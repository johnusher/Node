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1843" w14:textId="77777777" w:rsidR="00461920" w:rsidRDefault="00461920" w:rsidP="00953759">
      <w:pPr>
        <w:autoSpaceDE w:val="0"/>
        <w:autoSpaceDN w:val="0"/>
        <w:adjustRightInd w:val="0"/>
        <w:ind w:firstLine="454"/>
        <w:rPr>
          <w:rFonts w:ascii="Arial" w:hAnsi="Arial" w:cs="Arial"/>
          <w:i/>
          <w:iCs/>
          <w:color w:val="000000" w:themeColor="text1"/>
          <w:sz w:val="16"/>
          <w:szCs w:val="8"/>
          <w:shd w:val="clear" w:color="auto" w:fill="FFFFFF"/>
        </w:rPr>
      </w:pPr>
    </w:p>
    <w:p w14:paraId="32FE3F02" w14:textId="77777777" w:rsidR="00A96209" w:rsidRPr="004661C7" w:rsidRDefault="00A96209" w:rsidP="00A96209">
      <w:pPr>
        <w:tabs>
          <w:tab w:val="left" w:pos="1560"/>
        </w:tabs>
        <w:spacing w:after="160" w:line="259" w:lineRule="auto"/>
        <w:rPr>
          <w:rFonts w:ascii="Arial" w:hAnsi="Arial" w:cs="Arial"/>
          <w:b/>
          <w:bCs/>
          <w:color w:val="000000" w:themeColor="text1"/>
          <w:sz w:val="40"/>
          <w:szCs w:val="40"/>
          <w:shd w:val="clear" w:color="auto" w:fill="FFFFFF"/>
        </w:rPr>
      </w:pPr>
    </w:p>
    <w:p w14:paraId="5EC3FAE1" w14:textId="77777777" w:rsidR="00A96209"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0847E6B7"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1F7C6AB3" w14:textId="31FC0852" w:rsidR="00A96209" w:rsidRPr="007D68E9" w:rsidRDefault="008A55B8" w:rsidP="00A96209">
      <w:pPr>
        <w:tabs>
          <w:tab w:val="left" w:pos="1560"/>
        </w:tabs>
        <w:spacing w:after="160" w:line="259" w:lineRule="auto"/>
        <w:jc w:val="center"/>
        <w:rPr>
          <w:rFonts w:ascii="Arial" w:hAnsi="Arial" w:cs="Arial"/>
          <w:b/>
          <w:bCs/>
          <w:i/>
          <w:iCs/>
          <w:color w:val="000000" w:themeColor="text1"/>
          <w:sz w:val="48"/>
          <w:szCs w:val="48"/>
          <w:shd w:val="clear" w:color="auto" w:fill="FFFFFF"/>
        </w:rPr>
      </w:pPr>
      <w:r>
        <w:rPr>
          <w:rFonts w:ascii="Arial" w:hAnsi="Arial" w:cs="Arial"/>
          <w:b/>
          <w:bCs/>
          <w:i/>
          <w:iCs/>
          <w:color w:val="000000" w:themeColor="text1"/>
          <w:sz w:val="48"/>
          <w:szCs w:val="48"/>
          <w:shd w:val="clear" w:color="auto" w:fill="FFFFFF"/>
        </w:rPr>
        <w:t>NODE</w:t>
      </w:r>
      <w:r w:rsidR="000B30DA">
        <w:rPr>
          <w:rFonts w:ascii="Arial" w:hAnsi="Arial" w:cs="Arial"/>
          <w:b/>
          <w:bCs/>
          <w:i/>
          <w:iCs/>
          <w:color w:val="000000" w:themeColor="text1"/>
          <w:sz w:val="48"/>
          <w:szCs w:val="48"/>
          <w:shd w:val="clear" w:color="auto" w:fill="FFFFFF"/>
        </w:rPr>
        <w:t>:1</w:t>
      </w:r>
    </w:p>
    <w:p w14:paraId="03160A28"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F904BB0" w14:textId="2D7F5C3D" w:rsidR="00A96209" w:rsidRPr="004661C7" w:rsidRDefault="00A96209" w:rsidP="00A96209">
      <w:pPr>
        <w:tabs>
          <w:tab w:val="left" w:pos="1560"/>
        </w:tabs>
        <w:spacing w:after="160" w:line="259" w:lineRule="auto"/>
        <w:jc w:val="center"/>
        <w:rPr>
          <w:rFonts w:ascii="Arial" w:hAnsi="Arial" w:cs="Arial"/>
          <w:b/>
          <w:bCs/>
          <w:color w:val="000000" w:themeColor="text1"/>
          <w:sz w:val="72"/>
          <w:szCs w:val="72"/>
          <w:shd w:val="clear" w:color="auto" w:fill="FFFFFF"/>
        </w:rPr>
      </w:pPr>
    </w:p>
    <w:p w14:paraId="5DB490C1"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3222995" w14:textId="77777777" w:rsidR="00A96209" w:rsidRPr="00953759" w:rsidRDefault="00A96209" w:rsidP="00A96209">
      <w:pPr>
        <w:tabs>
          <w:tab w:val="left" w:pos="1560"/>
        </w:tabs>
        <w:spacing w:after="160" w:line="259" w:lineRule="auto"/>
        <w:jc w:val="center"/>
        <w:rPr>
          <w:rFonts w:ascii="Arial" w:hAnsi="Arial" w:cs="Arial"/>
          <w:i/>
          <w:iCs/>
          <w:color w:val="000000" w:themeColor="text1"/>
          <w:sz w:val="32"/>
          <w:szCs w:val="32"/>
          <w:shd w:val="clear" w:color="auto" w:fill="FFFFFF"/>
        </w:rPr>
      </w:pPr>
    </w:p>
    <w:p w14:paraId="00A2216F" w14:textId="77777777" w:rsidR="00A9620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A NOVEL</w:t>
      </w:r>
    </w:p>
    <w:p w14:paraId="66E94CC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p>
    <w:p w14:paraId="1F345E7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BY JOHN USHER</w:t>
      </w:r>
    </w:p>
    <w:p w14:paraId="3719DD0B" w14:textId="77777777" w:rsidR="00A96209" w:rsidRPr="00953759" w:rsidRDefault="00A96209" w:rsidP="00A96209">
      <w:pPr>
        <w:spacing w:after="160" w:line="259" w:lineRule="auto"/>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br w:type="page"/>
      </w:r>
    </w:p>
    <w:p w14:paraId="3CFCC6F6" w14:textId="63796DA2" w:rsidR="00B159BA" w:rsidRDefault="00B159BA">
      <w:pPr>
        <w:spacing w:after="160" w:line="259" w:lineRule="auto"/>
        <w:rPr>
          <w:rFonts w:ascii="Arial" w:hAnsi="Arial" w:cs="Arial"/>
          <w:i/>
          <w:iCs/>
          <w:color w:val="000000" w:themeColor="text1"/>
          <w:sz w:val="16"/>
          <w:szCs w:val="8"/>
          <w:shd w:val="clear" w:color="auto" w:fill="FFFFFF"/>
        </w:rPr>
      </w:pPr>
    </w:p>
    <w:p w14:paraId="62BFED3A" w14:textId="0A4D15F9" w:rsidR="00A742D6" w:rsidRPr="00AF2203" w:rsidRDefault="00A742D6">
      <w:pPr>
        <w:spacing w:after="160" w:line="259" w:lineRule="auto"/>
        <w:rPr>
          <w:rFonts w:ascii="Arial" w:hAnsi="Arial" w:cs="Arial"/>
          <w:i/>
          <w:iCs/>
          <w:color w:val="000000" w:themeColor="text1"/>
          <w:sz w:val="16"/>
          <w:szCs w:val="8"/>
          <w:shd w:val="clear" w:color="auto" w:fill="FFFFFF"/>
        </w:rPr>
      </w:pPr>
    </w:p>
    <w:p w14:paraId="35556F43" w14:textId="77777777" w:rsidR="00D2200F" w:rsidRPr="00AF2203" w:rsidRDefault="00D2200F" w:rsidP="003B371B">
      <w:pPr>
        <w:autoSpaceDE w:val="0"/>
        <w:autoSpaceDN w:val="0"/>
        <w:adjustRightInd w:val="0"/>
        <w:ind w:firstLine="454"/>
        <w:rPr>
          <w:rFonts w:ascii="Arial" w:hAnsi="Arial" w:cs="Arial"/>
          <w:i/>
          <w:iCs/>
          <w:color w:val="000000" w:themeColor="text1"/>
          <w:sz w:val="16"/>
          <w:szCs w:val="8"/>
          <w:shd w:val="clear" w:color="auto" w:fill="FFFFFF"/>
        </w:rPr>
      </w:pPr>
    </w:p>
    <w:p w14:paraId="1626648A" w14:textId="6067E5DC" w:rsidR="003B371B" w:rsidRPr="00AF2203" w:rsidRDefault="003B371B">
      <w:pPr>
        <w:spacing w:after="160" w:line="259" w:lineRule="auto"/>
        <w:rPr>
          <w:sz w:val="36"/>
          <w:szCs w:val="36"/>
        </w:rPr>
      </w:pPr>
      <w:r w:rsidRPr="00AF2203">
        <w:rPr>
          <w:sz w:val="36"/>
          <w:szCs w:val="36"/>
        </w:rPr>
        <w:br w:type="page"/>
      </w:r>
    </w:p>
    <w:p w14:paraId="050C5076" w14:textId="5734D6A0" w:rsidR="00AD551B" w:rsidRDefault="00AD551B" w:rsidP="00AD551B">
      <w:pPr>
        <w:pStyle w:val="TOC1"/>
        <w:rPr>
          <w:rFonts w:eastAsia="Times New Roman"/>
        </w:rPr>
      </w:pPr>
      <w:bookmarkStart w:id="0" w:name="_Hlk94787192"/>
      <w:r>
        <w:rPr>
          <w:rFonts w:eastAsia="Times New Roman"/>
        </w:rPr>
        <w:lastRenderedPageBreak/>
        <w:t>PART ONE</w:t>
      </w:r>
    </w:p>
    <w:sdt>
      <w:sdtPr>
        <w:rPr>
          <w:rFonts w:ascii="Times New Roman" w:eastAsia="Times New Roman" w:hAnsi="Times New Roman"/>
          <w:sz w:val="24"/>
          <w:szCs w:val="24"/>
          <w:lang w:val="en-GB" w:eastAsia="en-GB"/>
        </w:rPr>
        <w:id w:val="444502903"/>
        <w:docPartObj>
          <w:docPartGallery w:val="Table of Contents"/>
          <w:docPartUnique/>
        </w:docPartObj>
      </w:sdtPr>
      <w:sdtEndPr>
        <w:rPr>
          <w:b/>
          <w:bCs/>
        </w:rPr>
      </w:sdtEndPr>
      <w:sdtContent>
        <w:p w14:paraId="7176A5B7" w14:textId="49618E52" w:rsidR="005C0D6E" w:rsidRDefault="00EA05A0">
          <w:pPr>
            <w:pStyle w:val="TOC1"/>
            <w:rPr>
              <w:rFonts w:cstheme="minorBidi"/>
              <w:noProof/>
              <w:kern w:val="2"/>
              <w:sz w:val="24"/>
              <w:szCs w:val="24"/>
              <w:lang w:val="de-DE" w:eastAsia="de-DE"/>
              <w14:ligatures w14:val="standardContextual"/>
            </w:rPr>
          </w:pPr>
          <w:r w:rsidRPr="006345E7">
            <w:rPr>
              <w:sz w:val="18"/>
              <w:szCs w:val="18"/>
              <w:lang w:val="en-GB"/>
            </w:rPr>
            <w:fldChar w:fldCharType="begin"/>
          </w:r>
          <w:r w:rsidRPr="006345E7">
            <w:rPr>
              <w:sz w:val="18"/>
              <w:szCs w:val="18"/>
              <w:lang w:val="en-GB"/>
            </w:rPr>
            <w:instrText xml:space="preserve"> TOC \o "1-3" \h \z \u </w:instrText>
          </w:r>
          <w:r w:rsidRPr="006345E7">
            <w:rPr>
              <w:sz w:val="18"/>
              <w:szCs w:val="18"/>
              <w:lang w:val="en-GB"/>
            </w:rPr>
            <w:fldChar w:fldCharType="separate"/>
          </w:r>
          <w:hyperlink w:anchor="_Toc167787688" w:history="1">
            <w:r w:rsidR="005C0D6E" w:rsidRPr="00D52A40">
              <w:rPr>
                <w:rStyle w:val="Hyperlink"/>
                <w:noProof/>
              </w:rPr>
              <w:t>Prelude</w:t>
            </w:r>
            <w:r w:rsidR="005C0D6E">
              <w:rPr>
                <w:noProof/>
                <w:webHidden/>
              </w:rPr>
              <w:tab/>
            </w:r>
            <w:r w:rsidR="005C0D6E">
              <w:rPr>
                <w:noProof/>
                <w:webHidden/>
              </w:rPr>
              <w:fldChar w:fldCharType="begin"/>
            </w:r>
            <w:r w:rsidR="005C0D6E">
              <w:rPr>
                <w:noProof/>
                <w:webHidden/>
              </w:rPr>
              <w:instrText xml:space="preserve"> PAGEREF _Toc167787688 \h </w:instrText>
            </w:r>
            <w:r w:rsidR="005C0D6E">
              <w:rPr>
                <w:noProof/>
                <w:webHidden/>
              </w:rPr>
            </w:r>
            <w:r w:rsidR="005C0D6E">
              <w:rPr>
                <w:noProof/>
                <w:webHidden/>
              </w:rPr>
              <w:fldChar w:fldCharType="separate"/>
            </w:r>
            <w:r w:rsidR="00DE659B">
              <w:rPr>
                <w:noProof/>
                <w:webHidden/>
              </w:rPr>
              <w:t>1</w:t>
            </w:r>
            <w:r w:rsidR="005C0D6E">
              <w:rPr>
                <w:noProof/>
                <w:webHidden/>
              </w:rPr>
              <w:fldChar w:fldCharType="end"/>
            </w:r>
          </w:hyperlink>
        </w:p>
        <w:p w14:paraId="6FC0542A" w14:textId="700C07BE" w:rsidR="005C0D6E" w:rsidRDefault="00000000">
          <w:pPr>
            <w:pStyle w:val="TOC1"/>
            <w:rPr>
              <w:rFonts w:cstheme="minorBidi"/>
              <w:noProof/>
              <w:kern w:val="2"/>
              <w:sz w:val="24"/>
              <w:szCs w:val="24"/>
              <w:lang w:val="de-DE" w:eastAsia="de-DE"/>
              <w14:ligatures w14:val="standardContextual"/>
            </w:rPr>
          </w:pPr>
          <w:hyperlink w:anchor="_Toc167787689" w:history="1">
            <w:r w:rsidR="005C0D6E" w:rsidRPr="00D52A40">
              <w:rPr>
                <w:rStyle w:val="Hyperlink"/>
                <w:noProof/>
              </w:rPr>
              <w:t>Tachyon Fly-Bys</w:t>
            </w:r>
            <w:r w:rsidR="005C0D6E">
              <w:rPr>
                <w:noProof/>
                <w:webHidden/>
              </w:rPr>
              <w:tab/>
            </w:r>
            <w:r w:rsidR="005C0D6E">
              <w:rPr>
                <w:noProof/>
                <w:webHidden/>
              </w:rPr>
              <w:fldChar w:fldCharType="begin"/>
            </w:r>
            <w:r w:rsidR="005C0D6E">
              <w:rPr>
                <w:noProof/>
                <w:webHidden/>
              </w:rPr>
              <w:instrText xml:space="preserve"> PAGEREF _Toc167787689 \h </w:instrText>
            </w:r>
            <w:r w:rsidR="005C0D6E">
              <w:rPr>
                <w:noProof/>
                <w:webHidden/>
              </w:rPr>
            </w:r>
            <w:r w:rsidR="005C0D6E">
              <w:rPr>
                <w:noProof/>
                <w:webHidden/>
              </w:rPr>
              <w:fldChar w:fldCharType="separate"/>
            </w:r>
            <w:r w:rsidR="00DE659B">
              <w:rPr>
                <w:noProof/>
                <w:webHidden/>
              </w:rPr>
              <w:t>6</w:t>
            </w:r>
            <w:r w:rsidR="005C0D6E">
              <w:rPr>
                <w:noProof/>
                <w:webHidden/>
              </w:rPr>
              <w:fldChar w:fldCharType="end"/>
            </w:r>
          </w:hyperlink>
        </w:p>
        <w:p w14:paraId="4069C4AC" w14:textId="307D47A6" w:rsidR="005C0D6E" w:rsidRDefault="00000000">
          <w:pPr>
            <w:pStyle w:val="TOC1"/>
            <w:rPr>
              <w:rFonts w:cstheme="minorBidi"/>
              <w:noProof/>
              <w:kern w:val="2"/>
              <w:sz w:val="24"/>
              <w:szCs w:val="24"/>
              <w:lang w:val="de-DE" w:eastAsia="de-DE"/>
              <w14:ligatures w14:val="standardContextual"/>
            </w:rPr>
          </w:pPr>
          <w:hyperlink w:anchor="_Toc167787690" w:history="1">
            <w:r w:rsidR="005C0D6E" w:rsidRPr="00D52A40">
              <w:rPr>
                <w:rStyle w:val="Hyperlink"/>
                <w:rFonts w:eastAsia="Arial Unicode MS"/>
                <w:noProof/>
              </w:rPr>
              <w:t>The Horizontal Singularity</w:t>
            </w:r>
            <w:r w:rsidR="005C0D6E">
              <w:rPr>
                <w:noProof/>
                <w:webHidden/>
              </w:rPr>
              <w:tab/>
            </w:r>
            <w:r w:rsidR="005C0D6E">
              <w:rPr>
                <w:noProof/>
                <w:webHidden/>
              </w:rPr>
              <w:fldChar w:fldCharType="begin"/>
            </w:r>
            <w:r w:rsidR="005C0D6E">
              <w:rPr>
                <w:noProof/>
                <w:webHidden/>
              </w:rPr>
              <w:instrText xml:space="preserve"> PAGEREF _Toc167787690 \h </w:instrText>
            </w:r>
            <w:r w:rsidR="005C0D6E">
              <w:rPr>
                <w:noProof/>
                <w:webHidden/>
              </w:rPr>
            </w:r>
            <w:r w:rsidR="005C0D6E">
              <w:rPr>
                <w:noProof/>
                <w:webHidden/>
              </w:rPr>
              <w:fldChar w:fldCharType="separate"/>
            </w:r>
            <w:r w:rsidR="00DE659B">
              <w:rPr>
                <w:noProof/>
                <w:webHidden/>
              </w:rPr>
              <w:t>19</w:t>
            </w:r>
            <w:r w:rsidR="005C0D6E">
              <w:rPr>
                <w:noProof/>
                <w:webHidden/>
              </w:rPr>
              <w:fldChar w:fldCharType="end"/>
            </w:r>
          </w:hyperlink>
        </w:p>
        <w:p w14:paraId="34AAC63D" w14:textId="194D5813" w:rsidR="005C0D6E" w:rsidRDefault="00000000">
          <w:pPr>
            <w:pStyle w:val="TOC1"/>
            <w:rPr>
              <w:rFonts w:cstheme="minorBidi"/>
              <w:noProof/>
              <w:kern w:val="2"/>
              <w:sz w:val="24"/>
              <w:szCs w:val="24"/>
              <w:lang w:val="de-DE" w:eastAsia="de-DE"/>
              <w14:ligatures w14:val="standardContextual"/>
            </w:rPr>
          </w:pPr>
          <w:hyperlink w:anchor="_Toc167787691" w:history="1">
            <w:r w:rsidR="005C0D6E" w:rsidRPr="00D52A40">
              <w:rPr>
                <w:rStyle w:val="Hyperlink"/>
                <w:rFonts w:eastAsia="Arial Unicode MS"/>
                <w:noProof/>
              </w:rPr>
              <w:t>The Reverse Walden FOMO Theory</w:t>
            </w:r>
            <w:r w:rsidR="005C0D6E">
              <w:rPr>
                <w:noProof/>
                <w:webHidden/>
              </w:rPr>
              <w:tab/>
            </w:r>
            <w:r w:rsidR="005C0D6E">
              <w:rPr>
                <w:noProof/>
                <w:webHidden/>
              </w:rPr>
              <w:fldChar w:fldCharType="begin"/>
            </w:r>
            <w:r w:rsidR="005C0D6E">
              <w:rPr>
                <w:noProof/>
                <w:webHidden/>
              </w:rPr>
              <w:instrText xml:space="preserve"> PAGEREF _Toc167787691 \h </w:instrText>
            </w:r>
            <w:r w:rsidR="005C0D6E">
              <w:rPr>
                <w:noProof/>
                <w:webHidden/>
              </w:rPr>
            </w:r>
            <w:r w:rsidR="005C0D6E">
              <w:rPr>
                <w:noProof/>
                <w:webHidden/>
              </w:rPr>
              <w:fldChar w:fldCharType="separate"/>
            </w:r>
            <w:r w:rsidR="00DE659B">
              <w:rPr>
                <w:noProof/>
                <w:webHidden/>
              </w:rPr>
              <w:t>35</w:t>
            </w:r>
            <w:r w:rsidR="005C0D6E">
              <w:rPr>
                <w:noProof/>
                <w:webHidden/>
              </w:rPr>
              <w:fldChar w:fldCharType="end"/>
            </w:r>
          </w:hyperlink>
        </w:p>
        <w:p w14:paraId="1683DE24" w14:textId="5FB99DB5" w:rsidR="005C0D6E" w:rsidRDefault="00000000">
          <w:pPr>
            <w:pStyle w:val="TOC1"/>
            <w:rPr>
              <w:rFonts w:cstheme="minorBidi"/>
              <w:noProof/>
              <w:kern w:val="2"/>
              <w:sz w:val="24"/>
              <w:szCs w:val="24"/>
              <w:lang w:val="de-DE" w:eastAsia="de-DE"/>
              <w14:ligatures w14:val="standardContextual"/>
            </w:rPr>
          </w:pPr>
          <w:hyperlink w:anchor="_Toc167787692" w:history="1">
            <w:r w:rsidR="005C0D6E" w:rsidRPr="00D52A40">
              <w:rPr>
                <w:rStyle w:val="Hyperlink"/>
                <w:rFonts w:eastAsia="Arial Unicode MS"/>
                <w:noProof/>
              </w:rPr>
              <w:t>Panopticon Daydreams</w:t>
            </w:r>
            <w:r w:rsidR="005C0D6E">
              <w:rPr>
                <w:noProof/>
                <w:webHidden/>
              </w:rPr>
              <w:tab/>
            </w:r>
            <w:r w:rsidR="005C0D6E">
              <w:rPr>
                <w:noProof/>
                <w:webHidden/>
              </w:rPr>
              <w:fldChar w:fldCharType="begin"/>
            </w:r>
            <w:r w:rsidR="005C0D6E">
              <w:rPr>
                <w:noProof/>
                <w:webHidden/>
              </w:rPr>
              <w:instrText xml:space="preserve"> PAGEREF _Toc167787692 \h </w:instrText>
            </w:r>
            <w:r w:rsidR="005C0D6E">
              <w:rPr>
                <w:noProof/>
                <w:webHidden/>
              </w:rPr>
            </w:r>
            <w:r w:rsidR="005C0D6E">
              <w:rPr>
                <w:noProof/>
                <w:webHidden/>
              </w:rPr>
              <w:fldChar w:fldCharType="separate"/>
            </w:r>
            <w:r w:rsidR="00DE659B">
              <w:rPr>
                <w:noProof/>
                <w:webHidden/>
              </w:rPr>
              <w:t>58</w:t>
            </w:r>
            <w:r w:rsidR="005C0D6E">
              <w:rPr>
                <w:noProof/>
                <w:webHidden/>
              </w:rPr>
              <w:fldChar w:fldCharType="end"/>
            </w:r>
          </w:hyperlink>
        </w:p>
        <w:p w14:paraId="5BEDC599" w14:textId="404C4477" w:rsidR="005C0D6E" w:rsidRDefault="00000000">
          <w:pPr>
            <w:pStyle w:val="TOC1"/>
            <w:rPr>
              <w:rFonts w:cstheme="minorBidi"/>
              <w:noProof/>
              <w:kern w:val="2"/>
              <w:sz w:val="24"/>
              <w:szCs w:val="24"/>
              <w:lang w:val="de-DE" w:eastAsia="de-DE"/>
              <w14:ligatures w14:val="standardContextual"/>
            </w:rPr>
          </w:pPr>
          <w:hyperlink w:anchor="_Toc167787693" w:history="1">
            <w:r w:rsidR="005C0D6E" w:rsidRPr="00D52A40">
              <w:rPr>
                <w:rStyle w:val="Hyperlink"/>
                <w:rFonts w:eastAsia="Arial Unicode MS"/>
                <w:noProof/>
              </w:rPr>
              <w:t>Demosthenes and Caulfield</w:t>
            </w:r>
            <w:r w:rsidR="005C0D6E">
              <w:rPr>
                <w:noProof/>
                <w:webHidden/>
              </w:rPr>
              <w:tab/>
            </w:r>
            <w:r w:rsidR="005C0D6E">
              <w:rPr>
                <w:noProof/>
                <w:webHidden/>
              </w:rPr>
              <w:fldChar w:fldCharType="begin"/>
            </w:r>
            <w:r w:rsidR="005C0D6E">
              <w:rPr>
                <w:noProof/>
                <w:webHidden/>
              </w:rPr>
              <w:instrText xml:space="preserve"> PAGEREF _Toc167787693 \h </w:instrText>
            </w:r>
            <w:r w:rsidR="005C0D6E">
              <w:rPr>
                <w:noProof/>
                <w:webHidden/>
              </w:rPr>
            </w:r>
            <w:r w:rsidR="005C0D6E">
              <w:rPr>
                <w:noProof/>
                <w:webHidden/>
              </w:rPr>
              <w:fldChar w:fldCharType="separate"/>
            </w:r>
            <w:r w:rsidR="00DE659B">
              <w:rPr>
                <w:noProof/>
                <w:webHidden/>
              </w:rPr>
              <w:t>75</w:t>
            </w:r>
            <w:r w:rsidR="005C0D6E">
              <w:rPr>
                <w:noProof/>
                <w:webHidden/>
              </w:rPr>
              <w:fldChar w:fldCharType="end"/>
            </w:r>
          </w:hyperlink>
        </w:p>
        <w:p w14:paraId="4BC2531A" w14:textId="05F7613D" w:rsidR="005C0D6E" w:rsidRDefault="00000000">
          <w:pPr>
            <w:pStyle w:val="TOC1"/>
            <w:rPr>
              <w:rStyle w:val="Hyperlink"/>
              <w:noProof/>
            </w:rPr>
          </w:pPr>
          <w:hyperlink w:anchor="_Toc167787694" w:history="1">
            <w:r w:rsidR="005C0D6E" w:rsidRPr="00D52A40">
              <w:rPr>
                <w:rStyle w:val="Hyperlink"/>
                <w:rFonts w:eastAsia="Arial Unicode MS"/>
                <w:noProof/>
              </w:rPr>
              <w:t>Laying my trip on me</w:t>
            </w:r>
            <w:r w:rsidR="005C0D6E">
              <w:rPr>
                <w:noProof/>
                <w:webHidden/>
              </w:rPr>
              <w:tab/>
            </w:r>
            <w:r w:rsidR="005C0D6E">
              <w:rPr>
                <w:noProof/>
                <w:webHidden/>
              </w:rPr>
              <w:fldChar w:fldCharType="begin"/>
            </w:r>
            <w:r w:rsidR="005C0D6E">
              <w:rPr>
                <w:noProof/>
                <w:webHidden/>
              </w:rPr>
              <w:instrText xml:space="preserve"> PAGEREF _Toc167787694 \h </w:instrText>
            </w:r>
            <w:r w:rsidR="005C0D6E">
              <w:rPr>
                <w:noProof/>
                <w:webHidden/>
              </w:rPr>
            </w:r>
            <w:r w:rsidR="005C0D6E">
              <w:rPr>
                <w:noProof/>
                <w:webHidden/>
              </w:rPr>
              <w:fldChar w:fldCharType="separate"/>
            </w:r>
            <w:r w:rsidR="00DE659B">
              <w:rPr>
                <w:noProof/>
                <w:webHidden/>
              </w:rPr>
              <w:t>102</w:t>
            </w:r>
            <w:r w:rsidR="005C0D6E">
              <w:rPr>
                <w:noProof/>
                <w:webHidden/>
              </w:rPr>
              <w:fldChar w:fldCharType="end"/>
            </w:r>
          </w:hyperlink>
        </w:p>
        <w:p w14:paraId="47F14978" w14:textId="3B402909" w:rsidR="005C0D6E" w:rsidRPr="005C0D6E" w:rsidRDefault="005C0D6E" w:rsidP="005C0D6E">
          <w:pPr>
            <w:pStyle w:val="TOC1"/>
            <w:rPr>
              <w:rFonts w:eastAsia="Times New Roman"/>
            </w:rPr>
          </w:pPr>
          <w:r>
            <w:rPr>
              <w:rFonts w:eastAsia="Times New Roman"/>
            </w:rPr>
            <w:t>PART TWO</w:t>
          </w:r>
        </w:p>
        <w:p w14:paraId="78FAE216" w14:textId="5E5E1F56" w:rsidR="005C0D6E" w:rsidRDefault="00000000">
          <w:pPr>
            <w:pStyle w:val="TOC1"/>
            <w:rPr>
              <w:rFonts w:cstheme="minorBidi"/>
              <w:noProof/>
              <w:kern w:val="2"/>
              <w:sz w:val="24"/>
              <w:szCs w:val="24"/>
              <w:lang w:val="de-DE" w:eastAsia="de-DE"/>
              <w14:ligatures w14:val="standardContextual"/>
            </w:rPr>
          </w:pPr>
          <w:hyperlink w:anchor="_Toc167787695" w:history="1">
            <w:r w:rsidR="005C0D6E" w:rsidRPr="00D52A40">
              <w:rPr>
                <w:rStyle w:val="Hyperlink"/>
                <w:noProof/>
              </w:rPr>
              <w:t>Threshold Apophenia</w:t>
            </w:r>
            <w:r w:rsidR="005C0D6E">
              <w:rPr>
                <w:noProof/>
                <w:webHidden/>
              </w:rPr>
              <w:tab/>
            </w:r>
            <w:r w:rsidR="005C0D6E">
              <w:rPr>
                <w:noProof/>
                <w:webHidden/>
              </w:rPr>
              <w:fldChar w:fldCharType="begin"/>
            </w:r>
            <w:r w:rsidR="005C0D6E">
              <w:rPr>
                <w:noProof/>
                <w:webHidden/>
              </w:rPr>
              <w:instrText xml:space="preserve"> PAGEREF _Toc167787695 \h </w:instrText>
            </w:r>
            <w:r w:rsidR="005C0D6E">
              <w:rPr>
                <w:noProof/>
                <w:webHidden/>
              </w:rPr>
            </w:r>
            <w:r w:rsidR="005C0D6E">
              <w:rPr>
                <w:noProof/>
                <w:webHidden/>
              </w:rPr>
              <w:fldChar w:fldCharType="separate"/>
            </w:r>
            <w:r w:rsidR="00DE659B">
              <w:rPr>
                <w:noProof/>
                <w:webHidden/>
              </w:rPr>
              <w:t>155</w:t>
            </w:r>
            <w:r w:rsidR="005C0D6E">
              <w:rPr>
                <w:noProof/>
                <w:webHidden/>
              </w:rPr>
              <w:fldChar w:fldCharType="end"/>
            </w:r>
          </w:hyperlink>
        </w:p>
        <w:p w14:paraId="4BC0576F" w14:textId="7ED8CDEA" w:rsidR="005C0D6E" w:rsidRDefault="00000000">
          <w:pPr>
            <w:pStyle w:val="TOC1"/>
            <w:rPr>
              <w:rFonts w:cstheme="minorBidi"/>
              <w:noProof/>
              <w:kern w:val="2"/>
              <w:sz w:val="24"/>
              <w:szCs w:val="24"/>
              <w:lang w:val="de-DE" w:eastAsia="de-DE"/>
              <w14:ligatures w14:val="standardContextual"/>
            </w:rPr>
          </w:pPr>
          <w:hyperlink w:anchor="_Toc167787696" w:history="1">
            <w:r w:rsidR="005C0D6E" w:rsidRPr="00D52A40">
              <w:rPr>
                <w:rStyle w:val="Hyperlink"/>
                <w:rFonts w:eastAsia="Arial Unicode MS"/>
                <w:noProof/>
              </w:rPr>
              <w:t>A Surfeit of Lamp Freaks</w:t>
            </w:r>
            <w:r w:rsidR="005C0D6E">
              <w:rPr>
                <w:noProof/>
                <w:webHidden/>
              </w:rPr>
              <w:tab/>
            </w:r>
            <w:r w:rsidR="005C0D6E">
              <w:rPr>
                <w:noProof/>
                <w:webHidden/>
              </w:rPr>
              <w:fldChar w:fldCharType="begin"/>
            </w:r>
            <w:r w:rsidR="005C0D6E">
              <w:rPr>
                <w:noProof/>
                <w:webHidden/>
              </w:rPr>
              <w:instrText xml:space="preserve"> PAGEREF _Toc167787696 \h </w:instrText>
            </w:r>
            <w:r w:rsidR="005C0D6E">
              <w:rPr>
                <w:noProof/>
                <w:webHidden/>
              </w:rPr>
            </w:r>
            <w:r w:rsidR="005C0D6E">
              <w:rPr>
                <w:noProof/>
                <w:webHidden/>
              </w:rPr>
              <w:fldChar w:fldCharType="separate"/>
            </w:r>
            <w:r w:rsidR="00DE659B">
              <w:rPr>
                <w:noProof/>
                <w:webHidden/>
              </w:rPr>
              <w:t>160</w:t>
            </w:r>
            <w:r w:rsidR="005C0D6E">
              <w:rPr>
                <w:noProof/>
                <w:webHidden/>
              </w:rPr>
              <w:fldChar w:fldCharType="end"/>
            </w:r>
          </w:hyperlink>
        </w:p>
        <w:p w14:paraId="2CE71777" w14:textId="3669E4F9" w:rsidR="005C0D6E" w:rsidRDefault="00000000">
          <w:pPr>
            <w:pStyle w:val="TOC1"/>
            <w:rPr>
              <w:rFonts w:cstheme="minorBidi"/>
              <w:noProof/>
              <w:kern w:val="2"/>
              <w:sz w:val="24"/>
              <w:szCs w:val="24"/>
              <w:lang w:val="de-DE" w:eastAsia="de-DE"/>
              <w14:ligatures w14:val="standardContextual"/>
            </w:rPr>
          </w:pPr>
          <w:hyperlink w:anchor="_Toc167787697" w:history="1">
            <w:r w:rsidR="005C0D6E" w:rsidRPr="00D52A40">
              <w:rPr>
                <w:rStyle w:val="Hyperlink"/>
                <w:rFonts w:eastAsia="Arial Unicode MS"/>
                <w:noProof/>
              </w:rPr>
              <w:t>Rumspringa Overload</w:t>
            </w:r>
            <w:r w:rsidR="005C0D6E">
              <w:rPr>
                <w:noProof/>
                <w:webHidden/>
              </w:rPr>
              <w:tab/>
            </w:r>
            <w:r w:rsidR="005C0D6E">
              <w:rPr>
                <w:noProof/>
                <w:webHidden/>
              </w:rPr>
              <w:fldChar w:fldCharType="begin"/>
            </w:r>
            <w:r w:rsidR="005C0D6E">
              <w:rPr>
                <w:noProof/>
                <w:webHidden/>
              </w:rPr>
              <w:instrText xml:space="preserve"> PAGEREF _Toc167787697 \h </w:instrText>
            </w:r>
            <w:r w:rsidR="005C0D6E">
              <w:rPr>
                <w:noProof/>
                <w:webHidden/>
              </w:rPr>
            </w:r>
            <w:r w:rsidR="005C0D6E">
              <w:rPr>
                <w:noProof/>
                <w:webHidden/>
              </w:rPr>
              <w:fldChar w:fldCharType="separate"/>
            </w:r>
            <w:r w:rsidR="00DE659B">
              <w:rPr>
                <w:noProof/>
                <w:webHidden/>
              </w:rPr>
              <w:t>175</w:t>
            </w:r>
            <w:r w:rsidR="005C0D6E">
              <w:rPr>
                <w:noProof/>
                <w:webHidden/>
              </w:rPr>
              <w:fldChar w:fldCharType="end"/>
            </w:r>
          </w:hyperlink>
        </w:p>
        <w:p w14:paraId="387BF76A" w14:textId="6DCC8065" w:rsidR="005C0D6E" w:rsidRDefault="00000000">
          <w:pPr>
            <w:pStyle w:val="TOC1"/>
            <w:rPr>
              <w:rFonts w:cstheme="minorBidi"/>
              <w:noProof/>
              <w:kern w:val="2"/>
              <w:sz w:val="24"/>
              <w:szCs w:val="24"/>
              <w:lang w:val="de-DE" w:eastAsia="de-DE"/>
              <w14:ligatures w14:val="standardContextual"/>
            </w:rPr>
          </w:pPr>
          <w:hyperlink w:anchor="_Toc167787698" w:history="1">
            <w:r w:rsidR="005C0D6E" w:rsidRPr="00D52A40">
              <w:rPr>
                <w:rStyle w:val="Hyperlink"/>
                <w:rFonts w:eastAsia="Arial Unicode MS"/>
                <w:noProof/>
              </w:rPr>
              <w:t>Modus Ponens</w:t>
            </w:r>
            <w:r w:rsidR="005C0D6E">
              <w:rPr>
                <w:noProof/>
                <w:webHidden/>
              </w:rPr>
              <w:tab/>
            </w:r>
            <w:r w:rsidR="005C0D6E">
              <w:rPr>
                <w:noProof/>
                <w:webHidden/>
              </w:rPr>
              <w:fldChar w:fldCharType="begin"/>
            </w:r>
            <w:r w:rsidR="005C0D6E">
              <w:rPr>
                <w:noProof/>
                <w:webHidden/>
              </w:rPr>
              <w:instrText xml:space="preserve"> PAGEREF _Toc167787698 \h </w:instrText>
            </w:r>
            <w:r w:rsidR="005C0D6E">
              <w:rPr>
                <w:noProof/>
                <w:webHidden/>
              </w:rPr>
            </w:r>
            <w:r w:rsidR="005C0D6E">
              <w:rPr>
                <w:noProof/>
                <w:webHidden/>
              </w:rPr>
              <w:fldChar w:fldCharType="separate"/>
            </w:r>
            <w:r w:rsidR="00DE659B">
              <w:rPr>
                <w:noProof/>
                <w:webHidden/>
              </w:rPr>
              <w:t>185</w:t>
            </w:r>
            <w:r w:rsidR="005C0D6E">
              <w:rPr>
                <w:noProof/>
                <w:webHidden/>
              </w:rPr>
              <w:fldChar w:fldCharType="end"/>
            </w:r>
          </w:hyperlink>
        </w:p>
        <w:p w14:paraId="06CF666B" w14:textId="5078A90A" w:rsidR="005C0D6E" w:rsidRDefault="00000000">
          <w:pPr>
            <w:pStyle w:val="TOC1"/>
            <w:rPr>
              <w:rFonts w:cstheme="minorBidi"/>
              <w:noProof/>
              <w:kern w:val="2"/>
              <w:sz w:val="24"/>
              <w:szCs w:val="24"/>
              <w:lang w:val="de-DE" w:eastAsia="de-DE"/>
              <w14:ligatures w14:val="standardContextual"/>
            </w:rPr>
          </w:pPr>
          <w:hyperlink w:anchor="_Toc167787699" w:history="1">
            <w:r w:rsidR="005C0D6E" w:rsidRPr="00D52A40">
              <w:rPr>
                <w:rStyle w:val="Hyperlink"/>
                <w:rFonts w:eastAsia="Arial Unicode MS"/>
                <w:noProof/>
              </w:rPr>
              <w:t>Acquired Tastes</w:t>
            </w:r>
            <w:r w:rsidR="005C0D6E">
              <w:rPr>
                <w:noProof/>
                <w:webHidden/>
              </w:rPr>
              <w:tab/>
            </w:r>
            <w:r w:rsidR="005C0D6E">
              <w:rPr>
                <w:noProof/>
                <w:webHidden/>
              </w:rPr>
              <w:fldChar w:fldCharType="begin"/>
            </w:r>
            <w:r w:rsidR="005C0D6E">
              <w:rPr>
                <w:noProof/>
                <w:webHidden/>
              </w:rPr>
              <w:instrText xml:space="preserve"> PAGEREF _Toc167787699 \h </w:instrText>
            </w:r>
            <w:r w:rsidR="005C0D6E">
              <w:rPr>
                <w:noProof/>
                <w:webHidden/>
              </w:rPr>
            </w:r>
            <w:r w:rsidR="005C0D6E">
              <w:rPr>
                <w:noProof/>
                <w:webHidden/>
              </w:rPr>
              <w:fldChar w:fldCharType="separate"/>
            </w:r>
            <w:r w:rsidR="00DE659B">
              <w:rPr>
                <w:noProof/>
                <w:webHidden/>
              </w:rPr>
              <w:t>190</w:t>
            </w:r>
            <w:r w:rsidR="005C0D6E">
              <w:rPr>
                <w:noProof/>
                <w:webHidden/>
              </w:rPr>
              <w:fldChar w:fldCharType="end"/>
            </w:r>
          </w:hyperlink>
        </w:p>
        <w:p w14:paraId="5D98C03B" w14:textId="6D0402FF" w:rsidR="005C0D6E" w:rsidRDefault="00000000">
          <w:pPr>
            <w:pStyle w:val="TOC1"/>
            <w:rPr>
              <w:rFonts w:cstheme="minorBidi"/>
              <w:noProof/>
              <w:kern w:val="2"/>
              <w:sz w:val="24"/>
              <w:szCs w:val="24"/>
              <w:lang w:val="de-DE" w:eastAsia="de-DE"/>
              <w14:ligatures w14:val="standardContextual"/>
            </w:rPr>
          </w:pPr>
          <w:hyperlink w:anchor="_Toc167787700" w:history="1">
            <w:r w:rsidR="005C0D6E" w:rsidRPr="00D52A40">
              <w:rPr>
                <w:rStyle w:val="Hyperlink"/>
                <w:noProof/>
              </w:rPr>
              <w:t>Brave New Problems</w:t>
            </w:r>
            <w:r w:rsidR="005C0D6E">
              <w:rPr>
                <w:noProof/>
                <w:webHidden/>
              </w:rPr>
              <w:tab/>
            </w:r>
            <w:r w:rsidR="005C0D6E">
              <w:rPr>
                <w:noProof/>
                <w:webHidden/>
              </w:rPr>
              <w:fldChar w:fldCharType="begin"/>
            </w:r>
            <w:r w:rsidR="005C0D6E">
              <w:rPr>
                <w:noProof/>
                <w:webHidden/>
              </w:rPr>
              <w:instrText xml:space="preserve"> PAGEREF _Toc167787700 \h </w:instrText>
            </w:r>
            <w:r w:rsidR="005C0D6E">
              <w:rPr>
                <w:noProof/>
                <w:webHidden/>
              </w:rPr>
            </w:r>
            <w:r w:rsidR="005C0D6E">
              <w:rPr>
                <w:noProof/>
                <w:webHidden/>
              </w:rPr>
              <w:fldChar w:fldCharType="separate"/>
            </w:r>
            <w:r w:rsidR="00DE659B">
              <w:rPr>
                <w:noProof/>
                <w:webHidden/>
              </w:rPr>
              <w:t>196</w:t>
            </w:r>
            <w:r w:rsidR="005C0D6E">
              <w:rPr>
                <w:noProof/>
                <w:webHidden/>
              </w:rPr>
              <w:fldChar w:fldCharType="end"/>
            </w:r>
          </w:hyperlink>
        </w:p>
        <w:p w14:paraId="48137B76" w14:textId="1DC24F73" w:rsidR="005C0D6E" w:rsidRDefault="00000000">
          <w:pPr>
            <w:pStyle w:val="TOC1"/>
            <w:rPr>
              <w:rFonts w:cstheme="minorBidi"/>
              <w:noProof/>
              <w:kern w:val="2"/>
              <w:sz w:val="24"/>
              <w:szCs w:val="24"/>
              <w:lang w:val="de-DE" w:eastAsia="de-DE"/>
              <w14:ligatures w14:val="standardContextual"/>
            </w:rPr>
          </w:pPr>
          <w:hyperlink w:anchor="_Toc167787701" w:history="1">
            <w:r w:rsidR="005C0D6E" w:rsidRPr="00D52A40">
              <w:rPr>
                <w:rStyle w:val="Hyperlink"/>
                <w:noProof/>
              </w:rPr>
              <w:t>Fellow Travellers</w:t>
            </w:r>
            <w:r w:rsidR="005C0D6E">
              <w:rPr>
                <w:noProof/>
                <w:webHidden/>
              </w:rPr>
              <w:tab/>
            </w:r>
            <w:r w:rsidR="005C0D6E">
              <w:rPr>
                <w:noProof/>
                <w:webHidden/>
              </w:rPr>
              <w:fldChar w:fldCharType="begin"/>
            </w:r>
            <w:r w:rsidR="005C0D6E">
              <w:rPr>
                <w:noProof/>
                <w:webHidden/>
              </w:rPr>
              <w:instrText xml:space="preserve"> PAGEREF _Toc167787701 \h </w:instrText>
            </w:r>
            <w:r w:rsidR="005C0D6E">
              <w:rPr>
                <w:noProof/>
                <w:webHidden/>
              </w:rPr>
            </w:r>
            <w:r w:rsidR="005C0D6E">
              <w:rPr>
                <w:noProof/>
                <w:webHidden/>
              </w:rPr>
              <w:fldChar w:fldCharType="separate"/>
            </w:r>
            <w:r w:rsidR="00DE659B">
              <w:rPr>
                <w:noProof/>
                <w:webHidden/>
              </w:rPr>
              <w:t>205</w:t>
            </w:r>
            <w:r w:rsidR="005C0D6E">
              <w:rPr>
                <w:noProof/>
                <w:webHidden/>
              </w:rPr>
              <w:fldChar w:fldCharType="end"/>
            </w:r>
          </w:hyperlink>
        </w:p>
        <w:p w14:paraId="2E744A84" w14:textId="2C97E3A7" w:rsidR="005C0D6E" w:rsidRDefault="00000000">
          <w:pPr>
            <w:pStyle w:val="TOC1"/>
            <w:rPr>
              <w:rFonts w:cstheme="minorBidi"/>
              <w:noProof/>
              <w:kern w:val="2"/>
              <w:sz w:val="24"/>
              <w:szCs w:val="24"/>
              <w:lang w:val="de-DE" w:eastAsia="de-DE"/>
              <w14:ligatures w14:val="standardContextual"/>
            </w:rPr>
          </w:pPr>
          <w:hyperlink w:anchor="_Toc167787702" w:history="1">
            <w:r w:rsidR="005C0D6E" w:rsidRPr="00D52A40">
              <w:rPr>
                <w:rStyle w:val="Hyperlink"/>
                <w:rFonts w:eastAsia="Arial Unicode MS"/>
                <w:noProof/>
                <w:shd w:val="clear" w:color="auto" w:fill="FFFFFF"/>
              </w:rPr>
              <w:t>Refuting It Thus</w:t>
            </w:r>
            <w:r w:rsidR="005C0D6E">
              <w:rPr>
                <w:noProof/>
                <w:webHidden/>
              </w:rPr>
              <w:tab/>
            </w:r>
            <w:r w:rsidR="005C0D6E">
              <w:rPr>
                <w:noProof/>
                <w:webHidden/>
              </w:rPr>
              <w:fldChar w:fldCharType="begin"/>
            </w:r>
            <w:r w:rsidR="005C0D6E">
              <w:rPr>
                <w:noProof/>
                <w:webHidden/>
              </w:rPr>
              <w:instrText xml:space="preserve"> PAGEREF _Toc167787702 \h </w:instrText>
            </w:r>
            <w:r w:rsidR="005C0D6E">
              <w:rPr>
                <w:noProof/>
                <w:webHidden/>
              </w:rPr>
            </w:r>
            <w:r w:rsidR="005C0D6E">
              <w:rPr>
                <w:noProof/>
                <w:webHidden/>
              </w:rPr>
              <w:fldChar w:fldCharType="separate"/>
            </w:r>
            <w:r w:rsidR="00DE659B">
              <w:rPr>
                <w:noProof/>
                <w:webHidden/>
              </w:rPr>
              <w:t>214</w:t>
            </w:r>
            <w:r w:rsidR="005C0D6E">
              <w:rPr>
                <w:noProof/>
                <w:webHidden/>
              </w:rPr>
              <w:fldChar w:fldCharType="end"/>
            </w:r>
          </w:hyperlink>
        </w:p>
        <w:p w14:paraId="3E5B6BF7" w14:textId="186B59E1" w:rsidR="005C0D6E" w:rsidRDefault="00000000">
          <w:pPr>
            <w:pStyle w:val="TOC1"/>
            <w:rPr>
              <w:rFonts w:cstheme="minorBidi"/>
              <w:noProof/>
              <w:kern w:val="2"/>
              <w:sz w:val="24"/>
              <w:szCs w:val="24"/>
              <w:lang w:val="de-DE" w:eastAsia="de-DE"/>
              <w14:ligatures w14:val="standardContextual"/>
            </w:rPr>
          </w:pPr>
          <w:hyperlink w:anchor="_Toc167787703" w:history="1">
            <w:r w:rsidR="005C0D6E" w:rsidRPr="00D52A40">
              <w:rPr>
                <w:rStyle w:val="Hyperlink"/>
                <w:rFonts w:eastAsia="Arial Unicode MS"/>
                <w:noProof/>
                <w:shd w:val="clear" w:color="auto" w:fill="FFFFFF"/>
              </w:rPr>
              <w:t>Through a Mask, Brightly</w:t>
            </w:r>
            <w:r w:rsidR="005C0D6E">
              <w:rPr>
                <w:noProof/>
                <w:webHidden/>
              </w:rPr>
              <w:tab/>
            </w:r>
            <w:r w:rsidR="005C0D6E">
              <w:rPr>
                <w:noProof/>
                <w:webHidden/>
              </w:rPr>
              <w:fldChar w:fldCharType="begin"/>
            </w:r>
            <w:r w:rsidR="005C0D6E">
              <w:rPr>
                <w:noProof/>
                <w:webHidden/>
              </w:rPr>
              <w:instrText xml:space="preserve"> PAGEREF _Toc167787703 \h </w:instrText>
            </w:r>
            <w:r w:rsidR="005C0D6E">
              <w:rPr>
                <w:noProof/>
                <w:webHidden/>
              </w:rPr>
            </w:r>
            <w:r w:rsidR="005C0D6E">
              <w:rPr>
                <w:noProof/>
                <w:webHidden/>
              </w:rPr>
              <w:fldChar w:fldCharType="separate"/>
            </w:r>
            <w:r w:rsidR="00DE659B">
              <w:rPr>
                <w:noProof/>
                <w:webHidden/>
              </w:rPr>
              <w:t>220</w:t>
            </w:r>
            <w:r w:rsidR="005C0D6E">
              <w:rPr>
                <w:noProof/>
                <w:webHidden/>
              </w:rPr>
              <w:fldChar w:fldCharType="end"/>
            </w:r>
          </w:hyperlink>
        </w:p>
        <w:p w14:paraId="5449BD8B" w14:textId="325BF4F5" w:rsidR="005C0D6E" w:rsidRDefault="00000000">
          <w:pPr>
            <w:pStyle w:val="TOC1"/>
            <w:rPr>
              <w:rFonts w:cstheme="minorBidi"/>
              <w:noProof/>
              <w:kern w:val="2"/>
              <w:sz w:val="24"/>
              <w:szCs w:val="24"/>
              <w:lang w:val="de-DE" w:eastAsia="de-DE"/>
              <w14:ligatures w14:val="standardContextual"/>
            </w:rPr>
          </w:pPr>
          <w:hyperlink w:anchor="_Toc167787704" w:history="1">
            <w:r w:rsidR="005C0D6E" w:rsidRPr="00D52A40">
              <w:rPr>
                <w:rStyle w:val="Hyperlink"/>
                <w:noProof/>
              </w:rPr>
              <w:t>Transgalactic Voice Shift</w:t>
            </w:r>
            <w:r w:rsidR="005C0D6E">
              <w:rPr>
                <w:noProof/>
                <w:webHidden/>
              </w:rPr>
              <w:tab/>
            </w:r>
            <w:r w:rsidR="005C0D6E">
              <w:rPr>
                <w:noProof/>
                <w:webHidden/>
              </w:rPr>
              <w:fldChar w:fldCharType="begin"/>
            </w:r>
            <w:r w:rsidR="005C0D6E">
              <w:rPr>
                <w:noProof/>
                <w:webHidden/>
              </w:rPr>
              <w:instrText xml:space="preserve"> PAGEREF _Toc167787704 \h </w:instrText>
            </w:r>
            <w:r w:rsidR="005C0D6E">
              <w:rPr>
                <w:noProof/>
                <w:webHidden/>
              </w:rPr>
            </w:r>
            <w:r w:rsidR="005C0D6E">
              <w:rPr>
                <w:noProof/>
                <w:webHidden/>
              </w:rPr>
              <w:fldChar w:fldCharType="separate"/>
            </w:r>
            <w:r w:rsidR="00DE659B">
              <w:rPr>
                <w:noProof/>
                <w:webHidden/>
              </w:rPr>
              <w:t>232</w:t>
            </w:r>
            <w:r w:rsidR="005C0D6E">
              <w:rPr>
                <w:noProof/>
                <w:webHidden/>
              </w:rPr>
              <w:fldChar w:fldCharType="end"/>
            </w:r>
          </w:hyperlink>
        </w:p>
        <w:p w14:paraId="2BF95D08" w14:textId="4D671C5C" w:rsidR="005C0D6E" w:rsidRDefault="00000000">
          <w:pPr>
            <w:pStyle w:val="TOC1"/>
            <w:rPr>
              <w:rFonts w:cstheme="minorBidi"/>
              <w:noProof/>
              <w:kern w:val="2"/>
              <w:sz w:val="24"/>
              <w:szCs w:val="24"/>
              <w:lang w:val="de-DE" w:eastAsia="de-DE"/>
              <w14:ligatures w14:val="standardContextual"/>
            </w:rPr>
          </w:pPr>
          <w:hyperlink w:anchor="_Toc167787705" w:history="1">
            <w:r w:rsidR="005C0D6E" w:rsidRPr="00D52A40">
              <w:rPr>
                <w:rStyle w:val="Hyperlink"/>
                <w:rFonts w:eastAsia="Arial Unicode MS"/>
                <w:noProof/>
                <w:shd w:val="clear" w:color="auto" w:fill="FFFFFF"/>
              </w:rPr>
              <w:t>Norns on Automatic</w:t>
            </w:r>
            <w:r w:rsidR="005C0D6E">
              <w:rPr>
                <w:noProof/>
                <w:webHidden/>
              </w:rPr>
              <w:tab/>
            </w:r>
            <w:r w:rsidR="005C0D6E">
              <w:rPr>
                <w:noProof/>
                <w:webHidden/>
              </w:rPr>
              <w:fldChar w:fldCharType="begin"/>
            </w:r>
            <w:r w:rsidR="005C0D6E">
              <w:rPr>
                <w:noProof/>
                <w:webHidden/>
              </w:rPr>
              <w:instrText xml:space="preserve"> PAGEREF _Toc167787705 \h </w:instrText>
            </w:r>
            <w:r w:rsidR="005C0D6E">
              <w:rPr>
                <w:noProof/>
                <w:webHidden/>
              </w:rPr>
            </w:r>
            <w:r w:rsidR="005C0D6E">
              <w:rPr>
                <w:noProof/>
                <w:webHidden/>
              </w:rPr>
              <w:fldChar w:fldCharType="separate"/>
            </w:r>
            <w:r w:rsidR="00DE659B">
              <w:rPr>
                <w:noProof/>
                <w:webHidden/>
              </w:rPr>
              <w:t>244</w:t>
            </w:r>
            <w:r w:rsidR="005C0D6E">
              <w:rPr>
                <w:noProof/>
                <w:webHidden/>
              </w:rPr>
              <w:fldChar w:fldCharType="end"/>
            </w:r>
          </w:hyperlink>
        </w:p>
        <w:p w14:paraId="1872C617" w14:textId="33DE94C2" w:rsidR="005C0D6E" w:rsidRDefault="00000000">
          <w:pPr>
            <w:pStyle w:val="TOC1"/>
            <w:rPr>
              <w:rFonts w:cstheme="minorBidi"/>
              <w:noProof/>
              <w:kern w:val="2"/>
              <w:sz w:val="24"/>
              <w:szCs w:val="24"/>
              <w:lang w:val="de-DE" w:eastAsia="de-DE"/>
              <w14:ligatures w14:val="standardContextual"/>
            </w:rPr>
          </w:pPr>
          <w:hyperlink w:anchor="_Toc167787706" w:history="1">
            <w:r w:rsidR="005C0D6E" w:rsidRPr="00D52A40">
              <w:rPr>
                <w:rStyle w:val="Hyperlink"/>
                <w:rFonts w:eastAsia="Arial Unicode MS"/>
                <w:noProof/>
                <w:shd w:val="clear" w:color="auto" w:fill="FFFFFF"/>
              </w:rPr>
              <w:t>Autocoprophagy on the High Seas</w:t>
            </w:r>
            <w:r w:rsidR="005C0D6E">
              <w:rPr>
                <w:noProof/>
                <w:webHidden/>
              </w:rPr>
              <w:tab/>
            </w:r>
            <w:r w:rsidR="005C0D6E">
              <w:rPr>
                <w:noProof/>
                <w:webHidden/>
              </w:rPr>
              <w:fldChar w:fldCharType="begin"/>
            </w:r>
            <w:r w:rsidR="005C0D6E">
              <w:rPr>
                <w:noProof/>
                <w:webHidden/>
              </w:rPr>
              <w:instrText xml:space="preserve"> PAGEREF _Toc167787706 \h </w:instrText>
            </w:r>
            <w:r w:rsidR="005C0D6E">
              <w:rPr>
                <w:noProof/>
                <w:webHidden/>
              </w:rPr>
            </w:r>
            <w:r w:rsidR="005C0D6E">
              <w:rPr>
                <w:noProof/>
                <w:webHidden/>
              </w:rPr>
              <w:fldChar w:fldCharType="separate"/>
            </w:r>
            <w:r w:rsidR="00DE659B">
              <w:rPr>
                <w:noProof/>
                <w:webHidden/>
              </w:rPr>
              <w:t>253</w:t>
            </w:r>
            <w:r w:rsidR="005C0D6E">
              <w:rPr>
                <w:noProof/>
                <w:webHidden/>
              </w:rPr>
              <w:fldChar w:fldCharType="end"/>
            </w:r>
          </w:hyperlink>
        </w:p>
        <w:p w14:paraId="06260D17" w14:textId="2C6D3912" w:rsidR="005C0D6E" w:rsidRDefault="00000000">
          <w:pPr>
            <w:pStyle w:val="TOC1"/>
            <w:rPr>
              <w:rFonts w:cstheme="minorBidi"/>
              <w:noProof/>
              <w:kern w:val="2"/>
              <w:sz w:val="24"/>
              <w:szCs w:val="24"/>
              <w:lang w:val="de-DE" w:eastAsia="de-DE"/>
              <w14:ligatures w14:val="standardContextual"/>
            </w:rPr>
          </w:pPr>
          <w:hyperlink w:anchor="_Toc167787707" w:history="1">
            <w:r w:rsidR="005C0D6E" w:rsidRPr="00D52A40">
              <w:rPr>
                <w:rStyle w:val="Hyperlink"/>
                <w:rFonts w:eastAsia="Arial Unicode MS"/>
                <w:noProof/>
                <w:shd w:val="clear" w:color="auto" w:fill="FFFFFF"/>
              </w:rPr>
              <w:t>The FLOTUS Eaters</w:t>
            </w:r>
            <w:r w:rsidR="005C0D6E">
              <w:rPr>
                <w:noProof/>
                <w:webHidden/>
              </w:rPr>
              <w:tab/>
            </w:r>
            <w:r w:rsidR="005C0D6E">
              <w:rPr>
                <w:noProof/>
                <w:webHidden/>
              </w:rPr>
              <w:fldChar w:fldCharType="begin"/>
            </w:r>
            <w:r w:rsidR="005C0D6E">
              <w:rPr>
                <w:noProof/>
                <w:webHidden/>
              </w:rPr>
              <w:instrText xml:space="preserve"> PAGEREF _Toc167787707 \h </w:instrText>
            </w:r>
            <w:r w:rsidR="005C0D6E">
              <w:rPr>
                <w:noProof/>
                <w:webHidden/>
              </w:rPr>
            </w:r>
            <w:r w:rsidR="005C0D6E">
              <w:rPr>
                <w:noProof/>
                <w:webHidden/>
              </w:rPr>
              <w:fldChar w:fldCharType="separate"/>
            </w:r>
            <w:r w:rsidR="00DE659B">
              <w:rPr>
                <w:noProof/>
                <w:webHidden/>
              </w:rPr>
              <w:t>260</w:t>
            </w:r>
            <w:r w:rsidR="005C0D6E">
              <w:rPr>
                <w:noProof/>
                <w:webHidden/>
              </w:rPr>
              <w:fldChar w:fldCharType="end"/>
            </w:r>
          </w:hyperlink>
        </w:p>
        <w:p w14:paraId="7CD0EFB0" w14:textId="4A5FF7E9" w:rsidR="005C0D6E" w:rsidRDefault="00000000">
          <w:pPr>
            <w:pStyle w:val="TOC1"/>
            <w:rPr>
              <w:rFonts w:cstheme="minorBidi"/>
              <w:noProof/>
              <w:kern w:val="2"/>
              <w:sz w:val="24"/>
              <w:szCs w:val="24"/>
              <w:lang w:val="de-DE" w:eastAsia="de-DE"/>
              <w14:ligatures w14:val="standardContextual"/>
            </w:rPr>
          </w:pPr>
          <w:hyperlink w:anchor="_Toc167787708" w:history="1">
            <w:r w:rsidR="005C0D6E" w:rsidRPr="00D52A40">
              <w:rPr>
                <w:rStyle w:val="Hyperlink"/>
                <w:rFonts w:eastAsia="Arial Unicode MS"/>
                <w:noProof/>
                <w:shd w:val="clear" w:color="auto" w:fill="FFFFFF"/>
              </w:rPr>
              <w:t>The Sour Milk of Paradise</w:t>
            </w:r>
            <w:r w:rsidR="005C0D6E">
              <w:rPr>
                <w:noProof/>
                <w:webHidden/>
              </w:rPr>
              <w:tab/>
            </w:r>
            <w:r w:rsidR="005C0D6E">
              <w:rPr>
                <w:noProof/>
                <w:webHidden/>
              </w:rPr>
              <w:fldChar w:fldCharType="begin"/>
            </w:r>
            <w:r w:rsidR="005C0D6E">
              <w:rPr>
                <w:noProof/>
                <w:webHidden/>
              </w:rPr>
              <w:instrText xml:space="preserve"> PAGEREF _Toc167787708 \h </w:instrText>
            </w:r>
            <w:r w:rsidR="005C0D6E">
              <w:rPr>
                <w:noProof/>
                <w:webHidden/>
              </w:rPr>
            </w:r>
            <w:r w:rsidR="005C0D6E">
              <w:rPr>
                <w:noProof/>
                <w:webHidden/>
              </w:rPr>
              <w:fldChar w:fldCharType="separate"/>
            </w:r>
            <w:r w:rsidR="00DE659B">
              <w:rPr>
                <w:noProof/>
                <w:webHidden/>
              </w:rPr>
              <w:t>273</w:t>
            </w:r>
            <w:r w:rsidR="005C0D6E">
              <w:rPr>
                <w:noProof/>
                <w:webHidden/>
              </w:rPr>
              <w:fldChar w:fldCharType="end"/>
            </w:r>
          </w:hyperlink>
        </w:p>
        <w:p w14:paraId="768825F3" w14:textId="1A3A0A3D" w:rsidR="005C0D6E" w:rsidRDefault="00000000">
          <w:pPr>
            <w:pStyle w:val="TOC1"/>
            <w:rPr>
              <w:rFonts w:cstheme="minorBidi"/>
              <w:noProof/>
              <w:kern w:val="2"/>
              <w:sz w:val="24"/>
              <w:szCs w:val="24"/>
              <w:lang w:val="de-DE" w:eastAsia="de-DE"/>
              <w14:ligatures w14:val="standardContextual"/>
            </w:rPr>
          </w:pPr>
          <w:hyperlink w:anchor="_Toc167787709" w:history="1">
            <w:r w:rsidR="005C0D6E" w:rsidRPr="00D52A40">
              <w:rPr>
                <w:rStyle w:val="Hyperlink"/>
                <w:noProof/>
              </w:rPr>
              <w:t>One Big Thing</w:t>
            </w:r>
            <w:r w:rsidR="005C0D6E">
              <w:rPr>
                <w:noProof/>
                <w:webHidden/>
              </w:rPr>
              <w:tab/>
            </w:r>
            <w:r w:rsidR="005C0D6E">
              <w:rPr>
                <w:noProof/>
                <w:webHidden/>
              </w:rPr>
              <w:fldChar w:fldCharType="begin"/>
            </w:r>
            <w:r w:rsidR="005C0D6E">
              <w:rPr>
                <w:noProof/>
                <w:webHidden/>
              </w:rPr>
              <w:instrText xml:space="preserve"> PAGEREF _Toc167787709 \h </w:instrText>
            </w:r>
            <w:r w:rsidR="005C0D6E">
              <w:rPr>
                <w:noProof/>
                <w:webHidden/>
              </w:rPr>
            </w:r>
            <w:r w:rsidR="005C0D6E">
              <w:rPr>
                <w:noProof/>
                <w:webHidden/>
              </w:rPr>
              <w:fldChar w:fldCharType="separate"/>
            </w:r>
            <w:r w:rsidR="00DE659B">
              <w:rPr>
                <w:noProof/>
                <w:webHidden/>
              </w:rPr>
              <w:t>291</w:t>
            </w:r>
            <w:r w:rsidR="005C0D6E">
              <w:rPr>
                <w:noProof/>
                <w:webHidden/>
              </w:rPr>
              <w:fldChar w:fldCharType="end"/>
            </w:r>
          </w:hyperlink>
        </w:p>
        <w:p w14:paraId="6024D496" w14:textId="19595837" w:rsidR="005C0D6E" w:rsidRDefault="00000000">
          <w:pPr>
            <w:pStyle w:val="TOC1"/>
            <w:rPr>
              <w:rFonts w:cstheme="minorBidi"/>
              <w:noProof/>
              <w:kern w:val="2"/>
              <w:sz w:val="24"/>
              <w:szCs w:val="24"/>
              <w:lang w:val="de-DE" w:eastAsia="de-DE"/>
              <w14:ligatures w14:val="standardContextual"/>
            </w:rPr>
          </w:pPr>
          <w:hyperlink w:anchor="_Toc167787710" w:history="1">
            <w:r w:rsidR="005C0D6E" w:rsidRPr="00D52A40">
              <w:rPr>
                <w:rStyle w:val="Hyperlink"/>
                <w:noProof/>
              </w:rPr>
              <w:t>Coda</w:t>
            </w:r>
            <w:r w:rsidR="005C0D6E">
              <w:rPr>
                <w:noProof/>
                <w:webHidden/>
              </w:rPr>
              <w:tab/>
            </w:r>
            <w:r w:rsidR="005C0D6E">
              <w:rPr>
                <w:noProof/>
                <w:webHidden/>
              </w:rPr>
              <w:fldChar w:fldCharType="begin"/>
            </w:r>
            <w:r w:rsidR="005C0D6E">
              <w:rPr>
                <w:noProof/>
                <w:webHidden/>
              </w:rPr>
              <w:instrText xml:space="preserve"> PAGEREF _Toc167787710 \h </w:instrText>
            </w:r>
            <w:r w:rsidR="005C0D6E">
              <w:rPr>
                <w:noProof/>
                <w:webHidden/>
              </w:rPr>
            </w:r>
            <w:r w:rsidR="005C0D6E">
              <w:rPr>
                <w:noProof/>
                <w:webHidden/>
              </w:rPr>
              <w:fldChar w:fldCharType="separate"/>
            </w:r>
            <w:r w:rsidR="00DE659B">
              <w:rPr>
                <w:noProof/>
                <w:webHidden/>
              </w:rPr>
              <w:t>305</w:t>
            </w:r>
            <w:r w:rsidR="005C0D6E">
              <w:rPr>
                <w:noProof/>
                <w:webHidden/>
              </w:rPr>
              <w:fldChar w:fldCharType="end"/>
            </w:r>
          </w:hyperlink>
        </w:p>
        <w:p w14:paraId="10E15498" w14:textId="7FFC5B53" w:rsidR="00EA05A0" w:rsidRPr="00AF2203" w:rsidRDefault="00EA05A0">
          <w:r w:rsidRPr="006345E7">
            <w:rPr>
              <w:sz w:val="18"/>
              <w:szCs w:val="18"/>
            </w:rPr>
            <w:lastRenderedPageBreak/>
            <w:fldChar w:fldCharType="end"/>
          </w:r>
        </w:p>
      </w:sdtContent>
    </w:sdt>
    <w:bookmarkEnd w:id="0" w:displacedByCustomXml="prev"/>
    <w:p w14:paraId="1C345EBD" w14:textId="77777777" w:rsidR="003F0DE2" w:rsidRDefault="003F0DE2" w:rsidP="00F47D33">
      <w:pPr>
        <w:spacing w:after="160" w:line="259" w:lineRule="auto"/>
        <w:rPr>
          <w:rFonts w:ascii="Arial" w:hAnsi="Arial" w:cs="Arial"/>
          <w:b/>
          <w:bCs/>
          <w:i/>
          <w:iCs/>
          <w:color w:val="000000" w:themeColor="text1"/>
          <w:sz w:val="16"/>
          <w:szCs w:val="8"/>
          <w:shd w:val="clear" w:color="auto" w:fill="FFFFFF"/>
        </w:rPr>
      </w:pPr>
    </w:p>
    <w:p w14:paraId="0DB126D3" w14:textId="77777777" w:rsidR="003636C1" w:rsidRPr="003636C1" w:rsidRDefault="003636C1" w:rsidP="003636C1">
      <w:pPr>
        <w:rPr>
          <w:rFonts w:ascii="Arial" w:hAnsi="Arial" w:cs="Arial"/>
          <w:sz w:val="16"/>
          <w:szCs w:val="8"/>
        </w:rPr>
      </w:pPr>
    </w:p>
    <w:p w14:paraId="73B58A0D" w14:textId="77777777" w:rsidR="003636C1" w:rsidRPr="003636C1" w:rsidRDefault="003636C1" w:rsidP="003636C1">
      <w:pPr>
        <w:rPr>
          <w:rFonts w:ascii="Arial" w:hAnsi="Arial" w:cs="Arial"/>
          <w:sz w:val="16"/>
          <w:szCs w:val="8"/>
        </w:rPr>
      </w:pPr>
    </w:p>
    <w:p w14:paraId="7C57AC77" w14:textId="77777777" w:rsidR="003636C1" w:rsidRPr="003636C1" w:rsidRDefault="003636C1" w:rsidP="003636C1">
      <w:pPr>
        <w:rPr>
          <w:rFonts w:ascii="Arial" w:hAnsi="Arial" w:cs="Arial"/>
          <w:sz w:val="16"/>
          <w:szCs w:val="8"/>
        </w:rPr>
      </w:pPr>
    </w:p>
    <w:p w14:paraId="35AD1912" w14:textId="77777777" w:rsidR="003636C1" w:rsidRPr="003636C1" w:rsidRDefault="003636C1" w:rsidP="003636C1">
      <w:pPr>
        <w:rPr>
          <w:rFonts w:ascii="Arial" w:hAnsi="Arial" w:cs="Arial"/>
          <w:sz w:val="16"/>
          <w:szCs w:val="8"/>
        </w:rPr>
      </w:pPr>
    </w:p>
    <w:p w14:paraId="57316909" w14:textId="77777777" w:rsidR="003636C1" w:rsidRPr="003636C1" w:rsidRDefault="003636C1" w:rsidP="003636C1">
      <w:pPr>
        <w:rPr>
          <w:rFonts w:ascii="Arial" w:hAnsi="Arial" w:cs="Arial"/>
          <w:sz w:val="16"/>
          <w:szCs w:val="8"/>
        </w:rPr>
      </w:pPr>
    </w:p>
    <w:p w14:paraId="55C231D0" w14:textId="77777777" w:rsidR="003636C1" w:rsidRPr="003636C1" w:rsidRDefault="003636C1" w:rsidP="003636C1">
      <w:pPr>
        <w:rPr>
          <w:rFonts w:ascii="Arial" w:hAnsi="Arial" w:cs="Arial"/>
          <w:sz w:val="16"/>
          <w:szCs w:val="8"/>
        </w:rPr>
      </w:pPr>
    </w:p>
    <w:p w14:paraId="45EDA60C" w14:textId="77777777" w:rsidR="003636C1" w:rsidRPr="003636C1" w:rsidRDefault="003636C1" w:rsidP="003636C1">
      <w:pPr>
        <w:rPr>
          <w:rFonts w:ascii="Arial" w:hAnsi="Arial" w:cs="Arial"/>
          <w:sz w:val="16"/>
          <w:szCs w:val="8"/>
        </w:rPr>
      </w:pPr>
    </w:p>
    <w:p w14:paraId="50080785" w14:textId="77777777" w:rsidR="003636C1" w:rsidRPr="003636C1" w:rsidRDefault="003636C1" w:rsidP="003636C1">
      <w:pPr>
        <w:rPr>
          <w:rFonts w:ascii="Arial" w:hAnsi="Arial" w:cs="Arial"/>
          <w:sz w:val="16"/>
          <w:szCs w:val="8"/>
        </w:rPr>
      </w:pPr>
    </w:p>
    <w:p w14:paraId="507193B6" w14:textId="77777777" w:rsidR="003636C1" w:rsidRPr="003636C1" w:rsidRDefault="003636C1" w:rsidP="003636C1">
      <w:pPr>
        <w:rPr>
          <w:rFonts w:ascii="Arial" w:hAnsi="Arial" w:cs="Arial"/>
          <w:sz w:val="16"/>
          <w:szCs w:val="8"/>
        </w:rPr>
      </w:pPr>
    </w:p>
    <w:p w14:paraId="1D9390DC" w14:textId="77777777" w:rsidR="003636C1" w:rsidRPr="003636C1" w:rsidRDefault="003636C1" w:rsidP="003636C1">
      <w:pPr>
        <w:rPr>
          <w:rFonts w:ascii="Arial" w:hAnsi="Arial" w:cs="Arial"/>
          <w:sz w:val="16"/>
          <w:szCs w:val="8"/>
        </w:rPr>
      </w:pPr>
    </w:p>
    <w:p w14:paraId="5D245F82" w14:textId="77777777" w:rsidR="003636C1" w:rsidRPr="003636C1" w:rsidRDefault="003636C1" w:rsidP="003636C1">
      <w:pPr>
        <w:rPr>
          <w:rFonts w:ascii="Arial" w:hAnsi="Arial" w:cs="Arial"/>
          <w:sz w:val="16"/>
          <w:szCs w:val="8"/>
        </w:rPr>
      </w:pPr>
    </w:p>
    <w:p w14:paraId="2200949D" w14:textId="77777777" w:rsidR="003636C1" w:rsidRPr="003636C1" w:rsidRDefault="003636C1" w:rsidP="003636C1">
      <w:pPr>
        <w:rPr>
          <w:rFonts w:ascii="Arial" w:hAnsi="Arial" w:cs="Arial"/>
          <w:sz w:val="16"/>
          <w:szCs w:val="8"/>
        </w:rPr>
      </w:pPr>
    </w:p>
    <w:p w14:paraId="65CE400B" w14:textId="77777777" w:rsidR="003636C1" w:rsidRPr="003636C1" w:rsidRDefault="003636C1" w:rsidP="003636C1">
      <w:pPr>
        <w:rPr>
          <w:rFonts w:ascii="Arial" w:hAnsi="Arial" w:cs="Arial"/>
          <w:sz w:val="16"/>
          <w:szCs w:val="8"/>
        </w:rPr>
      </w:pPr>
    </w:p>
    <w:p w14:paraId="0AB7A3B4" w14:textId="77777777" w:rsidR="003636C1" w:rsidRPr="003636C1" w:rsidRDefault="003636C1" w:rsidP="003636C1">
      <w:pPr>
        <w:rPr>
          <w:rFonts w:ascii="Arial" w:hAnsi="Arial" w:cs="Arial"/>
          <w:sz w:val="16"/>
          <w:szCs w:val="8"/>
        </w:rPr>
      </w:pPr>
    </w:p>
    <w:p w14:paraId="751BBF09" w14:textId="77777777" w:rsidR="003636C1" w:rsidRPr="003636C1" w:rsidRDefault="003636C1" w:rsidP="003636C1">
      <w:pPr>
        <w:rPr>
          <w:rFonts w:ascii="Arial" w:hAnsi="Arial" w:cs="Arial"/>
          <w:sz w:val="16"/>
          <w:szCs w:val="8"/>
        </w:rPr>
      </w:pPr>
    </w:p>
    <w:p w14:paraId="7EA53327" w14:textId="77777777" w:rsidR="003636C1" w:rsidRPr="003636C1" w:rsidRDefault="003636C1" w:rsidP="003636C1">
      <w:pPr>
        <w:rPr>
          <w:rFonts w:ascii="Arial" w:hAnsi="Arial" w:cs="Arial"/>
          <w:sz w:val="16"/>
          <w:szCs w:val="8"/>
        </w:rPr>
      </w:pPr>
    </w:p>
    <w:p w14:paraId="3193237F" w14:textId="77777777" w:rsidR="003636C1" w:rsidRDefault="003636C1" w:rsidP="003636C1">
      <w:pPr>
        <w:rPr>
          <w:rFonts w:ascii="Arial" w:hAnsi="Arial" w:cs="Arial"/>
          <w:b/>
          <w:bCs/>
          <w:i/>
          <w:iCs/>
          <w:color w:val="000000" w:themeColor="text1"/>
          <w:sz w:val="16"/>
          <w:szCs w:val="8"/>
          <w:shd w:val="clear" w:color="auto" w:fill="FFFFFF"/>
        </w:rPr>
      </w:pPr>
    </w:p>
    <w:p w14:paraId="5AB8A9EF" w14:textId="77777777" w:rsidR="003636C1" w:rsidRPr="003636C1" w:rsidRDefault="003636C1" w:rsidP="003636C1">
      <w:pPr>
        <w:rPr>
          <w:rFonts w:ascii="Arial" w:hAnsi="Arial" w:cs="Arial"/>
          <w:sz w:val="16"/>
          <w:szCs w:val="8"/>
        </w:rPr>
      </w:pPr>
    </w:p>
    <w:p w14:paraId="5ADA898D" w14:textId="77777777" w:rsidR="003636C1" w:rsidRPr="003636C1" w:rsidRDefault="003636C1" w:rsidP="003636C1">
      <w:pPr>
        <w:rPr>
          <w:rFonts w:ascii="Arial" w:hAnsi="Arial" w:cs="Arial"/>
          <w:sz w:val="16"/>
          <w:szCs w:val="8"/>
        </w:rPr>
      </w:pPr>
    </w:p>
    <w:p w14:paraId="66B1687B" w14:textId="77777777" w:rsidR="003636C1" w:rsidRPr="003636C1" w:rsidRDefault="003636C1" w:rsidP="003636C1">
      <w:pPr>
        <w:rPr>
          <w:rFonts w:ascii="Arial" w:hAnsi="Arial" w:cs="Arial"/>
          <w:sz w:val="16"/>
          <w:szCs w:val="8"/>
        </w:rPr>
      </w:pPr>
    </w:p>
    <w:p w14:paraId="5048D36F" w14:textId="77777777" w:rsidR="003636C1" w:rsidRPr="003636C1" w:rsidRDefault="003636C1" w:rsidP="003636C1">
      <w:pPr>
        <w:rPr>
          <w:rFonts w:ascii="Arial" w:hAnsi="Arial" w:cs="Arial"/>
          <w:sz w:val="16"/>
          <w:szCs w:val="8"/>
        </w:rPr>
      </w:pPr>
    </w:p>
    <w:p w14:paraId="0F0ED4F8" w14:textId="77777777" w:rsidR="003636C1" w:rsidRPr="003636C1" w:rsidRDefault="003636C1" w:rsidP="003636C1">
      <w:pPr>
        <w:rPr>
          <w:rFonts w:ascii="Arial" w:hAnsi="Arial" w:cs="Arial"/>
          <w:sz w:val="16"/>
          <w:szCs w:val="8"/>
        </w:rPr>
      </w:pPr>
    </w:p>
    <w:p w14:paraId="535639CC" w14:textId="77777777" w:rsidR="003636C1" w:rsidRPr="003636C1" w:rsidRDefault="003636C1" w:rsidP="003636C1">
      <w:pPr>
        <w:rPr>
          <w:rFonts w:ascii="Arial" w:hAnsi="Arial" w:cs="Arial"/>
          <w:sz w:val="16"/>
          <w:szCs w:val="8"/>
        </w:rPr>
      </w:pPr>
    </w:p>
    <w:p w14:paraId="0BBD43A4" w14:textId="77777777" w:rsidR="003636C1" w:rsidRPr="003636C1" w:rsidRDefault="003636C1" w:rsidP="003636C1">
      <w:pPr>
        <w:rPr>
          <w:rFonts w:ascii="Arial" w:hAnsi="Arial" w:cs="Arial"/>
          <w:sz w:val="16"/>
          <w:szCs w:val="8"/>
        </w:rPr>
      </w:pPr>
    </w:p>
    <w:p w14:paraId="6E039E77" w14:textId="77777777" w:rsidR="003636C1" w:rsidRPr="003636C1" w:rsidRDefault="003636C1" w:rsidP="003636C1">
      <w:pPr>
        <w:rPr>
          <w:rFonts w:ascii="Arial" w:hAnsi="Arial" w:cs="Arial"/>
          <w:sz w:val="16"/>
          <w:szCs w:val="8"/>
        </w:rPr>
      </w:pPr>
    </w:p>
    <w:p w14:paraId="73D40C74" w14:textId="77777777" w:rsidR="003636C1" w:rsidRPr="003636C1" w:rsidRDefault="003636C1" w:rsidP="003636C1">
      <w:pPr>
        <w:rPr>
          <w:rFonts w:ascii="Arial" w:hAnsi="Arial" w:cs="Arial"/>
          <w:sz w:val="16"/>
          <w:szCs w:val="8"/>
        </w:rPr>
      </w:pPr>
    </w:p>
    <w:p w14:paraId="676B45EC" w14:textId="77777777" w:rsidR="003636C1" w:rsidRPr="003636C1" w:rsidRDefault="003636C1" w:rsidP="003636C1">
      <w:pPr>
        <w:jc w:val="center"/>
        <w:rPr>
          <w:rFonts w:ascii="Arial" w:hAnsi="Arial" w:cs="Arial"/>
          <w:sz w:val="16"/>
          <w:szCs w:val="8"/>
        </w:rPr>
      </w:pPr>
    </w:p>
    <w:p w14:paraId="062B87DC" w14:textId="77777777" w:rsidR="003636C1" w:rsidRPr="003636C1" w:rsidRDefault="003636C1" w:rsidP="003636C1">
      <w:pPr>
        <w:rPr>
          <w:rFonts w:ascii="Arial" w:hAnsi="Arial" w:cs="Arial"/>
          <w:sz w:val="16"/>
          <w:szCs w:val="8"/>
        </w:rPr>
      </w:pPr>
    </w:p>
    <w:p w14:paraId="76299602" w14:textId="77777777" w:rsidR="003636C1" w:rsidRPr="003636C1" w:rsidRDefault="003636C1" w:rsidP="003636C1">
      <w:pPr>
        <w:rPr>
          <w:rFonts w:ascii="Arial" w:hAnsi="Arial" w:cs="Arial"/>
          <w:sz w:val="16"/>
          <w:szCs w:val="8"/>
        </w:rPr>
      </w:pPr>
    </w:p>
    <w:p w14:paraId="7E412354" w14:textId="4F07B7F8" w:rsidR="003636C1" w:rsidRPr="003636C1" w:rsidRDefault="003636C1" w:rsidP="003636C1">
      <w:pPr>
        <w:rPr>
          <w:rFonts w:ascii="Arial" w:hAnsi="Arial" w:cs="Arial"/>
          <w:sz w:val="16"/>
          <w:szCs w:val="8"/>
        </w:rPr>
        <w:sectPr w:rsidR="003636C1" w:rsidRPr="003636C1" w:rsidSect="00794BEC">
          <w:footerReference w:type="even" r:id="rId8"/>
          <w:footerReference w:type="default" r:id="rId9"/>
          <w:footerReference w:type="first" r:id="rId10"/>
          <w:type w:val="evenPage"/>
          <w:pgSz w:w="8400" w:h="11900"/>
          <w:pgMar w:top="851" w:right="1440" w:bottom="993" w:left="1440" w:header="708" w:footer="708" w:gutter="0"/>
          <w:pgNumType w:start="0"/>
          <w:cols w:space="708"/>
          <w:titlePg/>
          <w:docGrid w:linePitch="360"/>
        </w:sectPr>
      </w:pPr>
    </w:p>
    <w:p w14:paraId="30B349F2" w14:textId="75D2CDDC" w:rsidR="006856F0" w:rsidRDefault="00052B27" w:rsidP="00477405">
      <w:pPr>
        <w:pStyle w:val="chapterTit"/>
        <w:rPr>
          <w:rFonts w:cs="Helvetica"/>
          <w:b/>
          <w:sz w:val="28"/>
          <w:szCs w:val="28"/>
        </w:rPr>
      </w:pPr>
      <w:bookmarkStart w:id="1" w:name="_Toc167787688"/>
      <w:bookmarkStart w:id="2" w:name="_Hlk96199244"/>
      <w:r w:rsidRPr="00545DAD">
        <w:lastRenderedPageBreak/>
        <w:t>Prelude</w:t>
      </w:r>
      <w:bookmarkEnd w:id="1"/>
    </w:p>
    <w:p w14:paraId="57B64F40" w14:textId="77777777" w:rsidR="006856F0" w:rsidRDefault="006856F0" w:rsidP="00E008D8">
      <w:pPr>
        <w:ind w:firstLine="454"/>
        <w:jc w:val="both"/>
        <w:rPr>
          <w:rFonts w:ascii="Garamond" w:hAnsi="Garamond" w:cs="Helvetica"/>
          <w:b/>
          <w:color w:val="000000" w:themeColor="text1"/>
          <w:sz w:val="28"/>
          <w:szCs w:val="28"/>
        </w:rPr>
      </w:pPr>
    </w:p>
    <w:p w14:paraId="08E574B3" w14:textId="4946B04D" w:rsidR="005B0062" w:rsidRPr="001413D8" w:rsidRDefault="008907AF" w:rsidP="001413D8">
      <w:pPr>
        <w:ind w:firstLine="454"/>
        <w:jc w:val="both"/>
        <w:rPr>
          <w:rFonts w:ascii="Garamond" w:hAnsi="Garamond" w:cs="Helvetica"/>
          <w:bCs/>
          <w:color w:val="000000" w:themeColor="text1"/>
          <w:sz w:val="22"/>
          <w:szCs w:val="22"/>
        </w:rPr>
      </w:pPr>
      <w:r w:rsidRPr="00AF2203">
        <w:rPr>
          <w:rStyle w:val="FootnoteReference"/>
          <w:rFonts w:ascii="Garamond" w:hAnsi="Garamond" w:cs="Helvetica"/>
          <w:b/>
          <w:color w:val="000000" w:themeColor="text1"/>
          <w:sz w:val="28"/>
          <w:szCs w:val="28"/>
        </w:rPr>
        <w:footnoteReference w:id="1"/>
      </w:r>
      <w:r w:rsidR="00BA6357" w:rsidRPr="00AF2203">
        <w:t xml:space="preserve"> </w:t>
      </w:r>
      <w:r w:rsidR="00AD7730" w:rsidRPr="00AF2203">
        <w:br w:type="page"/>
      </w:r>
    </w:p>
    <w:p w14:paraId="4400F5FC" w14:textId="77777777" w:rsidR="005B0062" w:rsidRPr="00AF2203" w:rsidRDefault="005B0062" w:rsidP="00400AAB">
      <w:pPr>
        <w:pStyle w:val="part"/>
      </w:pPr>
    </w:p>
    <w:p w14:paraId="6559C308" w14:textId="77777777" w:rsidR="005B0062" w:rsidRPr="00AF2203" w:rsidRDefault="005B0062" w:rsidP="00400AAB">
      <w:pPr>
        <w:pStyle w:val="part"/>
      </w:pPr>
    </w:p>
    <w:p w14:paraId="5B855C29" w14:textId="77777777" w:rsidR="005B0062" w:rsidRPr="00AF2203" w:rsidRDefault="005B0062" w:rsidP="004A07A2">
      <w:pPr>
        <w:pStyle w:val="part"/>
      </w:pPr>
    </w:p>
    <w:p w14:paraId="5B658AF5" w14:textId="0C7BB759" w:rsidR="00907D8E" w:rsidRDefault="00907D8E">
      <w:pPr>
        <w:spacing w:after="160" w:line="259" w:lineRule="auto"/>
        <w:rPr>
          <w:rFonts w:ascii="Garamond" w:hAnsi="Garamond" w:cs="Helvetica"/>
          <w:b/>
          <w:color w:val="000000" w:themeColor="text1"/>
          <w:sz w:val="40"/>
          <w:szCs w:val="40"/>
        </w:rPr>
      </w:pPr>
      <w:bookmarkStart w:id="4" w:name="_Toc38352998"/>
      <w:r>
        <w:br w:type="page"/>
      </w:r>
    </w:p>
    <w:p w14:paraId="01359AD7" w14:textId="77777777" w:rsidR="009C5D39" w:rsidRPr="00AF2203" w:rsidRDefault="009C5D39" w:rsidP="004A07A2">
      <w:pPr>
        <w:pStyle w:val="part"/>
      </w:pPr>
    </w:p>
    <w:p w14:paraId="0920E383" w14:textId="77777777" w:rsidR="009C5D39" w:rsidRPr="00AF2203" w:rsidRDefault="009C5D39" w:rsidP="004A07A2">
      <w:pPr>
        <w:pStyle w:val="part"/>
      </w:pPr>
    </w:p>
    <w:p w14:paraId="17C6588A" w14:textId="6190BFF4" w:rsidR="006418D7" w:rsidRPr="00AF2203" w:rsidRDefault="006418D7" w:rsidP="00025611">
      <w:pPr>
        <w:pStyle w:val="part"/>
      </w:pPr>
      <w:r w:rsidRPr="00AF2203">
        <w:t>PART ONE</w:t>
      </w:r>
      <w:bookmarkEnd w:id="4"/>
    </w:p>
    <w:p w14:paraId="2F3F696B"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EBC0C0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7F275B49"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3E5F66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5F7AAA67" w14:textId="7C8B98FA" w:rsidR="009D284B" w:rsidRPr="00AF2203" w:rsidRDefault="006418D7" w:rsidP="00025611">
      <w:pPr>
        <w:autoSpaceDE w:val="0"/>
        <w:autoSpaceDN w:val="0"/>
        <w:adjustRightInd w:val="0"/>
        <w:jc w:val="center"/>
        <w:rPr>
          <w:rFonts w:ascii="Garamond" w:hAnsi="Garamond" w:cs="Helvetica"/>
          <w:b/>
          <w:color w:val="000000" w:themeColor="text1"/>
          <w:sz w:val="32"/>
          <w:szCs w:val="32"/>
        </w:rPr>
      </w:pPr>
      <w:r w:rsidRPr="00AF2203">
        <w:rPr>
          <w:rFonts w:ascii="Garamond" w:hAnsi="Garamond" w:cs="Helvetica"/>
          <w:b/>
          <w:color w:val="000000" w:themeColor="text1"/>
          <w:sz w:val="32"/>
          <w:szCs w:val="32"/>
        </w:rPr>
        <w:t>Rarotonga</w:t>
      </w:r>
    </w:p>
    <w:p w14:paraId="30491C92" w14:textId="1765A437" w:rsidR="003F0DE2" w:rsidRPr="00AF2203" w:rsidRDefault="00907227" w:rsidP="00025611">
      <w:pPr>
        <w:autoSpaceDE w:val="0"/>
        <w:autoSpaceDN w:val="0"/>
        <w:adjustRightInd w:val="0"/>
        <w:jc w:val="center"/>
        <w:rPr>
          <w:rFonts w:ascii="Garamond" w:hAnsi="Garamond" w:cs="Helvetica"/>
          <w:b/>
          <w:color w:val="000000" w:themeColor="text1"/>
          <w:sz w:val="32"/>
          <w:szCs w:val="32"/>
        </w:rPr>
      </w:pPr>
      <w:r>
        <w:rPr>
          <w:rFonts w:ascii="Garamond" w:hAnsi="Garamond" w:cs="Helvetica"/>
          <w:b/>
          <w:color w:val="000000" w:themeColor="text1"/>
          <w:sz w:val="32"/>
          <w:szCs w:val="32"/>
        </w:rPr>
        <w:t xml:space="preserve">June </w:t>
      </w:r>
      <w:r w:rsidR="006418D7" w:rsidRPr="00AF2203">
        <w:rPr>
          <w:rFonts w:ascii="Garamond" w:hAnsi="Garamond" w:cs="Helvetica"/>
          <w:b/>
          <w:color w:val="000000" w:themeColor="text1"/>
          <w:sz w:val="32"/>
          <w:szCs w:val="32"/>
        </w:rPr>
        <w:t>2016</w:t>
      </w:r>
    </w:p>
    <w:p w14:paraId="6AF348DA"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484A9C3C" w14:textId="4DFEB2AF" w:rsidR="00953AD2" w:rsidRPr="00AF2203" w:rsidRDefault="00953AD2" w:rsidP="003F0DE2">
      <w:pPr>
        <w:autoSpaceDE w:val="0"/>
        <w:autoSpaceDN w:val="0"/>
        <w:adjustRightInd w:val="0"/>
        <w:ind w:firstLine="454"/>
        <w:rPr>
          <w:rFonts w:ascii="Garamond" w:hAnsi="Garamond" w:cs="Helvetica"/>
          <w:color w:val="000000" w:themeColor="text1"/>
          <w:sz w:val="22"/>
          <w:szCs w:val="22"/>
        </w:rPr>
      </w:pPr>
    </w:p>
    <w:p w14:paraId="3F19CA4D" w14:textId="77777777" w:rsidR="006A7DF2" w:rsidRPr="00AF2203" w:rsidRDefault="006A7DF2" w:rsidP="003F0DE2">
      <w:pPr>
        <w:autoSpaceDE w:val="0"/>
        <w:autoSpaceDN w:val="0"/>
        <w:adjustRightInd w:val="0"/>
        <w:ind w:firstLine="454"/>
        <w:rPr>
          <w:rFonts w:ascii="Garamond" w:hAnsi="Garamond" w:cs="Helvetica"/>
          <w:color w:val="000000" w:themeColor="text1"/>
          <w:sz w:val="22"/>
          <w:szCs w:val="22"/>
        </w:rPr>
      </w:pPr>
    </w:p>
    <w:p w14:paraId="299F9646" w14:textId="0D2527C9" w:rsidR="00953AD2" w:rsidRPr="00AF2203" w:rsidRDefault="00953AD2" w:rsidP="00953AD2">
      <w:pPr>
        <w:ind w:firstLine="454"/>
        <w:jc w:val="center"/>
        <w:rPr>
          <w:rFonts w:ascii="Garamond" w:hAnsi="Garamond" w:cs="Helvetica"/>
          <w:b/>
          <w:color w:val="000000" w:themeColor="text1"/>
          <w:sz w:val="16"/>
          <w:szCs w:val="16"/>
        </w:rPr>
      </w:pPr>
    </w:p>
    <w:p w14:paraId="6A54BF3D" w14:textId="77777777" w:rsidR="00953AD2" w:rsidRPr="00AF2203" w:rsidRDefault="00953AD2" w:rsidP="00953AD2">
      <w:pPr>
        <w:ind w:firstLine="454"/>
        <w:jc w:val="center"/>
        <w:rPr>
          <w:rFonts w:ascii="Garamond" w:hAnsi="Garamond" w:cs="Helvetica"/>
          <w:b/>
          <w:color w:val="000000" w:themeColor="text1"/>
          <w:sz w:val="16"/>
          <w:szCs w:val="16"/>
        </w:rPr>
      </w:pPr>
    </w:p>
    <w:p w14:paraId="50396FC2" w14:textId="77777777" w:rsidR="00953AD2" w:rsidRPr="00AF2203" w:rsidRDefault="00953AD2" w:rsidP="00953AD2">
      <w:pPr>
        <w:ind w:firstLine="454"/>
        <w:jc w:val="center"/>
        <w:rPr>
          <w:rFonts w:ascii="Garamond" w:hAnsi="Garamond" w:cs="Helvetica"/>
          <w:b/>
          <w:color w:val="000000" w:themeColor="text1"/>
          <w:sz w:val="16"/>
          <w:szCs w:val="16"/>
        </w:rPr>
      </w:pPr>
    </w:p>
    <w:p w14:paraId="46815532" w14:textId="77777777" w:rsidR="00953AD2" w:rsidRPr="00AF2203" w:rsidRDefault="00953AD2" w:rsidP="00953AD2">
      <w:pPr>
        <w:ind w:firstLine="454"/>
        <w:jc w:val="center"/>
        <w:rPr>
          <w:rFonts w:ascii="Garamond" w:hAnsi="Garamond" w:cs="Helvetica"/>
          <w:b/>
          <w:color w:val="000000" w:themeColor="text1"/>
          <w:sz w:val="16"/>
          <w:szCs w:val="16"/>
        </w:rPr>
      </w:pPr>
    </w:p>
    <w:p w14:paraId="6AAE3255" w14:textId="77777777" w:rsidR="00953AD2" w:rsidRPr="00AF2203" w:rsidRDefault="00953AD2" w:rsidP="00953AD2">
      <w:pPr>
        <w:ind w:firstLine="454"/>
        <w:jc w:val="center"/>
        <w:rPr>
          <w:rFonts w:ascii="Garamond" w:hAnsi="Garamond" w:cs="Helvetica"/>
          <w:b/>
          <w:color w:val="000000" w:themeColor="text1"/>
          <w:sz w:val="16"/>
          <w:szCs w:val="16"/>
        </w:rPr>
      </w:pPr>
    </w:p>
    <w:p w14:paraId="37CDD88C" w14:textId="77777777" w:rsidR="00953AD2" w:rsidRPr="00AF2203" w:rsidRDefault="00953AD2" w:rsidP="00953AD2">
      <w:pPr>
        <w:ind w:firstLine="454"/>
        <w:jc w:val="center"/>
        <w:rPr>
          <w:rFonts w:ascii="Garamond" w:hAnsi="Garamond" w:cs="Helvetica"/>
          <w:b/>
          <w:color w:val="000000" w:themeColor="text1"/>
          <w:sz w:val="16"/>
          <w:szCs w:val="16"/>
        </w:rPr>
      </w:pPr>
    </w:p>
    <w:p w14:paraId="6EF93B63" w14:textId="7B672D80" w:rsidR="00953AD2" w:rsidRPr="00AF2203" w:rsidRDefault="00953AD2" w:rsidP="00953AD2">
      <w:pPr>
        <w:ind w:firstLine="454"/>
        <w:jc w:val="center"/>
        <w:rPr>
          <w:rFonts w:ascii="Arial" w:hAnsi="Arial" w:cs="Arial"/>
          <w:b/>
          <w:color w:val="000000" w:themeColor="text1"/>
          <w:sz w:val="16"/>
          <w:szCs w:val="16"/>
        </w:rPr>
      </w:pPr>
    </w:p>
    <w:p w14:paraId="3C86CACB" w14:textId="77777777" w:rsidR="00953AD2" w:rsidRDefault="00953AD2" w:rsidP="003F0DE2">
      <w:pPr>
        <w:autoSpaceDE w:val="0"/>
        <w:autoSpaceDN w:val="0"/>
        <w:adjustRightInd w:val="0"/>
        <w:ind w:firstLine="454"/>
        <w:rPr>
          <w:rFonts w:ascii="Arial" w:hAnsi="Arial" w:cs="Arial"/>
          <w:b/>
          <w:color w:val="000000" w:themeColor="text1"/>
          <w:sz w:val="16"/>
          <w:szCs w:val="16"/>
        </w:rPr>
      </w:pPr>
    </w:p>
    <w:p w14:paraId="6652C37B" w14:textId="77777777" w:rsidR="00816D18" w:rsidRPr="00816D18" w:rsidRDefault="00816D18" w:rsidP="00816D18">
      <w:pPr>
        <w:rPr>
          <w:rFonts w:ascii="Garamond" w:hAnsi="Garamond" w:cs="Helvetica"/>
          <w:sz w:val="22"/>
          <w:szCs w:val="22"/>
        </w:rPr>
      </w:pPr>
    </w:p>
    <w:p w14:paraId="0D786BCC" w14:textId="77777777" w:rsidR="00816D18" w:rsidRPr="00816D18" w:rsidRDefault="00816D18" w:rsidP="00816D18">
      <w:pPr>
        <w:jc w:val="center"/>
        <w:rPr>
          <w:rFonts w:ascii="Garamond" w:hAnsi="Garamond" w:cs="Helvetica"/>
          <w:sz w:val="22"/>
          <w:szCs w:val="22"/>
        </w:rPr>
      </w:pPr>
    </w:p>
    <w:p w14:paraId="34CFA9BC" w14:textId="77777777" w:rsidR="00816D18" w:rsidRPr="00816D18" w:rsidRDefault="00816D18" w:rsidP="00816D18">
      <w:pPr>
        <w:rPr>
          <w:rFonts w:ascii="Garamond" w:hAnsi="Garamond" w:cs="Helvetica"/>
          <w:sz w:val="22"/>
          <w:szCs w:val="22"/>
        </w:rPr>
      </w:pPr>
    </w:p>
    <w:p w14:paraId="6D51F386" w14:textId="77777777" w:rsidR="00816D18" w:rsidRPr="00816D18" w:rsidRDefault="00816D18" w:rsidP="00816D18">
      <w:pPr>
        <w:rPr>
          <w:rFonts w:ascii="Garamond" w:hAnsi="Garamond" w:cs="Helvetica"/>
          <w:sz w:val="22"/>
          <w:szCs w:val="22"/>
        </w:rPr>
      </w:pPr>
    </w:p>
    <w:p w14:paraId="052F7DA2" w14:textId="6F63FAE5" w:rsidR="003F0DE2" w:rsidRPr="00AF2203" w:rsidRDefault="0061544A" w:rsidP="0061544A">
      <w:pPr>
        <w:autoSpaceDE w:val="0"/>
        <w:autoSpaceDN w:val="0"/>
        <w:adjustRightInd w:val="0"/>
        <w:ind w:firstLine="454"/>
        <w:rPr>
          <w:rFonts w:ascii="Garamond" w:hAnsi="Garamond" w:cs="Helvetica"/>
          <w:color w:val="000000" w:themeColor="text1"/>
          <w:sz w:val="22"/>
          <w:szCs w:val="22"/>
        </w:rPr>
      </w:pPr>
      <w:r w:rsidRPr="00AF2203">
        <w:rPr>
          <w:rFonts w:asciiTheme="minorHAnsi" w:eastAsiaTheme="minorEastAsia" w:hAnsiTheme="minorHAnsi" w:cstheme="minorBidi"/>
          <w:sz w:val="20"/>
          <w:szCs w:val="20"/>
          <w:lang w:eastAsia="en-US"/>
        </w:rPr>
        <w:t xml:space="preserve"> </w:t>
      </w:r>
    </w:p>
    <w:p w14:paraId="57679402"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3BD1BE79" w14:textId="77777777" w:rsidR="00545DAD" w:rsidRDefault="00545DAD">
      <w:pPr>
        <w:spacing w:after="160" w:line="259" w:lineRule="auto"/>
        <w:rPr>
          <w:rFonts w:ascii="Garamond" w:eastAsiaTheme="majorEastAsia" w:hAnsi="Garamond" w:cstheme="majorBidi"/>
          <w:i/>
          <w:iCs/>
          <w:color w:val="000000" w:themeColor="text1"/>
          <w:sz w:val="32"/>
          <w:szCs w:val="32"/>
          <w:lang w:eastAsia="en-US"/>
        </w:rPr>
      </w:pPr>
      <w:r>
        <w:rPr>
          <w:i/>
          <w:iCs/>
        </w:rPr>
        <w:br w:type="page"/>
      </w:r>
    </w:p>
    <w:p w14:paraId="0571B76B" w14:textId="58E7883C" w:rsidR="0080629B" w:rsidRPr="00AF2203" w:rsidRDefault="000F7580" w:rsidP="00F96C06">
      <w:pPr>
        <w:pStyle w:val="chapterTit"/>
      </w:pPr>
      <w:bookmarkStart w:id="5" w:name="_Toc167787689"/>
      <w:r w:rsidRPr="00AF2203">
        <w:lastRenderedPageBreak/>
        <w:t>Tachyon</w:t>
      </w:r>
      <w:r w:rsidR="00220E01" w:rsidRPr="00AF2203">
        <w:t xml:space="preserve"> Fly-Bys</w:t>
      </w:r>
      <w:bookmarkEnd w:id="5"/>
    </w:p>
    <w:p w14:paraId="37F220A7" w14:textId="35517A36" w:rsidR="00E709AD" w:rsidRPr="00AF2203" w:rsidRDefault="000C6B87" w:rsidP="000B1F2A">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 read to quie</w:t>
      </w:r>
      <w:r w:rsidR="00F468F2">
        <w:rPr>
          <w:rFonts w:ascii="Garamond" w:hAnsi="Garamond" w:cs="Helvetica"/>
          <w:color w:val="000000" w:themeColor="text1"/>
          <w:sz w:val="22"/>
          <w:szCs w:val="22"/>
        </w:rPr>
        <w:t>ten the earworm, the music that comes from within</w:t>
      </w:r>
      <w:r w:rsidR="00254BB9">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It</w:t>
      </w:r>
      <w:r w:rsidR="00397022">
        <w:rPr>
          <w:rFonts w:ascii="Garamond" w:hAnsi="Garamond" w:cs="Helvetica"/>
          <w:color w:val="000000" w:themeColor="text1"/>
          <w:sz w:val="22"/>
          <w:szCs w:val="22"/>
        </w:rPr>
        <w:t xml:space="preserve"> </w:t>
      </w:r>
      <w:r w:rsidR="00254BB9">
        <w:rPr>
          <w:rFonts w:ascii="Garamond" w:hAnsi="Garamond" w:cs="Helvetica"/>
          <w:color w:val="000000" w:themeColor="text1"/>
          <w:sz w:val="22"/>
          <w:szCs w:val="22"/>
        </w:rPr>
        <w:t>invariably</w:t>
      </w:r>
      <w:r w:rsidR="00397AE2">
        <w:rPr>
          <w:rFonts w:ascii="Garamond" w:hAnsi="Garamond" w:cs="Helvetica"/>
          <w:color w:val="000000" w:themeColor="text1"/>
          <w:sz w:val="22"/>
          <w:szCs w:val="22"/>
        </w:rPr>
        <w:t xml:space="preserve"> </w:t>
      </w:r>
      <w:r w:rsidR="003063D9">
        <w:rPr>
          <w:rFonts w:ascii="Garamond" w:hAnsi="Garamond" w:cs="Helvetica"/>
          <w:color w:val="000000" w:themeColor="text1"/>
          <w:sz w:val="22"/>
          <w:szCs w:val="22"/>
        </w:rPr>
        <w:t>performs</w:t>
      </w:r>
      <w:r w:rsidR="00F468F2">
        <w:rPr>
          <w:rFonts w:ascii="Garamond" w:hAnsi="Garamond" w:cs="Helvetica"/>
          <w:color w:val="000000" w:themeColor="text1"/>
          <w:sz w:val="22"/>
          <w:szCs w:val="22"/>
        </w:rPr>
        <w:t xml:space="preserve"> at</w:t>
      </w:r>
      <w:r w:rsidR="00397022">
        <w:rPr>
          <w:rFonts w:ascii="Garamond" w:hAnsi="Garamond" w:cs="Helvetica"/>
          <w:color w:val="000000" w:themeColor="text1"/>
          <w:sz w:val="22"/>
          <w:szCs w:val="22"/>
        </w:rPr>
        <w:t xml:space="preserve"> </w:t>
      </w:r>
      <w:r w:rsidR="00E64D2B">
        <w:rPr>
          <w:rFonts w:ascii="Garamond" w:hAnsi="Garamond" w:cs="Helvetica"/>
          <w:color w:val="000000" w:themeColor="text1"/>
          <w:sz w:val="22"/>
          <w:szCs w:val="22"/>
        </w:rPr>
        <w:t>the</w:t>
      </w:r>
      <w:r w:rsidR="00B01E23">
        <w:rPr>
          <w:rFonts w:ascii="Garamond" w:hAnsi="Garamond" w:cs="Helvetica"/>
          <w:color w:val="000000" w:themeColor="text1"/>
          <w:sz w:val="22"/>
          <w:szCs w:val="22"/>
        </w:rPr>
        <w:t xml:space="preserve"> particular</w:t>
      </w:r>
      <w:r w:rsidR="00D0293F">
        <w:rPr>
          <w:rFonts w:ascii="Garamond" w:hAnsi="Garamond" w:cs="Helvetica"/>
          <w:color w:val="000000" w:themeColor="text1"/>
          <w:sz w:val="22"/>
          <w:szCs w:val="22"/>
        </w:rPr>
        <w:t xml:space="preserve"> pitch</w:t>
      </w:r>
      <w:r w:rsidR="00DB70EC">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 xml:space="preserve">of my tinnitus </w:t>
      </w:r>
      <w:r w:rsidR="00B01E23">
        <w:rPr>
          <w:rFonts w:ascii="Garamond" w:hAnsi="Garamond" w:cs="Helvetica"/>
          <w:color w:val="000000" w:themeColor="text1"/>
          <w:sz w:val="22"/>
          <w:szCs w:val="22"/>
        </w:rPr>
        <w:t>and</w:t>
      </w:r>
      <w:r w:rsidR="00254BB9">
        <w:rPr>
          <w:rFonts w:ascii="Garamond" w:hAnsi="Garamond" w:cs="Helvetica"/>
          <w:color w:val="000000" w:themeColor="text1"/>
          <w:sz w:val="22"/>
          <w:szCs w:val="22"/>
        </w:rPr>
        <w:t xml:space="preserve"> a</w:t>
      </w:r>
      <w:r w:rsidR="008C79BF">
        <w:rPr>
          <w:rFonts w:ascii="Garamond" w:hAnsi="Garamond" w:cs="Helvetica"/>
          <w:color w:val="000000" w:themeColor="text1"/>
          <w:sz w:val="22"/>
          <w:szCs w:val="22"/>
        </w:rPr>
        <w:t xml:space="preserve"> </w:t>
      </w:r>
      <w:r w:rsidR="00CE3C60" w:rsidRPr="00AF2203">
        <w:rPr>
          <w:rFonts w:ascii="Garamond" w:hAnsi="Garamond" w:cs="Helvetica"/>
          <w:color w:val="000000" w:themeColor="text1"/>
          <w:sz w:val="22"/>
          <w:szCs w:val="22"/>
        </w:rPr>
        <w:t>few times a year</w:t>
      </w:r>
      <w:r w:rsidR="00397AE2">
        <w:rPr>
          <w:rFonts w:ascii="Garamond" w:hAnsi="Garamond" w:cs="Helvetica"/>
          <w:color w:val="000000" w:themeColor="text1"/>
          <w:sz w:val="22"/>
          <w:szCs w:val="22"/>
        </w:rPr>
        <w:t xml:space="preserve"> </w:t>
      </w:r>
      <w:r w:rsidR="005F3098">
        <w:rPr>
          <w:rFonts w:ascii="Garamond" w:hAnsi="Garamond" w:cs="Helvetica"/>
          <w:color w:val="000000" w:themeColor="text1"/>
          <w:sz w:val="22"/>
          <w:szCs w:val="22"/>
        </w:rPr>
        <w:t>a short melody</w:t>
      </w:r>
      <w:r w:rsidR="008B227F" w:rsidRPr="00AF2203">
        <w:rPr>
          <w:rFonts w:ascii="Garamond" w:hAnsi="Garamond" w:cs="Helvetica"/>
          <w:color w:val="000000" w:themeColor="text1"/>
          <w:sz w:val="22"/>
          <w:szCs w:val="22"/>
        </w:rPr>
        <w:t xml:space="preserve"> will lodge for day</w:t>
      </w:r>
      <w:r w:rsidR="00B01E23">
        <w:rPr>
          <w:rFonts w:ascii="Garamond" w:hAnsi="Garamond" w:cs="Helvetica"/>
          <w:color w:val="000000" w:themeColor="text1"/>
          <w:sz w:val="22"/>
          <w:szCs w:val="22"/>
        </w:rPr>
        <w:t>s. A</w:t>
      </w:r>
      <w:r w:rsidRPr="00AF2203">
        <w:rPr>
          <w:rFonts w:ascii="Garamond" w:hAnsi="Garamond" w:cs="Helvetica"/>
          <w:color w:val="000000" w:themeColor="text1"/>
          <w:sz w:val="22"/>
          <w:szCs w:val="22"/>
        </w:rPr>
        <w:t xml:space="preserve">nd </w:t>
      </w:r>
      <w:r w:rsidR="00BC450D" w:rsidRPr="00AF2203">
        <w:rPr>
          <w:rFonts w:ascii="Garamond" w:hAnsi="Garamond" w:cs="Helvetica"/>
          <w:color w:val="000000" w:themeColor="text1"/>
          <w:sz w:val="22"/>
          <w:szCs w:val="22"/>
        </w:rPr>
        <w:t xml:space="preserve">then </w:t>
      </w:r>
      <w:r w:rsidRPr="00AF2203">
        <w:rPr>
          <w:rFonts w:ascii="Garamond" w:hAnsi="Garamond" w:cs="Helvetica"/>
          <w:color w:val="000000" w:themeColor="text1"/>
          <w:sz w:val="22"/>
          <w:szCs w:val="22"/>
        </w:rPr>
        <w:t>I read intently</w:t>
      </w:r>
      <w:r w:rsidR="005F1536">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 xml:space="preserve">lofty </w:t>
      </w:r>
      <w:r w:rsidR="002F3848">
        <w:rPr>
          <w:rFonts w:ascii="Garamond" w:hAnsi="Garamond" w:cs="Helvetica"/>
          <w:color w:val="000000" w:themeColor="text1"/>
          <w:sz w:val="22"/>
          <w:szCs w:val="22"/>
        </w:rPr>
        <w:t>essays</w:t>
      </w:r>
      <w:r w:rsidR="0045682A">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and cryptic</w:t>
      </w:r>
      <w:r w:rsidR="004B5156">
        <w:rPr>
          <w:rFonts w:ascii="Garamond" w:hAnsi="Garamond" w:cs="Helvetica"/>
          <w:color w:val="000000" w:themeColor="text1"/>
          <w:sz w:val="22"/>
          <w:szCs w:val="22"/>
        </w:rPr>
        <w:t xml:space="preserve"> </w:t>
      </w:r>
      <w:r w:rsidR="00BA1752">
        <w:rPr>
          <w:rFonts w:ascii="Garamond" w:hAnsi="Garamond" w:cs="Helvetica"/>
          <w:color w:val="000000" w:themeColor="text1"/>
          <w:sz w:val="22"/>
          <w:szCs w:val="22"/>
        </w:rPr>
        <w:t xml:space="preserve">stories </w:t>
      </w:r>
      <w:r w:rsidR="00BE6600">
        <w:rPr>
          <w:rFonts w:ascii="Garamond" w:hAnsi="Garamond" w:cs="Helvetica"/>
          <w:color w:val="000000" w:themeColor="text1"/>
          <w:sz w:val="22"/>
          <w:szCs w:val="22"/>
        </w:rPr>
        <w:t>transmut</w:t>
      </w:r>
      <w:r w:rsidR="00847632">
        <w:rPr>
          <w:rFonts w:ascii="Garamond" w:hAnsi="Garamond" w:cs="Helvetica"/>
          <w:color w:val="000000" w:themeColor="text1"/>
          <w:sz w:val="22"/>
          <w:szCs w:val="22"/>
        </w:rPr>
        <w:t>ing</w:t>
      </w:r>
      <w:r w:rsidR="00BE6600">
        <w:rPr>
          <w:rFonts w:ascii="Garamond" w:hAnsi="Garamond" w:cs="Helvetica"/>
          <w:color w:val="000000" w:themeColor="text1"/>
          <w:sz w:val="22"/>
          <w:szCs w:val="22"/>
        </w:rPr>
        <w:t xml:space="preserve"> </w:t>
      </w:r>
      <w:r w:rsidR="00B42CE7" w:rsidRPr="00B42CE7">
        <w:rPr>
          <w:rFonts w:ascii="Garamond" w:hAnsi="Garamond" w:cs="Helvetica"/>
          <w:color w:val="000000" w:themeColor="text1"/>
          <w:sz w:val="22"/>
          <w:szCs w:val="22"/>
        </w:rPr>
        <w:t>uncertaint</w:t>
      </w:r>
      <w:r w:rsidR="00B42CE7">
        <w:rPr>
          <w:rFonts w:ascii="Garamond" w:hAnsi="Garamond" w:cs="Helvetica"/>
          <w:color w:val="000000" w:themeColor="text1"/>
          <w:sz w:val="22"/>
          <w:szCs w:val="22"/>
        </w:rPr>
        <w:t>ies</w:t>
      </w:r>
      <w:r w:rsidR="0056550E" w:rsidRPr="00AF2203">
        <w:rPr>
          <w:rFonts w:ascii="Garamond" w:hAnsi="Garamond" w:cs="Helvetica"/>
          <w:color w:val="000000" w:themeColor="text1"/>
          <w:sz w:val="22"/>
          <w:szCs w:val="22"/>
        </w:rPr>
        <w:t>.</w:t>
      </w:r>
    </w:p>
    <w:p w14:paraId="02C059A8" w14:textId="77374969" w:rsidR="008C79BF" w:rsidRDefault="00707247"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Speaking</w:t>
      </w:r>
      <w:r w:rsidR="000C6B87" w:rsidRPr="00AF2203">
        <w:rPr>
          <w:rFonts w:ascii="Garamond" w:hAnsi="Garamond" w:cs="Helvetica"/>
          <w:color w:val="000000" w:themeColor="text1"/>
          <w:sz w:val="22"/>
          <w:szCs w:val="22"/>
        </w:rPr>
        <w:t xml:space="preserve"> aloud </w:t>
      </w:r>
      <w:r w:rsidR="00EB4FC2">
        <w:rPr>
          <w:rFonts w:ascii="Garamond" w:hAnsi="Garamond" w:cs="Helvetica"/>
          <w:color w:val="000000" w:themeColor="text1"/>
          <w:sz w:val="22"/>
          <w:szCs w:val="22"/>
        </w:rPr>
        <w:t>will</w:t>
      </w:r>
      <w:r w:rsidR="000C6B87" w:rsidRPr="00AF2203">
        <w:rPr>
          <w:rFonts w:ascii="Garamond" w:hAnsi="Garamond" w:cs="Helvetica"/>
          <w:color w:val="000000" w:themeColor="text1"/>
          <w:sz w:val="22"/>
          <w:szCs w:val="22"/>
        </w:rPr>
        <w:t xml:space="preserve"> </w:t>
      </w:r>
      <w:r w:rsidR="00CB1E70">
        <w:rPr>
          <w:rFonts w:ascii="Garamond" w:hAnsi="Garamond" w:cs="Helvetica"/>
          <w:color w:val="000000" w:themeColor="text1"/>
          <w:sz w:val="22"/>
          <w:szCs w:val="22"/>
        </w:rPr>
        <w:t xml:space="preserve">briefly </w:t>
      </w:r>
      <w:r w:rsidR="000C6B87" w:rsidRPr="00AF2203">
        <w:rPr>
          <w:rFonts w:ascii="Garamond" w:hAnsi="Garamond" w:cs="Helvetica"/>
          <w:color w:val="000000" w:themeColor="text1"/>
          <w:sz w:val="22"/>
          <w:szCs w:val="22"/>
        </w:rPr>
        <w:t>quieten</w:t>
      </w:r>
      <w:r w:rsidR="001712DD" w:rsidRPr="00AF2203">
        <w:rPr>
          <w:rFonts w:ascii="Garamond" w:hAnsi="Garamond" w:cs="Helvetica"/>
          <w:color w:val="000000" w:themeColor="text1"/>
          <w:sz w:val="22"/>
          <w:szCs w:val="22"/>
        </w:rPr>
        <w:t xml:space="preserve"> the</w:t>
      </w:r>
      <w:r w:rsidR="000C6B87" w:rsidRPr="00AF2203">
        <w:rPr>
          <w:rFonts w:ascii="Garamond" w:hAnsi="Garamond" w:cs="Helvetica"/>
          <w:color w:val="000000" w:themeColor="text1"/>
          <w:sz w:val="22"/>
          <w:szCs w:val="22"/>
        </w:rPr>
        <w:t xml:space="preserve"> cacophonous silence</w:t>
      </w:r>
      <w:r w:rsidR="00E76191" w:rsidRPr="00AF2203">
        <w:rPr>
          <w:rFonts w:ascii="Garamond" w:hAnsi="Garamond" w:cs="Helvetica"/>
          <w:color w:val="000000" w:themeColor="text1"/>
          <w:sz w:val="22"/>
          <w:szCs w:val="22"/>
        </w:rPr>
        <w:t>.</w:t>
      </w:r>
    </w:p>
    <w:p w14:paraId="6FCCE485" w14:textId="37C32B79" w:rsidR="00BE6600" w:rsidRDefault="008C79BF"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185BDD" w:rsidRPr="00123AC6">
        <w:rPr>
          <w:rFonts w:ascii="Garamond" w:hAnsi="Garamond" w:cs="Helvetica"/>
          <w:i/>
          <w:iCs/>
          <w:color w:val="000000" w:themeColor="text1"/>
          <w:sz w:val="22"/>
          <w:szCs w:val="22"/>
        </w:rPr>
        <w:t>S</w:t>
      </w:r>
      <w:r w:rsidR="000C6B87" w:rsidRPr="00123AC6">
        <w:rPr>
          <w:rFonts w:ascii="Garamond" w:hAnsi="Garamond" w:cs="Helvetica"/>
          <w:i/>
          <w:iCs/>
          <w:color w:val="000000" w:themeColor="text1"/>
          <w:sz w:val="22"/>
          <w:szCs w:val="22"/>
        </w:rPr>
        <w:t>ee what you’ve done there</w:t>
      </w:r>
      <w:r w:rsidR="00185BDD">
        <w:rPr>
          <w:rFonts w:ascii="Garamond" w:hAnsi="Garamond" w:cs="Helvetica"/>
          <w:color w:val="000000" w:themeColor="text1"/>
          <w:sz w:val="22"/>
          <w:szCs w:val="22"/>
        </w:rPr>
        <w:t>?</w:t>
      </w:r>
      <w:r>
        <w:rPr>
          <w:rFonts w:ascii="Garamond" w:hAnsi="Garamond" w:cs="Helvetica"/>
          <w:color w:val="000000" w:themeColor="text1"/>
          <w:sz w:val="22"/>
          <w:szCs w:val="22"/>
        </w:rPr>
        <w:t>’</w:t>
      </w:r>
      <w:r w:rsidR="000B1F2A">
        <w:rPr>
          <w:rFonts w:ascii="Garamond" w:hAnsi="Garamond" w:cs="Helvetica"/>
          <w:color w:val="000000" w:themeColor="text1"/>
          <w:sz w:val="22"/>
          <w:szCs w:val="22"/>
        </w:rPr>
        <w:t xml:space="preserve"> </w:t>
      </w:r>
      <w:r w:rsidR="00547265" w:rsidRPr="00AF2203">
        <w:rPr>
          <w:rFonts w:ascii="Garamond" w:hAnsi="Garamond" w:cs="Helvetica"/>
          <w:color w:val="000000" w:themeColor="text1"/>
          <w:sz w:val="22"/>
          <w:szCs w:val="22"/>
        </w:rPr>
        <w:t>I’d say</w:t>
      </w:r>
      <w:r w:rsidR="005D1811" w:rsidRPr="00AF2203">
        <w:rPr>
          <w:rFonts w:ascii="Garamond" w:hAnsi="Garamond" w:cs="Helvetica"/>
          <w:color w:val="000000" w:themeColor="text1"/>
          <w:sz w:val="22"/>
          <w:szCs w:val="22"/>
        </w:rPr>
        <w:t xml:space="preserve"> </w:t>
      </w:r>
      <w:r w:rsidR="000C6B87" w:rsidRPr="00AF2203">
        <w:rPr>
          <w:rFonts w:ascii="Garamond" w:hAnsi="Garamond" w:cs="Helvetica"/>
          <w:color w:val="000000" w:themeColor="text1"/>
          <w:sz w:val="22"/>
          <w:szCs w:val="22"/>
        </w:rPr>
        <w:t>to myself</w:t>
      </w:r>
      <w:r w:rsidR="00397022">
        <w:rPr>
          <w:rFonts w:ascii="Garamond" w:hAnsi="Garamond" w:cs="Helvetica"/>
          <w:color w:val="000000" w:themeColor="text1"/>
          <w:sz w:val="22"/>
          <w:szCs w:val="22"/>
        </w:rPr>
        <w:t>. A</w:t>
      </w:r>
      <w:r w:rsidR="000C6B87" w:rsidRPr="00AF2203">
        <w:rPr>
          <w:rFonts w:ascii="Garamond" w:hAnsi="Garamond" w:cs="Helvetica"/>
          <w:color w:val="000000" w:themeColor="text1"/>
          <w:sz w:val="22"/>
          <w:szCs w:val="22"/>
        </w:rPr>
        <w:t xml:space="preserve">nd </w:t>
      </w:r>
      <w:r w:rsidR="00EC2B07">
        <w:rPr>
          <w:rFonts w:ascii="Garamond" w:hAnsi="Garamond" w:cs="Helvetica"/>
          <w:color w:val="000000" w:themeColor="text1"/>
          <w:sz w:val="22"/>
          <w:szCs w:val="22"/>
        </w:rPr>
        <w:t xml:space="preserve">to </w:t>
      </w:r>
      <w:r w:rsidR="000C6B87" w:rsidRPr="00AF2203">
        <w:rPr>
          <w:rFonts w:ascii="Garamond" w:hAnsi="Garamond" w:cs="Helvetica"/>
          <w:color w:val="000000" w:themeColor="text1"/>
          <w:sz w:val="22"/>
          <w:szCs w:val="22"/>
        </w:rPr>
        <w:t>anyone else who might be listening.</w:t>
      </w:r>
      <w:r w:rsidR="000B1F2A">
        <w:rPr>
          <w:rFonts w:ascii="Garamond" w:hAnsi="Garamond" w:cs="Helvetica"/>
          <w:color w:val="000000" w:themeColor="text1"/>
          <w:sz w:val="22"/>
          <w:szCs w:val="22"/>
        </w:rPr>
        <w:t xml:space="preserve"> </w:t>
      </w:r>
    </w:p>
    <w:p w14:paraId="297B88CA" w14:textId="4A84C25F" w:rsidR="00D039F1" w:rsidRDefault="00D726D3"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Hearing </w:t>
      </w:r>
      <w:r w:rsidR="00F53684">
        <w:rPr>
          <w:rFonts w:ascii="Garamond" w:hAnsi="Garamond" w:cs="Helvetica"/>
          <w:color w:val="000000" w:themeColor="text1"/>
          <w:sz w:val="22"/>
          <w:szCs w:val="22"/>
        </w:rPr>
        <w:t>this</w:t>
      </w:r>
      <w:r w:rsidR="000B1F2A">
        <w:rPr>
          <w:rFonts w:ascii="Garamond" w:hAnsi="Garamond" w:cs="Helvetica"/>
          <w:color w:val="000000" w:themeColor="text1"/>
          <w:sz w:val="22"/>
          <w:szCs w:val="22"/>
        </w:rPr>
        <w:t xml:space="preserve"> </w:t>
      </w:r>
      <w:r w:rsidR="00735363">
        <w:rPr>
          <w:rFonts w:ascii="Garamond" w:hAnsi="Garamond" w:cs="Helvetica"/>
          <w:color w:val="000000" w:themeColor="text1"/>
          <w:sz w:val="22"/>
          <w:szCs w:val="22"/>
        </w:rPr>
        <w:t>you may think</w:t>
      </w:r>
      <w:r>
        <w:rPr>
          <w:rFonts w:ascii="Garamond" w:hAnsi="Garamond" w:cs="Helvetica"/>
          <w:color w:val="000000" w:themeColor="text1"/>
          <w:sz w:val="22"/>
          <w:szCs w:val="22"/>
        </w:rPr>
        <w:t xml:space="preserve"> I </w:t>
      </w:r>
      <w:r w:rsidR="0085500D">
        <w:rPr>
          <w:rFonts w:ascii="Garamond" w:hAnsi="Garamond" w:cs="Helvetica"/>
          <w:color w:val="000000" w:themeColor="text1"/>
          <w:sz w:val="22"/>
          <w:szCs w:val="22"/>
        </w:rPr>
        <w:t>am</w:t>
      </w:r>
      <w:r w:rsidR="000B1F2A">
        <w:rPr>
          <w:rFonts w:ascii="Garamond" w:hAnsi="Garamond" w:cs="Helvetica"/>
          <w:color w:val="000000" w:themeColor="text1"/>
          <w:sz w:val="22"/>
          <w:szCs w:val="22"/>
        </w:rPr>
        <w:t xml:space="preserve"> mad.</w:t>
      </w:r>
      <w:r w:rsidR="00735363">
        <w:rPr>
          <w:rFonts w:ascii="Garamond" w:hAnsi="Garamond" w:cs="Helvetica"/>
          <w:color w:val="000000" w:themeColor="text1"/>
          <w:sz w:val="22"/>
          <w:szCs w:val="22"/>
        </w:rPr>
        <w:t xml:space="preserve"> </w:t>
      </w:r>
      <w:r w:rsidR="00B42CE7">
        <w:rPr>
          <w:rFonts w:ascii="Garamond" w:hAnsi="Garamond" w:cs="Helvetica"/>
          <w:color w:val="000000" w:themeColor="text1"/>
          <w:sz w:val="22"/>
          <w:szCs w:val="22"/>
        </w:rPr>
        <w:t>What till you hear the rest.</w:t>
      </w:r>
    </w:p>
    <w:p w14:paraId="385233CE" w14:textId="77777777" w:rsidR="00631416" w:rsidRDefault="00631416" w:rsidP="002E3593">
      <w:pPr>
        <w:autoSpaceDE w:val="0"/>
        <w:autoSpaceDN w:val="0"/>
        <w:adjustRightInd w:val="0"/>
        <w:ind w:firstLine="426"/>
        <w:jc w:val="both"/>
        <w:rPr>
          <w:rFonts w:ascii="Garamond" w:hAnsi="Garamond" w:cs="Helvetica"/>
          <w:color w:val="000000" w:themeColor="text1"/>
          <w:sz w:val="22"/>
          <w:szCs w:val="22"/>
        </w:rPr>
      </w:pPr>
    </w:p>
    <w:p w14:paraId="1F5BC3D7" w14:textId="46067E10" w:rsidR="004E0FDE" w:rsidRDefault="006418D7" w:rsidP="002E3593">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Sunday</w:t>
      </w:r>
      <w:r w:rsidR="00FB6A21" w:rsidRPr="00AF2203">
        <w:rPr>
          <w:rFonts w:ascii="Garamond" w:hAnsi="Garamond" w:cs="Helvetica"/>
          <w:color w:val="000000" w:themeColor="text1"/>
          <w:sz w:val="22"/>
          <w:szCs w:val="22"/>
        </w:rPr>
        <w:t xml:space="preserve">, the </w:t>
      </w:r>
      <w:r w:rsidR="008501E6" w:rsidRPr="00AF2203">
        <w:rPr>
          <w:rFonts w:ascii="Garamond" w:hAnsi="Garamond" w:cs="Helvetica"/>
          <w:color w:val="000000" w:themeColor="text1"/>
          <w:sz w:val="22"/>
          <w:szCs w:val="22"/>
        </w:rPr>
        <w:t xml:space="preserve">morning </w:t>
      </w:r>
      <w:r w:rsidR="00FB6A21" w:rsidRPr="00AF2203">
        <w:rPr>
          <w:rFonts w:ascii="Garamond" w:hAnsi="Garamond" w:cs="Helvetica"/>
          <w:color w:val="000000" w:themeColor="text1"/>
          <w:sz w:val="22"/>
          <w:szCs w:val="22"/>
        </w:rPr>
        <w:t>after my arrival</w:t>
      </w:r>
      <w:r w:rsidR="006F6C90" w:rsidRPr="00AF2203">
        <w:rPr>
          <w:rFonts w:ascii="Garamond" w:hAnsi="Garamond" w:cs="Helvetica"/>
          <w:color w:val="000000" w:themeColor="text1"/>
          <w:sz w:val="22"/>
          <w:szCs w:val="22"/>
        </w:rPr>
        <w:t xml:space="preserve"> on Rarotonga</w:t>
      </w:r>
      <w:r w:rsidR="00CF156C">
        <w:rPr>
          <w:rFonts w:ascii="Garamond" w:hAnsi="Garamond" w:cs="Helvetica"/>
          <w:color w:val="000000" w:themeColor="text1"/>
          <w:sz w:val="22"/>
          <w:szCs w:val="22"/>
        </w:rPr>
        <w:t>,</w:t>
      </w:r>
      <w:r w:rsidR="00FB6A21" w:rsidRPr="00AF2203">
        <w:rPr>
          <w:rFonts w:ascii="Garamond" w:hAnsi="Garamond" w:cs="Helvetica"/>
          <w:color w:val="000000" w:themeColor="text1"/>
          <w:sz w:val="22"/>
          <w:szCs w:val="22"/>
        </w:rPr>
        <w:t xml:space="preserve"> and</w:t>
      </w:r>
      <w:r w:rsidR="00026D32" w:rsidRPr="00AF2203">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 xml:space="preserve">for want of anything </w:t>
      </w:r>
      <w:r w:rsidR="00D45747" w:rsidRPr="00AF2203">
        <w:rPr>
          <w:rFonts w:ascii="Garamond" w:hAnsi="Garamond" w:cs="Helvetica"/>
          <w:color w:val="000000" w:themeColor="text1"/>
          <w:sz w:val="22"/>
          <w:szCs w:val="22"/>
        </w:rPr>
        <w:t>else</w:t>
      </w:r>
      <w:r w:rsidR="0066551F" w:rsidRPr="00AF2203">
        <w:rPr>
          <w:rFonts w:ascii="Garamond" w:hAnsi="Garamond" w:cs="Helvetica"/>
          <w:color w:val="000000" w:themeColor="text1"/>
          <w:sz w:val="22"/>
          <w:szCs w:val="22"/>
        </w:rPr>
        <w:t xml:space="preserve"> to do I </w:t>
      </w:r>
      <w:r w:rsidRPr="00AF2203">
        <w:rPr>
          <w:rFonts w:ascii="Garamond" w:hAnsi="Garamond" w:cs="Helvetica"/>
          <w:color w:val="000000" w:themeColor="text1"/>
          <w:sz w:val="22"/>
          <w:szCs w:val="22"/>
        </w:rPr>
        <w:t>attended church</w:t>
      </w:r>
      <w:r w:rsidR="00CC064D">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burdened with</w:t>
      </w:r>
      <w:r w:rsidRPr="00AF2203">
        <w:rPr>
          <w:rFonts w:ascii="Garamond" w:hAnsi="Garamond" w:cs="Helvetica"/>
          <w:color w:val="000000" w:themeColor="text1"/>
          <w:sz w:val="22"/>
          <w:szCs w:val="22"/>
        </w:rPr>
        <w:t xml:space="preserve"> </w:t>
      </w:r>
      <w:r w:rsidR="00631416">
        <w:rPr>
          <w:rFonts w:ascii="Garamond" w:hAnsi="Garamond" w:cs="Helvetica"/>
          <w:color w:val="000000" w:themeColor="text1"/>
          <w:sz w:val="22"/>
          <w:szCs w:val="22"/>
        </w:rPr>
        <w:t>a fresh earworm</w:t>
      </w:r>
      <w:r w:rsidR="00A2545A">
        <w:rPr>
          <w:rFonts w:ascii="Garamond" w:hAnsi="Garamond" w:cs="Helvetica"/>
          <w:color w:val="000000" w:themeColor="text1"/>
          <w:sz w:val="22"/>
          <w:szCs w:val="22"/>
        </w:rPr>
        <w:t xml:space="preserve"> </w:t>
      </w:r>
      <w:r w:rsidR="0003262A">
        <w:rPr>
          <w:rFonts w:ascii="Garamond" w:hAnsi="Garamond" w:cs="Helvetica"/>
          <w:color w:val="000000" w:themeColor="text1"/>
          <w:sz w:val="22"/>
          <w:szCs w:val="22"/>
        </w:rPr>
        <w:t>tuned to</w:t>
      </w:r>
      <w:r w:rsidR="00AB6B30">
        <w:rPr>
          <w:rFonts w:ascii="Garamond" w:hAnsi="Garamond" w:cs="Helvetica"/>
          <w:color w:val="000000" w:themeColor="text1"/>
          <w:sz w:val="22"/>
          <w:szCs w:val="22"/>
        </w:rPr>
        <w:t xml:space="preserve"> </w:t>
      </w:r>
      <w:r w:rsidR="00167D5D">
        <w:rPr>
          <w:rFonts w:ascii="Garamond" w:hAnsi="Garamond" w:cs="Helvetica"/>
          <w:color w:val="000000" w:themeColor="text1"/>
          <w:sz w:val="22"/>
          <w:szCs w:val="22"/>
        </w:rPr>
        <w:t>1661</w:t>
      </w:r>
      <w:r w:rsidR="00562021">
        <w:rPr>
          <w:rFonts w:ascii="Garamond" w:hAnsi="Garamond" w:cs="Helvetica"/>
          <w:color w:val="000000" w:themeColor="text1"/>
          <w:sz w:val="22"/>
          <w:szCs w:val="22"/>
        </w:rPr>
        <w:t>-</w:t>
      </w:r>
      <w:r w:rsidR="004E0FDE">
        <w:rPr>
          <w:rFonts w:ascii="Garamond" w:hAnsi="Garamond" w:cs="Helvetica"/>
          <w:color w:val="000000" w:themeColor="text1"/>
          <w:sz w:val="22"/>
          <w:szCs w:val="22"/>
        </w:rPr>
        <w:t>Hertz</w:t>
      </w:r>
      <w:r w:rsidR="00F668B9">
        <w:rPr>
          <w:rFonts w:ascii="Garamond" w:hAnsi="Garamond" w:cs="Helvetica"/>
          <w:color w:val="000000" w:themeColor="text1"/>
          <w:sz w:val="22"/>
          <w:szCs w:val="22"/>
        </w:rPr>
        <w:t>,</w:t>
      </w:r>
      <w:r w:rsidR="004E0FDE">
        <w:rPr>
          <w:rFonts w:ascii="Garamond" w:hAnsi="Garamond" w:cs="Helvetica"/>
          <w:color w:val="000000" w:themeColor="text1"/>
          <w:sz w:val="22"/>
          <w:szCs w:val="22"/>
        </w:rPr>
        <w:t xml:space="preserve"> </w:t>
      </w:r>
      <w:r w:rsidR="00811BDB" w:rsidRPr="00811BDB">
        <w:rPr>
          <w:rFonts w:ascii="Garamond" w:hAnsi="Garamond" w:cs="Helvetica"/>
          <w:color w:val="000000" w:themeColor="text1"/>
          <w:sz w:val="22"/>
          <w:szCs w:val="22"/>
        </w:rPr>
        <w:t>A-flat</w:t>
      </w:r>
      <w:r w:rsidR="00686A3A">
        <w:rPr>
          <w:rFonts w:ascii="Garamond" w:hAnsi="Garamond" w:cs="Helvetica"/>
          <w:color w:val="000000" w:themeColor="text1"/>
          <w:sz w:val="22"/>
          <w:szCs w:val="22"/>
        </w:rPr>
        <w:t xml:space="preserve"> min</w:t>
      </w:r>
      <w:r w:rsidR="008B6DBB">
        <w:rPr>
          <w:rFonts w:ascii="Garamond" w:hAnsi="Garamond" w:cs="Helvetica"/>
          <w:color w:val="000000" w:themeColor="text1"/>
          <w:sz w:val="22"/>
          <w:szCs w:val="22"/>
        </w:rPr>
        <w:t>or</w:t>
      </w:r>
      <w:r w:rsidR="00811BDB" w:rsidRPr="00811BDB">
        <w:rPr>
          <w:rFonts w:ascii="Garamond" w:hAnsi="Garamond" w:cs="Helvetica"/>
          <w:color w:val="000000" w:themeColor="text1"/>
          <w:sz w:val="22"/>
          <w:szCs w:val="22"/>
        </w:rPr>
        <w:t xml:space="preserve">, </w:t>
      </w:r>
      <w:r w:rsidR="002E3593" w:rsidRPr="00AF2203">
        <w:rPr>
          <w:rFonts w:ascii="Garamond" w:hAnsi="Garamond" w:cs="Helvetica"/>
          <w:color w:val="000000" w:themeColor="text1"/>
          <w:sz w:val="22"/>
          <w:szCs w:val="22"/>
        </w:rPr>
        <w:t xml:space="preserve">the opening </w:t>
      </w:r>
      <w:r w:rsidR="00E02D24" w:rsidRPr="00AF2203">
        <w:rPr>
          <w:rFonts w:ascii="Garamond" w:hAnsi="Garamond" w:cs="Helvetica"/>
          <w:color w:val="000000" w:themeColor="text1"/>
          <w:sz w:val="22"/>
          <w:szCs w:val="22"/>
        </w:rPr>
        <w:t>bars</w:t>
      </w:r>
      <w:r w:rsidR="002E3593" w:rsidRPr="00AF2203">
        <w:rPr>
          <w:rFonts w:ascii="Garamond" w:hAnsi="Garamond" w:cs="Helvetica"/>
          <w:color w:val="000000" w:themeColor="text1"/>
          <w:sz w:val="22"/>
          <w:szCs w:val="22"/>
        </w:rPr>
        <w:t xml:space="preserve"> to the Velvet Underground’s </w:t>
      </w:r>
      <w:r w:rsidR="002E3593" w:rsidRPr="00AF2203">
        <w:rPr>
          <w:rFonts w:ascii="Garamond" w:hAnsi="Garamond" w:cs="Helvetica"/>
          <w:i/>
          <w:iCs/>
          <w:color w:val="000000" w:themeColor="text1"/>
          <w:sz w:val="22"/>
          <w:szCs w:val="22"/>
        </w:rPr>
        <w:t>Venus in Furs</w:t>
      </w:r>
      <w:r w:rsidR="00254BB9">
        <w:rPr>
          <w:rFonts w:ascii="Garamond" w:hAnsi="Garamond" w:cs="Helvetica"/>
          <w:color w:val="000000" w:themeColor="text1"/>
          <w:sz w:val="22"/>
          <w:szCs w:val="22"/>
        </w:rPr>
        <w:t xml:space="preserve"> </w:t>
      </w:r>
      <w:r w:rsidR="00AB6B30">
        <w:rPr>
          <w:rFonts w:ascii="Garamond" w:hAnsi="Garamond" w:cs="Helvetica"/>
          <w:color w:val="000000" w:themeColor="text1"/>
          <w:sz w:val="22"/>
          <w:szCs w:val="22"/>
        </w:rPr>
        <w:t xml:space="preserve">looping </w:t>
      </w:r>
      <w:r w:rsidR="00423E44">
        <w:rPr>
          <w:rFonts w:ascii="Garamond" w:hAnsi="Garamond" w:cs="Helvetica"/>
          <w:color w:val="000000" w:themeColor="text1"/>
          <w:sz w:val="22"/>
          <w:szCs w:val="22"/>
        </w:rPr>
        <w:t xml:space="preserve">with impetuous </w:t>
      </w:r>
      <w:r w:rsidR="007F3658">
        <w:rPr>
          <w:rFonts w:ascii="Garamond" w:hAnsi="Garamond" w:cs="Helvetica"/>
          <w:color w:val="000000" w:themeColor="text1"/>
          <w:sz w:val="22"/>
          <w:szCs w:val="22"/>
        </w:rPr>
        <w:t>urgence</w:t>
      </w:r>
      <w:r w:rsidR="004E0FDE">
        <w:rPr>
          <w:rFonts w:ascii="Garamond" w:hAnsi="Garamond" w:cs="Helvetica"/>
          <w:color w:val="000000" w:themeColor="text1"/>
          <w:sz w:val="22"/>
          <w:szCs w:val="22"/>
        </w:rPr>
        <w:t>.</w:t>
      </w:r>
    </w:p>
    <w:p w14:paraId="2EAA9955" w14:textId="22255C8F" w:rsidR="001440C2" w:rsidRPr="00AF2203" w:rsidRDefault="006E7884"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F</w:t>
      </w:r>
      <w:r w:rsidR="00C87B6A">
        <w:rPr>
          <w:rFonts w:ascii="Garamond" w:hAnsi="Garamond" w:cs="Helvetica"/>
          <w:color w:val="000000" w:themeColor="text1"/>
          <w:sz w:val="22"/>
          <w:szCs w:val="22"/>
        </w:rPr>
        <w:t>iltered</w:t>
      </w:r>
      <w:r w:rsidR="00465974">
        <w:rPr>
          <w:rFonts w:ascii="Garamond" w:hAnsi="Garamond" w:cs="Helvetica"/>
          <w:color w:val="000000" w:themeColor="text1"/>
          <w:sz w:val="22"/>
          <w:szCs w:val="22"/>
        </w:rPr>
        <w:t xml:space="preserve"> church</w:t>
      </w:r>
      <w:r w:rsidR="00C87B6A">
        <w:rPr>
          <w:rFonts w:ascii="Garamond" w:hAnsi="Garamond" w:cs="Helvetica"/>
          <w:color w:val="000000" w:themeColor="text1"/>
          <w:sz w:val="22"/>
          <w:szCs w:val="22"/>
        </w:rPr>
        <w:t xml:space="preserve"> </w:t>
      </w:r>
      <w:r w:rsidR="00F84A09">
        <w:rPr>
          <w:rFonts w:ascii="Garamond" w:hAnsi="Garamond" w:cs="Helvetica"/>
          <w:color w:val="000000" w:themeColor="text1"/>
          <w:sz w:val="22"/>
          <w:szCs w:val="22"/>
        </w:rPr>
        <w:t xml:space="preserve">light </w:t>
      </w:r>
      <w:r w:rsidR="00244C71">
        <w:rPr>
          <w:rFonts w:ascii="Garamond" w:hAnsi="Garamond" w:cs="Helvetica"/>
          <w:color w:val="000000" w:themeColor="text1"/>
          <w:sz w:val="22"/>
          <w:szCs w:val="22"/>
        </w:rPr>
        <w:t xml:space="preserve">fell </w:t>
      </w:r>
      <w:r w:rsidR="007B211B">
        <w:rPr>
          <w:rFonts w:ascii="Garamond" w:hAnsi="Garamond" w:cs="Helvetica"/>
          <w:color w:val="000000" w:themeColor="text1"/>
          <w:sz w:val="22"/>
          <w:szCs w:val="22"/>
        </w:rPr>
        <w:t xml:space="preserve">upon </w:t>
      </w:r>
      <w:r w:rsidR="00B45E4A">
        <w:rPr>
          <w:rFonts w:ascii="Garamond" w:hAnsi="Garamond" w:cs="Helvetica"/>
          <w:color w:val="000000" w:themeColor="text1"/>
          <w:sz w:val="22"/>
          <w:szCs w:val="22"/>
        </w:rPr>
        <w:t>me</w:t>
      </w:r>
      <w:r w:rsidR="00244C71">
        <w:rPr>
          <w:rFonts w:ascii="Garamond" w:hAnsi="Garamond" w:cs="Helvetica"/>
          <w:color w:val="000000" w:themeColor="text1"/>
          <w:sz w:val="22"/>
          <w:szCs w:val="22"/>
        </w:rPr>
        <w:t>, blue</w:t>
      </w:r>
      <w:r w:rsidR="007B211B">
        <w:rPr>
          <w:rFonts w:ascii="Garamond" w:hAnsi="Garamond" w:cs="Helvetica"/>
          <w:color w:val="000000" w:themeColor="text1"/>
          <w:sz w:val="22"/>
          <w:szCs w:val="22"/>
        </w:rPr>
        <w:t xml:space="preserve"> and</w:t>
      </w:r>
      <w:r w:rsidR="00244C71">
        <w:rPr>
          <w:rFonts w:ascii="Garamond" w:hAnsi="Garamond" w:cs="Helvetica"/>
          <w:color w:val="000000" w:themeColor="text1"/>
          <w:sz w:val="22"/>
          <w:szCs w:val="22"/>
        </w:rPr>
        <w:t xml:space="preserve"> jaundiced and bloodied</w:t>
      </w:r>
      <w:r w:rsidR="00397022">
        <w:rPr>
          <w:rFonts w:ascii="Garamond" w:hAnsi="Garamond" w:cs="Helvetica"/>
          <w:color w:val="000000" w:themeColor="text1"/>
          <w:sz w:val="22"/>
          <w:szCs w:val="22"/>
        </w:rPr>
        <w:t xml:space="preserve"> and</w:t>
      </w:r>
      <w:r w:rsidR="004E0FDE">
        <w:rPr>
          <w:rFonts w:ascii="Garamond" w:hAnsi="Garamond" w:cs="Helvetica"/>
          <w:color w:val="000000" w:themeColor="text1"/>
          <w:sz w:val="22"/>
          <w:szCs w:val="22"/>
        </w:rPr>
        <w:t xml:space="preserve"> </w:t>
      </w:r>
      <w:r w:rsidR="00973226">
        <w:rPr>
          <w:rFonts w:ascii="Garamond" w:hAnsi="Garamond" w:cs="Helvetica"/>
          <w:color w:val="000000" w:themeColor="text1"/>
          <w:sz w:val="22"/>
          <w:szCs w:val="22"/>
        </w:rPr>
        <w:t>steeped</w:t>
      </w:r>
      <w:r w:rsidR="004E0FDE">
        <w:rPr>
          <w:rFonts w:ascii="Garamond" w:hAnsi="Garamond" w:cs="Helvetica"/>
          <w:color w:val="000000" w:themeColor="text1"/>
          <w:sz w:val="22"/>
          <w:szCs w:val="22"/>
        </w:rPr>
        <w:t xml:space="preserve"> in </w:t>
      </w:r>
      <w:r w:rsidR="00CC064D">
        <w:rPr>
          <w:rFonts w:ascii="Garamond" w:hAnsi="Garamond" w:cs="Helvetica"/>
          <w:color w:val="000000" w:themeColor="text1"/>
          <w:sz w:val="22"/>
          <w:szCs w:val="22"/>
        </w:rPr>
        <w:t>an</w:t>
      </w:r>
      <w:r w:rsidR="004E0FDE" w:rsidRPr="004E0FDE">
        <w:rPr>
          <w:rFonts w:ascii="Garamond" w:hAnsi="Garamond" w:cs="Helvetica"/>
          <w:color w:val="000000" w:themeColor="text1"/>
          <w:sz w:val="22"/>
          <w:szCs w:val="22"/>
        </w:rPr>
        <w:t xml:space="preserve"> endless droning miasma of white </w:t>
      </w:r>
      <w:r w:rsidR="00C652CF">
        <w:rPr>
          <w:rFonts w:ascii="Garamond" w:hAnsi="Garamond" w:cs="Helvetica"/>
          <w:color w:val="000000" w:themeColor="text1"/>
          <w:sz w:val="22"/>
          <w:szCs w:val="22"/>
        </w:rPr>
        <w:t>hot</w:t>
      </w:r>
      <w:r w:rsidR="004E0FDE" w:rsidRPr="004E0FDE">
        <w:rPr>
          <w:rFonts w:ascii="Garamond" w:hAnsi="Garamond" w:cs="Helvetica"/>
          <w:color w:val="000000" w:themeColor="text1"/>
          <w:sz w:val="22"/>
          <w:szCs w:val="22"/>
        </w:rPr>
        <w:t xml:space="preserve"> viola whip-stabs punctured by the </w:t>
      </w:r>
      <w:r w:rsidR="00955CE5" w:rsidRPr="00955CE5">
        <w:rPr>
          <w:rFonts w:ascii="Garamond" w:hAnsi="Garamond" w:cs="Helvetica"/>
          <w:color w:val="000000" w:themeColor="text1"/>
          <w:sz w:val="22"/>
          <w:szCs w:val="22"/>
        </w:rPr>
        <w:t xml:space="preserve">carnal </w:t>
      </w:r>
      <w:r w:rsidR="004E0FDE" w:rsidRPr="004E0FDE">
        <w:rPr>
          <w:rFonts w:ascii="Garamond" w:hAnsi="Garamond" w:cs="Helvetica"/>
          <w:color w:val="000000" w:themeColor="text1"/>
          <w:sz w:val="22"/>
          <w:szCs w:val="22"/>
        </w:rPr>
        <w:t xml:space="preserve">beating bodhrán. </w:t>
      </w:r>
      <w:r w:rsidR="001440C2" w:rsidRPr="00AF2203">
        <w:rPr>
          <w:rFonts w:ascii="Garamond" w:hAnsi="Garamond" w:cs="Helvetica"/>
          <w:color w:val="000000" w:themeColor="text1"/>
          <w:sz w:val="22"/>
          <w:szCs w:val="22"/>
        </w:rPr>
        <w:t>This emotion was intense and gloomy.</w:t>
      </w:r>
      <w:r w:rsidR="006418D7" w:rsidRPr="00AF2203">
        <w:rPr>
          <w:rFonts w:ascii="Garamond" w:hAnsi="Garamond" w:cs="Helvetica"/>
          <w:color w:val="000000" w:themeColor="text1"/>
          <w:sz w:val="22"/>
          <w:szCs w:val="22"/>
        </w:rPr>
        <w:t xml:space="preserve"> </w:t>
      </w:r>
    </w:p>
    <w:p w14:paraId="1DB55A7F" w14:textId="001C3832" w:rsidR="002401AA" w:rsidRPr="00AF2203" w:rsidRDefault="00790803" w:rsidP="001440C2">
      <w:pPr>
        <w:autoSpaceDE w:val="0"/>
        <w:autoSpaceDN w:val="0"/>
        <w:adjustRightInd w:val="0"/>
        <w:ind w:firstLine="360"/>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2A6985" w:rsidRPr="00AF2203">
        <w:rPr>
          <w:rFonts w:ascii="Garamond" w:hAnsi="Garamond" w:cs="Helvetica"/>
          <w:color w:val="000000" w:themeColor="text1"/>
          <w:sz w:val="22"/>
          <w:szCs w:val="22"/>
        </w:rPr>
        <w:t>n a strange twist of fate I</w:t>
      </w:r>
      <w:r w:rsidRPr="00AF2203">
        <w:rPr>
          <w:rFonts w:ascii="Garamond" w:hAnsi="Garamond" w:cs="Helvetica"/>
          <w:color w:val="000000" w:themeColor="text1"/>
          <w:sz w:val="22"/>
          <w:szCs w:val="22"/>
        </w:rPr>
        <w:t xml:space="preserve"> would later write a</w:t>
      </w:r>
      <w:r w:rsidR="00374726" w:rsidRPr="00AF2203">
        <w:rPr>
          <w:rFonts w:ascii="Garamond" w:hAnsi="Garamond" w:cs="Helvetica"/>
          <w:color w:val="000000" w:themeColor="text1"/>
          <w:sz w:val="22"/>
          <w:szCs w:val="22"/>
        </w:rPr>
        <w:t xml:space="preserve"> </w:t>
      </w:r>
      <w:r w:rsidR="00C4771E" w:rsidRPr="00AF2203">
        <w:rPr>
          <w:rFonts w:ascii="Garamond" w:hAnsi="Garamond" w:cs="Helvetica"/>
          <w:color w:val="000000" w:themeColor="text1"/>
          <w:sz w:val="22"/>
          <w:szCs w:val="22"/>
        </w:rPr>
        <w:t>poem</w:t>
      </w:r>
      <w:r w:rsidR="009A0AC9" w:rsidRPr="00AF2203">
        <w:rPr>
          <w:rFonts w:ascii="Garamond" w:hAnsi="Garamond" w:cs="Helvetica"/>
          <w:color w:val="000000" w:themeColor="text1"/>
          <w:sz w:val="22"/>
          <w:szCs w:val="22"/>
        </w:rPr>
        <w:t xml:space="preserve"> </w:t>
      </w:r>
      <w:r w:rsidR="001C0EE0" w:rsidRPr="00AF2203">
        <w:rPr>
          <w:rFonts w:ascii="Garamond" w:hAnsi="Garamond" w:cs="Helvetica"/>
          <w:color w:val="000000" w:themeColor="text1"/>
          <w:sz w:val="22"/>
          <w:szCs w:val="22"/>
        </w:rPr>
        <w:t>describing</w:t>
      </w:r>
      <w:r w:rsidR="009A0AC9" w:rsidRPr="00AF2203">
        <w:rPr>
          <w:rFonts w:ascii="Garamond" w:hAnsi="Garamond" w:cs="Helvetica"/>
          <w:color w:val="000000" w:themeColor="text1"/>
          <w:sz w:val="22"/>
          <w:szCs w:val="22"/>
        </w:rPr>
        <w:t xml:space="preserve"> </w:t>
      </w:r>
      <w:r w:rsidR="00A86D37" w:rsidRPr="00AF2203">
        <w:rPr>
          <w:rFonts w:ascii="Garamond" w:hAnsi="Garamond" w:cs="Helvetica"/>
          <w:color w:val="000000" w:themeColor="text1"/>
          <w:sz w:val="22"/>
          <w:szCs w:val="22"/>
        </w:rPr>
        <w:t>th</w:t>
      </w:r>
      <w:r w:rsidR="0056550E" w:rsidRPr="00AF2203">
        <w:rPr>
          <w:rFonts w:ascii="Garamond" w:hAnsi="Garamond" w:cs="Helvetica"/>
          <w:color w:val="000000" w:themeColor="text1"/>
          <w:sz w:val="22"/>
          <w:szCs w:val="22"/>
        </w:rPr>
        <w:t>at</w:t>
      </w:r>
      <w:r w:rsidR="00374726" w:rsidRPr="00AF2203">
        <w:rPr>
          <w:rFonts w:ascii="Garamond" w:hAnsi="Garamond" w:cs="Helvetica"/>
          <w:color w:val="000000" w:themeColor="text1"/>
          <w:sz w:val="22"/>
          <w:szCs w:val="22"/>
        </w:rPr>
        <w:t xml:space="preserve"> </w:t>
      </w:r>
      <w:r w:rsidR="008506B9">
        <w:rPr>
          <w:rFonts w:ascii="Garamond" w:hAnsi="Garamond" w:cs="Helvetica"/>
          <w:color w:val="000000" w:themeColor="text1"/>
          <w:sz w:val="22"/>
          <w:szCs w:val="22"/>
        </w:rPr>
        <w:t>church</w:t>
      </w:r>
      <w:r w:rsidR="00A85BDC">
        <w:rPr>
          <w:rFonts w:ascii="Garamond" w:hAnsi="Garamond" w:cs="Helvetica"/>
          <w:color w:val="000000" w:themeColor="text1"/>
          <w:sz w:val="22"/>
          <w:szCs w:val="22"/>
        </w:rPr>
        <w:t xml:space="preserve"> </w:t>
      </w:r>
      <w:r w:rsidR="00352636">
        <w:rPr>
          <w:rFonts w:ascii="Garamond" w:hAnsi="Garamond" w:cs="Helvetica"/>
          <w:color w:val="000000" w:themeColor="text1"/>
          <w:sz w:val="22"/>
          <w:szCs w:val="22"/>
        </w:rPr>
        <w:t>and this would lead</w:t>
      </w:r>
      <w:r w:rsidR="00363D0E">
        <w:rPr>
          <w:rFonts w:ascii="Garamond" w:hAnsi="Garamond" w:cs="Helvetica"/>
          <w:color w:val="000000" w:themeColor="text1"/>
          <w:sz w:val="22"/>
          <w:szCs w:val="22"/>
        </w:rPr>
        <w:t xml:space="preserve"> </w:t>
      </w:r>
      <w:r w:rsidR="000D28D1">
        <w:rPr>
          <w:rFonts w:ascii="Garamond" w:hAnsi="Garamond" w:cs="Helvetica"/>
          <w:color w:val="000000" w:themeColor="text1"/>
          <w:sz w:val="22"/>
          <w:szCs w:val="22"/>
        </w:rPr>
        <w:t>to</w:t>
      </w:r>
      <w:r w:rsidR="00187466">
        <w:rPr>
          <w:rFonts w:ascii="Garamond" w:hAnsi="Garamond" w:cs="Helvetica"/>
          <w:color w:val="000000" w:themeColor="text1"/>
          <w:sz w:val="22"/>
          <w:szCs w:val="22"/>
        </w:rPr>
        <w:t xml:space="preserve"> an </w:t>
      </w:r>
      <w:r w:rsidR="00363D0E">
        <w:rPr>
          <w:rFonts w:ascii="Garamond" w:hAnsi="Garamond" w:cs="Helvetica"/>
          <w:color w:val="000000" w:themeColor="text1"/>
          <w:sz w:val="22"/>
          <w:szCs w:val="22"/>
        </w:rPr>
        <w:t>event giving</w:t>
      </w:r>
      <w:r w:rsidR="00374726" w:rsidRPr="00AF2203">
        <w:rPr>
          <w:rFonts w:ascii="Garamond" w:hAnsi="Garamond" w:cs="Helvetica"/>
          <w:color w:val="000000" w:themeColor="text1"/>
          <w:sz w:val="22"/>
          <w:szCs w:val="22"/>
        </w:rPr>
        <w:t xml:space="preserve"> material evidence for </w:t>
      </w:r>
      <w:r w:rsidR="00B6624F">
        <w:rPr>
          <w:rFonts w:ascii="Garamond" w:hAnsi="Garamond" w:cs="Helvetica"/>
          <w:color w:val="000000" w:themeColor="text1"/>
          <w:sz w:val="22"/>
          <w:szCs w:val="22"/>
        </w:rPr>
        <w:t>the</w:t>
      </w:r>
      <w:r w:rsidR="000727F2">
        <w:rPr>
          <w:rFonts w:ascii="Garamond" w:hAnsi="Garamond" w:cs="Helvetica"/>
          <w:color w:val="000000" w:themeColor="text1"/>
          <w:sz w:val="22"/>
          <w:szCs w:val="22"/>
        </w:rPr>
        <w:t xml:space="preserve"> being </w:t>
      </w:r>
      <w:r w:rsidR="001F0F24">
        <w:rPr>
          <w:rFonts w:ascii="Garamond" w:hAnsi="Garamond" w:cs="Helvetica"/>
          <w:color w:val="000000" w:themeColor="text1"/>
          <w:sz w:val="22"/>
          <w:szCs w:val="22"/>
        </w:rPr>
        <w:t xml:space="preserve">of consciousness </w:t>
      </w:r>
      <w:r w:rsidR="0083012D">
        <w:rPr>
          <w:rFonts w:ascii="Garamond" w:hAnsi="Garamond" w:cs="Helvetica"/>
          <w:color w:val="000000" w:themeColor="text1"/>
          <w:sz w:val="22"/>
          <w:szCs w:val="22"/>
        </w:rPr>
        <w:t>that</w:t>
      </w:r>
      <w:r w:rsidR="00954ACF" w:rsidRPr="00AF2203">
        <w:rPr>
          <w:rFonts w:ascii="Garamond" w:hAnsi="Garamond" w:cs="Helvetica"/>
          <w:color w:val="000000" w:themeColor="text1"/>
          <w:sz w:val="22"/>
          <w:szCs w:val="22"/>
        </w:rPr>
        <w:t xml:space="preserve"> </w:t>
      </w:r>
      <w:r w:rsidR="0083221D">
        <w:rPr>
          <w:rFonts w:ascii="Garamond" w:hAnsi="Garamond" w:cs="Helvetica"/>
          <w:color w:val="000000" w:themeColor="text1"/>
          <w:sz w:val="22"/>
          <w:szCs w:val="22"/>
        </w:rPr>
        <w:t>directed</w:t>
      </w:r>
      <w:r w:rsidR="00154076" w:rsidRPr="00AF2203">
        <w:rPr>
          <w:rFonts w:ascii="Garamond" w:hAnsi="Garamond" w:cs="Helvetica"/>
          <w:color w:val="000000" w:themeColor="text1"/>
          <w:sz w:val="22"/>
          <w:szCs w:val="22"/>
        </w:rPr>
        <w:t xml:space="preserve"> </w:t>
      </w:r>
      <w:r w:rsidR="00796AD5">
        <w:rPr>
          <w:rFonts w:ascii="Garamond" w:hAnsi="Garamond" w:cs="Helvetica"/>
          <w:color w:val="000000" w:themeColor="text1"/>
          <w:sz w:val="22"/>
          <w:szCs w:val="22"/>
        </w:rPr>
        <w:t>my</w:t>
      </w:r>
      <w:r w:rsidR="00154076" w:rsidRPr="00AF2203">
        <w:rPr>
          <w:rFonts w:ascii="Garamond" w:hAnsi="Garamond" w:cs="Helvetica"/>
          <w:color w:val="000000" w:themeColor="text1"/>
          <w:sz w:val="22"/>
          <w:szCs w:val="22"/>
        </w:rPr>
        <w:t xml:space="preserve"> vision</w:t>
      </w:r>
      <w:r w:rsidR="00374726" w:rsidRPr="00AF2203">
        <w:rPr>
          <w:rFonts w:ascii="Garamond" w:hAnsi="Garamond" w:cs="Helvetica"/>
          <w:color w:val="000000" w:themeColor="text1"/>
          <w:sz w:val="22"/>
          <w:szCs w:val="22"/>
        </w:rPr>
        <w:t>. But for now</w:t>
      </w:r>
      <w:r w:rsidR="008A0B05" w:rsidRPr="00AF2203">
        <w:rPr>
          <w:rFonts w:ascii="Garamond" w:hAnsi="Garamond" w:cs="Helvetica"/>
          <w:color w:val="000000" w:themeColor="text1"/>
          <w:sz w:val="22"/>
          <w:szCs w:val="22"/>
        </w:rPr>
        <w:t xml:space="preserve"> </w:t>
      </w:r>
      <w:r w:rsidR="00547F20" w:rsidRPr="00AF2203">
        <w:rPr>
          <w:rFonts w:ascii="Garamond" w:hAnsi="Garamond" w:cs="Helvetica"/>
          <w:color w:val="000000" w:themeColor="text1"/>
          <w:sz w:val="22"/>
          <w:szCs w:val="22"/>
        </w:rPr>
        <w:t>let us</w:t>
      </w:r>
      <w:r w:rsidRPr="00AF2203">
        <w:rPr>
          <w:rFonts w:ascii="Garamond" w:hAnsi="Garamond" w:cs="Helvetica"/>
          <w:color w:val="000000" w:themeColor="text1"/>
          <w:sz w:val="22"/>
          <w:szCs w:val="22"/>
        </w:rPr>
        <w:t xml:space="preserve"> picture </w:t>
      </w:r>
      <w:r w:rsidR="00136DA2">
        <w:rPr>
          <w:rFonts w:ascii="Garamond" w:hAnsi="Garamond" w:cs="Helvetica"/>
          <w:color w:val="000000" w:themeColor="text1"/>
          <w:sz w:val="22"/>
          <w:szCs w:val="22"/>
        </w:rPr>
        <w:t xml:space="preserve">a </w:t>
      </w:r>
      <w:r w:rsidR="00254BB9">
        <w:rPr>
          <w:rFonts w:ascii="Garamond" w:hAnsi="Garamond" w:cs="Helvetica"/>
          <w:color w:val="000000" w:themeColor="text1"/>
          <w:sz w:val="22"/>
          <w:szCs w:val="22"/>
        </w:rPr>
        <w:t>gangly</w:t>
      </w:r>
      <w:r w:rsidR="00136DA2">
        <w:rPr>
          <w:rFonts w:ascii="Garamond" w:hAnsi="Garamond" w:cs="Helvetica"/>
          <w:color w:val="000000" w:themeColor="text1"/>
          <w:sz w:val="22"/>
          <w:szCs w:val="22"/>
        </w:rPr>
        <w:t xml:space="preserve"> Englishman</w:t>
      </w:r>
      <w:r w:rsidRPr="00AF2203">
        <w:rPr>
          <w:rFonts w:ascii="Garamond" w:hAnsi="Garamond" w:cs="Helvetica"/>
          <w:color w:val="000000" w:themeColor="text1"/>
          <w:sz w:val="22"/>
          <w:szCs w:val="22"/>
        </w:rPr>
        <w:t>,</w:t>
      </w:r>
      <w:r w:rsidR="00136DA2">
        <w:rPr>
          <w:rFonts w:ascii="Garamond" w:hAnsi="Garamond" w:cs="Helvetica"/>
          <w:color w:val="000000" w:themeColor="text1"/>
          <w:sz w:val="22"/>
          <w:szCs w:val="22"/>
        </w:rPr>
        <w:t xml:space="preserve"> I,</w:t>
      </w:r>
      <w:r w:rsidR="00934887"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Spink</w:t>
      </w:r>
      <w:r w:rsidR="0066551F"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w:t>
      </w:r>
      <w:r w:rsidR="0013263B" w:rsidRPr="00AF2203">
        <w:rPr>
          <w:rFonts w:ascii="Garamond" w:hAnsi="Garamond" w:cs="Helvetica"/>
          <w:color w:val="000000" w:themeColor="text1"/>
          <w:sz w:val="22"/>
          <w:szCs w:val="22"/>
        </w:rPr>
        <w:t xml:space="preserve"> </w:t>
      </w:r>
      <w:r w:rsidR="00E27DB1" w:rsidRPr="00AF2203">
        <w:rPr>
          <w:rFonts w:ascii="Garamond" w:hAnsi="Garamond" w:cs="Helvetica"/>
          <w:color w:val="000000" w:themeColor="text1"/>
          <w:sz w:val="22"/>
          <w:szCs w:val="22"/>
        </w:rPr>
        <w:t>sitting in the upper gallery</w:t>
      </w:r>
      <w:r w:rsidR="003C02DE" w:rsidRPr="00AF2203">
        <w:rPr>
          <w:rFonts w:ascii="Garamond" w:hAnsi="Garamond" w:cs="Helvetica"/>
          <w:color w:val="000000" w:themeColor="text1"/>
          <w:sz w:val="22"/>
          <w:szCs w:val="22"/>
        </w:rPr>
        <w:t xml:space="preserve"> of </w:t>
      </w:r>
      <w:r w:rsidR="00D039F1">
        <w:rPr>
          <w:rFonts w:ascii="Garamond" w:hAnsi="Garamond" w:cs="Helvetica"/>
          <w:color w:val="000000" w:themeColor="text1"/>
          <w:sz w:val="22"/>
          <w:szCs w:val="22"/>
        </w:rPr>
        <w:t>that</w:t>
      </w:r>
      <w:r w:rsidR="003C02DE" w:rsidRPr="00AF2203">
        <w:rPr>
          <w:rFonts w:ascii="Garamond" w:hAnsi="Garamond" w:cs="Helvetica"/>
          <w:color w:val="000000" w:themeColor="text1"/>
          <w:sz w:val="22"/>
          <w:szCs w:val="22"/>
        </w:rPr>
        <w:t xml:space="preserve"> small </w:t>
      </w:r>
      <w:r w:rsidR="00F92C8F">
        <w:rPr>
          <w:rFonts w:ascii="Garamond" w:hAnsi="Garamond" w:cs="Helvetica"/>
          <w:color w:val="000000" w:themeColor="text1"/>
          <w:sz w:val="22"/>
          <w:szCs w:val="22"/>
        </w:rPr>
        <w:t xml:space="preserve">white-stoned </w:t>
      </w:r>
      <w:r w:rsidR="00050AE9" w:rsidRPr="00AF2203">
        <w:rPr>
          <w:rFonts w:ascii="Garamond" w:hAnsi="Garamond" w:cs="Helvetica"/>
          <w:color w:val="000000" w:themeColor="text1"/>
          <w:sz w:val="22"/>
          <w:szCs w:val="22"/>
        </w:rPr>
        <w:t xml:space="preserve">tin-roofed </w:t>
      </w:r>
      <w:r w:rsidR="003C02DE" w:rsidRPr="00AF2203">
        <w:rPr>
          <w:rFonts w:ascii="Garamond" w:hAnsi="Garamond" w:cs="Helvetica"/>
          <w:color w:val="000000" w:themeColor="text1"/>
          <w:sz w:val="22"/>
          <w:szCs w:val="22"/>
        </w:rPr>
        <w:t>church</w:t>
      </w:r>
      <w:r w:rsidR="00397022">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school-boyishly bobbing</w:t>
      </w:r>
      <w:r w:rsidR="0013263B"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pasty</w:t>
      </w:r>
      <w:r w:rsidR="00727D5D" w:rsidRPr="00AF2203">
        <w:rPr>
          <w:rFonts w:ascii="Garamond" w:hAnsi="Garamond" w:cs="Helvetica"/>
          <w:color w:val="000000" w:themeColor="text1"/>
          <w:sz w:val="22"/>
          <w:szCs w:val="22"/>
        </w:rPr>
        <w:t xml:space="preserve"> </w:t>
      </w:r>
      <w:r w:rsidR="0013263B" w:rsidRPr="00AF2203">
        <w:rPr>
          <w:rFonts w:ascii="Garamond" w:hAnsi="Garamond" w:cs="Helvetica"/>
          <w:color w:val="000000" w:themeColor="text1"/>
          <w:sz w:val="22"/>
          <w:szCs w:val="22"/>
        </w:rPr>
        <w:t>legs</w:t>
      </w:r>
      <w:r w:rsidR="00AA5BC2">
        <w:rPr>
          <w:rFonts w:ascii="Garamond" w:hAnsi="Garamond" w:cs="Helvetica"/>
          <w:color w:val="000000" w:themeColor="text1"/>
          <w:sz w:val="22"/>
          <w:szCs w:val="22"/>
        </w:rPr>
        <w:t xml:space="preserve"> </w:t>
      </w:r>
      <w:r w:rsidR="00374726" w:rsidRPr="00AF2203">
        <w:rPr>
          <w:rFonts w:ascii="Garamond" w:hAnsi="Garamond" w:cs="Helvetica"/>
          <w:color w:val="000000" w:themeColor="text1"/>
          <w:sz w:val="22"/>
          <w:szCs w:val="22"/>
        </w:rPr>
        <w:t xml:space="preserve">in the </w:t>
      </w:r>
      <w:r w:rsidR="00AC6DBC" w:rsidRPr="00AF2203">
        <w:rPr>
          <w:rFonts w:ascii="Garamond" w:hAnsi="Garamond" w:cs="Helvetica"/>
          <w:color w:val="000000" w:themeColor="text1"/>
          <w:sz w:val="22"/>
          <w:szCs w:val="22"/>
        </w:rPr>
        <w:t xml:space="preserve">damp </w:t>
      </w:r>
      <w:r w:rsidR="00374726" w:rsidRPr="00AF2203">
        <w:rPr>
          <w:rFonts w:ascii="Garamond" w:hAnsi="Garamond" w:cs="Helvetica"/>
          <w:color w:val="000000" w:themeColor="text1"/>
          <w:sz w:val="22"/>
          <w:szCs w:val="22"/>
        </w:rPr>
        <w:t xml:space="preserve">tropical </w:t>
      </w:r>
      <w:r w:rsidR="000344FE">
        <w:rPr>
          <w:rFonts w:ascii="Garamond" w:hAnsi="Garamond" w:cs="Helvetica"/>
          <w:color w:val="000000" w:themeColor="text1"/>
          <w:sz w:val="22"/>
          <w:szCs w:val="22"/>
        </w:rPr>
        <w:t>air</w:t>
      </w:r>
      <w:r w:rsidR="00397022">
        <w:rPr>
          <w:rFonts w:ascii="Garamond" w:hAnsi="Garamond" w:cs="Helvetica"/>
          <w:color w:val="000000" w:themeColor="text1"/>
          <w:sz w:val="22"/>
          <w:szCs w:val="22"/>
        </w:rPr>
        <w:t xml:space="preserve"> and</w:t>
      </w:r>
      <w:r w:rsidR="0079159C"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gurning</w:t>
      </w:r>
      <w:r w:rsidR="0079159C" w:rsidRPr="00AF2203">
        <w:rPr>
          <w:rFonts w:ascii="Garamond" w:hAnsi="Garamond" w:cs="Helvetica"/>
          <w:color w:val="000000" w:themeColor="text1"/>
          <w:sz w:val="22"/>
          <w:szCs w:val="22"/>
        </w:rPr>
        <w:t xml:space="preserve"> an earnest scowl </w:t>
      </w:r>
      <w:r w:rsidR="009E3D28" w:rsidRPr="00AF2203">
        <w:rPr>
          <w:rFonts w:ascii="Garamond" w:hAnsi="Garamond" w:cs="Helvetica"/>
          <w:color w:val="000000" w:themeColor="text1"/>
          <w:sz w:val="22"/>
          <w:szCs w:val="22"/>
        </w:rPr>
        <w:t xml:space="preserve">as </w:t>
      </w:r>
      <w:r w:rsidR="00181D27">
        <w:rPr>
          <w:rFonts w:ascii="Garamond" w:hAnsi="Garamond" w:cs="Helvetica"/>
          <w:color w:val="000000" w:themeColor="text1"/>
          <w:sz w:val="22"/>
          <w:szCs w:val="22"/>
        </w:rPr>
        <w:t>I</w:t>
      </w:r>
      <w:r w:rsidR="00374726" w:rsidRPr="00AF2203">
        <w:rPr>
          <w:rFonts w:ascii="Garamond" w:hAnsi="Garamond" w:cs="Helvetica"/>
          <w:color w:val="000000" w:themeColor="text1"/>
          <w:sz w:val="22"/>
          <w:szCs w:val="22"/>
        </w:rPr>
        <w:t xml:space="preserve"> </w:t>
      </w:r>
      <w:r w:rsidR="009C2546">
        <w:rPr>
          <w:rFonts w:ascii="Garamond" w:hAnsi="Garamond" w:cs="Helvetica"/>
          <w:color w:val="000000" w:themeColor="text1"/>
          <w:sz w:val="22"/>
          <w:szCs w:val="22"/>
        </w:rPr>
        <w:t>enacted</w:t>
      </w:r>
      <w:r w:rsidR="002401AA" w:rsidRPr="00AF2203">
        <w:rPr>
          <w:rFonts w:ascii="Garamond" w:hAnsi="Garamond" w:cs="Helvetica"/>
          <w:color w:val="000000" w:themeColor="text1"/>
          <w:sz w:val="22"/>
          <w:szCs w:val="22"/>
        </w:rPr>
        <w:t xml:space="preserve"> passing </w:t>
      </w:r>
      <w:r w:rsidR="00B30FBD" w:rsidRPr="00AF2203">
        <w:rPr>
          <w:rFonts w:ascii="Garamond" w:hAnsi="Garamond" w:cs="Helvetica"/>
          <w:color w:val="000000" w:themeColor="text1"/>
          <w:sz w:val="22"/>
          <w:szCs w:val="22"/>
        </w:rPr>
        <w:t>t</w:t>
      </w:r>
      <w:r w:rsidR="002401AA" w:rsidRPr="00AF2203">
        <w:rPr>
          <w:rFonts w:ascii="Garamond" w:hAnsi="Garamond" w:cs="Helvetica"/>
          <w:color w:val="000000" w:themeColor="text1"/>
          <w:sz w:val="22"/>
          <w:szCs w:val="22"/>
        </w:rPr>
        <w:t>achyon</w:t>
      </w:r>
      <w:r w:rsidR="00374726" w:rsidRPr="00AF2203">
        <w:rPr>
          <w:rFonts w:ascii="Garamond" w:hAnsi="Garamond" w:cs="Helvetica"/>
          <w:color w:val="000000" w:themeColor="text1"/>
          <w:sz w:val="22"/>
          <w:szCs w:val="22"/>
        </w:rPr>
        <w:t>s</w:t>
      </w:r>
      <w:r w:rsidR="002401AA" w:rsidRPr="00AF2203">
        <w:rPr>
          <w:rFonts w:ascii="Garamond" w:hAnsi="Garamond" w:cs="Helvetica"/>
          <w:color w:val="000000" w:themeColor="text1"/>
          <w:sz w:val="22"/>
          <w:szCs w:val="22"/>
        </w:rPr>
        <w:t>.</w:t>
      </w:r>
      <w:r w:rsidR="00712AF6" w:rsidRPr="00AF2203">
        <w:rPr>
          <w:rStyle w:val="FootnoteReference"/>
          <w:rFonts w:ascii="Garamond" w:hAnsi="Garamond" w:cs="Helvetica"/>
          <w:color w:val="000000" w:themeColor="text1"/>
          <w:sz w:val="22"/>
          <w:szCs w:val="22"/>
        </w:rPr>
        <w:t xml:space="preserve"> </w:t>
      </w:r>
      <w:r w:rsidR="00712AF6" w:rsidRPr="00AF2203">
        <w:rPr>
          <w:rStyle w:val="FootnoteReference"/>
          <w:rFonts w:ascii="Garamond" w:hAnsi="Garamond" w:cs="Helvetica"/>
          <w:color w:val="000000" w:themeColor="text1"/>
          <w:sz w:val="22"/>
          <w:szCs w:val="22"/>
        </w:rPr>
        <w:footnoteReference w:id="2"/>
      </w:r>
      <w:r w:rsidR="00712AF6" w:rsidRPr="00AF2203">
        <w:rPr>
          <w:rFonts w:ascii="Garamond" w:hAnsi="Garamond" w:cs="Helvetica"/>
          <w:color w:val="000000" w:themeColor="text1"/>
          <w:sz w:val="22"/>
          <w:szCs w:val="22"/>
        </w:rPr>
        <w:t xml:space="preserve"> </w:t>
      </w:r>
      <w:r w:rsidR="00F539E3" w:rsidRPr="00AF2203">
        <w:rPr>
          <w:rFonts w:ascii="Garamond" w:hAnsi="Garamond" w:cs="Helvetica"/>
          <w:color w:val="000000" w:themeColor="text1"/>
          <w:sz w:val="22"/>
          <w:szCs w:val="22"/>
        </w:rPr>
        <w:t xml:space="preserve"> </w:t>
      </w:r>
    </w:p>
    <w:p w14:paraId="3CDAC59D" w14:textId="587EBBC4" w:rsidR="00D039F1" w:rsidRDefault="00B34AC7"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A461A1" w:rsidRPr="00AF2203">
        <w:rPr>
          <w:rFonts w:ascii="Garamond" w:hAnsi="Garamond" w:cs="Helvetica"/>
          <w:color w:val="000000" w:themeColor="text1"/>
          <w:sz w:val="22"/>
          <w:szCs w:val="22"/>
        </w:rPr>
        <w:t xml:space="preserve"> </w:t>
      </w:r>
      <w:r w:rsidR="003864EE" w:rsidRPr="00AF2203">
        <w:rPr>
          <w:rFonts w:ascii="Garamond" w:hAnsi="Garamond" w:cs="Helvetica"/>
          <w:color w:val="000000" w:themeColor="text1"/>
          <w:sz w:val="22"/>
          <w:szCs w:val="22"/>
        </w:rPr>
        <w:t>abandoned</w:t>
      </w:r>
      <w:r w:rsidR="00A461A1" w:rsidRPr="00AF2203">
        <w:rPr>
          <w:rFonts w:ascii="Garamond" w:hAnsi="Garamond" w:cs="Helvetica"/>
          <w:color w:val="000000" w:themeColor="text1"/>
          <w:sz w:val="22"/>
          <w:szCs w:val="22"/>
        </w:rPr>
        <w:t xml:space="preserve"> </w:t>
      </w:r>
      <w:r w:rsidR="00E51548" w:rsidRPr="00AF2203">
        <w:rPr>
          <w:rFonts w:ascii="Garamond" w:hAnsi="Garamond" w:cs="Helvetica"/>
          <w:color w:val="000000" w:themeColor="text1"/>
          <w:sz w:val="22"/>
          <w:szCs w:val="22"/>
        </w:rPr>
        <w:t>the</w:t>
      </w:r>
      <w:r w:rsidR="00A210F2" w:rsidRPr="00AF2203">
        <w:rPr>
          <w:rFonts w:ascii="Garamond" w:hAnsi="Garamond" w:cs="Helvetica"/>
          <w:color w:val="000000" w:themeColor="text1"/>
          <w:sz w:val="22"/>
          <w:szCs w:val="22"/>
        </w:rPr>
        <w:t xml:space="preserve"> tachyon fly-by</w:t>
      </w:r>
      <w:r w:rsidR="00A461A1" w:rsidRPr="00AF2203">
        <w:rPr>
          <w:rFonts w:ascii="Garamond" w:hAnsi="Garamond" w:cs="Helvetica"/>
          <w:color w:val="000000" w:themeColor="text1"/>
          <w:sz w:val="22"/>
          <w:szCs w:val="22"/>
        </w:rPr>
        <w:t xml:space="preserve"> </w:t>
      </w:r>
      <w:r w:rsidR="00192A9F" w:rsidRPr="00AF2203">
        <w:rPr>
          <w:rFonts w:ascii="Garamond" w:hAnsi="Garamond" w:cs="Helvetica"/>
          <w:color w:val="000000" w:themeColor="text1"/>
          <w:sz w:val="22"/>
          <w:szCs w:val="22"/>
        </w:rPr>
        <w:t>to pick</w:t>
      </w:r>
      <w:r w:rsidR="009942A8"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wen </w:t>
      </w:r>
      <w:r w:rsidR="00A20C28"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my</w:t>
      </w:r>
      <w:r w:rsidR="001A60F2" w:rsidRPr="00AF2203">
        <w:rPr>
          <w:rFonts w:ascii="Garamond" w:hAnsi="Garamond" w:cs="Helvetica"/>
          <w:color w:val="000000" w:themeColor="text1"/>
          <w:sz w:val="22"/>
          <w:szCs w:val="22"/>
        </w:rPr>
        <w:t xml:space="preserve"> </w:t>
      </w:r>
      <w:r w:rsidR="00BB147F" w:rsidRPr="00AF2203">
        <w:rPr>
          <w:rFonts w:ascii="Garamond" w:hAnsi="Garamond" w:cs="Helvetica"/>
          <w:color w:val="000000" w:themeColor="text1"/>
          <w:sz w:val="22"/>
          <w:szCs w:val="22"/>
        </w:rPr>
        <w:t>balding</w:t>
      </w:r>
      <w:r w:rsidR="006418D7" w:rsidRPr="00AF2203">
        <w:rPr>
          <w:rFonts w:ascii="Garamond" w:hAnsi="Garamond" w:cs="Helvetica"/>
          <w:color w:val="000000" w:themeColor="text1"/>
          <w:sz w:val="22"/>
          <w:szCs w:val="22"/>
        </w:rPr>
        <w:t xml:space="preserve"> scalp</w:t>
      </w:r>
      <w:r w:rsidRPr="00AF2203">
        <w:rPr>
          <w:rFonts w:ascii="Garamond" w:hAnsi="Garamond" w:cs="Helvetica"/>
          <w:color w:val="000000" w:themeColor="text1"/>
          <w:sz w:val="22"/>
          <w:szCs w:val="22"/>
        </w:rPr>
        <w:t xml:space="preserve"> and </w:t>
      </w:r>
      <w:r w:rsidR="00222F89" w:rsidRPr="00AF2203">
        <w:rPr>
          <w:rFonts w:ascii="Garamond" w:hAnsi="Garamond" w:cs="Helvetica"/>
          <w:color w:val="000000" w:themeColor="text1"/>
          <w:sz w:val="22"/>
          <w:szCs w:val="22"/>
        </w:rPr>
        <w:t xml:space="preserve">soon </w:t>
      </w:r>
      <w:r w:rsidR="003864EE" w:rsidRPr="00AF2203">
        <w:rPr>
          <w:rFonts w:ascii="Garamond" w:hAnsi="Garamond" w:cs="Helvetica"/>
          <w:color w:val="000000" w:themeColor="text1"/>
          <w:sz w:val="22"/>
          <w:szCs w:val="22"/>
        </w:rPr>
        <w:t>bore</w:t>
      </w:r>
      <w:r w:rsidR="00AD2247" w:rsidRPr="00AF2203">
        <w:rPr>
          <w:rFonts w:ascii="Garamond" w:hAnsi="Garamond" w:cs="Helvetica"/>
          <w:color w:val="000000" w:themeColor="text1"/>
          <w:sz w:val="22"/>
          <w:szCs w:val="22"/>
        </w:rPr>
        <w:t xml:space="preserve"> </w:t>
      </w:r>
      <w:r w:rsidR="009942A8" w:rsidRPr="00AF2203">
        <w:rPr>
          <w:rFonts w:ascii="Garamond" w:hAnsi="Garamond" w:cs="Helvetica"/>
          <w:color w:val="000000" w:themeColor="text1"/>
          <w:sz w:val="22"/>
          <w:szCs w:val="22"/>
        </w:rPr>
        <w:t xml:space="preserve">a small </w:t>
      </w:r>
      <w:r w:rsidR="00846099" w:rsidRPr="00AF2203">
        <w:rPr>
          <w:rFonts w:ascii="Garamond" w:hAnsi="Garamond" w:cs="Helvetica"/>
          <w:color w:val="000000" w:themeColor="text1"/>
          <w:sz w:val="22"/>
          <w:szCs w:val="22"/>
        </w:rPr>
        <w:t xml:space="preserve">biological </w:t>
      </w:r>
      <w:r w:rsidR="009942A8" w:rsidRPr="00AF2203">
        <w:rPr>
          <w:rFonts w:ascii="Garamond" w:hAnsi="Garamond" w:cs="Helvetica"/>
          <w:color w:val="000000" w:themeColor="text1"/>
          <w:sz w:val="22"/>
          <w:szCs w:val="22"/>
        </w:rPr>
        <w:t>trophy</w:t>
      </w:r>
      <w:r w:rsidR="00BF55C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I</w:t>
      </w:r>
      <w:r w:rsidR="00BF55CB" w:rsidRPr="00AF2203">
        <w:rPr>
          <w:rFonts w:ascii="Garamond" w:hAnsi="Garamond" w:cs="Helvetica"/>
          <w:color w:val="000000" w:themeColor="text1"/>
          <w:sz w:val="22"/>
          <w:szCs w:val="22"/>
        </w:rPr>
        <w:t xml:space="preserve">nspecting the </w:t>
      </w:r>
      <w:r w:rsidR="005046D4">
        <w:rPr>
          <w:rFonts w:ascii="Garamond" w:hAnsi="Garamond" w:cs="Helvetica"/>
          <w:color w:val="000000" w:themeColor="text1"/>
          <w:sz w:val="22"/>
          <w:szCs w:val="22"/>
        </w:rPr>
        <w:t>flake</w:t>
      </w:r>
      <w:r w:rsidR="00BF55CB" w:rsidRPr="00AF2203">
        <w:rPr>
          <w:rFonts w:ascii="Garamond" w:hAnsi="Garamond" w:cs="Helvetica"/>
          <w:color w:val="000000" w:themeColor="text1"/>
          <w:sz w:val="22"/>
          <w:szCs w:val="22"/>
        </w:rPr>
        <w:t xml:space="preserve"> of skin</w:t>
      </w:r>
      <w:r w:rsidR="003D0096">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I</w:t>
      </w:r>
      <w:r w:rsidR="00731E3D" w:rsidRPr="00AF2203">
        <w:rPr>
          <w:rFonts w:ascii="Garamond" w:hAnsi="Garamond" w:cs="Helvetica"/>
          <w:color w:val="000000" w:themeColor="text1"/>
          <w:sz w:val="22"/>
          <w:szCs w:val="22"/>
        </w:rPr>
        <w:t xml:space="preserve"> </w:t>
      </w:r>
      <w:r w:rsidR="00D96EF8" w:rsidRPr="00AF2203">
        <w:rPr>
          <w:rFonts w:ascii="Garamond" w:hAnsi="Garamond" w:cs="Helvetica"/>
          <w:color w:val="000000" w:themeColor="text1"/>
          <w:sz w:val="22"/>
          <w:szCs w:val="22"/>
        </w:rPr>
        <w:t>shook</w:t>
      </w:r>
      <w:r w:rsidR="00C00F8A" w:rsidRPr="00AF2203">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my</w:t>
      </w:r>
      <w:r w:rsidR="00C00F8A" w:rsidRPr="00AF2203">
        <w:rPr>
          <w:rFonts w:ascii="Garamond" w:hAnsi="Garamond" w:cs="Helvetica"/>
          <w:color w:val="000000" w:themeColor="text1"/>
          <w:sz w:val="22"/>
          <w:szCs w:val="22"/>
        </w:rPr>
        <w:t xml:space="preserve"> head</w:t>
      </w:r>
      <w:r w:rsidR="00275116" w:rsidRPr="00AF2203">
        <w:rPr>
          <w:rFonts w:ascii="Garamond" w:hAnsi="Garamond" w:cs="Helvetica"/>
          <w:color w:val="000000" w:themeColor="text1"/>
          <w:sz w:val="22"/>
          <w:szCs w:val="22"/>
        </w:rPr>
        <w:t xml:space="preserve"> in</w:t>
      </w:r>
      <w:r w:rsidR="00061E72" w:rsidRPr="00AF2203">
        <w:rPr>
          <w:rFonts w:ascii="Garamond" w:hAnsi="Garamond" w:cs="Helvetica"/>
          <w:color w:val="000000" w:themeColor="text1"/>
          <w:sz w:val="22"/>
          <w:szCs w:val="22"/>
        </w:rPr>
        <w:t xml:space="preserve"> </w:t>
      </w:r>
      <w:r w:rsidR="00275116" w:rsidRPr="00AF2203">
        <w:rPr>
          <w:rFonts w:ascii="Garamond" w:hAnsi="Garamond" w:cs="Helvetica"/>
          <w:color w:val="000000" w:themeColor="text1"/>
          <w:sz w:val="22"/>
          <w:szCs w:val="22"/>
        </w:rPr>
        <w:t>disgust</w:t>
      </w:r>
      <w:r w:rsidR="003A76FA" w:rsidRPr="00AF2203">
        <w:rPr>
          <w:rFonts w:ascii="Garamond" w:hAnsi="Garamond" w:cs="Helvetica"/>
          <w:color w:val="000000" w:themeColor="text1"/>
          <w:sz w:val="22"/>
          <w:szCs w:val="22"/>
        </w:rPr>
        <w:t xml:space="preserve"> and </w:t>
      </w:r>
      <w:r w:rsidR="00C00F8A" w:rsidRPr="00AF2203">
        <w:rPr>
          <w:rFonts w:ascii="Garamond" w:hAnsi="Garamond" w:cs="Helvetica"/>
          <w:color w:val="000000" w:themeColor="text1"/>
          <w:sz w:val="22"/>
          <w:szCs w:val="22"/>
        </w:rPr>
        <w:t xml:space="preserve">then </w:t>
      </w:r>
      <w:r w:rsidR="00724977" w:rsidRPr="00AF2203">
        <w:rPr>
          <w:rFonts w:ascii="Garamond" w:hAnsi="Garamond" w:cs="Helvetica"/>
          <w:color w:val="000000" w:themeColor="text1"/>
          <w:sz w:val="22"/>
          <w:szCs w:val="22"/>
        </w:rPr>
        <w:t>ate</w:t>
      </w:r>
      <w:r w:rsidR="00BF55CB" w:rsidRPr="00AF2203">
        <w:rPr>
          <w:rFonts w:ascii="Garamond" w:hAnsi="Garamond" w:cs="Helvetica"/>
          <w:color w:val="000000" w:themeColor="text1"/>
          <w:sz w:val="22"/>
          <w:szCs w:val="22"/>
        </w:rPr>
        <w:t xml:space="preserve"> it</w:t>
      </w:r>
      <w:r w:rsidR="00724977" w:rsidRPr="00AF2203">
        <w:rPr>
          <w:rFonts w:ascii="Garamond" w:hAnsi="Garamond" w:cs="Helvetica"/>
          <w:color w:val="000000" w:themeColor="text1"/>
          <w:sz w:val="22"/>
          <w:szCs w:val="22"/>
        </w:rPr>
        <w:t xml:space="preserve">. </w:t>
      </w:r>
    </w:p>
    <w:p w14:paraId="095155DD" w14:textId="58F61F8E" w:rsidR="006418D7" w:rsidRDefault="004C626D"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Chewing</w:t>
      </w:r>
      <w:r w:rsidR="00E51548" w:rsidRPr="00AF2203">
        <w:rPr>
          <w:rFonts w:ascii="Garamond" w:hAnsi="Garamond" w:cs="Helvetica"/>
          <w:color w:val="000000" w:themeColor="text1"/>
          <w:sz w:val="22"/>
          <w:szCs w:val="22"/>
        </w:rPr>
        <w:t xml:space="preserve"> the morsel in offbeat syncopation to the Venus in Furs tempo</w:t>
      </w:r>
      <w:r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my</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eyes </w:t>
      </w:r>
      <w:r w:rsidR="00FF3B10">
        <w:rPr>
          <w:rFonts w:ascii="Garamond" w:hAnsi="Garamond" w:cs="Helvetica"/>
          <w:color w:val="000000" w:themeColor="text1"/>
          <w:sz w:val="22"/>
          <w:szCs w:val="22"/>
        </w:rPr>
        <w:t>lazered</w:t>
      </w:r>
      <w:r w:rsidR="006418D7" w:rsidRPr="00AF2203">
        <w:rPr>
          <w:rFonts w:ascii="Garamond" w:hAnsi="Garamond" w:cs="Helvetica"/>
          <w:color w:val="000000" w:themeColor="text1"/>
          <w:sz w:val="22"/>
          <w:szCs w:val="22"/>
        </w:rPr>
        <w:t xml:space="preserve"> into </w:t>
      </w:r>
      <w:r w:rsidR="00AE318F" w:rsidRPr="00AF2203">
        <w:rPr>
          <w:rFonts w:ascii="Garamond" w:hAnsi="Garamond" w:cs="Helvetica"/>
          <w:color w:val="000000" w:themeColor="text1"/>
          <w:sz w:val="22"/>
          <w:szCs w:val="22"/>
        </w:rPr>
        <w:t>a late-arriving</w:t>
      </w:r>
      <w:r w:rsidR="006418D7"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couple</w:t>
      </w:r>
      <w:r w:rsidR="001D6997" w:rsidRPr="00AF2203">
        <w:rPr>
          <w:rFonts w:ascii="Garamond" w:hAnsi="Garamond" w:cs="Helvetica"/>
          <w:color w:val="000000" w:themeColor="text1"/>
          <w:sz w:val="22"/>
          <w:szCs w:val="22"/>
        </w:rPr>
        <w:t>, a young man and wom</w:t>
      </w:r>
      <w:r w:rsidR="00716B9F" w:rsidRPr="00AF2203">
        <w:rPr>
          <w:rFonts w:ascii="Garamond" w:hAnsi="Garamond" w:cs="Helvetica"/>
          <w:color w:val="000000" w:themeColor="text1"/>
          <w:sz w:val="22"/>
          <w:szCs w:val="22"/>
        </w:rPr>
        <w:t>a</w:t>
      </w:r>
      <w:r w:rsidR="001D6997" w:rsidRPr="00AF2203">
        <w:rPr>
          <w:rFonts w:ascii="Garamond" w:hAnsi="Garamond" w:cs="Helvetica"/>
          <w:color w:val="000000" w:themeColor="text1"/>
          <w:sz w:val="22"/>
          <w:szCs w:val="22"/>
        </w:rPr>
        <w:t>n</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shuffling</w:t>
      </w:r>
      <w:r w:rsidR="00AE318F" w:rsidRPr="00AF2203">
        <w:rPr>
          <w:rFonts w:ascii="Garamond" w:hAnsi="Garamond" w:cs="Helvetica"/>
          <w:color w:val="000000" w:themeColor="text1"/>
          <w:sz w:val="22"/>
          <w:szCs w:val="22"/>
        </w:rPr>
        <w:t xml:space="preserve"> along </w:t>
      </w:r>
      <w:r w:rsidR="00D22010" w:rsidRPr="00AF2203">
        <w:rPr>
          <w:rFonts w:ascii="Garamond" w:hAnsi="Garamond" w:cs="Helvetica"/>
          <w:color w:val="000000" w:themeColor="text1"/>
          <w:sz w:val="22"/>
          <w:szCs w:val="22"/>
        </w:rPr>
        <w:t xml:space="preserve">the </w:t>
      </w:r>
      <w:r w:rsidR="004448EB">
        <w:rPr>
          <w:rFonts w:ascii="Garamond" w:hAnsi="Garamond" w:cs="Helvetica"/>
          <w:color w:val="000000" w:themeColor="text1"/>
          <w:sz w:val="22"/>
          <w:szCs w:val="22"/>
        </w:rPr>
        <w:t>pew</w:t>
      </w:r>
      <w:r w:rsidR="00D22010"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in front</w:t>
      </w:r>
      <w:r w:rsidR="006418D7"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matching tattoos upon </w:t>
      </w:r>
      <w:r w:rsidR="00D22010" w:rsidRPr="00AF2203">
        <w:rPr>
          <w:rFonts w:ascii="Garamond" w:hAnsi="Garamond" w:cs="Helvetica"/>
          <w:color w:val="000000" w:themeColor="text1"/>
          <w:sz w:val="22"/>
          <w:szCs w:val="22"/>
        </w:rPr>
        <w:t xml:space="preserve">each shuffler’s </w:t>
      </w:r>
      <w:r w:rsidR="006418D7" w:rsidRPr="00AF2203">
        <w:rPr>
          <w:rFonts w:ascii="Garamond" w:hAnsi="Garamond" w:cs="Helvetica"/>
          <w:color w:val="000000" w:themeColor="text1"/>
          <w:sz w:val="22"/>
          <w:szCs w:val="22"/>
        </w:rPr>
        <w:t>right elbow</w:t>
      </w:r>
      <w:r w:rsidR="00397022">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a circle circumscribing an equilateral triangle with a dot at its centre. Leaning in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trying to determine if the triangles were pointing up or down when the man turned and gave a smile</w:t>
      </w:r>
      <w:r w:rsidR="0013263B" w:rsidRPr="00AF2203">
        <w:rPr>
          <w:rFonts w:ascii="Garamond" w:hAnsi="Garamond" w:cs="Helvetica"/>
          <w:color w:val="000000" w:themeColor="text1"/>
          <w:sz w:val="22"/>
          <w:szCs w:val="22"/>
        </w:rPr>
        <w:t xml:space="preserve"> of recognition</w:t>
      </w:r>
      <w:r w:rsidR="006418D7" w:rsidRPr="00AF2203">
        <w:rPr>
          <w:rFonts w:ascii="Garamond" w:hAnsi="Garamond" w:cs="Helvetica"/>
          <w:color w:val="000000" w:themeColor="text1"/>
          <w:sz w:val="22"/>
          <w:szCs w:val="22"/>
        </w:rPr>
        <w:t xml:space="preserve">. The woman followed and flicked </w:t>
      </w:r>
      <w:r w:rsidR="00EE75A6">
        <w:rPr>
          <w:rFonts w:ascii="Garamond" w:hAnsi="Garamond" w:cs="Helvetica"/>
          <w:color w:val="000000" w:themeColor="text1"/>
          <w:sz w:val="22"/>
          <w:szCs w:val="22"/>
        </w:rPr>
        <w:t xml:space="preserve">a friendly </w:t>
      </w:r>
      <w:r w:rsidR="00564752" w:rsidRPr="00AF2203">
        <w:rPr>
          <w:rFonts w:ascii="Garamond" w:hAnsi="Garamond" w:cs="Helvetica"/>
          <w:color w:val="000000" w:themeColor="text1"/>
          <w:sz w:val="22"/>
          <w:szCs w:val="22"/>
        </w:rPr>
        <w:t>look</w:t>
      </w:r>
      <w:r w:rsidR="00A73334" w:rsidRPr="00AF2203">
        <w:rPr>
          <w:rFonts w:ascii="Garamond" w:hAnsi="Garamond" w:cs="Helvetica"/>
          <w:color w:val="000000" w:themeColor="text1"/>
          <w:sz w:val="22"/>
          <w:szCs w:val="22"/>
        </w:rPr>
        <w:t xml:space="preserve"> </w:t>
      </w:r>
      <w:r w:rsidR="006A42B5">
        <w:rPr>
          <w:rFonts w:ascii="Garamond" w:hAnsi="Garamond" w:cs="Helvetica"/>
          <w:color w:val="000000" w:themeColor="text1"/>
          <w:sz w:val="22"/>
          <w:szCs w:val="22"/>
        </w:rPr>
        <w:t>of</w:t>
      </w:r>
      <w:r w:rsidR="001D1E9F">
        <w:rPr>
          <w:rFonts w:ascii="Garamond" w:hAnsi="Garamond" w:cs="Helvetica"/>
          <w:color w:val="000000" w:themeColor="text1"/>
          <w:sz w:val="22"/>
          <w:szCs w:val="22"/>
        </w:rPr>
        <w:t xml:space="preserve"> </w:t>
      </w:r>
      <w:r w:rsidR="006418D7" w:rsidRPr="001D1E9F">
        <w:rPr>
          <w:rFonts w:ascii="Garamond" w:hAnsi="Garamond" w:cs="Helvetica"/>
          <w:i/>
          <w:iCs/>
          <w:color w:val="000000" w:themeColor="text1"/>
          <w:sz w:val="22"/>
          <w:szCs w:val="22"/>
        </w:rPr>
        <w:t>How did we all get here?</w:t>
      </w:r>
      <w:r w:rsidR="0000098A" w:rsidRPr="001D1E9F">
        <w:rPr>
          <w:rFonts w:ascii="Garamond" w:hAnsi="Garamond" w:cs="Helvetica"/>
          <w:i/>
          <w:iCs/>
          <w:color w:val="000000" w:themeColor="text1"/>
          <w:sz w:val="22"/>
          <w:szCs w:val="22"/>
        </w:rPr>
        <w:t>,</w:t>
      </w:r>
      <w:r w:rsidR="0000098A">
        <w:rPr>
          <w:rFonts w:ascii="Garamond" w:hAnsi="Garamond" w:cs="Helvetica"/>
          <w:color w:val="000000" w:themeColor="text1"/>
          <w:sz w:val="22"/>
          <w:szCs w:val="22"/>
        </w:rPr>
        <w:t xml:space="preserve"> which</w:t>
      </w:r>
      <w:r w:rsidR="00067AFA">
        <w:rPr>
          <w:rFonts w:ascii="Garamond" w:hAnsi="Garamond" w:cs="Helvetica"/>
          <w:color w:val="000000" w:themeColor="text1"/>
          <w:sz w:val="22"/>
          <w:szCs w:val="22"/>
        </w:rPr>
        <w:t xml:space="preserve"> being none of her business</w:t>
      </w:r>
      <w:r w:rsidR="0000098A">
        <w:rPr>
          <w:rFonts w:ascii="Garamond" w:hAnsi="Garamond" w:cs="Helvetica"/>
          <w:color w:val="000000" w:themeColor="text1"/>
          <w:sz w:val="22"/>
          <w:szCs w:val="22"/>
        </w:rPr>
        <w:t xml:space="preserve"> I found </w:t>
      </w:r>
      <w:r w:rsidR="00F455CF">
        <w:rPr>
          <w:rFonts w:ascii="Garamond" w:hAnsi="Garamond" w:cs="Helvetica"/>
          <w:color w:val="000000" w:themeColor="text1"/>
          <w:sz w:val="22"/>
          <w:szCs w:val="22"/>
        </w:rPr>
        <w:t xml:space="preserve">immensely </w:t>
      </w:r>
      <w:r w:rsidR="0000098A">
        <w:rPr>
          <w:rFonts w:ascii="Garamond" w:hAnsi="Garamond" w:cs="Helvetica"/>
          <w:color w:val="000000" w:themeColor="text1"/>
          <w:sz w:val="22"/>
          <w:szCs w:val="22"/>
        </w:rPr>
        <w:t xml:space="preserve">irritating. </w:t>
      </w:r>
    </w:p>
    <w:p w14:paraId="0F3B3175" w14:textId="29213CAB" w:rsidR="000419C2" w:rsidRPr="00AF2203" w:rsidRDefault="000419C2" w:rsidP="00B5546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D0621D">
        <w:rPr>
          <w:rFonts w:ascii="Garamond" w:hAnsi="Garamond" w:cs="Helvetica"/>
          <w:color w:val="000000" w:themeColor="text1"/>
          <w:sz w:val="22"/>
          <w:szCs w:val="22"/>
        </w:rPr>
        <w:t>I</w:t>
      </w:r>
      <w:r>
        <w:rPr>
          <w:rFonts w:ascii="Garamond" w:hAnsi="Garamond" w:cs="Helvetica"/>
          <w:color w:val="000000" w:themeColor="text1"/>
          <w:sz w:val="22"/>
          <w:szCs w:val="22"/>
        </w:rPr>
        <w:t xml:space="preserve">t’s you,’ I </w:t>
      </w:r>
      <w:r w:rsidR="00BE28F3">
        <w:rPr>
          <w:rFonts w:ascii="Garamond" w:hAnsi="Garamond" w:cs="Helvetica"/>
          <w:color w:val="000000" w:themeColor="text1"/>
          <w:sz w:val="22"/>
          <w:szCs w:val="22"/>
        </w:rPr>
        <w:t>intoned</w:t>
      </w:r>
      <w:r>
        <w:rPr>
          <w:rFonts w:ascii="Garamond" w:hAnsi="Garamond" w:cs="Helvetica"/>
          <w:color w:val="000000" w:themeColor="text1"/>
          <w:sz w:val="22"/>
          <w:szCs w:val="22"/>
        </w:rPr>
        <w:t>.</w:t>
      </w:r>
    </w:p>
    <w:p w14:paraId="32D87878" w14:textId="1AFFF14B" w:rsidR="00F17F99" w:rsidRPr="00AF2203" w:rsidRDefault="00A1321E" w:rsidP="005F4846">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 three</w:t>
      </w:r>
      <w:r w:rsidR="00AD3A6A" w:rsidRPr="00AF2203">
        <w:rPr>
          <w:rFonts w:ascii="Garamond" w:hAnsi="Garamond" w:cs="Helvetica"/>
          <w:color w:val="000000" w:themeColor="text1"/>
          <w:sz w:val="22"/>
          <w:szCs w:val="22"/>
        </w:rPr>
        <w:t xml:space="preserve"> had</w:t>
      </w:r>
      <w:r w:rsidR="001A1AFA" w:rsidRPr="00AF2203">
        <w:rPr>
          <w:rFonts w:ascii="Garamond" w:hAnsi="Garamond" w:cs="Helvetica"/>
          <w:color w:val="000000" w:themeColor="text1"/>
          <w:sz w:val="22"/>
          <w:szCs w:val="22"/>
        </w:rPr>
        <w:t xml:space="preserve"> waited</w:t>
      </w:r>
      <w:r w:rsidR="006418D7" w:rsidRPr="00AF2203">
        <w:rPr>
          <w:rFonts w:ascii="Garamond" w:hAnsi="Garamond" w:cs="Helvetica"/>
          <w:color w:val="000000" w:themeColor="text1"/>
          <w:sz w:val="22"/>
          <w:szCs w:val="22"/>
        </w:rPr>
        <w:t xml:space="preserve"> </w:t>
      </w:r>
      <w:r w:rsidR="00AD3A6A" w:rsidRPr="00AF2203">
        <w:rPr>
          <w:rFonts w:ascii="Garamond" w:hAnsi="Garamond" w:cs="Helvetica"/>
          <w:color w:val="000000" w:themeColor="text1"/>
          <w:sz w:val="22"/>
          <w:szCs w:val="22"/>
        </w:rPr>
        <w:t xml:space="preserve">at the </w:t>
      </w:r>
      <w:r w:rsidR="00CF069F" w:rsidRPr="00AF2203">
        <w:rPr>
          <w:rFonts w:ascii="Garamond" w:hAnsi="Garamond" w:cs="Helvetica"/>
          <w:color w:val="000000" w:themeColor="text1"/>
          <w:sz w:val="22"/>
          <w:szCs w:val="22"/>
        </w:rPr>
        <w:t>luggage carousel</w:t>
      </w:r>
      <w:r w:rsidR="00A608EA" w:rsidRPr="00AF2203">
        <w:rPr>
          <w:rFonts w:ascii="Garamond" w:hAnsi="Garamond" w:cs="Helvetica"/>
          <w:color w:val="000000" w:themeColor="text1"/>
          <w:sz w:val="22"/>
          <w:szCs w:val="22"/>
        </w:rPr>
        <w:t xml:space="preserve"> the previous night</w:t>
      </w:r>
      <w:r w:rsidR="00D31B66"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taking </w:t>
      </w:r>
      <w:r w:rsidR="00BD37DA">
        <w:rPr>
          <w:rFonts w:ascii="Garamond" w:hAnsi="Garamond" w:cs="Helvetica"/>
          <w:color w:val="000000" w:themeColor="text1"/>
          <w:sz w:val="22"/>
          <w:szCs w:val="22"/>
        </w:rPr>
        <w:t xml:space="preserve">po-faced </w:t>
      </w:r>
      <w:r w:rsidR="00AE7475" w:rsidRPr="00AF2203">
        <w:rPr>
          <w:rFonts w:ascii="Garamond" w:hAnsi="Garamond" w:cs="Helvetica"/>
          <w:color w:val="000000" w:themeColor="text1"/>
          <w:sz w:val="22"/>
          <w:szCs w:val="22"/>
        </w:rPr>
        <w:t>selfies</w:t>
      </w:r>
      <w:r w:rsidR="00AD3A6A" w:rsidRPr="00AF2203">
        <w:rPr>
          <w:rFonts w:ascii="Garamond" w:hAnsi="Garamond" w:cs="Helvetica"/>
          <w:color w:val="000000" w:themeColor="text1"/>
          <w:sz w:val="22"/>
          <w:szCs w:val="22"/>
        </w:rPr>
        <w:t xml:space="preserve"> beneath an enormous Polynesian longboat</w:t>
      </w:r>
      <w:r w:rsidR="00184D2A" w:rsidRPr="00AF2203">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My bag</w:t>
      </w:r>
      <w:r w:rsidR="009B7352">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 xml:space="preserve">arrived </w:t>
      </w:r>
      <w:r w:rsidR="00B7210C">
        <w:rPr>
          <w:rFonts w:ascii="Garamond" w:hAnsi="Garamond" w:cs="Helvetica"/>
          <w:color w:val="000000" w:themeColor="text1"/>
          <w:sz w:val="22"/>
          <w:szCs w:val="22"/>
        </w:rPr>
        <w:t>first on the carrousel</w:t>
      </w:r>
      <w:r w:rsidR="009B7352">
        <w:rPr>
          <w:rFonts w:ascii="Garamond" w:hAnsi="Garamond" w:cs="Helvetica"/>
          <w:color w:val="000000" w:themeColor="text1"/>
          <w:sz w:val="22"/>
          <w:szCs w:val="22"/>
        </w:rPr>
        <w:t xml:space="preserve">, </w:t>
      </w:r>
      <w:r w:rsidR="009B7352" w:rsidRPr="009B7352">
        <w:rPr>
          <w:rFonts w:ascii="Garamond" w:hAnsi="Garamond" w:cs="Helvetica"/>
          <w:color w:val="000000" w:themeColor="text1"/>
          <w:sz w:val="22"/>
          <w:szCs w:val="22"/>
        </w:rPr>
        <w:t>a natty rucksack</w:t>
      </w:r>
      <w:r w:rsidR="00B7210C">
        <w:rPr>
          <w:rFonts w:ascii="Garamond" w:hAnsi="Garamond" w:cs="Helvetica"/>
          <w:color w:val="000000" w:themeColor="text1"/>
          <w:sz w:val="22"/>
          <w:szCs w:val="22"/>
        </w:rPr>
        <w:t xml:space="preserve"> displaying</w:t>
      </w:r>
      <w:r w:rsidR="00A537BA">
        <w:rPr>
          <w:rFonts w:ascii="Garamond" w:hAnsi="Garamond" w:cs="Helvetica"/>
          <w:color w:val="000000" w:themeColor="text1"/>
          <w:sz w:val="22"/>
          <w:szCs w:val="22"/>
        </w:rPr>
        <w:t xml:space="preserve"> a </w:t>
      </w:r>
      <w:r w:rsidR="002C4C6C">
        <w:rPr>
          <w:rFonts w:ascii="Garamond" w:hAnsi="Garamond" w:cs="Helvetica"/>
          <w:color w:val="000000" w:themeColor="text1"/>
          <w:sz w:val="22"/>
          <w:szCs w:val="22"/>
        </w:rPr>
        <w:t>prominent</w:t>
      </w:r>
      <w:r w:rsidR="00A537BA">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First</w:t>
      </w:r>
      <w:r w:rsidR="00DA0BEC">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Class</w:t>
      </w:r>
      <w:r w:rsidR="00A537BA">
        <w:rPr>
          <w:rFonts w:ascii="Garamond" w:hAnsi="Garamond" w:cs="Helvetica"/>
          <w:color w:val="000000" w:themeColor="text1"/>
          <w:sz w:val="22"/>
          <w:szCs w:val="22"/>
        </w:rPr>
        <w:t xml:space="preserve"> label</w:t>
      </w:r>
      <w:r w:rsidR="00B7210C">
        <w:rPr>
          <w:rFonts w:ascii="Garamond" w:hAnsi="Garamond" w:cs="Helvetica"/>
          <w:color w:val="000000" w:themeColor="text1"/>
          <w:sz w:val="22"/>
          <w:szCs w:val="22"/>
        </w:rPr>
        <w:t xml:space="preserve">. </w:t>
      </w:r>
      <w:r w:rsidR="009B7352">
        <w:rPr>
          <w:rFonts w:ascii="Garamond" w:hAnsi="Garamond" w:cs="Helvetica"/>
          <w:color w:val="000000" w:themeColor="text1"/>
          <w:sz w:val="22"/>
          <w:szCs w:val="22"/>
        </w:rPr>
        <w:t>The</w:t>
      </w:r>
      <w:r w:rsidR="00B7210C">
        <w:rPr>
          <w:rFonts w:ascii="Garamond" w:hAnsi="Garamond" w:cs="Helvetica"/>
          <w:color w:val="000000" w:themeColor="text1"/>
          <w:sz w:val="22"/>
          <w:szCs w:val="22"/>
        </w:rPr>
        <w:t xml:space="preserve"> straps </w:t>
      </w:r>
      <w:r w:rsidR="009B7352">
        <w:rPr>
          <w:rFonts w:ascii="Garamond" w:hAnsi="Garamond" w:cs="Helvetica"/>
          <w:color w:val="000000" w:themeColor="text1"/>
          <w:sz w:val="22"/>
          <w:szCs w:val="22"/>
        </w:rPr>
        <w:t>became</w:t>
      </w:r>
      <w:r w:rsidR="00B7210C">
        <w:rPr>
          <w:rFonts w:ascii="Garamond" w:hAnsi="Garamond" w:cs="Helvetica"/>
          <w:color w:val="000000" w:themeColor="text1"/>
          <w:sz w:val="22"/>
          <w:szCs w:val="22"/>
        </w:rPr>
        <w:t xml:space="preserve"> stuck and I was the centre of attention </w:t>
      </w:r>
      <w:r w:rsidR="00B26722">
        <w:rPr>
          <w:rFonts w:ascii="Garamond" w:hAnsi="Garamond" w:cs="Helvetica"/>
          <w:color w:val="000000" w:themeColor="text1"/>
          <w:sz w:val="22"/>
          <w:szCs w:val="22"/>
        </w:rPr>
        <w:t xml:space="preserve">stretched on all fours </w:t>
      </w:r>
      <w:r w:rsidR="00B7210C">
        <w:rPr>
          <w:rFonts w:ascii="Garamond" w:hAnsi="Garamond" w:cs="Helvetica"/>
          <w:color w:val="000000" w:themeColor="text1"/>
          <w:sz w:val="22"/>
          <w:szCs w:val="22"/>
        </w:rPr>
        <w:t>yank</w:t>
      </w:r>
      <w:r w:rsidR="00B26722">
        <w:rPr>
          <w:rFonts w:ascii="Garamond" w:hAnsi="Garamond" w:cs="Helvetica"/>
          <w:color w:val="000000" w:themeColor="text1"/>
          <w:sz w:val="22"/>
          <w:szCs w:val="22"/>
        </w:rPr>
        <w:t>ing</w:t>
      </w:r>
      <w:r w:rsidR="00B7210C">
        <w:rPr>
          <w:rFonts w:ascii="Garamond" w:hAnsi="Garamond" w:cs="Helvetica"/>
          <w:color w:val="000000" w:themeColor="text1"/>
          <w:sz w:val="22"/>
          <w:szCs w:val="22"/>
        </w:rPr>
        <w:t xml:space="preserve"> it free</w:t>
      </w:r>
      <w:r w:rsidR="00B26722">
        <w:rPr>
          <w:rFonts w:ascii="Garamond" w:hAnsi="Garamond" w:cs="Helvetica"/>
          <w:color w:val="000000" w:themeColor="text1"/>
          <w:sz w:val="22"/>
          <w:szCs w:val="22"/>
        </w:rPr>
        <w:t xml:space="preserve"> of</w:t>
      </w:r>
      <w:r w:rsidR="00B26722" w:rsidRPr="00B26722">
        <w:rPr>
          <w:rFonts w:ascii="Garamond" w:hAnsi="Garamond" w:cs="Helvetica"/>
          <w:color w:val="000000" w:themeColor="text1"/>
          <w:sz w:val="22"/>
          <w:szCs w:val="22"/>
        </w:rPr>
        <w:t xml:space="preserve"> the mechanism</w:t>
      </w:r>
      <w:r w:rsidR="00B7210C">
        <w:rPr>
          <w:rFonts w:ascii="Garamond" w:hAnsi="Garamond" w:cs="Helvetica"/>
          <w:color w:val="000000" w:themeColor="text1"/>
          <w:sz w:val="22"/>
          <w:szCs w:val="22"/>
        </w:rPr>
        <w:t xml:space="preserve"> </w:t>
      </w:r>
      <w:r w:rsidR="00026A40">
        <w:rPr>
          <w:rFonts w:ascii="Garamond" w:hAnsi="Garamond" w:cs="Helvetica"/>
          <w:color w:val="000000" w:themeColor="text1"/>
          <w:sz w:val="22"/>
          <w:szCs w:val="22"/>
        </w:rPr>
        <w:t xml:space="preserve">and </w:t>
      </w:r>
      <w:r w:rsidR="00B7210C">
        <w:rPr>
          <w:rFonts w:ascii="Garamond" w:hAnsi="Garamond" w:cs="Helvetica"/>
          <w:color w:val="000000" w:themeColor="text1"/>
          <w:sz w:val="22"/>
          <w:szCs w:val="22"/>
        </w:rPr>
        <w:t xml:space="preserve">giving </w:t>
      </w:r>
      <w:r w:rsidR="005F4846">
        <w:rPr>
          <w:rFonts w:ascii="Garamond" w:hAnsi="Garamond" w:cs="Helvetica"/>
          <w:color w:val="000000" w:themeColor="text1"/>
          <w:sz w:val="22"/>
          <w:szCs w:val="22"/>
        </w:rPr>
        <w:t xml:space="preserve">what I hoped was </w:t>
      </w:r>
      <w:r w:rsidR="00B7210C">
        <w:rPr>
          <w:rFonts w:ascii="Garamond" w:hAnsi="Garamond" w:cs="Helvetica"/>
          <w:color w:val="000000" w:themeColor="text1"/>
          <w:sz w:val="22"/>
          <w:szCs w:val="22"/>
        </w:rPr>
        <w:t xml:space="preserve">a </w:t>
      </w:r>
      <w:r w:rsidR="005F4846">
        <w:rPr>
          <w:rFonts w:ascii="Garamond" w:hAnsi="Garamond" w:cs="Helvetica"/>
          <w:color w:val="000000" w:themeColor="text1"/>
          <w:sz w:val="22"/>
          <w:szCs w:val="22"/>
        </w:rPr>
        <w:t>nonchalant</w:t>
      </w:r>
      <w:r w:rsidR="00B7210C">
        <w:rPr>
          <w:rFonts w:ascii="Garamond" w:hAnsi="Garamond" w:cs="Helvetica"/>
          <w:color w:val="000000" w:themeColor="text1"/>
          <w:sz w:val="22"/>
          <w:szCs w:val="22"/>
        </w:rPr>
        <w:t xml:space="preserve"> </w:t>
      </w:r>
      <w:r w:rsidR="00027516">
        <w:rPr>
          <w:rFonts w:ascii="Garamond" w:hAnsi="Garamond" w:cs="Helvetica"/>
          <w:color w:val="000000" w:themeColor="text1"/>
          <w:sz w:val="22"/>
          <w:szCs w:val="22"/>
        </w:rPr>
        <w:t>look</w:t>
      </w:r>
      <w:r w:rsidR="00B7210C">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to communicate</w:t>
      </w:r>
      <w:r w:rsidR="00A537BA">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 xml:space="preserve">that my </w:t>
      </w:r>
      <w:r w:rsidR="00770453" w:rsidRPr="00AF2203">
        <w:rPr>
          <w:rFonts w:ascii="Garamond" w:hAnsi="Garamond" w:cs="Helvetica"/>
          <w:color w:val="000000" w:themeColor="text1"/>
          <w:sz w:val="22"/>
          <w:szCs w:val="22"/>
        </w:rPr>
        <w:t xml:space="preserve">ticket was a matter of </w:t>
      </w:r>
      <w:r w:rsidR="0039418A">
        <w:rPr>
          <w:rFonts w:ascii="Garamond" w:hAnsi="Garamond" w:cs="Helvetica"/>
          <w:color w:val="000000" w:themeColor="text1"/>
          <w:sz w:val="22"/>
          <w:szCs w:val="22"/>
        </w:rPr>
        <w:t>fortunate</w:t>
      </w:r>
      <w:r w:rsidR="00770453" w:rsidRPr="00AF2203">
        <w:rPr>
          <w:rFonts w:ascii="Garamond" w:hAnsi="Garamond" w:cs="Helvetica"/>
          <w:color w:val="000000" w:themeColor="text1"/>
          <w:sz w:val="22"/>
          <w:szCs w:val="22"/>
        </w:rPr>
        <w:t xml:space="preserve"> </w:t>
      </w:r>
      <w:r w:rsidR="0039418A">
        <w:rPr>
          <w:rFonts w:ascii="Garamond" w:hAnsi="Garamond" w:cs="Helvetica"/>
          <w:color w:val="000000" w:themeColor="text1"/>
          <w:sz w:val="22"/>
          <w:szCs w:val="22"/>
        </w:rPr>
        <w:t>upgrading</w:t>
      </w:r>
      <w:r w:rsidR="00770453" w:rsidRPr="00AF2203">
        <w:rPr>
          <w:rFonts w:ascii="Garamond" w:hAnsi="Garamond" w:cs="Helvetica"/>
          <w:color w:val="000000" w:themeColor="text1"/>
          <w:sz w:val="22"/>
          <w:szCs w:val="22"/>
        </w:rPr>
        <w:t xml:space="preserve"> (</w:t>
      </w:r>
      <w:r w:rsidR="003D176D">
        <w:rPr>
          <w:rFonts w:ascii="Garamond" w:hAnsi="Garamond" w:cs="Helvetica"/>
          <w:color w:val="000000" w:themeColor="text1"/>
          <w:sz w:val="22"/>
          <w:szCs w:val="22"/>
        </w:rPr>
        <w:t xml:space="preserve">which </w:t>
      </w:r>
      <w:r w:rsidR="00770453" w:rsidRPr="00AF2203">
        <w:rPr>
          <w:rFonts w:ascii="Garamond" w:hAnsi="Garamond" w:cs="Helvetica"/>
          <w:color w:val="000000" w:themeColor="text1"/>
          <w:sz w:val="22"/>
          <w:szCs w:val="22"/>
        </w:rPr>
        <w:t>it wasn’t)</w:t>
      </w:r>
      <w:r w:rsidR="000337CD">
        <w:rPr>
          <w:rFonts w:ascii="Garamond" w:hAnsi="Garamond" w:cs="Helvetica"/>
          <w:color w:val="000000" w:themeColor="text1"/>
          <w:sz w:val="22"/>
          <w:szCs w:val="22"/>
        </w:rPr>
        <w:t xml:space="preserve">. This </w:t>
      </w:r>
      <w:r w:rsidR="00770453" w:rsidRPr="00AF2203">
        <w:rPr>
          <w:rFonts w:ascii="Garamond" w:hAnsi="Garamond" w:cs="Helvetica"/>
          <w:color w:val="000000" w:themeColor="text1"/>
          <w:sz w:val="22"/>
          <w:szCs w:val="22"/>
        </w:rPr>
        <w:t xml:space="preserve">I did by </w:t>
      </w:r>
      <w:r w:rsidR="00A475E1" w:rsidRPr="00AF2203">
        <w:rPr>
          <w:rFonts w:ascii="Garamond" w:hAnsi="Garamond" w:cs="Helvetica"/>
          <w:color w:val="000000" w:themeColor="text1"/>
          <w:sz w:val="22"/>
          <w:szCs w:val="22"/>
        </w:rPr>
        <w:t xml:space="preserve">energetic </w:t>
      </w:r>
      <w:r w:rsidR="00581959" w:rsidRPr="00AF2203">
        <w:rPr>
          <w:rFonts w:ascii="Garamond" w:hAnsi="Garamond" w:cs="Helvetica"/>
          <w:color w:val="000000" w:themeColor="text1"/>
          <w:sz w:val="22"/>
          <w:szCs w:val="22"/>
        </w:rPr>
        <w:t>grinning</w:t>
      </w:r>
      <w:r w:rsidR="00CF156C">
        <w:rPr>
          <w:rFonts w:ascii="Garamond" w:hAnsi="Garamond" w:cs="Helvetica"/>
          <w:color w:val="000000" w:themeColor="text1"/>
          <w:sz w:val="22"/>
          <w:szCs w:val="22"/>
        </w:rPr>
        <w:t xml:space="preserve">, </w:t>
      </w:r>
      <w:r w:rsidR="00770453" w:rsidRPr="00AF2203">
        <w:rPr>
          <w:rFonts w:ascii="Garamond" w:hAnsi="Garamond" w:cs="Helvetica"/>
          <w:color w:val="000000" w:themeColor="text1"/>
          <w:sz w:val="22"/>
          <w:szCs w:val="22"/>
        </w:rPr>
        <w:t>giving the impression</w:t>
      </w:r>
      <w:r w:rsidR="00581959" w:rsidRPr="00AF2203">
        <w:rPr>
          <w:rFonts w:ascii="Garamond" w:hAnsi="Garamond" w:cs="Helvetica"/>
          <w:color w:val="000000" w:themeColor="text1"/>
          <w:sz w:val="22"/>
          <w:szCs w:val="22"/>
        </w:rPr>
        <w:t>, on reflection,</w:t>
      </w:r>
      <w:r w:rsidR="00770453" w:rsidRPr="00AF2203">
        <w:rPr>
          <w:rFonts w:ascii="Garamond" w:hAnsi="Garamond" w:cs="Helvetica"/>
          <w:color w:val="000000" w:themeColor="text1"/>
          <w:sz w:val="22"/>
          <w:szCs w:val="22"/>
        </w:rPr>
        <w:t xml:space="preserve"> of someone </w:t>
      </w:r>
      <w:r w:rsidR="00481687" w:rsidRPr="00AF2203">
        <w:rPr>
          <w:rFonts w:ascii="Garamond" w:hAnsi="Garamond" w:cs="Helvetica"/>
          <w:color w:val="000000" w:themeColor="text1"/>
          <w:sz w:val="22"/>
          <w:szCs w:val="22"/>
        </w:rPr>
        <w:t>passionately</w:t>
      </w:r>
      <w:r w:rsidR="00770453" w:rsidRPr="00AF2203">
        <w:rPr>
          <w:rFonts w:ascii="Garamond" w:hAnsi="Garamond" w:cs="Helvetica"/>
          <w:color w:val="000000" w:themeColor="text1"/>
          <w:sz w:val="22"/>
          <w:szCs w:val="22"/>
        </w:rPr>
        <w:t xml:space="preserve"> agreeing with themselves.</w:t>
      </w:r>
    </w:p>
    <w:p w14:paraId="05CD910D" w14:textId="2451B881" w:rsidR="00B03637" w:rsidRDefault="00E477AB"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2A03B7">
        <w:rPr>
          <w:rFonts w:ascii="Garamond" w:hAnsi="Garamond" w:cs="Helvetica"/>
          <w:color w:val="000000" w:themeColor="text1"/>
          <w:sz w:val="22"/>
          <w:szCs w:val="22"/>
        </w:rPr>
        <w:t xml:space="preserve"> couple</w:t>
      </w:r>
      <w:r w:rsidR="007069AE" w:rsidRPr="00AF2203">
        <w:rPr>
          <w:rFonts w:ascii="Garamond" w:hAnsi="Garamond" w:cs="Helvetica"/>
          <w:color w:val="000000" w:themeColor="text1"/>
          <w:sz w:val="22"/>
          <w:szCs w:val="22"/>
        </w:rPr>
        <w:t xml:space="preserve"> </w:t>
      </w:r>
      <w:r w:rsidR="004B6C7C" w:rsidRPr="00AF2203">
        <w:rPr>
          <w:rFonts w:ascii="Garamond" w:hAnsi="Garamond" w:cs="Helvetica"/>
          <w:color w:val="000000" w:themeColor="text1"/>
          <w:sz w:val="22"/>
          <w:szCs w:val="22"/>
        </w:rPr>
        <w:t>presented</w:t>
      </w:r>
      <w:r w:rsidR="006418D7" w:rsidRPr="00AF2203">
        <w:rPr>
          <w:rFonts w:ascii="Garamond" w:hAnsi="Garamond" w:cs="Helvetica"/>
          <w:color w:val="000000" w:themeColor="text1"/>
          <w:sz w:val="22"/>
          <w:szCs w:val="22"/>
        </w:rPr>
        <w:t xml:space="preserve"> a healthy </w:t>
      </w:r>
      <w:r w:rsidR="00EB1963" w:rsidRPr="00AF2203">
        <w:rPr>
          <w:rFonts w:ascii="Garamond" w:hAnsi="Garamond" w:cs="Helvetica"/>
          <w:color w:val="000000" w:themeColor="text1"/>
          <w:sz w:val="22"/>
          <w:szCs w:val="22"/>
        </w:rPr>
        <w:t>N</w:t>
      </w:r>
      <w:r w:rsidR="000B512B" w:rsidRPr="00AF2203">
        <w:rPr>
          <w:rFonts w:ascii="Garamond" w:hAnsi="Garamond" w:cs="Helvetica"/>
          <w:color w:val="000000" w:themeColor="text1"/>
          <w:sz w:val="22"/>
          <w:szCs w:val="22"/>
        </w:rPr>
        <w:t>orth</w:t>
      </w:r>
      <w:r w:rsidR="00EB1963" w:rsidRPr="00AF2203">
        <w:rPr>
          <w:rFonts w:ascii="Garamond" w:hAnsi="Garamond" w:cs="Helvetica"/>
          <w:color w:val="000000" w:themeColor="text1"/>
          <w:sz w:val="22"/>
          <w:szCs w:val="22"/>
        </w:rPr>
        <w:t xml:space="preserve"> </w:t>
      </w:r>
      <w:r w:rsidR="000B512B" w:rsidRPr="00AF2203">
        <w:rPr>
          <w:rFonts w:ascii="Garamond" w:hAnsi="Garamond" w:cs="Helvetica"/>
          <w:color w:val="000000" w:themeColor="text1"/>
          <w:sz w:val="22"/>
          <w:szCs w:val="22"/>
        </w:rPr>
        <w:t xml:space="preserve">American </w:t>
      </w:r>
      <w:r w:rsidR="006418D7" w:rsidRPr="00AF2203">
        <w:rPr>
          <w:rFonts w:ascii="Garamond" w:hAnsi="Garamond" w:cs="Helvetica"/>
          <w:color w:val="000000" w:themeColor="text1"/>
          <w:sz w:val="22"/>
          <w:szCs w:val="22"/>
        </w:rPr>
        <w:t>sapience</w:t>
      </w:r>
      <w:r w:rsidR="001D2282"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0F0FE9">
        <w:rPr>
          <w:rFonts w:ascii="Garamond" w:hAnsi="Garamond" w:cs="Helvetica"/>
          <w:color w:val="000000" w:themeColor="text1"/>
          <w:sz w:val="22"/>
          <w:szCs w:val="22"/>
        </w:rPr>
        <w:t xml:space="preserve">perfect </w:t>
      </w:r>
      <w:r w:rsidR="0026084D">
        <w:rPr>
          <w:rFonts w:ascii="Garamond" w:hAnsi="Garamond" w:cs="Helvetica"/>
          <w:color w:val="000000" w:themeColor="text1"/>
          <w:sz w:val="22"/>
          <w:szCs w:val="22"/>
        </w:rPr>
        <w:t>white teeth</w:t>
      </w:r>
      <w:r w:rsidR="000F0FE9">
        <w:rPr>
          <w:rFonts w:ascii="Garamond" w:hAnsi="Garamond" w:cs="Helvetica"/>
          <w:color w:val="000000" w:themeColor="text1"/>
          <w:sz w:val="22"/>
          <w:szCs w:val="22"/>
        </w:rPr>
        <w:t xml:space="preserve"> and lithe bodies</w:t>
      </w:r>
      <w:r w:rsidR="0026084D">
        <w:rPr>
          <w:rFonts w:ascii="Garamond" w:hAnsi="Garamond" w:cs="Helvetica"/>
          <w:color w:val="000000" w:themeColor="text1"/>
          <w:sz w:val="22"/>
          <w:szCs w:val="22"/>
        </w:rPr>
        <w:t xml:space="preserve"> </w:t>
      </w:r>
      <w:r w:rsidR="00AC38D7" w:rsidRPr="00AF2203">
        <w:rPr>
          <w:rFonts w:ascii="Garamond" w:hAnsi="Garamond" w:cs="Helvetica"/>
          <w:color w:val="000000" w:themeColor="text1"/>
          <w:sz w:val="22"/>
          <w:szCs w:val="22"/>
        </w:rPr>
        <w:t>encapsulated</w:t>
      </w:r>
      <w:r w:rsidR="000B6CFD" w:rsidRPr="00AF2203">
        <w:rPr>
          <w:rFonts w:ascii="Garamond" w:hAnsi="Garamond" w:cs="Helvetica"/>
          <w:color w:val="000000" w:themeColor="text1"/>
          <w:sz w:val="22"/>
          <w:szCs w:val="22"/>
        </w:rPr>
        <w:t xml:space="preserve"> in</w:t>
      </w:r>
      <w:r w:rsidR="003B0A3A" w:rsidRPr="00AF2203">
        <w:rPr>
          <w:rFonts w:ascii="Garamond" w:hAnsi="Garamond" w:cs="Helvetica"/>
          <w:color w:val="000000" w:themeColor="text1"/>
          <w:sz w:val="22"/>
          <w:szCs w:val="22"/>
        </w:rPr>
        <w:t xml:space="preserve"> </w:t>
      </w:r>
      <w:r w:rsidR="00757C9F">
        <w:rPr>
          <w:rFonts w:ascii="Garamond" w:hAnsi="Garamond" w:cs="Helvetica"/>
          <w:color w:val="000000" w:themeColor="text1"/>
          <w:sz w:val="22"/>
          <w:szCs w:val="22"/>
        </w:rPr>
        <w:t>uncompromisingly black</w:t>
      </w:r>
      <w:r w:rsidR="00A17679">
        <w:rPr>
          <w:rFonts w:ascii="Garamond" w:hAnsi="Garamond" w:cs="Helvetica"/>
          <w:color w:val="000000" w:themeColor="text1"/>
          <w:sz w:val="22"/>
          <w:szCs w:val="22"/>
        </w:rPr>
        <w:t xml:space="preserve"> cotton</w:t>
      </w:r>
      <w:r w:rsidR="00757C9F">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clothing</w:t>
      </w:r>
      <w:r w:rsidR="00026A4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with a</w:t>
      </w:r>
      <w:r w:rsidR="00AC38D7" w:rsidRPr="00AF2203">
        <w:rPr>
          <w:rFonts w:ascii="Garamond" w:hAnsi="Garamond" w:cs="Helvetica"/>
          <w:color w:val="000000" w:themeColor="text1"/>
          <w:sz w:val="22"/>
          <w:szCs w:val="22"/>
        </w:rPr>
        <w:t xml:space="preserve"> </w:t>
      </w:r>
      <w:r w:rsidR="00EF2793">
        <w:rPr>
          <w:rFonts w:ascii="Garamond" w:hAnsi="Garamond" w:cs="Helvetica"/>
          <w:color w:val="000000" w:themeColor="text1"/>
          <w:sz w:val="22"/>
          <w:szCs w:val="22"/>
        </w:rPr>
        <w:t>loosely tailored</w:t>
      </w:r>
      <w:r w:rsidR="00F10C7D">
        <w:rPr>
          <w:rFonts w:ascii="Garamond" w:hAnsi="Garamond" w:cs="Helvetica"/>
          <w:color w:val="000000" w:themeColor="text1"/>
          <w:sz w:val="22"/>
          <w:szCs w:val="22"/>
        </w:rPr>
        <w:t xml:space="preserve"> but </w:t>
      </w:r>
      <w:r w:rsidR="00B95B91">
        <w:rPr>
          <w:rFonts w:ascii="Garamond" w:hAnsi="Garamond" w:cs="Helvetica"/>
          <w:color w:val="000000" w:themeColor="text1"/>
          <w:sz w:val="22"/>
          <w:szCs w:val="22"/>
        </w:rPr>
        <w:t>well-fitting</w:t>
      </w:r>
      <w:r w:rsidR="00456CA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geometry</w:t>
      </w:r>
      <w:r w:rsidR="006113FF">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If pushed I’d call it a Japanese style but less overwhelming</w:t>
      </w:r>
      <w:r w:rsidR="00B26722">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a pair of </w:t>
      </w:r>
      <w:r w:rsidR="00895539">
        <w:rPr>
          <w:rFonts w:ascii="Garamond" w:hAnsi="Garamond" w:cs="Helvetica"/>
          <w:color w:val="000000" w:themeColor="text1"/>
          <w:sz w:val="22"/>
          <w:szCs w:val="22"/>
        </w:rPr>
        <w:t>off-duty</w:t>
      </w:r>
      <w:r w:rsidR="001C2EFD" w:rsidRPr="001C2EFD">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 xml:space="preserve">Bond </w:t>
      </w:r>
      <w:r w:rsidR="00FC594A">
        <w:rPr>
          <w:rFonts w:ascii="Garamond" w:hAnsi="Garamond" w:cs="Helvetica"/>
          <w:color w:val="000000" w:themeColor="text1"/>
          <w:sz w:val="22"/>
          <w:szCs w:val="22"/>
        </w:rPr>
        <w:t>v</w:t>
      </w:r>
      <w:r w:rsidR="007F3F89" w:rsidRPr="00AF2203">
        <w:rPr>
          <w:rFonts w:ascii="Garamond" w:hAnsi="Garamond" w:cs="Helvetica"/>
          <w:color w:val="000000" w:themeColor="text1"/>
          <w:sz w:val="22"/>
          <w:szCs w:val="22"/>
        </w:rPr>
        <w:t>illains.</w:t>
      </w:r>
      <w:r w:rsidR="00B03637">
        <w:rPr>
          <w:rFonts w:ascii="Garamond" w:hAnsi="Garamond" w:cs="Helvetica"/>
          <w:color w:val="000000" w:themeColor="text1"/>
          <w:sz w:val="22"/>
          <w:szCs w:val="22"/>
        </w:rPr>
        <w:t xml:space="preserve"> </w:t>
      </w:r>
    </w:p>
    <w:p w14:paraId="77AA1445" w14:textId="29AB801B" w:rsidR="00204F3B" w:rsidRDefault="00C770D3"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My</w:t>
      </w:r>
      <w:r w:rsidR="00EA4DB2" w:rsidRPr="00AF2203">
        <w:rPr>
          <w:rFonts w:ascii="Garamond" w:hAnsi="Garamond" w:cs="Helvetica"/>
          <w:color w:val="000000" w:themeColor="text1"/>
          <w:sz w:val="22"/>
          <w:szCs w:val="22"/>
        </w:rPr>
        <w:t xml:space="preserve"> </w:t>
      </w:r>
      <w:r w:rsidR="00D75CB4" w:rsidRPr="00AF2203">
        <w:rPr>
          <w:rFonts w:ascii="Garamond" w:hAnsi="Garamond" w:cs="Helvetica"/>
          <w:color w:val="000000" w:themeColor="text1"/>
          <w:sz w:val="22"/>
          <w:szCs w:val="22"/>
        </w:rPr>
        <w:t xml:space="preserve">own </w:t>
      </w:r>
      <w:r w:rsidR="00EA4DB2" w:rsidRPr="00AF2203">
        <w:rPr>
          <w:rFonts w:ascii="Garamond" w:hAnsi="Garamond" w:cs="Helvetica"/>
          <w:color w:val="000000" w:themeColor="text1"/>
          <w:sz w:val="22"/>
          <w:szCs w:val="22"/>
        </w:rPr>
        <w:t>appearance</w:t>
      </w:r>
      <w:r w:rsidRPr="00AF2203">
        <w:rPr>
          <w:rFonts w:ascii="Garamond" w:hAnsi="Garamond" w:cs="Helvetica"/>
          <w:color w:val="000000" w:themeColor="text1"/>
          <w:sz w:val="22"/>
          <w:szCs w:val="22"/>
        </w:rPr>
        <w:t xml:space="preserve"> </w:t>
      </w:r>
      <w:r w:rsidR="00470664" w:rsidRPr="00AF2203">
        <w:rPr>
          <w:rFonts w:ascii="Garamond" w:hAnsi="Garamond" w:cs="Helvetica"/>
          <w:color w:val="000000" w:themeColor="text1"/>
          <w:sz w:val="22"/>
          <w:szCs w:val="22"/>
        </w:rPr>
        <w:t xml:space="preserve">reflected </w:t>
      </w:r>
      <w:r w:rsidR="00FD71DA">
        <w:rPr>
          <w:rFonts w:ascii="Garamond" w:hAnsi="Garamond" w:cs="Helvetica"/>
          <w:color w:val="000000" w:themeColor="text1"/>
          <w:sz w:val="22"/>
          <w:szCs w:val="22"/>
        </w:rPr>
        <w:t>a</w:t>
      </w:r>
      <w:r w:rsidR="00FF0C75">
        <w:rPr>
          <w:rFonts w:ascii="Garamond" w:hAnsi="Garamond" w:cs="Helvetica"/>
          <w:color w:val="000000" w:themeColor="text1"/>
          <w:sz w:val="22"/>
          <w:szCs w:val="22"/>
        </w:rPr>
        <w:t xml:space="preserve"> sartorial </w:t>
      </w:r>
      <w:r w:rsidR="00F00B64" w:rsidRPr="00AF2203">
        <w:rPr>
          <w:rFonts w:ascii="Garamond" w:hAnsi="Garamond" w:cs="Helvetica"/>
          <w:color w:val="000000" w:themeColor="text1"/>
          <w:sz w:val="22"/>
          <w:szCs w:val="22"/>
        </w:rPr>
        <w:t>timidity</w:t>
      </w:r>
      <w:r w:rsidR="00B14BE2">
        <w:rPr>
          <w:rFonts w:ascii="Garamond" w:hAnsi="Garamond" w:cs="Helvetica"/>
          <w:color w:val="000000" w:themeColor="text1"/>
          <w:sz w:val="22"/>
          <w:szCs w:val="22"/>
        </w:rPr>
        <w:t xml:space="preserve"> exemplified by</w:t>
      </w:r>
      <w:r w:rsidR="007E66E1">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that</w:t>
      </w:r>
      <w:r w:rsidR="005619D2">
        <w:rPr>
          <w:rFonts w:ascii="Garamond" w:hAnsi="Garamond" w:cs="Helvetica"/>
          <w:color w:val="000000" w:themeColor="text1"/>
          <w:sz w:val="22"/>
          <w:szCs w:val="22"/>
        </w:rPr>
        <w:t xml:space="preserve"> </w:t>
      </w:r>
      <w:r w:rsidR="00C570CF">
        <w:rPr>
          <w:rFonts w:ascii="Garamond" w:hAnsi="Garamond" w:cs="Helvetica"/>
          <w:color w:val="000000" w:themeColor="text1"/>
          <w:sz w:val="22"/>
          <w:szCs w:val="22"/>
        </w:rPr>
        <w:t>enduring</w:t>
      </w:r>
      <w:r w:rsidR="006C30BF">
        <w:rPr>
          <w:rFonts w:ascii="Garamond" w:hAnsi="Garamond" w:cs="Helvetica"/>
          <w:color w:val="000000" w:themeColor="text1"/>
          <w:sz w:val="22"/>
          <w:szCs w:val="22"/>
        </w:rPr>
        <w:t xml:space="preserve"> </w:t>
      </w:r>
      <w:r w:rsidR="00334363">
        <w:rPr>
          <w:rFonts w:ascii="Garamond" w:hAnsi="Garamond" w:cs="Helvetica"/>
          <w:color w:val="000000" w:themeColor="text1"/>
          <w:sz w:val="22"/>
          <w:szCs w:val="22"/>
        </w:rPr>
        <w:t>habit</w:t>
      </w:r>
      <w:r w:rsidR="00E54A37">
        <w:rPr>
          <w:rFonts w:ascii="Garamond" w:hAnsi="Garamond" w:cs="Helvetica"/>
          <w:color w:val="000000" w:themeColor="text1"/>
          <w:sz w:val="22"/>
          <w:szCs w:val="22"/>
        </w:rPr>
        <w:t xml:space="preserve"> of the start-up company</w:t>
      </w:r>
      <w:r w:rsidR="00B14BE2">
        <w:rPr>
          <w:rFonts w:ascii="Garamond" w:hAnsi="Garamond" w:cs="Helvetica"/>
          <w:color w:val="000000" w:themeColor="text1"/>
          <w:sz w:val="22"/>
          <w:szCs w:val="22"/>
        </w:rPr>
        <w:t>,</w:t>
      </w:r>
      <w:r w:rsidR="00334363">
        <w:rPr>
          <w:rFonts w:ascii="Garamond" w:hAnsi="Garamond" w:cs="Helvetica"/>
          <w:color w:val="000000" w:themeColor="text1"/>
          <w:sz w:val="22"/>
          <w:szCs w:val="22"/>
        </w:rPr>
        <w:t xml:space="preserve"> </w:t>
      </w:r>
      <w:r w:rsidR="00E54A37">
        <w:rPr>
          <w:rFonts w:ascii="Garamond" w:hAnsi="Garamond" w:cs="Helvetica"/>
          <w:color w:val="000000" w:themeColor="text1"/>
          <w:sz w:val="22"/>
          <w:szCs w:val="22"/>
        </w:rPr>
        <w:t>the grey hoody</w:t>
      </w:r>
      <w:r w:rsidR="00BF59E0">
        <w:rPr>
          <w:rFonts w:ascii="Garamond" w:hAnsi="Garamond" w:cs="Helvetica"/>
          <w:color w:val="000000" w:themeColor="text1"/>
          <w:sz w:val="22"/>
          <w:szCs w:val="22"/>
        </w:rPr>
        <w:t xml:space="preserve">. </w:t>
      </w:r>
      <w:r w:rsidR="00CA4FE2">
        <w:rPr>
          <w:rFonts w:ascii="Garamond" w:hAnsi="Garamond" w:cs="Helvetica"/>
          <w:color w:val="000000" w:themeColor="text1"/>
          <w:sz w:val="22"/>
          <w:szCs w:val="22"/>
        </w:rPr>
        <w:t xml:space="preserve">My colleague </w:t>
      </w:r>
      <w:r w:rsidR="006916AB">
        <w:rPr>
          <w:rFonts w:ascii="Garamond" w:hAnsi="Garamond" w:cs="Helvetica"/>
          <w:color w:val="000000" w:themeColor="text1"/>
          <w:sz w:val="22"/>
          <w:szCs w:val="22"/>
        </w:rPr>
        <w:t xml:space="preserve">Radwan </w:t>
      </w:r>
      <w:r w:rsidR="00FC11D7">
        <w:rPr>
          <w:rFonts w:ascii="Garamond" w:hAnsi="Garamond" w:cs="Helvetica"/>
          <w:color w:val="000000" w:themeColor="text1"/>
          <w:sz w:val="22"/>
          <w:szCs w:val="22"/>
        </w:rPr>
        <w:t>had</w:t>
      </w:r>
      <w:r w:rsidR="006916AB">
        <w:rPr>
          <w:rFonts w:ascii="Garamond" w:hAnsi="Garamond" w:cs="Helvetica"/>
          <w:color w:val="000000" w:themeColor="text1"/>
          <w:sz w:val="22"/>
          <w:szCs w:val="22"/>
        </w:rPr>
        <w:t xml:space="preserve"> it</w:t>
      </w:r>
      <w:r w:rsidR="00E54A37">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 xml:space="preserve">emblazoned with </w:t>
      </w:r>
      <w:r w:rsidR="00C4295F">
        <w:rPr>
          <w:rFonts w:ascii="Garamond" w:hAnsi="Garamond" w:cs="Helvetica"/>
          <w:color w:val="000000" w:themeColor="text1"/>
          <w:sz w:val="22"/>
          <w:szCs w:val="22"/>
        </w:rPr>
        <w:t>our company</w:t>
      </w:r>
      <w:r w:rsidR="003B6FCA">
        <w:rPr>
          <w:rFonts w:ascii="Garamond" w:hAnsi="Garamond" w:cs="Helvetica"/>
          <w:color w:val="000000" w:themeColor="text1"/>
          <w:sz w:val="22"/>
          <w:szCs w:val="22"/>
        </w:rPr>
        <w:t xml:space="preserve"> logo</w:t>
      </w:r>
      <w:r w:rsidR="00D9333D">
        <w:rPr>
          <w:rFonts w:ascii="Garamond" w:hAnsi="Garamond" w:cs="Helvetica"/>
          <w:color w:val="000000" w:themeColor="text1"/>
          <w:sz w:val="22"/>
          <w:szCs w:val="22"/>
        </w:rPr>
        <w:t>, the letters</w:t>
      </w:r>
      <w:r w:rsidR="003B6FCA">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D&amp;C</w:t>
      </w:r>
      <w:r w:rsidR="00FC11D7">
        <w:rPr>
          <w:rFonts w:ascii="Garamond" w:hAnsi="Garamond" w:cs="Helvetica"/>
          <w:color w:val="000000" w:themeColor="text1"/>
          <w:sz w:val="22"/>
          <w:szCs w:val="22"/>
        </w:rPr>
        <w:t xml:space="preserve"> in </w:t>
      </w:r>
      <w:r w:rsidR="009E5A00">
        <w:rPr>
          <w:rFonts w:ascii="Garamond" w:hAnsi="Garamond" w:cs="Helvetica"/>
          <w:color w:val="000000" w:themeColor="text1"/>
          <w:sz w:val="22"/>
          <w:szCs w:val="22"/>
        </w:rPr>
        <w:t>a</w:t>
      </w:r>
      <w:r w:rsidR="00FC11D7">
        <w:rPr>
          <w:rFonts w:ascii="Garamond" w:hAnsi="Garamond" w:cs="Helvetica"/>
          <w:color w:val="000000" w:themeColor="text1"/>
          <w:sz w:val="22"/>
          <w:szCs w:val="22"/>
        </w:rPr>
        <w:t xml:space="preserve"> </w:t>
      </w:r>
      <w:r w:rsidR="00B14BE2">
        <w:rPr>
          <w:rFonts w:ascii="Garamond" w:hAnsi="Garamond" w:cs="Helvetica"/>
          <w:color w:val="000000" w:themeColor="text1"/>
          <w:sz w:val="22"/>
          <w:szCs w:val="22"/>
        </w:rPr>
        <w:t xml:space="preserve">white </w:t>
      </w:r>
      <w:r w:rsidR="00FC11D7">
        <w:rPr>
          <w:rFonts w:ascii="Garamond" w:hAnsi="Garamond" w:cs="Helvetica"/>
          <w:color w:val="000000" w:themeColor="text1"/>
          <w:sz w:val="22"/>
          <w:szCs w:val="22"/>
        </w:rPr>
        <w:t>font</w:t>
      </w:r>
      <w:r w:rsidR="005619D2">
        <w:rPr>
          <w:rFonts w:ascii="Garamond" w:hAnsi="Garamond" w:cs="Helvetica"/>
          <w:color w:val="000000" w:themeColor="text1"/>
          <w:sz w:val="22"/>
          <w:szCs w:val="22"/>
        </w:rPr>
        <w:t xml:space="preserve"> </w:t>
      </w:r>
      <w:r w:rsidR="007D7018">
        <w:rPr>
          <w:rFonts w:ascii="Garamond" w:hAnsi="Garamond" w:cs="Helvetica"/>
          <w:color w:val="000000" w:themeColor="text1"/>
          <w:sz w:val="22"/>
          <w:szCs w:val="22"/>
        </w:rPr>
        <w:t xml:space="preserve">ironically </w:t>
      </w:r>
      <w:r w:rsidR="00DE5DE8">
        <w:rPr>
          <w:rFonts w:ascii="Garamond" w:hAnsi="Garamond" w:cs="Helvetica"/>
          <w:color w:val="000000" w:themeColor="text1"/>
          <w:sz w:val="22"/>
          <w:szCs w:val="22"/>
        </w:rPr>
        <w:t>aping the design</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 xml:space="preserve">of </w:t>
      </w:r>
      <w:r w:rsidR="00F919AB">
        <w:rPr>
          <w:rFonts w:ascii="Garamond" w:hAnsi="Garamond" w:cs="Helvetica"/>
          <w:color w:val="000000" w:themeColor="text1"/>
          <w:sz w:val="22"/>
          <w:szCs w:val="22"/>
        </w:rPr>
        <w:t>Milanese</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fashion</w:t>
      </w:r>
      <w:r w:rsidR="009A5658">
        <w:rPr>
          <w:rFonts w:ascii="Garamond" w:hAnsi="Garamond" w:cs="Helvetica"/>
          <w:color w:val="000000" w:themeColor="text1"/>
          <w:sz w:val="22"/>
          <w:szCs w:val="22"/>
        </w:rPr>
        <w:t xml:space="preserve">istas </w:t>
      </w:r>
      <w:r w:rsidR="005619D2" w:rsidRPr="00B45EF5">
        <w:rPr>
          <w:rFonts w:ascii="Garamond" w:hAnsi="Garamond" w:cs="Helvetica"/>
          <w:i/>
          <w:iCs/>
          <w:color w:val="000000" w:themeColor="text1"/>
          <w:sz w:val="22"/>
          <w:szCs w:val="22"/>
        </w:rPr>
        <w:t>Dolce and Gabba</w:t>
      </w:r>
      <w:r w:rsidR="00F919AB" w:rsidRPr="00B45EF5">
        <w:rPr>
          <w:rFonts w:ascii="Garamond" w:hAnsi="Garamond" w:cs="Helvetica"/>
          <w:i/>
          <w:iCs/>
          <w:color w:val="000000" w:themeColor="text1"/>
          <w:sz w:val="22"/>
          <w:szCs w:val="22"/>
        </w:rPr>
        <w:t>n</w:t>
      </w:r>
      <w:r w:rsidR="005619D2" w:rsidRPr="00B45EF5">
        <w:rPr>
          <w:rFonts w:ascii="Garamond" w:hAnsi="Garamond" w:cs="Helvetica"/>
          <w:i/>
          <w:iCs/>
          <w:color w:val="000000" w:themeColor="text1"/>
          <w:sz w:val="22"/>
          <w:szCs w:val="22"/>
        </w:rPr>
        <w:t>a</w:t>
      </w:r>
      <w:r w:rsidR="00B11EA7">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Radwan’s wife</w:t>
      </w:r>
      <w:r w:rsidR="007E66E1">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called it my “normie cloak”.</w:t>
      </w:r>
      <w:r w:rsidR="006916AB">
        <w:rPr>
          <w:rStyle w:val="FootnoteReference"/>
          <w:rFonts w:ascii="Garamond" w:hAnsi="Garamond" w:cs="Helvetica"/>
          <w:color w:val="000000" w:themeColor="text1"/>
          <w:sz w:val="22"/>
          <w:szCs w:val="22"/>
        </w:rPr>
        <w:footnoteReference w:id="3"/>
      </w:r>
      <w:r w:rsidR="006916AB">
        <w:rPr>
          <w:rFonts w:ascii="Garamond" w:hAnsi="Garamond" w:cs="Helvetica"/>
          <w:color w:val="000000" w:themeColor="text1"/>
          <w:sz w:val="22"/>
          <w:szCs w:val="22"/>
        </w:rPr>
        <w:t xml:space="preserve"> </w:t>
      </w:r>
    </w:p>
    <w:p w14:paraId="0F0FF8E9" w14:textId="67D89014" w:rsidR="006418D7" w:rsidRPr="00AF2203" w:rsidRDefault="00F70AC5" w:rsidP="0050395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rest</w:t>
      </w:r>
      <w:r w:rsidR="00026A40">
        <w:rPr>
          <w:rFonts w:ascii="Garamond" w:hAnsi="Garamond" w:cs="Helvetica"/>
          <w:color w:val="000000" w:themeColor="text1"/>
          <w:sz w:val="22"/>
          <w:szCs w:val="22"/>
        </w:rPr>
        <w:t xml:space="preserve"> of my attire</w:t>
      </w:r>
      <w:r w:rsidR="00910865">
        <w:rPr>
          <w:rFonts w:ascii="Garamond" w:hAnsi="Garamond" w:cs="Helvetica"/>
          <w:color w:val="000000" w:themeColor="text1"/>
          <w:sz w:val="22"/>
          <w:szCs w:val="22"/>
        </w:rPr>
        <w:t xml:space="preserve"> reads like a charge-sheet to </w:t>
      </w:r>
      <w:r w:rsidR="00026A40">
        <w:rPr>
          <w:rFonts w:ascii="Garamond" w:hAnsi="Garamond" w:cs="Helvetica"/>
          <w:color w:val="000000" w:themeColor="text1"/>
          <w:sz w:val="22"/>
          <w:szCs w:val="22"/>
        </w:rPr>
        <w:t xml:space="preserve">existential </w:t>
      </w:r>
      <w:r w:rsidR="00910865">
        <w:rPr>
          <w:rFonts w:ascii="Garamond" w:hAnsi="Garamond" w:cs="Helvetica"/>
          <w:color w:val="000000" w:themeColor="text1"/>
          <w:sz w:val="22"/>
          <w:szCs w:val="22"/>
        </w:rPr>
        <w:t>diffidence</w:t>
      </w:r>
      <w:r w:rsidR="00456CA0">
        <w:rPr>
          <w:rFonts w:ascii="Garamond" w:hAnsi="Garamond" w:cs="Helvetica"/>
          <w:color w:val="000000" w:themeColor="text1"/>
          <w:sz w:val="22"/>
          <w:szCs w:val="22"/>
        </w:rPr>
        <w:t xml:space="preserve"> and which I now </w:t>
      </w:r>
      <w:r w:rsidR="00075276">
        <w:rPr>
          <w:rFonts w:ascii="Garamond" w:hAnsi="Garamond" w:cs="Helvetica"/>
          <w:color w:val="000000" w:themeColor="text1"/>
          <w:sz w:val="22"/>
          <w:szCs w:val="22"/>
        </w:rPr>
        <w:t xml:space="preserve">consider </w:t>
      </w:r>
      <w:r w:rsidR="00456CA0">
        <w:rPr>
          <w:rFonts w:ascii="Garamond" w:hAnsi="Garamond" w:cs="Helvetica"/>
          <w:color w:val="000000" w:themeColor="text1"/>
          <w:sz w:val="22"/>
          <w:szCs w:val="22"/>
        </w:rPr>
        <w:t xml:space="preserve">offences to both taste and </w:t>
      </w:r>
      <w:r w:rsidR="00456CA0">
        <w:rPr>
          <w:rFonts w:ascii="Garamond" w:hAnsi="Garamond" w:cs="Helvetica"/>
          <w:color w:val="000000" w:themeColor="text1"/>
          <w:sz w:val="22"/>
          <w:szCs w:val="22"/>
        </w:rPr>
        <w:lastRenderedPageBreak/>
        <w:t>decency:</w:t>
      </w:r>
      <w:r w:rsidR="00204F3B">
        <w:rPr>
          <w:rFonts w:ascii="Garamond" w:hAnsi="Garamond" w:cs="Helvetica"/>
          <w:color w:val="000000" w:themeColor="text1"/>
          <w:sz w:val="22"/>
          <w:szCs w:val="22"/>
        </w:rPr>
        <w:t xml:space="preserve"> </w:t>
      </w:r>
      <w:r w:rsidR="00E918F0">
        <w:rPr>
          <w:rFonts w:ascii="Garamond" w:hAnsi="Garamond" w:cs="Helvetica"/>
          <w:color w:val="000000" w:themeColor="text1"/>
          <w:sz w:val="22"/>
          <w:szCs w:val="22"/>
        </w:rPr>
        <w:t xml:space="preserve">Merrill sandals </w:t>
      </w:r>
      <w:r w:rsidR="00B11EA7">
        <w:rPr>
          <w:rFonts w:ascii="Garamond" w:hAnsi="Garamond" w:cs="Helvetica"/>
          <w:color w:val="000000" w:themeColor="text1"/>
          <w:sz w:val="22"/>
          <w:szCs w:val="22"/>
        </w:rPr>
        <w:t xml:space="preserve">over </w:t>
      </w:r>
      <w:r w:rsidR="00E918F0">
        <w:rPr>
          <w:rFonts w:ascii="Garamond" w:hAnsi="Garamond" w:cs="Helvetica"/>
          <w:color w:val="000000" w:themeColor="text1"/>
          <w:sz w:val="22"/>
          <w:szCs w:val="22"/>
        </w:rPr>
        <w:t>socked feet</w:t>
      </w:r>
      <w:r w:rsidR="007D7018">
        <w:rPr>
          <w:rFonts w:ascii="Garamond" w:hAnsi="Garamond" w:cs="Helvetica"/>
          <w:color w:val="000000" w:themeColor="text1"/>
          <w:sz w:val="22"/>
          <w:szCs w:val="22"/>
        </w:rPr>
        <w:t xml:space="preserve"> and</w:t>
      </w:r>
      <w:r w:rsidR="00456CA0">
        <w:rPr>
          <w:rFonts w:ascii="Garamond" w:hAnsi="Garamond" w:cs="Helvetica"/>
          <w:color w:val="000000" w:themeColor="text1"/>
          <w:sz w:val="22"/>
          <w:szCs w:val="22"/>
        </w:rPr>
        <w:t xml:space="preserve"> </w:t>
      </w:r>
      <w:r w:rsidR="004C3513">
        <w:rPr>
          <w:rFonts w:ascii="Garamond" w:hAnsi="Garamond" w:cs="Helvetica"/>
          <w:color w:val="000000" w:themeColor="text1"/>
          <w:sz w:val="22"/>
          <w:szCs w:val="22"/>
        </w:rPr>
        <w:t xml:space="preserve">cargo-pocketed </w:t>
      </w:r>
      <w:r w:rsidR="00AA2AAE">
        <w:rPr>
          <w:rFonts w:ascii="Garamond" w:hAnsi="Garamond" w:cs="Helvetica"/>
          <w:color w:val="000000" w:themeColor="text1"/>
          <w:sz w:val="22"/>
          <w:szCs w:val="22"/>
        </w:rPr>
        <w:t xml:space="preserve">beige </w:t>
      </w:r>
      <w:r w:rsidR="004C3513">
        <w:rPr>
          <w:rFonts w:ascii="Garamond" w:hAnsi="Garamond" w:cs="Helvetica"/>
          <w:color w:val="000000" w:themeColor="text1"/>
          <w:sz w:val="22"/>
          <w:szCs w:val="22"/>
        </w:rPr>
        <w:t>travel shorts</w:t>
      </w:r>
      <w:r w:rsidR="007D7018">
        <w:rPr>
          <w:rFonts w:ascii="Garamond" w:hAnsi="Garamond" w:cs="Helvetica"/>
          <w:color w:val="000000" w:themeColor="text1"/>
          <w:sz w:val="22"/>
          <w:szCs w:val="22"/>
        </w:rPr>
        <w:t xml:space="preserve"> were the main offenders</w:t>
      </w:r>
      <w:r w:rsidR="00CF156C">
        <w:rPr>
          <w:rFonts w:ascii="Garamond" w:hAnsi="Garamond" w:cs="Helvetica"/>
          <w:color w:val="000000" w:themeColor="text1"/>
          <w:sz w:val="22"/>
          <w:szCs w:val="22"/>
        </w:rPr>
        <w:t>,</w:t>
      </w:r>
      <w:r w:rsidR="007D7018">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confused</w:t>
      </w:r>
      <w:r w:rsidR="007D7018">
        <w:rPr>
          <w:rFonts w:ascii="Garamond" w:hAnsi="Garamond" w:cs="Helvetica"/>
          <w:color w:val="000000" w:themeColor="text1"/>
          <w:sz w:val="22"/>
          <w:szCs w:val="22"/>
        </w:rPr>
        <w:t xml:space="preserve"> by an</w:t>
      </w:r>
      <w:r w:rsidR="00454411" w:rsidRPr="00AF2203">
        <w:rPr>
          <w:rFonts w:ascii="Garamond" w:hAnsi="Garamond" w:cs="Helvetica"/>
          <w:color w:val="000000" w:themeColor="text1"/>
          <w:sz w:val="22"/>
          <w:szCs w:val="22"/>
        </w:rPr>
        <w:t xml:space="preserve"> assemblage of </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lifestyle</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 xml:space="preserve"> </w:t>
      </w:r>
      <w:r w:rsidR="00344BFD">
        <w:rPr>
          <w:rFonts w:ascii="Garamond" w:hAnsi="Garamond" w:cs="Helvetica"/>
          <w:color w:val="000000" w:themeColor="text1"/>
          <w:sz w:val="22"/>
          <w:szCs w:val="22"/>
        </w:rPr>
        <w:t>paraphernalia</w:t>
      </w:r>
      <w:r w:rsidR="00B14BE2">
        <w:rPr>
          <w:rFonts w:ascii="Garamond" w:hAnsi="Garamond" w:cs="Helvetica"/>
          <w:color w:val="000000" w:themeColor="text1"/>
          <w:sz w:val="22"/>
          <w:szCs w:val="22"/>
        </w:rPr>
        <w:t xml:space="preserve"> such as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surfer</w:t>
      </w:r>
      <w:r w:rsidR="00376BBC" w:rsidRPr="00AF2203">
        <w:rPr>
          <w:rFonts w:ascii="Garamond" w:hAnsi="Garamond" w:cs="Helvetica"/>
          <w:color w:val="000000" w:themeColor="text1"/>
          <w:sz w:val="22"/>
          <w:szCs w:val="22"/>
        </w:rPr>
        <w:t>-style keychain</w:t>
      </w:r>
      <w:r w:rsidR="006C7925" w:rsidRPr="00AF2203">
        <w:rPr>
          <w:rFonts w:ascii="Garamond" w:hAnsi="Garamond" w:cs="Helvetica"/>
          <w:color w:val="000000" w:themeColor="text1"/>
          <w:sz w:val="22"/>
          <w:szCs w:val="22"/>
        </w:rPr>
        <w:t xml:space="preserve"> </w:t>
      </w:r>
      <w:r w:rsidR="0050535C">
        <w:rPr>
          <w:rFonts w:ascii="Garamond" w:hAnsi="Garamond" w:cs="Helvetica"/>
          <w:color w:val="000000" w:themeColor="text1"/>
          <w:sz w:val="22"/>
          <w:szCs w:val="22"/>
        </w:rPr>
        <w:t>and</w:t>
      </w:r>
      <w:r w:rsidR="006C7925" w:rsidRPr="00AF2203">
        <w:rPr>
          <w:rFonts w:ascii="Garamond" w:hAnsi="Garamond" w:cs="Helvetica"/>
          <w:color w:val="000000" w:themeColor="text1"/>
          <w:sz w:val="22"/>
          <w:szCs w:val="22"/>
        </w:rPr>
        <w:t xml:space="preserve"> </w:t>
      </w:r>
      <w:r w:rsidR="00454411" w:rsidRPr="00AF2203">
        <w:rPr>
          <w:rFonts w:ascii="Garamond" w:hAnsi="Garamond" w:cs="Helvetica"/>
          <w:color w:val="000000" w:themeColor="text1"/>
          <w:sz w:val="22"/>
          <w:szCs w:val="22"/>
        </w:rPr>
        <w:t>a scuffed leather wristband</w:t>
      </w:r>
      <w:r w:rsidR="003B0A3A" w:rsidRPr="00AF2203">
        <w:rPr>
          <w:rFonts w:ascii="Garamond" w:hAnsi="Garamond" w:cs="Helvetica"/>
          <w:color w:val="000000" w:themeColor="text1"/>
          <w:sz w:val="22"/>
          <w:szCs w:val="22"/>
        </w:rPr>
        <w:t>. U</w:t>
      </w:r>
      <w:r w:rsidR="003A0C58" w:rsidRPr="00AF2203">
        <w:rPr>
          <w:rFonts w:ascii="Garamond" w:hAnsi="Garamond" w:cs="Helvetica"/>
          <w:color w:val="000000" w:themeColor="text1"/>
          <w:sz w:val="22"/>
          <w:szCs w:val="22"/>
        </w:rPr>
        <w:t xml:space="preserve">pon my knee </w:t>
      </w:r>
      <w:r w:rsidR="003B0A3A" w:rsidRPr="00AF2203">
        <w:rPr>
          <w:rFonts w:ascii="Garamond" w:hAnsi="Garamond" w:cs="Helvetica"/>
          <w:color w:val="000000" w:themeColor="text1"/>
          <w:sz w:val="22"/>
          <w:szCs w:val="22"/>
        </w:rPr>
        <w:t xml:space="preserve">would doubtless rest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900958" w:rsidRPr="00AF2203">
        <w:rPr>
          <w:rFonts w:ascii="Garamond" w:hAnsi="Garamond" w:cs="Helvetica"/>
          <w:color w:val="000000" w:themeColor="text1"/>
          <w:sz w:val="22"/>
          <w:szCs w:val="22"/>
        </w:rPr>
        <w:t xml:space="preserve">battered </w:t>
      </w:r>
      <w:r w:rsidR="00F831EE" w:rsidRPr="00AF2203">
        <w:rPr>
          <w:rFonts w:ascii="Garamond" w:hAnsi="Garamond" w:cs="Helvetica"/>
          <w:color w:val="000000" w:themeColor="text1"/>
          <w:sz w:val="22"/>
          <w:szCs w:val="22"/>
        </w:rPr>
        <w:t>cap</w:t>
      </w:r>
      <w:r w:rsidR="00075276">
        <w:rPr>
          <w:rFonts w:ascii="Garamond" w:hAnsi="Garamond" w:cs="Helvetica"/>
          <w:color w:val="000000" w:themeColor="text1"/>
          <w:sz w:val="22"/>
          <w:szCs w:val="22"/>
        </w:rPr>
        <w:t xml:space="preserve"> emblazing</w:t>
      </w:r>
      <w:r w:rsidR="00E918F0">
        <w:rPr>
          <w:rFonts w:ascii="Garamond" w:hAnsi="Garamond" w:cs="Helvetica"/>
          <w:color w:val="000000" w:themeColor="text1"/>
          <w:sz w:val="22"/>
          <w:szCs w:val="22"/>
        </w:rPr>
        <w:t xml:space="preserve"> </w:t>
      </w:r>
      <w:r w:rsidR="00F07416" w:rsidRPr="00AF2203">
        <w:rPr>
          <w:rFonts w:ascii="Garamond" w:hAnsi="Garamond" w:cs="Helvetica"/>
          <w:color w:val="000000" w:themeColor="text1"/>
          <w:sz w:val="22"/>
          <w:szCs w:val="22"/>
        </w:rPr>
        <w:t>a</w:t>
      </w:r>
      <w:r w:rsidR="00BD1F34">
        <w:rPr>
          <w:rFonts w:ascii="Garamond" w:hAnsi="Garamond" w:cs="Helvetica"/>
          <w:color w:val="000000" w:themeColor="text1"/>
          <w:sz w:val="22"/>
          <w:szCs w:val="22"/>
        </w:rPr>
        <w:t xml:space="preserve"> </w:t>
      </w:r>
      <w:r w:rsidR="00BD1F34" w:rsidRPr="00BD1F34">
        <w:rPr>
          <w:rFonts w:ascii="Garamond" w:hAnsi="Garamond" w:cs="Helvetica"/>
          <w:color w:val="000000" w:themeColor="text1"/>
          <w:sz w:val="22"/>
          <w:szCs w:val="22"/>
        </w:rPr>
        <w:t>California Republic</w:t>
      </w:r>
      <w:r w:rsidR="00F07416" w:rsidRPr="00AF2203">
        <w:rPr>
          <w:rFonts w:ascii="Garamond" w:hAnsi="Garamond" w:cs="Helvetica"/>
          <w:color w:val="000000" w:themeColor="text1"/>
          <w:sz w:val="22"/>
          <w:szCs w:val="22"/>
        </w:rPr>
        <w:t xml:space="preserve"> bear </w:t>
      </w:r>
      <w:r w:rsidR="0021668C">
        <w:rPr>
          <w:rFonts w:ascii="Garamond" w:hAnsi="Garamond" w:cs="Helvetica"/>
          <w:color w:val="000000" w:themeColor="text1"/>
          <w:sz w:val="22"/>
          <w:szCs w:val="22"/>
        </w:rPr>
        <w:t>filled</w:t>
      </w:r>
      <w:r w:rsidR="007D1C2F" w:rsidRPr="00AF2203">
        <w:rPr>
          <w:rFonts w:ascii="Garamond" w:hAnsi="Garamond" w:cs="Helvetica"/>
          <w:color w:val="000000" w:themeColor="text1"/>
          <w:sz w:val="22"/>
          <w:szCs w:val="22"/>
        </w:rPr>
        <w:t xml:space="preserve"> with </w:t>
      </w:r>
      <w:r w:rsidR="00F07416" w:rsidRPr="00AF2203">
        <w:rPr>
          <w:rFonts w:ascii="Garamond" w:hAnsi="Garamond" w:cs="Helvetica"/>
          <w:color w:val="000000" w:themeColor="text1"/>
          <w:sz w:val="22"/>
          <w:szCs w:val="22"/>
        </w:rPr>
        <w:t>the Rasta tricolour</w:t>
      </w:r>
      <w:r w:rsidR="00075276">
        <w:rPr>
          <w:rFonts w:ascii="Garamond" w:hAnsi="Garamond" w:cs="Helvetica"/>
          <w:color w:val="000000" w:themeColor="text1"/>
          <w:sz w:val="22"/>
          <w:szCs w:val="22"/>
        </w:rPr>
        <w:t xml:space="preserve"> </w:t>
      </w:r>
      <w:r w:rsidR="007E1042">
        <w:rPr>
          <w:rFonts w:ascii="Garamond" w:hAnsi="Garamond" w:cs="Helvetica"/>
          <w:color w:val="000000" w:themeColor="text1"/>
          <w:sz w:val="22"/>
          <w:szCs w:val="22"/>
        </w:rPr>
        <w:t>purchased</w:t>
      </w:r>
      <w:r w:rsidR="000F2FE0">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 xml:space="preserve">in one of those </w:t>
      </w:r>
      <w:r w:rsidR="00075276" w:rsidRPr="00075276">
        <w:rPr>
          <w:rFonts w:ascii="Garamond" w:hAnsi="Garamond" w:cs="Helvetica"/>
          <w:color w:val="000000" w:themeColor="text1"/>
          <w:sz w:val="22"/>
          <w:szCs w:val="22"/>
        </w:rPr>
        <w:t xml:space="preserve">tat </w:t>
      </w:r>
      <w:r w:rsidR="007E1042" w:rsidRPr="007E1042">
        <w:rPr>
          <w:rFonts w:ascii="Garamond" w:hAnsi="Garamond" w:cs="Helvetica"/>
          <w:color w:val="000000" w:themeColor="text1"/>
          <w:sz w:val="22"/>
          <w:szCs w:val="22"/>
        </w:rPr>
        <w:t xml:space="preserve">emporia </w:t>
      </w:r>
      <w:r w:rsidR="00295637">
        <w:rPr>
          <w:rFonts w:ascii="Garamond" w:hAnsi="Garamond" w:cs="Helvetica"/>
          <w:color w:val="000000" w:themeColor="text1"/>
          <w:sz w:val="22"/>
          <w:szCs w:val="22"/>
        </w:rPr>
        <w:t>on</w:t>
      </w:r>
      <w:r w:rsidR="000F2FE0">
        <w:rPr>
          <w:rFonts w:ascii="Garamond" w:hAnsi="Garamond" w:cs="Helvetica"/>
          <w:color w:val="000000" w:themeColor="text1"/>
          <w:sz w:val="22"/>
          <w:szCs w:val="22"/>
        </w:rPr>
        <w:t xml:space="preserve"> the Venice Beach Boardwalk</w:t>
      </w:r>
      <w:r w:rsidR="00F07416" w:rsidRPr="00AF2203">
        <w:rPr>
          <w:rFonts w:ascii="Garamond" w:hAnsi="Garamond" w:cs="Helvetica"/>
          <w:color w:val="000000" w:themeColor="text1"/>
          <w:sz w:val="22"/>
          <w:szCs w:val="22"/>
        </w:rPr>
        <w:t>.</w:t>
      </w:r>
      <w:r w:rsidR="00584E48" w:rsidRPr="00AF2203">
        <w:rPr>
          <w:rStyle w:val="FootnoteReference"/>
          <w:rFonts w:ascii="Garamond" w:hAnsi="Garamond" w:cs="Helvetica"/>
          <w:color w:val="000000" w:themeColor="text1"/>
          <w:sz w:val="22"/>
          <w:szCs w:val="22"/>
        </w:rPr>
        <w:footnoteReference w:id="4"/>
      </w:r>
      <w:r w:rsidR="00B1332A">
        <w:rPr>
          <w:rFonts w:ascii="Garamond" w:hAnsi="Garamond" w:cs="Helvetica"/>
          <w:color w:val="000000" w:themeColor="text1"/>
          <w:sz w:val="22"/>
          <w:szCs w:val="22"/>
        </w:rPr>
        <w:t xml:space="preserve"> </w:t>
      </w:r>
    </w:p>
    <w:p w14:paraId="72CCCEB2" w14:textId="2330C48D" w:rsidR="006418D7" w:rsidRPr="00AF2203" w:rsidRDefault="00D1059F"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 xml:space="preserve">returned a </w:t>
      </w:r>
      <w:r w:rsidR="00DD30F6">
        <w:rPr>
          <w:rFonts w:ascii="Garamond" w:hAnsi="Garamond" w:cs="Helvetica"/>
          <w:color w:val="000000" w:themeColor="text1"/>
          <w:sz w:val="22"/>
          <w:szCs w:val="22"/>
        </w:rPr>
        <w:t xml:space="preserve">sniffy </w:t>
      </w:r>
      <w:r w:rsidR="009F4BFF">
        <w:rPr>
          <w:rFonts w:ascii="Garamond" w:hAnsi="Garamond" w:cs="Helvetica"/>
          <w:color w:val="000000" w:themeColor="text1"/>
          <w:sz w:val="22"/>
          <w:szCs w:val="22"/>
        </w:rPr>
        <w:t>nod</w:t>
      </w:r>
      <w:r w:rsidR="00A80CA5" w:rsidRPr="00AF2203">
        <w:rPr>
          <w:rFonts w:ascii="Garamond" w:hAnsi="Garamond" w:cs="Helvetica"/>
          <w:color w:val="000000" w:themeColor="text1"/>
          <w:sz w:val="22"/>
          <w:szCs w:val="22"/>
        </w:rPr>
        <w:t xml:space="preserve"> </w:t>
      </w:r>
      <w:r w:rsidR="00830518">
        <w:rPr>
          <w:rFonts w:ascii="Garamond" w:hAnsi="Garamond" w:cs="Helvetica"/>
          <w:color w:val="000000" w:themeColor="text1"/>
          <w:sz w:val="22"/>
          <w:szCs w:val="22"/>
        </w:rPr>
        <w:t>to</w:t>
      </w:r>
      <w:r w:rsidR="00A80CA5" w:rsidRPr="00AF2203">
        <w:rPr>
          <w:rFonts w:ascii="Garamond" w:hAnsi="Garamond" w:cs="Helvetica"/>
          <w:color w:val="000000" w:themeColor="text1"/>
          <w:sz w:val="22"/>
          <w:szCs w:val="22"/>
        </w:rPr>
        <w:t xml:space="preserve"> the </w:t>
      </w:r>
      <w:r w:rsidR="00503950">
        <w:rPr>
          <w:rFonts w:ascii="Garamond" w:hAnsi="Garamond" w:cs="Helvetica"/>
          <w:color w:val="000000" w:themeColor="text1"/>
          <w:sz w:val="22"/>
          <w:szCs w:val="22"/>
        </w:rPr>
        <w:t>stylish</w:t>
      </w:r>
      <w:r w:rsidR="00841BAB">
        <w:rPr>
          <w:rFonts w:ascii="Garamond" w:hAnsi="Garamond" w:cs="Helvetica"/>
          <w:color w:val="000000" w:themeColor="text1"/>
          <w:sz w:val="22"/>
          <w:szCs w:val="22"/>
        </w:rPr>
        <w:t xml:space="preserve"> Bond villains</w:t>
      </w:r>
      <w:r w:rsidR="00A80CA5" w:rsidRPr="00AF2203">
        <w:rPr>
          <w:rFonts w:ascii="Garamond" w:hAnsi="Garamond" w:cs="Helvetica"/>
          <w:color w:val="000000" w:themeColor="text1"/>
          <w:sz w:val="22"/>
          <w:szCs w:val="22"/>
        </w:rPr>
        <w:t xml:space="preserve"> and </w:t>
      </w:r>
      <w:r w:rsidR="006C7925" w:rsidRPr="00AF2203">
        <w:rPr>
          <w:rFonts w:ascii="Garamond" w:hAnsi="Garamond" w:cs="Helvetica"/>
          <w:color w:val="000000" w:themeColor="text1"/>
          <w:sz w:val="22"/>
          <w:szCs w:val="22"/>
        </w:rPr>
        <w:t>recollected</w:t>
      </w:r>
      <w:r w:rsidR="006418D7" w:rsidRPr="00AF2203">
        <w:rPr>
          <w:rFonts w:ascii="Garamond" w:hAnsi="Garamond" w:cs="Helvetica"/>
          <w:color w:val="000000" w:themeColor="text1"/>
          <w:sz w:val="22"/>
          <w:szCs w:val="22"/>
        </w:rPr>
        <w:t xml:space="preserve"> how the</w:t>
      </w:r>
      <w:r w:rsidR="00A80CA5" w:rsidRPr="00AF2203">
        <w:rPr>
          <w:rFonts w:ascii="Garamond" w:hAnsi="Garamond" w:cs="Helvetica"/>
          <w:color w:val="000000" w:themeColor="text1"/>
          <w:sz w:val="22"/>
          <w:szCs w:val="22"/>
        </w:rPr>
        <w:t xml:space="preserve">y </w:t>
      </w:r>
      <w:r w:rsidR="0029238F" w:rsidRPr="00AF2203">
        <w:rPr>
          <w:rFonts w:ascii="Garamond" w:hAnsi="Garamond" w:cs="Helvetica"/>
          <w:color w:val="000000" w:themeColor="text1"/>
          <w:sz w:val="22"/>
          <w:szCs w:val="22"/>
        </w:rPr>
        <w:t xml:space="preserve">were greeted </w:t>
      </w:r>
      <w:r w:rsidR="003B21A7">
        <w:rPr>
          <w:rFonts w:ascii="Garamond" w:hAnsi="Garamond" w:cs="Helvetica"/>
          <w:color w:val="000000" w:themeColor="text1"/>
          <w:sz w:val="22"/>
          <w:szCs w:val="22"/>
        </w:rPr>
        <w:t>the previous night</w:t>
      </w:r>
      <w:r w:rsidR="0029238F" w:rsidRPr="00AF2203">
        <w:rPr>
          <w:rFonts w:ascii="Garamond" w:hAnsi="Garamond" w:cs="Helvetica"/>
          <w:color w:val="000000" w:themeColor="text1"/>
          <w:sz w:val="22"/>
          <w:szCs w:val="22"/>
        </w:rPr>
        <w:t xml:space="preserve"> by</w:t>
      </w:r>
      <w:r w:rsidR="0015061C" w:rsidRPr="00AF2203">
        <w:rPr>
          <w:rFonts w:ascii="Garamond" w:hAnsi="Garamond" w:cs="Helvetica"/>
          <w:color w:val="000000" w:themeColor="text1"/>
          <w:sz w:val="22"/>
          <w:szCs w:val="22"/>
        </w:rPr>
        <w:t xml:space="preserve"> </w:t>
      </w:r>
      <w:r w:rsidR="0029238F"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hotel agent holding a whiteboard</w:t>
      </w:r>
      <w:r w:rsidR="00C93C7F"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826CA3" w:rsidRPr="00AF2203">
        <w:rPr>
          <w:rFonts w:ascii="Garamond" w:hAnsi="Garamond" w:cs="Helvetica"/>
          <w:color w:val="000000" w:themeColor="text1"/>
          <w:sz w:val="22"/>
          <w:szCs w:val="22"/>
        </w:rPr>
        <w:t>on which was written</w:t>
      </w:r>
      <w:r w:rsidR="006418D7" w:rsidRPr="00AF2203">
        <w:rPr>
          <w:rFonts w:ascii="Garamond" w:hAnsi="Garamond" w:cs="Helvetica"/>
          <w:color w:val="000000" w:themeColor="text1"/>
          <w:sz w:val="22"/>
          <w:szCs w:val="22"/>
        </w:rPr>
        <w:t xml:space="preserve"> a single</w:t>
      </w:r>
      <w:r w:rsidR="00357652" w:rsidRPr="00AF2203">
        <w:rPr>
          <w:rFonts w:ascii="Garamond" w:hAnsi="Garamond" w:cs="Helvetica"/>
          <w:color w:val="000000" w:themeColor="text1"/>
          <w:sz w:val="22"/>
          <w:szCs w:val="22"/>
        </w:rPr>
        <w:t xml:space="preserve"> </w:t>
      </w:r>
      <w:r w:rsidR="00752DBF" w:rsidRPr="00AF2203">
        <w:rPr>
          <w:rFonts w:ascii="Garamond" w:hAnsi="Garamond" w:cs="Helvetica"/>
          <w:color w:val="000000" w:themeColor="text1"/>
          <w:sz w:val="22"/>
          <w:szCs w:val="22"/>
        </w:rPr>
        <w:t xml:space="preserve">surname </w:t>
      </w:r>
      <w:r w:rsidR="006418D7" w:rsidRPr="00AF2203">
        <w:rPr>
          <w:rFonts w:ascii="Garamond" w:hAnsi="Garamond" w:cs="Helvetica"/>
          <w:color w:val="000000" w:themeColor="text1"/>
          <w:sz w:val="22"/>
          <w:szCs w:val="22"/>
        </w:rPr>
        <w:t>atop other partly erased lettering.</w:t>
      </w:r>
    </w:p>
    <w:p w14:paraId="574FD5E5" w14:textId="77777777" w:rsidR="005041FA" w:rsidRPr="00AF2203" w:rsidRDefault="006418D7" w:rsidP="00096802">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
          <w:iCs/>
          <w:color w:val="000000" w:themeColor="text1"/>
          <w:sz w:val="22"/>
          <w:szCs w:val="22"/>
        </w:rPr>
        <w:t>A palimpsest</w:t>
      </w:r>
      <w:r w:rsidRPr="00AF2203">
        <w:rPr>
          <w:rFonts w:ascii="Garamond" w:hAnsi="Garamond" w:cs="Helvetica"/>
          <w:iCs/>
          <w:color w:val="000000" w:themeColor="text1"/>
          <w:sz w:val="22"/>
          <w:szCs w:val="22"/>
        </w:rPr>
        <w:t xml:space="preserve">, </w:t>
      </w:r>
      <w:r w:rsidR="00270DF9" w:rsidRPr="00AF2203">
        <w:rPr>
          <w:rFonts w:ascii="Garamond" w:hAnsi="Garamond" w:cs="Helvetica"/>
          <w:iCs/>
          <w:color w:val="000000" w:themeColor="text1"/>
          <w:sz w:val="22"/>
          <w:szCs w:val="22"/>
        </w:rPr>
        <w:t>I</w:t>
      </w:r>
      <w:r w:rsidRPr="00AF2203">
        <w:rPr>
          <w:rFonts w:ascii="Garamond" w:hAnsi="Garamond" w:cs="Helvetica"/>
          <w:iCs/>
          <w:color w:val="000000" w:themeColor="text1"/>
          <w:sz w:val="22"/>
          <w:szCs w:val="22"/>
        </w:rPr>
        <w:t xml:space="preserve"> said to </w:t>
      </w:r>
      <w:r w:rsidR="00A06409" w:rsidRPr="00AF2203">
        <w:rPr>
          <w:rFonts w:ascii="Garamond" w:hAnsi="Garamond" w:cs="Helvetica"/>
          <w:iCs/>
          <w:color w:val="000000" w:themeColor="text1"/>
          <w:sz w:val="22"/>
          <w:szCs w:val="22"/>
        </w:rPr>
        <w:t>myself</w:t>
      </w:r>
      <w:r w:rsidRPr="00AF2203">
        <w:rPr>
          <w:rFonts w:ascii="Garamond" w:hAnsi="Garamond" w:cs="Helvetica"/>
          <w:iCs/>
          <w:color w:val="000000" w:themeColor="text1"/>
          <w:sz w:val="22"/>
          <w:szCs w:val="22"/>
        </w:rPr>
        <w:t>.</w:t>
      </w:r>
      <w:r w:rsidRPr="00AF2203">
        <w:rPr>
          <w:rStyle w:val="FootnoteReference"/>
          <w:rFonts w:ascii="Garamond" w:hAnsi="Garamond" w:cs="Helvetica"/>
          <w:iCs/>
          <w:color w:val="000000" w:themeColor="text1"/>
          <w:sz w:val="22"/>
          <w:szCs w:val="22"/>
        </w:rPr>
        <w:footnoteReference w:id="5"/>
      </w:r>
      <w:r w:rsidRPr="00AF2203">
        <w:rPr>
          <w:rFonts w:ascii="Garamond" w:hAnsi="Garamond" w:cs="Helvetica"/>
          <w:iCs/>
          <w:color w:val="000000" w:themeColor="text1"/>
          <w:sz w:val="22"/>
          <w:szCs w:val="22"/>
        </w:rPr>
        <w:t xml:space="preserve"> </w:t>
      </w:r>
    </w:p>
    <w:p w14:paraId="63DE8701" w14:textId="070AFC64" w:rsidR="00795286" w:rsidRPr="00DD30F6" w:rsidRDefault="00F55FBF" w:rsidP="00DD30F6">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Cs/>
          <w:color w:val="000000" w:themeColor="text1"/>
          <w:sz w:val="22"/>
          <w:szCs w:val="22"/>
        </w:rPr>
        <w:t xml:space="preserve">Grinning </w:t>
      </w:r>
      <w:r w:rsidR="00DD4EAB" w:rsidRPr="00AF2203">
        <w:rPr>
          <w:rFonts w:ascii="Garamond" w:hAnsi="Garamond" w:cs="Helvetica"/>
          <w:iCs/>
          <w:color w:val="000000" w:themeColor="text1"/>
          <w:sz w:val="22"/>
          <w:szCs w:val="22"/>
        </w:rPr>
        <w:t>wryly</w:t>
      </w:r>
      <w:r w:rsidR="009C44E0" w:rsidRPr="00AF2203">
        <w:rPr>
          <w:rFonts w:ascii="Garamond" w:hAnsi="Garamond" w:cs="Helvetica"/>
          <w:iCs/>
          <w:color w:val="000000" w:themeColor="text1"/>
          <w:sz w:val="22"/>
          <w:szCs w:val="22"/>
        </w:rPr>
        <w:t xml:space="preserve"> with</w:t>
      </w:r>
      <w:r w:rsidR="006418D7" w:rsidRPr="00AF2203">
        <w:rPr>
          <w:rFonts w:ascii="Garamond" w:hAnsi="Garamond" w:cs="Helvetica"/>
          <w:color w:val="000000" w:themeColor="text1"/>
          <w:sz w:val="22"/>
          <w:szCs w:val="22"/>
        </w:rPr>
        <w:t xml:space="preserve"> </w:t>
      </w:r>
      <w:r w:rsidR="00383983" w:rsidRPr="00AF2203">
        <w:rPr>
          <w:rFonts w:ascii="Garamond" w:hAnsi="Garamond" w:cs="Helvetica"/>
          <w:color w:val="000000" w:themeColor="text1"/>
          <w:sz w:val="22"/>
          <w:szCs w:val="22"/>
        </w:rPr>
        <w:t>this</w:t>
      </w:r>
      <w:r w:rsidR="009C44E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analysis</w:t>
      </w:r>
      <w:r w:rsidR="0026403C" w:rsidRPr="00AF2203">
        <w:rPr>
          <w:rFonts w:ascii="Garamond" w:hAnsi="Garamond" w:cs="Helvetica"/>
          <w:color w:val="000000" w:themeColor="text1"/>
          <w:sz w:val="22"/>
          <w:szCs w:val="22"/>
        </w:rPr>
        <w:t xml:space="preserve"> the </w:t>
      </w:r>
      <w:r w:rsidR="00326883" w:rsidRPr="00AF2203">
        <w:rPr>
          <w:rFonts w:ascii="Garamond" w:hAnsi="Garamond" w:cs="Helvetica"/>
          <w:color w:val="000000" w:themeColor="text1"/>
          <w:sz w:val="22"/>
          <w:szCs w:val="22"/>
        </w:rPr>
        <w:t xml:space="preserve">drone </w:t>
      </w:r>
      <w:r w:rsidR="0026403C" w:rsidRPr="00AF2203">
        <w:rPr>
          <w:rFonts w:ascii="Garamond" w:hAnsi="Garamond" w:cs="Helvetica"/>
          <w:color w:val="000000" w:themeColor="text1"/>
          <w:sz w:val="22"/>
          <w:szCs w:val="22"/>
        </w:rPr>
        <w:t>dimmed</w:t>
      </w:r>
      <w:r w:rsidR="00326883" w:rsidRPr="00AF2203">
        <w:rPr>
          <w:rFonts w:ascii="Garamond" w:hAnsi="Garamond" w:cs="Helvetica"/>
          <w:color w:val="000000" w:themeColor="text1"/>
          <w:sz w:val="22"/>
          <w:szCs w:val="22"/>
        </w:rPr>
        <w:t xml:space="preserve"> a fraction</w:t>
      </w:r>
      <w:r w:rsidR="00DD30F6">
        <w:rPr>
          <w:rFonts w:ascii="Garamond" w:hAnsi="Garamond" w:cs="Helvetica"/>
          <w:color w:val="000000" w:themeColor="text1"/>
          <w:sz w:val="22"/>
          <w:szCs w:val="22"/>
        </w:rPr>
        <w:t xml:space="preserve"> and my attention moved into the church</w:t>
      </w:r>
      <w:r w:rsidR="004323CE">
        <w:rPr>
          <w:rFonts w:ascii="Garamond" w:hAnsi="Garamond" w:cs="Helvetica"/>
          <w:color w:val="000000" w:themeColor="text1"/>
          <w:sz w:val="22"/>
          <w:szCs w:val="22"/>
        </w:rPr>
        <w:t xml:space="preserve"> belo</w:t>
      </w:r>
      <w:r w:rsidR="00031C56">
        <w:rPr>
          <w:rFonts w:ascii="Garamond" w:hAnsi="Garamond" w:cs="Helvetica"/>
          <w:color w:val="000000" w:themeColor="text1"/>
          <w:sz w:val="22"/>
          <w:szCs w:val="22"/>
        </w:rPr>
        <w:t xml:space="preserve">w to discover a </w:t>
      </w:r>
      <w:r w:rsidR="00F556E0">
        <w:rPr>
          <w:rFonts w:ascii="Garamond" w:hAnsi="Garamond" w:cs="Helvetica"/>
          <w:color w:val="000000" w:themeColor="text1"/>
          <w:sz w:val="22"/>
          <w:szCs w:val="22"/>
        </w:rPr>
        <w:t>festival</w:t>
      </w:r>
      <w:r w:rsidR="00031C56">
        <w:rPr>
          <w:rFonts w:ascii="Garamond" w:hAnsi="Garamond" w:cs="Helvetica"/>
          <w:color w:val="000000" w:themeColor="text1"/>
          <w:sz w:val="22"/>
          <w:szCs w:val="22"/>
        </w:rPr>
        <w:t xml:space="preserve"> of h</w:t>
      </w:r>
      <w:r w:rsidR="006418D7" w:rsidRPr="00AF2203">
        <w:rPr>
          <w:rFonts w:ascii="Garamond" w:hAnsi="Garamond" w:cs="Helvetica"/>
          <w:color w:val="000000" w:themeColor="text1"/>
          <w:sz w:val="22"/>
          <w:szCs w:val="22"/>
        </w:rPr>
        <w:t xml:space="preserve">ibiscus and gardenias tucked behind small ears, popped </w:t>
      </w:r>
      <w:r w:rsidR="009A097C" w:rsidRPr="00AF2203">
        <w:rPr>
          <w:rFonts w:ascii="Garamond" w:hAnsi="Garamond" w:cs="Helvetica"/>
          <w:color w:val="000000" w:themeColor="text1"/>
          <w:sz w:val="22"/>
          <w:szCs w:val="22"/>
        </w:rPr>
        <w:t>in mounds of</w:t>
      </w:r>
      <w:r w:rsidR="006418D7" w:rsidRPr="00AF2203">
        <w:rPr>
          <w:rFonts w:ascii="Garamond" w:hAnsi="Garamond" w:cs="Helvetica"/>
          <w:color w:val="000000" w:themeColor="text1"/>
          <w:sz w:val="22"/>
          <w:szCs w:val="22"/>
        </w:rPr>
        <w:t xml:space="preserve"> fuzzy </w:t>
      </w:r>
      <w:r w:rsidR="004050FE" w:rsidRPr="00AF2203">
        <w:rPr>
          <w:rFonts w:ascii="Garamond" w:hAnsi="Garamond" w:cs="Helvetica"/>
          <w:color w:val="000000" w:themeColor="text1"/>
          <w:sz w:val="22"/>
          <w:szCs w:val="22"/>
        </w:rPr>
        <w:t>hair</w:t>
      </w:r>
      <w:r w:rsidR="006418D7" w:rsidRPr="00AF2203">
        <w:rPr>
          <w:rFonts w:ascii="Garamond" w:hAnsi="Garamond" w:cs="Helvetica"/>
          <w:color w:val="000000" w:themeColor="text1"/>
          <w:sz w:val="22"/>
          <w:szCs w:val="22"/>
        </w:rPr>
        <w:t xml:space="preserve">, poked into </w:t>
      </w:r>
      <w:r w:rsidR="00D05A56" w:rsidRPr="00AF2203">
        <w:rPr>
          <w:rFonts w:ascii="Garamond" w:hAnsi="Garamond" w:cs="Helvetica"/>
          <w:color w:val="000000" w:themeColor="text1"/>
          <w:sz w:val="22"/>
          <w:szCs w:val="22"/>
        </w:rPr>
        <w:t>buttonholes and</w:t>
      </w:r>
      <w:r w:rsidR="006418D7" w:rsidRPr="00AF2203">
        <w:rPr>
          <w:rFonts w:ascii="Garamond" w:hAnsi="Garamond" w:cs="Helvetica"/>
          <w:color w:val="000000" w:themeColor="text1"/>
          <w:sz w:val="22"/>
          <w:szCs w:val="22"/>
        </w:rPr>
        <w:t xml:space="preserve"> sprouting from </w:t>
      </w:r>
      <w:r w:rsidR="00664ECE">
        <w:rPr>
          <w:rFonts w:ascii="Garamond" w:hAnsi="Garamond" w:cs="Helvetica"/>
          <w:color w:val="000000" w:themeColor="text1"/>
          <w:sz w:val="22"/>
          <w:szCs w:val="22"/>
        </w:rPr>
        <w:t xml:space="preserve">two </w:t>
      </w:r>
      <w:r w:rsidR="006418D7" w:rsidRPr="00AF2203">
        <w:rPr>
          <w:rFonts w:ascii="Garamond" w:hAnsi="Garamond" w:cs="Helvetica"/>
          <w:color w:val="000000" w:themeColor="text1"/>
          <w:sz w:val="22"/>
          <w:szCs w:val="22"/>
        </w:rPr>
        <w:t xml:space="preserve">vases </w:t>
      </w:r>
      <w:r w:rsidR="00BD71DC">
        <w:rPr>
          <w:rFonts w:ascii="Garamond" w:hAnsi="Garamond" w:cs="Helvetica"/>
          <w:color w:val="000000" w:themeColor="text1"/>
          <w:sz w:val="22"/>
          <w:szCs w:val="22"/>
        </w:rPr>
        <w:t>flanking the wooden pulpit</w:t>
      </w:r>
      <w:r w:rsidR="006418D7" w:rsidRPr="00AF2203">
        <w:rPr>
          <w:rFonts w:ascii="Garamond" w:hAnsi="Garamond" w:cs="Helvetica"/>
          <w:color w:val="000000" w:themeColor="text1"/>
          <w:sz w:val="22"/>
          <w:szCs w:val="22"/>
        </w:rPr>
        <w:t xml:space="preserve">. </w:t>
      </w:r>
      <w:r w:rsidR="006822FF"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felt the </w:t>
      </w:r>
      <w:r w:rsidR="008B2F3E" w:rsidRPr="00AF2203">
        <w:rPr>
          <w:rFonts w:ascii="Garamond" w:hAnsi="Garamond" w:cs="Helvetica"/>
          <w:color w:val="000000" w:themeColor="text1"/>
          <w:sz w:val="22"/>
          <w:szCs w:val="22"/>
        </w:rPr>
        <w:t>tucked</w:t>
      </w:r>
      <w:r w:rsidR="00700F62">
        <w:rPr>
          <w:rFonts w:ascii="Garamond" w:hAnsi="Garamond" w:cs="Helvetica"/>
          <w:color w:val="000000" w:themeColor="text1"/>
          <w:sz w:val="22"/>
          <w:szCs w:val="22"/>
        </w:rPr>
        <w:t xml:space="preserve"> and</w:t>
      </w:r>
      <w:r w:rsidR="008B2F3E"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popped</w:t>
      </w:r>
      <w:r w:rsidR="00700F62">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poked and sprouting </w:t>
      </w:r>
      <w:r w:rsidR="0033333E">
        <w:rPr>
          <w:rFonts w:ascii="Garamond" w:hAnsi="Garamond" w:cs="Helvetica"/>
          <w:color w:val="000000" w:themeColor="text1"/>
          <w:sz w:val="22"/>
          <w:szCs w:val="22"/>
        </w:rPr>
        <w:t>blooms</w:t>
      </w:r>
      <w:r w:rsidR="006418D7" w:rsidRPr="00AF2203">
        <w:rPr>
          <w:rFonts w:ascii="Garamond" w:hAnsi="Garamond" w:cs="Helvetica"/>
          <w:color w:val="000000" w:themeColor="text1"/>
          <w:sz w:val="22"/>
          <w:szCs w:val="22"/>
        </w:rPr>
        <w:t xml:space="preserve"> were</w:t>
      </w:r>
      <w:r w:rsidR="007B3B66">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held</w:t>
      </w:r>
      <w:r w:rsidR="00E577A0">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captive</w:t>
      </w:r>
      <w:r w:rsidR="00026A40">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intent to outvie each other</w:t>
      </w:r>
      <w:r w:rsidR="00AF01E8">
        <w:rPr>
          <w:rFonts w:ascii="Garamond" w:hAnsi="Garamond" w:cs="Helvetica"/>
          <w:color w:val="000000" w:themeColor="text1"/>
          <w:sz w:val="22"/>
          <w:szCs w:val="22"/>
        </w:rPr>
        <w:t xml:space="preserve"> for their release</w:t>
      </w:r>
      <w:r w:rsidR="006418D7" w:rsidRPr="00AF2203">
        <w:rPr>
          <w:rFonts w:ascii="Garamond" w:hAnsi="Garamond" w:cs="Helvetica"/>
          <w:color w:val="000000" w:themeColor="text1"/>
          <w:sz w:val="22"/>
          <w:szCs w:val="22"/>
        </w:rPr>
        <w:t xml:space="preserve">. </w:t>
      </w:r>
    </w:p>
    <w:p w14:paraId="4CBC3BD1" w14:textId="0D5C6D8A" w:rsidR="006418D7" w:rsidRPr="00AF2203" w:rsidRDefault="006418D7" w:rsidP="00464C5A">
      <w:pPr>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stomach-knotting wave </w:t>
      </w:r>
      <w:r w:rsidR="006822FF"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asked </w:t>
      </w:r>
      <w:r w:rsidR="00A06409" w:rsidRPr="00AF2203">
        <w:rPr>
          <w:rFonts w:ascii="Garamond" w:hAnsi="Garamond" w:cs="Helvetica"/>
          <w:color w:val="000000" w:themeColor="text1"/>
          <w:sz w:val="22"/>
          <w:szCs w:val="22"/>
        </w:rPr>
        <w:t>myself</w:t>
      </w:r>
      <w:r w:rsidRPr="00AF2203">
        <w:rPr>
          <w:rFonts w:ascii="Garamond" w:hAnsi="Garamond" w:cs="Helvetica"/>
          <w:color w:val="000000" w:themeColor="text1"/>
          <w:sz w:val="22"/>
          <w:szCs w:val="22"/>
        </w:rPr>
        <w:t xml:space="preserve">: </w:t>
      </w:r>
    </w:p>
    <w:p w14:paraId="6C4FAD6B" w14:textId="584D3882" w:rsidR="006418D7" w:rsidRDefault="006418D7" w:rsidP="006418D7">
      <w:pPr>
        <w:pStyle w:val="ListParagraph"/>
        <w:numPr>
          <w:ilvl w:val="0"/>
          <w:numId w:val="20"/>
        </w:numPr>
        <w:autoSpaceDE w:val="0"/>
        <w:autoSpaceDN w:val="0"/>
        <w:adjustRightInd w:val="0"/>
        <w:ind w:left="0"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lastRenderedPageBreak/>
        <w:t>Was this what I expected on my thirty-</w:t>
      </w:r>
      <w:r w:rsidR="0050446D" w:rsidRPr="00AF2203">
        <w:rPr>
          <w:rFonts w:ascii="Garamond" w:hAnsi="Garamond" w:cs="Helvetica"/>
          <w:i/>
          <w:iCs/>
          <w:color w:val="000000" w:themeColor="text1"/>
          <w:sz w:val="22"/>
          <w:szCs w:val="22"/>
        </w:rPr>
        <w:t>fourth</w:t>
      </w:r>
      <w:r w:rsidRPr="00AF2203">
        <w:rPr>
          <w:rFonts w:ascii="Garamond" w:hAnsi="Garamond" w:cs="Helvetica"/>
          <w:i/>
          <w:iCs/>
          <w:color w:val="000000" w:themeColor="text1"/>
          <w:sz w:val="22"/>
          <w:szCs w:val="22"/>
        </w:rPr>
        <w:t xml:space="preserve"> birthday</w:t>
      </w:r>
      <w:r w:rsidR="00584996" w:rsidRPr="00AF2203">
        <w:rPr>
          <w:rFonts w:ascii="Garamond" w:hAnsi="Garamond" w:cs="Helvetica"/>
          <w:i/>
          <w:iCs/>
          <w:color w:val="000000" w:themeColor="text1"/>
          <w:sz w:val="22"/>
          <w:szCs w:val="22"/>
        </w:rPr>
        <w:t>, s</w:t>
      </w:r>
      <w:r w:rsidRPr="00AF2203">
        <w:rPr>
          <w:rFonts w:ascii="Garamond" w:hAnsi="Garamond" w:cs="Helvetica"/>
          <w:i/>
          <w:iCs/>
          <w:color w:val="000000" w:themeColor="text1"/>
          <w:sz w:val="22"/>
          <w:szCs w:val="22"/>
        </w:rPr>
        <w:t xml:space="preserve">at watching </w:t>
      </w:r>
      <w:r w:rsidRPr="00AF2203">
        <w:rPr>
          <w:rFonts w:ascii="Garamond" w:hAnsi="Garamond" w:cs="Helvetica"/>
          <w:i/>
          <w:iCs/>
          <w:color w:val="000000" w:themeColor="text1"/>
          <w:sz w:val="22"/>
          <w:szCs w:val="22"/>
          <w:u w:val="single"/>
        </w:rPr>
        <w:t>invidious</w:t>
      </w:r>
      <w:r w:rsidRPr="00AF2203">
        <w:rPr>
          <w:rFonts w:ascii="Garamond" w:hAnsi="Garamond" w:cs="Helvetica"/>
          <w:i/>
          <w:iCs/>
          <w:color w:val="000000" w:themeColor="text1"/>
          <w:sz w:val="22"/>
          <w:szCs w:val="22"/>
        </w:rPr>
        <w:t xml:space="preserve"> flowers in a </w:t>
      </w:r>
      <w:r w:rsidR="00577521" w:rsidRPr="00AF2203">
        <w:rPr>
          <w:rFonts w:ascii="Garamond" w:hAnsi="Garamond" w:cs="Helvetica"/>
          <w:i/>
          <w:iCs/>
          <w:color w:val="000000" w:themeColor="text1"/>
          <w:sz w:val="22"/>
          <w:szCs w:val="22"/>
        </w:rPr>
        <w:t>church</w:t>
      </w:r>
      <w:r w:rsidR="00584996" w:rsidRPr="00AF2203">
        <w:rPr>
          <w:rFonts w:ascii="Garamond" w:hAnsi="Garamond" w:cs="Helvetica"/>
          <w:i/>
          <w:iCs/>
          <w:color w:val="000000" w:themeColor="text1"/>
          <w:sz w:val="22"/>
          <w:szCs w:val="22"/>
        </w:rPr>
        <w:t>?</w:t>
      </w:r>
    </w:p>
    <w:p w14:paraId="33CFA15F" w14:textId="3908FE63" w:rsidR="00DF6E30" w:rsidRDefault="00411E6B" w:rsidP="006418D7">
      <w:pPr>
        <w:autoSpaceDE w:val="0"/>
        <w:autoSpaceDN w:val="0"/>
        <w:adjustRightInd w:val="0"/>
        <w:ind w:firstLine="454"/>
        <w:jc w:val="both"/>
        <w:rPr>
          <w:rFonts w:ascii="Garamond" w:hAnsi="Garamond" w:cs="Helvetica"/>
          <w:iCs/>
          <w:color w:val="000000" w:themeColor="text1"/>
          <w:sz w:val="22"/>
          <w:szCs w:val="22"/>
        </w:rPr>
      </w:pPr>
      <w:bookmarkStart w:id="6" w:name="_Hlk29495085"/>
      <w:r>
        <w:rPr>
          <w:rFonts w:ascii="Garamond" w:hAnsi="Garamond" w:cs="Helvetica"/>
          <w:color w:val="000000" w:themeColor="text1"/>
          <w:sz w:val="22"/>
          <w:szCs w:val="22"/>
        </w:rPr>
        <w:t xml:space="preserve">Did I mention it was my birthday? No matter. </w:t>
      </w:r>
      <w:r w:rsidR="00852711" w:rsidRPr="00AF2203">
        <w:rPr>
          <w:rFonts w:ascii="Garamond" w:hAnsi="Garamond" w:cs="Helvetica"/>
          <w:color w:val="000000" w:themeColor="text1"/>
          <w:sz w:val="22"/>
          <w:szCs w:val="22"/>
        </w:rPr>
        <w:t>My</w:t>
      </w:r>
      <w:r w:rsidR="00826CA3" w:rsidRPr="00AF2203">
        <w:rPr>
          <w:rFonts w:ascii="Garamond" w:hAnsi="Garamond" w:cs="Helvetica"/>
          <w:color w:val="000000" w:themeColor="text1"/>
          <w:sz w:val="22"/>
          <w:szCs w:val="22"/>
        </w:rPr>
        <w:t xml:space="preserve"> </w:t>
      </w:r>
      <w:r w:rsidR="009B3E2F" w:rsidRPr="00AF2203">
        <w:rPr>
          <w:rFonts w:ascii="Garamond" w:hAnsi="Garamond" w:cs="Helvetica"/>
          <w:color w:val="000000" w:themeColor="text1"/>
          <w:sz w:val="22"/>
          <w:szCs w:val="22"/>
        </w:rPr>
        <w:t>mood</w:t>
      </w:r>
      <w:r w:rsidR="006418D7" w:rsidRPr="00AF2203">
        <w:rPr>
          <w:rFonts w:ascii="Garamond" w:hAnsi="Garamond" w:cs="Helvetica"/>
          <w:color w:val="000000" w:themeColor="text1"/>
          <w:sz w:val="22"/>
          <w:szCs w:val="22"/>
        </w:rPr>
        <w:t xml:space="preserve"> oscillated </w:t>
      </w:r>
      <w:bookmarkEnd w:id="6"/>
      <w:r w:rsidR="00700F62">
        <w:rPr>
          <w:rFonts w:ascii="Garamond" w:hAnsi="Garamond" w:cs="Helvetica"/>
          <w:color w:val="000000" w:themeColor="text1"/>
          <w:sz w:val="22"/>
          <w:szCs w:val="22"/>
        </w:rPr>
        <w:t xml:space="preserve">like this </w:t>
      </w:r>
      <w:r w:rsidR="006418D7" w:rsidRPr="00AF2203">
        <w:rPr>
          <w:rFonts w:ascii="Garamond" w:hAnsi="Garamond" w:cs="Helvetica"/>
          <w:color w:val="000000" w:themeColor="text1"/>
          <w:sz w:val="22"/>
          <w:szCs w:val="22"/>
        </w:rPr>
        <w:t>throughout the service</w:t>
      </w:r>
      <w:r w:rsidR="0004040C">
        <w:rPr>
          <w:rFonts w:ascii="Garamond" w:hAnsi="Garamond" w:cs="Helvetica"/>
          <w:color w:val="000000" w:themeColor="text1"/>
          <w:sz w:val="22"/>
          <w:szCs w:val="22"/>
        </w:rPr>
        <w:t>,</w:t>
      </w:r>
      <w:r w:rsidR="0037407E">
        <w:rPr>
          <w:rFonts w:ascii="Garamond" w:hAnsi="Garamond" w:cs="Helvetica"/>
          <w:color w:val="000000" w:themeColor="text1"/>
          <w:sz w:val="22"/>
          <w:szCs w:val="22"/>
        </w:rPr>
        <w:t xml:space="preserve"> </w:t>
      </w:r>
      <w:r w:rsidR="00AD4615" w:rsidRPr="00AF2203">
        <w:rPr>
          <w:rFonts w:ascii="Garamond" w:hAnsi="Garamond" w:cs="Helvetica"/>
          <w:color w:val="000000" w:themeColor="text1"/>
          <w:sz w:val="22"/>
          <w:szCs w:val="22"/>
        </w:rPr>
        <w:t>about which I recall nothing except the name Nebuchadnezzar</w:t>
      </w:r>
      <w:r w:rsidR="00614D3A">
        <w:rPr>
          <w:rFonts w:ascii="Garamond" w:hAnsi="Garamond" w:cs="Helvetica"/>
          <w:color w:val="000000" w:themeColor="text1"/>
          <w:sz w:val="22"/>
          <w:szCs w:val="22"/>
        </w:rPr>
        <w:t>. T</w:t>
      </w:r>
      <w:r w:rsidR="006418D7" w:rsidRPr="00AF2203">
        <w:rPr>
          <w:rFonts w:ascii="Garamond" w:hAnsi="Garamond" w:cs="Helvetica"/>
          <w:color w:val="000000" w:themeColor="text1"/>
          <w:sz w:val="22"/>
          <w:szCs w:val="22"/>
        </w:rPr>
        <w:t>he M</w:t>
      </w:r>
      <w:r w:rsidR="00934219" w:rsidRPr="00AF2203">
        <w:rPr>
          <w:rFonts w:ascii="Garamond" w:hAnsi="Garamond" w:cs="Helvetica"/>
          <w:color w:val="000000" w:themeColor="text1"/>
          <w:sz w:val="22"/>
          <w:szCs w:val="22"/>
        </w:rPr>
        <w:t>ā</w:t>
      </w:r>
      <w:r w:rsidR="006418D7" w:rsidRPr="00AF2203">
        <w:rPr>
          <w:rFonts w:ascii="Garamond" w:hAnsi="Garamond" w:cs="Helvetica"/>
          <w:color w:val="000000" w:themeColor="text1"/>
          <w:sz w:val="22"/>
          <w:szCs w:val="22"/>
        </w:rPr>
        <w:t xml:space="preserve">ori </w:t>
      </w:r>
      <w:r w:rsidR="006418D7" w:rsidRPr="00AF2203">
        <w:rPr>
          <w:rFonts w:ascii="Garamond" w:hAnsi="Garamond" w:cs="Helvetica"/>
          <w:i/>
          <w:color w:val="000000" w:themeColor="text1"/>
          <w:sz w:val="22"/>
          <w:szCs w:val="22"/>
        </w:rPr>
        <w:t>a cappella</w:t>
      </w:r>
      <w:r w:rsidR="002E17CA" w:rsidRPr="00AF2203">
        <w:rPr>
          <w:rFonts w:ascii="Garamond" w:hAnsi="Garamond" w:cs="Helvetica"/>
          <w:iCs/>
          <w:color w:val="000000" w:themeColor="text1"/>
          <w:sz w:val="22"/>
          <w:szCs w:val="22"/>
        </w:rPr>
        <w:t xml:space="preserve"> </w:t>
      </w:r>
      <w:r w:rsidR="00CC3102">
        <w:rPr>
          <w:rFonts w:ascii="Garamond" w:hAnsi="Garamond" w:cs="Helvetica"/>
          <w:iCs/>
          <w:color w:val="000000" w:themeColor="text1"/>
          <w:sz w:val="22"/>
          <w:szCs w:val="22"/>
        </w:rPr>
        <w:t>did</w:t>
      </w:r>
      <w:r w:rsidR="00887446" w:rsidRPr="00AF2203">
        <w:rPr>
          <w:rFonts w:ascii="Garamond" w:hAnsi="Garamond" w:cs="Helvetica"/>
          <w:iCs/>
          <w:color w:val="000000" w:themeColor="text1"/>
          <w:sz w:val="22"/>
          <w:szCs w:val="22"/>
        </w:rPr>
        <w:t xml:space="preserve"> little to placate</w:t>
      </w:r>
      <w:r w:rsidR="00D351BE" w:rsidRPr="00AF2203">
        <w:rPr>
          <w:rFonts w:ascii="Garamond" w:hAnsi="Garamond" w:cs="Helvetica"/>
          <w:iCs/>
          <w:color w:val="000000" w:themeColor="text1"/>
          <w:sz w:val="22"/>
          <w:szCs w:val="22"/>
        </w:rPr>
        <w:t xml:space="preserve"> </w:t>
      </w:r>
      <w:r w:rsidR="00F453A3" w:rsidRPr="00AF2203">
        <w:rPr>
          <w:rFonts w:ascii="Garamond" w:hAnsi="Garamond" w:cs="Helvetica"/>
          <w:iCs/>
          <w:color w:val="000000" w:themeColor="text1"/>
          <w:sz w:val="22"/>
          <w:szCs w:val="22"/>
        </w:rPr>
        <w:t xml:space="preserve">Severin’s </w:t>
      </w:r>
      <w:r w:rsidR="00D351BE" w:rsidRPr="00AF2203">
        <w:rPr>
          <w:rFonts w:ascii="Garamond" w:hAnsi="Garamond" w:cs="Helvetica"/>
          <w:iCs/>
          <w:color w:val="000000" w:themeColor="text1"/>
          <w:sz w:val="22"/>
          <w:szCs w:val="22"/>
        </w:rPr>
        <w:t>viola</w:t>
      </w:r>
      <w:r w:rsidR="00887446" w:rsidRPr="00AF2203">
        <w:rPr>
          <w:rFonts w:ascii="Garamond" w:hAnsi="Garamond" w:cs="Helvetica"/>
          <w:iCs/>
          <w:color w:val="000000" w:themeColor="text1"/>
          <w:sz w:val="22"/>
          <w:szCs w:val="22"/>
        </w:rPr>
        <w:t>s.</w:t>
      </w:r>
      <w:r w:rsidR="00367BE4" w:rsidRPr="00AF2203">
        <w:rPr>
          <w:rStyle w:val="FootnoteReference"/>
          <w:rFonts w:ascii="Garamond" w:hAnsi="Garamond" w:cs="Helvetica"/>
          <w:iCs/>
          <w:color w:val="000000" w:themeColor="text1"/>
          <w:sz w:val="22"/>
          <w:szCs w:val="22"/>
        </w:rPr>
        <w:footnoteReference w:id="6"/>
      </w:r>
    </w:p>
    <w:p w14:paraId="322E1C88" w14:textId="77777777" w:rsidR="00766395" w:rsidRDefault="00766395" w:rsidP="006418D7">
      <w:pPr>
        <w:autoSpaceDE w:val="0"/>
        <w:autoSpaceDN w:val="0"/>
        <w:adjustRightInd w:val="0"/>
        <w:ind w:firstLine="454"/>
        <w:jc w:val="both"/>
        <w:rPr>
          <w:rFonts w:ascii="Garamond" w:hAnsi="Garamond" w:cs="Helvetica"/>
          <w:iCs/>
          <w:color w:val="000000" w:themeColor="text1"/>
          <w:sz w:val="22"/>
          <w:szCs w:val="22"/>
        </w:rPr>
      </w:pPr>
    </w:p>
    <w:p w14:paraId="04F3BC96" w14:textId="603E5935" w:rsidR="00376F19" w:rsidRDefault="00EE12FA"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here was a</w:t>
      </w:r>
      <w:r w:rsidR="00EF1EF4">
        <w:rPr>
          <w:rFonts w:ascii="Garamond" w:hAnsi="Garamond" w:cs="Helvetica"/>
          <w:color w:val="000000" w:themeColor="text1"/>
          <w:sz w:val="22"/>
          <w:szCs w:val="22"/>
        </w:rPr>
        <w:t xml:space="preserve">n </w:t>
      </w:r>
      <w:r w:rsidR="00EF1EF4" w:rsidRPr="00EF1EF4">
        <w:rPr>
          <w:rFonts w:ascii="Garamond" w:hAnsi="Garamond" w:cs="Helvetica"/>
          <w:color w:val="000000" w:themeColor="text1"/>
          <w:sz w:val="22"/>
          <w:szCs w:val="22"/>
        </w:rPr>
        <w:t xml:space="preserve">interlude </w:t>
      </w:r>
      <w:r w:rsidR="00C47231">
        <w:rPr>
          <w:rFonts w:ascii="Garamond" w:hAnsi="Garamond" w:cs="Helvetica"/>
          <w:color w:val="000000" w:themeColor="text1"/>
          <w:sz w:val="22"/>
          <w:szCs w:val="22"/>
        </w:rPr>
        <w:t xml:space="preserve">in which </w:t>
      </w:r>
      <w:r w:rsidR="00AD6414">
        <w:rPr>
          <w:rFonts w:ascii="Garamond" w:hAnsi="Garamond" w:cs="Helvetica"/>
          <w:color w:val="000000" w:themeColor="text1"/>
          <w:sz w:val="22"/>
          <w:szCs w:val="22"/>
        </w:rPr>
        <w:t>elect</w:t>
      </w:r>
      <w:r w:rsidR="00D13C9E">
        <w:rPr>
          <w:rFonts w:ascii="Garamond" w:hAnsi="Garamond" w:cs="Helvetica"/>
          <w:color w:val="000000" w:themeColor="text1"/>
          <w:sz w:val="22"/>
          <w:szCs w:val="22"/>
        </w:rPr>
        <w:t>r</w:t>
      </w:r>
      <w:r w:rsidR="00AD6414">
        <w:rPr>
          <w:rFonts w:ascii="Garamond" w:hAnsi="Garamond" w:cs="Helvetica"/>
          <w:color w:val="000000" w:themeColor="text1"/>
          <w:sz w:val="22"/>
          <w:szCs w:val="22"/>
        </w:rPr>
        <w:t xml:space="preserve">ic organ played a </w:t>
      </w:r>
      <w:r w:rsidR="001A49E2">
        <w:rPr>
          <w:rFonts w:ascii="Garamond" w:hAnsi="Garamond" w:cs="Helvetica"/>
          <w:color w:val="000000" w:themeColor="text1"/>
          <w:sz w:val="22"/>
          <w:szCs w:val="22"/>
        </w:rPr>
        <w:t>gentl</w:t>
      </w:r>
      <w:r w:rsidR="00C47231">
        <w:rPr>
          <w:rFonts w:ascii="Garamond" w:hAnsi="Garamond" w:cs="Helvetica"/>
          <w:color w:val="000000" w:themeColor="text1"/>
          <w:sz w:val="22"/>
          <w:szCs w:val="22"/>
        </w:rPr>
        <w:t>y competent</w:t>
      </w:r>
      <w:r w:rsidR="00AD6414">
        <w:rPr>
          <w:rFonts w:ascii="Garamond" w:hAnsi="Garamond" w:cs="Helvetica"/>
          <w:color w:val="000000" w:themeColor="text1"/>
          <w:sz w:val="22"/>
          <w:szCs w:val="22"/>
        </w:rPr>
        <w:t xml:space="preserve"> nood</w:t>
      </w:r>
      <w:r w:rsidR="00C47231">
        <w:rPr>
          <w:rFonts w:ascii="Garamond" w:hAnsi="Garamond" w:cs="Helvetica"/>
          <w:color w:val="000000" w:themeColor="text1"/>
          <w:sz w:val="22"/>
          <w:szCs w:val="22"/>
        </w:rPr>
        <w:t>le</w:t>
      </w:r>
      <w:r w:rsidR="00AD6414">
        <w:rPr>
          <w:rFonts w:ascii="Garamond" w:hAnsi="Garamond" w:cs="Helvetica"/>
          <w:color w:val="000000" w:themeColor="text1"/>
          <w:sz w:val="22"/>
          <w:szCs w:val="22"/>
        </w:rPr>
        <w:t xml:space="preserve"> and the congregation started to chatter.</w:t>
      </w:r>
      <w:r w:rsidR="006B0075">
        <w:rPr>
          <w:rFonts w:ascii="Garamond" w:hAnsi="Garamond" w:cs="Helvetica"/>
          <w:color w:val="000000" w:themeColor="text1"/>
          <w:sz w:val="22"/>
          <w:szCs w:val="22"/>
        </w:rPr>
        <w:t xml:space="preserve"> </w:t>
      </w:r>
      <w:r w:rsidR="00665130">
        <w:rPr>
          <w:rFonts w:ascii="Garamond" w:hAnsi="Garamond" w:cs="Helvetica"/>
          <w:color w:val="000000" w:themeColor="text1"/>
          <w:sz w:val="22"/>
          <w:szCs w:val="22"/>
        </w:rPr>
        <w:t>An</w:t>
      </w:r>
      <w:r w:rsidR="006458B0">
        <w:rPr>
          <w:rFonts w:ascii="Garamond" w:hAnsi="Garamond" w:cs="Helvetica"/>
          <w:color w:val="000000" w:themeColor="text1"/>
          <w:sz w:val="22"/>
          <w:szCs w:val="22"/>
        </w:rPr>
        <w:t xml:space="preserve"> alms </w:t>
      </w:r>
      <w:r w:rsidR="006418D7" w:rsidRPr="00AF2203">
        <w:rPr>
          <w:rFonts w:ascii="Garamond" w:hAnsi="Garamond" w:cs="Helvetica"/>
          <w:color w:val="000000" w:themeColor="text1"/>
          <w:sz w:val="22"/>
          <w:szCs w:val="22"/>
        </w:rPr>
        <w:t>bag</w:t>
      </w:r>
      <w:r w:rsidR="00B279D9" w:rsidRPr="00AF2203">
        <w:rPr>
          <w:rFonts w:ascii="Garamond" w:hAnsi="Garamond" w:cs="Helvetica"/>
          <w:color w:val="000000" w:themeColor="text1"/>
          <w:sz w:val="22"/>
          <w:szCs w:val="22"/>
        </w:rPr>
        <w:t xml:space="preserve"> was </w:t>
      </w:r>
      <w:r w:rsidR="0079648F">
        <w:rPr>
          <w:rFonts w:ascii="Garamond" w:hAnsi="Garamond" w:cs="Helvetica"/>
          <w:color w:val="000000" w:themeColor="text1"/>
          <w:sz w:val="22"/>
          <w:szCs w:val="22"/>
        </w:rPr>
        <w:t>thrust</w:t>
      </w:r>
      <w:r w:rsidR="00A33870">
        <w:rPr>
          <w:rFonts w:ascii="Garamond" w:hAnsi="Garamond" w:cs="Helvetica"/>
          <w:color w:val="000000" w:themeColor="text1"/>
          <w:sz w:val="22"/>
          <w:szCs w:val="22"/>
        </w:rPr>
        <w:t xml:space="preserve"> in</w:t>
      </w:r>
      <w:r w:rsidR="006B0075">
        <w:rPr>
          <w:rFonts w:ascii="Garamond" w:hAnsi="Garamond" w:cs="Helvetica"/>
          <w:color w:val="000000" w:themeColor="text1"/>
          <w:sz w:val="22"/>
          <w:szCs w:val="22"/>
        </w:rPr>
        <w:t xml:space="preserve">to our </w:t>
      </w:r>
      <w:r w:rsidR="00A33870">
        <w:rPr>
          <w:rFonts w:ascii="Garamond" w:hAnsi="Garamond" w:cs="Helvetica"/>
          <w:color w:val="000000" w:themeColor="text1"/>
          <w:sz w:val="22"/>
          <w:szCs w:val="22"/>
        </w:rPr>
        <w:t>midst</w:t>
      </w:r>
      <w:r w:rsidR="00B030F5"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a </w:t>
      </w:r>
      <w:r w:rsidR="006418D7" w:rsidRPr="00AF2203">
        <w:rPr>
          <w:rFonts w:ascii="Garamond" w:hAnsi="Garamond" w:cs="Helvetica"/>
          <w:color w:val="000000" w:themeColor="text1"/>
          <w:sz w:val="22"/>
          <w:szCs w:val="22"/>
        </w:rPr>
        <w:t xml:space="preserve">claret velveteen </w:t>
      </w:r>
      <w:proofErr w:type="spellStart"/>
      <w:r w:rsidR="00E1396C">
        <w:rPr>
          <w:rFonts w:ascii="Garamond" w:hAnsi="Garamond" w:cs="Helvetica"/>
          <w:color w:val="000000" w:themeColor="text1"/>
          <w:sz w:val="22"/>
          <w:szCs w:val="22"/>
        </w:rPr>
        <w:t>drawstringed</w:t>
      </w:r>
      <w:proofErr w:type="spellEnd"/>
      <w:r w:rsidR="00E1396C">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sack </w:t>
      </w:r>
      <w:r w:rsidR="00096FB9">
        <w:rPr>
          <w:rFonts w:ascii="Garamond" w:hAnsi="Garamond" w:cs="Helvetica"/>
          <w:bCs/>
          <w:color w:val="000000" w:themeColor="text1"/>
          <w:sz w:val="22"/>
          <w:szCs w:val="22"/>
        </w:rPr>
        <w:t>with</w:t>
      </w:r>
      <w:r w:rsidR="00445055" w:rsidRPr="00AF2203">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 xml:space="preserve">two </w:t>
      </w:r>
      <w:r w:rsidR="00445055" w:rsidRPr="00AF2203">
        <w:rPr>
          <w:rFonts w:ascii="Garamond" w:hAnsi="Garamond" w:cs="Helvetica"/>
          <w:bCs/>
          <w:color w:val="000000" w:themeColor="text1"/>
          <w:sz w:val="22"/>
          <w:szCs w:val="22"/>
        </w:rPr>
        <w:t>worn hardwood handle</w:t>
      </w:r>
      <w:r w:rsidR="00CB44E6">
        <w:rPr>
          <w:rFonts w:ascii="Garamond" w:hAnsi="Garamond" w:cs="Helvetica"/>
          <w:bCs/>
          <w:color w:val="000000" w:themeColor="text1"/>
          <w:sz w:val="22"/>
          <w:szCs w:val="22"/>
        </w:rPr>
        <w:t>s</w:t>
      </w:r>
      <w:r w:rsidR="00C06494">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contralaterally situated for expedited passing</w:t>
      </w:r>
      <w:r w:rsidR="006418D7" w:rsidRPr="00AF2203">
        <w:rPr>
          <w:rFonts w:ascii="Garamond" w:hAnsi="Garamond" w:cs="Helvetica"/>
          <w:color w:val="000000" w:themeColor="text1"/>
          <w:sz w:val="22"/>
          <w:szCs w:val="22"/>
        </w:rPr>
        <w:t xml:space="preserve">. </w:t>
      </w:r>
      <w:r w:rsidR="006B0075">
        <w:rPr>
          <w:rFonts w:ascii="Garamond" w:hAnsi="Garamond" w:cs="Helvetica"/>
          <w:color w:val="000000" w:themeColor="text1"/>
          <w:sz w:val="22"/>
          <w:szCs w:val="22"/>
        </w:rPr>
        <w:t xml:space="preserve">The </w:t>
      </w:r>
      <w:r w:rsidR="00333F2C">
        <w:rPr>
          <w:rFonts w:ascii="Garamond" w:hAnsi="Garamond" w:cs="Helvetica"/>
          <w:color w:val="000000" w:themeColor="text1"/>
          <w:sz w:val="22"/>
          <w:szCs w:val="22"/>
        </w:rPr>
        <w:t xml:space="preserve">late-arriving </w:t>
      </w:r>
      <w:r w:rsidR="006B0075">
        <w:rPr>
          <w:rFonts w:ascii="Garamond" w:hAnsi="Garamond" w:cs="Helvetica"/>
          <w:color w:val="000000" w:themeColor="text1"/>
          <w:sz w:val="22"/>
          <w:szCs w:val="22"/>
        </w:rPr>
        <w:t>couple celebrated its arrival, the man holding it aloft like a sport</w:t>
      </w:r>
      <w:r w:rsidR="00287212">
        <w:rPr>
          <w:rFonts w:ascii="Garamond" w:hAnsi="Garamond" w:cs="Helvetica"/>
          <w:color w:val="000000" w:themeColor="text1"/>
          <w:sz w:val="22"/>
          <w:szCs w:val="22"/>
        </w:rPr>
        <w:t xml:space="preserve">s </w:t>
      </w:r>
      <w:r w:rsidR="006B0075">
        <w:rPr>
          <w:rFonts w:ascii="Garamond" w:hAnsi="Garamond" w:cs="Helvetica"/>
          <w:color w:val="000000" w:themeColor="text1"/>
          <w:sz w:val="22"/>
          <w:szCs w:val="22"/>
        </w:rPr>
        <w:t>trophy as his giggling partner took a photograph</w:t>
      </w:r>
      <w:r w:rsidR="007D19D6">
        <w:rPr>
          <w:rFonts w:ascii="Garamond" w:hAnsi="Garamond" w:cs="Helvetica"/>
          <w:color w:val="000000" w:themeColor="text1"/>
          <w:sz w:val="22"/>
          <w:szCs w:val="22"/>
        </w:rPr>
        <w:t xml:space="preserve"> with an old SLR</w:t>
      </w:r>
      <w:r w:rsidR="006B0075">
        <w:rPr>
          <w:rFonts w:ascii="Garamond" w:hAnsi="Garamond" w:cs="Helvetica"/>
          <w:color w:val="000000" w:themeColor="text1"/>
          <w:sz w:val="22"/>
          <w:szCs w:val="22"/>
        </w:rPr>
        <w:t xml:space="preserve">. </w:t>
      </w:r>
      <w:r w:rsidR="00C71CDD">
        <w:rPr>
          <w:rFonts w:ascii="Garamond" w:hAnsi="Garamond" w:cs="Helvetica"/>
          <w:color w:val="000000" w:themeColor="text1"/>
          <w:sz w:val="22"/>
          <w:szCs w:val="22"/>
        </w:rPr>
        <w:t xml:space="preserve">They </w:t>
      </w:r>
      <w:r w:rsidR="00E1396C">
        <w:rPr>
          <w:rFonts w:ascii="Garamond" w:hAnsi="Garamond" w:cs="Helvetica"/>
          <w:color w:val="000000" w:themeColor="text1"/>
          <w:sz w:val="22"/>
          <w:szCs w:val="22"/>
        </w:rPr>
        <w:t>caught</w:t>
      </w:r>
      <w:r w:rsidR="00C71CDD">
        <w:rPr>
          <w:rFonts w:ascii="Garamond" w:hAnsi="Garamond" w:cs="Helvetica"/>
          <w:color w:val="000000" w:themeColor="text1"/>
          <w:sz w:val="22"/>
          <w:szCs w:val="22"/>
        </w:rPr>
        <w:t xml:space="preserve"> me watching and I gave a </w:t>
      </w:r>
      <w:r w:rsidR="006F2459">
        <w:rPr>
          <w:rFonts w:ascii="Garamond" w:hAnsi="Garamond" w:cs="Helvetica"/>
          <w:color w:val="000000" w:themeColor="text1"/>
          <w:sz w:val="22"/>
          <w:szCs w:val="22"/>
        </w:rPr>
        <w:t>wink</w:t>
      </w:r>
      <w:r w:rsidR="00C71CDD">
        <w:rPr>
          <w:rFonts w:ascii="Garamond" w:hAnsi="Garamond" w:cs="Helvetica"/>
          <w:color w:val="000000" w:themeColor="text1"/>
          <w:sz w:val="22"/>
          <w:szCs w:val="22"/>
        </w:rPr>
        <w:t xml:space="preserve"> of approval. </w:t>
      </w:r>
      <w:r w:rsidR="00B279D9" w:rsidRPr="00AF2203">
        <w:rPr>
          <w:rFonts w:ascii="Garamond" w:hAnsi="Garamond" w:cs="Helvetica"/>
          <w:color w:val="000000" w:themeColor="text1"/>
          <w:sz w:val="22"/>
          <w:szCs w:val="22"/>
        </w:rPr>
        <w:t>N</w:t>
      </w:r>
      <w:r w:rsidR="00E609A0" w:rsidRPr="00AF2203">
        <w:rPr>
          <w:rFonts w:ascii="Garamond" w:hAnsi="Garamond" w:cs="Helvetica"/>
          <w:color w:val="000000" w:themeColor="text1"/>
          <w:sz w:val="22"/>
          <w:szCs w:val="22"/>
        </w:rPr>
        <w:t xml:space="preserve">ot wishing to part with </w:t>
      </w:r>
      <w:r w:rsidR="000E2B6F" w:rsidRPr="00AF2203">
        <w:rPr>
          <w:rFonts w:ascii="Garamond" w:hAnsi="Garamond" w:cs="Helvetica"/>
          <w:color w:val="000000" w:themeColor="text1"/>
          <w:sz w:val="22"/>
          <w:szCs w:val="22"/>
        </w:rPr>
        <w:t>my</w:t>
      </w:r>
      <w:r w:rsidR="00E609A0" w:rsidRPr="00AF2203">
        <w:rPr>
          <w:rFonts w:ascii="Garamond" w:hAnsi="Garamond" w:cs="Helvetica"/>
          <w:color w:val="000000" w:themeColor="text1"/>
          <w:sz w:val="22"/>
          <w:szCs w:val="22"/>
        </w:rPr>
        <w:t xml:space="preserve"> Cook Island </w:t>
      </w:r>
      <w:r w:rsidR="00B279D9" w:rsidRPr="00AF2203">
        <w:rPr>
          <w:rFonts w:ascii="Garamond" w:hAnsi="Garamond" w:cs="Helvetica"/>
          <w:color w:val="000000" w:themeColor="text1"/>
          <w:sz w:val="22"/>
          <w:szCs w:val="22"/>
        </w:rPr>
        <w:t>coins</w:t>
      </w:r>
      <w:r w:rsidR="003C452B">
        <w:rPr>
          <w:rFonts w:ascii="Garamond" w:hAnsi="Garamond" w:cs="Helvetica"/>
          <w:color w:val="000000" w:themeColor="text1"/>
          <w:sz w:val="22"/>
          <w:szCs w:val="22"/>
        </w:rPr>
        <w:t xml:space="preserve"> (enormous</w:t>
      </w:r>
      <w:r w:rsidR="001779A1">
        <w:rPr>
          <w:rFonts w:ascii="Garamond" w:hAnsi="Garamond" w:cs="Helvetica"/>
          <w:color w:val="000000" w:themeColor="text1"/>
          <w:sz w:val="22"/>
          <w:szCs w:val="22"/>
        </w:rPr>
        <w:t xml:space="preserve"> </w:t>
      </w:r>
      <w:proofErr w:type="spellStart"/>
      <w:r w:rsidR="003513DC" w:rsidRPr="003513DC">
        <w:rPr>
          <w:rFonts w:ascii="Garamond" w:hAnsi="Garamond" w:cs="Helvetica"/>
          <w:i/>
          <w:iCs/>
          <w:color w:val="000000" w:themeColor="text1"/>
          <w:sz w:val="22"/>
          <w:szCs w:val="22"/>
        </w:rPr>
        <w:t>doubloonian</w:t>
      </w:r>
      <w:proofErr w:type="spellEnd"/>
      <w:r w:rsidR="003513DC">
        <w:rPr>
          <w:rFonts w:ascii="Garamond" w:hAnsi="Garamond" w:cs="Helvetica"/>
          <w:color w:val="000000" w:themeColor="text1"/>
          <w:sz w:val="22"/>
          <w:szCs w:val="22"/>
        </w:rPr>
        <w:t xml:space="preserve"> </w:t>
      </w:r>
      <w:r w:rsidR="008D579E">
        <w:rPr>
          <w:rFonts w:ascii="Garamond" w:hAnsi="Garamond" w:cs="Helvetica"/>
          <w:color w:val="000000" w:themeColor="text1"/>
          <w:sz w:val="22"/>
          <w:szCs w:val="22"/>
        </w:rPr>
        <w:t>polygons</w:t>
      </w:r>
      <w:r w:rsidR="003C452B">
        <w:rPr>
          <w:rFonts w:ascii="Garamond" w:hAnsi="Garamond" w:cs="Helvetica"/>
          <w:color w:val="000000" w:themeColor="text1"/>
          <w:sz w:val="22"/>
          <w:szCs w:val="22"/>
        </w:rPr>
        <w:t>)</w:t>
      </w:r>
      <w:r w:rsidR="00383A0E">
        <w:rPr>
          <w:rFonts w:ascii="Garamond" w:hAnsi="Garamond" w:cs="Helvetica"/>
          <w:color w:val="000000" w:themeColor="text1"/>
          <w:sz w:val="22"/>
          <w:szCs w:val="22"/>
        </w:rPr>
        <w:t>,</w:t>
      </w:r>
      <w:r w:rsidR="00E609A0" w:rsidRPr="00AF2203">
        <w:rPr>
          <w:rFonts w:ascii="Garamond" w:hAnsi="Garamond" w:cs="Helvetica"/>
          <w:color w:val="000000" w:themeColor="text1"/>
          <w:sz w:val="22"/>
          <w:szCs w:val="22"/>
        </w:rPr>
        <w:t xml:space="preserve"> </w:t>
      </w:r>
      <w:r w:rsidR="00F77051" w:rsidRPr="00AF2203">
        <w:rPr>
          <w:rFonts w:ascii="Garamond" w:hAnsi="Garamond" w:cs="Helvetica"/>
          <w:color w:val="000000" w:themeColor="text1"/>
          <w:sz w:val="22"/>
          <w:szCs w:val="22"/>
        </w:rPr>
        <w:t xml:space="preserve">I </w:t>
      </w:r>
      <w:r w:rsidR="00360035" w:rsidRPr="00AF2203">
        <w:rPr>
          <w:rFonts w:ascii="Garamond" w:hAnsi="Garamond" w:cs="Helvetica"/>
          <w:color w:val="000000" w:themeColor="text1"/>
          <w:sz w:val="22"/>
          <w:szCs w:val="22"/>
        </w:rPr>
        <w:t>donated</w:t>
      </w:r>
      <w:r w:rsidR="006418D7" w:rsidRPr="00AF2203">
        <w:rPr>
          <w:rFonts w:ascii="Garamond" w:hAnsi="Garamond" w:cs="Helvetica"/>
          <w:color w:val="000000" w:themeColor="text1"/>
          <w:sz w:val="22"/>
          <w:szCs w:val="22"/>
        </w:rPr>
        <w:t xml:space="preserve"> a few </w:t>
      </w:r>
      <w:r w:rsidR="00E34D87">
        <w:rPr>
          <w:rFonts w:ascii="Garamond" w:hAnsi="Garamond" w:cs="Helvetica"/>
          <w:color w:val="000000" w:themeColor="text1"/>
          <w:sz w:val="22"/>
          <w:szCs w:val="22"/>
        </w:rPr>
        <w:t>US</w:t>
      </w:r>
      <w:r w:rsidR="00AC0091" w:rsidRPr="00AF2203">
        <w:rPr>
          <w:rFonts w:ascii="Garamond" w:hAnsi="Garamond" w:cs="Helvetica"/>
          <w:color w:val="000000" w:themeColor="text1"/>
          <w:sz w:val="22"/>
          <w:szCs w:val="22"/>
        </w:rPr>
        <w:t xml:space="preserve"> dollar bills</w:t>
      </w:r>
      <w:r w:rsidR="00C6773C"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 xml:space="preserve">into the bag </w:t>
      </w:r>
      <w:r w:rsidR="00C6773C" w:rsidRPr="00AF2203">
        <w:rPr>
          <w:rFonts w:ascii="Garamond" w:hAnsi="Garamond" w:cs="Helvetica"/>
          <w:color w:val="000000" w:themeColor="text1"/>
          <w:sz w:val="22"/>
          <w:szCs w:val="22"/>
        </w:rPr>
        <w:t>and</w:t>
      </w:r>
      <w:r w:rsidR="00AC0091" w:rsidRPr="00AF2203">
        <w:rPr>
          <w:rFonts w:ascii="Garamond" w:hAnsi="Garamond" w:cs="Helvetica"/>
          <w:color w:val="000000" w:themeColor="text1"/>
          <w:sz w:val="22"/>
          <w:szCs w:val="22"/>
        </w:rPr>
        <w:t xml:space="preserve"> </w:t>
      </w:r>
      <w:r w:rsidR="000E2B6F" w:rsidRPr="00AF2203">
        <w:rPr>
          <w:rFonts w:ascii="Garamond" w:hAnsi="Garamond" w:cs="Helvetica"/>
          <w:color w:val="000000" w:themeColor="text1"/>
          <w:sz w:val="22"/>
          <w:szCs w:val="22"/>
        </w:rPr>
        <w:t>sent</w:t>
      </w:r>
      <w:r w:rsidR="006418D7"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it</w:t>
      </w:r>
      <w:r w:rsidR="006418D7" w:rsidRPr="00AF2203">
        <w:rPr>
          <w:rFonts w:ascii="Garamond" w:hAnsi="Garamond" w:cs="Helvetica"/>
          <w:color w:val="000000" w:themeColor="text1"/>
          <w:sz w:val="22"/>
          <w:szCs w:val="22"/>
        </w:rPr>
        <w:t xml:space="preserve"> on. </w:t>
      </w:r>
    </w:p>
    <w:p w14:paraId="1AEC9673" w14:textId="32F5F844" w:rsidR="00AC0091" w:rsidRPr="00AF2203" w:rsidRDefault="00C71CDD"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As we waited for whatever was to come next </w:t>
      </w:r>
      <w:r w:rsidR="0033673D"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leaned forward</w:t>
      </w:r>
      <w:r w:rsidR="00C47231">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w:t>
      </w:r>
      <w:r w:rsidR="007F1725">
        <w:rPr>
          <w:rFonts w:ascii="Garamond" w:hAnsi="Garamond" w:cs="Helvetica"/>
          <w:color w:val="000000" w:themeColor="text1"/>
          <w:sz w:val="22"/>
          <w:szCs w:val="22"/>
        </w:rPr>
        <w:t xml:space="preserve"> feeling </w:t>
      </w:r>
      <w:r w:rsidR="00A94163">
        <w:rPr>
          <w:rFonts w:ascii="Garamond" w:hAnsi="Garamond" w:cs="Helvetica"/>
          <w:color w:val="000000" w:themeColor="text1"/>
          <w:sz w:val="22"/>
          <w:szCs w:val="22"/>
        </w:rPr>
        <w:t xml:space="preserve">somewhat </w:t>
      </w:r>
      <w:r w:rsidR="007F1725">
        <w:rPr>
          <w:rFonts w:ascii="Garamond" w:hAnsi="Garamond" w:cs="Helvetica"/>
          <w:color w:val="000000" w:themeColor="text1"/>
          <w:sz w:val="22"/>
          <w:szCs w:val="22"/>
        </w:rPr>
        <w:t>self-</w:t>
      </w:r>
      <w:r w:rsidR="00A94163">
        <w:rPr>
          <w:rFonts w:ascii="Garamond" w:hAnsi="Garamond" w:cs="Helvetica"/>
          <w:color w:val="000000" w:themeColor="text1"/>
          <w:sz w:val="22"/>
          <w:szCs w:val="22"/>
        </w:rPr>
        <w:t>conscious</w:t>
      </w:r>
      <w:r w:rsidR="007F1725">
        <w:rPr>
          <w:rFonts w:ascii="Garamond" w:hAnsi="Garamond" w:cs="Helvetica"/>
          <w:color w:val="000000" w:themeColor="text1"/>
          <w:sz w:val="22"/>
          <w:szCs w:val="22"/>
        </w:rPr>
        <w:t xml:space="preserve"> in my bulging beige cargo shorts to </w:t>
      </w:r>
      <w:r w:rsidR="00CF156C">
        <w:rPr>
          <w:rFonts w:ascii="Garamond" w:hAnsi="Garamond" w:cs="Helvetica"/>
          <w:color w:val="000000" w:themeColor="text1"/>
          <w:sz w:val="22"/>
          <w:szCs w:val="22"/>
        </w:rPr>
        <w:t>the</w:t>
      </w:r>
      <w:r w:rsidR="007F1725">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sophisticated attire</w:t>
      </w:r>
      <w:r>
        <w:rPr>
          <w:rFonts w:ascii="Garamond" w:hAnsi="Garamond" w:cs="Helvetica"/>
          <w:color w:val="000000" w:themeColor="text1"/>
          <w:sz w:val="22"/>
          <w:szCs w:val="22"/>
        </w:rPr>
        <w:t xml:space="preserve"> </w:t>
      </w:r>
      <w:r w:rsidR="00CF156C">
        <w:rPr>
          <w:rFonts w:ascii="Garamond" w:hAnsi="Garamond" w:cs="Helvetica"/>
          <w:color w:val="000000" w:themeColor="text1"/>
          <w:sz w:val="22"/>
          <w:szCs w:val="22"/>
        </w:rPr>
        <w:t xml:space="preserve">of my acquaintances </w:t>
      </w:r>
      <w:r w:rsidR="00A94163">
        <w:rPr>
          <w:rFonts w:ascii="Garamond" w:hAnsi="Garamond" w:cs="Helvetica"/>
          <w:color w:val="000000" w:themeColor="text1"/>
          <w:sz w:val="22"/>
          <w:szCs w:val="22"/>
        </w:rPr>
        <w:t xml:space="preserve">— </w:t>
      </w:r>
      <w:r>
        <w:rPr>
          <w:rFonts w:ascii="Garamond" w:hAnsi="Garamond" w:cs="Helvetica"/>
          <w:color w:val="000000" w:themeColor="text1"/>
          <w:sz w:val="22"/>
          <w:szCs w:val="22"/>
        </w:rPr>
        <w:t>and told them</w:t>
      </w:r>
      <w:r w:rsidR="00F874B3" w:rsidRPr="00AF2203">
        <w:rPr>
          <w:rFonts w:ascii="Garamond" w:hAnsi="Garamond" w:cs="Helvetica"/>
          <w:color w:val="000000" w:themeColor="text1"/>
          <w:sz w:val="22"/>
          <w:szCs w:val="22"/>
        </w:rPr>
        <w:t xml:space="preserve"> </w:t>
      </w:r>
      <w:r w:rsidR="00A151F4">
        <w:rPr>
          <w:rFonts w:ascii="Garamond" w:hAnsi="Garamond" w:cs="Helvetica"/>
          <w:color w:val="000000" w:themeColor="text1"/>
          <w:sz w:val="22"/>
          <w:szCs w:val="22"/>
        </w:rPr>
        <w:t xml:space="preserve">how </w:t>
      </w:r>
      <w:r w:rsidR="006418D7" w:rsidRPr="00AF2203">
        <w:rPr>
          <w:rFonts w:ascii="Garamond" w:hAnsi="Garamond" w:cs="Helvetica"/>
          <w:color w:val="000000" w:themeColor="text1"/>
          <w:sz w:val="22"/>
          <w:szCs w:val="22"/>
        </w:rPr>
        <w:t xml:space="preserve">the </w:t>
      </w:r>
      <w:r w:rsidR="00BB148D">
        <w:rPr>
          <w:rFonts w:ascii="Garamond" w:hAnsi="Garamond" w:cs="Helvetica"/>
          <w:color w:val="000000" w:themeColor="text1"/>
          <w:sz w:val="22"/>
          <w:szCs w:val="22"/>
        </w:rPr>
        <w:t>choir</w:t>
      </w:r>
      <w:r w:rsidR="006418D7" w:rsidRPr="00AF2203">
        <w:rPr>
          <w:rFonts w:ascii="Garamond" w:hAnsi="Garamond" w:cs="Helvetica"/>
          <w:color w:val="000000" w:themeColor="text1"/>
          <w:sz w:val="22"/>
          <w:szCs w:val="22"/>
        </w:rPr>
        <w:t xml:space="preserve"> </w:t>
      </w:r>
      <w:r w:rsidR="008F356F">
        <w:rPr>
          <w:rFonts w:ascii="Garamond" w:hAnsi="Garamond" w:cs="Helvetica"/>
          <w:color w:val="000000" w:themeColor="text1"/>
          <w:sz w:val="22"/>
          <w:szCs w:val="22"/>
        </w:rPr>
        <w:t>looked like</w:t>
      </w:r>
      <w:r w:rsidR="006418D7" w:rsidRPr="00AF2203">
        <w:rPr>
          <w:rFonts w:ascii="Garamond" w:hAnsi="Garamond" w:cs="Helvetica"/>
          <w:color w:val="000000" w:themeColor="text1"/>
          <w:sz w:val="22"/>
          <w:szCs w:val="22"/>
        </w:rPr>
        <w:t xml:space="preserve"> a flowery cult of cricket fanatics</w:t>
      </w:r>
      <w:r w:rsidR="00AC0091"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AC0091" w:rsidRPr="00AF2203">
        <w:rPr>
          <w:rFonts w:ascii="Garamond" w:hAnsi="Garamond" w:cs="Helvetica"/>
          <w:color w:val="000000" w:themeColor="text1"/>
          <w:sz w:val="22"/>
          <w:szCs w:val="22"/>
        </w:rPr>
        <w:t xml:space="preserve"> </w:t>
      </w:r>
      <w:r w:rsidR="00A81756" w:rsidRPr="00AF2203">
        <w:rPr>
          <w:rFonts w:ascii="Garamond" w:hAnsi="Garamond" w:cs="Helvetica"/>
          <w:color w:val="000000" w:themeColor="text1"/>
          <w:sz w:val="22"/>
          <w:szCs w:val="22"/>
        </w:rPr>
        <w:t>was</w:t>
      </w:r>
      <w:r w:rsidR="008F356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explaining</w:t>
      </w:r>
      <w:r w:rsidR="00D83C58" w:rsidRPr="00AF2203">
        <w:rPr>
          <w:rFonts w:ascii="Garamond" w:hAnsi="Garamond" w:cs="Helvetica"/>
          <w:color w:val="000000" w:themeColor="text1"/>
          <w:sz w:val="22"/>
          <w:szCs w:val="22"/>
        </w:rPr>
        <w:t xml:space="preserve"> the rules of</w:t>
      </w:r>
      <w:r w:rsidR="006418D7" w:rsidRPr="00AF2203">
        <w:rPr>
          <w:rFonts w:ascii="Garamond" w:hAnsi="Garamond" w:cs="Helvetica"/>
          <w:color w:val="000000" w:themeColor="text1"/>
          <w:sz w:val="22"/>
          <w:szCs w:val="22"/>
        </w:rPr>
        <w:t xml:space="preserve"> cricket</w:t>
      </w:r>
      <w:r w:rsidR="00D2201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when an </w:t>
      </w:r>
      <w:r w:rsidR="00060BEC" w:rsidRPr="00AF2203">
        <w:rPr>
          <w:rFonts w:ascii="Garamond" w:hAnsi="Garamond" w:cs="Helvetica"/>
          <w:color w:val="000000" w:themeColor="text1"/>
          <w:sz w:val="22"/>
          <w:szCs w:val="22"/>
        </w:rPr>
        <w:t>u</w:t>
      </w:r>
      <w:r w:rsidR="006418D7" w:rsidRPr="00AF2203">
        <w:rPr>
          <w:rFonts w:ascii="Garamond" w:hAnsi="Garamond" w:cs="Helvetica"/>
          <w:color w:val="000000" w:themeColor="text1"/>
          <w:sz w:val="22"/>
          <w:szCs w:val="22"/>
        </w:rPr>
        <w:t>sher</w:t>
      </w:r>
      <w:r w:rsidR="00AC0091" w:rsidRPr="00AF2203">
        <w:rPr>
          <w:rFonts w:ascii="Garamond" w:hAnsi="Garamond" w:cs="Helvetica"/>
          <w:color w:val="000000" w:themeColor="text1"/>
          <w:sz w:val="22"/>
          <w:szCs w:val="22"/>
        </w:rPr>
        <w:t xml:space="preserve"> interrupted </w:t>
      </w:r>
      <w:r w:rsidR="000F55B6" w:rsidRPr="00AF2203">
        <w:rPr>
          <w:rFonts w:ascii="Garamond" w:hAnsi="Garamond" w:cs="Helvetica"/>
          <w:color w:val="000000" w:themeColor="text1"/>
          <w:sz w:val="22"/>
          <w:szCs w:val="22"/>
        </w:rPr>
        <w:t>to say</w:t>
      </w:r>
      <w:r w:rsidR="00AC0091" w:rsidRPr="00AF2203">
        <w:rPr>
          <w:rFonts w:ascii="Garamond" w:hAnsi="Garamond" w:cs="Helvetica"/>
          <w:color w:val="000000" w:themeColor="text1"/>
          <w:sz w:val="22"/>
          <w:szCs w:val="22"/>
        </w:rPr>
        <w:t xml:space="preserve"> that the service would </w:t>
      </w:r>
      <w:r w:rsidR="00E02A41" w:rsidRPr="00AF2203">
        <w:rPr>
          <w:rFonts w:ascii="Garamond" w:hAnsi="Garamond" w:cs="Helvetica"/>
          <w:color w:val="000000" w:themeColor="text1"/>
          <w:sz w:val="22"/>
          <w:szCs w:val="22"/>
        </w:rPr>
        <w:t>continue</w:t>
      </w:r>
      <w:r w:rsidR="00AC0091" w:rsidRPr="00AF2203">
        <w:rPr>
          <w:rFonts w:ascii="Garamond" w:hAnsi="Garamond" w:cs="Helvetica"/>
          <w:color w:val="000000" w:themeColor="text1"/>
          <w:sz w:val="22"/>
          <w:szCs w:val="22"/>
        </w:rPr>
        <w:t xml:space="preserve"> in </w:t>
      </w:r>
      <w:r w:rsidR="00E63221" w:rsidRPr="00AF2203">
        <w:rPr>
          <w:rFonts w:ascii="Garamond" w:hAnsi="Garamond" w:cs="Helvetica"/>
          <w:color w:val="000000" w:themeColor="text1"/>
          <w:sz w:val="22"/>
          <w:szCs w:val="22"/>
        </w:rPr>
        <w:t xml:space="preserve">Māori </w:t>
      </w:r>
      <w:r w:rsidR="00AC0091" w:rsidRPr="00AF2203">
        <w:rPr>
          <w:rFonts w:ascii="Garamond" w:hAnsi="Garamond" w:cs="Helvetica"/>
          <w:color w:val="000000" w:themeColor="text1"/>
          <w:sz w:val="22"/>
          <w:szCs w:val="22"/>
        </w:rPr>
        <w:t>and would everyone please follow</w:t>
      </w:r>
      <w:r w:rsidR="00D01B44">
        <w:rPr>
          <w:rFonts w:ascii="Garamond" w:hAnsi="Garamond" w:cs="Helvetica"/>
          <w:color w:val="000000" w:themeColor="text1"/>
          <w:sz w:val="22"/>
          <w:szCs w:val="22"/>
        </w:rPr>
        <w:t xml:space="preserve"> her</w:t>
      </w:r>
      <w:r w:rsidR="00AC0091" w:rsidRPr="00AF2203">
        <w:rPr>
          <w:rFonts w:ascii="Garamond" w:hAnsi="Garamond" w:cs="Helvetica"/>
          <w:color w:val="000000" w:themeColor="text1"/>
          <w:sz w:val="22"/>
          <w:szCs w:val="22"/>
        </w:rPr>
        <w:t>.</w:t>
      </w:r>
    </w:p>
    <w:p w14:paraId="32C11B28" w14:textId="5274E258" w:rsidR="00F75D77" w:rsidRDefault="00C91231" w:rsidP="009A528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Our </w:t>
      </w:r>
      <w:r w:rsidR="00283023">
        <w:rPr>
          <w:rFonts w:ascii="Garamond" w:hAnsi="Garamond" w:cs="Helvetica"/>
          <w:color w:val="000000" w:themeColor="text1"/>
          <w:sz w:val="22"/>
          <w:szCs w:val="22"/>
        </w:rPr>
        <w:t xml:space="preserve">small </w:t>
      </w:r>
      <w:r w:rsidRPr="00AF2203">
        <w:rPr>
          <w:rFonts w:ascii="Garamond" w:hAnsi="Garamond" w:cs="Helvetica"/>
          <w:color w:val="000000" w:themeColor="text1"/>
          <w:sz w:val="22"/>
          <w:szCs w:val="22"/>
        </w:rPr>
        <w:t>group of</w:t>
      </w:r>
      <w:r w:rsidR="00577521" w:rsidRPr="00AF2203">
        <w:rPr>
          <w:rFonts w:ascii="Garamond" w:hAnsi="Garamond" w:cs="Helvetica"/>
          <w:color w:val="000000" w:themeColor="text1"/>
          <w:sz w:val="22"/>
          <w:szCs w:val="22"/>
        </w:rPr>
        <w:t xml:space="preserve"> upper-gallery</w:t>
      </w:r>
      <w:r w:rsidR="006418D7" w:rsidRPr="00AF2203">
        <w:rPr>
          <w:rFonts w:ascii="Garamond" w:hAnsi="Garamond" w:cs="Helvetica"/>
          <w:color w:val="000000" w:themeColor="text1"/>
          <w:sz w:val="22"/>
          <w:szCs w:val="22"/>
        </w:rPr>
        <w:t xml:space="preserve"> </w:t>
      </w:r>
      <w:r w:rsidR="00D22010" w:rsidRPr="00AF2203">
        <w:rPr>
          <w:rFonts w:ascii="Garamond" w:hAnsi="Garamond" w:cs="Helvetica"/>
          <w:color w:val="000000" w:themeColor="text1"/>
          <w:sz w:val="22"/>
          <w:szCs w:val="22"/>
        </w:rPr>
        <w:t xml:space="preserve">tourists </w:t>
      </w:r>
      <w:r w:rsidR="006418D7" w:rsidRPr="00AF2203">
        <w:rPr>
          <w:rFonts w:ascii="Garamond" w:hAnsi="Garamond" w:cs="Helvetica"/>
          <w:color w:val="000000" w:themeColor="text1"/>
          <w:sz w:val="22"/>
          <w:szCs w:val="22"/>
        </w:rPr>
        <w:t xml:space="preserve">filed out exchanging </w:t>
      </w:r>
      <w:r w:rsidR="00C713A3">
        <w:rPr>
          <w:rFonts w:ascii="Garamond" w:hAnsi="Garamond" w:cs="Helvetica"/>
          <w:color w:val="000000" w:themeColor="text1"/>
          <w:sz w:val="22"/>
          <w:szCs w:val="22"/>
        </w:rPr>
        <w:t>prissy</w:t>
      </w:r>
      <w:r w:rsidR="00E235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shrugs to signify that </w:t>
      </w:r>
      <w:r w:rsidR="0033673D"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060BEC" w:rsidRPr="00AF2203">
        <w:rPr>
          <w:rFonts w:ascii="Garamond" w:hAnsi="Garamond" w:cs="Helvetica"/>
          <w:color w:val="000000" w:themeColor="text1"/>
          <w:sz w:val="22"/>
          <w:szCs w:val="22"/>
        </w:rPr>
        <w:t>did not</w:t>
      </w:r>
      <w:r w:rsidR="006418D7" w:rsidRPr="00AF2203">
        <w:rPr>
          <w:rFonts w:ascii="Garamond" w:hAnsi="Garamond" w:cs="Helvetica"/>
          <w:color w:val="000000" w:themeColor="text1"/>
          <w:sz w:val="22"/>
          <w:szCs w:val="22"/>
        </w:rPr>
        <w:t xml:space="preserve"> know what was happening</w:t>
      </w:r>
      <w:r w:rsidR="008458EA">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 xml:space="preserve">It felt like the first day of school. </w:t>
      </w:r>
      <w:r w:rsidR="008458EA">
        <w:rPr>
          <w:rFonts w:ascii="Garamond" w:hAnsi="Garamond" w:cs="Helvetica"/>
          <w:color w:val="000000" w:themeColor="text1"/>
          <w:sz w:val="22"/>
          <w:szCs w:val="22"/>
        </w:rPr>
        <w:t>T</w:t>
      </w:r>
      <w:r w:rsidR="00951487">
        <w:rPr>
          <w:rFonts w:ascii="Garamond" w:hAnsi="Garamond" w:cs="Helvetica"/>
          <w:color w:val="000000" w:themeColor="text1"/>
          <w:sz w:val="22"/>
          <w:szCs w:val="22"/>
        </w:rPr>
        <w:t xml:space="preserve">he </w:t>
      </w:r>
      <w:r w:rsidR="00281CD3">
        <w:rPr>
          <w:rFonts w:ascii="Garamond" w:hAnsi="Garamond" w:cs="Helvetica"/>
          <w:color w:val="000000" w:themeColor="text1"/>
          <w:sz w:val="22"/>
          <w:szCs w:val="22"/>
        </w:rPr>
        <w:t xml:space="preserve">cricket-enabled </w:t>
      </w:r>
      <w:r w:rsidR="00951487">
        <w:rPr>
          <w:rFonts w:ascii="Garamond" w:hAnsi="Garamond" w:cs="Helvetica"/>
          <w:color w:val="000000" w:themeColor="text1"/>
          <w:sz w:val="22"/>
          <w:szCs w:val="22"/>
        </w:rPr>
        <w:t>couple peeled off</w:t>
      </w:r>
      <w:r w:rsidR="00F75D77">
        <w:rPr>
          <w:rFonts w:ascii="Garamond" w:hAnsi="Garamond" w:cs="Helvetica"/>
          <w:color w:val="000000" w:themeColor="text1"/>
          <w:sz w:val="22"/>
          <w:szCs w:val="22"/>
        </w:rPr>
        <w:t xml:space="preserve">, the woman </w:t>
      </w:r>
      <w:r w:rsidR="00BB355A">
        <w:rPr>
          <w:rFonts w:ascii="Garamond" w:hAnsi="Garamond" w:cs="Helvetica"/>
          <w:color w:val="000000" w:themeColor="text1"/>
          <w:sz w:val="22"/>
          <w:szCs w:val="22"/>
        </w:rPr>
        <w:t>with</w:t>
      </w:r>
      <w:r w:rsidR="00F75D77">
        <w:rPr>
          <w:rFonts w:ascii="Garamond" w:hAnsi="Garamond" w:cs="Helvetica"/>
          <w:color w:val="000000" w:themeColor="text1"/>
          <w:sz w:val="22"/>
          <w:szCs w:val="22"/>
        </w:rPr>
        <w:t xml:space="preserve"> a</w:t>
      </w:r>
      <w:r w:rsidR="00EF1EF4">
        <w:rPr>
          <w:rFonts w:ascii="Garamond" w:hAnsi="Garamond" w:cs="Helvetica"/>
          <w:color w:val="000000" w:themeColor="text1"/>
          <w:sz w:val="22"/>
          <w:szCs w:val="22"/>
        </w:rPr>
        <w:t xml:space="preserve"> sour</w:t>
      </w:r>
      <w:r w:rsidR="00F75D77">
        <w:rPr>
          <w:rFonts w:ascii="Garamond" w:hAnsi="Garamond" w:cs="Helvetica"/>
          <w:color w:val="000000" w:themeColor="text1"/>
          <w:sz w:val="22"/>
          <w:szCs w:val="22"/>
        </w:rPr>
        <w:t xml:space="preserve"> look of</w:t>
      </w:r>
      <w:r w:rsidR="00951487">
        <w:rPr>
          <w:rFonts w:ascii="Garamond" w:hAnsi="Garamond" w:cs="Helvetica"/>
          <w:color w:val="000000" w:themeColor="text1"/>
          <w:sz w:val="22"/>
          <w:szCs w:val="22"/>
        </w:rPr>
        <w:t xml:space="preserve"> “</w:t>
      </w:r>
      <w:r w:rsidR="001524AA">
        <w:rPr>
          <w:rFonts w:ascii="Garamond" w:hAnsi="Garamond" w:cs="Helvetica"/>
          <w:color w:val="000000" w:themeColor="text1"/>
          <w:sz w:val="22"/>
          <w:szCs w:val="22"/>
        </w:rPr>
        <w:t>I never signed-up</w:t>
      </w:r>
      <w:r w:rsidR="00A151F4">
        <w:rPr>
          <w:rFonts w:ascii="Garamond" w:hAnsi="Garamond" w:cs="Helvetica"/>
          <w:color w:val="000000" w:themeColor="text1"/>
          <w:sz w:val="22"/>
          <w:szCs w:val="22"/>
        </w:rPr>
        <w:t xml:space="preserve"> for</w:t>
      </w:r>
      <w:r w:rsidR="00951487">
        <w:rPr>
          <w:rFonts w:ascii="Garamond" w:hAnsi="Garamond" w:cs="Helvetica"/>
          <w:color w:val="000000" w:themeColor="text1"/>
          <w:sz w:val="22"/>
          <w:szCs w:val="22"/>
        </w:rPr>
        <w:t xml:space="preserve"> this </w:t>
      </w:r>
      <w:r w:rsidR="00EF1EF4">
        <w:rPr>
          <w:rFonts w:ascii="Garamond" w:hAnsi="Garamond" w:cs="Helvetica"/>
          <w:color w:val="000000" w:themeColor="text1"/>
          <w:sz w:val="22"/>
          <w:szCs w:val="22"/>
        </w:rPr>
        <w:t>faeces</w:t>
      </w:r>
      <w:r w:rsidR="00951487">
        <w:rPr>
          <w:rFonts w:ascii="Garamond" w:hAnsi="Garamond" w:cs="Helvetica"/>
          <w:color w:val="000000" w:themeColor="text1"/>
          <w:sz w:val="22"/>
          <w:szCs w:val="22"/>
        </w:rPr>
        <w:t>”</w:t>
      </w:r>
      <w:r w:rsidR="00BB355A">
        <w:rPr>
          <w:rFonts w:ascii="Garamond" w:hAnsi="Garamond" w:cs="Helvetica"/>
          <w:color w:val="000000" w:themeColor="text1"/>
          <w:sz w:val="22"/>
          <w:szCs w:val="22"/>
        </w:rPr>
        <w:t>. B</w:t>
      </w:r>
      <w:r w:rsidR="00F75D77">
        <w:rPr>
          <w:rFonts w:ascii="Garamond" w:hAnsi="Garamond" w:cs="Helvetica"/>
          <w:color w:val="000000" w:themeColor="text1"/>
          <w:sz w:val="22"/>
          <w:szCs w:val="22"/>
        </w:rPr>
        <w:t xml:space="preserve">ut </w:t>
      </w:r>
      <w:r w:rsidR="007E18AF">
        <w:rPr>
          <w:rFonts w:ascii="Garamond" w:hAnsi="Garamond" w:cs="Helvetica"/>
          <w:color w:val="000000" w:themeColor="text1"/>
          <w:sz w:val="22"/>
          <w:szCs w:val="22"/>
        </w:rPr>
        <w:t xml:space="preserve">after what seemed like a minor fracas </w:t>
      </w:r>
      <w:r w:rsidR="00A97245">
        <w:rPr>
          <w:rFonts w:ascii="Garamond" w:hAnsi="Garamond" w:cs="Helvetica"/>
          <w:color w:val="000000" w:themeColor="text1"/>
          <w:sz w:val="22"/>
          <w:szCs w:val="22"/>
        </w:rPr>
        <w:t xml:space="preserve">with her partner </w:t>
      </w:r>
      <w:r w:rsidR="002D44A4">
        <w:rPr>
          <w:rFonts w:ascii="Garamond" w:hAnsi="Garamond" w:cs="Helvetica"/>
          <w:color w:val="000000" w:themeColor="text1"/>
          <w:sz w:val="22"/>
          <w:szCs w:val="22"/>
        </w:rPr>
        <w:t xml:space="preserve">she </w:t>
      </w:r>
      <w:r w:rsidR="007E18AF">
        <w:rPr>
          <w:rFonts w:ascii="Garamond" w:hAnsi="Garamond" w:cs="Helvetica"/>
          <w:color w:val="000000" w:themeColor="text1"/>
          <w:sz w:val="22"/>
          <w:szCs w:val="22"/>
        </w:rPr>
        <w:t>was</w:t>
      </w:r>
      <w:r w:rsidR="00F75D77">
        <w:rPr>
          <w:rFonts w:ascii="Garamond" w:hAnsi="Garamond" w:cs="Helvetica"/>
          <w:color w:val="000000" w:themeColor="text1"/>
          <w:sz w:val="22"/>
          <w:szCs w:val="22"/>
        </w:rPr>
        <w:t xml:space="preserve"> convinced to </w:t>
      </w:r>
      <w:r w:rsidR="00A94163">
        <w:rPr>
          <w:rFonts w:ascii="Garamond" w:hAnsi="Garamond" w:cs="Helvetica"/>
          <w:color w:val="000000" w:themeColor="text1"/>
          <w:sz w:val="22"/>
          <w:szCs w:val="22"/>
        </w:rPr>
        <w:t xml:space="preserve">rejoin </w:t>
      </w:r>
      <w:r w:rsidR="00943B18">
        <w:rPr>
          <w:rFonts w:ascii="Garamond" w:hAnsi="Garamond" w:cs="Helvetica"/>
          <w:color w:val="000000" w:themeColor="text1"/>
          <w:sz w:val="22"/>
          <w:szCs w:val="22"/>
        </w:rPr>
        <w:t>the</w:t>
      </w:r>
      <w:r w:rsidR="00F75D77">
        <w:rPr>
          <w:rFonts w:ascii="Garamond" w:hAnsi="Garamond" w:cs="Helvetica"/>
          <w:color w:val="000000" w:themeColor="text1"/>
          <w:sz w:val="22"/>
          <w:szCs w:val="22"/>
        </w:rPr>
        <w:t xml:space="preserve"> </w:t>
      </w:r>
      <w:r w:rsidR="007E18AF">
        <w:rPr>
          <w:rFonts w:ascii="Garamond" w:hAnsi="Garamond" w:cs="Helvetica"/>
          <w:color w:val="000000" w:themeColor="text1"/>
          <w:sz w:val="22"/>
          <w:szCs w:val="22"/>
        </w:rPr>
        <w:t>flock</w:t>
      </w:r>
      <w:r w:rsidR="00F75D77">
        <w:rPr>
          <w:rFonts w:ascii="Garamond" w:hAnsi="Garamond" w:cs="Helvetica"/>
          <w:color w:val="000000" w:themeColor="text1"/>
          <w:sz w:val="22"/>
          <w:szCs w:val="22"/>
        </w:rPr>
        <w:t>.</w:t>
      </w:r>
    </w:p>
    <w:p w14:paraId="162C99D6" w14:textId="78190C63" w:rsidR="006418D7" w:rsidRPr="00AF2203" w:rsidRDefault="00F75D77" w:rsidP="009A528F">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w:t>
      </w:r>
      <w:r w:rsidR="00752DBF" w:rsidRPr="00AF2203">
        <w:rPr>
          <w:rFonts w:ascii="Garamond" w:hAnsi="Garamond" w:cs="Helvetica"/>
          <w:color w:val="000000" w:themeColor="text1"/>
          <w:sz w:val="22"/>
          <w:szCs w:val="22"/>
        </w:rPr>
        <w:t xml:space="preserve"> </w:t>
      </w:r>
      <w:r w:rsidR="00943B18">
        <w:rPr>
          <w:rFonts w:ascii="Garamond" w:hAnsi="Garamond" w:cs="Helvetica"/>
          <w:color w:val="000000" w:themeColor="text1"/>
          <w:sz w:val="22"/>
          <w:szCs w:val="22"/>
        </w:rPr>
        <w:t>were shepherded</w:t>
      </w:r>
      <w:r w:rsidR="00752DBF" w:rsidRPr="00AF2203">
        <w:rPr>
          <w:rFonts w:ascii="Garamond" w:hAnsi="Garamond" w:cs="Helvetica"/>
          <w:color w:val="000000" w:themeColor="text1"/>
          <w:sz w:val="22"/>
          <w:szCs w:val="22"/>
        </w:rPr>
        <w:t xml:space="preserve"> to a</w:t>
      </w:r>
      <w:r w:rsidR="006418D7" w:rsidRPr="00AF2203">
        <w:rPr>
          <w:rFonts w:ascii="Garamond" w:hAnsi="Garamond" w:cs="Helvetica"/>
          <w:color w:val="000000" w:themeColor="text1"/>
          <w:sz w:val="22"/>
          <w:szCs w:val="22"/>
        </w:rPr>
        <w:t xml:space="preserve"> church annex</w:t>
      </w:r>
      <w:r w:rsidR="009D6F21"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t>
      </w:r>
      <w:r w:rsidR="006D5AF0" w:rsidRPr="00AF2203">
        <w:rPr>
          <w:rFonts w:ascii="Garamond" w:hAnsi="Garamond" w:cs="Helvetica"/>
          <w:color w:val="000000" w:themeColor="text1"/>
          <w:sz w:val="22"/>
          <w:szCs w:val="22"/>
        </w:rPr>
        <w:t>red</w:t>
      </w:r>
      <w:r w:rsidR="00E34D87">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tin-roofed </w:t>
      </w:r>
      <w:r w:rsidR="00242CB4" w:rsidRPr="00AF2203">
        <w:rPr>
          <w:rFonts w:ascii="Garamond" w:hAnsi="Garamond" w:cs="Helvetica"/>
          <w:color w:val="000000" w:themeColor="text1"/>
          <w:sz w:val="22"/>
          <w:szCs w:val="22"/>
        </w:rPr>
        <w:t>bungalow</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with</w:t>
      </w:r>
      <w:r w:rsidR="00C757B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institutional </w:t>
      </w:r>
      <w:r w:rsidR="00AD19E9">
        <w:rPr>
          <w:rFonts w:ascii="Garamond" w:hAnsi="Garamond" w:cs="Helvetica"/>
          <w:color w:val="000000" w:themeColor="text1"/>
          <w:sz w:val="22"/>
          <w:szCs w:val="22"/>
        </w:rPr>
        <w:t xml:space="preserve">mushy-pea </w:t>
      </w:r>
      <w:r w:rsidR="006418D7" w:rsidRPr="00AF2203">
        <w:rPr>
          <w:rFonts w:ascii="Garamond" w:hAnsi="Garamond" w:cs="Helvetica"/>
          <w:color w:val="000000" w:themeColor="text1"/>
          <w:sz w:val="22"/>
          <w:szCs w:val="22"/>
        </w:rPr>
        <w:t xml:space="preserve">green paint on the </w:t>
      </w:r>
      <w:r w:rsidR="00C71675">
        <w:rPr>
          <w:rFonts w:ascii="Garamond" w:hAnsi="Garamond" w:cs="Helvetica"/>
          <w:color w:val="000000" w:themeColor="text1"/>
          <w:sz w:val="22"/>
          <w:szCs w:val="22"/>
        </w:rPr>
        <w:t>wainscoting</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and</w:t>
      </w:r>
      <w:r w:rsidR="00C757BF">
        <w:rPr>
          <w:rFonts w:ascii="Garamond" w:hAnsi="Garamond" w:cs="Helvetica"/>
          <w:color w:val="000000" w:themeColor="text1"/>
          <w:sz w:val="22"/>
          <w:szCs w:val="22"/>
        </w:rPr>
        <w:t xml:space="preserve"> </w:t>
      </w:r>
      <w:r w:rsidR="00BB7661">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C757BF" w:rsidRPr="00C757BF">
        <w:rPr>
          <w:rFonts w:ascii="Garamond" w:hAnsi="Garamond" w:cs="Helvetica"/>
          <w:color w:val="000000" w:themeColor="text1"/>
          <w:sz w:val="22"/>
          <w:szCs w:val="22"/>
        </w:rPr>
        <w:t>splintery floor</w:t>
      </w:r>
      <w:r w:rsidR="00C757BF">
        <w:rPr>
          <w:rFonts w:ascii="Garamond" w:hAnsi="Garamond" w:cs="Helvetica"/>
          <w:color w:val="000000" w:themeColor="text1"/>
          <w:sz w:val="22"/>
          <w:szCs w:val="22"/>
        </w:rPr>
        <w:t xml:space="preserve">ed </w:t>
      </w:r>
      <w:r w:rsidR="00ED17ED" w:rsidRPr="00AF2203">
        <w:rPr>
          <w:rFonts w:ascii="Garamond" w:hAnsi="Garamond" w:cs="Helvetica"/>
          <w:color w:val="000000" w:themeColor="text1"/>
          <w:sz w:val="22"/>
          <w:szCs w:val="22"/>
        </w:rPr>
        <w:t xml:space="preserve">badminton-court </w:t>
      </w:r>
      <w:r w:rsidR="00D20FE3">
        <w:rPr>
          <w:rFonts w:ascii="Garamond" w:hAnsi="Garamond" w:cs="Helvetica"/>
          <w:color w:val="000000" w:themeColor="text1"/>
          <w:sz w:val="22"/>
          <w:szCs w:val="22"/>
        </w:rPr>
        <w:t xml:space="preserve">sized </w:t>
      </w:r>
      <w:r w:rsidR="003C36ED" w:rsidRPr="00AF2203">
        <w:rPr>
          <w:rFonts w:ascii="Garamond" w:hAnsi="Garamond" w:cs="Helvetica"/>
          <w:color w:val="000000" w:themeColor="text1"/>
          <w:sz w:val="22"/>
          <w:szCs w:val="22"/>
        </w:rPr>
        <w:t>hall</w:t>
      </w:r>
      <w:r w:rsidR="00A73588" w:rsidRPr="00AF2203">
        <w:rPr>
          <w:rFonts w:ascii="Garamond" w:hAnsi="Garamond" w:cs="Helvetica"/>
          <w:color w:val="000000" w:themeColor="text1"/>
          <w:sz w:val="22"/>
          <w:szCs w:val="22"/>
        </w:rPr>
        <w:t xml:space="preserve">. </w:t>
      </w:r>
      <w:r w:rsidR="00602952">
        <w:rPr>
          <w:rFonts w:ascii="Garamond" w:hAnsi="Garamond" w:cs="Helvetica"/>
          <w:color w:val="000000" w:themeColor="text1"/>
          <w:sz w:val="22"/>
          <w:szCs w:val="22"/>
        </w:rPr>
        <w:t>N</w:t>
      </w:r>
      <w:r w:rsidR="008A1846" w:rsidRPr="00AF2203">
        <w:rPr>
          <w:rFonts w:ascii="Garamond" w:hAnsi="Garamond" w:cs="Helvetica"/>
          <w:color w:val="000000" w:themeColor="text1"/>
          <w:sz w:val="22"/>
          <w:szCs w:val="22"/>
        </w:rPr>
        <w:t xml:space="preserve">ectar and </w:t>
      </w:r>
      <w:r w:rsidR="009D5E04" w:rsidRPr="00AF2203">
        <w:rPr>
          <w:rFonts w:ascii="Garamond" w:hAnsi="Garamond" w:cs="Helvetica"/>
          <w:color w:val="000000" w:themeColor="text1"/>
          <w:sz w:val="22"/>
          <w:szCs w:val="22"/>
        </w:rPr>
        <w:t xml:space="preserve">bleach </w:t>
      </w:r>
      <w:r w:rsidR="00167BF6" w:rsidRPr="00AF2203">
        <w:rPr>
          <w:rFonts w:ascii="Garamond" w:hAnsi="Garamond" w:cs="Helvetica"/>
          <w:color w:val="000000" w:themeColor="text1"/>
          <w:sz w:val="22"/>
          <w:szCs w:val="22"/>
        </w:rPr>
        <w:t>contended</w:t>
      </w:r>
      <w:r w:rsidR="009D5E04" w:rsidRPr="00AF2203">
        <w:rPr>
          <w:rFonts w:ascii="Garamond" w:hAnsi="Garamond" w:cs="Helvetica"/>
          <w:color w:val="000000" w:themeColor="text1"/>
          <w:sz w:val="22"/>
          <w:szCs w:val="22"/>
        </w:rPr>
        <w:t xml:space="preserve"> the air.</w:t>
      </w:r>
      <w:r w:rsidR="00F45EE0">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At the far end</w:t>
      </w:r>
      <w:r w:rsidR="00C14207"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hung a </w:t>
      </w:r>
      <w:r w:rsidR="00423992">
        <w:rPr>
          <w:rFonts w:ascii="Garamond" w:hAnsi="Garamond" w:cs="Helvetica"/>
          <w:color w:val="000000" w:themeColor="text1"/>
          <w:sz w:val="22"/>
          <w:szCs w:val="22"/>
        </w:rPr>
        <w:t xml:space="preserve">large </w:t>
      </w:r>
      <w:r w:rsidR="00423992">
        <w:rPr>
          <w:rFonts w:ascii="Garamond" w:hAnsi="Garamond" w:cs="Helvetica"/>
          <w:color w:val="000000" w:themeColor="text1"/>
          <w:sz w:val="22"/>
          <w:szCs w:val="22"/>
        </w:rPr>
        <w:lastRenderedPageBreak/>
        <w:t>and faded</w:t>
      </w:r>
      <w:r w:rsidR="00EC2EB9"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landscape photograph </w:t>
      </w:r>
      <w:r w:rsidR="00D83C58" w:rsidRPr="00AF2203">
        <w:rPr>
          <w:rFonts w:ascii="Garamond" w:hAnsi="Garamond" w:cs="Helvetica"/>
          <w:color w:val="000000" w:themeColor="text1"/>
          <w:sz w:val="22"/>
          <w:szCs w:val="22"/>
        </w:rPr>
        <w:t>of</w:t>
      </w:r>
      <w:r w:rsidR="00E02A41" w:rsidRPr="00AF2203">
        <w:rPr>
          <w:rFonts w:ascii="Garamond" w:hAnsi="Garamond" w:cs="Helvetica"/>
          <w:color w:val="000000" w:themeColor="text1"/>
          <w:sz w:val="22"/>
          <w:szCs w:val="22"/>
        </w:rPr>
        <w:t xml:space="preserve"> a </w:t>
      </w:r>
      <w:r w:rsidR="00C1411F">
        <w:rPr>
          <w:rFonts w:ascii="Garamond" w:hAnsi="Garamond" w:cs="Helvetica"/>
          <w:color w:val="000000" w:themeColor="text1"/>
          <w:sz w:val="22"/>
          <w:szCs w:val="22"/>
        </w:rPr>
        <w:t>young</w:t>
      </w:r>
      <w:r w:rsidR="00E02A41" w:rsidRPr="00AF2203">
        <w:rPr>
          <w:rFonts w:ascii="Garamond" w:hAnsi="Garamond" w:cs="Helvetica"/>
          <w:color w:val="000000" w:themeColor="text1"/>
          <w:sz w:val="22"/>
          <w:szCs w:val="22"/>
        </w:rPr>
        <w:t xml:space="preserve"> </w:t>
      </w:r>
      <w:r w:rsidR="00827B62" w:rsidRPr="00AF2203">
        <w:rPr>
          <w:rFonts w:ascii="Garamond" w:hAnsi="Garamond" w:cs="Helvetica"/>
          <w:color w:val="000000" w:themeColor="text1"/>
          <w:sz w:val="22"/>
          <w:szCs w:val="22"/>
        </w:rPr>
        <w:t xml:space="preserve">Elizabeth </w:t>
      </w:r>
      <w:r w:rsidR="0073194B" w:rsidRPr="0073194B">
        <w:rPr>
          <w:rFonts w:ascii="Garamond" w:hAnsi="Garamond" w:cs="Helvetica"/>
          <w:color w:val="000000" w:themeColor="text1"/>
          <w:sz w:val="22"/>
          <w:szCs w:val="22"/>
        </w:rPr>
        <w:t xml:space="preserve">Windsor </w:t>
      </w:r>
      <w:r w:rsidR="00795AFE">
        <w:rPr>
          <w:rFonts w:ascii="Garamond" w:hAnsi="Garamond" w:cs="Helvetica"/>
          <w:color w:val="000000" w:themeColor="text1"/>
          <w:sz w:val="22"/>
          <w:szCs w:val="22"/>
        </w:rPr>
        <w:t>attended by</w:t>
      </w:r>
      <w:r w:rsidR="00EC2EB9" w:rsidRPr="00AF2203">
        <w:rPr>
          <w:rFonts w:ascii="Garamond" w:hAnsi="Garamond" w:cs="Helvetica"/>
          <w:color w:val="000000" w:themeColor="text1"/>
          <w:sz w:val="22"/>
          <w:szCs w:val="22"/>
        </w:rPr>
        <w:t xml:space="preserve"> a </w:t>
      </w:r>
      <w:r w:rsidR="00AB074F" w:rsidRPr="00AF2203">
        <w:rPr>
          <w:rFonts w:ascii="Garamond" w:hAnsi="Garamond" w:cs="Helvetica"/>
          <w:color w:val="000000" w:themeColor="text1"/>
          <w:sz w:val="22"/>
          <w:szCs w:val="22"/>
        </w:rPr>
        <w:t xml:space="preserve">tall </w:t>
      </w:r>
      <w:r w:rsidR="00EC2EB9" w:rsidRPr="00AF2203">
        <w:rPr>
          <w:rFonts w:ascii="Garamond" w:hAnsi="Garamond" w:cs="Helvetica"/>
          <w:color w:val="000000" w:themeColor="text1"/>
          <w:sz w:val="22"/>
          <w:szCs w:val="22"/>
        </w:rPr>
        <w:t>white-shirted</w:t>
      </w:r>
      <w:r w:rsidR="003669DA">
        <w:rPr>
          <w:rFonts w:ascii="Garamond" w:hAnsi="Garamond" w:cs="Helvetica"/>
          <w:color w:val="000000" w:themeColor="text1"/>
          <w:sz w:val="22"/>
          <w:szCs w:val="22"/>
        </w:rPr>
        <w:t xml:space="preserve"> and</w:t>
      </w:r>
      <w:r w:rsidR="004667EC" w:rsidRPr="00AF2203">
        <w:rPr>
          <w:rFonts w:ascii="Garamond" w:hAnsi="Garamond" w:cs="Helvetica"/>
          <w:color w:val="000000" w:themeColor="text1"/>
          <w:sz w:val="22"/>
          <w:szCs w:val="22"/>
        </w:rPr>
        <w:t xml:space="preserve"> </w:t>
      </w:r>
      <w:r w:rsidR="00E34D87" w:rsidRPr="00AF2203">
        <w:rPr>
          <w:rFonts w:ascii="Garamond" w:hAnsi="Garamond" w:cs="Helvetica"/>
          <w:color w:val="000000" w:themeColor="text1"/>
          <w:sz w:val="22"/>
          <w:szCs w:val="22"/>
        </w:rPr>
        <w:t>neatly trimmed</w:t>
      </w:r>
      <w:r w:rsidR="004667EC" w:rsidRPr="00AF2203">
        <w:rPr>
          <w:rFonts w:ascii="Garamond" w:hAnsi="Garamond" w:cs="Helvetica"/>
          <w:color w:val="000000" w:themeColor="text1"/>
          <w:sz w:val="22"/>
          <w:szCs w:val="22"/>
        </w:rPr>
        <w:t xml:space="preserve"> </w:t>
      </w:r>
      <w:r w:rsidR="00E63221" w:rsidRPr="00AF2203">
        <w:rPr>
          <w:rFonts w:ascii="Garamond" w:hAnsi="Garamond" w:cs="Helvetica"/>
          <w:color w:val="000000" w:themeColor="text1"/>
          <w:sz w:val="22"/>
          <w:szCs w:val="22"/>
        </w:rPr>
        <w:t>Māori</w:t>
      </w:r>
      <w:r w:rsidR="00AB074F" w:rsidRPr="00AF2203">
        <w:rPr>
          <w:rFonts w:ascii="Garamond" w:hAnsi="Garamond" w:cs="Helvetica"/>
          <w:color w:val="000000" w:themeColor="text1"/>
          <w:sz w:val="22"/>
          <w:szCs w:val="22"/>
        </w:rPr>
        <w:t xml:space="preserve"> </w:t>
      </w:r>
      <w:r w:rsidR="00AA006B" w:rsidRPr="00AF2203">
        <w:rPr>
          <w:rFonts w:ascii="Garamond" w:hAnsi="Garamond" w:cs="Helvetica"/>
          <w:color w:val="000000" w:themeColor="text1"/>
          <w:sz w:val="22"/>
          <w:szCs w:val="22"/>
        </w:rPr>
        <w:t xml:space="preserve">holding in his hand </w:t>
      </w:r>
      <w:r w:rsidR="00AB074F" w:rsidRPr="00AF2203">
        <w:rPr>
          <w:rFonts w:ascii="Garamond" w:hAnsi="Garamond" w:cs="Helvetica"/>
          <w:color w:val="000000" w:themeColor="text1"/>
          <w:sz w:val="22"/>
          <w:szCs w:val="22"/>
        </w:rPr>
        <w:t>a piece of paper</w:t>
      </w:r>
      <w:r w:rsidR="00EC2EB9" w:rsidRPr="00AF2203">
        <w:rPr>
          <w:rFonts w:ascii="Garamond" w:hAnsi="Garamond" w:cs="Helvetica"/>
          <w:color w:val="000000" w:themeColor="text1"/>
          <w:sz w:val="22"/>
          <w:szCs w:val="22"/>
        </w:rPr>
        <w:t xml:space="preserve">. The </w:t>
      </w:r>
      <w:r w:rsidR="00E037B5" w:rsidRPr="00AF2203">
        <w:rPr>
          <w:rFonts w:ascii="Garamond" w:hAnsi="Garamond" w:cs="Helvetica"/>
          <w:color w:val="000000" w:themeColor="text1"/>
          <w:sz w:val="22"/>
          <w:szCs w:val="22"/>
        </w:rPr>
        <w:t xml:space="preserve">smiling </w:t>
      </w:r>
      <w:r w:rsidR="00AF09EF" w:rsidRPr="00AF2203">
        <w:rPr>
          <w:rFonts w:ascii="Garamond" w:hAnsi="Garamond" w:cs="Helvetica"/>
          <w:color w:val="000000" w:themeColor="text1"/>
          <w:sz w:val="22"/>
          <w:szCs w:val="22"/>
        </w:rPr>
        <w:t>q</w:t>
      </w:r>
      <w:r w:rsidR="00EC2EB9" w:rsidRPr="00AF2203">
        <w:rPr>
          <w:rFonts w:ascii="Garamond" w:hAnsi="Garamond" w:cs="Helvetica"/>
          <w:color w:val="000000" w:themeColor="text1"/>
          <w:sz w:val="22"/>
          <w:szCs w:val="22"/>
        </w:rPr>
        <w:t xml:space="preserve">ueen </w:t>
      </w:r>
      <w:r w:rsidR="00B63C79" w:rsidRPr="00AF2203">
        <w:rPr>
          <w:rFonts w:ascii="Garamond" w:hAnsi="Garamond" w:cs="Helvetica"/>
          <w:color w:val="000000" w:themeColor="text1"/>
          <w:sz w:val="22"/>
          <w:szCs w:val="22"/>
        </w:rPr>
        <w:t>w</w:t>
      </w:r>
      <w:r w:rsidR="00E037B5" w:rsidRPr="00AF2203">
        <w:rPr>
          <w:rFonts w:ascii="Garamond" w:hAnsi="Garamond" w:cs="Helvetica"/>
          <w:color w:val="000000" w:themeColor="text1"/>
          <w:sz w:val="22"/>
          <w:szCs w:val="22"/>
        </w:rPr>
        <w:t>ore</w:t>
      </w:r>
      <w:r w:rsidR="00EC2EB9" w:rsidRPr="00AF2203">
        <w:rPr>
          <w:rFonts w:ascii="Garamond" w:hAnsi="Garamond" w:cs="Helvetica"/>
          <w:color w:val="000000" w:themeColor="text1"/>
          <w:sz w:val="22"/>
          <w:szCs w:val="22"/>
        </w:rPr>
        <w:t xml:space="preserve"> a </w:t>
      </w:r>
      <w:r w:rsidR="002567D4" w:rsidRPr="00AF2203">
        <w:rPr>
          <w:rFonts w:ascii="Garamond" w:hAnsi="Garamond" w:cs="Helvetica"/>
          <w:color w:val="000000" w:themeColor="text1"/>
          <w:sz w:val="22"/>
          <w:szCs w:val="22"/>
        </w:rPr>
        <w:t>sky-</w:t>
      </w:r>
      <w:r w:rsidR="00EC2EB9" w:rsidRPr="00AF2203">
        <w:rPr>
          <w:rFonts w:ascii="Garamond" w:hAnsi="Garamond" w:cs="Helvetica"/>
          <w:color w:val="000000" w:themeColor="text1"/>
          <w:sz w:val="22"/>
          <w:szCs w:val="22"/>
        </w:rPr>
        <w:t xml:space="preserve">blue dress and </w:t>
      </w:r>
      <w:r w:rsidR="00AA006B" w:rsidRPr="00AF2203">
        <w:rPr>
          <w:rFonts w:ascii="Garamond" w:hAnsi="Garamond" w:cs="Helvetica"/>
          <w:color w:val="000000" w:themeColor="text1"/>
          <w:sz w:val="22"/>
          <w:szCs w:val="22"/>
        </w:rPr>
        <w:t xml:space="preserve">baggy </w:t>
      </w:r>
      <w:r w:rsidR="00EC2EB9" w:rsidRPr="00AF2203">
        <w:rPr>
          <w:rFonts w:ascii="Garamond" w:hAnsi="Garamond" w:cs="Helvetica"/>
          <w:color w:val="000000" w:themeColor="text1"/>
          <w:sz w:val="22"/>
          <w:szCs w:val="22"/>
        </w:rPr>
        <w:t>long white gloves</w:t>
      </w:r>
      <w:r w:rsidR="0056561A">
        <w:rPr>
          <w:rFonts w:ascii="Garamond" w:hAnsi="Garamond" w:cs="Helvetica"/>
          <w:color w:val="000000" w:themeColor="text1"/>
          <w:sz w:val="22"/>
          <w:szCs w:val="22"/>
        </w:rPr>
        <w:t xml:space="preserve"> and </w:t>
      </w:r>
      <w:r w:rsidR="005E23F3">
        <w:rPr>
          <w:rFonts w:ascii="Garamond" w:hAnsi="Garamond" w:cs="Helvetica"/>
          <w:color w:val="000000" w:themeColor="text1"/>
          <w:sz w:val="22"/>
          <w:szCs w:val="22"/>
        </w:rPr>
        <w:t>brought to mind</w:t>
      </w:r>
      <w:r w:rsidR="006F018E">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 xml:space="preserve">an oversized six-year-old dressed in </w:t>
      </w:r>
      <w:r w:rsidR="005E6677" w:rsidRPr="00AF2203">
        <w:rPr>
          <w:rFonts w:ascii="Garamond" w:hAnsi="Garamond" w:cs="Helvetica"/>
          <w:color w:val="000000" w:themeColor="text1"/>
          <w:sz w:val="22"/>
          <w:szCs w:val="22"/>
        </w:rPr>
        <w:t xml:space="preserve">her </w:t>
      </w:r>
      <w:r w:rsidR="00E037B5" w:rsidRPr="00AF2203">
        <w:rPr>
          <w:rFonts w:ascii="Garamond" w:hAnsi="Garamond" w:cs="Helvetica"/>
          <w:color w:val="000000" w:themeColor="text1"/>
          <w:sz w:val="22"/>
          <w:szCs w:val="22"/>
        </w:rPr>
        <w:t>mother’s clothes.</w:t>
      </w:r>
      <w:r w:rsidR="00EC2EB9" w:rsidRPr="00AF2203">
        <w:rPr>
          <w:rFonts w:ascii="Garamond" w:hAnsi="Garamond" w:cs="Helvetica"/>
          <w:color w:val="000000" w:themeColor="text1"/>
          <w:sz w:val="22"/>
          <w:szCs w:val="22"/>
        </w:rPr>
        <w:t xml:space="preserve"> T</w:t>
      </w:r>
      <w:r w:rsidR="006418D7" w:rsidRPr="00AF2203">
        <w:rPr>
          <w:rFonts w:ascii="Garamond" w:hAnsi="Garamond" w:cs="Helvetica"/>
          <w:color w:val="000000" w:themeColor="text1"/>
          <w:sz w:val="22"/>
          <w:szCs w:val="22"/>
        </w:rPr>
        <w:t xml:space="preserve">hree </w:t>
      </w:r>
      <w:r w:rsidR="00AF09EF" w:rsidRPr="00AF2203">
        <w:rPr>
          <w:rFonts w:ascii="Garamond" w:hAnsi="Garamond" w:cs="Helvetica"/>
          <w:color w:val="000000" w:themeColor="text1"/>
          <w:sz w:val="22"/>
          <w:szCs w:val="22"/>
        </w:rPr>
        <w:t xml:space="preserve">freshly picked </w:t>
      </w:r>
      <w:r w:rsidR="006418D7" w:rsidRPr="00AF2203">
        <w:rPr>
          <w:rFonts w:ascii="Garamond" w:hAnsi="Garamond" w:cs="Helvetica"/>
          <w:color w:val="000000" w:themeColor="text1"/>
          <w:sz w:val="22"/>
          <w:szCs w:val="22"/>
        </w:rPr>
        <w:t xml:space="preserve">Frangipani flowers </w:t>
      </w:r>
      <w:r w:rsidR="00EC2EB9" w:rsidRPr="00AF2203">
        <w:rPr>
          <w:rFonts w:ascii="Garamond" w:hAnsi="Garamond" w:cs="Helvetica"/>
          <w:color w:val="000000" w:themeColor="text1"/>
          <w:sz w:val="22"/>
          <w:szCs w:val="22"/>
        </w:rPr>
        <w:t xml:space="preserve">were </w:t>
      </w:r>
      <w:r w:rsidR="006418D7" w:rsidRPr="00AF2203">
        <w:rPr>
          <w:rFonts w:ascii="Garamond" w:hAnsi="Garamond" w:cs="Helvetica"/>
          <w:color w:val="000000" w:themeColor="text1"/>
          <w:sz w:val="22"/>
          <w:szCs w:val="22"/>
        </w:rPr>
        <w:t>tucked into the frame</w:t>
      </w:r>
      <w:r w:rsidR="008C2BB1"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w:t>
      </w:r>
      <w:r w:rsidR="008C2BB1" w:rsidRPr="00AF2203">
        <w:rPr>
          <w:rFonts w:ascii="Garamond" w:hAnsi="Garamond" w:cs="Helvetica"/>
          <w:color w:val="000000" w:themeColor="text1"/>
          <w:sz w:val="22"/>
          <w:szCs w:val="22"/>
        </w:rPr>
        <w:t xml:space="preserve">as I leaned in to </w:t>
      </w:r>
      <w:r w:rsidR="006B1DFE">
        <w:rPr>
          <w:rFonts w:ascii="Garamond" w:hAnsi="Garamond" w:cs="Helvetica"/>
          <w:color w:val="000000" w:themeColor="text1"/>
          <w:sz w:val="22"/>
          <w:szCs w:val="22"/>
        </w:rPr>
        <w:t xml:space="preserve">savour their </w:t>
      </w:r>
      <w:r w:rsidR="008C2BB1" w:rsidRPr="00AF2203">
        <w:rPr>
          <w:rFonts w:ascii="Garamond" w:hAnsi="Garamond" w:cs="Helvetica"/>
          <w:color w:val="000000" w:themeColor="text1"/>
          <w:sz w:val="22"/>
          <w:szCs w:val="22"/>
        </w:rPr>
        <w:t>smell</w:t>
      </w:r>
      <w:r w:rsidR="00894273" w:rsidRPr="00AF2203">
        <w:rPr>
          <w:rFonts w:ascii="Garamond" w:hAnsi="Garamond" w:cs="Helvetica"/>
          <w:color w:val="000000" w:themeColor="text1"/>
          <w:sz w:val="22"/>
          <w:szCs w:val="22"/>
        </w:rPr>
        <w:t xml:space="preserve"> </w:t>
      </w:r>
      <w:r w:rsidR="002A01C8">
        <w:rPr>
          <w:rFonts w:ascii="Garamond" w:hAnsi="Garamond" w:cs="Helvetica"/>
          <w:color w:val="000000" w:themeColor="text1"/>
          <w:sz w:val="22"/>
          <w:szCs w:val="22"/>
        </w:rPr>
        <w:t xml:space="preserve">its Latin name </w:t>
      </w:r>
      <w:r w:rsidR="006418D7" w:rsidRPr="00AF2203">
        <w:rPr>
          <w:rFonts w:ascii="Garamond" w:hAnsi="Garamond" w:cs="Helvetica"/>
          <w:color w:val="000000" w:themeColor="text1"/>
          <w:sz w:val="22"/>
          <w:szCs w:val="22"/>
        </w:rPr>
        <w:t>“</w:t>
      </w:r>
      <w:r w:rsidR="006418D7" w:rsidRPr="00AF2203">
        <w:rPr>
          <w:rFonts w:ascii="Garamond" w:hAnsi="Garamond" w:cs="Helvetica"/>
          <w:i/>
          <w:iCs/>
          <w:color w:val="000000" w:themeColor="text1"/>
          <w:sz w:val="22"/>
          <w:szCs w:val="22"/>
        </w:rPr>
        <w:t>Plumeria</w:t>
      </w:r>
      <w:r w:rsidR="006418D7" w:rsidRPr="00AF2203">
        <w:rPr>
          <w:rFonts w:ascii="Garamond" w:hAnsi="Garamond" w:cs="Helvetica"/>
          <w:color w:val="000000" w:themeColor="text1"/>
          <w:sz w:val="22"/>
          <w:szCs w:val="22"/>
        </w:rPr>
        <w:t>”</w:t>
      </w:r>
      <w:r w:rsidR="00894273" w:rsidRPr="00AF2203">
        <w:rPr>
          <w:rFonts w:ascii="Garamond" w:hAnsi="Garamond" w:cs="Helvetica"/>
          <w:color w:val="000000" w:themeColor="text1"/>
          <w:sz w:val="22"/>
          <w:szCs w:val="22"/>
        </w:rPr>
        <w:t xml:space="preserve"> burst into my mind</w:t>
      </w:r>
      <w:r w:rsidR="002A01C8">
        <w:rPr>
          <w:rFonts w:ascii="Garamond" w:hAnsi="Garamond" w:cs="Helvetica"/>
          <w:color w:val="000000" w:themeColor="text1"/>
          <w:sz w:val="22"/>
          <w:szCs w:val="22"/>
        </w:rPr>
        <w:t xml:space="preserve"> liberated</w:t>
      </w:r>
      <w:r w:rsidR="0056561A">
        <w:rPr>
          <w:rFonts w:ascii="Garamond" w:hAnsi="Garamond" w:cs="Helvetica"/>
          <w:color w:val="000000" w:themeColor="text1"/>
          <w:sz w:val="22"/>
          <w:szCs w:val="22"/>
        </w:rPr>
        <w:t xml:space="preserve"> </w:t>
      </w:r>
      <w:r w:rsidR="0044753F" w:rsidRPr="0044753F">
        <w:rPr>
          <w:rFonts w:ascii="Garamond" w:hAnsi="Garamond" w:cs="Helvetica"/>
          <w:color w:val="000000" w:themeColor="text1"/>
          <w:sz w:val="22"/>
          <w:szCs w:val="22"/>
        </w:rPr>
        <w:t xml:space="preserve">from </w:t>
      </w:r>
      <w:r w:rsidR="002A01C8">
        <w:rPr>
          <w:rFonts w:ascii="Garamond" w:hAnsi="Garamond" w:cs="Helvetica"/>
          <w:color w:val="000000" w:themeColor="text1"/>
          <w:sz w:val="22"/>
          <w:szCs w:val="22"/>
        </w:rPr>
        <w:t xml:space="preserve">a childhood memory of my father’s horticultural </w:t>
      </w:r>
      <w:r w:rsidR="005825E0">
        <w:rPr>
          <w:rFonts w:ascii="Garamond" w:hAnsi="Garamond" w:cs="Helvetica"/>
          <w:color w:val="000000" w:themeColor="text1"/>
          <w:sz w:val="22"/>
          <w:szCs w:val="22"/>
        </w:rPr>
        <w:t>pursuits</w:t>
      </w:r>
      <w:r w:rsidR="008458EA">
        <w:rPr>
          <w:rFonts w:ascii="Garamond" w:hAnsi="Garamond" w:cs="Helvetica"/>
          <w:color w:val="000000" w:themeColor="text1"/>
          <w:sz w:val="22"/>
          <w:szCs w:val="22"/>
        </w:rPr>
        <w:t xml:space="preserve"> (I am </w:t>
      </w:r>
      <w:r w:rsidR="00F95A47">
        <w:rPr>
          <w:rFonts w:ascii="Garamond" w:hAnsi="Garamond" w:cs="Helvetica"/>
          <w:color w:val="000000" w:themeColor="text1"/>
          <w:sz w:val="22"/>
          <w:szCs w:val="22"/>
        </w:rPr>
        <w:t>afflicted</w:t>
      </w:r>
      <w:r w:rsidR="008458EA">
        <w:rPr>
          <w:rFonts w:ascii="Garamond" w:hAnsi="Garamond" w:cs="Helvetica"/>
          <w:color w:val="000000" w:themeColor="text1"/>
          <w:sz w:val="22"/>
          <w:szCs w:val="22"/>
        </w:rPr>
        <w:t xml:space="preserve"> </w:t>
      </w:r>
      <w:r w:rsidR="001B20A6">
        <w:rPr>
          <w:rFonts w:ascii="Garamond" w:hAnsi="Garamond" w:cs="Helvetica"/>
          <w:color w:val="000000" w:themeColor="text1"/>
          <w:sz w:val="22"/>
          <w:szCs w:val="22"/>
        </w:rPr>
        <w:t xml:space="preserve">as much </w:t>
      </w:r>
      <w:r w:rsidR="002D069D">
        <w:rPr>
          <w:rFonts w:ascii="Garamond" w:hAnsi="Garamond" w:cs="Helvetica"/>
          <w:color w:val="000000" w:themeColor="text1"/>
          <w:sz w:val="22"/>
          <w:szCs w:val="22"/>
        </w:rPr>
        <w:t xml:space="preserve">by </w:t>
      </w:r>
      <w:r w:rsidR="008458EA">
        <w:rPr>
          <w:rFonts w:ascii="Garamond" w:hAnsi="Garamond" w:cs="Helvetica"/>
          <w:color w:val="000000" w:themeColor="text1"/>
          <w:sz w:val="22"/>
          <w:szCs w:val="22"/>
        </w:rPr>
        <w:t xml:space="preserve">forgetting </w:t>
      </w:r>
      <w:r w:rsidR="002D069D">
        <w:rPr>
          <w:rFonts w:ascii="Garamond" w:hAnsi="Garamond" w:cs="Helvetica"/>
          <w:color w:val="000000" w:themeColor="text1"/>
          <w:sz w:val="22"/>
          <w:szCs w:val="22"/>
        </w:rPr>
        <w:t xml:space="preserve">words </w:t>
      </w:r>
      <w:r w:rsidR="00CD6B39">
        <w:rPr>
          <w:rFonts w:ascii="Garamond" w:hAnsi="Garamond" w:cs="Helvetica"/>
          <w:color w:val="000000" w:themeColor="text1"/>
          <w:sz w:val="22"/>
          <w:szCs w:val="22"/>
        </w:rPr>
        <w:t xml:space="preserve">as </w:t>
      </w:r>
      <w:r w:rsidR="00CD2B67">
        <w:rPr>
          <w:rFonts w:ascii="Garamond" w:hAnsi="Garamond" w:cs="Helvetica"/>
          <w:color w:val="000000" w:themeColor="text1"/>
          <w:sz w:val="22"/>
          <w:szCs w:val="22"/>
        </w:rPr>
        <w:t xml:space="preserve">with </w:t>
      </w:r>
      <w:r w:rsidR="008458EA">
        <w:rPr>
          <w:rFonts w:ascii="Garamond" w:hAnsi="Garamond" w:cs="Helvetica"/>
          <w:color w:val="000000" w:themeColor="text1"/>
          <w:sz w:val="22"/>
          <w:szCs w:val="22"/>
        </w:rPr>
        <w:t>sudden</w:t>
      </w:r>
      <w:r w:rsidR="000E35DF">
        <w:rPr>
          <w:rFonts w:ascii="Garamond" w:hAnsi="Garamond" w:cs="Helvetica"/>
          <w:color w:val="000000" w:themeColor="text1"/>
          <w:sz w:val="22"/>
          <w:szCs w:val="22"/>
        </w:rPr>
        <w:t xml:space="preserve"> </w:t>
      </w:r>
      <w:r w:rsidR="009B513C">
        <w:rPr>
          <w:rFonts w:ascii="Garamond" w:hAnsi="Garamond" w:cs="Helvetica"/>
          <w:color w:val="000000" w:themeColor="text1"/>
          <w:sz w:val="22"/>
          <w:szCs w:val="22"/>
        </w:rPr>
        <w:t>irrepressible</w:t>
      </w:r>
      <w:r w:rsidR="008458EA">
        <w:rPr>
          <w:rFonts w:ascii="Garamond" w:hAnsi="Garamond" w:cs="Helvetica"/>
          <w:color w:val="000000" w:themeColor="text1"/>
          <w:sz w:val="22"/>
          <w:szCs w:val="22"/>
        </w:rPr>
        <w:t xml:space="preserve"> </w:t>
      </w:r>
      <w:proofErr w:type="spellStart"/>
      <w:r w:rsidR="008458EA" w:rsidRPr="001E724B">
        <w:rPr>
          <w:rFonts w:ascii="Garamond" w:hAnsi="Garamond" w:cs="Helvetica"/>
          <w:i/>
          <w:iCs/>
          <w:color w:val="000000" w:themeColor="text1"/>
          <w:sz w:val="22"/>
          <w:szCs w:val="22"/>
        </w:rPr>
        <w:t>remembering</w:t>
      </w:r>
      <w:r w:rsidR="001B20A6" w:rsidRPr="001E724B">
        <w:rPr>
          <w:rFonts w:ascii="Garamond" w:hAnsi="Garamond" w:cs="Helvetica"/>
          <w:i/>
          <w:iCs/>
          <w:color w:val="000000" w:themeColor="text1"/>
          <w:sz w:val="22"/>
          <w:szCs w:val="22"/>
        </w:rPr>
        <w:t>s</w:t>
      </w:r>
      <w:proofErr w:type="spellEnd"/>
      <w:r w:rsidR="00F95A47">
        <w:rPr>
          <w:rFonts w:ascii="Garamond" w:hAnsi="Garamond" w:cs="Helvetica"/>
          <w:color w:val="000000" w:themeColor="text1"/>
          <w:sz w:val="22"/>
          <w:szCs w:val="22"/>
        </w:rPr>
        <w:t xml:space="preserve">, a kind of </w:t>
      </w:r>
      <w:r w:rsidR="00E1285F">
        <w:rPr>
          <w:rFonts w:ascii="Garamond" w:hAnsi="Garamond" w:cs="Helvetica"/>
          <w:color w:val="000000" w:themeColor="text1"/>
          <w:sz w:val="22"/>
          <w:szCs w:val="22"/>
        </w:rPr>
        <w:t>locutionary</w:t>
      </w:r>
      <w:r w:rsidR="00F95A47">
        <w:rPr>
          <w:rFonts w:ascii="Garamond" w:hAnsi="Garamond" w:cs="Helvetica"/>
          <w:color w:val="000000" w:themeColor="text1"/>
          <w:sz w:val="22"/>
          <w:szCs w:val="22"/>
        </w:rPr>
        <w:t xml:space="preserve"> Tourette’s</w:t>
      </w:r>
      <w:r w:rsidR="008458EA">
        <w:rPr>
          <w:rFonts w:ascii="Garamond" w:hAnsi="Garamond" w:cs="Helvetica"/>
          <w:color w:val="000000" w:themeColor="text1"/>
          <w:sz w:val="22"/>
          <w:szCs w:val="22"/>
        </w:rPr>
        <w:t>)</w:t>
      </w:r>
      <w:r w:rsidR="00637ACF" w:rsidRPr="00AF2203">
        <w:rPr>
          <w:rFonts w:ascii="Garamond" w:hAnsi="Garamond" w:cs="Helvetica"/>
          <w:color w:val="000000" w:themeColor="text1"/>
          <w:sz w:val="22"/>
          <w:szCs w:val="22"/>
        </w:rPr>
        <w:t>.</w:t>
      </w:r>
      <w:r w:rsidR="00795286" w:rsidRPr="00AF2203">
        <w:rPr>
          <w:rFonts w:ascii="Garamond" w:hAnsi="Garamond" w:cs="Helvetica"/>
          <w:color w:val="000000" w:themeColor="text1"/>
          <w:sz w:val="22"/>
          <w:szCs w:val="22"/>
        </w:rPr>
        <w:t xml:space="preserve"> </w:t>
      </w:r>
    </w:p>
    <w:p w14:paraId="69C58F6B" w14:textId="40F384CD" w:rsidR="0082350A" w:rsidRDefault="00016527"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Looking around I</w:t>
      </w:r>
      <w:r w:rsidR="00E537F5" w:rsidRPr="00E537F5">
        <w:rPr>
          <w:rFonts w:ascii="Garamond" w:hAnsi="Garamond" w:cs="Helvetica"/>
          <w:color w:val="000000" w:themeColor="text1"/>
          <w:sz w:val="22"/>
          <w:szCs w:val="22"/>
        </w:rPr>
        <w:t xml:space="preserve"> was outraged to discover the </w:t>
      </w:r>
      <w:r w:rsidR="00D06426">
        <w:rPr>
          <w:rFonts w:ascii="Garamond" w:hAnsi="Garamond" w:cs="Helvetica"/>
          <w:color w:val="000000" w:themeColor="text1"/>
          <w:sz w:val="22"/>
          <w:szCs w:val="22"/>
        </w:rPr>
        <w:t>beige</w:t>
      </w:r>
      <w:r w:rsidR="00E537F5" w:rsidRPr="00E537F5">
        <w:rPr>
          <w:rFonts w:ascii="Garamond" w:hAnsi="Garamond" w:cs="Helvetica"/>
          <w:color w:val="000000" w:themeColor="text1"/>
          <w:sz w:val="22"/>
          <w:szCs w:val="22"/>
        </w:rPr>
        <w:t xml:space="preserve"> of my shorts repeated </w:t>
      </w:r>
      <w:r w:rsidR="00D06426">
        <w:rPr>
          <w:rFonts w:ascii="Garamond" w:hAnsi="Garamond" w:cs="Helvetica"/>
          <w:color w:val="000000" w:themeColor="text1"/>
          <w:sz w:val="22"/>
          <w:szCs w:val="22"/>
        </w:rPr>
        <w:t xml:space="preserve">throughout the room, </w:t>
      </w:r>
      <w:r w:rsidR="00B92DF7">
        <w:rPr>
          <w:rFonts w:ascii="Garamond" w:hAnsi="Garamond" w:cs="Helvetica"/>
          <w:color w:val="000000" w:themeColor="text1"/>
          <w:sz w:val="22"/>
          <w:szCs w:val="22"/>
        </w:rPr>
        <w:t>an</w:t>
      </w:r>
      <w:r w:rsidR="00D06426">
        <w:rPr>
          <w:rFonts w:ascii="Garamond" w:hAnsi="Garamond" w:cs="Helvetica"/>
          <w:color w:val="000000" w:themeColor="text1"/>
          <w:sz w:val="22"/>
          <w:szCs w:val="22"/>
        </w:rPr>
        <w:t xml:space="preserve"> </w:t>
      </w:r>
      <w:r w:rsidR="00BD505D">
        <w:rPr>
          <w:rFonts w:ascii="Garamond" w:hAnsi="Garamond" w:cs="Helvetica"/>
          <w:color w:val="000000" w:themeColor="text1"/>
          <w:sz w:val="22"/>
          <w:szCs w:val="22"/>
        </w:rPr>
        <w:t>appalling</w:t>
      </w:r>
      <w:r>
        <w:rPr>
          <w:rFonts w:ascii="Garamond" w:hAnsi="Garamond" w:cs="Helvetica"/>
          <w:color w:val="000000" w:themeColor="text1"/>
          <w:sz w:val="22"/>
          <w:szCs w:val="22"/>
        </w:rPr>
        <w:t xml:space="preserve"> </w:t>
      </w:r>
      <w:r w:rsidR="00540931">
        <w:rPr>
          <w:rFonts w:ascii="Garamond" w:hAnsi="Garamond" w:cs="Helvetica"/>
          <w:color w:val="000000" w:themeColor="text1"/>
          <w:sz w:val="22"/>
          <w:szCs w:val="22"/>
        </w:rPr>
        <w:t>expression of hegemon</w:t>
      </w:r>
      <w:r w:rsidR="005B46CA">
        <w:rPr>
          <w:rFonts w:ascii="Garamond" w:hAnsi="Garamond" w:cs="Helvetica"/>
          <w:color w:val="000000" w:themeColor="text1"/>
          <w:sz w:val="22"/>
          <w:szCs w:val="22"/>
        </w:rPr>
        <w:t xml:space="preserve">ic </w:t>
      </w:r>
      <w:r w:rsidR="006D22A3">
        <w:rPr>
          <w:rFonts w:ascii="Garamond" w:hAnsi="Garamond" w:cs="Helvetica"/>
          <w:color w:val="000000" w:themeColor="text1"/>
          <w:sz w:val="22"/>
          <w:szCs w:val="22"/>
        </w:rPr>
        <w:t>utility</w:t>
      </w:r>
      <w:r w:rsidR="00540931">
        <w:rPr>
          <w:rFonts w:ascii="Garamond" w:hAnsi="Garamond" w:cs="Helvetica"/>
          <w:color w:val="000000" w:themeColor="text1"/>
          <w:sz w:val="22"/>
          <w:szCs w:val="22"/>
        </w:rPr>
        <w:t xml:space="preserve"> (</w:t>
      </w:r>
      <w:r w:rsidR="0079035B">
        <w:rPr>
          <w:rFonts w:ascii="Garamond" w:hAnsi="Garamond" w:cs="Helvetica"/>
          <w:color w:val="000000" w:themeColor="text1"/>
          <w:sz w:val="22"/>
          <w:szCs w:val="22"/>
        </w:rPr>
        <w:t xml:space="preserve">beige was </w:t>
      </w:r>
      <w:r w:rsidR="006B491D">
        <w:rPr>
          <w:rFonts w:ascii="Garamond" w:hAnsi="Garamond" w:cs="Helvetica"/>
          <w:color w:val="000000" w:themeColor="text1"/>
          <w:sz w:val="22"/>
          <w:szCs w:val="22"/>
        </w:rPr>
        <w:t xml:space="preserve">also </w:t>
      </w:r>
      <w:r w:rsidR="00540931">
        <w:rPr>
          <w:rFonts w:ascii="Garamond" w:hAnsi="Garamond" w:cs="Helvetica"/>
          <w:color w:val="000000" w:themeColor="text1"/>
          <w:sz w:val="22"/>
          <w:szCs w:val="22"/>
        </w:rPr>
        <w:t xml:space="preserve">the regulated colour of </w:t>
      </w:r>
      <w:r w:rsidR="006B491D">
        <w:rPr>
          <w:rFonts w:ascii="Garamond" w:hAnsi="Garamond" w:cs="Helvetica"/>
          <w:color w:val="000000" w:themeColor="text1"/>
          <w:sz w:val="22"/>
          <w:szCs w:val="22"/>
        </w:rPr>
        <w:t>our</w:t>
      </w:r>
      <w:r w:rsidR="00540931">
        <w:rPr>
          <w:rFonts w:ascii="Garamond" w:hAnsi="Garamond" w:cs="Helvetica"/>
          <w:color w:val="000000" w:themeColor="text1"/>
          <w:sz w:val="22"/>
          <w:szCs w:val="22"/>
        </w:rPr>
        <w:t xml:space="preserve"> </w:t>
      </w:r>
      <w:r w:rsidR="006B491D">
        <w:rPr>
          <w:rFonts w:ascii="Garamond" w:hAnsi="Garamond" w:cs="Helvetica"/>
          <w:color w:val="000000" w:themeColor="text1"/>
          <w:sz w:val="22"/>
          <w:szCs w:val="22"/>
        </w:rPr>
        <w:t>family</w:t>
      </w:r>
      <w:r w:rsidR="00540931">
        <w:rPr>
          <w:rFonts w:ascii="Garamond" w:hAnsi="Garamond" w:cs="Helvetica"/>
          <w:color w:val="000000" w:themeColor="text1"/>
          <w:sz w:val="22"/>
          <w:szCs w:val="22"/>
        </w:rPr>
        <w:t xml:space="preserve"> council house)</w:t>
      </w:r>
      <w:r w:rsidR="00D06426">
        <w:rPr>
          <w:rFonts w:ascii="Garamond" w:hAnsi="Garamond" w:cs="Helvetica"/>
          <w:color w:val="000000" w:themeColor="text1"/>
          <w:sz w:val="22"/>
          <w:szCs w:val="22"/>
        </w:rPr>
        <w:t>.</w:t>
      </w:r>
      <w:r w:rsidR="00E537F5">
        <w:rPr>
          <w:rFonts w:ascii="Garamond" w:hAnsi="Garamond" w:cs="Helvetica"/>
          <w:color w:val="000000" w:themeColor="text1"/>
          <w:sz w:val="22"/>
          <w:szCs w:val="22"/>
        </w:rPr>
        <w:t xml:space="preserve"> </w:t>
      </w:r>
      <w:r w:rsidR="00651B7B" w:rsidRPr="00651B7B">
        <w:rPr>
          <w:rFonts w:ascii="Garamond" w:hAnsi="Garamond" w:cs="Helvetica"/>
          <w:color w:val="000000" w:themeColor="text1"/>
          <w:sz w:val="22"/>
          <w:szCs w:val="22"/>
        </w:rPr>
        <w:t xml:space="preserve">We were a thin dun broth flushed with UHT milk tea and </w:t>
      </w:r>
      <w:r w:rsidR="00057F2C">
        <w:rPr>
          <w:rFonts w:ascii="Garamond" w:hAnsi="Garamond" w:cs="Helvetica"/>
          <w:color w:val="000000" w:themeColor="text1"/>
          <w:sz w:val="22"/>
          <w:szCs w:val="22"/>
        </w:rPr>
        <w:t>float</w:t>
      </w:r>
      <w:r w:rsidR="00651B7B">
        <w:rPr>
          <w:rFonts w:ascii="Garamond" w:hAnsi="Garamond" w:cs="Helvetica"/>
          <w:color w:val="000000" w:themeColor="text1"/>
          <w:sz w:val="22"/>
          <w:szCs w:val="22"/>
        </w:rPr>
        <w:t>ing</w:t>
      </w:r>
      <w:r w:rsidR="00057F2C">
        <w:rPr>
          <w:rFonts w:ascii="Garamond" w:hAnsi="Garamond" w:cs="Helvetica"/>
          <w:color w:val="000000" w:themeColor="text1"/>
          <w:sz w:val="22"/>
          <w:szCs w:val="22"/>
        </w:rPr>
        <w:t xml:space="preserve"> </w:t>
      </w:r>
      <w:r w:rsidR="00D06426">
        <w:rPr>
          <w:rFonts w:ascii="Garamond" w:hAnsi="Garamond" w:cs="Helvetica"/>
          <w:color w:val="000000" w:themeColor="text1"/>
          <w:sz w:val="22"/>
          <w:szCs w:val="22"/>
        </w:rPr>
        <w:t>in a milieu of</w:t>
      </w:r>
      <w:r w:rsidR="00057F2C">
        <w:rPr>
          <w:rFonts w:ascii="Garamond" w:hAnsi="Garamond" w:cs="Helvetica"/>
          <w:color w:val="000000" w:themeColor="text1"/>
          <w:sz w:val="22"/>
          <w:szCs w:val="22"/>
        </w:rPr>
        <w:t xml:space="preserve"> acquiescence to unscheduled corralling</w:t>
      </w:r>
      <w:r w:rsidR="00651B7B">
        <w:rPr>
          <w:rFonts w:ascii="Garamond" w:hAnsi="Garamond" w:cs="Helvetica"/>
          <w:color w:val="000000" w:themeColor="text1"/>
          <w:sz w:val="22"/>
          <w:szCs w:val="22"/>
        </w:rPr>
        <w:t>.</w:t>
      </w:r>
      <w:r w:rsidR="005C10C4">
        <w:rPr>
          <w:rFonts w:ascii="Garamond" w:hAnsi="Garamond" w:cs="Helvetica"/>
          <w:color w:val="000000" w:themeColor="text1"/>
          <w:sz w:val="22"/>
          <w:szCs w:val="22"/>
        </w:rPr>
        <w:t xml:space="preserve"> </w:t>
      </w:r>
      <w:r w:rsidR="00702FCF">
        <w:rPr>
          <w:rFonts w:ascii="Garamond" w:hAnsi="Garamond" w:cs="Helvetica"/>
          <w:color w:val="000000" w:themeColor="text1"/>
          <w:sz w:val="22"/>
          <w:szCs w:val="22"/>
        </w:rPr>
        <w:t>I belonged to a</w:t>
      </w:r>
      <w:r w:rsidR="00057F2C">
        <w:rPr>
          <w:rFonts w:ascii="Garamond" w:hAnsi="Garamond" w:cs="Helvetica"/>
          <w:color w:val="000000" w:themeColor="text1"/>
          <w:sz w:val="22"/>
          <w:szCs w:val="22"/>
        </w:rPr>
        <w:t xml:space="preserve"> filtered population </w:t>
      </w:r>
      <w:r w:rsidR="003669DA">
        <w:rPr>
          <w:rFonts w:ascii="Garamond" w:hAnsi="Garamond" w:cs="Helvetica"/>
          <w:color w:val="000000" w:themeColor="text1"/>
          <w:sz w:val="22"/>
          <w:szCs w:val="22"/>
        </w:rPr>
        <w:t>in</w:t>
      </w:r>
      <w:r w:rsidR="00057F2C">
        <w:rPr>
          <w:rFonts w:ascii="Garamond" w:hAnsi="Garamond" w:cs="Helvetica"/>
          <w:color w:val="000000" w:themeColor="text1"/>
          <w:sz w:val="22"/>
          <w:szCs w:val="22"/>
        </w:rPr>
        <w:t xml:space="preserve"> this absurdly remote </w:t>
      </w:r>
      <w:r w:rsidR="00BD505D">
        <w:rPr>
          <w:rFonts w:ascii="Garamond" w:hAnsi="Garamond" w:cs="Helvetica"/>
          <w:color w:val="000000" w:themeColor="text1"/>
          <w:sz w:val="22"/>
          <w:szCs w:val="22"/>
        </w:rPr>
        <w:t>location</w:t>
      </w:r>
      <w:r w:rsidR="00057F2C">
        <w:rPr>
          <w:rFonts w:ascii="Garamond" w:hAnsi="Garamond" w:cs="Helvetica"/>
          <w:color w:val="000000" w:themeColor="text1"/>
          <w:sz w:val="22"/>
          <w:szCs w:val="22"/>
        </w:rPr>
        <w:t>, this geographic singularity, blanched and overcooked by days of travel</w:t>
      </w:r>
      <w:r w:rsidR="00E75BDB">
        <w:rPr>
          <w:rFonts w:ascii="Garamond" w:hAnsi="Garamond" w:cs="Helvetica"/>
          <w:color w:val="000000" w:themeColor="text1"/>
          <w:sz w:val="22"/>
          <w:szCs w:val="22"/>
        </w:rPr>
        <w:t>. To get here we had</w:t>
      </w:r>
      <w:r w:rsidR="00057F2C">
        <w:rPr>
          <w:rFonts w:ascii="Garamond" w:hAnsi="Garamond" w:cs="Helvetica"/>
          <w:color w:val="000000" w:themeColor="text1"/>
          <w:sz w:val="22"/>
          <w:szCs w:val="22"/>
        </w:rPr>
        <w:t xml:space="preserve"> undress</w:t>
      </w:r>
      <w:r w:rsidR="00E75BDB">
        <w:rPr>
          <w:rFonts w:ascii="Garamond" w:hAnsi="Garamond" w:cs="Helvetica"/>
          <w:color w:val="000000" w:themeColor="text1"/>
          <w:sz w:val="22"/>
          <w:szCs w:val="22"/>
        </w:rPr>
        <w:t>ed</w:t>
      </w:r>
      <w:r w:rsidR="00057F2C">
        <w:rPr>
          <w:rFonts w:ascii="Garamond" w:hAnsi="Garamond" w:cs="Helvetica"/>
          <w:color w:val="000000" w:themeColor="text1"/>
          <w:sz w:val="22"/>
          <w:szCs w:val="22"/>
        </w:rPr>
        <w:t xml:space="preserve"> </w:t>
      </w:r>
      <w:proofErr w:type="spellStart"/>
      <w:r w:rsidR="00142732" w:rsidRPr="001011D1">
        <w:rPr>
          <w:rFonts w:ascii="Garamond" w:hAnsi="Garamond" w:cs="Helvetica"/>
          <w:i/>
          <w:iCs/>
          <w:color w:val="000000" w:themeColor="text1"/>
          <w:sz w:val="22"/>
          <w:szCs w:val="22"/>
        </w:rPr>
        <w:t>en</w:t>
      </w:r>
      <w:proofErr w:type="spellEnd"/>
      <w:r w:rsidR="00142732" w:rsidRPr="001011D1">
        <w:rPr>
          <w:rFonts w:ascii="Garamond" w:hAnsi="Garamond" w:cs="Helvetica"/>
          <w:i/>
          <w:iCs/>
          <w:color w:val="000000" w:themeColor="text1"/>
          <w:sz w:val="22"/>
          <w:szCs w:val="22"/>
        </w:rPr>
        <w:t xml:space="preserve"> mass</w:t>
      </w:r>
      <w:r w:rsidR="001011D1" w:rsidRPr="001011D1">
        <w:rPr>
          <w:rFonts w:ascii="Garamond" w:hAnsi="Garamond" w:cs="Helvetica"/>
          <w:i/>
          <w:iCs/>
          <w:color w:val="000000" w:themeColor="text1"/>
          <w:sz w:val="22"/>
          <w:szCs w:val="22"/>
        </w:rPr>
        <w:t>e</w:t>
      </w:r>
      <w:r w:rsidR="00DC56F2">
        <w:rPr>
          <w:rFonts w:ascii="Garamond" w:hAnsi="Garamond" w:cs="Helvetica"/>
          <w:color w:val="000000" w:themeColor="text1"/>
          <w:sz w:val="22"/>
          <w:szCs w:val="22"/>
        </w:rPr>
        <w:t xml:space="preserve">, </w:t>
      </w:r>
      <w:r w:rsidR="00E75BDB">
        <w:rPr>
          <w:rFonts w:ascii="Garamond" w:hAnsi="Garamond" w:cs="Helvetica"/>
          <w:color w:val="000000" w:themeColor="text1"/>
          <w:sz w:val="22"/>
          <w:szCs w:val="22"/>
        </w:rPr>
        <w:t xml:space="preserve">been </w:t>
      </w:r>
      <w:r w:rsidR="00F10C78">
        <w:rPr>
          <w:rFonts w:ascii="Garamond" w:hAnsi="Garamond" w:cs="Helvetica"/>
          <w:color w:val="000000" w:themeColor="text1"/>
          <w:sz w:val="22"/>
          <w:szCs w:val="22"/>
        </w:rPr>
        <w:t>irradiated</w:t>
      </w:r>
      <w:r w:rsidR="006760A1">
        <w:rPr>
          <w:rFonts w:ascii="Garamond" w:hAnsi="Garamond" w:cs="Helvetica"/>
          <w:color w:val="000000" w:themeColor="text1"/>
          <w:sz w:val="22"/>
          <w:szCs w:val="22"/>
        </w:rPr>
        <w:t xml:space="preserve"> with </w:t>
      </w:r>
      <w:r w:rsidR="00DC56F2">
        <w:rPr>
          <w:rFonts w:ascii="Garamond" w:hAnsi="Garamond" w:cs="Helvetica"/>
          <w:color w:val="000000" w:themeColor="text1"/>
          <w:sz w:val="22"/>
          <w:szCs w:val="22"/>
        </w:rPr>
        <w:t>body scanners</w:t>
      </w:r>
      <w:r w:rsidR="006760A1">
        <w:rPr>
          <w:rFonts w:ascii="Garamond" w:hAnsi="Garamond" w:cs="Helvetica"/>
          <w:color w:val="000000" w:themeColor="text1"/>
          <w:sz w:val="22"/>
          <w:szCs w:val="22"/>
        </w:rPr>
        <w:t xml:space="preserve"> </w:t>
      </w:r>
      <w:r w:rsidR="001646DD">
        <w:rPr>
          <w:rFonts w:ascii="Garamond" w:hAnsi="Garamond" w:cs="Helvetica"/>
          <w:color w:val="000000" w:themeColor="text1"/>
          <w:sz w:val="22"/>
          <w:szCs w:val="22"/>
        </w:rPr>
        <w:t>and</w:t>
      </w:r>
      <w:r w:rsidR="00F07A4F">
        <w:rPr>
          <w:rFonts w:ascii="Garamond" w:hAnsi="Garamond" w:cs="Helvetica"/>
          <w:color w:val="000000" w:themeColor="text1"/>
          <w:sz w:val="22"/>
          <w:szCs w:val="22"/>
        </w:rPr>
        <w:t xml:space="preserve"> received</w:t>
      </w:r>
      <w:r w:rsidR="006760A1">
        <w:rPr>
          <w:rFonts w:ascii="Garamond" w:hAnsi="Garamond" w:cs="Helvetica"/>
          <w:color w:val="000000" w:themeColor="text1"/>
          <w:sz w:val="22"/>
          <w:szCs w:val="22"/>
        </w:rPr>
        <w:t xml:space="preserve"> </w:t>
      </w:r>
      <w:r w:rsidR="00204177">
        <w:rPr>
          <w:rFonts w:ascii="Garamond" w:hAnsi="Garamond" w:cs="Helvetica"/>
          <w:color w:val="000000" w:themeColor="text1"/>
          <w:sz w:val="22"/>
          <w:szCs w:val="22"/>
        </w:rPr>
        <w:t xml:space="preserve">into </w:t>
      </w:r>
      <w:r w:rsidR="00635147">
        <w:rPr>
          <w:rFonts w:ascii="Garamond" w:hAnsi="Garamond" w:cs="Helvetica"/>
          <w:color w:val="000000" w:themeColor="text1"/>
          <w:sz w:val="22"/>
          <w:szCs w:val="22"/>
        </w:rPr>
        <w:t xml:space="preserve">vast </w:t>
      </w:r>
      <w:r w:rsidR="00266AF5">
        <w:rPr>
          <w:rFonts w:ascii="Garamond" w:hAnsi="Garamond" w:cs="Helvetica"/>
          <w:color w:val="000000" w:themeColor="text1"/>
          <w:sz w:val="22"/>
          <w:szCs w:val="22"/>
        </w:rPr>
        <w:t>chambers</w:t>
      </w:r>
      <w:r w:rsidR="00F07A4F">
        <w:rPr>
          <w:rFonts w:ascii="Garamond" w:hAnsi="Garamond" w:cs="Helvetica"/>
          <w:color w:val="000000" w:themeColor="text1"/>
          <w:sz w:val="22"/>
          <w:szCs w:val="22"/>
        </w:rPr>
        <w:t xml:space="preserve"> of scheming money cults</w:t>
      </w:r>
      <w:r w:rsidR="00C76C04">
        <w:rPr>
          <w:rFonts w:ascii="Garamond" w:hAnsi="Garamond" w:cs="Helvetica"/>
          <w:color w:val="000000" w:themeColor="text1"/>
          <w:sz w:val="22"/>
          <w:szCs w:val="22"/>
        </w:rPr>
        <w:t xml:space="preserve">, Pharisee tables set for tea at the aspirational </w:t>
      </w:r>
      <w:r w:rsidR="00E75BDB">
        <w:rPr>
          <w:rFonts w:ascii="Garamond" w:hAnsi="Garamond" w:cs="Helvetica"/>
          <w:color w:val="000000" w:themeColor="text1"/>
          <w:sz w:val="22"/>
          <w:szCs w:val="22"/>
        </w:rPr>
        <w:t xml:space="preserve">duty-free </w:t>
      </w:r>
      <w:r w:rsidR="00C76C04">
        <w:rPr>
          <w:rFonts w:ascii="Garamond" w:hAnsi="Garamond" w:cs="Helvetica"/>
          <w:color w:val="000000" w:themeColor="text1"/>
          <w:sz w:val="22"/>
          <w:szCs w:val="22"/>
        </w:rPr>
        <w:t>feast</w:t>
      </w:r>
      <w:r w:rsidR="00651B7B">
        <w:rPr>
          <w:rFonts w:ascii="Garamond" w:hAnsi="Garamond" w:cs="Helvetica"/>
          <w:color w:val="000000" w:themeColor="text1"/>
          <w:sz w:val="22"/>
          <w:szCs w:val="22"/>
        </w:rPr>
        <w:t xml:space="preserve"> before being </w:t>
      </w:r>
      <w:r w:rsidR="00E1396C">
        <w:rPr>
          <w:rFonts w:ascii="Garamond" w:hAnsi="Garamond" w:cs="Helvetica"/>
          <w:color w:val="000000" w:themeColor="text1"/>
          <w:sz w:val="22"/>
          <w:szCs w:val="22"/>
        </w:rPr>
        <w:t>accelerated</w:t>
      </w:r>
      <w:r w:rsidR="00651B7B">
        <w:rPr>
          <w:rFonts w:ascii="Garamond" w:hAnsi="Garamond" w:cs="Helvetica"/>
          <w:color w:val="000000" w:themeColor="text1"/>
          <w:sz w:val="22"/>
          <w:szCs w:val="22"/>
        </w:rPr>
        <w:t xml:space="preserve"> into the </w:t>
      </w:r>
      <w:r w:rsidR="00E1396C">
        <w:rPr>
          <w:rFonts w:ascii="Garamond" w:hAnsi="Garamond" w:cs="Helvetica"/>
          <w:color w:val="000000" w:themeColor="text1"/>
          <w:sz w:val="22"/>
          <w:szCs w:val="22"/>
        </w:rPr>
        <w:t>atmosphere</w:t>
      </w:r>
      <w:r w:rsidR="00204177">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I’m sure most people</w:t>
      </w:r>
      <w:r w:rsidR="00D12765">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would have called it the trip of a lifetime.</w:t>
      </w:r>
    </w:p>
    <w:p w14:paraId="3B3DEBA3" w14:textId="6B205153" w:rsidR="000F30FB" w:rsidRDefault="0082350A"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3B0F9C">
        <w:rPr>
          <w:rFonts w:ascii="Garamond" w:hAnsi="Garamond" w:cs="Helvetica"/>
          <w:color w:val="000000" w:themeColor="text1"/>
          <w:sz w:val="22"/>
          <w:szCs w:val="22"/>
        </w:rPr>
        <w:t xml:space="preserve">he </w:t>
      </w:r>
      <w:r w:rsidR="001646DD">
        <w:rPr>
          <w:rFonts w:ascii="Garamond" w:hAnsi="Garamond" w:cs="Helvetica"/>
          <w:color w:val="000000" w:themeColor="text1"/>
          <w:sz w:val="22"/>
          <w:szCs w:val="22"/>
        </w:rPr>
        <w:t>feature</w:t>
      </w:r>
      <w:r w:rsidR="003B0F9C">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presentation </w:t>
      </w:r>
      <w:r w:rsidR="003B0F9C">
        <w:rPr>
          <w:rFonts w:ascii="Garamond" w:hAnsi="Garamond" w:cs="Helvetica"/>
          <w:color w:val="000000" w:themeColor="text1"/>
          <w:sz w:val="22"/>
          <w:szCs w:val="22"/>
        </w:rPr>
        <w:t xml:space="preserve">arrived </w:t>
      </w:r>
      <w:r w:rsidR="00A14AD0">
        <w:rPr>
          <w:rFonts w:ascii="Garamond" w:hAnsi="Garamond" w:cs="Helvetica"/>
          <w:color w:val="000000" w:themeColor="text1"/>
          <w:sz w:val="22"/>
          <w:szCs w:val="22"/>
        </w:rPr>
        <w:t>unassumedly</w:t>
      </w:r>
      <w:r w:rsidR="00DE3ADA">
        <w:rPr>
          <w:rFonts w:ascii="Garamond" w:hAnsi="Garamond" w:cs="Helvetica"/>
          <w:color w:val="000000" w:themeColor="text1"/>
          <w:sz w:val="22"/>
          <w:szCs w:val="22"/>
        </w:rPr>
        <w:t xml:space="preserve"> upon</w:t>
      </w:r>
      <w:r w:rsidR="003B0F9C" w:rsidRPr="003B0F9C">
        <w:rPr>
          <w:rFonts w:ascii="Garamond" w:hAnsi="Garamond" w:cs="Helvetica"/>
          <w:color w:val="000000" w:themeColor="text1"/>
          <w:sz w:val="22"/>
          <w:szCs w:val="22"/>
        </w:rPr>
        <w:t xml:space="preserve"> a </w:t>
      </w:r>
      <w:r w:rsidR="0085721D">
        <w:rPr>
          <w:rFonts w:ascii="Garamond" w:hAnsi="Garamond" w:cs="Helvetica"/>
          <w:color w:val="000000" w:themeColor="text1"/>
          <w:sz w:val="22"/>
          <w:szCs w:val="22"/>
        </w:rPr>
        <w:t xml:space="preserve">dull </w:t>
      </w:r>
      <w:r w:rsidR="003B0F9C" w:rsidRPr="003B0F9C">
        <w:rPr>
          <w:rFonts w:ascii="Garamond" w:hAnsi="Garamond" w:cs="Helvetica"/>
          <w:color w:val="000000" w:themeColor="text1"/>
          <w:sz w:val="22"/>
          <w:szCs w:val="22"/>
        </w:rPr>
        <w:t>stainless-steel plate</w:t>
      </w:r>
      <w:r w:rsidR="00DE3ADA">
        <w:rPr>
          <w:rFonts w:ascii="Garamond" w:hAnsi="Garamond" w:cs="Helvetica"/>
          <w:color w:val="000000" w:themeColor="text1"/>
          <w:sz w:val="22"/>
          <w:szCs w:val="22"/>
        </w:rPr>
        <w:t xml:space="preserve"> born by a </w:t>
      </w:r>
      <w:r w:rsidR="0085721D">
        <w:rPr>
          <w:rFonts w:ascii="Garamond" w:hAnsi="Garamond" w:cs="Helvetica"/>
          <w:color w:val="000000" w:themeColor="text1"/>
          <w:sz w:val="22"/>
          <w:szCs w:val="22"/>
        </w:rPr>
        <w:t>tiny</w:t>
      </w:r>
      <w:r w:rsidR="007E7284">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Chinese-looking </w:t>
      </w:r>
      <w:r w:rsidR="00A10632">
        <w:rPr>
          <w:rFonts w:ascii="Garamond" w:hAnsi="Garamond" w:cs="Helvetica"/>
          <w:color w:val="000000" w:themeColor="text1"/>
          <w:sz w:val="22"/>
          <w:szCs w:val="22"/>
        </w:rPr>
        <w:t>woman</w:t>
      </w:r>
      <w:r w:rsidR="00DE3ADA">
        <w:rPr>
          <w:rFonts w:ascii="Garamond" w:hAnsi="Garamond" w:cs="Helvetica"/>
          <w:color w:val="000000" w:themeColor="text1"/>
          <w:sz w:val="22"/>
          <w:szCs w:val="22"/>
        </w:rPr>
        <w:t xml:space="preserve"> with the </w:t>
      </w:r>
      <w:r w:rsidR="00A14AD0">
        <w:rPr>
          <w:rFonts w:ascii="Garamond" w:hAnsi="Garamond" w:cs="Helvetica"/>
          <w:color w:val="000000" w:themeColor="text1"/>
          <w:sz w:val="22"/>
          <w:szCs w:val="22"/>
        </w:rPr>
        <w:t>chestnut</w:t>
      </w:r>
      <w:r w:rsidR="00DE3ADA">
        <w:rPr>
          <w:rFonts w:ascii="Garamond" w:hAnsi="Garamond" w:cs="Helvetica"/>
          <w:color w:val="000000" w:themeColor="text1"/>
          <w:sz w:val="22"/>
          <w:szCs w:val="22"/>
        </w:rPr>
        <w:t xml:space="preserve"> </w:t>
      </w:r>
      <w:r w:rsidR="00A14AD0">
        <w:rPr>
          <w:rFonts w:ascii="Garamond" w:hAnsi="Garamond" w:cs="Helvetica"/>
          <w:color w:val="000000" w:themeColor="text1"/>
          <w:sz w:val="22"/>
          <w:szCs w:val="22"/>
        </w:rPr>
        <w:t>complexion</w:t>
      </w:r>
      <w:r w:rsidR="00A66960">
        <w:rPr>
          <w:rFonts w:ascii="Garamond" w:hAnsi="Garamond" w:cs="Helvetica"/>
          <w:color w:val="000000" w:themeColor="text1"/>
          <w:sz w:val="22"/>
          <w:szCs w:val="22"/>
        </w:rPr>
        <w:t>, tumbling</w:t>
      </w:r>
      <w:r w:rsidR="0085721D">
        <w:rPr>
          <w:rFonts w:ascii="Garamond" w:hAnsi="Garamond" w:cs="Helvetica"/>
          <w:color w:val="000000" w:themeColor="text1"/>
          <w:sz w:val="22"/>
          <w:szCs w:val="22"/>
        </w:rPr>
        <w:t xml:space="preserve"> coal-black hair </w:t>
      </w:r>
      <w:r>
        <w:rPr>
          <w:rFonts w:ascii="Garamond" w:hAnsi="Garamond" w:cs="Helvetica"/>
          <w:color w:val="000000" w:themeColor="text1"/>
          <w:sz w:val="22"/>
          <w:szCs w:val="22"/>
        </w:rPr>
        <w:t xml:space="preserve">and pearly-whites </w:t>
      </w:r>
      <w:r w:rsidR="00DE3ADA">
        <w:rPr>
          <w:rFonts w:ascii="Garamond" w:hAnsi="Garamond" w:cs="Helvetica"/>
          <w:color w:val="000000" w:themeColor="text1"/>
          <w:sz w:val="22"/>
          <w:szCs w:val="22"/>
        </w:rPr>
        <w:t>of a Māori</w:t>
      </w:r>
      <w:r w:rsidR="00ED5957">
        <w:rPr>
          <w:rFonts w:ascii="Garamond" w:hAnsi="Garamond" w:cs="Helvetica"/>
          <w:color w:val="000000" w:themeColor="text1"/>
          <w:sz w:val="22"/>
          <w:szCs w:val="22"/>
        </w:rPr>
        <w:t xml:space="preserve">. The conversation subdued as we </w:t>
      </w:r>
      <w:r w:rsidR="00EB66C7">
        <w:rPr>
          <w:rFonts w:ascii="Garamond" w:hAnsi="Garamond" w:cs="Helvetica"/>
          <w:color w:val="000000" w:themeColor="text1"/>
          <w:sz w:val="22"/>
          <w:szCs w:val="22"/>
        </w:rPr>
        <w:t>scrutinized</w:t>
      </w:r>
      <w:r w:rsidR="00A66960">
        <w:rPr>
          <w:rFonts w:ascii="Garamond" w:hAnsi="Garamond" w:cs="Helvetica"/>
          <w:color w:val="000000" w:themeColor="text1"/>
          <w:sz w:val="22"/>
          <w:szCs w:val="22"/>
        </w:rPr>
        <w:t xml:space="preserve"> the</w:t>
      </w:r>
      <w:r w:rsidR="004B2A20">
        <w:rPr>
          <w:rFonts w:ascii="Garamond" w:hAnsi="Garamond" w:cs="Helvetica"/>
          <w:color w:val="000000" w:themeColor="text1"/>
          <w:sz w:val="22"/>
          <w:szCs w:val="22"/>
        </w:rPr>
        <w:t xml:space="preserve"> </w:t>
      </w:r>
      <w:r w:rsidR="00C76C04">
        <w:rPr>
          <w:rFonts w:ascii="Garamond" w:hAnsi="Garamond" w:cs="Helvetica"/>
          <w:color w:val="000000" w:themeColor="text1"/>
          <w:sz w:val="22"/>
          <w:szCs w:val="22"/>
        </w:rPr>
        <w:t xml:space="preserve">few </w:t>
      </w:r>
      <w:r w:rsidR="004B2A20">
        <w:rPr>
          <w:rFonts w:ascii="Garamond" w:hAnsi="Garamond" w:cs="Helvetica"/>
          <w:color w:val="000000" w:themeColor="text1"/>
          <w:sz w:val="22"/>
          <w:szCs w:val="22"/>
        </w:rPr>
        <w:t xml:space="preserve">dozen </w:t>
      </w:r>
      <w:r w:rsidR="003D2E45" w:rsidRPr="00AF2203">
        <w:rPr>
          <w:rFonts w:ascii="Garamond" w:hAnsi="Garamond" w:cs="Helvetica"/>
          <w:color w:val="000000" w:themeColor="text1"/>
          <w:sz w:val="22"/>
          <w:szCs w:val="22"/>
        </w:rPr>
        <w:t>unambitious</w:t>
      </w:r>
      <w:r w:rsidR="000470AF">
        <w:rPr>
          <w:rFonts w:ascii="Garamond" w:hAnsi="Garamond" w:cs="Helvetica"/>
          <w:color w:val="000000" w:themeColor="text1"/>
          <w:sz w:val="22"/>
          <w:szCs w:val="22"/>
        </w:rPr>
        <w:t>ly presented</w:t>
      </w:r>
      <w:r w:rsidR="004B2A20">
        <w:rPr>
          <w:rFonts w:ascii="Garamond" w:hAnsi="Garamond" w:cs="Helvetica"/>
          <w:color w:val="000000" w:themeColor="text1"/>
          <w:sz w:val="22"/>
          <w:szCs w:val="22"/>
        </w:rPr>
        <w:t xml:space="preserve"> </w:t>
      </w:r>
      <w:r w:rsidR="004B2A20" w:rsidRPr="004B2A20">
        <w:rPr>
          <w:rFonts w:ascii="Garamond" w:hAnsi="Garamond" w:cs="Helvetica"/>
          <w:color w:val="000000" w:themeColor="text1"/>
          <w:sz w:val="22"/>
          <w:szCs w:val="22"/>
        </w:rPr>
        <w:t xml:space="preserve">cubes </w:t>
      </w:r>
      <w:r w:rsidR="006A2209" w:rsidRPr="00AF2203">
        <w:rPr>
          <w:rFonts w:ascii="Garamond" w:hAnsi="Garamond" w:cs="Helvetica"/>
          <w:color w:val="000000" w:themeColor="text1"/>
          <w:sz w:val="22"/>
          <w:szCs w:val="22"/>
        </w:rPr>
        <w:t xml:space="preserve">of </w:t>
      </w:r>
      <w:r w:rsidR="00A66960">
        <w:rPr>
          <w:rFonts w:ascii="Garamond" w:hAnsi="Garamond" w:cs="Helvetica"/>
          <w:color w:val="000000" w:themeColor="text1"/>
          <w:sz w:val="22"/>
          <w:szCs w:val="22"/>
        </w:rPr>
        <w:t xml:space="preserve">an unknown </w:t>
      </w:r>
      <w:r w:rsidR="003919A0" w:rsidRPr="00AF2203">
        <w:rPr>
          <w:rFonts w:ascii="Garamond" w:hAnsi="Garamond" w:cs="Helvetica"/>
          <w:color w:val="000000" w:themeColor="text1"/>
          <w:sz w:val="22"/>
          <w:szCs w:val="22"/>
        </w:rPr>
        <w:t xml:space="preserve">grey-purple </w:t>
      </w:r>
      <w:r w:rsidR="00DE3ADA">
        <w:rPr>
          <w:rFonts w:ascii="Garamond" w:hAnsi="Garamond" w:cs="Helvetica"/>
          <w:color w:val="000000" w:themeColor="text1"/>
          <w:sz w:val="22"/>
          <w:szCs w:val="22"/>
        </w:rPr>
        <w:t>matter</w:t>
      </w:r>
      <w:r w:rsidR="006146DD">
        <w:rPr>
          <w:rFonts w:ascii="Garamond" w:hAnsi="Garamond" w:cs="Helvetica"/>
          <w:color w:val="000000" w:themeColor="text1"/>
          <w:sz w:val="22"/>
          <w:szCs w:val="22"/>
        </w:rPr>
        <w:t xml:space="preserve">. This turned-out to be </w:t>
      </w:r>
      <w:r w:rsidR="00DE3ADA">
        <w:rPr>
          <w:rFonts w:ascii="Garamond" w:hAnsi="Garamond" w:cs="Helvetica"/>
          <w:color w:val="000000" w:themeColor="text1"/>
          <w:sz w:val="22"/>
          <w:szCs w:val="22"/>
        </w:rPr>
        <w:t xml:space="preserve">the root vegetable </w:t>
      </w:r>
      <w:r w:rsidR="006418D7" w:rsidRPr="00AF2203">
        <w:rPr>
          <w:rFonts w:ascii="Garamond" w:hAnsi="Garamond" w:cs="Helvetica"/>
          <w:color w:val="000000" w:themeColor="text1"/>
          <w:sz w:val="22"/>
          <w:szCs w:val="22"/>
        </w:rPr>
        <w:t>taro</w:t>
      </w:r>
      <w:r w:rsidR="00313DF9">
        <w:rPr>
          <w:rFonts w:ascii="Garamond" w:hAnsi="Garamond" w:cs="Helvetica"/>
          <w:color w:val="000000" w:themeColor="text1"/>
          <w:sz w:val="22"/>
          <w:szCs w:val="22"/>
        </w:rPr>
        <w:t xml:space="preserve">. The cold food tasted </w:t>
      </w:r>
      <w:r w:rsidR="002663F1">
        <w:rPr>
          <w:rFonts w:ascii="Garamond" w:hAnsi="Garamond" w:cs="Helvetica"/>
          <w:color w:val="000000" w:themeColor="text1"/>
          <w:sz w:val="22"/>
          <w:szCs w:val="22"/>
        </w:rPr>
        <w:t xml:space="preserve">as </w:t>
      </w:r>
      <w:r w:rsidR="00BC2462">
        <w:rPr>
          <w:rFonts w:ascii="Garamond" w:hAnsi="Garamond" w:cs="Helvetica"/>
          <w:color w:val="000000" w:themeColor="text1"/>
          <w:sz w:val="22"/>
          <w:szCs w:val="22"/>
        </w:rPr>
        <w:t>revolting</w:t>
      </w:r>
      <w:r w:rsidR="002663F1">
        <w:rPr>
          <w:rFonts w:ascii="Garamond" w:hAnsi="Garamond" w:cs="Helvetica"/>
          <w:color w:val="000000" w:themeColor="text1"/>
          <w:sz w:val="22"/>
          <w:szCs w:val="22"/>
        </w:rPr>
        <w:t xml:space="preserve"> as it looked</w:t>
      </w:r>
      <w:r w:rsidR="00BC2462">
        <w:rPr>
          <w:rFonts w:ascii="Garamond" w:hAnsi="Garamond" w:cs="Helvetica"/>
          <w:color w:val="000000" w:themeColor="text1"/>
          <w:sz w:val="22"/>
          <w:szCs w:val="22"/>
        </w:rPr>
        <w:t xml:space="preserve"> but </w:t>
      </w:r>
      <w:r w:rsidR="00A66960">
        <w:rPr>
          <w:rFonts w:ascii="Garamond" w:hAnsi="Garamond" w:cs="Helvetica"/>
          <w:color w:val="000000" w:themeColor="text1"/>
          <w:sz w:val="22"/>
          <w:szCs w:val="22"/>
        </w:rPr>
        <w:t xml:space="preserve">was eaten with glee as we all knew it </w:t>
      </w:r>
      <w:r w:rsidR="00BC2462">
        <w:rPr>
          <w:rFonts w:ascii="Garamond" w:hAnsi="Garamond" w:cs="Helvetica"/>
          <w:color w:val="000000" w:themeColor="text1"/>
          <w:sz w:val="22"/>
          <w:szCs w:val="22"/>
        </w:rPr>
        <w:t>served well to provide</w:t>
      </w:r>
      <w:r w:rsidR="003740D3">
        <w:rPr>
          <w:rFonts w:ascii="Garamond" w:hAnsi="Garamond" w:cs="Helvetica"/>
          <w:color w:val="000000" w:themeColor="text1"/>
          <w:sz w:val="22"/>
          <w:szCs w:val="22"/>
        </w:rPr>
        <w:t xml:space="preserve"> us with</w:t>
      </w:r>
      <w:r w:rsidR="008E4D17" w:rsidRPr="00AF2203">
        <w:rPr>
          <w:rFonts w:ascii="Garamond" w:hAnsi="Garamond" w:cs="Helvetica"/>
          <w:color w:val="000000" w:themeColor="text1"/>
          <w:sz w:val="22"/>
          <w:szCs w:val="22"/>
        </w:rPr>
        <w:t xml:space="preserve"> </w:t>
      </w:r>
      <w:r w:rsidR="004B2A20">
        <w:rPr>
          <w:rFonts w:ascii="Garamond" w:hAnsi="Garamond" w:cs="Helvetica"/>
          <w:color w:val="000000" w:themeColor="text1"/>
          <w:sz w:val="22"/>
          <w:szCs w:val="22"/>
        </w:rPr>
        <w:t>tesseracts</w:t>
      </w:r>
      <w:r w:rsidR="00A43220" w:rsidRPr="00AF2203">
        <w:rPr>
          <w:rFonts w:ascii="Garamond" w:hAnsi="Garamond" w:cs="Helvetica"/>
          <w:color w:val="000000" w:themeColor="text1"/>
          <w:sz w:val="22"/>
          <w:szCs w:val="22"/>
        </w:rPr>
        <w:t xml:space="preserve"> </w:t>
      </w:r>
      <w:r w:rsidR="003919A0">
        <w:rPr>
          <w:rFonts w:ascii="Garamond" w:hAnsi="Garamond" w:cs="Helvetica"/>
          <w:color w:val="000000" w:themeColor="text1"/>
          <w:sz w:val="22"/>
          <w:szCs w:val="22"/>
        </w:rPr>
        <w:t>of anecdote</w:t>
      </w:r>
      <w:r w:rsidR="0022529A" w:rsidRPr="00AF2203">
        <w:rPr>
          <w:rFonts w:ascii="Garamond" w:hAnsi="Garamond" w:cs="Helvetica"/>
          <w:color w:val="000000" w:themeColor="text1"/>
          <w:sz w:val="22"/>
          <w:szCs w:val="22"/>
        </w:rPr>
        <w:t>.</w:t>
      </w:r>
      <w:r w:rsidR="00635147">
        <w:rPr>
          <w:rFonts w:ascii="Garamond" w:hAnsi="Garamond" w:cs="Helvetica"/>
          <w:color w:val="000000" w:themeColor="text1"/>
          <w:sz w:val="22"/>
          <w:szCs w:val="22"/>
        </w:rPr>
        <w:t xml:space="preserve"> </w:t>
      </w:r>
    </w:p>
    <w:p w14:paraId="27EE425D" w14:textId="336D4990" w:rsidR="000406D4" w:rsidRDefault="000D45FD"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 xml:space="preserve">he chattering </w:t>
      </w:r>
      <w:r w:rsidR="00172B03" w:rsidRPr="00AF2203">
        <w:rPr>
          <w:rFonts w:ascii="Garamond" w:hAnsi="Garamond" w:cs="Helvetica"/>
          <w:color w:val="000000" w:themeColor="text1"/>
          <w:sz w:val="22"/>
          <w:szCs w:val="22"/>
        </w:rPr>
        <w:t xml:space="preserve">orbited </w:t>
      </w:r>
      <w:r w:rsidR="005D5D4B">
        <w:rPr>
          <w:rFonts w:ascii="Garamond" w:hAnsi="Garamond" w:cs="Helvetica"/>
          <w:color w:val="000000" w:themeColor="text1"/>
          <w:sz w:val="22"/>
          <w:szCs w:val="22"/>
        </w:rPr>
        <w:t xml:space="preserve">inanely </w:t>
      </w:r>
      <w:r w:rsidR="00C121E5">
        <w:rPr>
          <w:rFonts w:ascii="Garamond" w:hAnsi="Garamond" w:cs="Helvetica"/>
          <w:color w:val="000000" w:themeColor="text1"/>
          <w:sz w:val="22"/>
          <w:szCs w:val="22"/>
        </w:rPr>
        <w:t>about</w:t>
      </w:r>
      <w:r w:rsidR="00172B03" w:rsidRPr="00AF2203">
        <w:rPr>
          <w:rFonts w:ascii="Garamond" w:hAnsi="Garamond" w:cs="Helvetica"/>
          <w:color w:val="000000" w:themeColor="text1"/>
          <w:sz w:val="22"/>
          <w:szCs w:val="22"/>
        </w:rPr>
        <w:t xml:space="preserve"> matters of</w:t>
      </w:r>
      <w:r w:rsidR="006418D7"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provenance</w:t>
      </w:r>
      <w:r w:rsidR="003740D3">
        <w:rPr>
          <w:rFonts w:ascii="Garamond" w:hAnsi="Garamond" w:cs="Helvetica"/>
          <w:color w:val="000000" w:themeColor="text1"/>
          <w:sz w:val="22"/>
          <w:szCs w:val="22"/>
        </w:rPr>
        <w:t xml:space="preserve"> and weather and</w:t>
      </w:r>
      <w:r w:rsidR="006418D7" w:rsidRPr="00AF2203">
        <w:rPr>
          <w:rFonts w:ascii="Garamond" w:hAnsi="Garamond" w:cs="Helvetica"/>
          <w:color w:val="000000" w:themeColor="text1"/>
          <w:sz w:val="22"/>
          <w:szCs w:val="22"/>
        </w:rPr>
        <w:t xml:space="preserve"> </w:t>
      </w:r>
      <w:r w:rsidR="00161A91" w:rsidRPr="00AF2203">
        <w:rPr>
          <w:rFonts w:ascii="Garamond" w:hAnsi="Garamond" w:cs="Helvetica"/>
          <w:color w:val="000000" w:themeColor="text1"/>
          <w:sz w:val="22"/>
          <w:szCs w:val="22"/>
        </w:rPr>
        <w:t>kiteboarding</w:t>
      </w:r>
      <w:r w:rsidR="003669DA">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a French bakery on the </w:t>
      </w:r>
      <w:r w:rsidR="00D22010" w:rsidRPr="00AF2203">
        <w:rPr>
          <w:rFonts w:ascii="Garamond" w:hAnsi="Garamond" w:cs="Helvetica"/>
          <w:color w:val="000000" w:themeColor="text1"/>
          <w:sz w:val="22"/>
          <w:szCs w:val="22"/>
        </w:rPr>
        <w:t>north coast</w:t>
      </w:r>
      <w:r w:rsidR="006418D7" w:rsidRPr="00AF2203">
        <w:rPr>
          <w:rFonts w:ascii="Garamond" w:hAnsi="Garamond" w:cs="Helvetica"/>
          <w:color w:val="000000" w:themeColor="text1"/>
          <w:sz w:val="22"/>
          <w:szCs w:val="22"/>
        </w:rPr>
        <w:t xml:space="preserve"> near a</w:t>
      </w:r>
      <w:r w:rsidR="00837B8A" w:rsidRPr="00AF2203">
        <w:rPr>
          <w:rFonts w:ascii="Garamond" w:hAnsi="Garamond" w:cs="Helvetica"/>
          <w:color w:val="000000" w:themeColor="text1"/>
          <w:sz w:val="22"/>
          <w:szCs w:val="22"/>
        </w:rPr>
        <w:t xml:space="preserve">n abandoned </w:t>
      </w:r>
      <w:r w:rsidR="006418D7" w:rsidRPr="00AF2203">
        <w:rPr>
          <w:rFonts w:ascii="Garamond" w:hAnsi="Garamond" w:cs="Helvetica"/>
          <w:color w:val="000000" w:themeColor="text1"/>
          <w:sz w:val="22"/>
          <w:szCs w:val="22"/>
        </w:rPr>
        <w:t>hotel</w:t>
      </w:r>
      <w:r w:rsidR="003919A0">
        <w:rPr>
          <w:rFonts w:ascii="Garamond" w:hAnsi="Garamond" w:cs="Helvetica"/>
          <w:color w:val="000000" w:themeColor="text1"/>
          <w:sz w:val="22"/>
          <w:szCs w:val="22"/>
        </w:rPr>
        <w:t xml:space="preserve"> (</w:t>
      </w:r>
      <w:r w:rsidR="003919A0" w:rsidRPr="00AB7AAE">
        <w:rPr>
          <w:rFonts w:ascii="Garamond" w:hAnsi="Garamond" w:cs="Helvetica"/>
          <w:i/>
          <w:iCs/>
          <w:color w:val="000000" w:themeColor="text1"/>
          <w:sz w:val="22"/>
          <w:szCs w:val="22"/>
        </w:rPr>
        <w:t xml:space="preserve">you’ve got to rent a scooter, it’s </w:t>
      </w:r>
      <w:r w:rsidR="003740D3">
        <w:rPr>
          <w:rFonts w:ascii="Garamond" w:hAnsi="Garamond" w:cs="Helvetica"/>
          <w:i/>
          <w:iCs/>
          <w:color w:val="000000" w:themeColor="text1"/>
          <w:sz w:val="22"/>
          <w:szCs w:val="22"/>
        </w:rPr>
        <w:t>so much fun</w:t>
      </w:r>
      <w:r w:rsidR="003919A0">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 xml:space="preserve">You couldn’t really detect any movement, any </w:t>
      </w:r>
      <w:r w:rsidR="00EF0E31" w:rsidRPr="00EF0E31">
        <w:rPr>
          <w:rFonts w:ascii="Garamond" w:hAnsi="Garamond" w:cs="Helvetica"/>
          <w:i/>
          <w:iCs/>
          <w:color w:val="000000" w:themeColor="text1"/>
          <w:sz w:val="22"/>
          <w:szCs w:val="22"/>
        </w:rPr>
        <w:t>valency</w:t>
      </w:r>
      <w:r w:rsidR="003740D3">
        <w:rPr>
          <w:rFonts w:ascii="Garamond" w:hAnsi="Garamond" w:cs="Helvetica"/>
          <w:color w:val="000000" w:themeColor="text1"/>
          <w:sz w:val="22"/>
          <w:szCs w:val="22"/>
        </w:rPr>
        <w:t xml:space="preserve"> to what anyone said. But </w:t>
      </w:r>
      <w:r w:rsidR="001A1AA0">
        <w:rPr>
          <w:rFonts w:ascii="Garamond" w:hAnsi="Garamond" w:cs="Helvetica"/>
          <w:color w:val="000000" w:themeColor="text1"/>
          <w:sz w:val="22"/>
          <w:szCs w:val="22"/>
        </w:rPr>
        <w:t>it</w:t>
      </w:r>
      <w:r w:rsidR="005E7EFC">
        <w:rPr>
          <w:rFonts w:ascii="Garamond" w:hAnsi="Garamond" w:cs="Helvetica"/>
          <w:color w:val="000000" w:themeColor="text1"/>
          <w:sz w:val="22"/>
          <w:szCs w:val="22"/>
        </w:rPr>
        <w:t xml:space="preserve"> </w:t>
      </w:r>
      <w:r w:rsidR="00902475">
        <w:rPr>
          <w:rFonts w:ascii="Garamond" w:hAnsi="Garamond" w:cs="Helvetica"/>
          <w:color w:val="000000" w:themeColor="text1"/>
          <w:sz w:val="22"/>
          <w:szCs w:val="22"/>
        </w:rPr>
        <w:t xml:space="preserve">soon became clear to me </w:t>
      </w:r>
      <w:r w:rsidR="005E7EFC">
        <w:rPr>
          <w:rFonts w:ascii="Garamond" w:hAnsi="Garamond" w:cs="Helvetica"/>
          <w:color w:val="000000" w:themeColor="text1"/>
          <w:sz w:val="22"/>
          <w:szCs w:val="22"/>
        </w:rPr>
        <w:t xml:space="preserve">these topics served </w:t>
      </w:r>
      <w:r w:rsidR="005E7EFC">
        <w:rPr>
          <w:rFonts w:ascii="Garamond" w:hAnsi="Garamond" w:cs="Helvetica"/>
          <w:color w:val="000000" w:themeColor="text1"/>
          <w:sz w:val="22"/>
          <w:szCs w:val="22"/>
        </w:rPr>
        <w:lastRenderedPageBreak/>
        <w:t xml:space="preserve">as </w:t>
      </w:r>
      <w:r w:rsidR="005E7EFC" w:rsidRPr="001A1AA0">
        <w:rPr>
          <w:rFonts w:ascii="Garamond" w:hAnsi="Garamond" w:cs="Helvetica"/>
          <w:i/>
          <w:iCs/>
          <w:color w:val="000000" w:themeColor="text1"/>
          <w:sz w:val="22"/>
          <w:szCs w:val="22"/>
        </w:rPr>
        <w:t>prevarication</w:t>
      </w:r>
      <w:r w:rsidR="00B76DC9">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BE443B">
        <w:rPr>
          <w:rFonts w:ascii="Garamond" w:hAnsi="Garamond" w:cs="Helvetica"/>
          <w:color w:val="000000" w:themeColor="text1"/>
          <w:sz w:val="22"/>
          <w:szCs w:val="22"/>
        </w:rPr>
        <w:t xml:space="preserve">a </w:t>
      </w:r>
      <w:r w:rsidR="00BF6451">
        <w:rPr>
          <w:rFonts w:ascii="Garamond" w:hAnsi="Garamond" w:cs="Helvetica"/>
          <w:color w:val="000000" w:themeColor="text1"/>
          <w:sz w:val="22"/>
          <w:szCs w:val="22"/>
        </w:rPr>
        <w:t xml:space="preserve">prudish </w:t>
      </w:r>
      <w:r w:rsidR="001A1AA0">
        <w:rPr>
          <w:rFonts w:ascii="Garamond" w:hAnsi="Garamond" w:cs="Helvetica"/>
          <w:color w:val="000000" w:themeColor="text1"/>
          <w:sz w:val="22"/>
          <w:szCs w:val="22"/>
        </w:rPr>
        <w:t>stonewalling</w:t>
      </w:r>
      <w:r w:rsidR="005E7EFC">
        <w:rPr>
          <w:rFonts w:ascii="Garamond" w:hAnsi="Garamond" w:cs="Helvetica"/>
          <w:color w:val="000000" w:themeColor="text1"/>
          <w:sz w:val="22"/>
          <w:szCs w:val="22"/>
        </w:rPr>
        <w:t xml:space="preserve"> </w:t>
      </w:r>
      <w:r w:rsidR="00BF6451">
        <w:rPr>
          <w:rFonts w:ascii="Garamond" w:hAnsi="Garamond" w:cs="Helvetica"/>
          <w:color w:val="000000" w:themeColor="text1"/>
          <w:sz w:val="22"/>
          <w:szCs w:val="22"/>
        </w:rPr>
        <w:t xml:space="preserve">of </w:t>
      </w:r>
      <w:r w:rsidR="005E7EFC">
        <w:rPr>
          <w:rFonts w:ascii="Garamond" w:hAnsi="Garamond" w:cs="Helvetica"/>
          <w:color w:val="000000" w:themeColor="text1"/>
          <w:sz w:val="22"/>
          <w:szCs w:val="22"/>
        </w:rPr>
        <w:t xml:space="preserve">the circumstances that had enabled </w:t>
      </w:r>
      <w:r w:rsidR="00E6612C">
        <w:rPr>
          <w:rFonts w:ascii="Garamond" w:hAnsi="Garamond" w:cs="Helvetica"/>
          <w:color w:val="000000" w:themeColor="text1"/>
          <w:sz w:val="22"/>
          <w:szCs w:val="22"/>
        </w:rPr>
        <w:t xml:space="preserve">most of </w:t>
      </w:r>
      <w:r w:rsidR="001A1AA0">
        <w:rPr>
          <w:rFonts w:ascii="Garamond" w:hAnsi="Garamond" w:cs="Helvetica"/>
          <w:color w:val="000000" w:themeColor="text1"/>
          <w:sz w:val="22"/>
          <w:szCs w:val="22"/>
        </w:rPr>
        <w:t>this gruel</w:t>
      </w:r>
      <w:r w:rsidR="005E7EFC">
        <w:rPr>
          <w:rFonts w:ascii="Garamond" w:hAnsi="Garamond" w:cs="Helvetica"/>
          <w:color w:val="000000" w:themeColor="text1"/>
          <w:sz w:val="22"/>
          <w:szCs w:val="22"/>
        </w:rPr>
        <w:t xml:space="preserve"> to </w:t>
      </w:r>
      <w:r w:rsidR="001A1AA0">
        <w:rPr>
          <w:rFonts w:ascii="Garamond" w:hAnsi="Garamond" w:cs="Helvetica"/>
          <w:color w:val="000000" w:themeColor="text1"/>
          <w:sz w:val="22"/>
          <w:szCs w:val="22"/>
        </w:rPr>
        <w:t>leak over</w:t>
      </w:r>
      <w:r w:rsidR="005E7EFC">
        <w:rPr>
          <w:rFonts w:ascii="Garamond" w:hAnsi="Garamond" w:cs="Helvetica"/>
          <w:color w:val="000000" w:themeColor="text1"/>
          <w:sz w:val="22"/>
          <w:szCs w:val="22"/>
        </w:rPr>
        <w:t xml:space="preserve"> to the Cook Islands</w:t>
      </w:r>
      <w:r w:rsidR="00902475">
        <w:rPr>
          <w:rFonts w:ascii="Garamond" w:hAnsi="Garamond" w:cs="Helvetica"/>
          <w:color w:val="000000" w:themeColor="text1"/>
          <w:sz w:val="22"/>
          <w:szCs w:val="22"/>
        </w:rPr>
        <w:t xml:space="preserve">. This generally </w:t>
      </w:r>
      <w:r w:rsidR="00071711">
        <w:rPr>
          <w:rFonts w:ascii="Garamond" w:hAnsi="Garamond" w:cs="Helvetica"/>
          <w:color w:val="000000" w:themeColor="text1"/>
          <w:sz w:val="22"/>
          <w:szCs w:val="22"/>
        </w:rPr>
        <w:t>related to</w:t>
      </w:r>
      <w:r w:rsidR="00902475">
        <w:rPr>
          <w:rFonts w:ascii="Garamond" w:hAnsi="Garamond" w:cs="Helvetica"/>
          <w:color w:val="000000" w:themeColor="text1"/>
          <w:sz w:val="22"/>
          <w:szCs w:val="22"/>
        </w:rPr>
        <w:t xml:space="preserve"> </w:t>
      </w:r>
      <w:r w:rsidR="002E52E7">
        <w:rPr>
          <w:rFonts w:ascii="Garamond" w:hAnsi="Garamond" w:cs="Helvetica"/>
          <w:color w:val="000000" w:themeColor="text1"/>
          <w:sz w:val="22"/>
          <w:szCs w:val="22"/>
        </w:rPr>
        <w:t xml:space="preserve">a hefty pension </w:t>
      </w:r>
      <w:r w:rsidR="001A1AA0">
        <w:rPr>
          <w:rFonts w:ascii="Garamond" w:hAnsi="Garamond" w:cs="Helvetica"/>
          <w:color w:val="000000" w:themeColor="text1"/>
          <w:sz w:val="22"/>
          <w:szCs w:val="22"/>
        </w:rPr>
        <w:t xml:space="preserve">payout </w:t>
      </w:r>
      <w:r w:rsidR="00F3621B">
        <w:rPr>
          <w:rFonts w:ascii="Garamond" w:hAnsi="Garamond" w:cs="Helvetica"/>
          <w:color w:val="000000" w:themeColor="text1"/>
          <w:sz w:val="22"/>
          <w:szCs w:val="22"/>
        </w:rPr>
        <w:t>f</w:t>
      </w:r>
      <w:r w:rsidR="0065343D">
        <w:rPr>
          <w:rFonts w:ascii="Garamond" w:hAnsi="Garamond" w:cs="Helvetica"/>
          <w:color w:val="000000" w:themeColor="text1"/>
          <w:sz w:val="22"/>
          <w:szCs w:val="22"/>
        </w:rPr>
        <w:t>rom a</w:t>
      </w:r>
      <w:r w:rsidR="001A1AA0">
        <w:rPr>
          <w:rFonts w:ascii="Garamond" w:hAnsi="Garamond" w:cs="Helvetica"/>
          <w:color w:val="000000" w:themeColor="text1"/>
          <w:sz w:val="22"/>
          <w:szCs w:val="22"/>
        </w:rPr>
        <w:t>n awfully short</w:t>
      </w:r>
      <w:r w:rsidR="0065343D">
        <w:rPr>
          <w:rFonts w:ascii="Garamond" w:hAnsi="Garamond" w:cs="Helvetica"/>
          <w:color w:val="000000" w:themeColor="text1"/>
          <w:sz w:val="22"/>
          <w:szCs w:val="22"/>
        </w:rPr>
        <w:t xml:space="preserve"> lifetime of </w:t>
      </w:r>
      <w:r w:rsidR="006F62BB">
        <w:rPr>
          <w:rFonts w:ascii="Garamond" w:hAnsi="Garamond" w:cs="Helvetica"/>
          <w:color w:val="000000" w:themeColor="text1"/>
          <w:sz w:val="22"/>
          <w:szCs w:val="22"/>
        </w:rPr>
        <w:t xml:space="preserve">allegiance to </w:t>
      </w:r>
      <w:r w:rsidR="00927A12">
        <w:rPr>
          <w:rFonts w:ascii="Garamond" w:hAnsi="Garamond" w:cs="Helvetica"/>
          <w:color w:val="000000" w:themeColor="text1"/>
          <w:sz w:val="22"/>
          <w:szCs w:val="22"/>
        </w:rPr>
        <w:t xml:space="preserve">further the </w:t>
      </w:r>
      <w:r w:rsidR="00B1585B">
        <w:rPr>
          <w:rFonts w:ascii="Garamond" w:hAnsi="Garamond" w:cs="Helvetica"/>
          <w:color w:val="000000" w:themeColor="text1"/>
          <w:sz w:val="22"/>
          <w:szCs w:val="22"/>
        </w:rPr>
        <w:t>trajectory</w:t>
      </w:r>
      <w:r w:rsidR="001A1AA0">
        <w:rPr>
          <w:rFonts w:ascii="Garamond" w:hAnsi="Garamond" w:cs="Helvetica"/>
          <w:color w:val="000000" w:themeColor="text1"/>
          <w:sz w:val="22"/>
          <w:szCs w:val="22"/>
        </w:rPr>
        <w:t xml:space="preserve"> </w:t>
      </w:r>
      <w:r w:rsidR="00927A12">
        <w:rPr>
          <w:rFonts w:ascii="Garamond" w:hAnsi="Garamond" w:cs="Helvetica"/>
          <w:color w:val="000000" w:themeColor="text1"/>
          <w:sz w:val="22"/>
          <w:szCs w:val="22"/>
        </w:rPr>
        <w:t xml:space="preserve">of </w:t>
      </w:r>
      <w:r w:rsidR="007C0597">
        <w:rPr>
          <w:rFonts w:ascii="Garamond" w:hAnsi="Garamond" w:cs="Helvetica"/>
          <w:color w:val="000000" w:themeColor="text1"/>
          <w:sz w:val="22"/>
          <w:szCs w:val="22"/>
        </w:rPr>
        <w:t>an</w:t>
      </w:r>
      <w:r w:rsidR="00927A12">
        <w:rPr>
          <w:rFonts w:ascii="Garamond" w:hAnsi="Garamond" w:cs="Helvetica"/>
          <w:color w:val="000000" w:themeColor="text1"/>
          <w:sz w:val="22"/>
          <w:szCs w:val="22"/>
        </w:rPr>
        <w:t xml:space="preserve"> </w:t>
      </w:r>
      <w:r w:rsidR="00D65296">
        <w:rPr>
          <w:rFonts w:ascii="Garamond" w:hAnsi="Garamond" w:cs="Helvetica"/>
          <w:color w:val="000000" w:themeColor="text1"/>
          <w:sz w:val="22"/>
          <w:szCs w:val="22"/>
        </w:rPr>
        <w:t xml:space="preserve">abhorrent </w:t>
      </w:r>
      <w:r w:rsidR="00383A0E">
        <w:rPr>
          <w:rFonts w:ascii="Garamond" w:hAnsi="Garamond" w:cs="Helvetica"/>
          <w:color w:val="000000" w:themeColor="text1"/>
          <w:sz w:val="22"/>
          <w:szCs w:val="22"/>
        </w:rPr>
        <w:t>unsustainable</w:t>
      </w:r>
      <w:r w:rsidR="00B1585B">
        <w:rPr>
          <w:rFonts w:ascii="Garamond" w:hAnsi="Garamond" w:cs="Helvetica"/>
          <w:color w:val="000000" w:themeColor="text1"/>
          <w:sz w:val="22"/>
          <w:szCs w:val="22"/>
        </w:rPr>
        <w:t xml:space="preserve"> </w:t>
      </w:r>
      <w:r w:rsidR="00383A0E">
        <w:rPr>
          <w:rFonts w:ascii="Garamond" w:hAnsi="Garamond" w:cs="Helvetica"/>
          <w:color w:val="000000" w:themeColor="text1"/>
          <w:sz w:val="22"/>
          <w:szCs w:val="22"/>
        </w:rPr>
        <w:t xml:space="preserve">corporate </w:t>
      </w:r>
      <w:r w:rsidR="00B1585B">
        <w:rPr>
          <w:rFonts w:ascii="Garamond" w:hAnsi="Garamond" w:cs="Helvetica"/>
          <w:color w:val="000000" w:themeColor="text1"/>
          <w:sz w:val="22"/>
          <w:szCs w:val="22"/>
        </w:rPr>
        <w:t>process</w:t>
      </w:r>
      <w:r w:rsidR="0065343D">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With </w:t>
      </w:r>
      <w:r w:rsidR="00C30809">
        <w:rPr>
          <w:rFonts w:ascii="Garamond" w:hAnsi="Garamond" w:cs="Helvetica"/>
          <w:color w:val="000000" w:themeColor="text1"/>
          <w:sz w:val="22"/>
          <w:szCs w:val="22"/>
        </w:rPr>
        <w:t xml:space="preserve">purposefully </w:t>
      </w:r>
      <w:r w:rsidR="006424AF">
        <w:rPr>
          <w:rFonts w:ascii="Garamond" w:hAnsi="Garamond" w:cs="Helvetica"/>
          <w:color w:val="000000" w:themeColor="text1"/>
          <w:sz w:val="22"/>
          <w:szCs w:val="22"/>
        </w:rPr>
        <w:t>aimed</w:t>
      </w:r>
      <w:r w:rsidR="00313BD3">
        <w:rPr>
          <w:rFonts w:ascii="Garamond" w:hAnsi="Garamond" w:cs="Helvetica"/>
          <w:color w:val="000000" w:themeColor="text1"/>
          <w:sz w:val="22"/>
          <w:szCs w:val="22"/>
        </w:rPr>
        <w:t xml:space="preserve"> </w:t>
      </w:r>
      <w:r w:rsidR="00B137BE">
        <w:rPr>
          <w:rFonts w:ascii="Garamond" w:hAnsi="Garamond" w:cs="Helvetica"/>
          <w:color w:val="000000" w:themeColor="text1"/>
          <w:sz w:val="22"/>
          <w:szCs w:val="22"/>
        </w:rPr>
        <w:t>remarks</w:t>
      </w:r>
      <w:r w:rsidR="000D6D35">
        <w:rPr>
          <w:rFonts w:ascii="Garamond" w:hAnsi="Garamond" w:cs="Helvetica"/>
          <w:color w:val="000000" w:themeColor="text1"/>
          <w:sz w:val="22"/>
          <w:szCs w:val="22"/>
        </w:rPr>
        <w:t xml:space="preserve"> </w:t>
      </w:r>
      <w:r w:rsidR="0065343D">
        <w:rPr>
          <w:rFonts w:ascii="Garamond" w:hAnsi="Garamond" w:cs="Helvetica"/>
          <w:color w:val="000000" w:themeColor="text1"/>
          <w:sz w:val="22"/>
          <w:szCs w:val="22"/>
        </w:rPr>
        <w:t xml:space="preserve">I </w:t>
      </w:r>
      <w:r w:rsidR="000D6D35">
        <w:rPr>
          <w:rFonts w:ascii="Garamond" w:hAnsi="Garamond" w:cs="Helvetica"/>
          <w:color w:val="000000" w:themeColor="text1"/>
          <w:sz w:val="22"/>
          <w:szCs w:val="22"/>
        </w:rPr>
        <w:t>gave a few</w:t>
      </w:r>
      <w:r w:rsidR="0065343D">
        <w:rPr>
          <w:rFonts w:ascii="Garamond" w:hAnsi="Garamond" w:cs="Helvetica"/>
          <w:color w:val="000000" w:themeColor="text1"/>
          <w:sz w:val="22"/>
          <w:szCs w:val="22"/>
        </w:rPr>
        <w:t xml:space="preserve"> </w:t>
      </w:r>
      <w:r w:rsidR="005D5D4B">
        <w:rPr>
          <w:rFonts w:ascii="Garamond" w:hAnsi="Garamond" w:cs="Helvetica"/>
          <w:color w:val="000000" w:themeColor="text1"/>
          <w:sz w:val="22"/>
          <w:szCs w:val="22"/>
        </w:rPr>
        <w:t>strikes</w:t>
      </w:r>
      <w:r w:rsidR="000D6D35">
        <w:rPr>
          <w:rFonts w:ascii="Garamond" w:hAnsi="Garamond" w:cs="Helvetica"/>
          <w:color w:val="000000" w:themeColor="text1"/>
          <w:sz w:val="22"/>
          <w:szCs w:val="22"/>
        </w:rPr>
        <w:t xml:space="preserve"> on </w:t>
      </w:r>
      <w:r w:rsidR="0079113E">
        <w:rPr>
          <w:rFonts w:ascii="Garamond" w:hAnsi="Garamond" w:cs="Helvetica"/>
          <w:color w:val="000000" w:themeColor="text1"/>
          <w:sz w:val="22"/>
          <w:szCs w:val="22"/>
        </w:rPr>
        <w:t>behalf of my</w:t>
      </w:r>
      <w:r w:rsidR="000D6D35">
        <w:rPr>
          <w:rFonts w:ascii="Garamond" w:hAnsi="Garamond" w:cs="Helvetica"/>
          <w:color w:val="000000" w:themeColor="text1"/>
          <w:sz w:val="22"/>
          <w:szCs w:val="22"/>
        </w:rPr>
        <w:t xml:space="preserve"> parents</w:t>
      </w:r>
      <w:r w:rsidR="0079113E">
        <w:rPr>
          <w:rFonts w:ascii="Garamond" w:hAnsi="Garamond" w:cs="Helvetica"/>
          <w:color w:val="000000" w:themeColor="text1"/>
          <w:sz w:val="22"/>
          <w:szCs w:val="22"/>
        </w:rPr>
        <w:t xml:space="preserve"> who had spent </w:t>
      </w:r>
      <w:r w:rsidR="000D6D35">
        <w:rPr>
          <w:rFonts w:ascii="Garamond" w:hAnsi="Garamond" w:cs="Helvetica"/>
          <w:color w:val="000000" w:themeColor="text1"/>
          <w:sz w:val="22"/>
          <w:szCs w:val="22"/>
        </w:rPr>
        <w:t xml:space="preserve">a lifetime working </w:t>
      </w:r>
      <w:r w:rsidR="00BA3B78">
        <w:rPr>
          <w:rFonts w:ascii="Garamond" w:hAnsi="Garamond" w:cs="Helvetica"/>
          <w:color w:val="000000" w:themeColor="text1"/>
          <w:sz w:val="22"/>
          <w:szCs w:val="22"/>
        </w:rPr>
        <w:t xml:space="preserve">night shifts </w:t>
      </w:r>
      <w:r w:rsidR="000D6D35">
        <w:rPr>
          <w:rFonts w:ascii="Garamond" w:hAnsi="Garamond" w:cs="Helvetica"/>
          <w:color w:val="000000" w:themeColor="text1"/>
          <w:sz w:val="22"/>
          <w:szCs w:val="22"/>
        </w:rPr>
        <w:t xml:space="preserve">in </w:t>
      </w:r>
      <w:r w:rsidR="004C5586">
        <w:rPr>
          <w:rFonts w:ascii="Garamond" w:hAnsi="Garamond" w:cs="Helvetica"/>
          <w:color w:val="000000" w:themeColor="text1"/>
          <w:sz w:val="22"/>
          <w:szCs w:val="22"/>
        </w:rPr>
        <w:t xml:space="preserve">British </w:t>
      </w:r>
      <w:r w:rsidR="000D6D35">
        <w:rPr>
          <w:rFonts w:ascii="Garamond" w:hAnsi="Garamond" w:cs="Helvetica"/>
          <w:color w:val="000000" w:themeColor="text1"/>
          <w:sz w:val="22"/>
          <w:szCs w:val="22"/>
        </w:rPr>
        <w:t xml:space="preserve">public healthcare and </w:t>
      </w:r>
      <w:r w:rsidR="0079113E">
        <w:rPr>
          <w:rFonts w:ascii="Garamond" w:hAnsi="Garamond" w:cs="Helvetica"/>
          <w:color w:val="000000" w:themeColor="text1"/>
          <w:sz w:val="22"/>
          <w:szCs w:val="22"/>
        </w:rPr>
        <w:t>looked</w:t>
      </w:r>
      <w:r w:rsidR="000D6D35">
        <w:rPr>
          <w:rFonts w:ascii="Garamond" w:hAnsi="Garamond" w:cs="Helvetica"/>
          <w:color w:val="000000" w:themeColor="text1"/>
          <w:sz w:val="22"/>
          <w:szCs w:val="22"/>
        </w:rPr>
        <w:t xml:space="preserve"> to </w:t>
      </w:r>
      <w:r w:rsidR="001E295A">
        <w:rPr>
          <w:rFonts w:ascii="Garamond" w:hAnsi="Garamond" w:cs="Helvetica"/>
          <w:color w:val="000000" w:themeColor="text1"/>
          <w:sz w:val="22"/>
          <w:szCs w:val="22"/>
        </w:rPr>
        <w:t>the National Lottery</w:t>
      </w:r>
      <w:r w:rsidR="00D86A25">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and </w:t>
      </w:r>
      <w:r w:rsidR="00071711">
        <w:rPr>
          <w:rFonts w:ascii="Garamond" w:hAnsi="Garamond" w:cs="Helvetica"/>
          <w:color w:val="000000" w:themeColor="text1"/>
          <w:sz w:val="22"/>
          <w:szCs w:val="22"/>
        </w:rPr>
        <w:t xml:space="preserve">middle </w:t>
      </w:r>
      <w:r w:rsidR="00A7290C" w:rsidRPr="00A7290C">
        <w:rPr>
          <w:rFonts w:ascii="Garamond" w:hAnsi="Garamond" w:cs="Helvetica"/>
          <w:color w:val="000000" w:themeColor="text1"/>
          <w:sz w:val="22"/>
          <w:szCs w:val="22"/>
        </w:rPr>
        <w:t>aisle</w:t>
      </w:r>
      <w:r w:rsidR="00A7290C">
        <w:rPr>
          <w:rFonts w:ascii="Garamond" w:hAnsi="Garamond" w:cs="Helvetica"/>
          <w:color w:val="000000" w:themeColor="text1"/>
          <w:sz w:val="22"/>
          <w:szCs w:val="22"/>
        </w:rPr>
        <w:t>s</w:t>
      </w:r>
      <w:r w:rsidR="00A7290C" w:rsidRPr="00A7290C">
        <w:rPr>
          <w:rFonts w:ascii="Garamond" w:hAnsi="Garamond" w:cs="Helvetica"/>
          <w:color w:val="000000" w:themeColor="text1"/>
          <w:sz w:val="22"/>
          <w:szCs w:val="22"/>
        </w:rPr>
        <w:t xml:space="preserve"> </w:t>
      </w:r>
      <w:r w:rsidR="00C30809">
        <w:rPr>
          <w:rFonts w:ascii="Garamond" w:hAnsi="Garamond" w:cs="Helvetica"/>
          <w:color w:val="000000" w:themeColor="text1"/>
          <w:sz w:val="22"/>
          <w:szCs w:val="22"/>
        </w:rPr>
        <w:t xml:space="preserve">of </w:t>
      </w:r>
      <w:r w:rsidR="00D86A25">
        <w:rPr>
          <w:rFonts w:ascii="Garamond" w:hAnsi="Garamond" w:cs="Helvetica"/>
          <w:color w:val="000000" w:themeColor="text1"/>
          <w:sz w:val="22"/>
          <w:szCs w:val="22"/>
        </w:rPr>
        <w:t>budget</w:t>
      </w:r>
      <w:r w:rsidR="000558DB">
        <w:rPr>
          <w:rFonts w:ascii="Garamond" w:hAnsi="Garamond" w:cs="Helvetica"/>
          <w:color w:val="000000" w:themeColor="text1"/>
          <w:sz w:val="22"/>
          <w:szCs w:val="22"/>
        </w:rPr>
        <w:t xml:space="preserve"> supermarkets</w:t>
      </w:r>
      <w:r w:rsidR="000D6D35">
        <w:rPr>
          <w:rFonts w:ascii="Garamond" w:hAnsi="Garamond" w:cs="Helvetica"/>
          <w:color w:val="000000" w:themeColor="text1"/>
          <w:sz w:val="22"/>
          <w:szCs w:val="22"/>
        </w:rPr>
        <w:t xml:space="preserve"> to exercise their capital rewards</w:t>
      </w:r>
      <w:r w:rsidR="00902475">
        <w:rPr>
          <w:rFonts w:ascii="Garamond" w:hAnsi="Garamond" w:cs="Helvetica"/>
          <w:color w:val="000000" w:themeColor="text1"/>
          <w:sz w:val="22"/>
          <w:szCs w:val="22"/>
        </w:rPr>
        <w:t>. P</w:t>
      </w:r>
      <w:r w:rsidR="008E2600">
        <w:rPr>
          <w:rFonts w:ascii="Garamond" w:hAnsi="Garamond" w:cs="Helvetica"/>
          <w:color w:val="000000" w:themeColor="text1"/>
          <w:sz w:val="22"/>
          <w:szCs w:val="22"/>
        </w:rPr>
        <w:t xml:space="preserve">recisely </w:t>
      </w:r>
      <w:r w:rsidR="0015233E">
        <w:rPr>
          <w:rFonts w:ascii="Garamond" w:hAnsi="Garamond" w:cs="Helvetica"/>
          <w:color w:val="000000" w:themeColor="text1"/>
          <w:sz w:val="22"/>
          <w:szCs w:val="22"/>
        </w:rPr>
        <w:t xml:space="preserve">what I said escapes me but </w:t>
      </w:r>
      <w:r w:rsidR="00214888">
        <w:rPr>
          <w:rFonts w:ascii="Garamond" w:hAnsi="Garamond" w:cs="Helvetica"/>
          <w:color w:val="000000" w:themeColor="text1"/>
          <w:sz w:val="22"/>
          <w:szCs w:val="22"/>
        </w:rPr>
        <w:t>likely</w:t>
      </w:r>
      <w:r w:rsidR="0015233E">
        <w:rPr>
          <w:rFonts w:ascii="Garamond" w:hAnsi="Garamond" w:cs="Helvetica"/>
          <w:color w:val="000000" w:themeColor="text1"/>
          <w:sz w:val="22"/>
          <w:szCs w:val="22"/>
        </w:rPr>
        <w:t xml:space="preserve"> </w:t>
      </w:r>
      <w:r w:rsidR="00E2505D">
        <w:rPr>
          <w:rFonts w:ascii="Garamond" w:hAnsi="Garamond" w:cs="Helvetica"/>
          <w:color w:val="000000" w:themeColor="text1"/>
          <w:sz w:val="22"/>
          <w:szCs w:val="22"/>
        </w:rPr>
        <w:t>includ</w:t>
      </w:r>
      <w:r w:rsidR="00435F03">
        <w:rPr>
          <w:rFonts w:ascii="Garamond" w:hAnsi="Garamond" w:cs="Helvetica"/>
          <w:color w:val="000000" w:themeColor="text1"/>
          <w:sz w:val="22"/>
          <w:szCs w:val="22"/>
        </w:rPr>
        <w:t>ed</w:t>
      </w:r>
      <w:r w:rsidR="00293285">
        <w:rPr>
          <w:rFonts w:ascii="Garamond" w:hAnsi="Garamond" w:cs="Helvetica"/>
          <w:color w:val="000000" w:themeColor="text1"/>
          <w:sz w:val="22"/>
          <w:szCs w:val="22"/>
        </w:rPr>
        <w:t xml:space="preserve"> the </w:t>
      </w:r>
      <w:r w:rsidR="00BC1793">
        <w:rPr>
          <w:rFonts w:ascii="Garamond" w:hAnsi="Garamond" w:cs="Helvetica"/>
          <w:color w:val="000000" w:themeColor="text1"/>
          <w:sz w:val="22"/>
          <w:szCs w:val="22"/>
        </w:rPr>
        <w:t>phrase</w:t>
      </w:r>
      <w:r w:rsidR="00293285">
        <w:rPr>
          <w:rFonts w:ascii="Garamond" w:hAnsi="Garamond" w:cs="Helvetica"/>
          <w:color w:val="000000" w:themeColor="text1"/>
          <w:sz w:val="22"/>
          <w:szCs w:val="22"/>
        </w:rPr>
        <w:t xml:space="preserve"> </w:t>
      </w:r>
      <w:r w:rsidR="0015233E">
        <w:rPr>
          <w:rFonts w:ascii="Garamond" w:hAnsi="Garamond" w:cs="Helvetica"/>
          <w:color w:val="000000" w:themeColor="text1"/>
          <w:sz w:val="22"/>
          <w:szCs w:val="22"/>
        </w:rPr>
        <w:t>“a fair day’s work”</w:t>
      </w:r>
      <w:r w:rsidR="000D6D35">
        <w:rPr>
          <w:rFonts w:ascii="Garamond" w:hAnsi="Garamond" w:cs="Helvetica"/>
          <w:color w:val="000000" w:themeColor="text1"/>
          <w:sz w:val="22"/>
          <w:szCs w:val="22"/>
        </w:rPr>
        <w:t>.</w:t>
      </w:r>
    </w:p>
    <w:p w14:paraId="40157CC2" w14:textId="2618D038" w:rsidR="00153506" w:rsidRDefault="00C40B9B" w:rsidP="00D92B8E">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 xml:space="preserve">I overheard </w:t>
      </w:r>
      <w:r w:rsidR="00BA5CDE" w:rsidRPr="00AF2203">
        <w:rPr>
          <w:rFonts w:ascii="Garamond" w:hAnsi="Garamond" w:cs="Helvetica"/>
          <w:color w:val="000000" w:themeColor="text1"/>
          <w:sz w:val="22"/>
          <w:szCs w:val="22"/>
        </w:rPr>
        <w:t>two</w:t>
      </w:r>
      <w:r w:rsidR="007C34E3" w:rsidRPr="00AF2203">
        <w:rPr>
          <w:rFonts w:ascii="Garamond" w:hAnsi="Garamond" w:cs="Helvetica"/>
          <w:color w:val="000000" w:themeColor="text1"/>
          <w:sz w:val="22"/>
          <w:szCs w:val="22"/>
        </w:rPr>
        <w:t xml:space="preserve"> Māori ladies discussing a </w:t>
      </w:r>
      <w:r w:rsidR="00775DBC" w:rsidRPr="00AF2203">
        <w:rPr>
          <w:rFonts w:ascii="Garamond" w:hAnsi="Garamond" w:cs="Helvetica"/>
          <w:color w:val="000000" w:themeColor="text1"/>
          <w:sz w:val="22"/>
          <w:szCs w:val="22"/>
        </w:rPr>
        <w:t>cyclone</w:t>
      </w:r>
      <w:r w:rsidR="006418D7" w:rsidRPr="00AF2203">
        <w:rPr>
          <w:rFonts w:ascii="Garamond" w:hAnsi="Garamond" w:cs="Helvetica"/>
          <w:color w:val="000000" w:themeColor="text1"/>
          <w:sz w:val="22"/>
          <w:szCs w:val="22"/>
        </w:rPr>
        <w:t xml:space="preserve"> </w:t>
      </w:r>
      <w:r w:rsidR="00407016">
        <w:rPr>
          <w:rFonts w:ascii="Garamond" w:hAnsi="Garamond" w:cs="Helvetica"/>
          <w:color w:val="000000" w:themeColor="text1"/>
          <w:sz w:val="22"/>
          <w:szCs w:val="22"/>
        </w:rPr>
        <w:t xml:space="preserve">that </w:t>
      </w:r>
      <w:r w:rsidR="00650F2D" w:rsidRPr="00AF2203">
        <w:rPr>
          <w:rFonts w:ascii="Garamond" w:hAnsi="Garamond" w:cs="Helvetica"/>
          <w:color w:val="000000" w:themeColor="text1"/>
          <w:sz w:val="22"/>
          <w:szCs w:val="22"/>
        </w:rPr>
        <w:t xml:space="preserve">would be </w:t>
      </w:r>
      <w:r w:rsidR="00545A1C" w:rsidRPr="00AF2203">
        <w:rPr>
          <w:rFonts w:ascii="Garamond" w:hAnsi="Garamond" w:cs="Helvetica"/>
          <w:color w:val="000000" w:themeColor="text1"/>
          <w:sz w:val="22"/>
          <w:szCs w:val="22"/>
        </w:rPr>
        <w:t>passing</w:t>
      </w:r>
      <w:r w:rsidR="006418D7" w:rsidRPr="00AF2203">
        <w:rPr>
          <w:rFonts w:ascii="Garamond" w:hAnsi="Garamond" w:cs="Helvetica"/>
          <w:color w:val="000000" w:themeColor="text1"/>
          <w:sz w:val="22"/>
          <w:szCs w:val="22"/>
        </w:rPr>
        <w:t xml:space="preserve"> </w:t>
      </w:r>
      <w:r w:rsidR="00331EF8">
        <w:rPr>
          <w:rFonts w:ascii="Garamond" w:hAnsi="Garamond" w:cs="Helvetica"/>
          <w:color w:val="000000" w:themeColor="text1"/>
          <w:sz w:val="22"/>
          <w:szCs w:val="22"/>
        </w:rPr>
        <w:t xml:space="preserve">near </w:t>
      </w:r>
      <w:r w:rsidR="00B1585B">
        <w:rPr>
          <w:rFonts w:ascii="Garamond" w:hAnsi="Garamond" w:cs="Helvetica"/>
          <w:color w:val="000000" w:themeColor="text1"/>
          <w:sz w:val="22"/>
          <w:szCs w:val="22"/>
        </w:rPr>
        <w:t xml:space="preserve">the island </w:t>
      </w:r>
      <w:r w:rsidR="006418D7" w:rsidRPr="00AF2203">
        <w:rPr>
          <w:rFonts w:ascii="Garamond" w:hAnsi="Garamond" w:cs="Helvetica"/>
          <w:color w:val="000000" w:themeColor="text1"/>
          <w:sz w:val="22"/>
          <w:szCs w:val="22"/>
        </w:rPr>
        <w:t>in a few days</w:t>
      </w:r>
      <w:r w:rsidR="007C34E3" w:rsidRPr="00AF2203">
        <w:rPr>
          <w:rFonts w:ascii="Garamond" w:hAnsi="Garamond" w:cs="Helvetica"/>
          <w:color w:val="000000" w:themeColor="text1"/>
          <w:sz w:val="22"/>
          <w:szCs w:val="22"/>
        </w:rPr>
        <w:t>. If true (as it turned out to be) I would have to</w:t>
      </w:r>
      <w:r w:rsidR="006418D7" w:rsidRPr="00AF2203">
        <w:rPr>
          <w:rFonts w:ascii="Garamond" w:hAnsi="Garamond" w:cs="Helvetica"/>
          <w:color w:val="000000" w:themeColor="text1"/>
          <w:sz w:val="22"/>
          <w:szCs w:val="22"/>
        </w:rPr>
        <w:t xml:space="preserve"> </w:t>
      </w:r>
      <w:r w:rsidR="00115340" w:rsidRPr="00AF2203">
        <w:rPr>
          <w:rFonts w:ascii="Garamond" w:hAnsi="Garamond" w:cs="Helvetica"/>
          <w:color w:val="000000" w:themeColor="text1"/>
          <w:sz w:val="22"/>
          <w:szCs w:val="22"/>
        </w:rPr>
        <w:t>cancel</w:t>
      </w:r>
      <w:r w:rsidR="006418D7" w:rsidRPr="00AF2203">
        <w:rPr>
          <w:rFonts w:ascii="Garamond" w:hAnsi="Garamond" w:cs="Helvetica"/>
          <w:color w:val="000000" w:themeColor="text1"/>
          <w:sz w:val="22"/>
          <w:szCs w:val="22"/>
        </w:rPr>
        <w:t xml:space="preserve"> </w:t>
      </w:r>
      <w:r w:rsidR="00864946"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onward flight to </w:t>
      </w:r>
      <w:proofErr w:type="spellStart"/>
      <w:r w:rsidR="00D44AD9" w:rsidRPr="00D44AD9">
        <w:rPr>
          <w:rFonts w:ascii="Garamond" w:hAnsi="Garamond" w:cs="Helvetica"/>
          <w:color w:val="000000" w:themeColor="text1"/>
          <w:sz w:val="22"/>
          <w:szCs w:val="22"/>
        </w:rPr>
        <w:t>Pukapuka</w:t>
      </w:r>
      <w:proofErr w:type="spellEnd"/>
      <w:r w:rsidR="006418D7" w:rsidRPr="00AF2203">
        <w:rPr>
          <w:rFonts w:ascii="Garamond" w:hAnsi="Garamond" w:cs="Helvetica"/>
          <w:color w:val="000000" w:themeColor="text1"/>
          <w:sz w:val="22"/>
          <w:szCs w:val="22"/>
        </w:rPr>
        <w:t xml:space="preserve">, a distant </w:t>
      </w:r>
      <w:r w:rsidR="00153506">
        <w:rPr>
          <w:rFonts w:ascii="Garamond" w:hAnsi="Garamond" w:cs="Helvetica"/>
          <w:color w:val="000000" w:themeColor="text1"/>
          <w:sz w:val="22"/>
          <w:szCs w:val="22"/>
        </w:rPr>
        <w:t xml:space="preserve">island </w:t>
      </w:r>
      <w:r w:rsidR="00736EBF">
        <w:rPr>
          <w:rFonts w:ascii="Garamond" w:hAnsi="Garamond" w:cs="Helvetica"/>
          <w:color w:val="000000" w:themeColor="text1"/>
          <w:sz w:val="22"/>
          <w:szCs w:val="22"/>
        </w:rPr>
        <w:t>I had become quite obsessed with</w:t>
      </w:r>
      <w:r w:rsidR="00B1585B">
        <w:rPr>
          <w:rFonts w:ascii="Garamond" w:hAnsi="Garamond" w:cs="Helvetica"/>
          <w:color w:val="000000" w:themeColor="text1"/>
          <w:sz w:val="22"/>
          <w:szCs w:val="22"/>
        </w:rPr>
        <w:t>.</w:t>
      </w:r>
      <w:r w:rsidR="00736EBF">
        <w:rPr>
          <w:rFonts w:ascii="Garamond" w:hAnsi="Garamond" w:cs="Helvetica"/>
          <w:color w:val="000000" w:themeColor="text1"/>
          <w:sz w:val="22"/>
          <w:szCs w:val="22"/>
        </w:rPr>
        <w:t xml:space="preserve"> </w:t>
      </w:r>
      <w:r w:rsidR="00736EBF" w:rsidRPr="00736EBF">
        <w:rPr>
          <w:rFonts w:ascii="Garamond" w:hAnsi="Garamond" w:cs="Helvetica"/>
          <w:color w:val="000000" w:themeColor="text1"/>
          <w:sz w:val="22"/>
          <w:szCs w:val="22"/>
        </w:rPr>
        <w:t>Pukapukan</w:t>
      </w:r>
      <w:r w:rsidR="00736EBF">
        <w:rPr>
          <w:rFonts w:ascii="Garamond" w:hAnsi="Garamond" w:cs="Helvetica"/>
          <w:color w:val="000000" w:themeColor="text1"/>
          <w:sz w:val="22"/>
          <w:szCs w:val="22"/>
        </w:rPr>
        <w:t xml:space="preserve"> was the </w:t>
      </w:r>
      <w:r w:rsidR="00F6585F">
        <w:rPr>
          <w:rFonts w:ascii="Garamond" w:hAnsi="Garamond" w:cs="Helvetica"/>
          <w:color w:val="000000" w:themeColor="text1"/>
          <w:sz w:val="22"/>
          <w:szCs w:val="22"/>
        </w:rPr>
        <w:t xml:space="preserve">language </w:t>
      </w:r>
      <w:r w:rsidR="007543BA">
        <w:rPr>
          <w:rFonts w:ascii="Garamond" w:hAnsi="Garamond" w:cs="Helvetica"/>
          <w:color w:val="000000" w:themeColor="text1"/>
          <w:sz w:val="22"/>
          <w:szCs w:val="22"/>
        </w:rPr>
        <w:t>our</w:t>
      </w:r>
      <w:r w:rsidR="00D82021">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speech generation</w:t>
      </w:r>
      <w:r w:rsidR="00264B3E" w:rsidRPr="00264B3E">
        <w:rPr>
          <w:rFonts w:ascii="Garamond" w:hAnsi="Garamond" w:cs="Helvetica"/>
          <w:color w:val="000000" w:themeColor="text1"/>
          <w:sz w:val="22"/>
          <w:szCs w:val="22"/>
        </w:rPr>
        <w:t xml:space="preserve"> </w:t>
      </w:r>
      <w:r w:rsidR="00ED448A">
        <w:rPr>
          <w:rFonts w:ascii="Garamond" w:hAnsi="Garamond" w:cs="Helvetica"/>
          <w:color w:val="000000" w:themeColor="text1"/>
          <w:sz w:val="22"/>
          <w:szCs w:val="22"/>
        </w:rPr>
        <w:t>system</w:t>
      </w:r>
      <w:r w:rsidR="00D82021">
        <w:rPr>
          <w:rFonts w:ascii="Garamond" w:hAnsi="Garamond" w:cs="Helvetica"/>
          <w:color w:val="000000" w:themeColor="text1"/>
          <w:sz w:val="22"/>
          <w:szCs w:val="22"/>
        </w:rPr>
        <w:t xml:space="preserve"> </w:t>
      </w:r>
      <w:r w:rsidR="00F6585F">
        <w:rPr>
          <w:rFonts w:ascii="Garamond" w:hAnsi="Garamond" w:cs="Helvetica"/>
          <w:color w:val="000000" w:themeColor="text1"/>
          <w:sz w:val="22"/>
          <w:szCs w:val="22"/>
        </w:rPr>
        <w:t xml:space="preserve">was worse at </w:t>
      </w:r>
      <w:r w:rsidR="00902475">
        <w:rPr>
          <w:rFonts w:ascii="Garamond" w:hAnsi="Garamond" w:cs="Helvetica"/>
          <w:color w:val="000000" w:themeColor="text1"/>
          <w:sz w:val="22"/>
          <w:szCs w:val="22"/>
        </w:rPr>
        <w:t>reproducing</w:t>
      </w:r>
      <w:r w:rsidR="008C5FCB">
        <w:rPr>
          <w:rFonts w:ascii="Garamond" w:hAnsi="Garamond" w:cs="Helvetica"/>
          <w:color w:val="000000" w:themeColor="text1"/>
          <w:sz w:val="22"/>
          <w:szCs w:val="22"/>
        </w:rPr>
        <w:t xml:space="preserve">: </w:t>
      </w:r>
      <w:r w:rsidR="00ED3E8A">
        <w:rPr>
          <w:rFonts w:ascii="Garamond" w:hAnsi="Garamond" w:cs="Helvetica"/>
          <w:color w:val="000000" w:themeColor="text1"/>
          <w:sz w:val="22"/>
          <w:szCs w:val="22"/>
        </w:rPr>
        <w:t>f</w:t>
      </w:r>
      <w:r w:rsidR="002254BB">
        <w:rPr>
          <w:rFonts w:ascii="Garamond" w:hAnsi="Garamond" w:cs="Helvetica"/>
          <w:color w:val="000000" w:themeColor="text1"/>
          <w:sz w:val="22"/>
          <w:szCs w:val="22"/>
        </w:rPr>
        <w:t xml:space="preserve">or some </w:t>
      </w:r>
      <w:r w:rsidR="008F539D">
        <w:rPr>
          <w:rFonts w:ascii="Garamond" w:hAnsi="Garamond" w:cs="Helvetica"/>
          <w:color w:val="000000" w:themeColor="text1"/>
          <w:sz w:val="22"/>
          <w:szCs w:val="22"/>
        </w:rPr>
        <w:t xml:space="preserve">reason </w:t>
      </w:r>
      <w:r w:rsidR="00071711">
        <w:rPr>
          <w:rFonts w:ascii="Garamond" w:hAnsi="Garamond" w:cs="Helvetica"/>
          <w:color w:val="000000" w:themeColor="text1"/>
          <w:sz w:val="22"/>
          <w:szCs w:val="22"/>
        </w:rPr>
        <w:t>the</w:t>
      </w:r>
      <w:r w:rsidR="00902475">
        <w:rPr>
          <w:rFonts w:ascii="Garamond" w:hAnsi="Garamond" w:cs="Helvetica"/>
          <w:color w:val="000000" w:themeColor="text1"/>
          <w:sz w:val="22"/>
          <w:szCs w:val="22"/>
        </w:rPr>
        <w:t xml:space="preserve"> </w:t>
      </w:r>
      <w:r w:rsidR="00902475" w:rsidRPr="00902475">
        <w:rPr>
          <w:rFonts w:ascii="Garamond" w:hAnsi="Garamond" w:cs="Helvetica"/>
          <w:color w:val="000000" w:themeColor="text1"/>
          <w:sz w:val="22"/>
          <w:szCs w:val="22"/>
        </w:rPr>
        <w:t>Pukapukan</w:t>
      </w:r>
      <w:r w:rsidR="002A4828">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 xml:space="preserve">it </w:t>
      </w:r>
      <w:r w:rsidR="00071711">
        <w:rPr>
          <w:rFonts w:ascii="Garamond" w:hAnsi="Garamond" w:cs="Helvetica"/>
          <w:color w:val="000000" w:themeColor="text1"/>
          <w:sz w:val="22"/>
          <w:szCs w:val="22"/>
        </w:rPr>
        <w:t xml:space="preserve">generated </w:t>
      </w:r>
      <w:r w:rsidR="002254BB">
        <w:rPr>
          <w:rFonts w:ascii="Garamond" w:hAnsi="Garamond" w:cs="Helvetica"/>
          <w:color w:val="000000" w:themeColor="text1"/>
          <w:sz w:val="22"/>
          <w:szCs w:val="22"/>
        </w:rPr>
        <w:t xml:space="preserve">sounded artificial to </w:t>
      </w:r>
      <w:r w:rsidR="00902475">
        <w:rPr>
          <w:rFonts w:ascii="Garamond" w:hAnsi="Garamond" w:cs="Helvetica"/>
          <w:color w:val="000000" w:themeColor="text1"/>
          <w:sz w:val="22"/>
          <w:szCs w:val="22"/>
        </w:rPr>
        <w:t>almost everyone who heard it</w:t>
      </w:r>
      <w:r w:rsidR="002254BB">
        <w:rPr>
          <w:rFonts w:ascii="Garamond" w:hAnsi="Garamond" w:cs="Helvetica"/>
          <w:color w:val="000000" w:themeColor="text1"/>
          <w:sz w:val="22"/>
          <w:szCs w:val="22"/>
        </w:rPr>
        <w:t xml:space="preserve">. </w:t>
      </w:r>
      <w:r w:rsidR="007618D4">
        <w:rPr>
          <w:rFonts w:ascii="Garamond" w:hAnsi="Garamond" w:cs="Helvetica"/>
          <w:color w:val="000000" w:themeColor="text1"/>
          <w:sz w:val="22"/>
          <w:szCs w:val="22"/>
        </w:rPr>
        <w:t>As a matter of intellectual curiosity</w:t>
      </w:r>
      <w:r w:rsidR="00156A0D">
        <w:rPr>
          <w:rFonts w:ascii="Garamond" w:hAnsi="Garamond" w:cs="Helvetica"/>
          <w:color w:val="000000" w:themeColor="text1"/>
          <w:sz w:val="22"/>
          <w:szCs w:val="22"/>
        </w:rPr>
        <w:t xml:space="preserve"> </w:t>
      </w:r>
      <w:r w:rsidR="00533288">
        <w:rPr>
          <w:rFonts w:ascii="Garamond" w:hAnsi="Garamond" w:cs="Helvetica"/>
          <w:color w:val="000000" w:themeColor="text1"/>
          <w:sz w:val="22"/>
          <w:szCs w:val="22"/>
        </w:rPr>
        <w:t xml:space="preserve">I intended to visit </w:t>
      </w:r>
      <w:proofErr w:type="spellStart"/>
      <w:r w:rsidR="00533288" w:rsidRPr="00533288">
        <w:rPr>
          <w:rFonts w:ascii="Garamond" w:hAnsi="Garamond" w:cs="Helvetica"/>
          <w:color w:val="000000" w:themeColor="text1"/>
          <w:sz w:val="22"/>
          <w:szCs w:val="22"/>
        </w:rPr>
        <w:t>Pukapuka</w:t>
      </w:r>
      <w:proofErr w:type="spellEnd"/>
      <w:r w:rsidR="00533288">
        <w:rPr>
          <w:rFonts w:ascii="Garamond" w:hAnsi="Garamond" w:cs="Helvetica"/>
          <w:color w:val="000000" w:themeColor="text1"/>
          <w:sz w:val="22"/>
          <w:szCs w:val="22"/>
        </w:rPr>
        <w:t xml:space="preserve"> to </w:t>
      </w:r>
      <w:r w:rsidR="004265C1">
        <w:rPr>
          <w:rFonts w:ascii="Garamond" w:hAnsi="Garamond" w:cs="Helvetica"/>
          <w:color w:val="000000" w:themeColor="text1"/>
          <w:sz w:val="22"/>
          <w:szCs w:val="22"/>
        </w:rPr>
        <w:t>investigate</w:t>
      </w:r>
      <w:r w:rsidR="00533288">
        <w:rPr>
          <w:rFonts w:ascii="Garamond" w:hAnsi="Garamond" w:cs="Helvetica"/>
          <w:color w:val="000000" w:themeColor="text1"/>
          <w:sz w:val="22"/>
          <w:szCs w:val="22"/>
        </w:rPr>
        <w:t xml:space="preserve"> where </w:t>
      </w:r>
      <w:r w:rsidR="004A5CE2">
        <w:rPr>
          <w:rFonts w:ascii="Garamond" w:hAnsi="Garamond" w:cs="Helvetica"/>
          <w:color w:val="000000" w:themeColor="text1"/>
          <w:sz w:val="22"/>
          <w:szCs w:val="22"/>
        </w:rPr>
        <w:t>things were</w:t>
      </w:r>
      <w:r w:rsidR="00533288">
        <w:rPr>
          <w:rFonts w:ascii="Garamond" w:hAnsi="Garamond" w:cs="Helvetica"/>
          <w:color w:val="000000" w:themeColor="text1"/>
          <w:sz w:val="22"/>
          <w:szCs w:val="22"/>
        </w:rPr>
        <w:t xml:space="preserve"> going wrong</w:t>
      </w:r>
      <w:r w:rsidR="00902475">
        <w:rPr>
          <w:rFonts w:ascii="Garamond" w:hAnsi="Garamond" w:cs="Helvetica"/>
          <w:color w:val="000000" w:themeColor="text1"/>
          <w:sz w:val="22"/>
          <w:szCs w:val="22"/>
        </w:rPr>
        <w:t>.</w:t>
      </w:r>
    </w:p>
    <w:p w14:paraId="781192CF" w14:textId="287FA3E3" w:rsidR="009F5AA5" w:rsidRPr="00AF2203" w:rsidRDefault="00F6585F" w:rsidP="00F35B7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Retreating</w:t>
      </w:r>
      <w:r w:rsidR="007D31F7" w:rsidRPr="00AF2203">
        <w:rPr>
          <w:rFonts w:ascii="Garamond" w:hAnsi="Garamond" w:cs="Helvetica"/>
          <w:color w:val="000000" w:themeColor="text1"/>
          <w:sz w:val="22"/>
          <w:szCs w:val="22"/>
        </w:rPr>
        <w:t xml:space="preserve"> to a corner</w:t>
      </w:r>
      <w:r w:rsidR="004F6384" w:rsidRPr="00AF2203">
        <w:rPr>
          <w:rFonts w:ascii="Garamond" w:hAnsi="Garamond" w:cs="Helvetica"/>
          <w:color w:val="000000" w:themeColor="text1"/>
          <w:sz w:val="22"/>
          <w:szCs w:val="22"/>
        </w:rPr>
        <w:t xml:space="preserve"> </w:t>
      </w:r>
      <w:r w:rsidR="005934AA">
        <w:rPr>
          <w:rFonts w:ascii="Garamond" w:hAnsi="Garamond" w:cs="Helvetica"/>
          <w:color w:val="000000" w:themeColor="text1"/>
          <w:sz w:val="22"/>
          <w:szCs w:val="22"/>
        </w:rPr>
        <w:t>of</w:t>
      </w:r>
      <w:r w:rsidR="004F6384" w:rsidRPr="00AF2203">
        <w:rPr>
          <w:rFonts w:ascii="Garamond" w:hAnsi="Garamond" w:cs="Helvetica"/>
          <w:color w:val="000000" w:themeColor="text1"/>
          <w:sz w:val="22"/>
          <w:szCs w:val="22"/>
        </w:rPr>
        <w:t xml:space="preserve"> the church annex</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my</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t</w:t>
      </w:r>
      <w:r w:rsidR="00D00F83" w:rsidRPr="00D00F83">
        <w:rPr>
          <w:rFonts w:ascii="Garamond" w:hAnsi="Garamond" w:cs="Helvetica"/>
          <w:color w:val="000000" w:themeColor="text1"/>
          <w:sz w:val="22"/>
          <w:szCs w:val="22"/>
        </w:rPr>
        <w:t xml:space="preserve">achyon </w:t>
      </w:r>
      <w:r w:rsidR="001E2B1D">
        <w:rPr>
          <w:rFonts w:ascii="Garamond" w:hAnsi="Garamond" w:cs="Helvetica"/>
          <w:color w:val="000000" w:themeColor="text1"/>
          <w:sz w:val="22"/>
          <w:szCs w:val="22"/>
        </w:rPr>
        <w:t>meditations</w:t>
      </w:r>
      <w:r w:rsidR="00156A0D">
        <w:rPr>
          <w:rFonts w:ascii="Garamond" w:hAnsi="Garamond" w:cs="Helvetica"/>
          <w:color w:val="000000" w:themeColor="text1"/>
          <w:sz w:val="22"/>
          <w:szCs w:val="22"/>
        </w:rPr>
        <w:t xml:space="preserve"> recommenced</w:t>
      </w:r>
      <w:r w:rsidR="00D00F83">
        <w:rPr>
          <w:rFonts w:ascii="Garamond" w:hAnsi="Garamond" w:cs="Helvetica"/>
          <w:color w:val="000000" w:themeColor="text1"/>
          <w:sz w:val="22"/>
          <w:szCs w:val="22"/>
        </w:rPr>
        <w:t xml:space="preserve">. </w:t>
      </w:r>
      <w:r w:rsidR="00A82EDE">
        <w:rPr>
          <w:rFonts w:ascii="Garamond" w:hAnsi="Garamond" w:cs="Helvetica"/>
          <w:color w:val="000000" w:themeColor="text1"/>
          <w:sz w:val="22"/>
          <w:szCs w:val="22"/>
        </w:rPr>
        <w:t>Facing out the window</w:t>
      </w:r>
      <w:r w:rsidR="00422B24">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 xml:space="preserve">I </w:t>
      </w:r>
      <w:r w:rsidR="005B1263">
        <w:rPr>
          <w:rFonts w:ascii="Garamond" w:hAnsi="Garamond" w:cs="Helvetica"/>
          <w:color w:val="000000" w:themeColor="text1"/>
          <w:sz w:val="22"/>
          <w:szCs w:val="22"/>
        </w:rPr>
        <w:t>imagined</w:t>
      </w:r>
      <w:r w:rsidR="001E2B1D">
        <w:rPr>
          <w:rFonts w:ascii="Garamond" w:hAnsi="Garamond" w:cs="Helvetica"/>
          <w:color w:val="000000" w:themeColor="text1"/>
          <w:sz w:val="22"/>
          <w:szCs w:val="22"/>
        </w:rPr>
        <w:t xml:space="preserve"> climbing to the top of the </w:t>
      </w:r>
      <w:r w:rsidR="004F4743">
        <w:rPr>
          <w:rFonts w:ascii="Garamond" w:hAnsi="Garamond" w:cs="Helvetica"/>
          <w:color w:val="000000" w:themeColor="text1"/>
          <w:sz w:val="22"/>
          <w:szCs w:val="22"/>
        </w:rPr>
        <w:t>highest point</w:t>
      </w:r>
      <w:r w:rsidR="001E2B1D">
        <w:rPr>
          <w:rFonts w:ascii="Garamond" w:hAnsi="Garamond" w:cs="Helvetica"/>
          <w:color w:val="000000" w:themeColor="text1"/>
          <w:sz w:val="22"/>
          <w:szCs w:val="22"/>
        </w:rPr>
        <w:t xml:space="preserve"> </w:t>
      </w:r>
      <w:r w:rsidR="004F4743">
        <w:rPr>
          <w:rFonts w:ascii="Garamond" w:hAnsi="Garamond" w:cs="Helvetica"/>
          <w:color w:val="000000" w:themeColor="text1"/>
          <w:sz w:val="22"/>
          <w:szCs w:val="22"/>
        </w:rPr>
        <w:t>on the island,</w:t>
      </w:r>
      <w:r w:rsidR="00DA0D2A">
        <w:rPr>
          <w:rFonts w:ascii="Garamond" w:hAnsi="Garamond" w:cs="Helvetica"/>
          <w:color w:val="000000" w:themeColor="text1"/>
          <w:sz w:val="22"/>
          <w:szCs w:val="22"/>
        </w:rPr>
        <w:t xml:space="preserve"> through the jungle </w:t>
      </w:r>
      <w:r w:rsidR="00331EF8">
        <w:rPr>
          <w:rFonts w:ascii="Garamond" w:hAnsi="Garamond" w:cs="Helvetica"/>
          <w:color w:val="000000" w:themeColor="text1"/>
          <w:sz w:val="22"/>
          <w:szCs w:val="22"/>
        </w:rPr>
        <w:t xml:space="preserve">and </w:t>
      </w:r>
      <w:r w:rsidR="00DA0D2A">
        <w:rPr>
          <w:rFonts w:ascii="Garamond" w:hAnsi="Garamond" w:cs="Helvetica"/>
          <w:color w:val="000000" w:themeColor="text1"/>
          <w:sz w:val="22"/>
          <w:szCs w:val="22"/>
        </w:rPr>
        <w:t>up the mountain</w:t>
      </w:r>
      <w:r w:rsidR="004F4743">
        <w:rPr>
          <w:rFonts w:ascii="Garamond" w:hAnsi="Garamond" w:cs="Helvetica"/>
          <w:color w:val="000000" w:themeColor="text1"/>
          <w:sz w:val="22"/>
          <w:szCs w:val="22"/>
        </w:rPr>
        <w:t xml:space="preserve"> </w:t>
      </w:r>
      <w:proofErr w:type="spellStart"/>
      <w:r w:rsidR="004F4743" w:rsidRPr="004F4743">
        <w:rPr>
          <w:rFonts w:ascii="Garamond" w:hAnsi="Garamond" w:cs="Helvetica"/>
          <w:i/>
          <w:iCs/>
          <w:color w:val="000000" w:themeColor="text1"/>
          <w:sz w:val="22"/>
          <w:szCs w:val="22"/>
        </w:rPr>
        <w:t>Te</w:t>
      </w:r>
      <w:proofErr w:type="spellEnd"/>
      <w:r w:rsidR="004F4743" w:rsidRPr="004F4743">
        <w:rPr>
          <w:rFonts w:ascii="Garamond" w:hAnsi="Garamond" w:cs="Helvetica"/>
          <w:i/>
          <w:iCs/>
          <w:color w:val="000000" w:themeColor="text1"/>
          <w:sz w:val="22"/>
          <w:szCs w:val="22"/>
        </w:rPr>
        <w:t xml:space="preserve"> Manga</w:t>
      </w:r>
      <w:r w:rsidR="004F4743">
        <w:rPr>
          <w:rFonts w:ascii="Garamond" w:hAnsi="Garamond" w:cs="Helvetica"/>
          <w:color w:val="000000" w:themeColor="text1"/>
          <w:sz w:val="22"/>
          <w:szCs w:val="22"/>
        </w:rPr>
        <w:t xml:space="preserve">. </w:t>
      </w:r>
      <w:r w:rsidR="00DA0D2A">
        <w:rPr>
          <w:rFonts w:ascii="Garamond" w:hAnsi="Garamond" w:cs="Helvetica"/>
          <w:color w:val="000000" w:themeColor="text1"/>
          <w:sz w:val="22"/>
          <w:szCs w:val="22"/>
        </w:rPr>
        <w:t xml:space="preserve">Standing on </w:t>
      </w:r>
      <w:proofErr w:type="spellStart"/>
      <w:r w:rsidR="00800C92" w:rsidRPr="00691DA0">
        <w:rPr>
          <w:rFonts w:ascii="Garamond" w:hAnsi="Garamond" w:cs="Helvetica"/>
          <w:i/>
          <w:iCs/>
          <w:color w:val="000000" w:themeColor="text1"/>
          <w:sz w:val="22"/>
          <w:szCs w:val="22"/>
        </w:rPr>
        <w:t>Te</w:t>
      </w:r>
      <w:proofErr w:type="spellEnd"/>
      <w:r w:rsidR="00800C92" w:rsidRPr="00691DA0">
        <w:rPr>
          <w:rFonts w:ascii="Garamond" w:hAnsi="Garamond" w:cs="Helvetica"/>
          <w:i/>
          <w:iCs/>
          <w:color w:val="000000" w:themeColor="text1"/>
          <w:sz w:val="22"/>
          <w:szCs w:val="22"/>
        </w:rPr>
        <w:t xml:space="preserve"> Manga’s</w:t>
      </w:r>
      <w:r w:rsidR="00800C92">
        <w:rPr>
          <w:rFonts w:ascii="Garamond" w:hAnsi="Garamond" w:cs="Helvetica"/>
          <w:color w:val="000000" w:themeColor="text1"/>
          <w:sz w:val="22"/>
          <w:szCs w:val="22"/>
        </w:rPr>
        <w:t xml:space="preserve"> </w:t>
      </w:r>
      <w:r w:rsidR="00703D41">
        <w:rPr>
          <w:rFonts w:ascii="Garamond" w:hAnsi="Garamond" w:cs="Helvetica"/>
          <w:color w:val="000000" w:themeColor="text1"/>
          <w:sz w:val="22"/>
          <w:szCs w:val="22"/>
        </w:rPr>
        <w:t xml:space="preserve">650 metre </w:t>
      </w:r>
      <w:r w:rsidR="00DA0D2A">
        <w:rPr>
          <w:rFonts w:ascii="Garamond" w:hAnsi="Garamond" w:cs="Helvetica"/>
          <w:color w:val="000000" w:themeColor="text1"/>
          <w:sz w:val="22"/>
          <w:szCs w:val="22"/>
        </w:rPr>
        <w:t>summit</w:t>
      </w:r>
      <w:r w:rsidR="004F4743">
        <w:rPr>
          <w:rFonts w:ascii="Garamond" w:hAnsi="Garamond" w:cs="Helvetica"/>
          <w:color w:val="000000" w:themeColor="text1"/>
          <w:sz w:val="22"/>
          <w:szCs w:val="22"/>
        </w:rPr>
        <w:t xml:space="preserve"> I would be able to see nearly </w:t>
      </w:r>
      <w:r w:rsidR="00A77D96">
        <w:rPr>
          <w:rFonts w:ascii="Garamond" w:hAnsi="Garamond" w:cs="Helvetica"/>
          <w:color w:val="000000" w:themeColor="text1"/>
          <w:sz w:val="22"/>
          <w:szCs w:val="22"/>
        </w:rPr>
        <w:t>100</w:t>
      </w:r>
      <w:r w:rsidR="004F4743">
        <w:rPr>
          <w:rFonts w:ascii="Garamond" w:hAnsi="Garamond" w:cs="Helvetica"/>
          <w:color w:val="000000" w:themeColor="text1"/>
          <w:sz w:val="22"/>
          <w:szCs w:val="22"/>
        </w:rPr>
        <w:t xml:space="preserve"> kilometres </w:t>
      </w:r>
      <w:r w:rsidR="007224B1">
        <w:rPr>
          <w:rFonts w:ascii="Garamond" w:hAnsi="Garamond" w:cs="Helvetica"/>
          <w:color w:val="000000" w:themeColor="text1"/>
          <w:sz w:val="22"/>
          <w:szCs w:val="22"/>
        </w:rPr>
        <w:t xml:space="preserve">to </w:t>
      </w:r>
      <w:r w:rsidR="009E1F9B">
        <w:rPr>
          <w:rFonts w:ascii="Garamond" w:hAnsi="Garamond" w:cs="Helvetica"/>
          <w:color w:val="000000" w:themeColor="text1"/>
          <w:sz w:val="22"/>
          <w:szCs w:val="22"/>
        </w:rPr>
        <w:t>each</w:t>
      </w:r>
      <w:r w:rsidR="007224B1">
        <w:rPr>
          <w:rFonts w:ascii="Garamond" w:hAnsi="Garamond" w:cs="Helvetica"/>
          <w:color w:val="000000" w:themeColor="text1"/>
          <w:sz w:val="22"/>
          <w:szCs w:val="22"/>
        </w:rPr>
        <w:t xml:space="preserve"> horizon</w:t>
      </w:r>
      <w:r w:rsidR="00B05131">
        <w:rPr>
          <w:rFonts w:ascii="Garamond" w:hAnsi="Garamond" w:cs="Helvetica"/>
          <w:color w:val="000000" w:themeColor="text1"/>
          <w:sz w:val="22"/>
          <w:szCs w:val="22"/>
        </w:rPr>
        <w:t xml:space="preserve">. And </w:t>
      </w:r>
      <w:r w:rsidR="001E17A3">
        <w:rPr>
          <w:rFonts w:ascii="Garamond" w:hAnsi="Garamond" w:cs="Helvetica"/>
          <w:color w:val="000000" w:themeColor="text1"/>
          <w:sz w:val="22"/>
          <w:szCs w:val="22"/>
        </w:rPr>
        <w:t xml:space="preserve">for a </w:t>
      </w:r>
      <w:r w:rsidR="002316AB" w:rsidRPr="002316AB">
        <w:rPr>
          <w:rFonts w:ascii="Garamond" w:hAnsi="Garamond" w:cs="Helvetica"/>
          <w:color w:val="000000" w:themeColor="text1"/>
          <w:sz w:val="22"/>
          <w:szCs w:val="22"/>
        </w:rPr>
        <w:t xml:space="preserve">tachyon </w:t>
      </w:r>
      <w:r w:rsidR="001E17A3">
        <w:rPr>
          <w:rFonts w:ascii="Garamond" w:hAnsi="Garamond" w:cs="Helvetica"/>
          <w:color w:val="000000" w:themeColor="text1"/>
          <w:sz w:val="22"/>
          <w:szCs w:val="22"/>
        </w:rPr>
        <w:t xml:space="preserve">moving at </w:t>
      </w:r>
      <w:r w:rsidR="00A77D96">
        <w:rPr>
          <w:rFonts w:ascii="Garamond" w:hAnsi="Garamond" w:cs="Helvetica"/>
          <w:color w:val="000000" w:themeColor="text1"/>
          <w:sz w:val="22"/>
          <w:szCs w:val="22"/>
        </w:rPr>
        <w:t xml:space="preserve">about 300 </w:t>
      </w:r>
      <w:r w:rsidR="00E9186E" w:rsidRPr="00E9186E">
        <w:rPr>
          <w:rFonts w:ascii="Garamond" w:hAnsi="Garamond" w:cs="Helvetica"/>
          <w:color w:val="000000" w:themeColor="text1"/>
          <w:sz w:val="22"/>
          <w:szCs w:val="22"/>
        </w:rPr>
        <w:t>kilometre</w:t>
      </w:r>
      <w:r w:rsidR="00E9186E">
        <w:rPr>
          <w:rFonts w:ascii="Garamond" w:hAnsi="Garamond" w:cs="Helvetica"/>
          <w:color w:val="000000" w:themeColor="text1"/>
          <w:sz w:val="22"/>
          <w:szCs w:val="22"/>
        </w:rPr>
        <w:t>s-</w:t>
      </w:r>
      <w:r w:rsidR="00A77D96">
        <w:rPr>
          <w:rFonts w:ascii="Garamond" w:hAnsi="Garamond" w:cs="Helvetica"/>
          <w:color w:val="000000" w:themeColor="text1"/>
          <w:sz w:val="22"/>
          <w:szCs w:val="22"/>
        </w:rPr>
        <w:t xml:space="preserve">per millisecond </w:t>
      </w:r>
      <w:r w:rsidR="00064169">
        <w:rPr>
          <w:rFonts w:ascii="Garamond" w:hAnsi="Garamond" w:cs="Helvetica"/>
          <w:color w:val="000000" w:themeColor="text1"/>
          <w:sz w:val="22"/>
          <w:szCs w:val="22"/>
        </w:rPr>
        <w:t xml:space="preserve">I </w:t>
      </w:r>
      <w:r w:rsidR="00A77D96">
        <w:rPr>
          <w:rFonts w:ascii="Garamond" w:hAnsi="Garamond" w:cs="Helvetica"/>
          <w:color w:val="000000" w:themeColor="text1"/>
          <w:sz w:val="22"/>
          <w:szCs w:val="22"/>
        </w:rPr>
        <w:t>estimated</w:t>
      </w:r>
      <w:r w:rsidR="004206DF">
        <w:rPr>
          <w:rFonts w:ascii="Garamond" w:hAnsi="Garamond" w:cs="Helvetica"/>
          <w:color w:val="000000" w:themeColor="text1"/>
          <w:sz w:val="22"/>
          <w:szCs w:val="22"/>
        </w:rPr>
        <w:t xml:space="preserve"> </w:t>
      </w:r>
      <w:r w:rsidR="00064169">
        <w:rPr>
          <w:rFonts w:ascii="Garamond" w:hAnsi="Garamond" w:cs="Helvetica"/>
          <w:color w:val="000000" w:themeColor="text1"/>
          <w:sz w:val="22"/>
          <w:szCs w:val="22"/>
        </w:rPr>
        <w:t>that</w:t>
      </w:r>
      <w:r w:rsidR="00B05131">
        <w:rPr>
          <w:rFonts w:ascii="Garamond" w:hAnsi="Garamond" w:cs="Helvetica"/>
          <w:color w:val="000000" w:themeColor="text1"/>
          <w:sz w:val="22"/>
          <w:szCs w:val="22"/>
        </w:rPr>
        <w:t xml:space="preserve"> to travel </w:t>
      </w:r>
      <w:r w:rsidR="00064169">
        <w:rPr>
          <w:rFonts w:ascii="Garamond" w:hAnsi="Garamond" w:cs="Helvetica"/>
          <w:color w:val="000000" w:themeColor="text1"/>
          <w:sz w:val="22"/>
          <w:szCs w:val="22"/>
        </w:rPr>
        <w:t xml:space="preserve">from one horizon to the </w:t>
      </w:r>
      <w:r w:rsidR="009E1F9B">
        <w:rPr>
          <w:rFonts w:ascii="Garamond" w:hAnsi="Garamond" w:cs="Helvetica"/>
          <w:color w:val="000000" w:themeColor="text1"/>
          <w:sz w:val="22"/>
          <w:szCs w:val="22"/>
        </w:rPr>
        <w:t>other</w:t>
      </w:r>
      <w:r w:rsidR="008227B8">
        <w:rPr>
          <w:rFonts w:ascii="Garamond" w:hAnsi="Garamond" w:cs="Helvetica"/>
          <w:color w:val="000000" w:themeColor="text1"/>
          <w:sz w:val="22"/>
          <w:szCs w:val="22"/>
        </w:rPr>
        <w:t xml:space="preserve"> </w:t>
      </w:r>
      <w:r w:rsidR="00B05131">
        <w:rPr>
          <w:rFonts w:ascii="Garamond" w:hAnsi="Garamond" w:cs="Helvetica"/>
          <w:color w:val="000000" w:themeColor="text1"/>
          <w:sz w:val="22"/>
          <w:szCs w:val="22"/>
        </w:rPr>
        <w:t xml:space="preserve">would take about two-thirds of a millisecond. </w:t>
      </w:r>
      <w:r w:rsidR="009C43E9">
        <w:rPr>
          <w:rFonts w:ascii="Garamond" w:hAnsi="Garamond" w:cs="Helvetica"/>
          <w:color w:val="000000" w:themeColor="text1"/>
          <w:sz w:val="22"/>
          <w:szCs w:val="22"/>
        </w:rPr>
        <w:t xml:space="preserve">Could I turn </w:t>
      </w:r>
      <w:r w:rsidR="00734B9B">
        <w:rPr>
          <w:rFonts w:ascii="Garamond" w:hAnsi="Garamond" w:cs="Helvetica"/>
          <w:color w:val="000000" w:themeColor="text1"/>
          <w:sz w:val="22"/>
          <w:szCs w:val="22"/>
        </w:rPr>
        <w:t xml:space="preserve">my head </w:t>
      </w:r>
      <w:r w:rsidR="009C43E9">
        <w:rPr>
          <w:rFonts w:ascii="Garamond" w:hAnsi="Garamond" w:cs="Helvetica"/>
          <w:color w:val="000000" w:themeColor="text1"/>
          <w:sz w:val="22"/>
          <w:szCs w:val="22"/>
        </w:rPr>
        <w:t>fast enough to watch a tachyon pass over</w:t>
      </w:r>
      <w:r w:rsidR="008227B8">
        <w:rPr>
          <w:rFonts w:ascii="Garamond" w:hAnsi="Garamond" w:cs="Helvetica"/>
          <w:color w:val="000000" w:themeColor="text1"/>
          <w:sz w:val="22"/>
          <w:szCs w:val="22"/>
        </w:rPr>
        <w:t xml:space="preserve"> me</w:t>
      </w:r>
      <w:r w:rsidR="009C43E9">
        <w:rPr>
          <w:rFonts w:ascii="Garamond" w:hAnsi="Garamond" w:cs="Helvetica"/>
          <w:color w:val="000000" w:themeColor="text1"/>
          <w:sz w:val="22"/>
          <w:szCs w:val="22"/>
        </w:rPr>
        <w:t xml:space="preserve">? </w:t>
      </w:r>
      <w:r w:rsidR="001E17A3">
        <w:rPr>
          <w:rFonts w:ascii="Garamond" w:hAnsi="Garamond" w:cs="Helvetica"/>
          <w:color w:val="000000" w:themeColor="text1"/>
          <w:sz w:val="22"/>
          <w:szCs w:val="22"/>
        </w:rPr>
        <w:t xml:space="preserve">I </w:t>
      </w:r>
      <w:r w:rsidR="009C43E9">
        <w:rPr>
          <w:rFonts w:ascii="Garamond" w:hAnsi="Garamond" w:cs="Helvetica"/>
          <w:color w:val="000000" w:themeColor="text1"/>
          <w:sz w:val="22"/>
          <w:szCs w:val="22"/>
        </w:rPr>
        <w:t>practiced</w:t>
      </w:r>
      <w:r w:rsidR="008C37C8">
        <w:rPr>
          <w:rFonts w:ascii="Garamond" w:hAnsi="Garamond" w:cs="Helvetica"/>
          <w:color w:val="000000" w:themeColor="text1"/>
          <w:sz w:val="22"/>
          <w:szCs w:val="22"/>
        </w:rPr>
        <w:t xml:space="preserve"> and had just decided I </w:t>
      </w:r>
      <w:r w:rsidR="00422B24">
        <w:rPr>
          <w:rFonts w:ascii="Garamond" w:hAnsi="Garamond" w:cs="Helvetica"/>
          <w:color w:val="000000" w:themeColor="text1"/>
          <w:sz w:val="22"/>
          <w:szCs w:val="22"/>
        </w:rPr>
        <w:t>could not</w:t>
      </w:r>
      <w:r w:rsidR="008C37C8">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possibly</w:t>
      </w:r>
      <w:r w:rsidR="00422B24">
        <w:rPr>
          <w:rFonts w:ascii="Garamond" w:hAnsi="Garamond" w:cs="Helvetica"/>
          <w:color w:val="000000" w:themeColor="text1"/>
          <w:sz w:val="22"/>
          <w:szCs w:val="22"/>
        </w:rPr>
        <w:t xml:space="preserve"> </w:t>
      </w:r>
      <w:r w:rsidR="009F46C7">
        <w:rPr>
          <w:rFonts w:ascii="Garamond" w:hAnsi="Garamond" w:cs="Helvetica"/>
          <w:color w:val="000000" w:themeColor="text1"/>
          <w:sz w:val="22"/>
          <w:szCs w:val="22"/>
        </w:rPr>
        <w:t>do so</w:t>
      </w:r>
      <w:r w:rsidR="00500DB5">
        <w:rPr>
          <w:rFonts w:ascii="Garamond" w:hAnsi="Garamond" w:cs="Helvetica"/>
          <w:color w:val="000000" w:themeColor="text1"/>
          <w:sz w:val="22"/>
          <w:szCs w:val="22"/>
        </w:rPr>
        <w:t xml:space="preserve"> without neck and head trauma</w:t>
      </w:r>
      <w:r w:rsidR="007B6196">
        <w:rPr>
          <w:rFonts w:ascii="Garamond" w:hAnsi="Garamond" w:cs="Helvetica"/>
          <w:color w:val="000000" w:themeColor="text1"/>
          <w:sz w:val="22"/>
          <w:szCs w:val="22"/>
        </w:rPr>
        <w:t xml:space="preserve"> </w:t>
      </w:r>
      <w:r w:rsidR="008C37C8">
        <w:rPr>
          <w:rFonts w:ascii="Garamond" w:hAnsi="Garamond" w:cs="Helvetica"/>
          <w:color w:val="000000" w:themeColor="text1"/>
          <w:sz w:val="22"/>
          <w:szCs w:val="22"/>
        </w:rPr>
        <w:t>when t</w:t>
      </w:r>
      <w:r w:rsidR="007D31F7" w:rsidRPr="00AF2203">
        <w:rPr>
          <w:rFonts w:ascii="Garamond" w:hAnsi="Garamond" w:cs="Helvetica"/>
          <w:color w:val="000000" w:themeColor="text1"/>
          <w:sz w:val="22"/>
          <w:szCs w:val="22"/>
        </w:rPr>
        <w:t xml:space="preserve">he </w:t>
      </w:r>
      <w:r w:rsidR="000E4707" w:rsidRPr="00AF2203">
        <w:rPr>
          <w:rFonts w:ascii="Garamond" w:hAnsi="Garamond" w:cs="Helvetica"/>
          <w:color w:val="000000" w:themeColor="text1"/>
          <w:sz w:val="22"/>
          <w:szCs w:val="22"/>
        </w:rPr>
        <w:t>tattooed</w:t>
      </w:r>
      <w:r w:rsidR="006418D7" w:rsidRPr="00AF2203">
        <w:rPr>
          <w:rFonts w:ascii="Garamond" w:hAnsi="Garamond" w:cs="Helvetica"/>
          <w:color w:val="000000" w:themeColor="text1"/>
          <w:sz w:val="22"/>
          <w:szCs w:val="22"/>
        </w:rPr>
        <w:t xml:space="preserve"> couple </w:t>
      </w:r>
      <w:r w:rsidR="007D31F7" w:rsidRPr="00AF2203">
        <w:rPr>
          <w:rFonts w:ascii="Garamond" w:hAnsi="Garamond" w:cs="Helvetica"/>
          <w:color w:val="000000" w:themeColor="text1"/>
          <w:sz w:val="22"/>
          <w:szCs w:val="22"/>
        </w:rPr>
        <w:t>approached</w:t>
      </w:r>
      <w:r w:rsidR="0012007B" w:rsidRPr="00AF2203">
        <w:rPr>
          <w:rFonts w:ascii="Garamond" w:hAnsi="Garamond" w:cs="Helvetica"/>
          <w:color w:val="000000" w:themeColor="text1"/>
          <w:sz w:val="22"/>
          <w:szCs w:val="22"/>
        </w:rPr>
        <w:t xml:space="preserve">. </w:t>
      </w:r>
    </w:p>
    <w:p w14:paraId="68BE01B2" w14:textId="6D7A579A" w:rsidR="00FB3657"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girl</w:t>
      </w:r>
      <w:r w:rsidR="00FB3657">
        <w:rPr>
          <w:rFonts w:ascii="Garamond" w:hAnsi="Garamond" w:cs="Helvetica"/>
          <w:color w:val="000000" w:themeColor="text1"/>
          <w:sz w:val="22"/>
          <w:szCs w:val="22"/>
        </w:rPr>
        <w:t xml:space="preserve"> seemed drunk. She spoke as though I were an old friend at a vernissage, loudly and manically circling a finger.</w:t>
      </w:r>
    </w:p>
    <w:p w14:paraId="536A6C09" w14:textId="1CCE360D" w:rsidR="00FB3657" w:rsidRDefault="00FB3657"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‘This is all </w:t>
      </w:r>
      <w:r w:rsidR="000863C9">
        <w:rPr>
          <w:rFonts w:ascii="Garamond" w:hAnsi="Garamond" w:cs="Helvetica"/>
          <w:color w:val="000000" w:themeColor="text1"/>
          <w:sz w:val="22"/>
          <w:szCs w:val="22"/>
        </w:rPr>
        <w:t>jus exposition, no?!’ she shouted at me.</w:t>
      </w:r>
    </w:p>
    <w:p w14:paraId="78AAEDD4" w14:textId="7B733D24" w:rsidR="00E83894" w:rsidRPr="00AF2203"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nodded sagely and the man </w:t>
      </w:r>
      <w:r w:rsidR="005430CF">
        <w:rPr>
          <w:rFonts w:ascii="Garamond" w:hAnsi="Garamond" w:cs="Helvetica"/>
          <w:color w:val="000000" w:themeColor="text1"/>
          <w:sz w:val="22"/>
          <w:szCs w:val="22"/>
        </w:rPr>
        <w:t xml:space="preserve">raised his eyebrow at me. </w:t>
      </w:r>
      <w:r w:rsidRPr="000863C9">
        <w:rPr>
          <w:rFonts w:ascii="Garamond" w:hAnsi="Garamond" w:cs="Helvetica"/>
          <w:color w:val="000000" w:themeColor="text1"/>
          <w:sz w:val="22"/>
          <w:szCs w:val="22"/>
        </w:rPr>
        <w:t>Phillipe-Manuel and Anne-Marie</w:t>
      </w:r>
      <w:r w:rsidR="005430CF">
        <w:rPr>
          <w:rFonts w:ascii="Garamond" w:hAnsi="Garamond" w:cs="Helvetica"/>
          <w:color w:val="000000" w:themeColor="text1"/>
          <w:sz w:val="22"/>
          <w:szCs w:val="22"/>
        </w:rPr>
        <w:t xml:space="preserve"> were their names</w:t>
      </w:r>
      <w:r>
        <w:rPr>
          <w:rFonts w:ascii="Garamond" w:hAnsi="Garamond" w:cs="Helvetica"/>
          <w:color w:val="000000" w:themeColor="text1"/>
          <w:sz w:val="22"/>
          <w:szCs w:val="22"/>
        </w:rPr>
        <w:t xml:space="preserve">. </w:t>
      </w:r>
      <w:r w:rsidRPr="000863C9">
        <w:rPr>
          <w:rFonts w:ascii="Garamond" w:hAnsi="Garamond" w:cs="Helvetica"/>
          <w:color w:val="000000" w:themeColor="text1"/>
          <w:sz w:val="22"/>
          <w:szCs w:val="22"/>
        </w:rPr>
        <w:t xml:space="preserve">Feeling I had shared too much already I </w:t>
      </w:r>
      <w:r>
        <w:rPr>
          <w:rFonts w:ascii="Garamond" w:hAnsi="Garamond" w:cs="Helvetica"/>
          <w:color w:val="000000" w:themeColor="text1"/>
          <w:sz w:val="22"/>
          <w:szCs w:val="22"/>
        </w:rPr>
        <w:t>called</w:t>
      </w:r>
      <w:r w:rsidRPr="000863C9">
        <w:rPr>
          <w:rFonts w:ascii="Garamond" w:hAnsi="Garamond" w:cs="Helvetica"/>
          <w:color w:val="000000" w:themeColor="text1"/>
          <w:sz w:val="22"/>
          <w:szCs w:val="22"/>
        </w:rPr>
        <w:t xml:space="preserve"> myself Radwan.</w:t>
      </w:r>
      <w:r>
        <w:rPr>
          <w:rFonts w:ascii="Garamond" w:hAnsi="Garamond" w:cs="Helvetica"/>
          <w:color w:val="000000" w:themeColor="text1"/>
          <w:sz w:val="22"/>
          <w:szCs w:val="22"/>
        </w:rPr>
        <w:t xml:space="preserve"> </w:t>
      </w:r>
      <w:r w:rsidR="00DA1AD9">
        <w:rPr>
          <w:rFonts w:ascii="Garamond" w:hAnsi="Garamond" w:cs="Helvetica"/>
          <w:color w:val="000000" w:themeColor="text1"/>
          <w:sz w:val="22"/>
          <w:szCs w:val="22"/>
        </w:rPr>
        <w:t>I immediately liked</w:t>
      </w:r>
      <w:r>
        <w:rPr>
          <w:rFonts w:ascii="Garamond" w:hAnsi="Garamond" w:cs="Helvetica"/>
          <w:color w:val="000000" w:themeColor="text1"/>
          <w:sz w:val="22"/>
          <w:szCs w:val="22"/>
        </w:rPr>
        <w:t xml:space="preserve"> them</w:t>
      </w:r>
      <w:r w:rsidR="00BA4028">
        <w:rPr>
          <w:rFonts w:ascii="Garamond" w:hAnsi="Garamond" w:cs="Helvetica"/>
          <w:color w:val="000000" w:themeColor="text1"/>
          <w:sz w:val="22"/>
          <w:szCs w:val="22"/>
        </w:rPr>
        <w:t>, t</w:t>
      </w:r>
      <w:r w:rsidR="00040C85">
        <w:rPr>
          <w:rFonts w:ascii="Garamond" w:hAnsi="Garamond" w:cs="Helvetica"/>
          <w:color w:val="000000" w:themeColor="text1"/>
          <w:sz w:val="22"/>
          <w:szCs w:val="22"/>
        </w:rPr>
        <w:t>heir</w:t>
      </w:r>
      <w:r w:rsidR="00CA47FD">
        <w:rPr>
          <w:rFonts w:ascii="Garamond" w:hAnsi="Garamond" w:cs="Helvetica"/>
          <w:color w:val="000000" w:themeColor="text1"/>
          <w:sz w:val="22"/>
          <w:szCs w:val="22"/>
        </w:rPr>
        <w:t xml:space="preserve"> </w:t>
      </w:r>
      <w:r w:rsidR="00EA08E0">
        <w:rPr>
          <w:rFonts w:ascii="Garamond" w:hAnsi="Garamond" w:cs="Helvetica"/>
          <w:color w:val="000000" w:themeColor="text1"/>
          <w:sz w:val="22"/>
          <w:szCs w:val="22"/>
        </w:rPr>
        <w:t>breezy</w:t>
      </w:r>
      <w:r w:rsidR="00040C85">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detach</w:t>
      </w:r>
      <w:r w:rsidR="007D0BEF">
        <w:rPr>
          <w:rFonts w:ascii="Garamond" w:hAnsi="Garamond" w:cs="Helvetica"/>
          <w:color w:val="000000" w:themeColor="text1"/>
          <w:sz w:val="22"/>
          <w:szCs w:val="22"/>
        </w:rPr>
        <w:t xml:space="preserve">ment </w:t>
      </w:r>
      <w:r w:rsidR="00285F69">
        <w:rPr>
          <w:rFonts w:ascii="Garamond" w:hAnsi="Garamond" w:cs="Helvetica"/>
          <w:color w:val="000000" w:themeColor="text1"/>
          <w:sz w:val="22"/>
          <w:szCs w:val="22"/>
        </w:rPr>
        <w:t>sugges</w:t>
      </w:r>
      <w:r w:rsidR="002F61F3">
        <w:rPr>
          <w:rFonts w:ascii="Garamond" w:hAnsi="Garamond" w:cs="Helvetica"/>
          <w:color w:val="000000" w:themeColor="text1"/>
          <w:sz w:val="22"/>
          <w:szCs w:val="22"/>
        </w:rPr>
        <w:t>t</w:t>
      </w:r>
      <w:r w:rsidR="00BA4028">
        <w:rPr>
          <w:rFonts w:ascii="Garamond" w:hAnsi="Garamond" w:cs="Helvetica"/>
          <w:color w:val="000000" w:themeColor="text1"/>
          <w:sz w:val="22"/>
          <w:szCs w:val="22"/>
        </w:rPr>
        <w:t>ing</w:t>
      </w:r>
      <w:r w:rsidR="00285F69">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an alliance</w:t>
      </w:r>
      <w:r w:rsidR="001C036E">
        <w:rPr>
          <w:rFonts w:ascii="Garamond" w:hAnsi="Garamond" w:cs="Helvetica"/>
          <w:color w:val="000000" w:themeColor="text1"/>
          <w:sz w:val="22"/>
          <w:szCs w:val="22"/>
        </w:rPr>
        <w:t xml:space="preserve"> with </w:t>
      </w:r>
      <w:r w:rsidR="001C036E">
        <w:rPr>
          <w:rFonts w:ascii="Garamond" w:hAnsi="Garamond" w:cs="Helvetica"/>
          <w:color w:val="000000" w:themeColor="text1"/>
          <w:sz w:val="22"/>
          <w:szCs w:val="22"/>
        </w:rPr>
        <w:lastRenderedPageBreak/>
        <w:t>my attitude</w:t>
      </w:r>
      <w:r w:rsidR="00DA1AD9">
        <w:rPr>
          <w:rFonts w:ascii="Garamond" w:hAnsi="Garamond" w:cs="Helvetica"/>
          <w:color w:val="000000" w:themeColor="text1"/>
          <w:sz w:val="22"/>
          <w:szCs w:val="22"/>
        </w:rPr>
        <w:t xml:space="preserve">. </w:t>
      </w:r>
      <w:r w:rsidR="003567E5" w:rsidRPr="00AF2203">
        <w:rPr>
          <w:rFonts w:ascii="Garamond" w:hAnsi="Garamond" w:cs="Helvetica"/>
          <w:color w:val="000000" w:themeColor="text1"/>
          <w:sz w:val="22"/>
          <w:szCs w:val="22"/>
        </w:rPr>
        <w:t>Phillipe-</w:t>
      </w:r>
      <w:r w:rsidR="00724E2A" w:rsidRPr="00AF2203">
        <w:rPr>
          <w:rFonts w:ascii="Garamond" w:hAnsi="Garamond" w:cs="Helvetica"/>
          <w:color w:val="000000" w:themeColor="text1"/>
          <w:sz w:val="22"/>
          <w:szCs w:val="22"/>
        </w:rPr>
        <w:t xml:space="preserve">Manuel </w:t>
      </w:r>
      <w:r w:rsidR="008759A9">
        <w:rPr>
          <w:rFonts w:ascii="Garamond" w:hAnsi="Garamond" w:cs="Helvetica"/>
          <w:color w:val="000000" w:themeColor="text1"/>
          <w:sz w:val="22"/>
          <w:szCs w:val="22"/>
        </w:rPr>
        <w:t xml:space="preserve">was tall like myself </w:t>
      </w:r>
      <w:r w:rsidR="00A70228">
        <w:rPr>
          <w:rFonts w:ascii="Garamond" w:hAnsi="Garamond" w:cs="Helvetica"/>
          <w:color w:val="000000" w:themeColor="text1"/>
          <w:sz w:val="22"/>
          <w:szCs w:val="22"/>
        </w:rPr>
        <w:t>with</w:t>
      </w:r>
      <w:r w:rsidR="00391E0D">
        <w:rPr>
          <w:rFonts w:ascii="Garamond" w:hAnsi="Garamond" w:cs="Helvetica"/>
          <w:color w:val="000000" w:themeColor="text1"/>
          <w:sz w:val="22"/>
          <w:szCs w:val="22"/>
        </w:rPr>
        <w:t xml:space="preserve"> </w:t>
      </w:r>
      <w:r w:rsidR="009E4349">
        <w:rPr>
          <w:rFonts w:ascii="Garamond" w:hAnsi="Garamond" w:cs="Helvetica"/>
          <w:color w:val="000000" w:themeColor="text1"/>
          <w:sz w:val="22"/>
          <w:szCs w:val="22"/>
        </w:rPr>
        <w:t xml:space="preserve">a </w:t>
      </w:r>
      <w:r w:rsidR="00C518A8" w:rsidRPr="00AF2203">
        <w:rPr>
          <w:rFonts w:ascii="Garamond" w:hAnsi="Garamond" w:cs="Helvetica"/>
          <w:color w:val="000000" w:themeColor="text1"/>
          <w:sz w:val="22"/>
          <w:szCs w:val="22"/>
        </w:rPr>
        <w:t xml:space="preserve">short </w:t>
      </w:r>
      <w:r w:rsidR="00D24EB4">
        <w:rPr>
          <w:rFonts w:ascii="Garamond" w:hAnsi="Garamond" w:cs="Helvetica"/>
          <w:color w:val="000000" w:themeColor="text1"/>
          <w:sz w:val="22"/>
          <w:szCs w:val="22"/>
        </w:rPr>
        <w:t xml:space="preserve">combed-down </w:t>
      </w:r>
      <w:r w:rsidR="00C518A8" w:rsidRPr="00AF2203">
        <w:rPr>
          <w:rFonts w:ascii="Garamond" w:hAnsi="Garamond" w:cs="Helvetica"/>
          <w:color w:val="000000" w:themeColor="text1"/>
          <w:sz w:val="22"/>
          <w:szCs w:val="22"/>
        </w:rPr>
        <w:t>raven’s</w:t>
      </w:r>
      <w:r w:rsidR="00D47789" w:rsidRPr="00AF2203">
        <w:rPr>
          <w:rFonts w:ascii="Garamond" w:hAnsi="Garamond" w:cs="Helvetica"/>
          <w:color w:val="000000" w:themeColor="text1"/>
          <w:sz w:val="22"/>
          <w:szCs w:val="22"/>
        </w:rPr>
        <w:t>-</w:t>
      </w:r>
      <w:r w:rsidR="00C518A8" w:rsidRPr="00AF2203">
        <w:rPr>
          <w:rFonts w:ascii="Garamond" w:hAnsi="Garamond" w:cs="Helvetica"/>
          <w:color w:val="000000" w:themeColor="text1"/>
          <w:sz w:val="22"/>
          <w:szCs w:val="22"/>
        </w:rPr>
        <w:t>wing</w:t>
      </w:r>
      <w:r w:rsidR="00724E2A" w:rsidRPr="00AF2203">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fringe</w:t>
      </w:r>
      <w:r w:rsidR="00391E0D">
        <w:rPr>
          <w:rFonts w:ascii="Garamond" w:hAnsi="Garamond" w:cs="Helvetica"/>
          <w:color w:val="000000" w:themeColor="text1"/>
          <w:sz w:val="22"/>
          <w:szCs w:val="22"/>
        </w:rPr>
        <w:t xml:space="preserve"> above a </w:t>
      </w:r>
      <w:r w:rsidR="001C036E">
        <w:rPr>
          <w:rFonts w:ascii="Garamond" w:hAnsi="Garamond" w:cs="Helvetica"/>
          <w:color w:val="000000" w:themeColor="text1"/>
          <w:sz w:val="22"/>
          <w:szCs w:val="22"/>
        </w:rPr>
        <w:t>cliff-face</w:t>
      </w:r>
      <w:r w:rsidR="00391E0D" w:rsidRPr="00391E0D">
        <w:rPr>
          <w:rFonts w:ascii="Garamond" w:hAnsi="Garamond" w:cs="Helvetica"/>
          <w:color w:val="000000" w:themeColor="text1"/>
          <w:sz w:val="22"/>
          <w:szCs w:val="22"/>
        </w:rPr>
        <w:t xml:space="preserve"> </w:t>
      </w:r>
      <w:r w:rsidR="001B2A4A">
        <w:rPr>
          <w:rFonts w:ascii="Garamond" w:hAnsi="Garamond" w:cs="Helvetica"/>
          <w:color w:val="000000" w:themeColor="text1"/>
          <w:sz w:val="22"/>
          <w:szCs w:val="22"/>
        </w:rPr>
        <w:t xml:space="preserve">expressive </w:t>
      </w:r>
      <w:r w:rsidR="003E0A42">
        <w:rPr>
          <w:rFonts w:ascii="Garamond" w:hAnsi="Garamond" w:cs="Helvetica"/>
          <w:color w:val="000000" w:themeColor="text1"/>
          <w:sz w:val="22"/>
          <w:szCs w:val="22"/>
        </w:rPr>
        <w:t>forehead</w:t>
      </w:r>
      <w:r w:rsidR="002F61F3">
        <w:rPr>
          <w:rFonts w:ascii="Garamond" w:hAnsi="Garamond" w:cs="Helvetica"/>
          <w:color w:val="000000" w:themeColor="text1"/>
          <w:sz w:val="22"/>
          <w:szCs w:val="22"/>
        </w:rPr>
        <w:t>.</w:t>
      </w:r>
      <w:r w:rsidR="00F90652">
        <w:rPr>
          <w:rFonts w:ascii="Garamond" w:hAnsi="Garamond" w:cs="Helvetica"/>
          <w:color w:val="000000" w:themeColor="text1"/>
          <w:sz w:val="22"/>
          <w:szCs w:val="22"/>
        </w:rPr>
        <w:t xml:space="preserve"> Paired with</w:t>
      </w:r>
      <w:r w:rsidR="007F37EE">
        <w:rPr>
          <w:rFonts w:ascii="Garamond" w:hAnsi="Garamond" w:cs="Helvetica"/>
          <w:color w:val="000000" w:themeColor="text1"/>
          <w:sz w:val="22"/>
          <w:szCs w:val="22"/>
        </w:rPr>
        <w:t xml:space="preserve"> a</w:t>
      </w:r>
      <w:r w:rsidR="002E00CB">
        <w:rPr>
          <w:rFonts w:ascii="Garamond" w:hAnsi="Garamond" w:cs="Helvetica"/>
          <w:color w:val="000000" w:themeColor="text1"/>
          <w:sz w:val="22"/>
          <w:szCs w:val="22"/>
        </w:rPr>
        <w:t xml:space="preserve"> clean-shaven square jaw </w:t>
      </w:r>
      <w:r w:rsidR="005163AA">
        <w:rPr>
          <w:rFonts w:ascii="Garamond" w:hAnsi="Garamond" w:cs="Helvetica"/>
          <w:color w:val="000000" w:themeColor="text1"/>
          <w:sz w:val="22"/>
          <w:szCs w:val="22"/>
        </w:rPr>
        <w:t>and</w:t>
      </w:r>
      <w:r w:rsidR="001B167A">
        <w:rPr>
          <w:rFonts w:ascii="Garamond" w:hAnsi="Garamond" w:cs="Helvetica"/>
          <w:color w:val="000000" w:themeColor="text1"/>
          <w:sz w:val="22"/>
          <w:szCs w:val="22"/>
        </w:rPr>
        <w:t xml:space="preserve"> underbite</w:t>
      </w:r>
      <w:r w:rsidR="00E31F4A" w:rsidRPr="00AF2203">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the man</w:t>
      </w:r>
      <w:r w:rsidR="00F90652">
        <w:rPr>
          <w:rFonts w:ascii="Garamond" w:hAnsi="Garamond" w:cs="Helvetica"/>
          <w:color w:val="000000" w:themeColor="text1"/>
          <w:sz w:val="22"/>
          <w:szCs w:val="22"/>
        </w:rPr>
        <w:t xml:space="preserve"> </w:t>
      </w:r>
      <w:r w:rsidR="007F37EE">
        <w:rPr>
          <w:rFonts w:ascii="Garamond" w:hAnsi="Garamond" w:cs="Helvetica"/>
          <w:color w:val="000000" w:themeColor="text1"/>
          <w:sz w:val="22"/>
          <w:szCs w:val="22"/>
        </w:rPr>
        <w:t>al</w:t>
      </w:r>
      <w:r w:rsidR="002E00CB">
        <w:rPr>
          <w:rFonts w:ascii="Garamond" w:hAnsi="Garamond" w:cs="Helvetica"/>
          <w:color w:val="000000" w:themeColor="text1"/>
          <w:sz w:val="22"/>
          <w:szCs w:val="22"/>
        </w:rPr>
        <w:t xml:space="preserve">together </w:t>
      </w:r>
      <w:r w:rsidR="00F90652">
        <w:rPr>
          <w:rFonts w:ascii="Garamond" w:hAnsi="Garamond" w:cs="Helvetica"/>
          <w:color w:val="000000" w:themeColor="text1"/>
          <w:sz w:val="22"/>
          <w:szCs w:val="22"/>
        </w:rPr>
        <w:t>gave</w:t>
      </w:r>
      <w:r w:rsidR="00346699" w:rsidRPr="00AF2203">
        <w:rPr>
          <w:rFonts w:ascii="Garamond" w:hAnsi="Garamond" w:cs="Helvetica"/>
          <w:color w:val="000000" w:themeColor="text1"/>
          <w:sz w:val="22"/>
          <w:szCs w:val="22"/>
        </w:rPr>
        <w:t xml:space="preserve"> the impression of </w:t>
      </w:r>
      <w:r w:rsidR="00235899" w:rsidRPr="00AF2203">
        <w:rPr>
          <w:rFonts w:ascii="Garamond" w:hAnsi="Garamond" w:cs="Helvetica"/>
          <w:color w:val="000000" w:themeColor="text1"/>
          <w:sz w:val="22"/>
          <w:szCs w:val="22"/>
        </w:rPr>
        <w:t xml:space="preserve">a </w:t>
      </w:r>
      <w:r w:rsidR="001A38D4" w:rsidRPr="00AF2203">
        <w:rPr>
          <w:rFonts w:ascii="Garamond" w:hAnsi="Garamond" w:cs="Helvetica"/>
          <w:color w:val="000000" w:themeColor="text1"/>
          <w:sz w:val="22"/>
          <w:szCs w:val="22"/>
        </w:rPr>
        <w:t xml:space="preserve">psychopathic </w:t>
      </w:r>
      <w:r w:rsidR="007E5007">
        <w:rPr>
          <w:rFonts w:ascii="Garamond" w:hAnsi="Garamond" w:cs="Helvetica"/>
          <w:color w:val="000000" w:themeColor="text1"/>
          <w:sz w:val="22"/>
          <w:szCs w:val="22"/>
        </w:rPr>
        <w:t>detective</w:t>
      </w:r>
      <w:r w:rsidR="00E31F4A" w:rsidRPr="00AF2203">
        <w:rPr>
          <w:rFonts w:ascii="Garamond" w:hAnsi="Garamond" w:cs="Helvetica"/>
          <w:color w:val="000000" w:themeColor="text1"/>
          <w:sz w:val="22"/>
          <w:szCs w:val="22"/>
        </w:rPr>
        <w:t xml:space="preserve">. Anne-Marie </w:t>
      </w:r>
      <w:r w:rsidR="0021699D">
        <w:rPr>
          <w:rFonts w:ascii="Garamond" w:hAnsi="Garamond" w:cs="Helvetica"/>
          <w:color w:val="000000" w:themeColor="text1"/>
          <w:sz w:val="22"/>
          <w:szCs w:val="22"/>
        </w:rPr>
        <w:t>was shorter</w:t>
      </w:r>
      <w:r w:rsidR="001B2A4A">
        <w:rPr>
          <w:rFonts w:ascii="Garamond" w:hAnsi="Garamond" w:cs="Helvetica"/>
          <w:color w:val="000000" w:themeColor="text1"/>
          <w:sz w:val="22"/>
          <w:szCs w:val="22"/>
        </w:rPr>
        <w:t xml:space="preserve"> </w:t>
      </w:r>
      <w:r w:rsidR="0021699D">
        <w:rPr>
          <w:rFonts w:ascii="Garamond" w:hAnsi="Garamond" w:cs="Helvetica"/>
          <w:color w:val="000000" w:themeColor="text1"/>
          <w:sz w:val="22"/>
          <w:szCs w:val="22"/>
        </w:rPr>
        <w:t xml:space="preserve">and </w:t>
      </w:r>
      <w:r w:rsidR="00E31F4A" w:rsidRPr="00AF2203">
        <w:rPr>
          <w:rFonts w:ascii="Garamond" w:hAnsi="Garamond" w:cs="Helvetica"/>
          <w:color w:val="000000" w:themeColor="text1"/>
          <w:sz w:val="22"/>
          <w:szCs w:val="22"/>
        </w:rPr>
        <w:t>had a</w:t>
      </w:r>
      <w:r w:rsidR="00982654" w:rsidRPr="00AF2203">
        <w:rPr>
          <w:rFonts w:ascii="Garamond" w:hAnsi="Garamond" w:cs="Helvetica"/>
          <w:color w:val="000000" w:themeColor="text1"/>
          <w:sz w:val="22"/>
          <w:szCs w:val="22"/>
        </w:rPr>
        <w:t xml:space="preserve"> round </w:t>
      </w:r>
      <w:r w:rsidR="007A0354" w:rsidRPr="00AF2203">
        <w:rPr>
          <w:rFonts w:ascii="Garamond" w:hAnsi="Garamond" w:cs="Helvetica"/>
          <w:color w:val="000000" w:themeColor="text1"/>
          <w:sz w:val="22"/>
          <w:szCs w:val="22"/>
        </w:rPr>
        <w:t xml:space="preserve">face </w:t>
      </w:r>
      <w:r w:rsidR="00C52182" w:rsidRPr="00AF2203">
        <w:rPr>
          <w:rFonts w:ascii="Garamond" w:hAnsi="Garamond" w:cs="Helvetica"/>
          <w:color w:val="000000" w:themeColor="text1"/>
          <w:sz w:val="22"/>
          <w:szCs w:val="22"/>
        </w:rPr>
        <w:t>set with</w:t>
      </w:r>
      <w:r w:rsidR="00E31F4A" w:rsidRPr="00AF2203">
        <w:rPr>
          <w:rFonts w:ascii="Garamond" w:hAnsi="Garamond" w:cs="Helvetica"/>
          <w:color w:val="000000" w:themeColor="text1"/>
          <w:sz w:val="22"/>
          <w:szCs w:val="22"/>
        </w:rPr>
        <w:t xml:space="preserve"> kind</w:t>
      </w:r>
      <w:r w:rsidR="00491377" w:rsidRPr="00AF2203">
        <w:rPr>
          <w:rFonts w:ascii="Garamond" w:hAnsi="Garamond" w:cs="Helvetica"/>
          <w:color w:val="000000" w:themeColor="text1"/>
          <w:sz w:val="22"/>
          <w:szCs w:val="22"/>
        </w:rPr>
        <w:t xml:space="preserve"> and</w:t>
      </w:r>
      <w:r w:rsidR="007A0354" w:rsidRPr="00AF2203">
        <w:rPr>
          <w:rFonts w:ascii="Garamond" w:hAnsi="Garamond" w:cs="Helvetica"/>
          <w:color w:val="000000" w:themeColor="text1"/>
          <w:sz w:val="22"/>
          <w:szCs w:val="22"/>
        </w:rPr>
        <w:t xml:space="preserve"> </w:t>
      </w:r>
      <w:r w:rsidR="001F08ED" w:rsidRPr="00AF2203">
        <w:rPr>
          <w:rFonts w:ascii="Garamond" w:hAnsi="Garamond" w:cs="Helvetica"/>
          <w:color w:val="000000" w:themeColor="text1"/>
          <w:sz w:val="22"/>
          <w:szCs w:val="22"/>
        </w:rPr>
        <w:t>attentive</w:t>
      </w:r>
      <w:r w:rsidR="00E31F4A" w:rsidRPr="00AF2203">
        <w:rPr>
          <w:rFonts w:ascii="Garamond" w:hAnsi="Garamond" w:cs="Helvetica"/>
          <w:color w:val="000000" w:themeColor="text1"/>
          <w:sz w:val="22"/>
          <w:szCs w:val="22"/>
        </w:rPr>
        <w:t xml:space="preserve"> </w:t>
      </w:r>
      <w:r w:rsidR="00982654" w:rsidRPr="00AF2203">
        <w:rPr>
          <w:rFonts w:ascii="Garamond" w:hAnsi="Garamond" w:cs="Helvetica"/>
          <w:color w:val="000000" w:themeColor="text1"/>
          <w:sz w:val="22"/>
          <w:szCs w:val="22"/>
        </w:rPr>
        <w:t xml:space="preserve">deep brown </w:t>
      </w:r>
      <w:r w:rsidR="00E31F4A" w:rsidRPr="00AF2203">
        <w:rPr>
          <w:rFonts w:ascii="Garamond" w:hAnsi="Garamond" w:cs="Helvetica"/>
          <w:color w:val="000000" w:themeColor="text1"/>
          <w:sz w:val="22"/>
          <w:szCs w:val="22"/>
        </w:rPr>
        <w:t>eyes</w:t>
      </w:r>
      <w:r w:rsidR="007F37EE">
        <w:rPr>
          <w:rFonts w:ascii="Garamond" w:hAnsi="Garamond" w:cs="Helvetica"/>
          <w:color w:val="000000" w:themeColor="text1"/>
          <w:sz w:val="22"/>
          <w:szCs w:val="22"/>
        </w:rPr>
        <w:t xml:space="preserve"> </w:t>
      </w:r>
      <w:r w:rsidR="00A35229" w:rsidRPr="00AF2203">
        <w:rPr>
          <w:rFonts w:ascii="Garamond" w:hAnsi="Garamond" w:cs="Helvetica"/>
          <w:color w:val="000000" w:themeColor="text1"/>
          <w:sz w:val="22"/>
          <w:szCs w:val="22"/>
        </w:rPr>
        <w:t xml:space="preserve">that </w:t>
      </w:r>
      <w:r w:rsidR="00AB48AA" w:rsidRPr="00AF2203">
        <w:rPr>
          <w:rFonts w:ascii="Garamond" w:hAnsi="Garamond" w:cs="Helvetica"/>
          <w:color w:val="000000" w:themeColor="text1"/>
          <w:sz w:val="22"/>
          <w:szCs w:val="22"/>
        </w:rPr>
        <w:t>exuded</w:t>
      </w:r>
      <w:r w:rsidR="00F16DE1"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a </w:t>
      </w:r>
      <w:r w:rsidR="00F16DE1" w:rsidRPr="00AF2203">
        <w:rPr>
          <w:rFonts w:ascii="Garamond" w:hAnsi="Garamond" w:cs="Helvetica"/>
          <w:color w:val="000000" w:themeColor="text1"/>
          <w:sz w:val="22"/>
          <w:szCs w:val="22"/>
        </w:rPr>
        <w:t>mischievous sauciness</w:t>
      </w:r>
      <w:r w:rsidR="00E31F4A" w:rsidRPr="00AF2203">
        <w:rPr>
          <w:rFonts w:ascii="Garamond" w:hAnsi="Garamond" w:cs="Helvetica"/>
          <w:color w:val="000000" w:themeColor="text1"/>
          <w:sz w:val="22"/>
          <w:szCs w:val="22"/>
        </w:rPr>
        <w:t xml:space="preserve">. </w:t>
      </w:r>
      <w:r w:rsidR="001F002C" w:rsidRPr="00AF2203">
        <w:rPr>
          <w:rFonts w:ascii="Garamond" w:hAnsi="Garamond" w:cs="Helvetica"/>
          <w:color w:val="000000" w:themeColor="text1"/>
          <w:sz w:val="22"/>
          <w:szCs w:val="22"/>
        </w:rPr>
        <w:t xml:space="preserve">They spoke with </w:t>
      </w:r>
      <w:r w:rsidR="008C7DA8">
        <w:rPr>
          <w:rFonts w:ascii="Garamond" w:hAnsi="Garamond" w:cs="Helvetica"/>
          <w:color w:val="000000" w:themeColor="text1"/>
          <w:sz w:val="22"/>
          <w:szCs w:val="22"/>
        </w:rPr>
        <w:t>viscid</w:t>
      </w:r>
      <w:r w:rsidR="001F002C" w:rsidRPr="00AF2203">
        <w:rPr>
          <w:rFonts w:ascii="Garamond" w:hAnsi="Garamond" w:cs="Helvetica"/>
          <w:color w:val="000000" w:themeColor="text1"/>
          <w:sz w:val="22"/>
          <w:szCs w:val="22"/>
        </w:rPr>
        <w:t xml:space="preserve"> </w:t>
      </w:r>
      <w:r w:rsidR="006B09FC">
        <w:rPr>
          <w:rFonts w:ascii="Garamond" w:hAnsi="Garamond" w:cs="Helvetica"/>
          <w:color w:val="000000" w:themeColor="text1"/>
          <w:sz w:val="22"/>
          <w:szCs w:val="22"/>
        </w:rPr>
        <w:t xml:space="preserve">Quebecois </w:t>
      </w:r>
      <w:r w:rsidR="001F002C" w:rsidRPr="00AF2203">
        <w:rPr>
          <w:rFonts w:ascii="Garamond" w:hAnsi="Garamond" w:cs="Helvetica"/>
          <w:color w:val="000000" w:themeColor="text1"/>
          <w:sz w:val="22"/>
          <w:szCs w:val="22"/>
        </w:rPr>
        <w:t>accent</w:t>
      </w:r>
      <w:r w:rsidR="004B5FD7" w:rsidRPr="00AF2203">
        <w:rPr>
          <w:rFonts w:ascii="Garamond" w:hAnsi="Garamond" w:cs="Helvetica"/>
          <w:color w:val="000000" w:themeColor="text1"/>
          <w:sz w:val="22"/>
          <w:szCs w:val="22"/>
        </w:rPr>
        <w:t>s</w:t>
      </w:r>
      <w:r w:rsidR="00B84864" w:rsidRPr="00AF2203">
        <w:rPr>
          <w:rFonts w:ascii="Garamond" w:hAnsi="Garamond" w:cs="Helvetica"/>
          <w:color w:val="000000" w:themeColor="text1"/>
          <w:sz w:val="22"/>
          <w:szCs w:val="22"/>
        </w:rPr>
        <w:t xml:space="preserve"> that </w:t>
      </w:r>
      <w:r w:rsidR="00315FEE">
        <w:rPr>
          <w:rFonts w:ascii="Garamond" w:hAnsi="Garamond" w:cs="Helvetica"/>
          <w:color w:val="000000" w:themeColor="text1"/>
          <w:sz w:val="22"/>
          <w:szCs w:val="22"/>
        </w:rPr>
        <w:t>abolished</w:t>
      </w:r>
      <w:r w:rsidR="00B84864" w:rsidRPr="00AF2203">
        <w:rPr>
          <w:rFonts w:ascii="Garamond" w:hAnsi="Garamond" w:cs="Helvetica"/>
          <w:color w:val="000000" w:themeColor="text1"/>
          <w:sz w:val="22"/>
          <w:szCs w:val="22"/>
        </w:rPr>
        <w:t xml:space="preserve"> the </w:t>
      </w:r>
      <w:r w:rsidR="007E5007">
        <w:rPr>
          <w:rFonts w:ascii="Garamond" w:hAnsi="Garamond" w:cs="Helvetica"/>
          <w:color w:val="000000" w:themeColor="text1"/>
          <w:sz w:val="22"/>
          <w:szCs w:val="22"/>
        </w:rPr>
        <w:t xml:space="preserve">Venus in Furs </w:t>
      </w:r>
      <w:r w:rsidR="00B84864" w:rsidRPr="00AF2203">
        <w:rPr>
          <w:rFonts w:ascii="Garamond" w:hAnsi="Garamond" w:cs="Helvetica"/>
          <w:color w:val="000000" w:themeColor="text1"/>
          <w:sz w:val="22"/>
          <w:szCs w:val="22"/>
        </w:rPr>
        <w:t>earworm</w:t>
      </w:r>
      <w:r w:rsidR="00423404">
        <w:rPr>
          <w:rFonts w:ascii="Garamond" w:hAnsi="Garamond" w:cs="Helvetica"/>
          <w:color w:val="000000" w:themeColor="text1"/>
          <w:sz w:val="22"/>
          <w:szCs w:val="22"/>
        </w:rPr>
        <w:t xml:space="preserve"> as</w:t>
      </w:r>
      <w:r w:rsidR="008759A9">
        <w:rPr>
          <w:rFonts w:ascii="Garamond" w:hAnsi="Garamond" w:cs="Helvetica"/>
          <w:color w:val="000000" w:themeColor="text1"/>
          <w:sz w:val="22"/>
          <w:szCs w:val="22"/>
        </w:rPr>
        <w:t xml:space="preserve"> I</w:t>
      </w:r>
      <w:r w:rsidR="007F4A3A">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strain</w:t>
      </w:r>
      <w:r w:rsidR="008759A9">
        <w:rPr>
          <w:rFonts w:ascii="Garamond" w:hAnsi="Garamond" w:cs="Helvetica"/>
          <w:color w:val="000000" w:themeColor="text1"/>
          <w:sz w:val="22"/>
          <w:szCs w:val="22"/>
        </w:rPr>
        <w:t xml:space="preserve">ed my ear </w:t>
      </w:r>
      <w:r w:rsidR="00B84864" w:rsidRPr="00AF2203">
        <w:rPr>
          <w:rFonts w:ascii="Garamond" w:hAnsi="Garamond" w:cs="Helvetica"/>
          <w:color w:val="000000" w:themeColor="text1"/>
          <w:sz w:val="22"/>
          <w:szCs w:val="22"/>
        </w:rPr>
        <w:t xml:space="preserve">to capture the </w:t>
      </w:r>
      <w:r w:rsidR="00E16202" w:rsidRPr="00AF2203">
        <w:rPr>
          <w:rFonts w:ascii="Garamond" w:hAnsi="Garamond" w:cs="Helvetica"/>
          <w:i/>
          <w:iCs/>
          <w:color w:val="000000" w:themeColor="text1"/>
          <w:sz w:val="22"/>
          <w:szCs w:val="22"/>
        </w:rPr>
        <w:t>unseemly</w:t>
      </w:r>
      <w:r w:rsidR="00B84864" w:rsidRPr="00AF2203">
        <w:rPr>
          <w:rFonts w:ascii="Garamond" w:hAnsi="Garamond" w:cs="Helvetica"/>
          <w:color w:val="000000" w:themeColor="text1"/>
          <w:sz w:val="22"/>
          <w:szCs w:val="22"/>
        </w:rPr>
        <w:t xml:space="preserve"> </w:t>
      </w:r>
      <w:r w:rsidR="00CD39CA" w:rsidRPr="00AF2203">
        <w:rPr>
          <w:rFonts w:ascii="Garamond" w:hAnsi="Garamond" w:cs="Helvetica"/>
          <w:color w:val="000000" w:themeColor="text1"/>
          <w:sz w:val="22"/>
          <w:szCs w:val="22"/>
        </w:rPr>
        <w:t>equilibrium</w:t>
      </w:r>
      <w:r w:rsidR="00B84864" w:rsidRPr="00AF2203">
        <w:rPr>
          <w:rFonts w:ascii="Garamond" w:hAnsi="Garamond" w:cs="Helvetica"/>
          <w:color w:val="000000" w:themeColor="text1"/>
          <w:sz w:val="22"/>
          <w:szCs w:val="22"/>
        </w:rPr>
        <w:t xml:space="preserve"> between</w:t>
      </w:r>
      <w:r w:rsidR="00A3087D">
        <w:rPr>
          <w:rFonts w:ascii="Garamond" w:hAnsi="Garamond" w:cs="Helvetica"/>
          <w:color w:val="000000" w:themeColor="text1"/>
          <w:sz w:val="22"/>
          <w:szCs w:val="22"/>
        </w:rPr>
        <w:t xml:space="preserve"> what sounded like</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w:t>
      </w:r>
      <w:r w:rsidR="008A2B71">
        <w:rPr>
          <w:rFonts w:ascii="Garamond" w:hAnsi="Garamond" w:cs="Helvetica"/>
          <w:color w:val="000000" w:themeColor="text1"/>
          <w:sz w:val="22"/>
          <w:szCs w:val="22"/>
        </w:rPr>
        <w:t>consonants</w:t>
      </w:r>
      <w:r w:rsidR="00965EC2">
        <w:rPr>
          <w:rFonts w:ascii="Garamond" w:hAnsi="Garamond" w:cs="Helvetica"/>
          <w:color w:val="000000" w:themeColor="text1"/>
          <w:sz w:val="22"/>
          <w:szCs w:val="22"/>
        </w:rPr>
        <w:t xml:space="preserve"> of </w:t>
      </w:r>
      <w:r w:rsidR="00B07D7F">
        <w:rPr>
          <w:rFonts w:ascii="Garamond" w:hAnsi="Garamond" w:cs="Helvetica"/>
          <w:color w:val="000000" w:themeColor="text1"/>
          <w:sz w:val="22"/>
          <w:szCs w:val="22"/>
        </w:rPr>
        <w:t>Appalachian-</w:t>
      </w:r>
      <w:r w:rsidR="00A3087D">
        <w:rPr>
          <w:rFonts w:ascii="Garamond" w:hAnsi="Garamond" w:cs="Helvetica"/>
          <w:color w:val="000000" w:themeColor="text1"/>
          <w:sz w:val="22"/>
          <w:szCs w:val="22"/>
        </w:rPr>
        <w:t>hillbilly</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crossed with</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vowels of </w:t>
      </w:r>
      <w:r w:rsidR="00B07D7F">
        <w:rPr>
          <w:rFonts w:ascii="Garamond" w:hAnsi="Garamond" w:cs="Helvetica"/>
          <w:color w:val="000000" w:themeColor="text1"/>
          <w:sz w:val="22"/>
          <w:szCs w:val="22"/>
        </w:rPr>
        <w:t>Atlantic-</w:t>
      </w:r>
      <w:r w:rsidR="00965EC2">
        <w:rPr>
          <w:rFonts w:ascii="Garamond" w:hAnsi="Garamond" w:cs="Helvetica"/>
          <w:color w:val="000000" w:themeColor="text1"/>
          <w:sz w:val="22"/>
          <w:szCs w:val="22"/>
        </w:rPr>
        <w:t>coast</w:t>
      </w:r>
      <w:r w:rsidR="00C121E5">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French</w:t>
      </w:r>
      <w:r w:rsidR="001F002C" w:rsidRPr="00AF2203">
        <w:rPr>
          <w:rFonts w:ascii="Garamond" w:hAnsi="Garamond" w:cs="Helvetica"/>
          <w:color w:val="000000" w:themeColor="text1"/>
          <w:sz w:val="22"/>
          <w:szCs w:val="22"/>
        </w:rPr>
        <w:t>.</w:t>
      </w:r>
      <w:r w:rsidR="00E83894" w:rsidRPr="00AF2203">
        <w:rPr>
          <w:rFonts w:ascii="Garamond" w:hAnsi="Garamond" w:cs="Helvetica"/>
          <w:color w:val="000000" w:themeColor="text1"/>
          <w:sz w:val="22"/>
          <w:szCs w:val="22"/>
        </w:rPr>
        <w:t xml:space="preserve"> </w:t>
      </w:r>
      <w:r w:rsidR="000C0117" w:rsidRPr="00AF2203">
        <w:rPr>
          <w:rFonts w:ascii="Garamond" w:hAnsi="Garamond" w:cs="Helvetica"/>
          <w:color w:val="000000" w:themeColor="text1"/>
          <w:sz w:val="22"/>
          <w:szCs w:val="22"/>
        </w:rPr>
        <w:t xml:space="preserve">The rhythm of their </w:t>
      </w:r>
      <w:r w:rsidR="008A6A6B">
        <w:rPr>
          <w:rFonts w:ascii="Garamond" w:hAnsi="Garamond" w:cs="Helvetica"/>
          <w:color w:val="000000" w:themeColor="text1"/>
          <w:sz w:val="22"/>
          <w:szCs w:val="22"/>
        </w:rPr>
        <w:t>speech</w:t>
      </w:r>
      <w:r w:rsidR="000C0117" w:rsidRPr="00AF2203">
        <w:rPr>
          <w:rFonts w:ascii="Garamond" w:hAnsi="Garamond" w:cs="Helvetica"/>
          <w:color w:val="000000" w:themeColor="text1"/>
          <w:sz w:val="22"/>
          <w:szCs w:val="22"/>
        </w:rPr>
        <w:t xml:space="preserve"> was uneven,</w:t>
      </w:r>
      <w:r w:rsidR="006D28D2">
        <w:rPr>
          <w:rFonts w:ascii="Garamond" w:hAnsi="Garamond" w:cs="Helvetica"/>
          <w:color w:val="000000" w:themeColor="text1"/>
          <w:sz w:val="22"/>
          <w:szCs w:val="22"/>
        </w:rPr>
        <w:t xml:space="preserve"> a</w:t>
      </w:r>
      <w:r w:rsidR="008759A9">
        <w:rPr>
          <w:rFonts w:ascii="Garamond" w:hAnsi="Garamond" w:cs="Helvetica"/>
          <w:color w:val="000000" w:themeColor="text1"/>
          <w:sz w:val="22"/>
          <w:szCs w:val="22"/>
        </w:rPr>
        <w:t xml:space="preserve"> stubborn </w:t>
      </w:r>
      <w:r w:rsidR="006D28D2">
        <w:rPr>
          <w:rFonts w:ascii="Garamond" w:hAnsi="Garamond" w:cs="Helvetica"/>
          <w:color w:val="000000" w:themeColor="text1"/>
          <w:sz w:val="22"/>
          <w:szCs w:val="22"/>
        </w:rPr>
        <w:t>forward momentum</w:t>
      </w:r>
      <w:r w:rsidR="000C0117" w:rsidRPr="00AF2203">
        <w:rPr>
          <w:rFonts w:ascii="Garamond" w:hAnsi="Garamond" w:cs="Helvetica"/>
          <w:color w:val="000000" w:themeColor="text1"/>
          <w:sz w:val="22"/>
          <w:szCs w:val="22"/>
        </w:rPr>
        <w:t xml:space="preserve"> as</w:t>
      </w:r>
      <w:r w:rsidR="00AA7FEA">
        <w:rPr>
          <w:rFonts w:ascii="Garamond" w:hAnsi="Garamond" w:cs="Helvetica"/>
          <w:color w:val="000000" w:themeColor="text1"/>
          <w:sz w:val="22"/>
          <w:szCs w:val="22"/>
        </w:rPr>
        <w:t xml:space="preserve"> if</w:t>
      </w:r>
      <w:r w:rsidR="000C0117" w:rsidRPr="00AF2203">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each syllable was</w:t>
      </w:r>
      <w:r w:rsidR="000B2C5B">
        <w:rPr>
          <w:rFonts w:ascii="Garamond" w:hAnsi="Garamond" w:cs="Helvetica"/>
          <w:color w:val="000000" w:themeColor="text1"/>
          <w:sz w:val="22"/>
          <w:szCs w:val="22"/>
        </w:rPr>
        <w:t xml:space="preserve"> </w:t>
      </w:r>
      <w:r w:rsidR="008A078A">
        <w:rPr>
          <w:rFonts w:ascii="Garamond" w:hAnsi="Garamond" w:cs="Helvetica"/>
          <w:color w:val="000000" w:themeColor="text1"/>
          <w:sz w:val="22"/>
          <w:szCs w:val="22"/>
        </w:rPr>
        <w:t>being peeled</w:t>
      </w:r>
      <w:r w:rsidR="000B2C5B">
        <w:rPr>
          <w:rFonts w:ascii="Garamond" w:hAnsi="Garamond" w:cs="Helvetica"/>
          <w:color w:val="000000" w:themeColor="text1"/>
          <w:sz w:val="22"/>
          <w:szCs w:val="22"/>
        </w:rPr>
        <w:t xml:space="preserve"> off </w:t>
      </w:r>
      <w:r w:rsidR="004B6382">
        <w:rPr>
          <w:rFonts w:ascii="Garamond" w:hAnsi="Garamond" w:cs="Helvetica"/>
          <w:color w:val="000000" w:themeColor="text1"/>
          <w:sz w:val="22"/>
          <w:szCs w:val="22"/>
        </w:rPr>
        <w:t>something</w:t>
      </w:r>
      <w:r w:rsidR="00F97B88">
        <w:rPr>
          <w:rFonts w:ascii="Garamond" w:hAnsi="Garamond" w:cs="Helvetica"/>
          <w:color w:val="000000" w:themeColor="text1"/>
          <w:sz w:val="22"/>
          <w:szCs w:val="22"/>
        </w:rPr>
        <w:t>. The</w:t>
      </w:r>
      <w:r w:rsidR="008A2B71">
        <w:rPr>
          <w:rFonts w:ascii="Garamond" w:hAnsi="Garamond" w:cs="Helvetica"/>
          <w:color w:val="000000" w:themeColor="text1"/>
          <w:sz w:val="22"/>
          <w:szCs w:val="22"/>
        </w:rPr>
        <w:t>ir</w:t>
      </w:r>
      <w:r w:rsidR="00F97B88">
        <w:rPr>
          <w:rFonts w:ascii="Garamond" w:hAnsi="Garamond" w:cs="Helvetica"/>
          <w:color w:val="000000" w:themeColor="text1"/>
          <w:sz w:val="22"/>
          <w:szCs w:val="22"/>
        </w:rPr>
        <w:t xml:space="preserve"> pitch cadences</w:t>
      </w:r>
      <w:r w:rsidR="00741B33">
        <w:rPr>
          <w:rFonts w:ascii="Garamond" w:hAnsi="Garamond" w:cs="Helvetica"/>
          <w:color w:val="000000" w:themeColor="text1"/>
          <w:sz w:val="22"/>
          <w:szCs w:val="22"/>
        </w:rPr>
        <w:t xml:space="preserve"> </w:t>
      </w:r>
      <w:r w:rsidR="00C00DBA" w:rsidRPr="00C00DBA">
        <w:rPr>
          <w:rFonts w:ascii="Garamond" w:hAnsi="Garamond" w:cs="Helvetica"/>
          <w:color w:val="000000" w:themeColor="text1"/>
          <w:sz w:val="22"/>
          <w:szCs w:val="22"/>
        </w:rPr>
        <w:t xml:space="preserve">reminded </w:t>
      </w:r>
      <w:r w:rsidR="00C00DBA">
        <w:rPr>
          <w:rFonts w:ascii="Garamond" w:hAnsi="Garamond" w:cs="Helvetica"/>
          <w:color w:val="000000" w:themeColor="text1"/>
          <w:sz w:val="22"/>
          <w:szCs w:val="22"/>
        </w:rPr>
        <w:t xml:space="preserve">me of </w:t>
      </w:r>
      <w:r w:rsidR="00E83894" w:rsidRPr="00AF2203">
        <w:rPr>
          <w:rFonts w:ascii="Garamond" w:hAnsi="Garamond" w:cs="Helvetica"/>
          <w:color w:val="000000" w:themeColor="text1"/>
          <w:sz w:val="22"/>
          <w:szCs w:val="22"/>
        </w:rPr>
        <w:t xml:space="preserve">an early incarnation of </w:t>
      </w:r>
      <w:r w:rsidR="00FA6309" w:rsidRPr="00B47D56">
        <w:rPr>
          <w:rFonts w:ascii="Garamond" w:hAnsi="Garamond" w:cs="Helvetica"/>
          <w:color w:val="000000" w:themeColor="text1"/>
          <w:sz w:val="20"/>
          <w:szCs w:val="20"/>
        </w:rPr>
        <w:t>D&amp;C</w:t>
      </w:r>
      <w:r w:rsidR="004A5F9C">
        <w:rPr>
          <w:rFonts w:ascii="Garamond" w:hAnsi="Garamond" w:cs="Helvetica"/>
          <w:color w:val="000000" w:themeColor="text1"/>
          <w:sz w:val="22"/>
          <w:szCs w:val="22"/>
        </w:rPr>
        <w:t xml:space="preserve"> and</w:t>
      </w:r>
      <w:r w:rsidR="00E3677A">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 xml:space="preserve">further </w:t>
      </w:r>
      <w:r w:rsidR="008428CA" w:rsidRPr="00AF2203">
        <w:rPr>
          <w:rFonts w:ascii="Garamond" w:hAnsi="Garamond" w:cs="Helvetica"/>
          <w:color w:val="000000" w:themeColor="text1"/>
          <w:sz w:val="22"/>
          <w:szCs w:val="22"/>
        </w:rPr>
        <w:t>remind</w:t>
      </w:r>
      <w:r w:rsidR="00B2390B">
        <w:rPr>
          <w:rFonts w:ascii="Garamond" w:hAnsi="Garamond" w:cs="Helvetica"/>
          <w:color w:val="000000" w:themeColor="text1"/>
          <w:sz w:val="22"/>
          <w:szCs w:val="22"/>
        </w:rPr>
        <w:t>ed</w:t>
      </w:r>
      <w:r w:rsidR="008428CA" w:rsidRPr="00AF2203">
        <w:rPr>
          <w:rFonts w:ascii="Garamond" w:hAnsi="Garamond" w:cs="Helvetica"/>
          <w:color w:val="000000" w:themeColor="text1"/>
          <w:sz w:val="22"/>
          <w:szCs w:val="22"/>
        </w:rPr>
        <w:t xml:space="preserve"> me </w:t>
      </w:r>
      <w:r w:rsidR="008A2B71">
        <w:rPr>
          <w:rFonts w:ascii="Garamond" w:hAnsi="Garamond" w:cs="Helvetica"/>
          <w:color w:val="000000" w:themeColor="text1"/>
          <w:sz w:val="22"/>
          <w:szCs w:val="22"/>
        </w:rPr>
        <w:t>that</w:t>
      </w:r>
      <w:r w:rsidR="008428CA" w:rsidRPr="00AF2203">
        <w:rPr>
          <w:rFonts w:ascii="Garamond" w:hAnsi="Garamond" w:cs="Helvetica"/>
          <w:color w:val="000000" w:themeColor="text1"/>
          <w:sz w:val="22"/>
          <w:szCs w:val="22"/>
        </w:rPr>
        <w:t xml:space="preserve"> French words in the mouths of </w:t>
      </w:r>
      <w:r w:rsidR="004766F0">
        <w:rPr>
          <w:rFonts w:ascii="Garamond" w:hAnsi="Garamond" w:cs="Helvetica"/>
          <w:color w:val="000000" w:themeColor="text1"/>
          <w:sz w:val="22"/>
          <w:szCs w:val="22"/>
        </w:rPr>
        <w:t>Anglo-Americans</w:t>
      </w:r>
      <w:r w:rsidR="008428CA" w:rsidRPr="00AF2203">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give a similar feeling as</w:t>
      </w:r>
      <w:r w:rsidR="008428CA" w:rsidRPr="00AF2203">
        <w:rPr>
          <w:rFonts w:ascii="Garamond" w:hAnsi="Garamond" w:cs="Helvetica"/>
          <w:color w:val="000000" w:themeColor="text1"/>
          <w:sz w:val="22"/>
          <w:szCs w:val="22"/>
        </w:rPr>
        <w:t xml:space="preserve"> those paintings </w:t>
      </w:r>
      <w:r w:rsidR="008428CA" w:rsidRPr="00523069">
        <w:rPr>
          <w:rFonts w:ascii="Garamond" w:hAnsi="Garamond" w:cs="Helvetica"/>
          <w:color w:val="000000" w:themeColor="text1"/>
          <w:sz w:val="22"/>
          <w:szCs w:val="22"/>
        </w:rPr>
        <w:t xml:space="preserve">of dogs playing </w:t>
      </w:r>
      <w:r w:rsidR="00A21CA1" w:rsidRPr="00523069">
        <w:rPr>
          <w:rFonts w:ascii="Garamond" w:hAnsi="Garamond" w:cs="Helvetica"/>
          <w:color w:val="000000" w:themeColor="text1"/>
          <w:sz w:val="22"/>
          <w:szCs w:val="22"/>
        </w:rPr>
        <w:t>poker</w:t>
      </w:r>
      <w:r w:rsidR="00F20101" w:rsidRPr="00AF2203">
        <w:rPr>
          <w:rFonts w:ascii="Garamond" w:hAnsi="Garamond" w:cs="Helvetica"/>
          <w:color w:val="000000" w:themeColor="text1"/>
          <w:sz w:val="22"/>
          <w:szCs w:val="22"/>
        </w:rPr>
        <w:t>.</w:t>
      </w:r>
      <w:r w:rsidR="00F65F06" w:rsidRPr="00AF2203">
        <w:rPr>
          <w:rStyle w:val="FootnoteReference"/>
          <w:rFonts w:ascii="Garamond" w:hAnsi="Garamond" w:cs="Helvetica"/>
          <w:color w:val="000000" w:themeColor="text1"/>
          <w:sz w:val="22"/>
          <w:szCs w:val="22"/>
        </w:rPr>
        <w:footnoteReference w:id="7"/>
      </w:r>
    </w:p>
    <w:p w14:paraId="4B82F1B2" w14:textId="1241708D"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‘We-er saw you playing</w:t>
      </w:r>
      <w:r w:rsidR="00045D6E" w:rsidRPr="00AF2203">
        <w:rPr>
          <w:rFonts w:ascii="Garamond" w:hAnsi="Garamond" w:cs="Helvetica"/>
          <w:color w:val="000000" w:themeColor="text1"/>
          <w:sz w:val="22"/>
          <w:szCs w:val="22"/>
        </w:rPr>
        <w:t xml:space="preserve"> with your fin</w:t>
      </w:r>
      <w:r w:rsidR="00EE2770">
        <w:rPr>
          <w:rFonts w:ascii="Garamond" w:hAnsi="Garamond" w:cs="Helvetica"/>
          <w:color w:val="000000" w:themeColor="text1"/>
          <w:sz w:val="22"/>
          <w:szCs w:val="22"/>
        </w:rPr>
        <w:t>-</w:t>
      </w:r>
      <w:proofErr w:type="spellStart"/>
      <w:r w:rsidR="00EE2770">
        <w:rPr>
          <w:rFonts w:ascii="Garamond" w:hAnsi="Garamond" w:cs="Helvetica"/>
          <w:color w:val="000000" w:themeColor="text1"/>
          <w:sz w:val="22"/>
          <w:szCs w:val="22"/>
        </w:rPr>
        <w:t>gurz</w:t>
      </w:r>
      <w:proofErr w:type="spellEnd"/>
      <w:r w:rsidR="00914B06">
        <w:rPr>
          <w:rFonts w:ascii="Garamond" w:hAnsi="Garamond" w:cs="Helvetica"/>
          <w:color w:val="000000" w:themeColor="text1"/>
          <w:sz w:val="22"/>
          <w:szCs w:val="22"/>
        </w:rPr>
        <w:t xml:space="preserve">,’ said </w:t>
      </w:r>
      <w:bookmarkStart w:id="7" w:name="_Hlk156546293"/>
      <w:r w:rsidR="00914B06">
        <w:rPr>
          <w:rFonts w:ascii="Garamond" w:hAnsi="Garamond" w:cs="Helvetica"/>
          <w:color w:val="000000" w:themeColor="text1"/>
          <w:sz w:val="22"/>
          <w:szCs w:val="22"/>
        </w:rPr>
        <w:t>Phillipe-Manual</w:t>
      </w:r>
      <w:bookmarkEnd w:id="7"/>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It looked more </w:t>
      </w:r>
      <w:proofErr w:type="spellStart"/>
      <w:r w:rsidR="00FE3532">
        <w:rPr>
          <w:rFonts w:ascii="Garamond" w:hAnsi="Garamond" w:cs="Helvetica"/>
          <w:color w:val="000000" w:themeColor="text1"/>
          <w:sz w:val="22"/>
          <w:szCs w:val="22"/>
        </w:rPr>
        <w:t>h’</w:t>
      </w:r>
      <w:r w:rsidR="00E96553">
        <w:rPr>
          <w:rFonts w:ascii="Garamond" w:hAnsi="Garamond" w:cs="Helvetica"/>
          <w:color w:val="000000" w:themeColor="text1"/>
          <w:sz w:val="22"/>
          <w:szCs w:val="22"/>
        </w:rPr>
        <w:t>interesting</w:t>
      </w:r>
      <w:proofErr w:type="spellEnd"/>
      <w:r w:rsidRPr="00AF2203">
        <w:rPr>
          <w:rFonts w:ascii="Garamond" w:hAnsi="Garamond" w:cs="Helvetica"/>
          <w:color w:val="000000" w:themeColor="text1"/>
          <w:sz w:val="22"/>
          <w:szCs w:val="22"/>
        </w:rPr>
        <w:t xml:space="preserve"> than the </w:t>
      </w:r>
      <w:r w:rsidR="006E33CE" w:rsidRPr="00AF2203">
        <w:rPr>
          <w:rFonts w:ascii="Garamond" w:hAnsi="Garamond" w:cs="Helvetica"/>
          <w:color w:val="000000" w:themeColor="text1"/>
          <w:sz w:val="22"/>
          <w:szCs w:val="22"/>
        </w:rPr>
        <w:t>conversation</w:t>
      </w:r>
      <w:r w:rsidR="00C65950" w:rsidRPr="00AF2203">
        <w:rPr>
          <w:rFonts w:ascii="Garamond" w:hAnsi="Garamond" w:cs="Helvetica"/>
          <w:color w:val="000000" w:themeColor="text1"/>
          <w:sz w:val="22"/>
          <w:szCs w:val="22"/>
        </w:rPr>
        <w:t>s</w:t>
      </w:r>
      <w:r w:rsidR="006E33CE" w:rsidRPr="00AF2203">
        <w:rPr>
          <w:rFonts w:ascii="Garamond" w:hAnsi="Garamond" w:cs="Helvetica"/>
          <w:color w:val="000000" w:themeColor="text1"/>
          <w:sz w:val="22"/>
          <w:szCs w:val="22"/>
        </w:rPr>
        <w:t xml:space="preserve"> we </w:t>
      </w:r>
      <w:proofErr w:type="spellStart"/>
      <w:r w:rsidR="006E33CE" w:rsidRPr="00AF2203">
        <w:rPr>
          <w:rFonts w:ascii="Garamond" w:hAnsi="Garamond" w:cs="Helvetica"/>
          <w:color w:val="000000" w:themeColor="text1"/>
          <w:sz w:val="22"/>
          <w:szCs w:val="22"/>
        </w:rPr>
        <w:t>av</w:t>
      </w:r>
      <w:proofErr w:type="spellEnd"/>
      <w:r w:rsidR="006E33CE" w:rsidRPr="00AF2203">
        <w:rPr>
          <w:rFonts w:ascii="Garamond" w:hAnsi="Garamond" w:cs="Helvetica"/>
          <w:color w:val="000000" w:themeColor="text1"/>
          <w:sz w:val="22"/>
          <w:szCs w:val="22"/>
        </w:rPr>
        <w:t xml:space="preserve"> ad ere though </w:t>
      </w:r>
      <w:proofErr w:type="spellStart"/>
      <w:r w:rsidR="00B93078">
        <w:rPr>
          <w:rFonts w:ascii="Garamond" w:hAnsi="Garamond" w:cs="Helvetica"/>
          <w:color w:val="000000" w:themeColor="text1"/>
          <w:sz w:val="22"/>
          <w:szCs w:val="22"/>
        </w:rPr>
        <w:t>h’</w:t>
      </w:r>
      <w:r w:rsidR="006E33CE" w:rsidRPr="00AF2203">
        <w:rPr>
          <w:rFonts w:ascii="Garamond" w:hAnsi="Garamond" w:cs="Helvetica"/>
          <w:color w:val="000000" w:themeColor="text1"/>
          <w:sz w:val="22"/>
          <w:szCs w:val="22"/>
        </w:rPr>
        <w:t>equally</w:t>
      </w:r>
      <w:proofErr w:type="spellEnd"/>
      <w:r w:rsidR="006E33CE" w:rsidRPr="00AF2203">
        <w:rPr>
          <w:rFonts w:ascii="Garamond" w:hAnsi="Garamond" w:cs="Helvetica"/>
          <w:color w:val="000000" w:themeColor="text1"/>
          <w:sz w:val="22"/>
          <w:szCs w:val="22"/>
        </w:rPr>
        <w:t xml:space="preserve"> confusing.’</w:t>
      </w:r>
      <w:r w:rsidR="008100B5" w:rsidRPr="00AF2203">
        <w:rPr>
          <w:rFonts w:ascii="Garamond" w:hAnsi="Garamond" w:cs="Helvetica"/>
          <w:color w:val="000000" w:themeColor="text1"/>
          <w:sz w:val="22"/>
          <w:szCs w:val="22"/>
        </w:rPr>
        <w:t xml:space="preserve"> </w:t>
      </w:r>
    </w:p>
    <w:p w14:paraId="707FE3B7" w14:textId="059EA641" w:rsidR="006E33CE" w:rsidRPr="00AF2203" w:rsidRDefault="004552A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Caught off-guard</w:t>
      </w:r>
      <w:r w:rsidR="00BC1793">
        <w:rPr>
          <w:rFonts w:ascii="Garamond" w:hAnsi="Garamond" w:cs="Helvetica"/>
          <w:color w:val="000000" w:themeColor="text1"/>
          <w:sz w:val="22"/>
          <w:szCs w:val="22"/>
        </w:rPr>
        <w:t xml:space="preserve"> by the</w:t>
      </w:r>
      <w:r w:rsidR="00FE3532">
        <w:rPr>
          <w:rFonts w:ascii="Garamond" w:hAnsi="Garamond" w:cs="Helvetica"/>
          <w:color w:val="000000" w:themeColor="text1"/>
          <w:sz w:val="22"/>
          <w:szCs w:val="22"/>
        </w:rPr>
        <w:t xml:space="preserve"> </w:t>
      </w:r>
      <w:r w:rsidR="008759A9">
        <w:rPr>
          <w:rFonts w:ascii="Garamond" w:hAnsi="Garamond" w:cs="Helvetica"/>
          <w:color w:val="000000" w:themeColor="text1"/>
          <w:sz w:val="22"/>
          <w:szCs w:val="22"/>
        </w:rPr>
        <w:t>humour</w:t>
      </w:r>
      <w:r>
        <w:rPr>
          <w:rFonts w:ascii="Garamond" w:hAnsi="Garamond" w:cs="Helvetica"/>
          <w:color w:val="000000" w:themeColor="text1"/>
          <w:sz w:val="22"/>
          <w:szCs w:val="22"/>
        </w:rPr>
        <w:t xml:space="preserve"> I </w:t>
      </w:r>
      <w:r w:rsidR="00AC01CF">
        <w:rPr>
          <w:rFonts w:ascii="Garamond" w:hAnsi="Garamond" w:cs="Helvetica"/>
          <w:color w:val="000000" w:themeColor="text1"/>
          <w:sz w:val="22"/>
          <w:szCs w:val="22"/>
        </w:rPr>
        <w:t xml:space="preserve">panicked and </w:t>
      </w:r>
      <w:r w:rsidR="00D03ACF">
        <w:rPr>
          <w:rFonts w:ascii="Garamond" w:hAnsi="Garamond" w:cs="Helvetica"/>
          <w:color w:val="000000" w:themeColor="text1"/>
          <w:sz w:val="22"/>
          <w:szCs w:val="22"/>
        </w:rPr>
        <w:t>regurgitated some spiel about the food</w:t>
      </w:r>
      <w:r>
        <w:rPr>
          <w:rFonts w:ascii="Garamond" w:hAnsi="Garamond" w:cs="Helvetica"/>
          <w:color w:val="000000" w:themeColor="text1"/>
          <w:sz w:val="22"/>
          <w:szCs w:val="22"/>
        </w:rPr>
        <w:t xml:space="preserve">, </w:t>
      </w:r>
      <w:r w:rsidR="006E33CE" w:rsidRPr="00AF2203">
        <w:rPr>
          <w:rFonts w:ascii="Garamond" w:hAnsi="Garamond" w:cs="Helvetica"/>
          <w:color w:val="000000" w:themeColor="text1"/>
          <w:sz w:val="22"/>
          <w:szCs w:val="22"/>
        </w:rPr>
        <w:t>‘</w:t>
      </w:r>
      <w:r w:rsidR="00EB32D4" w:rsidRPr="00AF2203">
        <w:rPr>
          <w:rFonts w:ascii="Garamond" w:hAnsi="Garamond" w:cs="Helvetica"/>
          <w:color w:val="000000" w:themeColor="text1"/>
          <w:sz w:val="22"/>
          <w:szCs w:val="22"/>
        </w:rPr>
        <w:t>Have y</w:t>
      </w:r>
      <w:r w:rsidR="006E33CE" w:rsidRPr="00AF2203">
        <w:rPr>
          <w:rFonts w:ascii="Garamond" w:hAnsi="Garamond" w:cs="Helvetica"/>
          <w:color w:val="000000" w:themeColor="text1"/>
          <w:sz w:val="22"/>
          <w:szCs w:val="22"/>
        </w:rPr>
        <w:t xml:space="preserve">ou tried the taro?’ </w:t>
      </w:r>
    </w:p>
    <w:p w14:paraId="55D621D7" w14:textId="742753B6" w:rsidR="006E33CE" w:rsidRPr="00AF2203"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Pr="00AF2203">
        <w:rPr>
          <w:rFonts w:ascii="Garamond" w:hAnsi="Garamond" w:cs="Helvetica"/>
          <w:color w:val="000000" w:themeColor="text1"/>
          <w:sz w:val="22"/>
          <w:szCs w:val="22"/>
        </w:rPr>
        <w:t>Ar</w:t>
      </w:r>
      <w:proofErr w:type="spellEnd"/>
      <w:r w:rsidRPr="00AF2203">
        <w:rPr>
          <w:rFonts w:ascii="Garamond" w:hAnsi="Garamond" w:cs="Helvetica"/>
          <w:color w:val="000000" w:themeColor="text1"/>
          <w:sz w:val="22"/>
          <w:szCs w:val="22"/>
        </w:rPr>
        <w:t xml:space="preserve"> man,’ said the </w:t>
      </w:r>
      <w:r w:rsidR="003B6C55" w:rsidRPr="00AF2203">
        <w:rPr>
          <w:rFonts w:ascii="Garamond" w:hAnsi="Garamond" w:cs="Helvetica"/>
          <w:color w:val="000000" w:themeColor="text1"/>
          <w:sz w:val="22"/>
          <w:szCs w:val="22"/>
        </w:rPr>
        <w:t>woman</w:t>
      </w:r>
      <w:r w:rsidRPr="00AF2203">
        <w:rPr>
          <w:rFonts w:ascii="Garamond" w:hAnsi="Garamond" w:cs="Helvetica"/>
          <w:color w:val="000000" w:themeColor="text1"/>
          <w:sz w:val="22"/>
          <w:szCs w:val="22"/>
        </w:rPr>
        <w:t>. ‘I ate it.’</w:t>
      </w:r>
    </w:p>
    <w:p w14:paraId="424AD805" w14:textId="0DDFE1D2" w:rsidR="006916AB"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‘Good for you,’ I said</w:t>
      </w:r>
      <w:r w:rsidR="00F84D2A" w:rsidRPr="00AF2203">
        <w:rPr>
          <w:rFonts w:ascii="Garamond" w:hAnsi="Garamond" w:cs="Helvetica"/>
          <w:color w:val="000000" w:themeColor="text1"/>
          <w:sz w:val="22"/>
          <w:szCs w:val="22"/>
        </w:rPr>
        <w:t xml:space="preserve"> diplomatically</w:t>
      </w:r>
      <w:r w:rsidRPr="00AF2203">
        <w:rPr>
          <w:rFonts w:ascii="Garamond" w:hAnsi="Garamond" w:cs="Helvetica"/>
          <w:color w:val="000000" w:themeColor="text1"/>
          <w:sz w:val="22"/>
          <w:szCs w:val="22"/>
        </w:rPr>
        <w:t xml:space="preserve">, wondering if </w:t>
      </w:r>
      <w:r w:rsidR="00B47D56">
        <w:rPr>
          <w:rFonts w:ascii="Garamond" w:hAnsi="Garamond" w:cs="Helvetica"/>
          <w:color w:val="000000" w:themeColor="text1"/>
          <w:sz w:val="22"/>
          <w:szCs w:val="22"/>
        </w:rPr>
        <w:t>she was expressing a record of ingestion or dissatisfaction</w:t>
      </w:r>
      <w:r w:rsidRPr="00AF2203">
        <w:rPr>
          <w:rFonts w:ascii="Garamond" w:hAnsi="Garamond" w:cs="Helvetica"/>
          <w:color w:val="000000" w:themeColor="text1"/>
          <w:sz w:val="22"/>
          <w:szCs w:val="22"/>
        </w:rPr>
        <w:t>.</w:t>
      </w:r>
      <w:r w:rsidR="00F7747C" w:rsidRPr="00AF2203">
        <w:rPr>
          <w:rFonts w:ascii="Garamond" w:hAnsi="Garamond" w:cs="Helvetica"/>
          <w:color w:val="000000" w:themeColor="text1"/>
          <w:sz w:val="22"/>
          <w:szCs w:val="22"/>
        </w:rPr>
        <w:t xml:space="preserve"> </w:t>
      </w:r>
    </w:p>
    <w:p w14:paraId="6C1ED3A5" w14:textId="533C030D" w:rsidR="006916AB" w:rsidRDefault="00B60CFA" w:rsidP="0012007B">
      <w:pPr>
        <w:autoSpaceDE w:val="0"/>
        <w:autoSpaceDN w:val="0"/>
        <w:adjustRightInd w:val="0"/>
        <w:ind w:firstLine="454"/>
        <w:jc w:val="both"/>
        <w:rPr>
          <w:rFonts w:ascii="Garamond" w:hAnsi="Garamond" w:cs="Helvetica"/>
          <w:color w:val="000000" w:themeColor="text1"/>
          <w:sz w:val="22"/>
          <w:szCs w:val="22"/>
        </w:rPr>
      </w:pPr>
      <w:r w:rsidRPr="00B60CFA">
        <w:rPr>
          <w:rFonts w:ascii="Garamond" w:hAnsi="Garamond" w:cs="Helvetica"/>
          <w:color w:val="000000" w:themeColor="text1"/>
          <w:sz w:val="22"/>
          <w:szCs w:val="22"/>
        </w:rPr>
        <w:t xml:space="preserve">Phillipe-Manual </w:t>
      </w:r>
      <w:r w:rsidR="00BA261D">
        <w:rPr>
          <w:rFonts w:ascii="Garamond" w:hAnsi="Garamond" w:cs="Helvetica"/>
          <w:color w:val="000000" w:themeColor="text1"/>
          <w:sz w:val="22"/>
          <w:szCs w:val="22"/>
        </w:rPr>
        <w:t xml:space="preserve">nodded </w:t>
      </w:r>
      <w:r w:rsidR="00BA261D" w:rsidRPr="00BA261D">
        <w:rPr>
          <w:rFonts w:ascii="Garamond" w:hAnsi="Garamond" w:cs="Helvetica"/>
          <w:color w:val="000000" w:themeColor="text1"/>
          <w:sz w:val="22"/>
          <w:szCs w:val="22"/>
        </w:rPr>
        <w:t>to the D&amp;C logo on my grey hoodie</w:t>
      </w:r>
      <w:r w:rsidR="00BA261D">
        <w:rPr>
          <w:rFonts w:ascii="Garamond" w:hAnsi="Garamond" w:cs="Helvetica"/>
          <w:color w:val="000000" w:themeColor="text1"/>
          <w:sz w:val="22"/>
          <w:szCs w:val="22"/>
        </w:rPr>
        <w:t xml:space="preserve"> and said, </w:t>
      </w:r>
      <w:r w:rsidR="006916AB">
        <w:rPr>
          <w:rFonts w:ascii="Garamond" w:hAnsi="Garamond" w:cs="Helvetica"/>
          <w:color w:val="000000" w:themeColor="text1"/>
          <w:sz w:val="22"/>
          <w:szCs w:val="22"/>
        </w:rPr>
        <w:t>‘So</w:t>
      </w:r>
      <w:r w:rsidR="00F71CA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 xml:space="preserve">I see </w:t>
      </w:r>
      <w:r w:rsidR="006916AB">
        <w:rPr>
          <w:rFonts w:ascii="Garamond" w:hAnsi="Garamond" w:cs="Helvetica"/>
          <w:color w:val="000000" w:themeColor="text1"/>
          <w:sz w:val="22"/>
          <w:szCs w:val="22"/>
        </w:rPr>
        <w:t xml:space="preserve">you </w:t>
      </w:r>
      <w:r w:rsidR="007831DC" w:rsidRPr="007831DC">
        <w:rPr>
          <w:rFonts w:ascii="Garamond" w:hAnsi="Garamond" w:cs="Helvetica"/>
          <w:color w:val="000000" w:themeColor="text1"/>
          <w:sz w:val="22"/>
          <w:szCs w:val="22"/>
        </w:rPr>
        <w:t xml:space="preserve">are </w:t>
      </w:r>
      <w:r w:rsidR="006916AB">
        <w:rPr>
          <w:rFonts w:ascii="Garamond" w:hAnsi="Garamond" w:cs="Helvetica"/>
          <w:color w:val="000000" w:themeColor="text1"/>
          <w:sz w:val="22"/>
          <w:szCs w:val="22"/>
        </w:rPr>
        <w:t xml:space="preserve">a </w:t>
      </w:r>
      <w:r w:rsidR="007F08FD" w:rsidRPr="007F08FD">
        <w:rPr>
          <w:rFonts w:ascii="Garamond" w:hAnsi="Garamond" w:cs="Helvetica"/>
          <w:color w:val="000000" w:themeColor="text1"/>
          <w:sz w:val="22"/>
          <w:szCs w:val="22"/>
        </w:rPr>
        <w:t xml:space="preserve">student </w:t>
      </w:r>
      <w:r w:rsidR="007F08FD">
        <w:rPr>
          <w:rFonts w:ascii="Garamond" w:hAnsi="Garamond" w:cs="Helvetica"/>
          <w:color w:val="000000" w:themeColor="text1"/>
          <w:sz w:val="22"/>
          <w:szCs w:val="22"/>
        </w:rPr>
        <w:t xml:space="preserve">of </w:t>
      </w:r>
      <w:r w:rsidR="006916AB">
        <w:rPr>
          <w:rFonts w:ascii="Garamond" w:hAnsi="Garamond" w:cs="Helvetica"/>
          <w:color w:val="000000" w:themeColor="text1"/>
          <w:sz w:val="22"/>
          <w:szCs w:val="22"/>
        </w:rPr>
        <w:t>fashion</w:t>
      </w:r>
      <w:r w:rsidR="00BA261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p>
    <w:p w14:paraId="2C3ECEB4" w14:textId="17060971" w:rsidR="007F08FD" w:rsidRDefault="004959D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w:t>
      </w:r>
      <w:r w:rsidR="008877BC">
        <w:rPr>
          <w:rFonts w:ascii="Garamond" w:hAnsi="Garamond" w:cs="Helvetica"/>
          <w:color w:val="000000" w:themeColor="text1"/>
          <w:sz w:val="22"/>
          <w:szCs w:val="22"/>
        </w:rPr>
        <w:t>was</w:t>
      </w:r>
      <w:r>
        <w:rPr>
          <w:rFonts w:ascii="Garamond" w:hAnsi="Garamond" w:cs="Helvetica"/>
          <w:color w:val="000000" w:themeColor="text1"/>
          <w:sz w:val="22"/>
          <w:szCs w:val="22"/>
        </w:rPr>
        <w:t xml:space="preserve"> </w:t>
      </w:r>
      <w:r w:rsidR="007F08FD">
        <w:rPr>
          <w:rFonts w:ascii="Garamond" w:hAnsi="Garamond" w:cs="Helvetica"/>
          <w:color w:val="000000" w:themeColor="text1"/>
          <w:sz w:val="22"/>
          <w:szCs w:val="22"/>
        </w:rPr>
        <w:t xml:space="preserve">immediately </w:t>
      </w:r>
      <w:r w:rsidR="008877BC">
        <w:rPr>
          <w:rFonts w:ascii="Garamond" w:hAnsi="Garamond" w:cs="Helvetica"/>
          <w:color w:val="000000" w:themeColor="text1"/>
          <w:sz w:val="22"/>
          <w:szCs w:val="22"/>
        </w:rPr>
        <w:t xml:space="preserve">riled, </w:t>
      </w:r>
      <w:r w:rsidR="00E3677A">
        <w:rPr>
          <w:rFonts w:ascii="Garamond" w:hAnsi="Garamond" w:cs="Helvetica"/>
          <w:color w:val="000000" w:themeColor="text1"/>
          <w:sz w:val="22"/>
          <w:szCs w:val="22"/>
        </w:rPr>
        <w:t>bristling</w:t>
      </w:r>
      <w:r w:rsidR="006739E9">
        <w:rPr>
          <w:rFonts w:ascii="Garamond" w:hAnsi="Garamond" w:cs="Helvetica"/>
          <w:color w:val="000000" w:themeColor="text1"/>
          <w:sz w:val="22"/>
          <w:szCs w:val="22"/>
        </w:rPr>
        <w:t xml:space="preserve"> </w:t>
      </w:r>
      <w:r w:rsidR="00E3677A">
        <w:rPr>
          <w:rFonts w:ascii="Garamond" w:hAnsi="Garamond" w:cs="Helvetica"/>
          <w:color w:val="000000" w:themeColor="text1"/>
          <w:sz w:val="22"/>
          <w:szCs w:val="22"/>
        </w:rPr>
        <w:t>allergically</w:t>
      </w:r>
      <w:r w:rsidR="006739E9">
        <w:rPr>
          <w:rFonts w:ascii="Garamond" w:hAnsi="Garamond" w:cs="Helvetica"/>
          <w:color w:val="000000" w:themeColor="text1"/>
          <w:sz w:val="22"/>
          <w:szCs w:val="22"/>
        </w:rPr>
        <w:t xml:space="preserve"> to </w:t>
      </w:r>
      <w:r w:rsidR="00E3677A">
        <w:rPr>
          <w:rFonts w:ascii="Garamond" w:hAnsi="Garamond" w:cs="Helvetica"/>
          <w:color w:val="000000" w:themeColor="text1"/>
          <w:sz w:val="22"/>
          <w:szCs w:val="22"/>
        </w:rPr>
        <w:t xml:space="preserve">the </w:t>
      </w:r>
      <w:r w:rsidR="006739E9">
        <w:rPr>
          <w:rFonts w:ascii="Garamond" w:hAnsi="Garamond" w:cs="Helvetica"/>
          <w:color w:val="000000" w:themeColor="text1"/>
          <w:sz w:val="22"/>
          <w:szCs w:val="22"/>
        </w:rPr>
        <w:t>sentence beginning with</w:t>
      </w:r>
      <w:r w:rsidR="008877BC">
        <w:rPr>
          <w:rFonts w:ascii="Garamond" w:hAnsi="Garamond" w:cs="Helvetica"/>
          <w:color w:val="000000" w:themeColor="text1"/>
          <w:sz w:val="22"/>
          <w:szCs w:val="22"/>
        </w:rPr>
        <w:t xml:space="preserve"> the word “</w:t>
      </w:r>
      <w:r w:rsidR="008877BC">
        <w:rPr>
          <w:rFonts w:ascii="Garamond" w:hAnsi="Garamond" w:cs="Helvetica"/>
          <w:i/>
          <w:iCs/>
          <w:color w:val="000000" w:themeColor="text1"/>
          <w:sz w:val="22"/>
          <w:szCs w:val="22"/>
        </w:rPr>
        <w:t>S</w:t>
      </w:r>
      <w:r w:rsidR="008877BC" w:rsidRPr="008877BC">
        <w:rPr>
          <w:rFonts w:ascii="Garamond" w:hAnsi="Garamond" w:cs="Helvetica"/>
          <w:i/>
          <w:iCs/>
          <w:color w:val="000000" w:themeColor="text1"/>
          <w:sz w:val="22"/>
          <w:szCs w:val="22"/>
        </w:rPr>
        <w:t>o</w:t>
      </w:r>
      <w:r w:rsidR="008877BC">
        <w:rPr>
          <w:rFonts w:ascii="Garamond" w:hAnsi="Garamond" w:cs="Helvetica"/>
          <w:color w:val="000000" w:themeColor="text1"/>
          <w:sz w:val="22"/>
          <w:szCs w:val="22"/>
        </w:rPr>
        <w:t xml:space="preserve">” and further </w:t>
      </w:r>
      <w:r w:rsidR="00DB7925">
        <w:rPr>
          <w:rFonts w:ascii="Garamond" w:hAnsi="Garamond" w:cs="Helvetica"/>
          <w:color w:val="000000" w:themeColor="text1"/>
          <w:sz w:val="22"/>
          <w:szCs w:val="22"/>
        </w:rPr>
        <w:t>deciding</w:t>
      </w:r>
      <w:r>
        <w:rPr>
          <w:rFonts w:ascii="Garamond" w:hAnsi="Garamond" w:cs="Helvetica"/>
          <w:color w:val="000000" w:themeColor="text1"/>
          <w:sz w:val="22"/>
          <w:szCs w:val="22"/>
        </w:rPr>
        <w:t xml:space="preserve"> </w:t>
      </w:r>
      <w:r w:rsidR="00FF7850">
        <w:rPr>
          <w:rFonts w:ascii="Garamond" w:hAnsi="Garamond" w:cs="Helvetica"/>
          <w:color w:val="000000" w:themeColor="text1"/>
          <w:sz w:val="22"/>
          <w:szCs w:val="22"/>
        </w:rPr>
        <w:t>the man</w:t>
      </w:r>
      <w:r>
        <w:rPr>
          <w:rFonts w:ascii="Garamond" w:hAnsi="Garamond" w:cs="Helvetica"/>
          <w:color w:val="000000" w:themeColor="text1"/>
          <w:sz w:val="22"/>
          <w:szCs w:val="22"/>
        </w:rPr>
        <w:t xml:space="preserve"> was </w:t>
      </w:r>
      <w:r w:rsidR="00E0694B">
        <w:rPr>
          <w:rFonts w:ascii="Garamond" w:hAnsi="Garamond" w:cs="Helvetica"/>
          <w:color w:val="000000" w:themeColor="text1"/>
          <w:sz w:val="22"/>
          <w:szCs w:val="22"/>
        </w:rPr>
        <w:t>mocking my clothes</w:t>
      </w:r>
      <w:r>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w:t>
      </w:r>
      <w:r w:rsidR="00316077">
        <w:rPr>
          <w:rFonts w:ascii="Garamond" w:hAnsi="Garamond" w:cs="Helvetica"/>
          <w:color w:val="000000" w:themeColor="text1"/>
          <w:sz w:val="22"/>
          <w:szCs w:val="22"/>
        </w:rPr>
        <w:t>Terribly sorry but I didn’t catch a word of that,’</w:t>
      </w:r>
      <w:r w:rsidR="007D0BEF">
        <w:rPr>
          <w:rFonts w:ascii="Garamond" w:hAnsi="Garamond" w:cs="Helvetica"/>
          <w:color w:val="000000" w:themeColor="text1"/>
          <w:sz w:val="22"/>
          <w:szCs w:val="22"/>
        </w:rPr>
        <w:t xml:space="preserve"> I </w:t>
      </w:r>
      <w:r w:rsidR="005F4846">
        <w:rPr>
          <w:rFonts w:ascii="Garamond" w:hAnsi="Garamond" w:cs="Helvetica"/>
          <w:color w:val="000000" w:themeColor="text1"/>
          <w:sz w:val="22"/>
          <w:szCs w:val="22"/>
        </w:rPr>
        <w:t>said</w:t>
      </w:r>
      <w:r w:rsidR="007831DC">
        <w:rPr>
          <w:rFonts w:ascii="Garamond" w:hAnsi="Garamond" w:cs="Helvetica"/>
          <w:color w:val="000000" w:themeColor="text1"/>
          <w:sz w:val="22"/>
          <w:szCs w:val="22"/>
        </w:rPr>
        <w:t xml:space="preserve">, aborting </w:t>
      </w:r>
      <w:r w:rsidR="006B23A3">
        <w:rPr>
          <w:rFonts w:ascii="Garamond" w:hAnsi="Garamond" w:cs="Helvetica"/>
          <w:color w:val="000000" w:themeColor="text1"/>
          <w:sz w:val="22"/>
          <w:szCs w:val="22"/>
        </w:rPr>
        <w:t>his</w:t>
      </w:r>
      <w:r w:rsidR="007831DC">
        <w:rPr>
          <w:rFonts w:ascii="Garamond" w:hAnsi="Garamond" w:cs="Helvetica"/>
          <w:color w:val="000000" w:themeColor="text1"/>
          <w:sz w:val="22"/>
          <w:szCs w:val="22"/>
        </w:rPr>
        <w:t xml:space="preserve"> </w:t>
      </w:r>
      <w:r w:rsidR="000E39DA">
        <w:rPr>
          <w:rFonts w:ascii="Garamond" w:hAnsi="Garamond" w:cs="Helvetica"/>
          <w:color w:val="000000" w:themeColor="text1"/>
          <w:sz w:val="22"/>
          <w:szCs w:val="22"/>
        </w:rPr>
        <w:t>candidate</w:t>
      </w:r>
      <w:r w:rsidR="00DA60D3">
        <w:rPr>
          <w:rFonts w:ascii="Garamond" w:hAnsi="Garamond" w:cs="Helvetica"/>
          <w:color w:val="000000" w:themeColor="text1"/>
          <w:sz w:val="22"/>
          <w:szCs w:val="22"/>
        </w:rPr>
        <w:t xml:space="preserve"> </w:t>
      </w:r>
      <w:r w:rsidR="005A2716">
        <w:rPr>
          <w:rFonts w:ascii="Garamond" w:hAnsi="Garamond" w:cs="Helvetica"/>
          <w:color w:val="000000" w:themeColor="text1"/>
          <w:sz w:val="22"/>
          <w:szCs w:val="22"/>
        </w:rPr>
        <w:t>jibe</w:t>
      </w:r>
      <w:r w:rsidR="007D0BEF">
        <w:rPr>
          <w:rFonts w:ascii="Garamond" w:hAnsi="Garamond" w:cs="Helvetica"/>
          <w:color w:val="000000" w:themeColor="text1"/>
          <w:sz w:val="22"/>
          <w:szCs w:val="22"/>
        </w:rPr>
        <w:t>.</w:t>
      </w:r>
      <w:r w:rsidR="00FD65B7" w:rsidRPr="00AF2203">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w:t>
      </w:r>
      <w:r w:rsidR="007F08FD">
        <w:rPr>
          <w:rFonts w:ascii="Garamond" w:hAnsi="Garamond" w:cs="Helvetica"/>
          <w:color w:val="000000" w:themeColor="text1"/>
          <w:sz w:val="22"/>
          <w:szCs w:val="22"/>
        </w:rPr>
        <w:t xml:space="preserve">It’s the </w:t>
      </w:r>
      <w:r w:rsidR="007F08FD" w:rsidRPr="007F08FD">
        <w:rPr>
          <w:rFonts w:ascii="Garamond" w:hAnsi="Garamond" w:cs="Helvetica"/>
          <w:i/>
          <w:iCs/>
          <w:color w:val="000000" w:themeColor="text1"/>
          <w:sz w:val="22"/>
          <w:szCs w:val="22"/>
        </w:rPr>
        <w:t>accent</w:t>
      </w:r>
      <w:r w:rsidR="007F08FD">
        <w:rPr>
          <w:rFonts w:ascii="Garamond" w:hAnsi="Garamond" w:cs="Helvetica"/>
          <w:color w:val="000000" w:themeColor="text1"/>
          <w:sz w:val="22"/>
          <w:szCs w:val="22"/>
        </w:rPr>
        <w:t>.’</w:t>
      </w:r>
    </w:p>
    <w:p w14:paraId="6680D1C8" w14:textId="5D0A6225" w:rsidR="007F08FD" w:rsidRDefault="007F08F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ma</w:t>
      </w:r>
      <w:r w:rsidR="00C53A63">
        <w:rPr>
          <w:rFonts w:ascii="Garamond" w:hAnsi="Garamond" w:cs="Helvetica"/>
          <w:color w:val="000000" w:themeColor="text1"/>
          <w:sz w:val="22"/>
          <w:szCs w:val="22"/>
        </w:rPr>
        <w:t xml:space="preserve">n’s face </w:t>
      </w:r>
      <w:r w:rsidR="00D45E53">
        <w:rPr>
          <w:rFonts w:ascii="Garamond" w:hAnsi="Garamond" w:cs="Helvetica"/>
          <w:color w:val="000000" w:themeColor="text1"/>
          <w:sz w:val="22"/>
          <w:szCs w:val="22"/>
        </w:rPr>
        <w:t>pinched</w:t>
      </w:r>
      <w:r w:rsidR="00B60CFA">
        <w:rPr>
          <w:rFonts w:ascii="Garamond" w:hAnsi="Garamond" w:cs="Helvetica"/>
          <w:color w:val="000000" w:themeColor="text1"/>
          <w:sz w:val="22"/>
          <w:szCs w:val="22"/>
        </w:rPr>
        <w:t>.</w:t>
      </w:r>
    </w:p>
    <w:p w14:paraId="0D7E2221" w14:textId="265C32A6"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‘What’s the word </w:t>
      </w:r>
      <w:r w:rsidR="008D445F">
        <w:rPr>
          <w:rFonts w:ascii="Garamond" w:hAnsi="Garamond" w:cs="Helvetica"/>
          <w:color w:val="000000" w:themeColor="text1"/>
          <w:sz w:val="22"/>
          <w:szCs w:val="22"/>
        </w:rPr>
        <w:t xml:space="preserve">for </w:t>
      </w:r>
      <w:r w:rsidR="008D445F" w:rsidRPr="008D445F">
        <w:rPr>
          <w:rFonts w:ascii="Garamond" w:hAnsi="Garamond" w:cs="Helvetica"/>
          <w:i/>
          <w:iCs/>
          <w:color w:val="000000" w:themeColor="text1"/>
          <w:sz w:val="22"/>
          <w:szCs w:val="22"/>
        </w:rPr>
        <w:t>accent</w:t>
      </w:r>
      <w:r w:rsidR="008D445F">
        <w:rPr>
          <w:rFonts w:ascii="Garamond" w:hAnsi="Garamond" w:cs="Helvetica"/>
          <w:color w:val="000000" w:themeColor="text1"/>
          <w:sz w:val="22"/>
          <w:szCs w:val="22"/>
        </w:rPr>
        <w:t xml:space="preserve"> </w:t>
      </w:r>
      <w:r>
        <w:rPr>
          <w:rFonts w:ascii="Garamond" w:hAnsi="Garamond" w:cs="Helvetica"/>
          <w:color w:val="000000" w:themeColor="text1"/>
          <w:sz w:val="22"/>
          <w:szCs w:val="22"/>
        </w:rPr>
        <w:t>in French?’</w:t>
      </w:r>
    </w:p>
    <w:p w14:paraId="64B44A33" w14:textId="3CB77C0A"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B60CFA">
        <w:rPr>
          <w:rFonts w:ascii="Garamond" w:hAnsi="Garamond" w:cs="Helvetica"/>
          <w:i/>
          <w:iCs/>
          <w:color w:val="000000" w:themeColor="text1"/>
          <w:sz w:val="22"/>
          <w:szCs w:val="22"/>
        </w:rPr>
        <w:t>Accent</w:t>
      </w:r>
      <w:r>
        <w:rPr>
          <w:rFonts w:ascii="Garamond" w:hAnsi="Garamond" w:cs="Helvetica"/>
          <w:color w:val="000000" w:themeColor="text1"/>
          <w:sz w:val="22"/>
          <w:szCs w:val="22"/>
        </w:rPr>
        <w:t>,’ he said.</w:t>
      </w:r>
    </w:p>
    <w:p w14:paraId="14B42E66" w14:textId="256F98F3" w:rsidR="007D31F7" w:rsidRPr="00AF2203"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‘Doesn’t matter,’ I breezed. ‘I’m t</w:t>
      </w:r>
      <w:r w:rsidR="00316077" w:rsidRPr="00316077">
        <w:rPr>
          <w:rFonts w:ascii="Garamond" w:hAnsi="Garamond" w:cs="Helvetica"/>
          <w:color w:val="000000" w:themeColor="text1"/>
          <w:sz w:val="22"/>
          <w:szCs w:val="22"/>
        </w:rPr>
        <w:t>rying to get my head around something</w:t>
      </w:r>
      <w:r w:rsidR="00316077">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I’d look it up if my phone worked</w:t>
      </w:r>
      <w:r w:rsidR="00925F18" w:rsidRPr="00AF2203">
        <w:rPr>
          <w:rFonts w:ascii="Garamond" w:hAnsi="Garamond" w:cs="Helvetica"/>
          <w:color w:val="000000" w:themeColor="text1"/>
          <w:sz w:val="22"/>
          <w:szCs w:val="22"/>
        </w:rPr>
        <w:t>.</w:t>
      </w:r>
      <w:r w:rsidR="007D0BEF">
        <w:rPr>
          <w:rFonts w:ascii="Garamond" w:hAnsi="Garamond" w:cs="Helvetica"/>
          <w:color w:val="000000" w:themeColor="text1"/>
          <w:sz w:val="22"/>
          <w:szCs w:val="22"/>
        </w:rPr>
        <w:t xml:space="preserve"> No </w:t>
      </w:r>
      <w:r w:rsidR="00554ED6">
        <w:rPr>
          <w:rFonts w:ascii="Garamond" w:hAnsi="Garamond" w:cs="Helvetica"/>
          <w:color w:val="000000" w:themeColor="text1"/>
          <w:sz w:val="22"/>
          <w:szCs w:val="22"/>
        </w:rPr>
        <w:t>bloody</w:t>
      </w:r>
      <w:r w:rsidR="00863B0D">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connection.</w:t>
      </w:r>
      <w:r w:rsidR="00925F18" w:rsidRPr="00AF2203">
        <w:rPr>
          <w:rFonts w:ascii="Garamond" w:hAnsi="Garamond" w:cs="Helvetica"/>
          <w:color w:val="000000" w:themeColor="text1"/>
          <w:sz w:val="22"/>
          <w:szCs w:val="22"/>
        </w:rPr>
        <w:t>’</w:t>
      </w:r>
    </w:p>
    <w:p w14:paraId="3A7F39F6" w14:textId="3E57FDD7"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83569" w:rsidRPr="00AF2203">
        <w:rPr>
          <w:rFonts w:ascii="Garamond" w:hAnsi="Garamond" w:cs="Helvetica"/>
          <w:color w:val="000000" w:themeColor="text1"/>
          <w:sz w:val="22"/>
          <w:szCs w:val="22"/>
        </w:rPr>
        <w:t xml:space="preserve">We </w:t>
      </w:r>
      <w:proofErr w:type="spellStart"/>
      <w:r w:rsidR="00083569" w:rsidRPr="00AF2203">
        <w:rPr>
          <w:rFonts w:ascii="Garamond" w:hAnsi="Garamond" w:cs="Helvetica"/>
          <w:color w:val="000000" w:themeColor="text1"/>
          <w:sz w:val="22"/>
          <w:szCs w:val="22"/>
        </w:rPr>
        <w:t>av</w:t>
      </w:r>
      <w:proofErr w:type="spellEnd"/>
      <w:r w:rsidR="00083569" w:rsidRPr="00AF2203">
        <w:rPr>
          <w:rFonts w:ascii="Garamond" w:hAnsi="Garamond" w:cs="Helvetica"/>
          <w:color w:val="000000" w:themeColor="text1"/>
          <w:sz w:val="22"/>
          <w:szCs w:val="22"/>
        </w:rPr>
        <w:t xml:space="preserve"> the same problem</w:t>
      </w:r>
      <w:r w:rsidR="00585132" w:rsidRPr="00AF2203">
        <w:rPr>
          <w:rFonts w:ascii="Garamond" w:hAnsi="Garamond" w:cs="Helvetica"/>
          <w:color w:val="000000" w:themeColor="text1"/>
          <w:sz w:val="22"/>
          <w:szCs w:val="22"/>
        </w:rPr>
        <w:t xml:space="preserve">,’ </w:t>
      </w:r>
      <w:r w:rsidR="002C0B0B" w:rsidRPr="00AF2203">
        <w:rPr>
          <w:rFonts w:ascii="Garamond" w:hAnsi="Garamond" w:cs="Helvetica"/>
          <w:color w:val="000000" w:themeColor="text1"/>
          <w:sz w:val="22"/>
          <w:szCs w:val="22"/>
        </w:rPr>
        <w:t>said</w:t>
      </w:r>
      <w:r w:rsidR="00585132" w:rsidRPr="00AF2203">
        <w:rPr>
          <w:rFonts w:ascii="Garamond" w:hAnsi="Garamond" w:cs="Helvetica"/>
          <w:color w:val="000000" w:themeColor="text1"/>
          <w:sz w:val="22"/>
          <w:szCs w:val="22"/>
        </w:rPr>
        <w:t xml:space="preserve"> Ann</w:t>
      </w:r>
      <w:r w:rsidR="002F7CA2" w:rsidRPr="00AF2203">
        <w:rPr>
          <w:rFonts w:ascii="Garamond" w:hAnsi="Garamond" w:cs="Helvetica"/>
          <w:color w:val="000000" w:themeColor="text1"/>
          <w:sz w:val="22"/>
          <w:szCs w:val="22"/>
        </w:rPr>
        <w:t>e</w:t>
      </w:r>
      <w:r w:rsidR="00585132" w:rsidRPr="00AF2203">
        <w:rPr>
          <w:rFonts w:ascii="Garamond" w:hAnsi="Garamond" w:cs="Helvetica"/>
          <w:color w:val="000000" w:themeColor="text1"/>
          <w:sz w:val="22"/>
          <w:szCs w:val="22"/>
        </w:rPr>
        <w:t>-Marie</w:t>
      </w:r>
      <w:r w:rsidR="00295399">
        <w:rPr>
          <w:rFonts w:ascii="Garamond" w:hAnsi="Garamond" w:cs="Helvetica"/>
          <w:color w:val="000000" w:themeColor="text1"/>
          <w:sz w:val="22"/>
          <w:szCs w:val="22"/>
        </w:rPr>
        <w:t>.</w:t>
      </w:r>
      <w:r w:rsidR="007831DC">
        <w:rPr>
          <w:rFonts w:ascii="Garamond" w:hAnsi="Garamond" w:cs="Helvetica"/>
          <w:color w:val="000000" w:themeColor="text1"/>
          <w:sz w:val="22"/>
          <w:szCs w:val="22"/>
        </w:rPr>
        <w:t xml:space="preserve"> </w:t>
      </w:r>
      <w:r w:rsidR="00585132" w:rsidRPr="00AF2203">
        <w:rPr>
          <w:rFonts w:ascii="Garamond" w:hAnsi="Garamond" w:cs="Helvetica"/>
          <w:color w:val="000000" w:themeColor="text1"/>
          <w:sz w:val="22"/>
          <w:szCs w:val="22"/>
        </w:rPr>
        <w:t>‘</w:t>
      </w:r>
      <w:r w:rsidR="008C4866" w:rsidRPr="00AF2203">
        <w:rPr>
          <w:rFonts w:ascii="Garamond" w:hAnsi="Garamond" w:cs="Helvetica"/>
          <w:color w:val="000000" w:themeColor="text1"/>
          <w:sz w:val="22"/>
          <w:szCs w:val="22"/>
        </w:rPr>
        <w:t xml:space="preserve">We never thought we’d </w:t>
      </w:r>
      <w:proofErr w:type="spellStart"/>
      <w:r w:rsidR="008C4866" w:rsidRPr="00AF2203">
        <w:rPr>
          <w:rFonts w:ascii="Garamond" w:hAnsi="Garamond" w:cs="Helvetica"/>
          <w:color w:val="000000" w:themeColor="text1"/>
          <w:sz w:val="22"/>
          <w:szCs w:val="22"/>
        </w:rPr>
        <w:t>av</w:t>
      </w:r>
      <w:proofErr w:type="spellEnd"/>
      <w:r w:rsidRPr="00AF2203">
        <w:rPr>
          <w:rFonts w:ascii="Garamond" w:hAnsi="Garamond" w:cs="Helvetica"/>
          <w:color w:val="000000" w:themeColor="text1"/>
          <w:sz w:val="22"/>
          <w:szCs w:val="22"/>
        </w:rPr>
        <w:t xml:space="preserve"> to talk to other people</w:t>
      </w:r>
      <w:r w:rsidR="008C4866" w:rsidRPr="00AF2203">
        <w:rPr>
          <w:rFonts w:ascii="Garamond" w:hAnsi="Garamond" w:cs="Helvetica"/>
          <w:color w:val="000000" w:themeColor="text1"/>
          <w:sz w:val="22"/>
          <w:szCs w:val="22"/>
        </w:rPr>
        <w:t xml:space="preserve"> when we booked our </w:t>
      </w:r>
      <w:r w:rsidR="00316077">
        <w:rPr>
          <w:rFonts w:ascii="Garamond" w:hAnsi="Garamond" w:cs="Helvetica"/>
          <w:color w:val="000000" w:themeColor="text1"/>
          <w:sz w:val="22"/>
          <w:szCs w:val="22"/>
        </w:rPr>
        <w:t>vacation</w:t>
      </w:r>
      <w:r w:rsidR="008C4866" w:rsidRPr="00AF2203">
        <w:rPr>
          <w:rFonts w:ascii="Garamond" w:hAnsi="Garamond" w:cs="Helvetica"/>
          <w:color w:val="000000" w:themeColor="text1"/>
          <w:sz w:val="22"/>
          <w:szCs w:val="22"/>
        </w:rPr>
        <w:t xml:space="preserve"> ere</w:t>
      </w:r>
      <w:r w:rsidR="00E6315A" w:rsidRPr="00AF2203">
        <w:rPr>
          <w:rFonts w:ascii="Garamond" w:hAnsi="Garamond" w:cs="Helvetica"/>
          <w:color w:val="000000" w:themeColor="text1"/>
          <w:sz w:val="22"/>
          <w:szCs w:val="22"/>
        </w:rPr>
        <w:t xml:space="preserve">. We shall </w:t>
      </w:r>
      <w:proofErr w:type="spellStart"/>
      <w:r w:rsidR="002D4D9D" w:rsidRPr="00AF2203">
        <w:rPr>
          <w:rFonts w:ascii="Garamond" w:hAnsi="Garamond" w:cs="Helvetica"/>
          <w:color w:val="000000" w:themeColor="text1"/>
          <w:sz w:val="22"/>
          <w:szCs w:val="22"/>
        </w:rPr>
        <w:t>h’</w:t>
      </w:r>
      <w:r w:rsidR="00E6315A" w:rsidRPr="00AF2203">
        <w:rPr>
          <w:rFonts w:ascii="Garamond" w:hAnsi="Garamond" w:cs="Helvetica"/>
          <w:color w:val="000000" w:themeColor="text1"/>
          <w:sz w:val="22"/>
          <w:szCs w:val="22"/>
        </w:rPr>
        <w:t>ask</w:t>
      </w:r>
      <w:proofErr w:type="spellEnd"/>
      <w:r w:rsidR="00E6315A" w:rsidRPr="00AF2203">
        <w:rPr>
          <w:rFonts w:ascii="Garamond" w:hAnsi="Garamond" w:cs="Helvetica"/>
          <w:color w:val="000000" w:themeColor="text1"/>
          <w:sz w:val="22"/>
          <w:szCs w:val="22"/>
        </w:rPr>
        <w:t xml:space="preserve"> for a </w:t>
      </w:r>
      <w:proofErr w:type="spellStart"/>
      <w:r w:rsidR="00E6315A" w:rsidRPr="00AF2203">
        <w:rPr>
          <w:rFonts w:ascii="Garamond" w:hAnsi="Garamond" w:cs="Helvetica"/>
          <w:color w:val="000000" w:themeColor="text1"/>
          <w:sz w:val="22"/>
          <w:szCs w:val="22"/>
        </w:rPr>
        <w:t>refun</w:t>
      </w:r>
      <w:proofErr w:type="spellEnd"/>
      <w:r w:rsidR="00585132" w:rsidRPr="00AF2203">
        <w:rPr>
          <w:rFonts w:ascii="Garamond" w:hAnsi="Garamond" w:cs="Helvetica"/>
          <w:color w:val="000000" w:themeColor="text1"/>
          <w:sz w:val="22"/>
          <w:szCs w:val="22"/>
        </w:rPr>
        <w:t>.’</w:t>
      </w:r>
    </w:p>
    <w:p w14:paraId="75B5E664" w14:textId="60393D40" w:rsidR="003A2BD0" w:rsidRPr="00AF2203" w:rsidRDefault="00027E6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She</w:t>
      </w:r>
      <w:r w:rsidR="00212B8A" w:rsidRPr="00AF2203">
        <w:rPr>
          <w:rFonts w:ascii="Garamond" w:hAnsi="Garamond" w:cs="Helvetica"/>
          <w:color w:val="000000" w:themeColor="text1"/>
          <w:sz w:val="22"/>
          <w:szCs w:val="22"/>
        </w:rPr>
        <w:t xml:space="preserve"> </w:t>
      </w:r>
      <w:r w:rsidR="00A61B3B" w:rsidRPr="00A61B3B">
        <w:rPr>
          <w:rFonts w:ascii="Garamond" w:hAnsi="Garamond" w:cs="Helvetica"/>
          <w:color w:val="000000" w:themeColor="text1"/>
          <w:sz w:val="22"/>
          <w:szCs w:val="22"/>
        </w:rPr>
        <w:t xml:space="preserve">passed </w:t>
      </w:r>
      <w:r w:rsidR="003A2BD0" w:rsidRPr="00AF2203">
        <w:rPr>
          <w:rFonts w:ascii="Garamond" w:hAnsi="Garamond" w:cs="Helvetica"/>
          <w:color w:val="000000" w:themeColor="text1"/>
          <w:sz w:val="22"/>
          <w:szCs w:val="22"/>
        </w:rPr>
        <w:t>a</w:t>
      </w:r>
      <w:r w:rsidR="00085C7D">
        <w:rPr>
          <w:rFonts w:ascii="Garamond" w:hAnsi="Garamond" w:cs="Helvetica"/>
          <w:color w:val="000000" w:themeColor="text1"/>
          <w:sz w:val="22"/>
          <w:szCs w:val="22"/>
        </w:rPr>
        <w:t>n orange</w:t>
      </w:r>
      <w:r w:rsidR="003A2BD0" w:rsidRPr="00AF2203">
        <w:rPr>
          <w:rFonts w:ascii="Garamond" w:hAnsi="Garamond" w:cs="Helvetica"/>
          <w:color w:val="000000" w:themeColor="text1"/>
          <w:sz w:val="22"/>
          <w:szCs w:val="22"/>
        </w:rPr>
        <w:t xml:space="preserve"> </w:t>
      </w:r>
      <w:r w:rsidR="00A61B3B">
        <w:rPr>
          <w:rFonts w:ascii="Garamond" w:hAnsi="Garamond" w:cs="Helvetica"/>
          <w:color w:val="000000" w:themeColor="text1"/>
          <w:sz w:val="22"/>
          <w:szCs w:val="22"/>
        </w:rPr>
        <w:t>carrot-</w:t>
      </w:r>
      <w:r w:rsidR="00E15F5A">
        <w:rPr>
          <w:rFonts w:ascii="Garamond" w:hAnsi="Garamond" w:cs="Helvetica"/>
          <w:color w:val="000000" w:themeColor="text1"/>
          <w:sz w:val="22"/>
          <w:szCs w:val="22"/>
        </w:rPr>
        <w:t>shaped</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plastic </w:t>
      </w:r>
      <w:r w:rsidR="00A130D6">
        <w:rPr>
          <w:rFonts w:ascii="Garamond" w:hAnsi="Garamond" w:cs="Helvetica"/>
          <w:color w:val="000000" w:themeColor="text1"/>
          <w:sz w:val="22"/>
          <w:szCs w:val="22"/>
        </w:rPr>
        <w:t>container</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to </w:t>
      </w:r>
      <w:r w:rsidR="000E39DA">
        <w:rPr>
          <w:rFonts w:ascii="Garamond" w:hAnsi="Garamond" w:cs="Helvetica"/>
          <w:color w:val="000000" w:themeColor="text1"/>
          <w:sz w:val="22"/>
          <w:szCs w:val="22"/>
        </w:rPr>
        <w:t xml:space="preserve">her </w:t>
      </w:r>
      <w:r w:rsidR="00687446">
        <w:rPr>
          <w:rFonts w:ascii="Garamond" w:hAnsi="Garamond" w:cs="Helvetica"/>
          <w:color w:val="000000" w:themeColor="text1"/>
          <w:sz w:val="22"/>
          <w:szCs w:val="22"/>
        </w:rPr>
        <w:t>accomplice</w:t>
      </w:r>
      <w:r w:rsidR="00686091">
        <w:rPr>
          <w:rFonts w:ascii="Garamond" w:hAnsi="Garamond" w:cs="Helvetica"/>
          <w:color w:val="000000" w:themeColor="text1"/>
          <w:sz w:val="22"/>
          <w:szCs w:val="22"/>
        </w:rPr>
        <w:t xml:space="preserve"> </w:t>
      </w:r>
      <w:r w:rsidR="00E3342A">
        <w:rPr>
          <w:rFonts w:ascii="Garamond" w:hAnsi="Garamond" w:cs="Helvetica"/>
          <w:color w:val="000000" w:themeColor="text1"/>
          <w:sz w:val="22"/>
          <w:szCs w:val="22"/>
        </w:rPr>
        <w:t>who</w:t>
      </w:r>
      <w:r w:rsidR="00686091">
        <w:rPr>
          <w:rFonts w:ascii="Garamond" w:hAnsi="Garamond" w:cs="Helvetica"/>
          <w:color w:val="000000" w:themeColor="text1"/>
          <w:sz w:val="22"/>
          <w:szCs w:val="22"/>
        </w:rPr>
        <w:t xml:space="preserve"> slowly </w:t>
      </w:r>
      <w:r w:rsidR="00085C7D">
        <w:rPr>
          <w:rFonts w:ascii="Garamond" w:hAnsi="Garamond" w:cs="Helvetica"/>
          <w:color w:val="000000" w:themeColor="text1"/>
          <w:sz w:val="22"/>
          <w:szCs w:val="22"/>
        </w:rPr>
        <w:t xml:space="preserve">unclipped the multiple fasteners and </w:t>
      </w:r>
      <w:r w:rsidR="00804FA5">
        <w:rPr>
          <w:rFonts w:ascii="Garamond" w:hAnsi="Garamond" w:cs="Helvetica"/>
          <w:color w:val="000000" w:themeColor="text1"/>
          <w:sz w:val="22"/>
          <w:szCs w:val="22"/>
        </w:rPr>
        <w:t>ceremoniously</w:t>
      </w:r>
      <w:r w:rsidR="00085C7D">
        <w:rPr>
          <w:rFonts w:ascii="Garamond" w:hAnsi="Garamond" w:cs="Helvetica"/>
          <w:color w:val="000000" w:themeColor="text1"/>
          <w:sz w:val="22"/>
          <w:szCs w:val="22"/>
        </w:rPr>
        <w:t xml:space="preserve"> removed a carrot.</w:t>
      </w:r>
      <w:r w:rsidR="002E6BC0">
        <w:rPr>
          <w:rFonts w:ascii="Garamond" w:hAnsi="Garamond" w:cs="Helvetica"/>
          <w:color w:val="000000" w:themeColor="text1"/>
          <w:sz w:val="22"/>
          <w:szCs w:val="22"/>
        </w:rPr>
        <w:t xml:space="preserve"> </w:t>
      </w:r>
      <w:r w:rsidR="00D2268B">
        <w:rPr>
          <w:rFonts w:ascii="Garamond" w:hAnsi="Garamond" w:cs="Helvetica"/>
          <w:color w:val="000000" w:themeColor="text1"/>
          <w:sz w:val="22"/>
          <w:szCs w:val="22"/>
        </w:rPr>
        <w:t>I</w:t>
      </w:r>
      <w:r w:rsidR="00085C7D">
        <w:rPr>
          <w:rFonts w:ascii="Garamond" w:hAnsi="Garamond" w:cs="Helvetica"/>
          <w:color w:val="000000" w:themeColor="text1"/>
          <w:sz w:val="22"/>
          <w:szCs w:val="22"/>
        </w:rPr>
        <w:t xml:space="preserve"> observed the </w:t>
      </w:r>
      <w:r w:rsidR="00085C7D" w:rsidRPr="00085C7D">
        <w:rPr>
          <w:rFonts w:ascii="Garamond" w:hAnsi="Garamond" w:cs="Helvetica"/>
          <w:color w:val="000000" w:themeColor="text1"/>
          <w:sz w:val="22"/>
          <w:szCs w:val="22"/>
        </w:rPr>
        <w:t>punctilious spectacle</w:t>
      </w:r>
      <w:r w:rsidR="00085C7D">
        <w:rPr>
          <w:rFonts w:ascii="Garamond" w:hAnsi="Garamond" w:cs="Helvetica"/>
          <w:color w:val="000000" w:themeColor="text1"/>
          <w:sz w:val="22"/>
          <w:szCs w:val="22"/>
        </w:rPr>
        <w:t xml:space="preserve">, wondering if it was for </w:t>
      </w:r>
      <w:r w:rsidR="00935EBD">
        <w:rPr>
          <w:rFonts w:ascii="Garamond" w:hAnsi="Garamond" w:cs="Helvetica"/>
          <w:color w:val="000000" w:themeColor="text1"/>
          <w:sz w:val="22"/>
          <w:szCs w:val="22"/>
        </w:rPr>
        <w:t>my</w:t>
      </w:r>
      <w:r w:rsidR="00085C7D">
        <w:rPr>
          <w:rFonts w:ascii="Garamond" w:hAnsi="Garamond" w:cs="Helvetica"/>
          <w:color w:val="000000" w:themeColor="text1"/>
          <w:sz w:val="22"/>
          <w:szCs w:val="22"/>
        </w:rPr>
        <w:t xml:space="preserve"> benefit.</w:t>
      </w:r>
    </w:p>
    <w:p w14:paraId="699D5D12" w14:textId="48CD2053" w:rsidR="003A2BD0" w:rsidRPr="00AF2203"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260535" w:rsidRPr="00AF2203">
        <w:rPr>
          <w:rFonts w:ascii="Garamond" w:hAnsi="Garamond" w:cs="Helvetica"/>
          <w:color w:val="000000" w:themeColor="text1"/>
          <w:sz w:val="22"/>
          <w:szCs w:val="22"/>
        </w:rPr>
        <w:t>M</w:t>
      </w:r>
      <w:r w:rsidR="00D6077C" w:rsidRPr="00AF2203">
        <w:rPr>
          <w:rFonts w:ascii="Garamond" w:hAnsi="Garamond" w:cs="Helvetica"/>
          <w:color w:val="000000" w:themeColor="text1"/>
          <w:sz w:val="22"/>
          <w:szCs w:val="22"/>
        </w:rPr>
        <w:t>y</w:t>
      </w:r>
      <w:r w:rsidR="00260535" w:rsidRPr="00AF2203">
        <w:rPr>
          <w:rFonts w:ascii="Garamond" w:hAnsi="Garamond" w:cs="Helvetica"/>
          <w:color w:val="000000" w:themeColor="text1"/>
          <w:sz w:val="22"/>
          <w:szCs w:val="22"/>
        </w:rPr>
        <w:t xml:space="preserve"> chum</w:t>
      </w:r>
      <w:r w:rsidR="00F81D1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as a funny digestif system,’ </w:t>
      </w:r>
      <w:r w:rsidR="00027E6A">
        <w:rPr>
          <w:rFonts w:ascii="Garamond" w:hAnsi="Garamond" w:cs="Helvetica"/>
          <w:color w:val="000000" w:themeColor="text1"/>
          <w:sz w:val="22"/>
          <w:szCs w:val="22"/>
        </w:rPr>
        <w:t xml:space="preserve">she </w:t>
      </w:r>
      <w:r w:rsidRPr="00AF2203">
        <w:rPr>
          <w:rFonts w:ascii="Garamond" w:hAnsi="Garamond" w:cs="Helvetica"/>
          <w:color w:val="000000" w:themeColor="text1"/>
          <w:sz w:val="22"/>
          <w:szCs w:val="22"/>
        </w:rPr>
        <w:t>explained</w:t>
      </w:r>
      <w:r w:rsidR="002B4630" w:rsidRPr="00AF2203">
        <w:rPr>
          <w:rFonts w:ascii="Garamond" w:hAnsi="Garamond" w:cs="Helvetica"/>
          <w:color w:val="000000" w:themeColor="text1"/>
          <w:sz w:val="22"/>
          <w:szCs w:val="22"/>
        </w:rPr>
        <w:t xml:space="preserve">, </w:t>
      </w:r>
      <w:r w:rsidR="00C53A63">
        <w:rPr>
          <w:rFonts w:ascii="Garamond" w:hAnsi="Garamond" w:cs="Helvetica"/>
          <w:color w:val="000000" w:themeColor="text1"/>
          <w:sz w:val="22"/>
          <w:szCs w:val="22"/>
        </w:rPr>
        <w:t>prodding</w:t>
      </w:r>
      <w:r w:rsidR="0095162A" w:rsidRPr="00AF2203">
        <w:rPr>
          <w:rFonts w:ascii="Garamond" w:hAnsi="Garamond" w:cs="Helvetica"/>
          <w:color w:val="000000" w:themeColor="text1"/>
          <w:sz w:val="22"/>
          <w:szCs w:val="22"/>
        </w:rPr>
        <w:t xml:space="preserve"> </w:t>
      </w:r>
      <w:r w:rsidR="00CF263E" w:rsidRPr="00AF2203">
        <w:rPr>
          <w:rFonts w:ascii="Garamond" w:hAnsi="Garamond" w:cs="Helvetica"/>
          <w:color w:val="000000" w:themeColor="text1"/>
          <w:sz w:val="22"/>
          <w:szCs w:val="22"/>
        </w:rPr>
        <w:t>a</w:t>
      </w:r>
      <w:r w:rsidR="0095162A" w:rsidRPr="00AF2203">
        <w:rPr>
          <w:rFonts w:ascii="Garamond" w:hAnsi="Garamond" w:cs="Helvetica"/>
          <w:color w:val="000000" w:themeColor="text1"/>
          <w:sz w:val="22"/>
          <w:szCs w:val="22"/>
        </w:rPr>
        <w:t xml:space="preserve"> finger into</w:t>
      </w:r>
      <w:r w:rsidR="002B4630" w:rsidRPr="00AF2203">
        <w:rPr>
          <w:rFonts w:ascii="Garamond" w:hAnsi="Garamond" w:cs="Helvetica"/>
          <w:color w:val="000000" w:themeColor="text1"/>
          <w:sz w:val="22"/>
          <w:szCs w:val="22"/>
        </w:rPr>
        <w:t xml:space="preserve"> </w:t>
      </w:r>
      <w:r w:rsidR="00085C7D">
        <w:rPr>
          <w:rFonts w:ascii="Garamond" w:hAnsi="Garamond" w:cs="Helvetica"/>
          <w:color w:val="000000" w:themeColor="text1"/>
          <w:sz w:val="22"/>
          <w:szCs w:val="22"/>
        </w:rPr>
        <w:t>her partner’s</w:t>
      </w:r>
      <w:r w:rsidR="002B4630" w:rsidRPr="00AF2203">
        <w:rPr>
          <w:rFonts w:ascii="Garamond" w:hAnsi="Garamond" w:cs="Helvetica"/>
          <w:color w:val="000000" w:themeColor="text1"/>
          <w:sz w:val="22"/>
          <w:szCs w:val="22"/>
        </w:rPr>
        <w:t xml:space="preserve"> </w:t>
      </w:r>
      <w:r w:rsidR="0095162A" w:rsidRPr="00AF2203">
        <w:rPr>
          <w:rFonts w:ascii="Garamond" w:hAnsi="Garamond" w:cs="Helvetica"/>
          <w:color w:val="000000" w:themeColor="text1"/>
          <w:sz w:val="22"/>
          <w:szCs w:val="22"/>
        </w:rPr>
        <w:t>belly</w:t>
      </w:r>
      <w:r w:rsidRPr="00AF2203">
        <w:rPr>
          <w:rFonts w:ascii="Garamond" w:hAnsi="Garamond" w:cs="Helvetica"/>
          <w:color w:val="000000" w:themeColor="text1"/>
          <w:sz w:val="22"/>
          <w:szCs w:val="22"/>
        </w:rPr>
        <w:t>.</w:t>
      </w:r>
    </w:p>
    <w:p w14:paraId="550311F1" w14:textId="005DF89B" w:rsidR="003A2BD0"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Phillipe-Manuel crunched the vegetable</w:t>
      </w:r>
      <w:r w:rsidR="00686091">
        <w:rPr>
          <w:rFonts w:ascii="Garamond" w:hAnsi="Garamond" w:cs="Helvetica"/>
          <w:color w:val="000000" w:themeColor="text1"/>
          <w:sz w:val="22"/>
          <w:szCs w:val="22"/>
        </w:rPr>
        <w:t xml:space="preserve"> and shrugged.</w:t>
      </w:r>
    </w:p>
    <w:p w14:paraId="4FF5C1C9" w14:textId="700A5E8A" w:rsidR="00BD20CC" w:rsidRPr="00AF2203"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Anne-Marie yawned.</w:t>
      </w:r>
    </w:p>
    <w:p w14:paraId="5C18E204" w14:textId="6C45EDB8" w:rsidR="00BD20CC" w:rsidRPr="00AF2203" w:rsidRDefault="005B2C7B"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F97B88" w:rsidRPr="00F97B88">
        <w:rPr>
          <w:rFonts w:ascii="Garamond" w:hAnsi="Garamond" w:cs="Helvetica"/>
          <w:color w:val="000000" w:themeColor="text1"/>
          <w:sz w:val="22"/>
          <w:szCs w:val="22"/>
        </w:rPr>
        <w:t xml:space="preserve">Not </w:t>
      </w:r>
      <w:proofErr w:type="spellStart"/>
      <w:r w:rsidR="00F97B88" w:rsidRPr="00F97B88">
        <w:rPr>
          <w:rFonts w:ascii="Garamond" w:hAnsi="Garamond" w:cs="Helvetica"/>
          <w:color w:val="000000" w:themeColor="text1"/>
          <w:sz w:val="22"/>
          <w:szCs w:val="22"/>
        </w:rPr>
        <w:t>yoost</w:t>
      </w:r>
      <w:proofErr w:type="spellEnd"/>
      <w:r w:rsidR="00F97B88" w:rsidRPr="00F97B88">
        <w:rPr>
          <w:rFonts w:ascii="Garamond" w:hAnsi="Garamond" w:cs="Helvetica"/>
          <w:color w:val="000000" w:themeColor="text1"/>
          <w:sz w:val="22"/>
          <w:szCs w:val="22"/>
        </w:rPr>
        <w:t xml:space="preserve"> to </w:t>
      </w:r>
      <w:r w:rsidR="00F97B88">
        <w:rPr>
          <w:rFonts w:ascii="Garamond" w:hAnsi="Garamond" w:cs="Helvetica"/>
          <w:color w:val="000000" w:themeColor="text1"/>
          <w:sz w:val="22"/>
          <w:szCs w:val="22"/>
        </w:rPr>
        <w:t xml:space="preserve">the </w:t>
      </w:r>
      <w:r w:rsidR="00F97B88" w:rsidRPr="00F97B88">
        <w:rPr>
          <w:rFonts w:ascii="Garamond" w:hAnsi="Garamond" w:cs="Helvetica"/>
          <w:color w:val="000000" w:themeColor="text1"/>
          <w:sz w:val="22"/>
          <w:szCs w:val="22"/>
        </w:rPr>
        <w:t>e</w:t>
      </w:r>
      <w:r w:rsidR="00F97B88">
        <w:rPr>
          <w:rFonts w:ascii="Garamond" w:hAnsi="Garamond" w:cs="Helvetica"/>
          <w:color w:val="000000" w:themeColor="text1"/>
          <w:sz w:val="22"/>
          <w:szCs w:val="22"/>
        </w:rPr>
        <w:t xml:space="preserve">r-lee day,’ she said. </w:t>
      </w:r>
      <w:r w:rsidR="00335DE2">
        <w:rPr>
          <w:rFonts w:ascii="Garamond" w:hAnsi="Garamond" w:cs="Helvetica"/>
          <w:color w:val="000000" w:themeColor="text1"/>
          <w:sz w:val="22"/>
          <w:szCs w:val="22"/>
        </w:rPr>
        <w:t>‘</w:t>
      </w:r>
      <w:r w:rsidRPr="005B2C7B">
        <w:rPr>
          <w:rFonts w:ascii="Garamond" w:hAnsi="Garamond" w:cs="Helvetica"/>
          <w:color w:val="000000" w:themeColor="text1"/>
          <w:sz w:val="22"/>
          <w:szCs w:val="22"/>
        </w:rPr>
        <w:t xml:space="preserve">I </w:t>
      </w:r>
      <w:proofErr w:type="spellStart"/>
      <w:r w:rsidRPr="005B2C7B">
        <w:rPr>
          <w:rFonts w:ascii="Garamond" w:hAnsi="Garamond" w:cs="Helvetica"/>
          <w:color w:val="000000" w:themeColor="text1"/>
          <w:sz w:val="22"/>
          <w:szCs w:val="22"/>
        </w:rPr>
        <w:t>yam</w:t>
      </w:r>
      <w:proofErr w:type="spellEnd"/>
      <w:r w:rsidRPr="005B2C7B">
        <w:rPr>
          <w:rFonts w:ascii="Garamond" w:hAnsi="Garamond" w:cs="Helvetica"/>
          <w:color w:val="000000" w:themeColor="text1"/>
          <w:sz w:val="22"/>
          <w:szCs w:val="22"/>
        </w:rPr>
        <w:t xml:space="preserve"> </w:t>
      </w:r>
      <w:r>
        <w:rPr>
          <w:rFonts w:ascii="Garamond" w:hAnsi="Garamond" w:cs="Helvetica"/>
          <w:color w:val="000000" w:themeColor="text1"/>
          <w:sz w:val="22"/>
          <w:szCs w:val="22"/>
        </w:rPr>
        <w:t>a</w:t>
      </w:r>
      <w:r w:rsidRPr="005B2C7B">
        <w:rPr>
          <w:rFonts w:ascii="Garamond" w:hAnsi="Garamond" w:cs="Helvetica"/>
          <w:color w:val="000000" w:themeColor="text1"/>
          <w:sz w:val="22"/>
          <w:szCs w:val="22"/>
        </w:rPr>
        <w:t xml:space="preserve"> freelance </w:t>
      </w:r>
      <w:proofErr w:type="spellStart"/>
      <w:r w:rsidR="00335DE2">
        <w:rPr>
          <w:rFonts w:ascii="Garamond" w:hAnsi="Garamond" w:cs="Helvetica"/>
          <w:color w:val="000000" w:themeColor="text1"/>
          <w:sz w:val="22"/>
          <w:szCs w:val="22"/>
        </w:rPr>
        <w:t>h’</w:t>
      </w:r>
      <w:r w:rsidRPr="005B2C7B">
        <w:rPr>
          <w:rFonts w:ascii="Garamond" w:hAnsi="Garamond" w:cs="Helvetica"/>
          <w:color w:val="000000" w:themeColor="text1"/>
          <w:sz w:val="22"/>
          <w:szCs w:val="22"/>
        </w:rPr>
        <w:t>artist</w:t>
      </w:r>
      <w:proofErr w:type="spellEnd"/>
      <w:r w:rsidR="000E39DA">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5B2C7B">
        <w:rPr>
          <w:rFonts w:ascii="Garamond" w:hAnsi="Garamond" w:cs="Helvetica"/>
          <w:color w:val="000000" w:themeColor="text1"/>
          <w:sz w:val="22"/>
          <w:szCs w:val="22"/>
        </w:rPr>
        <w:t xml:space="preserve">I </w:t>
      </w:r>
      <w:r w:rsidR="002024A4">
        <w:rPr>
          <w:rFonts w:ascii="Garamond" w:hAnsi="Garamond" w:cs="Helvetica"/>
          <w:color w:val="000000" w:themeColor="text1"/>
          <w:sz w:val="22"/>
          <w:szCs w:val="22"/>
        </w:rPr>
        <w:t>think</w:t>
      </w:r>
      <w:r w:rsidR="00044FE8">
        <w:rPr>
          <w:rFonts w:ascii="Garamond" w:hAnsi="Garamond" w:cs="Helvetica"/>
          <w:color w:val="000000" w:themeColor="text1"/>
          <w:sz w:val="22"/>
          <w:szCs w:val="22"/>
        </w:rPr>
        <w:t xml:space="preserve"> this</w:t>
      </w:r>
      <w:r w:rsidRPr="005B2C7B">
        <w:rPr>
          <w:rFonts w:ascii="Garamond" w:hAnsi="Garamond" w:cs="Helvetica"/>
          <w:color w:val="000000" w:themeColor="text1"/>
          <w:sz w:val="22"/>
          <w:szCs w:val="22"/>
        </w:rPr>
        <w:t xml:space="preserve"> was a joke</w:t>
      </w:r>
      <w:r w:rsidR="000E39DA">
        <w:rPr>
          <w:rFonts w:ascii="Garamond" w:hAnsi="Garamond" w:cs="Helvetica"/>
          <w:color w:val="000000" w:themeColor="text1"/>
          <w:sz w:val="22"/>
          <w:szCs w:val="22"/>
        </w:rPr>
        <w:t>.</w:t>
      </w:r>
    </w:p>
    <w:p w14:paraId="62ACF29F" w14:textId="7D737D39" w:rsidR="00BD20CC"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me it is just the </w:t>
      </w:r>
      <w:proofErr w:type="spellStart"/>
      <w:r w:rsidR="007D77DF" w:rsidRPr="00AF2203">
        <w:rPr>
          <w:rFonts w:ascii="Garamond" w:hAnsi="Garamond" w:cs="Helvetica"/>
          <w:color w:val="000000" w:themeColor="text1"/>
          <w:sz w:val="22"/>
          <w:szCs w:val="22"/>
        </w:rPr>
        <w:t>h’</w:t>
      </w:r>
      <w:r w:rsidRPr="00AF2203">
        <w:rPr>
          <w:rFonts w:ascii="Garamond" w:hAnsi="Garamond" w:cs="Helvetica"/>
          <w:color w:val="000000" w:themeColor="text1"/>
          <w:sz w:val="22"/>
          <w:szCs w:val="22"/>
        </w:rPr>
        <w:t>opposite</w:t>
      </w:r>
      <w:proofErr w:type="spellEnd"/>
      <w:r w:rsidRPr="00AF2203">
        <w:rPr>
          <w:rFonts w:ascii="Garamond" w:hAnsi="Garamond" w:cs="Helvetica"/>
          <w:color w:val="000000" w:themeColor="text1"/>
          <w:sz w:val="22"/>
          <w:szCs w:val="22"/>
        </w:rPr>
        <w:t>,’ said Phillipe-Manuel, spitting some carrot upon my face</w:t>
      </w:r>
      <w:r w:rsidR="00347776">
        <w:rPr>
          <w:rFonts w:ascii="Garamond" w:hAnsi="Garamond" w:cs="Helvetica"/>
          <w:color w:val="000000" w:themeColor="text1"/>
          <w:sz w:val="22"/>
          <w:szCs w:val="22"/>
        </w:rPr>
        <w:t xml:space="preserve"> that </w:t>
      </w:r>
      <w:r w:rsidRPr="00AF2203">
        <w:rPr>
          <w:rFonts w:ascii="Garamond" w:hAnsi="Garamond" w:cs="Helvetica"/>
          <w:color w:val="000000" w:themeColor="text1"/>
          <w:sz w:val="22"/>
          <w:szCs w:val="22"/>
        </w:rPr>
        <w:t xml:space="preserve">I </w:t>
      </w:r>
      <w:r w:rsidR="00240E9E">
        <w:rPr>
          <w:rFonts w:ascii="Garamond" w:hAnsi="Garamond" w:cs="Helvetica"/>
          <w:color w:val="000000" w:themeColor="text1"/>
          <w:sz w:val="22"/>
          <w:szCs w:val="22"/>
        </w:rPr>
        <w:t>politely</w:t>
      </w:r>
      <w:r w:rsidR="00C53A63">
        <w:rPr>
          <w:rFonts w:ascii="Garamond" w:hAnsi="Garamond" w:cs="Helvetica"/>
          <w:color w:val="000000" w:themeColor="text1"/>
          <w:sz w:val="22"/>
          <w:szCs w:val="22"/>
        </w:rPr>
        <w:t xml:space="preserve"> ignored</w:t>
      </w:r>
      <w:r w:rsidRPr="00AF2203">
        <w:rPr>
          <w:rFonts w:ascii="Garamond" w:hAnsi="Garamond" w:cs="Helvetica"/>
          <w:color w:val="000000" w:themeColor="text1"/>
          <w:sz w:val="22"/>
          <w:szCs w:val="22"/>
        </w:rPr>
        <w:t>.</w:t>
      </w:r>
    </w:p>
    <w:p w14:paraId="4D2A717B" w14:textId="1529351E" w:rsidR="00735E7B" w:rsidRPr="00AF2203" w:rsidRDefault="002F7CA2"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403353" w:rsidRPr="00AF2203">
        <w:rPr>
          <w:rFonts w:ascii="Garamond" w:hAnsi="Garamond" w:cs="Helvetica"/>
          <w:color w:val="000000" w:themeColor="text1"/>
          <w:sz w:val="22"/>
          <w:szCs w:val="22"/>
        </w:rPr>
        <w:t>narrowed her eyes and nodded towards my hands</w:t>
      </w:r>
      <w:r w:rsidR="00626DB0" w:rsidRPr="00AF2203">
        <w:rPr>
          <w:rFonts w:ascii="Garamond" w:hAnsi="Garamond" w:cs="Helvetica"/>
          <w:color w:val="000000" w:themeColor="text1"/>
          <w:sz w:val="22"/>
          <w:szCs w:val="22"/>
        </w:rPr>
        <w:t>.</w:t>
      </w:r>
      <w:r w:rsidR="007D31F7" w:rsidRPr="00AF2203">
        <w:rPr>
          <w:rFonts w:ascii="Garamond" w:hAnsi="Garamond" w:cs="Helvetica"/>
          <w:color w:val="000000" w:themeColor="text1"/>
          <w:sz w:val="22"/>
          <w:szCs w:val="22"/>
        </w:rPr>
        <w:t xml:space="preserve"> </w:t>
      </w:r>
    </w:p>
    <w:p w14:paraId="7ABBD252" w14:textId="02E5BF69" w:rsidR="00044FE8" w:rsidRDefault="007D31F7"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000735BA">
        <w:rPr>
          <w:rFonts w:ascii="Garamond" w:hAnsi="Garamond" w:cs="Helvetica"/>
          <w:color w:val="000000" w:themeColor="text1"/>
          <w:sz w:val="22"/>
          <w:szCs w:val="22"/>
        </w:rPr>
        <w:t>Arr</w:t>
      </w:r>
      <w:proofErr w:type="spellEnd"/>
      <w:r w:rsidR="000735BA">
        <w:rPr>
          <w:rFonts w:ascii="Garamond" w:hAnsi="Garamond" w:cs="Helvetica"/>
          <w:color w:val="000000" w:themeColor="text1"/>
          <w:sz w:val="22"/>
          <w:szCs w:val="22"/>
        </w:rPr>
        <w:t>,</w:t>
      </w:r>
      <w:r w:rsidR="005E3830" w:rsidRPr="00AF2203">
        <w:rPr>
          <w:rFonts w:ascii="Garamond" w:hAnsi="Garamond" w:cs="Helvetica"/>
          <w:color w:val="000000" w:themeColor="text1"/>
          <w:sz w:val="22"/>
          <w:szCs w:val="22"/>
        </w:rPr>
        <w:t xml:space="preserve"> </w:t>
      </w:r>
      <w:r w:rsidR="00D47789" w:rsidRPr="00AF2203">
        <w:rPr>
          <w:rFonts w:ascii="Garamond" w:hAnsi="Garamond" w:cs="Helvetica"/>
          <w:i/>
          <w:iCs/>
          <w:color w:val="000000" w:themeColor="text1"/>
          <w:sz w:val="22"/>
          <w:szCs w:val="22"/>
        </w:rPr>
        <w:t>t</w:t>
      </w:r>
      <w:r w:rsidR="005D226F" w:rsidRPr="00AF2203">
        <w:rPr>
          <w:rFonts w:ascii="Garamond" w:hAnsi="Garamond" w:cs="Helvetica"/>
          <w:i/>
          <w:iCs/>
          <w:color w:val="000000" w:themeColor="text1"/>
          <w:sz w:val="22"/>
          <w:szCs w:val="22"/>
        </w:rPr>
        <w:t>achyons</w:t>
      </w:r>
      <w:r w:rsidR="00BD5301" w:rsidRPr="00AF2203">
        <w:rPr>
          <w:rFonts w:ascii="Garamond" w:hAnsi="Garamond" w:cs="Helvetica"/>
          <w:color w:val="000000" w:themeColor="text1"/>
          <w:sz w:val="22"/>
          <w:szCs w:val="22"/>
        </w:rPr>
        <w:t>,</w:t>
      </w:r>
      <w:r w:rsidR="009F250B" w:rsidRPr="00AF2203">
        <w:rPr>
          <w:rFonts w:ascii="Garamond" w:hAnsi="Garamond" w:cs="Helvetica"/>
          <w:color w:val="000000" w:themeColor="text1"/>
          <w:sz w:val="22"/>
          <w:szCs w:val="22"/>
        </w:rPr>
        <w:t xml:space="preserve">’ I </w:t>
      </w:r>
      <w:r w:rsidR="00AC4696">
        <w:rPr>
          <w:rFonts w:ascii="Garamond" w:hAnsi="Garamond" w:cs="Helvetica"/>
          <w:color w:val="000000" w:themeColor="text1"/>
          <w:sz w:val="22"/>
          <w:szCs w:val="22"/>
        </w:rPr>
        <w:t>boomed</w:t>
      </w:r>
      <w:r w:rsidR="00DF16C6"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suddenly possessed by</w:t>
      </w:r>
      <w:r w:rsidR="00643164" w:rsidRPr="00AF2203">
        <w:rPr>
          <w:rFonts w:ascii="Garamond" w:hAnsi="Garamond" w:cs="Helvetica"/>
          <w:color w:val="000000" w:themeColor="text1"/>
          <w:sz w:val="22"/>
          <w:szCs w:val="22"/>
        </w:rPr>
        <w:t xml:space="preserve"> a </w:t>
      </w:r>
      <w:r w:rsidR="00B50BBA" w:rsidRPr="00AF2203">
        <w:rPr>
          <w:rFonts w:ascii="Garamond" w:hAnsi="Garamond" w:cs="Helvetica"/>
          <w:color w:val="000000" w:themeColor="text1"/>
          <w:sz w:val="22"/>
          <w:szCs w:val="22"/>
        </w:rPr>
        <w:t xml:space="preserve">boisterous </w:t>
      </w:r>
      <w:r w:rsidR="00643164" w:rsidRPr="00AF2203">
        <w:rPr>
          <w:rFonts w:ascii="Garamond" w:hAnsi="Garamond" w:cs="Helvetica"/>
          <w:color w:val="000000" w:themeColor="text1"/>
          <w:sz w:val="22"/>
          <w:szCs w:val="22"/>
        </w:rPr>
        <w:t>Victorian</w:t>
      </w:r>
      <w:r w:rsidR="00DE05C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w:t>
      </w:r>
      <w:r w:rsidR="00493CB0">
        <w:rPr>
          <w:rFonts w:ascii="Garamond" w:hAnsi="Garamond" w:cs="Helvetica"/>
          <w:color w:val="000000" w:themeColor="text1"/>
          <w:sz w:val="22"/>
          <w:szCs w:val="22"/>
        </w:rPr>
        <w:t>I must warn you</w:t>
      </w:r>
      <w:r w:rsidR="000E39DA">
        <w:rPr>
          <w:rFonts w:ascii="Garamond" w:hAnsi="Garamond" w:cs="Helvetica"/>
          <w:color w:val="000000" w:themeColor="text1"/>
          <w:sz w:val="22"/>
          <w:szCs w:val="22"/>
        </w:rPr>
        <w:t xml:space="preserve"> that</w:t>
      </w:r>
      <w:r w:rsidR="00493CB0">
        <w:rPr>
          <w:rFonts w:ascii="Garamond" w:hAnsi="Garamond" w:cs="Helvetica"/>
          <w:color w:val="000000" w:themeColor="text1"/>
          <w:sz w:val="22"/>
          <w:szCs w:val="22"/>
        </w:rPr>
        <w:t xml:space="preserve"> they are an </w:t>
      </w:r>
      <w:r w:rsidR="00493CB0" w:rsidRPr="00027E6A">
        <w:rPr>
          <w:rFonts w:ascii="Garamond" w:hAnsi="Garamond" w:cs="Helvetica"/>
          <w:i/>
          <w:iCs/>
          <w:color w:val="000000" w:themeColor="text1"/>
          <w:sz w:val="22"/>
          <w:szCs w:val="22"/>
        </w:rPr>
        <w:t>information hazard</w:t>
      </w:r>
      <w:r w:rsidR="00493CB0">
        <w:rPr>
          <w:rFonts w:ascii="Garamond" w:hAnsi="Garamond" w:cs="Helvetica"/>
          <w:color w:val="000000" w:themeColor="text1"/>
          <w:sz w:val="22"/>
          <w:szCs w:val="22"/>
        </w:rPr>
        <w:t xml:space="preserve">.’ </w:t>
      </w:r>
    </w:p>
    <w:p w14:paraId="0206A829" w14:textId="77777777" w:rsidR="0065424E"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looked to my audience </w:t>
      </w:r>
      <w:r w:rsidR="006428F7">
        <w:rPr>
          <w:rFonts w:ascii="Garamond" w:hAnsi="Garamond" w:cs="Helvetica"/>
          <w:color w:val="000000" w:themeColor="text1"/>
          <w:sz w:val="22"/>
          <w:szCs w:val="22"/>
        </w:rPr>
        <w:t xml:space="preserve">and paused </w:t>
      </w:r>
      <w:r w:rsidR="00536DD2">
        <w:rPr>
          <w:rFonts w:ascii="Garamond" w:hAnsi="Garamond" w:cs="Helvetica"/>
          <w:color w:val="000000" w:themeColor="text1"/>
          <w:sz w:val="22"/>
          <w:szCs w:val="22"/>
        </w:rPr>
        <w:t>in</w:t>
      </w:r>
      <w:r>
        <w:rPr>
          <w:rFonts w:ascii="Garamond" w:hAnsi="Garamond" w:cs="Helvetica"/>
          <w:color w:val="000000" w:themeColor="text1"/>
          <w:sz w:val="22"/>
          <w:szCs w:val="22"/>
        </w:rPr>
        <w:t xml:space="preserve"> histrionic </w:t>
      </w:r>
      <w:r w:rsidR="006428F7">
        <w:rPr>
          <w:rFonts w:ascii="Garamond" w:hAnsi="Garamond" w:cs="Helvetica"/>
          <w:color w:val="000000" w:themeColor="text1"/>
          <w:sz w:val="22"/>
          <w:szCs w:val="22"/>
        </w:rPr>
        <w:t>pander</w:t>
      </w:r>
      <w:r>
        <w:rPr>
          <w:rFonts w:ascii="Garamond" w:hAnsi="Garamond" w:cs="Helvetica"/>
          <w:color w:val="000000" w:themeColor="text1"/>
          <w:sz w:val="22"/>
          <w:szCs w:val="22"/>
        </w:rPr>
        <w:t xml:space="preserve">. The </w:t>
      </w:r>
      <w:r w:rsidR="00021714">
        <w:rPr>
          <w:rFonts w:ascii="Garamond" w:hAnsi="Garamond" w:cs="Helvetica"/>
          <w:color w:val="000000" w:themeColor="text1"/>
          <w:sz w:val="22"/>
          <w:szCs w:val="22"/>
        </w:rPr>
        <w:t xml:space="preserve">angular </w:t>
      </w:r>
      <w:r>
        <w:rPr>
          <w:rFonts w:ascii="Garamond" w:hAnsi="Garamond" w:cs="Helvetica"/>
          <w:color w:val="000000" w:themeColor="text1"/>
          <w:sz w:val="22"/>
          <w:szCs w:val="22"/>
        </w:rPr>
        <w:t xml:space="preserve">cheeks of </w:t>
      </w:r>
      <w:r w:rsidRPr="00493CB0">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raised a fraction</w:t>
      </w:r>
      <w:r w:rsidR="00296A19">
        <w:rPr>
          <w:rFonts w:ascii="Garamond" w:hAnsi="Garamond" w:cs="Helvetica"/>
          <w:color w:val="000000" w:themeColor="text1"/>
          <w:sz w:val="22"/>
          <w:szCs w:val="22"/>
        </w:rPr>
        <w:t xml:space="preserve"> </w:t>
      </w:r>
      <w:r w:rsidR="00EA2290">
        <w:rPr>
          <w:rFonts w:ascii="Garamond" w:hAnsi="Garamond" w:cs="Helvetica"/>
          <w:color w:val="000000" w:themeColor="text1"/>
          <w:sz w:val="22"/>
          <w:szCs w:val="22"/>
        </w:rPr>
        <w:t xml:space="preserve">in what could be the start of a smile or snarl. </w:t>
      </w:r>
      <w:r w:rsidR="00296A19">
        <w:rPr>
          <w:rFonts w:ascii="Garamond" w:hAnsi="Garamond" w:cs="Helvetica"/>
          <w:color w:val="000000" w:themeColor="text1"/>
          <w:sz w:val="22"/>
          <w:szCs w:val="22"/>
        </w:rPr>
        <w:t>Anne-Marie nodded</w:t>
      </w:r>
      <w:r w:rsidR="00D03ACF">
        <w:rPr>
          <w:rFonts w:ascii="Garamond" w:hAnsi="Garamond" w:cs="Helvetica"/>
          <w:color w:val="000000" w:themeColor="text1"/>
          <w:sz w:val="22"/>
          <w:szCs w:val="22"/>
        </w:rPr>
        <w:t xml:space="preserve"> </w:t>
      </w:r>
      <w:r w:rsidR="00536DD2">
        <w:rPr>
          <w:rFonts w:ascii="Garamond" w:hAnsi="Garamond" w:cs="Helvetica"/>
          <w:color w:val="000000" w:themeColor="text1"/>
          <w:sz w:val="22"/>
          <w:szCs w:val="22"/>
        </w:rPr>
        <w:t xml:space="preserve">once </w:t>
      </w:r>
      <w:r w:rsidR="00D03ACF">
        <w:rPr>
          <w:rFonts w:ascii="Garamond" w:hAnsi="Garamond" w:cs="Helvetica"/>
          <w:color w:val="000000" w:themeColor="text1"/>
          <w:sz w:val="22"/>
          <w:szCs w:val="22"/>
        </w:rPr>
        <w:t>with mock solemnity</w:t>
      </w:r>
      <w:r w:rsidR="00027E6A">
        <w:rPr>
          <w:rFonts w:ascii="Garamond" w:hAnsi="Garamond" w:cs="Helvetica"/>
          <w:color w:val="000000" w:themeColor="text1"/>
          <w:sz w:val="22"/>
          <w:szCs w:val="22"/>
        </w:rPr>
        <w:t xml:space="preserve">, as if agreeing with a vet to terminate the life of </w:t>
      </w:r>
      <w:r w:rsidR="00154D67">
        <w:rPr>
          <w:rFonts w:ascii="Garamond" w:hAnsi="Garamond" w:cs="Helvetica"/>
          <w:color w:val="000000" w:themeColor="text1"/>
          <w:sz w:val="22"/>
          <w:szCs w:val="22"/>
        </w:rPr>
        <w:t>a</w:t>
      </w:r>
      <w:r w:rsidR="00027E6A">
        <w:rPr>
          <w:rFonts w:ascii="Garamond" w:hAnsi="Garamond" w:cs="Helvetica"/>
          <w:color w:val="000000" w:themeColor="text1"/>
          <w:sz w:val="22"/>
          <w:szCs w:val="22"/>
        </w:rPr>
        <w:t xml:space="preserve"> hamster</w:t>
      </w:r>
      <w:r>
        <w:rPr>
          <w:rFonts w:ascii="Garamond" w:hAnsi="Garamond" w:cs="Helvetica"/>
          <w:color w:val="000000" w:themeColor="text1"/>
          <w:sz w:val="22"/>
          <w:szCs w:val="22"/>
        </w:rPr>
        <w:t xml:space="preserve">. </w:t>
      </w:r>
    </w:p>
    <w:p w14:paraId="3F7B8636" w14:textId="246710D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‘Once I’ve told you what </w:t>
      </w:r>
      <w:r w:rsidR="006D3316">
        <w:rPr>
          <w:rFonts w:ascii="Garamond" w:hAnsi="Garamond" w:cs="Helvetica"/>
          <w:color w:val="000000" w:themeColor="text1"/>
          <w:sz w:val="22"/>
          <w:szCs w:val="22"/>
        </w:rPr>
        <w:t>tachyons</w:t>
      </w:r>
      <w:r>
        <w:rPr>
          <w:rFonts w:ascii="Garamond" w:hAnsi="Garamond" w:cs="Helvetica"/>
          <w:color w:val="000000" w:themeColor="text1"/>
          <w:sz w:val="22"/>
          <w:szCs w:val="22"/>
        </w:rPr>
        <w:t xml:space="preserve"> are</w:t>
      </w:r>
      <w:r w:rsidR="00F81D13">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you </w:t>
      </w:r>
      <w:r w:rsidR="005B16EB">
        <w:rPr>
          <w:rFonts w:ascii="Garamond" w:hAnsi="Garamond" w:cs="Helvetica"/>
          <w:color w:val="000000" w:themeColor="text1"/>
          <w:sz w:val="22"/>
          <w:szCs w:val="22"/>
        </w:rPr>
        <w:t>will never be the same</w:t>
      </w:r>
      <w:r w:rsidR="00F81D13">
        <w:rPr>
          <w:rFonts w:ascii="Garamond" w:hAnsi="Garamond" w:cs="Helvetica"/>
          <w:color w:val="000000" w:themeColor="text1"/>
          <w:sz w:val="22"/>
          <w:szCs w:val="22"/>
        </w:rPr>
        <w:t>!</w:t>
      </w:r>
      <w:r w:rsidR="00044FE8">
        <w:rPr>
          <w:rFonts w:ascii="Garamond" w:hAnsi="Garamond" w:cs="Helvetica"/>
          <w:color w:val="000000" w:themeColor="text1"/>
          <w:sz w:val="22"/>
          <w:szCs w:val="22"/>
        </w:rPr>
        <w:t xml:space="preserve"> </w:t>
      </w:r>
      <w:r w:rsidR="006426C5">
        <w:rPr>
          <w:rFonts w:ascii="Garamond" w:hAnsi="Garamond" w:cs="Helvetica"/>
          <w:color w:val="000000" w:themeColor="text1"/>
          <w:sz w:val="22"/>
          <w:szCs w:val="22"/>
        </w:rPr>
        <w:t>For one thing, you</w:t>
      </w:r>
      <w:r w:rsidR="005B16EB">
        <w:rPr>
          <w:rFonts w:ascii="Garamond" w:hAnsi="Garamond" w:cs="Helvetica"/>
          <w:color w:val="000000" w:themeColor="text1"/>
          <w:sz w:val="22"/>
          <w:szCs w:val="22"/>
        </w:rPr>
        <w:t xml:space="preserve"> might</w:t>
      </w:r>
      <w:r>
        <w:rPr>
          <w:rFonts w:ascii="Garamond" w:hAnsi="Garamond" w:cs="Helvetica"/>
          <w:color w:val="000000" w:themeColor="text1"/>
          <w:sz w:val="22"/>
          <w:szCs w:val="22"/>
        </w:rPr>
        <w:t xml:space="preserve"> end up looking like a complete </w:t>
      </w:r>
      <w:r w:rsidR="006418EF">
        <w:rPr>
          <w:rFonts w:ascii="Garamond" w:hAnsi="Garamond" w:cs="Helvetica"/>
          <w:color w:val="000000" w:themeColor="text1"/>
          <w:sz w:val="22"/>
          <w:szCs w:val="22"/>
        </w:rPr>
        <w:t>bloody idiot</w:t>
      </w:r>
      <w:r w:rsidR="00044FE8">
        <w:rPr>
          <w:rFonts w:ascii="Garamond" w:hAnsi="Garamond" w:cs="Helvetica"/>
          <w:color w:val="000000" w:themeColor="text1"/>
          <w:sz w:val="22"/>
          <w:szCs w:val="22"/>
        </w:rPr>
        <w:t>.</w:t>
      </w:r>
      <w:r>
        <w:rPr>
          <w:rFonts w:ascii="Garamond" w:hAnsi="Garamond" w:cs="Helvetica"/>
          <w:color w:val="000000" w:themeColor="text1"/>
          <w:sz w:val="22"/>
          <w:szCs w:val="22"/>
        </w:rPr>
        <w:t>’</w:t>
      </w:r>
    </w:p>
    <w:p w14:paraId="12785106" w14:textId="504CEC7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‘We shall take the risk,’ said </w:t>
      </w:r>
      <w:r w:rsidRPr="00493CB0">
        <w:rPr>
          <w:rFonts w:ascii="Garamond" w:hAnsi="Garamond" w:cs="Helvetica"/>
          <w:color w:val="000000" w:themeColor="text1"/>
          <w:sz w:val="22"/>
          <w:szCs w:val="22"/>
        </w:rPr>
        <w:t>Anne-Marie</w:t>
      </w:r>
      <w:r w:rsidR="0092139B">
        <w:rPr>
          <w:rFonts w:ascii="Garamond" w:hAnsi="Garamond" w:cs="Helvetica"/>
          <w:color w:val="000000" w:themeColor="text1"/>
          <w:sz w:val="22"/>
          <w:szCs w:val="22"/>
        </w:rPr>
        <w:t>, batting eye</w:t>
      </w:r>
      <w:r w:rsidR="005B1156">
        <w:rPr>
          <w:rFonts w:ascii="Garamond" w:hAnsi="Garamond" w:cs="Helvetica"/>
          <w:color w:val="000000" w:themeColor="text1"/>
          <w:sz w:val="22"/>
          <w:szCs w:val="22"/>
        </w:rPr>
        <w:t>lid</w:t>
      </w:r>
      <w:r w:rsidR="0092139B">
        <w:rPr>
          <w:rFonts w:ascii="Garamond" w:hAnsi="Garamond" w:cs="Helvetica"/>
          <w:color w:val="000000" w:themeColor="text1"/>
          <w:sz w:val="22"/>
          <w:szCs w:val="22"/>
        </w:rPr>
        <w:t>s</w:t>
      </w:r>
      <w:r>
        <w:rPr>
          <w:rFonts w:ascii="Garamond" w:hAnsi="Garamond" w:cs="Helvetica"/>
          <w:color w:val="000000" w:themeColor="text1"/>
          <w:sz w:val="22"/>
          <w:szCs w:val="22"/>
        </w:rPr>
        <w:t>.</w:t>
      </w:r>
    </w:p>
    <w:p w14:paraId="46DCC43F" w14:textId="0A099439" w:rsidR="00445059" w:rsidRPr="00AF2203"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CE020D" w:rsidRPr="00AF2203">
        <w:rPr>
          <w:rFonts w:ascii="Garamond" w:hAnsi="Garamond" w:cs="Helvetica"/>
          <w:color w:val="000000" w:themeColor="text1"/>
          <w:sz w:val="22"/>
          <w:szCs w:val="22"/>
        </w:rPr>
        <w:t>Now a</w:t>
      </w:r>
      <w:r w:rsidR="00E213FF" w:rsidRPr="00AF2203">
        <w:rPr>
          <w:rFonts w:ascii="Garamond" w:hAnsi="Garamond" w:cs="Helvetica"/>
          <w:color w:val="000000" w:themeColor="text1"/>
          <w:sz w:val="22"/>
          <w:szCs w:val="22"/>
        </w:rPr>
        <w:t xml:space="preserve"> tachyon particle</w:t>
      </w:r>
      <w:r w:rsidR="00982654" w:rsidRPr="00AF2203">
        <w:rPr>
          <w:rFonts w:ascii="Garamond" w:hAnsi="Garamond" w:cs="Helvetica"/>
          <w:color w:val="000000" w:themeColor="text1"/>
          <w:sz w:val="22"/>
          <w:szCs w:val="22"/>
        </w:rPr>
        <w:t xml:space="preserve"> </w:t>
      </w:r>
      <w:r w:rsidR="009E6245" w:rsidRPr="00AF2203">
        <w:rPr>
          <w:rFonts w:ascii="Garamond" w:hAnsi="Garamond" w:cs="Helvetica"/>
          <w:color w:val="000000" w:themeColor="text1"/>
          <w:sz w:val="22"/>
          <w:szCs w:val="22"/>
        </w:rPr>
        <w:t>is</w:t>
      </w:r>
      <w:r w:rsidR="00BD5301" w:rsidRPr="00AF2203">
        <w:rPr>
          <w:rFonts w:ascii="Garamond" w:hAnsi="Garamond" w:cs="Helvetica"/>
          <w:color w:val="000000" w:themeColor="text1"/>
          <w:sz w:val="22"/>
          <w:szCs w:val="22"/>
        </w:rPr>
        <w:t xml:space="preserve"> a</w:t>
      </w:r>
      <w:r w:rsidR="009E6245" w:rsidRPr="00AF2203">
        <w:rPr>
          <w:rFonts w:ascii="Garamond" w:hAnsi="Garamond" w:cs="Helvetica"/>
          <w:color w:val="000000" w:themeColor="text1"/>
          <w:sz w:val="22"/>
          <w:szCs w:val="22"/>
        </w:rPr>
        <w:t xml:space="preserve"> </w:t>
      </w:r>
      <w:r w:rsidR="009E6245" w:rsidRPr="00AF2203">
        <w:rPr>
          <w:rFonts w:ascii="Garamond" w:hAnsi="Garamond" w:cs="Helvetica"/>
          <w:i/>
          <w:iCs/>
          <w:color w:val="000000" w:themeColor="text1"/>
          <w:sz w:val="22"/>
          <w:szCs w:val="22"/>
        </w:rPr>
        <w:t>superlunary</w:t>
      </w:r>
      <w:r w:rsidR="00BD5301" w:rsidRPr="00AF2203">
        <w:rPr>
          <w:rFonts w:ascii="Garamond" w:hAnsi="Garamond" w:cs="Helvetica"/>
          <w:i/>
          <w:iCs/>
          <w:color w:val="000000" w:themeColor="text1"/>
          <w:sz w:val="22"/>
          <w:szCs w:val="22"/>
        </w:rPr>
        <w:t xml:space="preserve"> </w:t>
      </w:r>
      <w:r w:rsidR="00BD5301" w:rsidRPr="00AF2203">
        <w:rPr>
          <w:rFonts w:ascii="Garamond" w:hAnsi="Garamond" w:cs="Helvetica"/>
          <w:color w:val="000000" w:themeColor="text1"/>
          <w:sz w:val="22"/>
          <w:szCs w:val="22"/>
        </w:rPr>
        <w:t>creature</w:t>
      </w:r>
      <w:r w:rsidR="001B66E0" w:rsidRPr="00AF2203">
        <w:rPr>
          <w:rFonts w:ascii="Garamond" w:hAnsi="Garamond" w:cs="Helvetica"/>
          <w:color w:val="000000" w:themeColor="text1"/>
          <w:sz w:val="22"/>
          <w:szCs w:val="22"/>
        </w:rPr>
        <w:t>.</w:t>
      </w:r>
      <w:r w:rsidR="00EF4228" w:rsidRPr="00AF2203">
        <w:rPr>
          <w:rStyle w:val="FootnoteReference"/>
          <w:rFonts w:ascii="Garamond" w:hAnsi="Garamond" w:cs="Helvetica"/>
          <w:color w:val="000000" w:themeColor="text1"/>
          <w:sz w:val="22"/>
          <w:szCs w:val="22"/>
        </w:rPr>
        <w:footnoteReference w:id="8"/>
      </w:r>
      <w:r w:rsidR="004A51A5" w:rsidRPr="00AF2203">
        <w:rPr>
          <w:rFonts w:ascii="Garamond" w:hAnsi="Garamond" w:cs="Helvetica"/>
          <w:color w:val="000000" w:themeColor="text1"/>
          <w:sz w:val="22"/>
          <w:szCs w:val="22"/>
        </w:rPr>
        <w:t xml:space="preserve"> </w:t>
      </w:r>
    </w:p>
    <w:p w14:paraId="1309E0C6" w14:textId="36DE3834" w:rsidR="00E213FF" w:rsidRPr="00AF2203" w:rsidRDefault="001B66E0"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176C4" w:rsidRPr="00AF2203">
        <w:rPr>
          <w:rFonts w:ascii="Garamond" w:hAnsi="Garamond" w:cs="Helvetica"/>
          <w:color w:val="000000" w:themeColor="text1"/>
          <w:sz w:val="22"/>
          <w:szCs w:val="22"/>
        </w:rPr>
        <w:t>And all you need to know is that t</w:t>
      </w:r>
      <w:r w:rsidR="00114E7C" w:rsidRPr="00AF2203">
        <w:rPr>
          <w:rFonts w:ascii="Garamond" w:hAnsi="Garamond" w:cs="Helvetica"/>
          <w:color w:val="000000" w:themeColor="text1"/>
          <w:sz w:val="22"/>
          <w:szCs w:val="22"/>
        </w:rPr>
        <w:t>he</w:t>
      </w:r>
      <w:r w:rsidR="002C6E9B" w:rsidRPr="00AF2203">
        <w:rPr>
          <w:rFonts w:ascii="Garamond" w:hAnsi="Garamond" w:cs="Helvetica"/>
          <w:color w:val="000000" w:themeColor="text1"/>
          <w:sz w:val="22"/>
          <w:szCs w:val="22"/>
        </w:rPr>
        <w:t xml:space="preserve">y </w:t>
      </w:r>
      <w:r w:rsidR="00E213FF" w:rsidRPr="00AF2203">
        <w:rPr>
          <w:rFonts w:ascii="Garamond" w:hAnsi="Garamond" w:cs="Helvetica"/>
          <w:color w:val="000000" w:themeColor="text1"/>
          <w:sz w:val="22"/>
          <w:szCs w:val="22"/>
        </w:rPr>
        <w:t>travel faster than light</w:t>
      </w:r>
      <w:r w:rsidR="00982654" w:rsidRPr="00AF2203">
        <w:rPr>
          <w:rFonts w:ascii="Garamond" w:hAnsi="Garamond" w:cs="Helvetica"/>
          <w:color w:val="000000" w:themeColor="text1"/>
          <w:sz w:val="22"/>
          <w:szCs w:val="22"/>
        </w:rPr>
        <w:t xml:space="preserve">. </w:t>
      </w:r>
      <w:r w:rsidR="00114E7C" w:rsidRPr="00AF2203">
        <w:rPr>
          <w:rFonts w:ascii="Garamond" w:hAnsi="Garamond" w:cs="Helvetica"/>
          <w:color w:val="000000" w:themeColor="text1"/>
          <w:sz w:val="22"/>
          <w:szCs w:val="22"/>
        </w:rPr>
        <w:t>If</w:t>
      </w:r>
      <w:r w:rsidR="00982654" w:rsidRPr="00AF2203">
        <w:rPr>
          <w:rFonts w:ascii="Garamond" w:hAnsi="Garamond" w:cs="Helvetica"/>
          <w:color w:val="000000" w:themeColor="text1"/>
          <w:sz w:val="22"/>
          <w:szCs w:val="22"/>
        </w:rPr>
        <w:t xml:space="preserve"> one is approaching</w:t>
      </w:r>
      <w:r w:rsidR="00B17B27">
        <w:rPr>
          <w:rFonts w:ascii="Garamond" w:hAnsi="Garamond" w:cs="Helvetica"/>
          <w:color w:val="000000" w:themeColor="text1"/>
          <w:sz w:val="22"/>
          <w:szCs w:val="22"/>
        </w:rPr>
        <w:t xml:space="preserve"> then</w:t>
      </w:r>
      <w:r w:rsidR="00FB2018"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 xml:space="preserve">you </w:t>
      </w:r>
      <w:r w:rsidR="00BA176B" w:rsidRPr="00AF2203">
        <w:rPr>
          <w:rFonts w:ascii="Garamond" w:hAnsi="Garamond" w:cs="Helvetica"/>
          <w:color w:val="000000" w:themeColor="text1"/>
          <w:sz w:val="22"/>
          <w:szCs w:val="22"/>
        </w:rPr>
        <w:t>won’t see</w:t>
      </w:r>
      <w:r w:rsidR="005314A8" w:rsidRPr="00AF2203">
        <w:rPr>
          <w:rFonts w:ascii="Garamond" w:hAnsi="Garamond" w:cs="Helvetica"/>
          <w:color w:val="000000" w:themeColor="text1"/>
          <w:sz w:val="22"/>
          <w:szCs w:val="22"/>
        </w:rPr>
        <w:t xml:space="preserve"> </w:t>
      </w:r>
      <w:r w:rsidR="00CA532E" w:rsidRPr="00AF2203">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coming</w:t>
      </w:r>
      <w:r w:rsidR="001F733F" w:rsidRPr="00AF2203">
        <w:rPr>
          <w:rFonts w:ascii="Garamond" w:hAnsi="Garamond" w:cs="Helvetica"/>
          <w:color w:val="000000" w:themeColor="text1"/>
          <w:sz w:val="22"/>
          <w:szCs w:val="22"/>
        </w:rPr>
        <w:t>. Y</w:t>
      </w:r>
      <w:r w:rsidR="00E213FF" w:rsidRPr="00AF2203">
        <w:rPr>
          <w:rFonts w:ascii="Garamond" w:hAnsi="Garamond" w:cs="Helvetica"/>
          <w:color w:val="000000" w:themeColor="text1"/>
          <w:sz w:val="22"/>
          <w:szCs w:val="22"/>
        </w:rPr>
        <w:t xml:space="preserve">ou’ll </w:t>
      </w:r>
      <w:r w:rsidR="00335DE2">
        <w:rPr>
          <w:rFonts w:ascii="Garamond" w:hAnsi="Garamond" w:cs="Helvetica"/>
          <w:color w:val="000000" w:themeColor="text1"/>
          <w:sz w:val="22"/>
          <w:szCs w:val="22"/>
        </w:rPr>
        <w:t>observe</w:t>
      </w:r>
      <w:r w:rsidR="00E213FF" w:rsidRPr="00AF2203">
        <w:rPr>
          <w:rFonts w:ascii="Garamond" w:hAnsi="Garamond" w:cs="Helvetica"/>
          <w:color w:val="000000" w:themeColor="text1"/>
          <w:sz w:val="22"/>
          <w:szCs w:val="22"/>
        </w:rPr>
        <w:t xml:space="preserve"> </w:t>
      </w:r>
      <w:r w:rsidR="006C5C63" w:rsidRPr="00AF2203">
        <w:rPr>
          <w:rFonts w:ascii="Garamond" w:hAnsi="Garamond" w:cs="Helvetica"/>
          <w:color w:val="000000" w:themeColor="text1"/>
          <w:sz w:val="22"/>
          <w:szCs w:val="22"/>
        </w:rPr>
        <w:lastRenderedPageBreak/>
        <w:t>the</w:t>
      </w:r>
      <w:r w:rsidR="00E213FF" w:rsidRPr="00AF2203">
        <w:rPr>
          <w:rFonts w:ascii="Garamond" w:hAnsi="Garamond" w:cs="Helvetica"/>
          <w:color w:val="000000" w:themeColor="text1"/>
          <w:sz w:val="22"/>
          <w:szCs w:val="22"/>
        </w:rPr>
        <w:t xml:space="preserve"> </w:t>
      </w:r>
      <w:r w:rsidR="00335DE2">
        <w:rPr>
          <w:rFonts w:ascii="Garamond" w:hAnsi="Garamond" w:cs="Helvetica"/>
          <w:color w:val="000000" w:themeColor="text1"/>
          <w:sz w:val="22"/>
          <w:szCs w:val="22"/>
        </w:rPr>
        <w:t xml:space="preserve">light from </w:t>
      </w:r>
      <w:r w:rsidR="001C6D65">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in reversed order, starting from when it passes </w:t>
      </w:r>
      <w:r w:rsidR="00346AEC" w:rsidRPr="00AF2203">
        <w:rPr>
          <w:rFonts w:ascii="Garamond" w:hAnsi="Garamond" w:cs="Helvetica"/>
          <w:color w:val="000000" w:themeColor="text1"/>
          <w:sz w:val="22"/>
          <w:szCs w:val="22"/>
        </w:rPr>
        <w:t>and stretching back in time</w:t>
      </w:r>
      <w:r w:rsidR="00E213FF" w:rsidRPr="00AF2203">
        <w:rPr>
          <w:rFonts w:ascii="Garamond" w:hAnsi="Garamond" w:cs="Helvetica"/>
          <w:color w:val="000000" w:themeColor="text1"/>
          <w:sz w:val="22"/>
          <w:szCs w:val="22"/>
        </w:rPr>
        <w:t>.</w:t>
      </w:r>
      <w:r w:rsidR="00C7519A" w:rsidRPr="00AF2203">
        <w:rPr>
          <w:rFonts w:ascii="Garamond" w:hAnsi="Garamond" w:cs="Helvetica"/>
          <w:color w:val="000000" w:themeColor="text1"/>
          <w:sz w:val="22"/>
          <w:szCs w:val="22"/>
        </w:rPr>
        <w:t xml:space="preserve"> </w:t>
      </w:r>
      <w:r w:rsidR="00B17B27">
        <w:rPr>
          <w:rFonts w:ascii="Garamond" w:hAnsi="Garamond" w:cs="Helvetica"/>
          <w:color w:val="000000" w:themeColor="text1"/>
          <w:sz w:val="22"/>
          <w:szCs w:val="22"/>
        </w:rPr>
        <w:t>M</w:t>
      </w:r>
      <w:r w:rsidR="00BC66A6" w:rsidRPr="00AF2203">
        <w:rPr>
          <w:rFonts w:ascii="Garamond" w:hAnsi="Garamond" w:cs="Helvetica"/>
          <w:color w:val="000000" w:themeColor="text1"/>
          <w:sz w:val="22"/>
          <w:szCs w:val="22"/>
        </w:rPr>
        <w:t xml:space="preserve">y right finger </w:t>
      </w:r>
      <w:r w:rsidR="003E20FA" w:rsidRPr="00AF2203">
        <w:rPr>
          <w:rFonts w:ascii="Garamond" w:hAnsi="Garamond" w:cs="Helvetica"/>
          <w:color w:val="000000" w:themeColor="text1"/>
          <w:sz w:val="22"/>
          <w:szCs w:val="22"/>
        </w:rPr>
        <w:t>represent</w:t>
      </w:r>
      <w:r w:rsidR="008819D5" w:rsidRPr="00AF2203">
        <w:rPr>
          <w:rFonts w:ascii="Garamond" w:hAnsi="Garamond" w:cs="Helvetica"/>
          <w:color w:val="000000" w:themeColor="text1"/>
          <w:sz w:val="22"/>
          <w:szCs w:val="22"/>
        </w:rPr>
        <w:t>s</w:t>
      </w:r>
      <w:r w:rsidR="00BC66A6" w:rsidRPr="00AF2203">
        <w:rPr>
          <w:rFonts w:ascii="Garamond" w:hAnsi="Garamond" w:cs="Helvetica"/>
          <w:color w:val="000000" w:themeColor="text1"/>
          <w:sz w:val="22"/>
          <w:szCs w:val="22"/>
        </w:rPr>
        <w:t xml:space="preserve"> the arriving tachyon</w:t>
      </w:r>
      <w:r w:rsidR="008819D5" w:rsidRPr="00AF2203">
        <w:rPr>
          <w:rFonts w:ascii="Garamond" w:hAnsi="Garamond" w:cs="Helvetica"/>
          <w:color w:val="000000" w:themeColor="text1"/>
          <w:sz w:val="22"/>
          <w:szCs w:val="22"/>
        </w:rPr>
        <w:t>. A</w:t>
      </w:r>
      <w:r w:rsidR="00D05A56" w:rsidRPr="00AF2203">
        <w:rPr>
          <w:rFonts w:ascii="Garamond" w:hAnsi="Garamond" w:cs="Helvetica"/>
          <w:color w:val="000000" w:themeColor="text1"/>
          <w:sz w:val="22"/>
          <w:szCs w:val="22"/>
        </w:rPr>
        <w:t>nd</w:t>
      </w:r>
      <w:r w:rsidR="00BC66A6" w:rsidRPr="00AF2203">
        <w:rPr>
          <w:rFonts w:ascii="Garamond" w:hAnsi="Garamond" w:cs="Helvetica"/>
          <w:color w:val="000000" w:themeColor="text1"/>
          <w:sz w:val="22"/>
          <w:szCs w:val="22"/>
        </w:rPr>
        <w:t xml:space="preserve"> when it passes</w:t>
      </w:r>
      <w:r w:rsidR="00A00EB5">
        <w:rPr>
          <w:rFonts w:ascii="Garamond" w:hAnsi="Garamond" w:cs="Helvetica"/>
          <w:color w:val="000000" w:themeColor="text1"/>
          <w:sz w:val="22"/>
          <w:szCs w:val="22"/>
        </w:rPr>
        <w:t xml:space="preserve"> </w:t>
      </w:r>
      <w:r w:rsidR="00BC66A6" w:rsidRPr="00AF2203">
        <w:rPr>
          <w:rFonts w:ascii="Garamond" w:hAnsi="Garamond" w:cs="Helvetica"/>
          <w:color w:val="000000" w:themeColor="text1"/>
          <w:sz w:val="22"/>
          <w:szCs w:val="22"/>
        </w:rPr>
        <w:t xml:space="preserve">I </w:t>
      </w:r>
      <w:r w:rsidR="003537A6" w:rsidRPr="00AF2203">
        <w:rPr>
          <w:rFonts w:ascii="Garamond" w:hAnsi="Garamond" w:cs="Helvetica"/>
          <w:color w:val="000000" w:themeColor="text1"/>
          <w:sz w:val="22"/>
          <w:szCs w:val="22"/>
        </w:rPr>
        <w:t xml:space="preserve">would </w:t>
      </w:r>
      <w:r w:rsidR="00BC66A6" w:rsidRPr="00AF2203">
        <w:rPr>
          <w:rFonts w:ascii="Garamond" w:hAnsi="Garamond" w:cs="Helvetica"/>
          <w:color w:val="000000" w:themeColor="text1"/>
          <w:sz w:val="22"/>
          <w:szCs w:val="22"/>
        </w:rPr>
        <w:t>see it moving back on itself</w:t>
      </w:r>
      <w:r w:rsidR="00543773" w:rsidRPr="00AF2203">
        <w:rPr>
          <w:rFonts w:ascii="Garamond" w:hAnsi="Garamond" w:cs="Helvetica"/>
          <w:color w:val="000000" w:themeColor="text1"/>
          <w:sz w:val="22"/>
          <w:szCs w:val="22"/>
        </w:rPr>
        <w:t xml:space="preserve"> — </w:t>
      </w:r>
      <w:r w:rsidR="008819D5" w:rsidRPr="00AF2203">
        <w:rPr>
          <w:rFonts w:ascii="Garamond" w:hAnsi="Garamond" w:cs="Helvetica"/>
          <w:color w:val="000000" w:themeColor="text1"/>
          <w:sz w:val="22"/>
          <w:szCs w:val="22"/>
        </w:rPr>
        <w:t>that’s my right finger going backwards</w:t>
      </w:r>
      <w:r w:rsidR="001C6A84">
        <w:rPr>
          <w:rFonts w:ascii="Garamond" w:hAnsi="Garamond" w:cs="Helvetica"/>
          <w:color w:val="000000" w:themeColor="text1"/>
          <w:sz w:val="22"/>
          <w:szCs w:val="22"/>
        </w:rPr>
        <w:t>. B</w:t>
      </w:r>
      <w:r w:rsidR="002577E6">
        <w:rPr>
          <w:rFonts w:ascii="Garamond" w:hAnsi="Garamond" w:cs="Helvetica"/>
          <w:color w:val="000000" w:themeColor="text1"/>
          <w:sz w:val="22"/>
          <w:szCs w:val="22"/>
        </w:rPr>
        <w:t>ut</w:t>
      </w:r>
      <w:r w:rsidR="00BC66A6" w:rsidRPr="00AF2203">
        <w:rPr>
          <w:rFonts w:ascii="Garamond" w:hAnsi="Garamond" w:cs="Helvetica"/>
          <w:color w:val="000000" w:themeColor="text1"/>
          <w:sz w:val="22"/>
          <w:szCs w:val="22"/>
        </w:rPr>
        <w:t xml:space="preserve"> </w:t>
      </w:r>
      <w:r w:rsidR="008819D5" w:rsidRPr="00AF2203">
        <w:rPr>
          <w:rFonts w:ascii="Garamond" w:hAnsi="Garamond" w:cs="Helvetica"/>
          <w:color w:val="000000" w:themeColor="text1"/>
          <w:sz w:val="22"/>
          <w:szCs w:val="22"/>
        </w:rPr>
        <w:t xml:space="preserve">you’d </w:t>
      </w:r>
      <w:r w:rsidR="000B1DDD" w:rsidRPr="00AF2203">
        <w:rPr>
          <w:rFonts w:ascii="Garamond" w:hAnsi="Garamond" w:cs="Helvetica"/>
          <w:color w:val="000000" w:themeColor="text1"/>
          <w:sz w:val="22"/>
          <w:szCs w:val="22"/>
        </w:rPr>
        <w:t xml:space="preserve">also </w:t>
      </w:r>
      <w:r w:rsidR="008819D5" w:rsidRPr="00AF2203">
        <w:rPr>
          <w:rFonts w:ascii="Garamond" w:hAnsi="Garamond" w:cs="Helvetica"/>
          <w:color w:val="000000" w:themeColor="text1"/>
          <w:sz w:val="22"/>
          <w:szCs w:val="22"/>
        </w:rPr>
        <w:t xml:space="preserve">see it </w:t>
      </w:r>
      <w:r w:rsidR="00BC66A6" w:rsidRPr="00AF2203">
        <w:rPr>
          <w:rFonts w:ascii="Garamond" w:hAnsi="Garamond" w:cs="Helvetica"/>
          <w:color w:val="000000" w:themeColor="text1"/>
          <w:sz w:val="22"/>
          <w:szCs w:val="22"/>
        </w:rPr>
        <w:t xml:space="preserve">continuing </w:t>
      </w:r>
      <w:r w:rsidR="006204D6" w:rsidRPr="00AF2203">
        <w:rPr>
          <w:rFonts w:ascii="Garamond" w:hAnsi="Garamond" w:cs="Helvetica"/>
          <w:color w:val="000000" w:themeColor="text1"/>
          <w:sz w:val="22"/>
          <w:szCs w:val="22"/>
        </w:rPr>
        <w:t>forward</w:t>
      </w:r>
      <w:r w:rsidR="00445059" w:rsidRPr="00AF2203">
        <w:rPr>
          <w:rFonts w:ascii="Garamond" w:hAnsi="Garamond" w:cs="Helvetica"/>
          <w:color w:val="000000" w:themeColor="text1"/>
          <w:sz w:val="22"/>
          <w:szCs w:val="22"/>
        </w:rPr>
        <w:t xml:space="preserve"> along the </w:t>
      </w:r>
      <w:r w:rsidR="002577E6">
        <w:rPr>
          <w:rFonts w:ascii="Garamond" w:hAnsi="Garamond" w:cs="Helvetica"/>
          <w:color w:val="000000" w:themeColor="text1"/>
          <w:sz w:val="22"/>
          <w:szCs w:val="22"/>
        </w:rPr>
        <w:t>line</w:t>
      </w:r>
      <w:r w:rsidR="00445059" w:rsidRPr="00AF2203">
        <w:rPr>
          <w:rFonts w:ascii="Garamond" w:hAnsi="Garamond" w:cs="Helvetica"/>
          <w:color w:val="000000" w:themeColor="text1"/>
          <w:sz w:val="22"/>
          <w:szCs w:val="22"/>
        </w:rPr>
        <w:t xml:space="preserve"> </w:t>
      </w:r>
      <w:r w:rsidR="00F5359A" w:rsidRPr="00AF2203">
        <w:rPr>
          <w:rFonts w:ascii="Garamond" w:hAnsi="Garamond" w:cs="Helvetica"/>
          <w:color w:val="000000" w:themeColor="text1"/>
          <w:sz w:val="22"/>
          <w:szCs w:val="22"/>
        </w:rPr>
        <w:t>drawn by</w:t>
      </w:r>
      <w:r w:rsidR="00445059" w:rsidRPr="00AF2203">
        <w:rPr>
          <w:rFonts w:ascii="Garamond" w:hAnsi="Garamond" w:cs="Helvetica"/>
          <w:color w:val="000000" w:themeColor="text1"/>
          <w:sz w:val="22"/>
          <w:szCs w:val="22"/>
        </w:rPr>
        <w:t xml:space="preserve"> my left finger</w:t>
      </w:r>
      <w:r w:rsidR="00BC66A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It’s a kind of time</w:t>
      </w:r>
      <w:r w:rsidR="00543773" w:rsidRPr="00AF2203">
        <w:rPr>
          <w:rFonts w:ascii="Garamond" w:hAnsi="Garamond" w:cs="Helvetica"/>
          <w:color w:val="000000" w:themeColor="text1"/>
          <w:sz w:val="22"/>
          <w:szCs w:val="22"/>
        </w:rPr>
        <w:t>-</w:t>
      </w:r>
      <w:r w:rsidR="00D501BC">
        <w:rPr>
          <w:rFonts w:ascii="Garamond" w:hAnsi="Garamond" w:cs="Helvetica"/>
          <w:color w:val="000000" w:themeColor="text1"/>
          <w:sz w:val="22"/>
          <w:szCs w:val="22"/>
        </w:rPr>
        <w:t>mirroring</w:t>
      </w:r>
      <w:r w:rsidR="0010518C">
        <w:rPr>
          <w:rFonts w:ascii="Garamond" w:hAnsi="Garamond" w:cs="Helvetica"/>
          <w:color w:val="000000" w:themeColor="text1"/>
          <w:sz w:val="22"/>
          <w:szCs w:val="22"/>
        </w:rPr>
        <w:t>.</w:t>
      </w:r>
      <w:r w:rsidR="009A3D6B">
        <w:rPr>
          <w:rFonts w:ascii="Garamond" w:hAnsi="Garamond" w:cs="Helvetica"/>
          <w:color w:val="000000" w:themeColor="text1"/>
          <w:sz w:val="22"/>
          <w:szCs w:val="22"/>
        </w:rPr>
        <w:t xml:space="preserve"> A</w:t>
      </w:r>
      <w:r w:rsidR="00BA7221" w:rsidRPr="00AF2203">
        <w:rPr>
          <w:rFonts w:ascii="Garamond" w:hAnsi="Garamond" w:cs="Helvetica"/>
          <w:color w:val="000000" w:themeColor="text1"/>
          <w:sz w:val="22"/>
          <w:szCs w:val="22"/>
        </w:rPr>
        <w:t xml:space="preserve">s it passed </w:t>
      </w:r>
      <w:r w:rsidR="00CD50DE">
        <w:rPr>
          <w:rFonts w:ascii="Garamond" w:hAnsi="Garamond" w:cs="Helvetica"/>
          <w:color w:val="000000" w:themeColor="text1"/>
          <w:sz w:val="22"/>
          <w:szCs w:val="22"/>
        </w:rPr>
        <w:t>you</w:t>
      </w:r>
      <w:r w:rsidR="00067BF6" w:rsidRPr="00AF2203">
        <w:rPr>
          <w:rFonts w:ascii="Garamond" w:hAnsi="Garamond" w:cs="Helvetica"/>
          <w:color w:val="000000" w:themeColor="text1"/>
          <w:sz w:val="22"/>
          <w:szCs w:val="22"/>
        </w:rPr>
        <w:t xml:space="preserve"> would </w:t>
      </w:r>
      <w:r w:rsidR="00F357F5">
        <w:rPr>
          <w:rFonts w:ascii="Garamond" w:hAnsi="Garamond" w:cs="Helvetica"/>
          <w:color w:val="000000" w:themeColor="text1"/>
          <w:sz w:val="22"/>
          <w:szCs w:val="22"/>
        </w:rPr>
        <w:t xml:space="preserve">watch it going </w:t>
      </w:r>
      <w:r w:rsidR="00F63F0F">
        <w:rPr>
          <w:rFonts w:ascii="Garamond" w:hAnsi="Garamond" w:cs="Helvetica"/>
          <w:color w:val="000000" w:themeColor="text1"/>
          <w:sz w:val="22"/>
          <w:szCs w:val="22"/>
        </w:rPr>
        <w:t xml:space="preserve">both </w:t>
      </w:r>
      <w:r w:rsidR="00F357F5">
        <w:rPr>
          <w:rFonts w:ascii="Garamond" w:hAnsi="Garamond" w:cs="Helvetica"/>
          <w:color w:val="000000" w:themeColor="text1"/>
          <w:sz w:val="22"/>
          <w:szCs w:val="22"/>
        </w:rPr>
        <w:t>back</w:t>
      </w:r>
      <w:r w:rsidR="00CE7992">
        <w:rPr>
          <w:rFonts w:ascii="Garamond" w:hAnsi="Garamond" w:cs="Helvetica"/>
          <w:color w:val="000000" w:themeColor="text1"/>
          <w:sz w:val="22"/>
          <w:szCs w:val="22"/>
        </w:rPr>
        <w:t>wards and forwards</w:t>
      </w:r>
      <w:r w:rsidR="00F357F5">
        <w:rPr>
          <w:rFonts w:ascii="Garamond" w:hAnsi="Garamond" w:cs="Helvetica"/>
          <w:color w:val="000000" w:themeColor="text1"/>
          <w:sz w:val="22"/>
          <w:szCs w:val="22"/>
        </w:rPr>
        <w:t xml:space="preserve"> in time.</w:t>
      </w:r>
      <w:r w:rsidR="00CD50DE">
        <w:rPr>
          <w:rFonts w:ascii="Garamond" w:hAnsi="Garamond" w:cs="Helvetica"/>
          <w:color w:val="000000" w:themeColor="text1"/>
          <w:sz w:val="22"/>
          <w:szCs w:val="22"/>
        </w:rPr>
        <w:t>’</w:t>
      </w:r>
    </w:p>
    <w:p w14:paraId="1EDAB52C" w14:textId="2FB378A1" w:rsidR="00B14F62" w:rsidRDefault="003E20FA"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Quebecers</w:t>
      </w:r>
      <w:r w:rsidR="008B4AA2" w:rsidRPr="00AF2203">
        <w:rPr>
          <w:rFonts w:ascii="Garamond" w:hAnsi="Garamond" w:cs="Helvetica"/>
          <w:color w:val="000000" w:themeColor="text1"/>
          <w:sz w:val="22"/>
          <w:szCs w:val="22"/>
        </w:rPr>
        <w:t xml:space="preserve"> </w:t>
      </w:r>
      <w:r w:rsidR="00E9671D">
        <w:rPr>
          <w:rFonts w:ascii="Garamond" w:hAnsi="Garamond" w:cs="Helvetica"/>
          <w:color w:val="000000" w:themeColor="text1"/>
          <w:sz w:val="22"/>
          <w:szCs w:val="22"/>
        </w:rPr>
        <w:t>followed</w:t>
      </w:r>
      <w:r w:rsidR="00C41FF1">
        <w:rPr>
          <w:rFonts w:ascii="Garamond" w:hAnsi="Garamond" w:cs="Helvetica"/>
          <w:color w:val="000000" w:themeColor="text1"/>
          <w:sz w:val="22"/>
          <w:szCs w:val="22"/>
        </w:rPr>
        <w:t xml:space="preserve"> my words with a</w:t>
      </w:r>
      <w:r w:rsidR="00F63F0F">
        <w:rPr>
          <w:rFonts w:ascii="Garamond" w:hAnsi="Garamond" w:cs="Helvetica"/>
          <w:color w:val="000000" w:themeColor="text1"/>
          <w:sz w:val="22"/>
          <w:szCs w:val="22"/>
        </w:rPr>
        <w:t xml:space="preserve">n </w:t>
      </w:r>
      <w:r w:rsidR="00E9671D">
        <w:rPr>
          <w:rFonts w:ascii="Garamond" w:hAnsi="Garamond" w:cs="Helvetica"/>
          <w:color w:val="000000" w:themeColor="text1"/>
          <w:sz w:val="22"/>
          <w:szCs w:val="22"/>
        </w:rPr>
        <w:t xml:space="preserve">irritatingly </w:t>
      </w:r>
      <w:r w:rsidR="00F63F0F">
        <w:rPr>
          <w:rFonts w:ascii="Garamond" w:hAnsi="Garamond" w:cs="Helvetica"/>
          <w:color w:val="000000" w:themeColor="text1"/>
          <w:sz w:val="22"/>
          <w:szCs w:val="22"/>
        </w:rPr>
        <w:t xml:space="preserve">attentive </w:t>
      </w:r>
      <w:r w:rsidR="00C41FF1">
        <w:rPr>
          <w:rFonts w:ascii="Garamond" w:hAnsi="Garamond" w:cs="Helvetica"/>
          <w:color w:val="000000" w:themeColor="text1"/>
          <w:sz w:val="22"/>
          <w:szCs w:val="22"/>
        </w:rPr>
        <w:t xml:space="preserve">attachment to my </w:t>
      </w:r>
      <w:r w:rsidR="00E9671D">
        <w:rPr>
          <w:rFonts w:ascii="Garamond" w:hAnsi="Garamond" w:cs="Helvetica"/>
          <w:color w:val="000000" w:themeColor="text1"/>
          <w:sz w:val="22"/>
          <w:szCs w:val="22"/>
        </w:rPr>
        <w:t>mouth</w:t>
      </w:r>
      <w:r w:rsidR="00C41FF1">
        <w:rPr>
          <w:rFonts w:ascii="Garamond" w:hAnsi="Garamond" w:cs="Helvetica"/>
          <w:color w:val="000000" w:themeColor="text1"/>
          <w:sz w:val="22"/>
          <w:szCs w:val="22"/>
        </w:rPr>
        <w:t>. When I finished they looked at each other and nodded</w:t>
      </w:r>
      <w:r w:rsidR="008168E9">
        <w:rPr>
          <w:rFonts w:ascii="Garamond" w:hAnsi="Garamond" w:cs="Helvetica"/>
          <w:color w:val="000000" w:themeColor="text1"/>
          <w:sz w:val="22"/>
          <w:szCs w:val="22"/>
        </w:rPr>
        <w:t xml:space="preserve"> as if making </w:t>
      </w:r>
      <w:r w:rsidR="00FD2D66">
        <w:rPr>
          <w:rFonts w:ascii="Garamond" w:hAnsi="Garamond" w:cs="Helvetica"/>
          <w:color w:val="000000" w:themeColor="text1"/>
          <w:sz w:val="22"/>
          <w:szCs w:val="22"/>
        </w:rPr>
        <w:t>an</w:t>
      </w:r>
      <w:r w:rsidR="00FA3EDC">
        <w:rPr>
          <w:rFonts w:ascii="Garamond" w:hAnsi="Garamond" w:cs="Helvetica"/>
          <w:color w:val="000000" w:themeColor="text1"/>
          <w:sz w:val="22"/>
          <w:szCs w:val="22"/>
        </w:rPr>
        <w:t xml:space="preserve"> asterisk </w:t>
      </w:r>
      <w:r w:rsidR="00C255CC">
        <w:rPr>
          <w:rFonts w:ascii="Garamond" w:hAnsi="Garamond" w:cs="Helvetica"/>
          <w:color w:val="000000" w:themeColor="text1"/>
          <w:sz w:val="22"/>
          <w:szCs w:val="22"/>
        </w:rPr>
        <w:t xml:space="preserve">to which </w:t>
      </w:r>
      <w:r w:rsidR="00FA3EDC">
        <w:rPr>
          <w:rFonts w:ascii="Garamond" w:hAnsi="Garamond" w:cs="Helvetica"/>
          <w:color w:val="000000" w:themeColor="text1"/>
          <w:sz w:val="22"/>
          <w:szCs w:val="22"/>
        </w:rPr>
        <w:t xml:space="preserve">they </w:t>
      </w:r>
      <w:r w:rsidR="004E0CB0">
        <w:rPr>
          <w:rFonts w:ascii="Garamond" w:hAnsi="Garamond" w:cs="Helvetica"/>
          <w:color w:val="000000" w:themeColor="text1"/>
          <w:sz w:val="22"/>
          <w:szCs w:val="22"/>
        </w:rPr>
        <w:t>might</w:t>
      </w:r>
      <w:r w:rsidR="00FA3EDC">
        <w:rPr>
          <w:rFonts w:ascii="Garamond" w:hAnsi="Garamond" w:cs="Helvetica"/>
          <w:color w:val="000000" w:themeColor="text1"/>
          <w:sz w:val="22"/>
          <w:szCs w:val="22"/>
        </w:rPr>
        <w:t xml:space="preserve"> later refer</w:t>
      </w:r>
      <w:r w:rsidR="008B4AA2" w:rsidRPr="00AF2203">
        <w:rPr>
          <w:rFonts w:ascii="Garamond" w:hAnsi="Garamond" w:cs="Helvetica"/>
          <w:color w:val="000000" w:themeColor="text1"/>
          <w:sz w:val="22"/>
          <w:szCs w:val="22"/>
        </w:rPr>
        <w:t>.</w:t>
      </w:r>
      <w:r w:rsidR="00C96D5B" w:rsidRPr="00AF2203">
        <w:rPr>
          <w:rFonts w:ascii="Garamond" w:hAnsi="Garamond" w:cs="Helvetica"/>
          <w:color w:val="000000" w:themeColor="text1"/>
          <w:sz w:val="22"/>
          <w:szCs w:val="22"/>
        </w:rPr>
        <w:t xml:space="preserve"> </w:t>
      </w:r>
    </w:p>
    <w:p w14:paraId="498BF7AC" w14:textId="1B662245" w:rsidR="00145A6F" w:rsidRDefault="006418D7"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215C3B" w:rsidRPr="00AF2203">
        <w:rPr>
          <w:rFonts w:ascii="Garamond" w:hAnsi="Garamond" w:cs="Helvetica"/>
          <w:color w:val="000000" w:themeColor="text1"/>
          <w:sz w:val="22"/>
          <w:szCs w:val="22"/>
        </w:rPr>
        <w:t>asked why my accent</w:t>
      </w:r>
      <w:r w:rsidRPr="00AF2203">
        <w:rPr>
          <w:rFonts w:ascii="Garamond" w:hAnsi="Garamond" w:cs="Helvetica"/>
          <w:color w:val="000000" w:themeColor="text1"/>
          <w:sz w:val="22"/>
          <w:szCs w:val="22"/>
        </w:rPr>
        <w:t xml:space="preserve"> </w:t>
      </w:r>
      <w:r w:rsidR="00215C3B" w:rsidRPr="00AF2203">
        <w:rPr>
          <w:rFonts w:ascii="Garamond" w:hAnsi="Garamond" w:cs="Helvetica"/>
          <w:color w:val="000000" w:themeColor="text1"/>
          <w:sz w:val="22"/>
          <w:szCs w:val="22"/>
        </w:rPr>
        <w:t>sounded “</w:t>
      </w:r>
      <w:r w:rsidR="0031576D">
        <w:rPr>
          <w:rFonts w:ascii="Garamond" w:hAnsi="Garamond" w:cs="Helvetica"/>
          <w:color w:val="000000" w:themeColor="text1"/>
          <w:sz w:val="22"/>
          <w:szCs w:val="22"/>
        </w:rPr>
        <w:t xml:space="preserve">unnecessarily </w:t>
      </w:r>
      <w:r w:rsidR="001C6D65">
        <w:rPr>
          <w:rFonts w:ascii="Garamond" w:hAnsi="Garamond" w:cs="Helvetica"/>
          <w:color w:val="000000" w:themeColor="text1"/>
          <w:sz w:val="22"/>
          <w:szCs w:val="22"/>
        </w:rPr>
        <w:t>complicated</w:t>
      </w:r>
      <w:r w:rsidR="00215C3B"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 xml:space="preserve">Accents being very much my </w:t>
      </w:r>
      <w:r w:rsidR="003B67BB" w:rsidRPr="00AF2203">
        <w:rPr>
          <w:rFonts w:ascii="Garamond" w:hAnsi="Garamond" w:cs="Helvetica"/>
          <w:color w:val="000000" w:themeColor="text1"/>
          <w:sz w:val="22"/>
          <w:szCs w:val="22"/>
        </w:rPr>
        <w:t>bailiwick</w:t>
      </w:r>
      <w:r w:rsidR="00EE673F">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I was quick to explain</w:t>
      </w:r>
      <w:r w:rsidRPr="00AF2203">
        <w:rPr>
          <w:rFonts w:ascii="Garamond" w:hAnsi="Garamond" w:cs="Helvetica"/>
          <w:color w:val="000000" w:themeColor="text1"/>
          <w:sz w:val="22"/>
          <w:szCs w:val="22"/>
        </w:rPr>
        <w:t xml:space="preserve"> </w:t>
      </w:r>
      <w:r w:rsidR="00901625">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6314AF" w:rsidRPr="00AF2203">
        <w:rPr>
          <w:rFonts w:ascii="Garamond" w:hAnsi="Garamond" w:cs="Helvetica"/>
          <w:color w:val="000000" w:themeColor="text1"/>
          <w:sz w:val="22"/>
          <w:szCs w:val="22"/>
        </w:rPr>
        <w:t xml:space="preserve">convenient slice of </w:t>
      </w:r>
      <w:r w:rsidR="00BD1D50">
        <w:rPr>
          <w:rFonts w:ascii="Garamond" w:hAnsi="Garamond" w:cs="Helvetica"/>
          <w:color w:val="000000" w:themeColor="text1"/>
          <w:sz w:val="22"/>
          <w:szCs w:val="22"/>
        </w:rPr>
        <w:t xml:space="preserve">Victoria </w:t>
      </w:r>
      <w:r w:rsidR="00A520FD">
        <w:rPr>
          <w:rFonts w:ascii="Garamond" w:hAnsi="Garamond" w:cs="Helvetica"/>
          <w:color w:val="000000" w:themeColor="text1"/>
          <w:sz w:val="22"/>
          <w:szCs w:val="22"/>
        </w:rPr>
        <w:t>s</w:t>
      </w:r>
      <w:r w:rsidR="00BD1D50">
        <w:rPr>
          <w:rFonts w:ascii="Garamond" w:hAnsi="Garamond" w:cs="Helvetica"/>
          <w:color w:val="000000" w:themeColor="text1"/>
          <w:sz w:val="22"/>
          <w:szCs w:val="22"/>
        </w:rPr>
        <w:t>ponge</w:t>
      </w:r>
      <w:r w:rsidR="00EE673F">
        <w:rPr>
          <w:rFonts w:ascii="Garamond" w:hAnsi="Garamond" w:cs="Helvetica"/>
          <w:color w:val="000000" w:themeColor="text1"/>
          <w:sz w:val="22"/>
          <w:szCs w:val="22"/>
        </w:rPr>
        <w:t xml:space="preserve"> cake</w:t>
      </w:r>
      <w:r w:rsidR="009E6163">
        <w:rPr>
          <w:rFonts w:ascii="Garamond" w:hAnsi="Garamond" w:cs="Helvetica"/>
          <w:color w:val="000000" w:themeColor="text1"/>
          <w:sz w:val="22"/>
          <w:szCs w:val="22"/>
        </w:rPr>
        <w:t>. T</w:t>
      </w:r>
      <w:r w:rsidR="002C6154">
        <w:rPr>
          <w:rFonts w:ascii="Garamond" w:hAnsi="Garamond" w:cs="Helvetica"/>
          <w:color w:val="000000" w:themeColor="text1"/>
          <w:sz w:val="22"/>
          <w:szCs w:val="22"/>
        </w:rPr>
        <w:t xml:space="preserve">he model </w:t>
      </w:r>
      <w:r w:rsidR="00515265">
        <w:rPr>
          <w:rFonts w:ascii="Garamond" w:hAnsi="Garamond" w:cs="Helvetica"/>
          <w:color w:val="000000" w:themeColor="text1"/>
          <w:sz w:val="22"/>
          <w:szCs w:val="22"/>
        </w:rPr>
        <w:t>began</w:t>
      </w:r>
      <w:r w:rsidR="002C6154">
        <w:rPr>
          <w:rFonts w:ascii="Garamond" w:hAnsi="Garamond" w:cs="Helvetica"/>
          <w:color w:val="000000" w:themeColor="text1"/>
          <w:sz w:val="22"/>
          <w:szCs w:val="22"/>
        </w:rPr>
        <w:t xml:space="preserve"> with </w:t>
      </w:r>
      <w:r w:rsidRPr="00AF2203">
        <w:rPr>
          <w:rFonts w:ascii="Garamond" w:hAnsi="Garamond" w:cs="Helvetica"/>
          <w:color w:val="000000" w:themeColor="text1"/>
          <w:sz w:val="22"/>
          <w:szCs w:val="22"/>
        </w:rPr>
        <w:t xml:space="preserve">a </w:t>
      </w:r>
      <w:r w:rsidR="00D7643B">
        <w:rPr>
          <w:rFonts w:ascii="Garamond" w:hAnsi="Garamond" w:cs="Helvetica"/>
          <w:color w:val="000000" w:themeColor="text1"/>
          <w:sz w:val="22"/>
          <w:szCs w:val="22"/>
        </w:rPr>
        <w:t xml:space="preserve">dense </w:t>
      </w:r>
      <w:r w:rsidR="0003502C">
        <w:rPr>
          <w:rFonts w:ascii="Garamond" w:hAnsi="Garamond" w:cs="Helvetica"/>
          <w:color w:val="000000" w:themeColor="text1"/>
          <w:sz w:val="22"/>
          <w:szCs w:val="22"/>
        </w:rPr>
        <w:t xml:space="preserve">base of </w:t>
      </w:r>
      <w:r w:rsidR="00C34E3C" w:rsidRPr="00AF2203">
        <w:rPr>
          <w:rFonts w:ascii="Garamond" w:hAnsi="Garamond" w:cs="Helvetica"/>
          <w:color w:val="000000" w:themeColor="text1"/>
          <w:sz w:val="22"/>
          <w:szCs w:val="22"/>
        </w:rPr>
        <w:t>Bristol</w:t>
      </w:r>
      <w:r w:rsidR="00543EA9" w:rsidRPr="00AF2203">
        <w:rPr>
          <w:rFonts w:ascii="Garamond" w:hAnsi="Garamond" w:cs="Helvetica"/>
          <w:color w:val="000000" w:themeColor="text1"/>
          <w:sz w:val="22"/>
          <w:szCs w:val="22"/>
        </w:rPr>
        <w:t>ian</w:t>
      </w:r>
      <w:r w:rsidR="00C34E3C"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croak </w:t>
      </w:r>
      <w:r w:rsidR="005D6ABF">
        <w:rPr>
          <w:rFonts w:ascii="Garamond" w:hAnsi="Garamond" w:cs="Helvetica"/>
          <w:color w:val="000000" w:themeColor="text1"/>
          <w:sz w:val="22"/>
          <w:szCs w:val="22"/>
        </w:rPr>
        <w:t>with rhotic trimming</w:t>
      </w:r>
      <w:r w:rsidR="009E6163">
        <w:rPr>
          <w:rFonts w:ascii="Garamond" w:hAnsi="Garamond" w:cs="Helvetica"/>
          <w:color w:val="000000" w:themeColor="text1"/>
          <w:sz w:val="22"/>
          <w:szCs w:val="22"/>
        </w:rPr>
        <w:t>s</w:t>
      </w:r>
      <w:r w:rsidR="005D6ABF">
        <w:rPr>
          <w:rFonts w:ascii="Garamond" w:hAnsi="Garamond" w:cs="Helvetica"/>
          <w:color w:val="000000" w:themeColor="text1"/>
          <w:sz w:val="22"/>
          <w:szCs w:val="22"/>
        </w:rPr>
        <w:t xml:space="preserve"> </w:t>
      </w:r>
      <w:r w:rsidR="006154E0">
        <w:rPr>
          <w:rFonts w:ascii="Garamond" w:hAnsi="Garamond" w:cs="Helvetica"/>
          <w:color w:val="000000" w:themeColor="text1"/>
          <w:sz w:val="22"/>
          <w:szCs w:val="22"/>
        </w:rPr>
        <w:t>(</w:t>
      </w:r>
      <w:r w:rsidR="002C6154">
        <w:rPr>
          <w:rFonts w:ascii="Garamond" w:hAnsi="Garamond" w:cs="Helvetica"/>
          <w:color w:val="000000" w:themeColor="text1"/>
          <w:sz w:val="22"/>
          <w:szCs w:val="22"/>
        </w:rPr>
        <w:t xml:space="preserve">or as we modern </w:t>
      </w:r>
      <w:r w:rsidR="00132172" w:rsidRPr="00132172">
        <w:rPr>
          <w:rFonts w:ascii="Garamond" w:hAnsi="Garamond" w:cs="Helvetica"/>
          <w:color w:val="000000" w:themeColor="text1"/>
          <w:sz w:val="22"/>
          <w:szCs w:val="22"/>
        </w:rPr>
        <w:t>phonologist</w:t>
      </w:r>
      <w:r w:rsidR="00132172">
        <w:rPr>
          <w:rFonts w:ascii="Garamond" w:hAnsi="Garamond" w:cs="Helvetica"/>
          <w:color w:val="000000" w:themeColor="text1"/>
          <w:sz w:val="22"/>
          <w:szCs w:val="22"/>
        </w:rPr>
        <w:t xml:space="preserve">s </w:t>
      </w:r>
      <w:r w:rsidR="002C6154">
        <w:rPr>
          <w:rFonts w:ascii="Garamond" w:hAnsi="Garamond" w:cs="Helvetica"/>
          <w:color w:val="000000" w:themeColor="text1"/>
          <w:sz w:val="22"/>
          <w:szCs w:val="22"/>
        </w:rPr>
        <w:t xml:space="preserve">might say, </w:t>
      </w:r>
      <w:r w:rsidR="0089754D" w:rsidRPr="009E6163">
        <w:rPr>
          <w:rFonts w:ascii="Garamond" w:hAnsi="Garamond" w:cs="Helvetica"/>
          <w:color w:val="000000" w:themeColor="text1"/>
          <w:sz w:val="22"/>
          <w:szCs w:val="22"/>
        </w:rPr>
        <w:t>low-Q</w:t>
      </w:r>
      <w:r w:rsidR="006154E0" w:rsidRPr="009E6163">
        <w:rPr>
          <w:rFonts w:ascii="Garamond" w:hAnsi="Garamond" w:cs="Helvetica"/>
          <w:color w:val="000000" w:themeColor="text1"/>
          <w:sz w:val="22"/>
          <w:szCs w:val="22"/>
        </w:rPr>
        <w:t xml:space="preserve"> formants </w:t>
      </w:r>
      <w:r w:rsidR="00D7643B" w:rsidRPr="009E6163">
        <w:rPr>
          <w:rFonts w:ascii="Garamond" w:hAnsi="Garamond" w:cs="Helvetica"/>
          <w:color w:val="000000" w:themeColor="text1"/>
          <w:sz w:val="22"/>
          <w:szCs w:val="22"/>
        </w:rPr>
        <w:t>and</w:t>
      </w:r>
      <w:r w:rsidR="006154E0" w:rsidRPr="009E6163">
        <w:rPr>
          <w:rFonts w:ascii="Garamond" w:hAnsi="Garamond" w:cs="Helvetica"/>
          <w:color w:val="000000" w:themeColor="text1"/>
          <w:sz w:val="22"/>
          <w:szCs w:val="22"/>
        </w:rPr>
        <w:t xml:space="preserve"> glottal fricatives on the voiced Gaelic diphthongs</w:t>
      </w:r>
      <w:r w:rsidR="005D6ABF">
        <w:rPr>
          <w:rFonts w:ascii="Garamond" w:hAnsi="Garamond" w:cs="Helvetica"/>
          <w:i/>
          <w:iCs/>
          <w:color w:val="000000" w:themeColor="text1"/>
          <w:sz w:val="22"/>
          <w:szCs w:val="22"/>
        </w:rPr>
        <w:t xml:space="preserve"> </w:t>
      </w:r>
      <w:r w:rsidR="00E47FFC">
        <w:rPr>
          <w:rFonts w:ascii="Garamond" w:hAnsi="Garamond" w:cs="Helvetica"/>
          <w:color w:val="000000" w:themeColor="text1"/>
          <w:sz w:val="22"/>
          <w:szCs w:val="22"/>
        </w:rPr>
        <w:t>and</w:t>
      </w:r>
      <w:r w:rsidR="003D30C1">
        <w:rPr>
          <w:rFonts w:ascii="Garamond" w:hAnsi="Garamond" w:cs="Helvetica"/>
          <w:color w:val="000000" w:themeColor="text1"/>
          <w:sz w:val="22"/>
          <w:szCs w:val="22"/>
        </w:rPr>
        <w:t xml:space="preserve"> a</w:t>
      </w:r>
      <w:r w:rsidR="005D6ABF">
        <w:rPr>
          <w:rFonts w:ascii="Garamond" w:hAnsi="Garamond" w:cs="Helvetica"/>
          <w:color w:val="000000" w:themeColor="text1"/>
          <w:sz w:val="22"/>
          <w:szCs w:val="22"/>
        </w:rPr>
        <w:t xml:space="preserve"> tendency to pronounce the “r</w:t>
      </w:r>
      <w:r w:rsidR="006F5FA1">
        <w:rPr>
          <w:rFonts w:ascii="Garamond" w:hAnsi="Garamond" w:cs="Helvetica"/>
          <w:color w:val="000000" w:themeColor="text1"/>
          <w:sz w:val="22"/>
          <w:szCs w:val="22"/>
        </w:rPr>
        <w:t>” at the end of words</w:t>
      </w:r>
      <w:r w:rsidR="006154E0">
        <w:rPr>
          <w:rFonts w:ascii="Garamond" w:hAnsi="Garamond" w:cs="Helvetica"/>
          <w:color w:val="000000" w:themeColor="text1"/>
          <w:sz w:val="22"/>
          <w:szCs w:val="22"/>
        </w:rPr>
        <w:t>)</w:t>
      </w:r>
      <w:r w:rsidR="008C75F9">
        <w:rPr>
          <w:rFonts w:ascii="Garamond" w:hAnsi="Garamond" w:cs="Helvetica"/>
          <w:color w:val="000000" w:themeColor="text1"/>
          <w:sz w:val="22"/>
          <w:szCs w:val="22"/>
        </w:rPr>
        <w:t xml:space="preserve">. The </w:t>
      </w:r>
      <w:r w:rsidR="0003502C">
        <w:rPr>
          <w:rFonts w:ascii="Garamond" w:hAnsi="Garamond" w:cs="Helvetica"/>
          <w:color w:val="000000" w:themeColor="text1"/>
          <w:sz w:val="22"/>
          <w:szCs w:val="22"/>
        </w:rPr>
        <w:t xml:space="preserve">upper </w:t>
      </w:r>
      <w:r w:rsidR="00B916CE">
        <w:rPr>
          <w:rFonts w:ascii="Garamond" w:hAnsi="Garamond" w:cs="Helvetica"/>
          <w:color w:val="000000" w:themeColor="text1"/>
          <w:sz w:val="22"/>
          <w:szCs w:val="22"/>
        </w:rPr>
        <w:t xml:space="preserve">layer </w:t>
      </w:r>
      <w:r w:rsidR="005F4999">
        <w:rPr>
          <w:rFonts w:ascii="Garamond" w:hAnsi="Garamond" w:cs="Helvetica"/>
          <w:color w:val="000000" w:themeColor="text1"/>
          <w:sz w:val="22"/>
          <w:szCs w:val="22"/>
        </w:rPr>
        <w:t xml:space="preserve">of the </w:t>
      </w:r>
      <w:r w:rsidR="00667A04">
        <w:rPr>
          <w:rFonts w:ascii="Garamond" w:hAnsi="Garamond" w:cs="Helvetica"/>
          <w:color w:val="000000" w:themeColor="text1"/>
          <w:sz w:val="22"/>
          <w:szCs w:val="22"/>
        </w:rPr>
        <w:t>sponge</w:t>
      </w:r>
      <w:r w:rsidR="005F499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was </w:t>
      </w:r>
      <w:r w:rsidR="008D6612">
        <w:rPr>
          <w:rFonts w:ascii="Garamond" w:hAnsi="Garamond" w:cs="Helvetica"/>
          <w:color w:val="000000" w:themeColor="text1"/>
          <w:sz w:val="22"/>
          <w:szCs w:val="22"/>
        </w:rPr>
        <w:t xml:space="preserve">burnt and served to represent </w:t>
      </w:r>
      <w:r w:rsidR="004B2458">
        <w:rPr>
          <w:rFonts w:ascii="Garamond" w:hAnsi="Garamond" w:cs="Helvetica"/>
          <w:color w:val="000000" w:themeColor="text1"/>
          <w:sz w:val="22"/>
          <w:szCs w:val="22"/>
        </w:rPr>
        <w:t>my</w:t>
      </w:r>
      <w:r w:rsidR="008C30D5">
        <w:rPr>
          <w:rFonts w:ascii="Garamond" w:hAnsi="Garamond" w:cs="Helvetica"/>
          <w:color w:val="000000" w:themeColor="text1"/>
          <w:sz w:val="22"/>
          <w:szCs w:val="22"/>
        </w:rPr>
        <w:t xml:space="preserve"> prevalence for short barking phonemic ejections</w:t>
      </w:r>
      <w:r w:rsidR="00F97D3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and </w:t>
      </w:r>
      <w:r w:rsidR="00BF23ED">
        <w:rPr>
          <w:rFonts w:ascii="Garamond" w:hAnsi="Garamond" w:cs="Helvetica"/>
          <w:color w:val="000000" w:themeColor="text1"/>
          <w:sz w:val="22"/>
          <w:szCs w:val="22"/>
        </w:rPr>
        <w:t xml:space="preserve">a </w:t>
      </w:r>
      <w:r w:rsidR="008C30D5">
        <w:rPr>
          <w:rFonts w:ascii="Garamond" w:hAnsi="Garamond" w:cs="Helvetica"/>
          <w:color w:val="000000" w:themeColor="text1"/>
          <w:sz w:val="22"/>
          <w:szCs w:val="22"/>
        </w:rPr>
        <w:t xml:space="preserve">generally </w:t>
      </w:r>
      <w:r w:rsidR="001B7701">
        <w:rPr>
          <w:rFonts w:ascii="Garamond" w:hAnsi="Garamond" w:cs="Helvetica"/>
          <w:color w:val="000000" w:themeColor="text1"/>
          <w:sz w:val="22"/>
          <w:szCs w:val="22"/>
        </w:rPr>
        <w:t xml:space="preserve">irreverent </w:t>
      </w:r>
      <w:r w:rsidR="00B916CE">
        <w:rPr>
          <w:rFonts w:ascii="Garamond" w:hAnsi="Garamond" w:cs="Helvetica"/>
          <w:color w:val="000000" w:themeColor="text1"/>
          <w:sz w:val="22"/>
          <w:szCs w:val="22"/>
        </w:rPr>
        <w:t xml:space="preserve">attitude </w:t>
      </w:r>
      <w:r w:rsidR="00D66077">
        <w:rPr>
          <w:rFonts w:ascii="Garamond" w:hAnsi="Garamond" w:cs="Helvetica"/>
          <w:color w:val="000000" w:themeColor="text1"/>
          <w:sz w:val="22"/>
          <w:szCs w:val="22"/>
        </w:rPr>
        <w:t>I’d</w:t>
      </w:r>
      <w:r w:rsidR="00B916CE">
        <w:rPr>
          <w:rFonts w:ascii="Garamond" w:hAnsi="Garamond" w:cs="Helvetica"/>
          <w:color w:val="000000" w:themeColor="text1"/>
          <w:sz w:val="22"/>
          <w:szCs w:val="22"/>
        </w:rPr>
        <w:t xml:space="preserve"> </w:t>
      </w:r>
      <w:r w:rsidR="008C75F9">
        <w:rPr>
          <w:rFonts w:ascii="Garamond" w:hAnsi="Garamond" w:cs="Helvetica"/>
          <w:color w:val="000000" w:themeColor="text1"/>
          <w:sz w:val="22"/>
          <w:szCs w:val="22"/>
        </w:rPr>
        <w:t xml:space="preserve">picked up during university days in Manchester, </w:t>
      </w:r>
      <w:r w:rsidR="00044A17">
        <w:rPr>
          <w:rFonts w:ascii="Garamond" w:hAnsi="Garamond" w:cs="Helvetica"/>
          <w:color w:val="000000" w:themeColor="text1"/>
          <w:sz w:val="22"/>
          <w:szCs w:val="22"/>
        </w:rPr>
        <w:t xml:space="preserve">mixing </w:t>
      </w:r>
      <w:r w:rsidR="001B7701">
        <w:rPr>
          <w:rFonts w:ascii="Garamond" w:hAnsi="Garamond" w:cs="Helvetica"/>
          <w:color w:val="000000" w:themeColor="text1"/>
          <w:sz w:val="22"/>
          <w:szCs w:val="22"/>
        </w:rPr>
        <w:t xml:space="preserve">a </w:t>
      </w:r>
      <w:r w:rsidR="00E95DF5">
        <w:rPr>
          <w:rFonts w:ascii="Garamond" w:hAnsi="Garamond" w:cs="Helvetica"/>
          <w:color w:val="000000" w:themeColor="text1"/>
          <w:sz w:val="22"/>
          <w:szCs w:val="22"/>
        </w:rPr>
        <w:t>dry</w:t>
      </w:r>
      <w:r w:rsidR="00B916CE">
        <w:rPr>
          <w:rFonts w:ascii="Garamond" w:hAnsi="Garamond" w:cs="Helvetica"/>
          <w:color w:val="000000" w:themeColor="text1"/>
          <w:sz w:val="22"/>
          <w:szCs w:val="22"/>
        </w:rPr>
        <w:t xml:space="preserve"> </w:t>
      </w:r>
      <w:r w:rsidR="001B7701">
        <w:rPr>
          <w:rFonts w:ascii="Garamond" w:hAnsi="Garamond" w:cs="Helvetica"/>
          <w:color w:val="000000" w:themeColor="text1"/>
          <w:sz w:val="22"/>
          <w:szCs w:val="22"/>
        </w:rPr>
        <w:t>Protestant</w:t>
      </w:r>
      <w:r w:rsidR="008C75F9">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moorland </w:t>
      </w:r>
      <w:r w:rsidR="008C75F9">
        <w:rPr>
          <w:rFonts w:ascii="Garamond" w:hAnsi="Garamond" w:cs="Helvetica"/>
          <w:color w:val="000000" w:themeColor="text1"/>
          <w:sz w:val="22"/>
          <w:szCs w:val="22"/>
        </w:rPr>
        <w:t>wit</w:t>
      </w:r>
      <w:r w:rsidR="00B916CE">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with </w:t>
      </w:r>
      <w:r w:rsidR="001B7701">
        <w:rPr>
          <w:rFonts w:ascii="Garamond" w:hAnsi="Garamond" w:cs="Helvetica"/>
          <w:color w:val="000000" w:themeColor="text1"/>
          <w:sz w:val="22"/>
          <w:szCs w:val="22"/>
        </w:rPr>
        <w:t xml:space="preserve">a wet </w:t>
      </w:r>
      <w:r w:rsidR="00AC5F15">
        <w:rPr>
          <w:rFonts w:ascii="Garamond" w:hAnsi="Garamond" w:cs="Helvetica"/>
          <w:color w:val="000000" w:themeColor="text1"/>
          <w:sz w:val="22"/>
          <w:szCs w:val="22"/>
        </w:rPr>
        <w:t>Catholic swagger</w:t>
      </w:r>
      <w:r w:rsidR="001B7701">
        <w:rPr>
          <w:rFonts w:ascii="Garamond" w:hAnsi="Garamond" w:cs="Helvetica"/>
          <w:color w:val="000000" w:themeColor="text1"/>
          <w:sz w:val="22"/>
          <w:szCs w:val="22"/>
        </w:rPr>
        <w:t xml:space="preserve"> blown </w:t>
      </w:r>
      <w:r w:rsidR="00044A17">
        <w:rPr>
          <w:rFonts w:ascii="Garamond" w:hAnsi="Garamond" w:cs="Helvetica"/>
          <w:color w:val="000000" w:themeColor="text1"/>
          <w:sz w:val="22"/>
          <w:szCs w:val="22"/>
        </w:rPr>
        <w:t xml:space="preserve">over </w:t>
      </w:r>
      <w:r w:rsidR="00AC5F15">
        <w:rPr>
          <w:rFonts w:ascii="Garamond" w:hAnsi="Garamond" w:cs="Helvetica"/>
          <w:color w:val="000000" w:themeColor="text1"/>
          <w:sz w:val="22"/>
          <w:szCs w:val="22"/>
        </w:rPr>
        <w:t xml:space="preserve">the short sea </w:t>
      </w:r>
      <w:r w:rsidR="001B7701">
        <w:rPr>
          <w:rFonts w:ascii="Garamond" w:hAnsi="Garamond" w:cs="Helvetica"/>
          <w:color w:val="000000" w:themeColor="text1"/>
          <w:sz w:val="22"/>
          <w:szCs w:val="22"/>
        </w:rPr>
        <w:t xml:space="preserve">from </w:t>
      </w:r>
      <w:r w:rsidR="006B3FBC">
        <w:rPr>
          <w:rFonts w:ascii="Garamond" w:hAnsi="Garamond" w:cs="Helvetica"/>
          <w:color w:val="000000" w:themeColor="text1"/>
          <w:sz w:val="22"/>
          <w:szCs w:val="22"/>
        </w:rPr>
        <w:t>Ireland</w:t>
      </w:r>
      <w:r w:rsidR="00145A6F">
        <w:rPr>
          <w:rFonts w:ascii="Garamond" w:hAnsi="Garamond" w:cs="Helvetica"/>
          <w:color w:val="000000" w:themeColor="text1"/>
          <w:sz w:val="22"/>
          <w:szCs w:val="22"/>
        </w:rPr>
        <w:t>. At the centre of my accent</w:t>
      </w:r>
      <w:r w:rsidR="00DB52F1">
        <w:rPr>
          <w:rFonts w:ascii="Garamond" w:hAnsi="Garamond" w:cs="Helvetica"/>
          <w:color w:val="000000" w:themeColor="text1"/>
          <w:sz w:val="22"/>
          <w:szCs w:val="22"/>
        </w:rPr>
        <w:t>, I explained,</w:t>
      </w:r>
      <w:r w:rsidR="00145A6F">
        <w:rPr>
          <w:rFonts w:ascii="Garamond" w:hAnsi="Garamond" w:cs="Helvetica"/>
          <w:color w:val="000000" w:themeColor="text1"/>
          <w:sz w:val="22"/>
          <w:szCs w:val="22"/>
        </w:rPr>
        <w:t xml:space="preserve"> </w:t>
      </w:r>
      <w:r w:rsidR="00667A04">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a </w:t>
      </w:r>
      <w:r w:rsidR="00263AB0" w:rsidRPr="00AF2203">
        <w:rPr>
          <w:rFonts w:ascii="Garamond" w:hAnsi="Garamond" w:cs="Helvetica"/>
          <w:color w:val="000000" w:themeColor="text1"/>
          <w:sz w:val="22"/>
          <w:szCs w:val="22"/>
        </w:rPr>
        <w:t>sweet</w:t>
      </w:r>
      <w:r w:rsidRPr="00AF2203">
        <w:rPr>
          <w:rFonts w:ascii="Garamond" w:hAnsi="Garamond" w:cs="Helvetica"/>
          <w:color w:val="000000" w:themeColor="text1"/>
          <w:sz w:val="22"/>
          <w:szCs w:val="22"/>
        </w:rPr>
        <w:t xml:space="preserve"> layer of London patois</w:t>
      </w:r>
      <w:r w:rsidR="00145A6F">
        <w:rPr>
          <w:rFonts w:ascii="Garamond" w:hAnsi="Garamond" w:cs="Helvetica"/>
          <w:color w:val="000000" w:themeColor="text1"/>
          <w:sz w:val="22"/>
          <w:szCs w:val="22"/>
        </w:rPr>
        <w:t>,</w:t>
      </w:r>
      <w:r w:rsidR="00B71AD8">
        <w:rPr>
          <w:rFonts w:ascii="Garamond" w:hAnsi="Garamond" w:cs="Helvetica"/>
          <w:color w:val="000000" w:themeColor="text1"/>
          <w:sz w:val="22"/>
          <w:szCs w:val="22"/>
        </w:rPr>
        <w:t xml:space="preserve"> </w:t>
      </w:r>
      <w:r w:rsidR="00667A04">
        <w:rPr>
          <w:rFonts w:ascii="Garamond" w:hAnsi="Garamond" w:cs="Helvetica"/>
          <w:color w:val="000000" w:themeColor="text1"/>
          <w:sz w:val="22"/>
          <w:szCs w:val="22"/>
        </w:rPr>
        <w:t xml:space="preserve">a thin layer of tart jam </w:t>
      </w:r>
      <w:r w:rsidR="00B71AD8">
        <w:rPr>
          <w:rFonts w:ascii="Garamond" w:hAnsi="Garamond" w:cs="Helvetica"/>
          <w:color w:val="000000" w:themeColor="text1"/>
          <w:sz w:val="22"/>
          <w:szCs w:val="22"/>
        </w:rPr>
        <w:t xml:space="preserve">absorbed from the music </w:t>
      </w:r>
      <w:r w:rsidR="00AE699E">
        <w:rPr>
          <w:rFonts w:ascii="Garamond" w:hAnsi="Garamond" w:cs="Helvetica"/>
          <w:color w:val="000000" w:themeColor="text1"/>
          <w:sz w:val="22"/>
          <w:szCs w:val="22"/>
        </w:rPr>
        <w:t>I attended</w:t>
      </w:r>
      <w:r w:rsidR="00B71AD8">
        <w:rPr>
          <w:rFonts w:ascii="Garamond" w:hAnsi="Garamond" w:cs="Helvetica"/>
          <w:color w:val="000000" w:themeColor="text1"/>
          <w:sz w:val="22"/>
          <w:szCs w:val="22"/>
        </w:rPr>
        <w:t xml:space="preserve">. The </w:t>
      </w:r>
      <w:r w:rsidR="00EB7489">
        <w:rPr>
          <w:rFonts w:ascii="Garamond" w:hAnsi="Garamond" w:cs="Helvetica"/>
          <w:color w:val="000000" w:themeColor="text1"/>
          <w:sz w:val="22"/>
          <w:szCs w:val="22"/>
        </w:rPr>
        <w:t xml:space="preserve">garish pink </w:t>
      </w:r>
      <w:r w:rsidR="00B71AD8">
        <w:rPr>
          <w:rFonts w:ascii="Garamond" w:hAnsi="Garamond" w:cs="Helvetica"/>
          <w:color w:val="000000" w:themeColor="text1"/>
          <w:sz w:val="22"/>
          <w:szCs w:val="22"/>
        </w:rPr>
        <w:t xml:space="preserve">icing </w:t>
      </w:r>
      <w:r w:rsidR="00667A04">
        <w:rPr>
          <w:rFonts w:ascii="Garamond" w:hAnsi="Garamond" w:cs="Helvetica"/>
          <w:color w:val="000000" w:themeColor="text1"/>
          <w:sz w:val="22"/>
          <w:szCs w:val="22"/>
        </w:rPr>
        <w:t>was</w:t>
      </w:r>
      <w:r w:rsidR="008C30D5">
        <w:rPr>
          <w:rFonts w:ascii="Garamond" w:hAnsi="Garamond" w:cs="Helvetica"/>
          <w:color w:val="000000" w:themeColor="text1"/>
          <w:sz w:val="22"/>
          <w:szCs w:val="22"/>
        </w:rPr>
        <w:t xml:space="preserve"> my predilection for obscure and technical words,</w:t>
      </w:r>
      <w:r w:rsidR="00145A6F">
        <w:rPr>
          <w:rFonts w:ascii="Garamond" w:hAnsi="Garamond" w:cs="Helvetica"/>
          <w:color w:val="000000" w:themeColor="text1"/>
          <w:sz w:val="22"/>
          <w:szCs w:val="22"/>
        </w:rPr>
        <w:t xml:space="preserve"> the sybaritic salts of </w:t>
      </w:r>
      <w:r w:rsidR="001D1839" w:rsidRPr="001D1839">
        <w:rPr>
          <w:rFonts w:ascii="Garamond" w:hAnsi="Garamond" w:cs="Helvetica"/>
          <w:color w:val="000000" w:themeColor="text1"/>
          <w:sz w:val="22"/>
          <w:szCs w:val="22"/>
        </w:rPr>
        <w:t>intellectual and epicurean (small “e”)</w:t>
      </w:r>
      <w:r w:rsidR="001D1839">
        <w:rPr>
          <w:rFonts w:ascii="Garamond" w:hAnsi="Garamond" w:cs="Helvetica"/>
          <w:color w:val="000000" w:themeColor="text1"/>
          <w:sz w:val="22"/>
          <w:szCs w:val="22"/>
        </w:rPr>
        <w:t xml:space="preserve"> </w:t>
      </w:r>
      <w:r w:rsidR="00145A6F">
        <w:rPr>
          <w:rFonts w:ascii="Garamond" w:hAnsi="Garamond" w:cs="Helvetica"/>
          <w:color w:val="000000" w:themeColor="text1"/>
          <w:sz w:val="22"/>
          <w:szCs w:val="22"/>
        </w:rPr>
        <w:t xml:space="preserve">indulgences </w:t>
      </w:r>
      <w:r w:rsidR="00C7351D">
        <w:rPr>
          <w:rFonts w:ascii="Garamond" w:hAnsi="Garamond" w:cs="Helvetica"/>
          <w:color w:val="000000" w:themeColor="text1"/>
          <w:sz w:val="22"/>
          <w:szCs w:val="22"/>
        </w:rPr>
        <w:t>I had experienced within</w:t>
      </w:r>
      <w:r w:rsidR="001D1839">
        <w:rPr>
          <w:rFonts w:ascii="Garamond" w:hAnsi="Garamond" w:cs="Helvetica"/>
          <w:color w:val="000000" w:themeColor="text1"/>
          <w:sz w:val="22"/>
          <w:szCs w:val="22"/>
        </w:rPr>
        <w:t xml:space="preserve"> a</w:t>
      </w:r>
      <w:r w:rsidR="00ED0412">
        <w:rPr>
          <w:rFonts w:ascii="Garamond" w:hAnsi="Garamond" w:cs="Helvetica"/>
          <w:color w:val="000000" w:themeColor="text1"/>
          <w:sz w:val="22"/>
          <w:szCs w:val="22"/>
        </w:rPr>
        <w:t xml:space="preserve"> </w:t>
      </w:r>
      <w:r w:rsidR="00ED0412" w:rsidRPr="00ED0412">
        <w:rPr>
          <w:rFonts w:ascii="Garamond" w:hAnsi="Garamond" w:cs="Helvetica"/>
          <w:i/>
          <w:iCs/>
          <w:color w:val="000000" w:themeColor="text1"/>
          <w:sz w:val="22"/>
          <w:szCs w:val="22"/>
        </w:rPr>
        <w:t>demi</w:t>
      </w:r>
      <w:r w:rsidR="00EB7489">
        <w:rPr>
          <w:rFonts w:ascii="Garamond" w:hAnsi="Garamond" w:cs="Helvetica"/>
          <w:i/>
          <w:iCs/>
          <w:color w:val="000000" w:themeColor="text1"/>
          <w:sz w:val="22"/>
          <w:szCs w:val="22"/>
        </w:rPr>
        <w:t>-</w:t>
      </w:r>
      <w:r w:rsidR="00ED0412" w:rsidRPr="00ED0412">
        <w:rPr>
          <w:rFonts w:ascii="Garamond" w:hAnsi="Garamond" w:cs="Helvetica"/>
          <w:i/>
          <w:iCs/>
          <w:color w:val="000000" w:themeColor="text1"/>
          <w:sz w:val="22"/>
          <w:szCs w:val="22"/>
        </w:rPr>
        <w:t>monde milieu</w:t>
      </w:r>
      <w:r w:rsidR="001D1839">
        <w:rPr>
          <w:rFonts w:ascii="Garamond" w:hAnsi="Garamond" w:cs="Helvetica"/>
          <w:color w:val="000000" w:themeColor="text1"/>
          <w:sz w:val="22"/>
          <w:szCs w:val="22"/>
        </w:rPr>
        <w:t>.</w:t>
      </w:r>
    </w:p>
    <w:p w14:paraId="016D7629" w14:textId="0F59A123" w:rsidR="00453530" w:rsidRDefault="00C40DBA"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Pleased with my French </w:t>
      </w:r>
      <w:r w:rsidR="008428CA" w:rsidRPr="00AF2203">
        <w:rPr>
          <w:rFonts w:ascii="Garamond" w:hAnsi="Garamond" w:cs="Helvetica"/>
          <w:color w:val="000000" w:themeColor="text1"/>
          <w:sz w:val="22"/>
          <w:szCs w:val="22"/>
        </w:rPr>
        <w:t>I grinned serene</w:t>
      </w:r>
      <w:r w:rsidR="00E37AEF" w:rsidRPr="00AF2203">
        <w:rPr>
          <w:rFonts w:ascii="Garamond" w:hAnsi="Garamond" w:cs="Helvetica"/>
          <w:color w:val="000000" w:themeColor="text1"/>
          <w:sz w:val="22"/>
          <w:szCs w:val="22"/>
        </w:rPr>
        <w:t xml:space="preserve">ly </w:t>
      </w:r>
      <w:r w:rsidR="008428CA" w:rsidRPr="00AF2203">
        <w:rPr>
          <w:rFonts w:ascii="Garamond" w:hAnsi="Garamond" w:cs="Helvetica"/>
          <w:color w:val="000000" w:themeColor="text1"/>
          <w:sz w:val="22"/>
          <w:szCs w:val="22"/>
        </w:rPr>
        <w:t xml:space="preserve">as </w:t>
      </w:r>
      <w:r w:rsidR="00F75120">
        <w:rPr>
          <w:rFonts w:ascii="Garamond" w:hAnsi="Garamond" w:cs="Helvetica"/>
          <w:color w:val="000000" w:themeColor="text1"/>
          <w:sz w:val="22"/>
          <w:szCs w:val="22"/>
        </w:rPr>
        <w:t xml:space="preserve">my </w:t>
      </w:r>
      <w:r w:rsidR="00F75120" w:rsidRPr="00F75120">
        <w:rPr>
          <w:rFonts w:ascii="Garamond" w:hAnsi="Garamond" w:cs="Helvetica"/>
          <w:color w:val="000000" w:themeColor="text1"/>
          <w:sz w:val="22"/>
          <w:szCs w:val="22"/>
        </w:rPr>
        <w:t>audience</w:t>
      </w:r>
      <w:r w:rsidR="008428CA" w:rsidRPr="00AF2203">
        <w:rPr>
          <w:rFonts w:ascii="Garamond" w:hAnsi="Garamond" w:cs="Helvetica"/>
          <w:color w:val="000000" w:themeColor="text1"/>
          <w:sz w:val="22"/>
          <w:szCs w:val="22"/>
        </w:rPr>
        <w:t xml:space="preserve"> </w:t>
      </w:r>
      <w:r w:rsidR="0009260E">
        <w:rPr>
          <w:rFonts w:ascii="Garamond" w:hAnsi="Garamond" w:cs="Helvetica"/>
          <w:color w:val="000000" w:themeColor="text1"/>
          <w:sz w:val="22"/>
          <w:szCs w:val="22"/>
        </w:rPr>
        <w:t>rallied</w:t>
      </w:r>
      <w:r w:rsidR="00D81AD4">
        <w:rPr>
          <w:rFonts w:ascii="Garamond" w:hAnsi="Garamond" w:cs="Helvetica"/>
          <w:color w:val="000000" w:themeColor="text1"/>
          <w:sz w:val="22"/>
          <w:szCs w:val="22"/>
        </w:rPr>
        <w:t xml:space="preserve"> </w:t>
      </w:r>
      <w:r w:rsidR="008428CA" w:rsidRPr="00AF2203">
        <w:rPr>
          <w:rFonts w:ascii="Garamond" w:hAnsi="Garamond" w:cs="Helvetica"/>
          <w:color w:val="000000" w:themeColor="text1"/>
          <w:sz w:val="22"/>
          <w:szCs w:val="22"/>
        </w:rPr>
        <w:t>furtive glances (</w:t>
      </w:r>
      <w:r w:rsidR="00145A6F">
        <w:rPr>
          <w:rFonts w:ascii="Garamond" w:hAnsi="Garamond" w:cs="Helvetica"/>
          <w:color w:val="000000" w:themeColor="text1"/>
          <w:sz w:val="22"/>
          <w:szCs w:val="22"/>
        </w:rPr>
        <w:t xml:space="preserve">looking back, </w:t>
      </w:r>
      <w:r w:rsidR="007A023D">
        <w:rPr>
          <w:rFonts w:ascii="Garamond" w:hAnsi="Garamond" w:cs="Helvetica"/>
          <w:color w:val="000000" w:themeColor="text1"/>
          <w:sz w:val="22"/>
          <w:szCs w:val="22"/>
        </w:rPr>
        <w:t xml:space="preserve">I think </w:t>
      </w:r>
      <w:r w:rsidR="009D59E9">
        <w:rPr>
          <w:rFonts w:ascii="Garamond" w:hAnsi="Garamond" w:cs="Helvetica"/>
          <w:color w:val="000000" w:themeColor="text1"/>
          <w:sz w:val="22"/>
          <w:szCs w:val="22"/>
        </w:rPr>
        <w:t xml:space="preserve">a more savoury food </w:t>
      </w:r>
      <w:r w:rsidR="007A023D">
        <w:rPr>
          <w:rFonts w:ascii="Garamond" w:hAnsi="Garamond" w:cs="Helvetica"/>
          <w:color w:val="000000" w:themeColor="text1"/>
          <w:sz w:val="22"/>
          <w:szCs w:val="22"/>
        </w:rPr>
        <w:t xml:space="preserve">might </w:t>
      </w:r>
      <w:r w:rsidR="00145A6F">
        <w:rPr>
          <w:rFonts w:ascii="Garamond" w:hAnsi="Garamond" w:cs="Helvetica"/>
          <w:color w:val="000000" w:themeColor="text1"/>
          <w:sz w:val="22"/>
          <w:szCs w:val="22"/>
        </w:rPr>
        <w:t>have been a</w:t>
      </w:r>
      <w:r w:rsidR="007A023D">
        <w:rPr>
          <w:rFonts w:ascii="Garamond" w:hAnsi="Garamond" w:cs="Helvetica"/>
          <w:color w:val="000000" w:themeColor="text1"/>
          <w:sz w:val="22"/>
          <w:szCs w:val="22"/>
        </w:rPr>
        <w:t xml:space="preserve"> better</w:t>
      </w:r>
      <w:r w:rsidR="00145A6F">
        <w:rPr>
          <w:rFonts w:ascii="Garamond" w:hAnsi="Garamond" w:cs="Helvetica"/>
          <w:color w:val="000000" w:themeColor="text1"/>
          <w:sz w:val="22"/>
          <w:szCs w:val="22"/>
        </w:rPr>
        <w:t xml:space="preserve"> </w:t>
      </w:r>
      <w:r w:rsidR="00B675EF">
        <w:rPr>
          <w:rFonts w:ascii="Garamond" w:hAnsi="Garamond" w:cs="Helvetica"/>
          <w:color w:val="000000" w:themeColor="text1"/>
          <w:sz w:val="22"/>
          <w:szCs w:val="22"/>
        </w:rPr>
        <w:t>object for comparison</w:t>
      </w:r>
      <w:r w:rsidR="005341CF">
        <w:rPr>
          <w:rFonts w:ascii="Garamond" w:hAnsi="Garamond" w:cs="Helvetica"/>
          <w:color w:val="000000" w:themeColor="text1"/>
          <w:sz w:val="22"/>
          <w:szCs w:val="22"/>
        </w:rPr>
        <w:t>, perhaps a taro cake?</w:t>
      </w:r>
      <w:r w:rsidR="008428CA" w:rsidRPr="00AF2203">
        <w:rPr>
          <w:rFonts w:ascii="Garamond" w:hAnsi="Garamond" w:cs="Helvetica"/>
          <w:color w:val="000000" w:themeColor="text1"/>
          <w:sz w:val="22"/>
          <w:szCs w:val="22"/>
        </w:rPr>
        <w:t>). Alt</w:t>
      </w:r>
      <w:r w:rsidR="00AD01A1" w:rsidRPr="00AF2203">
        <w:rPr>
          <w:rFonts w:ascii="Garamond" w:hAnsi="Garamond" w:cs="Helvetica"/>
          <w:color w:val="000000" w:themeColor="text1"/>
          <w:sz w:val="22"/>
          <w:szCs w:val="22"/>
        </w:rPr>
        <w:t>hough I did not mention it then, I should add that my</w:t>
      </w:r>
      <w:r w:rsidR="007658DC" w:rsidRPr="00AF2203">
        <w:rPr>
          <w:rFonts w:ascii="Garamond" w:hAnsi="Garamond" w:cs="Helvetica"/>
          <w:color w:val="000000" w:themeColor="text1"/>
          <w:sz w:val="22"/>
          <w:szCs w:val="22"/>
        </w:rPr>
        <w:t xml:space="preserve"> qualities</w:t>
      </w:r>
      <w:r w:rsidR="00677DDC" w:rsidRPr="00AF2203">
        <w:rPr>
          <w:rFonts w:ascii="Garamond" w:hAnsi="Garamond" w:cs="Helvetica"/>
          <w:color w:val="000000" w:themeColor="text1"/>
          <w:sz w:val="22"/>
          <w:szCs w:val="22"/>
        </w:rPr>
        <w:t xml:space="preserve"> </w:t>
      </w:r>
      <w:r w:rsidR="0090691D" w:rsidRPr="00AF2203">
        <w:rPr>
          <w:rFonts w:ascii="Garamond" w:hAnsi="Garamond" w:cs="Helvetica"/>
          <w:color w:val="000000" w:themeColor="text1"/>
          <w:sz w:val="22"/>
          <w:szCs w:val="22"/>
        </w:rPr>
        <w:t xml:space="preserve">of </w:t>
      </w:r>
      <w:r w:rsidR="00A2685A" w:rsidRPr="00AF2203">
        <w:rPr>
          <w:rFonts w:ascii="Garamond" w:hAnsi="Garamond" w:cs="Helvetica"/>
          <w:color w:val="000000" w:themeColor="text1"/>
          <w:sz w:val="22"/>
          <w:szCs w:val="22"/>
        </w:rPr>
        <w:t>diction</w:t>
      </w:r>
      <w:r w:rsidR="0090691D" w:rsidRPr="00AF2203">
        <w:rPr>
          <w:rFonts w:ascii="Garamond" w:hAnsi="Garamond" w:cs="Helvetica"/>
          <w:color w:val="000000" w:themeColor="text1"/>
          <w:sz w:val="22"/>
          <w:szCs w:val="22"/>
        </w:rPr>
        <w:t xml:space="preserve"> </w:t>
      </w:r>
      <w:r w:rsidR="00141EBD">
        <w:rPr>
          <w:rFonts w:ascii="Garamond" w:hAnsi="Garamond" w:cs="Helvetica"/>
          <w:color w:val="000000" w:themeColor="text1"/>
          <w:sz w:val="22"/>
          <w:szCs w:val="22"/>
        </w:rPr>
        <w:t>are</w:t>
      </w:r>
      <w:r w:rsidR="00677DDC" w:rsidRPr="00AF2203">
        <w:rPr>
          <w:rFonts w:ascii="Garamond" w:hAnsi="Garamond" w:cs="Helvetica"/>
          <w:color w:val="000000" w:themeColor="text1"/>
          <w:sz w:val="22"/>
          <w:szCs w:val="22"/>
        </w:rPr>
        <w:t xml:space="preserve"> </w:t>
      </w:r>
      <w:r w:rsidR="00A11E65">
        <w:rPr>
          <w:rFonts w:ascii="Garamond" w:hAnsi="Garamond" w:cs="Helvetica"/>
          <w:color w:val="000000" w:themeColor="text1"/>
          <w:sz w:val="22"/>
          <w:szCs w:val="22"/>
        </w:rPr>
        <w:t>(up)tightly</w:t>
      </w:r>
      <w:r w:rsidR="00B72177">
        <w:rPr>
          <w:rFonts w:ascii="Garamond" w:hAnsi="Garamond" w:cs="Helvetica"/>
          <w:color w:val="000000" w:themeColor="text1"/>
          <w:sz w:val="22"/>
          <w:szCs w:val="22"/>
        </w:rPr>
        <w:t xml:space="preserve"> packaged</w:t>
      </w:r>
      <w:r w:rsidR="006418D7" w:rsidRPr="00AF2203">
        <w:rPr>
          <w:rFonts w:ascii="Garamond" w:hAnsi="Garamond" w:cs="Helvetica"/>
          <w:color w:val="000000" w:themeColor="text1"/>
          <w:sz w:val="22"/>
          <w:szCs w:val="22"/>
        </w:rPr>
        <w:t xml:space="preserve"> in a self-conscious awareness gained </w:t>
      </w:r>
      <w:r w:rsidR="00BC6885" w:rsidRPr="00AF2203">
        <w:rPr>
          <w:rFonts w:ascii="Garamond" w:hAnsi="Garamond" w:cs="Helvetica"/>
          <w:color w:val="000000" w:themeColor="text1"/>
          <w:sz w:val="22"/>
          <w:szCs w:val="22"/>
        </w:rPr>
        <w:t xml:space="preserve">from </w:t>
      </w:r>
      <w:r w:rsidR="00314E25">
        <w:rPr>
          <w:rFonts w:ascii="Garamond" w:hAnsi="Garamond" w:cs="Helvetica"/>
          <w:color w:val="000000" w:themeColor="text1"/>
          <w:sz w:val="22"/>
          <w:szCs w:val="22"/>
        </w:rPr>
        <w:t>spending nearly a decade</w:t>
      </w:r>
      <w:r w:rsidR="006418D7" w:rsidRPr="00AF2203">
        <w:rPr>
          <w:rFonts w:ascii="Garamond" w:hAnsi="Garamond" w:cs="Helvetica"/>
          <w:color w:val="000000" w:themeColor="text1"/>
          <w:sz w:val="22"/>
          <w:szCs w:val="22"/>
        </w:rPr>
        <w:t xml:space="preserve"> in California</w:t>
      </w:r>
      <w:r w:rsidR="0088507F">
        <w:rPr>
          <w:rFonts w:ascii="Garamond" w:hAnsi="Garamond" w:cs="Helvetica"/>
          <w:color w:val="000000" w:themeColor="text1"/>
          <w:sz w:val="22"/>
          <w:szCs w:val="22"/>
        </w:rPr>
        <w:t xml:space="preserve"> engrossed in the intricacies of accent</w:t>
      </w:r>
      <w:r w:rsidR="00C41FF1">
        <w:rPr>
          <w:rFonts w:ascii="Garamond" w:hAnsi="Garamond" w:cs="Helvetica"/>
          <w:color w:val="000000" w:themeColor="text1"/>
          <w:sz w:val="22"/>
          <w:szCs w:val="22"/>
        </w:rPr>
        <w:t xml:space="preserve"> </w:t>
      </w:r>
      <w:r w:rsidR="00AD01A1" w:rsidRPr="00AF2203">
        <w:rPr>
          <w:rFonts w:ascii="Garamond" w:hAnsi="Garamond" w:cs="Helvetica"/>
          <w:color w:val="000000" w:themeColor="text1"/>
          <w:sz w:val="22"/>
          <w:szCs w:val="22"/>
        </w:rPr>
        <w:t xml:space="preserve">and that my </w:t>
      </w:r>
      <w:r w:rsidR="00012AFD" w:rsidRPr="00AF2203">
        <w:rPr>
          <w:rFonts w:ascii="Garamond" w:hAnsi="Garamond" w:cs="Helvetica"/>
          <w:color w:val="000000" w:themeColor="text1"/>
          <w:sz w:val="22"/>
          <w:szCs w:val="22"/>
        </w:rPr>
        <w:t>manner</w:t>
      </w:r>
      <w:r w:rsidR="008428CA" w:rsidRPr="00AF2203">
        <w:rPr>
          <w:rFonts w:ascii="Garamond" w:hAnsi="Garamond" w:cs="Helvetica"/>
          <w:color w:val="000000" w:themeColor="text1"/>
          <w:sz w:val="22"/>
          <w:szCs w:val="22"/>
        </w:rPr>
        <w:t xml:space="preserve"> of speaking </w:t>
      </w:r>
      <w:r w:rsidR="00AD01A1" w:rsidRPr="00AF2203">
        <w:rPr>
          <w:rFonts w:ascii="Garamond" w:hAnsi="Garamond" w:cs="Helvetica"/>
          <w:color w:val="000000" w:themeColor="text1"/>
          <w:sz w:val="22"/>
          <w:szCs w:val="22"/>
        </w:rPr>
        <w:t xml:space="preserve">will </w:t>
      </w:r>
      <w:r w:rsidR="00244311" w:rsidRPr="00244311">
        <w:rPr>
          <w:rFonts w:ascii="Garamond" w:hAnsi="Garamond" w:cs="Helvetica"/>
          <w:color w:val="000000" w:themeColor="text1"/>
          <w:sz w:val="22"/>
          <w:szCs w:val="22"/>
        </w:rPr>
        <w:t xml:space="preserve">adapt </w:t>
      </w:r>
      <w:r w:rsidR="00E14A6F" w:rsidRPr="00E14A6F">
        <w:rPr>
          <w:rFonts w:ascii="Garamond" w:hAnsi="Garamond" w:cs="Helvetica"/>
          <w:color w:val="000000" w:themeColor="text1"/>
          <w:sz w:val="22"/>
          <w:szCs w:val="22"/>
        </w:rPr>
        <w:t>readily</w:t>
      </w:r>
      <w:r w:rsidR="00244311">
        <w:rPr>
          <w:rFonts w:ascii="Garamond" w:hAnsi="Garamond" w:cs="Helvetica"/>
          <w:color w:val="000000" w:themeColor="text1"/>
          <w:sz w:val="22"/>
          <w:szCs w:val="22"/>
        </w:rPr>
        <w:t xml:space="preserve"> to </w:t>
      </w:r>
      <w:r w:rsidR="006A304C">
        <w:rPr>
          <w:rFonts w:ascii="Garamond" w:hAnsi="Garamond" w:cs="Helvetica"/>
          <w:color w:val="000000" w:themeColor="text1"/>
          <w:sz w:val="22"/>
          <w:szCs w:val="22"/>
        </w:rPr>
        <w:t>any</w:t>
      </w:r>
      <w:r w:rsidR="00244311">
        <w:rPr>
          <w:rFonts w:ascii="Garamond" w:hAnsi="Garamond" w:cs="Helvetica"/>
          <w:color w:val="000000" w:themeColor="text1"/>
          <w:sz w:val="22"/>
          <w:szCs w:val="22"/>
        </w:rPr>
        <w:t xml:space="preserve"> context</w:t>
      </w:r>
      <w:r w:rsidR="00E14A6F" w:rsidRPr="00E14A6F">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 xml:space="preserve">(to an extent that we may as well </w:t>
      </w:r>
      <w:r w:rsidR="00FA4D05">
        <w:rPr>
          <w:rFonts w:ascii="Garamond" w:hAnsi="Garamond" w:cs="Helvetica"/>
          <w:color w:val="000000" w:themeColor="text1"/>
          <w:sz w:val="22"/>
          <w:szCs w:val="22"/>
        </w:rPr>
        <w:t>dispense with</w:t>
      </w:r>
      <w:r w:rsidR="00961E30">
        <w:rPr>
          <w:rFonts w:ascii="Garamond" w:hAnsi="Garamond" w:cs="Helvetica"/>
          <w:color w:val="000000" w:themeColor="text1"/>
          <w:sz w:val="22"/>
          <w:szCs w:val="22"/>
        </w:rPr>
        <w:t xml:space="preserve"> the </w:t>
      </w:r>
      <w:r w:rsidR="00622705">
        <w:rPr>
          <w:rFonts w:ascii="Garamond" w:hAnsi="Garamond" w:cs="Helvetica"/>
          <w:color w:val="000000" w:themeColor="text1"/>
          <w:sz w:val="22"/>
          <w:szCs w:val="22"/>
        </w:rPr>
        <w:t>revolting</w:t>
      </w:r>
      <w:r w:rsidR="00961E30">
        <w:rPr>
          <w:rFonts w:ascii="Garamond" w:hAnsi="Garamond" w:cs="Helvetica"/>
          <w:color w:val="000000" w:themeColor="text1"/>
          <w:sz w:val="22"/>
          <w:szCs w:val="22"/>
        </w:rPr>
        <w:t xml:space="preserve"> taro</w:t>
      </w:r>
      <w:r w:rsidR="009D59E9">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cake</w:t>
      </w:r>
      <w:r w:rsidR="006A304C">
        <w:rPr>
          <w:rFonts w:ascii="Garamond" w:hAnsi="Garamond" w:cs="Helvetica"/>
          <w:color w:val="000000" w:themeColor="text1"/>
          <w:sz w:val="22"/>
          <w:szCs w:val="22"/>
        </w:rPr>
        <w:t xml:space="preserve"> </w:t>
      </w:r>
      <w:r w:rsidR="003C6194">
        <w:rPr>
          <w:rFonts w:ascii="Garamond" w:hAnsi="Garamond" w:cs="Helvetica"/>
          <w:color w:val="000000" w:themeColor="text1"/>
          <w:sz w:val="22"/>
          <w:szCs w:val="22"/>
        </w:rPr>
        <w:t>simile</w:t>
      </w:r>
      <w:r w:rsidR="00961E30">
        <w:rPr>
          <w:rFonts w:ascii="Garamond" w:hAnsi="Garamond" w:cs="Helvetica"/>
          <w:color w:val="000000" w:themeColor="text1"/>
          <w:sz w:val="22"/>
          <w:szCs w:val="22"/>
        </w:rPr>
        <w:t>)</w:t>
      </w:r>
      <w:r w:rsidR="007423F3" w:rsidRPr="00AF2203">
        <w:rPr>
          <w:rFonts w:ascii="Garamond" w:hAnsi="Garamond" w:cs="Helvetica"/>
          <w:color w:val="000000" w:themeColor="text1"/>
          <w:sz w:val="22"/>
          <w:szCs w:val="22"/>
        </w:rPr>
        <w:t xml:space="preserve">. </w:t>
      </w:r>
    </w:p>
    <w:p w14:paraId="17735D6F" w14:textId="6F6BDC6E" w:rsidR="001C5A96" w:rsidRDefault="00E00A35"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 xml:space="preserve">‘You work </w:t>
      </w:r>
      <w:r w:rsidR="00453530">
        <w:rPr>
          <w:rFonts w:ascii="Garamond" w:hAnsi="Garamond" w:cs="Helvetica"/>
          <w:color w:val="000000" w:themeColor="text1"/>
          <w:sz w:val="22"/>
          <w:szCs w:val="22"/>
        </w:rPr>
        <w:t xml:space="preserve">in </w:t>
      </w:r>
      <w:r w:rsidR="002C1952">
        <w:rPr>
          <w:rFonts w:ascii="Garamond" w:hAnsi="Garamond" w:cs="Helvetica"/>
          <w:color w:val="000000" w:themeColor="text1"/>
          <w:sz w:val="22"/>
          <w:szCs w:val="22"/>
        </w:rPr>
        <w:t>California</w:t>
      </w:r>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prompted</w:t>
      </w:r>
      <w:r>
        <w:rPr>
          <w:rFonts w:ascii="Garamond" w:hAnsi="Garamond" w:cs="Helvetica"/>
          <w:color w:val="000000" w:themeColor="text1"/>
          <w:sz w:val="22"/>
          <w:szCs w:val="22"/>
        </w:rPr>
        <w:t xml:space="preserve"> </w:t>
      </w:r>
      <w:r w:rsidR="00C41FF1">
        <w:rPr>
          <w:rFonts w:ascii="Garamond" w:hAnsi="Garamond" w:cs="Helvetica"/>
          <w:color w:val="000000" w:themeColor="text1"/>
          <w:sz w:val="22"/>
          <w:szCs w:val="22"/>
        </w:rPr>
        <w:t>Anne-Marie</w:t>
      </w:r>
      <w:r>
        <w:rPr>
          <w:rFonts w:ascii="Garamond" w:hAnsi="Garamond" w:cs="Helvetica"/>
          <w:color w:val="000000" w:themeColor="text1"/>
          <w:sz w:val="22"/>
          <w:szCs w:val="22"/>
        </w:rPr>
        <w:t xml:space="preserve">, </w:t>
      </w:r>
      <w:r w:rsidR="00C537CE">
        <w:rPr>
          <w:rFonts w:ascii="Garamond" w:hAnsi="Garamond" w:cs="Helvetica"/>
          <w:color w:val="000000" w:themeColor="text1"/>
          <w:sz w:val="22"/>
          <w:szCs w:val="22"/>
        </w:rPr>
        <w:t>gesturing to my</w:t>
      </w:r>
      <w:r w:rsidR="00151E5E">
        <w:rPr>
          <w:rFonts w:ascii="Garamond" w:hAnsi="Garamond" w:cs="Helvetica"/>
          <w:color w:val="000000" w:themeColor="text1"/>
          <w:sz w:val="22"/>
          <w:szCs w:val="22"/>
        </w:rPr>
        <w:t xml:space="preserve"> </w:t>
      </w:r>
      <w:r w:rsidR="005E28A6">
        <w:rPr>
          <w:rFonts w:ascii="Garamond" w:hAnsi="Garamond" w:cs="Helvetica"/>
          <w:color w:val="000000" w:themeColor="text1"/>
          <w:sz w:val="22"/>
          <w:szCs w:val="22"/>
        </w:rPr>
        <w:t>cap</w:t>
      </w:r>
      <w:r w:rsidR="00FA5B95">
        <w:rPr>
          <w:rFonts w:ascii="Garamond" w:hAnsi="Garamond" w:cs="Helvetica"/>
          <w:color w:val="000000" w:themeColor="text1"/>
          <w:sz w:val="22"/>
          <w:szCs w:val="22"/>
        </w:rPr>
        <w:t>.</w:t>
      </w:r>
    </w:p>
    <w:p w14:paraId="48D682D3" w14:textId="7B3D075D" w:rsidR="001C5A96" w:rsidRDefault="00E00A35" w:rsidP="00A31077">
      <w:pPr>
        <w:autoSpaceDE w:val="0"/>
        <w:autoSpaceDN w:val="0"/>
        <w:adjustRightInd w:val="0"/>
        <w:ind w:firstLine="454"/>
        <w:jc w:val="both"/>
        <w:rPr>
          <w:rFonts w:ascii="Garamond" w:hAnsi="Garamond" w:cs="Helvetica"/>
          <w:color w:val="000000" w:themeColor="text1"/>
          <w:sz w:val="22"/>
          <w:szCs w:val="22"/>
        </w:rPr>
      </w:pPr>
      <w:r w:rsidRPr="00E00A35">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flinched a smile</w:t>
      </w:r>
      <w:r w:rsidR="00F97C87">
        <w:rPr>
          <w:rFonts w:ascii="Garamond" w:hAnsi="Garamond" w:cs="Helvetica"/>
          <w:color w:val="000000" w:themeColor="text1"/>
          <w:sz w:val="22"/>
          <w:szCs w:val="22"/>
        </w:rPr>
        <w:t>. M</w:t>
      </w:r>
      <w:r>
        <w:rPr>
          <w:rFonts w:ascii="Garamond" w:hAnsi="Garamond" w:cs="Helvetica"/>
          <w:color w:val="000000" w:themeColor="text1"/>
          <w:sz w:val="22"/>
          <w:szCs w:val="22"/>
        </w:rPr>
        <w:t xml:space="preserve">y </w:t>
      </w:r>
      <w:r w:rsidR="005E1C2C" w:rsidRPr="005E1C2C">
        <w:rPr>
          <w:rFonts w:ascii="Garamond" w:hAnsi="Garamond" w:cs="Helvetica"/>
          <w:color w:val="000000" w:themeColor="text1"/>
          <w:sz w:val="22"/>
          <w:szCs w:val="22"/>
        </w:rPr>
        <w:t>tech</w:t>
      </w:r>
      <w:r w:rsidRPr="00E00A35">
        <w:rPr>
          <w:rFonts w:ascii="Garamond" w:hAnsi="Garamond" w:cs="Helvetica"/>
          <w:color w:val="000000" w:themeColor="text1"/>
          <w:sz w:val="22"/>
          <w:szCs w:val="22"/>
        </w:rPr>
        <w:t>-bro</w:t>
      </w:r>
      <w:r w:rsidR="005E1C2C">
        <w:rPr>
          <w:rFonts w:ascii="Garamond" w:hAnsi="Garamond" w:cs="Helvetica"/>
          <w:color w:val="000000" w:themeColor="text1"/>
          <w:sz w:val="22"/>
          <w:szCs w:val="22"/>
        </w:rPr>
        <w:t xml:space="preserve"> </w:t>
      </w:r>
      <w:r w:rsidRPr="00E00A35">
        <w:rPr>
          <w:rFonts w:ascii="Garamond" w:hAnsi="Garamond" w:cs="Helvetica"/>
          <w:color w:val="000000" w:themeColor="text1"/>
          <w:sz w:val="22"/>
          <w:szCs w:val="22"/>
        </w:rPr>
        <w:t>sense</w:t>
      </w:r>
      <w:r>
        <w:rPr>
          <w:rFonts w:ascii="Garamond" w:hAnsi="Garamond" w:cs="Helvetica"/>
          <w:color w:val="000000" w:themeColor="text1"/>
          <w:sz w:val="22"/>
          <w:szCs w:val="22"/>
        </w:rPr>
        <w:t xml:space="preserve">s tingled </w:t>
      </w:r>
      <w:r w:rsidR="00FA5B95">
        <w:rPr>
          <w:rFonts w:ascii="Garamond" w:hAnsi="Garamond" w:cs="Helvetica"/>
          <w:color w:val="000000" w:themeColor="text1"/>
          <w:sz w:val="22"/>
          <w:szCs w:val="22"/>
        </w:rPr>
        <w:t>and I knew him to be a first-rate hacker</w:t>
      </w:r>
      <w:r w:rsidR="00682A87">
        <w:rPr>
          <w:rFonts w:ascii="Garamond" w:hAnsi="Garamond" w:cs="Helvetica"/>
          <w:color w:val="000000" w:themeColor="text1"/>
          <w:sz w:val="22"/>
          <w:szCs w:val="22"/>
        </w:rPr>
        <w:t xml:space="preserve"> (I </w:t>
      </w:r>
      <w:r w:rsidR="004C44E5">
        <w:rPr>
          <w:rFonts w:ascii="Garamond" w:hAnsi="Garamond" w:cs="Helvetica"/>
          <w:color w:val="000000" w:themeColor="text1"/>
          <w:sz w:val="22"/>
          <w:szCs w:val="22"/>
        </w:rPr>
        <w:t xml:space="preserve">was </w:t>
      </w:r>
      <w:r w:rsidR="00682A87">
        <w:rPr>
          <w:rFonts w:ascii="Garamond" w:hAnsi="Garamond" w:cs="Helvetica"/>
          <w:color w:val="000000" w:themeColor="text1"/>
          <w:sz w:val="22"/>
          <w:szCs w:val="22"/>
        </w:rPr>
        <w:t>a fourth-rate hacker, in fact, I would call myself a bad computer programmer and do-away with any special appellation)</w:t>
      </w:r>
      <w:r w:rsidR="00BA6548">
        <w:rPr>
          <w:rFonts w:ascii="Garamond" w:hAnsi="Garamond" w:cs="Helvetica"/>
          <w:color w:val="000000" w:themeColor="text1"/>
          <w:sz w:val="22"/>
          <w:szCs w:val="22"/>
        </w:rPr>
        <w:t xml:space="preserve">. His twitchy </w:t>
      </w:r>
      <w:r w:rsidR="00D05BF8">
        <w:rPr>
          <w:rFonts w:ascii="Garamond" w:hAnsi="Garamond" w:cs="Helvetica"/>
          <w:color w:val="000000" w:themeColor="text1"/>
          <w:sz w:val="22"/>
          <w:szCs w:val="22"/>
        </w:rPr>
        <w:t>demeanour</w:t>
      </w:r>
      <w:r w:rsidR="00BA6548">
        <w:rPr>
          <w:rFonts w:ascii="Garamond" w:hAnsi="Garamond" w:cs="Helvetica"/>
          <w:color w:val="000000" w:themeColor="text1"/>
          <w:sz w:val="22"/>
          <w:szCs w:val="22"/>
        </w:rPr>
        <w:t xml:space="preserve"> </w:t>
      </w:r>
      <w:r w:rsidR="007E64D5">
        <w:rPr>
          <w:rFonts w:ascii="Garamond" w:hAnsi="Garamond" w:cs="Helvetica"/>
          <w:color w:val="000000" w:themeColor="text1"/>
          <w:sz w:val="22"/>
          <w:szCs w:val="22"/>
        </w:rPr>
        <w:t xml:space="preserve">gave the </w:t>
      </w:r>
      <w:r w:rsidR="00037E3F">
        <w:rPr>
          <w:rFonts w:ascii="Garamond" w:hAnsi="Garamond" w:cs="Helvetica"/>
          <w:color w:val="000000" w:themeColor="text1"/>
          <w:sz w:val="22"/>
          <w:szCs w:val="22"/>
        </w:rPr>
        <w:t>impression</w:t>
      </w:r>
      <w:r w:rsidR="00BA6548">
        <w:rPr>
          <w:rFonts w:ascii="Garamond" w:hAnsi="Garamond" w:cs="Helvetica"/>
          <w:color w:val="000000" w:themeColor="text1"/>
          <w:sz w:val="22"/>
          <w:szCs w:val="22"/>
        </w:rPr>
        <w:t xml:space="preserve"> </w:t>
      </w:r>
      <w:r w:rsidR="004C44E5">
        <w:rPr>
          <w:rFonts w:ascii="Garamond" w:hAnsi="Garamond" w:cs="Helvetica"/>
          <w:color w:val="000000" w:themeColor="text1"/>
          <w:sz w:val="22"/>
          <w:szCs w:val="22"/>
        </w:rPr>
        <w:t>of</w:t>
      </w:r>
      <w:r w:rsidR="00BA6548">
        <w:rPr>
          <w:rFonts w:ascii="Garamond" w:hAnsi="Garamond" w:cs="Helvetica"/>
          <w:color w:val="000000" w:themeColor="text1"/>
          <w:sz w:val="22"/>
          <w:szCs w:val="22"/>
        </w:rPr>
        <w:t xml:space="preserve"> the </w:t>
      </w:r>
      <w:r w:rsidR="001F7A54">
        <w:rPr>
          <w:rFonts w:ascii="Garamond" w:hAnsi="Garamond" w:cs="Helvetica"/>
          <w:color w:val="000000" w:themeColor="text1"/>
          <w:sz w:val="22"/>
          <w:szCs w:val="22"/>
        </w:rPr>
        <w:t xml:space="preserve">sort who </w:t>
      </w:r>
      <w:r w:rsidR="00BA6548">
        <w:rPr>
          <w:rFonts w:ascii="Garamond" w:hAnsi="Garamond" w:cs="Helvetica"/>
          <w:color w:val="000000" w:themeColor="text1"/>
          <w:sz w:val="22"/>
          <w:szCs w:val="22"/>
        </w:rPr>
        <w:t>had</w:t>
      </w:r>
      <w:r w:rsidR="001F7A54">
        <w:rPr>
          <w:rFonts w:ascii="Garamond" w:hAnsi="Garamond" w:cs="Helvetica"/>
          <w:color w:val="000000" w:themeColor="text1"/>
          <w:sz w:val="22"/>
          <w:szCs w:val="22"/>
        </w:rPr>
        <w:t xml:space="preserve"> a habit for </w:t>
      </w:r>
      <w:r w:rsidR="00977BF3">
        <w:rPr>
          <w:rFonts w:ascii="Garamond" w:hAnsi="Garamond" w:cs="Helvetica"/>
          <w:color w:val="000000" w:themeColor="text1"/>
          <w:sz w:val="22"/>
          <w:szCs w:val="22"/>
        </w:rPr>
        <w:t xml:space="preserve">caffeine and </w:t>
      </w:r>
      <w:r w:rsidR="00E469A4">
        <w:rPr>
          <w:rFonts w:ascii="Garamond" w:hAnsi="Garamond" w:cs="Helvetica"/>
          <w:color w:val="000000" w:themeColor="text1"/>
          <w:sz w:val="22"/>
          <w:szCs w:val="22"/>
        </w:rPr>
        <w:t xml:space="preserve">mind-nurturing </w:t>
      </w:r>
      <w:r w:rsidR="001F7A54">
        <w:rPr>
          <w:rFonts w:ascii="Garamond" w:hAnsi="Garamond" w:cs="Helvetica"/>
          <w:color w:val="000000" w:themeColor="text1"/>
          <w:sz w:val="22"/>
          <w:szCs w:val="22"/>
        </w:rPr>
        <w:t>nootropic</w:t>
      </w:r>
      <w:r w:rsidR="004C44E5">
        <w:rPr>
          <w:rFonts w:ascii="Garamond" w:hAnsi="Garamond" w:cs="Helvetica"/>
          <w:color w:val="000000" w:themeColor="text1"/>
          <w:sz w:val="22"/>
          <w:szCs w:val="22"/>
        </w:rPr>
        <w:t>s</w:t>
      </w:r>
      <w:r w:rsidR="00C537CE">
        <w:rPr>
          <w:rFonts w:ascii="Garamond" w:hAnsi="Garamond" w:cs="Helvetica"/>
          <w:color w:val="000000" w:themeColor="text1"/>
          <w:sz w:val="22"/>
          <w:szCs w:val="22"/>
        </w:rPr>
        <w:t xml:space="preserve">. </w:t>
      </w:r>
      <w:r w:rsidR="009974B2">
        <w:rPr>
          <w:rFonts w:ascii="Garamond" w:hAnsi="Garamond" w:cs="Helvetica"/>
          <w:color w:val="000000" w:themeColor="text1"/>
          <w:sz w:val="22"/>
          <w:szCs w:val="22"/>
        </w:rPr>
        <w:t>He</w:t>
      </w:r>
      <w:r w:rsidR="000C1E72" w:rsidRPr="000C1E72">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 xml:space="preserve">would certainly be familiar with Angmar, </w:t>
      </w:r>
      <w:r w:rsidR="00FA5B95" w:rsidRPr="00FA5B95">
        <w:rPr>
          <w:rFonts w:ascii="Garamond" w:hAnsi="Garamond" w:cs="Helvetica"/>
          <w:color w:val="000000" w:themeColor="text1"/>
          <w:sz w:val="22"/>
          <w:szCs w:val="22"/>
        </w:rPr>
        <w:t xml:space="preserve">the </w:t>
      </w:r>
      <w:r w:rsidR="00EF0147" w:rsidRPr="00EF0147">
        <w:rPr>
          <w:rFonts w:ascii="Garamond" w:hAnsi="Garamond" w:cs="Helvetica"/>
          <w:color w:val="000000" w:themeColor="text1"/>
          <w:sz w:val="22"/>
          <w:szCs w:val="22"/>
        </w:rPr>
        <w:t xml:space="preserve">shady military-adjacent enterprise </w:t>
      </w:r>
      <w:r w:rsidR="00FA5B95" w:rsidRPr="00FA5B95">
        <w:rPr>
          <w:rFonts w:ascii="Garamond" w:hAnsi="Garamond" w:cs="Helvetica"/>
          <w:color w:val="000000" w:themeColor="text1"/>
          <w:sz w:val="22"/>
          <w:szCs w:val="22"/>
        </w:rPr>
        <w:t xml:space="preserve">company </w:t>
      </w:r>
      <w:r w:rsidR="00D05BF8">
        <w:rPr>
          <w:rFonts w:ascii="Garamond" w:hAnsi="Garamond" w:cs="Helvetica"/>
          <w:color w:val="000000" w:themeColor="text1"/>
          <w:sz w:val="22"/>
          <w:szCs w:val="22"/>
        </w:rPr>
        <w:t>that</w:t>
      </w:r>
      <w:r w:rsidR="00FA5B95" w:rsidRPr="00FA5B95">
        <w:rPr>
          <w:rFonts w:ascii="Garamond" w:hAnsi="Garamond" w:cs="Helvetica"/>
          <w:color w:val="000000" w:themeColor="text1"/>
          <w:sz w:val="22"/>
          <w:szCs w:val="22"/>
        </w:rPr>
        <w:t xml:space="preserve"> had bought-out Demosthenes and Caulfield</w:t>
      </w:r>
      <w:r w:rsidR="00FD39C6">
        <w:rPr>
          <w:rFonts w:ascii="Garamond" w:hAnsi="Garamond" w:cs="Helvetica"/>
          <w:color w:val="000000" w:themeColor="text1"/>
          <w:sz w:val="22"/>
          <w:szCs w:val="22"/>
        </w:rPr>
        <w:t>,</w:t>
      </w:r>
      <w:r w:rsidR="00EF0147">
        <w:rPr>
          <w:rFonts w:ascii="Garamond" w:hAnsi="Garamond" w:cs="Helvetica"/>
          <w:color w:val="000000" w:themeColor="text1"/>
          <w:sz w:val="22"/>
          <w:szCs w:val="22"/>
        </w:rPr>
        <w:t xml:space="preserve"> and I hoped to avoid </w:t>
      </w:r>
      <w:r w:rsidR="00FD39C6">
        <w:rPr>
          <w:rFonts w:ascii="Garamond" w:hAnsi="Garamond" w:cs="Helvetica"/>
          <w:color w:val="000000" w:themeColor="text1"/>
          <w:sz w:val="22"/>
          <w:szCs w:val="22"/>
        </w:rPr>
        <w:t>discussing</w:t>
      </w:r>
      <w:r w:rsidR="00EF0147">
        <w:rPr>
          <w:rFonts w:ascii="Garamond" w:hAnsi="Garamond" w:cs="Helvetica"/>
          <w:color w:val="000000" w:themeColor="text1"/>
          <w:sz w:val="22"/>
          <w:szCs w:val="22"/>
        </w:rPr>
        <w:t xml:space="preserve"> the </w:t>
      </w:r>
      <w:r w:rsidR="00FD39C6">
        <w:rPr>
          <w:rFonts w:ascii="Garamond" w:hAnsi="Garamond" w:cs="Helvetica"/>
          <w:color w:val="000000" w:themeColor="text1"/>
          <w:sz w:val="22"/>
          <w:szCs w:val="22"/>
        </w:rPr>
        <w:t xml:space="preserve">sordid </w:t>
      </w:r>
      <w:r w:rsidR="000D2A32">
        <w:rPr>
          <w:rFonts w:ascii="Garamond" w:hAnsi="Garamond" w:cs="Helvetica"/>
          <w:color w:val="000000" w:themeColor="text1"/>
          <w:sz w:val="22"/>
          <w:szCs w:val="22"/>
        </w:rPr>
        <w:t>business</w:t>
      </w:r>
      <w:r w:rsidR="000C1E72">
        <w:rPr>
          <w:rFonts w:ascii="Garamond" w:hAnsi="Garamond" w:cs="Helvetica"/>
          <w:color w:val="000000" w:themeColor="text1"/>
          <w:sz w:val="22"/>
          <w:szCs w:val="22"/>
        </w:rPr>
        <w:t>.</w:t>
      </w:r>
    </w:p>
    <w:p w14:paraId="6F5F364E" w14:textId="0F949D09" w:rsidR="00F106F6" w:rsidRPr="00AF2203" w:rsidRDefault="00B43E47" w:rsidP="00A31077">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decided to answer </w:t>
      </w:r>
      <w:r w:rsidR="006A04CF" w:rsidRPr="006A04CF">
        <w:rPr>
          <w:rFonts w:ascii="Garamond" w:hAnsi="Garamond" w:cs="Helvetica"/>
          <w:color w:val="000000" w:themeColor="text1"/>
          <w:sz w:val="22"/>
          <w:szCs w:val="22"/>
        </w:rPr>
        <w:t xml:space="preserve">Anne-Marie </w:t>
      </w:r>
      <w:r>
        <w:rPr>
          <w:rFonts w:ascii="Garamond" w:hAnsi="Garamond" w:cs="Helvetica"/>
          <w:color w:val="000000" w:themeColor="text1"/>
          <w:sz w:val="22"/>
          <w:szCs w:val="22"/>
        </w:rPr>
        <w:t>with a story</w:t>
      </w:r>
      <w:r w:rsidR="00393A83">
        <w:rPr>
          <w:rFonts w:ascii="Garamond" w:hAnsi="Garamond" w:cs="Helvetica"/>
          <w:color w:val="000000" w:themeColor="text1"/>
          <w:sz w:val="22"/>
          <w:szCs w:val="22"/>
        </w:rPr>
        <w:t xml:space="preserve"> of my time on the west coast</w:t>
      </w:r>
      <w:r>
        <w:rPr>
          <w:rFonts w:ascii="Garamond" w:hAnsi="Garamond" w:cs="Helvetica"/>
          <w:color w:val="000000" w:themeColor="text1"/>
          <w:sz w:val="22"/>
          <w:szCs w:val="22"/>
        </w:rPr>
        <w:t>.</w:t>
      </w:r>
      <w:r w:rsidRPr="00B43E47">
        <w:rPr>
          <w:rFonts w:ascii="Garamond" w:hAnsi="Garamond" w:cs="Helvetica"/>
          <w:color w:val="000000" w:themeColor="text1"/>
          <w:sz w:val="22"/>
          <w:szCs w:val="22"/>
        </w:rPr>
        <w:t xml:space="preserve"> I loathe anecdotes, </w:t>
      </w:r>
      <w:r w:rsidR="003752B2">
        <w:rPr>
          <w:rFonts w:ascii="Garamond" w:hAnsi="Garamond" w:cs="Helvetica"/>
          <w:color w:val="000000" w:themeColor="text1"/>
          <w:sz w:val="22"/>
          <w:szCs w:val="22"/>
        </w:rPr>
        <w:t xml:space="preserve">a </w:t>
      </w:r>
      <w:r w:rsidR="003752B2" w:rsidRPr="003752B2">
        <w:rPr>
          <w:rFonts w:ascii="Garamond" w:hAnsi="Garamond" w:cs="Helvetica"/>
          <w:color w:val="000000" w:themeColor="text1"/>
          <w:sz w:val="22"/>
          <w:szCs w:val="22"/>
        </w:rPr>
        <w:t xml:space="preserve">jangling </w:t>
      </w:r>
      <w:r w:rsidR="003752B2">
        <w:rPr>
          <w:rFonts w:ascii="Garamond" w:hAnsi="Garamond" w:cs="Helvetica"/>
          <w:color w:val="000000" w:themeColor="text1"/>
          <w:sz w:val="22"/>
          <w:szCs w:val="22"/>
        </w:rPr>
        <w:t xml:space="preserve">piece of </w:t>
      </w:r>
      <w:r w:rsidRPr="00B43E47">
        <w:rPr>
          <w:rFonts w:ascii="Garamond" w:hAnsi="Garamond" w:cs="Helvetica"/>
          <w:color w:val="000000" w:themeColor="text1"/>
          <w:sz w:val="22"/>
          <w:szCs w:val="22"/>
        </w:rPr>
        <w:t>small</w:t>
      </w:r>
      <w:r w:rsidR="007A7102">
        <w:rPr>
          <w:rFonts w:ascii="Garamond" w:hAnsi="Garamond" w:cs="Helvetica"/>
          <w:color w:val="000000" w:themeColor="text1"/>
          <w:sz w:val="22"/>
          <w:szCs w:val="22"/>
        </w:rPr>
        <w:t xml:space="preserve"> </w:t>
      </w:r>
      <w:r w:rsidRPr="00B43E47">
        <w:rPr>
          <w:rFonts w:ascii="Garamond" w:hAnsi="Garamond" w:cs="Helvetica"/>
          <w:color w:val="000000" w:themeColor="text1"/>
          <w:sz w:val="22"/>
          <w:szCs w:val="22"/>
        </w:rPr>
        <w:t xml:space="preserve">change wearing a hole in the </w:t>
      </w:r>
      <w:r w:rsidR="006A04CF">
        <w:rPr>
          <w:rFonts w:ascii="Garamond" w:hAnsi="Garamond" w:cs="Helvetica"/>
          <w:color w:val="000000" w:themeColor="text1"/>
          <w:sz w:val="22"/>
          <w:szCs w:val="22"/>
        </w:rPr>
        <w:t xml:space="preserve">fabric of </w:t>
      </w:r>
      <w:r w:rsidR="00AC072A">
        <w:rPr>
          <w:rFonts w:ascii="Garamond" w:hAnsi="Garamond" w:cs="Helvetica"/>
          <w:color w:val="000000" w:themeColor="text1"/>
          <w:sz w:val="22"/>
          <w:szCs w:val="22"/>
        </w:rPr>
        <w:t>conversation</w:t>
      </w:r>
      <w:r w:rsidR="003752B2">
        <w:rPr>
          <w:rFonts w:ascii="Garamond" w:hAnsi="Garamond" w:cs="Helvetica"/>
          <w:color w:val="000000" w:themeColor="text1"/>
          <w:sz w:val="22"/>
          <w:szCs w:val="22"/>
        </w:rPr>
        <w:t xml:space="preserve">. </w:t>
      </w:r>
      <w:r w:rsidR="00DD03FF">
        <w:rPr>
          <w:rFonts w:ascii="Garamond" w:hAnsi="Garamond" w:cs="Helvetica"/>
          <w:color w:val="000000" w:themeColor="text1"/>
          <w:sz w:val="22"/>
          <w:szCs w:val="22"/>
        </w:rPr>
        <w:t>The</w:t>
      </w:r>
      <w:r w:rsidR="00FA5B95">
        <w:rPr>
          <w:rFonts w:ascii="Garamond" w:hAnsi="Garamond" w:cs="Helvetica"/>
          <w:color w:val="000000" w:themeColor="text1"/>
          <w:sz w:val="22"/>
          <w:szCs w:val="22"/>
        </w:rPr>
        <w:t xml:space="preserve"> </w:t>
      </w:r>
      <w:r w:rsidR="003752B2">
        <w:rPr>
          <w:rFonts w:ascii="Garamond" w:hAnsi="Garamond" w:cs="Helvetica"/>
          <w:color w:val="000000" w:themeColor="text1"/>
          <w:sz w:val="22"/>
          <w:szCs w:val="22"/>
        </w:rPr>
        <w:t>example</w:t>
      </w:r>
      <w:r w:rsidR="00FA5B95">
        <w:rPr>
          <w:rFonts w:ascii="Garamond" w:hAnsi="Garamond" w:cs="Helvetica"/>
          <w:color w:val="000000" w:themeColor="text1"/>
          <w:sz w:val="22"/>
          <w:szCs w:val="22"/>
        </w:rPr>
        <w:t xml:space="preserve"> I </w:t>
      </w:r>
      <w:r w:rsidR="003752B2">
        <w:rPr>
          <w:rFonts w:ascii="Garamond" w:hAnsi="Garamond" w:cs="Helvetica"/>
          <w:color w:val="000000" w:themeColor="text1"/>
          <w:sz w:val="22"/>
          <w:szCs w:val="22"/>
        </w:rPr>
        <w:t>minted</w:t>
      </w:r>
      <w:r w:rsidR="00FA5B95">
        <w:rPr>
          <w:rFonts w:ascii="Garamond" w:hAnsi="Garamond" w:cs="Helvetica"/>
          <w:color w:val="000000" w:themeColor="text1"/>
          <w:sz w:val="22"/>
          <w:szCs w:val="22"/>
        </w:rPr>
        <w:t xml:space="preserve"> on the spot </w:t>
      </w:r>
      <w:r w:rsidR="001D7518">
        <w:rPr>
          <w:rFonts w:ascii="Garamond" w:hAnsi="Garamond" w:cs="Helvetica"/>
          <w:color w:val="000000" w:themeColor="text1"/>
          <w:sz w:val="22"/>
          <w:szCs w:val="22"/>
        </w:rPr>
        <w:t>according to my pleasure</w:t>
      </w:r>
      <w:r w:rsidR="001D7518" w:rsidRPr="001D7518">
        <w:rPr>
          <w:rFonts w:ascii="Garamond" w:hAnsi="Garamond" w:cs="Helvetica"/>
          <w:i/>
          <w:iCs/>
          <w:color w:val="000000" w:themeColor="text1"/>
          <w:sz w:val="22"/>
          <w:szCs w:val="22"/>
        </w:rPr>
        <w:t>, ad libitum</w:t>
      </w:r>
      <w:r w:rsidR="00FA5B95">
        <w:rPr>
          <w:rFonts w:ascii="Garamond" w:hAnsi="Garamond" w:cs="Helvetica"/>
          <w:color w:val="000000" w:themeColor="text1"/>
          <w:sz w:val="22"/>
          <w:szCs w:val="22"/>
        </w:rPr>
        <w:t xml:space="preserve">. </w:t>
      </w:r>
      <w:r w:rsidR="008E7390">
        <w:rPr>
          <w:rFonts w:ascii="Garamond" w:hAnsi="Garamond" w:cs="Helvetica"/>
          <w:color w:val="000000" w:themeColor="text1"/>
          <w:sz w:val="22"/>
          <w:szCs w:val="22"/>
        </w:rPr>
        <w:t>I once met, so I said,</w:t>
      </w:r>
      <w:r w:rsidR="006667B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an</w:t>
      </w:r>
      <w:r w:rsidR="00FC1737">
        <w:rPr>
          <w:rFonts w:ascii="Garamond" w:hAnsi="Garamond" w:cs="Helvetica"/>
          <w:color w:val="000000" w:themeColor="text1"/>
          <w:sz w:val="22"/>
          <w:szCs w:val="22"/>
        </w:rPr>
        <w:t xml:space="preserve"> artist</w:t>
      </w:r>
      <w:r w:rsidR="00D82BC1">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called Casey</w:t>
      </w:r>
      <w:r w:rsidR="00DB37E2">
        <w:rPr>
          <w:rFonts w:ascii="Garamond" w:hAnsi="Garamond" w:cs="Helvetica"/>
          <w:color w:val="000000" w:themeColor="text1"/>
          <w:sz w:val="22"/>
          <w:szCs w:val="22"/>
        </w:rPr>
        <w:t>. We were</w:t>
      </w:r>
      <w:r w:rsidR="00F42415" w:rsidRPr="00AF2203">
        <w:rPr>
          <w:rFonts w:ascii="Garamond" w:hAnsi="Garamond" w:cs="Helvetica"/>
          <w:color w:val="000000" w:themeColor="text1"/>
          <w:sz w:val="22"/>
          <w:szCs w:val="22"/>
        </w:rPr>
        <w:t xml:space="preserve"> </w:t>
      </w:r>
      <w:r w:rsidR="007161A2">
        <w:rPr>
          <w:rFonts w:ascii="Garamond" w:hAnsi="Garamond" w:cs="Helvetica"/>
          <w:color w:val="000000" w:themeColor="text1"/>
          <w:sz w:val="22"/>
          <w:szCs w:val="22"/>
        </w:rPr>
        <w:t xml:space="preserve">in a </w:t>
      </w:r>
      <w:r w:rsidR="00C01A8B">
        <w:rPr>
          <w:rFonts w:ascii="Garamond" w:hAnsi="Garamond" w:cs="Helvetica"/>
          <w:color w:val="000000" w:themeColor="text1"/>
          <w:sz w:val="22"/>
          <w:szCs w:val="22"/>
        </w:rPr>
        <w:t>queue</w:t>
      </w:r>
      <w:r w:rsidR="002A2EA4">
        <w:rPr>
          <w:rFonts w:ascii="Garamond" w:hAnsi="Garamond" w:cs="Helvetica"/>
          <w:color w:val="000000" w:themeColor="text1"/>
          <w:sz w:val="22"/>
          <w:szCs w:val="22"/>
        </w:rPr>
        <w:t xml:space="preserve"> for </w:t>
      </w:r>
      <w:r w:rsidR="00BE618D">
        <w:rPr>
          <w:rFonts w:ascii="Garamond" w:hAnsi="Garamond" w:cs="Helvetica"/>
          <w:color w:val="000000" w:themeColor="text1"/>
          <w:sz w:val="22"/>
          <w:szCs w:val="22"/>
        </w:rPr>
        <w:t xml:space="preserve">a </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medical</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cannabis</w:t>
      </w:r>
      <w:r w:rsidR="00BE618D">
        <w:rPr>
          <w:rFonts w:ascii="Garamond" w:hAnsi="Garamond" w:cs="Helvetica"/>
          <w:color w:val="000000" w:themeColor="text1"/>
          <w:sz w:val="22"/>
          <w:szCs w:val="22"/>
        </w:rPr>
        <w:t xml:space="preserve"> </w:t>
      </w:r>
      <w:r w:rsidR="008F6ECA">
        <w:rPr>
          <w:rFonts w:ascii="Garamond" w:hAnsi="Garamond" w:cs="Helvetica"/>
          <w:color w:val="000000" w:themeColor="text1"/>
          <w:sz w:val="22"/>
          <w:szCs w:val="22"/>
        </w:rPr>
        <w:t>“</w:t>
      </w:r>
      <w:r w:rsidR="007B6772">
        <w:rPr>
          <w:rFonts w:ascii="Garamond" w:hAnsi="Garamond" w:cs="Helvetica"/>
          <w:color w:val="000000" w:themeColor="text1"/>
          <w:sz w:val="22"/>
          <w:szCs w:val="22"/>
        </w:rPr>
        <w:t>evaluation</w:t>
      </w:r>
      <w:r w:rsidR="00D82BC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centre</w:t>
      </w:r>
      <w:r w:rsidR="008F6ECA">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at a </w:t>
      </w:r>
      <w:r w:rsidR="00033B3E" w:rsidRPr="00033B3E">
        <w:rPr>
          <w:rFonts w:ascii="Garamond" w:hAnsi="Garamond" w:cs="Helvetica"/>
          <w:color w:val="000000" w:themeColor="text1"/>
          <w:sz w:val="22"/>
          <w:szCs w:val="22"/>
        </w:rPr>
        <w:t>Venice Beach</w:t>
      </w:r>
      <w:r w:rsidR="00033B3E">
        <w:rPr>
          <w:rFonts w:ascii="Garamond" w:hAnsi="Garamond" w:cs="Helvetica"/>
          <w:color w:val="000000" w:themeColor="text1"/>
          <w:sz w:val="22"/>
          <w:szCs w:val="22"/>
        </w:rPr>
        <w:t xml:space="preserve"> </w:t>
      </w:r>
      <w:r w:rsidR="007A0864">
        <w:rPr>
          <w:rFonts w:ascii="Garamond" w:hAnsi="Garamond" w:cs="Helvetica"/>
          <w:color w:val="000000" w:themeColor="text1"/>
          <w:sz w:val="22"/>
          <w:szCs w:val="22"/>
        </w:rPr>
        <w:t xml:space="preserve">“ </w:t>
      </w:r>
      <w:r w:rsidR="002A2EA4">
        <w:rPr>
          <w:rFonts w:ascii="Garamond" w:hAnsi="Garamond" w:cs="Helvetica"/>
          <w:color w:val="000000" w:themeColor="text1"/>
          <w:sz w:val="22"/>
          <w:szCs w:val="22"/>
        </w:rPr>
        <w:t>“doctors”</w:t>
      </w:r>
      <w:r w:rsidR="006B45BE">
        <w:rPr>
          <w:rFonts w:ascii="Garamond" w:hAnsi="Garamond" w:cs="Helvetica"/>
          <w:color w:val="000000" w:themeColor="text1"/>
          <w:sz w:val="22"/>
          <w:szCs w:val="22"/>
        </w:rPr>
        <w:t xml:space="preserve"> “surgery”</w:t>
      </w:r>
      <w:r w:rsidR="007A0864">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 xml:space="preserve"> (my air-quotes were on-point)</w:t>
      </w:r>
      <w:r w:rsidR="00063673" w:rsidRPr="00AF2203">
        <w:rPr>
          <w:rFonts w:ascii="Garamond" w:hAnsi="Garamond" w:cs="Helvetica"/>
          <w:color w:val="000000" w:themeColor="text1"/>
          <w:sz w:val="22"/>
          <w:szCs w:val="22"/>
        </w:rPr>
        <w:t xml:space="preserve">. </w:t>
      </w:r>
      <w:r w:rsidR="00760DC7">
        <w:rPr>
          <w:rFonts w:ascii="Garamond" w:hAnsi="Garamond" w:cs="Helvetica"/>
          <w:color w:val="000000" w:themeColor="text1"/>
          <w:sz w:val="22"/>
          <w:szCs w:val="22"/>
        </w:rPr>
        <w:t xml:space="preserve">The </w:t>
      </w:r>
      <w:r w:rsidR="00D82BC1">
        <w:rPr>
          <w:rFonts w:ascii="Garamond" w:hAnsi="Garamond" w:cs="Helvetica"/>
          <w:color w:val="000000" w:themeColor="text1"/>
          <w:sz w:val="22"/>
          <w:szCs w:val="22"/>
        </w:rPr>
        <w:t>guy</w:t>
      </w:r>
      <w:r w:rsidR="000B1147">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had</w:t>
      </w:r>
      <w:r w:rsidR="007161A2">
        <w:rPr>
          <w:rFonts w:ascii="Garamond" w:hAnsi="Garamond" w:cs="Helvetica"/>
          <w:color w:val="000000" w:themeColor="text1"/>
          <w:sz w:val="22"/>
          <w:szCs w:val="22"/>
        </w:rPr>
        <w:t xml:space="preserve"> an electronic implant </w:t>
      </w:r>
      <w:r w:rsidR="0040732B">
        <w:rPr>
          <w:rFonts w:ascii="Garamond" w:hAnsi="Garamond" w:cs="Helvetica"/>
          <w:color w:val="000000" w:themeColor="text1"/>
          <w:sz w:val="22"/>
          <w:szCs w:val="22"/>
        </w:rPr>
        <w:t>creating</w:t>
      </w:r>
      <w:r w:rsidR="007161A2">
        <w:rPr>
          <w:rFonts w:ascii="Garamond" w:hAnsi="Garamond" w:cs="Helvetica"/>
          <w:color w:val="000000" w:themeColor="text1"/>
          <w:sz w:val="22"/>
          <w:szCs w:val="22"/>
        </w:rPr>
        <w:t xml:space="preserve"> </w:t>
      </w:r>
      <w:r w:rsidR="0033166D">
        <w:rPr>
          <w:rFonts w:ascii="Garamond" w:hAnsi="Garamond" w:cs="Helvetica"/>
          <w:color w:val="000000" w:themeColor="text1"/>
          <w:sz w:val="22"/>
          <w:szCs w:val="22"/>
        </w:rPr>
        <w:t>a</w:t>
      </w:r>
      <w:r w:rsidR="007161A2">
        <w:rPr>
          <w:rFonts w:ascii="Garamond" w:hAnsi="Garamond" w:cs="Helvetica"/>
          <w:color w:val="000000" w:themeColor="text1"/>
          <w:sz w:val="22"/>
          <w:szCs w:val="22"/>
        </w:rPr>
        <w:t xml:space="preserve"> sensation whenever </w:t>
      </w:r>
      <w:r w:rsidR="00762CEE">
        <w:rPr>
          <w:rFonts w:ascii="Garamond" w:hAnsi="Garamond" w:cs="Helvetica"/>
          <w:color w:val="000000" w:themeColor="text1"/>
          <w:sz w:val="22"/>
          <w:szCs w:val="22"/>
        </w:rPr>
        <w:t>he fac</w:t>
      </w:r>
      <w:r w:rsidR="004C236A">
        <w:rPr>
          <w:rFonts w:ascii="Garamond" w:hAnsi="Garamond" w:cs="Helvetica"/>
          <w:color w:val="000000" w:themeColor="text1"/>
          <w:sz w:val="22"/>
          <w:szCs w:val="22"/>
        </w:rPr>
        <w:t>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a </w:t>
      </w:r>
      <w:r w:rsidR="00D731B2">
        <w:rPr>
          <w:rFonts w:ascii="Garamond" w:hAnsi="Garamond" w:cs="Helvetica"/>
          <w:color w:val="000000" w:themeColor="text1"/>
          <w:sz w:val="22"/>
          <w:szCs w:val="22"/>
        </w:rPr>
        <w:t xml:space="preserve">specific </w:t>
      </w:r>
      <w:r w:rsidR="00F81B25">
        <w:rPr>
          <w:rFonts w:ascii="Garamond" w:hAnsi="Garamond" w:cs="Helvetica"/>
          <w:color w:val="000000" w:themeColor="text1"/>
          <w:sz w:val="22"/>
          <w:szCs w:val="22"/>
        </w:rPr>
        <w:t>location</w:t>
      </w:r>
      <w:r w:rsidR="00762CEE">
        <w:rPr>
          <w:rFonts w:ascii="Garamond" w:hAnsi="Garamond" w:cs="Helvetica"/>
          <w:color w:val="000000" w:themeColor="text1"/>
          <w:sz w:val="22"/>
          <w:szCs w:val="22"/>
        </w:rPr>
        <w:t xml:space="preserve">, a </w:t>
      </w:r>
      <w:r w:rsidR="00F81B25" w:rsidRPr="00F81B25">
        <w:rPr>
          <w:rFonts w:ascii="Garamond" w:hAnsi="Garamond" w:cs="Helvetica"/>
          <w:color w:val="000000" w:themeColor="text1"/>
          <w:sz w:val="22"/>
          <w:szCs w:val="22"/>
        </w:rPr>
        <w:t xml:space="preserve">location </w:t>
      </w:r>
      <w:r w:rsidR="00762CEE">
        <w:rPr>
          <w:rFonts w:ascii="Garamond" w:hAnsi="Garamond" w:cs="Helvetica"/>
          <w:color w:val="000000" w:themeColor="text1"/>
          <w:sz w:val="22"/>
          <w:szCs w:val="22"/>
        </w:rPr>
        <w:t>that change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w:t>
      </w:r>
      <w:r w:rsidR="006B3589">
        <w:rPr>
          <w:rFonts w:ascii="Garamond" w:hAnsi="Garamond" w:cs="Helvetica"/>
          <w:color w:val="000000" w:themeColor="text1"/>
          <w:sz w:val="22"/>
          <w:szCs w:val="22"/>
        </w:rPr>
        <w:t xml:space="preserve">every </w:t>
      </w:r>
      <w:r w:rsidR="006B3F92">
        <w:rPr>
          <w:rFonts w:ascii="Garamond" w:hAnsi="Garamond" w:cs="Helvetica"/>
          <w:color w:val="000000" w:themeColor="text1"/>
          <w:sz w:val="22"/>
          <w:szCs w:val="22"/>
        </w:rPr>
        <w:t>few weeks</w:t>
      </w:r>
      <w:r w:rsidR="00E05861" w:rsidRPr="00AF2203">
        <w:rPr>
          <w:rFonts w:ascii="Garamond" w:hAnsi="Garamond" w:cs="Helvetica"/>
          <w:color w:val="000000" w:themeColor="text1"/>
          <w:sz w:val="22"/>
          <w:szCs w:val="22"/>
        </w:rPr>
        <w:t>.</w:t>
      </w:r>
      <w:r w:rsidR="006B3F92">
        <w:rPr>
          <w:rFonts w:ascii="Garamond" w:hAnsi="Garamond" w:cs="Helvetica"/>
          <w:color w:val="000000" w:themeColor="text1"/>
          <w:sz w:val="22"/>
          <w:szCs w:val="22"/>
        </w:rPr>
        <w:t xml:space="preserve"> </w:t>
      </w:r>
      <w:r w:rsidR="000556BE">
        <w:rPr>
          <w:rFonts w:ascii="Garamond" w:hAnsi="Garamond" w:cs="Helvetica"/>
          <w:color w:val="000000" w:themeColor="text1"/>
          <w:sz w:val="22"/>
          <w:szCs w:val="22"/>
        </w:rPr>
        <w:t>Casey</w:t>
      </w:r>
      <w:r w:rsidR="006B3F92">
        <w:rPr>
          <w:rFonts w:ascii="Garamond" w:hAnsi="Garamond" w:cs="Helvetica"/>
          <w:color w:val="000000" w:themeColor="text1"/>
          <w:sz w:val="22"/>
          <w:szCs w:val="22"/>
        </w:rPr>
        <w:t xml:space="preserve"> said it was a project to </w:t>
      </w:r>
      <w:r w:rsidR="000E058E">
        <w:rPr>
          <w:rFonts w:ascii="Garamond" w:hAnsi="Garamond" w:cs="Helvetica"/>
          <w:color w:val="000000" w:themeColor="text1"/>
          <w:sz w:val="22"/>
          <w:szCs w:val="22"/>
        </w:rPr>
        <w:t xml:space="preserve">gain an intuitive awareness </w:t>
      </w:r>
      <w:r w:rsidR="006113FF">
        <w:rPr>
          <w:rFonts w:ascii="Garamond" w:hAnsi="Garamond" w:cs="Helvetica"/>
          <w:color w:val="000000" w:themeColor="text1"/>
          <w:sz w:val="22"/>
          <w:szCs w:val="22"/>
        </w:rPr>
        <w:t xml:space="preserve">of </w:t>
      </w:r>
      <w:r w:rsidR="000E058E">
        <w:rPr>
          <w:rFonts w:ascii="Garamond" w:hAnsi="Garamond" w:cs="Helvetica"/>
          <w:color w:val="000000" w:themeColor="text1"/>
          <w:sz w:val="22"/>
          <w:szCs w:val="22"/>
        </w:rPr>
        <w:t xml:space="preserve">the relative </w:t>
      </w:r>
      <w:r w:rsidR="0040732B">
        <w:rPr>
          <w:rFonts w:ascii="Garamond" w:hAnsi="Garamond" w:cs="Helvetica"/>
          <w:color w:val="000000" w:themeColor="text1"/>
          <w:sz w:val="22"/>
          <w:szCs w:val="22"/>
        </w:rPr>
        <w:t xml:space="preserve">subjective </w:t>
      </w:r>
      <w:r w:rsidR="000E058E">
        <w:rPr>
          <w:rFonts w:ascii="Garamond" w:hAnsi="Garamond" w:cs="Helvetica"/>
          <w:color w:val="000000" w:themeColor="text1"/>
          <w:sz w:val="22"/>
          <w:szCs w:val="22"/>
        </w:rPr>
        <w:t>and the absolute</w:t>
      </w:r>
      <w:r w:rsidR="0040732B">
        <w:rPr>
          <w:rFonts w:ascii="Garamond" w:hAnsi="Garamond" w:cs="Helvetica"/>
          <w:color w:val="000000" w:themeColor="text1"/>
          <w:sz w:val="22"/>
          <w:szCs w:val="22"/>
        </w:rPr>
        <w:t xml:space="preserve"> objective</w:t>
      </w:r>
      <w:r w:rsidR="006B3F92">
        <w:rPr>
          <w:rFonts w:ascii="Garamond" w:hAnsi="Garamond" w:cs="Helvetica"/>
          <w:color w:val="000000" w:themeColor="text1"/>
          <w:sz w:val="22"/>
          <w:szCs w:val="22"/>
        </w:rPr>
        <w:t>.</w:t>
      </w:r>
      <w:r w:rsidR="00607A7F" w:rsidRPr="00AF2203">
        <w:rPr>
          <w:rFonts w:ascii="Garamond" w:hAnsi="Garamond" w:cs="Helvetica"/>
          <w:color w:val="000000" w:themeColor="text1"/>
          <w:sz w:val="22"/>
          <w:szCs w:val="22"/>
        </w:rPr>
        <w:t xml:space="preserve"> </w:t>
      </w:r>
      <w:r w:rsidR="006474AA" w:rsidRPr="00AF2203">
        <w:rPr>
          <w:rFonts w:ascii="Garamond" w:hAnsi="Garamond" w:cs="Helvetica"/>
          <w:color w:val="000000" w:themeColor="text1"/>
          <w:sz w:val="22"/>
          <w:szCs w:val="22"/>
        </w:rPr>
        <w:t xml:space="preserve">Anne-Marie </w:t>
      </w:r>
      <w:r w:rsidR="00D82BC1">
        <w:rPr>
          <w:rFonts w:ascii="Garamond" w:hAnsi="Garamond" w:cs="Helvetica"/>
          <w:color w:val="000000" w:themeColor="text1"/>
          <w:sz w:val="22"/>
          <w:szCs w:val="22"/>
        </w:rPr>
        <w:t>yawned</w:t>
      </w:r>
      <w:r w:rsidR="001E6E7D" w:rsidRPr="00AF2203">
        <w:rPr>
          <w:rFonts w:ascii="Garamond" w:hAnsi="Garamond" w:cs="Helvetica"/>
          <w:color w:val="000000" w:themeColor="text1"/>
          <w:sz w:val="22"/>
          <w:szCs w:val="22"/>
        </w:rPr>
        <w:t xml:space="preserve"> through a </w:t>
      </w:r>
      <w:r w:rsidR="00D82BC1">
        <w:rPr>
          <w:rFonts w:ascii="Garamond" w:hAnsi="Garamond" w:cs="Helvetica"/>
          <w:color w:val="000000" w:themeColor="text1"/>
          <w:sz w:val="22"/>
          <w:szCs w:val="22"/>
        </w:rPr>
        <w:t>laugh</w:t>
      </w:r>
      <w:r w:rsidR="005F61F9">
        <w:rPr>
          <w:rFonts w:ascii="Garamond" w:hAnsi="Garamond" w:cs="Helvetica"/>
          <w:color w:val="000000" w:themeColor="text1"/>
          <w:sz w:val="22"/>
          <w:szCs w:val="22"/>
        </w:rPr>
        <w:t>, nodding her</w:t>
      </w:r>
      <w:r w:rsidR="006113FF">
        <w:rPr>
          <w:rFonts w:ascii="Garamond" w:hAnsi="Garamond" w:cs="Helvetica"/>
          <w:color w:val="000000" w:themeColor="text1"/>
          <w:sz w:val="22"/>
          <w:szCs w:val="22"/>
        </w:rPr>
        <w:t xml:space="preserve"> </w:t>
      </w:r>
      <w:r w:rsidR="005F61F9">
        <w:rPr>
          <w:rFonts w:ascii="Garamond" w:hAnsi="Garamond" w:cs="Helvetica"/>
          <w:color w:val="000000" w:themeColor="text1"/>
          <w:sz w:val="22"/>
          <w:szCs w:val="22"/>
        </w:rPr>
        <w:t xml:space="preserve">head as though she knew </w:t>
      </w:r>
      <w:r w:rsidR="00597CF6">
        <w:rPr>
          <w:rFonts w:ascii="Garamond" w:hAnsi="Garamond" w:cs="Helvetica"/>
          <w:color w:val="000000" w:themeColor="text1"/>
          <w:sz w:val="22"/>
          <w:szCs w:val="22"/>
        </w:rPr>
        <w:t xml:space="preserve">the </w:t>
      </w:r>
      <w:r w:rsidR="0080037B">
        <w:rPr>
          <w:rFonts w:ascii="Garamond" w:hAnsi="Garamond" w:cs="Helvetica"/>
          <w:color w:val="000000" w:themeColor="text1"/>
          <w:sz w:val="22"/>
          <w:szCs w:val="22"/>
        </w:rPr>
        <w:t>story</w:t>
      </w:r>
      <w:r w:rsidR="006474AA" w:rsidRPr="00AF2203">
        <w:rPr>
          <w:rFonts w:ascii="Garamond" w:hAnsi="Garamond" w:cs="Helvetica"/>
          <w:color w:val="000000" w:themeColor="text1"/>
          <w:sz w:val="22"/>
          <w:szCs w:val="22"/>
        </w:rPr>
        <w:t>.</w:t>
      </w:r>
    </w:p>
    <w:p w14:paraId="16154125" w14:textId="5CFC1217" w:rsidR="006418D7" w:rsidRPr="00AF2203" w:rsidRDefault="00607A7F" w:rsidP="00A3107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Feeling the </w:t>
      </w:r>
      <w:r w:rsidR="00A31077" w:rsidRPr="00AF2203">
        <w:rPr>
          <w:rFonts w:ascii="Garamond" w:hAnsi="Garamond" w:cs="Helvetica"/>
          <w:color w:val="000000" w:themeColor="text1"/>
          <w:sz w:val="22"/>
          <w:szCs w:val="22"/>
        </w:rPr>
        <w:t xml:space="preserve">wind </w:t>
      </w:r>
      <w:r w:rsidR="007437F7" w:rsidRPr="00AF2203">
        <w:rPr>
          <w:rFonts w:ascii="Garamond" w:hAnsi="Garamond" w:cs="Helvetica"/>
          <w:color w:val="000000" w:themeColor="text1"/>
          <w:sz w:val="22"/>
          <w:szCs w:val="22"/>
        </w:rPr>
        <w:t>in</w:t>
      </w:r>
      <w:r w:rsidR="00A31077" w:rsidRPr="00AF2203">
        <w:rPr>
          <w:rFonts w:ascii="Garamond" w:hAnsi="Garamond" w:cs="Helvetica"/>
          <w:color w:val="000000" w:themeColor="text1"/>
          <w:sz w:val="22"/>
          <w:szCs w:val="22"/>
        </w:rPr>
        <w:t xml:space="preserve"> my </w:t>
      </w:r>
      <w:r w:rsidR="00FF4CB9" w:rsidRPr="00AF2203">
        <w:rPr>
          <w:rFonts w:ascii="Garamond" w:hAnsi="Garamond" w:cs="Helvetica"/>
          <w:color w:val="000000" w:themeColor="text1"/>
          <w:sz w:val="22"/>
          <w:szCs w:val="22"/>
        </w:rPr>
        <w:t>sails</w:t>
      </w:r>
      <w:r w:rsidR="00A31077" w:rsidRPr="00AF2203">
        <w:rPr>
          <w:rFonts w:ascii="Garamond" w:hAnsi="Garamond" w:cs="Helvetica"/>
          <w:color w:val="000000" w:themeColor="text1"/>
          <w:sz w:val="22"/>
          <w:szCs w:val="22"/>
        </w:rPr>
        <w:t xml:space="preserve"> I spun a</w:t>
      </w:r>
      <w:r w:rsidR="00370A6C">
        <w:rPr>
          <w:rFonts w:ascii="Garamond" w:hAnsi="Garamond" w:cs="Helvetica"/>
          <w:color w:val="000000" w:themeColor="text1"/>
          <w:sz w:val="22"/>
          <w:szCs w:val="22"/>
        </w:rPr>
        <w:t xml:space="preserve"> further</w:t>
      </w:r>
      <w:r w:rsidR="00A31077" w:rsidRPr="00AF2203">
        <w:rPr>
          <w:rFonts w:ascii="Garamond" w:hAnsi="Garamond" w:cs="Helvetica"/>
          <w:color w:val="000000" w:themeColor="text1"/>
          <w:sz w:val="22"/>
          <w:szCs w:val="22"/>
        </w:rPr>
        <w:t xml:space="preserve"> yarn</w:t>
      </w:r>
      <w:r w:rsidR="00415F10">
        <w:rPr>
          <w:rFonts w:ascii="Garamond" w:hAnsi="Garamond" w:cs="Helvetica"/>
          <w:color w:val="000000" w:themeColor="text1"/>
          <w:sz w:val="22"/>
          <w:szCs w:val="22"/>
        </w:rPr>
        <w:t xml:space="preserve"> </w:t>
      </w:r>
      <w:r w:rsidR="00A51C63">
        <w:rPr>
          <w:rFonts w:ascii="Garamond" w:hAnsi="Garamond" w:cs="Helvetica"/>
          <w:color w:val="000000" w:themeColor="text1"/>
          <w:sz w:val="22"/>
          <w:szCs w:val="22"/>
        </w:rPr>
        <w:t xml:space="preserve">about a </w:t>
      </w:r>
      <w:r w:rsidR="00A51C63" w:rsidRPr="00A51C63">
        <w:rPr>
          <w:rFonts w:ascii="Garamond" w:hAnsi="Garamond" w:cs="Helvetica"/>
          <w:color w:val="000000" w:themeColor="text1"/>
          <w:sz w:val="22"/>
          <w:szCs w:val="22"/>
        </w:rPr>
        <w:t xml:space="preserve">deserted </w:t>
      </w:r>
      <w:r w:rsidR="00A51C63">
        <w:rPr>
          <w:rFonts w:ascii="Garamond" w:hAnsi="Garamond" w:cs="Helvetica"/>
          <w:color w:val="000000" w:themeColor="text1"/>
          <w:sz w:val="22"/>
          <w:szCs w:val="22"/>
        </w:rPr>
        <w:t xml:space="preserve">hotel </w:t>
      </w:r>
      <w:r w:rsidR="000C6237">
        <w:rPr>
          <w:rFonts w:ascii="Garamond" w:hAnsi="Garamond" w:cs="Helvetica"/>
          <w:color w:val="000000" w:themeColor="text1"/>
          <w:sz w:val="22"/>
          <w:szCs w:val="22"/>
        </w:rPr>
        <w:t>on the island</w:t>
      </w:r>
      <w:r w:rsidR="00A51C6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haunted by </w:t>
      </w:r>
      <w:r w:rsidR="00195985">
        <w:rPr>
          <w:rFonts w:ascii="Garamond" w:hAnsi="Garamond" w:cs="Helvetica"/>
          <w:color w:val="000000" w:themeColor="text1"/>
          <w:sz w:val="22"/>
          <w:szCs w:val="22"/>
        </w:rPr>
        <w:t xml:space="preserve">the </w:t>
      </w:r>
      <w:r w:rsidR="00CF1909">
        <w:rPr>
          <w:rFonts w:ascii="Garamond" w:hAnsi="Garamond" w:cs="Helvetica"/>
          <w:color w:val="000000" w:themeColor="text1"/>
          <w:sz w:val="22"/>
          <w:szCs w:val="22"/>
        </w:rPr>
        <w:t>eighteenth-century</w:t>
      </w:r>
      <w:r w:rsidR="004840D3">
        <w:rPr>
          <w:rFonts w:ascii="Garamond" w:hAnsi="Garamond" w:cs="Helvetica"/>
          <w:color w:val="000000" w:themeColor="text1"/>
          <w:sz w:val="22"/>
          <w:szCs w:val="22"/>
        </w:rPr>
        <w:t xml:space="preserve"> </w:t>
      </w:r>
      <w:r w:rsidR="00195985">
        <w:rPr>
          <w:rFonts w:ascii="Garamond" w:hAnsi="Garamond" w:cs="Helvetica"/>
          <w:color w:val="000000" w:themeColor="text1"/>
          <w:sz w:val="22"/>
          <w:szCs w:val="22"/>
        </w:rPr>
        <w:t xml:space="preserve">Yorkshireman </w:t>
      </w:r>
      <w:r w:rsidR="006418D7" w:rsidRPr="00AF2203">
        <w:rPr>
          <w:rFonts w:ascii="Garamond" w:hAnsi="Garamond" w:cs="Helvetica"/>
          <w:color w:val="000000" w:themeColor="text1"/>
          <w:sz w:val="22"/>
          <w:szCs w:val="22"/>
        </w:rPr>
        <w:t>Captain James Cook</w:t>
      </w:r>
      <w:r w:rsidR="00E86626">
        <w:rPr>
          <w:rFonts w:ascii="Garamond" w:hAnsi="Garamond" w:cs="Helvetica"/>
          <w:color w:val="000000" w:themeColor="text1"/>
          <w:sz w:val="22"/>
          <w:szCs w:val="22"/>
        </w:rPr>
        <w:t>.</w:t>
      </w:r>
      <w:r w:rsidR="002C3320">
        <w:rPr>
          <w:rFonts w:ascii="Garamond" w:hAnsi="Garamond" w:cs="Helvetica"/>
          <w:color w:val="000000" w:themeColor="text1"/>
          <w:sz w:val="22"/>
          <w:szCs w:val="22"/>
        </w:rPr>
        <w:t xml:space="preserve"> A</w:t>
      </w:r>
      <w:r w:rsidR="00BF67CB" w:rsidRPr="00BF67CB">
        <w:rPr>
          <w:rFonts w:ascii="Garamond" w:hAnsi="Garamond" w:cs="Helvetica"/>
          <w:color w:val="000000" w:themeColor="text1"/>
          <w:sz w:val="22"/>
          <w:szCs w:val="22"/>
        </w:rPr>
        <w:t xml:space="preserve">s penitence </w:t>
      </w:r>
      <w:r w:rsidR="00BF67CB">
        <w:rPr>
          <w:rFonts w:ascii="Garamond" w:hAnsi="Garamond" w:cs="Helvetica"/>
          <w:color w:val="000000" w:themeColor="text1"/>
          <w:sz w:val="22"/>
          <w:szCs w:val="22"/>
        </w:rPr>
        <w:t>for</w:t>
      </w:r>
      <w:r w:rsidR="00BF67CB" w:rsidRPr="00BF67CB">
        <w:rPr>
          <w:rFonts w:ascii="Garamond" w:hAnsi="Garamond" w:cs="Helvetica"/>
          <w:color w:val="000000" w:themeColor="text1"/>
          <w:sz w:val="22"/>
          <w:szCs w:val="22"/>
        </w:rPr>
        <w:t xml:space="preserve"> </w:t>
      </w:r>
      <w:r w:rsidR="00BA4BE7" w:rsidRPr="00BF67CB">
        <w:rPr>
          <w:rFonts w:ascii="Garamond" w:hAnsi="Garamond" w:cs="Helvetica"/>
          <w:color w:val="000000" w:themeColor="text1"/>
          <w:sz w:val="22"/>
          <w:szCs w:val="22"/>
        </w:rPr>
        <w:t>robbing</w:t>
      </w:r>
      <w:r w:rsidR="00BF67CB" w:rsidRPr="00BF67CB">
        <w:rPr>
          <w:rFonts w:ascii="Garamond" w:hAnsi="Garamond" w:cs="Helvetica"/>
          <w:color w:val="000000" w:themeColor="text1"/>
          <w:sz w:val="22"/>
          <w:szCs w:val="22"/>
        </w:rPr>
        <w:t xml:space="preserve"> the </w:t>
      </w:r>
      <w:r w:rsidR="00A93F72">
        <w:rPr>
          <w:rFonts w:ascii="Garamond" w:hAnsi="Garamond" w:cs="Helvetica"/>
          <w:color w:val="000000" w:themeColor="text1"/>
          <w:sz w:val="22"/>
          <w:szCs w:val="22"/>
        </w:rPr>
        <w:t>nation</w:t>
      </w:r>
      <w:r w:rsidR="00BA4BE7">
        <w:rPr>
          <w:rFonts w:ascii="Garamond" w:hAnsi="Garamond" w:cs="Helvetica"/>
          <w:color w:val="000000" w:themeColor="text1"/>
          <w:sz w:val="22"/>
          <w:szCs w:val="22"/>
        </w:rPr>
        <w:t xml:space="preserve"> </w:t>
      </w:r>
      <w:r w:rsidR="00126A14">
        <w:rPr>
          <w:rFonts w:ascii="Garamond" w:hAnsi="Garamond" w:cs="Helvetica"/>
          <w:color w:val="000000" w:themeColor="text1"/>
          <w:sz w:val="22"/>
          <w:szCs w:val="22"/>
        </w:rPr>
        <w:t>of</w:t>
      </w:r>
      <w:r w:rsidR="00BA4BE7">
        <w:rPr>
          <w:rFonts w:ascii="Garamond" w:hAnsi="Garamond" w:cs="Helvetica"/>
          <w:color w:val="000000" w:themeColor="text1"/>
          <w:sz w:val="22"/>
          <w:szCs w:val="22"/>
        </w:rPr>
        <w:t xml:space="preserve"> its Māori name </w:t>
      </w:r>
      <w:r w:rsidR="009744B3" w:rsidRPr="009744B3">
        <w:rPr>
          <w:rFonts w:ascii="Garamond" w:hAnsi="Garamond" w:cs="Helvetica"/>
          <w:color w:val="000000" w:themeColor="text1"/>
          <w:sz w:val="22"/>
          <w:szCs w:val="22"/>
        </w:rPr>
        <w:t xml:space="preserve">Cook </w:t>
      </w:r>
      <w:r w:rsidR="0039642E">
        <w:rPr>
          <w:rFonts w:ascii="Garamond" w:hAnsi="Garamond" w:cs="Helvetica"/>
          <w:color w:val="000000" w:themeColor="text1"/>
          <w:sz w:val="22"/>
          <w:szCs w:val="22"/>
        </w:rPr>
        <w:t>was</w:t>
      </w:r>
      <w:r w:rsidR="00CD7D0E">
        <w:rPr>
          <w:rFonts w:ascii="Garamond" w:hAnsi="Garamond" w:cs="Helvetica"/>
          <w:color w:val="000000" w:themeColor="text1"/>
          <w:sz w:val="22"/>
          <w:szCs w:val="22"/>
        </w:rPr>
        <w:t xml:space="preserve">, I </w:t>
      </w:r>
      <w:proofErr w:type="spellStart"/>
      <w:r w:rsidR="006C7DA3">
        <w:rPr>
          <w:rFonts w:ascii="Garamond" w:hAnsi="Garamond" w:cs="Helvetica"/>
          <w:color w:val="000000" w:themeColor="text1"/>
          <w:sz w:val="22"/>
          <w:szCs w:val="22"/>
        </w:rPr>
        <w:t>rused</w:t>
      </w:r>
      <w:proofErr w:type="spellEnd"/>
      <w:r w:rsidR="00CD7D0E">
        <w:rPr>
          <w:rFonts w:ascii="Garamond" w:hAnsi="Garamond" w:cs="Helvetica"/>
          <w:color w:val="000000" w:themeColor="text1"/>
          <w:sz w:val="22"/>
          <w:szCs w:val="22"/>
        </w:rPr>
        <w:t>,</w:t>
      </w:r>
      <w:r w:rsidR="0039642E">
        <w:rPr>
          <w:rFonts w:ascii="Garamond" w:hAnsi="Garamond" w:cs="Helvetica"/>
          <w:color w:val="000000" w:themeColor="text1"/>
          <w:sz w:val="22"/>
          <w:szCs w:val="22"/>
        </w:rPr>
        <w:t xml:space="preserve"> </w:t>
      </w:r>
      <w:r w:rsidR="00E86626">
        <w:rPr>
          <w:rFonts w:ascii="Garamond" w:hAnsi="Garamond" w:cs="Helvetica"/>
          <w:color w:val="000000" w:themeColor="text1"/>
          <w:sz w:val="22"/>
          <w:szCs w:val="22"/>
        </w:rPr>
        <w:t>cursed</w:t>
      </w:r>
      <w:r w:rsidR="00BF67CB">
        <w:rPr>
          <w:rFonts w:ascii="Garamond" w:hAnsi="Garamond" w:cs="Helvetica"/>
          <w:color w:val="000000" w:themeColor="text1"/>
          <w:sz w:val="22"/>
          <w:szCs w:val="22"/>
        </w:rPr>
        <w:t xml:space="preserve"> </w:t>
      </w:r>
      <w:r w:rsidR="00536E8F">
        <w:rPr>
          <w:rFonts w:ascii="Garamond" w:hAnsi="Garamond" w:cs="Helvetica"/>
          <w:color w:val="000000" w:themeColor="text1"/>
          <w:sz w:val="22"/>
          <w:szCs w:val="22"/>
        </w:rPr>
        <w:t>to</w:t>
      </w:r>
      <w:r w:rsidR="00C742CC">
        <w:rPr>
          <w:rFonts w:ascii="Garamond" w:hAnsi="Garamond" w:cs="Helvetica"/>
          <w:color w:val="000000" w:themeColor="text1"/>
          <w:sz w:val="22"/>
          <w:szCs w:val="22"/>
        </w:rPr>
        <w:t xml:space="preserve"> </w:t>
      </w:r>
      <w:r w:rsidR="007B7368">
        <w:rPr>
          <w:rFonts w:ascii="Garamond" w:hAnsi="Garamond" w:cs="Helvetica"/>
          <w:color w:val="000000" w:themeColor="text1"/>
          <w:sz w:val="22"/>
          <w:szCs w:val="22"/>
        </w:rPr>
        <w:t>frighten</w:t>
      </w:r>
      <w:r w:rsidR="00C742CC">
        <w:rPr>
          <w:rFonts w:ascii="Garamond" w:hAnsi="Garamond" w:cs="Helvetica"/>
          <w:color w:val="000000" w:themeColor="text1"/>
          <w:sz w:val="22"/>
          <w:szCs w:val="22"/>
        </w:rPr>
        <w:t xml:space="preserve"> </w:t>
      </w:r>
      <w:r w:rsidR="00710D8C">
        <w:rPr>
          <w:rFonts w:ascii="Garamond" w:hAnsi="Garamond" w:cs="Helvetica"/>
          <w:color w:val="000000" w:themeColor="text1"/>
          <w:sz w:val="22"/>
          <w:szCs w:val="22"/>
        </w:rPr>
        <w:t>tourists</w:t>
      </w:r>
      <w:r w:rsidR="007B7368">
        <w:rPr>
          <w:rFonts w:ascii="Garamond" w:hAnsi="Garamond" w:cs="Helvetica"/>
          <w:color w:val="000000" w:themeColor="text1"/>
          <w:sz w:val="22"/>
          <w:szCs w:val="22"/>
        </w:rPr>
        <w:t xml:space="preserve"> with </w:t>
      </w:r>
      <w:proofErr w:type="spellStart"/>
      <w:r w:rsidR="007B7368">
        <w:rPr>
          <w:rFonts w:ascii="Garamond" w:hAnsi="Garamond" w:cs="Helvetica"/>
          <w:color w:val="000000" w:themeColor="text1"/>
          <w:sz w:val="22"/>
          <w:szCs w:val="22"/>
        </w:rPr>
        <w:t>phantasmagoric</w:t>
      </w:r>
      <w:proofErr w:type="spellEnd"/>
      <w:r w:rsidR="007B7368">
        <w:rPr>
          <w:rFonts w:ascii="Garamond" w:hAnsi="Garamond" w:cs="Helvetica"/>
          <w:color w:val="000000" w:themeColor="text1"/>
          <w:sz w:val="22"/>
          <w:szCs w:val="22"/>
        </w:rPr>
        <w:t xml:space="preserve"> appearances</w:t>
      </w:r>
      <w:r w:rsidR="004840D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The Quebecers </w:t>
      </w:r>
      <w:r w:rsidR="00C47678">
        <w:rPr>
          <w:rFonts w:ascii="Garamond" w:hAnsi="Garamond" w:cs="Helvetica"/>
          <w:color w:val="000000" w:themeColor="text1"/>
          <w:sz w:val="22"/>
          <w:szCs w:val="22"/>
        </w:rPr>
        <w:t>grasped</w:t>
      </w:r>
      <w:r w:rsidR="00D05A56" w:rsidRPr="00AF2203">
        <w:rPr>
          <w:rFonts w:ascii="Garamond" w:hAnsi="Garamond" w:cs="Helvetica"/>
          <w:color w:val="000000" w:themeColor="text1"/>
          <w:sz w:val="22"/>
          <w:szCs w:val="22"/>
        </w:rPr>
        <w:t xml:space="preserve"> </w:t>
      </w:r>
      <w:r w:rsidR="00561199">
        <w:rPr>
          <w:rFonts w:ascii="Garamond" w:hAnsi="Garamond" w:cs="Helvetica"/>
          <w:color w:val="000000" w:themeColor="text1"/>
          <w:sz w:val="22"/>
          <w:szCs w:val="22"/>
        </w:rPr>
        <w:t>the</w:t>
      </w:r>
      <w:r w:rsidR="00D05A56" w:rsidRPr="00AF2203">
        <w:rPr>
          <w:rFonts w:ascii="Garamond" w:hAnsi="Garamond" w:cs="Helvetica"/>
          <w:color w:val="000000" w:themeColor="text1"/>
          <w:sz w:val="22"/>
          <w:szCs w:val="22"/>
        </w:rPr>
        <w:t xml:space="preserve"> </w:t>
      </w:r>
      <w:r w:rsidR="006C7DA3">
        <w:rPr>
          <w:rFonts w:ascii="Garamond" w:hAnsi="Garamond" w:cs="Helvetica"/>
          <w:color w:val="000000" w:themeColor="text1"/>
          <w:sz w:val="22"/>
          <w:szCs w:val="22"/>
        </w:rPr>
        <w:t>fib</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said they would help </w:t>
      </w:r>
      <w:r w:rsidR="00E46EAC">
        <w:rPr>
          <w:rFonts w:ascii="Garamond" w:hAnsi="Garamond" w:cs="Helvetica"/>
          <w:color w:val="000000" w:themeColor="text1"/>
          <w:sz w:val="22"/>
          <w:szCs w:val="22"/>
        </w:rPr>
        <w:t xml:space="preserve">it </w:t>
      </w:r>
      <w:r w:rsidR="006418D7" w:rsidRPr="00AF2203">
        <w:rPr>
          <w:rFonts w:ascii="Garamond" w:hAnsi="Garamond" w:cs="Helvetica"/>
          <w:color w:val="000000" w:themeColor="text1"/>
          <w:sz w:val="22"/>
          <w:szCs w:val="22"/>
        </w:rPr>
        <w:t xml:space="preserve">spread.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hoped for </w:t>
      </w:r>
      <w:r w:rsidR="00B3227F"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story to </w:t>
      </w:r>
      <w:r w:rsidR="00A93F72">
        <w:rPr>
          <w:rFonts w:ascii="Garamond" w:hAnsi="Garamond" w:cs="Helvetica"/>
          <w:color w:val="000000" w:themeColor="text1"/>
          <w:sz w:val="22"/>
          <w:szCs w:val="22"/>
        </w:rPr>
        <w:t>circulate</w:t>
      </w:r>
      <w:r w:rsidR="000556BE">
        <w:rPr>
          <w:rFonts w:ascii="Garamond" w:hAnsi="Garamond" w:cs="Helvetica"/>
          <w:color w:val="000000" w:themeColor="text1"/>
          <w:sz w:val="22"/>
          <w:szCs w:val="22"/>
        </w:rPr>
        <w:t xml:space="preserve"> and return as</w:t>
      </w:r>
      <w:r w:rsidR="00CD15D3">
        <w:rPr>
          <w:rFonts w:ascii="Garamond" w:hAnsi="Garamond" w:cs="Helvetica"/>
          <w:color w:val="000000" w:themeColor="text1"/>
          <w:sz w:val="22"/>
          <w:szCs w:val="22"/>
        </w:rPr>
        <w:t xml:space="preserve"> </w:t>
      </w:r>
      <w:r w:rsidR="003D30DB">
        <w:rPr>
          <w:rFonts w:ascii="Garamond" w:hAnsi="Garamond" w:cs="Helvetica"/>
          <w:color w:val="000000" w:themeColor="text1"/>
          <w:sz w:val="22"/>
          <w:szCs w:val="22"/>
        </w:rPr>
        <w:t xml:space="preserve">a </w:t>
      </w:r>
      <w:r w:rsidR="00B314AE">
        <w:rPr>
          <w:rFonts w:ascii="Garamond" w:hAnsi="Garamond" w:cs="Helvetica"/>
          <w:color w:val="000000" w:themeColor="text1"/>
          <w:sz w:val="22"/>
          <w:szCs w:val="22"/>
        </w:rPr>
        <w:t>mutated</w:t>
      </w:r>
      <w:r w:rsidR="006418D7" w:rsidRPr="00AF2203">
        <w:rPr>
          <w:rFonts w:ascii="Garamond" w:hAnsi="Garamond" w:cs="Helvetica"/>
          <w:color w:val="000000" w:themeColor="text1"/>
          <w:sz w:val="22"/>
          <w:szCs w:val="22"/>
        </w:rPr>
        <w:t xml:space="preserve"> </w:t>
      </w:r>
      <w:r w:rsidR="007761BF">
        <w:rPr>
          <w:rFonts w:ascii="Garamond" w:hAnsi="Garamond" w:cs="Helvetica"/>
          <w:color w:val="000000" w:themeColor="text1"/>
          <w:sz w:val="22"/>
          <w:szCs w:val="22"/>
        </w:rPr>
        <w:t>S</w:t>
      </w:r>
      <w:r w:rsidR="003D30DB">
        <w:rPr>
          <w:rFonts w:ascii="Garamond" w:hAnsi="Garamond" w:cs="Helvetica"/>
          <w:color w:val="000000" w:themeColor="text1"/>
          <w:sz w:val="22"/>
          <w:szCs w:val="22"/>
        </w:rPr>
        <w:t>outh Pacific</w:t>
      </w:r>
      <w:r w:rsidR="006418D7" w:rsidRPr="00AF2203">
        <w:rPr>
          <w:rFonts w:ascii="Garamond" w:hAnsi="Garamond" w:cs="Helvetica"/>
          <w:color w:val="000000" w:themeColor="text1"/>
          <w:sz w:val="22"/>
          <w:szCs w:val="22"/>
        </w:rPr>
        <w:t xml:space="preserve"> </w:t>
      </w:r>
      <w:r w:rsidR="00333102">
        <w:rPr>
          <w:rFonts w:ascii="Garamond" w:hAnsi="Garamond" w:cs="Helvetica"/>
          <w:color w:val="000000" w:themeColor="text1"/>
          <w:sz w:val="22"/>
          <w:szCs w:val="22"/>
        </w:rPr>
        <w:t>w</w:t>
      </w:r>
      <w:r w:rsidR="006418D7" w:rsidRPr="00AF2203">
        <w:rPr>
          <w:rFonts w:ascii="Garamond" w:hAnsi="Garamond" w:cs="Helvetica"/>
          <w:color w:val="000000" w:themeColor="text1"/>
          <w:sz w:val="22"/>
          <w:szCs w:val="22"/>
        </w:rPr>
        <w:t>hisper.</w:t>
      </w:r>
    </w:p>
    <w:p w14:paraId="3A065E67" w14:textId="4E4E1C25" w:rsidR="005F61F9" w:rsidRDefault="00CD26C7"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By the time </w:t>
      </w:r>
      <w:r w:rsidR="001A5305" w:rsidRPr="00AF2203">
        <w:rPr>
          <w:rFonts w:ascii="Garamond" w:hAnsi="Garamond" w:cs="Helvetica"/>
          <w:color w:val="000000" w:themeColor="text1"/>
          <w:sz w:val="22"/>
          <w:szCs w:val="22"/>
        </w:rPr>
        <w:t>the Māori service</w:t>
      </w:r>
      <w:r w:rsidR="009F26C2" w:rsidRPr="00AF2203">
        <w:rPr>
          <w:rFonts w:ascii="Garamond" w:hAnsi="Garamond" w:cs="Helvetica"/>
          <w:color w:val="000000" w:themeColor="text1"/>
          <w:sz w:val="22"/>
          <w:szCs w:val="22"/>
        </w:rPr>
        <w:t xml:space="preserve"> ended</w:t>
      </w:r>
      <w:r w:rsidR="005F61F9">
        <w:rPr>
          <w:rFonts w:ascii="Garamond" w:hAnsi="Garamond" w:cs="Helvetica"/>
          <w:color w:val="000000" w:themeColor="text1"/>
          <w:sz w:val="22"/>
          <w:szCs w:val="22"/>
        </w:rPr>
        <w:t xml:space="preserve">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w:t>
      </w:r>
      <w:r w:rsidR="00DE4561">
        <w:rPr>
          <w:rFonts w:ascii="Garamond" w:hAnsi="Garamond" w:cs="Helvetica"/>
          <w:color w:val="000000" w:themeColor="text1"/>
          <w:sz w:val="22"/>
          <w:szCs w:val="22"/>
        </w:rPr>
        <w:t>ditzy</w:t>
      </w:r>
      <w:r w:rsidR="006418D7" w:rsidRPr="00AF2203">
        <w:rPr>
          <w:rFonts w:ascii="Garamond" w:hAnsi="Garamond" w:cs="Helvetica"/>
          <w:color w:val="000000" w:themeColor="text1"/>
          <w:sz w:val="22"/>
          <w:szCs w:val="22"/>
        </w:rPr>
        <w:t xml:space="preserve"> with</w:t>
      </w:r>
      <w:r w:rsidR="007C619E" w:rsidRPr="00AF2203">
        <w:rPr>
          <w:rFonts w:ascii="Garamond" w:hAnsi="Garamond" w:cs="Helvetica"/>
          <w:color w:val="000000" w:themeColor="text1"/>
          <w:sz w:val="22"/>
          <w:szCs w:val="22"/>
        </w:rPr>
        <w:t xml:space="preserve"> what my brother-in-law John would </w:t>
      </w:r>
      <w:r w:rsidR="005F61F9">
        <w:rPr>
          <w:rFonts w:ascii="Garamond" w:hAnsi="Garamond" w:cs="Helvetica"/>
          <w:color w:val="000000" w:themeColor="text1"/>
          <w:sz w:val="22"/>
          <w:szCs w:val="22"/>
        </w:rPr>
        <w:t xml:space="preserve">probably </w:t>
      </w:r>
      <w:r w:rsidR="007C619E" w:rsidRPr="00AF2203">
        <w:rPr>
          <w:rFonts w:ascii="Garamond" w:hAnsi="Garamond" w:cs="Helvetica"/>
          <w:color w:val="000000" w:themeColor="text1"/>
          <w:sz w:val="22"/>
          <w:szCs w:val="22"/>
        </w:rPr>
        <w:t xml:space="preserve">call </w:t>
      </w:r>
      <w:r w:rsidR="00C02CE6" w:rsidRPr="00AF2203">
        <w:rPr>
          <w:rFonts w:ascii="Garamond" w:hAnsi="Garamond" w:cs="Helvetica"/>
          <w:i/>
          <w:iCs/>
          <w:color w:val="000000" w:themeColor="text1"/>
          <w:sz w:val="22"/>
          <w:szCs w:val="22"/>
        </w:rPr>
        <w:t xml:space="preserve">joie </w:t>
      </w:r>
      <w:r w:rsidR="007C619E" w:rsidRPr="00AF2203">
        <w:rPr>
          <w:rFonts w:ascii="Garamond" w:hAnsi="Garamond" w:cs="Helvetica"/>
          <w:i/>
          <w:iCs/>
          <w:color w:val="000000" w:themeColor="text1"/>
          <w:sz w:val="22"/>
          <w:szCs w:val="22"/>
        </w:rPr>
        <w:t xml:space="preserve">de </w:t>
      </w:r>
      <w:r w:rsidR="00C02CE6" w:rsidRPr="00AF2203">
        <w:rPr>
          <w:rFonts w:ascii="Garamond" w:hAnsi="Garamond" w:cs="Helvetica"/>
          <w:i/>
          <w:iCs/>
          <w:color w:val="000000" w:themeColor="text1"/>
          <w:sz w:val="22"/>
          <w:szCs w:val="22"/>
        </w:rPr>
        <w:t>v</w:t>
      </w:r>
      <w:r w:rsidR="007C619E" w:rsidRPr="00AF2203">
        <w:rPr>
          <w:rFonts w:ascii="Garamond" w:hAnsi="Garamond" w:cs="Helvetica"/>
          <w:i/>
          <w:iCs/>
          <w:color w:val="000000" w:themeColor="text1"/>
          <w:sz w:val="22"/>
          <w:szCs w:val="22"/>
        </w:rPr>
        <w:t>ivre</w:t>
      </w:r>
      <w:r w:rsidR="007C619E" w:rsidRPr="00AF2203">
        <w:rPr>
          <w:rFonts w:ascii="Garamond" w:hAnsi="Garamond" w:cs="Helvetica"/>
          <w:color w:val="000000" w:themeColor="text1"/>
          <w:sz w:val="22"/>
          <w:szCs w:val="22"/>
        </w:rPr>
        <w:t xml:space="preserve"> </w:t>
      </w:r>
      <w:r w:rsidR="00E06109">
        <w:rPr>
          <w:rFonts w:ascii="Garamond" w:hAnsi="Garamond" w:cs="Helvetica"/>
          <w:color w:val="000000" w:themeColor="text1"/>
          <w:sz w:val="22"/>
          <w:szCs w:val="22"/>
        </w:rPr>
        <w:t>though</w:t>
      </w:r>
      <w:r w:rsidR="005F61F9">
        <w:rPr>
          <w:rFonts w:ascii="Garamond" w:hAnsi="Garamond" w:cs="Helvetica"/>
          <w:color w:val="000000" w:themeColor="text1"/>
          <w:sz w:val="22"/>
          <w:szCs w:val="22"/>
        </w:rPr>
        <w:t xml:space="preserve"> I</w:t>
      </w:r>
      <w:r w:rsidR="00E06109">
        <w:rPr>
          <w:rFonts w:ascii="Garamond" w:hAnsi="Garamond" w:cs="Helvetica"/>
          <w:color w:val="000000" w:themeColor="text1"/>
          <w:sz w:val="22"/>
          <w:szCs w:val="22"/>
        </w:rPr>
        <w:t xml:space="preserve"> would prefer</w:t>
      </w:r>
      <w:r w:rsidR="00AA4D07">
        <w:rPr>
          <w:rFonts w:ascii="Garamond" w:hAnsi="Garamond" w:cs="Helvetica"/>
          <w:color w:val="000000" w:themeColor="text1"/>
          <w:sz w:val="22"/>
          <w:szCs w:val="22"/>
        </w:rPr>
        <w:t xml:space="preserve"> </w:t>
      </w:r>
      <w:proofErr w:type="spellStart"/>
      <w:r w:rsidR="00E35A07" w:rsidRPr="00327191">
        <w:rPr>
          <w:rFonts w:ascii="Garamond" w:hAnsi="Garamond" w:cs="Helvetica"/>
          <w:i/>
          <w:iCs/>
          <w:color w:val="000000" w:themeColor="text1"/>
          <w:sz w:val="22"/>
          <w:szCs w:val="22"/>
        </w:rPr>
        <w:t>Lebensfreude</w:t>
      </w:r>
      <w:proofErr w:type="spellEnd"/>
      <w:r w:rsidR="00327191">
        <w:rPr>
          <w:rFonts w:ascii="Garamond" w:hAnsi="Garamond" w:cs="Helvetica"/>
          <w:color w:val="000000" w:themeColor="text1"/>
          <w:sz w:val="22"/>
          <w:szCs w:val="22"/>
        </w:rPr>
        <w:t xml:space="preserve">, which to my ear </w:t>
      </w:r>
      <w:r w:rsidR="00AA4D07">
        <w:rPr>
          <w:rFonts w:ascii="Garamond" w:hAnsi="Garamond" w:cs="Helvetica"/>
          <w:color w:val="000000" w:themeColor="text1"/>
          <w:sz w:val="22"/>
          <w:szCs w:val="22"/>
        </w:rPr>
        <w:t>sounds more resolute</w:t>
      </w:r>
      <w:r w:rsidR="005F61F9">
        <w:rPr>
          <w:rFonts w:ascii="Garamond" w:hAnsi="Garamond" w:cs="Helvetica"/>
          <w:color w:val="000000" w:themeColor="text1"/>
          <w:sz w:val="22"/>
          <w:szCs w:val="22"/>
        </w:rPr>
        <w:t xml:space="preserve">, a finite state of affairs when something </w:t>
      </w:r>
      <w:r w:rsidR="00B431BA">
        <w:rPr>
          <w:rFonts w:ascii="Garamond" w:hAnsi="Garamond" w:cs="Helvetica"/>
          <w:color w:val="000000" w:themeColor="text1"/>
          <w:sz w:val="22"/>
          <w:szCs w:val="22"/>
        </w:rPr>
        <w:t>must</w:t>
      </w:r>
      <w:r w:rsidR="005F61F9">
        <w:rPr>
          <w:rFonts w:ascii="Garamond" w:hAnsi="Garamond" w:cs="Helvetica"/>
          <w:color w:val="000000" w:themeColor="text1"/>
          <w:sz w:val="22"/>
          <w:szCs w:val="22"/>
        </w:rPr>
        <w:t xml:space="preserve"> happen next</w:t>
      </w:r>
      <w:r w:rsidR="0060266D">
        <w:rPr>
          <w:rFonts w:ascii="Garamond" w:hAnsi="Garamond" w:cs="Helvetica"/>
          <w:color w:val="000000" w:themeColor="text1"/>
          <w:sz w:val="22"/>
          <w:szCs w:val="22"/>
        </w:rPr>
        <w:t xml:space="preserve">. </w:t>
      </w:r>
    </w:p>
    <w:p w14:paraId="026156BC" w14:textId="4A7471D9" w:rsidR="0048131C" w:rsidRDefault="00374AC5" w:rsidP="0018450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48131C">
        <w:rPr>
          <w:rFonts w:ascii="Garamond" w:hAnsi="Garamond" w:cs="Helvetica"/>
          <w:color w:val="000000" w:themeColor="text1"/>
          <w:sz w:val="22"/>
          <w:szCs w:val="22"/>
        </w:rPr>
        <w:t xml:space="preserve">hrough the doors </w:t>
      </w:r>
      <w:r w:rsidR="00A45ABE">
        <w:rPr>
          <w:rFonts w:ascii="Garamond" w:hAnsi="Garamond" w:cs="Helvetica"/>
          <w:color w:val="000000" w:themeColor="text1"/>
          <w:sz w:val="22"/>
          <w:szCs w:val="22"/>
        </w:rPr>
        <w:t>came</w:t>
      </w:r>
      <w:r w:rsidR="0048131C">
        <w:rPr>
          <w:rFonts w:ascii="Garamond" w:hAnsi="Garamond" w:cs="Helvetica"/>
          <w:color w:val="000000" w:themeColor="text1"/>
          <w:sz w:val="22"/>
          <w:szCs w:val="22"/>
        </w:rPr>
        <w:t xml:space="preserve"> a group of </w:t>
      </w:r>
      <w:proofErr w:type="spellStart"/>
      <w:r w:rsidR="0048131C" w:rsidRPr="0048131C">
        <w:rPr>
          <w:rFonts w:ascii="Garamond" w:hAnsi="Garamond" w:cs="Helvetica"/>
          <w:color w:val="000000" w:themeColor="text1"/>
          <w:sz w:val="22"/>
          <w:szCs w:val="22"/>
        </w:rPr>
        <w:t>Māori</w:t>
      </w:r>
      <w:r w:rsidR="0048131C">
        <w:rPr>
          <w:rFonts w:ascii="Garamond" w:hAnsi="Garamond" w:cs="Helvetica"/>
          <w:color w:val="000000" w:themeColor="text1"/>
          <w:sz w:val="22"/>
          <w:szCs w:val="22"/>
        </w:rPr>
        <w:t>s</w:t>
      </w:r>
      <w:proofErr w:type="spellEnd"/>
      <w:r w:rsidR="005F7EF0">
        <w:rPr>
          <w:rFonts w:ascii="Garamond" w:hAnsi="Garamond" w:cs="Helvetica"/>
          <w:color w:val="000000" w:themeColor="text1"/>
          <w:sz w:val="22"/>
          <w:szCs w:val="22"/>
        </w:rPr>
        <w:t xml:space="preserve"> talking with each other</w:t>
      </w:r>
      <w:r w:rsidR="00BD7E0E">
        <w:rPr>
          <w:rFonts w:ascii="Garamond" w:hAnsi="Garamond" w:cs="Helvetica"/>
          <w:color w:val="000000" w:themeColor="text1"/>
          <w:sz w:val="22"/>
          <w:szCs w:val="22"/>
        </w:rPr>
        <w:t>, led by my hosts who I had stayed with the previous night who, from the way they seemed to be the centre of attention, I felt were in some way important community leaders</w:t>
      </w:r>
      <w:r w:rsidR="0060266D">
        <w:rPr>
          <w:rFonts w:ascii="Garamond" w:hAnsi="Garamond" w:cs="Helvetica"/>
          <w:color w:val="000000" w:themeColor="text1"/>
          <w:sz w:val="22"/>
          <w:szCs w:val="22"/>
        </w:rPr>
        <w:t xml:space="preserve">. </w:t>
      </w:r>
      <w:r w:rsidR="00BD7E0E">
        <w:rPr>
          <w:rFonts w:ascii="Garamond" w:hAnsi="Garamond" w:cs="Helvetica"/>
          <w:color w:val="000000" w:themeColor="text1"/>
          <w:sz w:val="22"/>
          <w:szCs w:val="22"/>
        </w:rPr>
        <w:t>The</w:t>
      </w:r>
      <w:r w:rsidR="0048131C">
        <w:rPr>
          <w:rFonts w:ascii="Garamond" w:hAnsi="Garamond" w:cs="Helvetica"/>
          <w:color w:val="000000" w:themeColor="text1"/>
          <w:sz w:val="22"/>
          <w:szCs w:val="22"/>
        </w:rPr>
        <w:t xml:space="preserve"> </w:t>
      </w:r>
      <w:proofErr w:type="spellStart"/>
      <w:r w:rsidR="009E0D79">
        <w:rPr>
          <w:rFonts w:ascii="Garamond" w:hAnsi="Garamond" w:cs="Helvetica"/>
          <w:color w:val="000000" w:themeColor="text1"/>
          <w:sz w:val="22"/>
          <w:szCs w:val="22"/>
        </w:rPr>
        <w:t>beiged</w:t>
      </w:r>
      <w:proofErr w:type="spellEnd"/>
      <w:r w:rsidR="009E0D79">
        <w:rPr>
          <w:rFonts w:ascii="Garamond" w:hAnsi="Garamond" w:cs="Helvetica"/>
          <w:color w:val="000000" w:themeColor="text1"/>
          <w:sz w:val="22"/>
          <w:szCs w:val="22"/>
        </w:rPr>
        <w:t xml:space="preserve"> </w:t>
      </w:r>
      <w:r w:rsidR="00835BD2">
        <w:rPr>
          <w:rFonts w:ascii="Garamond" w:hAnsi="Garamond" w:cs="Helvetica"/>
          <w:color w:val="000000" w:themeColor="text1"/>
          <w:sz w:val="22"/>
          <w:szCs w:val="22"/>
        </w:rPr>
        <w:lastRenderedPageBreak/>
        <w:t>legion</w:t>
      </w:r>
      <w:r w:rsidR="009E0D79">
        <w:rPr>
          <w:rFonts w:ascii="Garamond" w:hAnsi="Garamond" w:cs="Helvetica"/>
          <w:color w:val="000000" w:themeColor="text1"/>
          <w:sz w:val="22"/>
          <w:szCs w:val="22"/>
        </w:rPr>
        <w:t xml:space="preserve"> presented </w:t>
      </w:r>
      <w:r w:rsidR="00917A44">
        <w:rPr>
          <w:rFonts w:ascii="Garamond" w:hAnsi="Garamond" w:cs="Helvetica"/>
          <w:color w:val="000000" w:themeColor="text1"/>
          <w:sz w:val="22"/>
          <w:szCs w:val="22"/>
        </w:rPr>
        <w:t>themselves</w:t>
      </w:r>
      <w:r w:rsidR="009E0D79">
        <w:rPr>
          <w:rFonts w:ascii="Garamond" w:hAnsi="Garamond" w:cs="Helvetica"/>
          <w:color w:val="000000" w:themeColor="text1"/>
          <w:sz w:val="22"/>
          <w:szCs w:val="22"/>
        </w:rPr>
        <w:t xml:space="preserve"> </w:t>
      </w:r>
      <w:r w:rsidR="001B7BCB">
        <w:rPr>
          <w:rFonts w:ascii="Garamond" w:hAnsi="Garamond" w:cs="Helvetica"/>
          <w:color w:val="000000" w:themeColor="text1"/>
          <w:sz w:val="22"/>
          <w:szCs w:val="22"/>
        </w:rPr>
        <w:t>in a line to</w:t>
      </w:r>
      <w:r w:rsidR="0048131C">
        <w:rPr>
          <w:rFonts w:ascii="Garamond" w:hAnsi="Garamond" w:cs="Helvetica"/>
          <w:color w:val="000000" w:themeColor="text1"/>
          <w:sz w:val="22"/>
          <w:szCs w:val="22"/>
        </w:rPr>
        <w:t xml:space="preserve"> be</w:t>
      </w:r>
      <w:r w:rsidR="0060266D">
        <w:rPr>
          <w:rFonts w:ascii="Garamond" w:hAnsi="Garamond" w:cs="Helvetica"/>
          <w:color w:val="000000" w:themeColor="text1"/>
          <w:sz w:val="22"/>
          <w:szCs w:val="22"/>
        </w:rPr>
        <w:t xml:space="preserve"> recognized</w:t>
      </w:r>
      <w:r w:rsidR="0048131C">
        <w:rPr>
          <w:rFonts w:ascii="Garamond" w:hAnsi="Garamond" w:cs="Helvetica"/>
          <w:color w:val="000000" w:themeColor="text1"/>
          <w:sz w:val="22"/>
          <w:szCs w:val="22"/>
        </w:rPr>
        <w:t xml:space="preserve"> by travel company liaisons and experience enablers.</w:t>
      </w:r>
      <w:r w:rsidR="0060266D">
        <w:rPr>
          <w:rFonts w:ascii="Garamond" w:hAnsi="Garamond" w:cs="Helvetica"/>
          <w:color w:val="000000" w:themeColor="text1"/>
          <w:sz w:val="22"/>
          <w:szCs w:val="22"/>
        </w:rPr>
        <w:t xml:space="preserve"> The Quebecers </w:t>
      </w:r>
      <w:r w:rsidR="00917A44">
        <w:rPr>
          <w:rFonts w:ascii="Garamond" w:hAnsi="Garamond" w:cs="Helvetica"/>
          <w:color w:val="000000" w:themeColor="text1"/>
          <w:sz w:val="22"/>
          <w:szCs w:val="22"/>
        </w:rPr>
        <w:t>peeled off and</w:t>
      </w:r>
      <w:r w:rsidR="0060266D">
        <w:rPr>
          <w:rFonts w:ascii="Garamond" w:hAnsi="Garamond" w:cs="Helvetica"/>
          <w:color w:val="000000" w:themeColor="text1"/>
          <w:sz w:val="22"/>
          <w:szCs w:val="22"/>
        </w:rPr>
        <w:t xml:space="preserve"> </w:t>
      </w:r>
      <w:r w:rsidR="00466C1F">
        <w:rPr>
          <w:rFonts w:ascii="Garamond" w:hAnsi="Garamond" w:cs="Helvetica"/>
          <w:color w:val="000000" w:themeColor="text1"/>
          <w:sz w:val="22"/>
          <w:szCs w:val="22"/>
        </w:rPr>
        <w:t>Anne-Marie</w:t>
      </w:r>
      <w:r w:rsidR="0060266D">
        <w:rPr>
          <w:rFonts w:ascii="Garamond" w:hAnsi="Garamond" w:cs="Helvetica"/>
          <w:color w:val="000000" w:themeColor="text1"/>
          <w:sz w:val="22"/>
          <w:szCs w:val="22"/>
        </w:rPr>
        <w:t xml:space="preserve"> gave a</w:t>
      </w:r>
      <w:r w:rsidR="002D515D">
        <w:rPr>
          <w:rFonts w:ascii="Garamond" w:hAnsi="Garamond" w:cs="Helvetica"/>
          <w:color w:val="000000" w:themeColor="text1"/>
          <w:sz w:val="22"/>
          <w:szCs w:val="22"/>
        </w:rPr>
        <w:t xml:space="preserve">n inviting </w:t>
      </w:r>
      <w:r w:rsidR="00090A93">
        <w:rPr>
          <w:rFonts w:ascii="Garamond" w:hAnsi="Garamond" w:cs="Helvetica"/>
          <w:color w:val="000000" w:themeColor="text1"/>
          <w:sz w:val="22"/>
          <w:szCs w:val="22"/>
        </w:rPr>
        <w:t>wink</w:t>
      </w:r>
      <w:r w:rsidR="008D0B04">
        <w:rPr>
          <w:rFonts w:ascii="Garamond" w:hAnsi="Garamond" w:cs="Helvetica"/>
          <w:color w:val="000000" w:themeColor="text1"/>
          <w:sz w:val="22"/>
          <w:szCs w:val="22"/>
        </w:rPr>
        <w:t xml:space="preserve"> as </w:t>
      </w:r>
      <w:r w:rsidR="005D4FE6">
        <w:rPr>
          <w:rFonts w:ascii="Garamond" w:hAnsi="Garamond" w:cs="Helvetica"/>
          <w:color w:val="000000" w:themeColor="text1"/>
          <w:sz w:val="22"/>
          <w:szCs w:val="22"/>
        </w:rPr>
        <w:t>she</w:t>
      </w:r>
      <w:r w:rsidR="008D0B04">
        <w:rPr>
          <w:rFonts w:ascii="Garamond" w:hAnsi="Garamond" w:cs="Helvetica"/>
          <w:color w:val="000000" w:themeColor="text1"/>
          <w:sz w:val="22"/>
          <w:szCs w:val="22"/>
        </w:rPr>
        <w:t xml:space="preserve"> </w:t>
      </w:r>
      <w:r w:rsidR="005D4FE6">
        <w:rPr>
          <w:rFonts w:ascii="Garamond" w:hAnsi="Garamond" w:cs="Helvetica"/>
          <w:color w:val="000000" w:themeColor="text1"/>
          <w:sz w:val="22"/>
          <w:szCs w:val="22"/>
        </w:rPr>
        <w:t>was</w:t>
      </w:r>
      <w:r w:rsidR="008D0B04">
        <w:rPr>
          <w:rFonts w:ascii="Garamond" w:hAnsi="Garamond" w:cs="Helvetica"/>
          <w:color w:val="000000" w:themeColor="text1"/>
          <w:sz w:val="22"/>
          <w:szCs w:val="22"/>
        </w:rPr>
        <w:t xml:space="preserve"> bustled </w:t>
      </w:r>
      <w:r w:rsidR="00F2495E">
        <w:rPr>
          <w:rFonts w:ascii="Garamond" w:hAnsi="Garamond" w:cs="Helvetica"/>
          <w:color w:val="000000" w:themeColor="text1"/>
          <w:sz w:val="22"/>
          <w:szCs w:val="22"/>
        </w:rPr>
        <w:t>away</w:t>
      </w:r>
      <w:r w:rsidR="008D0B04">
        <w:rPr>
          <w:rFonts w:ascii="Garamond" w:hAnsi="Garamond" w:cs="Helvetica"/>
          <w:color w:val="000000" w:themeColor="text1"/>
          <w:sz w:val="22"/>
          <w:szCs w:val="22"/>
        </w:rPr>
        <w:t>.</w:t>
      </w:r>
      <w:r w:rsidR="0048131C">
        <w:rPr>
          <w:rFonts w:ascii="Garamond" w:hAnsi="Garamond" w:cs="Helvetica"/>
          <w:color w:val="000000" w:themeColor="text1"/>
          <w:sz w:val="22"/>
          <w:szCs w:val="22"/>
        </w:rPr>
        <w:t xml:space="preserve"> </w:t>
      </w:r>
    </w:p>
    <w:p w14:paraId="2257F42F" w14:textId="08EB64EB" w:rsidR="000A723A" w:rsidRDefault="009F26C2"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and </w:t>
      </w:r>
      <w:r w:rsidR="006C75B0">
        <w:rPr>
          <w:rFonts w:ascii="Garamond" w:hAnsi="Garamond" w:cs="Helvetica"/>
          <w:color w:val="000000" w:themeColor="text1"/>
          <w:sz w:val="22"/>
          <w:szCs w:val="22"/>
        </w:rPr>
        <w:t>John</w:t>
      </w:r>
      <w:r w:rsidR="00BF17C2"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had offered</w:t>
      </w:r>
      <w:r w:rsidR="00BB0A22" w:rsidRPr="00AF2203">
        <w:rPr>
          <w:rFonts w:ascii="Garamond" w:hAnsi="Garamond" w:cs="Helvetica"/>
          <w:color w:val="000000" w:themeColor="text1"/>
          <w:sz w:val="22"/>
          <w:szCs w:val="22"/>
        </w:rPr>
        <w:t xml:space="preserve"> a </w:t>
      </w:r>
      <w:r w:rsidR="00BB0A22">
        <w:rPr>
          <w:rFonts w:ascii="Garamond" w:hAnsi="Garamond" w:cs="Helvetica"/>
          <w:color w:val="000000" w:themeColor="text1"/>
          <w:sz w:val="22"/>
          <w:szCs w:val="22"/>
        </w:rPr>
        <w:t>ride</w:t>
      </w:r>
      <w:r w:rsidR="00BB0A22" w:rsidRPr="00AF2203">
        <w:rPr>
          <w:rFonts w:ascii="Garamond" w:hAnsi="Garamond" w:cs="Helvetica"/>
          <w:color w:val="000000" w:themeColor="text1"/>
          <w:sz w:val="22"/>
          <w:szCs w:val="22"/>
        </w:rPr>
        <w:t xml:space="preserve"> to my hotel</w:t>
      </w:r>
      <w:r w:rsidR="00BB0A22">
        <w:rPr>
          <w:rFonts w:ascii="Garamond" w:hAnsi="Garamond" w:cs="Helvetica"/>
          <w:color w:val="000000" w:themeColor="text1"/>
          <w:sz w:val="22"/>
          <w:szCs w:val="22"/>
        </w:rPr>
        <w:t xml:space="preserve">. They </w:t>
      </w:r>
      <w:r w:rsidR="00A901FC">
        <w:rPr>
          <w:rFonts w:ascii="Garamond" w:hAnsi="Garamond" w:cs="Helvetica"/>
          <w:color w:val="000000" w:themeColor="text1"/>
          <w:sz w:val="22"/>
          <w:szCs w:val="22"/>
        </w:rPr>
        <w:t>had invited me to stay with them</w:t>
      </w:r>
      <w:r w:rsidR="008D0B04">
        <w:rPr>
          <w:rFonts w:ascii="Garamond" w:hAnsi="Garamond" w:cs="Helvetica"/>
          <w:color w:val="000000" w:themeColor="text1"/>
          <w:sz w:val="22"/>
          <w:szCs w:val="22"/>
        </w:rPr>
        <w:t xml:space="preserve"> the previous night due to a booking mistake</w:t>
      </w:r>
      <w:r w:rsidR="000A723A">
        <w:rPr>
          <w:rFonts w:ascii="Garamond" w:hAnsi="Garamond" w:cs="Helvetica"/>
          <w:color w:val="000000" w:themeColor="text1"/>
          <w:sz w:val="22"/>
          <w:szCs w:val="22"/>
        </w:rPr>
        <w:t>.</w:t>
      </w:r>
      <w:r w:rsidR="00A901FC">
        <w:rPr>
          <w:rFonts w:ascii="Garamond" w:hAnsi="Garamond" w:cs="Helvetica"/>
          <w:color w:val="000000" w:themeColor="text1"/>
          <w:sz w:val="22"/>
          <w:szCs w:val="22"/>
        </w:rPr>
        <w:t xml:space="preserve"> With </w:t>
      </w:r>
      <w:r w:rsidR="009418CD">
        <w:rPr>
          <w:rFonts w:ascii="Garamond" w:hAnsi="Garamond" w:cs="Helvetica"/>
          <w:color w:val="000000" w:themeColor="text1"/>
          <w:sz w:val="22"/>
          <w:szCs w:val="22"/>
        </w:rPr>
        <w:t xml:space="preserve">two </w:t>
      </w:r>
      <w:r w:rsidR="00A901FC">
        <w:rPr>
          <w:rFonts w:ascii="Garamond" w:hAnsi="Garamond" w:cs="Helvetica"/>
          <w:color w:val="000000" w:themeColor="text1"/>
          <w:sz w:val="22"/>
          <w:szCs w:val="22"/>
        </w:rPr>
        <w:t xml:space="preserve">of Sue’s friends we had drunk off-brand JD and Coke and in the morning they introduced me to their family. </w:t>
      </w:r>
      <w:r w:rsidR="009A0AF2">
        <w:rPr>
          <w:rFonts w:ascii="Garamond" w:hAnsi="Garamond" w:cs="Helvetica"/>
          <w:color w:val="000000" w:themeColor="text1"/>
          <w:sz w:val="22"/>
          <w:szCs w:val="22"/>
        </w:rPr>
        <w:t>Sue and John’s</w:t>
      </w:r>
      <w:r w:rsidR="00A901FC">
        <w:rPr>
          <w:rFonts w:ascii="Garamond" w:hAnsi="Garamond" w:cs="Helvetica"/>
          <w:color w:val="000000" w:themeColor="text1"/>
          <w:sz w:val="22"/>
          <w:szCs w:val="22"/>
        </w:rPr>
        <w:t xml:space="preserve"> ancestors were buried in their garden near the </w:t>
      </w:r>
      <w:proofErr w:type="spellStart"/>
      <w:r w:rsidR="004400EB" w:rsidRPr="004400EB">
        <w:rPr>
          <w:rFonts w:ascii="Garamond" w:hAnsi="Garamond" w:cs="Helvetica"/>
          <w:color w:val="000000" w:themeColor="text1"/>
          <w:sz w:val="22"/>
          <w:szCs w:val="22"/>
        </w:rPr>
        <w:t>hāngī</w:t>
      </w:r>
      <w:proofErr w:type="spellEnd"/>
      <w:r w:rsidR="004400EB" w:rsidRPr="004400EB">
        <w:rPr>
          <w:rFonts w:ascii="Garamond" w:hAnsi="Garamond" w:cs="Helvetica"/>
          <w:color w:val="000000" w:themeColor="text1"/>
          <w:sz w:val="22"/>
          <w:szCs w:val="22"/>
        </w:rPr>
        <w:t xml:space="preserve"> </w:t>
      </w:r>
      <w:r w:rsidR="00A901FC">
        <w:rPr>
          <w:rFonts w:ascii="Garamond" w:hAnsi="Garamond" w:cs="Helvetica"/>
          <w:color w:val="000000" w:themeColor="text1"/>
          <w:sz w:val="22"/>
          <w:szCs w:val="22"/>
        </w:rPr>
        <w:t xml:space="preserve">fire pit. </w:t>
      </w:r>
      <w:r w:rsidR="000A723A" w:rsidRPr="000A723A">
        <w:rPr>
          <w:rFonts w:ascii="Garamond" w:hAnsi="Garamond" w:cs="Helvetica"/>
          <w:color w:val="000000" w:themeColor="text1"/>
          <w:sz w:val="22"/>
          <w:szCs w:val="22"/>
        </w:rPr>
        <w:t>I was</w:t>
      </w:r>
      <w:r w:rsidR="00975B07">
        <w:rPr>
          <w:rFonts w:ascii="Garamond" w:hAnsi="Garamond" w:cs="Helvetica"/>
          <w:color w:val="000000" w:themeColor="text1"/>
          <w:sz w:val="22"/>
          <w:szCs w:val="22"/>
        </w:rPr>
        <w:t xml:space="preserve"> </w:t>
      </w:r>
      <w:r w:rsidR="000A723A" w:rsidRPr="000A723A">
        <w:rPr>
          <w:rFonts w:ascii="Garamond" w:hAnsi="Garamond" w:cs="Helvetica"/>
          <w:color w:val="000000" w:themeColor="text1"/>
          <w:sz w:val="22"/>
          <w:szCs w:val="22"/>
        </w:rPr>
        <w:t xml:space="preserve">under the impression I misheard their names, finding </w:t>
      </w:r>
      <w:r w:rsidR="006C75B0" w:rsidRPr="006C75B0">
        <w:rPr>
          <w:rFonts w:ascii="Garamond" w:hAnsi="Garamond" w:cs="Helvetica"/>
          <w:color w:val="000000" w:themeColor="text1"/>
          <w:sz w:val="22"/>
          <w:szCs w:val="22"/>
        </w:rPr>
        <w:t xml:space="preserve">Sue and John </w:t>
      </w:r>
      <w:r w:rsidR="00D2417E">
        <w:rPr>
          <w:rFonts w:ascii="Garamond" w:hAnsi="Garamond" w:cs="Helvetica"/>
          <w:color w:val="000000" w:themeColor="text1"/>
          <w:sz w:val="22"/>
          <w:szCs w:val="22"/>
        </w:rPr>
        <w:t>just</w:t>
      </w:r>
      <w:r w:rsidR="000A723A" w:rsidRPr="000A723A">
        <w:rPr>
          <w:rFonts w:ascii="Garamond" w:hAnsi="Garamond" w:cs="Helvetica"/>
          <w:color w:val="000000" w:themeColor="text1"/>
          <w:sz w:val="22"/>
          <w:szCs w:val="22"/>
        </w:rPr>
        <w:t xml:space="preserve"> too plain for such exotic environs</w:t>
      </w:r>
      <w:r w:rsidR="00D2417E">
        <w:rPr>
          <w:rFonts w:ascii="Garamond" w:hAnsi="Garamond" w:cs="Helvetica"/>
          <w:color w:val="000000" w:themeColor="text1"/>
          <w:sz w:val="22"/>
          <w:szCs w:val="22"/>
        </w:rPr>
        <w:t>,</w:t>
      </w:r>
      <w:r w:rsidR="00780015">
        <w:rPr>
          <w:rFonts w:ascii="Garamond" w:hAnsi="Garamond" w:cs="Helvetica"/>
          <w:color w:val="000000" w:themeColor="text1"/>
          <w:sz w:val="22"/>
          <w:szCs w:val="22"/>
        </w:rPr>
        <w:t xml:space="preserve"> like a dinner lady and a bus driver. A</w:t>
      </w:r>
      <w:r w:rsidR="00912D6F">
        <w:rPr>
          <w:rFonts w:ascii="Garamond" w:hAnsi="Garamond" w:cs="Helvetica"/>
          <w:color w:val="000000" w:themeColor="text1"/>
          <w:sz w:val="22"/>
          <w:szCs w:val="22"/>
        </w:rPr>
        <w:t xml:space="preserve">nd </w:t>
      </w:r>
      <w:r w:rsidR="000A723A">
        <w:rPr>
          <w:rFonts w:ascii="Garamond" w:hAnsi="Garamond" w:cs="Helvetica"/>
          <w:color w:val="000000" w:themeColor="text1"/>
          <w:sz w:val="22"/>
          <w:szCs w:val="22"/>
        </w:rPr>
        <w:t>so</w:t>
      </w:r>
      <w:r w:rsidR="00912D6F">
        <w:rPr>
          <w:rFonts w:ascii="Garamond" w:hAnsi="Garamond" w:cs="Helvetica"/>
          <w:color w:val="000000" w:themeColor="text1"/>
          <w:sz w:val="22"/>
          <w:szCs w:val="22"/>
        </w:rPr>
        <w:t xml:space="preserve"> I</w:t>
      </w:r>
      <w:r w:rsidR="000A723A">
        <w:rPr>
          <w:rFonts w:ascii="Garamond" w:hAnsi="Garamond" w:cs="Helvetica"/>
          <w:color w:val="000000" w:themeColor="text1"/>
          <w:sz w:val="22"/>
          <w:szCs w:val="22"/>
        </w:rPr>
        <w:t xml:space="preserve"> enthuse</w:t>
      </w:r>
      <w:r w:rsidR="001A6740">
        <w:rPr>
          <w:rFonts w:ascii="Garamond" w:hAnsi="Garamond" w:cs="Helvetica"/>
          <w:color w:val="000000" w:themeColor="text1"/>
          <w:sz w:val="22"/>
          <w:szCs w:val="22"/>
        </w:rPr>
        <w:t>d</w:t>
      </w:r>
      <w:r w:rsidR="000A723A">
        <w:rPr>
          <w:rFonts w:ascii="Garamond" w:hAnsi="Garamond" w:cs="Helvetica"/>
          <w:color w:val="000000" w:themeColor="text1"/>
          <w:sz w:val="22"/>
          <w:szCs w:val="22"/>
        </w:rPr>
        <w:t xml:space="preserve"> fervently to establish a “beyond names” rapport</w:t>
      </w:r>
      <w:r w:rsidR="00D2417E">
        <w:rPr>
          <w:rFonts w:ascii="Garamond" w:hAnsi="Garamond" w:cs="Helvetica"/>
          <w:color w:val="000000" w:themeColor="text1"/>
          <w:sz w:val="22"/>
          <w:szCs w:val="22"/>
        </w:rPr>
        <w:t xml:space="preserve"> that </w:t>
      </w:r>
      <w:r w:rsidR="000A723A">
        <w:rPr>
          <w:rFonts w:ascii="Garamond" w:hAnsi="Garamond" w:cs="Helvetica"/>
          <w:color w:val="000000" w:themeColor="text1"/>
          <w:sz w:val="22"/>
          <w:szCs w:val="22"/>
        </w:rPr>
        <w:t xml:space="preserve">I’m not sure I managed too </w:t>
      </w:r>
      <w:r w:rsidR="00A11245">
        <w:rPr>
          <w:rFonts w:ascii="Garamond" w:hAnsi="Garamond" w:cs="Helvetica"/>
          <w:color w:val="000000" w:themeColor="text1"/>
          <w:sz w:val="22"/>
          <w:szCs w:val="22"/>
        </w:rPr>
        <w:t>convincedly</w:t>
      </w:r>
      <w:r w:rsidR="000A723A">
        <w:rPr>
          <w:rFonts w:ascii="Garamond" w:hAnsi="Garamond" w:cs="Helvetica"/>
          <w:color w:val="000000" w:themeColor="text1"/>
          <w:sz w:val="22"/>
          <w:szCs w:val="22"/>
        </w:rPr>
        <w:t xml:space="preserve">. </w:t>
      </w:r>
    </w:p>
    <w:p w14:paraId="728FF6B2" w14:textId="77777777" w:rsidR="00676691" w:rsidRDefault="00676691" w:rsidP="00184505">
      <w:pPr>
        <w:autoSpaceDE w:val="0"/>
        <w:autoSpaceDN w:val="0"/>
        <w:adjustRightInd w:val="0"/>
        <w:ind w:firstLine="454"/>
        <w:jc w:val="both"/>
        <w:rPr>
          <w:rFonts w:ascii="Garamond" w:hAnsi="Garamond" w:cs="Helvetica"/>
          <w:color w:val="000000" w:themeColor="text1"/>
          <w:sz w:val="22"/>
          <w:szCs w:val="22"/>
        </w:rPr>
      </w:pPr>
    </w:p>
    <w:p w14:paraId="62C101C6" w14:textId="11E2235C" w:rsidR="006418D7" w:rsidRPr="00AF2203" w:rsidRDefault="002036ED"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C344D8" w:rsidRPr="00AF2203">
        <w:rPr>
          <w:rFonts w:ascii="Garamond" w:hAnsi="Garamond" w:cs="Helvetica"/>
          <w:color w:val="000000" w:themeColor="text1"/>
          <w:sz w:val="22"/>
          <w:szCs w:val="22"/>
        </w:rPr>
        <w:t xml:space="preserve">was </w:t>
      </w:r>
      <w:r w:rsidR="00080B25" w:rsidRPr="00AF2203">
        <w:rPr>
          <w:rFonts w:ascii="Garamond" w:hAnsi="Garamond" w:cs="Helvetica"/>
          <w:color w:val="000000" w:themeColor="text1"/>
          <w:sz w:val="22"/>
          <w:szCs w:val="22"/>
        </w:rPr>
        <w:t xml:space="preserve">soon </w:t>
      </w:r>
      <w:r w:rsidR="006418D7" w:rsidRPr="00AF2203">
        <w:rPr>
          <w:rFonts w:ascii="Garamond" w:hAnsi="Garamond" w:cs="Helvetica"/>
          <w:color w:val="000000" w:themeColor="text1"/>
          <w:sz w:val="22"/>
          <w:szCs w:val="22"/>
        </w:rPr>
        <w:t>bump</w:t>
      </w:r>
      <w:r w:rsidR="00C344D8" w:rsidRPr="00AF2203">
        <w:rPr>
          <w:rFonts w:ascii="Garamond" w:hAnsi="Garamond" w:cs="Helvetica"/>
          <w:color w:val="000000" w:themeColor="text1"/>
          <w:sz w:val="22"/>
          <w:szCs w:val="22"/>
        </w:rPr>
        <w:t>ing</w:t>
      </w:r>
      <w:r w:rsidR="006418D7" w:rsidRPr="00AF2203">
        <w:rPr>
          <w:rFonts w:ascii="Garamond" w:hAnsi="Garamond" w:cs="Helvetica"/>
          <w:color w:val="000000" w:themeColor="text1"/>
          <w:sz w:val="22"/>
          <w:szCs w:val="22"/>
        </w:rPr>
        <w:t xml:space="preserve"> along in the </w:t>
      </w:r>
      <w:r w:rsidR="008E4C3A" w:rsidRPr="00AF2203">
        <w:rPr>
          <w:rFonts w:ascii="Garamond" w:hAnsi="Garamond" w:cs="Helvetica"/>
          <w:color w:val="000000" w:themeColor="text1"/>
          <w:sz w:val="22"/>
          <w:szCs w:val="22"/>
        </w:rPr>
        <w:t>open cargo bed</w:t>
      </w:r>
      <w:r w:rsidR="006418D7" w:rsidRPr="00AF2203">
        <w:rPr>
          <w:rFonts w:ascii="Garamond" w:hAnsi="Garamond" w:cs="Helvetica"/>
          <w:color w:val="000000" w:themeColor="text1"/>
          <w:sz w:val="22"/>
          <w:szCs w:val="22"/>
        </w:rPr>
        <w:t xml:space="preserve"> of </w:t>
      </w:r>
      <w:r w:rsidR="00122336">
        <w:rPr>
          <w:rFonts w:ascii="Garamond" w:hAnsi="Garamond" w:cs="Helvetica"/>
          <w:color w:val="000000" w:themeColor="text1"/>
          <w:sz w:val="22"/>
          <w:szCs w:val="22"/>
        </w:rPr>
        <w:t>a pickup</w:t>
      </w:r>
      <w:r w:rsidR="006C75B0">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truck</w:t>
      </w:r>
      <w:r w:rsidR="001A5305"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sitting</w:t>
      </w:r>
      <w:r w:rsidR="001A5305" w:rsidRPr="00AF2203">
        <w:rPr>
          <w:rFonts w:ascii="Garamond" w:hAnsi="Garamond" w:cs="Helvetica"/>
          <w:color w:val="000000" w:themeColor="text1"/>
          <w:sz w:val="22"/>
          <w:szCs w:val="22"/>
        </w:rPr>
        <w:t xml:space="preserve"> atop </w:t>
      </w:r>
      <w:r w:rsidR="008524D4">
        <w:rPr>
          <w:rFonts w:ascii="Garamond" w:hAnsi="Garamond" w:cs="Helvetica"/>
          <w:color w:val="000000" w:themeColor="text1"/>
          <w:sz w:val="22"/>
          <w:szCs w:val="22"/>
        </w:rPr>
        <w:t>my</w:t>
      </w:r>
      <w:r w:rsidR="001A5305" w:rsidRPr="00AF2203">
        <w:rPr>
          <w:rFonts w:ascii="Garamond" w:hAnsi="Garamond" w:cs="Helvetica"/>
          <w:color w:val="000000" w:themeColor="text1"/>
          <w:sz w:val="22"/>
          <w:szCs w:val="22"/>
        </w:rPr>
        <w:t xml:space="preserve"> </w:t>
      </w:r>
      <w:r w:rsidR="000A6423">
        <w:rPr>
          <w:rFonts w:ascii="Garamond" w:hAnsi="Garamond" w:cs="Helvetica"/>
          <w:color w:val="000000" w:themeColor="text1"/>
          <w:sz w:val="22"/>
          <w:szCs w:val="22"/>
        </w:rPr>
        <w:t>carbon fibre</w:t>
      </w:r>
      <w:r w:rsidR="00F95063">
        <w:rPr>
          <w:rFonts w:ascii="Garamond" w:hAnsi="Garamond" w:cs="Helvetica"/>
          <w:color w:val="000000" w:themeColor="text1"/>
          <w:sz w:val="22"/>
          <w:szCs w:val="22"/>
        </w:rPr>
        <w:t xml:space="preserve"> rucksack</w:t>
      </w:r>
      <w:r w:rsidR="001A5305" w:rsidRPr="00AF2203">
        <w:rPr>
          <w:rFonts w:ascii="Garamond" w:hAnsi="Garamond" w:cs="Helvetica"/>
          <w:color w:val="000000" w:themeColor="text1"/>
          <w:sz w:val="22"/>
          <w:szCs w:val="22"/>
        </w:rPr>
        <w:t>. B</w:t>
      </w:r>
      <w:r w:rsidR="0065539A" w:rsidRPr="00AF2203">
        <w:rPr>
          <w:rFonts w:ascii="Garamond" w:hAnsi="Garamond" w:cs="Helvetica"/>
          <w:color w:val="000000" w:themeColor="text1"/>
          <w:sz w:val="22"/>
          <w:szCs w:val="22"/>
        </w:rPr>
        <w:t xml:space="preserve">esides </w:t>
      </w:r>
      <w:r w:rsidR="00A30C02">
        <w:rPr>
          <w:rFonts w:ascii="Garamond" w:hAnsi="Garamond" w:cs="Helvetica"/>
          <w:color w:val="000000" w:themeColor="text1"/>
          <w:sz w:val="22"/>
          <w:szCs w:val="22"/>
        </w:rPr>
        <w:t>a</w:t>
      </w:r>
      <w:r w:rsidR="0065539A" w:rsidRPr="00AF2203">
        <w:rPr>
          <w:rFonts w:ascii="Garamond" w:hAnsi="Garamond" w:cs="Helvetica"/>
          <w:color w:val="000000" w:themeColor="text1"/>
          <w:sz w:val="22"/>
          <w:szCs w:val="22"/>
        </w:rPr>
        <w:t xml:space="preserve"> laptop</w:t>
      </w:r>
      <w:r w:rsidR="00A30C02">
        <w:rPr>
          <w:rFonts w:ascii="Garamond" w:hAnsi="Garamond" w:cs="Helvetica"/>
          <w:color w:val="000000" w:themeColor="text1"/>
          <w:sz w:val="22"/>
          <w:szCs w:val="22"/>
        </w:rPr>
        <w:t xml:space="preserve"> and a smattering of </w:t>
      </w:r>
      <w:r w:rsidR="00C424EC">
        <w:rPr>
          <w:rFonts w:ascii="Garamond" w:hAnsi="Garamond" w:cs="Helvetica"/>
          <w:color w:val="000000" w:themeColor="text1"/>
          <w:sz w:val="22"/>
          <w:szCs w:val="22"/>
        </w:rPr>
        <w:t>clothes</w:t>
      </w:r>
      <w:r w:rsidR="0065539A" w:rsidRPr="00AF2203">
        <w:rPr>
          <w:rFonts w:ascii="Garamond" w:hAnsi="Garamond" w:cs="Helvetica"/>
          <w:color w:val="000000" w:themeColor="text1"/>
          <w:sz w:val="22"/>
          <w:szCs w:val="22"/>
        </w:rPr>
        <w:t xml:space="preserve"> </w:t>
      </w:r>
      <w:r w:rsidR="00F427C5" w:rsidRPr="00AF2203">
        <w:rPr>
          <w:rFonts w:ascii="Garamond" w:hAnsi="Garamond" w:cs="Helvetica"/>
          <w:color w:val="000000" w:themeColor="text1"/>
          <w:sz w:val="22"/>
          <w:szCs w:val="22"/>
        </w:rPr>
        <w:t>the bag</w:t>
      </w:r>
      <w:r w:rsidR="00646F7D" w:rsidRPr="00AF2203">
        <w:rPr>
          <w:rFonts w:ascii="Garamond" w:hAnsi="Garamond" w:cs="Helvetica"/>
          <w:color w:val="000000" w:themeColor="text1"/>
          <w:sz w:val="22"/>
          <w:szCs w:val="22"/>
        </w:rPr>
        <w:t xml:space="preserve"> contained</w:t>
      </w:r>
      <w:r w:rsidR="00D83544" w:rsidRPr="00AF2203">
        <w:rPr>
          <w:rFonts w:ascii="Garamond" w:hAnsi="Garamond" w:cs="Helvetica"/>
          <w:color w:val="000000" w:themeColor="text1"/>
          <w:sz w:val="22"/>
          <w:szCs w:val="22"/>
        </w:rPr>
        <w:t xml:space="preserve"> a few</w:t>
      </w:r>
      <w:r w:rsidR="006418D7" w:rsidRPr="00AF2203">
        <w:rPr>
          <w:rFonts w:ascii="Garamond" w:hAnsi="Garamond" w:cs="Helvetica"/>
          <w:color w:val="000000" w:themeColor="text1"/>
          <w:sz w:val="22"/>
          <w:szCs w:val="22"/>
        </w:rPr>
        <w:t xml:space="preserve"> souvenirs </w:t>
      </w:r>
      <w:r w:rsidR="00D83544" w:rsidRPr="00AF2203">
        <w:rPr>
          <w:rFonts w:ascii="Garamond" w:hAnsi="Garamond" w:cs="Helvetica"/>
          <w:color w:val="000000" w:themeColor="text1"/>
          <w:sz w:val="22"/>
          <w:szCs w:val="22"/>
        </w:rPr>
        <w:t xml:space="preserve">from </w:t>
      </w:r>
      <w:r w:rsidR="002A0224" w:rsidRPr="00AF2203">
        <w:rPr>
          <w:rFonts w:ascii="Garamond" w:hAnsi="Garamond" w:cs="Helvetica"/>
          <w:color w:val="000000" w:themeColor="text1"/>
          <w:sz w:val="22"/>
          <w:szCs w:val="22"/>
        </w:rPr>
        <w:t>the church</w:t>
      </w:r>
      <w:r w:rsidR="004967CC" w:rsidRPr="00AF2203">
        <w:rPr>
          <w:rFonts w:ascii="Garamond" w:hAnsi="Garamond" w:cs="Helvetica"/>
          <w:color w:val="000000" w:themeColor="text1"/>
          <w:sz w:val="22"/>
          <w:szCs w:val="22"/>
        </w:rPr>
        <w:t xml:space="preserve"> gift shop</w:t>
      </w:r>
      <w:r w:rsidR="006418D7" w:rsidRPr="00AF2203">
        <w:rPr>
          <w:rFonts w:ascii="Garamond" w:hAnsi="Garamond" w:cs="Helvetica"/>
          <w:color w:val="000000" w:themeColor="text1"/>
          <w:sz w:val="22"/>
          <w:szCs w:val="22"/>
        </w:rPr>
        <w:t>:</w:t>
      </w:r>
      <w:r w:rsidR="00C424EC">
        <w:rPr>
          <w:rFonts w:ascii="Garamond" w:hAnsi="Garamond" w:cs="Helvetica"/>
          <w:color w:val="000000" w:themeColor="text1"/>
          <w:sz w:val="22"/>
          <w:szCs w:val="22"/>
        </w:rPr>
        <w:t xml:space="preserve"> some</w:t>
      </w:r>
      <w:r w:rsidR="006418D7" w:rsidRPr="00AF2203">
        <w:rPr>
          <w:rFonts w:ascii="Garamond" w:hAnsi="Garamond" w:cs="Helvetica"/>
          <w:color w:val="000000" w:themeColor="text1"/>
          <w:sz w:val="22"/>
          <w:szCs w:val="22"/>
        </w:rPr>
        <w:t xml:space="preserve"> </w:t>
      </w:r>
      <w:r w:rsidR="00CC7A93">
        <w:rPr>
          <w:rFonts w:ascii="Garamond" w:hAnsi="Garamond" w:cs="Helvetica"/>
          <w:color w:val="000000" w:themeColor="text1"/>
          <w:sz w:val="22"/>
          <w:szCs w:val="22"/>
        </w:rPr>
        <w:t>flower</w:t>
      </w:r>
      <w:r w:rsidR="006418D7" w:rsidRPr="00AF2203">
        <w:rPr>
          <w:rFonts w:ascii="Garamond" w:hAnsi="Garamond" w:cs="Helvetica"/>
          <w:color w:val="000000" w:themeColor="text1"/>
          <w:sz w:val="22"/>
          <w:szCs w:val="22"/>
        </w:rPr>
        <w:t xml:space="preserve"> seeds for </w:t>
      </w:r>
      <w:r w:rsidR="00FC0B16">
        <w:rPr>
          <w:rFonts w:ascii="Garamond" w:hAnsi="Garamond" w:cs="Helvetica"/>
          <w:color w:val="000000" w:themeColor="text1"/>
          <w:sz w:val="22"/>
          <w:szCs w:val="22"/>
        </w:rPr>
        <w:t>M</w:t>
      </w:r>
      <w:r w:rsidR="006418D7" w:rsidRPr="00AF2203">
        <w:rPr>
          <w:rFonts w:ascii="Garamond" w:hAnsi="Garamond" w:cs="Helvetica"/>
          <w:color w:val="000000" w:themeColor="text1"/>
          <w:sz w:val="22"/>
          <w:szCs w:val="22"/>
        </w:rPr>
        <w:t>other</w:t>
      </w:r>
      <w:r w:rsidR="00646F7D" w:rsidRPr="00AF2203">
        <w:rPr>
          <w:rFonts w:ascii="Garamond" w:hAnsi="Garamond" w:cs="Helvetica"/>
          <w:color w:val="000000" w:themeColor="text1"/>
          <w:sz w:val="22"/>
          <w:szCs w:val="22"/>
        </w:rPr>
        <w:t xml:space="preserve">, </w:t>
      </w:r>
      <w:r w:rsidR="00371162" w:rsidRPr="00AF2203">
        <w:rPr>
          <w:rFonts w:ascii="Garamond" w:hAnsi="Garamond" w:cs="Helvetica"/>
          <w:color w:val="000000" w:themeColor="text1"/>
          <w:sz w:val="22"/>
          <w:szCs w:val="22"/>
        </w:rPr>
        <w:t>a battered second-hand book</w:t>
      </w:r>
      <w:r w:rsidR="00313766" w:rsidRPr="00AF2203">
        <w:rPr>
          <w:rFonts w:ascii="Garamond" w:hAnsi="Garamond" w:cs="Helvetica"/>
          <w:color w:val="000000" w:themeColor="text1"/>
          <w:sz w:val="22"/>
          <w:szCs w:val="22"/>
        </w:rPr>
        <w:t xml:space="preserve"> selected for the </w:t>
      </w:r>
      <w:r w:rsidR="00300A2B">
        <w:rPr>
          <w:rFonts w:ascii="Garamond" w:hAnsi="Garamond" w:cs="Helvetica"/>
          <w:color w:val="000000" w:themeColor="text1"/>
          <w:sz w:val="22"/>
          <w:szCs w:val="22"/>
        </w:rPr>
        <w:t>title</w:t>
      </w:r>
      <w:r w:rsidR="00313766" w:rsidRPr="00AF2203">
        <w:rPr>
          <w:rFonts w:ascii="Garamond" w:hAnsi="Garamond" w:cs="Helvetica"/>
          <w:color w:val="000000" w:themeColor="text1"/>
          <w:sz w:val="22"/>
          <w:szCs w:val="22"/>
        </w:rPr>
        <w:t xml:space="preserve">, </w:t>
      </w:r>
      <w:r w:rsidR="00300A2B">
        <w:rPr>
          <w:rFonts w:ascii="Garamond" w:hAnsi="Garamond" w:cs="Helvetica"/>
          <w:i/>
          <w:iCs/>
          <w:color w:val="000000" w:themeColor="text1"/>
          <w:sz w:val="22"/>
          <w:szCs w:val="22"/>
        </w:rPr>
        <w:t>A Surfeit of Lamprey’s</w:t>
      </w:r>
      <w:r w:rsidR="00C704E3" w:rsidRPr="00AF2203">
        <w:rPr>
          <w:rFonts w:ascii="Garamond" w:hAnsi="Garamond" w:cs="Helvetica"/>
          <w:color w:val="000000" w:themeColor="text1"/>
          <w:sz w:val="22"/>
          <w:szCs w:val="22"/>
        </w:rPr>
        <w:t xml:space="preserve">, </w:t>
      </w:r>
      <w:r w:rsidR="00646F7D" w:rsidRPr="00AF2203">
        <w:rPr>
          <w:rFonts w:ascii="Garamond" w:hAnsi="Garamond" w:cs="Helvetica"/>
          <w:color w:val="000000" w:themeColor="text1"/>
          <w:sz w:val="22"/>
          <w:szCs w:val="22"/>
        </w:rPr>
        <w:t xml:space="preserve">and a </w:t>
      </w:r>
      <w:r w:rsidR="00FE244C" w:rsidRPr="00AF2203">
        <w:rPr>
          <w:rFonts w:ascii="Garamond" w:hAnsi="Garamond" w:cs="Helvetica"/>
          <w:i/>
          <w:iCs/>
          <w:color w:val="000000" w:themeColor="text1"/>
          <w:sz w:val="22"/>
          <w:szCs w:val="22"/>
        </w:rPr>
        <w:t>h</w:t>
      </w:r>
      <w:r w:rsidR="00646F7D" w:rsidRPr="00AF2203">
        <w:rPr>
          <w:rFonts w:ascii="Garamond" w:hAnsi="Garamond" w:cs="Helvetica"/>
          <w:i/>
          <w:iCs/>
          <w:color w:val="000000" w:themeColor="text1"/>
          <w:sz w:val="22"/>
          <w:szCs w:val="22"/>
        </w:rPr>
        <w:t>ei-tiki</w:t>
      </w:r>
      <w:r w:rsidR="00646F7D" w:rsidRPr="00AF2203">
        <w:rPr>
          <w:rFonts w:ascii="Garamond" w:hAnsi="Garamond" w:cs="Helvetica"/>
          <w:color w:val="000000" w:themeColor="text1"/>
          <w:sz w:val="22"/>
          <w:szCs w:val="22"/>
        </w:rPr>
        <w:t xml:space="preserve"> greenstone pendant for </w:t>
      </w:r>
      <w:r w:rsidR="00282CC2">
        <w:rPr>
          <w:rFonts w:ascii="Garamond" w:hAnsi="Garamond" w:cs="Helvetica"/>
          <w:color w:val="000000" w:themeColor="text1"/>
          <w:sz w:val="22"/>
          <w:szCs w:val="22"/>
        </w:rPr>
        <w:t>my sister</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9"/>
      </w:r>
    </w:p>
    <w:p w14:paraId="19153643" w14:textId="36FC493A" w:rsidR="00722DB4" w:rsidRPr="00AF2203" w:rsidRDefault="004A5B34" w:rsidP="00896A5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B</w:t>
      </w:r>
      <w:r w:rsidR="006418D7" w:rsidRPr="00AF2203">
        <w:rPr>
          <w:rFonts w:ascii="Garamond" w:hAnsi="Garamond" w:cs="Helvetica"/>
          <w:color w:val="000000" w:themeColor="text1"/>
          <w:sz w:val="22"/>
          <w:szCs w:val="22"/>
        </w:rPr>
        <w:t xml:space="preserve">eneath a cloud-dappled sky </w:t>
      </w:r>
      <w:r w:rsidR="00B04E5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faced forwar</w:t>
      </w:r>
      <w:r w:rsidR="00AA3A83">
        <w:rPr>
          <w:rFonts w:ascii="Garamond" w:hAnsi="Garamond" w:cs="Helvetica"/>
          <w:color w:val="000000" w:themeColor="text1"/>
          <w:sz w:val="22"/>
          <w:szCs w:val="22"/>
        </w:rPr>
        <w:t xml:space="preserve">d listening to the </w:t>
      </w:r>
      <w:r w:rsidR="00AA3A83" w:rsidRPr="00AA3A83">
        <w:rPr>
          <w:rFonts w:ascii="Garamond" w:hAnsi="Garamond" w:cs="Helvetica"/>
          <w:color w:val="000000" w:themeColor="text1"/>
          <w:sz w:val="22"/>
          <w:szCs w:val="22"/>
        </w:rPr>
        <w:t xml:space="preserve">receding </w:t>
      </w:r>
      <w:r w:rsidR="003A0811">
        <w:rPr>
          <w:rFonts w:ascii="Garamond" w:hAnsi="Garamond" w:cs="Helvetica"/>
          <w:color w:val="000000" w:themeColor="text1"/>
          <w:sz w:val="22"/>
          <w:szCs w:val="22"/>
        </w:rPr>
        <w:t>cracke</w:t>
      </w:r>
      <w:r w:rsidR="008B574A">
        <w:rPr>
          <w:rFonts w:ascii="Garamond" w:hAnsi="Garamond" w:cs="Helvetica"/>
          <w:color w:val="000000" w:themeColor="text1"/>
          <w:sz w:val="22"/>
          <w:szCs w:val="22"/>
        </w:rPr>
        <w:t>d</w:t>
      </w:r>
      <w:r w:rsidR="00896A59">
        <w:rPr>
          <w:rFonts w:ascii="Garamond" w:hAnsi="Garamond" w:cs="Helvetica"/>
          <w:color w:val="000000" w:themeColor="text1"/>
          <w:sz w:val="22"/>
          <w:szCs w:val="22"/>
        </w:rPr>
        <w:t xml:space="preserve"> </w:t>
      </w:r>
      <w:r w:rsidR="00292E36">
        <w:rPr>
          <w:rFonts w:ascii="Garamond" w:hAnsi="Garamond" w:cs="Helvetica"/>
          <w:color w:val="000000" w:themeColor="text1"/>
          <w:sz w:val="22"/>
          <w:szCs w:val="22"/>
        </w:rPr>
        <w:t>toll</w:t>
      </w:r>
      <w:r w:rsidR="00896A59">
        <w:rPr>
          <w:rFonts w:ascii="Garamond" w:hAnsi="Garamond" w:cs="Helvetica"/>
          <w:color w:val="000000" w:themeColor="text1"/>
          <w:sz w:val="22"/>
          <w:szCs w:val="22"/>
        </w:rPr>
        <w:t xml:space="preserve"> of the church bell</w:t>
      </w:r>
      <w:r w:rsidR="002C65F3">
        <w:rPr>
          <w:rFonts w:ascii="Garamond" w:hAnsi="Garamond" w:cs="Helvetica"/>
          <w:color w:val="000000" w:themeColor="text1"/>
          <w:sz w:val="22"/>
          <w:szCs w:val="22"/>
        </w:rPr>
        <w:t xml:space="preserve"> and watching </w:t>
      </w:r>
      <w:r w:rsidR="006418D7" w:rsidRPr="00AF2203">
        <w:rPr>
          <w:rFonts w:ascii="Garamond" w:hAnsi="Garamond" w:cs="Helvetica"/>
          <w:color w:val="000000" w:themeColor="text1"/>
          <w:sz w:val="22"/>
          <w:szCs w:val="22"/>
        </w:rPr>
        <w:t>the world</w:t>
      </w:r>
      <w:r w:rsidR="007C50BA" w:rsidRPr="00AF2203">
        <w:rPr>
          <w:rFonts w:ascii="Garamond" w:hAnsi="Garamond" w:cs="Helvetica"/>
          <w:color w:val="000000" w:themeColor="text1"/>
          <w:sz w:val="22"/>
          <w:szCs w:val="22"/>
        </w:rPr>
        <w:t xml:space="preserve"> pass </w:t>
      </w:r>
      <w:r w:rsidR="002C65F3">
        <w:rPr>
          <w:rFonts w:ascii="Garamond" w:hAnsi="Garamond" w:cs="Helvetica"/>
          <w:color w:val="000000" w:themeColor="text1"/>
          <w:sz w:val="22"/>
          <w:szCs w:val="22"/>
        </w:rPr>
        <w:t>by. It felt dreamlike</w:t>
      </w:r>
      <w:r w:rsidR="00896A59">
        <w:rPr>
          <w:rFonts w:ascii="Garamond" w:hAnsi="Garamond" w:cs="Helvetica"/>
          <w:color w:val="000000" w:themeColor="text1"/>
          <w:sz w:val="22"/>
          <w:szCs w:val="22"/>
        </w:rPr>
        <w:t xml:space="preserve">, </w:t>
      </w:r>
      <w:r w:rsidR="00AD6823" w:rsidRPr="00AF2203">
        <w:rPr>
          <w:rFonts w:ascii="Garamond" w:hAnsi="Garamond" w:cs="Helvetica"/>
          <w:color w:val="000000" w:themeColor="text1"/>
          <w:sz w:val="22"/>
          <w:szCs w:val="22"/>
        </w:rPr>
        <w:t xml:space="preserve">ducking </w:t>
      </w:r>
      <w:r w:rsidR="006C75B0">
        <w:rPr>
          <w:rFonts w:ascii="Garamond" w:hAnsi="Garamond" w:cs="Helvetica"/>
          <w:color w:val="000000" w:themeColor="text1"/>
          <w:sz w:val="22"/>
          <w:szCs w:val="22"/>
        </w:rPr>
        <w:t xml:space="preserve">huge and abundant </w:t>
      </w:r>
      <w:r w:rsidR="00AD6823" w:rsidRPr="00AF2203">
        <w:rPr>
          <w:rFonts w:ascii="Garamond" w:hAnsi="Garamond" w:cs="Helvetica"/>
          <w:color w:val="000000" w:themeColor="text1"/>
          <w:sz w:val="22"/>
          <w:szCs w:val="22"/>
        </w:rPr>
        <w:t>butterfl</w:t>
      </w:r>
      <w:r w:rsidR="00D1376B">
        <w:rPr>
          <w:rFonts w:ascii="Garamond" w:hAnsi="Garamond" w:cs="Helvetica"/>
          <w:color w:val="000000" w:themeColor="text1"/>
          <w:sz w:val="22"/>
          <w:szCs w:val="22"/>
        </w:rPr>
        <w:t>ies</w:t>
      </w:r>
      <w:r w:rsidR="006C75B0">
        <w:rPr>
          <w:rFonts w:ascii="Garamond" w:hAnsi="Garamond" w:cs="Helvetica"/>
          <w:color w:val="000000" w:themeColor="text1"/>
          <w:sz w:val="22"/>
          <w:szCs w:val="22"/>
        </w:rPr>
        <w:t xml:space="preserve"> in the </w:t>
      </w:r>
      <w:r w:rsidR="006418D7" w:rsidRPr="00AF2203">
        <w:rPr>
          <w:rFonts w:ascii="Garamond" w:hAnsi="Garamond" w:cs="Helvetica"/>
          <w:color w:val="000000" w:themeColor="text1"/>
          <w:sz w:val="22"/>
          <w:szCs w:val="22"/>
        </w:rPr>
        <w:t>salt</w:t>
      </w:r>
      <w:r w:rsidR="006C75B0">
        <w:rPr>
          <w:rFonts w:ascii="Garamond" w:hAnsi="Garamond" w:cs="Helvetica"/>
          <w:color w:val="000000" w:themeColor="text1"/>
          <w:sz w:val="22"/>
          <w:szCs w:val="22"/>
        </w:rPr>
        <w:t>y</w:t>
      </w:r>
      <w:r w:rsidR="006418D7" w:rsidRPr="00AF2203">
        <w:rPr>
          <w:rFonts w:ascii="Garamond" w:hAnsi="Garamond" w:cs="Helvetica"/>
          <w:color w:val="000000" w:themeColor="text1"/>
          <w:sz w:val="22"/>
          <w:szCs w:val="22"/>
        </w:rPr>
        <w:t xml:space="preserve"> air and </w:t>
      </w:r>
      <w:r w:rsidR="00B70A77" w:rsidRPr="00AF2203">
        <w:rPr>
          <w:rFonts w:ascii="Garamond" w:hAnsi="Garamond" w:cs="Helvetica"/>
          <w:color w:val="000000" w:themeColor="text1"/>
          <w:sz w:val="22"/>
          <w:szCs w:val="22"/>
        </w:rPr>
        <w:t>grinning</w:t>
      </w:r>
      <w:r w:rsidR="006418D7" w:rsidRPr="00AF2203">
        <w:rPr>
          <w:rFonts w:ascii="Garamond" w:hAnsi="Garamond" w:cs="Helvetica"/>
          <w:color w:val="000000" w:themeColor="text1"/>
          <w:sz w:val="22"/>
          <w:szCs w:val="22"/>
        </w:rPr>
        <w:t xml:space="preserve"> in anticipation </w:t>
      </w:r>
      <w:r w:rsidR="003A4CE5" w:rsidRPr="00AF2203">
        <w:rPr>
          <w:rFonts w:ascii="Garamond" w:hAnsi="Garamond" w:cs="Helvetica"/>
          <w:color w:val="000000" w:themeColor="text1"/>
          <w:sz w:val="22"/>
          <w:szCs w:val="22"/>
        </w:rPr>
        <w:t>for</w:t>
      </w:r>
      <w:r w:rsidR="006418D7" w:rsidRPr="00AF2203">
        <w:rPr>
          <w:rFonts w:ascii="Garamond" w:hAnsi="Garamond" w:cs="Helvetica"/>
          <w:color w:val="000000" w:themeColor="text1"/>
          <w:sz w:val="22"/>
          <w:szCs w:val="22"/>
        </w:rPr>
        <w:t xml:space="preserve"> </w:t>
      </w:r>
      <w:r w:rsidR="003C0074">
        <w:rPr>
          <w:rFonts w:ascii="Garamond" w:hAnsi="Garamond" w:cs="Helvetica"/>
          <w:color w:val="000000" w:themeColor="text1"/>
          <w:sz w:val="22"/>
          <w:szCs w:val="22"/>
        </w:rPr>
        <w:t>time</w:t>
      </w:r>
      <w:r w:rsidR="00C704E3" w:rsidRPr="00AF2203">
        <w:rPr>
          <w:rFonts w:ascii="Garamond" w:hAnsi="Garamond" w:cs="Helvetica"/>
          <w:color w:val="000000" w:themeColor="text1"/>
          <w:sz w:val="22"/>
          <w:szCs w:val="22"/>
        </w:rPr>
        <w:t xml:space="preserve"> </w:t>
      </w:r>
      <w:r w:rsidR="00E83706" w:rsidRPr="00AF2203">
        <w:rPr>
          <w:rFonts w:ascii="Garamond" w:hAnsi="Garamond" w:cs="Helvetica"/>
          <w:color w:val="000000" w:themeColor="text1"/>
          <w:sz w:val="22"/>
          <w:szCs w:val="22"/>
        </w:rPr>
        <w:t>alone</w:t>
      </w:r>
      <w:r w:rsidR="006418D7" w:rsidRPr="00AF2203">
        <w:rPr>
          <w:rFonts w:ascii="Garamond" w:hAnsi="Garamond" w:cs="Helvetica"/>
          <w:color w:val="000000" w:themeColor="text1"/>
          <w:sz w:val="22"/>
          <w:szCs w:val="22"/>
        </w:rPr>
        <w:t xml:space="preserve">. </w:t>
      </w:r>
      <w:r w:rsidR="00EF1913">
        <w:rPr>
          <w:rFonts w:ascii="Garamond" w:hAnsi="Garamond" w:cs="Helvetica"/>
          <w:color w:val="000000" w:themeColor="text1"/>
          <w:sz w:val="22"/>
          <w:szCs w:val="22"/>
        </w:rPr>
        <w:t>Everyone we passed waved to Sue and John, reinforcing my opinion that they were important people on the island.</w:t>
      </w:r>
    </w:p>
    <w:p w14:paraId="2553D6E4" w14:textId="4FFFDD81" w:rsidR="003F3798" w:rsidRDefault="00EE4A27" w:rsidP="00605E6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418D7" w:rsidRPr="00AF2203">
        <w:rPr>
          <w:rFonts w:ascii="Garamond" w:hAnsi="Garamond" w:cs="Helvetica"/>
          <w:color w:val="000000" w:themeColor="text1"/>
          <w:sz w:val="22"/>
          <w:szCs w:val="22"/>
        </w:rPr>
        <w:t xml:space="preserve"> </w:t>
      </w:r>
      <w:proofErr w:type="spellStart"/>
      <w:r w:rsidR="006418D7" w:rsidRPr="00AF2203">
        <w:rPr>
          <w:rFonts w:ascii="Garamond" w:hAnsi="Garamond" w:cs="Helvetica"/>
          <w:color w:val="000000" w:themeColor="text1"/>
          <w:sz w:val="22"/>
          <w:szCs w:val="22"/>
        </w:rPr>
        <w:t>Quebec</w:t>
      </w:r>
      <w:r w:rsidR="00C704E3" w:rsidRPr="00AF2203">
        <w:rPr>
          <w:rFonts w:ascii="Garamond" w:hAnsi="Garamond" w:cs="Helvetica"/>
          <w:color w:val="000000" w:themeColor="text1"/>
          <w:sz w:val="22"/>
          <w:szCs w:val="22"/>
        </w:rPr>
        <w:t>ers</w:t>
      </w:r>
      <w:r w:rsidR="007437F7" w:rsidRPr="00AF2203">
        <w:rPr>
          <w:rFonts w:ascii="Garamond" w:hAnsi="Garamond" w:cs="Helvetica"/>
          <w:color w:val="000000" w:themeColor="text1"/>
          <w:sz w:val="22"/>
          <w:szCs w:val="22"/>
        </w:rPr>
        <w:t>’</w:t>
      </w:r>
      <w:r w:rsidR="00DA3444">
        <w:rPr>
          <w:rFonts w:ascii="Garamond" w:hAnsi="Garamond" w:cs="Helvetica"/>
          <w:color w:val="000000" w:themeColor="text1"/>
          <w:sz w:val="22"/>
          <w:szCs w:val="22"/>
        </w:rPr>
        <w:t>s</w:t>
      </w:r>
      <w:proofErr w:type="spellEnd"/>
      <w:r w:rsidR="00A3115A" w:rsidRPr="00AF2203">
        <w:rPr>
          <w:rFonts w:ascii="Garamond" w:hAnsi="Garamond" w:cs="Helvetica"/>
          <w:color w:val="000000" w:themeColor="text1"/>
          <w:sz w:val="22"/>
          <w:szCs w:val="22"/>
        </w:rPr>
        <w:t xml:space="preserve"> accents</w:t>
      </w:r>
      <w:r w:rsidRPr="00AF2203">
        <w:rPr>
          <w:rFonts w:ascii="Garamond" w:hAnsi="Garamond" w:cs="Helvetica"/>
          <w:color w:val="000000" w:themeColor="text1"/>
          <w:sz w:val="22"/>
          <w:szCs w:val="22"/>
        </w:rPr>
        <w:t xml:space="preserve"> replayed in my head,</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the</w:t>
      </w:r>
      <w:r w:rsidR="005011D7">
        <w:rPr>
          <w:rFonts w:ascii="Garamond" w:hAnsi="Garamond" w:cs="Helvetica"/>
          <w:color w:val="000000" w:themeColor="text1"/>
          <w:sz w:val="22"/>
          <w:szCs w:val="22"/>
        </w:rPr>
        <w:t>ir sticky scansion and the</w:t>
      </w:r>
      <w:r w:rsidR="00CF4C35" w:rsidRPr="00AF2203">
        <w:rPr>
          <w:rFonts w:ascii="Garamond" w:hAnsi="Garamond" w:cs="Helvetica"/>
          <w:color w:val="000000" w:themeColor="text1"/>
          <w:sz w:val="22"/>
          <w:szCs w:val="22"/>
        </w:rPr>
        <w:t xml:space="preserve"> way they</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added and omitted</w:t>
      </w:r>
      <w:r w:rsidR="00792196" w:rsidRPr="00AF2203">
        <w:rPr>
          <w:rFonts w:ascii="Garamond" w:hAnsi="Garamond" w:cs="Helvetica"/>
          <w:color w:val="000000" w:themeColor="text1"/>
          <w:sz w:val="22"/>
          <w:szCs w:val="22"/>
        </w:rPr>
        <w:t xml:space="preserve"> the </w:t>
      </w:r>
      <w:r w:rsidR="00CF4C35" w:rsidRPr="00AF2203">
        <w:rPr>
          <w:rFonts w:ascii="Garamond" w:hAnsi="Garamond" w:cs="Helvetica"/>
          <w:color w:val="000000" w:themeColor="text1"/>
          <w:sz w:val="22"/>
          <w:szCs w:val="22"/>
        </w:rPr>
        <w:t>letter H</w:t>
      </w:r>
      <w:r w:rsidR="006418D7" w:rsidRPr="00AF2203">
        <w:rPr>
          <w:rFonts w:ascii="Garamond" w:hAnsi="Garamond" w:cs="Helvetica"/>
          <w:color w:val="000000" w:themeColor="text1"/>
          <w:sz w:val="22"/>
          <w:szCs w:val="22"/>
        </w:rPr>
        <w:t xml:space="preserve">. With </w:t>
      </w:r>
      <w:r w:rsidR="007A7E77" w:rsidRPr="00AF2203">
        <w:rPr>
          <w:rFonts w:ascii="Garamond" w:hAnsi="Garamond" w:cs="Helvetica"/>
          <w:color w:val="000000" w:themeColor="text1"/>
          <w:sz w:val="22"/>
          <w:szCs w:val="22"/>
        </w:rPr>
        <w:t xml:space="preserve">perhaps </w:t>
      </w:r>
      <w:r w:rsidR="003C4B67" w:rsidRPr="00AF2203">
        <w:rPr>
          <w:rFonts w:ascii="Garamond" w:hAnsi="Garamond" w:cs="Helvetica"/>
          <w:color w:val="000000" w:themeColor="text1"/>
          <w:sz w:val="22"/>
          <w:szCs w:val="22"/>
        </w:rPr>
        <w:t>deluded</w:t>
      </w:r>
      <w:r w:rsidR="00DE17C8" w:rsidRPr="00AF2203">
        <w:rPr>
          <w:rFonts w:ascii="Garamond" w:hAnsi="Garamond" w:cs="Helvetica"/>
          <w:color w:val="000000" w:themeColor="text1"/>
          <w:sz w:val="22"/>
          <w:szCs w:val="22"/>
        </w:rPr>
        <w:t xml:space="preserve"> vanity</w:t>
      </w:r>
      <w:r w:rsidR="006418D7" w:rsidRPr="00AF2203">
        <w:rPr>
          <w:rFonts w:ascii="Garamond" w:hAnsi="Garamond" w:cs="Helvetica"/>
          <w:color w:val="000000" w:themeColor="text1"/>
          <w:sz w:val="22"/>
          <w:szCs w:val="22"/>
        </w:rPr>
        <w:t xml:space="preserve"> </w:t>
      </w:r>
      <w:r w:rsidR="007A7E7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FC7B25" w:rsidRPr="00AF2203">
        <w:rPr>
          <w:rFonts w:ascii="Garamond" w:hAnsi="Garamond" w:cs="Helvetica"/>
          <w:color w:val="000000" w:themeColor="text1"/>
          <w:sz w:val="22"/>
          <w:szCs w:val="22"/>
        </w:rPr>
        <w:t xml:space="preserve">thought </w:t>
      </w:r>
      <w:r w:rsidR="007A7E77" w:rsidRPr="00AF2203">
        <w:rPr>
          <w:rFonts w:ascii="Garamond" w:hAnsi="Garamond" w:cs="Helvetica"/>
          <w:color w:val="000000" w:themeColor="text1"/>
          <w:sz w:val="22"/>
          <w:szCs w:val="22"/>
        </w:rPr>
        <w:t>myself</w:t>
      </w:r>
      <w:r w:rsidR="00172778" w:rsidRPr="00AF2203">
        <w:rPr>
          <w:rFonts w:ascii="Garamond" w:hAnsi="Garamond" w:cs="Helvetica"/>
          <w:color w:val="000000" w:themeColor="text1"/>
          <w:sz w:val="22"/>
          <w:szCs w:val="22"/>
        </w:rPr>
        <w:t xml:space="preserve"> lucky</w:t>
      </w:r>
      <w:r w:rsidR="00A06EDB"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to have a natural disinclination to learn new languages</w:t>
      </w:r>
      <w:r w:rsidR="00002290">
        <w:rPr>
          <w:rFonts w:ascii="Garamond" w:hAnsi="Garamond" w:cs="Helvetica"/>
          <w:color w:val="000000" w:themeColor="text1"/>
          <w:sz w:val="22"/>
          <w:szCs w:val="22"/>
        </w:rPr>
        <w:t xml:space="preserve"> (I </w:t>
      </w:r>
      <w:r w:rsidR="0059241E">
        <w:rPr>
          <w:rFonts w:ascii="Garamond" w:hAnsi="Garamond" w:cs="Helvetica"/>
          <w:color w:val="000000" w:themeColor="text1"/>
          <w:sz w:val="22"/>
          <w:szCs w:val="22"/>
        </w:rPr>
        <w:t>am</w:t>
      </w:r>
      <w:r w:rsidR="00002290">
        <w:rPr>
          <w:rFonts w:ascii="Garamond" w:hAnsi="Garamond" w:cs="Helvetica"/>
          <w:color w:val="000000" w:themeColor="text1"/>
          <w:sz w:val="22"/>
          <w:szCs w:val="22"/>
        </w:rPr>
        <w:t xml:space="preserve"> still recovering from </w:t>
      </w:r>
      <w:r w:rsidR="008561B2">
        <w:rPr>
          <w:rFonts w:ascii="Garamond" w:hAnsi="Garamond" w:cs="Helvetica"/>
          <w:color w:val="000000" w:themeColor="text1"/>
          <w:sz w:val="22"/>
          <w:szCs w:val="22"/>
        </w:rPr>
        <w:t>an</w:t>
      </w:r>
      <w:r w:rsidR="00002290">
        <w:rPr>
          <w:rFonts w:ascii="Garamond" w:hAnsi="Garamond" w:cs="Helvetica"/>
          <w:color w:val="000000" w:themeColor="text1"/>
          <w:sz w:val="22"/>
          <w:szCs w:val="22"/>
        </w:rPr>
        <w:t xml:space="preserve"> </w:t>
      </w:r>
      <w:r w:rsidR="005C5A42">
        <w:rPr>
          <w:rFonts w:ascii="Garamond" w:hAnsi="Garamond" w:cs="Helvetica"/>
          <w:color w:val="000000" w:themeColor="text1"/>
          <w:sz w:val="22"/>
          <w:szCs w:val="22"/>
        </w:rPr>
        <w:t>existential</w:t>
      </w:r>
      <w:r w:rsidR="00002290">
        <w:rPr>
          <w:rFonts w:ascii="Garamond" w:hAnsi="Garamond" w:cs="Helvetica"/>
          <w:color w:val="000000" w:themeColor="text1"/>
          <w:sz w:val="22"/>
          <w:szCs w:val="22"/>
        </w:rPr>
        <w:t xml:space="preserve"> shock</w:t>
      </w:r>
      <w:r w:rsidR="006C75B0">
        <w:rPr>
          <w:rFonts w:ascii="Garamond" w:hAnsi="Garamond" w:cs="Helvetica"/>
          <w:color w:val="000000" w:themeColor="text1"/>
          <w:sz w:val="22"/>
          <w:szCs w:val="22"/>
        </w:rPr>
        <w:t xml:space="preserve"> </w:t>
      </w:r>
      <w:r w:rsidR="00002290">
        <w:rPr>
          <w:rFonts w:ascii="Garamond" w:hAnsi="Garamond" w:cs="Helvetica"/>
          <w:color w:val="000000" w:themeColor="text1"/>
          <w:sz w:val="22"/>
          <w:szCs w:val="22"/>
        </w:rPr>
        <w:t>discovering</w:t>
      </w:r>
      <w:r w:rsidR="006D1866">
        <w:rPr>
          <w:rFonts w:ascii="Garamond" w:hAnsi="Garamond" w:cs="Helvetica"/>
          <w:color w:val="000000" w:themeColor="text1"/>
          <w:sz w:val="22"/>
          <w:szCs w:val="22"/>
        </w:rPr>
        <w:t xml:space="preserve"> in French class</w:t>
      </w:r>
      <w:r w:rsidR="00002290">
        <w:rPr>
          <w:rFonts w:ascii="Garamond" w:hAnsi="Garamond" w:cs="Helvetica"/>
          <w:color w:val="000000" w:themeColor="text1"/>
          <w:sz w:val="22"/>
          <w:szCs w:val="22"/>
        </w:rPr>
        <w:t xml:space="preserve"> there was a verb </w:t>
      </w:r>
      <w:r w:rsidR="00002290">
        <w:rPr>
          <w:rFonts w:ascii="Garamond" w:hAnsi="Garamond" w:cs="Helvetica"/>
          <w:color w:val="000000" w:themeColor="text1"/>
          <w:sz w:val="22"/>
          <w:szCs w:val="22"/>
        </w:rPr>
        <w:lastRenderedPageBreak/>
        <w:t>“to be”</w:t>
      </w:r>
      <w:r w:rsidR="005C5A42">
        <w:rPr>
          <w:rFonts w:ascii="Garamond" w:hAnsi="Garamond" w:cs="Helvetica"/>
          <w:color w:val="000000" w:themeColor="text1"/>
          <w:sz w:val="22"/>
          <w:szCs w:val="22"/>
        </w:rPr>
        <w:t>, something I’d assumed was implicit</w:t>
      </w:r>
      <w:r w:rsidR="004E3529">
        <w:rPr>
          <w:rFonts w:ascii="Garamond" w:hAnsi="Garamond" w:cs="Helvetica"/>
          <w:color w:val="000000" w:themeColor="text1"/>
          <w:sz w:val="22"/>
          <w:szCs w:val="22"/>
        </w:rPr>
        <w:t>)</w:t>
      </w:r>
      <w:r w:rsidR="00002290">
        <w:rPr>
          <w:rFonts w:ascii="Garamond" w:hAnsi="Garamond" w:cs="Helvetica"/>
          <w:color w:val="000000" w:themeColor="text1"/>
          <w:sz w:val="22"/>
          <w:szCs w:val="22"/>
        </w:rPr>
        <w:t>.</w:t>
      </w:r>
      <w:r w:rsidR="00FB6140">
        <w:rPr>
          <w:rFonts w:ascii="Garamond" w:hAnsi="Garamond" w:cs="Helvetica"/>
          <w:color w:val="000000" w:themeColor="text1"/>
          <w:sz w:val="22"/>
          <w:szCs w:val="22"/>
        </w:rPr>
        <w:t xml:space="preserve"> Radwan</w:t>
      </w:r>
      <w:r w:rsidR="00002290">
        <w:rPr>
          <w:rFonts w:ascii="Garamond" w:hAnsi="Garamond" w:cs="Helvetica"/>
          <w:color w:val="000000" w:themeColor="text1"/>
          <w:sz w:val="22"/>
          <w:szCs w:val="22"/>
        </w:rPr>
        <w:t xml:space="preserve"> and I had an ongoing debate</w:t>
      </w:r>
      <w:r w:rsidR="003F3798">
        <w:rPr>
          <w:rFonts w:ascii="Garamond" w:hAnsi="Garamond" w:cs="Helvetica"/>
          <w:color w:val="000000" w:themeColor="text1"/>
          <w:sz w:val="22"/>
          <w:szCs w:val="22"/>
        </w:rPr>
        <w:t xml:space="preserve"> that </w:t>
      </w:r>
      <w:r w:rsidR="006418D7" w:rsidRPr="00AF2203">
        <w:rPr>
          <w:rFonts w:ascii="Garamond" w:hAnsi="Garamond" w:cs="Helvetica"/>
          <w:color w:val="000000" w:themeColor="text1"/>
          <w:sz w:val="22"/>
          <w:szCs w:val="22"/>
        </w:rPr>
        <w:t xml:space="preserve">competing descriptive models </w:t>
      </w:r>
      <w:r w:rsidR="00356B8F" w:rsidRPr="00AF2203">
        <w:rPr>
          <w:rFonts w:ascii="Garamond" w:hAnsi="Garamond" w:cs="Helvetica"/>
          <w:color w:val="000000" w:themeColor="text1"/>
          <w:sz w:val="22"/>
          <w:szCs w:val="22"/>
        </w:rPr>
        <w:t>of</w:t>
      </w:r>
      <w:r w:rsidR="006418D7" w:rsidRPr="00AF2203">
        <w:rPr>
          <w:rFonts w:ascii="Garamond" w:hAnsi="Garamond" w:cs="Helvetica"/>
          <w:color w:val="000000" w:themeColor="text1"/>
          <w:sz w:val="22"/>
          <w:szCs w:val="22"/>
        </w:rPr>
        <w:t xml:space="preserve"> the world</w:t>
      </w:r>
      <w:r w:rsidRPr="00AF2203">
        <w:rPr>
          <w:rFonts w:ascii="Garamond" w:hAnsi="Garamond" w:cs="Helvetica"/>
          <w:color w:val="000000" w:themeColor="text1"/>
          <w:sz w:val="22"/>
          <w:szCs w:val="22"/>
        </w:rPr>
        <w:t xml:space="preserve"> </w:t>
      </w:r>
      <w:r w:rsidR="008C7274" w:rsidRPr="00AF2203">
        <w:rPr>
          <w:rFonts w:ascii="Garamond" w:hAnsi="Garamond" w:cs="Helvetica"/>
          <w:color w:val="000000" w:themeColor="text1"/>
          <w:sz w:val="22"/>
          <w:szCs w:val="22"/>
        </w:rPr>
        <w:t xml:space="preserve">lead to </w:t>
      </w:r>
      <w:r w:rsidR="007336FD" w:rsidRPr="00AF2203">
        <w:rPr>
          <w:rFonts w:ascii="Garamond" w:hAnsi="Garamond" w:cs="Helvetica"/>
          <w:color w:val="000000" w:themeColor="text1"/>
          <w:sz w:val="22"/>
          <w:szCs w:val="22"/>
        </w:rPr>
        <w:t xml:space="preserve">a </w:t>
      </w:r>
      <w:r w:rsidR="008C7274" w:rsidRPr="00AF2203">
        <w:rPr>
          <w:rFonts w:ascii="Garamond" w:hAnsi="Garamond" w:cs="Helvetica"/>
          <w:color w:val="000000" w:themeColor="text1"/>
          <w:sz w:val="22"/>
          <w:szCs w:val="22"/>
        </w:rPr>
        <w:t>compromised</w:t>
      </w:r>
      <w:r w:rsidR="003F3798">
        <w:rPr>
          <w:rFonts w:ascii="Garamond" w:hAnsi="Garamond" w:cs="Helvetica"/>
          <w:color w:val="000000" w:themeColor="text1"/>
          <w:sz w:val="22"/>
          <w:szCs w:val="22"/>
        </w:rPr>
        <w:t xml:space="preserve"> </w:t>
      </w:r>
      <w:r w:rsidR="00E40DD5" w:rsidRPr="00AF2203">
        <w:rPr>
          <w:rFonts w:ascii="Garamond" w:hAnsi="Garamond" w:cs="Helvetica"/>
          <w:color w:val="000000" w:themeColor="text1"/>
          <w:sz w:val="22"/>
          <w:szCs w:val="22"/>
        </w:rPr>
        <w:t xml:space="preserve">understanding and </w:t>
      </w:r>
      <w:r w:rsidR="008C7274" w:rsidRPr="00AF2203">
        <w:rPr>
          <w:rFonts w:ascii="Garamond" w:hAnsi="Garamond" w:cs="Helvetica"/>
          <w:color w:val="000000" w:themeColor="text1"/>
          <w:sz w:val="22"/>
          <w:szCs w:val="22"/>
        </w:rPr>
        <w:t xml:space="preserve">expression of </w:t>
      </w:r>
      <w:r w:rsidR="001A66F2" w:rsidRPr="00AF2203">
        <w:rPr>
          <w:rFonts w:ascii="Garamond" w:hAnsi="Garamond" w:cs="Helvetica"/>
          <w:color w:val="000000" w:themeColor="text1"/>
          <w:sz w:val="22"/>
          <w:szCs w:val="22"/>
        </w:rPr>
        <w:t>self</w:t>
      </w:r>
      <w:r w:rsidR="004B57DD">
        <w:rPr>
          <w:rFonts w:ascii="Garamond" w:hAnsi="Garamond" w:cs="Helvetica"/>
          <w:color w:val="000000" w:themeColor="text1"/>
          <w:sz w:val="22"/>
          <w:szCs w:val="22"/>
        </w:rPr>
        <w:t xml:space="preserve">. Radwan </w:t>
      </w:r>
      <w:r w:rsidR="003F3798">
        <w:rPr>
          <w:rFonts w:ascii="Garamond" w:hAnsi="Garamond" w:cs="Helvetica"/>
          <w:color w:val="000000" w:themeColor="text1"/>
          <w:sz w:val="22"/>
          <w:szCs w:val="22"/>
        </w:rPr>
        <w:t xml:space="preserve">speaks half-a-dozen or so languages and </w:t>
      </w:r>
      <w:r w:rsidR="00282388">
        <w:rPr>
          <w:rFonts w:ascii="Garamond" w:hAnsi="Garamond" w:cs="Helvetica"/>
          <w:color w:val="000000" w:themeColor="text1"/>
          <w:sz w:val="22"/>
          <w:szCs w:val="22"/>
        </w:rPr>
        <w:t xml:space="preserve">in those days </w:t>
      </w:r>
      <w:r w:rsidR="003F3798">
        <w:rPr>
          <w:rFonts w:ascii="Garamond" w:hAnsi="Garamond" w:cs="Helvetica"/>
          <w:color w:val="000000" w:themeColor="text1"/>
          <w:sz w:val="22"/>
          <w:szCs w:val="22"/>
        </w:rPr>
        <w:t>was teaching me German</w:t>
      </w:r>
      <w:r w:rsidR="004E5426">
        <w:rPr>
          <w:rFonts w:ascii="Garamond" w:hAnsi="Garamond" w:cs="Helvetica"/>
          <w:color w:val="000000" w:themeColor="text1"/>
          <w:sz w:val="22"/>
          <w:szCs w:val="22"/>
        </w:rPr>
        <w:t>,</w:t>
      </w:r>
      <w:r w:rsidR="00735237">
        <w:rPr>
          <w:rFonts w:ascii="Garamond" w:hAnsi="Garamond" w:cs="Helvetica"/>
          <w:color w:val="000000" w:themeColor="text1"/>
          <w:sz w:val="22"/>
          <w:szCs w:val="22"/>
        </w:rPr>
        <w:t xml:space="preserve"> motivated, I expect, </w:t>
      </w:r>
      <w:r w:rsidR="000A42E8">
        <w:rPr>
          <w:rFonts w:ascii="Garamond" w:hAnsi="Garamond" w:cs="Helvetica"/>
          <w:color w:val="000000" w:themeColor="text1"/>
          <w:sz w:val="22"/>
          <w:szCs w:val="22"/>
        </w:rPr>
        <w:t xml:space="preserve">as some kind of </w:t>
      </w:r>
      <w:r w:rsidR="005733A9">
        <w:rPr>
          <w:rFonts w:ascii="Garamond" w:hAnsi="Garamond" w:cs="Helvetica"/>
          <w:color w:val="000000" w:themeColor="text1"/>
          <w:sz w:val="22"/>
          <w:szCs w:val="22"/>
        </w:rPr>
        <w:t>snub</w:t>
      </w:r>
      <w:r w:rsidR="000A42E8">
        <w:rPr>
          <w:rFonts w:ascii="Garamond" w:hAnsi="Garamond" w:cs="Helvetica"/>
          <w:color w:val="000000" w:themeColor="text1"/>
          <w:sz w:val="22"/>
          <w:szCs w:val="22"/>
        </w:rPr>
        <w:t xml:space="preserve"> to both myself and the German language.</w:t>
      </w:r>
    </w:p>
    <w:p w14:paraId="3F9E2954" w14:textId="77777777" w:rsidR="00D45369" w:rsidRPr="00AF2203" w:rsidRDefault="005412C3"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The truck drove on. </w:t>
      </w:r>
    </w:p>
    <w:p w14:paraId="0FF4CD7E" w14:textId="7170EEBF" w:rsidR="006418D7" w:rsidRPr="00AF2203" w:rsidRDefault="00E23C9C"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8561B2">
        <w:rPr>
          <w:rFonts w:ascii="Garamond" w:hAnsi="Garamond" w:cs="Helvetica"/>
          <w:color w:val="000000" w:themeColor="text1"/>
          <w:sz w:val="22"/>
          <w:szCs w:val="22"/>
        </w:rPr>
        <w:t xml:space="preserve">homemade </w:t>
      </w:r>
      <w:r w:rsidR="006418D7" w:rsidRPr="00AF2203">
        <w:rPr>
          <w:rFonts w:ascii="Garamond" w:hAnsi="Garamond" w:cs="Helvetica"/>
          <w:color w:val="000000" w:themeColor="text1"/>
          <w:sz w:val="22"/>
          <w:szCs w:val="22"/>
        </w:rPr>
        <w:t xml:space="preserve">sign </w:t>
      </w:r>
      <w:r w:rsidR="001309AD" w:rsidRPr="00AF2203">
        <w:rPr>
          <w:rFonts w:ascii="Garamond" w:hAnsi="Garamond" w:cs="Helvetica"/>
          <w:color w:val="000000" w:themeColor="text1"/>
          <w:sz w:val="22"/>
          <w:szCs w:val="22"/>
        </w:rPr>
        <w:t>proclaim</w:t>
      </w:r>
      <w:r w:rsidRPr="00AF2203">
        <w:rPr>
          <w:rFonts w:ascii="Garamond" w:hAnsi="Garamond" w:cs="Helvetica"/>
          <w:color w:val="000000" w:themeColor="text1"/>
          <w:sz w:val="22"/>
          <w:szCs w:val="22"/>
        </w:rPr>
        <w:t>ed</w:t>
      </w:r>
      <w:r w:rsidR="006418D7" w:rsidRPr="00AF2203">
        <w:rPr>
          <w:rFonts w:ascii="Garamond" w:hAnsi="Garamond" w:cs="Helvetica"/>
          <w:color w:val="000000" w:themeColor="text1"/>
          <w:sz w:val="22"/>
          <w:szCs w:val="22"/>
        </w:rPr>
        <w:t xml:space="preserve">, “Jesus Christ our saviour will save us not money. No flights on Sunday”. As </w:t>
      </w:r>
      <w:r w:rsidR="006B36DA"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5D007B" w:rsidRPr="00AF2203">
        <w:rPr>
          <w:rFonts w:ascii="Garamond" w:hAnsi="Garamond" w:cs="Helvetica"/>
          <w:color w:val="000000" w:themeColor="text1"/>
          <w:sz w:val="22"/>
          <w:szCs w:val="22"/>
        </w:rPr>
        <w:t>approached</w:t>
      </w:r>
      <w:r w:rsidR="00067617" w:rsidRPr="00AF2203">
        <w:rPr>
          <w:rFonts w:ascii="Garamond" w:hAnsi="Garamond" w:cs="Helvetica"/>
          <w:color w:val="000000" w:themeColor="text1"/>
          <w:sz w:val="22"/>
          <w:szCs w:val="22"/>
        </w:rPr>
        <w:t xml:space="preserve">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started to reach for </w:t>
      </w:r>
      <w:r w:rsidR="001900E3"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phone, hoping to snap a photograph </w:t>
      </w:r>
      <w:proofErr w:type="spellStart"/>
      <w:r w:rsidR="006418D7" w:rsidRPr="00AF2203">
        <w:rPr>
          <w:rFonts w:ascii="Garamond" w:hAnsi="Garamond" w:cs="Helvetica"/>
          <w:i/>
          <w:iCs/>
          <w:color w:val="000000" w:themeColor="text1"/>
          <w:sz w:val="22"/>
          <w:szCs w:val="22"/>
        </w:rPr>
        <w:t>en</w:t>
      </w:r>
      <w:proofErr w:type="spellEnd"/>
      <w:r w:rsidR="006418D7" w:rsidRPr="00AF2203">
        <w:rPr>
          <w:rFonts w:ascii="Garamond" w:hAnsi="Garamond" w:cs="Helvetica"/>
          <w:i/>
          <w:iCs/>
          <w:color w:val="000000" w:themeColor="text1"/>
          <w:sz w:val="22"/>
          <w:szCs w:val="22"/>
        </w:rPr>
        <w:t xml:space="preserve"> passant</w:t>
      </w:r>
      <w:r w:rsidR="00431379" w:rsidRPr="00AF2203">
        <w:rPr>
          <w:rFonts w:ascii="Garamond" w:hAnsi="Garamond" w:cs="Helvetica"/>
          <w:iCs/>
          <w:color w:val="000000" w:themeColor="text1"/>
          <w:sz w:val="22"/>
          <w:szCs w:val="22"/>
        </w:rPr>
        <w:t>.</w:t>
      </w:r>
      <w:r w:rsidR="006418D7" w:rsidRPr="00AF2203">
        <w:rPr>
          <w:rFonts w:ascii="Garamond" w:hAnsi="Garamond" w:cs="Helvetica"/>
          <w:i/>
          <w:iCs/>
          <w:color w:val="000000" w:themeColor="text1"/>
          <w:sz w:val="22"/>
          <w:szCs w:val="22"/>
        </w:rPr>
        <w:t xml:space="preserve"> </w:t>
      </w:r>
      <w:r w:rsidR="00431379" w:rsidRPr="00AF2203">
        <w:rPr>
          <w:rFonts w:ascii="Garamond" w:hAnsi="Garamond" w:cs="Helvetica"/>
          <w:iCs/>
          <w:color w:val="000000" w:themeColor="text1"/>
          <w:sz w:val="22"/>
          <w:szCs w:val="22"/>
        </w:rPr>
        <w:t>B</w:t>
      </w:r>
      <w:r w:rsidR="006418D7" w:rsidRPr="00AF2203">
        <w:rPr>
          <w:rFonts w:ascii="Garamond" w:hAnsi="Garamond" w:cs="Helvetica"/>
          <w:color w:val="000000" w:themeColor="text1"/>
          <w:sz w:val="22"/>
          <w:szCs w:val="22"/>
        </w:rPr>
        <w:t xml:space="preserve">ut </w:t>
      </w:r>
      <w:r w:rsidR="00431379" w:rsidRPr="00AF2203">
        <w:rPr>
          <w:rFonts w:ascii="Garamond" w:hAnsi="Garamond" w:cs="Helvetica"/>
          <w:color w:val="000000" w:themeColor="text1"/>
          <w:sz w:val="22"/>
          <w:szCs w:val="22"/>
        </w:rPr>
        <w:t xml:space="preserve">at the last moment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aborted the action, not wishing to </w:t>
      </w:r>
      <w:r w:rsidR="00957410" w:rsidRPr="00AF2203">
        <w:rPr>
          <w:rFonts w:ascii="Garamond" w:hAnsi="Garamond" w:cs="Helvetica"/>
          <w:color w:val="000000" w:themeColor="text1"/>
          <w:sz w:val="22"/>
          <w:szCs w:val="22"/>
        </w:rPr>
        <w:t>appear</w:t>
      </w:r>
      <w:r w:rsidR="006418D7" w:rsidRPr="00AF2203">
        <w:rPr>
          <w:rFonts w:ascii="Garamond" w:hAnsi="Garamond" w:cs="Helvetica"/>
          <w:color w:val="000000" w:themeColor="text1"/>
          <w:sz w:val="22"/>
          <w:szCs w:val="22"/>
        </w:rPr>
        <w:t xml:space="preserve"> </w:t>
      </w:r>
      <w:r w:rsidR="004F54F8">
        <w:rPr>
          <w:rFonts w:ascii="Garamond" w:hAnsi="Garamond" w:cs="Helvetica"/>
          <w:color w:val="000000" w:themeColor="text1"/>
          <w:sz w:val="22"/>
          <w:szCs w:val="22"/>
        </w:rPr>
        <w:t xml:space="preserve">a </w:t>
      </w:r>
      <w:r w:rsidR="001649EB" w:rsidRPr="00AF2203">
        <w:rPr>
          <w:rFonts w:ascii="Garamond" w:hAnsi="Garamond" w:cs="Helvetica"/>
          <w:color w:val="000000" w:themeColor="text1"/>
          <w:sz w:val="22"/>
          <w:szCs w:val="22"/>
        </w:rPr>
        <w:t xml:space="preserve">crass </w:t>
      </w:r>
      <w:r w:rsidR="004F54F8">
        <w:rPr>
          <w:rFonts w:ascii="Garamond" w:hAnsi="Garamond" w:cs="Helvetica"/>
          <w:color w:val="000000" w:themeColor="text1"/>
          <w:sz w:val="22"/>
          <w:szCs w:val="22"/>
        </w:rPr>
        <w:t xml:space="preserve">tourist </w:t>
      </w:r>
      <w:r w:rsidR="00957410" w:rsidRPr="00AF2203">
        <w:rPr>
          <w:rFonts w:ascii="Garamond" w:hAnsi="Garamond" w:cs="Helvetica"/>
          <w:color w:val="000000" w:themeColor="text1"/>
          <w:sz w:val="22"/>
          <w:szCs w:val="22"/>
        </w:rPr>
        <w:t xml:space="preserve">if Sue or </w:t>
      </w:r>
      <w:r w:rsidR="00BF17C2" w:rsidRPr="00AF2203">
        <w:rPr>
          <w:rFonts w:ascii="Garamond" w:hAnsi="Garamond" w:cs="Helvetica"/>
          <w:color w:val="000000" w:themeColor="text1"/>
          <w:sz w:val="22"/>
          <w:szCs w:val="22"/>
        </w:rPr>
        <w:t>Bob</w:t>
      </w:r>
      <w:r w:rsidR="00957410" w:rsidRPr="00AF2203">
        <w:rPr>
          <w:rFonts w:ascii="Garamond" w:hAnsi="Garamond" w:cs="Helvetica"/>
          <w:color w:val="000000" w:themeColor="text1"/>
          <w:sz w:val="22"/>
          <w:szCs w:val="22"/>
        </w:rPr>
        <w:t xml:space="preserve"> should have seen me in the </w:t>
      </w:r>
      <w:r w:rsidR="00530FF3">
        <w:rPr>
          <w:rFonts w:ascii="Garamond" w:hAnsi="Garamond" w:cs="Helvetica"/>
          <w:color w:val="000000" w:themeColor="text1"/>
          <w:sz w:val="22"/>
          <w:szCs w:val="22"/>
        </w:rPr>
        <w:t xml:space="preserve">rear-view </w:t>
      </w:r>
      <w:r w:rsidR="00957410" w:rsidRPr="00AF2203">
        <w:rPr>
          <w:rFonts w:ascii="Garamond" w:hAnsi="Garamond" w:cs="Helvetica"/>
          <w:color w:val="000000" w:themeColor="text1"/>
          <w:sz w:val="22"/>
          <w:szCs w:val="22"/>
        </w:rPr>
        <w:t>mirror</w:t>
      </w:r>
      <w:r w:rsidR="0059660B" w:rsidRPr="00AF2203">
        <w:rPr>
          <w:rFonts w:ascii="Garamond" w:hAnsi="Garamond" w:cs="Helvetica"/>
          <w:color w:val="000000" w:themeColor="text1"/>
          <w:sz w:val="22"/>
          <w:szCs w:val="22"/>
        </w:rPr>
        <w:t>. My deference le</w:t>
      </w:r>
      <w:r w:rsidR="00714124">
        <w:rPr>
          <w:rFonts w:ascii="Garamond" w:hAnsi="Garamond" w:cs="Helvetica"/>
          <w:color w:val="000000" w:themeColor="text1"/>
          <w:sz w:val="22"/>
          <w:szCs w:val="22"/>
        </w:rPr>
        <w:t>ads</w:t>
      </w:r>
      <w:r w:rsidR="0059660B" w:rsidRPr="00AF2203">
        <w:rPr>
          <w:rFonts w:ascii="Garamond" w:hAnsi="Garamond" w:cs="Helvetica"/>
          <w:color w:val="000000" w:themeColor="text1"/>
          <w:sz w:val="22"/>
          <w:szCs w:val="22"/>
        </w:rPr>
        <w:t xml:space="preserve"> me</w:t>
      </w:r>
      <w:r w:rsidR="00714124">
        <w:rPr>
          <w:rFonts w:ascii="Garamond" w:hAnsi="Garamond" w:cs="Helvetica"/>
          <w:color w:val="000000" w:themeColor="text1"/>
          <w:sz w:val="22"/>
          <w:szCs w:val="22"/>
        </w:rPr>
        <w:t xml:space="preserve"> now</w:t>
      </w:r>
      <w:r w:rsidR="00AE08D6">
        <w:rPr>
          <w:rFonts w:ascii="Garamond" w:hAnsi="Garamond" w:cs="Helvetica"/>
          <w:color w:val="000000" w:themeColor="text1"/>
          <w:sz w:val="22"/>
          <w:szCs w:val="22"/>
        </w:rPr>
        <w:t xml:space="preserve"> </w:t>
      </w:r>
      <w:r w:rsidR="0059660B" w:rsidRPr="00AF2203">
        <w:rPr>
          <w:rFonts w:ascii="Garamond" w:hAnsi="Garamond" w:cs="Helvetica"/>
          <w:color w:val="000000" w:themeColor="text1"/>
          <w:sz w:val="22"/>
          <w:szCs w:val="22"/>
        </w:rPr>
        <w:t xml:space="preserve">to think of a concept </w:t>
      </w:r>
      <w:r w:rsidR="003E4FCE" w:rsidRPr="00AF2203">
        <w:rPr>
          <w:rFonts w:ascii="Garamond" w:hAnsi="Garamond" w:cs="Helvetica"/>
          <w:color w:val="000000" w:themeColor="text1"/>
          <w:sz w:val="22"/>
          <w:szCs w:val="22"/>
        </w:rPr>
        <w:t>over which</w:t>
      </w:r>
      <w:r w:rsidR="0059660B" w:rsidRPr="00AF2203">
        <w:rPr>
          <w:rFonts w:ascii="Garamond" w:hAnsi="Garamond" w:cs="Helvetica"/>
          <w:color w:val="000000" w:themeColor="text1"/>
          <w:sz w:val="22"/>
          <w:szCs w:val="22"/>
        </w:rPr>
        <w:t xml:space="preserve"> Radwan </w:t>
      </w:r>
      <w:r w:rsidR="003E4FCE" w:rsidRPr="00AF2203">
        <w:rPr>
          <w:rFonts w:ascii="Garamond" w:hAnsi="Garamond" w:cs="Helvetica"/>
          <w:color w:val="000000" w:themeColor="text1"/>
          <w:sz w:val="22"/>
          <w:szCs w:val="22"/>
        </w:rPr>
        <w:t xml:space="preserve">obsesses called </w:t>
      </w:r>
      <w:r w:rsidR="0059660B" w:rsidRPr="00AF2203">
        <w:rPr>
          <w:rFonts w:ascii="Garamond" w:hAnsi="Garamond" w:cs="Helvetica"/>
          <w:i/>
          <w:iCs/>
          <w:color w:val="000000" w:themeColor="text1"/>
          <w:sz w:val="22"/>
          <w:szCs w:val="22"/>
        </w:rPr>
        <w:t>over-socialization.</w:t>
      </w:r>
      <w:r w:rsidR="0059660B" w:rsidRPr="00AF2203">
        <w:rPr>
          <w:rFonts w:ascii="Garamond" w:hAnsi="Garamond" w:cs="Helvetica"/>
          <w:color w:val="000000" w:themeColor="text1"/>
          <w:sz w:val="22"/>
          <w:szCs w:val="22"/>
        </w:rPr>
        <w:t xml:space="preserve"> I am not sure if </w:t>
      </w:r>
      <w:r w:rsidR="008B6E18" w:rsidRPr="00AF2203">
        <w:rPr>
          <w:rFonts w:ascii="Garamond" w:hAnsi="Garamond" w:cs="Helvetica"/>
          <w:color w:val="000000" w:themeColor="text1"/>
          <w:sz w:val="22"/>
          <w:szCs w:val="22"/>
        </w:rPr>
        <w:t>he</w:t>
      </w:r>
      <w:r w:rsidR="0059660B" w:rsidRPr="00AF2203">
        <w:rPr>
          <w:rFonts w:ascii="Garamond" w:hAnsi="Garamond" w:cs="Helvetica"/>
          <w:color w:val="000000" w:themeColor="text1"/>
          <w:sz w:val="22"/>
          <w:szCs w:val="22"/>
        </w:rPr>
        <w:t xml:space="preserve"> </w:t>
      </w:r>
      <w:r w:rsidR="00D42C17" w:rsidRPr="00AF2203">
        <w:rPr>
          <w:rFonts w:ascii="Garamond" w:hAnsi="Garamond" w:cs="Helvetica"/>
          <w:color w:val="000000" w:themeColor="text1"/>
          <w:sz w:val="22"/>
          <w:szCs w:val="22"/>
        </w:rPr>
        <w:t>fully</w:t>
      </w:r>
      <w:r w:rsidR="0059660B" w:rsidRPr="00AF2203">
        <w:rPr>
          <w:rFonts w:ascii="Garamond" w:hAnsi="Garamond" w:cs="Helvetica"/>
          <w:color w:val="000000" w:themeColor="text1"/>
          <w:sz w:val="22"/>
          <w:szCs w:val="22"/>
        </w:rPr>
        <w:t xml:space="preserve"> subscribes to this idea, that one can be “over-socialized”, or if it is just one of his fatuous thought-experiments (one </w:t>
      </w:r>
      <w:r w:rsidR="00846B95" w:rsidRPr="00AF2203">
        <w:rPr>
          <w:rFonts w:ascii="Garamond" w:hAnsi="Garamond" w:cs="Helvetica"/>
          <w:color w:val="000000" w:themeColor="text1"/>
          <w:sz w:val="22"/>
          <w:szCs w:val="22"/>
        </w:rPr>
        <w:t>can</w:t>
      </w:r>
      <w:r w:rsidR="0059660B" w:rsidRPr="00AF2203">
        <w:rPr>
          <w:rFonts w:ascii="Garamond" w:hAnsi="Garamond" w:cs="Helvetica"/>
          <w:color w:val="000000" w:themeColor="text1"/>
          <w:sz w:val="22"/>
          <w:szCs w:val="22"/>
        </w:rPr>
        <w:t xml:space="preserve"> be </w:t>
      </w:r>
      <w:r w:rsidR="0059660B" w:rsidRPr="00AF2203">
        <w:rPr>
          <w:rFonts w:ascii="Garamond" w:hAnsi="Garamond" w:cs="Helvetica"/>
          <w:i/>
          <w:iCs/>
          <w:color w:val="000000" w:themeColor="text1"/>
          <w:sz w:val="22"/>
          <w:szCs w:val="22"/>
        </w:rPr>
        <w:t>under</w:t>
      </w:r>
      <w:r w:rsidR="0059660B" w:rsidRPr="00AF2203">
        <w:rPr>
          <w:rFonts w:ascii="Garamond" w:hAnsi="Garamond" w:cs="Helvetica"/>
          <w:color w:val="000000" w:themeColor="text1"/>
          <w:sz w:val="22"/>
          <w:szCs w:val="22"/>
        </w:rPr>
        <w:t xml:space="preserve">-socialized </w:t>
      </w:r>
      <w:r w:rsidR="004F54F8">
        <w:rPr>
          <w:rFonts w:ascii="Garamond" w:hAnsi="Garamond" w:cs="Helvetica"/>
          <w:color w:val="000000" w:themeColor="text1"/>
          <w:sz w:val="22"/>
          <w:szCs w:val="22"/>
        </w:rPr>
        <w:t xml:space="preserve">and </w:t>
      </w:r>
      <w:r w:rsidR="0059660B" w:rsidRPr="00AF2203">
        <w:rPr>
          <w:rFonts w:ascii="Garamond" w:hAnsi="Garamond" w:cs="Helvetica"/>
          <w:color w:val="000000" w:themeColor="text1"/>
          <w:sz w:val="22"/>
          <w:szCs w:val="22"/>
        </w:rPr>
        <w:t xml:space="preserve">so why not </w:t>
      </w:r>
      <w:r w:rsidR="0059660B" w:rsidRPr="00AF2203">
        <w:rPr>
          <w:rFonts w:ascii="Garamond" w:hAnsi="Garamond" w:cs="Helvetica"/>
          <w:i/>
          <w:iCs/>
          <w:color w:val="000000" w:themeColor="text1"/>
          <w:sz w:val="22"/>
          <w:szCs w:val="22"/>
        </w:rPr>
        <w:t>over</w:t>
      </w:r>
      <w:r w:rsidR="0059660B" w:rsidRPr="00AF2203">
        <w:rPr>
          <w:rFonts w:ascii="Garamond" w:hAnsi="Garamond" w:cs="Helvetica"/>
          <w:color w:val="000000" w:themeColor="text1"/>
          <w:sz w:val="22"/>
          <w:szCs w:val="22"/>
        </w:rPr>
        <w:t>-socialized?)</w:t>
      </w:r>
      <w:r w:rsidR="00604AF6" w:rsidRPr="00AF2203">
        <w:rPr>
          <w:rFonts w:ascii="Garamond" w:hAnsi="Garamond" w:cs="Helvetica"/>
          <w:color w:val="000000" w:themeColor="text1"/>
          <w:sz w:val="22"/>
          <w:szCs w:val="22"/>
        </w:rPr>
        <w:t>.</w:t>
      </w:r>
      <w:r w:rsidR="0059660B" w:rsidRPr="00AF2203">
        <w:rPr>
          <w:rStyle w:val="FootnoteReference"/>
          <w:rFonts w:ascii="Garamond" w:hAnsi="Garamond" w:cs="Helvetica"/>
          <w:color w:val="000000" w:themeColor="text1"/>
          <w:sz w:val="22"/>
          <w:szCs w:val="22"/>
        </w:rPr>
        <w:footnoteReference w:id="10"/>
      </w:r>
    </w:p>
    <w:p w14:paraId="5A80A754" w14:textId="51EE54BD" w:rsidR="006418D7" w:rsidRPr="00082B3A" w:rsidRDefault="0056479F" w:rsidP="00082B3A">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Amongst the smells of nectar</w:t>
      </w:r>
      <w:r w:rsidR="008B1309">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dust and </w:t>
      </w:r>
      <w:r w:rsidR="00413ED1" w:rsidRPr="00AF2203">
        <w:rPr>
          <w:rFonts w:ascii="Garamond" w:hAnsi="Garamond" w:cs="Helvetica"/>
          <w:color w:val="000000" w:themeColor="text1"/>
          <w:sz w:val="22"/>
          <w:szCs w:val="22"/>
        </w:rPr>
        <w:t>ocean</w:t>
      </w:r>
      <w:r w:rsidRPr="00AF2203">
        <w:rPr>
          <w:rFonts w:ascii="Garamond" w:hAnsi="Garamond" w:cs="Helvetica"/>
          <w:color w:val="000000" w:themeColor="text1"/>
          <w:sz w:val="22"/>
          <w:szCs w:val="22"/>
        </w:rPr>
        <w:t xml:space="preserve"> I clearly </w:t>
      </w:r>
      <w:r w:rsidR="00D71EC6" w:rsidRPr="00AF2203">
        <w:rPr>
          <w:rFonts w:ascii="Garamond" w:hAnsi="Garamond" w:cs="Helvetica"/>
          <w:color w:val="000000" w:themeColor="text1"/>
          <w:sz w:val="22"/>
          <w:szCs w:val="22"/>
        </w:rPr>
        <w:t>recall</w:t>
      </w:r>
      <w:r w:rsidRPr="00AF2203">
        <w:rPr>
          <w:rFonts w:ascii="Garamond" w:hAnsi="Garamond" w:cs="Helvetica"/>
          <w:color w:val="000000" w:themeColor="text1"/>
          <w:sz w:val="22"/>
          <w:szCs w:val="22"/>
        </w:rPr>
        <w:t xml:space="preserve"> that drive to </w:t>
      </w:r>
      <w:r w:rsidR="004F3B21"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hotel</w:t>
      </w:r>
      <w:r w:rsidR="001E299F" w:rsidRPr="00AF2203">
        <w:rPr>
          <w:rFonts w:ascii="Garamond" w:hAnsi="Garamond" w:cs="Helvetica"/>
          <w:color w:val="000000" w:themeColor="text1"/>
          <w:sz w:val="22"/>
          <w:szCs w:val="22"/>
        </w:rPr>
        <w:t xml:space="preserve">, </w:t>
      </w:r>
      <w:r w:rsidR="00011BDE" w:rsidRPr="00AF2203">
        <w:rPr>
          <w:rFonts w:ascii="Garamond" w:hAnsi="Garamond" w:cs="Helvetica"/>
          <w:color w:val="000000" w:themeColor="text1"/>
          <w:sz w:val="22"/>
          <w:szCs w:val="22"/>
        </w:rPr>
        <w:t xml:space="preserve">pendulous </w:t>
      </w:r>
      <w:r w:rsidR="00D3239C" w:rsidRPr="00AF2203">
        <w:rPr>
          <w:rFonts w:ascii="Garamond" w:hAnsi="Garamond" w:cs="Helvetica"/>
          <w:color w:val="000000" w:themeColor="text1"/>
          <w:sz w:val="22"/>
          <w:szCs w:val="22"/>
        </w:rPr>
        <w:t xml:space="preserve">banana chandeliers </w:t>
      </w:r>
      <w:r w:rsidR="003F3798">
        <w:rPr>
          <w:rFonts w:ascii="Garamond" w:hAnsi="Garamond" w:cs="Helvetica"/>
          <w:color w:val="000000" w:themeColor="text1"/>
          <w:sz w:val="22"/>
          <w:szCs w:val="22"/>
        </w:rPr>
        <w:t>stranded</w:t>
      </w:r>
      <w:r w:rsidR="00011BDE" w:rsidRPr="00AF2203">
        <w:rPr>
          <w:rFonts w:ascii="Garamond" w:hAnsi="Garamond" w:cs="Helvetica"/>
          <w:color w:val="000000" w:themeColor="text1"/>
          <w:sz w:val="22"/>
          <w:szCs w:val="22"/>
        </w:rPr>
        <w:t xml:space="preserve"> </w:t>
      </w:r>
      <w:r w:rsidR="002C7472"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00A3575D" w:rsidRPr="00AF2203">
        <w:rPr>
          <w:rFonts w:ascii="Garamond" w:hAnsi="Garamond" w:cs="Helvetica"/>
          <w:color w:val="000000" w:themeColor="text1"/>
          <w:sz w:val="22"/>
          <w:szCs w:val="22"/>
        </w:rPr>
        <w:t>interminable</w:t>
      </w:r>
      <w:r w:rsidR="006418D7" w:rsidRPr="00AF2203">
        <w:rPr>
          <w:rFonts w:ascii="Garamond" w:hAnsi="Garamond" w:cs="Helvetica"/>
          <w:color w:val="000000" w:themeColor="text1"/>
          <w:sz w:val="22"/>
          <w:szCs w:val="22"/>
        </w:rPr>
        <w:t xml:space="preserve"> roundabouts</w:t>
      </w:r>
      <w:r w:rsidR="008561B2">
        <w:rPr>
          <w:rFonts w:ascii="Garamond" w:hAnsi="Garamond" w:cs="Helvetica"/>
          <w:color w:val="000000" w:themeColor="text1"/>
          <w:sz w:val="22"/>
          <w:szCs w:val="22"/>
        </w:rPr>
        <w:t xml:space="preserve"> </w:t>
      </w:r>
      <w:r w:rsidR="0036201C">
        <w:rPr>
          <w:rFonts w:ascii="Garamond" w:hAnsi="Garamond" w:cs="Helvetica"/>
          <w:color w:val="000000" w:themeColor="text1"/>
          <w:sz w:val="22"/>
          <w:szCs w:val="22"/>
        </w:rPr>
        <w:t>displaying</w:t>
      </w:r>
      <w:r w:rsidR="008561B2">
        <w:rPr>
          <w:rFonts w:ascii="Garamond" w:hAnsi="Garamond" w:cs="Helvetica"/>
          <w:color w:val="000000" w:themeColor="text1"/>
          <w:sz w:val="22"/>
          <w:szCs w:val="22"/>
        </w:rPr>
        <w:t xml:space="preserve"> </w:t>
      </w:r>
      <w:r w:rsidR="006552E4">
        <w:rPr>
          <w:rFonts w:ascii="Garamond" w:hAnsi="Garamond" w:cs="Helvetica"/>
          <w:color w:val="000000" w:themeColor="text1"/>
          <w:sz w:val="22"/>
          <w:szCs w:val="22"/>
        </w:rPr>
        <w:t>unreasonably</w:t>
      </w:r>
      <w:r w:rsidR="008561B2">
        <w:rPr>
          <w:rFonts w:ascii="Garamond" w:hAnsi="Garamond" w:cs="Helvetica"/>
          <w:color w:val="000000" w:themeColor="text1"/>
          <w:sz w:val="22"/>
          <w:szCs w:val="22"/>
        </w:rPr>
        <w:t xml:space="preserve"> officious chevrons</w:t>
      </w:r>
      <w:r w:rsidR="006418D7" w:rsidRPr="00AF2203">
        <w:rPr>
          <w:rFonts w:ascii="Garamond" w:hAnsi="Garamond" w:cs="Helvetica"/>
          <w:color w:val="000000" w:themeColor="text1"/>
          <w:sz w:val="22"/>
          <w:szCs w:val="22"/>
        </w:rPr>
        <w:t xml:space="preserve">. </w:t>
      </w:r>
      <w:r w:rsidR="00E70A7B">
        <w:rPr>
          <w:rFonts w:ascii="Garamond" w:hAnsi="Garamond" w:cs="Helvetica"/>
          <w:color w:val="000000" w:themeColor="text1"/>
          <w:sz w:val="22"/>
          <w:szCs w:val="22"/>
        </w:rPr>
        <w:t>W</w:t>
      </w:r>
      <w:r w:rsidR="00887A0C" w:rsidRPr="00AF2203">
        <w:rPr>
          <w:rFonts w:ascii="Garamond" w:hAnsi="Garamond" w:cs="Helvetica"/>
          <w:color w:val="000000" w:themeColor="text1"/>
          <w:sz w:val="22"/>
          <w:szCs w:val="22"/>
        </w:rPr>
        <w:t>e</w:t>
      </w:r>
      <w:r w:rsidR="006418D7" w:rsidRPr="00AF2203">
        <w:rPr>
          <w:rFonts w:ascii="Garamond" w:hAnsi="Garamond" w:cs="Helvetica"/>
          <w:color w:val="000000" w:themeColor="text1"/>
          <w:sz w:val="22"/>
          <w:szCs w:val="22"/>
        </w:rPr>
        <w:t xml:space="preserve"> passed a yellow delivery vehicle</w:t>
      </w:r>
      <w:r w:rsidR="00282388">
        <w:rPr>
          <w:rFonts w:ascii="Garamond" w:hAnsi="Garamond" w:cs="Helvetica"/>
          <w:color w:val="000000" w:themeColor="text1"/>
          <w:sz w:val="22"/>
          <w:szCs w:val="22"/>
        </w:rPr>
        <w:t xml:space="preserve"> looking almost wilfully un-aerodynamic,</w:t>
      </w:r>
      <w:r w:rsidR="006418D7" w:rsidRPr="00AF2203">
        <w:rPr>
          <w:rFonts w:ascii="Garamond" w:hAnsi="Garamond" w:cs="Helvetica"/>
          <w:color w:val="000000" w:themeColor="text1"/>
          <w:sz w:val="22"/>
          <w:szCs w:val="22"/>
        </w:rPr>
        <w:t xml:space="preserve"> </w:t>
      </w:r>
      <w:r w:rsidR="00E3725D" w:rsidRPr="00AF2203">
        <w:rPr>
          <w:rFonts w:ascii="Garamond" w:hAnsi="Garamond" w:cs="Helvetica"/>
          <w:color w:val="000000" w:themeColor="text1"/>
          <w:sz w:val="22"/>
          <w:szCs w:val="22"/>
        </w:rPr>
        <w:t>on the side of which was</w:t>
      </w:r>
      <w:r w:rsidR="006418D7" w:rsidRPr="00AF2203">
        <w:rPr>
          <w:rFonts w:ascii="Garamond" w:hAnsi="Garamond" w:cs="Helvetica"/>
          <w:color w:val="000000" w:themeColor="text1"/>
          <w:sz w:val="22"/>
          <w:szCs w:val="22"/>
        </w:rPr>
        <w:t xml:space="preserve"> a</w:t>
      </w:r>
      <w:r w:rsidR="00C2361C" w:rsidRPr="00AF2203">
        <w:rPr>
          <w:rFonts w:ascii="Garamond" w:hAnsi="Garamond" w:cs="Helvetica"/>
          <w:color w:val="000000" w:themeColor="text1"/>
          <w:sz w:val="22"/>
          <w:szCs w:val="22"/>
        </w:rPr>
        <w:t xml:space="preserve"> </w:t>
      </w:r>
      <w:r w:rsidR="0032011E">
        <w:rPr>
          <w:rFonts w:ascii="Garamond" w:hAnsi="Garamond" w:cs="Helvetica"/>
          <w:color w:val="000000" w:themeColor="text1"/>
          <w:sz w:val="22"/>
          <w:szCs w:val="22"/>
        </w:rPr>
        <w:t xml:space="preserve">single </w:t>
      </w:r>
      <w:r w:rsidR="00C2361C" w:rsidRPr="00AF2203">
        <w:rPr>
          <w:rFonts w:ascii="Garamond" w:hAnsi="Garamond" w:cs="Helvetica"/>
          <w:color w:val="000000" w:themeColor="text1"/>
          <w:sz w:val="22"/>
          <w:szCs w:val="22"/>
        </w:rPr>
        <w:t>large</w:t>
      </w:r>
      <w:r w:rsidR="006418D7" w:rsidRPr="00AF2203">
        <w:rPr>
          <w:rFonts w:ascii="Garamond" w:hAnsi="Garamond" w:cs="Helvetica"/>
          <w:color w:val="000000" w:themeColor="text1"/>
          <w:sz w:val="22"/>
          <w:szCs w:val="22"/>
        </w:rPr>
        <w:t xml:space="preserve"> Chinese</w:t>
      </w:r>
      <w:r w:rsidR="0044644D" w:rsidRPr="00AF2203">
        <w:rPr>
          <w:rFonts w:ascii="Garamond" w:hAnsi="Garamond" w:cs="Helvetica"/>
          <w:color w:val="000000" w:themeColor="text1"/>
          <w:sz w:val="22"/>
          <w:szCs w:val="22"/>
        </w:rPr>
        <w:t xml:space="preserve"> </w:t>
      </w:r>
      <w:r w:rsidR="00FF111B">
        <w:rPr>
          <w:rFonts w:ascii="Garamond" w:hAnsi="Garamond" w:cs="Helvetica"/>
          <w:color w:val="000000" w:themeColor="text1"/>
          <w:sz w:val="22"/>
          <w:szCs w:val="22"/>
        </w:rPr>
        <w:t>character</w:t>
      </w:r>
      <w:r w:rsidR="006418D7" w:rsidRPr="00AF2203">
        <w:rPr>
          <w:rFonts w:ascii="Garamond" w:hAnsi="Garamond" w:cs="Helvetica"/>
          <w:color w:val="000000" w:themeColor="text1"/>
          <w:sz w:val="22"/>
          <w:szCs w:val="22"/>
        </w:rPr>
        <w:t xml:space="preserve">. </w:t>
      </w:r>
      <w:r w:rsidR="00C50564">
        <w:rPr>
          <w:rFonts w:ascii="Garamond" w:hAnsi="Garamond" w:cs="Helvetica"/>
          <w:color w:val="000000" w:themeColor="text1"/>
          <w:sz w:val="22"/>
          <w:szCs w:val="22"/>
        </w:rPr>
        <w:t xml:space="preserve">I </w:t>
      </w:r>
      <w:r w:rsidR="00EB50B8">
        <w:rPr>
          <w:rFonts w:ascii="Garamond" w:hAnsi="Garamond" w:cs="Helvetica"/>
          <w:color w:val="000000" w:themeColor="text1"/>
          <w:sz w:val="22"/>
          <w:szCs w:val="22"/>
        </w:rPr>
        <w:t>felt amused by</w:t>
      </w:r>
      <w:r w:rsidR="009F375C">
        <w:rPr>
          <w:rFonts w:ascii="Garamond" w:hAnsi="Garamond" w:cs="Helvetica"/>
          <w:color w:val="000000" w:themeColor="text1"/>
          <w:sz w:val="22"/>
          <w:szCs w:val="22"/>
        </w:rPr>
        <w:t xml:space="preserve"> my feeling of alienation </w:t>
      </w:r>
      <w:r w:rsidR="00282388">
        <w:rPr>
          <w:rFonts w:ascii="Garamond" w:hAnsi="Garamond" w:cs="Helvetica"/>
          <w:color w:val="000000" w:themeColor="text1"/>
          <w:sz w:val="22"/>
          <w:szCs w:val="22"/>
        </w:rPr>
        <w:t>to</w:t>
      </w:r>
      <w:r w:rsidR="009F375C">
        <w:rPr>
          <w:rFonts w:ascii="Garamond" w:hAnsi="Garamond" w:cs="Helvetica"/>
          <w:color w:val="000000" w:themeColor="text1"/>
          <w:sz w:val="22"/>
          <w:szCs w:val="22"/>
        </w:rPr>
        <w:t xml:space="preserve"> the incomprehensible logogram</w:t>
      </w:r>
      <w:r w:rsidR="000F2C66">
        <w:rPr>
          <w:rFonts w:ascii="Garamond" w:hAnsi="Garamond" w:cs="Helvetica"/>
          <w:color w:val="000000" w:themeColor="text1"/>
          <w:sz w:val="22"/>
          <w:szCs w:val="22"/>
        </w:rPr>
        <w:t xml:space="preserve">. </w:t>
      </w:r>
    </w:p>
    <w:p w14:paraId="579CFEAE" w14:textId="022AE082" w:rsidR="001A3B2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Passing a</w:t>
      </w:r>
      <w:r w:rsidR="00DD503B">
        <w:rPr>
          <w:rFonts w:ascii="Garamond" w:hAnsi="Garamond" w:cs="Helvetica"/>
          <w:color w:val="000000" w:themeColor="text1"/>
          <w:sz w:val="22"/>
          <w:szCs w:val="22"/>
        </w:rPr>
        <w:t xml:space="preserve"> </w:t>
      </w:r>
      <w:r w:rsidR="00DD503B" w:rsidRPr="00DD503B">
        <w:rPr>
          <w:rFonts w:ascii="Garamond" w:hAnsi="Garamond" w:cs="Helvetica"/>
          <w:color w:val="000000" w:themeColor="text1"/>
          <w:sz w:val="22"/>
          <w:szCs w:val="22"/>
        </w:rPr>
        <w:t>goat</w:t>
      </w:r>
      <w:r w:rsidRPr="00AF2203">
        <w:rPr>
          <w:rFonts w:ascii="Garamond" w:hAnsi="Garamond" w:cs="Helvetica"/>
          <w:color w:val="000000" w:themeColor="text1"/>
          <w:sz w:val="22"/>
          <w:szCs w:val="22"/>
        </w:rPr>
        <w:t xml:space="preserve"> tethered </w:t>
      </w:r>
      <w:r w:rsidR="00DD503B">
        <w:rPr>
          <w:rFonts w:ascii="Garamond" w:hAnsi="Garamond" w:cs="Helvetica"/>
          <w:color w:val="000000" w:themeColor="text1"/>
          <w:sz w:val="22"/>
          <w:szCs w:val="22"/>
        </w:rPr>
        <w:t xml:space="preserve">to the centre of </w:t>
      </w:r>
      <w:r w:rsidR="008F7458">
        <w:rPr>
          <w:rFonts w:ascii="Garamond" w:hAnsi="Garamond" w:cs="Helvetica"/>
          <w:color w:val="000000" w:themeColor="text1"/>
          <w:sz w:val="22"/>
          <w:szCs w:val="22"/>
        </w:rPr>
        <w:t>a</w:t>
      </w:r>
      <w:r w:rsidR="00DD503B">
        <w:rPr>
          <w:rFonts w:ascii="Garamond" w:hAnsi="Garamond" w:cs="Helvetica"/>
          <w:color w:val="000000" w:themeColor="text1"/>
          <w:sz w:val="22"/>
          <w:szCs w:val="22"/>
        </w:rPr>
        <w:t xml:space="preserve"> roundabout </w:t>
      </w:r>
      <w:r w:rsidRPr="00AF2203">
        <w:rPr>
          <w:rFonts w:ascii="Garamond" w:hAnsi="Garamond" w:cs="Helvetica"/>
          <w:color w:val="000000" w:themeColor="text1"/>
          <w:sz w:val="22"/>
          <w:szCs w:val="22"/>
        </w:rPr>
        <w:t>begat a</w:t>
      </w:r>
      <w:r w:rsidR="00CC1344" w:rsidRPr="00AF2203">
        <w:rPr>
          <w:rFonts w:ascii="Garamond" w:hAnsi="Garamond" w:cs="Helvetica"/>
          <w:color w:val="000000" w:themeColor="text1"/>
          <w:sz w:val="22"/>
          <w:szCs w:val="22"/>
        </w:rPr>
        <w:t xml:space="preserve"> brief </w:t>
      </w:r>
      <w:r w:rsidRPr="00AF2203">
        <w:rPr>
          <w:rFonts w:ascii="Garamond" w:hAnsi="Garamond" w:cs="Helvetica"/>
          <w:color w:val="000000" w:themeColor="text1"/>
          <w:sz w:val="22"/>
          <w:szCs w:val="22"/>
        </w:rPr>
        <w:t xml:space="preserve">earworm to the tune of </w:t>
      </w:r>
      <w:r w:rsidR="00784030" w:rsidRPr="00AF2203">
        <w:rPr>
          <w:rFonts w:ascii="Garamond" w:hAnsi="Garamond" w:cs="Helvetica"/>
          <w:color w:val="000000" w:themeColor="text1"/>
          <w:sz w:val="22"/>
          <w:szCs w:val="22"/>
        </w:rPr>
        <w:t xml:space="preserve">Mykola </w:t>
      </w:r>
      <w:proofErr w:type="spellStart"/>
      <w:r w:rsidR="00784030" w:rsidRPr="00AF2203">
        <w:rPr>
          <w:rFonts w:ascii="Garamond" w:hAnsi="Garamond" w:cs="Helvetica"/>
          <w:color w:val="000000" w:themeColor="text1"/>
          <w:sz w:val="22"/>
          <w:szCs w:val="22"/>
        </w:rPr>
        <w:t>Leontovych’s</w:t>
      </w:r>
      <w:proofErr w:type="spellEnd"/>
      <w:r w:rsidR="00784030"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“Carol of the Bells”: </w:t>
      </w:r>
      <w:r w:rsidRPr="00AF2203">
        <w:rPr>
          <w:rFonts w:ascii="Garamond" w:hAnsi="Garamond" w:cs="Helvetica"/>
          <w:i/>
          <w:iCs/>
          <w:color w:val="000000" w:themeColor="text1"/>
          <w:sz w:val="22"/>
          <w:szCs w:val="22"/>
        </w:rPr>
        <w:t>Goat on-a-rope, goat on-a-rope</w:t>
      </w:r>
      <w:r w:rsidRPr="00AF2203">
        <w:rPr>
          <w:rFonts w:ascii="Garamond" w:hAnsi="Garamond" w:cs="Helvetica"/>
          <w:color w:val="000000" w:themeColor="text1"/>
          <w:sz w:val="22"/>
          <w:szCs w:val="22"/>
        </w:rPr>
        <w:t>!</w:t>
      </w:r>
      <w:r w:rsidR="003F2B47" w:rsidRPr="00AF2203">
        <w:rPr>
          <w:rFonts w:ascii="Garamond" w:hAnsi="Garamond" w:cs="Helvetica"/>
          <w:color w:val="000000" w:themeColor="text1"/>
          <w:sz w:val="22"/>
          <w:szCs w:val="22"/>
        </w:rPr>
        <w:t xml:space="preserve"> It is</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melody </w:t>
      </w:r>
      <w:r w:rsidR="003F2B47" w:rsidRPr="00AF2203">
        <w:rPr>
          <w:rFonts w:ascii="Garamond" w:hAnsi="Garamond" w:cs="Helvetica"/>
          <w:color w:val="000000" w:themeColor="text1"/>
          <w:sz w:val="22"/>
          <w:szCs w:val="22"/>
        </w:rPr>
        <w:t>I have always found</w:t>
      </w:r>
      <w:r w:rsidRPr="00AF2203">
        <w:rPr>
          <w:rFonts w:ascii="Garamond" w:hAnsi="Garamond" w:cs="Helvetica"/>
          <w:color w:val="000000" w:themeColor="text1"/>
          <w:sz w:val="22"/>
          <w:szCs w:val="22"/>
        </w:rPr>
        <w:t xml:space="preserve"> disconcerting, </w:t>
      </w:r>
      <w:r w:rsidR="005D158C" w:rsidRPr="00AF2203">
        <w:rPr>
          <w:rFonts w:ascii="Garamond" w:hAnsi="Garamond" w:cs="Helvetica"/>
          <w:color w:val="000000" w:themeColor="text1"/>
          <w:sz w:val="22"/>
          <w:szCs w:val="22"/>
        </w:rPr>
        <w:t>a confused message mixing</w:t>
      </w:r>
      <w:r w:rsidR="00DD503B">
        <w:rPr>
          <w:rFonts w:ascii="Garamond" w:hAnsi="Garamond" w:cs="Helvetica"/>
          <w:color w:val="000000" w:themeColor="text1"/>
          <w:sz w:val="22"/>
          <w:szCs w:val="22"/>
        </w:rPr>
        <w:t xml:space="preserve"> manic</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obstinate </w:t>
      </w:r>
      <w:r w:rsidRPr="00AF2203">
        <w:rPr>
          <w:rFonts w:ascii="Garamond" w:hAnsi="Garamond" w:cs="Helvetica"/>
          <w:color w:val="000000" w:themeColor="text1"/>
          <w:sz w:val="22"/>
          <w:szCs w:val="22"/>
        </w:rPr>
        <w:t xml:space="preserve">Gothic </w:t>
      </w:r>
      <w:r w:rsidR="0015331A" w:rsidRPr="00AF2203">
        <w:rPr>
          <w:rFonts w:ascii="Garamond" w:hAnsi="Garamond" w:cs="Helvetica"/>
          <w:color w:val="000000" w:themeColor="text1"/>
          <w:sz w:val="22"/>
          <w:szCs w:val="22"/>
        </w:rPr>
        <w:t>melo</w:t>
      </w:r>
      <w:r w:rsidR="007D7E37" w:rsidRPr="00AF2203">
        <w:rPr>
          <w:rFonts w:ascii="Garamond" w:hAnsi="Garamond" w:cs="Helvetica"/>
          <w:color w:val="000000" w:themeColor="text1"/>
          <w:sz w:val="22"/>
          <w:szCs w:val="22"/>
        </w:rPr>
        <w:t>drama</w:t>
      </w:r>
      <w:r w:rsidRPr="00AF2203">
        <w:rPr>
          <w:rFonts w:ascii="Garamond" w:hAnsi="Garamond" w:cs="Helvetica"/>
          <w:color w:val="000000" w:themeColor="text1"/>
          <w:sz w:val="22"/>
          <w:szCs w:val="22"/>
        </w:rPr>
        <w:t xml:space="preserve"> </w:t>
      </w:r>
      <w:r w:rsidR="005D158C"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festive celebration.</w:t>
      </w:r>
      <w:r w:rsidR="001A064E" w:rsidRPr="00AF2203">
        <w:rPr>
          <w:rFonts w:ascii="Garamond" w:hAnsi="Garamond" w:cs="Helvetica"/>
          <w:color w:val="000000" w:themeColor="text1"/>
          <w:sz w:val="22"/>
          <w:szCs w:val="22"/>
        </w:rPr>
        <w:t xml:space="preserve"> </w:t>
      </w:r>
    </w:p>
    <w:p w14:paraId="14A01A3C" w14:textId="244DCC22" w:rsidR="006418D7" w:rsidRPr="00AF2203" w:rsidRDefault="008804C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wished </w:t>
      </w:r>
      <w:r w:rsidR="00E555AE"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mind would quieten.</w:t>
      </w:r>
    </w:p>
    <w:p w14:paraId="5D1B25AB" w14:textId="77777777"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p>
    <w:p w14:paraId="6244A951" w14:textId="1D3FB9B6" w:rsidR="00CB7ADB"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The pickup </w:t>
      </w:r>
      <w:r w:rsidR="00944446" w:rsidRPr="00AF2203">
        <w:rPr>
          <w:rFonts w:ascii="Garamond" w:hAnsi="Garamond" w:cs="Helvetica"/>
          <w:color w:val="000000" w:themeColor="text1"/>
          <w:sz w:val="22"/>
          <w:szCs w:val="22"/>
        </w:rPr>
        <w:t xml:space="preserve">truck </w:t>
      </w:r>
      <w:r w:rsidRPr="00AF2203">
        <w:rPr>
          <w:rFonts w:ascii="Garamond" w:hAnsi="Garamond" w:cs="Helvetica"/>
          <w:color w:val="000000" w:themeColor="text1"/>
          <w:sz w:val="22"/>
          <w:szCs w:val="22"/>
        </w:rPr>
        <w:t xml:space="preserve">pulled into a newly built hotel, </w:t>
      </w:r>
      <w:r w:rsidR="006D63D4">
        <w:rPr>
          <w:rFonts w:ascii="Garamond" w:hAnsi="Garamond" w:cs="Helvetica"/>
          <w:color w:val="000000" w:themeColor="text1"/>
          <w:sz w:val="22"/>
          <w:szCs w:val="22"/>
        </w:rPr>
        <w:t>pioneering</w:t>
      </w:r>
      <w:r w:rsidRPr="00AF2203">
        <w:rPr>
          <w:rFonts w:ascii="Garamond" w:hAnsi="Garamond" w:cs="Helvetica"/>
          <w:color w:val="000000" w:themeColor="text1"/>
          <w:sz w:val="22"/>
          <w:szCs w:val="22"/>
        </w:rPr>
        <w:t xml:space="preserve"> weeds establishing themselves in</w:t>
      </w:r>
      <w:r w:rsidR="00DB6BBD">
        <w:rPr>
          <w:rFonts w:ascii="Garamond" w:hAnsi="Garamond" w:cs="Helvetica"/>
          <w:color w:val="000000" w:themeColor="text1"/>
          <w:sz w:val="22"/>
          <w:szCs w:val="22"/>
        </w:rPr>
        <w:t xml:space="preserve"> fresh</w:t>
      </w:r>
      <w:r w:rsidRPr="00AF2203">
        <w:rPr>
          <w:rFonts w:ascii="Garamond" w:hAnsi="Garamond" w:cs="Helvetica"/>
          <w:color w:val="000000" w:themeColor="text1"/>
          <w:sz w:val="22"/>
          <w:szCs w:val="22"/>
        </w:rPr>
        <w:t xml:space="preserve"> cracks</w:t>
      </w:r>
      <w:r w:rsidR="002E1EE4">
        <w:rPr>
          <w:rFonts w:ascii="Garamond" w:hAnsi="Garamond" w:cs="Helvetica"/>
          <w:color w:val="000000" w:themeColor="text1"/>
          <w:sz w:val="22"/>
          <w:szCs w:val="22"/>
        </w:rPr>
        <w:t xml:space="preserve"> </w:t>
      </w:r>
      <w:r w:rsidR="00A268D1">
        <w:rPr>
          <w:rFonts w:ascii="Garamond" w:hAnsi="Garamond" w:cs="Helvetica"/>
          <w:color w:val="000000" w:themeColor="text1"/>
          <w:sz w:val="22"/>
          <w:szCs w:val="22"/>
        </w:rPr>
        <w:t>and</w:t>
      </w:r>
      <w:r w:rsidR="00EC4944">
        <w:rPr>
          <w:rFonts w:ascii="Garamond" w:hAnsi="Garamond" w:cs="Helvetica"/>
          <w:color w:val="000000" w:themeColor="text1"/>
          <w:sz w:val="22"/>
          <w:szCs w:val="22"/>
        </w:rPr>
        <w:t xml:space="preserve"> </w:t>
      </w:r>
      <w:r w:rsidR="00CB7ADB">
        <w:rPr>
          <w:rFonts w:ascii="Garamond" w:hAnsi="Garamond" w:cs="Helvetica"/>
          <w:color w:val="000000" w:themeColor="text1"/>
          <w:sz w:val="22"/>
          <w:szCs w:val="22"/>
        </w:rPr>
        <w:t>casting no shadow in the midday tropical sun</w:t>
      </w:r>
      <w:r w:rsidRPr="00AF2203">
        <w:rPr>
          <w:rFonts w:ascii="Garamond" w:hAnsi="Garamond" w:cs="Helvetica"/>
          <w:color w:val="000000" w:themeColor="text1"/>
          <w:sz w:val="22"/>
          <w:szCs w:val="22"/>
        </w:rPr>
        <w:t xml:space="preserve">. </w:t>
      </w:r>
    </w:p>
    <w:p w14:paraId="5A48834F" w14:textId="15AE6CF9" w:rsidR="007A3C5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Sue came around to open the tailgate</w:t>
      </w:r>
      <w:r w:rsidR="00F0033A">
        <w:rPr>
          <w:rFonts w:ascii="Garamond" w:hAnsi="Garamond" w:cs="Helvetica"/>
          <w:color w:val="000000" w:themeColor="text1"/>
          <w:sz w:val="22"/>
          <w:szCs w:val="22"/>
        </w:rPr>
        <w:t>, h</w:t>
      </w:r>
      <w:r w:rsidR="006160CA">
        <w:rPr>
          <w:rFonts w:ascii="Garamond" w:hAnsi="Garamond" w:cs="Helvetica"/>
          <w:color w:val="000000" w:themeColor="text1"/>
          <w:sz w:val="22"/>
          <w:szCs w:val="22"/>
        </w:rPr>
        <w:t>er</w:t>
      </w:r>
      <w:r w:rsidRPr="00AF2203">
        <w:rPr>
          <w:rFonts w:ascii="Garamond" w:hAnsi="Garamond" w:cs="Helvetica"/>
          <w:color w:val="000000" w:themeColor="text1"/>
          <w:sz w:val="22"/>
          <w:szCs w:val="22"/>
        </w:rPr>
        <w:t xml:space="preserve"> </w:t>
      </w:r>
      <w:r w:rsidR="001A3B2E" w:rsidRPr="00AF2203">
        <w:rPr>
          <w:rFonts w:ascii="Garamond" w:hAnsi="Garamond" w:cs="Helvetica"/>
          <w:color w:val="000000" w:themeColor="text1"/>
          <w:sz w:val="22"/>
          <w:szCs w:val="22"/>
        </w:rPr>
        <w:t xml:space="preserve">long </w:t>
      </w:r>
      <w:r w:rsidRPr="00AF2203">
        <w:rPr>
          <w:rFonts w:ascii="Garamond" w:hAnsi="Garamond" w:cs="Helvetica"/>
          <w:color w:val="000000" w:themeColor="text1"/>
          <w:sz w:val="22"/>
          <w:szCs w:val="22"/>
        </w:rPr>
        <w:t xml:space="preserve">white dress </w:t>
      </w:r>
      <w:r w:rsidR="006160CA">
        <w:rPr>
          <w:rFonts w:ascii="Garamond" w:hAnsi="Garamond" w:cs="Helvetica"/>
          <w:color w:val="000000" w:themeColor="text1"/>
          <w:sz w:val="22"/>
          <w:szCs w:val="22"/>
        </w:rPr>
        <w:t>conjur</w:t>
      </w:r>
      <w:r w:rsidR="006B0F88">
        <w:rPr>
          <w:rFonts w:ascii="Garamond" w:hAnsi="Garamond" w:cs="Helvetica"/>
          <w:color w:val="000000" w:themeColor="text1"/>
          <w:sz w:val="22"/>
          <w:szCs w:val="22"/>
        </w:rPr>
        <w:t>ing</w:t>
      </w:r>
      <w:r w:rsidR="006160C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a tanned and congenial Miss Haversham.</w:t>
      </w:r>
    </w:p>
    <w:p w14:paraId="758101F6" w14:textId="500B1321"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floral appliqués on </w:t>
      </w:r>
      <w:r w:rsidR="007D7E37" w:rsidRPr="00AF2203">
        <w:rPr>
          <w:rFonts w:ascii="Garamond" w:hAnsi="Garamond" w:cs="Helvetica"/>
          <w:color w:val="000000" w:themeColor="text1"/>
          <w:sz w:val="22"/>
          <w:szCs w:val="22"/>
        </w:rPr>
        <w:t>her</w:t>
      </w:r>
      <w:r w:rsidR="006418D7" w:rsidRPr="00AF2203">
        <w:rPr>
          <w:rFonts w:ascii="Garamond" w:hAnsi="Garamond" w:cs="Helvetica"/>
          <w:color w:val="000000" w:themeColor="text1"/>
          <w:sz w:val="22"/>
          <w:szCs w:val="22"/>
        </w:rPr>
        <w:t xml:space="preserve"> blouse. The stitching was neat and perfectly regular</w:t>
      </w:r>
      <w:r w:rsidR="005D158C"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and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wondered if it was hand</w:t>
      </w:r>
      <w:r w:rsidR="00F44669">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sewn.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followed Sue’s gaze down to a thread </w:t>
      </w:r>
      <w:r w:rsidR="005147A4" w:rsidRPr="00AF2203">
        <w:rPr>
          <w:rFonts w:ascii="Garamond" w:hAnsi="Garamond" w:cs="Helvetica"/>
          <w:color w:val="000000" w:themeColor="text1"/>
          <w:sz w:val="22"/>
          <w:szCs w:val="22"/>
        </w:rPr>
        <w:t>han</w:t>
      </w:r>
      <w:r w:rsidR="008B131D" w:rsidRPr="00AF2203">
        <w:rPr>
          <w:rFonts w:ascii="Garamond" w:hAnsi="Garamond" w:cs="Helvetica"/>
          <w:color w:val="000000" w:themeColor="text1"/>
          <w:sz w:val="22"/>
          <w:szCs w:val="22"/>
        </w:rPr>
        <w:t>ging</w:t>
      </w:r>
      <w:r w:rsidR="006418D7" w:rsidRPr="00AF2203">
        <w:rPr>
          <w:rFonts w:ascii="Garamond" w:hAnsi="Garamond" w:cs="Helvetica"/>
          <w:color w:val="000000" w:themeColor="text1"/>
          <w:sz w:val="22"/>
          <w:szCs w:val="22"/>
        </w:rPr>
        <w:t xml:space="preserve"> loose from </w:t>
      </w:r>
      <w:r w:rsidRPr="00AF2203">
        <w:rPr>
          <w:rFonts w:ascii="Garamond" w:hAnsi="Garamond" w:cs="Helvetica"/>
          <w:color w:val="000000" w:themeColor="text1"/>
          <w:sz w:val="22"/>
          <w:szCs w:val="22"/>
        </w:rPr>
        <w:t xml:space="preserve">my </w:t>
      </w:r>
      <w:r w:rsidR="006418D7" w:rsidRPr="00AF2203">
        <w:rPr>
          <w:rFonts w:ascii="Garamond" w:hAnsi="Garamond" w:cs="Helvetica"/>
          <w:color w:val="000000" w:themeColor="text1"/>
          <w:sz w:val="22"/>
          <w:szCs w:val="22"/>
        </w:rPr>
        <w:t xml:space="preserve">shorts </w:t>
      </w:r>
      <w:r w:rsidR="00730788">
        <w:rPr>
          <w:rFonts w:ascii="Garamond" w:hAnsi="Garamond" w:cs="Helvetica"/>
          <w:color w:val="000000" w:themeColor="text1"/>
          <w:sz w:val="22"/>
          <w:szCs w:val="22"/>
        </w:rPr>
        <w:t>that</w:t>
      </w:r>
      <w:r w:rsidR="006418D7" w:rsidRPr="00AF2203">
        <w:rPr>
          <w:rFonts w:ascii="Garamond" w:hAnsi="Garamond" w:cs="Helvetica"/>
          <w:color w:val="000000" w:themeColor="text1"/>
          <w:sz w:val="22"/>
          <w:szCs w:val="22"/>
        </w:rPr>
        <w:t xml:space="preserve"> she pulled </w:t>
      </w:r>
      <w:r w:rsidR="00A54B4D" w:rsidRPr="00AF2203">
        <w:rPr>
          <w:rFonts w:ascii="Garamond" w:hAnsi="Garamond" w:cs="Helvetica"/>
          <w:color w:val="000000" w:themeColor="text1"/>
          <w:sz w:val="22"/>
          <w:szCs w:val="22"/>
        </w:rPr>
        <w:t xml:space="preserve">smartly </w:t>
      </w:r>
      <w:r w:rsidR="006418D7" w:rsidRPr="00AF2203">
        <w:rPr>
          <w:rFonts w:ascii="Garamond" w:hAnsi="Garamond" w:cs="Helvetica"/>
          <w:color w:val="000000" w:themeColor="text1"/>
          <w:sz w:val="22"/>
          <w:szCs w:val="22"/>
        </w:rPr>
        <w:t xml:space="preserve">out, breaking </w:t>
      </w:r>
      <w:r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distracted trance.</w:t>
      </w:r>
    </w:p>
    <w:p w14:paraId="50AB8537" w14:textId="0ACF43AE" w:rsidR="007C552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held </w:t>
      </w:r>
      <w:r w:rsidR="00CE1C29" w:rsidRPr="00AF2203">
        <w:rPr>
          <w:rFonts w:ascii="Garamond" w:hAnsi="Garamond" w:cs="Helvetica"/>
          <w:color w:val="000000" w:themeColor="text1"/>
          <w:sz w:val="22"/>
          <w:szCs w:val="22"/>
        </w:rPr>
        <w:t>my</w:t>
      </w:r>
      <w:r w:rsidRPr="00AF2203">
        <w:rPr>
          <w:rFonts w:ascii="Garamond" w:hAnsi="Garamond" w:cs="Helvetica"/>
          <w:color w:val="000000" w:themeColor="text1"/>
          <w:sz w:val="22"/>
          <w:szCs w:val="22"/>
        </w:rPr>
        <w:t xml:space="preserve"> shoulders</w:t>
      </w:r>
      <w:r w:rsidR="00CE1C29"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 xml:space="preserve">with straight arms </w:t>
      </w:r>
      <w:r w:rsidR="0057189F" w:rsidRPr="00AF2203">
        <w:rPr>
          <w:rFonts w:ascii="Garamond" w:hAnsi="Garamond" w:cs="Helvetica"/>
          <w:color w:val="000000" w:themeColor="text1"/>
          <w:sz w:val="22"/>
          <w:szCs w:val="22"/>
        </w:rPr>
        <w:t>like a rugby player</w:t>
      </w:r>
      <w:r w:rsidR="000E1126">
        <w:rPr>
          <w:rFonts w:ascii="Garamond" w:hAnsi="Garamond" w:cs="Helvetica"/>
          <w:color w:val="000000" w:themeColor="text1"/>
          <w:sz w:val="22"/>
          <w:szCs w:val="22"/>
        </w:rPr>
        <w:t xml:space="preserve">. </w:t>
      </w:r>
      <w:r w:rsidR="000869E2"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heard</w:t>
      </w:r>
      <w:r w:rsidR="0018776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the seconds tick on a small </w:t>
      </w:r>
      <w:r w:rsidR="00092B7D">
        <w:rPr>
          <w:rFonts w:ascii="Garamond" w:hAnsi="Garamond" w:cs="Helvetica"/>
          <w:color w:val="000000" w:themeColor="text1"/>
          <w:sz w:val="22"/>
          <w:szCs w:val="22"/>
        </w:rPr>
        <w:t xml:space="preserve">watch around her </w:t>
      </w:r>
      <w:r w:rsidR="00991B09">
        <w:rPr>
          <w:rFonts w:ascii="Garamond" w:hAnsi="Garamond" w:cs="Helvetica"/>
          <w:color w:val="000000" w:themeColor="text1"/>
          <w:sz w:val="22"/>
          <w:szCs w:val="22"/>
        </w:rPr>
        <w:t>thick</w:t>
      </w:r>
      <w:r w:rsidR="00092B7D">
        <w:rPr>
          <w:rFonts w:ascii="Garamond" w:hAnsi="Garamond" w:cs="Helvetica"/>
          <w:color w:val="000000" w:themeColor="text1"/>
          <w:sz w:val="22"/>
          <w:szCs w:val="22"/>
        </w:rPr>
        <w:t xml:space="preserve"> wrists, </w:t>
      </w:r>
      <w:r w:rsidR="00F542E1">
        <w:rPr>
          <w:rFonts w:ascii="Garamond" w:hAnsi="Garamond" w:cs="Helvetica"/>
          <w:color w:val="000000" w:themeColor="text1"/>
          <w:sz w:val="22"/>
          <w:szCs w:val="22"/>
        </w:rPr>
        <w:t xml:space="preserve">an old windup </w:t>
      </w:r>
      <w:r w:rsidR="004B0828" w:rsidRPr="004B0828">
        <w:rPr>
          <w:rFonts w:ascii="Garamond" w:hAnsi="Garamond" w:cs="Helvetica"/>
          <w:i/>
          <w:iCs/>
          <w:color w:val="000000" w:themeColor="text1"/>
          <w:sz w:val="22"/>
          <w:szCs w:val="22"/>
        </w:rPr>
        <w:t>Timex</w:t>
      </w:r>
      <w:r w:rsidR="004B082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I’m pretty sure </w:t>
      </w:r>
      <w:r w:rsidR="00FC0B16">
        <w:rPr>
          <w:rFonts w:ascii="Garamond" w:hAnsi="Garamond" w:cs="Helvetica"/>
          <w:color w:val="000000" w:themeColor="text1"/>
          <w:sz w:val="22"/>
          <w:szCs w:val="22"/>
        </w:rPr>
        <w:t>M</w:t>
      </w:r>
      <w:r w:rsidR="006B5149">
        <w:rPr>
          <w:rFonts w:ascii="Garamond" w:hAnsi="Garamond" w:cs="Helvetica"/>
          <w:color w:val="000000" w:themeColor="text1"/>
          <w:sz w:val="22"/>
          <w:szCs w:val="22"/>
        </w:rPr>
        <w:t>other wore as a nurse</w:t>
      </w:r>
      <w:r w:rsidR="007C5527" w:rsidRPr="00AF2203">
        <w:rPr>
          <w:rFonts w:ascii="Garamond" w:hAnsi="Garamond" w:cs="Helvetica"/>
          <w:color w:val="000000" w:themeColor="text1"/>
          <w:sz w:val="22"/>
          <w:szCs w:val="22"/>
        </w:rPr>
        <w:t xml:space="preserve">. </w:t>
      </w:r>
    </w:p>
    <w:p w14:paraId="71352955" w14:textId="15948BD4"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Are</w:t>
      </w:r>
      <w:r w:rsidR="006418D7" w:rsidRPr="00AF2203">
        <w:rPr>
          <w:rFonts w:ascii="Garamond" w:hAnsi="Garamond" w:cs="Helvetica"/>
          <w:i/>
          <w:iCs/>
          <w:color w:val="000000" w:themeColor="text1"/>
          <w:sz w:val="22"/>
          <w:szCs w:val="22"/>
        </w:rPr>
        <w:t xml:space="preserve"> </w:t>
      </w:r>
      <w:r w:rsidRPr="00AF2203">
        <w:rPr>
          <w:rFonts w:ascii="Garamond" w:hAnsi="Garamond" w:cs="Helvetica"/>
          <w:i/>
          <w:iCs/>
          <w:color w:val="000000" w:themeColor="text1"/>
          <w:sz w:val="22"/>
          <w:szCs w:val="22"/>
        </w:rPr>
        <w:t>we</w:t>
      </w:r>
      <w:r w:rsidR="006418D7" w:rsidRPr="00AF2203">
        <w:rPr>
          <w:rFonts w:ascii="Garamond" w:hAnsi="Garamond" w:cs="Helvetica"/>
          <w:i/>
          <w:iCs/>
          <w:color w:val="000000" w:themeColor="text1"/>
          <w:sz w:val="22"/>
          <w:szCs w:val="22"/>
        </w:rPr>
        <w:t xml:space="preserve"> going to touch noses, </w:t>
      </w:r>
      <w:r w:rsidR="00D62FBE" w:rsidRPr="00AF2203">
        <w:rPr>
          <w:rFonts w:ascii="Garamond" w:hAnsi="Garamond" w:cs="Helvetica"/>
          <w:i/>
          <w:iCs/>
          <w:color w:val="000000" w:themeColor="text1"/>
          <w:sz w:val="22"/>
          <w:szCs w:val="22"/>
        </w:rPr>
        <w:t xml:space="preserve">Māori </w:t>
      </w:r>
      <w:r w:rsidR="006418D7" w:rsidRPr="00AF2203">
        <w:rPr>
          <w:rFonts w:ascii="Garamond" w:hAnsi="Garamond" w:cs="Helvetica"/>
          <w:i/>
          <w:iCs/>
          <w:color w:val="000000" w:themeColor="text1"/>
          <w:sz w:val="22"/>
          <w:szCs w:val="22"/>
        </w:rPr>
        <w:t>style?</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I wondered,</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hoping</w:t>
      </w:r>
      <w:r w:rsidR="006418D7" w:rsidRPr="00AF2203">
        <w:rPr>
          <w:rFonts w:ascii="Garamond" w:hAnsi="Garamond" w:cs="Helvetica"/>
          <w:color w:val="000000" w:themeColor="text1"/>
          <w:sz w:val="22"/>
          <w:szCs w:val="22"/>
        </w:rPr>
        <w:t xml:space="preserve"> not as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sure </w:t>
      </w:r>
      <w:r w:rsidRPr="00AF2203">
        <w:rPr>
          <w:rFonts w:ascii="Garamond" w:hAnsi="Garamond" w:cs="Helvetica"/>
          <w:color w:val="000000" w:themeColor="text1"/>
          <w:sz w:val="22"/>
          <w:szCs w:val="22"/>
        </w:rPr>
        <w:t>to</w:t>
      </w:r>
      <w:r w:rsidR="006418D7" w:rsidRPr="00AF2203">
        <w:rPr>
          <w:rFonts w:ascii="Garamond" w:hAnsi="Garamond" w:cs="Helvetica"/>
          <w:color w:val="000000" w:themeColor="text1"/>
          <w:sz w:val="22"/>
          <w:szCs w:val="22"/>
        </w:rPr>
        <w:t xml:space="preserve"> get it wrong</w:t>
      </w:r>
      <w:r w:rsidR="00961AE4" w:rsidRPr="00AF2203">
        <w:rPr>
          <w:rFonts w:ascii="Garamond" w:hAnsi="Garamond" w:cs="Helvetica"/>
          <w:color w:val="000000" w:themeColor="text1"/>
          <w:sz w:val="22"/>
          <w:szCs w:val="22"/>
        </w:rPr>
        <w:t>.</w:t>
      </w:r>
    </w:p>
    <w:p w14:paraId="1F7FA288" w14:textId="7D0B981B"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w:t>
      </w:r>
      <w:r w:rsidR="00702F37" w:rsidRPr="00AF2203">
        <w:rPr>
          <w:rFonts w:ascii="Garamond" w:hAnsi="Garamond" w:cs="Helvetica"/>
          <w:color w:val="000000" w:themeColor="text1"/>
          <w:sz w:val="22"/>
          <w:szCs w:val="22"/>
        </w:rPr>
        <w:t xml:space="preserve">spoke in </w:t>
      </w:r>
      <w:r w:rsidR="002B7641" w:rsidRPr="00AF2203">
        <w:rPr>
          <w:rFonts w:ascii="Garamond" w:hAnsi="Garamond" w:cs="Helvetica"/>
          <w:color w:val="000000" w:themeColor="text1"/>
          <w:sz w:val="22"/>
          <w:szCs w:val="22"/>
        </w:rPr>
        <w:t>a</w:t>
      </w:r>
      <w:r w:rsidR="00702F37" w:rsidRPr="00AF2203">
        <w:rPr>
          <w:rFonts w:ascii="Garamond" w:hAnsi="Garamond" w:cs="Helvetica"/>
          <w:color w:val="000000" w:themeColor="text1"/>
          <w:sz w:val="22"/>
          <w:szCs w:val="22"/>
        </w:rPr>
        <w:t xml:space="preserve"> precise and clipped Antipodean </w:t>
      </w:r>
      <w:r w:rsidR="00BB3A14">
        <w:rPr>
          <w:rFonts w:ascii="Garamond" w:hAnsi="Garamond" w:cs="Helvetica"/>
          <w:color w:val="000000" w:themeColor="text1"/>
          <w:sz w:val="22"/>
          <w:szCs w:val="22"/>
        </w:rPr>
        <w:t>voice</w:t>
      </w:r>
      <w:r w:rsidR="00C331E8" w:rsidRPr="00AF2203">
        <w:rPr>
          <w:rFonts w:ascii="Garamond" w:hAnsi="Garamond" w:cs="Helvetica"/>
          <w:color w:val="000000" w:themeColor="text1"/>
          <w:sz w:val="22"/>
          <w:szCs w:val="22"/>
        </w:rPr>
        <w:t xml:space="preserve"> </w:t>
      </w:r>
      <w:r w:rsidR="002814C3">
        <w:rPr>
          <w:rFonts w:ascii="Garamond" w:hAnsi="Garamond" w:cs="Helvetica"/>
          <w:color w:val="000000" w:themeColor="text1"/>
          <w:sz w:val="22"/>
          <w:szCs w:val="22"/>
        </w:rPr>
        <w:t>resonat</w:t>
      </w:r>
      <w:r w:rsidR="00CF46AC">
        <w:rPr>
          <w:rFonts w:ascii="Garamond" w:hAnsi="Garamond" w:cs="Helvetica"/>
          <w:color w:val="000000" w:themeColor="text1"/>
          <w:sz w:val="22"/>
          <w:szCs w:val="22"/>
        </w:rPr>
        <w:t>ing</w:t>
      </w:r>
      <w:r w:rsidR="002814C3">
        <w:rPr>
          <w:rFonts w:ascii="Garamond" w:hAnsi="Garamond" w:cs="Helvetica"/>
          <w:color w:val="000000" w:themeColor="text1"/>
          <w:sz w:val="22"/>
          <w:szCs w:val="22"/>
        </w:rPr>
        <w:t xml:space="preserve"> with </w:t>
      </w:r>
      <w:r w:rsidR="004C2BDC">
        <w:rPr>
          <w:rFonts w:ascii="Garamond" w:hAnsi="Garamond" w:cs="Helvetica"/>
          <w:color w:val="000000" w:themeColor="text1"/>
          <w:sz w:val="22"/>
          <w:szCs w:val="22"/>
        </w:rPr>
        <w:t xml:space="preserve">a </w:t>
      </w:r>
      <w:r w:rsidR="005174B7">
        <w:rPr>
          <w:rFonts w:ascii="Garamond" w:hAnsi="Garamond" w:cs="Helvetica"/>
          <w:color w:val="000000" w:themeColor="text1"/>
          <w:sz w:val="22"/>
          <w:szCs w:val="22"/>
        </w:rPr>
        <w:t>strange</w:t>
      </w:r>
      <w:r w:rsidR="002814C3">
        <w:rPr>
          <w:rFonts w:ascii="Garamond" w:hAnsi="Garamond" w:cs="Helvetica"/>
          <w:color w:val="000000" w:themeColor="text1"/>
          <w:sz w:val="22"/>
          <w:szCs w:val="22"/>
        </w:rPr>
        <w:t xml:space="preserve"> </w:t>
      </w:r>
      <w:r w:rsidR="00C331E8" w:rsidRPr="00AF2203">
        <w:rPr>
          <w:rFonts w:ascii="Garamond" w:hAnsi="Garamond" w:cs="Helvetica"/>
          <w:color w:val="000000" w:themeColor="text1"/>
          <w:sz w:val="22"/>
          <w:szCs w:val="22"/>
        </w:rPr>
        <w:t>wisdom,</w:t>
      </w:r>
      <w:r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be safe when you are </w:t>
      </w:r>
      <w:r w:rsidR="007C5527" w:rsidRPr="00AF2203">
        <w:rPr>
          <w:rFonts w:ascii="Garamond" w:hAnsi="Garamond" w:cs="Helvetica"/>
          <w:color w:val="000000" w:themeColor="text1"/>
          <w:sz w:val="22"/>
          <w:szCs w:val="22"/>
        </w:rPr>
        <w:t>here</w:t>
      </w:r>
      <w:r w:rsidRPr="00AF2203">
        <w:rPr>
          <w:rFonts w:ascii="Garamond" w:hAnsi="Garamond" w:cs="Helvetica"/>
          <w:color w:val="000000" w:themeColor="text1"/>
          <w:sz w:val="22"/>
          <w:szCs w:val="22"/>
        </w:rPr>
        <w:t xml:space="preserve">. </w:t>
      </w:r>
      <w:r w:rsidR="00EF7EBA" w:rsidRPr="00EF7EBA">
        <w:rPr>
          <w:rFonts w:ascii="Garamond" w:hAnsi="Garamond" w:cs="Helvetica"/>
          <w:color w:val="000000" w:themeColor="text1"/>
          <w:sz w:val="22"/>
          <w:szCs w:val="22"/>
        </w:rPr>
        <w:t xml:space="preserve">We will have a </w:t>
      </w:r>
      <w:r w:rsidR="00EF7EBA" w:rsidRPr="00EF7EBA">
        <w:rPr>
          <w:rFonts w:ascii="Garamond" w:hAnsi="Garamond" w:cs="Helvetica"/>
          <w:i/>
          <w:iCs/>
          <w:color w:val="000000" w:themeColor="text1"/>
          <w:sz w:val="22"/>
          <w:szCs w:val="22"/>
        </w:rPr>
        <w:t>Hāngi</w:t>
      </w:r>
      <w:r w:rsidR="00EF7EBA">
        <w:rPr>
          <w:rFonts w:ascii="Garamond" w:hAnsi="Garamond" w:cs="Helvetica"/>
          <w:color w:val="000000" w:themeColor="text1"/>
          <w:sz w:val="22"/>
          <w:szCs w:val="22"/>
        </w:rPr>
        <w:t xml:space="preserve"> next week</w:t>
      </w:r>
      <w:r w:rsidR="00EF7EBA" w:rsidRPr="00EF7EBA">
        <w:rPr>
          <w:rFonts w:ascii="Garamond" w:hAnsi="Garamond" w:cs="Helvetica"/>
          <w:color w:val="000000" w:themeColor="text1"/>
          <w:sz w:val="22"/>
          <w:szCs w:val="22"/>
        </w:rPr>
        <w:t>.</w:t>
      </w:r>
      <w:r w:rsidR="00EF7EB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You </w:t>
      </w:r>
      <w:r w:rsidR="00D05A56" w:rsidRPr="002976AB">
        <w:rPr>
          <w:rFonts w:ascii="Garamond" w:hAnsi="Garamond" w:cs="Helvetica"/>
          <w:i/>
          <w:iCs/>
          <w:color w:val="000000" w:themeColor="text1"/>
          <w:sz w:val="22"/>
          <w:szCs w:val="22"/>
        </w:rPr>
        <w:t>must</w:t>
      </w:r>
      <w:r w:rsidRPr="00AF2203">
        <w:rPr>
          <w:rFonts w:ascii="Garamond" w:hAnsi="Garamond" w:cs="Helvetica"/>
          <w:color w:val="000000" w:themeColor="text1"/>
          <w:sz w:val="22"/>
          <w:szCs w:val="22"/>
        </w:rPr>
        <w:t xml:space="preserve"> come back to us before you leave</w:t>
      </w:r>
      <w:r w:rsidR="00844F76">
        <w:rPr>
          <w:rFonts w:ascii="Garamond" w:hAnsi="Garamond" w:cs="Helvetica"/>
          <w:color w:val="000000" w:themeColor="text1"/>
          <w:sz w:val="22"/>
          <w:szCs w:val="22"/>
        </w:rPr>
        <w:t>.</w:t>
      </w:r>
      <w:r w:rsidRPr="002814C3">
        <w:rPr>
          <w:rFonts w:ascii="Garamond" w:hAnsi="Garamond" w:cs="Helvetica"/>
          <w:color w:val="000000" w:themeColor="text1"/>
          <w:sz w:val="22"/>
          <w:szCs w:val="22"/>
        </w:rPr>
        <w:t>’</w:t>
      </w:r>
      <w:r w:rsidR="00270F2D">
        <w:rPr>
          <w:rFonts w:ascii="Garamond" w:hAnsi="Garamond" w:cs="Helvetica"/>
          <w:color w:val="000000" w:themeColor="text1"/>
          <w:sz w:val="22"/>
          <w:szCs w:val="22"/>
        </w:rPr>
        <w:t xml:space="preserve"> </w:t>
      </w:r>
    </w:p>
    <w:p w14:paraId="6800D0B5" w14:textId="30C43437" w:rsidR="00941D4D" w:rsidRDefault="0011164A"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 xml:space="preserve">didn’t </w:t>
      </w:r>
      <w:r w:rsidR="00270F2D" w:rsidRPr="00270F2D">
        <w:rPr>
          <w:rFonts w:ascii="Garamond" w:hAnsi="Garamond" w:cs="Helvetica"/>
          <w:color w:val="000000" w:themeColor="text1"/>
          <w:sz w:val="22"/>
          <w:szCs w:val="22"/>
        </w:rPr>
        <w:t xml:space="preserve">immediately </w:t>
      </w:r>
      <w:r w:rsidR="00D16AFF" w:rsidRPr="00AF2203">
        <w:rPr>
          <w:rFonts w:ascii="Garamond" w:hAnsi="Garamond" w:cs="Helvetica"/>
          <w:color w:val="000000" w:themeColor="text1"/>
          <w:sz w:val="22"/>
          <w:szCs w:val="22"/>
        </w:rPr>
        <w:t>answer</w:t>
      </w:r>
      <w:r w:rsidR="006418D7" w:rsidRPr="00AF2203">
        <w:rPr>
          <w:rFonts w:ascii="Garamond" w:hAnsi="Garamond" w:cs="Helvetica"/>
          <w:color w:val="000000" w:themeColor="text1"/>
          <w:sz w:val="22"/>
          <w:szCs w:val="22"/>
        </w:rPr>
        <w:t xml:space="preserve">, instead wondering what </w:t>
      </w:r>
      <w:r w:rsidR="008673B4" w:rsidRPr="00AF2203">
        <w:rPr>
          <w:rFonts w:ascii="Garamond" w:hAnsi="Garamond" w:cs="Helvetica"/>
          <w:color w:val="000000" w:themeColor="text1"/>
          <w:sz w:val="22"/>
          <w:szCs w:val="22"/>
        </w:rPr>
        <w:t>the woman’s</w:t>
      </w:r>
      <w:r w:rsidR="006418D7" w:rsidRPr="00AF2203">
        <w:rPr>
          <w:rFonts w:ascii="Garamond" w:hAnsi="Garamond" w:cs="Helvetica"/>
          <w:color w:val="000000" w:themeColor="text1"/>
          <w:sz w:val="22"/>
          <w:szCs w:val="22"/>
        </w:rPr>
        <w:t xml:space="preserve"> history was, what her husband did</w:t>
      </w:r>
      <w:r w:rsidR="00EB127F" w:rsidRPr="00AF2203">
        <w:rPr>
          <w:rFonts w:ascii="Garamond" w:hAnsi="Garamond" w:cs="Helvetica"/>
          <w:color w:val="000000" w:themeColor="text1"/>
          <w:sz w:val="22"/>
          <w:szCs w:val="22"/>
        </w:rPr>
        <w:t xml:space="preserve"> for a living</w:t>
      </w:r>
      <w:r w:rsidR="00B8754F"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trying not to look at her </w:t>
      </w:r>
      <w:r w:rsidR="00FA2062">
        <w:rPr>
          <w:rFonts w:ascii="Garamond" w:hAnsi="Garamond" w:cs="Helvetica"/>
          <w:color w:val="000000" w:themeColor="text1"/>
          <w:sz w:val="22"/>
          <w:szCs w:val="22"/>
        </w:rPr>
        <w:t>magnificent</w:t>
      </w:r>
      <w:r w:rsidR="00B748C6">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cleavage. </w:t>
      </w:r>
    </w:p>
    <w:p w14:paraId="36A9636B" w14:textId="064E4FC0" w:rsidR="007D58D6" w:rsidRDefault="00EF696E"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Long pauses seemed like a natural part of communication in the Cook Islands. </w:t>
      </w:r>
      <w:r w:rsidR="00BB5DB2" w:rsidRPr="00AF2203">
        <w:rPr>
          <w:rFonts w:ascii="Garamond" w:hAnsi="Garamond" w:cs="Helvetica"/>
          <w:color w:val="000000" w:themeColor="text1"/>
          <w:sz w:val="22"/>
          <w:szCs w:val="22"/>
        </w:rPr>
        <w:t>I distinctly remember</w:t>
      </w:r>
      <w:r w:rsidRPr="00AF2203">
        <w:rPr>
          <w:rFonts w:ascii="Garamond" w:hAnsi="Garamond" w:cs="Helvetica"/>
          <w:color w:val="000000" w:themeColor="text1"/>
          <w:sz w:val="22"/>
          <w:szCs w:val="22"/>
        </w:rPr>
        <w:t xml:space="preserve"> a soft</w:t>
      </w:r>
      <w:r w:rsidR="00A67DEB">
        <w:rPr>
          <w:rFonts w:ascii="Garamond" w:hAnsi="Garamond" w:cs="Helvetica"/>
          <w:color w:val="000000" w:themeColor="text1"/>
          <w:sz w:val="22"/>
          <w:szCs w:val="22"/>
        </w:rPr>
        <w:t xml:space="preserve"> but deep</w:t>
      </w:r>
      <w:r w:rsidRPr="00AF2203">
        <w:rPr>
          <w:rFonts w:ascii="Garamond" w:hAnsi="Garamond" w:cs="Helvetica"/>
          <w:color w:val="000000" w:themeColor="text1"/>
          <w:sz w:val="22"/>
          <w:szCs w:val="22"/>
        </w:rPr>
        <w:t xml:space="preserve"> coo</w:t>
      </w:r>
      <w:r w:rsidR="000A58D5">
        <w:rPr>
          <w:rFonts w:ascii="Garamond" w:hAnsi="Garamond" w:cs="Helvetica"/>
          <w:color w:val="000000" w:themeColor="text1"/>
          <w:sz w:val="22"/>
          <w:szCs w:val="22"/>
        </w:rPr>
        <w:t xml:space="preserve"> </w:t>
      </w:r>
      <w:r w:rsidR="00215F1B">
        <w:rPr>
          <w:rFonts w:ascii="Garamond" w:hAnsi="Garamond" w:cs="Helvetica"/>
          <w:color w:val="000000" w:themeColor="text1"/>
          <w:sz w:val="22"/>
          <w:szCs w:val="22"/>
        </w:rPr>
        <w:t>that</w:t>
      </w:r>
      <w:r w:rsidR="000A58D5">
        <w:rPr>
          <w:rFonts w:ascii="Garamond" w:hAnsi="Garamond" w:cs="Helvetica"/>
          <w:color w:val="000000" w:themeColor="text1"/>
          <w:sz w:val="22"/>
          <w:szCs w:val="22"/>
        </w:rPr>
        <w:t xml:space="preserve"> I followed to a</w:t>
      </w:r>
      <w:r w:rsidR="0040313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bird</w:t>
      </w:r>
      <w:r w:rsidR="00BD2CCC">
        <w:rPr>
          <w:rFonts w:ascii="Garamond" w:hAnsi="Garamond" w:cs="Helvetica"/>
          <w:color w:val="000000" w:themeColor="text1"/>
          <w:sz w:val="22"/>
          <w:szCs w:val="22"/>
        </w:rPr>
        <w:t xml:space="preserve"> perched directly above us</w:t>
      </w:r>
      <w:r w:rsidR="000A58D5">
        <w:rPr>
          <w:rFonts w:ascii="Garamond" w:hAnsi="Garamond" w:cs="Helvetica"/>
          <w:color w:val="000000" w:themeColor="text1"/>
          <w:sz w:val="22"/>
          <w:szCs w:val="22"/>
        </w:rPr>
        <w:t>. It had the body of a slender pigeon</w:t>
      </w:r>
      <w:r w:rsidR="001455A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 xml:space="preserve">but dusted with colours I </w:t>
      </w:r>
      <w:r w:rsidR="002E1EE4">
        <w:rPr>
          <w:rFonts w:ascii="Garamond" w:hAnsi="Garamond" w:cs="Helvetica"/>
          <w:color w:val="000000" w:themeColor="text1"/>
          <w:sz w:val="22"/>
          <w:szCs w:val="22"/>
        </w:rPr>
        <w:t>had not</w:t>
      </w:r>
      <w:r w:rsidR="000A58D5">
        <w:rPr>
          <w:rFonts w:ascii="Garamond" w:hAnsi="Garamond" w:cs="Helvetica"/>
          <w:color w:val="000000" w:themeColor="text1"/>
          <w:sz w:val="22"/>
          <w:szCs w:val="22"/>
        </w:rPr>
        <w:t xml:space="preserve"> together seen before: a </w:t>
      </w:r>
      <w:r w:rsidR="00D04A4B">
        <w:rPr>
          <w:rFonts w:ascii="Garamond" w:hAnsi="Garamond" w:cs="Helvetica"/>
          <w:color w:val="000000" w:themeColor="text1"/>
          <w:sz w:val="22"/>
          <w:szCs w:val="22"/>
        </w:rPr>
        <w:t>lilac-</w:t>
      </w:r>
      <w:r w:rsidR="000A58D5">
        <w:rPr>
          <w:rFonts w:ascii="Garamond" w:hAnsi="Garamond" w:cs="Helvetica"/>
          <w:color w:val="000000" w:themeColor="text1"/>
          <w:sz w:val="22"/>
          <w:szCs w:val="22"/>
        </w:rPr>
        <w:t>magenta Mo</w:t>
      </w:r>
      <w:r w:rsidR="007D58D6">
        <w:rPr>
          <w:rFonts w:ascii="Garamond" w:hAnsi="Garamond" w:cs="Helvetica"/>
          <w:color w:val="000000" w:themeColor="text1"/>
          <w:sz w:val="22"/>
          <w:szCs w:val="22"/>
        </w:rPr>
        <w:t>h</w:t>
      </w:r>
      <w:r w:rsidR="000A58D5">
        <w:rPr>
          <w:rFonts w:ascii="Garamond" w:hAnsi="Garamond" w:cs="Helvetica"/>
          <w:color w:val="000000" w:themeColor="text1"/>
          <w:sz w:val="22"/>
          <w:szCs w:val="22"/>
        </w:rPr>
        <w:t>awk</w:t>
      </w:r>
      <w:r w:rsidR="007A5E41">
        <w:rPr>
          <w:rFonts w:ascii="Garamond" w:hAnsi="Garamond" w:cs="Helvetica"/>
          <w:color w:val="000000" w:themeColor="text1"/>
          <w:sz w:val="22"/>
          <w:szCs w:val="22"/>
        </w:rPr>
        <w:t xml:space="preserve"> with </w:t>
      </w:r>
      <w:r w:rsidR="000A58D5">
        <w:rPr>
          <w:rFonts w:ascii="Garamond" w:hAnsi="Garamond" w:cs="Helvetica"/>
          <w:color w:val="000000" w:themeColor="text1"/>
          <w:sz w:val="22"/>
          <w:szCs w:val="22"/>
        </w:rPr>
        <w:t>acid green head and wings</w:t>
      </w:r>
      <w:r w:rsidR="007A5E41">
        <w:rPr>
          <w:rFonts w:ascii="Garamond" w:hAnsi="Garamond" w:cs="Helvetica"/>
          <w:color w:val="000000" w:themeColor="text1"/>
          <w:sz w:val="22"/>
          <w:szCs w:val="22"/>
        </w:rPr>
        <w:t xml:space="preserve"> and</w:t>
      </w:r>
      <w:r w:rsidR="00A60DEA">
        <w:rPr>
          <w:rFonts w:ascii="Garamond" w:hAnsi="Garamond" w:cs="Helvetica"/>
          <w:color w:val="000000" w:themeColor="text1"/>
          <w:sz w:val="22"/>
          <w:szCs w:val="22"/>
        </w:rPr>
        <w:t xml:space="preserve"> a</w:t>
      </w:r>
      <w:r w:rsidR="000A58D5">
        <w:rPr>
          <w:rFonts w:ascii="Garamond" w:hAnsi="Garamond" w:cs="Helvetica"/>
          <w:color w:val="000000" w:themeColor="text1"/>
          <w:sz w:val="22"/>
          <w:szCs w:val="22"/>
        </w:rPr>
        <w:t xml:space="preserve"> </w:t>
      </w:r>
      <w:r w:rsidR="007D58D6">
        <w:rPr>
          <w:rFonts w:ascii="Garamond" w:hAnsi="Garamond" w:cs="Helvetica"/>
          <w:color w:val="000000" w:themeColor="text1"/>
          <w:sz w:val="22"/>
          <w:szCs w:val="22"/>
        </w:rPr>
        <w:t>Day-Glo</w:t>
      </w:r>
      <w:r w:rsidR="000A58D5">
        <w:rPr>
          <w:rFonts w:ascii="Garamond" w:hAnsi="Garamond" w:cs="Helvetica"/>
          <w:color w:val="000000" w:themeColor="text1"/>
          <w:sz w:val="22"/>
          <w:szCs w:val="22"/>
        </w:rPr>
        <w:t xml:space="preserve"> orange neck</w:t>
      </w:r>
      <w:r w:rsidR="007D58D6">
        <w:rPr>
          <w:rFonts w:ascii="Garamond" w:hAnsi="Garamond" w:cs="Helvetica"/>
          <w:color w:val="000000" w:themeColor="text1"/>
          <w:sz w:val="22"/>
          <w:szCs w:val="22"/>
        </w:rPr>
        <w:t xml:space="preserve">. </w:t>
      </w:r>
    </w:p>
    <w:p w14:paraId="7E8B1099" w14:textId="40D74B6E" w:rsidR="006418D7" w:rsidRPr="0028314D" w:rsidRDefault="00A67DEB" w:rsidP="006D1570">
      <w:pPr>
        <w:autoSpaceDE w:val="0"/>
        <w:autoSpaceDN w:val="0"/>
        <w:adjustRightInd w:val="0"/>
        <w:ind w:firstLine="454"/>
        <w:jc w:val="both"/>
        <w:rPr>
          <w:rFonts w:ascii="Garamond" w:hAnsi="Garamond" w:cs="Helvetica"/>
          <w:iCs/>
          <w:color w:val="000000" w:themeColor="text1"/>
          <w:sz w:val="22"/>
          <w:szCs w:val="22"/>
        </w:rPr>
      </w:pPr>
      <w:r>
        <w:rPr>
          <w:rFonts w:ascii="Garamond" w:hAnsi="Garamond" w:cs="Helvetica"/>
          <w:color w:val="000000" w:themeColor="text1"/>
          <w:sz w:val="22"/>
          <w:szCs w:val="22"/>
        </w:rPr>
        <w:t xml:space="preserve">In time the </w:t>
      </w:r>
      <w:r w:rsidRPr="00A67DEB">
        <w:rPr>
          <w:rFonts w:ascii="Garamond" w:hAnsi="Garamond" w:cs="Helvetica"/>
          <w:color w:val="000000" w:themeColor="text1"/>
          <w:sz w:val="22"/>
          <w:szCs w:val="22"/>
        </w:rPr>
        <w:t xml:space="preserve">lilac-crowned dove </w:t>
      </w:r>
      <w:r>
        <w:rPr>
          <w:rFonts w:ascii="Garamond" w:hAnsi="Garamond" w:cs="Helvetica"/>
          <w:color w:val="000000" w:themeColor="text1"/>
          <w:sz w:val="22"/>
          <w:szCs w:val="22"/>
        </w:rPr>
        <w:t>stopped cooing and flew awa</w:t>
      </w:r>
      <w:r w:rsidR="006D1570">
        <w:rPr>
          <w:rFonts w:ascii="Garamond" w:hAnsi="Garamond" w:cs="Helvetica"/>
          <w:color w:val="000000" w:themeColor="text1"/>
          <w:sz w:val="22"/>
          <w:szCs w:val="22"/>
        </w:rPr>
        <w:t>y</w:t>
      </w:r>
      <w:r w:rsidR="001455A9">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replied that</w:t>
      </w:r>
      <w:r w:rsidR="006418D7" w:rsidRPr="00AF2203">
        <w:rPr>
          <w:rFonts w:ascii="Garamond" w:hAnsi="Garamond" w:cs="Helvetica"/>
          <w:color w:val="000000" w:themeColor="text1"/>
          <w:sz w:val="22"/>
          <w:szCs w:val="22"/>
        </w:rPr>
        <w:t xml:space="preserve"> </w:t>
      </w:r>
      <w:r w:rsidR="00197116" w:rsidRPr="00AF2203">
        <w:rPr>
          <w:rFonts w:ascii="Garamond" w:hAnsi="Garamond" w:cs="Helvetica"/>
          <w:color w:val="000000" w:themeColor="text1"/>
          <w:sz w:val="22"/>
          <w:szCs w:val="22"/>
        </w:rPr>
        <w:t>I</w:t>
      </w:r>
      <w:r w:rsidR="00204602" w:rsidRPr="00AF2203">
        <w:rPr>
          <w:rFonts w:ascii="Garamond" w:hAnsi="Garamond" w:cs="Helvetica"/>
          <w:color w:val="000000" w:themeColor="text1"/>
          <w:sz w:val="22"/>
          <w:szCs w:val="22"/>
        </w:rPr>
        <w:t xml:space="preserve"> would</w:t>
      </w:r>
      <w:r w:rsidR="008673B4" w:rsidRPr="00AF2203">
        <w:rPr>
          <w:rFonts w:ascii="Garamond" w:hAnsi="Garamond" w:cs="Helvetica"/>
          <w:color w:val="000000" w:themeColor="text1"/>
          <w:sz w:val="22"/>
          <w:szCs w:val="22"/>
        </w:rPr>
        <w:t xml:space="preserve"> visit </w:t>
      </w:r>
      <w:r w:rsidR="00197DCD">
        <w:rPr>
          <w:rFonts w:ascii="Garamond" w:hAnsi="Garamond" w:cs="Helvetica"/>
          <w:color w:val="000000" w:themeColor="text1"/>
          <w:sz w:val="22"/>
          <w:szCs w:val="22"/>
        </w:rPr>
        <w:t xml:space="preserve">when I returned from </w:t>
      </w:r>
      <w:r w:rsidR="00197DCD" w:rsidRPr="00197DCD">
        <w:rPr>
          <w:rFonts w:ascii="Garamond" w:hAnsi="Garamond" w:cs="Helvetica"/>
          <w:color w:val="000000" w:themeColor="text1"/>
          <w:sz w:val="22"/>
          <w:szCs w:val="22"/>
        </w:rPr>
        <w:t>Pukapukan</w:t>
      </w:r>
      <w:r w:rsidR="006418D7" w:rsidRPr="00AF2203">
        <w:rPr>
          <w:rFonts w:ascii="Garamond" w:hAnsi="Garamond" w:cs="Helvetica"/>
          <w:color w:val="000000" w:themeColor="text1"/>
          <w:sz w:val="22"/>
          <w:szCs w:val="22"/>
        </w:rPr>
        <w:t xml:space="preserve">, relishing the word </w:t>
      </w:r>
      <w:proofErr w:type="spellStart"/>
      <w:r w:rsidR="00B149A6" w:rsidRPr="00B149A6">
        <w:rPr>
          <w:rFonts w:ascii="Garamond" w:hAnsi="Garamond" w:cs="Helvetica"/>
          <w:i/>
          <w:color w:val="000000" w:themeColor="text1"/>
          <w:sz w:val="22"/>
          <w:szCs w:val="22"/>
        </w:rPr>
        <w:t>hāngī</w:t>
      </w:r>
      <w:proofErr w:type="spellEnd"/>
      <w:r w:rsidR="006E66A7">
        <w:rPr>
          <w:rFonts w:ascii="Garamond" w:hAnsi="Garamond" w:cs="Helvetica"/>
          <w:iCs/>
          <w:color w:val="000000" w:themeColor="text1"/>
          <w:sz w:val="22"/>
          <w:szCs w:val="22"/>
        </w:rPr>
        <w:t xml:space="preserve">, </w:t>
      </w:r>
      <w:r w:rsidR="005076EC">
        <w:rPr>
          <w:rFonts w:ascii="Garamond" w:hAnsi="Garamond" w:cs="Helvetica"/>
          <w:iCs/>
          <w:color w:val="000000" w:themeColor="text1"/>
          <w:sz w:val="22"/>
          <w:szCs w:val="22"/>
        </w:rPr>
        <w:t>the</w:t>
      </w:r>
      <w:r w:rsidR="006E66A7">
        <w:rPr>
          <w:rFonts w:ascii="Garamond" w:hAnsi="Garamond" w:cs="Helvetica"/>
          <w:iCs/>
          <w:color w:val="000000" w:themeColor="text1"/>
          <w:sz w:val="22"/>
          <w:szCs w:val="22"/>
        </w:rPr>
        <w:t xml:space="preserve"> </w:t>
      </w:r>
      <w:r w:rsidR="00197DCD">
        <w:rPr>
          <w:rFonts w:ascii="Garamond" w:hAnsi="Garamond" w:cs="Helvetica"/>
          <w:color w:val="000000" w:themeColor="text1"/>
          <w:sz w:val="22"/>
          <w:szCs w:val="22"/>
        </w:rPr>
        <w:t>fast</w:t>
      </w:r>
      <w:r w:rsidR="006418D7" w:rsidRPr="00AF2203">
        <w:rPr>
          <w:rFonts w:ascii="Garamond" w:hAnsi="Garamond" w:cs="Helvetica"/>
          <w:color w:val="000000" w:themeColor="text1"/>
          <w:sz w:val="22"/>
          <w:szCs w:val="22"/>
        </w:rPr>
        <w:t xml:space="preserve"> </w:t>
      </w:r>
      <w:r w:rsidR="00F2447F">
        <w:rPr>
          <w:rFonts w:ascii="Garamond" w:hAnsi="Garamond" w:cs="Helvetica"/>
          <w:color w:val="000000" w:themeColor="text1"/>
          <w:sz w:val="22"/>
          <w:szCs w:val="22"/>
        </w:rPr>
        <w:t>diaphragm-</w:t>
      </w:r>
      <w:r w:rsidR="006418D7" w:rsidRPr="00AF2203">
        <w:rPr>
          <w:rFonts w:ascii="Garamond" w:hAnsi="Garamond" w:cs="Helvetica"/>
          <w:color w:val="000000" w:themeColor="text1"/>
          <w:sz w:val="22"/>
          <w:szCs w:val="22"/>
        </w:rPr>
        <w:t xml:space="preserve">aspirated </w:t>
      </w:r>
      <w:r w:rsidR="006418D7" w:rsidRPr="00AF2203">
        <w:rPr>
          <w:rFonts w:ascii="Garamond" w:hAnsi="Garamond" w:cs="Helvetica"/>
          <w:i/>
          <w:iCs/>
          <w:color w:val="000000" w:themeColor="text1"/>
          <w:sz w:val="22"/>
          <w:szCs w:val="22"/>
        </w:rPr>
        <w:t>H</w:t>
      </w:r>
      <w:r w:rsidR="007D0ADC" w:rsidRPr="00AF2203">
        <w:rPr>
          <w:rFonts w:ascii="Garamond" w:hAnsi="Garamond" w:cs="Helvetica"/>
          <w:color w:val="000000" w:themeColor="text1"/>
          <w:sz w:val="22"/>
          <w:szCs w:val="22"/>
        </w:rPr>
        <w:t xml:space="preserve"> and </w:t>
      </w:r>
      <w:r w:rsidR="00772B2B" w:rsidRPr="0028314D">
        <w:rPr>
          <w:rFonts w:ascii="Garamond" w:hAnsi="Garamond" w:cs="Helvetica"/>
          <w:color w:val="000000" w:themeColor="text1"/>
          <w:sz w:val="22"/>
          <w:szCs w:val="22"/>
        </w:rPr>
        <w:t>oral</w:t>
      </w:r>
      <w:r w:rsidR="00772B2B">
        <w:rPr>
          <w:rFonts w:ascii="Garamond" w:hAnsi="Garamond" w:cs="Helvetica"/>
          <w:color w:val="000000" w:themeColor="text1"/>
          <w:sz w:val="22"/>
          <w:szCs w:val="22"/>
        </w:rPr>
        <w:t>-</w:t>
      </w:r>
      <w:proofErr w:type="spellStart"/>
      <w:r w:rsidR="00772B2B">
        <w:rPr>
          <w:rFonts w:ascii="Garamond" w:hAnsi="Garamond" w:cs="Helvetica"/>
          <w:color w:val="000000" w:themeColor="text1"/>
          <w:sz w:val="22"/>
          <w:szCs w:val="22"/>
        </w:rPr>
        <w:t>voweled</w:t>
      </w:r>
      <w:proofErr w:type="spellEnd"/>
      <w:r w:rsidR="007D0ADC" w:rsidRPr="00AF2203">
        <w:rPr>
          <w:rFonts w:ascii="Garamond" w:hAnsi="Garamond" w:cs="Helvetica"/>
          <w:color w:val="000000" w:themeColor="text1"/>
          <w:sz w:val="22"/>
          <w:szCs w:val="22"/>
        </w:rPr>
        <w:t xml:space="preserve"> </w:t>
      </w:r>
      <w:r w:rsidR="007D0ADC" w:rsidRPr="00AF2203">
        <w:rPr>
          <w:rFonts w:ascii="Garamond" w:hAnsi="Garamond" w:cs="Helvetica"/>
          <w:i/>
          <w:color w:val="000000" w:themeColor="text1"/>
          <w:sz w:val="22"/>
          <w:szCs w:val="22"/>
        </w:rPr>
        <w:t>ā</w:t>
      </w:r>
      <w:r w:rsidR="0028314D">
        <w:rPr>
          <w:rFonts w:ascii="Garamond" w:hAnsi="Garamond" w:cs="Helvetica"/>
          <w:iCs/>
          <w:color w:val="000000" w:themeColor="text1"/>
          <w:sz w:val="22"/>
          <w:szCs w:val="22"/>
        </w:rPr>
        <w:t>.</w:t>
      </w:r>
    </w:p>
    <w:p w14:paraId="775FC1D2" w14:textId="3CAF2A44" w:rsidR="006418D7" w:rsidRPr="00AF2203" w:rsidRDefault="00635A2B" w:rsidP="00A43A83">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hAnsi="Garamond" w:cs="Helvetica"/>
          <w:color w:val="000000" w:themeColor="text1"/>
          <w:sz w:val="22"/>
          <w:szCs w:val="22"/>
        </w:rPr>
        <w:t>We</w:t>
      </w:r>
      <w:r w:rsidR="00521DBD" w:rsidRPr="00AF2203">
        <w:rPr>
          <w:rFonts w:ascii="Garamond" w:hAnsi="Garamond" w:cs="Helvetica"/>
          <w:color w:val="000000" w:themeColor="text1"/>
          <w:sz w:val="22"/>
          <w:szCs w:val="22"/>
        </w:rPr>
        <w:t xml:space="preserve"> said goodbye and </w:t>
      </w:r>
      <w:r w:rsidR="0011164A" w:rsidRPr="00AF2203">
        <w:rPr>
          <w:rFonts w:ascii="Garamond" w:hAnsi="Garamond" w:cs="Helvetica"/>
          <w:color w:val="000000" w:themeColor="text1"/>
          <w:sz w:val="22"/>
          <w:szCs w:val="22"/>
        </w:rPr>
        <w:t xml:space="preserve">I </w:t>
      </w:r>
      <w:r w:rsidR="008567D8">
        <w:rPr>
          <w:rFonts w:ascii="Garamond" w:hAnsi="Garamond" w:cs="Helvetica"/>
          <w:color w:val="000000" w:themeColor="text1"/>
          <w:sz w:val="22"/>
          <w:szCs w:val="22"/>
        </w:rPr>
        <w:t>blearily</w:t>
      </w:r>
      <w:r w:rsidR="0073305F">
        <w:rPr>
          <w:rFonts w:ascii="Garamond" w:hAnsi="Garamond" w:cs="Helvetica"/>
          <w:color w:val="000000" w:themeColor="text1"/>
          <w:sz w:val="22"/>
          <w:szCs w:val="22"/>
        </w:rPr>
        <w:t xml:space="preserve"> </w:t>
      </w:r>
      <w:r w:rsidR="00546CD0" w:rsidRPr="00AF2203">
        <w:rPr>
          <w:rFonts w:ascii="Garamond" w:hAnsi="Garamond" w:cs="Helvetica"/>
          <w:color w:val="000000" w:themeColor="text1"/>
          <w:sz w:val="22"/>
          <w:szCs w:val="22"/>
        </w:rPr>
        <w:t>walked</w:t>
      </w:r>
      <w:r w:rsidR="00521DBD" w:rsidRPr="00AF2203">
        <w:rPr>
          <w:rFonts w:ascii="Garamond" w:hAnsi="Garamond" w:cs="Helvetica"/>
          <w:color w:val="000000" w:themeColor="text1"/>
          <w:sz w:val="22"/>
          <w:szCs w:val="22"/>
        </w:rPr>
        <w:t xml:space="preserve"> towards </w:t>
      </w:r>
      <w:r w:rsidR="00CB7671" w:rsidRPr="00AF2203">
        <w:rPr>
          <w:rFonts w:ascii="Garamond" w:hAnsi="Garamond" w:cs="Helvetica"/>
          <w:color w:val="000000" w:themeColor="text1"/>
          <w:sz w:val="22"/>
          <w:szCs w:val="22"/>
        </w:rPr>
        <w:t>the hotel reception</w:t>
      </w:r>
      <w:r w:rsidR="000B5575">
        <w:rPr>
          <w:rFonts w:ascii="Garamond" w:hAnsi="Garamond" w:cs="Helvetica"/>
          <w:color w:val="000000" w:themeColor="text1"/>
          <w:sz w:val="22"/>
          <w:szCs w:val="22"/>
        </w:rPr>
        <w:t xml:space="preserve"> and into </w:t>
      </w:r>
      <w:r w:rsidR="00DF3FCE">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11164A" w:rsidRPr="00AF2203">
        <w:rPr>
          <w:rFonts w:ascii="Garamond" w:hAnsi="Garamond" w:cs="Helvetica"/>
          <w:color w:val="000000" w:themeColor="text1"/>
          <w:sz w:val="22"/>
          <w:szCs w:val="22"/>
        </w:rPr>
        <w:t xml:space="preserve">ukulele </w:t>
      </w:r>
      <w:r w:rsidR="00B8754F" w:rsidRPr="00AF2203">
        <w:rPr>
          <w:rFonts w:ascii="Garamond" w:hAnsi="Garamond" w:cs="Helvetica"/>
          <w:color w:val="000000" w:themeColor="text1"/>
          <w:sz w:val="22"/>
          <w:szCs w:val="22"/>
        </w:rPr>
        <w:t>rendition</w:t>
      </w:r>
      <w:r w:rsidR="006418D7" w:rsidRPr="00AF2203">
        <w:rPr>
          <w:rFonts w:ascii="Garamond" w:hAnsi="Garamond" w:cs="Helvetica"/>
          <w:color w:val="000000" w:themeColor="text1"/>
          <w:sz w:val="22"/>
          <w:szCs w:val="22"/>
        </w:rPr>
        <w:t xml:space="preserve"> of “Sheep may safely graze”.</w:t>
      </w:r>
      <w:r w:rsidR="00521DBD" w:rsidRPr="00AF2203">
        <w:rPr>
          <w:rFonts w:ascii="Garamond" w:hAnsi="Garamond" w:cs="Helvetica"/>
          <w:color w:val="000000" w:themeColor="text1"/>
          <w:sz w:val="22"/>
          <w:szCs w:val="22"/>
        </w:rPr>
        <w:t xml:space="preserve"> </w:t>
      </w:r>
      <w:r w:rsidR="008567D8">
        <w:rPr>
          <w:rFonts w:ascii="Garamond" w:hAnsi="Garamond" w:cs="Helvetica"/>
          <w:color w:val="000000" w:themeColor="text1"/>
          <w:sz w:val="22"/>
          <w:szCs w:val="22"/>
        </w:rPr>
        <w:t>Passing</w:t>
      </w:r>
      <w:r w:rsidR="00521DBD"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over </w:t>
      </w:r>
      <w:r w:rsidR="00480262">
        <w:rPr>
          <w:rFonts w:ascii="Garamond" w:hAnsi="Garamond" w:cs="Helvetica"/>
          <w:color w:val="000000" w:themeColor="text1"/>
          <w:sz w:val="22"/>
          <w:szCs w:val="22"/>
        </w:rPr>
        <w:t xml:space="preserve">the </w:t>
      </w:r>
      <w:r w:rsidR="008E72C7">
        <w:rPr>
          <w:rFonts w:ascii="Garamond" w:hAnsi="Garamond" w:cs="Helvetica"/>
          <w:color w:val="000000" w:themeColor="text1"/>
          <w:sz w:val="22"/>
          <w:szCs w:val="22"/>
        </w:rPr>
        <w:t>pioneering</w:t>
      </w:r>
      <w:r w:rsidR="001F4991">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weeds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mentally replayed Sue’s words</w:t>
      </w:r>
      <w:r w:rsidR="009770C6" w:rsidRPr="00AF2203">
        <w:rPr>
          <w:rFonts w:ascii="Garamond" w:hAnsi="Garamond" w:cs="Helvetica"/>
          <w:color w:val="000000" w:themeColor="text1"/>
          <w:sz w:val="22"/>
          <w:szCs w:val="22"/>
        </w:rPr>
        <w:t xml:space="preserve"> and </w:t>
      </w:r>
      <w:r w:rsidR="006418D7" w:rsidRPr="00AF2203">
        <w:rPr>
          <w:rFonts w:ascii="Garamond" w:hAnsi="Garamond" w:cs="Helvetica"/>
          <w:color w:val="000000" w:themeColor="text1"/>
          <w:sz w:val="22"/>
          <w:szCs w:val="22"/>
        </w:rPr>
        <w:t xml:space="preserve">detected an ominous tone. Pressing </w:t>
      </w:r>
      <w:r w:rsidR="0011164A"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w:t>
      </w:r>
      <w:r w:rsidR="001F4991">
        <w:rPr>
          <w:rFonts w:ascii="Garamond" w:hAnsi="Garamond" w:cs="Helvetica"/>
          <w:color w:val="000000" w:themeColor="text1"/>
          <w:sz w:val="22"/>
          <w:szCs w:val="22"/>
        </w:rPr>
        <w:t xml:space="preserve">thumb pad </w:t>
      </w:r>
      <w:r w:rsidR="006418D7" w:rsidRPr="00AF2203">
        <w:rPr>
          <w:rFonts w:ascii="Garamond" w:hAnsi="Garamond" w:cs="Helvetica"/>
          <w:color w:val="000000" w:themeColor="text1"/>
          <w:sz w:val="22"/>
          <w:szCs w:val="22"/>
        </w:rPr>
        <w:t xml:space="preserve">into a sharp </w:t>
      </w:r>
      <w:r w:rsidR="00737395" w:rsidRPr="00AF2203">
        <w:rPr>
          <w:rFonts w:ascii="Garamond" w:hAnsi="Garamond" w:cs="Helvetica"/>
          <w:color w:val="000000" w:themeColor="text1"/>
          <w:sz w:val="22"/>
          <w:szCs w:val="22"/>
        </w:rPr>
        <w:t xml:space="preserve">stalk of </w:t>
      </w:r>
      <w:r w:rsidR="00CD54E5">
        <w:rPr>
          <w:rFonts w:ascii="Garamond" w:hAnsi="Garamond" w:cs="Helvetica"/>
          <w:color w:val="000000" w:themeColor="text1"/>
          <w:sz w:val="22"/>
          <w:szCs w:val="22"/>
        </w:rPr>
        <w:t xml:space="preserve">green </w:t>
      </w:r>
      <w:r w:rsidR="006418D7" w:rsidRPr="00AF2203">
        <w:rPr>
          <w:rFonts w:ascii="Garamond" w:hAnsi="Garamond" w:cs="Helvetica"/>
          <w:color w:val="000000" w:themeColor="text1"/>
          <w:sz w:val="22"/>
          <w:szCs w:val="22"/>
        </w:rPr>
        <w:t xml:space="preserve">bamboo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told </w:t>
      </w:r>
      <w:r w:rsidR="0011164A" w:rsidRPr="00AF2203">
        <w:rPr>
          <w:rFonts w:ascii="Garamond" w:hAnsi="Garamond" w:cs="Helvetica"/>
          <w:color w:val="000000" w:themeColor="text1"/>
          <w:sz w:val="22"/>
          <w:szCs w:val="22"/>
        </w:rPr>
        <w:t>myself</w:t>
      </w:r>
      <w:r w:rsidR="006418D7" w:rsidRPr="00AF2203">
        <w:rPr>
          <w:rFonts w:ascii="Garamond" w:hAnsi="Garamond" w:cs="Helvetica"/>
          <w:color w:val="000000" w:themeColor="text1"/>
          <w:sz w:val="22"/>
          <w:szCs w:val="22"/>
        </w:rPr>
        <w:t xml:space="preserve"> not to be superstitious.</w:t>
      </w:r>
      <w:r w:rsidR="006418D7" w:rsidRPr="00AF2203">
        <w:rPr>
          <w:rFonts w:ascii="Arial Unicode MS" w:eastAsia="Arial Unicode MS" w:hAnsi="Arial Unicode MS" w:cs="Arial Unicode MS"/>
          <w:color w:val="000000" w:themeColor="text1"/>
          <w:sz w:val="40"/>
          <w:szCs w:val="40"/>
          <w:shd w:val="clear" w:color="auto" w:fill="FFFFFF"/>
        </w:rPr>
        <w:br w:type="page"/>
      </w:r>
    </w:p>
    <w:p w14:paraId="7AD7A1BA" w14:textId="54D04796" w:rsidR="006418D7" w:rsidRPr="00AF2203" w:rsidRDefault="000A486E" w:rsidP="00DC36C8">
      <w:pPr>
        <w:pStyle w:val="chapterTit"/>
        <w:rPr>
          <w:rFonts w:eastAsia="Arial Unicode MS" w:cs="Helvetica"/>
          <w:sz w:val="22"/>
          <w:szCs w:val="22"/>
        </w:rPr>
      </w:pPr>
      <w:bookmarkStart w:id="8" w:name="_Toc167787690"/>
      <w:r w:rsidRPr="00AF2203">
        <w:rPr>
          <w:rFonts w:eastAsia="Arial Unicode MS"/>
        </w:rPr>
        <w:lastRenderedPageBreak/>
        <w:t>The Horizontal Singularity</w:t>
      </w:r>
      <w:bookmarkEnd w:id="8"/>
    </w:p>
    <w:p w14:paraId="4D5F143A" w14:textId="77777777" w:rsidR="006418D7" w:rsidRPr="00AF2203" w:rsidRDefault="006418D7" w:rsidP="006418D7">
      <w:pPr>
        <w:ind w:firstLine="454"/>
        <w:jc w:val="both"/>
        <w:rPr>
          <w:rFonts w:ascii="Garamond" w:eastAsia="Arial Unicode MS" w:hAnsi="Garamond" w:cs="Helvetica"/>
          <w:color w:val="000000" w:themeColor="text1"/>
          <w:sz w:val="22"/>
          <w:szCs w:val="22"/>
        </w:rPr>
      </w:pPr>
    </w:p>
    <w:p w14:paraId="4E00E3BA" w14:textId="0A22B4E7" w:rsidR="00C132ED" w:rsidRDefault="007657C2" w:rsidP="001536CB">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Amidst </w:t>
      </w:r>
      <w:r w:rsidR="000610DA">
        <w:rPr>
          <w:rFonts w:ascii="Garamond" w:eastAsia="Arial Unicode MS" w:hAnsi="Garamond" w:cs="Helvetica"/>
          <w:color w:val="000000" w:themeColor="text1"/>
          <w:sz w:val="22"/>
          <w:szCs w:val="22"/>
        </w:rPr>
        <w:t>the</w:t>
      </w:r>
      <w:r w:rsidR="009A2D04">
        <w:rPr>
          <w:rFonts w:ascii="Garamond" w:eastAsia="Arial Unicode MS" w:hAnsi="Garamond" w:cs="Helvetica"/>
          <w:color w:val="000000" w:themeColor="text1"/>
          <w:sz w:val="22"/>
          <w:szCs w:val="22"/>
        </w:rPr>
        <w:t xml:space="preserve"> aura of</w:t>
      </w:r>
      <w:r w:rsidRPr="00AF2203">
        <w:rPr>
          <w:rFonts w:ascii="Garamond" w:eastAsia="Arial Unicode MS" w:hAnsi="Garamond" w:cs="Helvetica"/>
          <w:color w:val="000000" w:themeColor="text1"/>
          <w:sz w:val="22"/>
          <w:szCs w:val="22"/>
        </w:rPr>
        <w:t xml:space="preserve"> </w:t>
      </w:r>
      <w:r w:rsidR="003C57D7" w:rsidRPr="003C57D7">
        <w:rPr>
          <w:rFonts w:ascii="Garamond" w:eastAsia="Arial Unicode MS" w:hAnsi="Garamond" w:cs="Helvetica"/>
          <w:color w:val="000000" w:themeColor="text1"/>
          <w:sz w:val="22"/>
          <w:szCs w:val="22"/>
        </w:rPr>
        <w:t>ukulele</w:t>
      </w:r>
      <w:r w:rsidR="009A2D04">
        <w:rPr>
          <w:rFonts w:ascii="Garamond" w:eastAsia="Arial Unicode MS" w:hAnsi="Garamond" w:cs="Helvetica"/>
          <w:color w:val="000000" w:themeColor="text1"/>
          <w:sz w:val="22"/>
          <w:szCs w:val="22"/>
        </w:rPr>
        <w:t xml:space="preserve"> </w:t>
      </w:r>
      <w:r w:rsidR="002D018E" w:rsidRPr="00AF2203">
        <w:rPr>
          <w:rFonts w:ascii="Garamond" w:eastAsia="Arial Unicode MS" w:hAnsi="Garamond" w:cs="Helvetica"/>
          <w:color w:val="000000" w:themeColor="text1"/>
          <w:sz w:val="22"/>
          <w:szCs w:val="22"/>
        </w:rPr>
        <w:t xml:space="preserve">I found a </w:t>
      </w:r>
      <w:r w:rsidR="003A2098" w:rsidRPr="003A2098">
        <w:rPr>
          <w:rFonts w:ascii="Garamond" w:eastAsia="Arial Unicode MS" w:hAnsi="Garamond" w:cs="Helvetica"/>
          <w:color w:val="000000" w:themeColor="text1"/>
          <w:sz w:val="22"/>
          <w:szCs w:val="22"/>
        </w:rPr>
        <w:t xml:space="preserve">Māori </w:t>
      </w:r>
      <w:r w:rsidR="002D018E" w:rsidRPr="00AF2203">
        <w:rPr>
          <w:rFonts w:ascii="Garamond" w:eastAsia="Arial Unicode MS" w:hAnsi="Garamond" w:cs="Helvetica"/>
          <w:color w:val="000000" w:themeColor="text1"/>
          <w:sz w:val="22"/>
          <w:szCs w:val="22"/>
        </w:rPr>
        <w:t>woman</w:t>
      </w:r>
      <w:r w:rsidR="004C122D">
        <w:rPr>
          <w:rFonts w:ascii="Garamond" w:eastAsia="Arial Unicode MS" w:hAnsi="Garamond" w:cs="Helvetica"/>
          <w:color w:val="000000" w:themeColor="text1"/>
          <w:sz w:val="22"/>
          <w:szCs w:val="22"/>
        </w:rPr>
        <w:t xml:space="preserve">, </w:t>
      </w:r>
      <w:r w:rsidR="004C122D" w:rsidRPr="004C122D">
        <w:rPr>
          <w:rFonts w:ascii="Garamond" w:eastAsia="Arial Unicode MS" w:hAnsi="Garamond" w:cs="Helvetica"/>
          <w:color w:val="000000" w:themeColor="text1"/>
          <w:sz w:val="22"/>
          <w:szCs w:val="22"/>
        </w:rPr>
        <w:t>chin cradled in locked hands</w:t>
      </w:r>
      <w:r w:rsidR="001208C4">
        <w:rPr>
          <w:rFonts w:ascii="Garamond" w:eastAsia="Arial Unicode MS" w:hAnsi="Garamond" w:cs="Helvetica"/>
          <w:color w:val="000000" w:themeColor="text1"/>
          <w:sz w:val="22"/>
          <w:szCs w:val="22"/>
        </w:rPr>
        <w:t xml:space="preserve"> </w:t>
      </w:r>
      <w:r w:rsidR="00465BBF">
        <w:rPr>
          <w:rFonts w:ascii="Garamond" w:eastAsia="Arial Unicode MS" w:hAnsi="Garamond" w:cs="Helvetica"/>
          <w:color w:val="000000" w:themeColor="text1"/>
          <w:sz w:val="22"/>
          <w:szCs w:val="22"/>
        </w:rPr>
        <w:t xml:space="preserve">with elbows resting </w:t>
      </w:r>
      <w:r w:rsidR="001208C4">
        <w:rPr>
          <w:rFonts w:ascii="Garamond" w:eastAsia="Arial Unicode MS" w:hAnsi="Garamond" w:cs="Helvetica"/>
          <w:color w:val="000000" w:themeColor="text1"/>
          <w:sz w:val="22"/>
          <w:szCs w:val="22"/>
        </w:rPr>
        <w:t>upon the hotel desk</w:t>
      </w:r>
      <w:r w:rsidR="002B6BB2">
        <w:rPr>
          <w:rFonts w:ascii="Garamond" w:eastAsia="Arial Unicode MS" w:hAnsi="Garamond" w:cs="Helvetica"/>
          <w:color w:val="000000" w:themeColor="text1"/>
          <w:sz w:val="22"/>
          <w:szCs w:val="22"/>
        </w:rPr>
        <w:t>. S</w:t>
      </w:r>
      <w:r w:rsidR="00A66C7A" w:rsidRPr="00AF2203">
        <w:rPr>
          <w:rFonts w:ascii="Garamond" w:eastAsia="Arial Unicode MS" w:hAnsi="Garamond" w:cs="Helvetica"/>
          <w:color w:val="000000" w:themeColor="text1"/>
          <w:sz w:val="22"/>
          <w:szCs w:val="22"/>
        </w:rPr>
        <w:t xml:space="preserve">he </w:t>
      </w:r>
      <w:r w:rsidR="00B062DB">
        <w:rPr>
          <w:rFonts w:ascii="Garamond" w:eastAsia="Arial Unicode MS" w:hAnsi="Garamond" w:cs="Helvetica"/>
          <w:color w:val="000000" w:themeColor="text1"/>
          <w:sz w:val="22"/>
          <w:szCs w:val="22"/>
        </w:rPr>
        <w:t>was</w:t>
      </w:r>
      <w:r w:rsidR="000A486E" w:rsidRPr="00AF2203">
        <w:rPr>
          <w:rFonts w:ascii="Garamond" w:eastAsia="Arial Unicode MS" w:hAnsi="Garamond" w:cs="Helvetica"/>
          <w:color w:val="000000" w:themeColor="text1"/>
          <w:sz w:val="22"/>
          <w:szCs w:val="22"/>
        </w:rPr>
        <w:t xml:space="preserve"> </w:t>
      </w:r>
      <w:r w:rsidR="009C48DC" w:rsidRPr="00AF2203">
        <w:rPr>
          <w:rFonts w:ascii="Garamond" w:eastAsia="Arial Unicode MS" w:hAnsi="Garamond" w:cs="Helvetica"/>
          <w:color w:val="000000" w:themeColor="text1"/>
          <w:sz w:val="22"/>
          <w:szCs w:val="22"/>
        </w:rPr>
        <w:t xml:space="preserve">either </w:t>
      </w:r>
      <w:r w:rsidR="00635377" w:rsidRPr="00AF2203">
        <w:rPr>
          <w:rFonts w:ascii="Garamond" w:eastAsia="Arial Unicode MS" w:hAnsi="Garamond" w:cs="Helvetica"/>
          <w:color w:val="000000" w:themeColor="text1"/>
          <w:sz w:val="22"/>
          <w:szCs w:val="22"/>
        </w:rPr>
        <w:t>my age or</w:t>
      </w:r>
      <w:r w:rsidR="00AC2F97" w:rsidRPr="00AF2203">
        <w:rPr>
          <w:rFonts w:ascii="Garamond" w:eastAsia="Arial Unicode MS" w:hAnsi="Garamond" w:cs="Helvetica"/>
          <w:color w:val="000000" w:themeColor="text1"/>
          <w:sz w:val="22"/>
          <w:szCs w:val="22"/>
        </w:rPr>
        <w:t xml:space="preserve"> </w:t>
      </w:r>
      <w:r w:rsidR="009C43D9" w:rsidRPr="00AF2203">
        <w:rPr>
          <w:rFonts w:ascii="Garamond" w:eastAsia="Arial Unicode MS" w:hAnsi="Garamond" w:cs="Helvetica"/>
          <w:color w:val="000000" w:themeColor="text1"/>
          <w:sz w:val="22"/>
          <w:szCs w:val="22"/>
        </w:rPr>
        <w:t>half that</w:t>
      </w:r>
      <w:r w:rsidR="00635377" w:rsidRPr="00AF2203">
        <w:rPr>
          <w:rFonts w:ascii="Garamond" w:eastAsia="Arial Unicode MS" w:hAnsi="Garamond" w:cs="Helvetica"/>
          <w:color w:val="000000" w:themeColor="text1"/>
          <w:sz w:val="22"/>
          <w:szCs w:val="22"/>
        </w:rPr>
        <w:t>, it was impossible to tell</w:t>
      </w:r>
      <w:r w:rsidR="00BB3A14">
        <w:rPr>
          <w:rFonts w:ascii="Garamond" w:eastAsia="Arial Unicode MS" w:hAnsi="Garamond" w:cs="Helvetica"/>
          <w:color w:val="000000" w:themeColor="text1"/>
          <w:sz w:val="22"/>
          <w:szCs w:val="22"/>
        </w:rPr>
        <w:t>, and s</w:t>
      </w:r>
      <w:r w:rsidR="00824D7F">
        <w:rPr>
          <w:rFonts w:ascii="Garamond" w:eastAsia="Arial Unicode MS" w:hAnsi="Garamond" w:cs="Helvetica"/>
          <w:color w:val="000000" w:themeColor="text1"/>
          <w:sz w:val="22"/>
          <w:szCs w:val="22"/>
        </w:rPr>
        <w:t xml:space="preserve">he </w:t>
      </w:r>
      <w:r w:rsidR="003A2098">
        <w:rPr>
          <w:rFonts w:ascii="Garamond" w:eastAsia="Arial Unicode MS" w:hAnsi="Garamond" w:cs="Helvetica"/>
          <w:color w:val="000000" w:themeColor="text1"/>
          <w:sz w:val="22"/>
          <w:szCs w:val="22"/>
        </w:rPr>
        <w:t xml:space="preserve">gave a </w:t>
      </w:r>
      <w:r w:rsidR="00784255">
        <w:rPr>
          <w:rFonts w:ascii="Garamond" w:eastAsia="Arial Unicode MS" w:hAnsi="Garamond" w:cs="Helvetica"/>
          <w:color w:val="000000" w:themeColor="text1"/>
          <w:sz w:val="22"/>
          <w:szCs w:val="22"/>
        </w:rPr>
        <w:t xml:space="preserve">twisted </w:t>
      </w:r>
      <w:r w:rsidR="009D6F23" w:rsidRPr="00AF2203">
        <w:rPr>
          <w:rFonts w:ascii="Garamond" w:eastAsia="Arial Unicode MS" w:hAnsi="Garamond" w:cs="Helvetica"/>
          <w:color w:val="000000" w:themeColor="text1"/>
          <w:sz w:val="22"/>
          <w:szCs w:val="22"/>
        </w:rPr>
        <w:t>grin</w:t>
      </w:r>
      <w:r w:rsidR="001F39C7" w:rsidRPr="00AF2203">
        <w:rPr>
          <w:rFonts w:ascii="Garamond" w:eastAsia="Arial Unicode MS" w:hAnsi="Garamond" w:cs="Helvetica"/>
          <w:color w:val="000000" w:themeColor="text1"/>
          <w:sz w:val="22"/>
          <w:szCs w:val="22"/>
        </w:rPr>
        <w:t xml:space="preserve"> </w:t>
      </w:r>
      <w:r w:rsidR="00627CED" w:rsidRPr="00AF2203">
        <w:rPr>
          <w:rFonts w:ascii="Garamond" w:eastAsia="Arial Unicode MS" w:hAnsi="Garamond" w:cs="Helvetica"/>
          <w:color w:val="000000" w:themeColor="text1"/>
          <w:sz w:val="22"/>
          <w:szCs w:val="22"/>
        </w:rPr>
        <w:t xml:space="preserve">as </w:t>
      </w:r>
      <w:r w:rsidR="001536CB" w:rsidRPr="00AF2203">
        <w:rPr>
          <w:rFonts w:ascii="Garamond" w:eastAsia="Arial Unicode MS" w:hAnsi="Garamond" w:cs="Helvetica"/>
          <w:color w:val="000000" w:themeColor="text1"/>
          <w:sz w:val="22"/>
          <w:szCs w:val="22"/>
        </w:rPr>
        <w:t>though</w:t>
      </w:r>
      <w:r w:rsidR="00627CED" w:rsidRPr="00AF2203">
        <w:rPr>
          <w:rFonts w:ascii="Garamond" w:eastAsia="Arial Unicode MS" w:hAnsi="Garamond" w:cs="Helvetica"/>
          <w:color w:val="000000" w:themeColor="text1"/>
          <w:sz w:val="22"/>
          <w:szCs w:val="22"/>
        </w:rPr>
        <w:t xml:space="preserve"> </w:t>
      </w:r>
      <w:r w:rsidR="00E5034B" w:rsidRPr="00AF2203">
        <w:rPr>
          <w:rFonts w:ascii="Garamond" w:eastAsia="Arial Unicode MS" w:hAnsi="Garamond" w:cs="Helvetica"/>
          <w:color w:val="000000" w:themeColor="text1"/>
          <w:sz w:val="22"/>
          <w:szCs w:val="22"/>
        </w:rPr>
        <w:t>mocking my arrival</w:t>
      </w:r>
      <w:r w:rsidR="00BB3A14">
        <w:rPr>
          <w:rFonts w:ascii="Garamond" w:eastAsia="Arial Unicode MS" w:hAnsi="Garamond" w:cs="Helvetica"/>
          <w:color w:val="000000" w:themeColor="text1"/>
          <w:sz w:val="22"/>
          <w:szCs w:val="22"/>
        </w:rPr>
        <w:t>. H</w:t>
      </w:r>
      <w:r w:rsidR="00824D7F">
        <w:rPr>
          <w:rFonts w:ascii="Garamond" w:eastAsia="Arial Unicode MS" w:hAnsi="Garamond" w:cs="Helvetica"/>
          <w:color w:val="000000" w:themeColor="text1"/>
          <w:sz w:val="22"/>
          <w:szCs w:val="22"/>
        </w:rPr>
        <w:t xml:space="preserve">er </w:t>
      </w:r>
      <w:r w:rsidR="00A55D72" w:rsidRPr="00AF2203">
        <w:rPr>
          <w:rFonts w:ascii="Garamond" w:eastAsia="Arial Unicode MS" w:hAnsi="Garamond" w:cs="Helvetica"/>
          <w:color w:val="000000" w:themeColor="text1"/>
          <w:sz w:val="22"/>
          <w:szCs w:val="22"/>
        </w:rPr>
        <w:t xml:space="preserve">voice came </w:t>
      </w:r>
      <w:r w:rsidR="00DF27D9">
        <w:rPr>
          <w:rFonts w:ascii="Garamond" w:eastAsia="Arial Unicode MS" w:hAnsi="Garamond" w:cs="Helvetica"/>
          <w:color w:val="000000" w:themeColor="text1"/>
          <w:sz w:val="22"/>
          <w:szCs w:val="22"/>
        </w:rPr>
        <w:t xml:space="preserve">with the </w:t>
      </w:r>
      <w:r w:rsidR="00DF27D9" w:rsidRPr="00DF27D9">
        <w:rPr>
          <w:rFonts w:ascii="Garamond" w:eastAsia="Arial Unicode MS" w:hAnsi="Garamond" w:cs="Helvetica"/>
          <w:color w:val="000000" w:themeColor="text1"/>
          <w:sz w:val="22"/>
          <w:szCs w:val="22"/>
        </w:rPr>
        <w:t>conscientious</w:t>
      </w:r>
      <w:r w:rsidR="00DF27D9">
        <w:rPr>
          <w:rFonts w:ascii="Garamond" w:eastAsia="Arial Unicode MS" w:hAnsi="Garamond" w:cs="Helvetica"/>
          <w:color w:val="000000" w:themeColor="text1"/>
          <w:sz w:val="22"/>
          <w:szCs w:val="22"/>
        </w:rPr>
        <w:t xml:space="preserve"> intonation of</w:t>
      </w:r>
      <w:r w:rsidR="00FE7D8B">
        <w:rPr>
          <w:rFonts w:ascii="Garamond" w:eastAsia="Arial Unicode MS" w:hAnsi="Garamond" w:cs="Helvetica"/>
          <w:color w:val="000000" w:themeColor="text1"/>
          <w:sz w:val="22"/>
          <w:szCs w:val="22"/>
        </w:rPr>
        <w:t xml:space="preserve"> a </w:t>
      </w:r>
      <w:r w:rsidR="002A3D99">
        <w:rPr>
          <w:rFonts w:ascii="Garamond" w:eastAsia="Arial Unicode MS" w:hAnsi="Garamond" w:cs="Helvetica"/>
          <w:color w:val="000000" w:themeColor="text1"/>
          <w:sz w:val="22"/>
          <w:szCs w:val="22"/>
        </w:rPr>
        <w:t xml:space="preserve">BBC World Service </w:t>
      </w:r>
      <w:r w:rsidR="00FE7D8B">
        <w:rPr>
          <w:rFonts w:ascii="Garamond" w:eastAsia="Arial Unicode MS" w:hAnsi="Garamond" w:cs="Helvetica"/>
          <w:color w:val="000000" w:themeColor="text1"/>
          <w:sz w:val="22"/>
          <w:szCs w:val="22"/>
        </w:rPr>
        <w:t xml:space="preserve">radio presenter, </w:t>
      </w:r>
      <w:r w:rsidR="00A55D72" w:rsidRPr="004E7613">
        <w:rPr>
          <w:rFonts w:ascii="Garamond" w:eastAsia="Arial Unicode MS" w:hAnsi="Garamond" w:cs="Helvetica"/>
          <w:i/>
          <w:iCs/>
          <w:color w:val="000000" w:themeColor="text1"/>
          <w:sz w:val="22"/>
          <w:szCs w:val="22"/>
        </w:rPr>
        <w:t xml:space="preserve">Kia </w:t>
      </w:r>
      <w:proofErr w:type="spellStart"/>
      <w:r w:rsidR="00A55D72" w:rsidRPr="004E7613">
        <w:rPr>
          <w:rFonts w:ascii="Garamond" w:eastAsia="Arial Unicode MS" w:hAnsi="Garamond" w:cs="Helvetica"/>
          <w:i/>
          <w:iCs/>
          <w:color w:val="000000" w:themeColor="text1"/>
          <w:sz w:val="22"/>
          <w:szCs w:val="22"/>
        </w:rPr>
        <w:t>Orana</w:t>
      </w:r>
      <w:proofErr w:type="spellEnd"/>
      <w:r w:rsidR="00A55D72" w:rsidRPr="004E7613">
        <w:rPr>
          <w:rFonts w:ascii="Garamond" w:eastAsia="Arial Unicode MS" w:hAnsi="Garamond" w:cs="Helvetica"/>
          <w:i/>
          <w:iCs/>
          <w:color w:val="000000" w:themeColor="text1"/>
          <w:sz w:val="22"/>
          <w:szCs w:val="22"/>
        </w:rPr>
        <w:t xml:space="preserve">, </w:t>
      </w:r>
      <w:r w:rsidR="006F1C3A" w:rsidRPr="004E7613">
        <w:rPr>
          <w:rFonts w:ascii="Garamond" w:eastAsia="Arial Unicode MS" w:hAnsi="Garamond" w:cs="Helvetica"/>
          <w:i/>
          <w:iCs/>
          <w:color w:val="000000" w:themeColor="text1"/>
          <w:sz w:val="22"/>
          <w:szCs w:val="22"/>
        </w:rPr>
        <w:t>Arthur</w:t>
      </w:r>
      <w:r w:rsidR="00A55D72" w:rsidRPr="004E7613">
        <w:rPr>
          <w:rFonts w:ascii="Garamond" w:eastAsia="Arial Unicode MS" w:hAnsi="Garamond" w:cs="Helvetica"/>
          <w:i/>
          <w:iCs/>
          <w:color w:val="000000" w:themeColor="text1"/>
          <w:sz w:val="22"/>
          <w:szCs w:val="22"/>
        </w:rPr>
        <w:t xml:space="preserve"> Spinks, and happy birthday</w:t>
      </w:r>
      <w:r w:rsidR="00A55D72" w:rsidRPr="00AF2203">
        <w:rPr>
          <w:rFonts w:ascii="Garamond" w:eastAsia="Arial Unicode MS" w:hAnsi="Garamond" w:cs="Helvetica"/>
          <w:color w:val="000000" w:themeColor="text1"/>
          <w:sz w:val="22"/>
          <w:szCs w:val="22"/>
        </w:rPr>
        <w:t>.</w:t>
      </w:r>
      <w:r w:rsidR="00C84CF8" w:rsidRPr="00AF2203">
        <w:rPr>
          <w:rFonts w:ascii="Garamond" w:eastAsia="Arial Unicode MS" w:hAnsi="Garamond" w:cs="Helvetica"/>
          <w:color w:val="000000" w:themeColor="text1"/>
          <w:sz w:val="22"/>
          <w:szCs w:val="22"/>
        </w:rPr>
        <w:t xml:space="preserve"> </w:t>
      </w:r>
      <w:r w:rsidR="00A55D72" w:rsidRPr="00AF2203">
        <w:rPr>
          <w:rFonts w:ascii="Garamond" w:eastAsia="Arial Unicode MS" w:hAnsi="Garamond" w:cs="Helvetica"/>
          <w:color w:val="000000" w:themeColor="text1"/>
          <w:sz w:val="22"/>
          <w:szCs w:val="22"/>
        </w:rPr>
        <w:t xml:space="preserve">I </w:t>
      </w:r>
      <w:r w:rsidR="007641C7">
        <w:rPr>
          <w:rFonts w:ascii="Garamond" w:eastAsia="Arial Unicode MS" w:hAnsi="Garamond" w:cs="Helvetica"/>
          <w:color w:val="000000" w:themeColor="text1"/>
          <w:sz w:val="22"/>
          <w:szCs w:val="22"/>
        </w:rPr>
        <w:t>flinched</w:t>
      </w:r>
      <w:r w:rsidR="001536CB" w:rsidRPr="00AF2203">
        <w:rPr>
          <w:rFonts w:ascii="Garamond" w:eastAsia="Arial Unicode MS" w:hAnsi="Garamond" w:cs="Helvetica"/>
          <w:color w:val="000000" w:themeColor="text1"/>
          <w:sz w:val="22"/>
          <w:szCs w:val="22"/>
        </w:rPr>
        <w:t xml:space="preserve"> a </w:t>
      </w:r>
      <w:r w:rsidR="002D4A9A">
        <w:rPr>
          <w:rFonts w:ascii="Garamond" w:eastAsia="Arial Unicode MS" w:hAnsi="Garamond" w:cs="Helvetica"/>
          <w:color w:val="000000" w:themeColor="text1"/>
          <w:sz w:val="22"/>
          <w:szCs w:val="22"/>
        </w:rPr>
        <w:t>wan</w:t>
      </w:r>
      <w:r w:rsidR="00FA23C7">
        <w:rPr>
          <w:rFonts w:ascii="Garamond" w:eastAsia="Arial Unicode MS" w:hAnsi="Garamond" w:cs="Helvetica"/>
          <w:color w:val="000000" w:themeColor="text1"/>
          <w:sz w:val="22"/>
          <w:szCs w:val="22"/>
        </w:rPr>
        <w:t xml:space="preserve"> smile</w:t>
      </w:r>
      <w:r w:rsidR="00824D7F">
        <w:rPr>
          <w:rFonts w:ascii="Garamond" w:eastAsia="Arial Unicode MS" w:hAnsi="Garamond" w:cs="Helvetica"/>
          <w:color w:val="000000" w:themeColor="text1"/>
          <w:sz w:val="22"/>
          <w:szCs w:val="22"/>
        </w:rPr>
        <w:t xml:space="preserve"> and </w:t>
      </w:r>
      <w:r w:rsidR="00465BBF">
        <w:rPr>
          <w:rFonts w:ascii="Garamond" w:eastAsia="Arial Unicode MS" w:hAnsi="Garamond" w:cs="Helvetica"/>
          <w:color w:val="000000" w:themeColor="text1"/>
          <w:sz w:val="22"/>
          <w:szCs w:val="22"/>
        </w:rPr>
        <w:t xml:space="preserve">felt my cheeks blushing. I </w:t>
      </w:r>
      <w:r w:rsidR="00E90E41" w:rsidRPr="00AF2203">
        <w:rPr>
          <w:rFonts w:ascii="Garamond" w:eastAsia="Arial Unicode MS" w:hAnsi="Garamond" w:cs="Helvetica"/>
          <w:color w:val="000000" w:themeColor="text1"/>
          <w:sz w:val="22"/>
          <w:szCs w:val="22"/>
        </w:rPr>
        <w:t>notic</w:t>
      </w:r>
      <w:r w:rsidR="00824D7F">
        <w:rPr>
          <w:rFonts w:ascii="Garamond" w:eastAsia="Arial Unicode MS" w:hAnsi="Garamond" w:cs="Helvetica"/>
          <w:color w:val="000000" w:themeColor="text1"/>
          <w:sz w:val="22"/>
          <w:szCs w:val="22"/>
        </w:rPr>
        <w:t>ed</w:t>
      </w:r>
      <w:r w:rsidR="00A55D72" w:rsidRPr="00AF2203">
        <w:rPr>
          <w:rFonts w:ascii="Garamond" w:eastAsia="Arial Unicode MS" w:hAnsi="Garamond" w:cs="Helvetica"/>
          <w:color w:val="000000" w:themeColor="text1"/>
          <w:sz w:val="22"/>
          <w:szCs w:val="22"/>
        </w:rPr>
        <w:t xml:space="preserve"> </w:t>
      </w:r>
      <w:r w:rsidR="002057E6">
        <w:rPr>
          <w:rFonts w:ascii="Garamond" w:eastAsia="Arial Unicode MS" w:hAnsi="Garamond" w:cs="Helvetica"/>
          <w:color w:val="000000" w:themeColor="text1"/>
          <w:sz w:val="22"/>
          <w:szCs w:val="22"/>
        </w:rPr>
        <w:t>upon her long nec</w:t>
      </w:r>
      <w:r w:rsidR="00042C1F">
        <w:rPr>
          <w:rFonts w:ascii="Garamond" w:eastAsia="Arial Unicode MS" w:hAnsi="Garamond" w:cs="Helvetica"/>
          <w:color w:val="000000" w:themeColor="text1"/>
          <w:sz w:val="22"/>
          <w:szCs w:val="22"/>
        </w:rPr>
        <w:t>k</w:t>
      </w:r>
      <w:r w:rsidR="006418D7" w:rsidRPr="00AF2203">
        <w:rPr>
          <w:rFonts w:ascii="Garamond" w:eastAsia="Arial Unicode MS" w:hAnsi="Garamond" w:cs="Helvetica"/>
          <w:color w:val="000000" w:themeColor="text1"/>
          <w:sz w:val="22"/>
          <w:szCs w:val="22"/>
        </w:rPr>
        <w:t xml:space="preserve"> a greenstone necklace</w:t>
      </w:r>
      <w:r w:rsidR="00B34E8E"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w:t>
      </w:r>
      <w:r w:rsidR="00750883" w:rsidRPr="00AF2203">
        <w:rPr>
          <w:rFonts w:ascii="Garamond" w:eastAsia="Arial Unicode MS" w:hAnsi="Garamond" w:cs="Helvetica"/>
          <w:color w:val="000000" w:themeColor="text1"/>
          <w:sz w:val="22"/>
          <w:szCs w:val="22"/>
        </w:rPr>
        <w:t>h</w:t>
      </w:r>
      <w:r w:rsidR="006418D7" w:rsidRPr="00AF2203">
        <w:rPr>
          <w:rFonts w:ascii="Garamond" w:eastAsia="Arial Unicode MS" w:hAnsi="Garamond" w:cs="Helvetica"/>
          <w:color w:val="000000" w:themeColor="text1"/>
          <w:sz w:val="22"/>
          <w:szCs w:val="22"/>
        </w:rPr>
        <w:t xml:space="preserve">ei-tiki </w:t>
      </w:r>
      <w:r w:rsidR="00762860" w:rsidRPr="00AF2203">
        <w:rPr>
          <w:rFonts w:ascii="Garamond" w:eastAsia="Arial Unicode MS" w:hAnsi="Garamond" w:cs="Helvetica"/>
          <w:color w:val="000000" w:themeColor="text1"/>
          <w:sz w:val="22"/>
          <w:szCs w:val="22"/>
        </w:rPr>
        <w:t>as</w:t>
      </w:r>
      <w:r w:rsidR="006418D7" w:rsidRPr="00AF2203">
        <w:rPr>
          <w:rFonts w:ascii="Garamond" w:eastAsia="Arial Unicode MS" w:hAnsi="Garamond" w:cs="Helvetica"/>
          <w:color w:val="000000" w:themeColor="text1"/>
          <w:sz w:val="22"/>
          <w:szCs w:val="22"/>
        </w:rPr>
        <w:t xml:space="preserve"> </w:t>
      </w:r>
      <w:r w:rsidR="00B30DEA" w:rsidRPr="00AF2203">
        <w:rPr>
          <w:rFonts w:ascii="Garamond" w:eastAsia="Arial Unicode MS" w:hAnsi="Garamond" w:cs="Helvetica"/>
          <w:color w:val="000000" w:themeColor="text1"/>
          <w:sz w:val="22"/>
          <w:szCs w:val="22"/>
        </w:rPr>
        <w:t>I</w:t>
      </w:r>
      <w:r w:rsidR="00010FBB" w:rsidRPr="00AF2203">
        <w:rPr>
          <w:rFonts w:ascii="Garamond" w:eastAsia="Arial Unicode MS" w:hAnsi="Garamond" w:cs="Helvetica"/>
          <w:color w:val="000000" w:themeColor="text1"/>
          <w:sz w:val="22"/>
          <w:szCs w:val="22"/>
        </w:rPr>
        <w:t xml:space="preserve"> had</w:t>
      </w:r>
      <w:r w:rsidR="006418D7" w:rsidRPr="00AF2203">
        <w:rPr>
          <w:rFonts w:ascii="Garamond" w:eastAsia="Arial Unicode MS" w:hAnsi="Garamond" w:cs="Helvetica"/>
          <w:color w:val="000000" w:themeColor="text1"/>
          <w:sz w:val="22"/>
          <w:szCs w:val="22"/>
        </w:rPr>
        <w:t xml:space="preserve"> bought for </w:t>
      </w:r>
      <w:r w:rsidR="00CE459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sister. The </w:t>
      </w:r>
      <w:r w:rsidR="00750883" w:rsidRPr="00AF2203">
        <w:rPr>
          <w:rFonts w:ascii="Garamond" w:eastAsia="Arial Unicode MS" w:hAnsi="Garamond" w:cs="Helvetica"/>
          <w:color w:val="000000" w:themeColor="text1"/>
          <w:sz w:val="22"/>
          <w:szCs w:val="22"/>
        </w:rPr>
        <w:t>grotesque</w:t>
      </w:r>
      <w:r w:rsidR="00FD1110"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creature </w:t>
      </w:r>
      <w:r w:rsidR="00BA4830" w:rsidRPr="00AF2203">
        <w:rPr>
          <w:rFonts w:ascii="Garamond" w:eastAsia="Arial Unicode MS" w:hAnsi="Garamond" w:cs="Helvetica"/>
          <w:color w:val="000000" w:themeColor="text1"/>
          <w:sz w:val="22"/>
          <w:szCs w:val="22"/>
        </w:rPr>
        <w:t xml:space="preserve">stared </w:t>
      </w:r>
      <w:r w:rsidR="00CE2881" w:rsidRPr="00AF2203">
        <w:rPr>
          <w:rFonts w:ascii="Garamond" w:eastAsia="Arial Unicode MS" w:hAnsi="Garamond" w:cs="Helvetica"/>
          <w:color w:val="000000" w:themeColor="text1"/>
          <w:sz w:val="22"/>
          <w:szCs w:val="22"/>
        </w:rPr>
        <w:t xml:space="preserve">at me </w:t>
      </w:r>
      <w:r w:rsidR="00BA4830" w:rsidRPr="00AF2203">
        <w:rPr>
          <w:rFonts w:ascii="Garamond" w:eastAsia="Arial Unicode MS" w:hAnsi="Garamond" w:cs="Helvetica"/>
          <w:color w:val="000000" w:themeColor="text1"/>
          <w:sz w:val="22"/>
          <w:szCs w:val="22"/>
        </w:rPr>
        <w:t>with</w:t>
      </w:r>
      <w:r w:rsidR="006418D7" w:rsidRPr="00AF2203">
        <w:rPr>
          <w:rFonts w:ascii="Garamond" w:eastAsia="Arial Unicode MS" w:hAnsi="Garamond" w:cs="Helvetica"/>
          <w:color w:val="000000" w:themeColor="text1"/>
          <w:sz w:val="22"/>
          <w:szCs w:val="22"/>
        </w:rPr>
        <w:t xml:space="preserve"> bulging </w:t>
      </w:r>
      <w:r w:rsidR="0076459F" w:rsidRPr="00AF2203">
        <w:rPr>
          <w:rFonts w:ascii="Garamond" w:eastAsia="Arial Unicode MS" w:hAnsi="Garamond" w:cs="Helvetica"/>
          <w:color w:val="000000" w:themeColor="text1"/>
          <w:sz w:val="22"/>
          <w:szCs w:val="22"/>
        </w:rPr>
        <w:t xml:space="preserve">eyes </w:t>
      </w:r>
      <w:r w:rsidR="00B20F6F"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t>
      </w:r>
      <w:r w:rsidR="00C10B99" w:rsidRPr="00AF2203">
        <w:rPr>
          <w:rFonts w:ascii="Garamond" w:eastAsia="Arial Unicode MS" w:hAnsi="Garamond" w:cs="Helvetica"/>
          <w:color w:val="000000" w:themeColor="text1"/>
          <w:sz w:val="22"/>
          <w:szCs w:val="22"/>
        </w:rPr>
        <w:t>I regretted buy</w:t>
      </w:r>
      <w:r w:rsidR="00B20F6F" w:rsidRPr="00AF2203">
        <w:rPr>
          <w:rFonts w:ascii="Garamond" w:eastAsia="Arial Unicode MS" w:hAnsi="Garamond" w:cs="Helvetica"/>
          <w:color w:val="000000" w:themeColor="text1"/>
          <w:sz w:val="22"/>
          <w:szCs w:val="22"/>
        </w:rPr>
        <w:t>ing</w:t>
      </w:r>
      <w:r w:rsidR="00C10B99" w:rsidRPr="00AF2203">
        <w:rPr>
          <w:rFonts w:ascii="Garamond" w:eastAsia="Arial Unicode MS" w:hAnsi="Garamond" w:cs="Helvetica"/>
          <w:color w:val="000000" w:themeColor="text1"/>
          <w:sz w:val="22"/>
          <w:szCs w:val="22"/>
        </w:rPr>
        <w:t xml:space="preserve"> the souvenir, realizing it was laden with Māori </w:t>
      </w:r>
      <w:r w:rsidR="00B062DB" w:rsidRPr="00AF2203">
        <w:rPr>
          <w:rFonts w:ascii="Garamond" w:eastAsia="Arial Unicode MS" w:hAnsi="Garamond" w:cs="Helvetica"/>
          <w:color w:val="000000" w:themeColor="text1"/>
          <w:sz w:val="22"/>
          <w:szCs w:val="22"/>
        </w:rPr>
        <w:t>value</w:t>
      </w:r>
      <w:r w:rsidR="00C10B99" w:rsidRPr="00AF2203">
        <w:rPr>
          <w:rFonts w:ascii="Garamond" w:eastAsia="Arial Unicode MS" w:hAnsi="Garamond" w:cs="Helvetica"/>
          <w:color w:val="000000" w:themeColor="text1"/>
          <w:sz w:val="22"/>
          <w:szCs w:val="22"/>
        </w:rPr>
        <w:t xml:space="preserve"> I would </w:t>
      </w:r>
      <w:r w:rsidR="002C26AE">
        <w:rPr>
          <w:rFonts w:ascii="Garamond" w:eastAsia="Arial Unicode MS" w:hAnsi="Garamond" w:cs="Helvetica"/>
          <w:color w:val="000000" w:themeColor="text1"/>
          <w:sz w:val="22"/>
          <w:szCs w:val="22"/>
        </w:rPr>
        <w:t>never</w:t>
      </w:r>
      <w:r w:rsidR="00C10B99" w:rsidRPr="00AF2203">
        <w:rPr>
          <w:rFonts w:ascii="Garamond" w:eastAsia="Arial Unicode MS" w:hAnsi="Garamond" w:cs="Helvetica"/>
          <w:color w:val="000000" w:themeColor="text1"/>
          <w:sz w:val="22"/>
          <w:szCs w:val="22"/>
        </w:rPr>
        <w:t xml:space="preserve"> understand</w:t>
      </w:r>
      <w:r w:rsidR="00B20F6F" w:rsidRPr="00AF2203">
        <w:rPr>
          <w:rFonts w:ascii="Garamond" w:eastAsia="Arial Unicode MS" w:hAnsi="Garamond" w:cs="Helvetica"/>
          <w:color w:val="000000" w:themeColor="text1"/>
          <w:sz w:val="22"/>
          <w:szCs w:val="22"/>
        </w:rPr>
        <w:t xml:space="preserve">. I </w:t>
      </w:r>
      <w:r w:rsidR="00C10B99" w:rsidRPr="00AF2203">
        <w:rPr>
          <w:rFonts w:ascii="Garamond" w:eastAsia="Arial Unicode MS" w:hAnsi="Garamond" w:cs="Helvetica"/>
          <w:color w:val="000000" w:themeColor="text1"/>
          <w:sz w:val="22"/>
          <w:szCs w:val="22"/>
        </w:rPr>
        <w:t xml:space="preserve">later buried </w:t>
      </w:r>
      <w:r w:rsidR="00707568">
        <w:rPr>
          <w:rFonts w:ascii="Garamond" w:eastAsia="Arial Unicode MS" w:hAnsi="Garamond" w:cs="Helvetica"/>
          <w:color w:val="000000" w:themeColor="text1"/>
          <w:sz w:val="22"/>
          <w:szCs w:val="22"/>
        </w:rPr>
        <w:t>it</w:t>
      </w:r>
      <w:r w:rsidR="00B20F6F" w:rsidRPr="00AF2203">
        <w:rPr>
          <w:rFonts w:ascii="Garamond" w:eastAsia="Arial Unicode MS" w:hAnsi="Garamond" w:cs="Helvetica"/>
          <w:color w:val="000000" w:themeColor="text1"/>
          <w:sz w:val="22"/>
          <w:szCs w:val="22"/>
        </w:rPr>
        <w:t xml:space="preserve"> on the island</w:t>
      </w:r>
      <w:r w:rsidR="00C10B99" w:rsidRPr="00AF2203">
        <w:rPr>
          <w:rFonts w:ascii="Garamond" w:eastAsia="Arial Unicode MS" w:hAnsi="Garamond" w:cs="Helvetica"/>
          <w:color w:val="000000" w:themeColor="text1"/>
          <w:sz w:val="22"/>
          <w:szCs w:val="22"/>
        </w:rPr>
        <w:t>.</w:t>
      </w:r>
    </w:p>
    <w:p w14:paraId="19434A3A" w14:textId="77777777" w:rsidR="008E07F1" w:rsidRPr="00AF2203" w:rsidRDefault="008E07F1" w:rsidP="001536CB">
      <w:pPr>
        <w:ind w:firstLine="454"/>
        <w:jc w:val="both"/>
        <w:rPr>
          <w:rFonts w:ascii="Garamond" w:eastAsia="Arial Unicode MS" w:hAnsi="Garamond" w:cs="Helvetica"/>
          <w:color w:val="000000" w:themeColor="text1"/>
          <w:sz w:val="22"/>
          <w:szCs w:val="22"/>
        </w:rPr>
      </w:pPr>
    </w:p>
    <w:p w14:paraId="1E89A104" w14:textId="7DF1644F" w:rsidR="005C4D9B" w:rsidRDefault="008A129E"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132ED" w:rsidRPr="00AF2203">
        <w:rPr>
          <w:rFonts w:ascii="Garamond" w:eastAsia="Arial Unicode MS" w:hAnsi="Garamond" w:cs="Helvetica"/>
          <w:color w:val="000000" w:themeColor="text1"/>
          <w:sz w:val="22"/>
          <w:szCs w:val="22"/>
        </w:rPr>
        <w:t>followed the girl</w:t>
      </w:r>
      <w:r w:rsidR="006418D7" w:rsidRPr="00AF2203">
        <w:rPr>
          <w:rFonts w:ascii="Garamond" w:eastAsia="Arial Unicode MS" w:hAnsi="Garamond" w:cs="Helvetica"/>
          <w:color w:val="000000" w:themeColor="text1"/>
          <w:sz w:val="22"/>
          <w:szCs w:val="22"/>
        </w:rPr>
        <w:t xml:space="preserve"> </w:t>
      </w:r>
      <w:r w:rsidR="007D0C4B">
        <w:rPr>
          <w:rFonts w:ascii="Garamond" w:eastAsia="Arial Unicode MS" w:hAnsi="Garamond" w:cs="Helvetica"/>
          <w:color w:val="000000" w:themeColor="text1"/>
          <w:sz w:val="22"/>
          <w:szCs w:val="22"/>
        </w:rPr>
        <w:t>through the hotel gardens</w:t>
      </w:r>
      <w:r w:rsidR="009D6F23">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regarding</w:t>
      </w:r>
      <w:r w:rsidR="00B062DB">
        <w:rPr>
          <w:rFonts w:ascii="Garamond" w:eastAsia="Arial Unicode MS" w:hAnsi="Garamond" w:cs="Helvetica"/>
          <w:color w:val="000000" w:themeColor="text1"/>
          <w:sz w:val="22"/>
          <w:szCs w:val="22"/>
        </w:rPr>
        <w:t xml:space="preserve"> </w:t>
      </w:r>
      <w:r w:rsidR="009D6F23">
        <w:rPr>
          <w:rFonts w:ascii="Garamond" w:eastAsia="Arial Unicode MS" w:hAnsi="Garamond" w:cs="Helvetica"/>
          <w:color w:val="000000" w:themeColor="text1"/>
          <w:sz w:val="22"/>
          <w:szCs w:val="22"/>
        </w:rPr>
        <w:t>t</w:t>
      </w:r>
      <w:r w:rsidR="00C132ED" w:rsidRPr="00AF2203">
        <w:rPr>
          <w:rFonts w:ascii="Garamond" w:eastAsia="Arial Unicode MS" w:hAnsi="Garamond" w:cs="Helvetica"/>
          <w:color w:val="000000" w:themeColor="text1"/>
          <w:sz w:val="22"/>
          <w:szCs w:val="22"/>
        </w:rPr>
        <w:t>attoos on her shoulder</w:t>
      </w:r>
      <w:r w:rsidR="003A2C38">
        <w:rPr>
          <w:rFonts w:ascii="Garamond" w:eastAsia="Arial Unicode MS" w:hAnsi="Garamond" w:cs="Helvetica"/>
          <w:color w:val="000000" w:themeColor="text1"/>
          <w:sz w:val="22"/>
          <w:szCs w:val="22"/>
        </w:rPr>
        <w:t xml:space="preserve"> and </w:t>
      </w:r>
      <w:r w:rsidR="00C132ED" w:rsidRPr="00AF2203">
        <w:rPr>
          <w:rFonts w:ascii="Garamond" w:eastAsia="Arial Unicode MS" w:hAnsi="Garamond" w:cs="Helvetica"/>
          <w:color w:val="000000" w:themeColor="text1"/>
          <w:sz w:val="22"/>
          <w:szCs w:val="22"/>
        </w:rPr>
        <w:t>neck and lower jaw</w:t>
      </w:r>
      <w:r w:rsidR="003A2C38">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Her </w:t>
      </w:r>
      <w:r w:rsidR="00E0544C">
        <w:rPr>
          <w:rFonts w:ascii="Garamond" w:eastAsia="Arial Unicode MS" w:hAnsi="Garamond" w:cs="Helvetica"/>
          <w:color w:val="000000" w:themeColor="text1"/>
          <w:sz w:val="22"/>
          <w:szCs w:val="22"/>
        </w:rPr>
        <w:t>gait</w:t>
      </w:r>
      <w:r w:rsidR="005C4D9B">
        <w:rPr>
          <w:rFonts w:ascii="Garamond" w:eastAsia="Arial Unicode MS" w:hAnsi="Garamond" w:cs="Helvetica"/>
          <w:color w:val="000000" w:themeColor="text1"/>
          <w:sz w:val="22"/>
          <w:szCs w:val="22"/>
        </w:rPr>
        <w:t xml:space="preserve"> was </w:t>
      </w:r>
      <w:r w:rsidR="00F601A2">
        <w:rPr>
          <w:rFonts w:ascii="Garamond" w:eastAsia="Arial Unicode MS" w:hAnsi="Garamond" w:cs="Helvetica"/>
          <w:color w:val="000000" w:themeColor="text1"/>
          <w:sz w:val="22"/>
          <w:szCs w:val="22"/>
        </w:rPr>
        <w:t>foreign</w:t>
      </w:r>
      <w:r w:rsidR="005C4D9B">
        <w:rPr>
          <w:rFonts w:ascii="Garamond" w:eastAsia="Arial Unicode MS" w:hAnsi="Garamond" w:cs="Helvetica"/>
          <w:color w:val="000000" w:themeColor="text1"/>
          <w:sz w:val="22"/>
          <w:szCs w:val="22"/>
        </w:rPr>
        <w:t>,</w:t>
      </w:r>
      <w:r w:rsidR="00B07334">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wide hips </w:t>
      </w:r>
      <w:r w:rsidR="007C11D4">
        <w:rPr>
          <w:rFonts w:ascii="Garamond" w:eastAsia="Arial Unicode MS" w:hAnsi="Garamond" w:cs="Helvetica"/>
          <w:color w:val="000000" w:themeColor="text1"/>
          <w:sz w:val="22"/>
          <w:szCs w:val="22"/>
        </w:rPr>
        <w:t>swinging</w:t>
      </w:r>
      <w:r w:rsidR="003A2C38">
        <w:rPr>
          <w:rFonts w:ascii="Garamond" w:eastAsia="Arial Unicode MS" w:hAnsi="Garamond" w:cs="Helvetica"/>
          <w:color w:val="000000" w:themeColor="text1"/>
          <w:sz w:val="22"/>
          <w:szCs w:val="22"/>
        </w:rPr>
        <w:t xml:space="preserve"> that</w:t>
      </w:r>
      <w:r w:rsidR="007C11D4">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looked</w:t>
      </w:r>
      <w:r w:rsidR="005C4D9B">
        <w:rPr>
          <w:rFonts w:ascii="Garamond" w:eastAsia="Arial Unicode MS" w:hAnsi="Garamond" w:cs="Helvetica"/>
          <w:color w:val="000000" w:themeColor="text1"/>
          <w:sz w:val="22"/>
          <w:szCs w:val="22"/>
        </w:rPr>
        <w:t xml:space="preserve"> comfortable and natural but almost as though she were missing a third leg. I tried to imitate her movement </w:t>
      </w:r>
      <w:r w:rsidR="007C11D4">
        <w:rPr>
          <w:rFonts w:ascii="Garamond" w:eastAsia="Arial Unicode MS" w:hAnsi="Garamond" w:cs="Helvetica"/>
          <w:color w:val="000000" w:themeColor="text1"/>
          <w:sz w:val="22"/>
          <w:szCs w:val="22"/>
        </w:rPr>
        <w:t>and</w:t>
      </w:r>
      <w:r w:rsidR="005C4D9B">
        <w:rPr>
          <w:rFonts w:ascii="Garamond" w:eastAsia="Arial Unicode MS" w:hAnsi="Garamond" w:cs="Helvetica"/>
          <w:color w:val="000000" w:themeColor="text1"/>
          <w:sz w:val="22"/>
          <w:szCs w:val="22"/>
        </w:rPr>
        <w:t xml:space="preserve"> began to feel nause</w:t>
      </w:r>
      <w:r w:rsidR="00F32716">
        <w:rPr>
          <w:rFonts w:ascii="Garamond" w:eastAsia="Arial Unicode MS" w:hAnsi="Garamond" w:cs="Helvetica"/>
          <w:color w:val="000000" w:themeColor="text1"/>
          <w:sz w:val="22"/>
          <w:szCs w:val="22"/>
        </w:rPr>
        <w:t>ou</w:t>
      </w:r>
      <w:r w:rsidR="005C4D9B">
        <w:rPr>
          <w:rFonts w:ascii="Garamond" w:eastAsia="Arial Unicode MS" w:hAnsi="Garamond" w:cs="Helvetica"/>
          <w:color w:val="000000" w:themeColor="text1"/>
          <w:sz w:val="22"/>
          <w:szCs w:val="22"/>
        </w:rPr>
        <w:t>s.</w:t>
      </w:r>
    </w:p>
    <w:p w14:paraId="0BD66340" w14:textId="0CDD3D69" w:rsidR="00D93577" w:rsidRDefault="007E19B4" w:rsidP="00C132ED">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Green was </w:t>
      </w:r>
      <w:r w:rsidR="00C30913">
        <w:rPr>
          <w:rFonts w:ascii="Garamond" w:eastAsia="Arial Unicode MS" w:hAnsi="Garamond" w:cs="Helvetica"/>
          <w:color w:val="000000" w:themeColor="text1"/>
          <w:sz w:val="22"/>
          <w:szCs w:val="22"/>
        </w:rPr>
        <w:t xml:space="preserve">now </w:t>
      </w:r>
      <w:r>
        <w:rPr>
          <w:rFonts w:ascii="Garamond" w:eastAsia="Arial Unicode MS" w:hAnsi="Garamond" w:cs="Helvetica"/>
          <w:color w:val="000000" w:themeColor="text1"/>
          <w:sz w:val="22"/>
          <w:szCs w:val="22"/>
        </w:rPr>
        <w:t>the colour</w:t>
      </w:r>
      <w:r w:rsidR="00C30913">
        <w:rPr>
          <w:rFonts w:ascii="Garamond" w:eastAsia="Arial Unicode MS" w:hAnsi="Garamond" w:cs="Helvetica"/>
          <w:color w:val="000000" w:themeColor="text1"/>
          <w:sz w:val="22"/>
          <w:szCs w:val="22"/>
        </w:rPr>
        <w:t>,</w:t>
      </w:r>
      <w:r w:rsidR="00A04332" w:rsidRPr="00A04332">
        <w:rPr>
          <w:rFonts w:ascii="Garamond" w:eastAsia="Arial Unicode MS" w:hAnsi="Garamond" w:cs="Helvetica"/>
          <w:color w:val="000000" w:themeColor="text1"/>
          <w:sz w:val="22"/>
          <w:szCs w:val="22"/>
        </w:rPr>
        <w:t xml:space="preserve"> </w:t>
      </w:r>
      <w:r w:rsidR="00677E07">
        <w:rPr>
          <w:rFonts w:ascii="Garamond" w:eastAsia="Arial Unicode MS" w:hAnsi="Garamond" w:cs="Helvetica"/>
          <w:color w:val="000000" w:themeColor="text1"/>
          <w:sz w:val="22"/>
          <w:szCs w:val="22"/>
        </w:rPr>
        <w:t>p</w:t>
      </w:r>
      <w:r w:rsidR="00A04332" w:rsidRPr="00A04332">
        <w:rPr>
          <w:rFonts w:ascii="Garamond" w:eastAsia="Arial Unicode MS" w:hAnsi="Garamond" w:cs="Helvetica"/>
          <w:color w:val="000000" w:themeColor="text1"/>
          <w:sz w:val="22"/>
          <w:szCs w:val="22"/>
        </w:rPr>
        <w:t>hilodendr</w:t>
      </w:r>
      <w:r w:rsidR="00A04332">
        <w:rPr>
          <w:rFonts w:ascii="Garamond" w:eastAsia="Arial Unicode MS" w:hAnsi="Garamond" w:cs="Helvetica"/>
          <w:color w:val="000000" w:themeColor="text1"/>
          <w:sz w:val="22"/>
          <w:szCs w:val="22"/>
        </w:rPr>
        <w:t xml:space="preserve">a climbers </w:t>
      </w:r>
      <w:r w:rsidR="00677E07">
        <w:rPr>
          <w:rFonts w:ascii="Garamond" w:eastAsia="Arial Unicode MS" w:hAnsi="Garamond" w:cs="Helvetica"/>
          <w:color w:val="000000" w:themeColor="text1"/>
          <w:sz w:val="22"/>
          <w:szCs w:val="22"/>
        </w:rPr>
        <w:t xml:space="preserve">and </w:t>
      </w:r>
      <w:r w:rsidR="00F12D32" w:rsidRPr="00AF2203">
        <w:rPr>
          <w:rFonts w:ascii="Garamond" w:eastAsia="Arial Unicode MS" w:hAnsi="Garamond" w:cs="Helvetica"/>
          <w:color w:val="000000" w:themeColor="text1"/>
          <w:sz w:val="22"/>
          <w:szCs w:val="22"/>
        </w:rPr>
        <w:t>inviting</w:t>
      </w:r>
      <w:r w:rsidR="00677E07">
        <w:rPr>
          <w:rFonts w:ascii="Garamond" w:eastAsia="Arial Unicode MS" w:hAnsi="Garamond" w:cs="Helvetica"/>
          <w:color w:val="000000" w:themeColor="text1"/>
          <w:sz w:val="22"/>
          <w:szCs w:val="22"/>
        </w:rPr>
        <w:t xml:space="preserve"> </w:t>
      </w:r>
      <w:r w:rsidR="00FF50CB" w:rsidRPr="00AF2203">
        <w:rPr>
          <w:rFonts w:ascii="Garamond" w:eastAsia="Arial Unicode MS" w:hAnsi="Garamond" w:cs="Helvetica"/>
          <w:color w:val="000000" w:themeColor="text1"/>
          <w:sz w:val="22"/>
          <w:szCs w:val="22"/>
        </w:rPr>
        <w:t>patches</w:t>
      </w:r>
      <w:r w:rsidR="004061DF">
        <w:rPr>
          <w:rFonts w:ascii="Garamond" w:eastAsia="Arial Unicode MS" w:hAnsi="Garamond" w:cs="Helvetica"/>
          <w:color w:val="000000" w:themeColor="text1"/>
          <w:sz w:val="22"/>
          <w:szCs w:val="22"/>
        </w:rPr>
        <w:t xml:space="preserve"> of </w:t>
      </w:r>
      <w:r w:rsidR="00FC1AE9">
        <w:rPr>
          <w:rFonts w:ascii="Garamond" w:eastAsia="Arial Unicode MS" w:hAnsi="Garamond" w:cs="Helvetica"/>
          <w:color w:val="000000" w:themeColor="text1"/>
          <w:sz w:val="22"/>
          <w:szCs w:val="22"/>
        </w:rPr>
        <w:t xml:space="preserve">thick wind-swished </w:t>
      </w:r>
      <w:r w:rsidR="004061DF">
        <w:rPr>
          <w:rFonts w:ascii="Garamond" w:eastAsia="Arial Unicode MS" w:hAnsi="Garamond" w:cs="Helvetica"/>
          <w:color w:val="000000" w:themeColor="text1"/>
          <w:sz w:val="22"/>
          <w:szCs w:val="22"/>
        </w:rPr>
        <w:t>grass</w:t>
      </w:r>
      <w:r w:rsidR="00FF50CB" w:rsidRPr="00AF2203">
        <w:rPr>
          <w:rFonts w:ascii="Garamond" w:eastAsia="Arial Unicode MS" w:hAnsi="Garamond" w:cs="Helvetica"/>
          <w:color w:val="000000" w:themeColor="text1"/>
          <w:sz w:val="22"/>
          <w:szCs w:val="22"/>
        </w:rPr>
        <w:t xml:space="preserve"> beneath looming</w:t>
      </w:r>
      <w:r w:rsidR="00CF4910" w:rsidRPr="00AF2203">
        <w:rPr>
          <w:rFonts w:ascii="Garamond" w:eastAsia="Arial Unicode MS" w:hAnsi="Garamond" w:cs="Helvetica"/>
          <w:color w:val="000000" w:themeColor="text1"/>
          <w:sz w:val="22"/>
          <w:szCs w:val="22"/>
        </w:rPr>
        <w:t xml:space="preserve"> </w:t>
      </w:r>
      <w:r w:rsidR="00F97AA4">
        <w:rPr>
          <w:rFonts w:ascii="Garamond" w:eastAsia="Arial Unicode MS" w:hAnsi="Garamond" w:cs="Helvetica"/>
          <w:color w:val="000000" w:themeColor="text1"/>
          <w:sz w:val="22"/>
          <w:szCs w:val="22"/>
        </w:rPr>
        <w:t>coconut</w:t>
      </w:r>
      <w:r w:rsidR="00CF4910" w:rsidRPr="00AF2203">
        <w:rPr>
          <w:rFonts w:ascii="Garamond" w:eastAsia="Arial Unicode MS" w:hAnsi="Garamond" w:cs="Helvetica"/>
          <w:color w:val="000000" w:themeColor="text1"/>
          <w:sz w:val="22"/>
          <w:szCs w:val="22"/>
        </w:rPr>
        <w:t xml:space="preserve"> trees</w:t>
      </w:r>
      <w:r w:rsidR="00001660">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High f</w:t>
      </w:r>
      <w:r w:rsidR="00EA3481">
        <w:rPr>
          <w:rFonts w:ascii="Garamond" w:eastAsia="Arial Unicode MS" w:hAnsi="Garamond" w:cs="Helvetica"/>
          <w:color w:val="000000" w:themeColor="text1"/>
          <w:sz w:val="22"/>
          <w:szCs w:val="22"/>
        </w:rPr>
        <w:t xml:space="preserve">ronds clacked in alien discussion and paths branched mysteriously. </w:t>
      </w:r>
      <w:r w:rsidR="00B97F25" w:rsidRPr="00A96D03">
        <w:rPr>
          <w:rFonts w:ascii="Garamond" w:eastAsia="Arial Unicode MS" w:hAnsi="Garamond" w:cs="Helvetica"/>
          <w:i/>
          <w:iCs/>
          <w:color w:val="000000" w:themeColor="text1"/>
          <w:sz w:val="22"/>
          <w:szCs w:val="22"/>
        </w:rPr>
        <w:t xml:space="preserve">Ah, this garden was </w:t>
      </w:r>
      <w:r w:rsidR="00B97F25" w:rsidRPr="003A2C38">
        <w:rPr>
          <w:rFonts w:ascii="Garamond" w:eastAsia="Arial Unicode MS" w:hAnsi="Garamond" w:cs="Helvetica"/>
          <w:i/>
          <w:iCs/>
          <w:color w:val="000000" w:themeColor="text1"/>
          <w:sz w:val="22"/>
          <w:szCs w:val="22"/>
        </w:rPr>
        <w:t>enchanted!</w:t>
      </w:r>
      <w:r w:rsidR="00393D6F">
        <w:rPr>
          <w:rFonts w:ascii="Garamond" w:eastAsia="Arial Unicode MS" w:hAnsi="Garamond" w:cs="Helvetica"/>
          <w:color w:val="000000" w:themeColor="text1"/>
          <w:sz w:val="22"/>
          <w:szCs w:val="22"/>
        </w:rPr>
        <w:t xml:space="preserve"> </w:t>
      </w:r>
    </w:p>
    <w:p w14:paraId="02372ED4" w14:textId="206C832F" w:rsidR="006418D7" w:rsidRPr="00AF2203" w:rsidRDefault="00F87BD5"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 arrived a</w:t>
      </w:r>
      <w:r w:rsidR="00116072" w:rsidRPr="00AF2203">
        <w:rPr>
          <w:rFonts w:ascii="Garamond" w:eastAsia="Arial Unicode MS" w:hAnsi="Garamond" w:cs="Helvetica"/>
          <w:color w:val="000000" w:themeColor="text1"/>
          <w:sz w:val="22"/>
          <w:szCs w:val="22"/>
        </w:rPr>
        <w:t xml:space="preserve">t a </w:t>
      </w:r>
      <w:r w:rsidR="0009557E">
        <w:rPr>
          <w:rFonts w:ascii="Garamond" w:eastAsia="Arial Unicode MS" w:hAnsi="Garamond" w:cs="Helvetica"/>
          <w:color w:val="000000" w:themeColor="text1"/>
          <w:sz w:val="22"/>
          <w:szCs w:val="22"/>
        </w:rPr>
        <w:t xml:space="preserve">miniature </w:t>
      </w:r>
      <w:r w:rsidRPr="00AF2203">
        <w:rPr>
          <w:rFonts w:ascii="Garamond" w:eastAsia="Arial Unicode MS" w:hAnsi="Garamond" w:cs="Helvetica"/>
          <w:color w:val="000000" w:themeColor="text1"/>
          <w:sz w:val="22"/>
          <w:szCs w:val="22"/>
        </w:rPr>
        <w:t xml:space="preserve">thatched </w:t>
      </w:r>
      <w:r w:rsidR="0009557E">
        <w:rPr>
          <w:rFonts w:ascii="Garamond" w:eastAsia="Arial Unicode MS" w:hAnsi="Garamond" w:cs="Helvetica"/>
          <w:color w:val="000000" w:themeColor="text1"/>
          <w:sz w:val="22"/>
          <w:szCs w:val="22"/>
        </w:rPr>
        <w:t>cottage</w:t>
      </w:r>
      <w:r w:rsidR="000E6E9B">
        <w:rPr>
          <w:rFonts w:ascii="Garamond" w:eastAsia="Arial Unicode MS" w:hAnsi="Garamond" w:cs="Helvetica"/>
          <w:color w:val="000000" w:themeColor="text1"/>
          <w:sz w:val="22"/>
          <w:szCs w:val="22"/>
        </w:rPr>
        <w:t>. It was to be</w:t>
      </w:r>
      <w:r w:rsidRPr="00AF2203">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 xml:space="preserve">my un-humble abode for the next few nights </w:t>
      </w:r>
      <w:r w:rsidRPr="00AF2203">
        <w:rPr>
          <w:rFonts w:ascii="Garamond" w:eastAsia="Arial Unicode MS" w:hAnsi="Garamond" w:cs="Helvetica"/>
          <w:color w:val="000000" w:themeColor="text1"/>
          <w:sz w:val="22"/>
          <w:szCs w:val="22"/>
        </w:rPr>
        <w:t xml:space="preserve">and </w:t>
      </w:r>
      <w:r w:rsidR="00CE5197" w:rsidRPr="00AF2203">
        <w:rPr>
          <w:rFonts w:ascii="Garamond" w:eastAsia="Arial Unicode MS" w:hAnsi="Garamond" w:cs="Helvetica"/>
          <w:color w:val="000000" w:themeColor="text1"/>
          <w:sz w:val="22"/>
          <w:szCs w:val="22"/>
        </w:rPr>
        <w:t xml:space="preserve">I </w:t>
      </w:r>
      <w:r w:rsidR="00AC2F97" w:rsidRPr="00AF2203">
        <w:rPr>
          <w:rFonts w:ascii="Garamond" w:eastAsia="Arial Unicode MS" w:hAnsi="Garamond" w:cs="Helvetica"/>
          <w:color w:val="000000" w:themeColor="text1"/>
          <w:sz w:val="22"/>
          <w:szCs w:val="22"/>
        </w:rPr>
        <w:t xml:space="preserve">was </w:t>
      </w:r>
      <w:r w:rsidR="00465BBF" w:rsidRPr="00465BBF">
        <w:rPr>
          <w:rFonts w:ascii="Garamond" w:eastAsia="Arial Unicode MS" w:hAnsi="Garamond" w:cs="Helvetica"/>
          <w:color w:val="000000" w:themeColor="text1"/>
          <w:sz w:val="22"/>
          <w:szCs w:val="22"/>
        </w:rPr>
        <w:t xml:space="preserve">caught </w:t>
      </w:r>
      <w:r w:rsidR="00F601A2" w:rsidRPr="00AF2203">
        <w:rPr>
          <w:rFonts w:ascii="Garamond" w:eastAsia="Arial Unicode MS" w:hAnsi="Garamond" w:cs="Helvetica"/>
          <w:color w:val="000000" w:themeColor="text1"/>
          <w:sz w:val="22"/>
          <w:szCs w:val="22"/>
        </w:rPr>
        <w:t>completely</w:t>
      </w:r>
      <w:r w:rsidR="00401E5F"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color w:val="000000" w:themeColor="text1"/>
          <w:sz w:val="22"/>
          <w:szCs w:val="22"/>
        </w:rPr>
        <w:t xml:space="preserve">off-guard </w:t>
      </w:r>
      <w:r w:rsidR="006418D7" w:rsidRPr="00AF2203">
        <w:rPr>
          <w:rFonts w:ascii="Garamond" w:eastAsia="Arial Unicode MS" w:hAnsi="Garamond" w:cs="Helvetica"/>
          <w:color w:val="000000" w:themeColor="text1"/>
          <w:sz w:val="22"/>
          <w:szCs w:val="22"/>
        </w:rPr>
        <w:t xml:space="preserve">when </w:t>
      </w:r>
      <w:r w:rsidR="00C97F74" w:rsidRPr="00AF2203">
        <w:rPr>
          <w:rFonts w:ascii="Garamond" w:eastAsia="Arial Unicode MS" w:hAnsi="Garamond" w:cs="Helvetica"/>
          <w:color w:val="000000" w:themeColor="text1"/>
          <w:sz w:val="22"/>
          <w:szCs w:val="22"/>
        </w:rPr>
        <w:t>the girl</w:t>
      </w:r>
      <w:r w:rsidR="006418D7" w:rsidRPr="00AF2203">
        <w:rPr>
          <w:rFonts w:ascii="Garamond" w:eastAsia="Arial Unicode MS" w:hAnsi="Garamond" w:cs="Helvetica"/>
          <w:color w:val="000000" w:themeColor="text1"/>
          <w:sz w:val="22"/>
          <w:szCs w:val="22"/>
        </w:rPr>
        <w:t xml:space="preserve"> </w:t>
      </w:r>
      <w:r w:rsidR="009828E2">
        <w:rPr>
          <w:rFonts w:ascii="Garamond" w:eastAsia="Arial Unicode MS" w:hAnsi="Garamond" w:cs="Helvetica"/>
          <w:color w:val="000000" w:themeColor="text1"/>
          <w:sz w:val="22"/>
          <w:szCs w:val="22"/>
        </w:rPr>
        <w:t>departed</w:t>
      </w:r>
      <w:r w:rsidR="00C84CF8" w:rsidRPr="00AF2203">
        <w:rPr>
          <w:rFonts w:ascii="Garamond" w:eastAsia="Arial Unicode MS" w:hAnsi="Garamond" w:cs="Helvetica"/>
          <w:color w:val="000000" w:themeColor="text1"/>
          <w:sz w:val="22"/>
          <w:szCs w:val="22"/>
        </w:rPr>
        <w:t xml:space="preserve"> with a</w:t>
      </w:r>
      <w:r w:rsidR="006418D7"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i/>
          <w:iCs/>
          <w:color w:val="000000" w:themeColor="text1"/>
          <w:sz w:val="22"/>
          <w:szCs w:val="22"/>
        </w:rPr>
        <w:t>Ciao</w:t>
      </w:r>
      <w:r w:rsidR="006418D7" w:rsidRPr="00AF2203">
        <w:rPr>
          <w:rFonts w:ascii="Garamond" w:eastAsia="Arial Unicode MS" w:hAnsi="Garamond" w:cs="Helvetica"/>
          <w:color w:val="000000" w:themeColor="text1"/>
          <w:sz w:val="22"/>
          <w:szCs w:val="22"/>
        </w:rPr>
        <w:t>.</w:t>
      </w:r>
    </w:p>
    <w:p w14:paraId="235C9A35" w14:textId="77777777" w:rsidR="00116072" w:rsidRPr="00AF2203" w:rsidRDefault="00116072" w:rsidP="00C132ED">
      <w:pPr>
        <w:ind w:firstLine="454"/>
        <w:jc w:val="both"/>
        <w:rPr>
          <w:rFonts w:ascii="Garamond" w:eastAsia="Arial Unicode MS" w:hAnsi="Garamond" w:cs="Helvetica"/>
          <w:color w:val="000000" w:themeColor="text1"/>
          <w:sz w:val="22"/>
          <w:szCs w:val="22"/>
        </w:rPr>
      </w:pPr>
    </w:p>
    <w:p w14:paraId="78B05062" w14:textId="5F299158" w:rsidR="006C6105" w:rsidRPr="00AF2203" w:rsidRDefault="00A1683C"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My first act</w:t>
      </w:r>
      <w:r w:rsidR="006418D7" w:rsidRPr="00AF2203">
        <w:rPr>
          <w:rFonts w:ascii="Garamond" w:eastAsia="Arial Unicode MS" w:hAnsi="Garamond" w:cs="Helvetica"/>
          <w:color w:val="000000" w:themeColor="text1"/>
          <w:sz w:val="22"/>
          <w:szCs w:val="22"/>
        </w:rPr>
        <w:t xml:space="preserve"> was to </w:t>
      </w:r>
      <w:r w:rsidR="00752278" w:rsidRPr="00AF2203">
        <w:rPr>
          <w:rFonts w:ascii="Garamond" w:eastAsia="Arial Unicode MS" w:hAnsi="Garamond" w:cs="Helvetica"/>
          <w:color w:val="000000" w:themeColor="text1"/>
          <w:sz w:val="22"/>
          <w:szCs w:val="22"/>
        </w:rPr>
        <w:t>pull</w:t>
      </w:r>
      <w:r w:rsidR="00E87CC1" w:rsidRPr="00AF2203">
        <w:rPr>
          <w:rFonts w:ascii="Garamond" w:eastAsia="Arial Unicode MS" w:hAnsi="Garamond" w:cs="Helvetica"/>
          <w:color w:val="000000" w:themeColor="text1"/>
          <w:sz w:val="22"/>
          <w:szCs w:val="22"/>
        </w:rPr>
        <w:t xml:space="preserve"> tight</w:t>
      </w:r>
      <w:r w:rsidR="006418D7" w:rsidRPr="00AF2203">
        <w:rPr>
          <w:rFonts w:ascii="Garamond" w:eastAsia="Arial Unicode MS" w:hAnsi="Garamond" w:cs="Helvetica"/>
          <w:color w:val="000000" w:themeColor="text1"/>
          <w:sz w:val="22"/>
          <w:szCs w:val="22"/>
        </w:rPr>
        <w:t xml:space="preserve"> the net </w:t>
      </w:r>
      <w:r w:rsidRPr="00AF2203">
        <w:rPr>
          <w:rFonts w:ascii="Garamond" w:eastAsia="Arial Unicode MS" w:hAnsi="Garamond" w:cs="Helvetica"/>
          <w:color w:val="000000" w:themeColor="text1"/>
          <w:sz w:val="22"/>
          <w:szCs w:val="22"/>
        </w:rPr>
        <w:t>shade</w:t>
      </w:r>
      <w:r w:rsidR="00383CC1" w:rsidRPr="00AF2203">
        <w:rPr>
          <w:rFonts w:ascii="Garamond" w:eastAsia="Arial Unicode MS" w:hAnsi="Garamond" w:cs="Helvetica"/>
          <w:color w:val="000000" w:themeColor="text1"/>
          <w:sz w:val="22"/>
          <w:szCs w:val="22"/>
        </w:rPr>
        <w:t xml:space="preserve"> and pace the room</w:t>
      </w:r>
      <w:r w:rsidR="00FD72F4" w:rsidRPr="00AF2203">
        <w:rPr>
          <w:rFonts w:ascii="Garamond" w:eastAsia="Arial Unicode MS" w:hAnsi="Garamond" w:cs="Helvetica"/>
          <w:color w:val="000000" w:themeColor="text1"/>
          <w:sz w:val="22"/>
          <w:szCs w:val="22"/>
        </w:rPr>
        <w:t xml:space="preserve">. I </w:t>
      </w:r>
      <w:r w:rsidR="00DF568F" w:rsidRPr="00AF2203">
        <w:rPr>
          <w:rFonts w:ascii="Garamond" w:eastAsia="Arial Unicode MS" w:hAnsi="Garamond" w:cs="Helvetica"/>
          <w:color w:val="000000" w:themeColor="text1"/>
          <w:sz w:val="22"/>
          <w:szCs w:val="22"/>
        </w:rPr>
        <w:t>could not</w:t>
      </w:r>
      <w:r w:rsidR="00FD72F4" w:rsidRPr="00AF2203">
        <w:rPr>
          <w:rFonts w:ascii="Garamond" w:eastAsia="Arial Unicode MS" w:hAnsi="Garamond" w:cs="Helvetica"/>
          <w:color w:val="000000" w:themeColor="text1"/>
          <w:sz w:val="22"/>
          <w:szCs w:val="22"/>
        </w:rPr>
        <w:t xml:space="preserve"> think what to do.</w:t>
      </w:r>
      <w:r w:rsidR="00FC1AE9">
        <w:rPr>
          <w:rFonts w:ascii="Garamond" w:eastAsia="Arial Unicode MS" w:hAnsi="Garamond" w:cs="Helvetica"/>
          <w:color w:val="000000" w:themeColor="text1"/>
          <w:sz w:val="22"/>
          <w:szCs w:val="22"/>
        </w:rPr>
        <w:t xml:space="preserve"> </w:t>
      </w:r>
      <w:r w:rsidR="006C6105">
        <w:rPr>
          <w:rFonts w:ascii="Garamond" w:eastAsia="Arial Unicode MS" w:hAnsi="Garamond" w:cs="Helvetica"/>
          <w:color w:val="000000" w:themeColor="text1"/>
          <w:sz w:val="22"/>
          <w:szCs w:val="22"/>
        </w:rPr>
        <w:t>There was still no internet connection</w:t>
      </w:r>
      <w:r w:rsidR="00FC1AE9">
        <w:rPr>
          <w:rFonts w:ascii="Garamond" w:eastAsia="Arial Unicode MS" w:hAnsi="Garamond" w:cs="Helvetica"/>
          <w:color w:val="000000" w:themeColor="text1"/>
          <w:sz w:val="22"/>
          <w:szCs w:val="22"/>
        </w:rPr>
        <w:t xml:space="preserve"> and</w:t>
      </w:r>
      <w:r w:rsidR="006C6105">
        <w:rPr>
          <w:rFonts w:ascii="Garamond" w:eastAsia="Arial Unicode MS" w:hAnsi="Garamond" w:cs="Helvetica"/>
          <w:color w:val="000000" w:themeColor="text1"/>
          <w:sz w:val="22"/>
          <w:szCs w:val="22"/>
        </w:rPr>
        <w:t xml:space="preserve"> my </w:t>
      </w:r>
      <w:r w:rsidR="00211E18">
        <w:rPr>
          <w:rFonts w:ascii="Garamond" w:eastAsia="Arial Unicode MS" w:hAnsi="Garamond" w:cs="Helvetica"/>
          <w:color w:val="000000" w:themeColor="text1"/>
          <w:sz w:val="22"/>
          <w:szCs w:val="22"/>
        </w:rPr>
        <w:t>communication tendrils</w:t>
      </w:r>
      <w:r w:rsidR="006C6105">
        <w:rPr>
          <w:rFonts w:ascii="Garamond" w:eastAsia="Arial Unicode MS" w:hAnsi="Garamond" w:cs="Helvetica"/>
          <w:color w:val="000000" w:themeColor="text1"/>
          <w:sz w:val="22"/>
          <w:szCs w:val="22"/>
        </w:rPr>
        <w:t xml:space="preserve"> </w:t>
      </w:r>
      <w:r w:rsidR="00FC1AE9">
        <w:rPr>
          <w:rFonts w:ascii="Garamond" w:eastAsia="Arial Unicode MS" w:hAnsi="Garamond" w:cs="Helvetica"/>
          <w:color w:val="000000" w:themeColor="text1"/>
          <w:sz w:val="22"/>
          <w:szCs w:val="22"/>
        </w:rPr>
        <w:t>rang shrill</w:t>
      </w:r>
      <w:r w:rsidR="00A25BF8">
        <w:rPr>
          <w:rFonts w:ascii="Garamond" w:eastAsia="Arial Unicode MS" w:hAnsi="Garamond" w:cs="Helvetica"/>
          <w:color w:val="000000" w:themeColor="text1"/>
          <w:sz w:val="22"/>
          <w:szCs w:val="22"/>
        </w:rPr>
        <w:t>, i</w:t>
      </w:r>
      <w:r w:rsidR="00886E55">
        <w:rPr>
          <w:rFonts w:ascii="Garamond" w:eastAsia="Arial Unicode MS" w:hAnsi="Garamond" w:cs="Helvetica"/>
          <w:color w:val="000000" w:themeColor="text1"/>
          <w:sz w:val="22"/>
          <w:szCs w:val="22"/>
        </w:rPr>
        <w:t xml:space="preserve">t was the longest I had gone without </w:t>
      </w:r>
      <w:r w:rsidR="00D93577">
        <w:rPr>
          <w:rFonts w:ascii="Garamond" w:eastAsia="Arial Unicode MS" w:hAnsi="Garamond" w:cs="Helvetica"/>
          <w:color w:val="000000" w:themeColor="text1"/>
          <w:sz w:val="22"/>
          <w:szCs w:val="22"/>
        </w:rPr>
        <w:t>online</w:t>
      </w:r>
      <w:r w:rsidR="00886E55">
        <w:rPr>
          <w:rFonts w:ascii="Garamond" w:eastAsia="Arial Unicode MS" w:hAnsi="Garamond" w:cs="Helvetica"/>
          <w:color w:val="000000" w:themeColor="text1"/>
          <w:sz w:val="22"/>
          <w:szCs w:val="22"/>
        </w:rPr>
        <w:t xml:space="preserve"> activity in an age</w:t>
      </w:r>
      <w:r w:rsidR="00C73552">
        <w:rPr>
          <w:rFonts w:ascii="Garamond" w:eastAsia="Arial Unicode MS" w:hAnsi="Garamond" w:cs="Helvetica"/>
          <w:color w:val="000000" w:themeColor="text1"/>
          <w:sz w:val="22"/>
          <w:szCs w:val="22"/>
        </w:rPr>
        <w:t>. O</w:t>
      </w:r>
      <w:r w:rsidR="004F4568">
        <w:rPr>
          <w:rFonts w:ascii="Garamond" w:eastAsia="Arial Unicode MS" w:hAnsi="Garamond" w:cs="Helvetica"/>
          <w:color w:val="000000" w:themeColor="text1"/>
          <w:sz w:val="22"/>
          <w:szCs w:val="22"/>
        </w:rPr>
        <w:t xml:space="preserve">n account of Radwan’s </w:t>
      </w:r>
      <w:r w:rsidR="00800CFC" w:rsidRPr="00800CFC">
        <w:rPr>
          <w:rFonts w:ascii="Garamond" w:eastAsia="Arial Unicode MS" w:hAnsi="Garamond" w:cs="Helvetica"/>
          <w:color w:val="000000" w:themeColor="text1"/>
          <w:sz w:val="22"/>
          <w:szCs w:val="22"/>
        </w:rPr>
        <w:t xml:space="preserve">brusque </w:t>
      </w:r>
      <w:r w:rsidR="00274086">
        <w:rPr>
          <w:rFonts w:ascii="Garamond" w:eastAsia="Arial Unicode MS" w:hAnsi="Garamond" w:cs="Helvetica"/>
          <w:color w:val="000000" w:themeColor="text1"/>
          <w:sz w:val="22"/>
          <w:szCs w:val="22"/>
        </w:rPr>
        <w:t>mannerisms</w:t>
      </w:r>
      <w:r w:rsidR="00800CFC">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I</w:t>
      </w:r>
      <w:r w:rsidR="00F53AE3">
        <w:rPr>
          <w:rFonts w:ascii="Garamond" w:eastAsia="Arial Unicode MS" w:hAnsi="Garamond" w:cs="Helvetica"/>
          <w:color w:val="000000" w:themeColor="text1"/>
          <w:sz w:val="22"/>
          <w:szCs w:val="22"/>
        </w:rPr>
        <w:t xml:space="preserve"> </w:t>
      </w:r>
      <w:r w:rsidR="008B7468">
        <w:rPr>
          <w:rFonts w:ascii="Garamond" w:eastAsia="Arial Unicode MS" w:hAnsi="Garamond" w:cs="Helvetica"/>
          <w:color w:val="000000" w:themeColor="text1"/>
          <w:sz w:val="22"/>
          <w:szCs w:val="22"/>
        </w:rPr>
        <w:t>was tasked to</w:t>
      </w:r>
      <w:r w:rsidR="00F53AE3">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manage</w:t>
      </w:r>
      <w:r w:rsidR="00F53AE3">
        <w:rPr>
          <w:rFonts w:ascii="Garamond" w:eastAsia="Arial Unicode MS" w:hAnsi="Garamond" w:cs="Helvetica"/>
          <w:color w:val="000000" w:themeColor="text1"/>
          <w:sz w:val="22"/>
          <w:szCs w:val="22"/>
        </w:rPr>
        <w:t xml:space="preserve"> the social media channels of our </w:t>
      </w:r>
      <w:r w:rsidR="00604456">
        <w:rPr>
          <w:rFonts w:ascii="Garamond" w:eastAsia="Arial Unicode MS" w:hAnsi="Garamond" w:cs="Helvetica"/>
          <w:color w:val="000000" w:themeColor="text1"/>
          <w:sz w:val="22"/>
          <w:szCs w:val="22"/>
        </w:rPr>
        <w:t>business</w:t>
      </w:r>
      <w:r w:rsidR="004C4CD6">
        <w:rPr>
          <w:rFonts w:ascii="Garamond" w:eastAsia="Arial Unicode MS" w:hAnsi="Garamond" w:cs="Helvetica"/>
          <w:color w:val="000000" w:themeColor="text1"/>
          <w:sz w:val="22"/>
          <w:szCs w:val="22"/>
        </w:rPr>
        <w:t xml:space="preserve"> </w:t>
      </w:r>
      <w:r w:rsidR="00A122B9">
        <w:rPr>
          <w:rFonts w:ascii="Garamond" w:eastAsia="Arial Unicode MS" w:hAnsi="Garamond" w:cs="Helvetica"/>
          <w:color w:val="000000" w:themeColor="text1"/>
          <w:sz w:val="22"/>
          <w:szCs w:val="22"/>
        </w:rPr>
        <w:t xml:space="preserve">beneath an </w:t>
      </w:r>
      <w:r w:rsidR="002B5C58">
        <w:rPr>
          <w:rFonts w:ascii="Garamond" w:eastAsia="Arial Unicode MS" w:hAnsi="Garamond" w:cs="Helvetica"/>
          <w:color w:val="000000" w:themeColor="text1"/>
          <w:sz w:val="22"/>
          <w:szCs w:val="22"/>
        </w:rPr>
        <w:t>alter ego</w:t>
      </w:r>
      <w:r w:rsidR="00F53AE3">
        <w:rPr>
          <w:rFonts w:ascii="Garamond" w:eastAsia="Arial Unicode MS" w:hAnsi="Garamond" w:cs="Helvetica"/>
          <w:color w:val="000000" w:themeColor="text1"/>
          <w:sz w:val="22"/>
          <w:szCs w:val="22"/>
        </w:rPr>
        <w:t xml:space="preserve"> “</w:t>
      </w:r>
      <w:proofErr w:type="spellStart"/>
      <w:r w:rsidR="00F53AE3">
        <w:rPr>
          <w:rFonts w:ascii="Garamond" w:eastAsia="Arial Unicode MS" w:hAnsi="Garamond" w:cs="Helvetica"/>
          <w:color w:val="000000" w:themeColor="text1"/>
          <w:sz w:val="22"/>
          <w:szCs w:val="22"/>
        </w:rPr>
        <w:t>Tipso</w:t>
      </w:r>
      <w:proofErr w:type="spellEnd"/>
      <w:r w:rsidR="00F53AE3">
        <w:rPr>
          <w:rFonts w:ascii="Garamond" w:eastAsia="Arial Unicode MS" w:hAnsi="Garamond" w:cs="Helvetica"/>
          <w:color w:val="000000" w:themeColor="text1"/>
          <w:sz w:val="22"/>
          <w:szCs w:val="22"/>
        </w:rPr>
        <w:t xml:space="preserve"> Bodine”</w:t>
      </w:r>
      <w:r w:rsidR="00BB3A14">
        <w:rPr>
          <w:rFonts w:ascii="Garamond" w:eastAsia="Arial Unicode MS" w:hAnsi="Garamond" w:cs="Helvetica"/>
          <w:color w:val="000000" w:themeColor="text1"/>
          <w:sz w:val="22"/>
          <w:szCs w:val="22"/>
        </w:rPr>
        <w:t xml:space="preserve">, </w:t>
      </w:r>
      <w:r w:rsidR="006E1D47">
        <w:rPr>
          <w:rFonts w:ascii="Garamond" w:eastAsia="Arial Unicode MS" w:hAnsi="Garamond" w:cs="Helvetica"/>
          <w:color w:val="000000" w:themeColor="text1"/>
          <w:sz w:val="22"/>
          <w:szCs w:val="22"/>
        </w:rPr>
        <w:t>so named</w:t>
      </w:r>
      <w:r w:rsidR="004C4CD6">
        <w:rPr>
          <w:rFonts w:ascii="Garamond" w:eastAsia="Arial Unicode MS" w:hAnsi="Garamond" w:cs="Helvetica"/>
          <w:color w:val="000000" w:themeColor="text1"/>
          <w:sz w:val="22"/>
          <w:szCs w:val="22"/>
        </w:rPr>
        <w:t xml:space="preserve"> </w:t>
      </w:r>
      <w:r w:rsidR="00D87517">
        <w:rPr>
          <w:rFonts w:ascii="Garamond" w:eastAsia="Arial Unicode MS" w:hAnsi="Garamond" w:cs="Helvetica"/>
          <w:color w:val="000000" w:themeColor="text1"/>
          <w:sz w:val="22"/>
          <w:szCs w:val="22"/>
        </w:rPr>
        <w:t xml:space="preserve">to </w:t>
      </w:r>
      <w:r w:rsidR="00502D57">
        <w:rPr>
          <w:rFonts w:ascii="Garamond" w:eastAsia="Arial Unicode MS" w:hAnsi="Garamond" w:cs="Helvetica"/>
          <w:color w:val="000000" w:themeColor="text1"/>
          <w:sz w:val="22"/>
          <w:szCs w:val="22"/>
        </w:rPr>
        <w:t xml:space="preserve">engender an air of </w:t>
      </w:r>
      <w:r w:rsidR="004F4568">
        <w:rPr>
          <w:rFonts w:ascii="Garamond" w:eastAsia="Arial Unicode MS" w:hAnsi="Garamond" w:cs="Helvetica"/>
          <w:color w:val="000000" w:themeColor="text1"/>
          <w:sz w:val="22"/>
          <w:szCs w:val="22"/>
        </w:rPr>
        <w:t xml:space="preserve">friendly </w:t>
      </w:r>
      <w:r w:rsidR="003D5374">
        <w:rPr>
          <w:rFonts w:ascii="Garamond" w:eastAsia="Arial Unicode MS" w:hAnsi="Garamond" w:cs="Helvetica"/>
          <w:color w:val="000000" w:themeColor="text1"/>
          <w:sz w:val="22"/>
          <w:szCs w:val="22"/>
        </w:rPr>
        <w:t xml:space="preserve">but alienated </w:t>
      </w:r>
      <w:r w:rsidR="00502D57">
        <w:rPr>
          <w:rFonts w:ascii="Garamond" w:eastAsia="Arial Unicode MS" w:hAnsi="Garamond" w:cs="Helvetica"/>
          <w:color w:val="000000" w:themeColor="text1"/>
          <w:sz w:val="22"/>
          <w:szCs w:val="22"/>
        </w:rPr>
        <w:t>authority</w:t>
      </w:r>
      <w:r w:rsidR="00AC73AC">
        <w:rPr>
          <w:rFonts w:ascii="Garamond" w:eastAsia="Arial Unicode MS" w:hAnsi="Garamond" w:cs="Helvetica"/>
          <w:color w:val="000000" w:themeColor="text1"/>
          <w:sz w:val="22"/>
          <w:szCs w:val="22"/>
        </w:rPr>
        <w:t>.</w:t>
      </w:r>
    </w:p>
    <w:p w14:paraId="1F19A4AC" w14:textId="251EF700" w:rsidR="00FD72F4" w:rsidRDefault="00FD72F4"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A61F69">
        <w:rPr>
          <w:rFonts w:ascii="Garamond" w:eastAsia="Arial Unicode MS" w:hAnsi="Garamond" w:cs="Helvetica"/>
          <w:color w:val="000000" w:themeColor="text1"/>
          <w:sz w:val="22"/>
          <w:szCs w:val="22"/>
        </w:rPr>
        <w:t>Peplum</w:t>
      </w:r>
      <w:r w:rsidRPr="00AF2203">
        <w:rPr>
          <w:rFonts w:ascii="Garamond" w:eastAsia="Arial Unicode MS" w:hAnsi="Garamond" w:cs="Helvetica"/>
          <w:color w:val="000000" w:themeColor="text1"/>
          <w:sz w:val="22"/>
          <w:szCs w:val="22"/>
        </w:rPr>
        <w:t xml:space="preserve">!’ I blurted, remembering the name for </w:t>
      </w:r>
      <w:r w:rsidR="00242257">
        <w:rPr>
          <w:rFonts w:ascii="Garamond" w:eastAsia="Arial Unicode MS" w:hAnsi="Garamond" w:cs="Helvetica"/>
          <w:color w:val="000000" w:themeColor="text1"/>
          <w:sz w:val="22"/>
          <w:szCs w:val="22"/>
        </w:rPr>
        <w:t>the</w:t>
      </w:r>
      <w:r w:rsidR="00A61F69">
        <w:rPr>
          <w:rFonts w:ascii="Garamond" w:eastAsia="Arial Unicode MS" w:hAnsi="Garamond" w:cs="Helvetica"/>
          <w:color w:val="000000" w:themeColor="text1"/>
          <w:sz w:val="22"/>
          <w:szCs w:val="22"/>
        </w:rPr>
        <w:t xml:space="preserve"> overskirt</w:t>
      </w:r>
      <w:r w:rsidR="00242257">
        <w:rPr>
          <w:rFonts w:ascii="Garamond" w:eastAsia="Arial Unicode MS" w:hAnsi="Garamond" w:cs="Helvetica"/>
          <w:color w:val="000000" w:themeColor="text1"/>
          <w:sz w:val="22"/>
          <w:szCs w:val="22"/>
        </w:rPr>
        <w:t xml:space="preserve"> worn by the </w:t>
      </w:r>
      <w:r w:rsidR="00A769D1">
        <w:rPr>
          <w:rFonts w:ascii="Garamond" w:eastAsia="Arial Unicode MS" w:hAnsi="Garamond" w:cs="Helvetica"/>
          <w:color w:val="000000" w:themeColor="text1"/>
          <w:sz w:val="22"/>
          <w:szCs w:val="22"/>
        </w:rPr>
        <w:t>receptionist</w:t>
      </w:r>
      <w:r w:rsidR="00A61F69">
        <w:rPr>
          <w:rFonts w:ascii="Garamond" w:eastAsia="Arial Unicode MS" w:hAnsi="Garamond" w:cs="Helvetica"/>
          <w:color w:val="000000" w:themeColor="text1"/>
          <w:sz w:val="22"/>
          <w:szCs w:val="22"/>
        </w:rPr>
        <w:t>.</w:t>
      </w:r>
    </w:p>
    <w:p w14:paraId="22493EC8" w14:textId="254EB12D" w:rsidR="00635377" w:rsidRPr="004E34E8" w:rsidRDefault="00801658"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This is it!</w:t>
      </w:r>
      <w:r w:rsidR="004E34E8">
        <w:rPr>
          <w:rFonts w:ascii="Garamond" w:eastAsia="Arial Unicode MS" w:hAnsi="Garamond" w:cs="Helvetica"/>
          <w:i/>
          <w:iCs/>
          <w:color w:val="000000" w:themeColor="text1"/>
          <w:sz w:val="22"/>
          <w:szCs w:val="22"/>
        </w:rPr>
        <w:t xml:space="preserve"> </w:t>
      </w:r>
    </w:p>
    <w:p w14:paraId="3EAEB0DC" w14:textId="03904915"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AC0416" w:rsidRPr="00AF2203">
        <w:rPr>
          <w:rFonts w:ascii="Garamond" w:eastAsia="Arial Unicode MS" w:hAnsi="Garamond" w:cs="Helvetica"/>
          <w:i/>
          <w:iCs/>
          <w:color w:val="000000" w:themeColor="text1"/>
          <w:sz w:val="22"/>
          <w:szCs w:val="22"/>
        </w:rPr>
        <w:t>do I</w:t>
      </w:r>
      <w:r w:rsidRPr="00AF2203">
        <w:rPr>
          <w:rFonts w:ascii="Garamond" w:eastAsia="Arial Unicode MS" w:hAnsi="Garamond" w:cs="Helvetica"/>
          <w:i/>
          <w:iCs/>
          <w:color w:val="000000" w:themeColor="text1"/>
          <w:sz w:val="22"/>
          <w:szCs w:val="22"/>
        </w:rPr>
        <w:t xml:space="preserve"> desire</w:t>
      </w:r>
      <w:r w:rsidR="003E4B82" w:rsidRPr="00AF2203">
        <w:rPr>
          <w:rFonts w:ascii="Garamond" w:eastAsia="Arial Unicode MS" w:hAnsi="Garamond" w:cs="Helvetica"/>
          <w:i/>
          <w:iCs/>
          <w:color w:val="000000" w:themeColor="text1"/>
          <w:sz w:val="22"/>
          <w:szCs w:val="22"/>
        </w:rPr>
        <w:t xml:space="preserve"> to do most</w:t>
      </w:r>
      <w:r w:rsidRPr="00AF2203">
        <w:rPr>
          <w:rFonts w:ascii="Garamond" w:eastAsia="Arial Unicode MS" w:hAnsi="Garamond" w:cs="Helvetica"/>
          <w:i/>
          <w:iCs/>
          <w:color w:val="000000" w:themeColor="text1"/>
          <w:sz w:val="22"/>
          <w:szCs w:val="22"/>
        </w:rPr>
        <w:t>?</w:t>
      </w:r>
    </w:p>
    <w:p w14:paraId="566E5476" w14:textId="51504A8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What should I do?</w:t>
      </w:r>
    </w:p>
    <w:p w14:paraId="4873F12F" w14:textId="1048C53D"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Pr="002130FF">
        <w:rPr>
          <w:rFonts w:ascii="Garamond" w:eastAsia="Arial Unicode MS" w:hAnsi="Garamond" w:cs="Helvetica"/>
          <w:i/>
          <w:iCs/>
          <w:color w:val="000000" w:themeColor="text1"/>
          <w:sz w:val="22"/>
          <w:szCs w:val="22"/>
          <w:u w:val="single"/>
        </w:rPr>
        <w:t>can</w:t>
      </w:r>
      <w:r w:rsidRPr="00AF2203">
        <w:rPr>
          <w:rFonts w:ascii="Garamond" w:eastAsia="Arial Unicode MS" w:hAnsi="Garamond" w:cs="Helvetica"/>
          <w:i/>
          <w:iCs/>
          <w:color w:val="000000" w:themeColor="text1"/>
          <w:sz w:val="22"/>
          <w:szCs w:val="22"/>
        </w:rPr>
        <w:t xml:space="preserve"> I do?</w:t>
      </w:r>
    </w:p>
    <w:p w14:paraId="371E50C8" w14:textId="52C3699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Is that even a </w:t>
      </w:r>
      <w:r w:rsidRPr="00AF2203">
        <w:rPr>
          <w:rFonts w:ascii="Garamond" w:eastAsia="Arial Unicode MS" w:hAnsi="Garamond" w:cs="Helvetica"/>
          <w:i/>
          <w:iCs/>
          <w:color w:val="000000" w:themeColor="text1"/>
          <w:sz w:val="22"/>
          <w:szCs w:val="22"/>
          <w:u w:val="single"/>
        </w:rPr>
        <w:t>reasonable</w:t>
      </w:r>
      <w:r w:rsidRPr="00AF2203">
        <w:rPr>
          <w:rFonts w:ascii="Garamond" w:eastAsia="Arial Unicode MS" w:hAnsi="Garamond" w:cs="Helvetica"/>
          <w:i/>
          <w:iCs/>
          <w:color w:val="000000" w:themeColor="text1"/>
          <w:sz w:val="22"/>
          <w:szCs w:val="22"/>
        </w:rPr>
        <w:t xml:space="preserve"> question?</w:t>
      </w:r>
    </w:p>
    <w:p w14:paraId="46A8D838" w14:textId="5901F293" w:rsidR="003875E7" w:rsidRPr="00AF2203" w:rsidRDefault="009867AB"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These thoughts </w:t>
      </w:r>
      <w:r w:rsidR="00464E49" w:rsidRPr="00AF2203">
        <w:rPr>
          <w:rFonts w:ascii="Garamond" w:eastAsia="Arial Unicode MS" w:hAnsi="Garamond" w:cs="Helvetica"/>
          <w:color w:val="000000" w:themeColor="text1"/>
          <w:sz w:val="22"/>
          <w:szCs w:val="22"/>
        </w:rPr>
        <w:t>emphasised my</w:t>
      </w:r>
      <w:r w:rsidR="00B42009" w:rsidRPr="00AF2203">
        <w:rPr>
          <w:rFonts w:ascii="Garamond" w:eastAsia="Arial Unicode MS" w:hAnsi="Garamond" w:cs="Helvetica"/>
          <w:color w:val="000000" w:themeColor="text1"/>
          <w:sz w:val="22"/>
          <w:szCs w:val="22"/>
        </w:rPr>
        <w:t xml:space="preserve"> </w:t>
      </w:r>
      <w:r w:rsidR="00464E49" w:rsidRPr="00AF2203">
        <w:rPr>
          <w:rFonts w:ascii="Garamond" w:eastAsia="Arial Unicode MS" w:hAnsi="Garamond" w:cs="Helvetica"/>
          <w:color w:val="000000" w:themeColor="text1"/>
          <w:sz w:val="22"/>
          <w:szCs w:val="22"/>
        </w:rPr>
        <w:t xml:space="preserve">dizzying </w:t>
      </w:r>
      <w:r w:rsidR="00B42009" w:rsidRPr="00AF2203">
        <w:rPr>
          <w:rFonts w:ascii="Garamond" w:eastAsia="Arial Unicode MS" w:hAnsi="Garamond" w:cs="Helvetica"/>
          <w:color w:val="000000" w:themeColor="text1"/>
          <w:sz w:val="22"/>
          <w:szCs w:val="22"/>
        </w:rPr>
        <w:t>freedom</w:t>
      </w:r>
      <w:r w:rsidR="00FE0ABB">
        <w:rPr>
          <w:rFonts w:ascii="Garamond" w:eastAsia="Arial Unicode MS" w:hAnsi="Garamond" w:cs="Helvetica"/>
          <w:color w:val="000000" w:themeColor="text1"/>
          <w:sz w:val="22"/>
          <w:szCs w:val="22"/>
        </w:rPr>
        <w:t>,</w:t>
      </w:r>
      <w:r w:rsidR="003F05CE">
        <w:rPr>
          <w:rFonts w:ascii="Garamond" w:eastAsia="Arial Unicode MS" w:hAnsi="Garamond" w:cs="Helvetica"/>
          <w:color w:val="000000" w:themeColor="text1"/>
          <w:sz w:val="22"/>
          <w:szCs w:val="22"/>
        </w:rPr>
        <w:t xml:space="preserve"> my frenzied stasis</w:t>
      </w:r>
      <w:r w:rsidR="00B42009" w:rsidRPr="00AF2203">
        <w:rPr>
          <w:rFonts w:ascii="Garamond" w:eastAsia="Arial Unicode MS" w:hAnsi="Garamond" w:cs="Helvetica"/>
          <w:color w:val="000000" w:themeColor="text1"/>
          <w:sz w:val="22"/>
          <w:szCs w:val="22"/>
        </w:rPr>
        <w:t xml:space="preserve">. </w:t>
      </w:r>
    </w:p>
    <w:p w14:paraId="77A3B81C" w14:textId="26AF10C5" w:rsidR="009D1F0F" w:rsidRDefault="004F4568"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4A4B96" w:rsidRPr="00AF2203">
        <w:rPr>
          <w:rFonts w:ascii="Garamond" w:eastAsia="Arial Unicode MS" w:hAnsi="Garamond" w:cs="Helvetica"/>
          <w:color w:val="000000" w:themeColor="text1"/>
          <w:sz w:val="22"/>
          <w:szCs w:val="22"/>
        </w:rPr>
        <w:t xml:space="preserve"> </w:t>
      </w:r>
      <w:r w:rsidR="00436F29" w:rsidRPr="00AF2203">
        <w:rPr>
          <w:rFonts w:ascii="Garamond" w:eastAsia="Arial Unicode MS" w:hAnsi="Garamond" w:cs="Helvetica"/>
          <w:color w:val="000000" w:themeColor="text1"/>
          <w:sz w:val="22"/>
          <w:szCs w:val="22"/>
        </w:rPr>
        <w:t>was sweltering</w:t>
      </w:r>
      <w:r w:rsidR="00B04285">
        <w:rPr>
          <w:rFonts w:ascii="Garamond" w:eastAsia="Arial Unicode MS" w:hAnsi="Garamond" w:cs="Helvetica"/>
          <w:color w:val="000000" w:themeColor="text1"/>
          <w:sz w:val="22"/>
          <w:szCs w:val="22"/>
        </w:rPr>
        <w:t>. I</w:t>
      </w:r>
      <w:r w:rsidR="00ED16D7">
        <w:rPr>
          <w:rFonts w:ascii="Garamond" w:eastAsia="Arial Unicode MS" w:hAnsi="Garamond" w:cs="Helvetica"/>
          <w:color w:val="000000" w:themeColor="text1"/>
          <w:sz w:val="22"/>
          <w:szCs w:val="22"/>
        </w:rPr>
        <w:t>t felt like body-temperature</w:t>
      </w:r>
      <w:r w:rsidR="00C86C9E">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though </w:t>
      </w:r>
      <w:r w:rsidR="00FE0ABB">
        <w:rPr>
          <w:rFonts w:ascii="Garamond" w:eastAsia="Arial Unicode MS" w:hAnsi="Garamond" w:cs="Helvetica"/>
          <w:color w:val="000000" w:themeColor="text1"/>
          <w:sz w:val="22"/>
          <w:szCs w:val="22"/>
        </w:rPr>
        <w:t>according to historical records</w:t>
      </w:r>
      <w:r w:rsidR="008A3C9C">
        <w:rPr>
          <w:rFonts w:ascii="Garamond" w:eastAsia="Arial Unicode MS" w:hAnsi="Garamond" w:cs="Helvetica"/>
          <w:color w:val="000000" w:themeColor="text1"/>
          <w:sz w:val="22"/>
          <w:szCs w:val="22"/>
        </w:rPr>
        <w:t xml:space="preserve"> it was, </w:t>
      </w:r>
      <w:r w:rsidR="00ED16D7">
        <w:rPr>
          <w:rFonts w:ascii="Garamond" w:eastAsia="Arial Unicode MS" w:hAnsi="Garamond" w:cs="Helvetica"/>
          <w:color w:val="000000" w:themeColor="text1"/>
          <w:sz w:val="22"/>
          <w:szCs w:val="22"/>
        </w:rPr>
        <w:t xml:space="preserve">in fact, </w:t>
      </w:r>
      <w:r w:rsidR="008A3C9C">
        <w:rPr>
          <w:rFonts w:ascii="Garamond" w:eastAsia="Arial Unicode MS" w:hAnsi="Garamond" w:cs="Helvetica"/>
          <w:color w:val="000000" w:themeColor="text1"/>
          <w:sz w:val="22"/>
          <w:szCs w:val="22"/>
        </w:rPr>
        <w:t>around twenty-six</w:t>
      </w:r>
      <w:r w:rsidR="00AF6FC7">
        <w:rPr>
          <w:rFonts w:ascii="Garamond" w:eastAsia="Arial Unicode MS" w:hAnsi="Garamond" w:cs="Helvetica"/>
          <w:color w:val="000000" w:themeColor="text1"/>
          <w:sz w:val="22"/>
          <w:szCs w:val="22"/>
        </w:rPr>
        <w:t xml:space="preserve"> </w:t>
      </w:r>
      <w:r w:rsidR="00AA3B27">
        <w:rPr>
          <w:rFonts w:ascii="Garamond" w:eastAsia="Arial Unicode MS" w:hAnsi="Garamond" w:cs="Helvetica"/>
          <w:color w:val="000000" w:themeColor="text1"/>
          <w:sz w:val="22"/>
          <w:szCs w:val="22"/>
        </w:rPr>
        <w:t>Celsius</w:t>
      </w:r>
      <w:r w:rsidR="00827F0E">
        <w:rPr>
          <w:rFonts w:ascii="Garamond" w:eastAsia="Arial Unicode MS" w:hAnsi="Garamond" w:cs="Helvetica"/>
          <w:color w:val="000000" w:themeColor="text1"/>
          <w:sz w:val="22"/>
          <w:szCs w:val="22"/>
        </w:rPr>
        <w:t xml:space="preserve"> </w:t>
      </w:r>
      <w:r w:rsidR="00FD6742">
        <w:rPr>
          <w:rFonts w:ascii="Garamond" w:eastAsia="Arial Unicode MS" w:hAnsi="Garamond" w:cs="Helvetica"/>
          <w:color w:val="000000" w:themeColor="text1"/>
          <w:sz w:val="22"/>
          <w:szCs w:val="22"/>
        </w:rPr>
        <w:t>but seventy percent humidity</w:t>
      </w:r>
      <w:r w:rsidR="00C86C9E">
        <w:rPr>
          <w:rFonts w:ascii="Garamond" w:eastAsia="Arial Unicode MS" w:hAnsi="Garamond" w:cs="Helvetica"/>
          <w:color w:val="000000" w:themeColor="text1"/>
          <w:sz w:val="22"/>
          <w:szCs w:val="22"/>
        </w:rPr>
        <w:t xml:space="preserve">, </w:t>
      </w:r>
      <w:r w:rsidR="003B5166">
        <w:rPr>
          <w:rFonts w:ascii="Garamond" w:eastAsia="Arial Unicode MS" w:hAnsi="Garamond" w:cs="Helvetica"/>
          <w:color w:val="000000" w:themeColor="text1"/>
          <w:sz w:val="22"/>
          <w:szCs w:val="22"/>
        </w:rPr>
        <w:t xml:space="preserve">the same temperature </w:t>
      </w:r>
      <w:r w:rsidR="008A3C9C">
        <w:rPr>
          <w:rFonts w:ascii="Garamond" w:eastAsia="Arial Unicode MS" w:hAnsi="Garamond" w:cs="Helvetica"/>
          <w:color w:val="000000" w:themeColor="text1"/>
          <w:sz w:val="22"/>
          <w:szCs w:val="22"/>
        </w:rPr>
        <w:t>on land and in the sea.</w:t>
      </w:r>
      <w:r w:rsidR="00AF6CBF">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 xml:space="preserve">The </w:t>
      </w:r>
      <w:r w:rsidR="00923CDA" w:rsidRPr="00923CDA">
        <w:rPr>
          <w:rFonts w:ascii="Garamond" w:eastAsia="Arial Unicode MS" w:hAnsi="Garamond" w:cs="Helvetica"/>
          <w:i/>
          <w:iCs/>
          <w:color w:val="000000" w:themeColor="text1"/>
          <w:sz w:val="22"/>
          <w:szCs w:val="22"/>
        </w:rPr>
        <w:t>Borsuk–Ulam</w:t>
      </w:r>
      <w:r w:rsidR="00923CDA" w:rsidRPr="00923CDA">
        <w:rPr>
          <w:rFonts w:ascii="Garamond" w:eastAsia="Arial Unicode MS" w:hAnsi="Garamond" w:cs="Helvetica"/>
          <w:color w:val="000000" w:themeColor="text1"/>
          <w:sz w:val="22"/>
          <w:szCs w:val="22"/>
        </w:rPr>
        <w:t xml:space="preserve"> theorem</w:t>
      </w:r>
      <w:r w:rsidR="00923CDA">
        <w:rPr>
          <w:rFonts w:ascii="Garamond" w:eastAsia="Arial Unicode MS" w:hAnsi="Garamond" w:cs="Helvetica"/>
          <w:color w:val="000000" w:themeColor="text1"/>
          <w:sz w:val="22"/>
          <w:szCs w:val="22"/>
        </w:rPr>
        <w:t xml:space="preserve"> </w:t>
      </w:r>
      <w:r w:rsidR="00886E55">
        <w:rPr>
          <w:rFonts w:ascii="Garamond" w:eastAsia="Arial Unicode MS" w:hAnsi="Garamond" w:cs="Helvetica"/>
          <w:color w:val="000000" w:themeColor="text1"/>
          <w:sz w:val="22"/>
          <w:szCs w:val="22"/>
        </w:rPr>
        <w:t>states</w:t>
      </w:r>
      <w:r w:rsidR="00923CDA">
        <w:rPr>
          <w:rFonts w:ascii="Garamond" w:eastAsia="Arial Unicode MS" w:hAnsi="Garamond" w:cs="Helvetica"/>
          <w:color w:val="000000" w:themeColor="text1"/>
          <w:sz w:val="22"/>
          <w:szCs w:val="22"/>
        </w:rPr>
        <w:t xml:space="preserve"> </w:t>
      </w:r>
      <w:r w:rsidR="00923CDA" w:rsidRPr="00923CDA">
        <w:rPr>
          <w:rFonts w:ascii="Garamond" w:eastAsia="Arial Unicode MS" w:hAnsi="Garamond" w:cs="Helvetica"/>
          <w:color w:val="000000" w:themeColor="text1"/>
          <w:sz w:val="22"/>
          <w:szCs w:val="22"/>
        </w:rPr>
        <w:t xml:space="preserve">there are necessarily two points on the earth’s surface directly opposite to each other that have </w:t>
      </w:r>
      <w:r w:rsidR="001C35E8">
        <w:rPr>
          <w:rFonts w:ascii="Garamond" w:eastAsia="Arial Unicode MS" w:hAnsi="Garamond" w:cs="Helvetica"/>
          <w:color w:val="000000" w:themeColor="text1"/>
          <w:sz w:val="22"/>
          <w:szCs w:val="22"/>
        </w:rPr>
        <w:t xml:space="preserve">precisely </w:t>
      </w:r>
      <w:r w:rsidR="00923CDA" w:rsidRPr="00923CDA">
        <w:rPr>
          <w:rFonts w:ascii="Garamond" w:eastAsia="Arial Unicode MS" w:hAnsi="Garamond" w:cs="Helvetica"/>
          <w:color w:val="000000" w:themeColor="text1"/>
          <w:sz w:val="22"/>
          <w:szCs w:val="22"/>
        </w:rPr>
        <w:t xml:space="preserve">the same temperature. </w:t>
      </w:r>
      <w:r w:rsidR="00923CDA">
        <w:rPr>
          <w:rFonts w:ascii="Garamond" w:eastAsia="Arial Unicode MS" w:hAnsi="Garamond" w:cs="Helvetica"/>
          <w:color w:val="000000" w:themeColor="text1"/>
          <w:sz w:val="22"/>
          <w:szCs w:val="22"/>
        </w:rPr>
        <w:t xml:space="preserve">There </w:t>
      </w:r>
      <w:r w:rsidR="00A4742F">
        <w:rPr>
          <w:rFonts w:ascii="Garamond" w:eastAsia="Arial Unicode MS" w:hAnsi="Garamond" w:cs="Helvetica"/>
          <w:color w:val="000000" w:themeColor="text1"/>
          <w:sz w:val="22"/>
          <w:szCs w:val="22"/>
        </w:rPr>
        <w:t>could</w:t>
      </w:r>
      <w:r w:rsidR="00923CDA">
        <w:rPr>
          <w:rFonts w:ascii="Garamond" w:eastAsia="Arial Unicode MS" w:hAnsi="Garamond" w:cs="Helvetica"/>
          <w:color w:val="000000" w:themeColor="text1"/>
          <w:sz w:val="22"/>
          <w:szCs w:val="22"/>
        </w:rPr>
        <w:t>, on occasion, be two individuals</w:t>
      </w:r>
      <w:r w:rsidR="00EA355B">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experiencing the same level of comfort or discomfort</w:t>
      </w:r>
      <w:r w:rsidR="00EA355B">
        <w:rPr>
          <w:rFonts w:ascii="Garamond" w:eastAsia="Arial Unicode MS" w:hAnsi="Garamond" w:cs="Helvetica"/>
          <w:color w:val="000000" w:themeColor="text1"/>
          <w:sz w:val="22"/>
          <w:szCs w:val="22"/>
        </w:rPr>
        <w:t xml:space="preserve"> </w:t>
      </w:r>
      <w:r w:rsidR="00EA355B" w:rsidRPr="00EA355B">
        <w:rPr>
          <w:rFonts w:ascii="Garamond" w:eastAsia="Arial Unicode MS" w:hAnsi="Garamond" w:cs="Helvetica"/>
          <w:color w:val="000000" w:themeColor="text1"/>
          <w:sz w:val="22"/>
          <w:szCs w:val="22"/>
        </w:rPr>
        <w:t>on exact opposite sides of the globe</w:t>
      </w:r>
      <w:r w:rsidR="005E6701">
        <w:rPr>
          <w:rFonts w:ascii="Garamond" w:eastAsia="Arial Unicode MS" w:hAnsi="Garamond" w:cs="Helvetica"/>
          <w:color w:val="000000" w:themeColor="text1"/>
          <w:sz w:val="22"/>
          <w:szCs w:val="22"/>
        </w:rPr>
        <w:t>.</w:t>
      </w:r>
      <w:r w:rsidR="00DC5E50">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And so</w:t>
      </w:r>
      <w:r w:rsidR="00AA3B27">
        <w:rPr>
          <w:rFonts w:ascii="Garamond" w:eastAsia="Arial Unicode MS" w:hAnsi="Garamond" w:cs="Helvetica"/>
          <w:color w:val="000000" w:themeColor="text1"/>
          <w:sz w:val="22"/>
          <w:szCs w:val="22"/>
        </w:rPr>
        <w:t xml:space="preserve"> on behalf of </w:t>
      </w:r>
      <w:r>
        <w:rPr>
          <w:rFonts w:ascii="Garamond" w:eastAsia="Arial Unicode MS" w:hAnsi="Garamond" w:cs="Helvetica"/>
          <w:color w:val="000000" w:themeColor="text1"/>
          <w:sz w:val="22"/>
          <w:szCs w:val="22"/>
        </w:rPr>
        <w:t>a</w:t>
      </w:r>
      <w:r w:rsidR="00AA3B2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potential</w:t>
      </w:r>
      <w:r w:rsidR="00AA3B27">
        <w:rPr>
          <w:rFonts w:ascii="Garamond" w:eastAsia="Arial Unicode MS" w:hAnsi="Garamond" w:cs="Helvetica"/>
          <w:color w:val="000000" w:themeColor="text1"/>
          <w:sz w:val="22"/>
          <w:szCs w:val="22"/>
        </w:rPr>
        <w:t xml:space="preserve"> </w:t>
      </w:r>
      <w:r w:rsidR="00047288">
        <w:rPr>
          <w:rFonts w:ascii="Garamond" w:eastAsia="Arial Unicode MS" w:hAnsi="Garamond" w:cs="Helvetica"/>
          <w:color w:val="000000" w:themeColor="text1"/>
          <w:sz w:val="22"/>
          <w:szCs w:val="22"/>
        </w:rPr>
        <w:t xml:space="preserve">antipodean </w:t>
      </w:r>
      <w:r w:rsidR="00C93812">
        <w:rPr>
          <w:rFonts w:ascii="Garamond" w:eastAsia="Arial Unicode MS" w:hAnsi="Garamond" w:cs="Helvetica"/>
          <w:color w:val="000000" w:themeColor="text1"/>
          <w:sz w:val="22"/>
          <w:szCs w:val="22"/>
        </w:rPr>
        <w:t>companion</w:t>
      </w:r>
      <w:r w:rsidR="0001197E">
        <w:rPr>
          <w:rFonts w:ascii="Garamond" w:eastAsia="Arial Unicode MS" w:hAnsi="Garamond" w:cs="Helvetica"/>
          <w:color w:val="000000" w:themeColor="text1"/>
          <w:sz w:val="22"/>
          <w:szCs w:val="22"/>
        </w:rPr>
        <w:t xml:space="preserve"> (in Chad</w:t>
      </w:r>
      <w:r w:rsidR="00F61D2A">
        <w:rPr>
          <w:rFonts w:ascii="Garamond" w:eastAsia="Arial Unicode MS" w:hAnsi="Garamond" w:cs="Helvetica"/>
          <w:color w:val="000000" w:themeColor="text1"/>
          <w:sz w:val="22"/>
          <w:szCs w:val="22"/>
        </w:rPr>
        <w:t xml:space="preserve">, </w:t>
      </w:r>
      <w:r w:rsidR="00255ED3">
        <w:rPr>
          <w:rFonts w:ascii="Garamond" w:eastAsia="Arial Unicode MS" w:hAnsi="Garamond" w:cs="Helvetica"/>
          <w:color w:val="000000" w:themeColor="text1"/>
          <w:sz w:val="22"/>
          <w:szCs w:val="22"/>
        </w:rPr>
        <w:t>it so happens</w:t>
      </w:r>
      <w:r w:rsidR="0001197E">
        <w:rPr>
          <w:rFonts w:ascii="Garamond" w:eastAsia="Arial Unicode MS" w:hAnsi="Garamond" w:cs="Helvetica"/>
          <w:color w:val="000000" w:themeColor="text1"/>
          <w:sz w:val="22"/>
          <w:szCs w:val="22"/>
        </w:rPr>
        <w:t>)</w:t>
      </w:r>
      <w:r w:rsidR="00AA3B27">
        <w:rPr>
          <w:rFonts w:ascii="Garamond" w:eastAsia="Arial Unicode MS" w:hAnsi="Garamond" w:cs="Helvetica"/>
          <w:color w:val="000000" w:themeColor="text1"/>
          <w:sz w:val="22"/>
          <w:szCs w:val="22"/>
        </w:rPr>
        <w:t>,</w:t>
      </w:r>
      <w:r w:rsidR="008A3C9C">
        <w:rPr>
          <w:rFonts w:ascii="Garamond" w:eastAsia="Arial Unicode MS" w:hAnsi="Garamond" w:cs="Helvetica"/>
          <w:color w:val="000000" w:themeColor="text1"/>
          <w:sz w:val="22"/>
          <w:szCs w:val="22"/>
        </w:rPr>
        <w:t xml:space="preserve"> </w:t>
      </w:r>
      <w:r w:rsidR="004A4B96" w:rsidRPr="00AF2203">
        <w:rPr>
          <w:rFonts w:ascii="Garamond" w:eastAsia="Arial Unicode MS" w:hAnsi="Garamond" w:cs="Helvetica"/>
          <w:color w:val="000000" w:themeColor="text1"/>
          <w:sz w:val="22"/>
          <w:szCs w:val="22"/>
        </w:rPr>
        <w:t>I took a cold shower</w:t>
      </w:r>
      <w:r w:rsidR="00383E60" w:rsidRPr="00AF2203">
        <w:rPr>
          <w:rFonts w:ascii="Garamond" w:eastAsia="Arial Unicode MS" w:hAnsi="Garamond" w:cs="Helvetica"/>
          <w:color w:val="000000" w:themeColor="text1"/>
          <w:sz w:val="22"/>
          <w:szCs w:val="22"/>
        </w:rPr>
        <w:t xml:space="preserve"> to simmer-down</w:t>
      </w:r>
      <w:r w:rsidR="004A4B96" w:rsidRPr="00AF2203">
        <w:rPr>
          <w:rFonts w:ascii="Garamond" w:eastAsia="Arial Unicode MS" w:hAnsi="Garamond" w:cs="Helvetica"/>
          <w:color w:val="000000" w:themeColor="text1"/>
          <w:sz w:val="22"/>
          <w:szCs w:val="22"/>
        </w:rPr>
        <w:t xml:space="preserve">. </w:t>
      </w:r>
    </w:p>
    <w:p w14:paraId="6C5C8ACC" w14:textId="07DD8931" w:rsidR="00383CC1" w:rsidRPr="00AF2203" w:rsidRDefault="009D1F0F"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Following my shower</w:t>
      </w:r>
      <w:r w:rsidR="00D03A71">
        <w:rPr>
          <w:rFonts w:ascii="Garamond" w:eastAsia="Arial Unicode MS" w:hAnsi="Garamond" w:cs="Helvetica"/>
          <w:color w:val="000000" w:themeColor="text1"/>
          <w:sz w:val="22"/>
          <w:szCs w:val="22"/>
        </w:rPr>
        <w:t xml:space="preserve"> </w:t>
      </w:r>
      <w:r w:rsidR="00D345FC" w:rsidRPr="00AF2203">
        <w:rPr>
          <w:rFonts w:ascii="Garamond" w:eastAsia="Arial Unicode MS" w:hAnsi="Garamond" w:cs="Helvetica"/>
          <w:color w:val="000000" w:themeColor="text1"/>
          <w:sz w:val="22"/>
          <w:szCs w:val="22"/>
        </w:rPr>
        <w:t xml:space="preserve">I </w:t>
      </w:r>
      <w:r w:rsidR="00234E4E" w:rsidRPr="00AF2203">
        <w:rPr>
          <w:rFonts w:ascii="Garamond" w:eastAsia="Arial Unicode MS" w:hAnsi="Garamond" w:cs="Helvetica"/>
          <w:color w:val="000000" w:themeColor="text1"/>
          <w:sz w:val="22"/>
          <w:szCs w:val="22"/>
        </w:rPr>
        <w:t xml:space="preserve">entirely </w:t>
      </w:r>
      <w:r w:rsidR="00D345FC" w:rsidRPr="00AF2203">
        <w:rPr>
          <w:rFonts w:ascii="Garamond" w:eastAsia="Arial Unicode MS" w:hAnsi="Garamond" w:cs="Helvetica"/>
          <w:color w:val="000000" w:themeColor="text1"/>
          <w:sz w:val="22"/>
          <w:szCs w:val="22"/>
        </w:rPr>
        <w:t>forgot</w:t>
      </w:r>
      <w:r w:rsidR="004A4B96" w:rsidRPr="00AF2203">
        <w:rPr>
          <w:rFonts w:ascii="Garamond" w:eastAsia="Arial Unicode MS" w:hAnsi="Garamond" w:cs="Helvetica"/>
          <w:color w:val="000000" w:themeColor="text1"/>
          <w:sz w:val="22"/>
          <w:szCs w:val="22"/>
        </w:rPr>
        <w:t xml:space="preserve"> to enjoy the pleasant natural cooling</w:t>
      </w:r>
      <w:r w:rsidR="00C832B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effect </w:t>
      </w:r>
      <w:r w:rsidR="00C832B8">
        <w:rPr>
          <w:rFonts w:ascii="Garamond" w:eastAsia="Arial Unicode MS" w:hAnsi="Garamond" w:cs="Helvetica"/>
          <w:color w:val="000000" w:themeColor="text1"/>
          <w:sz w:val="22"/>
          <w:szCs w:val="22"/>
        </w:rPr>
        <w:t xml:space="preserve">and </w:t>
      </w:r>
      <w:r w:rsidR="004226A5" w:rsidRPr="00AF2203">
        <w:rPr>
          <w:rFonts w:ascii="Garamond" w:eastAsia="Arial Unicode MS" w:hAnsi="Garamond" w:cs="Helvetica"/>
          <w:color w:val="000000" w:themeColor="text1"/>
          <w:sz w:val="22"/>
          <w:szCs w:val="22"/>
        </w:rPr>
        <w:t>vigorously rubbed myself dry</w:t>
      </w:r>
      <w:r w:rsidR="004A4B96" w:rsidRPr="00AF2203">
        <w:rPr>
          <w:rFonts w:ascii="Garamond" w:eastAsia="Arial Unicode MS" w:hAnsi="Garamond" w:cs="Helvetica"/>
          <w:color w:val="000000" w:themeColor="text1"/>
          <w:sz w:val="22"/>
          <w:szCs w:val="22"/>
        </w:rPr>
        <w:t>. This annoyed me intensely and I considered tak</w:t>
      </w:r>
      <w:r w:rsidR="00CD3983" w:rsidRPr="00AF2203">
        <w:rPr>
          <w:rFonts w:ascii="Garamond" w:eastAsia="Arial Unicode MS" w:hAnsi="Garamond" w:cs="Helvetica"/>
          <w:color w:val="000000" w:themeColor="text1"/>
          <w:sz w:val="22"/>
          <w:szCs w:val="22"/>
        </w:rPr>
        <w:t xml:space="preserve">ing </w:t>
      </w:r>
      <w:r w:rsidR="004A4B96" w:rsidRPr="00AF2203">
        <w:rPr>
          <w:rFonts w:ascii="Garamond" w:eastAsia="Arial Unicode MS" w:hAnsi="Garamond" w:cs="Helvetica"/>
          <w:color w:val="000000" w:themeColor="text1"/>
          <w:sz w:val="22"/>
          <w:szCs w:val="22"/>
        </w:rPr>
        <w:t>another</w:t>
      </w:r>
      <w:r w:rsidR="00CD4C9B">
        <w:rPr>
          <w:rFonts w:ascii="Garamond" w:eastAsia="Arial Unicode MS" w:hAnsi="Garamond" w:cs="Helvetica"/>
          <w:color w:val="000000" w:themeColor="text1"/>
          <w:sz w:val="22"/>
          <w:szCs w:val="22"/>
        </w:rPr>
        <w:t xml:space="preserve"> but a</w:t>
      </w:r>
      <w:r w:rsidR="00383CC1" w:rsidRPr="00AF2203">
        <w:rPr>
          <w:rFonts w:ascii="Garamond" w:eastAsia="Arial Unicode MS" w:hAnsi="Garamond" w:cs="Helvetica"/>
          <w:color w:val="000000" w:themeColor="text1"/>
          <w:sz w:val="22"/>
          <w:szCs w:val="22"/>
        </w:rPr>
        <w:t xml:space="preserve"> distant but regular </w:t>
      </w:r>
      <w:r w:rsidR="00FE5810" w:rsidRPr="00AF2203">
        <w:rPr>
          <w:rFonts w:ascii="Garamond" w:eastAsia="Arial Unicode MS" w:hAnsi="Garamond" w:cs="Helvetica"/>
          <w:color w:val="000000" w:themeColor="text1"/>
          <w:sz w:val="22"/>
          <w:szCs w:val="22"/>
        </w:rPr>
        <w:t xml:space="preserve">muffled </w:t>
      </w:r>
      <w:r w:rsidR="00383CC1" w:rsidRPr="00AF2203">
        <w:rPr>
          <w:rFonts w:ascii="Garamond" w:eastAsia="Arial Unicode MS" w:hAnsi="Garamond" w:cs="Helvetica"/>
          <w:color w:val="000000" w:themeColor="text1"/>
          <w:sz w:val="22"/>
          <w:szCs w:val="22"/>
        </w:rPr>
        <w:t>thumping</w:t>
      </w:r>
      <w:r w:rsidR="00B04285">
        <w:rPr>
          <w:rFonts w:ascii="Garamond" w:eastAsia="Arial Unicode MS" w:hAnsi="Garamond" w:cs="Helvetica"/>
          <w:color w:val="000000" w:themeColor="text1"/>
          <w:sz w:val="22"/>
          <w:szCs w:val="22"/>
        </w:rPr>
        <w:t xml:space="preserve"> stole my attention</w:t>
      </w:r>
      <w:r w:rsidR="00383CC1" w:rsidRPr="00AF2203">
        <w:rPr>
          <w:rFonts w:ascii="Garamond" w:eastAsia="Arial Unicode MS" w:hAnsi="Garamond" w:cs="Helvetica"/>
          <w:color w:val="000000" w:themeColor="text1"/>
          <w:sz w:val="22"/>
          <w:szCs w:val="22"/>
        </w:rPr>
        <w:t xml:space="preserve">. </w:t>
      </w:r>
      <w:r w:rsidR="00FE5810" w:rsidRPr="00AF2203">
        <w:rPr>
          <w:rFonts w:ascii="Garamond" w:eastAsia="Arial Unicode MS" w:hAnsi="Garamond" w:cs="Helvetica"/>
          <w:color w:val="000000" w:themeColor="text1"/>
          <w:sz w:val="22"/>
          <w:szCs w:val="22"/>
        </w:rPr>
        <w:t>The sound</w:t>
      </w:r>
      <w:r w:rsidR="00383CC1" w:rsidRPr="00AF2203">
        <w:rPr>
          <w:rFonts w:ascii="Garamond" w:eastAsia="Arial Unicode MS" w:hAnsi="Garamond" w:cs="Helvetica"/>
          <w:color w:val="000000" w:themeColor="text1"/>
          <w:sz w:val="22"/>
          <w:szCs w:val="22"/>
        </w:rPr>
        <w:t xml:space="preserve"> was disturbing only in its familiarity, like a waft from teenage years</w:t>
      </w:r>
      <w:r w:rsidR="004A4B96" w:rsidRPr="00AF2203">
        <w:rPr>
          <w:rFonts w:ascii="Garamond" w:eastAsia="Arial Unicode MS" w:hAnsi="Garamond" w:cs="Helvetica"/>
          <w:color w:val="000000" w:themeColor="text1"/>
          <w:sz w:val="22"/>
          <w:szCs w:val="22"/>
        </w:rPr>
        <w:t xml:space="preserve"> </w:t>
      </w:r>
      <w:r w:rsidR="007528A6" w:rsidRPr="00AF2203">
        <w:rPr>
          <w:rFonts w:ascii="Garamond" w:eastAsia="Arial Unicode MS" w:hAnsi="Garamond" w:cs="Helvetica"/>
          <w:color w:val="000000" w:themeColor="text1"/>
          <w:sz w:val="22"/>
          <w:szCs w:val="22"/>
        </w:rPr>
        <w:t>in</w:t>
      </w:r>
      <w:r w:rsidR="00383CC1"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a</w:t>
      </w:r>
      <w:r w:rsidR="00383CC1" w:rsidRPr="00AF2203">
        <w:rPr>
          <w:rFonts w:ascii="Garamond" w:eastAsia="Arial Unicode MS" w:hAnsi="Garamond" w:cs="Helvetica"/>
          <w:color w:val="000000" w:themeColor="text1"/>
          <w:sz w:val="22"/>
          <w:szCs w:val="22"/>
        </w:rPr>
        <w:t xml:space="preserve"> </w:t>
      </w:r>
      <w:r w:rsidR="00DB52BD" w:rsidRPr="00AF2203">
        <w:rPr>
          <w:rFonts w:ascii="Garamond" w:eastAsia="Arial Unicode MS" w:hAnsi="Garamond" w:cs="Helvetica"/>
          <w:color w:val="000000" w:themeColor="text1"/>
          <w:sz w:val="22"/>
          <w:szCs w:val="22"/>
        </w:rPr>
        <w:t xml:space="preserve">dank </w:t>
      </w:r>
      <w:r w:rsidR="00383CC1" w:rsidRPr="00AF2203">
        <w:rPr>
          <w:rFonts w:ascii="Garamond" w:eastAsia="Arial Unicode MS" w:hAnsi="Garamond" w:cs="Helvetica"/>
          <w:color w:val="000000" w:themeColor="text1"/>
          <w:sz w:val="22"/>
          <w:szCs w:val="22"/>
        </w:rPr>
        <w:t xml:space="preserve">bedroom. I didn’t move </w:t>
      </w:r>
      <w:r w:rsidR="002624E1" w:rsidRPr="00AF2203">
        <w:rPr>
          <w:rFonts w:ascii="Garamond" w:eastAsia="Arial Unicode MS" w:hAnsi="Garamond" w:cs="Helvetica"/>
          <w:color w:val="000000" w:themeColor="text1"/>
          <w:sz w:val="22"/>
          <w:szCs w:val="22"/>
        </w:rPr>
        <w:t xml:space="preserve">until it </w:t>
      </w:r>
      <w:r w:rsidR="00383CC1" w:rsidRPr="00AF2203">
        <w:rPr>
          <w:rFonts w:ascii="Garamond" w:eastAsia="Arial Unicode MS" w:hAnsi="Garamond" w:cs="Helvetica"/>
          <w:color w:val="000000" w:themeColor="text1"/>
          <w:sz w:val="22"/>
          <w:szCs w:val="22"/>
        </w:rPr>
        <w:t>hit me</w:t>
      </w:r>
      <w:r w:rsidR="002E7100" w:rsidRPr="00AF2203">
        <w:rPr>
          <w:rFonts w:ascii="Garamond" w:eastAsia="Arial Unicode MS" w:hAnsi="Garamond" w:cs="Helvetica"/>
          <w:color w:val="000000" w:themeColor="text1"/>
          <w:sz w:val="22"/>
          <w:szCs w:val="22"/>
        </w:rPr>
        <w:t xml:space="preserve">: </w:t>
      </w:r>
      <w:r w:rsidR="005130E6" w:rsidRPr="00AF2203">
        <w:rPr>
          <w:rFonts w:ascii="Garamond" w:eastAsia="Arial Unicode MS" w:hAnsi="Garamond" w:cs="Helvetica"/>
          <w:color w:val="000000" w:themeColor="text1"/>
          <w:sz w:val="22"/>
          <w:szCs w:val="22"/>
        </w:rPr>
        <w:t>i</w:t>
      </w:r>
      <w:r w:rsidR="00A1683C" w:rsidRPr="00AF2203">
        <w:rPr>
          <w:rFonts w:ascii="Garamond" w:eastAsia="Arial Unicode MS" w:hAnsi="Garamond" w:cs="Helvetica"/>
          <w:color w:val="000000" w:themeColor="text1"/>
          <w:sz w:val="22"/>
          <w:szCs w:val="22"/>
        </w:rPr>
        <w:t xml:space="preserve">t was the </w:t>
      </w:r>
      <w:r w:rsidR="00533B60">
        <w:rPr>
          <w:rFonts w:ascii="Garamond" w:eastAsia="Arial Unicode MS" w:hAnsi="Garamond" w:cs="Helvetica"/>
          <w:color w:val="000000" w:themeColor="text1"/>
          <w:sz w:val="22"/>
          <w:szCs w:val="22"/>
        </w:rPr>
        <w:t xml:space="preserve">distant </w:t>
      </w:r>
      <w:r w:rsidR="00A1683C" w:rsidRPr="00AF2203">
        <w:rPr>
          <w:rFonts w:ascii="Garamond" w:eastAsia="Arial Unicode MS" w:hAnsi="Garamond" w:cs="Helvetica"/>
          <w:color w:val="000000" w:themeColor="text1"/>
          <w:sz w:val="22"/>
          <w:szCs w:val="22"/>
        </w:rPr>
        <w:t>sound of</w:t>
      </w:r>
      <w:r w:rsidR="00D8399E"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a baby’s </w:t>
      </w:r>
      <w:r w:rsidR="00975E3B" w:rsidRPr="00AF2203">
        <w:rPr>
          <w:rFonts w:ascii="Garamond" w:eastAsia="Arial Unicode MS" w:hAnsi="Garamond" w:cs="Helvetica"/>
          <w:color w:val="000000" w:themeColor="text1"/>
          <w:sz w:val="22"/>
          <w:szCs w:val="22"/>
        </w:rPr>
        <w:t xml:space="preserve">chubby </w:t>
      </w:r>
      <w:r w:rsidR="006659F9" w:rsidRPr="00AF2203">
        <w:rPr>
          <w:rFonts w:ascii="Garamond" w:eastAsia="Arial Unicode MS" w:hAnsi="Garamond" w:cs="Helvetica"/>
          <w:color w:val="000000" w:themeColor="text1"/>
          <w:sz w:val="22"/>
          <w:szCs w:val="22"/>
        </w:rPr>
        <w:t xml:space="preserve">pink </w:t>
      </w:r>
      <w:r w:rsidR="00A1683C" w:rsidRPr="00AF2203">
        <w:rPr>
          <w:rFonts w:ascii="Garamond" w:eastAsia="Arial Unicode MS" w:hAnsi="Garamond" w:cs="Helvetica"/>
          <w:color w:val="000000" w:themeColor="text1"/>
          <w:sz w:val="22"/>
          <w:szCs w:val="22"/>
        </w:rPr>
        <w:t>legs</w:t>
      </w:r>
      <w:r w:rsidR="00D21C9D"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thumping on a wooden changing board</w:t>
      </w:r>
      <w:r w:rsidR="00E72475"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The </w:t>
      </w:r>
      <w:r w:rsidR="00B3321C" w:rsidRPr="00AF2203">
        <w:rPr>
          <w:rFonts w:ascii="Garamond" w:eastAsia="Arial Unicode MS" w:hAnsi="Garamond" w:cs="Helvetica"/>
          <w:color w:val="000000" w:themeColor="text1"/>
          <w:sz w:val="22"/>
          <w:szCs w:val="22"/>
        </w:rPr>
        <w:t xml:space="preserve">duple time </w:t>
      </w:r>
      <w:r w:rsidR="00A1683C" w:rsidRPr="00AF2203">
        <w:rPr>
          <w:rFonts w:ascii="Garamond" w:eastAsia="Arial Unicode MS" w:hAnsi="Garamond" w:cs="Helvetica"/>
          <w:color w:val="000000" w:themeColor="text1"/>
          <w:sz w:val="22"/>
          <w:szCs w:val="22"/>
        </w:rPr>
        <w:t>beating was unmistakable</w:t>
      </w:r>
      <w:r w:rsidR="00307A83">
        <w:rPr>
          <w:rFonts w:ascii="Garamond" w:eastAsia="Arial Unicode MS" w:hAnsi="Garamond" w:cs="Helvetica"/>
          <w:color w:val="000000" w:themeColor="text1"/>
          <w:sz w:val="22"/>
          <w:szCs w:val="22"/>
        </w:rPr>
        <w:t>,</w:t>
      </w:r>
      <w:r w:rsidR="00CB25E7" w:rsidRPr="00AF2203">
        <w:rPr>
          <w:rFonts w:ascii="Garamond" w:eastAsia="Arial Unicode MS" w:hAnsi="Garamond" w:cs="Helvetica"/>
          <w:color w:val="000000" w:themeColor="text1"/>
          <w:sz w:val="22"/>
          <w:szCs w:val="22"/>
        </w:rPr>
        <w:t xml:space="preserve"> p</w:t>
      </w:r>
      <w:r w:rsidR="00A1683C" w:rsidRPr="00AF2203">
        <w:rPr>
          <w:rFonts w:ascii="Garamond" w:eastAsia="Arial Unicode MS" w:hAnsi="Garamond" w:cs="Helvetica"/>
          <w:color w:val="000000" w:themeColor="text1"/>
          <w:sz w:val="22"/>
          <w:szCs w:val="22"/>
        </w:rPr>
        <w:t>rimitive</w:t>
      </w:r>
      <w:r w:rsidR="00566DE4" w:rsidRPr="00AF2203">
        <w:rPr>
          <w:rFonts w:ascii="Garamond" w:eastAsia="Arial Unicode MS" w:hAnsi="Garamond" w:cs="Helvetica"/>
          <w:color w:val="000000" w:themeColor="text1"/>
          <w:sz w:val="22"/>
          <w:szCs w:val="22"/>
        </w:rPr>
        <w:t xml:space="preserve"> and </w:t>
      </w:r>
      <w:r w:rsidR="00BF4F11" w:rsidRPr="00AF2203">
        <w:rPr>
          <w:rFonts w:ascii="Garamond" w:eastAsia="Arial Unicode MS" w:hAnsi="Garamond" w:cs="Helvetica"/>
          <w:color w:val="000000" w:themeColor="text1"/>
          <w:sz w:val="22"/>
          <w:szCs w:val="22"/>
        </w:rPr>
        <w:t>bodily</w:t>
      </w:r>
      <w:r w:rsidR="00A1683C" w:rsidRPr="00AF2203">
        <w:rPr>
          <w:rFonts w:ascii="Garamond" w:eastAsia="Arial Unicode MS" w:hAnsi="Garamond" w:cs="Helvetica"/>
          <w:color w:val="000000" w:themeColor="text1"/>
          <w:sz w:val="22"/>
          <w:szCs w:val="22"/>
        </w:rPr>
        <w:t>.</w:t>
      </w:r>
    </w:p>
    <w:p w14:paraId="287D7DF5" w14:textId="289C9BCE" w:rsidR="004B1475" w:rsidRDefault="00A1683C" w:rsidP="00FE77A4">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BC1E01" w:rsidRPr="00AF2203">
        <w:rPr>
          <w:rFonts w:ascii="Garamond" w:eastAsia="Arial Unicode MS" w:hAnsi="Garamond" w:cs="Helvetica"/>
          <w:color w:val="000000" w:themeColor="text1"/>
          <w:sz w:val="22"/>
          <w:szCs w:val="22"/>
        </w:rPr>
        <w:t>unpack</w:t>
      </w:r>
      <w:r w:rsidRPr="00AF2203">
        <w:rPr>
          <w:rFonts w:ascii="Garamond" w:eastAsia="Arial Unicode MS" w:hAnsi="Garamond" w:cs="Helvetica"/>
          <w:color w:val="000000" w:themeColor="text1"/>
          <w:sz w:val="22"/>
          <w:szCs w:val="22"/>
        </w:rPr>
        <w:t>ed</w:t>
      </w:r>
      <w:r w:rsidR="00BC1E01" w:rsidRPr="00AF2203">
        <w:rPr>
          <w:rFonts w:ascii="Garamond" w:eastAsia="Arial Unicode MS" w:hAnsi="Garamond" w:cs="Helvetica"/>
          <w:color w:val="000000" w:themeColor="text1"/>
          <w:sz w:val="22"/>
          <w:szCs w:val="22"/>
        </w:rPr>
        <w:t xml:space="preserve"> </w:t>
      </w:r>
      <w:r w:rsidR="00AD29F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bag, holding it at its base and aggressively shaking out the tightly packed contents that </w:t>
      </w:r>
      <w:r w:rsidR="00FB60FF">
        <w:rPr>
          <w:rFonts w:ascii="Garamond" w:eastAsia="Arial Unicode MS" w:hAnsi="Garamond" w:cs="Helvetica"/>
          <w:color w:val="000000" w:themeColor="text1"/>
          <w:sz w:val="22"/>
          <w:szCs w:val="22"/>
        </w:rPr>
        <w:t>ejected</w:t>
      </w:r>
      <w:r w:rsidR="006418D7" w:rsidRPr="00AF2203">
        <w:rPr>
          <w:rFonts w:ascii="Garamond" w:eastAsia="Arial Unicode MS" w:hAnsi="Garamond" w:cs="Helvetica"/>
          <w:color w:val="000000" w:themeColor="text1"/>
          <w:sz w:val="22"/>
          <w:szCs w:val="22"/>
        </w:rPr>
        <w:t xml:space="preserve"> around </w:t>
      </w:r>
      <w:r w:rsidR="009C4145" w:rsidRPr="00AF2203">
        <w:rPr>
          <w:rFonts w:ascii="Garamond" w:eastAsia="Arial Unicode MS" w:hAnsi="Garamond" w:cs="Helvetica"/>
          <w:color w:val="000000" w:themeColor="text1"/>
          <w:sz w:val="22"/>
          <w:szCs w:val="22"/>
        </w:rPr>
        <w:t>me</w:t>
      </w:r>
      <w:r w:rsidR="009B525F" w:rsidRPr="00AF2203">
        <w:rPr>
          <w:rFonts w:ascii="Garamond" w:eastAsia="Arial Unicode MS" w:hAnsi="Garamond" w:cs="Helvetica"/>
          <w:color w:val="000000" w:themeColor="text1"/>
          <w:sz w:val="22"/>
          <w:szCs w:val="22"/>
        </w:rPr>
        <w:t>.</w:t>
      </w:r>
      <w:r w:rsidR="000F2C48" w:rsidRPr="00AF2203">
        <w:rPr>
          <w:rFonts w:ascii="Garamond" w:eastAsia="Arial Unicode MS" w:hAnsi="Garamond" w:cs="Helvetica"/>
          <w:color w:val="000000" w:themeColor="text1"/>
          <w:sz w:val="22"/>
          <w:szCs w:val="22"/>
        </w:rPr>
        <w:t xml:space="preserve"> </w:t>
      </w:r>
      <w:r w:rsidR="00E35D17">
        <w:rPr>
          <w:rFonts w:ascii="Garamond" w:eastAsia="Arial Unicode MS" w:hAnsi="Garamond" w:cs="Helvetica"/>
          <w:color w:val="000000" w:themeColor="text1"/>
          <w:sz w:val="22"/>
          <w:szCs w:val="22"/>
        </w:rPr>
        <w:t>With an empty surrender I</w:t>
      </w:r>
      <w:r w:rsidR="000F2C48" w:rsidRPr="00AF220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 xml:space="preserve">fell </w:t>
      </w:r>
      <w:r w:rsidR="000F2C48" w:rsidRPr="00AF2203">
        <w:rPr>
          <w:rFonts w:ascii="Garamond" w:eastAsia="Arial Unicode MS" w:hAnsi="Garamond" w:cs="Helvetica"/>
          <w:color w:val="000000" w:themeColor="text1"/>
          <w:sz w:val="22"/>
          <w:szCs w:val="22"/>
        </w:rPr>
        <w:t>upon the bed</w:t>
      </w:r>
      <w:r w:rsidR="00EF153E">
        <w:rPr>
          <w:rFonts w:ascii="Garamond" w:eastAsia="Arial Unicode MS" w:hAnsi="Garamond" w:cs="Helvetica"/>
          <w:color w:val="000000" w:themeColor="text1"/>
          <w:sz w:val="22"/>
          <w:szCs w:val="22"/>
        </w:rPr>
        <w:t>, face up</w:t>
      </w:r>
      <w:r w:rsidR="00AB434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Rolling over I discovered I had fallen up</w:t>
      </w:r>
      <w:r w:rsidR="000F7872">
        <w:rPr>
          <w:rFonts w:ascii="Garamond" w:eastAsia="Arial Unicode MS" w:hAnsi="Garamond" w:cs="Helvetica"/>
          <w:color w:val="000000" w:themeColor="text1"/>
          <w:sz w:val="22"/>
          <w:szCs w:val="22"/>
        </w:rPr>
        <w:t>on</w:t>
      </w:r>
      <w:r w:rsidR="004B1475">
        <w:rPr>
          <w:rFonts w:ascii="Garamond" w:eastAsia="Arial Unicode MS" w:hAnsi="Garamond" w:cs="Helvetica"/>
          <w:color w:val="000000" w:themeColor="text1"/>
          <w:sz w:val="22"/>
          <w:szCs w:val="22"/>
        </w:rPr>
        <w:t xml:space="preserve"> a large garland, a </w:t>
      </w:r>
      <w:r w:rsidR="004B1475" w:rsidRPr="000F7872">
        <w:rPr>
          <w:rFonts w:ascii="Garamond" w:eastAsia="Arial Unicode MS" w:hAnsi="Garamond" w:cs="Helvetica"/>
          <w:i/>
          <w:iCs/>
          <w:color w:val="000000" w:themeColor="text1"/>
          <w:sz w:val="22"/>
          <w:szCs w:val="22"/>
        </w:rPr>
        <w:t>lei</w:t>
      </w:r>
      <w:r w:rsidR="00EF153E">
        <w:rPr>
          <w:rFonts w:ascii="Garamond" w:eastAsia="Arial Unicode MS" w:hAnsi="Garamond" w:cs="Helvetica"/>
          <w:color w:val="000000" w:themeColor="text1"/>
          <w:sz w:val="22"/>
          <w:szCs w:val="22"/>
        </w:rPr>
        <w:t xml:space="preserve"> comprising </w:t>
      </w:r>
      <w:r w:rsidR="00AB4343">
        <w:rPr>
          <w:rFonts w:ascii="Garamond" w:eastAsia="Arial Unicode MS" w:hAnsi="Garamond" w:cs="Helvetica"/>
          <w:color w:val="000000" w:themeColor="text1"/>
          <w:sz w:val="22"/>
          <w:szCs w:val="22"/>
        </w:rPr>
        <w:t>dozens</w:t>
      </w:r>
      <w:r w:rsidR="004B623A">
        <w:rPr>
          <w:rFonts w:ascii="Garamond" w:eastAsia="Arial Unicode MS" w:hAnsi="Garamond" w:cs="Helvetica"/>
          <w:color w:val="000000" w:themeColor="text1"/>
          <w:sz w:val="22"/>
          <w:szCs w:val="22"/>
        </w:rPr>
        <w:t>, perhaps a hundred</w:t>
      </w:r>
      <w:r w:rsidR="003153A4">
        <w:rPr>
          <w:rFonts w:ascii="Garamond" w:eastAsia="Arial Unicode MS" w:hAnsi="Garamond" w:cs="Helvetica"/>
          <w:color w:val="000000" w:themeColor="text1"/>
          <w:sz w:val="22"/>
          <w:szCs w:val="22"/>
        </w:rPr>
        <w:t>,</w:t>
      </w:r>
      <w:r w:rsidR="00AB4343">
        <w:rPr>
          <w:rFonts w:ascii="Garamond" w:eastAsia="Arial Unicode MS" w:hAnsi="Garamond" w:cs="Helvetica"/>
          <w:color w:val="000000" w:themeColor="text1"/>
          <w:sz w:val="22"/>
          <w:szCs w:val="22"/>
        </w:rPr>
        <w:t xml:space="preserve"> </w:t>
      </w:r>
      <w:proofErr w:type="spellStart"/>
      <w:r w:rsidR="003153A4">
        <w:rPr>
          <w:rFonts w:ascii="Garamond" w:eastAsia="Arial Unicode MS" w:hAnsi="Garamond" w:cs="Helvetica"/>
          <w:color w:val="000000" w:themeColor="text1"/>
          <w:sz w:val="22"/>
          <w:szCs w:val="22"/>
        </w:rPr>
        <w:t>daisyesque</w:t>
      </w:r>
      <w:proofErr w:type="spellEnd"/>
      <w:r w:rsidR="00AB4343">
        <w:rPr>
          <w:rFonts w:ascii="Garamond" w:eastAsia="Arial Unicode MS" w:hAnsi="Garamond" w:cs="Helvetica"/>
          <w:color w:val="000000" w:themeColor="text1"/>
          <w:sz w:val="22"/>
          <w:szCs w:val="22"/>
        </w:rPr>
        <w:t xml:space="preserve"> flowers, threaded through </w:t>
      </w:r>
      <w:r w:rsidR="00E35D17">
        <w:rPr>
          <w:rFonts w:ascii="Garamond" w:eastAsia="Arial Unicode MS" w:hAnsi="Garamond" w:cs="Helvetica"/>
          <w:color w:val="000000" w:themeColor="text1"/>
          <w:sz w:val="22"/>
          <w:szCs w:val="22"/>
        </w:rPr>
        <w:t xml:space="preserve">a </w:t>
      </w:r>
      <w:r w:rsidR="00AB4343">
        <w:rPr>
          <w:rFonts w:ascii="Garamond" w:eastAsia="Arial Unicode MS" w:hAnsi="Garamond" w:cs="Helvetica"/>
          <w:color w:val="000000" w:themeColor="text1"/>
          <w:sz w:val="22"/>
          <w:szCs w:val="22"/>
        </w:rPr>
        <w:t xml:space="preserve">pink </w:t>
      </w:r>
      <w:r w:rsidR="005B652C">
        <w:rPr>
          <w:rFonts w:ascii="Garamond" w:eastAsia="Arial Unicode MS" w:hAnsi="Garamond" w:cs="Helvetica"/>
          <w:color w:val="000000" w:themeColor="text1"/>
          <w:sz w:val="22"/>
          <w:szCs w:val="22"/>
        </w:rPr>
        <w:t>string</w:t>
      </w:r>
      <w:r w:rsidR="00C1626E">
        <w:rPr>
          <w:rFonts w:ascii="Garamond" w:eastAsia="Arial Unicode MS" w:hAnsi="Garamond" w:cs="Helvetica"/>
          <w:color w:val="000000" w:themeColor="text1"/>
          <w:sz w:val="22"/>
          <w:szCs w:val="22"/>
        </w:rPr>
        <w:t>. Each flower</w:t>
      </w:r>
      <w:r w:rsidR="00DC5E50">
        <w:rPr>
          <w:rFonts w:ascii="Garamond" w:eastAsia="Arial Unicode MS" w:hAnsi="Garamond" w:cs="Helvetica"/>
          <w:color w:val="000000" w:themeColor="text1"/>
          <w:sz w:val="22"/>
          <w:szCs w:val="22"/>
        </w:rPr>
        <w:t xml:space="preserve"> </w:t>
      </w:r>
      <w:r w:rsidR="00A67216">
        <w:rPr>
          <w:rFonts w:ascii="Garamond" w:eastAsia="Arial Unicode MS" w:hAnsi="Garamond" w:cs="Helvetica"/>
          <w:color w:val="000000" w:themeColor="text1"/>
          <w:sz w:val="22"/>
          <w:szCs w:val="22"/>
        </w:rPr>
        <w:t>faced</w:t>
      </w:r>
      <w:r w:rsidR="00DC5E50">
        <w:rPr>
          <w:rFonts w:ascii="Garamond" w:eastAsia="Arial Unicode MS" w:hAnsi="Garamond" w:cs="Helvetica"/>
          <w:color w:val="000000" w:themeColor="text1"/>
          <w:sz w:val="22"/>
          <w:szCs w:val="22"/>
        </w:rPr>
        <w:t xml:space="preserve"> the same way</w:t>
      </w:r>
      <w:r w:rsidR="00F106DE">
        <w:rPr>
          <w:rFonts w:ascii="Garamond" w:eastAsia="Arial Unicode MS" w:hAnsi="Garamond" w:cs="Helvetica"/>
          <w:color w:val="000000" w:themeColor="text1"/>
          <w:sz w:val="22"/>
          <w:szCs w:val="22"/>
        </w:rPr>
        <w:t xml:space="preserve"> in an unbroken ring</w:t>
      </w:r>
      <w:r w:rsidR="00387FF2">
        <w:rPr>
          <w:rFonts w:ascii="Garamond" w:eastAsia="Arial Unicode MS" w:hAnsi="Garamond" w:cs="Helvetica"/>
          <w:color w:val="000000" w:themeColor="text1"/>
          <w:sz w:val="22"/>
          <w:szCs w:val="22"/>
        </w:rPr>
        <w:t xml:space="preserve">, an ouroboric explosion of funnels giving birth to funnels, </w:t>
      </w:r>
      <w:r w:rsidR="00C900F4">
        <w:rPr>
          <w:rFonts w:ascii="Garamond" w:eastAsia="Arial Unicode MS" w:hAnsi="Garamond" w:cs="Helvetica"/>
          <w:color w:val="000000" w:themeColor="text1"/>
          <w:sz w:val="22"/>
          <w:szCs w:val="22"/>
        </w:rPr>
        <w:t>Penrose’s</w:t>
      </w:r>
      <w:r w:rsidR="00387FF2">
        <w:rPr>
          <w:rFonts w:ascii="Garamond" w:eastAsia="Arial Unicode MS" w:hAnsi="Garamond" w:cs="Helvetica"/>
          <w:color w:val="000000" w:themeColor="text1"/>
          <w:sz w:val="22"/>
          <w:szCs w:val="22"/>
        </w:rPr>
        <w:t xml:space="preserve"> stacked eons of </w:t>
      </w:r>
      <w:r w:rsidR="00C1626E">
        <w:rPr>
          <w:rFonts w:ascii="Garamond" w:eastAsia="Arial Unicode MS" w:hAnsi="Garamond" w:cs="Helvetica"/>
          <w:color w:val="000000" w:themeColor="text1"/>
          <w:sz w:val="22"/>
          <w:szCs w:val="22"/>
        </w:rPr>
        <w:t>universes</w:t>
      </w:r>
      <w:r w:rsidR="00AB4343">
        <w:rPr>
          <w:rFonts w:ascii="Garamond" w:eastAsia="Arial Unicode MS" w:hAnsi="Garamond" w:cs="Helvetica"/>
          <w:color w:val="000000" w:themeColor="text1"/>
          <w:sz w:val="22"/>
          <w:szCs w:val="22"/>
        </w:rPr>
        <w:t xml:space="preserve">. </w:t>
      </w:r>
      <w:r w:rsidR="00C1626E">
        <w:rPr>
          <w:rFonts w:ascii="Garamond" w:eastAsia="Arial Unicode MS" w:hAnsi="Garamond" w:cs="Helvetica"/>
          <w:color w:val="000000" w:themeColor="text1"/>
          <w:sz w:val="22"/>
          <w:szCs w:val="22"/>
        </w:rPr>
        <w:t>P</w:t>
      </w:r>
      <w:r w:rsidR="00AB4343">
        <w:rPr>
          <w:rFonts w:ascii="Garamond" w:eastAsia="Arial Unicode MS" w:hAnsi="Garamond" w:cs="Helvetica"/>
          <w:color w:val="000000" w:themeColor="text1"/>
          <w:sz w:val="22"/>
          <w:szCs w:val="22"/>
        </w:rPr>
        <w:t>ollen stained the bedsheets.</w:t>
      </w:r>
    </w:p>
    <w:p w14:paraId="7A8E4217" w14:textId="58E4D153" w:rsidR="004B623A" w:rsidRPr="00AF2203" w:rsidRDefault="00EF153E" w:rsidP="00FE77A4">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9B525F" w:rsidRPr="00AF2203">
        <w:rPr>
          <w:rFonts w:ascii="Garamond" w:eastAsia="Arial Unicode MS" w:hAnsi="Garamond" w:cs="Helvetica"/>
          <w:color w:val="000000" w:themeColor="text1"/>
          <w:sz w:val="22"/>
          <w:szCs w:val="22"/>
        </w:rPr>
        <w:t xml:space="preserve">each smells </w:t>
      </w:r>
      <w:r w:rsidR="00A67216">
        <w:rPr>
          <w:rFonts w:ascii="Garamond" w:eastAsia="Arial Unicode MS" w:hAnsi="Garamond" w:cs="Helvetica"/>
          <w:color w:val="000000" w:themeColor="text1"/>
          <w:sz w:val="22"/>
          <w:szCs w:val="22"/>
        </w:rPr>
        <w:t>drifted</w:t>
      </w:r>
      <w:r w:rsidR="009B525F" w:rsidRPr="00AF2203">
        <w:rPr>
          <w:rFonts w:ascii="Garamond" w:eastAsia="Arial Unicode MS" w:hAnsi="Garamond" w:cs="Helvetica"/>
          <w:color w:val="000000" w:themeColor="text1"/>
          <w:sz w:val="22"/>
          <w:szCs w:val="22"/>
        </w:rPr>
        <w:t xml:space="preserve"> with a </w:t>
      </w:r>
      <w:r w:rsidR="006418D7" w:rsidRPr="00AF2203">
        <w:rPr>
          <w:rFonts w:ascii="Garamond" w:eastAsia="Arial Unicode MS" w:hAnsi="Garamond" w:cs="Helvetica"/>
          <w:color w:val="000000" w:themeColor="text1"/>
          <w:sz w:val="22"/>
          <w:szCs w:val="22"/>
        </w:rPr>
        <w:t>briny musk</w:t>
      </w:r>
      <w:r w:rsidR="00122D40" w:rsidRPr="00AF2203">
        <w:rPr>
          <w:rFonts w:ascii="Garamond" w:eastAsia="Arial Unicode MS" w:hAnsi="Garamond" w:cs="Helvetica"/>
          <w:color w:val="000000" w:themeColor="text1"/>
          <w:sz w:val="22"/>
          <w:szCs w:val="22"/>
        </w:rPr>
        <w:t xml:space="preserve"> </w:t>
      </w:r>
      <w:r w:rsidR="00276862" w:rsidRPr="00AF2203">
        <w:rPr>
          <w:rFonts w:ascii="Garamond" w:eastAsia="Arial Unicode MS" w:hAnsi="Garamond" w:cs="Helvetica"/>
          <w:color w:val="000000" w:themeColor="text1"/>
          <w:sz w:val="22"/>
          <w:szCs w:val="22"/>
        </w:rPr>
        <w:t>and it was w</w:t>
      </w:r>
      <w:r w:rsidR="00F6236F" w:rsidRPr="00AF2203">
        <w:rPr>
          <w:rFonts w:ascii="Garamond" w:eastAsia="Arial Unicode MS" w:hAnsi="Garamond" w:cs="Helvetica"/>
          <w:color w:val="000000" w:themeColor="text1"/>
          <w:sz w:val="22"/>
          <w:szCs w:val="22"/>
        </w:rPr>
        <w:t>ith a</w:t>
      </w:r>
      <w:r w:rsidR="003C135A" w:rsidRPr="00AF2203">
        <w:rPr>
          <w:rFonts w:ascii="Garamond" w:eastAsia="Arial Unicode MS" w:hAnsi="Garamond" w:cs="Helvetica"/>
          <w:color w:val="000000" w:themeColor="text1"/>
          <w:sz w:val="22"/>
          <w:szCs w:val="22"/>
        </w:rPr>
        <w:t>n</w:t>
      </w:r>
      <w:r w:rsidR="00F6236F" w:rsidRPr="00AF2203">
        <w:rPr>
          <w:rFonts w:ascii="Garamond" w:eastAsia="Arial Unicode MS" w:hAnsi="Garamond" w:cs="Helvetica"/>
          <w:color w:val="000000" w:themeColor="text1"/>
          <w:sz w:val="22"/>
          <w:szCs w:val="22"/>
        </w:rPr>
        <w:t xml:space="preserve"> </w:t>
      </w:r>
      <w:r w:rsidR="003C135A" w:rsidRPr="00AF2203">
        <w:rPr>
          <w:rFonts w:ascii="Garamond" w:eastAsia="Arial Unicode MS" w:hAnsi="Garamond" w:cs="Helvetica"/>
          <w:color w:val="000000" w:themeColor="text1"/>
          <w:sz w:val="22"/>
          <w:szCs w:val="22"/>
        </w:rPr>
        <w:t>eased</w:t>
      </w:r>
      <w:r w:rsidR="00F6236F" w:rsidRPr="00AF2203">
        <w:rPr>
          <w:rFonts w:ascii="Garamond" w:eastAsia="Arial Unicode MS" w:hAnsi="Garamond" w:cs="Helvetica"/>
          <w:color w:val="000000" w:themeColor="text1"/>
          <w:sz w:val="22"/>
          <w:szCs w:val="22"/>
        </w:rPr>
        <w:t xml:space="preserve"> spirit </w:t>
      </w:r>
      <w:r w:rsidR="007454A7" w:rsidRPr="00AF2203">
        <w:rPr>
          <w:rFonts w:ascii="Garamond" w:eastAsia="Arial Unicode MS" w:hAnsi="Garamond" w:cs="Helvetica"/>
          <w:color w:val="000000" w:themeColor="text1"/>
          <w:sz w:val="22"/>
          <w:szCs w:val="22"/>
        </w:rPr>
        <w:t xml:space="preserve">that </w:t>
      </w:r>
      <w:r w:rsidR="00F6236F" w:rsidRPr="00AF2203">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identified two types of </w:t>
      </w:r>
      <w:r w:rsidR="003C135A" w:rsidRPr="00AF2203">
        <w:rPr>
          <w:rFonts w:ascii="Garamond" w:eastAsia="Arial Unicode MS" w:hAnsi="Garamond" w:cs="Helvetica"/>
          <w:color w:val="000000" w:themeColor="text1"/>
          <w:sz w:val="22"/>
          <w:szCs w:val="22"/>
        </w:rPr>
        <w:t xml:space="preserve">ocean </w:t>
      </w:r>
      <w:r w:rsidR="0083552E" w:rsidRPr="00AF2203">
        <w:rPr>
          <w:rFonts w:ascii="Garamond" w:eastAsia="Arial Unicode MS" w:hAnsi="Garamond" w:cs="Helvetica"/>
          <w:color w:val="000000" w:themeColor="text1"/>
          <w:sz w:val="22"/>
          <w:szCs w:val="22"/>
        </w:rPr>
        <w:t xml:space="preserve">wave: a </w:t>
      </w:r>
      <w:r w:rsidR="006D1A42">
        <w:rPr>
          <w:rFonts w:ascii="Garamond" w:eastAsia="Arial Unicode MS" w:hAnsi="Garamond" w:cs="Helvetica"/>
          <w:color w:val="000000" w:themeColor="text1"/>
          <w:sz w:val="22"/>
          <w:szCs w:val="22"/>
        </w:rPr>
        <w:t>nearby</w:t>
      </w:r>
      <w:r w:rsidR="009B4573">
        <w:rPr>
          <w:rFonts w:ascii="Garamond" w:eastAsia="Arial Unicode MS" w:hAnsi="Garamond" w:cs="Helvetica"/>
          <w:color w:val="000000" w:themeColor="text1"/>
          <w:sz w:val="22"/>
          <w:szCs w:val="22"/>
        </w:rPr>
        <w:t xml:space="preserve"> </w:t>
      </w:r>
      <w:r w:rsidR="009B4573">
        <w:rPr>
          <w:rFonts w:ascii="Garamond" w:eastAsia="Arial Unicode MS" w:hAnsi="Garamond" w:cs="Helvetica"/>
          <w:color w:val="000000" w:themeColor="text1"/>
          <w:sz w:val="22"/>
          <w:szCs w:val="22"/>
        </w:rPr>
        <w:lastRenderedPageBreak/>
        <w:t>slurping</w:t>
      </w:r>
      <w:r w:rsidR="0083552E" w:rsidRPr="00AF2203">
        <w:rPr>
          <w:rFonts w:ascii="Garamond" w:eastAsia="Arial Unicode MS" w:hAnsi="Garamond" w:cs="Helvetica"/>
          <w:color w:val="000000" w:themeColor="text1"/>
          <w:sz w:val="22"/>
          <w:szCs w:val="22"/>
        </w:rPr>
        <w:t xml:space="preserve"> </w:t>
      </w:r>
      <w:r w:rsidR="002660F3" w:rsidRPr="002660F3">
        <w:rPr>
          <w:rFonts w:ascii="Garamond" w:eastAsia="Arial Unicode MS" w:hAnsi="Garamond" w:cs="Helvetica"/>
          <w:color w:val="000000" w:themeColor="text1"/>
          <w:sz w:val="22"/>
          <w:szCs w:val="22"/>
        </w:rPr>
        <w:t xml:space="preserve">flop slop slap </w:t>
      </w:r>
      <w:r w:rsidR="0083552E" w:rsidRPr="00AF2203">
        <w:rPr>
          <w:rFonts w:ascii="Garamond" w:eastAsia="Arial Unicode MS" w:hAnsi="Garamond" w:cs="Helvetica"/>
          <w:color w:val="000000" w:themeColor="text1"/>
          <w:sz w:val="22"/>
          <w:szCs w:val="22"/>
        </w:rPr>
        <w:t xml:space="preserve">and a </w:t>
      </w:r>
      <w:r w:rsidR="002660F3">
        <w:rPr>
          <w:rFonts w:ascii="Garamond" w:eastAsia="Arial Unicode MS" w:hAnsi="Garamond" w:cs="Helvetica"/>
          <w:color w:val="000000" w:themeColor="text1"/>
          <w:sz w:val="22"/>
          <w:szCs w:val="22"/>
        </w:rPr>
        <w:t>distant equable roar from</w:t>
      </w:r>
      <w:r w:rsidR="00E44392">
        <w:rPr>
          <w:rFonts w:ascii="Garamond" w:eastAsia="Arial Unicode MS" w:hAnsi="Garamond" w:cs="Helvetica"/>
          <w:color w:val="000000" w:themeColor="text1"/>
          <w:sz w:val="22"/>
          <w:szCs w:val="22"/>
        </w:rPr>
        <w:t xml:space="preserve"> the outer reef</w:t>
      </w:r>
      <w:r w:rsidR="0083552E" w:rsidRPr="00AF2203">
        <w:rPr>
          <w:rFonts w:ascii="Garamond" w:eastAsia="Arial Unicode MS" w:hAnsi="Garamond" w:cs="Helvetica"/>
          <w:color w:val="000000" w:themeColor="text1"/>
          <w:sz w:val="22"/>
          <w:szCs w:val="22"/>
        </w:rPr>
        <w:t xml:space="preserve">. </w:t>
      </w:r>
      <w:r w:rsidR="004B623A">
        <w:rPr>
          <w:rFonts w:ascii="Garamond" w:eastAsia="Arial Unicode MS" w:hAnsi="Garamond" w:cs="Helvetica"/>
          <w:color w:val="000000" w:themeColor="text1"/>
          <w:sz w:val="22"/>
          <w:szCs w:val="22"/>
        </w:rPr>
        <w:t xml:space="preserve">I </w:t>
      </w:r>
      <w:r w:rsidR="00597657">
        <w:rPr>
          <w:rFonts w:ascii="Garamond" w:eastAsia="Arial Unicode MS" w:hAnsi="Garamond" w:cs="Helvetica"/>
          <w:color w:val="000000" w:themeColor="text1"/>
          <w:sz w:val="22"/>
          <w:szCs w:val="22"/>
        </w:rPr>
        <w:t xml:space="preserve">arose and </w:t>
      </w:r>
      <w:r w:rsidR="00387FF2">
        <w:rPr>
          <w:rFonts w:ascii="Garamond" w:eastAsia="Arial Unicode MS" w:hAnsi="Garamond" w:cs="Helvetica"/>
          <w:color w:val="000000" w:themeColor="text1"/>
          <w:sz w:val="22"/>
          <w:szCs w:val="22"/>
        </w:rPr>
        <w:t>slung</w:t>
      </w:r>
      <w:r w:rsidR="004B623A">
        <w:rPr>
          <w:rFonts w:ascii="Garamond" w:eastAsia="Arial Unicode MS" w:hAnsi="Garamond" w:cs="Helvetica"/>
          <w:color w:val="000000" w:themeColor="text1"/>
          <w:sz w:val="22"/>
          <w:szCs w:val="22"/>
        </w:rPr>
        <w:t xml:space="preserve"> </w:t>
      </w:r>
      <w:r w:rsidR="00387FF2">
        <w:rPr>
          <w:rFonts w:ascii="Garamond" w:eastAsia="Arial Unicode MS" w:hAnsi="Garamond" w:cs="Helvetica"/>
          <w:color w:val="000000" w:themeColor="text1"/>
          <w:sz w:val="22"/>
          <w:szCs w:val="22"/>
        </w:rPr>
        <w:t>a</w:t>
      </w:r>
      <w:r w:rsidR="004B623A">
        <w:rPr>
          <w:rFonts w:ascii="Garamond" w:eastAsia="Arial Unicode MS" w:hAnsi="Garamond" w:cs="Helvetica"/>
          <w:color w:val="000000" w:themeColor="text1"/>
          <w:sz w:val="22"/>
          <w:szCs w:val="22"/>
        </w:rPr>
        <w:t xml:space="preserve"> large towel over </w:t>
      </w:r>
      <w:r w:rsidR="00387FF2">
        <w:rPr>
          <w:rFonts w:ascii="Garamond" w:eastAsia="Arial Unicode MS" w:hAnsi="Garamond" w:cs="Helvetica"/>
          <w:color w:val="000000" w:themeColor="text1"/>
          <w:sz w:val="22"/>
          <w:szCs w:val="22"/>
        </w:rPr>
        <w:t>one</w:t>
      </w:r>
      <w:r w:rsidR="004B623A">
        <w:rPr>
          <w:rFonts w:ascii="Garamond" w:eastAsia="Arial Unicode MS" w:hAnsi="Garamond" w:cs="Helvetica"/>
          <w:color w:val="000000" w:themeColor="text1"/>
          <w:sz w:val="22"/>
          <w:szCs w:val="22"/>
        </w:rPr>
        <w:t xml:space="preserve"> shoulder, toga-like, </w:t>
      </w:r>
      <w:r w:rsidR="006033CD">
        <w:rPr>
          <w:rFonts w:ascii="Garamond" w:eastAsia="Arial Unicode MS" w:hAnsi="Garamond" w:cs="Helvetica"/>
          <w:color w:val="000000" w:themeColor="text1"/>
          <w:sz w:val="22"/>
          <w:szCs w:val="22"/>
        </w:rPr>
        <w:t>moving</w:t>
      </w:r>
      <w:r w:rsidR="004B623A">
        <w:rPr>
          <w:rFonts w:ascii="Garamond" w:eastAsia="Arial Unicode MS" w:hAnsi="Garamond" w:cs="Helvetica"/>
          <w:color w:val="000000" w:themeColor="text1"/>
          <w:sz w:val="22"/>
          <w:szCs w:val="22"/>
        </w:rPr>
        <w:t xml:space="preserve"> </w:t>
      </w:r>
      <w:r w:rsidR="00A67216" w:rsidRPr="00A67216">
        <w:rPr>
          <w:rFonts w:ascii="Garamond" w:eastAsia="Arial Unicode MS" w:hAnsi="Garamond" w:cs="Helvetica"/>
          <w:color w:val="000000" w:themeColor="text1"/>
          <w:sz w:val="22"/>
          <w:szCs w:val="22"/>
        </w:rPr>
        <w:t xml:space="preserve">slowly </w:t>
      </w:r>
      <w:r w:rsidR="00A67216">
        <w:rPr>
          <w:rFonts w:ascii="Garamond" w:eastAsia="Arial Unicode MS" w:hAnsi="Garamond" w:cs="Helvetica"/>
          <w:color w:val="000000" w:themeColor="text1"/>
          <w:sz w:val="22"/>
          <w:szCs w:val="22"/>
        </w:rPr>
        <w:t>about</w:t>
      </w:r>
      <w:r w:rsidR="004B623A">
        <w:rPr>
          <w:rFonts w:ascii="Garamond" w:eastAsia="Arial Unicode MS" w:hAnsi="Garamond" w:cs="Helvetica"/>
          <w:color w:val="000000" w:themeColor="text1"/>
          <w:sz w:val="22"/>
          <w:szCs w:val="22"/>
        </w:rPr>
        <w:t xml:space="preserve"> the room in </w:t>
      </w:r>
      <w:r w:rsidR="00964F69">
        <w:rPr>
          <w:rFonts w:ascii="Garamond" w:eastAsia="Arial Unicode MS" w:hAnsi="Garamond" w:cs="Helvetica"/>
          <w:color w:val="000000" w:themeColor="text1"/>
          <w:sz w:val="22"/>
          <w:szCs w:val="22"/>
        </w:rPr>
        <w:t xml:space="preserve">gentle </w:t>
      </w:r>
      <w:r w:rsidR="004B623A">
        <w:rPr>
          <w:rFonts w:ascii="Garamond" w:eastAsia="Arial Unicode MS" w:hAnsi="Garamond" w:cs="Helvetica"/>
          <w:color w:val="000000" w:themeColor="text1"/>
          <w:sz w:val="22"/>
          <w:szCs w:val="22"/>
        </w:rPr>
        <w:t xml:space="preserve">contemplation. I recollected </w:t>
      </w:r>
      <w:r w:rsidR="008E438F">
        <w:rPr>
          <w:rFonts w:ascii="Garamond" w:eastAsia="Arial Unicode MS" w:hAnsi="Garamond" w:cs="Helvetica"/>
          <w:color w:val="000000" w:themeColor="text1"/>
          <w:sz w:val="22"/>
          <w:szCs w:val="22"/>
        </w:rPr>
        <w:t>how</w:t>
      </w:r>
      <w:r w:rsidR="004B623A">
        <w:rPr>
          <w:rFonts w:ascii="Garamond" w:eastAsia="Arial Unicode MS" w:hAnsi="Garamond" w:cs="Helvetica"/>
          <w:color w:val="000000" w:themeColor="text1"/>
          <w:sz w:val="22"/>
          <w:szCs w:val="22"/>
        </w:rPr>
        <w:t xml:space="preserve"> </w:t>
      </w:r>
      <w:r w:rsidR="00B97EA1">
        <w:rPr>
          <w:rFonts w:ascii="Garamond" w:eastAsia="Arial Unicode MS" w:hAnsi="Garamond" w:cs="Helvetica"/>
          <w:color w:val="000000" w:themeColor="text1"/>
          <w:sz w:val="22"/>
          <w:szCs w:val="22"/>
        </w:rPr>
        <w:t xml:space="preserve">a young </w:t>
      </w:r>
      <w:r w:rsidR="004B623A">
        <w:rPr>
          <w:rFonts w:ascii="Garamond" w:eastAsia="Arial Unicode MS" w:hAnsi="Garamond" w:cs="Helvetica"/>
          <w:color w:val="000000" w:themeColor="text1"/>
          <w:sz w:val="22"/>
          <w:szCs w:val="22"/>
        </w:rPr>
        <w:t xml:space="preserve">Demosthenes practiced speaking </w:t>
      </w:r>
      <w:r w:rsidR="00DA799D">
        <w:rPr>
          <w:rFonts w:ascii="Garamond" w:eastAsia="Arial Unicode MS" w:hAnsi="Garamond" w:cs="Helvetica"/>
          <w:color w:val="000000" w:themeColor="text1"/>
          <w:sz w:val="22"/>
          <w:szCs w:val="22"/>
        </w:rPr>
        <w:t>to an audience of</w:t>
      </w:r>
      <w:r w:rsidR="004B623A">
        <w:rPr>
          <w:rFonts w:ascii="Garamond" w:eastAsia="Arial Unicode MS" w:hAnsi="Garamond" w:cs="Helvetica"/>
          <w:color w:val="000000" w:themeColor="text1"/>
          <w:sz w:val="22"/>
          <w:szCs w:val="22"/>
        </w:rPr>
        <w:t xml:space="preserve"> </w:t>
      </w:r>
      <w:r w:rsidR="00DA799D">
        <w:rPr>
          <w:rFonts w:ascii="Garamond" w:eastAsia="Arial Unicode MS" w:hAnsi="Garamond" w:cs="Helvetica"/>
          <w:color w:val="000000" w:themeColor="text1"/>
          <w:sz w:val="22"/>
          <w:szCs w:val="22"/>
        </w:rPr>
        <w:t>roaring</w:t>
      </w:r>
      <w:r w:rsidR="004B623A">
        <w:rPr>
          <w:rFonts w:ascii="Garamond" w:eastAsia="Arial Unicode MS" w:hAnsi="Garamond" w:cs="Helvetica"/>
          <w:color w:val="000000" w:themeColor="text1"/>
          <w:sz w:val="22"/>
          <w:szCs w:val="22"/>
        </w:rPr>
        <w:t xml:space="preserve"> waves</w:t>
      </w:r>
      <w:r w:rsidR="00C53582">
        <w:rPr>
          <w:rFonts w:ascii="Garamond" w:eastAsia="Arial Unicode MS" w:hAnsi="Garamond" w:cs="Helvetica"/>
          <w:color w:val="000000" w:themeColor="text1"/>
          <w:sz w:val="22"/>
          <w:szCs w:val="22"/>
        </w:rPr>
        <w:t xml:space="preserve">, preparing for his </w:t>
      </w:r>
      <w:r w:rsidR="00B97EA1">
        <w:rPr>
          <w:rFonts w:ascii="Garamond" w:eastAsia="Arial Unicode MS" w:hAnsi="Garamond" w:cs="Helvetica"/>
          <w:color w:val="000000" w:themeColor="text1"/>
          <w:sz w:val="22"/>
          <w:szCs w:val="22"/>
        </w:rPr>
        <w:t xml:space="preserve">regular </w:t>
      </w:r>
      <w:r w:rsidR="00C1626E">
        <w:rPr>
          <w:rFonts w:ascii="Garamond" w:eastAsia="Arial Unicode MS" w:hAnsi="Garamond" w:cs="Helvetica"/>
          <w:color w:val="000000" w:themeColor="text1"/>
          <w:sz w:val="22"/>
          <w:szCs w:val="22"/>
        </w:rPr>
        <w:t xml:space="preserve">address </w:t>
      </w:r>
      <w:r w:rsidR="00C53582">
        <w:rPr>
          <w:rFonts w:ascii="Garamond" w:eastAsia="Arial Unicode MS" w:hAnsi="Garamond" w:cs="Helvetica"/>
          <w:color w:val="000000" w:themeColor="text1"/>
          <w:sz w:val="22"/>
          <w:szCs w:val="22"/>
        </w:rPr>
        <w:t xml:space="preserve">to </w:t>
      </w:r>
      <w:r w:rsidR="00305022">
        <w:rPr>
          <w:rFonts w:ascii="Garamond" w:eastAsia="Arial Unicode MS" w:hAnsi="Garamond" w:cs="Helvetica"/>
          <w:color w:val="000000" w:themeColor="text1"/>
          <w:sz w:val="22"/>
          <w:szCs w:val="22"/>
        </w:rPr>
        <w:t xml:space="preserve">the </w:t>
      </w:r>
      <w:r w:rsidR="003B02F9">
        <w:rPr>
          <w:rFonts w:ascii="Garamond" w:eastAsia="Arial Unicode MS" w:hAnsi="Garamond" w:cs="Helvetica"/>
          <w:color w:val="000000" w:themeColor="text1"/>
          <w:sz w:val="22"/>
          <w:szCs w:val="22"/>
        </w:rPr>
        <w:t>thronging</w:t>
      </w:r>
      <w:r w:rsidR="00E933E7" w:rsidRPr="00305022">
        <w:rPr>
          <w:rFonts w:ascii="Garamond" w:eastAsia="Arial Unicode MS" w:hAnsi="Garamond" w:cs="Helvetica"/>
          <w:i/>
          <w:iCs/>
          <w:color w:val="000000" w:themeColor="text1"/>
          <w:sz w:val="22"/>
          <w:szCs w:val="22"/>
        </w:rPr>
        <w:t xml:space="preserve"> </w:t>
      </w:r>
      <w:proofErr w:type="spellStart"/>
      <w:r w:rsidR="00305022" w:rsidRPr="00305022">
        <w:rPr>
          <w:rFonts w:ascii="Garamond" w:eastAsia="Arial Unicode MS" w:hAnsi="Garamond" w:cs="Helvetica"/>
          <w:i/>
          <w:iCs/>
          <w:color w:val="000000" w:themeColor="text1"/>
          <w:sz w:val="22"/>
          <w:szCs w:val="22"/>
        </w:rPr>
        <w:t>E</w:t>
      </w:r>
      <w:r w:rsidR="00305022">
        <w:rPr>
          <w:rFonts w:ascii="Garamond" w:eastAsia="Arial Unicode MS" w:hAnsi="Garamond" w:cs="Helvetica"/>
          <w:i/>
          <w:iCs/>
          <w:color w:val="000000" w:themeColor="text1"/>
          <w:sz w:val="22"/>
          <w:szCs w:val="22"/>
        </w:rPr>
        <w:t>kk</w:t>
      </w:r>
      <w:r w:rsidR="00305022" w:rsidRPr="00305022">
        <w:rPr>
          <w:rFonts w:ascii="Garamond" w:eastAsia="Arial Unicode MS" w:hAnsi="Garamond" w:cs="Helvetica"/>
          <w:i/>
          <w:iCs/>
          <w:color w:val="000000" w:themeColor="text1"/>
          <w:sz w:val="22"/>
          <w:szCs w:val="22"/>
        </w:rPr>
        <w:t>lesia</w:t>
      </w:r>
      <w:proofErr w:type="spellEnd"/>
      <w:r w:rsidR="00305022">
        <w:rPr>
          <w:rFonts w:ascii="Garamond" w:eastAsia="Arial Unicode MS" w:hAnsi="Garamond" w:cs="Helvetica"/>
          <w:color w:val="000000" w:themeColor="text1"/>
          <w:sz w:val="22"/>
          <w:szCs w:val="22"/>
        </w:rPr>
        <w:t>.</w:t>
      </w:r>
    </w:p>
    <w:p w14:paraId="08E4F272" w14:textId="22BFEF61" w:rsidR="009B6496" w:rsidRDefault="009B6496" w:rsidP="00EF1AD3">
      <w:pPr>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What is the ocean? There is no such thing. There are only individual waves.</w:t>
      </w:r>
      <w:r w:rsidR="00B802A5">
        <w:rPr>
          <w:rFonts w:ascii="Garamond" w:eastAsia="Arial Unicode MS" w:hAnsi="Garamond" w:cs="Helvetica"/>
          <w:i/>
          <w:iCs/>
          <w:color w:val="000000" w:themeColor="text1"/>
          <w:sz w:val="22"/>
          <w:szCs w:val="22"/>
        </w:rPr>
        <w:t xml:space="preserve"> </w:t>
      </w:r>
    </w:p>
    <w:p w14:paraId="3D91B9B3" w14:textId="7825E839" w:rsidR="00E92A2F" w:rsidRDefault="009E2E77"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w:t>
      </w:r>
      <w:r w:rsidRPr="009E2E77">
        <w:rPr>
          <w:rFonts w:ascii="Garamond" w:eastAsia="Arial Unicode MS" w:hAnsi="Garamond" w:cs="Helvetica"/>
          <w:color w:val="000000" w:themeColor="text1"/>
          <w:sz w:val="22"/>
          <w:szCs w:val="22"/>
        </w:rPr>
        <w:t xml:space="preserve">oddamn </w:t>
      </w:r>
      <w:r w:rsidR="00B802A5">
        <w:rPr>
          <w:rFonts w:ascii="Garamond" w:eastAsia="Arial Unicode MS" w:hAnsi="Garamond" w:cs="Helvetica"/>
          <w:color w:val="000000" w:themeColor="text1"/>
          <w:sz w:val="22"/>
          <w:szCs w:val="22"/>
        </w:rPr>
        <w:t xml:space="preserve">it! </w:t>
      </w:r>
      <w:r>
        <w:rPr>
          <w:rFonts w:ascii="Garamond" w:eastAsia="Arial Unicode MS" w:hAnsi="Garamond" w:cs="Helvetica"/>
          <w:color w:val="000000" w:themeColor="text1"/>
          <w:sz w:val="22"/>
          <w:szCs w:val="22"/>
        </w:rPr>
        <w:t>Maggie</w:t>
      </w:r>
      <w:r w:rsidR="006C3CE6">
        <w:rPr>
          <w:rFonts w:ascii="Garamond" w:eastAsia="Arial Unicode MS" w:hAnsi="Garamond" w:cs="Helvetica"/>
          <w:color w:val="000000" w:themeColor="text1"/>
          <w:sz w:val="22"/>
          <w:szCs w:val="22"/>
        </w:rPr>
        <w:t xml:space="preserve"> </w:t>
      </w:r>
      <w:r w:rsidR="000E4828">
        <w:rPr>
          <w:rFonts w:ascii="Garamond" w:eastAsia="Arial Unicode MS" w:hAnsi="Garamond" w:cs="Helvetica"/>
          <w:color w:val="000000" w:themeColor="text1"/>
          <w:sz w:val="22"/>
          <w:szCs w:val="22"/>
        </w:rPr>
        <w:t xml:space="preserve">Fucking </w:t>
      </w:r>
      <w:r w:rsidR="006C3CE6">
        <w:rPr>
          <w:rFonts w:ascii="Garamond" w:eastAsia="Arial Unicode MS" w:hAnsi="Garamond" w:cs="Helvetica"/>
          <w:color w:val="000000" w:themeColor="text1"/>
          <w:sz w:val="22"/>
          <w:szCs w:val="22"/>
        </w:rPr>
        <w:t>Thatcher</w:t>
      </w:r>
      <w:r w:rsidR="00E17110">
        <w:rPr>
          <w:rFonts w:ascii="Garamond" w:eastAsia="Arial Unicode MS" w:hAnsi="Garamond" w:cs="Helvetica"/>
          <w:color w:val="000000" w:themeColor="text1"/>
          <w:sz w:val="22"/>
          <w:szCs w:val="22"/>
        </w:rPr>
        <w:t xml:space="preserve"> strikes again! </w:t>
      </w:r>
      <w:r w:rsidR="00E17110" w:rsidRPr="00E17110">
        <w:rPr>
          <w:rFonts w:ascii="Garamond" w:eastAsia="Arial Unicode MS" w:hAnsi="Garamond" w:cs="Helvetica"/>
          <w:color w:val="000000" w:themeColor="text1"/>
          <w:sz w:val="22"/>
          <w:szCs w:val="22"/>
        </w:rPr>
        <w:t xml:space="preserve">This was </w:t>
      </w:r>
      <w:r w:rsidR="00561D93">
        <w:rPr>
          <w:rFonts w:ascii="Garamond" w:eastAsia="Arial Unicode MS" w:hAnsi="Garamond" w:cs="Helvetica"/>
          <w:color w:val="000000" w:themeColor="text1"/>
          <w:sz w:val="22"/>
          <w:szCs w:val="22"/>
        </w:rPr>
        <w:t>a</w:t>
      </w:r>
      <w:r w:rsidR="00E17110" w:rsidRPr="00E17110">
        <w:rPr>
          <w:rFonts w:ascii="Garamond" w:eastAsia="Arial Unicode MS" w:hAnsi="Garamond" w:cs="Helvetica"/>
          <w:color w:val="000000" w:themeColor="text1"/>
          <w:sz w:val="22"/>
          <w:szCs w:val="22"/>
        </w:rPr>
        <w:t xml:space="preserve"> perverted </w:t>
      </w:r>
      <w:r w:rsidR="00E17110">
        <w:rPr>
          <w:rFonts w:ascii="Garamond" w:eastAsia="Arial Unicode MS" w:hAnsi="Garamond" w:cs="Helvetica"/>
          <w:color w:val="000000" w:themeColor="text1"/>
          <w:sz w:val="22"/>
          <w:szCs w:val="22"/>
        </w:rPr>
        <w:t xml:space="preserve">quote </w:t>
      </w:r>
      <w:r w:rsidR="005A6446">
        <w:rPr>
          <w:rFonts w:ascii="Garamond" w:eastAsia="Arial Unicode MS" w:hAnsi="Garamond" w:cs="Helvetica"/>
          <w:color w:val="000000" w:themeColor="text1"/>
          <w:sz w:val="22"/>
          <w:szCs w:val="22"/>
        </w:rPr>
        <w:t>of hers from</w:t>
      </w:r>
      <w:r w:rsidR="00084E8E">
        <w:rPr>
          <w:rFonts w:ascii="Garamond" w:eastAsia="Arial Unicode MS" w:hAnsi="Garamond" w:cs="Helvetica"/>
          <w:color w:val="000000" w:themeColor="text1"/>
          <w:sz w:val="22"/>
          <w:szCs w:val="22"/>
        </w:rPr>
        <w:t xml:space="preserve"> a 1987 </w:t>
      </w:r>
      <w:r w:rsidR="004E309D">
        <w:rPr>
          <w:rFonts w:ascii="Garamond" w:eastAsia="Arial Unicode MS" w:hAnsi="Garamond" w:cs="Helvetica"/>
          <w:color w:val="000000" w:themeColor="text1"/>
          <w:sz w:val="22"/>
          <w:szCs w:val="22"/>
        </w:rPr>
        <w:t>glossy lifestyle magazine</w:t>
      </w:r>
      <w:r w:rsidR="00E1711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E17110" w:rsidRPr="003A28D9">
        <w:rPr>
          <w:rFonts w:ascii="Garamond" w:eastAsia="Arial Unicode MS" w:hAnsi="Garamond" w:cs="Helvetica"/>
          <w:i/>
          <w:iCs/>
          <w:color w:val="000000" w:themeColor="text1"/>
          <w:sz w:val="22"/>
          <w:szCs w:val="22"/>
        </w:rPr>
        <w:t>There is no such thing as society</w:t>
      </w:r>
      <w:r w:rsidR="005678F8">
        <w:rPr>
          <w:rFonts w:ascii="Garamond" w:eastAsia="Arial Unicode MS" w:hAnsi="Garamond" w:cs="Helvetica"/>
          <w:i/>
          <w:iCs/>
          <w:color w:val="000000" w:themeColor="text1"/>
          <w:sz w:val="22"/>
          <w:szCs w:val="22"/>
        </w:rPr>
        <w:t>,</w:t>
      </w:r>
      <w:r w:rsidR="00E17110" w:rsidRPr="003A28D9">
        <w:rPr>
          <w:rFonts w:ascii="Garamond" w:eastAsia="Arial Unicode MS" w:hAnsi="Garamond" w:cs="Helvetica"/>
          <w:i/>
          <w:iCs/>
          <w:color w:val="000000" w:themeColor="text1"/>
          <w:sz w:val="22"/>
          <w:szCs w:val="22"/>
        </w:rPr>
        <w:t xml:space="preserve"> only individuals</w:t>
      </w:r>
      <w:r w:rsidR="00CB6818">
        <w:rPr>
          <w:rFonts w:ascii="Garamond" w:eastAsia="Arial Unicode MS" w:hAnsi="Garamond" w:cs="Helvetica"/>
          <w:i/>
          <w:iCs/>
          <w:color w:val="000000" w:themeColor="text1"/>
          <w:sz w:val="22"/>
          <w:szCs w:val="22"/>
        </w:rPr>
        <w:t>.</w:t>
      </w:r>
    </w:p>
    <w:p w14:paraId="7D5A28D4" w14:textId="25E179CD" w:rsidR="00586969" w:rsidRPr="00993385" w:rsidRDefault="00E92A2F" w:rsidP="00586969">
      <w:pPr>
        <w:ind w:firstLine="454"/>
        <w:jc w:val="both"/>
        <w:rPr>
          <w:rFonts w:ascii="Garamond" w:eastAsia="Arial Unicode MS" w:hAnsi="Garamond" w:cs="Helvetica"/>
          <w:color w:val="000000" w:themeColor="text1"/>
          <w:sz w:val="22"/>
          <w:szCs w:val="22"/>
        </w:rPr>
      </w:pPr>
      <w:r w:rsidRPr="00E92A2F">
        <w:rPr>
          <w:rFonts w:ascii="Garamond" w:eastAsia="Arial Unicode MS" w:hAnsi="Garamond" w:cs="Helvetica"/>
          <w:i/>
          <w:iCs/>
          <w:color w:val="000000" w:themeColor="text1"/>
          <w:sz w:val="22"/>
          <w:szCs w:val="22"/>
        </w:rPr>
        <w:t>Language keeps us locked and repeat</w:t>
      </w:r>
      <w:r>
        <w:rPr>
          <w:rFonts w:ascii="Garamond" w:eastAsia="Arial Unicode MS" w:hAnsi="Garamond" w:cs="Helvetica"/>
          <w:i/>
          <w:iCs/>
          <w:color w:val="000000" w:themeColor="text1"/>
          <w:sz w:val="22"/>
          <w:szCs w:val="22"/>
        </w:rPr>
        <w:t>ing</w:t>
      </w:r>
      <w:r>
        <w:rPr>
          <w:rFonts w:ascii="Garamond" w:eastAsia="Arial Unicode MS" w:hAnsi="Garamond" w:cs="Helvetica"/>
          <w:color w:val="000000" w:themeColor="text1"/>
          <w:sz w:val="22"/>
          <w:szCs w:val="22"/>
        </w:rPr>
        <w:t xml:space="preserve">, I said to myself. </w:t>
      </w:r>
      <w:r w:rsidR="00180D72">
        <w:rPr>
          <w:rFonts w:ascii="Garamond" w:eastAsia="Arial Unicode MS" w:hAnsi="Garamond" w:cs="Helvetica"/>
          <w:color w:val="000000" w:themeColor="text1"/>
          <w:sz w:val="22"/>
          <w:szCs w:val="22"/>
        </w:rPr>
        <w:t xml:space="preserve">We must </w:t>
      </w:r>
      <w:r w:rsidR="008943E0">
        <w:rPr>
          <w:rFonts w:ascii="Garamond" w:eastAsia="Arial Unicode MS" w:hAnsi="Garamond" w:cs="Helvetica"/>
          <w:color w:val="000000" w:themeColor="text1"/>
          <w:sz w:val="22"/>
          <w:szCs w:val="22"/>
        </w:rPr>
        <w:t xml:space="preserve">speak so </w:t>
      </w:r>
      <w:r w:rsidR="003F435B">
        <w:rPr>
          <w:rFonts w:ascii="Garamond" w:eastAsia="Arial Unicode MS" w:hAnsi="Garamond" w:cs="Helvetica"/>
          <w:color w:val="000000" w:themeColor="text1"/>
          <w:sz w:val="22"/>
          <w:szCs w:val="22"/>
        </w:rPr>
        <w:t>carefully</w:t>
      </w:r>
      <w:r w:rsidR="005678F8">
        <w:rPr>
          <w:rFonts w:ascii="Garamond" w:eastAsia="Arial Unicode MS" w:hAnsi="Garamond" w:cs="Helvetica"/>
          <w:color w:val="000000" w:themeColor="text1"/>
          <w:sz w:val="22"/>
          <w:szCs w:val="22"/>
        </w:rPr>
        <w:t xml:space="preserve"> these days</w:t>
      </w:r>
      <w:r w:rsidR="008508E9">
        <w:rPr>
          <w:rFonts w:ascii="Garamond" w:eastAsia="Arial Unicode MS" w:hAnsi="Garamond" w:cs="Helvetica"/>
          <w:color w:val="000000" w:themeColor="text1"/>
          <w:sz w:val="22"/>
          <w:szCs w:val="22"/>
        </w:rPr>
        <w:t>. It’s like the 19</w:t>
      </w:r>
      <w:r w:rsidR="008438C9">
        <w:rPr>
          <w:rFonts w:ascii="Garamond" w:eastAsia="Arial Unicode MS" w:hAnsi="Garamond" w:cs="Helvetica"/>
          <w:color w:val="000000" w:themeColor="text1"/>
          <w:sz w:val="22"/>
          <w:szCs w:val="22"/>
        </w:rPr>
        <w:t>20’s and 30’s</w:t>
      </w:r>
      <w:r w:rsidR="00DF5802">
        <w:rPr>
          <w:rFonts w:ascii="Garamond" w:eastAsia="Arial Unicode MS" w:hAnsi="Garamond" w:cs="Helvetica"/>
          <w:color w:val="000000" w:themeColor="text1"/>
          <w:sz w:val="22"/>
          <w:szCs w:val="22"/>
        </w:rPr>
        <w:t xml:space="preserve">, </w:t>
      </w:r>
      <w:r w:rsidR="008438C9" w:rsidRPr="008438C9">
        <w:rPr>
          <w:rFonts w:ascii="Garamond" w:eastAsia="Arial Unicode MS" w:hAnsi="Garamond" w:cs="Helvetica"/>
          <w:color w:val="000000" w:themeColor="text1"/>
          <w:sz w:val="22"/>
          <w:szCs w:val="22"/>
        </w:rPr>
        <w:t>Hemingway</w:t>
      </w:r>
      <w:r w:rsidR="008438C9">
        <w:rPr>
          <w:rFonts w:ascii="Garamond" w:eastAsia="Arial Unicode MS" w:hAnsi="Garamond" w:cs="Helvetica"/>
          <w:color w:val="000000" w:themeColor="text1"/>
          <w:sz w:val="22"/>
          <w:szCs w:val="22"/>
        </w:rPr>
        <w:t>, Waugh, Huxley</w:t>
      </w:r>
      <w:r w:rsidR="00FB33A0">
        <w:rPr>
          <w:rFonts w:ascii="Garamond" w:eastAsia="Arial Unicode MS" w:hAnsi="Garamond" w:cs="Helvetica"/>
          <w:color w:val="000000" w:themeColor="text1"/>
          <w:sz w:val="22"/>
          <w:szCs w:val="22"/>
        </w:rPr>
        <w:t xml:space="preserve"> and </w:t>
      </w:r>
      <w:r w:rsidR="00FB33A0" w:rsidRPr="00FB33A0">
        <w:rPr>
          <w:rFonts w:ascii="Garamond" w:eastAsia="Arial Unicode MS" w:hAnsi="Garamond" w:cs="Helvetica"/>
          <w:color w:val="000000" w:themeColor="text1"/>
          <w:sz w:val="22"/>
          <w:szCs w:val="22"/>
        </w:rPr>
        <w:t>Clifford Odets</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writing</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by</w:t>
      </w:r>
      <w:r w:rsidR="00FB33A0">
        <w:rPr>
          <w:rFonts w:ascii="Garamond" w:eastAsia="Arial Unicode MS" w:hAnsi="Garamond" w:cs="Helvetica"/>
          <w:color w:val="000000" w:themeColor="text1"/>
          <w:sz w:val="22"/>
          <w:szCs w:val="22"/>
        </w:rPr>
        <w:t xml:space="preserve"> </w:t>
      </w:r>
      <w:r w:rsidR="00992116">
        <w:rPr>
          <w:rFonts w:ascii="Garamond" w:eastAsia="Arial Unicode MS" w:hAnsi="Garamond" w:cs="Helvetica"/>
          <w:color w:val="000000" w:themeColor="text1"/>
          <w:sz w:val="22"/>
          <w:szCs w:val="22"/>
        </w:rPr>
        <w:t xml:space="preserve">the </w:t>
      </w:r>
      <w:r w:rsidR="004826B9">
        <w:rPr>
          <w:rFonts w:ascii="Garamond" w:eastAsia="Arial Unicode MS" w:hAnsi="Garamond" w:cs="Helvetica"/>
          <w:color w:val="000000" w:themeColor="text1"/>
          <w:sz w:val="22"/>
          <w:szCs w:val="22"/>
        </w:rPr>
        <w:t>waning</w:t>
      </w:r>
      <w:r w:rsidR="00DF5802">
        <w:rPr>
          <w:rFonts w:ascii="Garamond" w:eastAsia="Arial Unicode MS" w:hAnsi="Garamond" w:cs="Helvetica"/>
          <w:color w:val="000000" w:themeColor="text1"/>
          <w:sz w:val="22"/>
          <w:szCs w:val="22"/>
        </w:rPr>
        <w:t xml:space="preserve"> </w:t>
      </w:r>
      <w:r w:rsidR="00992116" w:rsidRPr="00992116">
        <w:rPr>
          <w:rFonts w:ascii="Garamond" w:eastAsia="Arial Unicode MS" w:hAnsi="Garamond" w:cs="Helvetica"/>
          <w:color w:val="000000" w:themeColor="text1"/>
          <w:sz w:val="22"/>
          <w:szCs w:val="22"/>
        </w:rPr>
        <w:t xml:space="preserve">twilight </w:t>
      </w:r>
      <w:r w:rsidR="00992116">
        <w:rPr>
          <w:rFonts w:ascii="Garamond" w:eastAsia="Arial Unicode MS" w:hAnsi="Garamond" w:cs="Helvetica"/>
          <w:color w:val="000000" w:themeColor="text1"/>
          <w:sz w:val="22"/>
          <w:szCs w:val="22"/>
        </w:rPr>
        <w:t xml:space="preserve">of </w:t>
      </w:r>
      <w:r w:rsidR="00A769BF">
        <w:rPr>
          <w:rFonts w:ascii="Garamond" w:eastAsia="Arial Unicode MS" w:hAnsi="Garamond" w:cs="Helvetica"/>
          <w:color w:val="000000" w:themeColor="text1"/>
          <w:sz w:val="22"/>
          <w:szCs w:val="22"/>
        </w:rPr>
        <w:t xml:space="preserve">fun-times </w:t>
      </w:r>
      <w:r w:rsidR="00357AC7">
        <w:rPr>
          <w:rFonts w:ascii="Garamond" w:eastAsia="Arial Unicode MS" w:hAnsi="Garamond" w:cs="Helvetica"/>
          <w:color w:val="000000" w:themeColor="text1"/>
          <w:sz w:val="22"/>
          <w:szCs w:val="22"/>
        </w:rPr>
        <w:t>modernism</w:t>
      </w:r>
      <w:r w:rsidR="00FB33A0">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974D55">
        <w:rPr>
          <w:rFonts w:ascii="Garamond" w:eastAsia="Arial Unicode MS" w:hAnsi="Garamond" w:cs="Helvetica"/>
          <w:color w:val="000000" w:themeColor="text1"/>
          <w:sz w:val="22"/>
          <w:szCs w:val="22"/>
        </w:rPr>
        <w:t>A</w:t>
      </w:r>
      <w:r w:rsidR="00974D55" w:rsidRPr="00974D55">
        <w:rPr>
          <w:rFonts w:ascii="Garamond" w:eastAsia="Arial Unicode MS" w:hAnsi="Garamond" w:cs="Helvetica"/>
          <w:color w:val="000000" w:themeColor="text1"/>
          <w:sz w:val="22"/>
          <w:szCs w:val="22"/>
        </w:rPr>
        <w:t xml:space="preserve"> similar </w:t>
      </w:r>
      <w:r w:rsidR="00BD515B" w:rsidRPr="00BD515B">
        <w:rPr>
          <w:rFonts w:ascii="Garamond" w:eastAsia="Arial Unicode MS" w:hAnsi="Garamond" w:cs="Helvetica"/>
          <w:color w:val="000000" w:themeColor="text1"/>
          <w:sz w:val="22"/>
          <w:szCs w:val="22"/>
        </w:rPr>
        <w:t xml:space="preserve">twilight </w:t>
      </w:r>
      <w:r w:rsidR="007A78B7">
        <w:rPr>
          <w:rFonts w:ascii="Garamond" w:eastAsia="Arial Unicode MS" w:hAnsi="Garamond" w:cs="Helvetica"/>
          <w:color w:val="000000" w:themeColor="text1"/>
          <w:sz w:val="22"/>
          <w:szCs w:val="22"/>
        </w:rPr>
        <w:t>shone</w:t>
      </w:r>
      <w:r w:rsidR="00720911">
        <w:rPr>
          <w:rFonts w:ascii="Garamond" w:eastAsia="Arial Unicode MS" w:hAnsi="Garamond" w:cs="Helvetica"/>
          <w:color w:val="000000" w:themeColor="text1"/>
          <w:sz w:val="22"/>
          <w:szCs w:val="22"/>
        </w:rPr>
        <w:t xml:space="preserve"> in 2016</w:t>
      </w:r>
      <w:r w:rsidR="00C83437">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 xml:space="preserve">a historical reconciliation of the </w:t>
      </w:r>
      <w:r w:rsidR="00974D55" w:rsidRPr="00974D55">
        <w:rPr>
          <w:rFonts w:ascii="Garamond" w:eastAsia="Arial Unicode MS" w:hAnsi="Garamond" w:cs="Helvetica"/>
          <w:color w:val="000000" w:themeColor="text1"/>
          <w:sz w:val="22"/>
          <w:szCs w:val="22"/>
        </w:rPr>
        <w:t xml:space="preserve">foppish flapper dandyism </w:t>
      </w:r>
      <w:r w:rsidR="00FB33A0">
        <w:rPr>
          <w:rFonts w:ascii="Garamond" w:eastAsia="Arial Unicode MS" w:hAnsi="Garamond" w:cs="Helvetica"/>
          <w:color w:val="000000" w:themeColor="text1"/>
          <w:sz w:val="22"/>
          <w:szCs w:val="22"/>
        </w:rPr>
        <w:t xml:space="preserve">of </w:t>
      </w:r>
      <w:r w:rsidR="00974D55" w:rsidRPr="00974D55">
        <w:rPr>
          <w:rFonts w:ascii="Garamond" w:eastAsia="Arial Unicode MS" w:hAnsi="Garamond" w:cs="Helvetica"/>
          <w:color w:val="000000" w:themeColor="text1"/>
          <w:sz w:val="22"/>
          <w:szCs w:val="22"/>
        </w:rPr>
        <w:t xml:space="preserve">tech-bro </w:t>
      </w:r>
      <w:r w:rsidR="00343A09">
        <w:rPr>
          <w:rFonts w:ascii="Garamond" w:eastAsia="Arial Unicode MS" w:hAnsi="Garamond" w:cs="Helvetica"/>
          <w:color w:val="000000" w:themeColor="text1"/>
          <w:sz w:val="22"/>
          <w:szCs w:val="22"/>
        </w:rPr>
        <w:t xml:space="preserve">start-up </w:t>
      </w:r>
      <w:r w:rsidR="00974D55" w:rsidRPr="00974D55">
        <w:rPr>
          <w:rFonts w:ascii="Garamond" w:eastAsia="Arial Unicode MS" w:hAnsi="Garamond" w:cs="Helvetica"/>
          <w:color w:val="000000" w:themeColor="text1"/>
          <w:sz w:val="22"/>
          <w:szCs w:val="22"/>
        </w:rPr>
        <w:t>opportunism</w:t>
      </w:r>
      <w:r w:rsidR="008508E9">
        <w:rPr>
          <w:rFonts w:ascii="Garamond" w:eastAsia="Arial Unicode MS" w:hAnsi="Garamond" w:cs="Helvetica"/>
          <w:color w:val="000000" w:themeColor="text1"/>
          <w:sz w:val="22"/>
          <w:szCs w:val="22"/>
        </w:rPr>
        <w:t xml:space="preserve"> cashing in and crashing down</w:t>
      </w:r>
      <w:r w:rsidR="005D1673">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But on an upbeat tone,</w:t>
      </w:r>
      <w:r w:rsidR="005D1673">
        <w:rPr>
          <w:rFonts w:ascii="Garamond" w:eastAsia="Arial Unicode MS" w:hAnsi="Garamond" w:cs="Helvetica"/>
          <w:color w:val="000000" w:themeColor="text1"/>
          <w:sz w:val="22"/>
          <w:szCs w:val="22"/>
        </w:rPr>
        <w:t xml:space="preserve"> </w:t>
      </w:r>
      <w:r w:rsidR="00974D55" w:rsidRPr="00974D55">
        <w:rPr>
          <w:rFonts w:ascii="Garamond" w:eastAsia="Arial Unicode MS" w:hAnsi="Garamond" w:cs="Helvetica"/>
          <w:color w:val="000000" w:themeColor="text1"/>
          <w:sz w:val="22"/>
          <w:szCs w:val="22"/>
        </w:rPr>
        <w:t xml:space="preserve">the </w:t>
      </w:r>
      <w:r w:rsidR="002F498F">
        <w:rPr>
          <w:rFonts w:ascii="Garamond" w:eastAsia="Arial Unicode MS" w:hAnsi="Garamond" w:cs="Helvetica"/>
          <w:color w:val="000000" w:themeColor="text1"/>
          <w:sz w:val="22"/>
          <w:szCs w:val="22"/>
        </w:rPr>
        <w:t xml:space="preserve">artistic </w:t>
      </w:r>
      <w:r w:rsidR="00720911">
        <w:rPr>
          <w:rFonts w:ascii="Garamond" w:eastAsia="Arial Unicode MS" w:hAnsi="Garamond" w:cs="Helvetica"/>
          <w:color w:val="000000" w:themeColor="text1"/>
          <w:sz w:val="22"/>
          <w:szCs w:val="22"/>
        </w:rPr>
        <w:t xml:space="preserve">attitudes </w:t>
      </w:r>
      <w:r w:rsidR="006E5AF6">
        <w:rPr>
          <w:rFonts w:ascii="Garamond" w:eastAsia="Arial Unicode MS" w:hAnsi="Garamond" w:cs="Helvetica"/>
          <w:color w:val="000000" w:themeColor="text1"/>
          <w:sz w:val="22"/>
          <w:szCs w:val="22"/>
        </w:rPr>
        <w:t xml:space="preserve">I have </w:t>
      </w:r>
      <w:r w:rsidR="00720911">
        <w:rPr>
          <w:rFonts w:ascii="Garamond" w:eastAsia="Arial Unicode MS" w:hAnsi="Garamond" w:cs="Helvetica"/>
          <w:color w:val="000000" w:themeColor="text1"/>
          <w:sz w:val="22"/>
          <w:szCs w:val="22"/>
        </w:rPr>
        <w:t>experienced</w:t>
      </w:r>
      <w:r w:rsidR="006E5AF6">
        <w:rPr>
          <w:rFonts w:ascii="Garamond" w:eastAsia="Arial Unicode MS" w:hAnsi="Garamond" w:cs="Helvetica"/>
          <w:color w:val="000000" w:themeColor="text1"/>
          <w:sz w:val="22"/>
          <w:szCs w:val="22"/>
        </w:rPr>
        <w:t xml:space="preserve"> in LA and Berlin</w:t>
      </w:r>
      <w:r w:rsidR="00974D55" w:rsidRPr="00974D55">
        <w:rPr>
          <w:rFonts w:ascii="Garamond" w:eastAsia="Arial Unicode MS" w:hAnsi="Garamond" w:cs="Helvetica"/>
          <w:color w:val="000000" w:themeColor="text1"/>
          <w:sz w:val="22"/>
          <w:szCs w:val="22"/>
        </w:rPr>
        <w:t xml:space="preserve"> </w:t>
      </w:r>
      <w:r w:rsidR="004E301A">
        <w:rPr>
          <w:rFonts w:ascii="Garamond" w:eastAsia="Arial Unicode MS" w:hAnsi="Garamond" w:cs="Helvetica"/>
          <w:color w:val="000000" w:themeColor="text1"/>
          <w:sz w:val="22"/>
          <w:szCs w:val="22"/>
        </w:rPr>
        <w:t>shine with a</w:t>
      </w:r>
      <w:r w:rsidR="00974D55" w:rsidRPr="00974D55">
        <w:rPr>
          <w:rFonts w:ascii="Garamond" w:eastAsia="Arial Unicode MS" w:hAnsi="Garamond" w:cs="Helvetica"/>
          <w:color w:val="000000" w:themeColor="text1"/>
          <w:sz w:val="22"/>
          <w:szCs w:val="22"/>
        </w:rPr>
        <w:t xml:space="preserve"> vibrant insolence </w:t>
      </w:r>
      <w:r w:rsidR="002960F1">
        <w:rPr>
          <w:rFonts w:ascii="Garamond" w:eastAsia="Arial Unicode MS" w:hAnsi="Garamond" w:cs="Helvetica"/>
          <w:color w:val="000000" w:themeColor="text1"/>
          <w:sz w:val="22"/>
          <w:szCs w:val="22"/>
        </w:rPr>
        <w:t xml:space="preserve">that seems to have </w:t>
      </w:r>
      <w:r w:rsidR="005426D6">
        <w:rPr>
          <w:rFonts w:ascii="Garamond" w:eastAsia="Arial Unicode MS" w:hAnsi="Garamond" w:cs="Helvetica"/>
          <w:color w:val="000000" w:themeColor="text1"/>
          <w:sz w:val="22"/>
          <w:szCs w:val="22"/>
        </w:rPr>
        <w:t xml:space="preserve">fled </w:t>
      </w:r>
      <w:r w:rsidR="002960F1">
        <w:rPr>
          <w:rFonts w:ascii="Garamond" w:eastAsia="Arial Unicode MS" w:hAnsi="Garamond" w:cs="Helvetica"/>
          <w:color w:val="000000" w:themeColor="text1"/>
          <w:sz w:val="22"/>
          <w:szCs w:val="22"/>
        </w:rPr>
        <w:t>Susan Sontag</w:t>
      </w:r>
      <w:r w:rsidR="00573B52">
        <w:rPr>
          <w:rFonts w:ascii="Garamond" w:eastAsia="Arial Unicode MS" w:hAnsi="Garamond" w:cs="Helvetica"/>
          <w:color w:val="000000" w:themeColor="text1"/>
          <w:sz w:val="22"/>
          <w:szCs w:val="22"/>
        </w:rPr>
        <w:t xml:space="preserve">’s </w:t>
      </w:r>
      <w:r w:rsidR="007A78B7">
        <w:rPr>
          <w:rFonts w:ascii="Garamond" w:eastAsia="Arial Unicode MS" w:hAnsi="Garamond" w:cs="Helvetica"/>
          <w:color w:val="000000" w:themeColor="text1"/>
          <w:sz w:val="22"/>
          <w:szCs w:val="22"/>
        </w:rPr>
        <w:t xml:space="preserve">60’s </w:t>
      </w:r>
      <w:r w:rsidR="002960F1">
        <w:rPr>
          <w:rFonts w:ascii="Garamond" w:eastAsia="Arial Unicode MS" w:hAnsi="Garamond" w:cs="Helvetica"/>
          <w:color w:val="000000" w:themeColor="text1"/>
          <w:sz w:val="22"/>
          <w:szCs w:val="22"/>
        </w:rPr>
        <w:t xml:space="preserve">age of </w:t>
      </w:r>
      <w:r w:rsidR="001708FF">
        <w:rPr>
          <w:rFonts w:ascii="Garamond" w:eastAsia="Arial Unicode MS" w:hAnsi="Garamond" w:cs="Helvetica"/>
          <w:color w:val="000000" w:themeColor="text1"/>
          <w:sz w:val="22"/>
          <w:szCs w:val="22"/>
        </w:rPr>
        <w:t xml:space="preserve">intellectual </w:t>
      </w:r>
      <w:r w:rsidR="002960F1">
        <w:rPr>
          <w:rFonts w:ascii="Garamond" w:eastAsia="Arial Unicode MS" w:hAnsi="Garamond" w:cs="Helvetica"/>
          <w:color w:val="000000" w:themeColor="text1"/>
          <w:sz w:val="22"/>
          <w:szCs w:val="22"/>
        </w:rPr>
        <w:t xml:space="preserve">nihilism </w:t>
      </w:r>
      <w:r w:rsidR="00C5633B">
        <w:rPr>
          <w:rFonts w:ascii="Garamond" w:eastAsia="Arial Unicode MS" w:hAnsi="Garamond" w:cs="Helvetica"/>
          <w:color w:val="000000" w:themeColor="text1"/>
          <w:sz w:val="22"/>
          <w:szCs w:val="22"/>
        </w:rPr>
        <w:t xml:space="preserve">(fled, or </w:t>
      </w:r>
      <w:r w:rsidR="00C5633B" w:rsidRPr="00C5633B">
        <w:rPr>
          <w:rFonts w:ascii="Garamond" w:eastAsia="Arial Unicode MS" w:hAnsi="Garamond" w:cs="Helvetica"/>
          <w:i/>
          <w:iCs/>
          <w:color w:val="000000" w:themeColor="text1"/>
          <w:sz w:val="22"/>
          <w:szCs w:val="22"/>
        </w:rPr>
        <w:t>outgrown</w:t>
      </w:r>
      <w:r w:rsidR="00C5633B">
        <w:rPr>
          <w:rFonts w:ascii="Garamond" w:eastAsia="Arial Unicode MS" w:hAnsi="Garamond" w:cs="Helvetica"/>
          <w:color w:val="000000" w:themeColor="text1"/>
          <w:sz w:val="22"/>
          <w:szCs w:val="22"/>
        </w:rPr>
        <w:t xml:space="preserve">?) </w:t>
      </w:r>
      <w:r w:rsidR="002960F1">
        <w:rPr>
          <w:rFonts w:ascii="Garamond" w:eastAsia="Arial Unicode MS" w:hAnsi="Garamond" w:cs="Helvetica"/>
          <w:color w:val="000000" w:themeColor="text1"/>
          <w:sz w:val="22"/>
          <w:szCs w:val="22"/>
        </w:rPr>
        <w:t xml:space="preserve">and entered </w:t>
      </w:r>
      <w:r w:rsidR="00C83437">
        <w:rPr>
          <w:rFonts w:ascii="Garamond" w:eastAsia="Arial Unicode MS" w:hAnsi="Garamond" w:cs="Helvetica"/>
          <w:color w:val="000000" w:themeColor="text1"/>
          <w:sz w:val="22"/>
          <w:szCs w:val="22"/>
        </w:rPr>
        <w:t>her</w:t>
      </w:r>
      <w:r w:rsidR="002960F1">
        <w:rPr>
          <w:rFonts w:ascii="Garamond" w:eastAsia="Arial Unicode MS" w:hAnsi="Garamond" w:cs="Helvetica"/>
          <w:color w:val="000000" w:themeColor="text1"/>
          <w:sz w:val="22"/>
          <w:szCs w:val="22"/>
        </w:rPr>
        <w:t xml:space="preserve"> </w:t>
      </w:r>
      <w:r w:rsidR="00AE70EB">
        <w:rPr>
          <w:rFonts w:ascii="Garamond" w:eastAsia="Arial Unicode MS" w:hAnsi="Garamond" w:cs="Helvetica"/>
          <w:color w:val="000000" w:themeColor="text1"/>
          <w:sz w:val="22"/>
          <w:szCs w:val="22"/>
        </w:rPr>
        <w:t>blessed</w:t>
      </w:r>
      <w:r w:rsidR="002960F1">
        <w:rPr>
          <w:rFonts w:ascii="Garamond" w:eastAsia="Arial Unicode MS" w:hAnsi="Garamond" w:cs="Helvetica"/>
          <w:color w:val="000000" w:themeColor="text1"/>
          <w:sz w:val="22"/>
          <w:szCs w:val="22"/>
        </w:rPr>
        <w:t xml:space="preserve"> </w:t>
      </w:r>
      <w:proofErr w:type="spellStart"/>
      <w:r w:rsidR="002960F1" w:rsidRPr="002960F1">
        <w:rPr>
          <w:rFonts w:ascii="Garamond" w:eastAsia="Arial Unicode MS" w:hAnsi="Garamond" w:cs="Helvetica"/>
          <w:i/>
          <w:iCs/>
          <w:color w:val="000000" w:themeColor="text1"/>
          <w:sz w:val="22"/>
          <w:szCs w:val="22"/>
        </w:rPr>
        <w:t>erotics</w:t>
      </w:r>
      <w:proofErr w:type="spellEnd"/>
      <w:r w:rsidR="002960F1" w:rsidRPr="002960F1">
        <w:rPr>
          <w:rFonts w:ascii="Garamond" w:eastAsia="Arial Unicode MS" w:hAnsi="Garamond" w:cs="Helvetica"/>
          <w:i/>
          <w:iCs/>
          <w:color w:val="000000" w:themeColor="text1"/>
          <w:sz w:val="22"/>
          <w:szCs w:val="22"/>
        </w:rPr>
        <w:t xml:space="preserve"> of art</w:t>
      </w:r>
      <w:r w:rsidR="008508E9">
        <w:rPr>
          <w:rFonts w:ascii="Garamond" w:eastAsia="Arial Unicode MS" w:hAnsi="Garamond" w:cs="Helvetica"/>
          <w:color w:val="000000" w:themeColor="text1"/>
          <w:sz w:val="22"/>
          <w:szCs w:val="22"/>
        </w:rPr>
        <w:t>.</w:t>
      </w:r>
      <w:r w:rsidR="00BD515B">
        <w:rPr>
          <w:rFonts w:ascii="Garamond" w:eastAsia="Arial Unicode MS" w:hAnsi="Garamond" w:cs="Helvetica"/>
          <w:color w:val="000000" w:themeColor="text1"/>
          <w:sz w:val="22"/>
          <w:szCs w:val="22"/>
        </w:rPr>
        <w:t xml:space="preserve"> </w:t>
      </w:r>
      <w:r w:rsidR="00E53085">
        <w:rPr>
          <w:rFonts w:ascii="Garamond" w:eastAsia="Arial Unicode MS" w:hAnsi="Garamond" w:cs="Helvetica"/>
          <w:color w:val="000000" w:themeColor="text1"/>
          <w:sz w:val="22"/>
          <w:szCs w:val="22"/>
        </w:rPr>
        <w:t>Bask in</w:t>
      </w:r>
      <w:r w:rsidR="00B4672D">
        <w:rPr>
          <w:rFonts w:ascii="Garamond" w:eastAsia="Arial Unicode MS" w:hAnsi="Garamond" w:cs="Helvetica"/>
          <w:color w:val="000000" w:themeColor="text1"/>
          <w:sz w:val="22"/>
          <w:szCs w:val="22"/>
        </w:rPr>
        <w:t xml:space="preserve"> </w:t>
      </w:r>
      <w:r w:rsidR="00836311">
        <w:rPr>
          <w:rFonts w:ascii="Garamond" w:eastAsia="Arial Unicode MS" w:hAnsi="Garamond" w:cs="Helvetica"/>
          <w:color w:val="000000" w:themeColor="text1"/>
          <w:sz w:val="22"/>
          <w:szCs w:val="22"/>
        </w:rPr>
        <w:t>Jeff Koons’</w:t>
      </w:r>
      <w:r w:rsidR="00DA3444">
        <w:rPr>
          <w:rFonts w:ascii="Garamond" w:eastAsia="Arial Unicode MS" w:hAnsi="Garamond" w:cs="Helvetica"/>
          <w:color w:val="000000" w:themeColor="text1"/>
          <w:sz w:val="22"/>
          <w:szCs w:val="22"/>
        </w:rPr>
        <w:t>s</w:t>
      </w:r>
      <w:r w:rsidR="00B4672D">
        <w:rPr>
          <w:rFonts w:ascii="Garamond" w:eastAsia="Arial Unicode MS" w:hAnsi="Garamond" w:cs="Helvetica"/>
          <w:color w:val="000000" w:themeColor="text1"/>
          <w:sz w:val="22"/>
          <w:szCs w:val="22"/>
        </w:rPr>
        <w:t xml:space="preserve"> kitsch flower dog</w:t>
      </w:r>
      <w:r w:rsidR="008508E9">
        <w:rPr>
          <w:rFonts w:ascii="Garamond" w:eastAsia="Arial Unicode MS" w:hAnsi="Garamond" w:cs="Helvetica"/>
          <w:color w:val="000000" w:themeColor="text1"/>
          <w:sz w:val="22"/>
          <w:szCs w:val="22"/>
        </w:rPr>
        <w:t>s</w:t>
      </w:r>
      <w:r w:rsidR="00836311">
        <w:rPr>
          <w:rFonts w:ascii="Garamond" w:eastAsia="Arial Unicode MS" w:hAnsi="Garamond" w:cs="Helvetica"/>
          <w:color w:val="000000" w:themeColor="text1"/>
          <w:sz w:val="22"/>
          <w:szCs w:val="22"/>
        </w:rPr>
        <w:t xml:space="preserve"> whilst </w:t>
      </w:r>
      <w:r w:rsidR="004E301A">
        <w:rPr>
          <w:rFonts w:ascii="Garamond" w:eastAsia="Arial Unicode MS" w:hAnsi="Garamond" w:cs="Helvetica"/>
          <w:color w:val="000000" w:themeColor="text1"/>
          <w:sz w:val="22"/>
          <w:szCs w:val="22"/>
        </w:rPr>
        <w:t>gulping</w:t>
      </w:r>
      <w:r w:rsidR="00836311">
        <w:rPr>
          <w:rFonts w:ascii="Garamond" w:eastAsia="Arial Unicode MS" w:hAnsi="Garamond" w:cs="Helvetica"/>
          <w:color w:val="000000" w:themeColor="text1"/>
          <w:sz w:val="22"/>
          <w:szCs w:val="22"/>
        </w:rPr>
        <w:t xml:space="preserve"> the </w:t>
      </w:r>
      <w:r w:rsidR="00F12AB0">
        <w:rPr>
          <w:rFonts w:ascii="Garamond" w:eastAsia="Arial Unicode MS" w:hAnsi="Garamond" w:cs="Helvetica"/>
          <w:color w:val="000000" w:themeColor="text1"/>
          <w:sz w:val="22"/>
          <w:szCs w:val="22"/>
        </w:rPr>
        <w:t>hyperreal</w:t>
      </w:r>
      <w:r w:rsidR="00836311">
        <w:rPr>
          <w:rFonts w:ascii="Garamond" w:eastAsia="Arial Unicode MS" w:hAnsi="Garamond" w:cs="Helvetica"/>
          <w:color w:val="000000" w:themeColor="text1"/>
          <w:sz w:val="22"/>
          <w:szCs w:val="22"/>
        </w:rPr>
        <w:t xml:space="preserve"> fizz of </w:t>
      </w:r>
      <w:r w:rsidR="002F498F" w:rsidRPr="002F498F">
        <w:rPr>
          <w:rFonts w:ascii="Garamond" w:eastAsia="Arial Unicode MS" w:hAnsi="Garamond" w:cs="Helvetica"/>
          <w:color w:val="000000" w:themeColor="text1"/>
          <w:sz w:val="22"/>
          <w:szCs w:val="22"/>
        </w:rPr>
        <w:t>Sophie Xeon</w:t>
      </w:r>
      <w:r w:rsidR="002F498F">
        <w:rPr>
          <w:rFonts w:ascii="Garamond" w:eastAsia="Arial Unicode MS" w:hAnsi="Garamond" w:cs="Helvetica"/>
          <w:color w:val="000000" w:themeColor="text1"/>
          <w:sz w:val="22"/>
          <w:szCs w:val="22"/>
        </w:rPr>
        <w:t xml:space="preserve">’s </w:t>
      </w:r>
      <w:r w:rsidR="00836311" w:rsidRPr="00836311">
        <w:rPr>
          <w:rFonts w:ascii="Garamond" w:eastAsia="Arial Unicode MS" w:hAnsi="Garamond" w:cs="Helvetica"/>
          <w:i/>
          <w:iCs/>
          <w:color w:val="000000" w:themeColor="text1"/>
          <w:sz w:val="22"/>
          <w:szCs w:val="22"/>
        </w:rPr>
        <w:t>Lemonade</w:t>
      </w:r>
      <w:r w:rsidR="004E301A">
        <w:rPr>
          <w:rFonts w:ascii="Garamond" w:eastAsia="Arial Unicode MS" w:hAnsi="Garamond" w:cs="Helvetica"/>
          <w:i/>
          <w:iCs/>
          <w:color w:val="000000" w:themeColor="text1"/>
          <w:sz w:val="22"/>
          <w:szCs w:val="22"/>
        </w:rPr>
        <w:t>,</w:t>
      </w:r>
      <w:r w:rsidR="00836311">
        <w:rPr>
          <w:rFonts w:ascii="Garamond" w:eastAsia="Arial Unicode MS" w:hAnsi="Garamond" w:cs="Helvetica"/>
          <w:color w:val="000000" w:themeColor="text1"/>
          <w:sz w:val="22"/>
          <w:szCs w:val="22"/>
        </w:rPr>
        <w:t xml:space="preserve"> </w:t>
      </w:r>
      <w:r w:rsidR="00573B52">
        <w:rPr>
          <w:rFonts w:ascii="Garamond" w:eastAsia="Arial Unicode MS" w:hAnsi="Garamond" w:cs="Helvetica"/>
          <w:color w:val="000000" w:themeColor="text1"/>
          <w:sz w:val="22"/>
          <w:szCs w:val="22"/>
        </w:rPr>
        <w:t xml:space="preserve">checking </w:t>
      </w:r>
      <w:r w:rsidR="004E301A">
        <w:rPr>
          <w:rFonts w:ascii="Garamond" w:eastAsia="Arial Unicode MS" w:hAnsi="Garamond" w:cs="Helvetica"/>
          <w:color w:val="000000" w:themeColor="text1"/>
          <w:sz w:val="22"/>
          <w:szCs w:val="22"/>
        </w:rPr>
        <w:t xml:space="preserve">your </w:t>
      </w:r>
      <w:r w:rsidR="00573B52" w:rsidRPr="00573B52">
        <w:rPr>
          <w:rFonts w:ascii="Garamond" w:eastAsia="Arial Unicode MS" w:hAnsi="Garamond" w:cs="Helvetica"/>
          <w:color w:val="000000" w:themeColor="text1"/>
          <w:sz w:val="22"/>
          <w:szCs w:val="22"/>
        </w:rPr>
        <w:t>hermeneutics</w:t>
      </w:r>
      <w:r w:rsidR="00573B52">
        <w:rPr>
          <w:rFonts w:ascii="Garamond" w:eastAsia="Arial Unicode MS" w:hAnsi="Garamond" w:cs="Helvetica"/>
          <w:color w:val="000000" w:themeColor="text1"/>
          <w:sz w:val="22"/>
          <w:szCs w:val="22"/>
        </w:rPr>
        <w:t xml:space="preserve"> in the </w:t>
      </w:r>
      <w:r w:rsidR="00B82465" w:rsidRPr="00B82465">
        <w:rPr>
          <w:rFonts w:ascii="Garamond" w:eastAsia="Arial Unicode MS" w:hAnsi="Garamond" w:cs="Helvetica"/>
          <w:color w:val="000000" w:themeColor="text1"/>
          <w:sz w:val="22"/>
          <w:szCs w:val="22"/>
        </w:rPr>
        <w:t>cloakroom</w:t>
      </w:r>
      <w:r w:rsidR="00720911">
        <w:rPr>
          <w:rFonts w:ascii="Garamond" w:eastAsia="Arial Unicode MS" w:hAnsi="Garamond" w:cs="Helvetica"/>
          <w:color w:val="000000" w:themeColor="text1"/>
          <w:sz w:val="22"/>
          <w:szCs w:val="22"/>
        </w:rPr>
        <w:t>.</w:t>
      </w:r>
      <w:r w:rsidR="003F435B">
        <w:rPr>
          <w:rFonts w:ascii="Garamond" w:eastAsia="Arial Unicode MS" w:hAnsi="Garamond" w:cs="Helvetica"/>
          <w:color w:val="000000" w:themeColor="text1"/>
          <w:sz w:val="22"/>
          <w:szCs w:val="22"/>
        </w:rPr>
        <w:t xml:space="preserve"> </w:t>
      </w:r>
      <w:r w:rsidR="00CD4C9B">
        <w:rPr>
          <w:rFonts w:ascii="Garamond" w:eastAsia="Arial Unicode MS" w:hAnsi="Garamond" w:cs="Helvetica"/>
          <w:color w:val="000000" w:themeColor="text1"/>
          <w:sz w:val="22"/>
          <w:szCs w:val="22"/>
        </w:rPr>
        <w:t>This earnest irony is what characterizes Metamodernism</w:t>
      </w:r>
      <w:r w:rsidR="00993385">
        <w:rPr>
          <w:rFonts w:ascii="Garamond" w:eastAsia="Arial Unicode MS" w:hAnsi="Garamond" w:cs="Helvetica"/>
          <w:color w:val="000000" w:themeColor="text1"/>
          <w:sz w:val="22"/>
          <w:szCs w:val="22"/>
        </w:rPr>
        <w:t>.</w:t>
      </w:r>
      <w:r w:rsidR="00CD4C9B">
        <w:rPr>
          <w:rFonts w:ascii="Garamond" w:eastAsia="Arial Unicode MS" w:hAnsi="Garamond" w:cs="Helvetica"/>
          <w:color w:val="000000" w:themeColor="text1"/>
          <w:sz w:val="22"/>
          <w:szCs w:val="22"/>
        </w:rPr>
        <w:t xml:space="preserve"> </w:t>
      </w:r>
      <w:r w:rsidR="00993385">
        <w:rPr>
          <w:rFonts w:ascii="Garamond" w:eastAsia="Arial Unicode MS" w:hAnsi="Garamond" w:cs="Helvetica"/>
          <w:i/>
          <w:iCs/>
          <w:color w:val="000000" w:themeColor="text1"/>
          <w:sz w:val="22"/>
          <w:szCs w:val="22"/>
        </w:rPr>
        <w:t>B</w:t>
      </w:r>
      <w:r w:rsidR="00CD4C9B" w:rsidRPr="001F00A0">
        <w:rPr>
          <w:rFonts w:ascii="Garamond" w:eastAsia="Arial Unicode MS" w:hAnsi="Garamond" w:cs="Helvetica"/>
          <w:i/>
          <w:iCs/>
          <w:color w:val="000000" w:themeColor="text1"/>
          <w:sz w:val="22"/>
          <w:szCs w:val="22"/>
        </w:rPr>
        <w:t>ut</w:t>
      </w:r>
      <w:r w:rsidR="00CD4C9B">
        <w:rPr>
          <w:rFonts w:ascii="Garamond" w:eastAsia="Arial Unicode MS" w:hAnsi="Garamond" w:cs="Helvetica"/>
          <w:color w:val="000000" w:themeColor="text1"/>
          <w:sz w:val="22"/>
          <w:szCs w:val="22"/>
        </w:rPr>
        <w:t xml:space="preserve">, I wondered, </w:t>
      </w:r>
      <w:r w:rsidR="00CD4C9B" w:rsidRPr="001F00A0">
        <w:rPr>
          <w:rFonts w:ascii="Garamond" w:eastAsia="Arial Unicode MS" w:hAnsi="Garamond" w:cs="Helvetica"/>
          <w:i/>
          <w:iCs/>
          <w:color w:val="000000" w:themeColor="text1"/>
          <w:sz w:val="22"/>
          <w:szCs w:val="22"/>
        </w:rPr>
        <w:t xml:space="preserve">does my </w:t>
      </w:r>
      <w:r w:rsidR="00C47D04">
        <w:rPr>
          <w:rFonts w:ascii="Garamond" w:eastAsia="Arial Unicode MS" w:hAnsi="Garamond" w:cs="Helvetica"/>
          <w:i/>
          <w:iCs/>
          <w:color w:val="000000" w:themeColor="text1"/>
          <w:sz w:val="22"/>
          <w:szCs w:val="22"/>
        </w:rPr>
        <w:t>acute</w:t>
      </w:r>
      <w:r w:rsidR="00CD4C9B" w:rsidRPr="001F00A0">
        <w:rPr>
          <w:rFonts w:ascii="Garamond" w:eastAsia="Arial Unicode MS" w:hAnsi="Garamond" w:cs="Helvetica"/>
          <w:i/>
          <w:iCs/>
          <w:color w:val="000000" w:themeColor="text1"/>
          <w:sz w:val="22"/>
          <w:szCs w:val="22"/>
        </w:rPr>
        <w:t xml:space="preserve"> awareness </w:t>
      </w:r>
      <w:r w:rsidR="00C47D04">
        <w:rPr>
          <w:rFonts w:ascii="Garamond" w:eastAsia="Arial Unicode MS" w:hAnsi="Garamond" w:cs="Helvetica"/>
          <w:i/>
          <w:iCs/>
          <w:color w:val="000000" w:themeColor="text1"/>
          <w:sz w:val="22"/>
          <w:szCs w:val="22"/>
        </w:rPr>
        <w:t xml:space="preserve">and </w:t>
      </w:r>
      <w:r w:rsidR="00E011F6">
        <w:rPr>
          <w:rFonts w:ascii="Garamond" w:eastAsia="Arial Unicode MS" w:hAnsi="Garamond" w:cs="Helvetica"/>
          <w:i/>
          <w:iCs/>
          <w:color w:val="000000" w:themeColor="text1"/>
          <w:sz w:val="22"/>
          <w:szCs w:val="22"/>
        </w:rPr>
        <w:t>affirmation</w:t>
      </w:r>
      <w:r w:rsidR="00C47D04">
        <w:rPr>
          <w:rFonts w:ascii="Garamond" w:eastAsia="Arial Unicode MS" w:hAnsi="Garamond" w:cs="Helvetica"/>
          <w:i/>
          <w:iCs/>
          <w:color w:val="000000" w:themeColor="text1"/>
          <w:sz w:val="22"/>
          <w:szCs w:val="22"/>
        </w:rPr>
        <w:t xml:space="preserve"> of this analysis </w:t>
      </w:r>
      <w:r w:rsidR="00CD4C9B" w:rsidRPr="001F00A0">
        <w:rPr>
          <w:rFonts w:ascii="Garamond" w:eastAsia="Arial Unicode MS" w:hAnsi="Garamond" w:cs="Helvetica"/>
          <w:i/>
          <w:iCs/>
          <w:color w:val="000000" w:themeColor="text1"/>
          <w:sz w:val="22"/>
          <w:szCs w:val="22"/>
        </w:rPr>
        <w:t xml:space="preserve">make me a </w:t>
      </w:r>
      <w:proofErr w:type="spellStart"/>
      <w:r w:rsidR="00CD4C9B" w:rsidRPr="001F00A0">
        <w:rPr>
          <w:rFonts w:ascii="Garamond" w:eastAsia="Arial Unicode MS" w:hAnsi="Garamond" w:cs="Helvetica"/>
          <w:i/>
          <w:iCs/>
          <w:color w:val="000000" w:themeColor="text1"/>
          <w:sz w:val="22"/>
          <w:szCs w:val="22"/>
        </w:rPr>
        <w:t>Metamodernist</w:t>
      </w:r>
      <w:proofErr w:type="spellEnd"/>
      <w:r w:rsidR="00CD4C9B" w:rsidRPr="001F00A0">
        <w:rPr>
          <w:rFonts w:ascii="Garamond" w:eastAsia="Arial Unicode MS" w:hAnsi="Garamond" w:cs="Helvetica"/>
          <w:i/>
          <w:iCs/>
          <w:color w:val="000000" w:themeColor="text1"/>
          <w:sz w:val="22"/>
          <w:szCs w:val="22"/>
        </w:rPr>
        <w:t>?</w:t>
      </w:r>
      <w:r w:rsidR="00993385">
        <w:rPr>
          <w:rFonts w:ascii="Garamond" w:eastAsia="Arial Unicode MS" w:hAnsi="Garamond" w:cs="Helvetica"/>
          <w:color w:val="000000" w:themeColor="text1"/>
          <w:sz w:val="22"/>
          <w:szCs w:val="22"/>
        </w:rPr>
        <w:t xml:space="preserve"> I didn’t feel like </w:t>
      </w:r>
      <w:r w:rsidR="00993385" w:rsidRPr="00407A57">
        <w:rPr>
          <w:rFonts w:ascii="Garamond" w:eastAsia="Arial Unicode MS" w:hAnsi="Garamond" w:cs="Helvetica"/>
          <w:i/>
          <w:iCs/>
          <w:color w:val="000000" w:themeColor="text1"/>
          <w:sz w:val="22"/>
          <w:szCs w:val="22"/>
        </w:rPr>
        <w:t>anything</w:t>
      </w:r>
      <w:r w:rsidR="00993385">
        <w:rPr>
          <w:rFonts w:ascii="Garamond" w:eastAsia="Arial Unicode MS" w:hAnsi="Garamond" w:cs="Helvetica"/>
          <w:color w:val="000000" w:themeColor="text1"/>
          <w:sz w:val="22"/>
          <w:szCs w:val="22"/>
        </w:rPr>
        <w:t>.</w:t>
      </w:r>
    </w:p>
    <w:p w14:paraId="5A2838BA" w14:textId="4C9646CD" w:rsidR="007B69C1" w:rsidRDefault="00E37410"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should be noted that</w:t>
      </w:r>
      <w:r w:rsidR="008264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by </w:t>
      </w:r>
      <w:r w:rsidR="0082646D">
        <w:rPr>
          <w:rFonts w:ascii="Garamond" w:eastAsia="Arial Unicode MS" w:hAnsi="Garamond" w:cs="Helvetica"/>
          <w:color w:val="000000" w:themeColor="text1"/>
          <w:sz w:val="22"/>
          <w:szCs w:val="22"/>
        </w:rPr>
        <w:t>this time</w:t>
      </w:r>
      <w:r w:rsidR="007868F4">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in my </w:t>
      </w:r>
      <w:r w:rsidR="003E5688">
        <w:rPr>
          <w:rFonts w:ascii="Garamond" w:eastAsia="Arial Unicode MS" w:hAnsi="Garamond" w:cs="Helvetica"/>
          <w:color w:val="000000" w:themeColor="text1"/>
          <w:sz w:val="22"/>
          <w:szCs w:val="22"/>
        </w:rPr>
        <w:t xml:space="preserve">philosophical </w:t>
      </w:r>
      <w:r w:rsidR="005D1673">
        <w:rPr>
          <w:rFonts w:ascii="Garamond" w:eastAsia="Arial Unicode MS" w:hAnsi="Garamond" w:cs="Helvetica"/>
          <w:color w:val="000000" w:themeColor="text1"/>
          <w:sz w:val="22"/>
          <w:szCs w:val="22"/>
        </w:rPr>
        <w:t>reverie</w:t>
      </w:r>
      <w:r w:rsidR="0048650C">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the </w:t>
      </w:r>
      <w:r w:rsidR="0068048A">
        <w:rPr>
          <w:rFonts w:ascii="Garamond" w:eastAsia="Arial Unicode MS" w:hAnsi="Garamond" w:cs="Helvetica"/>
          <w:color w:val="000000" w:themeColor="text1"/>
          <w:sz w:val="22"/>
          <w:szCs w:val="22"/>
        </w:rPr>
        <w:t>towel-</w:t>
      </w:r>
      <w:r w:rsidR="0082646D">
        <w:rPr>
          <w:rFonts w:ascii="Garamond" w:eastAsia="Arial Unicode MS" w:hAnsi="Garamond" w:cs="Helvetica"/>
          <w:color w:val="000000" w:themeColor="text1"/>
          <w:sz w:val="22"/>
          <w:szCs w:val="22"/>
        </w:rPr>
        <w:t xml:space="preserve">toga had </w:t>
      </w:r>
      <w:r w:rsidR="0068048A">
        <w:rPr>
          <w:rFonts w:ascii="Garamond" w:eastAsia="Arial Unicode MS" w:hAnsi="Garamond" w:cs="Helvetica"/>
          <w:color w:val="000000" w:themeColor="text1"/>
          <w:sz w:val="22"/>
          <w:szCs w:val="22"/>
        </w:rPr>
        <w:t>dropped</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to the floor. As </w:t>
      </w:r>
      <w:r w:rsidR="0082646D">
        <w:rPr>
          <w:rFonts w:ascii="Garamond" w:eastAsia="Arial Unicode MS" w:hAnsi="Garamond" w:cs="Helvetica"/>
          <w:color w:val="000000" w:themeColor="text1"/>
          <w:sz w:val="22"/>
          <w:szCs w:val="22"/>
        </w:rPr>
        <w:t xml:space="preserve">I regarded the shadow of my cock, </w:t>
      </w:r>
      <w:r w:rsidR="002E47D4">
        <w:rPr>
          <w:rFonts w:ascii="Garamond" w:eastAsia="Arial Unicode MS" w:hAnsi="Garamond" w:cs="Helvetica"/>
          <w:color w:val="000000" w:themeColor="text1"/>
          <w:sz w:val="22"/>
          <w:szCs w:val="22"/>
        </w:rPr>
        <w:t>the</w:t>
      </w:r>
      <w:r w:rsidR="0082646D">
        <w:rPr>
          <w:rFonts w:ascii="Garamond" w:eastAsia="Arial Unicode MS" w:hAnsi="Garamond" w:cs="Helvetica"/>
          <w:color w:val="000000" w:themeColor="text1"/>
          <w:sz w:val="22"/>
          <w:szCs w:val="22"/>
        </w:rPr>
        <w:t xml:space="preserve"> “</w:t>
      </w:r>
      <w:r w:rsidR="00180D72">
        <w:rPr>
          <w:rFonts w:ascii="Garamond" w:eastAsia="Arial Unicode MS" w:hAnsi="Garamond" w:cs="Helvetica"/>
          <w:color w:val="000000" w:themeColor="text1"/>
          <w:sz w:val="22"/>
          <w:szCs w:val="22"/>
        </w:rPr>
        <w:t xml:space="preserve">old </w:t>
      </w:r>
      <w:r w:rsidR="0082646D">
        <w:rPr>
          <w:rFonts w:ascii="Garamond" w:eastAsia="Arial Unicode MS" w:hAnsi="Garamond" w:cs="Helvetica"/>
          <w:color w:val="000000" w:themeColor="text1"/>
          <w:sz w:val="22"/>
          <w:szCs w:val="22"/>
        </w:rPr>
        <w:t>boy”, as I liked to call it</w:t>
      </w:r>
      <w:r w:rsidR="0067617C">
        <w:rPr>
          <w:rFonts w:ascii="Garamond" w:eastAsia="Arial Unicode MS" w:hAnsi="Garamond" w:cs="Helvetica"/>
          <w:color w:val="000000" w:themeColor="text1"/>
          <w:sz w:val="22"/>
          <w:szCs w:val="22"/>
        </w:rPr>
        <w:t>,</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I decided the shadow </w:t>
      </w:r>
      <w:r w:rsidR="009B3F60">
        <w:rPr>
          <w:rFonts w:ascii="Garamond" w:eastAsia="Arial Unicode MS" w:hAnsi="Garamond" w:cs="Helvetica"/>
          <w:color w:val="000000" w:themeColor="text1"/>
          <w:sz w:val="22"/>
          <w:szCs w:val="22"/>
        </w:rPr>
        <w:t>had a</w:t>
      </w:r>
      <w:r w:rsidR="0067617C">
        <w:rPr>
          <w:rFonts w:ascii="Garamond" w:eastAsia="Arial Unicode MS" w:hAnsi="Garamond" w:cs="Helvetica"/>
          <w:color w:val="000000" w:themeColor="text1"/>
          <w:sz w:val="22"/>
          <w:szCs w:val="22"/>
        </w:rPr>
        <w:t xml:space="preserve"> more</w:t>
      </w:r>
      <w:r w:rsidR="0082646D">
        <w:rPr>
          <w:rFonts w:ascii="Garamond" w:eastAsia="Arial Unicode MS" w:hAnsi="Garamond" w:cs="Helvetica"/>
          <w:color w:val="000000" w:themeColor="text1"/>
          <w:sz w:val="22"/>
          <w:szCs w:val="22"/>
        </w:rPr>
        <w:t xml:space="preserve"> </w:t>
      </w:r>
      <w:r w:rsidR="009B3F60">
        <w:rPr>
          <w:rFonts w:ascii="Garamond" w:eastAsia="Arial Unicode MS" w:hAnsi="Garamond" w:cs="Helvetica"/>
          <w:color w:val="000000" w:themeColor="text1"/>
          <w:sz w:val="22"/>
          <w:szCs w:val="22"/>
        </w:rPr>
        <w:t>attractive form</w:t>
      </w:r>
      <w:r w:rsidR="0082646D">
        <w:rPr>
          <w:rFonts w:ascii="Garamond" w:eastAsia="Arial Unicode MS" w:hAnsi="Garamond" w:cs="Helvetica"/>
          <w:color w:val="000000" w:themeColor="text1"/>
          <w:sz w:val="22"/>
          <w:szCs w:val="22"/>
        </w:rPr>
        <w:t xml:space="preserve"> than the real thing. </w:t>
      </w:r>
    </w:p>
    <w:p w14:paraId="6F3D92AD" w14:textId="35BD1B39" w:rsidR="0082646D" w:rsidRDefault="00A90035"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My</w:t>
      </w:r>
      <w:r w:rsidR="0082646D">
        <w:rPr>
          <w:rFonts w:ascii="Garamond" w:eastAsia="Arial Unicode MS" w:hAnsi="Garamond" w:cs="Helvetica"/>
          <w:color w:val="000000" w:themeColor="text1"/>
          <w:sz w:val="22"/>
          <w:szCs w:val="22"/>
        </w:rPr>
        <w:t xml:space="preserve"> </w:t>
      </w:r>
      <w:r w:rsidR="007B69C1">
        <w:rPr>
          <w:rFonts w:ascii="Garamond" w:eastAsia="Arial Unicode MS" w:hAnsi="Garamond" w:cs="Helvetica"/>
          <w:color w:val="000000" w:themeColor="text1"/>
          <w:sz w:val="22"/>
          <w:szCs w:val="22"/>
        </w:rPr>
        <w:t xml:space="preserve">contemplations dangled and </w:t>
      </w:r>
      <w:r w:rsidR="00755F99">
        <w:rPr>
          <w:rFonts w:ascii="Garamond" w:eastAsia="Arial Unicode MS" w:hAnsi="Garamond" w:cs="Helvetica"/>
          <w:color w:val="000000" w:themeColor="text1"/>
          <w:sz w:val="22"/>
          <w:szCs w:val="22"/>
        </w:rPr>
        <w:t xml:space="preserve">literary </w:t>
      </w:r>
      <w:r w:rsidR="007B69C1">
        <w:rPr>
          <w:rFonts w:ascii="Garamond" w:eastAsia="Arial Unicode MS" w:hAnsi="Garamond" w:cs="Helvetica"/>
          <w:color w:val="000000" w:themeColor="text1"/>
          <w:sz w:val="22"/>
          <w:szCs w:val="22"/>
        </w:rPr>
        <w:t>thoughts</w:t>
      </w:r>
      <w:r w:rsidR="0082646D">
        <w:rPr>
          <w:rFonts w:ascii="Garamond" w:eastAsia="Arial Unicode MS" w:hAnsi="Garamond" w:cs="Helvetica"/>
          <w:color w:val="000000" w:themeColor="text1"/>
          <w:sz w:val="22"/>
          <w:szCs w:val="22"/>
        </w:rPr>
        <w:t xml:space="preserve"> continued, how </w:t>
      </w:r>
      <w:r w:rsidR="007868F4">
        <w:rPr>
          <w:rFonts w:ascii="Garamond" w:eastAsia="Arial Unicode MS" w:hAnsi="Garamond" w:cs="Helvetica"/>
          <w:color w:val="000000" w:themeColor="text1"/>
          <w:sz w:val="22"/>
          <w:szCs w:val="22"/>
        </w:rPr>
        <w:t xml:space="preserve">in the century </w:t>
      </w:r>
      <w:r w:rsidR="002960F1">
        <w:rPr>
          <w:rFonts w:ascii="Garamond" w:eastAsia="Arial Unicode MS" w:hAnsi="Garamond" w:cs="Helvetica"/>
          <w:color w:val="000000" w:themeColor="text1"/>
          <w:sz w:val="22"/>
          <w:szCs w:val="22"/>
        </w:rPr>
        <w:t xml:space="preserve">since </w:t>
      </w:r>
      <w:r w:rsidR="0082646D" w:rsidRPr="0082646D">
        <w:rPr>
          <w:rFonts w:ascii="Garamond" w:eastAsia="Arial Unicode MS" w:hAnsi="Garamond" w:cs="Helvetica"/>
          <w:color w:val="000000" w:themeColor="text1"/>
          <w:sz w:val="22"/>
          <w:szCs w:val="22"/>
        </w:rPr>
        <w:t>th</w:t>
      </w:r>
      <w:r w:rsidR="005D1673">
        <w:rPr>
          <w:rFonts w:ascii="Garamond" w:eastAsia="Arial Unicode MS" w:hAnsi="Garamond" w:cs="Helvetica"/>
          <w:color w:val="000000" w:themeColor="text1"/>
          <w:sz w:val="22"/>
          <w:szCs w:val="22"/>
        </w:rPr>
        <w:t>ose</w:t>
      </w:r>
      <w:r w:rsidR="0082646D" w:rsidRPr="0082646D">
        <w:rPr>
          <w:rFonts w:ascii="Garamond" w:eastAsia="Arial Unicode MS" w:hAnsi="Garamond" w:cs="Helvetica"/>
          <w:color w:val="000000" w:themeColor="text1"/>
          <w:sz w:val="22"/>
          <w:szCs w:val="22"/>
        </w:rPr>
        <w:t xml:space="preserve"> days and nights of G. K. Chesterton</w:t>
      </w:r>
      <w:r w:rsidR="005D1673">
        <w:rPr>
          <w:rFonts w:ascii="Garamond" w:eastAsia="Arial Unicode MS" w:hAnsi="Garamond" w:cs="Helvetica"/>
          <w:color w:val="000000" w:themeColor="text1"/>
          <w:sz w:val="22"/>
          <w:szCs w:val="22"/>
        </w:rPr>
        <w:t xml:space="preserve"> </w:t>
      </w:r>
      <w:r w:rsidR="0082646D" w:rsidRPr="0082646D">
        <w:rPr>
          <w:rFonts w:ascii="Garamond" w:eastAsia="Arial Unicode MS" w:hAnsi="Garamond" w:cs="Helvetica"/>
          <w:color w:val="000000" w:themeColor="text1"/>
          <w:sz w:val="22"/>
          <w:szCs w:val="22"/>
        </w:rPr>
        <w:t xml:space="preserve">and Dorothy L. Sayers, to name but </w:t>
      </w:r>
      <w:r w:rsidR="0048650C">
        <w:rPr>
          <w:rFonts w:ascii="Garamond" w:eastAsia="Arial Unicode MS" w:hAnsi="Garamond" w:cs="Helvetica"/>
          <w:color w:val="000000" w:themeColor="text1"/>
          <w:sz w:val="22"/>
          <w:szCs w:val="22"/>
        </w:rPr>
        <w:t>two</w:t>
      </w:r>
      <w:r w:rsidR="0082646D" w:rsidRPr="0082646D">
        <w:rPr>
          <w:rFonts w:ascii="Garamond" w:eastAsia="Arial Unicode MS" w:hAnsi="Garamond" w:cs="Helvetica"/>
          <w:color w:val="000000" w:themeColor="text1"/>
          <w:sz w:val="22"/>
          <w:szCs w:val="22"/>
        </w:rPr>
        <w:t xml:space="preserve">, we’ve had </w:t>
      </w:r>
      <w:r w:rsidR="004874C4">
        <w:rPr>
          <w:rFonts w:ascii="Garamond" w:eastAsia="Arial Unicode MS" w:hAnsi="Garamond" w:cs="Helvetica"/>
          <w:color w:val="000000" w:themeColor="text1"/>
          <w:sz w:val="22"/>
          <w:szCs w:val="22"/>
        </w:rPr>
        <w:t xml:space="preserve">the night and day of </w:t>
      </w:r>
      <w:r w:rsidR="0082646D" w:rsidRPr="0082646D">
        <w:rPr>
          <w:rFonts w:ascii="Garamond" w:eastAsia="Arial Unicode MS" w:hAnsi="Garamond" w:cs="Helvetica"/>
          <w:color w:val="000000" w:themeColor="text1"/>
          <w:sz w:val="22"/>
          <w:szCs w:val="22"/>
        </w:rPr>
        <w:t>online porn and China, matters about which it’s very difficult to write the correct amount.</w:t>
      </w:r>
    </w:p>
    <w:p w14:paraId="241D2C13" w14:textId="77777777" w:rsidR="002A1CEF" w:rsidRDefault="007868F4" w:rsidP="00722C8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w:t>
      </w:r>
      <w:r w:rsidR="00082C8F">
        <w:rPr>
          <w:rFonts w:ascii="Garamond" w:eastAsia="Arial Unicode MS" w:hAnsi="Garamond" w:cs="Helvetica"/>
          <w:color w:val="000000" w:themeColor="text1"/>
          <w:sz w:val="22"/>
          <w:szCs w:val="22"/>
        </w:rPr>
        <w:t>as</w:t>
      </w:r>
      <w:r w:rsidR="00867216">
        <w:rPr>
          <w:rFonts w:ascii="Garamond" w:eastAsia="Arial Unicode MS" w:hAnsi="Garamond" w:cs="Helvetica"/>
          <w:color w:val="000000" w:themeColor="text1"/>
          <w:sz w:val="22"/>
          <w:szCs w:val="22"/>
        </w:rPr>
        <w:t>, and still am,</w:t>
      </w:r>
      <w:r w:rsidR="00082C8F">
        <w:rPr>
          <w:rFonts w:ascii="Garamond" w:eastAsia="Arial Unicode MS" w:hAnsi="Garamond" w:cs="Helvetica"/>
          <w:color w:val="000000" w:themeColor="text1"/>
          <w:sz w:val="22"/>
          <w:szCs w:val="22"/>
        </w:rPr>
        <w:t xml:space="preserve"> somewhat obsessed with</w:t>
      </w:r>
      <w:r w:rsidR="00B82F4D">
        <w:rPr>
          <w:rFonts w:ascii="Garamond" w:eastAsia="Arial Unicode MS" w:hAnsi="Garamond" w:cs="Helvetica"/>
          <w:color w:val="000000" w:themeColor="text1"/>
          <w:sz w:val="22"/>
          <w:szCs w:val="22"/>
        </w:rPr>
        <w:t xml:space="preserve"> the </w:t>
      </w:r>
      <w:r w:rsidR="004D0B87">
        <w:rPr>
          <w:rFonts w:ascii="Garamond" w:eastAsia="Arial Unicode MS" w:hAnsi="Garamond" w:cs="Helvetica"/>
          <w:color w:val="000000" w:themeColor="text1"/>
          <w:sz w:val="22"/>
          <w:szCs w:val="22"/>
        </w:rPr>
        <w:t xml:space="preserve">political life of </w:t>
      </w:r>
      <w:r w:rsidR="00B82F4D">
        <w:rPr>
          <w:rFonts w:ascii="Garamond" w:eastAsia="Arial Unicode MS" w:hAnsi="Garamond" w:cs="Helvetica"/>
          <w:color w:val="000000" w:themeColor="text1"/>
          <w:sz w:val="22"/>
          <w:szCs w:val="22"/>
        </w:rPr>
        <w:t>maestro</w:t>
      </w:r>
      <w:r w:rsidR="00082C8F">
        <w:rPr>
          <w:rFonts w:ascii="Garamond" w:eastAsia="Arial Unicode MS" w:hAnsi="Garamond" w:cs="Helvetica"/>
          <w:color w:val="000000" w:themeColor="text1"/>
          <w:sz w:val="22"/>
          <w:szCs w:val="22"/>
        </w:rPr>
        <w:t xml:space="preserve"> </w:t>
      </w:r>
      <w:r w:rsidR="005B2B46">
        <w:rPr>
          <w:rFonts w:ascii="Garamond" w:eastAsia="Arial Unicode MS" w:hAnsi="Garamond" w:cs="Helvetica"/>
          <w:color w:val="000000" w:themeColor="text1"/>
          <w:sz w:val="22"/>
          <w:szCs w:val="22"/>
        </w:rPr>
        <w:t xml:space="preserve">Aldous </w:t>
      </w:r>
      <w:r w:rsidR="008A4372">
        <w:rPr>
          <w:rFonts w:ascii="Garamond" w:eastAsia="Arial Unicode MS" w:hAnsi="Garamond" w:cs="Helvetica"/>
          <w:color w:val="000000" w:themeColor="text1"/>
          <w:sz w:val="22"/>
          <w:szCs w:val="22"/>
        </w:rPr>
        <w:t>Huxley</w:t>
      </w:r>
      <w:r w:rsidR="00B51145">
        <w:rPr>
          <w:rFonts w:ascii="Garamond" w:eastAsia="Arial Unicode MS" w:hAnsi="Garamond" w:cs="Helvetica"/>
          <w:color w:val="000000" w:themeColor="text1"/>
          <w:sz w:val="22"/>
          <w:szCs w:val="22"/>
        </w:rPr>
        <w:t xml:space="preserve">. </w:t>
      </w:r>
      <w:r w:rsidR="00E0564B">
        <w:rPr>
          <w:rFonts w:ascii="Garamond" w:eastAsia="Arial Unicode MS" w:hAnsi="Garamond" w:cs="Helvetica"/>
          <w:color w:val="000000" w:themeColor="text1"/>
          <w:sz w:val="22"/>
          <w:szCs w:val="22"/>
        </w:rPr>
        <w:t xml:space="preserve">Not so much </w:t>
      </w:r>
      <w:r w:rsidR="00586969">
        <w:rPr>
          <w:rFonts w:ascii="Garamond" w:eastAsia="Arial Unicode MS" w:hAnsi="Garamond" w:cs="Helvetica"/>
          <w:color w:val="000000" w:themeColor="text1"/>
          <w:sz w:val="22"/>
          <w:szCs w:val="22"/>
        </w:rPr>
        <w:t>the</w:t>
      </w:r>
      <w:r w:rsidR="00E0564B">
        <w:rPr>
          <w:rFonts w:ascii="Garamond" w:eastAsia="Arial Unicode MS" w:hAnsi="Garamond" w:cs="Helvetica"/>
          <w:color w:val="000000" w:themeColor="text1"/>
          <w:sz w:val="22"/>
          <w:szCs w:val="22"/>
        </w:rPr>
        <w:t xml:space="preserve"> ideas, as I am with </w:t>
      </w:r>
      <w:r w:rsidR="00E0564B">
        <w:rPr>
          <w:rFonts w:ascii="Garamond" w:eastAsia="Arial Unicode MS" w:hAnsi="Garamond" w:cs="Helvetica"/>
          <w:color w:val="000000" w:themeColor="text1"/>
          <w:sz w:val="22"/>
          <w:szCs w:val="22"/>
        </w:rPr>
        <w:lastRenderedPageBreak/>
        <w:t xml:space="preserve">those of </w:t>
      </w:r>
      <w:r w:rsidR="00586969">
        <w:rPr>
          <w:rFonts w:ascii="Garamond" w:eastAsia="Arial Unicode MS" w:hAnsi="Garamond" w:cs="Helvetica"/>
          <w:color w:val="000000" w:themeColor="text1"/>
          <w:sz w:val="22"/>
          <w:szCs w:val="22"/>
        </w:rPr>
        <w:t xml:space="preserve">his </w:t>
      </w:r>
      <w:r w:rsidR="00E035BB">
        <w:rPr>
          <w:rFonts w:ascii="Garamond" w:eastAsia="Arial Unicode MS" w:hAnsi="Garamond" w:cs="Helvetica"/>
          <w:color w:val="000000" w:themeColor="text1"/>
          <w:sz w:val="22"/>
          <w:szCs w:val="22"/>
        </w:rPr>
        <w:t xml:space="preserve">imprisoned </w:t>
      </w:r>
      <w:r w:rsidR="00586969">
        <w:rPr>
          <w:rFonts w:ascii="Garamond" w:eastAsia="Arial Unicode MS" w:hAnsi="Garamond" w:cs="Helvetica"/>
          <w:color w:val="000000" w:themeColor="text1"/>
          <w:sz w:val="22"/>
          <w:szCs w:val="22"/>
        </w:rPr>
        <w:t xml:space="preserve">contemporary </w:t>
      </w:r>
      <w:r w:rsidR="003E3CCB">
        <w:rPr>
          <w:rFonts w:ascii="Garamond" w:eastAsia="Arial Unicode MS" w:hAnsi="Garamond" w:cs="Helvetica"/>
          <w:color w:val="000000" w:themeColor="text1"/>
          <w:sz w:val="22"/>
          <w:szCs w:val="22"/>
        </w:rPr>
        <w:t xml:space="preserve">Antonio </w:t>
      </w:r>
      <w:r w:rsidR="00E0564B">
        <w:rPr>
          <w:rFonts w:ascii="Garamond" w:eastAsia="Arial Unicode MS" w:hAnsi="Garamond" w:cs="Helvetica"/>
          <w:color w:val="000000" w:themeColor="text1"/>
          <w:sz w:val="22"/>
          <w:szCs w:val="22"/>
        </w:rPr>
        <w:t xml:space="preserve">Gramsci, but </w:t>
      </w:r>
      <w:r w:rsidR="00B82F4D" w:rsidRPr="00B82F4D">
        <w:rPr>
          <w:rFonts w:ascii="Garamond" w:eastAsia="Arial Unicode MS" w:hAnsi="Garamond" w:cs="Helvetica"/>
          <w:color w:val="000000" w:themeColor="text1"/>
          <w:sz w:val="22"/>
          <w:szCs w:val="22"/>
        </w:rPr>
        <w:t>Huxley</w:t>
      </w:r>
      <w:r w:rsidR="00B82F4D">
        <w:rPr>
          <w:rFonts w:ascii="Garamond" w:eastAsia="Arial Unicode MS" w:hAnsi="Garamond" w:cs="Helvetica"/>
          <w:color w:val="000000" w:themeColor="text1"/>
          <w:sz w:val="22"/>
          <w:szCs w:val="22"/>
        </w:rPr>
        <w:t xml:space="preserve">’s </w:t>
      </w:r>
      <w:r w:rsidR="00E0564B" w:rsidRPr="00E0564B">
        <w:rPr>
          <w:rFonts w:ascii="Garamond" w:eastAsia="Arial Unicode MS" w:hAnsi="Garamond" w:cs="Helvetica"/>
          <w:i/>
          <w:iCs/>
          <w:color w:val="000000" w:themeColor="text1"/>
          <w:sz w:val="22"/>
          <w:szCs w:val="22"/>
        </w:rPr>
        <w:t>style</w:t>
      </w:r>
      <w:r w:rsidR="00E0564B">
        <w:rPr>
          <w:rFonts w:ascii="Garamond" w:eastAsia="Arial Unicode MS" w:hAnsi="Garamond" w:cs="Helvetica"/>
          <w:color w:val="000000" w:themeColor="text1"/>
          <w:sz w:val="22"/>
          <w:szCs w:val="22"/>
        </w:rPr>
        <w:t>, h</w:t>
      </w:r>
      <w:r w:rsidR="000106BE">
        <w:rPr>
          <w:rFonts w:ascii="Garamond" w:eastAsia="Arial Unicode MS" w:hAnsi="Garamond" w:cs="Helvetica"/>
          <w:color w:val="000000" w:themeColor="text1"/>
          <w:sz w:val="22"/>
          <w:szCs w:val="22"/>
        </w:rPr>
        <w:t>is</w:t>
      </w:r>
      <w:r w:rsidR="005F0790">
        <w:rPr>
          <w:rFonts w:ascii="Garamond" w:eastAsia="Arial Unicode MS" w:hAnsi="Garamond" w:cs="Helvetica"/>
          <w:color w:val="000000" w:themeColor="text1"/>
          <w:sz w:val="22"/>
          <w:szCs w:val="22"/>
        </w:rPr>
        <w:t xml:space="preserve"> authoritative conviction </w:t>
      </w:r>
      <w:r w:rsidR="000106BE">
        <w:rPr>
          <w:rFonts w:ascii="Garamond" w:eastAsia="Arial Unicode MS" w:hAnsi="Garamond" w:cs="Helvetica"/>
          <w:color w:val="000000" w:themeColor="text1"/>
          <w:sz w:val="22"/>
          <w:szCs w:val="22"/>
        </w:rPr>
        <w:t xml:space="preserve">expressed in </w:t>
      </w:r>
      <w:r w:rsidR="005F0790">
        <w:rPr>
          <w:rFonts w:ascii="Garamond" w:eastAsia="Arial Unicode MS" w:hAnsi="Garamond" w:cs="Helvetica"/>
          <w:color w:val="000000" w:themeColor="text1"/>
          <w:sz w:val="22"/>
          <w:szCs w:val="22"/>
        </w:rPr>
        <w:t>blazing one-</w:t>
      </w:r>
      <w:r w:rsidR="003A2769">
        <w:rPr>
          <w:rFonts w:ascii="Garamond" w:eastAsia="Arial Unicode MS" w:hAnsi="Garamond" w:cs="Helvetica"/>
          <w:color w:val="000000" w:themeColor="text1"/>
          <w:sz w:val="22"/>
          <w:szCs w:val="22"/>
        </w:rPr>
        <w:t>eyed</w:t>
      </w:r>
      <w:r w:rsidR="005F0790">
        <w:rPr>
          <w:rFonts w:ascii="Garamond" w:eastAsia="Arial Unicode MS" w:hAnsi="Garamond" w:cs="Helvetica"/>
          <w:color w:val="000000" w:themeColor="text1"/>
          <w:sz w:val="22"/>
          <w:szCs w:val="22"/>
        </w:rPr>
        <w:t xml:space="preserve"> essays</w:t>
      </w:r>
      <w:r w:rsidR="00407A57">
        <w:rPr>
          <w:rFonts w:ascii="Garamond" w:eastAsia="Arial Unicode MS" w:hAnsi="Garamond" w:cs="Helvetica"/>
          <w:color w:val="000000" w:themeColor="text1"/>
          <w:sz w:val="22"/>
          <w:szCs w:val="22"/>
        </w:rPr>
        <w:t xml:space="preserve"> and </w:t>
      </w:r>
      <w:r w:rsidR="005F0790">
        <w:rPr>
          <w:rFonts w:ascii="Garamond" w:eastAsia="Arial Unicode MS" w:hAnsi="Garamond" w:cs="Helvetica"/>
          <w:color w:val="000000" w:themeColor="text1"/>
          <w:sz w:val="22"/>
          <w:szCs w:val="22"/>
        </w:rPr>
        <w:t>the precious</w:t>
      </w:r>
      <w:r w:rsidR="0067617C">
        <w:rPr>
          <w:rFonts w:ascii="Garamond" w:eastAsia="Arial Unicode MS" w:hAnsi="Garamond" w:cs="Helvetica"/>
          <w:color w:val="000000" w:themeColor="text1"/>
          <w:sz w:val="22"/>
          <w:szCs w:val="22"/>
        </w:rPr>
        <w:t>ly</w:t>
      </w:r>
      <w:r w:rsidR="005F0790">
        <w:rPr>
          <w:rFonts w:ascii="Garamond" w:eastAsia="Arial Unicode MS" w:hAnsi="Garamond" w:cs="Helvetica"/>
          <w:color w:val="000000" w:themeColor="text1"/>
          <w:sz w:val="22"/>
          <w:szCs w:val="22"/>
        </w:rPr>
        <w:t xml:space="preserve"> </w:t>
      </w:r>
      <w:r w:rsidR="009E2E77">
        <w:rPr>
          <w:rFonts w:ascii="Garamond" w:eastAsia="Arial Unicode MS" w:hAnsi="Garamond" w:cs="Helvetica"/>
          <w:color w:val="000000" w:themeColor="text1"/>
          <w:sz w:val="22"/>
          <w:szCs w:val="22"/>
        </w:rPr>
        <w:t xml:space="preserve">confident </w:t>
      </w:r>
      <w:r w:rsidR="008F7779">
        <w:rPr>
          <w:rFonts w:ascii="Garamond" w:eastAsia="Arial Unicode MS" w:hAnsi="Garamond" w:cs="Helvetica"/>
          <w:color w:val="000000" w:themeColor="text1"/>
          <w:sz w:val="22"/>
          <w:szCs w:val="22"/>
        </w:rPr>
        <w:t>satire</w:t>
      </w:r>
      <w:r w:rsidR="005F0790">
        <w:rPr>
          <w:rFonts w:ascii="Garamond" w:eastAsia="Arial Unicode MS" w:hAnsi="Garamond" w:cs="Helvetica"/>
          <w:color w:val="000000" w:themeColor="text1"/>
          <w:sz w:val="22"/>
          <w:szCs w:val="22"/>
        </w:rPr>
        <w:t xml:space="preserve"> of his early fiction</w:t>
      </w:r>
      <w:r w:rsidR="00964282">
        <w:rPr>
          <w:rFonts w:ascii="Garamond" w:eastAsia="Arial Unicode MS" w:hAnsi="Garamond" w:cs="Helvetica"/>
          <w:color w:val="000000" w:themeColor="text1"/>
          <w:sz w:val="22"/>
          <w:szCs w:val="22"/>
        </w:rPr>
        <w:t xml:space="preserve"> that combined with </w:t>
      </w:r>
      <w:r w:rsidR="005F0790">
        <w:rPr>
          <w:rFonts w:ascii="Garamond" w:eastAsia="Arial Unicode MS" w:hAnsi="Garamond" w:cs="Helvetica"/>
          <w:color w:val="000000" w:themeColor="text1"/>
          <w:sz w:val="22"/>
          <w:szCs w:val="22"/>
        </w:rPr>
        <w:t>the</w:t>
      </w:r>
      <w:r w:rsidR="00C148E3">
        <w:rPr>
          <w:rFonts w:ascii="Garamond" w:eastAsia="Arial Unicode MS" w:hAnsi="Garamond" w:cs="Helvetica"/>
          <w:color w:val="000000" w:themeColor="text1"/>
          <w:sz w:val="22"/>
          <w:szCs w:val="22"/>
        </w:rPr>
        <w:t xml:space="preserve"> colourful</w:t>
      </w:r>
      <w:r w:rsidR="005F0790">
        <w:rPr>
          <w:rFonts w:ascii="Garamond" w:eastAsia="Arial Unicode MS" w:hAnsi="Garamond" w:cs="Helvetica"/>
          <w:color w:val="000000" w:themeColor="text1"/>
          <w:sz w:val="22"/>
          <w:szCs w:val="22"/>
        </w:rPr>
        <w:t xml:space="preserve"> fantasy of Brave New World</w:t>
      </w:r>
      <w:r w:rsidR="00964282">
        <w:rPr>
          <w:rFonts w:ascii="Garamond" w:eastAsia="Arial Unicode MS" w:hAnsi="Garamond" w:cs="Helvetica"/>
          <w:color w:val="000000" w:themeColor="text1"/>
          <w:sz w:val="22"/>
          <w:szCs w:val="22"/>
        </w:rPr>
        <w:t xml:space="preserve"> to paint </w:t>
      </w:r>
      <w:r w:rsidR="00D8791E">
        <w:rPr>
          <w:rFonts w:ascii="Garamond" w:eastAsia="Arial Unicode MS" w:hAnsi="Garamond" w:cs="Helvetica"/>
          <w:color w:val="000000" w:themeColor="text1"/>
          <w:sz w:val="22"/>
          <w:szCs w:val="22"/>
        </w:rPr>
        <w:t>a</w:t>
      </w:r>
      <w:r w:rsidR="00ED6AEE">
        <w:rPr>
          <w:rFonts w:ascii="Garamond" w:eastAsia="Arial Unicode MS" w:hAnsi="Garamond" w:cs="Helvetica"/>
          <w:color w:val="000000" w:themeColor="text1"/>
          <w:sz w:val="22"/>
          <w:szCs w:val="22"/>
        </w:rPr>
        <w:t xml:space="preserve"> </w:t>
      </w:r>
      <w:proofErr w:type="spellStart"/>
      <w:r w:rsidR="00ED6AEE">
        <w:rPr>
          <w:rFonts w:ascii="Garamond" w:eastAsia="Arial Unicode MS" w:hAnsi="Garamond" w:cs="Helvetica"/>
          <w:color w:val="000000" w:themeColor="text1"/>
          <w:sz w:val="22"/>
          <w:szCs w:val="22"/>
        </w:rPr>
        <w:t>topos</w:t>
      </w:r>
      <w:proofErr w:type="spellEnd"/>
      <w:r w:rsidR="00ED6AEE">
        <w:rPr>
          <w:rFonts w:ascii="Garamond" w:eastAsia="Arial Unicode MS" w:hAnsi="Garamond" w:cs="Helvetica"/>
          <w:color w:val="000000" w:themeColor="text1"/>
          <w:sz w:val="22"/>
          <w:szCs w:val="22"/>
        </w:rPr>
        <w:t xml:space="preserve"> of </w:t>
      </w:r>
      <w:r w:rsidR="006F1E90">
        <w:rPr>
          <w:rFonts w:ascii="Garamond" w:eastAsia="Arial Unicode MS" w:hAnsi="Garamond" w:cs="Helvetica"/>
          <w:color w:val="000000" w:themeColor="text1"/>
          <w:sz w:val="22"/>
          <w:szCs w:val="22"/>
        </w:rPr>
        <w:t xml:space="preserve">earnest anti-technology </w:t>
      </w:r>
      <w:r w:rsidR="00816BFE">
        <w:rPr>
          <w:rFonts w:ascii="Garamond" w:eastAsia="Arial Unicode MS" w:hAnsi="Garamond" w:cs="Helvetica"/>
          <w:color w:val="000000" w:themeColor="text1"/>
          <w:sz w:val="22"/>
          <w:szCs w:val="22"/>
        </w:rPr>
        <w:t xml:space="preserve">censure </w:t>
      </w:r>
      <w:r w:rsidR="00D8791E">
        <w:rPr>
          <w:rFonts w:ascii="Garamond" w:eastAsia="Arial Unicode MS" w:hAnsi="Garamond" w:cs="Helvetica"/>
          <w:color w:val="000000" w:themeColor="text1"/>
          <w:sz w:val="22"/>
          <w:szCs w:val="22"/>
        </w:rPr>
        <w:t xml:space="preserve">that could only have been </w:t>
      </w:r>
      <w:r w:rsidR="003F01E7">
        <w:rPr>
          <w:rFonts w:ascii="Garamond" w:eastAsia="Arial Unicode MS" w:hAnsi="Garamond" w:cs="Helvetica"/>
          <w:color w:val="000000" w:themeColor="text1"/>
          <w:sz w:val="22"/>
          <w:szCs w:val="22"/>
        </w:rPr>
        <w:t>drawn</w:t>
      </w:r>
      <w:r w:rsidR="00D8791E">
        <w:rPr>
          <w:rFonts w:ascii="Garamond" w:eastAsia="Arial Unicode MS" w:hAnsi="Garamond" w:cs="Helvetica"/>
          <w:color w:val="000000" w:themeColor="text1"/>
          <w:sz w:val="22"/>
          <w:szCs w:val="22"/>
        </w:rPr>
        <w:t xml:space="preserve"> by an artist blind to </w:t>
      </w:r>
      <w:r w:rsidR="00D8791E" w:rsidRPr="00D8791E">
        <w:rPr>
          <w:rFonts w:ascii="Garamond" w:eastAsia="Arial Unicode MS" w:hAnsi="Garamond" w:cs="Helvetica"/>
          <w:color w:val="000000" w:themeColor="text1"/>
          <w:sz w:val="22"/>
          <w:szCs w:val="22"/>
        </w:rPr>
        <w:t>the desires</w:t>
      </w:r>
      <w:r w:rsidR="00881C63">
        <w:rPr>
          <w:rFonts w:ascii="Garamond" w:eastAsia="Arial Unicode MS" w:hAnsi="Garamond" w:cs="Helvetica"/>
          <w:color w:val="000000" w:themeColor="text1"/>
          <w:sz w:val="22"/>
          <w:szCs w:val="22"/>
        </w:rPr>
        <w:t xml:space="preserve"> </w:t>
      </w:r>
      <w:r w:rsidR="00D8791E" w:rsidRPr="00D8791E">
        <w:rPr>
          <w:rFonts w:ascii="Garamond" w:eastAsia="Arial Unicode MS" w:hAnsi="Garamond" w:cs="Helvetica"/>
          <w:color w:val="000000" w:themeColor="text1"/>
          <w:sz w:val="22"/>
          <w:szCs w:val="22"/>
        </w:rPr>
        <w:t>of humanity at large</w:t>
      </w:r>
      <w:r w:rsidR="00D55CC9">
        <w:rPr>
          <w:rFonts w:ascii="Garamond" w:eastAsia="Arial Unicode MS" w:hAnsi="Garamond" w:cs="Helvetica"/>
          <w:color w:val="000000" w:themeColor="text1"/>
          <w:sz w:val="22"/>
          <w:szCs w:val="22"/>
        </w:rPr>
        <w:t xml:space="preserve">. </w:t>
      </w:r>
    </w:p>
    <w:p w14:paraId="16CB374F" w14:textId="41679642" w:rsidR="00BE6725" w:rsidRDefault="002A1CEF" w:rsidP="00722C80">
      <w:pPr>
        <w:ind w:firstLine="454"/>
        <w:jc w:val="both"/>
        <w:rPr>
          <w:rFonts w:ascii="Garamond" w:eastAsia="Arial Unicode MS" w:hAnsi="Garamond" w:cs="Helvetica"/>
          <w:color w:val="000000" w:themeColor="text1"/>
          <w:sz w:val="22"/>
          <w:szCs w:val="22"/>
        </w:rPr>
      </w:pPr>
      <w:r w:rsidRPr="002A1CEF">
        <w:rPr>
          <w:rFonts w:ascii="Garamond" w:eastAsia="Arial Unicode MS" w:hAnsi="Garamond" w:cs="Helvetica"/>
          <w:color w:val="000000" w:themeColor="text1"/>
          <w:sz w:val="22"/>
          <w:szCs w:val="22"/>
        </w:rPr>
        <w:t xml:space="preserve">Huxley’s </w:t>
      </w:r>
      <w:r w:rsidR="000106BE">
        <w:rPr>
          <w:rFonts w:ascii="Garamond" w:eastAsia="Arial Unicode MS" w:hAnsi="Garamond" w:cs="Helvetica"/>
          <w:color w:val="000000" w:themeColor="text1"/>
          <w:sz w:val="22"/>
          <w:szCs w:val="22"/>
        </w:rPr>
        <w:t xml:space="preserve">position was </w:t>
      </w:r>
      <w:r w:rsidR="006F1E90">
        <w:rPr>
          <w:rFonts w:ascii="Garamond" w:eastAsia="Arial Unicode MS" w:hAnsi="Garamond" w:cs="Helvetica"/>
          <w:color w:val="000000" w:themeColor="text1"/>
          <w:sz w:val="22"/>
          <w:szCs w:val="22"/>
        </w:rPr>
        <w:t xml:space="preserve">a </w:t>
      </w:r>
      <w:r w:rsidR="00AB400B">
        <w:rPr>
          <w:rFonts w:ascii="Garamond" w:eastAsia="Arial Unicode MS" w:hAnsi="Garamond" w:cs="Helvetica"/>
          <w:color w:val="000000" w:themeColor="text1"/>
          <w:sz w:val="22"/>
          <w:szCs w:val="22"/>
        </w:rPr>
        <w:t xml:space="preserve">declaration against the Whiggish confidence in the </w:t>
      </w:r>
      <w:r w:rsidR="00FD1D4D">
        <w:rPr>
          <w:rFonts w:ascii="Garamond" w:eastAsia="Arial Unicode MS" w:hAnsi="Garamond" w:cs="Helvetica"/>
          <w:color w:val="000000" w:themeColor="text1"/>
          <w:sz w:val="22"/>
          <w:szCs w:val="22"/>
        </w:rPr>
        <w:t xml:space="preserve">continuation of the enlightenment, against the </w:t>
      </w:r>
      <w:r w:rsidR="004C120B">
        <w:rPr>
          <w:rFonts w:ascii="Garamond" w:eastAsia="Arial Unicode MS" w:hAnsi="Garamond" w:cs="Helvetica"/>
          <w:color w:val="000000" w:themeColor="text1"/>
          <w:sz w:val="22"/>
          <w:szCs w:val="22"/>
        </w:rPr>
        <w:t xml:space="preserve">science-enabled </w:t>
      </w:r>
      <w:r w:rsidR="00AB400B">
        <w:rPr>
          <w:rFonts w:ascii="Garamond" w:eastAsia="Arial Unicode MS" w:hAnsi="Garamond" w:cs="Helvetica"/>
          <w:color w:val="000000" w:themeColor="text1"/>
          <w:sz w:val="22"/>
          <w:szCs w:val="22"/>
        </w:rPr>
        <w:t>progress of humankind</w:t>
      </w:r>
      <w:r w:rsidR="001158DE">
        <w:rPr>
          <w:rFonts w:ascii="Garamond" w:eastAsia="Arial Unicode MS" w:hAnsi="Garamond" w:cs="Helvetica"/>
          <w:color w:val="000000" w:themeColor="text1"/>
          <w:sz w:val="22"/>
          <w:szCs w:val="22"/>
        </w:rPr>
        <w:t>, and a</w:t>
      </w:r>
      <w:r w:rsidR="00802A21">
        <w:rPr>
          <w:rFonts w:ascii="Garamond" w:eastAsia="Arial Unicode MS" w:hAnsi="Garamond" w:cs="Helvetica"/>
          <w:color w:val="000000" w:themeColor="text1"/>
          <w:sz w:val="22"/>
          <w:szCs w:val="22"/>
        </w:rPr>
        <w:t xml:space="preserve"> </w:t>
      </w:r>
      <w:r w:rsidR="009345FA">
        <w:rPr>
          <w:rFonts w:ascii="Garamond" w:eastAsia="Arial Unicode MS" w:hAnsi="Garamond" w:cs="Helvetica"/>
          <w:color w:val="000000" w:themeColor="text1"/>
          <w:sz w:val="22"/>
          <w:szCs w:val="22"/>
        </w:rPr>
        <w:t>hidden</w:t>
      </w:r>
      <w:r w:rsidR="001158DE">
        <w:rPr>
          <w:rFonts w:ascii="Garamond" w:eastAsia="Arial Unicode MS" w:hAnsi="Garamond" w:cs="Helvetica"/>
          <w:color w:val="000000" w:themeColor="text1"/>
          <w:sz w:val="22"/>
          <w:szCs w:val="22"/>
        </w:rPr>
        <w:t xml:space="preserve"> affirmation for a</w:t>
      </w:r>
      <w:r w:rsidR="00650F1D">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 xml:space="preserve">top-down hegemony </w:t>
      </w:r>
      <w:r w:rsidR="00236DC2">
        <w:rPr>
          <w:rFonts w:ascii="Garamond" w:eastAsia="Arial Unicode MS" w:hAnsi="Garamond" w:cs="Helvetica"/>
          <w:color w:val="000000" w:themeColor="text1"/>
          <w:sz w:val="22"/>
          <w:szCs w:val="22"/>
        </w:rPr>
        <w:t xml:space="preserve">maintained </w:t>
      </w:r>
      <w:r w:rsidR="001158DE">
        <w:rPr>
          <w:rFonts w:ascii="Garamond" w:eastAsia="Arial Unicode MS" w:hAnsi="Garamond" w:cs="Helvetica"/>
          <w:color w:val="000000" w:themeColor="text1"/>
          <w:sz w:val="22"/>
          <w:szCs w:val="22"/>
        </w:rPr>
        <w:t>by intellectual elites</w:t>
      </w:r>
      <w:r w:rsidR="00BE23CB">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H</w:t>
      </w:r>
      <w:r w:rsidR="00313A7B">
        <w:rPr>
          <w:rFonts w:ascii="Garamond" w:eastAsia="Arial Unicode MS" w:hAnsi="Garamond" w:cs="Helvetica"/>
          <w:color w:val="000000" w:themeColor="text1"/>
          <w:sz w:val="22"/>
          <w:szCs w:val="22"/>
        </w:rPr>
        <w:t>e promulgated</w:t>
      </w:r>
      <w:r w:rsidR="00BC5393">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 xml:space="preserve">his attitude </w:t>
      </w:r>
      <w:r w:rsidR="00BC5393">
        <w:rPr>
          <w:rFonts w:ascii="Garamond" w:eastAsia="Arial Unicode MS" w:hAnsi="Garamond" w:cs="Helvetica"/>
          <w:color w:val="000000" w:themeColor="text1"/>
          <w:sz w:val="22"/>
          <w:szCs w:val="22"/>
        </w:rPr>
        <w:t xml:space="preserve">in </w:t>
      </w:r>
      <w:r w:rsidR="004D0B87">
        <w:rPr>
          <w:rFonts w:ascii="Garamond" w:eastAsia="Arial Unicode MS" w:hAnsi="Garamond" w:cs="Helvetica"/>
          <w:color w:val="000000" w:themeColor="text1"/>
          <w:sz w:val="22"/>
          <w:szCs w:val="22"/>
        </w:rPr>
        <w:t>a clear and</w:t>
      </w:r>
      <w:r w:rsidR="003A2769">
        <w:rPr>
          <w:rFonts w:ascii="Garamond" w:eastAsia="Arial Unicode MS" w:hAnsi="Garamond" w:cs="Helvetica"/>
          <w:color w:val="000000" w:themeColor="text1"/>
          <w:sz w:val="22"/>
          <w:szCs w:val="22"/>
        </w:rPr>
        <w:t xml:space="preserve"> wide-eyed </w:t>
      </w:r>
      <w:r w:rsidR="00B367FD">
        <w:rPr>
          <w:rFonts w:ascii="Garamond" w:eastAsia="Arial Unicode MS" w:hAnsi="Garamond" w:cs="Helvetica"/>
          <w:color w:val="000000" w:themeColor="text1"/>
          <w:sz w:val="22"/>
          <w:szCs w:val="22"/>
        </w:rPr>
        <w:t>didacti</w:t>
      </w:r>
      <w:r w:rsidR="00BC5393">
        <w:rPr>
          <w:rFonts w:ascii="Garamond" w:eastAsia="Arial Unicode MS" w:hAnsi="Garamond" w:cs="Helvetica"/>
          <w:color w:val="000000" w:themeColor="text1"/>
          <w:sz w:val="22"/>
          <w:szCs w:val="22"/>
        </w:rPr>
        <w:t>cism</w:t>
      </w:r>
      <w:r w:rsidR="003A2769">
        <w:rPr>
          <w:rFonts w:ascii="Garamond" w:eastAsia="Arial Unicode MS" w:hAnsi="Garamond" w:cs="Helvetica"/>
          <w:color w:val="000000" w:themeColor="text1"/>
          <w:sz w:val="22"/>
          <w:szCs w:val="22"/>
        </w:rPr>
        <w:t xml:space="preserve">, </w:t>
      </w:r>
      <w:r w:rsidR="00B367FD">
        <w:rPr>
          <w:rFonts w:ascii="Garamond" w:eastAsia="Arial Unicode MS" w:hAnsi="Garamond" w:cs="Helvetica"/>
          <w:color w:val="000000" w:themeColor="text1"/>
          <w:sz w:val="22"/>
          <w:szCs w:val="22"/>
        </w:rPr>
        <w:t xml:space="preserve">pulling the reader up to meet </w:t>
      </w:r>
      <w:r w:rsidR="002E6C42">
        <w:rPr>
          <w:rFonts w:ascii="Garamond" w:eastAsia="Arial Unicode MS" w:hAnsi="Garamond" w:cs="Helvetica"/>
          <w:color w:val="000000" w:themeColor="text1"/>
          <w:sz w:val="22"/>
          <w:szCs w:val="22"/>
        </w:rPr>
        <w:t>his</w:t>
      </w:r>
      <w:r w:rsidR="00B367FD">
        <w:rPr>
          <w:rFonts w:ascii="Garamond" w:eastAsia="Arial Unicode MS" w:hAnsi="Garamond" w:cs="Helvetica"/>
          <w:color w:val="000000" w:themeColor="text1"/>
          <w:sz w:val="22"/>
          <w:szCs w:val="22"/>
        </w:rPr>
        <w:t xml:space="preserve"> gaze. </w:t>
      </w:r>
      <w:r w:rsidR="00722C80">
        <w:rPr>
          <w:rFonts w:ascii="Garamond" w:eastAsia="Arial Unicode MS" w:hAnsi="Garamond" w:cs="Helvetica"/>
          <w:color w:val="000000" w:themeColor="text1"/>
          <w:sz w:val="22"/>
          <w:szCs w:val="22"/>
        </w:rPr>
        <w:t xml:space="preserve">Perhaps I go to Huxley when I think of an archetype </w:t>
      </w:r>
      <w:r w:rsidR="000A1C40">
        <w:rPr>
          <w:rFonts w:ascii="Garamond" w:eastAsia="Arial Unicode MS" w:hAnsi="Garamond" w:cs="Helvetica"/>
          <w:color w:val="000000" w:themeColor="text1"/>
          <w:sz w:val="22"/>
          <w:szCs w:val="22"/>
        </w:rPr>
        <w:t>for</w:t>
      </w:r>
      <w:r w:rsidR="00722C80">
        <w:rPr>
          <w:rFonts w:ascii="Garamond" w:eastAsia="Arial Unicode MS" w:hAnsi="Garamond" w:cs="Helvetica"/>
          <w:color w:val="000000" w:themeColor="text1"/>
          <w:sz w:val="22"/>
          <w:szCs w:val="22"/>
        </w:rPr>
        <w:t xml:space="preserve"> the </w:t>
      </w:r>
      <w:r w:rsidR="00722C80" w:rsidRPr="00722C80">
        <w:rPr>
          <w:rFonts w:ascii="Garamond" w:eastAsia="Arial Unicode MS" w:hAnsi="Garamond" w:cs="Helvetica"/>
          <w:i/>
          <w:iCs/>
          <w:color w:val="000000" w:themeColor="text1"/>
          <w:sz w:val="22"/>
          <w:szCs w:val="22"/>
        </w:rPr>
        <w:t>folkist</w:t>
      </w:r>
      <w:r w:rsidR="00722C80">
        <w:rPr>
          <w:rFonts w:ascii="Garamond" w:eastAsia="Arial Unicode MS" w:hAnsi="Garamond" w:cs="Helvetica"/>
          <w:color w:val="000000" w:themeColor="text1"/>
          <w:sz w:val="22"/>
          <w:szCs w:val="22"/>
        </w:rPr>
        <w:t xml:space="preserve"> outlook:</w:t>
      </w:r>
      <w:r w:rsidR="00650F1D">
        <w:rPr>
          <w:rFonts w:ascii="Garamond" w:eastAsia="Arial Unicode MS" w:hAnsi="Garamond" w:cs="Helvetica"/>
          <w:color w:val="000000" w:themeColor="text1"/>
          <w:sz w:val="22"/>
          <w:szCs w:val="22"/>
        </w:rPr>
        <w:t xml:space="preserve"> </w:t>
      </w:r>
      <w:r w:rsidR="003A2769">
        <w:rPr>
          <w:rFonts w:ascii="Garamond" w:eastAsia="Arial Unicode MS" w:hAnsi="Garamond" w:cs="Helvetica"/>
          <w:color w:val="000000" w:themeColor="text1"/>
          <w:sz w:val="22"/>
          <w:szCs w:val="22"/>
        </w:rPr>
        <w:t>looking backwards</w:t>
      </w:r>
      <w:r w:rsidR="00340936">
        <w:rPr>
          <w:rFonts w:ascii="Garamond" w:eastAsia="Arial Unicode MS" w:hAnsi="Garamond" w:cs="Helvetica"/>
          <w:color w:val="000000" w:themeColor="text1"/>
          <w:sz w:val="22"/>
          <w:szCs w:val="22"/>
        </w:rPr>
        <w:t>,</w:t>
      </w:r>
      <w:r w:rsidR="005E3233">
        <w:rPr>
          <w:rFonts w:ascii="Garamond" w:eastAsia="Arial Unicode MS" w:hAnsi="Garamond" w:cs="Helvetica"/>
          <w:color w:val="000000" w:themeColor="text1"/>
          <w:sz w:val="22"/>
          <w:szCs w:val="22"/>
        </w:rPr>
        <w:t xml:space="preserve"> passed over by technology as he</w:t>
      </w:r>
      <w:r w:rsidR="00340936">
        <w:rPr>
          <w:rFonts w:ascii="Garamond" w:eastAsia="Arial Unicode MS" w:hAnsi="Garamond" w:cs="Helvetica"/>
          <w:color w:val="000000" w:themeColor="text1"/>
          <w:sz w:val="22"/>
          <w:szCs w:val="22"/>
        </w:rPr>
        <w:t xml:space="preserve"> tend</w:t>
      </w:r>
      <w:r w:rsidR="005E3233">
        <w:rPr>
          <w:rFonts w:ascii="Garamond" w:eastAsia="Arial Unicode MS" w:hAnsi="Garamond" w:cs="Helvetica"/>
          <w:color w:val="000000" w:themeColor="text1"/>
          <w:sz w:val="22"/>
          <w:szCs w:val="22"/>
        </w:rPr>
        <w:t>s</w:t>
      </w:r>
      <w:r w:rsidR="00340936">
        <w:rPr>
          <w:rFonts w:ascii="Garamond" w:eastAsia="Arial Unicode MS" w:hAnsi="Garamond" w:cs="Helvetica"/>
          <w:color w:val="000000" w:themeColor="text1"/>
          <w:sz w:val="22"/>
          <w:szCs w:val="22"/>
        </w:rPr>
        <w:t xml:space="preserve"> the </w:t>
      </w:r>
      <w:r w:rsidR="00C148E3">
        <w:rPr>
          <w:rFonts w:ascii="Garamond" w:eastAsia="Arial Unicode MS" w:hAnsi="Garamond" w:cs="Helvetica"/>
          <w:color w:val="000000" w:themeColor="text1"/>
          <w:sz w:val="22"/>
          <w:szCs w:val="22"/>
        </w:rPr>
        <w:t xml:space="preserve">cultivated </w:t>
      </w:r>
      <w:r w:rsidR="00340936">
        <w:rPr>
          <w:rFonts w:ascii="Garamond" w:eastAsia="Arial Unicode MS" w:hAnsi="Garamond" w:cs="Helvetica"/>
          <w:color w:val="000000" w:themeColor="text1"/>
          <w:sz w:val="22"/>
          <w:szCs w:val="22"/>
        </w:rPr>
        <w:t>flowers of his day</w:t>
      </w:r>
      <w:r w:rsidR="00964282">
        <w:rPr>
          <w:rFonts w:ascii="Garamond" w:eastAsia="Arial Unicode MS" w:hAnsi="Garamond" w:cs="Helvetica"/>
          <w:color w:val="000000" w:themeColor="text1"/>
          <w:sz w:val="22"/>
          <w:szCs w:val="22"/>
        </w:rPr>
        <w:t xml:space="preserve"> to</w:t>
      </w:r>
      <w:r w:rsidR="00C132A7">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find</w:t>
      </w:r>
      <w:r w:rsidR="00B367FD">
        <w:rPr>
          <w:rFonts w:ascii="Garamond" w:eastAsia="Arial Unicode MS" w:hAnsi="Garamond" w:cs="Helvetica"/>
          <w:color w:val="000000" w:themeColor="text1"/>
          <w:sz w:val="22"/>
          <w:szCs w:val="22"/>
        </w:rPr>
        <w:t xml:space="preserve"> </w:t>
      </w:r>
      <w:r w:rsidR="00340936" w:rsidRPr="00340936">
        <w:rPr>
          <w:rFonts w:ascii="Garamond" w:eastAsia="Arial Unicode MS" w:hAnsi="Garamond" w:cs="Helvetica"/>
          <w:color w:val="000000" w:themeColor="text1"/>
          <w:sz w:val="22"/>
          <w:szCs w:val="22"/>
        </w:rPr>
        <w:t xml:space="preserve">patterns </w:t>
      </w:r>
      <w:r w:rsidR="00340936">
        <w:rPr>
          <w:rFonts w:ascii="Garamond" w:eastAsia="Arial Unicode MS" w:hAnsi="Garamond" w:cs="Helvetica"/>
          <w:color w:val="000000" w:themeColor="text1"/>
          <w:sz w:val="22"/>
          <w:szCs w:val="22"/>
        </w:rPr>
        <w:t xml:space="preserve">in the </w:t>
      </w:r>
      <w:r w:rsidR="00B367FD">
        <w:rPr>
          <w:rFonts w:ascii="Garamond" w:eastAsia="Arial Unicode MS" w:hAnsi="Garamond" w:cs="Helvetica"/>
          <w:color w:val="000000" w:themeColor="text1"/>
          <w:sz w:val="22"/>
          <w:szCs w:val="22"/>
        </w:rPr>
        <w:t>perennial</w:t>
      </w:r>
      <w:r w:rsidR="00340936">
        <w:rPr>
          <w:rFonts w:ascii="Garamond" w:eastAsia="Arial Unicode MS" w:hAnsi="Garamond" w:cs="Helvetica"/>
          <w:color w:val="000000" w:themeColor="text1"/>
          <w:sz w:val="22"/>
          <w:szCs w:val="22"/>
        </w:rPr>
        <w:t>s</w:t>
      </w:r>
      <w:r w:rsidR="00B367FD">
        <w:rPr>
          <w:rFonts w:ascii="Garamond" w:eastAsia="Arial Unicode MS" w:hAnsi="Garamond" w:cs="Helvetica"/>
          <w:color w:val="000000" w:themeColor="text1"/>
          <w:sz w:val="22"/>
          <w:szCs w:val="22"/>
        </w:rPr>
        <w:t>.</w:t>
      </w:r>
    </w:p>
    <w:p w14:paraId="7AF6E598" w14:textId="27AB4C51" w:rsidR="005F0790" w:rsidRPr="003D265F" w:rsidRDefault="00D8791E" w:rsidP="005F0790">
      <w:pPr>
        <w:ind w:firstLine="454"/>
        <w:jc w:val="both"/>
        <w:rPr>
          <w:rFonts w:ascii="Garamond" w:eastAsia="Arial Unicode MS" w:hAnsi="Garamond" w:cs="Helvetica"/>
          <w:color w:val="000000" w:themeColor="text1"/>
          <w:sz w:val="22"/>
          <w:szCs w:val="22"/>
        </w:rPr>
      </w:pPr>
      <w:r w:rsidRPr="00D8791E">
        <w:rPr>
          <w:rFonts w:ascii="Garamond" w:eastAsia="Arial Unicode MS" w:hAnsi="Garamond" w:cs="Helvetica"/>
          <w:color w:val="000000" w:themeColor="text1"/>
          <w:sz w:val="22"/>
          <w:szCs w:val="22"/>
        </w:rPr>
        <w:t xml:space="preserve">Huxley </w:t>
      </w:r>
      <w:r>
        <w:rPr>
          <w:rFonts w:ascii="Garamond" w:eastAsia="Arial Unicode MS" w:hAnsi="Garamond" w:cs="Helvetica"/>
          <w:color w:val="000000" w:themeColor="text1"/>
          <w:sz w:val="22"/>
          <w:szCs w:val="22"/>
        </w:rPr>
        <w:t xml:space="preserve">and I </w:t>
      </w:r>
      <w:r w:rsidR="005F0790">
        <w:rPr>
          <w:rFonts w:ascii="Garamond" w:eastAsia="Arial Unicode MS" w:hAnsi="Garamond" w:cs="Helvetica"/>
          <w:color w:val="000000" w:themeColor="text1"/>
          <w:sz w:val="22"/>
          <w:szCs w:val="22"/>
        </w:rPr>
        <w:t xml:space="preserve">share a similar history, </w:t>
      </w:r>
      <w:r w:rsidR="003218CF">
        <w:rPr>
          <w:rFonts w:ascii="Garamond" w:eastAsia="Arial Unicode MS" w:hAnsi="Garamond" w:cs="Helvetica"/>
          <w:color w:val="000000" w:themeColor="text1"/>
          <w:sz w:val="22"/>
          <w:szCs w:val="22"/>
        </w:rPr>
        <w:t xml:space="preserve">raised in England and </w:t>
      </w:r>
      <w:r w:rsidR="004A623B">
        <w:rPr>
          <w:rFonts w:ascii="Garamond" w:eastAsia="Arial Unicode MS" w:hAnsi="Garamond" w:cs="Helvetica"/>
          <w:color w:val="000000" w:themeColor="text1"/>
          <w:sz w:val="22"/>
          <w:szCs w:val="22"/>
        </w:rPr>
        <w:t>spending</w:t>
      </w:r>
      <w:r w:rsidR="00DB0BA6">
        <w:rPr>
          <w:rFonts w:ascii="Garamond" w:eastAsia="Arial Unicode MS" w:hAnsi="Garamond" w:cs="Helvetica"/>
          <w:color w:val="000000" w:themeColor="text1"/>
          <w:sz w:val="22"/>
          <w:szCs w:val="22"/>
        </w:rPr>
        <w:t xml:space="preserve"> </w:t>
      </w:r>
      <w:r w:rsidR="00650F1D">
        <w:rPr>
          <w:rFonts w:ascii="Garamond" w:eastAsia="Arial Unicode MS" w:hAnsi="Garamond" w:cs="Helvetica"/>
          <w:color w:val="000000" w:themeColor="text1"/>
          <w:sz w:val="22"/>
          <w:szCs w:val="22"/>
        </w:rPr>
        <w:t>significant time in</w:t>
      </w:r>
      <w:r w:rsidR="0097770E">
        <w:rPr>
          <w:rFonts w:ascii="Garamond" w:eastAsia="Arial Unicode MS" w:hAnsi="Garamond" w:cs="Helvetica"/>
          <w:color w:val="000000" w:themeColor="text1"/>
          <w:sz w:val="22"/>
          <w:szCs w:val="22"/>
        </w:rPr>
        <w:t xml:space="preserve"> </w:t>
      </w:r>
      <w:r w:rsidR="0097770E" w:rsidRPr="0097770E">
        <w:rPr>
          <w:rFonts w:ascii="Garamond" w:eastAsia="Arial Unicode MS" w:hAnsi="Garamond" w:cs="Helvetica"/>
          <w:color w:val="000000" w:themeColor="text1"/>
          <w:sz w:val="22"/>
          <w:szCs w:val="22"/>
        </w:rPr>
        <w:t>Californ</w:t>
      </w:r>
      <w:r w:rsidR="00650F1D">
        <w:rPr>
          <w:rFonts w:ascii="Garamond" w:eastAsia="Arial Unicode MS" w:hAnsi="Garamond" w:cs="Helvetica"/>
          <w:color w:val="000000" w:themeColor="text1"/>
          <w:sz w:val="22"/>
          <w:szCs w:val="22"/>
        </w:rPr>
        <w:t>ia</w:t>
      </w:r>
      <w:r w:rsidR="0099532E">
        <w:rPr>
          <w:rFonts w:ascii="Garamond" w:eastAsia="Arial Unicode MS" w:hAnsi="Garamond" w:cs="Helvetica"/>
          <w:color w:val="000000" w:themeColor="text1"/>
          <w:sz w:val="22"/>
          <w:szCs w:val="22"/>
        </w:rPr>
        <w:t>. Ours was</w:t>
      </w:r>
      <w:r w:rsidR="005F0790">
        <w:rPr>
          <w:rFonts w:ascii="Garamond" w:eastAsia="Arial Unicode MS" w:hAnsi="Garamond" w:cs="Helvetica"/>
          <w:color w:val="000000" w:themeColor="text1"/>
          <w:sz w:val="22"/>
          <w:szCs w:val="22"/>
        </w:rPr>
        <w:t xml:space="preserve"> </w:t>
      </w:r>
      <w:r w:rsidR="003218CF">
        <w:rPr>
          <w:rFonts w:ascii="Garamond" w:eastAsia="Arial Unicode MS" w:hAnsi="Garamond" w:cs="Helvetica"/>
          <w:color w:val="000000" w:themeColor="text1"/>
          <w:sz w:val="22"/>
          <w:szCs w:val="22"/>
        </w:rPr>
        <w:t xml:space="preserve">an existence </w:t>
      </w:r>
      <w:r w:rsidR="0099532E">
        <w:rPr>
          <w:rFonts w:ascii="Garamond" w:eastAsia="Arial Unicode MS" w:hAnsi="Garamond" w:cs="Helvetica"/>
          <w:color w:val="000000" w:themeColor="text1"/>
          <w:sz w:val="22"/>
          <w:szCs w:val="22"/>
        </w:rPr>
        <w:t>not as much</w:t>
      </w:r>
      <w:r w:rsidR="003218CF">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isolated</w:t>
      </w:r>
      <w:r w:rsidR="00E16CFA">
        <w:rPr>
          <w:rFonts w:ascii="Garamond" w:eastAsia="Arial Unicode MS" w:hAnsi="Garamond" w:cs="Helvetica"/>
          <w:color w:val="000000" w:themeColor="text1"/>
          <w:sz w:val="22"/>
          <w:szCs w:val="22"/>
        </w:rPr>
        <w:t xml:space="preserve"> </w:t>
      </w:r>
      <w:r w:rsidR="0099532E">
        <w:rPr>
          <w:rFonts w:ascii="Garamond" w:eastAsia="Arial Unicode MS" w:hAnsi="Garamond" w:cs="Helvetica"/>
          <w:color w:val="000000" w:themeColor="text1"/>
          <w:sz w:val="22"/>
          <w:szCs w:val="22"/>
        </w:rPr>
        <w:t>as</w:t>
      </w:r>
      <w:r w:rsidR="00E16CFA">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insulated, bre</w:t>
      </w:r>
      <w:r w:rsidR="00E16CFA">
        <w:rPr>
          <w:rFonts w:ascii="Garamond" w:eastAsia="Arial Unicode MS" w:hAnsi="Garamond" w:cs="Helvetica"/>
          <w:color w:val="000000" w:themeColor="text1"/>
          <w:sz w:val="22"/>
          <w:szCs w:val="22"/>
        </w:rPr>
        <w:t>eding</w:t>
      </w:r>
      <w:r w:rsidR="005F0790">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an</w:t>
      </w:r>
      <w:r w:rsidR="005F0790">
        <w:rPr>
          <w:rFonts w:ascii="Garamond" w:eastAsia="Arial Unicode MS" w:hAnsi="Garamond" w:cs="Helvetica"/>
          <w:color w:val="000000" w:themeColor="text1"/>
          <w:sz w:val="22"/>
          <w:szCs w:val="22"/>
        </w:rPr>
        <w:t xml:space="preserve"> </w:t>
      </w:r>
      <w:r w:rsidR="00EA08E0">
        <w:rPr>
          <w:rFonts w:ascii="Garamond" w:eastAsia="Arial Unicode MS" w:hAnsi="Garamond" w:cs="Helvetica"/>
          <w:color w:val="000000" w:themeColor="text1"/>
          <w:sz w:val="22"/>
          <w:szCs w:val="22"/>
        </w:rPr>
        <w:t>airy</w:t>
      </w:r>
      <w:r w:rsidR="005F0790">
        <w:rPr>
          <w:rFonts w:ascii="Garamond" w:eastAsia="Arial Unicode MS" w:hAnsi="Garamond" w:cs="Helvetica"/>
          <w:color w:val="000000" w:themeColor="text1"/>
          <w:sz w:val="22"/>
          <w:szCs w:val="22"/>
        </w:rPr>
        <w:t xml:space="preserve"> thinking</w:t>
      </w:r>
      <w:r w:rsidR="00297ABA">
        <w:rPr>
          <w:rFonts w:ascii="Garamond" w:eastAsia="Arial Unicode MS" w:hAnsi="Garamond" w:cs="Helvetica"/>
          <w:color w:val="000000" w:themeColor="text1"/>
          <w:sz w:val="22"/>
          <w:szCs w:val="22"/>
        </w:rPr>
        <w:t xml:space="preserve"> as we</w:t>
      </w:r>
      <w:r>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knock</w:t>
      </w:r>
      <w:r w:rsidR="00297ABA">
        <w:rPr>
          <w:rFonts w:ascii="Garamond" w:eastAsia="Arial Unicode MS" w:hAnsi="Garamond" w:cs="Helvetica"/>
          <w:color w:val="000000" w:themeColor="text1"/>
          <w:sz w:val="22"/>
          <w:szCs w:val="22"/>
        </w:rPr>
        <w:t>ed</w:t>
      </w:r>
      <w:r w:rsidR="00E16CFA">
        <w:rPr>
          <w:rFonts w:ascii="Garamond" w:eastAsia="Arial Unicode MS" w:hAnsi="Garamond" w:cs="Helvetica"/>
          <w:color w:val="000000" w:themeColor="text1"/>
          <w:sz w:val="22"/>
          <w:szCs w:val="22"/>
        </w:rPr>
        <w:t xml:space="preserve"> on the</w:t>
      </w:r>
      <w:r>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doors of perception</w:t>
      </w:r>
      <w:r w:rsidR="00F4169E">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or </w:t>
      </w:r>
      <w:r w:rsidR="00297ABA">
        <w:rPr>
          <w:rFonts w:ascii="Garamond" w:eastAsia="Arial Unicode MS" w:hAnsi="Garamond" w:cs="Helvetica"/>
          <w:color w:val="000000" w:themeColor="text1"/>
          <w:sz w:val="22"/>
          <w:szCs w:val="22"/>
        </w:rPr>
        <w:t>in my case</w:t>
      </w:r>
      <w:r w:rsidR="00340936">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the </w:t>
      </w:r>
      <w:r w:rsidR="001D6065" w:rsidRPr="00F4169E">
        <w:rPr>
          <w:rFonts w:ascii="Garamond" w:eastAsia="Arial Unicode MS" w:hAnsi="Garamond" w:cs="Helvetica"/>
          <w:i/>
          <w:iCs/>
          <w:color w:val="000000" w:themeColor="text1"/>
          <w:sz w:val="22"/>
          <w:szCs w:val="22"/>
        </w:rPr>
        <w:t>NORs of</w:t>
      </w:r>
      <w:r w:rsidRPr="00F4169E">
        <w:rPr>
          <w:rFonts w:ascii="Garamond" w:eastAsia="Arial Unicode MS" w:hAnsi="Garamond" w:cs="Helvetica"/>
          <w:i/>
          <w:iCs/>
          <w:color w:val="000000" w:themeColor="text1"/>
          <w:sz w:val="22"/>
          <w:szCs w:val="22"/>
        </w:rPr>
        <w:t xml:space="preserve"> </w:t>
      </w:r>
      <w:proofErr w:type="spellStart"/>
      <w:r w:rsidRPr="00F4169E">
        <w:rPr>
          <w:rFonts w:ascii="Garamond" w:eastAsia="Arial Unicode MS" w:hAnsi="Garamond" w:cs="Helvetica"/>
          <w:i/>
          <w:iCs/>
          <w:color w:val="000000" w:themeColor="text1"/>
          <w:sz w:val="22"/>
          <w:szCs w:val="22"/>
        </w:rPr>
        <w:t>perceptron</w:t>
      </w:r>
      <w:r w:rsidR="00C12F3E" w:rsidRPr="00F4169E">
        <w:rPr>
          <w:rFonts w:ascii="Garamond" w:eastAsia="Arial Unicode MS" w:hAnsi="Garamond" w:cs="Helvetica"/>
          <w:i/>
          <w:iCs/>
          <w:color w:val="000000" w:themeColor="text1"/>
          <w:sz w:val="22"/>
          <w:szCs w:val="22"/>
        </w:rPr>
        <w:t>s</w:t>
      </w:r>
      <w:proofErr w:type="spellEnd"/>
      <w:r w:rsidR="001D6065">
        <w:rPr>
          <w:rFonts w:ascii="Garamond" w:eastAsia="Arial Unicode MS" w:hAnsi="Garamond" w:cs="Helvetica"/>
          <w:color w:val="000000" w:themeColor="text1"/>
          <w:sz w:val="22"/>
          <w:szCs w:val="22"/>
        </w:rPr>
        <w:t>.</w:t>
      </w:r>
      <w:r w:rsidR="001D6065">
        <w:rPr>
          <w:rStyle w:val="FootnoteReference"/>
          <w:rFonts w:ascii="Garamond" w:eastAsia="Arial Unicode MS" w:hAnsi="Garamond" w:cs="Helvetica"/>
          <w:color w:val="000000" w:themeColor="text1"/>
          <w:sz w:val="22"/>
          <w:szCs w:val="22"/>
        </w:rPr>
        <w:footnoteReference w:id="11"/>
      </w:r>
    </w:p>
    <w:p w14:paraId="2A047FE7" w14:textId="4C449D7D" w:rsidR="004A12A2" w:rsidRDefault="008710CE" w:rsidP="006D18A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If I </w:t>
      </w:r>
      <w:r w:rsidR="006059F9" w:rsidRPr="00AF2203">
        <w:rPr>
          <w:rFonts w:ascii="Garamond" w:eastAsia="Arial Unicode MS" w:hAnsi="Garamond" w:cs="Helvetica"/>
          <w:color w:val="000000" w:themeColor="text1"/>
          <w:sz w:val="22"/>
          <w:szCs w:val="22"/>
        </w:rPr>
        <w:t>have</w:t>
      </w:r>
      <w:r w:rsidRPr="00AF2203">
        <w:rPr>
          <w:rFonts w:ascii="Garamond" w:eastAsia="Arial Unicode MS" w:hAnsi="Garamond" w:cs="Helvetica"/>
          <w:color w:val="000000" w:themeColor="text1"/>
          <w:sz w:val="22"/>
          <w:szCs w:val="22"/>
        </w:rPr>
        <w:t xml:space="preserve"> one talent </w:t>
      </w:r>
      <w:r w:rsidR="006059F9" w:rsidRPr="00AF2203">
        <w:rPr>
          <w:rFonts w:ascii="Garamond" w:eastAsia="Arial Unicode MS" w:hAnsi="Garamond" w:cs="Helvetica"/>
          <w:color w:val="000000" w:themeColor="text1"/>
          <w:sz w:val="22"/>
          <w:szCs w:val="22"/>
        </w:rPr>
        <w:t>it is</w:t>
      </w:r>
      <w:r w:rsidRPr="00AF2203">
        <w:rPr>
          <w:rFonts w:ascii="Garamond" w:eastAsia="Arial Unicode MS" w:hAnsi="Garamond" w:cs="Helvetica"/>
          <w:color w:val="000000" w:themeColor="text1"/>
          <w:sz w:val="22"/>
          <w:szCs w:val="22"/>
        </w:rPr>
        <w:t xml:space="preserve"> my hearing ability, </w:t>
      </w:r>
      <w:r w:rsidR="004C4E15">
        <w:rPr>
          <w:rFonts w:ascii="Garamond" w:eastAsia="Arial Unicode MS" w:hAnsi="Garamond" w:cs="Helvetica"/>
          <w:color w:val="000000" w:themeColor="text1"/>
          <w:sz w:val="22"/>
          <w:szCs w:val="22"/>
        </w:rPr>
        <w:t>specifically</w:t>
      </w:r>
      <w:r w:rsidR="00986368">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to </w:t>
      </w:r>
      <w:r w:rsidR="00986368">
        <w:rPr>
          <w:rFonts w:ascii="Garamond" w:eastAsia="Arial Unicode MS" w:hAnsi="Garamond" w:cs="Helvetica"/>
          <w:color w:val="000000" w:themeColor="text1"/>
          <w:sz w:val="22"/>
          <w:szCs w:val="22"/>
        </w:rPr>
        <w:t xml:space="preserve">determine if a recording of speech </w:t>
      </w:r>
      <w:r w:rsidR="006D18A7">
        <w:rPr>
          <w:rFonts w:ascii="Garamond" w:eastAsia="Arial Unicode MS" w:hAnsi="Garamond" w:cs="Helvetica"/>
          <w:color w:val="000000" w:themeColor="text1"/>
          <w:sz w:val="22"/>
          <w:szCs w:val="22"/>
        </w:rPr>
        <w:t>has been artificially generated</w:t>
      </w:r>
      <w:r w:rsidR="007F7A6E">
        <w:rPr>
          <w:rFonts w:ascii="Garamond" w:eastAsia="Arial Unicode MS" w:hAnsi="Garamond" w:cs="Helvetica"/>
          <w:color w:val="000000" w:themeColor="text1"/>
          <w:sz w:val="22"/>
          <w:szCs w:val="22"/>
        </w:rPr>
        <w:t xml:space="preserve"> or </w:t>
      </w:r>
      <w:r w:rsidR="006756A3">
        <w:rPr>
          <w:rFonts w:ascii="Garamond" w:eastAsia="Arial Unicode MS" w:hAnsi="Garamond" w:cs="Helvetica"/>
          <w:color w:val="000000" w:themeColor="text1"/>
          <w:sz w:val="22"/>
          <w:szCs w:val="22"/>
        </w:rPr>
        <w:t>modified</w:t>
      </w:r>
      <w:r w:rsidR="006D18A7">
        <w:rPr>
          <w:rFonts w:ascii="Garamond" w:eastAsia="Arial Unicode MS" w:hAnsi="Garamond" w:cs="Helvetica"/>
          <w:color w:val="000000" w:themeColor="text1"/>
          <w:sz w:val="22"/>
          <w:szCs w:val="22"/>
        </w:rPr>
        <w:t>.</w:t>
      </w:r>
      <w:r w:rsidR="00910032">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This </w:t>
      </w:r>
      <w:r w:rsidR="0077281C">
        <w:rPr>
          <w:rFonts w:ascii="Garamond" w:eastAsia="Arial Unicode MS" w:hAnsi="Garamond" w:cs="Helvetica"/>
          <w:color w:val="000000" w:themeColor="text1"/>
          <w:sz w:val="22"/>
          <w:szCs w:val="22"/>
        </w:rPr>
        <w:t>is</w:t>
      </w:r>
      <w:r w:rsidR="006D18A7">
        <w:rPr>
          <w:rFonts w:ascii="Garamond" w:eastAsia="Arial Unicode MS" w:hAnsi="Garamond" w:cs="Helvetica"/>
          <w:color w:val="000000" w:themeColor="text1"/>
          <w:sz w:val="22"/>
          <w:szCs w:val="22"/>
        </w:rPr>
        <w:t xml:space="preserve"> </w:t>
      </w:r>
      <w:r w:rsidR="0077281C">
        <w:rPr>
          <w:rFonts w:ascii="Garamond" w:eastAsia="Arial Unicode MS" w:hAnsi="Garamond" w:cs="Helvetica"/>
          <w:color w:val="000000" w:themeColor="text1"/>
          <w:sz w:val="22"/>
          <w:szCs w:val="22"/>
        </w:rPr>
        <w:t>a kind of sonic autism</w:t>
      </w:r>
      <w:r w:rsidR="00F12769">
        <w:rPr>
          <w:rFonts w:ascii="Garamond" w:eastAsia="Arial Unicode MS" w:hAnsi="Garamond" w:cs="Helvetica"/>
          <w:color w:val="000000" w:themeColor="text1"/>
          <w:sz w:val="22"/>
          <w:szCs w:val="22"/>
        </w:rPr>
        <w:t>,</w:t>
      </w:r>
      <w:r w:rsidR="0077281C">
        <w:rPr>
          <w:rFonts w:ascii="Garamond" w:eastAsia="Arial Unicode MS" w:hAnsi="Garamond" w:cs="Helvetica"/>
          <w:color w:val="000000" w:themeColor="text1"/>
          <w:sz w:val="22"/>
          <w:szCs w:val="22"/>
        </w:rPr>
        <w:t xml:space="preserve"> </w:t>
      </w:r>
      <w:r w:rsidR="009607B3" w:rsidRPr="00AF2203">
        <w:rPr>
          <w:rFonts w:ascii="Garamond" w:eastAsia="Arial Unicode MS" w:hAnsi="Garamond" w:cs="Helvetica"/>
          <w:color w:val="000000" w:themeColor="text1"/>
          <w:sz w:val="22"/>
          <w:szCs w:val="22"/>
        </w:rPr>
        <w:t>removing</w:t>
      </w:r>
      <w:r w:rsidR="009B10FD">
        <w:rPr>
          <w:rFonts w:ascii="Garamond" w:eastAsia="Arial Unicode MS" w:hAnsi="Garamond" w:cs="Helvetica"/>
          <w:color w:val="000000" w:themeColor="text1"/>
          <w:sz w:val="22"/>
          <w:szCs w:val="22"/>
        </w:rPr>
        <w:t xml:space="preserve"> (</w:t>
      </w:r>
      <w:r w:rsidR="00F12769">
        <w:rPr>
          <w:rFonts w:ascii="Garamond" w:eastAsia="Arial Unicode MS" w:hAnsi="Garamond" w:cs="Helvetica"/>
          <w:color w:val="000000" w:themeColor="text1"/>
          <w:sz w:val="22"/>
          <w:szCs w:val="22"/>
        </w:rPr>
        <w:t xml:space="preserve">or </w:t>
      </w:r>
      <w:r w:rsidR="009B10FD" w:rsidRPr="009B10FD">
        <w:rPr>
          <w:rFonts w:ascii="Garamond" w:eastAsia="Arial Unicode MS" w:hAnsi="Garamond" w:cs="Helvetica"/>
          <w:color w:val="000000" w:themeColor="text1"/>
          <w:sz w:val="22"/>
          <w:szCs w:val="22"/>
        </w:rPr>
        <w:t>ignoring</w:t>
      </w:r>
      <w:r w:rsidR="009B10FD">
        <w:rPr>
          <w:rFonts w:ascii="Garamond" w:eastAsia="Arial Unicode MS" w:hAnsi="Garamond" w:cs="Helvetica"/>
          <w:color w:val="000000" w:themeColor="text1"/>
          <w:sz w:val="22"/>
          <w:szCs w:val="22"/>
        </w:rPr>
        <w:t>)</w:t>
      </w:r>
      <w:r w:rsidR="00AD62F1">
        <w:rPr>
          <w:rFonts w:ascii="Garamond" w:eastAsia="Arial Unicode MS" w:hAnsi="Garamond" w:cs="Helvetica"/>
          <w:color w:val="000000" w:themeColor="text1"/>
          <w:sz w:val="22"/>
          <w:szCs w:val="22"/>
        </w:rPr>
        <w:t xml:space="preserve"> </w:t>
      </w:r>
      <w:r w:rsidR="0099122D" w:rsidRPr="00AF2203">
        <w:rPr>
          <w:rFonts w:ascii="Garamond" w:eastAsia="Arial Unicode MS" w:hAnsi="Garamond" w:cs="Helvetica"/>
          <w:color w:val="000000" w:themeColor="text1"/>
          <w:sz w:val="22"/>
          <w:szCs w:val="22"/>
        </w:rPr>
        <w:t>structural mediation</w:t>
      </w:r>
      <w:r w:rsidR="005629F2">
        <w:rPr>
          <w:rFonts w:ascii="Garamond" w:eastAsia="Arial Unicode MS" w:hAnsi="Garamond" w:cs="Helvetica"/>
          <w:color w:val="000000" w:themeColor="text1"/>
          <w:sz w:val="22"/>
          <w:szCs w:val="22"/>
        </w:rPr>
        <w:t xml:space="preserve"> of meaning</w:t>
      </w:r>
      <w:r w:rsidR="008636BC">
        <w:rPr>
          <w:rFonts w:ascii="Garamond" w:eastAsia="Arial Unicode MS" w:hAnsi="Garamond" w:cs="Helvetica"/>
          <w:color w:val="000000" w:themeColor="text1"/>
          <w:sz w:val="22"/>
          <w:szCs w:val="22"/>
        </w:rPr>
        <w:t xml:space="preserve"> and</w:t>
      </w:r>
      <w:r w:rsidR="009B10FD">
        <w:rPr>
          <w:rFonts w:ascii="Garamond" w:eastAsia="Arial Unicode MS" w:hAnsi="Garamond" w:cs="Helvetica"/>
          <w:color w:val="000000" w:themeColor="text1"/>
          <w:sz w:val="22"/>
          <w:szCs w:val="22"/>
        </w:rPr>
        <w:t xml:space="preserve"> listening to the </w:t>
      </w:r>
      <w:r w:rsidR="009B10FD" w:rsidRPr="000133B7">
        <w:rPr>
          <w:rFonts w:ascii="Garamond" w:eastAsia="Arial Unicode MS" w:hAnsi="Garamond" w:cs="Helvetica"/>
          <w:i/>
          <w:iCs/>
          <w:color w:val="000000" w:themeColor="text1"/>
          <w:sz w:val="22"/>
          <w:szCs w:val="22"/>
        </w:rPr>
        <w:t>form</w:t>
      </w:r>
      <w:r w:rsidR="009B10FD">
        <w:rPr>
          <w:rFonts w:ascii="Garamond" w:eastAsia="Arial Unicode MS" w:hAnsi="Garamond" w:cs="Helvetica"/>
          <w:color w:val="000000" w:themeColor="text1"/>
          <w:sz w:val="22"/>
          <w:szCs w:val="22"/>
        </w:rPr>
        <w:t xml:space="preserve"> of the sound</w:t>
      </w:r>
      <w:r w:rsidR="006756A3">
        <w:rPr>
          <w:rFonts w:ascii="Garamond" w:eastAsia="Arial Unicode MS" w:hAnsi="Garamond" w:cs="Helvetica"/>
          <w:color w:val="000000" w:themeColor="text1"/>
          <w:sz w:val="22"/>
          <w:szCs w:val="22"/>
        </w:rPr>
        <w:t>. T</w:t>
      </w:r>
      <w:r w:rsidR="00AD62F1">
        <w:rPr>
          <w:rFonts w:ascii="Garamond" w:eastAsia="Arial Unicode MS" w:hAnsi="Garamond" w:cs="Helvetica"/>
          <w:color w:val="000000" w:themeColor="text1"/>
          <w:sz w:val="22"/>
          <w:szCs w:val="22"/>
        </w:rPr>
        <w:t>he meaning</w:t>
      </w:r>
      <w:r w:rsidR="009B10FD">
        <w:rPr>
          <w:rFonts w:ascii="Garamond" w:eastAsia="Arial Unicode MS" w:hAnsi="Garamond" w:cs="Helvetica"/>
          <w:color w:val="000000" w:themeColor="text1"/>
          <w:sz w:val="22"/>
          <w:szCs w:val="22"/>
        </w:rPr>
        <w:t xml:space="preserve"> of the </w:t>
      </w:r>
      <w:r w:rsidR="009B10FD" w:rsidRPr="009B10FD">
        <w:rPr>
          <w:rFonts w:ascii="Garamond" w:eastAsia="Arial Unicode MS" w:hAnsi="Garamond" w:cs="Helvetica"/>
          <w:color w:val="000000" w:themeColor="text1"/>
          <w:sz w:val="22"/>
          <w:szCs w:val="22"/>
        </w:rPr>
        <w:t>words, synta</w:t>
      </w:r>
      <w:r w:rsidR="009B10FD">
        <w:rPr>
          <w:rFonts w:ascii="Garamond" w:eastAsia="Arial Unicode MS" w:hAnsi="Garamond" w:cs="Helvetica"/>
          <w:color w:val="000000" w:themeColor="text1"/>
          <w:sz w:val="22"/>
          <w:szCs w:val="22"/>
        </w:rPr>
        <w:t>x, grammar and so on</w:t>
      </w:r>
      <w:r w:rsidR="00AD62F1">
        <w:rPr>
          <w:rFonts w:ascii="Garamond" w:eastAsia="Arial Unicode MS" w:hAnsi="Garamond" w:cs="Helvetica"/>
          <w:color w:val="000000" w:themeColor="text1"/>
          <w:sz w:val="22"/>
          <w:szCs w:val="22"/>
        </w:rPr>
        <w:t xml:space="preserve"> do</w:t>
      </w:r>
      <w:r w:rsidR="009B10FD">
        <w:rPr>
          <w:rFonts w:ascii="Garamond" w:eastAsia="Arial Unicode MS" w:hAnsi="Garamond" w:cs="Helvetica"/>
          <w:color w:val="000000" w:themeColor="text1"/>
          <w:sz w:val="22"/>
          <w:szCs w:val="22"/>
        </w:rPr>
        <w:t>es</w:t>
      </w:r>
      <w:r w:rsidR="00AD62F1">
        <w:rPr>
          <w:rFonts w:ascii="Garamond" w:eastAsia="Arial Unicode MS" w:hAnsi="Garamond" w:cs="Helvetica"/>
          <w:color w:val="000000" w:themeColor="text1"/>
          <w:sz w:val="22"/>
          <w:szCs w:val="22"/>
        </w:rPr>
        <w:t xml:space="preserve"> not give much clue</w:t>
      </w:r>
      <w:r w:rsidR="00193A64">
        <w:rPr>
          <w:rFonts w:ascii="Garamond" w:eastAsia="Arial Unicode MS" w:hAnsi="Garamond" w:cs="Helvetica"/>
          <w:color w:val="000000" w:themeColor="text1"/>
          <w:sz w:val="22"/>
          <w:szCs w:val="22"/>
        </w:rPr>
        <w:t xml:space="preserve"> as to whether some speech has been </w:t>
      </w:r>
      <w:r w:rsidR="00193A64">
        <w:rPr>
          <w:rFonts w:ascii="Garamond" w:eastAsia="Arial Unicode MS" w:hAnsi="Garamond" w:cs="Helvetica"/>
          <w:color w:val="000000" w:themeColor="text1"/>
          <w:sz w:val="22"/>
          <w:szCs w:val="22"/>
        </w:rPr>
        <w:lastRenderedPageBreak/>
        <w:t>artificially generated, thanks to</w:t>
      </w:r>
      <w:r w:rsidR="00AD62F1">
        <w:rPr>
          <w:rFonts w:ascii="Garamond" w:eastAsia="Arial Unicode MS" w:hAnsi="Garamond" w:cs="Helvetica"/>
          <w:color w:val="000000" w:themeColor="text1"/>
          <w:sz w:val="22"/>
          <w:szCs w:val="22"/>
        </w:rPr>
        <w:t xml:space="preserve"> </w:t>
      </w:r>
      <w:r w:rsidR="009C46A2">
        <w:rPr>
          <w:rFonts w:ascii="Garamond" w:eastAsia="Arial Unicode MS" w:hAnsi="Garamond" w:cs="Helvetica"/>
          <w:color w:val="000000" w:themeColor="text1"/>
          <w:sz w:val="22"/>
          <w:szCs w:val="22"/>
        </w:rPr>
        <w:t>ever-improving</w:t>
      </w:r>
      <w:r w:rsidR="00193A64">
        <w:rPr>
          <w:rFonts w:ascii="Garamond" w:eastAsia="Arial Unicode MS" w:hAnsi="Garamond" w:cs="Helvetica"/>
          <w:color w:val="000000" w:themeColor="text1"/>
          <w:sz w:val="22"/>
          <w:szCs w:val="22"/>
        </w:rPr>
        <w:t xml:space="preserve"> </w:t>
      </w:r>
      <w:r w:rsidR="00AD62F1">
        <w:rPr>
          <w:rFonts w:ascii="Garamond" w:eastAsia="Arial Unicode MS" w:hAnsi="Garamond" w:cs="Helvetica"/>
          <w:color w:val="000000" w:themeColor="text1"/>
          <w:sz w:val="22"/>
          <w:szCs w:val="22"/>
        </w:rPr>
        <w:t>generat</w:t>
      </w:r>
      <w:r w:rsidR="006756A3">
        <w:rPr>
          <w:rFonts w:ascii="Garamond" w:eastAsia="Arial Unicode MS" w:hAnsi="Garamond" w:cs="Helvetica"/>
          <w:color w:val="000000" w:themeColor="text1"/>
          <w:sz w:val="22"/>
          <w:szCs w:val="22"/>
        </w:rPr>
        <w:t>ive</w:t>
      </w:r>
      <w:r w:rsidR="00AD62F1">
        <w:rPr>
          <w:rFonts w:ascii="Garamond" w:eastAsia="Arial Unicode MS" w:hAnsi="Garamond" w:cs="Helvetica"/>
          <w:color w:val="000000" w:themeColor="text1"/>
          <w:sz w:val="22"/>
          <w:szCs w:val="22"/>
        </w:rPr>
        <w:t xml:space="preserve"> language models</w:t>
      </w:r>
      <w:r w:rsidR="00897BBC">
        <w:rPr>
          <w:rFonts w:ascii="Garamond" w:eastAsia="Arial Unicode MS" w:hAnsi="Garamond" w:cs="Helvetica"/>
          <w:color w:val="000000" w:themeColor="text1"/>
          <w:sz w:val="22"/>
          <w:szCs w:val="22"/>
        </w:rPr>
        <w:t xml:space="preserve"> and the impoverished quality of language we are used to</w:t>
      </w:r>
      <w:r w:rsidR="00193A64">
        <w:rPr>
          <w:rFonts w:ascii="Garamond" w:eastAsia="Arial Unicode MS" w:hAnsi="Garamond" w:cs="Helvetica"/>
          <w:color w:val="000000" w:themeColor="text1"/>
          <w:sz w:val="22"/>
          <w:szCs w:val="22"/>
        </w:rPr>
        <w:t xml:space="preserve"> hearing</w:t>
      </w:r>
      <w:r w:rsidR="00AD62F1">
        <w:rPr>
          <w:rFonts w:ascii="Garamond" w:eastAsia="Arial Unicode MS" w:hAnsi="Garamond" w:cs="Helvetica"/>
          <w:color w:val="000000" w:themeColor="text1"/>
          <w:sz w:val="22"/>
          <w:szCs w:val="22"/>
        </w:rPr>
        <w:t xml:space="preserve">. </w:t>
      </w:r>
      <w:r w:rsidR="00581555">
        <w:rPr>
          <w:rFonts w:ascii="Garamond" w:eastAsia="Arial Unicode MS" w:hAnsi="Garamond" w:cs="Helvetica"/>
          <w:color w:val="000000" w:themeColor="text1"/>
          <w:sz w:val="22"/>
          <w:szCs w:val="22"/>
        </w:rPr>
        <w:t>Working with Demosthenes and Caulfield I</w:t>
      </w:r>
      <w:r w:rsidR="004828F1">
        <w:rPr>
          <w:rFonts w:ascii="Garamond" w:eastAsia="Arial Unicode MS" w:hAnsi="Garamond" w:cs="Helvetica"/>
          <w:color w:val="000000" w:themeColor="text1"/>
          <w:sz w:val="22"/>
          <w:szCs w:val="22"/>
        </w:rPr>
        <w:t xml:space="preserve"> became familiar with nearly a hundred languages, but at one point realized that</w:t>
      </w:r>
      <w:r w:rsidR="00B55E8C">
        <w:rPr>
          <w:rFonts w:ascii="Garamond" w:eastAsia="Arial Unicode MS" w:hAnsi="Garamond" w:cs="Helvetica"/>
          <w:color w:val="000000" w:themeColor="text1"/>
          <w:sz w:val="22"/>
          <w:szCs w:val="22"/>
        </w:rPr>
        <w:t xml:space="preserve"> provenance, social class</w:t>
      </w:r>
      <w:r w:rsidR="006756A3">
        <w:rPr>
          <w:rFonts w:ascii="Garamond" w:eastAsia="Arial Unicode MS" w:hAnsi="Garamond" w:cs="Helvetica"/>
          <w:color w:val="000000" w:themeColor="text1"/>
          <w:sz w:val="22"/>
          <w:szCs w:val="22"/>
        </w:rPr>
        <w:t xml:space="preserve"> </w:t>
      </w:r>
      <w:r w:rsidR="005135DE">
        <w:rPr>
          <w:rFonts w:ascii="Garamond" w:eastAsia="Arial Unicode MS" w:hAnsi="Garamond" w:cs="Helvetica"/>
          <w:color w:val="000000" w:themeColor="text1"/>
          <w:sz w:val="22"/>
          <w:szCs w:val="22"/>
        </w:rPr>
        <w:t>and</w:t>
      </w:r>
      <w:r w:rsidR="00B55E8C">
        <w:rPr>
          <w:rFonts w:ascii="Garamond" w:eastAsia="Arial Unicode MS" w:hAnsi="Garamond" w:cs="Helvetica"/>
          <w:color w:val="000000" w:themeColor="text1"/>
          <w:sz w:val="22"/>
          <w:szCs w:val="22"/>
        </w:rPr>
        <w:t xml:space="preserve"> emotional lability</w:t>
      </w:r>
      <w:r w:rsidR="009E3449">
        <w:rPr>
          <w:rFonts w:ascii="Garamond" w:eastAsia="Arial Unicode MS" w:hAnsi="Garamond" w:cs="Helvetica"/>
          <w:color w:val="000000" w:themeColor="text1"/>
          <w:sz w:val="22"/>
          <w:szCs w:val="22"/>
        </w:rPr>
        <w:t xml:space="preserve"> </w:t>
      </w:r>
      <w:r w:rsidR="004828F1">
        <w:rPr>
          <w:rFonts w:ascii="Garamond" w:eastAsia="Arial Unicode MS" w:hAnsi="Garamond" w:cs="Helvetica"/>
          <w:color w:val="000000" w:themeColor="text1"/>
          <w:sz w:val="22"/>
          <w:szCs w:val="22"/>
        </w:rPr>
        <w:t xml:space="preserve">are too variable </w:t>
      </w:r>
      <w:r w:rsidR="00A47C4E">
        <w:rPr>
          <w:rFonts w:ascii="Garamond" w:eastAsia="Arial Unicode MS" w:hAnsi="Garamond" w:cs="Helvetica"/>
          <w:color w:val="000000" w:themeColor="text1"/>
          <w:sz w:val="22"/>
          <w:szCs w:val="22"/>
        </w:rPr>
        <w:t>to be</w:t>
      </w:r>
      <w:r w:rsidR="004828F1">
        <w:rPr>
          <w:rFonts w:ascii="Garamond" w:eastAsia="Arial Unicode MS" w:hAnsi="Garamond" w:cs="Helvetica"/>
          <w:color w:val="000000" w:themeColor="text1"/>
          <w:sz w:val="22"/>
          <w:szCs w:val="22"/>
        </w:rPr>
        <w:t xml:space="preserve"> an indication of credibility</w:t>
      </w:r>
      <w:r w:rsidR="00B55E8C">
        <w:rPr>
          <w:rFonts w:ascii="Garamond" w:eastAsia="Arial Unicode MS" w:hAnsi="Garamond" w:cs="Helvetica"/>
          <w:color w:val="000000" w:themeColor="text1"/>
          <w:sz w:val="22"/>
          <w:szCs w:val="22"/>
        </w:rPr>
        <w:t>.</w:t>
      </w:r>
      <w:r w:rsidR="006659F9" w:rsidRPr="00AF2203">
        <w:rPr>
          <w:rFonts w:ascii="Garamond" w:eastAsia="Arial Unicode MS" w:hAnsi="Garamond" w:cs="Helvetica"/>
          <w:color w:val="000000" w:themeColor="text1"/>
          <w:sz w:val="22"/>
          <w:szCs w:val="22"/>
        </w:rPr>
        <w:t xml:space="preserve"> </w:t>
      </w:r>
      <w:r w:rsidR="009E3449">
        <w:rPr>
          <w:rFonts w:ascii="Garamond" w:eastAsia="Arial Unicode MS" w:hAnsi="Garamond" w:cs="Helvetica"/>
          <w:color w:val="000000" w:themeColor="text1"/>
          <w:sz w:val="22"/>
          <w:szCs w:val="22"/>
        </w:rPr>
        <w:t xml:space="preserve">I </w:t>
      </w:r>
      <w:r w:rsidR="006756A3">
        <w:rPr>
          <w:rFonts w:ascii="Garamond" w:eastAsia="Arial Unicode MS" w:hAnsi="Garamond" w:cs="Helvetica"/>
          <w:color w:val="000000" w:themeColor="text1"/>
          <w:sz w:val="22"/>
          <w:szCs w:val="22"/>
        </w:rPr>
        <w:t>attend</w:t>
      </w:r>
      <w:r w:rsidR="009E3449">
        <w:rPr>
          <w:rFonts w:ascii="Garamond" w:eastAsia="Arial Unicode MS" w:hAnsi="Garamond" w:cs="Helvetica"/>
          <w:color w:val="000000" w:themeColor="text1"/>
          <w:sz w:val="22"/>
          <w:szCs w:val="22"/>
        </w:rPr>
        <w:t xml:space="preserve"> to</w:t>
      </w:r>
      <w:r w:rsidR="009607B3" w:rsidRPr="00AF2203">
        <w:rPr>
          <w:rFonts w:ascii="Garamond" w:eastAsia="Arial Unicode MS" w:hAnsi="Garamond" w:cs="Helvetica"/>
          <w:color w:val="000000" w:themeColor="text1"/>
          <w:sz w:val="22"/>
          <w:szCs w:val="22"/>
        </w:rPr>
        <w:t xml:space="preserve"> the </w:t>
      </w:r>
      <w:r w:rsidR="0099122D" w:rsidRPr="00AF2203">
        <w:rPr>
          <w:rFonts w:ascii="Garamond" w:eastAsia="Arial Unicode MS" w:hAnsi="Garamond" w:cs="Helvetica"/>
          <w:color w:val="000000" w:themeColor="text1"/>
          <w:sz w:val="22"/>
          <w:szCs w:val="22"/>
        </w:rPr>
        <w:t xml:space="preserve">direct </w:t>
      </w:r>
      <w:r w:rsidR="009607B3" w:rsidRPr="00AF2203">
        <w:rPr>
          <w:rFonts w:ascii="Garamond" w:eastAsia="Arial Unicode MS" w:hAnsi="Garamond" w:cs="Helvetica"/>
          <w:color w:val="000000" w:themeColor="text1"/>
          <w:sz w:val="22"/>
          <w:szCs w:val="22"/>
        </w:rPr>
        <w:t xml:space="preserve">sensation of </w:t>
      </w:r>
      <w:r w:rsidR="006D18A7">
        <w:rPr>
          <w:rFonts w:ascii="Garamond" w:eastAsia="Arial Unicode MS" w:hAnsi="Garamond" w:cs="Helvetica"/>
          <w:color w:val="000000" w:themeColor="text1"/>
          <w:sz w:val="22"/>
          <w:szCs w:val="22"/>
        </w:rPr>
        <w:t xml:space="preserve">the </w:t>
      </w:r>
      <w:r w:rsidR="009607B3" w:rsidRPr="00AF2203">
        <w:rPr>
          <w:rFonts w:ascii="Garamond" w:eastAsia="Arial Unicode MS" w:hAnsi="Garamond" w:cs="Helvetica"/>
          <w:color w:val="000000" w:themeColor="text1"/>
          <w:sz w:val="22"/>
          <w:szCs w:val="22"/>
        </w:rPr>
        <w:t>sound</w:t>
      </w:r>
      <w:r w:rsidR="006059F9" w:rsidRPr="00AF2203">
        <w:rPr>
          <w:rFonts w:ascii="Garamond" w:eastAsia="Arial Unicode MS" w:hAnsi="Garamond" w:cs="Helvetica"/>
          <w:color w:val="000000" w:themeColor="text1"/>
          <w:sz w:val="22"/>
          <w:szCs w:val="22"/>
        </w:rPr>
        <w:t xml:space="preserve"> itself</w:t>
      </w:r>
      <w:r w:rsidR="00344D35">
        <w:rPr>
          <w:rFonts w:ascii="Garamond" w:eastAsia="Arial Unicode MS" w:hAnsi="Garamond" w:cs="Helvetica"/>
          <w:color w:val="000000" w:themeColor="text1"/>
          <w:sz w:val="22"/>
          <w:szCs w:val="22"/>
        </w:rPr>
        <w:t>. I</w:t>
      </w:r>
      <w:r w:rsidR="006D18A7">
        <w:rPr>
          <w:rFonts w:ascii="Garamond" w:eastAsia="Arial Unicode MS" w:hAnsi="Garamond" w:cs="Helvetica"/>
          <w:color w:val="000000" w:themeColor="text1"/>
          <w:sz w:val="22"/>
          <w:szCs w:val="22"/>
        </w:rPr>
        <w:t xml:space="preserve"> </w:t>
      </w:r>
      <w:r w:rsidR="00AC3064">
        <w:rPr>
          <w:rFonts w:ascii="Garamond" w:eastAsia="Arial Unicode MS" w:hAnsi="Garamond" w:cs="Helvetica"/>
          <w:color w:val="000000" w:themeColor="text1"/>
          <w:sz w:val="22"/>
          <w:szCs w:val="22"/>
        </w:rPr>
        <w:t>visual</w:t>
      </w:r>
      <w:r w:rsidR="00193A64">
        <w:rPr>
          <w:rFonts w:ascii="Garamond" w:eastAsia="Arial Unicode MS" w:hAnsi="Garamond" w:cs="Helvetica"/>
          <w:color w:val="000000" w:themeColor="text1"/>
          <w:sz w:val="22"/>
          <w:szCs w:val="22"/>
        </w:rPr>
        <w:t>ize</w:t>
      </w:r>
      <w:r w:rsidR="00AC3064">
        <w:rPr>
          <w:rFonts w:ascii="Garamond" w:eastAsia="Arial Unicode MS" w:hAnsi="Garamond" w:cs="Helvetica"/>
          <w:color w:val="000000" w:themeColor="text1"/>
          <w:sz w:val="22"/>
          <w:szCs w:val="22"/>
        </w:rPr>
        <w:t xml:space="preserve"> the</w:t>
      </w:r>
      <w:r w:rsidR="006D18A7">
        <w:rPr>
          <w:rFonts w:ascii="Garamond" w:eastAsia="Arial Unicode MS" w:hAnsi="Garamond" w:cs="Helvetica"/>
          <w:color w:val="000000" w:themeColor="text1"/>
          <w:sz w:val="22"/>
          <w:szCs w:val="22"/>
        </w:rPr>
        <w:t xml:space="preserve"> shape of the glottal pulse</w:t>
      </w:r>
      <w:r w:rsidR="005B760E">
        <w:rPr>
          <w:rFonts w:ascii="Garamond" w:eastAsia="Arial Unicode MS" w:hAnsi="Garamond" w:cs="Helvetica"/>
          <w:color w:val="000000" w:themeColor="text1"/>
          <w:sz w:val="22"/>
          <w:szCs w:val="22"/>
        </w:rPr>
        <w:t xml:space="preserve"> and</w:t>
      </w:r>
      <w:r w:rsidR="006D18A7">
        <w:rPr>
          <w:rFonts w:ascii="Garamond" w:eastAsia="Arial Unicode MS" w:hAnsi="Garamond" w:cs="Helvetica"/>
          <w:color w:val="000000" w:themeColor="text1"/>
          <w:sz w:val="22"/>
          <w:szCs w:val="22"/>
        </w:rPr>
        <w:t xml:space="preserve"> </w:t>
      </w:r>
      <w:r w:rsidR="00845AB7">
        <w:rPr>
          <w:rFonts w:ascii="Garamond" w:eastAsia="Arial Unicode MS" w:hAnsi="Garamond" w:cs="Helvetica"/>
          <w:color w:val="000000" w:themeColor="text1"/>
          <w:sz w:val="22"/>
          <w:szCs w:val="22"/>
        </w:rPr>
        <w:t>textures of</w:t>
      </w:r>
      <w:r w:rsidR="00237840">
        <w:rPr>
          <w:rFonts w:ascii="Garamond" w:eastAsia="Arial Unicode MS" w:hAnsi="Garamond" w:cs="Helvetica"/>
          <w:color w:val="000000" w:themeColor="text1"/>
          <w:sz w:val="22"/>
          <w:szCs w:val="22"/>
        </w:rPr>
        <w:t xml:space="preserve"> the </w:t>
      </w:r>
      <w:r w:rsidR="00BE2D0A">
        <w:rPr>
          <w:rFonts w:ascii="Garamond" w:eastAsia="Arial Unicode MS" w:hAnsi="Garamond" w:cs="Helvetica"/>
          <w:color w:val="000000" w:themeColor="text1"/>
          <w:sz w:val="22"/>
          <w:szCs w:val="22"/>
        </w:rPr>
        <w:t xml:space="preserve">formants, the </w:t>
      </w:r>
      <w:r w:rsidR="00237840">
        <w:rPr>
          <w:rFonts w:ascii="Garamond" w:eastAsia="Arial Unicode MS" w:hAnsi="Garamond" w:cs="Helvetica"/>
          <w:color w:val="000000" w:themeColor="text1"/>
          <w:sz w:val="22"/>
          <w:szCs w:val="22"/>
        </w:rPr>
        <w:t>resonances caused by the moving tongue and nearly one hundred other muscles</w:t>
      </w:r>
      <w:r w:rsidR="00845AB7">
        <w:rPr>
          <w:rFonts w:ascii="Garamond" w:eastAsia="Arial Unicode MS" w:hAnsi="Garamond" w:cs="Helvetica"/>
          <w:color w:val="000000" w:themeColor="text1"/>
          <w:sz w:val="22"/>
          <w:szCs w:val="22"/>
        </w:rPr>
        <w:t xml:space="preserve">. It is almost as though I </w:t>
      </w:r>
      <w:r w:rsidR="00775C34">
        <w:rPr>
          <w:rFonts w:ascii="Garamond" w:eastAsia="Arial Unicode MS" w:hAnsi="Garamond" w:cs="Helvetica"/>
          <w:i/>
          <w:iCs/>
          <w:color w:val="000000" w:themeColor="text1"/>
          <w:sz w:val="22"/>
          <w:szCs w:val="22"/>
        </w:rPr>
        <w:t>handle</w:t>
      </w:r>
      <w:r w:rsidR="00574889">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the </w:t>
      </w:r>
      <w:r w:rsidR="00845AB7">
        <w:rPr>
          <w:rFonts w:ascii="Garamond" w:eastAsia="Arial Unicode MS" w:hAnsi="Garamond" w:cs="Helvetica"/>
          <w:color w:val="000000" w:themeColor="text1"/>
          <w:sz w:val="22"/>
          <w:szCs w:val="22"/>
        </w:rPr>
        <w:t>sound</w:t>
      </w:r>
      <w:r w:rsidR="00226865">
        <w:rPr>
          <w:rFonts w:ascii="Garamond" w:eastAsia="Arial Unicode MS" w:hAnsi="Garamond" w:cs="Helvetica"/>
          <w:color w:val="000000" w:themeColor="text1"/>
          <w:sz w:val="22"/>
          <w:szCs w:val="22"/>
        </w:rPr>
        <w:t xml:space="preserve">. </w:t>
      </w:r>
    </w:p>
    <w:p w14:paraId="3A4D1E3C" w14:textId="70620ABA" w:rsidR="0083552E" w:rsidRPr="00AF2203" w:rsidRDefault="007F785D" w:rsidP="0083552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w:t>
      </w:r>
      <w:r w:rsidR="006059F9" w:rsidRPr="00AF2203">
        <w:rPr>
          <w:rFonts w:ascii="Garamond" w:eastAsia="Arial Unicode MS" w:hAnsi="Garamond" w:cs="Helvetica"/>
          <w:color w:val="000000" w:themeColor="text1"/>
          <w:sz w:val="22"/>
          <w:szCs w:val="22"/>
        </w:rPr>
        <w:t xml:space="preserve"> is a talent </w:t>
      </w:r>
      <w:r w:rsidR="00C57C9A">
        <w:rPr>
          <w:rFonts w:ascii="Garamond" w:eastAsia="Arial Unicode MS" w:hAnsi="Garamond" w:cs="Helvetica"/>
          <w:color w:val="000000" w:themeColor="text1"/>
          <w:sz w:val="22"/>
          <w:szCs w:val="22"/>
        </w:rPr>
        <w:t>unearthed by</w:t>
      </w:r>
      <w:r w:rsidR="006059F9" w:rsidRPr="00AF2203">
        <w:rPr>
          <w:rFonts w:ascii="Garamond" w:eastAsia="Arial Unicode MS" w:hAnsi="Garamond" w:cs="Helvetica"/>
          <w:color w:val="000000" w:themeColor="text1"/>
          <w:sz w:val="22"/>
          <w:szCs w:val="22"/>
        </w:rPr>
        <w:t xml:space="preserve"> Radwan</w:t>
      </w:r>
      <w:r w:rsidR="008133B2">
        <w:rPr>
          <w:rFonts w:ascii="Garamond" w:eastAsia="Arial Unicode MS" w:hAnsi="Garamond" w:cs="Helvetica"/>
          <w:color w:val="000000" w:themeColor="text1"/>
          <w:sz w:val="22"/>
          <w:szCs w:val="22"/>
        </w:rPr>
        <w:t xml:space="preserve">. </w:t>
      </w:r>
      <w:r w:rsidR="00BC014D">
        <w:rPr>
          <w:rFonts w:ascii="Garamond" w:eastAsia="Arial Unicode MS" w:hAnsi="Garamond" w:cs="Helvetica"/>
          <w:color w:val="000000" w:themeColor="text1"/>
          <w:sz w:val="22"/>
          <w:szCs w:val="22"/>
        </w:rPr>
        <w:t xml:space="preserve">We met at </w:t>
      </w:r>
      <w:r w:rsidR="009621E6">
        <w:rPr>
          <w:rFonts w:ascii="Garamond" w:eastAsia="Arial Unicode MS" w:hAnsi="Garamond" w:cs="Helvetica"/>
          <w:color w:val="000000" w:themeColor="text1"/>
          <w:sz w:val="22"/>
          <w:szCs w:val="22"/>
        </w:rPr>
        <w:t>university</w:t>
      </w:r>
      <w:r w:rsidR="00BC014D">
        <w:rPr>
          <w:rFonts w:ascii="Garamond" w:eastAsia="Arial Unicode MS" w:hAnsi="Garamond" w:cs="Helvetica"/>
          <w:color w:val="000000" w:themeColor="text1"/>
          <w:sz w:val="22"/>
          <w:szCs w:val="22"/>
        </w:rPr>
        <w:t xml:space="preserve">, </w:t>
      </w:r>
      <w:r w:rsidR="008F661F">
        <w:rPr>
          <w:rFonts w:ascii="Garamond" w:eastAsia="Arial Unicode MS" w:hAnsi="Garamond" w:cs="Helvetica"/>
          <w:color w:val="000000" w:themeColor="text1"/>
          <w:sz w:val="22"/>
          <w:szCs w:val="22"/>
        </w:rPr>
        <w:t xml:space="preserve">he, a professor of mathematics, I, an ill-inspired </w:t>
      </w:r>
      <w:r w:rsidR="00AD5E37">
        <w:rPr>
          <w:rFonts w:ascii="Garamond" w:eastAsia="Arial Unicode MS" w:hAnsi="Garamond" w:cs="Helvetica"/>
          <w:color w:val="000000" w:themeColor="text1"/>
          <w:sz w:val="22"/>
          <w:szCs w:val="22"/>
        </w:rPr>
        <w:t xml:space="preserve">engineering </w:t>
      </w:r>
      <w:r w:rsidR="008F661F">
        <w:rPr>
          <w:rFonts w:ascii="Garamond" w:eastAsia="Arial Unicode MS" w:hAnsi="Garamond" w:cs="Helvetica"/>
          <w:color w:val="000000" w:themeColor="text1"/>
          <w:sz w:val="22"/>
          <w:szCs w:val="22"/>
        </w:rPr>
        <w:t>undergraduate</w:t>
      </w:r>
      <w:r w:rsidR="00BC014D">
        <w:rPr>
          <w:rFonts w:ascii="Garamond" w:eastAsia="Arial Unicode MS" w:hAnsi="Garamond" w:cs="Helvetica"/>
          <w:color w:val="000000" w:themeColor="text1"/>
          <w:sz w:val="22"/>
          <w:szCs w:val="22"/>
        </w:rPr>
        <w:t>. There we</w:t>
      </w:r>
      <w:r w:rsidR="008F661F" w:rsidRPr="008F661F">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directed</w:t>
      </w:r>
      <w:r w:rsidR="009621E6">
        <w:rPr>
          <w:rFonts w:ascii="Garamond" w:eastAsia="Arial Unicode MS" w:hAnsi="Garamond" w:cs="Helvetica"/>
          <w:color w:val="000000" w:themeColor="text1"/>
          <w:sz w:val="22"/>
          <w:szCs w:val="22"/>
        </w:rPr>
        <w:t xml:space="preserve"> listening tests to evaluate</w:t>
      </w:r>
      <w:r w:rsidR="002479B9">
        <w:rPr>
          <w:rFonts w:ascii="Garamond" w:eastAsia="Arial Unicode MS" w:hAnsi="Garamond" w:cs="Helvetica"/>
          <w:color w:val="000000" w:themeColor="text1"/>
          <w:sz w:val="22"/>
          <w:szCs w:val="22"/>
        </w:rPr>
        <w:t xml:space="preserve"> the</w:t>
      </w:r>
      <w:r w:rsidR="009621E6">
        <w:rPr>
          <w:rFonts w:ascii="Garamond" w:eastAsia="Arial Unicode MS" w:hAnsi="Garamond" w:cs="Helvetica"/>
          <w:color w:val="000000" w:themeColor="text1"/>
          <w:sz w:val="22"/>
          <w:szCs w:val="22"/>
        </w:rPr>
        <w:t xml:space="preserve"> </w:t>
      </w:r>
      <w:r w:rsidR="00EA5DDC">
        <w:rPr>
          <w:rFonts w:ascii="Garamond" w:eastAsia="Arial Unicode MS" w:hAnsi="Garamond" w:cs="Helvetica"/>
          <w:color w:val="000000" w:themeColor="text1"/>
          <w:sz w:val="22"/>
          <w:szCs w:val="22"/>
        </w:rPr>
        <w:t>verisimilitude</w:t>
      </w:r>
      <w:r w:rsidR="009621E6">
        <w:rPr>
          <w:rFonts w:ascii="Garamond" w:eastAsia="Arial Unicode MS" w:hAnsi="Garamond" w:cs="Helvetica"/>
          <w:color w:val="000000" w:themeColor="text1"/>
          <w:sz w:val="22"/>
          <w:szCs w:val="22"/>
        </w:rPr>
        <w:t xml:space="preserve"> of synthesised </w:t>
      </w:r>
      <w:r w:rsidR="007B7681">
        <w:rPr>
          <w:rFonts w:ascii="Garamond" w:eastAsia="Arial Unicode MS" w:hAnsi="Garamond" w:cs="Helvetica"/>
          <w:color w:val="000000" w:themeColor="text1"/>
          <w:sz w:val="22"/>
          <w:szCs w:val="22"/>
        </w:rPr>
        <w:t>musical instruments</w:t>
      </w:r>
      <w:r w:rsidR="007B1280">
        <w:rPr>
          <w:rFonts w:ascii="Garamond" w:eastAsia="Arial Unicode MS" w:hAnsi="Garamond" w:cs="Helvetica"/>
          <w:color w:val="000000" w:themeColor="text1"/>
          <w:sz w:val="22"/>
          <w:szCs w:val="22"/>
        </w:rPr>
        <w:t xml:space="preserve">. </w:t>
      </w:r>
      <w:r w:rsidR="006059F9" w:rsidRPr="00AF2203">
        <w:rPr>
          <w:rFonts w:ascii="Garamond" w:eastAsia="Arial Unicode MS" w:hAnsi="Garamond" w:cs="Helvetica"/>
          <w:color w:val="000000" w:themeColor="text1"/>
          <w:sz w:val="22"/>
          <w:szCs w:val="22"/>
        </w:rPr>
        <w:t xml:space="preserve">I </w:t>
      </w:r>
      <w:r w:rsidR="007B1280">
        <w:rPr>
          <w:rFonts w:ascii="Garamond" w:eastAsia="Arial Unicode MS" w:hAnsi="Garamond" w:cs="Helvetica"/>
          <w:color w:val="000000" w:themeColor="text1"/>
          <w:sz w:val="22"/>
          <w:szCs w:val="22"/>
        </w:rPr>
        <w:t>have explained</w:t>
      </w:r>
      <w:r w:rsidR="005259A7">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to admittedly captive-looking individuals</w:t>
      </w:r>
      <w:r w:rsidR="005259A7">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 xml:space="preserve">that my acute sense of hearing </w:t>
      </w:r>
      <w:r w:rsidR="00B925D0">
        <w:rPr>
          <w:rFonts w:ascii="Garamond" w:eastAsia="Arial Unicode MS" w:hAnsi="Garamond" w:cs="Helvetica"/>
          <w:color w:val="000000" w:themeColor="text1"/>
          <w:sz w:val="22"/>
          <w:szCs w:val="22"/>
        </w:rPr>
        <w:t>can be ascribed to</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a</w:t>
      </w:r>
      <w:r w:rsidR="009D040F">
        <w:rPr>
          <w:rFonts w:ascii="Garamond" w:eastAsia="Arial Unicode MS" w:hAnsi="Garamond" w:cs="Helvetica"/>
          <w:color w:val="000000" w:themeColor="text1"/>
          <w:sz w:val="22"/>
          <w:szCs w:val="22"/>
        </w:rPr>
        <w:t xml:space="preserve">n </w:t>
      </w:r>
      <w:r w:rsidR="00744493" w:rsidRPr="00744493">
        <w:rPr>
          <w:rFonts w:ascii="Garamond" w:eastAsia="Arial Unicode MS" w:hAnsi="Garamond" w:cs="Helvetica"/>
          <w:color w:val="000000" w:themeColor="text1"/>
          <w:sz w:val="22"/>
          <w:szCs w:val="22"/>
        </w:rPr>
        <w:t xml:space="preserve">unorthodox </w:t>
      </w:r>
      <w:r w:rsidR="00744493">
        <w:rPr>
          <w:rFonts w:ascii="Garamond" w:eastAsia="Arial Unicode MS" w:hAnsi="Garamond" w:cs="Helvetica"/>
          <w:color w:val="000000" w:themeColor="text1"/>
          <w:sz w:val="22"/>
          <w:szCs w:val="22"/>
        </w:rPr>
        <w:t>use</w:t>
      </w:r>
      <w:r w:rsidR="0012746E">
        <w:rPr>
          <w:rFonts w:ascii="Garamond" w:eastAsia="Arial Unicode MS" w:hAnsi="Garamond" w:cs="Helvetica"/>
          <w:color w:val="000000" w:themeColor="text1"/>
          <w:sz w:val="22"/>
          <w:szCs w:val="22"/>
        </w:rPr>
        <w:t xml:space="preserve"> of my </w:t>
      </w:r>
      <w:r w:rsidR="007B1280">
        <w:rPr>
          <w:rFonts w:ascii="Garamond" w:eastAsia="Arial Unicode MS" w:hAnsi="Garamond" w:cs="Helvetica"/>
          <w:color w:val="000000" w:themeColor="text1"/>
          <w:sz w:val="22"/>
          <w:szCs w:val="22"/>
        </w:rPr>
        <w:t>vocabulary</w:t>
      </w:r>
      <w:r w:rsidR="00744493">
        <w:rPr>
          <w:rFonts w:ascii="Garamond" w:eastAsia="Arial Unicode MS" w:hAnsi="Garamond" w:cs="Helvetica"/>
          <w:color w:val="000000" w:themeColor="text1"/>
          <w:sz w:val="22"/>
          <w:szCs w:val="22"/>
        </w:rPr>
        <w:t xml:space="preserve"> (some might call it </w:t>
      </w:r>
      <w:r w:rsidR="00744493" w:rsidRPr="00744493">
        <w:rPr>
          <w:rFonts w:ascii="Garamond" w:eastAsia="Arial Unicode MS" w:hAnsi="Garamond" w:cs="Helvetica"/>
          <w:i/>
          <w:iCs/>
          <w:color w:val="000000" w:themeColor="text1"/>
          <w:sz w:val="22"/>
          <w:szCs w:val="22"/>
        </w:rPr>
        <w:t>profligate</w:t>
      </w:r>
      <w:r w:rsidR="00744493">
        <w:rPr>
          <w:rFonts w:ascii="Garamond" w:eastAsia="Arial Unicode MS" w:hAnsi="Garamond" w:cs="Helvetica"/>
          <w:color w:val="000000" w:themeColor="text1"/>
          <w:sz w:val="22"/>
          <w:szCs w:val="22"/>
        </w:rPr>
        <w:t>)</w:t>
      </w:r>
      <w:r w:rsidR="009D040F">
        <w:rPr>
          <w:rFonts w:ascii="Garamond" w:eastAsia="Arial Unicode MS" w:hAnsi="Garamond" w:cs="Helvetica"/>
          <w:color w:val="000000" w:themeColor="text1"/>
          <w:sz w:val="22"/>
          <w:szCs w:val="22"/>
        </w:rPr>
        <w:t xml:space="preserve"> and a</w:t>
      </w:r>
      <w:r w:rsidR="00145992">
        <w:rPr>
          <w:rFonts w:ascii="Garamond" w:eastAsia="Arial Unicode MS" w:hAnsi="Garamond" w:cs="Helvetica"/>
          <w:color w:val="000000" w:themeColor="text1"/>
          <w:sz w:val="22"/>
          <w:szCs w:val="22"/>
        </w:rPr>
        <w:t xml:space="preserve"> </w:t>
      </w:r>
      <w:r w:rsidR="00145992" w:rsidRPr="00145992">
        <w:rPr>
          <w:rFonts w:ascii="Garamond" w:eastAsia="Arial Unicode MS" w:hAnsi="Garamond" w:cs="Helvetica"/>
          <w:i/>
          <w:iCs/>
          <w:color w:val="000000" w:themeColor="text1"/>
          <w:sz w:val="22"/>
          <w:szCs w:val="22"/>
        </w:rPr>
        <w:t>patience</w:t>
      </w:r>
      <w:r w:rsidR="007B1280">
        <w:rPr>
          <w:rFonts w:ascii="Garamond" w:eastAsia="Arial Unicode MS" w:hAnsi="Garamond" w:cs="Helvetica"/>
          <w:color w:val="000000" w:themeColor="text1"/>
          <w:sz w:val="22"/>
          <w:szCs w:val="22"/>
        </w:rPr>
        <w:t xml:space="preserve"> </w:t>
      </w:r>
      <w:r w:rsidR="006D1137">
        <w:rPr>
          <w:rFonts w:ascii="Garamond" w:eastAsia="Arial Unicode MS" w:hAnsi="Garamond" w:cs="Helvetica"/>
          <w:color w:val="000000" w:themeColor="text1"/>
          <w:sz w:val="22"/>
          <w:szCs w:val="22"/>
        </w:rPr>
        <w:t>to</w:t>
      </w:r>
      <w:r w:rsidR="007B1280">
        <w:rPr>
          <w:rFonts w:ascii="Garamond" w:eastAsia="Arial Unicode MS" w:hAnsi="Garamond" w:cs="Helvetica"/>
          <w:color w:val="000000" w:themeColor="text1"/>
          <w:sz w:val="22"/>
          <w:szCs w:val="22"/>
        </w:rPr>
        <w:t xml:space="preserve"> describ</w:t>
      </w:r>
      <w:r w:rsidR="006D1137">
        <w:rPr>
          <w:rFonts w:ascii="Garamond" w:eastAsia="Arial Unicode MS" w:hAnsi="Garamond" w:cs="Helvetica"/>
          <w:color w:val="000000" w:themeColor="text1"/>
          <w:sz w:val="22"/>
          <w:szCs w:val="22"/>
        </w:rPr>
        <w:t>e</w:t>
      </w:r>
      <w:r w:rsidR="007B1280">
        <w:rPr>
          <w:rFonts w:ascii="Garamond" w:eastAsia="Arial Unicode MS" w:hAnsi="Garamond" w:cs="Helvetica"/>
          <w:color w:val="000000" w:themeColor="text1"/>
          <w:sz w:val="22"/>
          <w:szCs w:val="22"/>
        </w:rPr>
        <w:t xml:space="preserve"> </w:t>
      </w:r>
      <w:r w:rsidR="00F35F4D">
        <w:rPr>
          <w:rFonts w:ascii="Garamond" w:eastAsia="Arial Unicode MS" w:hAnsi="Garamond" w:cs="Helvetica"/>
          <w:color w:val="000000" w:themeColor="text1"/>
          <w:sz w:val="22"/>
          <w:szCs w:val="22"/>
        </w:rPr>
        <w:t xml:space="preserve">the perception of </w:t>
      </w:r>
      <w:r w:rsidR="007B1280">
        <w:rPr>
          <w:rFonts w:ascii="Garamond" w:eastAsia="Arial Unicode MS" w:hAnsi="Garamond" w:cs="Helvetica"/>
          <w:color w:val="000000" w:themeColor="text1"/>
          <w:sz w:val="22"/>
          <w:szCs w:val="22"/>
        </w:rPr>
        <w:t>sound</w:t>
      </w:r>
      <w:r w:rsidR="00EB2A2C">
        <w:rPr>
          <w:rFonts w:ascii="Garamond" w:eastAsia="Arial Unicode MS" w:hAnsi="Garamond" w:cs="Helvetica"/>
          <w:color w:val="000000" w:themeColor="text1"/>
          <w:sz w:val="22"/>
          <w:szCs w:val="22"/>
        </w:rPr>
        <w:t>,</w:t>
      </w:r>
      <w:r w:rsidR="003D07FC">
        <w:rPr>
          <w:rFonts w:ascii="Garamond" w:eastAsia="Arial Unicode MS" w:hAnsi="Garamond" w:cs="Helvetica"/>
          <w:color w:val="000000" w:themeColor="text1"/>
          <w:sz w:val="22"/>
          <w:szCs w:val="22"/>
        </w:rPr>
        <w:t xml:space="preserve"> </w:t>
      </w:r>
      <w:r w:rsidR="00995BFE">
        <w:rPr>
          <w:rFonts w:ascii="Garamond" w:eastAsia="Arial Unicode MS" w:hAnsi="Garamond" w:cs="Helvetica"/>
          <w:color w:val="000000" w:themeColor="text1"/>
          <w:sz w:val="22"/>
          <w:szCs w:val="22"/>
        </w:rPr>
        <w:t xml:space="preserve">gained from a diet of </w:t>
      </w:r>
      <w:r w:rsidR="005F6477">
        <w:rPr>
          <w:rFonts w:ascii="Garamond" w:eastAsia="Arial Unicode MS" w:hAnsi="Garamond" w:cs="Helvetica"/>
          <w:color w:val="000000" w:themeColor="text1"/>
          <w:sz w:val="22"/>
          <w:szCs w:val="22"/>
        </w:rPr>
        <w:t>varied</w:t>
      </w:r>
      <w:r w:rsidR="00995BFE">
        <w:rPr>
          <w:rFonts w:ascii="Garamond" w:eastAsia="Arial Unicode MS" w:hAnsi="Garamond" w:cs="Helvetica"/>
          <w:color w:val="000000" w:themeColor="text1"/>
          <w:sz w:val="22"/>
          <w:szCs w:val="22"/>
        </w:rPr>
        <w:t xml:space="preserve"> literature </w:t>
      </w:r>
      <w:r w:rsidR="007B1280">
        <w:rPr>
          <w:rFonts w:ascii="Garamond" w:eastAsia="Arial Unicode MS" w:hAnsi="Garamond" w:cs="Helvetica"/>
          <w:color w:val="000000" w:themeColor="text1"/>
          <w:sz w:val="22"/>
          <w:szCs w:val="22"/>
        </w:rPr>
        <w:t xml:space="preserve">and </w:t>
      </w:r>
      <w:r w:rsidR="00D754EB">
        <w:rPr>
          <w:rFonts w:ascii="Garamond" w:eastAsia="Arial Unicode MS" w:hAnsi="Garamond" w:cs="Helvetica"/>
          <w:color w:val="000000" w:themeColor="text1"/>
          <w:sz w:val="22"/>
          <w:szCs w:val="22"/>
        </w:rPr>
        <w:t xml:space="preserve">regular </w:t>
      </w:r>
      <w:r w:rsidR="007117D2">
        <w:rPr>
          <w:rFonts w:ascii="Garamond" w:eastAsia="Arial Unicode MS" w:hAnsi="Garamond" w:cs="Helvetica"/>
          <w:color w:val="000000" w:themeColor="text1"/>
          <w:sz w:val="22"/>
          <w:szCs w:val="22"/>
        </w:rPr>
        <w:t>consumption</w:t>
      </w:r>
      <w:r w:rsidR="00D754EB">
        <w:rPr>
          <w:rFonts w:ascii="Garamond" w:eastAsia="Arial Unicode MS" w:hAnsi="Garamond" w:cs="Helvetica"/>
          <w:color w:val="000000" w:themeColor="text1"/>
          <w:sz w:val="22"/>
          <w:szCs w:val="22"/>
        </w:rPr>
        <w:t xml:space="preserve"> </w:t>
      </w:r>
      <w:r w:rsidR="00EE0C8B">
        <w:rPr>
          <w:rFonts w:ascii="Garamond" w:eastAsia="Arial Unicode MS" w:hAnsi="Garamond" w:cs="Helvetica"/>
          <w:color w:val="000000" w:themeColor="text1"/>
          <w:sz w:val="22"/>
          <w:szCs w:val="22"/>
        </w:rPr>
        <w:t>of</w:t>
      </w:r>
      <w:r w:rsidR="009E13A2">
        <w:rPr>
          <w:rFonts w:ascii="Garamond" w:eastAsia="Arial Unicode MS" w:hAnsi="Garamond" w:cs="Helvetica"/>
          <w:color w:val="000000" w:themeColor="text1"/>
          <w:sz w:val="22"/>
          <w:szCs w:val="22"/>
        </w:rPr>
        <w:t xml:space="preserve"> both</w:t>
      </w:r>
      <w:r w:rsidR="00EE0C8B">
        <w:rPr>
          <w:rFonts w:ascii="Garamond" w:eastAsia="Arial Unicode MS" w:hAnsi="Garamond" w:cs="Helvetica"/>
          <w:color w:val="000000" w:themeColor="text1"/>
          <w:sz w:val="22"/>
          <w:szCs w:val="22"/>
        </w:rPr>
        <w:t xml:space="preserve"> </w:t>
      </w:r>
      <w:r w:rsidR="005E1C2C" w:rsidRPr="002A1CEF">
        <w:rPr>
          <w:rFonts w:ascii="Garamond" w:eastAsia="Arial Unicode MS" w:hAnsi="Garamond" w:cs="Helvetica"/>
          <w:color w:val="000000" w:themeColor="text1"/>
          <w:sz w:val="22"/>
          <w:szCs w:val="22"/>
        </w:rPr>
        <w:t>nootropic</w:t>
      </w:r>
      <w:r w:rsidR="002A1CEF">
        <w:rPr>
          <w:rFonts w:ascii="Garamond" w:eastAsia="Arial Unicode MS" w:hAnsi="Garamond" w:cs="Helvetica"/>
          <w:i/>
          <w:iCs/>
          <w:color w:val="000000" w:themeColor="text1"/>
          <w:sz w:val="22"/>
          <w:szCs w:val="22"/>
        </w:rPr>
        <w:t xml:space="preserve"> </w:t>
      </w:r>
      <w:r w:rsidR="002A1CEF" w:rsidRPr="002A1CEF">
        <w:rPr>
          <w:rFonts w:ascii="Garamond" w:eastAsia="Arial Unicode MS" w:hAnsi="Garamond" w:cs="Helvetica"/>
          <w:color w:val="000000" w:themeColor="text1"/>
          <w:sz w:val="22"/>
          <w:szCs w:val="22"/>
        </w:rPr>
        <w:t>“smart</w:t>
      </w:r>
      <w:r w:rsidR="00173C72">
        <w:rPr>
          <w:rFonts w:ascii="Garamond" w:eastAsia="Arial Unicode MS" w:hAnsi="Garamond" w:cs="Helvetica"/>
          <w:color w:val="000000" w:themeColor="text1"/>
          <w:sz w:val="22"/>
          <w:szCs w:val="22"/>
        </w:rPr>
        <w:t>-</w:t>
      </w:r>
      <w:r w:rsidR="002A1CEF" w:rsidRPr="002A1CEF">
        <w:rPr>
          <w:rFonts w:ascii="Garamond" w:eastAsia="Arial Unicode MS" w:hAnsi="Garamond" w:cs="Helvetica"/>
          <w:color w:val="000000" w:themeColor="text1"/>
          <w:sz w:val="22"/>
          <w:szCs w:val="22"/>
        </w:rPr>
        <w:t>drugs”</w:t>
      </w:r>
      <w:r w:rsidR="005E1C2C">
        <w:rPr>
          <w:rFonts w:ascii="Garamond" w:eastAsia="Arial Unicode MS" w:hAnsi="Garamond" w:cs="Helvetica"/>
          <w:color w:val="000000" w:themeColor="text1"/>
          <w:sz w:val="22"/>
          <w:szCs w:val="22"/>
        </w:rPr>
        <w:t xml:space="preserve"> and</w:t>
      </w:r>
      <w:r w:rsidR="00D754EB">
        <w:rPr>
          <w:rFonts w:ascii="Garamond" w:eastAsia="Arial Unicode MS" w:hAnsi="Garamond" w:cs="Helvetica"/>
          <w:color w:val="000000" w:themeColor="text1"/>
          <w:sz w:val="22"/>
          <w:szCs w:val="22"/>
        </w:rPr>
        <w:t xml:space="preserve"> </w:t>
      </w:r>
      <w:r w:rsidR="005259A7">
        <w:rPr>
          <w:rFonts w:ascii="Garamond" w:eastAsia="Arial Unicode MS" w:hAnsi="Garamond" w:cs="Helvetica"/>
          <w:i/>
          <w:iCs/>
          <w:color w:val="000000" w:themeColor="text1"/>
          <w:sz w:val="22"/>
          <w:szCs w:val="22"/>
        </w:rPr>
        <w:t>c</w:t>
      </w:r>
      <w:r w:rsidR="00172C0C" w:rsidRPr="007225E3">
        <w:rPr>
          <w:rFonts w:ascii="Garamond" w:eastAsia="Arial Unicode MS" w:hAnsi="Garamond" w:cs="Helvetica"/>
          <w:i/>
          <w:iCs/>
          <w:color w:val="000000" w:themeColor="text1"/>
          <w:sz w:val="22"/>
          <w:szCs w:val="22"/>
        </w:rPr>
        <w:t xml:space="preserve">annabis </w:t>
      </w:r>
      <w:r w:rsidR="007225E3" w:rsidRPr="007225E3">
        <w:rPr>
          <w:rFonts w:ascii="Garamond" w:eastAsia="Arial Unicode MS" w:hAnsi="Garamond" w:cs="Helvetica"/>
          <w:i/>
          <w:iCs/>
          <w:color w:val="000000" w:themeColor="text1"/>
          <w:sz w:val="22"/>
          <w:szCs w:val="22"/>
        </w:rPr>
        <w:t>s</w:t>
      </w:r>
      <w:r w:rsidR="00172C0C" w:rsidRPr="007225E3">
        <w:rPr>
          <w:rFonts w:ascii="Garamond" w:eastAsia="Arial Unicode MS" w:hAnsi="Garamond" w:cs="Helvetica"/>
          <w:i/>
          <w:iCs/>
          <w:color w:val="000000" w:themeColor="text1"/>
          <w:sz w:val="22"/>
          <w:szCs w:val="22"/>
        </w:rPr>
        <w:t>ativa</w:t>
      </w:r>
      <w:r w:rsidR="00172C0C" w:rsidRPr="00172C0C">
        <w:rPr>
          <w:rFonts w:ascii="Garamond" w:eastAsia="Arial Unicode MS" w:hAnsi="Garamond" w:cs="Helvetica"/>
          <w:color w:val="000000" w:themeColor="text1"/>
          <w:sz w:val="22"/>
          <w:szCs w:val="22"/>
        </w:rPr>
        <w:t xml:space="preserve"> </w:t>
      </w:r>
      <w:r w:rsidR="00B73A7F">
        <w:rPr>
          <w:rFonts w:ascii="Garamond" w:eastAsia="Arial Unicode MS" w:hAnsi="Garamond" w:cs="Helvetica"/>
          <w:color w:val="000000" w:themeColor="text1"/>
          <w:sz w:val="22"/>
          <w:szCs w:val="22"/>
        </w:rPr>
        <w:t xml:space="preserve">(the </w:t>
      </w:r>
      <w:r w:rsidR="007225E3" w:rsidRPr="007225E3">
        <w:rPr>
          <w:rFonts w:ascii="Garamond" w:eastAsia="Arial Unicode MS" w:hAnsi="Garamond" w:cs="Helvetica"/>
          <w:i/>
          <w:iCs/>
          <w:color w:val="000000" w:themeColor="text1"/>
          <w:sz w:val="22"/>
          <w:szCs w:val="22"/>
        </w:rPr>
        <w:t>i</w:t>
      </w:r>
      <w:r w:rsidR="00B73A7F" w:rsidRPr="007225E3">
        <w:rPr>
          <w:rFonts w:ascii="Garamond" w:eastAsia="Arial Unicode MS" w:hAnsi="Garamond" w:cs="Helvetica"/>
          <w:i/>
          <w:iCs/>
          <w:color w:val="000000" w:themeColor="text1"/>
          <w:sz w:val="22"/>
          <w:szCs w:val="22"/>
        </w:rPr>
        <w:t>ndica</w:t>
      </w:r>
      <w:r w:rsidR="00B73A7F">
        <w:rPr>
          <w:rFonts w:ascii="Garamond" w:eastAsia="Arial Unicode MS" w:hAnsi="Garamond" w:cs="Helvetica"/>
          <w:color w:val="000000" w:themeColor="text1"/>
          <w:sz w:val="22"/>
          <w:szCs w:val="22"/>
        </w:rPr>
        <w:t xml:space="preserve"> strain</w:t>
      </w:r>
      <w:r w:rsidR="00172C0C">
        <w:rPr>
          <w:rFonts w:ascii="Garamond" w:eastAsia="Arial Unicode MS" w:hAnsi="Garamond" w:cs="Helvetica"/>
          <w:color w:val="000000" w:themeColor="text1"/>
          <w:sz w:val="22"/>
          <w:szCs w:val="22"/>
        </w:rPr>
        <w:t>, I find,</w:t>
      </w:r>
      <w:r w:rsidR="00B73A7F">
        <w:rPr>
          <w:rFonts w:ascii="Garamond" w:eastAsia="Arial Unicode MS" w:hAnsi="Garamond" w:cs="Helvetica"/>
          <w:color w:val="000000" w:themeColor="text1"/>
          <w:sz w:val="22"/>
          <w:szCs w:val="22"/>
        </w:rPr>
        <w:t xml:space="preserve"> </w:t>
      </w:r>
      <w:r w:rsidR="00E80533">
        <w:rPr>
          <w:rFonts w:ascii="Garamond" w:eastAsia="Arial Unicode MS" w:hAnsi="Garamond" w:cs="Helvetica"/>
          <w:color w:val="000000" w:themeColor="text1"/>
          <w:sz w:val="22"/>
          <w:szCs w:val="22"/>
        </w:rPr>
        <w:t>counters</w:t>
      </w:r>
      <w:r w:rsidR="00236DC2">
        <w:rPr>
          <w:rFonts w:ascii="Garamond" w:eastAsia="Arial Unicode MS" w:hAnsi="Garamond" w:cs="Helvetica"/>
          <w:color w:val="000000" w:themeColor="text1"/>
          <w:sz w:val="22"/>
          <w:szCs w:val="22"/>
        </w:rPr>
        <w:t xml:space="preserve"> the</w:t>
      </w:r>
      <w:r w:rsidR="005E1C2C">
        <w:rPr>
          <w:rFonts w:ascii="Garamond" w:eastAsia="Arial Unicode MS" w:hAnsi="Garamond" w:cs="Helvetica"/>
          <w:color w:val="000000" w:themeColor="text1"/>
          <w:sz w:val="22"/>
          <w:szCs w:val="22"/>
        </w:rPr>
        <w:t xml:space="preserve"> </w:t>
      </w:r>
      <w:proofErr w:type="spellStart"/>
      <w:r w:rsidR="00DB354F">
        <w:rPr>
          <w:rFonts w:ascii="Garamond" w:eastAsia="Arial Unicode MS" w:hAnsi="Garamond" w:cs="Helvetica"/>
          <w:color w:val="000000" w:themeColor="text1"/>
          <w:sz w:val="22"/>
          <w:szCs w:val="22"/>
        </w:rPr>
        <w:t>levo</w:t>
      </w:r>
      <w:proofErr w:type="spellEnd"/>
      <w:r w:rsidR="00F2314A">
        <w:rPr>
          <w:rFonts w:ascii="Garamond" w:eastAsia="Arial Unicode MS" w:hAnsi="Garamond" w:cs="Helvetica"/>
          <w:color w:val="000000" w:themeColor="text1"/>
          <w:sz w:val="22"/>
          <w:szCs w:val="22"/>
        </w:rPr>
        <w:t>-</w:t>
      </w:r>
      <w:r w:rsidR="00D91D6B">
        <w:rPr>
          <w:rFonts w:ascii="Garamond" w:eastAsia="Arial Unicode MS" w:hAnsi="Garamond" w:cs="Helvetica"/>
          <w:color w:val="000000" w:themeColor="text1"/>
          <w:sz w:val="22"/>
          <w:szCs w:val="22"/>
        </w:rPr>
        <w:t>m</w:t>
      </w:r>
      <w:r w:rsidR="00EE0C8B" w:rsidRPr="00EE0C8B">
        <w:rPr>
          <w:rFonts w:ascii="Garamond" w:eastAsia="Arial Unicode MS" w:hAnsi="Garamond" w:cs="Helvetica"/>
          <w:color w:val="000000" w:themeColor="text1"/>
          <w:sz w:val="22"/>
          <w:szCs w:val="22"/>
        </w:rPr>
        <w:t>odafinil</w:t>
      </w:r>
      <w:r w:rsidR="00E91C34">
        <w:rPr>
          <w:rFonts w:ascii="Garamond" w:eastAsia="Arial Unicode MS" w:hAnsi="Garamond" w:cs="Helvetica"/>
          <w:color w:val="000000" w:themeColor="text1"/>
          <w:sz w:val="22"/>
          <w:szCs w:val="22"/>
        </w:rPr>
        <w:t>,</w:t>
      </w:r>
      <w:r w:rsidR="00E80533">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my smart</w:t>
      </w:r>
      <w:r w:rsidR="00173C72">
        <w:rPr>
          <w:rFonts w:ascii="Garamond" w:eastAsia="Arial Unicode MS" w:hAnsi="Garamond" w:cs="Helvetica"/>
          <w:color w:val="000000" w:themeColor="text1"/>
          <w:sz w:val="22"/>
          <w:szCs w:val="22"/>
        </w:rPr>
        <w:t>-</w:t>
      </w:r>
      <w:r w:rsidR="00DB354F">
        <w:rPr>
          <w:rFonts w:ascii="Garamond" w:eastAsia="Arial Unicode MS" w:hAnsi="Garamond" w:cs="Helvetica"/>
          <w:color w:val="000000" w:themeColor="text1"/>
          <w:sz w:val="22"/>
          <w:szCs w:val="22"/>
        </w:rPr>
        <w:t>drug of choice</w:t>
      </w:r>
      <w:r w:rsidR="00B73A7F">
        <w:rPr>
          <w:rFonts w:ascii="Garamond" w:eastAsia="Arial Unicode MS" w:hAnsi="Garamond" w:cs="Helvetica"/>
          <w:color w:val="000000" w:themeColor="text1"/>
          <w:sz w:val="22"/>
          <w:szCs w:val="22"/>
        </w:rPr>
        <w:t>).</w:t>
      </w:r>
      <w:r w:rsidR="001A6C9C">
        <w:rPr>
          <w:rFonts w:ascii="Garamond" w:eastAsia="Arial Unicode MS" w:hAnsi="Garamond" w:cs="Helvetica"/>
          <w:color w:val="000000" w:themeColor="text1"/>
          <w:sz w:val="22"/>
          <w:szCs w:val="22"/>
        </w:rPr>
        <w:t xml:space="preserve"> </w:t>
      </w:r>
      <w:r w:rsidR="00FC1730">
        <w:rPr>
          <w:rFonts w:ascii="Garamond" w:eastAsia="Arial Unicode MS" w:hAnsi="Garamond" w:cs="Helvetica"/>
          <w:color w:val="000000" w:themeColor="text1"/>
          <w:sz w:val="22"/>
          <w:szCs w:val="22"/>
        </w:rPr>
        <w:t>I</w:t>
      </w:r>
      <w:r w:rsidR="00B73A7F">
        <w:rPr>
          <w:rFonts w:ascii="Garamond" w:eastAsia="Arial Unicode MS" w:hAnsi="Garamond" w:cs="Helvetica"/>
          <w:color w:val="000000" w:themeColor="text1"/>
          <w:sz w:val="22"/>
          <w:szCs w:val="22"/>
        </w:rPr>
        <w:t>n short, I</w:t>
      </w:r>
      <w:r w:rsidR="007B1280">
        <w:rPr>
          <w:rFonts w:ascii="Garamond" w:eastAsia="Arial Unicode MS" w:hAnsi="Garamond" w:cs="Helvetica"/>
          <w:color w:val="000000" w:themeColor="text1"/>
          <w:sz w:val="22"/>
          <w:szCs w:val="22"/>
        </w:rPr>
        <w:t xml:space="preserve"> </w:t>
      </w:r>
      <w:r w:rsidR="00B925D0">
        <w:rPr>
          <w:rFonts w:ascii="Garamond" w:eastAsia="Arial Unicode MS" w:hAnsi="Garamond" w:cs="Helvetica"/>
          <w:color w:val="000000" w:themeColor="text1"/>
          <w:sz w:val="22"/>
          <w:szCs w:val="22"/>
        </w:rPr>
        <w:t>subscribe</w:t>
      </w:r>
      <w:r w:rsidR="007B1280">
        <w:rPr>
          <w:rFonts w:ascii="Garamond" w:eastAsia="Arial Unicode MS" w:hAnsi="Garamond" w:cs="Helvetica"/>
          <w:color w:val="000000" w:themeColor="text1"/>
          <w:sz w:val="22"/>
          <w:szCs w:val="22"/>
        </w:rPr>
        <w:t xml:space="preserve"> to Huxley’s belief that an increase </w:t>
      </w:r>
      <w:r w:rsidR="00FC1730">
        <w:rPr>
          <w:rFonts w:ascii="Garamond" w:eastAsia="Arial Unicode MS" w:hAnsi="Garamond" w:cs="Helvetica"/>
          <w:color w:val="000000" w:themeColor="text1"/>
          <w:sz w:val="22"/>
          <w:szCs w:val="22"/>
        </w:rPr>
        <w:t xml:space="preserve">in </w:t>
      </w:r>
      <w:r w:rsidR="00986368">
        <w:rPr>
          <w:rFonts w:ascii="Garamond" w:eastAsia="Arial Unicode MS" w:hAnsi="Garamond" w:cs="Helvetica"/>
          <w:color w:val="000000" w:themeColor="text1"/>
          <w:sz w:val="22"/>
          <w:szCs w:val="22"/>
        </w:rPr>
        <w:t xml:space="preserve">the </w:t>
      </w:r>
      <w:r w:rsidR="007B1280">
        <w:rPr>
          <w:rFonts w:ascii="Garamond" w:eastAsia="Arial Unicode MS" w:hAnsi="Garamond" w:cs="Helvetica"/>
          <w:color w:val="000000" w:themeColor="text1"/>
          <w:sz w:val="22"/>
          <w:szCs w:val="22"/>
        </w:rPr>
        <w:t xml:space="preserve">cognitive </w:t>
      </w:r>
      <w:r w:rsidR="00FC1730">
        <w:rPr>
          <w:rFonts w:ascii="Garamond" w:eastAsia="Arial Unicode MS" w:hAnsi="Garamond" w:cs="Helvetica"/>
          <w:color w:val="000000" w:themeColor="text1"/>
          <w:sz w:val="22"/>
          <w:szCs w:val="22"/>
        </w:rPr>
        <w:t>powers of perceiving tends to be accompanied by an improvement in the power of sensing</w:t>
      </w:r>
      <w:r w:rsidR="00200FBD">
        <w:rPr>
          <w:rFonts w:ascii="Garamond" w:eastAsia="Arial Unicode MS" w:hAnsi="Garamond" w:cs="Helvetica"/>
          <w:color w:val="000000" w:themeColor="text1"/>
          <w:sz w:val="22"/>
          <w:szCs w:val="22"/>
        </w:rPr>
        <w:t xml:space="preserve"> (</w:t>
      </w:r>
      <w:r w:rsidR="005C772B">
        <w:rPr>
          <w:rFonts w:ascii="Garamond" w:eastAsia="Arial Unicode MS" w:hAnsi="Garamond" w:cs="Helvetica"/>
          <w:color w:val="000000" w:themeColor="text1"/>
          <w:sz w:val="22"/>
          <w:szCs w:val="22"/>
        </w:rPr>
        <w:t>he</w:t>
      </w:r>
      <w:r w:rsidR="00200FBD">
        <w:rPr>
          <w:rFonts w:ascii="Garamond" w:eastAsia="Arial Unicode MS" w:hAnsi="Garamond" w:cs="Helvetica"/>
          <w:color w:val="000000" w:themeColor="text1"/>
          <w:sz w:val="22"/>
          <w:szCs w:val="22"/>
        </w:rPr>
        <w:t xml:space="preserve"> was talking about vision, but I think this applies even more to hearing)</w:t>
      </w:r>
      <w:r w:rsidR="00FC1730">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Radwan credits </w:t>
      </w:r>
      <w:r w:rsidR="002559A8" w:rsidRPr="00AF2203">
        <w:rPr>
          <w:rFonts w:ascii="Garamond" w:eastAsia="Arial Unicode MS" w:hAnsi="Garamond" w:cs="Helvetica"/>
          <w:color w:val="000000" w:themeColor="text1"/>
          <w:sz w:val="22"/>
          <w:szCs w:val="22"/>
        </w:rPr>
        <w:t>my</w:t>
      </w:r>
      <w:r w:rsidR="00342FA7" w:rsidRPr="00AF2203">
        <w:rPr>
          <w:rFonts w:ascii="Garamond" w:eastAsia="Arial Unicode MS" w:hAnsi="Garamond" w:cs="Helvetica"/>
          <w:color w:val="000000" w:themeColor="text1"/>
          <w:sz w:val="22"/>
          <w:szCs w:val="22"/>
        </w:rPr>
        <w:t xml:space="preserve"> </w:t>
      </w:r>
      <w:r w:rsidR="002559A8" w:rsidRPr="007357B1">
        <w:rPr>
          <w:rFonts w:ascii="Garamond" w:eastAsia="Arial Unicode MS" w:hAnsi="Garamond" w:cs="Helvetica"/>
          <w:color w:val="000000" w:themeColor="text1"/>
          <w:sz w:val="22"/>
          <w:szCs w:val="22"/>
        </w:rPr>
        <w:t>golden ears</w:t>
      </w:r>
      <w:r w:rsidR="002559A8"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with the </w:t>
      </w:r>
      <w:r w:rsidR="00465DEF">
        <w:rPr>
          <w:rFonts w:ascii="Garamond" w:eastAsia="Arial Unicode MS" w:hAnsi="Garamond" w:cs="Helvetica"/>
          <w:color w:val="000000" w:themeColor="text1"/>
          <w:sz w:val="22"/>
          <w:szCs w:val="22"/>
        </w:rPr>
        <w:t xml:space="preserve">ultimate </w:t>
      </w:r>
      <w:r w:rsidR="00D40006" w:rsidRPr="00AF2203">
        <w:rPr>
          <w:rFonts w:ascii="Garamond" w:eastAsia="Arial Unicode MS" w:hAnsi="Garamond" w:cs="Helvetica"/>
          <w:color w:val="000000" w:themeColor="text1"/>
          <w:sz w:val="22"/>
          <w:szCs w:val="22"/>
        </w:rPr>
        <w:t xml:space="preserve">success of </w:t>
      </w:r>
      <w:r w:rsidR="00B764FB" w:rsidRPr="00B764FB">
        <w:rPr>
          <w:rFonts w:ascii="Garamond" w:eastAsia="Arial Unicode MS" w:hAnsi="Garamond" w:cs="Helvetica"/>
          <w:i/>
          <w:iCs/>
          <w:color w:val="000000" w:themeColor="text1"/>
          <w:sz w:val="22"/>
          <w:szCs w:val="22"/>
        </w:rPr>
        <w:t>Demosthenes and Caulfield</w:t>
      </w:r>
      <w:r w:rsidR="005167A2">
        <w:rPr>
          <w:rFonts w:ascii="Garamond" w:eastAsia="Arial Unicode MS" w:hAnsi="Garamond" w:cs="Helvetica"/>
          <w:i/>
          <w:iCs/>
          <w:color w:val="000000" w:themeColor="text1"/>
          <w:sz w:val="22"/>
          <w:szCs w:val="22"/>
        </w:rPr>
        <w:t>,</w:t>
      </w:r>
      <w:r w:rsidR="00B764FB">
        <w:rPr>
          <w:rFonts w:ascii="Garamond" w:eastAsia="Arial Unicode MS" w:hAnsi="Garamond" w:cs="Helvetica"/>
          <w:color w:val="000000" w:themeColor="text1"/>
          <w:sz w:val="22"/>
          <w:szCs w:val="22"/>
        </w:rPr>
        <w:t xml:space="preserve"> </w:t>
      </w:r>
      <w:r w:rsidR="003D07FC">
        <w:rPr>
          <w:rFonts w:ascii="Garamond" w:eastAsia="Arial Unicode MS" w:hAnsi="Garamond" w:cs="Helvetica"/>
          <w:color w:val="000000" w:themeColor="text1"/>
          <w:sz w:val="22"/>
          <w:szCs w:val="22"/>
        </w:rPr>
        <w:t>which</w:t>
      </w:r>
      <w:r w:rsidR="00986368">
        <w:rPr>
          <w:rFonts w:ascii="Garamond" w:eastAsia="Arial Unicode MS" w:hAnsi="Garamond" w:cs="Helvetica"/>
          <w:color w:val="000000" w:themeColor="text1"/>
          <w:sz w:val="22"/>
          <w:szCs w:val="22"/>
        </w:rPr>
        <w:t xml:space="preserve"> can</w:t>
      </w:r>
      <w:r w:rsidR="0090492F" w:rsidRPr="00AF2203">
        <w:rPr>
          <w:rFonts w:ascii="Garamond" w:eastAsia="Arial Unicode MS" w:hAnsi="Garamond" w:cs="Helvetica"/>
          <w:color w:val="000000" w:themeColor="text1"/>
          <w:sz w:val="22"/>
          <w:szCs w:val="22"/>
        </w:rPr>
        <w:t xml:space="preserve"> create</w:t>
      </w:r>
      <w:r w:rsidR="006059F9" w:rsidRPr="00AF2203">
        <w:rPr>
          <w:rFonts w:ascii="Garamond" w:eastAsia="Arial Unicode MS" w:hAnsi="Garamond" w:cs="Helvetica"/>
          <w:color w:val="000000" w:themeColor="text1"/>
          <w:sz w:val="22"/>
          <w:szCs w:val="22"/>
        </w:rPr>
        <w:t xml:space="preserve"> </w:t>
      </w:r>
      <w:r w:rsidR="00664BEB" w:rsidRPr="00AF2203">
        <w:rPr>
          <w:rFonts w:ascii="Garamond" w:eastAsia="Arial Unicode MS" w:hAnsi="Garamond" w:cs="Helvetica"/>
          <w:color w:val="000000" w:themeColor="text1"/>
          <w:sz w:val="22"/>
          <w:szCs w:val="22"/>
        </w:rPr>
        <w:t xml:space="preserve">natural-sounding </w:t>
      </w:r>
      <w:r w:rsidR="001F0680" w:rsidRPr="00AF2203">
        <w:rPr>
          <w:rFonts w:ascii="Garamond" w:eastAsia="Arial Unicode MS" w:hAnsi="Garamond" w:cs="Helvetica"/>
          <w:color w:val="000000" w:themeColor="text1"/>
          <w:sz w:val="22"/>
          <w:szCs w:val="22"/>
        </w:rPr>
        <w:t xml:space="preserve">speech in </w:t>
      </w:r>
      <w:r w:rsidR="0092428B" w:rsidRPr="00AF2203">
        <w:rPr>
          <w:rFonts w:ascii="Garamond" w:eastAsia="Arial Unicode MS" w:hAnsi="Garamond" w:cs="Helvetica"/>
          <w:color w:val="000000" w:themeColor="text1"/>
          <w:sz w:val="22"/>
          <w:szCs w:val="22"/>
        </w:rPr>
        <w:t xml:space="preserve">hundreds of languages </w:t>
      </w:r>
      <w:r w:rsidR="0099184D" w:rsidRPr="00AF2203">
        <w:rPr>
          <w:rFonts w:ascii="Garamond" w:eastAsia="Arial Unicode MS" w:hAnsi="Garamond" w:cs="Helvetica"/>
          <w:color w:val="000000" w:themeColor="text1"/>
          <w:sz w:val="22"/>
          <w:szCs w:val="22"/>
        </w:rPr>
        <w:t>and</w:t>
      </w:r>
      <w:r w:rsidR="001F0680" w:rsidRPr="00AF2203">
        <w:rPr>
          <w:rFonts w:ascii="Garamond" w:eastAsia="Arial Unicode MS" w:hAnsi="Garamond" w:cs="Helvetica"/>
          <w:color w:val="000000" w:themeColor="text1"/>
          <w:sz w:val="22"/>
          <w:szCs w:val="22"/>
        </w:rPr>
        <w:t xml:space="preserve"> with </w:t>
      </w:r>
      <w:r w:rsidR="000E58DC" w:rsidRPr="00AF2203">
        <w:rPr>
          <w:rFonts w:ascii="Garamond" w:eastAsia="Arial Unicode MS" w:hAnsi="Garamond" w:cs="Helvetica"/>
          <w:color w:val="000000" w:themeColor="text1"/>
          <w:sz w:val="22"/>
          <w:szCs w:val="22"/>
        </w:rPr>
        <w:t>a</w:t>
      </w:r>
      <w:r w:rsidR="0092428B" w:rsidRPr="00AF2203">
        <w:rPr>
          <w:rFonts w:ascii="Garamond" w:eastAsia="Arial Unicode MS" w:hAnsi="Garamond" w:cs="Helvetica"/>
          <w:color w:val="000000" w:themeColor="text1"/>
          <w:sz w:val="22"/>
          <w:szCs w:val="22"/>
        </w:rPr>
        <w:t xml:space="preserve"> myriad of </w:t>
      </w:r>
      <w:r w:rsidR="001E2665" w:rsidRPr="00AF2203">
        <w:rPr>
          <w:rFonts w:ascii="Garamond" w:eastAsia="Arial Unicode MS" w:hAnsi="Garamond" w:cs="Helvetica"/>
          <w:color w:val="000000" w:themeColor="text1"/>
          <w:sz w:val="22"/>
          <w:szCs w:val="22"/>
        </w:rPr>
        <w:t>regional</w:t>
      </w:r>
      <w:r w:rsidR="0092428B" w:rsidRPr="00AF2203">
        <w:rPr>
          <w:rFonts w:ascii="Garamond" w:eastAsia="Arial Unicode MS" w:hAnsi="Garamond" w:cs="Helvetica"/>
          <w:color w:val="000000" w:themeColor="text1"/>
          <w:sz w:val="22"/>
          <w:szCs w:val="22"/>
        </w:rPr>
        <w:t xml:space="preserve"> accents.</w:t>
      </w:r>
      <w:r w:rsidR="00FE64B5" w:rsidRPr="00AF2203">
        <w:rPr>
          <w:rFonts w:ascii="Garamond" w:eastAsia="Arial Unicode MS" w:hAnsi="Garamond" w:cs="Helvetica"/>
          <w:color w:val="000000" w:themeColor="text1"/>
          <w:sz w:val="22"/>
          <w:szCs w:val="22"/>
        </w:rPr>
        <w:t xml:space="preserve"> </w:t>
      </w:r>
    </w:p>
    <w:p w14:paraId="6545B3B3" w14:textId="751A5098" w:rsidR="00CF18C6" w:rsidRDefault="00EA6A4C" w:rsidP="00CF18C6">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 xml:space="preserve">Daydreaming there on the Cook Island, </w:t>
      </w:r>
      <w:r w:rsidR="009D040F">
        <w:rPr>
          <w:rFonts w:ascii="Garamond" w:eastAsia="Arial Unicode MS" w:hAnsi="Garamond" w:cs="Helvetica"/>
          <w:color w:val="000000" w:themeColor="text1"/>
          <w:sz w:val="22"/>
          <w:szCs w:val="22"/>
        </w:rPr>
        <w:t xml:space="preserve">flexing </w:t>
      </w:r>
      <w:r w:rsidR="009D040F" w:rsidRPr="009D040F">
        <w:rPr>
          <w:rFonts w:ascii="Garamond" w:eastAsia="Arial Unicode MS" w:hAnsi="Garamond" w:cs="Helvetica"/>
          <w:i/>
          <w:iCs/>
          <w:color w:val="000000" w:themeColor="text1"/>
          <w:sz w:val="22"/>
          <w:szCs w:val="22"/>
        </w:rPr>
        <w:t>the old boy</w:t>
      </w:r>
      <w:r w:rsidR="009D040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wonder</w:t>
      </w:r>
      <w:r>
        <w:rPr>
          <w:rFonts w:ascii="Garamond" w:eastAsia="Arial Unicode MS" w:hAnsi="Garamond" w:cs="Helvetica"/>
          <w:color w:val="000000" w:themeColor="text1"/>
          <w:sz w:val="22"/>
          <w:szCs w:val="22"/>
        </w:rPr>
        <w:t>ed</w:t>
      </w:r>
      <w:r w:rsidR="00CF18C6">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in what ways</w:t>
      </w:r>
      <w:r w:rsidR="0083552E" w:rsidRPr="00AF2203">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 xml:space="preserve">non-speech </w:t>
      </w:r>
      <w:r w:rsidR="0083552E" w:rsidRPr="00AF2203">
        <w:rPr>
          <w:rFonts w:ascii="Garamond" w:eastAsia="Arial Unicode MS" w:hAnsi="Garamond" w:cs="Helvetica"/>
          <w:color w:val="000000" w:themeColor="text1"/>
          <w:sz w:val="22"/>
          <w:szCs w:val="22"/>
        </w:rPr>
        <w:t xml:space="preserve">sounds </w:t>
      </w:r>
      <w:r w:rsidR="003E6E49">
        <w:rPr>
          <w:rFonts w:ascii="Garamond" w:eastAsia="Arial Unicode MS" w:hAnsi="Garamond" w:cs="Helvetica"/>
          <w:color w:val="000000" w:themeColor="text1"/>
          <w:sz w:val="22"/>
          <w:szCs w:val="22"/>
        </w:rPr>
        <w:t>a</w:t>
      </w:r>
      <w:r w:rsidR="003E6E49" w:rsidRPr="00AF2203">
        <w:rPr>
          <w:rFonts w:ascii="Garamond" w:eastAsia="Arial Unicode MS" w:hAnsi="Garamond" w:cs="Helvetica"/>
          <w:color w:val="000000" w:themeColor="text1"/>
          <w:sz w:val="22"/>
          <w:szCs w:val="22"/>
        </w:rPr>
        <w:t>ffect us</w:t>
      </w:r>
      <w:r w:rsidR="00621E5F" w:rsidRPr="00AF2203">
        <w:rPr>
          <w:rFonts w:ascii="Garamond" w:eastAsia="Arial Unicode MS" w:hAnsi="Garamond" w:cs="Helvetica"/>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581048" w:rsidRPr="00AF2203">
        <w:rPr>
          <w:rFonts w:ascii="Garamond" w:eastAsia="Arial Unicode MS" w:hAnsi="Garamond" w:cs="Helvetica"/>
          <w:color w:val="000000" w:themeColor="text1"/>
          <w:sz w:val="22"/>
          <w:szCs w:val="22"/>
        </w:rPr>
        <w:t>h</w:t>
      </w:r>
      <w:r w:rsidR="00B05FA5" w:rsidRPr="00AF2203">
        <w:rPr>
          <w:rFonts w:ascii="Garamond" w:eastAsia="Arial Unicode MS" w:hAnsi="Garamond" w:cs="Helvetica"/>
          <w:color w:val="000000" w:themeColor="text1"/>
          <w:sz w:val="22"/>
          <w:szCs w:val="22"/>
        </w:rPr>
        <w:t xml:space="preserve">ow sounds </w:t>
      </w:r>
      <w:r w:rsidR="00EF1AD3" w:rsidRPr="00AF2203">
        <w:rPr>
          <w:rFonts w:ascii="Garamond" w:eastAsia="Arial Unicode MS" w:hAnsi="Garamond" w:cs="Helvetica"/>
          <w:color w:val="000000" w:themeColor="text1"/>
          <w:sz w:val="22"/>
          <w:szCs w:val="22"/>
        </w:rPr>
        <w:lastRenderedPageBreak/>
        <w:t>in</w:t>
      </w:r>
      <w:r w:rsidR="00B05FA5" w:rsidRPr="00AF2203">
        <w:rPr>
          <w:rFonts w:ascii="Garamond" w:eastAsia="Arial Unicode MS" w:hAnsi="Garamond" w:cs="Helvetica"/>
          <w:color w:val="000000" w:themeColor="text1"/>
          <w:sz w:val="22"/>
          <w:szCs w:val="22"/>
        </w:rPr>
        <w:t xml:space="preserve"> nature</w:t>
      </w:r>
      <w:r w:rsidR="00CF18C6">
        <w:rPr>
          <w:rFonts w:ascii="Garamond" w:eastAsia="Arial Unicode MS" w:hAnsi="Garamond" w:cs="Helvetica"/>
          <w:color w:val="000000" w:themeColor="text1"/>
          <w:sz w:val="22"/>
          <w:szCs w:val="22"/>
        </w:rPr>
        <w:t>, particularly in our formative years,</w:t>
      </w:r>
      <w:r w:rsidR="00B05FA5" w:rsidRPr="00AF2203">
        <w:rPr>
          <w:rFonts w:ascii="Garamond" w:eastAsia="Arial Unicode MS" w:hAnsi="Garamond" w:cs="Helvetica"/>
          <w:color w:val="000000" w:themeColor="text1"/>
          <w:sz w:val="22"/>
          <w:szCs w:val="22"/>
        </w:rPr>
        <w:t xml:space="preserve"> </w:t>
      </w:r>
      <w:r w:rsidR="00CF18C6">
        <w:rPr>
          <w:rFonts w:ascii="Garamond" w:eastAsia="Arial Unicode MS" w:hAnsi="Garamond" w:cs="Helvetica"/>
          <w:color w:val="000000" w:themeColor="text1"/>
          <w:sz w:val="22"/>
          <w:szCs w:val="22"/>
        </w:rPr>
        <w:t>influence</w:t>
      </w:r>
      <w:r w:rsidR="00B05FA5" w:rsidRPr="00AF2203">
        <w:rPr>
          <w:rFonts w:ascii="Garamond" w:eastAsia="Arial Unicode MS" w:hAnsi="Garamond" w:cs="Helvetica"/>
          <w:color w:val="000000" w:themeColor="text1"/>
          <w:sz w:val="22"/>
          <w:szCs w:val="22"/>
        </w:rPr>
        <w:t xml:space="preserve"> the way we think: the </w:t>
      </w:r>
      <w:r w:rsidR="0083552E" w:rsidRPr="00AF2203">
        <w:rPr>
          <w:rFonts w:ascii="Garamond" w:eastAsia="Arial Unicode MS" w:hAnsi="Garamond" w:cs="Helvetica"/>
          <w:color w:val="000000" w:themeColor="text1"/>
          <w:sz w:val="22"/>
          <w:szCs w:val="22"/>
        </w:rPr>
        <w:t xml:space="preserve">Whorf hypothesis for </w:t>
      </w:r>
      <w:r w:rsidR="00B05FA5" w:rsidRPr="00AF2203">
        <w:rPr>
          <w:rFonts w:ascii="Garamond" w:eastAsia="Arial Unicode MS" w:hAnsi="Garamond" w:cs="Helvetica"/>
          <w:color w:val="000000" w:themeColor="text1"/>
          <w:sz w:val="22"/>
          <w:szCs w:val="22"/>
        </w:rPr>
        <w:t>the sound of the sea</w:t>
      </w:r>
      <w:r w:rsidR="0083552E" w:rsidRPr="00AF2203">
        <w:rPr>
          <w:rFonts w:ascii="Garamond" w:eastAsia="Arial Unicode MS" w:hAnsi="Garamond" w:cs="Helvetica"/>
          <w:color w:val="000000" w:themeColor="text1"/>
          <w:sz w:val="22"/>
          <w:szCs w:val="22"/>
        </w:rPr>
        <w:t>.</w:t>
      </w:r>
      <w:r w:rsidR="0083552E" w:rsidRPr="00AF2203">
        <w:rPr>
          <w:rStyle w:val="FootnoteReference"/>
          <w:rFonts w:ascii="Garamond" w:eastAsia="Arial Unicode MS" w:hAnsi="Garamond" w:cs="Helvetica"/>
          <w:color w:val="000000" w:themeColor="text1"/>
          <w:sz w:val="22"/>
          <w:szCs w:val="22"/>
        </w:rPr>
        <w:footnoteReference w:id="12"/>
      </w:r>
      <w:r w:rsidR="0083552E" w:rsidRPr="00AF2203">
        <w:rPr>
          <w:rFonts w:ascii="Garamond" w:eastAsia="Arial Unicode MS" w:hAnsi="Garamond" w:cs="Helvetica"/>
          <w:color w:val="000000" w:themeColor="text1"/>
          <w:sz w:val="22"/>
          <w:szCs w:val="22"/>
        </w:rPr>
        <w:t xml:space="preserve"> </w:t>
      </w:r>
    </w:p>
    <w:p w14:paraId="197C21D9" w14:textId="2B376F76" w:rsidR="00593233" w:rsidRDefault="00EB2A2C" w:rsidP="00593233">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H</w:t>
      </w:r>
      <w:r w:rsidR="00A915B0" w:rsidRPr="00CF18C6">
        <w:rPr>
          <w:rFonts w:ascii="Garamond" w:eastAsia="Arial Unicode MS" w:hAnsi="Garamond" w:cs="Helvetica"/>
          <w:i/>
          <w:iCs/>
          <w:color w:val="000000" w:themeColor="text1"/>
          <w:sz w:val="22"/>
          <w:szCs w:val="22"/>
        </w:rPr>
        <w:t>ow</w:t>
      </w:r>
      <w:r w:rsidR="00AA6461" w:rsidRPr="00CF18C6">
        <w:rPr>
          <w:rFonts w:ascii="Garamond" w:eastAsia="Arial Unicode MS" w:hAnsi="Garamond" w:cs="Helvetica"/>
          <w:i/>
          <w:iCs/>
          <w:color w:val="000000" w:themeColor="text1"/>
          <w:sz w:val="22"/>
          <w:szCs w:val="22"/>
        </w:rPr>
        <w:t xml:space="preserve"> </w:t>
      </w:r>
      <w:r w:rsidR="00F77700">
        <w:rPr>
          <w:rFonts w:ascii="Garamond" w:eastAsia="Arial Unicode MS" w:hAnsi="Garamond" w:cs="Helvetica"/>
          <w:i/>
          <w:iCs/>
          <w:color w:val="000000" w:themeColor="text1"/>
          <w:sz w:val="22"/>
          <w:szCs w:val="22"/>
        </w:rPr>
        <w:t>is perception of</w:t>
      </w:r>
      <w:r w:rsidR="00C24F6B" w:rsidRPr="00CF18C6">
        <w:rPr>
          <w:rFonts w:ascii="Garamond" w:eastAsia="Arial Unicode MS" w:hAnsi="Garamond" w:cs="Helvetica"/>
          <w:i/>
          <w:iCs/>
          <w:color w:val="000000" w:themeColor="text1"/>
          <w:sz w:val="22"/>
          <w:szCs w:val="22"/>
        </w:rPr>
        <w:t xml:space="preserve"> </w:t>
      </w:r>
      <w:r w:rsidR="009355DE">
        <w:rPr>
          <w:rFonts w:ascii="Garamond" w:eastAsia="Arial Unicode MS" w:hAnsi="Garamond" w:cs="Helvetica"/>
          <w:i/>
          <w:iCs/>
          <w:color w:val="000000" w:themeColor="text1"/>
          <w:sz w:val="22"/>
          <w:szCs w:val="22"/>
        </w:rPr>
        <w:t xml:space="preserve">non-speech </w:t>
      </w:r>
      <w:r w:rsidR="00C24F6B" w:rsidRPr="00CF18C6">
        <w:rPr>
          <w:rFonts w:ascii="Garamond" w:eastAsia="Arial Unicode MS" w:hAnsi="Garamond" w:cs="Helvetica"/>
          <w:i/>
          <w:iCs/>
          <w:color w:val="000000" w:themeColor="text1"/>
          <w:sz w:val="22"/>
          <w:szCs w:val="22"/>
        </w:rPr>
        <w:t xml:space="preserve">sounds corrupted by </w:t>
      </w:r>
      <w:r w:rsidR="00A21CDD" w:rsidRPr="00CF18C6">
        <w:rPr>
          <w:rFonts w:ascii="Garamond" w:eastAsia="Arial Unicode MS" w:hAnsi="Garamond" w:cs="Helvetica"/>
          <w:i/>
          <w:iCs/>
          <w:color w:val="000000" w:themeColor="text1"/>
          <w:sz w:val="22"/>
          <w:szCs w:val="22"/>
        </w:rPr>
        <w:t>language</w:t>
      </w:r>
      <w:r w:rsidR="00A915B0" w:rsidRPr="00CF18C6">
        <w:rPr>
          <w:rFonts w:ascii="Garamond" w:eastAsia="Arial Unicode MS" w:hAnsi="Garamond" w:cs="Helvetica"/>
          <w:i/>
          <w:iCs/>
          <w:color w:val="000000" w:themeColor="text1"/>
          <w:sz w:val="22"/>
          <w:szCs w:val="22"/>
        </w:rPr>
        <w:t xml:space="preserve"> and socialization</w:t>
      </w:r>
      <w:r w:rsidR="004A3ED7">
        <w:rPr>
          <w:rFonts w:ascii="Garamond" w:eastAsia="Arial Unicode MS" w:hAnsi="Garamond" w:cs="Helvetica"/>
          <w:i/>
          <w:iCs/>
          <w:color w:val="000000" w:themeColor="text1"/>
          <w:sz w:val="22"/>
          <w:szCs w:val="22"/>
        </w:rPr>
        <w:t xml:space="preserve">? </w:t>
      </w:r>
    </w:p>
    <w:p w14:paraId="43831785" w14:textId="72F2E934" w:rsidR="00411CF0" w:rsidRPr="00593233" w:rsidRDefault="000D6450" w:rsidP="00593233">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I</w:t>
      </w:r>
      <w:r w:rsidR="00411CF0" w:rsidRPr="00AF2203">
        <w:rPr>
          <w:rFonts w:ascii="Garamond" w:eastAsia="Arial Unicode MS" w:hAnsi="Garamond" w:cs="Helvetica"/>
          <w:color w:val="000000" w:themeColor="text1"/>
          <w:sz w:val="22"/>
          <w:szCs w:val="22"/>
        </w:rPr>
        <w:t xml:space="preserve"> </w:t>
      </w:r>
      <w:r w:rsidR="00FA288D" w:rsidRPr="00AF2203">
        <w:rPr>
          <w:rFonts w:ascii="Garamond" w:eastAsia="Arial Unicode MS" w:hAnsi="Garamond" w:cs="Helvetica"/>
          <w:color w:val="000000" w:themeColor="text1"/>
          <w:sz w:val="22"/>
          <w:szCs w:val="22"/>
        </w:rPr>
        <w:t>once</w:t>
      </w:r>
      <w:r w:rsidR="00411CF0" w:rsidRPr="00AF2203">
        <w:rPr>
          <w:rFonts w:ascii="Garamond" w:eastAsia="Arial Unicode MS" w:hAnsi="Garamond" w:cs="Helvetica"/>
          <w:color w:val="000000" w:themeColor="text1"/>
          <w:sz w:val="22"/>
          <w:szCs w:val="22"/>
        </w:rPr>
        <w:t xml:space="preserve"> read </w:t>
      </w:r>
      <w:r w:rsidR="00D6211D">
        <w:rPr>
          <w:rFonts w:ascii="Garamond" w:eastAsia="Arial Unicode MS" w:hAnsi="Garamond" w:cs="Helvetica"/>
          <w:color w:val="000000" w:themeColor="text1"/>
          <w:sz w:val="22"/>
          <w:szCs w:val="22"/>
        </w:rPr>
        <w:t>something</w:t>
      </w:r>
      <w:r w:rsidR="00411CF0" w:rsidRPr="00AF2203">
        <w:rPr>
          <w:rFonts w:ascii="Garamond" w:eastAsia="Arial Unicode MS" w:hAnsi="Garamond" w:cs="Helvetica"/>
          <w:color w:val="000000" w:themeColor="text1"/>
          <w:sz w:val="22"/>
          <w:szCs w:val="22"/>
        </w:rPr>
        <w:t xml:space="preserve"> </w:t>
      </w:r>
      <w:r w:rsidR="00005F1C" w:rsidRPr="00AF2203">
        <w:rPr>
          <w:rFonts w:ascii="Garamond" w:eastAsia="Arial Unicode MS" w:hAnsi="Garamond" w:cs="Helvetica"/>
          <w:color w:val="000000" w:themeColor="text1"/>
          <w:sz w:val="22"/>
          <w:szCs w:val="22"/>
        </w:rPr>
        <w:t>off</w:t>
      </w:r>
      <w:r w:rsidR="00411CF0" w:rsidRPr="00AF2203">
        <w:rPr>
          <w:rFonts w:ascii="Garamond" w:eastAsia="Arial Unicode MS" w:hAnsi="Garamond" w:cs="Helvetica"/>
          <w:color w:val="000000" w:themeColor="text1"/>
          <w:sz w:val="22"/>
          <w:szCs w:val="22"/>
        </w:rPr>
        <w:t xml:space="preserve"> Radwan’s bookshelf </w:t>
      </w:r>
      <w:r w:rsidR="00C32A2D" w:rsidRPr="00AF2203">
        <w:rPr>
          <w:rFonts w:ascii="Garamond" w:eastAsia="Arial Unicode MS" w:hAnsi="Garamond" w:cs="Helvetica"/>
          <w:color w:val="000000" w:themeColor="text1"/>
          <w:sz w:val="22"/>
          <w:szCs w:val="22"/>
        </w:rPr>
        <w:t>predicated on the notion</w:t>
      </w:r>
      <w:r w:rsidR="00411CF0" w:rsidRPr="00AF2203">
        <w:rPr>
          <w:rFonts w:ascii="Garamond" w:eastAsia="Arial Unicode MS" w:hAnsi="Garamond" w:cs="Helvetica"/>
          <w:color w:val="000000" w:themeColor="text1"/>
          <w:sz w:val="22"/>
          <w:szCs w:val="22"/>
        </w:rPr>
        <w:t xml:space="preserve"> that speech ha</w:t>
      </w:r>
      <w:r w:rsidR="00502A8F" w:rsidRPr="00AF2203">
        <w:rPr>
          <w:rFonts w:ascii="Garamond" w:eastAsia="Arial Unicode MS" w:hAnsi="Garamond" w:cs="Helvetica"/>
          <w:color w:val="000000" w:themeColor="text1"/>
          <w:sz w:val="22"/>
          <w:szCs w:val="22"/>
        </w:rPr>
        <w:t>s</w:t>
      </w:r>
      <w:r w:rsidR="00411CF0" w:rsidRPr="00AF2203">
        <w:rPr>
          <w:rFonts w:ascii="Garamond" w:eastAsia="Arial Unicode MS" w:hAnsi="Garamond" w:cs="Helvetica"/>
          <w:color w:val="000000" w:themeColor="text1"/>
          <w:sz w:val="22"/>
          <w:szCs w:val="22"/>
        </w:rPr>
        <w:t xml:space="preserve"> a </w:t>
      </w:r>
      <w:r w:rsidR="00FA288D" w:rsidRPr="00AF2203">
        <w:rPr>
          <w:rFonts w:ascii="Garamond" w:eastAsia="Arial Unicode MS" w:hAnsi="Garamond" w:cs="Helvetica"/>
          <w:color w:val="000000" w:themeColor="text1"/>
          <w:sz w:val="22"/>
          <w:szCs w:val="22"/>
        </w:rPr>
        <w:t>dominion</w:t>
      </w:r>
      <w:r w:rsidR="00411CF0" w:rsidRPr="00AF2203">
        <w:rPr>
          <w:rFonts w:ascii="Garamond" w:eastAsia="Arial Unicode MS" w:hAnsi="Garamond" w:cs="Helvetica"/>
          <w:color w:val="000000" w:themeColor="text1"/>
          <w:sz w:val="22"/>
          <w:szCs w:val="22"/>
        </w:rPr>
        <w:t xml:space="preserve"> over text (I think the so-called word it used was </w:t>
      </w:r>
      <w:r w:rsidR="00411CF0" w:rsidRPr="00AF2203">
        <w:rPr>
          <w:rFonts w:ascii="Garamond" w:eastAsia="Arial Unicode MS" w:hAnsi="Garamond" w:cs="Helvetica"/>
          <w:i/>
          <w:iCs/>
          <w:color w:val="000000" w:themeColor="text1"/>
          <w:sz w:val="22"/>
          <w:szCs w:val="22"/>
        </w:rPr>
        <w:t>privileging</w:t>
      </w:r>
      <w:r w:rsidR="00411CF0" w:rsidRPr="00AF2203">
        <w:rPr>
          <w:rFonts w:ascii="Garamond" w:eastAsia="Arial Unicode MS" w:hAnsi="Garamond" w:cs="Helvetica"/>
          <w:color w:val="000000" w:themeColor="text1"/>
          <w:sz w:val="22"/>
          <w:szCs w:val="22"/>
        </w:rPr>
        <w:t xml:space="preserve">), asserting this claim in that typically absolute way </w:t>
      </w:r>
      <w:r w:rsidR="00E91C34">
        <w:rPr>
          <w:rFonts w:ascii="Garamond" w:eastAsia="Arial Unicode MS" w:hAnsi="Garamond" w:cs="Helvetica"/>
          <w:color w:val="000000" w:themeColor="text1"/>
          <w:sz w:val="22"/>
          <w:szCs w:val="22"/>
        </w:rPr>
        <w:t>in which</w:t>
      </w:r>
      <w:r w:rsidR="00411CF0" w:rsidRPr="00AF2203">
        <w:rPr>
          <w:rFonts w:ascii="Garamond" w:eastAsia="Arial Unicode MS" w:hAnsi="Garamond" w:cs="Helvetica"/>
          <w:color w:val="000000" w:themeColor="text1"/>
          <w:sz w:val="22"/>
          <w:szCs w:val="22"/>
        </w:rPr>
        <w:t xml:space="preserve"> </w:t>
      </w:r>
      <w:r w:rsidR="00C9282B" w:rsidRPr="00AF2203">
        <w:rPr>
          <w:rFonts w:ascii="Garamond" w:eastAsia="Arial Unicode MS" w:hAnsi="Garamond" w:cs="Helvetica"/>
          <w:color w:val="000000" w:themeColor="text1"/>
          <w:sz w:val="22"/>
          <w:szCs w:val="22"/>
        </w:rPr>
        <w:t xml:space="preserve">modern </w:t>
      </w:r>
      <w:r w:rsidR="000D2CDB" w:rsidRPr="00AF2203">
        <w:rPr>
          <w:rFonts w:ascii="Garamond" w:eastAsia="Arial Unicode MS" w:hAnsi="Garamond" w:cs="Helvetica"/>
          <w:color w:val="000000" w:themeColor="text1"/>
          <w:sz w:val="22"/>
          <w:szCs w:val="22"/>
        </w:rPr>
        <w:t xml:space="preserve">French </w:t>
      </w:r>
      <w:r w:rsidR="00411CF0" w:rsidRPr="00AF2203">
        <w:rPr>
          <w:rFonts w:ascii="Garamond" w:eastAsia="Arial Unicode MS" w:hAnsi="Garamond" w:cs="Helvetica"/>
          <w:color w:val="000000" w:themeColor="text1"/>
          <w:sz w:val="22"/>
          <w:szCs w:val="22"/>
        </w:rPr>
        <w:t>philosophers</w:t>
      </w:r>
      <w:r w:rsidR="0015229B" w:rsidRPr="00AF2203">
        <w:rPr>
          <w:rFonts w:ascii="Garamond" w:eastAsia="Arial Unicode MS" w:hAnsi="Garamond" w:cs="Helvetica"/>
          <w:color w:val="000000" w:themeColor="text1"/>
          <w:sz w:val="22"/>
          <w:szCs w:val="22"/>
        </w:rPr>
        <w:t xml:space="preserve">, </w:t>
      </w:r>
      <w:r w:rsidR="00CE387B" w:rsidRPr="00AF2203">
        <w:rPr>
          <w:rFonts w:ascii="Garamond" w:eastAsia="Arial Unicode MS" w:hAnsi="Garamond" w:cs="Helvetica"/>
          <w:color w:val="000000" w:themeColor="text1"/>
          <w:sz w:val="22"/>
          <w:szCs w:val="22"/>
        </w:rPr>
        <w:t>of who</w:t>
      </w:r>
      <w:r w:rsidR="00D009A7" w:rsidRPr="00AF2203">
        <w:rPr>
          <w:rFonts w:ascii="Garamond" w:eastAsia="Arial Unicode MS" w:hAnsi="Garamond" w:cs="Helvetica"/>
          <w:color w:val="000000" w:themeColor="text1"/>
          <w:sz w:val="22"/>
          <w:szCs w:val="22"/>
        </w:rPr>
        <w:t>m</w:t>
      </w:r>
      <w:r w:rsidR="001C515F" w:rsidRPr="00AF2203">
        <w:rPr>
          <w:rFonts w:ascii="Garamond" w:eastAsia="Arial Unicode MS" w:hAnsi="Garamond" w:cs="Helvetica"/>
          <w:color w:val="000000" w:themeColor="text1"/>
          <w:sz w:val="22"/>
          <w:szCs w:val="22"/>
        </w:rPr>
        <w:t xml:space="preserve"> Radwan</w:t>
      </w:r>
      <w:r w:rsidR="00CE387B" w:rsidRPr="00AF2203">
        <w:rPr>
          <w:rFonts w:ascii="Garamond" w:eastAsia="Arial Unicode MS" w:hAnsi="Garamond" w:cs="Helvetica"/>
          <w:color w:val="000000" w:themeColor="text1"/>
          <w:sz w:val="22"/>
          <w:szCs w:val="22"/>
        </w:rPr>
        <w:t xml:space="preserve"> reads avidly</w:t>
      </w:r>
      <w:r w:rsidR="0015229B" w:rsidRPr="00AF2203">
        <w:rPr>
          <w:rFonts w:ascii="Garamond" w:eastAsia="Arial Unicode MS" w:hAnsi="Garamond" w:cs="Helvetica"/>
          <w:color w:val="000000" w:themeColor="text1"/>
          <w:sz w:val="22"/>
          <w:szCs w:val="22"/>
        </w:rPr>
        <w:t>,</w:t>
      </w:r>
      <w:r w:rsidR="001C515F" w:rsidRPr="00AF2203">
        <w:rPr>
          <w:rFonts w:ascii="Garamond" w:eastAsia="Arial Unicode MS" w:hAnsi="Garamond" w:cs="Helvetica"/>
          <w:color w:val="000000" w:themeColor="text1"/>
          <w:sz w:val="22"/>
          <w:szCs w:val="22"/>
        </w:rPr>
        <w:t xml:space="preserve"> </w:t>
      </w:r>
      <w:r w:rsidR="007517FF">
        <w:rPr>
          <w:rFonts w:ascii="Garamond" w:eastAsia="Arial Unicode MS" w:hAnsi="Garamond" w:cs="Helvetica"/>
          <w:color w:val="000000" w:themeColor="text1"/>
          <w:sz w:val="22"/>
          <w:szCs w:val="22"/>
        </w:rPr>
        <w:t>inevitably</w:t>
      </w:r>
      <w:r w:rsidR="0005754D" w:rsidRPr="00AF2203">
        <w:rPr>
          <w:rFonts w:ascii="Garamond" w:eastAsia="Arial Unicode MS" w:hAnsi="Garamond" w:cs="Helvetica"/>
          <w:color w:val="000000" w:themeColor="text1"/>
          <w:sz w:val="22"/>
          <w:szCs w:val="22"/>
        </w:rPr>
        <w:t xml:space="preserve"> </w:t>
      </w:r>
      <w:r w:rsidR="00411CF0" w:rsidRPr="00AF2203">
        <w:rPr>
          <w:rFonts w:ascii="Garamond" w:eastAsia="Arial Unicode MS" w:hAnsi="Garamond" w:cs="Helvetica"/>
          <w:color w:val="000000" w:themeColor="text1"/>
          <w:sz w:val="22"/>
          <w:szCs w:val="22"/>
        </w:rPr>
        <w:t>do.</w:t>
      </w:r>
      <w:r w:rsidR="00411CF0" w:rsidRPr="00AF2203">
        <w:rPr>
          <w:rStyle w:val="FootnoteReference"/>
          <w:rFonts w:ascii="Garamond" w:eastAsia="Arial Unicode MS" w:hAnsi="Garamond" w:cs="Helvetica"/>
          <w:color w:val="000000" w:themeColor="text1"/>
          <w:sz w:val="22"/>
          <w:szCs w:val="22"/>
        </w:rPr>
        <w:footnoteReference w:id="13"/>
      </w:r>
    </w:p>
    <w:p w14:paraId="0B2DF935" w14:textId="323C0D91" w:rsidR="00401AB3" w:rsidRPr="00AF2203" w:rsidRDefault="00A00618" w:rsidP="00401AB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11424C" w:rsidRPr="00AF2203">
        <w:rPr>
          <w:rFonts w:ascii="Garamond" w:eastAsia="Arial Unicode MS" w:hAnsi="Garamond" w:cs="Helvetica"/>
          <w:color w:val="000000" w:themeColor="text1"/>
          <w:sz w:val="22"/>
          <w:szCs w:val="22"/>
        </w:rPr>
        <w:t xml:space="preserve"> </w:t>
      </w:r>
      <w:r w:rsidR="00F41E35">
        <w:rPr>
          <w:rFonts w:ascii="Garamond" w:eastAsia="Arial Unicode MS" w:hAnsi="Garamond" w:cs="Helvetica"/>
          <w:color w:val="000000" w:themeColor="text1"/>
          <w:sz w:val="22"/>
          <w:szCs w:val="22"/>
        </w:rPr>
        <w:t xml:space="preserve">was </w:t>
      </w:r>
      <w:r w:rsidR="001F2556">
        <w:rPr>
          <w:rFonts w:ascii="Garamond" w:eastAsia="Arial Unicode MS" w:hAnsi="Garamond" w:cs="Helvetica"/>
          <w:color w:val="000000" w:themeColor="text1"/>
          <w:sz w:val="22"/>
          <w:szCs w:val="22"/>
        </w:rPr>
        <w:t>studying</w:t>
      </w:r>
      <w:r w:rsidR="00C64464" w:rsidRPr="00AF2203">
        <w:rPr>
          <w:rFonts w:ascii="Garamond" w:eastAsia="Arial Unicode MS" w:hAnsi="Garamond" w:cs="Helvetica"/>
          <w:color w:val="000000" w:themeColor="text1"/>
          <w:sz w:val="22"/>
          <w:szCs w:val="22"/>
        </w:rPr>
        <w:t xml:space="preserve"> German</w:t>
      </w:r>
      <w:r w:rsidR="00A04E4F" w:rsidRPr="00AF2203">
        <w:rPr>
          <w:rFonts w:ascii="Garamond" w:eastAsia="Arial Unicode MS" w:hAnsi="Garamond" w:cs="Helvetica"/>
          <w:color w:val="000000" w:themeColor="text1"/>
          <w:sz w:val="22"/>
          <w:szCs w:val="22"/>
        </w:rPr>
        <w:t>,</w:t>
      </w:r>
      <w:r w:rsidR="00AD7C08" w:rsidRPr="00AF2203">
        <w:rPr>
          <w:rFonts w:ascii="Garamond" w:eastAsia="Arial Unicode MS" w:hAnsi="Garamond" w:cs="Helvetica"/>
          <w:color w:val="000000" w:themeColor="text1"/>
          <w:sz w:val="22"/>
          <w:szCs w:val="22"/>
        </w:rPr>
        <w:t xml:space="preserve"> </w:t>
      </w:r>
      <w:r w:rsidR="00EB2A2C">
        <w:rPr>
          <w:rFonts w:ascii="Garamond" w:eastAsia="Arial Unicode MS" w:hAnsi="Garamond" w:cs="Helvetica"/>
          <w:color w:val="000000" w:themeColor="text1"/>
          <w:sz w:val="22"/>
          <w:szCs w:val="22"/>
        </w:rPr>
        <w:t>un-</w:t>
      </w:r>
      <w:r w:rsidR="001F2556">
        <w:rPr>
          <w:rFonts w:ascii="Garamond" w:eastAsia="Arial Unicode MS" w:hAnsi="Garamond" w:cs="Helvetica"/>
          <w:color w:val="000000" w:themeColor="text1"/>
          <w:sz w:val="22"/>
          <w:szCs w:val="22"/>
        </w:rPr>
        <w:t>grasp</w:t>
      </w:r>
      <w:r w:rsidR="00EB2A2C">
        <w:rPr>
          <w:rFonts w:ascii="Garamond" w:eastAsia="Arial Unicode MS" w:hAnsi="Garamond" w:cs="Helvetica"/>
          <w:color w:val="000000" w:themeColor="text1"/>
          <w:sz w:val="22"/>
          <w:szCs w:val="22"/>
        </w:rPr>
        <w:t>ing</w:t>
      </w:r>
      <w:r w:rsidR="00C64464" w:rsidRPr="00AF2203">
        <w:rPr>
          <w:rFonts w:ascii="Garamond" w:eastAsia="Arial Unicode MS" w:hAnsi="Garamond" w:cs="Helvetica"/>
          <w:color w:val="000000" w:themeColor="text1"/>
          <w:sz w:val="22"/>
          <w:szCs w:val="22"/>
        </w:rPr>
        <w:t xml:space="preserve"> </w:t>
      </w:r>
      <w:r w:rsidR="00B21175" w:rsidRPr="00AF2203">
        <w:rPr>
          <w:rFonts w:ascii="Garamond" w:eastAsia="Arial Unicode MS" w:hAnsi="Garamond" w:cs="Helvetica"/>
          <w:color w:val="000000" w:themeColor="text1"/>
          <w:sz w:val="22"/>
          <w:szCs w:val="22"/>
        </w:rPr>
        <w:t xml:space="preserve">the </w:t>
      </w:r>
      <w:r w:rsidR="00213385">
        <w:rPr>
          <w:rFonts w:ascii="Garamond" w:eastAsia="Arial Unicode MS" w:hAnsi="Garamond" w:cs="Helvetica"/>
          <w:color w:val="000000" w:themeColor="text1"/>
          <w:sz w:val="22"/>
          <w:szCs w:val="22"/>
        </w:rPr>
        <w:t>jarring sentence constructions</w:t>
      </w:r>
      <w:r w:rsidR="00A915B0" w:rsidRPr="00AF2203">
        <w:rPr>
          <w:rFonts w:ascii="Garamond" w:eastAsia="Arial Unicode MS" w:hAnsi="Garamond" w:cs="Helvetica"/>
          <w:color w:val="000000" w:themeColor="text1"/>
          <w:sz w:val="22"/>
          <w:szCs w:val="22"/>
        </w:rPr>
        <w:t>. F</w:t>
      </w:r>
      <w:r w:rsidR="00C64464" w:rsidRPr="00AF2203">
        <w:rPr>
          <w:rFonts w:ascii="Garamond" w:eastAsia="Arial Unicode MS" w:hAnsi="Garamond" w:cs="Helvetica"/>
          <w:color w:val="000000" w:themeColor="text1"/>
          <w:sz w:val="22"/>
          <w:szCs w:val="22"/>
        </w:rPr>
        <w:t xml:space="preserve">unnily enough, since </w:t>
      </w:r>
      <w:r w:rsidR="00173C72">
        <w:rPr>
          <w:rFonts w:ascii="Garamond" w:eastAsia="Arial Unicode MS" w:hAnsi="Garamond" w:cs="Helvetica"/>
          <w:color w:val="000000" w:themeColor="text1"/>
          <w:sz w:val="22"/>
          <w:szCs w:val="22"/>
        </w:rPr>
        <w:t>my</w:t>
      </w:r>
      <w:r w:rsidR="00C64464" w:rsidRPr="00AF2203">
        <w:rPr>
          <w:rFonts w:ascii="Garamond" w:eastAsia="Arial Unicode MS" w:hAnsi="Garamond" w:cs="Helvetica"/>
          <w:color w:val="000000" w:themeColor="text1"/>
          <w:sz w:val="22"/>
          <w:szCs w:val="22"/>
        </w:rPr>
        <w:t xml:space="preserve"> Honzing </w:t>
      </w:r>
      <w:r w:rsidR="00173C72">
        <w:rPr>
          <w:rFonts w:ascii="Garamond" w:eastAsia="Arial Unicode MS" w:hAnsi="Garamond" w:cs="Helvetica"/>
          <w:color w:val="000000" w:themeColor="text1"/>
          <w:sz w:val="22"/>
          <w:szCs w:val="22"/>
        </w:rPr>
        <w:t>vision</w:t>
      </w:r>
      <w:r w:rsidR="00C64464" w:rsidRPr="00AF2203">
        <w:rPr>
          <w:rFonts w:ascii="Garamond" w:eastAsia="Arial Unicode MS" w:hAnsi="Garamond" w:cs="Helvetica"/>
          <w:color w:val="000000" w:themeColor="text1"/>
          <w:sz w:val="22"/>
          <w:szCs w:val="22"/>
        </w:rPr>
        <w:t xml:space="preserve"> something seems to have clicked and I have developed an almost </w:t>
      </w:r>
      <w:r w:rsidR="002E5025" w:rsidRPr="00AF2203">
        <w:rPr>
          <w:rFonts w:ascii="Garamond" w:eastAsia="Arial Unicode MS" w:hAnsi="Garamond" w:cs="Helvetica"/>
          <w:color w:val="000000" w:themeColor="text1"/>
          <w:sz w:val="22"/>
          <w:szCs w:val="22"/>
        </w:rPr>
        <w:t>synesthetic</w:t>
      </w:r>
      <w:r w:rsidR="00C64464" w:rsidRPr="00AF2203">
        <w:rPr>
          <w:rFonts w:ascii="Garamond" w:eastAsia="Arial Unicode MS" w:hAnsi="Garamond" w:cs="Helvetica"/>
          <w:color w:val="000000" w:themeColor="text1"/>
          <w:sz w:val="22"/>
          <w:szCs w:val="22"/>
        </w:rPr>
        <w:t xml:space="preserve"> ability to determine </w:t>
      </w:r>
      <w:r w:rsidR="00EA6A4C">
        <w:rPr>
          <w:rFonts w:ascii="Garamond" w:eastAsia="Arial Unicode MS" w:hAnsi="Garamond" w:cs="Helvetica"/>
          <w:color w:val="000000" w:themeColor="text1"/>
          <w:sz w:val="22"/>
          <w:szCs w:val="22"/>
        </w:rPr>
        <w:t xml:space="preserve">the </w:t>
      </w:r>
      <w:r w:rsidR="00EA6A4C" w:rsidRPr="00EA6A4C">
        <w:rPr>
          <w:rFonts w:ascii="Garamond" w:eastAsia="Arial Unicode MS" w:hAnsi="Garamond" w:cs="Helvetica"/>
          <w:color w:val="000000" w:themeColor="text1"/>
          <w:sz w:val="22"/>
          <w:szCs w:val="22"/>
        </w:rPr>
        <w:t>correctitude</w:t>
      </w:r>
      <w:r w:rsidR="00EA6A4C">
        <w:rPr>
          <w:rFonts w:ascii="Garamond" w:eastAsia="Arial Unicode MS" w:hAnsi="Garamond" w:cs="Helvetica"/>
          <w:color w:val="000000" w:themeColor="text1"/>
          <w:sz w:val="22"/>
          <w:szCs w:val="22"/>
        </w:rPr>
        <w:t xml:space="preserve"> of a</w:t>
      </w:r>
      <w:r w:rsidR="007134CF">
        <w:rPr>
          <w:rFonts w:ascii="Garamond" w:eastAsia="Arial Unicode MS" w:hAnsi="Garamond" w:cs="Helvetica"/>
          <w:color w:val="000000" w:themeColor="text1"/>
          <w:sz w:val="22"/>
          <w:szCs w:val="22"/>
        </w:rPr>
        <w:t xml:space="preserve"> </w:t>
      </w:r>
      <w:r w:rsidR="007134CF" w:rsidRPr="007134CF">
        <w:rPr>
          <w:rFonts w:ascii="Garamond" w:eastAsia="Arial Unicode MS" w:hAnsi="Garamond" w:cs="Helvetica"/>
          <w:color w:val="000000" w:themeColor="text1"/>
          <w:sz w:val="22"/>
          <w:szCs w:val="22"/>
        </w:rPr>
        <w:t>German sentence</w:t>
      </w:r>
      <w:r w:rsidR="00C64464" w:rsidRPr="00AF2203">
        <w:rPr>
          <w:rFonts w:ascii="Garamond" w:eastAsia="Arial Unicode MS" w:hAnsi="Garamond" w:cs="Helvetica"/>
          <w:color w:val="000000" w:themeColor="text1"/>
          <w:sz w:val="22"/>
          <w:szCs w:val="22"/>
        </w:rPr>
        <w:t xml:space="preserve"> just by whether it sounds right</w:t>
      </w:r>
      <w:r w:rsidR="00A915B0" w:rsidRPr="00AF2203">
        <w:rPr>
          <w:rFonts w:ascii="Garamond" w:eastAsia="Arial Unicode MS" w:hAnsi="Garamond" w:cs="Helvetica"/>
          <w:color w:val="000000" w:themeColor="text1"/>
          <w:sz w:val="22"/>
          <w:szCs w:val="22"/>
        </w:rPr>
        <w:t>.</w:t>
      </w:r>
      <w:r w:rsidR="00C341A9"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 xml:space="preserve">However, I am still unable to </w:t>
      </w:r>
      <w:r w:rsidR="00DE77AC" w:rsidRPr="00AF2203">
        <w:rPr>
          <w:rFonts w:ascii="Garamond" w:eastAsia="Arial Unicode MS" w:hAnsi="Garamond" w:cs="Helvetica"/>
          <w:color w:val="000000" w:themeColor="text1"/>
          <w:sz w:val="22"/>
          <w:szCs w:val="22"/>
        </w:rPr>
        <w:t>lift the veil on most</w:t>
      </w:r>
      <w:r w:rsidR="006D3390" w:rsidRPr="00AF2203">
        <w:rPr>
          <w:rFonts w:ascii="Garamond" w:eastAsia="Arial Unicode MS" w:hAnsi="Garamond" w:cs="Helvetica"/>
          <w:color w:val="000000" w:themeColor="text1"/>
          <w:sz w:val="22"/>
          <w:szCs w:val="22"/>
        </w:rPr>
        <w:t xml:space="preserve"> German philosophical texts</w:t>
      </w:r>
      <w:r w:rsidR="00C841FA">
        <w:rPr>
          <w:rFonts w:ascii="Garamond" w:eastAsia="Arial Unicode MS" w:hAnsi="Garamond" w:cs="Helvetica"/>
          <w:color w:val="000000" w:themeColor="text1"/>
          <w:sz w:val="22"/>
          <w:szCs w:val="22"/>
        </w:rPr>
        <w:t xml:space="preserve"> (Hegel seems, for the most part, impenetrable and </w:t>
      </w:r>
      <w:r w:rsidR="00FE1DC6">
        <w:rPr>
          <w:rFonts w:ascii="Garamond" w:eastAsia="Arial Unicode MS" w:hAnsi="Garamond" w:cs="Helvetica"/>
          <w:color w:val="000000" w:themeColor="text1"/>
          <w:sz w:val="22"/>
          <w:szCs w:val="22"/>
        </w:rPr>
        <w:t xml:space="preserve">deliberately </w:t>
      </w:r>
      <w:r w:rsidR="00424E24">
        <w:rPr>
          <w:rFonts w:ascii="Garamond" w:eastAsia="Arial Unicode MS" w:hAnsi="Garamond" w:cs="Helvetica"/>
          <w:color w:val="000000" w:themeColor="text1"/>
          <w:sz w:val="22"/>
          <w:szCs w:val="22"/>
        </w:rPr>
        <w:t>abstruse</w:t>
      </w:r>
      <w:r w:rsidR="00C841FA">
        <w:rPr>
          <w:rFonts w:ascii="Garamond" w:eastAsia="Arial Unicode MS" w:hAnsi="Garamond" w:cs="Helvetica"/>
          <w:color w:val="000000" w:themeColor="text1"/>
          <w:sz w:val="22"/>
          <w:szCs w:val="22"/>
        </w:rPr>
        <w:t>, a</w:t>
      </w:r>
      <w:r w:rsidR="00546C0A">
        <w:rPr>
          <w:rFonts w:ascii="Garamond" w:eastAsia="Arial Unicode MS" w:hAnsi="Garamond" w:cs="Helvetica"/>
          <w:color w:val="000000" w:themeColor="text1"/>
          <w:sz w:val="22"/>
          <w:szCs w:val="22"/>
        </w:rPr>
        <w:t xml:space="preserve">n analysis </w:t>
      </w:r>
      <w:r w:rsidR="00C841FA">
        <w:rPr>
          <w:rFonts w:ascii="Garamond" w:eastAsia="Arial Unicode MS" w:hAnsi="Garamond" w:cs="Helvetica"/>
          <w:color w:val="000000" w:themeColor="text1"/>
          <w:sz w:val="22"/>
          <w:szCs w:val="22"/>
        </w:rPr>
        <w:t>that Radwan commended me on</w:t>
      </w:r>
      <w:r w:rsidR="0079756A">
        <w:rPr>
          <w:rFonts w:ascii="Garamond" w:eastAsia="Arial Unicode MS" w:hAnsi="Garamond" w:cs="Helvetica"/>
          <w:color w:val="000000" w:themeColor="text1"/>
          <w:sz w:val="22"/>
          <w:szCs w:val="22"/>
        </w:rPr>
        <w:t>)</w:t>
      </w:r>
      <w:r w:rsidR="001F69C5">
        <w:rPr>
          <w:rFonts w:ascii="Garamond" w:eastAsia="Arial Unicode MS" w:hAnsi="Garamond" w:cs="Helvetica"/>
          <w:color w:val="000000" w:themeColor="text1"/>
          <w:sz w:val="22"/>
          <w:szCs w:val="22"/>
        </w:rPr>
        <w:t>. These writing</w:t>
      </w:r>
      <w:r w:rsidR="007A76B9">
        <w:rPr>
          <w:rFonts w:ascii="Garamond" w:eastAsia="Arial Unicode MS" w:hAnsi="Garamond" w:cs="Helvetica"/>
          <w:color w:val="000000" w:themeColor="text1"/>
          <w:sz w:val="22"/>
          <w:szCs w:val="22"/>
        </w:rPr>
        <w:t>s</w:t>
      </w:r>
      <w:r w:rsidR="0079756A">
        <w:rPr>
          <w:rFonts w:ascii="Garamond" w:eastAsia="Arial Unicode MS" w:hAnsi="Garamond" w:cs="Helvetica"/>
          <w:color w:val="000000" w:themeColor="text1"/>
          <w:sz w:val="22"/>
          <w:szCs w:val="22"/>
        </w:rPr>
        <w:t xml:space="preserve"> leave me feeling</w:t>
      </w:r>
      <w:r w:rsidR="006D3390" w:rsidRPr="00AF2203">
        <w:rPr>
          <w:rFonts w:ascii="Garamond" w:eastAsia="Arial Unicode MS" w:hAnsi="Garamond" w:cs="Helvetica"/>
          <w:color w:val="000000" w:themeColor="text1"/>
          <w:sz w:val="22"/>
          <w:szCs w:val="22"/>
        </w:rPr>
        <w:t xml:space="preserve"> much</w:t>
      </w:r>
      <w:r w:rsidR="0079756A">
        <w:rPr>
          <w:rFonts w:ascii="Garamond" w:eastAsia="Arial Unicode MS" w:hAnsi="Garamond" w:cs="Helvetica"/>
          <w:color w:val="000000" w:themeColor="text1"/>
          <w:sz w:val="22"/>
          <w:szCs w:val="22"/>
        </w:rPr>
        <w:t>, I imagine, how felt</w:t>
      </w:r>
      <w:r w:rsidR="006D3390" w:rsidRPr="00AF2203">
        <w:rPr>
          <w:rFonts w:ascii="Garamond" w:eastAsia="Arial Unicode MS" w:hAnsi="Garamond" w:cs="Helvetica"/>
          <w:color w:val="000000" w:themeColor="text1"/>
          <w:sz w:val="22"/>
          <w:szCs w:val="22"/>
        </w:rPr>
        <w:t xml:space="preserve"> John, </w:t>
      </w:r>
      <w:r w:rsidR="00DD4722" w:rsidRPr="00DD4722">
        <w:rPr>
          <w:rFonts w:ascii="Garamond" w:eastAsia="Arial Unicode MS" w:hAnsi="Garamond" w:cs="Helvetica"/>
          <w:i/>
          <w:iCs/>
          <w:color w:val="000000" w:themeColor="text1"/>
          <w:sz w:val="22"/>
          <w:szCs w:val="22"/>
        </w:rPr>
        <w:t>Brave New World’</w:t>
      </w:r>
      <w:r w:rsidR="00DD4722" w:rsidRPr="00DD4722">
        <w:rPr>
          <w:rFonts w:ascii="Garamond" w:eastAsia="Arial Unicode MS" w:hAnsi="Garamond" w:cs="Helvetica"/>
          <w:color w:val="000000" w:themeColor="text1"/>
          <w:sz w:val="22"/>
          <w:szCs w:val="22"/>
        </w:rPr>
        <w:t>s</w:t>
      </w:r>
      <w:r w:rsidR="00DD4722">
        <w:rPr>
          <w:rFonts w:ascii="Garamond" w:eastAsia="Arial Unicode MS" w:hAnsi="Garamond" w:cs="Helvetica"/>
          <w:color w:val="000000" w:themeColor="text1"/>
          <w:sz w:val="22"/>
          <w:szCs w:val="22"/>
        </w:rPr>
        <w:t xml:space="preserve"> </w:t>
      </w:r>
      <w:r w:rsidR="004D32A6">
        <w:rPr>
          <w:rFonts w:ascii="Garamond" w:eastAsia="Arial Unicode MS" w:hAnsi="Garamond" w:cs="Helvetica"/>
          <w:color w:val="000000" w:themeColor="text1"/>
          <w:sz w:val="22"/>
          <w:szCs w:val="22"/>
        </w:rPr>
        <w:t>empty-headed</w:t>
      </w:r>
      <w:r w:rsidR="006D3390" w:rsidRPr="00AF2203">
        <w:rPr>
          <w:rFonts w:ascii="Garamond" w:eastAsia="Arial Unicode MS" w:hAnsi="Garamond" w:cs="Helvetica"/>
          <w:color w:val="000000" w:themeColor="text1"/>
          <w:sz w:val="22"/>
          <w:szCs w:val="22"/>
        </w:rPr>
        <w:t xml:space="preserve"> protagonist</w:t>
      </w:r>
      <w:r w:rsidR="00A3158A">
        <w:rPr>
          <w:rFonts w:ascii="Garamond" w:eastAsia="Arial Unicode MS" w:hAnsi="Garamond" w:cs="Helvetica"/>
          <w:i/>
          <w:iCs/>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when he</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discover</w:t>
      </w:r>
      <w:r w:rsidR="003810D6">
        <w:rPr>
          <w:rFonts w:ascii="Garamond" w:eastAsia="Arial Unicode MS" w:hAnsi="Garamond" w:cs="Helvetica"/>
          <w:color w:val="000000" w:themeColor="text1"/>
          <w:sz w:val="22"/>
          <w:szCs w:val="22"/>
        </w:rPr>
        <w:t>s</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i/>
          <w:iCs/>
          <w:color w:val="000000" w:themeColor="text1"/>
          <w:sz w:val="22"/>
          <w:szCs w:val="22"/>
        </w:rPr>
        <w:t>The Tempest</w:t>
      </w:r>
      <w:r w:rsidR="0083552E" w:rsidRPr="00AF2203">
        <w:rPr>
          <w:rFonts w:ascii="Garamond" w:eastAsia="Arial Unicode MS" w:hAnsi="Garamond" w:cs="Helvetica"/>
          <w:color w:val="000000" w:themeColor="text1"/>
          <w:sz w:val="22"/>
          <w:szCs w:val="22"/>
        </w:rPr>
        <w:t xml:space="preserve"> and </w:t>
      </w:r>
      <w:r w:rsidR="004D32A6">
        <w:rPr>
          <w:rFonts w:ascii="Garamond" w:eastAsia="Arial Unicode MS" w:hAnsi="Garamond" w:cs="Helvetica"/>
          <w:color w:val="000000" w:themeColor="text1"/>
          <w:sz w:val="22"/>
          <w:szCs w:val="22"/>
        </w:rPr>
        <w:t>desires</w:t>
      </w:r>
      <w:r w:rsidR="0083552E" w:rsidRPr="00AF2203">
        <w:rPr>
          <w:rFonts w:ascii="Garamond" w:eastAsia="Arial Unicode MS" w:hAnsi="Garamond" w:cs="Helvetica"/>
          <w:color w:val="000000" w:themeColor="text1"/>
          <w:sz w:val="22"/>
          <w:szCs w:val="22"/>
        </w:rPr>
        <w:t xml:space="preserve"> to </w:t>
      </w:r>
      <w:r w:rsidR="0097765F">
        <w:rPr>
          <w:rFonts w:ascii="Garamond" w:eastAsia="Arial Unicode MS" w:hAnsi="Garamond" w:cs="Helvetica"/>
          <w:color w:val="000000" w:themeColor="text1"/>
          <w:sz w:val="22"/>
          <w:szCs w:val="22"/>
        </w:rPr>
        <w:t>comprehend</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its</w:t>
      </w:r>
      <w:r w:rsidR="0083552E" w:rsidRPr="00AF2203">
        <w:rPr>
          <w:rFonts w:ascii="Garamond" w:eastAsia="Arial Unicode MS" w:hAnsi="Garamond" w:cs="Helvetica"/>
          <w:color w:val="000000" w:themeColor="text1"/>
          <w:sz w:val="22"/>
          <w:szCs w:val="22"/>
        </w:rPr>
        <w:t xml:space="preserve"> meaning.</w:t>
      </w:r>
      <w:r w:rsidR="00F83E14" w:rsidRPr="00AF2203">
        <w:rPr>
          <w:rStyle w:val="FootnoteReference"/>
          <w:rFonts w:ascii="Garamond" w:eastAsia="Arial Unicode MS" w:hAnsi="Garamond" w:cs="Helvetica"/>
          <w:color w:val="000000" w:themeColor="text1"/>
          <w:sz w:val="22"/>
          <w:szCs w:val="22"/>
        </w:rPr>
        <w:footnoteReference w:id="14"/>
      </w:r>
    </w:p>
    <w:p w14:paraId="4ABC398A" w14:textId="5E66F098" w:rsidR="00972A70" w:rsidRDefault="0083552E" w:rsidP="00401AB3">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further </w:t>
      </w:r>
      <w:r w:rsidR="00191ADD">
        <w:rPr>
          <w:rFonts w:ascii="Garamond" w:eastAsia="Arial Unicode MS" w:hAnsi="Garamond" w:cs="Helvetica"/>
          <w:color w:val="000000" w:themeColor="text1"/>
          <w:sz w:val="22"/>
          <w:szCs w:val="22"/>
        </w:rPr>
        <w:t>dissected</w:t>
      </w:r>
      <w:r w:rsidRPr="00AF2203">
        <w:rPr>
          <w:rFonts w:ascii="Garamond" w:eastAsia="Arial Unicode MS" w:hAnsi="Garamond" w:cs="Helvetica"/>
          <w:color w:val="000000" w:themeColor="text1"/>
          <w:sz w:val="22"/>
          <w:szCs w:val="22"/>
        </w:rPr>
        <w:t xml:space="preserve"> the auditory scene: </w:t>
      </w:r>
      <w:r w:rsidR="008E446A" w:rsidRPr="00AF2203">
        <w:rPr>
          <w:rFonts w:ascii="Garamond" w:eastAsia="Arial Unicode MS" w:hAnsi="Garamond" w:cs="Helvetica"/>
          <w:color w:val="000000" w:themeColor="text1"/>
          <w:sz w:val="22"/>
          <w:szCs w:val="22"/>
        </w:rPr>
        <w:t xml:space="preserve">the </w:t>
      </w:r>
      <w:r w:rsidR="00D84454" w:rsidRPr="00AF2203">
        <w:rPr>
          <w:rFonts w:ascii="Garamond" w:eastAsia="Arial Unicode MS" w:hAnsi="Garamond" w:cs="Helvetica"/>
          <w:color w:val="000000" w:themeColor="text1"/>
          <w:sz w:val="22"/>
          <w:szCs w:val="22"/>
        </w:rPr>
        <w:t>cautious cluck</w:t>
      </w:r>
      <w:r w:rsidR="008E446A" w:rsidRPr="00AF2203">
        <w:rPr>
          <w:rFonts w:ascii="Garamond" w:eastAsia="Arial Unicode MS" w:hAnsi="Garamond" w:cs="Helvetica"/>
          <w:color w:val="000000" w:themeColor="text1"/>
          <w:sz w:val="22"/>
          <w:szCs w:val="22"/>
        </w:rPr>
        <w:t xml:space="preserve"> of a</w:t>
      </w:r>
      <w:r w:rsidRPr="00AF2203">
        <w:rPr>
          <w:rFonts w:ascii="Garamond" w:eastAsia="Arial Unicode MS" w:hAnsi="Garamond" w:cs="Helvetica"/>
          <w:color w:val="000000" w:themeColor="text1"/>
          <w:sz w:val="22"/>
          <w:szCs w:val="22"/>
        </w:rPr>
        <w:t xml:space="preserve"> chicken somewhere in the hedges, </w:t>
      </w:r>
      <w:r w:rsidR="00937B38" w:rsidRPr="00AF2203">
        <w:rPr>
          <w:rFonts w:ascii="Garamond" w:eastAsia="Arial Unicode MS" w:hAnsi="Garamond" w:cs="Helvetica"/>
          <w:color w:val="000000" w:themeColor="text1"/>
          <w:sz w:val="22"/>
          <w:szCs w:val="22"/>
        </w:rPr>
        <w:t xml:space="preserve">the </w:t>
      </w:r>
      <w:r w:rsidR="001D06DC">
        <w:rPr>
          <w:rFonts w:ascii="Garamond" w:eastAsia="Arial Unicode MS" w:hAnsi="Garamond" w:cs="Helvetica"/>
          <w:color w:val="000000" w:themeColor="text1"/>
          <w:sz w:val="22"/>
          <w:szCs w:val="22"/>
        </w:rPr>
        <w:t>odd</w:t>
      </w:r>
      <w:r w:rsidR="005216D3">
        <w:rPr>
          <w:rFonts w:ascii="Garamond" w:eastAsia="Arial Unicode MS" w:hAnsi="Garamond" w:cs="Helvetica"/>
          <w:color w:val="000000" w:themeColor="text1"/>
          <w:sz w:val="22"/>
          <w:szCs w:val="22"/>
        </w:rPr>
        <w:t xml:space="preserve">-harmonic </w:t>
      </w:r>
      <w:r w:rsidR="00EC48D0">
        <w:rPr>
          <w:rFonts w:ascii="Garamond" w:eastAsia="Arial Unicode MS" w:hAnsi="Garamond" w:cs="Helvetica"/>
          <w:color w:val="000000" w:themeColor="text1"/>
          <w:sz w:val="22"/>
          <w:szCs w:val="22"/>
        </w:rPr>
        <w:t>rattle</w:t>
      </w:r>
      <w:r w:rsidR="00937B38" w:rsidRPr="00AF2203">
        <w:rPr>
          <w:rFonts w:ascii="Garamond" w:eastAsia="Arial Unicode MS" w:hAnsi="Garamond" w:cs="Helvetica"/>
          <w:color w:val="000000" w:themeColor="text1"/>
          <w:sz w:val="22"/>
          <w:szCs w:val="22"/>
        </w:rPr>
        <w:t xml:space="preserve"> of </w:t>
      </w:r>
      <w:r w:rsidR="007B4DFB">
        <w:rPr>
          <w:rFonts w:ascii="Garamond" w:eastAsia="Arial Unicode MS" w:hAnsi="Garamond" w:cs="Helvetica"/>
          <w:color w:val="000000" w:themeColor="text1"/>
          <w:sz w:val="22"/>
          <w:szCs w:val="22"/>
        </w:rPr>
        <w:t xml:space="preserve">a 115-CC </w:t>
      </w:r>
      <w:r w:rsidRPr="00AF2203">
        <w:rPr>
          <w:rFonts w:ascii="Garamond" w:eastAsia="Arial Unicode MS" w:hAnsi="Garamond" w:cs="Helvetica"/>
          <w:color w:val="000000" w:themeColor="text1"/>
          <w:sz w:val="22"/>
          <w:szCs w:val="22"/>
        </w:rPr>
        <w:t>moped</w:t>
      </w:r>
      <w:r w:rsidR="00171CE6" w:rsidRPr="00AF2203">
        <w:rPr>
          <w:rFonts w:ascii="Garamond" w:eastAsia="Arial Unicode MS" w:hAnsi="Garamond" w:cs="Helvetica"/>
          <w:color w:val="000000" w:themeColor="text1"/>
          <w:sz w:val="22"/>
          <w:szCs w:val="22"/>
        </w:rPr>
        <w:t xml:space="preserve"> pootling by</w:t>
      </w:r>
      <w:r w:rsidRPr="00AF2203">
        <w:rPr>
          <w:rFonts w:ascii="Garamond" w:eastAsia="Arial Unicode MS" w:hAnsi="Garamond" w:cs="Helvetica"/>
          <w:color w:val="000000" w:themeColor="text1"/>
          <w:sz w:val="22"/>
          <w:szCs w:val="22"/>
        </w:rPr>
        <w:t>, and a</w:t>
      </w:r>
      <w:r w:rsidR="00CC57C0">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flanged </w:t>
      </w:r>
      <w:r w:rsidR="009B4A2A" w:rsidRPr="00AF2203">
        <w:rPr>
          <w:rFonts w:ascii="Garamond" w:eastAsia="Arial Unicode MS" w:hAnsi="Garamond" w:cs="Helvetica"/>
          <w:color w:val="000000" w:themeColor="text1"/>
          <w:sz w:val="22"/>
          <w:szCs w:val="22"/>
        </w:rPr>
        <w:t xml:space="preserve">scratch of an </w:t>
      </w:r>
      <w:r w:rsidR="00CC57C0">
        <w:rPr>
          <w:rFonts w:ascii="Garamond" w:eastAsia="Arial Unicode MS" w:hAnsi="Garamond" w:cs="Helvetica"/>
          <w:color w:val="000000" w:themeColor="text1"/>
          <w:sz w:val="22"/>
          <w:szCs w:val="22"/>
        </w:rPr>
        <w:t xml:space="preserve">unknown </w:t>
      </w:r>
      <w:r w:rsidRPr="00AF2203">
        <w:rPr>
          <w:rFonts w:ascii="Garamond" w:eastAsia="Arial Unicode MS" w:hAnsi="Garamond" w:cs="Helvetica"/>
          <w:color w:val="000000" w:themeColor="text1"/>
          <w:sz w:val="22"/>
          <w:szCs w:val="22"/>
        </w:rPr>
        <w:lastRenderedPageBreak/>
        <w:t>insect chirping in the midday heat</w:t>
      </w:r>
      <w:r w:rsidR="008C779A">
        <w:rPr>
          <w:rFonts w:ascii="Garamond" w:eastAsia="Arial Unicode MS" w:hAnsi="Garamond" w:cs="Helvetica"/>
          <w:color w:val="000000" w:themeColor="text1"/>
          <w:sz w:val="22"/>
          <w:szCs w:val="22"/>
        </w:rPr>
        <w:t>, wing</w:t>
      </w:r>
      <w:r w:rsidR="00063580">
        <w:rPr>
          <w:rFonts w:ascii="Garamond" w:eastAsia="Arial Unicode MS" w:hAnsi="Garamond" w:cs="Helvetica"/>
          <w:color w:val="000000" w:themeColor="text1"/>
          <w:sz w:val="22"/>
          <w:szCs w:val="22"/>
        </w:rPr>
        <w:t xml:space="preserve">-sound </w:t>
      </w:r>
      <w:r w:rsidR="00571FF1">
        <w:rPr>
          <w:rFonts w:ascii="Garamond" w:eastAsia="Arial Unicode MS" w:hAnsi="Garamond" w:cs="Helvetica"/>
          <w:color w:val="000000" w:themeColor="text1"/>
          <w:sz w:val="22"/>
          <w:szCs w:val="22"/>
        </w:rPr>
        <w:t>demodulating to produce barely-there difference tones</w:t>
      </w:r>
      <w:r w:rsidRPr="00AF2203">
        <w:rPr>
          <w:rFonts w:ascii="Garamond" w:eastAsia="Arial Unicode MS" w:hAnsi="Garamond" w:cs="Helvetica"/>
          <w:color w:val="000000" w:themeColor="text1"/>
          <w:sz w:val="22"/>
          <w:szCs w:val="22"/>
        </w:rPr>
        <w:t xml:space="preserve">. </w:t>
      </w:r>
    </w:p>
    <w:p w14:paraId="799AB4D4" w14:textId="337786AA" w:rsidR="00BC1217" w:rsidRDefault="002C42BA" w:rsidP="002C42BA">
      <w:pPr>
        <w:autoSpaceDE w:val="0"/>
        <w:autoSpaceDN w:val="0"/>
        <w:adjustRightInd w:val="0"/>
        <w:ind w:firstLine="454"/>
        <w:jc w:val="both"/>
        <w:rPr>
          <w:rFonts w:ascii="Garamond" w:eastAsia="Arial Unicode MS" w:hAnsi="Garamond" w:cs="Helvetica"/>
          <w:color w:val="000000" w:themeColor="text1"/>
          <w:sz w:val="22"/>
          <w:szCs w:val="22"/>
        </w:rPr>
      </w:pPr>
      <w:r w:rsidRPr="002C42BA">
        <w:rPr>
          <w:rFonts w:ascii="Garamond" w:eastAsia="Arial Unicode MS" w:hAnsi="Garamond" w:cs="Helvetica"/>
          <w:color w:val="000000" w:themeColor="text1"/>
          <w:sz w:val="22"/>
          <w:szCs w:val="22"/>
        </w:rPr>
        <w:t xml:space="preserve">I could focus on the sound of one </w:t>
      </w:r>
      <w:r w:rsidR="004E0322">
        <w:rPr>
          <w:rFonts w:ascii="Garamond" w:eastAsia="Arial Unicode MS" w:hAnsi="Garamond" w:cs="Helvetica"/>
          <w:color w:val="000000" w:themeColor="text1"/>
          <w:sz w:val="22"/>
          <w:szCs w:val="22"/>
        </w:rPr>
        <w:t>object</w:t>
      </w:r>
      <w:r w:rsidRPr="002C42BA">
        <w:rPr>
          <w:rFonts w:ascii="Garamond" w:eastAsia="Arial Unicode MS" w:hAnsi="Garamond" w:cs="Helvetica"/>
          <w:color w:val="000000" w:themeColor="text1"/>
          <w:sz w:val="22"/>
          <w:szCs w:val="22"/>
        </w:rPr>
        <w:t xml:space="preserve"> until the other</w:t>
      </w:r>
      <w:r w:rsidR="004E0322">
        <w:rPr>
          <w:rFonts w:ascii="Garamond" w:eastAsia="Arial Unicode MS" w:hAnsi="Garamond" w:cs="Helvetica"/>
          <w:color w:val="000000" w:themeColor="text1"/>
          <w:sz w:val="22"/>
          <w:szCs w:val="22"/>
        </w:rPr>
        <w:t>s</w:t>
      </w:r>
      <w:r w:rsidRPr="002C42BA">
        <w:rPr>
          <w:rFonts w:ascii="Garamond" w:eastAsia="Arial Unicode MS" w:hAnsi="Garamond" w:cs="Helvetica"/>
          <w:color w:val="000000" w:themeColor="text1"/>
          <w:sz w:val="22"/>
          <w:szCs w:val="22"/>
        </w:rPr>
        <w:t xml:space="preserve"> disappeared.</w:t>
      </w:r>
      <w:r w:rsidR="004E0322">
        <w:rPr>
          <w:rFonts w:ascii="Garamond" w:eastAsia="Arial Unicode MS" w:hAnsi="Garamond" w:cs="Helvetica"/>
          <w:color w:val="000000" w:themeColor="text1"/>
          <w:sz w:val="22"/>
          <w:szCs w:val="22"/>
        </w:rPr>
        <w:t xml:space="preserve"> And I could return them with attention.</w:t>
      </w:r>
      <w:r>
        <w:rPr>
          <w:rFonts w:ascii="Garamond" w:eastAsia="Arial Unicode MS" w:hAnsi="Garamond" w:cs="Helvetica"/>
          <w:color w:val="000000" w:themeColor="text1"/>
          <w:sz w:val="22"/>
          <w:szCs w:val="22"/>
        </w:rPr>
        <w:t xml:space="preserve"> </w:t>
      </w:r>
    </w:p>
    <w:p w14:paraId="1CD1AB03" w14:textId="376A06FC" w:rsidR="002C42BA" w:rsidRPr="002C42BA" w:rsidRDefault="004E0322" w:rsidP="002C42BA">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My mind was</w:t>
      </w:r>
      <w:r w:rsidR="002C42BA" w:rsidRPr="002C42BA">
        <w:rPr>
          <w:rFonts w:ascii="Garamond" w:eastAsia="Arial Unicode MS" w:hAnsi="Garamond" w:cs="Helvetica"/>
          <w:i/>
          <w:iCs/>
          <w:color w:val="000000" w:themeColor="text1"/>
          <w:sz w:val="22"/>
          <w:szCs w:val="22"/>
        </w:rPr>
        <w:t xml:space="preserve"> the cause itself: causa sui.</w:t>
      </w:r>
      <w:r w:rsidR="00551550">
        <w:rPr>
          <w:rStyle w:val="FootnoteReference"/>
          <w:rFonts w:ascii="Garamond" w:eastAsia="Arial Unicode MS" w:hAnsi="Garamond" w:cs="Helvetica"/>
          <w:i/>
          <w:iCs/>
          <w:color w:val="000000" w:themeColor="text1"/>
          <w:sz w:val="22"/>
          <w:szCs w:val="22"/>
        </w:rPr>
        <w:footnoteReference w:id="15"/>
      </w:r>
    </w:p>
    <w:p w14:paraId="2739A514" w14:textId="0524403D" w:rsidR="0083552E" w:rsidRPr="00AF2203" w:rsidRDefault="0083552E" w:rsidP="00972A7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Loudest, </w:t>
      </w:r>
      <w:r w:rsidR="002E5025" w:rsidRPr="00AF2203">
        <w:rPr>
          <w:rFonts w:ascii="Garamond" w:eastAsia="Arial Unicode MS" w:hAnsi="Garamond" w:cs="Helvetica"/>
          <w:color w:val="000000" w:themeColor="text1"/>
          <w:sz w:val="22"/>
          <w:szCs w:val="22"/>
        </w:rPr>
        <w:t>yet</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last to</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be </w:t>
      </w:r>
      <w:r w:rsidRPr="00AF2203">
        <w:rPr>
          <w:rFonts w:ascii="Garamond" w:eastAsia="Arial Unicode MS" w:hAnsi="Garamond" w:cs="Helvetica"/>
          <w:color w:val="000000" w:themeColor="text1"/>
          <w:sz w:val="22"/>
          <w:szCs w:val="22"/>
        </w:rPr>
        <w:t>noticed, was the hum of a small fridge</w:t>
      </w:r>
      <w:r w:rsidR="00EC48D0">
        <w:rPr>
          <w:rFonts w:ascii="Garamond" w:eastAsia="Arial Unicode MS" w:hAnsi="Garamond" w:cs="Helvetica"/>
          <w:color w:val="000000" w:themeColor="text1"/>
          <w:sz w:val="22"/>
          <w:szCs w:val="22"/>
        </w:rPr>
        <w:t xml:space="preserve"> in </w:t>
      </w:r>
      <w:r w:rsidR="00510B6B">
        <w:rPr>
          <w:rFonts w:ascii="Garamond" w:eastAsia="Arial Unicode MS" w:hAnsi="Garamond" w:cs="Helvetica"/>
          <w:color w:val="000000" w:themeColor="text1"/>
          <w:sz w:val="22"/>
          <w:szCs w:val="22"/>
        </w:rPr>
        <w:t>my</w:t>
      </w:r>
      <w:r w:rsidR="00EC48D0">
        <w:rPr>
          <w:rFonts w:ascii="Garamond" w:eastAsia="Arial Unicode MS" w:hAnsi="Garamond" w:cs="Helvetica"/>
          <w:color w:val="000000" w:themeColor="text1"/>
          <w:sz w:val="22"/>
          <w:szCs w:val="22"/>
        </w:rPr>
        <w:t xml:space="preserve"> room</w:t>
      </w:r>
      <w:r w:rsidRPr="00AF2203">
        <w:rPr>
          <w:rFonts w:ascii="Garamond" w:eastAsia="Arial Unicode MS" w:hAnsi="Garamond" w:cs="Helvetica"/>
          <w:color w:val="000000" w:themeColor="text1"/>
          <w:sz w:val="22"/>
          <w:szCs w:val="22"/>
        </w:rPr>
        <w:t xml:space="preserve">. A </w:t>
      </w:r>
      <w:r w:rsidR="00C24F6B" w:rsidRPr="00AF2203">
        <w:rPr>
          <w:rFonts w:ascii="Garamond" w:eastAsia="Arial Unicode MS" w:hAnsi="Garamond" w:cs="Helvetica"/>
          <w:color w:val="000000" w:themeColor="text1"/>
          <w:sz w:val="22"/>
          <w:szCs w:val="22"/>
        </w:rPr>
        <w:t>capricious</w:t>
      </w:r>
      <w:r w:rsidR="0042043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idea</w:t>
      </w:r>
      <w:r w:rsidR="0042043E" w:rsidRPr="00AF2203">
        <w:rPr>
          <w:rFonts w:ascii="Garamond" w:eastAsia="Arial Unicode MS" w:hAnsi="Garamond" w:cs="Helvetica"/>
          <w:color w:val="000000" w:themeColor="text1"/>
          <w:sz w:val="22"/>
          <w:szCs w:val="22"/>
        </w:rPr>
        <w:t xml:space="preserve"> came</w:t>
      </w:r>
      <w:r w:rsidR="001A2531" w:rsidRPr="00AF2203">
        <w:rPr>
          <w:rFonts w:ascii="Garamond" w:eastAsia="Arial Unicode MS" w:hAnsi="Garamond" w:cs="Helvetica"/>
          <w:color w:val="000000" w:themeColor="text1"/>
          <w:sz w:val="22"/>
          <w:szCs w:val="22"/>
        </w:rPr>
        <w:t xml:space="preserve">, as </w:t>
      </w:r>
      <w:r w:rsidR="0042043E" w:rsidRPr="00AF2203">
        <w:rPr>
          <w:rFonts w:ascii="Garamond" w:eastAsia="Arial Unicode MS" w:hAnsi="Garamond" w:cs="Helvetica"/>
          <w:color w:val="000000" w:themeColor="text1"/>
          <w:sz w:val="22"/>
          <w:szCs w:val="22"/>
        </w:rPr>
        <w:t>is their want</w:t>
      </w:r>
      <w:r w:rsidR="001A253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in a flash. </w:t>
      </w:r>
      <w:r w:rsidR="0042043E"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eaching across the bed I stretched for the </w:t>
      </w:r>
      <w:r w:rsidR="006D3390" w:rsidRPr="00AF2203">
        <w:rPr>
          <w:rFonts w:ascii="Garamond" w:eastAsia="Arial Unicode MS" w:hAnsi="Garamond" w:cs="Helvetica"/>
          <w:color w:val="000000" w:themeColor="text1"/>
          <w:sz w:val="22"/>
          <w:szCs w:val="22"/>
        </w:rPr>
        <w:t>electric</w:t>
      </w:r>
      <w:r w:rsidRPr="00AF2203">
        <w:rPr>
          <w:rFonts w:ascii="Garamond" w:eastAsia="Arial Unicode MS" w:hAnsi="Garamond" w:cs="Helvetica"/>
          <w:color w:val="000000" w:themeColor="text1"/>
          <w:sz w:val="22"/>
          <w:szCs w:val="22"/>
        </w:rPr>
        <w:t xml:space="preserve"> plug and after a few </w:t>
      </w:r>
      <w:r w:rsidR="00A915B0" w:rsidRPr="00AF2203">
        <w:rPr>
          <w:rFonts w:ascii="Garamond" w:eastAsia="Arial Unicode MS" w:hAnsi="Garamond" w:cs="Helvetica"/>
          <w:color w:val="000000" w:themeColor="text1"/>
          <w:sz w:val="22"/>
          <w:szCs w:val="22"/>
        </w:rPr>
        <w:t xml:space="preserve">firm </w:t>
      </w:r>
      <w:r w:rsidRPr="00AF2203">
        <w:rPr>
          <w:rFonts w:ascii="Garamond" w:eastAsia="Arial Unicode MS" w:hAnsi="Garamond" w:cs="Helvetica"/>
          <w:color w:val="000000" w:themeColor="text1"/>
          <w:sz w:val="22"/>
          <w:szCs w:val="22"/>
        </w:rPr>
        <w:t>tugs pulled it from its socket, emitting a satisfied ‘</w:t>
      </w:r>
      <w:proofErr w:type="spellStart"/>
      <w:r w:rsidRPr="00AF2203">
        <w:rPr>
          <w:rFonts w:ascii="Garamond" w:eastAsia="Arial Unicode MS" w:hAnsi="Garamond" w:cs="Helvetica"/>
          <w:color w:val="000000" w:themeColor="text1"/>
          <w:sz w:val="22"/>
          <w:szCs w:val="22"/>
        </w:rPr>
        <w:t>Arrrr</w:t>
      </w:r>
      <w:proofErr w:type="spellEnd"/>
      <w:r w:rsidRPr="00AF2203">
        <w:rPr>
          <w:rFonts w:ascii="Garamond" w:eastAsia="Arial Unicode MS" w:hAnsi="Garamond" w:cs="Helvetica"/>
          <w:color w:val="000000" w:themeColor="text1"/>
          <w:sz w:val="22"/>
          <w:szCs w:val="22"/>
        </w:rPr>
        <w:t>’ as the compressor motor whirred down and Freon gurgled to a rested state.</w:t>
      </w:r>
    </w:p>
    <w:p w14:paraId="189883EB" w14:textId="148AE1C9" w:rsidR="0083552E" w:rsidRPr="00AF2203" w:rsidRDefault="0083552E" w:rsidP="003D424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deeper calm fell upon me and I </w:t>
      </w:r>
      <w:r w:rsidR="00EF153E">
        <w:rPr>
          <w:rFonts w:ascii="Garamond" w:eastAsia="Arial Unicode MS" w:hAnsi="Garamond" w:cs="Helvetica"/>
          <w:color w:val="000000" w:themeColor="text1"/>
          <w:sz w:val="22"/>
          <w:szCs w:val="22"/>
        </w:rPr>
        <w:t>moved</w:t>
      </w:r>
      <w:r w:rsidRPr="00AF2203">
        <w:rPr>
          <w:rFonts w:ascii="Garamond" w:eastAsia="Arial Unicode MS" w:hAnsi="Garamond" w:cs="Helvetica"/>
          <w:color w:val="000000" w:themeColor="text1"/>
          <w:sz w:val="22"/>
          <w:szCs w:val="22"/>
        </w:rPr>
        <w:t xml:space="preserve"> </w:t>
      </w:r>
      <w:r w:rsidR="00BD0A61">
        <w:rPr>
          <w:rFonts w:ascii="Garamond" w:eastAsia="Arial Unicode MS" w:hAnsi="Garamond" w:cs="Helvetica"/>
          <w:color w:val="000000" w:themeColor="text1"/>
          <w:sz w:val="22"/>
          <w:szCs w:val="22"/>
        </w:rPr>
        <w:t>across</w:t>
      </w:r>
      <w:r w:rsidR="00EF153E">
        <w:rPr>
          <w:rFonts w:ascii="Garamond" w:eastAsia="Arial Unicode MS" w:hAnsi="Garamond" w:cs="Helvetica"/>
          <w:color w:val="000000" w:themeColor="text1"/>
          <w:sz w:val="22"/>
          <w:szCs w:val="22"/>
        </w:rPr>
        <w:t xml:space="preserve"> the lei</w:t>
      </w:r>
      <w:r w:rsidRPr="00AF2203">
        <w:rPr>
          <w:rFonts w:ascii="Garamond" w:eastAsia="Arial Unicode MS" w:hAnsi="Garamond" w:cs="Helvetica"/>
          <w:color w:val="000000" w:themeColor="text1"/>
          <w:sz w:val="22"/>
          <w:szCs w:val="22"/>
        </w:rPr>
        <w:t xml:space="preserve"> to seek </w:t>
      </w:r>
      <w:r w:rsidR="002D418D" w:rsidRPr="00AF2203">
        <w:rPr>
          <w:rFonts w:ascii="Garamond" w:eastAsia="Arial Unicode MS" w:hAnsi="Garamond" w:cs="Helvetica"/>
          <w:color w:val="000000" w:themeColor="text1"/>
          <w:sz w:val="22"/>
          <w:szCs w:val="22"/>
        </w:rPr>
        <w:t xml:space="preserve">uncorrupted </w:t>
      </w:r>
      <w:r w:rsidRPr="00AF2203">
        <w:rPr>
          <w:rFonts w:ascii="Garamond" w:eastAsia="Arial Unicode MS" w:hAnsi="Garamond" w:cs="Helvetica"/>
          <w:color w:val="000000" w:themeColor="text1"/>
          <w:sz w:val="22"/>
          <w:szCs w:val="22"/>
        </w:rPr>
        <w:t>sheets.</w:t>
      </w:r>
    </w:p>
    <w:p w14:paraId="05A37D47" w14:textId="13EC35B1" w:rsidR="00AA15F2" w:rsidRDefault="003D4249" w:rsidP="006418D7">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83552E" w:rsidRPr="00AF2203">
        <w:rPr>
          <w:rFonts w:ascii="Garamond" w:eastAsia="Arial Unicode MS" w:hAnsi="Garamond" w:cs="Helvetica"/>
          <w:color w:val="000000" w:themeColor="text1"/>
          <w:sz w:val="22"/>
          <w:szCs w:val="22"/>
        </w:rPr>
        <w:t>I</w:t>
      </w:r>
      <w:r w:rsidR="00CC4F00"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pondered</w:t>
      </w:r>
      <w:r w:rsidR="00F95A7F"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upon</w:t>
      </w:r>
      <w:r w:rsidR="00F95A7F" w:rsidRPr="00AF2203">
        <w:rPr>
          <w:rFonts w:ascii="Garamond" w:eastAsia="Arial Unicode MS" w:hAnsi="Garamond" w:cs="Helvetica"/>
          <w:color w:val="000000" w:themeColor="text1"/>
          <w:sz w:val="22"/>
          <w:szCs w:val="22"/>
        </w:rPr>
        <w:t xml:space="preserve"> the </w:t>
      </w:r>
      <w:r w:rsidR="00FA288D" w:rsidRPr="00AF2203">
        <w:rPr>
          <w:rFonts w:ascii="Garamond" w:eastAsia="Arial Unicode MS" w:hAnsi="Garamond" w:cs="Helvetica"/>
          <w:color w:val="000000" w:themeColor="text1"/>
          <w:sz w:val="22"/>
          <w:szCs w:val="22"/>
        </w:rPr>
        <w:t>Horizontal S</w:t>
      </w:r>
      <w:r w:rsidR="00F95A7F" w:rsidRPr="00AF2203">
        <w:rPr>
          <w:rFonts w:ascii="Garamond" w:eastAsia="Arial Unicode MS" w:hAnsi="Garamond" w:cs="Helvetica"/>
          <w:color w:val="000000" w:themeColor="text1"/>
          <w:sz w:val="22"/>
          <w:szCs w:val="22"/>
        </w:rPr>
        <w:t>ingularity.</w:t>
      </w:r>
    </w:p>
    <w:p w14:paraId="67D4711C" w14:textId="77777777" w:rsidR="0009557E" w:rsidRPr="00AF2203" w:rsidRDefault="0009557E" w:rsidP="006418D7">
      <w:pPr>
        <w:ind w:firstLine="454"/>
        <w:jc w:val="both"/>
        <w:rPr>
          <w:rFonts w:ascii="Garamond" w:eastAsia="Arial Unicode MS" w:hAnsi="Garamond" w:cs="Helvetica"/>
          <w:color w:val="000000" w:themeColor="text1"/>
          <w:sz w:val="22"/>
          <w:szCs w:val="22"/>
        </w:rPr>
      </w:pPr>
    </w:p>
    <w:p w14:paraId="123C8C75" w14:textId="765920EE" w:rsidR="00EA6A4C" w:rsidRDefault="00BC1217" w:rsidP="00A3158A">
      <w:pPr>
        <w:autoSpaceDE w:val="0"/>
        <w:autoSpaceDN w:val="0"/>
        <w:adjustRightInd w:val="0"/>
        <w:ind w:left="1134" w:right="480"/>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From the editor</w:t>
      </w:r>
      <w:r w:rsidR="00F95A7F" w:rsidRPr="00AF2203">
        <w:rPr>
          <w:rFonts w:ascii="Garamond" w:eastAsia="Arial Unicode MS" w:hAnsi="Garamond" w:cs="Helvetica"/>
          <w:color w:val="000000" w:themeColor="text1"/>
          <w:sz w:val="22"/>
          <w:szCs w:val="22"/>
        </w:rPr>
        <w:t xml:space="preserve">: </w:t>
      </w:r>
      <w:r w:rsidR="00D63859" w:rsidRPr="00AF2203">
        <w:rPr>
          <w:rFonts w:ascii="Garamond" w:eastAsia="Arial Unicode MS" w:hAnsi="Garamond" w:cs="Helvetica"/>
          <w:color w:val="000000" w:themeColor="text1"/>
          <w:sz w:val="22"/>
          <w:szCs w:val="22"/>
        </w:rPr>
        <w:t>The</w:t>
      </w:r>
      <w:r w:rsidR="00AA15F2" w:rsidRPr="00AF2203">
        <w:rPr>
          <w:rFonts w:ascii="Garamond" w:eastAsia="Arial Unicode MS" w:hAnsi="Garamond" w:cs="Helvetica"/>
          <w:color w:val="000000" w:themeColor="text1"/>
          <w:sz w:val="22"/>
          <w:szCs w:val="22"/>
        </w:rPr>
        <w:t xml:space="preserve"> transcription below is presented unedited to capture some of </w:t>
      </w:r>
      <w:r w:rsidR="00040A4F" w:rsidRPr="00AF2203">
        <w:rPr>
          <w:rFonts w:ascii="Garamond" w:eastAsia="Arial Unicode MS" w:hAnsi="Garamond" w:cs="Helvetica"/>
          <w:color w:val="000000" w:themeColor="text1"/>
          <w:sz w:val="22"/>
          <w:szCs w:val="22"/>
        </w:rPr>
        <w:t>that</w:t>
      </w:r>
      <w:r w:rsidR="00AA15F2"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feverish</w:t>
      </w:r>
      <w:r w:rsidR="00AA15F2" w:rsidRPr="00AF2203">
        <w:rPr>
          <w:rFonts w:ascii="Garamond" w:eastAsia="Arial Unicode MS" w:hAnsi="Garamond" w:cs="Helvetica"/>
          <w:color w:val="000000" w:themeColor="text1"/>
          <w:sz w:val="22"/>
          <w:szCs w:val="22"/>
        </w:rPr>
        <w:t xml:space="preserve"> glint in </w:t>
      </w:r>
      <w:r w:rsidR="00510B6B" w:rsidRPr="00510B6B">
        <w:rPr>
          <w:rFonts w:ascii="Garamond" w:eastAsia="Arial Unicode MS" w:hAnsi="Garamond" w:cs="Helvetica"/>
          <w:color w:val="000000" w:themeColor="text1"/>
          <w:sz w:val="22"/>
          <w:szCs w:val="22"/>
        </w:rPr>
        <w:t>Arthur</w:t>
      </w:r>
      <w:r w:rsidR="00510B6B">
        <w:rPr>
          <w:rFonts w:ascii="Garamond" w:eastAsia="Arial Unicode MS" w:hAnsi="Garamond" w:cs="Helvetica"/>
          <w:color w:val="000000" w:themeColor="text1"/>
          <w:sz w:val="22"/>
          <w:szCs w:val="22"/>
        </w:rPr>
        <w:t xml:space="preserve">’s </w:t>
      </w:r>
      <w:r w:rsidR="00AA15F2" w:rsidRPr="00AF2203">
        <w:rPr>
          <w:rFonts w:ascii="Garamond" w:eastAsia="Arial Unicode MS" w:hAnsi="Garamond" w:cs="Helvetica"/>
          <w:color w:val="000000" w:themeColor="text1"/>
          <w:sz w:val="22"/>
          <w:szCs w:val="22"/>
        </w:rPr>
        <w:t>eye</w:t>
      </w:r>
      <w:r w:rsidR="00C635FB"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that characterizes</w:t>
      </w:r>
      <w:r w:rsidR="00C635FB" w:rsidRPr="00AF2203">
        <w:rPr>
          <w:rFonts w:ascii="Garamond" w:eastAsia="Arial Unicode MS" w:hAnsi="Garamond" w:cs="Helvetica"/>
          <w:color w:val="000000" w:themeColor="text1"/>
          <w:sz w:val="22"/>
          <w:szCs w:val="22"/>
        </w:rPr>
        <w:t xml:space="preserve"> </w:t>
      </w:r>
      <w:r w:rsidR="00510B6B">
        <w:rPr>
          <w:rFonts w:ascii="Garamond" w:eastAsia="Arial Unicode MS" w:hAnsi="Garamond" w:cs="Helvetica"/>
          <w:color w:val="000000" w:themeColor="text1"/>
          <w:sz w:val="22"/>
          <w:szCs w:val="22"/>
        </w:rPr>
        <w:t>his</w:t>
      </w:r>
      <w:r w:rsidR="00C635FB" w:rsidRPr="00AF2203">
        <w:rPr>
          <w:rFonts w:ascii="Garamond" w:eastAsia="Arial Unicode MS" w:hAnsi="Garamond" w:cs="Helvetica"/>
          <w:color w:val="000000" w:themeColor="text1"/>
          <w:sz w:val="22"/>
          <w:szCs w:val="22"/>
        </w:rPr>
        <w:t xml:space="preserve"> spirit </w:t>
      </w:r>
      <w:r w:rsidR="00B85EA4" w:rsidRPr="00AF2203">
        <w:rPr>
          <w:rFonts w:ascii="Garamond" w:eastAsia="Arial Unicode MS" w:hAnsi="Garamond" w:cs="Helvetica"/>
          <w:color w:val="000000" w:themeColor="text1"/>
          <w:sz w:val="22"/>
          <w:szCs w:val="22"/>
        </w:rPr>
        <w:t>when talking about this matter</w:t>
      </w:r>
      <w:r w:rsidR="0004761D">
        <w:rPr>
          <w:rFonts w:ascii="Garamond" w:eastAsia="Arial Unicode MS" w:hAnsi="Garamond" w:cs="Helvetica"/>
          <w:color w:val="000000" w:themeColor="text1"/>
          <w:sz w:val="22"/>
          <w:szCs w:val="22"/>
        </w:rPr>
        <w:t>.</w:t>
      </w:r>
    </w:p>
    <w:p w14:paraId="21C14448" w14:textId="77777777" w:rsidR="00DD4722" w:rsidRPr="00AF2203" w:rsidRDefault="00DD4722" w:rsidP="00A3158A">
      <w:pPr>
        <w:autoSpaceDE w:val="0"/>
        <w:autoSpaceDN w:val="0"/>
        <w:adjustRightInd w:val="0"/>
        <w:ind w:left="1134" w:right="480"/>
        <w:jc w:val="both"/>
        <w:rPr>
          <w:rFonts w:ascii="Garamond" w:eastAsia="Arial Unicode MS" w:hAnsi="Garamond" w:cs="Helvetica"/>
          <w:color w:val="000000" w:themeColor="text1"/>
          <w:sz w:val="22"/>
          <w:szCs w:val="22"/>
        </w:rPr>
      </w:pPr>
    </w:p>
    <w:p w14:paraId="1CABCF4B" w14:textId="78C903AA" w:rsidR="004C3609" w:rsidRPr="00AF2203" w:rsidRDefault="00AA15F2" w:rsidP="00AA15F2">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The Technology Singularity </w:t>
      </w:r>
      <w:r w:rsidR="00062CD4">
        <w:rPr>
          <w:rFonts w:ascii="Garamond" w:eastAsia="Arial Unicode MS" w:hAnsi="Garamond" w:cstheme="majorHAnsi"/>
          <w:color w:val="000000" w:themeColor="text1"/>
          <w:sz w:val="22"/>
          <w:szCs w:val="22"/>
        </w:rPr>
        <w:t xml:space="preserve">was </w:t>
      </w:r>
      <w:r w:rsidR="008F652C">
        <w:rPr>
          <w:rFonts w:ascii="Garamond" w:eastAsia="Arial Unicode MS" w:hAnsi="Garamond" w:cstheme="majorHAnsi"/>
          <w:color w:val="000000" w:themeColor="text1"/>
          <w:sz w:val="22"/>
          <w:szCs w:val="22"/>
        </w:rPr>
        <w:t>dimming</w:t>
      </w:r>
      <w:r w:rsidR="006C0598">
        <w:rPr>
          <w:rFonts w:ascii="Garamond" w:eastAsia="Arial Unicode MS" w:hAnsi="Garamond" w:cstheme="majorHAnsi"/>
          <w:color w:val="000000" w:themeColor="text1"/>
          <w:sz w:val="22"/>
          <w:szCs w:val="22"/>
        </w:rPr>
        <w:t xml:space="preserve"> the atmosphere</w:t>
      </w:r>
      <w:r w:rsidRPr="00AF2203">
        <w:rPr>
          <w:rFonts w:ascii="Garamond" w:eastAsia="Arial Unicode MS" w:hAnsi="Garamond" w:cstheme="majorHAnsi"/>
          <w:color w:val="000000" w:themeColor="text1"/>
          <w:sz w:val="22"/>
          <w:szCs w:val="22"/>
        </w:rPr>
        <w:t xml:space="preserve"> when I arrived in California, oozing a </w:t>
      </w:r>
      <w:r w:rsidR="00FB3501" w:rsidRPr="00AF2203">
        <w:rPr>
          <w:rFonts w:ascii="Garamond" w:eastAsia="Arial Unicode MS" w:hAnsi="Garamond" w:cstheme="majorHAnsi"/>
          <w:color w:val="000000" w:themeColor="text1"/>
          <w:sz w:val="22"/>
          <w:szCs w:val="22"/>
        </w:rPr>
        <w:t xml:space="preserve">dude-bro </w:t>
      </w:r>
      <w:r w:rsidRPr="00AF2203">
        <w:rPr>
          <w:rFonts w:ascii="Garamond" w:eastAsia="Arial Unicode MS" w:hAnsi="Garamond" w:cstheme="majorHAnsi"/>
          <w:color w:val="000000" w:themeColor="text1"/>
          <w:sz w:val="22"/>
          <w:szCs w:val="22"/>
        </w:rPr>
        <w:t xml:space="preserve">miasma of </w:t>
      </w:r>
      <w:r w:rsidR="000F62A2" w:rsidRPr="00AF2203">
        <w:rPr>
          <w:rFonts w:ascii="Garamond" w:eastAsia="Arial Unicode MS" w:hAnsi="Garamond" w:cstheme="majorHAnsi"/>
          <w:color w:val="000000" w:themeColor="text1"/>
          <w:sz w:val="22"/>
          <w:szCs w:val="22"/>
        </w:rPr>
        <w:t>obsequious</w:t>
      </w:r>
      <w:r w:rsidRPr="00AF2203">
        <w:rPr>
          <w:rFonts w:ascii="Garamond" w:eastAsia="Arial Unicode MS" w:hAnsi="Garamond" w:cstheme="majorHAnsi"/>
          <w:color w:val="000000" w:themeColor="text1"/>
          <w:sz w:val="22"/>
          <w:szCs w:val="22"/>
        </w:rPr>
        <w:t xml:space="preserve"> rhetoric. </w:t>
      </w:r>
    </w:p>
    <w:p w14:paraId="37395C03" w14:textId="0AC477F6" w:rsidR="002A468C" w:rsidRPr="00AF2203" w:rsidRDefault="002A468C" w:rsidP="00887C72">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[Sound of </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snickering to himself</w:t>
      </w:r>
      <w:r w:rsidR="00010F9C" w:rsidRPr="00AF2203">
        <w:rPr>
          <w:rFonts w:ascii="Garamond" w:eastAsia="Arial Unicode MS" w:hAnsi="Garamond" w:cstheme="majorHAnsi"/>
          <w:color w:val="000000" w:themeColor="text1"/>
          <w:sz w:val="22"/>
          <w:szCs w:val="22"/>
        </w:rPr>
        <w:t>.</w:t>
      </w:r>
      <w:r w:rsidRPr="00AF2203">
        <w:rPr>
          <w:rFonts w:ascii="Garamond" w:eastAsia="Arial Unicode MS" w:hAnsi="Garamond" w:cstheme="majorHAnsi"/>
          <w:color w:val="000000" w:themeColor="text1"/>
          <w:sz w:val="22"/>
          <w:szCs w:val="22"/>
        </w:rPr>
        <w:t>]</w:t>
      </w:r>
    </w:p>
    <w:p w14:paraId="5D0C2C2F" w14:textId="52B82683" w:rsidR="00485BC8" w:rsidRDefault="008F652C"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407E2E">
        <w:rPr>
          <w:rFonts w:ascii="Garamond" w:eastAsia="Arial Unicode MS" w:hAnsi="Garamond" w:cstheme="majorHAnsi"/>
          <w:color w:val="000000" w:themeColor="text1"/>
          <w:sz w:val="22"/>
          <w:szCs w:val="22"/>
        </w:rPr>
        <w:t xml:space="preserve"> </w:t>
      </w:r>
      <w:proofErr w:type="spellStart"/>
      <w:r w:rsidR="00407E2E" w:rsidRPr="00407E2E">
        <w:rPr>
          <w:rFonts w:ascii="Garamond" w:eastAsia="Arial Unicode MS" w:hAnsi="Garamond" w:cstheme="majorHAnsi"/>
          <w:color w:val="000000" w:themeColor="text1"/>
          <w:sz w:val="22"/>
          <w:szCs w:val="22"/>
        </w:rPr>
        <w:t>Singularit</w:t>
      </w:r>
      <w:r w:rsidR="00407E2E">
        <w:rPr>
          <w:rFonts w:ascii="Garamond" w:eastAsia="Arial Unicode MS" w:hAnsi="Garamond" w:cstheme="majorHAnsi"/>
          <w:color w:val="000000" w:themeColor="text1"/>
          <w:sz w:val="22"/>
          <w:szCs w:val="22"/>
        </w:rPr>
        <w:t>ist</w:t>
      </w:r>
      <w:proofErr w:type="spellEnd"/>
      <w:r w:rsidR="00407E2E">
        <w:rPr>
          <w:rFonts w:ascii="Garamond" w:eastAsia="Arial Unicode MS" w:hAnsi="Garamond" w:cstheme="majorHAnsi"/>
          <w:color w:val="000000" w:themeColor="text1"/>
          <w:sz w:val="22"/>
          <w:szCs w:val="22"/>
        </w:rPr>
        <w:t xml:space="preserve"> froth </w:t>
      </w:r>
      <w:r w:rsidR="00A41104">
        <w:rPr>
          <w:rFonts w:ascii="Garamond" w:eastAsia="Arial Unicode MS" w:hAnsi="Garamond" w:cstheme="majorHAnsi"/>
          <w:color w:val="000000" w:themeColor="text1"/>
          <w:sz w:val="22"/>
          <w:szCs w:val="22"/>
        </w:rPr>
        <w:t>was</w:t>
      </w:r>
      <w:r w:rsidR="00407E2E">
        <w:rPr>
          <w:rFonts w:ascii="Garamond" w:eastAsia="Arial Unicode MS" w:hAnsi="Garamond" w:cstheme="majorHAnsi"/>
          <w:color w:val="000000" w:themeColor="text1"/>
          <w:sz w:val="22"/>
          <w:szCs w:val="22"/>
        </w:rPr>
        <w:t xml:space="preserve"> buoyed</w:t>
      </w:r>
      <w:r w:rsidR="008C2AE7">
        <w:rPr>
          <w:rFonts w:ascii="Garamond" w:eastAsia="Arial Unicode MS" w:hAnsi="Garamond" w:cstheme="majorHAnsi"/>
          <w:color w:val="000000" w:themeColor="text1"/>
          <w:sz w:val="22"/>
          <w:szCs w:val="22"/>
        </w:rPr>
        <w:t xml:space="preserve"> </w:t>
      </w:r>
      <w:r w:rsidR="003A3E78">
        <w:rPr>
          <w:rFonts w:ascii="Garamond" w:eastAsia="Arial Unicode MS" w:hAnsi="Garamond" w:cstheme="majorHAnsi"/>
          <w:color w:val="000000" w:themeColor="text1"/>
          <w:sz w:val="22"/>
          <w:szCs w:val="22"/>
        </w:rPr>
        <w:t>on</w:t>
      </w:r>
      <w:r w:rsidR="008C2AE7">
        <w:rPr>
          <w:rFonts w:ascii="Garamond" w:eastAsia="Arial Unicode MS" w:hAnsi="Garamond" w:cstheme="majorHAnsi"/>
          <w:color w:val="000000" w:themeColor="text1"/>
          <w:sz w:val="22"/>
          <w:szCs w:val="22"/>
        </w:rPr>
        <w:t xml:space="preserve"> the </w:t>
      </w:r>
      <w:r w:rsidR="007F778D">
        <w:rPr>
          <w:rFonts w:ascii="Garamond" w:eastAsia="Arial Unicode MS" w:hAnsi="Garamond" w:cstheme="majorHAnsi"/>
          <w:color w:val="000000" w:themeColor="text1"/>
          <w:sz w:val="22"/>
          <w:szCs w:val="22"/>
        </w:rPr>
        <w:t xml:space="preserve">shoulders of </w:t>
      </w:r>
      <w:r w:rsidR="00ED7A07">
        <w:rPr>
          <w:rFonts w:ascii="Garamond" w:eastAsia="Arial Unicode MS" w:hAnsi="Garamond" w:cstheme="majorHAnsi"/>
          <w:i/>
          <w:iCs/>
          <w:color w:val="000000" w:themeColor="text1"/>
          <w:sz w:val="22"/>
          <w:szCs w:val="22"/>
        </w:rPr>
        <w:t>a</w:t>
      </w:r>
      <w:r w:rsidR="0065620A" w:rsidRPr="0065620A">
        <w:rPr>
          <w:rFonts w:ascii="Garamond" w:eastAsia="Arial Unicode MS" w:hAnsi="Garamond" w:cstheme="majorHAnsi"/>
          <w:i/>
          <w:iCs/>
          <w:color w:val="000000" w:themeColor="text1"/>
          <w:sz w:val="22"/>
          <w:szCs w:val="22"/>
        </w:rPr>
        <w:t>ccelerationism</w:t>
      </w:r>
      <w:r w:rsidR="008C2AE7">
        <w:rPr>
          <w:rFonts w:ascii="Garamond" w:eastAsia="Arial Unicode MS" w:hAnsi="Garamond" w:cstheme="majorHAnsi"/>
          <w:color w:val="000000" w:themeColor="text1"/>
          <w:sz w:val="22"/>
          <w:szCs w:val="22"/>
        </w:rPr>
        <w:t xml:space="preserve">, </w:t>
      </w:r>
      <w:r w:rsidR="007F778D">
        <w:rPr>
          <w:rFonts w:ascii="Garamond" w:eastAsia="Arial Unicode MS" w:hAnsi="Garamond" w:cstheme="majorHAnsi"/>
          <w:color w:val="000000" w:themeColor="text1"/>
          <w:sz w:val="22"/>
          <w:szCs w:val="22"/>
        </w:rPr>
        <w:t xml:space="preserve">a </w:t>
      </w:r>
      <w:r w:rsidR="00F562AB">
        <w:rPr>
          <w:rFonts w:ascii="Garamond" w:eastAsia="Arial Unicode MS" w:hAnsi="Garamond" w:cstheme="majorHAnsi"/>
          <w:color w:val="000000" w:themeColor="text1"/>
          <w:sz w:val="22"/>
          <w:szCs w:val="22"/>
        </w:rPr>
        <w:t xml:space="preserve">slumbering </w:t>
      </w:r>
      <w:r w:rsidR="00E47449">
        <w:rPr>
          <w:rFonts w:ascii="Garamond" w:eastAsia="Arial Unicode MS" w:hAnsi="Garamond" w:cstheme="majorHAnsi"/>
          <w:color w:val="000000" w:themeColor="text1"/>
          <w:sz w:val="22"/>
          <w:szCs w:val="22"/>
        </w:rPr>
        <w:t>monster</w:t>
      </w:r>
      <w:r w:rsidR="007F778D">
        <w:rPr>
          <w:rFonts w:ascii="Garamond" w:eastAsia="Arial Unicode MS" w:hAnsi="Garamond" w:cstheme="majorHAnsi"/>
          <w:color w:val="000000" w:themeColor="text1"/>
          <w:sz w:val="22"/>
          <w:szCs w:val="22"/>
        </w:rPr>
        <w:t xml:space="preserve"> </w:t>
      </w:r>
      <w:r w:rsidR="000E5CD3">
        <w:rPr>
          <w:rFonts w:ascii="Garamond" w:eastAsia="Arial Unicode MS" w:hAnsi="Garamond" w:cstheme="majorHAnsi"/>
          <w:color w:val="000000" w:themeColor="text1"/>
          <w:sz w:val="22"/>
          <w:szCs w:val="22"/>
        </w:rPr>
        <w:t>emerging like a swamp</w:t>
      </w:r>
      <w:r w:rsidR="00C33418">
        <w:rPr>
          <w:rFonts w:ascii="Garamond" w:eastAsia="Arial Unicode MS" w:hAnsi="Garamond" w:cstheme="majorHAnsi"/>
          <w:color w:val="000000" w:themeColor="text1"/>
          <w:sz w:val="22"/>
          <w:szCs w:val="22"/>
        </w:rPr>
        <w:t>-</w:t>
      </w:r>
      <w:r w:rsidR="000E5CD3">
        <w:rPr>
          <w:rFonts w:ascii="Garamond" w:eastAsia="Arial Unicode MS" w:hAnsi="Garamond" w:cstheme="majorHAnsi"/>
          <w:color w:val="000000" w:themeColor="text1"/>
          <w:sz w:val="22"/>
          <w:szCs w:val="22"/>
        </w:rPr>
        <w:t>thing from the</w:t>
      </w:r>
      <w:r w:rsidR="00926833">
        <w:rPr>
          <w:rFonts w:ascii="Garamond" w:eastAsia="Arial Unicode MS" w:hAnsi="Garamond" w:cstheme="majorHAnsi"/>
          <w:color w:val="000000" w:themeColor="text1"/>
          <w:sz w:val="22"/>
          <w:szCs w:val="22"/>
        </w:rPr>
        <w:t xml:space="preserve"> blogs</w:t>
      </w:r>
      <w:r w:rsidR="00485BC8">
        <w:rPr>
          <w:rFonts w:ascii="Garamond" w:eastAsia="Arial Unicode MS" w:hAnsi="Garamond" w:cstheme="majorHAnsi"/>
          <w:color w:val="000000" w:themeColor="text1"/>
          <w:sz w:val="22"/>
          <w:szCs w:val="22"/>
        </w:rPr>
        <w:t>,</w:t>
      </w:r>
      <w:r w:rsidR="00CA7D5A">
        <w:rPr>
          <w:rFonts w:ascii="Garamond" w:eastAsia="Arial Unicode MS" w:hAnsi="Garamond" w:cstheme="majorHAnsi"/>
          <w:color w:val="000000" w:themeColor="text1"/>
          <w:sz w:val="22"/>
          <w:szCs w:val="22"/>
        </w:rPr>
        <w:t xml:space="preserve"> </w:t>
      </w:r>
      <w:r w:rsidR="00485BC8">
        <w:rPr>
          <w:rFonts w:ascii="Garamond" w:eastAsia="Arial Unicode MS" w:hAnsi="Garamond" w:cstheme="majorHAnsi"/>
          <w:color w:val="000000" w:themeColor="text1"/>
          <w:sz w:val="22"/>
          <w:szCs w:val="22"/>
        </w:rPr>
        <w:t>forged in the furnaces of</w:t>
      </w:r>
      <w:r w:rsidR="00293D4E" w:rsidRPr="00293D4E">
        <w:rPr>
          <w:rFonts w:ascii="Garamond" w:eastAsia="Arial Unicode MS" w:hAnsi="Garamond" w:cstheme="majorHAnsi"/>
          <w:color w:val="000000" w:themeColor="text1"/>
          <w:sz w:val="22"/>
          <w:szCs w:val="22"/>
        </w:rPr>
        <w:t xml:space="preserve"> Nietzsche</w:t>
      </w:r>
      <w:r w:rsidR="00485BC8">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who demanded</w:t>
      </w:r>
      <w:r w:rsidR="00293D4E" w:rsidRPr="00293D4E">
        <w:rPr>
          <w:rFonts w:ascii="Garamond" w:eastAsia="Arial Unicode MS" w:hAnsi="Garamond" w:cstheme="majorHAnsi"/>
          <w:color w:val="000000" w:themeColor="text1"/>
          <w:sz w:val="22"/>
          <w:szCs w:val="22"/>
        </w:rPr>
        <w:t xml:space="preserve"> </w:t>
      </w:r>
      <w:r w:rsidR="00293D4E" w:rsidRPr="00293D4E">
        <w:rPr>
          <w:rFonts w:ascii="Garamond" w:eastAsia="Arial Unicode MS" w:hAnsi="Garamond" w:cstheme="majorHAnsi"/>
          <w:i/>
          <w:iCs/>
          <w:color w:val="000000" w:themeColor="text1"/>
          <w:sz w:val="22"/>
          <w:szCs w:val="22"/>
        </w:rPr>
        <w:t>accelerat</w:t>
      </w:r>
      <w:r w:rsidR="00F331F2">
        <w:rPr>
          <w:rFonts w:ascii="Garamond" w:eastAsia="Arial Unicode MS" w:hAnsi="Garamond" w:cstheme="majorHAnsi"/>
          <w:i/>
          <w:iCs/>
          <w:color w:val="000000" w:themeColor="text1"/>
          <w:sz w:val="22"/>
          <w:szCs w:val="22"/>
        </w:rPr>
        <w:t xml:space="preserve">e </w:t>
      </w:r>
      <w:r w:rsidR="00293D4E" w:rsidRPr="00293D4E">
        <w:rPr>
          <w:rFonts w:ascii="Garamond" w:eastAsia="Arial Unicode MS" w:hAnsi="Garamond" w:cstheme="majorHAnsi"/>
          <w:i/>
          <w:iCs/>
          <w:color w:val="000000" w:themeColor="text1"/>
          <w:sz w:val="22"/>
          <w:szCs w:val="22"/>
        </w:rPr>
        <w:t>the process</w:t>
      </w:r>
      <w:r w:rsidR="00A73091">
        <w:rPr>
          <w:rFonts w:ascii="Garamond" w:eastAsia="Arial Unicode MS" w:hAnsi="Garamond" w:cstheme="majorHAnsi"/>
          <w:color w:val="000000" w:themeColor="text1"/>
          <w:sz w:val="22"/>
          <w:szCs w:val="22"/>
        </w:rPr>
        <w:t xml:space="preserve">! </w:t>
      </w:r>
    </w:p>
    <w:p w14:paraId="0BD22FFA" w14:textId="7315496A" w:rsidR="00B94A7D" w:rsidRDefault="00B94A7D"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But perhaps I’m giving it too much concern, that talk of the </w:t>
      </w:r>
      <w:r w:rsidRPr="00B94A7D">
        <w:rPr>
          <w:rFonts w:ascii="Garamond" w:eastAsia="Arial Unicode MS" w:hAnsi="Garamond" w:cstheme="majorHAnsi"/>
          <w:color w:val="000000" w:themeColor="text1"/>
          <w:sz w:val="22"/>
          <w:szCs w:val="22"/>
        </w:rPr>
        <w:t>Singularity was merely a phatic expression? A kind of intellectual filler like asking, “How are you doing?”</w:t>
      </w:r>
      <w:r w:rsidR="00EA7C40">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 used by accelerationists across the political spectrum.</w:t>
      </w:r>
    </w:p>
    <w:p w14:paraId="7F7856E2" w14:textId="3398197C" w:rsidR="00C016FF" w:rsidRDefault="00F80FD4"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In my mind </w:t>
      </w:r>
      <w:r w:rsidR="00485BC8">
        <w:rPr>
          <w:rFonts w:ascii="Garamond" w:eastAsia="Arial Unicode MS" w:hAnsi="Garamond" w:cstheme="majorHAnsi"/>
          <w:color w:val="000000" w:themeColor="text1"/>
          <w:sz w:val="22"/>
          <w:szCs w:val="22"/>
        </w:rPr>
        <w:t>a</w:t>
      </w:r>
      <w:r w:rsidR="00485BC8" w:rsidRPr="00485BC8">
        <w:rPr>
          <w:rFonts w:ascii="Garamond" w:eastAsia="Arial Unicode MS" w:hAnsi="Garamond" w:cstheme="majorHAnsi"/>
          <w:color w:val="000000" w:themeColor="text1"/>
          <w:sz w:val="22"/>
          <w:szCs w:val="22"/>
        </w:rPr>
        <w:t xml:space="preserve">ccelerationism </w:t>
      </w:r>
      <w:r w:rsidR="006453E2" w:rsidRPr="006453E2">
        <w:rPr>
          <w:rFonts w:ascii="Garamond" w:eastAsia="Arial Unicode MS" w:hAnsi="Garamond" w:cstheme="majorHAnsi"/>
          <w:color w:val="000000" w:themeColor="text1"/>
          <w:sz w:val="22"/>
          <w:szCs w:val="22"/>
        </w:rPr>
        <w:t>is contrasted with</w:t>
      </w:r>
      <w:r w:rsidR="00992DA0">
        <w:rPr>
          <w:rFonts w:ascii="Garamond" w:eastAsia="Arial Unicode MS" w:hAnsi="Garamond" w:cstheme="majorHAnsi"/>
          <w:color w:val="000000" w:themeColor="text1"/>
          <w:sz w:val="22"/>
          <w:szCs w:val="22"/>
        </w:rPr>
        <w:t xml:space="preserve"> </w:t>
      </w:r>
      <w:r w:rsidR="006453E2" w:rsidRPr="006453E2">
        <w:rPr>
          <w:rFonts w:ascii="Garamond" w:eastAsia="Arial Unicode MS" w:hAnsi="Garamond" w:cstheme="majorHAnsi"/>
          <w:color w:val="000000" w:themeColor="text1"/>
          <w:sz w:val="22"/>
          <w:szCs w:val="22"/>
        </w:rPr>
        <w:t xml:space="preserve">the </w:t>
      </w:r>
      <w:r w:rsidR="00ED7A07">
        <w:rPr>
          <w:rFonts w:ascii="Garamond" w:eastAsia="Arial Unicode MS" w:hAnsi="Garamond" w:cstheme="majorHAnsi"/>
          <w:color w:val="000000" w:themeColor="text1"/>
          <w:sz w:val="22"/>
          <w:szCs w:val="22"/>
        </w:rPr>
        <w:t>f</w:t>
      </w:r>
      <w:r w:rsidR="006453E2" w:rsidRPr="006453E2">
        <w:rPr>
          <w:rFonts w:ascii="Garamond" w:eastAsia="Arial Unicode MS" w:hAnsi="Garamond" w:cstheme="majorHAnsi"/>
          <w:color w:val="000000" w:themeColor="text1"/>
          <w:sz w:val="22"/>
          <w:szCs w:val="22"/>
        </w:rPr>
        <w:t>olkist movement</w:t>
      </w:r>
      <w:r w:rsidR="00A73091">
        <w:rPr>
          <w:rFonts w:ascii="Garamond" w:eastAsia="Arial Unicode MS" w:hAnsi="Garamond" w:cstheme="majorHAnsi"/>
          <w:color w:val="000000" w:themeColor="text1"/>
          <w:sz w:val="22"/>
          <w:szCs w:val="22"/>
        </w:rPr>
        <w:t>, b</w:t>
      </w:r>
      <w:r w:rsidR="00992DA0">
        <w:rPr>
          <w:rFonts w:ascii="Garamond" w:eastAsia="Arial Unicode MS" w:hAnsi="Garamond" w:cstheme="majorHAnsi"/>
          <w:color w:val="000000" w:themeColor="text1"/>
          <w:sz w:val="22"/>
          <w:szCs w:val="22"/>
        </w:rPr>
        <w:t xml:space="preserve">ut </w:t>
      </w:r>
      <w:r w:rsidR="00EA7C40">
        <w:rPr>
          <w:rFonts w:ascii="Garamond" w:eastAsia="Arial Unicode MS" w:hAnsi="Garamond" w:cstheme="majorHAnsi"/>
          <w:color w:val="000000" w:themeColor="text1"/>
          <w:sz w:val="22"/>
          <w:szCs w:val="22"/>
        </w:rPr>
        <w:t>the</w:t>
      </w:r>
      <w:r w:rsidR="00887C72">
        <w:rPr>
          <w:rFonts w:ascii="Garamond" w:eastAsia="Arial Unicode MS" w:hAnsi="Garamond" w:cstheme="majorHAnsi"/>
          <w:color w:val="000000" w:themeColor="text1"/>
          <w:sz w:val="22"/>
          <w:szCs w:val="22"/>
        </w:rPr>
        <w:t xml:space="preserve"> aims</w:t>
      </w:r>
      <w:r w:rsidR="00992DA0">
        <w:rPr>
          <w:rFonts w:ascii="Garamond" w:eastAsia="Arial Unicode MS" w:hAnsi="Garamond" w:cstheme="majorHAnsi"/>
          <w:color w:val="000000" w:themeColor="text1"/>
          <w:sz w:val="22"/>
          <w:szCs w:val="22"/>
        </w:rPr>
        <w:t xml:space="preserve"> are not </w:t>
      </w:r>
      <w:r w:rsidR="00887C72">
        <w:rPr>
          <w:rFonts w:ascii="Garamond" w:eastAsia="Arial Unicode MS" w:hAnsi="Garamond" w:cstheme="majorHAnsi"/>
          <w:color w:val="000000" w:themeColor="text1"/>
          <w:sz w:val="22"/>
          <w:szCs w:val="22"/>
        </w:rPr>
        <w:t>inherently opposed</w:t>
      </w:r>
      <w:r w:rsidR="00992DA0">
        <w:rPr>
          <w:rFonts w:ascii="Garamond" w:eastAsia="Arial Unicode MS" w:hAnsi="Garamond" w:cstheme="majorHAnsi"/>
          <w:color w:val="000000" w:themeColor="text1"/>
          <w:sz w:val="22"/>
          <w:szCs w:val="22"/>
        </w:rPr>
        <w:t xml:space="preserve">. </w:t>
      </w:r>
    </w:p>
    <w:p w14:paraId="23990239" w14:textId="202EDAA2" w:rsidR="008C2AE7" w:rsidRDefault="00C016FF"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5914F1">
        <w:rPr>
          <w:rFonts w:ascii="Garamond" w:eastAsia="Arial Unicode MS" w:hAnsi="Garamond" w:cstheme="majorHAnsi"/>
          <w:color w:val="000000" w:themeColor="text1"/>
          <w:sz w:val="22"/>
          <w:szCs w:val="22"/>
        </w:rPr>
        <w:t xml:space="preserve"> </w:t>
      </w:r>
      <w:r w:rsidR="006453E2">
        <w:rPr>
          <w:rFonts w:ascii="Garamond" w:eastAsia="Arial Unicode MS" w:hAnsi="Garamond" w:cstheme="majorHAnsi"/>
          <w:color w:val="000000" w:themeColor="text1"/>
          <w:sz w:val="22"/>
          <w:szCs w:val="22"/>
        </w:rPr>
        <w:t>contrast</w:t>
      </w:r>
      <w:r w:rsidR="005914F1">
        <w:rPr>
          <w:rFonts w:ascii="Garamond" w:eastAsia="Arial Unicode MS" w:hAnsi="Garamond" w:cstheme="majorHAnsi"/>
          <w:color w:val="000000" w:themeColor="text1"/>
          <w:sz w:val="22"/>
          <w:szCs w:val="22"/>
        </w:rPr>
        <w:t xml:space="preserve"> </w:t>
      </w:r>
      <w:r w:rsidR="0063745D">
        <w:rPr>
          <w:rFonts w:ascii="Garamond" w:eastAsia="Arial Unicode MS" w:hAnsi="Garamond" w:cstheme="majorHAnsi"/>
          <w:color w:val="000000" w:themeColor="text1"/>
          <w:sz w:val="22"/>
          <w:szCs w:val="22"/>
        </w:rPr>
        <w:t xml:space="preserve">is </w:t>
      </w:r>
      <w:r w:rsidR="00992DA0">
        <w:rPr>
          <w:rFonts w:ascii="Garamond" w:eastAsia="Arial Unicode MS" w:hAnsi="Garamond" w:cstheme="majorHAnsi"/>
          <w:color w:val="000000" w:themeColor="text1"/>
          <w:sz w:val="22"/>
          <w:szCs w:val="22"/>
        </w:rPr>
        <w:t>framed</w:t>
      </w:r>
      <w:r w:rsidR="006453E2">
        <w:rPr>
          <w:rFonts w:ascii="Garamond" w:eastAsia="Arial Unicode MS" w:hAnsi="Garamond" w:cstheme="majorHAnsi"/>
          <w:color w:val="000000" w:themeColor="text1"/>
          <w:sz w:val="22"/>
          <w:szCs w:val="22"/>
        </w:rPr>
        <w:t xml:space="preserve"> by</w:t>
      </w:r>
      <w:r w:rsidR="0063745D">
        <w:rPr>
          <w:rFonts w:ascii="Garamond" w:eastAsia="Arial Unicode MS" w:hAnsi="Garamond" w:cstheme="majorHAnsi"/>
          <w:color w:val="000000" w:themeColor="text1"/>
          <w:sz w:val="22"/>
          <w:szCs w:val="22"/>
        </w:rPr>
        <w:t xml:space="preserve"> the role of technology to solve </w:t>
      </w:r>
      <w:r w:rsidR="00552527">
        <w:rPr>
          <w:rFonts w:ascii="Garamond" w:eastAsia="Arial Unicode MS" w:hAnsi="Garamond" w:cstheme="majorHAnsi"/>
          <w:color w:val="000000" w:themeColor="text1"/>
          <w:sz w:val="22"/>
          <w:szCs w:val="22"/>
        </w:rPr>
        <w:t xml:space="preserve">social </w:t>
      </w:r>
      <w:r w:rsidR="0063745D">
        <w:rPr>
          <w:rFonts w:ascii="Garamond" w:eastAsia="Arial Unicode MS" w:hAnsi="Garamond" w:cstheme="majorHAnsi"/>
          <w:color w:val="000000" w:themeColor="text1"/>
          <w:sz w:val="22"/>
          <w:szCs w:val="22"/>
        </w:rPr>
        <w:t>problems</w:t>
      </w:r>
      <w:r w:rsidR="00125467">
        <w:rPr>
          <w:rFonts w:ascii="Garamond" w:eastAsia="Arial Unicode MS" w:hAnsi="Garamond" w:cstheme="majorHAnsi"/>
          <w:color w:val="000000" w:themeColor="text1"/>
          <w:sz w:val="22"/>
          <w:szCs w:val="22"/>
        </w:rPr>
        <w:t xml:space="preserve">, and so I like to talk about a specific kind of </w:t>
      </w:r>
      <w:r w:rsidR="00125467">
        <w:rPr>
          <w:rFonts w:ascii="Garamond" w:eastAsia="Arial Unicode MS" w:hAnsi="Garamond" w:cstheme="majorHAnsi"/>
          <w:color w:val="000000" w:themeColor="text1"/>
          <w:sz w:val="22"/>
          <w:szCs w:val="22"/>
        </w:rPr>
        <w:lastRenderedPageBreak/>
        <w:t>accelerationism call</w:t>
      </w:r>
      <w:r w:rsidR="00856588">
        <w:rPr>
          <w:rFonts w:ascii="Garamond" w:eastAsia="Arial Unicode MS" w:hAnsi="Garamond" w:cstheme="majorHAnsi"/>
          <w:color w:val="000000" w:themeColor="text1"/>
          <w:sz w:val="22"/>
          <w:szCs w:val="22"/>
        </w:rPr>
        <w:t>ed</w:t>
      </w:r>
      <w:r w:rsidR="00125467">
        <w:rPr>
          <w:rFonts w:ascii="Garamond" w:eastAsia="Arial Unicode MS" w:hAnsi="Garamond" w:cstheme="majorHAnsi"/>
          <w:color w:val="000000" w:themeColor="text1"/>
          <w:sz w:val="22"/>
          <w:szCs w:val="22"/>
        </w:rPr>
        <w:t xml:space="preserve"> Techno-Accelerationism, </w:t>
      </w:r>
      <w:r w:rsidR="008E408C">
        <w:rPr>
          <w:rFonts w:ascii="Garamond" w:eastAsia="Arial Unicode MS" w:hAnsi="Garamond" w:cstheme="majorHAnsi"/>
          <w:color w:val="000000" w:themeColor="text1"/>
          <w:sz w:val="22"/>
          <w:szCs w:val="22"/>
        </w:rPr>
        <w:t>lest we</w:t>
      </w:r>
      <w:r w:rsidR="00125467">
        <w:rPr>
          <w:rFonts w:ascii="Garamond" w:eastAsia="Arial Unicode MS" w:hAnsi="Garamond" w:cstheme="majorHAnsi"/>
          <w:color w:val="000000" w:themeColor="text1"/>
          <w:sz w:val="22"/>
          <w:szCs w:val="22"/>
        </w:rPr>
        <w:t xml:space="preserve"> get </w:t>
      </w:r>
      <w:r w:rsidR="00856588">
        <w:rPr>
          <w:rFonts w:ascii="Garamond" w:eastAsia="Arial Unicode MS" w:hAnsi="Garamond" w:cstheme="majorHAnsi"/>
          <w:color w:val="000000" w:themeColor="text1"/>
          <w:sz w:val="22"/>
          <w:szCs w:val="22"/>
        </w:rPr>
        <w:t>waylaid</w:t>
      </w:r>
      <w:r w:rsidR="00125467">
        <w:rPr>
          <w:rFonts w:ascii="Garamond" w:eastAsia="Arial Unicode MS" w:hAnsi="Garamond" w:cstheme="majorHAnsi"/>
          <w:color w:val="000000" w:themeColor="text1"/>
          <w:sz w:val="22"/>
          <w:szCs w:val="22"/>
        </w:rPr>
        <w:t xml:space="preserve"> </w:t>
      </w:r>
      <w:r w:rsidR="003D6E02">
        <w:rPr>
          <w:rFonts w:ascii="Garamond" w:eastAsia="Arial Unicode MS" w:hAnsi="Garamond" w:cstheme="majorHAnsi"/>
          <w:color w:val="000000" w:themeColor="text1"/>
          <w:sz w:val="22"/>
          <w:szCs w:val="22"/>
        </w:rPr>
        <w:t>with</w:t>
      </w:r>
      <w:r w:rsidR="00125467">
        <w:rPr>
          <w:rFonts w:ascii="Garamond" w:eastAsia="Arial Unicode MS" w:hAnsi="Garamond" w:cstheme="majorHAnsi"/>
          <w:color w:val="000000" w:themeColor="text1"/>
          <w:sz w:val="22"/>
          <w:szCs w:val="22"/>
        </w:rPr>
        <w:t xml:space="preserve"> </w:t>
      </w:r>
      <w:r w:rsidR="00125467" w:rsidRPr="00125467">
        <w:rPr>
          <w:rFonts w:ascii="Garamond" w:eastAsia="Arial Unicode MS" w:hAnsi="Garamond" w:cstheme="majorHAnsi"/>
          <w:color w:val="000000" w:themeColor="text1"/>
          <w:sz w:val="22"/>
          <w:szCs w:val="22"/>
        </w:rPr>
        <w:t>Nietzsche</w:t>
      </w:r>
      <w:r w:rsidR="00125467">
        <w:rPr>
          <w:rFonts w:ascii="Garamond" w:eastAsia="Arial Unicode MS" w:hAnsi="Garamond" w:cstheme="majorHAnsi"/>
          <w:color w:val="000000" w:themeColor="text1"/>
          <w:sz w:val="22"/>
          <w:szCs w:val="22"/>
        </w:rPr>
        <w:t>an baggage</w:t>
      </w:r>
      <w:r w:rsidR="00701C77">
        <w:rPr>
          <w:rFonts w:ascii="Garamond" w:eastAsia="Arial Unicode MS" w:hAnsi="Garamond" w:cstheme="majorHAnsi"/>
          <w:color w:val="000000" w:themeColor="text1"/>
          <w:sz w:val="22"/>
          <w:szCs w:val="22"/>
        </w:rPr>
        <w:t>.</w:t>
      </w:r>
      <w:r w:rsidR="00843C46">
        <w:rPr>
          <w:rFonts w:ascii="Garamond" w:eastAsia="Arial Unicode MS" w:hAnsi="Garamond" w:cstheme="majorHAnsi"/>
          <w:color w:val="000000" w:themeColor="text1"/>
          <w:sz w:val="22"/>
          <w:szCs w:val="22"/>
        </w:rPr>
        <w:t xml:space="preserve"> </w:t>
      </w:r>
      <w:r w:rsidR="00EA6A4C">
        <w:rPr>
          <w:rFonts w:ascii="Garamond" w:eastAsia="Arial Unicode MS" w:hAnsi="Garamond" w:cstheme="majorHAnsi"/>
          <w:color w:val="000000" w:themeColor="text1"/>
          <w:sz w:val="22"/>
          <w:szCs w:val="22"/>
        </w:rPr>
        <w:t xml:space="preserve">The </w:t>
      </w:r>
      <w:r w:rsidR="00AD40C5">
        <w:rPr>
          <w:rFonts w:ascii="Garamond" w:eastAsia="Arial Unicode MS" w:hAnsi="Garamond" w:cstheme="majorHAnsi"/>
          <w:color w:val="000000" w:themeColor="text1"/>
          <w:sz w:val="22"/>
          <w:szCs w:val="22"/>
        </w:rPr>
        <w:t xml:space="preserve">schism between the outlooks of </w:t>
      </w:r>
      <w:r w:rsidR="00F749C7">
        <w:rPr>
          <w:rFonts w:ascii="Garamond" w:eastAsia="Arial Unicode MS" w:hAnsi="Garamond" w:cstheme="majorHAnsi"/>
          <w:color w:val="000000" w:themeColor="text1"/>
          <w:sz w:val="22"/>
          <w:szCs w:val="22"/>
        </w:rPr>
        <w:t>Folkism</w:t>
      </w:r>
      <w:r w:rsidR="00AD40C5">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 xml:space="preserve">Techno-Accelerationism </w:t>
      </w:r>
      <w:r w:rsidR="00073124">
        <w:rPr>
          <w:rFonts w:ascii="Garamond" w:eastAsia="Arial Unicode MS" w:hAnsi="Garamond" w:cstheme="majorHAnsi"/>
          <w:color w:val="000000" w:themeColor="text1"/>
          <w:sz w:val="22"/>
          <w:szCs w:val="22"/>
        </w:rPr>
        <w:t>is</w:t>
      </w:r>
      <w:r w:rsidR="008C2AE7" w:rsidRPr="008C2AE7">
        <w:rPr>
          <w:rFonts w:ascii="Garamond" w:eastAsia="Arial Unicode MS" w:hAnsi="Garamond" w:cstheme="majorHAnsi"/>
          <w:color w:val="000000" w:themeColor="text1"/>
          <w:sz w:val="22"/>
          <w:szCs w:val="22"/>
        </w:rPr>
        <w:t xml:space="preserve"> a seemingly unreconcilable rift</w:t>
      </w:r>
      <w:r w:rsidR="0082501C">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in</w:t>
      </w:r>
      <w:r w:rsidR="0082501C">
        <w:rPr>
          <w:rFonts w:ascii="Garamond" w:eastAsia="Arial Unicode MS" w:hAnsi="Garamond" w:cstheme="majorHAnsi"/>
          <w:color w:val="000000" w:themeColor="text1"/>
          <w:sz w:val="22"/>
          <w:szCs w:val="22"/>
        </w:rPr>
        <w:t xml:space="preserve"> left</w:t>
      </w:r>
      <w:r w:rsidR="000B37D1">
        <w:rPr>
          <w:rFonts w:ascii="Garamond" w:eastAsia="Arial Unicode MS" w:hAnsi="Garamond" w:cstheme="majorHAnsi"/>
          <w:color w:val="000000" w:themeColor="text1"/>
          <w:sz w:val="22"/>
          <w:szCs w:val="22"/>
        </w:rPr>
        <w:t>-</w:t>
      </w:r>
      <w:r w:rsidR="0082501C">
        <w:rPr>
          <w:rFonts w:ascii="Garamond" w:eastAsia="Arial Unicode MS" w:hAnsi="Garamond" w:cstheme="majorHAnsi"/>
          <w:color w:val="000000" w:themeColor="text1"/>
          <w:sz w:val="22"/>
          <w:szCs w:val="22"/>
        </w:rPr>
        <w:t>wing politics. But it is</w:t>
      </w:r>
      <w:r w:rsidR="00073124">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a schism</w:t>
      </w:r>
      <w:r w:rsidR="0063745D">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that</w:t>
      </w:r>
      <w:r w:rsidR="0063745D">
        <w:rPr>
          <w:rFonts w:ascii="Garamond" w:eastAsia="Arial Unicode MS" w:hAnsi="Garamond" w:cstheme="majorHAnsi"/>
          <w:color w:val="000000" w:themeColor="text1"/>
          <w:sz w:val="22"/>
          <w:szCs w:val="22"/>
        </w:rPr>
        <w:t xml:space="preserve"> my vision, which I maintain was conjured by a single </w:t>
      </w:r>
      <w:r w:rsidR="00485BC8">
        <w:rPr>
          <w:rFonts w:ascii="Garamond" w:eastAsia="Arial Unicode MS" w:hAnsi="Garamond" w:cstheme="majorHAnsi"/>
          <w:color w:val="000000" w:themeColor="text1"/>
          <w:sz w:val="22"/>
          <w:szCs w:val="22"/>
        </w:rPr>
        <w:t>alien being</w:t>
      </w:r>
      <w:r w:rsidR="008265CD">
        <w:rPr>
          <w:rFonts w:ascii="Garamond" w:eastAsia="Arial Unicode MS" w:hAnsi="Garamond" w:cstheme="majorHAnsi"/>
          <w:color w:val="000000" w:themeColor="text1"/>
          <w:sz w:val="22"/>
          <w:szCs w:val="22"/>
        </w:rPr>
        <w:t>, suggests is harmoniously sustainable</w:t>
      </w:r>
      <w:r w:rsidR="00425B31">
        <w:rPr>
          <w:rFonts w:ascii="Garamond" w:eastAsia="Arial Unicode MS" w:hAnsi="Garamond" w:cstheme="majorHAnsi"/>
          <w:color w:val="000000" w:themeColor="text1"/>
          <w:sz w:val="22"/>
          <w:szCs w:val="22"/>
        </w:rPr>
        <w:t>.</w:t>
      </w:r>
    </w:p>
    <w:p w14:paraId="6412477F" w14:textId="409ED442" w:rsidR="00FF23D8" w:rsidRPr="008C2AE7" w:rsidRDefault="00FF23D8"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 came to </w:t>
      </w:r>
      <w:r w:rsidR="00F749C7">
        <w:rPr>
          <w:rFonts w:ascii="Garamond" w:eastAsia="Arial Unicode MS" w:hAnsi="Garamond" w:cstheme="majorHAnsi"/>
          <w:color w:val="000000" w:themeColor="text1"/>
          <w:sz w:val="22"/>
          <w:szCs w:val="22"/>
        </w:rPr>
        <w:t xml:space="preserve">Techno-Accelerationism </w:t>
      </w:r>
      <w:r>
        <w:rPr>
          <w:rFonts w:ascii="Garamond" w:eastAsia="Arial Unicode MS" w:hAnsi="Garamond" w:cstheme="majorHAnsi"/>
          <w:color w:val="000000" w:themeColor="text1"/>
          <w:sz w:val="22"/>
          <w:szCs w:val="22"/>
        </w:rPr>
        <w:t xml:space="preserve">via a folkist path, </w:t>
      </w:r>
      <w:r w:rsidR="00D07E91">
        <w:rPr>
          <w:rFonts w:ascii="Garamond" w:eastAsia="Arial Unicode MS" w:hAnsi="Garamond" w:cstheme="majorHAnsi"/>
          <w:color w:val="000000" w:themeColor="text1"/>
          <w:sz w:val="22"/>
          <w:szCs w:val="22"/>
        </w:rPr>
        <w:t xml:space="preserve">concluding </w:t>
      </w:r>
      <w:r>
        <w:rPr>
          <w:rFonts w:ascii="Garamond" w:eastAsia="Arial Unicode MS" w:hAnsi="Garamond" w:cstheme="majorHAnsi"/>
          <w:color w:val="000000" w:themeColor="text1"/>
          <w:sz w:val="22"/>
          <w:szCs w:val="22"/>
        </w:rPr>
        <w:t>t</w:t>
      </w:r>
      <w:r w:rsidRPr="00FF23D8">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problem </w:t>
      </w:r>
      <w:r>
        <w:rPr>
          <w:rFonts w:ascii="Garamond" w:eastAsia="Arial Unicode MS" w:hAnsi="Garamond" w:cstheme="majorHAnsi"/>
          <w:color w:val="000000" w:themeColor="text1"/>
          <w:sz w:val="22"/>
          <w:szCs w:val="22"/>
        </w:rPr>
        <w:t>of</w:t>
      </w:r>
      <w:r w:rsidRPr="00FF23D8">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l</w:t>
      </w:r>
      <w:r w:rsidRPr="00FF23D8">
        <w:rPr>
          <w:rFonts w:ascii="Garamond" w:eastAsia="Arial Unicode MS" w:hAnsi="Garamond" w:cstheme="majorHAnsi"/>
          <w:color w:val="000000" w:themeColor="text1"/>
          <w:sz w:val="22"/>
          <w:szCs w:val="22"/>
        </w:rPr>
        <w:t>eft</w:t>
      </w:r>
      <w:r w:rsidR="00BE12A8">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wing </w:t>
      </w:r>
      <w:r w:rsidR="00600F64">
        <w:rPr>
          <w:rFonts w:ascii="Garamond" w:eastAsia="Arial Unicode MS" w:hAnsi="Garamond" w:cstheme="majorHAnsi"/>
          <w:color w:val="000000" w:themeColor="text1"/>
          <w:sz w:val="22"/>
          <w:szCs w:val="22"/>
        </w:rPr>
        <w:t>reactionary politics and anti-bourgeois attitudes</w:t>
      </w:r>
      <w:r w:rsidRPr="00FF23D8">
        <w:rPr>
          <w:rFonts w:ascii="Garamond" w:eastAsia="Arial Unicode MS" w:hAnsi="Garamond" w:cstheme="majorHAnsi"/>
          <w:color w:val="000000" w:themeColor="text1"/>
          <w:sz w:val="22"/>
          <w:szCs w:val="22"/>
        </w:rPr>
        <w:t xml:space="preserve"> is </w:t>
      </w:r>
      <w:r w:rsidR="00D07E91">
        <w:rPr>
          <w:rFonts w:ascii="Garamond" w:eastAsia="Arial Unicode MS" w:hAnsi="Garamond" w:cstheme="majorHAnsi"/>
          <w:color w:val="000000" w:themeColor="text1"/>
          <w:sz w:val="22"/>
          <w:szCs w:val="22"/>
        </w:rPr>
        <w:t xml:space="preserve">not only </w:t>
      </w:r>
      <w:r w:rsidRPr="00FF23D8">
        <w:rPr>
          <w:rFonts w:ascii="Garamond" w:eastAsia="Arial Unicode MS" w:hAnsi="Garamond" w:cstheme="majorHAnsi"/>
          <w:color w:val="000000" w:themeColor="text1"/>
          <w:sz w:val="22"/>
          <w:szCs w:val="22"/>
        </w:rPr>
        <w:t>banal</w:t>
      </w:r>
      <w:r w:rsidR="0078216B">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but</w:t>
      </w:r>
      <w:r w:rsidR="0078216B">
        <w:rPr>
          <w:rFonts w:ascii="Garamond" w:eastAsia="Arial Unicode MS" w:hAnsi="Garamond" w:cstheme="majorHAnsi"/>
          <w:color w:val="000000" w:themeColor="text1"/>
          <w:sz w:val="22"/>
          <w:szCs w:val="22"/>
        </w:rPr>
        <w:t xml:space="preserve"> embarrassing</w:t>
      </w:r>
      <w:r w:rsidR="00D07E91">
        <w:rPr>
          <w:rFonts w:ascii="Garamond" w:eastAsia="Arial Unicode MS" w:hAnsi="Garamond" w:cstheme="majorHAnsi"/>
          <w:color w:val="000000" w:themeColor="text1"/>
          <w:sz w:val="22"/>
          <w:szCs w:val="22"/>
        </w:rPr>
        <w:t xml:space="preserve">. Folkism </w:t>
      </w:r>
      <w:r w:rsidR="000B37D1">
        <w:rPr>
          <w:rFonts w:ascii="Garamond" w:eastAsia="Arial Unicode MS" w:hAnsi="Garamond" w:cstheme="majorHAnsi"/>
          <w:color w:val="000000" w:themeColor="text1"/>
          <w:sz w:val="22"/>
          <w:szCs w:val="22"/>
        </w:rPr>
        <w:t>results</w:t>
      </w:r>
      <w:r w:rsidR="00D07E91">
        <w:rPr>
          <w:rFonts w:ascii="Garamond" w:eastAsia="Arial Unicode MS" w:hAnsi="Garamond" w:cstheme="majorHAnsi"/>
          <w:color w:val="000000" w:themeColor="text1"/>
          <w:sz w:val="22"/>
          <w:szCs w:val="22"/>
        </w:rPr>
        <w:t xml:space="preserve"> from a </w:t>
      </w:r>
      <w:r w:rsidR="002157D5">
        <w:rPr>
          <w:rFonts w:ascii="Garamond" w:eastAsia="Arial Unicode MS" w:hAnsi="Garamond" w:cstheme="majorHAnsi"/>
          <w:color w:val="000000" w:themeColor="text1"/>
          <w:sz w:val="22"/>
          <w:szCs w:val="22"/>
        </w:rPr>
        <w:t>failure</w:t>
      </w:r>
      <w:r w:rsidR="00D07E91">
        <w:rPr>
          <w:rFonts w:ascii="Garamond" w:eastAsia="Arial Unicode MS" w:hAnsi="Garamond" w:cstheme="majorHAnsi"/>
          <w:color w:val="000000" w:themeColor="text1"/>
          <w:sz w:val="22"/>
          <w:szCs w:val="22"/>
        </w:rPr>
        <w:t xml:space="preserve"> of</w:t>
      </w:r>
      <w:r w:rsidR="00600F64">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critical thinking and imagination. Let’s take the vapid slogans of the Occupy movement, polit</w:t>
      </w:r>
      <w:r w:rsidR="005277FB">
        <w:rPr>
          <w:rFonts w:ascii="Garamond" w:eastAsia="Arial Unicode MS" w:hAnsi="Garamond" w:cstheme="majorHAnsi"/>
          <w:color w:val="000000" w:themeColor="text1"/>
          <w:sz w:val="22"/>
          <w:szCs w:val="22"/>
        </w:rPr>
        <w:t>ely</w:t>
      </w:r>
      <w:r w:rsidRPr="00FF23D8">
        <w:rPr>
          <w:rFonts w:ascii="Garamond" w:eastAsia="Arial Unicode MS" w:hAnsi="Garamond" w:cstheme="majorHAnsi"/>
          <w:color w:val="000000" w:themeColor="text1"/>
          <w:sz w:val="22"/>
          <w:szCs w:val="22"/>
        </w:rPr>
        <w:t xml:space="preserve"> </w:t>
      </w:r>
      <w:proofErr w:type="spellStart"/>
      <w:r w:rsidR="005A799F">
        <w:rPr>
          <w:rFonts w:ascii="Garamond" w:eastAsia="Arial Unicode MS" w:hAnsi="Garamond" w:cstheme="majorHAnsi"/>
          <w:color w:val="000000" w:themeColor="text1"/>
          <w:sz w:val="22"/>
          <w:szCs w:val="22"/>
        </w:rPr>
        <w:t>MC’ing</w:t>
      </w:r>
      <w:proofErr w:type="spellEnd"/>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their</w:t>
      </w:r>
      <w:r w:rsidR="005A799F">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human microphones to </w:t>
      </w:r>
      <w:r w:rsidR="00D7433F">
        <w:rPr>
          <w:rFonts w:ascii="Garamond" w:eastAsia="Arial Unicode MS" w:hAnsi="Garamond" w:cstheme="majorHAnsi"/>
          <w:color w:val="000000" w:themeColor="text1"/>
          <w:sz w:val="22"/>
          <w:szCs w:val="22"/>
        </w:rPr>
        <w:t>convey</w:t>
      </w:r>
      <w:r w:rsidRPr="00FF23D8">
        <w:rPr>
          <w:rFonts w:ascii="Garamond" w:eastAsia="Arial Unicode MS" w:hAnsi="Garamond" w:cstheme="majorHAnsi"/>
          <w:color w:val="000000" w:themeColor="text1"/>
          <w:sz w:val="22"/>
          <w:szCs w:val="22"/>
        </w:rPr>
        <w:t xml:space="preserve"> </w:t>
      </w:r>
      <w:r w:rsidR="0046578D">
        <w:rPr>
          <w:rFonts w:ascii="Garamond" w:eastAsia="Arial Unicode MS" w:hAnsi="Garamond" w:cstheme="majorHAnsi"/>
          <w:color w:val="000000" w:themeColor="text1"/>
          <w:sz w:val="22"/>
          <w:szCs w:val="22"/>
        </w:rPr>
        <w:t xml:space="preserve">how </w:t>
      </w:r>
      <w:r w:rsidRPr="00FF23D8">
        <w:rPr>
          <w:rFonts w:ascii="Garamond" w:eastAsia="Arial Unicode MS" w:hAnsi="Garamond" w:cstheme="majorHAnsi"/>
          <w:color w:val="000000" w:themeColor="text1"/>
          <w:sz w:val="22"/>
          <w:szCs w:val="22"/>
        </w:rPr>
        <w:t xml:space="preserve">unhappy </w:t>
      </w:r>
      <w:r w:rsidR="0046578D">
        <w:rPr>
          <w:rFonts w:ascii="Garamond" w:eastAsia="Arial Unicode MS" w:hAnsi="Garamond" w:cstheme="majorHAnsi"/>
          <w:color w:val="000000" w:themeColor="text1"/>
          <w:sz w:val="22"/>
          <w:szCs w:val="22"/>
        </w:rPr>
        <w:t xml:space="preserve">they are </w:t>
      </w:r>
      <w:r w:rsidR="005277FB">
        <w:rPr>
          <w:rFonts w:ascii="Garamond" w:eastAsia="Arial Unicode MS" w:hAnsi="Garamond" w:cstheme="majorHAnsi"/>
          <w:color w:val="000000" w:themeColor="text1"/>
          <w:sz w:val="22"/>
          <w:szCs w:val="22"/>
        </w:rPr>
        <w:t>with</w:t>
      </w:r>
      <w:r w:rsidRPr="00FF23D8">
        <w:rPr>
          <w:rFonts w:ascii="Garamond" w:eastAsia="Arial Unicode MS" w:hAnsi="Garamond" w:cstheme="majorHAnsi"/>
          <w:color w:val="000000" w:themeColor="text1"/>
          <w:sz w:val="22"/>
          <w:szCs w:val="22"/>
        </w:rPr>
        <w:t xml:space="preserve"> </w:t>
      </w:r>
      <w:r w:rsidR="009F051D">
        <w:rPr>
          <w:rFonts w:ascii="Garamond" w:eastAsia="Arial Unicode MS" w:hAnsi="Garamond" w:cstheme="majorHAnsi"/>
          <w:color w:val="000000" w:themeColor="text1"/>
          <w:sz w:val="22"/>
          <w:szCs w:val="22"/>
        </w:rPr>
        <w:t>low quality</w:t>
      </w:r>
      <w:r w:rsidR="00D07E91">
        <w:rPr>
          <w:rFonts w:ascii="Garamond" w:eastAsia="Arial Unicode MS" w:hAnsi="Garamond" w:cstheme="majorHAnsi"/>
          <w:color w:val="000000" w:themeColor="text1"/>
          <w:sz w:val="22"/>
          <w:szCs w:val="22"/>
        </w:rPr>
        <w:t xml:space="preserve"> Vietnamese</w:t>
      </w:r>
      <w:r w:rsidRPr="00FF23D8">
        <w:rPr>
          <w:rFonts w:ascii="Garamond" w:eastAsia="Arial Unicode MS" w:hAnsi="Garamond" w:cstheme="majorHAnsi"/>
          <w:color w:val="000000" w:themeColor="text1"/>
          <w:sz w:val="22"/>
          <w:szCs w:val="22"/>
        </w:rPr>
        <w:t xml:space="preserve"> tent</w:t>
      </w:r>
      <w:r w:rsidR="005277FB">
        <w:rPr>
          <w:rFonts w:ascii="Garamond" w:eastAsia="Arial Unicode MS" w:hAnsi="Garamond" w:cstheme="majorHAnsi"/>
          <w:color w:val="000000" w:themeColor="text1"/>
          <w:sz w:val="22"/>
          <w:szCs w:val="22"/>
        </w:rPr>
        <w:t>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and</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 xml:space="preserve">a </w:t>
      </w:r>
      <w:r w:rsidR="005A799F">
        <w:rPr>
          <w:rFonts w:ascii="Garamond" w:eastAsia="Arial Unicode MS" w:hAnsi="Garamond" w:cstheme="majorHAnsi"/>
          <w:color w:val="000000" w:themeColor="text1"/>
          <w:sz w:val="22"/>
          <w:szCs w:val="22"/>
        </w:rPr>
        <w:t xml:space="preserve">limited </w:t>
      </w:r>
      <w:r w:rsidRPr="00FF23D8">
        <w:rPr>
          <w:rFonts w:ascii="Garamond" w:eastAsia="Arial Unicode MS" w:hAnsi="Garamond" w:cstheme="majorHAnsi"/>
          <w:color w:val="000000" w:themeColor="text1"/>
          <w:sz w:val="22"/>
          <w:szCs w:val="22"/>
        </w:rPr>
        <w:t>Starbucks</w:t>
      </w:r>
      <w:r w:rsidR="00D07E91">
        <w:rPr>
          <w:rFonts w:ascii="Garamond" w:eastAsia="Arial Unicode MS" w:hAnsi="Garamond" w:cstheme="majorHAnsi"/>
          <w:color w:val="000000" w:themeColor="text1"/>
          <w:sz w:val="22"/>
          <w:szCs w:val="22"/>
        </w:rPr>
        <w:t xml:space="preserve"> menu</w:t>
      </w:r>
      <w:r w:rsidR="005277FB">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w:t>
      </w:r>
      <w:r w:rsidR="0039796D">
        <w:rPr>
          <w:rFonts w:ascii="Garamond" w:eastAsia="Arial Unicode MS" w:hAnsi="Garamond" w:cstheme="majorHAnsi"/>
          <w:color w:val="000000" w:themeColor="text1"/>
          <w:sz w:val="22"/>
          <w:szCs w:val="22"/>
        </w:rPr>
        <w:t>Most t</w:t>
      </w:r>
      <w:r w:rsidRPr="00FF23D8">
        <w:rPr>
          <w:rFonts w:ascii="Garamond" w:eastAsia="Arial Unicode MS" w:hAnsi="Garamond" w:cstheme="majorHAnsi"/>
          <w:color w:val="000000" w:themeColor="text1"/>
          <w:sz w:val="22"/>
          <w:szCs w:val="22"/>
        </w:rPr>
        <w:t>rade unions</w:t>
      </w:r>
      <w:r w:rsidR="0039796D">
        <w:rPr>
          <w:rFonts w:ascii="Garamond" w:eastAsia="Arial Unicode MS" w:hAnsi="Garamond" w:cstheme="majorHAnsi"/>
          <w:color w:val="000000" w:themeColor="text1"/>
          <w:sz w:val="22"/>
          <w:szCs w:val="22"/>
        </w:rPr>
        <w:t xml:space="preserve"> are </w:t>
      </w:r>
      <w:r w:rsidR="002157D5">
        <w:rPr>
          <w:rFonts w:ascii="Garamond" w:eastAsia="Arial Unicode MS" w:hAnsi="Garamond" w:cstheme="majorHAnsi"/>
          <w:color w:val="000000" w:themeColor="text1"/>
          <w:sz w:val="22"/>
          <w:szCs w:val="22"/>
        </w:rPr>
        <w:t>guilty of this charge</w:t>
      </w:r>
      <w:r w:rsidR="002A2ED0">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demanding their members continue the same </w:t>
      </w:r>
      <w:r w:rsidR="009F051D">
        <w:rPr>
          <w:rFonts w:ascii="Garamond" w:eastAsia="Arial Unicode MS" w:hAnsi="Garamond" w:cstheme="majorHAnsi"/>
          <w:color w:val="000000" w:themeColor="text1"/>
          <w:sz w:val="22"/>
          <w:szCs w:val="22"/>
        </w:rPr>
        <w:t>demeaning</w:t>
      </w:r>
      <w:r w:rsidRPr="00FF23D8">
        <w:rPr>
          <w:rFonts w:ascii="Garamond" w:eastAsia="Arial Unicode MS" w:hAnsi="Garamond" w:cstheme="majorHAnsi"/>
          <w:color w:val="000000" w:themeColor="text1"/>
          <w:sz w:val="22"/>
          <w:szCs w:val="22"/>
        </w:rPr>
        <w:t xml:space="preserve"> job</w:t>
      </w:r>
      <w:r w:rsidR="00394058">
        <w:rPr>
          <w:rFonts w:ascii="Garamond" w:eastAsia="Arial Unicode MS" w:hAnsi="Garamond" w:cstheme="majorHAnsi"/>
          <w:color w:val="000000" w:themeColor="text1"/>
          <w:sz w:val="22"/>
          <w:szCs w:val="22"/>
        </w:rPr>
        <w:t xml:space="preserve"> and demanding a rise in the minimum wage. What they </w:t>
      </w:r>
      <w:r w:rsidR="00394058" w:rsidRPr="00394058">
        <w:rPr>
          <w:rFonts w:ascii="Garamond" w:eastAsia="Arial Unicode MS" w:hAnsi="Garamond" w:cstheme="majorHAnsi"/>
          <w:i/>
          <w:iCs/>
          <w:color w:val="000000" w:themeColor="text1"/>
          <w:sz w:val="22"/>
          <w:szCs w:val="22"/>
        </w:rPr>
        <w:t>should</w:t>
      </w:r>
      <w:r w:rsidR="00394058">
        <w:rPr>
          <w:rFonts w:ascii="Garamond" w:eastAsia="Arial Unicode MS" w:hAnsi="Garamond" w:cstheme="majorHAnsi"/>
          <w:color w:val="000000" w:themeColor="text1"/>
          <w:sz w:val="22"/>
          <w:szCs w:val="22"/>
        </w:rPr>
        <w:t xml:space="preserve"> be demanding is a rejection of keeping masses at the minimum of life. It is a form of what the Situationists call </w:t>
      </w:r>
      <w:r w:rsidR="00394058" w:rsidRPr="00822BFE">
        <w:rPr>
          <w:rFonts w:ascii="Garamond" w:eastAsia="Arial Unicode MS" w:hAnsi="Garamond" w:cstheme="majorHAnsi"/>
          <w:i/>
          <w:iCs/>
          <w:color w:val="000000" w:themeColor="text1"/>
          <w:sz w:val="22"/>
          <w:szCs w:val="22"/>
        </w:rPr>
        <w:t>Capitalist recuperation</w:t>
      </w:r>
      <w:r w:rsidR="00B26C24">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but I don’t want that to get in the way of my rant</w:t>
      </w:r>
      <w:r w:rsidR="00600CEB">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I mean, what does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stopping austerity</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and </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saving</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the health system</w:t>
      </w:r>
      <w:r w:rsidR="004D0179">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 xml:space="preserve">even mean?! And </w:t>
      </w:r>
      <w:r w:rsidRPr="00FF23D8">
        <w:rPr>
          <w:rFonts w:ascii="Garamond" w:eastAsia="Arial Unicode MS" w:hAnsi="Garamond" w:cstheme="majorHAnsi"/>
          <w:color w:val="000000" w:themeColor="text1"/>
          <w:sz w:val="22"/>
          <w:szCs w:val="22"/>
        </w:rPr>
        <w:t xml:space="preserve">while we’re at it, what the fuck is so </w:t>
      </w:r>
      <w:r w:rsidR="00AE7E61" w:rsidRPr="00AE7E61">
        <w:rPr>
          <w:rFonts w:ascii="Garamond" w:eastAsia="Arial Unicode MS" w:hAnsi="Garamond" w:cstheme="majorHAnsi"/>
          <w:color w:val="000000" w:themeColor="text1"/>
          <w:sz w:val="22"/>
          <w:szCs w:val="22"/>
        </w:rPr>
        <w:t xml:space="preserve">unvirtuous </w:t>
      </w:r>
      <w:r w:rsidR="00D7433F">
        <w:rPr>
          <w:rFonts w:ascii="Garamond" w:eastAsia="Arial Unicode MS" w:hAnsi="Garamond" w:cstheme="majorHAnsi"/>
          <w:color w:val="000000" w:themeColor="text1"/>
          <w:sz w:val="22"/>
          <w:szCs w:val="22"/>
        </w:rPr>
        <w:t>with a choice of dishwashers</w:t>
      </w:r>
      <w:r w:rsidRPr="00FF23D8">
        <w:rPr>
          <w:rFonts w:ascii="Garamond" w:eastAsia="Arial Unicode MS" w:hAnsi="Garamond" w:cstheme="majorHAnsi"/>
          <w:color w:val="000000" w:themeColor="text1"/>
          <w:sz w:val="22"/>
          <w:szCs w:val="22"/>
        </w:rPr>
        <w:t>?</w:t>
      </w:r>
    </w:p>
    <w:p w14:paraId="4FB76B80" w14:textId="12C026B9" w:rsidR="007E7A99" w:rsidRDefault="002E6E8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That said, l</w:t>
      </w:r>
      <w:r w:rsidR="00BC66EB" w:rsidRPr="00BC66EB">
        <w:rPr>
          <w:rFonts w:ascii="Garamond" w:eastAsia="Arial Unicode MS" w:hAnsi="Garamond" w:cstheme="majorHAnsi"/>
          <w:color w:val="000000" w:themeColor="text1"/>
          <w:sz w:val="22"/>
          <w:szCs w:val="22"/>
        </w:rPr>
        <w:t>eft</w:t>
      </w:r>
      <w:r w:rsidR="00F71791">
        <w:rPr>
          <w:rFonts w:ascii="Garamond" w:eastAsia="Arial Unicode MS" w:hAnsi="Garamond" w:cstheme="majorHAnsi"/>
          <w:color w:val="000000" w:themeColor="text1"/>
          <w:sz w:val="22"/>
          <w:szCs w:val="22"/>
        </w:rPr>
        <w:t>-</w:t>
      </w:r>
      <w:r w:rsidR="00125467">
        <w:rPr>
          <w:rFonts w:ascii="Garamond" w:eastAsia="Arial Unicode MS" w:hAnsi="Garamond" w:cstheme="majorHAnsi"/>
          <w:color w:val="000000" w:themeColor="text1"/>
          <w:sz w:val="22"/>
          <w:szCs w:val="22"/>
        </w:rPr>
        <w:t>wing techno</w:t>
      </w:r>
      <w:r w:rsidR="00F71791">
        <w:rPr>
          <w:rFonts w:ascii="Garamond" w:eastAsia="Arial Unicode MS" w:hAnsi="Garamond" w:cstheme="majorHAnsi"/>
          <w:color w:val="000000" w:themeColor="text1"/>
          <w:sz w:val="22"/>
          <w:szCs w:val="22"/>
        </w:rPr>
        <w:t xml:space="preserve"> </w:t>
      </w:r>
      <w:r w:rsidR="00BC66EB">
        <w:rPr>
          <w:rFonts w:ascii="Garamond" w:eastAsia="Arial Unicode MS" w:hAnsi="Garamond" w:cstheme="majorHAnsi"/>
          <w:color w:val="000000" w:themeColor="text1"/>
          <w:sz w:val="22"/>
          <w:szCs w:val="22"/>
        </w:rPr>
        <w:t>a</w:t>
      </w:r>
      <w:r w:rsidR="008C2AE7" w:rsidRPr="008C2AE7">
        <w:rPr>
          <w:rFonts w:ascii="Garamond" w:eastAsia="Arial Unicode MS" w:hAnsi="Garamond" w:cstheme="majorHAnsi"/>
          <w:color w:val="000000" w:themeColor="text1"/>
          <w:sz w:val="22"/>
          <w:szCs w:val="22"/>
        </w:rPr>
        <w:t xml:space="preserve">ccelerationism </w:t>
      </w:r>
      <w:r w:rsidR="00D7433F">
        <w:rPr>
          <w:rFonts w:ascii="Garamond" w:eastAsia="Arial Unicode MS" w:hAnsi="Garamond" w:cstheme="majorHAnsi"/>
          <w:color w:val="000000" w:themeColor="text1"/>
          <w:sz w:val="22"/>
          <w:szCs w:val="22"/>
        </w:rPr>
        <w:t>sits beside</w:t>
      </w:r>
      <w:r w:rsidR="005564BB">
        <w:rPr>
          <w:rFonts w:ascii="Garamond" w:eastAsia="Arial Unicode MS" w:hAnsi="Garamond" w:cstheme="majorHAnsi"/>
          <w:color w:val="000000" w:themeColor="text1"/>
          <w:sz w:val="22"/>
          <w:szCs w:val="22"/>
        </w:rPr>
        <w:t xml:space="preserve"> </w:t>
      </w:r>
      <w:r w:rsidR="00ED7A07">
        <w:rPr>
          <w:rFonts w:ascii="Garamond" w:eastAsia="Arial Unicode MS" w:hAnsi="Garamond" w:cstheme="majorHAnsi"/>
          <w:color w:val="000000" w:themeColor="text1"/>
          <w:sz w:val="22"/>
          <w:szCs w:val="22"/>
        </w:rPr>
        <w:t>f</w:t>
      </w:r>
      <w:r w:rsidR="005564BB">
        <w:rPr>
          <w:rFonts w:ascii="Garamond" w:eastAsia="Arial Unicode MS" w:hAnsi="Garamond" w:cstheme="majorHAnsi"/>
          <w:color w:val="000000" w:themeColor="text1"/>
          <w:sz w:val="22"/>
          <w:szCs w:val="22"/>
        </w:rPr>
        <w:t>olkis</w:t>
      </w:r>
      <w:r w:rsidR="002A2ED0">
        <w:rPr>
          <w:rFonts w:ascii="Garamond" w:eastAsia="Arial Unicode MS" w:hAnsi="Garamond" w:cstheme="majorHAnsi"/>
          <w:color w:val="000000" w:themeColor="text1"/>
          <w:sz w:val="22"/>
          <w:szCs w:val="22"/>
        </w:rPr>
        <w:t>t collectivism</w:t>
      </w:r>
      <w:r w:rsidR="0031252F">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w:t>
      </w:r>
      <w:r w:rsidR="002A2ED0">
        <w:rPr>
          <w:rFonts w:ascii="Garamond" w:eastAsia="Arial Unicode MS" w:hAnsi="Garamond" w:cstheme="majorHAnsi"/>
          <w:color w:val="000000" w:themeColor="text1"/>
          <w:sz w:val="22"/>
          <w:szCs w:val="22"/>
        </w:rPr>
        <w:t>hack-a-thons are a thing</w:t>
      </w:r>
      <w:r w:rsidR="00E02360">
        <w:rPr>
          <w:rFonts w:ascii="Garamond" w:eastAsia="Arial Unicode MS" w:hAnsi="Garamond" w:cstheme="majorHAnsi"/>
          <w:color w:val="000000" w:themeColor="text1"/>
          <w:sz w:val="22"/>
          <w:szCs w:val="22"/>
        </w:rPr>
        <w:t>, whether I like it or not. And</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yet hacker</w:t>
      </w:r>
      <w:r w:rsidR="00645C59">
        <w:rPr>
          <w:rFonts w:ascii="Garamond" w:eastAsia="Arial Unicode MS" w:hAnsi="Garamond" w:cstheme="majorHAnsi"/>
          <w:color w:val="000000" w:themeColor="text1"/>
          <w:sz w:val="22"/>
          <w:szCs w:val="22"/>
        </w:rPr>
        <w:t>s</w:t>
      </w:r>
      <w:r w:rsidR="0005197E">
        <w:rPr>
          <w:rFonts w:ascii="Garamond" w:eastAsia="Arial Unicode MS" w:hAnsi="Garamond" w:cstheme="majorHAnsi"/>
          <w:color w:val="000000" w:themeColor="text1"/>
          <w:sz w:val="22"/>
          <w:szCs w:val="22"/>
        </w:rPr>
        <w:t xml:space="preserve"> </w:t>
      </w:r>
      <w:r w:rsidR="006414B1">
        <w:rPr>
          <w:rFonts w:ascii="Garamond" w:eastAsia="Arial Unicode MS" w:hAnsi="Garamond" w:cstheme="majorHAnsi"/>
          <w:color w:val="000000" w:themeColor="text1"/>
          <w:sz w:val="22"/>
          <w:szCs w:val="22"/>
        </w:rPr>
        <w:t>simultaneously celebrat</w:t>
      </w:r>
      <w:r w:rsidR="00E02360">
        <w:rPr>
          <w:rFonts w:ascii="Garamond" w:eastAsia="Arial Unicode MS" w:hAnsi="Garamond" w:cstheme="majorHAnsi"/>
          <w:color w:val="000000" w:themeColor="text1"/>
          <w:sz w:val="22"/>
          <w:szCs w:val="22"/>
        </w:rPr>
        <w:t xml:space="preserve">e </w:t>
      </w:r>
      <w:r w:rsidR="006414B1">
        <w:rPr>
          <w:rFonts w:ascii="Garamond" w:eastAsia="Arial Unicode MS" w:hAnsi="Garamond" w:cstheme="majorHAnsi"/>
          <w:color w:val="000000" w:themeColor="text1"/>
          <w:sz w:val="22"/>
          <w:szCs w:val="22"/>
        </w:rPr>
        <w:t>Waldenesque solitude</w:t>
      </w:r>
      <w:r w:rsidR="00E02360">
        <w:rPr>
          <w:rFonts w:ascii="Garamond" w:eastAsia="Arial Unicode MS" w:hAnsi="Garamond" w:cstheme="majorHAnsi"/>
          <w:color w:val="000000" w:themeColor="text1"/>
          <w:sz w:val="22"/>
          <w:szCs w:val="22"/>
        </w:rPr>
        <w:t>,</w:t>
      </w:r>
      <w:r w:rsidR="0005197E">
        <w:rPr>
          <w:rFonts w:ascii="Garamond" w:eastAsia="Arial Unicode MS" w:hAnsi="Garamond" w:cstheme="majorHAnsi"/>
          <w:color w:val="000000" w:themeColor="text1"/>
          <w:sz w:val="22"/>
          <w:szCs w:val="22"/>
        </w:rPr>
        <w:t xml:space="preserve"> </w:t>
      </w:r>
      <w:r w:rsidR="0005197E" w:rsidRPr="0005197E">
        <w:rPr>
          <w:rFonts w:ascii="Garamond" w:eastAsia="Arial Unicode MS" w:hAnsi="Garamond" w:cstheme="majorHAnsi"/>
          <w:color w:val="000000" w:themeColor="text1"/>
          <w:sz w:val="22"/>
          <w:szCs w:val="22"/>
        </w:rPr>
        <w:t>Thoreau</w:t>
      </w:r>
      <w:r w:rsidR="0005197E">
        <w:rPr>
          <w:rFonts w:ascii="Garamond" w:eastAsia="Arial Unicode MS" w:hAnsi="Garamond" w:cstheme="majorHAnsi"/>
          <w:color w:val="000000" w:themeColor="text1"/>
          <w:sz w:val="22"/>
          <w:szCs w:val="22"/>
        </w:rPr>
        <w:t xml:space="preserve">’s </w:t>
      </w:r>
      <w:r w:rsidR="0005197E" w:rsidRPr="0005197E">
        <w:rPr>
          <w:rFonts w:ascii="Garamond" w:eastAsia="Arial Unicode MS" w:hAnsi="Garamond" w:cstheme="majorHAnsi"/>
          <w:i/>
          <w:iCs/>
          <w:color w:val="000000" w:themeColor="text1"/>
          <w:sz w:val="22"/>
          <w:szCs w:val="22"/>
        </w:rPr>
        <w:t>self-reliance</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being part of</w:t>
      </w:r>
      <w:r w:rsidR="0005197E">
        <w:rPr>
          <w:rFonts w:ascii="Garamond" w:eastAsia="Arial Unicode MS" w:hAnsi="Garamond" w:cstheme="majorHAnsi"/>
          <w:color w:val="000000" w:themeColor="text1"/>
          <w:sz w:val="22"/>
          <w:szCs w:val="22"/>
        </w:rPr>
        <w:t xml:space="preserve"> the hacker’s creed</w:t>
      </w:r>
      <w:r w:rsidR="00BC66EB">
        <w:rPr>
          <w:rFonts w:ascii="Garamond" w:eastAsia="Arial Unicode MS" w:hAnsi="Garamond" w:cstheme="majorHAnsi"/>
          <w:color w:val="000000" w:themeColor="text1"/>
          <w:sz w:val="22"/>
          <w:szCs w:val="22"/>
        </w:rPr>
        <w:t xml:space="preserve">. </w:t>
      </w:r>
      <w:r w:rsidR="00CA49DC">
        <w:rPr>
          <w:rFonts w:ascii="Garamond" w:eastAsia="Arial Unicode MS" w:hAnsi="Garamond" w:cstheme="majorHAnsi"/>
          <w:color w:val="000000" w:themeColor="text1"/>
          <w:sz w:val="22"/>
          <w:szCs w:val="22"/>
        </w:rPr>
        <w:t xml:space="preserve">But </w:t>
      </w:r>
      <w:r w:rsidR="00F749C7">
        <w:rPr>
          <w:rFonts w:ascii="Garamond" w:eastAsia="Arial Unicode MS" w:hAnsi="Garamond" w:cstheme="majorHAnsi"/>
          <w:color w:val="000000" w:themeColor="text1"/>
          <w:sz w:val="22"/>
          <w:szCs w:val="22"/>
        </w:rPr>
        <w:t xml:space="preserve">Techno-Accelerationism </w:t>
      </w:r>
      <w:r w:rsidR="002A2ED0">
        <w:rPr>
          <w:rFonts w:ascii="Garamond" w:eastAsia="Arial Unicode MS" w:hAnsi="Garamond" w:cstheme="majorHAnsi"/>
          <w:color w:val="000000" w:themeColor="text1"/>
          <w:sz w:val="22"/>
          <w:szCs w:val="22"/>
        </w:rPr>
        <w:t xml:space="preserve">opposes Marxist dogma </w:t>
      </w:r>
      <w:r w:rsidR="007E7A99">
        <w:rPr>
          <w:rFonts w:ascii="Garamond" w:eastAsia="Arial Unicode MS" w:hAnsi="Garamond" w:cstheme="majorHAnsi"/>
          <w:color w:val="000000" w:themeColor="text1"/>
          <w:sz w:val="22"/>
          <w:szCs w:val="22"/>
        </w:rPr>
        <w:t xml:space="preserve">that </w:t>
      </w:r>
      <w:r w:rsidR="002A2ED0">
        <w:rPr>
          <w:rFonts w:ascii="Garamond" w:eastAsia="Arial Unicode MS" w:hAnsi="Garamond" w:cstheme="majorHAnsi"/>
          <w:color w:val="000000" w:themeColor="text1"/>
          <w:sz w:val="22"/>
          <w:szCs w:val="22"/>
        </w:rPr>
        <w:t>power structures are enforced by</w:t>
      </w:r>
      <w:r w:rsidR="003C7106">
        <w:rPr>
          <w:rFonts w:ascii="Garamond" w:eastAsia="Arial Unicode MS" w:hAnsi="Garamond" w:cstheme="majorHAnsi"/>
          <w:color w:val="000000" w:themeColor="text1"/>
          <w:sz w:val="22"/>
          <w:szCs w:val="22"/>
        </w:rPr>
        <w:t xml:space="preserve"> </w:t>
      </w:r>
      <w:r w:rsidR="002C15F4">
        <w:rPr>
          <w:rFonts w:ascii="Garamond" w:eastAsia="Arial Unicode MS" w:hAnsi="Garamond" w:cstheme="majorHAnsi"/>
          <w:color w:val="000000" w:themeColor="text1"/>
          <w:sz w:val="22"/>
          <w:szCs w:val="22"/>
        </w:rPr>
        <w:t>capitalist</w:t>
      </w:r>
      <w:r w:rsidR="004C03BE">
        <w:rPr>
          <w:rFonts w:ascii="Garamond" w:eastAsia="Arial Unicode MS" w:hAnsi="Garamond" w:cstheme="majorHAnsi"/>
          <w:color w:val="000000" w:themeColor="text1"/>
          <w:sz w:val="22"/>
          <w:szCs w:val="22"/>
        </w:rPr>
        <w:t xml:space="preserve"> processes</w:t>
      </w:r>
      <w:r w:rsidR="00F25CA4">
        <w:rPr>
          <w:rFonts w:ascii="Garamond" w:eastAsia="Arial Unicode MS" w:hAnsi="Garamond" w:cstheme="majorHAnsi"/>
          <w:color w:val="000000" w:themeColor="text1"/>
          <w:sz w:val="22"/>
          <w:szCs w:val="22"/>
        </w:rPr>
        <w:t xml:space="preserve">, cocking an ear to </w:t>
      </w:r>
      <w:r w:rsidR="002C15F4">
        <w:rPr>
          <w:rFonts w:ascii="Garamond" w:eastAsia="Arial Unicode MS" w:hAnsi="Garamond" w:cstheme="majorHAnsi"/>
          <w:color w:val="000000" w:themeColor="text1"/>
          <w:sz w:val="22"/>
          <w:szCs w:val="22"/>
        </w:rPr>
        <w:t xml:space="preserve">Gramsci’s theory of how the cultural hegemony is perpetuated mostly by </w:t>
      </w:r>
      <w:r w:rsidR="008A1BAE">
        <w:rPr>
          <w:rFonts w:ascii="Garamond" w:eastAsia="Arial Unicode MS" w:hAnsi="Garamond" w:cstheme="majorHAnsi"/>
          <w:color w:val="000000" w:themeColor="text1"/>
          <w:sz w:val="22"/>
          <w:szCs w:val="22"/>
        </w:rPr>
        <w:t>society</w:t>
      </w:r>
      <w:r w:rsidR="007A7CC7">
        <w:rPr>
          <w:rFonts w:ascii="Garamond" w:eastAsia="Arial Unicode MS" w:hAnsi="Garamond" w:cstheme="majorHAnsi"/>
          <w:color w:val="000000" w:themeColor="text1"/>
          <w:sz w:val="22"/>
          <w:szCs w:val="22"/>
        </w:rPr>
        <w:t xml:space="preserve">, by </w:t>
      </w:r>
      <w:r w:rsidR="002C15F4">
        <w:rPr>
          <w:rFonts w:ascii="Garamond" w:eastAsia="Arial Unicode MS" w:hAnsi="Garamond" w:cstheme="majorHAnsi"/>
          <w:color w:val="000000" w:themeColor="text1"/>
          <w:sz w:val="22"/>
          <w:szCs w:val="22"/>
        </w:rPr>
        <w:t xml:space="preserve">bourgeois </w:t>
      </w:r>
      <w:proofErr w:type="spellStart"/>
      <w:r w:rsidR="002C15F4" w:rsidRPr="002C15F4">
        <w:rPr>
          <w:rFonts w:ascii="Garamond" w:eastAsia="Arial Unicode MS" w:hAnsi="Garamond" w:cstheme="majorHAnsi"/>
          <w:i/>
          <w:iCs/>
          <w:color w:val="000000" w:themeColor="text1"/>
          <w:sz w:val="22"/>
          <w:szCs w:val="22"/>
        </w:rPr>
        <w:t>stuckist</w:t>
      </w:r>
      <w:proofErr w:type="spellEnd"/>
      <w:r w:rsidR="002C15F4">
        <w:rPr>
          <w:rFonts w:ascii="Garamond" w:eastAsia="Arial Unicode MS" w:hAnsi="Garamond" w:cstheme="majorHAnsi"/>
          <w:color w:val="000000" w:themeColor="text1"/>
          <w:sz w:val="22"/>
          <w:szCs w:val="22"/>
        </w:rPr>
        <w:t xml:space="preserve"> thinking</w:t>
      </w:r>
      <w:r w:rsidR="007A7CC7">
        <w:rPr>
          <w:rFonts w:ascii="Garamond" w:eastAsia="Arial Unicode MS" w:hAnsi="Garamond" w:cstheme="majorHAnsi"/>
          <w:color w:val="000000" w:themeColor="text1"/>
          <w:sz w:val="22"/>
          <w:szCs w:val="22"/>
        </w:rPr>
        <w:t xml:space="preserve">: </w:t>
      </w:r>
      <w:r w:rsidR="007A7CC7" w:rsidRPr="007A7CC7">
        <w:rPr>
          <w:rFonts w:ascii="Garamond" w:eastAsia="Arial Unicode MS" w:hAnsi="Garamond" w:cstheme="majorHAnsi"/>
          <w:i/>
          <w:iCs/>
          <w:color w:val="000000" w:themeColor="text1"/>
          <w:sz w:val="22"/>
          <w:szCs w:val="22"/>
        </w:rPr>
        <w:t>We’re all our own prisons, we are each all our own wardens and we do our own time.</w:t>
      </w:r>
    </w:p>
    <w:p w14:paraId="67CFC696" w14:textId="37AB1F1D" w:rsidR="00B03FFC" w:rsidRDefault="00566F6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F562AB">
        <w:rPr>
          <w:rFonts w:ascii="Garamond" w:eastAsia="Arial Unicode MS" w:hAnsi="Garamond" w:cstheme="majorHAnsi"/>
          <w:color w:val="000000" w:themeColor="text1"/>
          <w:sz w:val="22"/>
          <w:szCs w:val="22"/>
        </w:rPr>
        <w:t xml:space="preserve">ccelerationism </w:t>
      </w:r>
      <w:r w:rsidR="00E02360">
        <w:rPr>
          <w:rFonts w:ascii="Garamond" w:eastAsia="Arial Unicode MS" w:hAnsi="Garamond" w:cstheme="majorHAnsi"/>
          <w:color w:val="000000" w:themeColor="text1"/>
          <w:sz w:val="22"/>
          <w:szCs w:val="22"/>
        </w:rPr>
        <w:t>is</w:t>
      </w:r>
      <w:r>
        <w:rPr>
          <w:rFonts w:ascii="Garamond" w:eastAsia="Arial Unicode MS" w:hAnsi="Garamond" w:cstheme="majorHAnsi"/>
          <w:color w:val="000000" w:themeColor="text1"/>
          <w:sz w:val="22"/>
          <w:szCs w:val="22"/>
        </w:rPr>
        <w:t xml:space="preserve"> polluted with</w:t>
      </w:r>
      <w:r w:rsidR="00F562AB">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the </w:t>
      </w:r>
      <w:r w:rsidR="003A22DA" w:rsidRPr="003A22DA">
        <w:rPr>
          <w:rFonts w:ascii="Garamond" w:eastAsia="Arial Unicode MS" w:hAnsi="Garamond" w:cstheme="majorHAnsi"/>
          <w:color w:val="000000" w:themeColor="text1"/>
          <w:sz w:val="22"/>
          <w:szCs w:val="22"/>
        </w:rPr>
        <w:t>adolescent fascis</w:t>
      </w:r>
      <w:r w:rsidR="003A22DA">
        <w:rPr>
          <w:rFonts w:ascii="Garamond" w:eastAsia="Arial Unicode MS" w:hAnsi="Garamond" w:cstheme="majorHAnsi"/>
          <w:color w:val="000000" w:themeColor="text1"/>
          <w:sz w:val="22"/>
          <w:szCs w:val="22"/>
        </w:rPr>
        <w:t>m excreted</w:t>
      </w:r>
      <w:r w:rsidR="008747AD">
        <w:rPr>
          <w:rFonts w:ascii="Garamond" w:eastAsia="Arial Unicode MS" w:hAnsi="Garamond" w:cstheme="majorHAnsi"/>
          <w:color w:val="000000" w:themeColor="text1"/>
          <w:sz w:val="22"/>
          <w:szCs w:val="22"/>
        </w:rPr>
        <w:t xml:space="preserve"> by</w:t>
      </w:r>
      <w:r w:rsidR="000A0ED1">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pseudo-intellectuals</w:t>
      </w:r>
      <w:r w:rsidR="000A0ED1">
        <w:rPr>
          <w:rFonts w:ascii="Garamond" w:eastAsia="Arial Unicode MS" w:hAnsi="Garamond" w:cstheme="majorHAnsi"/>
          <w:color w:val="000000" w:themeColor="text1"/>
          <w:sz w:val="22"/>
          <w:szCs w:val="22"/>
        </w:rPr>
        <w:t xml:space="preserve"> like</w:t>
      </w:r>
      <w:r w:rsidR="008747AD">
        <w:rPr>
          <w:rFonts w:ascii="Garamond" w:eastAsia="Arial Unicode MS" w:hAnsi="Garamond" w:cstheme="majorHAnsi"/>
          <w:color w:val="000000" w:themeColor="text1"/>
          <w:sz w:val="22"/>
          <w:szCs w:val="22"/>
        </w:rPr>
        <w:t xml:space="preserve"> </w:t>
      </w:r>
      <w:r w:rsidR="005564BB">
        <w:rPr>
          <w:rFonts w:ascii="Garamond" w:eastAsia="Arial Unicode MS" w:hAnsi="Garamond" w:cstheme="majorHAnsi"/>
          <w:color w:val="000000" w:themeColor="text1"/>
          <w:sz w:val="22"/>
          <w:szCs w:val="22"/>
        </w:rPr>
        <w:t xml:space="preserve">Anne Rand </w:t>
      </w:r>
      <w:r w:rsidR="003A22DA">
        <w:rPr>
          <w:rFonts w:ascii="Garamond" w:eastAsia="Arial Unicode MS" w:hAnsi="Garamond" w:cstheme="majorHAnsi"/>
          <w:color w:val="000000" w:themeColor="text1"/>
          <w:sz w:val="22"/>
          <w:szCs w:val="22"/>
        </w:rPr>
        <w:t>(</w:t>
      </w:r>
      <w:r w:rsidR="003A22DA" w:rsidRPr="003A22DA">
        <w:rPr>
          <w:rFonts w:ascii="Garamond" w:eastAsia="Arial Unicode MS" w:hAnsi="Garamond" w:cstheme="majorHAnsi"/>
          <w:i/>
          <w:iCs/>
          <w:color w:val="000000" w:themeColor="text1"/>
          <w:sz w:val="22"/>
          <w:szCs w:val="22"/>
        </w:rPr>
        <w:t>who</w:t>
      </w:r>
      <w:r w:rsidR="001B63D7">
        <w:rPr>
          <w:rFonts w:ascii="Garamond" w:eastAsia="Arial Unicode MS" w:hAnsi="Garamond" w:cstheme="majorHAnsi"/>
          <w:i/>
          <w:iCs/>
          <w:color w:val="000000" w:themeColor="text1"/>
          <w:sz w:val="22"/>
          <w:szCs w:val="22"/>
        </w:rPr>
        <w:t xml:space="preserve">, </w:t>
      </w:r>
      <w:r w:rsidR="001B63D7">
        <w:rPr>
          <w:rFonts w:ascii="Garamond" w:eastAsia="Arial Unicode MS" w:hAnsi="Garamond" w:cstheme="majorHAnsi"/>
          <w:color w:val="000000" w:themeColor="text1"/>
          <w:sz w:val="22"/>
          <w:szCs w:val="22"/>
        </w:rPr>
        <w:t>to quote Radwan,</w:t>
      </w:r>
      <w:r w:rsidR="001B63D7" w:rsidRPr="003A22DA">
        <w:rPr>
          <w:rFonts w:ascii="Garamond" w:eastAsia="Arial Unicode MS" w:hAnsi="Garamond" w:cstheme="majorHAnsi"/>
          <w:i/>
          <w:iCs/>
          <w:color w:val="000000" w:themeColor="text1"/>
          <w:sz w:val="22"/>
          <w:szCs w:val="22"/>
        </w:rPr>
        <w:t xml:space="preserve"> </w:t>
      </w:r>
      <w:r w:rsidR="003A22DA" w:rsidRPr="003A22DA">
        <w:rPr>
          <w:rFonts w:ascii="Garamond" w:eastAsia="Arial Unicode MS" w:hAnsi="Garamond" w:cstheme="majorHAnsi"/>
          <w:i/>
          <w:iCs/>
          <w:color w:val="000000" w:themeColor="text1"/>
          <w:sz w:val="22"/>
          <w:szCs w:val="22"/>
        </w:rPr>
        <w:t>could compress the most words into the smallest idea</w:t>
      </w:r>
      <w:r w:rsidR="003A22DA">
        <w:rPr>
          <w:rFonts w:ascii="Garamond" w:eastAsia="Arial Unicode MS" w:hAnsi="Garamond" w:cstheme="majorHAnsi"/>
          <w:color w:val="000000" w:themeColor="text1"/>
          <w:sz w:val="22"/>
          <w:szCs w:val="22"/>
        </w:rPr>
        <w:t>)</w:t>
      </w:r>
      <w:r w:rsidR="00F45064">
        <w:rPr>
          <w:rFonts w:ascii="Garamond" w:eastAsia="Arial Unicode MS" w:hAnsi="Garamond" w:cstheme="majorHAnsi"/>
          <w:color w:val="000000" w:themeColor="text1"/>
          <w:sz w:val="22"/>
          <w:szCs w:val="22"/>
        </w:rPr>
        <w:t xml:space="preserve">. Right wing accelerationists are for the most part </w:t>
      </w:r>
      <w:r w:rsidR="004D0397">
        <w:rPr>
          <w:rFonts w:ascii="Garamond" w:eastAsia="Arial Unicode MS" w:hAnsi="Garamond" w:cstheme="majorHAnsi"/>
          <w:color w:val="000000" w:themeColor="text1"/>
          <w:sz w:val="22"/>
          <w:szCs w:val="22"/>
        </w:rPr>
        <w:t xml:space="preserve">cheap-thrill </w:t>
      </w:r>
      <w:r w:rsidR="009C77CE">
        <w:rPr>
          <w:rFonts w:ascii="Garamond" w:eastAsia="Arial Unicode MS" w:hAnsi="Garamond" w:cstheme="majorHAnsi"/>
          <w:color w:val="000000" w:themeColor="text1"/>
          <w:sz w:val="22"/>
          <w:szCs w:val="22"/>
        </w:rPr>
        <w:t>E</w:t>
      </w:r>
      <w:r w:rsidR="004D0397">
        <w:rPr>
          <w:rFonts w:ascii="Garamond" w:eastAsia="Arial Unicode MS" w:hAnsi="Garamond" w:cstheme="majorHAnsi"/>
          <w:color w:val="000000" w:themeColor="text1"/>
          <w:sz w:val="22"/>
          <w:szCs w:val="22"/>
        </w:rPr>
        <w:t>dge</w:t>
      </w:r>
      <w:r w:rsidR="009C77CE">
        <w:rPr>
          <w:rFonts w:ascii="Garamond" w:eastAsia="Arial Unicode MS" w:hAnsi="Garamond" w:cstheme="majorHAnsi"/>
          <w:color w:val="000000" w:themeColor="text1"/>
          <w:sz w:val="22"/>
          <w:szCs w:val="22"/>
        </w:rPr>
        <w:t xml:space="preserve"> L</w:t>
      </w:r>
      <w:r w:rsidR="004D0397">
        <w:rPr>
          <w:rFonts w:ascii="Garamond" w:eastAsia="Arial Unicode MS" w:hAnsi="Garamond" w:cstheme="majorHAnsi"/>
          <w:color w:val="000000" w:themeColor="text1"/>
          <w:sz w:val="22"/>
          <w:szCs w:val="22"/>
        </w:rPr>
        <w:t>ord</w:t>
      </w:r>
      <w:r w:rsidR="00F45064">
        <w:rPr>
          <w:rFonts w:ascii="Garamond" w:eastAsia="Arial Unicode MS" w:hAnsi="Garamond" w:cstheme="majorHAnsi"/>
          <w:color w:val="000000" w:themeColor="text1"/>
          <w:sz w:val="22"/>
          <w:szCs w:val="22"/>
        </w:rPr>
        <w:t>s</w:t>
      </w:r>
      <w:r w:rsidR="006001BB">
        <w:rPr>
          <w:rFonts w:ascii="Garamond" w:eastAsia="Arial Unicode MS" w:hAnsi="Garamond" w:cstheme="majorHAnsi"/>
          <w:color w:val="000000" w:themeColor="text1"/>
          <w:sz w:val="22"/>
          <w:szCs w:val="22"/>
        </w:rPr>
        <w:t xml:space="preserve"> </w:t>
      </w:r>
      <w:r w:rsidR="004D0397">
        <w:rPr>
          <w:rFonts w:ascii="Garamond" w:eastAsia="Arial Unicode MS" w:hAnsi="Garamond" w:cstheme="majorHAnsi"/>
          <w:color w:val="000000" w:themeColor="text1"/>
          <w:sz w:val="22"/>
          <w:szCs w:val="22"/>
        </w:rPr>
        <w:t xml:space="preserve">who </w:t>
      </w:r>
      <w:r w:rsidR="00F80FD4">
        <w:rPr>
          <w:rFonts w:ascii="Garamond" w:eastAsia="Arial Unicode MS" w:hAnsi="Garamond" w:cstheme="majorHAnsi"/>
          <w:color w:val="000000" w:themeColor="text1"/>
          <w:sz w:val="22"/>
          <w:szCs w:val="22"/>
        </w:rPr>
        <w:t xml:space="preserve">simply </w:t>
      </w:r>
      <w:r w:rsidR="004D0397">
        <w:rPr>
          <w:rFonts w:ascii="Garamond" w:eastAsia="Arial Unicode MS" w:hAnsi="Garamond" w:cstheme="majorHAnsi"/>
          <w:color w:val="000000" w:themeColor="text1"/>
          <w:sz w:val="22"/>
          <w:szCs w:val="22"/>
        </w:rPr>
        <w:t>invert the humanitarian agenda</w:t>
      </w:r>
      <w:r w:rsidR="00487703">
        <w:rPr>
          <w:rFonts w:ascii="Garamond" w:eastAsia="Arial Unicode MS" w:hAnsi="Garamond" w:cstheme="majorHAnsi"/>
          <w:color w:val="000000" w:themeColor="text1"/>
          <w:sz w:val="22"/>
          <w:szCs w:val="22"/>
        </w:rPr>
        <w:t xml:space="preserve"> as a kind of game, like a child who says no for yes. This is clearly</w:t>
      </w:r>
      <w:r>
        <w:rPr>
          <w:rFonts w:ascii="Garamond" w:eastAsia="Arial Unicode MS" w:hAnsi="Garamond" w:cstheme="majorHAnsi"/>
          <w:color w:val="000000" w:themeColor="text1"/>
          <w:sz w:val="22"/>
          <w:szCs w:val="22"/>
        </w:rPr>
        <w:t xml:space="preserve"> appealing to those who find</w:t>
      </w:r>
      <w:r w:rsidR="00F80FD4">
        <w:rPr>
          <w:rFonts w:ascii="Garamond" w:eastAsia="Arial Unicode MS" w:hAnsi="Garamond" w:cstheme="majorHAnsi"/>
          <w:color w:val="000000" w:themeColor="text1"/>
          <w:sz w:val="22"/>
          <w:szCs w:val="22"/>
        </w:rPr>
        <w:t xml:space="preserve"> the democratic process “broken</w:t>
      </w:r>
      <w:r w:rsidR="00CA0D77">
        <w:rPr>
          <w:rFonts w:ascii="Garamond" w:eastAsia="Arial Unicode MS" w:hAnsi="Garamond" w:cstheme="majorHAnsi"/>
          <w:color w:val="000000" w:themeColor="text1"/>
          <w:sz w:val="22"/>
          <w:szCs w:val="22"/>
        </w:rPr>
        <w:t>”</w:t>
      </w:r>
      <w:r w:rsidR="003831A0">
        <w:rPr>
          <w:rFonts w:ascii="Garamond" w:eastAsia="Arial Unicode MS" w:hAnsi="Garamond" w:cstheme="majorHAnsi"/>
          <w:color w:val="000000" w:themeColor="text1"/>
          <w:sz w:val="22"/>
          <w:szCs w:val="22"/>
        </w:rPr>
        <w:t>, failing to realize that democracy is an extension of being human</w:t>
      </w:r>
      <w:r w:rsidR="00E02360">
        <w:rPr>
          <w:rFonts w:ascii="Garamond" w:eastAsia="Arial Unicode MS" w:hAnsi="Garamond" w:cstheme="majorHAnsi"/>
          <w:color w:val="000000" w:themeColor="text1"/>
          <w:sz w:val="22"/>
          <w:szCs w:val="22"/>
        </w:rPr>
        <w:t xml:space="preserve"> and </w:t>
      </w:r>
      <w:r w:rsidR="003831A0">
        <w:rPr>
          <w:rFonts w:ascii="Garamond" w:eastAsia="Arial Unicode MS" w:hAnsi="Garamond" w:cstheme="majorHAnsi"/>
          <w:color w:val="000000" w:themeColor="text1"/>
          <w:sz w:val="22"/>
          <w:szCs w:val="22"/>
        </w:rPr>
        <w:t xml:space="preserve">that democracy </w:t>
      </w:r>
      <w:r w:rsidR="003831A0">
        <w:rPr>
          <w:rFonts w:ascii="Garamond" w:eastAsia="Arial Unicode MS" w:hAnsi="Garamond" w:cstheme="majorHAnsi"/>
          <w:color w:val="000000" w:themeColor="text1"/>
          <w:sz w:val="22"/>
          <w:szCs w:val="22"/>
        </w:rPr>
        <w:lastRenderedPageBreak/>
        <w:t xml:space="preserve">exists not just in cold </w:t>
      </w:r>
      <w:r w:rsidR="00AC1F1F">
        <w:rPr>
          <w:rFonts w:ascii="Garamond" w:eastAsia="Arial Unicode MS" w:hAnsi="Garamond" w:cstheme="majorHAnsi"/>
          <w:color w:val="000000" w:themeColor="text1"/>
          <w:sz w:val="22"/>
          <w:szCs w:val="22"/>
        </w:rPr>
        <w:t xml:space="preserve">parliament </w:t>
      </w:r>
      <w:r w:rsidR="003831A0">
        <w:rPr>
          <w:rFonts w:ascii="Garamond" w:eastAsia="Arial Unicode MS" w:hAnsi="Garamond" w:cstheme="majorHAnsi"/>
          <w:color w:val="000000" w:themeColor="text1"/>
          <w:sz w:val="22"/>
          <w:szCs w:val="22"/>
        </w:rPr>
        <w:t>chambers</w:t>
      </w:r>
      <w:r w:rsidR="00487703">
        <w:rPr>
          <w:rFonts w:ascii="Garamond" w:eastAsia="Arial Unicode MS" w:hAnsi="Garamond" w:cstheme="majorHAnsi"/>
          <w:color w:val="000000" w:themeColor="text1"/>
          <w:sz w:val="22"/>
          <w:szCs w:val="22"/>
        </w:rPr>
        <w:t xml:space="preserve"> </w:t>
      </w:r>
      <w:r w:rsidR="003831A0">
        <w:rPr>
          <w:rFonts w:ascii="Garamond" w:eastAsia="Arial Unicode MS" w:hAnsi="Garamond" w:cstheme="majorHAnsi"/>
          <w:color w:val="000000" w:themeColor="text1"/>
          <w:sz w:val="22"/>
          <w:szCs w:val="22"/>
        </w:rPr>
        <w:t>but between friends and within</w:t>
      </w:r>
      <w:r w:rsidR="00C609D2">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our own</w:t>
      </w:r>
      <w:r w:rsidR="00C609D2">
        <w:rPr>
          <w:rFonts w:ascii="Garamond" w:eastAsia="Arial Unicode MS" w:hAnsi="Garamond" w:cstheme="majorHAnsi"/>
          <w:color w:val="000000" w:themeColor="text1"/>
          <w:sz w:val="22"/>
          <w:szCs w:val="22"/>
        </w:rPr>
        <w:t xml:space="preserve"> structures of</w:t>
      </w:r>
      <w:r w:rsidR="003831A0">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consciousness</w:t>
      </w:r>
      <w:r w:rsidR="003A22DA">
        <w:rPr>
          <w:rFonts w:ascii="Garamond" w:eastAsia="Arial Unicode MS" w:hAnsi="Garamond" w:cstheme="majorHAnsi"/>
          <w:color w:val="000000" w:themeColor="text1"/>
          <w:sz w:val="22"/>
          <w:szCs w:val="22"/>
        </w:rPr>
        <w:t>.</w:t>
      </w:r>
      <w:r w:rsidR="00DF552C">
        <w:rPr>
          <w:rFonts w:ascii="Garamond" w:eastAsia="Arial Unicode MS" w:hAnsi="Garamond" w:cstheme="majorHAnsi"/>
          <w:color w:val="000000" w:themeColor="text1"/>
          <w:sz w:val="22"/>
          <w:szCs w:val="22"/>
        </w:rPr>
        <w:t xml:space="preserve"> </w:t>
      </w:r>
    </w:p>
    <w:p w14:paraId="5FB9FECD" w14:textId="386B8AB0" w:rsidR="00CA0D77" w:rsidRDefault="00F80F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B03FFC">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000516D5">
        <w:rPr>
          <w:rFonts w:ascii="Garamond" w:eastAsia="Arial Unicode MS" w:hAnsi="Garamond" w:cstheme="majorHAnsi"/>
          <w:color w:val="000000" w:themeColor="text1"/>
          <w:sz w:val="22"/>
          <w:szCs w:val="22"/>
        </w:rPr>
        <w:t>ugly bug</w:t>
      </w:r>
      <w:r>
        <w:rPr>
          <w:rFonts w:ascii="Garamond" w:eastAsia="Arial Unicode MS" w:hAnsi="Garamond" w:cstheme="majorHAnsi"/>
          <w:color w:val="000000" w:themeColor="text1"/>
          <w:sz w:val="22"/>
          <w:szCs w:val="22"/>
        </w:rPr>
        <w:t xml:space="preserve"> </w:t>
      </w:r>
      <w:r w:rsidR="00B03FFC">
        <w:rPr>
          <w:rFonts w:ascii="Garamond" w:eastAsia="Arial Unicode MS" w:hAnsi="Garamond" w:cstheme="majorHAnsi"/>
          <w:color w:val="000000" w:themeColor="text1"/>
          <w:sz w:val="22"/>
          <w:szCs w:val="22"/>
        </w:rPr>
        <w:t xml:space="preserve">of right-wing accelerationism </w:t>
      </w:r>
      <w:r w:rsidR="000C51FC" w:rsidRPr="000C51FC">
        <w:rPr>
          <w:rFonts w:ascii="Garamond" w:eastAsia="Arial Unicode MS" w:hAnsi="Garamond" w:cstheme="majorHAnsi"/>
          <w:color w:val="000000" w:themeColor="text1"/>
          <w:sz w:val="22"/>
          <w:szCs w:val="22"/>
        </w:rPr>
        <w:t xml:space="preserve">came to the boil </w:t>
      </w:r>
      <w:r w:rsidR="00795549">
        <w:rPr>
          <w:rFonts w:ascii="Garamond" w:eastAsia="Arial Unicode MS" w:hAnsi="Garamond" w:cstheme="majorHAnsi"/>
          <w:color w:val="000000" w:themeColor="text1"/>
          <w:sz w:val="22"/>
          <w:szCs w:val="22"/>
        </w:rPr>
        <w:t xml:space="preserve">in the </w:t>
      </w:r>
      <w:r w:rsidR="00422354">
        <w:rPr>
          <w:rFonts w:ascii="Garamond" w:eastAsia="Arial Unicode MS" w:hAnsi="Garamond" w:cstheme="majorHAnsi"/>
          <w:color w:val="000000" w:themeColor="text1"/>
          <w:sz w:val="22"/>
          <w:szCs w:val="22"/>
        </w:rPr>
        <w:t>new millennium</w:t>
      </w:r>
      <w:r w:rsidR="000C51FC">
        <w:rPr>
          <w:rFonts w:ascii="Garamond" w:eastAsia="Arial Unicode MS" w:hAnsi="Garamond" w:cstheme="majorHAnsi"/>
          <w:color w:val="000000" w:themeColor="text1"/>
          <w:sz w:val="22"/>
          <w:szCs w:val="22"/>
        </w:rPr>
        <w:t>,</w:t>
      </w:r>
      <w:r w:rsidR="000C51FC" w:rsidRPr="000C51FC">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 xml:space="preserve">ghoulishly </w:t>
      </w:r>
      <w:r w:rsidR="00A168EC">
        <w:rPr>
          <w:rFonts w:ascii="Garamond" w:eastAsia="Arial Unicode MS" w:hAnsi="Garamond" w:cstheme="majorHAnsi"/>
          <w:color w:val="000000" w:themeColor="text1"/>
          <w:sz w:val="22"/>
          <w:szCs w:val="22"/>
        </w:rPr>
        <w:t>naming</w:t>
      </w:r>
      <w:r w:rsidR="00CA0D77">
        <w:rPr>
          <w:rFonts w:ascii="Garamond" w:eastAsia="Arial Unicode MS" w:hAnsi="Garamond" w:cstheme="majorHAnsi"/>
          <w:color w:val="000000" w:themeColor="text1"/>
          <w:sz w:val="22"/>
          <w:szCs w:val="22"/>
        </w:rPr>
        <w:t xml:space="preserve"> itself </w:t>
      </w:r>
      <w:r w:rsidR="00CA0D77" w:rsidRPr="00CA0D77">
        <w:rPr>
          <w:rFonts w:ascii="Garamond" w:eastAsia="Arial Unicode MS" w:hAnsi="Garamond" w:cstheme="majorHAnsi"/>
          <w:i/>
          <w:iCs/>
          <w:color w:val="000000" w:themeColor="text1"/>
          <w:sz w:val="22"/>
          <w:szCs w:val="22"/>
        </w:rPr>
        <w:t>Dark Enlightenment</w:t>
      </w:r>
      <w:r w:rsidR="00FE0CA6">
        <w:rPr>
          <w:rFonts w:ascii="Garamond" w:eastAsia="Arial Unicode MS" w:hAnsi="Garamond" w:cstheme="majorHAnsi"/>
          <w:color w:val="000000" w:themeColor="text1"/>
          <w:sz w:val="22"/>
          <w:szCs w:val="22"/>
        </w:rPr>
        <w:t xml:space="preserve">. </w:t>
      </w:r>
      <w:r w:rsidR="003E3C13">
        <w:rPr>
          <w:rFonts w:ascii="Garamond" w:eastAsia="Arial Unicode MS" w:hAnsi="Garamond" w:cstheme="majorHAnsi"/>
          <w:color w:val="000000" w:themeColor="text1"/>
          <w:sz w:val="22"/>
          <w:szCs w:val="22"/>
        </w:rPr>
        <w:t xml:space="preserve">Radwan </w:t>
      </w:r>
      <w:r w:rsidR="00F52009">
        <w:rPr>
          <w:rFonts w:ascii="Garamond" w:eastAsia="Arial Unicode MS" w:hAnsi="Garamond" w:cstheme="majorHAnsi"/>
          <w:color w:val="000000" w:themeColor="text1"/>
          <w:sz w:val="22"/>
          <w:szCs w:val="22"/>
        </w:rPr>
        <w:t>flirt</w:t>
      </w:r>
      <w:r w:rsidR="004F7D8D">
        <w:rPr>
          <w:rFonts w:ascii="Garamond" w:eastAsia="Arial Unicode MS" w:hAnsi="Garamond" w:cstheme="majorHAnsi"/>
          <w:color w:val="000000" w:themeColor="text1"/>
          <w:sz w:val="22"/>
          <w:szCs w:val="22"/>
        </w:rPr>
        <w:t>s</w:t>
      </w:r>
      <w:r w:rsidR="00F52009">
        <w:rPr>
          <w:rFonts w:ascii="Garamond" w:eastAsia="Arial Unicode MS" w:hAnsi="Garamond" w:cstheme="majorHAnsi"/>
          <w:color w:val="000000" w:themeColor="text1"/>
          <w:sz w:val="22"/>
          <w:szCs w:val="22"/>
        </w:rPr>
        <w:t xml:space="preserve"> with</w:t>
      </w:r>
      <w:r w:rsidR="003E3C13">
        <w:rPr>
          <w:rFonts w:ascii="Garamond" w:eastAsia="Arial Unicode MS" w:hAnsi="Garamond" w:cstheme="majorHAnsi"/>
          <w:color w:val="000000" w:themeColor="text1"/>
          <w:sz w:val="22"/>
          <w:szCs w:val="22"/>
        </w:rPr>
        <w:t xml:space="preserve"> its </w:t>
      </w:r>
      <w:r w:rsidR="003771DE">
        <w:rPr>
          <w:rFonts w:ascii="Garamond" w:eastAsia="Arial Unicode MS" w:hAnsi="Garamond" w:cstheme="majorHAnsi"/>
          <w:color w:val="000000" w:themeColor="text1"/>
          <w:sz w:val="22"/>
          <w:szCs w:val="22"/>
        </w:rPr>
        <w:t xml:space="preserve">cruel </w:t>
      </w:r>
      <w:r w:rsidR="00F52009">
        <w:rPr>
          <w:rFonts w:ascii="Garamond" w:eastAsia="Arial Unicode MS" w:hAnsi="Garamond" w:cstheme="majorHAnsi"/>
          <w:color w:val="000000" w:themeColor="text1"/>
          <w:sz w:val="22"/>
          <w:szCs w:val="22"/>
        </w:rPr>
        <w:t>croak</w:t>
      </w:r>
      <w:r w:rsidR="004F7D8D">
        <w:rPr>
          <w:rFonts w:ascii="Garamond" w:eastAsia="Arial Unicode MS" w:hAnsi="Garamond" w:cstheme="majorHAnsi"/>
          <w:color w:val="000000" w:themeColor="text1"/>
          <w:sz w:val="22"/>
          <w:szCs w:val="22"/>
        </w:rPr>
        <w:t xml:space="preserve"> beneath the mantle of libertarianism</w:t>
      </w:r>
      <w:r w:rsidR="003E3C13">
        <w:rPr>
          <w:rFonts w:ascii="Garamond" w:eastAsia="Arial Unicode MS" w:hAnsi="Garamond" w:cstheme="majorHAnsi"/>
          <w:color w:val="000000" w:themeColor="text1"/>
          <w:sz w:val="22"/>
          <w:szCs w:val="22"/>
        </w:rPr>
        <w:t xml:space="preserve"> </w:t>
      </w:r>
      <w:r w:rsidR="00737984">
        <w:rPr>
          <w:rFonts w:ascii="Garamond" w:eastAsia="Arial Unicode MS" w:hAnsi="Garamond" w:cstheme="majorHAnsi"/>
          <w:color w:val="000000" w:themeColor="text1"/>
          <w:sz w:val="22"/>
          <w:szCs w:val="22"/>
        </w:rPr>
        <w:t xml:space="preserve">and </w:t>
      </w:r>
      <w:r w:rsidR="003E3C13">
        <w:rPr>
          <w:rFonts w:ascii="Garamond" w:eastAsia="Arial Unicode MS" w:hAnsi="Garamond" w:cstheme="majorHAnsi"/>
          <w:color w:val="000000" w:themeColor="text1"/>
          <w:sz w:val="22"/>
          <w:szCs w:val="22"/>
        </w:rPr>
        <w:t xml:space="preserve">it’s a niggling bother to me why such </w:t>
      </w:r>
      <w:r w:rsidR="004F7D8D">
        <w:rPr>
          <w:rFonts w:ascii="Garamond" w:eastAsia="Arial Unicode MS" w:hAnsi="Garamond" w:cstheme="majorHAnsi"/>
          <w:color w:val="000000" w:themeColor="text1"/>
          <w:sz w:val="22"/>
          <w:szCs w:val="22"/>
        </w:rPr>
        <w:t>strong</w:t>
      </w:r>
      <w:r w:rsidR="003E3C13">
        <w:rPr>
          <w:rFonts w:ascii="Garamond" w:eastAsia="Arial Unicode MS" w:hAnsi="Garamond" w:cstheme="majorHAnsi"/>
          <w:color w:val="000000" w:themeColor="text1"/>
          <w:sz w:val="22"/>
          <w:szCs w:val="22"/>
        </w:rPr>
        <w:t xml:space="preserve"> minds are drawn to </w:t>
      </w:r>
      <w:r w:rsidR="009E7C3D">
        <w:rPr>
          <w:rFonts w:ascii="Garamond" w:eastAsia="Arial Unicode MS" w:hAnsi="Garamond" w:cstheme="majorHAnsi"/>
          <w:color w:val="000000" w:themeColor="text1"/>
          <w:sz w:val="22"/>
          <w:szCs w:val="22"/>
        </w:rPr>
        <w:t>such dark</w:t>
      </w:r>
      <w:r w:rsidR="003E3C13">
        <w:rPr>
          <w:rFonts w:ascii="Garamond" w:eastAsia="Arial Unicode MS" w:hAnsi="Garamond" w:cstheme="majorHAnsi"/>
          <w:color w:val="000000" w:themeColor="text1"/>
          <w:sz w:val="22"/>
          <w:szCs w:val="22"/>
        </w:rPr>
        <w:t xml:space="preserve"> ideolog</w:t>
      </w:r>
      <w:r w:rsidR="004844D0">
        <w:rPr>
          <w:rFonts w:ascii="Garamond" w:eastAsia="Arial Unicode MS" w:hAnsi="Garamond" w:cstheme="majorHAnsi"/>
          <w:color w:val="000000" w:themeColor="text1"/>
          <w:sz w:val="22"/>
          <w:szCs w:val="22"/>
        </w:rPr>
        <w:t>ie</w:t>
      </w:r>
      <w:r w:rsidR="009E7C3D">
        <w:rPr>
          <w:rFonts w:ascii="Garamond" w:eastAsia="Arial Unicode MS" w:hAnsi="Garamond" w:cstheme="majorHAnsi"/>
          <w:color w:val="000000" w:themeColor="text1"/>
          <w:sz w:val="22"/>
          <w:szCs w:val="22"/>
        </w:rPr>
        <w:t>s</w:t>
      </w:r>
      <w:r w:rsidR="00A518BF">
        <w:rPr>
          <w:rFonts w:ascii="Garamond" w:eastAsia="Arial Unicode MS" w:hAnsi="Garamond" w:cstheme="majorHAnsi"/>
          <w:color w:val="000000" w:themeColor="text1"/>
          <w:sz w:val="22"/>
          <w:szCs w:val="22"/>
        </w:rPr>
        <w:t xml:space="preserve"> (the musk of masculine identity crisis oozes from these immature crotches)</w:t>
      </w:r>
      <w:r w:rsidR="003E3C13">
        <w:rPr>
          <w:rFonts w:ascii="Garamond" w:eastAsia="Arial Unicode MS" w:hAnsi="Garamond" w:cstheme="majorHAnsi"/>
          <w:color w:val="000000" w:themeColor="text1"/>
          <w:sz w:val="22"/>
          <w:szCs w:val="22"/>
        </w:rPr>
        <w:t>.</w:t>
      </w:r>
      <w:r w:rsidR="00737984">
        <w:rPr>
          <w:rFonts w:ascii="Garamond" w:eastAsia="Arial Unicode MS" w:hAnsi="Garamond" w:cstheme="majorHAnsi"/>
          <w:color w:val="000000" w:themeColor="text1"/>
          <w:sz w:val="22"/>
          <w:szCs w:val="22"/>
        </w:rPr>
        <w:t xml:space="preserve"> </w:t>
      </w:r>
      <w:r w:rsidR="00035296">
        <w:rPr>
          <w:rFonts w:ascii="Garamond" w:eastAsia="Arial Unicode MS" w:hAnsi="Garamond" w:cstheme="majorHAnsi"/>
          <w:color w:val="000000" w:themeColor="text1"/>
          <w:sz w:val="22"/>
          <w:szCs w:val="22"/>
        </w:rPr>
        <w:t>There</w:t>
      </w:r>
      <w:r w:rsidR="00A518BF">
        <w:rPr>
          <w:rFonts w:ascii="Garamond" w:eastAsia="Arial Unicode MS" w:hAnsi="Garamond" w:cstheme="majorHAnsi"/>
          <w:color w:val="000000" w:themeColor="text1"/>
          <w:sz w:val="22"/>
          <w:szCs w:val="22"/>
        </w:rPr>
        <w:t xml:space="preserve"> i</w:t>
      </w:r>
      <w:r w:rsidR="00035296">
        <w:rPr>
          <w:rFonts w:ascii="Garamond" w:eastAsia="Arial Unicode MS" w:hAnsi="Garamond" w:cstheme="majorHAnsi"/>
          <w:color w:val="000000" w:themeColor="text1"/>
          <w:sz w:val="22"/>
          <w:szCs w:val="22"/>
        </w:rPr>
        <w:t>s no community with right</w:t>
      </w:r>
      <w:r w:rsidR="00BE12A8">
        <w:rPr>
          <w:rFonts w:ascii="Garamond" w:eastAsia="Arial Unicode MS" w:hAnsi="Garamond" w:cstheme="majorHAnsi"/>
          <w:color w:val="000000" w:themeColor="text1"/>
          <w:sz w:val="22"/>
          <w:szCs w:val="22"/>
        </w:rPr>
        <w:t>-</w:t>
      </w:r>
      <w:r w:rsidR="00035296">
        <w:rPr>
          <w:rFonts w:ascii="Garamond" w:eastAsia="Arial Unicode MS" w:hAnsi="Garamond" w:cstheme="majorHAnsi"/>
          <w:color w:val="000000" w:themeColor="text1"/>
          <w:sz w:val="22"/>
          <w:szCs w:val="22"/>
        </w:rPr>
        <w:t xml:space="preserve">wing accelerationism, </w:t>
      </w:r>
      <w:r w:rsidR="0009200C">
        <w:rPr>
          <w:rFonts w:ascii="Garamond" w:eastAsia="Arial Unicode MS" w:hAnsi="Garamond" w:cstheme="majorHAnsi"/>
          <w:color w:val="000000" w:themeColor="text1"/>
          <w:sz w:val="22"/>
          <w:szCs w:val="22"/>
        </w:rPr>
        <w:t>it is</w:t>
      </w:r>
      <w:r w:rsidR="00035296">
        <w:rPr>
          <w:rFonts w:ascii="Garamond" w:eastAsia="Arial Unicode MS" w:hAnsi="Garamond" w:cstheme="majorHAnsi"/>
          <w:color w:val="000000" w:themeColor="text1"/>
          <w:sz w:val="22"/>
          <w:szCs w:val="22"/>
        </w:rPr>
        <w:t xml:space="preserve"> a cult of the individual</w:t>
      </w:r>
      <w:r w:rsidR="00834BE0">
        <w:rPr>
          <w:rFonts w:ascii="Garamond" w:eastAsia="Arial Unicode MS" w:hAnsi="Garamond" w:cstheme="majorHAnsi"/>
          <w:color w:val="000000" w:themeColor="text1"/>
          <w:sz w:val="22"/>
          <w:szCs w:val="22"/>
        </w:rPr>
        <w:t>. T</w:t>
      </w:r>
      <w:r w:rsidR="00035296">
        <w:rPr>
          <w:rFonts w:ascii="Garamond" w:eastAsia="Arial Unicode MS" w:hAnsi="Garamond" w:cstheme="majorHAnsi"/>
          <w:color w:val="000000" w:themeColor="text1"/>
          <w:sz w:val="22"/>
          <w:szCs w:val="22"/>
        </w:rPr>
        <w:t xml:space="preserve">he draw for </w:t>
      </w:r>
      <w:r w:rsidR="007023C8">
        <w:rPr>
          <w:rFonts w:ascii="Garamond" w:eastAsia="Arial Unicode MS" w:hAnsi="Garamond" w:cstheme="majorHAnsi"/>
          <w:color w:val="000000" w:themeColor="text1"/>
          <w:sz w:val="22"/>
          <w:szCs w:val="22"/>
        </w:rPr>
        <w:t xml:space="preserve">hollowed </w:t>
      </w:r>
      <w:r w:rsidR="00A518BF">
        <w:rPr>
          <w:rFonts w:ascii="Garamond" w:eastAsia="Arial Unicode MS" w:hAnsi="Garamond" w:cstheme="majorHAnsi"/>
          <w:color w:val="000000" w:themeColor="text1"/>
          <w:sz w:val="22"/>
          <w:szCs w:val="22"/>
        </w:rPr>
        <w:t xml:space="preserve">people like </w:t>
      </w:r>
      <w:r w:rsidR="00035296">
        <w:rPr>
          <w:rFonts w:ascii="Garamond" w:eastAsia="Arial Unicode MS" w:hAnsi="Garamond" w:cstheme="majorHAnsi"/>
          <w:color w:val="000000" w:themeColor="text1"/>
          <w:sz w:val="22"/>
          <w:szCs w:val="22"/>
        </w:rPr>
        <w:t xml:space="preserve">Radwan, a </w:t>
      </w:r>
      <w:r w:rsidR="0009200C">
        <w:rPr>
          <w:rFonts w:ascii="Garamond" w:eastAsia="Arial Unicode MS" w:hAnsi="Garamond" w:cstheme="majorHAnsi"/>
          <w:color w:val="000000" w:themeColor="text1"/>
          <w:sz w:val="22"/>
          <w:szCs w:val="22"/>
        </w:rPr>
        <w:t xml:space="preserve">lonely </w:t>
      </w:r>
      <w:r w:rsidR="00035296">
        <w:rPr>
          <w:rFonts w:ascii="Garamond" w:eastAsia="Arial Unicode MS" w:hAnsi="Garamond" w:cstheme="majorHAnsi"/>
          <w:color w:val="000000" w:themeColor="text1"/>
          <w:sz w:val="22"/>
          <w:szCs w:val="22"/>
        </w:rPr>
        <w:t xml:space="preserve">genius </w:t>
      </w:r>
      <w:r w:rsidR="0009200C">
        <w:rPr>
          <w:rFonts w:ascii="Garamond" w:eastAsia="Arial Unicode MS" w:hAnsi="Garamond" w:cstheme="majorHAnsi"/>
          <w:color w:val="000000" w:themeColor="text1"/>
          <w:sz w:val="22"/>
          <w:szCs w:val="22"/>
        </w:rPr>
        <w:t>adrift between</w:t>
      </w:r>
      <w:r w:rsidR="00035296">
        <w:rPr>
          <w:rFonts w:ascii="Garamond" w:eastAsia="Arial Unicode MS" w:hAnsi="Garamond" w:cstheme="majorHAnsi"/>
          <w:color w:val="000000" w:themeColor="text1"/>
          <w:sz w:val="22"/>
          <w:szCs w:val="22"/>
        </w:rPr>
        <w:t xml:space="preserve"> the arts and sciences, seems reasonable</w:t>
      </w:r>
      <w:r w:rsidR="00604C5A">
        <w:rPr>
          <w:rFonts w:ascii="Garamond" w:eastAsia="Arial Unicode MS" w:hAnsi="Garamond" w:cstheme="majorHAnsi"/>
          <w:color w:val="000000" w:themeColor="text1"/>
          <w:sz w:val="22"/>
          <w:szCs w:val="22"/>
        </w:rPr>
        <w:t xml:space="preserve">, an ontological drive hauling him within the belly of the beast to slate his thirst for a new </w:t>
      </w:r>
      <w:r w:rsidR="00604C5A" w:rsidRPr="00604C5A">
        <w:rPr>
          <w:rFonts w:ascii="Garamond" w:eastAsia="Arial Unicode MS" w:hAnsi="Garamond" w:cstheme="majorHAnsi"/>
          <w:color w:val="000000" w:themeColor="text1"/>
          <w:sz w:val="22"/>
          <w:szCs w:val="22"/>
        </w:rPr>
        <w:t>mythology</w:t>
      </w:r>
      <w:r w:rsidR="00604C5A">
        <w:rPr>
          <w:rFonts w:ascii="Garamond" w:eastAsia="Arial Unicode MS" w:hAnsi="Garamond" w:cstheme="majorHAnsi"/>
          <w:color w:val="000000" w:themeColor="text1"/>
          <w:sz w:val="22"/>
          <w:szCs w:val="22"/>
        </w:rPr>
        <w:t>.</w:t>
      </w:r>
    </w:p>
    <w:p w14:paraId="055E26F0" w14:textId="77777777" w:rsidR="00B30B87" w:rsidRDefault="000D416E"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Pr="000D416E">
        <w:rPr>
          <w:rFonts w:ascii="Garamond" w:eastAsia="Arial Unicode MS" w:hAnsi="Garamond" w:cstheme="majorHAnsi"/>
          <w:color w:val="000000" w:themeColor="text1"/>
          <w:sz w:val="22"/>
          <w:szCs w:val="22"/>
        </w:rPr>
        <w:t>ccelerationist</w:t>
      </w:r>
      <w:r>
        <w:rPr>
          <w:rFonts w:ascii="Garamond" w:eastAsia="Arial Unicode MS" w:hAnsi="Garamond" w:cstheme="majorHAnsi"/>
          <w:color w:val="000000" w:themeColor="text1"/>
          <w:sz w:val="22"/>
          <w:szCs w:val="22"/>
        </w:rPr>
        <w:t>s</w:t>
      </w:r>
      <w:r w:rsidRPr="000D416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are </w:t>
      </w:r>
      <w:r w:rsidR="009C4FCC">
        <w:rPr>
          <w:rFonts w:ascii="Garamond" w:eastAsia="Arial Unicode MS" w:hAnsi="Garamond" w:cstheme="majorHAnsi"/>
          <w:color w:val="000000" w:themeColor="text1"/>
          <w:sz w:val="22"/>
          <w:szCs w:val="22"/>
        </w:rPr>
        <w:t>un</w:t>
      </w:r>
      <w:r>
        <w:rPr>
          <w:rFonts w:ascii="Garamond" w:eastAsia="Arial Unicode MS" w:hAnsi="Garamond" w:cstheme="majorHAnsi"/>
          <w:color w:val="000000" w:themeColor="text1"/>
          <w:sz w:val="22"/>
          <w:szCs w:val="22"/>
        </w:rPr>
        <w:t xml:space="preserve">happy with a </w:t>
      </w:r>
      <w:r w:rsidR="005E2C3A">
        <w:rPr>
          <w:rFonts w:ascii="Garamond" w:eastAsia="Arial Unicode MS" w:hAnsi="Garamond" w:cstheme="majorHAnsi"/>
          <w:color w:val="000000" w:themeColor="text1"/>
          <w:sz w:val="22"/>
          <w:szCs w:val="22"/>
        </w:rPr>
        <w:t>stagnant</w:t>
      </w:r>
      <w:r w:rsidR="00B30B87">
        <w:rPr>
          <w:rFonts w:ascii="Garamond" w:eastAsia="Arial Unicode MS" w:hAnsi="Garamond" w:cstheme="majorHAnsi"/>
          <w:color w:val="000000" w:themeColor="text1"/>
          <w:sz w:val="22"/>
          <w:szCs w:val="22"/>
        </w:rPr>
        <w:t xml:space="preserve"> and</w:t>
      </w:r>
      <w:r w:rsidR="00166894">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steady velocity: they desire a second differential, a delta-delta</w:t>
      </w:r>
      <w:r w:rsidR="009C4FCC">
        <w:rPr>
          <w:rFonts w:ascii="Garamond" w:eastAsia="Arial Unicode MS" w:hAnsi="Garamond" w:cstheme="majorHAnsi"/>
          <w:color w:val="000000" w:themeColor="text1"/>
          <w:sz w:val="22"/>
          <w:szCs w:val="22"/>
        </w:rPr>
        <w:t xml:space="preserve">. </w:t>
      </w:r>
      <w:r w:rsidR="00F14EC1">
        <w:rPr>
          <w:rFonts w:ascii="Garamond" w:eastAsia="Arial Unicode MS" w:hAnsi="Garamond" w:cstheme="majorHAnsi"/>
          <w:color w:val="000000" w:themeColor="text1"/>
          <w:sz w:val="22"/>
          <w:szCs w:val="22"/>
        </w:rPr>
        <w:t>Bo</w:t>
      </w:r>
      <w:r w:rsidR="000D2920">
        <w:rPr>
          <w:rFonts w:ascii="Garamond" w:eastAsia="Arial Unicode MS" w:hAnsi="Garamond" w:cstheme="majorHAnsi"/>
          <w:color w:val="000000" w:themeColor="text1"/>
          <w:sz w:val="22"/>
          <w:szCs w:val="22"/>
        </w:rPr>
        <w:t xml:space="preserve">th </w:t>
      </w:r>
      <w:r w:rsidR="00F14EC1">
        <w:rPr>
          <w:rFonts w:ascii="Garamond" w:eastAsia="Arial Unicode MS" w:hAnsi="Garamond" w:cstheme="majorHAnsi"/>
          <w:color w:val="000000" w:themeColor="text1"/>
          <w:sz w:val="22"/>
          <w:szCs w:val="22"/>
        </w:rPr>
        <w:t>political wings</w:t>
      </w:r>
      <w:r w:rsidR="000C51FC">
        <w:rPr>
          <w:rFonts w:ascii="Garamond" w:eastAsia="Arial Unicode MS" w:hAnsi="Garamond" w:cstheme="majorHAnsi"/>
          <w:color w:val="000000" w:themeColor="text1"/>
          <w:sz w:val="22"/>
          <w:szCs w:val="22"/>
        </w:rPr>
        <w:t xml:space="preserve"> </w:t>
      </w:r>
      <w:r w:rsidR="00E47D6C">
        <w:rPr>
          <w:rFonts w:ascii="Garamond" w:eastAsia="Arial Unicode MS" w:hAnsi="Garamond" w:cstheme="majorHAnsi"/>
          <w:color w:val="000000" w:themeColor="text1"/>
          <w:sz w:val="22"/>
          <w:szCs w:val="22"/>
        </w:rPr>
        <w:t>hasten</w:t>
      </w:r>
      <w:r w:rsidR="008C2AE7" w:rsidRPr="008C2AE7">
        <w:rPr>
          <w:rFonts w:ascii="Garamond" w:eastAsia="Arial Unicode MS" w:hAnsi="Garamond" w:cstheme="majorHAnsi"/>
          <w:color w:val="000000" w:themeColor="text1"/>
          <w:sz w:val="22"/>
          <w:szCs w:val="22"/>
        </w:rPr>
        <w:t xml:space="preserve"> the burn</w:t>
      </w:r>
      <w:r w:rsidR="006D3D38">
        <w:rPr>
          <w:rFonts w:ascii="Garamond" w:eastAsia="Arial Unicode MS" w:hAnsi="Garamond" w:cstheme="majorHAnsi"/>
          <w:color w:val="000000" w:themeColor="text1"/>
          <w:sz w:val="22"/>
          <w:szCs w:val="22"/>
        </w:rPr>
        <w:t>-out</w:t>
      </w:r>
      <w:r w:rsidR="008C2AE7" w:rsidRPr="008C2AE7">
        <w:rPr>
          <w:rFonts w:ascii="Garamond" w:eastAsia="Arial Unicode MS" w:hAnsi="Garamond" w:cstheme="majorHAnsi"/>
          <w:color w:val="000000" w:themeColor="text1"/>
          <w:sz w:val="22"/>
          <w:szCs w:val="22"/>
        </w:rPr>
        <w:t xml:space="preserve"> of </w:t>
      </w:r>
      <w:r w:rsidR="00F636EA" w:rsidRPr="00F636EA">
        <w:rPr>
          <w:rFonts w:ascii="Garamond" w:eastAsia="Arial Unicode MS" w:hAnsi="Garamond" w:cstheme="majorHAnsi"/>
          <w:color w:val="000000" w:themeColor="text1"/>
          <w:sz w:val="22"/>
          <w:szCs w:val="22"/>
        </w:rPr>
        <w:t>today</w:t>
      </w:r>
      <w:r w:rsidR="00F636EA">
        <w:rPr>
          <w:rFonts w:ascii="Garamond" w:eastAsia="Arial Unicode MS" w:hAnsi="Garamond" w:cstheme="majorHAnsi"/>
          <w:color w:val="000000" w:themeColor="text1"/>
          <w:sz w:val="22"/>
          <w:szCs w:val="22"/>
        </w:rPr>
        <w:t xml:space="preserve">’s </w:t>
      </w:r>
      <w:r w:rsidR="000B73B2">
        <w:rPr>
          <w:rFonts w:ascii="Garamond" w:eastAsia="Arial Unicode MS" w:hAnsi="Garamond" w:cstheme="majorHAnsi"/>
          <w:color w:val="000000" w:themeColor="text1"/>
          <w:sz w:val="22"/>
          <w:szCs w:val="22"/>
        </w:rPr>
        <w:t xml:space="preserve">political system, liberal </w:t>
      </w:r>
      <w:r w:rsidR="008C2AE7" w:rsidRPr="008C2AE7">
        <w:rPr>
          <w:rFonts w:ascii="Garamond" w:eastAsia="Arial Unicode MS" w:hAnsi="Garamond" w:cstheme="majorHAnsi"/>
          <w:color w:val="000000" w:themeColor="text1"/>
          <w:sz w:val="22"/>
          <w:szCs w:val="22"/>
        </w:rPr>
        <w:t>capitalism,</w:t>
      </w:r>
      <w:r w:rsidR="000B73B2">
        <w:rPr>
          <w:rFonts w:ascii="Garamond" w:eastAsia="Arial Unicode MS" w:hAnsi="Garamond" w:cstheme="majorHAnsi"/>
          <w:color w:val="000000" w:themeColor="text1"/>
          <w:sz w:val="22"/>
          <w:szCs w:val="22"/>
        </w:rPr>
        <w:t xml:space="preserve"> or whatever you </w:t>
      </w:r>
      <w:r w:rsidR="006842DA">
        <w:rPr>
          <w:rFonts w:ascii="Garamond" w:eastAsia="Arial Unicode MS" w:hAnsi="Garamond" w:cstheme="majorHAnsi"/>
          <w:color w:val="000000" w:themeColor="text1"/>
          <w:sz w:val="22"/>
          <w:szCs w:val="22"/>
        </w:rPr>
        <w:t>think it is</w:t>
      </w:r>
      <w:r w:rsidR="000B73B2">
        <w:rPr>
          <w:rFonts w:ascii="Garamond" w:eastAsia="Arial Unicode MS" w:hAnsi="Garamond" w:cstheme="majorHAnsi"/>
          <w:color w:val="000000" w:themeColor="text1"/>
          <w:sz w:val="22"/>
          <w:szCs w:val="22"/>
        </w:rPr>
        <w:t xml:space="preserve"> (I’m reluctant to call it </w:t>
      </w:r>
      <w:r w:rsidR="00A73783">
        <w:rPr>
          <w:rFonts w:ascii="Garamond" w:eastAsia="Arial Unicode MS" w:hAnsi="Garamond" w:cstheme="majorHAnsi"/>
          <w:color w:val="000000" w:themeColor="text1"/>
          <w:sz w:val="22"/>
          <w:szCs w:val="22"/>
        </w:rPr>
        <w:t>“</w:t>
      </w:r>
      <w:r w:rsidR="00B30B87">
        <w:rPr>
          <w:rFonts w:ascii="Garamond" w:eastAsia="Arial Unicode MS" w:hAnsi="Garamond" w:cstheme="majorHAnsi"/>
          <w:color w:val="000000" w:themeColor="text1"/>
          <w:sz w:val="22"/>
          <w:szCs w:val="22"/>
        </w:rPr>
        <w:t>late-stage</w:t>
      </w:r>
      <w:r w:rsidR="000B73B2">
        <w:rPr>
          <w:rFonts w:ascii="Garamond" w:eastAsia="Arial Unicode MS" w:hAnsi="Garamond" w:cstheme="majorHAnsi"/>
          <w:color w:val="000000" w:themeColor="text1"/>
          <w:sz w:val="22"/>
          <w:szCs w:val="22"/>
        </w:rPr>
        <w:t xml:space="preserve"> capitalism</w:t>
      </w:r>
      <w:r w:rsidR="00A73783">
        <w:rPr>
          <w:rFonts w:ascii="Garamond" w:eastAsia="Arial Unicode MS" w:hAnsi="Garamond" w:cstheme="majorHAnsi"/>
          <w:color w:val="000000" w:themeColor="text1"/>
          <w:sz w:val="22"/>
          <w:szCs w:val="22"/>
        </w:rPr>
        <w:t>”</w:t>
      </w:r>
      <w:r w:rsidR="000B73B2">
        <w:rPr>
          <w:rFonts w:ascii="Garamond" w:eastAsia="Arial Unicode MS" w:hAnsi="Garamond" w:cstheme="majorHAnsi"/>
          <w:color w:val="000000" w:themeColor="text1"/>
          <w:sz w:val="22"/>
          <w:szCs w:val="22"/>
        </w:rPr>
        <w:t>, sharing Frankie Boyle</w:t>
      </w:r>
      <w:r w:rsidR="006842DA">
        <w:rPr>
          <w:rFonts w:ascii="Garamond" w:eastAsia="Arial Unicode MS" w:hAnsi="Garamond" w:cstheme="majorHAnsi"/>
          <w:color w:val="000000" w:themeColor="text1"/>
          <w:sz w:val="22"/>
          <w:szCs w:val="22"/>
        </w:rPr>
        <w:t>’s</w:t>
      </w:r>
      <w:r w:rsidR="000B73B2">
        <w:rPr>
          <w:rFonts w:ascii="Garamond" w:eastAsia="Arial Unicode MS" w:hAnsi="Garamond" w:cstheme="majorHAnsi"/>
          <w:color w:val="000000" w:themeColor="text1"/>
          <w:sz w:val="22"/>
          <w:szCs w:val="22"/>
        </w:rPr>
        <w:t xml:space="preserve"> fear: </w:t>
      </w:r>
      <w:r w:rsidR="000B73B2" w:rsidRPr="000B73B2">
        <w:rPr>
          <w:rFonts w:ascii="Garamond" w:eastAsia="Arial Unicode MS" w:hAnsi="Garamond" w:cstheme="majorHAnsi"/>
          <w:i/>
          <w:iCs/>
          <w:color w:val="000000" w:themeColor="text1"/>
          <w:sz w:val="22"/>
          <w:szCs w:val="22"/>
        </w:rPr>
        <w:t>what if it’s only just getting started?</w:t>
      </w:r>
      <w:r w:rsidR="006842DA">
        <w:rPr>
          <w:rFonts w:ascii="Garamond" w:eastAsia="Arial Unicode MS" w:hAnsi="Garamond" w:cstheme="majorHAnsi"/>
          <w:color w:val="000000" w:themeColor="text1"/>
          <w:sz w:val="22"/>
          <w:szCs w:val="22"/>
        </w:rPr>
        <w:t>)</w:t>
      </w:r>
      <w:r w:rsidR="009C4FCC">
        <w:rPr>
          <w:rFonts w:ascii="Garamond" w:eastAsia="Arial Unicode MS" w:hAnsi="Garamond" w:cstheme="majorHAnsi"/>
          <w:color w:val="000000" w:themeColor="text1"/>
          <w:sz w:val="22"/>
          <w:szCs w:val="22"/>
        </w:rPr>
        <w:t>.</w:t>
      </w:r>
      <w:r w:rsidR="006842DA">
        <w:rPr>
          <w:rFonts w:ascii="Garamond" w:eastAsia="Arial Unicode MS" w:hAnsi="Garamond" w:cstheme="majorHAnsi"/>
          <w:color w:val="000000" w:themeColor="text1"/>
          <w:sz w:val="22"/>
          <w:szCs w:val="22"/>
        </w:rPr>
        <w:t xml:space="preserve"> </w:t>
      </w:r>
    </w:p>
    <w:p w14:paraId="1A4A5E03" w14:textId="11E51A38" w:rsidR="006842DA" w:rsidRDefault="006842D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Right</w:t>
      </w:r>
      <w:r w:rsidR="00BE12A8">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wing accelerationism </w:t>
      </w:r>
      <w:r w:rsidR="002A6A9B">
        <w:rPr>
          <w:rFonts w:ascii="Garamond" w:eastAsia="Arial Unicode MS" w:hAnsi="Garamond" w:cstheme="majorHAnsi"/>
          <w:color w:val="000000" w:themeColor="text1"/>
          <w:sz w:val="22"/>
          <w:szCs w:val="22"/>
        </w:rPr>
        <w:t xml:space="preserve">is </w:t>
      </w:r>
      <w:r w:rsidR="000C51FC">
        <w:rPr>
          <w:rFonts w:ascii="Garamond" w:eastAsia="Arial Unicode MS" w:hAnsi="Garamond" w:cstheme="majorHAnsi"/>
          <w:color w:val="000000" w:themeColor="text1"/>
          <w:sz w:val="22"/>
          <w:szCs w:val="22"/>
        </w:rPr>
        <w:t xml:space="preserve">motivated to not reduce but </w:t>
      </w:r>
      <w:r w:rsidR="008C2AE7" w:rsidRPr="000C51FC">
        <w:rPr>
          <w:rFonts w:ascii="Garamond" w:eastAsia="Arial Unicode MS" w:hAnsi="Garamond" w:cstheme="majorHAnsi"/>
          <w:i/>
          <w:iCs/>
          <w:color w:val="000000" w:themeColor="text1"/>
          <w:sz w:val="22"/>
          <w:szCs w:val="22"/>
        </w:rPr>
        <w:t>exacerbat</w:t>
      </w:r>
      <w:r w:rsidR="000C51FC" w:rsidRPr="000C51FC">
        <w:rPr>
          <w:rFonts w:ascii="Garamond" w:eastAsia="Arial Unicode MS" w:hAnsi="Garamond" w:cstheme="majorHAnsi"/>
          <w:i/>
          <w:iCs/>
          <w:color w:val="000000" w:themeColor="text1"/>
          <w:sz w:val="22"/>
          <w:szCs w:val="22"/>
        </w:rPr>
        <w:t>e</w:t>
      </w:r>
      <w:r w:rsidR="008C2AE7" w:rsidRPr="008C2AE7">
        <w:rPr>
          <w:rFonts w:ascii="Garamond" w:eastAsia="Arial Unicode MS" w:hAnsi="Garamond" w:cstheme="majorHAnsi"/>
          <w:color w:val="000000" w:themeColor="text1"/>
          <w:sz w:val="22"/>
          <w:szCs w:val="22"/>
        </w:rPr>
        <w:t xml:space="preserve"> </w:t>
      </w:r>
      <w:r w:rsidR="005B16C8">
        <w:rPr>
          <w:rFonts w:ascii="Garamond" w:eastAsia="Arial Unicode MS" w:hAnsi="Garamond" w:cstheme="majorHAnsi"/>
          <w:color w:val="000000" w:themeColor="text1"/>
          <w:sz w:val="22"/>
          <w:szCs w:val="22"/>
        </w:rPr>
        <w:t>inequalit</w:t>
      </w:r>
      <w:r w:rsidR="00826EA3">
        <w:rPr>
          <w:rFonts w:ascii="Garamond" w:eastAsia="Arial Unicode MS" w:hAnsi="Garamond" w:cstheme="majorHAnsi"/>
          <w:color w:val="000000" w:themeColor="text1"/>
          <w:sz w:val="22"/>
          <w:szCs w:val="22"/>
        </w:rPr>
        <w:t>ies</w:t>
      </w:r>
      <w:r w:rsidR="005B16C8">
        <w:rPr>
          <w:rFonts w:ascii="Garamond" w:eastAsia="Arial Unicode MS" w:hAnsi="Garamond" w:cstheme="majorHAnsi"/>
          <w:color w:val="000000" w:themeColor="text1"/>
          <w:sz w:val="22"/>
          <w:szCs w:val="22"/>
        </w:rPr>
        <w:t xml:space="preserve"> of </w:t>
      </w:r>
      <w:r w:rsidR="00826EA3">
        <w:rPr>
          <w:rFonts w:ascii="Garamond" w:eastAsia="Arial Unicode MS" w:hAnsi="Garamond" w:cstheme="majorHAnsi"/>
          <w:color w:val="000000" w:themeColor="text1"/>
          <w:sz w:val="22"/>
          <w:szCs w:val="22"/>
        </w:rPr>
        <w:t xml:space="preserve">social </w:t>
      </w:r>
      <w:r w:rsidR="005B16C8">
        <w:rPr>
          <w:rFonts w:ascii="Garamond" w:eastAsia="Arial Unicode MS" w:hAnsi="Garamond" w:cstheme="majorHAnsi"/>
          <w:color w:val="000000" w:themeColor="text1"/>
          <w:sz w:val="22"/>
          <w:szCs w:val="22"/>
        </w:rPr>
        <w:t>power</w:t>
      </w:r>
      <w:r w:rsidR="00B30B87">
        <w:rPr>
          <w:rFonts w:ascii="Garamond" w:eastAsia="Arial Unicode MS" w:hAnsi="Garamond" w:cstheme="majorHAnsi"/>
          <w:color w:val="000000" w:themeColor="text1"/>
          <w:sz w:val="22"/>
          <w:szCs w:val="22"/>
        </w:rPr>
        <w:t xml:space="preserve"> and</w:t>
      </w:r>
      <w:r w:rsidR="005B16C8">
        <w:rPr>
          <w:rFonts w:ascii="Garamond" w:eastAsia="Arial Unicode MS" w:hAnsi="Garamond" w:cstheme="majorHAnsi"/>
          <w:color w:val="000000" w:themeColor="text1"/>
          <w:sz w:val="22"/>
          <w:szCs w:val="22"/>
        </w:rPr>
        <w:t xml:space="preserve"> </w:t>
      </w:r>
      <w:r w:rsidR="008C2AE7" w:rsidRPr="008C2AE7">
        <w:rPr>
          <w:rFonts w:ascii="Garamond" w:eastAsia="Arial Unicode MS" w:hAnsi="Garamond" w:cstheme="majorHAnsi"/>
          <w:color w:val="000000" w:themeColor="text1"/>
          <w:sz w:val="22"/>
          <w:szCs w:val="22"/>
        </w:rPr>
        <w:t>enter a highly discordant tyranny</w:t>
      </w:r>
      <w:r w:rsidR="000F5E1A">
        <w:rPr>
          <w:rFonts w:ascii="Garamond" w:eastAsia="Arial Unicode MS" w:hAnsi="Garamond" w:cstheme="majorHAnsi"/>
          <w:color w:val="000000" w:themeColor="text1"/>
          <w:sz w:val="22"/>
          <w:szCs w:val="22"/>
        </w:rPr>
        <w:t>, a kind of extreme monarchy with government structured like a business</w:t>
      </w:r>
      <w:r w:rsidR="008C2AE7" w:rsidRPr="008C2AE7">
        <w:rPr>
          <w:rFonts w:ascii="Garamond" w:eastAsia="Arial Unicode MS" w:hAnsi="Garamond" w:cstheme="majorHAnsi"/>
          <w:color w:val="000000" w:themeColor="text1"/>
          <w:sz w:val="22"/>
          <w:szCs w:val="22"/>
        </w:rPr>
        <w:t>. There’s no difference to the goals of this than for any other form of tyranny, left or right wing</w:t>
      </w:r>
      <w:r w:rsidR="001603BE">
        <w:rPr>
          <w:rFonts w:ascii="Garamond" w:eastAsia="Arial Unicode MS" w:hAnsi="Garamond" w:cstheme="majorHAnsi"/>
          <w:color w:val="000000" w:themeColor="text1"/>
          <w:sz w:val="22"/>
          <w:szCs w:val="22"/>
        </w:rPr>
        <w:t xml:space="preserve">: it’s to propagate a hardcore top-down society run by an elite ruling group </w:t>
      </w:r>
      <w:r w:rsidR="00836673">
        <w:rPr>
          <w:rFonts w:ascii="Garamond" w:eastAsia="Arial Unicode MS" w:hAnsi="Garamond" w:cstheme="majorHAnsi"/>
          <w:color w:val="000000" w:themeColor="text1"/>
          <w:sz w:val="22"/>
          <w:szCs w:val="22"/>
        </w:rPr>
        <w:t>upon</w:t>
      </w:r>
      <w:r w:rsidR="001603BE">
        <w:rPr>
          <w:rFonts w:ascii="Garamond" w:eastAsia="Arial Unicode MS" w:hAnsi="Garamond" w:cstheme="majorHAnsi"/>
          <w:color w:val="000000" w:themeColor="text1"/>
          <w:sz w:val="22"/>
          <w:szCs w:val="22"/>
        </w:rPr>
        <w:t xml:space="preserve"> a </w:t>
      </w:r>
      <w:r w:rsidR="00585B79" w:rsidRPr="00585B79">
        <w:rPr>
          <w:rFonts w:ascii="Garamond" w:eastAsia="Arial Unicode MS" w:hAnsi="Garamond" w:cstheme="majorHAnsi"/>
          <w:color w:val="000000" w:themeColor="text1"/>
          <w:sz w:val="22"/>
          <w:szCs w:val="22"/>
        </w:rPr>
        <w:t xml:space="preserve">subjugated </w:t>
      </w:r>
      <w:r w:rsidR="001603BE">
        <w:rPr>
          <w:rFonts w:ascii="Garamond" w:eastAsia="Arial Unicode MS" w:hAnsi="Garamond" w:cstheme="majorHAnsi"/>
          <w:color w:val="000000" w:themeColor="text1"/>
          <w:sz w:val="22"/>
          <w:szCs w:val="22"/>
        </w:rPr>
        <w:t>population</w:t>
      </w:r>
      <w:r w:rsidR="00B30B87">
        <w:rPr>
          <w:rFonts w:ascii="Garamond" w:eastAsia="Arial Unicode MS" w:hAnsi="Garamond" w:cstheme="majorHAnsi"/>
          <w:color w:val="000000" w:themeColor="text1"/>
          <w:sz w:val="22"/>
          <w:szCs w:val="22"/>
        </w:rPr>
        <w:t>, and the kind of people who believe this system to be sustainable are clearly deluded</w:t>
      </w:r>
      <w:r w:rsidR="00071CD4">
        <w:rPr>
          <w:rFonts w:ascii="Garamond" w:eastAsia="Arial Unicode MS" w:hAnsi="Garamond" w:cstheme="majorHAnsi"/>
          <w:color w:val="000000" w:themeColor="text1"/>
          <w:sz w:val="22"/>
          <w:szCs w:val="22"/>
        </w:rPr>
        <w:t xml:space="preserve">. </w:t>
      </w:r>
    </w:p>
    <w:p w14:paraId="794A8561" w14:textId="1A2834D8" w:rsidR="00BD7054" w:rsidRDefault="00071C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686377">
        <w:rPr>
          <w:rFonts w:ascii="Garamond" w:eastAsia="Arial Unicode MS" w:hAnsi="Garamond" w:cstheme="majorHAnsi"/>
          <w:color w:val="000000" w:themeColor="text1"/>
          <w:sz w:val="22"/>
          <w:szCs w:val="22"/>
        </w:rPr>
        <w:t xml:space="preserve"> </w:t>
      </w:r>
      <w:r w:rsidR="00B100FB">
        <w:rPr>
          <w:rFonts w:ascii="Garamond" w:eastAsia="Arial Unicode MS" w:hAnsi="Garamond" w:cstheme="majorHAnsi"/>
          <w:color w:val="000000" w:themeColor="text1"/>
          <w:sz w:val="22"/>
          <w:szCs w:val="22"/>
        </w:rPr>
        <w:t>fe</w:t>
      </w:r>
      <w:r w:rsidR="00CB466E">
        <w:rPr>
          <w:rFonts w:ascii="Garamond" w:eastAsia="Arial Unicode MS" w:hAnsi="Garamond" w:cstheme="majorHAnsi"/>
          <w:color w:val="000000" w:themeColor="text1"/>
          <w:sz w:val="22"/>
          <w:szCs w:val="22"/>
        </w:rPr>
        <w:t>eling of</w:t>
      </w:r>
      <w:r w:rsidR="00B100FB">
        <w:rPr>
          <w:rFonts w:ascii="Garamond" w:eastAsia="Arial Unicode MS" w:hAnsi="Garamond" w:cstheme="majorHAnsi"/>
          <w:color w:val="000000" w:themeColor="text1"/>
          <w:sz w:val="22"/>
          <w:szCs w:val="22"/>
        </w:rPr>
        <w:t xml:space="preserve"> stagnation </w:t>
      </w:r>
      <w:r w:rsidR="00F636EA">
        <w:rPr>
          <w:rFonts w:ascii="Garamond" w:eastAsia="Arial Unicode MS" w:hAnsi="Garamond" w:cstheme="majorHAnsi"/>
          <w:color w:val="000000" w:themeColor="text1"/>
          <w:sz w:val="22"/>
          <w:szCs w:val="22"/>
        </w:rPr>
        <w:t>manifests</w:t>
      </w:r>
      <w:r w:rsidR="00686377">
        <w:rPr>
          <w:rFonts w:ascii="Garamond" w:eastAsia="Arial Unicode MS" w:hAnsi="Garamond" w:cstheme="majorHAnsi"/>
          <w:color w:val="000000" w:themeColor="text1"/>
          <w:sz w:val="22"/>
          <w:szCs w:val="22"/>
        </w:rPr>
        <w:t xml:space="preserve"> in the art world, at least by a small group in London whom my sister was affiliated with</w:t>
      </w:r>
      <w:r w:rsidR="00FD5F10">
        <w:rPr>
          <w:rFonts w:ascii="Garamond" w:eastAsia="Arial Unicode MS" w:hAnsi="Garamond" w:cstheme="majorHAnsi"/>
          <w:color w:val="000000" w:themeColor="text1"/>
          <w:sz w:val="22"/>
          <w:szCs w:val="22"/>
        </w:rPr>
        <w:t xml:space="preserve"> called</w:t>
      </w:r>
      <w:r w:rsidR="00954C58">
        <w:rPr>
          <w:rFonts w:ascii="Garamond" w:eastAsia="Arial Unicode MS" w:hAnsi="Garamond" w:cstheme="majorHAnsi"/>
          <w:color w:val="000000" w:themeColor="text1"/>
          <w:sz w:val="22"/>
          <w:szCs w:val="22"/>
        </w:rPr>
        <w:t xml:space="preserve"> </w:t>
      </w:r>
      <w:r w:rsidR="00686377">
        <w:rPr>
          <w:rFonts w:ascii="Garamond" w:eastAsia="Arial Unicode MS" w:hAnsi="Garamond" w:cstheme="majorHAnsi"/>
          <w:color w:val="000000" w:themeColor="text1"/>
          <w:sz w:val="22"/>
          <w:szCs w:val="22"/>
        </w:rPr>
        <w:t xml:space="preserve">the </w:t>
      </w:r>
      <w:r w:rsidR="00686377" w:rsidRPr="00686377">
        <w:rPr>
          <w:rFonts w:ascii="Garamond" w:eastAsia="Arial Unicode MS" w:hAnsi="Garamond" w:cstheme="majorHAnsi"/>
          <w:i/>
          <w:iCs/>
          <w:color w:val="000000" w:themeColor="text1"/>
          <w:sz w:val="22"/>
          <w:szCs w:val="22"/>
        </w:rPr>
        <w:t>Stuckists</w:t>
      </w:r>
      <w:r w:rsidR="00686377">
        <w:rPr>
          <w:rFonts w:ascii="Garamond" w:eastAsia="Arial Unicode MS" w:hAnsi="Garamond" w:cstheme="majorHAnsi"/>
          <w:color w:val="000000" w:themeColor="text1"/>
          <w:sz w:val="22"/>
          <w:szCs w:val="22"/>
        </w:rPr>
        <w:t>.</w:t>
      </w:r>
      <w:r w:rsidR="00701C77" w:rsidRPr="00AF2203">
        <w:rPr>
          <w:rStyle w:val="FootnoteReference"/>
          <w:rFonts w:ascii="Garamond" w:eastAsia="Arial Unicode MS" w:hAnsi="Garamond" w:cs="Helvetica"/>
          <w:i/>
          <w:color w:val="000000" w:themeColor="text1"/>
          <w:sz w:val="22"/>
          <w:szCs w:val="22"/>
        </w:rPr>
        <w:footnoteReference w:id="16"/>
      </w:r>
      <w:r w:rsidR="009D25F5">
        <w:rPr>
          <w:rFonts w:ascii="Garamond" w:eastAsia="Arial Unicode MS" w:hAnsi="Garamond" w:cstheme="majorHAnsi"/>
          <w:color w:val="000000" w:themeColor="text1"/>
          <w:sz w:val="22"/>
          <w:szCs w:val="22"/>
        </w:rPr>
        <w:t xml:space="preserve"> </w:t>
      </w:r>
    </w:p>
    <w:p w14:paraId="0BD4CAE6" w14:textId="1F938463" w:rsidR="002748B4" w:rsidRDefault="00D83338"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is art at the stale end of </w:t>
      </w:r>
      <w:r w:rsidR="00045E48">
        <w:rPr>
          <w:rFonts w:ascii="Garamond" w:eastAsia="Arial Unicode MS" w:hAnsi="Garamond" w:cstheme="majorHAnsi"/>
          <w:color w:val="000000" w:themeColor="text1"/>
          <w:sz w:val="22"/>
          <w:szCs w:val="22"/>
        </w:rPr>
        <w:t xml:space="preserve">the </w:t>
      </w:r>
      <w:r w:rsidR="00DB123C">
        <w:rPr>
          <w:rFonts w:ascii="Garamond" w:eastAsia="Arial Unicode MS" w:hAnsi="Garamond" w:cstheme="majorHAnsi"/>
          <w:color w:val="000000" w:themeColor="text1"/>
          <w:sz w:val="22"/>
          <w:szCs w:val="22"/>
        </w:rPr>
        <w:t>so-called modern art</w:t>
      </w:r>
      <w:r w:rsidR="00045E48">
        <w:rPr>
          <w:rFonts w:ascii="Garamond" w:eastAsia="Arial Unicode MS" w:hAnsi="Garamond" w:cstheme="majorHAnsi"/>
          <w:color w:val="000000" w:themeColor="text1"/>
          <w:sz w:val="22"/>
          <w:szCs w:val="22"/>
        </w:rPr>
        <w:t xml:space="preserve"> era</w:t>
      </w:r>
      <w:r w:rsidR="00DB123C">
        <w:rPr>
          <w:rFonts w:ascii="Garamond" w:eastAsia="Arial Unicode MS" w:hAnsi="Garamond" w:cstheme="majorHAnsi"/>
          <w:color w:val="000000" w:themeColor="text1"/>
          <w:sz w:val="22"/>
          <w:szCs w:val="22"/>
        </w:rPr>
        <w:t xml:space="preserve">, </w:t>
      </w:r>
      <w:r w:rsidR="00DA6F40">
        <w:rPr>
          <w:rFonts w:ascii="Garamond" w:eastAsia="Arial Unicode MS" w:hAnsi="Garamond" w:cstheme="majorHAnsi"/>
          <w:color w:val="000000" w:themeColor="text1"/>
          <w:sz w:val="22"/>
          <w:szCs w:val="22"/>
        </w:rPr>
        <w:t>that</w:t>
      </w:r>
      <w:r w:rsidR="00DB123C">
        <w:rPr>
          <w:rFonts w:ascii="Garamond" w:eastAsia="Arial Unicode MS" w:hAnsi="Garamond" w:cstheme="majorHAnsi"/>
          <w:color w:val="000000" w:themeColor="text1"/>
          <w:sz w:val="22"/>
          <w:szCs w:val="22"/>
        </w:rPr>
        <w:t xml:space="preserve"> self-congratulatory fog of indeterminant wank. </w:t>
      </w:r>
      <w:proofErr w:type="spellStart"/>
      <w:r w:rsidR="00DB123C">
        <w:rPr>
          <w:rFonts w:ascii="Garamond" w:eastAsia="Arial Unicode MS" w:hAnsi="Garamond" w:cstheme="majorHAnsi"/>
          <w:color w:val="000000" w:themeColor="text1"/>
          <w:sz w:val="22"/>
          <w:szCs w:val="22"/>
        </w:rPr>
        <w:t>Stuckism</w:t>
      </w:r>
      <w:proofErr w:type="spellEnd"/>
      <w:r w:rsidR="00DB123C">
        <w:rPr>
          <w:rFonts w:ascii="Garamond" w:eastAsia="Arial Unicode MS" w:hAnsi="Garamond" w:cstheme="majorHAnsi"/>
          <w:color w:val="000000" w:themeColor="text1"/>
          <w:sz w:val="22"/>
          <w:szCs w:val="22"/>
        </w:rPr>
        <w:t xml:space="preserve"> is (was?)</w:t>
      </w:r>
      <w:r>
        <w:rPr>
          <w:rFonts w:ascii="Garamond" w:eastAsia="Arial Unicode MS" w:hAnsi="Garamond" w:cstheme="majorHAnsi"/>
          <w:color w:val="000000" w:themeColor="text1"/>
          <w:sz w:val="22"/>
          <w:szCs w:val="22"/>
        </w:rPr>
        <w:t xml:space="preserve"> entirely un-conceptual</w:t>
      </w:r>
      <w:r w:rsidR="00CB6C3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obsessed with </w:t>
      </w:r>
      <w:r w:rsidRPr="00D83338">
        <w:rPr>
          <w:rFonts w:ascii="Garamond" w:eastAsia="Arial Unicode MS" w:hAnsi="Garamond" w:cstheme="majorHAnsi"/>
          <w:color w:val="000000" w:themeColor="text1"/>
          <w:sz w:val="22"/>
          <w:szCs w:val="22"/>
        </w:rPr>
        <w:t>authenticity</w:t>
      </w:r>
      <w:r w:rsidR="00384ED9">
        <w:rPr>
          <w:rFonts w:ascii="Garamond" w:eastAsia="Arial Unicode MS" w:hAnsi="Garamond" w:cstheme="majorHAnsi"/>
          <w:color w:val="000000" w:themeColor="text1"/>
          <w:sz w:val="22"/>
          <w:szCs w:val="22"/>
        </w:rPr>
        <w:t xml:space="preserve">, </w:t>
      </w:r>
      <w:r w:rsidR="00384ED9">
        <w:rPr>
          <w:rFonts w:ascii="Garamond" w:eastAsia="Arial Unicode MS" w:hAnsi="Garamond" w:cstheme="majorHAnsi"/>
          <w:color w:val="000000" w:themeColor="text1"/>
          <w:sz w:val="22"/>
          <w:szCs w:val="22"/>
        </w:rPr>
        <w:lastRenderedPageBreak/>
        <w:t>p</w:t>
      </w:r>
      <w:r w:rsidR="00FD31DC">
        <w:rPr>
          <w:rFonts w:ascii="Garamond" w:eastAsia="Arial Unicode MS" w:hAnsi="Garamond" w:cstheme="majorHAnsi"/>
          <w:color w:val="000000" w:themeColor="text1"/>
          <w:sz w:val="22"/>
          <w:szCs w:val="22"/>
        </w:rPr>
        <w:t>erhaps a</w:t>
      </w:r>
      <w:r w:rsidR="001A2541">
        <w:rPr>
          <w:rFonts w:ascii="Garamond" w:eastAsia="Arial Unicode MS" w:hAnsi="Garamond" w:cstheme="majorHAnsi"/>
          <w:color w:val="000000" w:themeColor="text1"/>
          <w:sz w:val="22"/>
          <w:szCs w:val="22"/>
        </w:rPr>
        <w:t>n evolution of</w:t>
      </w:r>
      <w:r w:rsidR="00FD31DC">
        <w:rPr>
          <w:rFonts w:ascii="Garamond" w:eastAsia="Arial Unicode MS" w:hAnsi="Garamond" w:cstheme="majorHAnsi"/>
          <w:color w:val="000000" w:themeColor="text1"/>
          <w:sz w:val="22"/>
          <w:szCs w:val="22"/>
        </w:rPr>
        <w:t xml:space="preserve"> the </w:t>
      </w:r>
      <w:r w:rsidR="00BC3D9B">
        <w:rPr>
          <w:rFonts w:ascii="Garamond" w:eastAsia="Arial Unicode MS" w:hAnsi="Garamond" w:cstheme="majorHAnsi"/>
          <w:color w:val="000000" w:themeColor="text1"/>
          <w:sz w:val="22"/>
          <w:szCs w:val="22"/>
        </w:rPr>
        <w:t xml:space="preserve">punk </w:t>
      </w:r>
      <w:r w:rsidR="00121C52">
        <w:rPr>
          <w:rFonts w:ascii="Garamond" w:eastAsia="Arial Unicode MS" w:hAnsi="Garamond" w:cstheme="majorHAnsi"/>
          <w:color w:val="000000" w:themeColor="text1"/>
          <w:sz w:val="22"/>
          <w:szCs w:val="22"/>
        </w:rPr>
        <w:t>S</w:t>
      </w:r>
      <w:r w:rsidR="00FD31DC">
        <w:rPr>
          <w:rFonts w:ascii="Garamond" w:eastAsia="Arial Unicode MS" w:hAnsi="Garamond" w:cstheme="majorHAnsi"/>
          <w:color w:val="000000" w:themeColor="text1"/>
          <w:sz w:val="22"/>
          <w:szCs w:val="22"/>
        </w:rPr>
        <w:t>ituationist</w:t>
      </w:r>
      <w:r w:rsidR="00102710">
        <w:rPr>
          <w:rFonts w:ascii="Garamond" w:eastAsia="Arial Unicode MS" w:hAnsi="Garamond" w:cstheme="majorHAnsi"/>
          <w:color w:val="000000" w:themeColor="text1"/>
          <w:sz w:val="22"/>
          <w:szCs w:val="22"/>
        </w:rPr>
        <w:t>s</w:t>
      </w:r>
      <w:r w:rsidR="001A2541">
        <w:rPr>
          <w:rFonts w:ascii="Garamond" w:eastAsia="Arial Unicode MS" w:hAnsi="Garamond" w:cstheme="majorHAnsi"/>
          <w:color w:val="000000" w:themeColor="text1"/>
          <w:sz w:val="22"/>
          <w:szCs w:val="22"/>
        </w:rPr>
        <w:t xml:space="preserve"> </w:t>
      </w:r>
      <w:r w:rsidR="00FD31DC">
        <w:rPr>
          <w:rFonts w:ascii="Garamond" w:eastAsia="Arial Unicode MS" w:hAnsi="Garamond" w:cstheme="majorHAnsi"/>
          <w:color w:val="000000" w:themeColor="text1"/>
          <w:sz w:val="22"/>
          <w:szCs w:val="22"/>
        </w:rPr>
        <w:t>“bringing it on”</w:t>
      </w:r>
      <w:r w:rsidR="00BC3D9B">
        <w:rPr>
          <w:rFonts w:ascii="Garamond" w:eastAsia="Arial Unicode MS" w:hAnsi="Garamond" w:cstheme="majorHAnsi"/>
          <w:color w:val="000000" w:themeColor="text1"/>
          <w:sz w:val="22"/>
          <w:szCs w:val="22"/>
        </w:rPr>
        <w:t>.</w:t>
      </w:r>
      <w:r w:rsidR="009D25F5">
        <w:rPr>
          <w:rFonts w:ascii="Garamond" w:eastAsia="Arial Unicode MS" w:hAnsi="Garamond" w:cstheme="majorHAnsi"/>
          <w:color w:val="000000" w:themeColor="text1"/>
          <w:sz w:val="22"/>
          <w:szCs w:val="22"/>
        </w:rPr>
        <w:t xml:space="preserve"> </w:t>
      </w:r>
      <w:r w:rsidR="00BC3D9B">
        <w:rPr>
          <w:rFonts w:ascii="Garamond" w:eastAsia="Arial Unicode MS" w:hAnsi="Garamond" w:cstheme="majorHAnsi"/>
          <w:color w:val="000000" w:themeColor="text1"/>
          <w:sz w:val="22"/>
          <w:szCs w:val="22"/>
        </w:rPr>
        <w:t>My pet theory is that punk is</w:t>
      </w:r>
      <w:r w:rsidR="001A7752">
        <w:rPr>
          <w:rFonts w:ascii="Garamond" w:eastAsia="Arial Unicode MS" w:hAnsi="Garamond" w:cstheme="majorHAnsi"/>
          <w:color w:val="000000" w:themeColor="text1"/>
          <w:sz w:val="22"/>
          <w:szCs w:val="22"/>
        </w:rPr>
        <w:t xml:space="preserve"> a</w:t>
      </w:r>
      <w:r w:rsidR="00AA4748">
        <w:rPr>
          <w:rFonts w:ascii="Garamond" w:eastAsia="Arial Unicode MS" w:hAnsi="Garamond" w:cstheme="majorHAnsi"/>
          <w:color w:val="000000" w:themeColor="text1"/>
          <w:sz w:val="22"/>
          <w:szCs w:val="22"/>
        </w:rPr>
        <w:t xml:space="preserve"> </w:t>
      </w:r>
      <w:r w:rsidR="00C930D8">
        <w:rPr>
          <w:rFonts w:ascii="Garamond" w:eastAsia="Arial Unicode MS" w:hAnsi="Garamond" w:cstheme="majorHAnsi"/>
          <w:color w:val="000000" w:themeColor="text1"/>
          <w:sz w:val="22"/>
          <w:szCs w:val="22"/>
        </w:rPr>
        <w:t xml:space="preserve">primal reactionist </w:t>
      </w:r>
      <w:r w:rsidR="0069518A">
        <w:rPr>
          <w:rFonts w:ascii="Garamond" w:eastAsia="Arial Unicode MS" w:hAnsi="Garamond" w:cstheme="majorHAnsi"/>
          <w:color w:val="000000" w:themeColor="text1"/>
          <w:sz w:val="22"/>
          <w:szCs w:val="22"/>
        </w:rPr>
        <w:t>expression</w:t>
      </w:r>
      <w:r w:rsidR="002A6A9B">
        <w:rPr>
          <w:rFonts w:ascii="Garamond" w:eastAsia="Arial Unicode MS" w:hAnsi="Garamond" w:cstheme="majorHAnsi"/>
          <w:color w:val="000000" w:themeColor="text1"/>
          <w:sz w:val="22"/>
          <w:szCs w:val="22"/>
        </w:rPr>
        <w:t xml:space="preserve">, </w:t>
      </w:r>
      <w:r w:rsidR="00086B40">
        <w:rPr>
          <w:rFonts w:ascii="Garamond" w:eastAsia="Arial Unicode MS" w:hAnsi="Garamond" w:cstheme="majorHAnsi"/>
          <w:color w:val="000000" w:themeColor="text1"/>
          <w:sz w:val="22"/>
          <w:szCs w:val="22"/>
        </w:rPr>
        <w:t xml:space="preserve">essentially, </w:t>
      </w:r>
      <w:r w:rsidR="00BC3D9B">
        <w:rPr>
          <w:rFonts w:ascii="Garamond" w:eastAsia="Arial Unicode MS" w:hAnsi="Garamond" w:cstheme="majorHAnsi"/>
          <w:color w:val="000000" w:themeColor="text1"/>
          <w:sz w:val="22"/>
          <w:szCs w:val="22"/>
        </w:rPr>
        <w:t>a desire to return to childhood</w:t>
      </w:r>
      <w:r w:rsidR="00CA6DCC">
        <w:rPr>
          <w:rFonts w:ascii="Garamond" w:eastAsia="Arial Unicode MS" w:hAnsi="Garamond" w:cstheme="majorHAnsi"/>
          <w:color w:val="000000" w:themeColor="text1"/>
          <w:sz w:val="22"/>
          <w:szCs w:val="22"/>
        </w:rPr>
        <w:t xml:space="preserve"> (whether </w:t>
      </w:r>
      <w:r w:rsidR="004C157D">
        <w:rPr>
          <w:rFonts w:ascii="Garamond" w:eastAsia="Arial Unicode MS" w:hAnsi="Garamond" w:cstheme="majorHAnsi"/>
          <w:color w:val="000000" w:themeColor="text1"/>
          <w:sz w:val="22"/>
          <w:szCs w:val="22"/>
        </w:rPr>
        <w:t xml:space="preserve">an </w:t>
      </w:r>
      <w:r w:rsidR="00CA6DCC">
        <w:rPr>
          <w:rFonts w:ascii="Garamond" w:eastAsia="Arial Unicode MS" w:hAnsi="Garamond" w:cstheme="majorHAnsi"/>
          <w:color w:val="000000" w:themeColor="text1"/>
          <w:sz w:val="22"/>
          <w:szCs w:val="22"/>
        </w:rPr>
        <w:t>actual childhood or an idealized false memory</w:t>
      </w:r>
      <w:r w:rsidR="00471B11">
        <w:rPr>
          <w:rFonts w:ascii="Garamond" w:eastAsia="Arial Unicode MS" w:hAnsi="Garamond" w:cstheme="majorHAnsi"/>
          <w:color w:val="000000" w:themeColor="text1"/>
          <w:sz w:val="22"/>
          <w:szCs w:val="22"/>
        </w:rPr>
        <w:t xml:space="preserve"> or false promise</w:t>
      </w:r>
      <w:r w:rsidR="004C157D">
        <w:rPr>
          <w:rFonts w:ascii="Garamond" w:eastAsia="Arial Unicode MS" w:hAnsi="Garamond" w:cstheme="majorHAnsi"/>
          <w:color w:val="000000" w:themeColor="text1"/>
          <w:sz w:val="22"/>
          <w:szCs w:val="22"/>
        </w:rPr>
        <w:t xml:space="preserve"> of childhood</w:t>
      </w:r>
      <w:r w:rsidR="00CA6DCC">
        <w:rPr>
          <w:rFonts w:ascii="Garamond" w:eastAsia="Arial Unicode MS" w:hAnsi="Garamond" w:cstheme="majorHAnsi"/>
          <w:color w:val="000000" w:themeColor="text1"/>
          <w:sz w:val="22"/>
          <w:szCs w:val="22"/>
        </w:rPr>
        <w:t>)</w:t>
      </w:r>
      <w:r w:rsidR="00BC3D9B">
        <w:rPr>
          <w:rFonts w:ascii="Garamond" w:eastAsia="Arial Unicode MS" w:hAnsi="Garamond" w:cstheme="majorHAnsi"/>
          <w:color w:val="000000" w:themeColor="text1"/>
          <w:sz w:val="22"/>
          <w:szCs w:val="22"/>
        </w:rPr>
        <w:t xml:space="preserve">. </w:t>
      </w:r>
      <w:r w:rsidR="00AA7352">
        <w:rPr>
          <w:rFonts w:ascii="Garamond" w:eastAsia="Arial Unicode MS" w:hAnsi="Garamond" w:cstheme="majorHAnsi"/>
          <w:color w:val="000000" w:themeColor="text1"/>
          <w:sz w:val="22"/>
          <w:szCs w:val="22"/>
        </w:rPr>
        <w:t>Punk</w:t>
      </w:r>
      <w:r w:rsidR="00961B6A">
        <w:rPr>
          <w:rFonts w:ascii="Garamond" w:eastAsia="Arial Unicode MS" w:hAnsi="Garamond" w:cstheme="majorHAnsi"/>
          <w:color w:val="000000" w:themeColor="text1"/>
          <w:sz w:val="22"/>
          <w:szCs w:val="22"/>
        </w:rPr>
        <w:t xml:space="preserve"> and </w:t>
      </w:r>
      <w:proofErr w:type="spellStart"/>
      <w:r w:rsidR="00961B6A">
        <w:rPr>
          <w:rFonts w:ascii="Garamond" w:eastAsia="Arial Unicode MS" w:hAnsi="Garamond" w:cstheme="majorHAnsi"/>
          <w:color w:val="000000" w:themeColor="text1"/>
          <w:sz w:val="22"/>
          <w:szCs w:val="22"/>
        </w:rPr>
        <w:t>stuckism</w:t>
      </w:r>
      <w:proofErr w:type="spellEnd"/>
      <w:r w:rsidR="00961B6A">
        <w:rPr>
          <w:rFonts w:ascii="Garamond" w:eastAsia="Arial Unicode MS" w:hAnsi="Garamond" w:cstheme="majorHAnsi"/>
          <w:color w:val="000000" w:themeColor="text1"/>
          <w:sz w:val="22"/>
          <w:szCs w:val="22"/>
        </w:rPr>
        <w:t xml:space="preserve"> are</w:t>
      </w:r>
      <w:r w:rsidR="00BC3D9B">
        <w:rPr>
          <w:rFonts w:ascii="Garamond" w:eastAsia="Arial Unicode MS" w:hAnsi="Garamond" w:cstheme="majorHAnsi"/>
          <w:color w:val="000000" w:themeColor="text1"/>
          <w:sz w:val="22"/>
          <w:szCs w:val="22"/>
        </w:rPr>
        <w:t xml:space="preserve"> </w:t>
      </w:r>
      <w:r w:rsidR="002A6A9B">
        <w:rPr>
          <w:rFonts w:ascii="Garamond" w:eastAsia="Arial Unicode MS" w:hAnsi="Garamond" w:cstheme="majorHAnsi"/>
          <w:color w:val="000000" w:themeColor="text1"/>
          <w:sz w:val="22"/>
          <w:szCs w:val="22"/>
        </w:rPr>
        <w:t>negative philosoph</w:t>
      </w:r>
      <w:r w:rsidR="00961B6A">
        <w:rPr>
          <w:rFonts w:ascii="Garamond" w:eastAsia="Arial Unicode MS" w:hAnsi="Garamond" w:cstheme="majorHAnsi"/>
          <w:color w:val="000000" w:themeColor="text1"/>
          <w:sz w:val="22"/>
          <w:szCs w:val="22"/>
        </w:rPr>
        <w:t>ies</w:t>
      </w:r>
      <w:r w:rsidR="00AA4748">
        <w:rPr>
          <w:rFonts w:ascii="Garamond" w:eastAsia="Arial Unicode MS" w:hAnsi="Garamond" w:cstheme="majorHAnsi"/>
          <w:color w:val="000000" w:themeColor="text1"/>
          <w:sz w:val="22"/>
          <w:szCs w:val="22"/>
        </w:rPr>
        <w:t xml:space="preserve"> </w:t>
      </w:r>
      <w:r w:rsidR="002D286A">
        <w:rPr>
          <w:rFonts w:ascii="Garamond" w:eastAsia="Arial Unicode MS" w:hAnsi="Garamond" w:cstheme="majorHAnsi"/>
          <w:color w:val="000000" w:themeColor="text1"/>
          <w:sz w:val="22"/>
          <w:szCs w:val="22"/>
        </w:rPr>
        <w:t xml:space="preserve">wallowing </w:t>
      </w:r>
      <w:r w:rsidR="00C647CF">
        <w:rPr>
          <w:rFonts w:ascii="Garamond" w:eastAsia="Arial Unicode MS" w:hAnsi="Garamond" w:cstheme="majorHAnsi"/>
          <w:color w:val="000000" w:themeColor="text1"/>
          <w:sz w:val="22"/>
          <w:szCs w:val="22"/>
        </w:rPr>
        <w:t xml:space="preserve">in </w:t>
      </w:r>
      <w:r w:rsidR="00AA4748">
        <w:rPr>
          <w:rFonts w:ascii="Garamond" w:eastAsia="Arial Unicode MS" w:hAnsi="Garamond" w:cstheme="majorHAnsi"/>
          <w:color w:val="000000" w:themeColor="text1"/>
          <w:sz w:val="22"/>
          <w:szCs w:val="22"/>
        </w:rPr>
        <w:t>an</w:t>
      </w:r>
      <w:r w:rsidR="00723EA1">
        <w:rPr>
          <w:rFonts w:ascii="Garamond" w:eastAsia="Arial Unicode MS" w:hAnsi="Garamond" w:cstheme="majorHAnsi"/>
          <w:color w:val="000000" w:themeColor="text1"/>
          <w:sz w:val="22"/>
          <w:szCs w:val="22"/>
        </w:rPr>
        <w:t xml:space="preserve"> impasse</w:t>
      </w:r>
      <w:r w:rsidR="00AA4748">
        <w:rPr>
          <w:rFonts w:ascii="Garamond" w:eastAsia="Arial Unicode MS" w:hAnsi="Garamond" w:cstheme="majorHAnsi"/>
          <w:color w:val="000000" w:themeColor="text1"/>
          <w:sz w:val="22"/>
          <w:szCs w:val="22"/>
        </w:rPr>
        <w:t>, and</w:t>
      </w:r>
      <w:r w:rsidR="002D286A">
        <w:rPr>
          <w:rFonts w:ascii="Garamond" w:eastAsia="Arial Unicode MS" w:hAnsi="Garamond" w:cstheme="majorHAnsi"/>
          <w:color w:val="000000" w:themeColor="text1"/>
          <w:sz w:val="22"/>
          <w:szCs w:val="22"/>
        </w:rPr>
        <w:t xml:space="preserve"> </w:t>
      </w:r>
      <w:r w:rsidR="001A7752">
        <w:rPr>
          <w:rFonts w:ascii="Garamond" w:eastAsia="Arial Unicode MS" w:hAnsi="Garamond" w:cstheme="majorHAnsi"/>
          <w:color w:val="000000" w:themeColor="text1"/>
          <w:sz w:val="22"/>
          <w:szCs w:val="22"/>
        </w:rPr>
        <w:t xml:space="preserve">in spite of </w:t>
      </w:r>
      <w:r w:rsidR="00961B6A">
        <w:rPr>
          <w:rFonts w:ascii="Garamond" w:eastAsia="Arial Unicode MS" w:hAnsi="Garamond" w:cstheme="majorHAnsi"/>
          <w:color w:val="000000" w:themeColor="text1"/>
          <w:sz w:val="22"/>
          <w:szCs w:val="22"/>
        </w:rPr>
        <w:t>their</w:t>
      </w:r>
      <w:r w:rsidR="00384ED9">
        <w:rPr>
          <w:rFonts w:ascii="Garamond" w:eastAsia="Arial Unicode MS" w:hAnsi="Garamond" w:cstheme="majorHAnsi"/>
          <w:color w:val="000000" w:themeColor="text1"/>
          <w:sz w:val="22"/>
          <w:szCs w:val="22"/>
        </w:rPr>
        <w:t xml:space="preserve"> alleged</w:t>
      </w:r>
      <w:r w:rsidR="001A7752">
        <w:rPr>
          <w:rFonts w:ascii="Garamond" w:eastAsia="Arial Unicode MS" w:hAnsi="Garamond" w:cstheme="majorHAnsi"/>
          <w:color w:val="000000" w:themeColor="text1"/>
          <w:sz w:val="22"/>
          <w:szCs w:val="22"/>
        </w:rPr>
        <w:t xml:space="preserve"> anti-snob attitude </w:t>
      </w:r>
      <w:r w:rsidR="00AA4748">
        <w:rPr>
          <w:rFonts w:ascii="Garamond" w:eastAsia="Arial Unicode MS" w:hAnsi="Garamond" w:cstheme="majorHAnsi"/>
          <w:color w:val="000000" w:themeColor="text1"/>
          <w:sz w:val="22"/>
          <w:szCs w:val="22"/>
        </w:rPr>
        <w:t>is</w:t>
      </w:r>
      <w:r w:rsidR="002D286A">
        <w:rPr>
          <w:rFonts w:ascii="Garamond" w:eastAsia="Arial Unicode MS" w:hAnsi="Garamond" w:cstheme="majorHAnsi"/>
          <w:color w:val="000000" w:themeColor="text1"/>
          <w:sz w:val="22"/>
          <w:szCs w:val="22"/>
        </w:rPr>
        <w:t xml:space="preserve"> </w:t>
      </w:r>
      <w:r w:rsidR="00680076">
        <w:rPr>
          <w:rFonts w:ascii="Garamond" w:eastAsia="Arial Unicode MS" w:hAnsi="Garamond" w:cstheme="majorHAnsi"/>
          <w:color w:val="000000" w:themeColor="text1"/>
          <w:sz w:val="22"/>
          <w:szCs w:val="22"/>
        </w:rPr>
        <w:t xml:space="preserve">for me </w:t>
      </w:r>
      <w:r w:rsidR="002D286A">
        <w:rPr>
          <w:rFonts w:ascii="Garamond" w:eastAsia="Arial Unicode MS" w:hAnsi="Garamond" w:cstheme="majorHAnsi"/>
          <w:color w:val="000000" w:themeColor="text1"/>
          <w:sz w:val="22"/>
          <w:szCs w:val="22"/>
        </w:rPr>
        <w:t xml:space="preserve">one level of </w:t>
      </w:r>
      <w:r w:rsidR="00381BC4">
        <w:rPr>
          <w:rFonts w:ascii="Garamond" w:eastAsia="Arial Unicode MS" w:hAnsi="Garamond" w:cstheme="majorHAnsi"/>
          <w:color w:val="000000" w:themeColor="text1"/>
          <w:sz w:val="22"/>
          <w:szCs w:val="22"/>
        </w:rPr>
        <w:t>snobbery</w:t>
      </w:r>
      <w:r w:rsidR="002D286A">
        <w:rPr>
          <w:rFonts w:ascii="Garamond" w:eastAsia="Arial Unicode MS" w:hAnsi="Garamond" w:cstheme="majorHAnsi"/>
          <w:color w:val="000000" w:themeColor="text1"/>
          <w:sz w:val="22"/>
          <w:szCs w:val="22"/>
        </w:rPr>
        <w:t xml:space="preserve"> too far</w:t>
      </w:r>
      <w:r w:rsidR="00723EA1">
        <w:rPr>
          <w:rFonts w:ascii="Garamond" w:eastAsia="Arial Unicode MS" w:hAnsi="Garamond" w:cstheme="majorHAnsi"/>
          <w:color w:val="000000" w:themeColor="text1"/>
          <w:sz w:val="22"/>
          <w:szCs w:val="22"/>
        </w:rPr>
        <w:t>.</w:t>
      </w:r>
      <w:r w:rsidR="00AA4748">
        <w:rPr>
          <w:rFonts w:ascii="Garamond" w:eastAsia="Arial Unicode MS" w:hAnsi="Garamond" w:cstheme="majorHAnsi"/>
          <w:color w:val="000000" w:themeColor="text1"/>
          <w:sz w:val="22"/>
          <w:szCs w:val="22"/>
        </w:rPr>
        <w:t xml:space="preserve"> </w:t>
      </w:r>
    </w:p>
    <w:p w14:paraId="37B088C8" w14:textId="3DF3A125" w:rsidR="00701C77" w:rsidRDefault="00926E5C"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and punk </w:t>
      </w:r>
      <w:r w:rsidR="002748B4">
        <w:rPr>
          <w:rFonts w:ascii="Garamond" w:eastAsia="Arial Unicode MS" w:hAnsi="Garamond" w:cstheme="majorHAnsi"/>
          <w:color w:val="000000" w:themeColor="text1"/>
          <w:sz w:val="22"/>
          <w:szCs w:val="22"/>
        </w:rPr>
        <w:t>are</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now </w:t>
      </w:r>
      <w:r w:rsidR="006C4B4A">
        <w:rPr>
          <w:rFonts w:ascii="Garamond" w:eastAsia="Arial Unicode MS" w:hAnsi="Garamond" w:cstheme="majorHAnsi"/>
          <w:color w:val="000000" w:themeColor="text1"/>
          <w:sz w:val="22"/>
          <w:szCs w:val="22"/>
        </w:rPr>
        <w:t xml:space="preserve">empty </w:t>
      </w:r>
      <w:r w:rsidR="00B27104">
        <w:rPr>
          <w:rFonts w:ascii="Garamond" w:eastAsia="Arial Unicode MS" w:hAnsi="Garamond" w:cstheme="majorHAnsi"/>
          <w:color w:val="000000" w:themeColor="text1"/>
          <w:sz w:val="22"/>
          <w:szCs w:val="22"/>
        </w:rPr>
        <w:t xml:space="preserve">folkist </w:t>
      </w:r>
      <w:r w:rsidR="006C4B4A">
        <w:rPr>
          <w:rFonts w:ascii="Garamond" w:eastAsia="Arial Unicode MS" w:hAnsi="Garamond" w:cstheme="majorHAnsi"/>
          <w:color w:val="000000" w:themeColor="text1"/>
          <w:sz w:val="22"/>
          <w:szCs w:val="22"/>
        </w:rPr>
        <w:t>protests</w:t>
      </w:r>
      <w:r w:rsidR="00B27104">
        <w:rPr>
          <w:rFonts w:ascii="Garamond" w:eastAsia="Arial Unicode MS" w:hAnsi="Garamond" w:cstheme="majorHAnsi"/>
          <w:color w:val="000000" w:themeColor="text1"/>
          <w:sz w:val="22"/>
          <w:szCs w:val="22"/>
        </w:rPr>
        <w:t xml:space="preserve"> that ultimately serve the hegemony </w:t>
      </w:r>
      <w:r w:rsidR="00102710">
        <w:rPr>
          <w:rFonts w:ascii="Garamond" w:eastAsia="Arial Unicode MS" w:hAnsi="Garamond" w:cstheme="majorHAnsi"/>
          <w:color w:val="000000" w:themeColor="text1"/>
          <w:sz w:val="22"/>
          <w:szCs w:val="22"/>
        </w:rPr>
        <w:t xml:space="preserve">(pissing in </w:t>
      </w:r>
      <w:r w:rsidR="00B27104">
        <w:rPr>
          <w:rFonts w:ascii="Garamond" w:eastAsia="Arial Unicode MS" w:hAnsi="Garamond" w:cstheme="majorHAnsi"/>
          <w:color w:val="000000" w:themeColor="text1"/>
          <w:sz w:val="22"/>
          <w:szCs w:val="22"/>
        </w:rPr>
        <w:t>a</w:t>
      </w:r>
      <w:r w:rsidR="00102710">
        <w:rPr>
          <w:rFonts w:ascii="Garamond" w:eastAsia="Arial Unicode MS" w:hAnsi="Garamond" w:cstheme="majorHAnsi"/>
          <w:color w:val="000000" w:themeColor="text1"/>
          <w:sz w:val="22"/>
          <w:szCs w:val="22"/>
        </w:rPr>
        <w:t xml:space="preserve"> font </w:t>
      </w:r>
      <w:r w:rsidR="00B27104">
        <w:rPr>
          <w:rFonts w:ascii="Garamond" w:eastAsia="Arial Unicode MS" w:hAnsi="Garamond" w:cstheme="majorHAnsi"/>
          <w:color w:val="000000" w:themeColor="text1"/>
          <w:sz w:val="22"/>
          <w:szCs w:val="22"/>
        </w:rPr>
        <w:t>is</w:t>
      </w:r>
      <w:r w:rsidR="00102710">
        <w:rPr>
          <w:rFonts w:ascii="Garamond" w:eastAsia="Arial Unicode MS" w:hAnsi="Garamond" w:cstheme="majorHAnsi"/>
          <w:color w:val="000000" w:themeColor="text1"/>
          <w:sz w:val="22"/>
          <w:szCs w:val="22"/>
        </w:rPr>
        <w:t xml:space="preserve"> recognizing its holiness).</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If we are talking art then </w:t>
      </w:r>
      <w:r w:rsidR="006C4B4A">
        <w:rPr>
          <w:rFonts w:ascii="Garamond" w:eastAsia="Arial Unicode MS" w:hAnsi="Garamond" w:cstheme="majorHAnsi"/>
          <w:color w:val="000000" w:themeColor="text1"/>
          <w:sz w:val="22"/>
          <w:szCs w:val="22"/>
        </w:rPr>
        <w:t>Banksy</w:t>
      </w:r>
      <w:r w:rsidR="004C03E7">
        <w:rPr>
          <w:rFonts w:ascii="Garamond" w:eastAsia="Arial Unicode MS" w:hAnsi="Garamond" w:cstheme="majorHAnsi"/>
          <w:color w:val="000000" w:themeColor="text1"/>
          <w:sz w:val="22"/>
          <w:szCs w:val="22"/>
        </w:rPr>
        <w:t xml:space="preserve"> is my guy</w:t>
      </w:r>
      <w:r w:rsidR="00B34EA1">
        <w:rPr>
          <w:rFonts w:ascii="Garamond" w:eastAsia="Arial Unicode MS" w:hAnsi="Garamond" w:cstheme="majorHAnsi"/>
          <w:color w:val="000000" w:themeColor="text1"/>
          <w:sz w:val="22"/>
          <w:szCs w:val="22"/>
        </w:rPr>
        <w:t>. H</w:t>
      </w:r>
      <w:r w:rsidR="004C03E7">
        <w:rPr>
          <w:rFonts w:ascii="Garamond" w:eastAsia="Arial Unicode MS" w:hAnsi="Garamond" w:cstheme="majorHAnsi"/>
          <w:color w:val="000000" w:themeColor="text1"/>
          <w:sz w:val="22"/>
          <w:szCs w:val="22"/>
        </w:rPr>
        <w:t>e</w:t>
      </w:r>
      <w:r w:rsidR="006C4B4A">
        <w:rPr>
          <w:rFonts w:ascii="Garamond" w:eastAsia="Arial Unicode MS" w:hAnsi="Garamond" w:cstheme="majorHAnsi"/>
          <w:color w:val="000000" w:themeColor="text1"/>
          <w:sz w:val="22"/>
          <w:szCs w:val="22"/>
        </w:rPr>
        <w:t xml:space="preserve"> had the idea </w:t>
      </w:r>
      <w:r w:rsidR="00102710">
        <w:rPr>
          <w:rFonts w:ascii="Garamond" w:eastAsia="Arial Unicode MS" w:hAnsi="Garamond" w:cstheme="majorHAnsi"/>
          <w:color w:val="000000" w:themeColor="text1"/>
          <w:sz w:val="22"/>
          <w:szCs w:val="22"/>
        </w:rPr>
        <w:t xml:space="preserve">to </w:t>
      </w:r>
      <w:r w:rsidR="002748B4">
        <w:rPr>
          <w:rFonts w:ascii="Garamond" w:eastAsia="Arial Unicode MS" w:hAnsi="Garamond" w:cstheme="majorHAnsi"/>
          <w:color w:val="000000" w:themeColor="text1"/>
          <w:sz w:val="22"/>
          <w:szCs w:val="22"/>
        </w:rPr>
        <w:t>ignore the</w:t>
      </w:r>
      <w:r w:rsidR="00102710">
        <w:rPr>
          <w:rFonts w:ascii="Garamond" w:eastAsia="Arial Unicode MS" w:hAnsi="Garamond" w:cstheme="majorHAnsi"/>
          <w:color w:val="000000" w:themeColor="text1"/>
          <w:sz w:val="22"/>
          <w:szCs w:val="22"/>
        </w:rPr>
        <w:t xml:space="preserve"> entire church and</w:t>
      </w:r>
      <w:r w:rsidR="002748B4">
        <w:rPr>
          <w:rFonts w:ascii="Garamond" w:eastAsia="Arial Unicode MS" w:hAnsi="Garamond" w:cstheme="majorHAnsi"/>
          <w:color w:val="000000" w:themeColor="text1"/>
          <w:sz w:val="22"/>
          <w:szCs w:val="22"/>
        </w:rPr>
        <w:t xml:space="preserve"> allow</w:t>
      </w:r>
      <w:r w:rsidR="00102710">
        <w:rPr>
          <w:rFonts w:ascii="Garamond" w:eastAsia="Arial Unicode MS" w:hAnsi="Garamond" w:cstheme="majorHAnsi"/>
          <w:color w:val="000000" w:themeColor="text1"/>
          <w:sz w:val="22"/>
          <w:szCs w:val="22"/>
        </w:rPr>
        <w:t xml:space="preserve"> the experience </w:t>
      </w:r>
      <w:r w:rsidR="002748B4">
        <w:rPr>
          <w:rFonts w:ascii="Garamond" w:eastAsia="Arial Unicode MS" w:hAnsi="Garamond" w:cstheme="majorHAnsi"/>
          <w:color w:val="000000" w:themeColor="text1"/>
          <w:sz w:val="22"/>
          <w:szCs w:val="22"/>
        </w:rPr>
        <w:t>of his expression to</w:t>
      </w:r>
      <w:r w:rsidR="00102710">
        <w:rPr>
          <w:rFonts w:ascii="Garamond" w:eastAsia="Arial Unicode MS" w:hAnsi="Garamond" w:cstheme="majorHAnsi"/>
          <w:color w:val="000000" w:themeColor="text1"/>
          <w:sz w:val="22"/>
          <w:szCs w:val="22"/>
        </w:rPr>
        <w:t xml:space="preserve"> be </w:t>
      </w:r>
      <w:r w:rsidR="00CA3E65" w:rsidRPr="009C4AB9">
        <w:rPr>
          <w:rFonts w:ascii="Garamond" w:eastAsia="Arial Unicode MS" w:hAnsi="Garamond" w:cstheme="majorHAnsi"/>
          <w:i/>
          <w:iCs/>
          <w:color w:val="000000" w:themeColor="text1"/>
          <w:sz w:val="22"/>
          <w:szCs w:val="22"/>
        </w:rPr>
        <w:t>entertaining</w:t>
      </w:r>
      <w:r w:rsidR="000B2F04">
        <w:rPr>
          <w:rFonts w:ascii="Garamond" w:eastAsia="Arial Unicode MS" w:hAnsi="Garamond" w:cstheme="majorHAnsi"/>
          <w:color w:val="000000" w:themeColor="text1"/>
          <w:sz w:val="22"/>
          <w:szCs w:val="22"/>
        </w:rPr>
        <w:t xml:space="preserve">, </w:t>
      </w:r>
      <w:r w:rsidR="009C4AB9" w:rsidRPr="009C4AB9">
        <w:rPr>
          <w:rFonts w:ascii="Garamond" w:eastAsia="Arial Unicode MS" w:hAnsi="Garamond" w:cstheme="majorHAnsi"/>
          <w:color w:val="000000" w:themeColor="text1"/>
          <w:sz w:val="22"/>
          <w:szCs w:val="22"/>
        </w:rPr>
        <w:t xml:space="preserve">entertaining </w:t>
      </w:r>
      <w:r w:rsidR="000B2F04">
        <w:rPr>
          <w:rFonts w:ascii="Garamond" w:eastAsia="Arial Unicode MS" w:hAnsi="Garamond" w:cstheme="majorHAnsi"/>
          <w:color w:val="000000" w:themeColor="text1"/>
          <w:sz w:val="22"/>
          <w:szCs w:val="22"/>
        </w:rPr>
        <w:t xml:space="preserve">in the true etymologically coherent sense of holding </w:t>
      </w:r>
      <w:r w:rsidR="0093076A">
        <w:rPr>
          <w:rFonts w:ascii="Garamond" w:eastAsia="Arial Unicode MS" w:hAnsi="Garamond" w:cstheme="majorHAnsi"/>
          <w:color w:val="000000" w:themeColor="text1"/>
          <w:sz w:val="22"/>
          <w:szCs w:val="22"/>
        </w:rPr>
        <w:t>your</w:t>
      </w:r>
      <w:r w:rsidR="000B2F04">
        <w:rPr>
          <w:rFonts w:ascii="Garamond" w:eastAsia="Arial Unicode MS" w:hAnsi="Garamond" w:cstheme="majorHAnsi"/>
          <w:color w:val="000000" w:themeColor="text1"/>
          <w:sz w:val="22"/>
          <w:szCs w:val="22"/>
        </w:rPr>
        <w:t xml:space="preserve"> attention</w:t>
      </w:r>
      <w:r w:rsidR="00102710">
        <w:rPr>
          <w:rFonts w:ascii="Garamond" w:eastAsia="Arial Unicode MS" w:hAnsi="Garamond" w:cstheme="majorHAnsi"/>
          <w:color w:val="000000" w:themeColor="text1"/>
          <w:sz w:val="22"/>
          <w:szCs w:val="22"/>
        </w:rPr>
        <w:t>.</w:t>
      </w:r>
      <w:r w:rsidR="00B34EA1">
        <w:rPr>
          <w:rFonts w:ascii="Garamond" w:eastAsia="Arial Unicode MS" w:hAnsi="Garamond" w:cstheme="majorHAnsi"/>
          <w:color w:val="000000" w:themeColor="text1"/>
          <w:sz w:val="22"/>
          <w:szCs w:val="22"/>
        </w:rPr>
        <w:t xml:space="preserve"> Gramsci wrote that ideology is rooted in sensationalism and that ideologies must become dramas if they are not to remain mere ink on pages and Banksy is both ink and sensationalised drama.</w:t>
      </w:r>
    </w:p>
    <w:p w14:paraId="20F6652C" w14:textId="6EB67059" w:rsidR="00392063" w:rsidRDefault="00164DBA"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164DBA">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is inherently</w:t>
      </w:r>
      <w:r w:rsidR="00AF29A3">
        <w:rPr>
          <w:rFonts w:ascii="Garamond" w:eastAsia="Arial Unicode MS" w:hAnsi="Garamond" w:cstheme="majorHAnsi"/>
          <w:color w:val="000000" w:themeColor="text1"/>
          <w:sz w:val="22"/>
          <w:szCs w:val="22"/>
        </w:rPr>
        <w:t xml:space="preserve"> reactionary, a </w:t>
      </w:r>
      <w:r w:rsidR="00AF29A3" w:rsidRPr="00AF29A3">
        <w:rPr>
          <w:rFonts w:ascii="Garamond" w:eastAsia="Arial Unicode MS" w:hAnsi="Garamond" w:cstheme="majorHAnsi"/>
          <w:color w:val="000000" w:themeColor="text1"/>
          <w:sz w:val="22"/>
          <w:szCs w:val="22"/>
        </w:rPr>
        <w:t xml:space="preserve">movement </w:t>
      </w:r>
      <w:r w:rsidR="00AF29A3" w:rsidRPr="00835D06">
        <w:rPr>
          <w:rFonts w:ascii="Garamond" w:eastAsia="Arial Unicode MS" w:hAnsi="Garamond" w:cstheme="majorHAnsi"/>
          <w:i/>
          <w:iCs/>
          <w:color w:val="000000" w:themeColor="text1"/>
          <w:sz w:val="22"/>
          <w:szCs w:val="22"/>
        </w:rPr>
        <w:t>revers</w:t>
      </w:r>
      <w:r w:rsidR="00D04B6F">
        <w:rPr>
          <w:rFonts w:ascii="Garamond" w:eastAsia="Arial Unicode MS" w:hAnsi="Garamond" w:cstheme="majorHAnsi"/>
          <w:i/>
          <w:iCs/>
          <w:color w:val="000000" w:themeColor="text1"/>
          <w:sz w:val="22"/>
          <w:szCs w:val="22"/>
        </w:rPr>
        <w:t xml:space="preserve">ing </w:t>
      </w:r>
      <w:r w:rsidR="00AF29A3" w:rsidRPr="00AF29A3">
        <w:rPr>
          <w:rFonts w:ascii="Garamond" w:eastAsia="Arial Unicode MS" w:hAnsi="Garamond" w:cstheme="majorHAnsi"/>
          <w:color w:val="000000" w:themeColor="text1"/>
          <w:sz w:val="22"/>
          <w:szCs w:val="22"/>
        </w:rPr>
        <w:t xml:space="preserve">a </w:t>
      </w:r>
      <w:r w:rsidR="00D04B6F">
        <w:rPr>
          <w:rFonts w:ascii="Garamond" w:eastAsia="Arial Unicode MS" w:hAnsi="Garamond" w:cstheme="majorHAnsi"/>
          <w:color w:val="000000" w:themeColor="text1"/>
          <w:sz w:val="22"/>
          <w:szCs w:val="22"/>
        </w:rPr>
        <w:t>trend</w:t>
      </w:r>
      <w:r w:rsidR="00AF29A3">
        <w:rPr>
          <w:rFonts w:ascii="Garamond" w:eastAsia="Arial Unicode MS" w:hAnsi="Garamond" w:cstheme="majorHAnsi"/>
          <w:color w:val="000000" w:themeColor="text1"/>
          <w:sz w:val="22"/>
          <w:szCs w:val="22"/>
        </w:rPr>
        <w:t>.</w:t>
      </w:r>
      <w:r w:rsidR="00AF29A3">
        <w:rPr>
          <w:rStyle w:val="FootnoteReference"/>
          <w:rFonts w:ascii="Garamond" w:eastAsia="Arial Unicode MS" w:hAnsi="Garamond" w:cstheme="majorHAnsi"/>
          <w:color w:val="000000" w:themeColor="text1"/>
          <w:sz w:val="22"/>
          <w:szCs w:val="22"/>
        </w:rPr>
        <w:footnoteReference w:id="17"/>
      </w:r>
      <w:r w:rsidR="00AF29A3">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Both</w:t>
      </w:r>
      <w:r w:rsidR="002D4FEE">
        <w:rPr>
          <w:rFonts w:ascii="Garamond" w:eastAsia="Arial Unicode MS" w:hAnsi="Garamond" w:cstheme="majorHAnsi"/>
          <w:color w:val="000000" w:themeColor="text1"/>
          <w:sz w:val="22"/>
          <w:szCs w:val="22"/>
        </w:rPr>
        <w:t xml:space="preserve"> l</w:t>
      </w:r>
      <w:r w:rsidRPr="00164DBA">
        <w:rPr>
          <w:rFonts w:ascii="Garamond" w:eastAsia="Arial Unicode MS" w:hAnsi="Garamond" w:cstheme="majorHAnsi"/>
          <w:color w:val="000000" w:themeColor="text1"/>
          <w:sz w:val="22"/>
          <w:szCs w:val="22"/>
        </w:rPr>
        <w:t>eft</w:t>
      </w:r>
      <w:r w:rsidR="002D4FEE">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 xml:space="preserve">and right </w:t>
      </w:r>
      <w:r w:rsidR="002D4FEE">
        <w:rPr>
          <w:rFonts w:ascii="Garamond" w:eastAsia="Arial Unicode MS" w:hAnsi="Garamond" w:cstheme="majorHAnsi"/>
          <w:color w:val="000000" w:themeColor="text1"/>
          <w:sz w:val="22"/>
          <w:szCs w:val="22"/>
        </w:rPr>
        <w:t>wing</w:t>
      </w:r>
      <w:r w:rsidR="00D04B6F">
        <w:rPr>
          <w:rFonts w:ascii="Garamond" w:eastAsia="Arial Unicode MS" w:hAnsi="Garamond" w:cstheme="majorHAnsi"/>
          <w:color w:val="000000" w:themeColor="text1"/>
          <w:sz w:val="22"/>
          <w:szCs w:val="22"/>
        </w:rPr>
        <w:t xml:space="preserve"> </w:t>
      </w:r>
      <w:proofErr w:type="spellStart"/>
      <w:r w:rsidR="0012296F">
        <w:rPr>
          <w:rFonts w:ascii="Garamond" w:eastAsia="Arial Unicode MS" w:hAnsi="Garamond" w:cstheme="majorHAnsi"/>
          <w:color w:val="000000" w:themeColor="text1"/>
          <w:sz w:val="22"/>
          <w:szCs w:val="22"/>
        </w:rPr>
        <w:t>folkists</w:t>
      </w:r>
      <w:proofErr w:type="spellEnd"/>
      <w:r w:rsidR="0012296F">
        <w:rPr>
          <w:rFonts w:ascii="Garamond" w:eastAsia="Arial Unicode MS" w:hAnsi="Garamond" w:cstheme="majorHAnsi"/>
          <w:color w:val="000000" w:themeColor="text1"/>
          <w:sz w:val="22"/>
          <w:szCs w:val="22"/>
        </w:rPr>
        <w:t xml:space="preserve"> </w:t>
      </w:r>
      <w:r w:rsidR="00BE12A8">
        <w:rPr>
          <w:rFonts w:ascii="Garamond" w:eastAsia="Arial Unicode MS" w:hAnsi="Garamond" w:cstheme="majorHAnsi"/>
          <w:color w:val="000000" w:themeColor="text1"/>
          <w:sz w:val="22"/>
          <w:szCs w:val="22"/>
        </w:rPr>
        <w:t xml:space="preserve">are </w:t>
      </w:r>
      <w:r w:rsidRPr="00164DBA">
        <w:rPr>
          <w:rFonts w:ascii="Garamond" w:eastAsia="Arial Unicode MS" w:hAnsi="Garamond" w:cstheme="majorHAnsi"/>
          <w:color w:val="000000" w:themeColor="text1"/>
          <w:sz w:val="22"/>
          <w:szCs w:val="22"/>
        </w:rPr>
        <w:t xml:space="preserve">focused on </w:t>
      </w:r>
      <w:r w:rsidR="00BE12A8">
        <w:rPr>
          <w:rFonts w:ascii="Garamond" w:eastAsia="Arial Unicode MS" w:hAnsi="Garamond" w:cstheme="majorHAnsi"/>
          <w:color w:val="000000" w:themeColor="text1"/>
          <w:sz w:val="22"/>
          <w:szCs w:val="22"/>
        </w:rPr>
        <w:t>community systems</w:t>
      </w:r>
      <w:r w:rsidRPr="00164DBA">
        <w:rPr>
          <w:rFonts w:ascii="Garamond" w:eastAsia="Arial Unicode MS" w:hAnsi="Garamond" w:cstheme="majorHAnsi"/>
          <w:color w:val="000000" w:themeColor="text1"/>
          <w:sz w:val="22"/>
          <w:szCs w:val="22"/>
        </w:rPr>
        <w:t xml:space="preserve"> more than the individual, the right on patriarchal structures</w:t>
      </w:r>
      <w:r w:rsidR="00904A47">
        <w:rPr>
          <w:rFonts w:ascii="Garamond" w:eastAsia="Arial Unicode MS" w:hAnsi="Garamond" w:cstheme="majorHAnsi"/>
          <w:color w:val="000000" w:themeColor="text1"/>
          <w:sz w:val="22"/>
          <w:szCs w:val="22"/>
        </w:rPr>
        <w:t xml:space="preserve"> like</w:t>
      </w:r>
      <w:r w:rsidRPr="00164DBA">
        <w:rPr>
          <w:rFonts w:ascii="Garamond" w:eastAsia="Arial Unicode MS" w:hAnsi="Garamond" w:cstheme="majorHAnsi"/>
          <w:color w:val="000000" w:themeColor="text1"/>
          <w:sz w:val="22"/>
          <w:szCs w:val="22"/>
        </w:rPr>
        <w:t xml:space="preserve"> the nuclear family, religion, and Fordist capitalism</w:t>
      </w:r>
      <w:r w:rsidR="008B4618">
        <w:rPr>
          <w:rFonts w:ascii="Garamond" w:eastAsia="Arial Unicode MS" w:hAnsi="Garamond" w:cstheme="majorHAnsi"/>
          <w:color w:val="000000" w:themeColor="text1"/>
          <w:sz w:val="22"/>
          <w:szCs w:val="22"/>
        </w:rPr>
        <w:t xml:space="preserve"> (</w:t>
      </w:r>
      <w:r w:rsidR="00396EFD">
        <w:rPr>
          <w:rFonts w:ascii="Garamond" w:eastAsia="Arial Unicode MS" w:hAnsi="Garamond" w:cstheme="majorHAnsi"/>
          <w:color w:val="000000" w:themeColor="text1"/>
          <w:sz w:val="22"/>
          <w:szCs w:val="22"/>
        </w:rPr>
        <w:t>heads-down hierarchical</w:t>
      </w:r>
      <w:r w:rsidR="008B4618">
        <w:rPr>
          <w:rFonts w:ascii="Garamond" w:eastAsia="Arial Unicode MS" w:hAnsi="Garamond" w:cstheme="majorHAnsi"/>
          <w:color w:val="000000" w:themeColor="text1"/>
          <w:sz w:val="22"/>
          <w:szCs w:val="22"/>
        </w:rPr>
        <w:t xml:space="preserve"> production lines)</w:t>
      </w:r>
      <w:r w:rsidRPr="00164DBA">
        <w:rPr>
          <w:rFonts w:ascii="Garamond" w:eastAsia="Arial Unicode MS" w:hAnsi="Garamond" w:cstheme="majorHAnsi"/>
          <w:color w:val="000000" w:themeColor="text1"/>
          <w:sz w:val="22"/>
          <w:szCs w:val="22"/>
        </w:rPr>
        <w:t>. A commonality is</w:t>
      </w:r>
      <w:r w:rsidR="00AB3A44">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a</w:t>
      </w:r>
      <w:r w:rsidRPr="00164DBA">
        <w:rPr>
          <w:rFonts w:ascii="Garamond" w:eastAsia="Arial Unicode MS" w:hAnsi="Garamond" w:cstheme="majorHAnsi"/>
          <w:color w:val="000000" w:themeColor="text1"/>
          <w:sz w:val="22"/>
          <w:szCs w:val="22"/>
        </w:rPr>
        <w:t xml:space="preserve"> craving for </w:t>
      </w:r>
      <w:r w:rsidRPr="008B4618">
        <w:rPr>
          <w:rFonts w:ascii="Garamond" w:eastAsia="Arial Unicode MS" w:hAnsi="Garamond" w:cstheme="majorHAnsi"/>
          <w:i/>
          <w:iCs/>
          <w:color w:val="000000" w:themeColor="text1"/>
          <w:sz w:val="22"/>
          <w:szCs w:val="22"/>
        </w:rPr>
        <w:t>authenticity</w:t>
      </w:r>
      <w:r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w:t>
      </w:r>
      <w:r w:rsidRPr="00164DBA">
        <w:rPr>
          <w:rFonts w:ascii="Garamond" w:eastAsia="Arial Unicode MS" w:hAnsi="Garamond" w:cstheme="majorHAnsi"/>
          <w:color w:val="000000" w:themeColor="text1"/>
          <w:sz w:val="22"/>
          <w:szCs w:val="22"/>
        </w:rPr>
        <w:t xml:space="preserve"> waft of a dream evaporating in the </w:t>
      </w:r>
      <w:r w:rsidR="00F4504A">
        <w:rPr>
          <w:rFonts w:ascii="Garamond" w:eastAsia="Arial Unicode MS" w:hAnsi="Garamond" w:cstheme="majorHAnsi"/>
          <w:color w:val="000000" w:themeColor="text1"/>
          <w:sz w:val="22"/>
          <w:szCs w:val="22"/>
        </w:rPr>
        <w:t>brilliant white</w:t>
      </w:r>
      <w:r w:rsidRPr="00164DBA">
        <w:rPr>
          <w:rFonts w:ascii="Garamond" w:eastAsia="Arial Unicode MS" w:hAnsi="Garamond" w:cstheme="majorHAnsi"/>
          <w:color w:val="000000" w:themeColor="text1"/>
          <w:sz w:val="22"/>
          <w:szCs w:val="22"/>
        </w:rPr>
        <w:t>, alien light of the future</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w:t>
      </w:r>
      <w:proofErr w:type="spellStart"/>
      <w:r w:rsidRPr="00164DBA">
        <w:rPr>
          <w:rFonts w:ascii="Garamond" w:eastAsia="Arial Unicode MS" w:hAnsi="Garamond" w:cstheme="majorHAnsi"/>
          <w:color w:val="000000" w:themeColor="text1"/>
          <w:sz w:val="22"/>
          <w:szCs w:val="22"/>
        </w:rPr>
        <w:t>A’least</w:t>
      </w:r>
      <w:proofErr w:type="spellEnd"/>
      <w:r w:rsidRPr="00164DBA">
        <w:rPr>
          <w:rFonts w:ascii="Garamond" w:eastAsia="Arial Unicode MS" w:hAnsi="Garamond" w:cstheme="majorHAnsi"/>
          <w:color w:val="000000" w:themeColor="text1"/>
          <w:sz w:val="22"/>
          <w:szCs w:val="22"/>
        </w:rPr>
        <w:t xml:space="preserve"> the man speaks his mind!</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shout the MAGA warriors and </w:t>
      </w:r>
      <w:r w:rsidRPr="00B34EA1">
        <w:rPr>
          <w:rFonts w:ascii="Garamond" w:eastAsia="Arial Unicode MS" w:hAnsi="Garamond" w:cstheme="majorHAnsi"/>
          <w:i/>
          <w:iCs/>
          <w:color w:val="000000" w:themeColor="text1"/>
          <w:sz w:val="22"/>
          <w:szCs w:val="22"/>
        </w:rPr>
        <w:t xml:space="preserve">Daily </w:t>
      </w:r>
      <w:r w:rsidR="00B34EA1" w:rsidRPr="00B34EA1">
        <w:rPr>
          <w:rFonts w:ascii="Garamond" w:eastAsia="Arial Unicode MS" w:hAnsi="Garamond" w:cstheme="majorHAnsi"/>
          <w:i/>
          <w:iCs/>
          <w:color w:val="000000" w:themeColor="text1"/>
          <w:sz w:val="22"/>
          <w:szCs w:val="22"/>
        </w:rPr>
        <w:t>Heil</w:t>
      </w:r>
      <w:r w:rsidRPr="00164DBA">
        <w:rPr>
          <w:rFonts w:ascii="Garamond" w:eastAsia="Arial Unicode MS" w:hAnsi="Garamond" w:cstheme="majorHAnsi"/>
          <w:color w:val="000000" w:themeColor="text1"/>
          <w:sz w:val="22"/>
          <w:szCs w:val="22"/>
        </w:rPr>
        <w:t xml:space="preserve"> seditionists. </w:t>
      </w:r>
      <w:r w:rsidR="00392063">
        <w:rPr>
          <w:rFonts w:ascii="Garamond" w:eastAsia="Arial Unicode MS" w:hAnsi="Garamond" w:cstheme="majorHAnsi"/>
          <w:color w:val="000000" w:themeColor="text1"/>
          <w:sz w:val="22"/>
          <w:szCs w:val="22"/>
        </w:rPr>
        <w:t>“</w:t>
      </w:r>
      <w:r w:rsidR="00392063" w:rsidRPr="00392063">
        <w:rPr>
          <w:rFonts w:ascii="Garamond" w:eastAsia="Arial Unicode MS" w:hAnsi="Garamond" w:cstheme="majorHAnsi"/>
          <w:color w:val="000000" w:themeColor="text1"/>
          <w:sz w:val="22"/>
          <w:szCs w:val="22"/>
        </w:rPr>
        <w:t>Rather than money, give me trut</w:t>
      </w:r>
      <w:r w:rsidR="00392063">
        <w:rPr>
          <w:rFonts w:ascii="Garamond" w:eastAsia="Arial Unicode MS" w:hAnsi="Garamond" w:cstheme="majorHAnsi"/>
          <w:color w:val="000000" w:themeColor="text1"/>
          <w:sz w:val="22"/>
          <w:szCs w:val="22"/>
        </w:rPr>
        <w:t xml:space="preserve">h,” sigh the </w:t>
      </w:r>
      <w:r w:rsidR="00904A47">
        <w:rPr>
          <w:rFonts w:ascii="Garamond" w:eastAsia="Arial Unicode MS" w:hAnsi="Garamond" w:cstheme="majorHAnsi"/>
          <w:color w:val="000000" w:themeColor="text1"/>
          <w:sz w:val="22"/>
          <w:szCs w:val="22"/>
        </w:rPr>
        <w:t>lefties</w:t>
      </w:r>
      <w:r w:rsidR="00392063">
        <w:rPr>
          <w:rFonts w:ascii="Garamond" w:eastAsia="Arial Unicode MS" w:hAnsi="Garamond" w:cstheme="majorHAnsi"/>
          <w:color w:val="000000" w:themeColor="text1"/>
          <w:sz w:val="22"/>
          <w:szCs w:val="22"/>
        </w:rPr>
        <w:t>.</w:t>
      </w:r>
    </w:p>
    <w:p w14:paraId="401C5CA5" w14:textId="0C71984B" w:rsidR="00435B02" w:rsidRDefault="00AB3A4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w:t>
      </w:r>
      <w:r w:rsidR="00F4504A">
        <w:rPr>
          <w:rFonts w:ascii="Garamond" w:eastAsia="Arial Unicode MS" w:hAnsi="Garamond" w:cstheme="majorHAnsi"/>
          <w:color w:val="000000" w:themeColor="text1"/>
          <w:sz w:val="22"/>
          <w:szCs w:val="22"/>
        </w:rPr>
        <w:t>eactionists are</w:t>
      </w:r>
      <w:r w:rsidR="00164DBA" w:rsidRPr="00164DBA">
        <w:rPr>
          <w:rFonts w:ascii="Garamond" w:eastAsia="Arial Unicode MS" w:hAnsi="Garamond" w:cstheme="majorHAnsi"/>
          <w:color w:val="000000" w:themeColor="text1"/>
          <w:sz w:val="22"/>
          <w:szCs w:val="22"/>
        </w:rPr>
        <w:t xml:space="preserve"> </w:t>
      </w:r>
      <w:r w:rsidR="00FF5B62">
        <w:rPr>
          <w:rFonts w:ascii="Garamond" w:eastAsia="Arial Unicode MS" w:hAnsi="Garamond" w:cstheme="majorHAnsi"/>
          <w:color w:val="000000" w:themeColor="text1"/>
          <w:sz w:val="22"/>
          <w:szCs w:val="22"/>
        </w:rPr>
        <w:t>powered</w:t>
      </w:r>
      <w:r w:rsidR="00164DBA" w:rsidRPr="00164DBA">
        <w:rPr>
          <w:rFonts w:ascii="Garamond" w:eastAsia="Arial Unicode MS" w:hAnsi="Garamond" w:cstheme="majorHAnsi"/>
          <w:color w:val="000000" w:themeColor="text1"/>
          <w:sz w:val="22"/>
          <w:szCs w:val="22"/>
        </w:rPr>
        <w:t xml:space="preserve"> by a nostalgic false consciousness, a drive to reach Utopia by re-tracing footsteps</w:t>
      </w:r>
      <w:r w:rsidR="002E0F45">
        <w:rPr>
          <w:rFonts w:ascii="Garamond" w:eastAsia="Arial Unicode MS" w:hAnsi="Garamond" w:cstheme="majorHAnsi"/>
          <w:color w:val="000000" w:themeColor="text1"/>
          <w:sz w:val="22"/>
          <w:szCs w:val="22"/>
        </w:rPr>
        <w:t xml:space="preserve"> (d</w:t>
      </w:r>
      <w:r w:rsidR="00164DBA" w:rsidRPr="00164DBA">
        <w:rPr>
          <w:rFonts w:ascii="Garamond" w:eastAsia="Arial Unicode MS" w:hAnsi="Garamond" w:cstheme="majorHAnsi"/>
          <w:color w:val="000000" w:themeColor="text1"/>
          <w:sz w:val="22"/>
          <w:szCs w:val="22"/>
        </w:rPr>
        <w:t xml:space="preserve">on’t tell </w:t>
      </w:r>
      <w:proofErr w:type="spellStart"/>
      <w:r w:rsidR="00164DBA" w:rsidRPr="00164DBA">
        <w:rPr>
          <w:rFonts w:ascii="Garamond" w:eastAsia="Arial Unicode MS" w:hAnsi="Garamond" w:cstheme="majorHAnsi"/>
          <w:color w:val="000000" w:themeColor="text1"/>
          <w:sz w:val="22"/>
          <w:szCs w:val="22"/>
        </w:rPr>
        <w:t>em</w:t>
      </w:r>
      <w:proofErr w:type="spellEnd"/>
      <w:r w:rsidR="00164DBA" w:rsidRPr="00164DBA">
        <w:rPr>
          <w:rFonts w:ascii="Garamond" w:eastAsia="Arial Unicode MS" w:hAnsi="Garamond" w:cstheme="majorHAnsi"/>
          <w:color w:val="000000" w:themeColor="text1"/>
          <w:sz w:val="22"/>
          <w:szCs w:val="22"/>
        </w:rPr>
        <w:t xml:space="preserve"> that history is mutable</w:t>
      </w:r>
      <w:r w:rsidR="002E0F45">
        <w:rPr>
          <w:rFonts w:ascii="Garamond" w:eastAsia="Arial Unicode MS" w:hAnsi="Garamond" w:cstheme="majorHAnsi"/>
          <w:color w:val="000000" w:themeColor="text1"/>
          <w:sz w:val="22"/>
          <w:szCs w:val="22"/>
        </w:rPr>
        <w:t>, Radwan would say)</w:t>
      </w:r>
      <w:r w:rsidR="00164DBA"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What the fuck do you want to return to?</w:t>
      </w:r>
      <w:r w:rsidR="00164DBA" w:rsidRPr="00164DBA">
        <w:rPr>
          <w:rFonts w:ascii="Garamond" w:eastAsia="Arial Unicode MS" w:hAnsi="Garamond" w:cstheme="majorHAnsi"/>
          <w:color w:val="000000" w:themeColor="text1"/>
          <w:sz w:val="22"/>
          <w:szCs w:val="22"/>
        </w:rPr>
        <w:t xml:space="preserve"> cry the </w:t>
      </w:r>
      <w:r w:rsidR="00F12B55">
        <w:rPr>
          <w:rFonts w:ascii="Garamond" w:eastAsia="Arial Unicode MS" w:hAnsi="Garamond" w:cstheme="majorHAnsi"/>
          <w:color w:val="000000" w:themeColor="text1"/>
          <w:sz w:val="22"/>
          <w:szCs w:val="22"/>
        </w:rPr>
        <w:t>techno-</w:t>
      </w:r>
      <w:r w:rsidR="0046578D">
        <w:rPr>
          <w:rFonts w:ascii="Garamond" w:eastAsia="Arial Unicode MS" w:hAnsi="Garamond" w:cstheme="majorHAnsi"/>
          <w:color w:val="000000" w:themeColor="text1"/>
          <w:sz w:val="22"/>
          <w:szCs w:val="22"/>
        </w:rPr>
        <w:t>a</w:t>
      </w:r>
      <w:r w:rsidR="00164DBA" w:rsidRPr="00164DBA">
        <w:rPr>
          <w:rFonts w:ascii="Garamond" w:eastAsia="Arial Unicode MS" w:hAnsi="Garamond" w:cstheme="majorHAnsi"/>
          <w:color w:val="000000" w:themeColor="text1"/>
          <w:sz w:val="22"/>
          <w:szCs w:val="22"/>
        </w:rPr>
        <w:t>ccelerationists</w:t>
      </w:r>
      <w:r w:rsidR="002E0F45">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 only way out is through!</w:t>
      </w:r>
      <w:r w:rsidR="00164DBA" w:rsidRPr="00164DBA">
        <w:rPr>
          <w:rFonts w:ascii="Garamond" w:eastAsia="Arial Unicode MS" w:hAnsi="Garamond" w:cstheme="majorHAnsi"/>
          <w:color w:val="000000" w:themeColor="text1"/>
          <w:sz w:val="22"/>
          <w:szCs w:val="22"/>
        </w:rPr>
        <w:t xml:space="preserve"> </w:t>
      </w:r>
      <w:r w:rsidR="00435B02">
        <w:rPr>
          <w:rFonts w:ascii="Garamond" w:eastAsia="Arial Unicode MS" w:hAnsi="Garamond" w:cstheme="majorHAnsi"/>
          <w:color w:val="000000" w:themeColor="text1"/>
          <w:sz w:val="22"/>
          <w:szCs w:val="22"/>
        </w:rPr>
        <w:t xml:space="preserve"> </w:t>
      </w:r>
    </w:p>
    <w:p w14:paraId="667392A8" w14:textId="5499B202" w:rsidR="00401EBD" w:rsidRDefault="00867CF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My</w:t>
      </w:r>
      <w:r w:rsidR="00435B02" w:rsidRPr="00435B02">
        <w:rPr>
          <w:rFonts w:ascii="Garamond" w:eastAsia="Arial Unicode MS" w:hAnsi="Garamond" w:cstheme="majorHAnsi"/>
          <w:color w:val="000000" w:themeColor="text1"/>
          <w:sz w:val="22"/>
          <w:szCs w:val="22"/>
        </w:rPr>
        <w:t xml:space="preserve"> personal interpretation for the motivations of </w:t>
      </w:r>
      <w:r w:rsidR="00ED7A07">
        <w:rPr>
          <w:rFonts w:ascii="Garamond" w:eastAsia="Arial Unicode MS" w:hAnsi="Garamond" w:cstheme="majorHAnsi"/>
          <w:color w:val="000000" w:themeColor="text1"/>
          <w:sz w:val="22"/>
          <w:szCs w:val="22"/>
        </w:rPr>
        <w:t>l</w:t>
      </w:r>
      <w:r w:rsidR="00435B02" w:rsidRPr="00435B02">
        <w:rPr>
          <w:rFonts w:ascii="Garamond" w:eastAsia="Arial Unicode MS" w:hAnsi="Garamond" w:cstheme="majorHAnsi"/>
          <w:color w:val="000000" w:themeColor="text1"/>
          <w:sz w:val="22"/>
          <w:szCs w:val="22"/>
        </w:rPr>
        <w:t>eft</w:t>
      </w:r>
      <w:r w:rsidR="00FF5B62">
        <w:rPr>
          <w:rFonts w:ascii="Garamond" w:eastAsia="Arial Unicode MS" w:hAnsi="Garamond" w:cstheme="majorHAnsi"/>
          <w:color w:val="000000" w:themeColor="text1"/>
          <w:sz w:val="22"/>
          <w:szCs w:val="22"/>
        </w:rPr>
        <w:t>wing</w:t>
      </w:r>
      <w:r w:rsidR="00ED7A07">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00435B02" w:rsidRPr="00435B02">
        <w:rPr>
          <w:rFonts w:ascii="Garamond" w:eastAsia="Arial Unicode MS" w:hAnsi="Garamond" w:cstheme="majorHAnsi"/>
          <w:color w:val="000000" w:themeColor="text1"/>
          <w:sz w:val="22"/>
          <w:szCs w:val="22"/>
        </w:rPr>
        <w:t xml:space="preserve"> stems from a </w:t>
      </w:r>
      <w:r w:rsidR="00401EBD">
        <w:rPr>
          <w:rFonts w:ascii="Garamond" w:eastAsia="Arial Unicode MS" w:hAnsi="Garamond" w:cstheme="majorHAnsi"/>
          <w:color w:val="000000" w:themeColor="text1"/>
          <w:sz w:val="22"/>
          <w:szCs w:val="22"/>
        </w:rPr>
        <w:t xml:space="preserve">tension. On the one hand, there exists a </w:t>
      </w:r>
      <w:r w:rsidR="00435B02" w:rsidRPr="00435B02">
        <w:rPr>
          <w:rFonts w:ascii="Garamond" w:eastAsia="Arial Unicode MS" w:hAnsi="Garamond" w:cstheme="majorHAnsi"/>
          <w:color w:val="000000" w:themeColor="text1"/>
          <w:sz w:val="22"/>
          <w:szCs w:val="22"/>
        </w:rPr>
        <w:t>profound sensitivity</w:t>
      </w:r>
      <w:r w:rsidR="00401EBD">
        <w:rPr>
          <w:rFonts w:ascii="Garamond" w:eastAsia="Arial Unicode MS" w:hAnsi="Garamond" w:cstheme="majorHAnsi"/>
          <w:color w:val="000000" w:themeColor="text1"/>
          <w:sz w:val="22"/>
          <w:szCs w:val="22"/>
        </w:rPr>
        <w:t xml:space="preserve"> </w:t>
      </w:r>
      <w:r w:rsidR="00435B02" w:rsidRPr="00435B02">
        <w:rPr>
          <w:rFonts w:ascii="Garamond" w:eastAsia="Arial Unicode MS" w:hAnsi="Garamond" w:cstheme="majorHAnsi"/>
          <w:color w:val="000000" w:themeColor="text1"/>
          <w:sz w:val="22"/>
          <w:szCs w:val="22"/>
        </w:rPr>
        <w:t>a</w:t>
      </w:r>
      <w:r w:rsidR="00401EBD">
        <w:rPr>
          <w:rFonts w:ascii="Garamond" w:eastAsia="Arial Unicode MS" w:hAnsi="Garamond" w:cstheme="majorHAnsi"/>
          <w:color w:val="000000" w:themeColor="text1"/>
          <w:sz w:val="22"/>
          <w:szCs w:val="22"/>
        </w:rPr>
        <w:t>nd</w:t>
      </w:r>
      <w:r w:rsidR="00435B02" w:rsidRPr="00435B02">
        <w:rPr>
          <w:rFonts w:ascii="Garamond" w:eastAsia="Arial Unicode MS" w:hAnsi="Garamond" w:cstheme="majorHAnsi"/>
          <w:color w:val="000000" w:themeColor="text1"/>
          <w:sz w:val="22"/>
          <w:szCs w:val="22"/>
        </w:rPr>
        <w:t xml:space="preserve"> humanist reaction </w:t>
      </w:r>
      <w:r w:rsidR="00401EBD">
        <w:rPr>
          <w:rFonts w:ascii="Garamond" w:eastAsia="Arial Unicode MS" w:hAnsi="Garamond" w:cstheme="majorHAnsi"/>
          <w:color w:val="000000" w:themeColor="text1"/>
          <w:sz w:val="22"/>
          <w:szCs w:val="22"/>
        </w:rPr>
        <w:t>against</w:t>
      </w:r>
      <w:r w:rsidR="00435B02" w:rsidRPr="00435B02">
        <w:rPr>
          <w:rFonts w:ascii="Garamond" w:eastAsia="Arial Unicode MS" w:hAnsi="Garamond" w:cstheme="majorHAnsi"/>
          <w:color w:val="000000" w:themeColor="text1"/>
          <w:sz w:val="22"/>
          <w:szCs w:val="22"/>
        </w:rPr>
        <w:t xml:space="preserve"> technology: </w:t>
      </w:r>
      <w:r w:rsidR="00435B02" w:rsidRPr="00435B02">
        <w:rPr>
          <w:rFonts w:ascii="Garamond" w:eastAsia="Arial Unicode MS" w:hAnsi="Garamond" w:cstheme="majorHAnsi"/>
          <w:color w:val="000000" w:themeColor="text1"/>
          <w:sz w:val="22"/>
          <w:szCs w:val="22"/>
        </w:rPr>
        <w:lastRenderedPageBreak/>
        <w:t>commoditising friendship</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the raping of privacy</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monopolisation of advertising</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aesthetic totalitarianism, and the financing of </w:t>
      </w:r>
      <w:r w:rsidR="00401EBD">
        <w:rPr>
          <w:rFonts w:ascii="Garamond" w:eastAsia="Arial Unicode MS" w:hAnsi="Garamond" w:cstheme="majorHAnsi"/>
          <w:color w:val="000000" w:themeColor="text1"/>
          <w:sz w:val="22"/>
          <w:szCs w:val="22"/>
        </w:rPr>
        <w:t>histrionic</w:t>
      </w:r>
      <w:r w:rsidR="00435B02" w:rsidRPr="00435B02">
        <w:rPr>
          <w:rFonts w:ascii="Garamond" w:eastAsia="Arial Unicode MS" w:hAnsi="Garamond" w:cstheme="majorHAnsi"/>
          <w:color w:val="000000" w:themeColor="text1"/>
          <w:sz w:val="22"/>
          <w:szCs w:val="22"/>
        </w:rPr>
        <w:t xml:space="preserve"> loutish power-obsessed cunts</w:t>
      </w:r>
      <w:r w:rsidR="00401EBD">
        <w:rPr>
          <w:rFonts w:ascii="Garamond" w:eastAsia="Arial Unicode MS" w:hAnsi="Garamond" w:cstheme="majorHAnsi"/>
          <w:color w:val="000000" w:themeColor="text1"/>
          <w:sz w:val="22"/>
          <w:szCs w:val="22"/>
        </w:rPr>
        <w:t xml:space="preserve"> (I forget the correct name for the specific psychological disorder)</w:t>
      </w:r>
      <w:r w:rsidR="00435B02" w:rsidRPr="00435B02">
        <w:rPr>
          <w:rFonts w:ascii="Garamond" w:eastAsia="Arial Unicode MS" w:hAnsi="Garamond" w:cstheme="majorHAnsi"/>
          <w:color w:val="000000" w:themeColor="text1"/>
          <w:sz w:val="22"/>
          <w:szCs w:val="22"/>
        </w:rPr>
        <w:t>.</w:t>
      </w:r>
      <w:r w:rsidR="00401EBD">
        <w:rPr>
          <w:rFonts w:ascii="Garamond" w:eastAsia="Arial Unicode MS" w:hAnsi="Garamond" w:cstheme="majorHAnsi"/>
          <w:color w:val="000000" w:themeColor="text1"/>
          <w:sz w:val="22"/>
          <w:szCs w:val="22"/>
        </w:rPr>
        <w:t xml:space="preserve"> </w:t>
      </w:r>
      <w:r w:rsidR="00401EBD" w:rsidRPr="00401EBD">
        <w:rPr>
          <w:rFonts w:ascii="Garamond" w:eastAsia="Arial Unicode MS" w:hAnsi="Garamond" w:cstheme="majorHAnsi"/>
          <w:color w:val="000000" w:themeColor="text1"/>
          <w:sz w:val="22"/>
          <w:szCs w:val="22"/>
        </w:rPr>
        <w:t>The other</w:t>
      </w:r>
      <w:r w:rsidR="00714854">
        <w:rPr>
          <w:rFonts w:ascii="Garamond" w:eastAsia="Arial Unicode MS" w:hAnsi="Garamond" w:cstheme="majorHAnsi"/>
          <w:color w:val="000000" w:themeColor="text1"/>
          <w:sz w:val="22"/>
          <w:szCs w:val="22"/>
        </w:rPr>
        <w:t xml:space="preserve"> side of Folkism is an attractive force, those singing the body electric as they praise nature in all her bounteous wonders: the clarity of water</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the utility of wood and the generous occurrence of foods</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alcohol</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mushrooms and love.</w:t>
      </w:r>
    </w:p>
    <w:p w14:paraId="1A256484" w14:textId="1DB5259E" w:rsidR="00435B02" w:rsidRDefault="00435B02"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435B02">
        <w:rPr>
          <w:rFonts w:ascii="Garamond" w:eastAsia="Arial Unicode MS" w:hAnsi="Garamond" w:cstheme="majorHAnsi"/>
          <w:color w:val="000000" w:themeColor="text1"/>
          <w:sz w:val="22"/>
          <w:szCs w:val="22"/>
        </w:rPr>
        <w:t xml:space="preserve">My vision revolved </w:t>
      </w:r>
      <w:r w:rsidR="009C59DC">
        <w:rPr>
          <w:rFonts w:ascii="Garamond" w:eastAsia="Arial Unicode MS" w:hAnsi="Garamond" w:cstheme="majorHAnsi"/>
          <w:color w:val="000000" w:themeColor="text1"/>
          <w:sz w:val="22"/>
          <w:szCs w:val="22"/>
        </w:rPr>
        <w:t>around a future based on</w:t>
      </w:r>
      <w:r w:rsidRPr="00435B02">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Pr="00435B02">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Techno-Accelerationism</w:t>
      </w:r>
      <w:r w:rsidR="00155C29">
        <w:rPr>
          <w:rFonts w:ascii="Garamond" w:eastAsia="Arial Unicode MS" w:hAnsi="Garamond" w:cstheme="majorHAnsi"/>
          <w:color w:val="000000" w:themeColor="text1"/>
          <w:sz w:val="22"/>
          <w:szCs w:val="22"/>
        </w:rPr>
        <w:t>, asking</w:t>
      </w:r>
      <w:r w:rsidRPr="00435B02">
        <w:rPr>
          <w:rFonts w:ascii="Garamond" w:eastAsia="Arial Unicode MS" w:hAnsi="Garamond" w:cstheme="majorHAnsi"/>
          <w:color w:val="000000" w:themeColor="text1"/>
          <w:sz w:val="22"/>
          <w:szCs w:val="22"/>
        </w:rPr>
        <w:t>: “How would a post-Capitalist future look, but one where the folk</w:t>
      </w:r>
      <w:r w:rsidR="00074294">
        <w:rPr>
          <w:rFonts w:ascii="Garamond" w:eastAsia="Arial Unicode MS" w:hAnsi="Garamond" w:cstheme="majorHAnsi"/>
          <w:color w:val="000000" w:themeColor="text1"/>
          <w:sz w:val="22"/>
          <w:szCs w:val="22"/>
        </w:rPr>
        <w:t xml:space="preserve"> and technology-embracing </w:t>
      </w:r>
      <w:r w:rsidR="0094112F">
        <w:rPr>
          <w:rFonts w:ascii="Garamond" w:eastAsia="Arial Unicode MS" w:hAnsi="Garamond" w:cstheme="majorHAnsi"/>
          <w:color w:val="000000" w:themeColor="text1"/>
          <w:sz w:val="22"/>
          <w:szCs w:val="22"/>
        </w:rPr>
        <w:t>outlook</w:t>
      </w:r>
      <w:r w:rsidR="00074294">
        <w:rPr>
          <w:rFonts w:ascii="Garamond" w:eastAsia="Arial Unicode MS" w:hAnsi="Garamond" w:cstheme="majorHAnsi"/>
          <w:color w:val="000000" w:themeColor="text1"/>
          <w:sz w:val="22"/>
          <w:szCs w:val="22"/>
        </w:rPr>
        <w:t>s</w:t>
      </w:r>
      <w:r w:rsidR="0094112F">
        <w:rPr>
          <w:rFonts w:ascii="Garamond" w:eastAsia="Arial Unicode MS" w:hAnsi="Garamond" w:cstheme="majorHAnsi"/>
          <w:color w:val="000000" w:themeColor="text1"/>
          <w:sz w:val="22"/>
          <w:szCs w:val="22"/>
        </w:rPr>
        <w:t xml:space="preserve"> </w:t>
      </w:r>
      <w:r w:rsidRPr="00435B02">
        <w:rPr>
          <w:rFonts w:ascii="Garamond" w:eastAsia="Arial Unicode MS" w:hAnsi="Garamond" w:cstheme="majorHAnsi"/>
          <w:color w:val="000000" w:themeColor="text1"/>
          <w:sz w:val="22"/>
          <w:szCs w:val="22"/>
        </w:rPr>
        <w:t xml:space="preserve">persist?” </w:t>
      </w:r>
    </w:p>
    <w:p w14:paraId="4220D955" w14:textId="77777777" w:rsidR="00117772"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Progressives and Conservatives</w:t>
      </w: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are words</w:t>
      </w:r>
      <w:r w:rsidRPr="00C43416">
        <w:rPr>
          <w:rFonts w:ascii="Garamond" w:eastAsia="Arial Unicode MS" w:hAnsi="Garamond" w:cstheme="majorHAnsi"/>
          <w:color w:val="000000" w:themeColor="text1"/>
          <w:sz w:val="22"/>
          <w:szCs w:val="22"/>
        </w:rPr>
        <w:t xml:space="preserve"> too </w:t>
      </w:r>
      <w:r w:rsidR="008F0403">
        <w:rPr>
          <w:rFonts w:ascii="Garamond" w:eastAsia="Arial Unicode MS" w:hAnsi="Garamond" w:cstheme="majorHAnsi"/>
          <w:color w:val="000000" w:themeColor="text1"/>
          <w:sz w:val="22"/>
          <w:szCs w:val="22"/>
        </w:rPr>
        <w:t>stained</w:t>
      </w:r>
      <w:r w:rsidRPr="00C43416">
        <w:rPr>
          <w:rFonts w:ascii="Garamond" w:eastAsia="Arial Unicode MS" w:hAnsi="Garamond" w:cstheme="majorHAnsi"/>
          <w:color w:val="000000" w:themeColor="text1"/>
          <w:sz w:val="22"/>
          <w:szCs w:val="22"/>
        </w:rPr>
        <w:t xml:space="preserve"> with emotion</w:t>
      </w:r>
      <w:r w:rsidR="008F0403">
        <w:rPr>
          <w:rFonts w:ascii="Garamond" w:eastAsia="Arial Unicode MS" w:hAnsi="Garamond" w:cstheme="majorHAnsi"/>
          <w:color w:val="000000" w:themeColor="text1"/>
          <w:sz w:val="22"/>
          <w:szCs w:val="22"/>
        </w:rPr>
        <w:t xml:space="preserve"> </w:t>
      </w:r>
      <w:r w:rsidR="00C730DC">
        <w:rPr>
          <w:rFonts w:ascii="Garamond" w:eastAsia="Arial Unicode MS" w:hAnsi="Garamond" w:cstheme="majorHAnsi"/>
          <w:color w:val="000000" w:themeColor="text1"/>
          <w:sz w:val="22"/>
          <w:szCs w:val="22"/>
        </w:rPr>
        <w:t xml:space="preserve">to stand for </w:t>
      </w:r>
      <w:r w:rsidR="00867CF4">
        <w:rPr>
          <w:rFonts w:ascii="Garamond" w:eastAsia="Arial Unicode MS" w:hAnsi="Garamond" w:cstheme="majorHAnsi"/>
          <w:color w:val="000000" w:themeColor="text1"/>
          <w:sz w:val="22"/>
          <w:szCs w:val="22"/>
        </w:rPr>
        <w:t>A</w:t>
      </w:r>
      <w:r w:rsidR="00C730DC">
        <w:rPr>
          <w:rFonts w:ascii="Garamond" w:eastAsia="Arial Unicode MS" w:hAnsi="Garamond" w:cstheme="majorHAnsi"/>
          <w:color w:val="000000" w:themeColor="text1"/>
          <w:sz w:val="22"/>
          <w:szCs w:val="22"/>
        </w:rPr>
        <w:t>ccelerationis</w:t>
      </w:r>
      <w:r w:rsidR="00867CF4">
        <w:rPr>
          <w:rFonts w:ascii="Garamond" w:eastAsia="Arial Unicode MS" w:hAnsi="Garamond" w:cstheme="majorHAnsi"/>
          <w:color w:val="000000" w:themeColor="text1"/>
          <w:sz w:val="22"/>
          <w:szCs w:val="22"/>
        </w:rPr>
        <w:t>ts</w:t>
      </w:r>
      <w:r w:rsidR="00C730DC">
        <w:rPr>
          <w:rFonts w:ascii="Garamond" w:eastAsia="Arial Unicode MS" w:hAnsi="Garamond" w:cstheme="majorHAnsi"/>
          <w:color w:val="000000" w:themeColor="text1"/>
          <w:sz w:val="22"/>
          <w:szCs w:val="22"/>
        </w:rPr>
        <w:t xml:space="preserve"> and </w:t>
      </w:r>
      <w:proofErr w:type="spellStart"/>
      <w:r w:rsidR="00F749C7">
        <w:rPr>
          <w:rFonts w:ascii="Garamond" w:eastAsia="Arial Unicode MS" w:hAnsi="Garamond" w:cstheme="majorHAnsi"/>
          <w:color w:val="000000" w:themeColor="text1"/>
          <w:sz w:val="22"/>
          <w:szCs w:val="22"/>
        </w:rPr>
        <w:t>Folkis</w:t>
      </w:r>
      <w:r w:rsidR="00867CF4">
        <w:rPr>
          <w:rFonts w:ascii="Garamond" w:eastAsia="Arial Unicode MS" w:hAnsi="Garamond" w:cstheme="majorHAnsi"/>
          <w:color w:val="000000" w:themeColor="text1"/>
          <w:sz w:val="22"/>
          <w:szCs w:val="22"/>
        </w:rPr>
        <w:t>ts</w:t>
      </w:r>
      <w:proofErr w:type="spellEnd"/>
      <w:r w:rsidRPr="00C43416">
        <w:rPr>
          <w:rFonts w:ascii="Garamond" w:eastAsia="Arial Unicode MS" w:hAnsi="Garamond" w:cstheme="majorHAnsi"/>
          <w:color w:val="000000" w:themeColor="text1"/>
          <w:sz w:val="22"/>
          <w:szCs w:val="22"/>
        </w:rPr>
        <w:t>. You see, progressives are characterized by continuing along a given trajectory</w:t>
      </w:r>
      <w:r w:rsidR="006477BA">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and there are plenty of belief systems and behaviours that are progressive yet not </w:t>
      </w:r>
      <w:r w:rsidR="0046578D">
        <w:rPr>
          <w:rFonts w:ascii="Garamond" w:eastAsia="Arial Unicode MS" w:hAnsi="Garamond" w:cstheme="majorHAnsi"/>
          <w:color w:val="000000" w:themeColor="text1"/>
          <w:sz w:val="22"/>
          <w:szCs w:val="22"/>
        </w:rPr>
        <w:t>a</w:t>
      </w:r>
      <w:r w:rsidRPr="00C43416">
        <w:rPr>
          <w:rFonts w:ascii="Garamond" w:eastAsia="Arial Unicode MS" w:hAnsi="Garamond" w:cstheme="majorHAnsi"/>
          <w:color w:val="000000" w:themeColor="text1"/>
          <w:sz w:val="22"/>
          <w:szCs w:val="22"/>
        </w:rPr>
        <w:t>ccelerationist</w:t>
      </w:r>
      <w:r w:rsidR="0052250B">
        <w:rPr>
          <w:rFonts w:ascii="Garamond" w:eastAsia="Arial Unicode MS" w:hAnsi="Garamond" w:cstheme="majorHAnsi"/>
          <w:color w:val="000000" w:themeColor="text1"/>
          <w:sz w:val="22"/>
          <w:szCs w:val="22"/>
        </w:rPr>
        <w:t xml:space="preserve"> (such as gender equality)</w:t>
      </w:r>
      <w:r w:rsidR="002915DF">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sidR="002915DF">
        <w:rPr>
          <w:rFonts w:ascii="Garamond" w:eastAsia="Arial Unicode MS" w:hAnsi="Garamond" w:cstheme="majorHAnsi"/>
          <w:color w:val="000000" w:themeColor="text1"/>
          <w:sz w:val="22"/>
          <w:szCs w:val="22"/>
        </w:rPr>
        <w:t>Linear progressiv</w:t>
      </w:r>
      <w:r w:rsidR="00956DCC">
        <w:rPr>
          <w:rFonts w:ascii="Garamond" w:eastAsia="Arial Unicode MS" w:hAnsi="Garamond" w:cstheme="majorHAnsi"/>
          <w:color w:val="000000" w:themeColor="text1"/>
          <w:sz w:val="22"/>
          <w:szCs w:val="22"/>
        </w:rPr>
        <w:t>e movement</w:t>
      </w:r>
      <w:r w:rsidR="006477BA">
        <w:rPr>
          <w:rFonts w:ascii="Garamond" w:eastAsia="Arial Unicode MS" w:hAnsi="Garamond" w:cstheme="majorHAnsi"/>
          <w:color w:val="000000" w:themeColor="text1"/>
          <w:sz w:val="22"/>
          <w:szCs w:val="22"/>
        </w:rPr>
        <w:t>s</w:t>
      </w:r>
      <w:r w:rsidRPr="00C43416">
        <w:rPr>
          <w:rFonts w:ascii="Garamond" w:eastAsia="Arial Unicode MS" w:hAnsi="Garamond" w:cstheme="majorHAnsi"/>
          <w:color w:val="000000" w:themeColor="text1"/>
          <w:sz w:val="22"/>
          <w:szCs w:val="22"/>
        </w:rPr>
        <w:t xml:space="preserve"> lead to local minima</w:t>
      </w:r>
      <w:r w:rsidR="00DA40D4">
        <w:rPr>
          <w:rFonts w:ascii="Garamond" w:eastAsia="Arial Unicode MS" w:hAnsi="Garamond" w:cstheme="majorHAnsi"/>
          <w:color w:val="000000" w:themeColor="text1"/>
          <w:sz w:val="22"/>
          <w:szCs w:val="22"/>
        </w:rPr>
        <w:t xml:space="preserve"> “</w:t>
      </w:r>
      <w:proofErr w:type="spellStart"/>
      <w:r w:rsidR="00DA40D4">
        <w:rPr>
          <w:rFonts w:ascii="Garamond" w:eastAsia="Arial Unicode MS" w:hAnsi="Garamond" w:cstheme="majorHAnsi"/>
          <w:color w:val="000000" w:themeColor="text1"/>
          <w:sz w:val="22"/>
          <w:szCs w:val="22"/>
        </w:rPr>
        <w:t>saddlepoints</w:t>
      </w:r>
      <w:proofErr w:type="spellEnd"/>
      <w:r w:rsidR="00DA40D4">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solutions that satisfy a problem in a narrow but not broad sense (Marxism would count, but I wouldn’t fight about it).</w:t>
      </w:r>
      <w:r w:rsidR="001029D3">
        <w:rPr>
          <w:rFonts w:ascii="Garamond" w:eastAsia="Arial Unicode MS" w:hAnsi="Garamond" w:cstheme="majorHAnsi"/>
          <w:color w:val="000000" w:themeColor="text1"/>
          <w:sz w:val="22"/>
          <w:szCs w:val="22"/>
        </w:rPr>
        <w:t xml:space="preserve"> </w:t>
      </w:r>
    </w:p>
    <w:p w14:paraId="153DFBCA" w14:textId="3170B391" w:rsidR="005A5669" w:rsidRDefault="00117772" w:rsidP="00C43416">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w:t>
      </w:r>
      <w:r w:rsidRPr="00117772">
        <w:rPr>
          <w:rFonts w:ascii="Garamond" w:eastAsia="Arial Unicode MS" w:hAnsi="Garamond" w:cstheme="majorHAnsi"/>
          <w:color w:val="000000" w:themeColor="text1"/>
          <w:sz w:val="22"/>
          <w:szCs w:val="22"/>
        </w:rPr>
        <w:t>addlepoint</w:t>
      </w:r>
      <w:proofErr w:type="spellEnd"/>
      <w:r>
        <w:rPr>
          <w:rFonts w:ascii="Garamond" w:eastAsia="Arial Unicode MS" w:hAnsi="Garamond" w:cstheme="majorHAnsi"/>
          <w:color w:val="000000" w:themeColor="text1"/>
          <w:sz w:val="22"/>
          <w:szCs w:val="22"/>
        </w:rPr>
        <w:t xml:space="preserve"> is </w:t>
      </w:r>
      <w:r w:rsidR="001029D3">
        <w:rPr>
          <w:rFonts w:ascii="Garamond" w:eastAsia="Arial Unicode MS" w:hAnsi="Garamond" w:cstheme="majorHAnsi"/>
          <w:color w:val="000000" w:themeColor="text1"/>
          <w:sz w:val="22"/>
          <w:szCs w:val="22"/>
        </w:rPr>
        <w:t>a term we use in AI,</w:t>
      </w:r>
      <w:r w:rsidR="00DA40D4">
        <w:rPr>
          <w:rFonts w:ascii="Garamond" w:eastAsia="Arial Unicode MS" w:hAnsi="Garamond" w:cstheme="majorHAnsi"/>
          <w:color w:val="000000" w:themeColor="text1"/>
          <w:sz w:val="22"/>
          <w:szCs w:val="22"/>
        </w:rPr>
        <w:t xml:space="preserve"> thinking you’re at an optimal solution, at the lowest point of error, but in fact you’re just on a </w:t>
      </w:r>
      <w:r w:rsidR="009945E1">
        <w:rPr>
          <w:rFonts w:ascii="Garamond" w:eastAsia="Arial Unicode MS" w:hAnsi="Garamond" w:cstheme="majorHAnsi"/>
          <w:color w:val="000000" w:themeColor="text1"/>
          <w:sz w:val="22"/>
          <w:szCs w:val="22"/>
        </w:rPr>
        <w:t>plateau</w:t>
      </w:r>
      <w:r w:rsidR="001029D3">
        <w:rPr>
          <w:rFonts w:ascii="Garamond" w:eastAsia="Arial Unicode MS" w:hAnsi="Garamond" w:cstheme="majorHAnsi"/>
          <w:color w:val="000000" w:themeColor="text1"/>
          <w:sz w:val="22"/>
          <w:szCs w:val="22"/>
        </w:rPr>
        <w:t xml:space="preserve">, </w:t>
      </w:r>
      <w:r w:rsidR="000E36D8">
        <w:rPr>
          <w:rFonts w:ascii="Garamond" w:eastAsia="Arial Unicode MS" w:hAnsi="Garamond" w:cstheme="majorHAnsi"/>
          <w:color w:val="000000" w:themeColor="text1"/>
          <w:sz w:val="22"/>
          <w:szCs w:val="22"/>
        </w:rPr>
        <w:t xml:space="preserve">like a high </w:t>
      </w:r>
      <w:r w:rsidR="00E60E5C">
        <w:rPr>
          <w:rFonts w:ascii="Garamond" w:eastAsia="Arial Unicode MS" w:hAnsi="Garamond" w:cstheme="majorHAnsi"/>
          <w:color w:val="000000" w:themeColor="text1"/>
          <w:sz w:val="22"/>
          <w:szCs w:val="22"/>
        </w:rPr>
        <w:t>mountainous p</w:t>
      </w:r>
      <w:r w:rsidR="00586A7F">
        <w:rPr>
          <w:rFonts w:ascii="Garamond" w:eastAsia="Arial Unicode MS" w:hAnsi="Garamond" w:cstheme="majorHAnsi"/>
          <w:color w:val="000000" w:themeColor="text1"/>
          <w:sz w:val="22"/>
          <w:szCs w:val="22"/>
        </w:rPr>
        <w:t>asture</w:t>
      </w:r>
      <w:r w:rsidR="001029D3">
        <w:rPr>
          <w:rFonts w:ascii="Garamond" w:eastAsia="Arial Unicode MS" w:hAnsi="Garamond" w:cstheme="majorHAnsi"/>
          <w:color w:val="000000" w:themeColor="text1"/>
          <w:sz w:val="22"/>
          <w:szCs w:val="22"/>
        </w:rPr>
        <w:t>.</w:t>
      </w:r>
      <w:r w:rsidR="00827A75">
        <w:rPr>
          <w:rFonts w:ascii="Garamond" w:eastAsia="Arial Unicode MS" w:hAnsi="Garamond" w:cstheme="majorHAnsi"/>
          <w:color w:val="000000" w:themeColor="text1"/>
          <w:sz w:val="22"/>
          <w:szCs w:val="22"/>
        </w:rPr>
        <w:t xml:space="preserve"> </w:t>
      </w:r>
      <w:r w:rsidR="006477BA">
        <w:rPr>
          <w:rFonts w:ascii="Garamond" w:eastAsia="Arial Unicode MS" w:hAnsi="Garamond" w:cstheme="majorHAnsi"/>
          <w:color w:val="000000" w:themeColor="text1"/>
          <w:sz w:val="22"/>
          <w:szCs w:val="22"/>
        </w:rPr>
        <w:t xml:space="preserve">Ideas of Utopia </w:t>
      </w:r>
      <w:r w:rsidR="008642C7">
        <w:rPr>
          <w:rFonts w:ascii="Garamond" w:eastAsia="Arial Unicode MS" w:hAnsi="Garamond" w:cstheme="majorHAnsi"/>
          <w:color w:val="000000" w:themeColor="text1"/>
          <w:sz w:val="22"/>
          <w:szCs w:val="22"/>
        </w:rPr>
        <w:t xml:space="preserve">are at risk of </w:t>
      </w:r>
      <w:r w:rsidR="00E611D8">
        <w:rPr>
          <w:rFonts w:ascii="Garamond" w:eastAsia="Arial Unicode MS" w:hAnsi="Garamond" w:cstheme="majorHAnsi"/>
          <w:color w:val="000000" w:themeColor="text1"/>
          <w:sz w:val="22"/>
          <w:szCs w:val="22"/>
        </w:rPr>
        <w:t>arriving</w:t>
      </w:r>
      <w:r w:rsidR="008642C7">
        <w:rPr>
          <w:rFonts w:ascii="Garamond" w:eastAsia="Arial Unicode MS" w:hAnsi="Garamond" w:cstheme="majorHAnsi"/>
          <w:color w:val="000000" w:themeColor="text1"/>
          <w:sz w:val="22"/>
          <w:szCs w:val="22"/>
        </w:rPr>
        <w:t xml:space="preserve"> at such</w:t>
      </w:r>
      <w:r w:rsidR="00827A75">
        <w:rPr>
          <w:rFonts w:ascii="Garamond" w:eastAsia="Arial Unicode MS" w:hAnsi="Garamond" w:cstheme="majorHAnsi"/>
          <w:color w:val="000000" w:themeColor="text1"/>
          <w:sz w:val="22"/>
          <w:szCs w:val="22"/>
        </w:rPr>
        <w:t xml:space="preserve"> a false </w:t>
      </w:r>
      <w:r w:rsidR="00586A7F">
        <w:rPr>
          <w:rFonts w:ascii="Garamond" w:eastAsia="Arial Unicode MS" w:hAnsi="Garamond" w:cstheme="majorHAnsi"/>
          <w:color w:val="000000" w:themeColor="text1"/>
          <w:sz w:val="22"/>
          <w:szCs w:val="22"/>
        </w:rPr>
        <w:t>plateau</w:t>
      </w:r>
      <w:r w:rsidR="00827A75">
        <w:rPr>
          <w:rFonts w:ascii="Garamond" w:eastAsia="Arial Unicode MS" w:hAnsi="Garamond" w:cstheme="majorHAnsi"/>
          <w:color w:val="000000" w:themeColor="text1"/>
          <w:sz w:val="22"/>
          <w:szCs w:val="22"/>
        </w:rPr>
        <w:t>: you think you’ve arrived</w:t>
      </w:r>
      <w:r w:rsidR="003628BD">
        <w:rPr>
          <w:rFonts w:ascii="Garamond" w:eastAsia="Arial Unicode MS" w:hAnsi="Garamond" w:cstheme="majorHAnsi"/>
          <w:color w:val="000000" w:themeColor="text1"/>
          <w:sz w:val="22"/>
          <w:szCs w:val="22"/>
        </w:rPr>
        <w:t xml:space="preserve"> at the utopic objective, as there doesn’t seem to be anywhere to </w:t>
      </w:r>
      <w:proofErr w:type="spellStart"/>
      <w:r w:rsidR="00D862D2">
        <w:rPr>
          <w:rFonts w:ascii="Garamond" w:eastAsia="Arial Unicode MS" w:hAnsi="Garamond" w:cstheme="majorHAnsi"/>
          <w:color w:val="000000" w:themeColor="text1"/>
          <w:sz w:val="22"/>
          <w:szCs w:val="22"/>
        </w:rPr>
        <w:t>left</w:t>
      </w:r>
      <w:proofErr w:type="spellEnd"/>
      <w:r w:rsidR="00D862D2">
        <w:rPr>
          <w:rFonts w:ascii="Garamond" w:eastAsia="Arial Unicode MS" w:hAnsi="Garamond" w:cstheme="majorHAnsi"/>
          <w:color w:val="000000" w:themeColor="text1"/>
          <w:sz w:val="22"/>
          <w:szCs w:val="22"/>
        </w:rPr>
        <w:t xml:space="preserve"> </w:t>
      </w:r>
      <w:r w:rsidR="003628BD">
        <w:rPr>
          <w:rFonts w:ascii="Garamond" w:eastAsia="Arial Unicode MS" w:hAnsi="Garamond" w:cstheme="majorHAnsi"/>
          <w:color w:val="000000" w:themeColor="text1"/>
          <w:sz w:val="22"/>
          <w:szCs w:val="22"/>
        </w:rPr>
        <w:t>go, but in fact you</w:t>
      </w:r>
      <w:r w:rsidR="00022F7F">
        <w:rPr>
          <w:rFonts w:ascii="Garamond" w:eastAsia="Arial Unicode MS" w:hAnsi="Garamond" w:cstheme="majorHAnsi"/>
          <w:color w:val="000000" w:themeColor="text1"/>
          <w:sz w:val="22"/>
          <w:szCs w:val="22"/>
        </w:rPr>
        <w:t>’re</w:t>
      </w:r>
      <w:r w:rsidR="003628BD">
        <w:rPr>
          <w:rFonts w:ascii="Garamond" w:eastAsia="Arial Unicode MS" w:hAnsi="Garamond" w:cstheme="majorHAnsi"/>
          <w:color w:val="000000" w:themeColor="text1"/>
          <w:sz w:val="22"/>
          <w:szCs w:val="22"/>
        </w:rPr>
        <w:t xml:space="preserve"> just on the </w:t>
      </w:r>
      <w:proofErr w:type="spellStart"/>
      <w:r w:rsidR="003628BD">
        <w:rPr>
          <w:rFonts w:ascii="Garamond" w:eastAsia="Arial Unicode MS" w:hAnsi="Garamond" w:cstheme="majorHAnsi"/>
          <w:color w:val="000000" w:themeColor="text1"/>
          <w:sz w:val="22"/>
          <w:szCs w:val="22"/>
        </w:rPr>
        <w:t>saddlepoint</w:t>
      </w:r>
      <w:proofErr w:type="spellEnd"/>
      <w:r w:rsidR="003628BD">
        <w:rPr>
          <w:rFonts w:ascii="Garamond" w:eastAsia="Arial Unicode MS" w:hAnsi="Garamond" w:cstheme="majorHAnsi"/>
          <w:color w:val="000000" w:themeColor="text1"/>
          <w:sz w:val="22"/>
          <w:szCs w:val="22"/>
        </w:rPr>
        <w:t xml:space="preserve"> and the optimal solution lies </w:t>
      </w:r>
      <w:r w:rsidR="00D862D2">
        <w:rPr>
          <w:rFonts w:ascii="Garamond" w:eastAsia="Arial Unicode MS" w:hAnsi="Garamond" w:cstheme="majorHAnsi"/>
          <w:color w:val="000000" w:themeColor="text1"/>
          <w:sz w:val="22"/>
          <w:szCs w:val="22"/>
        </w:rPr>
        <w:t xml:space="preserve">off </w:t>
      </w:r>
      <w:r w:rsidR="003628BD">
        <w:rPr>
          <w:rFonts w:ascii="Garamond" w:eastAsia="Arial Unicode MS" w:hAnsi="Garamond" w:cstheme="majorHAnsi"/>
          <w:color w:val="000000" w:themeColor="text1"/>
          <w:sz w:val="22"/>
          <w:szCs w:val="22"/>
        </w:rPr>
        <w:t>down towards the stirrups</w:t>
      </w:r>
      <w:r w:rsidR="00144E2D">
        <w:rPr>
          <w:rFonts w:ascii="Garamond" w:eastAsia="Arial Unicode MS" w:hAnsi="Garamond" w:cstheme="majorHAnsi"/>
          <w:color w:val="000000" w:themeColor="text1"/>
          <w:sz w:val="22"/>
          <w:szCs w:val="22"/>
        </w:rPr>
        <w:t xml:space="preserve">, </w:t>
      </w:r>
      <w:r w:rsidR="00144E2D" w:rsidRPr="00144E2D">
        <w:rPr>
          <w:rFonts w:ascii="Garamond" w:eastAsia="Arial Unicode MS" w:hAnsi="Garamond" w:cstheme="majorHAnsi"/>
          <w:i/>
          <w:iCs/>
          <w:color w:val="000000" w:themeColor="text1"/>
          <w:sz w:val="22"/>
          <w:szCs w:val="22"/>
        </w:rPr>
        <w:t>pardner</w:t>
      </w:r>
      <w:r w:rsidR="003628BD">
        <w:rPr>
          <w:rFonts w:ascii="Garamond" w:eastAsia="Arial Unicode MS" w:hAnsi="Garamond" w:cstheme="majorHAnsi"/>
          <w:color w:val="000000" w:themeColor="text1"/>
          <w:sz w:val="22"/>
          <w:szCs w:val="22"/>
        </w:rPr>
        <w:t xml:space="preserve">. </w:t>
      </w:r>
    </w:p>
    <w:p w14:paraId="4D7C1A29" w14:textId="1F528832" w:rsidR="00D26859"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C43416">
        <w:rPr>
          <w:rFonts w:ascii="Garamond" w:eastAsia="Arial Unicode MS" w:hAnsi="Garamond" w:cstheme="majorHAnsi"/>
          <w:color w:val="000000" w:themeColor="text1"/>
          <w:sz w:val="22"/>
          <w:szCs w:val="22"/>
        </w:rPr>
        <w:t xml:space="preserve">The </w:t>
      </w:r>
      <w:r w:rsidR="000C5A62">
        <w:rPr>
          <w:rFonts w:ascii="Garamond" w:eastAsia="Arial Unicode MS" w:hAnsi="Garamond" w:cstheme="majorHAnsi"/>
          <w:color w:val="000000" w:themeColor="text1"/>
          <w:sz w:val="22"/>
          <w:szCs w:val="22"/>
        </w:rPr>
        <w:t>distinction</w:t>
      </w:r>
      <w:r w:rsidRPr="00C43416">
        <w:rPr>
          <w:rFonts w:ascii="Garamond" w:eastAsia="Arial Unicode MS" w:hAnsi="Garamond" w:cstheme="majorHAnsi"/>
          <w:color w:val="000000" w:themeColor="text1"/>
          <w:sz w:val="22"/>
          <w:szCs w:val="22"/>
        </w:rPr>
        <w:t xml:space="preserve"> </w:t>
      </w:r>
      <w:r w:rsidR="005A5669">
        <w:rPr>
          <w:rFonts w:ascii="Garamond" w:eastAsia="Arial Unicode MS" w:hAnsi="Garamond" w:cstheme="majorHAnsi"/>
          <w:color w:val="000000" w:themeColor="text1"/>
          <w:sz w:val="22"/>
          <w:szCs w:val="22"/>
        </w:rPr>
        <w:t xml:space="preserve">between </w:t>
      </w:r>
      <w:r w:rsidR="00795DE8">
        <w:rPr>
          <w:rFonts w:ascii="Garamond" w:eastAsia="Arial Unicode MS" w:hAnsi="Garamond" w:cstheme="majorHAnsi"/>
          <w:color w:val="000000" w:themeColor="text1"/>
          <w:sz w:val="22"/>
          <w:szCs w:val="22"/>
        </w:rPr>
        <w:t>A</w:t>
      </w:r>
      <w:r w:rsidR="005A5669" w:rsidRPr="005A5669">
        <w:rPr>
          <w:rFonts w:ascii="Garamond" w:eastAsia="Arial Unicode MS" w:hAnsi="Garamond" w:cstheme="majorHAnsi"/>
          <w:color w:val="000000" w:themeColor="text1"/>
          <w:sz w:val="22"/>
          <w:szCs w:val="22"/>
        </w:rPr>
        <w:t xml:space="preserve">ccelerationism and </w:t>
      </w:r>
      <w:r w:rsidR="00F749C7">
        <w:rPr>
          <w:rFonts w:ascii="Garamond" w:eastAsia="Arial Unicode MS" w:hAnsi="Garamond" w:cstheme="majorHAnsi"/>
          <w:color w:val="000000" w:themeColor="text1"/>
          <w:sz w:val="22"/>
          <w:szCs w:val="22"/>
        </w:rPr>
        <w:t>Folkism</w:t>
      </w:r>
      <w:r w:rsidR="005A5669" w:rsidRPr="005A5669">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is close to the </w:t>
      </w:r>
      <w:r w:rsidRPr="005A5669">
        <w:rPr>
          <w:rFonts w:ascii="Garamond" w:eastAsia="Arial Unicode MS" w:hAnsi="Garamond" w:cstheme="majorHAnsi"/>
          <w:i/>
          <w:iCs/>
          <w:color w:val="000000" w:themeColor="text1"/>
          <w:sz w:val="22"/>
          <w:szCs w:val="22"/>
        </w:rPr>
        <w:t>Apollonian and the Dionysian</w:t>
      </w:r>
      <w:r w:rsidRPr="00C43416">
        <w:rPr>
          <w:rFonts w:ascii="Garamond" w:eastAsia="Arial Unicode MS" w:hAnsi="Garamond" w:cstheme="majorHAnsi"/>
          <w:color w:val="000000" w:themeColor="text1"/>
          <w:sz w:val="22"/>
          <w:szCs w:val="22"/>
        </w:rPr>
        <w:t>, a</w:t>
      </w:r>
      <w:r w:rsidR="004949CE">
        <w:rPr>
          <w:rFonts w:ascii="Garamond" w:eastAsia="Arial Unicode MS" w:hAnsi="Garamond" w:cstheme="majorHAnsi"/>
          <w:color w:val="000000" w:themeColor="text1"/>
          <w:sz w:val="22"/>
          <w:szCs w:val="22"/>
        </w:rPr>
        <w:t>nother</w:t>
      </w:r>
      <w:r w:rsidRPr="00C43416">
        <w:rPr>
          <w:rFonts w:ascii="Garamond" w:eastAsia="Arial Unicode MS" w:hAnsi="Garamond" w:cstheme="majorHAnsi"/>
          <w:color w:val="000000" w:themeColor="text1"/>
          <w:sz w:val="22"/>
          <w:szCs w:val="22"/>
        </w:rPr>
        <w:t xml:space="preserve"> conceit of Nietzsche. Followers of Apollo</w:t>
      </w:r>
      <w:r w:rsidR="0069108B">
        <w:rPr>
          <w:rFonts w:ascii="Garamond" w:eastAsia="Arial Unicode MS" w:hAnsi="Garamond" w:cstheme="majorHAnsi"/>
          <w:color w:val="000000" w:themeColor="text1"/>
          <w:sz w:val="22"/>
          <w:szCs w:val="22"/>
        </w:rPr>
        <w:t>, so the legend</w:t>
      </w:r>
      <w:r w:rsidR="00DC607F">
        <w:rPr>
          <w:rFonts w:ascii="Garamond" w:eastAsia="Arial Unicode MS" w:hAnsi="Garamond" w:cstheme="majorHAnsi"/>
          <w:color w:val="000000" w:themeColor="text1"/>
          <w:sz w:val="22"/>
          <w:szCs w:val="22"/>
        </w:rPr>
        <w:t>s</w:t>
      </w:r>
      <w:r w:rsidR="0069108B">
        <w:rPr>
          <w:rFonts w:ascii="Garamond" w:eastAsia="Arial Unicode MS" w:hAnsi="Garamond" w:cstheme="majorHAnsi"/>
          <w:color w:val="000000" w:themeColor="text1"/>
          <w:sz w:val="22"/>
          <w:szCs w:val="22"/>
        </w:rPr>
        <w:t xml:space="preserve"> go, </w:t>
      </w:r>
      <w:r w:rsidRPr="00C43416">
        <w:rPr>
          <w:rFonts w:ascii="Garamond" w:eastAsia="Arial Unicode MS" w:hAnsi="Garamond" w:cstheme="majorHAnsi"/>
          <w:color w:val="000000" w:themeColor="text1"/>
          <w:sz w:val="22"/>
          <w:szCs w:val="22"/>
        </w:rPr>
        <w:t>revere principles of logic and reasoning, disciplined individuation and ordered structures emerg</w:t>
      </w:r>
      <w:r w:rsidR="003C43F1">
        <w:rPr>
          <w:rFonts w:ascii="Garamond" w:eastAsia="Arial Unicode MS" w:hAnsi="Garamond" w:cstheme="majorHAnsi"/>
          <w:color w:val="000000" w:themeColor="text1"/>
          <w:sz w:val="22"/>
          <w:szCs w:val="22"/>
        </w:rPr>
        <w:t>ing</w:t>
      </w:r>
      <w:r w:rsidRPr="00C43416">
        <w:rPr>
          <w:rFonts w:ascii="Garamond" w:eastAsia="Arial Unicode MS" w:hAnsi="Garamond" w:cstheme="majorHAnsi"/>
          <w:color w:val="000000" w:themeColor="text1"/>
          <w:sz w:val="22"/>
          <w:szCs w:val="22"/>
        </w:rPr>
        <w:t xml:space="preserve"> from internal contemplation. Dionysus </w:t>
      </w:r>
      <w:r w:rsidR="0007516E">
        <w:rPr>
          <w:rFonts w:ascii="Garamond" w:eastAsia="Arial Unicode MS" w:hAnsi="Garamond" w:cstheme="majorHAnsi"/>
          <w:color w:val="000000" w:themeColor="text1"/>
          <w:sz w:val="22"/>
          <w:szCs w:val="22"/>
        </w:rPr>
        <w:t>was the</w:t>
      </w:r>
      <w:r w:rsidRPr="00C43416">
        <w:rPr>
          <w:rFonts w:ascii="Garamond" w:eastAsia="Arial Unicode MS" w:hAnsi="Garamond" w:cstheme="majorHAnsi"/>
          <w:color w:val="000000" w:themeColor="text1"/>
          <w:sz w:val="22"/>
          <w:szCs w:val="22"/>
        </w:rPr>
        <w:t xml:space="preserve"> god of fertility and wine (Bacchus, to </w:t>
      </w:r>
      <w:r w:rsidR="00FE1CA0">
        <w:rPr>
          <w:rFonts w:ascii="Garamond" w:eastAsia="Arial Unicode MS" w:hAnsi="Garamond" w:cstheme="majorHAnsi"/>
          <w:color w:val="000000" w:themeColor="text1"/>
          <w:sz w:val="22"/>
          <w:szCs w:val="22"/>
        </w:rPr>
        <w:t xml:space="preserve">the </w:t>
      </w:r>
      <w:r w:rsidRPr="00C43416">
        <w:rPr>
          <w:rFonts w:ascii="Garamond" w:eastAsia="Arial Unicode MS" w:hAnsi="Garamond" w:cstheme="majorHAnsi"/>
          <w:color w:val="000000" w:themeColor="text1"/>
          <w:sz w:val="22"/>
          <w:szCs w:val="22"/>
        </w:rPr>
        <w:t xml:space="preserve">Romans). </w:t>
      </w:r>
      <w:r w:rsidR="0007516E">
        <w:rPr>
          <w:rFonts w:ascii="Garamond" w:eastAsia="Arial Unicode MS" w:hAnsi="Garamond" w:cstheme="majorHAnsi"/>
          <w:color w:val="000000" w:themeColor="text1"/>
          <w:sz w:val="22"/>
          <w:szCs w:val="22"/>
        </w:rPr>
        <w:t>Half-brother to Apollo and r</w:t>
      </w:r>
      <w:r w:rsidRPr="00C43416">
        <w:rPr>
          <w:rFonts w:ascii="Garamond" w:eastAsia="Arial Unicode MS" w:hAnsi="Garamond" w:cstheme="majorHAnsi"/>
          <w:color w:val="000000" w:themeColor="text1"/>
          <w:sz w:val="22"/>
          <w:szCs w:val="22"/>
        </w:rPr>
        <w:t xml:space="preserve">aised by mountain nymphs, </w:t>
      </w:r>
      <w:r w:rsidR="00B90449" w:rsidRPr="00B90449">
        <w:rPr>
          <w:rFonts w:ascii="Garamond" w:eastAsia="Arial Unicode MS" w:hAnsi="Garamond" w:cstheme="majorHAnsi"/>
          <w:color w:val="000000" w:themeColor="text1"/>
          <w:sz w:val="22"/>
          <w:szCs w:val="22"/>
        </w:rPr>
        <w:t xml:space="preserve">Dionysus </w:t>
      </w:r>
      <w:r w:rsidRPr="00C43416">
        <w:rPr>
          <w:rFonts w:ascii="Garamond" w:eastAsia="Arial Unicode MS" w:hAnsi="Garamond" w:cstheme="majorHAnsi"/>
          <w:color w:val="000000" w:themeColor="text1"/>
          <w:sz w:val="22"/>
          <w:szCs w:val="22"/>
        </w:rPr>
        <w:t>embodies systems based on the intuitive and the emotional</w:t>
      </w:r>
      <w:r w:rsidR="0069108B">
        <w:rPr>
          <w:rFonts w:ascii="Garamond" w:eastAsia="Arial Unicode MS" w:hAnsi="Garamond" w:cstheme="majorHAnsi"/>
          <w:color w:val="000000" w:themeColor="text1"/>
          <w:sz w:val="22"/>
          <w:szCs w:val="22"/>
        </w:rPr>
        <w:t>, a hippy god</w:t>
      </w:r>
      <w:r w:rsidRPr="00C43416">
        <w:rPr>
          <w:rFonts w:ascii="Garamond" w:eastAsia="Arial Unicode MS" w:hAnsi="Garamond" w:cstheme="majorHAnsi"/>
          <w:color w:val="000000" w:themeColor="text1"/>
          <w:sz w:val="22"/>
          <w:szCs w:val="22"/>
        </w:rPr>
        <w:t xml:space="preserve">. The Dionysian spirit is a folksy process incorporating group structures </w:t>
      </w:r>
      <w:r w:rsidR="00B148EF">
        <w:rPr>
          <w:rFonts w:ascii="Garamond" w:eastAsia="Arial Unicode MS" w:hAnsi="Garamond" w:cstheme="majorHAnsi"/>
          <w:color w:val="000000" w:themeColor="text1"/>
          <w:sz w:val="22"/>
          <w:szCs w:val="22"/>
        </w:rPr>
        <w:t xml:space="preserve">and traditions </w:t>
      </w:r>
      <w:r w:rsidRPr="00C43416">
        <w:rPr>
          <w:rFonts w:ascii="Garamond" w:eastAsia="Arial Unicode MS" w:hAnsi="Garamond" w:cstheme="majorHAnsi"/>
          <w:color w:val="000000" w:themeColor="text1"/>
          <w:sz w:val="22"/>
          <w:szCs w:val="22"/>
        </w:rPr>
        <w:t xml:space="preserve">to influence </w:t>
      </w:r>
      <w:r w:rsidRPr="00C43416">
        <w:rPr>
          <w:rFonts w:ascii="Garamond" w:eastAsia="Arial Unicode MS" w:hAnsi="Garamond" w:cstheme="majorHAnsi"/>
          <w:color w:val="000000" w:themeColor="text1"/>
          <w:sz w:val="22"/>
          <w:szCs w:val="22"/>
        </w:rPr>
        <w:lastRenderedPageBreak/>
        <w:t xml:space="preserve">an ethical framework. Nietzsche saw the Apollonian–Dionysian fragmentation of human consciousness as tragic, although to </w:t>
      </w:r>
      <w:r w:rsidR="00C730DC">
        <w:rPr>
          <w:rFonts w:ascii="Garamond" w:eastAsia="Arial Unicode MS" w:hAnsi="Garamond" w:cstheme="majorHAnsi"/>
          <w:color w:val="000000" w:themeColor="text1"/>
          <w:sz w:val="22"/>
          <w:szCs w:val="22"/>
        </w:rPr>
        <w:t>quote</w:t>
      </w:r>
      <w:r w:rsidRPr="00C43416">
        <w:rPr>
          <w:rFonts w:ascii="Garamond" w:eastAsia="Arial Unicode MS" w:hAnsi="Garamond" w:cstheme="majorHAnsi"/>
          <w:color w:val="000000" w:themeColor="text1"/>
          <w:sz w:val="22"/>
          <w:szCs w:val="22"/>
        </w:rPr>
        <w:t xml:space="preserve"> that great Dionysian archetype, </w:t>
      </w:r>
      <w:r w:rsidRPr="004949CE">
        <w:rPr>
          <w:rFonts w:ascii="Garamond" w:eastAsia="Arial Unicode MS" w:hAnsi="Garamond" w:cstheme="majorHAnsi"/>
          <w:i/>
          <w:iCs/>
          <w:color w:val="000000" w:themeColor="text1"/>
          <w:sz w:val="22"/>
          <w:szCs w:val="22"/>
        </w:rPr>
        <w:t>The Dude</w:t>
      </w:r>
      <w:r w:rsidRPr="00C43416">
        <w:rPr>
          <w:rFonts w:ascii="Garamond" w:eastAsia="Arial Unicode MS" w:hAnsi="Garamond" w:cstheme="majorHAnsi"/>
          <w:color w:val="000000" w:themeColor="text1"/>
          <w:sz w:val="22"/>
          <w:szCs w:val="22"/>
        </w:rPr>
        <w:t xml:space="preserve"> (Mr Lebowski, if you’re not into the whole brevity thing), “That’s just, like, your opinion, man”.</w:t>
      </w:r>
      <w:r w:rsidR="0080372A">
        <w:rPr>
          <w:rFonts w:ascii="Garamond" w:eastAsia="Arial Unicode MS" w:hAnsi="Garamond" w:cstheme="majorHAnsi"/>
          <w:color w:val="000000" w:themeColor="text1"/>
          <w:sz w:val="22"/>
          <w:szCs w:val="22"/>
        </w:rPr>
        <w:t xml:space="preserve"> </w:t>
      </w:r>
    </w:p>
    <w:p w14:paraId="25D88FDA" w14:textId="77B9D358" w:rsidR="00C43416" w:rsidRPr="00C43416" w:rsidRDefault="0080372A"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Radwan says </w:t>
      </w:r>
      <w:r w:rsidR="00D26859">
        <w:rPr>
          <w:rFonts w:ascii="Garamond" w:eastAsia="Arial Unicode MS" w:hAnsi="Garamond" w:cstheme="majorHAnsi"/>
          <w:color w:val="000000" w:themeColor="text1"/>
          <w:sz w:val="22"/>
          <w:szCs w:val="22"/>
        </w:rPr>
        <w:t>my</w:t>
      </w:r>
      <w:r>
        <w:rPr>
          <w:rFonts w:ascii="Garamond" w:eastAsia="Arial Unicode MS" w:hAnsi="Garamond" w:cstheme="majorHAnsi"/>
          <w:color w:val="000000" w:themeColor="text1"/>
          <w:sz w:val="22"/>
          <w:szCs w:val="22"/>
        </w:rPr>
        <w:t xml:space="preserve"> </w:t>
      </w:r>
      <w:r w:rsidR="00D26859">
        <w:rPr>
          <w:rFonts w:ascii="Garamond" w:eastAsia="Arial Unicode MS" w:hAnsi="Garamond" w:cstheme="majorHAnsi"/>
          <w:color w:val="000000" w:themeColor="text1"/>
          <w:sz w:val="22"/>
          <w:szCs w:val="22"/>
        </w:rPr>
        <w:t>comparison of</w:t>
      </w:r>
      <w:r>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and </w:t>
      </w:r>
      <w:r w:rsidR="00243C7B">
        <w:rPr>
          <w:rFonts w:ascii="Garamond" w:eastAsia="Arial Unicode MS" w:hAnsi="Garamond" w:cstheme="majorHAnsi"/>
          <w:color w:val="000000" w:themeColor="text1"/>
          <w:sz w:val="22"/>
          <w:szCs w:val="22"/>
        </w:rPr>
        <w:t>T</w:t>
      </w:r>
      <w:r w:rsidR="00D26859">
        <w:rPr>
          <w:rFonts w:ascii="Garamond" w:eastAsia="Arial Unicode MS" w:hAnsi="Garamond" w:cstheme="majorHAnsi"/>
          <w:color w:val="000000" w:themeColor="text1"/>
          <w:sz w:val="22"/>
          <w:szCs w:val="22"/>
        </w:rPr>
        <w:t>echno-</w:t>
      </w:r>
      <w:r w:rsidR="00243C7B">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w:t>
      </w:r>
      <w:r w:rsidR="00243C7B">
        <w:rPr>
          <w:rFonts w:ascii="Garamond" w:eastAsia="Arial Unicode MS" w:hAnsi="Garamond" w:cstheme="majorHAnsi"/>
          <w:color w:val="000000" w:themeColor="text1"/>
          <w:sz w:val="22"/>
          <w:szCs w:val="22"/>
        </w:rPr>
        <w:t>m</w:t>
      </w:r>
      <w:r>
        <w:rPr>
          <w:rFonts w:ascii="Garamond" w:eastAsia="Arial Unicode MS" w:hAnsi="Garamond" w:cstheme="majorHAnsi"/>
          <w:color w:val="000000" w:themeColor="text1"/>
          <w:sz w:val="22"/>
          <w:szCs w:val="22"/>
        </w:rPr>
        <w:t xml:space="preserve"> </w:t>
      </w:r>
      <w:r w:rsidR="003D5AE9">
        <w:rPr>
          <w:rFonts w:ascii="Garamond" w:eastAsia="Arial Unicode MS" w:hAnsi="Garamond" w:cstheme="majorHAnsi"/>
          <w:color w:val="000000" w:themeColor="text1"/>
          <w:sz w:val="22"/>
          <w:szCs w:val="22"/>
        </w:rPr>
        <w:t xml:space="preserve">to the </w:t>
      </w:r>
      <w:r w:rsidR="003D5AE9" w:rsidRPr="003D5AE9">
        <w:rPr>
          <w:rFonts w:ascii="Garamond" w:eastAsia="Arial Unicode MS" w:hAnsi="Garamond" w:cstheme="majorHAnsi"/>
          <w:color w:val="000000" w:themeColor="text1"/>
          <w:sz w:val="22"/>
          <w:szCs w:val="22"/>
        </w:rPr>
        <w:t>Apollonian and the Dionysian</w:t>
      </w:r>
      <w:r w:rsidR="003D5AE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works only superficially, that </w:t>
      </w:r>
      <w:r w:rsidR="00A0773D">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ccelerationism is entirely emotionally driven</w:t>
      </w:r>
      <w:r w:rsidR="0052242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is equally rational</w:t>
      </w:r>
      <w:r w:rsidR="00F855C1">
        <w:rPr>
          <w:rFonts w:ascii="Garamond" w:eastAsia="Arial Unicode MS" w:hAnsi="Garamond" w:cstheme="majorHAnsi"/>
          <w:color w:val="000000" w:themeColor="text1"/>
          <w:sz w:val="22"/>
          <w:szCs w:val="22"/>
        </w:rPr>
        <w:t xml:space="preserve"> and</w:t>
      </w:r>
      <w:r>
        <w:rPr>
          <w:rFonts w:ascii="Garamond" w:eastAsia="Arial Unicode MS" w:hAnsi="Garamond" w:cstheme="majorHAnsi"/>
          <w:color w:val="000000" w:themeColor="text1"/>
          <w:sz w:val="22"/>
          <w:szCs w:val="22"/>
        </w:rPr>
        <w:t xml:space="preserve"> rigorous to its own logic</w:t>
      </w:r>
      <w:r w:rsidR="00764F58">
        <w:rPr>
          <w:rFonts w:ascii="Garamond" w:eastAsia="Arial Unicode MS" w:hAnsi="Garamond" w:cstheme="majorHAnsi"/>
          <w:color w:val="000000" w:themeColor="text1"/>
          <w:sz w:val="22"/>
          <w:szCs w:val="22"/>
        </w:rPr>
        <w:t xml:space="preserve">, but I find the comparison to be colourful and, let us say, </w:t>
      </w:r>
      <w:r w:rsidR="00764F58" w:rsidRPr="00764F58">
        <w:rPr>
          <w:rFonts w:ascii="Garamond" w:eastAsia="Arial Unicode MS" w:hAnsi="Garamond" w:cstheme="majorHAnsi"/>
          <w:i/>
          <w:iCs/>
          <w:color w:val="000000" w:themeColor="text1"/>
          <w:sz w:val="22"/>
          <w:szCs w:val="22"/>
        </w:rPr>
        <w:t>historically situating</w:t>
      </w:r>
      <w:r w:rsidR="00764F58">
        <w:rPr>
          <w:rFonts w:ascii="Garamond" w:eastAsia="Arial Unicode MS" w:hAnsi="Garamond" w:cstheme="majorHAnsi"/>
          <w:color w:val="000000" w:themeColor="text1"/>
          <w:sz w:val="22"/>
          <w:szCs w:val="22"/>
        </w:rPr>
        <w:t>.</w:t>
      </w:r>
    </w:p>
    <w:p w14:paraId="423D3419" w14:textId="25E3A81B"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C43416" w:rsidRPr="00C43416">
        <w:rPr>
          <w:rFonts w:ascii="Garamond" w:eastAsia="Arial Unicode MS" w:hAnsi="Garamond" w:cstheme="majorHAnsi"/>
          <w:color w:val="000000" w:themeColor="text1"/>
          <w:sz w:val="22"/>
          <w:szCs w:val="22"/>
        </w:rPr>
        <w:t xml:space="preserve">his </w:t>
      </w:r>
      <w:r w:rsidR="0079639F">
        <w:rPr>
          <w:rFonts w:ascii="Garamond" w:eastAsia="Arial Unicode MS" w:hAnsi="Garamond" w:cstheme="majorHAnsi"/>
          <w:color w:val="000000" w:themeColor="text1"/>
          <w:sz w:val="22"/>
          <w:szCs w:val="22"/>
        </w:rPr>
        <w:t>split</w:t>
      </w:r>
      <w:r w:rsidR="00916E70">
        <w:rPr>
          <w:rFonts w:ascii="Garamond" w:eastAsia="Arial Unicode MS" w:hAnsi="Garamond" w:cstheme="majorHAnsi"/>
          <w:color w:val="000000" w:themeColor="text1"/>
          <w:sz w:val="22"/>
          <w:szCs w:val="22"/>
        </w:rPr>
        <w:t xml:space="preserve"> way of thinking </w:t>
      </w:r>
      <w:r w:rsidR="00C43416" w:rsidRPr="00C43416">
        <w:rPr>
          <w:rFonts w:ascii="Garamond" w:eastAsia="Arial Unicode MS" w:hAnsi="Garamond" w:cstheme="majorHAnsi"/>
          <w:color w:val="000000" w:themeColor="text1"/>
          <w:sz w:val="22"/>
          <w:szCs w:val="22"/>
        </w:rPr>
        <w:t xml:space="preserve">is </w:t>
      </w:r>
      <w:r>
        <w:rPr>
          <w:rFonts w:ascii="Garamond" w:eastAsia="Arial Unicode MS" w:hAnsi="Garamond" w:cstheme="majorHAnsi"/>
          <w:color w:val="000000" w:themeColor="text1"/>
          <w:sz w:val="22"/>
          <w:szCs w:val="22"/>
        </w:rPr>
        <w:t>a</w:t>
      </w:r>
      <w:r w:rsidR="00C43416" w:rsidRPr="00C43416">
        <w:rPr>
          <w:rFonts w:ascii="Garamond" w:eastAsia="Arial Unicode MS" w:hAnsi="Garamond" w:cstheme="majorHAnsi"/>
          <w:color w:val="000000" w:themeColor="text1"/>
          <w:sz w:val="22"/>
          <w:szCs w:val="22"/>
        </w:rPr>
        <w:t xml:space="preserve"> filter through which I saw the world</w:t>
      </w:r>
      <w:r w:rsidR="00CF31DD">
        <w:rPr>
          <w:rFonts w:ascii="Garamond" w:eastAsia="Arial Unicode MS" w:hAnsi="Garamond" w:cstheme="majorHAnsi"/>
          <w:color w:val="000000" w:themeColor="text1"/>
          <w:sz w:val="22"/>
          <w:szCs w:val="22"/>
        </w:rPr>
        <w:t xml:space="preserve"> in </w:t>
      </w:r>
      <w:r w:rsidR="00BA4F54">
        <w:rPr>
          <w:rFonts w:ascii="Garamond" w:eastAsia="Arial Unicode MS" w:hAnsi="Garamond" w:cstheme="majorHAnsi"/>
          <w:color w:val="000000" w:themeColor="text1"/>
          <w:sz w:val="22"/>
          <w:szCs w:val="22"/>
        </w:rPr>
        <w:t>2017</w:t>
      </w:r>
      <w:r w:rsidR="00C43416" w:rsidRPr="00C43416">
        <w:rPr>
          <w:rFonts w:ascii="Garamond" w:eastAsia="Arial Unicode MS" w:hAnsi="Garamond" w:cstheme="majorHAnsi"/>
          <w:color w:val="000000" w:themeColor="text1"/>
          <w:sz w:val="22"/>
          <w:szCs w:val="22"/>
        </w:rPr>
        <w:t xml:space="preserve">, </w:t>
      </w:r>
      <w:r w:rsidR="00A41104">
        <w:rPr>
          <w:rFonts w:ascii="Garamond" w:eastAsia="Arial Unicode MS" w:hAnsi="Garamond" w:cstheme="majorHAnsi"/>
          <w:color w:val="000000" w:themeColor="text1"/>
          <w:sz w:val="22"/>
          <w:szCs w:val="22"/>
        </w:rPr>
        <w:t xml:space="preserve">the time of my vision. It was </w:t>
      </w:r>
      <w:r w:rsidR="00C43416" w:rsidRPr="00C43416">
        <w:rPr>
          <w:rFonts w:ascii="Garamond" w:eastAsia="Arial Unicode MS" w:hAnsi="Garamond" w:cstheme="majorHAnsi"/>
          <w:color w:val="000000" w:themeColor="text1"/>
          <w:sz w:val="22"/>
          <w:szCs w:val="22"/>
        </w:rPr>
        <w:t xml:space="preserve">a </w:t>
      </w:r>
      <w:r w:rsidR="0038281A">
        <w:rPr>
          <w:rFonts w:ascii="Garamond" w:eastAsia="Arial Unicode MS" w:hAnsi="Garamond" w:cstheme="majorHAnsi"/>
          <w:color w:val="000000" w:themeColor="text1"/>
          <w:sz w:val="22"/>
          <w:szCs w:val="22"/>
        </w:rPr>
        <w:t>viewpoint</w:t>
      </w:r>
      <w:r w:rsidR="0070109B">
        <w:rPr>
          <w:rFonts w:ascii="Garamond" w:eastAsia="Arial Unicode MS" w:hAnsi="Garamond" w:cstheme="majorHAnsi"/>
          <w:color w:val="000000" w:themeColor="text1"/>
          <w:sz w:val="22"/>
          <w:szCs w:val="22"/>
        </w:rPr>
        <w:t xml:space="preserve"> driven by </w:t>
      </w:r>
      <w:r w:rsidR="00891059">
        <w:rPr>
          <w:rFonts w:ascii="Garamond" w:eastAsia="Arial Unicode MS" w:hAnsi="Garamond" w:cstheme="majorHAnsi"/>
          <w:color w:val="000000" w:themeColor="text1"/>
          <w:sz w:val="22"/>
          <w:szCs w:val="22"/>
        </w:rPr>
        <w:t xml:space="preserve">politics, </w:t>
      </w:r>
      <w:r w:rsidR="0070109B">
        <w:rPr>
          <w:rFonts w:ascii="Garamond" w:eastAsia="Arial Unicode MS" w:hAnsi="Garamond" w:cstheme="majorHAnsi"/>
          <w:color w:val="000000" w:themeColor="text1"/>
          <w:sz w:val="22"/>
          <w:szCs w:val="22"/>
        </w:rPr>
        <w:t>economics</w:t>
      </w:r>
      <w:r w:rsidR="000B2FFE">
        <w:rPr>
          <w:rFonts w:ascii="Garamond" w:eastAsia="Arial Unicode MS" w:hAnsi="Garamond" w:cstheme="majorHAnsi"/>
          <w:color w:val="000000" w:themeColor="text1"/>
          <w:sz w:val="22"/>
          <w:szCs w:val="22"/>
        </w:rPr>
        <w:t xml:space="preserve"> and class</w:t>
      </w:r>
      <w:r w:rsidR="00FC271D">
        <w:rPr>
          <w:rFonts w:ascii="Garamond" w:eastAsia="Arial Unicode MS" w:hAnsi="Garamond" w:cstheme="majorHAnsi"/>
          <w:color w:val="000000" w:themeColor="text1"/>
          <w:sz w:val="22"/>
          <w:szCs w:val="22"/>
        </w:rPr>
        <w:t xml:space="preserve"> awareness</w:t>
      </w:r>
      <w:r w:rsidR="0070109B" w:rsidRPr="00C43416">
        <w:rPr>
          <w:rFonts w:ascii="Garamond" w:eastAsia="Arial Unicode MS" w:hAnsi="Garamond" w:cstheme="majorHAnsi"/>
          <w:color w:val="000000" w:themeColor="text1"/>
          <w:sz w:val="22"/>
          <w:szCs w:val="22"/>
        </w:rPr>
        <w:t xml:space="preserve">, </w:t>
      </w:r>
      <w:r w:rsidR="0070109B">
        <w:rPr>
          <w:rFonts w:ascii="Garamond" w:eastAsia="Arial Unicode MS" w:hAnsi="Garamond" w:cstheme="majorHAnsi"/>
          <w:color w:val="000000" w:themeColor="text1"/>
          <w:sz w:val="22"/>
          <w:szCs w:val="22"/>
        </w:rPr>
        <w:t>an</w:t>
      </w:r>
      <w:r w:rsidR="0070109B" w:rsidRPr="00C43416">
        <w:rPr>
          <w:rFonts w:ascii="Garamond" w:eastAsia="Arial Unicode MS" w:hAnsi="Garamond" w:cstheme="majorHAnsi"/>
          <w:color w:val="000000" w:themeColor="text1"/>
          <w:sz w:val="22"/>
          <w:szCs w:val="22"/>
        </w:rPr>
        <w:t xml:space="preserve"> un-cleared landscape of folksy, Dionysian </w:t>
      </w:r>
      <w:r w:rsidR="00891059">
        <w:rPr>
          <w:rFonts w:ascii="Garamond" w:eastAsia="Arial Unicode MS" w:hAnsi="Garamond" w:cstheme="majorHAnsi"/>
          <w:color w:val="000000" w:themeColor="text1"/>
          <w:sz w:val="22"/>
          <w:szCs w:val="22"/>
        </w:rPr>
        <w:t xml:space="preserve">traditionalists </w:t>
      </w:r>
      <w:r w:rsidR="0070109B" w:rsidRPr="00C43416">
        <w:rPr>
          <w:rFonts w:ascii="Garamond" w:eastAsia="Arial Unicode MS" w:hAnsi="Garamond" w:cstheme="majorHAnsi"/>
          <w:color w:val="000000" w:themeColor="text1"/>
          <w:sz w:val="22"/>
          <w:szCs w:val="22"/>
        </w:rPr>
        <w:t xml:space="preserve">on one side, and </w:t>
      </w:r>
      <w:r w:rsidR="00FE064E" w:rsidRPr="00FE064E">
        <w:rPr>
          <w:rFonts w:ascii="Garamond" w:eastAsia="Arial Unicode MS" w:hAnsi="Garamond" w:cstheme="majorHAnsi"/>
          <w:color w:val="000000" w:themeColor="text1"/>
          <w:sz w:val="22"/>
          <w:szCs w:val="22"/>
        </w:rPr>
        <w:t>technocratic</w:t>
      </w:r>
      <w:r w:rsidR="00FE064E">
        <w:rPr>
          <w:rFonts w:ascii="Garamond" w:eastAsia="Arial Unicode MS" w:hAnsi="Garamond" w:cstheme="majorHAnsi"/>
          <w:color w:val="000000" w:themeColor="text1"/>
          <w:sz w:val="22"/>
          <w:szCs w:val="22"/>
        </w:rPr>
        <w:t>,</w:t>
      </w:r>
      <w:r w:rsidR="00FE064E" w:rsidRP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Apollonian</w:t>
      </w:r>
      <w:r w:rsid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accelerationists on the other.</w:t>
      </w:r>
      <w:r w:rsidR="0070109B">
        <w:rPr>
          <w:rFonts w:ascii="Garamond" w:eastAsia="Arial Unicode MS" w:hAnsi="Garamond" w:cstheme="majorHAnsi"/>
          <w:color w:val="000000" w:themeColor="text1"/>
          <w:sz w:val="22"/>
          <w:szCs w:val="22"/>
        </w:rPr>
        <w:t xml:space="preserve"> Since those days, my </w:t>
      </w:r>
      <w:r w:rsidR="00D00374">
        <w:rPr>
          <w:rFonts w:ascii="Garamond" w:eastAsia="Arial Unicode MS" w:hAnsi="Garamond" w:cstheme="majorHAnsi"/>
          <w:color w:val="000000" w:themeColor="text1"/>
          <w:sz w:val="22"/>
          <w:szCs w:val="22"/>
        </w:rPr>
        <w:t xml:space="preserve">language has been refined to talk not of </w:t>
      </w:r>
      <w:r w:rsidR="00D00374" w:rsidRPr="00D00374">
        <w:rPr>
          <w:rFonts w:ascii="Garamond" w:eastAsia="Arial Unicode MS" w:hAnsi="Garamond" w:cstheme="majorHAnsi"/>
          <w:i/>
          <w:iCs/>
          <w:color w:val="000000" w:themeColor="text1"/>
          <w:sz w:val="22"/>
          <w:szCs w:val="22"/>
        </w:rPr>
        <w:t>class</w:t>
      </w:r>
      <w:r w:rsidR="00D00374">
        <w:rPr>
          <w:rFonts w:ascii="Garamond" w:eastAsia="Arial Unicode MS" w:hAnsi="Garamond" w:cstheme="majorHAnsi"/>
          <w:color w:val="000000" w:themeColor="text1"/>
          <w:sz w:val="22"/>
          <w:szCs w:val="22"/>
        </w:rPr>
        <w:t xml:space="preserve"> but of</w:t>
      </w:r>
      <w:r w:rsidR="0070109B">
        <w:rPr>
          <w:rFonts w:ascii="Garamond" w:eastAsia="Arial Unicode MS" w:hAnsi="Garamond" w:cstheme="majorHAnsi"/>
          <w:color w:val="000000" w:themeColor="text1"/>
          <w:sz w:val="22"/>
          <w:szCs w:val="22"/>
        </w:rPr>
        <w:t xml:space="preserve"> </w:t>
      </w:r>
      <w:r w:rsidR="0070109B" w:rsidRPr="00D00374">
        <w:rPr>
          <w:rFonts w:ascii="Garamond" w:eastAsia="Arial Unicode MS" w:hAnsi="Garamond" w:cstheme="majorHAnsi"/>
          <w:i/>
          <w:iCs/>
          <w:color w:val="000000" w:themeColor="text1"/>
          <w:sz w:val="22"/>
          <w:szCs w:val="22"/>
        </w:rPr>
        <w:t>subjugated group</w:t>
      </w:r>
      <w:r w:rsidR="0070109B">
        <w:rPr>
          <w:rFonts w:ascii="Garamond" w:eastAsia="Arial Unicode MS" w:hAnsi="Garamond" w:cstheme="majorHAnsi"/>
          <w:color w:val="000000" w:themeColor="text1"/>
          <w:sz w:val="22"/>
          <w:szCs w:val="22"/>
        </w:rPr>
        <w:t xml:space="preserve"> consciousness</w:t>
      </w:r>
      <w:r w:rsidR="0050244E">
        <w:rPr>
          <w:rFonts w:ascii="Garamond" w:eastAsia="Arial Unicode MS" w:hAnsi="Garamond" w:cstheme="majorHAnsi"/>
          <w:color w:val="000000" w:themeColor="text1"/>
          <w:sz w:val="22"/>
          <w:szCs w:val="22"/>
        </w:rPr>
        <w:t xml:space="preserve">, with a </w:t>
      </w:r>
      <w:r w:rsidR="0050244E" w:rsidRPr="0050244E">
        <w:rPr>
          <w:rFonts w:ascii="Garamond" w:eastAsia="Arial Unicode MS" w:hAnsi="Garamond" w:cstheme="majorHAnsi"/>
          <w:color w:val="000000" w:themeColor="text1"/>
          <w:sz w:val="22"/>
          <w:szCs w:val="22"/>
        </w:rPr>
        <w:t xml:space="preserve">consciousness </w:t>
      </w:r>
      <w:r w:rsidR="0050244E">
        <w:rPr>
          <w:rFonts w:ascii="Garamond" w:eastAsia="Arial Unicode MS" w:hAnsi="Garamond" w:cstheme="majorHAnsi"/>
          <w:color w:val="000000" w:themeColor="text1"/>
          <w:sz w:val="22"/>
          <w:szCs w:val="22"/>
        </w:rPr>
        <w:t xml:space="preserve">of subjugation that </w:t>
      </w:r>
      <w:r w:rsidR="005525D4">
        <w:rPr>
          <w:rFonts w:ascii="Garamond" w:eastAsia="Arial Unicode MS" w:hAnsi="Garamond" w:cstheme="majorHAnsi"/>
          <w:color w:val="000000" w:themeColor="text1"/>
          <w:sz w:val="22"/>
          <w:szCs w:val="22"/>
        </w:rPr>
        <w:t xml:space="preserve">must, if you chose to believe my tale, </w:t>
      </w:r>
      <w:r w:rsidR="0050244E">
        <w:rPr>
          <w:rFonts w:ascii="Garamond" w:eastAsia="Arial Unicode MS" w:hAnsi="Garamond" w:cstheme="majorHAnsi"/>
          <w:color w:val="000000" w:themeColor="text1"/>
          <w:sz w:val="22"/>
          <w:szCs w:val="22"/>
        </w:rPr>
        <w:t xml:space="preserve">include the machinations of </w:t>
      </w:r>
      <w:r w:rsidR="004A180D">
        <w:rPr>
          <w:rFonts w:ascii="Garamond" w:eastAsia="Arial Unicode MS" w:hAnsi="Garamond" w:cstheme="majorHAnsi"/>
          <w:color w:val="000000" w:themeColor="text1"/>
          <w:sz w:val="22"/>
          <w:szCs w:val="22"/>
        </w:rPr>
        <w:t xml:space="preserve">an alien </w:t>
      </w:r>
      <w:r w:rsidR="0036215D">
        <w:rPr>
          <w:rFonts w:ascii="Garamond" w:eastAsia="Arial Unicode MS" w:hAnsi="Garamond" w:cstheme="majorHAnsi"/>
          <w:color w:val="000000" w:themeColor="text1"/>
          <w:sz w:val="22"/>
          <w:szCs w:val="22"/>
        </w:rPr>
        <w:t>parasitical mental process</w:t>
      </w:r>
      <w:r w:rsidR="004A180D">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I call </w:t>
      </w:r>
      <w:r w:rsidRPr="002333D9">
        <w:rPr>
          <w:rFonts w:ascii="Garamond" w:eastAsia="Arial Unicode MS" w:hAnsi="Garamond" w:cstheme="majorHAnsi"/>
          <w:i/>
          <w:iCs/>
          <w:color w:val="000000" w:themeColor="text1"/>
          <w:sz w:val="22"/>
          <w:szCs w:val="22"/>
        </w:rPr>
        <w:t>The</w:t>
      </w:r>
      <w:r w:rsidR="0050244E" w:rsidRPr="002333D9">
        <w:rPr>
          <w:rFonts w:ascii="Garamond" w:eastAsia="Arial Unicode MS" w:hAnsi="Garamond" w:cstheme="majorHAnsi"/>
          <w:i/>
          <w:iCs/>
          <w:color w:val="000000" w:themeColor="text1"/>
          <w:sz w:val="22"/>
          <w:szCs w:val="22"/>
        </w:rPr>
        <w:t xml:space="preserve"> Honzing</w:t>
      </w:r>
      <w:r w:rsidR="00660737">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4A180D">
        <w:rPr>
          <w:rFonts w:ascii="Garamond" w:eastAsia="Arial Unicode MS" w:hAnsi="Garamond" w:cstheme="majorHAnsi"/>
          <w:color w:val="000000" w:themeColor="text1"/>
          <w:sz w:val="22"/>
          <w:szCs w:val="22"/>
        </w:rPr>
        <w:t>with</w:t>
      </w:r>
      <w:r w:rsidR="00660737">
        <w:rPr>
          <w:rFonts w:ascii="Garamond" w:eastAsia="Arial Unicode MS" w:hAnsi="Garamond" w:cstheme="majorHAnsi"/>
          <w:color w:val="000000" w:themeColor="text1"/>
          <w:sz w:val="22"/>
          <w:szCs w:val="22"/>
        </w:rPr>
        <w:t xml:space="preserve"> the entirety of the human species as the subjugated group</w:t>
      </w:r>
      <w:r w:rsidR="0050244E">
        <w:rPr>
          <w:rFonts w:ascii="Garamond" w:eastAsia="Arial Unicode MS" w:hAnsi="Garamond" w:cstheme="majorHAnsi"/>
          <w:color w:val="000000" w:themeColor="text1"/>
          <w:sz w:val="22"/>
          <w:szCs w:val="22"/>
        </w:rPr>
        <w:t xml:space="preserve">. </w:t>
      </w:r>
    </w:p>
    <w:p w14:paraId="1C7A78F7" w14:textId="656F1B35"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 so it is</w:t>
      </w:r>
      <w:r w:rsidR="0050244E">
        <w:rPr>
          <w:rFonts w:ascii="Garamond" w:eastAsia="Arial Unicode MS" w:hAnsi="Garamond" w:cstheme="majorHAnsi"/>
          <w:color w:val="000000" w:themeColor="text1"/>
          <w:sz w:val="22"/>
          <w:szCs w:val="22"/>
        </w:rPr>
        <w:t xml:space="preserve"> in the context of my erstwhile outlook</w:t>
      </w:r>
      <w:r>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I </w:t>
      </w:r>
      <w:r w:rsidR="009078AD">
        <w:rPr>
          <w:rFonts w:ascii="Garamond" w:eastAsia="Arial Unicode MS" w:hAnsi="Garamond" w:cstheme="majorHAnsi"/>
          <w:color w:val="000000" w:themeColor="text1"/>
          <w:sz w:val="22"/>
          <w:szCs w:val="22"/>
        </w:rPr>
        <w:t>want to report how I became</w:t>
      </w:r>
      <w:r w:rsidR="00AA15F2" w:rsidRPr="00AF2203">
        <w:rPr>
          <w:rFonts w:ascii="Garamond" w:eastAsia="Arial Unicode MS" w:hAnsi="Garamond" w:cstheme="majorHAnsi"/>
          <w:color w:val="000000" w:themeColor="text1"/>
          <w:sz w:val="22"/>
          <w:szCs w:val="22"/>
        </w:rPr>
        <w:t xml:space="preserve"> </w:t>
      </w:r>
      <w:r w:rsidR="00DF3660" w:rsidRPr="00AF2203">
        <w:rPr>
          <w:rFonts w:ascii="Garamond" w:eastAsia="Arial Unicode MS" w:hAnsi="Garamond" w:cstheme="majorHAnsi"/>
          <w:color w:val="000000" w:themeColor="text1"/>
          <w:sz w:val="22"/>
          <w:szCs w:val="22"/>
        </w:rPr>
        <w:t xml:space="preserve">quickly </w:t>
      </w:r>
      <w:r w:rsidR="00AA15F2" w:rsidRPr="00AF2203">
        <w:rPr>
          <w:rFonts w:ascii="Garamond" w:eastAsia="Arial Unicode MS" w:hAnsi="Garamond" w:cstheme="majorHAnsi"/>
          <w:color w:val="000000" w:themeColor="text1"/>
          <w:sz w:val="22"/>
          <w:szCs w:val="22"/>
        </w:rPr>
        <w:t xml:space="preserve">bothered by the </w:t>
      </w:r>
      <w:r w:rsidR="009078AD">
        <w:rPr>
          <w:rFonts w:ascii="Garamond" w:eastAsia="Arial Unicode MS" w:hAnsi="Garamond" w:cstheme="majorHAnsi"/>
          <w:color w:val="000000" w:themeColor="text1"/>
          <w:sz w:val="22"/>
          <w:szCs w:val="22"/>
        </w:rPr>
        <w:t>under-thought</w:t>
      </w:r>
      <w:r w:rsidR="002173D2">
        <w:rPr>
          <w:rFonts w:ascii="Garamond" w:eastAsia="Arial Unicode MS" w:hAnsi="Garamond" w:cstheme="majorHAnsi"/>
          <w:color w:val="000000" w:themeColor="text1"/>
          <w:sz w:val="22"/>
          <w:szCs w:val="22"/>
        </w:rPr>
        <w:t xml:space="preserve"> and</w:t>
      </w:r>
      <w:r w:rsidR="009078AD">
        <w:rPr>
          <w:rFonts w:ascii="Garamond" w:eastAsia="Arial Unicode MS" w:hAnsi="Garamond" w:cstheme="majorHAnsi"/>
          <w:color w:val="000000" w:themeColor="text1"/>
          <w:sz w:val="22"/>
          <w:szCs w:val="22"/>
        </w:rPr>
        <w:t xml:space="preserve"> </w:t>
      </w:r>
      <w:r w:rsidR="009078AD" w:rsidRPr="009078AD">
        <w:rPr>
          <w:rFonts w:ascii="Garamond" w:eastAsia="Arial Unicode MS" w:hAnsi="Garamond" w:cstheme="majorHAnsi"/>
          <w:i/>
          <w:iCs/>
          <w:color w:val="000000" w:themeColor="text1"/>
          <w:sz w:val="22"/>
          <w:szCs w:val="22"/>
        </w:rPr>
        <w:t>unreasonable</w:t>
      </w:r>
      <w:r w:rsidR="009078AD">
        <w:rPr>
          <w:rFonts w:ascii="Garamond" w:eastAsia="Arial Unicode MS" w:hAnsi="Garamond" w:cstheme="majorHAnsi"/>
          <w:color w:val="000000" w:themeColor="text1"/>
          <w:sz w:val="22"/>
          <w:szCs w:val="22"/>
        </w:rPr>
        <w:t xml:space="preserve"> rhetoric of </w:t>
      </w:r>
      <w:r w:rsidR="007D568F">
        <w:rPr>
          <w:rFonts w:ascii="Garamond" w:eastAsia="Arial Unicode MS" w:hAnsi="Garamond" w:cstheme="majorHAnsi"/>
          <w:color w:val="000000" w:themeColor="text1"/>
          <w:sz w:val="22"/>
          <w:szCs w:val="22"/>
        </w:rPr>
        <w:t xml:space="preserve">an accelerationist group calling themselves </w:t>
      </w:r>
      <w:r w:rsidR="00FC3E54" w:rsidRPr="003E151C">
        <w:rPr>
          <w:rFonts w:ascii="Garamond" w:eastAsia="Arial Unicode MS" w:hAnsi="Garamond" w:cstheme="majorHAnsi"/>
          <w:i/>
          <w:iCs/>
          <w:color w:val="000000" w:themeColor="text1"/>
          <w:sz w:val="22"/>
          <w:szCs w:val="22"/>
        </w:rPr>
        <w:t>Technology Singularitists</w:t>
      </w:r>
      <w:r w:rsidR="00C231DA"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417BF2" w:rsidRPr="00AF2203">
        <w:rPr>
          <w:rFonts w:ascii="Garamond" w:eastAsia="Arial Unicode MS" w:hAnsi="Garamond" w:cstheme="majorHAnsi"/>
          <w:color w:val="000000" w:themeColor="text1"/>
          <w:sz w:val="22"/>
          <w:szCs w:val="22"/>
        </w:rPr>
        <w:t xml:space="preserve">three </w:t>
      </w:r>
      <w:r w:rsidR="0004264D" w:rsidRPr="00AF2203">
        <w:rPr>
          <w:rFonts w:ascii="Garamond" w:eastAsia="Arial Unicode MS" w:hAnsi="Garamond" w:cstheme="majorHAnsi"/>
          <w:color w:val="000000" w:themeColor="text1"/>
          <w:sz w:val="22"/>
          <w:szCs w:val="22"/>
        </w:rPr>
        <w:t>dwarfish thieves in giant</w:t>
      </w:r>
      <w:r w:rsidR="006831C2" w:rsidRPr="00AF2203">
        <w:rPr>
          <w:rFonts w:ascii="Garamond" w:eastAsia="Arial Unicode MS" w:hAnsi="Garamond" w:cstheme="majorHAnsi"/>
          <w:color w:val="000000" w:themeColor="text1"/>
          <w:sz w:val="22"/>
          <w:szCs w:val="22"/>
        </w:rPr>
        <w:t>’</w:t>
      </w:r>
      <w:r w:rsidR="0004264D" w:rsidRPr="00AF2203">
        <w:rPr>
          <w:rFonts w:ascii="Garamond" w:eastAsia="Arial Unicode MS" w:hAnsi="Garamond" w:cstheme="majorHAnsi"/>
          <w:color w:val="000000" w:themeColor="text1"/>
          <w:sz w:val="22"/>
          <w:szCs w:val="22"/>
        </w:rPr>
        <w:t>s robes</w:t>
      </w:r>
      <w:r w:rsidR="00C90891" w:rsidRPr="00AF2203">
        <w:rPr>
          <w:rFonts w:ascii="Garamond" w:eastAsia="Arial Unicode MS" w:hAnsi="Garamond" w:cstheme="majorHAnsi"/>
          <w:color w:val="000000" w:themeColor="text1"/>
          <w:sz w:val="22"/>
          <w:szCs w:val="22"/>
        </w:rPr>
        <w:t xml:space="preserve"> named</w:t>
      </w:r>
      <w:r w:rsidR="00297CE1">
        <w:rPr>
          <w:rFonts w:ascii="Garamond" w:eastAsia="Arial Unicode MS" w:hAnsi="Garamond" w:cstheme="majorHAnsi"/>
          <w:color w:val="000000" w:themeColor="text1"/>
          <w:sz w:val="22"/>
          <w:szCs w:val="22"/>
        </w:rPr>
        <w:t>, if I may borrow the words of Roger Penrose,</w:t>
      </w:r>
      <w:r w:rsidR="00C90891" w:rsidRPr="00AF2203">
        <w:rPr>
          <w:rFonts w:ascii="Garamond" w:eastAsia="Arial Unicode MS" w:hAnsi="Garamond" w:cstheme="majorHAnsi"/>
          <w:color w:val="000000" w:themeColor="text1"/>
          <w:sz w:val="22"/>
          <w:szCs w:val="22"/>
        </w:rPr>
        <w:t xml:space="preserve">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 xml:space="preserve">ashion,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aith</w:t>
      </w:r>
      <w:r w:rsidR="006D0397" w:rsidRPr="00AF2203">
        <w:rPr>
          <w:rFonts w:ascii="Garamond" w:eastAsia="Arial Unicode MS" w:hAnsi="Garamond" w:cstheme="majorHAnsi"/>
          <w:color w:val="000000" w:themeColor="text1"/>
          <w:sz w:val="22"/>
          <w:szCs w:val="22"/>
        </w:rPr>
        <w:t xml:space="preserve">, and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antasy</w:t>
      </w:r>
      <w:r w:rsidR="00AA15F2" w:rsidRPr="00AF2203">
        <w:rPr>
          <w:rFonts w:ascii="Garamond" w:eastAsia="Arial Unicode MS" w:hAnsi="Garamond" w:cstheme="majorHAnsi"/>
          <w:color w:val="000000" w:themeColor="text1"/>
          <w:sz w:val="22"/>
          <w:szCs w:val="22"/>
        </w:rPr>
        <w:t xml:space="preserve">. </w:t>
      </w:r>
    </w:p>
    <w:p w14:paraId="2F3ED133" w14:textId="17EC5770" w:rsidR="00891059" w:rsidRPr="00AF2203" w:rsidRDefault="00916E70" w:rsidP="0089105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Quite reasonably</w:t>
      </w:r>
      <w:r w:rsidR="003C686B"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you are </w:t>
      </w:r>
      <w:r w:rsidR="003C686B" w:rsidRPr="00AF2203">
        <w:rPr>
          <w:rFonts w:ascii="Garamond" w:eastAsia="Arial Unicode MS" w:hAnsi="Garamond" w:cstheme="majorHAnsi"/>
          <w:color w:val="000000" w:themeColor="text1"/>
          <w:sz w:val="22"/>
          <w:szCs w:val="22"/>
        </w:rPr>
        <w:t>wondering</w:t>
      </w:r>
      <w:r w:rsidR="00AA15F2" w:rsidRPr="00AF2203">
        <w:rPr>
          <w:rFonts w:ascii="Garamond" w:eastAsia="Arial Unicode MS" w:hAnsi="Garamond" w:cstheme="majorHAnsi"/>
          <w:color w:val="000000" w:themeColor="text1"/>
          <w:sz w:val="22"/>
          <w:szCs w:val="22"/>
        </w:rPr>
        <w:t xml:space="preserve"> what The Technology Singularity</w:t>
      </w:r>
      <w:r w:rsidR="00F71EDC" w:rsidRPr="00AF2203">
        <w:rPr>
          <w:rFonts w:ascii="Garamond" w:eastAsia="Arial Unicode MS" w:hAnsi="Garamond" w:cstheme="majorHAnsi"/>
          <w:color w:val="000000" w:themeColor="text1"/>
          <w:sz w:val="22"/>
          <w:szCs w:val="22"/>
        </w:rPr>
        <w:t xml:space="preserve"> is</w:t>
      </w:r>
      <w:r w:rsidR="00AA15F2" w:rsidRPr="00AF2203">
        <w:rPr>
          <w:rFonts w:ascii="Garamond" w:eastAsia="Arial Unicode MS" w:hAnsi="Garamond" w:cstheme="majorHAnsi"/>
          <w:color w:val="000000" w:themeColor="text1"/>
          <w:sz w:val="22"/>
          <w:szCs w:val="22"/>
        </w:rPr>
        <w:t xml:space="preserve">, and if so then I refer </w:t>
      </w:r>
      <w:r w:rsidR="001C2BBC" w:rsidRPr="00AF2203">
        <w:rPr>
          <w:rFonts w:ascii="Garamond" w:eastAsia="Arial Unicode MS" w:hAnsi="Garamond" w:cstheme="majorHAnsi"/>
          <w:color w:val="000000" w:themeColor="text1"/>
          <w:sz w:val="22"/>
          <w:szCs w:val="22"/>
        </w:rPr>
        <w:t xml:space="preserve">you </w:t>
      </w:r>
      <w:r w:rsidR="00AA15F2" w:rsidRPr="00AF2203">
        <w:rPr>
          <w:rFonts w:ascii="Garamond" w:eastAsia="Arial Unicode MS" w:hAnsi="Garamond" w:cstheme="majorHAnsi"/>
          <w:color w:val="000000" w:themeColor="text1"/>
          <w:sz w:val="22"/>
          <w:szCs w:val="22"/>
        </w:rPr>
        <w:t>to</w:t>
      </w:r>
      <w:r w:rsidR="006831C2" w:rsidRPr="00AF2203">
        <w:rPr>
          <w:rFonts w:ascii="Garamond" w:eastAsia="Arial Unicode MS" w:hAnsi="Garamond" w:cstheme="majorHAnsi"/>
          <w:color w:val="000000" w:themeColor="text1"/>
          <w:sz w:val="22"/>
          <w:szCs w:val="22"/>
        </w:rPr>
        <w:t xml:space="preserve"> </w:t>
      </w:r>
      <w:r w:rsidR="006A6416" w:rsidRPr="00AF2203">
        <w:rPr>
          <w:rFonts w:ascii="Garamond" w:eastAsia="Arial Unicode MS" w:hAnsi="Garamond" w:cstheme="majorHAnsi"/>
          <w:color w:val="000000" w:themeColor="text1"/>
          <w:sz w:val="22"/>
          <w:szCs w:val="22"/>
        </w:rPr>
        <w:t>John’s</w:t>
      </w:r>
      <w:r w:rsidR="006831C2" w:rsidRPr="00AF2203">
        <w:rPr>
          <w:rFonts w:ascii="Garamond" w:eastAsia="Arial Unicode MS" w:hAnsi="Garamond" w:cstheme="majorHAnsi"/>
          <w:color w:val="000000" w:themeColor="text1"/>
          <w:sz w:val="22"/>
          <w:szCs w:val="22"/>
        </w:rPr>
        <w:t xml:space="preserve"> </w:t>
      </w:r>
      <w:r w:rsidR="000121B3" w:rsidRPr="00AF2203">
        <w:rPr>
          <w:rFonts w:ascii="Garamond" w:eastAsia="Arial Unicode MS" w:hAnsi="Garamond" w:cstheme="majorHAnsi"/>
          <w:color w:val="000000" w:themeColor="text1"/>
          <w:sz w:val="22"/>
          <w:szCs w:val="22"/>
        </w:rPr>
        <w:t xml:space="preserve">inevitable </w:t>
      </w:r>
      <w:r w:rsidR="005760A6" w:rsidRPr="00AF2203">
        <w:rPr>
          <w:rFonts w:ascii="Garamond" w:eastAsia="Arial Unicode MS" w:hAnsi="Garamond" w:cstheme="majorHAnsi"/>
          <w:color w:val="000000" w:themeColor="text1"/>
          <w:sz w:val="22"/>
          <w:szCs w:val="22"/>
        </w:rPr>
        <w:t>foot</w:t>
      </w:r>
      <w:r w:rsidR="006831C2" w:rsidRPr="00AF2203">
        <w:rPr>
          <w:rFonts w:ascii="Garamond" w:eastAsia="Arial Unicode MS" w:hAnsi="Garamond" w:cstheme="majorHAnsi"/>
          <w:color w:val="000000" w:themeColor="text1"/>
          <w:sz w:val="22"/>
          <w:szCs w:val="22"/>
        </w:rPr>
        <w:t>note</w:t>
      </w:r>
      <w:r w:rsidR="00AA15F2" w:rsidRPr="00AF2203">
        <w:rPr>
          <w:rFonts w:ascii="Garamond" w:eastAsia="Arial Unicode MS" w:hAnsi="Garamond" w:cstheme="majorHAnsi"/>
          <w:color w:val="000000" w:themeColor="text1"/>
          <w:sz w:val="22"/>
          <w:szCs w:val="22"/>
        </w:rPr>
        <w:t>.</w:t>
      </w:r>
      <w:r w:rsidR="00AA15F2" w:rsidRPr="00AF2203">
        <w:rPr>
          <w:rStyle w:val="FootnoteReference"/>
          <w:rFonts w:ascii="Garamond" w:eastAsia="Arial Unicode MS" w:hAnsi="Garamond" w:cstheme="majorHAnsi"/>
          <w:color w:val="000000" w:themeColor="text1"/>
          <w:sz w:val="22"/>
          <w:szCs w:val="22"/>
        </w:rPr>
        <w:footnoteReference w:id="18"/>
      </w:r>
    </w:p>
    <w:p w14:paraId="08321808" w14:textId="636F92A5" w:rsidR="00C50032" w:rsidRDefault="004E1C0F" w:rsidP="000813D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997688"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viability of the </w:t>
      </w:r>
      <w:r w:rsidR="00997688" w:rsidRPr="00AF2203">
        <w:rPr>
          <w:rFonts w:ascii="Garamond" w:eastAsia="Arial Unicode MS" w:hAnsi="Garamond" w:cstheme="majorHAnsi"/>
          <w:color w:val="000000" w:themeColor="text1"/>
          <w:sz w:val="22"/>
          <w:szCs w:val="22"/>
        </w:rPr>
        <w:t xml:space="preserve">Technology Singularity </w:t>
      </w:r>
      <w:r w:rsidR="00D8656F">
        <w:rPr>
          <w:rFonts w:ascii="Garamond" w:eastAsia="Arial Unicode MS" w:hAnsi="Garamond" w:cstheme="majorHAnsi"/>
          <w:color w:val="000000" w:themeColor="text1"/>
          <w:sz w:val="22"/>
          <w:szCs w:val="22"/>
        </w:rPr>
        <w:t>begin</w:t>
      </w:r>
      <w:r>
        <w:rPr>
          <w:rFonts w:ascii="Garamond" w:eastAsia="Arial Unicode MS" w:hAnsi="Garamond" w:cstheme="majorHAnsi"/>
          <w:color w:val="000000" w:themeColor="text1"/>
          <w:sz w:val="22"/>
          <w:szCs w:val="22"/>
        </w:rPr>
        <w:t>s and ends</w:t>
      </w:r>
      <w:r w:rsidR="00D8656F">
        <w:rPr>
          <w:rFonts w:ascii="Garamond" w:eastAsia="Arial Unicode MS" w:hAnsi="Garamond" w:cstheme="majorHAnsi"/>
          <w:color w:val="000000" w:themeColor="text1"/>
          <w:sz w:val="22"/>
          <w:szCs w:val="22"/>
        </w:rPr>
        <w:t xml:space="preserve"> with Moore</w:t>
      </w:r>
      <w:r w:rsidR="004201EF">
        <w:rPr>
          <w:rFonts w:ascii="Garamond" w:eastAsia="Arial Unicode MS" w:hAnsi="Garamond" w:cstheme="majorHAnsi"/>
          <w:color w:val="000000" w:themeColor="text1"/>
          <w:sz w:val="22"/>
          <w:szCs w:val="22"/>
        </w:rPr>
        <w:t>’</w:t>
      </w:r>
      <w:r w:rsidR="00D8656F">
        <w:rPr>
          <w:rFonts w:ascii="Garamond" w:eastAsia="Arial Unicode MS" w:hAnsi="Garamond" w:cstheme="majorHAnsi"/>
          <w:color w:val="000000" w:themeColor="text1"/>
          <w:sz w:val="22"/>
          <w:szCs w:val="22"/>
        </w:rPr>
        <w:t>s Law</w:t>
      </w:r>
      <w:r w:rsidR="00916E70">
        <w:rPr>
          <w:rFonts w:ascii="Garamond" w:eastAsia="Arial Unicode MS" w:hAnsi="Garamond" w:cstheme="majorHAnsi"/>
          <w:color w:val="000000" w:themeColor="text1"/>
          <w:sz w:val="22"/>
          <w:szCs w:val="22"/>
        </w:rPr>
        <w:t>:</w:t>
      </w:r>
      <w:r w:rsidR="004201EF">
        <w:rPr>
          <w:rFonts w:ascii="Garamond" w:eastAsia="Arial Unicode MS" w:hAnsi="Garamond" w:cstheme="majorHAnsi"/>
          <w:color w:val="000000" w:themeColor="text1"/>
          <w:sz w:val="22"/>
          <w:szCs w:val="22"/>
        </w:rPr>
        <w:t xml:space="preserve"> the doubling of computational density every two years</w:t>
      </w:r>
      <w:r>
        <w:rPr>
          <w:rFonts w:ascii="Garamond" w:eastAsia="Arial Unicode MS" w:hAnsi="Garamond" w:cstheme="majorHAnsi"/>
          <w:color w:val="000000" w:themeColor="text1"/>
          <w:sz w:val="22"/>
          <w:szCs w:val="22"/>
        </w:rPr>
        <w:t>. The first</w:t>
      </w:r>
      <w:r w:rsidR="003619A4">
        <w:rPr>
          <w:rFonts w:ascii="Garamond" w:eastAsia="Arial Unicode MS" w:hAnsi="Garamond" w:cstheme="majorHAnsi"/>
          <w:color w:val="000000" w:themeColor="text1"/>
          <w:sz w:val="22"/>
          <w:szCs w:val="22"/>
        </w:rPr>
        <w:t xml:space="preserve"> heuristic is an assumption that more computational power</w:t>
      </w:r>
      <w:r w:rsidR="00A96121">
        <w:rPr>
          <w:rFonts w:ascii="Garamond" w:eastAsia="Arial Unicode MS" w:hAnsi="Garamond" w:cstheme="majorHAnsi"/>
          <w:color w:val="000000" w:themeColor="text1"/>
          <w:sz w:val="22"/>
          <w:szCs w:val="22"/>
        </w:rPr>
        <w:t xml:space="preserve"> maps to </w:t>
      </w:r>
      <w:r w:rsidR="003619A4">
        <w:rPr>
          <w:rFonts w:ascii="Garamond" w:eastAsia="Arial Unicode MS" w:hAnsi="Garamond" w:cstheme="majorHAnsi"/>
          <w:color w:val="000000" w:themeColor="text1"/>
          <w:sz w:val="22"/>
          <w:szCs w:val="22"/>
        </w:rPr>
        <w:t xml:space="preserve">more </w:t>
      </w:r>
      <w:r w:rsidR="00A96121">
        <w:rPr>
          <w:rFonts w:ascii="Garamond" w:eastAsia="Arial Unicode MS" w:hAnsi="Garamond" w:cstheme="majorHAnsi"/>
          <w:color w:val="000000" w:themeColor="text1"/>
          <w:sz w:val="22"/>
          <w:szCs w:val="22"/>
        </w:rPr>
        <w:t>hu</w:t>
      </w:r>
      <w:r w:rsidR="00874E84">
        <w:rPr>
          <w:rFonts w:ascii="Garamond" w:eastAsia="Arial Unicode MS" w:hAnsi="Garamond" w:cstheme="majorHAnsi"/>
          <w:color w:val="000000" w:themeColor="text1"/>
          <w:sz w:val="22"/>
          <w:szCs w:val="22"/>
        </w:rPr>
        <w:t>m</w:t>
      </w:r>
      <w:r w:rsidR="00A96121">
        <w:rPr>
          <w:rFonts w:ascii="Garamond" w:eastAsia="Arial Unicode MS" w:hAnsi="Garamond" w:cstheme="majorHAnsi"/>
          <w:color w:val="000000" w:themeColor="text1"/>
          <w:sz w:val="22"/>
          <w:szCs w:val="22"/>
        </w:rPr>
        <w:t>an-like intelligence</w:t>
      </w:r>
      <w:r w:rsidR="00FE4E5E">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This</w:t>
      </w:r>
      <w:r w:rsidR="0012467B" w:rsidRPr="00AF2203">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 xml:space="preserve">is </w:t>
      </w:r>
      <w:r w:rsidR="00AA15F2" w:rsidRPr="00AF2203">
        <w:rPr>
          <w:rFonts w:ascii="Garamond" w:eastAsia="Arial Unicode MS" w:hAnsi="Garamond" w:cstheme="majorHAnsi"/>
          <w:color w:val="000000" w:themeColor="text1"/>
          <w:sz w:val="22"/>
          <w:szCs w:val="22"/>
        </w:rPr>
        <w:t xml:space="preserve">based </w:t>
      </w:r>
      <w:r w:rsidR="0012467B" w:rsidRPr="00AF2203">
        <w:rPr>
          <w:rFonts w:ascii="Garamond" w:eastAsia="Arial Unicode MS" w:hAnsi="Garamond" w:cstheme="majorHAnsi"/>
          <w:color w:val="000000" w:themeColor="text1"/>
          <w:sz w:val="22"/>
          <w:szCs w:val="22"/>
        </w:rPr>
        <w:t>upon</w:t>
      </w:r>
      <w:r w:rsidR="00AA15F2" w:rsidRPr="00AF2203">
        <w:rPr>
          <w:rFonts w:ascii="Garamond" w:eastAsia="Arial Unicode MS" w:hAnsi="Garamond" w:cstheme="majorHAnsi"/>
          <w:color w:val="000000" w:themeColor="text1"/>
          <w:sz w:val="22"/>
          <w:szCs w:val="22"/>
        </w:rPr>
        <w:t xml:space="preserve"> mere extrapolation, </w:t>
      </w:r>
      <w:r w:rsidR="005F48AF" w:rsidRPr="00AF2203">
        <w:rPr>
          <w:rFonts w:ascii="Garamond" w:eastAsia="Arial Unicode MS" w:hAnsi="Garamond" w:cstheme="majorHAnsi"/>
          <w:color w:val="000000" w:themeColor="text1"/>
          <w:sz w:val="22"/>
          <w:szCs w:val="22"/>
        </w:rPr>
        <w:t>a</w:t>
      </w:r>
      <w:r w:rsidR="001C5369" w:rsidRPr="00AF2203">
        <w:rPr>
          <w:rFonts w:ascii="Garamond" w:eastAsia="Arial Unicode MS" w:hAnsi="Garamond" w:cstheme="majorHAnsi"/>
          <w:color w:val="000000" w:themeColor="text1"/>
          <w:sz w:val="22"/>
          <w:szCs w:val="22"/>
        </w:rPr>
        <w:t xml:space="preserve"> blind</w:t>
      </w:r>
      <w:r w:rsidR="005F48AF" w:rsidRPr="00AF2203">
        <w:rPr>
          <w:rFonts w:ascii="Garamond" w:eastAsia="Arial Unicode MS" w:hAnsi="Garamond" w:cstheme="majorHAnsi"/>
          <w:color w:val="000000" w:themeColor="text1"/>
          <w:sz w:val="22"/>
          <w:szCs w:val="22"/>
        </w:rPr>
        <w:t xml:space="preserve"> extension of</w:t>
      </w:r>
      <w:r w:rsidR="00AA15F2" w:rsidRPr="00AF2203">
        <w:rPr>
          <w:rFonts w:ascii="Garamond" w:eastAsia="Arial Unicode MS" w:hAnsi="Garamond" w:cstheme="majorHAnsi"/>
          <w:color w:val="000000" w:themeColor="text1"/>
          <w:sz w:val="22"/>
          <w:szCs w:val="22"/>
        </w:rPr>
        <w:t xml:space="preserve"> </w:t>
      </w:r>
      <w:r w:rsidR="00097CCD"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076C4B" w:rsidRPr="00AF2203">
        <w:rPr>
          <w:rFonts w:ascii="Garamond" w:eastAsia="Arial Unicode MS" w:hAnsi="Garamond" w:cstheme="majorHAnsi"/>
          <w:color w:val="000000" w:themeColor="text1"/>
          <w:sz w:val="22"/>
          <w:szCs w:val="22"/>
        </w:rPr>
        <w:t>trend</w:t>
      </w:r>
      <w:r w:rsidR="00F83634" w:rsidRPr="00AF2203">
        <w:rPr>
          <w:rFonts w:ascii="Garamond" w:eastAsia="Arial Unicode MS" w:hAnsi="Garamond" w:cstheme="majorHAnsi"/>
          <w:color w:val="000000" w:themeColor="text1"/>
          <w:sz w:val="22"/>
          <w:szCs w:val="22"/>
        </w:rPr>
        <w:t xml:space="preserve"> without any supporting model</w:t>
      </w:r>
      <w:r w:rsidR="003619A4">
        <w:rPr>
          <w:rFonts w:ascii="Garamond" w:eastAsia="Arial Unicode MS" w:hAnsi="Garamond" w:cstheme="majorHAnsi"/>
          <w:color w:val="000000" w:themeColor="text1"/>
          <w:sz w:val="22"/>
          <w:szCs w:val="22"/>
        </w:rPr>
        <w:t>. It</w:t>
      </w:r>
      <w:r w:rsidR="003B07CB">
        <w:rPr>
          <w:rFonts w:ascii="Garamond" w:eastAsia="Arial Unicode MS" w:hAnsi="Garamond" w:cstheme="majorHAnsi"/>
          <w:color w:val="000000" w:themeColor="text1"/>
          <w:sz w:val="22"/>
          <w:szCs w:val="22"/>
        </w:rPr>
        <w:t>’</w:t>
      </w:r>
      <w:r w:rsidR="003619A4">
        <w:rPr>
          <w:rFonts w:ascii="Garamond" w:eastAsia="Arial Unicode MS" w:hAnsi="Garamond" w:cstheme="majorHAnsi"/>
          <w:color w:val="000000" w:themeColor="text1"/>
          <w:sz w:val="22"/>
          <w:szCs w:val="22"/>
        </w:rPr>
        <w:t>s</w:t>
      </w:r>
      <w:r w:rsidR="00BF54A8">
        <w:rPr>
          <w:rFonts w:ascii="Garamond" w:eastAsia="Arial Unicode MS" w:hAnsi="Garamond" w:cstheme="majorHAnsi"/>
          <w:color w:val="000000" w:themeColor="text1"/>
          <w:sz w:val="22"/>
          <w:szCs w:val="22"/>
        </w:rPr>
        <w:t xml:space="preserve"> </w:t>
      </w:r>
      <w:r w:rsidR="005F48AF" w:rsidRPr="00AF2203">
        <w:rPr>
          <w:rFonts w:ascii="Garamond" w:eastAsia="Arial Unicode MS" w:hAnsi="Garamond" w:cstheme="majorHAnsi"/>
          <w:color w:val="000000" w:themeColor="text1"/>
          <w:sz w:val="22"/>
          <w:szCs w:val="22"/>
        </w:rPr>
        <w:t>a structuralist way of thinking</w:t>
      </w:r>
      <w:r w:rsidR="00BF54A8">
        <w:rPr>
          <w:rFonts w:ascii="Garamond" w:eastAsia="Arial Unicode MS" w:hAnsi="Garamond" w:cstheme="majorHAnsi"/>
          <w:color w:val="000000" w:themeColor="text1"/>
          <w:sz w:val="22"/>
          <w:szCs w:val="22"/>
        </w:rPr>
        <w:t>,</w:t>
      </w:r>
      <w:r w:rsidR="00AA464D" w:rsidRPr="00AF2203">
        <w:rPr>
          <w:rFonts w:ascii="Garamond" w:eastAsia="Arial Unicode MS" w:hAnsi="Garamond" w:cstheme="majorHAnsi"/>
          <w:color w:val="000000" w:themeColor="text1"/>
          <w:sz w:val="22"/>
          <w:szCs w:val="22"/>
        </w:rPr>
        <w:t xml:space="preserve"> extending the present rather than considering </w:t>
      </w:r>
      <w:r w:rsidR="003619A4">
        <w:rPr>
          <w:rFonts w:ascii="Garamond" w:eastAsia="Arial Unicode MS" w:hAnsi="Garamond" w:cstheme="majorHAnsi"/>
          <w:color w:val="000000" w:themeColor="text1"/>
          <w:sz w:val="22"/>
          <w:szCs w:val="22"/>
        </w:rPr>
        <w:t>it</w:t>
      </w:r>
      <w:r w:rsidR="00AA464D" w:rsidRPr="00AF2203">
        <w:rPr>
          <w:rFonts w:ascii="Garamond" w:eastAsia="Arial Unicode MS" w:hAnsi="Garamond" w:cstheme="majorHAnsi"/>
          <w:color w:val="000000" w:themeColor="text1"/>
          <w:sz w:val="22"/>
          <w:szCs w:val="22"/>
        </w:rPr>
        <w:t xml:space="preserve"> a motile process</w:t>
      </w:r>
      <w:r w:rsidR="0099026D" w:rsidRPr="00AF2203">
        <w:rPr>
          <w:rFonts w:ascii="Garamond" w:eastAsia="Arial Unicode MS" w:hAnsi="Garamond" w:cstheme="majorHAnsi"/>
          <w:color w:val="000000" w:themeColor="text1"/>
          <w:sz w:val="22"/>
          <w:szCs w:val="22"/>
        </w:rPr>
        <w:t xml:space="preserve">, one that we do not have </w:t>
      </w:r>
      <w:r w:rsidR="002D418D" w:rsidRPr="00AF2203">
        <w:rPr>
          <w:rFonts w:ascii="Garamond" w:eastAsia="Arial Unicode MS" w:hAnsi="Garamond" w:cstheme="majorHAnsi"/>
          <w:color w:val="000000" w:themeColor="text1"/>
          <w:sz w:val="22"/>
          <w:szCs w:val="22"/>
        </w:rPr>
        <w:t xml:space="preserve">and necessarily </w:t>
      </w:r>
      <w:r w:rsidR="001029D3" w:rsidRPr="00AF2203">
        <w:rPr>
          <w:rFonts w:ascii="Garamond" w:eastAsia="Arial Unicode MS" w:hAnsi="Garamond" w:cstheme="majorHAnsi"/>
          <w:color w:val="000000" w:themeColor="text1"/>
          <w:sz w:val="22"/>
          <w:szCs w:val="22"/>
        </w:rPr>
        <w:t>cannot</w:t>
      </w:r>
      <w:r w:rsidR="002D418D" w:rsidRPr="00AF2203">
        <w:rPr>
          <w:rFonts w:ascii="Garamond" w:eastAsia="Arial Unicode MS" w:hAnsi="Garamond" w:cstheme="majorHAnsi"/>
          <w:color w:val="000000" w:themeColor="text1"/>
          <w:sz w:val="22"/>
          <w:szCs w:val="22"/>
        </w:rPr>
        <w:t xml:space="preserve"> have </w:t>
      </w:r>
      <w:r w:rsidR="0099026D" w:rsidRPr="00AF2203">
        <w:rPr>
          <w:rFonts w:ascii="Garamond" w:eastAsia="Arial Unicode MS" w:hAnsi="Garamond" w:cstheme="majorHAnsi"/>
          <w:color w:val="000000" w:themeColor="text1"/>
          <w:sz w:val="22"/>
          <w:szCs w:val="22"/>
        </w:rPr>
        <w:t>full understanding of</w:t>
      </w:r>
      <w:r w:rsidR="005F48AF" w:rsidRPr="00AF2203">
        <w:rPr>
          <w:rFonts w:ascii="Garamond" w:eastAsia="Arial Unicode MS" w:hAnsi="Garamond" w:cstheme="majorHAnsi"/>
          <w:color w:val="000000" w:themeColor="text1"/>
          <w:sz w:val="22"/>
          <w:szCs w:val="22"/>
        </w:rPr>
        <w:t xml:space="preserve">. </w:t>
      </w:r>
      <w:r w:rsidR="003B3E20" w:rsidRPr="00AF2203">
        <w:rPr>
          <w:rFonts w:ascii="Garamond" w:eastAsia="Arial Unicode MS" w:hAnsi="Garamond" w:cstheme="majorHAnsi"/>
          <w:color w:val="000000" w:themeColor="text1"/>
          <w:sz w:val="22"/>
          <w:szCs w:val="22"/>
        </w:rPr>
        <w:t>Besides, a</w:t>
      </w:r>
      <w:r w:rsidR="00AA15F2" w:rsidRPr="00AF2203">
        <w:rPr>
          <w:rFonts w:ascii="Garamond" w:eastAsia="Arial Unicode MS" w:hAnsi="Garamond" w:cstheme="majorHAnsi"/>
          <w:color w:val="000000" w:themeColor="text1"/>
          <w:sz w:val="22"/>
          <w:szCs w:val="22"/>
        </w:rPr>
        <w:t>n exponential curve is always locally exponential.</w:t>
      </w:r>
      <w:r w:rsidR="009573FC">
        <w:rPr>
          <w:rFonts w:ascii="Garamond" w:eastAsia="Arial Unicode MS" w:hAnsi="Garamond" w:cstheme="majorHAnsi"/>
          <w:color w:val="000000" w:themeColor="text1"/>
          <w:sz w:val="22"/>
          <w:szCs w:val="22"/>
        </w:rPr>
        <w:t xml:space="preserve"> </w:t>
      </w:r>
      <w:r w:rsidR="00916E70">
        <w:rPr>
          <w:rFonts w:ascii="Garamond" w:eastAsia="Arial Unicode MS" w:hAnsi="Garamond" w:cstheme="majorHAnsi"/>
          <w:color w:val="000000" w:themeColor="text1"/>
          <w:sz w:val="22"/>
          <w:szCs w:val="22"/>
        </w:rPr>
        <w:t>Bear</w:t>
      </w:r>
      <w:r w:rsidR="00C50032">
        <w:rPr>
          <w:rFonts w:ascii="Garamond" w:eastAsia="Arial Unicode MS" w:hAnsi="Garamond" w:cstheme="majorHAnsi"/>
          <w:color w:val="000000" w:themeColor="text1"/>
          <w:sz w:val="22"/>
          <w:szCs w:val="22"/>
        </w:rPr>
        <w:t xml:space="preserve"> in mind, </w:t>
      </w:r>
      <w:r w:rsidR="00DC40BC">
        <w:rPr>
          <w:rFonts w:ascii="Garamond" w:eastAsia="Arial Unicode MS" w:hAnsi="Garamond" w:cstheme="majorHAnsi"/>
          <w:color w:val="000000" w:themeColor="text1"/>
          <w:sz w:val="22"/>
          <w:szCs w:val="22"/>
        </w:rPr>
        <w:t>the popularity (and my annoyance) with the Singularitists was peaking</w:t>
      </w:r>
      <w:r w:rsidR="009573FC">
        <w:rPr>
          <w:rFonts w:ascii="Garamond" w:eastAsia="Arial Unicode MS" w:hAnsi="Garamond" w:cstheme="majorHAnsi"/>
          <w:color w:val="000000" w:themeColor="text1"/>
          <w:sz w:val="22"/>
          <w:szCs w:val="22"/>
        </w:rPr>
        <w:t xml:space="preserve"> around </w:t>
      </w:r>
      <w:r w:rsidR="00BA4F54">
        <w:rPr>
          <w:rFonts w:ascii="Garamond" w:eastAsia="Arial Unicode MS" w:hAnsi="Garamond" w:cstheme="majorHAnsi"/>
          <w:color w:val="000000" w:themeColor="text1"/>
          <w:sz w:val="22"/>
          <w:szCs w:val="22"/>
        </w:rPr>
        <w:t>2010</w:t>
      </w:r>
      <w:r w:rsidR="000813D2">
        <w:rPr>
          <w:rFonts w:ascii="Garamond" w:eastAsia="Arial Unicode MS" w:hAnsi="Garamond" w:cstheme="majorHAnsi"/>
          <w:color w:val="000000" w:themeColor="text1"/>
          <w:sz w:val="22"/>
          <w:szCs w:val="22"/>
        </w:rPr>
        <w:t>. This was</w:t>
      </w:r>
      <w:r w:rsidR="009573FC">
        <w:rPr>
          <w:rFonts w:ascii="Garamond" w:eastAsia="Arial Unicode MS" w:hAnsi="Garamond" w:cstheme="majorHAnsi"/>
          <w:color w:val="000000" w:themeColor="text1"/>
          <w:sz w:val="22"/>
          <w:szCs w:val="22"/>
        </w:rPr>
        <w:t xml:space="preserve"> before the great new age of machine learning</w:t>
      </w:r>
      <w:r w:rsidR="007F7054">
        <w:rPr>
          <w:rFonts w:ascii="Garamond" w:eastAsia="Arial Unicode MS" w:hAnsi="Garamond" w:cstheme="majorHAnsi"/>
          <w:color w:val="000000" w:themeColor="text1"/>
          <w:sz w:val="22"/>
          <w:szCs w:val="22"/>
        </w:rPr>
        <w:t>,</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in which</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 xml:space="preserve">the most </w:t>
      </w:r>
      <w:r w:rsidR="0090639D">
        <w:rPr>
          <w:rFonts w:ascii="Garamond" w:eastAsia="Arial Unicode MS" w:hAnsi="Garamond" w:cstheme="majorHAnsi"/>
          <w:color w:val="000000" w:themeColor="text1"/>
          <w:sz w:val="22"/>
          <w:szCs w:val="22"/>
        </w:rPr>
        <w:lastRenderedPageBreak/>
        <w:t xml:space="preserve">memorable </w:t>
      </w:r>
      <w:r w:rsidR="000813D2">
        <w:rPr>
          <w:rFonts w:ascii="Garamond" w:eastAsia="Arial Unicode MS" w:hAnsi="Garamond" w:cstheme="majorHAnsi"/>
          <w:color w:val="000000" w:themeColor="text1"/>
          <w:sz w:val="22"/>
          <w:szCs w:val="22"/>
        </w:rPr>
        <w:t xml:space="preserve">goal </w:t>
      </w:r>
      <w:r w:rsidR="0090639D">
        <w:rPr>
          <w:rFonts w:ascii="Garamond" w:eastAsia="Arial Unicode MS" w:hAnsi="Garamond" w:cstheme="majorHAnsi"/>
          <w:color w:val="000000" w:themeColor="text1"/>
          <w:sz w:val="22"/>
          <w:szCs w:val="22"/>
        </w:rPr>
        <w:t>was scored by</w:t>
      </w:r>
      <w:r w:rsidR="000813D2">
        <w:rPr>
          <w:rFonts w:ascii="Garamond" w:eastAsia="Arial Unicode MS" w:hAnsi="Garamond" w:cstheme="majorHAnsi"/>
          <w:color w:val="000000" w:themeColor="text1"/>
          <w:sz w:val="22"/>
          <w:szCs w:val="22"/>
        </w:rPr>
        <w:t xml:space="preserve"> the proto-fascists </w:t>
      </w:r>
      <w:r w:rsidR="0090639D">
        <w:rPr>
          <w:rFonts w:ascii="Garamond" w:eastAsia="Arial Unicode MS" w:hAnsi="Garamond" w:cstheme="majorHAnsi"/>
          <w:color w:val="000000" w:themeColor="text1"/>
          <w:sz w:val="22"/>
          <w:szCs w:val="22"/>
        </w:rPr>
        <w:t>helping</w:t>
      </w:r>
      <w:r w:rsidR="000813D2">
        <w:rPr>
          <w:rFonts w:ascii="Garamond" w:eastAsia="Arial Unicode MS" w:hAnsi="Garamond" w:cstheme="majorHAnsi"/>
          <w:color w:val="000000" w:themeColor="text1"/>
          <w:sz w:val="22"/>
          <w:szCs w:val="22"/>
        </w:rPr>
        <w:t xml:space="preserve"> Brexit</w:t>
      </w:r>
      <w:r w:rsidR="0090639D">
        <w:rPr>
          <w:rFonts w:ascii="Garamond" w:eastAsia="Arial Unicode MS" w:hAnsi="Garamond" w:cstheme="majorHAnsi"/>
          <w:color w:val="000000" w:themeColor="text1"/>
          <w:sz w:val="22"/>
          <w:szCs w:val="22"/>
        </w:rPr>
        <w:t xml:space="preserve"> over the line</w:t>
      </w:r>
      <w:r w:rsidR="00C50032">
        <w:rPr>
          <w:rFonts w:ascii="Garamond" w:eastAsia="Arial Unicode MS" w:hAnsi="Garamond" w:cstheme="majorHAnsi"/>
          <w:color w:val="000000" w:themeColor="text1"/>
          <w:sz w:val="22"/>
          <w:szCs w:val="22"/>
        </w:rPr>
        <w:t>. Th</w:t>
      </w:r>
      <w:r w:rsidR="00DC40BC">
        <w:rPr>
          <w:rFonts w:ascii="Garamond" w:eastAsia="Arial Unicode MS" w:hAnsi="Garamond" w:cstheme="majorHAnsi"/>
          <w:color w:val="000000" w:themeColor="text1"/>
          <w:sz w:val="22"/>
          <w:szCs w:val="22"/>
        </w:rPr>
        <w:t>is</w:t>
      </w:r>
      <w:r w:rsidR="00C50032">
        <w:rPr>
          <w:rFonts w:ascii="Garamond" w:eastAsia="Arial Unicode MS" w:hAnsi="Garamond" w:cstheme="majorHAnsi"/>
          <w:color w:val="000000" w:themeColor="text1"/>
          <w:sz w:val="22"/>
          <w:szCs w:val="22"/>
        </w:rPr>
        <w:t xml:space="preserve"> age has </w:t>
      </w:r>
      <w:r w:rsidR="00DC40BC">
        <w:rPr>
          <w:rFonts w:ascii="Garamond" w:eastAsia="Arial Unicode MS" w:hAnsi="Garamond" w:cstheme="majorHAnsi"/>
          <w:color w:val="000000" w:themeColor="text1"/>
          <w:sz w:val="22"/>
          <w:szCs w:val="22"/>
        </w:rPr>
        <w:t>bought</w:t>
      </w:r>
      <w:r w:rsidR="00C50032">
        <w:rPr>
          <w:rFonts w:ascii="Garamond" w:eastAsia="Arial Unicode MS" w:hAnsi="Garamond" w:cstheme="majorHAnsi"/>
          <w:color w:val="000000" w:themeColor="text1"/>
          <w:sz w:val="22"/>
          <w:szCs w:val="22"/>
        </w:rPr>
        <w:t xml:space="preserve"> a fundamental change in </w:t>
      </w:r>
      <w:r w:rsidR="00AA6AC2">
        <w:rPr>
          <w:rFonts w:ascii="Garamond" w:eastAsia="Arial Unicode MS" w:hAnsi="Garamond" w:cstheme="majorHAnsi"/>
          <w:color w:val="000000" w:themeColor="text1"/>
          <w:sz w:val="22"/>
          <w:szCs w:val="22"/>
        </w:rPr>
        <w:t xml:space="preserve">the </w:t>
      </w:r>
      <w:r w:rsidR="00C50032">
        <w:rPr>
          <w:rFonts w:ascii="Garamond" w:eastAsia="Arial Unicode MS" w:hAnsi="Garamond" w:cstheme="majorHAnsi"/>
          <w:color w:val="000000" w:themeColor="text1"/>
          <w:sz w:val="22"/>
          <w:szCs w:val="22"/>
        </w:rPr>
        <w:t>design</w:t>
      </w:r>
      <w:r w:rsidR="00AA6AC2">
        <w:rPr>
          <w:rFonts w:ascii="Garamond" w:eastAsia="Arial Unicode MS" w:hAnsi="Garamond" w:cstheme="majorHAnsi"/>
          <w:color w:val="000000" w:themeColor="text1"/>
          <w:sz w:val="22"/>
          <w:szCs w:val="22"/>
        </w:rPr>
        <w:t xml:space="preserve"> of computing hardware</w:t>
      </w:r>
      <w:r w:rsidR="007F2372">
        <w:rPr>
          <w:rFonts w:ascii="Garamond" w:eastAsia="Arial Unicode MS" w:hAnsi="Garamond" w:cstheme="majorHAnsi"/>
          <w:color w:val="000000" w:themeColor="text1"/>
          <w:sz w:val="22"/>
          <w:szCs w:val="22"/>
        </w:rPr>
        <w:t>. W</w:t>
      </w:r>
      <w:r w:rsidR="00C50032">
        <w:rPr>
          <w:rFonts w:ascii="Garamond" w:eastAsia="Arial Unicode MS" w:hAnsi="Garamond" w:cstheme="majorHAnsi"/>
          <w:color w:val="000000" w:themeColor="text1"/>
          <w:sz w:val="22"/>
          <w:szCs w:val="22"/>
        </w:rPr>
        <w:t xml:space="preserve">hereas once algorithms were inspired by </w:t>
      </w:r>
      <w:r w:rsidR="00AA6AC2">
        <w:rPr>
          <w:rFonts w:ascii="Garamond" w:eastAsia="Arial Unicode MS" w:hAnsi="Garamond" w:cstheme="majorHAnsi"/>
          <w:color w:val="000000" w:themeColor="text1"/>
          <w:sz w:val="22"/>
          <w:szCs w:val="22"/>
        </w:rPr>
        <w:t>what</w:t>
      </w:r>
      <w:r w:rsidR="00C50032">
        <w:rPr>
          <w:rFonts w:ascii="Garamond" w:eastAsia="Arial Unicode MS" w:hAnsi="Garamond" w:cstheme="majorHAnsi"/>
          <w:color w:val="000000" w:themeColor="text1"/>
          <w:sz w:val="22"/>
          <w:szCs w:val="22"/>
        </w:rPr>
        <w:t xml:space="preserve"> was afforded</w:t>
      </w:r>
      <w:r w:rsidR="00637096">
        <w:rPr>
          <w:rFonts w:ascii="Garamond" w:eastAsia="Arial Unicode MS" w:hAnsi="Garamond" w:cstheme="majorHAnsi"/>
          <w:color w:val="000000" w:themeColor="text1"/>
          <w:sz w:val="22"/>
          <w:szCs w:val="22"/>
        </w:rPr>
        <w:t xml:space="preserve"> them</w:t>
      </w:r>
      <w:r w:rsidR="00C50032">
        <w:rPr>
          <w:rFonts w:ascii="Garamond" w:eastAsia="Arial Unicode MS" w:hAnsi="Garamond" w:cstheme="majorHAnsi"/>
          <w:color w:val="000000" w:themeColor="text1"/>
          <w:sz w:val="22"/>
          <w:szCs w:val="22"/>
        </w:rPr>
        <w:t xml:space="preserve">, now hardware design is </w:t>
      </w:r>
      <w:r w:rsidR="00DB7B1F">
        <w:rPr>
          <w:rFonts w:ascii="Garamond" w:eastAsia="Arial Unicode MS" w:hAnsi="Garamond" w:cstheme="majorHAnsi"/>
          <w:color w:val="000000" w:themeColor="text1"/>
          <w:sz w:val="22"/>
          <w:szCs w:val="22"/>
        </w:rPr>
        <w:t>largely inspired by the algorithms we have wait</w:t>
      </w:r>
      <w:r w:rsidR="00AA6AC2">
        <w:rPr>
          <w:rFonts w:ascii="Garamond" w:eastAsia="Arial Unicode MS" w:hAnsi="Garamond" w:cstheme="majorHAnsi"/>
          <w:color w:val="000000" w:themeColor="text1"/>
          <w:sz w:val="22"/>
          <w:szCs w:val="22"/>
        </w:rPr>
        <w:t>ing</w:t>
      </w:r>
      <w:r w:rsidR="00DB7B1F">
        <w:rPr>
          <w:rFonts w:ascii="Garamond" w:eastAsia="Arial Unicode MS" w:hAnsi="Garamond" w:cstheme="majorHAnsi"/>
          <w:color w:val="000000" w:themeColor="text1"/>
          <w:sz w:val="22"/>
          <w:szCs w:val="22"/>
        </w:rPr>
        <w:t xml:space="preserve"> to deploy on them: the horse </w:t>
      </w:r>
      <w:r w:rsidR="00E907E3">
        <w:rPr>
          <w:rFonts w:ascii="Garamond" w:eastAsia="Arial Unicode MS" w:hAnsi="Garamond" w:cstheme="majorHAnsi"/>
          <w:color w:val="000000" w:themeColor="text1"/>
          <w:sz w:val="22"/>
          <w:szCs w:val="22"/>
        </w:rPr>
        <w:t xml:space="preserve">is finally coming </w:t>
      </w:r>
      <w:r w:rsidR="00DB7B1F">
        <w:rPr>
          <w:rFonts w:ascii="Garamond" w:eastAsia="Arial Unicode MS" w:hAnsi="Garamond" w:cstheme="majorHAnsi"/>
          <w:color w:val="000000" w:themeColor="text1"/>
          <w:sz w:val="22"/>
          <w:szCs w:val="22"/>
        </w:rPr>
        <w:t>before the cart.</w:t>
      </w:r>
    </w:p>
    <w:p w14:paraId="082C3DF0" w14:textId="6647494A" w:rsidR="008340D1" w:rsidRPr="00AF2203" w:rsidRDefault="00E30F68" w:rsidP="00E0286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P</w:t>
      </w:r>
      <w:r w:rsidR="005C34FA">
        <w:rPr>
          <w:rFonts w:ascii="Garamond" w:eastAsia="Arial Unicode MS" w:hAnsi="Garamond" w:cstheme="majorHAnsi"/>
          <w:color w:val="000000" w:themeColor="text1"/>
          <w:sz w:val="22"/>
          <w:szCs w:val="22"/>
        </w:rPr>
        <w:t xml:space="preserve">romulgators of the </w:t>
      </w:r>
      <w:r w:rsidR="005C34FA" w:rsidRPr="005C34FA">
        <w:rPr>
          <w:rFonts w:ascii="Garamond" w:eastAsia="Arial Unicode MS" w:hAnsi="Garamond" w:cstheme="majorHAnsi"/>
          <w:color w:val="000000" w:themeColor="text1"/>
          <w:sz w:val="22"/>
          <w:szCs w:val="22"/>
        </w:rPr>
        <w:t xml:space="preserve">Technology Singularity </w:t>
      </w:r>
      <w:r w:rsidR="009B22CD" w:rsidRPr="00AF2203">
        <w:rPr>
          <w:rFonts w:ascii="Garamond" w:eastAsia="Arial Unicode MS" w:hAnsi="Garamond" w:cstheme="majorHAnsi"/>
          <w:color w:val="000000" w:themeColor="text1"/>
          <w:sz w:val="22"/>
          <w:szCs w:val="22"/>
        </w:rPr>
        <w:t>expect</w:t>
      </w:r>
      <w:r>
        <w:rPr>
          <w:rFonts w:ascii="Garamond" w:eastAsia="Arial Unicode MS" w:hAnsi="Garamond" w:cstheme="majorHAnsi"/>
          <w:color w:val="000000" w:themeColor="text1"/>
          <w:sz w:val="22"/>
          <w:szCs w:val="22"/>
        </w:rPr>
        <w:t xml:space="preserve"> </w:t>
      </w:r>
      <w:r w:rsidR="00637096">
        <w:rPr>
          <w:rFonts w:ascii="Garamond" w:eastAsia="Arial Unicode MS" w:hAnsi="Garamond" w:cstheme="majorHAnsi"/>
          <w:color w:val="000000" w:themeColor="text1"/>
          <w:sz w:val="22"/>
          <w:szCs w:val="22"/>
        </w:rPr>
        <w:t xml:space="preserve">that </w:t>
      </w:r>
      <w:r w:rsidR="00DA41B1" w:rsidRPr="00AF2203">
        <w:rPr>
          <w:rFonts w:ascii="Garamond" w:eastAsia="Arial Unicode MS" w:hAnsi="Garamond" w:cstheme="majorHAnsi"/>
          <w:color w:val="000000" w:themeColor="text1"/>
          <w:sz w:val="22"/>
          <w:szCs w:val="22"/>
        </w:rPr>
        <w:t xml:space="preserve">a computer </w:t>
      </w:r>
      <w:r w:rsidR="00591849">
        <w:rPr>
          <w:rFonts w:ascii="Garamond" w:eastAsia="Arial Unicode MS" w:hAnsi="Garamond" w:cstheme="majorHAnsi"/>
          <w:color w:val="000000" w:themeColor="text1"/>
          <w:sz w:val="22"/>
          <w:szCs w:val="22"/>
        </w:rPr>
        <w:t xml:space="preserve">can replicate </w:t>
      </w:r>
      <w:r w:rsidR="00AA15F2" w:rsidRPr="00AF2203">
        <w:rPr>
          <w:rFonts w:ascii="Garamond" w:eastAsia="Arial Unicode MS" w:hAnsi="Garamond" w:cstheme="majorHAnsi"/>
          <w:color w:val="000000" w:themeColor="text1"/>
          <w:sz w:val="22"/>
          <w:szCs w:val="22"/>
        </w:rPr>
        <w:t>the human mind</w:t>
      </w:r>
      <w:r w:rsidR="008A1360">
        <w:rPr>
          <w:rFonts w:ascii="Garamond" w:eastAsia="Arial Unicode MS" w:hAnsi="Garamond" w:cstheme="majorHAnsi"/>
          <w:color w:val="000000" w:themeColor="text1"/>
          <w:sz w:val="22"/>
          <w:szCs w:val="22"/>
        </w:rPr>
        <w:t>,</w:t>
      </w:r>
      <w:r w:rsidR="00591849">
        <w:rPr>
          <w:rFonts w:ascii="Garamond" w:eastAsia="Arial Unicode MS" w:hAnsi="Garamond" w:cstheme="majorHAnsi"/>
          <w:color w:val="000000" w:themeColor="text1"/>
          <w:sz w:val="22"/>
          <w:szCs w:val="22"/>
        </w:rPr>
        <w:t xml:space="preserve"> that </w:t>
      </w:r>
      <w:r w:rsidR="009B22CD">
        <w:rPr>
          <w:rFonts w:ascii="Garamond" w:eastAsia="Arial Unicode MS" w:hAnsi="Garamond" w:cstheme="majorHAnsi"/>
          <w:color w:val="000000" w:themeColor="text1"/>
          <w:sz w:val="22"/>
          <w:szCs w:val="22"/>
        </w:rPr>
        <w:t>consciousness</w:t>
      </w:r>
      <w:r w:rsidR="00591849">
        <w:rPr>
          <w:rFonts w:ascii="Garamond" w:eastAsia="Arial Unicode MS" w:hAnsi="Garamond" w:cstheme="majorHAnsi"/>
          <w:color w:val="000000" w:themeColor="text1"/>
          <w:sz w:val="22"/>
          <w:szCs w:val="22"/>
        </w:rPr>
        <w:t xml:space="preserve"> can be</w:t>
      </w:r>
      <w:r w:rsidR="00AA15F2" w:rsidRPr="00AF2203">
        <w:rPr>
          <w:rFonts w:ascii="Garamond" w:eastAsia="Arial Unicode MS" w:hAnsi="Garamond" w:cstheme="majorHAnsi"/>
          <w:color w:val="000000" w:themeColor="text1"/>
          <w:sz w:val="22"/>
          <w:szCs w:val="22"/>
        </w:rPr>
        <w:t xml:space="preserve"> modelled, </w:t>
      </w:r>
      <w:r w:rsidR="00973E60" w:rsidRPr="00AF2203">
        <w:rPr>
          <w:rFonts w:ascii="Garamond" w:eastAsia="Arial Unicode MS" w:hAnsi="Garamond" w:cstheme="majorHAnsi"/>
          <w:color w:val="000000" w:themeColor="text1"/>
          <w:sz w:val="22"/>
          <w:szCs w:val="22"/>
        </w:rPr>
        <w:t xml:space="preserve">counterfeited, </w:t>
      </w:r>
      <w:r w:rsidR="00AA15F2" w:rsidRPr="00AF2203">
        <w:rPr>
          <w:rFonts w:ascii="Garamond" w:eastAsia="Arial Unicode MS" w:hAnsi="Garamond" w:cstheme="majorHAnsi"/>
          <w:color w:val="000000" w:themeColor="text1"/>
          <w:sz w:val="22"/>
          <w:szCs w:val="22"/>
        </w:rPr>
        <w:t>call it what you will</w:t>
      </w:r>
      <w:r w:rsidR="00591849">
        <w:rPr>
          <w:rFonts w:ascii="Garamond" w:eastAsia="Arial Unicode MS" w:hAnsi="Garamond" w:cstheme="majorHAnsi"/>
          <w:color w:val="000000" w:themeColor="text1"/>
          <w:sz w:val="22"/>
          <w:szCs w:val="22"/>
        </w:rPr>
        <w:t>, using a powerful computer</w:t>
      </w:r>
      <w:r w:rsidR="00AA15F2" w:rsidRPr="00AF2203">
        <w:rPr>
          <w:rFonts w:ascii="Garamond" w:eastAsia="Arial Unicode MS" w:hAnsi="Garamond" w:cstheme="majorHAnsi"/>
          <w:color w:val="000000" w:themeColor="text1"/>
          <w:sz w:val="22"/>
          <w:szCs w:val="22"/>
        </w:rPr>
        <w:t xml:space="preserve">. And whether or not you care about the whole </w:t>
      </w:r>
      <w:r w:rsidR="00312A6C" w:rsidRPr="00AF2203">
        <w:rPr>
          <w:rFonts w:ascii="Garamond" w:eastAsia="Arial Unicode MS" w:hAnsi="Garamond" w:cstheme="majorHAnsi"/>
          <w:color w:val="000000" w:themeColor="text1"/>
          <w:sz w:val="22"/>
          <w:szCs w:val="22"/>
        </w:rPr>
        <w:t xml:space="preserve">mind-body </w:t>
      </w:r>
      <w:r w:rsidR="00AA15F2" w:rsidRPr="00AF2203">
        <w:rPr>
          <w:rFonts w:ascii="Garamond" w:eastAsia="Arial Unicode MS" w:hAnsi="Garamond" w:cstheme="majorHAnsi"/>
          <w:color w:val="000000" w:themeColor="text1"/>
          <w:sz w:val="22"/>
          <w:szCs w:val="22"/>
        </w:rPr>
        <w:t xml:space="preserve">duality </w:t>
      </w:r>
      <w:r w:rsidR="00312A6C" w:rsidRPr="00AF2203">
        <w:rPr>
          <w:rFonts w:ascii="Garamond" w:eastAsia="Arial Unicode MS" w:hAnsi="Garamond" w:cstheme="majorHAnsi"/>
          <w:color w:val="000000" w:themeColor="text1"/>
          <w:sz w:val="22"/>
          <w:szCs w:val="22"/>
        </w:rPr>
        <w:t>conundrum</w:t>
      </w:r>
      <w:r w:rsidR="00720562" w:rsidRPr="00AF2203">
        <w:rPr>
          <w:rFonts w:ascii="Garamond" w:eastAsia="Arial Unicode MS" w:hAnsi="Garamond" w:cstheme="majorHAnsi"/>
          <w:color w:val="000000" w:themeColor="text1"/>
          <w:sz w:val="22"/>
          <w:szCs w:val="22"/>
        </w:rPr>
        <w:t xml:space="preserve">, or what Penrose </w:t>
      </w:r>
      <w:r w:rsidR="00A50F86" w:rsidRPr="00AF2203">
        <w:rPr>
          <w:rFonts w:ascii="Garamond" w:eastAsia="Arial Unicode MS" w:hAnsi="Garamond" w:cstheme="majorHAnsi"/>
          <w:color w:val="000000" w:themeColor="text1"/>
          <w:sz w:val="22"/>
          <w:szCs w:val="22"/>
        </w:rPr>
        <w:t>ha</w:t>
      </w:r>
      <w:r w:rsidR="00E762F4" w:rsidRPr="00AF2203">
        <w:rPr>
          <w:rFonts w:ascii="Garamond" w:eastAsia="Arial Unicode MS" w:hAnsi="Garamond" w:cstheme="majorHAnsi"/>
          <w:color w:val="000000" w:themeColor="text1"/>
          <w:sz w:val="22"/>
          <w:szCs w:val="22"/>
        </w:rPr>
        <w:t>s</w:t>
      </w:r>
      <w:r w:rsidR="00720562" w:rsidRPr="00AF2203">
        <w:rPr>
          <w:rFonts w:ascii="Garamond" w:eastAsia="Arial Unicode MS" w:hAnsi="Garamond" w:cstheme="majorHAnsi"/>
          <w:color w:val="000000" w:themeColor="text1"/>
          <w:sz w:val="22"/>
          <w:szCs w:val="22"/>
        </w:rPr>
        <w:t xml:space="preserve"> to say about the limitations of mathematics for mechanizing </w:t>
      </w:r>
      <w:r w:rsidR="00BB4D56" w:rsidRPr="00AF2203">
        <w:rPr>
          <w:rFonts w:ascii="Garamond" w:eastAsia="Arial Unicode MS" w:hAnsi="Garamond" w:cstheme="majorHAnsi"/>
          <w:color w:val="000000" w:themeColor="text1"/>
          <w:sz w:val="22"/>
          <w:szCs w:val="22"/>
        </w:rPr>
        <w:t xml:space="preserve">human </w:t>
      </w:r>
      <w:r w:rsidR="00E24AEC" w:rsidRPr="00AF2203">
        <w:rPr>
          <w:rFonts w:ascii="Garamond" w:eastAsia="Arial Unicode MS" w:hAnsi="Garamond" w:cstheme="majorHAnsi"/>
          <w:color w:val="000000" w:themeColor="text1"/>
          <w:sz w:val="22"/>
          <w:szCs w:val="22"/>
        </w:rPr>
        <w:t>consciousness</w:t>
      </w:r>
      <w:r w:rsidR="00720562"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then you’re left </w:t>
      </w:r>
      <w:r w:rsidR="00AA1DD9" w:rsidRPr="00AF2203">
        <w:rPr>
          <w:rFonts w:ascii="Garamond" w:eastAsia="Arial Unicode MS" w:hAnsi="Garamond" w:cstheme="majorHAnsi"/>
          <w:color w:val="000000" w:themeColor="text1"/>
          <w:sz w:val="22"/>
          <w:szCs w:val="22"/>
        </w:rPr>
        <w:t>holding</w:t>
      </w:r>
      <w:r w:rsidR="00AA15F2" w:rsidRPr="00AF2203">
        <w:rPr>
          <w:rFonts w:ascii="Garamond" w:eastAsia="Arial Unicode MS" w:hAnsi="Garamond" w:cstheme="majorHAnsi"/>
          <w:color w:val="000000" w:themeColor="text1"/>
          <w:sz w:val="22"/>
          <w:szCs w:val="22"/>
        </w:rPr>
        <w:t xml:space="preserve"> a mind with no</w:t>
      </w:r>
      <w:r w:rsidR="00861BCB" w:rsidRPr="00AF2203">
        <w:rPr>
          <w:rFonts w:ascii="Garamond" w:eastAsia="Arial Unicode MS" w:hAnsi="Garamond" w:cstheme="majorHAnsi"/>
          <w:color w:val="000000" w:themeColor="text1"/>
          <w:sz w:val="22"/>
          <w:szCs w:val="22"/>
        </w:rPr>
        <w:t xml:space="preserve"> body</w:t>
      </w:r>
      <w:r w:rsidR="00405F3C"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a</w:t>
      </w:r>
      <w:r w:rsidR="00861BCB"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mind that</w:t>
      </w:r>
      <w:r w:rsidR="00861BCB" w:rsidRPr="00AF2203">
        <w:rPr>
          <w:rFonts w:ascii="Garamond" w:eastAsia="Arial Unicode MS" w:hAnsi="Garamond" w:cstheme="majorHAnsi"/>
          <w:color w:val="000000" w:themeColor="text1"/>
          <w:sz w:val="22"/>
          <w:szCs w:val="22"/>
        </w:rPr>
        <w:t xml:space="preserve"> is not going to think like a human being.</w:t>
      </w:r>
      <w:r w:rsidR="00AA15F2" w:rsidRPr="00AF2203">
        <w:rPr>
          <w:rFonts w:ascii="Garamond" w:eastAsia="Arial Unicode MS" w:hAnsi="Garamond" w:cstheme="majorHAnsi"/>
          <w:color w:val="000000" w:themeColor="text1"/>
          <w:sz w:val="22"/>
          <w:szCs w:val="22"/>
        </w:rPr>
        <w:t xml:space="preserve"> </w:t>
      </w:r>
    </w:p>
    <w:p w14:paraId="4A736256" w14:textId="0F3958E4" w:rsidR="008340D1" w:rsidRPr="00AF2203" w:rsidRDefault="003539D5" w:rsidP="00F6352C">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w:t>
      </w:r>
      <w:r w:rsidR="00344FA3" w:rsidRPr="00AF2203">
        <w:rPr>
          <w:rFonts w:ascii="Garamond" w:eastAsia="Arial Unicode MS" w:hAnsi="Garamond" w:cstheme="majorHAnsi"/>
          <w:color w:val="000000" w:themeColor="text1"/>
          <w:sz w:val="22"/>
          <w:szCs w:val="22"/>
        </w:rPr>
        <w:t>here again</w:t>
      </w:r>
      <w:r w:rsidR="005F2444"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laugh</w:t>
      </w:r>
      <w:r w:rsidR="00800974" w:rsidRPr="00AF2203">
        <w:rPr>
          <w:rFonts w:ascii="Garamond" w:eastAsia="Arial Unicode MS" w:hAnsi="Garamond" w:cstheme="majorHAnsi"/>
          <w:color w:val="000000" w:themeColor="text1"/>
          <w:sz w:val="22"/>
          <w:szCs w:val="22"/>
        </w:rPr>
        <w:t>s</w:t>
      </w:r>
      <w:r w:rsidR="005F2444" w:rsidRPr="00AF2203">
        <w:rPr>
          <w:rFonts w:ascii="Garamond" w:eastAsia="Arial Unicode MS" w:hAnsi="Garamond" w:cstheme="majorHAnsi"/>
          <w:color w:val="000000" w:themeColor="text1"/>
          <w:sz w:val="22"/>
          <w:szCs w:val="22"/>
        </w:rPr>
        <w:t xml:space="preserve"> </w:t>
      </w:r>
      <w:r w:rsidR="00C01BF7" w:rsidRPr="00AF2203">
        <w:rPr>
          <w:rFonts w:ascii="Garamond" w:eastAsia="Arial Unicode MS" w:hAnsi="Garamond" w:cstheme="majorHAnsi"/>
          <w:color w:val="000000" w:themeColor="text1"/>
          <w:sz w:val="22"/>
          <w:szCs w:val="22"/>
        </w:rPr>
        <w:t>and speaks with a tone that suggests he is deviating from the script</w:t>
      </w:r>
      <w:r w:rsidRPr="00AF2203">
        <w:rPr>
          <w:rFonts w:ascii="Garamond" w:eastAsia="Arial Unicode MS" w:hAnsi="Garamond" w:cstheme="majorHAnsi"/>
          <w:color w:val="000000" w:themeColor="text1"/>
          <w:sz w:val="22"/>
          <w:szCs w:val="22"/>
        </w:rPr>
        <w:t>.]</w:t>
      </w:r>
    </w:p>
    <w:p w14:paraId="0891A4FC" w14:textId="556DA139" w:rsidR="008340D1" w:rsidRPr="00AF2203" w:rsidRDefault="003539D5" w:rsidP="00E02869">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Sorry, I </w:t>
      </w:r>
      <w:r w:rsidR="008411E4" w:rsidRPr="00AF2203">
        <w:rPr>
          <w:rFonts w:ascii="Garamond" w:eastAsia="Arial Unicode MS" w:hAnsi="Garamond" w:cstheme="majorHAnsi"/>
          <w:color w:val="000000" w:themeColor="text1"/>
          <w:sz w:val="22"/>
          <w:szCs w:val="22"/>
        </w:rPr>
        <w:t>was</w:t>
      </w:r>
      <w:r w:rsidR="00AA15F2" w:rsidRPr="00AF2203">
        <w:rPr>
          <w:rFonts w:ascii="Garamond" w:eastAsia="Arial Unicode MS" w:hAnsi="Garamond" w:cstheme="majorHAnsi"/>
          <w:color w:val="000000" w:themeColor="text1"/>
          <w:sz w:val="22"/>
          <w:szCs w:val="22"/>
        </w:rPr>
        <w:t xml:space="preserve"> </w:t>
      </w:r>
      <w:r w:rsidR="00FC3F6F" w:rsidRPr="00AF2203">
        <w:rPr>
          <w:rFonts w:ascii="Garamond" w:eastAsia="Arial Unicode MS" w:hAnsi="Garamond" w:cstheme="majorHAnsi"/>
          <w:color w:val="000000" w:themeColor="text1"/>
          <w:sz w:val="22"/>
          <w:szCs w:val="22"/>
        </w:rPr>
        <w:t xml:space="preserve">picturing </w:t>
      </w:r>
      <w:r w:rsidR="00AA15F2" w:rsidRPr="00AF2203">
        <w:rPr>
          <w:rFonts w:ascii="Garamond" w:eastAsia="Arial Unicode MS" w:hAnsi="Garamond" w:cstheme="majorHAnsi"/>
          <w:color w:val="000000" w:themeColor="text1"/>
          <w:sz w:val="22"/>
          <w:szCs w:val="22"/>
        </w:rPr>
        <w:t xml:space="preserve">this </w:t>
      </w:r>
      <w:r w:rsidR="004C1A66" w:rsidRPr="00AF2203">
        <w:rPr>
          <w:rFonts w:ascii="Garamond" w:eastAsia="Arial Unicode MS" w:hAnsi="Garamond" w:cstheme="majorHAnsi"/>
          <w:color w:val="000000" w:themeColor="text1"/>
          <w:sz w:val="22"/>
          <w:szCs w:val="22"/>
        </w:rPr>
        <w:t>small metal</w:t>
      </w:r>
      <w:r w:rsidR="00AA15F2" w:rsidRPr="00AF2203">
        <w:rPr>
          <w:rFonts w:ascii="Garamond" w:eastAsia="Arial Unicode MS" w:hAnsi="Garamond" w:cstheme="majorHAnsi"/>
          <w:color w:val="000000" w:themeColor="text1"/>
          <w:sz w:val="22"/>
          <w:szCs w:val="22"/>
        </w:rPr>
        <w:t xml:space="preserve"> box, </w:t>
      </w:r>
      <w:r w:rsidR="008215E6" w:rsidRPr="00AF2203">
        <w:rPr>
          <w:rFonts w:ascii="Garamond" w:eastAsia="Arial Unicode MS" w:hAnsi="Garamond" w:cstheme="majorHAnsi"/>
          <w:color w:val="000000" w:themeColor="text1"/>
          <w:sz w:val="22"/>
          <w:szCs w:val="22"/>
        </w:rPr>
        <w:t>and there</w:t>
      </w:r>
      <w:r w:rsidR="005750BA" w:rsidRPr="00AF2203">
        <w:rPr>
          <w:rFonts w:ascii="Garamond" w:eastAsia="Arial Unicode MS" w:hAnsi="Garamond" w:cstheme="majorHAnsi"/>
          <w:color w:val="000000" w:themeColor="text1"/>
          <w:sz w:val="22"/>
          <w:szCs w:val="22"/>
        </w:rPr>
        <w:t>’</w:t>
      </w:r>
      <w:r w:rsidR="008215E6" w:rsidRPr="00AF2203">
        <w:rPr>
          <w:rFonts w:ascii="Garamond" w:eastAsia="Arial Unicode MS" w:hAnsi="Garamond" w:cstheme="majorHAnsi"/>
          <w:color w:val="000000" w:themeColor="text1"/>
          <w:sz w:val="22"/>
          <w:szCs w:val="22"/>
        </w:rPr>
        <w:t>s</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664C62" w:rsidRPr="00AF2203">
        <w:rPr>
          <w:rFonts w:ascii="Garamond" w:eastAsia="Arial Unicode MS" w:hAnsi="Garamond" w:cstheme="majorHAnsi"/>
          <w:color w:val="000000" w:themeColor="text1"/>
          <w:sz w:val="22"/>
          <w:szCs w:val="22"/>
        </w:rPr>
        <w:t>spindly</w:t>
      </w:r>
      <w:r w:rsidR="003D24A1" w:rsidRPr="00AF2203">
        <w:rPr>
          <w:rFonts w:ascii="Garamond" w:eastAsia="Arial Unicode MS" w:hAnsi="Garamond" w:cstheme="majorHAnsi"/>
          <w:color w:val="000000" w:themeColor="text1"/>
          <w:sz w:val="22"/>
          <w:szCs w:val="22"/>
        </w:rPr>
        <w:t xml:space="preserve"> mechanical </w:t>
      </w:r>
      <w:r w:rsidR="00AA15F2" w:rsidRPr="00AF2203">
        <w:rPr>
          <w:rFonts w:ascii="Garamond" w:eastAsia="Arial Unicode MS" w:hAnsi="Garamond" w:cstheme="majorHAnsi"/>
          <w:color w:val="000000" w:themeColor="text1"/>
          <w:sz w:val="22"/>
          <w:szCs w:val="22"/>
        </w:rPr>
        <w:t xml:space="preserve">hand coming out of </w:t>
      </w:r>
      <w:r w:rsidR="005750BA" w:rsidRPr="00AF2203">
        <w:rPr>
          <w:rFonts w:ascii="Garamond" w:eastAsia="Arial Unicode MS" w:hAnsi="Garamond" w:cstheme="majorHAnsi"/>
          <w:color w:val="000000" w:themeColor="text1"/>
          <w:sz w:val="22"/>
          <w:szCs w:val="22"/>
        </w:rPr>
        <w:t>it</w:t>
      </w:r>
      <w:r w:rsidR="00AA15F2" w:rsidRPr="00AF2203">
        <w:rPr>
          <w:rFonts w:ascii="Garamond" w:eastAsia="Arial Unicode MS" w:hAnsi="Garamond" w:cstheme="majorHAnsi"/>
          <w:color w:val="000000" w:themeColor="text1"/>
          <w:sz w:val="22"/>
          <w:szCs w:val="22"/>
        </w:rPr>
        <w:t xml:space="preserve"> trying to </w:t>
      </w:r>
      <w:r w:rsidR="00823354" w:rsidRPr="00AF2203">
        <w:rPr>
          <w:rFonts w:ascii="Garamond" w:eastAsia="Arial Unicode MS" w:hAnsi="Garamond" w:cstheme="majorHAnsi"/>
          <w:color w:val="000000" w:themeColor="text1"/>
          <w:sz w:val="22"/>
          <w:szCs w:val="22"/>
        </w:rPr>
        <w:t>connect some</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 xml:space="preserve">wires </w:t>
      </w:r>
      <w:r w:rsidR="00664C62" w:rsidRPr="00AF2203">
        <w:rPr>
          <w:rFonts w:ascii="Garamond" w:eastAsia="Arial Unicode MS" w:hAnsi="Garamond" w:cstheme="majorHAnsi"/>
          <w:color w:val="000000" w:themeColor="text1"/>
          <w:sz w:val="22"/>
          <w:szCs w:val="22"/>
        </w:rPr>
        <w:t>with</w:t>
      </w:r>
      <w:r w:rsidR="00397E78" w:rsidRPr="00AF2203">
        <w:rPr>
          <w:rFonts w:ascii="Garamond" w:eastAsia="Arial Unicode MS" w:hAnsi="Garamond" w:cstheme="majorHAnsi"/>
          <w:color w:val="000000" w:themeColor="text1"/>
          <w:sz w:val="22"/>
          <w:szCs w:val="22"/>
        </w:rPr>
        <w:t xml:space="preserve"> a small</w:t>
      </w:r>
      <w:r w:rsidR="00AA15F2" w:rsidRPr="00AF2203">
        <w:rPr>
          <w:rFonts w:ascii="Garamond" w:eastAsia="Arial Unicode MS" w:hAnsi="Garamond" w:cstheme="majorHAnsi"/>
          <w:color w:val="000000" w:themeColor="text1"/>
          <w:sz w:val="22"/>
          <w:szCs w:val="22"/>
        </w:rPr>
        <w:t xml:space="preserve"> loudspeaker</w:t>
      </w:r>
      <w:r w:rsidR="009E1388" w:rsidRPr="00AF2203">
        <w:rPr>
          <w:rFonts w:ascii="Garamond" w:eastAsia="Arial Unicode MS" w:hAnsi="Garamond" w:cstheme="majorHAnsi"/>
          <w:color w:val="000000" w:themeColor="text1"/>
          <w:sz w:val="22"/>
          <w:szCs w:val="22"/>
        </w:rPr>
        <w:t xml:space="preserve">, </w:t>
      </w:r>
      <w:r w:rsidR="0047326E" w:rsidRPr="00AF2203">
        <w:rPr>
          <w:rFonts w:ascii="Garamond" w:eastAsia="Arial Unicode MS" w:hAnsi="Garamond" w:cstheme="majorHAnsi"/>
          <w:color w:val="000000" w:themeColor="text1"/>
          <w:sz w:val="22"/>
          <w:szCs w:val="22"/>
        </w:rPr>
        <w:t>a</w:t>
      </w:r>
      <w:r w:rsidR="009E1388" w:rsidRPr="00AF2203">
        <w:rPr>
          <w:rFonts w:ascii="Garamond" w:eastAsia="Arial Unicode MS" w:hAnsi="Garamond" w:cstheme="majorHAnsi"/>
          <w:color w:val="000000" w:themeColor="text1"/>
          <w:sz w:val="22"/>
          <w:szCs w:val="22"/>
        </w:rPr>
        <w:t xml:space="preserve">nd </w:t>
      </w:r>
      <w:r w:rsidR="003352B7">
        <w:rPr>
          <w:rFonts w:ascii="Garamond" w:eastAsia="Arial Unicode MS" w:hAnsi="Garamond" w:cstheme="majorHAnsi"/>
          <w:color w:val="000000" w:themeColor="text1"/>
          <w:sz w:val="22"/>
          <w:szCs w:val="22"/>
        </w:rPr>
        <w:t xml:space="preserve">then </w:t>
      </w:r>
      <w:r w:rsidR="00BD5408" w:rsidRPr="00AF2203">
        <w:rPr>
          <w:rFonts w:ascii="Garamond" w:eastAsia="Arial Unicode MS" w:hAnsi="Garamond" w:cstheme="majorHAnsi"/>
          <w:color w:val="000000" w:themeColor="text1"/>
          <w:sz w:val="22"/>
          <w:szCs w:val="22"/>
        </w:rPr>
        <w:t>this</w:t>
      </w:r>
      <w:r w:rsidR="00AA15F2" w:rsidRPr="00AF2203">
        <w:rPr>
          <w:rFonts w:ascii="Garamond" w:eastAsia="Arial Unicode MS" w:hAnsi="Garamond" w:cstheme="majorHAnsi"/>
          <w:color w:val="000000" w:themeColor="text1"/>
          <w:sz w:val="22"/>
          <w:szCs w:val="22"/>
        </w:rPr>
        <w:t xml:space="preserve"> </w:t>
      </w:r>
      <w:r w:rsidR="00BD5408" w:rsidRPr="00AF2203">
        <w:rPr>
          <w:rFonts w:ascii="Garamond" w:eastAsia="Arial Unicode MS" w:hAnsi="Garamond" w:cstheme="majorHAnsi"/>
          <w:color w:val="000000" w:themeColor="text1"/>
          <w:sz w:val="22"/>
          <w:szCs w:val="22"/>
        </w:rPr>
        <w:t xml:space="preserve">crackly </w:t>
      </w:r>
      <w:r w:rsidR="00AA15F2" w:rsidRPr="00AF2203">
        <w:rPr>
          <w:rFonts w:ascii="Garamond" w:eastAsia="Arial Unicode MS" w:hAnsi="Garamond" w:cstheme="majorHAnsi"/>
          <w:color w:val="000000" w:themeColor="text1"/>
          <w:sz w:val="22"/>
          <w:szCs w:val="22"/>
        </w:rPr>
        <w:t xml:space="preserve">little voice </w:t>
      </w:r>
      <w:r w:rsidR="007F7054">
        <w:rPr>
          <w:rFonts w:ascii="Garamond" w:eastAsia="Arial Unicode MS" w:hAnsi="Garamond" w:cstheme="majorHAnsi"/>
          <w:color w:val="000000" w:themeColor="text1"/>
          <w:sz w:val="22"/>
          <w:szCs w:val="22"/>
        </w:rPr>
        <w:t>screams</w:t>
      </w:r>
      <w:r w:rsidR="0047326E" w:rsidRPr="00AF2203">
        <w:rPr>
          <w:rFonts w:ascii="Garamond" w:eastAsia="Arial Unicode MS" w:hAnsi="Garamond" w:cstheme="majorHAnsi"/>
          <w:color w:val="000000" w:themeColor="text1"/>
          <w:sz w:val="22"/>
          <w:szCs w:val="22"/>
        </w:rPr>
        <w:t>,</w:t>
      </w:r>
      <w:r w:rsidR="009E1388"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w:t>
      </w:r>
      <w:r w:rsidR="008411E4" w:rsidRPr="00AF2203">
        <w:rPr>
          <w:rFonts w:ascii="Garamond" w:eastAsia="Arial Unicode MS" w:hAnsi="Garamond" w:cstheme="majorHAnsi"/>
          <w:color w:val="000000" w:themeColor="text1"/>
          <w:sz w:val="22"/>
          <w:szCs w:val="22"/>
        </w:rPr>
        <w:t>H</w:t>
      </w:r>
      <w:r w:rsidR="00AA15F2" w:rsidRPr="00AF2203">
        <w:rPr>
          <w:rFonts w:ascii="Garamond" w:eastAsia="Arial Unicode MS" w:hAnsi="Garamond" w:cstheme="majorHAnsi"/>
          <w:color w:val="000000" w:themeColor="text1"/>
          <w:sz w:val="22"/>
          <w:szCs w:val="22"/>
        </w:rPr>
        <w:t>elp</w:t>
      </w:r>
      <w:r w:rsidR="001C632C"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860776" w:rsidRPr="00AF2203">
        <w:rPr>
          <w:rFonts w:ascii="Garamond" w:eastAsia="Arial Unicode MS" w:hAnsi="Garamond" w:cstheme="majorHAnsi"/>
          <w:color w:val="000000" w:themeColor="text1"/>
          <w:sz w:val="22"/>
          <w:szCs w:val="22"/>
        </w:rPr>
        <w:t>I’m stuck in a box</w:t>
      </w:r>
      <w:r w:rsidR="001C632C" w:rsidRPr="00AF2203">
        <w:rPr>
          <w:rFonts w:ascii="Garamond" w:eastAsia="Arial Unicode MS" w:hAnsi="Garamond" w:cstheme="majorHAnsi"/>
          <w:color w:val="000000" w:themeColor="text1"/>
          <w:sz w:val="22"/>
          <w:szCs w:val="22"/>
        </w:rPr>
        <w:t>! G</w:t>
      </w:r>
      <w:r w:rsidR="00AA15F2" w:rsidRPr="00AF2203">
        <w:rPr>
          <w:rFonts w:ascii="Garamond" w:eastAsia="Arial Unicode MS" w:hAnsi="Garamond" w:cstheme="majorHAnsi"/>
          <w:color w:val="000000" w:themeColor="text1"/>
          <w:sz w:val="22"/>
          <w:szCs w:val="22"/>
        </w:rPr>
        <w:t xml:space="preserve">et me </w:t>
      </w:r>
      <w:proofErr w:type="spellStart"/>
      <w:r w:rsidR="00AA15F2" w:rsidRPr="00AF2203">
        <w:rPr>
          <w:rFonts w:ascii="Garamond" w:eastAsia="Arial Unicode MS" w:hAnsi="Garamond" w:cstheme="majorHAnsi"/>
          <w:color w:val="000000" w:themeColor="text1"/>
          <w:sz w:val="22"/>
          <w:szCs w:val="22"/>
        </w:rPr>
        <w:t>outta</w:t>
      </w:r>
      <w:proofErr w:type="spellEnd"/>
      <w:r w:rsidR="00AA15F2" w:rsidRPr="00AF2203">
        <w:rPr>
          <w:rFonts w:ascii="Garamond" w:eastAsia="Arial Unicode MS" w:hAnsi="Garamond" w:cstheme="majorHAnsi"/>
          <w:color w:val="000000" w:themeColor="text1"/>
          <w:sz w:val="22"/>
          <w:szCs w:val="22"/>
        </w:rPr>
        <w:t xml:space="preserve"> here</w:t>
      </w:r>
      <w:r w:rsidR="00073674"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w:t>
      </w:r>
      <w:r w:rsidR="008340D1" w:rsidRPr="00AF2203">
        <w:rPr>
          <w:rFonts w:ascii="Garamond" w:eastAsia="Arial Unicode MS" w:hAnsi="Garamond" w:cstheme="majorHAnsi"/>
          <w:color w:val="000000" w:themeColor="text1"/>
          <w:sz w:val="22"/>
          <w:szCs w:val="22"/>
        </w:rPr>
        <w:t xml:space="preserve"> </w:t>
      </w:r>
    </w:p>
    <w:p w14:paraId="3BA590EE" w14:textId="76840409" w:rsidR="00AA15F2" w:rsidRPr="00AF2203" w:rsidRDefault="008340D1" w:rsidP="007C581E">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coughs and recomposes himself.]</w:t>
      </w:r>
    </w:p>
    <w:p w14:paraId="79388A50" w14:textId="77777777" w:rsidR="005B657C" w:rsidRDefault="008877B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w:t>
      </w:r>
      <w:r w:rsidR="00D61D0D" w:rsidRPr="00AF2203">
        <w:rPr>
          <w:rFonts w:ascii="Garamond" w:eastAsia="Arial Unicode MS" w:hAnsi="Garamond" w:cstheme="majorHAnsi"/>
          <w:color w:val="000000" w:themeColor="text1"/>
          <w:sz w:val="22"/>
          <w:szCs w:val="22"/>
        </w:rPr>
        <w:t xml:space="preserve"> </w:t>
      </w:r>
      <w:r w:rsidR="00392343" w:rsidRPr="00AF2203">
        <w:rPr>
          <w:rFonts w:ascii="Garamond" w:eastAsia="Arial Unicode MS" w:hAnsi="Garamond" w:cstheme="majorHAnsi"/>
          <w:color w:val="000000" w:themeColor="text1"/>
          <w:sz w:val="22"/>
          <w:szCs w:val="22"/>
        </w:rPr>
        <w:t xml:space="preserve">now </w:t>
      </w:r>
      <w:r w:rsidR="00CB1C4D" w:rsidRPr="00AF2203">
        <w:rPr>
          <w:rFonts w:ascii="Garamond" w:eastAsia="Arial Unicode MS" w:hAnsi="Garamond" w:cstheme="majorHAnsi"/>
          <w:color w:val="000000" w:themeColor="text1"/>
          <w:sz w:val="22"/>
          <w:szCs w:val="22"/>
        </w:rPr>
        <w:t>the</w:t>
      </w:r>
      <w:r w:rsidR="00D61D0D" w:rsidRPr="00AF2203">
        <w:rPr>
          <w:rFonts w:ascii="Garamond" w:eastAsia="Arial Unicode MS" w:hAnsi="Garamond" w:cstheme="majorHAnsi"/>
          <w:color w:val="000000" w:themeColor="text1"/>
          <w:sz w:val="22"/>
          <w:szCs w:val="22"/>
        </w:rPr>
        <w:t xml:space="preserve"> </w:t>
      </w:r>
      <w:r w:rsidR="00CB1C4D" w:rsidRPr="00AF2203">
        <w:rPr>
          <w:rFonts w:ascii="Garamond" w:eastAsia="Arial Unicode MS" w:hAnsi="Garamond" w:cstheme="majorHAnsi"/>
          <w:color w:val="000000" w:themeColor="text1"/>
          <w:sz w:val="22"/>
          <w:szCs w:val="22"/>
        </w:rPr>
        <w:t>decisive point</w:t>
      </w:r>
      <w:r w:rsidR="00D61D0D" w:rsidRPr="00AF2203">
        <w:rPr>
          <w:rFonts w:ascii="Garamond" w:eastAsia="Arial Unicode MS" w:hAnsi="Garamond" w:cstheme="majorHAnsi"/>
          <w:color w:val="000000" w:themeColor="text1"/>
          <w:sz w:val="22"/>
          <w:szCs w:val="22"/>
        </w:rPr>
        <w:t xml:space="preserve">. </w:t>
      </w:r>
      <w:r w:rsidR="006170CF">
        <w:rPr>
          <w:rFonts w:ascii="Garamond" w:eastAsia="Arial Unicode MS" w:hAnsi="Garamond" w:cstheme="majorHAnsi"/>
          <w:color w:val="000000" w:themeColor="text1"/>
          <w:sz w:val="22"/>
          <w:szCs w:val="22"/>
        </w:rPr>
        <w:t xml:space="preserve">Supporting the idea </w:t>
      </w:r>
      <w:r w:rsidR="00B51EF5">
        <w:rPr>
          <w:rFonts w:ascii="Garamond" w:eastAsia="Arial Unicode MS" w:hAnsi="Garamond" w:cstheme="majorHAnsi"/>
          <w:color w:val="000000" w:themeColor="text1"/>
          <w:sz w:val="22"/>
          <w:szCs w:val="22"/>
        </w:rPr>
        <w:t xml:space="preserve">that human-like intelligence could </w:t>
      </w:r>
      <w:r w:rsidR="001178C7">
        <w:rPr>
          <w:rFonts w:ascii="Garamond" w:eastAsia="Arial Unicode MS" w:hAnsi="Garamond" w:cstheme="majorHAnsi"/>
          <w:color w:val="000000" w:themeColor="text1"/>
          <w:sz w:val="22"/>
          <w:szCs w:val="22"/>
        </w:rPr>
        <w:t xml:space="preserve">be </w:t>
      </w:r>
      <w:r w:rsidR="005405BA">
        <w:rPr>
          <w:rFonts w:ascii="Garamond" w:eastAsia="Arial Unicode MS" w:hAnsi="Garamond" w:cstheme="majorHAnsi"/>
          <w:color w:val="000000" w:themeColor="text1"/>
          <w:sz w:val="22"/>
          <w:szCs w:val="22"/>
        </w:rPr>
        <w:t xml:space="preserve">produced </w:t>
      </w:r>
      <w:r w:rsidR="003352B7">
        <w:rPr>
          <w:rFonts w:ascii="Garamond" w:eastAsia="Arial Unicode MS" w:hAnsi="Garamond" w:cstheme="majorHAnsi"/>
          <w:color w:val="000000" w:themeColor="text1"/>
          <w:sz w:val="22"/>
          <w:szCs w:val="22"/>
        </w:rPr>
        <w:t>by</w:t>
      </w:r>
      <w:r w:rsidR="006C477A">
        <w:rPr>
          <w:rFonts w:ascii="Garamond" w:eastAsia="Arial Unicode MS" w:hAnsi="Garamond" w:cstheme="majorHAnsi"/>
          <w:color w:val="000000" w:themeColor="text1"/>
          <w:sz w:val="22"/>
          <w:szCs w:val="22"/>
        </w:rPr>
        <w:t xml:space="preserve"> </w:t>
      </w:r>
      <w:r w:rsidR="007530C9">
        <w:rPr>
          <w:rFonts w:ascii="Garamond" w:eastAsia="Arial Unicode MS" w:hAnsi="Garamond" w:cstheme="majorHAnsi"/>
          <w:color w:val="000000" w:themeColor="text1"/>
          <w:sz w:val="22"/>
          <w:szCs w:val="22"/>
        </w:rPr>
        <w:t xml:space="preserve">a machine </w:t>
      </w:r>
      <w:r w:rsidR="005405BA">
        <w:rPr>
          <w:rFonts w:ascii="Garamond" w:eastAsia="Arial Unicode MS" w:hAnsi="Garamond" w:cstheme="majorHAnsi"/>
          <w:color w:val="000000" w:themeColor="text1"/>
          <w:sz w:val="22"/>
          <w:szCs w:val="22"/>
        </w:rPr>
        <w:t>is</w:t>
      </w:r>
      <w:r w:rsidR="00D61D0D" w:rsidRPr="00AF2203">
        <w:rPr>
          <w:rFonts w:ascii="Garamond" w:eastAsia="Arial Unicode MS" w:hAnsi="Garamond" w:cstheme="majorHAnsi"/>
          <w:color w:val="000000" w:themeColor="text1"/>
          <w:sz w:val="22"/>
          <w:szCs w:val="22"/>
        </w:rPr>
        <w:t xml:space="preserve"> like free will</w:t>
      </w:r>
      <w:r w:rsidR="002A39BC">
        <w:rPr>
          <w:rFonts w:ascii="Garamond" w:eastAsia="Arial Unicode MS" w:hAnsi="Garamond" w:cstheme="majorHAnsi"/>
          <w:color w:val="000000" w:themeColor="text1"/>
          <w:sz w:val="22"/>
          <w:szCs w:val="22"/>
        </w:rPr>
        <w:t>, and that is easier to explain</w:t>
      </w:r>
      <w:r w:rsidR="00085941">
        <w:rPr>
          <w:rFonts w:ascii="Garamond" w:eastAsia="Arial Unicode MS" w:hAnsi="Garamond" w:cstheme="majorHAnsi"/>
          <w:color w:val="000000" w:themeColor="text1"/>
          <w:sz w:val="22"/>
          <w:szCs w:val="22"/>
        </w:rPr>
        <w:t xml:space="preserve"> and probably more relatable</w:t>
      </w:r>
      <w:r w:rsidR="002A39BC">
        <w:rPr>
          <w:rFonts w:ascii="Garamond" w:eastAsia="Arial Unicode MS" w:hAnsi="Garamond" w:cstheme="majorHAnsi"/>
          <w:color w:val="000000" w:themeColor="text1"/>
          <w:sz w:val="22"/>
          <w:szCs w:val="22"/>
        </w:rPr>
        <w:t xml:space="preserve">. </w:t>
      </w:r>
      <w:r w:rsidR="003352B7">
        <w:rPr>
          <w:rFonts w:ascii="Garamond" w:eastAsia="Arial Unicode MS" w:hAnsi="Garamond" w:cstheme="majorHAnsi"/>
          <w:color w:val="000000" w:themeColor="text1"/>
          <w:sz w:val="22"/>
          <w:szCs w:val="22"/>
        </w:rPr>
        <w:t>E</w:t>
      </w:r>
      <w:r w:rsidR="00D61D0D" w:rsidRPr="00AF2203">
        <w:rPr>
          <w:rFonts w:ascii="Garamond" w:eastAsia="Arial Unicode MS" w:hAnsi="Garamond" w:cstheme="majorHAnsi"/>
          <w:color w:val="000000" w:themeColor="text1"/>
          <w:sz w:val="22"/>
          <w:szCs w:val="22"/>
        </w:rPr>
        <w:t xml:space="preserve">ven though </w:t>
      </w:r>
      <w:r w:rsidR="001A6F8F">
        <w:rPr>
          <w:rFonts w:ascii="Garamond" w:eastAsia="Arial Unicode MS" w:hAnsi="Garamond" w:cstheme="majorHAnsi"/>
          <w:color w:val="000000" w:themeColor="text1"/>
          <w:sz w:val="22"/>
          <w:szCs w:val="22"/>
        </w:rPr>
        <w:t xml:space="preserve">good rationalists like </w:t>
      </w:r>
      <w:r w:rsidR="002D0AAA">
        <w:rPr>
          <w:rFonts w:ascii="Garamond" w:eastAsia="Arial Unicode MS" w:hAnsi="Garamond" w:cstheme="majorHAnsi"/>
          <w:color w:val="000000" w:themeColor="text1"/>
          <w:sz w:val="22"/>
          <w:szCs w:val="22"/>
        </w:rPr>
        <w:t>myself</w:t>
      </w:r>
      <w:r w:rsidR="00D61D0D" w:rsidRPr="00AF2203">
        <w:rPr>
          <w:rFonts w:ascii="Garamond" w:eastAsia="Arial Unicode MS" w:hAnsi="Garamond" w:cstheme="majorHAnsi"/>
          <w:color w:val="000000" w:themeColor="text1"/>
          <w:sz w:val="22"/>
          <w:szCs w:val="22"/>
        </w:rPr>
        <w:t xml:space="preserve"> </w:t>
      </w:r>
      <w:r w:rsidR="001A6F8F" w:rsidRPr="001A6F8F">
        <w:rPr>
          <w:rFonts w:ascii="Garamond" w:eastAsia="Arial Unicode MS" w:hAnsi="Garamond" w:cstheme="majorHAnsi"/>
          <w:i/>
          <w:iCs/>
          <w:color w:val="000000" w:themeColor="text1"/>
          <w:sz w:val="22"/>
          <w:szCs w:val="22"/>
        </w:rPr>
        <w:t>should</w:t>
      </w:r>
      <w:r w:rsidR="00D61D0D" w:rsidRPr="00AF2203">
        <w:rPr>
          <w:rFonts w:ascii="Garamond" w:eastAsia="Arial Unicode MS" w:hAnsi="Garamond" w:cstheme="majorHAnsi"/>
          <w:color w:val="000000" w:themeColor="text1"/>
          <w:sz w:val="22"/>
          <w:szCs w:val="22"/>
        </w:rPr>
        <w:t xml:space="preserve"> be a strong determinist at heart, </w:t>
      </w:r>
      <w:r w:rsidR="00800E10" w:rsidRPr="00AF2203">
        <w:rPr>
          <w:rFonts w:ascii="Garamond" w:eastAsia="Arial Unicode MS" w:hAnsi="Garamond" w:cstheme="majorHAnsi"/>
          <w:color w:val="000000" w:themeColor="text1"/>
          <w:sz w:val="22"/>
          <w:szCs w:val="22"/>
        </w:rPr>
        <w:t>understanding</w:t>
      </w:r>
      <w:r w:rsidR="006834F4"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that my actions at a particular time are an inevitable </w:t>
      </w:r>
      <w:r w:rsidR="002570B8" w:rsidRPr="00AF2203">
        <w:rPr>
          <w:rFonts w:ascii="Garamond" w:eastAsia="Arial Unicode MS" w:hAnsi="Garamond" w:cstheme="majorHAnsi"/>
          <w:color w:val="000000" w:themeColor="text1"/>
          <w:sz w:val="22"/>
          <w:szCs w:val="22"/>
        </w:rPr>
        <w:t>consequence</w:t>
      </w:r>
      <w:r w:rsidR="00D61D0D" w:rsidRPr="00AF2203">
        <w:rPr>
          <w:rFonts w:ascii="Garamond" w:eastAsia="Arial Unicode MS" w:hAnsi="Garamond" w:cstheme="majorHAnsi"/>
          <w:color w:val="000000" w:themeColor="text1"/>
          <w:sz w:val="22"/>
          <w:szCs w:val="22"/>
        </w:rPr>
        <w:t xml:space="preserve"> of my experience</w:t>
      </w:r>
      <w:r w:rsidR="003833DB"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initial conditions, </w:t>
      </w:r>
      <w:r w:rsidR="003833DB" w:rsidRPr="00AF2203">
        <w:rPr>
          <w:rFonts w:ascii="Garamond" w:eastAsia="Arial Unicode MS" w:hAnsi="Garamond" w:cstheme="majorHAnsi"/>
          <w:color w:val="000000" w:themeColor="text1"/>
          <w:sz w:val="22"/>
          <w:szCs w:val="22"/>
        </w:rPr>
        <w:t>and current environment</w:t>
      </w:r>
      <w:r w:rsidR="002570B8" w:rsidRPr="00AF2203">
        <w:rPr>
          <w:rFonts w:ascii="Garamond" w:eastAsia="Arial Unicode MS" w:hAnsi="Garamond" w:cstheme="majorHAnsi"/>
          <w:color w:val="000000" w:themeColor="text1"/>
          <w:sz w:val="22"/>
          <w:szCs w:val="22"/>
        </w:rPr>
        <w:t>,</w:t>
      </w:r>
      <w:r w:rsidR="003833DB" w:rsidRPr="00AF2203">
        <w:rPr>
          <w:rFonts w:ascii="Garamond" w:eastAsia="Arial Unicode MS" w:hAnsi="Garamond" w:cstheme="majorHAnsi"/>
          <w:color w:val="000000" w:themeColor="text1"/>
          <w:sz w:val="22"/>
          <w:szCs w:val="22"/>
        </w:rPr>
        <w:t xml:space="preserve"> </w:t>
      </w:r>
      <w:r w:rsidR="00552891" w:rsidRPr="00AF2203">
        <w:rPr>
          <w:rFonts w:ascii="Garamond" w:eastAsia="Arial Unicode MS" w:hAnsi="Garamond" w:cstheme="majorHAnsi"/>
          <w:color w:val="000000" w:themeColor="text1"/>
          <w:sz w:val="22"/>
          <w:szCs w:val="22"/>
        </w:rPr>
        <w:t xml:space="preserve">we should </w:t>
      </w:r>
      <w:r w:rsidR="00552891" w:rsidRPr="00AF2203">
        <w:rPr>
          <w:rFonts w:ascii="Garamond" w:eastAsia="Arial Unicode MS" w:hAnsi="Garamond" w:cstheme="majorHAnsi"/>
          <w:i/>
          <w:iCs/>
          <w:color w:val="000000" w:themeColor="text1"/>
          <w:sz w:val="22"/>
          <w:szCs w:val="22"/>
        </w:rPr>
        <w:t>act</w:t>
      </w:r>
      <w:r w:rsidR="00552891" w:rsidRPr="00AF2203">
        <w:rPr>
          <w:rFonts w:ascii="Garamond" w:eastAsia="Arial Unicode MS" w:hAnsi="Garamond" w:cstheme="majorHAnsi"/>
          <w:color w:val="000000" w:themeColor="text1"/>
          <w:sz w:val="22"/>
          <w:szCs w:val="22"/>
        </w:rPr>
        <w:t xml:space="preserve"> as though we ha</w:t>
      </w:r>
      <w:r w:rsidR="005A28A0" w:rsidRPr="00AF2203">
        <w:rPr>
          <w:rFonts w:ascii="Garamond" w:eastAsia="Arial Unicode MS" w:hAnsi="Garamond" w:cstheme="majorHAnsi"/>
          <w:color w:val="000000" w:themeColor="text1"/>
          <w:sz w:val="22"/>
          <w:szCs w:val="22"/>
        </w:rPr>
        <w:t>ve</w:t>
      </w:r>
      <w:r w:rsidR="00552891"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free will. </w:t>
      </w:r>
      <w:r w:rsidR="001178C7">
        <w:rPr>
          <w:rFonts w:ascii="Garamond" w:eastAsia="Arial Unicode MS" w:hAnsi="Garamond" w:cstheme="majorHAnsi"/>
          <w:color w:val="000000" w:themeColor="text1"/>
          <w:sz w:val="22"/>
          <w:szCs w:val="22"/>
        </w:rPr>
        <w:t>Whether by nature or nurture, we share</w:t>
      </w:r>
      <w:r w:rsidR="00ED1713" w:rsidRPr="00AF2203">
        <w:rPr>
          <w:rFonts w:ascii="Garamond" w:eastAsia="Arial Unicode MS" w:hAnsi="Garamond" w:cstheme="majorHAnsi"/>
          <w:color w:val="000000" w:themeColor="text1"/>
          <w:sz w:val="22"/>
          <w:szCs w:val="22"/>
        </w:rPr>
        <w:t xml:space="preserve"> </w:t>
      </w:r>
      <w:r w:rsidR="00922549" w:rsidRPr="00AF2203">
        <w:rPr>
          <w:rFonts w:ascii="Garamond" w:eastAsia="Arial Unicode MS" w:hAnsi="Garamond" w:cstheme="majorHAnsi"/>
          <w:color w:val="000000" w:themeColor="text1"/>
          <w:sz w:val="22"/>
          <w:szCs w:val="22"/>
        </w:rPr>
        <w:t>an</w:t>
      </w:r>
      <w:r w:rsidR="00ED1713" w:rsidRPr="00AF2203">
        <w:rPr>
          <w:rFonts w:ascii="Garamond" w:eastAsia="Arial Unicode MS" w:hAnsi="Garamond" w:cstheme="majorHAnsi"/>
          <w:color w:val="000000" w:themeColor="text1"/>
          <w:sz w:val="22"/>
          <w:szCs w:val="22"/>
        </w:rPr>
        <w:t xml:space="preserve"> idea </w:t>
      </w:r>
      <w:r w:rsidR="00922549" w:rsidRPr="00AF2203">
        <w:rPr>
          <w:rFonts w:ascii="Garamond" w:eastAsia="Arial Unicode MS" w:hAnsi="Garamond" w:cstheme="majorHAnsi"/>
          <w:color w:val="000000" w:themeColor="text1"/>
          <w:sz w:val="22"/>
          <w:szCs w:val="22"/>
        </w:rPr>
        <w:t>of</w:t>
      </w:r>
      <w:r w:rsidR="00ED1713" w:rsidRPr="00AF2203">
        <w:rPr>
          <w:rFonts w:ascii="Garamond" w:eastAsia="Arial Unicode MS" w:hAnsi="Garamond" w:cstheme="majorHAnsi"/>
          <w:color w:val="000000" w:themeColor="text1"/>
          <w:sz w:val="22"/>
          <w:szCs w:val="22"/>
        </w:rPr>
        <w:t xml:space="preserve"> morality</w:t>
      </w:r>
      <w:r w:rsidR="00922549" w:rsidRPr="00AF2203">
        <w:rPr>
          <w:rFonts w:ascii="Garamond" w:eastAsia="Arial Unicode MS" w:hAnsi="Garamond" w:cstheme="majorHAnsi"/>
          <w:color w:val="000000" w:themeColor="text1"/>
          <w:sz w:val="22"/>
          <w:szCs w:val="22"/>
        </w:rPr>
        <w:t xml:space="preserve"> based</w:t>
      </w:r>
      <w:r w:rsidR="00ED1713" w:rsidRPr="00AF2203">
        <w:rPr>
          <w:rFonts w:ascii="Garamond" w:eastAsia="Arial Unicode MS" w:hAnsi="Garamond" w:cstheme="majorHAnsi"/>
          <w:color w:val="000000" w:themeColor="text1"/>
          <w:sz w:val="22"/>
          <w:szCs w:val="22"/>
        </w:rPr>
        <w:t xml:space="preserve"> upon </w:t>
      </w:r>
      <w:r w:rsidR="00922549" w:rsidRPr="00AF2203">
        <w:rPr>
          <w:rFonts w:ascii="Garamond" w:eastAsia="Arial Unicode MS" w:hAnsi="Garamond" w:cstheme="majorHAnsi"/>
          <w:color w:val="000000" w:themeColor="text1"/>
          <w:sz w:val="22"/>
          <w:szCs w:val="22"/>
        </w:rPr>
        <w:t>asking</w:t>
      </w:r>
      <w:r w:rsidR="00ED1713" w:rsidRPr="00AF2203">
        <w:rPr>
          <w:rFonts w:ascii="Garamond" w:eastAsia="Arial Unicode MS" w:hAnsi="Garamond" w:cstheme="majorHAnsi"/>
          <w:color w:val="000000" w:themeColor="text1"/>
          <w:sz w:val="22"/>
          <w:szCs w:val="22"/>
        </w:rPr>
        <w:t xml:space="preserve"> how </w:t>
      </w:r>
      <w:r w:rsidR="007957D2">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would hope the rest of society to behave</w:t>
      </w:r>
      <w:r w:rsidR="00344FA3">
        <w:rPr>
          <w:rFonts w:ascii="Garamond" w:eastAsia="Arial Unicode MS" w:hAnsi="Garamond" w:cstheme="majorHAnsi"/>
          <w:color w:val="000000" w:themeColor="text1"/>
          <w:sz w:val="22"/>
          <w:szCs w:val="22"/>
        </w:rPr>
        <w:t>.</w:t>
      </w:r>
      <w:r w:rsidR="00944122">
        <w:rPr>
          <w:rFonts w:ascii="Garamond" w:eastAsia="Arial Unicode MS" w:hAnsi="Garamond" w:cstheme="majorHAnsi"/>
          <w:color w:val="000000" w:themeColor="text1"/>
          <w:sz w:val="22"/>
          <w:szCs w:val="22"/>
        </w:rPr>
        <w:t xml:space="preserve"> We assume </w:t>
      </w:r>
      <w:r w:rsidR="002D6D55">
        <w:rPr>
          <w:rFonts w:ascii="Garamond" w:eastAsia="Arial Unicode MS" w:hAnsi="Garamond" w:cstheme="majorHAnsi"/>
          <w:color w:val="000000" w:themeColor="text1"/>
          <w:sz w:val="22"/>
          <w:szCs w:val="22"/>
        </w:rPr>
        <w:t xml:space="preserve">we have </w:t>
      </w:r>
      <w:r w:rsidR="00ED1713" w:rsidRPr="00AF2203">
        <w:rPr>
          <w:rFonts w:ascii="Garamond" w:eastAsia="Arial Unicode MS" w:hAnsi="Garamond" w:cstheme="majorHAnsi"/>
          <w:color w:val="000000" w:themeColor="text1"/>
          <w:sz w:val="22"/>
          <w:szCs w:val="22"/>
        </w:rPr>
        <w:t xml:space="preserve">free will </w:t>
      </w:r>
      <w:r w:rsidR="002D6D55">
        <w:rPr>
          <w:rFonts w:ascii="Garamond" w:eastAsia="Arial Unicode MS" w:hAnsi="Garamond" w:cstheme="majorHAnsi"/>
          <w:color w:val="000000" w:themeColor="text1"/>
          <w:sz w:val="22"/>
          <w:szCs w:val="22"/>
        </w:rPr>
        <w:t>when</w:t>
      </w:r>
      <w:r w:rsidR="00ED1713" w:rsidRPr="00AF2203">
        <w:rPr>
          <w:rFonts w:ascii="Garamond" w:eastAsia="Arial Unicode MS" w:hAnsi="Garamond" w:cstheme="majorHAnsi"/>
          <w:color w:val="000000" w:themeColor="text1"/>
          <w:sz w:val="22"/>
          <w:szCs w:val="22"/>
        </w:rPr>
        <w:t xml:space="preserve"> judging </w:t>
      </w:r>
      <w:r w:rsidR="00ED1713" w:rsidRPr="003352B7">
        <w:rPr>
          <w:rFonts w:ascii="Garamond" w:eastAsia="Arial Unicode MS" w:hAnsi="Garamond" w:cstheme="majorHAnsi"/>
          <w:i/>
          <w:iCs/>
          <w:color w:val="000000" w:themeColor="text1"/>
          <w:sz w:val="22"/>
          <w:szCs w:val="22"/>
        </w:rPr>
        <w:t xml:space="preserve">can </w:t>
      </w:r>
      <w:r w:rsidR="003352B7" w:rsidRPr="003352B7">
        <w:rPr>
          <w:rFonts w:ascii="Garamond" w:eastAsia="Arial Unicode MS" w:hAnsi="Garamond" w:cstheme="majorHAnsi"/>
          <w:i/>
          <w:iCs/>
          <w:color w:val="000000" w:themeColor="text1"/>
          <w:sz w:val="22"/>
          <w:szCs w:val="22"/>
        </w:rPr>
        <w:t>one</w:t>
      </w:r>
      <w:r w:rsidR="00ED1713" w:rsidRPr="003352B7">
        <w:rPr>
          <w:rFonts w:ascii="Garamond" w:eastAsia="Arial Unicode MS" w:hAnsi="Garamond" w:cstheme="majorHAnsi"/>
          <w:i/>
          <w:iCs/>
          <w:color w:val="000000" w:themeColor="text1"/>
          <w:sz w:val="22"/>
          <w:szCs w:val="22"/>
        </w:rPr>
        <w:t xml:space="preserve"> </w:t>
      </w:r>
      <w:r w:rsidR="003352B7">
        <w:rPr>
          <w:rFonts w:ascii="Garamond" w:eastAsia="Arial Unicode MS" w:hAnsi="Garamond" w:cstheme="majorHAnsi"/>
          <w:i/>
          <w:iCs/>
          <w:color w:val="000000" w:themeColor="text1"/>
          <w:sz w:val="22"/>
          <w:szCs w:val="22"/>
        </w:rPr>
        <w:t xml:space="preserve">be </w:t>
      </w:r>
      <w:r w:rsidR="0007516E" w:rsidRPr="003352B7">
        <w:rPr>
          <w:rFonts w:ascii="Garamond" w:eastAsia="Arial Unicode MS" w:hAnsi="Garamond" w:cstheme="majorHAnsi"/>
          <w:i/>
          <w:iCs/>
          <w:color w:val="000000" w:themeColor="text1"/>
          <w:sz w:val="22"/>
          <w:szCs w:val="22"/>
        </w:rPr>
        <w:t xml:space="preserve">held </w:t>
      </w:r>
      <w:r w:rsidR="00800E10" w:rsidRPr="003352B7">
        <w:rPr>
          <w:rFonts w:ascii="Garamond" w:eastAsia="Arial Unicode MS" w:hAnsi="Garamond" w:cstheme="majorHAnsi"/>
          <w:i/>
          <w:iCs/>
          <w:color w:val="000000" w:themeColor="text1"/>
          <w:sz w:val="22"/>
          <w:szCs w:val="22"/>
        </w:rPr>
        <w:t>responsible</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for</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an</w:t>
      </w:r>
      <w:r w:rsidR="00ED1713" w:rsidRPr="003352B7">
        <w:rPr>
          <w:rFonts w:ascii="Garamond" w:eastAsia="Arial Unicode MS" w:hAnsi="Garamond" w:cstheme="majorHAnsi"/>
          <w:i/>
          <w:iCs/>
          <w:color w:val="000000" w:themeColor="text1"/>
          <w:sz w:val="22"/>
          <w:szCs w:val="22"/>
        </w:rPr>
        <w:t xml:space="preserve"> action </w:t>
      </w:r>
      <w:r w:rsidR="00ED1713" w:rsidRPr="00AF2203">
        <w:rPr>
          <w:rFonts w:ascii="Garamond" w:eastAsia="Arial Unicode MS" w:hAnsi="Garamond" w:cstheme="majorHAnsi"/>
          <w:color w:val="000000" w:themeColor="text1"/>
          <w:sz w:val="22"/>
          <w:szCs w:val="22"/>
        </w:rPr>
        <w:t xml:space="preserve">— did </w:t>
      </w:r>
      <w:r w:rsidR="002D6D55">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believe </w:t>
      </w:r>
      <w:r w:rsidR="006D1750">
        <w:rPr>
          <w:rFonts w:ascii="Garamond" w:eastAsia="Arial Unicode MS" w:hAnsi="Garamond" w:cstheme="majorHAnsi"/>
          <w:color w:val="000000" w:themeColor="text1"/>
          <w:sz w:val="22"/>
          <w:szCs w:val="22"/>
        </w:rPr>
        <w:t>the accused</w:t>
      </w:r>
      <w:r w:rsidR="00ED1713" w:rsidRPr="00AF2203">
        <w:rPr>
          <w:rFonts w:ascii="Garamond" w:eastAsia="Arial Unicode MS" w:hAnsi="Garamond" w:cstheme="majorHAnsi"/>
          <w:color w:val="000000" w:themeColor="text1"/>
          <w:sz w:val="22"/>
          <w:szCs w:val="22"/>
        </w:rPr>
        <w:t xml:space="preserve"> had a</w:t>
      </w:r>
      <w:r w:rsidR="002A2DAE" w:rsidRPr="00AF2203">
        <w:rPr>
          <w:rFonts w:ascii="Garamond" w:eastAsia="Arial Unicode MS" w:hAnsi="Garamond" w:cstheme="majorHAnsi"/>
          <w:color w:val="000000" w:themeColor="text1"/>
          <w:sz w:val="22"/>
          <w:szCs w:val="22"/>
        </w:rPr>
        <w:t xml:space="preserve">n option </w:t>
      </w:r>
      <w:r w:rsidR="00ED1713" w:rsidRPr="00AF2203">
        <w:rPr>
          <w:rFonts w:ascii="Garamond" w:eastAsia="Arial Unicode MS" w:hAnsi="Garamond" w:cstheme="majorHAnsi"/>
          <w:i/>
          <w:iCs/>
          <w:color w:val="000000" w:themeColor="text1"/>
          <w:sz w:val="22"/>
          <w:szCs w:val="22"/>
        </w:rPr>
        <w:t>not</w:t>
      </w:r>
      <w:r w:rsidR="00ED1713" w:rsidRPr="00AF2203">
        <w:rPr>
          <w:rFonts w:ascii="Garamond" w:eastAsia="Arial Unicode MS" w:hAnsi="Garamond" w:cstheme="majorHAnsi"/>
          <w:color w:val="000000" w:themeColor="text1"/>
          <w:sz w:val="22"/>
          <w:szCs w:val="22"/>
        </w:rPr>
        <w:t xml:space="preserve"> to do what </w:t>
      </w:r>
      <w:r w:rsidR="006D1750">
        <w:rPr>
          <w:rFonts w:ascii="Garamond" w:eastAsia="Arial Unicode MS" w:hAnsi="Garamond" w:cstheme="majorHAnsi"/>
          <w:color w:val="000000" w:themeColor="text1"/>
          <w:sz w:val="22"/>
          <w:szCs w:val="22"/>
        </w:rPr>
        <w:t>they</w:t>
      </w:r>
      <w:r w:rsidR="00ED1713" w:rsidRPr="00AF2203">
        <w:rPr>
          <w:rFonts w:ascii="Garamond" w:eastAsia="Arial Unicode MS" w:hAnsi="Garamond" w:cstheme="majorHAnsi"/>
          <w:color w:val="000000" w:themeColor="text1"/>
          <w:sz w:val="22"/>
          <w:szCs w:val="22"/>
        </w:rPr>
        <w:t xml:space="preserve"> did</w:t>
      </w:r>
      <w:r w:rsidR="006D1750">
        <w:rPr>
          <w:rFonts w:ascii="Garamond" w:eastAsia="Arial Unicode MS" w:hAnsi="Garamond" w:cstheme="majorHAnsi"/>
          <w:color w:val="000000" w:themeColor="text1"/>
          <w:sz w:val="22"/>
          <w:szCs w:val="22"/>
        </w:rPr>
        <w:t xml:space="preserve">? </w:t>
      </w:r>
      <w:r w:rsidR="00944122">
        <w:rPr>
          <w:rFonts w:ascii="Garamond" w:eastAsia="Arial Unicode MS" w:hAnsi="Garamond" w:cstheme="majorHAnsi"/>
          <w:color w:val="000000" w:themeColor="text1"/>
          <w:sz w:val="22"/>
          <w:szCs w:val="22"/>
        </w:rPr>
        <w:t>A</w:t>
      </w:r>
      <w:r w:rsidR="00800E10" w:rsidRPr="00AF2203">
        <w:rPr>
          <w:rFonts w:ascii="Garamond" w:eastAsia="Arial Unicode MS" w:hAnsi="Garamond" w:cstheme="majorHAnsi"/>
          <w:color w:val="000000" w:themeColor="text1"/>
          <w:sz w:val="22"/>
          <w:szCs w:val="22"/>
        </w:rPr>
        <w:t xml:space="preserve">nd seeing as we have </w:t>
      </w:r>
      <w:r w:rsidR="0094377D">
        <w:rPr>
          <w:rFonts w:ascii="Garamond" w:eastAsia="Arial Unicode MS" w:hAnsi="Garamond" w:cstheme="majorHAnsi"/>
          <w:color w:val="000000" w:themeColor="text1"/>
          <w:sz w:val="22"/>
          <w:szCs w:val="22"/>
        </w:rPr>
        <w:t>no reasonable</w:t>
      </w:r>
      <w:r w:rsidR="00800E10" w:rsidRPr="00AF2203">
        <w:rPr>
          <w:rFonts w:ascii="Garamond" w:eastAsia="Arial Unicode MS" w:hAnsi="Garamond" w:cstheme="majorHAnsi"/>
          <w:color w:val="000000" w:themeColor="text1"/>
          <w:sz w:val="22"/>
          <w:szCs w:val="22"/>
        </w:rPr>
        <w:t xml:space="preserve"> alternative to base our system of law upon, the</w:t>
      </w:r>
      <w:r w:rsidR="009C0332" w:rsidRPr="00AF2203">
        <w:rPr>
          <w:rFonts w:ascii="Garamond" w:eastAsia="Arial Unicode MS" w:hAnsi="Garamond" w:cstheme="majorHAnsi"/>
          <w:color w:val="000000" w:themeColor="text1"/>
          <w:sz w:val="22"/>
          <w:szCs w:val="22"/>
        </w:rPr>
        <w:t>n</w:t>
      </w:r>
      <w:r w:rsidR="00800E10" w:rsidRPr="00AF2203">
        <w:rPr>
          <w:rFonts w:ascii="Garamond" w:eastAsia="Arial Unicode MS" w:hAnsi="Garamond" w:cstheme="majorHAnsi"/>
          <w:color w:val="000000" w:themeColor="text1"/>
          <w:sz w:val="22"/>
          <w:szCs w:val="22"/>
        </w:rPr>
        <w:t xml:space="preserve"> we are left to assume the reality of free will and to </w:t>
      </w:r>
      <w:r w:rsidR="00800E10" w:rsidRPr="00AF2203">
        <w:rPr>
          <w:rFonts w:ascii="Garamond" w:eastAsia="Arial Unicode MS" w:hAnsi="Garamond" w:cstheme="majorHAnsi"/>
          <w:i/>
          <w:iCs/>
          <w:color w:val="000000" w:themeColor="text1"/>
          <w:sz w:val="22"/>
          <w:szCs w:val="22"/>
        </w:rPr>
        <w:t>behave</w:t>
      </w:r>
      <w:r w:rsidR="00800E10" w:rsidRPr="00AF2203">
        <w:rPr>
          <w:rFonts w:ascii="Garamond" w:eastAsia="Arial Unicode MS" w:hAnsi="Garamond" w:cstheme="majorHAnsi"/>
          <w:color w:val="000000" w:themeColor="text1"/>
          <w:sz w:val="22"/>
          <w:szCs w:val="22"/>
        </w:rPr>
        <w:t xml:space="preserve"> as though </w:t>
      </w:r>
      <w:r w:rsidR="00DF5083" w:rsidRPr="00AF2203">
        <w:rPr>
          <w:rFonts w:ascii="Garamond" w:eastAsia="Arial Unicode MS" w:hAnsi="Garamond" w:cstheme="majorHAnsi"/>
          <w:color w:val="000000" w:themeColor="text1"/>
          <w:sz w:val="22"/>
          <w:szCs w:val="22"/>
        </w:rPr>
        <w:t>it</w:t>
      </w:r>
      <w:r w:rsidR="00800E10" w:rsidRPr="00AF2203">
        <w:rPr>
          <w:rFonts w:ascii="Garamond" w:eastAsia="Arial Unicode MS" w:hAnsi="Garamond" w:cstheme="majorHAnsi"/>
          <w:color w:val="000000" w:themeColor="text1"/>
          <w:sz w:val="22"/>
          <w:szCs w:val="22"/>
        </w:rPr>
        <w:t xml:space="preserve"> exists.</w:t>
      </w:r>
      <w:r w:rsidR="002D6D55">
        <w:rPr>
          <w:rFonts w:ascii="Garamond" w:eastAsia="Arial Unicode MS" w:hAnsi="Garamond" w:cstheme="majorHAnsi"/>
          <w:color w:val="000000" w:themeColor="text1"/>
          <w:sz w:val="22"/>
          <w:szCs w:val="22"/>
        </w:rPr>
        <w:t xml:space="preserve"> </w:t>
      </w:r>
    </w:p>
    <w:p w14:paraId="77953EAD" w14:textId="67733732" w:rsidR="00D61D0D" w:rsidRPr="00AF2203" w:rsidRDefault="005B657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Roger </w:t>
      </w:r>
      <w:r w:rsidR="002D6D55">
        <w:rPr>
          <w:rFonts w:ascii="Garamond" w:eastAsia="Arial Unicode MS" w:hAnsi="Garamond" w:cstheme="majorHAnsi"/>
          <w:color w:val="000000" w:themeColor="text1"/>
          <w:sz w:val="22"/>
          <w:szCs w:val="22"/>
        </w:rPr>
        <w:t>Penrose proposes consciousness is related to interdimensional processes, quantum malarky (as ‘twere)</w:t>
      </w:r>
      <w:r w:rsidR="0099762E">
        <w:rPr>
          <w:rFonts w:ascii="Garamond" w:eastAsia="Arial Unicode MS" w:hAnsi="Garamond" w:cstheme="majorHAnsi"/>
          <w:color w:val="000000" w:themeColor="text1"/>
          <w:sz w:val="22"/>
          <w:szCs w:val="22"/>
        </w:rPr>
        <w:t xml:space="preserve">. </w:t>
      </w:r>
      <w:r w:rsidR="00F64DE4">
        <w:rPr>
          <w:rFonts w:ascii="Garamond" w:eastAsia="Arial Unicode MS" w:hAnsi="Garamond" w:cstheme="majorHAnsi"/>
          <w:color w:val="000000" w:themeColor="text1"/>
          <w:sz w:val="22"/>
          <w:szCs w:val="22"/>
        </w:rPr>
        <w:t xml:space="preserve">And </w:t>
      </w:r>
      <w:r w:rsidR="002D6D55">
        <w:rPr>
          <w:rFonts w:ascii="Garamond" w:eastAsia="Arial Unicode MS" w:hAnsi="Garamond" w:cstheme="majorHAnsi"/>
          <w:color w:val="000000" w:themeColor="text1"/>
          <w:sz w:val="22"/>
          <w:szCs w:val="22"/>
        </w:rPr>
        <w:t xml:space="preserve">I </w:t>
      </w:r>
      <w:r w:rsidR="002D6D55">
        <w:rPr>
          <w:rFonts w:ascii="Garamond" w:eastAsia="Arial Unicode MS" w:hAnsi="Garamond" w:cstheme="majorHAnsi"/>
          <w:color w:val="000000" w:themeColor="text1"/>
          <w:sz w:val="22"/>
          <w:szCs w:val="22"/>
        </w:rPr>
        <w:lastRenderedPageBreak/>
        <w:t xml:space="preserve">think there could be something to it, seeing as the human brain is the most complex </w:t>
      </w:r>
      <w:r w:rsidR="0099762E">
        <w:rPr>
          <w:rFonts w:ascii="Garamond" w:eastAsia="Arial Unicode MS" w:hAnsi="Garamond" w:cstheme="majorHAnsi"/>
          <w:color w:val="000000" w:themeColor="text1"/>
          <w:sz w:val="22"/>
          <w:szCs w:val="22"/>
        </w:rPr>
        <w:t xml:space="preserve">and in many </w:t>
      </w:r>
      <w:r w:rsidR="006E1D47">
        <w:rPr>
          <w:rFonts w:ascii="Garamond" w:eastAsia="Arial Unicode MS" w:hAnsi="Garamond" w:cstheme="majorHAnsi"/>
          <w:color w:val="000000" w:themeColor="text1"/>
          <w:sz w:val="22"/>
          <w:szCs w:val="22"/>
        </w:rPr>
        <w:t>respects the</w:t>
      </w:r>
      <w:r w:rsidR="0099762E">
        <w:rPr>
          <w:rFonts w:ascii="Garamond" w:eastAsia="Arial Unicode MS" w:hAnsi="Garamond" w:cstheme="majorHAnsi"/>
          <w:color w:val="000000" w:themeColor="text1"/>
          <w:sz w:val="22"/>
          <w:szCs w:val="22"/>
        </w:rPr>
        <w:t xml:space="preserve"> most sensitive </w:t>
      </w:r>
      <w:r w:rsidR="002D6D55">
        <w:rPr>
          <w:rFonts w:ascii="Garamond" w:eastAsia="Arial Unicode MS" w:hAnsi="Garamond" w:cstheme="majorHAnsi"/>
          <w:color w:val="000000" w:themeColor="text1"/>
          <w:sz w:val="22"/>
          <w:szCs w:val="22"/>
        </w:rPr>
        <w:t xml:space="preserve">object on earth and a </w:t>
      </w:r>
      <w:r w:rsidR="0099762E">
        <w:rPr>
          <w:rFonts w:ascii="Garamond" w:eastAsia="Arial Unicode MS" w:hAnsi="Garamond" w:cstheme="majorHAnsi"/>
          <w:color w:val="000000" w:themeColor="text1"/>
          <w:sz w:val="22"/>
          <w:szCs w:val="22"/>
        </w:rPr>
        <w:t>fair</w:t>
      </w:r>
      <w:r w:rsidR="002D6D55">
        <w:rPr>
          <w:rFonts w:ascii="Garamond" w:eastAsia="Arial Unicode MS" w:hAnsi="Garamond" w:cstheme="majorHAnsi"/>
          <w:color w:val="000000" w:themeColor="text1"/>
          <w:sz w:val="22"/>
          <w:szCs w:val="22"/>
        </w:rPr>
        <w:t xml:space="preserve"> contender for some kind of </w:t>
      </w:r>
      <w:r w:rsidR="0099762E">
        <w:rPr>
          <w:rFonts w:ascii="Garamond" w:eastAsia="Arial Unicode MS" w:hAnsi="Garamond" w:cstheme="majorHAnsi"/>
          <w:color w:val="000000" w:themeColor="text1"/>
          <w:sz w:val="22"/>
          <w:szCs w:val="22"/>
        </w:rPr>
        <w:t>inter-</w:t>
      </w:r>
      <w:r w:rsidR="002D6D55">
        <w:rPr>
          <w:rFonts w:ascii="Garamond" w:eastAsia="Arial Unicode MS" w:hAnsi="Garamond" w:cstheme="majorHAnsi"/>
          <w:color w:val="000000" w:themeColor="text1"/>
          <w:sz w:val="22"/>
          <w:szCs w:val="22"/>
        </w:rPr>
        <w:t xml:space="preserve">dimensional antenna. </w:t>
      </w:r>
      <w:r w:rsidR="00A41DC5">
        <w:rPr>
          <w:rFonts w:ascii="Garamond" w:eastAsia="Arial Unicode MS" w:hAnsi="Garamond" w:cstheme="majorHAnsi"/>
          <w:color w:val="000000" w:themeColor="text1"/>
          <w:sz w:val="22"/>
          <w:szCs w:val="22"/>
        </w:rPr>
        <w:t>Anyway, the analogy of believing in free</w:t>
      </w:r>
      <w:r w:rsidR="003352B7">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will and</w:t>
      </w:r>
      <w:r w:rsidR="00D52F7F">
        <w:rPr>
          <w:rFonts w:ascii="Garamond" w:eastAsia="Arial Unicode MS" w:hAnsi="Garamond" w:cstheme="majorHAnsi"/>
          <w:color w:val="000000" w:themeColor="text1"/>
          <w:sz w:val="22"/>
          <w:szCs w:val="22"/>
        </w:rPr>
        <w:t xml:space="preserve"> </w:t>
      </w:r>
      <w:r w:rsidR="0099762E">
        <w:rPr>
          <w:rFonts w:ascii="Garamond" w:eastAsia="Arial Unicode MS" w:hAnsi="Garamond" w:cstheme="majorHAnsi"/>
          <w:color w:val="000000" w:themeColor="text1"/>
          <w:sz w:val="22"/>
          <w:szCs w:val="22"/>
        </w:rPr>
        <w:t>refuting the possibility of</w:t>
      </w:r>
      <w:r w:rsidR="005405BA">
        <w:rPr>
          <w:rFonts w:ascii="Garamond" w:eastAsia="Arial Unicode MS" w:hAnsi="Garamond" w:cstheme="majorHAnsi"/>
          <w:color w:val="000000" w:themeColor="text1"/>
          <w:sz w:val="22"/>
          <w:szCs w:val="22"/>
        </w:rPr>
        <w:t xml:space="preserve"> </w:t>
      </w:r>
      <w:r w:rsidR="00C32AA6">
        <w:rPr>
          <w:rFonts w:ascii="Garamond" w:eastAsia="Arial Unicode MS" w:hAnsi="Garamond" w:cstheme="majorHAnsi"/>
          <w:color w:val="000000" w:themeColor="text1"/>
          <w:sz w:val="22"/>
          <w:szCs w:val="22"/>
        </w:rPr>
        <w:t xml:space="preserve">humanlike </w:t>
      </w:r>
      <w:r w:rsidR="007957D2">
        <w:rPr>
          <w:rFonts w:ascii="Garamond" w:eastAsia="Arial Unicode MS" w:hAnsi="Garamond" w:cstheme="majorHAnsi"/>
          <w:color w:val="000000" w:themeColor="text1"/>
          <w:sz w:val="22"/>
          <w:szCs w:val="22"/>
        </w:rPr>
        <w:t xml:space="preserve">artificial </w:t>
      </w:r>
      <w:r w:rsidR="005405BA">
        <w:rPr>
          <w:rFonts w:ascii="Garamond" w:eastAsia="Arial Unicode MS" w:hAnsi="Garamond" w:cstheme="majorHAnsi"/>
          <w:color w:val="000000" w:themeColor="text1"/>
          <w:sz w:val="22"/>
          <w:szCs w:val="22"/>
        </w:rPr>
        <w:t xml:space="preserve">intelligence </w:t>
      </w:r>
      <w:r w:rsidR="00A41DC5">
        <w:rPr>
          <w:rFonts w:ascii="Garamond" w:eastAsia="Arial Unicode MS" w:hAnsi="Garamond" w:cstheme="majorHAnsi"/>
          <w:color w:val="000000" w:themeColor="text1"/>
          <w:sz w:val="22"/>
          <w:szCs w:val="22"/>
        </w:rPr>
        <w:t xml:space="preserve">stems from the fact that our </w:t>
      </w:r>
      <w:r w:rsidR="005405BA">
        <w:rPr>
          <w:rFonts w:ascii="Garamond" w:eastAsia="Arial Unicode MS" w:hAnsi="Garamond" w:cstheme="majorHAnsi"/>
          <w:color w:val="000000" w:themeColor="text1"/>
          <w:sz w:val="22"/>
          <w:szCs w:val="22"/>
        </w:rPr>
        <w:t xml:space="preserve">behaviour </w:t>
      </w:r>
      <w:r w:rsidR="00C13A1F">
        <w:rPr>
          <w:rFonts w:ascii="Garamond" w:eastAsia="Arial Unicode MS" w:hAnsi="Garamond" w:cstheme="majorHAnsi"/>
          <w:color w:val="000000" w:themeColor="text1"/>
          <w:sz w:val="22"/>
          <w:szCs w:val="22"/>
        </w:rPr>
        <w:t xml:space="preserve">will be inevitably </w:t>
      </w:r>
      <w:r w:rsidR="00D52F7F">
        <w:rPr>
          <w:rFonts w:ascii="Garamond" w:eastAsia="Arial Unicode MS" w:hAnsi="Garamond" w:cstheme="majorHAnsi"/>
          <w:color w:val="000000" w:themeColor="text1"/>
          <w:sz w:val="22"/>
          <w:szCs w:val="22"/>
        </w:rPr>
        <w:t>e</w:t>
      </w:r>
      <w:r w:rsidR="00C13A1F">
        <w:rPr>
          <w:rFonts w:ascii="Garamond" w:eastAsia="Arial Unicode MS" w:hAnsi="Garamond" w:cstheme="majorHAnsi"/>
          <w:color w:val="000000" w:themeColor="text1"/>
          <w:sz w:val="22"/>
          <w:szCs w:val="22"/>
        </w:rPr>
        <w:t>ffected</w:t>
      </w:r>
      <w:r w:rsidR="0099762E">
        <w:rPr>
          <w:rFonts w:ascii="Garamond" w:eastAsia="Arial Unicode MS" w:hAnsi="Garamond" w:cstheme="majorHAnsi"/>
          <w:color w:val="000000" w:themeColor="text1"/>
          <w:sz w:val="22"/>
          <w:szCs w:val="22"/>
        </w:rPr>
        <w:t xml:space="preserve"> whatever we believe</w:t>
      </w:r>
      <w:r w:rsidR="007600F5">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and it is</w:t>
      </w:r>
      <w:r w:rsidR="007600F5">
        <w:rPr>
          <w:rFonts w:ascii="Garamond" w:eastAsia="Arial Unicode MS" w:hAnsi="Garamond" w:cstheme="majorHAnsi"/>
          <w:color w:val="000000" w:themeColor="text1"/>
          <w:sz w:val="22"/>
          <w:szCs w:val="22"/>
        </w:rPr>
        <w:t xml:space="preserve"> to our </w:t>
      </w:r>
      <w:r w:rsidR="00381184">
        <w:rPr>
          <w:rFonts w:ascii="Garamond" w:eastAsia="Arial Unicode MS" w:hAnsi="Garamond" w:cstheme="majorHAnsi"/>
          <w:color w:val="000000" w:themeColor="text1"/>
          <w:sz w:val="22"/>
          <w:szCs w:val="22"/>
        </w:rPr>
        <w:t>detriment</w:t>
      </w:r>
      <w:r w:rsidR="007205E0">
        <w:rPr>
          <w:rFonts w:ascii="Garamond" w:eastAsia="Arial Unicode MS" w:hAnsi="Garamond" w:cstheme="majorHAnsi"/>
          <w:color w:val="000000" w:themeColor="text1"/>
          <w:sz w:val="22"/>
          <w:szCs w:val="22"/>
        </w:rPr>
        <w:t xml:space="preserve"> if </w:t>
      </w:r>
      <w:r w:rsidR="00A41DC5">
        <w:rPr>
          <w:rFonts w:ascii="Garamond" w:eastAsia="Arial Unicode MS" w:hAnsi="Garamond" w:cstheme="majorHAnsi"/>
          <w:color w:val="000000" w:themeColor="text1"/>
          <w:sz w:val="22"/>
          <w:szCs w:val="22"/>
        </w:rPr>
        <w:t>AI</w:t>
      </w:r>
      <w:r w:rsidR="007205E0">
        <w:rPr>
          <w:rFonts w:ascii="Garamond" w:eastAsia="Arial Unicode MS" w:hAnsi="Garamond" w:cstheme="majorHAnsi"/>
          <w:color w:val="000000" w:themeColor="text1"/>
          <w:sz w:val="22"/>
          <w:szCs w:val="22"/>
        </w:rPr>
        <w:t xml:space="preserve"> does not</w:t>
      </w:r>
      <w:r w:rsidR="000744C8">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emerge</w:t>
      </w:r>
      <w:r w:rsidR="0099762E">
        <w:rPr>
          <w:rFonts w:ascii="Garamond" w:eastAsia="Arial Unicode MS" w:hAnsi="Garamond" w:cstheme="majorHAnsi"/>
          <w:color w:val="000000" w:themeColor="text1"/>
          <w:sz w:val="22"/>
          <w:szCs w:val="22"/>
        </w:rPr>
        <w:t xml:space="preserve">, </w:t>
      </w:r>
      <w:r w:rsidR="000744C8">
        <w:rPr>
          <w:rFonts w:ascii="Garamond" w:eastAsia="Arial Unicode MS" w:hAnsi="Garamond" w:cstheme="majorHAnsi"/>
          <w:color w:val="000000" w:themeColor="text1"/>
          <w:sz w:val="22"/>
          <w:szCs w:val="22"/>
        </w:rPr>
        <w:t xml:space="preserve">for instance, leaving the solving of </w:t>
      </w:r>
      <w:r w:rsidR="006C477A">
        <w:rPr>
          <w:rFonts w:ascii="Garamond" w:eastAsia="Arial Unicode MS" w:hAnsi="Garamond" w:cstheme="majorHAnsi"/>
          <w:color w:val="000000" w:themeColor="text1"/>
          <w:sz w:val="22"/>
          <w:szCs w:val="22"/>
        </w:rPr>
        <w:t>global warming</w:t>
      </w:r>
      <w:r w:rsidR="000744C8">
        <w:rPr>
          <w:rFonts w:ascii="Garamond" w:eastAsia="Arial Unicode MS" w:hAnsi="Garamond" w:cstheme="majorHAnsi"/>
          <w:color w:val="000000" w:themeColor="text1"/>
          <w:sz w:val="22"/>
          <w:szCs w:val="22"/>
        </w:rPr>
        <w:t xml:space="preserve"> to </w:t>
      </w:r>
      <w:r w:rsidR="0093064B">
        <w:rPr>
          <w:rFonts w:ascii="Garamond" w:eastAsia="Arial Unicode MS" w:hAnsi="Garamond" w:cstheme="majorHAnsi"/>
          <w:color w:val="000000" w:themeColor="text1"/>
          <w:sz w:val="22"/>
          <w:szCs w:val="22"/>
        </w:rPr>
        <w:t>a</w:t>
      </w:r>
      <w:r w:rsidR="000744C8">
        <w:rPr>
          <w:rFonts w:ascii="Garamond" w:eastAsia="Arial Unicode MS" w:hAnsi="Garamond" w:cstheme="majorHAnsi"/>
          <w:color w:val="000000" w:themeColor="text1"/>
          <w:sz w:val="22"/>
          <w:szCs w:val="22"/>
        </w:rPr>
        <w:t xml:space="preserve"> future </w:t>
      </w:r>
      <w:r w:rsidR="00D5053A">
        <w:rPr>
          <w:rFonts w:ascii="Garamond" w:eastAsia="Arial Unicode MS" w:hAnsi="Garamond" w:cstheme="majorHAnsi"/>
          <w:color w:val="000000" w:themeColor="text1"/>
          <w:sz w:val="22"/>
          <w:szCs w:val="22"/>
        </w:rPr>
        <w:t>opportunity</w:t>
      </w:r>
      <w:r w:rsidR="007600F5">
        <w:rPr>
          <w:rFonts w:ascii="Garamond" w:eastAsia="Arial Unicode MS" w:hAnsi="Garamond" w:cstheme="majorHAnsi"/>
          <w:color w:val="000000" w:themeColor="text1"/>
          <w:sz w:val="22"/>
          <w:szCs w:val="22"/>
        </w:rPr>
        <w:t>.</w:t>
      </w:r>
      <w:r w:rsidR="00381184">
        <w:rPr>
          <w:rFonts w:ascii="Garamond" w:eastAsia="Arial Unicode MS" w:hAnsi="Garamond" w:cstheme="majorHAnsi"/>
          <w:color w:val="000000" w:themeColor="text1"/>
          <w:sz w:val="22"/>
          <w:szCs w:val="22"/>
        </w:rPr>
        <w:t xml:space="preserve"> </w:t>
      </w:r>
      <w:r w:rsidR="00C175D3">
        <w:rPr>
          <w:rFonts w:ascii="Garamond" w:eastAsia="Arial Unicode MS" w:hAnsi="Garamond" w:cstheme="majorHAnsi"/>
          <w:color w:val="000000" w:themeColor="text1"/>
          <w:sz w:val="22"/>
          <w:szCs w:val="22"/>
        </w:rPr>
        <w:t>And b</w:t>
      </w:r>
      <w:r w:rsidR="00D61D0D" w:rsidRPr="00AF2203">
        <w:rPr>
          <w:rFonts w:ascii="Garamond" w:eastAsia="Arial Unicode MS" w:hAnsi="Garamond" w:cstheme="majorHAnsi"/>
          <w:color w:val="000000" w:themeColor="text1"/>
          <w:sz w:val="22"/>
          <w:szCs w:val="22"/>
        </w:rPr>
        <w:t xml:space="preserve">esides, we tend to forget </w:t>
      </w:r>
      <w:r w:rsidR="00C175D3">
        <w:rPr>
          <w:rFonts w:ascii="Garamond" w:eastAsia="Arial Unicode MS" w:hAnsi="Garamond" w:cstheme="majorHAnsi"/>
          <w:color w:val="000000" w:themeColor="text1"/>
          <w:sz w:val="22"/>
          <w:szCs w:val="22"/>
        </w:rPr>
        <w:t>how</w:t>
      </w:r>
      <w:r w:rsidR="00D61D0D" w:rsidRPr="00AF2203">
        <w:rPr>
          <w:rFonts w:ascii="Garamond" w:eastAsia="Arial Unicode MS" w:hAnsi="Garamond" w:cstheme="majorHAnsi"/>
          <w:color w:val="000000" w:themeColor="text1"/>
          <w:sz w:val="22"/>
          <w:szCs w:val="22"/>
        </w:rPr>
        <w:t xml:space="preserve"> we</w:t>
      </w:r>
      <w:r w:rsidR="003A6E2F" w:rsidRPr="00AF2203">
        <w:rPr>
          <w:rFonts w:ascii="Garamond" w:eastAsia="Arial Unicode MS" w:hAnsi="Garamond" w:cstheme="majorHAnsi"/>
          <w:color w:val="000000" w:themeColor="text1"/>
          <w:sz w:val="22"/>
          <w:szCs w:val="22"/>
        </w:rPr>
        <w:t xml:space="preserve"> a</w:t>
      </w:r>
      <w:r w:rsidR="00D61D0D" w:rsidRPr="00AF2203">
        <w:rPr>
          <w:rFonts w:ascii="Garamond" w:eastAsia="Arial Unicode MS" w:hAnsi="Garamond" w:cstheme="majorHAnsi"/>
          <w:color w:val="000000" w:themeColor="text1"/>
          <w:sz w:val="22"/>
          <w:szCs w:val="22"/>
        </w:rPr>
        <w:t xml:space="preserve">re </w:t>
      </w:r>
      <w:r w:rsidR="003A6E2F" w:rsidRPr="00AF2203">
        <w:rPr>
          <w:rFonts w:ascii="Garamond" w:eastAsia="Arial Unicode MS" w:hAnsi="Garamond" w:cstheme="majorHAnsi"/>
          <w:color w:val="000000" w:themeColor="text1"/>
          <w:sz w:val="22"/>
          <w:szCs w:val="22"/>
        </w:rPr>
        <w:t xml:space="preserve">generally </w:t>
      </w:r>
      <w:r w:rsidR="00D61D0D" w:rsidRPr="00AF2203">
        <w:rPr>
          <w:rFonts w:ascii="Garamond" w:eastAsia="Arial Unicode MS" w:hAnsi="Garamond" w:cstheme="majorHAnsi"/>
          <w:color w:val="000000" w:themeColor="text1"/>
          <w:sz w:val="22"/>
          <w:szCs w:val="22"/>
        </w:rPr>
        <w:t xml:space="preserve">wrong about </w:t>
      </w:r>
      <w:r w:rsidR="00E62BC6" w:rsidRPr="00AF2203">
        <w:rPr>
          <w:rFonts w:ascii="Garamond" w:eastAsia="Arial Unicode MS" w:hAnsi="Garamond" w:cstheme="majorHAnsi"/>
          <w:color w:val="000000" w:themeColor="text1"/>
          <w:sz w:val="22"/>
          <w:szCs w:val="22"/>
        </w:rPr>
        <w:t>complex problems that rely on speculation</w:t>
      </w:r>
      <w:r w:rsidR="00AC2538" w:rsidRPr="00AF2203">
        <w:rPr>
          <w:rFonts w:ascii="Garamond" w:eastAsia="Arial Unicode MS" w:hAnsi="Garamond" w:cstheme="majorHAnsi"/>
          <w:color w:val="000000" w:themeColor="text1"/>
          <w:sz w:val="22"/>
          <w:szCs w:val="22"/>
        </w:rPr>
        <w:t>:</w:t>
      </w:r>
      <w:r w:rsidR="00D61D0D"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nothing is so firmly believed as that which we least know</w:t>
      </w:r>
      <w:r w:rsidR="004530CC" w:rsidRPr="00AF2203">
        <w:rPr>
          <w:rFonts w:ascii="Garamond" w:eastAsia="Arial Unicode MS" w:hAnsi="Garamond" w:cstheme="majorHAnsi"/>
          <w:color w:val="000000" w:themeColor="text1"/>
          <w:sz w:val="22"/>
          <w:szCs w:val="22"/>
        </w:rPr>
        <w:t>, to quote Monsieur de Montaigne</w:t>
      </w:r>
      <w:r w:rsidR="00AC2538"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I</w:t>
      </w:r>
      <w:r w:rsidR="00D61D0D" w:rsidRPr="00AF2203">
        <w:rPr>
          <w:rFonts w:ascii="Garamond" w:eastAsia="Arial Unicode MS" w:hAnsi="Garamond" w:cstheme="majorHAnsi"/>
          <w:i/>
          <w:iCs/>
          <w:color w:val="000000" w:themeColor="text1"/>
          <w:sz w:val="22"/>
          <w:szCs w:val="22"/>
        </w:rPr>
        <w:t>llusory superiority</w:t>
      </w:r>
      <w:r w:rsidR="00D61D0D" w:rsidRPr="00AF2203">
        <w:rPr>
          <w:rFonts w:ascii="Garamond" w:eastAsia="Arial Unicode MS" w:hAnsi="Garamond" w:cstheme="majorHAnsi"/>
          <w:color w:val="000000" w:themeColor="text1"/>
          <w:sz w:val="22"/>
          <w:szCs w:val="22"/>
        </w:rPr>
        <w:t xml:space="preserve">, I </w:t>
      </w:r>
      <w:r w:rsidR="006C1590" w:rsidRPr="00AF2203">
        <w:rPr>
          <w:rFonts w:ascii="Garamond" w:eastAsia="Arial Unicode MS" w:hAnsi="Garamond" w:cstheme="majorHAnsi"/>
          <w:color w:val="000000" w:themeColor="text1"/>
          <w:sz w:val="22"/>
          <w:szCs w:val="22"/>
        </w:rPr>
        <w:t>think</w:t>
      </w:r>
      <w:r w:rsidR="00D61D0D" w:rsidRPr="00AF2203">
        <w:rPr>
          <w:rFonts w:ascii="Garamond" w:eastAsia="Arial Unicode MS" w:hAnsi="Garamond" w:cstheme="majorHAnsi"/>
          <w:color w:val="000000" w:themeColor="text1"/>
          <w:sz w:val="22"/>
          <w:szCs w:val="22"/>
        </w:rPr>
        <w:t xml:space="preserve"> it is called</w:t>
      </w:r>
      <w:r w:rsidR="00AC2538" w:rsidRPr="00AF2203">
        <w:rPr>
          <w:rFonts w:ascii="Garamond" w:eastAsia="Arial Unicode MS" w:hAnsi="Garamond" w:cstheme="majorHAnsi"/>
          <w:color w:val="000000" w:themeColor="text1"/>
          <w:sz w:val="22"/>
          <w:szCs w:val="22"/>
        </w:rPr>
        <w:t>.</w:t>
      </w:r>
      <w:r w:rsidR="00565571" w:rsidRPr="00AF2203">
        <w:rPr>
          <w:rStyle w:val="FootnoteReference"/>
          <w:rFonts w:ascii="Garamond" w:eastAsia="Arial Unicode MS" w:hAnsi="Garamond" w:cstheme="majorHAnsi"/>
          <w:color w:val="000000" w:themeColor="text1"/>
          <w:sz w:val="22"/>
          <w:szCs w:val="22"/>
        </w:rPr>
        <w:footnoteReference w:id="19"/>
      </w:r>
    </w:p>
    <w:p w14:paraId="19320E0F" w14:textId="4BF8906A" w:rsidR="00980E26" w:rsidRDefault="00D61D0D" w:rsidP="00A30798">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I hope </w:t>
      </w:r>
      <w:r w:rsidR="00FF44D2">
        <w:rPr>
          <w:rFonts w:ascii="Garamond" w:eastAsia="Arial Unicode MS" w:hAnsi="Garamond" w:cstheme="majorHAnsi"/>
          <w:color w:val="000000" w:themeColor="text1"/>
          <w:sz w:val="22"/>
          <w:szCs w:val="22"/>
        </w:rPr>
        <w:t xml:space="preserve">we </w:t>
      </w:r>
      <w:r w:rsidR="00F64DE4">
        <w:rPr>
          <w:rFonts w:ascii="Garamond" w:eastAsia="Arial Unicode MS" w:hAnsi="Garamond" w:cstheme="majorHAnsi"/>
          <w:color w:val="000000" w:themeColor="text1"/>
          <w:sz w:val="22"/>
          <w:szCs w:val="22"/>
        </w:rPr>
        <w:t>understand</w:t>
      </w:r>
      <w:r w:rsidR="00FF44D2">
        <w:rPr>
          <w:rFonts w:ascii="Garamond" w:eastAsia="Arial Unicode MS" w:hAnsi="Garamond" w:cstheme="majorHAnsi"/>
          <w:color w:val="000000" w:themeColor="text1"/>
          <w:sz w:val="22"/>
          <w:szCs w:val="22"/>
        </w:rPr>
        <w:t xml:space="preserve"> how</w:t>
      </w:r>
      <w:r w:rsidRPr="00AF2203">
        <w:rPr>
          <w:rFonts w:ascii="Garamond" w:eastAsia="Arial Unicode MS" w:hAnsi="Garamond" w:cstheme="majorHAnsi"/>
          <w:color w:val="000000" w:themeColor="text1"/>
          <w:sz w:val="22"/>
          <w:szCs w:val="22"/>
        </w:rPr>
        <w:t xml:space="preserve"> the </w:t>
      </w:r>
      <w:r w:rsidR="00F64DE4">
        <w:rPr>
          <w:rFonts w:ascii="Garamond" w:eastAsia="Arial Unicode MS" w:hAnsi="Garamond" w:cstheme="majorHAnsi"/>
          <w:color w:val="000000" w:themeColor="text1"/>
          <w:sz w:val="22"/>
          <w:szCs w:val="22"/>
        </w:rPr>
        <w:t>T</w:t>
      </w:r>
      <w:r w:rsidRPr="00AF2203">
        <w:rPr>
          <w:rFonts w:ascii="Garamond" w:eastAsia="Arial Unicode MS" w:hAnsi="Garamond" w:cstheme="majorHAnsi"/>
          <w:color w:val="000000" w:themeColor="text1"/>
          <w:sz w:val="22"/>
          <w:szCs w:val="22"/>
        </w:rPr>
        <w:t xml:space="preserve">echnology </w:t>
      </w:r>
      <w:r w:rsidR="00F64DE4">
        <w:rPr>
          <w:rFonts w:ascii="Garamond" w:eastAsia="Arial Unicode MS" w:hAnsi="Garamond" w:cstheme="majorHAnsi"/>
          <w:color w:val="000000" w:themeColor="text1"/>
          <w:sz w:val="22"/>
          <w:szCs w:val="22"/>
        </w:rPr>
        <w:t>S</w:t>
      </w:r>
      <w:r w:rsidRPr="00AF2203">
        <w:rPr>
          <w:rFonts w:ascii="Garamond" w:eastAsia="Arial Unicode MS" w:hAnsi="Garamond" w:cstheme="majorHAnsi"/>
          <w:color w:val="000000" w:themeColor="text1"/>
          <w:sz w:val="22"/>
          <w:szCs w:val="22"/>
        </w:rPr>
        <w:t xml:space="preserve">ingularity is </w:t>
      </w:r>
      <w:r w:rsidR="00F64DE4">
        <w:rPr>
          <w:rFonts w:ascii="Garamond" w:eastAsia="Arial Unicode MS" w:hAnsi="Garamond" w:cstheme="majorHAnsi"/>
          <w:color w:val="000000" w:themeColor="text1"/>
          <w:sz w:val="22"/>
          <w:szCs w:val="22"/>
        </w:rPr>
        <w:t>defined</w:t>
      </w:r>
      <w:r w:rsidR="004B0AA9">
        <w:rPr>
          <w:rFonts w:ascii="Garamond" w:eastAsia="Arial Unicode MS" w:hAnsi="Garamond" w:cstheme="majorHAnsi"/>
          <w:color w:val="000000" w:themeColor="text1"/>
          <w:sz w:val="22"/>
          <w:szCs w:val="22"/>
        </w:rPr>
        <w:t xml:space="preserve"> </w:t>
      </w:r>
      <w:r w:rsidRPr="00AF2203">
        <w:rPr>
          <w:rFonts w:ascii="Garamond" w:eastAsia="Arial Unicode MS" w:hAnsi="Garamond" w:cstheme="majorHAnsi"/>
          <w:color w:val="000000" w:themeColor="text1"/>
          <w:sz w:val="22"/>
          <w:szCs w:val="22"/>
        </w:rPr>
        <w:t xml:space="preserve">and </w:t>
      </w:r>
      <w:r w:rsidR="00864404">
        <w:rPr>
          <w:rFonts w:ascii="Garamond" w:eastAsia="Arial Unicode MS" w:hAnsi="Garamond" w:cstheme="majorHAnsi"/>
          <w:color w:val="000000" w:themeColor="text1"/>
          <w:sz w:val="22"/>
          <w:szCs w:val="22"/>
        </w:rPr>
        <w:t xml:space="preserve">that </w:t>
      </w:r>
      <w:r w:rsidR="00D37C57" w:rsidRPr="00AF2203">
        <w:rPr>
          <w:rFonts w:ascii="Garamond" w:eastAsia="Arial Unicode MS" w:hAnsi="Garamond" w:cstheme="majorHAnsi"/>
          <w:color w:val="000000" w:themeColor="text1"/>
          <w:sz w:val="22"/>
          <w:szCs w:val="22"/>
        </w:rPr>
        <w:t>my opinion of it</w:t>
      </w:r>
      <w:r w:rsidRPr="00AF2203">
        <w:rPr>
          <w:rFonts w:ascii="Garamond" w:eastAsia="Arial Unicode MS" w:hAnsi="Garamond" w:cstheme="majorHAnsi"/>
          <w:color w:val="000000" w:themeColor="text1"/>
          <w:sz w:val="22"/>
          <w:szCs w:val="22"/>
        </w:rPr>
        <w:t xml:space="preserve"> </w:t>
      </w:r>
      <w:r w:rsidR="00843BFC">
        <w:rPr>
          <w:rFonts w:ascii="Garamond" w:eastAsia="Arial Unicode MS" w:hAnsi="Garamond" w:cstheme="majorHAnsi"/>
          <w:color w:val="000000" w:themeColor="text1"/>
          <w:sz w:val="22"/>
          <w:szCs w:val="22"/>
        </w:rPr>
        <w:t xml:space="preserve">is clear </w:t>
      </w:r>
      <w:r w:rsidRPr="00AF2203">
        <w:rPr>
          <w:rFonts w:ascii="Garamond" w:eastAsia="Arial Unicode MS" w:hAnsi="Garamond" w:cstheme="majorHAnsi"/>
          <w:color w:val="000000" w:themeColor="text1"/>
          <w:sz w:val="22"/>
          <w:szCs w:val="22"/>
        </w:rPr>
        <w:t>on a logical and emotional level.</w:t>
      </w:r>
      <w:r w:rsidR="009E4B3C"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This </w:t>
      </w:r>
      <w:r w:rsidR="00413171">
        <w:rPr>
          <w:rFonts w:ascii="Garamond" w:eastAsia="Arial Unicode MS" w:hAnsi="Garamond" w:cstheme="majorHAnsi"/>
          <w:color w:val="000000" w:themeColor="text1"/>
          <w:sz w:val="22"/>
          <w:szCs w:val="22"/>
        </w:rPr>
        <w:t>needed</w:t>
      </w:r>
      <w:r w:rsidR="00AA15F2" w:rsidRPr="00AF2203">
        <w:rPr>
          <w:rFonts w:ascii="Garamond" w:eastAsia="Arial Unicode MS" w:hAnsi="Garamond" w:cstheme="majorHAnsi"/>
          <w:color w:val="000000" w:themeColor="text1"/>
          <w:sz w:val="22"/>
          <w:szCs w:val="22"/>
        </w:rPr>
        <w:t xml:space="preserve"> </w:t>
      </w:r>
      <w:r w:rsidR="00C31297">
        <w:rPr>
          <w:rFonts w:ascii="Garamond" w:eastAsia="Arial Unicode MS" w:hAnsi="Garamond" w:cstheme="majorHAnsi"/>
          <w:color w:val="000000" w:themeColor="text1"/>
          <w:sz w:val="22"/>
          <w:szCs w:val="22"/>
        </w:rPr>
        <w:t xml:space="preserve">to </w:t>
      </w:r>
      <w:r w:rsidR="00413171">
        <w:rPr>
          <w:rFonts w:ascii="Garamond" w:eastAsia="Arial Unicode MS" w:hAnsi="Garamond" w:cstheme="majorHAnsi"/>
          <w:color w:val="000000" w:themeColor="text1"/>
          <w:sz w:val="22"/>
          <w:szCs w:val="22"/>
        </w:rPr>
        <w:t xml:space="preserve">be </w:t>
      </w:r>
      <w:r w:rsidR="004B0AA9">
        <w:rPr>
          <w:rFonts w:ascii="Garamond" w:eastAsia="Arial Unicode MS" w:hAnsi="Garamond" w:cstheme="majorHAnsi"/>
          <w:color w:val="000000" w:themeColor="text1"/>
          <w:sz w:val="22"/>
          <w:szCs w:val="22"/>
        </w:rPr>
        <w:t>established for us to understand what I mean by</w:t>
      </w:r>
      <w:r w:rsidR="00413171">
        <w:rPr>
          <w:rFonts w:ascii="Garamond" w:eastAsia="Arial Unicode MS" w:hAnsi="Garamond" w:cstheme="majorHAnsi"/>
          <w:color w:val="000000" w:themeColor="text1"/>
          <w:sz w:val="22"/>
          <w:szCs w:val="22"/>
        </w:rPr>
        <w:t xml:space="preserve"> the </w:t>
      </w:r>
      <w:r w:rsidR="004B0AA9" w:rsidRPr="004B0AA9">
        <w:rPr>
          <w:rFonts w:ascii="Garamond" w:eastAsia="Arial Unicode MS" w:hAnsi="Garamond" w:cstheme="majorHAnsi"/>
          <w:i/>
          <w:iCs/>
          <w:color w:val="000000" w:themeColor="text1"/>
          <w:sz w:val="22"/>
          <w:szCs w:val="22"/>
        </w:rPr>
        <w:t>H</w:t>
      </w:r>
      <w:r w:rsidR="00413171" w:rsidRPr="004B0AA9">
        <w:rPr>
          <w:rFonts w:ascii="Garamond" w:eastAsia="Arial Unicode MS" w:hAnsi="Garamond" w:cstheme="majorHAnsi"/>
          <w:i/>
          <w:iCs/>
          <w:color w:val="000000" w:themeColor="text1"/>
          <w:sz w:val="22"/>
          <w:szCs w:val="22"/>
        </w:rPr>
        <w:t>orizontal</w:t>
      </w:r>
      <w:r w:rsidR="00413171">
        <w:rPr>
          <w:rFonts w:ascii="Garamond" w:eastAsia="Arial Unicode MS" w:hAnsi="Garamond" w:cstheme="majorHAnsi"/>
          <w:color w:val="000000" w:themeColor="text1"/>
          <w:sz w:val="22"/>
          <w:szCs w:val="22"/>
        </w:rPr>
        <w:t xml:space="preserve"> </w:t>
      </w:r>
      <w:r w:rsidR="004B0AA9">
        <w:rPr>
          <w:rFonts w:ascii="Garamond" w:eastAsia="Arial Unicode MS" w:hAnsi="Garamond" w:cstheme="majorHAnsi"/>
          <w:color w:val="000000" w:themeColor="text1"/>
          <w:sz w:val="22"/>
          <w:szCs w:val="22"/>
        </w:rPr>
        <w:t>S</w:t>
      </w:r>
      <w:r w:rsidR="00413171">
        <w:rPr>
          <w:rFonts w:ascii="Garamond" w:eastAsia="Arial Unicode MS" w:hAnsi="Garamond" w:cstheme="majorHAnsi"/>
          <w:color w:val="000000" w:themeColor="text1"/>
          <w:sz w:val="22"/>
          <w:szCs w:val="22"/>
        </w:rPr>
        <w:t>ingularity</w:t>
      </w:r>
      <w:r w:rsidR="004B0AA9">
        <w:rPr>
          <w:rFonts w:ascii="Garamond" w:eastAsia="Arial Unicode MS" w:hAnsi="Garamond" w:cstheme="majorHAnsi"/>
          <w:color w:val="000000" w:themeColor="text1"/>
          <w:sz w:val="22"/>
          <w:szCs w:val="22"/>
        </w:rPr>
        <w:t>.</w:t>
      </w:r>
    </w:p>
    <w:p w14:paraId="5A984B15" w14:textId="1F5278C9" w:rsidR="00085FD5" w:rsidRDefault="00980E26"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To begin at the beginning:</w:t>
      </w:r>
      <w:r w:rsidR="00B36459" w:rsidRPr="00AF2203">
        <w:rPr>
          <w:rFonts w:ascii="Garamond" w:eastAsia="Arial Unicode MS" w:hAnsi="Garamond" w:cstheme="majorHAnsi"/>
          <w:color w:val="000000" w:themeColor="text1"/>
          <w:sz w:val="22"/>
          <w:szCs w:val="22"/>
        </w:rPr>
        <w:t xml:space="preserve"> we imagine our curve of Technology Capabilities versus </w:t>
      </w:r>
      <w:r w:rsidR="00E67946" w:rsidRPr="00AF2203">
        <w:rPr>
          <w:rFonts w:ascii="Garamond" w:eastAsia="Arial Unicode MS" w:hAnsi="Garamond" w:cstheme="majorHAnsi"/>
          <w:color w:val="000000" w:themeColor="text1"/>
          <w:sz w:val="22"/>
          <w:szCs w:val="22"/>
        </w:rPr>
        <w:t>t</w:t>
      </w:r>
      <w:r w:rsidR="00B36459" w:rsidRPr="00AF2203">
        <w:rPr>
          <w:rFonts w:ascii="Garamond" w:eastAsia="Arial Unicode MS" w:hAnsi="Garamond" w:cstheme="majorHAnsi"/>
          <w:color w:val="000000" w:themeColor="text1"/>
          <w:sz w:val="22"/>
          <w:szCs w:val="22"/>
        </w:rPr>
        <w:t xml:space="preserve">ime, </w:t>
      </w:r>
      <w:r w:rsidR="0048727D" w:rsidRPr="00AF2203">
        <w:rPr>
          <w:rFonts w:ascii="Garamond" w:eastAsia="Arial Unicode MS" w:hAnsi="Garamond" w:cstheme="majorHAnsi"/>
          <w:color w:val="000000" w:themeColor="text1"/>
          <w:sz w:val="22"/>
          <w:szCs w:val="22"/>
        </w:rPr>
        <w:t>and</w:t>
      </w:r>
      <w:r w:rsidR="00B36459" w:rsidRPr="00AF2203">
        <w:rPr>
          <w:rFonts w:ascii="Garamond" w:eastAsia="Arial Unicode MS" w:hAnsi="Garamond" w:cstheme="majorHAnsi"/>
          <w:color w:val="000000" w:themeColor="text1"/>
          <w:sz w:val="22"/>
          <w:szCs w:val="22"/>
        </w:rPr>
        <w:t xml:space="preserve"> we draw it as a sigmoid function</w:t>
      </w:r>
      <w:r w:rsidR="009D19F1" w:rsidRPr="00AF2203">
        <w:rPr>
          <w:rFonts w:ascii="Garamond" w:eastAsia="Arial Unicode MS" w:hAnsi="Garamond" w:cstheme="majorHAnsi"/>
          <w:color w:val="000000" w:themeColor="text1"/>
          <w:sz w:val="22"/>
          <w:szCs w:val="22"/>
        </w:rPr>
        <w:t>,</w:t>
      </w:r>
      <w:r w:rsidR="00B36459"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what </w:t>
      </w:r>
      <w:r w:rsidR="00273F4E" w:rsidRPr="00AF2203">
        <w:rPr>
          <w:rFonts w:ascii="Garamond" w:eastAsia="Arial Unicode MS" w:hAnsi="Garamond" w:cstheme="majorHAnsi"/>
          <w:color w:val="000000" w:themeColor="text1"/>
          <w:sz w:val="22"/>
          <w:szCs w:val="22"/>
        </w:rPr>
        <w:t>mathematicians</w:t>
      </w:r>
      <w:r w:rsidR="0004414C" w:rsidRPr="00AF2203">
        <w:rPr>
          <w:rFonts w:ascii="Garamond" w:eastAsia="Arial Unicode MS" w:hAnsi="Garamond" w:cstheme="majorHAnsi"/>
          <w:color w:val="000000" w:themeColor="text1"/>
          <w:sz w:val="22"/>
          <w:szCs w:val="22"/>
        </w:rPr>
        <w:t xml:space="preserve"> call an</w:t>
      </w:r>
      <w:r w:rsidR="00B36459" w:rsidRPr="00AF2203">
        <w:rPr>
          <w:rFonts w:ascii="Garamond" w:eastAsia="Arial Unicode MS" w:hAnsi="Garamond" w:cstheme="majorHAnsi"/>
          <w:color w:val="000000" w:themeColor="text1"/>
          <w:sz w:val="22"/>
          <w:szCs w:val="22"/>
        </w:rPr>
        <w:t xml:space="preserve"> S shap</w:t>
      </w:r>
      <w:r w:rsidR="00E232AC" w:rsidRPr="00AF2203">
        <w:rPr>
          <w:rFonts w:ascii="Garamond" w:eastAsia="Arial Unicode MS" w:hAnsi="Garamond" w:cstheme="majorHAnsi"/>
          <w:color w:val="000000" w:themeColor="text1"/>
          <w:sz w:val="22"/>
          <w:szCs w:val="22"/>
        </w:rPr>
        <w:t>e</w:t>
      </w:r>
      <w:r w:rsidR="00273F4E"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but is </w:t>
      </w:r>
      <w:r w:rsidR="00B320F8">
        <w:rPr>
          <w:rFonts w:ascii="Garamond" w:eastAsia="Arial Unicode MS" w:hAnsi="Garamond" w:cstheme="majorHAnsi"/>
          <w:color w:val="000000" w:themeColor="text1"/>
          <w:sz w:val="22"/>
          <w:szCs w:val="22"/>
        </w:rPr>
        <w:t xml:space="preserve">perhaps </w:t>
      </w:r>
      <w:r w:rsidR="00A30798" w:rsidRPr="00AF2203">
        <w:rPr>
          <w:rFonts w:ascii="Garamond" w:eastAsia="Arial Unicode MS" w:hAnsi="Garamond" w:cstheme="majorHAnsi"/>
          <w:color w:val="000000" w:themeColor="text1"/>
          <w:sz w:val="22"/>
          <w:szCs w:val="22"/>
        </w:rPr>
        <w:t>more vividly</w:t>
      </w:r>
      <w:r w:rsidR="0004414C" w:rsidRPr="00AF2203">
        <w:rPr>
          <w:rFonts w:ascii="Garamond" w:eastAsia="Arial Unicode MS" w:hAnsi="Garamond" w:cstheme="majorHAnsi"/>
          <w:color w:val="000000" w:themeColor="text1"/>
          <w:sz w:val="22"/>
          <w:szCs w:val="22"/>
        </w:rPr>
        <w:t xml:space="preserve"> described as the profile of </w:t>
      </w:r>
      <w:r w:rsidR="00653C1D" w:rsidRPr="00AF2203">
        <w:rPr>
          <w:rFonts w:ascii="Garamond" w:eastAsia="Arial Unicode MS" w:hAnsi="Garamond" w:cstheme="majorHAnsi"/>
          <w:color w:val="000000" w:themeColor="text1"/>
          <w:sz w:val="22"/>
          <w:szCs w:val="22"/>
        </w:rPr>
        <w:t xml:space="preserve">a hill sloping from a flat valley floor </w:t>
      </w:r>
      <w:r w:rsidR="004613D3" w:rsidRPr="00AF2203">
        <w:rPr>
          <w:rFonts w:ascii="Garamond" w:eastAsia="Arial Unicode MS" w:hAnsi="Garamond" w:cstheme="majorHAnsi"/>
          <w:color w:val="000000" w:themeColor="text1"/>
          <w:sz w:val="22"/>
          <w:szCs w:val="22"/>
        </w:rPr>
        <w:t xml:space="preserve">on the left </w:t>
      </w:r>
      <w:r w:rsidR="00653C1D" w:rsidRPr="00AF2203">
        <w:rPr>
          <w:rFonts w:ascii="Garamond" w:eastAsia="Arial Unicode MS" w:hAnsi="Garamond" w:cstheme="majorHAnsi"/>
          <w:color w:val="000000" w:themeColor="text1"/>
          <w:sz w:val="22"/>
          <w:szCs w:val="22"/>
        </w:rPr>
        <w:t xml:space="preserve">to a </w:t>
      </w:r>
      <w:r w:rsidR="007A406F" w:rsidRPr="00AF2203">
        <w:rPr>
          <w:rFonts w:ascii="Garamond" w:eastAsia="Arial Unicode MS" w:hAnsi="Garamond" w:cstheme="majorHAnsi"/>
          <w:color w:val="000000" w:themeColor="text1"/>
          <w:sz w:val="22"/>
          <w:szCs w:val="22"/>
        </w:rPr>
        <w:t>high plateau</w:t>
      </w:r>
      <w:r w:rsidR="004613D3" w:rsidRPr="00AF2203">
        <w:rPr>
          <w:rFonts w:ascii="Garamond" w:eastAsia="Arial Unicode MS" w:hAnsi="Garamond" w:cstheme="majorHAnsi"/>
          <w:color w:val="000000" w:themeColor="text1"/>
          <w:sz w:val="22"/>
          <w:szCs w:val="22"/>
        </w:rPr>
        <w:t xml:space="preserve"> on the right</w:t>
      </w:r>
      <w:r w:rsidR="00653C1D" w:rsidRPr="00AF2203">
        <w:rPr>
          <w:rFonts w:ascii="Garamond" w:eastAsia="Arial Unicode MS" w:hAnsi="Garamond" w:cstheme="majorHAnsi"/>
          <w:color w:val="000000" w:themeColor="text1"/>
          <w:sz w:val="22"/>
          <w:szCs w:val="22"/>
        </w:rPr>
        <w:t>.</w:t>
      </w:r>
      <w:r w:rsidR="008737B6">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The </w:t>
      </w:r>
      <w:r w:rsidR="00AB1D74" w:rsidRPr="00AB1D74">
        <w:rPr>
          <w:rFonts w:ascii="Garamond" w:eastAsia="Arial Unicode MS" w:hAnsi="Garamond" w:cstheme="majorHAnsi"/>
          <w:color w:val="000000" w:themeColor="text1"/>
          <w:sz w:val="22"/>
          <w:szCs w:val="22"/>
        </w:rPr>
        <w:t xml:space="preserve">Horizontal Singularity </w:t>
      </w:r>
      <w:r w:rsidR="00744132" w:rsidRPr="00AF2203">
        <w:rPr>
          <w:rFonts w:ascii="Garamond" w:eastAsia="Arial Unicode MS" w:hAnsi="Garamond" w:cstheme="majorHAnsi"/>
          <w:color w:val="000000" w:themeColor="text1"/>
          <w:sz w:val="22"/>
          <w:szCs w:val="22"/>
        </w:rPr>
        <w:t>begins at that future</w:t>
      </w:r>
      <w:r w:rsidR="00B253B6" w:rsidRPr="00AF2203">
        <w:rPr>
          <w:rFonts w:ascii="Garamond" w:eastAsia="Arial Unicode MS" w:hAnsi="Garamond" w:cstheme="majorHAnsi"/>
          <w:color w:val="000000" w:themeColor="text1"/>
          <w:sz w:val="22"/>
          <w:szCs w:val="22"/>
        </w:rPr>
        <w:t>, right-side</w:t>
      </w:r>
      <w:r w:rsidR="00E02F96" w:rsidRPr="00AF2203">
        <w:rPr>
          <w:rFonts w:ascii="Garamond" w:eastAsia="Arial Unicode MS" w:hAnsi="Garamond" w:cstheme="majorHAnsi"/>
          <w:color w:val="000000" w:themeColor="text1"/>
          <w:sz w:val="22"/>
          <w:szCs w:val="22"/>
        </w:rPr>
        <w:t xml:space="preserve"> point in</w:t>
      </w:r>
      <w:r w:rsidR="00744132" w:rsidRPr="00AF2203">
        <w:rPr>
          <w:rFonts w:ascii="Garamond" w:eastAsia="Arial Unicode MS" w:hAnsi="Garamond" w:cstheme="majorHAnsi"/>
          <w:color w:val="000000" w:themeColor="text1"/>
          <w:sz w:val="22"/>
          <w:szCs w:val="22"/>
        </w:rPr>
        <w:t xml:space="preserve"> time </w:t>
      </w:r>
      <w:r w:rsidR="00A1085C" w:rsidRPr="00AF2203">
        <w:rPr>
          <w:rFonts w:ascii="Garamond" w:eastAsia="Arial Unicode MS" w:hAnsi="Garamond" w:cstheme="majorHAnsi"/>
          <w:color w:val="000000" w:themeColor="text1"/>
          <w:sz w:val="22"/>
          <w:szCs w:val="22"/>
        </w:rPr>
        <w:t>where</w:t>
      </w:r>
      <w:r w:rsidR="00744132" w:rsidRPr="00AF2203">
        <w:rPr>
          <w:rFonts w:ascii="Garamond" w:eastAsia="Arial Unicode MS" w:hAnsi="Garamond" w:cstheme="majorHAnsi"/>
          <w:color w:val="000000" w:themeColor="text1"/>
          <w:sz w:val="22"/>
          <w:szCs w:val="22"/>
        </w:rPr>
        <w:t xml:space="preserve"> the function </w:t>
      </w:r>
      <w:r w:rsidR="006C212E" w:rsidRPr="00AF2203">
        <w:rPr>
          <w:rFonts w:ascii="Garamond" w:eastAsia="Arial Unicode MS" w:hAnsi="Garamond" w:cstheme="majorHAnsi"/>
          <w:color w:val="000000" w:themeColor="text1"/>
          <w:sz w:val="22"/>
          <w:szCs w:val="22"/>
        </w:rPr>
        <w:t>becomes</w:t>
      </w:r>
      <w:r w:rsidR="00744132" w:rsidRPr="00AF2203">
        <w:rPr>
          <w:rFonts w:ascii="Garamond" w:eastAsia="Arial Unicode MS" w:hAnsi="Garamond" w:cstheme="majorHAnsi"/>
          <w:color w:val="000000" w:themeColor="text1"/>
          <w:sz w:val="22"/>
          <w:szCs w:val="22"/>
        </w:rPr>
        <w:t xml:space="preserve"> flat: when the </w:t>
      </w:r>
      <w:r w:rsidR="00B21432" w:rsidRPr="00AF2203">
        <w:rPr>
          <w:rFonts w:ascii="Garamond" w:eastAsia="Arial Unicode MS" w:hAnsi="Garamond" w:cstheme="majorHAnsi"/>
          <w:color w:val="000000" w:themeColor="text1"/>
          <w:sz w:val="22"/>
          <w:szCs w:val="22"/>
        </w:rPr>
        <w:t>gradient</w:t>
      </w:r>
      <w:r w:rsidR="009E3D7F" w:rsidRPr="00AF2203">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of our </w:t>
      </w:r>
      <w:r w:rsidR="00AD5E53" w:rsidRPr="00AF2203">
        <w:rPr>
          <w:rFonts w:ascii="Garamond" w:eastAsia="Arial Unicode MS" w:hAnsi="Garamond" w:cstheme="majorHAnsi"/>
          <w:color w:val="000000" w:themeColor="text1"/>
          <w:sz w:val="22"/>
          <w:szCs w:val="22"/>
        </w:rPr>
        <w:t>Technological Capabilities</w:t>
      </w:r>
      <w:r w:rsidR="00744132" w:rsidRPr="00AF2203">
        <w:rPr>
          <w:rFonts w:ascii="Garamond" w:eastAsia="Arial Unicode MS" w:hAnsi="Garamond" w:cstheme="majorHAnsi"/>
          <w:color w:val="000000" w:themeColor="text1"/>
          <w:sz w:val="22"/>
          <w:szCs w:val="22"/>
        </w:rPr>
        <w:t xml:space="preserve"> </w:t>
      </w:r>
      <w:r w:rsidR="00CD63F5" w:rsidRPr="00AF2203">
        <w:rPr>
          <w:rFonts w:ascii="Garamond" w:eastAsia="Arial Unicode MS" w:hAnsi="Garamond" w:cstheme="majorHAnsi"/>
          <w:color w:val="000000" w:themeColor="text1"/>
          <w:sz w:val="22"/>
          <w:szCs w:val="22"/>
        </w:rPr>
        <w:t>tends</w:t>
      </w:r>
      <w:r w:rsidR="009016CC" w:rsidRPr="00AF2203">
        <w:rPr>
          <w:rFonts w:ascii="Garamond" w:eastAsia="Arial Unicode MS" w:hAnsi="Garamond" w:cstheme="majorHAnsi"/>
          <w:color w:val="000000" w:themeColor="text1"/>
          <w:sz w:val="22"/>
          <w:szCs w:val="22"/>
        </w:rPr>
        <w:t xml:space="preserve"> to</w:t>
      </w:r>
      <w:r w:rsidR="00744132" w:rsidRPr="00AF2203">
        <w:rPr>
          <w:rFonts w:ascii="Garamond" w:eastAsia="Arial Unicode MS" w:hAnsi="Garamond" w:cstheme="majorHAnsi"/>
          <w:color w:val="000000" w:themeColor="text1"/>
          <w:sz w:val="22"/>
          <w:szCs w:val="22"/>
        </w:rPr>
        <w:t xml:space="preserve"> zero</w:t>
      </w:r>
      <w:r w:rsidR="00085FD5">
        <w:rPr>
          <w:rFonts w:ascii="Garamond" w:eastAsia="Arial Unicode MS" w:hAnsi="Garamond" w:cstheme="majorHAnsi"/>
          <w:color w:val="000000" w:themeColor="text1"/>
          <w:sz w:val="22"/>
          <w:szCs w:val="22"/>
        </w:rPr>
        <w:t>. S</w:t>
      </w:r>
      <w:r w:rsidR="003A707C" w:rsidRPr="00AF2203">
        <w:rPr>
          <w:rFonts w:ascii="Garamond" w:eastAsia="Arial Unicode MS" w:hAnsi="Garamond" w:cstheme="majorHAnsi"/>
          <w:color w:val="000000" w:themeColor="text1"/>
          <w:sz w:val="22"/>
          <w:szCs w:val="22"/>
        </w:rPr>
        <w:t>ome would not consider</w:t>
      </w:r>
      <w:r w:rsidR="00066CBA" w:rsidRPr="00AF2203">
        <w:rPr>
          <w:rFonts w:ascii="Garamond" w:eastAsia="Arial Unicode MS" w:hAnsi="Garamond" w:cstheme="majorHAnsi"/>
          <w:color w:val="000000" w:themeColor="text1"/>
          <w:sz w:val="22"/>
          <w:szCs w:val="22"/>
        </w:rPr>
        <w:t xml:space="preserve"> a </w:t>
      </w:r>
      <w:r w:rsidR="003A707C" w:rsidRPr="00AF2203">
        <w:rPr>
          <w:rFonts w:ascii="Garamond" w:eastAsia="Arial Unicode MS" w:hAnsi="Garamond" w:cstheme="majorHAnsi"/>
          <w:color w:val="000000" w:themeColor="text1"/>
          <w:sz w:val="22"/>
          <w:szCs w:val="22"/>
        </w:rPr>
        <w:t>horizontal</w:t>
      </w:r>
      <w:r w:rsidR="00066CBA" w:rsidRPr="00AF2203">
        <w:rPr>
          <w:rFonts w:ascii="Garamond" w:eastAsia="Arial Unicode MS" w:hAnsi="Garamond" w:cstheme="majorHAnsi"/>
          <w:color w:val="000000" w:themeColor="text1"/>
          <w:sz w:val="22"/>
          <w:szCs w:val="22"/>
        </w:rPr>
        <w:t xml:space="preserve"> line</w:t>
      </w:r>
      <w:r w:rsidR="007243E9">
        <w:rPr>
          <w:rFonts w:ascii="Garamond" w:eastAsia="Arial Unicode MS" w:hAnsi="Garamond" w:cstheme="majorHAnsi"/>
          <w:color w:val="000000" w:themeColor="text1"/>
          <w:sz w:val="22"/>
          <w:szCs w:val="22"/>
        </w:rPr>
        <w:t xml:space="preserve"> or plateau </w:t>
      </w:r>
      <w:r w:rsidR="003A707C" w:rsidRPr="00AF2203">
        <w:rPr>
          <w:rFonts w:ascii="Garamond" w:eastAsia="Arial Unicode MS" w:hAnsi="Garamond" w:cstheme="majorHAnsi"/>
          <w:color w:val="000000" w:themeColor="text1"/>
          <w:sz w:val="22"/>
          <w:szCs w:val="22"/>
        </w:rPr>
        <w:t>to</w:t>
      </w:r>
      <w:r w:rsidR="00066CBA" w:rsidRPr="00AF2203">
        <w:rPr>
          <w:rFonts w:ascii="Garamond" w:eastAsia="Arial Unicode MS" w:hAnsi="Garamond" w:cstheme="majorHAnsi"/>
          <w:color w:val="000000" w:themeColor="text1"/>
          <w:sz w:val="22"/>
          <w:szCs w:val="22"/>
        </w:rPr>
        <w:t xml:space="preserve"> </w:t>
      </w:r>
      <w:r w:rsidR="003A707C" w:rsidRPr="00AF2203">
        <w:rPr>
          <w:rFonts w:ascii="Garamond" w:eastAsia="Arial Unicode MS" w:hAnsi="Garamond" w:cstheme="majorHAnsi"/>
          <w:color w:val="000000" w:themeColor="text1"/>
          <w:sz w:val="22"/>
          <w:szCs w:val="22"/>
        </w:rPr>
        <w:t>be</w:t>
      </w:r>
      <w:r w:rsidR="00066CBA" w:rsidRPr="00AF2203">
        <w:rPr>
          <w:rFonts w:ascii="Garamond" w:eastAsia="Arial Unicode MS" w:hAnsi="Garamond" w:cstheme="majorHAnsi"/>
          <w:color w:val="000000" w:themeColor="text1"/>
          <w:sz w:val="22"/>
          <w:szCs w:val="22"/>
        </w:rPr>
        <w:t xml:space="preserve"> a singularity, since it has a gradient</w:t>
      </w:r>
      <w:r w:rsidR="0093035E" w:rsidRPr="00AF2203">
        <w:rPr>
          <w:rFonts w:ascii="Garamond" w:eastAsia="Arial Unicode MS" w:hAnsi="Garamond" w:cstheme="majorHAnsi"/>
          <w:color w:val="000000" w:themeColor="text1"/>
          <w:sz w:val="22"/>
          <w:szCs w:val="22"/>
        </w:rPr>
        <w:t xml:space="preserve"> of zero</w:t>
      </w:r>
      <w:r w:rsidR="00066CBA" w:rsidRPr="00AF2203">
        <w:rPr>
          <w:rFonts w:ascii="Garamond" w:eastAsia="Arial Unicode MS" w:hAnsi="Garamond" w:cstheme="majorHAnsi"/>
          <w:color w:val="000000" w:themeColor="text1"/>
          <w:sz w:val="22"/>
          <w:szCs w:val="22"/>
        </w:rPr>
        <w:t>, but it is a phrase that</w:t>
      </w:r>
      <w:r w:rsidR="00DA6BEF" w:rsidRPr="00AF2203">
        <w:rPr>
          <w:rFonts w:ascii="Garamond" w:eastAsia="Arial Unicode MS" w:hAnsi="Garamond" w:cstheme="majorHAnsi"/>
          <w:color w:val="000000" w:themeColor="text1"/>
          <w:sz w:val="22"/>
          <w:szCs w:val="22"/>
        </w:rPr>
        <w:t xml:space="preserve"> </w:t>
      </w:r>
      <w:r w:rsidR="00066CBA" w:rsidRPr="00AF2203">
        <w:rPr>
          <w:rFonts w:ascii="Garamond" w:eastAsia="Arial Unicode MS" w:hAnsi="Garamond" w:cstheme="majorHAnsi"/>
          <w:color w:val="000000" w:themeColor="text1"/>
          <w:sz w:val="22"/>
          <w:szCs w:val="22"/>
        </w:rPr>
        <w:t>gives the most meaningful description with the fewest words</w:t>
      </w:r>
      <w:r w:rsidR="000A2B9C">
        <w:rPr>
          <w:rFonts w:ascii="Garamond" w:eastAsia="Arial Unicode MS" w:hAnsi="Garamond" w:cstheme="majorHAnsi"/>
          <w:color w:val="000000" w:themeColor="text1"/>
          <w:sz w:val="22"/>
          <w:szCs w:val="22"/>
        </w:rPr>
        <w:t xml:space="preserve"> (also, I </w:t>
      </w:r>
      <w:r w:rsidR="00864404">
        <w:rPr>
          <w:rFonts w:ascii="Garamond" w:eastAsia="Arial Unicode MS" w:hAnsi="Garamond" w:cstheme="majorHAnsi"/>
          <w:color w:val="000000" w:themeColor="text1"/>
          <w:sz w:val="22"/>
          <w:szCs w:val="22"/>
        </w:rPr>
        <w:t>enjoy</w:t>
      </w:r>
      <w:r w:rsidR="000A2B9C">
        <w:rPr>
          <w:rFonts w:ascii="Garamond" w:eastAsia="Arial Unicode MS" w:hAnsi="Garamond" w:cstheme="majorHAnsi"/>
          <w:color w:val="000000" w:themeColor="text1"/>
          <w:sz w:val="22"/>
          <w:szCs w:val="22"/>
        </w:rPr>
        <w:t xml:space="preserve"> the </w:t>
      </w:r>
      <w:r w:rsidR="000A2B9C">
        <w:rPr>
          <w:rFonts w:ascii="Garamond" w:eastAsia="Arial Unicode MS" w:hAnsi="Garamond" w:cstheme="majorHAnsi"/>
          <w:color w:val="000000" w:themeColor="text1"/>
          <w:sz w:val="22"/>
          <w:szCs w:val="22"/>
        </w:rPr>
        <w:lastRenderedPageBreak/>
        <w:t xml:space="preserve">juxtaposition of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w:t>
      </w:r>
      <w:r w:rsidR="00D21039">
        <w:rPr>
          <w:rFonts w:ascii="Garamond" w:eastAsia="Arial Unicode MS" w:hAnsi="Garamond" w:cstheme="majorHAnsi"/>
          <w:color w:val="000000" w:themeColor="text1"/>
          <w:sz w:val="22"/>
          <w:szCs w:val="22"/>
        </w:rPr>
        <w:t xml:space="preserve"> horizon</w:t>
      </w:r>
      <w:r w:rsidR="000A2B9C">
        <w:rPr>
          <w:rFonts w:ascii="Garamond" w:eastAsia="Arial Unicode MS" w:hAnsi="Garamond" w:cstheme="majorHAnsi"/>
          <w:color w:val="000000" w:themeColor="text1"/>
          <w:sz w:val="22"/>
          <w:szCs w:val="22"/>
        </w:rPr>
        <w:t xml:space="preserve"> with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infinitesimal</w:t>
      </w:r>
      <w:r w:rsidR="00D21039">
        <w:rPr>
          <w:rFonts w:ascii="Garamond" w:eastAsia="Arial Unicode MS" w:hAnsi="Garamond" w:cstheme="majorHAnsi"/>
          <w:color w:val="000000" w:themeColor="text1"/>
          <w:sz w:val="22"/>
          <w:szCs w:val="22"/>
        </w:rPr>
        <w:t xml:space="preserve"> </w:t>
      </w:r>
      <w:r w:rsidR="00D21039" w:rsidRPr="00D21039">
        <w:rPr>
          <w:rFonts w:ascii="Garamond" w:eastAsia="Arial Unicode MS" w:hAnsi="Garamond" w:cstheme="majorHAnsi"/>
          <w:color w:val="000000" w:themeColor="text1"/>
          <w:sz w:val="22"/>
          <w:szCs w:val="22"/>
        </w:rPr>
        <w:t>singularity</w:t>
      </w:r>
      <w:r w:rsidR="000A2B9C">
        <w:rPr>
          <w:rFonts w:ascii="Garamond" w:eastAsia="Arial Unicode MS" w:hAnsi="Garamond" w:cstheme="majorHAnsi"/>
          <w:color w:val="000000" w:themeColor="text1"/>
          <w:sz w:val="22"/>
          <w:szCs w:val="22"/>
        </w:rPr>
        <w:t>).</w:t>
      </w:r>
    </w:p>
    <w:p w14:paraId="3F64015C" w14:textId="10C66B93" w:rsidR="00FE1F0F" w:rsidRPr="00085FD5" w:rsidRDefault="00D6006D"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Fr</w:t>
      </w:r>
      <w:r w:rsidR="00135EB9">
        <w:rPr>
          <w:rFonts w:ascii="Garamond" w:eastAsia="Arial Unicode MS" w:hAnsi="Garamond" w:cstheme="majorHAnsi"/>
          <w:color w:val="000000" w:themeColor="text1"/>
          <w:sz w:val="22"/>
          <w:szCs w:val="22"/>
        </w:rPr>
        <w:t>o</w:t>
      </w:r>
      <w:r>
        <w:rPr>
          <w:rFonts w:ascii="Garamond" w:eastAsia="Arial Unicode MS" w:hAnsi="Garamond" w:cstheme="majorHAnsi"/>
          <w:color w:val="000000" w:themeColor="text1"/>
          <w:sz w:val="22"/>
          <w:szCs w:val="22"/>
        </w:rPr>
        <w:t>m</w:t>
      </w:r>
      <w:r w:rsidR="00135EB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the perspective of the universe, such</w:t>
      </w:r>
      <w:r w:rsidR="00085FD5">
        <w:rPr>
          <w:rFonts w:ascii="Garamond" w:eastAsia="Arial Unicode MS" w:hAnsi="Garamond" w:cstheme="majorHAnsi"/>
          <w:color w:val="000000" w:themeColor="text1"/>
          <w:sz w:val="22"/>
          <w:szCs w:val="22"/>
        </w:rPr>
        <w:t xml:space="preserve"> an era has been called </w:t>
      </w:r>
      <w:r w:rsidR="00085FD5" w:rsidRPr="00085FD5">
        <w:rPr>
          <w:rFonts w:ascii="Garamond" w:eastAsia="Arial Unicode MS" w:hAnsi="Garamond" w:cstheme="majorHAnsi"/>
          <w:i/>
          <w:iCs/>
          <w:color w:val="000000" w:themeColor="text1"/>
          <w:sz w:val="22"/>
          <w:szCs w:val="22"/>
        </w:rPr>
        <w:t>The Omega Point</w:t>
      </w:r>
      <w:r w:rsidR="00135EB9">
        <w:rPr>
          <w:rFonts w:ascii="Garamond" w:eastAsia="Arial Unicode MS" w:hAnsi="Garamond" w:cstheme="majorHAnsi"/>
          <w:color w:val="000000" w:themeColor="text1"/>
          <w:sz w:val="22"/>
          <w:szCs w:val="22"/>
        </w:rPr>
        <w:t>. This is</w:t>
      </w:r>
      <w:r w:rsidR="00085FD5">
        <w:rPr>
          <w:rFonts w:ascii="Garamond" w:eastAsia="Arial Unicode MS" w:hAnsi="Garamond" w:cstheme="majorHAnsi"/>
          <w:color w:val="000000" w:themeColor="text1"/>
          <w:sz w:val="22"/>
          <w:szCs w:val="22"/>
        </w:rPr>
        <w:t xml:space="preserve"> the end point of time</w:t>
      </w:r>
      <w:r w:rsidR="00135EB9">
        <w:rPr>
          <w:rFonts w:ascii="Garamond" w:eastAsia="Arial Unicode MS" w:hAnsi="Garamond" w:cstheme="majorHAnsi"/>
          <w:color w:val="000000" w:themeColor="text1"/>
          <w:sz w:val="22"/>
          <w:szCs w:val="22"/>
        </w:rPr>
        <w:t xml:space="preserve"> </w:t>
      </w:r>
      <w:r w:rsidR="00085FD5">
        <w:rPr>
          <w:rFonts w:ascii="Garamond" w:eastAsia="Arial Unicode MS" w:hAnsi="Garamond" w:cstheme="majorHAnsi"/>
          <w:color w:val="000000" w:themeColor="text1"/>
          <w:sz w:val="22"/>
          <w:szCs w:val="22"/>
        </w:rPr>
        <w:t xml:space="preserve">in </w:t>
      </w:r>
      <w:r w:rsidR="00693357">
        <w:rPr>
          <w:rFonts w:ascii="Garamond" w:eastAsia="Arial Unicode MS" w:hAnsi="Garamond" w:cstheme="majorHAnsi"/>
          <w:color w:val="000000" w:themeColor="text1"/>
          <w:sz w:val="22"/>
          <w:szCs w:val="22"/>
        </w:rPr>
        <w:t xml:space="preserve">both </w:t>
      </w:r>
      <w:r w:rsidR="00085FD5">
        <w:rPr>
          <w:rFonts w:ascii="Garamond" w:eastAsia="Arial Unicode MS" w:hAnsi="Garamond" w:cstheme="majorHAnsi"/>
          <w:color w:val="000000" w:themeColor="text1"/>
          <w:sz w:val="22"/>
          <w:szCs w:val="22"/>
        </w:rPr>
        <w:t xml:space="preserve">the Biblical </w:t>
      </w:r>
      <w:r w:rsidR="00135EB9">
        <w:rPr>
          <w:rFonts w:ascii="Garamond" w:eastAsia="Arial Unicode MS" w:hAnsi="Garamond" w:cstheme="majorHAnsi"/>
          <w:color w:val="000000" w:themeColor="text1"/>
          <w:sz w:val="22"/>
          <w:szCs w:val="22"/>
        </w:rPr>
        <w:t xml:space="preserve">and scientific </w:t>
      </w:r>
      <w:r w:rsidR="00085FD5">
        <w:rPr>
          <w:rFonts w:ascii="Garamond" w:eastAsia="Arial Unicode MS" w:hAnsi="Garamond" w:cstheme="majorHAnsi"/>
          <w:color w:val="000000" w:themeColor="text1"/>
          <w:sz w:val="22"/>
          <w:szCs w:val="22"/>
        </w:rPr>
        <w:t>sense</w:t>
      </w:r>
      <w:r w:rsidR="00135EB9">
        <w:rPr>
          <w:rFonts w:ascii="Garamond" w:eastAsia="Arial Unicode MS" w:hAnsi="Garamond" w:cstheme="majorHAnsi"/>
          <w:color w:val="000000" w:themeColor="text1"/>
          <w:sz w:val="22"/>
          <w:szCs w:val="22"/>
        </w:rPr>
        <w:t>s</w:t>
      </w:r>
      <w:r w:rsidR="00693357">
        <w:rPr>
          <w:rFonts w:ascii="Garamond" w:eastAsia="Arial Unicode MS" w:hAnsi="Garamond" w:cstheme="majorHAnsi"/>
          <w:color w:val="000000" w:themeColor="text1"/>
          <w:sz w:val="22"/>
          <w:szCs w:val="22"/>
        </w:rPr>
        <w:t>,</w:t>
      </w:r>
      <w:r w:rsidR="00085FD5">
        <w:rPr>
          <w:rFonts w:ascii="Garamond" w:eastAsia="Arial Unicode MS" w:hAnsi="Garamond" w:cstheme="majorHAnsi"/>
          <w:color w:val="000000" w:themeColor="text1"/>
          <w:sz w:val="22"/>
          <w:szCs w:val="22"/>
        </w:rPr>
        <w:t xml:space="preserve"> </w:t>
      </w:r>
      <w:r w:rsidR="004179F2">
        <w:rPr>
          <w:rFonts w:ascii="Garamond" w:eastAsia="Arial Unicode MS" w:hAnsi="Garamond" w:cstheme="majorHAnsi"/>
          <w:color w:val="000000" w:themeColor="text1"/>
          <w:sz w:val="22"/>
          <w:szCs w:val="22"/>
        </w:rPr>
        <w:t>what</w:t>
      </w:r>
      <w:r w:rsidR="00085FD5">
        <w:rPr>
          <w:rFonts w:ascii="Garamond" w:eastAsia="Arial Unicode MS" w:hAnsi="Garamond" w:cstheme="majorHAnsi"/>
          <w:color w:val="000000" w:themeColor="text1"/>
          <w:sz w:val="22"/>
          <w:szCs w:val="22"/>
        </w:rPr>
        <w:t xml:space="preserve"> </w:t>
      </w:r>
      <w:r w:rsidR="006E33D5" w:rsidRPr="006E33D5">
        <w:rPr>
          <w:rFonts w:ascii="Garamond" w:eastAsia="Arial Unicode MS" w:hAnsi="Garamond" w:cstheme="majorHAnsi"/>
          <w:color w:val="000000" w:themeColor="text1"/>
          <w:sz w:val="22"/>
          <w:szCs w:val="22"/>
        </w:rPr>
        <w:t xml:space="preserve">the Jesuit philosopher Pierre Teilhard de Chardin </w:t>
      </w:r>
      <w:r w:rsidR="004179F2">
        <w:rPr>
          <w:rFonts w:ascii="Garamond" w:eastAsia="Arial Unicode MS" w:hAnsi="Garamond" w:cstheme="majorHAnsi"/>
          <w:color w:val="000000" w:themeColor="text1"/>
          <w:sz w:val="22"/>
          <w:szCs w:val="22"/>
        </w:rPr>
        <w:t>called</w:t>
      </w:r>
      <w:r w:rsidR="00085FD5">
        <w:rPr>
          <w:rFonts w:ascii="Garamond" w:eastAsia="Arial Unicode MS" w:hAnsi="Garamond" w:cstheme="majorHAnsi"/>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 xml:space="preserve">the state of </w:t>
      </w:r>
      <w:r w:rsidR="006E33D5" w:rsidRPr="00E40721">
        <w:rPr>
          <w:rFonts w:ascii="Garamond" w:eastAsia="Arial Unicode MS" w:hAnsi="Garamond" w:cstheme="majorHAnsi"/>
          <w:i/>
          <w:iCs/>
          <w:color w:val="000000" w:themeColor="text1"/>
          <w:sz w:val="22"/>
          <w:szCs w:val="22"/>
        </w:rPr>
        <w:t>complexity</w:t>
      </w:r>
      <w:r w:rsidR="00085FD5" w:rsidRPr="00E40721">
        <w:rPr>
          <w:rFonts w:ascii="Garamond" w:eastAsia="Arial Unicode MS" w:hAnsi="Garamond" w:cstheme="majorHAnsi"/>
          <w:i/>
          <w:iCs/>
          <w:color w:val="000000" w:themeColor="text1"/>
          <w:sz w:val="22"/>
          <w:szCs w:val="22"/>
        </w:rPr>
        <w:t xml:space="preserve"> towards which</w:t>
      </w:r>
      <w:r w:rsidR="00CF62C5" w:rsidRPr="00E40721">
        <w:rPr>
          <w:rFonts w:ascii="Garamond" w:eastAsia="Arial Unicode MS" w:hAnsi="Garamond" w:cstheme="majorHAnsi"/>
          <w:i/>
          <w:iCs/>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the universe must evolve</w:t>
      </w:r>
      <w:r w:rsidR="00135EB9">
        <w:rPr>
          <w:rFonts w:ascii="Garamond" w:eastAsia="Arial Unicode MS" w:hAnsi="Garamond" w:cstheme="majorHAnsi"/>
          <w:color w:val="000000" w:themeColor="text1"/>
          <w:sz w:val="22"/>
          <w:szCs w:val="22"/>
        </w:rPr>
        <w:t>. B</w:t>
      </w:r>
      <w:r w:rsidR="00DE158E">
        <w:rPr>
          <w:rFonts w:ascii="Garamond" w:eastAsia="Arial Unicode MS" w:hAnsi="Garamond" w:cstheme="majorHAnsi"/>
          <w:color w:val="000000" w:themeColor="text1"/>
          <w:sz w:val="22"/>
          <w:szCs w:val="22"/>
        </w:rPr>
        <w:t xml:space="preserve">ut this has </w:t>
      </w:r>
      <w:r w:rsidR="00DE158E" w:rsidRPr="00DE158E">
        <w:rPr>
          <w:rFonts w:ascii="Garamond" w:eastAsia="Arial Unicode MS" w:hAnsi="Garamond" w:cstheme="majorHAnsi"/>
          <w:color w:val="000000" w:themeColor="text1"/>
          <w:sz w:val="22"/>
          <w:szCs w:val="22"/>
        </w:rPr>
        <w:t>eschatolog</w:t>
      </w:r>
      <w:r w:rsidR="00DE158E">
        <w:rPr>
          <w:rFonts w:ascii="Garamond" w:eastAsia="Arial Unicode MS" w:hAnsi="Garamond" w:cstheme="majorHAnsi"/>
          <w:color w:val="000000" w:themeColor="text1"/>
          <w:sz w:val="22"/>
          <w:szCs w:val="22"/>
        </w:rPr>
        <w:t>ical overtones</w:t>
      </w:r>
      <w:r w:rsidR="00AC54D9">
        <w:rPr>
          <w:rFonts w:ascii="Garamond" w:eastAsia="Arial Unicode MS" w:hAnsi="Garamond" w:cstheme="majorHAnsi"/>
          <w:color w:val="000000" w:themeColor="text1"/>
          <w:sz w:val="22"/>
          <w:szCs w:val="22"/>
        </w:rPr>
        <w:t>,</w:t>
      </w:r>
      <w:r w:rsidR="00DE158E">
        <w:rPr>
          <w:rFonts w:ascii="Garamond" w:eastAsia="Arial Unicode MS" w:hAnsi="Garamond" w:cstheme="majorHAnsi"/>
          <w:color w:val="000000" w:themeColor="text1"/>
          <w:sz w:val="22"/>
          <w:szCs w:val="22"/>
        </w:rPr>
        <w:t xml:space="preserve"> </w:t>
      </w:r>
      <w:r w:rsidR="007D20C1">
        <w:rPr>
          <w:rFonts w:ascii="Garamond" w:eastAsia="Arial Unicode MS" w:hAnsi="Garamond" w:cstheme="majorHAnsi"/>
          <w:color w:val="000000" w:themeColor="text1"/>
          <w:sz w:val="22"/>
          <w:szCs w:val="22"/>
        </w:rPr>
        <w:t>rumours</w:t>
      </w:r>
      <w:r w:rsidR="00DE158E">
        <w:rPr>
          <w:rFonts w:ascii="Garamond" w:eastAsia="Arial Unicode MS" w:hAnsi="Garamond" w:cstheme="majorHAnsi"/>
          <w:color w:val="000000" w:themeColor="text1"/>
          <w:sz w:val="22"/>
          <w:szCs w:val="22"/>
        </w:rPr>
        <w:t xml:space="preserve"> of apocalypse and Big Crunches,</w:t>
      </w:r>
      <w:r w:rsidR="006C4D0B">
        <w:rPr>
          <w:rFonts w:ascii="Garamond" w:eastAsia="Arial Unicode MS" w:hAnsi="Garamond" w:cstheme="majorHAnsi"/>
          <w:color w:val="000000" w:themeColor="text1"/>
          <w:sz w:val="22"/>
          <w:szCs w:val="22"/>
        </w:rPr>
        <w:t xml:space="preserve"> </w:t>
      </w:r>
      <w:r w:rsidR="002368B8">
        <w:rPr>
          <w:rFonts w:ascii="Garamond" w:eastAsia="Arial Unicode MS" w:hAnsi="Garamond" w:cstheme="majorHAnsi"/>
          <w:color w:val="000000" w:themeColor="text1"/>
          <w:sz w:val="22"/>
          <w:szCs w:val="22"/>
        </w:rPr>
        <w:t xml:space="preserve">and is entirely </w:t>
      </w:r>
      <w:r w:rsidR="006C4D0B">
        <w:rPr>
          <w:rFonts w:ascii="Garamond" w:eastAsia="Arial Unicode MS" w:hAnsi="Garamond" w:cstheme="majorHAnsi"/>
          <w:color w:val="000000" w:themeColor="text1"/>
          <w:sz w:val="22"/>
          <w:szCs w:val="22"/>
        </w:rPr>
        <w:t xml:space="preserve">incompatible with </w:t>
      </w:r>
      <w:r w:rsidR="002368B8">
        <w:rPr>
          <w:rFonts w:ascii="Garamond" w:eastAsia="Arial Unicode MS" w:hAnsi="Garamond" w:cstheme="majorHAnsi"/>
          <w:color w:val="000000" w:themeColor="text1"/>
          <w:sz w:val="22"/>
          <w:szCs w:val="22"/>
        </w:rPr>
        <w:t>a</w:t>
      </w:r>
      <w:r w:rsidR="006C4D0B">
        <w:rPr>
          <w:rFonts w:ascii="Garamond" w:eastAsia="Arial Unicode MS" w:hAnsi="Garamond" w:cstheme="majorHAnsi"/>
          <w:color w:val="000000" w:themeColor="text1"/>
          <w:sz w:val="22"/>
          <w:szCs w:val="22"/>
        </w:rPr>
        <w:t xml:space="preserve"> theory </w:t>
      </w:r>
      <w:r w:rsidR="002368B8">
        <w:rPr>
          <w:rFonts w:ascii="Garamond" w:eastAsia="Arial Unicode MS" w:hAnsi="Garamond" w:cstheme="majorHAnsi"/>
          <w:color w:val="000000" w:themeColor="text1"/>
          <w:sz w:val="22"/>
          <w:szCs w:val="22"/>
        </w:rPr>
        <w:t>called</w:t>
      </w:r>
      <w:r w:rsidR="006C4D0B">
        <w:rPr>
          <w:rFonts w:ascii="Garamond" w:eastAsia="Arial Unicode MS" w:hAnsi="Garamond" w:cstheme="majorHAnsi"/>
          <w:color w:val="000000" w:themeColor="text1"/>
          <w:sz w:val="22"/>
          <w:szCs w:val="22"/>
        </w:rPr>
        <w:t xml:space="preserve"> </w:t>
      </w:r>
      <w:r w:rsidR="002368B8" w:rsidRPr="002368B8">
        <w:rPr>
          <w:rFonts w:ascii="Garamond" w:eastAsia="Arial Unicode MS" w:hAnsi="Garamond" w:cstheme="majorHAnsi"/>
          <w:color w:val="000000" w:themeColor="text1"/>
          <w:sz w:val="22"/>
          <w:szCs w:val="22"/>
        </w:rPr>
        <w:t>conformal cyclic cosmology</w:t>
      </w:r>
      <w:r w:rsidR="002368B8">
        <w:rPr>
          <w:rFonts w:ascii="Garamond" w:eastAsia="Arial Unicode MS" w:hAnsi="Garamond" w:cstheme="majorHAnsi"/>
          <w:color w:val="000000" w:themeColor="text1"/>
          <w:sz w:val="22"/>
          <w:szCs w:val="22"/>
        </w:rPr>
        <w:t>, which we’ll get to later</w:t>
      </w:r>
      <w:r w:rsidR="00C158AA">
        <w:rPr>
          <w:rFonts w:ascii="Garamond" w:eastAsia="Arial Unicode MS" w:hAnsi="Garamond" w:cstheme="majorHAnsi"/>
          <w:color w:val="000000" w:themeColor="text1"/>
          <w:sz w:val="22"/>
          <w:szCs w:val="22"/>
        </w:rPr>
        <w:t xml:space="preserve"> (not today)</w:t>
      </w:r>
      <w:r w:rsidR="006C4D0B">
        <w:rPr>
          <w:rFonts w:ascii="Garamond" w:eastAsia="Arial Unicode MS" w:hAnsi="Garamond" w:cstheme="majorHAnsi"/>
          <w:color w:val="000000" w:themeColor="text1"/>
          <w:sz w:val="22"/>
          <w:szCs w:val="22"/>
        </w:rPr>
        <w:t>.</w:t>
      </w:r>
    </w:p>
    <w:p w14:paraId="0203C2AD" w14:textId="5C3279E0" w:rsidR="00B36459" w:rsidRPr="00AF2203" w:rsidRDefault="007D20C1" w:rsidP="0099722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Think of</w:t>
      </w:r>
      <w:r w:rsidR="008F27FE" w:rsidRPr="00AF2203">
        <w:rPr>
          <w:rFonts w:ascii="Garamond" w:eastAsia="Arial Unicode MS" w:hAnsi="Garamond" w:cstheme="majorHAnsi"/>
          <w:color w:val="000000" w:themeColor="text1"/>
          <w:sz w:val="22"/>
          <w:szCs w:val="22"/>
        </w:rPr>
        <w:t xml:space="preserve"> </w:t>
      </w:r>
      <w:r w:rsidR="004F42E7" w:rsidRPr="00AF2203">
        <w:rPr>
          <w:rFonts w:ascii="Garamond" w:eastAsia="Arial Unicode MS" w:hAnsi="Garamond" w:cstheme="majorHAnsi"/>
          <w:color w:val="000000" w:themeColor="text1"/>
          <w:sz w:val="22"/>
          <w:szCs w:val="22"/>
        </w:rPr>
        <w:t xml:space="preserve">the </w:t>
      </w:r>
      <w:r w:rsidR="002D6808">
        <w:rPr>
          <w:rFonts w:ascii="Garamond" w:eastAsia="Arial Unicode MS" w:hAnsi="Garamond" w:cstheme="majorHAnsi"/>
          <w:color w:val="000000" w:themeColor="text1"/>
          <w:sz w:val="22"/>
          <w:szCs w:val="22"/>
        </w:rPr>
        <w:t>H</w:t>
      </w:r>
      <w:r w:rsidR="004F42E7" w:rsidRPr="00AF2203">
        <w:rPr>
          <w:rFonts w:ascii="Garamond" w:eastAsia="Arial Unicode MS" w:hAnsi="Garamond" w:cstheme="majorHAnsi"/>
          <w:color w:val="000000" w:themeColor="text1"/>
          <w:sz w:val="22"/>
          <w:szCs w:val="22"/>
        </w:rPr>
        <w:t xml:space="preserve">orizontal </w:t>
      </w:r>
      <w:r w:rsidR="002D6808">
        <w:rPr>
          <w:rFonts w:ascii="Garamond" w:eastAsia="Arial Unicode MS" w:hAnsi="Garamond" w:cstheme="majorHAnsi"/>
          <w:color w:val="000000" w:themeColor="text1"/>
          <w:sz w:val="22"/>
          <w:szCs w:val="22"/>
        </w:rPr>
        <w:t>S</w:t>
      </w:r>
      <w:r w:rsidR="004F42E7" w:rsidRPr="00AF2203">
        <w:rPr>
          <w:rFonts w:ascii="Garamond" w:eastAsia="Arial Unicode MS" w:hAnsi="Garamond" w:cstheme="majorHAnsi"/>
          <w:color w:val="000000" w:themeColor="text1"/>
          <w:sz w:val="22"/>
          <w:szCs w:val="22"/>
        </w:rPr>
        <w:t>ingularity</w:t>
      </w:r>
      <w:r w:rsidR="008F27FE"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as</w:t>
      </w:r>
      <w:r w:rsidR="008F27FE" w:rsidRPr="00AF2203">
        <w:rPr>
          <w:rFonts w:ascii="Garamond" w:eastAsia="Arial Unicode MS" w:hAnsi="Garamond" w:cstheme="majorHAnsi"/>
          <w:color w:val="000000" w:themeColor="text1"/>
          <w:sz w:val="22"/>
          <w:szCs w:val="22"/>
        </w:rPr>
        <w:t xml:space="preserve"> </w:t>
      </w:r>
      <w:r w:rsidR="00F5680A" w:rsidRPr="00AF2203">
        <w:rPr>
          <w:rFonts w:ascii="Garamond" w:eastAsia="Arial Unicode MS" w:hAnsi="Garamond" w:cstheme="majorHAnsi"/>
          <w:color w:val="000000" w:themeColor="text1"/>
          <w:sz w:val="22"/>
          <w:szCs w:val="22"/>
        </w:rPr>
        <w:t xml:space="preserve">a time </w:t>
      </w:r>
      <w:r w:rsidR="008F27FE" w:rsidRPr="00AF2203">
        <w:rPr>
          <w:rFonts w:ascii="Garamond" w:eastAsia="Arial Unicode MS" w:hAnsi="Garamond" w:cstheme="majorHAnsi"/>
          <w:color w:val="000000" w:themeColor="text1"/>
          <w:sz w:val="22"/>
          <w:szCs w:val="22"/>
        </w:rPr>
        <w:t xml:space="preserve">when humankind is, from a technological perspective, maximally evolved. There are many problems with a definition of </w:t>
      </w:r>
      <w:r w:rsidR="006E28E3" w:rsidRPr="00AF2203">
        <w:rPr>
          <w:rFonts w:ascii="Garamond" w:eastAsia="Arial Unicode MS" w:hAnsi="Garamond" w:cstheme="majorHAnsi"/>
          <w:color w:val="000000" w:themeColor="text1"/>
          <w:sz w:val="22"/>
          <w:szCs w:val="22"/>
        </w:rPr>
        <w:t>“</w:t>
      </w:r>
      <w:r w:rsidR="00C64364" w:rsidRPr="00AF2203">
        <w:rPr>
          <w:rFonts w:ascii="Garamond" w:eastAsia="Arial Unicode MS" w:hAnsi="Garamond" w:cstheme="majorHAnsi"/>
          <w:color w:val="000000" w:themeColor="text1"/>
          <w:sz w:val="22"/>
          <w:szCs w:val="22"/>
        </w:rPr>
        <w:t>T</w:t>
      </w:r>
      <w:r w:rsidR="008F27FE" w:rsidRPr="00AF2203">
        <w:rPr>
          <w:rFonts w:ascii="Garamond" w:eastAsia="Arial Unicode MS" w:hAnsi="Garamond" w:cstheme="majorHAnsi"/>
          <w:color w:val="000000" w:themeColor="text1"/>
          <w:sz w:val="22"/>
          <w:szCs w:val="22"/>
        </w:rPr>
        <w:t xml:space="preserve">echnological </w:t>
      </w:r>
      <w:r w:rsidR="00C64364" w:rsidRPr="00AF2203">
        <w:rPr>
          <w:rFonts w:ascii="Garamond" w:eastAsia="Arial Unicode MS" w:hAnsi="Garamond" w:cstheme="majorHAnsi"/>
          <w:color w:val="000000" w:themeColor="text1"/>
          <w:sz w:val="22"/>
          <w:szCs w:val="22"/>
        </w:rPr>
        <w:t>C</w:t>
      </w:r>
      <w:r w:rsidR="008F27FE" w:rsidRPr="00AF2203">
        <w:rPr>
          <w:rFonts w:ascii="Garamond" w:eastAsia="Arial Unicode MS" w:hAnsi="Garamond" w:cstheme="majorHAnsi"/>
          <w:color w:val="000000" w:themeColor="text1"/>
          <w:sz w:val="22"/>
          <w:szCs w:val="22"/>
        </w:rPr>
        <w:t>apabilities</w:t>
      </w:r>
      <w:r w:rsidR="006E28E3" w:rsidRPr="00AF2203">
        <w:rPr>
          <w:rFonts w:ascii="Garamond" w:eastAsia="Arial Unicode MS" w:hAnsi="Garamond" w:cstheme="majorHAnsi"/>
          <w:color w:val="000000" w:themeColor="text1"/>
          <w:sz w:val="22"/>
          <w:szCs w:val="22"/>
        </w:rPr>
        <w:t>”</w:t>
      </w:r>
      <w:r w:rsidR="00C158AA">
        <w:rPr>
          <w:rFonts w:ascii="Garamond" w:eastAsia="Arial Unicode MS" w:hAnsi="Garamond" w:cstheme="majorHAnsi"/>
          <w:color w:val="000000" w:themeColor="text1"/>
          <w:sz w:val="22"/>
          <w:szCs w:val="22"/>
        </w:rPr>
        <w:t xml:space="preserve"> </w:t>
      </w:r>
      <w:r w:rsidR="00C64364" w:rsidRPr="00AF2203">
        <w:rPr>
          <w:rFonts w:ascii="Garamond" w:eastAsia="Arial Unicode MS" w:hAnsi="Garamond" w:cstheme="majorHAnsi"/>
          <w:color w:val="000000" w:themeColor="text1"/>
          <w:sz w:val="22"/>
          <w:szCs w:val="22"/>
        </w:rPr>
        <w:t xml:space="preserve">and I capitalize the words to </w:t>
      </w:r>
      <w:r w:rsidR="00B7668C">
        <w:rPr>
          <w:rFonts w:ascii="Garamond" w:eastAsia="Arial Unicode MS" w:hAnsi="Garamond" w:cstheme="majorHAnsi"/>
          <w:color w:val="000000" w:themeColor="text1"/>
          <w:sz w:val="22"/>
          <w:szCs w:val="22"/>
        </w:rPr>
        <w:t xml:space="preserve">remind me: </w:t>
      </w:r>
      <w:r w:rsidR="008F27FE" w:rsidRPr="00AF2203">
        <w:rPr>
          <w:rFonts w:ascii="Garamond" w:eastAsia="Arial Unicode MS" w:hAnsi="Garamond" w:cstheme="majorHAnsi"/>
          <w:color w:val="000000" w:themeColor="text1"/>
          <w:sz w:val="22"/>
          <w:szCs w:val="22"/>
        </w:rPr>
        <w:t xml:space="preserve">do we </w:t>
      </w:r>
      <w:r w:rsidR="00997228" w:rsidRPr="00AF2203">
        <w:rPr>
          <w:rFonts w:ascii="Garamond" w:eastAsia="Arial Unicode MS" w:hAnsi="Garamond" w:cstheme="majorHAnsi"/>
          <w:color w:val="000000" w:themeColor="text1"/>
          <w:sz w:val="22"/>
          <w:szCs w:val="22"/>
        </w:rPr>
        <w:t>strictly</w:t>
      </w:r>
      <w:r w:rsidR="00FF452A">
        <w:rPr>
          <w:rFonts w:ascii="Garamond" w:eastAsia="Arial Unicode MS" w:hAnsi="Garamond" w:cstheme="majorHAnsi"/>
          <w:color w:val="000000" w:themeColor="text1"/>
          <w:sz w:val="22"/>
          <w:szCs w:val="22"/>
        </w:rPr>
        <w:t xml:space="preserve"> define</w:t>
      </w:r>
      <w:r w:rsidR="008F27FE" w:rsidRPr="00AF2203">
        <w:rPr>
          <w:rFonts w:ascii="Garamond" w:eastAsia="Arial Unicode MS" w:hAnsi="Garamond" w:cstheme="majorHAnsi"/>
          <w:color w:val="000000" w:themeColor="text1"/>
          <w:sz w:val="22"/>
          <w:szCs w:val="22"/>
        </w:rPr>
        <w:t xml:space="preserve"> </w:t>
      </w:r>
      <w:r w:rsidR="00F71C0C" w:rsidRPr="00B7668C">
        <w:rPr>
          <w:rFonts w:ascii="Garamond" w:eastAsia="Arial Unicode MS" w:hAnsi="Garamond" w:cstheme="majorHAnsi"/>
          <w:i/>
          <w:iCs/>
          <w:color w:val="000000" w:themeColor="text1"/>
          <w:sz w:val="22"/>
          <w:szCs w:val="22"/>
        </w:rPr>
        <w:t>capabilities</w:t>
      </w:r>
      <w:r w:rsidR="00F71C0C" w:rsidRPr="00AF2203">
        <w:rPr>
          <w:rFonts w:ascii="Garamond" w:eastAsia="Arial Unicode MS" w:hAnsi="Garamond" w:cstheme="majorHAnsi"/>
          <w:color w:val="000000" w:themeColor="text1"/>
          <w:sz w:val="22"/>
          <w:szCs w:val="22"/>
        </w:rPr>
        <w:t xml:space="preserve"> </w:t>
      </w:r>
      <w:r w:rsidR="00B7668C">
        <w:rPr>
          <w:rFonts w:ascii="Garamond" w:eastAsia="Arial Unicode MS" w:hAnsi="Garamond" w:cstheme="majorHAnsi"/>
          <w:color w:val="000000" w:themeColor="text1"/>
          <w:sz w:val="22"/>
          <w:szCs w:val="22"/>
        </w:rPr>
        <w:t>as</w:t>
      </w:r>
      <w:r w:rsidR="002622C9">
        <w:rPr>
          <w:rFonts w:ascii="Garamond" w:eastAsia="Arial Unicode MS" w:hAnsi="Garamond" w:cstheme="majorHAnsi"/>
          <w:color w:val="000000" w:themeColor="text1"/>
          <w:sz w:val="22"/>
          <w:szCs w:val="22"/>
        </w:rPr>
        <w:t xml:space="preserve"> only</w:t>
      </w:r>
      <w:r w:rsidR="00F71C0C" w:rsidRPr="00AF2203">
        <w:rPr>
          <w:rFonts w:ascii="Garamond" w:eastAsia="Arial Unicode MS" w:hAnsi="Garamond" w:cstheme="majorHAnsi"/>
          <w:color w:val="000000" w:themeColor="text1"/>
          <w:sz w:val="22"/>
          <w:szCs w:val="22"/>
        </w:rPr>
        <w:t xml:space="preserve"> those aspects of technology about which we have</w:t>
      </w:r>
      <w:r w:rsidR="00714FAC">
        <w:rPr>
          <w:rFonts w:ascii="Garamond" w:eastAsia="Arial Unicode MS" w:hAnsi="Garamond" w:cstheme="majorHAnsi"/>
          <w:color w:val="000000" w:themeColor="text1"/>
          <w:sz w:val="22"/>
          <w:szCs w:val="22"/>
        </w:rPr>
        <w:t>, from a practical point of view,</w:t>
      </w:r>
      <w:r w:rsidR="00F71C0C" w:rsidRPr="00AF2203">
        <w:rPr>
          <w:rFonts w:ascii="Garamond" w:eastAsia="Arial Unicode MS" w:hAnsi="Garamond" w:cstheme="majorHAnsi"/>
          <w:color w:val="000000" w:themeColor="text1"/>
          <w:sz w:val="22"/>
          <w:szCs w:val="22"/>
        </w:rPr>
        <w:t xml:space="preserve"> </w:t>
      </w:r>
      <w:r w:rsidR="00420C7C" w:rsidRPr="00AF2203">
        <w:rPr>
          <w:rFonts w:ascii="Garamond" w:eastAsia="Arial Unicode MS" w:hAnsi="Garamond" w:cstheme="majorHAnsi"/>
          <w:color w:val="000000" w:themeColor="text1"/>
          <w:sz w:val="22"/>
          <w:szCs w:val="22"/>
        </w:rPr>
        <w:t>complete</w:t>
      </w:r>
      <w:r w:rsidR="00F71C0C" w:rsidRPr="00AF2203">
        <w:rPr>
          <w:rFonts w:ascii="Garamond" w:eastAsia="Arial Unicode MS" w:hAnsi="Garamond" w:cstheme="majorHAnsi"/>
          <w:color w:val="000000" w:themeColor="text1"/>
          <w:sz w:val="22"/>
          <w:szCs w:val="22"/>
        </w:rPr>
        <w:t xml:space="preserve"> understanding</w:t>
      </w:r>
      <w:r w:rsidR="00C841FA">
        <w:rPr>
          <w:rFonts w:ascii="Garamond" w:eastAsia="Arial Unicode MS" w:hAnsi="Garamond" w:cstheme="majorHAnsi"/>
          <w:color w:val="000000" w:themeColor="text1"/>
          <w:sz w:val="22"/>
          <w:szCs w:val="22"/>
        </w:rPr>
        <w:t xml:space="preserve"> and control over</w:t>
      </w:r>
      <w:r w:rsidR="00887736">
        <w:rPr>
          <w:rFonts w:ascii="Garamond" w:eastAsia="Arial Unicode MS" w:hAnsi="Garamond" w:cstheme="majorHAnsi"/>
          <w:color w:val="000000" w:themeColor="text1"/>
          <w:sz w:val="22"/>
          <w:szCs w:val="22"/>
        </w:rPr>
        <w:t>? O</w:t>
      </w:r>
      <w:r w:rsidR="00030C8C" w:rsidRPr="00AF2203">
        <w:rPr>
          <w:rFonts w:ascii="Garamond" w:eastAsia="Arial Unicode MS" w:hAnsi="Garamond" w:cstheme="majorHAnsi"/>
          <w:color w:val="000000" w:themeColor="text1"/>
          <w:sz w:val="22"/>
          <w:szCs w:val="22"/>
        </w:rPr>
        <w:t xml:space="preserve">r are we less rigorous </w:t>
      </w:r>
      <w:r w:rsidR="00174DDC">
        <w:rPr>
          <w:rFonts w:ascii="Garamond" w:eastAsia="Arial Unicode MS" w:hAnsi="Garamond" w:cstheme="majorHAnsi"/>
          <w:color w:val="000000" w:themeColor="text1"/>
          <w:sz w:val="22"/>
          <w:szCs w:val="22"/>
        </w:rPr>
        <w:t xml:space="preserve">and include </w:t>
      </w:r>
      <w:r w:rsidR="00174DDC" w:rsidRPr="00B7668C">
        <w:rPr>
          <w:rFonts w:ascii="Garamond" w:eastAsia="Arial Unicode MS" w:hAnsi="Garamond" w:cstheme="majorHAnsi"/>
          <w:i/>
          <w:iCs/>
          <w:color w:val="000000" w:themeColor="text1"/>
          <w:sz w:val="22"/>
          <w:szCs w:val="22"/>
        </w:rPr>
        <w:t>tentative</w:t>
      </w:r>
      <w:r w:rsidR="00174DDC">
        <w:rPr>
          <w:rFonts w:ascii="Garamond" w:eastAsia="Arial Unicode MS" w:hAnsi="Garamond" w:cstheme="majorHAnsi"/>
          <w:color w:val="000000" w:themeColor="text1"/>
          <w:sz w:val="22"/>
          <w:szCs w:val="22"/>
        </w:rPr>
        <w:t xml:space="preserve"> discoveries</w:t>
      </w:r>
      <w:r w:rsidR="00030C8C"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From the little I know of quantum computers</w:t>
      </w:r>
      <w:r w:rsidR="00030C8C" w:rsidRPr="00AF2203">
        <w:rPr>
          <w:rFonts w:ascii="Garamond" w:eastAsia="Arial Unicode MS" w:hAnsi="Garamond" w:cstheme="majorHAnsi"/>
          <w:color w:val="000000" w:themeColor="text1"/>
          <w:sz w:val="22"/>
          <w:szCs w:val="22"/>
        </w:rPr>
        <w:t xml:space="preserve"> and </w:t>
      </w:r>
      <w:r w:rsidR="00F86EBD" w:rsidRPr="00AF2203">
        <w:rPr>
          <w:rFonts w:ascii="Garamond" w:eastAsia="Arial Unicode MS" w:hAnsi="Garamond" w:cstheme="majorHAnsi"/>
          <w:color w:val="000000" w:themeColor="text1"/>
          <w:sz w:val="22"/>
          <w:szCs w:val="22"/>
        </w:rPr>
        <w:t xml:space="preserve">quantum </w:t>
      </w:r>
      <w:r w:rsidR="00030C8C" w:rsidRPr="00AF2203">
        <w:rPr>
          <w:rFonts w:ascii="Garamond" w:eastAsia="Arial Unicode MS" w:hAnsi="Garamond" w:cstheme="majorHAnsi"/>
          <w:color w:val="000000" w:themeColor="text1"/>
          <w:sz w:val="22"/>
          <w:szCs w:val="22"/>
        </w:rPr>
        <w:t>entanglement</w:t>
      </w:r>
      <w:r w:rsidR="00997228" w:rsidRPr="00AF2203">
        <w:rPr>
          <w:rFonts w:ascii="Garamond" w:eastAsia="Arial Unicode MS" w:hAnsi="Garamond" w:cstheme="majorHAnsi"/>
          <w:color w:val="000000" w:themeColor="text1"/>
          <w:sz w:val="22"/>
          <w:szCs w:val="22"/>
        </w:rPr>
        <w:t xml:space="preserve">, it seems they are part of our </w:t>
      </w:r>
      <w:r w:rsidR="00D95AAA" w:rsidRPr="007D20C1">
        <w:rPr>
          <w:rFonts w:ascii="Garamond" w:eastAsia="Arial Unicode MS" w:hAnsi="Garamond" w:cstheme="majorHAnsi"/>
          <w:i/>
          <w:iCs/>
          <w:color w:val="000000" w:themeColor="text1"/>
          <w:sz w:val="22"/>
          <w:szCs w:val="22"/>
        </w:rPr>
        <w:t>C</w:t>
      </w:r>
      <w:r w:rsidR="00997228" w:rsidRPr="007D20C1">
        <w:rPr>
          <w:rFonts w:ascii="Garamond" w:eastAsia="Arial Unicode MS" w:hAnsi="Garamond" w:cstheme="majorHAnsi"/>
          <w:i/>
          <w:iCs/>
          <w:color w:val="000000" w:themeColor="text1"/>
          <w:sz w:val="22"/>
          <w:szCs w:val="22"/>
        </w:rPr>
        <w:t>apabilities</w:t>
      </w:r>
      <w:r w:rsidR="00997228" w:rsidRPr="00AF2203">
        <w:rPr>
          <w:rFonts w:ascii="Garamond" w:eastAsia="Arial Unicode MS" w:hAnsi="Garamond" w:cstheme="majorHAnsi"/>
          <w:color w:val="000000" w:themeColor="text1"/>
          <w:sz w:val="22"/>
          <w:szCs w:val="22"/>
        </w:rPr>
        <w:t>, but are explained with statistical</w:t>
      </w:r>
      <w:r w:rsidR="007670A8"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principles, and to me this suggests the boffins do not have full understanding of the mechanism by which they operate</w:t>
      </w:r>
      <w:r w:rsidR="00C60500">
        <w:rPr>
          <w:rFonts w:ascii="Garamond" w:eastAsia="Arial Unicode MS" w:hAnsi="Garamond" w:cstheme="majorHAnsi"/>
          <w:color w:val="000000" w:themeColor="text1"/>
          <w:sz w:val="22"/>
          <w:szCs w:val="22"/>
        </w:rPr>
        <w:t xml:space="preserve"> (Einstein’s God not being the dice-rolling type)</w:t>
      </w:r>
      <w:r w:rsidR="00997228" w:rsidRPr="00AF2203">
        <w:rPr>
          <w:rFonts w:ascii="Garamond" w:eastAsia="Arial Unicode MS" w:hAnsi="Garamond" w:cstheme="majorHAnsi"/>
          <w:color w:val="000000" w:themeColor="text1"/>
          <w:sz w:val="22"/>
          <w:szCs w:val="22"/>
        </w:rPr>
        <w:t xml:space="preserve">. </w:t>
      </w:r>
      <w:proofErr w:type="spellStart"/>
      <w:r w:rsidR="00083804">
        <w:rPr>
          <w:rFonts w:ascii="Garamond" w:eastAsia="Arial Unicode MS" w:hAnsi="Garamond" w:cstheme="majorHAnsi"/>
          <w:color w:val="000000" w:themeColor="text1"/>
          <w:sz w:val="22"/>
          <w:szCs w:val="22"/>
        </w:rPr>
        <w:t>F’you</w:t>
      </w:r>
      <w:proofErr w:type="spellEnd"/>
      <w:r w:rsidR="00083804">
        <w:rPr>
          <w:rFonts w:ascii="Garamond" w:eastAsia="Arial Unicode MS" w:hAnsi="Garamond" w:cstheme="majorHAnsi"/>
          <w:color w:val="000000" w:themeColor="text1"/>
          <w:sz w:val="22"/>
          <w:szCs w:val="22"/>
        </w:rPr>
        <w:t xml:space="preserve"> ask me</w:t>
      </w:r>
      <w:r w:rsidR="00F71C0C" w:rsidRPr="00AF2203">
        <w:rPr>
          <w:rFonts w:ascii="Garamond" w:eastAsia="Arial Unicode MS" w:hAnsi="Garamond" w:cstheme="majorHAnsi"/>
          <w:color w:val="000000" w:themeColor="text1"/>
          <w:sz w:val="22"/>
          <w:szCs w:val="22"/>
        </w:rPr>
        <w:t xml:space="preserve">, either </w:t>
      </w:r>
      <w:r w:rsidR="00CB556A">
        <w:rPr>
          <w:rFonts w:ascii="Garamond" w:eastAsia="Arial Unicode MS" w:hAnsi="Garamond" w:cstheme="majorHAnsi"/>
          <w:color w:val="000000" w:themeColor="text1"/>
          <w:sz w:val="22"/>
          <w:szCs w:val="22"/>
        </w:rPr>
        <w:t>understanding</w:t>
      </w:r>
      <w:r w:rsidR="00F3368A">
        <w:rPr>
          <w:rFonts w:ascii="Garamond" w:eastAsia="Arial Unicode MS" w:hAnsi="Garamond" w:cstheme="majorHAnsi"/>
          <w:color w:val="000000" w:themeColor="text1"/>
          <w:sz w:val="22"/>
          <w:szCs w:val="22"/>
        </w:rPr>
        <w:t xml:space="preserve"> </w:t>
      </w:r>
      <w:r w:rsidR="00F71C0C" w:rsidRPr="00AF2203">
        <w:rPr>
          <w:rFonts w:ascii="Garamond" w:eastAsia="Arial Unicode MS" w:hAnsi="Garamond" w:cstheme="majorHAnsi"/>
          <w:color w:val="000000" w:themeColor="text1"/>
          <w:sz w:val="22"/>
          <w:szCs w:val="22"/>
        </w:rPr>
        <w:t xml:space="preserve">will do, though </w:t>
      </w:r>
      <w:r w:rsidR="0080411A">
        <w:rPr>
          <w:rFonts w:ascii="Garamond" w:eastAsia="Arial Unicode MS" w:hAnsi="Garamond" w:cstheme="majorHAnsi"/>
          <w:color w:val="000000" w:themeColor="text1"/>
          <w:sz w:val="22"/>
          <w:szCs w:val="22"/>
        </w:rPr>
        <w:t>I’d say the</w:t>
      </w:r>
      <w:r w:rsidR="00BF14A3" w:rsidRPr="00AF2203">
        <w:rPr>
          <w:rFonts w:ascii="Garamond" w:eastAsia="Arial Unicode MS" w:hAnsi="Garamond" w:cstheme="majorHAnsi"/>
          <w:color w:val="000000" w:themeColor="text1"/>
          <w:sz w:val="22"/>
          <w:szCs w:val="22"/>
        </w:rPr>
        <w:t xml:space="preserve"> consensus</w:t>
      </w:r>
      <w:r w:rsidR="0080411A">
        <w:rPr>
          <w:rFonts w:ascii="Garamond" w:eastAsia="Arial Unicode MS" w:hAnsi="Garamond" w:cstheme="majorHAnsi"/>
          <w:color w:val="000000" w:themeColor="text1"/>
          <w:sz w:val="22"/>
          <w:szCs w:val="22"/>
        </w:rPr>
        <w:t xml:space="preserve"> is </w:t>
      </w:r>
      <w:r w:rsidR="00F71C0C" w:rsidRPr="00AF2203">
        <w:rPr>
          <w:rFonts w:ascii="Garamond" w:eastAsia="Arial Unicode MS" w:hAnsi="Garamond" w:cstheme="majorHAnsi"/>
          <w:color w:val="000000" w:themeColor="text1"/>
          <w:sz w:val="22"/>
          <w:szCs w:val="22"/>
        </w:rPr>
        <w:t>for the</w:t>
      </w:r>
      <w:r w:rsidR="00887736">
        <w:rPr>
          <w:rFonts w:ascii="Garamond" w:eastAsia="Arial Unicode MS" w:hAnsi="Garamond" w:cstheme="majorHAnsi"/>
          <w:color w:val="000000" w:themeColor="text1"/>
          <w:sz w:val="22"/>
          <w:szCs w:val="22"/>
        </w:rPr>
        <w:t xml:space="preserve"> latter,</w:t>
      </w:r>
      <w:r w:rsidR="00F71C0C" w:rsidRPr="00AF2203">
        <w:rPr>
          <w:rFonts w:ascii="Garamond" w:eastAsia="Arial Unicode MS" w:hAnsi="Garamond" w:cstheme="majorHAnsi"/>
          <w:color w:val="000000" w:themeColor="text1"/>
          <w:sz w:val="22"/>
          <w:szCs w:val="22"/>
        </w:rPr>
        <w:t xml:space="preserve"> </w:t>
      </w:r>
      <w:r w:rsidR="00A16708">
        <w:rPr>
          <w:rFonts w:ascii="Garamond" w:eastAsia="Arial Unicode MS" w:hAnsi="Garamond" w:cstheme="majorHAnsi"/>
          <w:color w:val="000000" w:themeColor="text1"/>
          <w:sz w:val="22"/>
          <w:szCs w:val="22"/>
        </w:rPr>
        <w:t xml:space="preserve">the </w:t>
      </w:r>
      <w:r w:rsidR="00F71C0C" w:rsidRPr="00AF2203">
        <w:rPr>
          <w:rFonts w:ascii="Garamond" w:eastAsia="Arial Unicode MS" w:hAnsi="Garamond" w:cstheme="majorHAnsi"/>
          <w:color w:val="000000" w:themeColor="text1"/>
          <w:sz w:val="22"/>
          <w:szCs w:val="22"/>
        </w:rPr>
        <w:t>broad</w:t>
      </w:r>
      <w:r w:rsidR="00F666C2" w:rsidRPr="00AF2203">
        <w:rPr>
          <w:rFonts w:ascii="Garamond" w:eastAsia="Arial Unicode MS" w:hAnsi="Garamond" w:cstheme="majorHAnsi"/>
          <w:color w:val="000000" w:themeColor="text1"/>
          <w:sz w:val="22"/>
          <w:szCs w:val="22"/>
        </w:rPr>
        <w:t>er</w:t>
      </w:r>
      <w:r w:rsidR="00F71C0C" w:rsidRPr="00AF2203">
        <w:rPr>
          <w:rFonts w:ascii="Garamond" w:eastAsia="Arial Unicode MS" w:hAnsi="Garamond" w:cstheme="majorHAnsi"/>
          <w:color w:val="000000" w:themeColor="text1"/>
          <w:sz w:val="22"/>
          <w:szCs w:val="22"/>
        </w:rPr>
        <w:t xml:space="preserve"> definition</w:t>
      </w:r>
      <w:r w:rsidR="007C5365" w:rsidRPr="00AF2203">
        <w:rPr>
          <w:rFonts w:ascii="Garamond" w:eastAsia="Arial Unicode MS" w:hAnsi="Garamond" w:cstheme="majorHAnsi"/>
          <w:color w:val="000000" w:themeColor="text1"/>
          <w:sz w:val="22"/>
          <w:szCs w:val="22"/>
        </w:rPr>
        <w:t xml:space="preserve">. </w:t>
      </w:r>
    </w:p>
    <w:p w14:paraId="5BB3C271" w14:textId="6D52B5E9" w:rsidR="006418D7" w:rsidRPr="00AF2203" w:rsidRDefault="002035CF" w:rsidP="00A407C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theme="majorHAnsi"/>
          <w:color w:val="000000" w:themeColor="text1"/>
          <w:sz w:val="22"/>
          <w:szCs w:val="22"/>
        </w:rPr>
        <w:t xml:space="preserve">And </w:t>
      </w:r>
      <w:r w:rsidR="00A85FAD">
        <w:rPr>
          <w:rFonts w:ascii="Garamond" w:eastAsia="Arial Unicode MS" w:hAnsi="Garamond" w:cstheme="majorHAnsi"/>
          <w:color w:val="000000" w:themeColor="text1"/>
          <w:sz w:val="22"/>
          <w:szCs w:val="22"/>
        </w:rPr>
        <w:t>if you’re interested, my</w:t>
      </w:r>
      <w:r w:rsidRPr="00AF2203">
        <w:rPr>
          <w:rFonts w:ascii="Garamond" w:eastAsia="Arial Unicode MS" w:hAnsi="Garamond" w:cstheme="majorHAnsi"/>
          <w:color w:val="000000" w:themeColor="text1"/>
          <w:sz w:val="22"/>
          <w:szCs w:val="22"/>
        </w:rPr>
        <w:t xml:space="preserve"> opinion of the Horizontal Singularit</w:t>
      </w:r>
      <w:r w:rsidR="00A85FAD">
        <w:rPr>
          <w:rFonts w:ascii="Garamond" w:eastAsia="Arial Unicode MS" w:hAnsi="Garamond" w:cstheme="majorHAnsi"/>
          <w:color w:val="000000" w:themeColor="text1"/>
          <w:sz w:val="22"/>
          <w:szCs w:val="22"/>
        </w:rPr>
        <w:t xml:space="preserve">y is that </w:t>
      </w:r>
      <w:r w:rsidR="009C4A44" w:rsidRPr="00AF2203">
        <w:rPr>
          <w:rFonts w:ascii="Garamond" w:eastAsia="Arial Unicode MS" w:hAnsi="Garamond" w:cstheme="majorHAnsi"/>
          <w:color w:val="000000" w:themeColor="text1"/>
          <w:sz w:val="22"/>
          <w:szCs w:val="22"/>
        </w:rPr>
        <w:t xml:space="preserve">it signifies the end of </w:t>
      </w:r>
      <w:r w:rsidR="009552AB" w:rsidRPr="00AF2203">
        <w:rPr>
          <w:rFonts w:ascii="Garamond" w:eastAsia="Arial Unicode MS" w:hAnsi="Garamond" w:cstheme="majorHAnsi"/>
          <w:color w:val="000000" w:themeColor="text1"/>
          <w:sz w:val="22"/>
          <w:szCs w:val="22"/>
        </w:rPr>
        <w:t>hu</w:t>
      </w:r>
      <w:r w:rsidR="009C4A44" w:rsidRPr="00AF2203">
        <w:rPr>
          <w:rFonts w:ascii="Garamond" w:eastAsia="Arial Unicode MS" w:hAnsi="Garamond" w:cstheme="majorHAnsi"/>
          <w:color w:val="000000" w:themeColor="text1"/>
          <w:sz w:val="22"/>
          <w:szCs w:val="22"/>
        </w:rPr>
        <w:t>mankind</w:t>
      </w:r>
      <w:r w:rsidR="006D431B">
        <w:rPr>
          <w:rFonts w:ascii="Garamond" w:eastAsia="Arial Unicode MS" w:hAnsi="Garamond" w:cstheme="majorHAnsi"/>
          <w:color w:val="000000" w:themeColor="text1"/>
          <w:sz w:val="22"/>
          <w:szCs w:val="22"/>
        </w:rPr>
        <w:t xml:space="preserve">. </w:t>
      </w:r>
      <w:r w:rsidR="00073F99" w:rsidRPr="00AF2203">
        <w:rPr>
          <w:rFonts w:ascii="Garamond" w:eastAsia="Arial Unicode MS" w:hAnsi="Garamond" w:cstheme="majorHAnsi"/>
          <w:color w:val="000000" w:themeColor="text1"/>
          <w:sz w:val="22"/>
          <w:szCs w:val="22"/>
        </w:rPr>
        <w:t>I believe an at best un-trustworthy and at wors</w:t>
      </w:r>
      <w:r w:rsidR="00203980" w:rsidRPr="00AF2203">
        <w:rPr>
          <w:rFonts w:ascii="Garamond" w:eastAsia="Arial Unicode MS" w:hAnsi="Garamond" w:cstheme="majorHAnsi"/>
          <w:color w:val="000000" w:themeColor="text1"/>
          <w:sz w:val="22"/>
          <w:szCs w:val="22"/>
        </w:rPr>
        <w:t>t</w:t>
      </w:r>
      <w:r w:rsidR="00073F99" w:rsidRPr="00AF2203">
        <w:rPr>
          <w:rFonts w:ascii="Garamond" w:eastAsia="Arial Unicode MS" w:hAnsi="Garamond" w:cstheme="majorHAnsi"/>
          <w:color w:val="000000" w:themeColor="text1"/>
          <w:sz w:val="22"/>
          <w:szCs w:val="22"/>
        </w:rPr>
        <w:t xml:space="preserve"> malevolent agent encourages </w:t>
      </w:r>
      <w:r w:rsidR="0030304C">
        <w:rPr>
          <w:rFonts w:ascii="Garamond" w:eastAsia="Arial Unicode MS" w:hAnsi="Garamond" w:cstheme="majorHAnsi"/>
          <w:color w:val="000000" w:themeColor="text1"/>
          <w:sz w:val="22"/>
          <w:szCs w:val="22"/>
        </w:rPr>
        <w:t>this flat-lined future</w:t>
      </w:r>
      <w:r w:rsidR="00073F99" w:rsidRPr="00AF2203">
        <w:rPr>
          <w:rFonts w:ascii="Garamond" w:eastAsia="Arial Unicode MS" w:hAnsi="Garamond" w:cstheme="majorHAnsi"/>
          <w:color w:val="000000" w:themeColor="text1"/>
          <w:sz w:val="22"/>
          <w:szCs w:val="22"/>
        </w:rPr>
        <w:t xml:space="preserve">, though without proper context this might sound like the raving of a </w:t>
      </w:r>
      <w:r w:rsidR="0097268E" w:rsidRPr="00AF2203">
        <w:rPr>
          <w:rFonts w:ascii="Garamond" w:eastAsia="Arial Unicode MS" w:hAnsi="Garamond" w:cstheme="majorHAnsi"/>
          <w:color w:val="000000" w:themeColor="text1"/>
          <w:sz w:val="22"/>
          <w:szCs w:val="22"/>
        </w:rPr>
        <w:t>tin-hatted lunatic</w:t>
      </w:r>
      <w:r w:rsidR="00073F99" w:rsidRPr="00AF2203">
        <w:rPr>
          <w:rFonts w:ascii="Garamond" w:eastAsia="Arial Unicode MS" w:hAnsi="Garamond" w:cstheme="majorHAnsi"/>
          <w:color w:val="000000" w:themeColor="text1"/>
          <w:sz w:val="22"/>
          <w:szCs w:val="22"/>
        </w:rPr>
        <w:t xml:space="preserve">. And so, let us </w:t>
      </w:r>
      <w:r w:rsidR="00A85FAD">
        <w:rPr>
          <w:rFonts w:ascii="Garamond" w:eastAsia="Arial Unicode MS" w:hAnsi="Garamond" w:cstheme="majorHAnsi"/>
          <w:color w:val="000000" w:themeColor="text1"/>
          <w:sz w:val="22"/>
          <w:szCs w:val="22"/>
        </w:rPr>
        <w:t>get down</w:t>
      </w:r>
      <w:r w:rsidR="00073F99" w:rsidRPr="00AF2203">
        <w:rPr>
          <w:rFonts w:ascii="Garamond" w:eastAsia="Arial Unicode MS" w:hAnsi="Garamond" w:cstheme="majorHAnsi"/>
          <w:color w:val="000000" w:themeColor="text1"/>
          <w:sz w:val="22"/>
          <w:szCs w:val="22"/>
        </w:rPr>
        <w:t xml:space="preserve"> with the proper context</w:t>
      </w:r>
      <w:r w:rsidR="00A85FAD">
        <w:rPr>
          <w:rFonts w:ascii="Garamond" w:eastAsia="Arial Unicode MS" w:hAnsi="Garamond" w:cstheme="majorHAnsi"/>
          <w:color w:val="000000" w:themeColor="text1"/>
          <w:sz w:val="22"/>
          <w:szCs w:val="22"/>
        </w:rPr>
        <w:t>.</w:t>
      </w:r>
      <w:bookmarkEnd w:id="2"/>
      <w:r w:rsidR="006418D7" w:rsidRPr="00AF2203">
        <w:rPr>
          <w:rFonts w:ascii="Garamond" w:eastAsia="Arial Unicode MS" w:hAnsi="Garamond" w:cs="Helvetica"/>
          <w:color w:val="000000" w:themeColor="text1"/>
          <w:sz w:val="22"/>
          <w:szCs w:val="22"/>
        </w:rPr>
        <w:br w:type="page"/>
      </w:r>
    </w:p>
    <w:p w14:paraId="1B672B05" w14:textId="2C771158" w:rsidR="00DA05E2" w:rsidRPr="00AF2203" w:rsidRDefault="0079537A" w:rsidP="00FC3AA0">
      <w:pPr>
        <w:pStyle w:val="chapterTit"/>
        <w:rPr>
          <w:rFonts w:eastAsia="Arial Unicode MS"/>
        </w:rPr>
      </w:pPr>
      <w:bookmarkStart w:id="9" w:name="_Toc167787691"/>
      <w:r w:rsidRPr="0079537A">
        <w:rPr>
          <w:rFonts w:eastAsia="Arial Unicode MS"/>
        </w:rPr>
        <w:lastRenderedPageBreak/>
        <w:t>The Reverse</w:t>
      </w:r>
      <w:r w:rsidR="003F16AC">
        <w:rPr>
          <w:rFonts w:eastAsia="Arial Unicode MS"/>
        </w:rPr>
        <w:t xml:space="preserve"> </w:t>
      </w:r>
      <w:r w:rsidRPr="0079537A">
        <w:rPr>
          <w:rFonts w:eastAsia="Arial Unicode MS"/>
        </w:rPr>
        <w:t>Walden</w:t>
      </w:r>
      <w:r w:rsidR="003F16AC">
        <w:rPr>
          <w:rFonts w:eastAsia="Arial Unicode MS"/>
        </w:rPr>
        <w:t xml:space="preserve"> </w:t>
      </w:r>
      <w:r w:rsidRPr="00C724A9">
        <w:rPr>
          <w:rFonts w:eastAsia="Arial Unicode MS"/>
          <w:sz w:val="31"/>
          <w:szCs w:val="31"/>
        </w:rPr>
        <w:t>FOMO</w:t>
      </w:r>
      <w:r w:rsidRPr="0079537A">
        <w:rPr>
          <w:rFonts w:eastAsia="Arial Unicode MS"/>
        </w:rPr>
        <w:t xml:space="preserve"> </w:t>
      </w:r>
      <w:r>
        <w:rPr>
          <w:rFonts w:eastAsia="Arial Unicode MS"/>
        </w:rPr>
        <w:t>T</w:t>
      </w:r>
      <w:r w:rsidRPr="0079537A">
        <w:rPr>
          <w:rFonts w:eastAsia="Arial Unicode MS"/>
        </w:rPr>
        <w:t>heory</w:t>
      </w:r>
      <w:bookmarkEnd w:id="9"/>
    </w:p>
    <w:p w14:paraId="577CDD5B" w14:textId="77777777" w:rsidR="000D75D9" w:rsidRDefault="000D75D9" w:rsidP="00C5094C">
      <w:pPr>
        <w:autoSpaceDE w:val="0"/>
        <w:autoSpaceDN w:val="0"/>
        <w:adjustRightInd w:val="0"/>
        <w:ind w:firstLine="454"/>
        <w:jc w:val="both"/>
        <w:rPr>
          <w:rFonts w:ascii="Garamond" w:eastAsia="Arial Unicode MS" w:hAnsi="Garamond" w:cs="Helvetica"/>
          <w:color w:val="000000" w:themeColor="text1"/>
          <w:sz w:val="22"/>
          <w:szCs w:val="22"/>
        </w:rPr>
      </w:pPr>
    </w:p>
    <w:p w14:paraId="1CACDB92" w14:textId="77777777" w:rsidR="00C0134F" w:rsidRDefault="00C0134F" w:rsidP="00C5094C">
      <w:pPr>
        <w:autoSpaceDE w:val="0"/>
        <w:autoSpaceDN w:val="0"/>
        <w:adjustRightInd w:val="0"/>
        <w:ind w:firstLine="454"/>
        <w:jc w:val="both"/>
        <w:rPr>
          <w:rFonts w:ascii="Garamond" w:eastAsia="Arial Unicode MS" w:hAnsi="Garamond" w:cs="Helvetica"/>
          <w:color w:val="000000" w:themeColor="text1"/>
          <w:sz w:val="22"/>
          <w:szCs w:val="22"/>
        </w:rPr>
      </w:pPr>
    </w:p>
    <w:p w14:paraId="5CEF75FD" w14:textId="5B83ABF1"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 awoke emotionally inert with a head stewed in dream mire, eyes closed tight to </w:t>
      </w:r>
      <w:r w:rsidR="004B7B92">
        <w:rPr>
          <w:rFonts w:ascii="Garamond" w:eastAsia="Arial Unicode MS" w:hAnsi="Garamond" w:cs="Helvetica"/>
          <w:color w:val="000000" w:themeColor="text1"/>
          <w:sz w:val="22"/>
          <w:szCs w:val="22"/>
        </w:rPr>
        <w:t>hold</w:t>
      </w:r>
      <w:r w:rsidRPr="00C5094C">
        <w:rPr>
          <w:rFonts w:ascii="Garamond" w:eastAsia="Arial Unicode MS" w:hAnsi="Garamond" w:cs="Helvetica"/>
          <w:color w:val="000000" w:themeColor="text1"/>
          <w:sz w:val="22"/>
          <w:szCs w:val="22"/>
        </w:rPr>
        <w:t xml:space="preserve"> the images in mind.</w:t>
      </w:r>
    </w:p>
    <w:p w14:paraId="698E5934"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‘A hovering black egg,’ I whispered.</w:t>
      </w:r>
    </w:p>
    <w:p w14:paraId="1501081E" w14:textId="1A3E1B16"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‘And a crab. A large scarlet red crab lumbering purposefully along a deserted sun-baked </w:t>
      </w:r>
      <w:r w:rsidR="007F6B04">
        <w:rPr>
          <w:rFonts w:ascii="Garamond" w:eastAsia="Arial Unicode MS" w:hAnsi="Garamond" w:cs="Helvetica"/>
          <w:color w:val="000000" w:themeColor="text1"/>
          <w:sz w:val="22"/>
          <w:szCs w:val="22"/>
        </w:rPr>
        <w:t>white-dust</w:t>
      </w:r>
      <w:r w:rsidRPr="00C5094C">
        <w:rPr>
          <w:rFonts w:ascii="Garamond" w:eastAsia="Arial Unicode MS" w:hAnsi="Garamond" w:cs="Helvetica"/>
          <w:color w:val="000000" w:themeColor="text1"/>
          <w:sz w:val="22"/>
          <w:szCs w:val="22"/>
        </w:rPr>
        <w:t xml:space="preserve"> road.’</w:t>
      </w:r>
    </w:p>
    <w:p w14:paraId="63A133C6" w14:textId="60409519"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Its shell was covered </w:t>
      </w:r>
      <w:r w:rsidR="004B7B92">
        <w:rPr>
          <w:rFonts w:ascii="Garamond" w:eastAsia="Arial Unicode MS" w:hAnsi="Garamond" w:cs="Helvetica"/>
          <w:color w:val="000000" w:themeColor="text1"/>
          <w:sz w:val="22"/>
          <w:szCs w:val="22"/>
        </w:rPr>
        <w:t>in</w:t>
      </w:r>
      <w:r w:rsidRPr="00C5094C">
        <w:rPr>
          <w:rFonts w:ascii="Garamond" w:eastAsia="Arial Unicode MS" w:hAnsi="Garamond" w:cs="Helvetica"/>
          <w:color w:val="000000" w:themeColor="text1"/>
          <w:sz w:val="22"/>
          <w:szCs w:val="22"/>
        </w:rPr>
        <w:t xml:space="preserve"> a scabrous white veined filigree. And then I realized what was most strange: the crab was travelling not sideways but pulling itself forward upon massive claws. </w:t>
      </w:r>
    </w:p>
    <w:p w14:paraId="3A4C1AB5"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I opened my eyes and wondered,</w:t>
      </w:r>
    </w:p>
    <w:p w14:paraId="401BF437" w14:textId="58E09FD9" w:rsidR="00C5094C"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Could the crab be a manifestation of my earworm? A shelled cousin of the tormenting invertebrate.</w:t>
      </w:r>
    </w:p>
    <w:p w14:paraId="3C61336E" w14:textId="3292AC74" w:rsidR="00CC064D" w:rsidRPr="002F2993" w:rsidRDefault="00CC064D"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CC064D">
        <w:rPr>
          <w:rFonts w:ascii="Garamond" w:eastAsia="Arial Unicode MS" w:hAnsi="Garamond" w:cs="Helvetica"/>
          <w:i/>
          <w:iCs/>
          <w:color w:val="000000" w:themeColor="text1"/>
          <w:sz w:val="22"/>
          <w:szCs w:val="22"/>
        </w:rPr>
        <w:t>—</w:t>
      </w:r>
      <w:r w:rsidRPr="00CC064D">
        <w:rPr>
          <w:rFonts w:ascii="Garamond" w:eastAsia="Arial Unicode MS" w:hAnsi="Garamond" w:cs="Helvetica"/>
          <w:i/>
          <w:iCs/>
          <w:color w:val="000000" w:themeColor="text1"/>
          <w:sz w:val="22"/>
          <w:szCs w:val="22"/>
        </w:rPr>
        <w:tab/>
      </w:r>
      <w:r>
        <w:rPr>
          <w:rFonts w:ascii="Garamond" w:eastAsia="Arial Unicode MS" w:hAnsi="Garamond" w:cs="Helvetica"/>
          <w:i/>
          <w:iCs/>
          <w:color w:val="000000" w:themeColor="text1"/>
          <w:sz w:val="22"/>
          <w:szCs w:val="22"/>
        </w:rPr>
        <w:t>A scavenger creature</w:t>
      </w:r>
      <w:r w:rsidR="0058252B">
        <w:rPr>
          <w:rFonts w:ascii="Garamond" w:eastAsia="Arial Unicode MS" w:hAnsi="Garamond" w:cs="Helvetica"/>
          <w:i/>
          <w:iCs/>
          <w:color w:val="000000" w:themeColor="text1"/>
          <w:sz w:val="22"/>
          <w:szCs w:val="22"/>
        </w:rPr>
        <w:t xml:space="preserve"> with ragged claws</w:t>
      </w:r>
      <w:r>
        <w:rPr>
          <w:rFonts w:ascii="Garamond" w:eastAsia="Arial Unicode MS" w:hAnsi="Garamond" w:cs="Helvetica"/>
          <w:i/>
          <w:iCs/>
          <w:color w:val="000000" w:themeColor="text1"/>
          <w:sz w:val="22"/>
          <w:szCs w:val="22"/>
        </w:rPr>
        <w:t xml:space="preserve">, picking through the refuse of </w:t>
      </w:r>
      <w:r w:rsidR="0058252B">
        <w:rPr>
          <w:rFonts w:ascii="Garamond" w:eastAsia="Arial Unicode MS" w:hAnsi="Garamond" w:cs="Helvetica"/>
          <w:i/>
          <w:iCs/>
          <w:color w:val="000000" w:themeColor="text1"/>
          <w:sz w:val="22"/>
          <w:szCs w:val="22"/>
        </w:rPr>
        <w:t>history.</w:t>
      </w:r>
    </w:p>
    <w:p w14:paraId="0B74A92A" w14:textId="6C36F152" w:rsidR="00C5094C" w:rsidRPr="002F2993"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 xml:space="preserve">Moving forwards instead of sideways represents a transcendence, a symbol of new freedoms liberated from </w:t>
      </w:r>
      <w:r w:rsidR="001E7080">
        <w:rPr>
          <w:rFonts w:ascii="Garamond" w:eastAsia="Arial Unicode MS" w:hAnsi="Garamond" w:cs="Helvetica"/>
          <w:i/>
          <w:iCs/>
          <w:color w:val="000000" w:themeColor="text1"/>
          <w:sz w:val="22"/>
          <w:szCs w:val="22"/>
        </w:rPr>
        <w:t>my</w:t>
      </w:r>
      <w:r w:rsidRPr="002F2993">
        <w:rPr>
          <w:rFonts w:ascii="Garamond" w:eastAsia="Arial Unicode MS" w:hAnsi="Garamond" w:cs="Helvetica"/>
          <w:i/>
          <w:iCs/>
          <w:color w:val="000000" w:themeColor="text1"/>
          <w:sz w:val="22"/>
          <w:szCs w:val="22"/>
        </w:rPr>
        <w:t xml:space="preserve"> </w:t>
      </w:r>
      <w:r w:rsidR="001E7080">
        <w:rPr>
          <w:rFonts w:ascii="Garamond" w:eastAsia="Arial Unicode MS" w:hAnsi="Garamond" w:cs="Helvetica"/>
          <w:i/>
          <w:iCs/>
          <w:color w:val="000000" w:themeColor="text1"/>
          <w:sz w:val="22"/>
          <w:szCs w:val="22"/>
        </w:rPr>
        <w:t xml:space="preserve">commercial </w:t>
      </w:r>
      <w:r w:rsidRPr="002F2993">
        <w:rPr>
          <w:rFonts w:ascii="Garamond" w:eastAsia="Arial Unicode MS" w:hAnsi="Garamond" w:cs="Helvetica"/>
          <w:i/>
          <w:iCs/>
          <w:color w:val="000000" w:themeColor="text1"/>
          <w:sz w:val="22"/>
          <w:szCs w:val="22"/>
        </w:rPr>
        <w:t xml:space="preserve">sell-out, fluent in this modern renaissance of progressive internationalism and </w:t>
      </w:r>
      <w:r w:rsidR="008C07F5">
        <w:rPr>
          <w:rFonts w:ascii="Garamond" w:eastAsia="Arial Unicode MS" w:hAnsi="Garamond" w:cs="Helvetica"/>
          <w:i/>
          <w:iCs/>
          <w:color w:val="000000" w:themeColor="text1"/>
          <w:sz w:val="22"/>
          <w:szCs w:val="22"/>
        </w:rPr>
        <w:t>buoyed</w:t>
      </w:r>
      <w:r w:rsidRPr="002F2993">
        <w:rPr>
          <w:rFonts w:ascii="Garamond" w:eastAsia="Arial Unicode MS" w:hAnsi="Garamond" w:cs="Helvetica"/>
          <w:i/>
          <w:iCs/>
          <w:color w:val="000000" w:themeColor="text1"/>
          <w:sz w:val="22"/>
          <w:szCs w:val="22"/>
        </w:rPr>
        <w:t xml:space="preserve"> by financial independence. </w:t>
      </w:r>
    </w:p>
    <w:p w14:paraId="158A792A" w14:textId="78BE9265" w:rsidR="00C5094C" w:rsidRPr="00C5094C" w:rsidRDefault="004B7B92" w:rsidP="00C509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C5094C" w:rsidRPr="00C5094C">
        <w:rPr>
          <w:rFonts w:ascii="Garamond" w:eastAsia="Arial Unicode MS" w:hAnsi="Garamond" w:cs="Helvetica"/>
          <w:color w:val="000000" w:themeColor="text1"/>
          <w:sz w:val="22"/>
          <w:szCs w:val="22"/>
        </w:rPr>
        <w:t xml:space="preserve"> pillow had fallen to the floor</w:t>
      </w:r>
      <w:r w:rsidR="00D52F7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C5094C" w:rsidRPr="00C5094C">
        <w:rPr>
          <w:rFonts w:ascii="Garamond" w:eastAsia="Arial Unicode MS" w:hAnsi="Garamond" w:cs="Helvetica"/>
          <w:color w:val="000000" w:themeColor="text1"/>
          <w:sz w:val="22"/>
          <w:szCs w:val="22"/>
        </w:rPr>
        <w:t xml:space="preserve">decided to refrigerate </w:t>
      </w:r>
      <w:r w:rsidR="00A546C6">
        <w:rPr>
          <w:rFonts w:ascii="Garamond" w:eastAsia="Arial Unicode MS" w:hAnsi="Garamond" w:cs="Helvetica"/>
          <w:color w:val="000000" w:themeColor="text1"/>
          <w:sz w:val="22"/>
          <w:szCs w:val="22"/>
        </w:rPr>
        <w:t>it</w:t>
      </w:r>
      <w:r w:rsidR="00C5094C" w:rsidRPr="00C5094C">
        <w:rPr>
          <w:rFonts w:ascii="Garamond" w:eastAsia="Arial Unicode MS" w:hAnsi="Garamond" w:cs="Helvetica"/>
          <w:color w:val="000000" w:themeColor="text1"/>
          <w:sz w:val="22"/>
          <w:szCs w:val="22"/>
        </w:rPr>
        <w:t xml:space="preserve"> to </w:t>
      </w:r>
      <w:r w:rsidR="00A546C6" w:rsidRPr="00A546C6">
        <w:rPr>
          <w:rFonts w:ascii="Garamond" w:eastAsia="Arial Unicode MS" w:hAnsi="Garamond" w:cs="Helvetica"/>
          <w:color w:val="000000" w:themeColor="text1"/>
          <w:sz w:val="22"/>
          <w:szCs w:val="22"/>
        </w:rPr>
        <w:t xml:space="preserve">later </w:t>
      </w:r>
      <w:r w:rsidR="00C5094C" w:rsidRPr="00C5094C">
        <w:rPr>
          <w:rFonts w:ascii="Garamond" w:eastAsia="Arial Unicode MS" w:hAnsi="Garamond" w:cs="Helvetica"/>
          <w:color w:val="000000" w:themeColor="text1"/>
          <w:sz w:val="22"/>
          <w:szCs w:val="22"/>
        </w:rPr>
        <w:t>sleep upon</w:t>
      </w:r>
      <w:r w:rsidR="00D52F7F">
        <w:rPr>
          <w:rFonts w:ascii="Garamond" w:eastAsia="Arial Unicode MS" w:hAnsi="Garamond" w:cs="Helvetica"/>
          <w:color w:val="000000" w:themeColor="text1"/>
          <w:sz w:val="22"/>
          <w:szCs w:val="22"/>
        </w:rPr>
        <w:t xml:space="preserve"> and opening the</w:t>
      </w:r>
      <w:r w:rsidR="00C5094C" w:rsidRPr="00C5094C">
        <w:rPr>
          <w:rFonts w:ascii="Garamond" w:eastAsia="Arial Unicode MS" w:hAnsi="Garamond" w:cs="Helvetica"/>
          <w:color w:val="000000" w:themeColor="text1"/>
          <w:sz w:val="22"/>
          <w:szCs w:val="22"/>
        </w:rPr>
        <w:t xml:space="preserve"> </w:t>
      </w:r>
      <w:r w:rsidR="00F31065">
        <w:rPr>
          <w:rFonts w:ascii="Garamond" w:eastAsia="Arial Unicode MS" w:hAnsi="Garamond" w:cs="Helvetica"/>
          <w:color w:val="000000" w:themeColor="text1"/>
          <w:sz w:val="22"/>
          <w:szCs w:val="22"/>
        </w:rPr>
        <w:t>un-hummed</w:t>
      </w:r>
      <w:r w:rsidR="000E6A6F">
        <w:rPr>
          <w:rFonts w:ascii="Garamond" w:eastAsia="Arial Unicode MS" w:hAnsi="Garamond" w:cs="Helvetica"/>
          <w:color w:val="000000" w:themeColor="text1"/>
          <w:sz w:val="22"/>
          <w:szCs w:val="22"/>
        </w:rPr>
        <w:t xml:space="preserve"> </w:t>
      </w:r>
      <w:r w:rsidR="00D41519" w:rsidRPr="00D41519">
        <w:rPr>
          <w:rFonts w:ascii="Garamond" w:eastAsia="Arial Unicode MS" w:hAnsi="Garamond" w:cs="Helvetica"/>
          <w:color w:val="000000" w:themeColor="text1"/>
          <w:sz w:val="22"/>
          <w:szCs w:val="22"/>
        </w:rPr>
        <w:t xml:space="preserve">fridge </w:t>
      </w:r>
      <w:r w:rsidR="00D52F7F">
        <w:rPr>
          <w:rFonts w:ascii="Garamond" w:eastAsia="Arial Unicode MS" w:hAnsi="Garamond" w:cs="Helvetica"/>
          <w:color w:val="000000" w:themeColor="text1"/>
          <w:sz w:val="22"/>
          <w:szCs w:val="22"/>
        </w:rPr>
        <w:t xml:space="preserve">I found waiting </w:t>
      </w:r>
      <w:r w:rsidR="00C5094C" w:rsidRPr="00C5094C">
        <w:rPr>
          <w:rFonts w:ascii="Garamond" w:eastAsia="Arial Unicode MS" w:hAnsi="Garamond" w:cs="Helvetica"/>
          <w:color w:val="000000" w:themeColor="text1"/>
          <w:sz w:val="22"/>
          <w:szCs w:val="22"/>
        </w:rPr>
        <w:t xml:space="preserve">a complimentary bottle of wine weeping condensation. </w:t>
      </w:r>
      <w:r w:rsidR="00B71AB1">
        <w:rPr>
          <w:rFonts w:ascii="Garamond" w:eastAsia="Arial Unicode MS" w:hAnsi="Garamond" w:cs="Helvetica"/>
          <w:color w:val="000000" w:themeColor="text1"/>
          <w:sz w:val="22"/>
          <w:szCs w:val="22"/>
        </w:rPr>
        <w:t>Exchanging</w:t>
      </w:r>
      <w:r w:rsidR="00C5094C" w:rsidRPr="00C5094C">
        <w:rPr>
          <w:rFonts w:ascii="Garamond" w:eastAsia="Arial Unicode MS" w:hAnsi="Garamond" w:cs="Helvetica"/>
          <w:color w:val="000000" w:themeColor="text1"/>
          <w:sz w:val="22"/>
          <w:szCs w:val="22"/>
        </w:rPr>
        <w:t xml:space="preserve"> wine for pillow </w:t>
      </w:r>
      <w:r w:rsidR="00B71AB1">
        <w:rPr>
          <w:rFonts w:ascii="Garamond" w:eastAsia="Arial Unicode MS" w:hAnsi="Garamond" w:cs="Helvetica"/>
          <w:color w:val="000000" w:themeColor="text1"/>
          <w:sz w:val="22"/>
          <w:szCs w:val="22"/>
        </w:rPr>
        <w:t>I</w:t>
      </w:r>
      <w:r w:rsidR="00C5094C" w:rsidRPr="00C5094C">
        <w:rPr>
          <w:rFonts w:ascii="Garamond" w:eastAsia="Arial Unicode MS" w:hAnsi="Garamond" w:cs="Helvetica"/>
          <w:color w:val="000000" w:themeColor="text1"/>
          <w:sz w:val="22"/>
          <w:szCs w:val="22"/>
        </w:rPr>
        <w:t xml:space="preserve"> reconnected the fridge’s electric plug, closing the door with a contented chuckle. </w:t>
      </w:r>
      <w:r w:rsidR="00A546C6">
        <w:rPr>
          <w:rFonts w:ascii="Garamond" w:eastAsia="Arial Unicode MS" w:hAnsi="Garamond" w:cs="Helvetica"/>
          <w:color w:val="000000" w:themeColor="text1"/>
          <w:sz w:val="22"/>
          <w:szCs w:val="22"/>
        </w:rPr>
        <w:t xml:space="preserve">I </w:t>
      </w:r>
      <w:r w:rsidR="00A546C6" w:rsidRPr="00A546C6">
        <w:rPr>
          <w:rFonts w:ascii="Garamond" w:eastAsia="Arial Unicode MS" w:hAnsi="Garamond" w:cs="Helvetica"/>
          <w:color w:val="000000" w:themeColor="text1"/>
          <w:sz w:val="22"/>
          <w:szCs w:val="22"/>
        </w:rPr>
        <w:t>unscrewed</w:t>
      </w:r>
      <w:r w:rsidR="00C5094C" w:rsidRPr="00C5094C">
        <w:rPr>
          <w:rFonts w:ascii="Garamond" w:eastAsia="Arial Unicode MS" w:hAnsi="Garamond" w:cs="Helvetica"/>
          <w:color w:val="000000" w:themeColor="text1"/>
          <w:sz w:val="22"/>
          <w:szCs w:val="22"/>
        </w:rPr>
        <w:t xml:space="preserve"> the plastic cork </w:t>
      </w:r>
      <w:r w:rsidR="00A546C6">
        <w:rPr>
          <w:rFonts w:ascii="Garamond" w:eastAsia="Arial Unicode MS" w:hAnsi="Garamond" w:cs="Helvetica"/>
          <w:color w:val="000000" w:themeColor="text1"/>
          <w:sz w:val="22"/>
          <w:szCs w:val="22"/>
        </w:rPr>
        <w:t xml:space="preserve">and </w:t>
      </w:r>
      <w:r w:rsidR="00C5094C" w:rsidRPr="00C5094C">
        <w:rPr>
          <w:rFonts w:ascii="Garamond" w:eastAsia="Arial Unicode MS" w:hAnsi="Garamond" w:cs="Helvetica"/>
          <w:color w:val="000000" w:themeColor="text1"/>
          <w:sz w:val="22"/>
          <w:szCs w:val="22"/>
        </w:rPr>
        <w:t xml:space="preserve">necked a large </w:t>
      </w:r>
      <w:r w:rsidR="00066FAA">
        <w:rPr>
          <w:rFonts w:ascii="Garamond" w:eastAsia="Arial Unicode MS" w:hAnsi="Garamond" w:cs="Helvetica"/>
          <w:color w:val="000000" w:themeColor="text1"/>
          <w:sz w:val="22"/>
          <w:szCs w:val="22"/>
        </w:rPr>
        <w:t>measure</w:t>
      </w:r>
      <w:r w:rsidR="00C5094C" w:rsidRPr="00C5094C">
        <w:rPr>
          <w:rFonts w:ascii="Garamond" w:eastAsia="Arial Unicode MS" w:hAnsi="Garamond" w:cs="Helvetica"/>
          <w:color w:val="000000" w:themeColor="text1"/>
          <w:sz w:val="22"/>
          <w:szCs w:val="22"/>
        </w:rPr>
        <w:t xml:space="preserve"> of </w:t>
      </w:r>
      <w:r w:rsidR="00CF25A1">
        <w:rPr>
          <w:rFonts w:ascii="Garamond" w:eastAsia="Arial Unicode MS" w:hAnsi="Garamond" w:cs="Helvetica"/>
          <w:color w:val="000000" w:themeColor="text1"/>
          <w:sz w:val="22"/>
          <w:szCs w:val="22"/>
        </w:rPr>
        <w:t xml:space="preserve">the </w:t>
      </w:r>
      <w:r w:rsidR="00C5094C" w:rsidRPr="00C5094C">
        <w:rPr>
          <w:rFonts w:ascii="Garamond" w:eastAsia="Arial Unicode MS" w:hAnsi="Garamond" w:cs="Helvetica"/>
          <w:color w:val="000000" w:themeColor="text1"/>
          <w:sz w:val="22"/>
          <w:szCs w:val="22"/>
        </w:rPr>
        <w:t>lukewarm Marlborough.</w:t>
      </w:r>
    </w:p>
    <w:p w14:paraId="7C570FFA" w14:textId="089A52FE"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Stretching out along the bed’s diagonal the evening’s agenda</w:t>
      </w:r>
      <w:r w:rsidR="00D52F7F">
        <w:rPr>
          <w:rFonts w:ascii="Garamond" w:eastAsia="Arial Unicode MS" w:hAnsi="Garamond" w:cs="Helvetica"/>
          <w:color w:val="000000" w:themeColor="text1"/>
          <w:sz w:val="22"/>
          <w:szCs w:val="22"/>
        </w:rPr>
        <w:t xml:space="preserve"> came to me</w:t>
      </w:r>
      <w:r w:rsidRPr="00C5094C">
        <w:rPr>
          <w:rFonts w:ascii="Garamond" w:eastAsia="Arial Unicode MS" w:hAnsi="Garamond" w:cs="Helvetica"/>
          <w:color w:val="000000" w:themeColor="text1"/>
          <w:sz w:val="22"/>
          <w:szCs w:val="22"/>
        </w:rPr>
        <w:t xml:space="preserve">: first, study some German (Rainer Rilke’s </w:t>
      </w:r>
      <w:r w:rsidRPr="00066FAA">
        <w:rPr>
          <w:rFonts w:ascii="Garamond" w:eastAsia="Arial Unicode MS" w:hAnsi="Garamond" w:cs="Helvetica"/>
          <w:i/>
          <w:iCs/>
          <w:color w:val="000000" w:themeColor="text1"/>
          <w:sz w:val="22"/>
          <w:szCs w:val="22"/>
        </w:rPr>
        <w:t>Duino Elegies</w:t>
      </w:r>
      <w:r w:rsidR="00C33DA3">
        <w:rPr>
          <w:rFonts w:ascii="Garamond" w:eastAsia="Arial Unicode MS" w:hAnsi="Garamond" w:cs="Helvetica"/>
          <w:color w:val="000000" w:themeColor="text1"/>
          <w:sz w:val="22"/>
          <w:szCs w:val="22"/>
        </w:rPr>
        <w:t xml:space="preserve">, which </w:t>
      </w:r>
      <w:r w:rsidRPr="00C5094C">
        <w:rPr>
          <w:rFonts w:ascii="Garamond" w:eastAsia="Arial Unicode MS" w:hAnsi="Garamond" w:cs="Helvetica"/>
          <w:color w:val="000000" w:themeColor="text1"/>
          <w:sz w:val="22"/>
          <w:szCs w:val="22"/>
        </w:rPr>
        <w:t xml:space="preserve">Radwan had gifted with an accompanied hand-written translation), and second, watch the sunset </w:t>
      </w:r>
      <w:r w:rsidR="00A759F5">
        <w:rPr>
          <w:rFonts w:ascii="Garamond" w:eastAsia="Arial Unicode MS" w:hAnsi="Garamond" w:cs="Helvetica"/>
          <w:color w:val="000000" w:themeColor="text1"/>
          <w:sz w:val="22"/>
          <w:szCs w:val="22"/>
        </w:rPr>
        <w:t>reading</w:t>
      </w:r>
      <w:r w:rsidRPr="00C5094C">
        <w:rPr>
          <w:rFonts w:ascii="Garamond" w:eastAsia="Arial Unicode MS" w:hAnsi="Garamond" w:cs="Helvetica"/>
          <w:color w:val="000000" w:themeColor="text1"/>
          <w:sz w:val="22"/>
          <w:szCs w:val="22"/>
        </w:rPr>
        <w:t xml:space="preserve"> Ngaio Marsh’s </w:t>
      </w:r>
      <w:r w:rsidRPr="0026195C">
        <w:rPr>
          <w:rFonts w:ascii="Garamond" w:eastAsia="Arial Unicode MS" w:hAnsi="Garamond" w:cs="Helvetica"/>
          <w:i/>
          <w:iCs/>
          <w:color w:val="000000" w:themeColor="text1"/>
          <w:sz w:val="22"/>
          <w:szCs w:val="22"/>
        </w:rPr>
        <w:t>Surfeit of Lampreys</w:t>
      </w:r>
      <w:r w:rsidRPr="00C5094C">
        <w:rPr>
          <w:rFonts w:ascii="Garamond" w:eastAsia="Arial Unicode MS" w:hAnsi="Garamond" w:cs="Helvetica"/>
          <w:color w:val="000000" w:themeColor="text1"/>
          <w:sz w:val="22"/>
          <w:szCs w:val="22"/>
        </w:rPr>
        <w:t xml:space="preserve"> at the hotel bar.</w:t>
      </w:r>
      <w:r w:rsidR="00D52F7F">
        <w:rPr>
          <w:rFonts w:ascii="Garamond" w:eastAsia="Arial Unicode MS" w:hAnsi="Garamond" w:cs="Helvetica"/>
          <w:color w:val="000000" w:themeColor="text1"/>
          <w:sz w:val="22"/>
          <w:szCs w:val="22"/>
        </w:rPr>
        <w:t xml:space="preserve"> Two objectives that were never realized.</w:t>
      </w:r>
    </w:p>
    <w:p w14:paraId="4C126A6E" w14:textId="63ED26E1" w:rsidR="00883F11" w:rsidRDefault="00746340"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Being my birthday </w:t>
      </w:r>
      <w:r w:rsidR="007C5F5D">
        <w:rPr>
          <w:rFonts w:ascii="Garamond" w:eastAsia="Arial Unicode MS" w:hAnsi="Garamond" w:cs="Helvetica"/>
          <w:color w:val="000000" w:themeColor="text1"/>
          <w:sz w:val="22"/>
          <w:szCs w:val="22"/>
        </w:rPr>
        <w:t>turned</w:t>
      </w:r>
      <w:r>
        <w:rPr>
          <w:rFonts w:ascii="Garamond" w:eastAsia="Arial Unicode MS" w:hAnsi="Garamond" w:cs="Helvetica"/>
          <w:color w:val="000000" w:themeColor="text1"/>
          <w:sz w:val="22"/>
          <w:szCs w:val="22"/>
        </w:rPr>
        <w:t xml:space="preserve"> thoughts to</w:t>
      </w:r>
      <w:r w:rsidR="007C5F5D">
        <w:rPr>
          <w:rFonts w:ascii="Garamond" w:eastAsia="Arial Unicode MS" w:hAnsi="Garamond" w:cs="Helvetica"/>
          <w:color w:val="000000" w:themeColor="text1"/>
          <w:sz w:val="22"/>
          <w:szCs w:val="22"/>
        </w:rPr>
        <w:t>ward</w:t>
      </w:r>
      <w:r>
        <w:rPr>
          <w:rFonts w:ascii="Garamond" w:eastAsia="Arial Unicode MS" w:hAnsi="Garamond" w:cs="Helvetica"/>
          <w:color w:val="000000" w:themeColor="text1"/>
          <w:sz w:val="22"/>
          <w:szCs w:val="22"/>
        </w:rPr>
        <w:t xml:space="preserve"> family, </w:t>
      </w:r>
      <w:r w:rsidR="00D52F7F">
        <w:rPr>
          <w:rFonts w:ascii="Garamond" w:eastAsia="Arial Unicode MS" w:hAnsi="Garamond" w:cs="Helvetica"/>
          <w:color w:val="000000" w:themeColor="text1"/>
          <w:sz w:val="22"/>
          <w:szCs w:val="22"/>
        </w:rPr>
        <w:t xml:space="preserve">to </w:t>
      </w:r>
      <w:r>
        <w:rPr>
          <w:rFonts w:ascii="Garamond" w:eastAsia="Arial Unicode MS" w:hAnsi="Garamond" w:cs="Helvetica"/>
          <w:color w:val="000000" w:themeColor="text1"/>
          <w:sz w:val="22"/>
          <w:szCs w:val="22"/>
        </w:rPr>
        <w:t>my</w:t>
      </w:r>
      <w:r w:rsidR="006C31C1">
        <w:rPr>
          <w:rFonts w:ascii="Garamond" w:eastAsia="Arial Unicode MS" w:hAnsi="Garamond" w:cs="Helvetica"/>
          <w:color w:val="000000" w:themeColor="text1"/>
          <w:sz w:val="22"/>
          <w:szCs w:val="22"/>
        </w:rPr>
        <w:t xml:space="preserve"> elder </w:t>
      </w:r>
      <w:r w:rsidR="007C5F5D">
        <w:rPr>
          <w:rFonts w:ascii="Garamond" w:eastAsia="Arial Unicode MS" w:hAnsi="Garamond" w:cs="Helvetica"/>
          <w:color w:val="000000" w:themeColor="text1"/>
          <w:sz w:val="22"/>
          <w:szCs w:val="22"/>
        </w:rPr>
        <w:t>and only sibling</w:t>
      </w:r>
      <w:r w:rsidR="006C31C1">
        <w:rPr>
          <w:rFonts w:ascii="Garamond" w:eastAsia="Arial Unicode MS" w:hAnsi="Garamond" w:cs="Helvetica"/>
          <w:color w:val="000000" w:themeColor="text1"/>
          <w:sz w:val="22"/>
          <w:szCs w:val="22"/>
        </w:rPr>
        <w:t>,</w:t>
      </w:r>
      <w:r w:rsidR="00906429">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In</w:t>
      </w:r>
      <w:r w:rsidR="0083466E">
        <w:rPr>
          <w:rFonts w:ascii="Garamond" w:eastAsia="Arial Unicode MS" w:hAnsi="Garamond" w:cs="Helvetica"/>
          <w:color w:val="000000" w:themeColor="text1"/>
          <w:sz w:val="22"/>
          <w:szCs w:val="22"/>
        </w:rPr>
        <w:t xml:space="preserve"> those days</w:t>
      </w:r>
      <w:r w:rsidR="005F1116" w:rsidRPr="005F11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she was calling</w:t>
      </w:r>
      <w:r w:rsidR="006C31C1">
        <w:rPr>
          <w:rFonts w:ascii="Garamond" w:eastAsia="Arial Unicode MS" w:hAnsi="Garamond" w:cs="Helvetica"/>
          <w:color w:val="000000" w:themeColor="text1"/>
          <w:sz w:val="22"/>
          <w:szCs w:val="22"/>
        </w:rPr>
        <w:t xml:space="preserve"> herself </w:t>
      </w:r>
      <w:r w:rsidR="005F1116" w:rsidRPr="005F1116">
        <w:rPr>
          <w:rFonts w:ascii="Garamond" w:eastAsia="Arial Unicode MS" w:hAnsi="Garamond" w:cs="Helvetica"/>
          <w:color w:val="000000" w:themeColor="text1"/>
          <w:sz w:val="22"/>
          <w:szCs w:val="22"/>
        </w:rPr>
        <w:t xml:space="preserve">a </w:t>
      </w:r>
      <w:r w:rsidR="005F1116" w:rsidRPr="00AC2C24">
        <w:rPr>
          <w:rFonts w:ascii="Garamond" w:eastAsia="Arial Unicode MS" w:hAnsi="Garamond" w:cs="Helvetica"/>
          <w:i/>
          <w:iCs/>
          <w:color w:val="000000" w:themeColor="text1"/>
          <w:sz w:val="22"/>
          <w:szCs w:val="22"/>
        </w:rPr>
        <w:t>conceptual masseuse</w:t>
      </w:r>
      <w:r w:rsidR="005F1116" w:rsidRPr="005F1116">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Her</w:t>
      </w:r>
      <w:r w:rsidR="00174EC9">
        <w:rPr>
          <w:rFonts w:ascii="Garamond" w:eastAsia="Arial Unicode MS" w:hAnsi="Garamond" w:cs="Helvetica"/>
          <w:color w:val="000000" w:themeColor="text1"/>
          <w:sz w:val="22"/>
          <w:szCs w:val="22"/>
        </w:rPr>
        <w:t xml:space="preserve"> </w:t>
      </w:r>
      <w:r w:rsidR="00E2582C" w:rsidRPr="00746340">
        <w:rPr>
          <w:rFonts w:ascii="Garamond" w:eastAsia="Arial Unicode MS" w:hAnsi="Garamond" w:cs="Helvetica"/>
          <w:color w:val="000000" w:themeColor="text1"/>
          <w:sz w:val="22"/>
          <w:szCs w:val="22"/>
        </w:rPr>
        <w:t>finesse</w:t>
      </w:r>
      <w:r w:rsidR="006C31C1">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was</w:t>
      </w:r>
      <w:r w:rsidR="00E2582C">
        <w:rPr>
          <w:rFonts w:ascii="Garamond" w:eastAsia="Arial Unicode MS" w:hAnsi="Garamond" w:cs="Helvetica"/>
          <w:color w:val="000000" w:themeColor="text1"/>
          <w:sz w:val="22"/>
          <w:szCs w:val="22"/>
        </w:rPr>
        <w:t xml:space="preserve"> to </w:t>
      </w:r>
      <w:r w:rsidR="00174EC9">
        <w:rPr>
          <w:rFonts w:ascii="Garamond" w:eastAsia="Arial Unicode MS" w:hAnsi="Garamond" w:cs="Helvetica"/>
          <w:color w:val="000000" w:themeColor="text1"/>
          <w:sz w:val="22"/>
          <w:szCs w:val="22"/>
        </w:rPr>
        <w:t xml:space="preserve">strategically </w:t>
      </w:r>
      <w:r w:rsidR="00E2582C">
        <w:rPr>
          <w:rFonts w:ascii="Garamond" w:eastAsia="Arial Unicode MS" w:hAnsi="Garamond" w:cs="Helvetica"/>
          <w:color w:val="000000" w:themeColor="text1"/>
          <w:sz w:val="22"/>
          <w:szCs w:val="22"/>
        </w:rPr>
        <w:t>locate either</w:t>
      </w:r>
      <w:r w:rsidR="00174EC9">
        <w:rPr>
          <w:rFonts w:ascii="Garamond" w:eastAsia="Arial Unicode MS" w:hAnsi="Garamond" w:cs="Helvetica"/>
          <w:color w:val="000000" w:themeColor="text1"/>
          <w:sz w:val="22"/>
          <w:szCs w:val="22"/>
        </w:rPr>
        <w:t xml:space="preserve"> </w:t>
      </w:r>
      <w:r w:rsidR="00174EC9" w:rsidRPr="00174EC9">
        <w:rPr>
          <w:rFonts w:ascii="Garamond" w:eastAsia="Arial Unicode MS" w:hAnsi="Garamond" w:cs="Helvetica"/>
          <w:color w:val="000000" w:themeColor="text1"/>
          <w:sz w:val="22"/>
          <w:szCs w:val="22"/>
        </w:rPr>
        <w:t>mobile phones</w:t>
      </w:r>
      <w:r w:rsidR="00DB625F">
        <w:rPr>
          <w:rFonts w:ascii="Garamond" w:eastAsia="Arial Unicode MS" w:hAnsi="Garamond" w:cs="Helvetica"/>
          <w:color w:val="000000" w:themeColor="text1"/>
          <w:sz w:val="22"/>
          <w:szCs w:val="22"/>
        </w:rPr>
        <w:t xml:space="preserve"> or logs of wood</w:t>
      </w:r>
      <w:r w:rsidR="00174EC9">
        <w:rPr>
          <w:rFonts w:ascii="Garamond" w:eastAsia="Arial Unicode MS" w:hAnsi="Garamond" w:cs="Helvetica"/>
          <w:color w:val="000000" w:themeColor="text1"/>
          <w:sz w:val="22"/>
          <w:szCs w:val="22"/>
        </w:rPr>
        <w:t xml:space="preserve">, </w:t>
      </w:r>
      <w:r w:rsidR="002D71D0">
        <w:rPr>
          <w:rFonts w:ascii="Garamond" w:eastAsia="Arial Unicode MS" w:hAnsi="Garamond" w:cs="Helvetica"/>
          <w:color w:val="000000" w:themeColor="text1"/>
          <w:sz w:val="22"/>
          <w:szCs w:val="22"/>
        </w:rPr>
        <w:t xml:space="preserve">both </w:t>
      </w:r>
      <w:r w:rsidR="00174EC9">
        <w:rPr>
          <w:rFonts w:ascii="Garamond" w:eastAsia="Arial Unicode MS" w:hAnsi="Garamond" w:cs="Helvetica"/>
          <w:color w:val="000000" w:themeColor="text1"/>
          <w:sz w:val="22"/>
          <w:szCs w:val="22"/>
        </w:rPr>
        <w:t xml:space="preserve">of </w:t>
      </w:r>
      <w:r w:rsidR="00885165">
        <w:rPr>
          <w:rFonts w:ascii="Garamond" w:eastAsia="Arial Unicode MS" w:hAnsi="Garamond" w:cs="Helvetica"/>
          <w:color w:val="000000" w:themeColor="text1"/>
          <w:sz w:val="22"/>
          <w:szCs w:val="22"/>
        </w:rPr>
        <w:t xml:space="preserve">a </w:t>
      </w:r>
      <w:r w:rsidR="00ED629E">
        <w:rPr>
          <w:rFonts w:ascii="Garamond" w:eastAsia="Arial Unicode MS" w:hAnsi="Garamond" w:cs="Helvetica"/>
          <w:color w:val="000000" w:themeColor="text1"/>
          <w:sz w:val="22"/>
          <w:szCs w:val="22"/>
        </w:rPr>
        <w:t xml:space="preserve">particular </w:t>
      </w:r>
      <w:r w:rsidR="00174EC9">
        <w:rPr>
          <w:rFonts w:ascii="Garamond" w:eastAsia="Arial Unicode MS" w:hAnsi="Garamond" w:cs="Helvetica"/>
          <w:color w:val="000000" w:themeColor="text1"/>
          <w:sz w:val="22"/>
          <w:szCs w:val="22"/>
        </w:rPr>
        <w:t xml:space="preserve">vintage, </w:t>
      </w:r>
      <w:r w:rsidR="00174EC9">
        <w:rPr>
          <w:rFonts w:ascii="Garamond" w:eastAsia="Arial Unicode MS" w:hAnsi="Garamond" w:cs="Helvetica"/>
          <w:color w:val="000000" w:themeColor="text1"/>
          <w:sz w:val="22"/>
          <w:szCs w:val="22"/>
        </w:rPr>
        <w:lastRenderedPageBreak/>
        <w:t>upon the client’s body</w:t>
      </w:r>
      <w:r w:rsidR="00D52F7F">
        <w:rPr>
          <w:rFonts w:ascii="Garamond" w:eastAsia="Arial Unicode MS" w:hAnsi="Garamond" w:cs="Helvetica"/>
          <w:color w:val="000000" w:themeColor="text1"/>
          <w:sz w:val="22"/>
          <w:szCs w:val="22"/>
        </w:rPr>
        <w:t>. The put-upon client was left</w:t>
      </w:r>
      <w:r w:rsidR="00A72AE3">
        <w:rPr>
          <w:rFonts w:ascii="Garamond" w:eastAsia="Arial Unicode MS" w:hAnsi="Garamond" w:cs="Helvetica"/>
          <w:color w:val="000000" w:themeColor="text1"/>
          <w:sz w:val="22"/>
          <w:szCs w:val="22"/>
        </w:rPr>
        <w:t xml:space="preserve"> in a darkened, silent room for as long as they desired</w:t>
      </w:r>
      <w:r w:rsidR="002D567D">
        <w:rPr>
          <w:rFonts w:ascii="Garamond" w:eastAsia="Arial Unicode MS" w:hAnsi="Garamond" w:cs="Helvetica"/>
          <w:color w:val="000000" w:themeColor="text1"/>
          <w:sz w:val="22"/>
          <w:szCs w:val="22"/>
        </w:rPr>
        <w:t xml:space="preserve">, a kind of updated Reiki. </w:t>
      </w:r>
      <w:r w:rsidR="006570A8">
        <w:rPr>
          <w:rFonts w:ascii="Garamond" w:eastAsia="Arial Unicode MS" w:hAnsi="Garamond" w:cs="Helvetica"/>
          <w:color w:val="000000" w:themeColor="text1"/>
          <w:sz w:val="22"/>
          <w:szCs w:val="22"/>
        </w:rPr>
        <w:t>Of course, i</w:t>
      </w:r>
      <w:r w:rsidR="00466E39" w:rsidRPr="00466E39">
        <w:rPr>
          <w:rFonts w:ascii="Garamond" w:eastAsia="Arial Unicode MS" w:hAnsi="Garamond" w:cs="Helvetica"/>
          <w:color w:val="000000" w:themeColor="text1"/>
          <w:sz w:val="22"/>
          <w:szCs w:val="22"/>
        </w:rPr>
        <w:t>t started as a joke</w:t>
      </w:r>
      <w:r w:rsidR="00466E39">
        <w:rPr>
          <w:rFonts w:ascii="Garamond" w:eastAsia="Arial Unicode MS" w:hAnsi="Garamond" w:cs="Helvetica"/>
          <w:color w:val="000000" w:themeColor="text1"/>
          <w:sz w:val="22"/>
          <w:szCs w:val="22"/>
        </w:rPr>
        <w:t xml:space="preserve">. The idea </w:t>
      </w:r>
      <w:r w:rsidR="00DB54C7">
        <w:rPr>
          <w:rFonts w:ascii="Garamond" w:eastAsia="Arial Unicode MS" w:hAnsi="Garamond" w:cs="Helvetica"/>
          <w:color w:val="000000" w:themeColor="text1"/>
          <w:sz w:val="22"/>
          <w:szCs w:val="22"/>
        </w:rPr>
        <w:t>served two conceits:</w:t>
      </w:r>
      <w:r w:rsidR="00466E39">
        <w:rPr>
          <w:rFonts w:ascii="Garamond" w:eastAsia="Arial Unicode MS" w:hAnsi="Garamond" w:cs="Helvetica"/>
          <w:color w:val="000000" w:themeColor="text1"/>
          <w:sz w:val="22"/>
          <w:szCs w:val="22"/>
        </w:rPr>
        <w:t xml:space="preserve"> for </w:t>
      </w:r>
      <w:r w:rsidR="000B694B">
        <w:rPr>
          <w:rFonts w:ascii="Garamond" w:eastAsia="Arial Unicode MS" w:hAnsi="Garamond" w:cs="Helvetica"/>
          <w:color w:val="000000" w:themeColor="text1"/>
          <w:sz w:val="22"/>
          <w:szCs w:val="22"/>
        </w:rPr>
        <w:t>those</w:t>
      </w:r>
      <w:r w:rsidR="00466E39">
        <w:rPr>
          <w:rFonts w:ascii="Garamond" w:eastAsia="Arial Unicode MS" w:hAnsi="Garamond" w:cs="Helvetica"/>
          <w:color w:val="000000" w:themeColor="text1"/>
          <w:sz w:val="22"/>
          <w:szCs w:val="22"/>
        </w:rPr>
        <w:t xml:space="preserve"> of a technological bent to become familiarised</w:t>
      </w:r>
      <w:r w:rsidR="00DC3BA8">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with organic materials</w:t>
      </w:r>
      <w:r w:rsidR="00DC3BA8">
        <w:rPr>
          <w:rFonts w:ascii="Garamond" w:eastAsia="Arial Unicode MS" w:hAnsi="Garamond" w:cs="Helvetica"/>
          <w:color w:val="000000" w:themeColor="text1"/>
          <w:sz w:val="22"/>
          <w:szCs w:val="22"/>
        </w:rPr>
        <w:t xml:space="preserve"> </w:t>
      </w:r>
      <w:r w:rsidR="00DC3BA8" w:rsidRPr="00DC3BA8">
        <w:rPr>
          <w:rFonts w:ascii="Garamond" w:eastAsia="Arial Unicode MS" w:hAnsi="Garamond" w:cs="Helvetica"/>
          <w:color w:val="000000" w:themeColor="text1"/>
          <w:sz w:val="22"/>
          <w:szCs w:val="22"/>
        </w:rPr>
        <w:t>on an epithelial level</w:t>
      </w:r>
      <w:r w:rsidR="00466E39">
        <w:rPr>
          <w:rFonts w:ascii="Garamond" w:eastAsia="Arial Unicode MS" w:hAnsi="Garamond" w:cs="Helvetica"/>
          <w:color w:val="000000" w:themeColor="text1"/>
          <w:sz w:val="22"/>
          <w:szCs w:val="22"/>
        </w:rPr>
        <w:t xml:space="preserve">, and for </w:t>
      </w:r>
      <w:r w:rsidR="00ED7A07">
        <w:rPr>
          <w:rFonts w:ascii="Garamond" w:eastAsia="Arial Unicode MS" w:hAnsi="Garamond" w:cs="Helvetica"/>
          <w:color w:val="000000" w:themeColor="text1"/>
          <w:sz w:val="22"/>
          <w:szCs w:val="22"/>
        </w:rPr>
        <w:t>f</w:t>
      </w:r>
      <w:r w:rsidR="00466E39">
        <w:rPr>
          <w:rFonts w:ascii="Garamond" w:eastAsia="Arial Unicode MS" w:hAnsi="Garamond" w:cs="Helvetica"/>
          <w:color w:val="000000" w:themeColor="text1"/>
          <w:sz w:val="22"/>
          <w:szCs w:val="22"/>
        </w:rPr>
        <w:t>olk</w:t>
      </w:r>
      <w:r w:rsidR="00F77CDA">
        <w:rPr>
          <w:rFonts w:ascii="Garamond" w:eastAsia="Arial Unicode MS" w:hAnsi="Garamond" w:cs="Helvetica"/>
          <w:color w:val="000000" w:themeColor="text1"/>
          <w:sz w:val="22"/>
          <w:szCs w:val="22"/>
        </w:rPr>
        <w:t>y</w:t>
      </w:r>
      <w:r w:rsidR="00466E39">
        <w:rPr>
          <w:rFonts w:ascii="Garamond" w:eastAsia="Arial Unicode MS" w:hAnsi="Garamond" w:cs="Helvetica"/>
          <w:color w:val="000000" w:themeColor="text1"/>
          <w:sz w:val="22"/>
          <w:szCs w:val="22"/>
        </w:rPr>
        <w:t xml:space="preserve"> types to </w:t>
      </w:r>
      <w:r w:rsidR="00DB54C7">
        <w:rPr>
          <w:rFonts w:ascii="Garamond" w:eastAsia="Arial Unicode MS" w:hAnsi="Garamond" w:cs="Helvetica"/>
          <w:color w:val="000000" w:themeColor="text1"/>
          <w:sz w:val="22"/>
          <w:szCs w:val="22"/>
        </w:rPr>
        <w:t xml:space="preserve">be </w:t>
      </w:r>
      <w:r w:rsidR="00466E39">
        <w:rPr>
          <w:rFonts w:ascii="Garamond" w:eastAsia="Arial Unicode MS" w:hAnsi="Garamond" w:cs="Helvetica"/>
          <w:color w:val="000000" w:themeColor="text1"/>
          <w:sz w:val="22"/>
          <w:szCs w:val="22"/>
        </w:rPr>
        <w:t>embrace</w:t>
      </w:r>
      <w:r w:rsidR="00DB54C7">
        <w:rPr>
          <w:rFonts w:ascii="Garamond" w:eastAsia="Arial Unicode MS" w:hAnsi="Garamond" w:cs="Helvetica"/>
          <w:color w:val="000000" w:themeColor="text1"/>
          <w:sz w:val="22"/>
          <w:szCs w:val="22"/>
        </w:rPr>
        <w:t>d</w:t>
      </w:r>
      <w:r w:rsidR="00885165">
        <w:rPr>
          <w:rFonts w:ascii="Garamond" w:eastAsia="Arial Unicode MS" w:hAnsi="Garamond" w:cs="Helvetica"/>
          <w:color w:val="000000" w:themeColor="text1"/>
          <w:sz w:val="22"/>
          <w:szCs w:val="22"/>
        </w:rPr>
        <w:t>, literally,</w:t>
      </w:r>
      <w:r w:rsidR="00DB54C7">
        <w:rPr>
          <w:rFonts w:ascii="Garamond" w:eastAsia="Arial Unicode MS" w:hAnsi="Garamond" w:cs="Helvetica"/>
          <w:color w:val="000000" w:themeColor="text1"/>
          <w:sz w:val="22"/>
          <w:szCs w:val="22"/>
        </w:rPr>
        <w:t xml:space="preserve"> by</w:t>
      </w:r>
      <w:r w:rsidR="00466E39">
        <w:rPr>
          <w:rFonts w:ascii="Garamond" w:eastAsia="Arial Unicode MS" w:hAnsi="Garamond" w:cs="Helvetica"/>
          <w:color w:val="000000" w:themeColor="text1"/>
          <w:sz w:val="22"/>
          <w:szCs w:val="22"/>
        </w:rPr>
        <w:t xml:space="preserve"> technology.</w:t>
      </w:r>
      <w:r w:rsidR="00BF08B0">
        <w:rPr>
          <w:rFonts w:ascii="Garamond" w:eastAsia="Arial Unicode MS" w:hAnsi="Garamond" w:cs="Helvetica"/>
          <w:color w:val="000000" w:themeColor="text1"/>
          <w:sz w:val="22"/>
          <w:szCs w:val="22"/>
        </w:rPr>
        <w:t xml:space="preserve"> </w:t>
      </w:r>
      <w:r w:rsidR="00D72845">
        <w:rPr>
          <w:rFonts w:ascii="Garamond" w:eastAsia="Arial Unicode MS" w:hAnsi="Garamond" w:cs="Helvetica"/>
          <w:color w:val="000000" w:themeColor="text1"/>
          <w:sz w:val="22"/>
          <w:szCs w:val="22"/>
        </w:rPr>
        <w:t>T</w:t>
      </w:r>
      <w:r w:rsidR="00DB54C7">
        <w:rPr>
          <w:rFonts w:ascii="Garamond" w:eastAsia="Arial Unicode MS" w:hAnsi="Garamond" w:cs="Helvetica"/>
          <w:color w:val="000000" w:themeColor="text1"/>
          <w:sz w:val="22"/>
          <w:szCs w:val="22"/>
        </w:rPr>
        <w:t xml:space="preserve">he conceits were </w:t>
      </w:r>
      <w:r w:rsidR="00D0426D">
        <w:rPr>
          <w:rFonts w:ascii="Garamond" w:eastAsia="Arial Unicode MS" w:hAnsi="Garamond" w:cs="Helvetica"/>
          <w:color w:val="000000" w:themeColor="text1"/>
          <w:sz w:val="22"/>
          <w:szCs w:val="22"/>
        </w:rPr>
        <w:t>ignored:</w:t>
      </w:r>
      <w:r w:rsidR="00D72845">
        <w:rPr>
          <w:rFonts w:ascii="Garamond" w:eastAsia="Arial Unicode MS" w:hAnsi="Garamond" w:cs="Helvetica"/>
          <w:color w:val="000000" w:themeColor="text1"/>
          <w:sz w:val="22"/>
          <w:szCs w:val="22"/>
        </w:rPr>
        <w:t xml:space="preserve"> </w:t>
      </w:r>
      <w:r w:rsidR="00DB54C7">
        <w:rPr>
          <w:rFonts w:ascii="Garamond" w:eastAsia="Arial Unicode MS" w:hAnsi="Garamond" w:cs="Helvetica"/>
          <w:color w:val="000000" w:themeColor="text1"/>
          <w:sz w:val="22"/>
          <w:szCs w:val="22"/>
        </w:rPr>
        <w:t xml:space="preserve">the nerds </w:t>
      </w:r>
      <w:r w:rsidR="00D72845">
        <w:rPr>
          <w:rFonts w:ascii="Garamond" w:eastAsia="Arial Unicode MS" w:hAnsi="Garamond" w:cs="Helvetica"/>
          <w:color w:val="000000" w:themeColor="text1"/>
          <w:sz w:val="22"/>
          <w:szCs w:val="22"/>
        </w:rPr>
        <w:t>chose</w:t>
      </w:r>
      <w:r w:rsidR="00DB54C7">
        <w:rPr>
          <w:rFonts w:ascii="Garamond" w:eastAsia="Arial Unicode MS" w:hAnsi="Garamond" w:cs="Helvetica"/>
          <w:color w:val="000000" w:themeColor="text1"/>
          <w:sz w:val="22"/>
          <w:szCs w:val="22"/>
        </w:rPr>
        <w:t xml:space="preserve"> phones and the hippies </w:t>
      </w:r>
      <w:r w:rsidR="00D72845">
        <w:rPr>
          <w:rFonts w:ascii="Garamond" w:eastAsia="Arial Unicode MS" w:hAnsi="Garamond" w:cs="Helvetica"/>
          <w:color w:val="000000" w:themeColor="text1"/>
          <w:sz w:val="22"/>
          <w:szCs w:val="22"/>
        </w:rPr>
        <w:t xml:space="preserve">went for </w:t>
      </w:r>
      <w:r w:rsidR="00DB54C7">
        <w:rPr>
          <w:rFonts w:ascii="Garamond" w:eastAsia="Arial Unicode MS" w:hAnsi="Garamond" w:cs="Helvetica"/>
          <w:color w:val="000000" w:themeColor="text1"/>
          <w:sz w:val="22"/>
          <w:szCs w:val="22"/>
        </w:rPr>
        <w:t xml:space="preserve">wood. </w:t>
      </w:r>
      <w:r w:rsidR="00086FDF">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 xml:space="preserve">John and Victoria </w:t>
      </w:r>
      <w:r w:rsidR="00086FDF">
        <w:rPr>
          <w:rFonts w:ascii="Garamond" w:eastAsia="Arial Unicode MS" w:hAnsi="Garamond" w:cs="Helvetica"/>
          <w:color w:val="000000" w:themeColor="text1"/>
          <w:sz w:val="22"/>
          <w:szCs w:val="22"/>
        </w:rPr>
        <w:t>dubbed these two groups</w:t>
      </w:r>
      <w:r w:rsidR="008220A1">
        <w:rPr>
          <w:rFonts w:ascii="Garamond" w:eastAsia="Arial Unicode MS" w:hAnsi="Garamond" w:cs="Helvetica"/>
          <w:color w:val="000000" w:themeColor="text1"/>
          <w:sz w:val="22"/>
          <w:szCs w:val="22"/>
        </w:rPr>
        <w:t xml:space="preserve"> the</w:t>
      </w:r>
      <w:r w:rsidR="00D1565D">
        <w:rPr>
          <w:rFonts w:ascii="Garamond" w:eastAsia="Arial Unicode MS" w:hAnsi="Garamond" w:cs="Helvetica"/>
          <w:color w:val="000000" w:themeColor="text1"/>
          <w:sz w:val="22"/>
          <w:szCs w:val="22"/>
        </w:rPr>
        <w:t xml:space="preserve"> </w:t>
      </w:r>
      <w:r w:rsidR="00D1565D" w:rsidRPr="008220A1">
        <w:rPr>
          <w:rFonts w:ascii="Garamond" w:eastAsia="Arial Unicode MS" w:hAnsi="Garamond" w:cs="Helvetica"/>
          <w:i/>
          <w:iCs/>
          <w:color w:val="000000" w:themeColor="text1"/>
          <w:sz w:val="22"/>
          <w:szCs w:val="22"/>
        </w:rPr>
        <w:t>Phreaks</w:t>
      </w:r>
      <w:r w:rsidR="00D85EE1">
        <w:rPr>
          <w:rFonts w:ascii="Garamond" w:eastAsia="Arial Unicode MS" w:hAnsi="Garamond" w:cs="Helvetica"/>
          <w:i/>
          <w:iCs/>
          <w:color w:val="000000" w:themeColor="text1"/>
          <w:sz w:val="22"/>
          <w:szCs w:val="22"/>
        </w:rPr>
        <w:t xml:space="preserve"> </w:t>
      </w:r>
      <w:r w:rsidR="00D85EE1" w:rsidRPr="00D85EE1">
        <w:rPr>
          <w:rFonts w:ascii="Garamond" w:eastAsia="Arial Unicode MS" w:hAnsi="Garamond" w:cs="Helvetica"/>
          <w:i/>
          <w:iCs/>
          <w:color w:val="000000" w:themeColor="text1"/>
          <w:sz w:val="22"/>
          <w:szCs w:val="22"/>
        </w:rPr>
        <w:t xml:space="preserve">and the </w:t>
      </w:r>
      <w:proofErr w:type="spellStart"/>
      <w:r w:rsidR="00D85EE1" w:rsidRPr="00D85EE1">
        <w:rPr>
          <w:rFonts w:ascii="Garamond" w:eastAsia="Arial Unicode MS" w:hAnsi="Garamond" w:cs="Helvetica"/>
          <w:i/>
          <w:iCs/>
          <w:color w:val="000000" w:themeColor="text1"/>
          <w:sz w:val="22"/>
          <w:szCs w:val="22"/>
        </w:rPr>
        <w:t>Woodos</w:t>
      </w:r>
      <w:proofErr w:type="spellEnd"/>
      <w:r w:rsidR="00D1565D">
        <w:rPr>
          <w:rFonts w:ascii="Garamond" w:eastAsia="Arial Unicode MS" w:hAnsi="Garamond" w:cs="Helvetica"/>
          <w:color w:val="000000" w:themeColor="text1"/>
          <w:sz w:val="22"/>
          <w:szCs w:val="22"/>
        </w:rPr>
        <w:t xml:space="preserve"> (</w:t>
      </w:r>
      <w:r w:rsidR="00FB1013">
        <w:rPr>
          <w:rFonts w:ascii="Garamond" w:eastAsia="Arial Unicode MS" w:hAnsi="Garamond" w:cs="Helvetica"/>
          <w:color w:val="000000" w:themeColor="text1"/>
          <w:sz w:val="22"/>
          <w:szCs w:val="22"/>
        </w:rPr>
        <w:t xml:space="preserve">they </w:t>
      </w:r>
      <w:r w:rsidR="00D85EE1">
        <w:rPr>
          <w:rFonts w:ascii="Garamond" w:eastAsia="Arial Unicode MS" w:hAnsi="Garamond" w:cs="Helvetica"/>
          <w:color w:val="000000" w:themeColor="text1"/>
          <w:sz w:val="22"/>
          <w:szCs w:val="22"/>
        </w:rPr>
        <w:t xml:space="preserve">were </w:t>
      </w:r>
      <w:r w:rsidR="005F05D0">
        <w:rPr>
          <w:rFonts w:ascii="Garamond" w:eastAsia="Arial Unicode MS" w:hAnsi="Garamond" w:cs="Helvetica"/>
          <w:color w:val="000000" w:themeColor="text1"/>
          <w:sz w:val="22"/>
          <w:szCs w:val="22"/>
        </w:rPr>
        <w:t>likely</w:t>
      </w:r>
      <w:r w:rsidR="00D1565D">
        <w:rPr>
          <w:rFonts w:ascii="Garamond" w:eastAsia="Arial Unicode MS" w:hAnsi="Garamond" w:cs="Helvetica"/>
          <w:color w:val="000000" w:themeColor="text1"/>
          <w:sz w:val="22"/>
          <w:szCs w:val="22"/>
        </w:rPr>
        <w:t xml:space="preserve"> unaware of the history of </w:t>
      </w:r>
      <w:r w:rsidR="00D1565D" w:rsidRPr="00A3291E">
        <w:rPr>
          <w:rFonts w:ascii="Garamond" w:eastAsia="Arial Unicode MS" w:hAnsi="Garamond" w:cs="Helvetica"/>
          <w:i/>
          <w:iCs/>
          <w:color w:val="000000" w:themeColor="text1"/>
          <w:sz w:val="22"/>
          <w:szCs w:val="22"/>
        </w:rPr>
        <w:t>phone phreaking</w:t>
      </w:r>
      <w:r w:rsidR="00D1565D">
        <w:rPr>
          <w:rFonts w:ascii="Garamond" w:eastAsia="Arial Unicode MS" w:hAnsi="Garamond" w:cs="Helvetica"/>
          <w:color w:val="000000" w:themeColor="text1"/>
          <w:sz w:val="22"/>
          <w:szCs w:val="22"/>
        </w:rPr>
        <w:t>,</w:t>
      </w:r>
      <w:r w:rsidR="00A3291E">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a</w:t>
      </w:r>
      <w:r w:rsidR="00F962B2">
        <w:rPr>
          <w:rFonts w:ascii="Garamond" w:eastAsia="Arial Unicode MS" w:hAnsi="Garamond" w:cs="Helvetica"/>
          <w:color w:val="000000" w:themeColor="text1"/>
          <w:sz w:val="22"/>
          <w:szCs w:val="22"/>
        </w:rPr>
        <w:t>n</w:t>
      </w:r>
      <w:r w:rsidR="008220A1">
        <w:rPr>
          <w:rFonts w:ascii="Garamond" w:eastAsia="Arial Unicode MS" w:hAnsi="Garamond" w:cs="Helvetica"/>
          <w:color w:val="000000" w:themeColor="text1"/>
          <w:sz w:val="22"/>
          <w:szCs w:val="22"/>
        </w:rPr>
        <w:t xml:space="preserve"> early form of </w:t>
      </w:r>
      <w:r w:rsidR="004B4AB3" w:rsidRPr="004B4AB3">
        <w:rPr>
          <w:rFonts w:ascii="Garamond" w:eastAsia="Arial Unicode MS" w:hAnsi="Garamond" w:cs="Helvetica"/>
          <w:color w:val="000000" w:themeColor="text1"/>
          <w:sz w:val="22"/>
          <w:szCs w:val="22"/>
        </w:rPr>
        <w:t xml:space="preserve">illicit </w:t>
      </w:r>
      <w:r w:rsidR="008220A1">
        <w:rPr>
          <w:rFonts w:ascii="Garamond" w:eastAsia="Arial Unicode MS" w:hAnsi="Garamond" w:cs="Helvetica"/>
          <w:color w:val="000000" w:themeColor="text1"/>
          <w:sz w:val="22"/>
          <w:szCs w:val="22"/>
        </w:rPr>
        <w:t>hacking</w:t>
      </w:r>
      <w:r w:rsidR="00D85EE1">
        <w:rPr>
          <w:rFonts w:ascii="Garamond" w:eastAsia="Arial Unicode MS" w:hAnsi="Garamond" w:cs="Helvetica"/>
          <w:color w:val="000000" w:themeColor="text1"/>
          <w:sz w:val="22"/>
          <w:szCs w:val="22"/>
        </w:rPr>
        <w:t>)</w:t>
      </w:r>
      <w:r w:rsidR="00885165">
        <w:rPr>
          <w:rFonts w:ascii="Garamond" w:eastAsia="Arial Unicode MS" w:hAnsi="Garamond" w:cs="Helvetica"/>
          <w:color w:val="000000" w:themeColor="text1"/>
          <w:sz w:val="22"/>
          <w:szCs w:val="22"/>
        </w:rPr>
        <w:t>.</w:t>
      </w:r>
      <w:r w:rsidR="006570A8">
        <w:rPr>
          <w:rFonts w:ascii="Garamond" w:eastAsia="Arial Unicode MS" w:hAnsi="Garamond" w:cs="Helvetica"/>
          <w:color w:val="000000" w:themeColor="text1"/>
          <w:sz w:val="22"/>
          <w:szCs w:val="22"/>
        </w:rPr>
        <w:t xml:space="preserve"> </w:t>
      </w:r>
      <w:r w:rsidR="00274779">
        <w:rPr>
          <w:rFonts w:ascii="Garamond" w:eastAsia="Arial Unicode MS" w:hAnsi="Garamond" w:cs="Helvetica"/>
          <w:color w:val="000000" w:themeColor="text1"/>
          <w:sz w:val="22"/>
          <w:szCs w:val="22"/>
        </w:rPr>
        <w:t>Unfortunately</w:t>
      </w:r>
      <w:r w:rsidR="00524FE9">
        <w:rPr>
          <w:rFonts w:ascii="Garamond" w:eastAsia="Arial Unicode MS" w:hAnsi="Garamond" w:cs="Helvetica"/>
          <w:color w:val="000000" w:themeColor="text1"/>
          <w:sz w:val="22"/>
          <w:szCs w:val="22"/>
        </w:rPr>
        <w:t>,</w:t>
      </w:r>
      <w:r w:rsidR="00274779">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the mix of </w:t>
      </w:r>
      <w:r w:rsidR="00274779">
        <w:rPr>
          <w:rFonts w:ascii="Garamond" w:eastAsia="Arial Unicode MS" w:hAnsi="Garamond" w:cs="Helvetica"/>
          <w:color w:val="000000" w:themeColor="text1"/>
          <w:sz w:val="22"/>
          <w:szCs w:val="22"/>
        </w:rPr>
        <w:t xml:space="preserve">massage </w:t>
      </w:r>
      <w:r w:rsidR="00BF08B0">
        <w:rPr>
          <w:rFonts w:ascii="Garamond" w:eastAsia="Arial Unicode MS" w:hAnsi="Garamond" w:cs="Helvetica"/>
          <w:color w:val="000000" w:themeColor="text1"/>
          <w:sz w:val="22"/>
          <w:szCs w:val="22"/>
        </w:rPr>
        <w:t xml:space="preserve">oils and </w:t>
      </w:r>
      <w:r w:rsidR="00D85EE1">
        <w:rPr>
          <w:rFonts w:ascii="Garamond" w:eastAsia="Arial Unicode MS" w:hAnsi="Garamond" w:cs="Helvetica"/>
          <w:color w:val="000000" w:themeColor="text1"/>
          <w:sz w:val="22"/>
          <w:szCs w:val="22"/>
        </w:rPr>
        <w:t>tree</w:t>
      </w:r>
      <w:r w:rsidR="000D6F08">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bark </w:t>
      </w:r>
      <w:r w:rsidR="00274779">
        <w:rPr>
          <w:rFonts w:ascii="Garamond" w:eastAsia="Arial Unicode MS" w:hAnsi="Garamond" w:cs="Helvetica"/>
          <w:color w:val="000000" w:themeColor="text1"/>
          <w:sz w:val="22"/>
          <w:szCs w:val="22"/>
        </w:rPr>
        <w:t xml:space="preserve">led to </w:t>
      </w:r>
      <w:r w:rsidR="00DB7588">
        <w:rPr>
          <w:rFonts w:ascii="Garamond" w:eastAsia="Arial Unicode MS" w:hAnsi="Garamond" w:cs="Helvetica"/>
          <w:color w:val="000000" w:themeColor="text1"/>
          <w:sz w:val="22"/>
          <w:szCs w:val="22"/>
        </w:rPr>
        <w:t xml:space="preserve">quite severe </w:t>
      </w:r>
      <w:r w:rsidR="00D33A87">
        <w:rPr>
          <w:rFonts w:ascii="Garamond" w:eastAsia="Arial Unicode MS" w:hAnsi="Garamond" w:cs="Helvetica"/>
          <w:color w:val="000000" w:themeColor="text1"/>
          <w:sz w:val="22"/>
          <w:szCs w:val="22"/>
        </w:rPr>
        <w:t>skin reactions</w:t>
      </w:r>
      <w:r w:rsidR="00274779">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stump</w:t>
      </w:r>
      <w:r w:rsidR="002C1A7D">
        <w:rPr>
          <w:rFonts w:ascii="Garamond" w:eastAsia="Arial Unicode MS" w:hAnsi="Garamond" w:cs="Helvetica"/>
          <w:color w:val="000000" w:themeColor="text1"/>
          <w:sz w:val="22"/>
          <w:szCs w:val="22"/>
        </w:rPr>
        <w:t>ing</w:t>
      </w:r>
      <w:r w:rsidR="00BF08B0">
        <w:rPr>
          <w:rFonts w:ascii="Garamond" w:eastAsia="Arial Unicode MS" w:hAnsi="Garamond" w:cs="Helvetica"/>
          <w:color w:val="000000" w:themeColor="text1"/>
          <w:sz w:val="22"/>
          <w:szCs w:val="22"/>
        </w:rPr>
        <w:t xml:space="preserve"> th</w:t>
      </w:r>
      <w:r w:rsidR="00F86D07">
        <w:rPr>
          <w:rFonts w:ascii="Garamond" w:eastAsia="Arial Unicode MS" w:hAnsi="Garamond" w:cs="Helvetica"/>
          <w:color w:val="000000" w:themeColor="text1"/>
          <w:sz w:val="22"/>
          <w:szCs w:val="22"/>
        </w:rPr>
        <w:t>at branch of the</w:t>
      </w:r>
      <w:r w:rsidR="00BF08B0">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endeavour.</w:t>
      </w:r>
      <w:r w:rsidR="00F86D07" w:rsidRPr="00F86D07">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And so </w:t>
      </w:r>
      <w:r w:rsidR="00DB7588" w:rsidRPr="00DB7588">
        <w:rPr>
          <w:rFonts w:ascii="Garamond" w:eastAsia="Arial Unicode MS" w:hAnsi="Garamond" w:cs="Helvetica"/>
          <w:color w:val="000000" w:themeColor="text1"/>
          <w:sz w:val="22"/>
          <w:szCs w:val="22"/>
        </w:rPr>
        <w:t xml:space="preserve">Victoria </w:t>
      </w:r>
      <w:r w:rsidR="00170B75">
        <w:rPr>
          <w:rFonts w:ascii="Garamond" w:eastAsia="Arial Unicode MS" w:hAnsi="Garamond" w:cs="Helvetica"/>
          <w:color w:val="000000" w:themeColor="text1"/>
          <w:sz w:val="22"/>
          <w:szCs w:val="22"/>
        </w:rPr>
        <w:t xml:space="preserve">focussed entirely on the Phreaks. </w:t>
      </w:r>
      <w:r w:rsidR="00862365">
        <w:rPr>
          <w:rFonts w:ascii="Garamond" w:eastAsia="Arial Unicode MS" w:hAnsi="Garamond" w:cs="Helvetica"/>
          <w:color w:val="000000" w:themeColor="text1"/>
          <w:sz w:val="22"/>
          <w:szCs w:val="22"/>
        </w:rPr>
        <w:t>John was a dab-hand with a quill and designed a</w:t>
      </w:r>
      <w:r w:rsidR="007539BC">
        <w:rPr>
          <w:rFonts w:ascii="Garamond" w:eastAsia="Arial Unicode MS" w:hAnsi="Garamond" w:cs="Helvetica"/>
          <w:color w:val="000000" w:themeColor="text1"/>
          <w:sz w:val="22"/>
          <w:szCs w:val="22"/>
        </w:rPr>
        <w:t>n advertisement</w:t>
      </w:r>
      <w:r w:rsidR="00862365">
        <w:rPr>
          <w:rFonts w:ascii="Garamond" w:eastAsia="Arial Unicode MS" w:hAnsi="Garamond" w:cs="Helvetica"/>
          <w:color w:val="000000" w:themeColor="text1"/>
          <w:sz w:val="22"/>
          <w:szCs w:val="22"/>
        </w:rPr>
        <w:t xml:space="preserve"> to promote </w:t>
      </w:r>
      <w:r w:rsidR="007539BC">
        <w:rPr>
          <w:rFonts w:ascii="Garamond" w:eastAsia="Arial Unicode MS" w:hAnsi="Garamond" w:cs="Helvetica"/>
          <w:color w:val="000000" w:themeColor="text1"/>
          <w:sz w:val="22"/>
          <w:szCs w:val="22"/>
        </w:rPr>
        <w:t>his wife’s</w:t>
      </w:r>
      <w:r w:rsidR="00862365">
        <w:rPr>
          <w:rFonts w:ascii="Garamond" w:eastAsia="Arial Unicode MS" w:hAnsi="Garamond" w:cs="Helvetica"/>
          <w:color w:val="000000" w:themeColor="text1"/>
          <w:sz w:val="22"/>
          <w:szCs w:val="22"/>
        </w:rPr>
        <w:t xml:space="preserve"> program</w:t>
      </w:r>
      <w:r w:rsidR="007539BC">
        <w:rPr>
          <w:rFonts w:ascii="Garamond" w:eastAsia="Arial Unicode MS" w:hAnsi="Garamond" w:cs="Helvetica"/>
          <w:color w:val="000000" w:themeColor="text1"/>
          <w:sz w:val="22"/>
          <w:szCs w:val="22"/>
        </w:rPr>
        <w:t xml:space="preserve">. </w:t>
      </w:r>
      <w:r w:rsidR="00FC6C96">
        <w:rPr>
          <w:rFonts w:ascii="Garamond" w:eastAsia="Arial Unicode MS" w:hAnsi="Garamond" w:cs="Helvetica"/>
          <w:color w:val="000000" w:themeColor="text1"/>
          <w:sz w:val="22"/>
          <w:szCs w:val="22"/>
        </w:rPr>
        <w:t xml:space="preserve">The curlicued </w:t>
      </w:r>
      <w:r w:rsidR="006570A8">
        <w:rPr>
          <w:rFonts w:ascii="Garamond" w:eastAsia="Arial Unicode MS" w:hAnsi="Garamond" w:cs="Helvetica"/>
          <w:color w:val="000000" w:themeColor="text1"/>
          <w:sz w:val="22"/>
          <w:szCs w:val="22"/>
        </w:rPr>
        <w:t>pamphlet</w:t>
      </w:r>
      <w:r w:rsidR="009778C0" w:rsidRPr="009778C0">
        <w:rPr>
          <w:rFonts w:ascii="Garamond" w:eastAsia="Arial Unicode MS" w:hAnsi="Garamond" w:cs="Helvetica"/>
          <w:color w:val="000000" w:themeColor="text1"/>
          <w:sz w:val="22"/>
          <w:szCs w:val="22"/>
        </w:rPr>
        <w:t xml:space="preserve"> had a</w:t>
      </w:r>
      <w:r w:rsidR="006570A8">
        <w:rPr>
          <w:rFonts w:ascii="Garamond" w:eastAsia="Arial Unicode MS" w:hAnsi="Garamond" w:cs="Helvetica"/>
          <w:color w:val="000000" w:themeColor="text1"/>
          <w:sz w:val="22"/>
          <w:szCs w:val="22"/>
        </w:rPr>
        <w:t xml:space="preserve"> </w:t>
      </w:r>
      <w:r w:rsidR="009778C0" w:rsidRPr="009778C0">
        <w:rPr>
          <w:rFonts w:ascii="Garamond" w:eastAsia="Arial Unicode MS" w:hAnsi="Garamond" w:cs="Helvetica"/>
          <w:color w:val="000000" w:themeColor="text1"/>
          <w:sz w:val="22"/>
          <w:szCs w:val="22"/>
        </w:rPr>
        <w:t xml:space="preserve">distinguished </w:t>
      </w:r>
      <w:r w:rsidR="007A08DE">
        <w:rPr>
          <w:rFonts w:ascii="Garamond" w:eastAsia="Arial Unicode MS" w:hAnsi="Garamond" w:cs="Helvetica"/>
          <w:color w:val="000000" w:themeColor="text1"/>
          <w:sz w:val="22"/>
          <w:szCs w:val="22"/>
        </w:rPr>
        <w:t xml:space="preserve">gothic </w:t>
      </w:r>
      <w:r w:rsidR="009778C0" w:rsidRPr="009778C0">
        <w:rPr>
          <w:rFonts w:ascii="Garamond" w:eastAsia="Arial Unicode MS" w:hAnsi="Garamond" w:cs="Helvetica"/>
          <w:color w:val="000000" w:themeColor="text1"/>
          <w:sz w:val="22"/>
          <w:szCs w:val="22"/>
        </w:rPr>
        <w:t xml:space="preserve">appeal, </w:t>
      </w:r>
      <w:r w:rsidR="00162F29">
        <w:rPr>
          <w:rFonts w:ascii="Garamond" w:eastAsia="Arial Unicode MS" w:hAnsi="Garamond" w:cs="Helvetica"/>
          <w:color w:val="000000" w:themeColor="text1"/>
          <w:sz w:val="22"/>
          <w:szCs w:val="22"/>
        </w:rPr>
        <w:t>distinguished from</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that</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interminably </w:t>
      </w:r>
      <w:r w:rsidR="00F77CDA">
        <w:rPr>
          <w:rFonts w:ascii="Garamond" w:eastAsia="Arial Unicode MS" w:hAnsi="Garamond" w:cs="Helvetica"/>
          <w:color w:val="000000" w:themeColor="text1"/>
          <w:sz w:val="22"/>
          <w:szCs w:val="22"/>
        </w:rPr>
        <w:t>safe</w:t>
      </w:r>
      <w:r w:rsidR="00086FDF">
        <w:rPr>
          <w:rFonts w:ascii="Garamond" w:eastAsia="Arial Unicode MS" w:hAnsi="Garamond" w:cs="Helvetica"/>
          <w:color w:val="000000" w:themeColor="text1"/>
          <w:sz w:val="22"/>
          <w:szCs w:val="22"/>
        </w:rPr>
        <w:t xml:space="preserve"> </w:t>
      </w:r>
      <w:r w:rsidR="00862365">
        <w:rPr>
          <w:rFonts w:ascii="Garamond" w:eastAsia="Arial Unicode MS" w:hAnsi="Garamond" w:cs="Helvetica"/>
          <w:color w:val="000000" w:themeColor="text1"/>
          <w:sz w:val="22"/>
          <w:szCs w:val="22"/>
        </w:rPr>
        <w:t>Helvetica font</w:t>
      </w:r>
      <w:r w:rsidR="00A72AE3">
        <w:rPr>
          <w:rFonts w:ascii="Garamond" w:eastAsia="Arial Unicode MS" w:hAnsi="Garamond" w:cs="Helvetica"/>
          <w:color w:val="000000" w:themeColor="text1"/>
          <w:sz w:val="22"/>
          <w:szCs w:val="22"/>
        </w:rPr>
        <w:t>, a</w:t>
      </w:r>
      <w:r w:rsidR="007539BC">
        <w:rPr>
          <w:rFonts w:ascii="Garamond" w:eastAsia="Arial Unicode MS" w:hAnsi="Garamond" w:cs="Helvetica"/>
          <w:color w:val="000000" w:themeColor="text1"/>
          <w:sz w:val="22"/>
          <w:szCs w:val="22"/>
        </w:rPr>
        <w:t>nd soon</w:t>
      </w:r>
      <w:r w:rsidR="003A3AC5">
        <w:rPr>
          <w:rFonts w:ascii="Garamond" w:eastAsia="Arial Unicode MS" w:hAnsi="Garamond" w:cs="Helvetica"/>
          <w:color w:val="000000" w:themeColor="text1"/>
          <w:sz w:val="22"/>
          <w:szCs w:val="22"/>
        </w:rPr>
        <w:t xml:space="preserve"> a</w:t>
      </w:r>
      <w:r w:rsidR="00F86D07">
        <w:rPr>
          <w:rFonts w:ascii="Garamond" w:eastAsia="Arial Unicode MS" w:hAnsi="Garamond" w:cs="Helvetica"/>
          <w:color w:val="000000" w:themeColor="text1"/>
          <w:sz w:val="22"/>
          <w:szCs w:val="22"/>
        </w:rPr>
        <w:t xml:space="preserve"> </w:t>
      </w:r>
      <w:r w:rsidR="007539BC">
        <w:rPr>
          <w:rFonts w:ascii="Garamond" w:eastAsia="Arial Unicode MS" w:hAnsi="Garamond" w:cs="Helvetica"/>
          <w:color w:val="000000" w:themeColor="text1"/>
          <w:sz w:val="22"/>
          <w:szCs w:val="22"/>
        </w:rPr>
        <w:t xml:space="preserve">few </w:t>
      </w:r>
      <w:r w:rsidR="00F86D07">
        <w:rPr>
          <w:rFonts w:ascii="Garamond" w:eastAsia="Arial Unicode MS" w:hAnsi="Garamond" w:cs="Helvetica"/>
          <w:color w:val="000000" w:themeColor="text1"/>
          <w:sz w:val="22"/>
          <w:szCs w:val="22"/>
        </w:rPr>
        <w:t xml:space="preserve">hundred glossy flyers </w:t>
      </w:r>
      <w:r w:rsidR="007539BC">
        <w:rPr>
          <w:rFonts w:ascii="Garamond" w:eastAsia="Arial Unicode MS" w:hAnsi="Garamond" w:cs="Helvetica"/>
          <w:color w:val="000000" w:themeColor="text1"/>
          <w:sz w:val="22"/>
          <w:szCs w:val="22"/>
        </w:rPr>
        <w:t xml:space="preserve">were </w:t>
      </w:r>
      <w:r w:rsidR="009778C0">
        <w:rPr>
          <w:rFonts w:ascii="Garamond" w:eastAsia="Arial Unicode MS" w:hAnsi="Garamond" w:cs="Helvetica"/>
          <w:color w:val="000000" w:themeColor="text1"/>
          <w:sz w:val="22"/>
          <w:szCs w:val="22"/>
        </w:rPr>
        <w:t>smeared</w:t>
      </w:r>
      <w:r w:rsidR="00F86D07">
        <w:rPr>
          <w:rFonts w:ascii="Garamond" w:eastAsia="Arial Unicode MS" w:hAnsi="Garamond" w:cs="Helvetica"/>
          <w:color w:val="000000" w:themeColor="text1"/>
          <w:sz w:val="22"/>
          <w:szCs w:val="22"/>
        </w:rPr>
        <w:t xml:space="preserve"> across </w:t>
      </w:r>
      <w:r w:rsidR="005B3417">
        <w:rPr>
          <w:rFonts w:ascii="Garamond" w:eastAsia="Arial Unicode MS" w:hAnsi="Garamond" w:cs="Helvetica"/>
          <w:color w:val="000000" w:themeColor="text1"/>
          <w:sz w:val="22"/>
          <w:szCs w:val="22"/>
        </w:rPr>
        <w:t xml:space="preserve">London’s </w:t>
      </w:r>
      <w:r w:rsidR="00F86D07">
        <w:rPr>
          <w:rFonts w:ascii="Garamond" w:eastAsia="Arial Unicode MS" w:hAnsi="Garamond" w:cs="Helvetica"/>
          <w:color w:val="000000" w:themeColor="text1"/>
          <w:sz w:val="22"/>
          <w:szCs w:val="22"/>
        </w:rPr>
        <w:t xml:space="preserve">FinTech WeWork </w:t>
      </w:r>
      <w:r w:rsidR="00170B75">
        <w:rPr>
          <w:rFonts w:ascii="Garamond" w:eastAsia="Arial Unicode MS" w:hAnsi="Garamond" w:cs="Helvetica"/>
          <w:color w:val="000000" w:themeColor="text1"/>
          <w:sz w:val="22"/>
          <w:szCs w:val="22"/>
        </w:rPr>
        <w:t>B</w:t>
      </w:r>
      <w:r w:rsidR="00F86D07">
        <w:rPr>
          <w:rFonts w:ascii="Garamond" w:eastAsia="Arial Unicode MS" w:hAnsi="Garamond" w:cs="Helvetica"/>
          <w:color w:val="000000" w:themeColor="text1"/>
          <w:sz w:val="22"/>
          <w:szCs w:val="22"/>
        </w:rPr>
        <w:t>adlands.</w:t>
      </w:r>
      <w:r w:rsidR="00086FDF">
        <w:rPr>
          <w:rFonts w:ascii="Garamond" w:eastAsia="Arial Unicode MS" w:hAnsi="Garamond" w:cs="Helvetica"/>
          <w:color w:val="000000" w:themeColor="text1"/>
          <w:sz w:val="22"/>
          <w:szCs w:val="22"/>
        </w:rPr>
        <w:t xml:space="preserve"> </w:t>
      </w:r>
    </w:p>
    <w:p w14:paraId="2AD8B031" w14:textId="0A478C83" w:rsidR="00BE56DA" w:rsidRDefault="001F0FB3"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w:t>
      </w:r>
      <w:r w:rsidR="004F6DD3">
        <w:rPr>
          <w:rFonts w:ascii="Garamond" w:eastAsia="Arial Unicode MS" w:hAnsi="Garamond" w:cs="Helvetica"/>
          <w:color w:val="000000" w:themeColor="text1"/>
          <w:sz w:val="22"/>
          <w:szCs w:val="22"/>
        </w:rPr>
        <w:t>is</w:t>
      </w:r>
      <w:r w:rsidR="00FB2EF1">
        <w:rPr>
          <w:rFonts w:ascii="Garamond" w:eastAsia="Arial Unicode MS" w:hAnsi="Garamond" w:cs="Helvetica"/>
          <w:color w:val="000000" w:themeColor="text1"/>
          <w:sz w:val="22"/>
          <w:szCs w:val="22"/>
        </w:rPr>
        <w:t xml:space="preserve"> </w:t>
      </w:r>
      <w:r w:rsidR="00524FE9">
        <w:rPr>
          <w:rFonts w:ascii="Garamond" w:eastAsia="Arial Unicode MS" w:hAnsi="Garamond" w:cs="Helvetica"/>
          <w:color w:val="000000" w:themeColor="text1"/>
          <w:sz w:val="22"/>
          <w:szCs w:val="22"/>
        </w:rPr>
        <w:t>something of a pedant, like myself. He has a</w:t>
      </w:r>
      <w:r w:rsidR="008F0A90">
        <w:rPr>
          <w:rFonts w:ascii="Garamond" w:eastAsia="Arial Unicode MS" w:hAnsi="Garamond" w:cs="Helvetica"/>
          <w:color w:val="000000" w:themeColor="text1"/>
          <w:sz w:val="22"/>
          <w:szCs w:val="22"/>
        </w:rPr>
        <w:t xml:space="preserve"> charming predilection to emit</w:t>
      </w:r>
      <w:r w:rsidR="00524FE9">
        <w:rPr>
          <w:rFonts w:ascii="Garamond" w:eastAsia="Arial Unicode MS" w:hAnsi="Garamond" w:cs="Helvetica"/>
          <w:color w:val="000000" w:themeColor="text1"/>
          <w:sz w:val="22"/>
          <w:szCs w:val="22"/>
        </w:rPr>
        <w:t xml:space="preserve"> </w:t>
      </w:r>
      <w:r w:rsidR="00524FE9" w:rsidRPr="00524FE9">
        <w:rPr>
          <w:rFonts w:ascii="Garamond" w:eastAsia="Arial Unicode MS" w:hAnsi="Garamond" w:cs="Helvetica"/>
          <w:i/>
          <w:iCs/>
          <w:color w:val="000000" w:themeColor="text1"/>
          <w:sz w:val="22"/>
          <w:szCs w:val="22"/>
        </w:rPr>
        <w:t>snowclones</w:t>
      </w:r>
      <w:r w:rsidR="00524FE9">
        <w:rPr>
          <w:rFonts w:ascii="Garamond" w:eastAsia="Arial Unicode MS" w:hAnsi="Garamond" w:cs="Helvetica"/>
          <w:color w:val="000000" w:themeColor="text1"/>
          <w:sz w:val="22"/>
          <w:szCs w:val="22"/>
        </w:rPr>
        <w:t>, which is a nice word for fluffed cliches</w:t>
      </w:r>
      <w:r w:rsidR="008F0A90">
        <w:rPr>
          <w:rFonts w:ascii="Garamond" w:eastAsia="Arial Unicode MS" w:hAnsi="Garamond" w:cs="Helvetica"/>
          <w:color w:val="000000" w:themeColor="text1"/>
          <w:sz w:val="22"/>
          <w:szCs w:val="22"/>
        </w:rPr>
        <w:t xml:space="preserve"> (o</w:t>
      </w:r>
      <w:r w:rsidR="00524FE9">
        <w:rPr>
          <w:rFonts w:ascii="Garamond" w:eastAsia="Arial Unicode MS" w:hAnsi="Garamond" w:cs="Helvetica"/>
          <w:color w:val="000000" w:themeColor="text1"/>
          <w:sz w:val="22"/>
          <w:szCs w:val="22"/>
        </w:rPr>
        <w:t>ne example</w:t>
      </w:r>
      <w:r w:rsidR="008F0A90">
        <w:rPr>
          <w:rFonts w:ascii="Garamond" w:eastAsia="Arial Unicode MS" w:hAnsi="Garamond" w:cs="Helvetica"/>
          <w:color w:val="000000" w:themeColor="text1"/>
          <w:sz w:val="22"/>
          <w:szCs w:val="22"/>
        </w:rPr>
        <w:t xml:space="preserve"> that springs to mind</w:t>
      </w:r>
      <w:r w:rsidR="00524FE9">
        <w:rPr>
          <w:rFonts w:ascii="Garamond" w:eastAsia="Arial Unicode MS" w:hAnsi="Garamond" w:cs="Helvetica"/>
          <w:color w:val="000000" w:themeColor="text1"/>
          <w:sz w:val="22"/>
          <w:szCs w:val="22"/>
        </w:rPr>
        <w:t xml:space="preserve"> is “. . . and so </w:t>
      </w:r>
      <w:r w:rsidR="00524FE9" w:rsidRPr="008F0A90">
        <w:rPr>
          <w:rFonts w:ascii="Garamond" w:eastAsia="Arial Unicode MS" w:hAnsi="Garamond" w:cs="Helvetica"/>
          <w:i/>
          <w:iCs/>
          <w:color w:val="000000" w:themeColor="text1"/>
          <w:sz w:val="22"/>
          <w:szCs w:val="22"/>
        </w:rPr>
        <w:t>fifth</w:t>
      </w:r>
      <w:r w:rsidR="00524FE9">
        <w:rPr>
          <w:rFonts w:ascii="Garamond" w:eastAsia="Arial Unicode MS" w:hAnsi="Garamond" w:cs="Helvetica"/>
          <w:color w:val="000000" w:themeColor="text1"/>
          <w:sz w:val="22"/>
          <w:szCs w:val="22"/>
        </w:rPr>
        <w:t>”</w:t>
      </w:r>
      <w:r w:rsidR="008F0A90">
        <w:rPr>
          <w:rFonts w:ascii="Garamond" w:eastAsia="Arial Unicode MS" w:hAnsi="Garamond" w:cs="Helvetica"/>
          <w:color w:val="000000" w:themeColor="text1"/>
          <w:sz w:val="22"/>
          <w:szCs w:val="22"/>
        </w:rPr>
        <w:t>)</w:t>
      </w:r>
      <w:r w:rsidR="00524FE9">
        <w:rPr>
          <w:rFonts w:ascii="Garamond" w:eastAsia="Arial Unicode MS" w:hAnsi="Garamond" w:cs="Helvetica"/>
          <w:color w:val="000000" w:themeColor="text1"/>
          <w:sz w:val="22"/>
          <w:szCs w:val="22"/>
        </w:rPr>
        <w:t xml:space="preserve">. </w:t>
      </w:r>
      <w:r w:rsidR="00F310E6">
        <w:rPr>
          <w:rFonts w:ascii="Garamond" w:eastAsia="Arial Unicode MS" w:hAnsi="Garamond" w:cs="Helvetica"/>
          <w:color w:val="000000" w:themeColor="text1"/>
          <w:sz w:val="22"/>
          <w:szCs w:val="22"/>
        </w:rPr>
        <w:t>Perhaps his keen attention to detail enabled his</w:t>
      </w:r>
      <w:r w:rsidR="00FB2EF1">
        <w:rPr>
          <w:rFonts w:ascii="Garamond" w:eastAsia="Arial Unicode MS" w:hAnsi="Garamond" w:cs="Helvetica"/>
          <w:color w:val="000000" w:themeColor="text1"/>
          <w:sz w:val="22"/>
          <w:szCs w:val="22"/>
        </w:rPr>
        <w:t xml:space="preserve"> wizard</w:t>
      </w:r>
      <w:r w:rsidR="00F310E6">
        <w:rPr>
          <w:rFonts w:ascii="Garamond" w:eastAsia="Arial Unicode MS" w:hAnsi="Garamond" w:cs="Helvetica"/>
          <w:color w:val="000000" w:themeColor="text1"/>
          <w:sz w:val="22"/>
          <w:szCs w:val="22"/>
        </w:rPr>
        <w:t>ry</w:t>
      </w:r>
      <w:r w:rsidR="00FB2EF1">
        <w:rPr>
          <w:rFonts w:ascii="Garamond" w:eastAsia="Arial Unicode MS" w:hAnsi="Garamond" w:cs="Helvetica"/>
          <w:color w:val="000000" w:themeColor="text1"/>
          <w:sz w:val="22"/>
          <w:szCs w:val="22"/>
        </w:rPr>
        <w:t xml:space="preserve"> with analog</w:t>
      </w:r>
      <w:r w:rsidR="00B905CF">
        <w:rPr>
          <w:rFonts w:ascii="Garamond" w:eastAsia="Arial Unicode MS" w:hAnsi="Garamond" w:cs="Helvetica"/>
          <w:color w:val="000000" w:themeColor="text1"/>
          <w:sz w:val="22"/>
          <w:szCs w:val="22"/>
        </w:rPr>
        <w:t>ue</w:t>
      </w:r>
      <w:r>
        <w:rPr>
          <w:rFonts w:ascii="Garamond" w:eastAsia="Arial Unicode MS" w:hAnsi="Garamond" w:cs="Helvetica"/>
          <w:color w:val="000000" w:themeColor="text1"/>
          <w:sz w:val="22"/>
          <w:szCs w:val="22"/>
        </w:rPr>
        <w:t xml:space="preserve"> electronics </w:t>
      </w:r>
      <w:r w:rsidR="00F310E6">
        <w:rPr>
          <w:rFonts w:ascii="Garamond" w:eastAsia="Arial Unicode MS" w:hAnsi="Garamond" w:cs="Helvetica"/>
          <w:color w:val="000000" w:themeColor="text1"/>
          <w:sz w:val="22"/>
          <w:szCs w:val="22"/>
        </w:rPr>
        <w:t>allowing him</w:t>
      </w:r>
      <w:r w:rsidR="004F6DD3">
        <w:rPr>
          <w:rFonts w:ascii="Garamond" w:eastAsia="Arial Unicode MS" w:hAnsi="Garamond" w:cs="Helvetica"/>
          <w:color w:val="000000" w:themeColor="text1"/>
          <w:sz w:val="22"/>
          <w:szCs w:val="22"/>
        </w:rPr>
        <w:t xml:space="preserve"> to </w:t>
      </w:r>
      <w:r w:rsidR="00162F29">
        <w:rPr>
          <w:rFonts w:ascii="Garamond" w:eastAsia="Arial Unicode MS" w:hAnsi="Garamond" w:cs="Helvetica"/>
          <w:color w:val="000000" w:themeColor="text1"/>
          <w:sz w:val="22"/>
          <w:szCs w:val="22"/>
        </w:rPr>
        <w:t>connect</w:t>
      </w:r>
      <w:r w:rsidR="000866A3">
        <w:rPr>
          <w:rFonts w:ascii="Garamond" w:eastAsia="Arial Unicode MS" w:hAnsi="Garamond" w:cs="Helvetica"/>
          <w:color w:val="000000" w:themeColor="text1"/>
          <w:sz w:val="22"/>
          <w:szCs w:val="22"/>
        </w:rPr>
        <w:t xml:space="preserve"> </w:t>
      </w:r>
      <w:r w:rsidR="000A6219">
        <w:rPr>
          <w:rFonts w:ascii="Garamond" w:eastAsia="Arial Unicode MS" w:hAnsi="Garamond" w:cs="Helvetica"/>
          <w:color w:val="000000" w:themeColor="text1"/>
          <w:sz w:val="22"/>
          <w:szCs w:val="22"/>
        </w:rPr>
        <w:t xml:space="preserve">the </w:t>
      </w:r>
      <w:r w:rsidR="00162F29">
        <w:rPr>
          <w:rFonts w:ascii="Garamond" w:eastAsia="Arial Unicode MS" w:hAnsi="Garamond" w:cs="Helvetica"/>
          <w:color w:val="000000" w:themeColor="text1"/>
          <w:sz w:val="22"/>
          <w:szCs w:val="22"/>
        </w:rPr>
        <w:t xml:space="preserve">haptic </w:t>
      </w:r>
      <w:r w:rsidR="000A6219">
        <w:rPr>
          <w:rFonts w:ascii="Garamond" w:eastAsia="Arial Unicode MS" w:hAnsi="Garamond" w:cs="Helvetica"/>
          <w:color w:val="000000" w:themeColor="text1"/>
          <w:sz w:val="22"/>
          <w:szCs w:val="22"/>
        </w:rPr>
        <w:t xml:space="preserve">actuators </w:t>
      </w:r>
      <w:r w:rsidR="00162F29">
        <w:rPr>
          <w:rFonts w:ascii="Garamond" w:eastAsia="Arial Unicode MS" w:hAnsi="Garamond" w:cs="Helvetica"/>
          <w:color w:val="000000" w:themeColor="text1"/>
          <w:sz w:val="22"/>
          <w:szCs w:val="22"/>
        </w:rPr>
        <w:t>in the mobile</w:t>
      </w:r>
      <w:r w:rsidR="00145F2C">
        <w:rPr>
          <w:rFonts w:ascii="Garamond" w:eastAsia="Arial Unicode MS" w:hAnsi="Garamond" w:cs="Helvetica"/>
          <w:color w:val="000000" w:themeColor="text1"/>
          <w:sz w:val="22"/>
          <w:szCs w:val="22"/>
        </w:rPr>
        <w:t xml:space="preserve"> phones </w:t>
      </w:r>
      <w:r w:rsidR="003D5852">
        <w:rPr>
          <w:rFonts w:ascii="Garamond" w:eastAsia="Arial Unicode MS" w:hAnsi="Garamond" w:cs="Helvetica"/>
          <w:color w:val="000000" w:themeColor="text1"/>
          <w:sz w:val="22"/>
          <w:szCs w:val="22"/>
        </w:rPr>
        <w:t>with</w:t>
      </w:r>
      <w:r w:rsidR="00490502">
        <w:rPr>
          <w:rFonts w:ascii="Garamond" w:eastAsia="Arial Unicode MS" w:hAnsi="Garamond" w:cs="Helvetica"/>
          <w:color w:val="000000" w:themeColor="text1"/>
          <w:sz w:val="22"/>
          <w:szCs w:val="22"/>
        </w:rPr>
        <w:t xml:space="preserve"> </w:t>
      </w:r>
      <w:r w:rsidR="003E2953">
        <w:rPr>
          <w:rFonts w:ascii="Garamond" w:eastAsia="Arial Unicode MS" w:hAnsi="Garamond" w:cs="Helvetica"/>
          <w:color w:val="000000" w:themeColor="text1"/>
          <w:sz w:val="22"/>
          <w:szCs w:val="22"/>
        </w:rPr>
        <w:t xml:space="preserve">a bevy of </w:t>
      </w:r>
      <w:r w:rsidR="00162F29">
        <w:rPr>
          <w:rFonts w:ascii="Garamond" w:eastAsia="Arial Unicode MS" w:hAnsi="Garamond" w:cs="Helvetica"/>
          <w:color w:val="000000" w:themeColor="text1"/>
          <w:sz w:val="22"/>
          <w:szCs w:val="22"/>
        </w:rPr>
        <w:t>archaic</w:t>
      </w:r>
      <w:r w:rsidR="003E2953">
        <w:rPr>
          <w:rFonts w:ascii="Garamond" w:eastAsia="Arial Unicode MS" w:hAnsi="Garamond" w:cs="Helvetica"/>
          <w:color w:val="000000" w:themeColor="text1"/>
          <w:sz w:val="22"/>
          <w:szCs w:val="22"/>
        </w:rPr>
        <w:t xml:space="preserve"> Bakelite</w:t>
      </w:r>
      <w:r w:rsidR="00490502">
        <w:rPr>
          <w:rFonts w:ascii="Garamond" w:eastAsia="Arial Unicode MS" w:hAnsi="Garamond" w:cs="Helvetica"/>
          <w:color w:val="000000" w:themeColor="text1"/>
          <w:sz w:val="22"/>
          <w:szCs w:val="22"/>
        </w:rPr>
        <w:t xml:space="preserve"> </w:t>
      </w:r>
      <w:r w:rsidR="004F6DD3">
        <w:rPr>
          <w:rFonts w:ascii="Garamond" w:eastAsia="Arial Unicode MS" w:hAnsi="Garamond" w:cs="Helvetica"/>
          <w:color w:val="000000" w:themeColor="text1"/>
          <w:sz w:val="22"/>
          <w:szCs w:val="22"/>
        </w:rPr>
        <w:t>knobs</w:t>
      </w:r>
      <w:r w:rsidR="003E2953">
        <w:rPr>
          <w:rFonts w:ascii="Garamond" w:eastAsia="Arial Unicode MS" w:hAnsi="Garamond" w:cs="Helvetica"/>
          <w:color w:val="000000" w:themeColor="text1"/>
          <w:sz w:val="22"/>
          <w:szCs w:val="22"/>
        </w:rPr>
        <w:t xml:space="preserve"> and sliders </w:t>
      </w:r>
      <w:r w:rsidR="00162F29">
        <w:rPr>
          <w:rFonts w:ascii="Garamond" w:eastAsia="Arial Unicode MS" w:hAnsi="Garamond" w:cs="Helvetica"/>
          <w:color w:val="000000" w:themeColor="text1"/>
          <w:sz w:val="22"/>
          <w:szCs w:val="22"/>
        </w:rPr>
        <w:t>to control the intensity of the vibration</w:t>
      </w:r>
      <w:r w:rsidR="003E2953">
        <w:rPr>
          <w:rFonts w:ascii="Garamond" w:eastAsia="Arial Unicode MS" w:hAnsi="Garamond" w:cs="Helvetica"/>
          <w:color w:val="000000" w:themeColor="text1"/>
          <w:sz w:val="22"/>
          <w:szCs w:val="22"/>
        </w:rPr>
        <w:t>.</w:t>
      </w:r>
      <w:r w:rsidR="00F3291F">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0866A3" w:rsidRPr="000866A3">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collaborated with</w:t>
      </w:r>
      <w:r w:rsidR="005465E5" w:rsidRPr="005465E5">
        <w:t xml:space="preserve"> </w:t>
      </w:r>
      <w:r w:rsidR="005465E5" w:rsidRPr="005465E5">
        <w:rPr>
          <w:rFonts w:ascii="Garamond" w:eastAsia="Arial Unicode MS" w:hAnsi="Garamond" w:cs="Helvetica"/>
          <w:color w:val="000000" w:themeColor="text1"/>
          <w:sz w:val="22"/>
          <w:szCs w:val="22"/>
        </w:rPr>
        <w:t>Radwan</w:t>
      </w:r>
      <w:r w:rsidR="005465E5">
        <w:rPr>
          <w:rFonts w:ascii="Garamond" w:eastAsia="Arial Unicode MS" w:hAnsi="Garamond" w:cs="Helvetica"/>
          <w:color w:val="000000" w:themeColor="text1"/>
          <w:sz w:val="22"/>
          <w:szCs w:val="22"/>
        </w:rPr>
        <w:t>’s wife</w:t>
      </w:r>
      <w:r w:rsidR="00742041">
        <w:rPr>
          <w:rFonts w:ascii="Garamond" w:eastAsia="Arial Unicode MS" w:hAnsi="Garamond" w:cs="Helvetica"/>
          <w:color w:val="000000" w:themeColor="text1"/>
          <w:sz w:val="22"/>
          <w:szCs w:val="22"/>
        </w:rPr>
        <w:t xml:space="preserve"> Julie</w:t>
      </w:r>
      <w:r w:rsidR="005465E5">
        <w:rPr>
          <w:rFonts w:ascii="Garamond" w:eastAsia="Arial Unicode MS" w:hAnsi="Garamond" w:cs="Helvetica"/>
          <w:color w:val="000000" w:themeColor="text1"/>
          <w:sz w:val="22"/>
          <w:szCs w:val="22"/>
        </w:rPr>
        <w:t xml:space="preserve"> </w:t>
      </w:r>
      <w:r w:rsidR="007702D2">
        <w:rPr>
          <w:rFonts w:ascii="Garamond" w:eastAsia="Arial Unicode MS" w:hAnsi="Garamond" w:cs="Helvetica"/>
          <w:color w:val="000000" w:themeColor="text1"/>
          <w:sz w:val="22"/>
          <w:szCs w:val="22"/>
        </w:rPr>
        <w:t xml:space="preserve">to </w:t>
      </w:r>
      <w:r w:rsidR="00DA1308">
        <w:rPr>
          <w:rFonts w:ascii="Garamond" w:eastAsia="Arial Unicode MS" w:hAnsi="Garamond" w:cs="Helvetica"/>
          <w:color w:val="000000" w:themeColor="text1"/>
          <w:sz w:val="22"/>
          <w:szCs w:val="22"/>
        </w:rPr>
        <w:t>conjure</w:t>
      </w:r>
      <w:r w:rsidR="000A6219">
        <w:rPr>
          <w:rFonts w:ascii="Garamond" w:eastAsia="Arial Unicode MS" w:hAnsi="Garamond" w:cs="Helvetica"/>
          <w:color w:val="000000" w:themeColor="text1"/>
          <w:sz w:val="22"/>
          <w:szCs w:val="22"/>
        </w:rPr>
        <w:t xml:space="preserve"> a spiel </w:t>
      </w:r>
      <w:r w:rsidR="00BE56DA">
        <w:rPr>
          <w:rFonts w:ascii="Garamond" w:eastAsia="Arial Unicode MS" w:hAnsi="Garamond" w:cs="Helvetica"/>
          <w:color w:val="000000" w:themeColor="text1"/>
          <w:sz w:val="22"/>
          <w:szCs w:val="22"/>
        </w:rPr>
        <w:t>pairing</w:t>
      </w:r>
      <w:r w:rsidR="000A6219">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a</w:t>
      </w:r>
      <w:r w:rsidR="000A6219">
        <w:rPr>
          <w:rFonts w:ascii="Garamond" w:eastAsia="Arial Unicode MS" w:hAnsi="Garamond" w:cs="Helvetica"/>
          <w:color w:val="000000" w:themeColor="text1"/>
          <w:sz w:val="22"/>
          <w:szCs w:val="22"/>
        </w:rPr>
        <w:t xml:space="preserve"> particular phone model</w:t>
      </w:r>
      <w:r w:rsidR="008637F8">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with</w:t>
      </w:r>
      <w:r w:rsidR="007702D2">
        <w:rPr>
          <w:rFonts w:ascii="Garamond" w:eastAsia="Arial Unicode MS" w:hAnsi="Garamond" w:cs="Helvetica"/>
          <w:color w:val="000000" w:themeColor="text1"/>
          <w:sz w:val="22"/>
          <w:szCs w:val="22"/>
        </w:rPr>
        <w:t xml:space="preserve"> a </w:t>
      </w:r>
      <w:r w:rsidR="00BE56DA" w:rsidRPr="00BE56DA">
        <w:rPr>
          <w:rFonts w:ascii="Garamond" w:eastAsia="Arial Unicode MS" w:hAnsi="Garamond" w:cs="Helvetica"/>
          <w:color w:val="000000" w:themeColor="text1"/>
          <w:sz w:val="22"/>
          <w:szCs w:val="22"/>
        </w:rPr>
        <w:t xml:space="preserve">particular </w:t>
      </w:r>
      <w:r w:rsidR="007702D2">
        <w:rPr>
          <w:rFonts w:ascii="Garamond" w:eastAsia="Arial Unicode MS" w:hAnsi="Garamond" w:cs="Helvetica"/>
          <w:color w:val="000000" w:themeColor="text1"/>
          <w:sz w:val="22"/>
          <w:szCs w:val="22"/>
        </w:rPr>
        <w:t>client</w:t>
      </w:r>
      <w:r w:rsidR="000A6219">
        <w:rPr>
          <w:rFonts w:ascii="Garamond" w:eastAsia="Arial Unicode MS" w:hAnsi="Garamond" w:cs="Helvetica"/>
          <w:color w:val="000000" w:themeColor="text1"/>
          <w:sz w:val="22"/>
          <w:szCs w:val="22"/>
        </w:rPr>
        <w:t xml:space="preserve">, based on </w:t>
      </w:r>
      <w:r w:rsidR="00490502">
        <w:rPr>
          <w:rFonts w:ascii="Garamond" w:eastAsia="Arial Unicode MS" w:hAnsi="Garamond" w:cs="Helvetica"/>
          <w:color w:val="000000" w:themeColor="text1"/>
          <w:sz w:val="22"/>
          <w:szCs w:val="22"/>
        </w:rPr>
        <w:t xml:space="preserve">a short interview to determine </w:t>
      </w:r>
      <w:r w:rsidR="008637F8">
        <w:rPr>
          <w:rFonts w:ascii="Garamond" w:eastAsia="Arial Unicode MS" w:hAnsi="Garamond" w:cs="Helvetica"/>
          <w:color w:val="000000" w:themeColor="text1"/>
          <w:sz w:val="22"/>
          <w:szCs w:val="22"/>
        </w:rPr>
        <w:t xml:space="preserve">significant </w:t>
      </w:r>
      <w:r w:rsidR="007702D2">
        <w:rPr>
          <w:rFonts w:ascii="Garamond" w:eastAsia="Arial Unicode MS" w:hAnsi="Garamond" w:cs="Helvetica"/>
          <w:color w:val="000000" w:themeColor="text1"/>
          <w:sz w:val="22"/>
          <w:szCs w:val="22"/>
        </w:rPr>
        <w:t>life events</w:t>
      </w:r>
      <w:r w:rsidR="0093286B">
        <w:rPr>
          <w:rFonts w:ascii="Garamond" w:eastAsia="Arial Unicode MS" w:hAnsi="Garamond" w:cs="Helvetica"/>
          <w:color w:val="000000" w:themeColor="text1"/>
          <w:sz w:val="22"/>
          <w:szCs w:val="22"/>
        </w:rPr>
        <w:t xml:space="preserve">. </w:t>
      </w:r>
      <w:r w:rsidR="009E553B">
        <w:rPr>
          <w:rFonts w:ascii="Garamond" w:eastAsia="Arial Unicode MS" w:hAnsi="Garamond" w:cs="Helvetica"/>
          <w:color w:val="000000" w:themeColor="text1"/>
          <w:sz w:val="22"/>
          <w:szCs w:val="22"/>
        </w:rPr>
        <w:t>This</w:t>
      </w:r>
      <w:r w:rsidR="00A72AE3">
        <w:rPr>
          <w:rFonts w:ascii="Garamond" w:eastAsia="Arial Unicode MS" w:hAnsi="Garamond" w:cs="Helvetica"/>
          <w:color w:val="000000" w:themeColor="text1"/>
          <w:sz w:val="22"/>
          <w:szCs w:val="22"/>
        </w:rPr>
        <w:t xml:space="preserve"> essentially</w:t>
      </w:r>
      <w:r w:rsidR="0093286B">
        <w:rPr>
          <w:rFonts w:ascii="Garamond" w:eastAsia="Arial Unicode MS" w:hAnsi="Garamond" w:cs="Helvetica"/>
          <w:color w:val="000000" w:themeColor="text1"/>
          <w:sz w:val="22"/>
          <w:szCs w:val="22"/>
        </w:rPr>
        <w:t xml:space="preserve"> meant determining</w:t>
      </w:r>
      <w:r w:rsidR="006443ED">
        <w:rPr>
          <w:rFonts w:ascii="Garamond" w:eastAsia="Arial Unicode MS" w:hAnsi="Garamond" w:cs="Helvetica"/>
          <w:color w:val="000000" w:themeColor="text1"/>
          <w:sz w:val="22"/>
          <w:szCs w:val="22"/>
        </w:rPr>
        <w:t xml:space="preserve"> with</w:t>
      </w:r>
      <w:r w:rsidR="00490502">
        <w:rPr>
          <w:rFonts w:ascii="Garamond" w:eastAsia="Arial Unicode MS" w:hAnsi="Garamond" w:cs="Helvetica"/>
          <w:color w:val="000000" w:themeColor="text1"/>
          <w:sz w:val="22"/>
          <w:szCs w:val="22"/>
        </w:rPr>
        <w:t xml:space="preserve"> which particular strand of </w:t>
      </w:r>
      <w:r w:rsidR="00DA1308">
        <w:rPr>
          <w:rFonts w:ascii="Garamond" w:eastAsia="Arial Unicode MS" w:hAnsi="Garamond" w:cs="Helvetica"/>
          <w:color w:val="000000" w:themeColor="text1"/>
          <w:sz w:val="22"/>
          <w:szCs w:val="22"/>
        </w:rPr>
        <w:t>arrogant</w:t>
      </w:r>
      <w:r w:rsidR="00490502">
        <w:rPr>
          <w:rFonts w:ascii="Garamond" w:eastAsia="Arial Unicode MS" w:hAnsi="Garamond" w:cs="Helvetica"/>
          <w:color w:val="000000" w:themeColor="text1"/>
          <w:sz w:val="22"/>
          <w:szCs w:val="22"/>
        </w:rPr>
        <w:t xml:space="preserve"> privilege the client was cursed</w:t>
      </w:r>
      <w:r w:rsidR="0019570F">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many</w:t>
      </w:r>
      <w:r w:rsidR="006443ED">
        <w:rPr>
          <w:rFonts w:ascii="Garamond" w:eastAsia="Arial Unicode MS" w:hAnsi="Garamond" w:cs="Helvetica"/>
          <w:color w:val="000000" w:themeColor="text1"/>
          <w:sz w:val="22"/>
          <w:szCs w:val="22"/>
        </w:rPr>
        <w:t xml:space="preserve"> of the crypto bros seemed to have had a special year </w:t>
      </w:r>
      <w:r w:rsidR="00DA1308">
        <w:rPr>
          <w:rFonts w:ascii="Garamond" w:eastAsia="Arial Unicode MS" w:hAnsi="Garamond" w:cs="Helvetica"/>
          <w:color w:val="000000" w:themeColor="text1"/>
          <w:sz w:val="22"/>
          <w:szCs w:val="22"/>
        </w:rPr>
        <w:t>in</w:t>
      </w:r>
      <w:r w:rsidR="006443ED">
        <w:rPr>
          <w:rFonts w:ascii="Garamond" w:eastAsia="Arial Unicode MS" w:hAnsi="Garamond" w:cs="Helvetica"/>
          <w:color w:val="000000" w:themeColor="text1"/>
          <w:sz w:val="22"/>
          <w:szCs w:val="22"/>
        </w:rPr>
        <w:t xml:space="preserve"> 2003, which Victoria associated with</w:t>
      </w:r>
      <w:r w:rsidR="008637F8">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the founding of Tesla</w:t>
      </w:r>
      <w:r w:rsidR="00162F29">
        <w:rPr>
          <w:rFonts w:ascii="Garamond" w:eastAsia="Arial Unicode MS" w:hAnsi="Garamond" w:cs="Helvetica"/>
          <w:color w:val="000000" w:themeColor="text1"/>
          <w:sz w:val="22"/>
          <w:szCs w:val="22"/>
        </w:rPr>
        <w:t xml:space="preserve"> and </w:t>
      </w:r>
      <w:r w:rsidR="0019570F">
        <w:rPr>
          <w:rFonts w:ascii="Garamond" w:eastAsia="Arial Unicode MS" w:hAnsi="Garamond" w:cs="Helvetica"/>
          <w:color w:val="000000" w:themeColor="text1"/>
          <w:sz w:val="22"/>
          <w:szCs w:val="22"/>
        </w:rPr>
        <w:t>pair</w:t>
      </w:r>
      <w:r w:rsidR="00DA1308">
        <w:rPr>
          <w:rFonts w:ascii="Garamond" w:eastAsia="Arial Unicode MS" w:hAnsi="Garamond" w:cs="Helvetica"/>
          <w:color w:val="000000" w:themeColor="text1"/>
          <w:sz w:val="22"/>
          <w:szCs w:val="22"/>
        </w:rPr>
        <w:t>ing</w:t>
      </w:r>
      <w:r w:rsidR="006443ED">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with the Nokia 7600</w:t>
      </w:r>
      <w:r w:rsidR="006443ED">
        <w:rPr>
          <w:rFonts w:ascii="Garamond" w:eastAsia="Arial Unicode MS" w:hAnsi="Garamond" w:cs="Helvetica"/>
          <w:color w:val="000000" w:themeColor="text1"/>
          <w:sz w:val="22"/>
          <w:szCs w:val="22"/>
        </w:rPr>
        <w:t>, a tiny gadget</w:t>
      </w:r>
      <w:r w:rsidR="005A2A57">
        <w:rPr>
          <w:rFonts w:ascii="Garamond" w:eastAsia="Arial Unicode MS" w:hAnsi="Garamond" w:cs="Helvetica"/>
          <w:color w:val="000000" w:themeColor="text1"/>
          <w:sz w:val="22"/>
          <w:szCs w:val="22"/>
        </w:rPr>
        <w:t xml:space="preserve"> the shape of a </w:t>
      </w:r>
      <w:r w:rsidR="004A5093">
        <w:rPr>
          <w:rFonts w:ascii="Garamond" w:eastAsia="Arial Unicode MS" w:hAnsi="Garamond" w:cs="Helvetica"/>
          <w:color w:val="000000" w:themeColor="text1"/>
          <w:sz w:val="22"/>
          <w:szCs w:val="22"/>
        </w:rPr>
        <w:t>chunky</w:t>
      </w:r>
      <w:r w:rsidR="000E2B52">
        <w:rPr>
          <w:rFonts w:ascii="Garamond" w:eastAsia="Arial Unicode MS" w:hAnsi="Garamond" w:cs="Helvetica"/>
          <w:color w:val="000000" w:themeColor="text1"/>
          <w:sz w:val="22"/>
          <w:szCs w:val="22"/>
        </w:rPr>
        <w:t xml:space="preserve"> sigmoid</w:t>
      </w:r>
      <w:r w:rsidR="0019570F">
        <w:rPr>
          <w:rFonts w:ascii="Garamond" w:eastAsia="Arial Unicode MS" w:hAnsi="Garamond" w:cs="Helvetica"/>
          <w:color w:val="000000" w:themeColor="text1"/>
          <w:sz w:val="22"/>
          <w:szCs w:val="22"/>
        </w:rPr>
        <w:t xml:space="preserve">). </w:t>
      </w:r>
    </w:p>
    <w:p w14:paraId="43FF2F03" w14:textId="0F681F2F" w:rsidR="005F1116" w:rsidRDefault="00215A7C"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and Tor are </w:t>
      </w:r>
      <w:r w:rsidR="00970DF8">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 xml:space="preserve">olkist </w:t>
      </w:r>
      <w:r w:rsidR="00D629D9">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ormies</w:t>
      </w:r>
      <w:r w:rsidR="00F42AA6">
        <w:rPr>
          <w:rFonts w:ascii="Garamond" w:eastAsia="Arial Unicode MS" w:hAnsi="Garamond" w:cs="Helvetica"/>
          <w:color w:val="000000" w:themeColor="text1"/>
          <w:sz w:val="22"/>
          <w:szCs w:val="22"/>
        </w:rPr>
        <w:t>,</w:t>
      </w:r>
      <w:r w:rsidR="00970DF8">
        <w:rPr>
          <w:rFonts w:ascii="Garamond" w:eastAsia="Arial Unicode MS" w:hAnsi="Garamond" w:cs="Helvetica"/>
          <w:color w:val="000000" w:themeColor="text1"/>
          <w:sz w:val="22"/>
          <w:szCs w:val="22"/>
        </w:rPr>
        <w:t xml:space="preserve"> </w:t>
      </w:r>
      <w:r w:rsidR="002616A9">
        <w:rPr>
          <w:rFonts w:ascii="Garamond" w:eastAsia="Arial Unicode MS" w:hAnsi="Garamond" w:cs="Helvetica"/>
          <w:color w:val="000000" w:themeColor="text1"/>
          <w:sz w:val="22"/>
          <w:szCs w:val="22"/>
        </w:rPr>
        <w:t xml:space="preserve">atavistic </w:t>
      </w:r>
      <w:r w:rsidR="00241005">
        <w:rPr>
          <w:rFonts w:ascii="Garamond" w:eastAsia="Arial Unicode MS" w:hAnsi="Garamond" w:cs="Helvetica"/>
          <w:color w:val="000000" w:themeColor="text1"/>
          <w:sz w:val="22"/>
          <w:szCs w:val="22"/>
        </w:rPr>
        <w:t xml:space="preserve">reactionary </w:t>
      </w:r>
      <w:r w:rsidR="002616A9">
        <w:rPr>
          <w:rFonts w:ascii="Garamond" w:eastAsia="Arial Unicode MS" w:hAnsi="Garamond" w:cs="Helvetica"/>
          <w:color w:val="000000" w:themeColor="text1"/>
          <w:sz w:val="22"/>
          <w:szCs w:val="22"/>
        </w:rPr>
        <w:t>neo-primitives</w:t>
      </w:r>
      <w:r w:rsidR="00970DF8">
        <w:rPr>
          <w:rFonts w:ascii="Garamond" w:eastAsia="Arial Unicode MS" w:hAnsi="Garamond" w:cs="Helvetica"/>
          <w:color w:val="000000" w:themeColor="text1"/>
          <w:sz w:val="22"/>
          <w:szCs w:val="22"/>
        </w:rPr>
        <w:t xml:space="preserve"> living</w:t>
      </w:r>
      <w:r w:rsidR="002616A9">
        <w:rPr>
          <w:rFonts w:ascii="Garamond" w:eastAsia="Arial Unicode MS" w:hAnsi="Garamond" w:cs="Helvetica"/>
          <w:color w:val="000000" w:themeColor="text1"/>
          <w:sz w:val="22"/>
          <w:szCs w:val="22"/>
        </w:rPr>
        <w:t xml:space="preserve"> </w:t>
      </w:r>
      <w:r w:rsidR="00ED629E">
        <w:rPr>
          <w:rFonts w:ascii="Garamond" w:eastAsia="Arial Unicode MS" w:hAnsi="Garamond" w:cs="Helvetica"/>
          <w:color w:val="000000" w:themeColor="text1"/>
          <w:sz w:val="22"/>
          <w:szCs w:val="22"/>
        </w:rPr>
        <w:t xml:space="preserve">at the fringe of </w:t>
      </w:r>
      <w:r w:rsidR="004A5093">
        <w:rPr>
          <w:rFonts w:ascii="Garamond" w:eastAsia="Arial Unicode MS" w:hAnsi="Garamond" w:cs="Helvetica"/>
          <w:color w:val="000000" w:themeColor="text1"/>
          <w:sz w:val="22"/>
          <w:szCs w:val="22"/>
        </w:rPr>
        <w:t xml:space="preserve">the </w:t>
      </w:r>
      <w:r w:rsidR="00ED629E">
        <w:rPr>
          <w:rFonts w:ascii="Garamond" w:eastAsia="Arial Unicode MS" w:hAnsi="Garamond" w:cs="Helvetica"/>
          <w:color w:val="000000" w:themeColor="text1"/>
          <w:sz w:val="22"/>
          <w:szCs w:val="22"/>
        </w:rPr>
        <w:t xml:space="preserve">urban </w:t>
      </w:r>
      <w:r w:rsidR="00074294">
        <w:rPr>
          <w:rFonts w:ascii="Garamond" w:eastAsia="Arial Unicode MS" w:hAnsi="Garamond" w:cs="Helvetica"/>
          <w:color w:val="000000" w:themeColor="text1"/>
          <w:sz w:val="22"/>
          <w:szCs w:val="22"/>
        </w:rPr>
        <w:t>technologists</w:t>
      </w:r>
      <w:r w:rsidR="004A5093">
        <w:rPr>
          <w:rFonts w:ascii="Garamond" w:eastAsia="Arial Unicode MS" w:hAnsi="Garamond" w:cs="Helvetica"/>
          <w:color w:val="000000" w:themeColor="text1"/>
          <w:sz w:val="22"/>
          <w:szCs w:val="22"/>
        </w:rPr>
        <w:t xml:space="preserve"> </w:t>
      </w:r>
      <w:r w:rsidR="00BD3409">
        <w:rPr>
          <w:rFonts w:ascii="Garamond" w:eastAsia="Arial Unicode MS" w:hAnsi="Garamond" w:cs="Helvetica"/>
          <w:color w:val="000000" w:themeColor="text1"/>
          <w:sz w:val="22"/>
          <w:szCs w:val="22"/>
        </w:rPr>
        <w:t>for whom they</w:t>
      </w:r>
      <w:r w:rsidR="004A5093">
        <w:rPr>
          <w:rFonts w:ascii="Garamond" w:eastAsia="Arial Unicode MS" w:hAnsi="Garamond" w:cs="Helvetica"/>
          <w:color w:val="000000" w:themeColor="text1"/>
          <w:sz w:val="22"/>
          <w:szCs w:val="22"/>
        </w:rPr>
        <w:t xml:space="preserve"> </w:t>
      </w:r>
      <w:r w:rsidR="0074261F">
        <w:rPr>
          <w:rFonts w:ascii="Garamond" w:eastAsia="Arial Unicode MS" w:hAnsi="Garamond" w:cs="Helvetica"/>
          <w:color w:val="000000" w:themeColor="text1"/>
          <w:sz w:val="22"/>
          <w:szCs w:val="22"/>
        </w:rPr>
        <w:t>service</w:t>
      </w:r>
      <w:r w:rsidR="00A4214E">
        <w:rPr>
          <w:rFonts w:ascii="Garamond" w:eastAsia="Arial Unicode MS" w:hAnsi="Garamond" w:cs="Helvetica"/>
          <w:color w:val="000000" w:themeColor="text1"/>
          <w:sz w:val="22"/>
          <w:szCs w:val="22"/>
        </w:rPr>
        <w:t xml:space="preserve">. </w:t>
      </w:r>
      <w:r w:rsidR="00E05291">
        <w:rPr>
          <w:rFonts w:ascii="Garamond" w:eastAsia="Arial Unicode MS" w:hAnsi="Garamond" w:cs="Helvetica"/>
          <w:color w:val="000000" w:themeColor="text1"/>
          <w:sz w:val="22"/>
          <w:szCs w:val="22"/>
        </w:rPr>
        <w:t xml:space="preserve">They share clearly defined opinions and </w:t>
      </w:r>
      <w:r w:rsidR="00F6480D">
        <w:rPr>
          <w:rFonts w:ascii="Garamond" w:eastAsia="Arial Unicode MS" w:hAnsi="Garamond" w:cs="Helvetica"/>
          <w:color w:val="000000" w:themeColor="text1"/>
          <w:sz w:val="22"/>
          <w:szCs w:val="22"/>
        </w:rPr>
        <w:t xml:space="preserve">nurture </w:t>
      </w:r>
      <w:r w:rsidR="00E05291">
        <w:rPr>
          <w:rFonts w:ascii="Garamond" w:eastAsia="Arial Unicode MS" w:hAnsi="Garamond" w:cs="Helvetica"/>
          <w:color w:val="000000" w:themeColor="text1"/>
          <w:sz w:val="22"/>
          <w:szCs w:val="22"/>
        </w:rPr>
        <w:t>desires</w:t>
      </w:r>
      <w:r w:rsidR="00F6480D">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with a specificity</w:t>
      </w:r>
      <w:r w:rsidR="003E4B28">
        <w:rPr>
          <w:rFonts w:ascii="Garamond" w:eastAsia="Arial Unicode MS" w:hAnsi="Garamond" w:cs="Helvetica"/>
          <w:color w:val="000000" w:themeColor="text1"/>
          <w:sz w:val="22"/>
          <w:szCs w:val="22"/>
        </w:rPr>
        <w:t xml:space="preserve"> that leaves me feeling somewhat </w:t>
      </w:r>
      <w:r w:rsidR="003D5852">
        <w:rPr>
          <w:rFonts w:ascii="Garamond" w:eastAsia="Arial Unicode MS" w:hAnsi="Garamond" w:cs="Helvetica"/>
          <w:color w:val="000000" w:themeColor="text1"/>
          <w:sz w:val="22"/>
          <w:szCs w:val="22"/>
        </w:rPr>
        <w:t>empty</w:t>
      </w:r>
      <w:r w:rsidR="00BE56DA">
        <w:rPr>
          <w:rFonts w:ascii="Garamond" w:eastAsia="Arial Unicode MS" w:hAnsi="Garamond" w:cs="Helvetica"/>
          <w:color w:val="000000" w:themeColor="text1"/>
          <w:sz w:val="22"/>
          <w:szCs w:val="22"/>
        </w:rPr>
        <w:t xml:space="preserve"> </w:t>
      </w:r>
      <w:r w:rsidR="00F6480D">
        <w:rPr>
          <w:rFonts w:ascii="Garamond" w:eastAsia="Arial Unicode MS" w:hAnsi="Garamond" w:cs="Helvetica"/>
          <w:color w:val="000000" w:themeColor="text1"/>
          <w:sz w:val="22"/>
          <w:szCs w:val="22"/>
        </w:rPr>
        <w:t>(</w:t>
      </w:r>
      <w:r w:rsidR="00BD3409">
        <w:rPr>
          <w:rFonts w:ascii="Garamond" w:eastAsia="Arial Unicode MS" w:hAnsi="Garamond" w:cs="Helvetica"/>
          <w:color w:val="000000" w:themeColor="text1"/>
          <w:sz w:val="22"/>
          <w:szCs w:val="22"/>
        </w:rPr>
        <w:t>their</w:t>
      </w:r>
      <w:r w:rsidR="00BE56DA">
        <w:rPr>
          <w:rFonts w:ascii="Garamond" w:eastAsia="Arial Unicode MS" w:hAnsi="Garamond" w:cs="Helvetica"/>
          <w:color w:val="000000" w:themeColor="text1"/>
          <w:sz w:val="22"/>
          <w:szCs w:val="22"/>
        </w:rPr>
        <w:t xml:space="preserve"> dream house</w:t>
      </w:r>
      <w:r w:rsidR="00BD3409">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t xml:space="preserve">is </w:t>
      </w:r>
      <w:r w:rsidR="00CC4013">
        <w:rPr>
          <w:rFonts w:ascii="Garamond" w:eastAsia="Arial Unicode MS" w:hAnsi="Garamond" w:cs="Helvetica"/>
          <w:color w:val="000000" w:themeColor="text1"/>
          <w:sz w:val="22"/>
          <w:szCs w:val="22"/>
        </w:rPr>
        <w:t xml:space="preserve">a kind of self-sustaining </w:t>
      </w:r>
      <w:r w:rsidR="00CC4013" w:rsidRPr="00CC4013">
        <w:rPr>
          <w:rFonts w:ascii="Garamond" w:eastAsia="Arial Unicode MS" w:hAnsi="Garamond" w:cs="Helvetica"/>
          <w:color w:val="000000" w:themeColor="text1"/>
          <w:sz w:val="22"/>
          <w:szCs w:val="22"/>
        </w:rPr>
        <w:t>terrarium</w:t>
      </w:r>
      <w:r w:rsidR="00CC4013">
        <w:rPr>
          <w:rFonts w:ascii="Garamond" w:eastAsia="Arial Unicode MS" w:hAnsi="Garamond" w:cs="Helvetica"/>
          <w:color w:val="000000" w:themeColor="text1"/>
          <w:sz w:val="22"/>
          <w:szCs w:val="22"/>
        </w:rPr>
        <w:t xml:space="preserve"> </w:t>
      </w:r>
      <w:r w:rsidR="00A14118">
        <w:rPr>
          <w:rFonts w:ascii="Garamond" w:eastAsia="Arial Unicode MS" w:hAnsi="Garamond" w:cs="Helvetica"/>
          <w:color w:val="000000" w:themeColor="text1"/>
          <w:sz w:val="22"/>
          <w:szCs w:val="22"/>
        </w:rPr>
        <w:t>enlisting</w:t>
      </w:r>
      <w:r w:rsidR="003E4B28">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lastRenderedPageBreak/>
        <w:t xml:space="preserve">an army of lizards, mice, </w:t>
      </w:r>
      <w:r w:rsidR="00CC4013">
        <w:rPr>
          <w:rFonts w:ascii="Garamond" w:eastAsia="Arial Unicode MS" w:hAnsi="Garamond" w:cs="Helvetica"/>
          <w:color w:val="000000" w:themeColor="text1"/>
          <w:sz w:val="22"/>
          <w:szCs w:val="22"/>
        </w:rPr>
        <w:t>insects and fungus</w:t>
      </w:r>
      <w:r w:rsidR="00A14118">
        <w:rPr>
          <w:rFonts w:ascii="Garamond" w:eastAsia="Arial Unicode MS" w:hAnsi="Garamond" w:cs="Helvetica"/>
          <w:color w:val="000000" w:themeColor="text1"/>
          <w:sz w:val="22"/>
          <w:szCs w:val="22"/>
        </w:rPr>
        <w:t xml:space="preserve"> to provide energy</w:t>
      </w:r>
      <w:r w:rsidR="00E30F62">
        <w:rPr>
          <w:rFonts w:ascii="Garamond" w:eastAsia="Arial Unicode MS" w:hAnsi="Garamond" w:cs="Helvetica"/>
          <w:color w:val="000000" w:themeColor="text1"/>
          <w:sz w:val="22"/>
          <w:szCs w:val="22"/>
        </w:rPr>
        <w:t>, food</w:t>
      </w:r>
      <w:r w:rsidR="00807F62">
        <w:rPr>
          <w:rFonts w:ascii="Garamond" w:eastAsia="Arial Unicode MS" w:hAnsi="Garamond" w:cs="Helvetica"/>
          <w:color w:val="000000" w:themeColor="text1"/>
          <w:sz w:val="22"/>
          <w:szCs w:val="22"/>
        </w:rPr>
        <w:t>,</w:t>
      </w:r>
      <w:r w:rsidR="00A14118">
        <w:rPr>
          <w:rFonts w:ascii="Garamond" w:eastAsia="Arial Unicode MS" w:hAnsi="Garamond" w:cs="Helvetica"/>
          <w:color w:val="000000" w:themeColor="text1"/>
          <w:sz w:val="22"/>
          <w:szCs w:val="22"/>
        </w:rPr>
        <w:t xml:space="preserve"> and cleaning services</w:t>
      </w:r>
      <w:r w:rsidR="00F6480D">
        <w:rPr>
          <w:rFonts w:ascii="Garamond" w:eastAsia="Arial Unicode MS" w:hAnsi="Garamond" w:cs="Helvetica"/>
          <w:color w:val="000000" w:themeColor="text1"/>
          <w:sz w:val="22"/>
          <w:szCs w:val="22"/>
        </w:rPr>
        <w:t xml:space="preserve">). </w:t>
      </w:r>
    </w:p>
    <w:p w14:paraId="0D590B19" w14:textId="5B76FB8E"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once heard a psychotherapist </w:t>
      </w:r>
      <w:r w:rsidRPr="00DF69FC">
        <w:rPr>
          <w:rFonts w:ascii="Garamond" w:eastAsia="Arial Unicode MS" w:hAnsi="Garamond" w:cs="Helvetica"/>
          <w:color w:val="000000" w:themeColor="text1"/>
          <w:sz w:val="22"/>
          <w:szCs w:val="22"/>
        </w:rPr>
        <w:t>describe</w:t>
      </w:r>
      <w:r>
        <w:rPr>
          <w:rFonts w:ascii="Garamond" w:eastAsia="Arial Unicode MS" w:hAnsi="Garamond" w:cs="Helvetica"/>
          <w:color w:val="000000" w:themeColor="text1"/>
          <w:sz w:val="22"/>
          <w:szCs w:val="22"/>
        </w:rPr>
        <w:t xml:space="preserve"> Folkism as a </w:t>
      </w:r>
      <w:r w:rsidRPr="00C3674F">
        <w:rPr>
          <w:rFonts w:ascii="Garamond" w:eastAsia="Arial Unicode MS" w:hAnsi="Garamond" w:cs="Helvetica"/>
          <w:i/>
          <w:iCs/>
          <w:color w:val="000000" w:themeColor="text1"/>
          <w:sz w:val="22"/>
          <w:szCs w:val="22"/>
        </w:rPr>
        <w:t>castration complex</w:t>
      </w:r>
      <w:r>
        <w:rPr>
          <w:rFonts w:ascii="Garamond" w:eastAsia="Arial Unicode MS" w:hAnsi="Garamond" w:cs="Helvetica"/>
          <w:color w:val="000000" w:themeColor="text1"/>
          <w:sz w:val="22"/>
          <w:szCs w:val="22"/>
        </w:rPr>
        <w:t xml:space="preserve">, searching for something they thought was once there that would </w:t>
      </w:r>
      <w:r w:rsidR="00E97D6D">
        <w:rPr>
          <w:rFonts w:ascii="Garamond" w:eastAsia="Arial Unicode MS" w:hAnsi="Garamond" w:cs="Helvetica"/>
          <w:color w:val="000000" w:themeColor="text1"/>
          <w:sz w:val="22"/>
          <w:szCs w:val="22"/>
        </w:rPr>
        <w:t>recalibrate</w:t>
      </w:r>
      <w:r>
        <w:rPr>
          <w:rFonts w:ascii="Garamond" w:eastAsia="Arial Unicode MS" w:hAnsi="Garamond" w:cs="Helvetica"/>
          <w:color w:val="000000" w:themeColor="text1"/>
          <w:sz w:val="22"/>
          <w:szCs w:val="22"/>
        </w:rPr>
        <w:t xml:space="preserve"> society’s libido</w:t>
      </w:r>
      <w:r w:rsidR="00525D7A">
        <w:rPr>
          <w:rFonts w:ascii="Garamond" w:eastAsia="Arial Unicode MS" w:hAnsi="Garamond" w:cs="Helvetica"/>
          <w:color w:val="000000" w:themeColor="text1"/>
          <w:sz w:val="22"/>
          <w:szCs w:val="22"/>
        </w:rPr>
        <w:t xml:space="preserve"> (libido in the pre-Freudian sense of </w:t>
      </w:r>
      <w:r w:rsidR="00525D7A" w:rsidRPr="00525D7A">
        <w:rPr>
          <w:rFonts w:ascii="Garamond" w:eastAsia="Arial Unicode MS" w:hAnsi="Garamond" w:cs="Helvetica"/>
          <w:i/>
          <w:iCs/>
          <w:color w:val="000000" w:themeColor="text1"/>
          <w:sz w:val="22"/>
          <w:szCs w:val="22"/>
        </w:rPr>
        <w:t>desire</w:t>
      </w:r>
      <w:r w:rsidR="00525D7A">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And as with most people burdened by this outlook, </w:t>
      </w:r>
      <w:r w:rsidRPr="00081ACE">
        <w:rPr>
          <w:rFonts w:ascii="Garamond" w:eastAsia="Arial Unicode MS" w:hAnsi="Garamond" w:cs="Helvetica"/>
          <w:color w:val="000000" w:themeColor="text1"/>
          <w:sz w:val="22"/>
          <w:szCs w:val="22"/>
        </w:rPr>
        <w:t xml:space="preserve">John and my sister are prisoners of emotion, </w:t>
      </w:r>
      <w:r>
        <w:rPr>
          <w:rFonts w:ascii="Garamond" w:eastAsia="Arial Unicode MS" w:hAnsi="Garamond" w:cs="Helvetica"/>
          <w:color w:val="000000" w:themeColor="text1"/>
          <w:sz w:val="22"/>
          <w:szCs w:val="22"/>
        </w:rPr>
        <w:t>steeped in retrospection and resolutely struggling against</w:t>
      </w:r>
      <w:r w:rsidRPr="00081ACE">
        <w:rPr>
          <w:rFonts w:ascii="Garamond" w:eastAsia="Arial Unicode MS" w:hAnsi="Garamond" w:cs="Helvetica"/>
          <w:color w:val="000000" w:themeColor="text1"/>
          <w:sz w:val="22"/>
          <w:szCs w:val="22"/>
        </w:rPr>
        <w:t xml:space="preserve"> technology with an insistent energy that feed</w:t>
      </w:r>
      <w:r>
        <w:rPr>
          <w:rFonts w:ascii="Garamond" w:eastAsia="Arial Unicode MS" w:hAnsi="Garamond" w:cs="Helvetica"/>
          <w:color w:val="000000" w:themeColor="text1"/>
          <w:sz w:val="22"/>
          <w:szCs w:val="22"/>
        </w:rPr>
        <w:t>s</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fetishist </w:t>
      </w:r>
      <w:r w:rsidRPr="00081ACE">
        <w:rPr>
          <w:rFonts w:ascii="Garamond" w:eastAsia="Arial Unicode MS" w:hAnsi="Garamond" w:cs="Helvetica"/>
          <w:color w:val="000000" w:themeColor="text1"/>
          <w:sz w:val="22"/>
          <w:szCs w:val="22"/>
        </w:rPr>
        <w:t>desire for some sort of yoghurt-weaving agraria</w:t>
      </w:r>
      <w:r>
        <w:rPr>
          <w:rFonts w:ascii="Garamond" w:eastAsia="Arial Unicode MS" w:hAnsi="Garamond" w:cs="Helvetica"/>
          <w:color w:val="000000" w:themeColor="text1"/>
          <w:sz w:val="22"/>
          <w:szCs w:val="22"/>
        </w:rPr>
        <w:t>nism</w:t>
      </w:r>
      <w:r w:rsidRPr="00081ACE">
        <w:rPr>
          <w:rFonts w:ascii="Garamond" w:eastAsia="Arial Unicode MS" w:hAnsi="Garamond" w:cs="Helvetica"/>
          <w:color w:val="000000" w:themeColor="text1"/>
          <w:sz w:val="22"/>
          <w:szCs w:val="22"/>
        </w:rPr>
        <w:t xml:space="preserve">. </w:t>
      </w:r>
    </w:p>
    <w:p w14:paraId="2C0B68DE" w14:textId="12D48D43"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Why did John, a country-born bumpkin, move to the city? </w:t>
      </w:r>
      <w:r w:rsidR="004E7E7B">
        <w:rPr>
          <w:rFonts w:ascii="Garamond" w:eastAsia="Arial Unicode MS" w:hAnsi="Garamond" w:cs="Helvetica"/>
          <w:color w:val="000000" w:themeColor="text1"/>
          <w:sz w:val="22"/>
          <w:szCs w:val="22"/>
        </w:rPr>
        <w:t>A</w:t>
      </w:r>
      <w:r w:rsidR="00826BAE" w:rsidRPr="00826BAE">
        <w:rPr>
          <w:rFonts w:ascii="Garamond" w:eastAsia="Arial Unicode MS" w:hAnsi="Garamond" w:cs="Helvetica"/>
          <w:color w:val="000000" w:themeColor="text1"/>
          <w:sz w:val="22"/>
          <w:szCs w:val="22"/>
        </w:rPr>
        <w:t>n expression of some distant explorer gene</w:t>
      </w:r>
      <w:r w:rsidR="00826BAE">
        <w:rPr>
          <w:rFonts w:ascii="Garamond" w:eastAsia="Arial Unicode MS" w:hAnsi="Garamond" w:cs="Helvetica"/>
          <w:color w:val="000000" w:themeColor="text1"/>
          <w:sz w:val="22"/>
          <w:szCs w:val="22"/>
        </w:rPr>
        <w:t>, w</w:t>
      </w:r>
      <w:r w:rsidR="00826BAE" w:rsidRPr="00826BAE">
        <w:rPr>
          <w:rFonts w:ascii="Garamond" w:eastAsia="Arial Unicode MS" w:hAnsi="Garamond" w:cs="Helvetica"/>
          <w:color w:val="000000" w:themeColor="text1"/>
          <w:sz w:val="22"/>
          <w:szCs w:val="22"/>
        </w:rPr>
        <w:t>anting to chart the unknown</w:t>
      </w:r>
      <w:r w:rsidR="004E7E7B">
        <w:rPr>
          <w:rFonts w:ascii="Garamond" w:eastAsia="Arial Unicode MS" w:hAnsi="Garamond" w:cs="Helvetica"/>
          <w:color w:val="000000" w:themeColor="text1"/>
          <w:sz w:val="22"/>
          <w:szCs w:val="22"/>
        </w:rPr>
        <w:t>?</w:t>
      </w:r>
      <w:r w:rsidR="00826BAE" w:rsidRPr="00826BA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 call it The Reverse Walden FOMO Theory</w:t>
      </w:r>
      <w:r w:rsidR="00987ED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p>
    <w:p w14:paraId="756DD6C8" w14:textId="4C064800" w:rsidR="00E97D6D" w:rsidRDefault="00881832" w:rsidP="00E97D6D">
      <w:pPr>
        <w:autoSpaceDE w:val="0"/>
        <w:autoSpaceDN w:val="0"/>
        <w:adjustRightInd w:val="0"/>
        <w:ind w:left="567" w:right="558" w:firstLine="284"/>
        <w:jc w:val="center"/>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I went to the woods because I wished to live </w:t>
      </w:r>
      <w:r w:rsidR="00E97D6D">
        <w:rPr>
          <w:rFonts w:ascii="Garamond" w:eastAsia="Arial Unicode MS" w:hAnsi="Garamond" w:cs="Helvetica"/>
          <w:i/>
          <w:iCs/>
          <w:color w:val="000000" w:themeColor="text1"/>
          <w:sz w:val="22"/>
          <w:szCs w:val="22"/>
        </w:rPr>
        <w:t>d</w:t>
      </w:r>
      <w:r w:rsidRPr="008453D5">
        <w:rPr>
          <w:rFonts w:ascii="Garamond" w:eastAsia="Arial Unicode MS" w:hAnsi="Garamond" w:cs="Helvetica"/>
          <w:i/>
          <w:iCs/>
          <w:color w:val="000000" w:themeColor="text1"/>
          <w:sz w:val="22"/>
          <w:szCs w:val="22"/>
        </w:rPr>
        <w:t>eliberately, to front only the essential facts of life,</w:t>
      </w:r>
    </w:p>
    <w:p w14:paraId="583954EA" w14:textId="77777777" w:rsidR="00E97D6D" w:rsidRDefault="00881832" w:rsidP="00987ED0">
      <w:pPr>
        <w:autoSpaceDE w:val="0"/>
        <w:autoSpaceDN w:val="0"/>
        <w:adjustRightInd w:val="0"/>
        <w:ind w:left="567" w:right="558" w:firstLine="454"/>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 and see if I could not learn what it had to teach, </w:t>
      </w:r>
    </w:p>
    <w:p w14:paraId="4CC2DB9F" w14:textId="2E8FA853" w:rsidR="00881832" w:rsidRDefault="00881832" w:rsidP="00E97D6D">
      <w:pPr>
        <w:autoSpaceDE w:val="0"/>
        <w:autoSpaceDN w:val="0"/>
        <w:adjustRightInd w:val="0"/>
        <w:ind w:left="567" w:right="558"/>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and not, when I came to die, discover that I had not lived</w:t>
      </w:r>
      <w:r>
        <w:rPr>
          <w:rFonts w:ascii="Garamond" w:eastAsia="Arial Unicode MS" w:hAnsi="Garamond" w:cs="Helvetica"/>
          <w:i/>
          <w:iCs/>
          <w:color w:val="000000" w:themeColor="text1"/>
          <w:sz w:val="22"/>
          <w:szCs w:val="22"/>
        </w:rPr>
        <w:t>.</w:t>
      </w:r>
    </w:p>
    <w:p w14:paraId="679CDAC1" w14:textId="77777777" w:rsidR="004B0EB3"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so wrote </w:t>
      </w:r>
      <w:r w:rsidRPr="00962CAB">
        <w:rPr>
          <w:rFonts w:ascii="Garamond" w:eastAsia="Arial Unicode MS" w:hAnsi="Garamond" w:cs="Helvetica"/>
          <w:color w:val="000000" w:themeColor="text1"/>
          <w:sz w:val="22"/>
          <w:szCs w:val="22"/>
        </w:rPr>
        <w:t>Thoreau</w:t>
      </w:r>
      <w:r>
        <w:rPr>
          <w:rFonts w:ascii="Garamond" w:eastAsia="Arial Unicode MS" w:hAnsi="Garamond" w:cs="Helvetica"/>
          <w:color w:val="000000" w:themeColor="text1"/>
          <w:sz w:val="22"/>
          <w:szCs w:val="22"/>
        </w:rPr>
        <w:t>.</w:t>
      </w:r>
      <w:r w:rsidR="00E97D6D">
        <w:rPr>
          <w:rFonts w:ascii="Garamond" w:eastAsia="Arial Unicode MS" w:hAnsi="Garamond" w:cs="Helvetica"/>
          <w:color w:val="000000" w:themeColor="text1"/>
          <w:sz w:val="22"/>
          <w:szCs w:val="22"/>
        </w:rPr>
        <w:t xml:space="preserve"> </w:t>
      </w:r>
    </w:p>
    <w:p w14:paraId="6A704DD5" w14:textId="7AA8839D" w:rsidR="00881832" w:rsidRPr="00962CAB" w:rsidRDefault="00E97D6D"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This is the basis of my theory. Just</w:t>
      </w:r>
      <w:r w:rsidR="00881832">
        <w:rPr>
          <w:rFonts w:ascii="Garamond" w:eastAsia="Arial Unicode MS" w:hAnsi="Garamond" w:cs="Helvetica"/>
          <w:color w:val="000000" w:themeColor="text1"/>
          <w:sz w:val="22"/>
          <w:szCs w:val="22"/>
        </w:rPr>
        <w:t xml:space="preserve"> Swap </w:t>
      </w:r>
      <w:r w:rsidR="00881832" w:rsidRPr="00DD583A">
        <w:rPr>
          <w:rFonts w:ascii="Garamond" w:eastAsia="Arial Unicode MS" w:hAnsi="Garamond" w:cs="Helvetica"/>
          <w:i/>
          <w:iCs/>
          <w:color w:val="000000" w:themeColor="text1"/>
          <w:sz w:val="22"/>
          <w:szCs w:val="22"/>
        </w:rPr>
        <w:t>woods</w:t>
      </w:r>
      <w:r w:rsidR="00881832">
        <w:rPr>
          <w:rFonts w:ascii="Garamond" w:eastAsia="Arial Unicode MS" w:hAnsi="Garamond" w:cs="Helvetica"/>
          <w:color w:val="000000" w:themeColor="text1"/>
          <w:sz w:val="22"/>
          <w:szCs w:val="22"/>
        </w:rPr>
        <w:t xml:space="preserve"> for </w:t>
      </w:r>
      <w:r w:rsidR="00881832" w:rsidRPr="00DD583A">
        <w:rPr>
          <w:rFonts w:ascii="Garamond" w:eastAsia="Arial Unicode MS" w:hAnsi="Garamond" w:cs="Helvetica"/>
          <w:i/>
          <w:iCs/>
          <w:color w:val="000000" w:themeColor="text1"/>
          <w:sz w:val="22"/>
          <w:szCs w:val="22"/>
        </w:rPr>
        <w:t>city</w:t>
      </w:r>
      <w:r w:rsidR="00881832">
        <w:rPr>
          <w:rFonts w:ascii="Garamond" w:eastAsia="Arial Unicode MS" w:hAnsi="Garamond" w:cs="Helvetica"/>
          <w:color w:val="000000" w:themeColor="text1"/>
          <w:sz w:val="22"/>
          <w:szCs w:val="22"/>
        </w:rPr>
        <w:t xml:space="preserve"> and consider that a year or two is probably enough time to get the idea of what it’s like to live by a </w:t>
      </w:r>
      <w:r w:rsidR="004B0EB3">
        <w:rPr>
          <w:rFonts w:ascii="Garamond" w:eastAsia="Arial Unicode MS" w:hAnsi="Garamond" w:cs="Helvetica"/>
          <w:color w:val="000000" w:themeColor="text1"/>
          <w:sz w:val="22"/>
          <w:szCs w:val="22"/>
        </w:rPr>
        <w:t xml:space="preserve">northerly </w:t>
      </w:r>
      <w:r w:rsidR="00881832">
        <w:rPr>
          <w:rFonts w:ascii="Garamond" w:eastAsia="Arial Unicode MS" w:hAnsi="Garamond" w:cs="Helvetica"/>
          <w:color w:val="000000" w:themeColor="text1"/>
          <w:sz w:val="22"/>
          <w:szCs w:val="22"/>
        </w:rPr>
        <w:t xml:space="preserve">pond in </w:t>
      </w:r>
      <w:r w:rsidR="00987ED0">
        <w:rPr>
          <w:rFonts w:ascii="Garamond" w:eastAsia="Arial Unicode MS" w:hAnsi="Garamond" w:cs="Helvetica"/>
          <w:color w:val="000000" w:themeColor="text1"/>
          <w:sz w:val="22"/>
          <w:szCs w:val="22"/>
        </w:rPr>
        <w:t>1845</w:t>
      </w:r>
      <w:r w:rsidR="00881832">
        <w:rPr>
          <w:rFonts w:ascii="Garamond" w:eastAsia="Arial Unicode MS" w:hAnsi="Garamond" w:cs="Helvetica"/>
          <w:color w:val="000000" w:themeColor="text1"/>
          <w:sz w:val="22"/>
          <w:szCs w:val="22"/>
        </w:rPr>
        <w:t>.</w:t>
      </w:r>
    </w:p>
    <w:p w14:paraId="6D41B8BD" w14:textId="77777777" w:rsidR="00881832" w:rsidRPr="005F1116" w:rsidRDefault="00881832" w:rsidP="000866A3">
      <w:pPr>
        <w:autoSpaceDE w:val="0"/>
        <w:autoSpaceDN w:val="0"/>
        <w:adjustRightInd w:val="0"/>
        <w:ind w:firstLine="454"/>
        <w:jc w:val="both"/>
        <w:rPr>
          <w:rFonts w:ascii="Garamond" w:eastAsia="Arial Unicode MS" w:hAnsi="Garamond" w:cs="Helvetica"/>
          <w:color w:val="000000" w:themeColor="text1"/>
          <w:sz w:val="22"/>
          <w:szCs w:val="22"/>
        </w:rPr>
      </w:pPr>
    </w:p>
    <w:p w14:paraId="5A0260CA" w14:textId="77777777" w:rsidR="004E7E7B" w:rsidRDefault="00010D0A" w:rsidP="00ED4E64">
      <w:pPr>
        <w:autoSpaceDE w:val="0"/>
        <w:autoSpaceDN w:val="0"/>
        <w:adjustRightInd w:val="0"/>
        <w:ind w:firstLine="454"/>
        <w:jc w:val="both"/>
        <w:rPr>
          <w:rFonts w:ascii="Garamond" w:eastAsia="Arial Unicode MS" w:hAnsi="Garamond" w:cs="Helvetica"/>
          <w:color w:val="000000" w:themeColor="text1"/>
          <w:sz w:val="22"/>
          <w:szCs w:val="22"/>
        </w:rPr>
      </w:pPr>
      <w:r w:rsidRPr="00010D0A">
        <w:rPr>
          <w:rFonts w:ascii="Garamond" w:eastAsia="Arial Unicode MS" w:hAnsi="Garamond" w:cs="Helvetica"/>
          <w:color w:val="000000" w:themeColor="text1"/>
          <w:sz w:val="22"/>
          <w:szCs w:val="22"/>
        </w:rPr>
        <w:t xml:space="preserve">An </w:t>
      </w:r>
      <w:r w:rsidR="00D97024">
        <w:rPr>
          <w:rFonts w:ascii="Garamond" w:eastAsia="Arial Unicode MS" w:hAnsi="Garamond" w:cs="Helvetica"/>
          <w:color w:val="000000" w:themeColor="text1"/>
          <w:sz w:val="22"/>
          <w:szCs w:val="22"/>
        </w:rPr>
        <w:t xml:space="preserve">EU </w:t>
      </w:r>
      <w:r w:rsidRPr="00010D0A">
        <w:rPr>
          <w:rFonts w:ascii="Garamond" w:eastAsia="Arial Unicode MS" w:hAnsi="Garamond" w:cs="Helvetica"/>
          <w:color w:val="000000" w:themeColor="text1"/>
          <w:sz w:val="22"/>
          <w:szCs w:val="22"/>
        </w:rPr>
        <w:t xml:space="preserve">arts grant had come Victoria’s way to document </w:t>
      </w:r>
      <w:r w:rsidR="00D97024">
        <w:rPr>
          <w:rFonts w:ascii="Garamond" w:eastAsia="Arial Unicode MS" w:hAnsi="Garamond" w:cs="Helvetica"/>
          <w:color w:val="000000" w:themeColor="text1"/>
          <w:sz w:val="22"/>
          <w:szCs w:val="22"/>
        </w:rPr>
        <w:t>her</w:t>
      </w:r>
      <w:r w:rsidRPr="00010D0A">
        <w:rPr>
          <w:rFonts w:ascii="Garamond" w:eastAsia="Arial Unicode MS" w:hAnsi="Garamond" w:cs="Helvetica"/>
          <w:color w:val="000000" w:themeColor="text1"/>
          <w:sz w:val="22"/>
          <w:szCs w:val="22"/>
        </w:rPr>
        <w:t xml:space="preserve"> massage project with a photographer in a Berlin commune, though my Angmar loot allowed to provide her</w:t>
      </w:r>
      <w:r w:rsidR="004E7E7B">
        <w:rPr>
          <w:rFonts w:ascii="Garamond" w:eastAsia="Arial Unicode MS" w:hAnsi="Garamond" w:cs="Helvetica"/>
          <w:color w:val="000000" w:themeColor="text1"/>
          <w:sz w:val="22"/>
          <w:szCs w:val="22"/>
        </w:rPr>
        <w:t xml:space="preserve"> and</w:t>
      </w:r>
      <w:r w:rsidRPr="00010D0A">
        <w:rPr>
          <w:rFonts w:ascii="Garamond" w:eastAsia="Arial Unicode MS" w:hAnsi="Garamond" w:cs="Helvetica"/>
          <w:color w:val="000000" w:themeColor="text1"/>
          <w:sz w:val="22"/>
          <w:szCs w:val="22"/>
        </w:rPr>
        <w:t xml:space="preserve"> John and their five-year-old daughter</w:t>
      </w:r>
      <w:r w:rsidR="004E7E7B">
        <w:rPr>
          <w:rFonts w:ascii="Garamond" w:eastAsia="Arial Unicode MS" w:hAnsi="Garamond" w:cs="Helvetica"/>
          <w:color w:val="000000" w:themeColor="text1"/>
          <w:sz w:val="22"/>
          <w:szCs w:val="22"/>
        </w:rPr>
        <w:t xml:space="preserve"> </w:t>
      </w:r>
      <w:r w:rsidRPr="00010D0A">
        <w:rPr>
          <w:rFonts w:ascii="Garamond" w:eastAsia="Arial Unicode MS" w:hAnsi="Garamond" w:cs="Helvetica"/>
          <w:color w:val="000000" w:themeColor="text1"/>
          <w:sz w:val="22"/>
          <w:szCs w:val="22"/>
        </w:rPr>
        <w:t>a warmer place to live.</w:t>
      </w:r>
      <w:r>
        <w:rPr>
          <w:rFonts w:ascii="Garamond" w:eastAsia="Arial Unicode MS" w:hAnsi="Garamond" w:cs="Helvetica"/>
          <w:color w:val="000000" w:themeColor="text1"/>
          <w:sz w:val="22"/>
          <w:szCs w:val="22"/>
        </w:rPr>
        <w:t xml:space="preserve"> </w:t>
      </w:r>
      <w:r w:rsidR="005F1116" w:rsidRPr="005F1116">
        <w:rPr>
          <w:rFonts w:ascii="Garamond" w:eastAsia="Arial Unicode MS" w:hAnsi="Garamond" w:cs="Helvetica"/>
          <w:color w:val="000000" w:themeColor="text1"/>
          <w:sz w:val="22"/>
          <w:szCs w:val="22"/>
        </w:rPr>
        <w:t xml:space="preserve">I’d visited Berlin for most of the </w:t>
      </w:r>
      <w:r w:rsidR="004E7E7B">
        <w:rPr>
          <w:rFonts w:ascii="Garamond" w:eastAsia="Arial Unicode MS" w:hAnsi="Garamond" w:cs="Helvetica"/>
          <w:color w:val="000000" w:themeColor="text1"/>
          <w:sz w:val="22"/>
          <w:szCs w:val="22"/>
        </w:rPr>
        <w:t>last decade</w:t>
      </w:r>
      <w:r w:rsidR="005F1116" w:rsidRPr="005F1116">
        <w:rPr>
          <w:rFonts w:ascii="Garamond" w:eastAsia="Arial Unicode MS" w:hAnsi="Garamond" w:cs="Helvetica"/>
          <w:color w:val="000000" w:themeColor="text1"/>
          <w:sz w:val="22"/>
          <w:szCs w:val="22"/>
        </w:rPr>
        <w:t xml:space="preserve"> as part of my regular </w:t>
      </w:r>
      <w:r w:rsidR="00281A3C">
        <w:rPr>
          <w:rFonts w:ascii="Garamond" w:eastAsia="Arial Unicode MS" w:hAnsi="Garamond" w:cs="Helvetica"/>
          <w:color w:val="000000" w:themeColor="text1"/>
          <w:sz w:val="22"/>
          <w:szCs w:val="22"/>
        </w:rPr>
        <w:t>August</w:t>
      </w:r>
      <w:r w:rsidR="005F1116" w:rsidRPr="005F1116">
        <w:rPr>
          <w:rFonts w:ascii="Garamond" w:eastAsia="Arial Unicode MS" w:hAnsi="Garamond" w:cs="Helvetica"/>
          <w:color w:val="000000" w:themeColor="text1"/>
          <w:sz w:val="22"/>
          <w:szCs w:val="22"/>
        </w:rPr>
        <w:t xml:space="preserve"> </w:t>
      </w:r>
      <w:r w:rsidR="004E7E7B">
        <w:rPr>
          <w:rFonts w:ascii="Garamond" w:eastAsia="Arial Unicode MS" w:hAnsi="Garamond" w:cs="Helvetica"/>
          <w:color w:val="000000" w:themeColor="text1"/>
          <w:sz w:val="22"/>
          <w:szCs w:val="22"/>
        </w:rPr>
        <w:t>escape</w:t>
      </w:r>
      <w:r w:rsidR="005F1116" w:rsidRPr="005F1116">
        <w:rPr>
          <w:rFonts w:ascii="Garamond" w:eastAsia="Arial Unicode MS" w:hAnsi="Garamond" w:cs="Helvetica"/>
          <w:color w:val="000000" w:themeColor="text1"/>
          <w:sz w:val="22"/>
          <w:szCs w:val="22"/>
        </w:rPr>
        <w:t xml:space="preserve"> program, spending a few weeks in the clubs and lakes with my sister and her friends</w:t>
      </w:r>
      <w:r w:rsidR="00281A3C">
        <w:rPr>
          <w:rFonts w:ascii="Garamond" w:eastAsia="Arial Unicode MS" w:hAnsi="Garamond" w:cs="Helvetica"/>
          <w:color w:val="000000" w:themeColor="text1"/>
          <w:sz w:val="22"/>
          <w:szCs w:val="22"/>
        </w:rPr>
        <w:t xml:space="preserve"> whilst Radwan </w:t>
      </w:r>
      <w:r w:rsidR="001859CB">
        <w:rPr>
          <w:rFonts w:ascii="Garamond" w:eastAsia="Arial Unicode MS" w:hAnsi="Garamond" w:cs="Helvetica"/>
          <w:color w:val="000000" w:themeColor="text1"/>
          <w:sz w:val="22"/>
          <w:szCs w:val="22"/>
        </w:rPr>
        <w:t xml:space="preserve">and his family engaged with the </w:t>
      </w:r>
      <w:r w:rsidR="00281A3C">
        <w:rPr>
          <w:rFonts w:ascii="Garamond" w:eastAsia="Arial Unicode MS" w:hAnsi="Garamond" w:cs="Helvetica"/>
          <w:color w:val="000000" w:themeColor="text1"/>
          <w:sz w:val="22"/>
          <w:szCs w:val="22"/>
        </w:rPr>
        <w:t>Burning Man</w:t>
      </w:r>
      <w:r w:rsidR="001859CB">
        <w:rPr>
          <w:rFonts w:ascii="Garamond" w:eastAsia="Arial Unicode MS" w:hAnsi="Garamond" w:cs="Helvetica"/>
          <w:color w:val="000000" w:themeColor="text1"/>
          <w:sz w:val="22"/>
          <w:szCs w:val="22"/>
        </w:rPr>
        <w:t xml:space="preserve"> festival</w:t>
      </w:r>
      <w:r w:rsidR="005F1116"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 </w:t>
      </w:r>
    </w:p>
    <w:p w14:paraId="39244C30" w14:textId="408F7182" w:rsidR="00112352" w:rsidRDefault="005F1116" w:rsidP="00ED4E64">
      <w:pPr>
        <w:autoSpaceDE w:val="0"/>
        <w:autoSpaceDN w:val="0"/>
        <w:adjustRightInd w:val="0"/>
        <w:ind w:firstLine="454"/>
        <w:jc w:val="both"/>
        <w:rPr>
          <w:rFonts w:ascii="Garamond" w:eastAsia="Arial Unicode MS" w:hAnsi="Garamond" w:cs="Helvetica"/>
          <w:color w:val="000000" w:themeColor="text1"/>
          <w:sz w:val="22"/>
          <w:szCs w:val="22"/>
        </w:rPr>
      </w:pPr>
      <w:r w:rsidRPr="005F1116">
        <w:rPr>
          <w:rFonts w:ascii="Garamond" w:eastAsia="Arial Unicode MS" w:hAnsi="Garamond" w:cs="Helvetica"/>
          <w:color w:val="000000" w:themeColor="text1"/>
          <w:sz w:val="22"/>
          <w:szCs w:val="22"/>
        </w:rPr>
        <w:t>Berlin</w:t>
      </w:r>
      <w:r w:rsidR="008637F8">
        <w:rPr>
          <w:rFonts w:ascii="Garamond" w:eastAsia="Arial Unicode MS" w:hAnsi="Garamond" w:cs="Helvetica"/>
          <w:color w:val="000000" w:themeColor="text1"/>
          <w:sz w:val="22"/>
          <w:szCs w:val="22"/>
        </w:rPr>
        <w:t>’s</w:t>
      </w:r>
      <w:r w:rsidRPr="005F1116">
        <w:rPr>
          <w:rFonts w:ascii="Garamond" w:eastAsia="Arial Unicode MS" w:hAnsi="Garamond" w:cs="Helvetica"/>
          <w:color w:val="000000" w:themeColor="text1"/>
          <w:sz w:val="22"/>
          <w:szCs w:val="22"/>
        </w:rPr>
        <w:t xml:space="preserve"> </w:t>
      </w:r>
      <w:r w:rsidR="006A3C65">
        <w:rPr>
          <w:rFonts w:ascii="Garamond" w:eastAsia="Arial Unicode MS" w:hAnsi="Garamond" w:cs="Helvetica"/>
          <w:color w:val="000000" w:themeColor="text1"/>
          <w:sz w:val="22"/>
          <w:szCs w:val="22"/>
        </w:rPr>
        <w:t xml:space="preserve">socio-psychic </w:t>
      </w:r>
      <w:r w:rsidR="004438A0">
        <w:rPr>
          <w:rFonts w:ascii="Garamond" w:eastAsia="Arial Unicode MS" w:hAnsi="Garamond" w:cs="Helvetica"/>
          <w:color w:val="000000" w:themeColor="text1"/>
          <w:sz w:val="22"/>
          <w:szCs w:val="22"/>
        </w:rPr>
        <w:t xml:space="preserve">shape </w:t>
      </w:r>
      <w:r w:rsidR="005A799C">
        <w:rPr>
          <w:rFonts w:ascii="Garamond" w:eastAsia="Arial Unicode MS" w:hAnsi="Garamond" w:cs="Helvetica"/>
          <w:color w:val="000000" w:themeColor="text1"/>
          <w:sz w:val="22"/>
          <w:szCs w:val="22"/>
        </w:rPr>
        <w:t>defies</w:t>
      </w:r>
      <w:r w:rsidR="00A02D07">
        <w:rPr>
          <w:rFonts w:ascii="Garamond" w:eastAsia="Arial Unicode MS" w:hAnsi="Garamond" w:cs="Helvetica"/>
          <w:color w:val="000000" w:themeColor="text1"/>
          <w:sz w:val="22"/>
          <w:szCs w:val="22"/>
        </w:rPr>
        <w:t xml:space="preserve"> my grasp, like clutching a bag of gelatine, </w:t>
      </w:r>
      <w:r w:rsidR="004438A0">
        <w:rPr>
          <w:rFonts w:ascii="Garamond" w:eastAsia="Arial Unicode MS" w:hAnsi="Garamond" w:cs="Helvetica"/>
          <w:color w:val="000000" w:themeColor="text1"/>
          <w:sz w:val="22"/>
          <w:szCs w:val="22"/>
        </w:rPr>
        <w:t>squeezed</w:t>
      </w:r>
      <w:r w:rsidRPr="005F1116">
        <w:rPr>
          <w:rFonts w:ascii="Garamond" w:eastAsia="Arial Unicode MS" w:hAnsi="Garamond" w:cs="Helvetica"/>
          <w:color w:val="000000" w:themeColor="text1"/>
          <w:sz w:val="22"/>
          <w:szCs w:val="22"/>
        </w:rPr>
        <w:t xml:space="preserve"> and </w:t>
      </w:r>
      <w:r w:rsidR="004438A0">
        <w:rPr>
          <w:rFonts w:ascii="Garamond" w:eastAsia="Arial Unicode MS" w:hAnsi="Garamond" w:cs="Helvetica"/>
          <w:color w:val="000000" w:themeColor="text1"/>
          <w:sz w:val="22"/>
          <w:szCs w:val="22"/>
        </w:rPr>
        <w:t>extruded</w:t>
      </w:r>
      <w:r w:rsidRPr="005F1116">
        <w:rPr>
          <w:rFonts w:ascii="Garamond" w:eastAsia="Arial Unicode MS" w:hAnsi="Garamond" w:cs="Helvetica"/>
          <w:color w:val="000000" w:themeColor="text1"/>
          <w:sz w:val="22"/>
          <w:szCs w:val="22"/>
        </w:rPr>
        <w:t xml:space="preserve"> by trends and forces</w:t>
      </w:r>
      <w:r w:rsidR="00ED4E64">
        <w:rPr>
          <w:rFonts w:ascii="Garamond" w:eastAsia="Arial Unicode MS" w:hAnsi="Garamond" w:cs="Helvetica"/>
          <w:color w:val="000000" w:themeColor="text1"/>
          <w:sz w:val="22"/>
          <w:szCs w:val="22"/>
        </w:rPr>
        <w:t xml:space="preserve"> too complex and decorrelated to reduce</w:t>
      </w:r>
      <w:r w:rsidR="008637F8">
        <w:rPr>
          <w:rFonts w:ascii="Garamond" w:eastAsia="Arial Unicode MS" w:hAnsi="Garamond" w:cs="Helvetica"/>
          <w:color w:val="000000" w:themeColor="text1"/>
          <w:sz w:val="22"/>
          <w:szCs w:val="22"/>
        </w:rPr>
        <w:t xml:space="preserve">. </w:t>
      </w:r>
      <w:r w:rsidR="00A1127E">
        <w:rPr>
          <w:rFonts w:ascii="Garamond" w:eastAsia="Arial Unicode MS" w:hAnsi="Garamond" w:cs="Helvetica"/>
          <w:color w:val="000000" w:themeColor="text1"/>
          <w:sz w:val="22"/>
          <w:szCs w:val="22"/>
        </w:rPr>
        <w:t>The city-state</w:t>
      </w:r>
      <w:r w:rsidR="007D16D2">
        <w:rPr>
          <w:rFonts w:ascii="Garamond" w:eastAsia="Arial Unicode MS" w:hAnsi="Garamond" w:cs="Helvetica"/>
          <w:color w:val="000000" w:themeColor="text1"/>
          <w:sz w:val="22"/>
          <w:szCs w:val="22"/>
        </w:rPr>
        <w:t xml:space="preserve"> displays</w:t>
      </w:r>
      <w:r w:rsidR="00ED4E64">
        <w:rPr>
          <w:rFonts w:ascii="Garamond" w:eastAsia="Arial Unicode MS" w:hAnsi="Garamond" w:cs="Helvetica"/>
          <w:color w:val="000000" w:themeColor="text1"/>
          <w:sz w:val="22"/>
          <w:szCs w:val="22"/>
        </w:rPr>
        <w:t xml:space="preserve"> a clear</w:t>
      </w:r>
      <w:r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presence of </w:t>
      </w:r>
      <w:r w:rsidR="0046578D">
        <w:rPr>
          <w:rFonts w:ascii="Garamond" w:eastAsia="Arial Unicode MS" w:hAnsi="Garamond" w:cs="Helvetica"/>
          <w:color w:val="000000" w:themeColor="text1"/>
          <w:sz w:val="22"/>
          <w:szCs w:val="22"/>
        </w:rPr>
        <w:t>a</w:t>
      </w:r>
      <w:r w:rsidRPr="005F1116">
        <w:rPr>
          <w:rFonts w:ascii="Garamond" w:eastAsia="Arial Unicode MS" w:hAnsi="Garamond" w:cs="Helvetica"/>
          <w:color w:val="000000" w:themeColor="text1"/>
          <w:sz w:val="22"/>
          <w:szCs w:val="22"/>
        </w:rPr>
        <w:t>ccelerationis</w:t>
      </w:r>
      <w:r w:rsidR="00A02D07">
        <w:rPr>
          <w:rFonts w:ascii="Garamond" w:eastAsia="Arial Unicode MS" w:hAnsi="Garamond" w:cs="Helvetica"/>
          <w:color w:val="000000" w:themeColor="text1"/>
          <w:sz w:val="22"/>
          <w:szCs w:val="22"/>
        </w:rPr>
        <w:t>t</w:t>
      </w:r>
      <w:r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 xml:space="preserve">and </w:t>
      </w:r>
      <w:r w:rsidR="0046578D">
        <w:rPr>
          <w:rFonts w:ascii="Garamond" w:eastAsia="Arial Unicode MS" w:hAnsi="Garamond" w:cs="Helvetica"/>
          <w:color w:val="000000" w:themeColor="text1"/>
          <w:sz w:val="22"/>
          <w:szCs w:val="22"/>
        </w:rPr>
        <w:t>f</w:t>
      </w:r>
      <w:r w:rsidR="007D16D2">
        <w:rPr>
          <w:rFonts w:ascii="Garamond" w:eastAsia="Arial Unicode MS" w:hAnsi="Garamond" w:cs="Helvetica"/>
          <w:color w:val="000000" w:themeColor="text1"/>
          <w:sz w:val="22"/>
          <w:szCs w:val="22"/>
        </w:rPr>
        <w:t xml:space="preserve">olkist processes, the </w:t>
      </w:r>
      <w:r w:rsidRPr="005F1116">
        <w:rPr>
          <w:rFonts w:ascii="Garamond" w:eastAsia="Arial Unicode MS" w:hAnsi="Garamond" w:cs="Helvetica"/>
          <w:color w:val="000000" w:themeColor="text1"/>
          <w:sz w:val="22"/>
          <w:szCs w:val="22"/>
        </w:rPr>
        <w:t xml:space="preserve">techno music </w:t>
      </w:r>
      <w:r w:rsidR="007D16D2">
        <w:rPr>
          <w:rFonts w:ascii="Garamond" w:eastAsia="Arial Unicode MS" w:hAnsi="Garamond" w:cs="Helvetica"/>
          <w:color w:val="000000" w:themeColor="text1"/>
          <w:sz w:val="22"/>
          <w:szCs w:val="22"/>
        </w:rPr>
        <w:t>and</w:t>
      </w:r>
      <w:r w:rsidR="008637F8">
        <w:rPr>
          <w:rFonts w:ascii="Garamond" w:eastAsia="Arial Unicode MS" w:hAnsi="Garamond" w:cs="Helvetica"/>
          <w:color w:val="000000" w:themeColor="text1"/>
          <w:sz w:val="22"/>
          <w:szCs w:val="22"/>
        </w:rPr>
        <w:t xml:space="preserve"> inevitable </w:t>
      </w:r>
      <w:r w:rsidRPr="005F1116">
        <w:rPr>
          <w:rFonts w:ascii="Garamond" w:eastAsia="Arial Unicode MS" w:hAnsi="Garamond" w:cs="Helvetica"/>
          <w:color w:val="000000" w:themeColor="text1"/>
          <w:sz w:val="22"/>
          <w:szCs w:val="22"/>
        </w:rPr>
        <w:t xml:space="preserve">startup </w:t>
      </w:r>
      <w:r w:rsidR="0026007B">
        <w:rPr>
          <w:rFonts w:ascii="Garamond" w:eastAsia="Arial Unicode MS" w:hAnsi="Garamond" w:cs="Helvetica"/>
          <w:color w:val="000000" w:themeColor="text1"/>
          <w:sz w:val="22"/>
          <w:szCs w:val="22"/>
        </w:rPr>
        <w:t>scene</w:t>
      </w:r>
      <w:r w:rsidR="00E26FC4">
        <w:rPr>
          <w:rFonts w:ascii="Garamond" w:eastAsia="Arial Unicode MS" w:hAnsi="Garamond" w:cs="Helvetica"/>
          <w:color w:val="000000" w:themeColor="text1"/>
          <w:sz w:val="22"/>
          <w:szCs w:val="22"/>
        </w:rPr>
        <w:t xml:space="preserve"> versus </w:t>
      </w:r>
      <w:r w:rsidR="007D16D2">
        <w:rPr>
          <w:rFonts w:ascii="Garamond" w:eastAsia="Arial Unicode MS" w:hAnsi="Garamond" w:cs="Helvetica"/>
          <w:color w:val="000000" w:themeColor="text1"/>
          <w:sz w:val="22"/>
          <w:szCs w:val="22"/>
        </w:rPr>
        <w:t>the</w:t>
      </w:r>
      <w:r w:rsidR="007F2FE0">
        <w:rPr>
          <w:rFonts w:ascii="Garamond" w:eastAsia="Arial Unicode MS" w:hAnsi="Garamond" w:cs="Helvetica"/>
          <w:color w:val="000000" w:themeColor="text1"/>
          <w:sz w:val="22"/>
          <w:szCs w:val="22"/>
        </w:rPr>
        <w:t xml:space="preserve"> </w:t>
      </w:r>
      <w:r w:rsidR="009F05C5">
        <w:rPr>
          <w:rFonts w:ascii="Garamond" w:eastAsia="Arial Unicode MS" w:hAnsi="Garamond" w:cs="Helvetica"/>
          <w:color w:val="000000" w:themeColor="text1"/>
          <w:sz w:val="22"/>
          <w:szCs w:val="22"/>
        </w:rPr>
        <w:t>social</w:t>
      </w:r>
      <w:r w:rsidR="007F2FE0">
        <w:rPr>
          <w:rFonts w:ascii="Garamond" w:eastAsia="Arial Unicode MS" w:hAnsi="Garamond" w:cs="Helvetica"/>
          <w:color w:val="000000" w:themeColor="text1"/>
          <w:sz w:val="22"/>
          <w:szCs w:val="22"/>
        </w:rPr>
        <w:t xml:space="preserve"> and </w:t>
      </w:r>
      <w:r w:rsidRPr="005F1116">
        <w:rPr>
          <w:rFonts w:ascii="Garamond" w:eastAsia="Arial Unicode MS" w:hAnsi="Garamond" w:cs="Helvetica"/>
          <w:color w:val="000000" w:themeColor="text1"/>
          <w:sz w:val="22"/>
          <w:szCs w:val="22"/>
        </w:rPr>
        <w:t>environmental fundamentalism</w:t>
      </w:r>
      <w:r w:rsidR="007D16D2">
        <w:rPr>
          <w:rFonts w:ascii="Garamond" w:eastAsia="Arial Unicode MS" w:hAnsi="Garamond" w:cs="Helvetica"/>
          <w:color w:val="000000" w:themeColor="text1"/>
          <w:sz w:val="22"/>
          <w:szCs w:val="22"/>
        </w:rPr>
        <w:t>, shadowed by</w:t>
      </w:r>
      <w:r w:rsidR="007F2FE0">
        <w:rPr>
          <w:rFonts w:ascii="Garamond" w:eastAsia="Arial Unicode MS" w:hAnsi="Garamond" w:cs="Helvetica"/>
          <w:color w:val="000000" w:themeColor="text1"/>
          <w:sz w:val="22"/>
          <w:szCs w:val="22"/>
        </w:rPr>
        <w:t xml:space="preserve"> </w:t>
      </w:r>
      <w:r w:rsidRPr="005F1116">
        <w:rPr>
          <w:rFonts w:ascii="Garamond" w:eastAsia="Arial Unicode MS" w:hAnsi="Garamond" w:cs="Helvetica"/>
          <w:color w:val="000000" w:themeColor="text1"/>
          <w:sz w:val="22"/>
          <w:szCs w:val="22"/>
        </w:rPr>
        <w:t>tangential anarchy</w:t>
      </w:r>
      <w:r w:rsidR="00D34FFD">
        <w:rPr>
          <w:rFonts w:ascii="Garamond" w:eastAsia="Arial Unicode MS" w:hAnsi="Garamond" w:cs="Helvetica"/>
          <w:color w:val="000000" w:themeColor="text1"/>
          <w:sz w:val="22"/>
          <w:szCs w:val="22"/>
        </w:rPr>
        <w:t xml:space="preserve">. The un-nameable backdrop </w:t>
      </w:r>
      <w:r w:rsidR="00A1127E">
        <w:rPr>
          <w:rFonts w:ascii="Garamond" w:eastAsia="Arial Unicode MS" w:hAnsi="Garamond" w:cs="Helvetica"/>
          <w:color w:val="000000" w:themeColor="text1"/>
          <w:sz w:val="22"/>
          <w:szCs w:val="22"/>
        </w:rPr>
        <w:t xml:space="preserve">to the landscape </w:t>
      </w:r>
      <w:r w:rsidR="001E7F81">
        <w:rPr>
          <w:rFonts w:ascii="Garamond" w:eastAsia="Arial Unicode MS" w:hAnsi="Garamond" w:cs="Helvetica"/>
          <w:color w:val="000000" w:themeColor="text1"/>
          <w:sz w:val="22"/>
          <w:szCs w:val="22"/>
        </w:rPr>
        <w:t>are</w:t>
      </w:r>
      <w:r w:rsidR="00D34FFD">
        <w:rPr>
          <w:rFonts w:ascii="Garamond" w:eastAsia="Arial Unicode MS" w:hAnsi="Garamond" w:cs="Helvetica"/>
          <w:color w:val="000000" w:themeColor="text1"/>
          <w:sz w:val="22"/>
          <w:szCs w:val="22"/>
        </w:rPr>
        <w:t xml:space="preserve"> </w:t>
      </w:r>
      <w:r w:rsidR="00D34FFD" w:rsidRPr="005F1116">
        <w:rPr>
          <w:rFonts w:ascii="Garamond" w:eastAsia="Arial Unicode MS" w:hAnsi="Garamond" w:cs="Helvetica"/>
          <w:color w:val="000000" w:themeColor="text1"/>
          <w:sz w:val="22"/>
          <w:szCs w:val="22"/>
        </w:rPr>
        <w:t xml:space="preserve">the </w:t>
      </w:r>
      <w:r w:rsidR="00D34FFD">
        <w:rPr>
          <w:rFonts w:ascii="Garamond" w:eastAsia="Arial Unicode MS" w:hAnsi="Garamond" w:cs="Helvetica"/>
          <w:color w:val="000000" w:themeColor="text1"/>
          <w:sz w:val="22"/>
          <w:szCs w:val="22"/>
        </w:rPr>
        <w:t xml:space="preserve">silent </w:t>
      </w:r>
      <w:r w:rsidR="00EF1819">
        <w:rPr>
          <w:rFonts w:ascii="Garamond" w:eastAsia="Arial Unicode MS" w:hAnsi="Garamond" w:cs="Helvetica"/>
          <w:color w:val="000000" w:themeColor="text1"/>
          <w:sz w:val="22"/>
          <w:szCs w:val="22"/>
        </w:rPr>
        <w:t xml:space="preserve">memorials to the </w:t>
      </w:r>
      <w:r w:rsidR="00D34FFD" w:rsidRPr="005F1116">
        <w:rPr>
          <w:rFonts w:ascii="Garamond" w:eastAsia="Arial Unicode MS" w:hAnsi="Garamond" w:cs="Helvetica"/>
          <w:color w:val="000000" w:themeColor="text1"/>
          <w:sz w:val="22"/>
          <w:szCs w:val="22"/>
        </w:rPr>
        <w:t xml:space="preserve">villains </w:t>
      </w:r>
      <w:r w:rsidR="00D34FFD">
        <w:rPr>
          <w:rFonts w:ascii="Garamond" w:eastAsia="Arial Unicode MS" w:hAnsi="Garamond" w:cs="Helvetica"/>
          <w:color w:val="000000" w:themeColor="text1"/>
          <w:sz w:val="22"/>
          <w:szCs w:val="22"/>
        </w:rPr>
        <w:t xml:space="preserve">and victims </w:t>
      </w:r>
      <w:r w:rsidR="00D34FFD" w:rsidRPr="005F1116">
        <w:rPr>
          <w:rFonts w:ascii="Garamond" w:eastAsia="Arial Unicode MS" w:hAnsi="Garamond" w:cs="Helvetica"/>
          <w:color w:val="000000" w:themeColor="text1"/>
          <w:sz w:val="22"/>
          <w:szCs w:val="22"/>
        </w:rPr>
        <w:t>of the left and right</w:t>
      </w:r>
      <w:r w:rsidR="00D34FFD">
        <w:rPr>
          <w:rFonts w:ascii="Garamond" w:eastAsia="Arial Unicode MS" w:hAnsi="Garamond" w:cs="Helvetica"/>
          <w:color w:val="000000" w:themeColor="text1"/>
          <w:sz w:val="22"/>
          <w:szCs w:val="22"/>
        </w:rPr>
        <w:t>, colossal ziggurats</w:t>
      </w:r>
      <w:r w:rsidR="00223DA2">
        <w:rPr>
          <w:rFonts w:ascii="Garamond" w:eastAsia="Arial Unicode MS" w:hAnsi="Garamond" w:cs="Helvetica"/>
          <w:color w:val="000000" w:themeColor="text1"/>
          <w:sz w:val="22"/>
          <w:szCs w:val="22"/>
        </w:rPr>
        <w:t xml:space="preserve">, </w:t>
      </w:r>
      <w:r w:rsidR="00D34FFD">
        <w:rPr>
          <w:rFonts w:ascii="Garamond" w:eastAsia="Arial Unicode MS" w:hAnsi="Garamond" w:cs="Helvetica"/>
          <w:color w:val="000000" w:themeColor="text1"/>
          <w:sz w:val="22"/>
          <w:szCs w:val="22"/>
        </w:rPr>
        <w:lastRenderedPageBreak/>
        <w:t xml:space="preserve">architectural </w:t>
      </w:r>
      <w:r w:rsidR="00223DA2">
        <w:rPr>
          <w:rFonts w:ascii="Garamond" w:eastAsia="Arial Unicode MS" w:hAnsi="Garamond" w:cs="Helvetica"/>
          <w:color w:val="000000" w:themeColor="text1"/>
          <w:sz w:val="22"/>
          <w:szCs w:val="22"/>
        </w:rPr>
        <w:t>indulgences</w:t>
      </w:r>
      <w:r w:rsidR="00EF1819">
        <w:rPr>
          <w:rFonts w:ascii="Garamond" w:eastAsia="Arial Unicode MS" w:hAnsi="Garamond" w:cs="Helvetica"/>
          <w:color w:val="000000" w:themeColor="text1"/>
          <w:sz w:val="22"/>
          <w:szCs w:val="22"/>
        </w:rPr>
        <w:t xml:space="preserve"> sat in silent</w:t>
      </w:r>
      <w:r w:rsidR="00D34FFD">
        <w:rPr>
          <w:rFonts w:ascii="Garamond" w:eastAsia="Arial Unicode MS" w:hAnsi="Garamond" w:cs="Helvetica"/>
          <w:color w:val="000000" w:themeColor="text1"/>
          <w:sz w:val="22"/>
          <w:szCs w:val="22"/>
        </w:rPr>
        <w:t xml:space="preserve"> eyeless hollow </w:t>
      </w:r>
      <w:r w:rsidR="00F05439">
        <w:rPr>
          <w:rFonts w:ascii="Garamond" w:eastAsia="Arial Unicode MS" w:hAnsi="Garamond" w:cs="Helvetica"/>
          <w:color w:val="000000" w:themeColor="text1"/>
          <w:sz w:val="22"/>
          <w:szCs w:val="22"/>
        </w:rPr>
        <w:t>atonement</w:t>
      </w:r>
      <w:r w:rsidR="00D34FFD"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Turkish gangland intrusions</w:t>
      </w:r>
      <w:r w:rsidR="000639B5">
        <w:rPr>
          <w:rFonts w:ascii="Garamond" w:eastAsia="Arial Unicode MS" w:hAnsi="Garamond" w:cs="Helvetica"/>
          <w:color w:val="000000" w:themeColor="text1"/>
          <w:sz w:val="22"/>
          <w:szCs w:val="22"/>
        </w:rPr>
        <w:t xml:space="preserve"> further obscure the </w:t>
      </w:r>
      <w:proofErr w:type="spellStart"/>
      <w:r w:rsidR="000639B5" w:rsidRPr="00766D4C">
        <w:rPr>
          <w:rFonts w:ascii="Garamond" w:eastAsia="Arial Unicode MS" w:hAnsi="Garamond" w:cs="Helvetica"/>
          <w:i/>
          <w:iCs/>
          <w:color w:val="000000" w:themeColor="text1"/>
          <w:sz w:val="22"/>
          <w:szCs w:val="22"/>
        </w:rPr>
        <w:t>topos</w:t>
      </w:r>
      <w:proofErr w:type="spellEnd"/>
      <w:r w:rsidR="00223DA2">
        <w:rPr>
          <w:rFonts w:ascii="Garamond" w:eastAsia="Arial Unicode MS" w:hAnsi="Garamond" w:cs="Helvetica"/>
          <w:color w:val="000000" w:themeColor="text1"/>
          <w:sz w:val="22"/>
          <w:szCs w:val="22"/>
        </w:rPr>
        <w:t xml:space="preserve"> and</w:t>
      </w:r>
      <w:r w:rsidR="00386704">
        <w:rPr>
          <w:rFonts w:ascii="Garamond" w:eastAsia="Arial Unicode MS" w:hAnsi="Garamond" w:cs="Helvetica"/>
          <w:color w:val="000000" w:themeColor="text1"/>
          <w:sz w:val="22"/>
          <w:szCs w:val="22"/>
        </w:rPr>
        <w:t xml:space="preserve"> treading </w:t>
      </w:r>
      <w:r w:rsidR="00ED25F5">
        <w:rPr>
          <w:rFonts w:ascii="Garamond" w:eastAsia="Arial Unicode MS" w:hAnsi="Garamond" w:cs="Helvetica"/>
          <w:color w:val="000000" w:themeColor="text1"/>
          <w:sz w:val="22"/>
          <w:szCs w:val="22"/>
        </w:rPr>
        <w:t>in</w:t>
      </w:r>
      <w:r w:rsidR="00386704">
        <w:rPr>
          <w:rFonts w:ascii="Garamond" w:eastAsia="Arial Unicode MS" w:hAnsi="Garamond" w:cs="Helvetica"/>
          <w:color w:val="000000" w:themeColor="text1"/>
          <w:sz w:val="22"/>
          <w:szCs w:val="22"/>
        </w:rPr>
        <w:t xml:space="preserve"> the central bastion of </w:t>
      </w:r>
      <w:r w:rsidR="00223DA2">
        <w:rPr>
          <w:rFonts w:ascii="Garamond" w:eastAsia="Arial Unicode MS" w:hAnsi="Garamond" w:cs="Helvetica"/>
          <w:color w:val="000000" w:themeColor="text1"/>
          <w:sz w:val="22"/>
          <w:szCs w:val="22"/>
        </w:rPr>
        <w:t>Kreuzb</w:t>
      </w:r>
      <w:r w:rsidR="00386704">
        <w:rPr>
          <w:rFonts w:ascii="Garamond" w:eastAsia="Arial Unicode MS" w:hAnsi="Garamond" w:cs="Helvetica"/>
          <w:color w:val="000000" w:themeColor="text1"/>
          <w:sz w:val="22"/>
          <w:szCs w:val="22"/>
        </w:rPr>
        <w:t>e</w:t>
      </w:r>
      <w:r w:rsidR="00223DA2">
        <w:rPr>
          <w:rFonts w:ascii="Garamond" w:eastAsia="Arial Unicode MS" w:hAnsi="Garamond" w:cs="Helvetica"/>
          <w:color w:val="000000" w:themeColor="text1"/>
          <w:sz w:val="22"/>
          <w:szCs w:val="22"/>
        </w:rPr>
        <w:t xml:space="preserve">rg </w:t>
      </w:r>
      <w:r w:rsidR="00386704">
        <w:rPr>
          <w:rFonts w:ascii="Garamond" w:eastAsia="Arial Unicode MS" w:hAnsi="Garamond" w:cs="Helvetica"/>
          <w:color w:val="000000" w:themeColor="text1"/>
          <w:sz w:val="22"/>
          <w:szCs w:val="22"/>
        </w:rPr>
        <w:t xml:space="preserve">you feel like </w:t>
      </w:r>
      <w:r w:rsidR="00E72AB3">
        <w:rPr>
          <w:rFonts w:ascii="Garamond" w:eastAsia="Arial Unicode MS" w:hAnsi="Garamond" w:cs="Helvetica"/>
          <w:color w:val="000000" w:themeColor="text1"/>
          <w:sz w:val="22"/>
          <w:szCs w:val="22"/>
        </w:rPr>
        <w:t>you’ve walked into a</w:t>
      </w:r>
      <w:r w:rsidR="004E0A14">
        <w:rPr>
          <w:rFonts w:ascii="Garamond" w:eastAsia="Arial Unicode MS" w:hAnsi="Garamond" w:cs="Helvetica"/>
          <w:color w:val="000000" w:themeColor="text1"/>
          <w:sz w:val="22"/>
          <w:szCs w:val="22"/>
        </w:rPr>
        <w:t xml:space="preserve"> Dogme</w:t>
      </w:r>
      <w:r w:rsidR="00E57826">
        <w:rPr>
          <w:rFonts w:ascii="Garamond" w:eastAsia="Arial Unicode MS" w:hAnsi="Garamond" w:cs="Helvetica"/>
          <w:color w:val="000000" w:themeColor="text1"/>
          <w:sz w:val="22"/>
          <w:szCs w:val="22"/>
        </w:rPr>
        <w:t>’</w:t>
      </w:r>
      <w:r w:rsidR="004E0A14">
        <w:rPr>
          <w:rFonts w:ascii="Garamond" w:eastAsia="Arial Unicode MS" w:hAnsi="Garamond" w:cs="Helvetica"/>
          <w:color w:val="000000" w:themeColor="text1"/>
          <w:sz w:val="22"/>
          <w:szCs w:val="22"/>
        </w:rPr>
        <w:t>95 film, where no action is superficial</w:t>
      </w:r>
      <w:r w:rsidR="00E72AB3">
        <w:rPr>
          <w:rFonts w:ascii="Garamond" w:eastAsia="Arial Unicode MS" w:hAnsi="Garamond" w:cs="Helvetica"/>
          <w:color w:val="000000" w:themeColor="text1"/>
          <w:sz w:val="22"/>
          <w:szCs w:val="22"/>
        </w:rPr>
        <w:t xml:space="preserve"> and all is </w:t>
      </w:r>
      <w:r w:rsidR="00430097">
        <w:rPr>
          <w:rFonts w:ascii="Garamond" w:eastAsia="Arial Unicode MS" w:hAnsi="Garamond" w:cs="Helvetica"/>
          <w:color w:val="000000" w:themeColor="text1"/>
          <w:sz w:val="22"/>
          <w:szCs w:val="22"/>
        </w:rPr>
        <w:t>entirely taking place in the here and now</w:t>
      </w:r>
      <w:r w:rsidR="00386704">
        <w:rPr>
          <w:rFonts w:ascii="Garamond" w:eastAsia="Arial Unicode MS" w:hAnsi="Garamond" w:cs="Helvetica"/>
          <w:color w:val="000000" w:themeColor="text1"/>
          <w:sz w:val="22"/>
          <w:szCs w:val="22"/>
        </w:rPr>
        <w:t>.</w:t>
      </w:r>
    </w:p>
    <w:p w14:paraId="43AC5000" w14:textId="4034CD37" w:rsidR="005F1116" w:rsidRPr="005F1116" w:rsidRDefault="006A3C65"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Berlin</w:t>
      </w:r>
      <w:r w:rsidR="00B1332A">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always felt a place of balance, a psychic Lagrange point</w:t>
      </w:r>
      <w:r w:rsidR="00696AF6">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(an L4, to specific</w:t>
      </w:r>
      <w:r>
        <w:rPr>
          <w:rFonts w:ascii="Garamond" w:eastAsia="Arial Unicode MS" w:hAnsi="Garamond" w:cs="Helvetica"/>
          <w:color w:val="000000" w:themeColor="text1"/>
          <w:sz w:val="22"/>
          <w:szCs w:val="22"/>
        </w:rPr>
        <w:t>,</w:t>
      </w:r>
      <w:r w:rsidR="00B46A2E">
        <w:rPr>
          <w:rStyle w:val="FootnoteReference"/>
          <w:rFonts w:ascii="Garamond" w:eastAsia="Arial Unicode MS" w:hAnsi="Garamond" w:cs="Helvetica"/>
          <w:color w:val="000000" w:themeColor="text1"/>
          <w:sz w:val="22"/>
          <w:szCs w:val="22"/>
        </w:rPr>
        <w:footnoteReference w:id="20"/>
      </w:r>
      <w:r w:rsidR="00B46A2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I wish there was a </w:t>
      </w:r>
      <w:r w:rsidR="00BE2D72">
        <w:rPr>
          <w:rFonts w:ascii="Garamond" w:eastAsia="Arial Unicode MS" w:hAnsi="Garamond" w:cs="Helvetica"/>
          <w:color w:val="000000" w:themeColor="text1"/>
          <w:sz w:val="22"/>
          <w:szCs w:val="22"/>
        </w:rPr>
        <w:t>way</w:t>
      </w:r>
      <w:r>
        <w:rPr>
          <w:rFonts w:ascii="Garamond" w:eastAsia="Arial Unicode MS" w:hAnsi="Garamond" w:cs="Helvetica"/>
          <w:color w:val="000000" w:themeColor="text1"/>
          <w:sz w:val="22"/>
          <w:szCs w:val="22"/>
        </w:rPr>
        <w:t xml:space="preserve"> to indicate my pride </w:t>
      </w:r>
      <w:r w:rsidR="00B1332A" w:rsidRPr="006B73A7">
        <w:rPr>
          <w:rFonts w:ascii="Garamond" w:eastAsia="Arial Unicode MS" w:hAnsi="Garamond" w:cs="Helvetica"/>
          <w:color w:val="000000" w:themeColor="text1"/>
          <w:sz w:val="22"/>
          <w:szCs w:val="22"/>
        </w:rPr>
        <w:t xml:space="preserve">with this </w:t>
      </w:r>
      <w:r w:rsidR="00290E35">
        <w:rPr>
          <w:rFonts w:ascii="Garamond" w:eastAsia="Arial Unicode MS" w:hAnsi="Garamond" w:cs="Helvetica"/>
          <w:color w:val="000000" w:themeColor="text1"/>
          <w:sz w:val="22"/>
          <w:szCs w:val="22"/>
        </w:rPr>
        <w:t>simile</w:t>
      </w:r>
      <w:r>
        <w:rPr>
          <w:rFonts w:ascii="Garamond" w:eastAsia="Arial Unicode MS" w:hAnsi="Garamond" w:cs="Helvetica"/>
          <w:color w:val="000000" w:themeColor="text1"/>
          <w:sz w:val="22"/>
          <w:szCs w:val="22"/>
        </w:rPr>
        <w:t>)</w:t>
      </w:r>
      <w:r w:rsidR="00980CAC">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I could never live in the </w:t>
      </w:r>
      <w:r w:rsidR="006C33C9">
        <w:rPr>
          <w:rFonts w:ascii="Garamond" w:eastAsia="Arial Unicode MS" w:hAnsi="Garamond" w:cs="Helvetica"/>
          <w:color w:val="000000" w:themeColor="text1"/>
          <w:sz w:val="22"/>
          <w:szCs w:val="22"/>
        </w:rPr>
        <w:t>countryside</w:t>
      </w:r>
      <w:r w:rsidR="00386704">
        <w:rPr>
          <w:rFonts w:ascii="Garamond" w:eastAsia="Arial Unicode MS" w:hAnsi="Garamond" w:cs="Helvetica"/>
          <w:color w:val="000000" w:themeColor="text1"/>
          <w:sz w:val="22"/>
          <w:szCs w:val="22"/>
        </w:rPr>
        <w:t xml:space="preserve">, there’s no </w:t>
      </w:r>
      <w:r w:rsidR="00BE2D72">
        <w:rPr>
          <w:rFonts w:ascii="Garamond" w:eastAsia="Arial Unicode MS" w:hAnsi="Garamond" w:cs="Helvetica"/>
          <w:color w:val="000000" w:themeColor="text1"/>
          <w:sz w:val="22"/>
          <w:szCs w:val="22"/>
        </w:rPr>
        <w:t>hamlet</w:t>
      </w:r>
      <w:r w:rsidR="00386704">
        <w:rPr>
          <w:rFonts w:ascii="Garamond" w:eastAsia="Arial Unicode MS" w:hAnsi="Garamond" w:cs="Helvetica"/>
          <w:color w:val="000000" w:themeColor="text1"/>
          <w:sz w:val="22"/>
          <w:szCs w:val="22"/>
        </w:rPr>
        <w:t xml:space="preserve"> small enough, although h</w:t>
      </w:r>
      <w:r w:rsidR="00D871EA">
        <w:rPr>
          <w:rFonts w:ascii="Garamond" w:eastAsia="Arial Unicode MS" w:hAnsi="Garamond" w:cs="Helvetica"/>
          <w:color w:val="000000" w:themeColor="text1"/>
          <w:sz w:val="22"/>
          <w:szCs w:val="22"/>
        </w:rPr>
        <w:t xml:space="preserve">aving </w:t>
      </w:r>
      <w:r w:rsidR="00883F11">
        <w:rPr>
          <w:rFonts w:ascii="Garamond" w:eastAsia="Arial Unicode MS" w:hAnsi="Garamond" w:cs="Helvetica"/>
          <w:color w:val="000000" w:themeColor="text1"/>
          <w:sz w:val="22"/>
          <w:szCs w:val="22"/>
        </w:rPr>
        <w:t>spent time</w:t>
      </w:r>
      <w:r w:rsidR="00D871EA">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 xml:space="preserve">with </w:t>
      </w:r>
      <w:r w:rsidR="005F0047">
        <w:rPr>
          <w:rFonts w:ascii="Garamond" w:eastAsia="Arial Unicode MS" w:hAnsi="Garamond" w:cs="Helvetica"/>
          <w:color w:val="000000" w:themeColor="text1"/>
          <w:sz w:val="22"/>
          <w:szCs w:val="22"/>
        </w:rPr>
        <w:t xml:space="preserve">some of </w:t>
      </w:r>
      <w:r w:rsidR="00C14DB7">
        <w:rPr>
          <w:rFonts w:ascii="Garamond" w:eastAsia="Arial Unicode MS" w:hAnsi="Garamond" w:cs="Helvetica"/>
          <w:color w:val="000000" w:themeColor="text1"/>
          <w:sz w:val="22"/>
          <w:szCs w:val="22"/>
        </w:rPr>
        <w:t>John</w:t>
      </w:r>
      <w:r w:rsidR="005F0047">
        <w:rPr>
          <w:rFonts w:ascii="Garamond" w:eastAsia="Arial Unicode MS" w:hAnsi="Garamond" w:cs="Helvetica"/>
          <w:color w:val="000000" w:themeColor="text1"/>
          <w:sz w:val="22"/>
          <w:szCs w:val="22"/>
        </w:rPr>
        <w:t xml:space="preserve">’s </w:t>
      </w:r>
      <w:proofErr w:type="spellStart"/>
      <w:r w:rsidR="005F0047">
        <w:rPr>
          <w:rFonts w:ascii="Garamond" w:eastAsia="Arial Unicode MS" w:hAnsi="Garamond" w:cs="Helvetica"/>
          <w:color w:val="000000" w:themeColor="text1"/>
          <w:sz w:val="22"/>
          <w:szCs w:val="22"/>
        </w:rPr>
        <w:t>hobbity</w:t>
      </w:r>
      <w:proofErr w:type="spellEnd"/>
      <w:r w:rsidR="005F0047">
        <w:rPr>
          <w:rFonts w:ascii="Garamond" w:eastAsia="Arial Unicode MS" w:hAnsi="Garamond" w:cs="Helvetica"/>
          <w:color w:val="000000" w:themeColor="text1"/>
          <w:sz w:val="22"/>
          <w:szCs w:val="22"/>
        </w:rPr>
        <w:t xml:space="preserve"> friends</w:t>
      </w:r>
      <w:r w:rsidR="00D871EA">
        <w:rPr>
          <w:rFonts w:ascii="Garamond" w:eastAsia="Arial Unicode MS" w:hAnsi="Garamond" w:cs="Helvetica"/>
          <w:color w:val="000000" w:themeColor="text1"/>
          <w:sz w:val="22"/>
          <w:szCs w:val="22"/>
        </w:rPr>
        <w:t xml:space="preserve"> I’m well-aware of </w:t>
      </w:r>
      <w:r w:rsidR="0071613A">
        <w:rPr>
          <w:rFonts w:ascii="Garamond" w:eastAsia="Arial Unicode MS" w:hAnsi="Garamond" w:cs="Helvetica"/>
          <w:color w:val="000000" w:themeColor="text1"/>
          <w:sz w:val="22"/>
          <w:szCs w:val="22"/>
        </w:rPr>
        <w:t xml:space="preserve">enchanted </w:t>
      </w:r>
      <w:r w:rsidR="00984DF8">
        <w:rPr>
          <w:rFonts w:ascii="Garamond" w:eastAsia="Arial Unicode MS" w:hAnsi="Garamond" w:cs="Helvetica"/>
          <w:color w:val="000000" w:themeColor="text1"/>
          <w:sz w:val="22"/>
          <w:szCs w:val="22"/>
        </w:rPr>
        <w:t>creatures</w:t>
      </w:r>
      <w:r w:rsidR="00B46A2E">
        <w:rPr>
          <w:rFonts w:ascii="Garamond" w:eastAsia="Arial Unicode MS" w:hAnsi="Garamond" w:cs="Helvetica"/>
          <w:color w:val="000000" w:themeColor="text1"/>
          <w:sz w:val="22"/>
          <w:szCs w:val="22"/>
        </w:rPr>
        <w:t xml:space="preserve"> too rare for the cities</w:t>
      </w:r>
      <w:r w:rsidR="00D871EA">
        <w:rPr>
          <w:rFonts w:ascii="Garamond" w:eastAsia="Arial Unicode MS" w:hAnsi="Garamond" w:cs="Helvetica"/>
          <w:color w:val="000000" w:themeColor="text1"/>
          <w:sz w:val="22"/>
          <w:szCs w:val="22"/>
        </w:rPr>
        <w:t>.</w:t>
      </w:r>
      <w:r w:rsidR="00B46A2E">
        <w:rPr>
          <w:rFonts w:ascii="Garamond" w:eastAsia="Arial Unicode MS" w:hAnsi="Garamond" w:cs="Helvetica"/>
          <w:color w:val="000000" w:themeColor="text1"/>
          <w:sz w:val="22"/>
          <w:szCs w:val="22"/>
        </w:rPr>
        <w:t xml:space="preserve"> </w:t>
      </w:r>
      <w:r w:rsidR="0071613A">
        <w:rPr>
          <w:rFonts w:ascii="Garamond" w:eastAsia="Arial Unicode MS" w:hAnsi="Garamond" w:cs="Helvetica"/>
          <w:color w:val="000000" w:themeColor="text1"/>
          <w:sz w:val="22"/>
          <w:szCs w:val="22"/>
        </w:rPr>
        <w:t>The</w:t>
      </w:r>
      <w:r w:rsidR="00B46A2E">
        <w:rPr>
          <w:rFonts w:ascii="Garamond" w:eastAsia="Arial Unicode MS" w:hAnsi="Garamond" w:cs="Helvetica"/>
          <w:color w:val="000000" w:themeColor="text1"/>
          <w:sz w:val="22"/>
          <w:szCs w:val="22"/>
        </w:rPr>
        <w:t xml:space="preserve"> two arenas of city and country</w:t>
      </w:r>
      <w:r w:rsidR="007F2FE0">
        <w:rPr>
          <w:rFonts w:ascii="Garamond" w:eastAsia="Arial Unicode MS" w:hAnsi="Garamond" w:cs="Helvetica"/>
          <w:color w:val="000000" w:themeColor="text1"/>
          <w:sz w:val="22"/>
          <w:szCs w:val="22"/>
        </w:rPr>
        <w:t>side</w:t>
      </w:r>
      <w:r w:rsidR="00B46A2E">
        <w:rPr>
          <w:rFonts w:ascii="Garamond" w:eastAsia="Arial Unicode MS" w:hAnsi="Garamond" w:cs="Helvetica"/>
          <w:color w:val="000000" w:themeColor="text1"/>
          <w:sz w:val="22"/>
          <w:szCs w:val="22"/>
        </w:rPr>
        <w:t xml:space="preserve"> will shape my Honzing vision, my </w:t>
      </w:r>
      <w:r w:rsidR="00906429">
        <w:rPr>
          <w:rFonts w:ascii="Garamond" w:eastAsia="Arial Unicode MS" w:hAnsi="Garamond" w:cs="Helvetica"/>
          <w:color w:val="000000" w:themeColor="text1"/>
          <w:sz w:val="22"/>
          <w:szCs w:val="22"/>
        </w:rPr>
        <w:t xml:space="preserve">admittedly </w:t>
      </w:r>
      <w:r w:rsidR="00B46A2E">
        <w:rPr>
          <w:rFonts w:ascii="Garamond" w:eastAsia="Arial Unicode MS" w:hAnsi="Garamond" w:cs="Helvetica"/>
          <w:color w:val="000000" w:themeColor="text1"/>
          <w:sz w:val="22"/>
          <w:szCs w:val="22"/>
        </w:rPr>
        <w:t>at-the-time squinted viewpoint of it</w:t>
      </w:r>
      <w:r w:rsidR="0071613A">
        <w:rPr>
          <w:rFonts w:ascii="Garamond" w:eastAsia="Arial Unicode MS" w:hAnsi="Garamond" w:cs="Helvetica"/>
          <w:color w:val="000000" w:themeColor="text1"/>
          <w:sz w:val="22"/>
          <w:szCs w:val="22"/>
        </w:rPr>
        <w:t xml:space="preserve">, </w:t>
      </w:r>
      <w:r w:rsidR="00AE0059">
        <w:rPr>
          <w:rFonts w:ascii="Garamond" w:eastAsia="Arial Unicode MS" w:hAnsi="Garamond" w:cs="Helvetica"/>
          <w:color w:val="000000" w:themeColor="text1"/>
          <w:sz w:val="22"/>
          <w:szCs w:val="22"/>
        </w:rPr>
        <w:t>honed through my scratched lens of post-Marxis</w:t>
      </w:r>
      <w:r w:rsidR="00E57826">
        <w:rPr>
          <w:rFonts w:ascii="Garamond" w:eastAsia="Arial Unicode MS" w:hAnsi="Garamond" w:cs="Helvetica"/>
          <w:color w:val="000000" w:themeColor="text1"/>
          <w:sz w:val="22"/>
          <w:szCs w:val="22"/>
        </w:rPr>
        <w:t>t fashion.</w:t>
      </w:r>
      <w:r w:rsidR="00AE0059">
        <w:rPr>
          <w:rFonts w:ascii="Garamond" w:eastAsia="Arial Unicode MS" w:hAnsi="Garamond" w:cs="Helvetica"/>
          <w:color w:val="000000" w:themeColor="text1"/>
          <w:sz w:val="22"/>
          <w:szCs w:val="22"/>
        </w:rPr>
        <w:t xml:space="preserve"> </w:t>
      </w:r>
      <w:r w:rsidR="00E57826">
        <w:rPr>
          <w:rFonts w:ascii="Garamond" w:eastAsia="Arial Unicode MS" w:hAnsi="Garamond" w:cs="Helvetica"/>
          <w:color w:val="000000" w:themeColor="text1"/>
          <w:sz w:val="22"/>
          <w:szCs w:val="22"/>
        </w:rPr>
        <w:t>A</w:t>
      </w:r>
      <w:r w:rsidR="0071613A">
        <w:rPr>
          <w:rFonts w:ascii="Garamond" w:eastAsia="Arial Unicode MS" w:hAnsi="Garamond" w:cs="Helvetica"/>
          <w:color w:val="000000" w:themeColor="text1"/>
          <w:sz w:val="22"/>
          <w:szCs w:val="22"/>
        </w:rPr>
        <w:t>nd</w:t>
      </w:r>
      <w:r w:rsidR="00B1332A" w:rsidRPr="006B73A7">
        <w:rPr>
          <w:rFonts w:ascii="Garamond" w:eastAsia="Arial Unicode MS" w:hAnsi="Garamond" w:cs="Helvetica"/>
          <w:color w:val="000000" w:themeColor="text1"/>
          <w:sz w:val="22"/>
          <w:szCs w:val="22"/>
        </w:rPr>
        <w:t xml:space="preserve"> we shall hear more of La</w:t>
      </w:r>
      <w:r w:rsidR="00E2582C">
        <w:rPr>
          <w:rFonts w:ascii="Garamond" w:eastAsia="Arial Unicode MS" w:hAnsi="Garamond" w:cs="Helvetica"/>
          <w:color w:val="000000" w:themeColor="text1"/>
          <w:sz w:val="22"/>
          <w:szCs w:val="22"/>
        </w:rPr>
        <w:t>g</w:t>
      </w:r>
      <w:r w:rsidR="00B1332A" w:rsidRPr="006B73A7">
        <w:rPr>
          <w:rFonts w:ascii="Garamond" w:eastAsia="Arial Unicode MS" w:hAnsi="Garamond" w:cs="Helvetica"/>
          <w:color w:val="000000" w:themeColor="text1"/>
          <w:sz w:val="22"/>
          <w:szCs w:val="22"/>
        </w:rPr>
        <w:t>range points manifested as a symbol for coasting a free, or at least low-cost, voyage</w:t>
      </w:r>
      <w:r w:rsidR="00AE0059">
        <w:rPr>
          <w:rFonts w:ascii="Garamond" w:eastAsia="Arial Unicode MS" w:hAnsi="Garamond" w:cs="Helvetica"/>
          <w:color w:val="000000" w:themeColor="text1"/>
          <w:sz w:val="22"/>
          <w:szCs w:val="22"/>
        </w:rPr>
        <w:t>.</w:t>
      </w:r>
    </w:p>
    <w:p w14:paraId="5232988F" w14:textId="77777777" w:rsidR="005F1116"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p>
    <w:p w14:paraId="47C6E77A" w14:textId="77777777" w:rsidR="00A4214E"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Without really thinking about it, I was soon </w:t>
      </w:r>
      <w:r w:rsidR="00A31706">
        <w:rPr>
          <w:rFonts w:ascii="Garamond" w:eastAsia="Arial Unicode MS" w:hAnsi="Garamond" w:cs="Helvetica"/>
          <w:color w:val="000000" w:themeColor="text1"/>
          <w:sz w:val="22"/>
          <w:szCs w:val="22"/>
        </w:rPr>
        <w:t>calling</w:t>
      </w:r>
      <w:r w:rsidR="00906117">
        <w:rPr>
          <w:rFonts w:ascii="Garamond" w:eastAsia="Arial Unicode MS" w:hAnsi="Garamond" w:cs="Helvetica"/>
          <w:color w:val="000000" w:themeColor="text1"/>
          <w:sz w:val="22"/>
          <w:szCs w:val="22"/>
        </w:rPr>
        <w:t xml:space="preserve"> my sister</w:t>
      </w:r>
      <w:r w:rsidR="0071613A">
        <w:rPr>
          <w:rFonts w:ascii="Garamond" w:eastAsia="Arial Unicode MS" w:hAnsi="Garamond" w:cs="Helvetica"/>
          <w:color w:val="000000" w:themeColor="text1"/>
          <w:sz w:val="22"/>
          <w:szCs w:val="22"/>
        </w:rPr>
        <w:t>.</w:t>
      </w:r>
    </w:p>
    <w:p w14:paraId="4B90FC05" w14:textId="7E19028B" w:rsidR="00370531" w:rsidRDefault="0071613A"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he British </w:t>
      </w:r>
      <w:r w:rsidR="00380DE6">
        <w:rPr>
          <w:rFonts w:ascii="Garamond" w:eastAsia="Arial Unicode MS" w:hAnsi="Garamond" w:cs="Helvetica"/>
          <w:color w:val="000000" w:themeColor="text1"/>
          <w:sz w:val="22"/>
          <w:szCs w:val="22"/>
        </w:rPr>
        <w:t xml:space="preserve">dial </w:t>
      </w:r>
      <w:r w:rsidR="00462295">
        <w:rPr>
          <w:rFonts w:ascii="Garamond" w:eastAsia="Arial Unicode MS" w:hAnsi="Garamond" w:cs="Helvetica"/>
          <w:color w:val="000000" w:themeColor="text1"/>
          <w:sz w:val="22"/>
          <w:szCs w:val="22"/>
        </w:rPr>
        <w:t>drones</w:t>
      </w:r>
      <w:r w:rsidR="00DA05E2" w:rsidRPr="00AF2203">
        <w:rPr>
          <w:rFonts w:ascii="Garamond" w:eastAsia="Arial Unicode MS" w:hAnsi="Garamond" w:cs="Helvetica"/>
          <w:color w:val="000000" w:themeColor="text1"/>
          <w:sz w:val="22"/>
          <w:szCs w:val="22"/>
        </w:rPr>
        <w:t xml:space="preserve"> </w:t>
      </w:r>
      <w:r w:rsidR="0001717C">
        <w:rPr>
          <w:rFonts w:ascii="Garamond" w:eastAsia="Arial Unicode MS" w:hAnsi="Garamond" w:cs="Helvetica"/>
          <w:color w:val="000000" w:themeColor="text1"/>
          <w:sz w:val="22"/>
          <w:szCs w:val="22"/>
        </w:rPr>
        <w:t>overwhelmed</w:t>
      </w:r>
      <w:r w:rsidR="00AE0059">
        <w:rPr>
          <w:rFonts w:ascii="Garamond" w:eastAsia="Arial Unicode MS" w:hAnsi="Garamond" w:cs="Helvetica"/>
          <w:color w:val="000000" w:themeColor="text1"/>
          <w:sz w:val="22"/>
          <w:szCs w:val="22"/>
        </w:rPr>
        <w:t xml:space="preserve"> like an infusion of embalming fluid</w:t>
      </w:r>
      <w:r w:rsidR="005C3194">
        <w:rPr>
          <w:rFonts w:ascii="Garamond" w:eastAsia="Arial Unicode MS" w:hAnsi="Garamond" w:cs="Helvetica"/>
          <w:color w:val="000000" w:themeColor="text1"/>
          <w:sz w:val="22"/>
          <w:szCs w:val="22"/>
        </w:rPr>
        <w:t>, an ansible</w:t>
      </w:r>
      <w:r w:rsidR="00AE0059">
        <w:rPr>
          <w:rFonts w:ascii="Garamond" w:eastAsia="Arial Unicode MS" w:hAnsi="Garamond" w:cs="Helvetica"/>
          <w:color w:val="000000" w:themeColor="text1"/>
          <w:sz w:val="22"/>
          <w:szCs w:val="22"/>
        </w:rPr>
        <w:t xml:space="preserve"> trans</w:t>
      </w:r>
      <w:r w:rsidR="0001717C">
        <w:rPr>
          <w:rFonts w:ascii="Garamond" w:eastAsia="Arial Unicode MS" w:hAnsi="Garamond" w:cs="Helvetica"/>
          <w:color w:val="000000" w:themeColor="text1"/>
          <w:sz w:val="22"/>
          <w:szCs w:val="22"/>
        </w:rPr>
        <w:t>porting</w:t>
      </w:r>
      <w:r w:rsidR="00AE0059">
        <w:rPr>
          <w:rFonts w:ascii="Garamond" w:eastAsia="Arial Unicode MS" w:hAnsi="Garamond" w:cs="Helvetica"/>
          <w:color w:val="000000" w:themeColor="text1"/>
          <w:sz w:val="22"/>
          <w:szCs w:val="22"/>
        </w:rPr>
        <w:t xml:space="preserve"> </w:t>
      </w:r>
      <w:r w:rsidR="0001717C" w:rsidRPr="0001717C">
        <w:rPr>
          <w:rFonts w:ascii="Garamond" w:eastAsia="Arial Unicode MS" w:hAnsi="Garamond" w:cs="Helvetica"/>
          <w:color w:val="000000" w:themeColor="text1"/>
          <w:sz w:val="22"/>
          <w:szCs w:val="22"/>
        </w:rPr>
        <w:t xml:space="preserve">me </w:t>
      </w:r>
      <w:r w:rsidR="00067A87" w:rsidRPr="00067A87">
        <w:rPr>
          <w:rFonts w:ascii="Garamond" w:eastAsia="Arial Unicode MS" w:hAnsi="Garamond" w:cs="Helvetica"/>
          <w:color w:val="000000" w:themeColor="text1"/>
          <w:sz w:val="22"/>
          <w:szCs w:val="22"/>
        </w:rPr>
        <w:t xml:space="preserve">instantly </w:t>
      </w:r>
      <w:r w:rsidR="005C3194">
        <w:rPr>
          <w:rFonts w:ascii="Garamond" w:eastAsia="Arial Unicode MS" w:hAnsi="Garamond" w:cs="Helvetica"/>
          <w:color w:val="000000" w:themeColor="text1"/>
          <w:sz w:val="22"/>
          <w:szCs w:val="22"/>
        </w:rPr>
        <w:t>to Albion</w:t>
      </w:r>
      <w:r w:rsidR="00DA05E2"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 xml:space="preserve">I </w:t>
      </w:r>
      <w:r w:rsidR="00845642">
        <w:rPr>
          <w:rFonts w:ascii="Garamond" w:eastAsia="Arial Unicode MS" w:hAnsi="Garamond" w:cs="Helvetica"/>
          <w:color w:val="000000" w:themeColor="text1"/>
          <w:sz w:val="22"/>
          <w:szCs w:val="22"/>
        </w:rPr>
        <w:t xml:space="preserve">composed a </w:t>
      </w:r>
      <w:r w:rsidR="00766BAA">
        <w:rPr>
          <w:rFonts w:ascii="Garamond" w:eastAsia="Arial Unicode MS" w:hAnsi="Garamond" w:cs="Helvetica"/>
          <w:color w:val="000000" w:themeColor="text1"/>
          <w:sz w:val="22"/>
          <w:szCs w:val="22"/>
        </w:rPr>
        <w:t>schema</w:t>
      </w:r>
      <w:r w:rsidR="00845642">
        <w:rPr>
          <w:rFonts w:ascii="Garamond" w:eastAsia="Arial Unicode MS" w:hAnsi="Garamond" w:cs="Helvetica"/>
          <w:color w:val="000000" w:themeColor="text1"/>
          <w:sz w:val="22"/>
          <w:szCs w:val="22"/>
        </w:rPr>
        <w:t xml:space="preserve"> to explain the </w:t>
      </w:r>
      <w:r w:rsidR="009A333E">
        <w:rPr>
          <w:rFonts w:ascii="Garamond" w:eastAsia="Arial Unicode MS" w:hAnsi="Garamond" w:cs="Helvetica"/>
          <w:color w:val="000000" w:themeColor="text1"/>
          <w:sz w:val="22"/>
          <w:szCs w:val="22"/>
        </w:rPr>
        <w:t>e</w:t>
      </w:r>
      <w:r w:rsidR="00845642">
        <w:rPr>
          <w:rFonts w:ascii="Garamond" w:eastAsia="Arial Unicode MS" w:hAnsi="Garamond" w:cs="Helvetica"/>
          <w:color w:val="000000" w:themeColor="text1"/>
          <w:sz w:val="22"/>
          <w:szCs w:val="22"/>
        </w:rPr>
        <w:t>ffect</w:t>
      </w:r>
      <w:r w:rsidR="00370531">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Two</w:t>
      </w:r>
      <w:r w:rsidR="00370531">
        <w:rPr>
          <w:rFonts w:ascii="Garamond" w:eastAsia="Arial Unicode MS" w:hAnsi="Garamond" w:cs="Helvetica"/>
          <w:color w:val="000000" w:themeColor="text1"/>
          <w:sz w:val="22"/>
          <w:szCs w:val="22"/>
        </w:rPr>
        <w:t xml:space="preserve"> pure tones</w:t>
      </w:r>
      <w:r w:rsidR="008B29EF">
        <w:rPr>
          <w:rFonts w:ascii="Garamond" w:eastAsia="Arial Unicode MS" w:hAnsi="Garamond" w:cs="Helvetica"/>
          <w:color w:val="000000" w:themeColor="text1"/>
          <w:sz w:val="22"/>
          <w:szCs w:val="22"/>
        </w:rPr>
        <w:t xml:space="preserve"> played together</w:t>
      </w:r>
      <w:r w:rsidR="00370531">
        <w:rPr>
          <w:rFonts w:ascii="Garamond" w:eastAsia="Arial Unicode MS" w:hAnsi="Garamond" w:cs="Helvetica"/>
          <w:color w:val="000000" w:themeColor="text1"/>
          <w:sz w:val="22"/>
          <w:szCs w:val="22"/>
        </w:rPr>
        <w:t xml:space="preserve">, equal in level, at </w:t>
      </w:r>
      <w:r w:rsidR="00386704">
        <w:rPr>
          <w:rFonts w:ascii="Garamond" w:eastAsia="Arial Unicode MS" w:hAnsi="Garamond" w:cs="Helvetica"/>
          <w:color w:val="000000" w:themeColor="text1"/>
          <w:sz w:val="22"/>
          <w:szCs w:val="22"/>
        </w:rPr>
        <w:t xml:space="preserve">pitches of </w:t>
      </w:r>
      <w:r w:rsidR="000C4FF6">
        <w:rPr>
          <w:rFonts w:ascii="Garamond" w:eastAsia="Arial Unicode MS" w:hAnsi="Garamond" w:cs="Helvetica"/>
          <w:color w:val="000000" w:themeColor="text1"/>
          <w:sz w:val="22"/>
          <w:szCs w:val="22"/>
        </w:rPr>
        <w:t>400</w:t>
      </w:r>
      <w:r w:rsidR="00370531">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Hertz </w:t>
      </w:r>
      <w:r w:rsidR="00370531">
        <w:rPr>
          <w:rFonts w:ascii="Garamond" w:eastAsia="Arial Unicode MS" w:hAnsi="Garamond" w:cs="Helvetica"/>
          <w:color w:val="000000" w:themeColor="text1"/>
          <w:sz w:val="22"/>
          <w:szCs w:val="22"/>
        </w:rPr>
        <w:t xml:space="preserve">and </w:t>
      </w:r>
      <w:r w:rsidR="000C4FF6">
        <w:rPr>
          <w:rFonts w:ascii="Garamond" w:eastAsia="Arial Unicode MS" w:hAnsi="Garamond" w:cs="Helvetica"/>
          <w:color w:val="000000" w:themeColor="text1"/>
          <w:sz w:val="22"/>
          <w:szCs w:val="22"/>
        </w:rPr>
        <w:t>450</w:t>
      </w:r>
      <w:r w:rsidR="00370531">
        <w:rPr>
          <w:rFonts w:ascii="Garamond" w:eastAsia="Arial Unicode MS" w:hAnsi="Garamond" w:cs="Helvetica"/>
          <w:color w:val="000000" w:themeColor="text1"/>
          <w:sz w:val="22"/>
          <w:szCs w:val="22"/>
        </w:rPr>
        <w:t xml:space="preserve"> Hertz</w:t>
      </w:r>
      <w:r w:rsidR="00CE6AAB">
        <w:rPr>
          <w:rFonts w:ascii="Garamond" w:eastAsia="Arial Unicode MS" w:hAnsi="Garamond" w:cs="Helvetica"/>
          <w:color w:val="000000" w:themeColor="text1"/>
          <w:sz w:val="22"/>
          <w:szCs w:val="22"/>
        </w:rPr>
        <w:t xml:space="preserve">. These </w:t>
      </w:r>
      <w:r w:rsidR="001E4D4E">
        <w:rPr>
          <w:rFonts w:ascii="Garamond" w:eastAsia="Arial Unicode MS" w:hAnsi="Garamond" w:cs="Helvetica"/>
          <w:color w:val="000000" w:themeColor="text1"/>
          <w:sz w:val="22"/>
          <w:szCs w:val="22"/>
        </w:rPr>
        <w:t>frequencies are</w:t>
      </w:r>
      <w:r w:rsidR="00CE6AAB">
        <w:rPr>
          <w:rFonts w:ascii="Garamond" w:eastAsia="Arial Unicode MS" w:hAnsi="Garamond" w:cs="Helvetica"/>
          <w:color w:val="000000" w:themeColor="text1"/>
          <w:sz w:val="22"/>
          <w:szCs w:val="22"/>
        </w:rPr>
        <w:t xml:space="preserve"> slightly </w:t>
      </w:r>
      <w:r w:rsidR="001E4D4E">
        <w:rPr>
          <w:rFonts w:ascii="Garamond" w:eastAsia="Arial Unicode MS" w:hAnsi="Garamond" w:cs="Helvetica"/>
          <w:color w:val="000000" w:themeColor="text1"/>
          <w:sz w:val="22"/>
          <w:szCs w:val="22"/>
        </w:rPr>
        <w:t>disturbed from</w:t>
      </w:r>
      <w:r w:rsidR="00CE6AAB">
        <w:rPr>
          <w:rFonts w:ascii="Garamond" w:eastAsia="Arial Unicode MS" w:hAnsi="Garamond" w:cs="Helvetica"/>
          <w:color w:val="000000" w:themeColor="text1"/>
          <w:sz w:val="22"/>
          <w:szCs w:val="22"/>
        </w:rPr>
        <w:t xml:space="preserve"> the western A-440 tuning, musica</w:t>
      </w:r>
      <w:r w:rsidR="00540282">
        <w:rPr>
          <w:rFonts w:ascii="Garamond" w:eastAsia="Arial Unicode MS" w:hAnsi="Garamond" w:cs="Helvetica"/>
          <w:color w:val="000000" w:themeColor="text1"/>
          <w:sz w:val="22"/>
          <w:szCs w:val="22"/>
        </w:rPr>
        <w:t>lly askance by a cochlear-hair’s breadth</w:t>
      </w:r>
      <w:r w:rsidR="00CE6AAB">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And</w:t>
      </w:r>
      <w:r w:rsidR="00CE6AAB">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 xml:space="preserve">if you </w:t>
      </w:r>
      <w:r w:rsidR="00E47E44">
        <w:rPr>
          <w:rFonts w:ascii="Garamond" w:eastAsia="Arial Unicode MS" w:hAnsi="Garamond" w:cs="Helvetica"/>
          <w:color w:val="000000" w:themeColor="text1"/>
          <w:sz w:val="22"/>
          <w:szCs w:val="22"/>
        </w:rPr>
        <w:t>liste</w:t>
      </w:r>
      <w:r w:rsidR="00C56B82">
        <w:rPr>
          <w:rFonts w:ascii="Garamond" w:eastAsia="Arial Unicode MS" w:hAnsi="Garamond" w:cs="Helvetica"/>
          <w:color w:val="000000" w:themeColor="text1"/>
          <w:sz w:val="22"/>
          <w:szCs w:val="22"/>
        </w:rPr>
        <w:t xml:space="preserve">n </w:t>
      </w:r>
      <w:r w:rsidR="00E47E44">
        <w:rPr>
          <w:rFonts w:ascii="Garamond" w:eastAsia="Arial Unicode MS" w:hAnsi="Garamond" w:cs="Helvetica"/>
          <w:color w:val="000000" w:themeColor="text1"/>
          <w:sz w:val="22"/>
          <w:szCs w:val="22"/>
        </w:rPr>
        <w:t>carefully</w:t>
      </w:r>
      <w:r w:rsidR="00C56B82">
        <w:rPr>
          <w:rFonts w:ascii="Garamond" w:eastAsia="Arial Unicode MS" w:hAnsi="Garamond" w:cs="Helvetica"/>
          <w:color w:val="000000" w:themeColor="text1"/>
          <w:sz w:val="22"/>
          <w:szCs w:val="22"/>
        </w:rPr>
        <w:t xml:space="preserve"> to these tones </w:t>
      </w:r>
      <w:r w:rsidR="00875F6A">
        <w:rPr>
          <w:rFonts w:ascii="Garamond" w:eastAsia="Arial Unicode MS" w:hAnsi="Garamond" w:cs="Helvetica"/>
          <w:color w:val="000000" w:themeColor="text1"/>
          <w:sz w:val="22"/>
          <w:szCs w:val="22"/>
        </w:rPr>
        <w:t xml:space="preserve">played </w:t>
      </w:r>
      <w:r w:rsidR="00C56B82">
        <w:rPr>
          <w:rFonts w:ascii="Garamond" w:eastAsia="Arial Unicode MS" w:hAnsi="Garamond" w:cs="Helvetica"/>
          <w:color w:val="000000" w:themeColor="text1"/>
          <w:sz w:val="22"/>
          <w:szCs w:val="22"/>
        </w:rPr>
        <w:t>together</w:t>
      </w:r>
      <w:r w:rsidR="00067A87">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you will</w:t>
      </w:r>
      <w:r w:rsidR="00E47E44">
        <w:rPr>
          <w:rFonts w:ascii="Garamond" w:eastAsia="Arial Unicode MS" w:hAnsi="Garamond" w:cs="Helvetica"/>
          <w:color w:val="000000" w:themeColor="text1"/>
          <w:sz w:val="22"/>
          <w:szCs w:val="22"/>
        </w:rPr>
        <w:t xml:space="preserve"> hear a</w:t>
      </w:r>
      <w:r w:rsidR="00CE6AAB">
        <w:rPr>
          <w:rFonts w:ascii="Garamond" w:eastAsia="Arial Unicode MS" w:hAnsi="Garamond" w:cs="Helvetica"/>
          <w:color w:val="000000" w:themeColor="text1"/>
          <w:sz w:val="22"/>
          <w:szCs w:val="22"/>
        </w:rPr>
        <w:t xml:space="preserve"> differen</w:t>
      </w:r>
      <w:r w:rsidR="00E47E44">
        <w:rPr>
          <w:rFonts w:ascii="Garamond" w:eastAsia="Arial Unicode MS" w:hAnsi="Garamond" w:cs="Helvetica"/>
          <w:color w:val="000000" w:themeColor="text1"/>
          <w:sz w:val="22"/>
          <w:szCs w:val="22"/>
        </w:rPr>
        <w:t>ce</w:t>
      </w:r>
      <w:r w:rsidR="00CE6AAB">
        <w:rPr>
          <w:rFonts w:ascii="Garamond" w:eastAsia="Arial Unicode MS" w:hAnsi="Garamond" w:cs="Helvetica"/>
          <w:color w:val="000000" w:themeColor="text1"/>
          <w:sz w:val="22"/>
          <w:szCs w:val="22"/>
        </w:rPr>
        <w:t xml:space="preserve"> tone of fifty Hertz, </w:t>
      </w:r>
      <w:r w:rsidR="00380DE6">
        <w:rPr>
          <w:rFonts w:ascii="Garamond" w:eastAsia="Arial Unicode MS" w:hAnsi="Garamond" w:cs="Helvetica"/>
          <w:color w:val="000000" w:themeColor="text1"/>
          <w:sz w:val="22"/>
          <w:szCs w:val="22"/>
        </w:rPr>
        <w:t xml:space="preserve">a kind of </w:t>
      </w:r>
      <w:r w:rsidR="00C56B82">
        <w:rPr>
          <w:rFonts w:ascii="Garamond" w:eastAsia="Arial Unicode MS" w:hAnsi="Garamond" w:cs="Helvetica"/>
          <w:color w:val="000000" w:themeColor="text1"/>
          <w:sz w:val="22"/>
          <w:szCs w:val="22"/>
        </w:rPr>
        <w:t xml:space="preserve">psychoacoustic </w:t>
      </w:r>
      <w:r w:rsidR="00380DE6">
        <w:rPr>
          <w:rFonts w:ascii="Garamond" w:eastAsia="Arial Unicode MS" w:hAnsi="Garamond" w:cs="Helvetica"/>
          <w:color w:val="000000" w:themeColor="text1"/>
          <w:sz w:val="22"/>
          <w:szCs w:val="22"/>
        </w:rPr>
        <w:t xml:space="preserve">hologram created in </w:t>
      </w:r>
      <w:r w:rsidR="001E4D4E">
        <w:rPr>
          <w:rFonts w:ascii="Garamond" w:eastAsia="Arial Unicode MS" w:hAnsi="Garamond" w:cs="Helvetica"/>
          <w:color w:val="000000" w:themeColor="text1"/>
          <w:sz w:val="22"/>
          <w:szCs w:val="22"/>
        </w:rPr>
        <w:t xml:space="preserve">the abstracted reaches of the </w:t>
      </w:r>
      <w:r w:rsidR="00067A87">
        <w:rPr>
          <w:rFonts w:ascii="Garamond" w:eastAsia="Arial Unicode MS" w:hAnsi="Garamond" w:cs="Helvetica"/>
          <w:color w:val="000000" w:themeColor="text1"/>
          <w:sz w:val="22"/>
          <w:szCs w:val="22"/>
        </w:rPr>
        <w:t>auditory system</w:t>
      </w:r>
      <w:r w:rsidR="008B29EF">
        <w:rPr>
          <w:rFonts w:ascii="Garamond" w:eastAsia="Arial Unicode MS" w:hAnsi="Garamond" w:cs="Helvetica"/>
          <w:color w:val="000000" w:themeColor="text1"/>
          <w:sz w:val="22"/>
          <w:szCs w:val="22"/>
        </w:rPr>
        <w:t xml:space="preserve"> </w:t>
      </w:r>
      <w:r w:rsidR="00E47E44">
        <w:rPr>
          <w:rFonts w:ascii="Garamond" w:eastAsia="Arial Unicode MS" w:hAnsi="Garamond" w:cs="Helvetica"/>
          <w:color w:val="000000" w:themeColor="text1"/>
          <w:sz w:val="22"/>
          <w:szCs w:val="22"/>
        </w:rPr>
        <w:t xml:space="preserve">beyond the mechanics of </w:t>
      </w:r>
      <w:r w:rsidR="00380DE6">
        <w:rPr>
          <w:rFonts w:ascii="Garamond" w:eastAsia="Arial Unicode MS" w:hAnsi="Garamond" w:cs="Helvetica"/>
          <w:color w:val="000000" w:themeColor="text1"/>
          <w:sz w:val="22"/>
          <w:szCs w:val="22"/>
        </w:rPr>
        <w:t>our inner ear</w:t>
      </w:r>
      <w:r w:rsidR="00E47E44">
        <w:rPr>
          <w:rFonts w:ascii="Garamond" w:eastAsia="Arial Unicode MS" w:hAnsi="Garamond" w:cs="Helvetica"/>
          <w:color w:val="000000" w:themeColor="text1"/>
          <w:sz w:val="22"/>
          <w:szCs w:val="22"/>
        </w:rPr>
        <w:t xml:space="preserve"> (we would hear </w:t>
      </w:r>
      <w:r w:rsidR="00A37536">
        <w:rPr>
          <w:rFonts w:ascii="Garamond" w:eastAsia="Arial Unicode MS" w:hAnsi="Garamond" w:cs="Helvetica"/>
          <w:color w:val="000000" w:themeColor="text1"/>
          <w:sz w:val="22"/>
          <w:szCs w:val="22"/>
        </w:rPr>
        <w:t>a</w:t>
      </w:r>
      <w:r w:rsidR="00E47E44">
        <w:rPr>
          <w:rFonts w:ascii="Garamond" w:eastAsia="Arial Unicode MS" w:hAnsi="Garamond" w:cs="Helvetica"/>
          <w:color w:val="000000" w:themeColor="text1"/>
          <w:sz w:val="22"/>
          <w:szCs w:val="22"/>
        </w:rPr>
        <w:t xml:space="preserve"> difference tone even when the two tones are presented to different ears).</w:t>
      </w:r>
      <w:r w:rsidR="001A534A">
        <w:rPr>
          <w:rFonts w:ascii="Garamond" w:eastAsia="Arial Unicode MS" w:hAnsi="Garamond" w:cs="Helvetica"/>
          <w:color w:val="000000" w:themeColor="text1"/>
          <w:sz w:val="22"/>
          <w:szCs w:val="22"/>
        </w:rPr>
        <w:t xml:space="preserve"> </w:t>
      </w:r>
      <w:r w:rsidR="001E4D4E">
        <w:rPr>
          <w:rFonts w:ascii="Garamond" w:eastAsia="Arial Unicode MS" w:hAnsi="Garamond" w:cs="Helvetica"/>
          <w:color w:val="000000" w:themeColor="text1"/>
          <w:sz w:val="22"/>
          <w:szCs w:val="22"/>
        </w:rPr>
        <w:t>A</w:t>
      </w:r>
      <w:r w:rsidR="00CE6AAB">
        <w:rPr>
          <w:rFonts w:ascii="Garamond" w:eastAsia="Arial Unicode MS" w:hAnsi="Garamond" w:cs="Helvetica"/>
          <w:color w:val="000000" w:themeColor="text1"/>
          <w:sz w:val="22"/>
          <w:szCs w:val="22"/>
        </w:rPr>
        <w:t>nd</w:t>
      </w:r>
      <w:r w:rsidR="001E4D4E">
        <w:rPr>
          <w:rFonts w:ascii="Garamond" w:eastAsia="Arial Unicode MS" w:hAnsi="Garamond" w:cs="Helvetica"/>
          <w:color w:val="000000" w:themeColor="text1"/>
          <w:sz w:val="22"/>
          <w:szCs w:val="22"/>
        </w:rPr>
        <w:t xml:space="preserve"> </w:t>
      </w:r>
      <w:r w:rsidR="000C4FF6">
        <w:rPr>
          <w:rFonts w:ascii="Garamond" w:eastAsia="Arial Unicode MS" w:hAnsi="Garamond" w:cs="Helvetica"/>
          <w:color w:val="000000" w:themeColor="text1"/>
          <w:sz w:val="22"/>
          <w:szCs w:val="22"/>
        </w:rPr>
        <w:t>50</w:t>
      </w:r>
      <w:r w:rsidR="00380DE6" w:rsidRPr="00380DE6">
        <w:rPr>
          <w:rFonts w:ascii="Garamond" w:eastAsia="Arial Unicode MS" w:hAnsi="Garamond" w:cs="Helvetica"/>
          <w:color w:val="000000" w:themeColor="text1"/>
          <w:sz w:val="22"/>
          <w:szCs w:val="22"/>
        </w:rPr>
        <w:t xml:space="preserve"> </w:t>
      </w:r>
      <w:r w:rsidR="00380DE6" w:rsidRPr="00380DE6">
        <w:rPr>
          <w:rFonts w:ascii="Garamond" w:eastAsia="Arial Unicode MS" w:hAnsi="Garamond" w:cs="Helvetica"/>
          <w:color w:val="000000" w:themeColor="text1"/>
          <w:sz w:val="22"/>
          <w:szCs w:val="22"/>
        </w:rPr>
        <w:lastRenderedPageBreak/>
        <w:t xml:space="preserve">Hertz </w:t>
      </w:r>
      <w:r w:rsidR="00CE6AAB">
        <w:rPr>
          <w:rFonts w:ascii="Garamond" w:eastAsia="Arial Unicode MS" w:hAnsi="Garamond" w:cs="Helvetica"/>
          <w:color w:val="000000" w:themeColor="text1"/>
          <w:sz w:val="22"/>
          <w:szCs w:val="22"/>
        </w:rPr>
        <w:t xml:space="preserve">is a </w:t>
      </w:r>
      <w:r w:rsidR="001E4D4E">
        <w:rPr>
          <w:rFonts w:ascii="Garamond" w:eastAsia="Arial Unicode MS" w:hAnsi="Garamond" w:cs="Helvetica"/>
          <w:color w:val="000000" w:themeColor="text1"/>
          <w:sz w:val="22"/>
          <w:szCs w:val="22"/>
        </w:rPr>
        <w:t xml:space="preserve">special frequency: it is a </w:t>
      </w:r>
      <w:r w:rsidR="00CE6AAB">
        <w:rPr>
          <w:rFonts w:ascii="Garamond" w:eastAsia="Arial Unicode MS" w:hAnsi="Garamond" w:cs="Helvetica"/>
          <w:color w:val="000000" w:themeColor="text1"/>
          <w:sz w:val="22"/>
          <w:szCs w:val="22"/>
        </w:rPr>
        <w:t xml:space="preserve">tone we </w:t>
      </w:r>
      <w:r w:rsidR="00380DE6">
        <w:rPr>
          <w:rFonts w:ascii="Garamond" w:eastAsia="Arial Unicode MS" w:hAnsi="Garamond" w:cs="Helvetica"/>
          <w:color w:val="000000" w:themeColor="text1"/>
          <w:sz w:val="22"/>
          <w:szCs w:val="22"/>
        </w:rPr>
        <w:t xml:space="preserve">Europeans </w:t>
      </w:r>
      <w:r w:rsidR="00CE6AAB">
        <w:rPr>
          <w:rFonts w:ascii="Garamond" w:eastAsia="Arial Unicode MS" w:hAnsi="Garamond" w:cs="Helvetica"/>
          <w:color w:val="000000" w:themeColor="text1"/>
          <w:sz w:val="22"/>
          <w:szCs w:val="22"/>
        </w:rPr>
        <w:t>are intimate with</w:t>
      </w:r>
      <w:r w:rsidR="001E4D4E">
        <w:rPr>
          <w:rFonts w:ascii="Garamond" w:eastAsia="Arial Unicode MS" w:hAnsi="Garamond" w:cs="Helvetica"/>
          <w:color w:val="000000" w:themeColor="text1"/>
          <w:sz w:val="22"/>
          <w:szCs w:val="22"/>
        </w:rPr>
        <w:t>,</w:t>
      </w:r>
      <w:r w:rsidR="00CE6AAB">
        <w:rPr>
          <w:rFonts w:ascii="Garamond" w:eastAsia="Arial Unicode MS" w:hAnsi="Garamond" w:cs="Helvetica"/>
          <w:color w:val="000000" w:themeColor="text1"/>
          <w:sz w:val="22"/>
          <w:szCs w:val="22"/>
        </w:rPr>
        <w:t xml:space="preserve"> the sound of </w:t>
      </w:r>
      <w:r w:rsidR="001E4D4E">
        <w:rPr>
          <w:rFonts w:ascii="Garamond" w:eastAsia="Arial Unicode MS" w:hAnsi="Garamond" w:cs="Helvetica"/>
          <w:color w:val="000000" w:themeColor="text1"/>
          <w:sz w:val="22"/>
          <w:szCs w:val="22"/>
        </w:rPr>
        <w:t xml:space="preserve">alternating </w:t>
      </w:r>
      <w:r w:rsidR="00CE6AAB">
        <w:rPr>
          <w:rFonts w:ascii="Garamond" w:eastAsia="Arial Unicode MS" w:hAnsi="Garamond" w:cs="Helvetica"/>
          <w:color w:val="000000" w:themeColor="text1"/>
          <w:sz w:val="22"/>
          <w:szCs w:val="22"/>
        </w:rPr>
        <w:t xml:space="preserve">electricity, </w:t>
      </w:r>
      <w:r w:rsidR="00B1545F">
        <w:rPr>
          <w:rFonts w:ascii="Garamond" w:eastAsia="Arial Unicode MS" w:hAnsi="Garamond" w:cs="Helvetica"/>
          <w:color w:val="000000" w:themeColor="text1"/>
          <w:sz w:val="22"/>
          <w:szCs w:val="22"/>
        </w:rPr>
        <w:t>the</w:t>
      </w:r>
      <w:r w:rsidR="00CE6AAB">
        <w:rPr>
          <w:rFonts w:ascii="Garamond" w:eastAsia="Arial Unicode MS" w:hAnsi="Garamond" w:cs="Helvetica"/>
          <w:color w:val="000000" w:themeColor="text1"/>
          <w:sz w:val="22"/>
          <w:szCs w:val="22"/>
        </w:rPr>
        <w:t xml:space="preserve"> hum </w:t>
      </w:r>
      <w:r w:rsidR="00381DA4">
        <w:rPr>
          <w:rFonts w:ascii="Garamond" w:eastAsia="Arial Unicode MS" w:hAnsi="Garamond" w:cs="Helvetica"/>
          <w:color w:val="000000" w:themeColor="text1"/>
          <w:sz w:val="22"/>
          <w:szCs w:val="22"/>
        </w:rPr>
        <w:t xml:space="preserve">of The </w:t>
      </w:r>
      <w:r w:rsidR="00684558">
        <w:rPr>
          <w:rFonts w:ascii="Garamond" w:eastAsia="Arial Unicode MS" w:hAnsi="Garamond" w:cs="Helvetica"/>
          <w:color w:val="000000" w:themeColor="text1"/>
          <w:sz w:val="22"/>
          <w:szCs w:val="22"/>
        </w:rPr>
        <w:t>Grid</w:t>
      </w:r>
      <w:r w:rsidR="00CE6AAB">
        <w:rPr>
          <w:rFonts w:ascii="Garamond" w:eastAsia="Arial Unicode MS" w:hAnsi="Garamond" w:cs="Helvetica"/>
          <w:color w:val="000000" w:themeColor="text1"/>
          <w:sz w:val="22"/>
          <w:szCs w:val="22"/>
        </w:rPr>
        <w:t>.</w:t>
      </w:r>
    </w:p>
    <w:p w14:paraId="42B78227" w14:textId="7FCE6B04" w:rsidR="00C56B82" w:rsidRDefault="003169AE"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gallop</w:t>
      </w:r>
      <w:r>
        <w:rPr>
          <w:rFonts w:ascii="Garamond" w:eastAsia="Arial Unicode MS" w:hAnsi="Garamond" w:cs="Helvetica"/>
          <w:color w:val="000000" w:themeColor="text1"/>
          <w:sz w:val="22"/>
          <w:szCs w:val="22"/>
        </w:rPr>
        <w:t xml:space="preserve">ing rhythm </w:t>
      </w:r>
      <w:r w:rsidR="00764126">
        <w:rPr>
          <w:rFonts w:ascii="Garamond" w:eastAsia="Arial Unicode MS" w:hAnsi="Garamond" w:cs="Helvetica"/>
          <w:color w:val="000000" w:themeColor="text1"/>
          <w:sz w:val="22"/>
          <w:szCs w:val="22"/>
        </w:rPr>
        <w:t xml:space="preserve">of the dial tones </w:t>
      </w:r>
      <w:r w:rsidR="003F4091">
        <w:rPr>
          <w:rFonts w:ascii="Garamond" w:eastAsia="Arial Unicode MS" w:hAnsi="Garamond" w:cs="Helvetica"/>
          <w:color w:val="000000" w:themeColor="text1"/>
          <w:sz w:val="22"/>
          <w:szCs w:val="22"/>
        </w:rPr>
        <w:t>comprised</w:t>
      </w:r>
      <w:r>
        <w:rPr>
          <w:rFonts w:ascii="Garamond" w:eastAsia="Arial Unicode MS" w:hAnsi="Garamond" w:cs="Helvetica"/>
          <w:color w:val="000000" w:themeColor="text1"/>
          <w:sz w:val="22"/>
          <w:szCs w:val="22"/>
        </w:rPr>
        <w:t xml:space="preserve"> a spondee</w:t>
      </w:r>
      <w:r w:rsidR="00764126">
        <w:rPr>
          <w:rFonts w:ascii="Garamond" w:eastAsia="Arial Unicode MS" w:hAnsi="Garamond" w:cs="Helvetica"/>
          <w:color w:val="000000" w:themeColor="text1"/>
          <w:sz w:val="22"/>
          <w:szCs w:val="22"/>
        </w:rPr>
        <w:t>,</w:t>
      </w:r>
      <w:r w:rsidR="00341426">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two</w:t>
      </w:r>
      <w:r w:rsidR="00EA039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short tone</w:t>
      </w:r>
      <w:r w:rsidR="00552964">
        <w:rPr>
          <w:rFonts w:ascii="Garamond" w:eastAsia="Arial Unicode MS" w:hAnsi="Garamond" w:cs="Helvetica"/>
          <w:color w:val="000000" w:themeColor="text1"/>
          <w:sz w:val="22"/>
          <w:szCs w:val="22"/>
        </w:rPr>
        <w:t>s</w:t>
      </w:r>
      <w:r w:rsidR="0089544E"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leading to</w:t>
      </w:r>
      <w:r w:rsidR="0089544E" w:rsidRPr="00AF2203">
        <w:rPr>
          <w:rFonts w:ascii="Garamond" w:eastAsia="Arial Unicode MS" w:hAnsi="Garamond" w:cs="Helvetica"/>
          <w:color w:val="000000" w:themeColor="text1"/>
          <w:sz w:val="22"/>
          <w:szCs w:val="22"/>
        </w:rPr>
        <w:t xml:space="preserve"> a </w:t>
      </w:r>
      <w:r w:rsidR="005E3BEA" w:rsidRPr="00AF2203">
        <w:rPr>
          <w:rFonts w:ascii="Garamond" w:eastAsia="Arial Unicode MS" w:hAnsi="Garamond" w:cs="Helvetica"/>
          <w:color w:val="000000" w:themeColor="text1"/>
          <w:sz w:val="22"/>
          <w:szCs w:val="22"/>
        </w:rPr>
        <w:t>long</w:t>
      </w:r>
      <w:r w:rsidR="00403507" w:rsidRPr="00AF2203">
        <w:rPr>
          <w:rFonts w:ascii="Garamond" w:eastAsia="Arial Unicode MS" w:hAnsi="Garamond" w:cs="Helvetica"/>
          <w:color w:val="000000" w:themeColor="text1"/>
          <w:sz w:val="22"/>
          <w:szCs w:val="22"/>
        </w:rPr>
        <w:t xml:space="preserve"> pause</w:t>
      </w:r>
      <w:r>
        <w:rPr>
          <w:rFonts w:ascii="Garamond" w:eastAsia="Arial Unicode MS" w:hAnsi="Garamond" w:cs="Helvetica"/>
          <w:color w:val="000000" w:themeColor="text1"/>
          <w:sz w:val="22"/>
          <w:szCs w:val="22"/>
        </w:rPr>
        <w:t xml:space="preserve">, a </w:t>
      </w:r>
      <w:r w:rsidRPr="005E07D2">
        <w:rPr>
          <w:rFonts w:ascii="Garamond" w:eastAsia="Arial Unicode MS" w:hAnsi="Garamond" w:cs="Helvetica"/>
          <w:i/>
          <w:iCs/>
          <w:color w:val="000000" w:themeColor="text1"/>
          <w:sz w:val="22"/>
          <w:szCs w:val="22"/>
        </w:rPr>
        <w:t>caesura</w:t>
      </w:r>
      <w:r>
        <w:rPr>
          <w:rFonts w:ascii="Garamond" w:eastAsia="Arial Unicode MS" w:hAnsi="Garamond" w:cs="Helvetica"/>
          <w:color w:val="000000" w:themeColor="text1"/>
          <w:sz w:val="22"/>
          <w:szCs w:val="22"/>
        </w:rPr>
        <w:t xml:space="preserve"> as in the </w:t>
      </w:r>
      <w:r w:rsidR="007A2B4B">
        <w:rPr>
          <w:rFonts w:ascii="Garamond" w:eastAsia="Arial Unicode MS" w:hAnsi="Garamond" w:cs="Helvetica"/>
          <w:color w:val="000000" w:themeColor="text1"/>
          <w:sz w:val="22"/>
          <w:szCs w:val="22"/>
        </w:rPr>
        <w:t>fecund</w:t>
      </w:r>
      <w:r w:rsidR="00DB20CE">
        <w:rPr>
          <w:rFonts w:ascii="Garamond" w:eastAsia="Arial Unicode MS" w:hAnsi="Garamond" w:cs="Helvetica"/>
          <w:color w:val="000000" w:themeColor="text1"/>
          <w:sz w:val="22"/>
          <w:szCs w:val="22"/>
        </w:rPr>
        <w:t xml:space="preserve"> </w:t>
      </w:r>
      <w:r w:rsidR="007A2B4B">
        <w:rPr>
          <w:rFonts w:ascii="Garamond" w:eastAsia="Arial Unicode MS" w:hAnsi="Garamond" w:cs="Helvetica"/>
          <w:color w:val="000000" w:themeColor="text1"/>
          <w:sz w:val="22"/>
          <w:szCs w:val="22"/>
        </w:rPr>
        <w:t>fissure</w:t>
      </w:r>
      <w:r>
        <w:rPr>
          <w:rFonts w:ascii="Garamond" w:eastAsia="Arial Unicode MS" w:hAnsi="Garamond" w:cs="Helvetica"/>
          <w:color w:val="000000" w:themeColor="text1"/>
          <w:sz w:val="22"/>
          <w:szCs w:val="22"/>
        </w:rPr>
        <w:t xml:space="preserve"> </w:t>
      </w:r>
      <w:r w:rsidR="00341426">
        <w:rPr>
          <w:rFonts w:ascii="Garamond" w:eastAsia="Arial Unicode MS" w:hAnsi="Garamond" w:cs="Helvetica"/>
          <w:color w:val="000000" w:themeColor="text1"/>
          <w:sz w:val="22"/>
          <w:szCs w:val="22"/>
        </w:rPr>
        <w:t>following</w:t>
      </w:r>
      <w:r>
        <w:rPr>
          <w:rFonts w:ascii="Garamond" w:eastAsia="Arial Unicode MS" w:hAnsi="Garamond" w:cs="Helvetica"/>
          <w:color w:val="000000" w:themeColor="text1"/>
          <w:sz w:val="22"/>
          <w:szCs w:val="22"/>
        </w:rPr>
        <w:t xml:space="preserve"> Hamlet’s </w:t>
      </w:r>
      <w:r w:rsidR="00341426">
        <w:rPr>
          <w:rFonts w:ascii="Garamond" w:eastAsia="Arial Unicode MS" w:hAnsi="Garamond" w:cs="Helvetica"/>
          <w:color w:val="000000" w:themeColor="text1"/>
          <w:sz w:val="22"/>
          <w:szCs w:val="22"/>
        </w:rPr>
        <w:t xml:space="preserve">question. </w:t>
      </w:r>
      <w:r w:rsidR="00CD5E9C">
        <w:rPr>
          <w:rFonts w:ascii="Garamond" w:eastAsia="Arial Unicode MS" w:hAnsi="Garamond" w:cs="Helvetica"/>
          <w:color w:val="000000" w:themeColor="text1"/>
          <w:sz w:val="22"/>
          <w:szCs w:val="22"/>
        </w:rPr>
        <w:t xml:space="preserve">I </w:t>
      </w:r>
      <w:r w:rsidR="00F449C4">
        <w:rPr>
          <w:rFonts w:ascii="Garamond" w:eastAsia="Arial Unicode MS" w:hAnsi="Garamond" w:cs="Helvetica"/>
          <w:color w:val="000000" w:themeColor="text1"/>
          <w:sz w:val="22"/>
          <w:szCs w:val="22"/>
        </w:rPr>
        <w:t>determined</w:t>
      </w:r>
      <w:r w:rsidR="00CD5E9C">
        <w:rPr>
          <w:rFonts w:ascii="Garamond" w:eastAsia="Arial Unicode MS" w:hAnsi="Garamond" w:cs="Helvetica"/>
          <w:color w:val="000000" w:themeColor="text1"/>
          <w:sz w:val="22"/>
          <w:szCs w:val="22"/>
        </w:rPr>
        <w:t xml:space="preserve"> </w:t>
      </w:r>
      <w:r w:rsidR="000E3AB2">
        <w:rPr>
          <w:rFonts w:ascii="Garamond" w:eastAsia="Arial Unicode MS" w:hAnsi="Garamond" w:cs="Helvetica"/>
          <w:color w:val="000000" w:themeColor="text1"/>
          <w:sz w:val="22"/>
          <w:szCs w:val="22"/>
        </w:rPr>
        <w:t xml:space="preserve">the </w:t>
      </w:r>
      <w:r w:rsidR="003F4091">
        <w:rPr>
          <w:rFonts w:ascii="Garamond" w:eastAsia="Arial Unicode MS" w:hAnsi="Garamond" w:cs="Helvetica"/>
          <w:color w:val="000000" w:themeColor="text1"/>
          <w:sz w:val="22"/>
          <w:szCs w:val="22"/>
        </w:rPr>
        <w:t xml:space="preserve">combined </w:t>
      </w:r>
      <w:r w:rsidR="000E3AB2">
        <w:rPr>
          <w:rFonts w:ascii="Garamond" w:eastAsia="Arial Unicode MS" w:hAnsi="Garamond" w:cs="Helvetica"/>
          <w:color w:val="000000" w:themeColor="text1"/>
          <w:sz w:val="22"/>
          <w:szCs w:val="22"/>
        </w:rPr>
        <w:t>duration of the two short pulses</w:t>
      </w:r>
      <w:r w:rsidR="00906429">
        <w:rPr>
          <w:rFonts w:ascii="Garamond" w:eastAsia="Arial Unicode MS" w:hAnsi="Garamond" w:cs="Helvetica"/>
          <w:color w:val="000000" w:themeColor="text1"/>
          <w:sz w:val="22"/>
          <w:szCs w:val="22"/>
        </w:rPr>
        <w:t xml:space="preserve"> was</w:t>
      </w:r>
      <w:r w:rsidR="000E3AB2">
        <w:rPr>
          <w:rFonts w:ascii="Garamond" w:eastAsia="Arial Unicode MS" w:hAnsi="Garamond" w:cs="Helvetica"/>
          <w:color w:val="000000" w:themeColor="text1"/>
          <w:sz w:val="22"/>
          <w:szCs w:val="22"/>
        </w:rPr>
        <w:t xml:space="preserve"> </w:t>
      </w:r>
      <w:r w:rsidR="00654B47">
        <w:rPr>
          <w:rFonts w:ascii="Garamond" w:eastAsia="Arial Unicode MS" w:hAnsi="Garamond" w:cs="Helvetica"/>
          <w:color w:val="000000" w:themeColor="text1"/>
          <w:sz w:val="22"/>
          <w:szCs w:val="22"/>
        </w:rPr>
        <w:t>precisely one</w:t>
      </w:r>
      <w:r w:rsidR="000E3AB2">
        <w:rPr>
          <w:rFonts w:ascii="Garamond" w:eastAsia="Arial Unicode MS" w:hAnsi="Garamond" w:cs="Helvetica"/>
          <w:color w:val="000000" w:themeColor="text1"/>
          <w:sz w:val="22"/>
          <w:szCs w:val="22"/>
        </w:rPr>
        <w:t xml:space="preserve"> second, and </w:t>
      </w:r>
      <w:r w:rsidR="003F4091">
        <w:rPr>
          <w:rFonts w:ascii="Garamond" w:eastAsia="Arial Unicode MS" w:hAnsi="Garamond" w:cs="Helvetica"/>
          <w:color w:val="000000" w:themeColor="text1"/>
          <w:sz w:val="22"/>
          <w:szCs w:val="22"/>
        </w:rPr>
        <w:t>that</w:t>
      </w:r>
      <w:r w:rsidR="000E3AB2">
        <w:rPr>
          <w:rFonts w:ascii="Garamond" w:eastAsia="Arial Unicode MS" w:hAnsi="Garamond" w:cs="Helvetica"/>
          <w:color w:val="000000" w:themeColor="text1"/>
          <w:sz w:val="22"/>
          <w:szCs w:val="22"/>
        </w:rPr>
        <w:t xml:space="preserve"> of the long pause was two</w:t>
      </w:r>
      <w:r w:rsidR="004A6165">
        <w:rPr>
          <w:rFonts w:ascii="Garamond" w:eastAsia="Arial Unicode MS" w:hAnsi="Garamond" w:cs="Helvetica"/>
          <w:color w:val="000000" w:themeColor="text1"/>
          <w:sz w:val="22"/>
          <w:szCs w:val="22"/>
        </w:rPr>
        <w:t xml:space="preserve">. This two-to-one is </w:t>
      </w:r>
      <w:r w:rsidR="00C56B82">
        <w:rPr>
          <w:rFonts w:ascii="Garamond" w:eastAsia="Arial Unicode MS" w:hAnsi="Garamond" w:cs="Helvetica"/>
          <w:color w:val="000000" w:themeColor="text1"/>
          <w:sz w:val="22"/>
          <w:szCs w:val="22"/>
        </w:rPr>
        <w:t>a ratio not welcoming to</w:t>
      </w:r>
      <w:r w:rsidR="00B1545F">
        <w:rPr>
          <w:rFonts w:ascii="Garamond" w:eastAsia="Arial Unicode MS" w:hAnsi="Garamond" w:cs="Helvetica"/>
          <w:color w:val="000000" w:themeColor="text1"/>
          <w:sz w:val="22"/>
          <w:szCs w:val="22"/>
        </w:rPr>
        <w:t xml:space="preserve"> music</w:t>
      </w:r>
      <w:r w:rsidR="004A6165">
        <w:rPr>
          <w:rFonts w:ascii="Garamond" w:eastAsia="Arial Unicode MS" w:hAnsi="Garamond" w:cs="Helvetica"/>
          <w:color w:val="000000" w:themeColor="text1"/>
          <w:sz w:val="22"/>
          <w:szCs w:val="22"/>
        </w:rPr>
        <w:t>. A</w:t>
      </w:r>
      <w:r w:rsidR="00B1545F">
        <w:rPr>
          <w:rFonts w:ascii="Garamond" w:eastAsia="Arial Unicode MS" w:hAnsi="Garamond" w:cs="Helvetica"/>
          <w:color w:val="000000" w:themeColor="text1"/>
          <w:sz w:val="22"/>
          <w:szCs w:val="22"/>
        </w:rPr>
        <w:t xml:space="preserve"> </w:t>
      </w:r>
      <w:r w:rsidR="00052EAD">
        <w:rPr>
          <w:rFonts w:ascii="Garamond" w:eastAsia="Arial Unicode MS" w:hAnsi="Garamond" w:cs="Helvetica"/>
          <w:color w:val="000000" w:themeColor="text1"/>
          <w:sz w:val="22"/>
          <w:szCs w:val="22"/>
        </w:rPr>
        <w:t>quotient</w:t>
      </w:r>
      <w:r w:rsidR="00B1545F">
        <w:rPr>
          <w:rFonts w:ascii="Garamond" w:eastAsia="Arial Unicode MS" w:hAnsi="Garamond" w:cs="Helvetica"/>
          <w:color w:val="000000" w:themeColor="text1"/>
          <w:sz w:val="22"/>
          <w:szCs w:val="22"/>
        </w:rPr>
        <w:t xml:space="preserve"> closer to the </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magic number</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 xml:space="preserve"> </w:t>
      </w:r>
      <w:r w:rsidR="00DF4D03" w:rsidRPr="00DF4D03">
        <w:rPr>
          <w:rFonts w:ascii="Garamond" w:eastAsia="Arial Unicode MS" w:hAnsi="Garamond" w:cs="Helvetica"/>
          <w:i/>
          <w:iCs/>
          <w:color w:val="000000" w:themeColor="text1"/>
          <w:sz w:val="22"/>
          <w:szCs w:val="22"/>
        </w:rPr>
        <w:t>phi</w:t>
      </w:r>
      <w:r w:rsidR="00B1545F">
        <w:rPr>
          <w:rFonts w:ascii="Garamond" w:eastAsia="Arial Unicode MS" w:hAnsi="Garamond" w:cs="Helvetica"/>
          <w:color w:val="000000" w:themeColor="text1"/>
          <w:sz w:val="22"/>
          <w:szCs w:val="22"/>
        </w:rPr>
        <w:t xml:space="preserve"> of one-point-six would sound more </w:t>
      </w:r>
      <w:r w:rsidR="003F4091">
        <w:rPr>
          <w:rFonts w:ascii="Garamond" w:eastAsia="Arial Unicode MS" w:hAnsi="Garamond" w:cs="Helvetica"/>
          <w:color w:val="000000" w:themeColor="text1"/>
          <w:sz w:val="22"/>
          <w:szCs w:val="22"/>
        </w:rPr>
        <w:t xml:space="preserve">naturally </w:t>
      </w:r>
      <w:r w:rsidR="00893A65">
        <w:rPr>
          <w:rFonts w:ascii="Garamond" w:eastAsia="Arial Unicode MS" w:hAnsi="Garamond" w:cs="Helvetica"/>
          <w:color w:val="000000" w:themeColor="text1"/>
          <w:sz w:val="22"/>
          <w:szCs w:val="22"/>
        </w:rPr>
        <w:t>musical</w:t>
      </w:r>
      <w:r w:rsidR="00C56B82">
        <w:rPr>
          <w:rFonts w:ascii="Garamond" w:eastAsia="Arial Unicode MS" w:hAnsi="Garamond" w:cs="Helvetica"/>
          <w:color w:val="000000" w:themeColor="text1"/>
          <w:sz w:val="22"/>
          <w:szCs w:val="22"/>
        </w:rPr>
        <w:t>.</w:t>
      </w:r>
      <w:r w:rsidR="004A6165">
        <w:rPr>
          <w:rFonts w:ascii="Garamond" w:eastAsia="Arial Unicode MS" w:hAnsi="Garamond" w:cs="Helvetica"/>
          <w:color w:val="000000" w:themeColor="text1"/>
          <w:sz w:val="22"/>
          <w:szCs w:val="22"/>
        </w:rPr>
        <w:t xml:space="preserve"> The effect of this was a feeling of waiting, of longing.</w:t>
      </w:r>
      <w:r w:rsidR="00E31FF0">
        <w:rPr>
          <w:rFonts w:ascii="Garamond" w:eastAsia="Arial Unicode MS" w:hAnsi="Garamond" w:cs="Helvetica"/>
          <w:color w:val="000000" w:themeColor="text1"/>
          <w:sz w:val="22"/>
          <w:szCs w:val="22"/>
        </w:rPr>
        <w:t xml:space="preserve"> </w:t>
      </w:r>
      <w:r w:rsidR="00473E03">
        <w:rPr>
          <w:rFonts w:ascii="Garamond" w:eastAsia="Arial Unicode MS" w:hAnsi="Garamond" w:cs="Helvetica"/>
          <w:color w:val="000000" w:themeColor="text1"/>
          <w:sz w:val="22"/>
          <w:szCs w:val="22"/>
        </w:rPr>
        <w:t xml:space="preserve">And </w:t>
      </w:r>
      <w:r w:rsidR="003F4091">
        <w:rPr>
          <w:rFonts w:ascii="Garamond" w:eastAsia="Arial Unicode MS" w:hAnsi="Garamond" w:cs="Helvetica"/>
          <w:color w:val="000000" w:themeColor="text1"/>
          <w:sz w:val="22"/>
          <w:szCs w:val="22"/>
        </w:rPr>
        <w:t>lastly</w:t>
      </w:r>
      <w:r w:rsidR="00473E03">
        <w:rPr>
          <w:rFonts w:ascii="Garamond" w:eastAsia="Arial Unicode MS" w:hAnsi="Garamond" w:cs="Helvetica"/>
          <w:color w:val="000000" w:themeColor="text1"/>
          <w:sz w:val="22"/>
          <w:szCs w:val="22"/>
        </w:rPr>
        <w:t>, the</w:t>
      </w:r>
      <w:r w:rsidR="00E31FF0">
        <w:rPr>
          <w:rFonts w:ascii="Garamond" w:eastAsia="Arial Unicode MS" w:hAnsi="Garamond" w:cs="Helvetica"/>
          <w:color w:val="000000" w:themeColor="text1"/>
          <w:sz w:val="22"/>
          <w:szCs w:val="22"/>
        </w:rPr>
        <w:t xml:space="preserve"> </w:t>
      </w:r>
      <w:r w:rsidR="003F4091">
        <w:rPr>
          <w:rFonts w:ascii="Garamond" w:eastAsia="Arial Unicode MS" w:hAnsi="Garamond" w:cs="Helvetica"/>
          <w:color w:val="000000" w:themeColor="text1"/>
          <w:sz w:val="22"/>
          <w:szCs w:val="22"/>
        </w:rPr>
        <w:t>two short</w:t>
      </w:r>
      <w:r w:rsidR="00E31FF0">
        <w:rPr>
          <w:rFonts w:ascii="Garamond" w:eastAsia="Arial Unicode MS" w:hAnsi="Garamond" w:cs="Helvetica"/>
          <w:color w:val="000000" w:themeColor="text1"/>
          <w:sz w:val="22"/>
          <w:szCs w:val="22"/>
        </w:rPr>
        <w:t xml:space="preserve"> tones ha</w:t>
      </w:r>
      <w:r w:rsidR="003F4091">
        <w:rPr>
          <w:rFonts w:ascii="Garamond" w:eastAsia="Arial Unicode MS" w:hAnsi="Garamond" w:cs="Helvetica"/>
          <w:color w:val="000000" w:themeColor="text1"/>
          <w:sz w:val="22"/>
          <w:szCs w:val="22"/>
        </w:rPr>
        <w:t>ve</w:t>
      </w:r>
      <w:r w:rsidR="00E31FF0">
        <w:rPr>
          <w:rFonts w:ascii="Garamond" w:eastAsia="Arial Unicode MS" w:hAnsi="Garamond" w:cs="Helvetica"/>
          <w:color w:val="000000" w:themeColor="text1"/>
          <w:sz w:val="22"/>
          <w:szCs w:val="22"/>
        </w:rPr>
        <w:t xml:space="preserve"> a tempo of </w:t>
      </w:r>
      <w:r w:rsidR="00D36652">
        <w:rPr>
          <w:rFonts w:ascii="Garamond" w:eastAsia="Arial Unicode MS" w:hAnsi="Garamond" w:cs="Helvetica"/>
          <w:color w:val="000000" w:themeColor="text1"/>
          <w:sz w:val="22"/>
          <w:szCs w:val="22"/>
        </w:rPr>
        <w:t>120</w:t>
      </w:r>
      <w:r w:rsidR="00E31FF0">
        <w:rPr>
          <w:rFonts w:ascii="Garamond" w:eastAsia="Arial Unicode MS" w:hAnsi="Garamond" w:cs="Helvetica"/>
          <w:color w:val="000000" w:themeColor="text1"/>
          <w:sz w:val="22"/>
          <w:szCs w:val="22"/>
        </w:rPr>
        <w:t xml:space="preserve"> beats per minute</w:t>
      </w:r>
      <w:r w:rsidR="00ED5394">
        <w:rPr>
          <w:rFonts w:ascii="Garamond" w:eastAsia="Arial Unicode MS" w:hAnsi="Garamond" w:cs="Helvetica"/>
          <w:color w:val="000000" w:themeColor="text1"/>
          <w:sz w:val="22"/>
          <w:szCs w:val="22"/>
        </w:rPr>
        <w:t xml:space="preserve">. </w:t>
      </w:r>
      <w:r w:rsidR="00D36652">
        <w:rPr>
          <w:rFonts w:ascii="Garamond" w:eastAsia="Arial Unicode MS" w:hAnsi="Garamond" w:cs="Helvetica"/>
          <w:color w:val="000000" w:themeColor="text1"/>
          <w:sz w:val="22"/>
          <w:szCs w:val="22"/>
        </w:rPr>
        <w:t>120 is a</w:t>
      </w:r>
      <w:r w:rsidR="00E31FF0">
        <w:rPr>
          <w:rFonts w:ascii="Garamond" w:eastAsia="Arial Unicode MS" w:hAnsi="Garamond" w:cs="Helvetica"/>
          <w:color w:val="000000" w:themeColor="text1"/>
          <w:sz w:val="22"/>
          <w:szCs w:val="22"/>
        </w:rPr>
        <w:t xml:space="preserve"> </w:t>
      </w:r>
      <w:proofErr w:type="spellStart"/>
      <w:r w:rsidR="00695E76">
        <w:rPr>
          <w:rFonts w:ascii="Garamond" w:eastAsia="Arial Unicode MS" w:hAnsi="Garamond" w:cs="Helvetica"/>
          <w:color w:val="000000" w:themeColor="text1"/>
          <w:sz w:val="22"/>
          <w:szCs w:val="22"/>
        </w:rPr>
        <w:t>psychoacoustically</w:t>
      </w:r>
      <w:proofErr w:type="spellEnd"/>
      <w:r w:rsidR="00695E76">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fascinating value</w:t>
      </w:r>
      <w:r w:rsidR="00764126">
        <w:rPr>
          <w:rFonts w:ascii="Garamond" w:eastAsia="Arial Unicode MS" w:hAnsi="Garamond" w:cs="Helvetica"/>
          <w:color w:val="000000" w:themeColor="text1"/>
          <w:sz w:val="22"/>
          <w:szCs w:val="22"/>
        </w:rPr>
        <w:t>,</w:t>
      </w:r>
      <w:r w:rsidR="00ED5394">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the average spontaneous tapping rate</w:t>
      </w:r>
      <w:r w:rsidR="003F4091">
        <w:rPr>
          <w:rFonts w:ascii="Garamond" w:eastAsia="Arial Unicode MS" w:hAnsi="Garamond" w:cs="Helvetica"/>
          <w:color w:val="000000" w:themeColor="text1"/>
          <w:sz w:val="22"/>
          <w:szCs w:val="22"/>
        </w:rPr>
        <w:t xml:space="preserve"> of the human finger</w:t>
      </w:r>
      <w:r w:rsidR="00E31FF0">
        <w:rPr>
          <w:rFonts w:ascii="Garamond" w:eastAsia="Arial Unicode MS" w:hAnsi="Garamond" w:cs="Helvetica"/>
          <w:color w:val="000000" w:themeColor="text1"/>
          <w:sz w:val="22"/>
          <w:szCs w:val="22"/>
        </w:rPr>
        <w:t>, neither too fast nor too slow</w:t>
      </w:r>
      <w:r w:rsidR="00EF592A">
        <w:rPr>
          <w:rFonts w:ascii="Garamond" w:eastAsia="Arial Unicode MS" w:hAnsi="Garamond" w:cs="Helvetica"/>
          <w:color w:val="000000" w:themeColor="text1"/>
          <w:sz w:val="22"/>
          <w:szCs w:val="22"/>
        </w:rPr>
        <w:t>,</w:t>
      </w:r>
      <w:r w:rsidR="003F4091">
        <w:rPr>
          <w:rFonts w:ascii="Garamond" w:eastAsia="Arial Unicode MS" w:hAnsi="Garamond" w:cs="Helvetica"/>
          <w:color w:val="000000" w:themeColor="text1"/>
          <w:sz w:val="22"/>
          <w:szCs w:val="22"/>
        </w:rPr>
        <w:t xml:space="preserve"> </w:t>
      </w:r>
      <w:r w:rsidR="001A37C9">
        <w:rPr>
          <w:rFonts w:ascii="Garamond" w:eastAsia="Arial Unicode MS" w:hAnsi="Garamond" w:cs="Helvetica"/>
          <w:color w:val="000000" w:themeColor="text1"/>
          <w:sz w:val="22"/>
          <w:szCs w:val="22"/>
        </w:rPr>
        <w:t>taut nor slack,</w:t>
      </w:r>
      <w:r w:rsidR="00EF592A">
        <w:rPr>
          <w:rFonts w:ascii="Garamond" w:eastAsia="Arial Unicode MS" w:hAnsi="Garamond" w:cs="Helvetica"/>
          <w:color w:val="000000" w:themeColor="text1"/>
          <w:sz w:val="22"/>
          <w:szCs w:val="22"/>
        </w:rPr>
        <w:t xml:space="preserve"> the comfort zone </w:t>
      </w:r>
      <w:r w:rsidR="00D36652">
        <w:rPr>
          <w:rFonts w:ascii="Garamond" w:eastAsia="Arial Unicode MS" w:hAnsi="Garamond" w:cs="Helvetica"/>
          <w:color w:val="000000" w:themeColor="text1"/>
          <w:sz w:val="22"/>
          <w:szCs w:val="22"/>
        </w:rPr>
        <w:t xml:space="preserve">in which plods </w:t>
      </w:r>
      <w:r w:rsidR="00072E8F">
        <w:rPr>
          <w:rFonts w:ascii="Garamond" w:eastAsia="Arial Unicode MS" w:hAnsi="Garamond" w:cs="Helvetica"/>
          <w:color w:val="000000" w:themeColor="text1"/>
          <w:sz w:val="22"/>
          <w:szCs w:val="22"/>
        </w:rPr>
        <w:t>“</w:t>
      </w:r>
      <w:r w:rsidR="00072E8F" w:rsidRPr="00072E8F">
        <w:rPr>
          <w:rFonts w:ascii="Garamond" w:eastAsia="Arial Unicode MS" w:hAnsi="Garamond" w:cs="Helvetica"/>
          <w:color w:val="000000" w:themeColor="text1"/>
          <w:sz w:val="22"/>
          <w:szCs w:val="22"/>
        </w:rPr>
        <w:t>h</w:t>
      </w:r>
      <w:r w:rsidR="00EF592A" w:rsidRPr="00072E8F">
        <w:rPr>
          <w:rFonts w:ascii="Garamond" w:eastAsia="Arial Unicode MS" w:hAnsi="Garamond" w:cs="Helvetica"/>
          <w:color w:val="000000" w:themeColor="text1"/>
          <w:sz w:val="22"/>
          <w:szCs w:val="22"/>
        </w:rPr>
        <w:t>ouse</w:t>
      </w:r>
      <w:r w:rsidR="00072E8F">
        <w:rPr>
          <w:rFonts w:ascii="Garamond" w:eastAsia="Arial Unicode MS" w:hAnsi="Garamond" w:cs="Helvetica"/>
          <w:color w:val="000000" w:themeColor="text1"/>
          <w:sz w:val="22"/>
          <w:szCs w:val="22"/>
        </w:rPr>
        <w:t>”</w:t>
      </w:r>
      <w:r w:rsidR="0051387C">
        <w:rPr>
          <w:rFonts w:ascii="Garamond" w:eastAsia="Arial Unicode MS" w:hAnsi="Garamond" w:cs="Helvetica"/>
          <w:i/>
          <w:iCs/>
          <w:color w:val="000000" w:themeColor="text1"/>
          <w:sz w:val="22"/>
          <w:szCs w:val="22"/>
        </w:rPr>
        <w:t xml:space="preserve"> </w:t>
      </w:r>
      <w:r w:rsidR="0051387C" w:rsidRPr="00957FEC">
        <w:rPr>
          <w:rFonts w:ascii="Garamond" w:eastAsia="Arial Unicode MS" w:hAnsi="Garamond" w:cs="Helvetica"/>
          <w:color w:val="000000" w:themeColor="text1"/>
          <w:sz w:val="22"/>
          <w:szCs w:val="22"/>
        </w:rPr>
        <w:t>music</w:t>
      </w:r>
      <w:r w:rsidR="00EF592A">
        <w:rPr>
          <w:rFonts w:ascii="Garamond" w:eastAsia="Arial Unicode MS" w:hAnsi="Garamond" w:cs="Helvetica"/>
          <w:color w:val="000000" w:themeColor="text1"/>
          <w:sz w:val="22"/>
          <w:szCs w:val="22"/>
        </w:rPr>
        <w:t>.</w:t>
      </w:r>
    </w:p>
    <w:p w14:paraId="2673E63E" w14:textId="61CC8352" w:rsidR="00845642" w:rsidRDefault="00EF592A"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C56B82">
        <w:rPr>
          <w:rFonts w:ascii="Garamond" w:eastAsia="Arial Unicode MS" w:hAnsi="Garamond" w:cs="Helvetica"/>
          <w:color w:val="000000" w:themeColor="text1"/>
          <w:sz w:val="22"/>
          <w:szCs w:val="22"/>
        </w:rPr>
        <w:t xml:space="preserve">he </w:t>
      </w:r>
      <w:r w:rsidR="009E3068">
        <w:rPr>
          <w:rFonts w:ascii="Garamond" w:eastAsia="Arial Unicode MS" w:hAnsi="Garamond" w:cs="Helvetica"/>
          <w:color w:val="000000" w:themeColor="text1"/>
          <w:sz w:val="22"/>
          <w:szCs w:val="22"/>
        </w:rPr>
        <w:t>dial</w:t>
      </w:r>
      <w:r>
        <w:rPr>
          <w:rFonts w:ascii="Garamond" w:eastAsia="Arial Unicode MS" w:hAnsi="Garamond" w:cs="Helvetica"/>
          <w:color w:val="000000" w:themeColor="text1"/>
          <w:sz w:val="22"/>
          <w:szCs w:val="22"/>
        </w:rPr>
        <w:t xml:space="preserve"> tones </w:t>
      </w:r>
      <w:r w:rsidR="00F21E56">
        <w:rPr>
          <w:rFonts w:ascii="Garamond" w:eastAsia="Arial Unicode MS" w:hAnsi="Garamond" w:cs="Helvetica"/>
          <w:color w:val="000000" w:themeColor="text1"/>
          <w:sz w:val="22"/>
          <w:szCs w:val="22"/>
        </w:rPr>
        <w:t>symbolized</w:t>
      </w:r>
      <w:r w:rsidR="009E3068">
        <w:rPr>
          <w:rFonts w:ascii="Garamond" w:eastAsia="Arial Unicode MS" w:hAnsi="Garamond" w:cs="Helvetica"/>
          <w:color w:val="000000" w:themeColor="text1"/>
          <w:sz w:val="22"/>
          <w:szCs w:val="22"/>
        </w:rPr>
        <w:t xml:space="preserve"> </w:t>
      </w:r>
      <w:r w:rsidR="00B1545F">
        <w:rPr>
          <w:rFonts w:ascii="Garamond" w:eastAsia="Arial Unicode MS" w:hAnsi="Garamond" w:cs="Helvetica"/>
          <w:color w:val="000000" w:themeColor="text1"/>
          <w:sz w:val="22"/>
          <w:szCs w:val="22"/>
        </w:rPr>
        <w:t xml:space="preserve">the </w:t>
      </w:r>
      <w:r w:rsidR="009E3068">
        <w:rPr>
          <w:rFonts w:ascii="Garamond" w:eastAsia="Arial Unicode MS" w:hAnsi="Garamond" w:cs="Helvetica"/>
          <w:color w:val="000000" w:themeColor="text1"/>
          <w:sz w:val="22"/>
          <w:szCs w:val="22"/>
        </w:rPr>
        <w:t xml:space="preserve">British </w:t>
      </w:r>
      <w:r w:rsidR="00AE0059" w:rsidRPr="00AE0059">
        <w:rPr>
          <w:rFonts w:ascii="Garamond" w:eastAsia="Arial Unicode MS" w:hAnsi="Garamond" w:cs="Helvetica"/>
          <w:i/>
          <w:iCs/>
          <w:color w:val="000000" w:themeColor="text1"/>
          <w:sz w:val="22"/>
          <w:szCs w:val="22"/>
        </w:rPr>
        <w:t>E</w:t>
      </w:r>
      <w:r w:rsidR="00B1545F" w:rsidRPr="00AE0059">
        <w:rPr>
          <w:rFonts w:ascii="Garamond" w:eastAsia="Arial Unicode MS" w:hAnsi="Garamond" w:cs="Helvetica"/>
          <w:i/>
          <w:iCs/>
          <w:color w:val="000000" w:themeColor="text1"/>
          <w:sz w:val="22"/>
          <w:szCs w:val="22"/>
        </w:rPr>
        <w:t>stablishment</w:t>
      </w:r>
      <w:r w:rsidR="00AE0059">
        <w:rPr>
          <w:rFonts w:ascii="Garamond" w:eastAsia="Arial Unicode MS" w:hAnsi="Garamond" w:cs="Helvetica"/>
          <w:color w:val="000000" w:themeColor="text1"/>
          <w:sz w:val="22"/>
          <w:szCs w:val="22"/>
        </w:rPr>
        <w:t xml:space="preserve"> (better called a </w:t>
      </w:r>
      <w:r w:rsidR="001C2237" w:rsidRPr="001C2237">
        <w:rPr>
          <w:rFonts w:ascii="Garamond" w:eastAsia="Arial Unicode MS" w:hAnsi="Garamond" w:cs="Helvetica"/>
          <w:i/>
          <w:iCs/>
          <w:color w:val="000000" w:themeColor="text1"/>
          <w:sz w:val="22"/>
          <w:szCs w:val="22"/>
        </w:rPr>
        <w:t>systemic</w:t>
      </w:r>
      <w:r w:rsidR="001C2237">
        <w:rPr>
          <w:rFonts w:ascii="Garamond" w:eastAsia="Arial Unicode MS" w:hAnsi="Garamond" w:cs="Helvetica"/>
          <w:color w:val="000000" w:themeColor="text1"/>
          <w:sz w:val="22"/>
          <w:szCs w:val="22"/>
        </w:rPr>
        <w:t xml:space="preserve"> </w:t>
      </w:r>
      <w:r w:rsidR="001C2237">
        <w:rPr>
          <w:rFonts w:ascii="Garamond" w:eastAsia="Arial Unicode MS" w:hAnsi="Garamond" w:cs="Helvetica"/>
          <w:i/>
          <w:iCs/>
          <w:color w:val="000000" w:themeColor="text1"/>
          <w:sz w:val="22"/>
          <w:szCs w:val="22"/>
        </w:rPr>
        <w:t>process</w:t>
      </w:r>
      <w:r w:rsidR="00AE0059">
        <w:rPr>
          <w:rFonts w:ascii="Garamond" w:eastAsia="Arial Unicode MS" w:hAnsi="Garamond" w:cs="Helvetica"/>
          <w:color w:val="000000" w:themeColor="text1"/>
          <w:sz w:val="22"/>
          <w:szCs w:val="22"/>
        </w:rPr>
        <w:t xml:space="preserve">). </w:t>
      </w:r>
      <w:r w:rsidR="00B26AB6" w:rsidRPr="00B26AB6">
        <w:rPr>
          <w:rFonts w:ascii="Garamond" w:eastAsia="Arial Unicode MS" w:hAnsi="Garamond" w:cs="Helvetica"/>
          <w:color w:val="000000" w:themeColor="text1"/>
          <w:sz w:val="22"/>
          <w:szCs w:val="22"/>
        </w:rPr>
        <w:t>It’s clear the Establishment is best described as (deep breath) a regressive and repressive regime where the celebration of military chauvinism and top-down tyranny triumphs over humanist endeavour whilst propping a dynasty of bullying kleptocrat parasites enforced with violence and insidious mind control</w:t>
      </w:r>
      <w:r w:rsidR="00764126">
        <w:rPr>
          <w:rFonts w:ascii="Garamond" w:eastAsia="Arial Unicode MS" w:hAnsi="Garamond" w:cs="Helvetica"/>
          <w:color w:val="000000" w:themeColor="text1"/>
          <w:sz w:val="22"/>
          <w:szCs w:val="22"/>
        </w:rPr>
        <w:t xml:space="preserve"> (deep breath)</w:t>
      </w:r>
      <w:r w:rsidR="00B26AB6" w:rsidRPr="00B26AB6">
        <w:rPr>
          <w:rFonts w:ascii="Garamond" w:eastAsia="Arial Unicode MS" w:hAnsi="Garamond" w:cs="Helvetica"/>
          <w:color w:val="000000" w:themeColor="text1"/>
          <w:sz w:val="22"/>
          <w:szCs w:val="22"/>
        </w:rPr>
        <w:t>.</w:t>
      </w:r>
      <w:r w:rsidR="00B26AB6">
        <w:rPr>
          <w:rFonts w:ascii="Garamond" w:eastAsia="Arial Unicode MS" w:hAnsi="Garamond" w:cs="Helvetica"/>
          <w:color w:val="000000" w:themeColor="text1"/>
          <w:sz w:val="22"/>
          <w:szCs w:val="22"/>
        </w:rPr>
        <w:t xml:space="preserve"> But l</w:t>
      </w:r>
      <w:r w:rsidR="00470D9E">
        <w:rPr>
          <w:rFonts w:ascii="Garamond" w:eastAsia="Arial Unicode MS" w:hAnsi="Garamond" w:cs="Helvetica"/>
          <w:color w:val="000000" w:themeColor="text1"/>
          <w:sz w:val="22"/>
          <w:szCs w:val="22"/>
        </w:rPr>
        <w:t xml:space="preserve">ike jazz, </w:t>
      </w:r>
      <w:r w:rsidR="008C50D0">
        <w:rPr>
          <w:rFonts w:ascii="Garamond" w:eastAsia="Arial Unicode MS" w:hAnsi="Garamond" w:cs="Helvetica"/>
          <w:color w:val="000000" w:themeColor="text1"/>
          <w:sz w:val="22"/>
          <w:szCs w:val="22"/>
        </w:rPr>
        <w:t xml:space="preserve">and perhaps the French, </w:t>
      </w:r>
      <w:r w:rsidR="00470D9E">
        <w:rPr>
          <w:rFonts w:ascii="Garamond" w:eastAsia="Arial Unicode MS" w:hAnsi="Garamond" w:cs="Helvetica"/>
          <w:color w:val="000000" w:themeColor="text1"/>
          <w:sz w:val="22"/>
          <w:szCs w:val="22"/>
        </w:rPr>
        <w:t xml:space="preserve">my disdain </w:t>
      </w:r>
      <w:r w:rsidR="008C50D0">
        <w:rPr>
          <w:rFonts w:ascii="Garamond" w:eastAsia="Arial Unicode MS" w:hAnsi="Garamond" w:cs="Helvetica"/>
          <w:color w:val="000000" w:themeColor="text1"/>
          <w:sz w:val="22"/>
          <w:szCs w:val="22"/>
        </w:rPr>
        <w:t>is</w:t>
      </w:r>
      <w:r w:rsidR="00470D9E">
        <w:rPr>
          <w:rFonts w:ascii="Garamond" w:eastAsia="Arial Unicode MS" w:hAnsi="Garamond" w:cs="Helvetica"/>
          <w:color w:val="000000" w:themeColor="text1"/>
          <w:sz w:val="22"/>
          <w:szCs w:val="22"/>
        </w:rPr>
        <w:t xml:space="preserve"> as much affected</w:t>
      </w:r>
      <w:r w:rsidR="006F558E">
        <w:rPr>
          <w:rFonts w:ascii="Garamond" w:eastAsia="Arial Unicode MS" w:hAnsi="Garamond" w:cs="Helvetica"/>
          <w:color w:val="000000" w:themeColor="text1"/>
          <w:sz w:val="22"/>
          <w:szCs w:val="22"/>
        </w:rPr>
        <w:t xml:space="preserve"> as actual</w:t>
      </w:r>
      <w:r w:rsidR="00470D9E">
        <w:rPr>
          <w:rFonts w:ascii="Garamond" w:eastAsia="Arial Unicode MS" w:hAnsi="Garamond" w:cs="Helvetica"/>
          <w:color w:val="000000" w:themeColor="text1"/>
          <w:sz w:val="22"/>
          <w:szCs w:val="22"/>
        </w:rPr>
        <w:t xml:space="preserve">, </w:t>
      </w:r>
      <w:r w:rsidR="00023EEF">
        <w:rPr>
          <w:rFonts w:ascii="Garamond" w:eastAsia="Arial Unicode MS" w:hAnsi="Garamond" w:cs="Helvetica"/>
          <w:color w:val="000000" w:themeColor="text1"/>
          <w:sz w:val="22"/>
          <w:szCs w:val="22"/>
        </w:rPr>
        <w:t>a</w:t>
      </w:r>
      <w:r w:rsidR="00F21E56">
        <w:rPr>
          <w:rFonts w:ascii="Garamond" w:eastAsia="Arial Unicode MS" w:hAnsi="Garamond" w:cs="Helvetica"/>
          <w:color w:val="000000" w:themeColor="text1"/>
          <w:sz w:val="22"/>
          <w:szCs w:val="22"/>
        </w:rPr>
        <w:t xml:space="preserve"> minor</w:t>
      </w:r>
      <w:r w:rsidR="00023EEF">
        <w:rPr>
          <w:rFonts w:ascii="Garamond" w:eastAsia="Arial Unicode MS" w:hAnsi="Garamond" w:cs="Helvetica"/>
          <w:color w:val="000000" w:themeColor="text1"/>
          <w:sz w:val="22"/>
          <w:szCs w:val="22"/>
        </w:rPr>
        <w:t xml:space="preserve"> aesthetic choice like </w:t>
      </w:r>
      <w:r w:rsidR="00E417B3">
        <w:rPr>
          <w:rFonts w:ascii="Garamond" w:eastAsia="Arial Unicode MS" w:hAnsi="Garamond" w:cs="Helvetica"/>
          <w:color w:val="000000" w:themeColor="text1"/>
          <w:sz w:val="22"/>
          <w:szCs w:val="22"/>
        </w:rPr>
        <w:t>selecting</w:t>
      </w:r>
      <w:r w:rsidR="00023EEF">
        <w:rPr>
          <w:rFonts w:ascii="Garamond" w:eastAsia="Arial Unicode MS" w:hAnsi="Garamond" w:cs="Helvetica"/>
          <w:color w:val="000000" w:themeColor="text1"/>
          <w:sz w:val="22"/>
          <w:szCs w:val="22"/>
        </w:rPr>
        <w:t xml:space="preserve"> a particular </w:t>
      </w:r>
      <w:r w:rsidR="009924C4">
        <w:rPr>
          <w:rFonts w:ascii="Garamond" w:eastAsia="Arial Unicode MS" w:hAnsi="Garamond" w:cs="Helvetica"/>
          <w:color w:val="000000" w:themeColor="text1"/>
          <w:sz w:val="22"/>
          <w:szCs w:val="22"/>
        </w:rPr>
        <w:t xml:space="preserve">pair of </w:t>
      </w:r>
      <w:r w:rsidR="00F21E56">
        <w:rPr>
          <w:rFonts w:ascii="Garamond" w:eastAsia="Arial Unicode MS" w:hAnsi="Garamond" w:cs="Helvetica"/>
          <w:color w:val="000000" w:themeColor="text1"/>
          <w:sz w:val="22"/>
          <w:szCs w:val="22"/>
        </w:rPr>
        <w:t>socks</w:t>
      </w:r>
      <w:r w:rsidR="00E417B3">
        <w:rPr>
          <w:rFonts w:ascii="Garamond" w:eastAsia="Arial Unicode MS" w:hAnsi="Garamond" w:cs="Helvetica"/>
          <w:color w:val="000000" w:themeColor="text1"/>
          <w:sz w:val="22"/>
          <w:szCs w:val="22"/>
        </w:rPr>
        <w:t>.</w:t>
      </w:r>
      <w:r w:rsidR="00023EEF">
        <w:rPr>
          <w:rFonts w:ascii="Garamond" w:eastAsia="Arial Unicode MS" w:hAnsi="Garamond" w:cs="Helvetica"/>
          <w:color w:val="000000" w:themeColor="text1"/>
          <w:sz w:val="22"/>
          <w:szCs w:val="22"/>
        </w:rPr>
        <w:t xml:space="preserve"> </w:t>
      </w:r>
    </w:p>
    <w:p w14:paraId="02DBC428" w14:textId="337490A2" w:rsidR="00DA05E2" w:rsidRPr="00AF2203" w:rsidRDefault="0083659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w:t>
      </w:r>
      <w:r w:rsidR="0070676F">
        <w:rPr>
          <w:rFonts w:ascii="Garamond" w:eastAsia="Arial Unicode MS" w:hAnsi="Garamond" w:cs="Helvetica"/>
          <w:color w:val="000000" w:themeColor="text1"/>
          <w:sz w:val="22"/>
          <w:szCs w:val="22"/>
        </w:rPr>
        <w:t xml:space="preserve">acoustic </w:t>
      </w:r>
      <w:r w:rsidR="00520D55">
        <w:rPr>
          <w:rFonts w:ascii="Garamond" w:eastAsia="Arial Unicode MS" w:hAnsi="Garamond" w:cs="Helvetica"/>
          <w:color w:val="000000" w:themeColor="text1"/>
          <w:sz w:val="22"/>
          <w:szCs w:val="22"/>
        </w:rPr>
        <w:t>analysis</w:t>
      </w:r>
      <w:r>
        <w:rPr>
          <w:rFonts w:ascii="Garamond" w:eastAsia="Arial Unicode MS" w:hAnsi="Garamond" w:cs="Helvetica"/>
          <w:color w:val="000000" w:themeColor="text1"/>
          <w:sz w:val="22"/>
          <w:szCs w:val="22"/>
        </w:rPr>
        <w:t xml:space="preserve"> </w:t>
      </w:r>
      <w:r w:rsidR="00E3027C">
        <w:rPr>
          <w:rFonts w:ascii="Garamond" w:eastAsia="Arial Unicode MS" w:hAnsi="Garamond" w:cs="Helvetica"/>
          <w:color w:val="000000" w:themeColor="text1"/>
          <w:sz w:val="22"/>
          <w:szCs w:val="22"/>
        </w:rPr>
        <w:t>had lifted a veil</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I </w:t>
      </w:r>
      <w:r w:rsidR="00BB430F">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emboldened </w:t>
      </w:r>
      <w:r w:rsidR="00BB430F">
        <w:rPr>
          <w:rFonts w:ascii="Garamond" w:eastAsia="Arial Unicode MS" w:hAnsi="Garamond" w:cs="Helvetica"/>
          <w:color w:val="000000" w:themeColor="text1"/>
          <w:sz w:val="22"/>
          <w:szCs w:val="22"/>
        </w:rPr>
        <w:t>but</w:t>
      </w:r>
      <w:r w:rsidR="00DA05E2" w:rsidRPr="00AF2203">
        <w:rPr>
          <w:rFonts w:ascii="Garamond" w:eastAsia="Arial Unicode MS" w:hAnsi="Garamond" w:cs="Helvetica"/>
          <w:color w:val="000000" w:themeColor="text1"/>
          <w:sz w:val="22"/>
          <w:szCs w:val="22"/>
        </w:rPr>
        <w:t xml:space="preserve"> powerless</w:t>
      </w:r>
      <w:r w:rsidR="00764126">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87987">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titular tyrant. The sound and non-sound </w:t>
      </w:r>
      <w:r w:rsidR="00191A32">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all</w:t>
      </w:r>
      <w:r w:rsidR="00DA62F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 total perspective vortex of lotus flower water droplets radiating infinitely on Indra’s web.</w:t>
      </w:r>
      <w:r w:rsidR="00DA05E2" w:rsidRPr="00AF2203">
        <w:rPr>
          <w:rFonts w:ascii="Garamond" w:eastAsia="Arial Unicode MS" w:hAnsi="Garamond" w:cs="Helvetica"/>
          <w:color w:val="000000" w:themeColor="text1"/>
          <w:sz w:val="22"/>
          <w:szCs w:val="22"/>
          <w:vertAlign w:val="superscript"/>
        </w:rPr>
        <w:footnoteReference w:id="21"/>
      </w:r>
      <w:r w:rsidR="00DA05E2" w:rsidRPr="00AF2203">
        <w:rPr>
          <w:rFonts w:ascii="Garamond" w:eastAsia="Arial Unicode MS" w:hAnsi="Garamond" w:cs="Helvetica"/>
          <w:color w:val="000000" w:themeColor="text1"/>
          <w:sz w:val="22"/>
          <w:szCs w:val="22"/>
        </w:rPr>
        <w:t xml:space="preserve"> </w:t>
      </w:r>
    </w:p>
    <w:p w14:paraId="4400E94E" w14:textId="615BFD94" w:rsidR="00DA05E2" w:rsidRPr="00AF2203" w:rsidRDefault="00ED7305" w:rsidP="00DA05E2">
      <w:pPr>
        <w:autoSpaceDE w:val="0"/>
        <w:autoSpaceDN w:val="0"/>
        <w:adjustRightInd w:val="0"/>
        <w:ind w:firstLine="454"/>
        <w:jc w:val="both"/>
        <w:rPr>
          <w:rFonts w:ascii="Garamond" w:eastAsia="Arial Unicode MS" w:hAnsi="Garamond" w:cs="Helvetica"/>
          <w:color w:val="000000" w:themeColor="text1"/>
          <w:sz w:val="22"/>
          <w:szCs w:val="22"/>
        </w:rPr>
      </w:pPr>
      <w:r w:rsidRPr="00ED7305">
        <w:rPr>
          <w:rFonts w:ascii="Garamond" w:eastAsia="Arial Unicode MS" w:hAnsi="Garamond" w:cs="Helvetica"/>
          <w:color w:val="000000" w:themeColor="text1"/>
          <w:sz w:val="22"/>
          <w:szCs w:val="22"/>
        </w:rPr>
        <w:t>Victoria answered the call</w:t>
      </w:r>
      <w:r>
        <w:rPr>
          <w:rFonts w:ascii="Garamond" w:eastAsia="Arial Unicode MS" w:hAnsi="Garamond" w:cs="Helvetica"/>
          <w:color w:val="000000" w:themeColor="text1"/>
          <w:sz w:val="22"/>
          <w:szCs w:val="22"/>
        </w:rPr>
        <w:t xml:space="preserve">, </w:t>
      </w:r>
      <w:r w:rsidR="002D5848">
        <w:rPr>
          <w:rFonts w:ascii="Garamond" w:eastAsia="Arial Unicode MS" w:hAnsi="Garamond" w:cs="Helvetica"/>
          <w:color w:val="000000" w:themeColor="text1"/>
          <w:sz w:val="22"/>
          <w:szCs w:val="22"/>
        </w:rPr>
        <w:t>a whisper of</w:t>
      </w:r>
      <w:r w:rsidR="00DA05E2"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i/>
          <w:iCs/>
          <w:color w:val="000000" w:themeColor="text1"/>
          <w:sz w:val="22"/>
          <w:szCs w:val="22"/>
        </w:rPr>
        <w:t>memento mori</w:t>
      </w:r>
      <w:r w:rsidR="00DA05E2" w:rsidRPr="00AF2203">
        <w:rPr>
          <w:rFonts w:ascii="Garamond" w:eastAsia="Arial Unicode MS" w:hAnsi="Garamond" w:cs="Helvetica"/>
          <w:color w:val="000000" w:themeColor="text1"/>
          <w:sz w:val="22"/>
          <w:szCs w:val="22"/>
        </w:rPr>
        <w:t xml:space="preserve"> behind </w:t>
      </w:r>
      <w:r w:rsidR="001A79B5">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2033A3">
        <w:rPr>
          <w:rFonts w:ascii="Garamond" w:eastAsia="Arial Unicode MS" w:hAnsi="Garamond" w:cs="Helvetica"/>
          <w:color w:val="000000" w:themeColor="text1"/>
          <w:sz w:val="22"/>
          <w:szCs w:val="22"/>
        </w:rPr>
        <w:t>tyrant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I was </w:t>
      </w:r>
      <w:r>
        <w:rPr>
          <w:rFonts w:ascii="Garamond" w:eastAsia="Arial Unicode MS" w:hAnsi="Garamond" w:cs="Helvetica"/>
          <w:color w:val="000000" w:themeColor="text1"/>
          <w:sz w:val="22"/>
          <w:szCs w:val="22"/>
        </w:rPr>
        <w:t xml:space="preserve">immediately </w:t>
      </w:r>
      <w:r w:rsidR="00DA05E2" w:rsidRPr="00AF2203">
        <w:rPr>
          <w:rFonts w:ascii="Garamond" w:eastAsia="Arial Unicode MS" w:hAnsi="Garamond" w:cs="Helvetica"/>
          <w:color w:val="000000" w:themeColor="text1"/>
          <w:sz w:val="22"/>
          <w:szCs w:val="22"/>
        </w:rPr>
        <w:t xml:space="preserve">overcome with a new balm, a human one of guilt for having missed the recent </w:t>
      </w:r>
      <w:r w:rsidR="003F4475" w:rsidRPr="00AF2203">
        <w:rPr>
          <w:rFonts w:ascii="Garamond" w:eastAsia="Arial Unicode MS" w:hAnsi="Garamond" w:cs="Helvetica"/>
          <w:color w:val="000000" w:themeColor="text1"/>
          <w:sz w:val="22"/>
          <w:szCs w:val="22"/>
        </w:rPr>
        <w:t>Brexit vote</w:t>
      </w:r>
      <w:r w:rsidR="00DA05E2" w:rsidRPr="00AF2203">
        <w:rPr>
          <w:rFonts w:ascii="Garamond" w:eastAsia="Arial Unicode MS" w:hAnsi="Garamond" w:cs="Helvetica"/>
          <w:color w:val="000000" w:themeColor="text1"/>
          <w:sz w:val="22"/>
          <w:szCs w:val="22"/>
        </w:rPr>
        <w:t xml:space="preserve">. </w:t>
      </w:r>
    </w:p>
    <w:p w14:paraId="720326B5" w14:textId="7E1B2AB1" w:rsidR="00DA05E2" w:rsidRPr="00AF2203" w:rsidRDefault="00991524"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An</w:t>
      </w:r>
      <w:r w:rsidR="00DA05E2" w:rsidRPr="00AF2203">
        <w:rPr>
          <w:rFonts w:ascii="Garamond" w:eastAsia="Arial Unicode MS" w:hAnsi="Garamond" w:cs="Helvetica"/>
          <w:color w:val="000000" w:themeColor="text1"/>
          <w:sz w:val="22"/>
          <w:szCs w:val="22"/>
        </w:rPr>
        <w:t xml:space="preserve"> ear appeared on </w:t>
      </w:r>
      <w:r w:rsidR="00F131C0">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3F4475" w:rsidRPr="00AF2203">
        <w:rPr>
          <w:rFonts w:ascii="Garamond" w:eastAsia="Arial Unicode MS" w:hAnsi="Garamond" w:cs="Helvetica"/>
          <w:color w:val="000000" w:themeColor="text1"/>
          <w:sz w:val="22"/>
          <w:szCs w:val="22"/>
        </w:rPr>
        <w:t>phone</w:t>
      </w:r>
      <w:r w:rsidR="00B16A17">
        <w:rPr>
          <w:rFonts w:ascii="Garamond" w:eastAsia="Arial Unicode MS" w:hAnsi="Garamond" w:cs="Helvetica"/>
          <w:color w:val="000000" w:themeColor="text1"/>
          <w:sz w:val="22"/>
          <w:szCs w:val="22"/>
        </w:rPr>
        <w:t xml:space="preserve"> screen</w:t>
      </w:r>
      <w:r w:rsidR="00021080">
        <w:rPr>
          <w:rFonts w:ascii="Garamond" w:eastAsia="Arial Unicode MS" w:hAnsi="Garamond" w:cs="Helvetica"/>
          <w:color w:val="000000" w:themeColor="text1"/>
          <w:sz w:val="22"/>
          <w:szCs w:val="22"/>
        </w:rPr>
        <w:t xml:space="preserve"> studded with a multitude of coloured minerals </w:t>
      </w:r>
      <w:r w:rsidR="00DA05E2" w:rsidRPr="00AF2203">
        <w:rPr>
          <w:rFonts w:ascii="Garamond" w:eastAsia="Arial Unicode MS" w:hAnsi="Garamond" w:cs="Helvetica"/>
          <w:color w:val="000000" w:themeColor="text1"/>
          <w:sz w:val="22"/>
          <w:szCs w:val="22"/>
        </w:rPr>
        <w:t xml:space="preserve">nestled </w:t>
      </w:r>
      <w:r w:rsidR="00E45271" w:rsidRPr="00AF2203">
        <w:rPr>
          <w:rFonts w:ascii="Garamond" w:eastAsia="Arial Unicode MS" w:hAnsi="Garamond" w:cs="Helvetica"/>
          <w:color w:val="000000" w:themeColor="text1"/>
          <w:sz w:val="22"/>
          <w:szCs w:val="22"/>
        </w:rPr>
        <w:t>within</w:t>
      </w:r>
      <w:r w:rsidR="00CC4B2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white-rooted auburn</w:t>
      </w:r>
      <w:r w:rsidR="00090A1F">
        <w:rPr>
          <w:rFonts w:ascii="Garamond" w:eastAsia="Arial Unicode MS" w:hAnsi="Garamond" w:cs="Helvetica"/>
          <w:color w:val="000000" w:themeColor="text1"/>
          <w:sz w:val="22"/>
          <w:szCs w:val="22"/>
        </w:rPr>
        <w:t xml:space="preserve"> hair</w:t>
      </w:r>
      <w:r w:rsidR="00DA05E2" w:rsidRPr="00AF2203">
        <w:rPr>
          <w:rFonts w:ascii="Garamond" w:eastAsia="Arial Unicode MS" w:hAnsi="Garamond" w:cs="Helvetica"/>
          <w:color w:val="000000" w:themeColor="text1"/>
          <w:sz w:val="22"/>
          <w:szCs w:val="22"/>
        </w:rPr>
        <w:t xml:space="preserve">. I could almost smell the patchouli and recollected a pair of wooden-handled </w:t>
      </w:r>
      <w:r w:rsidR="00DA05E2" w:rsidRPr="00AF2203">
        <w:rPr>
          <w:rFonts w:ascii="Garamond" w:eastAsia="Arial Unicode MS" w:hAnsi="Garamond" w:cs="Helvetica"/>
          <w:i/>
          <w:color w:val="000000" w:themeColor="text1"/>
          <w:sz w:val="22"/>
          <w:szCs w:val="22"/>
        </w:rPr>
        <w:t>Bodyshop</w:t>
      </w:r>
      <w:r w:rsidR="00DA05E2" w:rsidRPr="00AF2203">
        <w:rPr>
          <w:rFonts w:ascii="Garamond" w:eastAsia="Arial Unicode MS" w:hAnsi="Garamond" w:cs="Helvetica"/>
          <w:color w:val="000000" w:themeColor="text1"/>
          <w:sz w:val="22"/>
          <w:szCs w:val="22"/>
        </w:rPr>
        <w:t xml:space="preserve"> hairbrushes from our childhood, one maroon and the other </w:t>
      </w:r>
      <w:r w:rsidR="00E71C02">
        <w:rPr>
          <w:rFonts w:ascii="Garamond" w:eastAsia="Arial Unicode MS" w:hAnsi="Garamond" w:cs="Helvetica"/>
          <w:color w:val="000000" w:themeColor="text1"/>
          <w:sz w:val="22"/>
          <w:szCs w:val="22"/>
        </w:rPr>
        <w:t xml:space="preserve">shamrock </w:t>
      </w:r>
      <w:r w:rsidR="00DA05E2" w:rsidRPr="00AF2203">
        <w:rPr>
          <w:rFonts w:ascii="Garamond" w:eastAsia="Arial Unicode MS" w:hAnsi="Garamond" w:cs="Helvetica"/>
          <w:color w:val="000000" w:themeColor="text1"/>
          <w:sz w:val="22"/>
          <w:szCs w:val="22"/>
        </w:rPr>
        <w:t>green, which she had called Kurt and Morrissey.</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Her</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voluminous</w:t>
      </w:r>
      <w:r w:rsidR="00265A6D">
        <w:rPr>
          <w:rFonts w:ascii="Garamond" w:eastAsia="Arial Unicode MS" w:hAnsi="Garamond" w:cs="Helvetica"/>
          <w:color w:val="000000" w:themeColor="text1"/>
          <w:sz w:val="22"/>
          <w:szCs w:val="22"/>
        </w:rPr>
        <w:t xml:space="preserve"> knitted jumper was creating moiré patterns in the screen, aliasing </w:t>
      </w:r>
      <w:r w:rsidR="00CC0B9F">
        <w:rPr>
          <w:rFonts w:ascii="Garamond" w:eastAsia="Arial Unicode MS" w:hAnsi="Garamond" w:cs="Helvetica"/>
          <w:color w:val="000000" w:themeColor="text1"/>
          <w:sz w:val="22"/>
          <w:szCs w:val="22"/>
        </w:rPr>
        <w:t>artefacts</w:t>
      </w:r>
      <w:r w:rsidR="00265A6D">
        <w:rPr>
          <w:rFonts w:ascii="Garamond" w:eastAsia="Arial Unicode MS" w:hAnsi="Garamond" w:cs="Helvetica"/>
          <w:color w:val="000000" w:themeColor="text1"/>
          <w:sz w:val="22"/>
          <w:szCs w:val="22"/>
        </w:rPr>
        <w:t xml:space="preserve"> as the video compression algorithm </w:t>
      </w:r>
      <w:r w:rsidR="00C24C29">
        <w:rPr>
          <w:rFonts w:ascii="Garamond" w:eastAsia="Arial Unicode MS" w:hAnsi="Garamond" w:cs="Helvetica"/>
          <w:color w:val="000000" w:themeColor="text1"/>
          <w:sz w:val="22"/>
          <w:szCs w:val="22"/>
        </w:rPr>
        <w:t>failed</w:t>
      </w:r>
      <w:r w:rsidR="00265A6D">
        <w:rPr>
          <w:rFonts w:ascii="Garamond" w:eastAsia="Arial Unicode MS" w:hAnsi="Garamond" w:cs="Helvetica"/>
          <w:color w:val="000000" w:themeColor="text1"/>
          <w:sz w:val="22"/>
          <w:szCs w:val="22"/>
        </w:rPr>
        <w:t xml:space="preserve"> to </w:t>
      </w:r>
      <w:r w:rsidR="003677BB">
        <w:rPr>
          <w:rFonts w:ascii="Garamond" w:eastAsia="Arial Unicode MS" w:hAnsi="Garamond" w:cs="Helvetica"/>
          <w:color w:val="000000" w:themeColor="text1"/>
          <w:sz w:val="22"/>
          <w:szCs w:val="22"/>
        </w:rPr>
        <w:t>encode</w:t>
      </w:r>
      <w:r w:rsidR="00265A6D">
        <w:rPr>
          <w:rFonts w:ascii="Garamond" w:eastAsia="Arial Unicode MS" w:hAnsi="Garamond" w:cs="Helvetica"/>
          <w:color w:val="000000" w:themeColor="text1"/>
          <w:sz w:val="22"/>
          <w:szCs w:val="22"/>
        </w:rPr>
        <w:t xml:space="preserve"> her </w:t>
      </w:r>
      <w:r w:rsidR="00D758FD">
        <w:rPr>
          <w:rFonts w:ascii="Garamond" w:eastAsia="Arial Unicode MS" w:hAnsi="Garamond" w:cs="Helvetica"/>
          <w:color w:val="000000" w:themeColor="text1"/>
          <w:sz w:val="22"/>
          <w:szCs w:val="22"/>
        </w:rPr>
        <w:t xml:space="preserve">folky </w:t>
      </w:r>
      <w:r w:rsidR="00BE62B8">
        <w:rPr>
          <w:rFonts w:ascii="Garamond" w:eastAsia="Arial Unicode MS" w:hAnsi="Garamond" w:cs="Helvetica"/>
          <w:color w:val="000000" w:themeColor="text1"/>
          <w:sz w:val="22"/>
          <w:szCs w:val="22"/>
        </w:rPr>
        <w:t>get-up</w:t>
      </w:r>
      <w:r w:rsidR="000763E0">
        <w:rPr>
          <w:rFonts w:ascii="Garamond" w:eastAsia="Arial Unicode MS" w:hAnsi="Garamond" w:cs="Helvetica"/>
          <w:color w:val="000000" w:themeColor="text1"/>
          <w:sz w:val="22"/>
          <w:szCs w:val="22"/>
        </w:rPr>
        <w:t>.</w:t>
      </w:r>
    </w:p>
    <w:p w14:paraId="4AB38893" w14:textId="74C18381" w:rsidR="00AD469F" w:rsidRDefault="00AD469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‘It’s me,’ I said.</w:t>
      </w:r>
    </w:p>
    <w:p w14:paraId="68675250" w14:textId="259F830F" w:rsidR="008B34F2"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better </w:t>
      </w:r>
      <w:r w:rsidR="00B33F11">
        <w:rPr>
          <w:rFonts w:ascii="Garamond" w:eastAsia="Arial Unicode MS" w:hAnsi="Garamond" w:cs="Helvetica"/>
          <w:color w:val="000000" w:themeColor="text1"/>
          <w:sz w:val="22"/>
          <w:szCs w:val="22"/>
        </w:rPr>
        <w:t>‘</w:t>
      </w:r>
      <w:proofErr w:type="spellStart"/>
      <w:r>
        <w:rPr>
          <w:rFonts w:ascii="Garamond" w:eastAsia="Arial Unicode MS" w:hAnsi="Garamond" w:cs="Helvetica"/>
          <w:color w:val="000000" w:themeColor="text1"/>
          <w:sz w:val="22"/>
          <w:szCs w:val="22"/>
        </w:rPr>
        <w:t>ope</w:t>
      </w:r>
      <w:proofErr w:type="spellEnd"/>
      <w:r>
        <w:rPr>
          <w:rFonts w:ascii="Garamond" w:eastAsia="Arial Unicode MS" w:hAnsi="Garamond" w:cs="Helvetica"/>
          <w:color w:val="000000" w:themeColor="text1"/>
          <w:sz w:val="22"/>
          <w:szCs w:val="22"/>
        </w:rPr>
        <w:t xml:space="preserve"> so</w:t>
      </w:r>
      <w:r w:rsidR="00AD469F">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AD469F">
        <w:rPr>
          <w:rFonts w:ascii="Garamond" w:eastAsia="Arial Unicode MS" w:hAnsi="Garamond" w:cs="Helvetica"/>
          <w:color w:val="000000" w:themeColor="text1"/>
          <w:sz w:val="22"/>
          <w:szCs w:val="22"/>
        </w:rPr>
        <w:t xml:space="preserve"> </w:t>
      </w:r>
      <w:r w:rsidR="00AD469F" w:rsidRPr="00AD469F">
        <w:rPr>
          <w:rFonts w:ascii="Garamond" w:eastAsia="Arial Unicode MS" w:hAnsi="Garamond" w:cs="Helvetica"/>
          <w:color w:val="000000" w:themeColor="text1"/>
          <w:sz w:val="22"/>
          <w:szCs w:val="22"/>
        </w:rPr>
        <w:t>came Victoria’s voice, the pitch contour of her West Country accent diving towards gravelly Sunday night kids-in-bed resilience.</w:t>
      </w:r>
      <w:r w:rsidR="00AD469F">
        <w:rPr>
          <w:rFonts w:ascii="Garamond" w:eastAsia="Arial Unicode MS" w:hAnsi="Garamond" w:cs="Helvetica"/>
          <w:color w:val="000000" w:themeColor="text1"/>
          <w:sz w:val="22"/>
          <w:szCs w:val="22"/>
        </w:rPr>
        <w:t xml:space="preserve"> </w:t>
      </w:r>
      <w:r w:rsidR="0088150D">
        <w:rPr>
          <w:rFonts w:ascii="Garamond" w:eastAsia="Arial Unicode MS" w:hAnsi="Garamond" w:cs="Helvetica"/>
          <w:color w:val="000000" w:themeColor="text1"/>
          <w:sz w:val="22"/>
          <w:szCs w:val="22"/>
        </w:rPr>
        <w:t>‘</w:t>
      </w:r>
      <w:r w:rsidR="00BE62B8">
        <w:rPr>
          <w:rFonts w:ascii="Garamond" w:eastAsia="Arial Unicode MS" w:hAnsi="Garamond" w:cs="Helvetica"/>
          <w:color w:val="000000" w:themeColor="text1"/>
          <w:sz w:val="22"/>
          <w:szCs w:val="22"/>
        </w:rPr>
        <w:t>B</w:t>
      </w:r>
      <w:r w:rsidR="00AD469F">
        <w:rPr>
          <w:rFonts w:ascii="Garamond" w:eastAsia="Arial Unicode MS" w:hAnsi="Garamond" w:cs="Helvetica"/>
          <w:color w:val="000000" w:themeColor="text1"/>
          <w:sz w:val="22"/>
          <w:szCs w:val="22"/>
        </w:rPr>
        <w:t>etter not be</w:t>
      </w:r>
      <w:r w:rsidR="00215A7C">
        <w:rPr>
          <w:rFonts w:ascii="Garamond" w:eastAsia="Arial Unicode MS" w:hAnsi="Garamond" w:cs="Helvetica"/>
          <w:color w:val="000000" w:themeColor="text1"/>
          <w:sz w:val="22"/>
          <w:szCs w:val="22"/>
        </w:rPr>
        <w:t xml:space="preserve"> using</w:t>
      </w:r>
      <w:r w:rsidR="0088150D">
        <w:rPr>
          <w:rFonts w:ascii="Garamond" w:eastAsia="Arial Unicode MS" w:hAnsi="Garamond" w:cs="Helvetica"/>
          <w:color w:val="000000" w:themeColor="text1"/>
          <w:sz w:val="22"/>
          <w:szCs w:val="22"/>
        </w:rPr>
        <w:t xml:space="preserve"> that </w:t>
      </w:r>
      <w:r w:rsidR="006D393F">
        <w:rPr>
          <w:rFonts w:ascii="Garamond" w:eastAsia="Arial Unicode MS" w:hAnsi="Garamond" w:cs="Helvetica"/>
          <w:color w:val="000000" w:themeColor="text1"/>
          <w:sz w:val="22"/>
          <w:szCs w:val="22"/>
        </w:rPr>
        <w:t>deep</w:t>
      </w:r>
      <w:r w:rsidR="0088150D">
        <w:rPr>
          <w:rFonts w:ascii="Garamond" w:eastAsia="Arial Unicode MS" w:hAnsi="Garamond" w:cs="Helvetica"/>
          <w:color w:val="000000" w:themeColor="text1"/>
          <w:sz w:val="22"/>
          <w:szCs w:val="22"/>
        </w:rPr>
        <w:t>fake bollocks</w:t>
      </w:r>
      <w:r w:rsidR="008B34F2">
        <w:rPr>
          <w:rFonts w:ascii="Garamond" w:eastAsia="Arial Unicode MS" w:hAnsi="Garamond" w:cs="Helvetica"/>
          <w:color w:val="000000" w:themeColor="text1"/>
          <w:sz w:val="22"/>
          <w:szCs w:val="22"/>
        </w:rPr>
        <w:t>.</w:t>
      </w:r>
      <w:r w:rsidR="00EB308E">
        <w:rPr>
          <w:rFonts w:ascii="Garamond" w:eastAsia="Arial Unicode MS" w:hAnsi="Garamond" w:cs="Helvetica"/>
          <w:color w:val="000000" w:themeColor="text1"/>
          <w:sz w:val="22"/>
          <w:szCs w:val="22"/>
        </w:rPr>
        <w:t>’</w:t>
      </w:r>
    </w:p>
    <w:p w14:paraId="534E9AB6" w14:textId="77777777" w:rsidR="002D5848"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w:t>
      </w:r>
      <w:r w:rsidR="00EB308E">
        <w:rPr>
          <w:rFonts w:ascii="Garamond" w:eastAsia="Arial Unicode MS" w:hAnsi="Garamond" w:cs="Helvetica"/>
          <w:color w:val="000000" w:themeColor="text1"/>
          <w:sz w:val="22"/>
          <w:szCs w:val="22"/>
        </w:rPr>
        <w:t>ver the past few years I had tested our voice generation algorithm on her, trained on my own voice to try and trick her</w:t>
      </w:r>
      <w:r w:rsidR="008B34F2">
        <w:rPr>
          <w:rFonts w:ascii="Garamond" w:eastAsia="Arial Unicode MS" w:hAnsi="Garamond" w:cs="Helvetica"/>
          <w:color w:val="000000" w:themeColor="text1"/>
          <w:sz w:val="22"/>
          <w:szCs w:val="22"/>
        </w:rPr>
        <w:t>.</w:t>
      </w:r>
    </w:p>
    <w:p w14:paraId="18642BBD" w14:textId="0992297D" w:rsidR="001332A9" w:rsidRDefault="00EB308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w:t>
      </w:r>
      <w:r w:rsidR="001332A9">
        <w:rPr>
          <w:rFonts w:ascii="Garamond" w:eastAsia="Arial Unicode MS" w:hAnsi="Garamond" w:cs="Helvetica"/>
          <w:color w:val="000000" w:themeColor="text1"/>
          <w:sz w:val="22"/>
          <w:szCs w:val="22"/>
        </w:rPr>
        <w:t>our timing is</w:t>
      </w:r>
      <w:r w:rsidR="0088150D">
        <w:rPr>
          <w:rFonts w:ascii="Garamond" w:eastAsia="Arial Unicode MS" w:hAnsi="Garamond" w:cs="Helvetica"/>
          <w:color w:val="000000" w:themeColor="text1"/>
          <w:sz w:val="22"/>
          <w:szCs w:val="22"/>
        </w:rPr>
        <w:t xml:space="preserve">n’t exactly </w:t>
      </w:r>
      <w:r w:rsidR="001332A9" w:rsidRPr="00AD469F">
        <w:rPr>
          <w:rFonts w:ascii="Garamond" w:eastAsia="Arial Unicode MS" w:hAnsi="Garamond" w:cs="Helvetica"/>
          <w:color w:val="000000" w:themeColor="text1"/>
          <w:sz w:val="22"/>
          <w:szCs w:val="22"/>
        </w:rPr>
        <w:t>peccable</w:t>
      </w:r>
      <w:r w:rsidR="00E83743">
        <w:rPr>
          <w:rFonts w:ascii="Garamond" w:eastAsia="Arial Unicode MS" w:hAnsi="Garamond" w:cs="Helvetica"/>
          <w:color w:val="000000" w:themeColor="text1"/>
          <w:sz w:val="22"/>
          <w:szCs w:val="22"/>
        </w:rPr>
        <w:t>,</w:t>
      </w:r>
      <w:r w:rsidR="001332A9">
        <w:rPr>
          <w:rFonts w:ascii="Garamond" w:eastAsia="Arial Unicode MS" w:hAnsi="Garamond" w:cs="Helvetica"/>
          <w:color w:val="000000" w:themeColor="text1"/>
          <w:sz w:val="22"/>
          <w:szCs w:val="22"/>
        </w:rPr>
        <w:t>’</w:t>
      </w:r>
      <w:r w:rsidR="00E83743">
        <w:rPr>
          <w:rFonts w:ascii="Garamond" w:eastAsia="Arial Unicode MS" w:hAnsi="Garamond" w:cs="Helvetica"/>
          <w:color w:val="000000" w:themeColor="text1"/>
          <w:sz w:val="22"/>
          <w:szCs w:val="22"/>
        </w:rPr>
        <w:t xml:space="preserve"> she said.</w:t>
      </w:r>
    </w:p>
    <w:p w14:paraId="676D70FE" w14:textId="408124F1" w:rsidR="001332A9"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88150D">
        <w:rPr>
          <w:rFonts w:ascii="Garamond" w:eastAsia="Arial Unicode MS" w:hAnsi="Garamond" w:cs="Helvetica"/>
          <w:color w:val="000000" w:themeColor="text1"/>
          <w:sz w:val="22"/>
          <w:szCs w:val="22"/>
        </w:rPr>
        <w:t xml:space="preserve">t’s </w:t>
      </w:r>
      <w:r w:rsidR="0088150D" w:rsidRPr="002A20C2">
        <w:rPr>
          <w:rFonts w:ascii="Garamond" w:eastAsia="Arial Unicode MS" w:hAnsi="Garamond" w:cs="Helvetica"/>
          <w:i/>
          <w:iCs/>
          <w:color w:val="000000" w:themeColor="text1"/>
          <w:sz w:val="22"/>
          <w:szCs w:val="22"/>
        </w:rPr>
        <w:t>me</w:t>
      </w:r>
      <w:r w:rsidR="0088150D">
        <w:rPr>
          <w:rFonts w:ascii="Garamond" w:eastAsia="Arial Unicode MS" w:hAnsi="Garamond" w:cs="Helvetica"/>
          <w:color w:val="000000" w:themeColor="text1"/>
          <w:sz w:val="22"/>
          <w:szCs w:val="22"/>
        </w:rPr>
        <w:t>. And I</w:t>
      </w:r>
      <w:r>
        <w:rPr>
          <w:rFonts w:ascii="Garamond" w:eastAsia="Arial Unicode MS" w:hAnsi="Garamond" w:cs="Helvetica"/>
          <w:color w:val="000000" w:themeColor="text1"/>
          <w:sz w:val="22"/>
          <w:szCs w:val="22"/>
        </w:rPr>
        <w:t xml:space="preserve"> appreciate the joke, but </w:t>
      </w:r>
      <w:r w:rsidRPr="001332A9">
        <w:rPr>
          <w:rFonts w:ascii="Garamond" w:eastAsia="Arial Unicode MS" w:hAnsi="Garamond" w:cs="Helvetica"/>
          <w:i/>
          <w:iCs/>
          <w:color w:val="000000" w:themeColor="text1"/>
          <w:sz w:val="22"/>
          <w:szCs w:val="22"/>
        </w:rPr>
        <w:t>peccable</w:t>
      </w:r>
      <w:r>
        <w:rPr>
          <w:rFonts w:ascii="Garamond" w:eastAsia="Arial Unicode MS" w:hAnsi="Garamond" w:cs="Helvetica"/>
          <w:color w:val="000000" w:themeColor="text1"/>
          <w:sz w:val="22"/>
          <w:szCs w:val="22"/>
        </w:rPr>
        <w:t xml:space="preserve"> actually means</w:t>
      </w:r>
      <w:r w:rsidR="00E919F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 </w:t>
      </w:r>
    </w:p>
    <w:p w14:paraId="1E198ADC" w14:textId="7C0AC7AB" w:rsidR="00DA05E2" w:rsidRPr="00AF2203"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33F11">
        <w:rPr>
          <w:rFonts w:ascii="Garamond" w:eastAsia="Arial Unicode MS" w:hAnsi="Garamond" w:cs="Helvetica"/>
          <w:color w:val="000000" w:themeColor="text1"/>
          <w:sz w:val="22"/>
          <w:szCs w:val="22"/>
        </w:rPr>
        <w:t>Oh, h</w:t>
      </w:r>
      <w:r w:rsidR="00DA05E2" w:rsidRPr="00AF2203">
        <w:rPr>
          <w:rFonts w:ascii="Garamond" w:eastAsia="Arial Unicode MS" w:hAnsi="Garamond" w:cs="Helvetica"/>
          <w:color w:val="000000" w:themeColor="text1"/>
          <w:sz w:val="22"/>
          <w:szCs w:val="22"/>
        </w:rPr>
        <w:t>appy birthday</w:t>
      </w:r>
      <w:r w:rsidR="003E66B0">
        <w:rPr>
          <w:rFonts w:ascii="Garamond" w:eastAsia="Arial Unicode MS" w:hAnsi="Garamond" w:cs="Helvetica"/>
          <w:color w:val="000000" w:themeColor="text1"/>
          <w:sz w:val="22"/>
          <w:szCs w:val="22"/>
        </w:rPr>
        <w:t xml:space="preserve"> Bruv</w:t>
      </w:r>
      <w:r>
        <w:rPr>
          <w:rFonts w:ascii="Garamond" w:eastAsia="Arial Unicode MS" w:hAnsi="Garamond" w:cs="Helvetica"/>
          <w:color w:val="000000" w:themeColor="text1"/>
          <w:sz w:val="22"/>
          <w:szCs w:val="22"/>
        </w:rPr>
        <w:t xml:space="preserve">!’ she </w:t>
      </w:r>
      <w:r w:rsidR="00BA516C">
        <w:rPr>
          <w:rFonts w:ascii="Garamond" w:eastAsia="Arial Unicode MS" w:hAnsi="Garamond" w:cs="Helvetica"/>
          <w:color w:val="000000" w:themeColor="text1"/>
          <w:sz w:val="22"/>
          <w:szCs w:val="22"/>
        </w:rPr>
        <w:t>gushed</w:t>
      </w:r>
      <w:r w:rsidR="008B34F2">
        <w:rPr>
          <w:rFonts w:ascii="Garamond" w:eastAsia="Arial Unicode MS" w:hAnsi="Garamond" w:cs="Helvetica"/>
          <w:color w:val="000000" w:themeColor="text1"/>
          <w:sz w:val="22"/>
          <w:szCs w:val="22"/>
        </w:rPr>
        <w:t xml:space="preserve">, </w:t>
      </w:r>
      <w:r w:rsidR="00D23D72">
        <w:rPr>
          <w:rFonts w:ascii="Garamond" w:eastAsia="Arial Unicode MS" w:hAnsi="Garamond" w:cs="Helvetica"/>
          <w:color w:val="000000" w:themeColor="text1"/>
          <w:sz w:val="22"/>
          <w:szCs w:val="22"/>
        </w:rPr>
        <w:t xml:space="preserve">positive </w:t>
      </w:r>
      <w:r w:rsidR="008B34F2">
        <w:rPr>
          <w:rFonts w:ascii="Garamond" w:eastAsia="Arial Unicode MS" w:hAnsi="Garamond" w:cs="Helvetica"/>
          <w:color w:val="000000" w:themeColor="text1"/>
          <w:sz w:val="22"/>
          <w:szCs w:val="22"/>
        </w:rPr>
        <w:t xml:space="preserve">emotion </w:t>
      </w:r>
      <w:r w:rsidR="00F5795F">
        <w:rPr>
          <w:rFonts w:ascii="Garamond" w:eastAsia="Arial Unicode MS" w:hAnsi="Garamond" w:cs="Helvetica"/>
          <w:color w:val="000000" w:themeColor="text1"/>
          <w:sz w:val="22"/>
          <w:szCs w:val="22"/>
        </w:rPr>
        <w:t>zinging</w:t>
      </w:r>
      <w:r w:rsidR="008B34F2">
        <w:rPr>
          <w:rFonts w:ascii="Garamond" w:eastAsia="Arial Unicode MS" w:hAnsi="Garamond" w:cs="Helvetica"/>
          <w:color w:val="000000" w:themeColor="text1"/>
          <w:sz w:val="22"/>
          <w:szCs w:val="22"/>
        </w:rPr>
        <w:t xml:space="preserve"> across the </w:t>
      </w:r>
      <w:r w:rsidR="002D23B1">
        <w:rPr>
          <w:rFonts w:ascii="Garamond" w:eastAsia="Arial Unicode MS" w:hAnsi="Garamond" w:cs="Helvetica"/>
          <w:color w:val="000000" w:themeColor="text1"/>
          <w:sz w:val="22"/>
          <w:szCs w:val="22"/>
        </w:rPr>
        <w:t>globe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F529EE">
        <w:rPr>
          <w:rFonts w:ascii="Garamond" w:eastAsia="Arial Unicode MS" w:hAnsi="Garamond" w:cs="Helvetica"/>
          <w:color w:val="000000" w:themeColor="text1"/>
          <w:sz w:val="22"/>
          <w:szCs w:val="22"/>
        </w:rPr>
        <w:t xml:space="preserve">We made a </w:t>
      </w:r>
      <w:r w:rsidR="00CB6FA4">
        <w:rPr>
          <w:rFonts w:ascii="Garamond" w:eastAsia="Arial Unicode MS" w:hAnsi="Garamond" w:cs="Helvetica"/>
          <w:color w:val="000000" w:themeColor="text1"/>
          <w:sz w:val="22"/>
          <w:szCs w:val="22"/>
        </w:rPr>
        <w:t>cup</w:t>
      </w:r>
      <w:r w:rsidR="00F529EE">
        <w:rPr>
          <w:rFonts w:ascii="Garamond" w:eastAsia="Arial Unicode MS" w:hAnsi="Garamond" w:cs="Helvetica"/>
          <w:color w:val="000000" w:themeColor="text1"/>
          <w:sz w:val="22"/>
          <w:szCs w:val="22"/>
        </w:rPr>
        <w:t>cake for you. Tallulah</w:t>
      </w:r>
      <w:r w:rsidR="009326FC">
        <w:rPr>
          <w:rFonts w:ascii="Garamond" w:eastAsia="Arial Unicode MS" w:hAnsi="Garamond" w:cs="Helvetica"/>
          <w:color w:val="000000" w:themeColor="text1"/>
          <w:sz w:val="22"/>
          <w:szCs w:val="22"/>
        </w:rPr>
        <w:t xml:space="preserve"> drew a picture of Gramsci</w:t>
      </w:r>
      <w:r w:rsidR="005C504C">
        <w:rPr>
          <w:rFonts w:ascii="Garamond" w:eastAsia="Arial Unicode MS" w:hAnsi="Garamond" w:cs="Helvetica"/>
          <w:color w:val="000000" w:themeColor="text1"/>
          <w:sz w:val="22"/>
          <w:szCs w:val="22"/>
        </w:rPr>
        <w:t>’s face</w:t>
      </w:r>
      <w:r w:rsidR="009326FC">
        <w:rPr>
          <w:rFonts w:ascii="Garamond" w:eastAsia="Arial Unicode MS" w:hAnsi="Garamond" w:cs="Helvetica"/>
          <w:color w:val="000000" w:themeColor="text1"/>
          <w:sz w:val="22"/>
          <w:szCs w:val="22"/>
        </w:rPr>
        <w:t xml:space="preserve"> on it</w:t>
      </w:r>
      <w:r w:rsidR="00654DE5">
        <w:rPr>
          <w:rFonts w:ascii="Garamond" w:eastAsia="Arial Unicode MS" w:hAnsi="Garamond" w:cs="Helvetica"/>
          <w:color w:val="000000" w:themeColor="text1"/>
          <w:sz w:val="22"/>
          <w:szCs w:val="22"/>
        </w:rPr>
        <w:t xml:space="preserve"> in your honour</w:t>
      </w:r>
      <w:r w:rsidR="00BA516C">
        <w:rPr>
          <w:rFonts w:ascii="Garamond" w:eastAsia="Arial Unicode MS" w:hAnsi="Garamond" w:cs="Helvetica"/>
          <w:color w:val="000000" w:themeColor="text1"/>
          <w:sz w:val="22"/>
          <w:szCs w:val="22"/>
        </w:rPr>
        <w:t xml:space="preserve">. </w:t>
      </w:r>
      <w:r w:rsidR="00AB4C07">
        <w:rPr>
          <w:rFonts w:ascii="Garamond" w:eastAsia="Arial Unicode MS" w:hAnsi="Garamond" w:cs="Helvetica"/>
          <w:color w:val="000000" w:themeColor="text1"/>
          <w:sz w:val="22"/>
          <w:szCs w:val="22"/>
        </w:rPr>
        <w:t>Copied it from that weird T-shirt you got ‘er. Speaking of Capitalism</w:t>
      </w:r>
      <w:r w:rsidR="009326FC">
        <w:rPr>
          <w:rFonts w:ascii="Garamond" w:eastAsia="Arial Unicode MS" w:hAnsi="Garamond" w:cs="Helvetica"/>
          <w:color w:val="000000" w:themeColor="text1"/>
          <w:sz w:val="22"/>
          <w:szCs w:val="22"/>
        </w:rPr>
        <w:t>, h</w:t>
      </w:r>
      <w:r w:rsidR="00DA05E2" w:rsidRPr="00AF2203">
        <w:rPr>
          <w:rFonts w:ascii="Garamond" w:eastAsia="Arial Unicode MS" w:hAnsi="Garamond" w:cs="Helvetica"/>
          <w:color w:val="000000" w:themeColor="text1"/>
          <w:sz w:val="22"/>
          <w:szCs w:val="22"/>
        </w:rPr>
        <w:t xml:space="preserve">ow’s </w:t>
      </w:r>
      <w:r w:rsidR="00DA05E2" w:rsidRPr="00EE06C4">
        <w:rPr>
          <w:rFonts w:ascii="Garamond" w:eastAsia="Arial Unicode MS" w:hAnsi="Garamond" w:cs="Helvetica"/>
          <w:i/>
          <w:iCs/>
          <w:color w:val="000000" w:themeColor="text1"/>
          <w:sz w:val="22"/>
          <w:szCs w:val="22"/>
        </w:rPr>
        <w:t>bro-</w:t>
      </w:r>
      <w:proofErr w:type="spellStart"/>
      <w:r w:rsidR="00DA05E2" w:rsidRPr="00EE06C4">
        <w:rPr>
          <w:rFonts w:ascii="Garamond" w:eastAsia="Arial Unicode MS" w:hAnsi="Garamond" w:cs="Helvetica"/>
          <w:i/>
          <w:iCs/>
          <w:color w:val="000000" w:themeColor="text1"/>
          <w:sz w:val="22"/>
          <w:szCs w:val="22"/>
        </w:rPr>
        <w:t>tirement</w:t>
      </w:r>
      <w:proofErr w:type="spellEnd"/>
      <w:r w:rsidR="00DA05E2" w:rsidRPr="00AF2203">
        <w:rPr>
          <w:rFonts w:ascii="Garamond" w:eastAsia="Arial Unicode MS" w:hAnsi="Garamond" w:cs="Helvetica"/>
          <w:color w:val="000000" w:themeColor="text1"/>
          <w:sz w:val="22"/>
          <w:szCs w:val="22"/>
        </w:rPr>
        <w:t>?’</w:t>
      </w:r>
    </w:p>
    <w:p w14:paraId="54F0E513" w14:textId="777B6228" w:rsidR="00DA05E2" w:rsidRPr="00AF2203" w:rsidRDefault="00847C3C"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sniffed.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regularly teases me for being a “tech-bro”, which has the desired effect of raising my hackles, (“What even </w:t>
      </w:r>
      <w:r w:rsidR="00DA05E2" w:rsidRPr="00AF2203">
        <w:rPr>
          <w:rFonts w:ascii="Garamond" w:eastAsia="Arial Unicode MS" w:hAnsi="Garamond" w:cs="Helvetica"/>
          <w:i/>
          <w:color w:val="000000" w:themeColor="text1"/>
          <w:sz w:val="22"/>
          <w:szCs w:val="22"/>
        </w:rPr>
        <w:t>is</w:t>
      </w:r>
      <w:r w:rsidR="00DA05E2" w:rsidRPr="00AF2203">
        <w:rPr>
          <w:rFonts w:ascii="Garamond" w:eastAsia="Arial Unicode MS" w:hAnsi="Garamond" w:cs="Helvetica"/>
          <w:color w:val="000000" w:themeColor="text1"/>
          <w:sz w:val="22"/>
          <w:szCs w:val="22"/>
        </w:rPr>
        <w:t xml:space="preserve"> a tech-bro?”, “Look in the mirror, tech-bro”). </w:t>
      </w:r>
      <w:r w:rsidR="00465271">
        <w:rPr>
          <w:rFonts w:ascii="Garamond" w:eastAsia="Arial Unicode MS" w:hAnsi="Garamond" w:cs="Helvetica"/>
          <w:color w:val="000000" w:themeColor="text1"/>
          <w:sz w:val="22"/>
          <w:szCs w:val="22"/>
        </w:rPr>
        <w:t>I had</w:t>
      </w:r>
      <w:r w:rsidR="00DA05E2" w:rsidRPr="00AF2203">
        <w:rPr>
          <w:rFonts w:ascii="Garamond" w:eastAsia="Arial Unicode MS" w:hAnsi="Garamond" w:cs="Helvetica"/>
          <w:color w:val="000000" w:themeColor="text1"/>
          <w:sz w:val="22"/>
          <w:szCs w:val="22"/>
        </w:rPr>
        <w:t xml:space="preserve"> spent the last eight years living in Silicon Beach, an ever-burgeoning ocean-side tech hub spread over Santa Monica and Venice Beach and inundated with young males “working in tech”, as </w:t>
      </w:r>
      <w:r w:rsidR="001E61D6" w:rsidRPr="00AF2203">
        <w:rPr>
          <w:rFonts w:ascii="Garamond" w:eastAsia="Arial Unicode MS" w:hAnsi="Garamond" w:cs="Helvetica"/>
          <w:color w:val="000000" w:themeColor="text1"/>
          <w:sz w:val="22"/>
          <w:szCs w:val="22"/>
        </w:rPr>
        <w:t>they</w:t>
      </w:r>
      <w:r w:rsidR="00DA05E2" w:rsidRPr="00AF2203">
        <w:rPr>
          <w:rFonts w:ascii="Garamond" w:eastAsia="Arial Unicode MS" w:hAnsi="Garamond" w:cs="Helvetica"/>
          <w:color w:val="000000" w:themeColor="text1"/>
          <w:sz w:val="22"/>
          <w:szCs w:val="22"/>
        </w:rPr>
        <w:t xml:space="preserve"> say</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65271">
        <w:rPr>
          <w:rFonts w:ascii="Garamond" w:eastAsia="Arial Unicode MS" w:hAnsi="Garamond" w:cs="Helvetica"/>
          <w:color w:val="000000" w:themeColor="text1"/>
          <w:sz w:val="22"/>
          <w:szCs w:val="22"/>
        </w:rPr>
        <w:t xml:space="preserve">and so </w:t>
      </w:r>
      <w:r w:rsidR="00DA05E2" w:rsidRPr="00AF2203">
        <w:rPr>
          <w:rFonts w:ascii="Garamond" w:eastAsia="Arial Unicode MS" w:hAnsi="Garamond" w:cs="Helvetica"/>
          <w:color w:val="000000" w:themeColor="text1"/>
          <w:sz w:val="22"/>
          <w:szCs w:val="22"/>
        </w:rPr>
        <w:t xml:space="preserve">to any </w:t>
      </w:r>
      <w:r w:rsidR="00DA05E2" w:rsidRPr="00AF2203">
        <w:rPr>
          <w:rFonts w:ascii="Garamond" w:eastAsia="Arial Unicode MS" w:hAnsi="Garamond" w:cs="Helvetica"/>
          <w:i/>
          <w:color w:val="000000" w:themeColor="text1"/>
          <w:sz w:val="22"/>
          <w:szCs w:val="22"/>
        </w:rPr>
        <w:t>bro-</w:t>
      </w:r>
      <w:proofErr w:type="spellStart"/>
      <w:r w:rsidR="00DA05E2" w:rsidRPr="00AF2203">
        <w:rPr>
          <w:rFonts w:ascii="Garamond" w:eastAsia="Arial Unicode MS" w:hAnsi="Garamond" w:cs="Helvetica"/>
          <w:i/>
          <w:color w:val="000000" w:themeColor="text1"/>
          <w:sz w:val="22"/>
          <w:szCs w:val="22"/>
        </w:rPr>
        <w:t>grammer</w:t>
      </w:r>
      <w:proofErr w:type="spellEnd"/>
      <w:r w:rsidR="00DA05E2" w:rsidRPr="00AF2203">
        <w:rPr>
          <w:rFonts w:ascii="Garamond" w:eastAsia="Arial Unicode MS" w:hAnsi="Garamond" w:cs="Helvetica"/>
          <w:color w:val="000000" w:themeColor="text1"/>
          <w:sz w:val="22"/>
          <w:szCs w:val="22"/>
        </w:rPr>
        <w:t xml:space="preserve"> </w:t>
      </w:r>
      <w:r w:rsidR="002863F8">
        <w:rPr>
          <w:rFonts w:ascii="Garamond" w:eastAsia="Arial Unicode MS" w:hAnsi="Garamond" w:cs="Helvetica"/>
          <w:color w:val="000000" w:themeColor="text1"/>
          <w:sz w:val="22"/>
          <w:szCs w:val="22"/>
        </w:rPr>
        <w:t>charge</w:t>
      </w:r>
      <w:r w:rsidR="00482042">
        <w:rPr>
          <w:rFonts w:ascii="Garamond" w:eastAsia="Arial Unicode MS" w:hAnsi="Garamond" w:cs="Helvetica"/>
          <w:color w:val="000000" w:themeColor="text1"/>
          <w:sz w:val="22"/>
          <w:szCs w:val="22"/>
        </w:rPr>
        <w:t xml:space="preserve"> I was </w:t>
      </w:r>
      <w:r w:rsidR="00482042" w:rsidRPr="00482042">
        <w:rPr>
          <w:rFonts w:ascii="Garamond" w:eastAsia="Arial Unicode MS" w:hAnsi="Garamond" w:cs="Helvetica"/>
          <w:color w:val="000000" w:themeColor="text1"/>
          <w:sz w:val="22"/>
          <w:szCs w:val="22"/>
        </w:rPr>
        <w:t>demographic mincemeat</w:t>
      </w:r>
      <w:r w:rsidR="00DA05E2" w:rsidRPr="00AF2203">
        <w:rPr>
          <w:rFonts w:ascii="Garamond" w:eastAsia="Arial Unicode MS" w:hAnsi="Garamond" w:cs="Helvetica"/>
          <w:color w:val="000000" w:themeColor="text1"/>
          <w:sz w:val="22"/>
          <w:szCs w:val="22"/>
        </w:rPr>
        <w:t>.</w:t>
      </w:r>
    </w:p>
    <w:p w14:paraId="3890EADC" w14:textId="3668A03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‘How’s Tallulah?’ (</w:t>
      </w:r>
      <w:r w:rsidR="007355AC">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y niece </w:t>
      </w:r>
      <w:r w:rsidR="007355AC">
        <w:rPr>
          <w:rFonts w:ascii="Garamond" w:eastAsia="Arial Unicode MS" w:hAnsi="Garamond" w:cs="Helvetica"/>
          <w:color w:val="000000" w:themeColor="text1"/>
          <w:sz w:val="22"/>
          <w:szCs w:val="22"/>
        </w:rPr>
        <w:t>being</w:t>
      </w:r>
      <w:r w:rsidRPr="00AF2203">
        <w:rPr>
          <w:rFonts w:ascii="Garamond" w:eastAsia="Arial Unicode MS" w:hAnsi="Garamond" w:cs="Helvetica"/>
          <w:color w:val="000000" w:themeColor="text1"/>
          <w:sz w:val="22"/>
          <w:szCs w:val="22"/>
        </w:rPr>
        <w:t xml:space="preserve"> a reliable subject to diffuse antagonism)</w:t>
      </w:r>
      <w:r w:rsidR="007355AC">
        <w:rPr>
          <w:rFonts w:ascii="Garamond" w:eastAsia="Arial Unicode MS" w:hAnsi="Garamond" w:cs="Helvetica"/>
          <w:color w:val="000000" w:themeColor="text1"/>
          <w:sz w:val="22"/>
          <w:szCs w:val="22"/>
        </w:rPr>
        <w:t>.</w:t>
      </w:r>
    </w:p>
    <w:p w14:paraId="3BFCEEAD" w14:textId="2CE94328" w:rsidR="00EE06C4"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540F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nfatuated with princesses</w:t>
      </w:r>
      <w:r w:rsidR="003E15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E1508">
        <w:rPr>
          <w:rFonts w:ascii="Garamond" w:eastAsia="Arial Unicode MS" w:hAnsi="Garamond" w:cs="Helvetica"/>
          <w:color w:val="000000" w:themeColor="text1"/>
          <w:sz w:val="22"/>
          <w:szCs w:val="22"/>
        </w:rPr>
        <w:t xml:space="preserve"> said</w:t>
      </w:r>
      <w:r w:rsidR="00072BD3">
        <w:rPr>
          <w:rFonts w:ascii="Garamond" w:eastAsia="Arial Unicode MS" w:hAnsi="Garamond" w:cs="Helvetica"/>
          <w:color w:val="000000" w:themeColor="text1"/>
          <w:sz w:val="22"/>
          <w:szCs w:val="22"/>
        </w:rPr>
        <w:t xml:space="preserve"> Victoria, stuffing i</w:t>
      </w:r>
      <w:r w:rsidRPr="00AF2203">
        <w:rPr>
          <w:rFonts w:ascii="Garamond" w:eastAsia="Arial Unicode MS" w:hAnsi="Garamond" w:cs="Helvetica"/>
          <w:color w:val="000000" w:themeColor="text1"/>
          <w:sz w:val="22"/>
          <w:szCs w:val="22"/>
        </w:rPr>
        <w:t>nto the</w:t>
      </w:r>
      <w:r w:rsidR="00273153">
        <w:rPr>
          <w:rFonts w:ascii="Garamond" w:eastAsia="Arial Unicode MS" w:hAnsi="Garamond" w:cs="Helvetica"/>
          <w:color w:val="000000" w:themeColor="text1"/>
          <w:sz w:val="22"/>
          <w:szCs w:val="22"/>
        </w:rPr>
        <w:t xml:space="preserve"> </w:t>
      </w:r>
      <w:r w:rsidR="00273153" w:rsidRPr="00273153">
        <w:rPr>
          <w:rFonts w:ascii="Garamond" w:eastAsia="Arial Unicode MS" w:hAnsi="Garamond" w:cs="Helvetica"/>
          <w:color w:val="000000" w:themeColor="text1"/>
          <w:sz w:val="22"/>
          <w:szCs w:val="22"/>
        </w:rPr>
        <w:t>camer</w:t>
      </w:r>
      <w:r w:rsidR="00273153">
        <w:rPr>
          <w:rFonts w:ascii="Garamond" w:eastAsia="Arial Unicode MS" w:hAnsi="Garamond" w:cs="Helvetica"/>
          <w:color w:val="000000" w:themeColor="text1"/>
          <w:sz w:val="22"/>
          <w:szCs w:val="22"/>
        </w:rPr>
        <w:t>a’s</w:t>
      </w:r>
      <w:r w:rsidRPr="00AF2203">
        <w:rPr>
          <w:rFonts w:ascii="Garamond" w:eastAsia="Arial Unicode MS" w:hAnsi="Garamond" w:cs="Helvetica"/>
          <w:color w:val="000000" w:themeColor="text1"/>
          <w:sz w:val="22"/>
          <w:szCs w:val="22"/>
        </w:rPr>
        <w:t xml:space="preserve"> view a piece of material as pink as it was unidentifiable. </w:t>
      </w:r>
      <w:r w:rsidR="00EE06C4">
        <w:rPr>
          <w:rFonts w:ascii="Garamond" w:eastAsia="Arial Unicode MS" w:hAnsi="Garamond" w:cs="Helvetica"/>
          <w:color w:val="000000" w:themeColor="text1"/>
          <w:sz w:val="22"/>
          <w:szCs w:val="22"/>
        </w:rPr>
        <w:t>‘</w:t>
      </w:r>
      <w:r w:rsidR="00C4349B">
        <w:rPr>
          <w:rFonts w:ascii="Garamond" w:eastAsia="Arial Unicode MS" w:hAnsi="Garamond" w:cs="Helvetica"/>
          <w:color w:val="000000" w:themeColor="text1"/>
          <w:sz w:val="22"/>
          <w:szCs w:val="22"/>
        </w:rPr>
        <w:t xml:space="preserve">Not gonna lie, </w:t>
      </w:r>
      <w:r w:rsidR="00EE06C4">
        <w:rPr>
          <w:rFonts w:ascii="Garamond" w:eastAsia="Arial Unicode MS" w:hAnsi="Garamond" w:cs="Helvetica"/>
          <w:color w:val="000000" w:themeColor="text1"/>
          <w:sz w:val="22"/>
          <w:szCs w:val="22"/>
        </w:rPr>
        <w:t xml:space="preserve">I’m </w:t>
      </w:r>
      <w:r w:rsidRPr="00AF2203">
        <w:rPr>
          <w:rFonts w:ascii="Garamond" w:eastAsia="Arial Unicode MS" w:hAnsi="Garamond" w:cs="Helvetica"/>
          <w:color w:val="000000" w:themeColor="text1"/>
          <w:sz w:val="22"/>
          <w:szCs w:val="22"/>
        </w:rPr>
        <w:t xml:space="preserve">freaking out </w:t>
      </w:r>
      <w:r w:rsidR="00F529E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bout the pink</w:t>
      </w:r>
      <w:r w:rsidR="003E1508">
        <w:rPr>
          <w:rFonts w:ascii="Garamond" w:eastAsia="Arial Unicode MS" w:hAnsi="Garamond" w:cs="Helvetica"/>
          <w:color w:val="000000" w:themeColor="text1"/>
          <w:sz w:val="22"/>
          <w:szCs w:val="22"/>
        </w:rPr>
        <w:t>.</w:t>
      </w:r>
      <w:r w:rsidR="00EE06C4">
        <w:rPr>
          <w:rFonts w:ascii="Garamond" w:eastAsia="Arial Unicode MS" w:hAnsi="Garamond" w:cs="Helvetica"/>
          <w:color w:val="000000" w:themeColor="text1"/>
          <w:sz w:val="22"/>
          <w:szCs w:val="22"/>
        </w:rPr>
        <w:t>’</w:t>
      </w:r>
    </w:p>
    <w:p w14:paraId="2A8ED569" w14:textId="7B33F300" w:rsidR="00DA05E2" w:rsidRPr="00270C4E" w:rsidRDefault="00EE06C4" w:rsidP="00DA05E2">
      <w:pPr>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color w:val="000000" w:themeColor="text1"/>
          <w:sz w:val="22"/>
          <w:szCs w:val="22"/>
        </w:rPr>
        <w:t>A</w:t>
      </w:r>
      <w:r w:rsidR="00011AD0" w:rsidRPr="00AF2203">
        <w:rPr>
          <w:rFonts w:ascii="Garamond" w:eastAsia="Arial Unicode MS" w:hAnsi="Garamond" w:cs="Helvetica"/>
          <w:color w:val="000000" w:themeColor="text1"/>
          <w:sz w:val="22"/>
          <w:szCs w:val="22"/>
        </w:rPr>
        <w:t xml:space="preserve"> Bob Marley poster</w:t>
      </w:r>
      <w:r>
        <w:rPr>
          <w:rFonts w:ascii="Garamond" w:eastAsia="Arial Unicode MS" w:hAnsi="Garamond" w:cs="Helvetica"/>
          <w:color w:val="000000" w:themeColor="text1"/>
          <w:sz w:val="22"/>
          <w:szCs w:val="22"/>
        </w:rPr>
        <w:t xml:space="preserve"> flashed past</w:t>
      </w:r>
      <w:r w:rsidR="00155D5F">
        <w:rPr>
          <w:rFonts w:ascii="Garamond" w:eastAsia="Arial Unicode MS" w:hAnsi="Garamond" w:cs="Helvetica"/>
          <w:color w:val="000000" w:themeColor="text1"/>
          <w:sz w:val="22"/>
          <w:szCs w:val="22"/>
        </w:rPr>
        <w:t xml:space="preserve"> on the wall behind her</w:t>
      </w:r>
      <w:r w:rsidR="00DA05E2" w:rsidRPr="00AF2203">
        <w:rPr>
          <w:rFonts w:ascii="Garamond" w:eastAsia="Arial Unicode MS" w:hAnsi="Garamond" w:cs="Helvetica"/>
          <w:color w:val="000000" w:themeColor="text1"/>
          <w:sz w:val="22"/>
          <w:szCs w:val="22"/>
        </w:rPr>
        <w:t xml:space="preserve">, a mosaic of small Bob Marley portraits </w:t>
      </w:r>
      <w:r w:rsidR="0058020A" w:rsidRPr="00AF2203">
        <w:rPr>
          <w:rFonts w:ascii="Garamond" w:eastAsia="Arial Unicode MS" w:hAnsi="Garamond" w:cs="Helvetica"/>
          <w:color w:val="000000" w:themeColor="text1"/>
          <w:sz w:val="22"/>
          <w:szCs w:val="22"/>
        </w:rPr>
        <w:t>collaborating to form</w:t>
      </w:r>
      <w:r w:rsidR="00DA05E2" w:rsidRPr="00AF2203">
        <w:rPr>
          <w:rFonts w:ascii="Garamond" w:eastAsia="Arial Unicode MS" w:hAnsi="Garamond" w:cs="Helvetica"/>
          <w:color w:val="000000" w:themeColor="text1"/>
          <w:sz w:val="22"/>
          <w:szCs w:val="22"/>
        </w:rPr>
        <w:t xml:space="preserve"> a single large Bob Marley face</w:t>
      </w:r>
      <w:r w:rsidR="00011AD0" w:rsidRPr="00AF2203">
        <w:rPr>
          <w:rFonts w:ascii="Garamond" w:eastAsia="Arial Unicode MS" w:hAnsi="Garamond" w:cs="Helvetica"/>
          <w:iCs/>
          <w:color w:val="000000" w:themeColor="text1"/>
          <w:sz w:val="22"/>
          <w:szCs w:val="22"/>
        </w:rPr>
        <w:t>.</w:t>
      </w:r>
      <w:r w:rsidR="00DA05E2" w:rsidRPr="00AF2203">
        <w:rPr>
          <w:rFonts w:ascii="Garamond" w:eastAsia="Arial Unicode MS" w:hAnsi="Garamond" w:cs="Helvetica"/>
          <w:i/>
          <w:color w:val="000000" w:themeColor="text1"/>
          <w:sz w:val="22"/>
          <w:szCs w:val="22"/>
        </w:rPr>
        <w:t xml:space="preserve"> “A Bob Marley of Bob Marleys”</w:t>
      </w:r>
      <w:r w:rsidR="00DA05E2" w:rsidRPr="00AF2203">
        <w:rPr>
          <w:rFonts w:ascii="Garamond" w:eastAsia="Arial Unicode MS" w:hAnsi="Garamond" w:cs="Helvetica"/>
          <w:color w:val="000000" w:themeColor="text1"/>
          <w:sz w:val="22"/>
          <w:szCs w:val="22"/>
        </w:rPr>
        <w:t xml:space="preserve">, I </w:t>
      </w:r>
      <w:r w:rsidR="00DA05E2" w:rsidRPr="00AF2203">
        <w:rPr>
          <w:rFonts w:ascii="Garamond" w:eastAsia="Arial Unicode MS" w:hAnsi="Garamond" w:cs="Helvetica"/>
          <w:color w:val="000000" w:themeColor="text1"/>
          <w:sz w:val="22"/>
          <w:szCs w:val="22"/>
        </w:rPr>
        <w:lastRenderedPageBreak/>
        <w:t>thought to myself</w:t>
      </w:r>
      <w:r w:rsidR="00011AD0" w:rsidRPr="00AF2203">
        <w:rPr>
          <w:rFonts w:ascii="Garamond" w:eastAsia="Arial Unicode MS" w:hAnsi="Garamond" w:cs="Helvetica"/>
          <w:color w:val="000000" w:themeColor="text1"/>
          <w:sz w:val="22"/>
          <w:szCs w:val="22"/>
        </w:rPr>
        <w:t>, reflecting</w:t>
      </w:r>
      <w:r w:rsidR="00DA05E2" w:rsidRPr="00AF2203">
        <w:rPr>
          <w:rFonts w:ascii="Garamond" w:eastAsia="Arial Unicode MS" w:hAnsi="Garamond" w:cs="Helvetica"/>
          <w:color w:val="000000" w:themeColor="text1"/>
          <w:sz w:val="22"/>
          <w:szCs w:val="22"/>
        </w:rPr>
        <w:t xml:space="preserve"> how indifferent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is to </w:t>
      </w:r>
      <w:r w:rsidR="00985FF9">
        <w:rPr>
          <w:rFonts w:ascii="Garamond" w:eastAsia="Arial Unicode MS" w:hAnsi="Garamond" w:cs="Helvetica"/>
          <w:color w:val="000000" w:themeColor="text1"/>
          <w:sz w:val="22"/>
          <w:szCs w:val="22"/>
        </w:rPr>
        <w:t>fashionable</w:t>
      </w:r>
      <w:r w:rsidR="00DA05E2" w:rsidRPr="00AF2203">
        <w:rPr>
          <w:rFonts w:ascii="Garamond" w:eastAsia="Arial Unicode MS" w:hAnsi="Garamond" w:cs="Helvetica"/>
          <w:color w:val="000000" w:themeColor="text1"/>
          <w:sz w:val="22"/>
          <w:szCs w:val="22"/>
        </w:rPr>
        <w:t xml:space="preserve"> trends</w:t>
      </w:r>
      <w:r w:rsidR="00011AD0" w:rsidRPr="00AF2203">
        <w:rPr>
          <w:rFonts w:ascii="Garamond" w:eastAsia="Arial Unicode MS" w:hAnsi="Garamond" w:cs="Helvetica"/>
          <w:color w:val="000000" w:themeColor="text1"/>
          <w:sz w:val="22"/>
          <w:szCs w:val="22"/>
        </w:rPr>
        <w:t>,</w:t>
      </w:r>
      <w:r w:rsidR="00A16B5B"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u</w:t>
      </w:r>
      <w:r w:rsidR="00A16B5B" w:rsidRPr="00AF2203">
        <w:rPr>
          <w:rFonts w:ascii="Garamond" w:eastAsia="Arial Unicode MS" w:hAnsi="Garamond" w:cs="Helvetica"/>
          <w:color w:val="000000" w:themeColor="text1"/>
          <w:sz w:val="22"/>
          <w:szCs w:val="22"/>
        </w:rPr>
        <w:t>n-cynical and un-ironic</w:t>
      </w:r>
      <w:r w:rsidR="006F29B7">
        <w:rPr>
          <w:rFonts w:ascii="Garamond" w:eastAsia="Arial Unicode MS" w:hAnsi="Garamond" w:cs="Helvetica"/>
          <w:color w:val="000000" w:themeColor="text1"/>
          <w:sz w:val="22"/>
          <w:szCs w:val="22"/>
        </w:rPr>
        <w:t xml:space="preserve"> in her unashamed folky nostalgia</w:t>
      </w:r>
      <w:r w:rsidR="00090A1F">
        <w:rPr>
          <w:rFonts w:ascii="Garamond" w:eastAsia="Arial Unicode MS" w:hAnsi="Garamond" w:cs="Helvetica"/>
          <w:color w:val="000000" w:themeColor="text1"/>
          <w:sz w:val="22"/>
          <w:szCs w:val="22"/>
        </w:rPr>
        <w:t>,</w:t>
      </w:r>
      <w:r w:rsidR="000628B1" w:rsidRPr="00AF2203">
        <w:rPr>
          <w:rFonts w:ascii="Garamond" w:eastAsia="Arial Unicode MS" w:hAnsi="Garamond" w:cs="Helvetica"/>
          <w:color w:val="000000" w:themeColor="text1"/>
          <w:sz w:val="22"/>
          <w:szCs w:val="22"/>
        </w:rPr>
        <w:t xml:space="preserve"> </w:t>
      </w:r>
      <w:r w:rsidR="000628B1" w:rsidRPr="00AF2203">
        <w:rPr>
          <w:rFonts w:ascii="Garamond" w:eastAsia="Arial Unicode MS" w:hAnsi="Garamond" w:cs="Helvetica"/>
          <w:i/>
          <w:iCs/>
          <w:color w:val="000000" w:themeColor="text1"/>
          <w:sz w:val="22"/>
          <w:szCs w:val="22"/>
        </w:rPr>
        <w:t>a</w:t>
      </w:r>
      <w:r w:rsidR="00DA05E2" w:rsidRPr="00AF2203">
        <w:rPr>
          <w:rFonts w:ascii="Garamond" w:eastAsia="Arial Unicode MS" w:hAnsi="Garamond" w:cs="Helvetica"/>
          <w:i/>
          <w:color w:val="000000" w:themeColor="text1"/>
          <w:sz w:val="22"/>
          <w:szCs w:val="22"/>
        </w:rPr>
        <w:t xml:space="preserve"> true hippy</w:t>
      </w:r>
      <w:r w:rsidR="000D2D43">
        <w:rPr>
          <w:rFonts w:ascii="Garamond" w:eastAsia="Arial Unicode MS" w:hAnsi="Garamond" w:cs="Helvetica"/>
          <w:iCs/>
          <w:color w:val="000000" w:themeColor="text1"/>
          <w:sz w:val="22"/>
          <w:szCs w:val="22"/>
        </w:rPr>
        <w:t xml:space="preserve">. Radwan had once raged against the failure of the hippy generation, calling it </w:t>
      </w:r>
      <w:r w:rsidR="000D2D43" w:rsidRPr="00270C4E">
        <w:rPr>
          <w:rFonts w:ascii="Garamond" w:eastAsia="Arial Unicode MS" w:hAnsi="Garamond" w:cs="Helvetica"/>
          <w:i/>
          <w:color w:val="000000" w:themeColor="text1"/>
          <w:sz w:val="22"/>
          <w:szCs w:val="22"/>
        </w:rPr>
        <w:t>hedonic infantilism</w:t>
      </w:r>
      <w:r w:rsidR="00E919F2">
        <w:rPr>
          <w:rFonts w:ascii="Garamond" w:eastAsia="Arial Unicode MS" w:hAnsi="Garamond" w:cs="Helvetica"/>
          <w:iCs/>
          <w:color w:val="000000" w:themeColor="text1"/>
          <w:sz w:val="22"/>
          <w:szCs w:val="22"/>
        </w:rPr>
        <w:t>, though</w:t>
      </w:r>
      <w:r w:rsidR="00270C4E">
        <w:rPr>
          <w:rFonts w:ascii="Garamond" w:eastAsia="Arial Unicode MS" w:hAnsi="Garamond" w:cs="Helvetica"/>
          <w:iCs/>
          <w:color w:val="000000" w:themeColor="text1"/>
          <w:sz w:val="22"/>
          <w:szCs w:val="22"/>
        </w:rPr>
        <w:t xml:space="preserve"> I think he did this to coax a defence</w:t>
      </w:r>
      <w:r w:rsidR="007054DA">
        <w:rPr>
          <w:rFonts w:ascii="Garamond" w:eastAsia="Arial Unicode MS" w:hAnsi="Garamond" w:cs="Helvetica"/>
          <w:iCs/>
          <w:color w:val="000000" w:themeColor="text1"/>
          <w:sz w:val="22"/>
          <w:szCs w:val="22"/>
        </w:rPr>
        <w:t xml:space="preserve">, which came along the lines that </w:t>
      </w:r>
      <w:r w:rsidR="00163D9C">
        <w:rPr>
          <w:rFonts w:ascii="Garamond" w:eastAsia="Arial Unicode MS" w:hAnsi="Garamond" w:cs="Helvetica"/>
          <w:iCs/>
          <w:color w:val="000000" w:themeColor="text1"/>
          <w:sz w:val="22"/>
          <w:szCs w:val="22"/>
        </w:rPr>
        <w:t xml:space="preserve">most </w:t>
      </w:r>
      <w:r w:rsidR="007054DA">
        <w:rPr>
          <w:rFonts w:ascii="Garamond" w:eastAsia="Arial Unicode MS" w:hAnsi="Garamond" w:cs="Helvetica"/>
          <w:iCs/>
          <w:color w:val="000000" w:themeColor="text1"/>
          <w:sz w:val="22"/>
          <w:szCs w:val="22"/>
        </w:rPr>
        <w:t xml:space="preserve">proclaimed hippies were not </w:t>
      </w:r>
      <w:r w:rsidR="007054DA">
        <w:rPr>
          <w:rFonts w:ascii="Garamond" w:eastAsia="Arial Unicode MS" w:hAnsi="Garamond" w:cs="Helvetica"/>
          <w:i/>
          <w:color w:val="000000" w:themeColor="text1"/>
          <w:sz w:val="22"/>
          <w:szCs w:val="22"/>
        </w:rPr>
        <w:t>true</w:t>
      </w:r>
      <w:r w:rsidR="007054DA">
        <w:rPr>
          <w:rFonts w:ascii="Garamond" w:eastAsia="Arial Unicode MS" w:hAnsi="Garamond" w:cs="Helvetica"/>
          <w:iCs/>
          <w:color w:val="000000" w:themeColor="text1"/>
          <w:sz w:val="22"/>
          <w:szCs w:val="22"/>
        </w:rPr>
        <w:t xml:space="preserve"> hippies</w:t>
      </w:r>
      <w:r w:rsidR="003A1A33">
        <w:rPr>
          <w:rFonts w:ascii="Garamond" w:eastAsia="Arial Unicode MS" w:hAnsi="Garamond" w:cs="Helvetica"/>
          <w:iCs/>
          <w:color w:val="000000" w:themeColor="text1"/>
          <w:sz w:val="22"/>
          <w:szCs w:val="22"/>
        </w:rPr>
        <w:t xml:space="preserve"> (</w:t>
      </w:r>
      <w:r w:rsidR="007054DA">
        <w:rPr>
          <w:rFonts w:ascii="Garamond" w:eastAsia="Arial Unicode MS" w:hAnsi="Garamond" w:cs="Helvetica"/>
          <w:iCs/>
          <w:color w:val="000000" w:themeColor="text1"/>
          <w:sz w:val="22"/>
          <w:szCs w:val="22"/>
        </w:rPr>
        <w:t xml:space="preserve">I expect Radwan dismissed </w:t>
      </w:r>
      <w:r w:rsidR="001B479E">
        <w:rPr>
          <w:rFonts w:ascii="Garamond" w:eastAsia="Arial Unicode MS" w:hAnsi="Garamond" w:cs="Helvetica"/>
          <w:iCs/>
          <w:color w:val="000000" w:themeColor="text1"/>
          <w:sz w:val="22"/>
          <w:szCs w:val="22"/>
        </w:rPr>
        <w:t xml:space="preserve">this </w:t>
      </w:r>
      <w:r w:rsidR="007054DA">
        <w:rPr>
          <w:rFonts w:ascii="Garamond" w:eastAsia="Arial Unicode MS" w:hAnsi="Garamond" w:cs="Helvetica"/>
          <w:iCs/>
          <w:color w:val="000000" w:themeColor="text1"/>
          <w:sz w:val="22"/>
          <w:szCs w:val="22"/>
        </w:rPr>
        <w:t xml:space="preserve">as </w:t>
      </w:r>
      <w:r w:rsidR="00072BD3">
        <w:rPr>
          <w:rFonts w:ascii="Garamond" w:eastAsia="Arial Unicode MS" w:hAnsi="Garamond" w:cs="Helvetica"/>
          <w:iCs/>
          <w:color w:val="000000" w:themeColor="text1"/>
          <w:sz w:val="22"/>
          <w:szCs w:val="22"/>
        </w:rPr>
        <w:t>an</w:t>
      </w:r>
      <w:r w:rsidR="007054DA">
        <w:rPr>
          <w:rFonts w:ascii="Garamond" w:eastAsia="Arial Unicode MS" w:hAnsi="Garamond" w:cs="Helvetica"/>
          <w:iCs/>
          <w:color w:val="000000" w:themeColor="text1"/>
          <w:sz w:val="22"/>
          <w:szCs w:val="22"/>
        </w:rPr>
        <w:t xml:space="preserve"> </w:t>
      </w:r>
      <w:r w:rsidR="00072BD3" w:rsidRPr="00072BD3">
        <w:rPr>
          <w:rFonts w:ascii="Garamond" w:eastAsia="Arial Unicode MS" w:hAnsi="Garamond" w:cs="Helvetica"/>
          <w:iCs/>
          <w:color w:val="000000" w:themeColor="text1"/>
          <w:sz w:val="22"/>
          <w:szCs w:val="22"/>
        </w:rPr>
        <w:t xml:space="preserve">act </w:t>
      </w:r>
      <w:r w:rsidR="00072BD3">
        <w:rPr>
          <w:rFonts w:ascii="Garamond" w:eastAsia="Arial Unicode MS" w:hAnsi="Garamond" w:cs="Helvetica"/>
          <w:iCs/>
          <w:color w:val="000000" w:themeColor="text1"/>
          <w:sz w:val="22"/>
          <w:szCs w:val="22"/>
        </w:rPr>
        <w:t xml:space="preserve">of </w:t>
      </w:r>
      <w:r w:rsidR="007054DA">
        <w:rPr>
          <w:rFonts w:ascii="Garamond" w:eastAsia="Arial Unicode MS" w:hAnsi="Garamond" w:cs="Helvetica"/>
          <w:iCs/>
          <w:color w:val="000000" w:themeColor="text1"/>
          <w:sz w:val="22"/>
          <w:szCs w:val="22"/>
        </w:rPr>
        <w:t>escapology</w:t>
      </w:r>
      <w:r w:rsidR="003A1A33">
        <w:rPr>
          <w:rFonts w:ascii="Garamond" w:eastAsia="Arial Unicode MS" w:hAnsi="Garamond" w:cs="Helvetica"/>
          <w:iCs/>
          <w:color w:val="000000" w:themeColor="text1"/>
          <w:sz w:val="22"/>
          <w:szCs w:val="22"/>
        </w:rPr>
        <w:t>)</w:t>
      </w:r>
      <w:r w:rsidR="007054DA">
        <w:rPr>
          <w:rFonts w:ascii="Garamond" w:eastAsia="Arial Unicode MS" w:hAnsi="Garamond" w:cs="Helvetica"/>
          <w:iCs/>
          <w:color w:val="000000" w:themeColor="text1"/>
          <w:sz w:val="22"/>
          <w:szCs w:val="22"/>
        </w:rPr>
        <w:t>.</w:t>
      </w:r>
    </w:p>
    <w:p w14:paraId="3073BC21" w14:textId="654D333E" w:rsidR="00E2744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Endeavouring to pay attention I said that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’s pink</w:t>
      </w:r>
      <w:r w:rsidR="00307067">
        <w:rPr>
          <w:rFonts w:ascii="Garamond" w:eastAsia="Arial Unicode MS" w:hAnsi="Garamond" w:cs="Helvetica"/>
          <w:color w:val="000000" w:themeColor="text1"/>
          <w:sz w:val="22"/>
          <w:szCs w:val="22"/>
        </w:rPr>
        <w:t xml:space="preserve"> </w:t>
      </w:r>
      <w:r w:rsidR="00B24FDD" w:rsidRPr="00AF2203">
        <w:rPr>
          <w:rFonts w:ascii="Garamond" w:eastAsia="Arial Unicode MS" w:hAnsi="Garamond" w:cs="Helvetica"/>
          <w:color w:val="000000" w:themeColor="text1"/>
          <w:sz w:val="22"/>
          <w:szCs w:val="22"/>
        </w:rPr>
        <w:t>concern</w:t>
      </w:r>
      <w:r w:rsidRPr="00AF2203">
        <w:rPr>
          <w:rFonts w:ascii="Garamond" w:eastAsia="Arial Unicode MS" w:hAnsi="Garamond" w:cs="Helvetica"/>
          <w:color w:val="000000" w:themeColor="text1"/>
          <w:sz w:val="22"/>
          <w:szCs w:val="22"/>
        </w:rPr>
        <w:t xml:space="preserve"> was entirely reasonable. </w:t>
      </w:r>
    </w:p>
    <w:p w14:paraId="449DEEAB" w14:textId="4F9531EB" w:rsidR="00DA05E2" w:rsidRPr="00AF2203" w:rsidRDefault="00E2744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572F">
        <w:rPr>
          <w:rFonts w:ascii="Garamond" w:eastAsia="Arial Unicode MS" w:hAnsi="Garamond" w:cs="Helvetica"/>
          <w:color w:val="000000" w:themeColor="text1"/>
          <w:sz w:val="22"/>
          <w:szCs w:val="22"/>
        </w:rPr>
        <w:t>Fi</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ad a son </w:t>
      </w:r>
      <w:r w:rsidRPr="00AF2203">
        <w:rPr>
          <w:rFonts w:ascii="Garamond" w:eastAsia="Arial Unicode MS" w:hAnsi="Garamond" w:cs="Helvetica"/>
          <w:color w:val="000000" w:themeColor="text1"/>
          <w:sz w:val="22"/>
          <w:szCs w:val="22"/>
        </w:rPr>
        <w:t>I</w:t>
      </w:r>
      <w:r w:rsidR="00DA05E2" w:rsidRPr="00AF2203">
        <w:rPr>
          <w:rFonts w:ascii="Garamond" w:eastAsia="Arial Unicode MS" w:hAnsi="Garamond" w:cs="Helvetica"/>
          <w:color w:val="000000" w:themeColor="text1"/>
          <w:sz w:val="22"/>
          <w:szCs w:val="22"/>
        </w:rPr>
        <w:t xml:space="preserve"> could dress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without even </w:t>
      </w:r>
      <w:r w:rsidR="00B4363E">
        <w:rPr>
          <w:rFonts w:ascii="Garamond" w:eastAsia="Arial Unicode MS" w:hAnsi="Garamond" w:cs="Helvetica"/>
          <w:color w:val="000000" w:themeColor="text1"/>
          <w:sz w:val="22"/>
          <w:szCs w:val="22"/>
        </w:rPr>
        <w:t>f</w:t>
      </w:r>
      <w:r w:rsidR="00DA05E2" w:rsidRPr="00AF2203">
        <w:rPr>
          <w:rFonts w:ascii="Garamond" w:eastAsia="Arial Unicode MS" w:hAnsi="Garamond" w:cs="Helvetica"/>
          <w:color w:val="000000" w:themeColor="text1"/>
          <w:sz w:val="22"/>
          <w:szCs w:val="22"/>
        </w:rPr>
        <w:t>inking</w:t>
      </w:r>
      <w:r w:rsidR="00C83C12">
        <w:rPr>
          <w:rFonts w:ascii="Garamond" w:eastAsia="Arial Unicode MS" w:hAnsi="Garamond" w:cs="Helvetica"/>
          <w:color w:val="000000" w:themeColor="text1"/>
          <w:sz w:val="22"/>
          <w:szCs w:val="22"/>
        </w:rPr>
        <w:t>,’ she said</w:t>
      </w:r>
      <w:r w:rsidRPr="00AF2203">
        <w:rPr>
          <w:rFonts w:ascii="Garamond" w:eastAsia="Arial Unicode MS" w:hAnsi="Garamond" w:cs="Helvetica"/>
          <w:color w:val="000000" w:themeColor="text1"/>
          <w:sz w:val="22"/>
          <w:szCs w:val="22"/>
        </w:rPr>
        <w:t>.</w:t>
      </w:r>
      <w:r w:rsidR="00C83C12">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Give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a dinosaur </w:t>
      </w:r>
      <w:r w:rsidR="007C5ECC">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-shirt and kick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out the bloody door!’ </w:t>
      </w:r>
    </w:p>
    <w:p w14:paraId="79D9E192" w14:textId="3F38944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dislike</w:t>
      </w:r>
      <w:r w:rsidR="00EA0395">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 xml:space="preserve"> discussing </w:t>
      </w:r>
      <w:r w:rsidRPr="00AF2203">
        <w:rPr>
          <w:rFonts w:ascii="Garamond" w:eastAsia="Arial Unicode MS" w:hAnsi="Garamond" w:cs="Helvetica"/>
          <w:iCs/>
          <w:color w:val="000000" w:themeColor="text1"/>
          <w:sz w:val="22"/>
          <w:szCs w:val="22"/>
        </w:rPr>
        <w:t>the patriarchy</w:t>
      </w:r>
      <w:r w:rsidRPr="00AF2203">
        <w:rPr>
          <w:rFonts w:ascii="Garamond" w:eastAsia="Arial Unicode MS" w:hAnsi="Garamond" w:cs="Helvetica"/>
          <w:color w:val="000000" w:themeColor="text1"/>
          <w:sz w:val="22"/>
          <w:szCs w:val="22"/>
        </w:rPr>
        <w:t xml:space="preserve"> and soon fell into silent distraction. I dislike my confusion, including that by her own reckoning (or perhaps by </w:t>
      </w:r>
      <w:r w:rsidR="00011AD0" w:rsidRPr="00AF2203">
        <w:rPr>
          <w:rFonts w:ascii="Garamond" w:eastAsia="Arial Unicode MS" w:hAnsi="Garamond" w:cs="Helvetica"/>
          <w:color w:val="000000" w:themeColor="text1"/>
          <w:sz w:val="22"/>
          <w:szCs w:val="22"/>
        </w:rPr>
        <w:t>mine</w:t>
      </w:r>
      <w:r w:rsidRPr="00AF2203">
        <w:rPr>
          <w:rFonts w:ascii="Garamond" w:eastAsia="Arial Unicode MS" w:hAnsi="Garamond" w:cs="Helvetica"/>
          <w:color w:val="000000" w:themeColor="text1"/>
          <w:sz w:val="22"/>
          <w:szCs w:val="22"/>
        </w:rPr>
        <w:t xml:space="preserve">) even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was complicit. Mansplaining, gas-lighting, and cruel romancing paradigms</w:t>
      </w:r>
      <w:r w:rsidR="00753BF4">
        <w:rPr>
          <w:rFonts w:ascii="Garamond" w:eastAsia="Arial Unicode MS" w:hAnsi="Garamond" w:cs="Helvetica"/>
          <w:color w:val="000000" w:themeColor="text1"/>
          <w:sz w:val="22"/>
          <w:szCs w:val="22"/>
        </w:rPr>
        <w:t xml:space="preserve"> are </w:t>
      </w:r>
      <w:r w:rsidRPr="00AF2203">
        <w:rPr>
          <w:rFonts w:ascii="Garamond" w:eastAsia="Arial Unicode MS" w:hAnsi="Garamond" w:cs="Helvetica"/>
          <w:color w:val="000000" w:themeColor="text1"/>
          <w:sz w:val="22"/>
          <w:szCs w:val="22"/>
        </w:rPr>
        <w:t>further undignified by technology</w:t>
      </w:r>
      <w:r w:rsidR="00FE079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flotsam wave breaking upon the shores of iniquitous history, upon which I have surfed on dirty </w:t>
      </w:r>
      <w:r w:rsidR="00503B0B" w:rsidRPr="00AF2203">
        <w:rPr>
          <w:rFonts w:ascii="Garamond" w:eastAsia="Arial Unicode MS" w:hAnsi="Garamond" w:cs="Helvetica"/>
          <w:color w:val="000000" w:themeColor="text1"/>
          <w:sz w:val="22"/>
          <w:szCs w:val="22"/>
        </w:rPr>
        <w:t>coat</w:t>
      </w:r>
      <w:r w:rsidR="00A9572F">
        <w:rPr>
          <w:rFonts w:ascii="Garamond" w:eastAsia="Arial Unicode MS" w:hAnsi="Garamond" w:cs="Helvetica"/>
          <w:color w:val="000000" w:themeColor="text1"/>
          <w:sz w:val="22"/>
          <w:szCs w:val="22"/>
        </w:rPr>
        <w:t xml:space="preserve"> </w:t>
      </w:r>
      <w:r w:rsidR="00503B0B" w:rsidRPr="00AF2203">
        <w:rPr>
          <w:rFonts w:ascii="Garamond" w:eastAsia="Arial Unicode MS" w:hAnsi="Garamond" w:cs="Helvetica"/>
          <w:color w:val="000000" w:themeColor="text1"/>
          <w:sz w:val="22"/>
          <w:szCs w:val="22"/>
        </w:rPr>
        <w:t>tails</w:t>
      </w:r>
      <w:r w:rsidRPr="00AF2203">
        <w:rPr>
          <w:rFonts w:ascii="Garamond" w:eastAsia="Arial Unicode MS" w:hAnsi="Garamond" w:cs="Helvetica"/>
          <w:color w:val="000000" w:themeColor="text1"/>
          <w:sz w:val="22"/>
          <w:szCs w:val="22"/>
        </w:rPr>
        <w:t xml:space="preserve"> and am allied with by my association to the tech world. It is a modern problem that I feel more engaged with since becoming an uncle, but a problem that has such a complexity it clouds my mind, somehow compounding my complicity.</w:t>
      </w:r>
    </w:p>
    <w:p w14:paraId="36AF9ADF" w14:textId="09C63C3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D4A3B">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listening?’ snapped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09D5282B" w14:textId="1A51801E"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grunted</w:t>
      </w:r>
      <w:r w:rsidR="00B4363E">
        <w:rPr>
          <w:rFonts w:ascii="Garamond" w:eastAsia="Arial Unicode MS" w:hAnsi="Garamond" w:cs="Helvetica"/>
          <w:color w:val="000000" w:themeColor="text1"/>
          <w:sz w:val="22"/>
          <w:szCs w:val="22"/>
        </w:rPr>
        <w:t>.</w:t>
      </w:r>
    </w:p>
    <w:p w14:paraId="5172B437" w14:textId="47B3A696"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grunted</w:t>
      </w:r>
      <w:r w:rsidR="00A85C9C">
        <w:rPr>
          <w:rFonts w:ascii="Garamond" w:eastAsia="Arial Unicode MS" w:hAnsi="Garamond" w:cs="Helvetica"/>
          <w:color w:val="000000" w:themeColor="text1"/>
          <w:sz w:val="22"/>
          <w:szCs w:val="22"/>
        </w:rPr>
        <w:t xml:space="preserve"> back </w:t>
      </w:r>
      <w:r w:rsidR="000B4BA6">
        <w:rPr>
          <w:rFonts w:ascii="Garamond" w:eastAsia="Arial Unicode MS" w:hAnsi="Garamond" w:cs="Helvetica"/>
          <w:color w:val="000000" w:themeColor="text1"/>
          <w:sz w:val="22"/>
          <w:szCs w:val="22"/>
        </w:rPr>
        <w:t>in a lower pitch.</w:t>
      </w:r>
    </w:p>
    <w:p w14:paraId="38787D78" w14:textId="6074E7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530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patriarchy</w:t>
      </w:r>
      <w:r w:rsidR="000D30A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0D30A3">
        <w:rPr>
          <w:rFonts w:ascii="Garamond" w:eastAsia="Arial Unicode MS" w:hAnsi="Garamond" w:cs="Helvetica"/>
          <w:color w:val="000000" w:themeColor="text1"/>
          <w:sz w:val="22"/>
          <w:szCs w:val="22"/>
        </w:rPr>
        <w:t xml:space="preserve"> I said.</w:t>
      </w:r>
    </w:p>
    <w:p w14:paraId="0172361F" w14:textId="57006FA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3BC9">
        <w:rPr>
          <w:rFonts w:ascii="Garamond" w:eastAsia="Arial Unicode MS" w:hAnsi="Garamond" w:cs="Helvetica"/>
          <w:color w:val="000000" w:themeColor="text1"/>
          <w:sz w:val="22"/>
          <w:szCs w:val="22"/>
        </w:rPr>
        <w:t>How’d you</w:t>
      </w:r>
      <w:r w:rsidRPr="00AF2203">
        <w:rPr>
          <w:rFonts w:ascii="Garamond" w:eastAsia="Arial Unicode MS" w:hAnsi="Garamond" w:cs="Helvetica"/>
          <w:color w:val="000000" w:themeColor="text1"/>
          <w:sz w:val="22"/>
          <w:szCs w:val="22"/>
        </w:rPr>
        <w:t xml:space="preserve"> guess</w:t>
      </w:r>
      <w:r w:rsidR="00A93B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AE89240" w14:textId="30E900B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‘I’ve got a hard-on.’</w:t>
      </w:r>
    </w:p>
    <w:p w14:paraId="015D1E60" w14:textId="06FBF0E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‘Gross.’</w:t>
      </w:r>
    </w:p>
    <w:p w14:paraId="7E0548A5" w14:textId="448EC60C" w:rsidR="00A93BC9" w:rsidRDefault="00A93BC9" w:rsidP="00F63E8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were always the Gross-Out Queen.’</w:t>
      </w:r>
    </w:p>
    <w:p w14:paraId="141585E6" w14:textId="4346FBC0" w:rsidR="00F63E85"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351EE">
        <w:rPr>
          <w:rFonts w:ascii="Garamond" w:eastAsia="Arial Unicode MS" w:hAnsi="Garamond" w:cs="Helvetica"/>
          <w:i/>
          <w:iCs/>
          <w:color w:val="000000" w:themeColor="text1"/>
          <w:sz w:val="22"/>
          <w:szCs w:val="22"/>
        </w:rPr>
        <w:t xml:space="preserve">As </w:t>
      </w:r>
      <w:proofErr w:type="spellStart"/>
      <w:r w:rsidR="001E0824" w:rsidRPr="002351EE">
        <w:rPr>
          <w:rFonts w:ascii="Garamond" w:eastAsia="Arial Unicode MS" w:hAnsi="Garamond" w:cs="Helvetica"/>
          <w:i/>
          <w:iCs/>
          <w:color w:val="000000" w:themeColor="text1"/>
          <w:sz w:val="22"/>
          <w:szCs w:val="22"/>
        </w:rPr>
        <w:t>twere</w:t>
      </w:r>
      <w:proofErr w:type="spellEnd"/>
      <w:r>
        <w:rPr>
          <w:rFonts w:ascii="Garamond" w:eastAsia="Arial Unicode MS" w:hAnsi="Garamond" w:cs="Helvetica"/>
          <w:color w:val="000000" w:themeColor="text1"/>
          <w:sz w:val="22"/>
          <w:szCs w:val="22"/>
        </w:rPr>
        <w:t xml:space="preserve">.’ </w:t>
      </w:r>
    </w:p>
    <w:p w14:paraId="1592E85B" w14:textId="65394155" w:rsidR="00DA05E2" w:rsidRPr="00AF2203"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pause.</w:t>
      </w:r>
      <w:r w:rsidR="005A482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D84B20">
        <w:rPr>
          <w:rFonts w:ascii="Garamond" w:eastAsia="Arial Unicode MS" w:hAnsi="Garamond" w:cs="Helvetica"/>
          <w:color w:val="000000" w:themeColor="text1"/>
          <w:sz w:val="22"/>
          <w:szCs w:val="22"/>
        </w:rPr>
        <w:t>the patriarchy is a trip. D</w:t>
      </w:r>
      <w:r w:rsidR="005A482D">
        <w:rPr>
          <w:rFonts w:ascii="Garamond" w:eastAsia="Arial Unicode MS" w:hAnsi="Garamond" w:cs="Helvetica"/>
          <w:color w:val="000000" w:themeColor="text1"/>
          <w:sz w:val="22"/>
          <w:szCs w:val="22"/>
        </w:rPr>
        <w:t>on’t lay your trip on me, sister</w:t>
      </w:r>
      <w:r w:rsidR="00DA31A0">
        <w:rPr>
          <w:rFonts w:ascii="Garamond" w:eastAsia="Arial Unicode MS" w:hAnsi="Garamond" w:cs="Helvetica"/>
          <w:color w:val="000000" w:themeColor="text1"/>
          <w:sz w:val="22"/>
          <w:szCs w:val="22"/>
        </w:rPr>
        <w:t>.</w:t>
      </w:r>
      <w:r w:rsidR="005A482D">
        <w:rPr>
          <w:rFonts w:ascii="Garamond" w:eastAsia="Arial Unicode MS" w:hAnsi="Garamond" w:cs="Helvetica"/>
          <w:color w:val="000000" w:themeColor="text1"/>
          <w:sz w:val="22"/>
          <w:szCs w:val="22"/>
        </w:rPr>
        <w:t>’</w:t>
      </w:r>
      <w:r w:rsidR="00DA31A0">
        <w:rPr>
          <w:rFonts w:ascii="Garamond" w:eastAsia="Arial Unicode MS" w:hAnsi="Garamond" w:cs="Helvetica"/>
          <w:color w:val="000000" w:themeColor="text1"/>
          <w:sz w:val="22"/>
          <w:szCs w:val="22"/>
        </w:rPr>
        <w:t xml:space="preserve"> I winced, regretting my lack of control.</w:t>
      </w:r>
    </w:p>
    <w:p w14:paraId="3FE89B2A" w14:textId="10057EE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‘Watch it</w:t>
      </w:r>
      <w:r w:rsidR="00EE27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w:t>
      </w:r>
      <w:r w:rsidR="0021496A" w:rsidRPr="00AF2203">
        <w:rPr>
          <w:rFonts w:ascii="Garamond" w:eastAsia="Arial Unicode MS" w:hAnsi="Garamond" w:cs="Helvetica"/>
          <w:color w:val="000000" w:themeColor="text1"/>
          <w:sz w:val="22"/>
          <w:szCs w:val="22"/>
        </w:rPr>
        <w:t>. J</w:t>
      </w:r>
      <w:r w:rsidRPr="00AF2203">
        <w:rPr>
          <w:rFonts w:ascii="Garamond" w:eastAsia="Arial Unicode MS" w:hAnsi="Garamond" w:cs="Helvetica"/>
          <w:color w:val="000000" w:themeColor="text1"/>
          <w:sz w:val="22"/>
          <w:szCs w:val="22"/>
        </w:rPr>
        <w:t>ust coz it’s your birthday doesn’t mean —’</w:t>
      </w:r>
    </w:p>
    <w:p w14:paraId="599570C3" w14:textId="040C441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heard the scritch</w:t>
      </w:r>
      <w:r w:rsidR="00F3590B">
        <w:rPr>
          <w:rFonts w:ascii="Garamond" w:eastAsia="Arial Unicode MS" w:hAnsi="Garamond" w:cs="Helvetica"/>
          <w:color w:val="000000" w:themeColor="text1"/>
          <w:sz w:val="22"/>
          <w:szCs w:val="22"/>
        </w:rPr>
        <w:t>es</w:t>
      </w:r>
      <w:r w:rsidRPr="00AF2203">
        <w:rPr>
          <w:rFonts w:ascii="Garamond" w:eastAsia="Arial Unicode MS" w:hAnsi="Garamond" w:cs="Helvetica"/>
          <w:color w:val="000000" w:themeColor="text1"/>
          <w:sz w:val="22"/>
          <w:szCs w:val="22"/>
        </w:rPr>
        <w:t xml:space="preserve"> of a cheap cigarette lighter.</w:t>
      </w:r>
    </w:p>
    <w:p w14:paraId="5513CA8C" w14:textId="1C3E571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w:t>
      </w:r>
      <w:r w:rsidR="0007499A">
        <w:rPr>
          <w:rFonts w:ascii="Garamond" w:eastAsia="Arial Unicode MS" w:hAnsi="Garamond" w:cs="Helvetica"/>
          <w:color w:val="000000" w:themeColor="text1"/>
          <w:sz w:val="22"/>
          <w:szCs w:val="22"/>
        </w:rPr>
        <w:t>got</w:t>
      </w:r>
      <w:r w:rsidRPr="00AF2203">
        <w:rPr>
          <w:rFonts w:ascii="Garamond" w:eastAsia="Arial Unicode MS" w:hAnsi="Garamond" w:cs="Helvetica"/>
          <w:color w:val="000000" w:themeColor="text1"/>
          <w:sz w:val="22"/>
          <w:szCs w:val="22"/>
        </w:rPr>
        <w:t xml:space="preserve"> one of those </w:t>
      </w:r>
      <w:r w:rsidR="00C627A9">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earworms</w:t>
      </w:r>
      <w:r w:rsidR="00D8081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D8081D">
        <w:rPr>
          <w:rFonts w:ascii="Garamond" w:eastAsia="Arial Unicode MS" w:hAnsi="Garamond" w:cs="Helvetica"/>
          <w:color w:val="000000" w:themeColor="text1"/>
          <w:sz w:val="22"/>
          <w:szCs w:val="22"/>
        </w:rPr>
        <w:t xml:space="preserve"> I said.</w:t>
      </w:r>
    </w:p>
    <w:p w14:paraId="734E314D" w14:textId="4E0CA0B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E0108">
        <w:rPr>
          <w:rFonts w:ascii="Garamond" w:eastAsia="Arial Unicode MS" w:hAnsi="Garamond" w:cs="Helvetica"/>
          <w:color w:val="000000" w:themeColor="text1"/>
          <w:sz w:val="22"/>
          <w:szCs w:val="22"/>
        </w:rPr>
        <w:t>Wanna</w:t>
      </w:r>
      <w:r w:rsidRPr="00AF2203">
        <w:rPr>
          <w:rFonts w:ascii="Garamond" w:eastAsia="Arial Unicode MS" w:hAnsi="Garamond" w:cs="Helvetica"/>
          <w:color w:val="000000" w:themeColor="text1"/>
          <w:sz w:val="22"/>
          <w:szCs w:val="22"/>
        </w:rPr>
        <w:t xml:space="preserve"> know how to get rid</w:t>
      </w:r>
      <w:r w:rsidR="006F1802">
        <w:rPr>
          <w:rFonts w:ascii="Garamond" w:eastAsia="Arial Unicode MS" w:hAnsi="Garamond" w:cs="Helvetica"/>
          <w:color w:val="000000" w:themeColor="text1"/>
          <w:sz w:val="22"/>
          <w:szCs w:val="22"/>
        </w:rPr>
        <w:t xml:space="preserve"> of it</w:t>
      </w:r>
      <w:r w:rsidR="00BE01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9C64C03" w14:textId="715A5D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4A0C">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laying </w:t>
      </w:r>
      <w:r w:rsidR="009F4A0C">
        <w:rPr>
          <w:rFonts w:ascii="Garamond" w:eastAsia="Arial Unicode MS" w:hAnsi="Garamond" w:cs="Helvetica"/>
          <w:color w:val="000000" w:themeColor="text1"/>
          <w:sz w:val="22"/>
          <w:szCs w:val="22"/>
        </w:rPr>
        <w:t>it out</w:t>
      </w:r>
      <w:r w:rsidR="000A71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1496A"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alt on a wound.’</w:t>
      </w:r>
    </w:p>
    <w:p w14:paraId="675EDE70" w14:textId="792790B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w:t>
      </w:r>
      <w:r w:rsidR="00A34118">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some</w:t>
      </w:r>
      <w:r w:rsidR="00A34118">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ing</w:t>
      </w:r>
      <w:proofErr w:type="spellEnd"/>
      <w:r w:rsidRPr="00AF2203">
        <w:rPr>
          <w:rFonts w:ascii="Garamond" w:eastAsia="Arial Unicode MS" w:hAnsi="Garamond" w:cs="Helvetica"/>
          <w:color w:val="000000" w:themeColor="text1"/>
          <w:sz w:val="22"/>
          <w:szCs w:val="22"/>
        </w:rPr>
        <w:t xml:space="preserve"> else.’</w:t>
      </w:r>
    </w:p>
    <w:p w14:paraId="3D88563D" w14:textId="5C4E689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‘But—’ </w:t>
      </w:r>
    </w:p>
    <w:p w14:paraId="4892080E" w14:textId="66FDEEF2" w:rsidR="008915BB" w:rsidRDefault="00DA05E2" w:rsidP="00A77FD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72C2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 xml:space="preserve">ry it. </w:t>
      </w:r>
      <w:r w:rsidR="00225308"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ecord a few seconds singing it</w:t>
      </w:r>
      <w:r w:rsidR="005B4CA4">
        <w:rPr>
          <w:rFonts w:ascii="Garamond" w:eastAsia="Arial Unicode MS" w:hAnsi="Garamond" w:cs="Helvetica"/>
          <w:color w:val="000000" w:themeColor="text1"/>
          <w:sz w:val="22"/>
          <w:szCs w:val="22"/>
        </w:rPr>
        <w:t xml:space="preserve"> and send it to me</w:t>
      </w:r>
      <w:r w:rsidR="00A77FD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what mothers are for, sucking up all the </w:t>
      </w:r>
      <w:r w:rsidR="00BC29F5" w:rsidRPr="00BC29F5">
        <w:rPr>
          <w:rFonts w:ascii="Garamond" w:eastAsia="Arial Unicode MS" w:hAnsi="Garamond" w:cs="Helvetica"/>
          <w:color w:val="000000" w:themeColor="text1"/>
          <w:sz w:val="22"/>
          <w:szCs w:val="22"/>
        </w:rPr>
        <w:t>world</w:t>
      </w:r>
      <w:r w:rsidR="00BC29F5">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 xml:space="preserve">bad </w:t>
      </w:r>
      <w:r w:rsidR="00803885">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h</w:t>
      </w:r>
      <w:r w:rsidR="00803885">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 And I think that’s what turns us into our own mothers. It’s like </w:t>
      </w:r>
      <w:r w:rsidR="005D2545">
        <w:rPr>
          <w:rFonts w:ascii="Garamond" w:eastAsia="Arial Unicode MS" w:hAnsi="Garamond" w:cs="Helvetica"/>
          <w:color w:val="000000" w:themeColor="text1"/>
          <w:sz w:val="22"/>
          <w:szCs w:val="22"/>
        </w:rPr>
        <w:t xml:space="preserve">being in this multi-generational relay race, </w:t>
      </w:r>
      <w:r w:rsidRPr="00AF2203">
        <w:rPr>
          <w:rFonts w:ascii="Garamond" w:eastAsia="Arial Unicode MS" w:hAnsi="Garamond" w:cs="Helvetica"/>
          <w:color w:val="000000" w:themeColor="text1"/>
          <w:sz w:val="22"/>
          <w:szCs w:val="22"/>
        </w:rPr>
        <w:t xml:space="preserve">passing on </w:t>
      </w:r>
      <w:r w:rsidR="008C435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baton of </w:t>
      </w:r>
      <w:r w:rsidR="00A9572F">
        <w:rPr>
          <w:rFonts w:ascii="Garamond" w:eastAsia="Arial Unicode MS" w:hAnsi="Garamond" w:cs="Helvetica"/>
          <w:color w:val="000000" w:themeColor="text1"/>
          <w:sz w:val="22"/>
          <w:szCs w:val="22"/>
        </w:rPr>
        <w:t>anxiety</w:t>
      </w:r>
      <w:r w:rsidR="00021A00">
        <w:rPr>
          <w:rFonts w:ascii="Garamond" w:eastAsia="Arial Unicode MS" w:hAnsi="Garamond" w:cs="Helvetica"/>
          <w:color w:val="000000" w:themeColor="text1"/>
          <w:sz w:val="22"/>
          <w:szCs w:val="22"/>
        </w:rPr>
        <w:t xml:space="preserve"> that gets </w:t>
      </w:r>
      <w:r w:rsidR="00732819">
        <w:rPr>
          <w:rFonts w:ascii="Garamond" w:eastAsia="Arial Unicode MS" w:hAnsi="Garamond" w:cs="Helvetica"/>
          <w:color w:val="000000" w:themeColor="text1"/>
          <w:sz w:val="22"/>
          <w:szCs w:val="22"/>
        </w:rPr>
        <w:t>larger</w:t>
      </w:r>
      <w:r w:rsidR="00021A00">
        <w:rPr>
          <w:rFonts w:ascii="Garamond" w:eastAsia="Arial Unicode MS" w:hAnsi="Garamond" w:cs="Helvetica"/>
          <w:color w:val="000000" w:themeColor="text1"/>
          <w:sz w:val="22"/>
          <w:szCs w:val="22"/>
        </w:rPr>
        <w:t xml:space="preserve"> and nastier</w:t>
      </w:r>
      <w:r w:rsidRPr="00AF2203">
        <w:rPr>
          <w:rFonts w:ascii="Garamond" w:eastAsia="Arial Unicode MS" w:hAnsi="Garamond" w:cs="Helvetica"/>
          <w:color w:val="000000" w:themeColor="text1"/>
          <w:sz w:val="22"/>
          <w:szCs w:val="22"/>
        </w:rPr>
        <w:t xml:space="preserve">.’ </w:t>
      </w:r>
    </w:p>
    <w:p w14:paraId="79527357" w14:textId="7E7F68B0" w:rsidR="00DA05E2" w:rsidRPr="00AF2203" w:rsidRDefault="00160D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Channelling Dot Cotton, </w:t>
      </w:r>
      <w:r w:rsidR="00A34118">
        <w:rPr>
          <w:rFonts w:ascii="Garamond" w:eastAsia="Arial Unicode MS" w:hAnsi="Garamond" w:cs="Helvetica"/>
          <w:color w:val="000000" w:themeColor="text1"/>
          <w:sz w:val="22"/>
          <w:szCs w:val="22"/>
        </w:rPr>
        <w:t>my sister</w:t>
      </w:r>
      <w:r w:rsidR="00DA05E2" w:rsidRPr="00AF2203">
        <w:rPr>
          <w:rFonts w:ascii="Garamond" w:eastAsia="Arial Unicode MS" w:hAnsi="Garamond" w:cs="Helvetica"/>
          <w:color w:val="000000" w:themeColor="text1"/>
          <w:sz w:val="22"/>
          <w:szCs w:val="22"/>
        </w:rPr>
        <w:t xml:space="preserve"> paused </w:t>
      </w:r>
      <w:r>
        <w:rPr>
          <w:rFonts w:ascii="Garamond" w:eastAsia="Arial Unicode MS" w:hAnsi="Garamond" w:cs="Helvetica"/>
          <w:color w:val="000000" w:themeColor="text1"/>
          <w:sz w:val="22"/>
          <w:szCs w:val="22"/>
        </w:rPr>
        <w:t>for a quick</w:t>
      </w:r>
      <w:r w:rsidR="00DA05E2" w:rsidRPr="00AF2203">
        <w:rPr>
          <w:rFonts w:ascii="Garamond" w:eastAsia="Arial Unicode MS" w:hAnsi="Garamond" w:cs="Helvetica"/>
          <w:color w:val="000000" w:themeColor="text1"/>
          <w:sz w:val="22"/>
          <w:szCs w:val="22"/>
        </w:rPr>
        <w:t xml:space="preserve"> drag</w:t>
      </w:r>
      <w:r w:rsidR="00326E36">
        <w:rPr>
          <w:rFonts w:ascii="Garamond" w:eastAsia="Arial Unicode MS" w:hAnsi="Garamond" w:cs="Helvetica"/>
          <w:color w:val="000000" w:themeColor="text1"/>
          <w:sz w:val="22"/>
          <w:szCs w:val="22"/>
        </w:rPr>
        <w:t xml:space="preserve"> and </w:t>
      </w:r>
      <w:r w:rsidR="0021543A">
        <w:rPr>
          <w:rFonts w:ascii="Garamond" w:eastAsia="Arial Unicode MS" w:hAnsi="Garamond" w:cs="Helvetica"/>
          <w:color w:val="000000" w:themeColor="text1"/>
          <w:sz w:val="22"/>
          <w:szCs w:val="22"/>
        </w:rPr>
        <w:t>continued</w:t>
      </w:r>
      <w:r w:rsidR="002863F8">
        <w:rPr>
          <w:rFonts w:ascii="Garamond" w:eastAsia="Arial Unicode MS" w:hAnsi="Garamond" w:cs="Helvetica"/>
          <w:color w:val="000000" w:themeColor="text1"/>
          <w:sz w:val="22"/>
          <w:szCs w:val="22"/>
        </w:rPr>
        <w:t>:</w:t>
      </w:r>
      <w:r w:rsidR="0021543A">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‘John’s computer</w:t>
      </w:r>
      <w:r w:rsidR="002863F8">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s</w:t>
      </w:r>
      <w:r w:rsidR="002863F8">
        <w:rPr>
          <w:rFonts w:ascii="Garamond" w:eastAsia="Arial Unicode MS" w:hAnsi="Garamond" w:cs="Helvetica"/>
          <w:color w:val="000000" w:themeColor="text1"/>
          <w:sz w:val="22"/>
          <w:szCs w:val="22"/>
        </w:rPr>
        <w:t xml:space="preserve"> </w:t>
      </w:r>
      <w:r w:rsidR="0039440B" w:rsidRPr="00AF2203">
        <w:rPr>
          <w:rFonts w:ascii="Garamond" w:eastAsia="Arial Unicode MS" w:hAnsi="Garamond" w:cs="Helvetica"/>
          <w:color w:val="000000" w:themeColor="text1"/>
          <w:sz w:val="22"/>
          <w:szCs w:val="22"/>
        </w:rPr>
        <w:t xml:space="preserve">acting </w:t>
      </w:r>
      <w:r w:rsidR="0021543A" w:rsidRPr="0021543A">
        <w:rPr>
          <w:rFonts w:ascii="Garamond" w:eastAsia="Arial Unicode MS" w:hAnsi="Garamond" w:cs="Helvetica"/>
          <w:color w:val="000000" w:themeColor="text1"/>
          <w:sz w:val="22"/>
          <w:szCs w:val="22"/>
        </w:rPr>
        <w:t>all</w:t>
      </w:r>
      <w:r w:rsidR="0021543A">
        <w:rPr>
          <w:rFonts w:ascii="Garamond" w:eastAsia="Arial Unicode MS" w:hAnsi="Garamond" w:cs="Helvetica"/>
          <w:color w:val="000000" w:themeColor="text1"/>
          <w:sz w:val="22"/>
          <w:szCs w:val="22"/>
        </w:rPr>
        <w:t>-</w:t>
      </w:r>
      <w:r w:rsidR="0039440B" w:rsidRPr="00AF2203">
        <w:rPr>
          <w:rFonts w:ascii="Garamond" w:eastAsia="Arial Unicode MS" w:hAnsi="Garamond" w:cs="Helvetica"/>
          <w:color w:val="000000" w:themeColor="text1"/>
          <w:sz w:val="22"/>
          <w:szCs w:val="22"/>
        </w:rPr>
        <w:t>up</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E’</w:t>
      </w:r>
      <w:r w:rsidR="00DA05E2" w:rsidRPr="00AF2203">
        <w:rPr>
          <w:rFonts w:ascii="Garamond" w:eastAsia="Arial Unicode MS" w:hAnsi="Garamond" w:cs="Helvetica"/>
          <w:color w:val="000000" w:themeColor="text1"/>
          <w:sz w:val="22"/>
          <w:szCs w:val="22"/>
        </w:rPr>
        <w:t>s working on it now.’</w:t>
      </w:r>
    </w:p>
    <w:p w14:paraId="6B1FCA70" w14:textId="4D24A4A3" w:rsidR="00DA05E2" w:rsidRPr="00AF2203" w:rsidRDefault="000A072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heard </w:t>
      </w:r>
      <w:r w:rsidR="00DA05E2" w:rsidRPr="00AF2203">
        <w:rPr>
          <w:rFonts w:ascii="Garamond" w:eastAsia="Arial Unicode MS" w:hAnsi="Garamond" w:cs="Helvetica"/>
          <w:color w:val="000000" w:themeColor="text1"/>
          <w:sz w:val="22"/>
          <w:szCs w:val="22"/>
        </w:rPr>
        <w:t xml:space="preserve">John </w:t>
      </w:r>
      <w:r>
        <w:rPr>
          <w:rFonts w:ascii="Garamond" w:eastAsia="Arial Unicode MS" w:hAnsi="Garamond" w:cs="Helvetica"/>
          <w:color w:val="000000" w:themeColor="text1"/>
          <w:sz w:val="22"/>
          <w:szCs w:val="22"/>
        </w:rPr>
        <w:t>in the background</w:t>
      </w:r>
      <w:r w:rsidR="00FE079C">
        <w:rPr>
          <w:rFonts w:ascii="Garamond" w:eastAsia="Arial Unicode MS" w:hAnsi="Garamond" w:cs="Helvetica"/>
          <w:color w:val="000000" w:themeColor="text1"/>
          <w:sz w:val="22"/>
          <w:szCs w:val="22"/>
        </w:rPr>
        <w:t xml:space="preserve"> shouting</w:t>
      </w:r>
      <w:r w:rsidR="00DA05E2" w:rsidRPr="00AF2203">
        <w:rPr>
          <w:rFonts w:ascii="Garamond" w:eastAsia="Arial Unicode MS" w:hAnsi="Garamond" w:cs="Helvetica"/>
          <w:color w:val="000000" w:themeColor="text1"/>
          <w:sz w:val="22"/>
          <w:szCs w:val="22"/>
        </w:rPr>
        <w:t>, ‘</w:t>
      </w:r>
      <w:r w:rsidR="00BE39B7" w:rsidRPr="00AF2203">
        <w:rPr>
          <w:rFonts w:ascii="Garamond" w:eastAsia="Arial Unicode MS" w:hAnsi="Garamond" w:cs="Helvetica"/>
          <w:i/>
          <w:iCs/>
          <w:color w:val="000000" w:themeColor="text1"/>
          <w:sz w:val="22"/>
          <w:szCs w:val="22"/>
        </w:rPr>
        <w:t>D</w:t>
      </w:r>
      <w:r w:rsidR="00960D03" w:rsidRPr="00AF2203">
        <w:rPr>
          <w:rFonts w:ascii="Garamond" w:eastAsia="Arial Unicode MS" w:hAnsi="Garamond" w:cs="Helvetica"/>
          <w:i/>
          <w:iCs/>
          <w:color w:val="000000" w:themeColor="text1"/>
          <w:sz w:val="22"/>
          <w:szCs w:val="22"/>
        </w:rPr>
        <w:t xml:space="preserve">arty </w:t>
      </w:r>
      <w:r w:rsidR="00161FC8" w:rsidRPr="00AF2203">
        <w:rPr>
          <w:rFonts w:ascii="Garamond" w:eastAsia="Arial Unicode MS" w:hAnsi="Garamond" w:cs="Helvetica"/>
          <w:i/>
          <w:iCs/>
          <w:color w:val="000000" w:themeColor="text1"/>
          <w:sz w:val="22"/>
          <w:szCs w:val="22"/>
        </w:rPr>
        <w:t xml:space="preserve">little </w:t>
      </w:r>
      <w:r w:rsidR="00DA05E2" w:rsidRPr="00AF2203">
        <w:rPr>
          <w:rFonts w:ascii="Garamond" w:eastAsia="Arial Unicode MS" w:hAnsi="Garamond" w:cs="Helvetica"/>
          <w:i/>
          <w:iCs/>
          <w:color w:val="000000" w:themeColor="text1"/>
          <w:sz w:val="22"/>
          <w:szCs w:val="22"/>
        </w:rPr>
        <w:t>bastard</w:t>
      </w:r>
      <w:r w:rsidR="00236437">
        <w:rPr>
          <w:rFonts w:ascii="Garamond" w:eastAsia="Arial Unicode MS" w:hAnsi="Garamond" w:cs="Helvetica"/>
          <w:i/>
          <w:iCs/>
          <w:color w:val="000000" w:themeColor="text1"/>
          <w:sz w:val="22"/>
          <w:szCs w:val="22"/>
        </w:rPr>
        <w:t>!</w:t>
      </w:r>
      <w:r w:rsidR="00DA05E2" w:rsidRPr="00AF2203">
        <w:rPr>
          <w:rFonts w:ascii="Garamond" w:eastAsia="Arial Unicode MS" w:hAnsi="Garamond" w:cs="Helvetica"/>
          <w:color w:val="000000" w:themeColor="text1"/>
          <w:sz w:val="22"/>
          <w:szCs w:val="22"/>
        </w:rPr>
        <w:t>’</w:t>
      </w:r>
    </w:p>
    <w:p w14:paraId="2D8D5378" w14:textId="0A32F5DC" w:rsidR="00926B54"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pointed the camera in </w:t>
      </w:r>
      <w:r w:rsidR="00D135CB">
        <w:rPr>
          <w:rFonts w:ascii="Garamond" w:eastAsia="Arial Unicode MS" w:hAnsi="Garamond" w:cs="Helvetica"/>
          <w:color w:val="000000" w:themeColor="text1"/>
          <w:sz w:val="22"/>
          <w:szCs w:val="22"/>
        </w:rPr>
        <w:t>his</w:t>
      </w:r>
      <w:r w:rsidR="00DA05E2" w:rsidRPr="00AF2203">
        <w:rPr>
          <w:rFonts w:ascii="Garamond" w:eastAsia="Arial Unicode MS" w:hAnsi="Garamond" w:cs="Helvetica"/>
          <w:color w:val="000000" w:themeColor="text1"/>
          <w:sz w:val="22"/>
          <w:szCs w:val="22"/>
        </w:rPr>
        <w:t xml:space="preserve"> direction and I could </w:t>
      </w:r>
      <w:r w:rsidR="006E0552" w:rsidRPr="00AF2203">
        <w:rPr>
          <w:rFonts w:ascii="Garamond" w:eastAsia="Arial Unicode MS" w:hAnsi="Garamond" w:cs="Helvetica"/>
          <w:color w:val="000000" w:themeColor="text1"/>
          <w:sz w:val="22"/>
          <w:szCs w:val="22"/>
        </w:rPr>
        <w:t>just</w:t>
      </w:r>
      <w:r w:rsidR="00443CE1" w:rsidRPr="00AF2203">
        <w:rPr>
          <w:rFonts w:ascii="Garamond" w:eastAsia="Arial Unicode MS" w:hAnsi="Garamond" w:cs="Helvetica"/>
          <w:color w:val="000000" w:themeColor="text1"/>
          <w:sz w:val="22"/>
          <w:szCs w:val="22"/>
        </w:rPr>
        <w:t xml:space="preserve"> about</w:t>
      </w:r>
      <w:r w:rsidR="006E0552" w:rsidRPr="00AF2203">
        <w:rPr>
          <w:rFonts w:ascii="Garamond" w:eastAsia="Arial Unicode MS" w:hAnsi="Garamond" w:cs="Helvetica"/>
          <w:color w:val="000000" w:themeColor="text1"/>
          <w:sz w:val="22"/>
          <w:szCs w:val="22"/>
        </w:rPr>
        <w:t xml:space="preserve"> discern</w:t>
      </w:r>
      <w:r w:rsidR="00DA05E2" w:rsidRPr="00AF2203">
        <w:rPr>
          <w:rFonts w:ascii="Garamond" w:eastAsia="Arial Unicode MS" w:hAnsi="Garamond" w:cs="Helvetica"/>
          <w:color w:val="000000" w:themeColor="text1"/>
          <w:sz w:val="22"/>
          <w:szCs w:val="22"/>
        </w:rPr>
        <w:t xml:space="preserve"> a dark </w:t>
      </w:r>
      <w:r w:rsidR="006E0552" w:rsidRPr="00AF2203">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hairy form hunched </w:t>
      </w:r>
      <w:r w:rsidR="0027711E" w:rsidRPr="00AF2203">
        <w:rPr>
          <w:rFonts w:ascii="Garamond" w:eastAsia="Arial Unicode MS" w:hAnsi="Garamond" w:cs="Helvetica"/>
          <w:color w:val="000000" w:themeColor="text1"/>
          <w:sz w:val="22"/>
          <w:szCs w:val="22"/>
        </w:rPr>
        <w:t>in front of an old</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 xml:space="preserve">boxy </w:t>
      </w:r>
      <w:r w:rsidR="00DA05E2" w:rsidRPr="00AF2203">
        <w:rPr>
          <w:rFonts w:ascii="Garamond" w:eastAsia="Arial Unicode MS" w:hAnsi="Garamond" w:cs="Helvetica"/>
          <w:color w:val="000000" w:themeColor="text1"/>
          <w:sz w:val="22"/>
          <w:szCs w:val="22"/>
        </w:rPr>
        <w:t>computer</w:t>
      </w:r>
      <w:r w:rsidR="0027711E" w:rsidRPr="00AF2203">
        <w:rPr>
          <w:rFonts w:ascii="Garamond" w:eastAsia="Arial Unicode MS" w:hAnsi="Garamond" w:cs="Helvetica"/>
          <w:color w:val="000000" w:themeColor="text1"/>
          <w:sz w:val="22"/>
          <w:szCs w:val="22"/>
        </w:rPr>
        <w:t xml:space="preserve"> </w:t>
      </w:r>
      <w:r w:rsidR="00482042">
        <w:rPr>
          <w:rFonts w:ascii="Garamond" w:eastAsia="Arial Unicode MS" w:hAnsi="Garamond" w:cs="Helvetica"/>
          <w:color w:val="000000" w:themeColor="text1"/>
          <w:sz w:val="22"/>
          <w:szCs w:val="22"/>
        </w:rPr>
        <w:t>monitor</w:t>
      </w:r>
      <w:r w:rsidR="00DA05E2" w:rsidRPr="00AF2203">
        <w:rPr>
          <w:rFonts w:ascii="Garamond" w:eastAsia="Arial Unicode MS" w:hAnsi="Garamond" w:cs="Helvetica"/>
          <w:color w:val="000000" w:themeColor="text1"/>
          <w:sz w:val="22"/>
          <w:szCs w:val="22"/>
        </w:rPr>
        <w:t xml:space="preserve">. Not that I needed to see him, </w:t>
      </w:r>
      <w:r w:rsidR="00070ADC">
        <w:rPr>
          <w:rFonts w:ascii="Garamond" w:eastAsia="Arial Unicode MS" w:hAnsi="Garamond" w:cs="Helvetica"/>
          <w:color w:val="000000" w:themeColor="text1"/>
          <w:sz w:val="22"/>
          <w:szCs w:val="22"/>
        </w:rPr>
        <w:t xml:space="preserve">for </w:t>
      </w:r>
      <w:r w:rsidR="00DA05E2" w:rsidRPr="00AF2203">
        <w:rPr>
          <w:rFonts w:ascii="Garamond" w:eastAsia="Arial Unicode MS" w:hAnsi="Garamond" w:cs="Helvetica"/>
          <w:color w:val="000000" w:themeColor="text1"/>
          <w:sz w:val="22"/>
          <w:szCs w:val="22"/>
        </w:rPr>
        <w:t xml:space="preserve">I could picture him clearly </w:t>
      </w:r>
      <w:r w:rsidR="002F406E">
        <w:rPr>
          <w:rFonts w:ascii="Garamond" w:eastAsia="Arial Unicode MS" w:hAnsi="Garamond" w:cs="Helvetica"/>
          <w:color w:val="000000" w:themeColor="text1"/>
          <w:sz w:val="22"/>
          <w:szCs w:val="22"/>
        </w:rPr>
        <w:t xml:space="preserve">enough </w:t>
      </w:r>
      <w:r w:rsidR="00DA05E2" w:rsidRPr="00AF2203">
        <w:rPr>
          <w:rFonts w:ascii="Garamond" w:eastAsia="Arial Unicode MS" w:hAnsi="Garamond" w:cs="Helvetica"/>
          <w:color w:val="000000" w:themeColor="text1"/>
          <w:sz w:val="22"/>
          <w:szCs w:val="22"/>
        </w:rPr>
        <w:t xml:space="preserve">in my mind’s eye, as he probably is now, </w:t>
      </w:r>
      <w:r w:rsidR="00070ADC">
        <w:rPr>
          <w:rFonts w:ascii="Garamond" w:eastAsia="Arial Unicode MS" w:hAnsi="Garamond" w:cs="Helvetica"/>
          <w:color w:val="000000" w:themeColor="text1"/>
          <w:sz w:val="22"/>
          <w:szCs w:val="22"/>
        </w:rPr>
        <w:t xml:space="preserve">rocking </w:t>
      </w:r>
      <w:r w:rsidR="000C6642">
        <w:rPr>
          <w:rFonts w:ascii="Garamond" w:eastAsia="Arial Unicode MS" w:hAnsi="Garamond" w:cs="Helvetica"/>
          <w:color w:val="000000" w:themeColor="text1"/>
          <w:sz w:val="22"/>
          <w:szCs w:val="22"/>
        </w:rPr>
        <w:t>what Radwan calls the “</w:t>
      </w:r>
      <w:r w:rsidR="00795ECD">
        <w:rPr>
          <w:rFonts w:ascii="Garamond" w:eastAsia="Arial Unicode MS" w:hAnsi="Garamond" w:cs="Helvetica"/>
          <w:color w:val="000000" w:themeColor="text1"/>
          <w:sz w:val="22"/>
          <w:szCs w:val="22"/>
        </w:rPr>
        <w:t>p</w:t>
      </w:r>
      <w:r w:rsidR="00534923">
        <w:rPr>
          <w:rFonts w:ascii="Garamond" w:eastAsia="Arial Unicode MS" w:hAnsi="Garamond" w:cs="Helvetica"/>
          <w:color w:val="000000" w:themeColor="text1"/>
          <w:sz w:val="22"/>
          <w:szCs w:val="22"/>
        </w:rPr>
        <w:t>ost-n</w:t>
      </w:r>
      <w:r w:rsidR="000C6642">
        <w:rPr>
          <w:rFonts w:ascii="Garamond" w:eastAsia="Arial Unicode MS" w:hAnsi="Garamond" w:cs="Helvetica"/>
          <w:color w:val="000000" w:themeColor="text1"/>
          <w:sz w:val="22"/>
          <w:szCs w:val="22"/>
        </w:rPr>
        <w:t xml:space="preserve">ine-eleven special ops look”: tats and beard, a handsome </w:t>
      </w:r>
      <w:r w:rsidR="00E02310">
        <w:rPr>
          <w:rFonts w:ascii="Garamond" w:eastAsia="Arial Unicode MS" w:hAnsi="Garamond" w:cs="Helvetica"/>
          <w:color w:val="000000" w:themeColor="text1"/>
          <w:sz w:val="22"/>
          <w:szCs w:val="22"/>
        </w:rPr>
        <w:t xml:space="preserve">barrel-chested </w:t>
      </w:r>
      <w:r w:rsidR="000C6642">
        <w:rPr>
          <w:rFonts w:ascii="Garamond" w:eastAsia="Arial Unicode MS" w:hAnsi="Garamond" w:cs="Helvetica"/>
          <w:color w:val="000000" w:themeColor="text1"/>
          <w:sz w:val="22"/>
          <w:szCs w:val="22"/>
        </w:rPr>
        <w:t>killing machine</w:t>
      </w:r>
      <w:r w:rsidR="00F957C5">
        <w:rPr>
          <w:rFonts w:ascii="Garamond" w:eastAsia="Arial Unicode MS" w:hAnsi="Garamond" w:cs="Helvetica"/>
          <w:color w:val="000000" w:themeColor="text1"/>
          <w:sz w:val="22"/>
          <w:szCs w:val="22"/>
        </w:rPr>
        <w:t xml:space="preserve">, </w:t>
      </w:r>
      <w:r w:rsidR="008344D9">
        <w:rPr>
          <w:rFonts w:ascii="Garamond" w:eastAsia="Arial Unicode MS" w:hAnsi="Garamond" w:cs="Helvetica"/>
          <w:color w:val="000000" w:themeColor="text1"/>
          <w:sz w:val="22"/>
          <w:szCs w:val="22"/>
        </w:rPr>
        <w:t>Platonic</w:t>
      </w:r>
      <w:r w:rsidR="00070ADC">
        <w:rPr>
          <w:rFonts w:ascii="Garamond" w:eastAsia="Arial Unicode MS" w:hAnsi="Garamond" w:cs="Helvetica"/>
          <w:color w:val="000000" w:themeColor="text1"/>
          <w:sz w:val="22"/>
          <w:szCs w:val="22"/>
        </w:rPr>
        <w:t xml:space="preserve"> archetype for Hipster-two-point-zero</w:t>
      </w:r>
      <w:r w:rsidR="00AA00D3">
        <w:rPr>
          <w:rFonts w:ascii="Garamond" w:eastAsia="Arial Unicode MS" w:hAnsi="Garamond" w:cs="Helvetica"/>
          <w:color w:val="000000" w:themeColor="text1"/>
          <w:sz w:val="22"/>
          <w:szCs w:val="22"/>
        </w:rPr>
        <w:t xml:space="preserve"> (though </w:t>
      </w:r>
      <w:r w:rsidR="00133CA8">
        <w:rPr>
          <w:rFonts w:ascii="Garamond" w:eastAsia="Arial Unicode MS" w:hAnsi="Garamond" w:cs="Helvetica"/>
          <w:color w:val="000000" w:themeColor="text1"/>
          <w:sz w:val="22"/>
          <w:szCs w:val="22"/>
        </w:rPr>
        <w:t xml:space="preserve">I have been formally warned </w:t>
      </w:r>
      <w:r w:rsidR="00BB75A0">
        <w:rPr>
          <w:rFonts w:ascii="Garamond" w:eastAsia="Arial Unicode MS" w:hAnsi="Garamond" w:cs="Helvetica"/>
          <w:color w:val="000000" w:themeColor="text1"/>
          <w:sz w:val="22"/>
          <w:szCs w:val="22"/>
        </w:rPr>
        <w:t>of</w:t>
      </w:r>
      <w:r w:rsidR="00AA00D3">
        <w:rPr>
          <w:rFonts w:ascii="Garamond" w:eastAsia="Arial Unicode MS" w:hAnsi="Garamond" w:cs="Helvetica"/>
          <w:color w:val="000000" w:themeColor="text1"/>
          <w:sz w:val="22"/>
          <w:szCs w:val="22"/>
        </w:rPr>
        <w:t xml:space="preserve"> </w:t>
      </w:r>
      <w:r w:rsidR="008C04E9">
        <w:rPr>
          <w:rFonts w:ascii="Garamond" w:eastAsia="Arial Unicode MS" w:hAnsi="Garamond" w:cs="Helvetica"/>
          <w:color w:val="000000" w:themeColor="text1"/>
          <w:sz w:val="22"/>
          <w:szCs w:val="22"/>
        </w:rPr>
        <w:t xml:space="preserve">physical </w:t>
      </w:r>
      <w:r w:rsidR="007E3805">
        <w:rPr>
          <w:rFonts w:ascii="Garamond" w:eastAsia="Arial Unicode MS" w:hAnsi="Garamond" w:cs="Helvetica"/>
          <w:color w:val="000000" w:themeColor="text1"/>
          <w:sz w:val="22"/>
          <w:szCs w:val="22"/>
        </w:rPr>
        <w:t>consequences</w:t>
      </w:r>
      <w:r w:rsidR="00AA00D3">
        <w:rPr>
          <w:rFonts w:ascii="Garamond" w:eastAsia="Arial Unicode MS" w:hAnsi="Garamond" w:cs="Helvetica"/>
          <w:color w:val="000000" w:themeColor="text1"/>
          <w:sz w:val="22"/>
          <w:szCs w:val="22"/>
        </w:rPr>
        <w:t xml:space="preserve"> if I cal</w:t>
      </w:r>
      <w:r w:rsidR="000A3FD6">
        <w:rPr>
          <w:rFonts w:ascii="Garamond" w:eastAsia="Arial Unicode MS" w:hAnsi="Garamond" w:cs="Helvetica"/>
          <w:color w:val="000000" w:themeColor="text1"/>
          <w:sz w:val="22"/>
          <w:szCs w:val="22"/>
        </w:rPr>
        <w:t>l</w:t>
      </w:r>
      <w:r w:rsidR="00AA00D3">
        <w:rPr>
          <w:rFonts w:ascii="Garamond" w:eastAsia="Arial Unicode MS" w:hAnsi="Garamond" w:cs="Helvetica"/>
          <w:color w:val="000000" w:themeColor="text1"/>
          <w:sz w:val="22"/>
          <w:szCs w:val="22"/>
        </w:rPr>
        <w:t xml:space="preserve"> him a hipster)</w:t>
      </w:r>
      <w:r w:rsidR="000A3FD6">
        <w:rPr>
          <w:rFonts w:ascii="Garamond" w:eastAsia="Arial Unicode MS" w:hAnsi="Garamond" w:cs="Helvetica"/>
          <w:color w:val="000000" w:themeColor="text1"/>
          <w:sz w:val="22"/>
          <w:szCs w:val="22"/>
        </w:rPr>
        <w:t xml:space="preserve">. John would have been </w:t>
      </w:r>
      <w:r w:rsidR="00D23899">
        <w:rPr>
          <w:rFonts w:ascii="Garamond" w:eastAsia="Arial Unicode MS" w:hAnsi="Garamond" w:cs="Helvetica"/>
          <w:color w:val="000000" w:themeColor="text1"/>
          <w:sz w:val="22"/>
          <w:szCs w:val="22"/>
        </w:rPr>
        <w:t>enthroned</w:t>
      </w:r>
      <w:r w:rsidR="00D95CF2">
        <w:rPr>
          <w:rFonts w:ascii="Garamond" w:eastAsia="Arial Unicode MS" w:hAnsi="Garamond" w:cs="Helvetica"/>
          <w:color w:val="000000" w:themeColor="text1"/>
          <w:sz w:val="22"/>
          <w:szCs w:val="22"/>
        </w:rPr>
        <w:t xml:space="preserve"> upon a</w:t>
      </w:r>
      <w:r w:rsidR="002C28D6">
        <w:rPr>
          <w:rFonts w:ascii="Garamond" w:eastAsia="Arial Unicode MS" w:hAnsi="Garamond" w:cs="Helvetica"/>
          <w:color w:val="000000" w:themeColor="text1"/>
          <w:sz w:val="22"/>
          <w:szCs w:val="22"/>
        </w:rPr>
        <w:t xml:space="preserve"> decomposing</w:t>
      </w:r>
      <w:r w:rsidR="00D95CF2">
        <w:rPr>
          <w:rFonts w:ascii="Garamond" w:eastAsia="Arial Unicode MS" w:hAnsi="Garamond" w:cs="Helvetica"/>
          <w:color w:val="000000" w:themeColor="text1"/>
          <w:sz w:val="22"/>
          <w:szCs w:val="22"/>
        </w:rPr>
        <w:t xml:space="preserve"> </w:t>
      </w:r>
      <w:r w:rsidR="00914D0E">
        <w:rPr>
          <w:rFonts w:ascii="Garamond" w:eastAsia="Arial Unicode MS" w:hAnsi="Garamond" w:cs="Helvetica"/>
          <w:color w:val="000000" w:themeColor="text1"/>
          <w:sz w:val="22"/>
          <w:szCs w:val="22"/>
        </w:rPr>
        <w:t xml:space="preserve">swivel </w:t>
      </w:r>
      <w:r w:rsidR="00D95CF2">
        <w:rPr>
          <w:rFonts w:ascii="Garamond" w:eastAsia="Arial Unicode MS" w:hAnsi="Garamond" w:cs="Helvetica"/>
          <w:color w:val="000000" w:themeColor="text1"/>
          <w:sz w:val="22"/>
          <w:szCs w:val="22"/>
        </w:rPr>
        <w:t>chair</w:t>
      </w:r>
      <w:r w:rsidR="00070ADC">
        <w:rPr>
          <w:rFonts w:ascii="Garamond" w:eastAsia="Arial Unicode MS" w:hAnsi="Garamond" w:cs="Helvetica"/>
          <w:color w:val="000000" w:themeColor="text1"/>
          <w:sz w:val="22"/>
          <w:szCs w:val="22"/>
        </w:rPr>
        <w:t xml:space="preserve">, </w:t>
      </w:r>
      <w:r w:rsidR="00795ECD">
        <w:rPr>
          <w:rFonts w:ascii="Garamond" w:eastAsia="Arial Unicode MS" w:hAnsi="Garamond" w:cs="Helvetica"/>
          <w:color w:val="000000" w:themeColor="text1"/>
          <w:sz w:val="22"/>
          <w:szCs w:val="22"/>
        </w:rPr>
        <w:t xml:space="preserve">enshrouded </w:t>
      </w:r>
      <w:r w:rsidR="00F957C5" w:rsidRPr="00F957C5">
        <w:rPr>
          <w:rFonts w:ascii="Garamond" w:eastAsia="Arial Unicode MS" w:hAnsi="Garamond" w:cs="Helvetica"/>
          <w:color w:val="000000" w:themeColor="text1"/>
          <w:sz w:val="22"/>
          <w:szCs w:val="22"/>
        </w:rPr>
        <w:t>within a cloud of vape smoke</w:t>
      </w:r>
      <w:r w:rsidR="00BB75A0">
        <w:rPr>
          <w:rFonts w:ascii="Garamond" w:eastAsia="Arial Unicode MS" w:hAnsi="Garamond" w:cs="Helvetica"/>
          <w:color w:val="000000" w:themeColor="text1"/>
          <w:sz w:val="22"/>
          <w:szCs w:val="22"/>
        </w:rPr>
        <w:t xml:space="preserve"> and</w:t>
      </w:r>
      <w:r w:rsidR="00F957C5" w:rsidRPr="00F957C5">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sporting</w:t>
      </w:r>
      <w:r w:rsidR="00795ECD">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color w:val="000000" w:themeColor="text1"/>
          <w:sz w:val="22"/>
          <w:szCs w:val="22"/>
        </w:rPr>
        <w:t>a</w:t>
      </w:r>
      <w:r w:rsidR="00070ADC">
        <w:rPr>
          <w:rFonts w:ascii="Garamond" w:eastAsia="Arial Unicode MS" w:hAnsi="Garamond" w:cs="Helvetica"/>
          <w:color w:val="000000" w:themeColor="text1"/>
          <w:sz w:val="22"/>
          <w:szCs w:val="22"/>
        </w:rPr>
        <w:t xml:space="preserve"> </w:t>
      </w:r>
      <w:r w:rsidR="004C346E">
        <w:rPr>
          <w:rFonts w:ascii="Garamond" w:eastAsia="Arial Unicode MS" w:hAnsi="Garamond" w:cs="Helvetica"/>
          <w:color w:val="000000" w:themeColor="text1"/>
          <w:sz w:val="22"/>
          <w:szCs w:val="22"/>
        </w:rPr>
        <w:t>black</w:t>
      </w:r>
      <w:r w:rsidR="00D411F7">
        <w:rPr>
          <w:rFonts w:ascii="Garamond" w:eastAsia="Arial Unicode MS" w:hAnsi="Garamond" w:cs="Helvetica"/>
          <w:color w:val="000000" w:themeColor="text1"/>
          <w:sz w:val="22"/>
          <w:szCs w:val="22"/>
        </w:rPr>
        <w:t xml:space="preserve"> </w:t>
      </w:r>
      <w:r w:rsidR="00070ADC" w:rsidRPr="00070ADC">
        <w:rPr>
          <w:rFonts w:ascii="Garamond" w:eastAsia="Arial Unicode MS" w:hAnsi="Garamond" w:cs="Helvetica"/>
          <w:color w:val="000000" w:themeColor="text1"/>
          <w:sz w:val="22"/>
          <w:szCs w:val="22"/>
        </w:rPr>
        <w:t>T-shirt</w:t>
      </w:r>
      <w:r w:rsidR="00070ADC">
        <w:rPr>
          <w:rFonts w:ascii="Garamond" w:eastAsia="Arial Unicode MS" w:hAnsi="Garamond" w:cs="Helvetica"/>
          <w:color w:val="000000" w:themeColor="text1"/>
          <w:sz w:val="22"/>
          <w:szCs w:val="22"/>
        </w:rPr>
        <w:t xml:space="preserve"> </w:t>
      </w:r>
      <w:proofErr w:type="spellStart"/>
      <w:r w:rsidR="00983AB8">
        <w:rPr>
          <w:rFonts w:ascii="Garamond" w:eastAsia="Arial Unicode MS" w:hAnsi="Garamond" w:cs="Helvetica"/>
          <w:color w:val="000000" w:themeColor="text1"/>
          <w:sz w:val="22"/>
          <w:szCs w:val="22"/>
        </w:rPr>
        <w:t>logo’d</w:t>
      </w:r>
      <w:proofErr w:type="spellEnd"/>
      <w:r w:rsidR="00983AB8">
        <w:rPr>
          <w:rFonts w:ascii="Garamond" w:eastAsia="Arial Unicode MS" w:hAnsi="Garamond" w:cs="Helvetica"/>
          <w:color w:val="000000" w:themeColor="text1"/>
          <w:sz w:val="22"/>
          <w:szCs w:val="22"/>
        </w:rPr>
        <w:t xml:space="preserve"> with</w:t>
      </w:r>
      <w:r w:rsidR="00070ADC">
        <w:rPr>
          <w:rFonts w:ascii="Garamond" w:eastAsia="Arial Unicode MS" w:hAnsi="Garamond" w:cs="Helvetica"/>
          <w:color w:val="000000" w:themeColor="text1"/>
          <w:sz w:val="22"/>
          <w:szCs w:val="22"/>
        </w:rPr>
        <w:t xml:space="preserve"> </w:t>
      </w:r>
      <w:r w:rsidR="00682CF2">
        <w:rPr>
          <w:rFonts w:ascii="Garamond" w:eastAsia="Arial Unicode MS" w:hAnsi="Garamond" w:cs="Helvetica"/>
          <w:color w:val="000000" w:themeColor="text1"/>
          <w:sz w:val="22"/>
          <w:szCs w:val="22"/>
        </w:rPr>
        <w:t xml:space="preserve">a </w:t>
      </w:r>
      <w:r w:rsidR="00032255">
        <w:rPr>
          <w:rFonts w:ascii="Garamond" w:eastAsia="Arial Unicode MS" w:hAnsi="Garamond" w:cs="Helvetica"/>
          <w:color w:val="000000" w:themeColor="text1"/>
          <w:sz w:val="22"/>
          <w:szCs w:val="22"/>
        </w:rPr>
        <w:t>noise-core</w:t>
      </w:r>
      <w:r w:rsidR="00682CF2">
        <w:rPr>
          <w:rFonts w:ascii="Garamond" w:eastAsia="Arial Unicode MS" w:hAnsi="Garamond" w:cs="Helvetica"/>
          <w:color w:val="000000" w:themeColor="text1"/>
          <w:sz w:val="22"/>
          <w:szCs w:val="22"/>
        </w:rPr>
        <w:t xml:space="preserve"> </w:t>
      </w:r>
      <w:r w:rsidR="00756B3B">
        <w:rPr>
          <w:rFonts w:ascii="Garamond" w:eastAsia="Arial Unicode MS" w:hAnsi="Garamond" w:cs="Helvetica"/>
          <w:color w:val="000000" w:themeColor="text1"/>
          <w:sz w:val="22"/>
          <w:szCs w:val="22"/>
        </w:rPr>
        <w:t>artist</w:t>
      </w:r>
      <w:r w:rsidR="002C28D6">
        <w:rPr>
          <w:rFonts w:ascii="Garamond" w:eastAsia="Arial Unicode MS" w:hAnsi="Garamond" w:cs="Helvetica"/>
          <w:color w:val="000000" w:themeColor="text1"/>
          <w:sz w:val="22"/>
          <w:szCs w:val="22"/>
        </w:rPr>
        <w:t xml:space="preserve"> you’ve never heard of</w:t>
      </w:r>
      <w:r w:rsidR="00756B3B">
        <w:rPr>
          <w:rFonts w:ascii="Garamond" w:eastAsia="Arial Unicode MS" w:hAnsi="Garamond" w:cs="Helvetica"/>
          <w:color w:val="000000" w:themeColor="text1"/>
          <w:sz w:val="22"/>
          <w:szCs w:val="22"/>
        </w:rPr>
        <w:t>,</w:t>
      </w:r>
      <w:r w:rsidR="00D135CB">
        <w:rPr>
          <w:rFonts w:ascii="Garamond" w:eastAsia="Arial Unicode MS" w:hAnsi="Garamond" w:cs="Helvetica"/>
          <w:color w:val="000000" w:themeColor="text1"/>
          <w:sz w:val="22"/>
          <w:szCs w:val="22"/>
        </w:rPr>
        <w:t xml:space="preserve"> </w:t>
      </w:r>
      <w:r w:rsidR="002C28D6" w:rsidRPr="002C28D6">
        <w:rPr>
          <w:rFonts w:ascii="Garamond" w:eastAsia="Arial Unicode MS" w:hAnsi="Garamond" w:cs="Helvetica"/>
          <w:color w:val="000000" w:themeColor="text1"/>
          <w:sz w:val="22"/>
          <w:szCs w:val="22"/>
        </w:rPr>
        <w:t xml:space="preserve">noise-core </w:t>
      </w:r>
      <w:r w:rsidR="002C28D6">
        <w:rPr>
          <w:rFonts w:ascii="Garamond" w:eastAsia="Arial Unicode MS" w:hAnsi="Garamond" w:cs="Helvetica"/>
          <w:color w:val="000000" w:themeColor="text1"/>
          <w:sz w:val="22"/>
          <w:szCs w:val="22"/>
        </w:rPr>
        <w:t xml:space="preserve">being </w:t>
      </w:r>
      <w:r w:rsidR="00D135CB">
        <w:rPr>
          <w:rFonts w:ascii="Garamond" w:eastAsia="Arial Unicode MS" w:hAnsi="Garamond" w:cs="Helvetica"/>
          <w:color w:val="000000" w:themeColor="text1"/>
          <w:sz w:val="22"/>
          <w:szCs w:val="22"/>
        </w:rPr>
        <w:t xml:space="preserve">a genre </w:t>
      </w:r>
      <w:r w:rsidR="00756B3B">
        <w:rPr>
          <w:rFonts w:ascii="Garamond" w:eastAsia="Arial Unicode MS" w:hAnsi="Garamond" w:cs="Helvetica"/>
          <w:color w:val="000000" w:themeColor="text1"/>
          <w:sz w:val="22"/>
          <w:szCs w:val="22"/>
        </w:rPr>
        <w:t xml:space="preserve">which </w:t>
      </w:r>
      <w:r w:rsidR="00D135CB">
        <w:rPr>
          <w:rFonts w:ascii="Garamond" w:eastAsia="Arial Unicode MS" w:hAnsi="Garamond" w:cs="Helvetica"/>
          <w:color w:val="000000" w:themeColor="text1"/>
          <w:sz w:val="22"/>
          <w:szCs w:val="22"/>
        </w:rPr>
        <w:t>in my opinion</w:t>
      </w:r>
      <w:r w:rsidR="00756B3B">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 xml:space="preserve">serves only as a </w:t>
      </w:r>
      <w:r w:rsidR="00983AB8">
        <w:rPr>
          <w:rFonts w:ascii="Garamond" w:eastAsia="Arial Unicode MS" w:hAnsi="Garamond" w:cs="Helvetica"/>
          <w:color w:val="000000" w:themeColor="text1"/>
          <w:sz w:val="22"/>
          <w:szCs w:val="22"/>
        </w:rPr>
        <w:t>minor</w:t>
      </w:r>
      <w:r w:rsidR="002C28D6">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distraction from</w:t>
      </w:r>
      <w:r w:rsidR="008F69F4">
        <w:rPr>
          <w:rFonts w:ascii="Garamond" w:eastAsia="Arial Unicode MS" w:hAnsi="Garamond" w:cs="Helvetica"/>
          <w:color w:val="000000" w:themeColor="text1"/>
          <w:sz w:val="22"/>
          <w:szCs w:val="22"/>
        </w:rPr>
        <w:t xml:space="preserve"> tinnitus</w:t>
      </w:r>
      <w:r w:rsidR="00756B3B">
        <w:rPr>
          <w:rFonts w:ascii="Garamond" w:eastAsia="Arial Unicode MS" w:hAnsi="Garamond" w:cs="Helvetica"/>
          <w:color w:val="000000" w:themeColor="text1"/>
          <w:sz w:val="22"/>
          <w:szCs w:val="22"/>
        </w:rPr>
        <w:t xml:space="preserve">. </w:t>
      </w:r>
    </w:p>
    <w:p w14:paraId="005A8AF3" w14:textId="1BA70BC3" w:rsidR="00FE3536" w:rsidRDefault="000F4F1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Seeing how large a part John plays in this story, providing the editorial tone and influencing the major theme in my vision</w:t>
      </w:r>
      <w:r w:rsidR="00D5570B">
        <w:rPr>
          <w:rFonts w:ascii="Garamond" w:eastAsia="Arial Unicode MS" w:hAnsi="Garamond" w:cs="Helvetica"/>
          <w:color w:val="000000" w:themeColor="text1"/>
          <w:sz w:val="22"/>
          <w:szCs w:val="22"/>
        </w:rPr>
        <w:t xml:space="preserve"> of</w:t>
      </w:r>
      <w:r w:rsidR="00FE3536">
        <w:rPr>
          <w:rFonts w:ascii="Garamond" w:eastAsia="Arial Unicode MS" w:hAnsi="Garamond" w:cs="Helvetica"/>
          <w:color w:val="000000" w:themeColor="text1"/>
          <w:sz w:val="22"/>
          <w:szCs w:val="22"/>
        </w:rPr>
        <w:t xml:space="preserve"> </w:t>
      </w:r>
      <w:proofErr w:type="spellStart"/>
      <w:r w:rsidR="002B56DD">
        <w:rPr>
          <w:rFonts w:ascii="Garamond" w:eastAsia="Arial Unicode MS" w:hAnsi="Garamond" w:cs="Helvetica"/>
          <w:i/>
          <w:iCs/>
          <w:color w:val="000000" w:themeColor="text1"/>
          <w:sz w:val="22"/>
          <w:szCs w:val="22"/>
        </w:rPr>
        <w:t>f</w:t>
      </w:r>
      <w:r w:rsidR="00F749C7">
        <w:rPr>
          <w:rFonts w:ascii="Garamond" w:eastAsia="Arial Unicode MS" w:hAnsi="Garamond" w:cs="Helvetica"/>
          <w:i/>
          <w:iCs/>
          <w:color w:val="000000" w:themeColor="text1"/>
          <w:sz w:val="22"/>
          <w:szCs w:val="22"/>
        </w:rPr>
        <w:t>olkism</w:t>
      </w:r>
      <w:proofErr w:type="spellEnd"/>
      <w:r w:rsidRPr="00FE3536">
        <w:rPr>
          <w:rFonts w:ascii="Garamond" w:eastAsia="Arial Unicode MS" w:hAnsi="Garamond" w:cs="Helvetica"/>
          <w:i/>
          <w:iCs/>
          <w:color w:val="000000" w:themeColor="text1"/>
          <w:sz w:val="22"/>
          <w:szCs w:val="22"/>
        </w:rPr>
        <w:t xml:space="preserve"> and </w:t>
      </w:r>
      <w:r w:rsidR="00162F14">
        <w:rPr>
          <w:rFonts w:ascii="Garamond" w:eastAsia="Arial Unicode MS" w:hAnsi="Garamond" w:cs="Helvetica"/>
          <w:i/>
          <w:iCs/>
          <w:color w:val="000000" w:themeColor="text1"/>
          <w:sz w:val="22"/>
          <w:szCs w:val="22"/>
        </w:rPr>
        <w:t>technology</w:t>
      </w:r>
      <w:r>
        <w:rPr>
          <w:rFonts w:ascii="Garamond" w:eastAsia="Arial Unicode MS" w:hAnsi="Garamond" w:cs="Helvetica"/>
          <w:color w:val="000000" w:themeColor="text1"/>
          <w:sz w:val="22"/>
          <w:szCs w:val="22"/>
        </w:rPr>
        <w:t>, i</w:t>
      </w:r>
      <w:r w:rsidR="00AB7895">
        <w:rPr>
          <w:rFonts w:ascii="Garamond" w:eastAsia="Arial Unicode MS" w:hAnsi="Garamond" w:cs="Helvetica"/>
          <w:color w:val="000000" w:themeColor="text1"/>
          <w:sz w:val="22"/>
          <w:szCs w:val="22"/>
        </w:rPr>
        <w:t>t would be doing a disservice</w:t>
      </w:r>
      <w:r w:rsidR="00440294">
        <w:rPr>
          <w:rFonts w:ascii="Garamond" w:eastAsia="Arial Unicode MS" w:hAnsi="Garamond" w:cs="Helvetica"/>
          <w:color w:val="000000" w:themeColor="text1"/>
          <w:sz w:val="22"/>
          <w:szCs w:val="22"/>
        </w:rPr>
        <w:t xml:space="preserve"> </w:t>
      </w:r>
      <w:r w:rsidR="00B017C2">
        <w:rPr>
          <w:rFonts w:ascii="Garamond" w:eastAsia="Arial Unicode MS" w:hAnsi="Garamond" w:cs="Helvetica"/>
          <w:color w:val="000000" w:themeColor="text1"/>
          <w:sz w:val="22"/>
          <w:szCs w:val="22"/>
        </w:rPr>
        <w:t xml:space="preserve">to yourself and he were I not to </w:t>
      </w:r>
      <w:r w:rsidR="00FE3536">
        <w:rPr>
          <w:rFonts w:ascii="Garamond" w:eastAsia="Arial Unicode MS" w:hAnsi="Garamond" w:cs="Helvetica"/>
          <w:color w:val="000000" w:themeColor="text1"/>
          <w:sz w:val="22"/>
          <w:szCs w:val="22"/>
        </w:rPr>
        <w:t>commit some meaningful description</w:t>
      </w:r>
      <w:r w:rsidR="00B017C2">
        <w:rPr>
          <w:rFonts w:ascii="Garamond" w:eastAsia="Arial Unicode MS" w:hAnsi="Garamond" w:cs="Helvetica"/>
          <w:color w:val="000000" w:themeColor="text1"/>
          <w:sz w:val="22"/>
          <w:szCs w:val="22"/>
        </w:rPr>
        <w:t>.</w:t>
      </w:r>
    </w:p>
    <w:p w14:paraId="3FDFA1F1" w14:textId="479D3CB1" w:rsidR="009F67F8" w:rsidRDefault="00B01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 start on a lively footing, I </w:t>
      </w:r>
      <w:r w:rsidR="00440294">
        <w:rPr>
          <w:rFonts w:ascii="Garamond" w:eastAsia="Arial Unicode MS" w:hAnsi="Garamond" w:cs="Helvetica"/>
          <w:color w:val="000000" w:themeColor="text1"/>
          <w:sz w:val="22"/>
          <w:szCs w:val="22"/>
        </w:rPr>
        <w:t>mentio</w:t>
      </w:r>
      <w:r w:rsidR="00AB7895">
        <w:rPr>
          <w:rFonts w:ascii="Garamond" w:eastAsia="Arial Unicode MS" w:hAnsi="Garamond" w:cs="Helvetica"/>
          <w:color w:val="000000" w:themeColor="text1"/>
          <w:sz w:val="22"/>
          <w:szCs w:val="22"/>
        </w:rPr>
        <w:t>n</w:t>
      </w:r>
      <w:r w:rsidR="00440294">
        <w:rPr>
          <w:rFonts w:ascii="Garamond" w:eastAsia="Arial Unicode MS" w:hAnsi="Garamond" w:cs="Helvetica"/>
          <w:color w:val="000000" w:themeColor="text1"/>
          <w:sz w:val="22"/>
          <w:szCs w:val="22"/>
        </w:rPr>
        <w:t xml:space="preserve"> a</w:t>
      </w:r>
      <w:r w:rsidR="004C1347">
        <w:rPr>
          <w:rFonts w:ascii="Garamond" w:eastAsia="Arial Unicode MS" w:hAnsi="Garamond" w:cs="Helvetica"/>
          <w:color w:val="000000" w:themeColor="text1"/>
          <w:sz w:val="22"/>
          <w:szCs w:val="22"/>
        </w:rPr>
        <w:t xml:space="preserve"> truly, most hideous</w:t>
      </w:r>
      <w:r w:rsidR="00E04F03">
        <w:rPr>
          <w:rFonts w:ascii="Garamond" w:eastAsia="Arial Unicode MS" w:hAnsi="Garamond" w:cs="Helvetica"/>
          <w:color w:val="000000" w:themeColor="text1"/>
          <w:sz w:val="22"/>
          <w:szCs w:val="22"/>
        </w:rPr>
        <w:t xml:space="preserve"> artifact</w:t>
      </w:r>
      <w:r w:rsidR="00E25B8F">
        <w:rPr>
          <w:rFonts w:ascii="Garamond" w:eastAsia="Arial Unicode MS" w:hAnsi="Garamond" w:cs="Helvetica"/>
          <w:color w:val="000000" w:themeColor="text1"/>
          <w:sz w:val="22"/>
          <w:szCs w:val="22"/>
        </w:rPr>
        <w:t xml:space="preserve"> </w:t>
      </w:r>
      <w:r w:rsidR="00AB7895">
        <w:rPr>
          <w:rFonts w:ascii="Garamond" w:eastAsia="Arial Unicode MS" w:hAnsi="Garamond" w:cs="Helvetica"/>
          <w:color w:val="000000" w:themeColor="text1"/>
          <w:sz w:val="22"/>
          <w:szCs w:val="22"/>
        </w:rPr>
        <w:t>you’re likely to find John wearing</w:t>
      </w:r>
      <w:r w:rsidR="00440294">
        <w:rPr>
          <w:rFonts w:ascii="Garamond" w:eastAsia="Arial Unicode MS" w:hAnsi="Garamond" w:cs="Helvetica"/>
          <w:color w:val="000000" w:themeColor="text1"/>
          <w:sz w:val="22"/>
          <w:szCs w:val="22"/>
        </w:rPr>
        <w:t>,</w:t>
      </w:r>
      <w:r w:rsidR="00B023D4">
        <w:rPr>
          <w:rFonts w:ascii="Garamond" w:eastAsia="Arial Unicode MS" w:hAnsi="Garamond" w:cs="Helvetica"/>
          <w:color w:val="000000" w:themeColor="text1"/>
          <w:sz w:val="22"/>
          <w:szCs w:val="22"/>
        </w:rPr>
        <w:t xml:space="preserve"> </w:t>
      </w:r>
      <w:r w:rsidR="00440294">
        <w:rPr>
          <w:rFonts w:ascii="Garamond" w:eastAsia="Arial Unicode MS" w:hAnsi="Garamond" w:cs="Helvetica"/>
          <w:color w:val="000000" w:themeColor="text1"/>
          <w:sz w:val="22"/>
          <w:szCs w:val="22"/>
        </w:rPr>
        <w:t>a specimen</w:t>
      </w:r>
      <w:r w:rsidR="00B023D4">
        <w:rPr>
          <w:rFonts w:ascii="Garamond" w:eastAsia="Arial Unicode MS" w:hAnsi="Garamond" w:cs="Helvetica"/>
          <w:color w:val="000000" w:themeColor="text1"/>
          <w:sz w:val="22"/>
          <w:szCs w:val="22"/>
        </w:rPr>
        <w:t xml:space="preserve"> </w:t>
      </w:r>
      <w:r w:rsidR="00281028">
        <w:rPr>
          <w:rFonts w:ascii="Garamond" w:eastAsia="Arial Unicode MS" w:hAnsi="Garamond" w:cs="Helvetica"/>
          <w:color w:val="000000" w:themeColor="text1"/>
          <w:sz w:val="22"/>
          <w:szCs w:val="22"/>
        </w:rPr>
        <w:t>testament</w:t>
      </w:r>
      <w:r w:rsidR="00B023D4">
        <w:rPr>
          <w:rFonts w:ascii="Garamond" w:eastAsia="Arial Unicode MS" w:hAnsi="Garamond" w:cs="Helvetica"/>
          <w:color w:val="000000" w:themeColor="text1"/>
          <w:sz w:val="22"/>
          <w:szCs w:val="22"/>
        </w:rPr>
        <w:t xml:space="preserve"> to </w:t>
      </w:r>
      <w:r w:rsidR="00AB7895">
        <w:rPr>
          <w:rFonts w:ascii="Garamond" w:eastAsia="Arial Unicode MS" w:hAnsi="Garamond" w:cs="Helvetica"/>
          <w:color w:val="000000" w:themeColor="text1"/>
          <w:sz w:val="22"/>
          <w:szCs w:val="22"/>
        </w:rPr>
        <w:t xml:space="preserve">his aesthetic </w:t>
      </w:r>
      <w:r w:rsidR="00B023D4">
        <w:rPr>
          <w:rFonts w:ascii="Garamond" w:eastAsia="Arial Unicode MS" w:hAnsi="Garamond" w:cs="Helvetica"/>
          <w:color w:val="000000" w:themeColor="text1"/>
          <w:sz w:val="22"/>
          <w:szCs w:val="22"/>
        </w:rPr>
        <w:t>ignominy</w:t>
      </w:r>
      <w:r w:rsidR="009F67F8">
        <w:rPr>
          <w:rFonts w:ascii="Garamond" w:eastAsia="Arial Unicode MS" w:hAnsi="Garamond" w:cs="Helvetica"/>
          <w:color w:val="000000" w:themeColor="text1"/>
          <w:sz w:val="22"/>
          <w:szCs w:val="22"/>
        </w:rPr>
        <w:t>:</w:t>
      </w:r>
    </w:p>
    <w:p w14:paraId="6CB8CA28" w14:textId="1C3E93A6" w:rsidR="009F67F8" w:rsidRDefault="009F67F8" w:rsidP="009F67F8">
      <w:pPr>
        <w:autoSpaceDE w:val="0"/>
        <w:autoSpaceDN w:val="0"/>
        <w:adjustRightInd w:val="0"/>
        <w:ind w:firstLine="454"/>
        <w:jc w:val="center"/>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[Arthur is breathing heavily</w:t>
      </w:r>
      <w:r w:rsidR="0021296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5C9D450F" w14:textId="04B6A574" w:rsidR="004C1347" w:rsidRDefault="00B023D4"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A75831" w:rsidRPr="00C64250">
        <w:rPr>
          <w:rFonts w:ascii="Garamond" w:eastAsia="Arial Unicode MS" w:hAnsi="Garamond" w:cs="Helvetica"/>
          <w:i/>
          <w:iCs/>
          <w:color w:val="000000" w:themeColor="text1"/>
          <w:sz w:val="22"/>
          <w:szCs w:val="22"/>
        </w:rPr>
        <w:t>Aladdin</w:t>
      </w:r>
      <w:r w:rsidR="00A75831">
        <w:rPr>
          <w:rFonts w:ascii="Garamond" w:eastAsia="Arial Unicode MS" w:hAnsi="Garamond" w:cs="Helvetica"/>
          <w:i/>
          <w:iCs/>
          <w:color w:val="000000" w:themeColor="text1"/>
          <w:sz w:val="22"/>
          <w:szCs w:val="22"/>
        </w:rPr>
        <w:t>-trousers</w:t>
      </w:r>
      <w:r w:rsidR="00C64250">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w:t>
      </w:r>
      <w:r w:rsidR="00926B54">
        <w:rPr>
          <w:rFonts w:ascii="Garamond" w:eastAsia="Arial Unicode MS" w:hAnsi="Garamond" w:cs="Helvetica"/>
          <w:color w:val="000000" w:themeColor="text1"/>
          <w:sz w:val="22"/>
          <w:szCs w:val="22"/>
        </w:rPr>
        <w:t>ose</w:t>
      </w:r>
      <w:r w:rsidR="00F957C5">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i/>
          <w:iCs/>
          <w:color w:val="000000" w:themeColor="text1"/>
          <w:sz w:val="22"/>
          <w:szCs w:val="22"/>
        </w:rPr>
        <w:t>appalling</w:t>
      </w:r>
      <w:r>
        <w:rPr>
          <w:rFonts w:ascii="Garamond" w:eastAsia="Arial Unicode MS" w:hAnsi="Garamond" w:cs="Helvetica"/>
          <w:color w:val="000000" w:themeColor="text1"/>
          <w:sz w:val="22"/>
          <w:szCs w:val="22"/>
        </w:rPr>
        <w:t xml:space="preserve"> new-age </w:t>
      </w:r>
      <w:r w:rsidR="00E31B94">
        <w:rPr>
          <w:rFonts w:ascii="Garamond" w:eastAsia="Arial Unicode MS" w:hAnsi="Garamond" w:cs="Helvetica"/>
          <w:color w:val="000000" w:themeColor="text1"/>
          <w:sz w:val="22"/>
          <w:szCs w:val="22"/>
        </w:rPr>
        <w:t xml:space="preserve">baggy </w:t>
      </w:r>
      <w:r>
        <w:rPr>
          <w:rFonts w:ascii="Garamond" w:eastAsia="Arial Unicode MS" w:hAnsi="Garamond" w:cs="Helvetica"/>
          <w:color w:val="000000" w:themeColor="text1"/>
          <w:sz w:val="22"/>
          <w:szCs w:val="22"/>
        </w:rPr>
        <w:t>trousers</w:t>
      </w:r>
      <w:r w:rsidR="002E3FB1">
        <w:rPr>
          <w:rFonts w:ascii="Garamond" w:eastAsia="Arial Unicode MS" w:hAnsi="Garamond" w:cs="Helvetica"/>
          <w:color w:val="000000" w:themeColor="text1"/>
          <w:sz w:val="22"/>
          <w:szCs w:val="22"/>
        </w:rPr>
        <w:t xml:space="preserve"> with the </w:t>
      </w:r>
      <w:r w:rsidR="0099273A">
        <w:rPr>
          <w:rFonts w:ascii="Garamond" w:eastAsia="Arial Unicode MS" w:hAnsi="Garamond" w:cs="Helvetica"/>
          <w:color w:val="000000" w:themeColor="text1"/>
          <w:sz w:val="22"/>
          <w:szCs w:val="22"/>
        </w:rPr>
        <w:t>sagging</w:t>
      </w:r>
      <w:r w:rsidR="002E3FB1">
        <w:rPr>
          <w:rFonts w:ascii="Garamond" w:eastAsia="Arial Unicode MS" w:hAnsi="Garamond" w:cs="Helvetica"/>
          <w:color w:val="000000" w:themeColor="text1"/>
          <w:sz w:val="22"/>
          <w:szCs w:val="22"/>
        </w:rPr>
        <w:t xml:space="preserve"> crotch that gives the impression you’ve shat yourself</w:t>
      </w:r>
      <w:r>
        <w:rPr>
          <w:rFonts w:ascii="Garamond" w:eastAsia="Arial Unicode MS" w:hAnsi="Garamond" w:cs="Helvetica"/>
          <w:color w:val="000000" w:themeColor="text1"/>
          <w:sz w:val="22"/>
          <w:szCs w:val="22"/>
        </w:rPr>
        <w:t xml:space="preserve">. </w:t>
      </w:r>
    </w:p>
    <w:p w14:paraId="59FA7FAB" w14:textId="5DF4DB68" w:rsidR="00200943" w:rsidRDefault="00EA1D0B"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That said</w:t>
      </w:r>
      <w:r w:rsidR="00057CC9">
        <w:rPr>
          <w:rFonts w:ascii="Garamond" w:eastAsia="Arial Unicode MS" w:hAnsi="Garamond" w:cs="Helvetica"/>
          <w:color w:val="000000" w:themeColor="text1"/>
          <w:sz w:val="22"/>
          <w:szCs w:val="22"/>
        </w:rPr>
        <w:t>, there are many</w:t>
      </w:r>
      <w:r w:rsidR="002B3886">
        <w:rPr>
          <w:rFonts w:ascii="Garamond" w:eastAsia="Arial Unicode MS" w:hAnsi="Garamond" w:cs="Helvetica"/>
          <w:color w:val="000000" w:themeColor="text1"/>
          <w:sz w:val="22"/>
          <w:szCs w:val="22"/>
        </w:rPr>
        <w:t>, many</w:t>
      </w:r>
      <w:r w:rsidR="00057CC9">
        <w:rPr>
          <w:rFonts w:ascii="Garamond" w:eastAsia="Arial Unicode MS" w:hAnsi="Garamond" w:cs="Helvetica"/>
          <w:color w:val="000000" w:themeColor="text1"/>
          <w:sz w:val="22"/>
          <w:szCs w:val="22"/>
        </w:rPr>
        <w:t xml:space="preserve"> </w:t>
      </w:r>
      <w:r w:rsidR="002B3886">
        <w:rPr>
          <w:rFonts w:ascii="Garamond" w:eastAsia="Arial Unicode MS" w:hAnsi="Garamond" w:cs="Helvetica"/>
          <w:color w:val="000000" w:themeColor="text1"/>
          <w:sz w:val="22"/>
          <w:szCs w:val="22"/>
        </w:rPr>
        <w:t xml:space="preserve">other </w:t>
      </w:r>
      <w:r w:rsidR="00057CC9">
        <w:rPr>
          <w:rFonts w:ascii="Garamond" w:eastAsia="Arial Unicode MS" w:hAnsi="Garamond" w:cs="Helvetica"/>
          <w:color w:val="000000" w:themeColor="text1"/>
          <w:sz w:val="22"/>
          <w:szCs w:val="22"/>
        </w:rPr>
        <w:t xml:space="preserve">things about </w:t>
      </w:r>
      <w:r w:rsidR="008F3112" w:rsidRPr="008F3112">
        <w:rPr>
          <w:rFonts w:ascii="Garamond" w:eastAsia="Arial Unicode MS" w:hAnsi="Garamond" w:cs="Helvetica"/>
          <w:color w:val="000000" w:themeColor="text1"/>
          <w:sz w:val="22"/>
          <w:szCs w:val="22"/>
        </w:rPr>
        <w:t xml:space="preserve">John </w:t>
      </w:r>
      <w:r w:rsidR="002777EF">
        <w:rPr>
          <w:rFonts w:ascii="Garamond" w:eastAsia="Arial Unicode MS" w:hAnsi="Garamond" w:cs="Helvetica"/>
          <w:color w:val="000000" w:themeColor="text1"/>
          <w:sz w:val="22"/>
          <w:szCs w:val="22"/>
        </w:rPr>
        <w:t>I find</w:t>
      </w:r>
      <w:r w:rsidR="00057CC9">
        <w:rPr>
          <w:rFonts w:ascii="Garamond" w:eastAsia="Arial Unicode MS" w:hAnsi="Garamond" w:cs="Helvetica"/>
          <w:color w:val="000000" w:themeColor="text1"/>
          <w:sz w:val="22"/>
          <w:szCs w:val="22"/>
        </w:rPr>
        <w:t xml:space="preserve"> </w:t>
      </w:r>
      <w:r w:rsidR="002B56DD">
        <w:rPr>
          <w:rFonts w:ascii="Garamond" w:eastAsia="Arial Unicode MS" w:hAnsi="Garamond" w:cs="Helvetica"/>
          <w:color w:val="000000" w:themeColor="text1"/>
          <w:sz w:val="22"/>
          <w:szCs w:val="22"/>
        </w:rPr>
        <w:t xml:space="preserve">considerably more </w:t>
      </w:r>
      <w:r w:rsidR="00057CC9">
        <w:rPr>
          <w:rFonts w:ascii="Garamond" w:eastAsia="Arial Unicode MS" w:hAnsi="Garamond" w:cs="Helvetica"/>
          <w:color w:val="000000" w:themeColor="text1"/>
          <w:sz w:val="22"/>
          <w:szCs w:val="22"/>
        </w:rPr>
        <w:t>annoy</w:t>
      </w:r>
      <w:r w:rsidR="002777EF">
        <w:rPr>
          <w:rFonts w:ascii="Garamond" w:eastAsia="Arial Unicode MS" w:hAnsi="Garamond" w:cs="Helvetica"/>
          <w:color w:val="000000" w:themeColor="text1"/>
          <w:sz w:val="22"/>
          <w:szCs w:val="22"/>
        </w:rPr>
        <w:t>ing</w:t>
      </w:r>
      <w:r w:rsidR="00E52D29" w:rsidRPr="00AF2203">
        <w:rPr>
          <w:rFonts w:ascii="Garamond" w:eastAsia="Arial Unicode MS" w:hAnsi="Garamond" w:cs="Helvetica"/>
          <w:color w:val="000000" w:themeColor="text1"/>
          <w:sz w:val="22"/>
          <w:szCs w:val="22"/>
        </w:rPr>
        <w:t>.</w:t>
      </w:r>
      <w:r w:rsidR="00E52D29" w:rsidRPr="00AF2203">
        <w:rPr>
          <w:rStyle w:val="FootnoteReference"/>
          <w:rFonts w:ascii="Garamond" w:eastAsia="Arial Unicode MS" w:hAnsi="Garamond" w:cs="Helvetica"/>
          <w:color w:val="000000" w:themeColor="text1"/>
          <w:sz w:val="22"/>
          <w:szCs w:val="22"/>
        </w:rPr>
        <w:footnoteReference w:id="22"/>
      </w:r>
      <w:r w:rsidR="00E52D29" w:rsidRPr="00AF2203">
        <w:rPr>
          <w:rFonts w:ascii="Garamond" w:eastAsia="Arial Unicode MS" w:hAnsi="Garamond" w:cs="Helvetica"/>
          <w:color w:val="000000" w:themeColor="text1"/>
          <w:sz w:val="22"/>
          <w:szCs w:val="22"/>
        </w:rPr>
        <w:t xml:space="preserve"> </w:t>
      </w:r>
      <w:r w:rsidR="00DA27EB">
        <w:rPr>
          <w:rFonts w:ascii="Garamond" w:eastAsia="Arial Unicode MS" w:hAnsi="Garamond" w:cs="Helvetica"/>
          <w:color w:val="000000" w:themeColor="text1"/>
          <w:sz w:val="22"/>
          <w:szCs w:val="22"/>
        </w:rPr>
        <w:t xml:space="preserve"> </w:t>
      </w:r>
    </w:p>
    <w:p w14:paraId="75D6B249" w14:textId="24DD486F" w:rsidR="00E52D29" w:rsidRPr="00AF2203" w:rsidRDefault="00364761"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Born and raised </w:t>
      </w:r>
      <w:r w:rsidR="00745ADB">
        <w:rPr>
          <w:rFonts w:ascii="Garamond" w:eastAsia="Arial Unicode MS" w:hAnsi="Garamond" w:cs="Helvetica"/>
          <w:color w:val="000000" w:themeColor="text1"/>
          <w:sz w:val="22"/>
          <w:szCs w:val="22"/>
        </w:rPr>
        <w:t>in a small hamlet near</w:t>
      </w:r>
      <w:r>
        <w:rPr>
          <w:rFonts w:ascii="Garamond" w:eastAsia="Arial Unicode MS" w:hAnsi="Garamond" w:cs="Helvetica"/>
          <w:color w:val="000000" w:themeColor="text1"/>
          <w:sz w:val="22"/>
          <w:szCs w:val="22"/>
        </w:rPr>
        <w:t xml:space="preserve"> </w:t>
      </w:r>
      <w:r w:rsidR="00B84DAE">
        <w:rPr>
          <w:rFonts w:ascii="Garamond" w:eastAsia="Arial Unicode MS" w:hAnsi="Garamond" w:cs="Helvetica"/>
          <w:color w:val="000000" w:themeColor="text1"/>
          <w:sz w:val="22"/>
          <w:szCs w:val="22"/>
        </w:rPr>
        <w:t>Wolverhampton, which for some reason warrant</w:t>
      </w:r>
      <w:r w:rsidR="00A34501">
        <w:rPr>
          <w:rFonts w:ascii="Garamond" w:eastAsia="Arial Unicode MS" w:hAnsi="Garamond" w:cs="Helvetica"/>
          <w:color w:val="000000" w:themeColor="text1"/>
          <w:sz w:val="22"/>
          <w:szCs w:val="22"/>
        </w:rPr>
        <w:t>s</w:t>
      </w:r>
      <w:r w:rsidR="00B84DAE">
        <w:rPr>
          <w:rFonts w:ascii="Garamond" w:eastAsia="Arial Unicode MS" w:hAnsi="Garamond" w:cs="Helvetica"/>
          <w:color w:val="000000" w:themeColor="text1"/>
          <w:sz w:val="22"/>
          <w:szCs w:val="22"/>
        </w:rPr>
        <w:t xml:space="preserve"> him a </w:t>
      </w:r>
      <w:r w:rsidR="00B84DAE" w:rsidRPr="00B84DAE">
        <w:rPr>
          <w:rFonts w:ascii="Garamond" w:eastAsia="Arial Unicode MS" w:hAnsi="Garamond" w:cs="Helvetica"/>
          <w:i/>
          <w:iCs/>
          <w:color w:val="000000" w:themeColor="text1"/>
          <w:sz w:val="22"/>
          <w:szCs w:val="22"/>
        </w:rPr>
        <w:t xml:space="preserve">Yam </w:t>
      </w:r>
      <w:proofErr w:type="spellStart"/>
      <w:r w:rsidR="00B84DAE" w:rsidRPr="00B84DAE">
        <w:rPr>
          <w:rFonts w:ascii="Garamond" w:eastAsia="Arial Unicode MS" w:hAnsi="Garamond" w:cs="Helvetica"/>
          <w:i/>
          <w:iCs/>
          <w:color w:val="000000" w:themeColor="text1"/>
          <w:sz w:val="22"/>
          <w:szCs w:val="22"/>
        </w:rPr>
        <w:t>Yam</w:t>
      </w:r>
      <w:proofErr w:type="spellEnd"/>
      <w:r w:rsidR="00E04F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2B56DD" w:rsidRPr="002B56DD">
        <w:rPr>
          <w:rFonts w:ascii="Garamond" w:eastAsia="Arial Unicode MS" w:hAnsi="Garamond" w:cs="Helvetica"/>
          <w:color w:val="000000" w:themeColor="text1"/>
          <w:sz w:val="22"/>
          <w:szCs w:val="22"/>
        </w:rPr>
        <w:t>Mowgli</w:t>
      </w:r>
      <w:r w:rsidR="002B56DD">
        <w:rPr>
          <w:rFonts w:ascii="Garamond" w:eastAsia="Arial Unicode MS" w:hAnsi="Garamond" w:cs="Helvetica"/>
          <w:color w:val="000000" w:themeColor="text1"/>
          <w:sz w:val="22"/>
          <w:szCs w:val="22"/>
        </w:rPr>
        <w:t>-</w:t>
      </w:r>
      <w:r w:rsidR="00085EA4">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still </w:t>
      </w:r>
      <w:r w:rsidR="00501623">
        <w:rPr>
          <w:rFonts w:ascii="Garamond" w:eastAsia="Arial Unicode MS" w:hAnsi="Garamond" w:cs="Helvetica"/>
          <w:color w:val="000000" w:themeColor="text1"/>
          <w:sz w:val="22"/>
          <w:szCs w:val="22"/>
        </w:rPr>
        <w:t>hauls</w:t>
      </w:r>
      <w:r>
        <w:rPr>
          <w:rFonts w:ascii="Garamond" w:eastAsia="Arial Unicode MS" w:hAnsi="Garamond" w:cs="Helvetica"/>
          <w:color w:val="000000" w:themeColor="text1"/>
          <w:sz w:val="22"/>
          <w:szCs w:val="22"/>
        </w:rPr>
        <w:t xml:space="preserve"> around </w:t>
      </w:r>
      <w:r w:rsidR="005B75CA">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F958A7">
        <w:rPr>
          <w:rFonts w:ascii="Garamond" w:eastAsia="Arial Unicode MS" w:hAnsi="Garamond" w:cs="Helvetica"/>
          <w:color w:val="000000" w:themeColor="text1"/>
          <w:sz w:val="22"/>
          <w:szCs w:val="22"/>
        </w:rPr>
        <w:t xml:space="preserve">Midlander </w:t>
      </w:r>
      <w:r>
        <w:rPr>
          <w:rFonts w:ascii="Garamond" w:eastAsia="Arial Unicode MS" w:hAnsi="Garamond" w:cs="Helvetica"/>
          <w:color w:val="000000" w:themeColor="text1"/>
          <w:sz w:val="22"/>
          <w:szCs w:val="22"/>
        </w:rPr>
        <w:t>accent</w:t>
      </w:r>
      <w:r w:rsidR="00AC02E1">
        <w:rPr>
          <w:rFonts w:ascii="Garamond" w:eastAsia="Arial Unicode MS" w:hAnsi="Garamond" w:cs="Helvetica"/>
          <w:color w:val="000000" w:themeColor="text1"/>
          <w:sz w:val="22"/>
          <w:szCs w:val="22"/>
        </w:rPr>
        <w:t xml:space="preserve"> like a dead dog</w:t>
      </w:r>
      <w:r w:rsidR="00E04F03">
        <w:rPr>
          <w:rFonts w:ascii="Garamond" w:eastAsia="Arial Unicode MS" w:hAnsi="Garamond" w:cs="Helvetica"/>
          <w:color w:val="000000" w:themeColor="text1"/>
          <w:sz w:val="22"/>
          <w:szCs w:val="22"/>
        </w:rPr>
        <w:t xml:space="preserve"> on a leash</w:t>
      </w:r>
      <w:r w:rsidR="00A3450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094597">
        <w:rPr>
          <w:rFonts w:ascii="Garamond" w:eastAsia="Arial Unicode MS" w:hAnsi="Garamond" w:cs="Helvetica"/>
          <w:color w:val="000000" w:themeColor="text1"/>
          <w:sz w:val="22"/>
          <w:szCs w:val="22"/>
        </w:rPr>
        <w:t>His father was</w:t>
      </w:r>
      <w:r w:rsidR="0052522F">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a laicized Lutheran pastor turned </w:t>
      </w:r>
      <w:r w:rsidR="001A0315">
        <w:rPr>
          <w:rFonts w:ascii="Garamond" w:eastAsia="Arial Unicode MS" w:hAnsi="Garamond" w:cs="Helvetica"/>
          <w:color w:val="000000" w:themeColor="text1"/>
          <w:sz w:val="22"/>
          <w:szCs w:val="22"/>
        </w:rPr>
        <w:t xml:space="preserve">active </w:t>
      </w:r>
      <w:r w:rsidR="00200943" w:rsidRPr="00200943">
        <w:rPr>
          <w:rFonts w:ascii="Garamond" w:eastAsia="Arial Unicode MS" w:hAnsi="Garamond" w:cs="Helvetica"/>
          <w:color w:val="000000" w:themeColor="text1"/>
          <w:sz w:val="22"/>
          <w:szCs w:val="22"/>
        </w:rPr>
        <w:t xml:space="preserve">Marxist (Luther </w:t>
      </w:r>
      <w:r w:rsidR="003170FD">
        <w:rPr>
          <w:rFonts w:ascii="Garamond" w:eastAsia="Arial Unicode MS" w:hAnsi="Garamond" w:cs="Helvetica"/>
          <w:color w:val="000000" w:themeColor="text1"/>
          <w:sz w:val="22"/>
          <w:szCs w:val="22"/>
        </w:rPr>
        <w:t>asserted</w:t>
      </w:r>
      <w:r w:rsidR="00200943" w:rsidRPr="00200943">
        <w:rPr>
          <w:rFonts w:ascii="Garamond" w:eastAsia="Arial Unicode MS" w:hAnsi="Garamond" w:cs="Helvetica"/>
          <w:color w:val="000000" w:themeColor="text1"/>
          <w:sz w:val="22"/>
          <w:szCs w:val="22"/>
        </w:rPr>
        <w:t xml:space="preserve"> that humankind </w:t>
      </w:r>
      <w:proofErr w:type="spellStart"/>
      <w:r w:rsidR="00200943" w:rsidRPr="00200943">
        <w:rPr>
          <w:rFonts w:ascii="Garamond" w:eastAsia="Arial Unicode MS" w:hAnsi="Garamond" w:cs="Helvetica"/>
          <w:color w:val="000000" w:themeColor="text1"/>
          <w:sz w:val="22"/>
          <w:szCs w:val="22"/>
        </w:rPr>
        <w:t>can</w:t>
      </w:r>
      <w:r w:rsidR="0072236D">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not</w:t>
      </w:r>
      <w:proofErr w:type="spellEnd"/>
      <w:r w:rsidR="00200943" w:rsidRPr="00200943">
        <w:rPr>
          <w:rFonts w:ascii="Garamond" w:eastAsia="Arial Unicode MS" w:hAnsi="Garamond" w:cs="Helvetica"/>
          <w:color w:val="000000" w:themeColor="text1"/>
          <w:sz w:val="22"/>
          <w:szCs w:val="22"/>
        </w:rPr>
        <w:t xml:space="preserve"> contribute to </w:t>
      </w:r>
      <w:r w:rsidR="00914DA0">
        <w:rPr>
          <w:rFonts w:ascii="Garamond" w:eastAsia="Arial Unicode MS" w:hAnsi="Garamond" w:cs="Helvetica"/>
          <w:color w:val="000000" w:themeColor="text1"/>
          <w:sz w:val="22"/>
          <w:szCs w:val="22"/>
        </w:rPr>
        <w:t>our</w:t>
      </w:r>
      <w:r w:rsidR="00200943" w:rsidRPr="00200943">
        <w:rPr>
          <w:rFonts w:ascii="Garamond" w:eastAsia="Arial Unicode MS" w:hAnsi="Garamond" w:cs="Helvetica"/>
          <w:color w:val="000000" w:themeColor="text1"/>
          <w:sz w:val="22"/>
          <w:szCs w:val="22"/>
        </w:rPr>
        <w:t xml:space="preserve"> salvation</w:t>
      </w:r>
      <w:r w:rsidR="00200943">
        <w:rPr>
          <w:rFonts w:ascii="Garamond" w:eastAsia="Arial Unicode MS" w:hAnsi="Garamond" w:cs="Helvetica"/>
          <w:color w:val="000000" w:themeColor="text1"/>
          <w:sz w:val="22"/>
          <w:szCs w:val="22"/>
        </w:rPr>
        <w:t xml:space="preserve">, </w:t>
      </w:r>
      <w:r w:rsidR="007567E3">
        <w:rPr>
          <w:rFonts w:ascii="Garamond" w:eastAsia="Arial Unicode MS" w:hAnsi="Garamond" w:cs="Helvetica"/>
          <w:color w:val="000000" w:themeColor="text1"/>
          <w:sz w:val="22"/>
          <w:szCs w:val="22"/>
        </w:rPr>
        <w:t>at odds with</w:t>
      </w:r>
      <w:r w:rsidR="00200943">
        <w:rPr>
          <w:rFonts w:ascii="Garamond" w:eastAsia="Arial Unicode MS" w:hAnsi="Garamond" w:cs="Helvetica"/>
          <w:color w:val="000000" w:themeColor="text1"/>
          <w:sz w:val="22"/>
          <w:szCs w:val="22"/>
        </w:rPr>
        <w:t xml:space="preserve"> </w:t>
      </w:r>
      <w:r w:rsidR="002512FD">
        <w:rPr>
          <w:rFonts w:ascii="Garamond" w:eastAsia="Arial Unicode MS" w:hAnsi="Garamond" w:cs="Helvetica"/>
          <w:color w:val="000000" w:themeColor="text1"/>
          <w:sz w:val="22"/>
          <w:szCs w:val="22"/>
        </w:rPr>
        <w:t>any</w:t>
      </w:r>
      <w:r w:rsidR="00B705AC">
        <w:rPr>
          <w:rFonts w:ascii="Garamond" w:eastAsia="Arial Unicode MS" w:hAnsi="Garamond" w:cs="Helvetica"/>
          <w:color w:val="000000" w:themeColor="text1"/>
          <w:sz w:val="22"/>
          <w:szCs w:val="22"/>
        </w:rPr>
        <w:t xml:space="preserve"> revolutionary call to action</w:t>
      </w:r>
      <w:r w:rsidR="00200943" w:rsidRPr="00200943">
        <w:rPr>
          <w:rFonts w:ascii="Garamond" w:eastAsia="Arial Unicode MS" w:hAnsi="Garamond" w:cs="Helvetica"/>
          <w:color w:val="000000" w:themeColor="text1"/>
          <w:sz w:val="22"/>
          <w:szCs w:val="22"/>
        </w:rPr>
        <w:t>)</w:t>
      </w:r>
      <w:r w:rsidR="00094597">
        <w:rPr>
          <w:rFonts w:ascii="Garamond" w:eastAsia="Arial Unicode MS" w:hAnsi="Garamond" w:cs="Helvetica"/>
          <w:color w:val="000000" w:themeColor="text1"/>
          <w:sz w:val="22"/>
          <w:szCs w:val="22"/>
        </w:rPr>
        <w:t xml:space="preserve"> and </w:t>
      </w:r>
      <w:r w:rsidR="00F958A7">
        <w:rPr>
          <w:rFonts w:ascii="Garamond" w:eastAsia="Arial Unicode MS" w:hAnsi="Garamond" w:cs="Helvetica"/>
          <w:color w:val="000000" w:themeColor="text1"/>
          <w:sz w:val="22"/>
          <w:szCs w:val="22"/>
        </w:rPr>
        <w:t>t</w:t>
      </w:r>
      <w:r w:rsidR="00200943" w:rsidRPr="00200943">
        <w:rPr>
          <w:rFonts w:ascii="Garamond" w:eastAsia="Arial Unicode MS" w:hAnsi="Garamond" w:cs="Helvetica"/>
          <w:color w:val="000000" w:themeColor="text1"/>
          <w:sz w:val="22"/>
          <w:szCs w:val="22"/>
        </w:rPr>
        <w:t>h</w:t>
      </w:r>
      <w:r w:rsidR="00FD4C37">
        <w:rPr>
          <w:rFonts w:ascii="Garamond" w:eastAsia="Arial Unicode MS" w:hAnsi="Garamond" w:cs="Helvetica"/>
          <w:color w:val="000000" w:themeColor="text1"/>
          <w:sz w:val="22"/>
          <w:szCs w:val="22"/>
        </w:rPr>
        <w:t xml:space="preserve">ese </w:t>
      </w:r>
      <w:r w:rsidR="00200943" w:rsidRPr="00200943">
        <w:rPr>
          <w:rFonts w:ascii="Garamond" w:eastAsia="Arial Unicode MS" w:hAnsi="Garamond" w:cs="Helvetica"/>
          <w:color w:val="000000" w:themeColor="text1"/>
          <w:sz w:val="22"/>
          <w:szCs w:val="22"/>
        </w:rPr>
        <w:t>influences ha</w:t>
      </w:r>
      <w:r w:rsidR="00FD4C37">
        <w:rPr>
          <w:rFonts w:ascii="Garamond" w:eastAsia="Arial Unicode MS" w:hAnsi="Garamond" w:cs="Helvetica"/>
          <w:color w:val="000000" w:themeColor="text1"/>
          <w:sz w:val="22"/>
          <w:szCs w:val="22"/>
        </w:rPr>
        <w:t>ve</w:t>
      </w:r>
      <w:r w:rsidR="00200943" w:rsidRPr="00200943">
        <w:rPr>
          <w:rFonts w:ascii="Garamond" w:eastAsia="Arial Unicode MS" w:hAnsi="Garamond" w:cs="Helvetica"/>
          <w:color w:val="000000" w:themeColor="text1"/>
          <w:sz w:val="22"/>
          <w:szCs w:val="22"/>
        </w:rPr>
        <w:t xml:space="preserve"> </w:t>
      </w:r>
      <w:r w:rsidR="00477884">
        <w:rPr>
          <w:rFonts w:ascii="Garamond" w:eastAsia="Arial Unicode MS" w:hAnsi="Garamond" w:cs="Helvetica"/>
          <w:color w:val="000000" w:themeColor="text1"/>
          <w:sz w:val="22"/>
          <w:szCs w:val="22"/>
        </w:rPr>
        <w:t xml:space="preserve">undoubtably </w:t>
      </w:r>
      <w:r w:rsidR="00200943" w:rsidRPr="00200943">
        <w:rPr>
          <w:rFonts w:ascii="Garamond" w:eastAsia="Arial Unicode MS" w:hAnsi="Garamond" w:cs="Helvetica"/>
          <w:color w:val="000000" w:themeColor="text1"/>
          <w:sz w:val="22"/>
          <w:szCs w:val="22"/>
        </w:rPr>
        <w:t xml:space="preserve">fostered </w:t>
      </w:r>
      <w:r w:rsidR="0072236D">
        <w:rPr>
          <w:rFonts w:ascii="Garamond" w:eastAsia="Arial Unicode MS" w:hAnsi="Garamond" w:cs="Helvetica"/>
          <w:color w:val="000000" w:themeColor="text1"/>
          <w:sz w:val="22"/>
          <w:szCs w:val="22"/>
        </w:rPr>
        <w:t>his character</w:t>
      </w:r>
      <w:r w:rsidR="00FD4C37">
        <w:rPr>
          <w:rFonts w:ascii="Garamond" w:eastAsia="Arial Unicode MS" w:hAnsi="Garamond" w:cs="Helvetica"/>
          <w:color w:val="000000" w:themeColor="text1"/>
          <w:sz w:val="22"/>
          <w:szCs w:val="22"/>
        </w:rPr>
        <w:t xml:space="preserve"> breeding program of </w:t>
      </w:r>
      <w:r w:rsidR="00200943" w:rsidRPr="00200943">
        <w:rPr>
          <w:rFonts w:ascii="Garamond" w:eastAsia="Arial Unicode MS" w:hAnsi="Garamond" w:cs="Helvetica"/>
          <w:color w:val="000000" w:themeColor="text1"/>
          <w:sz w:val="22"/>
          <w:szCs w:val="22"/>
        </w:rPr>
        <w:t xml:space="preserve">unsentimental pragmatism </w:t>
      </w:r>
      <w:r w:rsidR="00FD4C37">
        <w:rPr>
          <w:rFonts w:ascii="Garamond" w:eastAsia="Arial Unicode MS" w:hAnsi="Garamond" w:cs="Helvetica"/>
          <w:color w:val="000000" w:themeColor="text1"/>
          <w:sz w:val="22"/>
          <w:szCs w:val="22"/>
        </w:rPr>
        <w:t>crossed</w:t>
      </w:r>
      <w:r w:rsidR="00200943" w:rsidRPr="00200943">
        <w:rPr>
          <w:rFonts w:ascii="Garamond" w:eastAsia="Arial Unicode MS" w:hAnsi="Garamond" w:cs="Helvetica"/>
          <w:color w:val="000000" w:themeColor="text1"/>
          <w:sz w:val="22"/>
          <w:szCs w:val="22"/>
        </w:rPr>
        <w:t xml:space="preserve"> with efficient transgression, an attitude most readily exemplified by </w:t>
      </w:r>
      <w:r w:rsidR="00FD4C37">
        <w:rPr>
          <w:rFonts w:ascii="Garamond" w:eastAsia="Arial Unicode MS" w:hAnsi="Garamond" w:cs="Helvetica"/>
          <w:color w:val="000000" w:themeColor="text1"/>
          <w:sz w:val="22"/>
          <w:szCs w:val="22"/>
        </w:rPr>
        <w:t>John’s</w:t>
      </w:r>
      <w:r w:rsidR="00200943" w:rsidRPr="00200943">
        <w:rPr>
          <w:rFonts w:ascii="Garamond" w:eastAsia="Arial Unicode MS" w:hAnsi="Garamond" w:cs="Helvetica"/>
          <w:color w:val="000000" w:themeColor="text1"/>
          <w:sz w:val="22"/>
          <w:szCs w:val="22"/>
        </w:rPr>
        <w:t xml:space="preserve"> brazen</w:t>
      </w:r>
      <w:r w:rsidR="00F958A7">
        <w:rPr>
          <w:rFonts w:ascii="Garamond" w:eastAsia="Arial Unicode MS" w:hAnsi="Garamond" w:cs="Helvetica"/>
          <w:color w:val="000000" w:themeColor="text1"/>
          <w:sz w:val="22"/>
          <w:szCs w:val="22"/>
        </w:rPr>
        <w:t>ly uncouth</w:t>
      </w:r>
      <w:r w:rsidR="00B30D49">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habit for baking pizza in a rectangular tray.</w:t>
      </w:r>
    </w:p>
    <w:p w14:paraId="42FE4F0B" w14:textId="24267092" w:rsidR="006D0989" w:rsidRDefault="00E52D2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John</w:t>
      </w:r>
      <w:r w:rsidR="00891E3A">
        <w:rPr>
          <w:rFonts w:ascii="Garamond" w:eastAsia="Arial Unicode MS" w:hAnsi="Garamond" w:cs="Helvetica"/>
          <w:color w:val="000000" w:themeColor="text1"/>
          <w:sz w:val="22"/>
          <w:szCs w:val="22"/>
        </w:rPr>
        <w:t xml:space="preserve"> is</w:t>
      </w:r>
      <w:r w:rsidR="00DF7516">
        <w:rPr>
          <w:rFonts w:ascii="Garamond" w:eastAsia="Arial Unicode MS" w:hAnsi="Garamond" w:cs="Helvetica"/>
          <w:color w:val="000000" w:themeColor="text1"/>
          <w:sz w:val="22"/>
          <w:szCs w:val="22"/>
        </w:rPr>
        <w:t xml:space="preserve"> </w:t>
      </w:r>
      <w:r w:rsidR="008F71E1">
        <w:rPr>
          <w:rFonts w:ascii="Garamond" w:eastAsia="Arial Unicode MS" w:hAnsi="Garamond" w:cs="Helvetica"/>
          <w:color w:val="000000" w:themeColor="text1"/>
          <w:sz w:val="22"/>
          <w:szCs w:val="22"/>
        </w:rPr>
        <w:t>a gamer</w:t>
      </w:r>
      <w:r w:rsidR="00A0651D">
        <w:rPr>
          <w:rFonts w:ascii="Garamond" w:eastAsia="Arial Unicode MS" w:hAnsi="Garamond" w:cs="Helvetica"/>
          <w:color w:val="000000" w:themeColor="text1"/>
          <w:sz w:val="22"/>
          <w:szCs w:val="22"/>
        </w:rPr>
        <w:t>,</w:t>
      </w:r>
      <w:r w:rsidR="000309D0">
        <w:rPr>
          <w:rFonts w:ascii="Garamond" w:eastAsia="Arial Unicode MS" w:hAnsi="Garamond" w:cs="Helvetica"/>
          <w:color w:val="000000" w:themeColor="text1"/>
          <w:sz w:val="22"/>
          <w:szCs w:val="22"/>
        </w:rPr>
        <w:t xml:space="preserve"> </w:t>
      </w:r>
      <w:r w:rsidR="00A0651D" w:rsidRPr="00A0651D">
        <w:rPr>
          <w:rFonts w:ascii="Garamond" w:eastAsia="Arial Unicode MS" w:hAnsi="Garamond" w:cs="Helvetica"/>
          <w:color w:val="000000" w:themeColor="text1"/>
          <w:sz w:val="22"/>
          <w:szCs w:val="22"/>
        </w:rPr>
        <w:t xml:space="preserve">Dungeon </w:t>
      </w:r>
      <w:r w:rsidR="00A0651D">
        <w:rPr>
          <w:rFonts w:ascii="Garamond" w:eastAsia="Arial Unicode MS" w:hAnsi="Garamond" w:cs="Helvetica"/>
          <w:color w:val="000000" w:themeColor="text1"/>
          <w:sz w:val="22"/>
          <w:szCs w:val="22"/>
        </w:rPr>
        <w:t>M</w:t>
      </w:r>
      <w:r w:rsidR="005C417A">
        <w:rPr>
          <w:rFonts w:ascii="Garamond" w:eastAsia="Arial Unicode MS" w:hAnsi="Garamond" w:cs="Helvetica"/>
          <w:color w:val="000000" w:themeColor="text1"/>
          <w:sz w:val="22"/>
          <w:szCs w:val="22"/>
        </w:rPr>
        <w:t xml:space="preserve">astering </w:t>
      </w:r>
      <w:r w:rsidR="00A0651D">
        <w:rPr>
          <w:rFonts w:ascii="Garamond" w:eastAsia="Arial Unicode MS" w:hAnsi="Garamond" w:cs="Helvetica"/>
          <w:color w:val="000000" w:themeColor="text1"/>
          <w:sz w:val="22"/>
          <w:szCs w:val="22"/>
        </w:rPr>
        <w:t>within</w:t>
      </w:r>
      <w:r w:rsidR="005C417A">
        <w:rPr>
          <w:rFonts w:ascii="Garamond" w:eastAsia="Arial Unicode MS" w:hAnsi="Garamond" w:cs="Helvetica"/>
          <w:color w:val="000000" w:themeColor="text1"/>
          <w:sz w:val="22"/>
          <w:szCs w:val="22"/>
        </w:rPr>
        <w:t xml:space="preserve"> an alter ego dwarf called </w:t>
      </w:r>
      <w:r w:rsidR="006D0989">
        <w:rPr>
          <w:rFonts w:ascii="Garamond" w:eastAsia="Arial Unicode MS" w:hAnsi="Garamond" w:cs="Helvetica"/>
          <w:color w:val="000000" w:themeColor="text1"/>
          <w:sz w:val="22"/>
          <w:szCs w:val="22"/>
        </w:rPr>
        <w:t xml:space="preserve">something like </w:t>
      </w:r>
      <w:proofErr w:type="spellStart"/>
      <w:r w:rsidR="00A0651D" w:rsidRPr="00A0651D">
        <w:rPr>
          <w:rFonts w:ascii="Garamond" w:eastAsia="Arial Unicode MS" w:hAnsi="Garamond" w:cs="Helvetica"/>
          <w:color w:val="000000" w:themeColor="text1"/>
          <w:sz w:val="22"/>
          <w:szCs w:val="22"/>
        </w:rPr>
        <w:t>Brumgron</w:t>
      </w:r>
      <w:proofErr w:type="spellEnd"/>
      <w:r w:rsidR="00A0651D" w:rsidRPr="00A0651D">
        <w:rPr>
          <w:rFonts w:ascii="Garamond" w:eastAsia="Arial Unicode MS" w:hAnsi="Garamond" w:cs="Helvetica"/>
          <w:color w:val="000000" w:themeColor="text1"/>
          <w:sz w:val="22"/>
          <w:szCs w:val="22"/>
        </w:rPr>
        <w:t xml:space="preserve"> </w:t>
      </w:r>
      <w:proofErr w:type="spellStart"/>
      <w:r w:rsidR="00552A42">
        <w:rPr>
          <w:rFonts w:ascii="Garamond" w:eastAsia="Arial Unicode MS" w:hAnsi="Garamond" w:cs="Helvetica"/>
          <w:color w:val="000000" w:themeColor="text1"/>
          <w:sz w:val="22"/>
          <w:szCs w:val="22"/>
        </w:rPr>
        <w:t>Flinthacker</w:t>
      </w:r>
      <w:proofErr w:type="spellEnd"/>
      <w:r w:rsidR="00A0651D">
        <w:rPr>
          <w:rFonts w:ascii="Garamond" w:eastAsia="Arial Unicode MS" w:hAnsi="Garamond" w:cs="Helvetica"/>
          <w:color w:val="000000" w:themeColor="text1"/>
          <w:sz w:val="22"/>
          <w:szCs w:val="22"/>
        </w:rPr>
        <w:t xml:space="preserve">, his </w:t>
      </w:r>
      <w:r w:rsidR="00DF7516">
        <w:rPr>
          <w:rFonts w:ascii="Garamond" w:eastAsia="Arial Unicode MS" w:hAnsi="Garamond" w:cs="Helvetica"/>
          <w:color w:val="000000" w:themeColor="text1"/>
          <w:sz w:val="22"/>
          <w:szCs w:val="22"/>
        </w:rPr>
        <w:t>special</w:t>
      </w:r>
      <w:r w:rsidR="00E05222">
        <w:rPr>
          <w:rFonts w:ascii="Garamond" w:eastAsia="Arial Unicode MS" w:hAnsi="Garamond" w:cs="Helvetica"/>
          <w:color w:val="000000" w:themeColor="text1"/>
          <w:sz w:val="22"/>
          <w:szCs w:val="22"/>
        </w:rPr>
        <w:t>-</w:t>
      </w:r>
      <w:r w:rsidR="00DF7516">
        <w:rPr>
          <w:rFonts w:ascii="Garamond" w:eastAsia="Arial Unicode MS" w:hAnsi="Garamond" w:cs="Helvetica"/>
          <w:color w:val="000000" w:themeColor="text1"/>
          <w:sz w:val="22"/>
          <w:szCs w:val="22"/>
        </w:rPr>
        <w:t xml:space="preserve">op </w:t>
      </w:r>
      <w:r w:rsidR="00525FCB">
        <w:rPr>
          <w:rFonts w:ascii="Garamond" w:eastAsia="Arial Unicode MS" w:hAnsi="Garamond" w:cs="Helvetica"/>
          <w:color w:val="000000" w:themeColor="text1"/>
          <w:sz w:val="22"/>
          <w:szCs w:val="22"/>
        </w:rPr>
        <w:t xml:space="preserve">great big </w:t>
      </w:r>
      <w:r w:rsidR="00DA05E2" w:rsidRPr="00AF2203">
        <w:rPr>
          <w:rFonts w:ascii="Garamond" w:eastAsia="Arial Unicode MS" w:hAnsi="Garamond" w:cs="Helvetica"/>
          <w:color w:val="000000" w:themeColor="text1"/>
          <w:sz w:val="22"/>
          <w:szCs w:val="22"/>
        </w:rPr>
        <w:t>bushy beard</w:t>
      </w:r>
      <w:r w:rsidR="000309D0">
        <w:rPr>
          <w:rFonts w:ascii="Garamond" w:eastAsia="Arial Unicode MS" w:hAnsi="Garamond" w:cs="Helvetica"/>
          <w:color w:val="000000" w:themeColor="text1"/>
          <w:sz w:val="22"/>
          <w:szCs w:val="22"/>
        </w:rPr>
        <w:t xml:space="preserve"> casting the </w:t>
      </w:r>
      <w:proofErr w:type="spellStart"/>
      <w:r w:rsidR="000309D0">
        <w:rPr>
          <w:rFonts w:ascii="Garamond" w:eastAsia="Arial Unicode MS" w:hAnsi="Garamond" w:cs="Helvetica"/>
          <w:color w:val="000000" w:themeColor="text1"/>
          <w:sz w:val="22"/>
          <w:szCs w:val="22"/>
        </w:rPr>
        <w:t>tenebrium</w:t>
      </w:r>
      <w:proofErr w:type="spellEnd"/>
      <w:r w:rsidR="006D0989">
        <w:rPr>
          <w:rFonts w:ascii="Garamond" w:eastAsia="Arial Unicode MS" w:hAnsi="Garamond" w:cs="Helvetica"/>
          <w:color w:val="000000" w:themeColor="text1"/>
          <w:sz w:val="22"/>
          <w:szCs w:val="22"/>
        </w:rPr>
        <w:t xml:space="preserve"> over </w:t>
      </w:r>
      <w:r w:rsidR="009C0E96">
        <w:rPr>
          <w:rFonts w:ascii="Garamond" w:eastAsia="Arial Unicode MS" w:hAnsi="Garamond" w:cs="Helvetica"/>
          <w:color w:val="000000" w:themeColor="text1"/>
          <w:sz w:val="22"/>
          <w:szCs w:val="22"/>
        </w:rPr>
        <w:t>a childhood</w:t>
      </w:r>
      <w:r w:rsidR="006D0989">
        <w:rPr>
          <w:rFonts w:ascii="Garamond" w:eastAsia="Arial Unicode MS" w:hAnsi="Garamond" w:cs="Helvetica"/>
          <w:color w:val="000000" w:themeColor="text1"/>
          <w:sz w:val="22"/>
          <w:szCs w:val="22"/>
        </w:rPr>
        <w:t xml:space="preserve"> development complex </w:t>
      </w:r>
      <w:r w:rsidR="00F42D13">
        <w:rPr>
          <w:rFonts w:ascii="Garamond" w:eastAsia="Arial Unicode MS" w:hAnsi="Garamond" w:cs="Helvetica"/>
          <w:color w:val="000000" w:themeColor="text1"/>
          <w:sz w:val="22"/>
          <w:szCs w:val="22"/>
        </w:rPr>
        <w:t xml:space="preserve">that </w:t>
      </w:r>
      <w:r w:rsidR="00A1305A">
        <w:rPr>
          <w:rFonts w:ascii="Garamond" w:eastAsia="Arial Unicode MS" w:hAnsi="Garamond" w:cs="Helvetica"/>
          <w:color w:val="000000" w:themeColor="text1"/>
          <w:sz w:val="22"/>
          <w:szCs w:val="22"/>
        </w:rPr>
        <w:t>probably relates to some relatively minor childhood trauma</w:t>
      </w:r>
      <w:r w:rsidR="00DF7516">
        <w:rPr>
          <w:rFonts w:ascii="Garamond" w:eastAsia="Arial Unicode MS" w:hAnsi="Garamond" w:cs="Helvetica"/>
          <w:color w:val="000000" w:themeColor="text1"/>
          <w:sz w:val="22"/>
          <w:szCs w:val="22"/>
        </w:rPr>
        <w:t xml:space="preserve">. It’s hard to say whether </w:t>
      </w:r>
      <w:r w:rsidR="00EC0A6F">
        <w:rPr>
          <w:rFonts w:ascii="Garamond" w:eastAsia="Arial Unicode MS" w:hAnsi="Garamond" w:cs="Helvetica"/>
          <w:color w:val="000000" w:themeColor="text1"/>
          <w:sz w:val="22"/>
          <w:szCs w:val="22"/>
        </w:rPr>
        <w:t>the</w:t>
      </w:r>
      <w:r w:rsidR="001156B5">
        <w:rPr>
          <w:rFonts w:ascii="Garamond" w:eastAsia="Arial Unicode MS" w:hAnsi="Garamond" w:cs="Helvetica"/>
          <w:color w:val="000000" w:themeColor="text1"/>
          <w:sz w:val="22"/>
          <w:szCs w:val="22"/>
        </w:rPr>
        <w:t xml:space="preserve"> </w:t>
      </w:r>
      <w:r w:rsidR="008D3635">
        <w:rPr>
          <w:rFonts w:ascii="Garamond" w:eastAsia="Arial Unicode MS" w:hAnsi="Garamond" w:cs="Helvetica"/>
          <w:color w:val="000000" w:themeColor="text1"/>
          <w:sz w:val="22"/>
          <w:szCs w:val="22"/>
        </w:rPr>
        <w:t>mind</w:t>
      </w:r>
      <w:r w:rsidR="00DF7516">
        <w:rPr>
          <w:rFonts w:ascii="Garamond" w:eastAsia="Arial Unicode MS" w:hAnsi="Garamond" w:cs="Helvetica"/>
          <w:color w:val="000000" w:themeColor="text1"/>
          <w:sz w:val="22"/>
          <w:szCs w:val="22"/>
        </w:rPr>
        <w:t xml:space="preserve"> or </w:t>
      </w:r>
      <w:r w:rsidR="00EC0A6F">
        <w:rPr>
          <w:rFonts w:ascii="Garamond" w:eastAsia="Arial Unicode MS" w:hAnsi="Garamond" w:cs="Helvetica"/>
          <w:color w:val="000000" w:themeColor="text1"/>
          <w:sz w:val="22"/>
          <w:szCs w:val="22"/>
        </w:rPr>
        <w:t>the</w:t>
      </w:r>
      <w:r w:rsidR="000D4435">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beard</w:t>
      </w:r>
      <w:r w:rsidR="007147D6" w:rsidRPr="00AF2203">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 xml:space="preserve">is the </w:t>
      </w:r>
      <w:r w:rsidR="00E04F03">
        <w:rPr>
          <w:rFonts w:ascii="Garamond" w:eastAsia="Arial Unicode MS" w:hAnsi="Garamond" w:cs="Helvetica"/>
          <w:color w:val="000000" w:themeColor="text1"/>
          <w:sz w:val="22"/>
          <w:szCs w:val="22"/>
        </w:rPr>
        <w:t>domesticated</w:t>
      </w:r>
      <w:r w:rsidR="00DF7516">
        <w:rPr>
          <w:rFonts w:ascii="Garamond" w:eastAsia="Arial Unicode MS" w:hAnsi="Garamond" w:cs="Helvetica"/>
          <w:color w:val="000000" w:themeColor="text1"/>
          <w:sz w:val="22"/>
          <w:szCs w:val="22"/>
        </w:rPr>
        <w:t xml:space="preserve"> </w:t>
      </w:r>
      <w:r w:rsidR="00E04F03">
        <w:rPr>
          <w:rFonts w:ascii="Garamond" w:eastAsia="Arial Unicode MS" w:hAnsi="Garamond" w:cs="Helvetica"/>
          <w:color w:val="000000" w:themeColor="text1"/>
          <w:sz w:val="22"/>
          <w:szCs w:val="22"/>
        </w:rPr>
        <w:t>beast</w:t>
      </w:r>
      <w:r w:rsidR="00DF7516">
        <w:rPr>
          <w:rFonts w:ascii="Garamond" w:eastAsia="Arial Unicode MS" w:hAnsi="Garamond" w:cs="Helvetica"/>
          <w:color w:val="000000" w:themeColor="text1"/>
          <w:sz w:val="22"/>
          <w:szCs w:val="22"/>
        </w:rPr>
        <w:t xml:space="preserve"> in </w:t>
      </w:r>
      <w:r w:rsidR="006D0989">
        <w:rPr>
          <w:rFonts w:ascii="Garamond" w:eastAsia="Arial Unicode MS" w:hAnsi="Garamond" w:cs="Helvetica"/>
          <w:color w:val="000000" w:themeColor="text1"/>
          <w:sz w:val="22"/>
          <w:szCs w:val="22"/>
        </w:rPr>
        <w:t>the</w:t>
      </w:r>
      <w:r w:rsidR="00DF7516">
        <w:rPr>
          <w:rFonts w:ascii="Garamond" w:eastAsia="Arial Unicode MS" w:hAnsi="Garamond" w:cs="Helvetica"/>
          <w:color w:val="000000" w:themeColor="text1"/>
          <w:sz w:val="22"/>
          <w:szCs w:val="22"/>
        </w:rPr>
        <w:t xml:space="preserve"> </w:t>
      </w:r>
      <w:r w:rsidR="00012CC4">
        <w:rPr>
          <w:rFonts w:ascii="Garamond" w:eastAsia="Arial Unicode MS" w:hAnsi="Garamond" w:cs="Helvetica"/>
          <w:color w:val="000000" w:themeColor="text1"/>
          <w:sz w:val="22"/>
          <w:szCs w:val="22"/>
        </w:rPr>
        <w:t>affiliation</w:t>
      </w:r>
      <w:r w:rsidR="006D0989">
        <w:rPr>
          <w:rFonts w:ascii="Garamond" w:eastAsia="Arial Unicode MS" w:hAnsi="Garamond" w:cs="Helvetica"/>
          <w:color w:val="000000" w:themeColor="text1"/>
          <w:sz w:val="22"/>
          <w:szCs w:val="22"/>
        </w:rPr>
        <w:t xml:space="preserve"> between John and </w:t>
      </w:r>
      <w:proofErr w:type="spellStart"/>
      <w:r w:rsidR="006D0989" w:rsidRPr="006D0989">
        <w:rPr>
          <w:rFonts w:ascii="Garamond" w:eastAsia="Arial Unicode MS" w:hAnsi="Garamond" w:cs="Helvetica"/>
          <w:color w:val="000000" w:themeColor="text1"/>
          <w:sz w:val="22"/>
          <w:szCs w:val="22"/>
        </w:rPr>
        <w:t>Brumgron</w:t>
      </w:r>
      <w:proofErr w:type="spellEnd"/>
      <w:r w:rsidR="006D0989">
        <w:rPr>
          <w:rFonts w:ascii="Garamond" w:eastAsia="Arial Unicode MS" w:hAnsi="Garamond" w:cs="Helvetica"/>
          <w:color w:val="000000" w:themeColor="text1"/>
          <w:sz w:val="22"/>
          <w:szCs w:val="22"/>
        </w:rPr>
        <w:t>:</w:t>
      </w:r>
      <w:r w:rsidR="006D13F2">
        <w:rPr>
          <w:rFonts w:ascii="Garamond" w:eastAsia="Arial Unicode MS" w:hAnsi="Garamond" w:cs="Helvetica"/>
          <w:color w:val="000000" w:themeColor="text1"/>
          <w:sz w:val="22"/>
          <w:szCs w:val="22"/>
        </w:rPr>
        <w:t xml:space="preserve"> the mind-beardy problem?</w:t>
      </w:r>
      <w:r w:rsidR="00862861">
        <w:rPr>
          <w:rFonts w:ascii="Garamond" w:eastAsia="Arial Unicode MS" w:hAnsi="Garamond" w:cs="Helvetica"/>
          <w:color w:val="000000" w:themeColor="text1"/>
          <w:sz w:val="22"/>
          <w:szCs w:val="22"/>
        </w:rPr>
        <w:t xml:space="preserve"> </w:t>
      </w:r>
    </w:p>
    <w:p w14:paraId="2E8FA6EC" w14:textId="1B0F3AD4" w:rsidR="003D1699" w:rsidRDefault="006D0989"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Over the body of John and Victoria</w:t>
      </w:r>
      <w:r w:rsidR="00261EC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w:t>
      </w:r>
      <w:r w:rsidR="00B604AC" w:rsidRPr="00AF2203">
        <w:rPr>
          <w:rFonts w:ascii="Garamond" w:eastAsia="Arial Unicode MS" w:hAnsi="Garamond" w:cs="Helvetica"/>
          <w:color w:val="000000" w:themeColor="text1"/>
          <w:sz w:val="22"/>
          <w:szCs w:val="22"/>
        </w:rPr>
        <w:t xml:space="preserve">encil-line </w:t>
      </w:r>
      <w:r w:rsidR="00490B4F" w:rsidRPr="00AF2203">
        <w:rPr>
          <w:rFonts w:ascii="Garamond" w:eastAsia="Arial Unicode MS" w:hAnsi="Garamond" w:cs="Helvetica"/>
          <w:color w:val="000000" w:themeColor="text1"/>
          <w:sz w:val="22"/>
          <w:szCs w:val="22"/>
        </w:rPr>
        <w:t>tattoos</w:t>
      </w:r>
      <w:r w:rsidR="00B604AC" w:rsidRPr="00AF2203">
        <w:rPr>
          <w:rFonts w:ascii="Garamond" w:eastAsia="Arial Unicode MS" w:hAnsi="Garamond" w:cs="Helvetica"/>
          <w:color w:val="000000" w:themeColor="text1"/>
          <w:sz w:val="22"/>
          <w:szCs w:val="22"/>
        </w:rPr>
        <w:t xml:space="preserve"> </w:t>
      </w:r>
      <w:r w:rsidR="009032B0">
        <w:rPr>
          <w:rFonts w:ascii="Garamond" w:eastAsia="Arial Unicode MS" w:hAnsi="Garamond" w:cs="Helvetica"/>
          <w:color w:val="000000" w:themeColor="text1"/>
          <w:sz w:val="22"/>
          <w:szCs w:val="22"/>
        </w:rPr>
        <w:t xml:space="preserve">unexpectedly </w:t>
      </w:r>
      <w:r w:rsidR="00A122F0">
        <w:rPr>
          <w:rFonts w:ascii="Garamond" w:eastAsia="Arial Unicode MS" w:hAnsi="Garamond" w:cs="Helvetica"/>
          <w:color w:val="000000" w:themeColor="text1"/>
          <w:sz w:val="22"/>
          <w:szCs w:val="22"/>
        </w:rPr>
        <w:t>surface</w:t>
      </w:r>
      <w:r w:rsidR="00BC2084">
        <w:rPr>
          <w:rFonts w:ascii="Garamond" w:eastAsia="Arial Unicode MS" w:hAnsi="Garamond" w:cs="Helvetica"/>
          <w:color w:val="000000" w:themeColor="text1"/>
          <w:sz w:val="22"/>
          <w:szCs w:val="22"/>
        </w:rPr>
        <w:t xml:space="preserve">, </w:t>
      </w:r>
      <w:r w:rsidR="00F250A4" w:rsidRPr="00F250A4">
        <w:rPr>
          <w:rFonts w:ascii="Garamond" w:eastAsia="Arial Unicode MS" w:hAnsi="Garamond" w:cs="Helvetica"/>
          <w:color w:val="000000" w:themeColor="text1"/>
          <w:sz w:val="22"/>
          <w:szCs w:val="22"/>
        </w:rPr>
        <w:t xml:space="preserve">clandestine </w:t>
      </w:r>
      <w:r w:rsidR="009032B0">
        <w:rPr>
          <w:rFonts w:ascii="Garamond" w:eastAsia="Arial Unicode MS" w:hAnsi="Garamond" w:cs="Helvetica"/>
          <w:color w:val="000000" w:themeColor="text1"/>
          <w:sz w:val="22"/>
          <w:szCs w:val="22"/>
        </w:rPr>
        <w:t>commemorat</w:t>
      </w:r>
      <w:r w:rsidR="00BC2084">
        <w:rPr>
          <w:rFonts w:ascii="Garamond" w:eastAsia="Arial Unicode MS" w:hAnsi="Garamond" w:cs="Helvetica"/>
          <w:color w:val="000000" w:themeColor="text1"/>
          <w:sz w:val="22"/>
          <w:szCs w:val="22"/>
        </w:rPr>
        <w:t>i</w:t>
      </w:r>
      <w:r w:rsidR="00157C05">
        <w:rPr>
          <w:rFonts w:ascii="Garamond" w:eastAsia="Arial Unicode MS" w:hAnsi="Garamond" w:cs="Helvetica"/>
          <w:color w:val="000000" w:themeColor="text1"/>
          <w:sz w:val="22"/>
          <w:szCs w:val="22"/>
        </w:rPr>
        <w:t>ons of</w:t>
      </w:r>
      <w:r w:rsidR="00B604AC" w:rsidRPr="00AF2203">
        <w:rPr>
          <w:rFonts w:ascii="Garamond" w:eastAsia="Arial Unicode MS" w:hAnsi="Garamond" w:cs="Helvetica"/>
          <w:color w:val="000000" w:themeColor="text1"/>
          <w:sz w:val="22"/>
          <w:szCs w:val="22"/>
        </w:rPr>
        <w:t xml:space="preserve"> </w:t>
      </w:r>
      <w:r w:rsidR="00446833">
        <w:rPr>
          <w:rFonts w:ascii="Garamond" w:eastAsia="Arial Unicode MS" w:hAnsi="Garamond" w:cs="Helvetica"/>
          <w:color w:val="000000" w:themeColor="text1"/>
          <w:sz w:val="22"/>
          <w:szCs w:val="22"/>
        </w:rPr>
        <w:t>things with and without extension</w:t>
      </w:r>
      <w:r w:rsidR="0097174D">
        <w:rPr>
          <w:rFonts w:ascii="Garamond" w:eastAsia="Arial Unicode MS" w:hAnsi="Garamond" w:cs="Helvetica"/>
          <w:color w:val="000000" w:themeColor="text1"/>
          <w:sz w:val="22"/>
          <w:szCs w:val="22"/>
        </w:rPr>
        <w:t>,</w:t>
      </w:r>
      <w:r w:rsidR="00446833">
        <w:rPr>
          <w:rFonts w:ascii="Garamond" w:eastAsia="Arial Unicode MS" w:hAnsi="Garamond" w:cs="Helvetica"/>
          <w:color w:val="000000" w:themeColor="text1"/>
          <w:sz w:val="22"/>
          <w:szCs w:val="22"/>
        </w:rPr>
        <w:t xml:space="preserve"> flamboyantly social and tenderly private</w:t>
      </w:r>
      <w:r w:rsidR="00B604AC" w:rsidRPr="00AF2203">
        <w:rPr>
          <w:rFonts w:ascii="Garamond" w:eastAsia="Arial Unicode MS" w:hAnsi="Garamond" w:cs="Helvetica"/>
          <w:color w:val="000000" w:themeColor="text1"/>
          <w:sz w:val="22"/>
          <w:szCs w:val="22"/>
        </w:rPr>
        <w:t xml:space="preserve">. </w:t>
      </w:r>
      <w:r w:rsidR="00A4195C">
        <w:rPr>
          <w:rFonts w:ascii="Garamond" w:eastAsia="Arial Unicode MS" w:hAnsi="Garamond" w:cs="Helvetica"/>
          <w:color w:val="000000" w:themeColor="text1"/>
          <w:sz w:val="22"/>
          <w:szCs w:val="22"/>
        </w:rPr>
        <w:t xml:space="preserve">Matching ear grommets celebrate the negative space of their </w:t>
      </w:r>
      <w:r w:rsidR="00C65EC0">
        <w:rPr>
          <w:rFonts w:ascii="Garamond" w:eastAsia="Arial Unicode MS" w:hAnsi="Garamond" w:cs="Helvetica"/>
          <w:color w:val="000000" w:themeColor="text1"/>
          <w:sz w:val="22"/>
          <w:szCs w:val="22"/>
        </w:rPr>
        <w:t>tailored</w:t>
      </w:r>
      <w:r w:rsidR="00A4195C">
        <w:rPr>
          <w:rFonts w:ascii="Garamond" w:eastAsia="Arial Unicode MS" w:hAnsi="Garamond" w:cs="Helvetica"/>
          <w:color w:val="000000" w:themeColor="text1"/>
          <w:sz w:val="22"/>
          <w:szCs w:val="22"/>
        </w:rPr>
        <w:t xml:space="preserve"> culture. </w:t>
      </w:r>
    </w:p>
    <w:p w14:paraId="136DD94D" w14:textId="229EE748" w:rsidR="008A56D1" w:rsidRDefault="00157C05"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As I find to be t</w:t>
      </w:r>
      <w:r w:rsidR="003D1699">
        <w:rPr>
          <w:rFonts w:ascii="Garamond" w:eastAsia="Arial Unicode MS" w:hAnsi="Garamond" w:cs="Helvetica"/>
          <w:color w:val="000000" w:themeColor="text1"/>
          <w:sz w:val="22"/>
          <w:szCs w:val="22"/>
        </w:rPr>
        <w:t xml:space="preserve">ypical </w:t>
      </w:r>
      <w:r>
        <w:rPr>
          <w:rFonts w:ascii="Garamond" w:eastAsia="Arial Unicode MS" w:hAnsi="Garamond" w:cs="Helvetica"/>
          <w:color w:val="000000" w:themeColor="text1"/>
          <w:sz w:val="22"/>
          <w:szCs w:val="22"/>
        </w:rPr>
        <w:t>of</w:t>
      </w:r>
      <w:r w:rsidR="003D1699">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 xml:space="preserve">progressive </w:t>
      </w:r>
      <w:proofErr w:type="spellStart"/>
      <w:r w:rsidR="001912A8">
        <w:rPr>
          <w:rFonts w:ascii="Garamond" w:eastAsia="Arial Unicode MS" w:hAnsi="Garamond" w:cs="Helvetica"/>
          <w:color w:val="000000" w:themeColor="text1"/>
          <w:sz w:val="22"/>
          <w:szCs w:val="22"/>
        </w:rPr>
        <w:t>folkists</w:t>
      </w:r>
      <w:proofErr w:type="spellEnd"/>
      <w:r w:rsidR="001912A8">
        <w:rPr>
          <w:rFonts w:ascii="Garamond" w:eastAsia="Arial Unicode MS" w:hAnsi="Garamond" w:cs="Helvetica"/>
          <w:color w:val="000000" w:themeColor="text1"/>
          <w:sz w:val="22"/>
          <w:szCs w:val="22"/>
        </w:rPr>
        <w:t>, John displays a</w:t>
      </w:r>
      <w:r w:rsidR="005A72F2" w:rsidRPr="00085EA4">
        <w:rPr>
          <w:rFonts w:ascii="Garamond" w:eastAsia="Arial Unicode MS" w:hAnsi="Garamond" w:cs="Helvetica"/>
          <w:color w:val="000000" w:themeColor="text1"/>
          <w:sz w:val="22"/>
          <w:szCs w:val="22"/>
        </w:rPr>
        <w:t xml:space="preserve"> bashful humility </w:t>
      </w:r>
      <w:r w:rsidR="00313581" w:rsidRPr="00085EA4">
        <w:rPr>
          <w:rFonts w:ascii="Garamond" w:eastAsia="Arial Unicode MS" w:hAnsi="Garamond" w:cs="Helvetica"/>
          <w:color w:val="000000" w:themeColor="text1"/>
          <w:sz w:val="22"/>
          <w:szCs w:val="22"/>
        </w:rPr>
        <w:t>infused with</w:t>
      </w:r>
      <w:r w:rsidR="002F2FDA" w:rsidRPr="00085EA4">
        <w:rPr>
          <w:rFonts w:ascii="Garamond" w:eastAsia="Arial Unicode MS" w:hAnsi="Garamond" w:cs="Helvetica"/>
          <w:color w:val="000000" w:themeColor="text1"/>
          <w:sz w:val="22"/>
          <w:szCs w:val="22"/>
        </w:rPr>
        <w:t xml:space="preserve"> </w:t>
      </w:r>
      <w:r w:rsidR="00E76CE3" w:rsidRPr="00085EA4">
        <w:rPr>
          <w:rFonts w:ascii="Garamond" w:eastAsia="Arial Unicode MS" w:hAnsi="Garamond" w:cs="Helvetica"/>
          <w:color w:val="000000" w:themeColor="text1"/>
          <w:sz w:val="22"/>
          <w:szCs w:val="22"/>
        </w:rPr>
        <w:t xml:space="preserve">delusions of </w:t>
      </w:r>
      <w:r w:rsidR="002F2FDA" w:rsidRPr="00085EA4">
        <w:rPr>
          <w:rFonts w:ascii="Garamond" w:eastAsia="Arial Unicode MS" w:hAnsi="Garamond" w:cs="Helvetica"/>
          <w:color w:val="000000" w:themeColor="text1"/>
          <w:sz w:val="22"/>
          <w:szCs w:val="22"/>
        </w:rPr>
        <w:t>mediocrity</w:t>
      </w:r>
      <w:r w:rsidR="00DA697F">
        <w:rPr>
          <w:rFonts w:ascii="Garamond" w:eastAsia="Arial Unicode MS" w:hAnsi="Garamond" w:cs="Helvetica"/>
          <w:color w:val="000000" w:themeColor="text1"/>
          <w:sz w:val="22"/>
          <w:szCs w:val="22"/>
        </w:rPr>
        <w:t>. These innards are</w:t>
      </w:r>
      <w:r w:rsidR="003D1699">
        <w:rPr>
          <w:rFonts w:ascii="Garamond" w:eastAsia="Arial Unicode MS" w:hAnsi="Garamond" w:cs="Helvetica"/>
          <w:color w:val="000000" w:themeColor="text1"/>
          <w:sz w:val="22"/>
          <w:szCs w:val="22"/>
        </w:rPr>
        <w:t xml:space="preserve"> reveal</w:t>
      </w:r>
      <w:r w:rsidR="00C208CF">
        <w:rPr>
          <w:rFonts w:ascii="Garamond" w:eastAsia="Arial Unicode MS" w:hAnsi="Garamond" w:cs="Helvetica"/>
          <w:color w:val="000000" w:themeColor="text1"/>
          <w:sz w:val="22"/>
          <w:szCs w:val="22"/>
        </w:rPr>
        <w:t xml:space="preserve">ed </w:t>
      </w:r>
      <w:r w:rsidR="008C2ADC" w:rsidRPr="00085EA4">
        <w:rPr>
          <w:rFonts w:ascii="Garamond" w:eastAsia="Arial Unicode MS" w:hAnsi="Garamond" w:cs="Helvetica"/>
          <w:color w:val="000000" w:themeColor="text1"/>
          <w:sz w:val="22"/>
          <w:szCs w:val="22"/>
        </w:rPr>
        <w:t>like</w:t>
      </w:r>
      <w:r w:rsidR="002F2FDA" w:rsidRPr="00085EA4">
        <w:rPr>
          <w:rFonts w:ascii="Garamond" w:eastAsia="Arial Unicode MS" w:hAnsi="Garamond" w:cs="Helvetica"/>
          <w:color w:val="000000" w:themeColor="text1"/>
          <w:sz w:val="22"/>
          <w:szCs w:val="22"/>
        </w:rPr>
        <w:t xml:space="preserve"> </w:t>
      </w:r>
      <w:r w:rsidR="005A72F2" w:rsidRPr="00085EA4">
        <w:rPr>
          <w:rFonts w:ascii="Garamond" w:eastAsia="Arial Unicode MS" w:hAnsi="Garamond" w:cs="Helvetica"/>
          <w:color w:val="000000" w:themeColor="text1"/>
          <w:sz w:val="22"/>
          <w:szCs w:val="22"/>
        </w:rPr>
        <w:t>a small Cronenberg monster</w:t>
      </w:r>
      <w:r w:rsidR="008C2ADC" w:rsidRPr="00085EA4">
        <w:rPr>
          <w:rFonts w:ascii="Garamond" w:eastAsia="Arial Unicode MS" w:hAnsi="Garamond" w:cs="Helvetica"/>
          <w:color w:val="000000" w:themeColor="text1"/>
          <w:sz w:val="22"/>
          <w:szCs w:val="22"/>
        </w:rPr>
        <w:t>,</w:t>
      </w:r>
      <w:r w:rsidR="00B604AC" w:rsidRPr="00085EA4">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opening the lid</w:t>
      </w:r>
      <w:r w:rsidR="005A72F2" w:rsidRPr="00085EA4">
        <w:rPr>
          <w:rFonts w:ascii="Garamond" w:eastAsia="Arial Unicode MS" w:hAnsi="Garamond" w:cs="Helvetica"/>
          <w:color w:val="000000" w:themeColor="text1"/>
          <w:sz w:val="22"/>
          <w:szCs w:val="22"/>
        </w:rPr>
        <w:t xml:space="preserve"> </w:t>
      </w:r>
      <w:r w:rsidR="002562A4" w:rsidRPr="00085EA4">
        <w:rPr>
          <w:rFonts w:ascii="Garamond" w:eastAsia="Arial Unicode MS" w:hAnsi="Garamond" w:cs="Helvetica"/>
          <w:color w:val="000000" w:themeColor="text1"/>
          <w:sz w:val="22"/>
          <w:szCs w:val="22"/>
        </w:rPr>
        <w:t>for others to pet</w:t>
      </w:r>
      <w:r w:rsidR="008A56D1" w:rsidRPr="00085EA4">
        <w:rPr>
          <w:rFonts w:ascii="Garamond" w:eastAsia="Arial Unicode MS" w:hAnsi="Garamond" w:cs="Helvetica"/>
          <w:color w:val="000000" w:themeColor="text1"/>
          <w:sz w:val="22"/>
          <w:szCs w:val="22"/>
        </w:rPr>
        <w:t>.</w:t>
      </w:r>
      <w:r w:rsidR="008A56D1">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As noted by my friend Stephen Fry, this</w:t>
      </w:r>
      <w:r w:rsidR="00E90423" w:rsidRPr="00AF2203">
        <w:rPr>
          <w:rFonts w:ascii="Garamond" w:eastAsia="Arial Unicode MS" w:hAnsi="Garamond" w:cs="Helvetica"/>
          <w:color w:val="000000" w:themeColor="text1"/>
          <w:sz w:val="22"/>
          <w:szCs w:val="22"/>
        </w:rPr>
        <w:t xml:space="preserve"> kind of noble modesty is </w:t>
      </w:r>
      <w:r w:rsidR="004973EB">
        <w:rPr>
          <w:rFonts w:ascii="Garamond" w:eastAsia="Arial Unicode MS" w:hAnsi="Garamond" w:cs="Helvetica"/>
          <w:color w:val="000000" w:themeColor="text1"/>
          <w:sz w:val="22"/>
          <w:szCs w:val="22"/>
        </w:rPr>
        <w:t>easily</w:t>
      </w:r>
      <w:r w:rsidR="00E90423" w:rsidRPr="00AF2203">
        <w:rPr>
          <w:rFonts w:ascii="Garamond" w:eastAsia="Arial Unicode MS" w:hAnsi="Garamond" w:cs="Helvetica"/>
          <w:color w:val="000000" w:themeColor="text1"/>
          <w:sz w:val="22"/>
          <w:szCs w:val="22"/>
        </w:rPr>
        <w:t xml:space="preserve"> confused with a special variant of </w:t>
      </w:r>
      <w:r w:rsidR="00E90423" w:rsidRPr="00AF2203">
        <w:rPr>
          <w:rFonts w:ascii="Garamond" w:eastAsia="Arial Unicode MS" w:hAnsi="Garamond" w:cs="Helvetica"/>
          <w:i/>
          <w:iCs/>
          <w:color w:val="000000" w:themeColor="text1"/>
          <w:sz w:val="22"/>
          <w:szCs w:val="22"/>
        </w:rPr>
        <w:t>pride</w:t>
      </w:r>
      <w:r w:rsidR="00E90423" w:rsidRPr="00AF2203">
        <w:rPr>
          <w:rFonts w:ascii="Garamond" w:eastAsia="Arial Unicode MS" w:hAnsi="Garamond" w:cs="Helvetica"/>
          <w:color w:val="000000" w:themeColor="text1"/>
          <w:sz w:val="22"/>
          <w:szCs w:val="22"/>
        </w:rPr>
        <w:t xml:space="preserve">: the pride taken in </w:t>
      </w:r>
      <w:r w:rsidR="00E90423" w:rsidRPr="00AF2203">
        <w:rPr>
          <w:rFonts w:ascii="Garamond" w:eastAsia="Arial Unicode MS" w:hAnsi="Garamond" w:cs="Helvetica"/>
          <w:i/>
          <w:iCs/>
          <w:color w:val="000000" w:themeColor="text1"/>
          <w:sz w:val="22"/>
          <w:szCs w:val="22"/>
        </w:rPr>
        <w:t>not showing any</w:t>
      </w:r>
      <w:r w:rsidR="00E90423" w:rsidRPr="00AF2203">
        <w:rPr>
          <w:rFonts w:ascii="Garamond" w:eastAsia="Arial Unicode MS" w:hAnsi="Garamond" w:cs="Helvetica"/>
          <w:color w:val="000000" w:themeColor="text1"/>
          <w:sz w:val="22"/>
          <w:szCs w:val="22"/>
        </w:rPr>
        <w:t xml:space="preserve">, and which is perhaps better called </w:t>
      </w:r>
      <w:r w:rsidR="00E90423" w:rsidRPr="00AF2203">
        <w:rPr>
          <w:rFonts w:ascii="Garamond" w:eastAsia="Arial Unicode MS" w:hAnsi="Garamond" w:cs="Helvetica"/>
          <w:i/>
          <w:iCs/>
          <w:color w:val="000000" w:themeColor="text1"/>
          <w:sz w:val="22"/>
          <w:szCs w:val="22"/>
        </w:rPr>
        <w:t>vanity</w:t>
      </w:r>
      <w:r w:rsidR="00E90423" w:rsidRPr="00AF2203">
        <w:rPr>
          <w:rFonts w:ascii="Garamond" w:eastAsia="Arial Unicode MS" w:hAnsi="Garamond" w:cs="Helvetica"/>
          <w:color w:val="000000" w:themeColor="text1"/>
          <w:sz w:val="22"/>
          <w:szCs w:val="22"/>
        </w:rPr>
        <w:t>.</w:t>
      </w:r>
      <w:r w:rsidR="00E30E3B">
        <w:rPr>
          <w:rFonts w:ascii="Garamond" w:eastAsia="Arial Unicode MS" w:hAnsi="Garamond" w:cs="Helvetica"/>
          <w:color w:val="000000" w:themeColor="text1"/>
          <w:sz w:val="22"/>
          <w:szCs w:val="22"/>
        </w:rPr>
        <w:t xml:space="preserve"> </w:t>
      </w:r>
    </w:p>
    <w:p w14:paraId="2A14D91D" w14:textId="52C10D01" w:rsidR="002849C2" w:rsidRDefault="00387E25" w:rsidP="002849C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Like I said</w:t>
      </w:r>
      <w:r w:rsidR="00933381">
        <w:rPr>
          <w:rFonts w:ascii="Garamond" w:eastAsia="Arial Unicode MS" w:hAnsi="Garamond" w:cs="Helvetica"/>
          <w:color w:val="000000" w:themeColor="text1"/>
          <w:sz w:val="22"/>
          <w:szCs w:val="22"/>
        </w:rPr>
        <w:t xml:space="preserve">, </w:t>
      </w:r>
      <w:r w:rsidR="00857F5D" w:rsidRPr="00857F5D">
        <w:rPr>
          <w:rFonts w:ascii="Garamond" w:eastAsia="Arial Unicode MS" w:hAnsi="Garamond" w:cs="Helvetica"/>
          <w:color w:val="000000" w:themeColor="text1"/>
          <w:sz w:val="22"/>
          <w:szCs w:val="22"/>
        </w:rPr>
        <w:t>John</w:t>
      </w:r>
      <w:r w:rsidR="00857F5D">
        <w:rPr>
          <w:rFonts w:ascii="Garamond" w:eastAsia="Arial Unicode MS" w:hAnsi="Garamond" w:cs="Helvetica"/>
          <w:color w:val="000000" w:themeColor="text1"/>
          <w:sz w:val="22"/>
          <w:szCs w:val="22"/>
        </w:rPr>
        <w:t xml:space="preserve">’s </w:t>
      </w:r>
      <w:r w:rsidR="00E30E3B">
        <w:rPr>
          <w:rFonts w:ascii="Garamond" w:eastAsia="Arial Unicode MS" w:hAnsi="Garamond" w:cs="Helvetica"/>
          <w:color w:val="000000" w:themeColor="text1"/>
          <w:sz w:val="22"/>
          <w:szCs w:val="22"/>
        </w:rPr>
        <w:t>a dab hand with analog</w:t>
      </w:r>
      <w:r w:rsidR="00B905CF">
        <w:rPr>
          <w:rFonts w:ascii="Garamond" w:eastAsia="Arial Unicode MS" w:hAnsi="Garamond" w:cs="Helvetica"/>
          <w:color w:val="000000" w:themeColor="text1"/>
          <w:sz w:val="22"/>
          <w:szCs w:val="22"/>
        </w:rPr>
        <w:t>ue</w:t>
      </w:r>
      <w:r w:rsidR="00E30E3B">
        <w:rPr>
          <w:rFonts w:ascii="Garamond" w:eastAsia="Arial Unicode MS" w:hAnsi="Garamond" w:cs="Helvetica"/>
          <w:color w:val="000000" w:themeColor="text1"/>
          <w:sz w:val="22"/>
          <w:szCs w:val="22"/>
        </w:rPr>
        <w:t xml:space="preserve"> electronics</w:t>
      </w:r>
      <w:r w:rsidR="00A122F0">
        <w:rPr>
          <w:rFonts w:ascii="Garamond" w:eastAsia="Arial Unicode MS" w:hAnsi="Garamond" w:cs="Helvetica"/>
          <w:color w:val="000000" w:themeColor="text1"/>
          <w:sz w:val="22"/>
          <w:szCs w:val="22"/>
        </w:rPr>
        <w:t xml:space="preserve">. </w:t>
      </w:r>
      <w:r w:rsidR="002849C2" w:rsidRPr="002849C2">
        <w:rPr>
          <w:rFonts w:ascii="Garamond" w:eastAsia="Arial Unicode MS" w:hAnsi="Garamond" w:cs="Helvetica"/>
          <w:color w:val="000000" w:themeColor="text1"/>
          <w:sz w:val="22"/>
          <w:szCs w:val="22"/>
        </w:rPr>
        <w:t xml:space="preserve">Besides futzing with Victoria’s massaging gadgets </w:t>
      </w:r>
      <w:r w:rsidR="0097174D">
        <w:rPr>
          <w:rFonts w:ascii="Garamond" w:eastAsia="Arial Unicode MS" w:hAnsi="Garamond" w:cs="Helvetica"/>
          <w:color w:val="000000" w:themeColor="text1"/>
          <w:sz w:val="22"/>
          <w:szCs w:val="22"/>
        </w:rPr>
        <w:t>he</w:t>
      </w:r>
      <w:r w:rsidR="002849C2" w:rsidRPr="002849C2">
        <w:rPr>
          <w:rFonts w:ascii="Garamond" w:eastAsia="Arial Unicode MS" w:hAnsi="Garamond" w:cs="Helvetica"/>
          <w:color w:val="000000" w:themeColor="text1"/>
          <w:sz w:val="22"/>
          <w:szCs w:val="22"/>
        </w:rPr>
        <w:t xml:space="preserve"> is somewhat legendary for building custom analogue guitar effects pedals with Midlander names like “Bandy </w:t>
      </w:r>
      <w:proofErr w:type="spellStart"/>
      <w:r w:rsidR="002849C2" w:rsidRPr="002849C2">
        <w:rPr>
          <w:rFonts w:ascii="Garamond" w:eastAsia="Arial Unicode MS" w:hAnsi="Garamond" w:cs="Helvetica"/>
          <w:color w:val="000000" w:themeColor="text1"/>
          <w:sz w:val="22"/>
          <w:szCs w:val="22"/>
        </w:rPr>
        <w:t>Grocklez</w:t>
      </w:r>
      <w:proofErr w:type="spellEnd"/>
      <w:r w:rsidR="002849C2" w:rsidRPr="002849C2">
        <w:rPr>
          <w:rFonts w:ascii="Garamond" w:eastAsia="Arial Unicode MS" w:hAnsi="Garamond" w:cs="Helvetica"/>
          <w:color w:val="000000" w:themeColor="text1"/>
          <w:sz w:val="22"/>
          <w:szCs w:val="22"/>
        </w:rPr>
        <w:t xml:space="preserve">” and “Bostin </w:t>
      </w:r>
      <w:proofErr w:type="spellStart"/>
      <w:r w:rsidR="002849C2" w:rsidRPr="002849C2">
        <w:rPr>
          <w:rFonts w:ascii="Garamond" w:eastAsia="Arial Unicode MS" w:hAnsi="Garamond" w:cs="Helvetica"/>
          <w:color w:val="000000" w:themeColor="text1"/>
          <w:sz w:val="22"/>
          <w:szCs w:val="22"/>
        </w:rPr>
        <w:t>Scrage</w:t>
      </w:r>
      <w:proofErr w:type="spellEnd"/>
      <w:r w:rsidR="002849C2" w:rsidRPr="002849C2">
        <w:rPr>
          <w:rFonts w:ascii="Garamond" w:eastAsia="Arial Unicode MS" w:hAnsi="Garamond" w:cs="Helvetica"/>
          <w:color w:val="000000" w:themeColor="text1"/>
          <w:sz w:val="22"/>
          <w:szCs w:val="22"/>
        </w:rPr>
        <w:t>”.</w:t>
      </w:r>
      <w:r w:rsidR="002849C2">
        <w:rPr>
          <w:rFonts w:ascii="Garamond" w:eastAsia="Arial Unicode MS" w:hAnsi="Garamond" w:cs="Helvetica"/>
          <w:color w:val="000000" w:themeColor="text1"/>
          <w:sz w:val="22"/>
          <w:szCs w:val="22"/>
        </w:rPr>
        <w:t xml:space="preserve"> </w:t>
      </w:r>
      <w:r w:rsidR="00A122F0">
        <w:rPr>
          <w:rFonts w:ascii="Garamond" w:eastAsia="Arial Unicode MS" w:hAnsi="Garamond" w:cs="Helvetica"/>
          <w:color w:val="000000" w:themeColor="text1"/>
          <w:sz w:val="22"/>
          <w:szCs w:val="22"/>
        </w:rPr>
        <w:t xml:space="preserve">In case you don’t know, </w:t>
      </w:r>
      <w:r w:rsidR="001A5CDE" w:rsidRPr="00A122F0">
        <w:rPr>
          <w:rFonts w:ascii="Garamond" w:eastAsia="Arial Unicode MS" w:hAnsi="Garamond" w:cs="Helvetica"/>
          <w:i/>
          <w:iCs/>
          <w:color w:val="000000" w:themeColor="text1"/>
          <w:sz w:val="22"/>
          <w:szCs w:val="22"/>
        </w:rPr>
        <w:t>analogue</w:t>
      </w:r>
      <w:r w:rsidR="001A5CDE" w:rsidRPr="001A5CDE">
        <w:rPr>
          <w:rFonts w:ascii="Garamond" w:eastAsia="Arial Unicode MS" w:hAnsi="Garamond" w:cs="Helvetica"/>
          <w:color w:val="000000" w:themeColor="text1"/>
          <w:sz w:val="22"/>
          <w:szCs w:val="22"/>
        </w:rPr>
        <w:t xml:space="preserve"> </w:t>
      </w:r>
      <w:r w:rsidR="001A5CDE">
        <w:rPr>
          <w:rFonts w:ascii="Garamond" w:eastAsia="Arial Unicode MS" w:hAnsi="Garamond" w:cs="Helvetica"/>
          <w:color w:val="000000" w:themeColor="text1"/>
          <w:sz w:val="22"/>
          <w:szCs w:val="22"/>
        </w:rPr>
        <w:t xml:space="preserve">means </w:t>
      </w:r>
      <w:r w:rsidR="00A122F0">
        <w:rPr>
          <w:rFonts w:ascii="Garamond" w:eastAsia="Arial Unicode MS" w:hAnsi="Garamond" w:cs="Helvetica"/>
          <w:color w:val="000000" w:themeColor="text1"/>
          <w:sz w:val="22"/>
          <w:szCs w:val="22"/>
        </w:rPr>
        <w:t>electronic systems using</w:t>
      </w:r>
      <w:r w:rsidR="00750B93">
        <w:rPr>
          <w:rFonts w:ascii="Garamond" w:eastAsia="Arial Unicode MS" w:hAnsi="Garamond" w:cs="Helvetica"/>
          <w:color w:val="000000" w:themeColor="text1"/>
          <w:sz w:val="22"/>
          <w:szCs w:val="22"/>
        </w:rPr>
        <w:t xml:space="preserve"> varying voltage signals, </w:t>
      </w:r>
      <w:r w:rsidR="0014170D">
        <w:rPr>
          <w:rFonts w:ascii="Garamond" w:eastAsia="Arial Unicode MS" w:hAnsi="Garamond" w:cs="Helvetica"/>
          <w:color w:val="000000" w:themeColor="text1"/>
          <w:sz w:val="22"/>
          <w:szCs w:val="22"/>
        </w:rPr>
        <w:t>like FM radio</w:t>
      </w:r>
      <w:r w:rsidR="002849C2">
        <w:rPr>
          <w:rFonts w:ascii="Garamond" w:eastAsia="Arial Unicode MS" w:hAnsi="Garamond" w:cs="Helvetica"/>
          <w:color w:val="000000" w:themeColor="text1"/>
          <w:sz w:val="22"/>
          <w:szCs w:val="22"/>
        </w:rPr>
        <w:t>s</w:t>
      </w:r>
      <w:r w:rsidR="0014170D">
        <w:rPr>
          <w:rFonts w:ascii="Garamond" w:eastAsia="Arial Unicode MS" w:hAnsi="Garamond" w:cs="Helvetica"/>
          <w:color w:val="000000" w:themeColor="text1"/>
          <w:sz w:val="22"/>
          <w:szCs w:val="22"/>
        </w:rPr>
        <w:t xml:space="preserve"> and record players, and is </w:t>
      </w:r>
      <w:r w:rsidR="00750B93">
        <w:rPr>
          <w:rFonts w:ascii="Garamond" w:eastAsia="Arial Unicode MS" w:hAnsi="Garamond" w:cs="Helvetica"/>
          <w:color w:val="000000" w:themeColor="text1"/>
          <w:sz w:val="22"/>
          <w:szCs w:val="22"/>
        </w:rPr>
        <w:t>contrasted with</w:t>
      </w:r>
      <w:r w:rsidR="00837B90">
        <w:rPr>
          <w:rFonts w:ascii="Garamond" w:eastAsia="Arial Unicode MS" w:hAnsi="Garamond" w:cs="Helvetica"/>
          <w:color w:val="000000" w:themeColor="text1"/>
          <w:sz w:val="22"/>
          <w:szCs w:val="22"/>
        </w:rPr>
        <w:t xml:space="preserve"> </w:t>
      </w:r>
      <w:r w:rsidR="00690997">
        <w:rPr>
          <w:rFonts w:ascii="Garamond" w:eastAsia="Arial Unicode MS" w:hAnsi="Garamond" w:cs="Helvetica"/>
          <w:color w:val="000000" w:themeColor="text1"/>
          <w:sz w:val="22"/>
          <w:szCs w:val="22"/>
        </w:rPr>
        <w:t xml:space="preserve">the </w:t>
      </w:r>
      <w:r w:rsidR="00837B90">
        <w:rPr>
          <w:rFonts w:ascii="Garamond" w:eastAsia="Arial Unicode MS" w:hAnsi="Garamond" w:cs="Helvetica"/>
          <w:color w:val="000000" w:themeColor="text1"/>
          <w:sz w:val="22"/>
          <w:szCs w:val="22"/>
        </w:rPr>
        <w:t xml:space="preserve">digital </w:t>
      </w:r>
      <w:r w:rsidR="00750B93">
        <w:rPr>
          <w:rFonts w:ascii="Garamond" w:eastAsia="Arial Unicode MS" w:hAnsi="Garamond" w:cs="Helvetica"/>
          <w:color w:val="000000" w:themeColor="text1"/>
          <w:sz w:val="22"/>
          <w:szCs w:val="22"/>
        </w:rPr>
        <w:t>on-off</w:t>
      </w:r>
      <w:r w:rsidR="001A5CDE">
        <w:rPr>
          <w:rFonts w:ascii="Garamond" w:eastAsia="Arial Unicode MS" w:hAnsi="Garamond" w:cs="Helvetica"/>
          <w:color w:val="000000" w:themeColor="text1"/>
          <w:sz w:val="22"/>
          <w:szCs w:val="22"/>
        </w:rPr>
        <w:t xml:space="preserve"> </w:t>
      </w:r>
      <w:r w:rsidR="00750B93">
        <w:rPr>
          <w:rFonts w:ascii="Garamond" w:eastAsia="Arial Unicode MS" w:hAnsi="Garamond" w:cs="Helvetica"/>
          <w:color w:val="000000" w:themeColor="text1"/>
          <w:sz w:val="22"/>
          <w:szCs w:val="22"/>
        </w:rPr>
        <w:t>voltages</w:t>
      </w:r>
      <w:r w:rsidR="0014170D">
        <w:rPr>
          <w:rFonts w:ascii="Garamond" w:eastAsia="Arial Unicode MS" w:hAnsi="Garamond" w:cs="Helvetica"/>
          <w:color w:val="000000" w:themeColor="text1"/>
          <w:sz w:val="22"/>
          <w:szCs w:val="22"/>
        </w:rPr>
        <w:t xml:space="preserve"> used </w:t>
      </w:r>
      <w:r w:rsidR="002849C2">
        <w:rPr>
          <w:rFonts w:ascii="Garamond" w:eastAsia="Arial Unicode MS" w:hAnsi="Garamond" w:cs="Helvetica"/>
          <w:color w:val="000000" w:themeColor="text1"/>
          <w:sz w:val="22"/>
          <w:szCs w:val="22"/>
        </w:rPr>
        <w:t>by computers</w:t>
      </w:r>
      <w:r w:rsidR="00A122F0">
        <w:rPr>
          <w:rFonts w:ascii="Garamond" w:eastAsia="Arial Unicode MS" w:hAnsi="Garamond" w:cs="Helvetica"/>
          <w:color w:val="000000" w:themeColor="text1"/>
          <w:sz w:val="22"/>
          <w:szCs w:val="22"/>
        </w:rPr>
        <w:t>. The word an</w:t>
      </w:r>
      <w:r w:rsidR="00750B93">
        <w:rPr>
          <w:rFonts w:ascii="Garamond" w:eastAsia="Arial Unicode MS" w:hAnsi="Garamond" w:cs="Helvetica"/>
          <w:color w:val="000000" w:themeColor="text1"/>
          <w:sz w:val="22"/>
          <w:szCs w:val="22"/>
        </w:rPr>
        <w:t xml:space="preserve">alogue </w:t>
      </w:r>
      <w:r w:rsidR="00A122F0">
        <w:rPr>
          <w:rFonts w:ascii="Garamond" w:eastAsia="Arial Unicode MS" w:hAnsi="Garamond" w:cs="Helvetica"/>
          <w:color w:val="000000" w:themeColor="text1"/>
          <w:sz w:val="22"/>
          <w:szCs w:val="22"/>
        </w:rPr>
        <w:t>comes</w:t>
      </w:r>
      <w:r w:rsidR="00750B93">
        <w:rPr>
          <w:rFonts w:ascii="Garamond" w:eastAsia="Arial Unicode MS" w:hAnsi="Garamond" w:cs="Helvetica"/>
          <w:color w:val="000000" w:themeColor="text1"/>
          <w:sz w:val="22"/>
          <w:szCs w:val="22"/>
        </w:rPr>
        <w:t xml:space="preserve"> from the Greek word for </w:t>
      </w:r>
      <w:r w:rsidR="00750B93" w:rsidRPr="00750B93">
        <w:rPr>
          <w:rFonts w:ascii="Garamond" w:eastAsia="Arial Unicode MS" w:hAnsi="Garamond" w:cs="Helvetica"/>
          <w:i/>
          <w:iCs/>
          <w:color w:val="000000" w:themeColor="text1"/>
          <w:sz w:val="22"/>
          <w:szCs w:val="22"/>
        </w:rPr>
        <w:t>proportiona</w:t>
      </w:r>
      <w:r w:rsidR="0014170D">
        <w:rPr>
          <w:rFonts w:ascii="Garamond" w:eastAsia="Arial Unicode MS" w:hAnsi="Garamond" w:cs="Helvetica"/>
          <w:i/>
          <w:iCs/>
          <w:color w:val="000000" w:themeColor="text1"/>
          <w:sz w:val="22"/>
          <w:szCs w:val="22"/>
        </w:rPr>
        <w:t>te</w:t>
      </w:r>
      <w:r w:rsidR="00A122F0">
        <w:rPr>
          <w:rFonts w:ascii="Garamond" w:eastAsia="Arial Unicode MS" w:hAnsi="Garamond" w:cs="Helvetica"/>
          <w:color w:val="000000" w:themeColor="text1"/>
          <w:sz w:val="22"/>
          <w:szCs w:val="22"/>
        </w:rPr>
        <w:t xml:space="preserve"> </w:t>
      </w:r>
      <w:r w:rsidR="0014170D">
        <w:rPr>
          <w:rFonts w:ascii="Garamond" w:eastAsia="Arial Unicode MS" w:hAnsi="Garamond" w:cs="Helvetica"/>
          <w:color w:val="000000" w:themeColor="text1"/>
          <w:sz w:val="22"/>
          <w:szCs w:val="22"/>
        </w:rPr>
        <w:t xml:space="preserve">and is a sister to </w:t>
      </w:r>
      <w:r w:rsidR="009B04FE">
        <w:rPr>
          <w:rFonts w:ascii="Garamond" w:eastAsia="Arial Unicode MS" w:hAnsi="Garamond" w:cs="Helvetica"/>
          <w:color w:val="000000" w:themeColor="text1"/>
          <w:sz w:val="22"/>
          <w:szCs w:val="22"/>
        </w:rPr>
        <w:t xml:space="preserve">the word </w:t>
      </w:r>
      <w:r w:rsidR="0014170D" w:rsidRPr="0014170D">
        <w:rPr>
          <w:rFonts w:ascii="Garamond" w:eastAsia="Arial Unicode MS" w:hAnsi="Garamond" w:cs="Helvetica"/>
          <w:color w:val="000000" w:themeColor="text1"/>
          <w:sz w:val="22"/>
          <w:szCs w:val="22"/>
        </w:rPr>
        <w:t>analogous</w:t>
      </w:r>
      <w:r w:rsidR="009B04FE">
        <w:rPr>
          <w:rFonts w:ascii="Garamond" w:eastAsia="Arial Unicode MS" w:hAnsi="Garamond" w:cs="Helvetica"/>
          <w:color w:val="000000" w:themeColor="text1"/>
          <w:sz w:val="22"/>
          <w:szCs w:val="22"/>
        </w:rPr>
        <w:t>. B</w:t>
      </w:r>
      <w:r w:rsidR="009F05C3">
        <w:rPr>
          <w:rFonts w:ascii="Garamond" w:eastAsia="Arial Unicode MS" w:hAnsi="Garamond" w:cs="Helvetica"/>
          <w:color w:val="000000" w:themeColor="text1"/>
          <w:sz w:val="22"/>
          <w:szCs w:val="22"/>
        </w:rPr>
        <w:t xml:space="preserve">oth </w:t>
      </w:r>
      <w:r w:rsidR="00AD342B">
        <w:rPr>
          <w:rFonts w:ascii="Garamond" w:eastAsia="Arial Unicode MS" w:hAnsi="Garamond" w:cs="Helvetica"/>
          <w:color w:val="000000" w:themeColor="text1"/>
          <w:sz w:val="22"/>
          <w:szCs w:val="22"/>
        </w:rPr>
        <w:t xml:space="preserve">words </w:t>
      </w:r>
      <w:r w:rsidR="009B04FE">
        <w:rPr>
          <w:rFonts w:ascii="Garamond" w:eastAsia="Arial Unicode MS" w:hAnsi="Garamond" w:cs="Helvetica"/>
          <w:color w:val="000000" w:themeColor="text1"/>
          <w:sz w:val="22"/>
          <w:szCs w:val="22"/>
        </w:rPr>
        <w:t xml:space="preserve">are </w:t>
      </w:r>
      <w:r w:rsidR="009F05C3">
        <w:rPr>
          <w:rFonts w:ascii="Garamond" w:eastAsia="Arial Unicode MS" w:hAnsi="Garamond" w:cs="Helvetica"/>
          <w:color w:val="000000" w:themeColor="text1"/>
          <w:sz w:val="22"/>
          <w:szCs w:val="22"/>
        </w:rPr>
        <w:t xml:space="preserve">born from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 Greek for </w:t>
      </w:r>
      <w:r w:rsidR="009F05C3" w:rsidRPr="009F05C3">
        <w:rPr>
          <w:rFonts w:ascii="Garamond" w:eastAsia="Arial Unicode MS" w:hAnsi="Garamond" w:cs="Helvetica"/>
          <w:i/>
          <w:iCs/>
          <w:color w:val="000000" w:themeColor="text1"/>
          <w:sz w:val="22"/>
          <w:szCs w:val="22"/>
        </w:rPr>
        <w:t>anew</w:t>
      </w:r>
      <w:r w:rsidR="009F05C3">
        <w:rPr>
          <w:rFonts w:ascii="Garamond" w:eastAsia="Arial Unicode MS" w:hAnsi="Garamond" w:cs="Helvetica"/>
          <w:color w:val="000000" w:themeColor="text1"/>
          <w:sz w:val="22"/>
          <w:szCs w:val="22"/>
        </w:rPr>
        <w:t xml:space="preserve"> (as in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w:t>
      </w:r>
      <w:proofErr w:type="spellStart"/>
      <w:r w:rsidR="009F05C3">
        <w:rPr>
          <w:rFonts w:ascii="Garamond" w:eastAsia="Arial Unicode MS" w:hAnsi="Garamond" w:cs="Helvetica"/>
          <w:color w:val="000000" w:themeColor="text1"/>
          <w:sz w:val="22"/>
          <w:szCs w:val="22"/>
        </w:rPr>
        <w:t>lepsis</w:t>
      </w:r>
      <w:proofErr w:type="spellEnd"/>
      <w:r w:rsidR="009F05C3">
        <w:rPr>
          <w:rFonts w:ascii="Garamond" w:eastAsia="Arial Unicode MS" w:hAnsi="Garamond" w:cs="Helvetica"/>
          <w:color w:val="000000" w:themeColor="text1"/>
          <w:sz w:val="22"/>
          <w:szCs w:val="22"/>
        </w:rPr>
        <w:t xml:space="preserve">), and </w:t>
      </w:r>
      <w:r w:rsidR="009F05C3" w:rsidRPr="009F05C3">
        <w:rPr>
          <w:rFonts w:ascii="Garamond" w:eastAsia="Arial Unicode MS" w:hAnsi="Garamond" w:cs="Helvetica"/>
          <w:i/>
          <w:iCs/>
          <w:color w:val="000000" w:themeColor="text1"/>
          <w:sz w:val="22"/>
          <w:szCs w:val="22"/>
        </w:rPr>
        <w:t>logos</w:t>
      </w:r>
      <w:r w:rsidR="009F05C3">
        <w:rPr>
          <w:rFonts w:ascii="Garamond" w:eastAsia="Arial Unicode MS" w:hAnsi="Garamond" w:cs="Helvetica"/>
          <w:color w:val="000000" w:themeColor="text1"/>
          <w:sz w:val="22"/>
          <w:szCs w:val="22"/>
        </w:rPr>
        <w:t xml:space="preserve">, a particularly holy word </w:t>
      </w:r>
      <w:r w:rsidR="00AD342B">
        <w:rPr>
          <w:rFonts w:ascii="Garamond" w:eastAsia="Arial Unicode MS" w:hAnsi="Garamond" w:cs="Helvetica"/>
          <w:color w:val="000000" w:themeColor="text1"/>
          <w:sz w:val="22"/>
          <w:szCs w:val="22"/>
        </w:rPr>
        <w:t>in</w:t>
      </w:r>
      <w:r w:rsidR="009F05C3">
        <w:rPr>
          <w:rFonts w:ascii="Garamond" w:eastAsia="Arial Unicode MS" w:hAnsi="Garamond" w:cs="Helvetica"/>
          <w:color w:val="000000" w:themeColor="text1"/>
          <w:sz w:val="22"/>
          <w:szCs w:val="22"/>
        </w:rPr>
        <w:t xml:space="preserve"> Western language</w:t>
      </w:r>
      <w:r w:rsidR="00AD342B">
        <w:rPr>
          <w:rFonts w:ascii="Garamond" w:eastAsia="Arial Unicode MS" w:hAnsi="Garamond" w:cs="Helvetica"/>
          <w:color w:val="000000" w:themeColor="text1"/>
          <w:sz w:val="22"/>
          <w:szCs w:val="22"/>
        </w:rPr>
        <w:t xml:space="preserve"> (in some senses, </w:t>
      </w:r>
      <w:r w:rsidR="00AD342B" w:rsidRPr="00AD342B">
        <w:rPr>
          <w:rFonts w:ascii="Garamond" w:eastAsia="Arial Unicode MS" w:hAnsi="Garamond" w:cs="Helvetica"/>
          <w:color w:val="000000" w:themeColor="text1"/>
          <w:sz w:val="22"/>
          <w:szCs w:val="22"/>
        </w:rPr>
        <w:t xml:space="preserve">logos </w:t>
      </w:r>
      <w:r w:rsidR="00AD342B">
        <w:rPr>
          <w:rFonts w:ascii="Garamond" w:eastAsia="Arial Unicode MS" w:hAnsi="Garamond" w:cs="Helvetica"/>
          <w:color w:val="000000" w:themeColor="text1"/>
          <w:sz w:val="22"/>
          <w:szCs w:val="22"/>
        </w:rPr>
        <w:t>means “holy word”)</w:t>
      </w:r>
      <w:r w:rsidR="004137D1">
        <w:rPr>
          <w:rFonts w:ascii="Garamond" w:eastAsia="Arial Unicode MS" w:hAnsi="Garamond" w:cs="Helvetica"/>
          <w:color w:val="000000" w:themeColor="text1"/>
          <w:sz w:val="22"/>
          <w:szCs w:val="22"/>
        </w:rPr>
        <w:t xml:space="preserve">, and I find this etymological grounding helps to </w:t>
      </w:r>
      <w:r w:rsidR="006B2457">
        <w:rPr>
          <w:rFonts w:ascii="Garamond" w:eastAsia="Arial Unicode MS" w:hAnsi="Garamond" w:cs="Helvetica"/>
          <w:color w:val="000000" w:themeColor="text1"/>
          <w:sz w:val="22"/>
          <w:szCs w:val="22"/>
        </w:rPr>
        <w:t>introduce</w:t>
      </w:r>
      <w:r w:rsidR="004137D1">
        <w:rPr>
          <w:rFonts w:ascii="Garamond" w:eastAsia="Arial Unicode MS" w:hAnsi="Garamond" w:cs="Helvetica"/>
          <w:color w:val="000000" w:themeColor="text1"/>
          <w:sz w:val="22"/>
          <w:szCs w:val="22"/>
        </w:rPr>
        <w:t xml:space="preserve"> the spiritual mindset of people who </w:t>
      </w:r>
      <w:r w:rsidR="00A513D1">
        <w:rPr>
          <w:rFonts w:ascii="Garamond" w:eastAsia="Arial Unicode MS" w:hAnsi="Garamond" w:cs="Helvetica"/>
          <w:color w:val="000000" w:themeColor="text1"/>
          <w:sz w:val="22"/>
          <w:szCs w:val="22"/>
        </w:rPr>
        <w:t>covert</w:t>
      </w:r>
      <w:r w:rsidR="004137D1">
        <w:rPr>
          <w:rFonts w:ascii="Garamond" w:eastAsia="Arial Unicode MS" w:hAnsi="Garamond" w:cs="Helvetica"/>
          <w:color w:val="000000" w:themeColor="text1"/>
          <w:sz w:val="22"/>
          <w:szCs w:val="22"/>
        </w:rPr>
        <w:t xml:space="preserve"> analogue electronics</w:t>
      </w:r>
      <w:r w:rsidR="00A513D1">
        <w:rPr>
          <w:rFonts w:ascii="Garamond" w:eastAsia="Arial Unicode MS" w:hAnsi="Garamond" w:cs="Helvetica"/>
          <w:color w:val="000000" w:themeColor="text1"/>
          <w:sz w:val="22"/>
          <w:szCs w:val="22"/>
        </w:rPr>
        <w:t xml:space="preserve"> with a gentle but earnest religiosity</w:t>
      </w:r>
      <w:r w:rsidR="006B2457">
        <w:rPr>
          <w:rFonts w:ascii="Garamond" w:eastAsia="Arial Unicode MS" w:hAnsi="Garamond" w:cs="Helvetica"/>
          <w:color w:val="000000" w:themeColor="text1"/>
          <w:sz w:val="22"/>
          <w:szCs w:val="22"/>
        </w:rPr>
        <w:t>.</w:t>
      </w:r>
    </w:p>
    <w:p w14:paraId="5BC41A0F" w14:textId="3798FA81" w:rsidR="00DA05E2" w:rsidRPr="00AF2203" w:rsidRDefault="004F4B3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w:t>
      </w:r>
      <w:r w:rsidR="00A25591" w:rsidRPr="00AF2203">
        <w:rPr>
          <w:rFonts w:ascii="Garamond" w:eastAsia="Arial Unicode MS" w:hAnsi="Garamond" w:cs="Helvetica"/>
          <w:color w:val="000000" w:themeColor="text1"/>
          <w:sz w:val="22"/>
          <w:szCs w:val="22"/>
        </w:rPr>
        <w:t>embodies</w:t>
      </w:r>
      <w:r w:rsidR="00DA05E2" w:rsidRPr="00AF2203">
        <w:rPr>
          <w:rFonts w:ascii="Garamond" w:eastAsia="Arial Unicode MS" w:hAnsi="Garamond" w:cs="Helvetica"/>
          <w:color w:val="000000" w:themeColor="text1"/>
          <w:sz w:val="22"/>
          <w:szCs w:val="22"/>
        </w:rPr>
        <w:t xml:space="preserve"> a paradoxical composure typical of the British</w:t>
      </w:r>
      <w:r w:rsidR="00D74BB6" w:rsidRPr="00AF2203">
        <w:rPr>
          <w:rFonts w:ascii="Garamond" w:eastAsia="Arial Unicode MS" w:hAnsi="Garamond" w:cs="Helvetica"/>
          <w:color w:val="000000" w:themeColor="text1"/>
          <w:sz w:val="22"/>
          <w:szCs w:val="22"/>
        </w:rPr>
        <w:t xml:space="preserve">, cherishing </w:t>
      </w:r>
      <w:r w:rsidR="00C4086F">
        <w:rPr>
          <w:rFonts w:ascii="Garamond" w:eastAsia="Arial Unicode MS" w:hAnsi="Garamond" w:cs="Helvetica"/>
          <w:color w:val="000000" w:themeColor="text1"/>
          <w:sz w:val="22"/>
          <w:szCs w:val="22"/>
        </w:rPr>
        <w:t xml:space="preserve">minor </w:t>
      </w:r>
      <w:r w:rsidR="00DA05E2" w:rsidRPr="00AF2203">
        <w:rPr>
          <w:rFonts w:ascii="Garamond" w:eastAsia="Arial Unicode MS" w:hAnsi="Garamond" w:cs="Helvetica"/>
          <w:color w:val="000000" w:themeColor="text1"/>
          <w:sz w:val="22"/>
          <w:szCs w:val="22"/>
        </w:rPr>
        <w:t>rules</w:t>
      </w:r>
      <w:r w:rsidR="00E94369" w:rsidRPr="00AF2203">
        <w:rPr>
          <w:rFonts w:ascii="Garamond" w:eastAsia="Arial Unicode MS" w:hAnsi="Garamond" w:cs="Helvetica"/>
          <w:color w:val="000000" w:themeColor="text1"/>
          <w:sz w:val="22"/>
          <w:szCs w:val="22"/>
        </w:rPr>
        <w:t xml:space="preserve"> and</w:t>
      </w:r>
      <w:r w:rsidR="003D3A7F" w:rsidRPr="00AF2203">
        <w:rPr>
          <w:rFonts w:ascii="Garamond" w:eastAsia="Arial Unicode MS" w:hAnsi="Garamond" w:cs="Helvetica"/>
          <w:color w:val="000000" w:themeColor="text1"/>
          <w:sz w:val="22"/>
          <w:szCs w:val="22"/>
        </w:rPr>
        <w:t xml:space="preserve"> </w:t>
      </w:r>
      <w:r w:rsidR="002A38D9">
        <w:rPr>
          <w:rFonts w:ascii="Garamond" w:eastAsia="Arial Unicode MS" w:hAnsi="Garamond" w:cs="Helvetica"/>
          <w:color w:val="000000" w:themeColor="text1"/>
          <w:sz w:val="22"/>
          <w:szCs w:val="22"/>
        </w:rPr>
        <w:t>tradition</w:t>
      </w:r>
      <w:r w:rsidR="00DA05E2" w:rsidRPr="00AF2203">
        <w:rPr>
          <w:rFonts w:ascii="Garamond" w:eastAsia="Arial Unicode MS" w:hAnsi="Garamond" w:cs="Helvetica"/>
          <w:color w:val="000000" w:themeColor="text1"/>
          <w:sz w:val="22"/>
          <w:szCs w:val="22"/>
        </w:rPr>
        <w:t xml:space="preserve"> </w:t>
      </w:r>
      <w:r w:rsidR="001F4F27" w:rsidRPr="00AF2203">
        <w:rPr>
          <w:rFonts w:ascii="Garamond" w:eastAsia="Arial Unicode MS" w:hAnsi="Garamond" w:cs="Helvetica"/>
          <w:color w:val="000000" w:themeColor="text1"/>
          <w:sz w:val="22"/>
          <w:szCs w:val="22"/>
        </w:rPr>
        <w:t>(pizza form aside)</w:t>
      </w:r>
      <w:r w:rsidR="00DA05E2" w:rsidRPr="00AF2203">
        <w:rPr>
          <w:rFonts w:ascii="Garamond" w:eastAsia="Arial Unicode MS" w:hAnsi="Garamond" w:cs="Helvetica"/>
          <w:color w:val="000000" w:themeColor="text1"/>
          <w:sz w:val="22"/>
          <w:szCs w:val="22"/>
        </w:rPr>
        <w:t xml:space="preserve">, and yet </w:t>
      </w:r>
      <w:r w:rsidR="0097174D">
        <w:rPr>
          <w:rFonts w:ascii="Garamond" w:eastAsia="Arial Unicode MS" w:hAnsi="Garamond" w:cs="Helvetica"/>
          <w:color w:val="000000" w:themeColor="text1"/>
          <w:sz w:val="22"/>
          <w:szCs w:val="22"/>
        </w:rPr>
        <w:t xml:space="preserve">he </w:t>
      </w:r>
      <w:r w:rsidR="00A513D1">
        <w:rPr>
          <w:rFonts w:ascii="Garamond" w:eastAsia="Arial Unicode MS" w:hAnsi="Garamond" w:cs="Helvetica"/>
          <w:color w:val="000000" w:themeColor="text1"/>
          <w:sz w:val="22"/>
          <w:szCs w:val="22"/>
        </w:rPr>
        <w:t xml:space="preserve">deeply </w:t>
      </w:r>
      <w:r w:rsidR="00DA05E2" w:rsidRPr="00AF2203">
        <w:rPr>
          <w:rFonts w:ascii="Garamond" w:eastAsia="Arial Unicode MS" w:hAnsi="Garamond" w:cs="Helvetica"/>
          <w:color w:val="000000" w:themeColor="text1"/>
          <w:sz w:val="22"/>
          <w:szCs w:val="22"/>
        </w:rPr>
        <w:t xml:space="preserve">resents </w:t>
      </w:r>
      <w:r w:rsidR="00D97B65" w:rsidRPr="00AF2203">
        <w:rPr>
          <w:rFonts w:ascii="Garamond" w:eastAsia="Arial Unicode MS" w:hAnsi="Garamond" w:cs="Helvetica"/>
          <w:color w:val="000000" w:themeColor="text1"/>
          <w:sz w:val="22"/>
          <w:szCs w:val="22"/>
        </w:rPr>
        <w:t xml:space="preserve">centralized </w:t>
      </w:r>
      <w:r w:rsidR="00DA05E2" w:rsidRPr="00AF2203">
        <w:rPr>
          <w:rFonts w:ascii="Garamond" w:eastAsia="Arial Unicode MS" w:hAnsi="Garamond" w:cs="Helvetica"/>
          <w:color w:val="000000" w:themeColor="text1"/>
          <w:sz w:val="22"/>
          <w:szCs w:val="22"/>
        </w:rPr>
        <w:t>authority</w:t>
      </w:r>
      <w:r w:rsidR="00677AA5">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resents </w:t>
      </w:r>
      <w:r w:rsidR="00DA05E2" w:rsidRPr="00AF2203">
        <w:rPr>
          <w:rFonts w:ascii="Garamond" w:eastAsia="Arial Unicode MS" w:hAnsi="Garamond" w:cs="Helvetica"/>
          <w:i/>
          <w:iCs/>
          <w:color w:val="000000" w:themeColor="text1"/>
          <w:sz w:val="22"/>
          <w:szCs w:val="22"/>
        </w:rPr>
        <w:t>being told what to do</w:t>
      </w:r>
      <w:r w:rsidR="00DA05E2" w:rsidRPr="00AF2203">
        <w:rPr>
          <w:rFonts w:ascii="Garamond" w:eastAsia="Arial Unicode MS" w:hAnsi="Garamond" w:cs="Helvetica"/>
          <w:color w:val="000000" w:themeColor="text1"/>
          <w:sz w:val="22"/>
          <w:szCs w:val="22"/>
        </w:rPr>
        <w:t>.</w:t>
      </w:r>
      <w:r w:rsidR="00244C90" w:rsidRPr="00AF2203">
        <w:rPr>
          <w:rFonts w:ascii="Garamond" w:eastAsia="Arial Unicode MS" w:hAnsi="Garamond" w:cs="Helvetica"/>
          <w:color w:val="000000" w:themeColor="text1"/>
          <w:sz w:val="22"/>
          <w:szCs w:val="22"/>
        </w:rPr>
        <w:t xml:space="preserve"> </w:t>
      </w:r>
      <w:r w:rsidR="0054581D">
        <w:rPr>
          <w:rFonts w:ascii="Garamond" w:eastAsia="Arial Unicode MS" w:hAnsi="Garamond" w:cs="Helvetica"/>
          <w:color w:val="000000" w:themeColor="text1"/>
          <w:sz w:val="22"/>
          <w:szCs w:val="22"/>
        </w:rPr>
        <w:t>According to my understanding, the</w:t>
      </w:r>
      <w:r w:rsidR="00117CDA" w:rsidRPr="00AF2203">
        <w:rPr>
          <w:rFonts w:ascii="Garamond" w:eastAsia="Arial Unicode MS" w:hAnsi="Garamond" w:cs="Helvetica"/>
          <w:color w:val="000000" w:themeColor="text1"/>
          <w:sz w:val="22"/>
          <w:szCs w:val="22"/>
        </w:rPr>
        <w:t xml:space="preserve"> philosopher </w:t>
      </w:r>
      <w:r w:rsidR="002C5747" w:rsidRPr="002C5747">
        <w:rPr>
          <w:rFonts w:ascii="Garamond" w:eastAsia="Arial Unicode MS" w:hAnsi="Garamond" w:cs="Helvetica"/>
          <w:color w:val="000000" w:themeColor="text1"/>
          <w:sz w:val="22"/>
          <w:szCs w:val="22"/>
        </w:rPr>
        <w:t xml:space="preserve">Theodor </w:t>
      </w:r>
      <w:r w:rsidR="00117CDA" w:rsidRPr="00AF2203">
        <w:rPr>
          <w:rFonts w:ascii="Garamond" w:eastAsia="Arial Unicode MS" w:hAnsi="Garamond" w:cs="Helvetica"/>
          <w:color w:val="000000" w:themeColor="text1"/>
          <w:sz w:val="22"/>
          <w:szCs w:val="22"/>
        </w:rPr>
        <w:t xml:space="preserve">Adorno attributed </w:t>
      </w:r>
      <w:r w:rsidR="00DD1ADD">
        <w:rPr>
          <w:rFonts w:ascii="Garamond" w:eastAsia="Arial Unicode MS" w:hAnsi="Garamond" w:cs="Helvetica"/>
          <w:color w:val="000000" w:themeColor="text1"/>
          <w:sz w:val="22"/>
          <w:szCs w:val="22"/>
        </w:rPr>
        <w:t xml:space="preserve">this </w:t>
      </w:r>
      <w:r w:rsidR="00BB54D2">
        <w:rPr>
          <w:rFonts w:ascii="Garamond" w:eastAsia="Arial Unicode MS" w:hAnsi="Garamond" w:cs="Helvetica"/>
          <w:color w:val="000000" w:themeColor="text1"/>
          <w:sz w:val="22"/>
          <w:szCs w:val="22"/>
        </w:rPr>
        <w:t xml:space="preserve">truculent </w:t>
      </w:r>
      <w:r w:rsidR="00DD1ADD">
        <w:rPr>
          <w:rFonts w:ascii="Garamond" w:eastAsia="Arial Unicode MS" w:hAnsi="Garamond" w:cs="Helvetica"/>
          <w:color w:val="000000" w:themeColor="text1"/>
          <w:sz w:val="22"/>
          <w:szCs w:val="22"/>
        </w:rPr>
        <w:t>pathology as resulting from</w:t>
      </w:r>
      <w:r w:rsidR="00117CDA" w:rsidRPr="00AF2203">
        <w:rPr>
          <w:rFonts w:ascii="Garamond" w:eastAsia="Arial Unicode MS" w:hAnsi="Garamond" w:cs="Helvetica"/>
          <w:color w:val="000000" w:themeColor="text1"/>
          <w:sz w:val="22"/>
          <w:szCs w:val="22"/>
        </w:rPr>
        <w:t xml:space="preserve"> a disruption </w:t>
      </w:r>
      <w:r w:rsidR="00DD1ADD">
        <w:rPr>
          <w:rFonts w:ascii="Garamond" w:eastAsia="Arial Unicode MS" w:hAnsi="Garamond" w:cs="Helvetica"/>
          <w:color w:val="000000" w:themeColor="text1"/>
          <w:sz w:val="22"/>
          <w:szCs w:val="22"/>
        </w:rPr>
        <w:t>in</w:t>
      </w:r>
      <w:r w:rsidR="00244C90" w:rsidRPr="00AF2203">
        <w:rPr>
          <w:rFonts w:ascii="Garamond" w:eastAsia="Arial Unicode MS" w:hAnsi="Garamond" w:cs="Helvetica"/>
          <w:color w:val="000000" w:themeColor="text1"/>
          <w:sz w:val="22"/>
          <w:szCs w:val="22"/>
        </w:rPr>
        <w:t xml:space="preserve"> integration of the authoritarian figure into </w:t>
      </w:r>
      <w:r w:rsidR="00EE1E28" w:rsidRPr="00AF2203">
        <w:rPr>
          <w:rFonts w:ascii="Garamond" w:eastAsia="Arial Unicode MS" w:hAnsi="Garamond" w:cs="Helvetica"/>
          <w:color w:val="000000" w:themeColor="text1"/>
          <w:sz w:val="22"/>
          <w:szCs w:val="22"/>
        </w:rPr>
        <w:t>the</w:t>
      </w:r>
      <w:r w:rsidR="00117CDA" w:rsidRPr="00AF2203">
        <w:rPr>
          <w:rFonts w:ascii="Garamond" w:eastAsia="Arial Unicode MS" w:hAnsi="Garamond" w:cs="Helvetica"/>
          <w:color w:val="000000" w:themeColor="text1"/>
          <w:sz w:val="22"/>
          <w:szCs w:val="22"/>
        </w:rPr>
        <w:t xml:space="preserve"> </w:t>
      </w:r>
      <w:r w:rsidR="00244C90" w:rsidRPr="00AF2203">
        <w:rPr>
          <w:rFonts w:ascii="Garamond" w:eastAsia="Arial Unicode MS" w:hAnsi="Garamond" w:cs="Helvetica"/>
          <w:color w:val="000000" w:themeColor="text1"/>
          <w:sz w:val="22"/>
          <w:szCs w:val="22"/>
        </w:rPr>
        <w:t>ego</w:t>
      </w:r>
      <w:r w:rsidR="00A93CE2" w:rsidRPr="00AF2203">
        <w:rPr>
          <w:rFonts w:ascii="Garamond" w:eastAsia="Arial Unicode MS" w:hAnsi="Garamond" w:cs="Helvetica"/>
          <w:color w:val="000000" w:themeColor="text1"/>
          <w:sz w:val="22"/>
          <w:szCs w:val="22"/>
        </w:rPr>
        <w:t xml:space="preserve">, and </w:t>
      </w:r>
      <w:r w:rsidR="00117CDA" w:rsidRPr="00AF2203">
        <w:rPr>
          <w:rFonts w:ascii="Garamond" w:eastAsia="Arial Unicode MS" w:hAnsi="Garamond" w:cs="Helvetica"/>
          <w:color w:val="000000" w:themeColor="text1"/>
          <w:sz w:val="22"/>
          <w:szCs w:val="22"/>
        </w:rPr>
        <w:t xml:space="preserve">in my opinion </w:t>
      </w:r>
      <w:r w:rsidR="00A93CE2" w:rsidRPr="00AF2203">
        <w:rPr>
          <w:rFonts w:ascii="Garamond" w:eastAsia="Arial Unicode MS" w:hAnsi="Garamond" w:cs="Helvetica"/>
          <w:color w:val="000000" w:themeColor="text1"/>
          <w:sz w:val="22"/>
          <w:szCs w:val="22"/>
        </w:rPr>
        <w:t xml:space="preserve">goes </w:t>
      </w:r>
      <w:r w:rsidR="0093120C" w:rsidRPr="00AF2203">
        <w:rPr>
          <w:rFonts w:ascii="Garamond" w:eastAsia="Arial Unicode MS" w:hAnsi="Garamond" w:cs="Helvetica"/>
          <w:color w:val="000000" w:themeColor="text1"/>
          <w:sz w:val="22"/>
          <w:szCs w:val="22"/>
        </w:rPr>
        <w:t>a long</w:t>
      </w:r>
      <w:r w:rsidR="00A93CE2" w:rsidRPr="00AF2203">
        <w:rPr>
          <w:rFonts w:ascii="Garamond" w:eastAsia="Arial Unicode MS" w:hAnsi="Garamond" w:cs="Helvetica"/>
          <w:color w:val="000000" w:themeColor="text1"/>
          <w:sz w:val="22"/>
          <w:szCs w:val="22"/>
        </w:rPr>
        <w:t xml:space="preserve"> way to explain the Brexit fiasco</w:t>
      </w:r>
      <w:r w:rsidR="00117CDA" w:rsidRPr="00AF2203">
        <w:rPr>
          <w:rFonts w:ascii="Garamond" w:eastAsia="Arial Unicode MS" w:hAnsi="Garamond" w:cs="Helvetica"/>
          <w:color w:val="000000" w:themeColor="text1"/>
          <w:sz w:val="22"/>
          <w:szCs w:val="22"/>
        </w:rPr>
        <w:t xml:space="preserve">: it’s the result of being told what to do </w:t>
      </w:r>
      <w:r w:rsidR="003E4C6B" w:rsidRPr="00AF2203">
        <w:rPr>
          <w:rFonts w:ascii="Garamond" w:eastAsia="Arial Unicode MS" w:hAnsi="Garamond" w:cs="Helvetica"/>
          <w:color w:val="000000" w:themeColor="text1"/>
          <w:sz w:val="22"/>
          <w:szCs w:val="22"/>
        </w:rPr>
        <w:t xml:space="preserve">(perhaps by </w:t>
      </w:r>
      <w:r w:rsidR="00D057AA" w:rsidRPr="00AF2203">
        <w:rPr>
          <w:rFonts w:ascii="Garamond" w:eastAsia="Arial Unicode MS" w:hAnsi="Garamond" w:cs="Helvetica"/>
          <w:color w:val="000000" w:themeColor="text1"/>
          <w:sz w:val="22"/>
          <w:szCs w:val="22"/>
        </w:rPr>
        <w:t>a</w:t>
      </w:r>
      <w:r w:rsidR="003E4C6B" w:rsidRPr="00AF2203">
        <w:rPr>
          <w:rFonts w:ascii="Garamond" w:eastAsia="Arial Unicode MS" w:hAnsi="Garamond" w:cs="Helvetica"/>
          <w:color w:val="000000" w:themeColor="text1"/>
          <w:sz w:val="22"/>
          <w:szCs w:val="22"/>
        </w:rPr>
        <w:t xml:space="preserve"> god-bothering </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father</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 xml:space="preserve">) </w:t>
      </w:r>
      <w:r w:rsidR="00117CDA" w:rsidRPr="00AF2203">
        <w:rPr>
          <w:rFonts w:ascii="Garamond" w:eastAsia="Arial Unicode MS" w:hAnsi="Garamond" w:cs="Helvetica"/>
          <w:color w:val="000000" w:themeColor="text1"/>
          <w:sz w:val="22"/>
          <w:szCs w:val="22"/>
        </w:rPr>
        <w:t>but without integrating the reason</w:t>
      </w:r>
      <w:r w:rsidR="00537E95" w:rsidRPr="00AF2203">
        <w:rPr>
          <w:rFonts w:ascii="Garamond" w:eastAsia="Arial Unicode MS" w:hAnsi="Garamond" w:cs="Helvetica"/>
          <w:color w:val="000000" w:themeColor="text1"/>
          <w:sz w:val="22"/>
          <w:szCs w:val="22"/>
        </w:rPr>
        <w:t>ing</w:t>
      </w:r>
      <w:r w:rsidR="00117CDA" w:rsidRPr="00AF2203">
        <w:rPr>
          <w:rFonts w:ascii="Garamond" w:eastAsia="Arial Unicode MS" w:hAnsi="Garamond" w:cs="Helvetica"/>
          <w:color w:val="000000" w:themeColor="text1"/>
          <w:sz w:val="22"/>
          <w:szCs w:val="22"/>
        </w:rPr>
        <w:t xml:space="preserve"> into </w:t>
      </w:r>
      <w:r w:rsidR="00D057AA" w:rsidRPr="00AF2203">
        <w:rPr>
          <w:rFonts w:ascii="Garamond" w:eastAsia="Arial Unicode MS" w:hAnsi="Garamond" w:cs="Helvetica"/>
          <w:color w:val="000000" w:themeColor="text1"/>
          <w:sz w:val="22"/>
          <w:szCs w:val="22"/>
        </w:rPr>
        <w:t>one’s</w:t>
      </w:r>
      <w:r w:rsidR="00117CDA" w:rsidRPr="00AF2203">
        <w:rPr>
          <w:rFonts w:ascii="Garamond" w:eastAsia="Arial Unicode MS" w:hAnsi="Garamond" w:cs="Helvetica"/>
          <w:color w:val="000000" w:themeColor="text1"/>
          <w:sz w:val="22"/>
          <w:szCs w:val="22"/>
        </w:rPr>
        <w:t xml:space="preserve"> outlook</w:t>
      </w:r>
      <w:r w:rsidR="0031324A">
        <w:rPr>
          <w:rFonts w:ascii="Garamond" w:eastAsia="Arial Unicode MS" w:hAnsi="Garamond" w:cs="Helvetica"/>
          <w:color w:val="000000" w:themeColor="text1"/>
          <w:sz w:val="22"/>
          <w:szCs w:val="22"/>
        </w:rPr>
        <w:t xml:space="preserve">, and in the process rejecting the </w:t>
      </w:r>
      <w:r w:rsidR="00CF1027">
        <w:rPr>
          <w:rFonts w:ascii="Garamond" w:eastAsia="Arial Unicode MS" w:hAnsi="Garamond" w:cs="Helvetica"/>
          <w:color w:val="000000" w:themeColor="text1"/>
          <w:sz w:val="22"/>
          <w:szCs w:val="22"/>
        </w:rPr>
        <w:t>expediency</w:t>
      </w:r>
      <w:r w:rsidR="0031324A">
        <w:rPr>
          <w:rFonts w:ascii="Garamond" w:eastAsia="Arial Unicode MS" w:hAnsi="Garamond" w:cs="Helvetica"/>
          <w:color w:val="000000" w:themeColor="text1"/>
          <w:sz w:val="22"/>
          <w:szCs w:val="22"/>
        </w:rPr>
        <w:t xml:space="preserve"> of </w:t>
      </w:r>
      <w:r w:rsidR="0031324A" w:rsidRPr="004B7CF8">
        <w:rPr>
          <w:rFonts w:ascii="Garamond" w:eastAsia="Arial Unicode MS" w:hAnsi="Garamond" w:cs="Helvetica"/>
          <w:i/>
          <w:iCs/>
          <w:color w:val="000000" w:themeColor="text1"/>
          <w:sz w:val="22"/>
          <w:szCs w:val="22"/>
        </w:rPr>
        <w:t>any</w:t>
      </w:r>
      <w:r w:rsidR="0031324A">
        <w:rPr>
          <w:rFonts w:ascii="Garamond" w:eastAsia="Arial Unicode MS" w:hAnsi="Garamond" w:cs="Helvetica"/>
          <w:color w:val="000000" w:themeColor="text1"/>
          <w:sz w:val="22"/>
          <w:szCs w:val="22"/>
        </w:rPr>
        <w:t xml:space="preserve"> authority figure</w:t>
      </w:r>
      <w:r w:rsidR="00117CDA" w:rsidRPr="00AF2203">
        <w:rPr>
          <w:rFonts w:ascii="Garamond" w:eastAsia="Arial Unicode MS" w:hAnsi="Garamond" w:cs="Helvetica"/>
          <w:color w:val="000000" w:themeColor="text1"/>
          <w:sz w:val="22"/>
          <w:szCs w:val="22"/>
        </w:rPr>
        <w:t>.</w:t>
      </w:r>
      <w:r w:rsidR="00525110" w:rsidRPr="00AF2203">
        <w:rPr>
          <w:rFonts w:ascii="Garamond" w:eastAsia="Arial Unicode MS" w:hAnsi="Garamond" w:cs="Helvetica"/>
          <w:color w:val="000000" w:themeColor="text1"/>
          <w:sz w:val="22"/>
          <w:szCs w:val="22"/>
        </w:rPr>
        <w:t xml:space="preserve"> </w:t>
      </w:r>
    </w:p>
    <w:p w14:paraId="0D2898A1" w14:textId="5524F109"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said, John is an </w:t>
      </w:r>
      <w:r w:rsidRPr="005B125F">
        <w:rPr>
          <w:rFonts w:ascii="Garamond" w:eastAsia="Arial Unicode MS" w:hAnsi="Garamond" w:cs="Helvetica"/>
          <w:i/>
          <w:iCs/>
          <w:color w:val="000000" w:themeColor="text1"/>
          <w:sz w:val="22"/>
          <w:szCs w:val="22"/>
        </w:rPr>
        <w:t>outstanding fellow</w:t>
      </w:r>
      <w:r w:rsidR="005B125F">
        <w:rPr>
          <w:rFonts w:ascii="Garamond" w:eastAsia="Arial Unicode MS" w:hAnsi="Garamond" w:cs="Helvetica"/>
          <w:color w:val="000000" w:themeColor="text1"/>
          <w:sz w:val="22"/>
          <w:szCs w:val="22"/>
        </w:rPr>
        <w:t xml:space="preserve"> (a pithy appraisal, chosen to raise his hackles: he visibly withers when I use such outdated language)</w:t>
      </w:r>
      <w:r w:rsidRPr="00AF2203">
        <w:rPr>
          <w:rFonts w:ascii="Garamond" w:eastAsia="Arial Unicode MS" w:hAnsi="Garamond" w:cs="Helvetica"/>
          <w:color w:val="000000" w:themeColor="text1"/>
          <w:sz w:val="22"/>
          <w:szCs w:val="22"/>
        </w:rPr>
        <w:t xml:space="preserve">. He and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were childhood sweethearts, married </w:t>
      </w:r>
      <w:r w:rsidR="009A0B25">
        <w:rPr>
          <w:rFonts w:ascii="Garamond" w:eastAsia="Arial Unicode MS" w:hAnsi="Garamond" w:cs="Helvetica"/>
          <w:color w:val="000000" w:themeColor="text1"/>
          <w:sz w:val="22"/>
          <w:szCs w:val="22"/>
        </w:rPr>
        <w:t>“</w:t>
      </w:r>
      <w:r w:rsidR="00977769">
        <w:rPr>
          <w:rFonts w:ascii="Garamond" w:eastAsia="Arial Unicode MS" w:hAnsi="Garamond" w:cs="Helvetica"/>
          <w:color w:val="000000" w:themeColor="text1"/>
          <w:sz w:val="22"/>
          <w:szCs w:val="22"/>
        </w:rPr>
        <w:t>early-doors</w:t>
      </w:r>
      <w:r w:rsidR="009A0B25">
        <w:rPr>
          <w:rFonts w:ascii="Garamond" w:eastAsia="Arial Unicode MS" w:hAnsi="Garamond" w:cs="Helvetica"/>
          <w:color w:val="000000" w:themeColor="text1"/>
          <w:sz w:val="22"/>
          <w:szCs w:val="22"/>
        </w:rPr>
        <w:t>” (as he would say)</w:t>
      </w:r>
      <w:r w:rsidR="00F435C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in Gretna following a handfasting ceremony at the Glastonbury </w:t>
      </w:r>
      <w:r w:rsidR="00DA474A">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estival</w:t>
      </w:r>
      <w:r w:rsidR="00977769">
        <w:rPr>
          <w:rFonts w:ascii="Garamond" w:eastAsia="Arial Unicode MS" w:hAnsi="Garamond" w:cs="Helvetica"/>
          <w:color w:val="000000" w:themeColor="text1"/>
          <w:sz w:val="22"/>
          <w:szCs w:val="22"/>
        </w:rPr>
        <w:t xml:space="preserve"> (the only time I’ve been)</w:t>
      </w:r>
      <w:r w:rsidRPr="00AF2203">
        <w:rPr>
          <w:rFonts w:ascii="Garamond" w:eastAsia="Arial Unicode MS" w:hAnsi="Garamond" w:cs="Helvetica"/>
          <w:color w:val="000000" w:themeColor="text1"/>
          <w:sz w:val="22"/>
          <w:szCs w:val="22"/>
        </w:rPr>
        <w:t xml:space="preserve">, and I could not wish for a better companion to my sister, a more loving and dedicated father to my niece, and a more </w:t>
      </w:r>
      <w:r w:rsidRPr="00AF2203">
        <w:rPr>
          <w:rFonts w:ascii="Garamond" w:eastAsia="Arial Unicode MS" w:hAnsi="Garamond" w:cs="Helvetica"/>
          <w:color w:val="000000" w:themeColor="text1"/>
          <w:sz w:val="22"/>
          <w:szCs w:val="22"/>
        </w:rPr>
        <w:lastRenderedPageBreak/>
        <w:t>reasonable person to act as editor to this story, which, I must say, he offered to do without compensation.</w:t>
      </w:r>
      <w:r w:rsidRPr="00AF2203">
        <w:rPr>
          <w:rFonts w:ascii="Garamond" w:eastAsia="Arial Unicode MS" w:hAnsi="Garamond" w:cs="Helvetica"/>
          <w:color w:val="000000" w:themeColor="text1"/>
          <w:sz w:val="22"/>
          <w:szCs w:val="22"/>
          <w:vertAlign w:val="superscript"/>
        </w:rPr>
        <w:footnoteReference w:id="23"/>
      </w:r>
      <w:r w:rsidRPr="00AF2203">
        <w:rPr>
          <w:rFonts w:ascii="Garamond" w:eastAsia="Arial Unicode MS" w:hAnsi="Garamond" w:cs="Helvetica"/>
          <w:color w:val="000000" w:themeColor="text1"/>
          <w:sz w:val="22"/>
          <w:szCs w:val="22"/>
        </w:rPr>
        <w:t xml:space="preserve"> </w:t>
      </w:r>
    </w:p>
    <w:p w14:paraId="4745FAD5" w14:textId="4446FAD1"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it </w:t>
      </w:r>
      <w:r w:rsidR="00657E46">
        <w:rPr>
          <w:rFonts w:ascii="Garamond" w:eastAsia="Arial Unicode MS" w:hAnsi="Garamond" w:cs="Helvetica"/>
          <w:color w:val="000000" w:themeColor="text1"/>
          <w:sz w:val="22"/>
          <w:szCs w:val="22"/>
        </w:rPr>
        <w:t>occurring</w:t>
      </w:r>
      <w:r>
        <w:rPr>
          <w:rFonts w:ascii="Garamond" w:eastAsia="Arial Unicode MS" w:hAnsi="Garamond" w:cs="Helvetica"/>
          <w:color w:val="000000" w:themeColor="text1"/>
          <w:sz w:val="22"/>
          <w:szCs w:val="22"/>
        </w:rPr>
        <w:t xml:space="preserve">?’ I shouted. </w:t>
      </w:r>
      <w:r w:rsidR="00F136E9">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moved closer to </w:t>
      </w:r>
      <w:r w:rsidR="00A16CC7">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so we could chat.</w:t>
      </w:r>
    </w:p>
    <w:p w14:paraId="3E1335E2" w14:textId="6C8F1607"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‘Easy, Arthur.’</w:t>
      </w:r>
      <w:r w:rsidR="00332ED3">
        <w:rPr>
          <w:rFonts w:ascii="Garamond" w:eastAsia="Arial Unicode MS" w:hAnsi="Garamond" w:cs="Helvetica"/>
          <w:color w:val="000000" w:themeColor="text1"/>
          <w:sz w:val="22"/>
          <w:szCs w:val="22"/>
        </w:rPr>
        <w:t xml:space="preserve"> </w:t>
      </w:r>
    </w:p>
    <w:p w14:paraId="72167DC4" w14:textId="49659A6A"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‘Tor said y — ’</w:t>
      </w:r>
    </w:p>
    <w:p w14:paraId="59E1B77D" w14:textId="48700040"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270FF">
        <w:rPr>
          <w:rFonts w:ascii="Garamond" w:eastAsia="Arial Unicode MS" w:hAnsi="Garamond" w:cs="Helvetica"/>
          <w:color w:val="000000" w:themeColor="text1"/>
          <w:sz w:val="22"/>
          <w:szCs w:val="22"/>
        </w:rPr>
        <w:t>Oh, h</w:t>
      </w:r>
      <w:r>
        <w:rPr>
          <w:rFonts w:ascii="Garamond" w:eastAsia="Arial Unicode MS" w:hAnsi="Garamond" w:cs="Helvetica"/>
          <w:color w:val="000000" w:themeColor="text1"/>
          <w:sz w:val="22"/>
          <w:szCs w:val="22"/>
        </w:rPr>
        <w:t xml:space="preserve">appy birthday,’ he blurted, </w:t>
      </w:r>
      <w:r w:rsidR="001A54F9">
        <w:rPr>
          <w:rFonts w:ascii="Garamond" w:eastAsia="Arial Unicode MS" w:hAnsi="Garamond" w:cs="Helvetica"/>
          <w:color w:val="000000" w:themeColor="text1"/>
          <w:sz w:val="22"/>
          <w:szCs w:val="22"/>
        </w:rPr>
        <w:t>likely</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behest</w:t>
      </w:r>
      <w:r w:rsidR="00512DF1">
        <w:rPr>
          <w:rFonts w:ascii="Garamond" w:eastAsia="Arial Unicode MS" w:hAnsi="Garamond" w:cs="Helvetica"/>
          <w:color w:val="000000" w:themeColor="text1"/>
          <w:sz w:val="22"/>
          <w:szCs w:val="22"/>
        </w:rPr>
        <w:t>ed</w:t>
      </w:r>
      <w:proofErr w:type="spellEnd"/>
      <w:r>
        <w:rPr>
          <w:rFonts w:ascii="Garamond" w:eastAsia="Arial Unicode MS" w:hAnsi="Garamond" w:cs="Helvetica"/>
          <w:color w:val="000000" w:themeColor="text1"/>
          <w:sz w:val="22"/>
          <w:szCs w:val="22"/>
        </w:rPr>
        <w:t>.</w:t>
      </w:r>
    </w:p>
    <w:p w14:paraId="257937D3" w14:textId="692C766E" w:rsidR="00C66869" w:rsidRPr="00AF2203"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thanks. Tor said the computer’s acting up.’</w:t>
      </w:r>
    </w:p>
    <w:p w14:paraId="24AB2C84" w14:textId="387DFB1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0479">
        <w:rPr>
          <w:rFonts w:ascii="Garamond" w:eastAsia="Arial Unicode MS" w:hAnsi="Garamond" w:cs="Helvetica"/>
          <w:color w:val="000000" w:themeColor="text1"/>
          <w:sz w:val="22"/>
          <w:szCs w:val="22"/>
        </w:rPr>
        <w:t>Yeah, t</w:t>
      </w:r>
      <w:r w:rsidRPr="00AF2203">
        <w:rPr>
          <w:rFonts w:ascii="Garamond" w:eastAsia="Arial Unicode MS" w:hAnsi="Garamond" w:cs="Helvetica"/>
          <w:color w:val="000000" w:themeColor="text1"/>
          <w:sz w:val="22"/>
          <w:szCs w:val="22"/>
        </w:rPr>
        <w:t xml:space="preserve">he little </w:t>
      </w:r>
      <w:r w:rsidR="0012687F">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arrow-pointer thing on the </w:t>
      </w:r>
      <w:r w:rsidR="001C1D32">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keeps </w:t>
      </w:r>
      <w:r w:rsidR="00455CE4" w:rsidRPr="00AF2203">
        <w:rPr>
          <w:rFonts w:ascii="Garamond" w:eastAsia="Arial Unicode MS" w:hAnsi="Garamond" w:cs="Helvetica"/>
          <w:color w:val="000000" w:themeColor="text1"/>
          <w:sz w:val="22"/>
          <w:szCs w:val="22"/>
        </w:rPr>
        <w:t>darting</w:t>
      </w:r>
      <w:r w:rsidRPr="00AF2203">
        <w:rPr>
          <w:rFonts w:ascii="Garamond" w:eastAsia="Arial Unicode MS" w:hAnsi="Garamond" w:cs="Helvetica"/>
          <w:color w:val="000000" w:themeColor="text1"/>
          <w:sz w:val="22"/>
          <w:szCs w:val="22"/>
        </w:rPr>
        <w:t xml:space="preserve"> around by itself. It as a </w:t>
      </w:r>
      <w:r w:rsidR="00C87B45">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mind of its own.’</w:t>
      </w:r>
    </w:p>
    <w:p w14:paraId="55D78823" w14:textId="58AF4AA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268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ounds buggered.’</w:t>
      </w:r>
      <w:r w:rsidR="00453D23">
        <w:rPr>
          <w:rFonts w:ascii="Garamond" w:eastAsia="Arial Unicode MS" w:hAnsi="Garamond" w:cs="Helvetica"/>
          <w:color w:val="000000" w:themeColor="text1"/>
          <w:sz w:val="22"/>
          <w:szCs w:val="22"/>
        </w:rPr>
        <w:t xml:space="preserve"> (I attempted to mimic his accent, which he deftly ignored.) </w:t>
      </w:r>
    </w:p>
    <w:p w14:paraId="3DD6DD9C" w14:textId="60A0A9A2"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We </w:t>
      </w:r>
      <w:proofErr w:type="spellStart"/>
      <w:r w:rsidRPr="00AF2203">
        <w:rPr>
          <w:rFonts w:ascii="Garamond" w:eastAsia="Arial Unicode MS" w:hAnsi="Garamond" w:cs="Helvetica"/>
          <w:color w:val="000000" w:themeColor="text1"/>
          <w:sz w:val="22"/>
          <w:szCs w:val="22"/>
        </w:rPr>
        <w:t>daren’t</w:t>
      </w:r>
      <w:proofErr w:type="spellEnd"/>
      <w:r w:rsidRPr="00AF2203">
        <w:rPr>
          <w:rFonts w:ascii="Garamond" w:eastAsia="Arial Unicode MS" w:hAnsi="Garamond" w:cs="Helvetica"/>
          <w:color w:val="000000" w:themeColor="text1"/>
          <w:sz w:val="22"/>
          <w:szCs w:val="22"/>
        </w:rPr>
        <w:t xml:space="preserve"> turn </w:t>
      </w:r>
      <w:r w:rsidR="006C2DF0">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 xml:space="preserve"> off.</w:t>
      </w:r>
      <w:r>
        <w:rPr>
          <w:rFonts w:ascii="Garamond" w:eastAsia="Arial Unicode MS" w:hAnsi="Garamond" w:cs="Helvetica"/>
          <w:color w:val="000000" w:themeColor="text1"/>
          <w:sz w:val="22"/>
          <w:szCs w:val="22"/>
        </w:rPr>
        <w:t>’</w:t>
      </w:r>
    </w:p>
    <w:p w14:paraId="28D0FD5A" w14:textId="383D2AE7"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Trust your gut,</w:t>
      </w: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 xml:space="preserve"> I said.</w:t>
      </w:r>
    </w:p>
    <w:p w14:paraId="2D81947E" w14:textId="12C1FF0C" w:rsidR="00867E85" w:rsidRPr="00AF2203" w:rsidRDefault="00867E8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I’ve got </w:t>
      </w:r>
      <w:r w:rsidR="00DC03DC">
        <w:rPr>
          <w:rFonts w:ascii="Garamond" w:eastAsia="Arial Unicode MS" w:hAnsi="Garamond" w:cs="Helvetica"/>
          <w:color w:val="000000" w:themeColor="text1"/>
          <w:sz w:val="22"/>
          <w:szCs w:val="22"/>
        </w:rPr>
        <w:t>Crohn’s</w:t>
      </w:r>
      <w:r>
        <w:rPr>
          <w:rFonts w:ascii="Garamond" w:eastAsia="Arial Unicode MS" w:hAnsi="Garamond" w:cs="Helvetica"/>
          <w:color w:val="000000" w:themeColor="text1"/>
          <w:sz w:val="22"/>
          <w:szCs w:val="22"/>
        </w:rPr>
        <w:t>, right?’</w:t>
      </w:r>
    </w:p>
    <w:p w14:paraId="488E8BCB" w14:textId="4FBE985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322B0">
        <w:rPr>
          <w:rFonts w:ascii="Garamond" w:eastAsia="Arial Unicode MS" w:hAnsi="Garamond" w:cs="Helvetica"/>
          <w:color w:val="000000" w:themeColor="text1"/>
          <w:sz w:val="22"/>
          <w:szCs w:val="22"/>
        </w:rPr>
        <w:t xml:space="preserve">How should </w:t>
      </w:r>
      <w:r w:rsidR="00C66869" w:rsidRPr="00C66869">
        <w:rPr>
          <w:rFonts w:ascii="Garamond" w:eastAsia="Arial Unicode MS" w:hAnsi="Garamond" w:cs="Helvetica"/>
          <w:i/>
          <w:iCs/>
          <w:color w:val="000000" w:themeColor="text1"/>
          <w:sz w:val="22"/>
          <w:szCs w:val="22"/>
        </w:rPr>
        <w:t>we</w:t>
      </w:r>
      <w:r w:rsidR="00D322B0">
        <w:rPr>
          <w:rFonts w:ascii="Garamond" w:eastAsia="Arial Unicode MS" w:hAnsi="Garamond" w:cs="Helvetica"/>
          <w:color w:val="000000" w:themeColor="text1"/>
          <w:sz w:val="22"/>
          <w:szCs w:val="22"/>
        </w:rPr>
        <w:t xml:space="preserve"> know</w:t>
      </w:r>
      <w:r w:rsidR="00867E85">
        <w:rPr>
          <w:rFonts w:ascii="Garamond" w:eastAsia="Arial Unicode MS" w:hAnsi="Garamond" w:cs="Helvetica"/>
          <w:color w:val="000000" w:themeColor="text1"/>
          <w:sz w:val="22"/>
          <w:szCs w:val="22"/>
        </w:rPr>
        <w:t xml:space="preserve"> what to do</w:t>
      </w:r>
      <w:r w:rsidR="00D322B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D322B0">
        <w:rPr>
          <w:rFonts w:ascii="Garamond" w:eastAsia="Arial Unicode MS" w:hAnsi="Garamond" w:cs="Helvetica"/>
          <w:color w:val="000000" w:themeColor="text1"/>
          <w:sz w:val="22"/>
          <w:szCs w:val="22"/>
        </w:rPr>
        <w:t>declared</w:t>
      </w:r>
      <w:r w:rsidRPr="00AF2203">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her anger boiling over. ‘I hate technology so much</w:t>
      </w:r>
      <w:r w:rsidR="00C66869">
        <w:rPr>
          <w:rFonts w:ascii="Garamond" w:eastAsia="Arial Unicode MS" w:hAnsi="Garamond" w:cs="Helvetica"/>
          <w:color w:val="000000" w:themeColor="text1"/>
          <w:sz w:val="22"/>
          <w:szCs w:val="22"/>
        </w:rPr>
        <w:t>,</w:t>
      </w:r>
      <w:r w:rsidR="00F34EB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It leads to, what’s the word?</w:t>
      </w:r>
      <w:r w:rsidRPr="00AF2203">
        <w:rPr>
          <w:rFonts w:ascii="Garamond" w:eastAsia="Arial Unicode MS" w:hAnsi="Garamond" w:cs="Helvetica"/>
          <w:color w:val="000000" w:themeColor="text1"/>
          <w:sz w:val="22"/>
          <w:szCs w:val="22"/>
        </w:rPr>
        <w:t>’</w:t>
      </w:r>
      <w:r w:rsidR="00A30FC6">
        <w:rPr>
          <w:rFonts w:ascii="Garamond" w:eastAsia="Arial Unicode MS" w:hAnsi="Garamond" w:cs="Helvetica"/>
          <w:color w:val="000000" w:themeColor="text1"/>
          <w:sz w:val="22"/>
          <w:szCs w:val="22"/>
        </w:rPr>
        <w:t xml:space="preserve"> </w:t>
      </w:r>
    </w:p>
    <w:p w14:paraId="1F95C5DC" w14:textId="32C896C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30FC6" w:rsidRPr="00A30FC6">
        <w:rPr>
          <w:rFonts w:ascii="Garamond" w:eastAsia="Arial Unicode MS" w:hAnsi="Garamond" w:cs="Helvetica"/>
          <w:i/>
          <w:iCs/>
          <w:color w:val="000000" w:themeColor="text1"/>
          <w:sz w:val="22"/>
          <w:szCs w:val="22"/>
        </w:rPr>
        <w:t>Estrangement and a</w:t>
      </w:r>
      <w:r w:rsidR="00760CDE" w:rsidRPr="00A30FC6">
        <w:rPr>
          <w:rFonts w:ascii="Garamond" w:eastAsia="Arial Unicode MS" w:hAnsi="Garamond" w:cs="Helvetica"/>
          <w:i/>
          <w:iCs/>
          <w:color w:val="000000" w:themeColor="text1"/>
          <w:sz w:val="22"/>
          <w:szCs w:val="22"/>
        </w:rPr>
        <w:t>lienation</w:t>
      </w:r>
      <w:r w:rsidR="00760CDE" w:rsidRPr="003270FF">
        <w:rPr>
          <w:rFonts w:ascii="Garamond" w:eastAsia="Arial Unicode MS" w:hAnsi="Garamond" w:cs="Helvetica"/>
          <w:i/>
          <w:iCs/>
          <w:color w:val="000000" w:themeColor="text1"/>
          <w:sz w:val="22"/>
          <w:szCs w:val="22"/>
        </w:rPr>
        <w:t xml:space="preserve"> and quiescence</w:t>
      </w:r>
      <w:r w:rsidR="00760CD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John</w:t>
      </w:r>
      <w:r w:rsidR="00760CDE">
        <w:rPr>
          <w:rFonts w:ascii="Garamond" w:eastAsia="Arial Unicode MS" w:hAnsi="Garamond" w:cs="Helvetica"/>
          <w:color w:val="000000" w:themeColor="text1"/>
          <w:sz w:val="22"/>
          <w:szCs w:val="22"/>
        </w:rPr>
        <w:t xml:space="preserve"> </w:t>
      </w:r>
      <w:r w:rsidR="007B4660">
        <w:rPr>
          <w:rFonts w:ascii="Garamond" w:eastAsia="Arial Unicode MS" w:hAnsi="Garamond" w:cs="Helvetica"/>
          <w:color w:val="000000" w:themeColor="text1"/>
          <w:sz w:val="22"/>
          <w:szCs w:val="22"/>
        </w:rPr>
        <w:t>in a mild parody of a Californian</w:t>
      </w:r>
      <w:r w:rsidR="00760CDE">
        <w:rPr>
          <w:rFonts w:ascii="Garamond" w:eastAsia="Arial Unicode MS" w:hAnsi="Garamond" w:cs="Helvetica"/>
          <w:color w:val="000000" w:themeColor="text1"/>
          <w:sz w:val="22"/>
          <w:szCs w:val="22"/>
        </w:rPr>
        <w:t>,</w:t>
      </w:r>
      <w:r w:rsidR="00680644">
        <w:rPr>
          <w:rFonts w:ascii="Garamond" w:eastAsia="Arial Unicode MS" w:hAnsi="Garamond" w:cs="Helvetica"/>
          <w:color w:val="000000" w:themeColor="text1"/>
          <w:sz w:val="22"/>
          <w:szCs w:val="22"/>
        </w:rPr>
        <w:t xml:space="preserve"> </w:t>
      </w:r>
      <w:r w:rsidR="003270FF">
        <w:rPr>
          <w:rFonts w:ascii="Garamond" w:eastAsia="Arial Unicode MS" w:hAnsi="Garamond" w:cs="Helvetica"/>
          <w:color w:val="000000" w:themeColor="text1"/>
          <w:sz w:val="22"/>
          <w:szCs w:val="22"/>
        </w:rPr>
        <w:t>his</w:t>
      </w:r>
      <w:r w:rsidR="00760CDE">
        <w:rPr>
          <w:rFonts w:ascii="Garamond" w:eastAsia="Arial Unicode MS" w:hAnsi="Garamond" w:cs="Helvetica"/>
          <w:color w:val="000000" w:themeColor="text1"/>
          <w:sz w:val="22"/>
          <w:szCs w:val="22"/>
        </w:rPr>
        <w:t xml:space="preserve"> Brummie </w:t>
      </w:r>
      <w:r w:rsidR="00453D23">
        <w:rPr>
          <w:rFonts w:ascii="Garamond" w:eastAsia="Arial Unicode MS" w:hAnsi="Garamond" w:cs="Helvetica"/>
          <w:color w:val="000000" w:themeColor="text1"/>
          <w:sz w:val="22"/>
          <w:szCs w:val="22"/>
        </w:rPr>
        <w:t>twang</w:t>
      </w:r>
      <w:r w:rsidR="00677E2D">
        <w:rPr>
          <w:rFonts w:ascii="Garamond" w:eastAsia="Arial Unicode MS" w:hAnsi="Garamond" w:cs="Helvetica"/>
          <w:color w:val="000000" w:themeColor="text1"/>
          <w:sz w:val="22"/>
          <w:szCs w:val="22"/>
        </w:rPr>
        <w:t xml:space="preserve"> </w:t>
      </w:r>
      <w:r w:rsidR="005C42A7">
        <w:rPr>
          <w:rFonts w:ascii="Garamond" w:eastAsia="Arial Unicode MS" w:hAnsi="Garamond" w:cs="Helvetica"/>
          <w:color w:val="000000" w:themeColor="text1"/>
          <w:sz w:val="22"/>
          <w:szCs w:val="22"/>
        </w:rPr>
        <w:t>erratically</w:t>
      </w:r>
      <w:r w:rsidR="008942D3">
        <w:rPr>
          <w:rFonts w:ascii="Garamond" w:eastAsia="Arial Unicode MS" w:hAnsi="Garamond" w:cs="Helvetica"/>
          <w:color w:val="000000" w:themeColor="text1"/>
          <w:sz w:val="22"/>
          <w:szCs w:val="22"/>
        </w:rPr>
        <w:t xml:space="preserve"> </w:t>
      </w:r>
      <w:r w:rsidR="00D841B4">
        <w:rPr>
          <w:rFonts w:ascii="Garamond" w:eastAsia="Arial Unicode MS" w:hAnsi="Garamond" w:cs="Helvetica"/>
          <w:color w:val="000000" w:themeColor="text1"/>
          <w:sz w:val="22"/>
          <w:szCs w:val="22"/>
        </w:rPr>
        <w:t xml:space="preserve">demodulating </w:t>
      </w:r>
      <w:r w:rsidR="00680644">
        <w:rPr>
          <w:rFonts w:ascii="Garamond" w:eastAsia="Arial Unicode MS" w:hAnsi="Garamond" w:cs="Helvetica"/>
          <w:color w:val="000000" w:themeColor="text1"/>
          <w:sz w:val="22"/>
          <w:szCs w:val="22"/>
        </w:rPr>
        <w:t xml:space="preserve">like </w:t>
      </w:r>
      <w:r w:rsidR="00D841B4">
        <w:rPr>
          <w:rFonts w:ascii="Garamond" w:eastAsia="Arial Unicode MS" w:hAnsi="Garamond" w:cs="Helvetica"/>
          <w:color w:val="000000" w:themeColor="text1"/>
          <w:sz w:val="22"/>
          <w:szCs w:val="22"/>
        </w:rPr>
        <w:t xml:space="preserve">a </w:t>
      </w:r>
      <w:r w:rsidR="0033694E">
        <w:rPr>
          <w:rFonts w:ascii="Garamond" w:eastAsia="Arial Unicode MS" w:hAnsi="Garamond" w:cs="Helvetica"/>
          <w:color w:val="000000" w:themeColor="text1"/>
          <w:sz w:val="22"/>
          <w:szCs w:val="22"/>
        </w:rPr>
        <w:t>radio</w:t>
      </w:r>
      <w:r w:rsidR="00D841B4">
        <w:rPr>
          <w:rFonts w:ascii="Garamond" w:eastAsia="Arial Unicode MS" w:hAnsi="Garamond" w:cs="Helvetica"/>
          <w:color w:val="000000" w:themeColor="text1"/>
          <w:sz w:val="22"/>
          <w:szCs w:val="22"/>
        </w:rPr>
        <w:t xml:space="preserve"> tuned between </w:t>
      </w:r>
      <w:r w:rsidR="00C5776A">
        <w:rPr>
          <w:rFonts w:ascii="Garamond" w:eastAsia="Arial Unicode MS" w:hAnsi="Garamond" w:cs="Helvetica"/>
          <w:color w:val="000000" w:themeColor="text1"/>
          <w:sz w:val="22"/>
          <w:szCs w:val="22"/>
        </w:rPr>
        <w:t xml:space="preserve">Ozzie Osbourne </w:t>
      </w:r>
      <w:r w:rsidR="00D841B4">
        <w:rPr>
          <w:rFonts w:ascii="Garamond" w:eastAsia="Arial Unicode MS" w:hAnsi="Garamond" w:cs="Helvetica"/>
          <w:color w:val="000000" w:themeColor="text1"/>
          <w:sz w:val="22"/>
          <w:szCs w:val="22"/>
        </w:rPr>
        <w:t>and Paul Robeson</w:t>
      </w:r>
      <w:r w:rsidRPr="00AF2203">
        <w:rPr>
          <w:rFonts w:ascii="Garamond" w:eastAsia="Arial Unicode MS" w:hAnsi="Garamond" w:cs="Helvetica"/>
          <w:color w:val="000000" w:themeColor="text1"/>
          <w:sz w:val="22"/>
          <w:szCs w:val="22"/>
        </w:rPr>
        <w:t>.</w:t>
      </w:r>
      <w:r w:rsidR="00760CDE">
        <w:rPr>
          <w:rFonts w:ascii="Garamond" w:eastAsia="Arial Unicode MS" w:hAnsi="Garamond" w:cs="Helvetica"/>
          <w:color w:val="000000" w:themeColor="text1"/>
          <w:sz w:val="22"/>
          <w:szCs w:val="22"/>
        </w:rPr>
        <w:t xml:space="preserve"> ‘It’s another form of tyranny</w:t>
      </w:r>
      <w:r w:rsidR="007B4660">
        <w:rPr>
          <w:rFonts w:ascii="Garamond" w:eastAsia="Arial Unicode MS" w:hAnsi="Garamond" w:cs="Helvetica"/>
          <w:color w:val="000000" w:themeColor="text1"/>
          <w:sz w:val="22"/>
          <w:szCs w:val="22"/>
        </w:rPr>
        <w:t>, man</w:t>
      </w:r>
      <w:r w:rsidR="00760CDE">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 xml:space="preserve"> This was typical of John, he saw tyranny everywhere, except, bizarrely, in the monarchy</w:t>
      </w:r>
      <w:r w:rsidR="00B376DA">
        <w:rPr>
          <w:rFonts w:ascii="Garamond" w:eastAsia="Arial Unicode MS" w:hAnsi="Garamond" w:cs="Helvetica"/>
          <w:color w:val="000000" w:themeColor="text1"/>
          <w:sz w:val="22"/>
          <w:szCs w:val="22"/>
        </w:rPr>
        <w:t xml:space="preserve"> (I remember him defending the Queen as being “a real person”)</w:t>
      </w:r>
      <w:r w:rsidR="004479F7">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 xml:space="preserve"> ‘Technology is always changing</w:t>
      </w:r>
      <w:r w:rsidR="00B376DA">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w:t>
      </w:r>
      <w:r w:rsidR="00B376DA">
        <w:rPr>
          <w:rFonts w:ascii="Garamond" w:eastAsia="Arial Unicode MS" w:hAnsi="Garamond" w:cs="Helvetica"/>
          <w:color w:val="000000" w:themeColor="text1"/>
          <w:sz w:val="22"/>
          <w:szCs w:val="22"/>
        </w:rPr>
        <w:t xml:space="preserve"> he said.</w:t>
      </w:r>
    </w:p>
    <w:p w14:paraId="3296B8B2" w14:textId="475D50FD" w:rsidR="002B5F6D" w:rsidRDefault="002B5F6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A0261">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ou can’t get use to everything all at once,’ </w:t>
      </w:r>
      <w:r w:rsidR="008A0261">
        <w:rPr>
          <w:rFonts w:ascii="Garamond" w:eastAsia="Arial Unicode MS" w:hAnsi="Garamond" w:cs="Helvetica"/>
          <w:color w:val="000000" w:themeColor="text1"/>
          <w:sz w:val="22"/>
          <w:szCs w:val="22"/>
        </w:rPr>
        <w:t xml:space="preserve">calmed Victoria. </w:t>
      </w:r>
    </w:p>
    <w:p w14:paraId="2C4278DD" w14:textId="7EA15A9D" w:rsidR="004F05F4" w:rsidRDefault="008A02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‘But it’s like that </w:t>
      </w:r>
      <w:r w:rsidRPr="008A0261">
        <w:rPr>
          <w:rFonts w:ascii="Garamond" w:eastAsia="Arial Unicode MS" w:hAnsi="Garamond" w:cs="Helvetica"/>
          <w:i/>
          <w:iCs/>
          <w:color w:val="000000" w:themeColor="text1"/>
          <w:sz w:val="22"/>
          <w:szCs w:val="22"/>
        </w:rPr>
        <w:t>everywhere</w:t>
      </w:r>
      <w:r>
        <w:rPr>
          <w:rFonts w:ascii="Garamond" w:eastAsia="Arial Unicode MS" w:hAnsi="Garamond" w:cs="Helvetica"/>
          <w:color w:val="000000" w:themeColor="text1"/>
          <w:sz w:val="22"/>
          <w:szCs w:val="22"/>
        </w:rPr>
        <w:t xml:space="preserve">,’ droned John. </w:t>
      </w:r>
      <w:r w:rsidR="004479F7">
        <w:rPr>
          <w:rFonts w:ascii="Garamond" w:eastAsia="Arial Unicode MS" w:hAnsi="Garamond" w:cs="Helvetica"/>
          <w:color w:val="000000" w:themeColor="text1"/>
          <w:sz w:val="22"/>
          <w:szCs w:val="22"/>
        </w:rPr>
        <w:t>‘</w:t>
      </w:r>
      <w:r w:rsidR="004F05F4">
        <w:rPr>
          <w:rFonts w:ascii="Garamond" w:eastAsia="Arial Unicode MS" w:hAnsi="Garamond" w:cs="Helvetica"/>
          <w:color w:val="000000" w:themeColor="text1"/>
          <w:sz w:val="22"/>
          <w:szCs w:val="22"/>
        </w:rPr>
        <w:t xml:space="preserve">Everything </w:t>
      </w:r>
      <w:r w:rsidR="001C1D32">
        <w:rPr>
          <w:rFonts w:ascii="Garamond" w:eastAsia="Arial Unicode MS" w:hAnsi="Garamond" w:cs="Helvetica"/>
          <w:color w:val="000000" w:themeColor="text1"/>
          <w:sz w:val="22"/>
          <w:szCs w:val="22"/>
        </w:rPr>
        <w:t>looking the same</w:t>
      </w:r>
      <w:r w:rsidR="004F05F4">
        <w:rPr>
          <w:rFonts w:ascii="Garamond" w:eastAsia="Arial Unicode MS" w:hAnsi="Garamond" w:cs="Helvetica"/>
          <w:color w:val="000000" w:themeColor="text1"/>
          <w:sz w:val="22"/>
          <w:szCs w:val="22"/>
        </w:rPr>
        <w:t>.’</w:t>
      </w:r>
    </w:p>
    <w:p w14:paraId="3E5668FD" w14:textId="0EECE8D1" w:rsidR="001C1D32" w:rsidRDefault="004F05F4" w:rsidP="001C1D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1C1D32">
        <w:rPr>
          <w:rFonts w:ascii="Garamond" w:eastAsia="Arial Unicode MS" w:hAnsi="Garamond" w:cs="Helvetica"/>
          <w:color w:val="000000" w:themeColor="text1"/>
          <w:sz w:val="22"/>
          <w:szCs w:val="22"/>
        </w:rPr>
        <w:t>D</w:t>
      </w:r>
      <w:r w:rsidR="008A0261">
        <w:rPr>
          <w:rFonts w:ascii="Garamond" w:eastAsia="Arial Unicode MS" w:hAnsi="Garamond" w:cs="Helvetica"/>
          <w:color w:val="000000" w:themeColor="text1"/>
          <w:sz w:val="22"/>
          <w:szCs w:val="22"/>
        </w:rPr>
        <w:t>ressed in black</w:t>
      </w:r>
      <w:r>
        <w:rPr>
          <w:rFonts w:ascii="Garamond" w:eastAsia="Arial Unicode MS" w:hAnsi="Garamond" w:cs="Helvetica"/>
          <w:color w:val="000000" w:themeColor="text1"/>
          <w:sz w:val="22"/>
          <w:szCs w:val="22"/>
        </w:rPr>
        <w:t>,’ I said</w:t>
      </w:r>
    </w:p>
    <w:p w14:paraId="3EA4BCC7" w14:textId="00964C1A" w:rsidR="004479F7" w:rsidRDefault="001C1D3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Black, black, black!’</w:t>
      </w:r>
      <w:r>
        <w:rPr>
          <w:rFonts w:ascii="Garamond" w:eastAsia="Arial Unicode MS" w:hAnsi="Garamond" w:cs="Helvetica"/>
          <w:color w:val="000000" w:themeColor="text1"/>
          <w:sz w:val="22"/>
          <w:szCs w:val="22"/>
        </w:rPr>
        <w:t xml:space="preserve"> squawked John, with unexpected animation.</w:t>
      </w:r>
    </w:p>
    <w:p w14:paraId="2858A9E3" w14:textId="6F6DA1EE"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‘Johny,</w:t>
      </w:r>
      <w:r w:rsidR="008E7A94">
        <w:rPr>
          <w:rFonts w:ascii="Garamond" w:eastAsia="Arial Unicode MS" w:hAnsi="Garamond" w:cs="Helvetica"/>
          <w:color w:val="000000" w:themeColor="text1"/>
          <w:sz w:val="22"/>
          <w:szCs w:val="22"/>
        </w:rPr>
        <w:t xml:space="preserve"> I think it’s time we went home, dear,</w:t>
      </w:r>
      <w:r>
        <w:rPr>
          <w:rFonts w:ascii="Garamond" w:eastAsia="Arial Unicode MS" w:hAnsi="Garamond" w:cs="Helvetica"/>
          <w:color w:val="000000" w:themeColor="text1"/>
          <w:sz w:val="22"/>
          <w:szCs w:val="22"/>
        </w:rPr>
        <w:t>’ mothered Victoria</w:t>
      </w:r>
      <w:r w:rsidR="00774A8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DC677F">
        <w:rPr>
          <w:rFonts w:ascii="Garamond" w:eastAsia="Arial Unicode MS" w:hAnsi="Garamond" w:cs="Helvetica"/>
          <w:color w:val="000000" w:themeColor="text1"/>
          <w:sz w:val="22"/>
          <w:szCs w:val="22"/>
        </w:rPr>
        <w:t xml:space="preserve">dearly </w:t>
      </w:r>
      <w:r w:rsidR="0034496C">
        <w:rPr>
          <w:rFonts w:ascii="Garamond" w:eastAsia="Arial Unicode MS" w:hAnsi="Garamond" w:cs="Helvetica"/>
          <w:color w:val="000000" w:themeColor="text1"/>
          <w:sz w:val="22"/>
          <w:szCs w:val="22"/>
        </w:rPr>
        <w:t xml:space="preserve">hoped </w:t>
      </w:r>
      <w:r w:rsidR="00774A85">
        <w:rPr>
          <w:rFonts w:ascii="Garamond" w:eastAsia="Arial Unicode MS" w:hAnsi="Garamond" w:cs="Helvetica"/>
          <w:color w:val="000000" w:themeColor="text1"/>
          <w:sz w:val="22"/>
          <w:szCs w:val="22"/>
        </w:rPr>
        <w:t xml:space="preserve">it </w:t>
      </w:r>
      <w:r w:rsidR="0034496C">
        <w:rPr>
          <w:rFonts w:ascii="Garamond" w:eastAsia="Arial Unicode MS" w:hAnsi="Garamond" w:cs="Helvetica"/>
          <w:color w:val="000000" w:themeColor="text1"/>
          <w:sz w:val="22"/>
          <w:szCs w:val="22"/>
        </w:rPr>
        <w:t>wasn’t sex-talk</w:t>
      </w:r>
      <w:r>
        <w:rPr>
          <w:rFonts w:ascii="Garamond" w:eastAsia="Arial Unicode MS" w:hAnsi="Garamond" w:cs="Helvetica"/>
          <w:color w:val="000000" w:themeColor="text1"/>
          <w:sz w:val="22"/>
          <w:szCs w:val="22"/>
        </w:rPr>
        <w:t>.</w:t>
      </w:r>
    </w:p>
    <w:p w14:paraId="1DBCB00D" w14:textId="05233521"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4419A8">
        <w:rPr>
          <w:rFonts w:ascii="Garamond" w:eastAsia="Arial Unicode MS" w:hAnsi="Garamond" w:cs="Helvetica"/>
          <w:i/>
          <w:iCs/>
          <w:color w:val="000000" w:themeColor="text1"/>
          <w:sz w:val="22"/>
          <w:szCs w:val="22"/>
        </w:rPr>
        <w:t>right</w:t>
      </w:r>
      <w:r w:rsidR="002B5F6D">
        <w:rPr>
          <w:rFonts w:ascii="Garamond" w:eastAsia="Arial Unicode MS" w:hAnsi="Garamond" w:cs="Helvetica"/>
          <w:color w:val="000000" w:themeColor="text1"/>
          <w:sz w:val="22"/>
          <w:szCs w:val="22"/>
        </w:rPr>
        <w:t xml:space="preserve"> though</w:t>
      </w:r>
      <w:r w:rsidR="004419A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4B54EB">
        <w:rPr>
          <w:rFonts w:ascii="Garamond" w:eastAsia="Arial Unicode MS" w:hAnsi="Garamond" w:cs="Helvetica"/>
          <w:color w:val="000000" w:themeColor="text1"/>
          <w:sz w:val="22"/>
          <w:szCs w:val="22"/>
        </w:rPr>
        <w:t xml:space="preserve">said, </w:t>
      </w:r>
      <w:r w:rsidR="004419A8">
        <w:rPr>
          <w:rFonts w:ascii="Garamond" w:eastAsia="Arial Unicode MS" w:hAnsi="Garamond" w:cs="Helvetica"/>
          <w:color w:val="000000" w:themeColor="text1"/>
          <w:sz w:val="22"/>
          <w:szCs w:val="22"/>
        </w:rPr>
        <w:t>channelling Basil Fawlty</w:t>
      </w:r>
      <w:r>
        <w:rPr>
          <w:rFonts w:ascii="Garamond" w:eastAsia="Arial Unicode MS" w:hAnsi="Garamond" w:cs="Helvetica"/>
          <w:color w:val="000000" w:themeColor="text1"/>
          <w:sz w:val="22"/>
          <w:szCs w:val="22"/>
        </w:rPr>
        <w:t xml:space="preserve">. </w:t>
      </w:r>
      <w:r w:rsidR="002B5F6D">
        <w:rPr>
          <w:rFonts w:ascii="Garamond" w:eastAsia="Arial Unicode MS" w:hAnsi="Garamond" w:cs="Helvetica"/>
          <w:color w:val="000000" w:themeColor="text1"/>
          <w:sz w:val="22"/>
          <w:szCs w:val="22"/>
        </w:rPr>
        <w:t xml:space="preserve">‘Our culture is asymptotic. </w:t>
      </w:r>
      <w:r>
        <w:rPr>
          <w:rFonts w:ascii="Garamond" w:eastAsia="Arial Unicode MS" w:hAnsi="Garamond" w:cs="Helvetica"/>
          <w:color w:val="000000" w:themeColor="text1"/>
          <w:sz w:val="22"/>
          <w:szCs w:val="22"/>
        </w:rPr>
        <w:t xml:space="preserve">Even </w:t>
      </w:r>
      <w:r w:rsidR="002701C3">
        <w:rPr>
          <w:rFonts w:ascii="Garamond" w:eastAsia="Arial Unicode MS" w:hAnsi="Garamond" w:cs="Helvetica"/>
          <w:color w:val="000000" w:themeColor="text1"/>
          <w:sz w:val="22"/>
          <w:szCs w:val="22"/>
        </w:rPr>
        <w:t>the</w:t>
      </w:r>
      <w:r w:rsidR="004618D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ring-tones are </w:t>
      </w:r>
      <w:r w:rsidR="002B5F6D">
        <w:rPr>
          <w:rFonts w:ascii="Garamond" w:eastAsia="Arial Unicode MS" w:hAnsi="Garamond" w:cs="Helvetica"/>
          <w:color w:val="000000" w:themeColor="text1"/>
          <w:sz w:val="22"/>
          <w:szCs w:val="22"/>
        </w:rPr>
        <w:t xml:space="preserve">uniform, </w:t>
      </w:r>
      <w:r>
        <w:rPr>
          <w:rFonts w:ascii="Garamond" w:eastAsia="Arial Unicode MS" w:hAnsi="Garamond" w:cs="Helvetica"/>
          <w:color w:val="000000" w:themeColor="text1"/>
          <w:sz w:val="22"/>
          <w:szCs w:val="22"/>
        </w:rPr>
        <w:t>one-twenty beats-per-minute</w:t>
      </w:r>
      <w:r w:rsidR="000468C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knowing John would catch the reference to House music.</w:t>
      </w:r>
    </w:p>
    <w:p w14:paraId="0573335F" w14:textId="0E27FEB3"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‘Grid</w:t>
      </w:r>
      <w:r w:rsidR="008E7A9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within grids,’ said John. ‘We desire our incarceration.’ </w:t>
      </w:r>
    </w:p>
    <w:p w14:paraId="76E60E4C" w14:textId="26ED9318"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‘Too bloody right,</w:t>
      </w:r>
      <w:r w:rsidR="000468C9">
        <w:rPr>
          <w:rFonts w:ascii="Garamond" w:eastAsia="Arial Unicode MS" w:hAnsi="Garamond" w:cs="Helvetica"/>
          <w:color w:val="000000" w:themeColor="text1"/>
          <w:sz w:val="22"/>
          <w:szCs w:val="22"/>
        </w:rPr>
        <w:t>’ I said. ‘House arrest.’</w:t>
      </w:r>
    </w:p>
    <w:p w14:paraId="28FFA0D9" w14:textId="77777777" w:rsidR="00813392" w:rsidRDefault="000468C9" w:rsidP="000468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 prisoners,’ he deadpanned. </w:t>
      </w:r>
    </w:p>
    <w:p w14:paraId="7567C0FF" w14:textId="3A569D7D" w:rsidR="000468C9" w:rsidRDefault="00813392" w:rsidP="00813392">
      <w:pPr>
        <w:autoSpaceDE w:val="0"/>
        <w:autoSpaceDN w:val="0"/>
        <w:adjustRightInd w:val="0"/>
        <w:ind w:firstLine="454"/>
        <w:jc w:val="both"/>
        <w:rPr>
          <w:rFonts w:ascii="Garamond" w:eastAsia="Arial Unicode MS" w:hAnsi="Garamond" w:cs="Helvetica"/>
          <w:color w:val="000000" w:themeColor="text1"/>
          <w:sz w:val="22"/>
          <w:szCs w:val="22"/>
        </w:rPr>
      </w:pPr>
      <w:r w:rsidRPr="00813392">
        <w:rPr>
          <w:rFonts w:ascii="Garamond" w:eastAsia="Arial Unicode MS" w:hAnsi="Garamond" w:cs="Helvetica"/>
          <w:color w:val="000000" w:themeColor="text1"/>
          <w:sz w:val="22"/>
          <w:szCs w:val="22"/>
        </w:rPr>
        <w:t>‘</w:t>
      </w:r>
      <w:r w:rsidR="008E7A94">
        <w:rPr>
          <w:rFonts w:ascii="Garamond" w:eastAsia="Arial Unicode MS" w:hAnsi="Garamond" w:cs="Helvetica"/>
          <w:color w:val="000000" w:themeColor="text1"/>
          <w:sz w:val="22"/>
          <w:szCs w:val="22"/>
        </w:rPr>
        <w:t>T</w:t>
      </w:r>
      <w:r w:rsidRPr="00813392">
        <w:rPr>
          <w:rFonts w:ascii="Garamond" w:eastAsia="Arial Unicode MS" w:hAnsi="Garamond" w:cs="Helvetica"/>
          <w:color w:val="000000" w:themeColor="text1"/>
          <w:sz w:val="22"/>
          <w:szCs w:val="22"/>
        </w:rPr>
        <w:t xml:space="preserve">ech-no prisoners,’ </w:t>
      </w:r>
      <w:r>
        <w:rPr>
          <w:rFonts w:ascii="Garamond" w:eastAsia="Arial Unicode MS" w:hAnsi="Garamond" w:cs="Helvetica"/>
          <w:color w:val="000000" w:themeColor="text1"/>
          <w:sz w:val="22"/>
          <w:szCs w:val="22"/>
        </w:rPr>
        <w:t xml:space="preserve">I </w:t>
      </w:r>
      <w:r w:rsidR="00FF0001">
        <w:rPr>
          <w:rFonts w:ascii="Garamond" w:eastAsia="Arial Unicode MS" w:hAnsi="Garamond" w:cs="Helvetica"/>
          <w:color w:val="000000" w:themeColor="text1"/>
          <w:sz w:val="22"/>
          <w:szCs w:val="22"/>
        </w:rPr>
        <w:t>repeated</w:t>
      </w:r>
      <w:r w:rsidR="000468C9">
        <w:rPr>
          <w:rFonts w:ascii="Garamond" w:eastAsia="Arial Unicode MS" w:hAnsi="Garamond" w:cs="Helvetica"/>
          <w:color w:val="000000" w:themeColor="text1"/>
          <w:sz w:val="22"/>
          <w:szCs w:val="22"/>
        </w:rPr>
        <w:t>.</w:t>
      </w:r>
    </w:p>
    <w:p w14:paraId="1D07A968" w14:textId="472E58C3" w:rsidR="00CC1561" w:rsidRDefault="000E1949" w:rsidP="00DA05E2">
      <w:pPr>
        <w:autoSpaceDE w:val="0"/>
        <w:autoSpaceDN w:val="0"/>
        <w:adjustRightInd w:val="0"/>
        <w:ind w:firstLine="454"/>
        <w:jc w:val="both"/>
        <w:rPr>
          <w:rFonts w:ascii="Garamond" w:eastAsia="Arial Unicode MS" w:hAnsi="Garamond" w:cs="Helvetica"/>
          <w:color w:val="000000" w:themeColor="text1"/>
          <w:sz w:val="22"/>
          <w:szCs w:val="22"/>
        </w:rPr>
      </w:pPr>
      <w:r w:rsidRPr="000E1949">
        <w:rPr>
          <w:rFonts w:ascii="Garamond" w:eastAsia="Arial Unicode MS" w:hAnsi="Garamond" w:cs="Helvetica"/>
          <w:color w:val="000000" w:themeColor="text1"/>
          <w:sz w:val="22"/>
          <w:szCs w:val="22"/>
        </w:rPr>
        <w:t xml:space="preserve">Victoria </w:t>
      </w:r>
      <w:r>
        <w:rPr>
          <w:rFonts w:ascii="Garamond" w:eastAsia="Arial Unicode MS" w:hAnsi="Garamond" w:cs="Helvetica"/>
          <w:color w:val="000000" w:themeColor="text1"/>
          <w:sz w:val="22"/>
          <w:szCs w:val="22"/>
        </w:rPr>
        <w:t xml:space="preserve">re-ignited: </w:t>
      </w:r>
      <w:r w:rsidR="00DA05E2" w:rsidRPr="00AF2203">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Well</w:t>
      </w:r>
      <w:r w:rsidR="004076AC">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I don’t know what you’re </w:t>
      </w:r>
      <w:proofErr w:type="spellStart"/>
      <w:r w:rsidR="00470691">
        <w:rPr>
          <w:rFonts w:ascii="Garamond" w:eastAsia="Arial Unicode MS" w:hAnsi="Garamond" w:cs="Helvetica"/>
          <w:color w:val="000000" w:themeColor="text1"/>
          <w:sz w:val="22"/>
          <w:szCs w:val="22"/>
        </w:rPr>
        <w:t>wanking</w:t>
      </w:r>
      <w:proofErr w:type="spellEnd"/>
      <w:r w:rsidR="00813392">
        <w:rPr>
          <w:rFonts w:ascii="Garamond" w:eastAsia="Arial Unicode MS" w:hAnsi="Garamond" w:cs="Helvetica"/>
          <w:color w:val="000000" w:themeColor="text1"/>
          <w:sz w:val="22"/>
          <w:szCs w:val="22"/>
        </w:rPr>
        <w:t xml:space="preserve"> on about</w:t>
      </w:r>
      <w:r w:rsidR="004B7D63">
        <w:rPr>
          <w:rFonts w:ascii="Garamond" w:eastAsia="Arial Unicode MS" w:hAnsi="Garamond" w:cs="Helvetica"/>
          <w:color w:val="000000" w:themeColor="text1"/>
          <w:sz w:val="22"/>
          <w:szCs w:val="22"/>
        </w:rPr>
        <w:t xml:space="preserve"> </w:t>
      </w:r>
      <w:r w:rsidR="00813392">
        <w:rPr>
          <w:rFonts w:ascii="Garamond" w:eastAsia="Arial Unicode MS" w:hAnsi="Garamond" w:cs="Helvetica"/>
          <w:color w:val="000000" w:themeColor="text1"/>
          <w:sz w:val="22"/>
          <w:szCs w:val="22"/>
        </w:rPr>
        <w:t>but i</w:t>
      </w:r>
      <w:r w:rsidR="00DA05E2" w:rsidRPr="00AF2203">
        <w:rPr>
          <w:rFonts w:ascii="Garamond" w:eastAsia="Arial Unicode MS" w:hAnsi="Garamond" w:cs="Helvetica"/>
          <w:color w:val="000000" w:themeColor="text1"/>
          <w:sz w:val="22"/>
          <w:szCs w:val="22"/>
        </w:rPr>
        <w:t>t’s bloody annoying</w:t>
      </w:r>
      <w:r w:rsidR="000B4A01" w:rsidRPr="00AF2203">
        <w:rPr>
          <w:rFonts w:ascii="Garamond" w:eastAsia="Arial Unicode MS" w:hAnsi="Garamond" w:cs="Helvetica"/>
          <w:color w:val="000000" w:themeColor="text1"/>
          <w:sz w:val="22"/>
          <w:szCs w:val="22"/>
        </w:rPr>
        <w:t xml:space="preserve"> is what it is</w:t>
      </w:r>
      <w:r>
        <w:rPr>
          <w:rFonts w:ascii="Garamond" w:eastAsia="Arial Unicode MS" w:hAnsi="Garamond" w:cs="Helvetica"/>
          <w:color w:val="000000" w:themeColor="text1"/>
          <w:sz w:val="22"/>
          <w:szCs w:val="22"/>
        </w:rPr>
        <w:t>.</w:t>
      </w:r>
      <w:r w:rsidR="00CC1561">
        <w:rPr>
          <w:rFonts w:ascii="Garamond" w:eastAsia="Arial Unicode MS" w:hAnsi="Garamond" w:cs="Helvetica"/>
          <w:color w:val="000000" w:themeColor="text1"/>
          <w:sz w:val="22"/>
          <w:szCs w:val="22"/>
        </w:rPr>
        <w:t>’</w:t>
      </w:r>
    </w:p>
    <w:p w14:paraId="676B7781" w14:textId="6727B95A" w:rsidR="00CC1561"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 is?’ John and I chorused.</w:t>
      </w:r>
    </w:p>
    <w:p w14:paraId="0D9EDCC6" w14:textId="3E972737" w:rsidR="00E07ADD"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‘Technology. Computers. </w:t>
      </w:r>
      <w:r w:rsidR="00DA05E2" w:rsidRPr="00AF2203">
        <w:rPr>
          <w:rFonts w:ascii="Garamond" w:eastAsia="Arial Unicode MS" w:hAnsi="Garamond" w:cs="Helvetica"/>
          <w:color w:val="000000" w:themeColor="text1"/>
          <w:sz w:val="22"/>
          <w:szCs w:val="22"/>
        </w:rPr>
        <w:t>I don’t know how you deal with it</w:t>
      </w:r>
      <w:r w:rsidR="00813392">
        <w:rPr>
          <w:rFonts w:ascii="Garamond" w:eastAsia="Arial Unicode MS" w:hAnsi="Garamond" w:cs="Helvetica"/>
          <w:color w:val="000000" w:themeColor="text1"/>
          <w:sz w:val="22"/>
          <w:szCs w:val="22"/>
        </w:rPr>
        <w:t>, Arthur</w:t>
      </w:r>
      <w:r w:rsidR="00DA05E2" w:rsidRPr="00AF2203">
        <w:rPr>
          <w:rFonts w:ascii="Garamond" w:eastAsia="Arial Unicode MS" w:hAnsi="Garamond" w:cs="Helvetica"/>
          <w:color w:val="000000" w:themeColor="text1"/>
          <w:sz w:val="22"/>
          <w:szCs w:val="22"/>
        </w:rPr>
        <w:t xml:space="preserve">. </w:t>
      </w:r>
      <w:r w:rsidR="00375B37" w:rsidRPr="00375B37">
        <w:rPr>
          <w:rFonts w:ascii="Garamond" w:eastAsia="Arial Unicode MS" w:hAnsi="Garamond" w:cs="Helvetica"/>
          <w:color w:val="000000" w:themeColor="text1"/>
          <w:sz w:val="22"/>
          <w:szCs w:val="22"/>
        </w:rPr>
        <w:t>It turns us into functional objects.</w:t>
      </w:r>
      <w:r w:rsidR="00375B37">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It’s masochistic</w:t>
      </w:r>
      <w:r w:rsidR="00930827">
        <w:rPr>
          <w:rFonts w:ascii="Garamond" w:eastAsia="Arial Unicode MS" w:hAnsi="Garamond" w:cs="Helvetica"/>
          <w:color w:val="000000" w:themeColor="text1"/>
          <w:sz w:val="22"/>
          <w:szCs w:val="22"/>
        </w:rPr>
        <w:t>.</w:t>
      </w:r>
      <w:r w:rsidR="00E07ADD">
        <w:rPr>
          <w:rFonts w:ascii="Garamond" w:eastAsia="Arial Unicode MS" w:hAnsi="Garamond" w:cs="Helvetica"/>
          <w:color w:val="000000" w:themeColor="text1"/>
          <w:sz w:val="22"/>
          <w:szCs w:val="22"/>
        </w:rPr>
        <w:t>’</w:t>
      </w:r>
    </w:p>
    <w:p w14:paraId="613D6C66" w14:textId="0E7820D5" w:rsidR="00E07ADD"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44EE3">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e </w:t>
      </w:r>
      <w:r w:rsidR="00D44EE3">
        <w:rPr>
          <w:rFonts w:ascii="Garamond" w:eastAsia="Arial Unicode MS" w:hAnsi="Garamond" w:cs="Helvetica"/>
          <w:color w:val="000000" w:themeColor="text1"/>
          <w:sz w:val="22"/>
          <w:szCs w:val="22"/>
        </w:rPr>
        <w:t>do it</w:t>
      </w:r>
      <w:r>
        <w:rPr>
          <w:rFonts w:ascii="Garamond" w:eastAsia="Arial Unicode MS" w:hAnsi="Garamond" w:cs="Helvetica"/>
          <w:color w:val="000000" w:themeColor="text1"/>
          <w:sz w:val="22"/>
          <w:szCs w:val="22"/>
        </w:rPr>
        <w:t xml:space="preserve"> to remind us we can still </w:t>
      </w:r>
      <w:r w:rsidR="00D44EE3">
        <w:rPr>
          <w:rFonts w:ascii="Garamond" w:eastAsia="Arial Unicode MS" w:hAnsi="Garamond" w:cs="Helvetica"/>
          <w:color w:val="000000" w:themeColor="text1"/>
          <w:sz w:val="22"/>
          <w:szCs w:val="22"/>
        </w:rPr>
        <w:t>feel pain, that we’re still human,</w:t>
      </w:r>
      <w:r>
        <w:rPr>
          <w:rFonts w:ascii="Garamond" w:eastAsia="Arial Unicode MS" w:hAnsi="Garamond" w:cs="Helvetica"/>
          <w:color w:val="000000" w:themeColor="text1"/>
          <w:sz w:val="22"/>
          <w:szCs w:val="22"/>
        </w:rPr>
        <w:t xml:space="preserve">’ I said, which </w:t>
      </w:r>
      <w:r w:rsidR="00537396">
        <w:rPr>
          <w:rFonts w:ascii="Garamond" w:eastAsia="Arial Unicode MS" w:hAnsi="Garamond" w:cs="Helvetica"/>
          <w:color w:val="000000" w:themeColor="text1"/>
          <w:sz w:val="22"/>
          <w:szCs w:val="22"/>
        </w:rPr>
        <w:t>s</w:t>
      </w:r>
      <w:r w:rsidR="00CB7B70">
        <w:rPr>
          <w:rFonts w:ascii="Garamond" w:eastAsia="Arial Unicode MS" w:hAnsi="Garamond" w:cs="Helvetica"/>
          <w:color w:val="000000" w:themeColor="text1"/>
          <w:sz w:val="22"/>
          <w:szCs w:val="22"/>
        </w:rPr>
        <w:t>he</w:t>
      </w:r>
      <w:r>
        <w:rPr>
          <w:rFonts w:ascii="Garamond" w:eastAsia="Arial Unicode MS" w:hAnsi="Garamond" w:cs="Helvetica"/>
          <w:color w:val="000000" w:themeColor="text1"/>
          <w:sz w:val="22"/>
          <w:szCs w:val="22"/>
        </w:rPr>
        <w:t xml:space="preserve"> ignored, perhaps thinking I was joking.</w:t>
      </w:r>
    </w:p>
    <w:p w14:paraId="4FD45DF7" w14:textId="70E04F28" w:rsidR="00DA05E2" w:rsidRPr="00AF2203"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T</w:t>
      </w:r>
      <w:r w:rsidR="004B54EB">
        <w:rPr>
          <w:rFonts w:ascii="Garamond" w:eastAsia="Arial Unicode MS" w:hAnsi="Garamond" w:cs="Helvetica"/>
          <w:color w:val="000000" w:themeColor="text1"/>
          <w:sz w:val="22"/>
          <w:szCs w:val="22"/>
        </w:rPr>
        <w:t>hese new</w:t>
      </w:r>
      <w:r w:rsidR="00E93A9E">
        <w:rPr>
          <w:rFonts w:ascii="Garamond" w:eastAsia="Arial Unicode MS" w:hAnsi="Garamond" w:cs="Helvetica"/>
          <w:color w:val="000000" w:themeColor="text1"/>
          <w:sz w:val="22"/>
          <w:szCs w:val="22"/>
        </w:rPr>
        <w:t xml:space="preserve"> </w:t>
      </w:r>
      <w:r w:rsidR="00930827">
        <w:rPr>
          <w:rFonts w:ascii="Garamond" w:eastAsia="Arial Unicode MS" w:hAnsi="Garamond" w:cs="Helvetica"/>
          <w:color w:val="000000" w:themeColor="text1"/>
          <w:sz w:val="22"/>
          <w:szCs w:val="22"/>
        </w:rPr>
        <w:t xml:space="preserve">AI </w:t>
      </w:r>
      <w:r w:rsidR="00CC1561">
        <w:rPr>
          <w:rFonts w:ascii="Garamond" w:eastAsia="Arial Unicode MS" w:hAnsi="Garamond" w:cs="Helvetica"/>
          <w:color w:val="000000" w:themeColor="text1"/>
          <w:sz w:val="22"/>
          <w:szCs w:val="22"/>
        </w:rPr>
        <w:t>systems</w:t>
      </w:r>
      <w:r w:rsidR="00E93A9E">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said</w:t>
      </w:r>
      <w:r w:rsidR="007926CF">
        <w:rPr>
          <w:rFonts w:ascii="Garamond" w:eastAsia="Arial Unicode MS" w:hAnsi="Garamond" w:cs="Helvetica"/>
          <w:color w:val="000000" w:themeColor="text1"/>
          <w:sz w:val="22"/>
          <w:szCs w:val="22"/>
        </w:rPr>
        <w:t xml:space="preserve"> John</w:t>
      </w:r>
      <w:r>
        <w:rPr>
          <w:rFonts w:ascii="Garamond" w:eastAsia="Arial Unicode MS" w:hAnsi="Garamond" w:cs="Helvetica"/>
          <w:color w:val="000000" w:themeColor="text1"/>
          <w:sz w:val="22"/>
          <w:szCs w:val="22"/>
        </w:rPr>
        <w:t>.</w:t>
      </w:r>
      <w:r w:rsidR="00E93A9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‘There’s n</w:t>
      </w:r>
      <w:r w:rsidR="00E93A9E">
        <w:rPr>
          <w:rFonts w:ascii="Garamond" w:eastAsia="Arial Unicode MS" w:hAnsi="Garamond" w:cs="Helvetica"/>
          <w:color w:val="000000" w:themeColor="text1"/>
          <w:sz w:val="22"/>
          <w:szCs w:val="22"/>
        </w:rPr>
        <w:t>o deep understanding</w:t>
      </w:r>
      <w:r w:rsidR="0031076F">
        <w:rPr>
          <w:rFonts w:ascii="Garamond" w:eastAsia="Arial Unicode MS" w:hAnsi="Garamond" w:cs="Helvetica"/>
          <w:color w:val="000000" w:themeColor="text1"/>
          <w:sz w:val="22"/>
          <w:szCs w:val="22"/>
        </w:rPr>
        <w:t xml:space="preserve"> and so it is </w:t>
      </w:r>
      <w:r w:rsidR="0031076F" w:rsidRPr="0031076F">
        <w:rPr>
          <w:rFonts w:ascii="Garamond" w:eastAsia="Arial Unicode MS" w:hAnsi="Garamond" w:cs="Helvetica"/>
          <w:color w:val="000000" w:themeColor="text1"/>
          <w:sz w:val="22"/>
          <w:szCs w:val="22"/>
        </w:rPr>
        <w:t xml:space="preserve">nothing like </w:t>
      </w:r>
      <w:r>
        <w:rPr>
          <w:rFonts w:ascii="Garamond" w:eastAsia="Arial Unicode MS" w:hAnsi="Garamond" w:cs="Helvetica"/>
          <w:color w:val="000000" w:themeColor="text1"/>
          <w:sz w:val="22"/>
          <w:szCs w:val="22"/>
        </w:rPr>
        <w:t>real</w:t>
      </w:r>
      <w:r w:rsidR="0031076F" w:rsidRPr="0031076F">
        <w:rPr>
          <w:rFonts w:ascii="Garamond" w:eastAsia="Arial Unicode MS" w:hAnsi="Garamond" w:cs="Helvetica"/>
          <w:color w:val="000000" w:themeColor="text1"/>
          <w:sz w:val="22"/>
          <w:szCs w:val="22"/>
        </w:rPr>
        <w:t xml:space="preserve"> intelligence.</w:t>
      </w:r>
      <w:r w:rsidR="0031076F">
        <w:rPr>
          <w:rFonts w:ascii="Garamond" w:eastAsia="Arial Unicode MS" w:hAnsi="Garamond" w:cs="Helvetica"/>
          <w:color w:val="000000" w:themeColor="text1"/>
          <w:sz w:val="22"/>
          <w:szCs w:val="22"/>
        </w:rPr>
        <w:t xml:space="preserve"> </w:t>
      </w:r>
      <w:r w:rsidR="0018665B">
        <w:rPr>
          <w:rFonts w:ascii="Garamond" w:eastAsia="Arial Unicode MS" w:hAnsi="Garamond" w:cs="Helvetica"/>
          <w:color w:val="000000" w:themeColor="text1"/>
          <w:sz w:val="22"/>
          <w:szCs w:val="22"/>
        </w:rPr>
        <w:t>T</w:t>
      </w:r>
      <w:r w:rsidR="00E93A9E">
        <w:rPr>
          <w:rFonts w:ascii="Garamond" w:eastAsia="Arial Unicode MS" w:hAnsi="Garamond" w:cs="Helvetica"/>
          <w:color w:val="000000" w:themeColor="text1"/>
          <w:sz w:val="22"/>
          <w:szCs w:val="22"/>
        </w:rPr>
        <w:t xml:space="preserve">hey just reinterpret work that </w:t>
      </w:r>
      <w:r>
        <w:rPr>
          <w:rFonts w:ascii="Garamond" w:eastAsia="Arial Unicode MS" w:hAnsi="Garamond" w:cs="Helvetica"/>
          <w:color w:val="000000" w:themeColor="text1"/>
          <w:sz w:val="22"/>
          <w:szCs w:val="22"/>
        </w:rPr>
        <w:t>humans</w:t>
      </w:r>
      <w:r w:rsidR="00E93A9E">
        <w:rPr>
          <w:rFonts w:ascii="Garamond" w:eastAsia="Arial Unicode MS" w:hAnsi="Garamond" w:cs="Helvetica"/>
          <w:color w:val="000000" w:themeColor="text1"/>
          <w:sz w:val="22"/>
          <w:szCs w:val="22"/>
        </w:rPr>
        <w:t xml:space="preserve"> have created</w:t>
      </w:r>
      <w:r w:rsidR="00C1309C">
        <w:rPr>
          <w:rFonts w:ascii="Garamond" w:eastAsia="Arial Unicode MS" w:hAnsi="Garamond" w:cs="Helvetica"/>
          <w:color w:val="000000" w:themeColor="text1"/>
          <w:sz w:val="22"/>
          <w:szCs w:val="22"/>
        </w:rPr>
        <w:t xml:space="preserve"> and</w:t>
      </w:r>
      <w:r w:rsidR="00C1309C" w:rsidRPr="00C1309C">
        <w:rPr>
          <w:rFonts w:ascii="Garamond" w:eastAsia="Arial Unicode MS" w:hAnsi="Garamond" w:cs="Helvetica"/>
          <w:color w:val="000000" w:themeColor="text1"/>
          <w:sz w:val="22"/>
          <w:szCs w:val="22"/>
        </w:rPr>
        <w:t xml:space="preserve"> parrot a pre-programmed response</w:t>
      </w:r>
      <w:r w:rsidR="007C72E8">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w:t>
      </w:r>
    </w:p>
    <w:p w14:paraId="2125ACCA" w14:textId="35D9CF45" w:rsidR="00DA05E2" w:rsidRDefault="007926C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His</w:t>
      </w:r>
      <w:r w:rsidR="00CB7B70">
        <w:rPr>
          <w:rFonts w:ascii="Garamond" w:eastAsia="Arial Unicode MS" w:hAnsi="Garamond" w:cs="Helvetica"/>
          <w:color w:val="000000" w:themeColor="text1"/>
          <w:sz w:val="22"/>
          <w:szCs w:val="22"/>
        </w:rPr>
        <w:t xml:space="preserve"> deluge was a repeat</w:t>
      </w:r>
      <w:r w:rsidR="00CF0D64">
        <w:rPr>
          <w:rFonts w:ascii="Garamond" w:eastAsia="Arial Unicode MS" w:hAnsi="Garamond" w:cs="Helvetica"/>
          <w:color w:val="000000" w:themeColor="text1"/>
          <w:sz w:val="22"/>
          <w:szCs w:val="22"/>
        </w:rPr>
        <w:t xml:space="preserve"> </w:t>
      </w:r>
      <w:r w:rsidR="00CB7B70">
        <w:rPr>
          <w:rFonts w:ascii="Garamond" w:eastAsia="Arial Unicode MS" w:hAnsi="Garamond" w:cs="Helvetica"/>
          <w:color w:val="000000" w:themeColor="text1"/>
          <w:sz w:val="22"/>
          <w:szCs w:val="22"/>
        </w:rPr>
        <w:t>of a speech I had given to Victoria</w:t>
      </w:r>
      <w:r w:rsidR="00B13BE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13BE3">
        <w:rPr>
          <w:rFonts w:ascii="Garamond" w:eastAsia="Arial Unicode MS" w:hAnsi="Garamond" w:cs="Helvetica"/>
          <w:color w:val="000000" w:themeColor="text1"/>
          <w:sz w:val="22"/>
          <w:szCs w:val="22"/>
        </w:rPr>
        <w:t>The layers of</w:t>
      </w:r>
      <w:r>
        <w:rPr>
          <w:rFonts w:ascii="Garamond" w:eastAsia="Arial Unicode MS" w:hAnsi="Garamond" w:cs="Helvetica"/>
          <w:color w:val="000000" w:themeColor="text1"/>
          <w:sz w:val="22"/>
          <w:szCs w:val="22"/>
        </w:rPr>
        <w:t xml:space="preserve"> irony </w:t>
      </w:r>
      <w:r w:rsidR="00B90449">
        <w:rPr>
          <w:rFonts w:ascii="Garamond" w:eastAsia="Arial Unicode MS" w:hAnsi="Garamond" w:cs="Helvetica"/>
          <w:color w:val="000000" w:themeColor="text1"/>
          <w:sz w:val="22"/>
          <w:szCs w:val="22"/>
        </w:rPr>
        <w:t>ratcheted</w:t>
      </w:r>
      <w:r w:rsidR="004B7D6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smile</w:t>
      </w:r>
      <w:r w:rsidR="004B7D63">
        <w:rPr>
          <w:rFonts w:ascii="Garamond" w:eastAsia="Arial Unicode MS" w:hAnsi="Garamond" w:cs="Helvetica"/>
          <w:color w:val="000000" w:themeColor="text1"/>
          <w:sz w:val="22"/>
          <w:szCs w:val="22"/>
        </w:rPr>
        <w:t xml:space="preserve"> </w:t>
      </w:r>
      <w:r w:rsidR="00B90449">
        <w:rPr>
          <w:rFonts w:ascii="Garamond" w:eastAsia="Arial Unicode MS" w:hAnsi="Garamond" w:cs="Helvetica"/>
          <w:color w:val="000000" w:themeColor="text1"/>
          <w:sz w:val="22"/>
          <w:szCs w:val="22"/>
        </w:rPr>
        <w:t>across</w:t>
      </w:r>
      <w:r w:rsidR="004B7D63">
        <w:rPr>
          <w:rFonts w:ascii="Garamond" w:eastAsia="Arial Unicode MS" w:hAnsi="Garamond" w:cs="Helvetica"/>
          <w:color w:val="000000" w:themeColor="text1"/>
          <w:sz w:val="22"/>
          <w:szCs w:val="22"/>
        </w:rPr>
        <w:t xml:space="preserve"> my face</w:t>
      </w:r>
      <w:r>
        <w:rPr>
          <w:rFonts w:ascii="Garamond" w:eastAsia="Arial Unicode MS" w:hAnsi="Garamond" w:cs="Helvetica"/>
          <w:color w:val="000000" w:themeColor="text1"/>
          <w:sz w:val="22"/>
          <w:szCs w:val="22"/>
        </w:rPr>
        <w:t>.</w:t>
      </w:r>
    </w:p>
    <w:p w14:paraId="3A3932FF" w14:textId="5CCA69CA" w:rsidR="00075001" w:rsidRDefault="002C23F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distant</w:t>
      </w:r>
      <w:r w:rsidR="00075001">
        <w:rPr>
          <w:rFonts w:ascii="Garamond" w:eastAsia="Arial Unicode MS" w:hAnsi="Garamond" w:cs="Helvetica"/>
          <w:color w:val="000000" w:themeColor="text1"/>
          <w:sz w:val="22"/>
          <w:szCs w:val="22"/>
        </w:rPr>
        <w:t xml:space="preserve"> cry of baby and John stood up to make his exit.</w:t>
      </w:r>
    </w:p>
    <w:p w14:paraId="4EB61950" w14:textId="504C5487" w:rsidR="00075001" w:rsidRDefault="0007500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‘See </w:t>
      </w:r>
      <w:proofErr w:type="spellStart"/>
      <w:r>
        <w:rPr>
          <w:rFonts w:ascii="Garamond" w:eastAsia="Arial Unicode MS" w:hAnsi="Garamond" w:cs="Helvetica"/>
          <w:color w:val="000000" w:themeColor="text1"/>
          <w:sz w:val="22"/>
          <w:szCs w:val="22"/>
        </w:rPr>
        <w:t>ya</w:t>
      </w:r>
      <w:proofErr w:type="spellEnd"/>
      <w:r>
        <w:rPr>
          <w:rFonts w:ascii="Garamond" w:eastAsia="Arial Unicode MS" w:hAnsi="Garamond" w:cs="Helvetica"/>
          <w:color w:val="000000" w:themeColor="text1"/>
          <w:sz w:val="22"/>
          <w:szCs w:val="22"/>
        </w:rPr>
        <w:t xml:space="preserve"> soon, Arthur. Give my regards to Radwan and his</w:t>
      </w:r>
      <w:r w:rsidR="004076AC">
        <w:rPr>
          <w:rFonts w:ascii="Garamond" w:eastAsia="Arial Unicode MS" w:hAnsi="Garamond" w:cs="Helvetica"/>
          <w:color w:val="000000" w:themeColor="text1"/>
          <w:sz w:val="22"/>
          <w:szCs w:val="22"/>
        </w:rPr>
        <w:t>, er,</w:t>
      </w:r>
      <w:r>
        <w:rPr>
          <w:rFonts w:ascii="Garamond" w:eastAsia="Arial Unicode MS" w:hAnsi="Garamond" w:cs="Helvetica"/>
          <w:color w:val="000000" w:themeColor="text1"/>
          <w:sz w:val="22"/>
          <w:szCs w:val="22"/>
        </w:rPr>
        <w:t xml:space="preserve"> wife when you see them.’</w:t>
      </w:r>
    </w:p>
    <w:p w14:paraId="5D5E59DF" w14:textId="724D64A0" w:rsidR="00E87610" w:rsidRDefault="00C45F1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noted</w:t>
      </w:r>
      <w:r w:rsidR="00E87610">
        <w:rPr>
          <w:rFonts w:ascii="Garamond" w:eastAsia="Arial Unicode MS" w:hAnsi="Garamond" w:cs="Helvetica"/>
          <w:color w:val="000000" w:themeColor="text1"/>
          <w:sz w:val="22"/>
          <w:szCs w:val="22"/>
        </w:rPr>
        <w:t xml:space="preserve"> how </w:t>
      </w:r>
      <w:r w:rsidR="000F2A20">
        <w:rPr>
          <w:rFonts w:ascii="Garamond" w:eastAsia="Arial Unicode MS" w:hAnsi="Garamond" w:cs="Helvetica"/>
          <w:color w:val="000000" w:themeColor="text1"/>
          <w:sz w:val="22"/>
          <w:szCs w:val="22"/>
        </w:rPr>
        <w:t>John</w:t>
      </w:r>
      <w:r w:rsidR="00E87610">
        <w:rPr>
          <w:rFonts w:ascii="Garamond" w:eastAsia="Arial Unicode MS" w:hAnsi="Garamond" w:cs="Helvetica"/>
          <w:color w:val="000000" w:themeColor="text1"/>
          <w:sz w:val="22"/>
          <w:szCs w:val="22"/>
        </w:rPr>
        <w:t xml:space="preserve"> had avoided using Julie’s name, which he knew perfectly well</w:t>
      </w:r>
      <w:r w:rsidR="00342354">
        <w:rPr>
          <w:rFonts w:ascii="Garamond" w:eastAsia="Arial Unicode MS" w:hAnsi="Garamond" w:cs="Helvetica"/>
          <w:color w:val="000000" w:themeColor="text1"/>
          <w:sz w:val="22"/>
          <w:szCs w:val="22"/>
        </w:rPr>
        <w:t>.</w:t>
      </w:r>
    </w:p>
    <w:p w14:paraId="17F35483" w14:textId="47129730"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mean</w:t>
      </w:r>
      <w:r w:rsidR="006B618F">
        <w:rPr>
          <w:rFonts w:ascii="Garamond" w:eastAsia="Arial Unicode MS" w:hAnsi="Garamond" w:cs="Helvetica"/>
          <w:color w:val="000000" w:themeColor="text1"/>
          <w:sz w:val="22"/>
          <w:szCs w:val="22"/>
        </w:rPr>
        <w:t xml:space="preserve"> </w:t>
      </w:r>
      <w:r w:rsidRPr="00E062B5">
        <w:rPr>
          <w:rFonts w:ascii="Garamond" w:eastAsia="Arial Unicode MS" w:hAnsi="Garamond" w:cs="Helvetica"/>
          <w:i/>
          <w:iCs/>
          <w:color w:val="000000" w:themeColor="text1"/>
          <w:sz w:val="22"/>
          <w:szCs w:val="22"/>
        </w:rPr>
        <w:t>Julie</w:t>
      </w:r>
      <w:r w:rsidR="008A797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806E2E">
        <w:rPr>
          <w:rFonts w:ascii="Garamond" w:eastAsia="Arial Unicode MS" w:hAnsi="Garamond" w:cs="Helvetica"/>
          <w:color w:val="000000" w:themeColor="text1"/>
          <w:sz w:val="22"/>
          <w:szCs w:val="22"/>
        </w:rPr>
        <w:t>teased</w:t>
      </w:r>
      <w:r w:rsidR="008A7975">
        <w:rPr>
          <w:rFonts w:ascii="Garamond" w:eastAsia="Arial Unicode MS" w:hAnsi="Garamond" w:cs="Helvetica"/>
          <w:color w:val="000000" w:themeColor="text1"/>
          <w:sz w:val="22"/>
          <w:szCs w:val="22"/>
        </w:rPr>
        <w:t>.</w:t>
      </w:r>
    </w:p>
    <w:p w14:paraId="1715750D" w14:textId="189233D2"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‘Is it?’</w:t>
      </w:r>
      <w:r w:rsidR="006E4899">
        <w:rPr>
          <w:rFonts w:ascii="Garamond" w:eastAsia="Arial Unicode MS" w:hAnsi="Garamond" w:cs="Helvetica"/>
          <w:color w:val="000000" w:themeColor="text1"/>
          <w:sz w:val="22"/>
          <w:szCs w:val="22"/>
        </w:rPr>
        <w:t xml:space="preserve"> he said, far too quickly</w:t>
      </w:r>
      <w:r w:rsidR="004442EE">
        <w:rPr>
          <w:rFonts w:ascii="Garamond" w:eastAsia="Arial Unicode MS" w:hAnsi="Garamond" w:cs="Helvetica"/>
          <w:color w:val="000000" w:themeColor="text1"/>
          <w:sz w:val="22"/>
          <w:szCs w:val="22"/>
        </w:rPr>
        <w:t xml:space="preserve">, rubbing his </w:t>
      </w:r>
      <w:r w:rsidR="006B618F">
        <w:rPr>
          <w:rFonts w:ascii="Garamond" w:eastAsia="Arial Unicode MS" w:hAnsi="Garamond" w:cs="Helvetica"/>
          <w:color w:val="000000" w:themeColor="text1"/>
          <w:sz w:val="22"/>
          <w:szCs w:val="22"/>
        </w:rPr>
        <w:t>gut</w:t>
      </w:r>
      <w:r w:rsidR="006E4899">
        <w:rPr>
          <w:rFonts w:ascii="Garamond" w:eastAsia="Arial Unicode MS" w:hAnsi="Garamond" w:cs="Helvetica"/>
          <w:color w:val="000000" w:themeColor="text1"/>
          <w:sz w:val="22"/>
          <w:szCs w:val="22"/>
        </w:rPr>
        <w:t>.</w:t>
      </w:r>
    </w:p>
    <w:p w14:paraId="223357EF" w14:textId="1E6A4199"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‘Anything you’d like me to say in particular?’</w:t>
      </w:r>
    </w:p>
    <w:p w14:paraId="420CD083" w14:textId="16DE9193" w:rsidR="00C4252D"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‘Er, ask her if she still </w:t>
      </w:r>
      <w:r w:rsidRPr="008A7975">
        <w:rPr>
          <w:rFonts w:ascii="Garamond" w:eastAsia="Arial Unicode MS" w:hAnsi="Garamond" w:cs="Helvetica"/>
          <w:i/>
          <w:iCs/>
          <w:color w:val="000000" w:themeColor="text1"/>
          <w:sz w:val="22"/>
          <w:szCs w:val="22"/>
        </w:rPr>
        <w:t>can’t even</w:t>
      </w:r>
      <w:r>
        <w:rPr>
          <w:rFonts w:ascii="Garamond" w:eastAsia="Arial Unicode MS" w:hAnsi="Garamond" w:cs="Helvetica"/>
          <w:color w:val="000000" w:themeColor="text1"/>
          <w:sz w:val="22"/>
          <w:szCs w:val="22"/>
        </w:rPr>
        <w:t>,’ he said</w:t>
      </w:r>
      <w:r w:rsidR="00803FFF">
        <w:rPr>
          <w:rFonts w:ascii="Garamond" w:eastAsia="Arial Unicode MS" w:hAnsi="Garamond" w:cs="Helvetica"/>
          <w:color w:val="000000" w:themeColor="text1"/>
          <w:sz w:val="22"/>
          <w:szCs w:val="22"/>
        </w:rPr>
        <w:t>, and ducked out of camera</w:t>
      </w:r>
      <w:r>
        <w:rPr>
          <w:rFonts w:ascii="Garamond" w:eastAsia="Arial Unicode MS" w:hAnsi="Garamond" w:cs="Helvetica"/>
          <w:color w:val="000000" w:themeColor="text1"/>
          <w:sz w:val="22"/>
          <w:szCs w:val="22"/>
        </w:rPr>
        <w:t>. I guessed this</w:t>
      </w:r>
      <w:r w:rsidR="00D30E2C">
        <w:rPr>
          <w:rFonts w:ascii="Garamond" w:eastAsia="Arial Unicode MS" w:hAnsi="Garamond" w:cs="Helvetica"/>
          <w:color w:val="000000" w:themeColor="text1"/>
          <w:sz w:val="22"/>
          <w:szCs w:val="22"/>
        </w:rPr>
        <w:t xml:space="preserve"> request </w:t>
      </w:r>
      <w:r w:rsidR="0014036E">
        <w:rPr>
          <w:rFonts w:ascii="Garamond" w:eastAsia="Arial Unicode MS" w:hAnsi="Garamond" w:cs="Helvetica"/>
          <w:color w:val="000000" w:themeColor="text1"/>
          <w:sz w:val="22"/>
          <w:szCs w:val="22"/>
        </w:rPr>
        <w:t xml:space="preserve">was </w:t>
      </w:r>
      <w:r>
        <w:rPr>
          <w:rFonts w:ascii="Garamond" w:eastAsia="Arial Unicode MS" w:hAnsi="Garamond" w:cs="Helvetica"/>
          <w:color w:val="000000" w:themeColor="text1"/>
          <w:sz w:val="22"/>
          <w:szCs w:val="22"/>
        </w:rPr>
        <w:t xml:space="preserve">some slight to </w:t>
      </w:r>
      <w:r w:rsidR="00D30E2C">
        <w:rPr>
          <w:rFonts w:ascii="Garamond" w:eastAsia="Arial Unicode MS" w:hAnsi="Garamond" w:cs="Helvetica"/>
          <w:color w:val="000000" w:themeColor="text1"/>
          <w:sz w:val="22"/>
          <w:szCs w:val="22"/>
        </w:rPr>
        <w:t>Julie’s</w:t>
      </w:r>
      <w:r>
        <w:rPr>
          <w:rFonts w:ascii="Garamond" w:eastAsia="Arial Unicode MS" w:hAnsi="Garamond" w:cs="Helvetica"/>
          <w:color w:val="000000" w:themeColor="text1"/>
          <w:sz w:val="22"/>
          <w:szCs w:val="22"/>
        </w:rPr>
        <w:t xml:space="preserve"> pedigree, overflowing</w:t>
      </w:r>
      <w:r w:rsidR="00BA2865">
        <w:rPr>
          <w:rFonts w:ascii="Garamond" w:eastAsia="Arial Unicode MS" w:hAnsi="Garamond" w:cs="Helvetica"/>
          <w:color w:val="000000" w:themeColor="text1"/>
          <w:sz w:val="22"/>
          <w:szCs w:val="22"/>
        </w:rPr>
        <w:t xml:space="preserve">, as John </w:t>
      </w:r>
      <w:r w:rsidR="00EE378A">
        <w:rPr>
          <w:rFonts w:ascii="Garamond" w:eastAsia="Arial Unicode MS" w:hAnsi="Garamond" w:cs="Helvetica"/>
          <w:color w:val="000000" w:themeColor="text1"/>
          <w:sz w:val="22"/>
          <w:szCs w:val="22"/>
        </w:rPr>
        <w:t xml:space="preserve">had </w:t>
      </w:r>
      <w:r w:rsidR="00BA2865">
        <w:rPr>
          <w:rFonts w:ascii="Garamond" w:eastAsia="Arial Unicode MS" w:hAnsi="Garamond" w:cs="Helvetica"/>
          <w:color w:val="000000" w:themeColor="text1"/>
          <w:sz w:val="22"/>
          <w:szCs w:val="22"/>
        </w:rPr>
        <w:t xml:space="preserve">once </w:t>
      </w:r>
      <w:r w:rsidR="00790371">
        <w:rPr>
          <w:rFonts w:ascii="Garamond" w:eastAsia="Arial Unicode MS" w:hAnsi="Garamond" w:cs="Helvetica"/>
          <w:color w:val="000000" w:themeColor="text1"/>
          <w:sz w:val="22"/>
          <w:szCs w:val="22"/>
        </w:rPr>
        <w:t>remarked</w:t>
      </w:r>
      <w:r w:rsidR="00BA2865">
        <w:rPr>
          <w:rFonts w:ascii="Garamond" w:eastAsia="Arial Unicode MS" w:hAnsi="Garamond" w:cs="Helvetica"/>
          <w:color w:val="000000" w:themeColor="text1"/>
          <w:sz w:val="22"/>
          <w:szCs w:val="22"/>
        </w:rPr>
        <w:t>,</w:t>
      </w:r>
      <w:r w:rsidR="0014036E">
        <w:rPr>
          <w:rFonts w:ascii="Garamond" w:eastAsia="Arial Unicode MS" w:hAnsi="Garamond" w:cs="Helvetica"/>
          <w:color w:val="000000" w:themeColor="text1"/>
          <w:sz w:val="22"/>
          <w:szCs w:val="22"/>
        </w:rPr>
        <w:t xml:space="preserve"> </w:t>
      </w:r>
      <w:r w:rsidR="00790371">
        <w:rPr>
          <w:rFonts w:ascii="Garamond" w:eastAsia="Arial Unicode MS" w:hAnsi="Garamond" w:cs="Helvetica"/>
          <w:color w:val="000000" w:themeColor="text1"/>
          <w:sz w:val="22"/>
          <w:szCs w:val="22"/>
        </w:rPr>
        <w:t xml:space="preserve">in </w:t>
      </w:r>
      <w:r w:rsidR="00A03414">
        <w:rPr>
          <w:rFonts w:ascii="Garamond" w:eastAsia="Arial Unicode MS" w:hAnsi="Garamond" w:cs="Helvetica"/>
          <w:i/>
          <w:iCs/>
          <w:color w:val="000000" w:themeColor="text1"/>
          <w:sz w:val="22"/>
          <w:szCs w:val="22"/>
        </w:rPr>
        <w:t>hyper-mutant-bourgeoisie</w:t>
      </w:r>
      <w:r w:rsidR="0045394B">
        <w:rPr>
          <w:rFonts w:ascii="Garamond" w:eastAsia="Arial Unicode MS" w:hAnsi="Garamond" w:cs="Helvetica"/>
          <w:color w:val="000000" w:themeColor="text1"/>
          <w:sz w:val="22"/>
          <w:szCs w:val="22"/>
        </w:rPr>
        <w:t xml:space="preserve"> </w:t>
      </w:r>
      <w:r w:rsidR="0014036E" w:rsidRPr="00BA2865">
        <w:rPr>
          <w:rFonts w:ascii="Garamond" w:eastAsia="Arial Unicode MS" w:hAnsi="Garamond" w:cs="Helvetica"/>
          <w:i/>
          <w:iCs/>
          <w:color w:val="000000" w:themeColor="text1"/>
          <w:sz w:val="22"/>
          <w:szCs w:val="22"/>
        </w:rPr>
        <w:t>slime</w:t>
      </w:r>
      <w:r w:rsidR="0014036E">
        <w:rPr>
          <w:rFonts w:ascii="Garamond" w:eastAsia="Arial Unicode MS" w:hAnsi="Garamond" w:cs="Helvetica"/>
          <w:color w:val="000000" w:themeColor="text1"/>
          <w:sz w:val="22"/>
          <w:szCs w:val="22"/>
        </w:rPr>
        <w:t xml:space="preserve">. </w:t>
      </w:r>
    </w:p>
    <w:p w14:paraId="18E59CD8" w14:textId="15513A77" w:rsidR="00615177" w:rsidRDefault="0014036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John and Victoria </w:t>
      </w:r>
      <w:r w:rsidR="00C4252D" w:rsidRPr="00C4252D">
        <w:rPr>
          <w:rFonts w:ascii="Garamond" w:eastAsia="Arial Unicode MS" w:hAnsi="Garamond" w:cs="Helvetica"/>
          <w:color w:val="000000" w:themeColor="text1"/>
          <w:sz w:val="22"/>
          <w:szCs w:val="22"/>
        </w:rPr>
        <w:t xml:space="preserve">had </w:t>
      </w:r>
      <w:r w:rsidR="00C4252D">
        <w:rPr>
          <w:rFonts w:ascii="Garamond" w:eastAsia="Arial Unicode MS" w:hAnsi="Garamond" w:cs="Helvetica"/>
          <w:color w:val="000000" w:themeColor="text1"/>
          <w:sz w:val="22"/>
          <w:szCs w:val="22"/>
        </w:rPr>
        <w:t xml:space="preserve">twice </w:t>
      </w:r>
      <w:r w:rsidR="00C4252D" w:rsidRPr="00C4252D">
        <w:rPr>
          <w:rFonts w:ascii="Garamond" w:eastAsia="Arial Unicode MS" w:hAnsi="Garamond" w:cs="Helvetica"/>
          <w:color w:val="000000" w:themeColor="text1"/>
          <w:sz w:val="22"/>
          <w:szCs w:val="22"/>
        </w:rPr>
        <w:t>visited me in LA</w:t>
      </w:r>
      <w:r w:rsidR="00C4252D">
        <w:rPr>
          <w:rFonts w:ascii="Garamond" w:eastAsia="Arial Unicode MS" w:hAnsi="Garamond" w:cs="Helvetica"/>
          <w:color w:val="000000" w:themeColor="text1"/>
          <w:sz w:val="22"/>
          <w:szCs w:val="22"/>
        </w:rPr>
        <w:t xml:space="preserve">. He had bravely insisted to use only public transport, an endeavour which only Julie supported. </w:t>
      </w:r>
      <w:r>
        <w:rPr>
          <w:rFonts w:ascii="Garamond" w:eastAsia="Arial Unicode MS" w:hAnsi="Garamond" w:cs="Helvetica"/>
          <w:color w:val="000000" w:themeColor="text1"/>
          <w:sz w:val="22"/>
          <w:szCs w:val="22"/>
        </w:rPr>
        <w:t>Radwan and Julie</w:t>
      </w:r>
      <w:r w:rsidR="00C4252D">
        <w:rPr>
          <w:rFonts w:ascii="Garamond" w:eastAsia="Arial Unicode MS" w:hAnsi="Garamond" w:cs="Helvetica"/>
          <w:color w:val="000000" w:themeColor="text1"/>
          <w:sz w:val="22"/>
          <w:szCs w:val="22"/>
        </w:rPr>
        <w:t xml:space="preserve"> took them to </w:t>
      </w:r>
      <w:r w:rsidR="00C4252D" w:rsidRPr="00C4252D">
        <w:rPr>
          <w:rFonts w:ascii="Garamond" w:eastAsia="Arial Unicode MS" w:hAnsi="Garamond" w:cs="Helvetica"/>
          <w:color w:val="000000" w:themeColor="text1"/>
          <w:sz w:val="22"/>
          <w:szCs w:val="22"/>
        </w:rPr>
        <w:t>a Burning Man</w:t>
      </w:r>
      <w:r w:rsidR="00C4252D">
        <w:rPr>
          <w:rFonts w:ascii="Garamond" w:eastAsia="Arial Unicode MS" w:hAnsi="Garamond" w:cs="Helvetica"/>
          <w:color w:val="000000" w:themeColor="text1"/>
          <w:sz w:val="22"/>
          <w:szCs w:val="22"/>
        </w:rPr>
        <w:t xml:space="preserve"> party in a Valley compound</w:t>
      </w:r>
      <w:r>
        <w:rPr>
          <w:rFonts w:ascii="Garamond" w:eastAsia="Arial Unicode MS" w:hAnsi="Garamond" w:cs="Helvetica"/>
          <w:color w:val="000000" w:themeColor="text1"/>
          <w:sz w:val="22"/>
          <w:szCs w:val="22"/>
        </w:rPr>
        <w:t xml:space="preserve">, which I think was quite, if I can dare conjure the consequences, </w:t>
      </w:r>
      <w:r w:rsidRPr="0014036E">
        <w:rPr>
          <w:rFonts w:ascii="Garamond" w:eastAsia="Arial Unicode MS" w:hAnsi="Garamond" w:cs="Helvetica"/>
          <w:i/>
          <w:iCs/>
          <w:color w:val="000000" w:themeColor="text1"/>
          <w:sz w:val="22"/>
          <w:szCs w:val="22"/>
        </w:rPr>
        <w:t>sexy</w:t>
      </w:r>
      <w:r w:rsidR="000143D2">
        <w:rPr>
          <w:rFonts w:ascii="Garamond" w:eastAsia="Arial Unicode MS" w:hAnsi="Garamond" w:cs="Helvetica"/>
          <w:i/>
          <w:iCs/>
          <w:color w:val="000000" w:themeColor="text1"/>
          <w:sz w:val="22"/>
          <w:szCs w:val="22"/>
        </w:rPr>
        <w:t xml:space="preserve"> </w:t>
      </w:r>
      <w:r w:rsidR="000143D2">
        <w:rPr>
          <w:rFonts w:ascii="Garamond" w:eastAsia="Arial Unicode MS" w:hAnsi="Garamond" w:cs="Helvetica"/>
          <w:color w:val="000000" w:themeColor="text1"/>
          <w:sz w:val="22"/>
          <w:szCs w:val="22"/>
        </w:rPr>
        <w:t>(I stayed home, babysitting the kids)</w:t>
      </w:r>
      <w:r>
        <w:rPr>
          <w:rFonts w:ascii="Garamond" w:eastAsia="Arial Unicode MS" w:hAnsi="Garamond" w:cs="Helvetica"/>
          <w:color w:val="000000" w:themeColor="text1"/>
          <w:sz w:val="22"/>
          <w:szCs w:val="22"/>
        </w:rPr>
        <w:t xml:space="preserve">. </w:t>
      </w:r>
      <w:r w:rsidR="00615177">
        <w:rPr>
          <w:rFonts w:ascii="Garamond" w:eastAsia="Arial Unicode MS" w:hAnsi="Garamond" w:cs="Helvetica"/>
          <w:color w:val="000000" w:themeColor="text1"/>
          <w:sz w:val="22"/>
          <w:szCs w:val="22"/>
        </w:rPr>
        <w:t xml:space="preserve">Radwan and John stayed </w:t>
      </w:r>
      <w:r w:rsidR="00DC5638">
        <w:rPr>
          <w:rFonts w:ascii="Garamond" w:eastAsia="Arial Unicode MS" w:hAnsi="Garamond" w:cs="Helvetica"/>
          <w:color w:val="000000" w:themeColor="text1"/>
          <w:sz w:val="22"/>
          <w:szCs w:val="22"/>
        </w:rPr>
        <w:t xml:space="preserve">at that party </w:t>
      </w:r>
      <w:r w:rsidR="00615177">
        <w:rPr>
          <w:rFonts w:ascii="Garamond" w:eastAsia="Arial Unicode MS" w:hAnsi="Garamond" w:cs="Helvetica"/>
          <w:color w:val="000000" w:themeColor="text1"/>
          <w:sz w:val="22"/>
          <w:szCs w:val="22"/>
        </w:rPr>
        <w:t xml:space="preserve">for </w:t>
      </w:r>
      <w:r w:rsidR="003D702A">
        <w:rPr>
          <w:rFonts w:ascii="Garamond" w:eastAsia="Arial Unicode MS" w:hAnsi="Garamond" w:cs="Helvetica"/>
          <w:color w:val="000000" w:themeColor="text1"/>
          <w:sz w:val="22"/>
          <w:szCs w:val="22"/>
        </w:rPr>
        <w:t>three days. T</w:t>
      </w:r>
      <w:r w:rsidR="00615177">
        <w:rPr>
          <w:rFonts w:ascii="Garamond" w:eastAsia="Arial Unicode MS" w:hAnsi="Garamond" w:cs="Helvetica"/>
          <w:color w:val="000000" w:themeColor="text1"/>
          <w:sz w:val="22"/>
          <w:szCs w:val="22"/>
        </w:rPr>
        <w:t>he</w:t>
      </w:r>
      <w:r w:rsidR="003D702A">
        <w:rPr>
          <w:rFonts w:ascii="Garamond" w:eastAsia="Arial Unicode MS" w:hAnsi="Garamond" w:cs="Helvetica"/>
          <w:color w:val="000000" w:themeColor="text1"/>
          <w:sz w:val="22"/>
          <w:szCs w:val="22"/>
        </w:rPr>
        <w:t>ir</w:t>
      </w:r>
      <w:r w:rsidR="00615177" w:rsidRPr="00615177">
        <w:rPr>
          <w:rFonts w:ascii="Garamond" w:eastAsia="Arial Unicode MS" w:hAnsi="Garamond" w:cs="Helvetica"/>
          <w:color w:val="000000" w:themeColor="text1"/>
          <w:sz w:val="22"/>
          <w:szCs w:val="22"/>
        </w:rPr>
        <w:t xml:space="preserve"> </w:t>
      </w:r>
      <w:r w:rsidR="003D702A">
        <w:rPr>
          <w:rFonts w:ascii="Garamond" w:eastAsia="Arial Unicode MS" w:hAnsi="Garamond" w:cs="Helvetica"/>
          <w:color w:val="000000" w:themeColor="text1"/>
          <w:sz w:val="22"/>
          <w:szCs w:val="22"/>
        </w:rPr>
        <w:t>wives</w:t>
      </w:r>
      <w:r w:rsidR="00615177" w:rsidRPr="00615177">
        <w:rPr>
          <w:rFonts w:ascii="Garamond" w:eastAsia="Arial Unicode MS" w:hAnsi="Garamond" w:cs="Helvetica"/>
          <w:color w:val="000000" w:themeColor="text1"/>
          <w:sz w:val="22"/>
          <w:szCs w:val="22"/>
        </w:rPr>
        <w:t xml:space="preserve"> returned the next morning wearing each other’s clothes</w:t>
      </w:r>
      <w:r w:rsidR="00615177">
        <w:rPr>
          <w:rFonts w:ascii="Garamond" w:eastAsia="Arial Unicode MS" w:hAnsi="Garamond" w:cs="Helvetica"/>
          <w:color w:val="000000" w:themeColor="text1"/>
          <w:sz w:val="22"/>
          <w:szCs w:val="22"/>
        </w:rPr>
        <w:t xml:space="preserve"> (</w:t>
      </w:r>
      <w:r w:rsidR="00615177" w:rsidRPr="00615177">
        <w:rPr>
          <w:rFonts w:ascii="Garamond" w:eastAsia="Arial Unicode MS" w:hAnsi="Garamond" w:cs="Helvetica"/>
          <w:color w:val="000000" w:themeColor="text1"/>
          <w:sz w:val="22"/>
          <w:szCs w:val="22"/>
        </w:rPr>
        <w:t xml:space="preserve">I expect as a joke to play on me, as they were both in </w:t>
      </w:r>
      <w:r w:rsidR="00875F6A">
        <w:rPr>
          <w:rFonts w:ascii="Garamond" w:eastAsia="Arial Unicode MS" w:hAnsi="Garamond" w:cs="Helvetica"/>
          <w:color w:val="000000" w:themeColor="text1"/>
          <w:sz w:val="22"/>
          <w:szCs w:val="22"/>
        </w:rPr>
        <w:t>exceedingly</w:t>
      </w:r>
      <w:r w:rsidR="00615177" w:rsidRPr="00615177">
        <w:rPr>
          <w:rFonts w:ascii="Garamond" w:eastAsia="Arial Unicode MS" w:hAnsi="Garamond" w:cs="Helvetica"/>
          <w:color w:val="000000" w:themeColor="text1"/>
          <w:sz w:val="22"/>
          <w:szCs w:val="22"/>
        </w:rPr>
        <w:t xml:space="preserve"> good spirits</w:t>
      </w:r>
      <w:r w:rsidR="00615177">
        <w:rPr>
          <w:rFonts w:ascii="Garamond" w:eastAsia="Arial Unicode MS" w:hAnsi="Garamond" w:cs="Helvetica"/>
          <w:color w:val="000000" w:themeColor="text1"/>
          <w:sz w:val="22"/>
          <w:szCs w:val="22"/>
        </w:rPr>
        <w:t>)</w:t>
      </w:r>
      <w:r w:rsidR="00615177" w:rsidRPr="00615177">
        <w:rPr>
          <w:rFonts w:ascii="Garamond" w:eastAsia="Arial Unicode MS" w:hAnsi="Garamond" w:cs="Helvetica"/>
          <w:color w:val="000000" w:themeColor="text1"/>
          <w:sz w:val="22"/>
          <w:szCs w:val="22"/>
        </w:rPr>
        <w:t xml:space="preserve">. </w:t>
      </w:r>
      <w:r w:rsidR="00C75F97">
        <w:rPr>
          <w:rFonts w:ascii="Garamond" w:eastAsia="Arial Unicode MS" w:hAnsi="Garamond" w:cs="Helvetica"/>
          <w:color w:val="000000" w:themeColor="text1"/>
          <w:sz w:val="22"/>
          <w:szCs w:val="22"/>
        </w:rPr>
        <w:t>They said they</w:t>
      </w:r>
      <w:r w:rsidR="00615177" w:rsidRPr="00615177">
        <w:rPr>
          <w:rFonts w:ascii="Garamond" w:eastAsia="Arial Unicode MS" w:hAnsi="Garamond" w:cs="Helvetica"/>
          <w:color w:val="000000" w:themeColor="text1"/>
          <w:sz w:val="22"/>
          <w:szCs w:val="22"/>
        </w:rPr>
        <w:t xml:space="preserve"> had </w:t>
      </w:r>
      <w:r w:rsidR="00C75F97" w:rsidRPr="00C75F97">
        <w:rPr>
          <w:rFonts w:ascii="Garamond" w:eastAsia="Arial Unicode MS" w:hAnsi="Garamond" w:cs="Helvetica"/>
          <w:color w:val="000000" w:themeColor="text1"/>
          <w:sz w:val="22"/>
          <w:szCs w:val="22"/>
        </w:rPr>
        <w:t xml:space="preserve">together </w:t>
      </w:r>
      <w:r w:rsidR="00615177" w:rsidRPr="00615177">
        <w:rPr>
          <w:rFonts w:ascii="Garamond" w:eastAsia="Arial Unicode MS" w:hAnsi="Garamond" w:cs="Helvetica"/>
          <w:color w:val="000000" w:themeColor="text1"/>
          <w:sz w:val="22"/>
          <w:szCs w:val="22"/>
        </w:rPr>
        <w:t xml:space="preserve">come to an understanding </w:t>
      </w:r>
      <w:r w:rsidR="00C75F97">
        <w:rPr>
          <w:rFonts w:ascii="Garamond" w:eastAsia="Arial Unicode MS" w:hAnsi="Garamond" w:cs="Helvetica"/>
          <w:color w:val="000000" w:themeColor="text1"/>
          <w:sz w:val="22"/>
          <w:szCs w:val="22"/>
        </w:rPr>
        <w:t>of</w:t>
      </w:r>
      <w:r w:rsidR="00615177" w:rsidRPr="00615177">
        <w:rPr>
          <w:rFonts w:ascii="Garamond" w:eastAsia="Arial Unicode MS" w:hAnsi="Garamond" w:cs="Helvetica"/>
          <w:color w:val="000000" w:themeColor="text1"/>
          <w:sz w:val="22"/>
          <w:szCs w:val="22"/>
        </w:rPr>
        <w:t xml:space="preserve"> the left-wing </w:t>
      </w:r>
      <w:r w:rsidR="0046578D">
        <w:rPr>
          <w:rFonts w:ascii="Garamond" w:eastAsia="Arial Unicode MS" w:hAnsi="Garamond" w:cs="Helvetica"/>
          <w:color w:val="000000" w:themeColor="text1"/>
          <w:sz w:val="22"/>
          <w:szCs w:val="22"/>
        </w:rPr>
        <w:t>f</w:t>
      </w:r>
      <w:r w:rsidR="00615177" w:rsidRPr="00615177">
        <w:rPr>
          <w:rFonts w:ascii="Garamond" w:eastAsia="Arial Unicode MS" w:hAnsi="Garamond" w:cs="Helvetica"/>
          <w:color w:val="000000" w:themeColor="text1"/>
          <w:sz w:val="22"/>
          <w:szCs w:val="22"/>
        </w:rPr>
        <w:t xml:space="preserve">olkist and </w:t>
      </w:r>
      <w:r w:rsidR="00946629">
        <w:rPr>
          <w:rFonts w:ascii="Garamond" w:eastAsia="Arial Unicode MS" w:hAnsi="Garamond" w:cs="Helvetica"/>
          <w:color w:val="000000" w:themeColor="text1"/>
          <w:sz w:val="22"/>
          <w:szCs w:val="22"/>
        </w:rPr>
        <w:t>techno</w:t>
      </w:r>
      <w:r w:rsidR="00F54F5B">
        <w:rPr>
          <w:rFonts w:ascii="Garamond" w:eastAsia="Arial Unicode MS" w:hAnsi="Garamond" w:cs="Helvetica"/>
          <w:color w:val="000000" w:themeColor="text1"/>
          <w:sz w:val="22"/>
          <w:szCs w:val="22"/>
        </w:rPr>
        <w:t>-accelerationist</w:t>
      </w:r>
      <w:r w:rsidR="00615177" w:rsidRPr="00615177">
        <w:rPr>
          <w:rFonts w:ascii="Garamond" w:eastAsia="Arial Unicode MS" w:hAnsi="Garamond" w:cs="Helvetica"/>
          <w:color w:val="000000" w:themeColor="text1"/>
          <w:sz w:val="22"/>
          <w:szCs w:val="22"/>
        </w:rPr>
        <w:t xml:space="preserve"> agenda</w:t>
      </w:r>
      <w:r w:rsidR="003E7113">
        <w:rPr>
          <w:rFonts w:ascii="Garamond" w:eastAsia="Arial Unicode MS" w:hAnsi="Garamond" w:cs="Helvetica"/>
          <w:color w:val="000000" w:themeColor="text1"/>
          <w:sz w:val="22"/>
          <w:szCs w:val="22"/>
        </w:rPr>
        <w:t>s</w:t>
      </w:r>
      <w:r w:rsidR="00615177" w:rsidRPr="00615177">
        <w:rPr>
          <w:rFonts w:ascii="Garamond" w:eastAsia="Arial Unicode MS" w:hAnsi="Garamond" w:cs="Helvetica"/>
          <w:color w:val="000000" w:themeColor="text1"/>
          <w:sz w:val="22"/>
          <w:szCs w:val="22"/>
        </w:rPr>
        <w:t xml:space="preserve"> I had characterised them each as archetypes of. </w:t>
      </w:r>
    </w:p>
    <w:p w14:paraId="07B56B1A" w14:textId="41E196E2" w:rsidR="00075001" w:rsidRPr="00AF2203" w:rsidRDefault="00E876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 picked up where we’d left off.</w:t>
      </w:r>
    </w:p>
    <w:p w14:paraId="49E1888A" w14:textId="7B15E33E" w:rsidR="0060445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87610" w:rsidRPr="008877BC">
        <w:rPr>
          <w:rFonts w:ascii="Garamond" w:eastAsia="Arial Unicode MS" w:hAnsi="Garamond" w:cs="Helvetica"/>
          <w:i/>
          <w:iCs/>
          <w:color w:val="000000" w:themeColor="text1"/>
          <w:sz w:val="22"/>
          <w:szCs w:val="22"/>
        </w:rPr>
        <w:t>So</w:t>
      </w:r>
      <w:r w:rsidR="003D702A">
        <w:rPr>
          <w:rFonts w:ascii="Garamond" w:eastAsia="Arial Unicode MS" w:hAnsi="Garamond" w:cs="Helvetica"/>
          <w:color w:val="000000" w:themeColor="text1"/>
          <w:sz w:val="22"/>
          <w:szCs w:val="22"/>
        </w:rPr>
        <w:t>,</w:t>
      </w:r>
      <w:r w:rsidR="001F674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looked up Angmar, that company you </w:t>
      </w:r>
      <w:r w:rsidR="00604456">
        <w:rPr>
          <w:rFonts w:ascii="Garamond" w:eastAsia="Arial Unicode MS" w:hAnsi="Garamond" w:cs="Helvetica"/>
          <w:color w:val="000000" w:themeColor="text1"/>
          <w:sz w:val="22"/>
          <w:szCs w:val="22"/>
        </w:rPr>
        <w:t>sold your algo-whatsit</w:t>
      </w:r>
      <w:r w:rsidRPr="00AF2203">
        <w:rPr>
          <w:rFonts w:ascii="Garamond" w:eastAsia="Arial Unicode MS" w:hAnsi="Garamond" w:cs="Helvetica"/>
          <w:color w:val="000000" w:themeColor="text1"/>
          <w:sz w:val="22"/>
          <w:szCs w:val="22"/>
        </w:rPr>
        <w:t>.</w:t>
      </w:r>
      <w:r w:rsidR="007D6CD2">
        <w:rPr>
          <w:rFonts w:ascii="Garamond" w:eastAsia="Arial Unicode MS" w:hAnsi="Garamond" w:cs="Helvetica"/>
          <w:color w:val="000000" w:themeColor="text1"/>
          <w:sz w:val="22"/>
          <w:szCs w:val="22"/>
        </w:rPr>
        <w:t xml:space="preserve"> </w:t>
      </w:r>
      <w:r w:rsidR="00BF3D55">
        <w:rPr>
          <w:rFonts w:ascii="Garamond" w:eastAsia="Arial Unicode MS" w:hAnsi="Garamond" w:cs="Helvetica"/>
          <w:i/>
          <w:iCs/>
          <w:color w:val="000000" w:themeColor="text1"/>
          <w:sz w:val="22"/>
          <w:szCs w:val="22"/>
        </w:rPr>
        <w:t xml:space="preserve">Dirty </w:t>
      </w:r>
      <w:r w:rsidR="00890044">
        <w:rPr>
          <w:rFonts w:ascii="Garamond" w:eastAsia="Arial Unicode MS" w:hAnsi="Garamond" w:cs="Helvetica"/>
          <w:i/>
          <w:iCs/>
          <w:color w:val="000000" w:themeColor="text1"/>
          <w:sz w:val="22"/>
          <w:szCs w:val="22"/>
        </w:rPr>
        <w:t>K</w:t>
      </w:r>
      <w:r w:rsidR="00BF3D55">
        <w:rPr>
          <w:rFonts w:ascii="Garamond" w:eastAsia="Arial Unicode MS" w:hAnsi="Garamond" w:cs="Helvetica"/>
          <w:i/>
          <w:iCs/>
          <w:color w:val="000000" w:themeColor="text1"/>
          <w:sz w:val="22"/>
          <w:szCs w:val="22"/>
        </w:rPr>
        <w:t>nees</w:t>
      </w:r>
      <w:r w:rsidR="00604456" w:rsidRPr="0042040C">
        <w:rPr>
          <w:rFonts w:ascii="Garamond" w:eastAsia="Arial Unicode MS" w:hAnsi="Garamond" w:cs="Helvetica"/>
          <w:i/>
          <w:iCs/>
          <w:color w:val="000000" w:themeColor="text1"/>
          <w:sz w:val="22"/>
          <w:szCs w:val="22"/>
        </w:rPr>
        <w:t xml:space="preserve"> and </w:t>
      </w:r>
      <w:r w:rsidR="00BF3D55">
        <w:rPr>
          <w:rFonts w:ascii="Garamond" w:eastAsia="Arial Unicode MS" w:hAnsi="Garamond" w:cs="Helvetica"/>
          <w:i/>
          <w:iCs/>
          <w:color w:val="000000" w:themeColor="text1"/>
          <w:sz w:val="22"/>
          <w:szCs w:val="22"/>
        </w:rPr>
        <w:t>Coal Field</w:t>
      </w:r>
      <w:r w:rsidR="007D6CD2">
        <w:rPr>
          <w:rFonts w:ascii="Garamond" w:eastAsia="Arial Unicode MS" w:hAnsi="Garamond" w:cs="Helvetica"/>
          <w:color w:val="000000" w:themeColor="text1"/>
          <w:sz w:val="22"/>
          <w:szCs w:val="22"/>
        </w:rPr>
        <w:t>?</w:t>
      </w:r>
      <w:r w:rsidR="00604456">
        <w:rPr>
          <w:rFonts w:ascii="Garamond" w:eastAsia="Arial Unicode MS" w:hAnsi="Garamond" w:cs="Helvetica"/>
          <w:color w:val="000000" w:themeColor="text1"/>
          <w:sz w:val="22"/>
          <w:szCs w:val="22"/>
        </w:rPr>
        <w:t xml:space="preserve">’ </w:t>
      </w:r>
    </w:p>
    <w:p w14:paraId="78C44513" w14:textId="299CD7FA" w:rsidR="009927C2"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22D1F" w:rsidRPr="00D22D1F">
        <w:rPr>
          <w:rFonts w:ascii="Garamond" w:eastAsia="Arial Unicode MS" w:hAnsi="Garamond" w:cs="Helvetica"/>
          <w:i/>
          <w:iCs/>
          <w:color w:val="000000" w:themeColor="text1"/>
          <w:sz w:val="22"/>
          <w:szCs w:val="22"/>
        </w:rPr>
        <w:t xml:space="preserve">Demosthenes and </w:t>
      </w:r>
      <w:r w:rsidRPr="00E947B3">
        <w:rPr>
          <w:rFonts w:ascii="Garamond" w:eastAsia="Arial Unicode MS" w:hAnsi="Garamond" w:cs="Helvetica"/>
          <w:i/>
          <w:iCs/>
          <w:color w:val="000000" w:themeColor="text1"/>
          <w:sz w:val="22"/>
          <w:szCs w:val="22"/>
        </w:rPr>
        <w:t>Caulfield</w:t>
      </w:r>
      <w:r>
        <w:rPr>
          <w:rFonts w:ascii="Garamond" w:eastAsia="Arial Unicode MS" w:hAnsi="Garamond" w:cs="Helvetica"/>
          <w:color w:val="000000" w:themeColor="text1"/>
          <w:sz w:val="22"/>
          <w:szCs w:val="22"/>
        </w:rPr>
        <w:t>,’ I corrected</w:t>
      </w:r>
      <w:r w:rsidR="008877BC">
        <w:rPr>
          <w:rFonts w:ascii="Garamond" w:eastAsia="Arial Unicode MS" w:hAnsi="Garamond" w:cs="Helvetica"/>
          <w:color w:val="000000" w:themeColor="text1"/>
          <w:sz w:val="22"/>
          <w:szCs w:val="22"/>
        </w:rPr>
        <w:t xml:space="preserve">, peeved she had </w:t>
      </w:r>
      <w:r w:rsidR="0098110E">
        <w:rPr>
          <w:rFonts w:ascii="Garamond" w:eastAsia="Arial Unicode MS" w:hAnsi="Garamond" w:cs="Helvetica"/>
          <w:color w:val="000000" w:themeColor="text1"/>
          <w:sz w:val="22"/>
          <w:szCs w:val="22"/>
        </w:rPr>
        <w:t>begun</w:t>
      </w:r>
      <w:r w:rsidR="008877BC">
        <w:rPr>
          <w:rFonts w:ascii="Garamond" w:eastAsia="Arial Unicode MS" w:hAnsi="Garamond" w:cs="Helvetica"/>
          <w:color w:val="000000" w:themeColor="text1"/>
          <w:sz w:val="22"/>
          <w:szCs w:val="22"/>
        </w:rPr>
        <w:t xml:space="preserve"> the sentence with the word </w:t>
      </w:r>
      <w:r w:rsidR="008877BC" w:rsidRPr="008877BC">
        <w:rPr>
          <w:rFonts w:ascii="Garamond" w:eastAsia="Arial Unicode MS" w:hAnsi="Garamond" w:cs="Helvetica"/>
          <w:i/>
          <w:iCs/>
          <w:color w:val="000000" w:themeColor="text1"/>
          <w:sz w:val="22"/>
          <w:szCs w:val="22"/>
        </w:rPr>
        <w:t>So</w:t>
      </w:r>
      <w:r w:rsidR="008877BC">
        <w:rPr>
          <w:rFonts w:ascii="Garamond" w:eastAsia="Arial Unicode MS" w:hAnsi="Garamond" w:cs="Helvetica"/>
          <w:color w:val="000000" w:themeColor="text1"/>
          <w:sz w:val="22"/>
          <w:szCs w:val="22"/>
        </w:rPr>
        <w:t>, which she knows I find annoying</w:t>
      </w:r>
      <w:r w:rsidR="00634C05">
        <w:rPr>
          <w:rFonts w:ascii="Garamond" w:eastAsia="Arial Unicode MS" w:hAnsi="Garamond" w:cs="Helvetica"/>
          <w:color w:val="000000" w:themeColor="text1"/>
          <w:sz w:val="22"/>
          <w:szCs w:val="22"/>
        </w:rPr>
        <w:t>.</w:t>
      </w:r>
    </w:p>
    <w:p w14:paraId="2BC12364" w14:textId="26BD3440" w:rsidR="004A70C7"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‘Whatever. Angmar</w:t>
      </w:r>
      <w:r w:rsidR="00DA05E2" w:rsidRPr="00AF2203">
        <w:rPr>
          <w:rFonts w:ascii="Garamond" w:eastAsia="Arial Unicode MS" w:hAnsi="Garamond" w:cs="Helvetica"/>
          <w:color w:val="000000" w:themeColor="text1"/>
          <w:sz w:val="22"/>
          <w:szCs w:val="22"/>
        </w:rPr>
        <w:t xml:space="preserve"> are spooky buggers</w:t>
      </w:r>
      <w:r w:rsidR="00642C35"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xml:space="preserve">. </w:t>
      </w:r>
      <w:r w:rsidR="006F5714">
        <w:rPr>
          <w:rFonts w:ascii="Garamond" w:eastAsia="Arial Unicode MS" w:hAnsi="Garamond" w:cs="Helvetica"/>
          <w:color w:val="000000" w:themeColor="text1"/>
          <w:sz w:val="22"/>
          <w:szCs w:val="22"/>
        </w:rPr>
        <w:t>They’re a</w:t>
      </w:r>
      <w:r w:rsidR="00DA05E2" w:rsidRPr="00AF2203">
        <w:rPr>
          <w:rFonts w:ascii="Garamond" w:eastAsia="Arial Unicode MS" w:hAnsi="Garamond" w:cs="Helvetica"/>
          <w:color w:val="000000" w:themeColor="text1"/>
          <w:sz w:val="22"/>
          <w:szCs w:val="22"/>
        </w:rPr>
        <w:t xml:space="preserve">ll sorts of shady. </w:t>
      </w:r>
      <w:r w:rsidR="00D3298F">
        <w:rPr>
          <w:rFonts w:ascii="Garamond" w:eastAsia="Arial Unicode MS" w:hAnsi="Garamond" w:cs="Helvetica"/>
          <w:color w:val="000000" w:themeColor="text1"/>
          <w:sz w:val="22"/>
          <w:szCs w:val="22"/>
        </w:rPr>
        <w:t>I heard</w:t>
      </w:r>
      <w:r w:rsidR="003D702A">
        <w:rPr>
          <w:rFonts w:ascii="Garamond" w:eastAsia="Arial Unicode MS" w:hAnsi="Garamond" w:cs="Helvetica"/>
          <w:color w:val="000000" w:themeColor="text1"/>
          <w:sz w:val="22"/>
          <w:szCs w:val="22"/>
        </w:rPr>
        <w:t xml:space="preserve"> that </w:t>
      </w:r>
      <w:r w:rsidR="003D702A" w:rsidRPr="00AF2203">
        <w:rPr>
          <w:rFonts w:ascii="Garamond" w:eastAsia="Arial Unicode MS" w:hAnsi="Garamond" w:cs="Helvetica"/>
          <w:color w:val="000000" w:themeColor="text1"/>
          <w:sz w:val="22"/>
          <w:szCs w:val="22"/>
        </w:rPr>
        <w:t>guy</w:t>
      </w:r>
      <w:r w:rsidR="003D702A">
        <w:rPr>
          <w:rFonts w:ascii="Garamond" w:eastAsia="Arial Unicode MS" w:hAnsi="Garamond" w:cs="Helvetica"/>
          <w:color w:val="000000" w:themeColor="text1"/>
          <w:sz w:val="22"/>
          <w:szCs w:val="22"/>
        </w:rPr>
        <w:t xml:space="preserve"> Pierre</w:t>
      </w:r>
      <w:r w:rsidR="003D702A" w:rsidRPr="00AF2203">
        <w:rPr>
          <w:rFonts w:ascii="Garamond" w:eastAsia="Arial Unicode MS" w:hAnsi="Garamond" w:cs="Helvetica"/>
          <w:color w:val="000000" w:themeColor="text1"/>
          <w:sz w:val="22"/>
          <w:szCs w:val="22"/>
        </w:rPr>
        <w:t xml:space="preserve"> who runs </w:t>
      </w:r>
      <w:r w:rsidR="003D702A">
        <w:rPr>
          <w:rFonts w:ascii="Garamond" w:eastAsia="Arial Unicode MS" w:hAnsi="Garamond" w:cs="Helvetica"/>
          <w:color w:val="000000" w:themeColor="text1"/>
          <w:sz w:val="22"/>
          <w:szCs w:val="22"/>
        </w:rPr>
        <w:t>it makes all his decisions using a computer program. He</w:t>
      </w:r>
      <w:r w:rsidR="00661AF3" w:rsidRPr="00AF2203">
        <w:rPr>
          <w:rFonts w:ascii="Garamond" w:eastAsia="Arial Unicode MS" w:hAnsi="Garamond" w:cs="Helvetica"/>
          <w:color w:val="000000" w:themeColor="text1"/>
          <w:sz w:val="22"/>
          <w:szCs w:val="22"/>
        </w:rPr>
        <w:t xml:space="preserve"> is </w:t>
      </w:r>
      <w:r w:rsidR="00A06DCA">
        <w:rPr>
          <w:rFonts w:ascii="Garamond" w:eastAsia="Arial Unicode MS" w:hAnsi="Garamond" w:cs="Helvetica"/>
          <w:color w:val="000000" w:themeColor="text1"/>
          <w:sz w:val="22"/>
          <w:szCs w:val="22"/>
        </w:rPr>
        <w:t>an agent of</w:t>
      </w:r>
      <w:r w:rsidR="00661AF3" w:rsidRPr="00AF2203">
        <w:rPr>
          <w:rFonts w:ascii="Garamond" w:eastAsia="Arial Unicode MS" w:hAnsi="Garamond" w:cs="Helvetica"/>
          <w:color w:val="000000" w:themeColor="text1"/>
          <w:sz w:val="22"/>
          <w:szCs w:val="22"/>
        </w:rPr>
        <w:t xml:space="preserve"> </w:t>
      </w:r>
      <w:r w:rsidR="00A06DCA" w:rsidRPr="00A06DCA">
        <w:rPr>
          <w:rFonts w:ascii="Garamond" w:eastAsia="Arial Unicode MS" w:hAnsi="Garamond" w:cs="Helvetica"/>
          <w:i/>
          <w:iCs/>
          <w:color w:val="000000" w:themeColor="text1"/>
          <w:sz w:val="22"/>
          <w:szCs w:val="22"/>
        </w:rPr>
        <w:t>calculated</w:t>
      </w:r>
      <w:r w:rsidR="00A06DCA">
        <w:rPr>
          <w:rFonts w:ascii="Garamond" w:eastAsia="Arial Unicode MS" w:hAnsi="Garamond" w:cs="Helvetica"/>
          <w:color w:val="000000" w:themeColor="text1"/>
          <w:sz w:val="22"/>
          <w:szCs w:val="22"/>
        </w:rPr>
        <w:t xml:space="preserve"> </w:t>
      </w:r>
      <w:r w:rsidR="00661AF3" w:rsidRPr="00160F76">
        <w:rPr>
          <w:rFonts w:ascii="Garamond" w:eastAsia="Arial Unicode MS" w:hAnsi="Garamond" w:cs="Helvetica"/>
          <w:i/>
          <w:iCs/>
          <w:color w:val="000000" w:themeColor="text1"/>
          <w:sz w:val="22"/>
          <w:szCs w:val="22"/>
        </w:rPr>
        <w:t>evil</w:t>
      </w:r>
      <w:r w:rsidR="00661AF3" w:rsidRPr="00AF2203">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p>
    <w:p w14:paraId="456152E0" w14:textId="64B753BF" w:rsidR="00737991" w:rsidRDefault="00E97994"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bristled. Radwan had once taken me to task for parroting something I had read, that Pierre</w:t>
      </w:r>
      <w:r w:rsidR="00911CC9">
        <w:rPr>
          <w:rFonts w:ascii="Garamond" w:eastAsia="Arial Unicode MS" w:hAnsi="Garamond" w:cs="Helvetica"/>
          <w:color w:val="000000" w:themeColor="text1"/>
          <w:sz w:val="22"/>
          <w:szCs w:val="22"/>
        </w:rPr>
        <w:t>’s company</w:t>
      </w:r>
      <w:r w:rsidR="00CC1923">
        <w:rPr>
          <w:rFonts w:ascii="Garamond" w:eastAsia="Arial Unicode MS" w:hAnsi="Garamond" w:cs="Helvetica"/>
          <w:color w:val="000000" w:themeColor="text1"/>
          <w:sz w:val="22"/>
          <w:szCs w:val="22"/>
        </w:rPr>
        <w:t>, Angmar,</w:t>
      </w:r>
      <w:r>
        <w:rPr>
          <w:rFonts w:ascii="Garamond" w:eastAsia="Arial Unicode MS" w:hAnsi="Garamond" w:cs="Helvetica"/>
          <w:color w:val="000000" w:themeColor="text1"/>
          <w:sz w:val="22"/>
          <w:szCs w:val="22"/>
        </w:rPr>
        <w:t xml:space="preserve"> </w:t>
      </w:r>
      <w:r w:rsidR="00911CC9">
        <w:rPr>
          <w:rFonts w:ascii="Garamond" w:eastAsia="Arial Unicode MS" w:hAnsi="Garamond" w:cs="Helvetica"/>
          <w:color w:val="000000" w:themeColor="text1"/>
          <w:sz w:val="22"/>
          <w:szCs w:val="22"/>
        </w:rPr>
        <w:t xml:space="preserve">was ethically corrupt for </w:t>
      </w:r>
      <w:r w:rsidR="0039540E">
        <w:rPr>
          <w:rFonts w:ascii="Garamond" w:eastAsia="Arial Unicode MS" w:hAnsi="Garamond" w:cs="Helvetica"/>
          <w:color w:val="000000" w:themeColor="text1"/>
          <w:sz w:val="22"/>
          <w:szCs w:val="22"/>
        </w:rPr>
        <w:t>maintaining almost exclusive</w:t>
      </w:r>
      <w:r w:rsidR="00911CC9">
        <w:rPr>
          <w:rFonts w:ascii="Garamond" w:eastAsia="Arial Unicode MS" w:hAnsi="Garamond" w:cs="Helvetica"/>
          <w:color w:val="000000" w:themeColor="text1"/>
          <w:sz w:val="22"/>
          <w:szCs w:val="22"/>
        </w:rPr>
        <w:t xml:space="preserve"> </w:t>
      </w:r>
      <w:r w:rsidR="000969BE">
        <w:rPr>
          <w:rFonts w:ascii="Garamond" w:eastAsia="Arial Unicode MS" w:hAnsi="Garamond" w:cs="Helvetica"/>
          <w:color w:val="000000" w:themeColor="text1"/>
          <w:sz w:val="22"/>
          <w:szCs w:val="22"/>
        </w:rPr>
        <w:t xml:space="preserve">contracts with </w:t>
      </w:r>
      <w:r w:rsidR="00144809" w:rsidRPr="00E24E28">
        <w:rPr>
          <w:rFonts w:ascii="Garamond" w:eastAsia="Arial Unicode MS" w:hAnsi="Garamond" w:cs="Helvetica"/>
          <w:color w:val="000000" w:themeColor="text1"/>
          <w:sz w:val="22"/>
          <w:szCs w:val="22"/>
        </w:rPr>
        <w:t xml:space="preserve">government </w:t>
      </w:r>
      <w:r w:rsidR="00E25014" w:rsidRPr="00E24E28">
        <w:rPr>
          <w:rFonts w:ascii="Garamond" w:eastAsia="Arial Unicode MS" w:hAnsi="Garamond" w:cs="Helvetica"/>
          <w:color w:val="000000" w:themeColor="text1"/>
          <w:sz w:val="22"/>
          <w:szCs w:val="22"/>
        </w:rPr>
        <w:t xml:space="preserve">intelligence </w:t>
      </w:r>
      <w:r w:rsidR="00096098" w:rsidRPr="00E24E28">
        <w:rPr>
          <w:rFonts w:ascii="Garamond" w:eastAsia="Arial Unicode MS" w:hAnsi="Garamond" w:cs="Helvetica"/>
          <w:color w:val="000000" w:themeColor="text1"/>
          <w:sz w:val="22"/>
          <w:szCs w:val="22"/>
        </w:rPr>
        <w:t>services</w:t>
      </w:r>
      <w:r w:rsidR="00096098">
        <w:rPr>
          <w:rFonts w:ascii="Garamond" w:eastAsia="Arial Unicode MS" w:hAnsi="Garamond" w:cs="Helvetica"/>
          <w:color w:val="000000" w:themeColor="text1"/>
          <w:sz w:val="22"/>
          <w:szCs w:val="22"/>
        </w:rPr>
        <w:t xml:space="preserve"> and</w:t>
      </w:r>
      <w:r w:rsidR="00144809">
        <w:rPr>
          <w:rFonts w:ascii="Garamond" w:eastAsia="Arial Unicode MS" w:hAnsi="Garamond" w:cs="Helvetica"/>
          <w:color w:val="000000" w:themeColor="text1"/>
          <w:sz w:val="22"/>
          <w:szCs w:val="22"/>
        </w:rPr>
        <w:t xml:space="preserve"> were not entirely fussy about </w:t>
      </w:r>
      <w:r w:rsidR="00DE21F7">
        <w:rPr>
          <w:rFonts w:ascii="Garamond" w:eastAsia="Arial Unicode MS" w:hAnsi="Garamond" w:cs="Helvetica"/>
          <w:color w:val="000000" w:themeColor="text1"/>
          <w:sz w:val="22"/>
          <w:szCs w:val="22"/>
        </w:rPr>
        <w:t>whose</w:t>
      </w:r>
      <w:r w:rsidR="00144809">
        <w:rPr>
          <w:rFonts w:ascii="Garamond" w:eastAsia="Arial Unicode MS" w:hAnsi="Garamond" w:cs="Helvetica"/>
          <w:color w:val="000000" w:themeColor="text1"/>
          <w:sz w:val="22"/>
          <w:szCs w:val="22"/>
        </w:rPr>
        <w:t xml:space="preserve"> government</w:t>
      </w:r>
      <w:r w:rsidR="00400479">
        <w:rPr>
          <w:rFonts w:ascii="Garamond" w:eastAsia="Arial Unicode MS" w:hAnsi="Garamond" w:cs="Helvetica"/>
          <w:color w:val="000000" w:themeColor="text1"/>
          <w:sz w:val="22"/>
          <w:szCs w:val="22"/>
        </w:rPr>
        <w:t xml:space="preserve">’s </w:t>
      </w:r>
      <w:r w:rsidR="00D662C4">
        <w:rPr>
          <w:rFonts w:ascii="Garamond" w:eastAsia="Arial Unicode MS" w:hAnsi="Garamond" w:cs="Helvetica"/>
          <w:color w:val="000000" w:themeColor="text1"/>
          <w:sz w:val="22"/>
          <w:szCs w:val="22"/>
        </w:rPr>
        <w:t xml:space="preserve">intelligence </w:t>
      </w:r>
      <w:r w:rsidR="00144809">
        <w:rPr>
          <w:rFonts w:ascii="Garamond" w:eastAsia="Arial Unicode MS" w:hAnsi="Garamond" w:cs="Helvetica"/>
          <w:color w:val="000000" w:themeColor="text1"/>
          <w:sz w:val="22"/>
          <w:szCs w:val="22"/>
        </w:rPr>
        <w:t>they were servicing</w:t>
      </w:r>
      <w:r w:rsidR="000969BE">
        <w:rPr>
          <w:rFonts w:ascii="Garamond" w:eastAsia="Arial Unicode MS" w:hAnsi="Garamond" w:cs="Helvetica"/>
          <w:color w:val="000000" w:themeColor="text1"/>
          <w:sz w:val="22"/>
          <w:szCs w:val="22"/>
        </w:rPr>
        <w:t>.</w:t>
      </w:r>
      <w:r w:rsidR="00A06DCA">
        <w:rPr>
          <w:rFonts w:ascii="Garamond" w:eastAsia="Arial Unicode MS" w:hAnsi="Garamond" w:cs="Helvetica"/>
          <w:color w:val="000000" w:themeColor="text1"/>
          <w:sz w:val="22"/>
          <w:szCs w:val="22"/>
        </w:rPr>
        <w:t xml:space="preserve"> Radwan had tied me up in knots saying I was anthropomorphising Angmar and mis-applying human morality.</w:t>
      </w:r>
      <w:r w:rsidR="007D1700">
        <w:rPr>
          <w:rFonts w:ascii="Garamond" w:eastAsia="Arial Unicode MS" w:hAnsi="Garamond" w:cs="Helvetica"/>
          <w:color w:val="000000" w:themeColor="text1"/>
          <w:sz w:val="22"/>
          <w:szCs w:val="22"/>
        </w:rPr>
        <w:t xml:space="preserve"> </w:t>
      </w:r>
    </w:p>
    <w:p w14:paraId="4812FDC5" w14:textId="5E1EE362" w:rsidR="00737991" w:rsidRDefault="000969BE"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if reading my mind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w:t>
      </w:r>
      <w:r w:rsidR="00AF29DA">
        <w:rPr>
          <w:rFonts w:ascii="Garamond" w:eastAsia="Arial Unicode MS" w:hAnsi="Garamond" w:cs="Helvetica"/>
          <w:color w:val="000000" w:themeColor="text1"/>
          <w:sz w:val="22"/>
          <w:szCs w:val="22"/>
        </w:rPr>
        <w:t xml:space="preserve">added some </w:t>
      </w:r>
      <w:r w:rsidR="007B246A">
        <w:rPr>
          <w:rFonts w:ascii="Garamond" w:eastAsia="Arial Unicode MS" w:hAnsi="Garamond" w:cs="Helvetica"/>
          <w:color w:val="000000" w:themeColor="text1"/>
          <w:sz w:val="22"/>
          <w:szCs w:val="22"/>
        </w:rPr>
        <w:t>corroboration</w:t>
      </w:r>
      <w:r w:rsidR="001F4777">
        <w:rPr>
          <w:rFonts w:ascii="Garamond" w:eastAsia="Arial Unicode MS" w:hAnsi="Garamond" w:cs="Helvetica"/>
          <w:color w:val="000000" w:themeColor="text1"/>
          <w:sz w:val="22"/>
          <w:szCs w:val="22"/>
        </w:rPr>
        <w:t>.</w:t>
      </w:r>
      <w:r w:rsidR="00AF29D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A34F5D" w:rsidRPr="00A34F5D">
        <w:rPr>
          <w:rFonts w:ascii="Garamond" w:eastAsia="Arial Unicode MS" w:hAnsi="Garamond" w:cs="Helvetica"/>
          <w:color w:val="000000" w:themeColor="text1"/>
          <w:sz w:val="22"/>
          <w:szCs w:val="22"/>
        </w:rPr>
        <w:t xml:space="preserve">Angmar </w:t>
      </w:r>
      <w:r>
        <w:rPr>
          <w:rFonts w:ascii="Garamond" w:eastAsia="Arial Unicode MS" w:hAnsi="Garamond" w:cs="Helvetica"/>
          <w:color w:val="000000" w:themeColor="text1"/>
          <w:sz w:val="22"/>
          <w:szCs w:val="22"/>
        </w:rPr>
        <w:t>recruit</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and buy</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the works of great minds, like you</w:t>
      </w:r>
      <w:r w:rsidR="00144809">
        <w:rPr>
          <w:rFonts w:ascii="Garamond" w:eastAsia="Arial Unicode MS" w:hAnsi="Garamond" w:cs="Helvetica"/>
          <w:color w:val="000000" w:themeColor="text1"/>
          <w:sz w:val="22"/>
          <w:szCs w:val="22"/>
        </w:rPr>
        <w:t xml:space="preserve">rs.’ </w:t>
      </w:r>
    </w:p>
    <w:p w14:paraId="259FCE2B" w14:textId="44B995A1" w:rsidR="00737991" w:rsidRDefault="00737991"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737991">
        <w:rPr>
          <w:rFonts w:ascii="Garamond" w:eastAsia="Arial Unicode MS" w:hAnsi="Garamond" w:cs="Helvetica"/>
          <w:color w:val="000000" w:themeColor="text1"/>
          <w:sz w:val="22"/>
          <w:szCs w:val="22"/>
        </w:rPr>
        <w:t>And Radwan’s</w:t>
      </w:r>
      <w:r>
        <w:rPr>
          <w:rFonts w:ascii="Garamond" w:eastAsia="Arial Unicode MS" w:hAnsi="Garamond" w:cs="Helvetica"/>
          <w:color w:val="000000" w:themeColor="text1"/>
          <w:sz w:val="22"/>
          <w:szCs w:val="22"/>
        </w:rPr>
        <w:t>,’ I said, wondering how she would react.</w:t>
      </w:r>
    </w:p>
    <w:p w14:paraId="1A3F08A1" w14:textId="5F1185F5" w:rsidR="00144809" w:rsidRDefault="005F46BC"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144809">
        <w:rPr>
          <w:rFonts w:ascii="Garamond" w:eastAsia="Arial Unicode MS" w:hAnsi="Garamond" w:cs="Helvetica"/>
          <w:color w:val="000000" w:themeColor="text1"/>
          <w:sz w:val="22"/>
          <w:szCs w:val="22"/>
        </w:rPr>
        <w:t xml:space="preserve"> </w:t>
      </w:r>
      <w:r w:rsidR="00A52DDE">
        <w:rPr>
          <w:rFonts w:ascii="Garamond" w:eastAsia="Arial Unicode MS" w:hAnsi="Garamond" w:cs="Helvetica"/>
          <w:color w:val="000000" w:themeColor="text1"/>
          <w:sz w:val="22"/>
          <w:szCs w:val="22"/>
        </w:rPr>
        <w:t>didn’t say anything, but I</w:t>
      </w:r>
      <w:r w:rsidR="00A561A3">
        <w:rPr>
          <w:rFonts w:ascii="Garamond" w:eastAsia="Arial Unicode MS" w:hAnsi="Garamond" w:cs="Helvetica"/>
          <w:color w:val="000000" w:themeColor="text1"/>
          <w:sz w:val="22"/>
          <w:szCs w:val="22"/>
        </w:rPr>
        <w:t xml:space="preserve"> could hear her breathing</w:t>
      </w:r>
      <w:r w:rsidR="00144809">
        <w:rPr>
          <w:rFonts w:ascii="Garamond" w:eastAsia="Arial Unicode MS" w:hAnsi="Garamond" w:cs="Helvetica"/>
          <w:color w:val="000000" w:themeColor="text1"/>
          <w:sz w:val="22"/>
          <w:szCs w:val="22"/>
        </w:rPr>
        <w:t>.</w:t>
      </w:r>
    </w:p>
    <w:p w14:paraId="2C8CB1A4" w14:textId="5334BEFF" w:rsidR="00144809" w:rsidRDefault="0014480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‘Angmar,’ I </w:t>
      </w:r>
      <w:r w:rsidR="00CF13E1">
        <w:rPr>
          <w:rFonts w:ascii="Garamond" w:eastAsia="Arial Unicode MS" w:hAnsi="Garamond" w:cs="Helvetica"/>
          <w:color w:val="000000" w:themeColor="text1"/>
          <w:sz w:val="22"/>
          <w:szCs w:val="22"/>
        </w:rPr>
        <w:t>prompted</w:t>
      </w:r>
      <w:r>
        <w:rPr>
          <w:rFonts w:ascii="Garamond" w:eastAsia="Arial Unicode MS" w:hAnsi="Garamond" w:cs="Helvetica"/>
          <w:color w:val="000000" w:themeColor="text1"/>
          <w:sz w:val="22"/>
          <w:szCs w:val="22"/>
        </w:rPr>
        <w:t>.</w:t>
      </w:r>
    </w:p>
    <w:p w14:paraId="2892FC43" w14:textId="1B4F0183" w:rsidR="00C000F2" w:rsidRDefault="002D7BAD"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84039">
        <w:rPr>
          <w:rFonts w:ascii="Garamond" w:eastAsia="Arial Unicode MS" w:hAnsi="Garamond" w:cs="Helvetica"/>
          <w:color w:val="000000" w:themeColor="text1"/>
          <w:sz w:val="22"/>
          <w:szCs w:val="22"/>
        </w:rPr>
        <w:t>They</w:t>
      </w:r>
      <w:r w:rsidR="000F2A20">
        <w:rPr>
          <w:rFonts w:ascii="Garamond" w:eastAsia="Arial Unicode MS" w:hAnsi="Garamond" w:cs="Helvetica"/>
          <w:color w:val="000000" w:themeColor="text1"/>
          <w:sz w:val="22"/>
          <w:szCs w:val="22"/>
        </w:rPr>
        <w:t xml:space="preserve"> </w:t>
      </w:r>
      <w:r w:rsidR="00144809">
        <w:rPr>
          <w:rFonts w:ascii="Garamond" w:eastAsia="Arial Unicode MS" w:hAnsi="Garamond" w:cs="Helvetica"/>
          <w:color w:val="000000" w:themeColor="text1"/>
          <w:sz w:val="22"/>
          <w:szCs w:val="22"/>
        </w:rPr>
        <w:t>keep their work away from public scrutiny</w:t>
      </w:r>
      <w:r w:rsidR="000F2A20">
        <w:rPr>
          <w:rFonts w:ascii="Garamond" w:eastAsia="Arial Unicode MS" w:hAnsi="Garamond" w:cs="Helvetica"/>
          <w:color w:val="000000" w:themeColor="text1"/>
          <w:sz w:val="22"/>
          <w:szCs w:val="22"/>
        </w:rPr>
        <w:t xml:space="preserve">. Apple </w:t>
      </w:r>
      <w:r w:rsidR="00210CAA">
        <w:rPr>
          <w:rFonts w:ascii="Garamond" w:eastAsia="Arial Unicode MS" w:hAnsi="Garamond" w:cs="Helvetica"/>
          <w:color w:val="000000" w:themeColor="text1"/>
          <w:sz w:val="22"/>
          <w:szCs w:val="22"/>
        </w:rPr>
        <w:t>is</w:t>
      </w:r>
      <w:r w:rsidR="000F2A20">
        <w:rPr>
          <w:rFonts w:ascii="Garamond" w:eastAsia="Arial Unicode MS" w:hAnsi="Garamond" w:cs="Helvetica"/>
          <w:color w:val="000000" w:themeColor="text1"/>
          <w:sz w:val="22"/>
          <w:szCs w:val="22"/>
        </w:rPr>
        <w:t xml:space="preserve"> the wors</w:t>
      </w:r>
      <w:r w:rsidR="00210CAA">
        <w:rPr>
          <w:rFonts w:ascii="Garamond" w:eastAsia="Arial Unicode MS" w:hAnsi="Garamond" w:cs="Helvetica"/>
          <w:color w:val="000000" w:themeColor="text1"/>
          <w:sz w:val="22"/>
          <w:szCs w:val="22"/>
        </w:rPr>
        <w:t>t</w:t>
      </w:r>
      <w:r w:rsidR="00C84039">
        <w:rPr>
          <w:rFonts w:ascii="Garamond" w:eastAsia="Arial Unicode MS" w:hAnsi="Garamond" w:cs="Helvetica"/>
          <w:color w:val="000000" w:themeColor="text1"/>
          <w:sz w:val="22"/>
          <w:szCs w:val="22"/>
        </w:rPr>
        <w:t>. The bad apple.</w:t>
      </w:r>
      <w:r w:rsidR="000F2A20">
        <w:rPr>
          <w:rFonts w:ascii="Garamond" w:eastAsia="Arial Unicode MS" w:hAnsi="Garamond" w:cs="Helvetica"/>
          <w:color w:val="000000" w:themeColor="text1"/>
          <w:sz w:val="22"/>
          <w:szCs w:val="22"/>
        </w:rPr>
        <w:t xml:space="preserve"> Who knows what good </w:t>
      </w:r>
      <w:r w:rsidR="00E15C2D">
        <w:rPr>
          <w:rFonts w:ascii="Garamond" w:eastAsia="Arial Unicode MS" w:hAnsi="Garamond" w:cs="Helvetica"/>
          <w:color w:val="000000" w:themeColor="text1"/>
          <w:sz w:val="22"/>
          <w:szCs w:val="22"/>
        </w:rPr>
        <w:t xml:space="preserve">could </w:t>
      </w:r>
      <w:r w:rsidR="00096098">
        <w:rPr>
          <w:rFonts w:ascii="Garamond" w:eastAsia="Arial Unicode MS" w:hAnsi="Garamond" w:cs="Helvetica"/>
          <w:color w:val="000000" w:themeColor="text1"/>
          <w:sz w:val="22"/>
          <w:szCs w:val="22"/>
        </w:rPr>
        <w:t xml:space="preserve">of </w:t>
      </w:r>
      <w:r>
        <w:rPr>
          <w:rFonts w:ascii="Garamond" w:eastAsia="Arial Unicode MS" w:hAnsi="Garamond" w:cs="Helvetica"/>
          <w:color w:val="000000" w:themeColor="text1"/>
          <w:sz w:val="22"/>
          <w:szCs w:val="22"/>
        </w:rPr>
        <w:t>be</w:t>
      </w:r>
      <w:r w:rsidR="00096098">
        <w:rPr>
          <w:rFonts w:ascii="Garamond" w:eastAsia="Arial Unicode MS" w:hAnsi="Garamond" w:cs="Helvetica"/>
          <w:color w:val="000000" w:themeColor="text1"/>
          <w:sz w:val="22"/>
          <w:szCs w:val="22"/>
        </w:rPr>
        <w:t>en</w:t>
      </w:r>
      <w:r w:rsidR="00E15C2D">
        <w:rPr>
          <w:rFonts w:ascii="Garamond" w:eastAsia="Arial Unicode MS" w:hAnsi="Garamond" w:cs="Helvetica"/>
          <w:color w:val="000000" w:themeColor="text1"/>
          <w:sz w:val="22"/>
          <w:szCs w:val="22"/>
        </w:rPr>
        <w:t xml:space="preserve"> done with</w:t>
      </w:r>
      <w:r w:rsidR="00FD2216">
        <w:rPr>
          <w:rFonts w:ascii="Garamond" w:eastAsia="Arial Unicode MS" w:hAnsi="Garamond" w:cs="Helvetica"/>
          <w:color w:val="000000" w:themeColor="text1"/>
          <w:sz w:val="22"/>
          <w:szCs w:val="22"/>
        </w:rPr>
        <w:t xml:space="preserve"> all</w:t>
      </w:r>
      <w:r w:rsidR="00E15C2D">
        <w:rPr>
          <w:rFonts w:ascii="Garamond" w:eastAsia="Arial Unicode MS" w:hAnsi="Garamond" w:cs="Helvetica"/>
          <w:color w:val="000000" w:themeColor="text1"/>
          <w:sz w:val="22"/>
          <w:szCs w:val="22"/>
        </w:rPr>
        <w:t xml:space="preserve"> th</w:t>
      </w:r>
      <w:r w:rsidR="00C000F2">
        <w:rPr>
          <w:rFonts w:ascii="Garamond" w:eastAsia="Arial Unicode MS" w:hAnsi="Garamond" w:cs="Helvetica"/>
          <w:color w:val="000000" w:themeColor="text1"/>
          <w:sz w:val="22"/>
          <w:szCs w:val="22"/>
        </w:rPr>
        <w:t xml:space="preserve">e </w:t>
      </w:r>
      <w:r w:rsidR="00E15C2D">
        <w:rPr>
          <w:rFonts w:ascii="Garamond" w:eastAsia="Arial Unicode MS" w:hAnsi="Garamond" w:cs="Helvetica"/>
          <w:color w:val="000000" w:themeColor="text1"/>
          <w:sz w:val="22"/>
          <w:szCs w:val="22"/>
        </w:rPr>
        <w:t>ideas</w:t>
      </w:r>
      <w:r w:rsidR="00FD2216">
        <w:rPr>
          <w:rFonts w:ascii="Garamond" w:eastAsia="Arial Unicode MS" w:hAnsi="Garamond" w:cs="Helvetica"/>
          <w:color w:val="000000" w:themeColor="text1"/>
          <w:sz w:val="22"/>
          <w:szCs w:val="22"/>
        </w:rPr>
        <w:t xml:space="preserve"> they’ve </w:t>
      </w:r>
      <w:r w:rsidR="006E307F">
        <w:rPr>
          <w:rFonts w:ascii="Garamond" w:eastAsia="Arial Unicode MS" w:hAnsi="Garamond" w:cs="Helvetica"/>
          <w:color w:val="000000" w:themeColor="text1"/>
          <w:sz w:val="22"/>
          <w:szCs w:val="22"/>
        </w:rPr>
        <w:t>buried</w:t>
      </w:r>
      <w:r w:rsidR="000A434A">
        <w:rPr>
          <w:rFonts w:ascii="Garamond" w:eastAsia="Arial Unicode MS" w:hAnsi="Garamond" w:cs="Helvetica"/>
          <w:color w:val="000000" w:themeColor="text1"/>
          <w:sz w:val="22"/>
          <w:szCs w:val="22"/>
        </w:rPr>
        <w:t>?</w:t>
      </w:r>
      <w:r w:rsidR="00C000F2">
        <w:rPr>
          <w:rFonts w:ascii="Garamond" w:eastAsia="Arial Unicode MS" w:hAnsi="Garamond" w:cs="Helvetica"/>
          <w:color w:val="000000" w:themeColor="text1"/>
          <w:sz w:val="22"/>
          <w:szCs w:val="22"/>
        </w:rPr>
        <w:t>’</w:t>
      </w:r>
    </w:p>
    <w:p w14:paraId="13811B6D" w14:textId="77777777"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Dot Cotton drag.</w:t>
      </w:r>
      <w:r w:rsidR="00E15C2D">
        <w:rPr>
          <w:rFonts w:ascii="Garamond" w:eastAsia="Arial Unicode MS" w:hAnsi="Garamond" w:cs="Helvetica"/>
          <w:color w:val="000000" w:themeColor="text1"/>
          <w:sz w:val="22"/>
          <w:szCs w:val="22"/>
        </w:rPr>
        <w:t xml:space="preserve"> </w:t>
      </w:r>
    </w:p>
    <w:p w14:paraId="6CD8A279" w14:textId="40DBA64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E15C2D">
        <w:rPr>
          <w:rFonts w:ascii="Garamond" w:eastAsia="Arial Unicode MS" w:hAnsi="Garamond" w:cs="Helvetica"/>
          <w:color w:val="000000" w:themeColor="text1"/>
          <w:sz w:val="22"/>
          <w:szCs w:val="22"/>
        </w:rPr>
        <w:t xml:space="preserve">I feel sorry for </w:t>
      </w:r>
      <w:r w:rsidR="00BC1AC6" w:rsidRPr="00BC1AC6">
        <w:rPr>
          <w:rFonts w:ascii="Garamond" w:eastAsia="Arial Unicode MS" w:hAnsi="Garamond" w:cs="Helvetica"/>
          <w:color w:val="000000" w:themeColor="text1"/>
          <w:sz w:val="22"/>
          <w:szCs w:val="22"/>
        </w:rPr>
        <w:t xml:space="preserve">all </w:t>
      </w:r>
      <w:r w:rsidR="00FD2216">
        <w:rPr>
          <w:rFonts w:ascii="Garamond" w:eastAsia="Arial Unicode MS" w:hAnsi="Garamond" w:cs="Helvetica"/>
          <w:color w:val="000000" w:themeColor="text1"/>
          <w:sz w:val="22"/>
          <w:szCs w:val="22"/>
        </w:rPr>
        <w:t>the</w:t>
      </w:r>
      <w:r w:rsidR="00E15C2D">
        <w:rPr>
          <w:rFonts w:ascii="Garamond" w:eastAsia="Arial Unicode MS" w:hAnsi="Garamond" w:cs="Helvetica"/>
          <w:color w:val="000000" w:themeColor="text1"/>
          <w:sz w:val="22"/>
          <w:szCs w:val="22"/>
        </w:rPr>
        <w:t xml:space="preserve"> mothers,</w:t>
      </w:r>
      <w:r w:rsidR="00570FEA">
        <w:rPr>
          <w:rFonts w:ascii="Garamond" w:eastAsia="Arial Unicode MS" w:hAnsi="Garamond" w:cs="Helvetica"/>
          <w:color w:val="000000" w:themeColor="text1"/>
          <w:sz w:val="22"/>
          <w:szCs w:val="22"/>
        </w:rPr>
        <w:t xml:space="preserve"> really. </w:t>
      </w:r>
      <w:r w:rsidR="00576EAE">
        <w:rPr>
          <w:rFonts w:ascii="Garamond" w:eastAsia="Arial Unicode MS" w:hAnsi="Garamond" w:cs="Helvetica"/>
          <w:color w:val="000000" w:themeColor="text1"/>
          <w:sz w:val="22"/>
          <w:szCs w:val="22"/>
        </w:rPr>
        <w:t>So</w:t>
      </w:r>
      <w:r w:rsidR="00E15C2D">
        <w:rPr>
          <w:rFonts w:ascii="Garamond" w:eastAsia="Arial Unicode MS" w:hAnsi="Garamond" w:cs="Helvetica"/>
          <w:color w:val="000000" w:themeColor="text1"/>
          <w:sz w:val="22"/>
          <w:szCs w:val="22"/>
        </w:rPr>
        <w:t xml:space="preserve"> proud</w:t>
      </w:r>
      <w:r w:rsidR="00C21149">
        <w:rPr>
          <w:rFonts w:ascii="Garamond" w:eastAsia="Arial Unicode MS" w:hAnsi="Garamond" w:cs="Helvetica"/>
          <w:color w:val="000000" w:themeColor="text1"/>
          <w:sz w:val="22"/>
          <w:szCs w:val="22"/>
        </w:rPr>
        <w:t xml:space="preserve">, </w:t>
      </w:r>
      <w:r w:rsidR="00E15C2D">
        <w:rPr>
          <w:rFonts w:ascii="Garamond" w:eastAsia="Arial Unicode MS" w:hAnsi="Garamond" w:cs="Helvetica"/>
          <w:color w:val="000000" w:themeColor="text1"/>
          <w:sz w:val="22"/>
          <w:szCs w:val="22"/>
        </w:rPr>
        <w:t xml:space="preserve">their brilliant </w:t>
      </w:r>
      <w:r w:rsidR="00C21149">
        <w:rPr>
          <w:rFonts w:ascii="Garamond" w:eastAsia="Arial Unicode MS" w:hAnsi="Garamond" w:cs="Helvetica"/>
          <w:color w:val="000000" w:themeColor="text1"/>
          <w:sz w:val="22"/>
          <w:szCs w:val="22"/>
        </w:rPr>
        <w:t xml:space="preserve">little </w:t>
      </w:r>
      <w:r w:rsidR="00BC1AC6">
        <w:rPr>
          <w:rFonts w:ascii="Garamond" w:eastAsia="Arial Unicode MS" w:hAnsi="Garamond" w:cs="Helvetica"/>
          <w:color w:val="000000" w:themeColor="text1"/>
          <w:sz w:val="22"/>
          <w:szCs w:val="22"/>
        </w:rPr>
        <w:t>boy</w:t>
      </w:r>
      <w:r>
        <w:rPr>
          <w:rFonts w:ascii="Garamond" w:eastAsia="Arial Unicode MS" w:hAnsi="Garamond" w:cs="Helvetica"/>
          <w:color w:val="000000" w:themeColor="text1"/>
          <w:sz w:val="22"/>
          <w:szCs w:val="22"/>
        </w:rPr>
        <w:t xml:space="preserve">, </w:t>
      </w:r>
      <w:r w:rsidR="00B35EE0">
        <w:rPr>
          <w:rFonts w:ascii="Garamond" w:eastAsia="Arial Unicode MS" w:hAnsi="Garamond" w:cs="Helvetica"/>
          <w:color w:val="000000" w:themeColor="text1"/>
          <w:sz w:val="22"/>
          <w:szCs w:val="22"/>
        </w:rPr>
        <w:t xml:space="preserve">looking forwards to </w:t>
      </w:r>
      <w:r w:rsidR="002A7122">
        <w:rPr>
          <w:rFonts w:ascii="Garamond" w:eastAsia="Arial Unicode MS" w:hAnsi="Garamond" w:cs="Helvetica"/>
          <w:color w:val="000000" w:themeColor="text1"/>
          <w:sz w:val="22"/>
          <w:szCs w:val="22"/>
        </w:rPr>
        <w:t>seeing</w:t>
      </w:r>
      <w:r w:rsidR="00B35EE0">
        <w:rPr>
          <w:rFonts w:ascii="Garamond" w:eastAsia="Arial Unicode MS" w:hAnsi="Garamond" w:cs="Helvetica"/>
          <w:color w:val="000000" w:themeColor="text1"/>
          <w:sz w:val="22"/>
          <w:szCs w:val="22"/>
        </w:rPr>
        <w:t xml:space="preserve"> how they would change the world</w:t>
      </w:r>
      <w:r>
        <w:rPr>
          <w:rFonts w:ascii="Garamond" w:eastAsia="Arial Unicode MS" w:hAnsi="Garamond" w:cs="Helvetica"/>
          <w:color w:val="000000" w:themeColor="text1"/>
          <w:sz w:val="22"/>
          <w:szCs w:val="22"/>
        </w:rPr>
        <w:t xml:space="preserve"> for the better</w:t>
      </w:r>
      <w:r w:rsidR="00F647C7">
        <w:rPr>
          <w:rFonts w:ascii="Garamond" w:eastAsia="Arial Unicode MS" w:hAnsi="Garamond" w:cs="Helvetica"/>
          <w:color w:val="000000" w:themeColor="text1"/>
          <w:sz w:val="22"/>
          <w:szCs w:val="22"/>
        </w:rPr>
        <w:t>. M</w:t>
      </w:r>
      <w:r w:rsidRPr="00BB78FD">
        <w:rPr>
          <w:rFonts w:ascii="Garamond" w:eastAsia="Arial Unicode MS" w:hAnsi="Garamond" w:cs="Helvetica"/>
          <w:i/>
          <w:iCs/>
          <w:color w:val="000000" w:themeColor="text1"/>
          <w:sz w:val="22"/>
          <w:szCs w:val="22"/>
        </w:rPr>
        <w:t>ake</w:t>
      </w:r>
      <w:r>
        <w:rPr>
          <w:rFonts w:ascii="Garamond" w:eastAsia="Arial Unicode MS" w:hAnsi="Garamond" w:cs="Helvetica"/>
          <w:color w:val="000000" w:themeColor="text1"/>
          <w:sz w:val="22"/>
          <w:szCs w:val="22"/>
        </w:rPr>
        <w:t xml:space="preserve"> </w:t>
      </w:r>
      <w:r w:rsidRPr="00BB78FD">
        <w:rPr>
          <w:rFonts w:ascii="Garamond" w:eastAsia="Arial Unicode MS" w:hAnsi="Garamond" w:cs="Helvetica"/>
          <w:color w:val="000000" w:themeColor="text1"/>
          <w:sz w:val="22"/>
          <w:szCs w:val="22"/>
        </w:rPr>
        <w:t>their</w:t>
      </w:r>
      <w:r>
        <w:rPr>
          <w:rFonts w:ascii="Garamond" w:eastAsia="Arial Unicode MS" w:hAnsi="Garamond" w:cs="Helvetica"/>
          <w:color w:val="000000" w:themeColor="text1"/>
          <w:sz w:val="22"/>
          <w:szCs w:val="22"/>
        </w:rPr>
        <w:t xml:space="preserve"> kids proud.’</w:t>
      </w:r>
    </w:p>
    <w:p w14:paraId="54DDE825" w14:textId="2BB99D1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93431">
        <w:rPr>
          <w:rFonts w:ascii="Garamond" w:eastAsia="Arial Unicode MS" w:hAnsi="Garamond" w:cs="Helvetica"/>
          <w:color w:val="000000" w:themeColor="text1"/>
          <w:sz w:val="22"/>
          <w:szCs w:val="22"/>
        </w:rPr>
        <w:t xml:space="preserve">was reminded of </w:t>
      </w:r>
      <w:r w:rsidR="00200593">
        <w:rPr>
          <w:rFonts w:ascii="Garamond" w:eastAsia="Arial Unicode MS" w:hAnsi="Garamond" w:cs="Helvetica"/>
          <w:color w:val="000000" w:themeColor="text1"/>
          <w:sz w:val="22"/>
          <w:szCs w:val="22"/>
        </w:rPr>
        <w:t>my sister’s</w:t>
      </w:r>
      <w:r w:rsidR="00C93431">
        <w:rPr>
          <w:rFonts w:ascii="Garamond" w:eastAsia="Arial Unicode MS" w:hAnsi="Garamond" w:cs="Helvetica"/>
          <w:color w:val="000000" w:themeColor="text1"/>
          <w:sz w:val="22"/>
          <w:szCs w:val="22"/>
        </w:rPr>
        <w:t xml:space="preserve"> annoying </w:t>
      </w:r>
      <w:r w:rsidR="004F70BA">
        <w:rPr>
          <w:rFonts w:ascii="Garamond" w:eastAsia="Arial Unicode MS" w:hAnsi="Garamond" w:cs="Helvetica"/>
          <w:color w:val="000000" w:themeColor="text1"/>
          <w:sz w:val="22"/>
          <w:szCs w:val="22"/>
        </w:rPr>
        <w:t>custom</w:t>
      </w:r>
      <w:r w:rsidR="00C93431">
        <w:rPr>
          <w:rFonts w:ascii="Garamond" w:eastAsia="Arial Unicode MS" w:hAnsi="Garamond" w:cs="Helvetica"/>
          <w:color w:val="000000" w:themeColor="text1"/>
          <w:sz w:val="22"/>
          <w:szCs w:val="22"/>
        </w:rPr>
        <w:t xml:space="preserve"> to emphasize what I </w:t>
      </w:r>
      <w:r w:rsidR="00570FEA">
        <w:rPr>
          <w:rFonts w:ascii="Garamond" w:eastAsia="Arial Unicode MS" w:hAnsi="Garamond" w:cs="Helvetica"/>
          <w:color w:val="000000" w:themeColor="text1"/>
          <w:sz w:val="22"/>
          <w:szCs w:val="22"/>
        </w:rPr>
        <w:t>found</w:t>
      </w:r>
      <w:r w:rsidR="00C93431">
        <w:rPr>
          <w:rFonts w:ascii="Garamond" w:eastAsia="Arial Unicode MS" w:hAnsi="Garamond" w:cs="Helvetica"/>
          <w:color w:val="000000" w:themeColor="text1"/>
          <w:sz w:val="22"/>
          <w:szCs w:val="22"/>
        </w:rPr>
        <w:t xml:space="preserve"> to be the wrong words in a sentence</w:t>
      </w:r>
      <w:r>
        <w:rPr>
          <w:rFonts w:ascii="Garamond" w:eastAsia="Arial Unicode MS" w:hAnsi="Garamond" w:cs="Helvetica"/>
          <w:color w:val="000000" w:themeColor="text1"/>
          <w:sz w:val="22"/>
          <w:szCs w:val="22"/>
        </w:rPr>
        <w:t>.)</w:t>
      </w:r>
    </w:p>
    <w:p w14:paraId="73F4C86C" w14:textId="046EB240" w:rsidR="00905099"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FD2216">
        <w:rPr>
          <w:rFonts w:ascii="Garamond" w:eastAsia="Arial Unicode MS" w:hAnsi="Garamond" w:cs="Helvetica"/>
          <w:color w:val="000000" w:themeColor="text1"/>
          <w:sz w:val="22"/>
          <w:szCs w:val="22"/>
        </w:rPr>
        <w:t xml:space="preserve">nd then </w:t>
      </w:r>
      <w:r w:rsidR="00D87844">
        <w:rPr>
          <w:rFonts w:ascii="Garamond" w:eastAsia="Arial Unicode MS" w:hAnsi="Garamond" w:cs="Helvetica"/>
          <w:color w:val="000000" w:themeColor="text1"/>
          <w:sz w:val="22"/>
          <w:szCs w:val="22"/>
        </w:rPr>
        <w:t xml:space="preserve">they go </w:t>
      </w:r>
      <w:r w:rsidR="00E15C2D">
        <w:rPr>
          <w:rFonts w:ascii="Garamond" w:eastAsia="Arial Unicode MS" w:hAnsi="Garamond" w:cs="Helvetica"/>
          <w:color w:val="000000" w:themeColor="text1"/>
          <w:sz w:val="22"/>
          <w:szCs w:val="22"/>
        </w:rPr>
        <w:t xml:space="preserve">and sit in a cubicle in some </w:t>
      </w:r>
      <w:r w:rsidR="00E15C2D" w:rsidRPr="00200593">
        <w:rPr>
          <w:rFonts w:ascii="Garamond" w:eastAsia="Arial Unicode MS" w:hAnsi="Garamond" w:cs="Helvetica"/>
          <w:i/>
          <w:iCs/>
          <w:color w:val="000000" w:themeColor="text1"/>
          <w:sz w:val="22"/>
          <w:szCs w:val="22"/>
        </w:rPr>
        <w:t>awful</w:t>
      </w:r>
      <w:r w:rsidR="00E15C2D">
        <w:rPr>
          <w:rFonts w:ascii="Garamond" w:eastAsia="Arial Unicode MS" w:hAnsi="Garamond" w:cs="Helvetica"/>
          <w:color w:val="000000" w:themeColor="text1"/>
          <w:sz w:val="22"/>
          <w:szCs w:val="22"/>
        </w:rPr>
        <w:t xml:space="preserve"> valley full of cars </w:t>
      </w:r>
      <w:r w:rsidR="00E15C2D" w:rsidRPr="00FF08AD">
        <w:rPr>
          <w:rFonts w:ascii="Garamond" w:eastAsia="Arial Unicode MS" w:hAnsi="Garamond" w:cs="Helvetica"/>
          <w:i/>
          <w:iCs/>
          <w:color w:val="000000" w:themeColor="text1"/>
          <w:sz w:val="22"/>
          <w:szCs w:val="22"/>
        </w:rPr>
        <w:t>and</w:t>
      </w:r>
      <w:r w:rsidR="00E15C2D">
        <w:rPr>
          <w:rFonts w:ascii="Garamond" w:eastAsia="Arial Unicode MS" w:hAnsi="Garamond" w:cs="Helvetica"/>
          <w:color w:val="000000" w:themeColor="text1"/>
          <w:sz w:val="22"/>
          <w:szCs w:val="22"/>
        </w:rPr>
        <w:t xml:space="preserve"> </w:t>
      </w:r>
      <w:r w:rsidR="00FD2216" w:rsidRPr="00FF08AD">
        <w:rPr>
          <w:rFonts w:ascii="Garamond" w:eastAsia="Arial Unicode MS" w:hAnsi="Garamond" w:cs="Helvetica"/>
          <w:color w:val="000000" w:themeColor="text1"/>
          <w:sz w:val="22"/>
          <w:szCs w:val="22"/>
        </w:rPr>
        <w:t>wankers</w:t>
      </w:r>
      <w:r w:rsidR="005230D3">
        <w:rPr>
          <w:rFonts w:ascii="Garamond" w:eastAsia="Arial Unicode MS" w:hAnsi="Garamond" w:cs="Helvetica"/>
          <w:color w:val="000000" w:themeColor="text1"/>
          <w:sz w:val="22"/>
          <w:szCs w:val="22"/>
        </w:rPr>
        <w:t>. And to top it off</w:t>
      </w:r>
      <w:r w:rsidR="00D758FD">
        <w:rPr>
          <w:rFonts w:ascii="Garamond" w:eastAsia="Arial Unicode MS" w:hAnsi="Garamond" w:cs="Helvetica"/>
          <w:color w:val="000000" w:themeColor="text1"/>
          <w:sz w:val="22"/>
          <w:szCs w:val="22"/>
        </w:rPr>
        <w:t>,</w:t>
      </w:r>
      <w:r w:rsidR="005230D3">
        <w:rPr>
          <w:rFonts w:ascii="Garamond" w:eastAsia="Arial Unicode MS" w:hAnsi="Garamond" w:cs="Helvetica"/>
          <w:color w:val="000000" w:themeColor="text1"/>
          <w:sz w:val="22"/>
          <w:szCs w:val="22"/>
        </w:rPr>
        <w:t xml:space="preserve"> they’re</w:t>
      </w:r>
      <w:r w:rsidR="002A7122">
        <w:rPr>
          <w:rFonts w:ascii="Garamond" w:eastAsia="Arial Unicode MS" w:hAnsi="Garamond" w:cs="Helvetica"/>
          <w:color w:val="000000" w:themeColor="text1"/>
          <w:sz w:val="22"/>
          <w:szCs w:val="22"/>
        </w:rPr>
        <w:t xml:space="preserve"> forbidden from discussing what they are even working on</w:t>
      </w:r>
      <w:r w:rsidR="00905099">
        <w:rPr>
          <w:rFonts w:ascii="Garamond" w:eastAsia="Arial Unicode MS" w:hAnsi="Garamond" w:cs="Helvetica"/>
          <w:color w:val="000000" w:themeColor="text1"/>
          <w:sz w:val="22"/>
          <w:szCs w:val="22"/>
        </w:rPr>
        <w:t>!</w:t>
      </w:r>
      <w:r w:rsidR="007F7911">
        <w:rPr>
          <w:rFonts w:ascii="Garamond" w:eastAsia="Arial Unicode MS" w:hAnsi="Garamond" w:cs="Helvetica"/>
          <w:color w:val="000000" w:themeColor="text1"/>
          <w:sz w:val="22"/>
          <w:szCs w:val="22"/>
        </w:rPr>
        <w:t xml:space="preserve">’ </w:t>
      </w:r>
    </w:p>
    <w:p w14:paraId="0464E37A" w14:textId="08E85504" w:rsidR="000969BE" w:rsidRPr="00AF2203" w:rsidRDefault="0090509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sister </w:t>
      </w:r>
      <w:r w:rsidR="00BC1AC6">
        <w:rPr>
          <w:rFonts w:ascii="Garamond" w:eastAsia="Arial Unicode MS" w:hAnsi="Garamond" w:cs="Helvetica"/>
          <w:color w:val="000000" w:themeColor="text1"/>
          <w:sz w:val="22"/>
          <w:szCs w:val="22"/>
        </w:rPr>
        <w:t>concluded</w:t>
      </w:r>
      <w:r w:rsidR="007F7911">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in</w:t>
      </w:r>
      <w:r w:rsidR="007F7911">
        <w:rPr>
          <w:rFonts w:ascii="Garamond" w:eastAsia="Arial Unicode MS" w:hAnsi="Garamond" w:cs="Helvetica"/>
          <w:color w:val="000000" w:themeColor="text1"/>
          <w:sz w:val="22"/>
          <w:szCs w:val="22"/>
        </w:rPr>
        <w:t xml:space="preserve"> a </w:t>
      </w:r>
      <w:r w:rsidR="004B2D67">
        <w:rPr>
          <w:rFonts w:ascii="Garamond" w:eastAsia="Arial Unicode MS" w:hAnsi="Garamond" w:cs="Helvetica"/>
          <w:color w:val="000000" w:themeColor="text1"/>
          <w:sz w:val="22"/>
          <w:szCs w:val="22"/>
        </w:rPr>
        <w:t>tone</w:t>
      </w:r>
      <w:r w:rsidR="00BC1AC6">
        <w:rPr>
          <w:rFonts w:ascii="Garamond" w:eastAsia="Arial Unicode MS" w:hAnsi="Garamond" w:cs="Helvetica"/>
          <w:color w:val="000000" w:themeColor="text1"/>
          <w:sz w:val="22"/>
          <w:szCs w:val="22"/>
        </w:rPr>
        <w:t xml:space="preserve"> of unassailably righteous dignity</w:t>
      </w:r>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r w:rsidR="007F7911">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They</w:t>
      </w:r>
      <w:r w:rsidR="000969BE">
        <w:rPr>
          <w:rFonts w:ascii="Garamond" w:eastAsia="Arial Unicode MS" w:hAnsi="Garamond" w:cs="Helvetica"/>
          <w:color w:val="000000" w:themeColor="text1"/>
          <w:sz w:val="22"/>
          <w:szCs w:val="22"/>
        </w:rPr>
        <w:t xml:space="preserve"> use knowledge as a commodity to maintain the status quo.’</w:t>
      </w:r>
    </w:p>
    <w:p w14:paraId="1E65E5A3" w14:textId="43766530" w:rsidR="004A70C7" w:rsidRPr="00AF2203" w:rsidRDefault="00FD22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felt like applauding. </w:t>
      </w:r>
      <w:r w:rsidR="004A70C7" w:rsidRPr="00AF2203">
        <w:rPr>
          <w:rFonts w:ascii="Garamond" w:eastAsia="Arial Unicode MS" w:hAnsi="Garamond" w:cs="Helvetica"/>
          <w:color w:val="000000" w:themeColor="text1"/>
          <w:sz w:val="22"/>
          <w:szCs w:val="22"/>
        </w:rPr>
        <w:t>‘</w:t>
      </w:r>
      <w:r w:rsidR="00F7328C">
        <w:rPr>
          <w:rFonts w:ascii="Garamond" w:eastAsia="Arial Unicode MS" w:hAnsi="Garamond" w:cs="Helvetica"/>
          <w:color w:val="000000" w:themeColor="text1"/>
          <w:sz w:val="22"/>
          <w:szCs w:val="22"/>
        </w:rPr>
        <w:t xml:space="preserve">Some </w:t>
      </w:r>
      <w:r w:rsidR="006F52E2">
        <w:rPr>
          <w:rFonts w:ascii="Garamond" w:eastAsia="Arial Unicode MS" w:hAnsi="Garamond" w:cs="Helvetica"/>
          <w:color w:val="000000" w:themeColor="text1"/>
          <w:sz w:val="22"/>
          <w:szCs w:val="22"/>
        </w:rPr>
        <w:t>ideas are</w:t>
      </w:r>
      <w:r w:rsidR="00F7328C">
        <w:rPr>
          <w:rFonts w:ascii="Garamond" w:eastAsia="Arial Unicode MS" w:hAnsi="Garamond" w:cs="Helvetica"/>
          <w:color w:val="000000" w:themeColor="text1"/>
          <w:sz w:val="22"/>
          <w:szCs w:val="22"/>
        </w:rPr>
        <w:t xml:space="preserve"> best kept secret,’ I said</w:t>
      </w:r>
      <w:r>
        <w:rPr>
          <w:rFonts w:ascii="Garamond" w:eastAsia="Arial Unicode MS" w:hAnsi="Garamond" w:cs="Helvetica"/>
          <w:color w:val="000000" w:themeColor="text1"/>
          <w:sz w:val="22"/>
          <w:szCs w:val="22"/>
        </w:rPr>
        <w:t xml:space="preserve"> quietly</w:t>
      </w:r>
      <w:r w:rsidR="00F7328C">
        <w:rPr>
          <w:rFonts w:ascii="Garamond" w:eastAsia="Arial Unicode MS" w:hAnsi="Garamond" w:cs="Helvetica"/>
          <w:color w:val="000000" w:themeColor="text1"/>
          <w:sz w:val="22"/>
          <w:szCs w:val="22"/>
        </w:rPr>
        <w:t>. ‘Info</w:t>
      </w:r>
      <w:r w:rsidR="006F52E2">
        <w:rPr>
          <w:rFonts w:ascii="Garamond" w:eastAsia="Arial Unicode MS" w:hAnsi="Garamond" w:cs="Helvetica"/>
          <w:color w:val="000000" w:themeColor="text1"/>
          <w:sz w:val="22"/>
          <w:szCs w:val="22"/>
        </w:rPr>
        <w:t xml:space="preserve">rmation </w:t>
      </w:r>
      <w:r w:rsidR="00F7328C">
        <w:rPr>
          <w:rFonts w:ascii="Garamond" w:eastAsia="Arial Unicode MS" w:hAnsi="Garamond" w:cs="Helvetica"/>
          <w:color w:val="000000" w:themeColor="text1"/>
          <w:sz w:val="22"/>
          <w:szCs w:val="22"/>
        </w:rPr>
        <w:t xml:space="preserve">hazards. </w:t>
      </w:r>
      <w:r>
        <w:rPr>
          <w:rFonts w:ascii="Garamond" w:eastAsia="Arial Unicode MS" w:hAnsi="Garamond" w:cs="Helvetica"/>
          <w:color w:val="000000" w:themeColor="text1"/>
          <w:sz w:val="22"/>
          <w:szCs w:val="22"/>
        </w:rPr>
        <w:t>But</w:t>
      </w:r>
      <w:r w:rsidR="00F7328C">
        <w:rPr>
          <w:rFonts w:ascii="Garamond" w:eastAsia="Arial Unicode MS" w:hAnsi="Garamond" w:cs="Helvetica"/>
          <w:color w:val="000000" w:themeColor="text1"/>
          <w:sz w:val="22"/>
          <w:szCs w:val="22"/>
        </w:rPr>
        <w:t xml:space="preserve"> anyway, </w:t>
      </w:r>
      <w:r w:rsidR="007F749C">
        <w:rPr>
          <w:rFonts w:ascii="Garamond" w:eastAsia="Arial Unicode MS" w:hAnsi="Garamond" w:cs="Helvetica"/>
          <w:color w:val="000000" w:themeColor="text1"/>
          <w:sz w:val="22"/>
          <w:szCs w:val="22"/>
        </w:rPr>
        <w:t xml:space="preserve">Radwan says </w:t>
      </w:r>
      <w:r w:rsidR="00002BB9" w:rsidRPr="00002BB9">
        <w:rPr>
          <w:rFonts w:ascii="Garamond" w:eastAsia="Arial Unicode MS" w:hAnsi="Garamond" w:cs="Helvetica"/>
          <w:color w:val="000000" w:themeColor="text1"/>
          <w:sz w:val="22"/>
          <w:szCs w:val="22"/>
        </w:rPr>
        <w:t xml:space="preserve">Pierre </w:t>
      </w:r>
      <w:r w:rsidR="00002BB9">
        <w:rPr>
          <w:rFonts w:ascii="Garamond" w:eastAsia="Arial Unicode MS" w:hAnsi="Garamond" w:cs="Helvetica"/>
          <w:color w:val="000000" w:themeColor="text1"/>
          <w:sz w:val="22"/>
          <w:szCs w:val="22"/>
        </w:rPr>
        <w:t xml:space="preserve">is </w:t>
      </w:r>
      <w:r w:rsidR="007F749C">
        <w:rPr>
          <w:rFonts w:ascii="Garamond" w:eastAsia="Arial Unicode MS" w:hAnsi="Garamond" w:cs="Helvetica"/>
          <w:color w:val="000000" w:themeColor="text1"/>
          <w:sz w:val="22"/>
          <w:szCs w:val="22"/>
        </w:rPr>
        <w:t>just a puppet</w:t>
      </w:r>
      <w:r w:rsidR="00F7328C">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r w:rsidR="00F51B6D">
        <w:rPr>
          <w:rFonts w:ascii="Garamond" w:eastAsia="Arial Unicode MS" w:hAnsi="Garamond" w:cs="Helvetica"/>
          <w:color w:val="000000" w:themeColor="text1"/>
          <w:sz w:val="22"/>
          <w:szCs w:val="22"/>
        </w:rPr>
        <w:t xml:space="preserve"> I wonder</w:t>
      </w:r>
      <w:r w:rsidR="00F7328C">
        <w:rPr>
          <w:rFonts w:ascii="Garamond" w:eastAsia="Arial Unicode MS" w:hAnsi="Garamond" w:cs="Helvetica"/>
          <w:color w:val="000000" w:themeColor="text1"/>
          <w:sz w:val="22"/>
          <w:szCs w:val="22"/>
        </w:rPr>
        <w:t>ed</w:t>
      </w:r>
      <w:r w:rsidR="00F51B6D">
        <w:rPr>
          <w:rFonts w:ascii="Garamond" w:eastAsia="Arial Unicode MS" w:hAnsi="Garamond" w:cs="Helvetica"/>
          <w:color w:val="000000" w:themeColor="text1"/>
          <w:sz w:val="22"/>
          <w:szCs w:val="22"/>
        </w:rPr>
        <w:t xml:space="preserve"> why </w:t>
      </w:r>
      <w:r w:rsidR="008733AA">
        <w:rPr>
          <w:rFonts w:ascii="Garamond" w:eastAsia="Arial Unicode MS" w:hAnsi="Garamond" w:cs="Helvetica"/>
          <w:color w:val="000000" w:themeColor="text1"/>
          <w:sz w:val="22"/>
          <w:szCs w:val="22"/>
        </w:rPr>
        <w:t>I was</w:t>
      </w:r>
      <w:r w:rsidR="00F51B6D">
        <w:rPr>
          <w:rFonts w:ascii="Garamond" w:eastAsia="Arial Unicode MS" w:hAnsi="Garamond" w:cs="Helvetica"/>
          <w:color w:val="000000" w:themeColor="text1"/>
          <w:sz w:val="22"/>
          <w:szCs w:val="22"/>
        </w:rPr>
        <w:t xml:space="preserve"> </w:t>
      </w:r>
      <w:r w:rsidR="008733AA">
        <w:rPr>
          <w:rFonts w:ascii="Garamond" w:eastAsia="Arial Unicode MS" w:hAnsi="Garamond" w:cs="Helvetica"/>
          <w:color w:val="000000" w:themeColor="text1"/>
          <w:sz w:val="22"/>
          <w:szCs w:val="22"/>
        </w:rPr>
        <w:t xml:space="preserve">on the </w:t>
      </w:r>
      <w:r w:rsidR="00973E61">
        <w:rPr>
          <w:rFonts w:ascii="Garamond" w:eastAsia="Arial Unicode MS" w:hAnsi="Garamond" w:cs="Helvetica"/>
          <w:color w:val="000000" w:themeColor="text1"/>
          <w:sz w:val="22"/>
          <w:szCs w:val="22"/>
        </w:rPr>
        <w:t>defensive</w:t>
      </w:r>
      <w:r w:rsidR="00F51B6D">
        <w:rPr>
          <w:rFonts w:ascii="Garamond" w:eastAsia="Arial Unicode MS" w:hAnsi="Garamond" w:cs="Helvetica"/>
          <w:color w:val="000000" w:themeColor="text1"/>
          <w:sz w:val="22"/>
          <w:szCs w:val="22"/>
        </w:rPr>
        <w:t>.</w:t>
      </w:r>
    </w:p>
    <w:p w14:paraId="3D6295FA" w14:textId="61DBA79E" w:rsidR="00DA05E2" w:rsidRPr="00AF2203" w:rsidRDefault="004A70C7"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749C">
        <w:rPr>
          <w:rFonts w:ascii="Garamond" w:eastAsia="Arial Unicode MS" w:hAnsi="Garamond" w:cs="Helvetica"/>
          <w:color w:val="000000" w:themeColor="text1"/>
          <w:sz w:val="22"/>
          <w:szCs w:val="22"/>
        </w:rPr>
        <w:t xml:space="preserve">Well, </w:t>
      </w:r>
      <w:r w:rsidR="00ED6E7B" w:rsidRPr="00ED6E7B">
        <w:rPr>
          <w:rFonts w:ascii="Garamond" w:eastAsia="Arial Unicode MS" w:hAnsi="Garamond" w:cs="Helvetica"/>
          <w:i/>
          <w:iCs/>
          <w:color w:val="000000" w:themeColor="text1"/>
          <w:sz w:val="22"/>
          <w:szCs w:val="22"/>
        </w:rPr>
        <w:t>he</w:t>
      </w:r>
      <w:r w:rsidR="00ED6E7B">
        <w:rPr>
          <w:rFonts w:ascii="Garamond" w:eastAsia="Arial Unicode MS" w:hAnsi="Garamond" w:cs="Helvetica"/>
          <w:color w:val="000000" w:themeColor="text1"/>
          <w:sz w:val="22"/>
          <w:szCs w:val="22"/>
        </w:rPr>
        <w:t xml:space="preserve"> should know,’ she said bitterly. ‘</w:t>
      </w:r>
      <w:r w:rsidR="00DA05E2" w:rsidRPr="00AF2203">
        <w:rPr>
          <w:rFonts w:ascii="Garamond" w:eastAsia="Arial Unicode MS" w:hAnsi="Garamond" w:cs="Helvetica"/>
          <w:color w:val="000000" w:themeColor="text1"/>
          <w:sz w:val="22"/>
          <w:szCs w:val="22"/>
        </w:rPr>
        <w:t xml:space="preserve">I’ll save </w:t>
      </w:r>
      <w:r w:rsidR="008820AF">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lecture </w:t>
      </w:r>
      <w:r w:rsidR="00BA59BE">
        <w:rPr>
          <w:rFonts w:ascii="Garamond" w:eastAsia="Arial Unicode MS" w:hAnsi="Garamond" w:cs="Helvetica"/>
          <w:color w:val="000000" w:themeColor="text1"/>
          <w:sz w:val="22"/>
          <w:szCs w:val="22"/>
        </w:rPr>
        <w:t>till</w:t>
      </w:r>
      <w:r w:rsidR="00DA05E2" w:rsidRPr="00AF2203">
        <w:rPr>
          <w:rFonts w:ascii="Garamond" w:eastAsia="Arial Unicode MS" w:hAnsi="Garamond" w:cs="Helvetica"/>
          <w:color w:val="000000" w:themeColor="text1"/>
          <w:sz w:val="22"/>
          <w:szCs w:val="22"/>
        </w:rPr>
        <w:t xml:space="preserve"> you’ve cashed your three pieces of silver.’</w:t>
      </w:r>
    </w:p>
    <w:p w14:paraId="0A20746F" w14:textId="6560D4F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instinctively opened my mouth to </w:t>
      </w:r>
      <w:r w:rsidR="00F51B6D">
        <w:rPr>
          <w:rFonts w:ascii="Garamond" w:eastAsia="Arial Unicode MS" w:hAnsi="Garamond" w:cs="Helvetica"/>
          <w:color w:val="000000" w:themeColor="text1"/>
          <w:sz w:val="22"/>
          <w:szCs w:val="22"/>
        </w:rPr>
        <w:t xml:space="preserve">further my mild </w:t>
      </w:r>
      <w:r w:rsidR="00241E7F">
        <w:rPr>
          <w:rFonts w:ascii="Garamond" w:eastAsia="Arial Unicode MS" w:hAnsi="Garamond" w:cs="Helvetica"/>
          <w:color w:val="000000" w:themeColor="text1"/>
          <w:sz w:val="22"/>
          <w:szCs w:val="22"/>
        </w:rPr>
        <w:t>support</w:t>
      </w:r>
      <w:r w:rsidR="00F51B6D">
        <w:rPr>
          <w:rFonts w:ascii="Garamond" w:eastAsia="Arial Unicode MS" w:hAnsi="Garamond" w:cs="Helvetica"/>
          <w:color w:val="000000" w:themeColor="text1"/>
          <w:sz w:val="22"/>
          <w:szCs w:val="22"/>
        </w:rPr>
        <w:t xml:space="preserve"> </w:t>
      </w:r>
      <w:r w:rsidR="00F647C7">
        <w:rPr>
          <w:rFonts w:ascii="Garamond" w:eastAsia="Arial Unicode MS" w:hAnsi="Garamond" w:cs="Helvetica"/>
          <w:color w:val="000000" w:themeColor="text1"/>
          <w:sz w:val="22"/>
          <w:szCs w:val="22"/>
        </w:rPr>
        <w:t>for</w:t>
      </w:r>
      <w:r w:rsidR="00F51B6D">
        <w:rPr>
          <w:rFonts w:ascii="Garamond" w:eastAsia="Arial Unicode MS" w:hAnsi="Garamond" w:cs="Helvetica"/>
          <w:color w:val="000000" w:themeColor="text1"/>
          <w:sz w:val="22"/>
          <w:szCs w:val="22"/>
        </w:rPr>
        <w:t xml:space="preserve"> Pierre,</w:t>
      </w:r>
      <w:r w:rsidRPr="00AF2203">
        <w:rPr>
          <w:rFonts w:ascii="Garamond" w:eastAsia="Arial Unicode MS" w:hAnsi="Garamond" w:cs="Helvetica"/>
          <w:color w:val="000000" w:themeColor="text1"/>
          <w:sz w:val="22"/>
          <w:szCs w:val="22"/>
        </w:rPr>
        <w:t xml:space="preserve"> but only a pathetic strained sound</w:t>
      </w:r>
      <w:r w:rsidR="001F6744" w:rsidRPr="00AF2203">
        <w:rPr>
          <w:rFonts w:ascii="Garamond" w:eastAsia="Arial Unicode MS" w:hAnsi="Garamond" w:cs="Helvetica"/>
          <w:color w:val="000000" w:themeColor="text1"/>
          <w:sz w:val="22"/>
          <w:szCs w:val="22"/>
        </w:rPr>
        <w:t xml:space="preserve"> emerged</w:t>
      </w:r>
      <w:r w:rsidRPr="00AF2203">
        <w:rPr>
          <w:rFonts w:ascii="Garamond" w:eastAsia="Arial Unicode MS" w:hAnsi="Garamond" w:cs="Helvetica"/>
          <w:color w:val="000000" w:themeColor="text1"/>
          <w:sz w:val="22"/>
          <w:szCs w:val="22"/>
        </w:rPr>
        <w:t>.</w:t>
      </w:r>
    </w:p>
    <w:p w14:paraId="0DBBD43C" w14:textId="2697143A" w:rsidR="00FB7979" w:rsidRPr="00FB7979" w:rsidRDefault="00DA05E2"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sidRPr="00AF2203">
        <w:rPr>
          <w:rFonts w:ascii="Garamond" w:eastAsia="Arial Unicode MS" w:hAnsi="Garamond" w:cs="Helvetica"/>
          <w:color w:val="000000" w:themeColor="text1"/>
          <w:sz w:val="22"/>
          <w:szCs w:val="22"/>
        </w:rPr>
        <w:t xml:space="preserve">‘Let’s </w:t>
      </w:r>
      <w:r w:rsidR="0094207F">
        <w:rPr>
          <w:rFonts w:ascii="Garamond" w:eastAsia="Arial Unicode MS" w:hAnsi="Garamond" w:cs="Helvetica"/>
          <w:color w:val="000000" w:themeColor="text1"/>
          <w:sz w:val="22"/>
          <w:szCs w:val="22"/>
        </w:rPr>
        <w:t>talk about something else</w:t>
      </w:r>
      <w:r w:rsidRPr="00AF2203">
        <w:rPr>
          <w:rFonts w:ascii="Garamond" w:eastAsia="Arial Unicode MS" w:hAnsi="Garamond" w:cs="Helvetica"/>
          <w:color w:val="000000" w:themeColor="text1"/>
          <w:sz w:val="22"/>
          <w:szCs w:val="22"/>
        </w:rPr>
        <w:t xml:space="preserve">,’ </w:t>
      </w:r>
      <w:r w:rsidR="002D0F95">
        <w:rPr>
          <w:rFonts w:ascii="Garamond" w:eastAsia="Arial Unicode MS" w:hAnsi="Garamond" w:cs="Helvetica"/>
          <w:color w:val="000000" w:themeColor="text1"/>
          <w:sz w:val="22"/>
          <w:szCs w:val="22"/>
        </w:rPr>
        <w:t>she said</w:t>
      </w:r>
      <w:r w:rsidRPr="00AF2203">
        <w:rPr>
          <w:rFonts w:ascii="Garamond" w:eastAsia="Arial Unicode MS" w:hAnsi="Garamond" w:cs="Helvetica"/>
          <w:color w:val="000000" w:themeColor="text1"/>
          <w:sz w:val="22"/>
          <w:szCs w:val="22"/>
        </w:rPr>
        <w:t xml:space="preserve">. </w:t>
      </w:r>
      <w:r w:rsidR="00FB7979" w:rsidRPr="00FB7979">
        <w:rPr>
          <w:rFonts w:ascii="Garamond" w:eastAsia="Arial Unicode MS" w:hAnsi="Garamond" w:cs="Helvetica"/>
          <w:color w:val="000000" w:themeColor="text1"/>
          <w:sz w:val="22"/>
          <w:szCs w:val="22"/>
          <w:lang w:val="en-US"/>
        </w:rPr>
        <w:t>‘How’s the German c</w:t>
      </w:r>
      <w:r w:rsidR="00FB7979">
        <w:rPr>
          <w:rFonts w:ascii="Garamond" w:eastAsia="Arial Unicode MS" w:hAnsi="Garamond" w:cs="Helvetica"/>
          <w:color w:val="000000" w:themeColor="text1"/>
          <w:sz w:val="22"/>
          <w:szCs w:val="22"/>
          <w:lang w:val="en-US"/>
        </w:rPr>
        <w:t>oming along?’</w:t>
      </w:r>
    </w:p>
    <w:p w14:paraId="4864A550" w14:textId="6D2AB146" w:rsidR="00FB7979" w:rsidRPr="00FB7979" w:rsidRDefault="00FB7979"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Pr>
          <w:rFonts w:ascii="Garamond" w:eastAsia="Arial Unicode MS" w:hAnsi="Garamond" w:cs="Helvetica"/>
          <w:color w:val="000000" w:themeColor="text1"/>
          <w:sz w:val="22"/>
          <w:szCs w:val="22"/>
          <w:lang w:val="en-US"/>
        </w:rPr>
        <w:t>‘I’m reading a poetry book. Stuck on the second word.’</w:t>
      </w:r>
    </w:p>
    <w:p w14:paraId="477BDD85" w14:textId="0E631F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FB7979">
        <w:rPr>
          <w:rFonts w:ascii="Garamond" w:eastAsia="Arial Unicode MS" w:hAnsi="Garamond" w:cs="Helvetica"/>
          <w:color w:val="000000" w:themeColor="text1"/>
          <w:sz w:val="22"/>
          <w:szCs w:val="22"/>
          <w:lang w:val="en-US"/>
        </w:rPr>
        <w:t>‘</w:t>
      </w:r>
      <w:r w:rsidR="0009709F">
        <w:rPr>
          <w:rFonts w:ascii="Garamond" w:eastAsia="Arial Unicode MS" w:hAnsi="Garamond" w:cs="Helvetica"/>
          <w:color w:val="000000" w:themeColor="text1"/>
          <w:sz w:val="22"/>
          <w:szCs w:val="22"/>
          <w:lang w:val="en-US"/>
        </w:rPr>
        <w:t>I feel you</w:t>
      </w:r>
      <w:r w:rsidR="00FB7979" w:rsidRPr="00FB7979">
        <w:rPr>
          <w:rFonts w:ascii="Garamond" w:eastAsia="Arial Unicode MS" w:hAnsi="Garamond" w:cs="Helvetica"/>
          <w:color w:val="000000" w:themeColor="text1"/>
          <w:sz w:val="22"/>
          <w:szCs w:val="22"/>
          <w:lang w:val="en-US"/>
        </w:rPr>
        <w:t xml:space="preserve">. </w:t>
      </w:r>
      <w:r w:rsidRPr="00AF2203">
        <w:rPr>
          <w:rFonts w:ascii="Garamond" w:eastAsia="Arial Unicode MS" w:hAnsi="Garamond" w:cs="Helvetica"/>
          <w:color w:val="000000" w:themeColor="text1"/>
          <w:sz w:val="22"/>
          <w:szCs w:val="22"/>
        </w:rPr>
        <w:t xml:space="preserve">I’ve stopped using that </w:t>
      </w:r>
      <w:proofErr w:type="spellStart"/>
      <w:r w:rsidR="00797512" w:rsidRPr="00797512">
        <w:rPr>
          <w:rFonts w:ascii="Garamond" w:eastAsia="Arial Unicode MS" w:hAnsi="Garamond" w:cs="Helvetica"/>
          <w:color w:val="000000" w:themeColor="text1"/>
          <w:sz w:val="22"/>
          <w:szCs w:val="22"/>
        </w:rPr>
        <w:t>Pimsleur</w:t>
      </w:r>
      <w:proofErr w:type="spellEnd"/>
      <w:r w:rsidR="00797512" w:rsidRPr="00797512">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app you recommended</w:t>
      </w:r>
      <w:r w:rsidR="00ED77DE">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it’s just too creepy</w:t>
      </w:r>
      <w:r w:rsidR="009D6A1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EE1366" w14:textId="19B7D02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7512">
        <w:rPr>
          <w:rFonts w:ascii="Garamond" w:eastAsia="Arial Unicode MS" w:hAnsi="Garamond" w:cs="Helvetica"/>
          <w:color w:val="000000" w:themeColor="text1"/>
          <w:sz w:val="22"/>
          <w:szCs w:val="22"/>
        </w:rPr>
        <w:t>Organic Learning</w:t>
      </w:r>
      <w:r w:rsidR="00E40464">
        <w:rPr>
          <w:rFonts w:ascii="Garamond" w:eastAsia="Arial Unicode MS" w:hAnsi="Garamond" w:cs="Helvetica"/>
          <w:color w:val="000000" w:themeColor="text1"/>
          <w:sz w:val="22"/>
          <w:szCs w:val="22"/>
        </w:rPr>
        <w:t>. Now called</w:t>
      </w:r>
      <w:r w:rsidR="008F5F1A">
        <w:rPr>
          <w:rFonts w:ascii="Garamond" w:eastAsia="Arial Unicode MS" w:hAnsi="Garamond" w:cs="Helvetica"/>
          <w:color w:val="000000" w:themeColor="text1"/>
          <w:sz w:val="22"/>
          <w:szCs w:val="22"/>
        </w:rPr>
        <w:t xml:space="preserve"> </w:t>
      </w:r>
      <w:r w:rsidR="008F5F1A" w:rsidRPr="002C2075">
        <w:rPr>
          <w:rFonts w:ascii="Garamond" w:eastAsia="Arial Unicode MS" w:hAnsi="Garamond" w:cs="Helvetica"/>
          <w:i/>
          <w:iCs/>
          <w:color w:val="000000" w:themeColor="text1"/>
          <w:sz w:val="22"/>
          <w:szCs w:val="22"/>
        </w:rPr>
        <w:t>Gamification</w:t>
      </w:r>
      <w:r w:rsidRPr="00AF2203">
        <w:rPr>
          <w:rFonts w:ascii="Garamond" w:eastAsia="Arial Unicode MS" w:hAnsi="Garamond" w:cs="Helvetica"/>
          <w:color w:val="000000" w:themeColor="text1"/>
          <w:sz w:val="22"/>
          <w:szCs w:val="22"/>
        </w:rPr>
        <w:t>,’ I said.</w:t>
      </w:r>
    </w:p>
    <w:p w14:paraId="496B3953" w14:textId="40182404"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taught me </w:t>
      </w:r>
      <w:r w:rsidR="002645DA"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good</w:t>
      </w:r>
      <w:r w:rsidR="0001227D">
        <w:rPr>
          <w:rFonts w:ascii="Garamond" w:eastAsia="Arial Unicode MS" w:hAnsi="Garamond" w:cs="Helvetica"/>
          <w:color w:val="000000" w:themeColor="text1"/>
          <w:sz w:val="22"/>
          <w:szCs w:val="22"/>
        </w:rPr>
        <w:t xml:space="preserve"> word</w:t>
      </w:r>
      <w:r w:rsidR="00DE21F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color w:val="000000" w:themeColor="text1"/>
          <w:sz w:val="22"/>
          <w:szCs w:val="22"/>
        </w:rPr>
        <w:t>An-stan</w:t>
      </w:r>
      <w:r w:rsidR="00C12CA6" w:rsidRPr="00AF2203">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di</w:t>
      </w:r>
      <w:r w:rsidR="00C12CA6" w:rsidRPr="00AF2203">
        <w:rPr>
          <w:rFonts w:ascii="Garamond" w:eastAsia="Arial Unicode MS" w:hAnsi="Garamond" w:cs="Helvetica"/>
          <w:i/>
          <w:color w:val="000000" w:themeColor="text1"/>
          <w:sz w:val="22"/>
          <w:szCs w:val="22"/>
        </w:rPr>
        <w:t>g</w:t>
      </w:r>
      <w:r w:rsidRPr="00AF2203">
        <w:rPr>
          <w:rFonts w:ascii="Garamond" w:eastAsia="Arial Unicode MS" w:hAnsi="Garamond" w:cs="Helvetica"/>
          <w:i/>
          <w:color w:val="000000" w:themeColor="text1"/>
          <w:sz w:val="22"/>
          <w:szCs w:val="22"/>
        </w:rPr>
        <w:t>-</w:t>
      </w:r>
      <w:proofErr w:type="spellStart"/>
      <w:r w:rsidRPr="00AF2203">
        <w:rPr>
          <w:rFonts w:ascii="Garamond" w:eastAsia="Arial Unicode MS" w:hAnsi="Garamond" w:cs="Helvetica"/>
          <w:i/>
          <w:color w:val="000000" w:themeColor="text1"/>
          <w:sz w:val="22"/>
          <w:szCs w:val="22"/>
        </w:rPr>
        <w:t>keit</w:t>
      </w:r>
      <w:proofErr w:type="spellEnd"/>
      <w:r w:rsidRPr="00AF2203">
        <w:rPr>
          <w:rFonts w:ascii="Garamond" w:eastAsia="Arial Unicode MS" w:hAnsi="Garamond" w:cs="Helvetica"/>
          <w:color w:val="000000" w:themeColor="text1"/>
          <w:sz w:val="22"/>
          <w:szCs w:val="22"/>
        </w:rPr>
        <w:t xml:space="preserve">. </w:t>
      </w:r>
      <w:r w:rsidR="008F56E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eans </w:t>
      </w:r>
      <w:r w:rsidR="004B7C77" w:rsidRPr="00AF2203">
        <w:rPr>
          <w:rFonts w:ascii="Garamond" w:eastAsia="Arial Unicode MS" w:hAnsi="Garamond" w:cs="Helvetica"/>
          <w:color w:val="000000" w:themeColor="text1"/>
          <w:sz w:val="22"/>
          <w:szCs w:val="22"/>
        </w:rPr>
        <w:t>to be up-</w:t>
      </w:r>
      <w:r w:rsidR="00585FB8" w:rsidRPr="00AF2203">
        <w:rPr>
          <w:rFonts w:ascii="Garamond" w:eastAsia="Arial Unicode MS" w:hAnsi="Garamond" w:cs="Helvetica"/>
          <w:color w:val="000000" w:themeColor="text1"/>
          <w:sz w:val="22"/>
          <w:szCs w:val="22"/>
        </w:rPr>
        <w:t>standing</w:t>
      </w:r>
      <w:r w:rsidRPr="00AF2203">
        <w:rPr>
          <w:rFonts w:ascii="Garamond" w:eastAsia="Arial Unicode MS" w:hAnsi="Garamond" w:cs="Helvetica"/>
          <w:color w:val="000000" w:themeColor="text1"/>
          <w:sz w:val="22"/>
          <w:szCs w:val="22"/>
        </w:rPr>
        <w:t>.’</w:t>
      </w:r>
    </w:p>
    <w:p w14:paraId="3182F600" w14:textId="42197B5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 should know</w:t>
      </w:r>
      <w:r w:rsidR="00C12CA6" w:rsidRPr="00AF2203">
        <w:rPr>
          <w:rFonts w:ascii="Garamond" w:eastAsia="Arial Unicode MS" w:hAnsi="Garamond" w:cs="Helvetica"/>
          <w:color w:val="000000" w:themeColor="text1"/>
          <w:sz w:val="22"/>
          <w:szCs w:val="22"/>
        </w:rPr>
        <w:t>,’ I dismissed</w:t>
      </w:r>
      <w:r w:rsidRPr="00AF2203">
        <w:rPr>
          <w:rFonts w:ascii="Garamond" w:eastAsia="Arial Unicode MS" w:hAnsi="Garamond" w:cs="Helvetica"/>
          <w:color w:val="000000" w:themeColor="text1"/>
          <w:sz w:val="22"/>
          <w:szCs w:val="22"/>
        </w:rPr>
        <w:t>.</w:t>
      </w:r>
      <w:r w:rsidR="00C12CA6" w:rsidRPr="00AF2203">
        <w:rPr>
          <w:rFonts w:ascii="Garamond" w:eastAsia="Arial Unicode MS" w:hAnsi="Garamond" w:cs="Helvetica"/>
          <w:color w:val="000000" w:themeColor="text1"/>
          <w:sz w:val="22"/>
          <w:szCs w:val="22"/>
        </w:rPr>
        <w:t xml:space="preserve"> ‘</w:t>
      </w:r>
      <w:r w:rsidR="005F6AC8">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r w:rsidR="004748CD" w:rsidRPr="00AF2203">
        <w:rPr>
          <w:rFonts w:ascii="Garamond" w:eastAsia="Arial Unicode MS" w:hAnsi="Garamond" w:cs="Helvetica"/>
          <w:color w:val="000000" w:themeColor="text1"/>
          <w:sz w:val="22"/>
          <w:szCs w:val="22"/>
        </w:rPr>
        <w:t xml:space="preserve">guys </w:t>
      </w:r>
      <w:r w:rsidRPr="00AF2203">
        <w:rPr>
          <w:rFonts w:ascii="Garamond" w:eastAsia="Arial Unicode MS" w:hAnsi="Garamond" w:cs="Helvetica"/>
          <w:color w:val="000000" w:themeColor="text1"/>
          <w:sz w:val="22"/>
          <w:szCs w:val="22"/>
        </w:rPr>
        <w:t xml:space="preserve">still excited about moving </w:t>
      </w:r>
      <w:proofErr w:type="spellStart"/>
      <w:r w:rsidRPr="00AF2203">
        <w:rPr>
          <w:rFonts w:ascii="Garamond" w:eastAsia="Arial Unicode MS" w:hAnsi="Garamond" w:cs="Helvetica"/>
          <w:color w:val="000000" w:themeColor="text1"/>
          <w:sz w:val="22"/>
          <w:szCs w:val="22"/>
        </w:rPr>
        <w:t>t</w:t>
      </w:r>
      <w:r w:rsidR="005F6AC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Berlin</w:t>
      </w:r>
      <w:proofErr w:type="spellEnd"/>
      <w:r w:rsidRPr="00AF2203">
        <w:rPr>
          <w:rFonts w:ascii="Garamond" w:eastAsia="Arial Unicode MS" w:hAnsi="Garamond" w:cs="Helvetica"/>
          <w:color w:val="000000" w:themeColor="text1"/>
          <w:sz w:val="22"/>
          <w:szCs w:val="22"/>
        </w:rPr>
        <w:t>?’</w:t>
      </w:r>
    </w:p>
    <w:p w14:paraId="08243778" w14:textId="2A7370C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w:t>
      </w:r>
      <w:r w:rsidR="005F6AC8">
        <w:rPr>
          <w:rFonts w:ascii="Garamond" w:eastAsia="Arial Unicode MS" w:hAnsi="Garamond" w:cs="Helvetica"/>
          <w:color w:val="000000" w:themeColor="text1"/>
          <w:sz w:val="22"/>
          <w:szCs w:val="22"/>
        </w:rPr>
        <w:t>yeah</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rumble of Brexit after-shock. ‘Tallulah needs a more </w:t>
      </w:r>
      <w:r w:rsidR="00C21D9A" w:rsidRPr="00AF2203">
        <w:rPr>
          <w:rFonts w:ascii="Garamond" w:eastAsia="Arial Unicode MS" w:hAnsi="Garamond" w:cs="Helvetica"/>
          <w:color w:val="000000" w:themeColor="text1"/>
          <w:sz w:val="22"/>
          <w:szCs w:val="22"/>
        </w:rPr>
        <w:t xml:space="preserve">rational </w:t>
      </w:r>
      <w:r w:rsidRPr="00AF2203">
        <w:rPr>
          <w:rFonts w:ascii="Garamond" w:eastAsia="Arial Unicode MS" w:hAnsi="Garamond" w:cs="Helvetica"/>
          <w:color w:val="000000" w:themeColor="text1"/>
          <w:sz w:val="22"/>
          <w:szCs w:val="22"/>
        </w:rPr>
        <w:t>society to grow up in.’</w:t>
      </w:r>
    </w:p>
    <w:p w14:paraId="7070A56C" w14:textId="6D14A47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‘Never thought </w:t>
      </w:r>
      <w:r w:rsidR="00A12620">
        <w:rPr>
          <w:rFonts w:ascii="Garamond" w:eastAsia="Arial Unicode MS" w:hAnsi="Garamond" w:cs="Helvetica"/>
          <w:color w:val="000000" w:themeColor="text1"/>
          <w:sz w:val="22"/>
          <w:szCs w:val="22"/>
        </w:rPr>
        <w:t>you’d be praising</w:t>
      </w:r>
      <w:r w:rsidRPr="00AF2203">
        <w:rPr>
          <w:rFonts w:ascii="Garamond" w:eastAsia="Arial Unicode MS" w:hAnsi="Garamond" w:cs="Helvetica"/>
          <w:color w:val="000000" w:themeColor="text1"/>
          <w:sz w:val="22"/>
          <w:szCs w:val="22"/>
        </w:rPr>
        <w:t xml:space="preserve"> the rational over the emotional.’</w:t>
      </w:r>
    </w:p>
    <w:p w14:paraId="2C870E3B" w14:textId="2C26371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C456E2">
        <w:rPr>
          <w:rFonts w:ascii="Garamond" w:eastAsia="Arial Unicode MS" w:hAnsi="Garamond" w:cs="Helvetica"/>
          <w:color w:val="000000" w:themeColor="text1"/>
          <w:sz w:val="22"/>
          <w:szCs w:val="22"/>
        </w:rPr>
        <w:t xml:space="preserve"> a</w:t>
      </w:r>
      <w:r w:rsidRPr="00AF2203">
        <w:rPr>
          <w:rFonts w:ascii="Garamond" w:eastAsia="Arial Unicode MS" w:hAnsi="Garamond" w:cs="Helvetica"/>
          <w:color w:val="000000" w:themeColor="text1"/>
          <w:sz w:val="22"/>
          <w:szCs w:val="22"/>
        </w:rPr>
        <w:t xml:space="preserve">m not,’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calmly</w:t>
      </w:r>
      <w:r w:rsidR="00C456E2">
        <w:rPr>
          <w:rFonts w:ascii="Garamond" w:eastAsia="Arial Unicode MS" w:hAnsi="Garamond" w:cs="Helvetica"/>
          <w:color w:val="000000" w:themeColor="text1"/>
          <w:sz w:val="22"/>
          <w:szCs w:val="22"/>
        </w:rPr>
        <w:t>, pronouncing every letter</w:t>
      </w:r>
      <w:r w:rsidRPr="00AF2203">
        <w:rPr>
          <w:rFonts w:ascii="Garamond" w:eastAsia="Arial Unicode MS" w:hAnsi="Garamond" w:cs="Helvetica"/>
          <w:color w:val="000000" w:themeColor="text1"/>
          <w:sz w:val="22"/>
          <w:szCs w:val="22"/>
        </w:rPr>
        <w:t>. ‘They are the same. The emotional is inherently rational, we just don’t have introspection into the process. We need to be logical to stay true to our rational emotions.’</w:t>
      </w:r>
    </w:p>
    <w:p w14:paraId="5439B9C9" w14:textId="7737643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I’m lost</w:t>
      </w:r>
      <w:r w:rsidR="00286421">
        <w:rPr>
          <w:rFonts w:ascii="Garamond" w:eastAsia="Arial Unicode MS" w:hAnsi="Garamond" w:cs="Helvetica"/>
          <w:color w:val="000000" w:themeColor="text1"/>
          <w:sz w:val="22"/>
          <w:szCs w:val="22"/>
        </w:rPr>
        <w:t>.’</w:t>
      </w:r>
    </w:p>
    <w:p w14:paraId="45993161" w14:textId="5B68929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 you’re not,</w:t>
      </w:r>
      <w:r w:rsidR="00705727">
        <w:rPr>
          <w:rFonts w:ascii="Garamond" w:eastAsia="Arial Unicode MS" w:hAnsi="Garamond" w:cs="Helvetica"/>
          <w:color w:val="000000" w:themeColor="text1"/>
          <w:sz w:val="22"/>
          <w:szCs w:val="22"/>
        </w:rPr>
        <w:t xml:space="preserve"> ducky,</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21083C85" w14:textId="1BD3DDA1" w:rsidR="00DA05E2" w:rsidRPr="00AF2203" w:rsidRDefault="001E31B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w:t>
      </w:r>
      <w:r w:rsidR="00D52DB8" w:rsidRPr="00AF2203">
        <w:rPr>
          <w:rFonts w:ascii="Garamond" w:eastAsia="Arial Unicode MS" w:hAnsi="Garamond" w:cs="Helvetica"/>
          <w:color w:val="000000" w:themeColor="text1"/>
          <w:sz w:val="22"/>
          <w:szCs w:val="22"/>
        </w:rPr>
        <w:t>er</w:t>
      </w:r>
      <w:r w:rsidR="00DA05E2" w:rsidRPr="00AF2203">
        <w:rPr>
          <w:rFonts w:ascii="Garamond" w:eastAsia="Arial Unicode MS" w:hAnsi="Garamond" w:cs="Helvetica"/>
          <w:color w:val="000000" w:themeColor="text1"/>
          <w:sz w:val="22"/>
          <w:szCs w:val="22"/>
        </w:rPr>
        <w:t xml:space="preserve"> reassurance</w:t>
      </w:r>
      <w:r w:rsidRPr="00AF2203">
        <w:rPr>
          <w:rFonts w:ascii="Garamond" w:eastAsia="Arial Unicode MS" w:hAnsi="Garamond" w:cs="Helvetica"/>
          <w:color w:val="000000" w:themeColor="text1"/>
          <w:sz w:val="22"/>
          <w:szCs w:val="22"/>
        </w:rPr>
        <w:t xml:space="preserve"> tempered my confusion</w:t>
      </w:r>
      <w:r w:rsidR="00DA05E2" w:rsidRPr="00AF2203">
        <w:rPr>
          <w:rFonts w:ascii="Garamond" w:eastAsia="Arial Unicode MS" w:hAnsi="Garamond" w:cs="Helvetica"/>
          <w:color w:val="000000" w:themeColor="text1"/>
          <w:sz w:val="22"/>
          <w:szCs w:val="22"/>
        </w:rPr>
        <w:t xml:space="preserve">, leaving me with a watery feeling that </w:t>
      </w:r>
      <w:r w:rsidR="00D75622" w:rsidRPr="00AF2203">
        <w:rPr>
          <w:rFonts w:ascii="Garamond" w:eastAsia="Arial Unicode MS" w:hAnsi="Garamond" w:cs="Helvetica"/>
          <w:color w:val="000000" w:themeColor="text1"/>
          <w:sz w:val="22"/>
          <w:szCs w:val="22"/>
        </w:rPr>
        <w:t>embodied</w:t>
      </w:r>
      <w:r w:rsidR="00DA05E2" w:rsidRPr="00AF2203">
        <w:rPr>
          <w:rFonts w:ascii="Garamond" w:eastAsia="Arial Unicode MS" w:hAnsi="Garamond" w:cs="Helvetica"/>
          <w:color w:val="000000" w:themeColor="text1"/>
          <w:sz w:val="22"/>
          <w:szCs w:val="22"/>
        </w:rPr>
        <w:t xml:space="preserve"> my entire pre-Honzing disposition. I changed the subject, ‘I’m going to Scotland before we move to Berlin. Ensconce myself in a wee island cottage and </w:t>
      </w:r>
      <w:r w:rsidR="006A3C59" w:rsidRPr="00AF2203">
        <w:rPr>
          <w:rFonts w:ascii="Garamond" w:eastAsia="Arial Unicode MS" w:hAnsi="Garamond" w:cs="Helvetica"/>
          <w:color w:val="000000" w:themeColor="text1"/>
          <w:sz w:val="22"/>
          <w:szCs w:val="22"/>
        </w:rPr>
        <w:t xml:space="preserve">start </w:t>
      </w:r>
      <w:r w:rsidR="00611ADF" w:rsidRPr="00AF2203">
        <w:rPr>
          <w:rFonts w:ascii="Garamond" w:eastAsia="Arial Unicode MS" w:hAnsi="Garamond" w:cs="Helvetica"/>
          <w:color w:val="000000" w:themeColor="text1"/>
          <w:sz w:val="22"/>
          <w:szCs w:val="22"/>
        </w:rPr>
        <w:t>design</w:t>
      </w:r>
      <w:r w:rsidR="006A3C59" w:rsidRPr="00AF2203">
        <w:rPr>
          <w:rFonts w:ascii="Garamond" w:eastAsia="Arial Unicode MS" w:hAnsi="Garamond" w:cs="Helvetica"/>
          <w:color w:val="000000" w:themeColor="text1"/>
          <w:sz w:val="22"/>
          <w:szCs w:val="22"/>
        </w:rPr>
        <w:t xml:space="preserve">ing </w:t>
      </w:r>
      <w:r w:rsidR="000D45D6">
        <w:rPr>
          <w:rFonts w:ascii="Garamond" w:eastAsia="Arial Unicode MS" w:hAnsi="Garamond" w:cs="Helvetica"/>
          <w:color w:val="000000" w:themeColor="text1"/>
          <w:sz w:val="22"/>
          <w:szCs w:val="22"/>
        </w:rPr>
        <w:t>a</w:t>
      </w:r>
      <w:r w:rsidR="00611ADF"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DA05E2" w:rsidRPr="00AF2203">
        <w:rPr>
          <w:rFonts w:ascii="Garamond" w:eastAsia="Arial Unicode MS" w:hAnsi="Garamond" w:cs="Helvetica"/>
          <w:color w:val="000000" w:themeColor="text1"/>
          <w:sz w:val="22"/>
          <w:szCs w:val="22"/>
        </w:rPr>
        <w:t>.’</w:t>
      </w:r>
    </w:p>
    <w:p w14:paraId="54066B78" w14:textId="6054EE0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‘Oh, </w:t>
      </w:r>
      <w:r w:rsidR="004B702B" w:rsidRPr="00AF2203">
        <w:rPr>
          <w:rFonts w:ascii="Garamond" w:eastAsia="Arial Unicode MS" w:hAnsi="Garamond" w:cs="Helvetica"/>
          <w:color w:val="000000" w:themeColor="text1"/>
          <w:sz w:val="22"/>
          <w:szCs w:val="22"/>
        </w:rPr>
        <w:t>good</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absently. I wanted her to express more interest in my scheme and feared that her indifference was a sign she did not consider this to be a worthy pursuit. </w:t>
      </w:r>
    </w:p>
    <w:p w14:paraId="1555BA6E" w14:textId="5116B7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Perhaps she doesn’t think I’m artistic enough?</w:t>
      </w:r>
      <w:r w:rsidRPr="00AF2203">
        <w:rPr>
          <w:rFonts w:ascii="Garamond" w:eastAsia="Arial Unicode MS" w:hAnsi="Garamond" w:cs="Helvetica"/>
          <w:color w:val="000000" w:themeColor="text1"/>
          <w:sz w:val="22"/>
          <w:szCs w:val="22"/>
        </w:rPr>
        <w:t xml:space="preserve"> I thought. </w:t>
      </w:r>
    </w:p>
    <w:p w14:paraId="6783E605" w14:textId="602EBCF7" w:rsidR="00611ADF"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 xml:space="preserve">The </w:t>
      </w:r>
      <w:r w:rsidR="000D45D6">
        <w:rPr>
          <w:rFonts w:ascii="Garamond" w:eastAsia="Arial Unicode MS" w:hAnsi="Garamond" w:cs="Helvetica"/>
          <w:color w:val="000000" w:themeColor="text1"/>
          <w:sz w:val="22"/>
          <w:szCs w:val="22"/>
        </w:rPr>
        <w:t>game</w:t>
      </w:r>
      <w:r w:rsidR="00611ADF" w:rsidRPr="00AF2203">
        <w:rPr>
          <w:rFonts w:ascii="Garamond" w:eastAsia="Arial Unicode MS" w:hAnsi="Garamond" w:cs="Helvetica"/>
          <w:color w:val="000000" w:themeColor="text1"/>
          <w:sz w:val="22"/>
          <w:szCs w:val="22"/>
        </w:rPr>
        <w:t xml:space="preserve"> will help </w:t>
      </w:r>
      <w:r w:rsidR="000D45D6">
        <w:rPr>
          <w:rFonts w:ascii="Garamond" w:eastAsia="Arial Unicode MS" w:hAnsi="Garamond" w:cs="Helvetica"/>
          <w:color w:val="000000" w:themeColor="text1"/>
          <w:sz w:val="22"/>
          <w:szCs w:val="22"/>
        </w:rPr>
        <w:t>us come to terms with our yearning for mythology,</w:t>
      </w:r>
      <w:r w:rsidR="00BC1AC6">
        <w:rPr>
          <w:rFonts w:ascii="Garamond" w:eastAsia="Arial Unicode MS" w:hAnsi="Garamond" w:cs="Helvetica"/>
          <w:color w:val="000000" w:themeColor="text1"/>
          <w:sz w:val="22"/>
          <w:szCs w:val="22"/>
        </w:rPr>
        <w:t xml:space="preserve">’ I said, </w:t>
      </w:r>
      <w:r w:rsidR="00340386">
        <w:rPr>
          <w:rFonts w:ascii="Garamond" w:eastAsia="Arial Unicode MS" w:hAnsi="Garamond" w:cs="Helvetica"/>
          <w:color w:val="000000" w:themeColor="text1"/>
          <w:sz w:val="22"/>
          <w:szCs w:val="22"/>
        </w:rPr>
        <w:t>echoing</w:t>
      </w:r>
      <w:r w:rsidR="00BC1AC6">
        <w:rPr>
          <w:rFonts w:ascii="Garamond" w:eastAsia="Arial Unicode MS" w:hAnsi="Garamond" w:cs="Helvetica"/>
          <w:color w:val="000000" w:themeColor="text1"/>
          <w:sz w:val="22"/>
          <w:szCs w:val="22"/>
        </w:rPr>
        <w:t xml:space="preserve"> something Julie’s boss, a psychotherapist, had told me. ‘</w:t>
      </w:r>
      <w:r w:rsidR="00FF301E">
        <w:rPr>
          <w:rFonts w:ascii="Garamond" w:eastAsia="Arial Unicode MS" w:hAnsi="Garamond" w:cs="Helvetica"/>
          <w:color w:val="000000" w:themeColor="text1"/>
          <w:sz w:val="22"/>
          <w:szCs w:val="22"/>
        </w:rPr>
        <w:t>Our technology-twisted thinking has estranged us from the irrational and the magical and I want this game to somehow address that a</w:t>
      </w:r>
      <w:r w:rsidR="000D45D6">
        <w:rPr>
          <w:rFonts w:ascii="Garamond" w:eastAsia="Arial Unicode MS" w:hAnsi="Garamond" w:cs="Helvetica"/>
          <w:color w:val="000000" w:themeColor="text1"/>
          <w:sz w:val="22"/>
          <w:szCs w:val="22"/>
        </w:rPr>
        <w:t>nd</w:t>
      </w:r>
      <w:r w:rsidR="00BC1AC6">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calibrate ourselves towards a post-capitalist future</w:t>
      </w:r>
      <w:r w:rsidR="00BC1AC6">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w:t>
      </w:r>
      <w:r w:rsidR="00BC1AC6">
        <w:rPr>
          <w:rFonts w:ascii="Garamond" w:eastAsia="Arial Unicode MS" w:hAnsi="Garamond" w:cs="Helvetica"/>
          <w:color w:val="000000" w:themeColor="text1"/>
          <w:sz w:val="22"/>
          <w:szCs w:val="22"/>
        </w:rPr>
        <w:t xml:space="preserve"> I added</w:t>
      </w:r>
      <w:r w:rsidR="00E0774C">
        <w:rPr>
          <w:rFonts w:ascii="Garamond" w:eastAsia="Arial Unicode MS" w:hAnsi="Garamond" w:cs="Helvetica"/>
          <w:color w:val="000000" w:themeColor="text1"/>
          <w:sz w:val="22"/>
          <w:szCs w:val="22"/>
        </w:rPr>
        <w:t>, not entirely sure what I meant by “calibrate”.</w:t>
      </w:r>
    </w:p>
    <w:p w14:paraId="14DDCDA7" w14:textId="24856320" w:rsidR="00DA05E2" w:rsidRPr="00AF2203" w:rsidRDefault="00611ADF"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B702B" w:rsidRPr="00AF2203">
        <w:rPr>
          <w:rFonts w:ascii="Garamond" w:eastAsia="Arial Unicode MS" w:hAnsi="Garamond" w:cs="Helvetica"/>
          <w:color w:val="000000" w:themeColor="text1"/>
          <w:sz w:val="22"/>
          <w:szCs w:val="22"/>
        </w:rPr>
        <w:t>Sounds g</w:t>
      </w:r>
      <w:r w:rsidRPr="00AF2203">
        <w:rPr>
          <w:rFonts w:ascii="Garamond" w:eastAsia="Arial Unicode MS" w:hAnsi="Garamond" w:cs="Helvetica"/>
          <w:color w:val="000000" w:themeColor="text1"/>
          <w:sz w:val="22"/>
          <w:szCs w:val="22"/>
        </w:rPr>
        <w:t xml:space="preserve">reat,’ </w:t>
      </w:r>
      <w:r w:rsidR="004B2D67">
        <w:rPr>
          <w:rFonts w:ascii="Garamond" w:eastAsia="Arial Unicode MS" w:hAnsi="Garamond" w:cs="Helvetica"/>
          <w:color w:val="000000" w:themeColor="text1"/>
          <w:sz w:val="22"/>
          <w:szCs w:val="22"/>
        </w:rPr>
        <w:t>said</w:t>
      </w:r>
      <w:r w:rsidR="00AD70ED" w:rsidRPr="00AF2203">
        <w:rPr>
          <w:rFonts w:ascii="Garamond" w:eastAsia="Arial Unicode MS" w:hAnsi="Garamond" w:cs="Helvetica"/>
          <w:color w:val="000000" w:themeColor="text1"/>
          <w:sz w:val="22"/>
          <w:szCs w:val="22"/>
        </w:rPr>
        <w:t xml:space="preserve"> </w:t>
      </w:r>
      <w:r w:rsidR="00E659E3">
        <w:rPr>
          <w:rFonts w:ascii="Garamond" w:eastAsia="Arial Unicode MS" w:hAnsi="Garamond" w:cs="Helvetica"/>
          <w:color w:val="000000" w:themeColor="text1"/>
          <w:sz w:val="22"/>
          <w:szCs w:val="22"/>
        </w:rPr>
        <w:t>Victoria</w:t>
      </w:r>
      <w:r w:rsidR="00AD70ED" w:rsidRPr="00AF2203">
        <w:rPr>
          <w:rFonts w:ascii="Garamond" w:eastAsia="Arial Unicode MS" w:hAnsi="Garamond" w:cs="Helvetica"/>
          <w:color w:val="000000" w:themeColor="text1"/>
          <w:sz w:val="22"/>
          <w:szCs w:val="22"/>
        </w:rPr>
        <w:t xml:space="preserve"> </w:t>
      </w:r>
      <w:r w:rsidR="001F0472" w:rsidRPr="00AF2203">
        <w:rPr>
          <w:rFonts w:ascii="Garamond" w:eastAsia="Arial Unicode MS" w:hAnsi="Garamond" w:cs="Helvetica"/>
          <w:color w:val="000000" w:themeColor="text1"/>
          <w:sz w:val="22"/>
          <w:szCs w:val="22"/>
        </w:rPr>
        <w:t xml:space="preserve">with </w:t>
      </w:r>
      <w:r w:rsidR="00C00AB9">
        <w:rPr>
          <w:rFonts w:ascii="Garamond" w:eastAsia="Arial Unicode MS" w:hAnsi="Garamond" w:cs="Helvetica"/>
          <w:color w:val="000000" w:themeColor="text1"/>
          <w:sz w:val="22"/>
          <w:szCs w:val="22"/>
        </w:rPr>
        <w:t>undisguised</w:t>
      </w:r>
      <w:r w:rsidRPr="00AF2203">
        <w:rPr>
          <w:rFonts w:ascii="Garamond" w:eastAsia="Arial Unicode MS" w:hAnsi="Garamond" w:cs="Helvetica"/>
          <w:color w:val="000000" w:themeColor="text1"/>
          <w:sz w:val="22"/>
          <w:szCs w:val="22"/>
        </w:rPr>
        <w:t xml:space="preserve"> sarcas</w:t>
      </w:r>
      <w:r w:rsidR="001F0472"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w:t>
      </w:r>
      <w:r w:rsidR="00DA05E2" w:rsidRPr="00AF2203">
        <w:rPr>
          <w:rFonts w:ascii="Garamond" w:eastAsia="Arial Unicode MS" w:hAnsi="Garamond" w:cs="Helvetica"/>
          <w:color w:val="000000" w:themeColor="text1"/>
          <w:sz w:val="22"/>
          <w:szCs w:val="22"/>
        </w:rPr>
        <w:t>And how’s wherever you are now?</w:t>
      </w:r>
      <w:r w:rsidR="00DA05E2" w:rsidRPr="00AF2203">
        <w:rPr>
          <w:rFonts w:ascii="Garamond" w:eastAsia="Arial Unicode MS" w:hAnsi="Garamond" w:cs="Helvetica"/>
          <w:iCs/>
          <w:color w:val="000000" w:themeColor="text1"/>
          <w:sz w:val="22"/>
          <w:szCs w:val="22"/>
        </w:rPr>
        <w:t xml:space="preserve">’ </w:t>
      </w:r>
    </w:p>
    <w:p w14:paraId="1C274248" w14:textId="7D8AF5C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2DB9" w:rsidRPr="00882DB9">
        <w:rPr>
          <w:rFonts w:ascii="Garamond" w:eastAsia="Arial Unicode MS" w:hAnsi="Garamond" w:cs="Helvetica"/>
          <w:color w:val="000000" w:themeColor="text1"/>
          <w:sz w:val="22"/>
          <w:szCs w:val="22"/>
        </w:rPr>
        <w:t>Cook Islands</w:t>
      </w:r>
      <w:r w:rsidR="00611ADF" w:rsidRPr="00AF2203">
        <w:rPr>
          <w:rFonts w:ascii="Garamond" w:eastAsia="Arial Unicode MS" w:hAnsi="Garamond" w:cs="Helvetica"/>
          <w:color w:val="000000" w:themeColor="text1"/>
          <w:sz w:val="22"/>
          <w:szCs w:val="22"/>
        </w:rPr>
        <w:t>,’ I said petulantly</w:t>
      </w:r>
      <w:r w:rsidRPr="00AF2203">
        <w:rPr>
          <w:rFonts w:ascii="Garamond" w:eastAsia="Arial Unicode MS" w:hAnsi="Garamond" w:cs="Helvetica"/>
          <w:color w:val="000000" w:themeColor="text1"/>
          <w:sz w:val="22"/>
          <w:szCs w:val="22"/>
        </w:rPr>
        <w:t xml:space="preserve">. </w:t>
      </w:r>
      <w:r w:rsidR="00611ADF" w:rsidRPr="00AF2203">
        <w:rPr>
          <w:rFonts w:ascii="Garamond" w:eastAsia="Arial Unicode MS" w:hAnsi="Garamond" w:cs="Helvetica"/>
          <w:color w:val="000000" w:themeColor="text1"/>
          <w:sz w:val="22"/>
          <w:szCs w:val="22"/>
        </w:rPr>
        <w:t>‘</w:t>
      </w:r>
      <w:r w:rsidR="00FA52C0"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hey say there’s a storm coming.’</w:t>
      </w:r>
    </w:p>
    <w:p w14:paraId="292689FE" w14:textId="4F30C77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‘Sounds </w:t>
      </w:r>
      <w:r w:rsidRPr="00AF2203">
        <w:rPr>
          <w:rFonts w:ascii="Garamond" w:eastAsia="Arial Unicode MS" w:hAnsi="Garamond" w:cs="Helvetica"/>
          <w:i/>
          <w:color w:val="000000" w:themeColor="text1"/>
          <w:sz w:val="22"/>
          <w:szCs w:val="22"/>
        </w:rPr>
        <w:t>portentous</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warm cackle. ‘And I know it’s a taboo subject, but how are </w:t>
      </w:r>
      <w:r w:rsidRPr="00AF2203">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feeling</w:t>
      </w:r>
      <w:r w:rsidR="00E061AA"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How’s the weather on </w:t>
      </w:r>
      <w:r w:rsidRPr="00AF2203">
        <w:rPr>
          <w:rFonts w:ascii="Garamond" w:eastAsia="Arial Unicode MS" w:hAnsi="Garamond" w:cs="Helvetica"/>
          <w:i/>
          <w:iCs/>
          <w:color w:val="000000" w:themeColor="text1"/>
          <w:sz w:val="22"/>
          <w:szCs w:val="22"/>
        </w:rPr>
        <w:t xml:space="preserve">Planet </w:t>
      </w:r>
      <w:r w:rsidR="006F1C3A">
        <w:rPr>
          <w:rFonts w:ascii="Garamond" w:eastAsia="Arial Unicode MS" w:hAnsi="Garamond" w:cs="Helvetica"/>
          <w:i/>
          <w:iCs/>
          <w:color w:val="000000" w:themeColor="text1"/>
          <w:sz w:val="22"/>
          <w:szCs w:val="22"/>
        </w:rPr>
        <w:t>Arthur</w:t>
      </w:r>
      <w:r w:rsidRPr="00AF2203">
        <w:rPr>
          <w:rFonts w:ascii="Garamond" w:eastAsia="Arial Unicode MS" w:hAnsi="Garamond" w:cs="Helvetica"/>
          <w:color w:val="000000" w:themeColor="text1"/>
          <w:sz w:val="22"/>
          <w:szCs w:val="22"/>
        </w:rPr>
        <w:t>?’</w:t>
      </w:r>
    </w:p>
    <w:p w14:paraId="468893D7" w14:textId="638013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been thinking about getting a nose job, actually,’ I lied spontaneously, as I </w:t>
      </w:r>
      <w:r w:rsidR="0025611D">
        <w:rPr>
          <w:rFonts w:ascii="Garamond" w:eastAsia="Arial Unicode MS" w:hAnsi="Garamond" w:cs="Helvetica"/>
          <w:color w:val="000000" w:themeColor="text1"/>
          <w:sz w:val="22"/>
          <w:szCs w:val="22"/>
        </w:rPr>
        <w:t>frequently</w:t>
      </w:r>
      <w:r w:rsidRPr="00AF2203">
        <w:rPr>
          <w:rFonts w:ascii="Garamond" w:eastAsia="Arial Unicode MS" w:hAnsi="Garamond" w:cs="Helvetica"/>
          <w:color w:val="000000" w:themeColor="text1"/>
          <w:sz w:val="22"/>
          <w:szCs w:val="22"/>
        </w:rPr>
        <w:t xml:space="preserve"> do with my sister. But </w:t>
      </w:r>
      <w:r w:rsidR="00903142">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didn’t fall for it</w:t>
      </w:r>
      <w:r w:rsidR="000379E5">
        <w:rPr>
          <w:rFonts w:ascii="Garamond" w:eastAsia="Arial Unicode MS" w:hAnsi="Garamond" w:cs="Helvetica"/>
          <w:color w:val="000000" w:themeColor="text1"/>
          <w:sz w:val="22"/>
          <w:szCs w:val="22"/>
        </w:rPr>
        <w:t>.</w:t>
      </w:r>
    </w:p>
    <w:p w14:paraId="009C6C49" w14:textId="774FF83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bookmarkStart w:id="10" w:name="_Hlk14941760"/>
      <w:r w:rsidRPr="00AF2203">
        <w:rPr>
          <w:rFonts w:ascii="Garamond" w:eastAsia="Arial Unicode MS" w:hAnsi="Garamond" w:cs="Helvetica"/>
          <w:color w:val="000000" w:themeColor="text1"/>
          <w:sz w:val="22"/>
          <w:szCs w:val="22"/>
        </w:rPr>
        <w:t xml:space="preserve">‘I’m proud you’re not fixated with beauty,’ (again, attention waning, I wondered if she meant </w:t>
      </w:r>
      <w:r w:rsidRPr="00AF2203">
        <w:rPr>
          <w:rFonts w:ascii="Garamond" w:eastAsia="Arial Unicode MS" w:hAnsi="Garamond" w:cs="Helvetica"/>
          <w:i/>
          <w:iCs/>
          <w:color w:val="000000" w:themeColor="text1"/>
          <w:sz w:val="22"/>
          <w:szCs w:val="22"/>
        </w:rPr>
        <w:t>my</w:t>
      </w:r>
      <w:r w:rsidRPr="00AF2203">
        <w:rPr>
          <w:rFonts w:ascii="Garamond" w:eastAsia="Arial Unicode MS" w:hAnsi="Garamond" w:cs="Helvetica"/>
          <w:color w:val="000000" w:themeColor="text1"/>
          <w:sz w:val="22"/>
          <w:szCs w:val="22"/>
        </w:rPr>
        <w:t xml:space="preserve"> beauty or that of others, but resisted interrupting). ‘You’re so cool, </w:t>
      </w:r>
      <w:r w:rsidR="006F1C3A">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w:t>
      </w:r>
    </w:p>
    <w:p w14:paraId="7EBF2A45" w14:textId="3F3EA1FF" w:rsidR="005A21D4" w:rsidRPr="00AF2203" w:rsidRDefault="00DA05E2"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don’t think so. You were always the essence of cool</w:t>
      </w:r>
      <w:r w:rsidR="008D41D6" w:rsidRPr="00AF2203">
        <w:rPr>
          <w:rFonts w:ascii="Garamond" w:eastAsia="Arial Unicode MS" w:hAnsi="Garamond" w:cs="Helvetica"/>
          <w:color w:val="000000" w:themeColor="text1"/>
          <w:sz w:val="22"/>
          <w:szCs w:val="22"/>
        </w:rPr>
        <w:t>.</w:t>
      </w:r>
      <w:r w:rsidR="005A21D4" w:rsidRPr="00AF2203">
        <w:rPr>
          <w:rFonts w:ascii="Garamond" w:eastAsia="Arial Unicode MS" w:hAnsi="Garamond" w:cs="Helvetica"/>
          <w:color w:val="000000" w:themeColor="text1"/>
          <w:sz w:val="22"/>
          <w:szCs w:val="22"/>
        </w:rPr>
        <w:t>’</w:t>
      </w:r>
    </w:p>
    <w:p w14:paraId="000C455D" w14:textId="38F3E9C5" w:rsidR="00DA05E2" w:rsidRPr="00AF2203" w:rsidRDefault="005A21D4"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D41D6" w:rsidRPr="00AF2203">
        <w:rPr>
          <w:rFonts w:ascii="Garamond" w:eastAsia="Arial Unicode MS" w:hAnsi="Garamond" w:cs="Helvetica"/>
          <w:color w:val="000000" w:themeColor="text1"/>
          <w:sz w:val="22"/>
          <w:szCs w:val="22"/>
        </w:rPr>
        <w:t xml:space="preserve">I was talking </w:t>
      </w:r>
      <w:r w:rsidR="002949D0" w:rsidRPr="00AF2203">
        <w:rPr>
          <w:rFonts w:ascii="Garamond" w:eastAsia="Arial Unicode MS" w:hAnsi="Garamond" w:cs="Helvetica"/>
          <w:color w:val="000000" w:themeColor="text1"/>
          <w:sz w:val="22"/>
          <w:szCs w:val="22"/>
        </w:rPr>
        <w:t xml:space="preserve">about this </w:t>
      </w:r>
      <w:r w:rsidR="00621E08" w:rsidRPr="00AF2203">
        <w:rPr>
          <w:rFonts w:ascii="Garamond" w:eastAsia="Arial Unicode MS" w:hAnsi="Garamond" w:cs="Helvetica"/>
          <w:color w:val="000000" w:themeColor="text1"/>
          <w:sz w:val="22"/>
          <w:szCs w:val="22"/>
        </w:rPr>
        <w:t>the other day with Alison</w:t>
      </w:r>
      <w:r w:rsidR="00DA05E2" w:rsidRPr="00AF2203">
        <w:rPr>
          <w:rFonts w:ascii="Garamond" w:eastAsia="Arial Unicode MS" w:hAnsi="Garamond" w:cs="Helvetica"/>
          <w:color w:val="000000" w:themeColor="text1"/>
          <w:sz w:val="22"/>
          <w:szCs w:val="22"/>
        </w:rPr>
        <w:t xml:space="preserve"> in our mindfulness class.’</w:t>
      </w:r>
    </w:p>
    <w:p w14:paraId="71CDC18F" w14:textId="4C2BACF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 you’re becoming a dualist?’</w:t>
      </w:r>
    </w:p>
    <w:p w14:paraId="7D87790E" w14:textId="149B9CA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you mean?’</w:t>
      </w:r>
    </w:p>
    <w:p w14:paraId="513C05BF" w14:textId="2C41927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7848A7">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what</w:t>
      </w:r>
      <w:proofErr w:type="spellEnd"/>
      <w:r w:rsidRPr="00AF2203">
        <w:rPr>
          <w:rFonts w:ascii="Garamond" w:eastAsia="Arial Unicode MS" w:hAnsi="Garamond" w:cs="Helvetica"/>
          <w:color w:val="000000" w:themeColor="text1"/>
          <w:sz w:val="22"/>
          <w:szCs w:val="22"/>
        </w:rPr>
        <w:t xml:space="preserve"> mindfulness does to me. </w:t>
      </w:r>
      <w:r w:rsidR="00BE5B4B">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id it for a day once</w:t>
      </w:r>
      <w:r w:rsidR="004B55E6" w:rsidRPr="004B55E6">
        <w:rPr>
          <w:rFonts w:ascii="Garamond" w:eastAsia="Arial Unicode MS" w:hAnsi="Garamond" w:cs="Helvetica"/>
          <w:color w:val="000000" w:themeColor="text1"/>
          <w:sz w:val="22"/>
          <w:szCs w:val="22"/>
        </w:rPr>
        <w:t>, concentrating on the taste of each breath</w:t>
      </w:r>
      <w:r w:rsidRPr="00AF2203">
        <w:rPr>
          <w:rFonts w:ascii="Garamond" w:eastAsia="Arial Unicode MS" w:hAnsi="Garamond" w:cs="Helvetica"/>
          <w:color w:val="000000" w:themeColor="text1"/>
          <w:sz w:val="22"/>
          <w:szCs w:val="22"/>
        </w:rPr>
        <w:t xml:space="preserve">. </w:t>
      </w:r>
      <w:r w:rsidR="004B55E6">
        <w:rPr>
          <w:rFonts w:ascii="Garamond" w:eastAsia="Arial Unicode MS" w:hAnsi="Garamond" w:cs="Helvetica"/>
          <w:color w:val="000000" w:themeColor="text1"/>
          <w:sz w:val="22"/>
          <w:szCs w:val="22"/>
        </w:rPr>
        <w:t>Thought I was having a psychotic episode.</w:t>
      </w:r>
      <w:r w:rsidRPr="00AF2203">
        <w:rPr>
          <w:rFonts w:ascii="Garamond" w:eastAsia="Arial Unicode MS" w:hAnsi="Garamond" w:cs="Helvetica"/>
          <w:color w:val="000000" w:themeColor="text1"/>
          <w:sz w:val="22"/>
          <w:szCs w:val="22"/>
        </w:rPr>
        <w:t>’</w:t>
      </w:r>
    </w:p>
    <w:p w14:paraId="06B54D60" w14:textId="0F132DE1"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Victoria</w:t>
      </w:r>
      <w:r w:rsidR="00DA05E2" w:rsidRPr="00AF2203">
        <w:rPr>
          <w:rFonts w:ascii="Garamond" w:eastAsia="Arial Unicode MS" w:hAnsi="Garamond" w:cs="Helvetica"/>
          <w:color w:val="000000" w:themeColor="text1"/>
          <w:sz w:val="22"/>
          <w:szCs w:val="22"/>
        </w:rPr>
        <w:t xml:space="preserve"> ejected a laugh</w:t>
      </w:r>
      <w:r w:rsidR="008E080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‘You’re so funny</w:t>
      </w:r>
      <w:r w:rsidR="001158B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But I know what you mean. What was I talking about?’</w:t>
      </w:r>
    </w:p>
    <w:p w14:paraId="74661F4F" w14:textId="3DABBC5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C7A40" w:rsidRPr="00AF2203">
        <w:rPr>
          <w:rFonts w:ascii="Garamond" w:eastAsia="Arial Unicode MS" w:hAnsi="Garamond" w:cs="Helvetica"/>
          <w:color w:val="000000" w:themeColor="text1"/>
          <w:sz w:val="22"/>
          <w:szCs w:val="22"/>
        </w:rPr>
        <w:t>Your conversation with Miss Bechdel</w:t>
      </w:r>
      <w:r w:rsidR="0016029C">
        <w:rPr>
          <w:rFonts w:ascii="Garamond" w:eastAsia="Arial Unicode MS" w:hAnsi="Garamond" w:cs="Helvetica"/>
          <w:color w:val="000000" w:themeColor="text1"/>
          <w:sz w:val="22"/>
          <w:szCs w:val="22"/>
        </w:rPr>
        <w:t xml:space="preserve">,’ </w:t>
      </w:r>
      <w:r w:rsidR="0016029C" w:rsidRPr="0016029C">
        <w:rPr>
          <w:rFonts w:ascii="Garamond" w:eastAsia="Arial Unicode MS" w:hAnsi="Garamond" w:cs="Helvetica"/>
          <w:color w:val="000000" w:themeColor="text1"/>
          <w:sz w:val="22"/>
          <w:szCs w:val="22"/>
        </w:rPr>
        <w:t>I said.</w:t>
      </w:r>
      <w:r w:rsidR="009501FC" w:rsidRPr="00AF2203">
        <w:rPr>
          <w:rFonts w:ascii="Garamond" w:eastAsia="Arial Unicode MS" w:hAnsi="Garamond" w:cs="Helvetica"/>
          <w:color w:val="000000" w:themeColor="text1"/>
          <w:sz w:val="22"/>
          <w:szCs w:val="22"/>
        </w:rPr>
        <w:t xml:space="preserve"> </w:t>
      </w:r>
      <w:r w:rsidR="0016029C">
        <w:rPr>
          <w:rFonts w:ascii="Garamond" w:eastAsia="Arial Unicode MS" w:hAnsi="Garamond" w:cs="Helvetica"/>
          <w:color w:val="000000" w:themeColor="text1"/>
          <w:sz w:val="22"/>
          <w:szCs w:val="22"/>
        </w:rPr>
        <w:t>‘</w:t>
      </w:r>
      <w:r w:rsidR="00F66696">
        <w:rPr>
          <w:rFonts w:ascii="Garamond" w:eastAsia="Arial Unicode MS" w:hAnsi="Garamond" w:cs="Helvetica"/>
          <w:color w:val="000000" w:themeColor="text1"/>
          <w:sz w:val="22"/>
          <w:szCs w:val="22"/>
        </w:rPr>
        <w:t>B</w:t>
      </w:r>
      <w:r w:rsidR="00377748" w:rsidRPr="00AF2203">
        <w:rPr>
          <w:rFonts w:ascii="Garamond" w:eastAsia="Arial Unicode MS" w:hAnsi="Garamond" w:cs="Helvetica"/>
          <w:color w:val="000000" w:themeColor="text1"/>
          <w:sz w:val="22"/>
          <w:szCs w:val="22"/>
        </w:rPr>
        <w:t>eing cool</w:t>
      </w:r>
      <w:r w:rsidRPr="00AF2203">
        <w:rPr>
          <w:rFonts w:ascii="Garamond" w:eastAsia="Arial Unicode MS" w:hAnsi="Garamond" w:cs="Helvetica"/>
          <w:color w:val="000000" w:themeColor="text1"/>
          <w:sz w:val="22"/>
          <w:szCs w:val="22"/>
        </w:rPr>
        <w:t xml:space="preserve">,’ </w:t>
      </w:r>
    </w:p>
    <w:p w14:paraId="0CCC05D3" w14:textId="676194A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‘Like, it’s so hard to even nail down what we </w:t>
      </w:r>
      <w:r w:rsidRPr="00AF2203">
        <w:rPr>
          <w:rFonts w:ascii="Garamond" w:eastAsia="Arial Unicode MS" w:hAnsi="Garamond" w:cs="Helvetica"/>
          <w:i/>
          <w:iCs/>
          <w:color w:val="000000" w:themeColor="text1"/>
          <w:sz w:val="22"/>
          <w:szCs w:val="22"/>
        </w:rPr>
        <w:t>mean</w:t>
      </w:r>
      <w:r w:rsidRPr="00AF2203">
        <w:rPr>
          <w:rFonts w:ascii="Garamond" w:eastAsia="Arial Unicode MS" w:hAnsi="Garamond" w:cs="Helvetica"/>
          <w:color w:val="000000" w:themeColor="text1"/>
          <w:sz w:val="22"/>
          <w:szCs w:val="22"/>
        </w:rPr>
        <w:t xml:space="preserve"> by cool, right?’</w:t>
      </w:r>
    </w:p>
    <w:p w14:paraId="0A082754" w14:textId="2E455D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w:t>
      </w:r>
      <w:r w:rsidR="00206AC7" w:rsidRPr="00AF2203">
        <w:rPr>
          <w:rFonts w:ascii="Garamond" w:eastAsia="Arial Unicode MS" w:hAnsi="Garamond" w:cs="Helvetica"/>
          <w:color w:val="000000" w:themeColor="text1"/>
          <w:sz w:val="22"/>
          <w:szCs w:val="22"/>
        </w:rPr>
        <w:t xml:space="preserve">five-beat </w:t>
      </w:r>
      <w:r w:rsidRPr="00AF2203">
        <w:rPr>
          <w:rFonts w:ascii="Garamond" w:eastAsia="Arial Unicode MS" w:hAnsi="Garamond" w:cs="Helvetica"/>
          <w:color w:val="000000" w:themeColor="text1"/>
          <w:sz w:val="22"/>
          <w:szCs w:val="22"/>
        </w:rPr>
        <w:t>pause.</w:t>
      </w:r>
    </w:p>
    <w:p w14:paraId="75D9736A" w14:textId="6C826B0F"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asking </w:t>
      </w:r>
      <w:r w:rsidRPr="00A3196D">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I asked. ‘How should I know? Looking sexy and complicated? </w:t>
      </w:r>
      <w:r w:rsidR="00501623">
        <w:rPr>
          <w:rFonts w:ascii="Garamond" w:eastAsia="Arial Unicode MS" w:hAnsi="Garamond" w:cs="Helvetica"/>
          <w:color w:val="000000" w:themeColor="text1"/>
          <w:sz w:val="22"/>
          <w:szCs w:val="22"/>
        </w:rPr>
        <w:t xml:space="preserve">It’s </w:t>
      </w:r>
      <w:r w:rsidR="008C5059">
        <w:rPr>
          <w:rFonts w:ascii="Garamond" w:eastAsia="Arial Unicode MS" w:hAnsi="Garamond" w:cs="Helvetica"/>
          <w:color w:val="000000" w:themeColor="text1"/>
          <w:sz w:val="22"/>
          <w:szCs w:val="22"/>
        </w:rPr>
        <w:t>all</w:t>
      </w:r>
      <w:r w:rsidR="00501623">
        <w:rPr>
          <w:rFonts w:ascii="Garamond" w:eastAsia="Arial Unicode MS" w:hAnsi="Garamond" w:cs="Helvetica"/>
          <w:color w:val="000000" w:themeColor="text1"/>
          <w:sz w:val="22"/>
          <w:szCs w:val="22"/>
        </w:rPr>
        <w:t xml:space="preserve"> aesthetic garnish. Style over substance.</w:t>
      </w:r>
      <w:r w:rsidRPr="00AF2203">
        <w:rPr>
          <w:rFonts w:ascii="Garamond" w:eastAsia="Arial Unicode MS" w:hAnsi="Garamond" w:cs="Helvetica"/>
          <w:color w:val="000000" w:themeColor="text1"/>
          <w:sz w:val="22"/>
          <w:szCs w:val="22"/>
        </w:rPr>
        <w:t>’</w:t>
      </w:r>
    </w:p>
    <w:p w14:paraId="60655B25" w14:textId="5E24E819" w:rsidR="00C71537" w:rsidRDefault="005D5B2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w:t>
      </w:r>
      <w:r w:rsidR="00501623">
        <w:rPr>
          <w:rFonts w:ascii="Garamond" w:eastAsia="Arial Unicode MS" w:hAnsi="Garamond" w:cs="Helvetica"/>
          <w:color w:val="000000" w:themeColor="text1"/>
          <w:sz w:val="22"/>
          <w:szCs w:val="22"/>
        </w:rPr>
        <w:t xml:space="preserve"> took another drag</w:t>
      </w:r>
      <w:r w:rsidR="00C71537">
        <w:rPr>
          <w:rFonts w:ascii="Garamond" w:eastAsia="Arial Unicode MS" w:hAnsi="Garamond" w:cs="Helvetica"/>
          <w:color w:val="000000" w:themeColor="text1"/>
          <w:sz w:val="22"/>
          <w:szCs w:val="22"/>
        </w:rPr>
        <w:t xml:space="preserve"> and spoke with that irritating “holding the smoke in” stoner’s drawl:</w:t>
      </w:r>
      <w:r w:rsidR="00DC4215">
        <w:rPr>
          <w:rFonts w:ascii="Garamond" w:eastAsia="Arial Unicode MS" w:hAnsi="Garamond" w:cs="Helvetica"/>
          <w:color w:val="000000" w:themeColor="text1"/>
          <w:sz w:val="22"/>
          <w:szCs w:val="22"/>
        </w:rPr>
        <w:t xml:space="preserve"> </w:t>
      </w:r>
      <w:r w:rsidR="00C71537">
        <w:rPr>
          <w:rFonts w:ascii="Garamond" w:eastAsia="Arial Unicode MS" w:hAnsi="Garamond" w:cs="Helvetica"/>
          <w:color w:val="000000" w:themeColor="text1"/>
          <w:sz w:val="22"/>
          <w:szCs w:val="22"/>
        </w:rPr>
        <w:t xml:space="preserve">‘Style is the </w:t>
      </w:r>
      <w:r w:rsidR="00C71537" w:rsidRPr="002863F8">
        <w:rPr>
          <w:rFonts w:ascii="Garamond" w:eastAsia="Arial Unicode MS" w:hAnsi="Garamond" w:cs="Helvetica"/>
          <w:i/>
          <w:iCs/>
          <w:color w:val="000000" w:themeColor="text1"/>
          <w:sz w:val="22"/>
          <w:szCs w:val="22"/>
        </w:rPr>
        <w:t>totality</w:t>
      </w:r>
      <w:r w:rsidR="002863F8">
        <w:rPr>
          <w:rFonts w:ascii="Garamond" w:eastAsia="Arial Unicode MS" w:hAnsi="Garamond" w:cs="Helvetica"/>
          <w:color w:val="000000" w:themeColor="text1"/>
          <w:sz w:val="22"/>
          <w:szCs w:val="22"/>
        </w:rPr>
        <w:t>.</w:t>
      </w:r>
      <w:r w:rsidR="00C71537">
        <w:rPr>
          <w:rFonts w:ascii="Garamond" w:eastAsia="Arial Unicode MS" w:hAnsi="Garamond" w:cs="Helvetica"/>
          <w:color w:val="000000" w:themeColor="text1"/>
          <w:sz w:val="22"/>
          <w:szCs w:val="22"/>
        </w:rPr>
        <w:t>’</w:t>
      </w:r>
    </w:p>
    <w:p w14:paraId="46763940" w14:textId="6827A777" w:rsidR="00C71537" w:rsidRDefault="00C71537"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just words.’</w:t>
      </w:r>
    </w:p>
    <w:p w14:paraId="322DA8AA" w14:textId="5A6B4B63" w:rsidR="00DA05E2" w:rsidRPr="00AF2203" w:rsidRDefault="00294457" w:rsidP="0029445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breathed out and switched up a gear, </w:t>
      </w:r>
      <w:r w:rsidRPr="00294457">
        <w:rPr>
          <w:rFonts w:ascii="Garamond" w:eastAsia="Arial Unicode MS" w:hAnsi="Garamond" w:cs="Helvetica"/>
          <w:color w:val="000000" w:themeColor="text1"/>
          <w:sz w:val="22"/>
          <w:szCs w:val="22"/>
        </w:rPr>
        <w:t>now in Ab-Fab mode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Belief in your outlook</w:t>
      </w:r>
      <w:r w:rsidR="00461BB8">
        <w:rPr>
          <w:rFonts w:ascii="Garamond" w:eastAsia="Arial Unicode MS" w:hAnsi="Garamond" w:cs="Helvetica"/>
          <w:color w:val="000000" w:themeColor="text1"/>
          <w:sz w:val="22"/>
          <w:szCs w:val="22"/>
        </w:rPr>
        <w:t xml:space="preserve"> with </w:t>
      </w:r>
      <w:r w:rsidR="00DA05E2" w:rsidRPr="00AF2203">
        <w:rPr>
          <w:rFonts w:ascii="Garamond" w:eastAsia="Arial Unicode MS" w:hAnsi="Garamond" w:cs="Helvetica"/>
          <w:color w:val="000000" w:themeColor="text1"/>
          <w:sz w:val="22"/>
          <w:szCs w:val="22"/>
        </w:rPr>
        <w:t xml:space="preserve">an attitude of the </w:t>
      </w:r>
      <w:r w:rsidR="00DA05E2" w:rsidRPr="00AF2203">
        <w:rPr>
          <w:rFonts w:ascii="Garamond" w:eastAsia="Arial Unicode MS" w:hAnsi="Garamond" w:cs="Helvetica"/>
          <w:i/>
          <w:iCs/>
          <w:color w:val="000000" w:themeColor="text1"/>
          <w:sz w:val="22"/>
          <w:szCs w:val="22"/>
        </w:rPr>
        <w:t>inviolate</w:t>
      </w:r>
      <w:r w:rsidR="000D069A">
        <w:rPr>
          <w:rFonts w:ascii="Garamond" w:eastAsia="Arial Unicode MS" w:hAnsi="Garamond" w:cs="Helvetica"/>
          <w:color w:val="000000" w:themeColor="text1"/>
          <w:sz w:val="22"/>
          <w:szCs w:val="22"/>
        </w:rPr>
        <w:t>. A</w:t>
      </w:r>
      <w:r w:rsidR="004A0874" w:rsidRPr="00AF2203">
        <w:rPr>
          <w:rFonts w:ascii="Garamond" w:eastAsia="Arial Unicode MS" w:hAnsi="Garamond" w:cs="Helvetica"/>
          <w:color w:val="000000" w:themeColor="text1"/>
          <w:sz w:val="22"/>
          <w:szCs w:val="22"/>
        </w:rPr>
        <w:t>stonishing b</w:t>
      </w:r>
      <w:r w:rsidR="00C06811" w:rsidRPr="00AF2203">
        <w:rPr>
          <w:rFonts w:ascii="Garamond" w:eastAsia="Arial Unicode MS" w:hAnsi="Garamond" w:cs="Helvetica"/>
          <w:color w:val="000000" w:themeColor="text1"/>
          <w:sz w:val="22"/>
          <w:szCs w:val="22"/>
        </w:rPr>
        <w:t>ut</w:t>
      </w:r>
      <w:r w:rsidR="004A0874" w:rsidRPr="00AF2203">
        <w:rPr>
          <w:rFonts w:ascii="Garamond" w:eastAsia="Arial Unicode MS" w:hAnsi="Garamond" w:cs="Helvetica"/>
          <w:color w:val="000000" w:themeColor="text1"/>
          <w:sz w:val="22"/>
          <w:szCs w:val="22"/>
        </w:rPr>
        <w:t xml:space="preserve"> never </w:t>
      </w:r>
      <w:r w:rsidR="004A0874" w:rsidRPr="00176C04">
        <w:rPr>
          <w:rFonts w:ascii="Garamond" w:eastAsia="Arial Unicode MS" w:hAnsi="Garamond" w:cs="Helvetica"/>
          <w:color w:val="000000" w:themeColor="text1"/>
          <w:sz w:val="22"/>
          <w:szCs w:val="22"/>
        </w:rPr>
        <w:t>astonished</w:t>
      </w:r>
      <w:r w:rsidR="000D069A">
        <w:rPr>
          <w:rFonts w:ascii="Garamond" w:eastAsia="Arial Unicode MS" w:hAnsi="Garamond" w:cs="Helvetica"/>
          <w:color w:val="000000" w:themeColor="text1"/>
          <w:sz w:val="22"/>
          <w:szCs w:val="22"/>
        </w:rPr>
        <w:t xml:space="preserve">, </w:t>
      </w:r>
      <w:r w:rsidR="000D069A" w:rsidRPr="004D09B7">
        <w:rPr>
          <w:rFonts w:ascii="Garamond" w:eastAsia="Arial Unicode MS" w:hAnsi="Garamond" w:cs="Helvetica"/>
          <w:i/>
          <w:iCs/>
          <w:color w:val="000000" w:themeColor="text1"/>
          <w:sz w:val="22"/>
          <w:szCs w:val="22"/>
        </w:rPr>
        <w:t>darling</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r w:rsidR="000D069A">
        <w:rPr>
          <w:rFonts w:ascii="Garamond" w:eastAsia="Arial Unicode MS" w:hAnsi="Garamond" w:cs="Helvetica"/>
          <w:color w:val="000000" w:themeColor="text1"/>
          <w:sz w:val="22"/>
          <w:szCs w:val="22"/>
        </w:rPr>
        <w:t xml:space="preserve"> </w:t>
      </w:r>
    </w:p>
    <w:p w14:paraId="1CAC3EAD"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‘Sounds pretty close to sanctimony.’</w:t>
      </w:r>
    </w:p>
    <w:p w14:paraId="16ED402D" w14:textId="0D85D6E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06811" w:rsidRPr="00AF2203">
        <w:rPr>
          <w:rFonts w:ascii="Garamond" w:eastAsia="Arial Unicode MS" w:hAnsi="Garamond" w:cs="Helvetica"/>
          <w:color w:val="000000" w:themeColor="text1"/>
          <w:sz w:val="22"/>
          <w:szCs w:val="22"/>
        </w:rPr>
        <w:t>I’d say that s</w:t>
      </w:r>
      <w:r w:rsidRPr="00AF2203">
        <w:rPr>
          <w:rFonts w:ascii="Garamond" w:eastAsia="Arial Unicode MS" w:hAnsi="Garamond" w:cs="Helvetica"/>
          <w:color w:val="000000" w:themeColor="text1"/>
          <w:sz w:val="22"/>
          <w:szCs w:val="22"/>
        </w:rPr>
        <w:t>anctimony has a hypocritical air to it.’</w:t>
      </w:r>
    </w:p>
    <w:p w14:paraId="26C3C335" w14:textId="5E3A708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5E517C">
        <w:rPr>
          <w:rFonts w:ascii="Garamond" w:eastAsia="Arial Unicode MS" w:hAnsi="Garamond" w:cs="Helvetica"/>
          <w:i/>
          <w:iCs/>
          <w:color w:val="000000" w:themeColor="text1"/>
          <w:sz w:val="22"/>
          <w:szCs w:val="22"/>
        </w:rPr>
        <w:t>Sure</w:t>
      </w:r>
      <w:r w:rsidRPr="00AF2203">
        <w:rPr>
          <w:rFonts w:ascii="Garamond" w:eastAsia="Arial Unicode MS" w:hAnsi="Garamond" w:cs="Helvetica"/>
          <w:color w:val="000000" w:themeColor="text1"/>
          <w:sz w:val="22"/>
          <w:szCs w:val="22"/>
        </w:rPr>
        <w:t xml:space="preserve">,’ I </w:t>
      </w:r>
      <w:proofErr w:type="spellStart"/>
      <w:r w:rsidR="00065435">
        <w:rPr>
          <w:rFonts w:ascii="Garamond" w:eastAsia="Arial Unicode MS" w:hAnsi="Garamond" w:cs="Helvetica"/>
          <w:color w:val="000000" w:themeColor="text1"/>
          <w:sz w:val="22"/>
          <w:szCs w:val="22"/>
        </w:rPr>
        <w:t>snided</w:t>
      </w:r>
      <w:proofErr w:type="spellEnd"/>
      <w:r w:rsidRPr="00AF2203">
        <w:rPr>
          <w:rFonts w:ascii="Garamond" w:eastAsia="Arial Unicode MS" w:hAnsi="Garamond" w:cs="Helvetica"/>
          <w:color w:val="000000" w:themeColor="text1"/>
          <w:sz w:val="22"/>
          <w:szCs w:val="22"/>
        </w:rPr>
        <w:t>.</w:t>
      </w:r>
    </w:p>
    <w:p w14:paraId="3F249F52" w14:textId="3938EFA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that’s only </w:t>
      </w:r>
      <w:r w:rsidR="00294457">
        <w:rPr>
          <w:rFonts w:ascii="Garamond" w:eastAsia="Arial Unicode MS" w:hAnsi="Garamond" w:cs="Helvetica"/>
          <w:color w:val="000000" w:themeColor="text1"/>
          <w:sz w:val="22"/>
          <w:szCs w:val="22"/>
        </w:rPr>
        <w:t>an</w:t>
      </w:r>
      <w:r w:rsidRPr="00AF2203">
        <w:rPr>
          <w:rFonts w:ascii="Garamond" w:eastAsia="Arial Unicode MS" w:hAnsi="Garamond" w:cs="Helvetica"/>
          <w:color w:val="000000" w:themeColor="text1"/>
          <w:sz w:val="22"/>
          <w:szCs w:val="22"/>
        </w:rPr>
        <w:t xml:space="preserve"> opinion,’ moderated </w:t>
      </w:r>
      <w:r w:rsidR="00C365A8">
        <w:rPr>
          <w:rFonts w:ascii="Garamond" w:eastAsia="Arial Unicode MS" w:hAnsi="Garamond" w:cs="Helvetica"/>
          <w:color w:val="000000" w:themeColor="text1"/>
          <w:sz w:val="22"/>
          <w:szCs w:val="22"/>
        </w:rPr>
        <w:t>Victoria</w:t>
      </w:r>
      <w:r w:rsidR="009D2ACF">
        <w:rPr>
          <w:rFonts w:ascii="Garamond" w:eastAsia="Arial Unicode MS" w:hAnsi="Garamond" w:cs="Helvetica"/>
          <w:color w:val="000000" w:themeColor="text1"/>
          <w:sz w:val="22"/>
          <w:szCs w:val="22"/>
        </w:rPr>
        <w:t xml:space="preserve"> (she has the highest social intelligence of anyone I know, </w:t>
      </w:r>
      <w:r w:rsidR="00A9615D">
        <w:rPr>
          <w:rFonts w:ascii="Garamond" w:eastAsia="Arial Unicode MS" w:hAnsi="Garamond" w:cs="Helvetica"/>
          <w:color w:val="000000" w:themeColor="text1"/>
          <w:sz w:val="22"/>
          <w:szCs w:val="22"/>
        </w:rPr>
        <w:t>possessing a rare ability to morph</w:t>
      </w:r>
      <w:r w:rsidR="009D2ACF">
        <w:rPr>
          <w:rFonts w:ascii="Garamond" w:eastAsia="Arial Unicode MS" w:hAnsi="Garamond" w:cs="Helvetica"/>
          <w:color w:val="000000" w:themeColor="text1"/>
          <w:sz w:val="22"/>
          <w:szCs w:val="22"/>
        </w:rPr>
        <w:t xml:space="preserve"> into an awkward kook to </w:t>
      </w:r>
      <w:r w:rsidR="000C5E84">
        <w:rPr>
          <w:rFonts w:ascii="Garamond" w:eastAsia="Arial Unicode MS" w:hAnsi="Garamond" w:cs="Helvetica"/>
          <w:color w:val="000000" w:themeColor="text1"/>
          <w:sz w:val="22"/>
          <w:szCs w:val="22"/>
        </w:rPr>
        <w:t>ease the anxiety of</w:t>
      </w:r>
      <w:r w:rsidR="008E3EAF">
        <w:rPr>
          <w:rFonts w:ascii="Garamond" w:eastAsia="Arial Unicode MS" w:hAnsi="Garamond" w:cs="Helvetica"/>
          <w:color w:val="000000" w:themeColor="text1"/>
          <w:sz w:val="22"/>
          <w:szCs w:val="22"/>
        </w:rPr>
        <w:t>, as Juli</w:t>
      </w:r>
      <w:r w:rsidR="004F01D8">
        <w:rPr>
          <w:rFonts w:ascii="Garamond" w:eastAsia="Arial Unicode MS" w:hAnsi="Garamond" w:cs="Helvetica"/>
          <w:color w:val="000000" w:themeColor="text1"/>
          <w:sz w:val="22"/>
          <w:szCs w:val="22"/>
        </w:rPr>
        <w:t>e</w:t>
      </w:r>
      <w:r w:rsidR="008E3EAF">
        <w:rPr>
          <w:rFonts w:ascii="Garamond" w:eastAsia="Arial Unicode MS" w:hAnsi="Garamond" w:cs="Helvetica"/>
          <w:color w:val="000000" w:themeColor="text1"/>
          <w:sz w:val="22"/>
          <w:szCs w:val="22"/>
        </w:rPr>
        <w:t xml:space="preserve"> calls them,</w:t>
      </w:r>
      <w:r w:rsidR="009D2ACF">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 xml:space="preserve">the </w:t>
      </w:r>
      <w:r w:rsidR="003D710F">
        <w:rPr>
          <w:rFonts w:ascii="Garamond" w:eastAsia="Arial Unicode MS" w:hAnsi="Garamond" w:cs="Helvetica"/>
          <w:color w:val="000000" w:themeColor="text1"/>
          <w:sz w:val="22"/>
          <w:szCs w:val="22"/>
        </w:rPr>
        <w:t>“</w:t>
      </w:r>
      <w:r w:rsidR="004B2D67">
        <w:rPr>
          <w:rFonts w:ascii="Garamond" w:eastAsia="Arial Unicode MS" w:hAnsi="Garamond" w:cs="Helvetica"/>
          <w:color w:val="000000" w:themeColor="text1"/>
          <w:sz w:val="22"/>
          <w:szCs w:val="22"/>
        </w:rPr>
        <w:t>neuro-spicey</w:t>
      </w:r>
      <w:r w:rsidR="003D710F">
        <w:rPr>
          <w:rFonts w:ascii="Garamond" w:eastAsia="Arial Unicode MS" w:hAnsi="Garamond" w:cs="Helvetica"/>
          <w:color w:val="000000" w:themeColor="text1"/>
          <w:sz w:val="22"/>
          <w:szCs w:val="22"/>
        </w:rPr>
        <w:t>”</w:t>
      </w:r>
      <w:r w:rsidR="009D2ACF">
        <w:rPr>
          <w:rFonts w:ascii="Garamond" w:eastAsia="Arial Unicode MS" w:hAnsi="Garamond" w:cs="Helvetica"/>
          <w:color w:val="000000" w:themeColor="text1"/>
          <w:sz w:val="22"/>
          <w:szCs w:val="22"/>
        </w:rPr>
        <w:t>).</w:t>
      </w:r>
    </w:p>
    <w:p w14:paraId="7B00E92C" w14:textId="7BB693B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what do you think makes </w:t>
      </w:r>
      <w:r w:rsidRPr="00AF2203">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cool?’ I asked.</w:t>
      </w:r>
    </w:p>
    <w:p w14:paraId="3F7AC786" w14:textId="792A9201" w:rsidR="00C20D43"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for a start you seem to have such an excellent nose for the </w:t>
      </w:r>
      <w:r w:rsidRPr="00AF2203">
        <w:rPr>
          <w:rFonts w:ascii="Garamond" w:eastAsia="Arial Unicode MS" w:hAnsi="Garamond" w:cs="Helvetica"/>
          <w:i/>
          <w:iCs/>
          <w:color w:val="000000" w:themeColor="text1"/>
          <w:sz w:val="22"/>
          <w:szCs w:val="22"/>
        </w:rPr>
        <w:t>fake</w:t>
      </w:r>
      <w:r w:rsidR="008F0B1C">
        <w:rPr>
          <w:rFonts w:ascii="Garamond" w:eastAsia="Arial Unicode MS" w:hAnsi="Garamond" w:cs="Helvetica"/>
          <w:i/>
          <w:iCs/>
          <w:color w:val="000000" w:themeColor="text1"/>
          <w:sz w:val="22"/>
          <w:szCs w:val="22"/>
        </w:rPr>
        <w:t>s</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pseuds</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as</w:t>
      </w:r>
      <w:r w:rsidR="006D4B94">
        <w:rPr>
          <w:rFonts w:ascii="Garamond" w:eastAsia="Arial Unicode MS" w:hAnsi="Garamond" w:cs="Helvetica"/>
          <w:color w:val="000000" w:themeColor="text1"/>
          <w:sz w:val="22"/>
          <w:szCs w:val="22"/>
        </w:rPr>
        <w:t>’d</w:t>
      </w:r>
      <w:proofErr w:type="spellEnd"/>
      <w:r w:rsidR="006D4B94">
        <w:rPr>
          <w:rFonts w:ascii="Garamond" w:eastAsia="Arial Unicode MS" w:hAnsi="Garamond" w:cs="Helvetica"/>
          <w:color w:val="000000" w:themeColor="text1"/>
          <w:sz w:val="22"/>
          <w:szCs w:val="22"/>
        </w:rPr>
        <w:t xml:space="preserve"> say</w:t>
      </w:r>
      <w:r w:rsidRPr="00AF2203">
        <w:rPr>
          <w:rFonts w:ascii="Garamond" w:eastAsia="Arial Unicode MS" w:hAnsi="Garamond" w:cs="Helvetica"/>
          <w:color w:val="000000" w:themeColor="text1"/>
          <w:sz w:val="22"/>
          <w:szCs w:val="22"/>
        </w:rPr>
        <w:t xml:space="preserve"> </w:t>
      </w:r>
      <w:r w:rsidR="00B2458A">
        <w:rPr>
          <w:rFonts w:ascii="Garamond" w:eastAsia="Arial Unicode MS" w:hAnsi="Garamond" w:cs="Helvetica"/>
          <w:color w:val="000000" w:themeColor="text1"/>
          <w:sz w:val="22"/>
          <w:szCs w:val="22"/>
        </w:rPr>
        <w:t>Father</w:t>
      </w:r>
      <w:r w:rsidR="006D4B94">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w:t>
      </w:r>
      <w:r w:rsidR="006D4B94">
        <w:rPr>
          <w:rFonts w:ascii="Garamond" w:eastAsia="Arial Unicode MS" w:hAnsi="Garamond" w:cs="Helvetica"/>
          <w:color w:val="000000" w:themeColor="text1"/>
          <w:sz w:val="22"/>
          <w:szCs w:val="22"/>
        </w:rPr>
        <w:t>the</w:t>
      </w:r>
      <w:r w:rsidR="008F0B1C">
        <w:rPr>
          <w:rFonts w:ascii="Garamond" w:eastAsia="Arial Unicode MS" w:hAnsi="Garamond" w:cs="Helvetica"/>
          <w:color w:val="000000" w:themeColor="text1"/>
          <w:sz w:val="22"/>
          <w:szCs w:val="22"/>
        </w:rPr>
        <w:t xml:space="preserve"> Bristol </w:t>
      </w:r>
      <w:r w:rsidR="006D4B94">
        <w:rPr>
          <w:rFonts w:ascii="Garamond" w:eastAsia="Arial Unicode MS" w:hAnsi="Garamond" w:cs="Helvetica"/>
          <w:color w:val="000000" w:themeColor="text1"/>
          <w:sz w:val="22"/>
          <w:szCs w:val="22"/>
        </w:rPr>
        <w:t>rhotic R</w:t>
      </w:r>
      <w:r w:rsidR="008F0B1C">
        <w:rPr>
          <w:rFonts w:ascii="Garamond" w:eastAsia="Arial Unicode MS" w:hAnsi="Garamond" w:cs="Helvetica"/>
          <w:color w:val="000000" w:themeColor="text1"/>
          <w:sz w:val="22"/>
          <w:szCs w:val="22"/>
        </w:rPr>
        <w:t xml:space="preserve"> </w:t>
      </w:r>
      <w:r w:rsidR="006D4B94">
        <w:rPr>
          <w:rFonts w:ascii="Garamond" w:eastAsia="Arial Unicode MS" w:hAnsi="Garamond" w:cs="Helvetica"/>
          <w:color w:val="000000" w:themeColor="text1"/>
          <w:sz w:val="22"/>
          <w:szCs w:val="22"/>
        </w:rPr>
        <w:t xml:space="preserve">barely there </w:t>
      </w:r>
      <w:r w:rsidR="008F0B1C">
        <w:rPr>
          <w:rFonts w:ascii="Garamond" w:eastAsia="Arial Unicode MS" w:hAnsi="Garamond" w:cs="Helvetica"/>
          <w:color w:val="000000" w:themeColor="text1"/>
          <w:sz w:val="22"/>
          <w:szCs w:val="22"/>
        </w:rPr>
        <w:t xml:space="preserve">on this last word, a sad withering of </w:t>
      </w:r>
      <w:r w:rsidR="00874331">
        <w:rPr>
          <w:rFonts w:ascii="Garamond" w:eastAsia="Arial Unicode MS" w:hAnsi="Garamond" w:cs="Helvetica"/>
          <w:color w:val="000000" w:themeColor="text1"/>
          <w:sz w:val="22"/>
          <w:szCs w:val="22"/>
        </w:rPr>
        <w:t>a</w:t>
      </w:r>
      <w:r w:rsidR="008F0B1C">
        <w:rPr>
          <w:rFonts w:ascii="Garamond" w:eastAsia="Arial Unicode MS" w:hAnsi="Garamond" w:cs="Helvetica"/>
          <w:color w:val="000000" w:themeColor="text1"/>
          <w:sz w:val="22"/>
          <w:szCs w:val="22"/>
        </w:rPr>
        <w:t xml:space="preserve"> wonderfully expressive accent </w:t>
      </w:r>
      <w:r w:rsidR="00F358F0" w:rsidRPr="00F358F0">
        <w:rPr>
          <w:rFonts w:ascii="Garamond" w:eastAsia="Arial Unicode MS" w:hAnsi="Garamond" w:cs="Helvetica"/>
          <w:color w:val="000000" w:themeColor="text1"/>
          <w:sz w:val="22"/>
          <w:szCs w:val="22"/>
        </w:rPr>
        <w:t xml:space="preserve">eroded </w:t>
      </w:r>
      <w:r w:rsidR="00F358F0">
        <w:rPr>
          <w:rFonts w:ascii="Garamond" w:eastAsia="Arial Unicode MS" w:hAnsi="Garamond" w:cs="Helvetica"/>
          <w:color w:val="000000" w:themeColor="text1"/>
          <w:sz w:val="22"/>
          <w:szCs w:val="22"/>
        </w:rPr>
        <w:t xml:space="preserve">by </w:t>
      </w:r>
      <w:r w:rsidR="008F0B1C">
        <w:rPr>
          <w:rFonts w:ascii="Garamond" w:eastAsia="Arial Unicode MS" w:hAnsi="Garamond" w:cs="Helvetica"/>
          <w:color w:val="000000" w:themeColor="text1"/>
          <w:sz w:val="22"/>
          <w:szCs w:val="22"/>
        </w:rPr>
        <w:t>London).</w:t>
      </w:r>
      <w:r w:rsidRPr="00AF2203">
        <w:rPr>
          <w:rFonts w:ascii="Garamond" w:eastAsia="Arial Unicode MS" w:hAnsi="Garamond" w:cs="Helvetica"/>
          <w:color w:val="000000" w:themeColor="text1"/>
          <w:sz w:val="22"/>
          <w:szCs w:val="22"/>
        </w:rPr>
        <w:t xml:space="preserve"> </w:t>
      </w:r>
      <w:r w:rsidR="008F0B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It’s all about </w:t>
      </w:r>
      <w:r w:rsidRPr="008F0B1C">
        <w:rPr>
          <w:rFonts w:ascii="Garamond" w:eastAsia="Arial Unicode MS" w:hAnsi="Garamond" w:cs="Helvetica"/>
          <w:i/>
          <w:iCs/>
          <w:color w:val="000000" w:themeColor="text1"/>
          <w:sz w:val="22"/>
          <w:szCs w:val="22"/>
        </w:rPr>
        <w:t>authenticity</w:t>
      </w:r>
      <w:r w:rsidR="004D6121">
        <w:rPr>
          <w:rFonts w:ascii="Garamond" w:eastAsia="Arial Unicode MS" w:hAnsi="Garamond" w:cs="Helvetica"/>
          <w:i/>
          <w:iCs/>
          <w:color w:val="000000" w:themeColor="text1"/>
          <w:sz w:val="22"/>
          <w:szCs w:val="22"/>
        </w:rPr>
        <w:t>. W</w:t>
      </w:r>
      <w:r w:rsidRPr="00AF2203">
        <w:rPr>
          <w:rFonts w:ascii="Garamond" w:eastAsia="Arial Unicode MS" w:hAnsi="Garamond" w:cs="Helvetica"/>
          <w:i/>
          <w:iCs/>
          <w:color w:val="000000" w:themeColor="text1"/>
          <w:sz w:val="22"/>
          <w:szCs w:val="22"/>
        </w:rPr>
        <w:t>ithout as within</w:t>
      </w:r>
      <w:r w:rsidR="008F0B1C">
        <w:rPr>
          <w:rFonts w:ascii="Garamond" w:eastAsia="Arial Unicode MS" w:hAnsi="Garamond" w:cs="Helvetica"/>
          <w:color w:val="000000" w:themeColor="text1"/>
          <w:sz w:val="22"/>
          <w:szCs w:val="22"/>
        </w:rPr>
        <w:t>,</w:t>
      </w:r>
      <w:r w:rsidR="00C20D43" w:rsidRPr="00AF2203">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xml:space="preserve"> she said</w:t>
      </w:r>
      <w:r w:rsidR="00A408B0">
        <w:rPr>
          <w:rFonts w:ascii="Garamond" w:eastAsia="Arial Unicode MS" w:hAnsi="Garamond" w:cs="Helvetica"/>
          <w:color w:val="000000" w:themeColor="text1"/>
          <w:sz w:val="22"/>
          <w:szCs w:val="22"/>
        </w:rPr>
        <w:t xml:space="preserve"> Mary</w:t>
      </w:r>
      <w:r w:rsidR="004D6121">
        <w:rPr>
          <w:rFonts w:ascii="Garamond" w:eastAsia="Arial Unicode MS" w:hAnsi="Garamond" w:cs="Helvetica"/>
          <w:color w:val="000000" w:themeColor="text1"/>
          <w:sz w:val="22"/>
          <w:szCs w:val="22"/>
        </w:rPr>
        <w:t>-Pious-</w:t>
      </w:r>
      <w:proofErr w:type="spellStart"/>
      <w:r w:rsidR="00A408B0">
        <w:rPr>
          <w:rFonts w:ascii="Garamond" w:eastAsia="Arial Unicode MS" w:hAnsi="Garamond" w:cs="Helvetica"/>
          <w:color w:val="000000" w:themeColor="text1"/>
          <w:sz w:val="22"/>
          <w:szCs w:val="22"/>
        </w:rPr>
        <w:t>Poppinserly</w:t>
      </w:r>
      <w:proofErr w:type="spellEnd"/>
      <w:r w:rsidR="008F0B1C">
        <w:rPr>
          <w:rFonts w:ascii="Garamond" w:eastAsia="Arial Unicode MS" w:hAnsi="Garamond" w:cs="Helvetica"/>
          <w:color w:val="000000" w:themeColor="text1"/>
          <w:sz w:val="22"/>
          <w:szCs w:val="22"/>
        </w:rPr>
        <w:t xml:space="preserve">, </w:t>
      </w:r>
      <w:r w:rsidR="004D6121">
        <w:rPr>
          <w:rFonts w:ascii="Garamond" w:eastAsia="Arial Unicode MS" w:hAnsi="Garamond" w:cs="Helvetica"/>
          <w:color w:val="000000" w:themeColor="text1"/>
          <w:sz w:val="22"/>
          <w:szCs w:val="22"/>
        </w:rPr>
        <w:t>stuffing</w:t>
      </w:r>
      <w:r w:rsidR="008F0B1C">
        <w:rPr>
          <w:rFonts w:ascii="Garamond" w:eastAsia="Arial Unicode MS" w:hAnsi="Garamond" w:cs="Helvetica"/>
          <w:color w:val="000000" w:themeColor="text1"/>
          <w:sz w:val="22"/>
          <w:szCs w:val="22"/>
        </w:rPr>
        <w:t xml:space="preserve"> her </w:t>
      </w:r>
      <w:r w:rsidR="006B10D8">
        <w:rPr>
          <w:rFonts w:ascii="Garamond" w:eastAsia="Arial Unicode MS" w:hAnsi="Garamond" w:cs="Helvetica"/>
          <w:color w:val="000000" w:themeColor="text1"/>
          <w:sz w:val="22"/>
          <w:szCs w:val="22"/>
        </w:rPr>
        <w:t>propriety</w:t>
      </w:r>
      <w:r w:rsidR="004D6121">
        <w:rPr>
          <w:rFonts w:ascii="Garamond" w:eastAsia="Arial Unicode MS" w:hAnsi="Garamond" w:cs="Helvetica"/>
          <w:color w:val="000000" w:themeColor="text1"/>
          <w:sz w:val="22"/>
          <w:szCs w:val="22"/>
        </w:rPr>
        <w:t xml:space="preserve"> back into </w:t>
      </w:r>
      <w:r w:rsidR="004A5C7B">
        <w:rPr>
          <w:rFonts w:ascii="Garamond" w:eastAsia="Arial Unicode MS" w:hAnsi="Garamond" w:cs="Helvetica"/>
          <w:color w:val="000000" w:themeColor="text1"/>
          <w:sz w:val="22"/>
          <w:szCs w:val="22"/>
        </w:rPr>
        <w:t>an</w:t>
      </w:r>
      <w:r w:rsidR="004D6121">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R-P veil</w:t>
      </w:r>
      <w:r w:rsidR="006B10D8">
        <w:rPr>
          <w:rFonts w:ascii="Garamond" w:eastAsia="Arial Unicode MS" w:hAnsi="Garamond" w:cs="Helvetica"/>
          <w:color w:val="000000" w:themeColor="text1"/>
          <w:sz w:val="22"/>
          <w:szCs w:val="22"/>
        </w:rPr>
        <w:t>. Oh</w:t>
      </w:r>
      <w:r w:rsidR="00D2552E">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w:t>
      </w:r>
      <w:r w:rsidR="009B2D8A">
        <w:rPr>
          <w:rFonts w:ascii="Garamond" w:eastAsia="Arial Unicode MS" w:hAnsi="Garamond" w:cs="Helvetica"/>
          <w:color w:val="000000" w:themeColor="text1"/>
          <w:sz w:val="22"/>
          <w:szCs w:val="22"/>
        </w:rPr>
        <w:t>h</w:t>
      </w:r>
      <w:r w:rsidR="007E7042">
        <w:rPr>
          <w:rFonts w:ascii="Garamond" w:eastAsia="Arial Unicode MS" w:hAnsi="Garamond" w:cs="Helvetica"/>
          <w:color w:val="000000" w:themeColor="text1"/>
          <w:sz w:val="22"/>
          <w:szCs w:val="22"/>
        </w:rPr>
        <w:t xml:space="preserve">ow I detested London </w:t>
      </w:r>
      <w:r w:rsidR="00F75034">
        <w:rPr>
          <w:rFonts w:ascii="Garamond" w:eastAsia="Arial Unicode MS" w:hAnsi="Garamond" w:cs="Helvetica"/>
          <w:color w:val="000000" w:themeColor="text1"/>
          <w:sz w:val="22"/>
          <w:szCs w:val="22"/>
        </w:rPr>
        <w:t>for corruptin</w:t>
      </w:r>
      <w:r w:rsidR="00316E6F">
        <w:rPr>
          <w:rFonts w:ascii="Garamond" w:eastAsia="Arial Unicode MS" w:hAnsi="Garamond" w:cs="Helvetica"/>
          <w:color w:val="000000" w:themeColor="text1"/>
          <w:sz w:val="22"/>
          <w:szCs w:val="22"/>
        </w:rPr>
        <w:t>g</w:t>
      </w:r>
      <w:r w:rsidR="00DD57BC">
        <w:rPr>
          <w:rFonts w:ascii="Garamond" w:eastAsia="Arial Unicode MS" w:hAnsi="Garamond" w:cs="Helvetica"/>
          <w:color w:val="000000" w:themeColor="text1"/>
          <w:sz w:val="22"/>
          <w:szCs w:val="22"/>
        </w:rPr>
        <w:t xml:space="preserve"> and </w:t>
      </w:r>
      <w:r w:rsidR="00316E6F">
        <w:rPr>
          <w:rFonts w:ascii="Garamond" w:eastAsia="Arial Unicode MS" w:hAnsi="Garamond" w:cs="Helvetica"/>
          <w:color w:val="000000" w:themeColor="text1"/>
          <w:sz w:val="22"/>
          <w:szCs w:val="22"/>
        </w:rPr>
        <w:t>subjugating expression</w:t>
      </w:r>
      <w:r w:rsidR="007E7042">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It is </w:t>
      </w:r>
      <w:r w:rsidR="009B2D8A">
        <w:rPr>
          <w:rFonts w:ascii="Garamond" w:eastAsia="Arial Unicode MS" w:hAnsi="Garamond" w:cs="Helvetica"/>
          <w:color w:val="000000" w:themeColor="text1"/>
          <w:sz w:val="22"/>
          <w:szCs w:val="22"/>
        </w:rPr>
        <w:t xml:space="preserve">what </w:t>
      </w:r>
      <w:r w:rsidR="006B10D8">
        <w:rPr>
          <w:rFonts w:ascii="Garamond" w:eastAsia="Arial Unicode MS" w:hAnsi="Garamond" w:cs="Helvetica"/>
          <w:color w:val="000000" w:themeColor="text1"/>
          <w:sz w:val="22"/>
          <w:szCs w:val="22"/>
        </w:rPr>
        <w:t xml:space="preserve">Gramsci meant by capitalism infusing us with a </w:t>
      </w:r>
      <w:r w:rsidR="00D2552E">
        <w:rPr>
          <w:rFonts w:ascii="Garamond" w:eastAsia="Arial Unicode MS" w:hAnsi="Garamond" w:cs="Helvetica"/>
          <w:color w:val="000000" w:themeColor="text1"/>
          <w:sz w:val="22"/>
          <w:szCs w:val="22"/>
        </w:rPr>
        <w:t xml:space="preserve">cultural </w:t>
      </w:r>
      <w:r w:rsidR="006B10D8">
        <w:rPr>
          <w:rFonts w:ascii="Garamond" w:eastAsia="Arial Unicode MS" w:hAnsi="Garamond" w:cs="Helvetica"/>
          <w:color w:val="000000" w:themeColor="text1"/>
          <w:sz w:val="22"/>
          <w:szCs w:val="22"/>
        </w:rPr>
        <w:t>hegemony</w:t>
      </w:r>
      <w:r w:rsidR="009A0C8E">
        <w:rPr>
          <w:rFonts w:ascii="Garamond" w:eastAsia="Arial Unicode MS" w:hAnsi="Garamond" w:cs="Helvetica"/>
          <w:color w:val="000000" w:themeColor="text1"/>
          <w:sz w:val="22"/>
          <w:szCs w:val="22"/>
        </w:rPr>
        <w:t xml:space="preserve"> and probably wh</w:t>
      </w:r>
      <w:r w:rsidR="00693A04">
        <w:rPr>
          <w:rFonts w:ascii="Garamond" w:eastAsia="Arial Unicode MS" w:hAnsi="Garamond" w:cs="Helvetica"/>
          <w:color w:val="000000" w:themeColor="text1"/>
          <w:sz w:val="22"/>
          <w:szCs w:val="22"/>
        </w:rPr>
        <w:t xml:space="preserve">at </w:t>
      </w:r>
      <w:r w:rsidR="00E94FEC">
        <w:rPr>
          <w:rFonts w:ascii="Garamond" w:eastAsia="Arial Unicode MS" w:hAnsi="Garamond" w:cs="Helvetica"/>
          <w:color w:val="000000" w:themeColor="text1"/>
          <w:sz w:val="22"/>
          <w:szCs w:val="22"/>
        </w:rPr>
        <w:t xml:space="preserve">the </w:t>
      </w:r>
      <w:r w:rsidR="00693A04">
        <w:rPr>
          <w:rFonts w:ascii="Garamond" w:eastAsia="Arial Unicode MS" w:hAnsi="Garamond" w:cs="Helvetica"/>
          <w:color w:val="000000" w:themeColor="text1"/>
          <w:sz w:val="22"/>
          <w:szCs w:val="22"/>
        </w:rPr>
        <w:t>oblique strategist</w:t>
      </w:r>
      <w:r w:rsidR="009A0C8E">
        <w:rPr>
          <w:rFonts w:ascii="Garamond" w:eastAsia="Arial Unicode MS" w:hAnsi="Garamond" w:cs="Helvetica"/>
          <w:color w:val="000000" w:themeColor="text1"/>
          <w:sz w:val="22"/>
          <w:szCs w:val="22"/>
        </w:rPr>
        <w:t xml:space="preserve"> Mark E. Smith meant in </w:t>
      </w:r>
      <w:r w:rsidR="009A0C8E" w:rsidRPr="009A0C8E">
        <w:rPr>
          <w:rFonts w:ascii="Garamond" w:eastAsia="Arial Unicode MS" w:hAnsi="Garamond" w:cs="Helvetica"/>
          <w:i/>
          <w:iCs/>
          <w:color w:val="000000" w:themeColor="text1"/>
          <w:sz w:val="22"/>
          <w:szCs w:val="22"/>
        </w:rPr>
        <w:t>Perverted by Language</w:t>
      </w:r>
      <w:r w:rsidR="009A0C8E">
        <w:rPr>
          <w:rFonts w:ascii="Garamond" w:eastAsia="Arial Unicode MS" w:hAnsi="Garamond" w:cs="Helvetica"/>
          <w:color w:val="000000" w:themeColor="text1"/>
          <w:sz w:val="22"/>
          <w:szCs w:val="22"/>
        </w:rPr>
        <w:t>.</w:t>
      </w:r>
    </w:p>
    <w:p w14:paraId="4F5D6DBF" w14:textId="208A335F" w:rsidR="00C20D43" w:rsidRPr="00AF2203" w:rsidRDefault="00C20D43"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23778"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uthenticity is overrated</w:t>
      </w:r>
      <w:r w:rsidR="004D6121">
        <w:rPr>
          <w:rFonts w:ascii="Garamond" w:eastAsia="Arial Unicode MS" w:hAnsi="Garamond" w:cs="Helvetica"/>
          <w:color w:val="000000" w:themeColor="text1"/>
          <w:sz w:val="22"/>
          <w:szCs w:val="22"/>
        </w:rPr>
        <w:t xml:space="preserve">,’ I </w:t>
      </w:r>
      <w:r w:rsidR="00B636B2">
        <w:rPr>
          <w:rFonts w:ascii="Garamond" w:eastAsia="Arial Unicode MS" w:hAnsi="Garamond" w:cs="Helvetica"/>
          <w:color w:val="000000" w:themeColor="text1"/>
          <w:sz w:val="22"/>
          <w:szCs w:val="22"/>
        </w:rPr>
        <w:t>said</w:t>
      </w:r>
      <w:r w:rsidR="00BD1252">
        <w:rPr>
          <w:rFonts w:ascii="Garamond" w:eastAsia="Arial Unicode MS" w:hAnsi="Garamond" w:cs="Helvetica"/>
          <w:color w:val="000000" w:themeColor="text1"/>
          <w:sz w:val="22"/>
          <w:szCs w:val="22"/>
        </w:rPr>
        <w:t xml:space="preserve"> reflexively</w:t>
      </w:r>
      <w:r w:rsidR="004906E0">
        <w:rPr>
          <w:rFonts w:ascii="Garamond" w:eastAsia="Arial Unicode MS" w:hAnsi="Garamond" w:cs="Helvetica"/>
          <w:color w:val="000000" w:themeColor="text1"/>
          <w:sz w:val="22"/>
          <w:szCs w:val="22"/>
        </w:rPr>
        <w:t>.</w:t>
      </w:r>
      <w:r w:rsidR="00666DF2" w:rsidRPr="00AF2203">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w:t>
      </w:r>
      <w:r w:rsidR="00626DB4">
        <w:rPr>
          <w:rFonts w:ascii="Garamond" w:eastAsia="Arial Unicode MS" w:hAnsi="Garamond" w:cs="Helvetica"/>
          <w:color w:val="000000" w:themeColor="text1"/>
          <w:sz w:val="22"/>
          <w:szCs w:val="22"/>
        </w:rPr>
        <w:t>It is a sign of our</w:t>
      </w:r>
      <w:r w:rsidR="00666DF2" w:rsidRPr="00AF2203">
        <w:rPr>
          <w:rFonts w:ascii="Garamond" w:eastAsia="Arial Unicode MS" w:hAnsi="Garamond" w:cs="Helvetica"/>
          <w:color w:val="000000" w:themeColor="text1"/>
          <w:sz w:val="22"/>
          <w:szCs w:val="22"/>
        </w:rPr>
        <w:t xml:space="preserve"> longing for a </w:t>
      </w:r>
      <w:r w:rsidR="00666DF2" w:rsidRPr="00AF2203">
        <w:rPr>
          <w:rFonts w:ascii="Garamond" w:eastAsia="Arial Unicode MS" w:hAnsi="Garamond" w:cs="Helvetica"/>
          <w:i/>
          <w:iCs/>
          <w:color w:val="000000" w:themeColor="text1"/>
          <w:sz w:val="22"/>
          <w:szCs w:val="22"/>
        </w:rPr>
        <w:t>mythology</w:t>
      </w:r>
      <w:r w:rsidR="00154092">
        <w:rPr>
          <w:rFonts w:ascii="Garamond" w:eastAsia="Arial Unicode MS" w:hAnsi="Garamond" w:cs="Helvetica"/>
          <w:color w:val="000000" w:themeColor="text1"/>
          <w:sz w:val="22"/>
          <w:szCs w:val="22"/>
        </w:rPr>
        <w:t>.</w:t>
      </w:r>
      <w:r w:rsidR="006F4F6A" w:rsidRPr="00AF2203">
        <w:rPr>
          <w:rFonts w:ascii="Garamond" w:eastAsia="Arial Unicode MS" w:hAnsi="Garamond" w:cs="Helvetica"/>
          <w:color w:val="000000" w:themeColor="text1"/>
          <w:sz w:val="22"/>
          <w:szCs w:val="22"/>
        </w:rPr>
        <w:t xml:space="preserve">’ I </w:t>
      </w:r>
      <w:r w:rsidR="00AC15F3" w:rsidRPr="00AF2203">
        <w:rPr>
          <w:rFonts w:ascii="Garamond" w:eastAsia="Arial Unicode MS" w:hAnsi="Garamond" w:cs="Helvetica"/>
          <w:color w:val="000000" w:themeColor="text1"/>
          <w:sz w:val="22"/>
          <w:szCs w:val="22"/>
        </w:rPr>
        <w:t xml:space="preserve">briefly </w:t>
      </w:r>
      <w:r w:rsidR="006F4F6A" w:rsidRPr="00AF2203">
        <w:rPr>
          <w:rFonts w:ascii="Garamond" w:eastAsia="Arial Unicode MS" w:hAnsi="Garamond" w:cs="Helvetica"/>
          <w:color w:val="000000" w:themeColor="text1"/>
          <w:sz w:val="22"/>
          <w:szCs w:val="22"/>
        </w:rPr>
        <w:t>wonder</w:t>
      </w:r>
      <w:r w:rsidR="007E7042">
        <w:rPr>
          <w:rFonts w:ascii="Garamond" w:eastAsia="Arial Unicode MS" w:hAnsi="Garamond" w:cs="Helvetica"/>
          <w:color w:val="000000" w:themeColor="text1"/>
          <w:sz w:val="22"/>
          <w:szCs w:val="22"/>
        </w:rPr>
        <w:t>ed</w:t>
      </w:r>
      <w:r w:rsidR="006F4F6A" w:rsidRPr="00AF2203">
        <w:rPr>
          <w:rFonts w:ascii="Garamond" w:eastAsia="Arial Unicode MS" w:hAnsi="Garamond" w:cs="Helvetica"/>
          <w:color w:val="000000" w:themeColor="text1"/>
          <w:sz w:val="22"/>
          <w:szCs w:val="22"/>
        </w:rPr>
        <w:t xml:space="preserve"> what I would say next</w:t>
      </w:r>
      <w:r w:rsidR="00154092">
        <w:rPr>
          <w:rFonts w:ascii="Garamond" w:eastAsia="Arial Unicode MS" w:hAnsi="Garamond" w:cs="Helvetica"/>
          <w:color w:val="000000" w:themeColor="text1"/>
          <w:sz w:val="22"/>
          <w:szCs w:val="22"/>
        </w:rPr>
        <w:t>.</w:t>
      </w:r>
      <w:r w:rsidR="007E7042">
        <w:rPr>
          <w:rFonts w:ascii="Garamond" w:eastAsia="Arial Unicode MS" w:hAnsi="Garamond" w:cs="Helvetica"/>
          <w:color w:val="000000" w:themeColor="text1"/>
          <w:sz w:val="22"/>
          <w:szCs w:val="22"/>
        </w:rPr>
        <w:t xml:space="preserve"> I felt </w:t>
      </w:r>
      <w:r w:rsidR="00ED0C6B">
        <w:rPr>
          <w:rFonts w:ascii="Garamond" w:eastAsia="Arial Unicode MS" w:hAnsi="Garamond" w:cs="Helvetica"/>
          <w:color w:val="000000" w:themeColor="text1"/>
          <w:sz w:val="22"/>
          <w:szCs w:val="22"/>
        </w:rPr>
        <w:t>emotiona</w:t>
      </w:r>
      <w:r w:rsidR="00E1306E">
        <w:rPr>
          <w:rFonts w:ascii="Garamond" w:eastAsia="Arial Unicode MS" w:hAnsi="Garamond" w:cs="Helvetica"/>
          <w:color w:val="000000" w:themeColor="text1"/>
          <w:sz w:val="22"/>
          <w:szCs w:val="22"/>
        </w:rPr>
        <w:t>l and</w:t>
      </w:r>
      <w:r w:rsidR="007E7042">
        <w:rPr>
          <w:rFonts w:ascii="Garamond" w:eastAsia="Arial Unicode MS" w:hAnsi="Garamond" w:cs="Helvetica"/>
          <w:color w:val="000000" w:themeColor="text1"/>
          <w:sz w:val="22"/>
          <w:szCs w:val="22"/>
        </w:rPr>
        <w:t xml:space="preserve"> </w:t>
      </w:r>
      <w:r w:rsidR="000D75A6" w:rsidRPr="00D05C8D">
        <w:rPr>
          <w:rFonts w:ascii="Garamond" w:eastAsia="Arial Unicode MS" w:hAnsi="Garamond" w:cs="Helvetica"/>
          <w:color w:val="000000" w:themeColor="text1"/>
          <w:sz w:val="22"/>
          <w:szCs w:val="22"/>
        </w:rPr>
        <w:t>dissociated</w:t>
      </w:r>
      <w:r w:rsidR="006F4F6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4F6A" w:rsidRPr="00AF2203">
        <w:rPr>
          <w:rFonts w:ascii="Garamond" w:eastAsia="Arial Unicode MS" w:hAnsi="Garamond" w:cs="Helvetica"/>
          <w:color w:val="000000" w:themeColor="text1"/>
          <w:sz w:val="22"/>
          <w:szCs w:val="22"/>
        </w:rPr>
        <w:t>‘</w:t>
      </w:r>
      <w:r w:rsidR="00395E15" w:rsidRPr="00AF2203">
        <w:rPr>
          <w:rFonts w:ascii="Garamond" w:eastAsia="Arial Unicode MS" w:hAnsi="Garamond" w:cs="Helvetica"/>
          <w:color w:val="000000" w:themeColor="text1"/>
          <w:sz w:val="22"/>
          <w:szCs w:val="22"/>
        </w:rPr>
        <w:t>Authenticity is</w:t>
      </w:r>
      <w:r w:rsidR="00816E49"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a </w:t>
      </w:r>
      <w:r w:rsidR="00816E49" w:rsidRPr="00AF2203">
        <w:rPr>
          <w:rFonts w:ascii="Garamond" w:eastAsia="Arial Unicode MS" w:hAnsi="Garamond" w:cs="Helvetica"/>
          <w:color w:val="000000" w:themeColor="text1"/>
          <w:sz w:val="22"/>
          <w:szCs w:val="22"/>
        </w:rPr>
        <w:t>British</w:t>
      </w:r>
      <w:r w:rsidR="003F12FC"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infatuation </w:t>
      </w:r>
      <w:r w:rsidR="003F12FC" w:rsidRPr="00AF2203">
        <w:rPr>
          <w:rFonts w:ascii="Garamond" w:eastAsia="Arial Unicode MS" w:hAnsi="Garamond" w:cs="Helvetica"/>
          <w:color w:val="000000" w:themeColor="text1"/>
          <w:sz w:val="22"/>
          <w:szCs w:val="22"/>
        </w:rPr>
        <w:t xml:space="preserve">and goes a long way to explain </w:t>
      </w:r>
      <w:r w:rsidR="0019406D">
        <w:rPr>
          <w:rFonts w:ascii="Garamond" w:eastAsia="Arial Unicode MS" w:hAnsi="Garamond" w:cs="Helvetica"/>
          <w:color w:val="000000" w:themeColor="text1"/>
          <w:sz w:val="22"/>
          <w:szCs w:val="22"/>
        </w:rPr>
        <w:t xml:space="preserve">those </w:t>
      </w:r>
      <w:r w:rsidR="001A25D8">
        <w:rPr>
          <w:rFonts w:ascii="Garamond" w:eastAsia="Arial Unicode MS" w:hAnsi="Garamond" w:cs="Helvetica"/>
          <w:color w:val="000000" w:themeColor="text1"/>
          <w:sz w:val="22"/>
          <w:szCs w:val="22"/>
        </w:rPr>
        <w:t>awful</w:t>
      </w:r>
      <w:r w:rsidR="0019406D">
        <w:rPr>
          <w:rFonts w:ascii="Garamond" w:eastAsia="Arial Unicode MS" w:hAnsi="Garamond" w:cs="Helvetica"/>
          <w:color w:val="000000" w:themeColor="text1"/>
          <w:sz w:val="22"/>
          <w:szCs w:val="22"/>
        </w:rPr>
        <w:t xml:space="preserve"> </w:t>
      </w:r>
      <w:r w:rsidR="00816E49" w:rsidRPr="00AF2203">
        <w:rPr>
          <w:rFonts w:ascii="Garamond" w:eastAsia="Arial Unicode MS" w:hAnsi="Garamond" w:cs="Helvetica"/>
          <w:color w:val="000000" w:themeColor="text1"/>
          <w:sz w:val="22"/>
          <w:szCs w:val="22"/>
        </w:rPr>
        <w:t>art galleries full of</w:t>
      </w:r>
      <w:r w:rsidRPr="00AF2203">
        <w:rPr>
          <w:rFonts w:ascii="Garamond" w:eastAsia="Arial Unicode MS" w:hAnsi="Garamond" w:cs="Helvetica"/>
          <w:color w:val="000000" w:themeColor="text1"/>
          <w:sz w:val="22"/>
          <w:szCs w:val="22"/>
        </w:rPr>
        <w:t xml:space="preserve"> used tampons and pickled cows</w:t>
      </w:r>
      <w:r w:rsidR="003F12FC" w:rsidRPr="00AF2203">
        <w:rPr>
          <w:rFonts w:ascii="Garamond" w:eastAsia="Arial Unicode MS" w:hAnsi="Garamond" w:cs="Helvetica"/>
          <w:color w:val="000000" w:themeColor="text1"/>
          <w:sz w:val="22"/>
          <w:szCs w:val="22"/>
        </w:rPr>
        <w:t xml:space="preserve">, daring </w:t>
      </w:r>
      <w:r w:rsidR="00485E81">
        <w:rPr>
          <w:rFonts w:ascii="Garamond" w:eastAsia="Arial Unicode MS" w:hAnsi="Garamond" w:cs="Helvetica"/>
          <w:color w:val="000000" w:themeColor="text1"/>
          <w:sz w:val="22"/>
          <w:szCs w:val="22"/>
        </w:rPr>
        <w:t>culture</w:t>
      </w:r>
      <w:r w:rsidR="003F12FC" w:rsidRPr="00AF2203">
        <w:rPr>
          <w:rFonts w:ascii="Garamond" w:eastAsia="Arial Unicode MS" w:hAnsi="Garamond" w:cs="Helvetica"/>
          <w:color w:val="000000" w:themeColor="text1"/>
          <w:sz w:val="22"/>
          <w:szCs w:val="22"/>
        </w:rPr>
        <w:t xml:space="preserve"> to be </w:t>
      </w:r>
      <w:r w:rsidR="003F12FC" w:rsidRPr="00AF2203">
        <w:rPr>
          <w:rFonts w:ascii="Garamond" w:eastAsia="Arial Unicode MS" w:hAnsi="Garamond" w:cs="Helvetica"/>
          <w:color w:val="000000" w:themeColor="text1"/>
          <w:sz w:val="22"/>
          <w:szCs w:val="22"/>
        </w:rPr>
        <w:lastRenderedPageBreak/>
        <w:t xml:space="preserve">abstract and eat </w:t>
      </w:r>
      <w:r w:rsidR="0082427F">
        <w:rPr>
          <w:rFonts w:ascii="Garamond" w:eastAsia="Arial Unicode MS" w:hAnsi="Garamond" w:cs="Helvetica"/>
          <w:color w:val="000000" w:themeColor="text1"/>
          <w:sz w:val="22"/>
          <w:szCs w:val="22"/>
        </w:rPr>
        <w:t>its</w:t>
      </w:r>
      <w:r w:rsidR="003F12FC" w:rsidRPr="00AF2203">
        <w:rPr>
          <w:rFonts w:ascii="Garamond" w:eastAsia="Arial Unicode MS" w:hAnsi="Garamond" w:cs="Helvetica"/>
          <w:color w:val="000000" w:themeColor="text1"/>
          <w:sz w:val="22"/>
          <w:szCs w:val="22"/>
        </w:rPr>
        <w:t xml:space="preserve"> revolting self</w:t>
      </w:r>
      <w:r w:rsidR="00816E4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 xml:space="preserve"> </w:t>
      </w:r>
      <w:r w:rsidR="00D9404D">
        <w:rPr>
          <w:rFonts w:ascii="Garamond" w:eastAsia="Arial Unicode MS" w:hAnsi="Garamond" w:cs="Helvetica"/>
          <w:color w:val="000000" w:themeColor="text1"/>
          <w:sz w:val="22"/>
          <w:szCs w:val="22"/>
        </w:rPr>
        <w:t>T</w:t>
      </w:r>
      <w:r w:rsidR="003F12FC" w:rsidRPr="00AF2203">
        <w:rPr>
          <w:rFonts w:ascii="Garamond" w:eastAsia="Arial Unicode MS" w:hAnsi="Garamond" w:cs="Helvetica"/>
          <w:color w:val="000000" w:themeColor="text1"/>
          <w:sz w:val="22"/>
          <w:szCs w:val="22"/>
        </w:rPr>
        <w:t xml:space="preserve">he </w:t>
      </w:r>
      <w:r w:rsidR="0093080F">
        <w:rPr>
          <w:rFonts w:ascii="Garamond" w:eastAsia="Arial Unicode MS" w:hAnsi="Garamond" w:cs="Helvetica"/>
          <w:color w:val="000000" w:themeColor="text1"/>
          <w:sz w:val="22"/>
          <w:szCs w:val="22"/>
        </w:rPr>
        <w:t>cult</w:t>
      </w:r>
      <w:r w:rsidR="00485E81">
        <w:rPr>
          <w:rFonts w:ascii="Garamond" w:eastAsia="Arial Unicode MS" w:hAnsi="Garamond" w:cs="Helvetica"/>
          <w:color w:val="000000" w:themeColor="text1"/>
          <w:sz w:val="22"/>
          <w:szCs w:val="22"/>
        </w:rPr>
        <w:t xml:space="preserve">ure, I mean the </w:t>
      </w:r>
      <w:r w:rsidR="00485E81" w:rsidRPr="00485E81">
        <w:rPr>
          <w:rFonts w:ascii="Garamond" w:eastAsia="Arial Unicode MS" w:hAnsi="Garamond" w:cs="Helvetica"/>
          <w:i/>
          <w:iCs/>
          <w:color w:val="000000" w:themeColor="text1"/>
          <w:sz w:val="22"/>
          <w:szCs w:val="22"/>
        </w:rPr>
        <w:t>cult</w:t>
      </w:r>
      <w:r w:rsidR="003F12FC" w:rsidRPr="00AF2203">
        <w:rPr>
          <w:rFonts w:ascii="Garamond" w:eastAsia="Arial Unicode MS" w:hAnsi="Garamond" w:cs="Helvetica"/>
          <w:color w:val="000000" w:themeColor="text1"/>
          <w:sz w:val="22"/>
          <w:szCs w:val="22"/>
        </w:rPr>
        <w:t xml:space="preserve"> of authenticity is why</w:t>
      </w:r>
      <w:r w:rsidR="00765DA5" w:rsidRPr="00AF2203">
        <w:rPr>
          <w:rFonts w:ascii="Garamond" w:eastAsia="Arial Unicode MS" w:hAnsi="Garamond" w:cs="Helvetica"/>
          <w:color w:val="000000" w:themeColor="text1"/>
          <w:sz w:val="22"/>
          <w:szCs w:val="22"/>
        </w:rPr>
        <w:t xml:space="preserve"> we ended up with </w:t>
      </w:r>
      <w:r w:rsidR="003F12FC" w:rsidRPr="00AF2203">
        <w:rPr>
          <w:rFonts w:ascii="Garamond" w:eastAsia="Arial Unicode MS" w:hAnsi="Garamond" w:cs="Helvetica"/>
          <w:color w:val="000000" w:themeColor="text1"/>
          <w:sz w:val="22"/>
          <w:szCs w:val="22"/>
        </w:rPr>
        <w:t xml:space="preserve">Farage and </w:t>
      </w:r>
      <w:r w:rsidR="00765DA5" w:rsidRPr="00AF2203">
        <w:rPr>
          <w:rFonts w:ascii="Garamond" w:eastAsia="Arial Unicode MS" w:hAnsi="Garamond" w:cs="Helvetica"/>
          <w:color w:val="000000" w:themeColor="text1"/>
          <w:sz w:val="22"/>
          <w:szCs w:val="22"/>
        </w:rPr>
        <w:t>Trump</w:t>
      </w:r>
      <w:r w:rsidR="00236B16" w:rsidRPr="00AF2203">
        <w:rPr>
          <w:rFonts w:ascii="Garamond" w:eastAsia="Arial Unicode MS" w:hAnsi="Garamond" w:cs="Helvetica"/>
          <w:color w:val="000000" w:themeColor="text1"/>
          <w:sz w:val="22"/>
          <w:szCs w:val="22"/>
        </w:rPr>
        <w:t>.</w:t>
      </w:r>
      <w:r w:rsidR="00816E49" w:rsidRPr="00AF2203">
        <w:rPr>
          <w:rFonts w:ascii="Garamond" w:eastAsia="Arial Unicode MS" w:hAnsi="Garamond" w:cs="Helvetica"/>
          <w:color w:val="000000" w:themeColor="text1"/>
          <w:sz w:val="22"/>
          <w:szCs w:val="22"/>
        </w:rPr>
        <w:t>’</w:t>
      </w:r>
    </w:p>
    <w:p w14:paraId="5BF14EF5" w14:textId="2969A8ED" w:rsidR="00935EC7" w:rsidRPr="00AF2203" w:rsidRDefault="00236B16"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5E81">
        <w:rPr>
          <w:rFonts w:ascii="Garamond" w:eastAsia="Arial Unicode MS" w:hAnsi="Garamond" w:cs="Helvetica"/>
          <w:color w:val="000000" w:themeColor="text1"/>
          <w:sz w:val="22"/>
          <w:szCs w:val="22"/>
        </w:rPr>
        <w:t>We</w:t>
      </w:r>
      <w:r w:rsidR="00935EC7" w:rsidRPr="00AF2203">
        <w:rPr>
          <w:rFonts w:ascii="Garamond" w:eastAsia="Arial Unicode MS" w:hAnsi="Garamond" w:cs="Helvetica"/>
          <w:color w:val="000000" w:themeColor="text1"/>
          <w:sz w:val="22"/>
          <w:szCs w:val="22"/>
        </w:rPr>
        <w:t xml:space="preserve"> confuse authenticity with </w:t>
      </w:r>
      <w:r w:rsidR="00935EC7" w:rsidRPr="00AF2203">
        <w:rPr>
          <w:rFonts w:ascii="Garamond" w:eastAsia="Arial Unicode MS" w:hAnsi="Garamond" w:cs="Helvetica"/>
          <w:i/>
          <w:iCs/>
          <w:color w:val="000000" w:themeColor="text1"/>
          <w:sz w:val="22"/>
          <w:szCs w:val="22"/>
        </w:rPr>
        <w:t>consistency</w:t>
      </w:r>
      <w:r w:rsidR="003B4E83"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817939" w:rsidRPr="00AF2203">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with that calm voice she reserved to wear me down, the same voice Mother used on Father, for that matter</w:t>
      </w:r>
      <w:r w:rsidR="003B4E83" w:rsidRPr="00AF2203">
        <w:rPr>
          <w:rFonts w:ascii="Garamond" w:eastAsia="Arial Unicode MS" w:hAnsi="Garamond" w:cs="Helvetica"/>
          <w:color w:val="000000" w:themeColor="text1"/>
          <w:sz w:val="22"/>
          <w:szCs w:val="22"/>
        </w:rPr>
        <w:t>. ‘</w:t>
      </w:r>
      <w:r w:rsidR="001F75B9" w:rsidRPr="00AF2203">
        <w:rPr>
          <w:rFonts w:ascii="Garamond" w:eastAsia="Arial Unicode MS" w:hAnsi="Garamond" w:cs="Helvetica"/>
          <w:color w:val="000000" w:themeColor="text1"/>
          <w:sz w:val="22"/>
          <w:szCs w:val="22"/>
        </w:rPr>
        <w:t>Consistency is a trivial aspect of authenticity</w:t>
      </w:r>
      <w:r w:rsidR="0019406D">
        <w:rPr>
          <w:rFonts w:ascii="Garamond" w:eastAsia="Arial Unicode MS" w:hAnsi="Garamond" w:cs="Helvetica"/>
          <w:color w:val="000000" w:themeColor="text1"/>
          <w:sz w:val="22"/>
          <w:szCs w:val="22"/>
        </w:rPr>
        <w:t>. T</w:t>
      </w:r>
      <w:r w:rsidR="001F75B9" w:rsidRPr="00AF2203">
        <w:rPr>
          <w:rFonts w:ascii="Garamond" w:eastAsia="Arial Unicode MS" w:hAnsi="Garamond" w:cs="Helvetica"/>
          <w:color w:val="000000" w:themeColor="text1"/>
          <w:sz w:val="22"/>
          <w:szCs w:val="22"/>
        </w:rPr>
        <w:t xml:space="preserve">he </w:t>
      </w:r>
      <w:r w:rsidR="000E0FF0" w:rsidRPr="00AF2203">
        <w:rPr>
          <w:rFonts w:ascii="Garamond" w:eastAsia="Arial Unicode MS" w:hAnsi="Garamond" w:cs="Helvetica"/>
          <w:color w:val="000000" w:themeColor="text1"/>
          <w:sz w:val="22"/>
          <w:szCs w:val="22"/>
        </w:rPr>
        <w:t xml:space="preserve">other </w:t>
      </w:r>
      <w:r w:rsidR="000E0FF0" w:rsidRPr="00134822">
        <w:rPr>
          <w:rFonts w:ascii="Garamond" w:eastAsia="Arial Unicode MS" w:hAnsi="Garamond" w:cs="Helvetica"/>
          <w:color w:val="000000" w:themeColor="text1"/>
          <w:sz w:val="22"/>
          <w:szCs w:val="22"/>
        </w:rPr>
        <w:t>qualities</w:t>
      </w:r>
      <w:r w:rsidR="000E0FF0" w:rsidRPr="00AF2203">
        <w:rPr>
          <w:rFonts w:ascii="Garamond" w:eastAsia="Arial Unicode MS" w:hAnsi="Garamond" w:cs="Helvetica"/>
          <w:color w:val="000000" w:themeColor="text1"/>
          <w:sz w:val="22"/>
          <w:szCs w:val="22"/>
        </w:rPr>
        <w:t xml:space="preserve"> </w:t>
      </w:r>
      <w:r w:rsidR="000E0FF0" w:rsidRPr="00654140">
        <w:rPr>
          <w:rFonts w:ascii="Garamond" w:eastAsia="Arial Unicode MS" w:hAnsi="Garamond" w:cs="Helvetica"/>
          <w:i/>
          <w:iCs/>
          <w:color w:val="000000" w:themeColor="text1"/>
          <w:sz w:val="22"/>
          <w:szCs w:val="22"/>
        </w:rPr>
        <w:t>are</w:t>
      </w:r>
      <w:r w:rsidR="001F75B9" w:rsidRPr="00AF2203">
        <w:rPr>
          <w:rFonts w:ascii="Garamond" w:eastAsia="Arial Unicode MS" w:hAnsi="Garamond" w:cs="Helvetica"/>
          <w:color w:val="000000" w:themeColor="text1"/>
          <w:sz w:val="22"/>
          <w:szCs w:val="22"/>
        </w:rPr>
        <w:t xml:space="preserve"> more nuanced.</w:t>
      </w:r>
      <w:r w:rsidR="0019406D">
        <w:rPr>
          <w:rFonts w:ascii="Garamond" w:eastAsia="Arial Unicode MS" w:hAnsi="Garamond" w:cs="Helvetica"/>
          <w:color w:val="000000" w:themeColor="text1"/>
          <w:sz w:val="22"/>
          <w:szCs w:val="22"/>
        </w:rPr>
        <w:t>’ (</w:t>
      </w:r>
      <w:r w:rsidR="00333669">
        <w:rPr>
          <w:rFonts w:ascii="Garamond" w:eastAsia="Arial Unicode MS" w:hAnsi="Garamond" w:cs="Helvetica"/>
          <w:color w:val="000000" w:themeColor="text1"/>
          <w:sz w:val="22"/>
          <w:szCs w:val="22"/>
        </w:rPr>
        <w:t>P</w:t>
      </w:r>
      <w:r w:rsidR="0019406D">
        <w:rPr>
          <w:rFonts w:ascii="Garamond" w:eastAsia="Arial Unicode MS" w:hAnsi="Garamond" w:cs="Helvetica"/>
          <w:color w:val="000000" w:themeColor="text1"/>
          <w:sz w:val="22"/>
          <w:szCs w:val="22"/>
        </w:rPr>
        <w:t xml:space="preserve">erhaps </w:t>
      </w:r>
      <w:r w:rsidR="00333669">
        <w:rPr>
          <w:rFonts w:ascii="Garamond" w:eastAsia="Arial Unicode MS" w:hAnsi="Garamond" w:cs="Helvetica"/>
          <w:color w:val="000000" w:themeColor="text1"/>
          <w:sz w:val="22"/>
          <w:szCs w:val="22"/>
        </w:rPr>
        <w:t>h</w:t>
      </w:r>
      <w:r w:rsidR="00333669" w:rsidRPr="00333669">
        <w:rPr>
          <w:rFonts w:ascii="Garamond" w:eastAsia="Arial Unicode MS" w:hAnsi="Garamond" w:cs="Helvetica"/>
          <w:color w:val="000000" w:themeColor="text1"/>
          <w:sz w:val="22"/>
          <w:szCs w:val="22"/>
        </w:rPr>
        <w:t xml:space="preserve">er haphazard emphasis was </w:t>
      </w:r>
      <w:r w:rsidR="00333669">
        <w:rPr>
          <w:rFonts w:ascii="Garamond" w:eastAsia="Arial Unicode MS" w:hAnsi="Garamond" w:cs="Helvetica"/>
          <w:color w:val="000000" w:themeColor="text1"/>
          <w:sz w:val="22"/>
          <w:szCs w:val="22"/>
        </w:rPr>
        <w:t>trained</w:t>
      </w:r>
      <w:r w:rsidR="00333669" w:rsidRPr="00333669">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to tire my logical faculties?)</w:t>
      </w:r>
      <w:r w:rsidR="00935EC7" w:rsidRPr="00AF2203">
        <w:rPr>
          <w:rFonts w:ascii="Garamond" w:eastAsia="Arial Unicode MS" w:hAnsi="Garamond" w:cs="Helvetica"/>
          <w:i/>
          <w:iCs/>
          <w:color w:val="000000" w:themeColor="text1"/>
          <w:sz w:val="22"/>
          <w:szCs w:val="22"/>
        </w:rPr>
        <w:t xml:space="preserve"> </w:t>
      </w:r>
      <w:r w:rsidR="0019406D" w:rsidRPr="000F2333">
        <w:rPr>
          <w:rFonts w:ascii="Garamond" w:eastAsia="Arial Unicode MS" w:hAnsi="Garamond" w:cs="Helvetica"/>
          <w:color w:val="000000" w:themeColor="text1"/>
          <w:sz w:val="22"/>
          <w:szCs w:val="22"/>
        </w:rPr>
        <w:t>‘</w:t>
      </w:r>
      <w:r w:rsidR="00935EC7" w:rsidRPr="00C11976">
        <w:rPr>
          <w:rFonts w:ascii="Garamond" w:eastAsia="Arial Unicode MS" w:hAnsi="Garamond" w:cs="Helvetica"/>
          <w:i/>
          <w:iCs/>
          <w:color w:val="000000" w:themeColor="text1"/>
          <w:sz w:val="22"/>
          <w:szCs w:val="22"/>
        </w:rPr>
        <w:t>People</w:t>
      </w:r>
      <w:r w:rsidR="00935EC7" w:rsidRPr="00AF2203">
        <w:rPr>
          <w:rFonts w:ascii="Garamond" w:eastAsia="Arial Unicode MS" w:hAnsi="Garamond" w:cs="Helvetica"/>
          <w:color w:val="000000" w:themeColor="text1"/>
          <w:sz w:val="22"/>
          <w:szCs w:val="22"/>
        </w:rPr>
        <w:t xml:space="preserve"> </w:t>
      </w:r>
      <w:r w:rsidR="00935EC7" w:rsidRPr="00C11976">
        <w:rPr>
          <w:rFonts w:ascii="Garamond" w:eastAsia="Arial Unicode MS" w:hAnsi="Garamond" w:cs="Helvetica"/>
          <w:color w:val="000000" w:themeColor="text1"/>
          <w:sz w:val="22"/>
          <w:szCs w:val="22"/>
        </w:rPr>
        <w:t>like</w:t>
      </w:r>
      <w:r w:rsidR="00935EC7" w:rsidRPr="00AF2203">
        <w:rPr>
          <w:rFonts w:ascii="Garamond" w:eastAsia="Arial Unicode MS" w:hAnsi="Garamond" w:cs="Helvetica"/>
          <w:color w:val="000000" w:themeColor="text1"/>
          <w:sz w:val="22"/>
          <w:szCs w:val="22"/>
        </w:rPr>
        <w:t xml:space="preserve"> consistency, </w:t>
      </w:r>
      <w:r w:rsidR="006F1C3A">
        <w:rPr>
          <w:rFonts w:ascii="Garamond" w:eastAsia="Arial Unicode MS" w:hAnsi="Garamond" w:cs="Helvetica"/>
          <w:color w:val="000000" w:themeColor="text1"/>
          <w:sz w:val="22"/>
          <w:szCs w:val="22"/>
        </w:rPr>
        <w:t>Arthur</w:t>
      </w:r>
      <w:r w:rsidR="000E0FF0" w:rsidRPr="00AF2203">
        <w:rPr>
          <w:rFonts w:ascii="Garamond" w:eastAsia="Arial Unicode MS" w:hAnsi="Garamond" w:cs="Helvetica"/>
          <w:color w:val="000000" w:themeColor="text1"/>
          <w:sz w:val="22"/>
          <w:szCs w:val="22"/>
        </w:rPr>
        <w:t>. E</w:t>
      </w:r>
      <w:r w:rsidR="00935EC7" w:rsidRPr="00AF2203">
        <w:rPr>
          <w:rFonts w:ascii="Garamond" w:eastAsia="Arial Unicode MS" w:hAnsi="Garamond" w:cs="Helvetica"/>
          <w:color w:val="000000" w:themeColor="text1"/>
          <w:sz w:val="22"/>
          <w:szCs w:val="22"/>
        </w:rPr>
        <w:t xml:space="preserve">specially when the message </w:t>
      </w:r>
      <w:r w:rsidR="00935EC7" w:rsidRPr="0019406D">
        <w:rPr>
          <w:rFonts w:ascii="Garamond" w:eastAsia="Arial Unicode MS" w:hAnsi="Garamond" w:cs="Helvetica"/>
          <w:i/>
          <w:iCs/>
          <w:color w:val="000000" w:themeColor="text1"/>
          <w:sz w:val="22"/>
          <w:szCs w:val="22"/>
        </w:rPr>
        <w:t>is</w:t>
      </w:r>
      <w:r w:rsidR="00935EC7" w:rsidRPr="00AF2203">
        <w:rPr>
          <w:rFonts w:ascii="Garamond" w:eastAsia="Arial Unicode MS" w:hAnsi="Garamond" w:cs="Helvetica"/>
          <w:color w:val="000000" w:themeColor="text1"/>
          <w:sz w:val="22"/>
          <w:szCs w:val="22"/>
        </w:rPr>
        <w:t xml:space="preserve"> simple. </w:t>
      </w:r>
      <w:r w:rsidR="000E0FF0" w:rsidRPr="00AF2203">
        <w:rPr>
          <w:rFonts w:ascii="Garamond" w:eastAsia="Arial Unicode MS" w:hAnsi="Garamond" w:cs="Helvetica"/>
          <w:color w:val="000000" w:themeColor="text1"/>
          <w:sz w:val="22"/>
          <w:szCs w:val="22"/>
        </w:rPr>
        <w:t>Like</w:t>
      </w:r>
      <w:r w:rsidR="001F75B9" w:rsidRPr="00AF2203">
        <w:rPr>
          <w:rFonts w:ascii="Garamond" w:eastAsia="Arial Unicode MS" w:hAnsi="Garamond" w:cs="Helvetica"/>
          <w:color w:val="000000" w:themeColor="text1"/>
          <w:sz w:val="22"/>
          <w:szCs w:val="22"/>
        </w:rPr>
        <w:t>, d</w:t>
      </w:r>
      <w:r w:rsidR="00935EC7" w:rsidRPr="00AF2203">
        <w:rPr>
          <w:rFonts w:ascii="Garamond" w:eastAsia="Arial Unicode MS" w:hAnsi="Garamond" w:cs="Helvetica"/>
          <w:color w:val="000000" w:themeColor="text1"/>
          <w:sz w:val="22"/>
          <w:szCs w:val="22"/>
        </w:rPr>
        <w:t xml:space="preserve">o you know </w:t>
      </w:r>
      <w:r w:rsidR="001F75B9" w:rsidRPr="009F381B">
        <w:rPr>
          <w:rFonts w:ascii="Garamond" w:eastAsia="Arial Unicode MS" w:hAnsi="Garamond" w:cs="Helvetica"/>
          <w:color w:val="000000" w:themeColor="text1"/>
          <w:sz w:val="22"/>
          <w:szCs w:val="22"/>
        </w:rPr>
        <w:t>exactly</w:t>
      </w:r>
      <w:r w:rsidR="001F75B9" w:rsidRPr="00AF2203">
        <w:rPr>
          <w:rFonts w:ascii="Garamond" w:eastAsia="Arial Unicode MS" w:hAnsi="Garamond" w:cs="Helvetica"/>
          <w:color w:val="000000" w:themeColor="text1"/>
          <w:sz w:val="22"/>
          <w:szCs w:val="22"/>
        </w:rPr>
        <w:t xml:space="preserve"> </w:t>
      </w:r>
      <w:r w:rsidR="00935EC7" w:rsidRPr="00AF2203">
        <w:rPr>
          <w:rFonts w:ascii="Garamond" w:eastAsia="Arial Unicode MS" w:hAnsi="Garamond" w:cs="Helvetica"/>
          <w:color w:val="000000" w:themeColor="text1"/>
          <w:sz w:val="22"/>
          <w:szCs w:val="22"/>
        </w:rPr>
        <w:t xml:space="preserve">what </w:t>
      </w:r>
      <w:r w:rsidR="00A07DC7" w:rsidRPr="009F381B">
        <w:rPr>
          <w:rFonts w:ascii="Garamond" w:eastAsia="Arial Unicode MS" w:hAnsi="Garamond" w:cs="Helvetica"/>
          <w:i/>
          <w:iCs/>
          <w:color w:val="000000" w:themeColor="text1"/>
          <w:sz w:val="22"/>
          <w:szCs w:val="22"/>
        </w:rPr>
        <w:t>is</w:t>
      </w:r>
      <w:r w:rsidR="00A07DC7" w:rsidRPr="00AF2203">
        <w:rPr>
          <w:rFonts w:ascii="Garamond" w:eastAsia="Arial Unicode MS" w:hAnsi="Garamond" w:cs="Helvetica"/>
          <w:color w:val="000000" w:themeColor="text1"/>
          <w:sz w:val="22"/>
          <w:szCs w:val="22"/>
        </w:rPr>
        <w:t xml:space="preserve"> meant </w:t>
      </w:r>
      <w:r w:rsidR="00A07DC7" w:rsidRPr="009D63E0">
        <w:rPr>
          <w:rFonts w:ascii="Garamond" w:eastAsia="Arial Unicode MS" w:hAnsi="Garamond" w:cs="Helvetica"/>
          <w:i/>
          <w:iCs/>
          <w:color w:val="000000" w:themeColor="text1"/>
          <w:sz w:val="22"/>
          <w:szCs w:val="22"/>
        </w:rPr>
        <w:t>by</w:t>
      </w:r>
      <w:r w:rsidR="00A07DC7" w:rsidRPr="00AF2203">
        <w:rPr>
          <w:rFonts w:ascii="Garamond" w:eastAsia="Arial Unicode MS" w:hAnsi="Garamond" w:cs="Helvetica"/>
          <w:color w:val="000000" w:themeColor="text1"/>
          <w:sz w:val="22"/>
          <w:szCs w:val="22"/>
        </w:rPr>
        <w:t xml:space="preserve"> </w:t>
      </w:r>
      <w:r w:rsidR="00935EC7" w:rsidRPr="009D63E0">
        <w:rPr>
          <w:rFonts w:ascii="Garamond" w:eastAsia="Arial Unicode MS" w:hAnsi="Garamond" w:cs="Helvetica"/>
          <w:color w:val="000000" w:themeColor="text1"/>
          <w:sz w:val="22"/>
          <w:szCs w:val="22"/>
        </w:rPr>
        <w:t>democratic socialism</w:t>
      </w:r>
      <w:r w:rsidR="001F75B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w:t>
      </w:r>
    </w:p>
    <w:p w14:paraId="5EC45F46" w14:textId="15DDAF5C"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confessed I did not.</w:t>
      </w:r>
    </w:p>
    <w:p w14:paraId="31596B61" w14:textId="4A330F1A"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‘Exactly. </w:t>
      </w:r>
      <w:r w:rsidR="00A07DC7" w:rsidRPr="00AF2203">
        <w:rPr>
          <w:rFonts w:ascii="Garamond" w:eastAsia="Arial Unicode MS" w:hAnsi="Garamond" w:cs="Helvetica"/>
          <w:color w:val="000000" w:themeColor="text1"/>
          <w:sz w:val="22"/>
          <w:szCs w:val="22"/>
        </w:rPr>
        <w:t>And t</w:t>
      </w:r>
      <w:r w:rsidRPr="00AF2203">
        <w:rPr>
          <w:rFonts w:ascii="Garamond" w:eastAsia="Arial Unicode MS" w:hAnsi="Garamond" w:cs="Helvetica"/>
          <w:color w:val="000000" w:themeColor="text1"/>
          <w:sz w:val="22"/>
          <w:szCs w:val="22"/>
        </w:rPr>
        <w:t xml:space="preserve">hat’s why the press hate </w:t>
      </w:r>
      <w:r w:rsidR="0094207F">
        <w:rPr>
          <w:rFonts w:ascii="Garamond" w:eastAsia="Arial Unicode MS" w:hAnsi="Garamond" w:cs="Helvetica"/>
          <w:color w:val="000000" w:themeColor="text1"/>
          <w:sz w:val="22"/>
          <w:szCs w:val="22"/>
        </w:rPr>
        <w:t>real politics</w:t>
      </w:r>
      <w:r w:rsidRPr="00AF2203">
        <w:rPr>
          <w:rFonts w:ascii="Garamond" w:eastAsia="Arial Unicode MS" w:hAnsi="Garamond" w:cs="Helvetica"/>
          <w:color w:val="000000" w:themeColor="text1"/>
          <w:sz w:val="22"/>
          <w:szCs w:val="22"/>
        </w:rPr>
        <w:t>.’ (</w:t>
      </w:r>
      <w:r w:rsidR="00F365B9" w:rsidRPr="00AF2203">
        <w:rPr>
          <w:rFonts w:ascii="Garamond" w:eastAsia="Arial Unicode MS" w:hAnsi="Garamond" w:cs="Helvetica"/>
          <w:color w:val="000000" w:themeColor="text1"/>
          <w:sz w:val="22"/>
          <w:szCs w:val="22"/>
        </w:rPr>
        <w:t xml:space="preserve">Not </w:t>
      </w:r>
      <w:r w:rsidR="00F365B9" w:rsidRPr="00AF2203">
        <w:rPr>
          <w:rFonts w:ascii="Garamond" w:eastAsia="Arial Unicode MS" w:hAnsi="Garamond" w:cs="Helvetica"/>
          <w:i/>
          <w:iCs/>
          <w:color w:val="000000" w:themeColor="text1"/>
          <w:sz w:val="22"/>
          <w:szCs w:val="22"/>
        </w:rPr>
        <w:t>just</w:t>
      </w:r>
      <w:r w:rsidR="00F365B9" w:rsidRPr="00AF2203">
        <w:rPr>
          <w:rFonts w:ascii="Garamond" w:eastAsia="Arial Unicode MS" w:hAnsi="Garamond" w:cs="Helvetica"/>
          <w:color w:val="000000" w:themeColor="text1"/>
          <w:sz w:val="22"/>
          <w:szCs w:val="22"/>
        </w:rPr>
        <w:t xml:space="preserve"> the press</w:t>
      </w:r>
      <w:r w:rsidRPr="00AF2203">
        <w:rPr>
          <w:rFonts w:ascii="Garamond" w:eastAsia="Arial Unicode MS" w:hAnsi="Garamond" w:cs="Helvetica"/>
          <w:color w:val="000000" w:themeColor="text1"/>
          <w:sz w:val="22"/>
          <w:szCs w:val="22"/>
        </w:rPr>
        <w:t>, I resisted</w:t>
      </w:r>
      <w:r w:rsidR="007D14EF">
        <w:rPr>
          <w:rFonts w:ascii="Garamond" w:eastAsia="Arial Unicode MS" w:hAnsi="Garamond" w:cs="Helvetica"/>
          <w:color w:val="000000" w:themeColor="text1"/>
          <w:sz w:val="22"/>
          <w:szCs w:val="22"/>
        </w:rPr>
        <w:t xml:space="preserve"> saying</w:t>
      </w:r>
      <w:r w:rsidRPr="00AF2203">
        <w:rPr>
          <w:rFonts w:ascii="Garamond" w:eastAsia="Arial Unicode MS" w:hAnsi="Garamond" w:cs="Helvetica"/>
          <w:color w:val="000000" w:themeColor="text1"/>
          <w:sz w:val="22"/>
          <w:szCs w:val="22"/>
        </w:rPr>
        <w:t>.)</w:t>
      </w:r>
    </w:p>
    <w:p w14:paraId="6CFE3BC3" w14:textId="324B6F50" w:rsidR="00DA05E2" w:rsidRPr="00AF2203" w:rsidRDefault="001F75B9"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3599">
        <w:rPr>
          <w:rFonts w:ascii="Garamond" w:eastAsia="Arial Unicode MS" w:hAnsi="Garamond" w:cs="Helvetica"/>
          <w:color w:val="000000" w:themeColor="text1"/>
          <w:sz w:val="22"/>
          <w:szCs w:val="22"/>
        </w:rPr>
        <w:t>Coolness is</w:t>
      </w:r>
      <w:r w:rsidR="00335A60" w:rsidRPr="00AF2203">
        <w:rPr>
          <w:rFonts w:ascii="Garamond" w:eastAsia="Arial Unicode MS" w:hAnsi="Garamond" w:cs="Helvetica"/>
          <w:color w:val="000000" w:themeColor="text1"/>
          <w:sz w:val="22"/>
          <w:szCs w:val="22"/>
        </w:rPr>
        <w:t xml:space="preserve"> about a sense of </w:t>
      </w:r>
      <w:r w:rsidR="00335A60" w:rsidRPr="00AF2203">
        <w:rPr>
          <w:rFonts w:ascii="Garamond" w:eastAsia="Arial Unicode MS" w:hAnsi="Garamond" w:cs="Helvetica"/>
          <w:i/>
          <w:iCs/>
          <w:color w:val="000000" w:themeColor="text1"/>
          <w:sz w:val="22"/>
          <w:szCs w:val="22"/>
        </w:rPr>
        <w:t>style</w:t>
      </w:r>
      <w:r w:rsidRPr="00AF2203">
        <w:rPr>
          <w:rFonts w:ascii="Garamond" w:eastAsia="Arial Unicode MS" w:hAnsi="Garamond" w:cs="Helvetica"/>
          <w:color w:val="000000" w:themeColor="text1"/>
          <w:sz w:val="22"/>
          <w:szCs w:val="22"/>
        </w:rPr>
        <w:t>,</w:t>
      </w:r>
      <w:r w:rsidR="00D06B0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she </w:t>
      </w:r>
      <w:r w:rsidR="009A2823">
        <w:rPr>
          <w:rFonts w:ascii="Garamond" w:eastAsia="Arial Unicode MS" w:hAnsi="Garamond" w:cs="Helvetica"/>
          <w:color w:val="000000" w:themeColor="text1"/>
          <w:sz w:val="22"/>
          <w:szCs w:val="22"/>
        </w:rPr>
        <w:t>said, steering the conversation</w:t>
      </w:r>
      <w:r w:rsidRPr="00AF2203">
        <w:rPr>
          <w:rFonts w:ascii="Garamond" w:eastAsia="Arial Unicode MS" w:hAnsi="Garamond" w:cs="Helvetica"/>
          <w:color w:val="000000" w:themeColor="text1"/>
          <w:sz w:val="22"/>
          <w:szCs w:val="22"/>
        </w:rPr>
        <w:t>.</w:t>
      </w:r>
      <w:r w:rsidR="00DE21F7">
        <w:rPr>
          <w:rFonts w:ascii="Garamond" w:eastAsia="Arial Unicode MS" w:hAnsi="Garamond" w:cs="Helvetica"/>
          <w:color w:val="000000" w:themeColor="text1"/>
          <w:sz w:val="22"/>
          <w:szCs w:val="22"/>
        </w:rPr>
        <w:t xml:space="preserve"> </w:t>
      </w:r>
      <w:r w:rsidR="00D06B0E" w:rsidRPr="00AF2203">
        <w:rPr>
          <w:rFonts w:ascii="Garamond" w:eastAsia="Arial Unicode MS" w:hAnsi="Garamond" w:cs="Helvetica"/>
          <w:color w:val="000000" w:themeColor="text1"/>
          <w:sz w:val="22"/>
          <w:szCs w:val="22"/>
        </w:rPr>
        <w:t>‘</w:t>
      </w:r>
      <w:r w:rsidR="000220AD" w:rsidRPr="00AF2203">
        <w:rPr>
          <w:rFonts w:ascii="Garamond" w:eastAsia="Arial Unicode MS" w:hAnsi="Garamond" w:cs="Helvetica"/>
          <w:color w:val="000000" w:themeColor="text1"/>
          <w:sz w:val="22"/>
          <w:szCs w:val="22"/>
        </w:rPr>
        <w:t>You’ve always known where to draw the line.</w:t>
      </w:r>
      <w:r w:rsidR="00DA05E2" w:rsidRPr="00AF2203">
        <w:rPr>
          <w:rFonts w:ascii="Garamond" w:eastAsia="Arial Unicode MS" w:hAnsi="Garamond" w:cs="Helvetica"/>
          <w:color w:val="000000" w:themeColor="text1"/>
          <w:sz w:val="22"/>
          <w:szCs w:val="22"/>
        </w:rPr>
        <w:t>’</w:t>
      </w:r>
    </w:p>
    <w:p w14:paraId="70478E90" w14:textId="5F9A2DE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used to copy </w:t>
      </w:r>
      <w:r w:rsidRPr="00AF2203">
        <w:rPr>
          <w:rFonts w:ascii="Garamond" w:eastAsia="Arial Unicode MS" w:hAnsi="Garamond" w:cs="Helvetica"/>
          <w:i/>
          <w:iCs/>
          <w:color w:val="000000" w:themeColor="text1"/>
          <w:sz w:val="22"/>
          <w:szCs w:val="22"/>
        </w:rPr>
        <w:t>you</w:t>
      </w:r>
      <w:r w:rsidR="00A40CE7">
        <w:rPr>
          <w:rFonts w:ascii="Garamond" w:eastAsia="Arial Unicode MS" w:hAnsi="Garamond" w:cs="Helvetica"/>
          <w:color w:val="000000" w:themeColor="text1"/>
          <w:sz w:val="22"/>
          <w:szCs w:val="22"/>
        </w:rPr>
        <w:t>!</w:t>
      </w:r>
      <w:r w:rsidR="00C54161" w:rsidRPr="00AF2203">
        <w:rPr>
          <w:rFonts w:ascii="Garamond" w:eastAsia="Arial Unicode MS" w:hAnsi="Garamond" w:cs="Helvetica"/>
          <w:color w:val="000000" w:themeColor="text1"/>
          <w:sz w:val="22"/>
          <w:szCs w:val="22"/>
        </w:rPr>
        <w:t>’</w:t>
      </w:r>
    </w:p>
    <w:p w14:paraId="04352BB8" w14:textId="4F64272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DC7"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emember when I dressed you as </w:t>
      </w:r>
      <w:r w:rsidRPr="00AF2203">
        <w:rPr>
          <w:rFonts w:ascii="Garamond" w:eastAsia="Arial Unicode MS" w:hAnsi="Garamond" w:cs="Helvetica"/>
          <w:i/>
          <w:iCs/>
          <w:color w:val="000000" w:themeColor="text1"/>
          <w:sz w:val="22"/>
          <w:szCs w:val="22"/>
        </w:rPr>
        <w:t>The Fonz</w:t>
      </w:r>
      <w:r w:rsidRPr="00AF2203">
        <w:rPr>
          <w:rFonts w:ascii="Garamond" w:eastAsia="Arial Unicode MS" w:hAnsi="Garamond" w:cs="Helvetica"/>
          <w:color w:val="000000" w:themeColor="text1"/>
          <w:sz w:val="22"/>
          <w:szCs w:val="22"/>
        </w:rPr>
        <w:t>?’</w:t>
      </w:r>
    </w:p>
    <w:p w14:paraId="06DAD9A2" w14:textId="5F99CC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Fonz had a </w:t>
      </w:r>
      <w:r w:rsidR="00EF11AD">
        <w:rPr>
          <w:rFonts w:ascii="Garamond" w:eastAsia="Arial Unicode MS" w:hAnsi="Garamond" w:cs="Helvetica"/>
          <w:color w:val="000000" w:themeColor="text1"/>
          <w:sz w:val="22"/>
          <w:szCs w:val="22"/>
        </w:rPr>
        <w:t>fundamental</w:t>
      </w:r>
      <w:r w:rsidRPr="00AF2203">
        <w:rPr>
          <w:rFonts w:ascii="Garamond" w:eastAsia="Arial Unicode MS" w:hAnsi="Garamond" w:cs="Helvetica"/>
          <w:color w:val="000000" w:themeColor="text1"/>
          <w:sz w:val="22"/>
          <w:szCs w:val="22"/>
        </w:rPr>
        <w:t xml:space="preserve"> influence on me.</w:t>
      </w:r>
    </w:p>
    <w:p w14:paraId="14DBE0A4" w14:textId="5499BDA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911F4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you’re still doing it,</w:t>
      </w:r>
      <w:r w:rsidR="00D31C33" w:rsidRPr="00AF2203">
        <w:rPr>
          <w:rFonts w:ascii="Garamond" w:eastAsia="Arial Unicode MS" w:hAnsi="Garamond" w:cs="Helvetica"/>
          <w:color w:val="000000" w:themeColor="text1"/>
          <w:sz w:val="22"/>
          <w:szCs w:val="22"/>
        </w:rPr>
        <w:t xml:space="preserve"> </w:t>
      </w:r>
      <w:r w:rsidR="00FD7A56" w:rsidRPr="00AF2203">
        <w:rPr>
          <w:rFonts w:ascii="Garamond" w:eastAsia="Arial Unicode MS" w:hAnsi="Garamond" w:cs="Helvetica"/>
          <w:color w:val="000000" w:themeColor="text1"/>
          <w:sz w:val="22"/>
          <w:szCs w:val="22"/>
        </w:rPr>
        <w:t>B</w:t>
      </w:r>
      <w:r w:rsidR="00D1378E" w:rsidRPr="00AF2203">
        <w:rPr>
          <w:rFonts w:ascii="Garamond" w:eastAsia="Arial Unicode MS" w:hAnsi="Garamond" w:cs="Helvetica"/>
          <w:color w:val="000000" w:themeColor="text1"/>
          <w:sz w:val="22"/>
          <w:szCs w:val="22"/>
        </w:rPr>
        <w:t>ruv. S</w:t>
      </w:r>
      <w:r w:rsidRPr="00AF2203">
        <w:rPr>
          <w:rFonts w:ascii="Garamond" w:eastAsia="Arial Unicode MS" w:hAnsi="Garamond" w:cs="Helvetica"/>
          <w:color w:val="000000" w:themeColor="text1"/>
          <w:sz w:val="22"/>
          <w:szCs w:val="22"/>
        </w:rPr>
        <w:t xml:space="preserve">till </w:t>
      </w:r>
      <w:r w:rsidR="008A6020" w:rsidRPr="00AF2203">
        <w:rPr>
          <w:rFonts w:ascii="Garamond" w:eastAsia="Arial Unicode MS" w:hAnsi="Garamond" w:cs="Helvetica"/>
          <w:color w:val="000000" w:themeColor="text1"/>
          <w:sz w:val="22"/>
          <w:szCs w:val="22"/>
        </w:rPr>
        <w:t>acting</w:t>
      </w:r>
      <w:r w:rsidRPr="00AF2203">
        <w:rPr>
          <w:rFonts w:ascii="Garamond" w:eastAsia="Arial Unicode MS" w:hAnsi="Garamond" w:cs="Helvetica"/>
          <w:color w:val="000000" w:themeColor="text1"/>
          <w:sz w:val="22"/>
          <w:szCs w:val="22"/>
        </w:rPr>
        <w:t xml:space="preserve"> cool.’</w:t>
      </w:r>
    </w:p>
    <w:p w14:paraId="24CFBDE5" w14:textId="265E6ECA" w:rsidR="008A602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A6020" w:rsidRPr="00AF2203">
        <w:rPr>
          <w:rFonts w:ascii="Garamond" w:eastAsia="Arial Unicode MS" w:hAnsi="Garamond" w:cs="Helvetica"/>
          <w:i/>
          <w:iCs/>
          <w:color w:val="000000" w:themeColor="text1"/>
          <w:sz w:val="22"/>
          <w:szCs w:val="22"/>
        </w:rPr>
        <w:t>Acting</w:t>
      </w:r>
      <w:r w:rsidR="008A6020"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 More like emotional paralysis</w:t>
      </w:r>
      <w:r w:rsidR="009706F5">
        <w:rPr>
          <w:rFonts w:ascii="Garamond" w:eastAsia="Arial Unicode MS" w:hAnsi="Garamond" w:cs="Helvetica"/>
          <w:color w:val="000000" w:themeColor="text1"/>
          <w:sz w:val="22"/>
          <w:szCs w:val="22"/>
        </w:rPr>
        <w:t>,’ I spat. ‘</w:t>
      </w:r>
      <w:r w:rsidR="00D13CC1">
        <w:rPr>
          <w:rFonts w:ascii="Garamond" w:eastAsia="Arial Unicode MS" w:hAnsi="Garamond" w:cs="Helvetica"/>
          <w:color w:val="000000" w:themeColor="text1"/>
          <w:sz w:val="22"/>
          <w:szCs w:val="22"/>
        </w:rPr>
        <w:t>An</w:t>
      </w:r>
      <w:r w:rsidR="009174B8">
        <w:rPr>
          <w:rFonts w:ascii="Garamond" w:eastAsia="Arial Unicode MS" w:hAnsi="Garamond" w:cs="Helvetica"/>
          <w:color w:val="000000" w:themeColor="text1"/>
          <w:sz w:val="22"/>
          <w:szCs w:val="22"/>
        </w:rPr>
        <w:t>d an</w:t>
      </w:r>
      <w:r w:rsidR="00A061B0">
        <w:rPr>
          <w:rFonts w:ascii="Garamond" w:eastAsia="Arial Unicode MS" w:hAnsi="Garamond" w:cs="Helvetica"/>
          <w:color w:val="000000" w:themeColor="text1"/>
          <w:sz w:val="22"/>
          <w:szCs w:val="22"/>
        </w:rPr>
        <w:t xml:space="preserve"> </w:t>
      </w:r>
      <w:r w:rsidR="00A061B0" w:rsidRPr="00A061B0">
        <w:rPr>
          <w:rFonts w:ascii="Garamond" w:eastAsia="Arial Unicode MS" w:hAnsi="Garamond" w:cs="Helvetica"/>
          <w:color w:val="000000" w:themeColor="text1"/>
          <w:sz w:val="22"/>
          <w:szCs w:val="22"/>
        </w:rPr>
        <w:t>acrid dissatisfaction</w:t>
      </w:r>
      <w:r w:rsidR="00E91132">
        <w:rPr>
          <w:rFonts w:ascii="Garamond" w:eastAsia="Arial Unicode MS" w:hAnsi="Garamond" w:cs="Helvetica"/>
          <w:color w:val="000000" w:themeColor="text1"/>
          <w:sz w:val="22"/>
          <w:szCs w:val="22"/>
        </w:rPr>
        <w:t>.</w:t>
      </w:r>
      <w:r w:rsidR="008A6020" w:rsidRPr="00AF2203">
        <w:rPr>
          <w:rFonts w:ascii="Garamond" w:eastAsia="Arial Unicode MS" w:hAnsi="Garamond" w:cs="Helvetica"/>
          <w:color w:val="000000" w:themeColor="text1"/>
          <w:sz w:val="22"/>
          <w:szCs w:val="22"/>
        </w:rPr>
        <w:t>’</w:t>
      </w:r>
      <w:r w:rsidR="002C145F">
        <w:rPr>
          <w:rFonts w:ascii="Garamond" w:eastAsia="Arial Unicode MS" w:hAnsi="Garamond" w:cs="Helvetica"/>
          <w:color w:val="000000" w:themeColor="text1"/>
          <w:sz w:val="22"/>
          <w:szCs w:val="22"/>
        </w:rPr>
        <w:t xml:space="preserve"> </w:t>
      </w:r>
    </w:p>
    <w:p w14:paraId="5BACECDF" w14:textId="2D09F929" w:rsidR="008A6020"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Know thyself,</w:t>
      </w:r>
      <w:r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A061B0">
        <w:rPr>
          <w:rFonts w:ascii="Garamond" w:eastAsia="Arial Unicode MS" w:hAnsi="Garamond" w:cs="Helvetica"/>
          <w:color w:val="000000" w:themeColor="text1"/>
          <w:sz w:val="22"/>
          <w:szCs w:val="22"/>
        </w:rPr>
        <w:t>said</w:t>
      </w:r>
      <w:r w:rsidR="0070773B">
        <w:rPr>
          <w:rFonts w:ascii="Garamond" w:eastAsia="Arial Unicode MS" w:hAnsi="Garamond" w:cs="Helvetica"/>
          <w:color w:val="000000" w:themeColor="text1"/>
          <w:sz w:val="22"/>
          <w:szCs w:val="22"/>
        </w:rPr>
        <w:t xml:space="preserve"> Victoria</w:t>
      </w:r>
      <w:r w:rsidR="00A061B0">
        <w:rPr>
          <w:rFonts w:ascii="Garamond" w:eastAsia="Arial Unicode MS" w:hAnsi="Garamond" w:cs="Helvetica"/>
          <w:i/>
          <w:iCs/>
          <w:color w:val="000000" w:themeColor="text1"/>
          <w:sz w:val="22"/>
          <w:szCs w:val="22"/>
        </w:rPr>
        <w:t>.</w:t>
      </w:r>
      <w:r w:rsidR="00A061B0">
        <w:rPr>
          <w:rFonts w:ascii="Garamond" w:eastAsia="Arial Unicode MS" w:hAnsi="Garamond" w:cs="Helvetica"/>
          <w:color w:val="000000" w:themeColor="text1"/>
          <w:sz w:val="22"/>
          <w:szCs w:val="22"/>
        </w:rPr>
        <w:t xml:space="preserve"> </w:t>
      </w:r>
    </w:p>
    <w:p w14:paraId="52459D50" w14:textId="2135F52F" w:rsidR="00DA05E2"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A061B0">
        <w:rPr>
          <w:rFonts w:ascii="Garamond" w:eastAsia="Arial Unicode MS" w:hAnsi="Garamond" w:cs="Helvetica"/>
          <w:color w:val="000000" w:themeColor="text1"/>
          <w:sz w:val="22"/>
          <w:szCs w:val="22"/>
        </w:rPr>
        <w:t>S’what</w:t>
      </w:r>
      <w:proofErr w:type="spellEnd"/>
      <w:r w:rsidR="00A061B0">
        <w:rPr>
          <w:rFonts w:ascii="Garamond" w:eastAsia="Arial Unicode MS" w:hAnsi="Garamond" w:cs="Helvetica"/>
          <w:color w:val="000000" w:themeColor="text1"/>
          <w:sz w:val="22"/>
          <w:szCs w:val="22"/>
        </w:rPr>
        <w:t xml:space="preserve"> </w:t>
      </w:r>
      <w:r w:rsidR="000B4E82">
        <w:rPr>
          <w:rFonts w:ascii="Garamond" w:eastAsia="Arial Unicode MS" w:hAnsi="Garamond" w:cs="Helvetica"/>
          <w:color w:val="000000" w:themeColor="text1"/>
          <w:sz w:val="22"/>
          <w:szCs w:val="22"/>
        </w:rPr>
        <w:t>I</w:t>
      </w:r>
      <w:r w:rsidR="00A061B0">
        <w:rPr>
          <w:rFonts w:ascii="Garamond" w:eastAsia="Arial Unicode MS" w:hAnsi="Garamond" w:cs="Helvetica"/>
          <w:color w:val="000000" w:themeColor="text1"/>
          <w:sz w:val="22"/>
          <w:szCs w:val="22"/>
        </w:rPr>
        <w:t xml:space="preserve"> g</w:t>
      </w:r>
      <w:r w:rsidR="000B4E82">
        <w:rPr>
          <w:rFonts w:ascii="Garamond" w:eastAsia="Arial Unicode MS" w:hAnsi="Garamond" w:cs="Helvetica"/>
          <w:color w:val="000000" w:themeColor="text1"/>
          <w:sz w:val="22"/>
          <w:szCs w:val="22"/>
        </w:rPr>
        <w:t>o</w:t>
      </w:r>
      <w:r w:rsidR="00A061B0">
        <w:rPr>
          <w:rFonts w:ascii="Garamond" w:eastAsia="Arial Unicode MS" w:hAnsi="Garamond" w:cs="Helvetica"/>
          <w:color w:val="000000" w:themeColor="text1"/>
          <w:sz w:val="22"/>
          <w:szCs w:val="22"/>
        </w:rPr>
        <w:t>t from</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supporting sociopathic bullies </w:t>
      </w:r>
      <w:r w:rsidR="00831A41">
        <w:rPr>
          <w:rFonts w:ascii="Garamond" w:eastAsia="Arial Unicode MS" w:hAnsi="Garamond" w:cs="Helvetica"/>
          <w:color w:val="000000" w:themeColor="text1"/>
          <w:sz w:val="22"/>
          <w:szCs w:val="22"/>
        </w:rPr>
        <w:t>perverting</w:t>
      </w:r>
      <w:r w:rsidR="00DA1315">
        <w:rPr>
          <w:rFonts w:ascii="Garamond" w:eastAsia="Arial Unicode MS" w:hAnsi="Garamond" w:cs="Helvetica"/>
          <w:color w:val="000000" w:themeColor="text1"/>
          <w:sz w:val="22"/>
          <w:szCs w:val="22"/>
        </w:rPr>
        <w:t xml:space="preserve"> </w:t>
      </w:r>
      <w:r w:rsidR="00010CF0">
        <w:rPr>
          <w:rFonts w:ascii="Garamond" w:eastAsia="Arial Unicode MS" w:hAnsi="Garamond" w:cs="Helvetica"/>
          <w:color w:val="000000" w:themeColor="text1"/>
          <w:sz w:val="22"/>
          <w:szCs w:val="22"/>
        </w:rPr>
        <w:t xml:space="preserve">infantile </w:t>
      </w:r>
      <w:r w:rsidR="00DA1315">
        <w:rPr>
          <w:rFonts w:ascii="Garamond" w:eastAsia="Arial Unicode MS" w:hAnsi="Garamond" w:cs="Helvetica"/>
          <w:color w:val="000000" w:themeColor="text1"/>
          <w:sz w:val="22"/>
          <w:szCs w:val="22"/>
        </w:rPr>
        <w:t>marionette</w:t>
      </w:r>
      <w:r w:rsidR="00F06E17">
        <w:rPr>
          <w:rFonts w:ascii="Garamond" w:eastAsia="Arial Unicode MS" w:hAnsi="Garamond" w:cs="Helvetica"/>
          <w:color w:val="000000" w:themeColor="text1"/>
          <w:sz w:val="22"/>
          <w:szCs w:val="22"/>
        </w:rPr>
        <w:t>s</w:t>
      </w:r>
      <w:r w:rsidR="000B1189">
        <w:rPr>
          <w:rFonts w:ascii="Garamond" w:eastAsia="Arial Unicode MS" w:hAnsi="Garamond" w:cs="Helvetica"/>
          <w:color w:val="000000" w:themeColor="text1"/>
          <w:sz w:val="22"/>
          <w:szCs w:val="22"/>
        </w:rPr>
        <w:t>,’ I said, feeling the words come easily. ‘Building</w:t>
      </w:r>
      <w:r w:rsidR="00DA05E2" w:rsidRPr="00AF2203">
        <w:rPr>
          <w:rFonts w:ascii="Garamond" w:eastAsia="Arial Unicode MS" w:hAnsi="Garamond" w:cs="Helvetica"/>
          <w:color w:val="000000" w:themeColor="text1"/>
          <w:sz w:val="22"/>
          <w:szCs w:val="22"/>
        </w:rPr>
        <w:t xml:space="preserve"> soul-destroying machines</w:t>
      </w:r>
      <w:r w:rsidR="005A3BE3" w:rsidRPr="00AF2203">
        <w:rPr>
          <w:rFonts w:ascii="Garamond" w:eastAsia="Arial Unicode MS" w:hAnsi="Garamond" w:cs="Helvetica"/>
          <w:color w:val="000000" w:themeColor="text1"/>
          <w:sz w:val="22"/>
          <w:szCs w:val="22"/>
        </w:rPr>
        <w:t xml:space="preserve"> </w:t>
      </w:r>
      <w:r w:rsidR="000C560F">
        <w:rPr>
          <w:rFonts w:ascii="Garamond" w:eastAsia="Arial Unicode MS" w:hAnsi="Garamond" w:cs="Helvetica"/>
          <w:color w:val="000000" w:themeColor="text1"/>
          <w:sz w:val="22"/>
          <w:szCs w:val="22"/>
        </w:rPr>
        <w:t>to</w:t>
      </w:r>
      <w:r w:rsidR="005A3BE3" w:rsidRPr="00AF2203">
        <w:rPr>
          <w:rFonts w:ascii="Garamond" w:eastAsia="Arial Unicode MS" w:hAnsi="Garamond" w:cs="Helvetica"/>
          <w:color w:val="000000" w:themeColor="text1"/>
          <w:sz w:val="22"/>
          <w:szCs w:val="22"/>
        </w:rPr>
        <w:t xml:space="preserve"> </w:t>
      </w:r>
      <w:r w:rsidR="004C3B20" w:rsidRPr="00AF2203">
        <w:rPr>
          <w:rFonts w:ascii="Garamond" w:eastAsia="Arial Unicode MS" w:hAnsi="Garamond" w:cs="Helvetica"/>
          <w:color w:val="000000" w:themeColor="text1"/>
          <w:sz w:val="22"/>
          <w:szCs w:val="22"/>
        </w:rPr>
        <w:t xml:space="preserve">fast-track </w:t>
      </w:r>
      <w:r w:rsidR="005A3BE3" w:rsidRPr="00AF2203">
        <w:rPr>
          <w:rFonts w:ascii="Garamond" w:eastAsia="Arial Unicode MS" w:hAnsi="Garamond" w:cs="Helvetica"/>
          <w:color w:val="000000" w:themeColor="text1"/>
          <w:sz w:val="22"/>
          <w:szCs w:val="22"/>
        </w:rPr>
        <w:t>a society we’re not ready for</w:t>
      </w:r>
      <w:r w:rsidR="00A54099">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p>
    <w:p w14:paraId="53B0E692" w14:textId="6D2999E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‘And that’s what makes you </w:t>
      </w:r>
      <w:r w:rsidR="005D49EB" w:rsidRPr="00897DAF">
        <w:rPr>
          <w:rFonts w:ascii="Garamond" w:eastAsia="Arial Unicode MS" w:hAnsi="Garamond" w:cs="Helvetica"/>
          <w:i/>
          <w:iCs/>
          <w:color w:val="000000" w:themeColor="text1"/>
          <w:sz w:val="22"/>
          <w:szCs w:val="22"/>
        </w:rPr>
        <w:t>cool</w:t>
      </w:r>
      <w:r w:rsidR="00166557">
        <w:rPr>
          <w:rFonts w:ascii="Garamond" w:eastAsia="Arial Unicode MS" w:hAnsi="Garamond" w:cs="Helvetica"/>
          <w:i/>
          <w:iCs/>
          <w:color w:val="000000" w:themeColor="text1"/>
          <w:sz w:val="22"/>
          <w:szCs w:val="22"/>
        </w:rPr>
        <w:t xml:space="preserve">, </w:t>
      </w:r>
      <w:r w:rsidR="00166557" w:rsidRPr="00166557">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 xml:space="preserve">. Coolness is </w:t>
      </w:r>
      <w:r w:rsidR="00E3329F" w:rsidRPr="00AF2203">
        <w:rPr>
          <w:rFonts w:ascii="Garamond" w:eastAsia="Arial Unicode MS" w:hAnsi="Garamond" w:cs="Helvetica"/>
          <w:color w:val="000000" w:themeColor="text1"/>
          <w:sz w:val="22"/>
          <w:szCs w:val="22"/>
        </w:rPr>
        <w:t xml:space="preserve">ultimately </w:t>
      </w:r>
      <w:r w:rsidRPr="00AF2203">
        <w:rPr>
          <w:rFonts w:ascii="Garamond" w:eastAsia="Arial Unicode MS" w:hAnsi="Garamond" w:cs="Helvetica"/>
          <w:color w:val="000000" w:themeColor="text1"/>
          <w:sz w:val="22"/>
          <w:szCs w:val="22"/>
        </w:rPr>
        <w:t xml:space="preserve">about connection </w:t>
      </w:r>
      <w:r w:rsidRPr="00AF1F15">
        <w:rPr>
          <w:rFonts w:ascii="Garamond" w:eastAsia="Arial Unicode MS" w:hAnsi="Garamond" w:cs="Helvetica"/>
          <w:i/>
          <w:iCs/>
          <w:color w:val="000000" w:themeColor="text1"/>
          <w:sz w:val="22"/>
          <w:szCs w:val="22"/>
        </w:rPr>
        <w:t>to</w:t>
      </w:r>
      <w:r w:rsidRPr="00AF2203">
        <w:rPr>
          <w:rFonts w:ascii="Garamond" w:eastAsia="Arial Unicode MS" w:hAnsi="Garamond" w:cs="Helvetica"/>
          <w:color w:val="000000" w:themeColor="text1"/>
          <w:sz w:val="22"/>
          <w:szCs w:val="22"/>
        </w:rPr>
        <w:t xml:space="preserve"> </w:t>
      </w:r>
      <w:r w:rsidRPr="00AF1F15">
        <w:rPr>
          <w:rFonts w:ascii="Garamond" w:eastAsia="Arial Unicode MS" w:hAnsi="Garamond" w:cs="Helvetica"/>
          <w:color w:val="000000" w:themeColor="text1"/>
          <w:sz w:val="22"/>
          <w:szCs w:val="22"/>
        </w:rPr>
        <w:t>power</w:t>
      </w:r>
      <w:r w:rsidRPr="00AF2203">
        <w:rPr>
          <w:rFonts w:ascii="Garamond" w:eastAsia="Arial Unicode MS" w:hAnsi="Garamond" w:cs="Helvetica"/>
          <w:color w:val="000000" w:themeColor="text1"/>
          <w:sz w:val="22"/>
          <w:szCs w:val="22"/>
        </w:rPr>
        <w:t>.’</w:t>
      </w:r>
    </w:p>
    <w:p w14:paraId="448A4714" w14:textId="321DAB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w:t>
      </w:r>
      <w:r w:rsidR="000B4E82">
        <w:rPr>
          <w:rFonts w:ascii="Garamond" w:eastAsia="Arial Unicode MS" w:hAnsi="Garamond" w:cs="Helvetica"/>
          <w:color w:val="000000" w:themeColor="text1"/>
          <w:sz w:val="22"/>
          <w:szCs w:val="22"/>
        </w:rPr>
        <w:t>unno</w:t>
      </w:r>
      <w:proofErr w:type="spellEnd"/>
      <w:r w:rsidR="000B4E82">
        <w:rPr>
          <w:rFonts w:ascii="Garamond" w:eastAsia="Arial Unicode MS" w:hAnsi="Garamond" w:cs="Helvetica"/>
          <w:color w:val="000000" w:themeColor="text1"/>
          <w:sz w:val="22"/>
          <w:szCs w:val="22"/>
        </w:rPr>
        <w:t>, Sis</w:t>
      </w:r>
      <w:r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Th</w:t>
      </w:r>
      <w:r w:rsidR="007A677C" w:rsidRPr="00AF2203">
        <w:rPr>
          <w:rFonts w:ascii="Garamond" w:eastAsia="Arial Unicode MS" w:hAnsi="Garamond" w:cs="Helvetica"/>
          <w:color w:val="000000" w:themeColor="text1"/>
          <w:sz w:val="22"/>
          <w:szCs w:val="22"/>
        </w:rPr>
        <w:t>at</w:t>
      </w:r>
      <w:r w:rsidR="00E3329F" w:rsidRPr="00AF2203">
        <w:rPr>
          <w:rFonts w:ascii="Garamond" w:eastAsia="Arial Unicode MS" w:hAnsi="Garamond" w:cs="Helvetica"/>
          <w:color w:val="000000" w:themeColor="text1"/>
          <w:sz w:val="22"/>
          <w:szCs w:val="22"/>
        </w:rPr>
        <w:t xml:space="preserve"> sounds like </w:t>
      </w:r>
      <w:r w:rsidR="005A1466">
        <w:rPr>
          <w:rFonts w:ascii="Garamond" w:eastAsia="Arial Unicode MS" w:hAnsi="Garamond" w:cs="Helvetica"/>
          <w:color w:val="000000" w:themeColor="text1"/>
          <w:sz w:val="22"/>
          <w:szCs w:val="22"/>
        </w:rPr>
        <w:t xml:space="preserve">the </w:t>
      </w:r>
      <w:r w:rsidR="00C26EB2">
        <w:rPr>
          <w:rFonts w:ascii="Garamond" w:eastAsia="Arial Unicode MS" w:hAnsi="Garamond" w:cs="Helvetica"/>
          <w:color w:val="000000" w:themeColor="text1"/>
          <w:sz w:val="22"/>
          <w:szCs w:val="22"/>
        </w:rPr>
        <w:t xml:space="preserve">kind of </w:t>
      </w:r>
      <w:r w:rsidR="00790570">
        <w:rPr>
          <w:rFonts w:ascii="Garamond" w:eastAsia="Arial Unicode MS" w:hAnsi="Garamond" w:cs="Helvetica"/>
          <w:color w:val="000000" w:themeColor="text1"/>
          <w:sz w:val="22"/>
          <w:szCs w:val="22"/>
        </w:rPr>
        <w:t>outdated</w:t>
      </w:r>
      <w:r w:rsidR="0062733C"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 xml:space="preserve">Marxist </w:t>
      </w:r>
      <w:r w:rsidR="003F5959" w:rsidRPr="00AF2203">
        <w:rPr>
          <w:rFonts w:ascii="Garamond" w:eastAsia="Arial Unicode MS" w:hAnsi="Garamond" w:cs="Helvetica"/>
          <w:color w:val="000000" w:themeColor="text1"/>
          <w:sz w:val="22"/>
          <w:szCs w:val="22"/>
        </w:rPr>
        <w:t>bollocks</w:t>
      </w:r>
      <w:r w:rsidR="005A1466">
        <w:rPr>
          <w:rFonts w:ascii="Garamond" w:eastAsia="Arial Unicode MS" w:hAnsi="Garamond" w:cs="Helvetica"/>
          <w:color w:val="000000" w:themeColor="text1"/>
          <w:sz w:val="22"/>
          <w:szCs w:val="22"/>
        </w:rPr>
        <w:t xml:space="preserve"> John’s </w:t>
      </w:r>
      <w:r w:rsidR="00EA5697">
        <w:rPr>
          <w:rFonts w:ascii="Garamond" w:eastAsia="Arial Unicode MS" w:hAnsi="Garamond" w:cs="Helvetica"/>
          <w:color w:val="000000" w:themeColor="text1"/>
          <w:sz w:val="22"/>
          <w:szCs w:val="22"/>
        </w:rPr>
        <w:t>father</w:t>
      </w:r>
      <w:r w:rsidR="005A1466">
        <w:rPr>
          <w:rFonts w:ascii="Garamond" w:eastAsia="Arial Unicode MS" w:hAnsi="Garamond" w:cs="Helvetica"/>
          <w:color w:val="000000" w:themeColor="text1"/>
          <w:sz w:val="22"/>
          <w:szCs w:val="22"/>
        </w:rPr>
        <w:t xml:space="preserve"> spout</w:t>
      </w:r>
      <w:r w:rsidR="00134697">
        <w:rPr>
          <w:rFonts w:ascii="Garamond" w:eastAsia="Arial Unicode MS" w:hAnsi="Garamond" w:cs="Helvetica"/>
          <w:color w:val="000000" w:themeColor="text1"/>
          <w:sz w:val="22"/>
          <w:szCs w:val="22"/>
        </w:rPr>
        <w:t>s</w:t>
      </w:r>
      <w:r w:rsidR="00E3329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The word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is just so vague</w:t>
      </w:r>
      <w:r w:rsidR="009D4A0D">
        <w:rPr>
          <w:rFonts w:ascii="Garamond" w:eastAsia="Arial Unicode MS" w:hAnsi="Garamond" w:cs="Helvetica"/>
          <w:color w:val="000000" w:themeColor="text1"/>
          <w:sz w:val="22"/>
          <w:szCs w:val="22"/>
        </w:rPr>
        <w:t xml:space="preserve">. Looking for power in a </w:t>
      </w:r>
      <w:r w:rsidR="003A2E07">
        <w:rPr>
          <w:rFonts w:ascii="Garamond" w:eastAsia="Arial Unicode MS" w:hAnsi="Garamond" w:cs="Helvetica"/>
          <w:color w:val="000000" w:themeColor="text1"/>
          <w:sz w:val="22"/>
          <w:szCs w:val="22"/>
        </w:rPr>
        <w:t xml:space="preserve">social </w:t>
      </w:r>
      <w:r w:rsidR="009D4A0D">
        <w:rPr>
          <w:rFonts w:ascii="Garamond" w:eastAsia="Arial Unicode MS" w:hAnsi="Garamond" w:cs="Helvetica"/>
          <w:color w:val="000000" w:themeColor="text1"/>
          <w:sz w:val="22"/>
          <w:szCs w:val="22"/>
        </w:rPr>
        <w:t xml:space="preserve">system reduces one party to subjugation </w:t>
      </w:r>
      <w:r w:rsidR="00CB1239">
        <w:rPr>
          <w:rFonts w:ascii="Garamond" w:eastAsia="Arial Unicode MS" w:hAnsi="Garamond" w:cs="Helvetica"/>
          <w:color w:val="000000" w:themeColor="text1"/>
          <w:sz w:val="22"/>
          <w:szCs w:val="22"/>
        </w:rPr>
        <w:t>and I think the important systems are so much more complex today.</w:t>
      </w:r>
      <w:r w:rsidRPr="00AF2203">
        <w:rPr>
          <w:rFonts w:ascii="Garamond" w:eastAsia="Arial Unicode MS" w:hAnsi="Garamond" w:cs="Helvetica"/>
          <w:color w:val="000000" w:themeColor="text1"/>
          <w:sz w:val="22"/>
          <w:szCs w:val="22"/>
        </w:rPr>
        <w:t xml:space="preserve"> I can see </w:t>
      </w:r>
      <w:r w:rsidR="001E7140">
        <w:rPr>
          <w:rFonts w:ascii="Garamond" w:eastAsia="Arial Unicode MS" w:hAnsi="Garamond" w:cs="Helvetica"/>
          <w:color w:val="000000" w:themeColor="text1"/>
          <w:sz w:val="22"/>
          <w:szCs w:val="22"/>
        </w:rPr>
        <w:t>us</w:t>
      </w:r>
      <w:r w:rsidRPr="00AF2203">
        <w:rPr>
          <w:rFonts w:ascii="Garamond" w:eastAsia="Arial Unicode MS" w:hAnsi="Garamond" w:cs="Helvetica"/>
          <w:color w:val="000000" w:themeColor="text1"/>
          <w:sz w:val="22"/>
          <w:szCs w:val="22"/>
        </w:rPr>
        <w:t xml:space="preserve"> going round in circles until you get to a definition that says something like “</w:t>
      </w:r>
      <w:r w:rsidRPr="00AF2203">
        <w:rPr>
          <w:rFonts w:ascii="Garamond" w:eastAsia="Arial Unicode MS" w:hAnsi="Garamond" w:cs="Helvetica"/>
          <w:i/>
          <w:iCs/>
          <w:color w:val="000000" w:themeColor="text1"/>
          <w:sz w:val="22"/>
          <w:szCs w:val="22"/>
        </w:rPr>
        <w:t xml:space="preserve">coolness is a quality of </w:t>
      </w:r>
      <w:r w:rsidR="00AB3EAC" w:rsidRPr="00AF2203">
        <w:rPr>
          <w:rFonts w:ascii="Garamond" w:eastAsia="Arial Unicode MS" w:hAnsi="Garamond" w:cs="Helvetica"/>
          <w:i/>
          <w:iCs/>
          <w:color w:val="000000" w:themeColor="text1"/>
          <w:sz w:val="22"/>
          <w:szCs w:val="22"/>
        </w:rPr>
        <w:t>things</w:t>
      </w:r>
      <w:r w:rsidRPr="00AF2203">
        <w:rPr>
          <w:rFonts w:ascii="Garamond" w:eastAsia="Arial Unicode MS" w:hAnsi="Garamond" w:cs="Helvetica"/>
          <w:i/>
          <w:iCs/>
          <w:color w:val="000000" w:themeColor="text1"/>
          <w:sz w:val="22"/>
          <w:szCs w:val="22"/>
        </w:rPr>
        <w:t xml:space="preserve"> that we experience as cool</w:t>
      </w:r>
      <w:r w:rsidRPr="00AF2203">
        <w:rPr>
          <w:rFonts w:ascii="Garamond" w:eastAsia="Arial Unicode MS" w:hAnsi="Garamond" w:cs="Helvetica"/>
          <w:color w:val="000000" w:themeColor="text1"/>
          <w:sz w:val="22"/>
          <w:szCs w:val="22"/>
        </w:rPr>
        <w:t xml:space="preserve">”. I learnt this from arguing with Radwan </w:t>
      </w:r>
      <w:r w:rsidR="00401ADF" w:rsidRPr="00AF2203">
        <w:rPr>
          <w:rFonts w:ascii="Garamond" w:eastAsia="Arial Unicode MS" w:hAnsi="Garamond" w:cs="Helvetica"/>
          <w:color w:val="000000" w:themeColor="text1"/>
          <w:sz w:val="22"/>
          <w:szCs w:val="22"/>
        </w:rPr>
        <w:t xml:space="preserve">about </w:t>
      </w:r>
      <w:r w:rsidRPr="00AF2203">
        <w:rPr>
          <w:rFonts w:ascii="Garamond" w:eastAsia="Arial Unicode MS" w:hAnsi="Garamond" w:cs="Helvetica"/>
          <w:color w:val="000000" w:themeColor="text1"/>
          <w:sz w:val="22"/>
          <w:szCs w:val="22"/>
        </w:rPr>
        <w:t>how to define music</w:t>
      </w:r>
      <w:r w:rsidR="0044459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G</w:t>
      </w:r>
      <w:r w:rsidR="00EA5697">
        <w:rPr>
          <w:rFonts w:ascii="Garamond" w:eastAsia="Arial Unicode MS" w:hAnsi="Garamond" w:cs="Helvetica"/>
          <w:color w:val="000000" w:themeColor="text1"/>
          <w:sz w:val="22"/>
          <w:szCs w:val="22"/>
        </w:rPr>
        <w:t>NU</w:t>
      </w:r>
      <w:r w:rsidRPr="00AF2203">
        <w:rPr>
          <w:rFonts w:ascii="Garamond" w:eastAsia="Arial Unicode MS" w:hAnsi="Garamond" w:cs="Helvetica"/>
          <w:color w:val="000000" w:themeColor="text1"/>
          <w:sz w:val="22"/>
          <w:szCs w:val="22"/>
        </w:rPr>
        <w:t xml:space="preserve">’s </w:t>
      </w:r>
      <w:r w:rsidR="0041253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ot Unix.’</w:t>
      </w:r>
    </w:p>
    <w:p w14:paraId="2C7AF529" w14:textId="09C8BE9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no idea what you’re wittering on about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and I </w:t>
      </w:r>
      <w:r w:rsidR="007F0AB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don’t have time to find out.’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’s </w:t>
      </w:r>
      <w:r w:rsidR="00314616">
        <w:rPr>
          <w:rFonts w:ascii="Garamond" w:eastAsia="Arial Unicode MS" w:hAnsi="Garamond" w:cs="Helvetica"/>
          <w:color w:val="000000" w:themeColor="text1"/>
          <w:sz w:val="22"/>
          <w:szCs w:val="22"/>
        </w:rPr>
        <w:t>vagaries</w:t>
      </w:r>
      <w:r w:rsidRPr="00AF2203">
        <w:rPr>
          <w:rFonts w:ascii="Garamond" w:eastAsia="Arial Unicode MS" w:hAnsi="Garamond" w:cs="Helvetica"/>
          <w:color w:val="000000" w:themeColor="text1"/>
          <w:sz w:val="22"/>
          <w:szCs w:val="22"/>
        </w:rPr>
        <w:t xml:space="preserve"> of mood </w:t>
      </w:r>
      <w:r w:rsidR="00A20E37">
        <w:rPr>
          <w:rFonts w:ascii="Garamond" w:eastAsia="Arial Unicode MS" w:hAnsi="Garamond" w:cs="Helvetica"/>
          <w:color w:val="000000" w:themeColor="text1"/>
          <w:sz w:val="22"/>
          <w:szCs w:val="22"/>
        </w:rPr>
        <w:lastRenderedPageBreak/>
        <w:t>were</w:t>
      </w:r>
      <w:r w:rsidRPr="00AF2203">
        <w:rPr>
          <w:rFonts w:ascii="Garamond" w:eastAsia="Arial Unicode MS" w:hAnsi="Garamond" w:cs="Helvetica"/>
          <w:color w:val="000000" w:themeColor="text1"/>
          <w:sz w:val="22"/>
          <w:szCs w:val="22"/>
        </w:rPr>
        <w:t xml:space="preserve"> as m</w:t>
      </w:r>
      <w:r w:rsidR="0070773B">
        <w:rPr>
          <w:rFonts w:ascii="Garamond" w:eastAsia="Arial Unicode MS" w:hAnsi="Garamond" w:cs="Helvetica"/>
          <w:color w:val="000000" w:themeColor="text1"/>
          <w:sz w:val="22"/>
          <w:szCs w:val="22"/>
        </w:rPr>
        <w:t>ine</w:t>
      </w:r>
      <w:r w:rsidRPr="00AF2203">
        <w:rPr>
          <w:rFonts w:ascii="Garamond" w:eastAsia="Arial Unicode MS" w:hAnsi="Garamond" w:cs="Helvetica"/>
          <w:color w:val="000000" w:themeColor="text1"/>
          <w:sz w:val="22"/>
          <w:szCs w:val="22"/>
        </w:rPr>
        <w:t xml:space="preserve"> own</w:t>
      </w:r>
      <w:r w:rsidR="000626E6">
        <w:rPr>
          <w:rFonts w:ascii="Garamond" w:eastAsia="Arial Unicode MS" w:hAnsi="Garamond" w:cs="Helvetica"/>
          <w:color w:val="000000" w:themeColor="text1"/>
          <w:sz w:val="22"/>
          <w:szCs w:val="22"/>
        </w:rPr>
        <w:t xml:space="preserve"> and </w:t>
      </w:r>
      <w:r w:rsidR="00A20E37">
        <w:rPr>
          <w:rFonts w:ascii="Garamond" w:eastAsia="Arial Unicode MS" w:hAnsi="Garamond" w:cs="Helvetica"/>
          <w:color w:val="000000" w:themeColor="text1"/>
          <w:sz w:val="22"/>
          <w:szCs w:val="22"/>
        </w:rPr>
        <w:t xml:space="preserve">she </w:t>
      </w:r>
      <w:r w:rsidR="000626E6">
        <w:rPr>
          <w:rFonts w:ascii="Garamond" w:eastAsia="Arial Unicode MS" w:hAnsi="Garamond" w:cs="Helvetica"/>
          <w:color w:val="000000" w:themeColor="text1"/>
          <w:sz w:val="22"/>
          <w:szCs w:val="22"/>
        </w:rPr>
        <w:t xml:space="preserve">switched from </w:t>
      </w:r>
      <w:r w:rsidR="000626E6" w:rsidRPr="000626E6">
        <w:rPr>
          <w:rFonts w:ascii="Garamond" w:eastAsia="Arial Unicode MS" w:hAnsi="Garamond" w:cs="Helvetica"/>
          <w:i/>
          <w:iCs/>
          <w:color w:val="000000" w:themeColor="text1"/>
          <w:sz w:val="22"/>
          <w:szCs w:val="22"/>
        </w:rPr>
        <w:t>Fantasy School Councillor</w:t>
      </w:r>
      <w:r w:rsidR="000626E6">
        <w:rPr>
          <w:rFonts w:ascii="Garamond" w:eastAsia="Arial Unicode MS" w:hAnsi="Garamond" w:cs="Helvetica"/>
          <w:color w:val="000000" w:themeColor="text1"/>
          <w:sz w:val="22"/>
          <w:szCs w:val="22"/>
        </w:rPr>
        <w:t xml:space="preserve"> to </w:t>
      </w:r>
      <w:r w:rsidR="000626E6" w:rsidRPr="000626E6">
        <w:rPr>
          <w:rFonts w:ascii="Garamond" w:eastAsia="Arial Unicode MS" w:hAnsi="Garamond" w:cs="Helvetica"/>
          <w:i/>
          <w:iCs/>
          <w:color w:val="000000" w:themeColor="text1"/>
          <w:sz w:val="22"/>
          <w:szCs w:val="22"/>
        </w:rPr>
        <w:t>Sister with</w:t>
      </w:r>
      <w:r w:rsidR="000626E6">
        <w:rPr>
          <w:rFonts w:ascii="Garamond" w:eastAsia="Arial Unicode MS" w:hAnsi="Garamond" w:cs="Helvetica"/>
          <w:i/>
          <w:iCs/>
          <w:color w:val="000000" w:themeColor="text1"/>
          <w:sz w:val="22"/>
          <w:szCs w:val="22"/>
        </w:rPr>
        <w:t>out</w:t>
      </w:r>
      <w:r w:rsidR="000626E6" w:rsidRPr="000626E6">
        <w:rPr>
          <w:rFonts w:ascii="Garamond" w:eastAsia="Arial Unicode MS" w:hAnsi="Garamond" w:cs="Helvetica"/>
          <w:i/>
          <w:iCs/>
          <w:color w:val="000000" w:themeColor="text1"/>
          <w:sz w:val="22"/>
          <w:szCs w:val="22"/>
        </w:rPr>
        <w:t xml:space="preserve"> </w:t>
      </w:r>
      <w:r w:rsidR="000626E6">
        <w:rPr>
          <w:rFonts w:ascii="Garamond" w:eastAsia="Arial Unicode MS" w:hAnsi="Garamond" w:cs="Helvetica"/>
          <w:i/>
          <w:iCs/>
          <w:color w:val="000000" w:themeColor="text1"/>
          <w:sz w:val="22"/>
          <w:szCs w:val="22"/>
        </w:rPr>
        <w:t>Mercy</w:t>
      </w:r>
      <w:r w:rsidR="000626E6">
        <w:rPr>
          <w:rFonts w:ascii="Garamond" w:eastAsia="Arial Unicode MS" w:hAnsi="Garamond" w:cs="Helvetica"/>
          <w:color w:val="000000" w:themeColor="text1"/>
          <w:sz w:val="22"/>
          <w:szCs w:val="22"/>
        </w:rPr>
        <w:t xml:space="preserve"> in a flash.</w:t>
      </w:r>
      <w:r w:rsidR="007A677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was talking about coolness</w:t>
      </w:r>
      <w:r w:rsidR="00A02B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02BE3"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ot </w:t>
      </w:r>
      <w:r w:rsidR="00B06552" w:rsidRPr="00AF2203">
        <w:rPr>
          <w:rFonts w:ascii="Garamond" w:eastAsia="Arial Unicode MS" w:hAnsi="Garamond" w:cs="Helvetica"/>
          <w:color w:val="000000" w:themeColor="text1"/>
          <w:sz w:val="22"/>
          <w:szCs w:val="22"/>
        </w:rPr>
        <w:t xml:space="preserve">fucking </w:t>
      </w:r>
      <w:r w:rsidRPr="00AF2203">
        <w:rPr>
          <w:rFonts w:ascii="Garamond" w:eastAsia="Arial Unicode MS" w:hAnsi="Garamond" w:cs="Helvetica"/>
          <w:i/>
          <w:iCs/>
          <w:color w:val="000000" w:themeColor="text1"/>
          <w:sz w:val="22"/>
          <w:szCs w:val="22"/>
        </w:rPr>
        <w:t>wildebeest</w:t>
      </w:r>
      <w:r w:rsidRPr="00AF2203">
        <w:rPr>
          <w:rFonts w:ascii="Garamond" w:eastAsia="Arial Unicode MS" w:hAnsi="Garamond" w:cs="Helvetica"/>
          <w:color w:val="000000" w:themeColor="text1"/>
          <w:sz w:val="22"/>
          <w:szCs w:val="22"/>
        </w:rPr>
        <w:t xml:space="preserve">. You see, the cool essence is a mystical and fearless progressiveness, a feeling in the dark towards something uncharted. </w:t>
      </w:r>
      <w:r w:rsidR="002E79A8" w:rsidRPr="00AF2203">
        <w:rPr>
          <w:rFonts w:ascii="Garamond" w:eastAsia="Arial Unicode MS" w:hAnsi="Garamond" w:cs="Helvetica"/>
          <w:color w:val="000000" w:themeColor="text1"/>
          <w:sz w:val="22"/>
          <w:szCs w:val="22"/>
        </w:rPr>
        <w:t>It is a</w:t>
      </w:r>
      <w:r w:rsidRPr="00AF2203">
        <w:rPr>
          <w:rFonts w:ascii="Garamond" w:eastAsia="Arial Unicode MS" w:hAnsi="Garamond" w:cs="Helvetica"/>
          <w:color w:val="000000" w:themeColor="text1"/>
          <w:sz w:val="22"/>
          <w:szCs w:val="22"/>
        </w:rPr>
        <w:t xml:space="preserve">n attitude that history </w:t>
      </w:r>
      <w:r w:rsidRPr="0001232E">
        <w:rPr>
          <w:rFonts w:ascii="Garamond" w:eastAsia="Arial Unicode MS" w:hAnsi="Garamond" w:cs="Helvetica"/>
          <w:i/>
          <w:iCs/>
          <w:color w:val="000000" w:themeColor="text1"/>
          <w:sz w:val="22"/>
          <w:szCs w:val="22"/>
        </w:rPr>
        <w:t>always</w:t>
      </w:r>
      <w:r w:rsidRPr="00AF2203">
        <w:rPr>
          <w:rFonts w:ascii="Garamond" w:eastAsia="Arial Unicode MS" w:hAnsi="Garamond" w:cs="Helvetica"/>
          <w:color w:val="000000" w:themeColor="text1"/>
          <w:sz w:val="22"/>
          <w:szCs w:val="22"/>
        </w:rPr>
        <w:t xml:space="preserve"> supports.’</w:t>
      </w:r>
    </w:p>
    <w:p w14:paraId="041BEB22" w14:textId="2815CB5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‘Are you calling me </w:t>
      </w:r>
      <w:r w:rsidRPr="00AF2203">
        <w:rPr>
          <w:rFonts w:ascii="Garamond" w:eastAsia="Arial Unicode MS" w:hAnsi="Garamond" w:cs="Helvetica"/>
          <w:i/>
          <w:iCs/>
          <w:color w:val="000000" w:themeColor="text1"/>
          <w:sz w:val="22"/>
          <w:szCs w:val="22"/>
        </w:rPr>
        <w:t>mystical</w:t>
      </w:r>
      <w:r w:rsidRPr="00AF2203">
        <w:rPr>
          <w:rFonts w:ascii="Garamond" w:eastAsia="Arial Unicode MS" w:hAnsi="Garamond" w:cs="Helvetica"/>
          <w:color w:val="000000" w:themeColor="text1"/>
          <w:sz w:val="22"/>
          <w:szCs w:val="22"/>
        </w:rPr>
        <w:t>?’</w:t>
      </w:r>
    </w:p>
    <w:p w14:paraId="3E182489" w14:textId="568DF10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you’ve certainly turned it down a </w:t>
      </w:r>
      <w:r w:rsidRPr="00AB6204">
        <w:rPr>
          <w:rFonts w:ascii="Garamond" w:eastAsia="Arial Unicode MS" w:hAnsi="Garamond" w:cs="Helvetica"/>
          <w:color w:val="000000" w:themeColor="text1"/>
          <w:sz w:val="22"/>
          <w:szCs w:val="22"/>
        </w:rPr>
        <w:t>few</w:t>
      </w:r>
      <w:r w:rsidRPr="00AF2203">
        <w:rPr>
          <w:rFonts w:ascii="Garamond" w:eastAsia="Arial Unicode MS" w:hAnsi="Garamond" w:cs="Helvetica"/>
          <w:color w:val="000000" w:themeColor="text1"/>
          <w:sz w:val="22"/>
          <w:szCs w:val="22"/>
        </w:rPr>
        <w:t xml:space="preserve"> notches</w:t>
      </w:r>
      <w:r w:rsidR="003043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was talking to </w:t>
      </w:r>
      <w:r w:rsidR="00FC0B1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other about it the other day. D</w:t>
      </w:r>
      <w:r w:rsidR="003737B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remember when you </w:t>
      </w:r>
      <w:r w:rsidR="003C47F7">
        <w:rPr>
          <w:rFonts w:ascii="Garamond" w:eastAsia="Arial Unicode MS" w:hAnsi="Garamond" w:cs="Helvetica"/>
          <w:color w:val="000000" w:themeColor="text1"/>
          <w:sz w:val="22"/>
          <w:szCs w:val="22"/>
        </w:rPr>
        <w:t>burnt</w:t>
      </w:r>
      <w:r w:rsidRPr="00AF2203">
        <w:rPr>
          <w:rFonts w:ascii="Garamond" w:eastAsia="Arial Unicode MS" w:hAnsi="Garamond" w:cs="Helvetica"/>
          <w:color w:val="000000" w:themeColor="text1"/>
          <w:sz w:val="22"/>
          <w:szCs w:val="22"/>
        </w:rPr>
        <w:t xml:space="preserve"> my loo-roll Cloud Buster?’</w:t>
      </w:r>
    </w:p>
    <w:p w14:paraId="3F3E638D" w14:textId="29FEB6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 Kate Bush phase. Yeah, I </w:t>
      </w:r>
      <w:r w:rsidR="0027517B">
        <w:rPr>
          <w:rFonts w:eastAsia="Arial Unicode MS"/>
          <w:color w:val="000000" w:themeColor="text1"/>
          <w:sz w:val="22"/>
          <w:szCs w:val="22"/>
        </w:rPr>
        <w:t>—</w:t>
      </w:r>
      <w:r w:rsidR="00554163"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p>
    <w:p w14:paraId="577DF283" w14:textId="7080FE8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w:t>
      </w:r>
      <w:r w:rsidR="00712B4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could be a little </w:t>
      </w:r>
      <w:r w:rsidRPr="000626E6">
        <w:rPr>
          <w:rFonts w:ascii="Garamond" w:eastAsia="Arial Unicode MS" w:hAnsi="Garamond" w:cs="Helvetica"/>
          <w:i/>
          <w:iCs/>
          <w:color w:val="000000" w:themeColor="text1"/>
          <w:sz w:val="22"/>
          <w:szCs w:val="22"/>
        </w:rPr>
        <w:t>shit</w:t>
      </w:r>
      <w:r w:rsidRPr="00AF2203">
        <w:rPr>
          <w:rFonts w:ascii="Garamond" w:eastAsia="Arial Unicode MS" w:hAnsi="Garamond" w:cs="Helvetica"/>
          <w:color w:val="000000" w:themeColor="text1"/>
          <w:sz w:val="22"/>
          <w:szCs w:val="22"/>
        </w:rPr>
        <w:t xml:space="preserve"> with all your scientific ranting. I hope you can bring </w:t>
      </w:r>
      <w:r w:rsidR="00891F6D" w:rsidRPr="00AF2203">
        <w:rPr>
          <w:rFonts w:ascii="Garamond" w:eastAsia="Arial Unicode MS" w:hAnsi="Garamond" w:cs="Helvetica"/>
          <w:color w:val="000000" w:themeColor="text1"/>
          <w:sz w:val="22"/>
          <w:szCs w:val="22"/>
        </w:rPr>
        <w:t>your</w:t>
      </w:r>
      <w:r w:rsidRPr="00AF2203">
        <w:rPr>
          <w:rFonts w:ascii="Garamond" w:eastAsia="Arial Unicode MS" w:hAnsi="Garamond" w:cs="Helvetica"/>
          <w:color w:val="000000" w:themeColor="text1"/>
          <w:sz w:val="22"/>
          <w:szCs w:val="22"/>
        </w:rPr>
        <w:t xml:space="preserve"> </w:t>
      </w:r>
      <w:r w:rsidR="00891F6D" w:rsidRPr="00AF2203">
        <w:rPr>
          <w:rFonts w:ascii="Garamond" w:eastAsia="Arial Unicode MS" w:hAnsi="Garamond" w:cs="Helvetica"/>
          <w:color w:val="000000" w:themeColor="text1"/>
          <w:sz w:val="22"/>
          <w:szCs w:val="22"/>
        </w:rPr>
        <w:t xml:space="preserve">Californian </w:t>
      </w:r>
      <w:r w:rsidRPr="00AF2203">
        <w:rPr>
          <w:rFonts w:ascii="Garamond" w:eastAsia="Arial Unicode MS" w:hAnsi="Garamond" w:cs="Helvetica"/>
          <w:color w:val="000000" w:themeColor="text1"/>
          <w:sz w:val="22"/>
          <w:szCs w:val="22"/>
        </w:rPr>
        <w:t>attitude with you to Berlin.’</w:t>
      </w:r>
    </w:p>
    <w:p w14:paraId="15CD60B6" w14:textId="6F5F8E4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‘I’ll try</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0303E6C9" w14:textId="47E0B42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you </w:t>
      </w:r>
      <w:r w:rsidR="004171F3" w:rsidRPr="004171F3">
        <w:rPr>
          <w:rFonts w:ascii="Garamond" w:eastAsia="Arial Unicode MS" w:hAnsi="Garamond" w:cs="Helvetica"/>
          <w:i/>
          <w:iCs/>
          <w:color w:val="000000" w:themeColor="text1"/>
          <w:sz w:val="22"/>
          <w:szCs w:val="22"/>
        </w:rPr>
        <w:t>know</w:t>
      </w:r>
      <w:r w:rsidRPr="00AF2203">
        <w:rPr>
          <w:rFonts w:ascii="Garamond" w:eastAsia="Arial Unicode MS" w:hAnsi="Garamond" w:cs="Helvetica"/>
          <w:color w:val="000000" w:themeColor="text1"/>
          <w:sz w:val="22"/>
          <w:szCs w:val="22"/>
        </w:rPr>
        <w:t xml:space="preserve"> </w:t>
      </w:r>
      <w:r w:rsidR="004A681F" w:rsidRPr="00AF2203">
        <w:rPr>
          <w:rFonts w:ascii="Garamond" w:eastAsia="Arial Unicode MS" w:hAnsi="Garamond" w:cs="Helvetica"/>
          <w:color w:val="000000" w:themeColor="text1"/>
          <w:sz w:val="22"/>
          <w:szCs w:val="22"/>
        </w:rPr>
        <w:t>what I’m saying</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4171F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About the idea of cool</w:t>
      </w:r>
      <w:r w:rsidR="004D52B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 </w:t>
      </w:r>
      <w:proofErr w:type="spellStart"/>
      <w:r w:rsidRPr="00AF2203">
        <w:rPr>
          <w:rFonts w:ascii="Garamond" w:eastAsia="Arial Unicode MS" w:hAnsi="Garamond" w:cs="Helvetica"/>
          <w:i/>
          <w:iCs/>
          <w:color w:val="000000" w:themeColor="text1"/>
          <w:sz w:val="22"/>
          <w:szCs w:val="22"/>
        </w:rPr>
        <w:t>zeitgeistyness</w:t>
      </w:r>
      <w:proofErr w:type="spellEnd"/>
      <w:r w:rsidRPr="00AF2203">
        <w:rPr>
          <w:rFonts w:ascii="Garamond" w:eastAsia="Arial Unicode MS" w:hAnsi="Garamond" w:cs="Helvetica"/>
          <w:color w:val="000000" w:themeColor="text1"/>
          <w:sz w:val="22"/>
          <w:szCs w:val="22"/>
        </w:rPr>
        <w:t>, your Federal Internationalism.’</w:t>
      </w:r>
    </w:p>
    <w:p w14:paraId="47B9572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w:t>
      </w:r>
      <w:r w:rsidRPr="00AF2203">
        <w:rPr>
          <w:rFonts w:ascii="Garamond" w:eastAsia="Arial Unicode MS" w:hAnsi="Garamond" w:cs="Helvetica"/>
          <w:i/>
          <w:iCs/>
          <w:color w:val="000000" w:themeColor="text1"/>
          <w:sz w:val="22"/>
          <w:szCs w:val="22"/>
        </w:rPr>
        <w:t>Feral</w:t>
      </w:r>
      <w:r w:rsidRPr="00AF2203">
        <w:rPr>
          <w:rFonts w:ascii="Garamond" w:eastAsia="Arial Unicode MS" w:hAnsi="Garamond" w:cs="Helvetica"/>
          <w:color w:val="000000" w:themeColor="text1"/>
          <w:sz w:val="22"/>
          <w:szCs w:val="22"/>
        </w:rPr>
        <w:t xml:space="preserve"> Internationalism?’</w:t>
      </w:r>
    </w:p>
    <w:p w14:paraId="2C5069FA" w14:textId="5028077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w:t>
      </w:r>
      <w:r w:rsidRPr="00AF2203">
        <w:rPr>
          <w:rFonts w:ascii="Garamond" w:eastAsia="Arial Unicode MS" w:hAnsi="Garamond" w:cs="Helvetica"/>
          <w:i/>
          <w:iCs/>
          <w:color w:val="000000" w:themeColor="text1"/>
          <w:sz w:val="22"/>
          <w:szCs w:val="22"/>
        </w:rPr>
        <w:t>Federal</w:t>
      </w:r>
      <w:r w:rsidRPr="00AF2203">
        <w:rPr>
          <w:rFonts w:ascii="Garamond" w:eastAsia="Arial Unicode MS" w:hAnsi="Garamond" w:cs="Helvetica"/>
          <w:color w:val="000000" w:themeColor="text1"/>
          <w:sz w:val="22"/>
          <w:szCs w:val="22"/>
        </w:rPr>
        <w:t>. As in a group of self-governing states.</w:t>
      </w:r>
      <w:r w:rsidR="00EC1691">
        <w:rPr>
          <w:rFonts w:ascii="Garamond" w:eastAsia="Arial Unicode MS" w:hAnsi="Garamond" w:cs="Helvetica"/>
          <w:color w:val="000000" w:themeColor="text1"/>
          <w:sz w:val="22"/>
          <w:szCs w:val="22"/>
        </w:rPr>
        <w:t xml:space="preserve"> In equilibrium</w:t>
      </w:r>
      <w:r w:rsidR="00DA1F7E">
        <w:rPr>
          <w:rFonts w:ascii="Garamond" w:eastAsia="Arial Unicode MS" w:hAnsi="Garamond" w:cs="Helvetica"/>
          <w:color w:val="000000" w:themeColor="text1"/>
          <w:sz w:val="22"/>
          <w:szCs w:val="22"/>
        </w:rPr>
        <w:t xml:space="preserve">. </w:t>
      </w:r>
      <w:r w:rsidR="00DB6C8B" w:rsidRPr="00AF2203">
        <w:rPr>
          <w:rFonts w:ascii="Garamond" w:eastAsia="Arial Unicode MS" w:hAnsi="Garamond" w:cs="Helvetica"/>
          <w:color w:val="000000" w:themeColor="text1"/>
          <w:sz w:val="22"/>
          <w:szCs w:val="22"/>
        </w:rPr>
        <w:t xml:space="preserve">People saying </w:t>
      </w:r>
      <w:r w:rsidR="00DB6C8B" w:rsidRPr="00AF2203">
        <w:rPr>
          <w:rFonts w:ascii="Garamond" w:eastAsia="Arial Unicode MS" w:hAnsi="Garamond" w:cs="Helvetica"/>
          <w:i/>
          <w:iCs/>
          <w:color w:val="000000" w:themeColor="text1"/>
          <w:sz w:val="22"/>
          <w:szCs w:val="22"/>
        </w:rPr>
        <w:t>Ciao</w:t>
      </w:r>
      <w:r w:rsidR="00D93ADC">
        <w:rPr>
          <w:rFonts w:ascii="Garamond" w:eastAsia="Arial Unicode MS" w:hAnsi="Garamond" w:cs="Helvetica"/>
          <w:i/>
          <w:iCs/>
          <w:color w:val="000000" w:themeColor="text1"/>
          <w:sz w:val="22"/>
          <w:szCs w:val="22"/>
        </w:rPr>
        <w:t xml:space="preserve"> </w:t>
      </w:r>
      <w:r w:rsidR="00DB6C8B" w:rsidRPr="00AF2203">
        <w:rPr>
          <w:rFonts w:ascii="Garamond" w:eastAsia="Arial Unicode MS" w:hAnsi="Garamond" w:cs="Helvetica"/>
          <w:color w:val="000000" w:themeColor="text1"/>
          <w:sz w:val="22"/>
          <w:szCs w:val="22"/>
        </w:rPr>
        <w:t>to each other</w:t>
      </w:r>
      <w:r w:rsidR="001867A3">
        <w:rPr>
          <w:rFonts w:ascii="Garamond" w:eastAsia="Arial Unicode MS" w:hAnsi="Garamond" w:cs="Helvetica"/>
          <w:color w:val="000000" w:themeColor="text1"/>
          <w:sz w:val="22"/>
          <w:szCs w:val="22"/>
        </w:rPr>
        <w:t>: that’s the Federal way</w:t>
      </w:r>
      <w:r w:rsidR="00DC4122">
        <w:rPr>
          <w:rFonts w:ascii="Garamond" w:eastAsia="Arial Unicode MS" w:hAnsi="Garamond" w:cs="Helvetica"/>
          <w:color w:val="000000" w:themeColor="text1"/>
          <w:sz w:val="22"/>
          <w:szCs w:val="22"/>
        </w:rPr>
        <w:t>.’ And as an afterthought,</w:t>
      </w:r>
      <w:r w:rsidR="00DB6C8B" w:rsidRPr="00AF2203">
        <w:rPr>
          <w:rFonts w:ascii="Garamond" w:eastAsia="Arial Unicode MS" w:hAnsi="Garamond" w:cs="Helvetica"/>
          <w:color w:val="000000" w:themeColor="text1"/>
          <w:sz w:val="22"/>
          <w:szCs w:val="22"/>
        </w:rPr>
        <w:t xml:space="preserve"> </w:t>
      </w:r>
      <w:r w:rsidR="00DC4122">
        <w:rPr>
          <w:rFonts w:ascii="Garamond" w:eastAsia="Arial Unicode MS" w:hAnsi="Garamond" w:cs="Helvetica"/>
          <w:color w:val="000000" w:themeColor="text1"/>
          <w:sz w:val="22"/>
          <w:szCs w:val="22"/>
        </w:rPr>
        <w:t>‘Without</w:t>
      </w:r>
      <w:r w:rsidR="005734C9">
        <w:rPr>
          <w:rFonts w:ascii="Garamond" w:eastAsia="Arial Unicode MS" w:hAnsi="Garamond" w:cs="Helvetica"/>
          <w:color w:val="000000" w:themeColor="text1"/>
          <w:sz w:val="22"/>
          <w:szCs w:val="22"/>
        </w:rPr>
        <w:t xml:space="preserve"> </w:t>
      </w:r>
      <w:r w:rsidR="00813541">
        <w:rPr>
          <w:rFonts w:ascii="Garamond" w:eastAsia="Arial Unicode MS" w:hAnsi="Garamond" w:cs="Helvetica"/>
          <w:color w:val="000000" w:themeColor="text1"/>
          <w:sz w:val="22"/>
          <w:szCs w:val="22"/>
        </w:rPr>
        <w:t>your macho</w:t>
      </w:r>
      <w:r w:rsidR="00DC4122">
        <w:rPr>
          <w:rFonts w:ascii="Garamond" w:eastAsia="Arial Unicode MS" w:hAnsi="Garamond" w:cs="Helvetica"/>
          <w:color w:val="000000" w:themeColor="text1"/>
          <w:sz w:val="22"/>
          <w:szCs w:val="22"/>
        </w:rPr>
        <w:t xml:space="preserve"> </w:t>
      </w:r>
      <w:r w:rsidR="00DC4122" w:rsidRPr="00DC4122">
        <w:rPr>
          <w:rFonts w:ascii="Garamond" w:eastAsia="Arial Unicode MS" w:hAnsi="Garamond" w:cs="Helvetica"/>
          <w:i/>
          <w:iCs/>
          <w:color w:val="000000" w:themeColor="text1"/>
          <w:sz w:val="22"/>
          <w:szCs w:val="22"/>
        </w:rPr>
        <w:t>irony</w:t>
      </w:r>
      <w:r w:rsidR="00DC412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DC702B0" w14:textId="67A830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see,’ I said shyly</w:t>
      </w:r>
      <w:r w:rsidR="00677966">
        <w:rPr>
          <w:rFonts w:ascii="Garamond" w:eastAsia="Arial Unicode MS" w:hAnsi="Garamond" w:cs="Helvetica"/>
          <w:color w:val="000000" w:themeColor="text1"/>
          <w:sz w:val="22"/>
          <w:szCs w:val="22"/>
        </w:rPr>
        <w:t>, accepting the charge</w:t>
      </w:r>
      <w:r w:rsidRPr="00AF2203">
        <w:rPr>
          <w:rFonts w:ascii="Garamond" w:eastAsia="Arial Unicode MS" w:hAnsi="Garamond" w:cs="Helvetica"/>
          <w:color w:val="000000" w:themeColor="text1"/>
          <w:sz w:val="22"/>
          <w:szCs w:val="22"/>
        </w:rPr>
        <w:t xml:space="preserve">. ‘But I think there’s a better word than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i/>
          <w:iCs/>
          <w:color w:val="000000" w:themeColor="text1"/>
          <w:sz w:val="22"/>
          <w:szCs w:val="22"/>
        </w:rPr>
        <w:t>cool</w:t>
      </w:r>
      <w:r w:rsidRPr="00AF2203">
        <w:rPr>
          <w:rFonts w:ascii="Garamond" w:eastAsia="Arial Unicode MS" w:hAnsi="Garamond" w:cs="Helvetica"/>
          <w:color w:val="000000" w:themeColor="text1"/>
          <w:sz w:val="22"/>
          <w:szCs w:val="22"/>
        </w:rPr>
        <w:t>, come to think of it,’ regretting my words</w:t>
      </w:r>
      <w:r w:rsidR="00286421">
        <w:rPr>
          <w:rFonts w:ascii="Garamond" w:eastAsia="Arial Unicode MS" w:hAnsi="Garamond" w:cs="Helvetica"/>
          <w:color w:val="000000" w:themeColor="text1"/>
          <w:sz w:val="22"/>
          <w:szCs w:val="22"/>
        </w:rPr>
        <w:t xml:space="preserve"> as I spoke them</w:t>
      </w:r>
      <w:r w:rsidRPr="00AF2203">
        <w:rPr>
          <w:rFonts w:ascii="Garamond" w:eastAsia="Arial Unicode MS" w:hAnsi="Garamond" w:cs="Helvetica"/>
          <w:color w:val="000000" w:themeColor="text1"/>
          <w:sz w:val="22"/>
          <w:szCs w:val="22"/>
        </w:rPr>
        <w:t>.</w:t>
      </w:r>
    </w:p>
    <w:p w14:paraId="56BF1199" w14:textId="34AB1528"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206AC7" w:rsidRPr="00AF2203">
        <w:rPr>
          <w:rFonts w:ascii="Garamond" w:eastAsia="Arial Unicode MS" w:hAnsi="Garamond" w:cs="Helvetica"/>
          <w:color w:val="000000" w:themeColor="text1"/>
          <w:sz w:val="22"/>
          <w:szCs w:val="22"/>
        </w:rPr>
        <w:t xml:space="preserve">’s </w:t>
      </w:r>
      <w:r w:rsidR="007A24FD" w:rsidRPr="007A24FD">
        <w:rPr>
          <w:rFonts w:ascii="Garamond" w:eastAsia="Arial Unicode MS" w:hAnsi="Garamond" w:cs="Helvetica"/>
          <w:color w:val="000000" w:themeColor="text1"/>
          <w:sz w:val="22"/>
          <w:szCs w:val="22"/>
        </w:rPr>
        <w:t xml:space="preserve">breathing </w:t>
      </w:r>
      <w:r w:rsidR="007A24FD">
        <w:rPr>
          <w:rFonts w:ascii="Garamond" w:eastAsia="Arial Unicode MS" w:hAnsi="Garamond" w:cs="Helvetica"/>
          <w:color w:val="000000" w:themeColor="text1"/>
          <w:sz w:val="22"/>
          <w:szCs w:val="22"/>
        </w:rPr>
        <w:t xml:space="preserve">fell like </w:t>
      </w:r>
      <w:r w:rsidR="00164B2E">
        <w:rPr>
          <w:rFonts w:ascii="Garamond" w:eastAsia="Arial Unicode MS" w:hAnsi="Garamond" w:cs="Helvetica"/>
          <w:color w:val="000000" w:themeColor="text1"/>
          <w:sz w:val="22"/>
          <w:szCs w:val="22"/>
        </w:rPr>
        <w:t>heavy</w:t>
      </w:r>
      <w:r w:rsidR="007A24FD">
        <w:rPr>
          <w:rFonts w:ascii="Garamond" w:eastAsia="Arial Unicode MS" w:hAnsi="Garamond" w:cs="Helvetica"/>
          <w:color w:val="000000" w:themeColor="text1"/>
          <w:sz w:val="22"/>
          <w:szCs w:val="22"/>
        </w:rPr>
        <w:t xml:space="preserve"> snow</w:t>
      </w:r>
      <w:r w:rsidR="00DA05E2" w:rsidRPr="00AF2203">
        <w:rPr>
          <w:rFonts w:ascii="Garamond" w:eastAsia="Arial Unicode MS" w:hAnsi="Garamond" w:cs="Helvetica"/>
          <w:color w:val="000000" w:themeColor="text1"/>
          <w:sz w:val="22"/>
          <w:szCs w:val="22"/>
        </w:rPr>
        <w:t>.</w:t>
      </w:r>
    </w:p>
    <w:p w14:paraId="7B12F791" w14:textId="0CC65BD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still there?’</w:t>
      </w:r>
      <w:r w:rsidR="009A1AEB">
        <w:rPr>
          <w:rFonts w:ascii="Garamond" w:eastAsia="Arial Unicode MS" w:hAnsi="Garamond" w:cs="Helvetica"/>
          <w:color w:val="000000" w:themeColor="text1"/>
          <w:sz w:val="22"/>
          <w:szCs w:val="22"/>
        </w:rPr>
        <w:t xml:space="preserve"> I asked.</w:t>
      </w:r>
    </w:p>
    <w:p w14:paraId="21B05F7A" w14:textId="7E3CA5B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‘Yes,’ came the response, slow and practised. ‘You </w:t>
      </w:r>
      <w:r w:rsidRPr="00AF2203">
        <w:rPr>
          <w:rFonts w:ascii="Garamond" w:eastAsia="Arial Unicode MS" w:hAnsi="Garamond" w:cs="Helvetica"/>
          <w:i/>
          <w:color w:val="000000" w:themeColor="text1"/>
          <w:sz w:val="22"/>
          <w:szCs w:val="22"/>
        </w:rPr>
        <w:t>always</w:t>
      </w:r>
      <w:r w:rsidRPr="00AF2203">
        <w:rPr>
          <w:rFonts w:ascii="Garamond" w:eastAsia="Arial Unicode MS" w:hAnsi="Garamond" w:cs="Helvetica"/>
          <w:color w:val="000000" w:themeColor="text1"/>
          <w:sz w:val="22"/>
          <w:szCs w:val="22"/>
        </w:rPr>
        <w:t xml:space="preserve"> do this. </w:t>
      </w:r>
      <w:r w:rsidR="004D397F">
        <w:rPr>
          <w:rFonts w:ascii="Garamond" w:eastAsia="Arial Unicode MS" w:hAnsi="Garamond" w:cs="Helvetica"/>
          <w:color w:val="000000" w:themeColor="text1"/>
          <w:sz w:val="22"/>
          <w:szCs w:val="22"/>
        </w:rPr>
        <w:t>You o</w:t>
      </w:r>
      <w:r w:rsidRPr="00AF2203">
        <w:rPr>
          <w:rFonts w:ascii="Garamond" w:eastAsia="Arial Unicode MS" w:hAnsi="Garamond" w:cs="Helvetica"/>
          <w:color w:val="000000" w:themeColor="text1"/>
          <w:sz w:val="22"/>
          <w:szCs w:val="22"/>
        </w:rPr>
        <w:t>ver-think it</w:t>
      </w:r>
      <w:r w:rsidR="00C72736">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4DB0DB0" w14:textId="7EAC9246" w:rsidR="007C4D41" w:rsidRDefault="00294636"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sister </w:t>
      </w:r>
      <w:r w:rsidR="006F1B91" w:rsidRPr="00AF2203">
        <w:rPr>
          <w:rFonts w:ascii="Garamond" w:eastAsia="Arial Unicode MS" w:hAnsi="Garamond" w:cs="Helvetica"/>
          <w:color w:val="000000" w:themeColor="text1"/>
          <w:sz w:val="22"/>
          <w:szCs w:val="22"/>
        </w:rPr>
        <w:t>summoned</w:t>
      </w:r>
      <w:r w:rsidR="00DA05E2" w:rsidRPr="00AF2203">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a</w:t>
      </w:r>
      <w:r w:rsidR="00DA05E2" w:rsidRPr="00AF2203">
        <w:rPr>
          <w:rFonts w:ascii="Garamond" w:eastAsia="Arial Unicode MS" w:hAnsi="Garamond" w:cs="Helvetica"/>
          <w:color w:val="000000" w:themeColor="text1"/>
          <w:sz w:val="22"/>
          <w:szCs w:val="22"/>
        </w:rPr>
        <w:t xml:space="preserve"> British </w:t>
      </w:r>
      <w:r w:rsidR="00B66ECD">
        <w:rPr>
          <w:rFonts w:ascii="Garamond" w:eastAsia="Arial Unicode MS" w:hAnsi="Garamond" w:cs="Helvetica"/>
          <w:color w:val="000000" w:themeColor="text1"/>
          <w:sz w:val="22"/>
          <w:szCs w:val="22"/>
        </w:rPr>
        <w:t>monster</w:t>
      </w:r>
      <w:r w:rsidR="00EF11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the aversion to </w:t>
      </w:r>
      <w:r w:rsidR="00D57251" w:rsidRPr="00AF2203">
        <w:rPr>
          <w:rFonts w:ascii="Garamond" w:eastAsia="Arial Unicode MS" w:hAnsi="Garamond" w:cs="Helvetica"/>
          <w:color w:val="000000" w:themeColor="text1"/>
          <w:sz w:val="22"/>
          <w:szCs w:val="22"/>
        </w:rPr>
        <w:t xml:space="preserve">earnest high-brow frippery </w:t>
      </w:r>
      <w:r w:rsidR="00DA05E2" w:rsidRPr="00AF2203">
        <w:rPr>
          <w:rFonts w:ascii="Garamond" w:eastAsia="Arial Unicode MS" w:hAnsi="Garamond" w:cs="Helvetica"/>
          <w:color w:val="000000" w:themeColor="text1"/>
          <w:sz w:val="22"/>
          <w:szCs w:val="22"/>
        </w:rPr>
        <w:t xml:space="preserve">in </w:t>
      </w:r>
      <w:r w:rsidR="00D57251" w:rsidRPr="00AF2203">
        <w:rPr>
          <w:rFonts w:ascii="Garamond" w:eastAsia="Arial Unicode MS" w:hAnsi="Garamond" w:cs="Helvetica"/>
          <w:color w:val="000000" w:themeColor="text1"/>
          <w:sz w:val="22"/>
          <w:szCs w:val="22"/>
        </w:rPr>
        <w:t>favour</w:t>
      </w:r>
      <w:r w:rsidR="00DA05E2" w:rsidRPr="00AF2203">
        <w:rPr>
          <w:rFonts w:ascii="Garamond" w:eastAsia="Arial Unicode MS" w:hAnsi="Garamond" w:cs="Helvetica"/>
          <w:color w:val="000000" w:themeColor="text1"/>
          <w:sz w:val="22"/>
          <w:szCs w:val="22"/>
        </w:rPr>
        <w:t xml:space="preserve"> of low-key </w:t>
      </w:r>
      <w:r w:rsidR="00DA05E2" w:rsidRPr="00AF2203">
        <w:rPr>
          <w:rFonts w:ascii="Garamond" w:eastAsia="Arial Unicode MS" w:hAnsi="Garamond" w:cs="Helvetica"/>
          <w:i/>
          <w:color w:val="000000" w:themeColor="text1"/>
          <w:sz w:val="22"/>
          <w:szCs w:val="22"/>
        </w:rPr>
        <w:t>banter</w:t>
      </w:r>
      <w:r w:rsidR="00152CA1">
        <w:rPr>
          <w:rFonts w:ascii="Garamond" w:eastAsia="Arial Unicode MS" w:hAnsi="Garamond" w:cs="Helvetica"/>
          <w:iCs/>
          <w:color w:val="000000" w:themeColor="text1"/>
          <w:sz w:val="22"/>
          <w:szCs w:val="22"/>
        </w:rPr>
        <w:t>.</w:t>
      </w:r>
      <w:r w:rsidR="00F6383B" w:rsidRPr="00AF2203">
        <w:rPr>
          <w:rFonts w:ascii="Garamond" w:eastAsia="Arial Unicode MS" w:hAnsi="Garamond" w:cs="Helvetica"/>
          <w:iCs/>
          <w:color w:val="000000" w:themeColor="text1"/>
          <w:sz w:val="22"/>
          <w:szCs w:val="22"/>
        </w:rPr>
        <w:t xml:space="preserve"> </w:t>
      </w:r>
      <w:r w:rsidR="00152CA1">
        <w:rPr>
          <w:rFonts w:ascii="Garamond" w:eastAsia="Arial Unicode MS" w:hAnsi="Garamond" w:cs="Helvetica"/>
          <w:iCs/>
          <w:color w:val="000000" w:themeColor="text1"/>
          <w:sz w:val="22"/>
          <w:szCs w:val="22"/>
        </w:rPr>
        <w:t>M</w:t>
      </w:r>
      <w:r w:rsidR="003503C1">
        <w:rPr>
          <w:rFonts w:ascii="Garamond" w:eastAsia="Arial Unicode MS" w:hAnsi="Garamond" w:cs="Helvetica"/>
          <w:iCs/>
          <w:color w:val="000000" w:themeColor="text1"/>
          <w:sz w:val="22"/>
          <w:szCs w:val="22"/>
        </w:rPr>
        <w:t xml:space="preserve">y friend </w:t>
      </w:r>
      <w:r w:rsidR="00522173" w:rsidRPr="00AF2203">
        <w:rPr>
          <w:rFonts w:ascii="Garamond" w:eastAsia="Arial Unicode MS" w:hAnsi="Garamond" w:cs="Helvetica"/>
          <w:iCs/>
          <w:color w:val="000000" w:themeColor="text1"/>
          <w:sz w:val="22"/>
          <w:szCs w:val="22"/>
        </w:rPr>
        <w:t>Mark Fisher put it</w:t>
      </w:r>
      <w:r w:rsidR="00152CA1">
        <w:rPr>
          <w:rFonts w:ascii="Garamond" w:eastAsia="Arial Unicode MS" w:hAnsi="Garamond" w:cs="Helvetica"/>
          <w:iCs/>
          <w:color w:val="000000" w:themeColor="text1"/>
          <w:sz w:val="22"/>
          <w:szCs w:val="22"/>
        </w:rPr>
        <w:t xml:space="preserve"> like this</w:t>
      </w:r>
      <w:r w:rsidR="00522173" w:rsidRPr="00AF2203">
        <w:rPr>
          <w:rFonts w:ascii="Garamond" w:eastAsia="Arial Unicode MS" w:hAnsi="Garamond" w:cs="Helvetica"/>
          <w:iCs/>
          <w:color w:val="000000" w:themeColor="text1"/>
          <w:sz w:val="22"/>
          <w:szCs w:val="22"/>
        </w:rPr>
        <w:t xml:space="preserve">: </w:t>
      </w:r>
      <w:r w:rsidR="00F6383B" w:rsidRPr="00AF2203">
        <w:rPr>
          <w:rFonts w:ascii="Garamond" w:eastAsia="Arial Unicode MS" w:hAnsi="Garamond" w:cs="Helvetica"/>
          <w:i/>
          <w:color w:val="000000" w:themeColor="text1"/>
          <w:sz w:val="22"/>
          <w:szCs w:val="22"/>
        </w:rPr>
        <w:t xml:space="preserve">to punish overreaching ambition with the dampening weight of </w:t>
      </w:r>
      <w:r w:rsidR="00F6383B" w:rsidRPr="00E93EDA">
        <w:rPr>
          <w:rFonts w:ascii="Garamond" w:eastAsia="Arial Unicode MS" w:hAnsi="Garamond" w:cs="Helvetica"/>
          <w:i/>
          <w:color w:val="000000" w:themeColor="text1"/>
          <w:sz w:val="22"/>
          <w:szCs w:val="22"/>
          <w:u w:val="single"/>
        </w:rPr>
        <w:t>bathos</w:t>
      </w:r>
      <w:r w:rsidR="001B7207">
        <w:rPr>
          <w:rFonts w:ascii="Garamond" w:eastAsia="Arial Unicode MS" w:hAnsi="Garamond" w:cs="Helvetica"/>
          <w:iCs/>
          <w:color w:val="000000" w:themeColor="text1"/>
          <w:sz w:val="22"/>
          <w:szCs w:val="22"/>
        </w:rPr>
        <w:t xml:space="preserve">. If you don’t know, then </w:t>
      </w:r>
      <w:r w:rsidR="00554BDB" w:rsidRPr="001B7207">
        <w:rPr>
          <w:rFonts w:ascii="Garamond" w:eastAsia="Arial Unicode MS" w:hAnsi="Garamond" w:cs="Helvetica"/>
          <w:i/>
          <w:color w:val="000000" w:themeColor="text1"/>
          <w:sz w:val="22"/>
          <w:szCs w:val="22"/>
        </w:rPr>
        <w:t>bathos</w:t>
      </w:r>
      <w:r w:rsidR="00554BDB">
        <w:rPr>
          <w:rFonts w:ascii="Garamond" w:eastAsia="Arial Unicode MS" w:hAnsi="Garamond" w:cs="Helvetica"/>
          <w:iCs/>
          <w:color w:val="000000" w:themeColor="text1"/>
          <w:sz w:val="22"/>
          <w:szCs w:val="22"/>
        </w:rPr>
        <w:t xml:space="preserve"> </w:t>
      </w:r>
      <w:r w:rsidR="001B7207">
        <w:rPr>
          <w:rFonts w:ascii="Garamond" w:eastAsia="Arial Unicode MS" w:hAnsi="Garamond" w:cs="Helvetica"/>
          <w:iCs/>
          <w:color w:val="000000" w:themeColor="text1"/>
          <w:sz w:val="22"/>
          <w:szCs w:val="22"/>
        </w:rPr>
        <w:t>means</w:t>
      </w:r>
      <w:r w:rsidR="003976B1">
        <w:rPr>
          <w:rFonts w:ascii="Garamond" w:eastAsia="Arial Unicode MS" w:hAnsi="Garamond" w:cs="Helvetica"/>
          <w:iCs/>
          <w:color w:val="000000" w:themeColor="text1"/>
          <w:sz w:val="22"/>
          <w:szCs w:val="22"/>
        </w:rPr>
        <w:t xml:space="preserve"> </w:t>
      </w:r>
      <w:r w:rsidR="00AA2C4C">
        <w:rPr>
          <w:rFonts w:ascii="Garamond" w:eastAsia="Arial Unicode MS" w:hAnsi="Garamond" w:cs="Helvetica"/>
          <w:iCs/>
          <w:color w:val="000000" w:themeColor="text1"/>
          <w:sz w:val="22"/>
          <w:szCs w:val="22"/>
        </w:rPr>
        <w:t xml:space="preserve">a </w:t>
      </w:r>
      <w:r w:rsidR="00EF4174">
        <w:rPr>
          <w:rFonts w:ascii="Garamond" w:eastAsia="Arial Unicode MS" w:hAnsi="Garamond" w:cs="Helvetica"/>
          <w:iCs/>
          <w:color w:val="000000" w:themeColor="text1"/>
          <w:sz w:val="22"/>
          <w:szCs w:val="22"/>
        </w:rPr>
        <w:t>message</w:t>
      </w:r>
      <w:r w:rsidR="00AA2C4C">
        <w:rPr>
          <w:rFonts w:ascii="Garamond" w:eastAsia="Arial Unicode MS" w:hAnsi="Garamond" w:cs="Helvetica"/>
          <w:iCs/>
          <w:color w:val="000000" w:themeColor="text1"/>
          <w:sz w:val="22"/>
          <w:szCs w:val="22"/>
        </w:rPr>
        <w:t xml:space="preserve"> ending in</w:t>
      </w:r>
      <w:r w:rsidR="00554BDB">
        <w:rPr>
          <w:rFonts w:ascii="Garamond" w:eastAsia="Arial Unicode MS" w:hAnsi="Garamond" w:cs="Helvetica"/>
          <w:iCs/>
          <w:color w:val="000000" w:themeColor="text1"/>
          <w:sz w:val="22"/>
          <w:szCs w:val="22"/>
        </w:rPr>
        <w:t xml:space="preserve"> anti-climax, </w:t>
      </w:r>
      <w:r w:rsidR="00F47279">
        <w:rPr>
          <w:rFonts w:ascii="Garamond" w:eastAsia="Arial Unicode MS" w:hAnsi="Garamond" w:cs="Helvetica"/>
          <w:iCs/>
          <w:color w:val="000000" w:themeColor="text1"/>
          <w:sz w:val="22"/>
          <w:szCs w:val="22"/>
        </w:rPr>
        <w:t>reminding us of</w:t>
      </w:r>
      <w:r w:rsidR="00554BDB">
        <w:rPr>
          <w:rFonts w:ascii="Garamond" w:eastAsia="Arial Unicode MS" w:hAnsi="Garamond" w:cs="Helvetica"/>
          <w:iCs/>
          <w:color w:val="000000" w:themeColor="text1"/>
          <w:sz w:val="22"/>
          <w:szCs w:val="22"/>
        </w:rPr>
        <w:t xml:space="preserve"> </w:t>
      </w:r>
      <w:r w:rsidR="007E0B6A">
        <w:rPr>
          <w:rFonts w:ascii="Garamond" w:eastAsia="Arial Unicode MS" w:hAnsi="Garamond" w:cs="Helvetica"/>
          <w:iCs/>
          <w:color w:val="000000" w:themeColor="text1"/>
          <w:sz w:val="22"/>
          <w:szCs w:val="22"/>
        </w:rPr>
        <w:t xml:space="preserve">grounding and </w:t>
      </w:r>
      <w:r w:rsidR="00554BDB">
        <w:rPr>
          <w:rFonts w:ascii="Garamond" w:eastAsia="Arial Unicode MS" w:hAnsi="Garamond" w:cs="Helvetica"/>
          <w:iCs/>
          <w:color w:val="000000" w:themeColor="text1"/>
          <w:sz w:val="22"/>
          <w:szCs w:val="22"/>
        </w:rPr>
        <w:t xml:space="preserve">depth, </w:t>
      </w:r>
      <w:r w:rsidR="007E0B6A">
        <w:rPr>
          <w:rFonts w:ascii="Garamond" w:eastAsia="Arial Unicode MS" w:hAnsi="Garamond" w:cs="Helvetica"/>
          <w:iCs/>
          <w:color w:val="000000" w:themeColor="text1"/>
          <w:sz w:val="22"/>
          <w:szCs w:val="22"/>
        </w:rPr>
        <w:t xml:space="preserve">as in </w:t>
      </w:r>
      <w:r w:rsidR="00554BDB" w:rsidRPr="007E0B6A">
        <w:rPr>
          <w:rFonts w:ascii="Garamond" w:eastAsia="Arial Unicode MS" w:hAnsi="Garamond" w:cs="Helvetica"/>
          <w:i/>
          <w:color w:val="000000" w:themeColor="text1"/>
          <w:sz w:val="22"/>
          <w:szCs w:val="22"/>
        </w:rPr>
        <w:t>batholiths</w:t>
      </w:r>
      <w:r w:rsidR="00554BDB">
        <w:rPr>
          <w:rFonts w:ascii="Garamond" w:eastAsia="Arial Unicode MS" w:hAnsi="Garamond" w:cs="Helvetica"/>
          <w:iCs/>
          <w:color w:val="000000" w:themeColor="text1"/>
          <w:sz w:val="22"/>
          <w:szCs w:val="22"/>
        </w:rPr>
        <w:t>, and</w:t>
      </w:r>
      <w:r w:rsidR="00F47279">
        <w:rPr>
          <w:rFonts w:ascii="Garamond" w:eastAsia="Arial Unicode MS" w:hAnsi="Garamond" w:cs="Helvetica"/>
          <w:iCs/>
          <w:color w:val="000000" w:themeColor="text1"/>
          <w:sz w:val="22"/>
          <w:szCs w:val="22"/>
        </w:rPr>
        <w:t xml:space="preserve"> combin</w:t>
      </w:r>
      <w:r w:rsidR="00091FB2">
        <w:rPr>
          <w:rFonts w:ascii="Garamond" w:eastAsia="Arial Unicode MS" w:hAnsi="Garamond" w:cs="Helvetica"/>
          <w:iCs/>
          <w:color w:val="000000" w:themeColor="text1"/>
          <w:sz w:val="22"/>
          <w:szCs w:val="22"/>
        </w:rPr>
        <w:t>in</w:t>
      </w:r>
      <w:r w:rsidR="00F47279">
        <w:rPr>
          <w:rFonts w:ascii="Garamond" w:eastAsia="Arial Unicode MS" w:hAnsi="Garamond" w:cs="Helvetica"/>
          <w:iCs/>
          <w:color w:val="000000" w:themeColor="text1"/>
          <w:sz w:val="22"/>
          <w:szCs w:val="22"/>
        </w:rPr>
        <w:t>g this with</w:t>
      </w:r>
      <w:r w:rsidR="00554BDB">
        <w:rPr>
          <w:rFonts w:ascii="Garamond" w:eastAsia="Arial Unicode MS" w:hAnsi="Garamond" w:cs="Helvetica"/>
          <w:iCs/>
          <w:color w:val="000000" w:themeColor="text1"/>
          <w:sz w:val="22"/>
          <w:szCs w:val="22"/>
        </w:rPr>
        <w:t xml:space="preserve"> an appeal to the emotions,</w:t>
      </w:r>
      <w:r w:rsidR="00B67176">
        <w:rPr>
          <w:rFonts w:ascii="Garamond" w:eastAsia="Arial Unicode MS" w:hAnsi="Garamond" w:cs="Helvetica"/>
          <w:iCs/>
          <w:color w:val="000000" w:themeColor="text1"/>
          <w:sz w:val="22"/>
          <w:szCs w:val="22"/>
        </w:rPr>
        <w:t xml:space="preserve"> as in</w:t>
      </w:r>
      <w:r w:rsidR="00554BDB">
        <w:rPr>
          <w:rFonts w:ascii="Garamond" w:eastAsia="Arial Unicode MS" w:hAnsi="Garamond" w:cs="Helvetica"/>
          <w:iCs/>
          <w:color w:val="000000" w:themeColor="text1"/>
          <w:sz w:val="22"/>
          <w:szCs w:val="22"/>
        </w:rPr>
        <w:t xml:space="preserve"> </w:t>
      </w:r>
      <w:r w:rsidR="00554BDB" w:rsidRPr="007E0B6A">
        <w:rPr>
          <w:rFonts w:ascii="Garamond" w:eastAsia="Arial Unicode MS" w:hAnsi="Garamond" w:cs="Helvetica"/>
          <w:i/>
          <w:color w:val="000000" w:themeColor="text1"/>
          <w:sz w:val="22"/>
          <w:szCs w:val="22"/>
        </w:rPr>
        <w:t>pathos</w:t>
      </w:r>
      <w:r w:rsidR="00DA05E2" w:rsidRPr="00AF2203">
        <w:rPr>
          <w:rFonts w:ascii="Garamond" w:eastAsia="Arial Unicode MS" w:hAnsi="Garamond" w:cs="Helvetica"/>
          <w:color w:val="000000" w:themeColor="text1"/>
          <w:sz w:val="22"/>
          <w:szCs w:val="22"/>
        </w:rPr>
        <w:t>.</w:t>
      </w:r>
      <w:r w:rsidR="001B7207">
        <w:rPr>
          <w:rFonts w:ascii="Garamond" w:eastAsia="Arial Unicode MS" w:hAnsi="Garamond" w:cs="Helvetica"/>
          <w:color w:val="000000" w:themeColor="text1"/>
          <w:sz w:val="22"/>
          <w:szCs w:val="22"/>
        </w:rPr>
        <w:t xml:space="preserve"> </w:t>
      </w:r>
    </w:p>
    <w:p w14:paraId="0796E26A" w14:textId="433DA89D" w:rsidR="00B5481F" w:rsidRDefault="001B7207" w:rsidP="002348B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In a way, bathos is</w:t>
      </w:r>
      <w:r w:rsidR="0055614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 unique expression of </w:t>
      </w:r>
      <w:r w:rsidRPr="002C5F91">
        <w:rPr>
          <w:rFonts w:ascii="Garamond" w:eastAsia="Arial Unicode MS" w:hAnsi="Garamond" w:cs="Helvetica"/>
          <w:i/>
          <w:iCs/>
          <w:color w:val="000000" w:themeColor="text1"/>
          <w:sz w:val="22"/>
          <w:szCs w:val="22"/>
        </w:rPr>
        <w:t>philosophy</w:t>
      </w:r>
      <w:r w:rsidR="0055614F">
        <w:rPr>
          <w:rFonts w:ascii="Garamond" w:eastAsia="Arial Unicode MS" w:hAnsi="Garamond" w:cs="Helvetica"/>
          <w:i/>
          <w:iCs/>
          <w:color w:val="000000" w:themeColor="text1"/>
          <w:sz w:val="22"/>
          <w:szCs w:val="22"/>
        </w:rPr>
        <w:t xml:space="preserve">. </w:t>
      </w:r>
      <w:r w:rsidR="0055614F">
        <w:rPr>
          <w:rFonts w:ascii="Garamond" w:eastAsia="Arial Unicode MS" w:hAnsi="Garamond" w:cs="Helvetica"/>
          <w:color w:val="000000" w:themeColor="text1"/>
          <w:sz w:val="22"/>
          <w:szCs w:val="22"/>
        </w:rPr>
        <w:t xml:space="preserve">At least </w:t>
      </w:r>
      <w:r w:rsidR="0055614F" w:rsidRPr="0055614F">
        <w:rPr>
          <w:rFonts w:ascii="Garamond" w:eastAsia="Arial Unicode MS" w:hAnsi="Garamond" w:cs="Helvetica"/>
          <w:color w:val="000000" w:themeColor="text1"/>
          <w:sz w:val="22"/>
          <w:szCs w:val="22"/>
        </w:rPr>
        <w:t xml:space="preserve">for the British, </w:t>
      </w:r>
      <w:r w:rsidR="0055614F">
        <w:rPr>
          <w:rFonts w:ascii="Garamond" w:eastAsia="Arial Unicode MS" w:hAnsi="Garamond" w:cs="Helvetica"/>
          <w:color w:val="000000" w:themeColor="text1"/>
          <w:sz w:val="22"/>
          <w:szCs w:val="22"/>
        </w:rPr>
        <w:t>it is. A</w:t>
      </w:r>
      <w:r w:rsidR="007C4D41">
        <w:rPr>
          <w:rFonts w:ascii="Garamond" w:eastAsia="Arial Unicode MS" w:hAnsi="Garamond" w:cs="Helvetica"/>
          <w:color w:val="000000" w:themeColor="text1"/>
          <w:sz w:val="22"/>
          <w:szCs w:val="22"/>
        </w:rPr>
        <w:t xml:space="preserve">s my friend </w:t>
      </w:r>
      <w:r w:rsidR="007C4D41" w:rsidRPr="007C4D41">
        <w:rPr>
          <w:rFonts w:ascii="Garamond" w:eastAsia="Arial Unicode MS" w:hAnsi="Garamond" w:cs="Helvetica"/>
          <w:color w:val="000000" w:themeColor="text1"/>
          <w:sz w:val="22"/>
          <w:szCs w:val="22"/>
        </w:rPr>
        <w:t xml:space="preserve">Peter Schjeldahl </w:t>
      </w:r>
      <w:r w:rsidR="00F901DF">
        <w:rPr>
          <w:rFonts w:ascii="Garamond" w:eastAsia="Arial Unicode MS" w:hAnsi="Garamond" w:cs="Helvetica"/>
          <w:color w:val="000000" w:themeColor="text1"/>
          <w:sz w:val="22"/>
          <w:szCs w:val="22"/>
        </w:rPr>
        <w:t>suggests</w:t>
      </w:r>
      <w:r w:rsidR="007C4D41">
        <w:rPr>
          <w:rFonts w:ascii="Garamond" w:eastAsia="Arial Unicode MS" w:hAnsi="Garamond" w:cs="Helvetica"/>
          <w:color w:val="000000" w:themeColor="text1"/>
          <w:sz w:val="22"/>
          <w:szCs w:val="22"/>
        </w:rPr>
        <w:t>, the</w:t>
      </w:r>
      <w:r>
        <w:rPr>
          <w:rFonts w:ascii="Garamond" w:eastAsia="Arial Unicode MS" w:hAnsi="Garamond" w:cs="Helvetica"/>
          <w:color w:val="000000" w:themeColor="text1"/>
          <w:sz w:val="22"/>
          <w:szCs w:val="22"/>
        </w:rPr>
        <w:t xml:space="preserve"> </w:t>
      </w:r>
      <w:r w:rsidR="007C4D41">
        <w:rPr>
          <w:rFonts w:ascii="Garamond" w:eastAsia="Arial Unicode MS" w:hAnsi="Garamond" w:cs="Helvetica"/>
          <w:color w:val="000000" w:themeColor="text1"/>
          <w:sz w:val="22"/>
          <w:szCs w:val="22"/>
        </w:rPr>
        <w:t xml:space="preserve">equivalent </w:t>
      </w:r>
      <w:r>
        <w:rPr>
          <w:rFonts w:ascii="Garamond" w:eastAsia="Arial Unicode MS" w:hAnsi="Garamond" w:cs="Helvetica"/>
          <w:color w:val="000000" w:themeColor="text1"/>
          <w:sz w:val="22"/>
          <w:szCs w:val="22"/>
        </w:rPr>
        <w:t>American</w:t>
      </w:r>
      <w:r w:rsidR="007C4D41">
        <w:rPr>
          <w:rFonts w:ascii="Garamond" w:eastAsia="Arial Unicode MS" w:hAnsi="Garamond" w:cs="Helvetica"/>
          <w:color w:val="000000" w:themeColor="text1"/>
          <w:sz w:val="22"/>
          <w:szCs w:val="22"/>
        </w:rPr>
        <w:t xml:space="preserve"> expression </w:t>
      </w:r>
      <w:r w:rsidR="0055614F">
        <w:rPr>
          <w:rFonts w:ascii="Garamond" w:eastAsia="Arial Unicode MS" w:hAnsi="Garamond" w:cs="Helvetica"/>
          <w:color w:val="000000" w:themeColor="text1"/>
          <w:sz w:val="22"/>
          <w:szCs w:val="22"/>
        </w:rPr>
        <w:t xml:space="preserve">of philosophy </w:t>
      </w:r>
      <w:r w:rsidR="007C4D41">
        <w:rPr>
          <w:rFonts w:ascii="Garamond" w:eastAsia="Arial Unicode MS" w:hAnsi="Garamond" w:cs="Helvetica"/>
          <w:color w:val="000000" w:themeColor="text1"/>
          <w:sz w:val="22"/>
          <w:szCs w:val="22"/>
        </w:rPr>
        <w:t>would be</w:t>
      </w:r>
      <w:r>
        <w:rPr>
          <w:rFonts w:ascii="Garamond" w:eastAsia="Arial Unicode MS" w:hAnsi="Garamond" w:cs="Helvetica"/>
          <w:color w:val="000000" w:themeColor="text1"/>
          <w:sz w:val="22"/>
          <w:szCs w:val="22"/>
        </w:rPr>
        <w:t xml:space="preserve"> wise-cracks</w:t>
      </w:r>
      <w:r w:rsidR="007A43FD">
        <w:rPr>
          <w:rFonts w:ascii="Garamond" w:eastAsia="Arial Unicode MS" w:hAnsi="Garamond" w:cs="Helvetica"/>
          <w:color w:val="000000" w:themeColor="text1"/>
          <w:sz w:val="22"/>
          <w:szCs w:val="22"/>
        </w:rPr>
        <w:t>. And as Radwan would say,</w:t>
      </w:r>
      <w:r>
        <w:rPr>
          <w:rFonts w:ascii="Garamond" w:eastAsia="Arial Unicode MS" w:hAnsi="Garamond" w:cs="Helvetica"/>
          <w:color w:val="000000" w:themeColor="text1"/>
          <w:sz w:val="22"/>
          <w:szCs w:val="22"/>
        </w:rPr>
        <w:t xml:space="preserve"> </w:t>
      </w:r>
      <w:r w:rsidR="004F63E5">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or the French</w:t>
      </w:r>
      <w:r w:rsidR="00932B77">
        <w:rPr>
          <w:rFonts w:ascii="Garamond" w:eastAsia="Arial Unicode MS" w:hAnsi="Garamond" w:cs="Helvetica"/>
          <w:color w:val="000000" w:themeColor="text1"/>
          <w:sz w:val="22"/>
          <w:szCs w:val="22"/>
        </w:rPr>
        <w:t xml:space="preserve"> </w:t>
      </w:r>
      <w:r w:rsidR="003976B1">
        <w:rPr>
          <w:rFonts w:ascii="Garamond" w:eastAsia="Arial Unicode MS" w:hAnsi="Garamond" w:cs="Helvetica"/>
          <w:color w:val="000000" w:themeColor="text1"/>
          <w:sz w:val="22"/>
          <w:szCs w:val="22"/>
        </w:rPr>
        <w:t xml:space="preserve">and Germans </w:t>
      </w:r>
      <w:r w:rsidR="00932B77">
        <w:rPr>
          <w:rFonts w:ascii="Garamond" w:eastAsia="Arial Unicode MS" w:hAnsi="Garamond" w:cs="Helvetica"/>
          <w:color w:val="000000" w:themeColor="text1"/>
          <w:sz w:val="22"/>
          <w:szCs w:val="22"/>
        </w:rPr>
        <w:t>it would be</w:t>
      </w:r>
      <w:r w:rsidR="0071727E">
        <w:rPr>
          <w:rFonts w:ascii="Garamond" w:eastAsia="Arial Unicode MS" w:hAnsi="Garamond" w:cs="Helvetica"/>
          <w:color w:val="000000" w:themeColor="text1"/>
          <w:sz w:val="22"/>
          <w:szCs w:val="22"/>
        </w:rPr>
        <w:t xml:space="preserve"> what we call</w:t>
      </w:r>
      <w:r>
        <w:rPr>
          <w:rFonts w:ascii="Garamond" w:eastAsia="Arial Unicode MS" w:hAnsi="Garamond" w:cs="Helvetica"/>
          <w:color w:val="000000" w:themeColor="text1"/>
          <w:sz w:val="22"/>
          <w:szCs w:val="22"/>
        </w:rPr>
        <w:t xml:space="preserve"> </w:t>
      </w:r>
      <w:r w:rsidRPr="004F63E5">
        <w:rPr>
          <w:rFonts w:ascii="Garamond" w:eastAsia="Arial Unicode MS" w:hAnsi="Garamond" w:cs="Helvetica"/>
          <w:i/>
          <w:iCs/>
          <w:color w:val="000000" w:themeColor="text1"/>
          <w:sz w:val="22"/>
          <w:szCs w:val="22"/>
        </w:rPr>
        <w:t>philosophy</w:t>
      </w:r>
      <w:r>
        <w:rPr>
          <w:rFonts w:ascii="Garamond" w:eastAsia="Arial Unicode MS" w:hAnsi="Garamond" w:cs="Helvetica"/>
          <w:color w:val="000000" w:themeColor="text1"/>
          <w:sz w:val="22"/>
          <w:szCs w:val="22"/>
        </w:rPr>
        <w:t>.</w:t>
      </w:r>
      <w:r w:rsidR="007C4D41">
        <w:rPr>
          <w:rFonts w:ascii="Garamond" w:eastAsia="Arial Unicode MS" w:hAnsi="Garamond" w:cs="Helvetica"/>
          <w:color w:val="000000" w:themeColor="text1"/>
          <w:sz w:val="22"/>
          <w:szCs w:val="22"/>
        </w:rPr>
        <w:t xml:space="preserve"> </w:t>
      </w:r>
      <w:r w:rsidR="004A5BA0">
        <w:rPr>
          <w:rFonts w:ascii="Garamond" w:eastAsia="Arial Unicode MS" w:hAnsi="Garamond" w:cs="Helvetica"/>
          <w:color w:val="000000" w:themeColor="text1"/>
          <w:sz w:val="22"/>
          <w:szCs w:val="22"/>
        </w:rPr>
        <w:t>British bathos</w:t>
      </w:r>
      <w:r w:rsidR="00DA05E2" w:rsidRPr="00AF2203">
        <w:rPr>
          <w:rFonts w:ascii="Garamond" w:eastAsia="Arial Unicode MS" w:hAnsi="Garamond" w:cs="Helvetica"/>
          <w:color w:val="000000" w:themeColor="text1"/>
          <w:sz w:val="22"/>
          <w:szCs w:val="22"/>
        </w:rPr>
        <w:t xml:space="preserve"> </w:t>
      </w:r>
      <w:r w:rsidR="002856AB">
        <w:rPr>
          <w:rFonts w:ascii="Garamond" w:eastAsia="Arial Unicode MS" w:hAnsi="Garamond" w:cs="Helvetica"/>
          <w:color w:val="000000" w:themeColor="text1"/>
          <w:sz w:val="22"/>
          <w:szCs w:val="22"/>
        </w:rPr>
        <w:t>serve</w:t>
      </w:r>
      <w:r w:rsidR="003503C1">
        <w:rPr>
          <w:rFonts w:ascii="Garamond" w:eastAsia="Arial Unicode MS" w:hAnsi="Garamond" w:cs="Helvetica"/>
          <w:color w:val="000000" w:themeColor="text1"/>
          <w:sz w:val="22"/>
          <w:szCs w:val="22"/>
        </w:rPr>
        <w:t>s</w:t>
      </w:r>
      <w:r w:rsidR="002856AB">
        <w:rPr>
          <w:rFonts w:ascii="Garamond" w:eastAsia="Arial Unicode MS" w:hAnsi="Garamond" w:cs="Helvetica"/>
          <w:color w:val="000000" w:themeColor="text1"/>
          <w:sz w:val="22"/>
          <w:szCs w:val="22"/>
        </w:rPr>
        <w:t xml:space="preserve"> two </w:t>
      </w:r>
      <w:r w:rsidR="002856AB">
        <w:rPr>
          <w:rFonts w:ascii="Garamond" w:eastAsia="Arial Unicode MS" w:hAnsi="Garamond" w:cs="Helvetica"/>
          <w:color w:val="000000" w:themeColor="text1"/>
          <w:sz w:val="22"/>
          <w:szCs w:val="22"/>
        </w:rPr>
        <w:lastRenderedPageBreak/>
        <w:t xml:space="preserve">purposes: to </w:t>
      </w:r>
      <w:r w:rsidR="004D3344">
        <w:rPr>
          <w:rFonts w:ascii="Garamond" w:eastAsia="Arial Unicode MS" w:hAnsi="Garamond" w:cs="Helvetica"/>
          <w:color w:val="000000" w:themeColor="text1"/>
          <w:sz w:val="22"/>
          <w:szCs w:val="22"/>
        </w:rPr>
        <w:t>lighten</w:t>
      </w:r>
      <w:r w:rsidR="002856AB">
        <w:rPr>
          <w:rFonts w:ascii="Garamond" w:eastAsia="Arial Unicode MS" w:hAnsi="Garamond" w:cs="Helvetica"/>
          <w:color w:val="000000" w:themeColor="text1"/>
          <w:sz w:val="22"/>
          <w:szCs w:val="22"/>
        </w:rPr>
        <w:t xml:space="preserve"> the </w:t>
      </w:r>
      <w:r w:rsidR="004D3344">
        <w:rPr>
          <w:rFonts w:ascii="Garamond" w:eastAsia="Arial Unicode MS" w:hAnsi="Garamond" w:cs="Helvetica"/>
          <w:color w:val="000000" w:themeColor="text1"/>
          <w:sz w:val="22"/>
          <w:szCs w:val="22"/>
        </w:rPr>
        <w:t xml:space="preserve">drama, the cheery “See </w:t>
      </w:r>
      <w:proofErr w:type="spellStart"/>
      <w:r w:rsidR="004D3344">
        <w:rPr>
          <w:rFonts w:ascii="Garamond" w:eastAsia="Arial Unicode MS" w:hAnsi="Garamond" w:cs="Helvetica"/>
          <w:color w:val="000000" w:themeColor="text1"/>
          <w:sz w:val="22"/>
          <w:szCs w:val="22"/>
        </w:rPr>
        <w:t>ya</w:t>
      </w:r>
      <w:proofErr w:type="spellEnd"/>
      <w:r w:rsidR="004D3344">
        <w:rPr>
          <w:rFonts w:ascii="Garamond" w:eastAsia="Arial Unicode MS" w:hAnsi="Garamond" w:cs="Helvetica"/>
          <w:color w:val="000000" w:themeColor="text1"/>
          <w:sz w:val="22"/>
          <w:szCs w:val="22"/>
        </w:rPr>
        <w:t xml:space="preserve">” sign-off (the British do this with more ease </w:t>
      </w:r>
      <w:r w:rsidR="00202E9F">
        <w:rPr>
          <w:rFonts w:ascii="Garamond" w:eastAsia="Arial Unicode MS" w:hAnsi="Garamond" w:cs="Helvetica"/>
          <w:color w:val="000000" w:themeColor="text1"/>
          <w:sz w:val="22"/>
          <w:szCs w:val="22"/>
        </w:rPr>
        <w:t xml:space="preserve">and casual grace </w:t>
      </w:r>
      <w:r w:rsidR="004D3344">
        <w:rPr>
          <w:rFonts w:ascii="Garamond" w:eastAsia="Arial Unicode MS" w:hAnsi="Garamond" w:cs="Helvetica"/>
          <w:color w:val="000000" w:themeColor="text1"/>
          <w:sz w:val="22"/>
          <w:szCs w:val="22"/>
        </w:rPr>
        <w:t xml:space="preserve">than any nation I know of), perhaps </w:t>
      </w:r>
      <w:r w:rsidR="006C1648">
        <w:rPr>
          <w:rFonts w:ascii="Garamond" w:eastAsia="Arial Unicode MS" w:hAnsi="Garamond" w:cs="Helvetica"/>
          <w:color w:val="000000" w:themeColor="text1"/>
          <w:sz w:val="22"/>
          <w:szCs w:val="22"/>
        </w:rPr>
        <w:t xml:space="preserve">as </w:t>
      </w:r>
      <w:r w:rsidR="004D3344">
        <w:rPr>
          <w:rFonts w:ascii="Garamond" w:eastAsia="Arial Unicode MS" w:hAnsi="Garamond" w:cs="Helvetica"/>
          <w:color w:val="000000" w:themeColor="text1"/>
          <w:sz w:val="22"/>
          <w:szCs w:val="22"/>
        </w:rPr>
        <w:t>a mortality coping</w:t>
      </w:r>
      <w:r w:rsidR="00001E93">
        <w:rPr>
          <w:rFonts w:ascii="Garamond" w:eastAsia="Arial Unicode MS" w:hAnsi="Garamond" w:cs="Helvetica"/>
          <w:color w:val="000000" w:themeColor="text1"/>
          <w:sz w:val="22"/>
          <w:szCs w:val="22"/>
        </w:rPr>
        <w:t>-</w:t>
      </w:r>
      <w:r w:rsidR="004D3344">
        <w:rPr>
          <w:rFonts w:ascii="Garamond" w:eastAsia="Arial Unicode MS" w:hAnsi="Garamond" w:cs="Helvetica"/>
          <w:color w:val="000000" w:themeColor="text1"/>
          <w:sz w:val="22"/>
          <w:szCs w:val="22"/>
        </w:rPr>
        <w:t xml:space="preserve">mechanism. The second role </w:t>
      </w:r>
      <w:r w:rsidR="00001E93">
        <w:rPr>
          <w:rFonts w:ascii="Garamond" w:eastAsia="Arial Unicode MS" w:hAnsi="Garamond" w:cs="Helvetica"/>
          <w:color w:val="000000" w:themeColor="text1"/>
          <w:sz w:val="22"/>
          <w:szCs w:val="22"/>
        </w:rPr>
        <w:t>is</w:t>
      </w:r>
      <w:r w:rsidR="00DA05E2" w:rsidRPr="00AF2203">
        <w:rPr>
          <w:rFonts w:ascii="Garamond" w:eastAsia="Arial Unicode MS" w:hAnsi="Garamond" w:cs="Helvetica"/>
          <w:color w:val="000000" w:themeColor="text1"/>
          <w:sz w:val="22"/>
          <w:szCs w:val="22"/>
        </w:rPr>
        <w:t xml:space="preserve"> a </w:t>
      </w:r>
      <w:r w:rsidR="00757A5B">
        <w:rPr>
          <w:rFonts w:ascii="Garamond" w:eastAsia="Arial Unicode MS" w:hAnsi="Garamond" w:cs="Helvetica"/>
          <w:color w:val="000000" w:themeColor="text1"/>
          <w:sz w:val="22"/>
          <w:szCs w:val="22"/>
        </w:rPr>
        <w:t xml:space="preserve">signifier of the importance of </w:t>
      </w:r>
      <w:r w:rsidR="00757A5B" w:rsidRPr="00757A5B">
        <w:rPr>
          <w:rFonts w:ascii="Garamond" w:eastAsia="Arial Unicode MS" w:hAnsi="Garamond" w:cs="Helvetica"/>
          <w:i/>
          <w:iCs/>
          <w:color w:val="000000" w:themeColor="text1"/>
          <w:sz w:val="22"/>
          <w:szCs w:val="22"/>
        </w:rPr>
        <w:t>reasonableness</w:t>
      </w:r>
      <w:r w:rsidR="00757A5B">
        <w:rPr>
          <w:rFonts w:ascii="Garamond" w:eastAsia="Arial Unicode MS" w:hAnsi="Garamond" w:cs="Helvetica"/>
          <w:color w:val="000000" w:themeColor="text1"/>
          <w:sz w:val="22"/>
          <w:szCs w:val="22"/>
        </w:rPr>
        <w:t>,</w:t>
      </w:r>
      <w:r w:rsidR="001664E9">
        <w:rPr>
          <w:rFonts w:ascii="Garamond" w:eastAsia="Arial Unicode MS" w:hAnsi="Garamond" w:cs="Helvetica"/>
          <w:color w:val="000000" w:themeColor="text1"/>
          <w:sz w:val="22"/>
          <w:szCs w:val="22"/>
        </w:rPr>
        <w:t xml:space="preserve"> what my Marxist father-in-law would say is a</w:t>
      </w:r>
      <w:r w:rsidR="00757A5B">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reminder of class consciousness</w:t>
      </w:r>
      <w:r w:rsidR="00DA05E2" w:rsidRPr="00AF2203">
        <w:rPr>
          <w:rFonts w:ascii="Garamond" w:eastAsia="Arial Unicode MS" w:hAnsi="Garamond" w:cs="Helvetica"/>
          <w:color w:val="000000" w:themeColor="text1"/>
          <w:sz w:val="22"/>
          <w:szCs w:val="22"/>
        </w:rPr>
        <w:t xml:space="preserve">, </w:t>
      </w:r>
      <w:r w:rsidR="001664E9">
        <w:rPr>
          <w:rFonts w:ascii="Garamond" w:eastAsia="Arial Unicode MS" w:hAnsi="Garamond" w:cs="Helvetica"/>
          <w:color w:val="000000" w:themeColor="text1"/>
          <w:sz w:val="22"/>
          <w:szCs w:val="22"/>
        </w:rPr>
        <w:t xml:space="preserve">and what I would further say is </w:t>
      </w:r>
      <w:r w:rsidR="00DA05E2" w:rsidRPr="00AF2203">
        <w:rPr>
          <w:rFonts w:ascii="Garamond" w:eastAsia="Arial Unicode MS" w:hAnsi="Garamond" w:cs="Helvetica"/>
          <w:color w:val="000000" w:themeColor="text1"/>
          <w:sz w:val="22"/>
          <w:szCs w:val="22"/>
        </w:rPr>
        <w:t xml:space="preserve">scummy froth on the sea </w:t>
      </w:r>
      <w:r w:rsidR="00E40645" w:rsidRPr="00AF2203">
        <w:rPr>
          <w:rFonts w:ascii="Garamond" w:eastAsia="Arial Unicode MS" w:hAnsi="Garamond" w:cs="Helvetica"/>
          <w:color w:val="000000" w:themeColor="text1"/>
          <w:sz w:val="22"/>
          <w:szCs w:val="22"/>
        </w:rPr>
        <w:t xml:space="preserve">of </w:t>
      </w:r>
      <w:r w:rsidR="00DA05E2" w:rsidRPr="00AF2203">
        <w:rPr>
          <w:rFonts w:ascii="Garamond" w:eastAsia="Arial Unicode MS" w:hAnsi="Garamond" w:cs="Helvetica"/>
          <w:color w:val="000000" w:themeColor="text1"/>
          <w:sz w:val="22"/>
          <w:szCs w:val="22"/>
        </w:rPr>
        <w:t>divisive populist propaganda</w:t>
      </w:r>
      <w:r w:rsidR="004D397F">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D397F">
        <w:rPr>
          <w:rFonts w:ascii="Garamond" w:eastAsia="Arial Unicode MS" w:hAnsi="Garamond" w:cs="Helvetica"/>
          <w:color w:val="000000" w:themeColor="text1"/>
          <w:sz w:val="22"/>
          <w:szCs w:val="22"/>
        </w:rPr>
        <w:t>the likes that</w:t>
      </w:r>
      <w:r w:rsidR="00DA05E2"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pitted</w:t>
      </w:r>
      <w:r w:rsidR="00DA05E2" w:rsidRPr="00AF2203">
        <w:rPr>
          <w:rFonts w:ascii="Garamond" w:eastAsia="Arial Unicode MS" w:hAnsi="Garamond" w:cs="Helvetica"/>
          <w:color w:val="000000" w:themeColor="text1"/>
          <w:sz w:val="22"/>
          <w:szCs w:val="22"/>
        </w:rPr>
        <w:t xml:space="preserve"> the </w:t>
      </w:r>
      <w:r w:rsidR="008C6B82">
        <w:rPr>
          <w:rFonts w:ascii="Garamond" w:eastAsia="Arial Unicode MS" w:hAnsi="Garamond" w:cs="Helvetica"/>
          <w:color w:val="000000" w:themeColor="text1"/>
          <w:sz w:val="22"/>
          <w:szCs w:val="22"/>
        </w:rPr>
        <w:t>puritan</w:t>
      </w:r>
      <w:r w:rsidR="000C029E">
        <w:rPr>
          <w:rFonts w:ascii="Garamond" w:eastAsia="Arial Unicode MS" w:hAnsi="Garamond" w:cs="Helvetica"/>
          <w:color w:val="000000" w:themeColor="text1"/>
          <w:sz w:val="22"/>
          <w:szCs w:val="22"/>
        </w:rPr>
        <w:t>ical</w:t>
      </w:r>
      <w:r w:rsidR="008C6B82">
        <w:rPr>
          <w:rFonts w:ascii="Garamond" w:eastAsia="Arial Unicode MS" w:hAnsi="Garamond" w:cs="Helvetica"/>
          <w:color w:val="000000" w:themeColor="text1"/>
          <w:sz w:val="22"/>
          <w:szCs w:val="22"/>
        </w:rPr>
        <w:t xml:space="preserve"> panto</w:t>
      </w:r>
      <w:r w:rsidR="002348B6">
        <w:rPr>
          <w:rFonts w:ascii="Garamond" w:eastAsia="Arial Unicode MS" w:hAnsi="Garamond" w:cs="Helvetica"/>
          <w:color w:val="000000" w:themeColor="text1"/>
          <w:sz w:val="22"/>
          <w:szCs w:val="22"/>
        </w:rPr>
        <w:t xml:space="preserve"> of </w:t>
      </w:r>
      <w:r w:rsidR="002348B6" w:rsidRPr="002348B6">
        <w:rPr>
          <w:rFonts w:ascii="Garamond" w:eastAsia="Arial Unicode MS" w:hAnsi="Garamond" w:cs="Helvetica"/>
          <w:color w:val="000000" w:themeColor="text1"/>
          <w:sz w:val="22"/>
          <w:szCs w:val="22"/>
        </w:rPr>
        <w:t>Corbyn</w:t>
      </w:r>
      <w:r w:rsidR="002348B6">
        <w:rPr>
          <w:rFonts w:ascii="Garamond" w:eastAsia="Arial Unicode MS" w:hAnsi="Garamond" w:cs="Helvetica"/>
          <w:color w:val="000000" w:themeColor="text1"/>
          <w:sz w:val="22"/>
          <w:szCs w:val="22"/>
        </w:rPr>
        <w:t xml:space="preserve"> against</w:t>
      </w:r>
      <w:r w:rsidR="003355E2" w:rsidRPr="00AF2203">
        <w:rPr>
          <w:rFonts w:ascii="Garamond" w:eastAsia="Arial Unicode MS" w:hAnsi="Garamond" w:cs="Helvetica"/>
          <w:color w:val="000000" w:themeColor="text1"/>
          <w:sz w:val="22"/>
          <w:szCs w:val="22"/>
        </w:rPr>
        <w:t xml:space="preserve"> the</w:t>
      </w:r>
      <w:r w:rsidR="00DA05E2" w:rsidRPr="00AF2203">
        <w:rPr>
          <w:rFonts w:ascii="Garamond" w:eastAsia="Arial Unicode MS" w:hAnsi="Garamond" w:cs="Helvetica"/>
          <w:color w:val="000000" w:themeColor="text1"/>
          <w:sz w:val="22"/>
          <w:szCs w:val="22"/>
        </w:rPr>
        <w:t xml:space="preserve"> </w:t>
      </w:r>
      <w:r w:rsidR="009E14D8">
        <w:rPr>
          <w:rFonts w:ascii="Garamond" w:eastAsia="Arial Unicode MS" w:hAnsi="Garamond" w:cs="Helvetica"/>
          <w:color w:val="000000" w:themeColor="text1"/>
          <w:sz w:val="22"/>
          <w:szCs w:val="22"/>
        </w:rPr>
        <w:t xml:space="preserve">flatulent </w:t>
      </w:r>
      <w:r w:rsidR="0062317D">
        <w:rPr>
          <w:rFonts w:ascii="Garamond" w:eastAsia="Arial Unicode MS" w:hAnsi="Garamond" w:cs="Helvetica"/>
          <w:color w:val="000000" w:themeColor="text1"/>
          <w:sz w:val="22"/>
          <w:szCs w:val="22"/>
        </w:rPr>
        <w:t>suicidal</w:t>
      </w:r>
      <w:r w:rsidR="009E14D8">
        <w:rPr>
          <w:rFonts w:ascii="Garamond" w:eastAsia="Arial Unicode MS" w:hAnsi="Garamond" w:cs="Helvetica"/>
          <w:color w:val="000000" w:themeColor="text1"/>
          <w:sz w:val="22"/>
          <w:szCs w:val="22"/>
        </w:rPr>
        <w:t xml:space="preserve"> lunacy</w:t>
      </w:r>
      <w:r w:rsidR="009055A1"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of “</w:t>
      </w:r>
      <w:r w:rsidR="0088661F">
        <w:rPr>
          <w:rFonts w:ascii="Garamond" w:eastAsia="Arial Unicode MS" w:hAnsi="Garamond" w:cs="Helvetica"/>
          <w:color w:val="000000" w:themeColor="text1"/>
          <w:sz w:val="22"/>
          <w:szCs w:val="22"/>
        </w:rPr>
        <w:t>Major</w:t>
      </w:r>
      <w:r w:rsidR="00D168A6">
        <w:rPr>
          <w:rFonts w:ascii="Garamond" w:eastAsia="Arial Unicode MS" w:hAnsi="Garamond" w:cs="Helvetica"/>
          <w:color w:val="000000" w:themeColor="text1"/>
          <w:sz w:val="22"/>
          <w:szCs w:val="22"/>
        </w:rPr>
        <w:t xml:space="preserve"> </w:t>
      </w:r>
      <w:proofErr w:type="spellStart"/>
      <w:r w:rsidR="002348B6">
        <w:rPr>
          <w:rFonts w:ascii="Garamond" w:eastAsia="Arial Unicode MS" w:hAnsi="Garamond" w:cs="Helvetica"/>
          <w:color w:val="000000" w:themeColor="text1"/>
          <w:sz w:val="22"/>
          <w:szCs w:val="22"/>
        </w:rPr>
        <w:t>Bohnson</w:t>
      </w:r>
      <w:proofErr w:type="spellEnd"/>
      <w:r w:rsidR="002348B6">
        <w:rPr>
          <w:rFonts w:ascii="Garamond" w:eastAsia="Arial Unicode MS" w:hAnsi="Garamond" w:cs="Helvetica"/>
          <w:color w:val="000000" w:themeColor="text1"/>
          <w:sz w:val="22"/>
          <w:szCs w:val="22"/>
        </w:rPr>
        <w:t>”</w:t>
      </w:r>
      <w:r w:rsidR="00857C33">
        <w:rPr>
          <w:rFonts w:ascii="Garamond" w:eastAsia="Arial Unicode MS" w:hAnsi="Garamond" w:cs="Helvetica"/>
          <w:color w:val="000000" w:themeColor="text1"/>
          <w:sz w:val="22"/>
          <w:szCs w:val="22"/>
        </w:rPr>
        <w:t>.</w:t>
      </w:r>
    </w:p>
    <w:p w14:paraId="74244202" w14:textId="2F7A6DD2" w:rsidR="005C4526" w:rsidRDefault="00DA05E2"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had felt at home in </w:t>
      </w:r>
      <w:r w:rsidRPr="00AF2203">
        <w:rPr>
          <w:rFonts w:ascii="Garamond" w:eastAsia="Arial Unicode MS" w:hAnsi="Garamond" w:cs="Helvetica"/>
          <w:color w:val="000000" w:themeColor="text1"/>
          <w:sz w:val="20"/>
          <w:szCs w:val="20"/>
        </w:rPr>
        <w:t>LA</w:t>
      </w:r>
      <w:r w:rsidRPr="00AF2203">
        <w:rPr>
          <w:rFonts w:ascii="Garamond" w:eastAsia="Arial Unicode MS" w:hAnsi="Garamond" w:cs="Helvetica"/>
          <w:color w:val="000000" w:themeColor="text1"/>
          <w:sz w:val="22"/>
          <w:szCs w:val="22"/>
        </w:rPr>
        <w:t xml:space="preserve"> amongst the </w:t>
      </w:r>
      <w:r w:rsidRPr="00AF2203">
        <w:rPr>
          <w:rFonts w:ascii="Garamond" w:eastAsia="Arial Unicode MS" w:hAnsi="Garamond" w:cs="Helvetica"/>
          <w:i/>
          <w:color w:val="000000" w:themeColor="text1"/>
          <w:sz w:val="22"/>
          <w:szCs w:val="22"/>
        </w:rPr>
        <w:t>over-thinking</w:t>
      </w:r>
      <w:r w:rsidRPr="00AF2203">
        <w:rPr>
          <w:rFonts w:ascii="Garamond" w:eastAsia="Arial Unicode MS" w:hAnsi="Garamond" w:cs="Helvetica"/>
          <w:color w:val="000000" w:themeColor="text1"/>
          <w:sz w:val="22"/>
          <w:szCs w:val="22"/>
        </w:rPr>
        <w:t xml:space="preserve"> and impractical inhabitants of Venice Beach. I would miss that particular freedom to speak my highfalutin tongue </w:t>
      </w:r>
      <w:r w:rsidR="00902534" w:rsidRPr="00AF2203">
        <w:rPr>
          <w:rFonts w:ascii="Garamond" w:eastAsia="Arial Unicode MS" w:hAnsi="Garamond" w:cs="Helvetica"/>
          <w:color w:val="000000" w:themeColor="text1"/>
          <w:sz w:val="22"/>
          <w:szCs w:val="22"/>
        </w:rPr>
        <w:t xml:space="preserve">to </w:t>
      </w:r>
      <w:r w:rsidR="00BD5789">
        <w:rPr>
          <w:rFonts w:ascii="Garamond" w:eastAsia="Arial Unicode MS" w:hAnsi="Garamond" w:cs="Helvetica"/>
          <w:color w:val="000000" w:themeColor="text1"/>
          <w:sz w:val="22"/>
          <w:szCs w:val="22"/>
        </w:rPr>
        <w:t xml:space="preserve">that </w:t>
      </w:r>
      <w:r w:rsidR="00902534" w:rsidRPr="00AF2203">
        <w:rPr>
          <w:rFonts w:ascii="Garamond" w:eastAsia="Arial Unicode MS" w:hAnsi="Garamond" w:cs="Helvetica"/>
          <w:color w:val="000000" w:themeColor="text1"/>
          <w:sz w:val="22"/>
          <w:szCs w:val="22"/>
        </w:rPr>
        <w:t>unlikely audience of</w:t>
      </w:r>
      <w:r w:rsidRPr="00AF2203">
        <w:rPr>
          <w:rFonts w:ascii="Garamond" w:eastAsia="Arial Unicode MS" w:hAnsi="Garamond" w:cs="Helvetica"/>
          <w:color w:val="000000" w:themeColor="text1"/>
          <w:sz w:val="22"/>
          <w:szCs w:val="22"/>
        </w:rPr>
        <w:t xml:space="preserve"> </w:t>
      </w:r>
      <w:r w:rsidR="0046356F" w:rsidRPr="00AF2203">
        <w:rPr>
          <w:rFonts w:ascii="Garamond" w:eastAsia="Arial Unicode MS" w:hAnsi="Garamond" w:cs="Helvetica"/>
          <w:color w:val="000000" w:themeColor="text1"/>
          <w:sz w:val="22"/>
          <w:szCs w:val="22"/>
        </w:rPr>
        <w:t xml:space="preserve">rude </w:t>
      </w:r>
      <w:proofErr w:type="spellStart"/>
      <w:r w:rsidR="00985508" w:rsidRPr="00AF2203">
        <w:rPr>
          <w:rFonts w:ascii="Garamond" w:eastAsia="Arial Unicode MS" w:hAnsi="Garamond" w:cs="Helvetica"/>
          <w:color w:val="000000" w:themeColor="text1"/>
          <w:sz w:val="22"/>
          <w:szCs w:val="22"/>
        </w:rPr>
        <w:t>g</w:t>
      </w:r>
      <w:r w:rsidR="0046356F" w:rsidRPr="00AF2203">
        <w:rPr>
          <w:rFonts w:ascii="Garamond" w:eastAsia="Arial Unicode MS" w:hAnsi="Garamond" w:cs="Helvetica"/>
          <w:color w:val="000000" w:themeColor="text1"/>
          <w:sz w:val="22"/>
          <w:szCs w:val="22"/>
        </w:rPr>
        <w:t>rebo</w:t>
      </w:r>
      <w:proofErr w:type="spellEnd"/>
      <w:r w:rsidR="0046356F" w:rsidRPr="00AF2203">
        <w:rPr>
          <w:rFonts w:ascii="Garamond" w:eastAsia="Arial Unicode MS" w:hAnsi="Garamond" w:cs="Helvetica"/>
          <w:color w:val="000000" w:themeColor="text1"/>
          <w:sz w:val="22"/>
          <w:szCs w:val="22"/>
        </w:rPr>
        <w:t xml:space="preserve"> skater bums, </w:t>
      </w:r>
      <w:r w:rsidRPr="00AF2203">
        <w:rPr>
          <w:rFonts w:ascii="Garamond" w:eastAsia="Arial Unicode MS" w:hAnsi="Garamond" w:cs="Helvetica"/>
          <w:color w:val="000000" w:themeColor="text1"/>
          <w:sz w:val="22"/>
          <w:szCs w:val="22"/>
        </w:rPr>
        <w:t xml:space="preserve">sandy </w:t>
      </w:r>
      <w:proofErr w:type="spellStart"/>
      <w:r w:rsidRPr="00AF2203">
        <w:rPr>
          <w:rFonts w:ascii="Garamond" w:eastAsia="Arial Unicode MS" w:hAnsi="Garamond" w:cs="Helvetica"/>
          <w:color w:val="000000" w:themeColor="text1"/>
          <w:sz w:val="22"/>
          <w:szCs w:val="22"/>
        </w:rPr>
        <w:t>psychonauts</w:t>
      </w:r>
      <w:proofErr w:type="spellEnd"/>
      <w:r w:rsidRPr="00AF2203">
        <w:rPr>
          <w:rFonts w:ascii="Garamond" w:eastAsia="Arial Unicode MS" w:hAnsi="Garamond" w:cs="Helvetica"/>
          <w:color w:val="000000" w:themeColor="text1"/>
          <w:sz w:val="22"/>
          <w:szCs w:val="22"/>
        </w:rPr>
        <w:t xml:space="preserve"> and super-chill </w:t>
      </w:r>
      <w:proofErr w:type="spellStart"/>
      <w:r w:rsidRPr="00AF2203">
        <w:rPr>
          <w:rFonts w:ascii="Garamond" w:eastAsia="Arial Unicode MS" w:hAnsi="Garamond" w:cs="Helvetica"/>
          <w:color w:val="000000" w:themeColor="text1"/>
          <w:sz w:val="22"/>
          <w:szCs w:val="22"/>
        </w:rPr>
        <w:t>Arnies</w:t>
      </w:r>
      <w:proofErr w:type="spellEnd"/>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ever ready to shoot the cool breeze</w:t>
      </w:r>
      <w:r w:rsidR="00857C33">
        <w:rPr>
          <w:rFonts w:ascii="Garamond" w:eastAsia="Arial Unicode MS" w:hAnsi="Garamond" w:cs="Helvetica"/>
          <w:color w:val="000000" w:themeColor="text1"/>
          <w:sz w:val="22"/>
          <w:szCs w:val="22"/>
        </w:rPr>
        <w:t xml:space="preserve"> and </w:t>
      </w:r>
      <w:r w:rsidR="00E90138">
        <w:rPr>
          <w:rFonts w:ascii="Garamond" w:eastAsia="Arial Unicode MS" w:hAnsi="Garamond" w:cs="Helvetica"/>
          <w:color w:val="000000" w:themeColor="text1"/>
          <w:sz w:val="22"/>
          <w:szCs w:val="22"/>
        </w:rPr>
        <w:t>hear</w:t>
      </w:r>
      <w:r w:rsidR="0088661F">
        <w:rPr>
          <w:rFonts w:ascii="Garamond" w:eastAsia="Arial Unicode MS" w:hAnsi="Garamond" w:cs="Helvetica"/>
          <w:color w:val="000000" w:themeColor="text1"/>
          <w:sz w:val="22"/>
          <w:szCs w:val="22"/>
        </w:rPr>
        <w:t xml:space="preserve"> your </w:t>
      </w:r>
      <w:r w:rsidR="0088661F" w:rsidRPr="0088661F">
        <w:rPr>
          <w:rFonts w:ascii="Garamond" w:eastAsia="Arial Unicode MS" w:hAnsi="Garamond" w:cs="Helvetica"/>
          <w:i/>
          <w:iCs/>
          <w:color w:val="000000" w:themeColor="text1"/>
          <w:sz w:val="22"/>
          <w:szCs w:val="22"/>
        </w:rPr>
        <w:t>reckoning</w:t>
      </w:r>
      <w:r w:rsidR="0088661F">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p</w:t>
      </w:r>
      <w:r w:rsidR="0088661F">
        <w:rPr>
          <w:rFonts w:ascii="Garamond" w:eastAsia="Arial Unicode MS" w:hAnsi="Garamond" w:cs="Helvetica"/>
          <w:color w:val="000000" w:themeColor="text1"/>
          <w:sz w:val="22"/>
          <w:szCs w:val="22"/>
        </w:rPr>
        <w:t>erhaps it was just my accent?)</w:t>
      </w:r>
      <w:r w:rsidR="00E93EDA">
        <w:rPr>
          <w:rFonts w:ascii="Garamond" w:eastAsia="Arial Unicode MS" w:hAnsi="Garamond" w:cs="Helvetica"/>
          <w:color w:val="000000" w:themeColor="text1"/>
          <w:sz w:val="22"/>
          <w:szCs w:val="22"/>
        </w:rPr>
        <w:t>.</w:t>
      </w:r>
    </w:p>
    <w:p w14:paraId="1C098A3A" w14:textId="488248AE" w:rsidR="00DA05E2" w:rsidRPr="00AF2203" w:rsidRDefault="00C365A8" w:rsidP="00032EAD">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w:t>
      </w:r>
      <w:r w:rsidR="001813AF">
        <w:rPr>
          <w:rFonts w:ascii="Garamond" w:eastAsia="Arial Unicode MS" w:hAnsi="Garamond" w:cs="Helvetica"/>
          <w:color w:val="000000" w:themeColor="text1"/>
          <w:sz w:val="22"/>
          <w:szCs w:val="22"/>
        </w:rPr>
        <w:t>was clicking her fingers</w:t>
      </w:r>
      <w:r w:rsidR="00032E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B1EA0">
        <w:rPr>
          <w:rFonts w:ascii="Garamond" w:eastAsia="Arial Unicode MS" w:hAnsi="Garamond" w:cs="Helvetica"/>
          <w:color w:val="000000" w:themeColor="text1"/>
          <w:sz w:val="22"/>
          <w:szCs w:val="22"/>
        </w:rPr>
        <w:t>You’ve gone again</w:t>
      </w:r>
      <w:r w:rsidR="00BB1A7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Look, the word </w:t>
      </w:r>
      <w:r w:rsidR="00DA05E2" w:rsidRPr="00AF2203">
        <w:rPr>
          <w:rFonts w:ascii="Garamond" w:eastAsia="Arial Unicode MS" w:hAnsi="Garamond" w:cs="Helvetica"/>
          <w:i/>
          <w:iCs/>
          <w:color w:val="000000" w:themeColor="text1"/>
          <w:sz w:val="22"/>
          <w:szCs w:val="22"/>
        </w:rPr>
        <w:t>cool</w:t>
      </w:r>
      <w:r w:rsidR="00DA05E2" w:rsidRPr="00AF2203">
        <w:rPr>
          <w:rFonts w:ascii="Garamond" w:eastAsia="Arial Unicode MS" w:hAnsi="Garamond" w:cs="Helvetica"/>
          <w:color w:val="000000" w:themeColor="text1"/>
          <w:sz w:val="22"/>
          <w:szCs w:val="22"/>
        </w:rPr>
        <w:t xml:space="preserve"> is just fine. Let your semantics go, </w:t>
      </w:r>
      <w:r w:rsidR="00DA05E2" w:rsidRPr="00AF2203">
        <w:rPr>
          <w:rFonts w:ascii="Garamond" w:eastAsia="Arial Unicode MS" w:hAnsi="Garamond" w:cs="Helvetica"/>
          <w:i/>
          <w:color w:val="000000" w:themeColor="text1"/>
          <w:sz w:val="22"/>
          <w:szCs w:val="22"/>
        </w:rPr>
        <w:t>Bro</w:t>
      </w:r>
      <w:r w:rsidR="00DA05E2" w:rsidRPr="00AF2203">
        <w:rPr>
          <w:rFonts w:ascii="Garamond" w:eastAsia="Arial Unicode MS" w:hAnsi="Garamond" w:cs="Helvetica"/>
          <w:color w:val="000000" w:themeColor="text1"/>
          <w:sz w:val="22"/>
          <w:szCs w:val="22"/>
        </w:rPr>
        <w:t>.’</w:t>
      </w:r>
    </w:p>
    <w:p w14:paraId="27968710" w14:textId="16B64FA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almost said</w:t>
      </w:r>
      <w:r w:rsidR="00623EA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23EAA" w:rsidRPr="00AF2203">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ell, someone’s got to do it”</w:t>
      </w:r>
      <w:r w:rsidR="0059578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when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pre-empted me:</w:t>
      </w:r>
      <w:r w:rsidR="00032EA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don’t say </w:t>
      </w:r>
      <w:r w:rsidRPr="00AF2203">
        <w:rPr>
          <w:rFonts w:ascii="Garamond" w:eastAsia="Arial Unicode MS" w:hAnsi="Garamond" w:cs="Helvetica"/>
          <w:i/>
          <w:color w:val="000000" w:themeColor="text1"/>
          <w:sz w:val="22"/>
          <w:szCs w:val="22"/>
        </w:rPr>
        <w:t>someone’s got to do it</w:t>
      </w:r>
      <w:r w:rsidRPr="00AF2203">
        <w:rPr>
          <w:rFonts w:ascii="Garamond" w:eastAsia="Arial Unicode MS" w:hAnsi="Garamond" w:cs="Helvetica"/>
          <w:color w:val="000000" w:themeColor="text1"/>
          <w:sz w:val="22"/>
          <w:szCs w:val="22"/>
        </w:rPr>
        <w:t>.</w:t>
      </w:r>
      <w:r w:rsidR="00483D6C">
        <w:rPr>
          <w:rFonts w:ascii="Garamond" w:eastAsia="Arial Unicode MS" w:hAnsi="Garamond" w:cs="Helvetica"/>
          <w:color w:val="000000" w:themeColor="text1"/>
          <w:sz w:val="22"/>
          <w:szCs w:val="22"/>
        </w:rPr>
        <w:t xml:space="preserve"> Just because someone </w:t>
      </w:r>
      <w:r w:rsidR="00483D6C" w:rsidRPr="00483D6C">
        <w:rPr>
          <w:rFonts w:ascii="Garamond" w:eastAsia="Arial Unicode MS" w:hAnsi="Garamond" w:cs="Helvetica"/>
          <w:i/>
          <w:iCs/>
          <w:color w:val="000000" w:themeColor="text1"/>
          <w:sz w:val="22"/>
          <w:szCs w:val="22"/>
        </w:rPr>
        <w:t>can</w:t>
      </w:r>
      <w:r w:rsidR="00483D6C">
        <w:rPr>
          <w:rFonts w:ascii="Garamond" w:eastAsia="Arial Unicode MS" w:hAnsi="Garamond" w:cs="Helvetica"/>
          <w:color w:val="000000" w:themeColor="text1"/>
          <w:sz w:val="22"/>
          <w:szCs w:val="22"/>
        </w:rPr>
        <w:t xml:space="preserve"> do it, does not mean they </w:t>
      </w:r>
      <w:r w:rsidR="00483D6C" w:rsidRPr="00483D6C">
        <w:rPr>
          <w:rFonts w:ascii="Garamond" w:eastAsia="Arial Unicode MS" w:hAnsi="Garamond" w:cs="Helvetica"/>
          <w:i/>
          <w:iCs/>
          <w:color w:val="000000" w:themeColor="text1"/>
          <w:sz w:val="22"/>
          <w:szCs w:val="22"/>
        </w:rPr>
        <w:t>have</w:t>
      </w:r>
      <w:r w:rsidR="00483D6C">
        <w:rPr>
          <w:rFonts w:ascii="Garamond" w:eastAsia="Arial Unicode MS" w:hAnsi="Garamond" w:cs="Helvetica"/>
          <w:color w:val="000000" w:themeColor="text1"/>
          <w:sz w:val="22"/>
          <w:szCs w:val="22"/>
        </w:rPr>
        <w:t xml:space="preserve"> to. That’s </w:t>
      </w:r>
      <w:r w:rsidR="00483D6C" w:rsidRPr="002C64FD">
        <w:rPr>
          <w:rFonts w:ascii="Garamond" w:eastAsia="Arial Unicode MS" w:hAnsi="Garamond" w:cs="Helvetica"/>
          <w:i/>
          <w:iCs/>
          <w:color w:val="000000" w:themeColor="text1"/>
          <w:sz w:val="22"/>
          <w:szCs w:val="22"/>
        </w:rPr>
        <w:t>entirely</w:t>
      </w:r>
      <w:r w:rsidR="00483D6C">
        <w:rPr>
          <w:rFonts w:ascii="Garamond" w:eastAsia="Arial Unicode MS" w:hAnsi="Garamond" w:cs="Helvetica"/>
          <w:color w:val="000000" w:themeColor="text1"/>
          <w:sz w:val="22"/>
          <w:szCs w:val="22"/>
        </w:rPr>
        <w:t xml:space="preserve"> what is wrong with </w:t>
      </w:r>
      <w:r w:rsidR="002244FD">
        <w:rPr>
          <w:rFonts w:ascii="Garamond" w:eastAsia="Arial Unicode MS" w:hAnsi="Garamond" w:cs="Helvetica"/>
          <w:color w:val="000000" w:themeColor="text1"/>
          <w:sz w:val="22"/>
          <w:szCs w:val="22"/>
        </w:rPr>
        <w:t xml:space="preserve">the </w:t>
      </w:r>
      <w:r w:rsidR="00173C0C">
        <w:rPr>
          <w:rFonts w:ascii="Garamond" w:eastAsia="Arial Unicode MS" w:hAnsi="Garamond" w:cs="Helvetica"/>
          <w:i/>
          <w:iCs/>
          <w:color w:val="000000" w:themeColor="text1"/>
          <w:sz w:val="22"/>
          <w:szCs w:val="22"/>
        </w:rPr>
        <w:t>a</w:t>
      </w:r>
      <w:r w:rsidR="003E38A4">
        <w:rPr>
          <w:rFonts w:ascii="Garamond" w:eastAsia="Arial Unicode MS" w:hAnsi="Garamond" w:cs="Helvetica"/>
          <w:i/>
          <w:iCs/>
          <w:color w:val="000000" w:themeColor="text1"/>
          <w:sz w:val="22"/>
          <w:szCs w:val="22"/>
        </w:rPr>
        <w:t>ccelerationist</w:t>
      </w:r>
      <w:r w:rsidR="00483D6C">
        <w:rPr>
          <w:rFonts w:ascii="Garamond" w:eastAsia="Arial Unicode MS" w:hAnsi="Garamond" w:cs="Helvetica"/>
          <w:color w:val="000000" w:themeColor="text1"/>
          <w:sz w:val="22"/>
          <w:szCs w:val="22"/>
        </w:rPr>
        <w:t xml:space="preserve"> way of thinking.</w:t>
      </w:r>
      <w:r w:rsidRPr="00AF2203">
        <w:rPr>
          <w:rFonts w:ascii="Garamond" w:eastAsia="Arial Unicode MS" w:hAnsi="Garamond" w:cs="Helvetica"/>
          <w:color w:val="000000" w:themeColor="text1"/>
          <w:sz w:val="22"/>
          <w:szCs w:val="22"/>
        </w:rPr>
        <w:t xml:space="preserve">’ </w:t>
      </w:r>
    </w:p>
    <w:bookmarkEnd w:id="10"/>
    <w:p w14:paraId="54C82D47" w14:textId="6092C55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483D6C">
        <w:rPr>
          <w:rFonts w:ascii="Garamond" w:eastAsia="Arial Unicode MS" w:hAnsi="Garamond" w:cs="Helvetica"/>
          <w:color w:val="000000" w:themeColor="text1"/>
          <w:sz w:val="22"/>
          <w:szCs w:val="22"/>
        </w:rPr>
        <w:t xml:space="preserve">felt humbled by </w:t>
      </w:r>
      <w:r w:rsidR="00C365A8">
        <w:rPr>
          <w:rFonts w:ascii="Garamond" w:eastAsia="Arial Unicode MS" w:hAnsi="Garamond" w:cs="Helvetica"/>
          <w:color w:val="000000" w:themeColor="text1"/>
          <w:sz w:val="22"/>
          <w:szCs w:val="22"/>
        </w:rPr>
        <w:t>Victoria</w:t>
      </w:r>
      <w:r w:rsidR="003E44F7" w:rsidRPr="003E44F7">
        <w:rPr>
          <w:rFonts w:ascii="Garamond" w:eastAsia="Arial Unicode MS" w:hAnsi="Garamond" w:cs="Helvetica"/>
          <w:color w:val="000000" w:themeColor="text1"/>
          <w:sz w:val="22"/>
          <w:szCs w:val="22"/>
        </w:rPr>
        <w:t xml:space="preserve">’s </w:t>
      </w:r>
      <w:r w:rsidR="00483D6C">
        <w:rPr>
          <w:rFonts w:ascii="Garamond" w:eastAsia="Arial Unicode MS" w:hAnsi="Garamond" w:cs="Helvetica"/>
          <w:color w:val="000000" w:themeColor="text1"/>
          <w:sz w:val="22"/>
          <w:szCs w:val="22"/>
        </w:rPr>
        <w:t xml:space="preserve">insight. But on the other hand </w:t>
      </w:r>
      <w:r w:rsidR="003E44F7">
        <w:rPr>
          <w:rFonts w:ascii="Garamond" w:eastAsia="Arial Unicode MS" w:hAnsi="Garamond" w:cs="Helvetica"/>
          <w:color w:val="000000" w:themeColor="text1"/>
          <w:sz w:val="22"/>
          <w:szCs w:val="22"/>
        </w:rPr>
        <w:t>her</w:t>
      </w:r>
      <w:r w:rsidRPr="00AF2203">
        <w:rPr>
          <w:rFonts w:ascii="Garamond" w:eastAsia="Arial Unicode MS" w:hAnsi="Garamond" w:cs="Helvetica"/>
          <w:color w:val="000000" w:themeColor="text1"/>
          <w:sz w:val="22"/>
          <w:szCs w:val="22"/>
        </w:rPr>
        <w:t xml:space="preserve"> view on </w:t>
      </w:r>
      <w:r w:rsidR="005B74C0">
        <w:rPr>
          <w:rFonts w:ascii="Garamond" w:eastAsia="Arial Unicode MS" w:hAnsi="Garamond" w:cs="Helvetica"/>
          <w:color w:val="000000" w:themeColor="text1"/>
          <w:sz w:val="22"/>
          <w:szCs w:val="22"/>
        </w:rPr>
        <w:t xml:space="preserve">things like </w:t>
      </w:r>
      <w:r w:rsidRPr="00AF2203">
        <w:rPr>
          <w:rFonts w:ascii="Garamond" w:eastAsia="Arial Unicode MS" w:hAnsi="Garamond" w:cs="Helvetica"/>
          <w:color w:val="000000" w:themeColor="text1"/>
          <w:sz w:val="22"/>
          <w:szCs w:val="22"/>
        </w:rPr>
        <w:t xml:space="preserve">gentrification had softened, perhaps from the popularisation of the </w:t>
      </w:r>
      <w:r w:rsidRPr="00AF2203">
        <w:rPr>
          <w:rFonts w:ascii="Garamond" w:eastAsia="Arial Unicode MS" w:hAnsi="Garamond" w:cs="Helvetica"/>
          <w:i/>
          <w:iCs/>
          <w:color w:val="000000" w:themeColor="text1"/>
          <w:sz w:val="22"/>
          <w:szCs w:val="22"/>
        </w:rPr>
        <w:t>cause célèbre</w:t>
      </w:r>
      <w:r w:rsidRPr="00AF2203">
        <w:rPr>
          <w:rFonts w:ascii="Garamond" w:eastAsia="Arial Unicode MS" w:hAnsi="Garamond" w:cs="Helvetica"/>
          <w:color w:val="000000" w:themeColor="text1"/>
          <w:sz w:val="22"/>
          <w:szCs w:val="22"/>
        </w:rPr>
        <w:t xml:space="preserve"> or, as I </w:t>
      </w:r>
      <w:r w:rsidR="00681435">
        <w:rPr>
          <w:rFonts w:ascii="Garamond" w:eastAsia="Arial Unicode MS" w:hAnsi="Garamond" w:cs="Helvetica"/>
          <w:color w:val="000000" w:themeColor="text1"/>
          <w:sz w:val="22"/>
          <w:szCs w:val="22"/>
        </w:rPr>
        <w:t>like</w:t>
      </w:r>
      <w:r w:rsidRPr="00AF2203">
        <w:rPr>
          <w:rFonts w:ascii="Garamond" w:eastAsia="Arial Unicode MS" w:hAnsi="Garamond" w:cs="Helvetica"/>
          <w:color w:val="000000" w:themeColor="text1"/>
          <w:sz w:val="22"/>
          <w:szCs w:val="22"/>
        </w:rPr>
        <w:t xml:space="preserve"> to think, because of a raised awareness to its complexity vis-à-vis </w:t>
      </w:r>
      <w:r w:rsidRPr="00AF2203">
        <w:rPr>
          <w:rFonts w:ascii="Garamond" w:eastAsia="Arial Unicode MS" w:hAnsi="Garamond" w:cs="Helvetica"/>
          <w:i/>
          <w:iCs/>
          <w:color w:val="000000" w:themeColor="text1"/>
          <w:sz w:val="22"/>
          <w:szCs w:val="22"/>
        </w:rPr>
        <w:t>freedom of movement</w:t>
      </w:r>
      <w:r w:rsidRPr="00AF2203">
        <w:rPr>
          <w:rFonts w:ascii="Garamond" w:eastAsia="Arial Unicode MS" w:hAnsi="Garamond" w:cs="Helvetica"/>
          <w:color w:val="000000" w:themeColor="text1"/>
          <w:sz w:val="22"/>
          <w:szCs w:val="22"/>
        </w:rPr>
        <w:t xml:space="preserve">. </w:t>
      </w:r>
    </w:p>
    <w:p w14:paraId="4CC7D2EE" w14:textId="2977193A" w:rsidR="005413F5"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F24A16" w:rsidRPr="00AF2203">
        <w:rPr>
          <w:rFonts w:ascii="Garamond" w:eastAsia="Arial Unicode MS" w:hAnsi="Garamond" w:cs="Helvetica"/>
          <w:color w:val="000000" w:themeColor="text1"/>
          <w:sz w:val="22"/>
          <w:szCs w:val="22"/>
        </w:rPr>
        <w:t xml:space="preserve"> and I</w:t>
      </w:r>
      <w:r w:rsidR="00DA05E2" w:rsidRPr="00AF2203">
        <w:rPr>
          <w:rFonts w:ascii="Garamond" w:eastAsia="Arial Unicode MS" w:hAnsi="Garamond" w:cs="Helvetica"/>
          <w:color w:val="000000" w:themeColor="text1"/>
          <w:sz w:val="22"/>
          <w:szCs w:val="22"/>
        </w:rPr>
        <w:t xml:space="preserve"> had not communicated since the </w:t>
      </w:r>
      <w:r w:rsidR="00775784">
        <w:rPr>
          <w:rFonts w:ascii="Garamond" w:eastAsia="Arial Unicode MS" w:hAnsi="Garamond" w:cs="Helvetica"/>
          <w:color w:val="000000" w:themeColor="text1"/>
          <w:sz w:val="22"/>
          <w:szCs w:val="22"/>
        </w:rPr>
        <w:t xml:space="preserve">result of the </w:t>
      </w:r>
      <w:r w:rsidR="00DA05E2" w:rsidRPr="00AF2203">
        <w:rPr>
          <w:rFonts w:ascii="Garamond" w:eastAsia="Arial Unicode MS" w:hAnsi="Garamond" w:cs="Helvetica"/>
          <w:color w:val="000000" w:themeColor="text1"/>
          <w:sz w:val="22"/>
          <w:szCs w:val="22"/>
        </w:rPr>
        <w:t xml:space="preserve">Brexit referendum </w:t>
      </w:r>
      <w:r w:rsidR="00775784">
        <w:rPr>
          <w:rFonts w:ascii="Garamond" w:eastAsia="Arial Unicode MS" w:hAnsi="Garamond" w:cs="Helvetica"/>
          <w:color w:val="000000" w:themeColor="text1"/>
          <w:sz w:val="22"/>
          <w:szCs w:val="22"/>
        </w:rPr>
        <w:t>fell upon us</w:t>
      </w:r>
      <w:r w:rsidR="00DA05E2" w:rsidRPr="00AF2203">
        <w:rPr>
          <w:rFonts w:ascii="Garamond" w:eastAsia="Arial Unicode MS" w:hAnsi="Garamond" w:cs="Helvetica"/>
          <w:color w:val="000000" w:themeColor="text1"/>
          <w:sz w:val="22"/>
          <w:szCs w:val="22"/>
        </w:rPr>
        <w:t xml:space="preserve"> the previous week</w:t>
      </w:r>
      <w:r w:rsidR="005B74C0">
        <w:rPr>
          <w:rFonts w:ascii="Garamond" w:eastAsia="Arial Unicode MS" w:hAnsi="Garamond" w:cs="Helvetica"/>
          <w:color w:val="000000" w:themeColor="text1"/>
          <w:sz w:val="22"/>
          <w:szCs w:val="22"/>
        </w:rPr>
        <w:t xml:space="preserve">. </w:t>
      </w:r>
      <w:r w:rsidR="00775784">
        <w:rPr>
          <w:rFonts w:ascii="Garamond" w:eastAsia="Arial Unicode MS" w:hAnsi="Garamond" w:cs="Helvetica"/>
          <w:color w:val="000000" w:themeColor="text1"/>
          <w:sz w:val="22"/>
          <w:szCs w:val="22"/>
        </w:rPr>
        <w:t>M</w:t>
      </w:r>
      <w:r w:rsidR="005B74C0">
        <w:rPr>
          <w:rFonts w:ascii="Garamond" w:eastAsia="Arial Unicode MS" w:hAnsi="Garamond" w:cs="Helvetica"/>
          <w:color w:val="000000" w:themeColor="text1"/>
          <w:sz w:val="22"/>
          <w:szCs w:val="22"/>
        </w:rPr>
        <w:t xml:space="preserve">y absence for the ballot </w:t>
      </w:r>
      <w:r w:rsidR="005413F5">
        <w:rPr>
          <w:rFonts w:ascii="Garamond" w:eastAsia="Arial Unicode MS" w:hAnsi="Garamond" w:cs="Helvetica"/>
          <w:color w:val="000000" w:themeColor="text1"/>
          <w:sz w:val="22"/>
          <w:szCs w:val="22"/>
        </w:rPr>
        <w:t>hung</w:t>
      </w:r>
      <w:r w:rsidR="00F40185">
        <w:rPr>
          <w:rFonts w:ascii="Garamond" w:eastAsia="Arial Unicode MS" w:hAnsi="Garamond" w:cs="Helvetica"/>
          <w:color w:val="000000" w:themeColor="text1"/>
          <w:sz w:val="22"/>
          <w:szCs w:val="22"/>
        </w:rPr>
        <w:t xml:space="preserve"> humming</w:t>
      </w:r>
      <w:r w:rsidR="005413F5">
        <w:rPr>
          <w:rFonts w:ascii="Garamond" w:eastAsia="Arial Unicode MS" w:hAnsi="Garamond" w:cs="Helvetica"/>
          <w:color w:val="000000" w:themeColor="text1"/>
          <w:sz w:val="22"/>
          <w:szCs w:val="22"/>
        </w:rPr>
        <w:t xml:space="preserve"> like piano wire across a bike</w:t>
      </w:r>
      <w:r w:rsidR="00A47FC9">
        <w:rPr>
          <w:rFonts w:ascii="Garamond" w:eastAsia="Arial Unicode MS" w:hAnsi="Garamond" w:cs="Helvetica"/>
          <w:color w:val="000000" w:themeColor="text1"/>
          <w:sz w:val="22"/>
          <w:szCs w:val="22"/>
        </w:rPr>
        <w:t xml:space="preserve"> </w:t>
      </w:r>
      <w:r w:rsidR="005413F5">
        <w:rPr>
          <w:rFonts w:ascii="Garamond" w:eastAsia="Arial Unicode MS" w:hAnsi="Garamond" w:cs="Helvetica"/>
          <w:color w:val="000000" w:themeColor="text1"/>
          <w:sz w:val="22"/>
          <w:szCs w:val="22"/>
        </w:rPr>
        <w:t>lane</w:t>
      </w:r>
      <w:r w:rsidR="00DA05E2" w:rsidRPr="00AF2203">
        <w:rPr>
          <w:rFonts w:ascii="Garamond" w:eastAsia="Arial Unicode MS" w:hAnsi="Garamond" w:cs="Helvetica"/>
          <w:color w:val="000000" w:themeColor="text1"/>
          <w:sz w:val="22"/>
          <w:szCs w:val="22"/>
        </w:rPr>
        <w:t xml:space="preserve">. </w:t>
      </w:r>
    </w:p>
    <w:p w14:paraId="1E7DED0A" w14:textId="29387B90" w:rsidR="00DA05E2" w:rsidRPr="00AF2203" w:rsidRDefault="005413F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Brexit</w:t>
      </w:r>
      <w:r w:rsidR="00DA05E2"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left</w:t>
      </w:r>
      <w:r w:rsidR="00C572A3"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numb </w:t>
      </w:r>
      <w:r w:rsidR="00F12DBF" w:rsidRPr="00AF2203">
        <w:rPr>
          <w:rFonts w:ascii="Garamond" w:eastAsia="Arial Unicode MS" w:hAnsi="Garamond" w:cs="Helvetica"/>
          <w:color w:val="000000" w:themeColor="text1"/>
          <w:sz w:val="22"/>
          <w:szCs w:val="22"/>
        </w:rPr>
        <w:t xml:space="preserve">and scooped-out </w:t>
      </w:r>
      <w:r w:rsidR="00F40185">
        <w:rPr>
          <w:rFonts w:ascii="Garamond" w:eastAsia="Arial Unicode MS" w:hAnsi="Garamond" w:cs="Helvetica"/>
          <w:color w:val="000000" w:themeColor="text1"/>
          <w:sz w:val="22"/>
          <w:szCs w:val="22"/>
        </w:rPr>
        <w:t>wound</w:t>
      </w:r>
      <w:r w:rsidR="00C572A3"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our </w:t>
      </w:r>
      <w:r w:rsidR="00F12735">
        <w:rPr>
          <w:rFonts w:ascii="Garamond" w:eastAsia="Arial Unicode MS" w:hAnsi="Garamond" w:cs="Helvetica"/>
          <w:color w:val="000000" w:themeColor="text1"/>
          <w:sz w:val="22"/>
          <w:szCs w:val="22"/>
        </w:rPr>
        <w:t xml:space="preserve">taste of </w:t>
      </w:r>
      <w:r w:rsidR="00DA05E2" w:rsidRPr="00AF2203">
        <w:rPr>
          <w:rFonts w:ascii="Garamond" w:eastAsia="Arial Unicode MS" w:hAnsi="Garamond" w:cs="Helvetica"/>
          <w:color w:val="000000" w:themeColor="text1"/>
          <w:sz w:val="22"/>
          <w:szCs w:val="22"/>
        </w:rPr>
        <w:t xml:space="preserve">Guernica. But with a riveted iron sense of </w:t>
      </w:r>
      <w:r w:rsidR="005B74C0">
        <w:rPr>
          <w:rFonts w:ascii="Garamond" w:eastAsia="Arial Unicode MS" w:hAnsi="Garamond" w:cs="Helvetica"/>
          <w:color w:val="000000" w:themeColor="text1"/>
          <w:sz w:val="22"/>
          <w:szCs w:val="22"/>
        </w:rPr>
        <w:t xml:space="preserve">British </w:t>
      </w:r>
      <w:r w:rsidR="00DA05E2" w:rsidRPr="00AF2203">
        <w:rPr>
          <w:rFonts w:ascii="Garamond" w:eastAsia="Arial Unicode MS" w:hAnsi="Garamond" w:cs="Helvetica"/>
          <w:color w:val="000000" w:themeColor="text1"/>
          <w:sz w:val="22"/>
          <w:szCs w:val="22"/>
        </w:rPr>
        <w:t xml:space="preserve">decorum it was clear </w:t>
      </w:r>
      <w:r w:rsidR="00926160" w:rsidRPr="00AF2203">
        <w:rPr>
          <w:rFonts w:ascii="Garamond" w:eastAsia="Arial Unicode MS" w:hAnsi="Garamond" w:cs="Helvetica"/>
          <w:color w:val="000000" w:themeColor="text1"/>
          <w:sz w:val="22"/>
          <w:szCs w:val="22"/>
        </w:rPr>
        <w:t xml:space="preserve">that today </w:t>
      </w:r>
      <w:r w:rsidR="00DA05E2" w:rsidRPr="00AF2203">
        <w:rPr>
          <w:rFonts w:ascii="Garamond" w:eastAsia="Arial Unicode MS" w:hAnsi="Garamond" w:cs="Helvetica"/>
          <w:color w:val="000000" w:themeColor="text1"/>
          <w:sz w:val="22"/>
          <w:szCs w:val="22"/>
        </w:rPr>
        <w:t xml:space="preserve">we would not discuss this </w:t>
      </w:r>
      <w:r w:rsidR="00DE28A4" w:rsidRPr="00AF2203">
        <w:rPr>
          <w:rFonts w:ascii="Garamond" w:eastAsia="Arial Unicode MS" w:hAnsi="Garamond" w:cs="Helvetica"/>
          <w:color w:val="000000" w:themeColor="text1"/>
          <w:sz w:val="22"/>
          <w:szCs w:val="22"/>
        </w:rPr>
        <w:t>directly</w:t>
      </w:r>
      <w:r w:rsidR="00DA05E2" w:rsidRPr="00AF2203">
        <w:rPr>
          <w:rFonts w:ascii="Garamond" w:eastAsia="Arial Unicode MS" w:hAnsi="Garamond" w:cs="Helvetica"/>
          <w:color w:val="000000" w:themeColor="text1"/>
          <w:sz w:val="22"/>
          <w:szCs w:val="22"/>
        </w:rPr>
        <w:t>. Neither of us had spoken to our father since he started pro-leave campaigning</w:t>
      </w:r>
      <w:r w:rsidR="00ED3BD5">
        <w:rPr>
          <w:rFonts w:ascii="Garamond" w:eastAsia="Arial Unicode MS" w:hAnsi="Garamond" w:cs="Helvetica"/>
          <w:color w:val="000000" w:themeColor="text1"/>
          <w:sz w:val="22"/>
          <w:szCs w:val="22"/>
        </w:rPr>
        <w:t>. P</w:t>
      </w:r>
      <w:r w:rsidR="00123F5E" w:rsidRPr="00AF2203">
        <w:rPr>
          <w:rFonts w:ascii="Garamond" w:eastAsia="Arial Unicode MS" w:hAnsi="Garamond" w:cs="Helvetica"/>
          <w:color w:val="000000" w:themeColor="text1"/>
          <w:sz w:val="22"/>
          <w:szCs w:val="22"/>
        </w:rPr>
        <w:t xml:space="preserve">erhaps the signs were there a few years earlier </w:t>
      </w:r>
      <w:r w:rsidR="00F12735">
        <w:rPr>
          <w:rFonts w:ascii="Garamond" w:eastAsia="Arial Unicode MS" w:hAnsi="Garamond" w:cs="Helvetica"/>
          <w:color w:val="000000" w:themeColor="text1"/>
          <w:sz w:val="22"/>
          <w:szCs w:val="22"/>
        </w:rPr>
        <w:t xml:space="preserve">when </w:t>
      </w:r>
      <w:r w:rsidR="003503C1">
        <w:rPr>
          <w:rFonts w:ascii="Garamond" w:eastAsia="Arial Unicode MS" w:hAnsi="Garamond" w:cs="Helvetica"/>
          <w:color w:val="000000" w:themeColor="text1"/>
          <w:sz w:val="22"/>
          <w:szCs w:val="22"/>
        </w:rPr>
        <w:t xml:space="preserve">he </w:t>
      </w:r>
      <w:r w:rsidR="00123F5E" w:rsidRPr="00AF2203">
        <w:rPr>
          <w:rFonts w:ascii="Garamond" w:eastAsia="Arial Unicode MS" w:hAnsi="Garamond" w:cs="Helvetica"/>
          <w:color w:val="000000" w:themeColor="text1"/>
          <w:sz w:val="22"/>
          <w:szCs w:val="22"/>
        </w:rPr>
        <w:t xml:space="preserve">made the </w:t>
      </w:r>
      <w:r w:rsidR="00F12735">
        <w:rPr>
          <w:rFonts w:ascii="Garamond" w:eastAsia="Arial Unicode MS" w:hAnsi="Garamond" w:cs="Helvetica"/>
          <w:color w:val="000000" w:themeColor="text1"/>
          <w:sz w:val="22"/>
          <w:szCs w:val="22"/>
        </w:rPr>
        <w:t xml:space="preserve">national </w:t>
      </w:r>
      <w:r w:rsidR="00123F5E" w:rsidRPr="00AF2203">
        <w:rPr>
          <w:rFonts w:ascii="Garamond" w:eastAsia="Arial Unicode MS" w:hAnsi="Garamond" w:cs="Helvetica"/>
          <w:color w:val="000000" w:themeColor="text1"/>
          <w:sz w:val="22"/>
          <w:szCs w:val="22"/>
        </w:rPr>
        <w:t>news</w:t>
      </w:r>
      <w:r w:rsidR="00E833E2">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picketing </w:t>
      </w:r>
      <w:r w:rsidR="00F12735">
        <w:rPr>
          <w:rFonts w:ascii="Garamond" w:eastAsia="Arial Unicode MS" w:hAnsi="Garamond" w:cs="Helvetica"/>
          <w:color w:val="000000" w:themeColor="text1"/>
          <w:sz w:val="22"/>
          <w:szCs w:val="22"/>
        </w:rPr>
        <w:t>a</w:t>
      </w:r>
      <w:r w:rsidR="00DA1532" w:rsidRPr="00AF2203">
        <w:rPr>
          <w:rFonts w:ascii="Garamond" w:eastAsia="Arial Unicode MS" w:hAnsi="Garamond" w:cs="Helvetica"/>
          <w:color w:val="000000" w:themeColor="text1"/>
          <w:sz w:val="22"/>
          <w:szCs w:val="22"/>
        </w:rPr>
        <w:t xml:space="preserve"> recycle centre</w:t>
      </w:r>
      <w:r w:rsidR="00C3748D">
        <w:rPr>
          <w:rFonts w:ascii="Garamond" w:eastAsia="Arial Unicode MS" w:hAnsi="Garamond" w:cs="Helvetica"/>
          <w:color w:val="000000" w:themeColor="text1"/>
          <w:sz w:val="22"/>
          <w:szCs w:val="22"/>
        </w:rPr>
        <w:t xml:space="preserve">, </w:t>
      </w:r>
      <w:r w:rsidR="002C2A85">
        <w:rPr>
          <w:rFonts w:ascii="Garamond" w:eastAsia="Arial Unicode MS" w:hAnsi="Garamond" w:cs="Helvetica"/>
          <w:color w:val="000000" w:themeColor="text1"/>
          <w:sz w:val="22"/>
          <w:szCs w:val="22"/>
        </w:rPr>
        <w:t>outing</w:t>
      </w:r>
      <w:r w:rsidR="00A9100D" w:rsidRPr="00AF2203">
        <w:rPr>
          <w:rFonts w:ascii="Garamond" w:eastAsia="Arial Unicode MS" w:hAnsi="Garamond" w:cs="Helvetica"/>
          <w:color w:val="000000" w:themeColor="text1"/>
          <w:sz w:val="22"/>
          <w:szCs w:val="22"/>
        </w:rPr>
        <w:t xml:space="preserve"> </w:t>
      </w:r>
      <w:r w:rsidR="00022287">
        <w:rPr>
          <w:rFonts w:ascii="Garamond" w:eastAsia="Arial Unicode MS" w:hAnsi="Garamond" w:cs="Helvetica"/>
          <w:color w:val="000000" w:themeColor="text1"/>
          <w:sz w:val="22"/>
          <w:szCs w:val="22"/>
        </w:rPr>
        <w:t xml:space="preserve">the </w:t>
      </w:r>
      <w:r w:rsidR="009917BA">
        <w:rPr>
          <w:rFonts w:ascii="Garamond" w:eastAsia="Arial Unicode MS" w:hAnsi="Garamond" w:cs="Helvetica"/>
          <w:color w:val="000000" w:themeColor="text1"/>
          <w:sz w:val="22"/>
          <w:szCs w:val="22"/>
        </w:rPr>
        <w:t xml:space="preserve">feverous </w:t>
      </w:r>
      <w:r w:rsidR="00022287">
        <w:rPr>
          <w:rFonts w:ascii="Garamond" w:eastAsia="Arial Unicode MS" w:hAnsi="Garamond" w:cs="Helvetica"/>
          <w:color w:val="000000" w:themeColor="text1"/>
          <w:sz w:val="22"/>
          <w:szCs w:val="22"/>
        </w:rPr>
        <w:t>environmental movement</w:t>
      </w:r>
      <w:r w:rsidR="000E07D3">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as an orchestrated </w:t>
      </w:r>
      <w:r w:rsidR="00E833E2">
        <w:rPr>
          <w:rFonts w:ascii="Garamond" w:eastAsia="Arial Unicode MS" w:hAnsi="Garamond" w:cs="Helvetica"/>
          <w:color w:val="000000" w:themeColor="text1"/>
          <w:sz w:val="22"/>
          <w:szCs w:val="22"/>
        </w:rPr>
        <w:t>distraction</w:t>
      </w:r>
      <w:r w:rsidR="00173C0C">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to prop </w:t>
      </w:r>
      <w:r w:rsidR="00837A82">
        <w:rPr>
          <w:rFonts w:ascii="Garamond" w:eastAsia="Arial Unicode MS" w:hAnsi="Garamond" w:cs="Helvetica"/>
          <w:color w:val="000000" w:themeColor="text1"/>
          <w:sz w:val="22"/>
          <w:szCs w:val="22"/>
        </w:rPr>
        <w:t>a</w:t>
      </w:r>
      <w:r w:rsidR="00C913FE">
        <w:rPr>
          <w:rFonts w:ascii="Garamond" w:eastAsia="Arial Unicode MS" w:hAnsi="Garamond" w:cs="Helvetica"/>
          <w:color w:val="000000" w:themeColor="text1"/>
          <w:sz w:val="22"/>
          <w:szCs w:val="22"/>
        </w:rPr>
        <w:t xml:space="preserve"> </w:t>
      </w:r>
      <w:r w:rsidR="00A96AE6">
        <w:rPr>
          <w:rFonts w:ascii="Garamond" w:eastAsia="Arial Unicode MS" w:hAnsi="Garamond" w:cs="Helvetica"/>
          <w:color w:val="000000" w:themeColor="text1"/>
          <w:sz w:val="22"/>
          <w:szCs w:val="22"/>
        </w:rPr>
        <w:t xml:space="preserve">hegemonic </w:t>
      </w:r>
      <w:r w:rsidR="00656041">
        <w:rPr>
          <w:rFonts w:ascii="Garamond" w:eastAsia="Arial Unicode MS" w:hAnsi="Garamond" w:cs="Helvetica"/>
          <w:color w:val="000000" w:themeColor="text1"/>
          <w:sz w:val="22"/>
          <w:szCs w:val="22"/>
        </w:rPr>
        <w:t xml:space="preserve">capitalist </w:t>
      </w:r>
      <w:r w:rsidR="00C2275A">
        <w:rPr>
          <w:rFonts w:ascii="Garamond" w:eastAsia="Arial Unicode MS" w:hAnsi="Garamond" w:cs="Helvetica"/>
          <w:color w:val="000000" w:themeColor="text1"/>
          <w:sz w:val="22"/>
          <w:szCs w:val="22"/>
        </w:rPr>
        <w:t>agenda</w:t>
      </w:r>
      <w:r w:rsidR="00F12735">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E63255" w:rsidRPr="00AF2203">
        <w:rPr>
          <w:rFonts w:ascii="Garamond" w:eastAsia="Arial Unicode MS" w:hAnsi="Garamond" w:cs="Helvetica"/>
          <w:color w:val="000000" w:themeColor="text1"/>
          <w:sz w:val="22"/>
          <w:szCs w:val="22"/>
        </w:rPr>
        <w:t xml:space="preserve"> </w:t>
      </w:r>
      <w:r w:rsidR="007500E1">
        <w:rPr>
          <w:rFonts w:ascii="Garamond" w:eastAsia="Arial Unicode MS" w:hAnsi="Garamond" w:cs="Helvetica"/>
          <w:color w:val="000000" w:themeColor="text1"/>
          <w:sz w:val="22"/>
          <w:szCs w:val="22"/>
        </w:rPr>
        <w:t>suggested</w:t>
      </w:r>
      <w:r w:rsidR="00E63255" w:rsidRPr="00AF2203">
        <w:rPr>
          <w:rFonts w:ascii="Garamond" w:eastAsia="Arial Unicode MS" w:hAnsi="Garamond" w:cs="Helvetica"/>
          <w:color w:val="000000" w:themeColor="text1"/>
          <w:sz w:val="22"/>
          <w:szCs w:val="22"/>
        </w:rPr>
        <w:t xml:space="preserve"> this was a consequence of </w:t>
      </w:r>
      <w:r w:rsidR="00A96AE6">
        <w:rPr>
          <w:rFonts w:ascii="Garamond" w:eastAsia="Arial Unicode MS" w:hAnsi="Garamond" w:cs="Helvetica"/>
          <w:color w:val="000000" w:themeColor="text1"/>
          <w:sz w:val="22"/>
          <w:szCs w:val="22"/>
        </w:rPr>
        <w:t>cleaning</w:t>
      </w:r>
      <w:r w:rsidR="00E63255" w:rsidRPr="00AF2203">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one-too-many of </w:t>
      </w:r>
      <w:r w:rsidR="00E63255" w:rsidRPr="00AF2203">
        <w:rPr>
          <w:rFonts w:ascii="Garamond" w:eastAsia="Arial Unicode MS" w:hAnsi="Garamond" w:cs="Helvetica"/>
          <w:color w:val="000000" w:themeColor="text1"/>
          <w:sz w:val="22"/>
          <w:szCs w:val="22"/>
        </w:rPr>
        <w:t>Mother’s interminably miniature jam jars</w:t>
      </w:r>
      <w:r w:rsidR="00DA1532" w:rsidRPr="00AF2203">
        <w:rPr>
          <w:rFonts w:ascii="Garamond" w:eastAsia="Arial Unicode MS" w:hAnsi="Garamond" w:cs="Helvetica"/>
          <w:color w:val="000000" w:themeColor="text1"/>
          <w:sz w:val="22"/>
          <w:szCs w:val="22"/>
        </w:rPr>
        <w:t>.</w:t>
      </w:r>
    </w:p>
    <w:p w14:paraId="550EAB73" w14:textId="77777777" w:rsidR="008742B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0F27E1">
        <w:rPr>
          <w:rFonts w:ascii="Garamond" w:eastAsia="Arial Unicode MS" w:hAnsi="Garamond" w:cs="Helvetica"/>
          <w:color w:val="000000" w:themeColor="text1"/>
          <w:sz w:val="22"/>
          <w:szCs w:val="22"/>
        </w:rPr>
        <w:t>chug</w:t>
      </w:r>
      <w:r w:rsidR="00BA0499">
        <w:rPr>
          <w:rFonts w:ascii="Garamond" w:eastAsia="Arial Unicode MS" w:hAnsi="Garamond" w:cs="Helvetica"/>
          <w:color w:val="000000" w:themeColor="text1"/>
          <w:sz w:val="22"/>
          <w:szCs w:val="22"/>
        </w:rPr>
        <w:t>ged</w:t>
      </w:r>
      <w:r w:rsidRPr="00AF2203">
        <w:rPr>
          <w:rFonts w:ascii="Garamond" w:eastAsia="Arial Unicode MS" w:hAnsi="Garamond" w:cs="Helvetica"/>
          <w:color w:val="000000" w:themeColor="text1"/>
          <w:sz w:val="22"/>
          <w:szCs w:val="22"/>
        </w:rPr>
        <w:t xml:space="preserve"> </w:t>
      </w:r>
      <w:r w:rsidR="00BA0499">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DB7DFD" w:rsidRPr="00AF2203">
        <w:rPr>
          <w:rFonts w:ascii="Garamond" w:eastAsia="Arial Unicode MS" w:hAnsi="Garamond" w:cs="Helvetica"/>
          <w:color w:val="000000" w:themeColor="text1"/>
          <w:sz w:val="22"/>
          <w:szCs w:val="22"/>
        </w:rPr>
        <w:t xml:space="preserve">tepid </w:t>
      </w:r>
      <w:r w:rsidRPr="00AF2203">
        <w:rPr>
          <w:rFonts w:ascii="Garamond" w:eastAsia="Arial Unicode MS" w:hAnsi="Garamond" w:cs="Helvetica"/>
          <w:color w:val="000000" w:themeColor="text1"/>
          <w:sz w:val="22"/>
          <w:szCs w:val="22"/>
        </w:rPr>
        <w:t>wine</w:t>
      </w:r>
      <w:r w:rsidR="008742B6">
        <w:rPr>
          <w:rFonts w:ascii="Garamond" w:eastAsia="Arial Unicode MS" w:hAnsi="Garamond" w:cs="Helvetica"/>
          <w:color w:val="000000" w:themeColor="text1"/>
          <w:sz w:val="22"/>
          <w:szCs w:val="22"/>
        </w:rPr>
        <w:t xml:space="preserve"> and</w:t>
      </w:r>
      <w:r w:rsidR="000F27E1">
        <w:rPr>
          <w:rFonts w:ascii="Garamond" w:eastAsia="Arial Unicode MS" w:hAnsi="Garamond" w:cs="Helvetica"/>
          <w:color w:val="000000" w:themeColor="text1"/>
          <w:sz w:val="22"/>
          <w:szCs w:val="22"/>
        </w:rPr>
        <w:t xml:space="preserve"> burped</w:t>
      </w:r>
      <w:r w:rsidR="008742B6">
        <w:rPr>
          <w:rFonts w:ascii="Garamond" w:eastAsia="Arial Unicode MS" w:hAnsi="Garamond" w:cs="Helvetica"/>
          <w:color w:val="000000" w:themeColor="text1"/>
          <w:sz w:val="22"/>
          <w:szCs w:val="22"/>
        </w:rPr>
        <w:t xml:space="preserve">. </w:t>
      </w:r>
    </w:p>
    <w:p w14:paraId="47335961" w14:textId="21E5DBC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You</w:t>
      </w:r>
      <w:r w:rsidR="00173C0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spoke </w:t>
      </w:r>
      <w:proofErr w:type="spellStart"/>
      <w:r w:rsidR="00A9100D" w:rsidRPr="00AF2203">
        <w:rPr>
          <w:rFonts w:ascii="Garamond" w:eastAsia="Arial Unicode MS" w:hAnsi="Garamond" w:cs="Helvetica"/>
          <w:color w:val="000000" w:themeColor="text1"/>
          <w:sz w:val="22"/>
          <w:szCs w:val="22"/>
        </w:rPr>
        <w:t>wi</w:t>
      </w:r>
      <w:r w:rsidR="00325870">
        <w:rPr>
          <w:rFonts w:ascii="Garamond" w:eastAsia="Arial Unicode MS" w:hAnsi="Garamond" w:cs="Helvetica"/>
          <w:color w:val="000000" w:themeColor="text1"/>
          <w:sz w:val="22"/>
          <w:szCs w:val="22"/>
        </w:rPr>
        <w:t>v</w:t>
      </w:r>
      <w:proofErr w:type="spellEnd"/>
      <w:r w:rsidR="00A9100D" w:rsidRPr="00AF2203">
        <w:rPr>
          <w:rFonts w:ascii="Garamond" w:eastAsia="Arial Unicode MS" w:hAnsi="Garamond" w:cs="Helvetica"/>
          <w:color w:val="000000" w:themeColor="text1"/>
          <w:sz w:val="22"/>
          <w:szCs w:val="22"/>
        </w:rPr>
        <w:t xml:space="preserve"> </w:t>
      </w:r>
      <w:r w:rsidR="00CB74D5">
        <w:rPr>
          <w:rFonts w:ascii="Garamond" w:eastAsia="Arial Unicode MS" w:hAnsi="Garamond" w:cs="Helvetica"/>
          <w:color w:val="000000" w:themeColor="text1"/>
          <w:sz w:val="22"/>
          <w:szCs w:val="22"/>
        </w:rPr>
        <w:t>‘</w:t>
      </w:r>
      <w:proofErr w:type="spellStart"/>
      <w:r w:rsidR="00A9100D" w:rsidRPr="00AF2203">
        <w:rPr>
          <w:rFonts w:ascii="Garamond" w:eastAsia="Arial Unicode MS" w:hAnsi="Garamond" w:cs="Helvetica"/>
          <w:color w:val="000000" w:themeColor="text1"/>
          <w:sz w:val="22"/>
          <w:szCs w:val="22"/>
        </w:rPr>
        <w:t>im</w:t>
      </w:r>
      <w:proofErr w:type="spellEnd"/>
      <w:r w:rsidRPr="00AF2203">
        <w:rPr>
          <w:rFonts w:ascii="Garamond" w:eastAsia="Arial Unicode MS" w:hAnsi="Garamond" w:cs="Helvetica"/>
          <w:color w:val="000000" w:themeColor="text1"/>
          <w:sz w:val="22"/>
          <w:szCs w:val="22"/>
        </w:rPr>
        <w:t xml:space="preserve">?’ </w:t>
      </w:r>
    </w:p>
    <w:p w14:paraId="17F8A965" w14:textId="4B7FA1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not</w:t>
      </w:r>
      <w:r w:rsidR="00576BA9">
        <w:rPr>
          <w:rFonts w:ascii="Garamond" w:eastAsia="Arial Unicode MS" w:hAnsi="Garamond" w:cs="Helvetica"/>
          <w:color w:val="000000" w:themeColor="text1"/>
          <w:sz w:val="22"/>
          <w:szCs w:val="22"/>
        </w:rPr>
        <w:t>!’ (Victoria was back to speaking Somerset).</w:t>
      </w:r>
      <w:r w:rsidRPr="00AF2203">
        <w:rPr>
          <w:rFonts w:ascii="Garamond" w:eastAsia="Arial Unicode MS" w:hAnsi="Garamond" w:cs="Helvetica"/>
          <w:color w:val="000000" w:themeColor="text1"/>
          <w:sz w:val="22"/>
          <w:szCs w:val="22"/>
        </w:rPr>
        <w:t xml:space="preserve"> </w:t>
      </w:r>
      <w:r w:rsidR="00576BA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know I </w:t>
      </w:r>
      <w:proofErr w:type="spellStart"/>
      <w:r w:rsidRPr="00AF2203">
        <w:rPr>
          <w:rFonts w:ascii="Garamond" w:eastAsia="Arial Unicode MS" w:hAnsi="Garamond" w:cs="Helvetica"/>
          <w:color w:val="000000" w:themeColor="text1"/>
          <w:sz w:val="22"/>
          <w:szCs w:val="22"/>
        </w:rPr>
        <w:t>aven’t</w:t>
      </w:r>
      <w:proofErr w:type="spellEnd"/>
      <w:r w:rsidRPr="00AF2203">
        <w:rPr>
          <w:rFonts w:ascii="Garamond" w:eastAsia="Arial Unicode MS" w:hAnsi="Garamond" w:cs="Helvetica"/>
          <w:color w:val="000000" w:themeColor="text1"/>
          <w:sz w:val="22"/>
          <w:szCs w:val="22"/>
        </w:rPr>
        <w:t>. You know I won’t</w:t>
      </w:r>
      <w:r w:rsidR="00094A12">
        <w:rPr>
          <w:rFonts w:ascii="Garamond" w:eastAsia="Arial Unicode MS" w:hAnsi="Garamond" w:cs="Helvetica"/>
          <w:color w:val="000000" w:themeColor="text1"/>
          <w:sz w:val="22"/>
          <w:szCs w:val="22"/>
        </w:rPr>
        <w:t xml:space="preserve"> will I.</w:t>
      </w:r>
      <w:r w:rsidRPr="00AF2203">
        <w:rPr>
          <w:rFonts w:ascii="Garamond" w:eastAsia="Arial Unicode MS" w:hAnsi="Garamond" w:cs="Helvetica"/>
          <w:color w:val="000000" w:themeColor="text1"/>
          <w:sz w:val="22"/>
          <w:szCs w:val="22"/>
        </w:rPr>
        <w:t xml:space="preserve"> Not for a while, anyway. Christmas will be . . .’ she paused.</w:t>
      </w:r>
    </w:p>
    <w:p w14:paraId="39874249"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‘Difficult,’ I said.</w:t>
      </w:r>
    </w:p>
    <w:p w14:paraId="7919D5DB" w14:textId="30BCFCD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‘Difficult. Yes. It </w:t>
      </w:r>
      <w:r w:rsidRPr="00AF2203">
        <w:rPr>
          <w:rFonts w:ascii="Garamond" w:eastAsia="Arial Unicode MS" w:hAnsi="Garamond" w:cs="Helvetica"/>
          <w:i/>
          <w:iCs/>
          <w:color w:val="000000" w:themeColor="text1"/>
          <w:sz w:val="22"/>
          <w:szCs w:val="22"/>
        </w:rPr>
        <w:t>must</w:t>
      </w:r>
      <w:r w:rsidRPr="00AF2203">
        <w:rPr>
          <w:rFonts w:ascii="Garamond" w:eastAsia="Arial Unicode MS" w:hAnsi="Garamond" w:cs="Helvetica"/>
          <w:color w:val="000000" w:themeColor="text1"/>
          <w:sz w:val="22"/>
          <w:szCs w:val="22"/>
        </w:rPr>
        <w:t xml:space="preserve"> be difficult,’ </w:t>
      </w:r>
      <w:r w:rsidR="00576BA9">
        <w:rPr>
          <w:rFonts w:ascii="Garamond" w:eastAsia="Arial Unicode MS" w:hAnsi="Garamond" w:cs="Helvetica"/>
          <w:color w:val="000000" w:themeColor="text1"/>
          <w:sz w:val="22"/>
          <w:szCs w:val="22"/>
        </w:rPr>
        <w:t xml:space="preserve">she </w:t>
      </w:r>
      <w:r w:rsidRPr="00AF2203">
        <w:rPr>
          <w:rFonts w:ascii="Garamond" w:eastAsia="Arial Unicode MS" w:hAnsi="Garamond" w:cs="Helvetica"/>
          <w:color w:val="000000" w:themeColor="text1"/>
          <w:sz w:val="22"/>
          <w:szCs w:val="22"/>
        </w:rPr>
        <w:t>said</w:t>
      </w:r>
      <w:r w:rsidR="00576BA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with rare gravitas.</w:t>
      </w:r>
      <w:r w:rsidR="005F055B" w:rsidRPr="00AF2203">
        <w:rPr>
          <w:rFonts w:ascii="Garamond" w:eastAsia="Arial Unicode MS" w:hAnsi="Garamond" w:cs="Helvetica"/>
          <w:color w:val="000000" w:themeColor="text1"/>
          <w:sz w:val="22"/>
          <w:szCs w:val="22"/>
        </w:rPr>
        <w:t xml:space="preserve"> </w:t>
      </w:r>
      <w:r w:rsidR="00C575F6">
        <w:rPr>
          <w:rFonts w:ascii="Garamond" w:eastAsia="Arial Unicode MS" w:hAnsi="Garamond" w:cs="Helvetica"/>
          <w:color w:val="000000" w:themeColor="text1"/>
          <w:sz w:val="22"/>
          <w:szCs w:val="22"/>
        </w:rPr>
        <w:t xml:space="preserve">The </w:t>
      </w:r>
      <w:r w:rsidR="00394417">
        <w:rPr>
          <w:rFonts w:ascii="Garamond" w:eastAsia="Arial Unicode MS" w:hAnsi="Garamond" w:cs="Helvetica"/>
          <w:color w:val="000000" w:themeColor="text1"/>
          <w:sz w:val="22"/>
          <w:szCs w:val="22"/>
        </w:rPr>
        <w:t xml:space="preserve">cycle-path </w:t>
      </w:r>
      <w:r w:rsidR="00C575F6">
        <w:rPr>
          <w:rFonts w:ascii="Garamond" w:eastAsia="Arial Unicode MS" w:hAnsi="Garamond" w:cs="Helvetica"/>
          <w:color w:val="000000" w:themeColor="text1"/>
          <w:sz w:val="22"/>
          <w:szCs w:val="22"/>
        </w:rPr>
        <w:t xml:space="preserve">piano wire </w:t>
      </w:r>
      <w:r w:rsidR="00781123">
        <w:rPr>
          <w:rFonts w:ascii="Garamond" w:eastAsia="Arial Unicode MS" w:hAnsi="Garamond" w:cs="Helvetica"/>
          <w:color w:val="000000" w:themeColor="text1"/>
          <w:sz w:val="22"/>
          <w:szCs w:val="22"/>
        </w:rPr>
        <w:t xml:space="preserve">sung in the </w:t>
      </w:r>
      <w:r w:rsidR="00A709AA">
        <w:rPr>
          <w:rFonts w:ascii="Garamond" w:eastAsia="Arial Unicode MS" w:hAnsi="Garamond" w:cs="Helvetica"/>
          <w:color w:val="000000" w:themeColor="text1"/>
          <w:sz w:val="22"/>
          <w:szCs w:val="22"/>
        </w:rPr>
        <w:t>wind</w:t>
      </w:r>
      <w:r w:rsidR="00C575F6">
        <w:rPr>
          <w:rFonts w:ascii="Garamond" w:eastAsia="Arial Unicode MS" w:hAnsi="Garamond" w:cs="Helvetica"/>
          <w:color w:val="000000" w:themeColor="text1"/>
          <w:sz w:val="22"/>
          <w:szCs w:val="22"/>
        </w:rPr>
        <w:t>.</w:t>
      </w:r>
    </w:p>
    <w:p w14:paraId="6F2E23EC" w14:textId="4EB4A20C" w:rsidR="00DA05E2" w:rsidRPr="00AF2203" w:rsidRDefault="0008109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modulated to a major key: </w:t>
      </w:r>
      <w:r w:rsidR="00DA05E2" w:rsidRPr="00AF2203">
        <w:rPr>
          <w:rFonts w:ascii="Garamond" w:eastAsia="Arial Unicode MS" w:hAnsi="Garamond" w:cs="Helvetica"/>
          <w:color w:val="000000" w:themeColor="text1"/>
          <w:sz w:val="22"/>
          <w:szCs w:val="22"/>
        </w:rPr>
        <w:t xml:space="preserve">‘But if you </w:t>
      </w:r>
      <w:r w:rsidR="00DA05E2" w:rsidRPr="00AF2203">
        <w:rPr>
          <w:rFonts w:ascii="Garamond" w:eastAsia="Arial Unicode MS" w:hAnsi="Garamond" w:cs="Helvetica"/>
          <w:i/>
          <w:color w:val="000000" w:themeColor="text1"/>
          <w:sz w:val="22"/>
          <w:szCs w:val="22"/>
        </w:rPr>
        <w:t>do</w:t>
      </w:r>
      <w:r w:rsidR="00DA05E2" w:rsidRPr="00AF2203">
        <w:rPr>
          <w:rFonts w:ascii="Garamond" w:eastAsia="Arial Unicode MS" w:hAnsi="Garamond" w:cs="Helvetica"/>
          <w:color w:val="000000" w:themeColor="text1"/>
          <w:sz w:val="22"/>
          <w:szCs w:val="22"/>
        </w:rPr>
        <w:t xml:space="preserve"> wanna talk politics</w:t>
      </w:r>
      <w:r>
        <w:rPr>
          <w:rFonts w:ascii="Garamond" w:eastAsia="Arial Unicode MS" w:hAnsi="Garamond" w:cs="Helvetica"/>
          <w:color w:val="000000" w:themeColor="text1"/>
          <w:sz w:val="22"/>
          <w:szCs w:val="22"/>
        </w:rPr>
        <w:t xml:space="preserve"> t</w:t>
      </w:r>
      <w:r w:rsidR="00DA05E2" w:rsidRPr="00AF2203">
        <w:rPr>
          <w:rFonts w:ascii="Garamond" w:eastAsia="Arial Unicode MS" w:hAnsi="Garamond" w:cs="Helvetica"/>
          <w:color w:val="000000" w:themeColor="text1"/>
          <w:sz w:val="22"/>
          <w:szCs w:val="22"/>
        </w:rPr>
        <w:t>hen I’ll say this: our saviour will come when we least expect it</w:t>
      </w:r>
      <w:r w:rsidR="000C4D2C">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Someone on the inside, right under our nose. </w:t>
      </w:r>
      <w:r w:rsidR="00DA05E2" w:rsidRPr="00AF2203">
        <w:rPr>
          <w:rFonts w:ascii="Garamond" w:eastAsia="Arial Unicode MS" w:hAnsi="Garamond" w:cs="Helvetica"/>
          <w:i/>
          <w:iCs/>
          <w:color w:val="000000" w:themeColor="text1"/>
          <w:sz w:val="22"/>
          <w:szCs w:val="22"/>
        </w:rPr>
        <w:t>Ivanka</w:t>
      </w:r>
      <w:r w:rsidR="00011EE2"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(As you shall later read, during my Honzing experience Ivanka manifested as a triumphantly assassinated </w:t>
      </w:r>
      <w:r w:rsidR="00C16AEA" w:rsidRPr="00AF2203">
        <w:rPr>
          <w:rFonts w:ascii="Garamond" w:eastAsia="Arial Unicode MS" w:hAnsi="Garamond" w:cs="Helvetica"/>
          <w:color w:val="000000" w:themeColor="text1"/>
          <w:sz w:val="22"/>
          <w:szCs w:val="22"/>
        </w:rPr>
        <w:t xml:space="preserve">and then </w:t>
      </w:r>
      <w:r w:rsidR="00565361">
        <w:rPr>
          <w:rFonts w:ascii="Garamond" w:eastAsia="Arial Unicode MS" w:hAnsi="Garamond" w:cs="Helvetica"/>
          <w:color w:val="000000" w:themeColor="text1"/>
          <w:sz w:val="22"/>
          <w:szCs w:val="22"/>
        </w:rPr>
        <w:t>fashionably</w:t>
      </w:r>
      <w:r w:rsidR="00692F93">
        <w:rPr>
          <w:rFonts w:ascii="Garamond" w:eastAsia="Arial Unicode MS" w:hAnsi="Garamond" w:cs="Helvetica"/>
          <w:color w:val="000000" w:themeColor="text1"/>
          <w:sz w:val="22"/>
          <w:szCs w:val="22"/>
        </w:rPr>
        <w:t xml:space="preserve"> </w:t>
      </w:r>
      <w:r w:rsidR="00C16AEA" w:rsidRPr="00AF2203">
        <w:rPr>
          <w:rFonts w:ascii="Garamond" w:eastAsia="Arial Unicode MS" w:hAnsi="Garamond" w:cs="Helvetica"/>
          <w:color w:val="000000" w:themeColor="text1"/>
          <w:sz w:val="22"/>
          <w:szCs w:val="22"/>
        </w:rPr>
        <w:t xml:space="preserve">eaten </w:t>
      </w:r>
      <w:r w:rsidR="00DA05E2" w:rsidRPr="00AF2203">
        <w:rPr>
          <w:rFonts w:ascii="Garamond" w:eastAsia="Arial Unicode MS" w:hAnsi="Garamond" w:cs="Helvetica"/>
          <w:color w:val="000000" w:themeColor="text1"/>
          <w:sz w:val="22"/>
          <w:szCs w:val="22"/>
        </w:rPr>
        <w:t>hero.)</w:t>
      </w:r>
    </w:p>
    <w:p w14:paraId="58250E3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‘Ivanka?’</w:t>
      </w:r>
    </w:p>
    <w:p w14:paraId="209E5893" w14:textId="218E47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w:t>
      </w:r>
      <w:r w:rsidR="00011EE2" w:rsidRPr="00AF2203">
        <w:rPr>
          <w:rFonts w:ascii="Garamond" w:eastAsia="Arial Unicode MS" w:hAnsi="Garamond" w:cs="Helvetica"/>
          <w:color w:val="000000" w:themeColor="text1"/>
          <w:sz w:val="22"/>
          <w:szCs w:val="22"/>
        </w:rPr>
        <w:t>my crush.’</w:t>
      </w:r>
    </w:p>
    <w:p w14:paraId="416F0637" w14:textId="7AF0E2C4" w:rsidR="00011EE2" w:rsidRPr="00AF2203" w:rsidRDefault="00011E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‘Don’t wanna hear,’ I said, suddenly thinking about Radwan’s wife</w:t>
      </w:r>
      <w:r w:rsidR="007A52A2">
        <w:rPr>
          <w:rFonts w:ascii="Garamond" w:eastAsia="Arial Unicode MS" w:hAnsi="Garamond" w:cs="Helvetica"/>
          <w:color w:val="000000" w:themeColor="text1"/>
          <w:sz w:val="22"/>
          <w:szCs w:val="22"/>
        </w:rPr>
        <w:t xml:space="preserve"> Julie</w:t>
      </w:r>
      <w:r w:rsidRPr="00AF2203">
        <w:rPr>
          <w:rFonts w:ascii="Garamond" w:eastAsia="Arial Unicode MS" w:hAnsi="Garamond" w:cs="Helvetica"/>
          <w:color w:val="000000" w:themeColor="text1"/>
          <w:sz w:val="22"/>
          <w:szCs w:val="22"/>
        </w:rPr>
        <w:t>.</w:t>
      </w:r>
    </w:p>
    <w:p w14:paraId="75B8D305" w14:textId="7E76EB6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11EE2"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think </w:t>
      </w:r>
      <w:r w:rsidR="00B14860" w:rsidRPr="00B14860">
        <w:rPr>
          <w:rFonts w:ascii="Garamond" w:eastAsia="Arial Unicode MS" w:hAnsi="Garamond" w:cs="Helvetica"/>
          <w:i/>
          <w:iCs/>
          <w:color w:val="000000" w:themeColor="text1"/>
          <w:sz w:val="22"/>
          <w:szCs w:val="22"/>
        </w:rPr>
        <w:t>T</w:t>
      </w:r>
      <w:r w:rsidRPr="00B14860">
        <w:rPr>
          <w:rFonts w:ascii="Garamond" w:eastAsia="Arial Unicode MS" w:hAnsi="Garamond" w:cs="Helvetica"/>
          <w:i/>
          <w:iCs/>
          <w:color w:val="000000" w:themeColor="text1"/>
          <w:sz w:val="22"/>
          <w:szCs w:val="22"/>
        </w:rPr>
        <w:t>he</w:t>
      </w:r>
      <w:r w:rsidRPr="00AF2203">
        <w:rPr>
          <w:rFonts w:ascii="Garamond" w:eastAsia="Arial Unicode MS" w:hAnsi="Garamond" w:cs="Helvetica"/>
          <w:i/>
          <w:iCs/>
          <w:color w:val="000000" w:themeColor="text1"/>
          <w:sz w:val="22"/>
          <w:szCs w:val="22"/>
        </w:rPr>
        <w:t xml:space="preserve"> Donald</w:t>
      </w:r>
      <w:r w:rsidR="00011EE2" w:rsidRPr="00AF2203">
        <w:rPr>
          <w:rFonts w:ascii="Garamond" w:eastAsia="Arial Unicode MS" w:hAnsi="Garamond" w:cs="Helvetica"/>
          <w:i/>
          <w:iCs/>
          <w:color w:val="000000" w:themeColor="text1"/>
          <w:sz w:val="22"/>
          <w:szCs w:val="22"/>
        </w:rPr>
        <w:t xml:space="preserve"> </w:t>
      </w:r>
      <w:r w:rsidR="00011EE2" w:rsidRPr="00AF2203">
        <w:rPr>
          <w:rFonts w:ascii="Garamond" w:eastAsia="Arial Unicode MS" w:hAnsi="Garamond" w:cs="Helvetica"/>
          <w:color w:val="000000" w:themeColor="text1"/>
          <w:sz w:val="22"/>
          <w:szCs w:val="22"/>
        </w:rPr>
        <w:t>could win</w:t>
      </w:r>
      <w:r w:rsidRPr="00AF2203">
        <w:rPr>
          <w:rFonts w:ascii="Garamond" w:eastAsia="Arial Unicode MS" w:hAnsi="Garamond" w:cs="Helvetica"/>
          <w:color w:val="000000" w:themeColor="text1"/>
          <w:sz w:val="22"/>
          <w:szCs w:val="22"/>
        </w:rPr>
        <w:t>?’</w:t>
      </w:r>
    </w:p>
    <w:p w14:paraId="46C78FB4" w14:textId="26B966DD"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Well</w:t>
      </w:r>
      <w:r w:rsidR="00011EE2"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 xml:space="preserve"> maybe</w:t>
      </w:r>
      <w:r w:rsidRPr="00AF2203">
        <w:rPr>
          <w:rFonts w:ascii="Garamond" w:eastAsia="Arial Unicode MS" w:hAnsi="Garamond" w:cs="Helvetica"/>
          <w:color w:val="000000" w:themeColor="text1"/>
          <w:sz w:val="22"/>
          <w:szCs w:val="22"/>
        </w:rPr>
        <w:t xml:space="preserve"> I’m just </w:t>
      </w:r>
      <w:r w:rsidR="009C38DA">
        <w:rPr>
          <w:rFonts w:ascii="Garamond" w:eastAsia="Arial Unicode MS" w:hAnsi="Garamond" w:cs="Helvetica"/>
          <w:color w:val="000000" w:themeColor="text1"/>
          <w:sz w:val="22"/>
          <w:szCs w:val="22"/>
        </w:rPr>
        <w:t>insulating myself from disappointment</w:t>
      </w:r>
      <w:r w:rsidRPr="00AF2203">
        <w:rPr>
          <w:rFonts w:ascii="Garamond" w:eastAsia="Arial Unicode MS" w:hAnsi="Garamond" w:cs="Helvetica"/>
          <w:color w:val="000000" w:themeColor="text1"/>
          <w:sz w:val="22"/>
          <w:szCs w:val="22"/>
        </w:rPr>
        <w:t xml:space="preserve">, but </w:t>
      </w:r>
      <w:r w:rsidR="0082349B">
        <w:rPr>
          <w:rFonts w:ascii="Garamond" w:eastAsia="Arial Unicode MS" w:hAnsi="Garamond" w:cs="Helvetica"/>
          <w:color w:val="000000" w:themeColor="text1"/>
          <w:sz w:val="22"/>
          <w:szCs w:val="22"/>
        </w:rPr>
        <w:t>I feel that</w:t>
      </w:r>
      <w:r w:rsidRPr="00AF2203">
        <w:rPr>
          <w:rFonts w:ascii="Garamond" w:eastAsia="Arial Unicode MS" w:hAnsi="Garamond" w:cs="Helvetica"/>
          <w:color w:val="000000" w:themeColor="text1"/>
          <w:sz w:val="22"/>
          <w:szCs w:val="22"/>
        </w:rPr>
        <w:t xml:space="preserve"> something terrible is on the move. It feels </w:t>
      </w:r>
      <w:r w:rsidRPr="00AF2203">
        <w:rPr>
          <w:rFonts w:ascii="Garamond" w:eastAsia="Arial Unicode MS" w:hAnsi="Garamond" w:cs="Helvetica"/>
          <w:i/>
          <w:iCs/>
          <w:color w:val="000000" w:themeColor="text1"/>
          <w:sz w:val="22"/>
          <w:szCs w:val="22"/>
        </w:rPr>
        <w:t>desperate</w:t>
      </w:r>
      <w:r w:rsidR="00011EE2"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 </w:t>
      </w:r>
      <w:r w:rsidR="00950427" w:rsidRPr="00AF2203">
        <w:rPr>
          <w:rFonts w:ascii="Garamond" w:eastAsia="Arial Unicode MS" w:hAnsi="Garamond" w:cs="Helvetica"/>
          <w:color w:val="000000" w:themeColor="text1"/>
          <w:sz w:val="22"/>
          <w:szCs w:val="22"/>
        </w:rPr>
        <w:t xml:space="preserve">last </w:t>
      </w:r>
      <w:r w:rsidRPr="00AF2203">
        <w:rPr>
          <w:rFonts w:ascii="Garamond" w:eastAsia="Arial Unicode MS" w:hAnsi="Garamond" w:cs="Helvetica"/>
          <w:color w:val="000000" w:themeColor="text1"/>
          <w:sz w:val="22"/>
          <w:szCs w:val="22"/>
        </w:rPr>
        <w:t xml:space="preserve">gasp of </w:t>
      </w:r>
      <w:r w:rsidR="00011EE2" w:rsidRPr="00AF2203">
        <w:rPr>
          <w:rFonts w:ascii="Garamond" w:eastAsia="Arial Unicode MS" w:hAnsi="Garamond" w:cs="Helvetica"/>
          <w:color w:val="000000" w:themeColor="text1"/>
          <w:sz w:val="22"/>
          <w:szCs w:val="22"/>
        </w:rPr>
        <w:t>some</w:t>
      </w:r>
      <w:r w:rsidRPr="00AF2203">
        <w:rPr>
          <w:rFonts w:ascii="Garamond" w:eastAsia="Arial Unicode MS" w:hAnsi="Garamond" w:cs="Helvetica"/>
          <w:color w:val="000000" w:themeColor="text1"/>
          <w:sz w:val="22"/>
          <w:szCs w:val="22"/>
        </w:rPr>
        <w:t xml:space="preserve"> </w:t>
      </w:r>
      <w:r w:rsidR="00032838" w:rsidRPr="00AF2203">
        <w:rPr>
          <w:rFonts w:ascii="Garamond" w:eastAsia="Arial Unicode MS" w:hAnsi="Garamond" w:cs="Helvetica"/>
          <w:color w:val="000000" w:themeColor="text1"/>
          <w:sz w:val="22"/>
          <w:szCs w:val="22"/>
        </w:rPr>
        <w:t xml:space="preserve">malevolent </w:t>
      </w:r>
      <w:r w:rsidR="00032838">
        <w:rPr>
          <w:rFonts w:ascii="Garamond" w:eastAsia="Arial Unicode MS" w:hAnsi="Garamond" w:cs="Helvetica"/>
          <w:color w:val="000000" w:themeColor="text1"/>
          <w:sz w:val="22"/>
          <w:szCs w:val="22"/>
        </w:rPr>
        <w:t xml:space="preserve">and </w:t>
      </w:r>
      <w:r w:rsidR="0082349B">
        <w:rPr>
          <w:rFonts w:ascii="Garamond" w:eastAsia="Arial Unicode MS" w:hAnsi="Garamond" w:cs="Helvetica"/>
          <w:color w:val="000000" w:themeColor="text1"/>
          <w:sz w:val="22"/>
          <w:szCs w:val="22"/>
        </w:rPr>
        <w:t xml:space="preserve">cornered </w:t>
      </w:r>
      <w:r w:rsidR="00605D91">
        <w:rPr>
          <w:rFonts w:ascii="Garamond" w:eastAsia="Arial Unicode MS" w:hAnsi="Garamond" w:cs="Helvetica"/>
          <w:color w:val="000000" w:themeColor="text1"/>
          <w:sz w:val="22"/>
          <w:szCs w:val="22"/>
        </w:rPr>
        <w:t>demon</w:t>
      </w:r>
      <w:r w:rsidRPr="00AF2203">
        <w:rPr>
          <w:rFonts w:ascii="Garamond" w:eastAsia="Arial Unicode MS" w:hAnsi="Garamond" w:cs="Helvetica"/>
          <w:color w:val="000000" w:themeColor="text1"/>
          <w:sz w:val="22"/>
          <w:szCs w:val="22"/>
        </w:rPr>
        <w:t xml:space="preserve">.’ </w:t>
      </w:r>
      <w:r w:rsidR="00981CBB">
        <w:rPr>
          <w:rFonts w:ascii="Garamond" w:eastAsia="Arial Unicode MS" w:hAnsi="Garamond" w:cs="Helvetica"/>
          <w:color w:val="000000" w:themeColor="text1"/>
          <w:sz w:val="22"/>
          <w:szCs w:val="22"/>
        </w:rPr>
        <w:t>She</w:t>
      </w:r>
      <w:r w:rsidR="00011EE2" w:rsidRPr="00AF2203">
        <w:rPr>
          <w:rFonts w:ascii="Garamond" w:eastAsia="Arial Unicode MS" w:hAnsi="Garamond" w:cs="Helvetica"/>
          <w:color w:val="000000" w:themeColor="text1"/>
          <w:sz w:val="22"/>
          <w:szCs w:val="22"/>
        </w:rPr>
        <w:t xml:space="preserve"> sounded desperate but </w:t>
      </w:r>
      <w:r w:rsidRPr="00AF2203">
        <w:rPr>
          <w:rFonts w:ascii="Garamond" w:eastAsia="Arial Unicode MS" w:hAnsi="Garamond" w:cs="Helvetica"/>
          <w:color w:val="000000" w:themeColor="text1"/>
          <w:sz w:val="22"/>
          <w:szCs w:val="22"/>
        </w:rPr>
        <w:t xml:space="preserve">I was used to such </w:t>
      </w:r>
      <w:r w:rsidR="00011EE2" w:rsidRPr="00AF2203">
        <w:rPr>
          <w:rFonts w:ascii="Garamond" w:eastAsia="Arial Unicode MS" w:hAnsi="Garamond" w:cs="Helvetica"/>
          <w:color w:val="000000" w:themeColor="text1"/>
          <w:sz w:val="22"/>
          <w:szCs w:val="22"/>
        </w:rPr>
        <w:t xml:space="preserve">high-pitched </w:t>
      </w:r>
      <w:r w:rsidR="0082349B" w:rsidRPr="00AF2203">
        <w:rPr>
          <w:rFonts w:ascii="Garamond" w:eastAsia="Arial Unicode MS" w:hAnsi="Garamond" w:cs="Helvetica"/>
          <w:color w:val="000000" w:themeColor="text1"/>
          <w:sz w:val="22"/>
          <w:szCs w:val="22"/>
        </w:rPr>
        <w:t>edicts</w:t>
      </w:r>
      <w:r w:rsidR="003A13A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(growing up near Glastonbury, </w:t>
      </w:r>
      <w:r w:rsidR="00870890" w:rsidRPr="00AF2203">
        <w:rPr>
          <w:rFonts w:ascii="Garamond" w:eastAsia="Arial Unicode MS" w:hAnsi="Garamond" w:cs="Helvetica"/>
          <w:color w:val="000000" w:themeColor="text1"/>
          <w:sz w:val="22"/>
          <w:szCs w:val="22"/>
        </w:rPr>
        <w:t xml:space="preserve">spreading </w:t>
      </w:r>
      <w:r w:rsidR="00B360DF" w:rsidRPr="00AF2203">
        <w:rPr>
          <w:rFonts w:ascii="Garamond" w:eastAsia="Arial Unicode MS" w:hAnsi="Garamond" w:cs="Helvetica"/>
          <w:color w:val="000000" w:themeColor="text1"/>
          <w:sz w:val="22"/>
          <w:szCs w:val="22"/>
        </w:rPr>
        <w:t xml:space="preserve">conspiracy stories of the </w:t>
      </w:r>
      <w:r w:rsidR="00870890" w:rsidRPr="00AF2203">
        <w:rPr>
          <w:rFonts w:ascii="Garamond" w:eastAsia="Arial Unicode MS" w:hAnsi="Garamond" w:cs="Helvetica"/>
          <w:color w:val="000000" w:themeColor="text1"/>
          <w:sz w:val="22"/>
          <w:szCs w:val="22"/>
        </w:rPr>
        <w:t>varietal I call “</w:t>
      </w:r>
      <w:r w:rsidR="00487A10">
        <w:rPr>
          <w:rFonts w:ascii="Garamond" w:eastAsia="Arial Unicode MS" w:hAnsi="Garamond" w:cs="Helvetica"/>
          <w:color w:val="000000" w:themeColor="text1"/>
          <w:sz w:val="22"/>
          <w:szCs w:val="22"/>
        </w:rPr>
        <w:t>unmeritable bollocks</w:t>
      </w:r>
      <w:r w:rsidR="00870890" w:rsidRPr="00AF2203">
        <w:rPr>
          <w:rFonts w:ascii="Garamond" w:eastAsia="Arial Unicode MS" w:hAnsi="Garamond" w:cs="Helvetica"/>
          <w:color w:val="000000" w:themeColor="text1"/>
          <w:sz w:val="22"/>
          <w:szCs w:val="22"/>
        </w:rPr>
        <w:t>”</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is as much inevitable equipage as indication of </w:t>
      </w:r>
      <w:r w:rsidR="00B360DF" w:rsidRPr="00AF2203">
        <w:rPr>
          <w:rFonts w:ascii="Garamond" w:eastAsia="Arial Unicode MS" w:hAnsi="Garamond" w:cs="Helvetica"/>
          <w:color w:val="000000" w:themeColor="text1"/>
          <w:sz w:val="22"/>
          <w:szCs w:val="22"/>
        </w:rPr>
        <w:t>a</w:t>
      </w:r>
      <w:r w:rsidR="00487A10">
        <w:rPr>
          <w:rFonts w:ascii="Garamond" w:eastAsia="Arial Unicode MS" w:hAnsi="Garamond" w:cs="Helvetica"/>
          <w:color w:val="000000" w:themeColor="text1"/>
          <w:sz w:val="22"/>
          <w:szCs w:val="22"/>
        </w:rPr>
        <w:t>ny</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deeply held belief).</w:t>
      </w:r>
      <w:r w:rsidR="007E3584">
        <w:rPr>
          <w:rFonts w:ascii="Garamond" w:eastAsia="Arial Unicode MS" w:hAnsi="Garamond" w:cs="Helvetica"/>
          <w:color w:val="000000" w:themeColor="text1"/>
          <w:sz w:val="22"/>
          <w:szCs w:val="22"/>
        </w:rPr>
        <w:t xml:space="preserve"> </w:t>
      </w:r>
      <w:r w:rsidR="007C6865">
        <w:rPr>
          <w:rFonts w:ascii="Garamond" w:eastAsia="Arial Unicode MS" w:hAnsi="Garamond" w:cs="Helvetica"/>
          <w:color w:val="000000" w:themeColor="text1"/>
          <w:sz w:val="22"/>
          <w:szCs w:val="22"/>
        </w:rPr>
        <w:t xml:space="preserve">But something she </w:t>
      </w:r>
      <w:r w:rsidR="009E5D0D">
        <w:rPr>
          <w:rFonts w:ascii="Garamond" w:eastAsia="Arial Unicode MS" w:hAnsi="Garamond" w:cs="Helvetica"/>
          <w:color w:val="000000" w:themeColor="text1"/>
          <w:sz w:val="22"/>
          <w:szCs w:val="22"/>
        </w:rPr>
        <w:t>sang</w:t>
      </w:r>
      <w:r w:rsidR="007C6865">
        <w:rPr>
          <w:rFonts w:ascii="Garamond" w:eastAsia="Arial Unicode MS" w:hAnsi="Garamond" w:cs="Helvetica"/>
          <w:color w:val="000000" w:themeColor="text1"/>
          <w:sz w:val="22"/>
          <w:szCs w:val="22"/>
        </w:rPr>
        <w:t xml:space="preserve"> rang </w:t>
      </w:r>
      <w:r w:rsidR="00A828DE">
        <w:rPr>
          <w:rFonts w:ascii="Garamond" w:eastAsia="Arial Unicode MS" w:hAnsi="Garamond" w:cs="Helvetica"/>
          <w:color w:val="000000" w:themeColor="text1"/>
          <w:sz w:val="22"/>
          <w:szCs w:val="22"/>
        </w:rPr>
        <w:t>with a familiar melody. I</w:t>
      </w:r>
      <w:r w:rsidR="007C6865">
        <w:rPr>
          <w:rFonts w:ascii="Garamond" w:eastAsia="Arial Unicode MS" w:hAnsi="Garamond" w:cs="Helvetica"/>
          <w:color w:val="000000" w:themeColor="text1"/>
          <w:sz w:val="22"/>
          <w:szCs w:val="22"/>
        </w:rPr>
        <w:t xml:space="preserve">t was </w:t>
      </w:r>
      <w:r w:rsidR="007E3584" w:rsidRPr="004B2FDE">
        <w:rPr>
          <w:rFonts w:ascii="Garamond" w:eastAsia="Arial Unicode MS" w:hAnsi="Garamond" w:cs="Helvetica"/>
          <w:color w:val="000000" w:themeColor="text1"/>
          <w:sz w:val="22"/>
          <w:szCs w:val="22"/>
        </w:rPr>
        <w:t>Demosthenes</w:t>
      </w:r>
      <w:r w:rsidR="007C6865">
        <w:rPr>
          <w:rFonts w:ascii="Garamond" w:eastAsia="Arial Unicode MS" w:hAnsi="Garamond" w:cs="Helvetica"/>
          <w:color w:val="000000" w:themeColor="text1"/>
          <w:sz w:val="22"/>
          <w:szCs w:val="22"/>
        </w:rPr>
        <w:t>,</w:t>
      </w:r>
      <w:r w:rsidR="007E3584" w:rsidRPr="004B2FDE">
        <w:rPr>
          <w:rFonts w:ascii="Garamond" w:eastAsia="Arial Unicode MS" w:hAnsi="Garamond" w:cs="Helvetica"/>
          <w:color w:val="000000" w:themeColor="text1"/>
          <w:sz w:val="22"/>
          <w:szCs w:val="22"/>
        </w:rPr>
        <w:t xml:space="preserve"> born</w:t>
      </w:r>
      <w:r w:rsidR="00576BA9">
        <w:rPr>
          <w:rFonts w:ascii="Garamond" w:eastAsia="Arial Unicode MS" w:hAnsi="Garamond" w:cs="Helvetica"/>
          <w:color w:val="000000" w:themeColor="text1"/>
          <w:sz w:val="22"/>
          <w:szCs w:val="22"/>
        </w:rPr>
        <w:t>, as he was,</w:t>
      </w:r>
      <w:r w:rsidR="007E3584" w:rsidRPr="004B2FDE">
        <w:rPr>
          <w:rFonts w:ascii="Garamond" w:eastAsia="Arial Unicode MS" w:hAnsi="Garamond" w:cs="Helvetica"/>
          <w:color w:val="000000" w:themeColor="text1"/>
          <w:sz w:val="22"/>
          <w:szCs w:val="22"/>
        </w:rPr>
        <w:t xml:space="preserve"> on the cusp of the changing tides in Ancient Greece</w:t>
      </w:r>
      <w:r w:rsidR="004B2FDE">
        <w:rPr>
          <w:rFonts w:ascii="Garamond" w:eastAsia="Arial Unicode MS" w:hAnsi="Garamond" w:cs="Helvetica"/>
          <w:color w:val="000000" w:themeColor="text1"/>
          <w:sz w:val="22"/>
          <w:szCs w:val="22"/>
        </w:rPr>
        <w:t xml:space="preserve">, from the days of Socrates and </w:t>
      </w:r>
      <w:r w:rsidR="00AC2DF2">
        <w:rPr>
          <w:rFonts w:ascii="Garamond" w:eastAsia="Arial Unicode MS" w:hAnsi="Garamond" w:cs="Helvetica"/>
          <w:color w:val="000000" w:themeColor="text1"/>
          <w:sz w:val="22"/>
          <w:szCs w:val="22"/>
        </w:rPr>
        <w:t xml:space="preserve">gen-one </w:t>
      </w:r>
      <w:r w:rsidR="004B2FDE">
        <w:rPr>
          <w:rFonts w:ascii="Garamond" w:eastAsia="Arial Unicode MS" w:hAnsi="Garamond" w:cs="Helvetica"/>
          <w:color w:val="000000" w:themeColor="text1"/>
          <w:sz w:val="22"/>
          <w:szCs w:val="22"/>
        </w:rPr>
        <w:t xml:space="preserve">democracy to </w:t>
      </w:r>
      <w:r w:rsidR="00A62574">
        <w:rPr>
          <w:rFonts w:ascii="Garamond" w:eastAsia="Arial Unicode MS" w:hAnsi="Garamond" w:cs="Helvetica"/>
          <w:color w:val="000000" w:themeColor="text1"/>
          <w:sz w:val="22"/>
          <w:szCs w:val="22"/>
        </w:rPr>
        <w:t>rule by kings</w:t>
      </w:r>
      <w:r w:rsidR="007C6865">
        <w:rPr>
          <w:rFonts w:ascii="Garamond" w:eastAsia="Arial Unicode MS" w:hAnsi="Garamond" w:cs="Helvetica"/>
          <w:color w:val="000000" w:themeColor="text1"/>
          <w:sz w:val="22"/>
          <w:szCs w:val="22"/>
        </w:rPr>
        <w:t xml:space="preserve"> and the end of the philosophy as the central force at the heart of governance</w:t>
      </w:r>
      <w:r w:rsidR="00121587">
        <w:rPr>
          <w:rFonts w:ascii="Garamond" w:eastAsia="Arial Unicode MS" w:hAnsi="Garamond" w:cs="Helvetica"/>
          <w:color w:val="000000" w:themeColor="text1"/>
          <w:sz w:val="22"/>
          <w:szCs w:val="22"/>
        </w:rPr>
        <w:t xml:space="preserve">: the </w:t>
      </w:r>
      <w:r w:rsidR="00A828DE">
        <w:rPr>
          <w:rFonts w:ascii="Garamond" w:eastAsia="Arial Unicode MS" w:hAnsi="Garamond" w:cs="Helvetica"/>
          <w:color w:val="000000" w:themeColor="text1"/>
          <w:sz w:val="22"/>
          <w:szCs w:val="22"/>
        </w:rPr>
        <w:t xml:space="preserve">end of the </w:t>
      </w:r>
      <w:r w:rsidR="00121587">
        <w:rPr>
          <w:rFonts w:ascii="Garamond" w:eastAsia="Arial Unicode MS" w:hAnsi="Garamond" w:cs="Helvetica"/>
          <w:color w:val="000000" w:themeColor="text1"/>
          <w:sz w:val="22"/>
          <w:szCs w:val="22"/>
        </w:rPr>
        <w:t>beginning</w:t>
      </w:r>
      <w:r w:rsidR="005742C3">
        <w:rPr>
          <w:rFonts w:ascii="Garamond" w:eastAsia="Arial Unicode MS" w:hAnsi="Garamond" w:cs="Helvetica"/>
          <w:color w:val="000000" w:themeColor="text1"/>
          <w:sz w:val="22"/>
          <w:szCs w:val="22"/>
        </w:rPr>
        <w:t>, if I may call</w:t>
      </w:r>
      <w:r w:rsidR="00CB2A03">
        <w:rPr>
          <w:rFonts w:ascii="Garamond" w:eastAsia="Arial Unicode MS" w:hAnsi="Garamond" w:cs="Helvetica"/>
          <w:color w:val="000000" w:themeColor="text1"/>
          <w:sz w:val="22"/>
          <w:szCs w:val="22"/>
        </w:rPr>
        <w:t xml:space="preserve"> </w:t>
      </w:r>
      <w:r w:rsidR="005742C3">
        <w:rPr>
          <w:rFonts w:ascii="Garamond" w:eastAsia="Arial Unicode MS" w:hAnsi="Garamond" w:cs="Helvetica"/>
          <w:color w:val="000000" w:themeColor="text1"/>
          <w:sz w:val="22"/>
          <w:szCs w:val="22"/>
        </w:rPr>
        <w:t>on Churchill</w:t>
      </w:r>
      <w:r w:rsidR="00121587">
        <w:rPr>
          <w:rFonts w:ascii="Garamond" w:eastAsia="Arial Unicode MS" w:hAnsi="Garamond" w:cs="Helvetica"/>
          <w:color w:val="000000" w:themeColor="text1"/>
          <w:sz w:val="22"/>
          <w:szCs w:val="22"/>
        </w:rPr>
        <w:t>.</w:t>
      </w:r>
    </w:p>
    <w:p w14:paraId="70E0C8D9" w14:textId="0FA5E3B3" w:rsidR="00DA05E2" w:rsidRPr="00AF2203"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w:t>
      </w:r>
      <w:r w:rsidR="000E25FF" w:rsidRPr="00AF2203">
        <w:rPr>
          <w:rFonts w:ascii="Garamond" w:eastAsia="Arial Unicode MS" w:hAnsi="Garamond" w:cs="Helvetica"/>
          <w:color w:val="000000" w:themeColor="text1"/>
          <w:sz w:val="22"/>
          <w:szCs w:val="22"/>
          <w:lang w:eastAsia="en-US"/>
        </w:rPr>
        <w:t xml:space="preserve">But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I </w:t>
      </w:r>
      <w:r w:rsidR="007C6865">
        <w:rPr>
          <w:rFonts w:ascii="Garamond" w:eastAsia="Arial Unicode MS" w:hAnsi="Garamond" w:cs="Helvetica"/>
          <w:color w:val="000000" w:themeColor="text1"/>
          <w:sz w:val="22"/>
          <w:szCs w:val="22"/>
          <w:lang w:eastAsia="en-US"/>
        </w:rPr>
        <w:t xml:space="preserve">said, </w:t>
      </w:r>
      <w:r w:rsidR="00842D4A">
        <w:rPr>
          <w:rFonts w:ascii="Garamond" w:eastAsia="Arial Unicode MS" w:hAnsi="Garamond" w:cs="Helvetica"/>
          <w:color w:val="000000" w:themeColor="text1"/>
          <w:sz w:val="22"/>
          <w:szCs w:val="22"/>
          <w:lang w:eastAsia="en-US"/>
        </w:rPr>
        <w:t>her</w:t>
      </w:r>
      <w:r w:rsidR="007C6865">
        <w:rPr>
          <w:rFonts w:ascii="Garamond" w:eastAsia="Arial Unicode MS" w:hAnsi="Garamond" w:cs="Helvetica"/>
          <w:color w:val="000000" w:themeColor="text1"/>
          <w:sz w:val="22"/>
          <w:szCs w:val="22"/>
          <w:lang w:eastAsia="en-US"/>
        </w:rPr>
        <w:t xml:space="preserve"> name </w:t>
      </w:r>
      <w:r w:rsidR="00961CAA">
        <w:rPr>
          <w:rFonts w:ascii="Garamond" w:eastAsia="Arial Unicode MS" w:hAnsi="Garamond" w:cs="Helvetica"/>
          <w:color w:val="000000" w:themeColor="text1"/>
          <w:sz w:val="22"/>
          <w:szCs w:val="22"/>
          <w:lang w:eastAsia="en-US"/>
        </w:rPr>
        <w:t>cold-showering</w:t>
      </w:r>
      <w:r w:rsidR="007C6865">
        <w:rPr>
          <w:rFonts w:ascii="Garamond" w:eastAsia="Arial Unicode MS" w:hAnsi="Garamond" w:cs="Helvetica"/>
          <w:color w:val="000000" w:themeColor="text1"/>
          <w:sz w:val="22"/>
          <w:szCs w:val="22"/>
          <w:lang w:eastAsia="en-US"/>
        </w:rPr>
        <w:t xml:space="preserve"> me to attention</w:t>
      </w:r>
      <w:r w:rsidRPr="00AF2203">
        <w:rPr>
          <w:rFonts w:ascii="Garamond" w:eastAsia="Arial Unicode MS" w:hAnsi="Garamond" w:cs="Helvetica"/>
          <w:color w:val="000000" w:themeColor="text1"/>
          <w:sz w:val="22"/>
          <w:szCs w:val="22"/>
          <w:lang w:eastAsia="en-US"/>
        </w:rPr>
        <w:t>.</w:t>
      </w:r>
    </w:p>
    <w:p w14:paraId="4E6BFE0B" w14:textId="6C9AED77" w:rsidR="00CA7EFA"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 xml:space="preserve">‘Yeah,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There’s gonna be a statue to her one day. Mark my words</w:t>
      </w:r>
      <w:r w:rsidR="005E7691" w:rsidRPr="00AF2203">
        <w:rPr>
          <w:rFonts w:ascii="Garamond" w:eastAsia="Arial Unicode MS" w:hAnsi="Garamond" w:cs="Helvetica"/>
          <w:color w:val="000000" w:themeColor="text1"/>
          <w:sz w:val="22"/>
          <w:szCs w:val="22"/>
          <w:lang w:eastAsia="en-US"/>
        </w:rPr>
        <w:t>,</w:t>
      </w:r>
      <w:r w:rsidR="009A1624" w:rsidRPr="00AF2203">
        <w:rPr>
          <w:rFonts w:ascii="Garamond" w:eastAsia="Arial Unicode MS" w:hAnsi="Garamond" w:cs="Helvetica"/>
          <w:color w:val="000000" w:themeColor="text1"/>
          <w:sz w:val="22"/>
          <w:szCs w:val="22"/>
          <w:lang w:eastAsia="en-US"/>
        </w:rPr>
        <w:t xml:space="preserve"> Bruv</w:t>
      </w:r>
      <w:r w:rsidRPr="00AF2203">
        <w:rPr>
          <w:rFonts w:ascii="Garamond" w:eastAsia="Arial Unicode MS" w:hAnsi="Garamond" w:cs="Helvetica"/>
          <w:color w:val="000000" w:themeColor="text1"/>
          <w:sz w:val="22"/>
          <w:szCs w:val="22"/>
          <w:lang w:eastAsia="en-US"/>
        </w:rPr>
        <w:t>. She’ll be a hero</w:t>
      </w:r>
      <w:r w:rsidR="00870890" w:rsidRPr="00AF2203">
        <w:rPr>
          <w:rFonts w:ascii="Garamond" w:eastAsia="Arial Unicode MS" w:hAnsi="Garamond" w:cs="Helvetica"/>
          <w:color w:val="000000" w:themeColor="text1"/>
          <w:sz w:val="22"/>
          <w:szCs w:val="22"/>
          <w:lang w:eastAsia="en-US"/>
        </w:rPr>
        <w:t>.</w:t>
      </w:r>
      <w:r w:rsidR="009E5D0D">
        <w:rPr>
          <w:rFonts w:ascii="Garamond" w:eastAsia="Arial Unicode MS" w:hAnsi="Garamond" w:cs="Helvetica"/>
          <w:color w:val="000000" w:themeColor="text1"/>
          <w:sz w:val="22"/>
          <w:szCs w:val="22"/>
          <w:lang w:eastAsia="en-US"/>
        </w:rPr>
        <w:t xml:space="preserve"> </w:t>
      </w:r>
      <w:r w:rsidR="009E5D0D" w:rsidRPr="009E5D0D">
        <w:rPr>
          <w:rFonts w:ascii="Garamond" w:eastAsia="Arial Unicode MS" w:hAnsi="Garamond" w:cs="Helvetica"/>
          <w:color w:val="000000" w:themeColor="text1"/>
          <w:sz w:val="22"/>
          <w:szCs w:val="22"/>
          <w:lang w:eastAsia="en-US"/>
        </w:rPr>
        <w:t>The other side of whatever comes next.</w:t>
      </w:r>
      <w:r w:rsidR="00CA7EFA">
        <w:rPr>
          <w:rFonts w:ascii="Garamond" w:eastAsia="Arial Unicode MS" w:hAnsi="Garamond" w:cs="Helvetica"/>
          <w:color w:val="000000" w:themeColor="text1"/>
          <w:sz w:val="22"/>
          <w:szCs w:val="22"/>
          <w:lang w:eastAsia="en-US"/>
        </w:rPr>
        <w:t>’</w:t>
      </w:r>
    </w:p>
    <w:p w14:paraId="5789897E" w14:textId="30F63CE6"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‘And when will the </w:t>
      </w:r>
      <w:r w:rsidRPr="00CA7EFA">
        <w:rPr>
          <w:rFonts w:ascii="Garamond" w:eastAsia="Arial Unicode MS" w:hAnsi="Garamond" w:cs="Helvetica"/>
          <w:i/>
          <w:iCs/>
          <w:color w:val="000000" w:themeColor="text1"/>
          <w:sz w:val="22"/>
          <w:szCs w:val="22"/>
          <w:lang w:eastAsia="en-US"/>
        </w:rPr>
        <w:t>other</w:t>
      </w:r>
      <w:r w:rsidR="00CB2A03">
        <w:rPr>
          <w:rFonts w:ascii="Garamond" w:eastAsia="Arial Unicode MS" w:hAnsi="Garamond" w:cs="Helvetica"/>
          <w:i/>
          <w:iCs/>
          <w:color w:val="000000" w:themeColor="text1"/>
          <w:sz w:val="22"/>
          <w:szCs w:val="22"/>
          <w:lang w:eastAsia="en-US"/>
        </w:rPr>
        <w:t xml:space="preserve"> </w:t>
      </w:r>
      <w:r w:rsidRPr="00CA7EFA">
        <w:rPr>
          <w:rFonts w:ascii="Garamond" w:eastAsia="Arial Unicode MS" w:hAnsi="Garamond" w:cs="Helvetica"/>
          <w:i/>
          <w:iCs/>
          <w:color w:val="000000" w:themeColor="text1"/>
          <w:sz w:val="22"/>
          <w:szCs w:val="22"/>
          <w:lang w:eastAsia="en-US"/>
        </w:rPr>
        <w:t>side</w:t>
      </w:r>
      <w:r>
        <w:rPr>
          <w:rFonts w:ascii="Garamond" w:eastAsia="Arial Unicode MS" w:hAnsi="Garamond" w:cs="Helvetica"/>
          <w:color w:val="000000" w:themeColor="text1"/>
          <w:sz w:val="22"/>
          <w:szCs w:val="22"/>
          <w:lang w:eastAsia="en-US"/>
        </w:rPr>
        <w:t xml:space="preserve"> come to pass?’ I </w:t>
      </w:r>
      <w:r w:rsidR="00ED38C5">
        <w:rPr>
          <w:rFonts w:ascii="Garamond" w:eastAsia="Arial Unicode MS" w:hAnsi="Garamond" w:cs="Helvetica"/>
          <w:color w:val="000000" w:themeColor="text1"/>
          <w:sz w:val="22"/>
          <w:szCs w:val="22"/>
          <w:lang w:eastAsia="en-US"/>
        </w:rPr>
        <w:t>teased</w:t>
      </w:r>
      <w:r>
        <w:rPr>
          <w:rFonts w:ascii="Garamond" w:eastAsia="Arial Unicode MS" w:hAnsi="Garamond" w:cs="Helvetica"/>
          <w:color w:val="000000" w:themeColor="text1"/>
          <w:sz w:val="22"/>
          <w:szCs w:val="22"/>
          <w:lang w:eastAsia="en-US"/>
        </w:rPr>
        <w:t>.</w:t>
      </w:r>
    </w:p>
    <w:p w14:paraId="089D0085" w14:textId="3EF253B2"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lastRenderedPageBreak/>
        <w:t xml:space="preserve">‘About seventy years,’ </w:t>
      </w:r>
      <w:r w:rsidR="00AE37BC">
        <w:rPr>
          <w:rFonts w:ascii="Garamond" w:eastAsia="Arial Unicode MS" w:hAnsi="Garamond" w:cs="Helvetica"/>
          <w:color w:val="000000" w:themeColor="text1"/>
          <w:sz w:val="22"/>
          <w:szCs w:val="22"/>
          <w:lang w:eastAsia="en-US"/>
        </w:rPr>
        <w:t>came her reply</w:t>
      </w:r>
      <w:r>
        <w:rPr>
          <w:rFonts w:ascii="Garamond" w:eastAsia="Arial Unicode MS" w:hAnsi="Garamond" w:cs="Helvetica"/>
          <w:color w:val="000000" w:themeColor="text1"/>
          <w:sz w:val="22"/>
          <w:szCs w:val="22"/>
          <w:lang w:eastAsia="en-US"/>
        </w:rPr>
        <w:t xml:space="preserve"> with </w:t>
      </w:r>
      <w:r w:rsidR="00AE37BC">
        <w:rPr>
          <w:rFonts w:ascii="Garamond" w:eastAsia="Arial Unicode MS" w:hAnsi="Garamond" w:cs="Helvetica"/>
          <w:color w:val="000000" w:themeColor="text1"/>
          <w:sz w:val="22"/>
          <w:szCs w:val="22"/>
          <w:lang w:eastAsia="en-US"/>
        </w:rPr>
        <w:t xml:space="preserve">a tone of </w:t>
      </w:r>
      <w:r>
        <w:rPr>
          <w:rFonts w:ascii="Garamond" w:eastAsia="Arial Unicode MS" w:hAnsi="Garamond" w:cs="Helvetica"/>
          <w:color w:val="000000" w:themeColor="text1"/>
          <w:sz w:val="22"/>
          <w:szCs w:val="22"/>
          <w:lang w:eastAsia="en-US"/>
        </w:rPr>
        <w:t>assured casualness.</w:t>
      </w:r>
    </w:p>
    <w:p w14:paraId="2FE039CE" w14:textId="1AB35298"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‘And what will society look like</w:t>
      </w:r>
      <w:r w:rsidR="00CB2A03">
        <w:rPr>
          <w:rFonts w:ascii="Garamond" w:eastAsia="Arial Unicode MS" w:hAnsi="Garamond" w:cs="Helvetica"/>
          <w:color w:val="000000" w:themeColor="text1"/>
          <w:sz w:val="22"/>
          <w:szCs w:val="22"/>
          <w:lang w:eastAsia="en-US"/>
        </w:rPr>
        <w:t xml:space="preserve"> then</w:t>
      </w:r>
      <w:r>
        <w:rPr>
          <w:rFonts w:ascii="Garamond" w:eastAsia="Arial Unicode MS" w:hAnsi="Garamond" w:cs="Helvetica"/>
          <w:color w:val="000000" w:themeColor="text1"/>
          <w:sz w:val="22"/>
          <w:szCs w:val="22"/>
          <w:lang w:eastAsia="en-US"/>
        </w:rPr>
        <w:t xml:space="preserve">? </w:t>
      </w:r>
      <w:r w:rsidR="0030424A">
        <w:rPr>
          <w:rFonts w:ascii="Garamond" w:eastAsia="Arial Unicode MS" w:hAnsi="Garamond" w:cs="Helvetica"/>
          <w:color w:val="000000" w:themeColor="text1"/>
          <w:sz w:val="22"/>
          <w:szCs w:val="22"/>
          <w:lang w:eastAsia="en-US"/>
        </w:rPr>
        <w:t>Your fear of a</w:t>
      </w:r>
      <w:r>
        <w:rPr>
          <w:rFonts w:ascii="Garamond" w:eastAsia="Arial Unicode MS" w:hAnsi="Garamond" w:cs="Helvetica"/>
          <w:color w:val="000000" w:themeColor="text1"/>
          <w:sz w:val="22"/>
          <w:szCs w:val="22"/>
          <w:lang w:eastAsia="en-US"/>
        </w:rPr>
        <w:t xml:space="preserve"> fascist </w:t>
      </w:r>
      <w:r w:rsidR="007117BB">
        <w:rPr>
          <w:rFonts w:ascii="Garamond" w:eastAsia="Arial Unicode MS" w:hAnsi="Garamond" w:cs="Helvetica"/>
          <w:color w:val="000000" w:themeColor="text1"/>
          <w:sz w:val="22"/>
          <w:szCs w:val="22"/>
          <w:lang w:eastAsia="en-US"/>
        </w:rPr>
        <w:t>techno-</w:t>
      </w:r>
      <w:r>
        <w:rPr>
          <w:rFonts w:ascii="Garamond" w:eastAsia="Arial Unicode MS" w:hAnsi="Garamond" w:cs="Helvetica"/>
          <w:color w:val="000000" w:themeColor="text1"/>
          <w:sz w:val="22"/>
          <w:szCs w:val="22"/>
          <w:lang w:eastAsia="en-US"/>
        </w:rPr>
        <w:t>dystopia</w:t>
      </w:r>
      <w:r w:rsidR="0030424A">
        <w:rPr>
          <w:rFonts w:ascii="Garamond" w:eastAsia="Arial Unicode MS" w:hAnsi="Garamond" w:cs="Helvetica"/>
          <w:color w:val="000000" w:themeColor="text1"/>
          <w:sz w:val="22"/>
          <w:szCs w:val="22"/>
          <w:lang w:eastAsia="en-US"/>
        </w:rPr>
        <w:t xml:space="preserve"> is keeping us from the socialist utopia we deserve.</w:t>
      </w:r>
      <w:r>
        <w:rPr>
          <w:rFonts w:ascii="Garamond" w:eastAsia="Arial Unicode MS" w:hAnsi="Garamond" w:cs="Helvetica"/>
          <w:color w:val="000000" w:themeColor="text1"/>
          <w:sz w:val="22"/>
          <w:szCs w:val="22"/>
          <w:lang w:eastAsia="en-US"/>
        </w:rPr>
        <w:t>’</w:t>
      </w:r>
    </w:p>
    <w:p w14:paraId="2F0012BF" w14:textId="4E598F3E" w:rsidR="00CC4677"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‘N</w:t>
      </w:r>
      <w:r w:rsidR="005B71A4">
        <w:rPr>
          <w:rFonts w:ascii="Garamond" w:eastAsia="Arial Unicode MS" w:hAnsi="Garamond" w:cs="Helvetica"/>
          <w:color w:val="000000" w:themeColor="text1"/>
          <w:sz w:val="22"/>
          <w:szCs w:val="22"/>
          <w:lang w:eastAsia="en-US"/>
        </w:rPr>
        <w:t>o, no, no!’ she said. ‘</w:t>
      </w:r>
      <w:r>
        <w:rPr>
          <w:rFonts w:ascii="Garamond" w:eastAsia="Arial Unicode MS" w:hAnsi="Garamond" w:cs="Helvetica"/>
          <w:color w:val="000000" w:themeColor="text1"/>
          <w:sz w:val="22"/>
          <w:szCs w:val="22"/>
          <w:lang w:eastAsia="en-US"/>
        </w:rPr>
        <w:t xml:space="preserve">I share your faith in humanity, </w:t>
      </w:r>
      <w:r w:rsidR="005B71A4">
        <w:rPr>
          <w:rFonts w:ascii="Garamond" w:eastAsia="Arial Unicode MS" w:hAnsi="Garamond" w:cs="Helvetica"/>
          <w:color w:val="000000" w:themeColor="text1"/>
          <w:sz w:val="22"/>
          <w:szCs w:val="22"/>
          <w:lang w:eastAsia="en-US"/>
        </w:rPr>
        <w:t>Arthur. Y</w:t>
      </w:r>
      <w:r>
        <w:rPr>
          <w:rFonts w:ascii="Garamond" w:eastAsia="Arial Unicode MS" w:hAnsi="Garamond" w:cs="Helvetica"/>
          <w:color w:val="000000" w:themeColor="text1"/>
          <w:sz w:val="22"/>
          <w:szCs w:val="22"/>
          <w:lang w:eastAsia="en-US"/>
        </w:rPr>
        <w:t xml:space="preserve">our </w:t>
      </w:r>
      <w:r w:rsidR="008877BC">
        <w:rPr>
          <w:rFonts w:ascii="Garamond" w:eastAsia="Arial Unicode MS" w:hAnsi="Garamond" w:cs="Helvetica"/>
          <w:color w:val="000000" w:themeColor="text1"/>
          <w:sz w:val="22"/>
          <w:szCs w:val="22"/>
          <w:lang w:eastAsia="en-US"/>
        </w:rPr>
        <w:t xml:space="preserve">awkward, </w:t>
      </w:r>
      <w:r>
        <w:rPr>
          <w:rFonts w:ascii="Garamond" w:eastAsia="Arial Unicode MS" w:hAnsi="Garamond" w:cs="Helvetica"/>
          <w:color w:val="000000" w:themeColor="text1"/>
          <w:sz w:val="22"/>
          <w:szCs w:val="22"/>
          <w:lang w:eastAsia="en-US"/>
        </w:rPr>
        <w:t>embarrassed positivity. Besides, a dystopia is just too easy</w:t>
      </w:r>
      <w:r w:rsidR="00CC4677">
        <w:rPr>
          <w:rFonts w:ascii="Garamond" w:eastAsia="Arial Unicode MS" w:hAnsi="Garamond" w:cs="Helvetica"/>
          <w:color w:val="000000" w:themeColor="text1"/>
          <w:sz w:val="22"/>
          <w:szCs w:val="22"/>
          <w:lang w:eastAsia="en-US"/>
        </w:rPr>
        <w:t xml:space="preserve">, too </w:t>
      </w:r>
      <w:r w:rsidR="00CC4677" w:rsidRPr="00CC4677">
        <w:rPr>
          <w:rFonts w:ascii="Garamond" w:eastAsia="Arial Unicode MS" w:hAnsi="Garamond" w:cs="Helvetica"/>
          <w:i/>
          <w:iCs/>
          <w:color w:val="000000" w:themeColor="text1"/>
          <w:sz w:val="22"/>
          <w:szCs w:val="22"/>
          <w:lang w:eastAsia="en-US"/>
        </w:rPr>
        <w:t>obvious</w:t>
      </w:r>
      <w:r>
        <w:rPr>
          <w:rFonts w:ascii="Garamond" w:eastAsia="Arial Unicode MS" w:hAnsi="Garamond" w:cs="Helvetica"/>
          <w:color w:val="000000" w:themeColor="text1"/>
          <w:sz w:val="22"/>
          <w:szCs w:val="22"/>
          <w:lang w:eastAsia="en-US"/>
        </w:rPr>
        <w:t xml:space="preserve"> to imagine</w:t>
      </w:r>
      <w:r w:rsidR="00CC4677">
        <w:rPr>
          <w:rFonts w:ascii="Garamond" w:eastAsia="Arial Unicode MS" w:hAnsi="Garamond" w:cs="Helvetica"/>
          <w:color w:val="000000" w:themeColor="text1"/>
          <w:sz w:val="22"/>
          <w:szCs w:val="22"/>
          <w:lang w:eastAsia="en-US"/>
        </w:rPr>
        <w:t xml:space="preserve">, and if history has taught us one thing it’s that the future is not </w:t>
      </w:r>
      <w:r w:rsidR="0098016F">
        <w:rPr>
          <w:rFonts w:ascii="Garamond" w:eastAsia="Arial Unicode MS" w:hAnsi="Garamond" w:cs="Helvetica"/>
          <w:color w:val="000000" w:themeColor="text1"/>
          <w:sz w:val="22"/>
          <w:szCs w:val="22"/>
          <w:lang w:eastAsia="en-US"/>
        </w:rPr>
        <w:t>obvious</w:t>
      </w:r>
      <w:r w:rsidR="00CC4677">
        <w:rPr>
          <w:rFonts w:ascii="Garamond" w:eastAsia="Arial Unicode MS" w:hAnsi="Garamond" w:cs="Helvetica"/>
          <w:color w:val="000000" w:themeColor="text1"/>
          <w:sz w:val="22"/>
          <w:szCs w:val="22"/>
          <w:lang w:eastAsia="en-US"/>
        </w:rPr>
        <w:t>.’</w:t>
      </w:r>
    </w:p>
    <w:p w14:paraId="48E91D9A" w14:textId="2ACF78C9" w:rsidR="00CC4677"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 chewed her word</w:t>
      </w:r>
      <w:r w:rsidR="009E5D0D">
        <w:rPr>
          <w:rFonts w:ascii="Garamond" w:eastAsia="Arial Unicode MS" w:hAnsi="Garamond" w:cs="Helvetica"/>
          <w:color w:val="000000" w:themeColor="text1"/>
          <w:sz w:val="22"/>
          <w:szCs w:val="22"/>
          <w:lang w:eastAsia="en-US"/>
        </w:rPr>
        <w:t xml:space="preserve">s and </w:t>
      </w:r>
      <w:r>
        <w:rPr>
          <w:rFonts w:ascii="Garamond" w:eastAsia="Arial Unicode MS" w:hAnsi="Garamond" w:cs="Helvetica"/>
          <w:color w:val="000000" w:themeColor="text1"/>
          <w:sz w:val="22"/>
          <w:szCs w:val="22"/>
          <w:lang w:eastAsia="en-US"/>
        </w:rPr>
        <w:t>found them wholesome and robust</w:t>
      </w:r>
      <w:r w:rsidR="005B71A4">
        <w:rPr>
          <w:rFonts w:ascii="Garamond" w:eastAsia="Arial Unicode MS" w:hAnsi="Garamond" w:cs="Helvetica"/>
          <w:color w:val="000000" w:themeColor="text1"/>
          <w:sz w:val="22"/>
          <w:szCs w:val="22"/>
          <w:lang w:eastAsia="en-US"/>
        </w:rPr>
        <w:t>, though with an aftertaste of dodgy logic</w:t>
      </w:r>
      <w:r>
        <w:rPr>
          <w:rFonts w:ascii="Garamond" w:eastAsia="Arial Unicode MS" w:hAnsi="Garamond" w:cs="Helvetica"/>
          <w:color w:val="000000" w:themeColor="text1"/>
          <w:sz w:val="22"/>
          <w:szCs w:val="22"/>
          <w:lang w:eastAsia="en-US"/>
        </w:rPr>
        <w:t>.</w:t>
      </w:r>
    </w:p>
    <w:p w14:paraId="3D095662" w14:textId="6738A177" w:rsidR="00223922"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8877BC">
        <w:rPr>
          <w:rFonts w:ascii="Garamond" w:eastAsia="Arial Unicode MS" w:hAnsi="Garamond" w:cs="Helvetica"/>
          <w:color w:val="000000" w:themeColor="text1"/>
          <w:sz w:val="22"/>
          <w:szCs w:val="22"/>
          <w:lang w:eastAsia="en-US"/>
        </w:rPr>
        <w:t xml:space="preserve">Well, thanks. </w:t>
      </w:r>
      <w:r w:rsidR="00223922">
        <w:rPr>
          <w:rFonts w:ascii="Garamond" w:eastAsia="Arial Unicode MS" w:hAnsi="Garamond" w:cs="Helvetica"/>
          <w:color w:val="000000" w:themeColor="text1"/>
          <w:sz w:val="22"/>
          <w:szCs w:val="22"/>
          <w:lang w:eastAsia="en-US"/>
        </w:rPr>
        <w:t>I</w:t>
      </w:r>
      <w:r>
        <w:rPr>
          <w:rFonts w:ascii="Garamond" w:eastAsia="Arial Unicode MS" w:hAnsi="Garamond" w:cs="Helvetica"/>
          <w:color w:val="000000" w:themeColor="text1"/>
          <w:sz w:val="22"/>
          <w:szCs w:val="22"/>
          <w:lang w:eastAsia="en-US"/>
        </w:rPr>
        <w:t>t’ll be a leftwing progressive utopia,’ I said</w:t>
      </w:r>
      <w:r w:rsidR="00223922">
        <w:rPr>
          <w:rFonts w:ascii="Garamond" w:eastAsia="Arial Unicode MS" w:hAnsi="Garamond" w:cs="Helvetica"/>
          <w:color w:val="000000" w:themeColor="text1"/>
          <w:sz w:val="22"/>
          <w:szCs w:val="22"/>
          <w:lang w:eastAsia="en-US"/>
        </w:rPr>
        <w:t>.</w:t>
      </w:r>
    </w:p>
    <w:p w14:paraId="1066D766" w14:textId="77777777"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‘Is that left wing with or without the hyphen?’ she asked, ever the stickler.</w:t>
      </w:r>
    </w:p>
    <w:p w14:paraId="02502DDE" w14:textId="72522A9B"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‘Without. The noun.’ </w:t>
      </w:r>
    </w:p>
    <w:p w14:paraId="64C0B347" w14:textId="5774E8AE"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CB2A03">
        <w:rPr>
          <w:rFonts w:ascii="Garamond" w:eastAsia="Arial Unicode MS" w:hAnsi="Garamond" w:cs="Helvetica"/>
          <w:color w:val="000000" w:themeColor="text1"/>
          <w:sz w:val="22"/>
          <w:szCs w:val="22"/>
          <w:lang w:eastAsia="en-US"/>
        </w:rPr>
        <w:t>And</w:t>
      </w:r>
      <w:r>
        <w:rPr>
          <w:rFonts w:ascii="Garamond" w:eastAsia="Arial Unicode MS" w:hAnsi="Garamond" w:cs="Helvetica"/>
          <w:color w:val="000000" w:themeColor="text1"/>
          <w:sz w:val="22"/>
          <w:szCs w:val="22"/>
          <w:lang w:eastAsia="en-US"/>
        </w:rPr>
        <w:t xml:space="preserve"> what’s the catch?’</w:t>
      </w:r>
    </w:p>
    <w:p w14:paraId="268B11FC" w14:textId="75CA5F2B" w:rsidR="00132C83"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There will be</w:t>
      </w:r>
      <w:r>
        <w:rPr>
          <w:rFonts w:ascii="Garamond" w:eastAsia="Arial Unicode MS" w:hAnsi="Garamond" w:cs="Helvetica"/>
          <w:color w:val="000000" w:themeColor="text1"/>
          <w:sz w:val="22"/>
          <w:szCs w:val="22"/>
          <w:lang w:eastAsia="en-US"/>
        </w:rPr>
        <w:t xml:space="preserve"> </w:t>
      </w:r>
      <w:r w:rsidR="00604AE8">
        <w:rPr>
          <w:rFonts w:ascii="Garamond" w:eastAsia="Arial Unicode MS" w:hAnsi="Garamond" w:cs="Helvetica"/>
          <w:color w:val="000000" w:themeColor="text1"/>
          <w:sz w:val="22"/>
          <w:szCs w:val="22"/>
          <w:lang w:eastAsia="en-US"/>
        </w:rPr>
        <w:t xml:space="preserve">a </w:t>
      </w:r>
      <w:r>
        <w:rPr>
          <w:rFonts w:ascii="Garamond" w:eastAsia="Arial Unicode MS" w:hAnsi="Garamond" w:cs="Helvetica"/>
          <w:color w:val="000000" w:themeColor="text1"/>
          <w:sz w:val="22"/>
          <w:szCs w:val="22"/>
          <w:lang w:eastAsia="en-US"/>
        </w:rPr>
        <w:t>split</w:t>
      </w:r>
      <w:r w:rsidR="00C824EA">
        <w:rPr>
          <w:rFonts w:ascii="Garamond" w:eastAsia="Arial Unicode MS" w:hAnsi="Garamond" w:cs="Helvetica"/>
          <w:color w:val="000000" w:themeColor="text1"/>
          <w:sz w:val="22"/>
          <w:szCs w:val="22"/>
          <w:lang w:eastAsia="en-US"/>
        </w:rPr>
        <w:t xml:space="preserve"> in the population</w:t>
      </w: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 xml:space="preserve">Half-half. </w:t>
      </w:r>
      <w:r w:rsidR="00132C83">
        <w:rPr>
          <w:rFonts w:ascii="Garamond" w:eastAsia="Arial Unicode MS" w:hAnsi="Garamond" w:cs="Helvetica"/>
          <w:color w:val="000000" w:themeColor="text1"/>
          <w:sz w:val="22"/>
          <w:szCs w:val="22"/>
          <w:lang w:eastAsia="en-US"/>
        </w:rPr>
        <w:t>Those embracing technology and those against it.’</w:t>
      </w:r>
    </w:p>
    <w:p w14:paraId="3BA4D8C6" w14:textId="779C04E1" w:rsidR="00132C83"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‘Sound like bollocks.’</w:t>
      </w:r>
    </w:p>
    <w:p w14:paraId="2B9BA4BA" w14:textId="0053934F" w:rsidR="009346D7"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Pr="00132C83">
        <w:rPr>
          <w:rFonts w:ascii="Garamond" w:eastAsia="Arial Unicode MS" w:hAnsi="Garamond" w:cs="Helvetica"/>
          <w:i/>
          <w:iCs/>
          <w:color w:val="000000" w:themeColor="text1"/>
          <w:sz w:val="22"/>
          <w:szCs w:val="22"/>
          <w:lang w:eastAsia="en-US"/>
        </w:rPr>
        <w:t>Manichean</w:t>
      </w:r>
      <w:r>
        <w:rPr>
          <w:rFonts w:ascii="Garamond" w:eastAsia="Arial Unicode MS" w:hAnsi="Garamond" w:cs="Helvetica"/>
          <w:color w:val="000000" w:themeColor="text1"/>
          <w:sz w:val="22"/>
          <w:szCs w:val="22"/>
          <w:lang w:eastAsia="en-US"/>
        </w:rPr>
        <w:t>, perhaps,’ I said preciously. ‘</w:t>
      </w:r>
      <w:r w:rsidR="00EC76B5">
        <w:rPr>
          <w:rFonts w:ascii="Garamond" w:eastAsia="Arial Unicode MS" w:hAnsi="Garamond" w:cs="Helvetica"/>
          <w:color w:val="000000" w:themeColor="text1"/>
          <w:sz w:val="22"/>
          <w:szCs w:val="22"/>
          <w:lang w:eastAsia="en-US"/>
        </w:rPr>
        <w:t xml:space="preserve">But hardly bollocks. </w:t>
      </w:r>
      <w:r w:rsidR="00C824EA" w:rsidRPr="00C824EA">
        <w:rPr>
          <w:rFonts w:ascii="Garamond" w:eastAsia="Arial Unicode MS" w:hAnsi="Garamond" w:cs="Helvetica"/>
          <w:color w:val="000000" w:themeColor="text1"/>
          <w:sz w:val="22"/>
          <w:szCs w:val="22"/>
          <w:lang w:eastAsia="en-US"/>
        </w:rPr>
        <w:t>It’s the greatest mystery of our age, these fifty-fifty</w:t>
      </w:r>
      <w:r w:rsidR="00223922">
        <w:rPr>
          <w:rFonts w:ascii="Garamond" w:eastAsia="Arial Unicode MS" w:hAnsi="Garamond" w:cs="Helvetica"/>
          <w:color w:val="000000" w:themeColor="text1"/>
          <w:sz w:val="22"/>
          <w:szCs w:val="22"/>
          <w:lang w:eastAsia="en-US"/>
        </w:rPr>
        <w:t xml:space="preserve">’s </w:t>
      </w:r>
      <w:r w:rsidR="00C824EA">
        <w:rPr>
          <w:rFonts w:ascii="Garamond" w:eastAsia="Arial Unicode MS" w:hAnsi="Garamond" w:cs="Helvetica"/>
          <w:color w:val="000000" w:themeColor="text1"/>
          <w:sz w:val="22"/>
          <w:szCs w:val="22"/>
          <w:lang w:eastAsia="en-US"/>
        </w:rPr>
        <w:t>we keep gettin</w:t>
      </w:r>
      <w:r w:rsidR="00604AE8">
        <w:rPr>
          <w:rFonts w:ascii="Garamond" w:eastAsia="Arial Unicode MS" w:hAnsi="Garamond" w:cs="Helvetica"/>
          <w:color w:val="000000" w:themeColor="text1"/>
          <w:sz w:val="22"/>
          <w:szCs w:val="22"/>
          <w:lang w:eastAsia="en-US"/>
        </w:rPr>
        <w:t>g</w:t>
      </w:r>
      <w:r w:rsidR="00C824EA" w:rsidRPr="00C824EA">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w:t>
      </w:r>
    </w:p>
    <w:p w14:paraId="7988B162" w14:textId="042AEC15" w:rsidR="00F71791" w:rsidRDefault="009346D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223922">
        <w:rPr>
          <w:rFonts w:ascii="Garamond" w:eastAsia="Arial Unicode MS" w:hAnsi="Garamond" w:cs="Helvetica"/>
          <w:color w:val="000000" w:themeColor="text1"/>
          <w:sz w:val="22"/>
          <w:szCs w:val="22"/>
          <w:lang w:eastAsia="en-US"/>
        </w:rPr>
        <w:t>M</w:t>
      </w:r>
      <w:r w:rsidR="00223922" w:rsidRPr="00C824EA">
        <w:rPr>
          <w:rFonts w:ascii="Garamond" w:eastAsia="Arial Unicode MS" w:hAnsi="Garamond" w:cs="Helvetica"/>
          <w:color w:val="000000" w:themeColor="text1"/>
          <w:sz w:val="22"/>
          <w:szCs w:val="22"/>
          <w:lang w:eastAsia="en-US"/>
        </w:rPr>
        <w:t>ystery</w:t>
      </w:r>
      <w:r w:rsidR="00223922">
        <w:rPr>
          <w:rFonts w:ascii="Garamond" w:eastAsia="Arial Unicode MS" w:hAnsi="Garamond" w:cs="Helvetica"/>
          <w:color w:val="000000" w:themeColor="text1"/>
          <w:sz w:val="22"/>
          <w:szCs w:val="22"/>
          <w:lang w:eastAsia="en-US"/>
        </w:rPr>
        <w:t xml:space="preserve">? </w:t>
      </w:r>
      <w:r w:rsidR="00F71791">
        <w:rPr>
          <w:rFonts w:ascii="Garamond" w:eastAsia="Arial Unicode MS" w:hAnsi="Garamond" w:cs="Helvetica"/>
          <w:color w:val="000000" w:themeColor="text1"/>
          <w:sz w:val="22"/>
          <w:szCs w:val="22"/>
          <w:lang w:eastAsia="en-US"/>
        </w:rPr>
        <w:t>Conspiracy more like,’ she said. ‘</w:t>
      </w:r>
      <w:r w:rsidR="00F71791" w:rsidRPr="003A5707">
        <w:rPr>
          <w:rFonts w:ascii="Garamond" w:eastAsia="Arial Unicode MS" w:hAnsi="Garamond" w:cs="Helvetica"/>
          <w:i/>
          <w:iCs/>
          <w:color w:val="000000" w:themeColor="text1"/>
          <w:sz w:val="22"/>
          <w:szCs w:val="22"/>
          <w:lang w:eastAsia="en-US"/>
        </w:rPr>
        <w:t>It’s the economy, stupid.</w:t>
      </w:r>
      <w:r w:rsidR="004C5632">
        <w:rPr>
          <w:rFonts w:ascii="Garamond" w:eastAsia="Arial Unicode MS" w:hAnsi="Garamond" w:cs="Helvetica"/>
          <w:i/>
          <w:iCs/>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She said that in a parody of Radwan.</w:t>
      </w:r>
      <w:r w:rsidR="00F71791">
        <w:rPr>
          <w:rFonts w:ascii="Garamond" w:eastAsia="Arial Unicode MS" w:hAnsi="Garamond" w:cs="Helvetica"/>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The corporat</w:t>
      </w:r>
      <w:r w:rsidR="005635CE">
        <w:rPr>
          <w:rFonts w:ascii="Garamond" w:eastAsia="Arial Unicode MS" w:hAnsi="Garamond" w:cs="Helvetica"/>
          <w:color w:val="000000" w:themeColor="text1"/>
          <w:sz w:val="22"/>
          <w:szCs w:val="22"/>
          <w:lang w:eastAsia="en-US"/>
        </w:rPr>
        <w:t>e empires</w:t>
      </w:r>
      <w:r w:rsidR="00F71791">
        <w:rPr>
          <w:rFonts w:ascii="Garamond" w:eastAsia="Arial Unicode MS" w:hAnsi="Garamond" w:cs="Helvetica"/>
          <w:color w:val="000000" w:themeColor="text1"/>
          <w:sz w:val="22"/>
          <w:szCs w:val="22"/>
          <w:lang w:eastAsia="en-US"/>
        </w:rPr>
        <w:t xml:space="preserve"> don’t want to rock the boat.</w:t>
      </w:r>
      <w:r w:rsidR="003A05E3">
        <w:rPr>
          <w:rFonts w:ascii="Garamond" w:eastAsia="Arial Unicode MS" w:hAnsi="Garamond" w:cs="Helvetica"/>
          <w:color w:val="000000" w:themeColor="text1"/>
          <w:sz w:val="22"/>
          <w:szCs w:val="22"/>
          <w:lang w:eastAsia="en-US"/>
        </w:rPr>
        <w:t xml:space="preserve"> Divide and rule</w:t>
      </w:r>
      <w:r w:rsidR="004C5632">
        <w:rPr>
          <w:rFonts w:ascii="Garamond" w:eastAsia="Arial Unicode MS" w:hAnsi="Garamond" w:cs="Helvetica"/>
          <w:color w:val="000000" w:themeColor="text1"/>
          <w:sz w:val="22"/>
          <w:szCs w:val="22"/>
          <w:lang w:eastAsia="en-US"/>
        </w:rPr>
        <w:t>, mate</w:t>
      </w:r>
      <w:r w:rsidR="003A05E3">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w:t>
      </w:r>
    </w:p>
    <w:p w14:paraId="71DA881D" w14:textId="117A7EDB" w:rsidR="005B71A4" w:rsidRDefault="00F71791"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‘You’re sounding like your husband. And Radwan.’ I smiled, thinking it was rare the </w:t>
      </w:r>
      <w:r w:rsidR="003310E2">
        <w:rPr>
          <w:rFonts w:ascii="Garamond" w:eastAsia="Arial Unicode MS" w:hAnsi="Garamond" w:cs="Helvetica"/>
          <w:color w:val="000000" w:themeColor="text1"/>
          <w:sz w:val="22"/>
          <w:szCs w:val="22"/>
          <w:lang w:eastAsia="en-US"/>
        </w:rPr>
        <w:t>three</w:t>
      </w:r>
      <w:r>
        <w:rPr>
          <w:rFonts w:ascii="Garamond" w:eastAsia="Arial Unicode MS" w:hAnsi="Garamond" w:cs="Helvetica"/>
          <w:color w:val="000000" w:themeColor="text1"/>
          <w:sz w:val="22"/>
          <w:szCs w:val="22"/>
          <w:lang w:eastAsia="en-US"/>
        </w:rPr>
        <w:t xml:space="preserve"> overlapped in their critical outlook</w:t>
      </w:r>
      <w:r w:rsidR="005635CE">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‘I think it’s an</w:t>
      </w:r>
      <w:r w:rsidR="00C824EA" w:rsidRPr="00C824EA">
        <w:rPr>
          <w:rFonts w:ascii="Garamond" w:eastAsia="Arial Unicode MS" w:hAnsi="Garamond" w:cs="Helvetica"/>
          <w:color w:val="000000" w:themeColor="text1"/>
          <w:sz w:val="22"/>
          <w:szCs w:val="22"/>
          <w:lang w:eastAsia="en-US"/>
        </w:rPr>
        <w:t xml:space="preserve"> evolutionary thing</w:t>
      </w:r>
      <w:r w:rsidR="005635CE">
        <w:rPr>
          <w:rFonts w:ascii="Garamond" w:eastAsia="Arial Unicode MS" w:hAnsi="Garamond" w:cs="Helvetica"/>
          <w:color w:val="000000" w:themeColor="text1"/>
          <w:sz w:val="22"/>
          <w:szCs w:val="22"/>
          <w:lang w:eastAsia="en-US"/>
        </w:rPr>
        <w:t>, sis</w:t>
      </w:r>
      <w:r>
        <w:rPr>
          <w:rFonts w:ascii="Garamond" w:eastAsia="Arial Unicode MS" w:hAnsi="Garamond" w:cs="Helvetica"/>
          <w:color w:val="000000" w:themeColor="text1"/>
          <w:sz w:val="22"/>
          <w:szCs w:val="22"/>
          <w:lang w:eastAsia="en-US"/>
        </w:rPr>
        <w:t xml:space="preserve">. </w:t>
      </w:r>
      <w:r w:rsidR="009346D7">
        <w:rPr>
          <w:rFonts w:ascii="Garamond" w:eastAsia="Arial Unicode MS" w:hAnsi="Garamond" w:cs="Helvetica"/>
          <w:color w:val="000000" w:themeColor="text1"/>
          <w:sz w:val="22"/>
          <w:szCs w:val="22"/>
          <w:lang w:eastAsia="en-US"/>
        </w:rPr>
        <w:t>K</w:t>
      </w:r>
      <w:r w:rsidR="00C824EA" w:rsidRPr="00C824EA">
        <w:rPr>
          <w:rFonts w:ascii="Garamond" w:eastAsia="Arial Unicode MS" w:hAnsi="Garamond" w:cs="Helvetica"/>
          <w:color w:val="000000" w:themeColor="text1"/>
          <w:sz w:val="22"/>
          <w:szCs w:val="22"/>
          <w:lang w:eastAsia="en-US"/>
        </w:rPr>
        <w:t>eeps us maximally chaotic, maximally creative</w:t>
      </w:r>
      <w:r w:rsidR="00CC4677">
        <w:rPr>
          <w:rFonts w:ascii="Garamond" w:eastAsia="Arial Unicode MS" w:hAnsi="Garamond" w:cs="Helvetica"/>
          <w:color w:val="000000" w:themeColor="text1"/>
          <w:sz w:val="22"/>
          <w:szCs w:val="22"/>
          <w:lang w:eastAsia="en-US"/>
        </w:rPr>
        <w:t>.’</w:t>
      </w:r>
      <w:r>
        <w:rPr>
          <w:rFonts w:ascii="Garamond" w:eastAsia="Arial Unicode MS" w:hAnsi="Garamond" w:cs="Helvetica"/>
          <w:color w:val="000000" w:themeColor="text1"/>
          <w:sz w:val="22"/>
          <w:szCs w:val="22"/>
          <w:lang w:eastAsia="en-US"/>
        </w:rPr>
        <w:t xml:space="preserve"> I nodded to myself, </w:t>
      </w:r>
      <w:r w:rsidR="007A1509">
        <w:rPr>
          <w:rFonts w:ascii="Garamond" w:eastAsia="Arial Unicode MS" w:hAnsi="Garamond" w:cs="Helvetica"/>
          <w:color w:val="000000" w:themeColor="text1"/>
          <w:sz w:val="22"/>
          <w:szCs w:val="22"/>
          <w:lang w:eastAsia="en-US"/>
        </w:rPr>
        <w:t>reassured</w:t>
      </w:r>
      <w:r>
        <w:rPr>
          <w:rFonts w:ascii="Garamond" w:eastAsia="Arial Unicode MS" w:hAnsi="Garamond" w:cs="Helvetica"/>
          <w:color w:val="000000" w:themeColor="text1"/>
          <w:sz w:val="22"/>
          <w:szCs w:val="22"/>
          <w:lang w:eastAsia="en-US"/>
        </w:rPr>
        <w:t xml:space="preserve"> to hear my words. </w:t>
      </w:r>
      <w:r w:rsidR="00797F81">
        <w:rPr>
          <w:rFonts w:ascii="Garamond" w:eastAsia="Arial Unicode MS" w:hAnsi="Garamond" w:cs="Helvetica"/>
          <w:color w:val="000000" w:themeColor="text1"/>
          <w:sz w:val="22"/>
          <w:szCs w:val="22"/>
          <w:lang w:eastAsia="en-US"/>
        </w:rPr>
        <w:t>‘</w:t>
      </w:r>
      <w:r w:rsidR="005B71A4">
        <w:rPr>
          <w:rFonts w:ascii="Garamond" w:eastAsia="Arial Unicode MS" w:hAnsi="Garamond" w:cs="Helvetica"/>
          <w:color w:val="000000" w:themeColor="text1"/>
          <w:sz w:val="22"/>
          <w:szCs w:val="22"/>
          <w:lang w:eastAsia="en-US"/>
        </w:rPr>
        <w:t>Regression to the mean,’ I wafted, burping a</w:t>
      </w:r>
      <w:r w:rsidR="00C84C88">
        <w:rPr>
          <w:rFonts w:ascii="Garamond" w:eastAsia="Arial Unicode MS" w:hAnsi="Garamond" w:cs="Helvetica"/>
          <w:color w:val="000000" w:themeColor="text1"/>
          <w:sz w:val="22"/>
          <w:szCs w:val="22"/>
          <w:lang w:eastAsia="en-US"/>
        </w:rPr>
        <w:t>n undergrad</w:t>
      </w:r>
      <w:r w:rsidR="005B71A4">
        <w:rPr>
          <w:rFonts w:ascii="Garamond" w:eastAsia="Arial Unicode MS" w:hAnsi="Garamond" w:cs="Helvetica"/>
          <w:color w:val="000000" w:themeColor="text1"/>
          <w:sz w:val="22"/>
          <w:szCs w:val="22"/>
          <w:lang w:eastAsia="en-US"/>
        </w:rPr>
        <w:t xml:space="preserve"> statistics class.</w:t>
      </w:r>
      <w:r w:rsidR="00ED10CA">
        <w:rPr>
          <w:rFonts w:ascii="Garamond" w:eastAsia="Arial Unicode MS" w:hAnsi="Garamond" w:cs="Helvetica"/>
          <w:color w:val="000000" w:themeColor="text1"/>
          <w:sz w:val="22"/>
          <w:szCs w:val="22"/>
          <w:lang w:eastAsia="en-US"/>
        </w:rPr>
        <w:t xml:space="preserve"> </w:t>
      </w:r>
    </w:p>
    <w:p w14:paraId="3DC98BD3" w14:textId="491D1677" w:rsidR="00797F81" w:rsidRDefault="005B71A4"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xml:space="preserve">No, the </w:t>
      </w:r>
      <w:r w:rsidR="009346D7" w:rsidRPr="009346D7">
        <w:rPr>
          <w:rFonts w:ascii="Garamond" w:eastAsia="Arial Unicode MS" w:hAnsi="Garamond" w:cs="Helvetica"/>
          <w:i/>
          <w:iCs/>
          <w:color w:val="000000" w:themeColor="text1"/>
          <w:sz w:val="22"/>
          <w:szCs w:val="22"/>
          <w:lang w:eastAsia="en-US"/>
        </w:rPr>
        <w:t>opposite</w:t>
      </w:r>
      <w:r w:rsidR="00797F81">
        <w:rPr>
          <w:rFonts w:ascii="Garamond" w:eastAsia="Arial Unicode MS" w:hAnsi="Garamond" w:cs="Helvetica"/>
          <w:color w:val="000000" w:themeColor="text1"/>
          <w:sz w:val="22"/>
          <w:szCs w:val="22"/>
          <w:lang w:eastAsia="en-US"/>
        </w:rPr>
        <w:t>, Bruv</w:t>
      </w:r>
      <w:r w:rsidR="00B03008">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w:t>
      </w:r>
      <w:r w:rsidR="00B03008">
        <w:rPr>
          <w:rFonts w:ascii="Garamond" w:eastAsia="Arial Unicode MS" w:hAnsi="Garamond" w:cs="Helvetica"/>
          <w:color w:val="000000" w:themeColor="text1"/>
          <w:sz w:val="22"/>
          <w:szCs w:val="22"/>
          <w:lang w:eastAsia="en-US"/>
        </w:rPr>
        <w:t xml:space="preserve">Victoria had </w:t>
      </w:r>
      <w:r w:rsidR="00BF719E">
        <w:rPr>
          <w:rFonts w:ascii="Garamond" w:eastAsia="Arial Unicode MS" w:hAnsi="Garamond" w:cs="Helvetica"/>
          <w:color w:val="000000" w:themeColor="text1"/>
          <w:sz w:val="22"/>
          <w:szCs w:val="22"/>
          <w:lang w:eastAsia="en-US"/>
        </w:rPr>
        <w:t xml:space="preserve">studied </w:t>
      </w:r>
      <w:r w:rsidR="008F0A46">
        <w:rPr>
          <w:rFonts w:ascii="Garamond" w:eastAsia="Arial Unicode MS" w:hAnsi="Garamond" w:cs="Helvetica"/>
          <w:color w:val="000000" w:themeColor="text1"/>
          <w:sz w:val="22"/>
          <w:szCs w:val="22"/>
          <w:lang w:eastAsia="en-US"/>
        </w:rPr>
        <w:t xml:space="preserve">less maths in her </w:t>
      </w:r>
      <w:r w:rsidR="00BF719E">
        <w:rPr>
          <w:rFonts w:ascii="Garamond" w:eastAsia="Arial Unicode MS" w:hAnsi="Garamond" w:cs="Helvetica"/>
          <w:color w:val="000000" w:themeColor="text1"/>
          <w:sz w:val="22"/>
          <w:szCs w:val="22"/>
          <w:lang w:eastAsia="en-US"/>
        </w:rPr>
        <w:t xml:space="preserve">“cinema projection” </w:t>
      </w:r>
      <w:r w:rsidR="008F0A46">
        <w:rPr>
          <w:rFonts w:ascii="Garamond" w:eastAsia="Arial Unicode MS" w:hAnsi="Garamond" w:cs="Helvetica"/>
          <w:color w:val="000000" w:themeColor="text1"/>
          <w:sz w:val="22"/>
          <w:szCs w:val="22"/>
          <w:lang w:eastAsia="en-US"/>
        </w:rPr>
        <w:t>program at</w:t>
      </w:r>
      <w:r w:rsidR="00BF719E">
        <w:rPr>
          <w:rFonts w:ascii="Garamond" w:eastAsia="Arial Unicode MS" w:hAnsi="Garamond" w:cs="Helvetica"/>
          <w:color w:val="000000" w:themeColor="text1"/>
          <w:sz w:val="22"/>
          <w:szCs w:val="22"/>
          <w:lang w:eastAsia="en-US"/>
        </w:rPr>
        <w:t xml:space="preserve"> </w:t>
      </w:r>
      <w:r w:rsidR="008F0A46">
        <w:rPr>
          <w:rFonts w:ascii="Garamond" w:eastAsia="Arial Unicode MS" w:hAnsi="Garamond" w:cs="Helvetica"/>
          <w:color w:val="000000" w:themeColor="text1"/>
          <w:sz w:val="22"/>
          <w:szCs w:val="22"/>
          <w:lang w:eastAsia="en-US"/>
        </w:rPr>
        <w:t>Goldsmiths</w:t>
      </w:r>
      <w:r w:rsidR="009346D7">
        <w:rPr>
          <w:rFonts w:ascii="Garamond" w:eastAsia="Arial Unicode MS" w:hAnsi="Garamond" w:cs="Helvetica"/>
          <w:color w:val="000000" w:themeColor="text1"/>
          <w:sz w:val="22"/>
          <w:szCs w:val="22"/>
          <w:lang w:eastAsia="en-US"/>
        </w:rPr>
        <w:t>)</w:t>
      </w:r>
      <w:r w:rsidR="00B03008">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 xml:space="preserve"> </w:t>
      </w:r>
      <w:r w:rsidR="005716A5">
        <w:rPr>
          <w:rFonts w:ascii="Garamond" w:eastAsia="Arial Unicode MS" w:hAnsi="Garamond" w:cs="Helvetica"/>
          <w:color w:val="000000" w:themeColor="text1"/>
          <w:sz w:val="22"/>
          <w:szCs w:val="22"/>
          <w:lang w:eastAsia="en-US"/>
        </w:rPr>
        <w:t>‘</w:t>
      </w:r>
      <w:r w:rsidR="00383A29">
        <w:rPr>
          <w:rFonts w:ascii="Garamond" w:eastAsia="Arial Unicode MS" w:hAnsi="Garamond" w:cs="Helvetica"/>
          <w:color w:val="000000" w:themeColor="text1"/>
          <w:sz w:val="22"/>
          <w:szCs w:val="22"/>
          <w:lang w:eastAsia="en-US"/>
        </w:rPr>
        <w:t xml:space="preserve">You’re saying there will always be a split between the </w:t>
      </w:r>
      <w:r w:rsidR="00413B5C">
        <w:rPr>
          <w:rFonts w:ascii="Garamond" w:eastAsia="Arial Unicode MS" w:hAnsi="Garamond" w:cs="Helvetica"/>
          <w:color w:val="000000" w:themeColor="text1"/>
          <w:sz w:val="22"/>
          <w:szCs w:val="22"/>
          <w:lang w:eastAsia="en-US"/>
        </w:rPr>
        <w:t xml:space="preserve">Hippies and </w:t>
      </w:r>
      <w:r w:rsidR="00A91849">
        <w:rPr>
          <w:rFonts w:ascii="Garamond" w:eastAsia="Arial Unicode MS" w:hAnsi="Garamond" w:cs="Helvetica"/>
          <w:color w:val="000000" w:themeColor="text1"/>
          <w:sz w:val="22"/>
          <w:szCs w:val="22"/>
          <w:lang w:eastAsia="en-US"/>
        </w:rPr>
        <w:t>Geeks</w:t>
      </w:r>
      <w:r w:rsidR="00383A29">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w:t>
      </w:r>
    </w:p>
    <w:p w14:paraId="7BBF2E1E" w14:textId="37BC32C0" w:rsidR="009A1624" w:rsidRPr="00AF2203" w:rsidRDefault="00797F81" w:rsidP="00DA05E2">
      <w:pPr>
        <w:autoSpaceDE w:val="0"/>
        <w:autoSpaceDN w:val="0"/>
        <w:adjustRightInd w:val="0"/>
        <w:ind w:firstLine="454"/>
        <w:contextualSpacing/>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lang w:eastAsia="en-US"/>
        </w:rPr>
        <w:t>‘</w:t>
      </w:r>
      <w:r w:rsidR="00074294" w:rsidRPr="00074294">
        <w:rPr>
          <w:rFonts w:ascii="Garamond" w:eastAsia="Arial Unicode MS" w:hAnsi="Garamond" w:cs="Helvetica"/>
          <w:i/>
          <w:iCs/>
          <w:color w:val="000000" w:themeColor="text1"/>
          <w:sz w:val="22"/>
          <w:szCs w:val="22"/>
          <w:lang w:eastAsia="en-US"/>
        </w:rPr>
        <w:t>Preterite</w:t>
      </w:r>
      <w:r w:rsidR="00074294">
        <w:rPr>
          <w:rFonts w:ascii="Garamond" w:eastAsia="Arial Unicode MS" w:hAnsi="Garamond" w:cs="Helvetica"/>
          <w:color w:val="000000" w:themeColor="text1"/>
          <w:sz w:val="22"/>
          <w:szCs w:val="22"/>
          <w:lang w:eastAsia="en-US"/>
        </w:rPr>
        <w:t xml:space="preserve"> </w:t>
      </w:r>
      <w:proofErr w:type="spellStart"/>
      <w:r w:rsidR="00074294">
        <w:rPr>
          <w:rFonts w:ascii="Garamond" w:eastAsia="Arial Unicode MS" w:hAnsi="Garamond" w:cs="Helvetica"/>
          <w:i/>
          <w:iCs/>
          <w:color w:val="000000" w:themeColor="text1"/>
          <w:sz w:val="22"/>
          <w:szCs w:val="22"/>
          <w:lang w:eastAsia="en-US"/>
        </w:rPr>
        <w:t>f</w:t>
      </w:r>
      <w:r w:rsidR="00413B5C" w:rsidRPr="00413B5C">
        <w:rPr>
          <w:rFonts w:ascii="Garamond" w:eastAsia="Arial Unicode MS" w:hAnsi="Garamond" w:cs="Helvetica"/>
          <w:i/>
          <w:iCs/>
          <w:color w:val="000000" w:themeColor="text1"/>
          <w:sz w:val="22"/>
          <w:szCs w:val="22"/>
          <w:lang w:eastAsia="en-US"/>
        </w:rPr>
        <w:t>olkists</w:t>
      </w:r>
      <w:proofErr w:type="spellEnd"/>
      <w:r w:rsidR="00413B5C">
        <w:rPr>
          <w:rFonts w:ascii="Garamond" w:eastAsia="Arial Unicode MS" w:hAnsi="Garamond" w:cs="Helvetica"/>
          <w:color w:val="000000" w:themeColor="text1"/>
          <w:sz w:val="22"/>
          <w:szCs w:val="22"/>
          <w:lang w:eastAsia="en-US"/>
        </w:rPr>
        <w:t xml:space="preserve"> and </w:t>
      </w:r>
      <w:r w:rsidR="00074294">
        <w:rPr>
          <w:rFonts w:ascii="Garamond" w:eastAsia="Arial Unicode MS" w:hAnsi="Garamond" w:cs="Helvetica"/>
          <w:i/>
          <w:iCs/>
          <w:color w:val="000000" w:themeColor="text1"/>
          <w:sz w:val="22"/>
          <w:szCs w:val="22"/>
          <w:lang w:eastAsia="en-US"/>
        </w:rPr>
        <w:t>techno</w:t>
      </w:r>
      <w:r w:rsidR="00F642B0">
        <w:rPr>
          <w:rFonts w:ascii="Garamond" w:eastAsia="Arial Unicode MS" w:hAnsi="Garamond" w:cs="Helvetica"/>
          <w:i/>
          <w:iCs/>
          <w:color w:val="000000" w:themeColor="text1"/>
          <w:sz w:val="22"/>
          <w:szCs w:val="22"/>
          <w:lang w:eastAsia="en-US"/>
        </w:rPr>
        <w:t xml:space="preserve"> accelerationists</w:t>
      </w:r>
      <w:r>
        <w:rPr>
          <w:rFonts w:ascii="Garamond" w:eastAsia="Arial Unicode MS" w:hAnsi="Garamond" w:cs="Helvetica"/>
          <w:color w:val="000000" w:themeColor="text1"/>
          <w:sz w:val="22"/>
          <w:szCs w:val="22"/>
          <w:lang w:eastAsia="en-US"/>
        </w:rPr>
        <w:t>,’ I said</w:t>
      </w:r>
      <w:r w:rsidR="00413B5C">
        <w:rPr>
          <w:rFonts w:ascii="Garamond" w:eastAsia="Arial Unicode MS" w:hAnsi="Garamond" w:cs="Helvetica"/>
          <w:color w:val="000000" w:themeColor="text1"/>
          <w:sz w:val="22"/>
          <w:szCs w:val="22"/>
          <w:lang w:eastAsia="en-US"/>
        </w:rPr>
        <w:t xml:space="preserve">, preferring the </w:t>
      </w:r>
      <w:r w:rsidR="0098016F">
        <w:rPr>
          <w:rFonts w:ascii="Garamond" w:eastAsia="Arial Unicode MS" w:hAnsi="Garamond" w:cs="Helvetica"/>
          <w:color w:val="000000" w:themeColor="text1"/>
          <w:sz w:val="22"/>
          <w:szCs w:val="22"/>
          <w:lang w:eastAsia="en-US"/>
        </w:rPr>
        <w:t>less emotionally</w:t>
      </w:r>
      <w:r w:rsidR="00EC76B5">
        <w:rPr>
          <w:rFonts w:ascii="Garamond" w:eastAsia="Arial Unicode MS" w:hAnsi="Garamond" w:cs="Helvetica"/>
          <w:color w:val="000000" w:themeColor="text1"/>
          <w:sz w:val="22"/>
          <w:szCs w:val="22"/>
          <w:lang w:eastAsia="en-US"/>
        </w:rPr>
        <w:t xml:space="preserve"> </w:t>
      </w:r>
      <w:r w:rsidR="0098016F">
        <w:rPr>
          <w:rFonts w:ascii="Garamond" w:eastAsia="Arial Unicode MS" w:hAnsi="Garamond" w:cs="Helvetica"/>
          <w:color w:val="000000" w:themeColor="text1"/>
          <w:sz w:val="22"/>
          <w:szCs w:val="22"/>
          <w:lang w:eastAsia="en-US"/>
        </w:rPr>
        <w:t>charged</w:t>
      </w:r>
      <w:r w:rsidR="00413B5C">
        <w:rPr>
          <w:rFonts w:ascii="Garamond" w:eastAsia="Arial Unicode MS" w:hAnsi="Garamond" w:cs="Helvetica"/>
          <w:color w:val="000000" w:themeColor="text1"/>
          <w:sz w:val="22"/>
          <w:szCs w:val="22"/>
          <w:lang w:eastAsia="en-US"/>
        </w:rPr>
        <w:t xml:space="preserve"> nomenclature</w:t>
      </w:r>
      <w:r w:rsidR="00074294">
        <w:rPr>
          <w:rFonts w:ascii="Garamond" w:eastAsia="Arial Unicode MS" w:hAnsi="Garamond" w:cs="Helvetica"/>
          <w:color w:val="000000" w:themeColor="text1"/>
          <w:sz w:val="22"/>
          <w:szCs w:val="22"/>
          <w:lang w:eastAsia="en-US"/>
        </w:rPr>
        <w:t xml:space="preserve">, but </w:t>
      </w:r>
      <w:r w:rsidR="00F642B0">
        <w:rPr>
          <w:rFonts w:ascii="Garamond" w:eastAsia="Arial Unicode MS" w:hAnsi="Garamond" w:cs="Helvetica"/>
          <w:color w:val="000000" w:themeColor="text1"/>
          <w:sz w:val="22"/>
          <w:szCs w:val="22"/>
          <w:lang w:eastAsia="en-US"/>
        </w:rPr>
        <w:t>wincing as I said</w:t>
      </w:r>
      <w:r w:rsidR="00074294">
        <w:rPr>
          <w:rFonts w:ascii="Garamond" w:eastAsia="Arial Unicode MS" w:hAnsi="Garamond" w:cs="Helvetica"/>
          <w:color w:val="000000" w:themeColor="text1"/>
          <w:sz w:val="22"/>
          <w:szCs w:val="22"/>
          <w:lang w:eastAsia="en-US"/>
        </w:rPr>
        <w:t xml:space="preserve"> the </w:t>
      </w:r>
      <w:r w:rsidR="008E0B81">
        <w:rPr>
          <w:rFonts w:ascii="Garamond" w:eastAsia="Arial Unicode MS" w:hAnsi="Garamond" w:cs="Helvetica"/>
          <w:color w:val="000000" w:themeColor="text1"/>
          <w:sz w:val="22"/>
          <w:szCs w:val="22"/>
          <w:lang w:eastAsia="en-US"/>
        </w:rPr>
        <w:t xml:space="preserve">even more dangerous </w:t>
      </w:r>
      <w:r w:rsidR="00074294">
        <w:rPr>
          <w:rFonts w:ascii="Garamond" w:eastAsia="Arial Unicode MS" w:hAnsi="Garamond" w:cs="Helvetica"/>
          <w:color w:val="000000" w:themeColor="text1"/>
          <w:sz w:val="22"/>
          <w:szCs w:val="22"/>
          <w:lang w:eastAsia="en-US"/>
        </w:rPr>
        <w:t>word accelerationist</w:t>
      </w:r>
      <w:r w:rsidR="00413B5C">
        <w:rPr>
          <w:rFonts w:ascii="Garamond" w:eastAsia="Arial Unicode MS" w:hAnsi="Garamond" w:cs="Helvetica"/>
          <w:color w:val="000000" w:themeColor="text1"/>
          <w:sz w:val="22"/>
          <w:szCs w:val="22"/>
          <w:lang w:eastAsia="en-US"/>
        </w:rPr>
        <w:t>.</w:t>
      </w:r>
      <w:r w:rsidR="003F23AF">
        <w:rPr>
          <w:rFonts w:ascii="Garamond" w:eastAsia="Arial Unicode MS" w:hAnsi="Garamond" w:cs="Helvetica"/>
          <w:color w:val="000000" w:themeColor="text1"/>
          <w:sz w:val="22"/>
          <w:szCs w:val="22"/>
          <w:lang w:eastAsia="en-US"/>
        </w:rPr>
        <w:t xml:space="preserve"> </w:t>
      </w:r>
      <w:r w:rsidR="009A1624"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w:t>
      </w:r>
      <w:r w:rsidR="009A1624" w:rsidRPr="00AF2203">
        <w:rPr>
          <w:rFonts w:ascii="Garamond" w:eastAsia="Arial Unicode MS" w:hAnsi="Garamond" w:cs="Helvetica"/>
          <w:color w:val="000000" w:themeColor="text1"/>
          <w:sz w:val="22"/>
          <w:szCs w:val="22"/>
        </w:rPr>
        <w:t xml:space="preserve">ou reckon Ivanka’s a “sleeper agent”?’ I </w:t>
      </w:r>
      <w:r w:rsidR="005E7691" w:rsidRPr="00AF2203">
        <w:rPr>
          <w:rFonts w:ascii="Garamond" w:eastAsia="Arial Unicode MS" w:hAnsi="Garamond" w:cs="Helvetica"/>
          <w:color w:val="000000" w:themeColor="text1"/>
          <w:sz w:val="22"/>
          <w:szCs w:val="22"/>
        </w:rPr>
        <w:t>goaded</w:t>
      </w:r>
      <w:r w:rsidR="009A1624" w:rsidRPr="00AF2203">
        <w:rPr>
          <w:rFonts w:ascii="Garamond" w:eastAsia="Arial Unicode MS" w:hAnsi="Garamond" w:cs="Helvetica"/>
          <w:color w:val="000000" w:themeColor="text1"/>
          <w:sz w:val="22"/>
          <w:szCs w:val="22"/>
        </w:rPr>
        <w:t xml:space="preserve">. </w:t>
      </w:r>
    </w:p>
    <w:p w14:paraId="045EC5E6" w14:textId="77777777" w:rsidR="003B35FE"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B35FE" w:rsidRPr="00AF2203">
        <w:rPr>
          <w:rFonts w:ascii="Garamond" w:eastAsia="Arial Unicode MS" w:hAnsi="Garamond" w:cs="Helvetica"/>
          <w:color w:val="000000" w:themeColor="text1"/>
          <w:sz w:val="22"/>
          <w:szCs w:val="22"/>
        </w:rPr>
        <w:t>Yeah. She’s just not…</w:t>
      </w:r>
      <w:r w:rsidRPr="00AF2203">
        <w:rPr>
          <w:rFonts w:ascii="Garamond" w:eastAsia="Arial Unicode MS" w:hAnsi="Garamond" w:cs="Helvetica"/>
          <w:color w:val="000000" w:themeColor="text1"/>
          <w:sz w:val="22"/>
          <w:szCs w:val="22"/>
        </w:rPr>
        <w:t>’</w:t>
      </w:r>
    </w:p>
    <w:p w14:paraId="704C3E3B" w14:textId="6D092C32" w:rsidR="00500A4F" w:rsidRDefault="003B35FE"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‘Woke!’ we cried together</w:t>
      </w:r>
      <w:r w:rsidR="006F4306" w:rsidRPr="00AF2203">
        <w:rPr>
          <w:rFonts w:ascii="Garamond" w:eastAsia="Arial Unicode MS" w:hAnsi="Garamond" w:cs="Helvetica"/>
          <w:color w:val="000000" w:themeColor="text1"/>
          <w:sz w:val="22"/>
          <w:szCs w:val="22"/>
        </w:rPr>
        <w:t xml:space="preserve">, </w:t>
      </w:r>
      <w:r w:rsidR="00EC7131">
        <w:rPr>
          <w:rFonts w:ascii="Garamond" w:eastAsia="Arial Unicode MS" w:hAnsi="Garamond" w:cs="Helvetica"/>
          <w:color w:val="000000" w:themeColor="text1"/>
          <w:sz w:val="22"/>
          <w:szCs w:val="22"/>
        </w:rPr>
        <w:t>fusing</w:t>
      </w:r>
      <w:r w:rsidR="00B9482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p>
    <w:p w14:paraId="7DAEAD71" w14:textId="72B7BAFA" w:rsidR="00DA05E2" w:rsidRPr="00AF2203" w:rsidRDefault="00D510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Victoria’s laugh was like mine</w:t>
      </w:r>
      <w:r w:rsidR="00371B0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and she soon</w:t>
      </w:r>
      <w:r w:rsidR="00DA05E2" w:rsidRPr="00AF2203">
        <w:rPr>
          <w:rFonts w:ascii="Garamond" w:eastAsia="Arial Unicode MS" w:hAnsi="Garamond" w:cs="Helvetica"/>
          <w:color w:val="000000" w:themeColor="text1"/>
          <w:sz w:val="22"/>
          <w:szCs w:val="22"/>
        </w:rPr>
        <w:t xml:space="preserve"> </w:t>
      </w:r>
      <w:r w:rsidR="006F4306" w:rsidRPr="00AF2203">
        <w:rPr>
          <w:rFonts w:ascii="Garamond" w:eastAsia="Arial Unicode MS" w:hAnsi="Garamond" w:cs="Helvetica"/>
          <w:color w:val="000000" w:themeColor="text1"/>
          <w:sz w:val="22"/>
          <w:szCs w:val="22"/>
        </w:rPr>
        <w:t>erupt</w:t>
      </w:r>
      <w:r w:rsidR="00B94820">
        <w:rPr>
          <w:rFonts w:ascii="Garamond" w:eastAsia="Arial Unicode MS" w:hAnsi="Garamond" w:cs="Helvetica"/>
          <w:color w:val="000000" w:themeColor="text1"/>
          <w:sz w:val="22"/>
          <w:szCs w:val="22"/>
        </w:rPr>
        <w:t>ed</w:t>
      </w:r>
      <w:r w:rsidR="006F4306" w:rsidRPr="00AF2203">
        <w:rPr>
          <w:rFonts w:ascii="Garamond" w:eastAsia="Arial Unicode MS" w:hAnsi="Garamond" w:cs="Helvetica"/>
          <w:color w:val="000000" w:themeColor="text1"/>
          <w:sz w:val="22"/>
          <w:szCs w:val="22"/>
        </w:rPr>
        <w:t xml:space="preserve"> in</w:t>
      </w:r>
      <w:r w:rsidR="00DA05E2" w:rsidRPr="00AF2203">
        <w:rPr>
          <w:rFonts w:ascii="Garamond" w:eastAsia="Arial Unicode MS" w:hAnsi="Garamond" w:cs="Helvetica"/>
          <w:color w:val="000000" w:themeColor="text1"/>
          <w:sz w:val="22"/>
          <w:szCs w:val="22"/>
        </w:rPr>
        <w:t xml:space="preserve"> a wet London hack.</w:t>
      </w:r>
    </w:p>
    <w:p w14:paraId="3140C110" w14:textId="7FBC12E6" w:rsidR="00DA05E2" w:rsidRPr="00AF2203" w:rsidRDefault="001E143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her </w:t>
      </w:r>
      <w:r w:rsidR="00E46EB9">
        <w:rPr>
          <w:rFonts w:ascii="Garamond" w:eastAsia="Arial Unicode MS" w:hAnsi="Garamond" w:cs="Helvetica"/>
          <w:color w:val="000000" w:themeColor="text1"/>
          <w:sz w:val="22"/>
          <w:szCs w:val="22"/>
        </w:rPr>
        <w:t>small fit</w:t>
      </w:r>
      <w:r>
        <w:rPr>
          <w:rFonts w:ascii="Garamond" w:eastAsia="Arial Unicode MS" w:hAnsi="Garamond" w:cs="Helvetica"/>
          <w:color w:val="000000" w:themeColor="text1"/>
          <w:sz w:val="22"/>
          <w:szCs w:val="22"/>
        </w:rPr>
        <w:t xml:space="preserve"> subsided o</w:t>
      </w:r>
      <w:r w:rsidR="00DA05E2" w:rsidRPr="00AF2203">
        <w:rPr>
          <w:rFonts w:ascii="Garamond" w:eastAsia="Arial Unicode MS" w:hAnsi="Garamond" w:cs="Helvetica"/>
          <w:color w:val="000000" w:themeColor="text1"/>
          <w:sz w:val="22"/>
          <w:szCs w:val="22"/>
        </w:rPr>
        <w:t>ur gaze met on the video screen and recoiled in modest synchrony, stormy waves reflecting from a</w:t>
      </w:r>
      <w:r w:rsidR="00EA6878">
        <w:rPr>
          <w:rFonts w:ascii="Garamond" w:eastAsia="Arial Unicode MS" w:hAnsi="Garamond" w:cs="Helvetica"/>
          <w:color w:val="000000" w:themeColor="text1"/>
          <w:sz w:val="22"/>
          <w:szCs w:val="22"/>
        </w:rPr>
        <w:t>n Atlantic</w:t>
      </w:r>
      <w:r w:rsidR="00DA05E2" w:rsidRPr="00AF2203">
        <w:rPr>
          <w:rFonts w:ascii="Garamond" w:eastAsia="Arial Unicode MS" w:hAnsi="Garamond" w:cs="Helvetica"/>
          <w:color w:val="000000" w:themeColor="text1"/>
          <w:sz w:val="22"/>
          <w:szCs w:val="22"/>
        </w:rPr>
        <w:t xml:space="preserve"> breakwater. </w:t>
      </w:r>
    </w:p>
    <w:p w14:paraId="1C3B43C7" w14:textId="1311247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weed you’re smoking,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28A3EF47" w14:textId="70416B9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E16F4" w:rsidRPr="00AF2203">
        <w:rPr>
          <w:rFonts w:ascii="Garamond" w:eastAsia="Arial Unicode MS" w:hAnsi="Garamond" w:cs="Helvetica"/>
          <w:color w:val="000000" w:themeColor="text1"/>
          <w:sz w:val="22"/>
          <w:szCs w:val="22"/>
        </w:rPr>
        <w:t xml:space="preserve">Only </w:t>
      </w:r>
      <w:r w:rsidR="006A3D86">
        <w:rPr>
          <w:rFonts w:ascii="Garamond" w:eastAsia="Arial Unicode MS" w:hAnsi="Garamond" w:cs="Helvetica"/>
          <w:color w:val="000000" w:themeColor="text1"/>
          <w:sz w:val="22"/>
          <w:szCs w:val="22"/>
        </w:rPr>
        <w:t>at night</w:t>
      </w:r>
      <w:r w:rsidRPr="00AF2203">
        <w:rPr>
          <w:rFonts w:ascii="Garamond" w:eastAsia="Arial Unicode MS" w:hAnsi="Garamond" w:cs="Helvetica"/>
          <w:color w:val="000000" w:themeColor="text1"/>
          <w:sz w:val="22"/>
          <w:szCs w:val="22"/>
        </w:rPr>
        <w:t xml:space="preserve">.’ And then with </w:t>
      </w:r>
      <w:r w:rsidR="00DD1FD3" w:rsidRPr="00AF2203">
        <w:rPr>
          <w:rFonts w:ascii="Garamond" w:eastAsia="Arial Unicode MS" w:hAnsi="Garamond" w:cs="Helvetica"/>
          <w:color w:val="000000" w:themeColor="text1"/>
          <w:sz w:val="22"/>
          <w:szCs w:val="22"/>
        </w:rPr>
        <w:t>raz</w:t>
      </w:r>
      <w:r w:rsidR="009C7D15">
        <w:rPr>
          <w:rFonts w:ascii="Garamond" w:eastAsia="Arial Unicode MS" w:hAnsi="Garamond" w:cs="Helvetica"/>
          <w:color w:val="000000" w:themeColor="text1"/>
          <w:sz w:val="22"/>
          <w:szCs w:val="22"/>
        </w:rPr>
        <w:t>o</w:t>
      </w:r>
      <w:r w:rsidR="00DD1FD3" w:rsidRPr="00AF2203">
        <w:rPr>
          <w:rFonts w:ascii="Garamond" w:eastAsia="Arial Unicode MS" w:hAnsi="Garamond" w:cs="Helvetica"/>
          <w:color w:val="000000" w:themeColor="text1"/>
          <w:sz w:val="22"/>
          <w:szCs w:val="22"/>
        </w:rPr>
        <w:t xml:space="preserve">r’s edge </w:t>
      </w:r>
      <w:r w:rsidRPr="00AF2203">
        <w:rPr>
          <w:rFonts w:ascii="Garamond" w:eastAsia="Arial Unicode MS" w:hAnsi="Garamond" w:cs="Helvetica"/>
          <w:color w:val="000000" w:themeColor="text1"/>
          <w:sz w:val="22"/>
          <w:szCs w:val="22"/>
        </w:rPr>
        <w:t xml:space="preserve">lucidity, ‘Are you </w:t>
      </w:r>
      <w:r w:rsidRPr="00AF2203">
        <w:rPr>
          <w:rFonts w:ascii="Garamond" w:eastAsia="Arial Unicode MS" w:hAnsi="Garamond" w:cs="Helvetica"/>
          <w:i/>
          <w:iCs/>
          <w:color w:val="000000" w:themeColor="text1"/>
          <w:sz w:val="22"/>
          <w:szCs w:val="22"/>
        </w:rPr>
        <w:t>really</w:t>
      </w:r>
      <w:r w:rsidRPr="00AF2203">
        <w:rPr>
          <w:rFonts w:ascii="Garamond" w:eastAsia="Arial Unicode MS" w:hAnsi="Garamond" w:cs="Helvetica"/>
          <w:color w:val="000000" w:themeColor="text1"/>
          <w:sz w:val="22"/>
          <w:szCs w:val="22"/>
        </w:rPr>
        <w:t xml:space="preserve"> okay,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Still </w:t>
      </w:r>
      <w:r w:rsidRPr="00AF2203">
        <w:rPr>
          <w:rFonts w:ascii="Garamond" w:eastAsia="Arial Unicode MS" w:hAnsi="Garamond" w:cs="Helvetica"/>
          <w:i/>
          <w:color w:val="000000" w:themeColor="text1"/>
          <w:sz w:val="22"/>
          <w:szCs w:val="22"/>
        </w:rPr>
        <w:t>working it all out</w:t>
      </w:r>
      <w:r w:rsidRPr="00AF2203">
        <w:rPr>
          <w:rFonts w:ascii="Garamond" w:eastAsia="Arial Unicode MS" w:hAnsi="Garamond" w:cs="Helvetica"/>
          <w:color w:val="000000" w:themeColor="text1"/>
          <w:sz w:val="22"/>
          <w:szCs w:val="22"/>
        </w:rPr>
        <w:t>?’</w:t>
      </w:r>
    </w:p>
    <w:p w14:paraId="712F0BCB" w14:textId="735D54D4" w:rsidR="00E46EB9" w:rsidRDefault="0033747F" w:rsidP="00DA05E2">
      <w:pPr>
        <w:autoSpaceDE w:val="0"/>
        <w:autoSpaceDN w:val="0"/>
        <w:adjustRightInd w:val="0"/>
        <w:ind w:firstLine="454"/>
        <w:jc w:val="both"/>
        <w:rPr>
          <w:rFonts w:ascii="Garamond" w:eastAsia="Arial Unicode MS" w:hAnsi="Garamond" w:cs="Helvetica"/>
          <w:color w:val="000000" w:themeColor="text1"/>
          <w:sz w:val="22"/>
          <w:szCs w:val="22"/>
        </w:rPr>
      </w:pPr>
      <w:r w:rsidRPr="00C50476">
        <w:rPr>
          <w:rFonts w:ascii="Garamond" w:eastAsia="Arial Unicode MS" w:hAnsi="Garamond" w:cs="Helvetica"/>
          <w:color w:val="000000" w:themeColor="text1"/>
          <w:sz w:val="22"/>
          <w:szCs w:val="22"/>
        </w:rPr>
        <w:t>I fussed with my hair, for some reason thinking about offal, liver</w:t>
      </w:r>
      <w:r w:rsidR="0084593D">
        <w:rPr>
          <w:rFonts w:ascii="Garamond" w:eastAsia="Arial Unicode MS" w:hAnsi="Garamond" w:cs="Helvetica"/>
          <w:color w:val="000000" w:themeColor="text1"/>
          <w:sz w:val="22"/>
          <w:szCs w:val="22"/>
        </w:rPr>
        <w:t>,</w:t>
      </w:r>
      <w:r w:rsidRPr="00C50476">
        <w:rPr>
          <w:rFonts w:ascii="Garamond" w:eastAsia="Arial Unicode MS" w:hAnsi="Garamond" w:cs="Helvetica"/>
          <w:color w:val="000000" w:themeColor="text1"/>
          <w:sz w:val="22"/>
          <w:szCs w:val="22"/>
        </w:rPr>
        <w:t xml:space="preserve"> kidneys</w:t>
      </w:r>
      <w:r w:rsidR="005C71F9">
        <w:rPr>
          <w:rFonts w:ascii="Garamond" w:eastAsia="Arial Unicode MS" w:hAnsi="Garamond" w:cs="Helvetica"/>
          <w:color w:val="000000" w:themeColor="text1"/>
          <w:sz w:val="22"/>
          <w:szCs w:val="22"/>
        </w:rPr>
        <w:t xml:space="preserve">. </w:t>
      </w:r>
      <w:r w:rsidR="005C71F9" w:rsidRPr="005C71F9">
        <w:rPr>
          <w:rFonts w:ascii="Garamond" w:eastAsia="Arial Unicode MS" w:hAnsi="Garamond" w:cs="Helvetica"/>
          <w:i/>
          <w:iCs/>
          <w:color w:val="000000" w:themeColor="text1"/>
          <w:sz w:val="22"/>
          <w:szCs w:val="22"/>
        </w:rPr>
        <w:t>B</w:t>
      </w:r>
      <w:r w:rsidRPr="005C71F9">
        <w:rPr>
          <w:rFonts w:ascii="Garamond" w:eastAsia="Arial Unicode MS" w:hAnsi="Garamond" w:cs="Helvetica"/>
          <w:i/>
          <w:iCs/>
          <w:color w:val="000000" w:themeColor="text1"/>
          <w:sz w:val="22"/>
          <w:szCs w:val="22"/>
        </w:rPr>
        <w:t>lood foods</w:t>
      </w:r>
      <w:r w:rsidRPr="00C50476">
        <w:rPr>
          <w:rFonts w:ascii="Garamond" w:eastAsia="Arial Unicode MS" w:hAnsi="Garamond" w:cs="Helvetica"/>
          <w:color w:val="000000" w:themeColor="text1"/>
          <w:sz w:val="22"/>
          <w:szCs w:val="22"/>
        </w:rPr>
        <w:t>.</w:t>
      </w:r>
      <w:r w:rsidR="0026112C" w:rsidRPr="00C50476">
        <w:rPr>
          <w:rFonts w:ascii="Garamond" w:eastAsia="Arial Unicode MS" w:hAnsi="Garamond" w:cs="Helvetica"/>
          <w:color w:val="000000" w:themeColor="text1"/>
          <w:sz w:val="22"/>
          <w:szCs w:val="22"/>
        </w:rPr>
        <w:t xml:space="preserve"> </w:t>
      </w:r>
    </w:p>
    <w:p w14:paraId="78DF36B7" w14:textId="5C3C5245" w:rsidR="0033747F" w:rsidRDefault="00E46EB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contain multitudes,’ I said distantly, thinking</w:t>
      </w:r>
      <w:r w:rsidR="00B24EB0">
        <w:rPr>
          <w:rFonts w:ascii="Garamond" w:eastAsia="Arial Unicode MS" w:hAnsi="Garamond" w:cs="Helvetica"/>
          <w:color w:val="000000" w:themeColor="text1"/>
          <w:sz w:val="22"/>
          <w:szCs w:val="22"/>
        </w:rPr>
        <w:t xml:space="preserve"> how </w:t>
      </w:r>
      <w:r w:rsidR="0026112C" w:rsidRPr="001968B5">
        <w:rPr>
          <w:rFonts w:ascii="Garamond" w:eastAsia="Arial Unicode MS" w:hAnsi="Garamond" w:cs="Helvetica"/>
          <w:i/>
          <w:iCs/>
          <w:color w:val="000000" w:themeColor="text1"/>
          <w:sz w:val="22"/>
          <w:szCs w:val="22"/>
        </w:rPr>
        <w:t>Eating flesh is a singularity</w:t>
      </w:r>
      <w:r>
        <w:rPr>
          <w:rFonts w:ascii="Garamond" w:eastAsia="Arial Unicode MS" w:hAnsi="Garamond" w:cs="Helvetica"/>
          <w:color w:val="000000" w:themeColor="text1"/>
          <w:sz w:val="22"/>
          <w:szCs w:val="22"/>
        </w:rPr>
        <w:t>.</w:t>
      </w:r>
      <w:r w:rsidR="00EA6878">
        <w:rPr>
          <w:rFonts w:ascii="Garamond" w:eastAsia="Arial Unicode MS" w:hAnsi="Garamond" w:cs="Helvetica"/>
          <w:color w:val="000000" w:themeColor="text1"/>
          <w:sz w:val="22"/>
          <w:szCs w:val="22"/>
        </w:rPr>
        <w:t xml:space="preserve"> </w:t>
      </w:r>
      <w:r w:rsidR="0026112C" w:rsidRPr="001968B5">
        <w:rPr>
          <w:rFonts w:ascii="Garamond" w:eastAsia="Arial Unicode MS" w:hAnsi="Garamond" w:cs="Helvetica"/>
          <w:i/>
          <w:iCs/>
          <w:color w:val="000000" w:themeColor="text1"/>
          <w:sz w:val="22"/>
          <w:szCs w:val="22"/>
        </w:rPr>
        <w:t>You can never go back</w:t>
      </w:r>
      <w:r w:rsidR="0026112C" w:rsidRPr="001968B5">
        <w:rPr>
          <w:rFonts w:ascii="Garamond" w:eastAsia="Arial Unicode MS" w:hAnsi="Garamond" w:cs="Helvetica"/>
          <w:color w:val="000000" w:themeColor="text1"/>
          <w:sz w:val="22"/>
          <w:szCs w:val="22"/>
        </w:rPr>
        <w:t>.</w:t>
      </w:r>
    </w:p>
    <w:p w14:paraId="341F434C" w14:textId="605ACE9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mask a burst of</w:t>
      </w:r>
      <w:r w:rsidR="0033747F">
        <w:rPr>
          <w:rFonts w:ascii="Garamond" w:eastAsia="Arial Unicode MS" w:hAnsi="Garamond" w:cs="Helvetica"/>
          <w:color w:val="000000" w:themeColor="text1"/>
          <w:sz w:val="22"/>
          <w:szCs w:val="22"/>
        </w:rPr>
        <w:t xml:space="preserve"> confused</w:t>
      </w:r>
      <w:r w:rsidRPr="00AF2203">
        <w:rPr>
          <w:rFonts w:ascii="Garamond" w:eastAsia="Arial Unicode MS" w:hAnsi="Garamond" w:cs="Helvetica"/>
          <w:color w:val="000000" w:themeColor="text1"/>
          <w:sz w:val="22"/>
          <w:szCs w:val="22"/>
        </w:rPr>
        <w:t xml:space="preserve"> </w:t>
      </w:r>
      <w:r w:rsidR="0033747F">
        <w:rPr>
          <w:rFonts w:ascii="Garamond" w:eastAsia="Arial Unicode MS" w:hAnsi="Garamond" w:cs="Helvetica"/>
          <w:color w:val="000000" w:themeColor="text1"/>
          <w:sz w:val="22"/>
          <w:szCs w:val="22"/>
        </w:rPr>
        <w:t>emotion</w:t>
      </w:r>
      <w:r w:rsidRPr="00AF2203">
        <w:rPr>
          <w:rFonts w:ascii="Garamond" w:eastAsia="Arial Unicode MS" w:hAnsi="Garamond" w:cs="Helvetica"/>
          <w:color w:val="000000" w:themeColor="text1"/>
          <w:sz w:val="22"/>
          <w:szCs w:val="22"/>
        </w:rPr>
        <w:t xml:space="preserve"> I asked </w:t>
      </w:r>
      <w:r w:rsidR="0026112C">
        <w:rPr>
          <w:rFonts w:ascii="Garamond" w:eastAsia="Arial Unicode MS" w:hAnsi="Garamond" w:cs="Helvetica"/>
          <w:color w:val="000000" w:themeColor="text1"/>
          <w:sz w:val="22"/>
          <w:szCs w:val="22"/>
        </w:rPr>
        <w:t>my sister if</w:t>
      </w:r>
      <w:r w:rsidRPr="00AF2203">
        <w:rPr>
          <w:rFonts w:ascii="Garamond" w:eastAsia="Arial Unicode MS" w:hAnsi="Garamond" w:cs="Helvetica"/>
          <w:color w:val="000000" w:themeColor="text1"/>
          <w:sz w:val="22"/>
          <w:szCs w:val="22"/>
        </w:rPr>
        <w:t xml:space="preserve"> her “theory of cool” applied to dietary decisions, revisiting an established taunt that </w:t>
      </w:r>
      <w:r w:rsidR="00B24EB0">
        <w:rPr>
          <w:rFonts w:ascii="Garamond" w:eastAsia="Arial Unicode MS" w:hAnsi="Garamond" w:cs="Helvetica"/>
          <w:color w:val="000000" w:themeColor="text1"/>
          <w:sz w:val="22"/>
          <w:szCs w:val="22"/>
        </w:rPr>
        <w:t xml:space="preserve">her </w:t>
      </w:r>
      <w:r w:rsidRPr="00AF2203">
        <w:rPr>
          <w:rFonts w:ascii="Garamond" w:eastAsia="Arial Unicode MS" w:hAnsi="Garamond" w:cs="Helvetica"/>
          <w:color w:val="000000" w:themeColor="text1"/>
          <w:sz w:val="22"/>
          <w:szCs w:val="22"/>
        </w:rPr>
        <w:t>veganism was a</w:t>
      </w:r>
      <w:r w:rsidR="00B24EB0">
        <w:rPr>
          <w:rFonts w:ascii="Garamond" w:eastAsia="Arial Unicode MS" w:hAnsi="Garamond" w:cs="Helvetica"/>
          <w:color w:val="000000" w:themeColor="text1"/>
          <w:sz w:val="22"/>
          <w:szCs w:val="22"/>
        </w:rPr>
        <w:t xml:space="preserve">n </w:t>
      </w:r>
      <w:r w:rsidR="00625C4C" w:rsidRPr="00625C4C">
        <w:rPr>
          <w:rFonts w:ascii="Garamond" w:eastAsia="Arial Unicode MS" w:hAnsi="Garamond" w:cs="Helvetica"/>
          <w:color w:val="000000" w:themeColor="text1"/>
          <w:sz w:val="22"/>
          <w:szCs w:val="22"/>
        </w:rPr>
        <w:t xml:space="preserve">artefact </w:t>
      </w:r>
      <w:r w:rsidR="00625C4C">
        <w:rPr>
          <w:rFonts w:ascii="Garamond" w:eastAsia="Arial Unicode MS" w:hAnsi="Garamond" w:cs="Helvetica"/>
          <w:color w:val="000000" w:themeColor="text1"/>
          <w:sz w:val="22"/>
          <w:szCs w:val="22"/>
        </w:rPr>
        <w:t xml:space="preserve">of </w:t>
      </w:r>
      <w:r w:rsidR="00BC0060" w:rsidRPr="00AF2203">
        <w:rPr>
          <w:rFonts w:ascii="Garamond" w:eastAsia="Arial Unicode MS" w:hAnsi="Garamond" w:cs="Helvetica"/>
          <w:color w:val="000000" w:themeColor="text1"/>
          <w:sz w:val="22"/>
          <w:szCs w:val="22"/>
        </w:rPr>
        <w:t>fashion</w:t>
      </w:r>
      <w:r w:rsidRPr="00AF2203">
        <w:rPr>
          <w:rFonts w:ascii="Garamond" w:eastAsia="Arial Unicode MS" w:hAnsi="Garamond" w:cs="Helvetica"/>
          <w:color w:val="000000" w:themeColor="text1"/>
          <w:sz w:val="22"/>
          <w:szCs w:val="22"/>
        </w:rPr>
        <w:t xml:space="preserve">. But </w:t>
      </w:r>
      <w:r w:rsidR="00C0134F">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 not take </w:t>
      </w:r>
      <w:r w:rsidR="00DD1FD3"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bait and merrily </w:t>
      </w:r>
      <w:r w:rsidR="00D97646">
        <w:rPr>
          <w:rFonts w:ascii="Garamond" w:eastAsia="Arial Unicode MS" w:hAnsi="Garamond" w:cs="Helvetica"/>
          <w:color w:val="000000" w:themeColor="text1"/>
          <w:sz w:val="22"/>
          <w:szCs w:val="22"/>
        </w:rPr>
        <w:t>called</w:t>
      </w:r>
      <w:r w:rsidRPr="00AF2203">
        <w:rPr>
          <w:rFonts w:ascii="Garamond" w:eastAsia="Arial Unicode MS" w:hAnsi="Garamond" w:cs="Helvetica"/>
          <w:color w:val="000000" w:themeColor="text1"/>
          <w:sz w:val="22"/>
          <w:szCs w:val="22"/>
        </w:rPr>
        <w:t xml:space="preserve"> me</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a dandruff-eating twat-head”. I paused, wondering if “twat-head” was a new London expression or one I had forgotten. I then coughed with embarrassment that I’d been caught picking my scalp (a nasty </w:t>
      </w:r>
      <w:r w:rsidR="00371B06">
        <w:rPr>
          <w:rFonts w:ascii="Garamond" w:eastAsia="Arial Unicode MS" w:hAnsi="Garamond" w:cs="Helvetica"/>
          <w:color w:val="000000" w:themeColor="text1"/>
          <w:sz w:val="22"/>
          <w:szCs w:val="22"/>
        </w:rPr>
        <w:t xml:space="preserve">anxiety-tic </w:t>
      </w:r>
      <w:r w:rsidR="00246E41">
        <w:rPr>
          <w:rFonts w:ascii="Garamond" w:eastAsia="Arial Unicode MS" w:hAnsi="Garamond" w:cs="Helvetica"/>
          <w:color w:val="000000" w:themeColor="text1"/>
          <w:sz w:val="22"/>
          <w:szCs w:val="22"/>
        </w:rPr>
        <w:t>I had</w:t>
      </w:r>
      <w:r w:rsidR="00625C4C">
        <w:rPr>
          <w:rFonts w:ascii="Garamond" w:eastAsia="Arial Unicode MS" w:hAnsi="Garamond" w:cs="Helvetica"/>
          <w:color w:val="000000" w:themeColor="text1"/>
          <w:sz w:val="22"/>
          <w:szCs w:val="22"/>
        </w:rPr>
        <w:t xml:space="preserve"> then</w:t>
      </w:r>
      <w:r w:rsidRPr="00AF2203">
        <w:rPr>
          <w:rFonts w:ascii="Garamond" w:eastAsia="Arial Unicode MS" w:hAnsi="Garamond" w:cs="Helvetica"/>
          <w:color w:val="000000" w:themeColor="text1"/>
          <w:sz w:val="22"/>
          <w:szCs w:val="22"/>
        </w:rPr>
        <w:t>).</w:t>
      </w:r>
    </w:p>
    <w:p w14:paraId="2E657F8B" w14:textId="16B5848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 xml:space="preserve">ell, </w:t>
      </w:r>
      <w:r w:rsidR="001725B9">
        <w:rPr>
          <w:rFonts w:ascii="Garamond" w:eastAsia="Arial Unicode MS" w:hAnsi="Garamond" w:cs="Helvetica"/>
          <w:color w:val="000000" w:themeColor="text1"/>
          <w:sz w:val="22"/>
          <w:szCs w:val="22"/>
        </w:rPr>
        <w:t>I’m glad</w:t>
      </w:r>
      <w:r w:rsidRPr="00AF2203">
        <w:rPr>
          <w:rFonts w:ascii="Garamond" w:eastAsia="Arial Unicode MS" w:hAnsi="Garamond" w:cs="Helvetica"/>
          <w:color w:val="000000" w:themeColor="text1"/>
          <w:sz w:val="22"/>
          <w:szCs w:val="22"/>
        </w:rPr>
        <w:t xml:space="preserve"> you’re acting </w:t>
      </w:r>
      <w:proofErr w:type="spellStart"/>
      <w:r w:rsidR="0084593D">
        <w:rPr>
          <w:rFonts w:ascii="Garamond" w:eastAsia="Arial Unicode MS" w:hAnsi="Garamond" w:cs="Helvetica"/>
          <w:color w:val="000000" w:themeColor="text1"/>
          <w:sz w:val="22"/>
          <w:szCs w:val="22"/>
        </w:rPr>
        <w:t>elfy</w:t>
      </w:r>
      <w:proofErr w:type="spellEnd"/>
      <w:r w:rsidR="00FD7A56"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You sound </w:t>
      </w:r>
      <w:r w:rsidRPr="00947972">
        <w:rPr>
          <w:rFonts w:ascii="Garamond" w:eastAsia="Arial Unicode MS" w:hAnsi="Garamond" w:cs="Helvetica"/>
          <w:i/>
          <w:iCs/>
          <w:color w:val="000000" w:themeColor="text1"/>
          <w:sz w:val="22"/>
          <w:szCs w:val="22"/>
        </w:rPr>
        <w:t>different</w:t>
      </w:r>
      <w:r w:rsidRPr="00AF2203">
        <w:rPr>
          <w:rFonts w:ascii="Garamond" w:eastAsia="Arial Unicode MS" w:hAnsi="Garamond" w:cs="Helvetica"/>
          <w:color w:val="000000" w:themeColor="text1"/>
          <w:sz w:val="22"/>
          <w:szCs w:val="22"/>
        </w:rPr>
        <w:t>. Your voice sounds so deep and relaxed!</w:t>
      </w:r>
      <w:r w:rsidR="006A3F1F">
        <w:rPr>
          <w:rFonts w:ascii="Garamond" w:eastAsia="Arial Unicode MS" w:hAnsi="Garamond" w:cs="Helvetica"/>
          <w:color w:val="000000" w:themeColor="text1"/>
          <w:sz w:val="22"/>
          <w:szCs w:val="22"/>
        </w:rPr>
        <w:t xml:space="preserve"> Even your laugh sound</w:t>
      </w:r>
      <w:r w:rsidR="00AE247E">
        <w:rPr>
          <w:rFonts w:ascii="Garamond" w:eastAsia="Arial Unicode MS" w:hAnsi="Garamond" w:cs="Helvetica"/>
          <w:color w:val="000000" w:themeColor="text1"/>
          <w:sz w:val="22"/>
          <w:szCs w:val="22"/>
        </w:rPr>
        <w:t xml:space="preserve">s, er, </w:t>
      </w:r>
      <w:proofErr w:type="spellStart"/>
      <w:r w:rsidR="00C0134F">
        <w:rPr>
          <w:rFonts w:ascii="Garamond" w:eastAsia="Arial Unicode MS" w:hAnsi="Garamond" w:cs="Helvetica"/>
          <w:color w:val="000000" w:themeColor="text1"/>
          <w:sz w:val="22"/>
          <w:szCs w:val="22"/>
        </w:rPr>
        <w:t>kinda</w:t>
      </w:r>
      <w:proofErr w:type="spellEnd"/>
      <w:r w:rsidR="00C0134F">
        <w:rPr>
          <w:rFonts w:ascii="Garamond" w:eastAsia="Arial Unicode MS" w:hAnsi="Garamond" w:cs="Helvetica"/>
          <w:color w:val="000000" w:themeColor="text1"/>
          <w:sz w:val="22"/>
          <w:szCs w:val="22"/>
        </w:rPr>
        <w:t xml:space="preserve"> </w:t>
      </w:r>
      <w:r w:rsidR="00AE247E">
        <w:rPr>
          <w:rFonts w:ascii="Garamond" w:eastAsia="Arial Unicode MS" w:hAnsi="Garamond" w:cs="Helvetica"/>
          <w:color w:val="000000" w:themeColor="text1"/>
          <w:sz w:val="22"/>
          <w:szCs w:val="22"/>
        </w:rPr>
        <w:t>nice</w:t>
      </w:r>
      <w:r w:rsidR="006A3F1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6DAD589" w14:textId="45440A8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Tallulah started </w:t>
      </w:r>
      <w:r w:rsidR="00B341C7">
        <w:rPr>
          <w:rFonts w:ascii="Garamond" w:eastAsia="Arial Unicode MS" w:hAnsi="Garamond" w:cs="Helvetica"/>
          <w:color w:val="000000" w:themeColor="text1"/>
          <w:sz w:val="22"/>
          <w:szCs w:val="22"/>
        </w:rPr>
        <w:t>wailing</w:t>
      </w:r>
      <w:r w:rsidRPr="00AF2203">
        <w:rPr>
          <w:rFonts w:ascii="Garamond" w:eastAsia="Arial Unicode MS" w:hAnsi="Garamond" w:cs="Helvetica"/>
          <w:color w:val="000000" w:themeColor="text1"/>
          <w:sz w:val="22"/>
          <w:szCs w:val="22"/>
        </w:rPr>
        <w:t xml:space="preserve"> in the background. </w:t>
      </w:r>
    </w:p>
    <w:p w14:paraId="36920DA3" w14:textId="3D083B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52A72" w:rsidRPr="00AF2203">
        <w:rPr>
          <w:rFonts w:ascii="Garamond" w:eastAsia="Arial Unicode MS" w:hAnsi="Garamond" w:cs="Helvetica"/>
          <w:color w:val="000000" w:themeColor="text1"/>
          <w:sz w:val="22"/>
          <w:szCs w:val="22"/>
        </w:rPr>
        <w:t>O</w:t>
      </w:r>
      <w:r w:rsidR="00FE4113" w:rsidRPr="00AF2203">
        <w:rPr>
          <w:rFonts w:ascii="Garamond" w:eastAsia="Arial Unicode MS" w:hAnsi="Garamond" w:cs="Helvetica"/>
          <w:color w:val="000000" w:themeColor="text1"/>
          <w:sz w:val="22"/>
          <w:szCs w:val="22"/>
        </w:rPr>
        <w:t>ne last thing</w:t>
      </w:r>
      <w:r w:rsidRPr="00AF2203">
        <w:rPr>
          <w:rFonts w:ascii="Garamond" w:eastAsia="Arial Unicode MS" w:hAnsi="Garamond" w:cs="Helvetica"/>
          <w:color w:val="000000" w:themeColor="text1"/>
          <w:sz w:val="22"/>
          <w:szCs w:val="22"/>
        </w:rPr>
        <w:t>,</w:t>
      </w:r>
      <w:r w:rsidR="00A960CD">
        <w:rPr>
          <w:rFonts w:ascii="Garamond" w:eastAsia="Arial Unicode MS" w:hAnsi="Garamond" w:cs="Helvetica"/>
          <w:color w:val="000000" w:themeColor="text1"/>
          <w:sz w:val="22"/>
          <w:szCs w:val="22"/>
        </w:rPr>
        <w:t>’ I said. ‘</w:t>
      </w:r>
      <w:r w:rsidRPr="00AF2203">
        <w:rPr>
          <w:rFonts w:ascii="Garamond" w:eastAsia="Arial Unicode MS" w:hAnsi="Garamond" w:cs="Helvetica"/>
          <w:color w:val="000000" w:themeColor="text1"/>
          <w:sz w:val="22"/>
          <w:szCs w:val="22"/>
        </w:rPr>
        <w:t>I thought of a metaphor for Berlin.’</w:t>
      </w:r>
    </w:p>
    <w:p w14:paraId="1C21EC93" w14:textId="456C0BE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‘Go on, but be quick.’</w:t>
      </w:r>
    </w:p>
    <w:p w14:paraId="5C7D8C62" w14:textId="3463ED3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‘Have you heard of something called a </w:t>
      </w:r>
      <w:r w:rsidRPr="00AF2203">
        <w:rPr>
          <w:rFonts w:ascii="Garamond" w:eastAsia="Arial Unicode MS" w:hAnsi="Garamond" w:cs="Helvetica"/>
          <w:i/>
          <w:iCs/>
          <w:color w:val="000000" w:themeColor="text1"/>
          <w:sz w:val="22"/>
          <w:szCs w:val="22"/>
        </w:rPr>
        <w:t>Lagrange point</w:t>
      </w:r>
      <w:r w:rsidRPr="00AF2203">
        <w:rPr>
          <w:rFonts w:ascii="Garamond" w:eastAsia="Arial Unicode MS" w:hAnsi="Garamond" w:cs="Helvetica"/>
          <w:color w:val="000000" w:themeColor="text1"/>
          <w:sz w:val="22"/>
          <w:szCs w:val="22"/>
        </w:rPr>
        <w:t>?’</w:t>
      </w:r>
    </w:p>
    <w:p w14:paraId="577F624B" w14:textId="4CA8FB1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‘Er, don’t think so. </w:t>
      </w:r>
      <w:r w:rsidR="00353F59">
        <w:rPr>
          <w:rFonts w:ascii="Garamond" w:eastAsia="Arial Unicode MS" w:hAnsi="Garamond" w:cs="Helvetica"/>
          <w:color w:val="000000" w:themeColor="text1"/>
          <w:sz w:val="22"/>
          <w:szCs w:val="22"/>
        </w:rPr>
        <w:t xml:space="preserve">No, yeah, </w:t>
      </w: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erd</w:t>
      </w:r>
      <w:proofErr w:type="spellEnd"/>
      <w:r w:rsidRPr="00AF2203">
        <w:rPr>
          <w:rFonts w:ascii="Garamond" w:eastAsia="Arial Unicode MS" w:hAnsi="Garamond" w:cs="Helvetica"/>
          <w:color w:val="000000" w:themeColor="text1"/>
          <w:sz w:val="22"/>
          <w:szCs w:val="22"/>
        </w:rPr>
        <w:t xml:space="preserve"> about </w:t>
      </w:r>
      <w:proofErr w:type="spellStart"/>
      <w:r w:rsidR="00353F59">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on telly. Gravity wells. What about </w:t>
      </w:r>
      <w:proofErr w:type="spellStart"/>
      <w:r w:rsidRPr="00AF2203">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w:t>
      </w:r>
    </w:p>
    <w:p w14:paraId="4CEAB727"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I was thinking that Berlin is like one.’</w:t>
      </w:r>
    </w:p>
    <w:p w14:paraId="63814030" w14:textId="1A1217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crying </w:t>
      </w:r>
      <w:proofErr w:type="spellStart"/>
      <w:r w:rsidRPr="00AF2203">
        <w:rPr>
          <w:rFonts w:ascii="Garamond" w:eastAsia="Arial Unicode MS" w:hAnsi="Garamond" w:cs="Helvetica"/>
          <w:color w:val="000000" w:themeColor="text1"/>
          <w:sz w:val="22"/>
          <w:szCs w:val="22"/>
        </w:rPr>
        <w:t>crescendoed</w:t>
      </w:r>
      <w:proofErr w:type="spellEnd"/>
      <w:r w:rsidRPr="00AF2203">
        <w:rPr>
          <w:rFonts w:ascii="Garamond" w:eastAsia="Arial Unicode MS" w:hAnsi="Garamond" w:cs="Helvetica"/>
          <w:color w:val="000000" w:themeColor="text1"/>
          <w:sz w:val="22"/>
          <w:szCs w:val="22"/>
        </w:rPr>
        <w:t>.</w:t>
      </w:r>
    </w:p>
    <w:p w14:paraId="7088564A" w14:textId="07BC02D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84D1C"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ight. </w:t>
      </w:r>
      <w:r w:rsidR="00952A72" w:rsidRPr="00AF2203">
        <w:rPr>
          <w:rFonts w:ascii="Garamond" w:eastAsia="Arial Unicode MS" w:hAnsi="Garamond" w:cs="Helvetica"/>
          <w:color w:val="000000" w:themeColor="text1"/>
          <w:sz w:val="22"/>
          <w:szCs w:val="22"/>
        </w:rPr>
        <w:t xml:space="preserve">Good. </w:t>
      </w:r>
      <w:r w:rsidR="00B341C7">
        <w:rPr>
          <w:rFonts w:ascii="Garamond" w:eastAsia="Arial Unicode MS" w:hAnsi="Garamond" w:cs="Helvetica"/>
          <w:color w:val="000000" w:themeColor="text1"/>
          <w:sz w:val="22"/>
          <w:szCs w:val="22"/>
        </w:rPr>
        <w:t xml:space="preserve">Very clever. </w:t>
      </w:r>
      <w:r w:rsidR="00952A72" w:rsidRPr="00AF2203">
        <w:rPr>
          <w:rFonts w:ascii="Garamond" w:eastAsia="Arial Unicode MS" w:hAnsi="Garamond" w:cs="Helvetica"/>
          <w:color w:val="000000" w:themeColor="text1"/>
          <w:sz w:val="22"/>
          <w:szCs w:val="22"/>
        </w:rPr>
        <w:t xml:space="preserve">Okay, </w:t>
      </w:r>
      <w:r w:rsidRPr="00AF2203">
        <w:rPr>
          <w:rFonts w:ascii="Garamond" w:eastAsia="Arial Unicode MS" w:hAnsi="Garamond" w:cs="Helvetica"/>
          <w:color w:val="000000" w:themeColor="text1"/>
          <w:sz w:val="22"/>
          <w:szCs w:val="22"/>
        </w:rPr>
        <w:t>really got to go,</w:t>
      </w:r>
      <w:r w:rsidR="00353F59">
        <w:rPr>
          <w:rFonts w:ascii="Garamond" w:eastAsia="Arial Unicode MS" w:hAnsi="Garamond" w:cs="Helvetica"/>
          <w:color w:val="000000" w:themeColor="text1"/>
          <w:sz w:val="22"/>
          <w:szCs w:val="22"/>
        </w:rPr>
        <w:t xml:space="preserve"> Bruv,</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‘Love you</w:t>
      </w:r>
      <w:r w:rsidR="00B341C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Call Mother, yeah?’ </w:t>
      </w:r>
    </w:p>
    <w:p w14:paraId="131EEC60" w14:textId="5931E70F"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3BCE83F7" w14:textId="154325D8" w:rsidR="00E062B5" w:rsidRPr="00AF2203"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er, </w:t>
      </w:r>
      <w:r w:rsidR="00392063">
        <w:rPr>
          <w:rFonts w:ascii="Garamond" w:eastAsia="Arial Unicode MS" w:hAnsi="Garamond" w:cs="Helvetica"/>
          <w:color w:val="000000" w:themeColor="text1"/>
          <w:sz w:val="22"/>
          <w:szCs w:val="22"/>
        </w:rPr>
        <w:t>give</w:t>
      </w:r>
      <w:r>
        <w:rPr>
          <w:rFonts w:ascii="Garamond" w:eastAsia="Arial Unicode MS" w:hAnsi="Garamond" w:cs="Helvetica"/>
          <w:color w:val="000000" w:themeColor="text1"/>
          <w:sz w:val="22"/>
          <w:szCs w:val="22"/>
        </w:rPr>
        <w:t xml:space="preserve"> </w:t>
      </w:r>
      <w:r w:rsidR="006E27E3">
        <w:rPr>
          <w:rFonts w:ascii="Garamond" w:eastAsia="Arial Unicode MS" w:hAnsi="Garamond" w:cs="Helvetica"/>
          <w:color w:val="000000" w:themeColor="text1"/>
          <w:sz w:val="22"/>
          <w:szCs w:val="22"/>
        </w:rPr>
        <w:t>Julie</w:t>
      </w:r>
      <w:r w:rsidR="007C1FC6">
        <w:rPr>
          <w:rFonts w:ascii="Garamond" w:eastAsia="Arial Unicode MS" w:hAnsi="Garamond" w:cs="Helvetica"/>
          <w:color w:val="000000" w:themeColor="text1"/>
          <w:sz w:val="22"/>
          <w:szCs w:val="22"/>
        </w:rPr>
        <w:t xml:space="preserve"> </w:t>
      </w:r>
      <w:r w:rsidR="00392063">
        <w:rPr>
          <w:rFonts w:ascii="Garamond" w:eastAsia="Arial Unicode MS" w:hAnsi="Garamond" w:cs="Helvetica"/>
          <w:color w:val="000000" w:themeColor="text1"/>
          <w:sz w:val="22"/>
          <w:szCs w:val="22"/>
        </w:rPr>
        <w:t xml:space="preserve">a squeeze </w:t>
      </w:r>
      <w:r w:rsidR="007C1FC6">
        <w:rPr>
          <w:rFonts w:ascii="Garamond" w:eastAsia="Arial Unicode MS" w:hAnsi="Garamond" w:cs="Helvetica"/>
          <w:color w:val="000000" w:themeColor="text1"/>
          <w:sz w:val="22"/>
          <w:szCs w:val="22"/>
        </w:rPr>
        <w:t>when you see er</w:t>
      </w:r>
      <w:r>
        <w:rPr>
          <w:rFonts w:ascii="Garamond" w:eastAsia="Arial Unicode MS" w:hAnsi="Garamond" w:cs="Helvetica"/>
          <w:color w:val="000000" w:themeColor="text1"/>
          <w:sz w:val="22"/>
          <w:szCs w:val="22"/>
        </w:rPr>
        <w:t>. From me</w:t>
      </w:r>
      <w:r w:rsidR="004D1A3E">
        <w:rPr>
          <w:rFonts w:ascii="Garamond" w:eastAsia="Arial Unicode MS" w:hAnsi="Garamond" w:cs="Helvetica"/>
          <w:color w:val="000000" w:themeColor="text1"/>
          <w:sz w:val="22"/>
          <w:szCs w:val="22"/>
        </w:rPr>
        <w:t>, an all</w:t>
      </w:r>
      <w:r>
        <w:rPr>
          <w:rFonts w:ascii="Garamond" w:eastAsia="Arial Unicode MS" w:hAnsi="Garamond" w:cs="Helvetica"/>
          <w:color w:val="000000" w:themeColor="text1"/>
          <w:sz w:val="22"/>
          <w:szCs w:val="22"/>
        </w:rPr>
        <w:t>.’</w:t>
      </w:r>
    </w:p>
    <w:p w14:paraId="50F7A0EA" w14:textId="13B9C2F8" w:rsidR="006418D7" w:rsidRPr="00AF2203" w:rsidRDefault="00D6126E" w:rsidP="00D6126E">
      <w:pPr>
        <w:autoSpaceDE w:val="0"/>
        <w:autoSpaceDN w:val="0"/>
        <w:adjustRightInd w:val="0"/>
        <w:ind w:firstLine="454"/>
        <w:jc w:val="both"/>
        <w:rPr>
          <w:rFonts w:ascii="Garamond" w:eastAsia="Arial Unicode MS" w:hAnsi="Garamond" w:cs="Helvetica"/>
          <w:i/>
          <w:color w:val="000000" w:themeColor="text1"/>
          <w:sz w:val="36"/>
          <w:szCs w:val="36"/>
        </w:rPr>
      </w:pPr>
      <w:r>
        <w:rPr>
          <w:rFonts w:ascii="Garamond" w:eastAsia="Arial Unicode MS" w:hAnsi="Garamond" w:cs="Helvetica"/>
          <w:color w:val="000000" w:themeColor="text1"/>
          <w:sz w:val="22"/>
          <w:szCs w:val="22"/>
        </w:rPr>
        <w:lastRenderedPageBreak/>
        <w:t>I furiously ignored the sultry undertones of my sister’s entreaty.</w:t>
      </w:r>
      <w:r w:rsidRPr="00AF2203">
        <w:rPr>
          <w:rFonts w:ascii="Garamond" w:eastAsia="Arial Unicode MS" w:hAnsi="Garamond" w:cs="Helvetica"/>
          <w:i/>
          <w:color w:val="000000" w:themeColor="text1"/>
          <w:sz w:val="36"/>
          <w:szCs w:val="36"/>
        </w:rPr>
        <w:t xml:space="preserve"> </w:t>
      </w:r>
      <w:r w:rsidR="006418D7" w:rsidRPr="00AF2203">
        <w:rPr>
          <w:rFonts w:ascii="Garamond" w:eastAsia="Arial Unicode MS" w:hAnsi="Garamond" w:cs="Helvetica"/>
          <w:i/>
          <w:color w:val="000000" w:themeColor="text1"/>
          <w:sz w:val="36"/>
          <w:szCs w:val="36"/>
        </w:rPr>
        <w:br w:type="page"/>
      </w:r>
    </w:p>
    <w:p w14:paraId="46E521C6" w14:textId="3C545E9D" w:rsidR="006418D7" w:rsidRPr="00AF2203" w:rsidRDefault="006418D7" w:rsidP="00292DDC">
      <w:pPr>
        <w:pStyle w:val="chapterTit"/>
        <w:rPr>
          <w:rFonts w:eastAsia="Arial Unicode MS"/>
        </w:rPr>
      </w:pPr>
      <w:bookmarkStart w:id="11" w:name="_Toc167787692"/>
      <w:r w:rsidRPr="00AF2203">
        <w:rPr>
          <w:rFonts w:eastAsia="Arial Unicode MS"/>
        </w:rPr>
        <w:lastRenderedPageBreak/>
        <w:t xml:space="preserve">Panopticon </w:t>
      </w:r>
      <w:r w:rsidR="00C4288F" w:rsidRPr="00AF2203">
        <w:rPr>
          <w:rFonts w:eastAsia="Arial Unicode MS"/>
        </w:rPr>
        <w:t>D</w:t>
      </w:r>
      <w:r w:rsidRPr="00AF2203">
        <w:rPr>
          <w:rFonts w:eastAsia="Arial Unicode MS"/>
        </w:rPr>
        <w:t>ay</w:t>
      </w:r>
      <w:r w:rsidR="00F150EB" w:rsidRPr="00AF2203">
        <w:rPr>
          <w:rFonts w:eastAsia="Arial Unicode MS"/>
        </w:rPr>
        <w:t>d</w:t>
      </w:r>
      <w:r w:rsidRPr="00AF2203">
        <w:rPr>
          <w:rFonts w:eastAsia="Arial Unicode MS"/>
        </w:rPr>
        <w:t>ream</w:t>
      </w:r>
      <w:r w:rsidR="00844B23" w:rsidRPr="00AF2203">
        <w:rPr>
          <w:rFonts w:eastAsia="Arial Unicode MS"/>
        </w:rPr>
        <w:t>s</w:t>
      </w:r>
      <w:bookmarkEnd w:id="11"/>
      <w:r w:rsidR="00844B23" w:rsidRPr="00AF2203">
        <w:rPr>
          <w:rFonts w:eastAsia="Arial Unicode MS"/>
        </w:rPr>
        <w:t xml:space="preserve"> </w:t>
      </w:r>
    </w:p>
    <w:p w14:paraId="3DBDD8CC"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6313A390" w14:textId="0B6E6651" w:rsidR="00BD3F79" w:rsidRDefault="00686997" w:rsidP="00CE561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611C11" w:rsidRPr="00AF2203">
        <w:rPr>
          <w:rFonts w:ascii="Garamond" w:eastAsia="Arial Unicode MS" w:hAnsi="Garamond" w:cs="Helvetica"/>
          <w:color w:val="000000" w:themeColor="text1"/>
          <w:sz w:val="22"/>
          <w:szCs w:val="22"/>
        </w:rPr>
        <w:t>looked</w:t>
      </w:r>
      <w:r w:rsidRPr="00AF2203">
        <w:rPr>
          <w:rFonts w:ascii="Garamond" w:eastAsia="Arial Unicode MS" w:hAnsi="Garamond" w:cs="Helvetica"/>
          <w:color w:val="000000" w:themeColor="text1"/>
          <w:sz w:val="22"/>
          <w:szCs w:val="22"/>
        </w:rPr>
        <w:t xml:space="preserve"> to the ceiling</w:t>
      </w:r>
      <w:r w:rsidR="00611C1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E28C2" w:rsidRPr="00AF2203">
        <w:rPr>
          <w:rFonts w:ascii="Garamond" w:eastAsia="Arial Unicode MS" w:hAnsi="Garamond" w:cs="Helvetica"/>
          <w:color w:val="000000" w:themeColor="text1"/>
          <w:sz w:val="22"/>
          <w:szCs w:val="22"/>
        </w:rPr>
        <w:t>M</w:t>
      </w:r>
      <w:r w:rsidR="006418D7" w:rsidRPr="00AF2203">
        <w:rPr>
          <w:rFonts w:ascii="Garamond" w:eastAsia="Arial Unicode MS" w:hAnsi="Garamond" w:cs="Helvetica"/>
          <w:color w:val="000000" w:themeColor="text1"/>
          <w:sz w:val="22"/>
          <w:szCs w:val="22"/>
        </w:rPr>
        <w:t>other’s face appear</w:t>
      </w:r>
      <w:r w:rsidR="00611C11" w:rsidRPr="00AF2203">
        <w:rPr>
          <w:rFonts w:ascii="Garamond" w:eastAsia="Arial Unicode MS" w:hAnsi="Garamond" w:cs="Helvetica"/>
          <w:color w:val="000000" w:themeColor="text1"/>
          <w:sz w:val="22"/>
          <w:szCs w:val="22"/>
        </w:rPr>
        <w:t>ing</w:t>
      </w:r>
      <w:r w:rsidR="006418D7" w:rsidRPr="00AF2203">
        <w:rPr>
          <w:rFonts w:ascii="Garamond" w:eastAsia="Arial Unicode MS" w:hAnsi="Garamond" w:cs="Helvetica"/>
          <w:color w:val="000000" w:themeColor="text1"/>
          <w:sz w:val="22"/>
          <w:szCs w:val="22"/>
        </w:rPr>
        <w:t xml:space="preserve"> in the </w:t>
      </w:r>
      <w:r w:rsidR="00233121">
        <w:rPr>
          <w:rFonts w:ascii="Garamond" w:eastAsia="Arial Unicode MS" w:hAnsi="Garamond" w:cs="Helvetica"/>
          <w:color w:val="000000" w:themeColor="text1"/>
          <w:sz w:val="22"/>
          <w:szCs w:val="22"/>
        </w:rPr>
        <w:t xml:space="preserve">Artex </w:t>
      </w:r>
      <w:r w:rsidR="006418D7" w:rsidRPr="00AF2203">
        <w:rPr>
          <w:rFonts w:ascii="Garamond" w:eastAsia="Arial Unicode MS" w:hAnsi="Garamond" w:cs="Helvetica"/>
          <w:color w:val="000000" w:themeColor="text1"/>
          <w:sz w:val="22"/>
          <w:szCs w:val="22"/>
        </w:rPr>
        <w:t xml:space="preserve">swirls. </w:t>
      </w:r>
      <w:r w:rsidR="00AE28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missed her </w:t>
      </w:r>
      <w:r w:rsidR="007D755D">
        <w:rPr>
          <w:rFonts w:ascii="Garamond" w:eastAsia="Arial Unicode MS" w:hAnsi="Garamond" w:cs="Helvetica"/>
          <w:color w:val="000000" w:themeColor="text1"/>
          <w:sz w:val="22"/>
          <w:szCs w:val="22"/>
        </w:rPr>
        <w:t>language</w:t>
      </w:r>
      <w:r w:rsidR="00092694"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how she would say “bonce” for “head”</w:t>
      </w:r>
      <w:r w:rsidR="007D755D">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her Blitz-spirit</w:t>
      </w:r>
      <w:r w:rsidR="00233121">
        <w:rPr>
          <w:rFonts w:ascii="Garamond" w:eastAsia="Arial Unicode MS" w:hAnsi="Garamond" w:cs="Helvetica"/>
          <w:color w:val="000000" w:themeColor="text1"/>
          <w:sz w:val="22"/>
          <w:szCs w:val="22"/>
        </w:rPr>
        <w:t>ed</w:t>
      </w:r>
      <w:r w:rsidR="006418D7" w:rsidRPr="00AF2203">
        <w:rPr>
          <w:rFonts w:ascii="Garamond" w:eastAsia="Arial Unicode MS" w:hAnsi="Garamond" w:cs="Helvetica"/>
          <w:color w:val="000000" w:themeColor="text1"/>
          <w:sz w:val="22"/>
          <w:szCs w:val="22"/>
        </w:rPr>
        <w:t xml:space="preserve"> </w:t>
      </w:r>
      <w:r w:rsidR="0043529C">
        <w:rPr>
          <w:rFonts w:ascii="Garamond" w:eastAsia="Arial Unicode MS" w:hAnsi="Garamond" w:cs="Helvetica"/>
          <w:color w:val="000000" w:themeColor="text1"/>
          <w:sz w:val="22"/>
          <w:szCs w:val="22"/>
        </w:rPr>
        <w:t xml:space="preserve">Boomer </w:t>
      </w:r>
      <w:r w:rsidR="00CE561F" w:rsidRPr="00AF2203">
        <w:rPr>
          <w:rFonts w:ascii="Garamond" w:eastAsia="Arial Unicode MS" w:hAnsi="Garamond" w:cs="Helvetica"/>
          <w:color w:val="000000" w:themeColor="text1"/>
          <w:sz w:val="22"/>
          <w:szCs w:val="22"/>
        </w:rPr>
        <w:t>amicability</w:t>
      </w:r>
      <w:r w:rsidR="00F7582F">
        <w:rPr>
          <w:rFonts w:ascii="Garamond" w:eastAsia="Arial Unicode MS" w:hAnsi="Garamond" w:cs="Helvetica"/>
          <w:color w:val="000000" w:themeColor="text1"/>
          <w:sz w:val="22"/>
          <w:szCs w:val="22"/>
        </w:rPr>
        <w:t xml:space="preserve">, </w:t>
      </w:r>
      <w:r w:rsidR="00E07386" w:rsidRPr="00AF2203">
        <w:rPr>
          <w:rFonts w:ascii="Garamond" w:eastAsia="Arial Unicode MS" w:hAnsi="Garamond" w:cs="Helvetica"/>
          <w:color w:val="000000" w:themeColor="text1"/>
          <w:sz w:val="22"/>
          <w:szCs w:val="22"/>
        </w:rPr>
        <w:t>or is that “</w:t>
      </w:r>
      <w:r w:rsidR="0043529C">
        <w:rPr>
          <w:rFonts w:ascii="Garamond" w:eastAsia="Arial Unicode MS" w:hAnsi="Garamond" w:cs="Helvetica"/>
          <w:color w:val="000000" w:themeColor="text1"/>
          <w:sz w:val="22"/>
          <w:szCs w:val="22"/>
        </w:rPr>
        <w:t>A-</w:t>
      </w:r>
      <w:r w:rsidR="00E07386" w:rsidRPr="00AF2203">
        <w:rPr>
          <w:rFonts w:ascii="Garamond" w:eastAsia="Arial Unicode MS" w:hAnsi="Garamond" w:cs="Helvetica"/>
          <w:color w:val="000000" w:themeColor="text1"/>
          <w:sz w:val="22"/>
          <w:szCs w:val="22"/>
        </w:rPr>
        <w:t>bomb happy</w:t>
      </w:r>
      <w:r w:rsidR="00CE561F" w:rsidRPr="00AF2203">
        <w:rPr>
          <w:rFonts w:ascii="Garamond" w:eastAsia="Arial Unicode MS" w:hAnsi="Garamond" w:cs="Helvetica"/>
          <w:color w:val="000000" w:themeColor="text1"/>
          <w:sz w:val="22"/>
          <w:szCs w:val="22"/>
        </w:rPr>
        <w:t xml:space="preserve"> lassitude”</w:t>
      </w:r>
      <w:r w:rsidR="00E07386" w:rsidRPr="00AF2203">
        <w:rPr>
          <w:rFonts w:ascii="Garamond" w:eastAsia="Arial Unicode MS" w:hAnsi="Garamond" w:cs="Helvetica"/>
          <w:color w:val="000000" w:themeColor="text1"/>
          <w:sz w:val="22"/>
          <w:szCs w:val="22"/>
        </w:rPr>
        <w:t>?</w:t>
      </w:r>
      <w:r w:rsidR="00495C95">
        <w:rPr>
          <w:rFonts w:ascii="Garamond" w:eastAsia="Arial Unicode MS" w:hAnsi="Garamond" w:cs="Helvetica"/>
          <w:color w:val="000000" w:themeColor="text1"/>
          <w:sz w:val="22"/>
          <w:szCs w:val="22"/>
        </w:rPr>
        <w:t xml:space="preserve"> — I’m sure the nuclear threat must have penetrated the </w:t>
      </w:r>
      <w:r w:rsidR="00071C97">
        <w:rPr>
          <w:rFonts w:ascii="Garamond" w:eastAsia="Arial Unicode MS" w:hAnsi="Garamond" w:cs="Helvetica"/>
          <w:color w:val="000000" w:themeColor="text1"/>
          <w:sz w:val="22"/>
          <w:szCs w:val="22"/>
        </w:rPr>
        <w:t>British</w:t>
      </w:r>
      <w:r w:rsidR="00495C95">
        <w:rPr>
          <w:rFonts w:ascii="Garamond" w:eastAsia="Arial Unicode MS" w:hAnsi="Garamond" w:cs="Helvetica"/>
          <w:color w:val="000000" w:themeColor="text1"/>
          <w:sz w:val="22"/>
          <w:szCs w:val="22"/>
        </w:rPr>
        <w:t xml:space="preserve"> psyche in ways we </w:t>
      </w:r>
      <w:r w:rsidR="00423D8F">
        <w:rPr>
          <w:rFonts w:ascii="Garamond" w:eastAsia="Arial Unicode MS" w:hAnsi="Garamond" w:cs="Helvetica"/>
          <w:color w:val="000000" w:themeColor="text1"/>
          <w:sz w:val="22"/>
          <w:szCs w:val="22"/>
        </w:rPr>
        <w:t>will never</w:t>
      </w:r>
      <w:r w:rsidR="00495C95">
        <w:rPr>
          <w:rFonts w:ascii="Garamond" w:eastAsia="Arial Unicode MS" w:hAnsi="Garamond" w:cs="Helvetica"/>
          <w:color w:val="000000" w:themeColor="text1"/>
          <w:sz w:val="22"/>
          <w:szCs w:val="22"/>
        </w:rPr>
        <w:t xml:space="preserve"> really understand</w:t>
      </w:r>
      <w:r w:rsidR="00CE561F" w:rsidRPr="00AF2203">
        <w:rPr>
          <w:rFonts w:ascii="Garamond" w:eastAsia="Arial Unicode MS" w:hAnsi="Garamond" w:cs="Helvetica"/>
          <w:color w:val="000000" w:themeColor="text1"/>
          <w:sz w:val="22"/>
          <w:szCs w:val="22"/>
        </w:rPr>
        <w:t xml:space="preserve">. </w:t>
      </w:r>
    </w:p>
    <w:p w14:paraId="4F33ADB5" w14:textId="6DF76237" w:rsidR="00F97F96" w:rsidRPr="00AF2203" w:rsidRDefault="00B8618F" w:rsidP="00CE561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Pr="00B8618F">
        <w:rPr>
          <w:rFonts w:ascii="Garamond" w:eastAsia="Arial Unicode MS" w:hAnsi="Garamond" w:cs="Helvetica"/>
          <w:color w:val="000000" w:themeColor="text1"/>
          <w:sz w:val="22"/>
          <w:szCs w:val="22"/>
        </w:rPr>
        <w:t xml:space="preserve">micability </w:t>
      </w:r>
      <w:r w:rsidR="00CE561F" w:rsidRPr="00AF2203">
        <w:rPr>
          <w:rFonts w:ascii="Garamond" w:eastAsia="Arial Unicode MS" w:hAnsi="Garamond" w:cs="Helvetica"/>
          <w:color w:val="000000" w:themeColor="text1"/>
          <w:sz w:val="22"/>
          <w:szCs w:val="22"/>
        </w:rPr>
        <w:t>was</w:t>
      </w:r>
      <w:r w:rsidR="00966506" w:rsidRPr="00AF2203">
        <w:rPr>
          <w:rFonts w:ascii="Garamond" w:eastAsia="Arial Unicode MS" w:hAnsi="Garamond" w:cs="Helvetica"/>
          <w:color w:val="000000" w:themeColor="text1"/>
          <w:sz w:val="22"/>
          <w:szCs w:val="22"/>
        </w:rPr>
        <w:t xml:space="preserve"> a character I had studied for that </w:t>
      </w:r>
      <w:r w:rsidR="0055005E" w:rsidRPr="00AF2203">
        <w:rPr>
          <w:rFonts w:ascii="Garamond" w:eastAsia="Arial Unicode MS" w:hAnsi="Garamond" w:cs="Helvetica"/>
          <w:color w:val="000000" w:themeColor="text1"/>
          <w:sz w:val="22"/>
          <w:szCs w:val="22"/>
        </w:rPr>
        <w:t xml:space="preserve">undoubtedly </w:t>
      </w:r>
      <w:r w:rsidR="006418D7" w:rsidRPr="00AF2203">
        <w:rPr>
          <w:rFonts w:ascii="Garamond" w:eastAsia="Arial Unicode MS" w:hAnsi="Garamond" w:cs="Helvetica"/>
          <w:color w:val="000000" w:themeColor="text1"/>
          <w:sz w:val="22"/>
          <w:szCs w:val="22"/>
        </w:rPr>
        <w:t xml:space="preserve">helped </w:t>
      </w:r>
      <w:r w:rsidR="00997B6E" w:rsidRPr="00AF2203">
        <w:rPr>
          <w:rFonts w:ascii="Garamond" w:eastAsia="Arial Unicode MS" w:hAnsi="Garamond" w:cs="Helvetica"/>
          <w:color w:val="000000" w:themeColor="text1"/>
          <w:sz w:val="22"/>
          <w:szCs w:val="22"/>
        </w:rPr>
        <w:t xml:space="preserve">me </w:t>
      </w:r>
      <w:r w:rsidR="008938FB" w:rsidRPr="00AF2203">
        <w:rPr>
          <w:rFonts w:ascii="Garamond" w:eastAsia="Arial Unicode MS" w:hAnsi="Garamond" w:cs="Helvetica"/>
          <w:color w:val="000000" w:themeColor="text1"/>
          <w:sz w:val="22"/>
          <w:szCs w:val="22"/>
        </w:rPr>
        <w:t>deal</w:t>
      </w:r>
      <w:r w:rsidR="006418D7" w:rsidRPr="00AF2203">
        <w:rPr>
          <w:rFonts w:ascii="Garamond" w:eastAsia="Arial Unicode MS" w:hAnsi="Garamond" w:cs="Helvetica"/>
          <w:color w:val="000000" w:themeColor="text1"/>
          <w:sz w:val="22"/>
          <w:szCs w:val="22"/>
        </w:rPr>
        <w:t xml:space="preserve"> with the prickly nerds and sociopathic </w:t>
      </w:r>
      <w:r w:rsidR="00262730">
        <w:rPr>
          <w:rFonts w:ascii="Garamond" w:eastAsia="Arial Unicode MS" w:hAnsi="Garamond" w:cs="Helvetica"/>
          <w:color w:val="000000" w:themeColor="text1"/>
          <w:sz w:val="22"/>
          <w:szCs w:val="22"/>
        </w:rPr>
        <w:t>leaders</w:t>
      </w:r>
      <w:r w:rsidR="006418D7" w:rsidRPr="00AF2203">
        <w:rPr>
          <w:rFonts w:ascii="Garamond" w:eastAsia="Arial Unicode MS" w:hAnsi="Garamond" w:cs="Helvetica"/>
          <w:color w:val="000000" w:themeColor="text1"/>
          <w:sz w:val="22"/>
          <w:szCs w:val="22"/>
        </w:rPr>
        <w:t xml:space="preserve"> </w:t>
      </w:r>
      <w:r w:rsidR="00D36D09" w:rsidRPr="00AF2203">
        <w:rPr>
          <w:rFonts w:ascii="Garamond" w:eastAsia="Arial Unicode MS" w:hAnsi="Garamond" w:cs="Helvetica"/>
          <w:color w:val="000000" w:themeColor="text1"/>
          <w:sz w:val="22"/>
          <w:szCs w:val="22"/>
        </w:rPr>
        <w:t>in the tech world</w:t>
      </w:r>
      <w:r w:rsidR="00993573">
        <w:rPr>
          <w:rFonts w:ascii="Garamond" w:eastAsia="Arial Unicode MS" w:hAnsi="Garamond" w:cs="Helvetica"/>
          <w:color w:val="000000" w:themeColor="text1"/>
          <w:sz w:val="22"/>
          <w:szCs w:val="22"/>
        </w:rPr>
        <w:t xml:space="preserve">. </w:t>
      </w:r>
      <w:r w:rsidR="00CE561F" w:rsidRPr="00AF2203">
        <w:rPr>
          <w:rFonts w:ascii="Garamond" w:eastAsia="Arial Unicode MS" w:hAnsi="Garamond" w:cs="Helvetica"/>
          <w:color w:val="000000" w:themeColor="text1"/>
          <w:sz w:val="22"/>
          <w:szCs w:val="22"/>
        </w:rPr>
        <w:t xml:space="preserve">I’d met </w:t>
      </w:r>
      <w:r w:rsidR="003B7D83">
        <w:rPr>
          <w:rFonts w:ascii="Garamond" w:eastAsia="Arial Unicode MS" w:hAnsi="Garamond" w:cs="Helvetica"/>
          <w:color w:val="000000" w:themeColor="text1"/>
          <w:sz w:val="22"/>
          <w:szCs w:val="22"/>
        </w:rPr>
        <w:t>many</w:t>
      </w:r>
      <w:r w:rsidR="00CE561F"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A-list</w:t>
      </w:r>
      <w:r w:rsidR="007E6DEC">
        <w:rPr>
          <w:rFonts w:ascii="Garamond" w:eastAsia="Arial Unicode MS" w:hAnsi="Garamond" w:cs="Helvetica"/>
          <w:color w:val="000000" w:themeColor="text1"/>
          <w:sz w:val="22"/>
          <w:szCs w:val="22"/>
        </w:rPr>
        <w:t>er</w:t>
      </w:r>
      <w:r w:rsidR="00AC72B5">
        <w:rPr>
          <w:rFonts w:ascii="Garamond" w:eastAsia="Arial Unicode MS" w:hAnsi="Garamond" w:cs="Helvetica"/>
          <w:color w:val="000000" w:themeColor="text1"/>
          <w:sz w:val="22"/>
          <w:szCs w:val="22"/>
        </w:rPr>
        <w:t>s</w:t>
      </w:r>
      <w:r w:rsidR="003B7D8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and had</w:t>
      </w:r>
      <w:r w:rsidR="00CE561F" w:rsidRPr="00AF220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 xml:space="preserve">gained </w:t>
      </w:r>
      <w:r w:rsidR="00CE561F" w:rsidRPr="00AF2203">
        <w:rPr>
          <w:rFonts w:ascii="Garamond" w:eastAsia="Arial Unicode MS" w:hAnsi="Garamond" w:cs="Helvetica"/>
          <w:color w:val="000000" w:themeColor="text1"/>
          <w:sz w:val="22"/>
          <w:szCs w:val="22"/>
        </w:rPr>
        <w:t xml:space="preserve">a few first-hand </w:t>
      </w:r>
      <w:r w:rsidR="002E7DBF" w:rsidRPr="00AF2203">
        <w:rPr>
          <w:rFonts w:ascii="Garamond" w:eastAsia="Arial Unicode MS" w:hAnsi="Garamond" w:cs="Helvetica"/>
          <w:color w:val="000000" w:themeColor="text1"/>
          <w:sz w:val="22"/>
          <w:szCs w:val="22"/>
        </w:rPr>
        <w:t xml:space="preserve">party </w:t>
      </w:r>
      <w:r w:rsidR="00CE561F" w:rsidRPr="00AF2203">
        <w:rPr>
          <w:rFonts w:ascii="Garamond" w:eastAsia="Arial Unicode MS" w:hAnsi="Garamond" w:cs="Helvetica"/>
          <w:color w:val="000000" w:themeColor="text1"/>
          <w:sz w:val="22"/>
          <w:szCs w:val="22"/>
        </w:rPr>
        <w:t>stories</w:t>
      </w:r>
      <w:r w:rsidR="00E52E49">
        <w:rPr>
          <w:rFonts w:ascii="Garamond" w:eastAsia="Arial Unicode MS" w:hAnsi="Garamond" w:cs="Helvetica"/>
          <w:color w:val="000000" w:themeColor="text1"/>
          <w:sz w:val="22"/>
          <w:szCs w:val="22"/>
        </w:rPr>
        <w:t>,</w:t>
      </w:r>
      <w:r w:rsidR="00CE561F" w:rsidRPr="00AF2203">
        <w:rPr>
          <w:rFonts w:ascii="Garamond" w:eastAsia="Arial Unicode MS" w:hAnsi="Garamond" w:cs="Helvetica"/>
          <w:color w:val="000000" w:themeColor="text1"/>
          <w:sz w:val="22"/>
          <w:szCs w:val="22"/>
        </w:rPr>
        <w:t xml:space="preserve"> </w:t>
      </w:r>
      <w:r w:rsidR="00E52E49">
        <w:rPr>
          <w:rFonts w:ascii="Garamond" w:eastAsia="Arial Unicode MS" w:hAnsi="Garamond" w:cs="Helvetica"/>
          <w:color w:val="000000" w:themeColor="text1"/>
          <w:sz w:val="22"/>
          <w:szCs w:val="22"/>
        </w:rPr>
        <w:t xml:space="preserve">though they read </w:t>
      </w:r>
      <w:r w:rsidR="00BA6FE3" w:rsidRPr="00BA6FE3">
        <w:rPr>
          <w:rFonts w:ascii="Garamond" w:eastAsia="Arial Unicode MS" w:hAnsi="Garamond" w:cs="Helvetica"/>
          <w:color w:val="000000" w:themeColor="text1"/>
          <w:sz w:val="22"/>
          <w:szCs w:val="22"/>
        </w:rPr>
        <w:t xml:space="preserve">mostly </w:t>
      </w:r>
      <w:r w:rsidR="00E52E49">
        <w:rPr>
          <w:rFonts w:ascii="Garamond" w:eastAsia="Arial Unicode MS" w:hAnsi="Garamond" w:cs="Helvetica"/>
          <w:color w:val="000000" w:themeColor="text1"/>
          <w:sz w:val="22"/>
          <w:szCs w:val="22"/>
        </w:rPr>
        <w:t xml:space="preserve">like misadventures of </w:t>
      </w:r>
      <w:r w:rsidR="00993573">
        <w:rPr>
          <w:rFonts w:ascii="Garamond" w:eastAsia="Arial Unicode MS" w:hAnsi="Garamond" w:cs="Helvetica"/>
          <w:color w:val="000000" w:themeColor="text1"/>
          <w:sz w:val="22"/>
          <w:szCs w:val="22"/>
        </w:rPr>
        <w:t xml:space="preserve">quotidian </w:t>
      </w:r>
      <w:r w:rsidR="00E52E49">
        <w:rPr>
          <w:rFonts w:ascii="Garamond" w:eastAsia="Arial Unicode MS" w:hAnsi="Garamond" w:cs="Helvetica"/>
          <w:color w:val="000000" w:themeColor="text1"/>
          <w:sz w:val="22"/>
          <w:szCs w:val="22"/>
        </w:rPr>
        <w:t>frat-bros</w:t>
      </w:r>
      <w:r w:rsidR="002D3E7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Of course, </w:t>
      </w:r>
      <w:r w:rsidR="00BA6FE3">
        <w:rPr>
          <w:rFonts w:ascii="Garamond" w:eastAsia="Arial Unicode MS" w:hAnsi="Garamond" w:cs="Helvetica"/>
          <w:color w:val="000000" w:themeColor="text1"/>
          <w:sz w:val="22"/>
          <w:szCs w:val="22"/>
        </w:rPr>
        <w:t>the</w:t>
      </w:r>
      <w:r w:rsidR="00186855">
        <w:rPr>
          <w:rFonts w:ascii="Garamond" w:eastAsia="Arial Unicode MS" w:hAnsi="Garamond" w:cs="Helvetica"/>
          <w:color w:val="000000" w:themeColor="text1"/>
          <w:sz w:val="22"/>
          <w:szCs w:val="22"/>
        </w:rPr>
        <w:t xml:space="preserve"> </w:t>
      </w:r>
      <w:r w:rsidR="00605C76">
        <w:rPr>
          <w:rFonts w:ascii="Garamond" w:eastAsia="Arial Unicode MS" w:hAnsi="Garamond" w:cs="Helvetica"/>
          <w:color w:val="000000" w:themeColor="text1"/>
          <w:sz w:val="22"/>
          <w:szCs w:val="22"/>
        </w:rPr>
        <w:t xml:space="preserve">business </w:t>
      </w:r>
      <w:r w:rsidR="00186855">
        <w:rPr>
          <w:rFonts w:ascii="Garamond" w:eastAsia="Arial Unicode MS" w:hAnsi="Garamond" w:cs="Helvetica"/>
          <w:color w:val="000000" w:themeColor="text1"/>
          <w:sz w:val="22"/>
          <w:szCs w:val="22"/>
        </w:rPr>
        <w:t>persona</w:t>
      </w:r>
      <w:r>
        <w:rPr>
          <w:rFonts w:ascii="Garamond" w:eastAsia="Arial Unicode MS" w:hAnsi="Garamond" w:cs="Helvetica"/>
          <w:color w:val="000000" w:themeColor="text1"/>
          <w:sz w:val="22"/>
          <w:szCs w:val="22"/>
        </w:rPr>
        <w:t xml:space="preserve"> was a character I was role-playing</w:t>
      </w:r>
      <w:r w:rsidR="00506434">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Radwan refused to play th</w:t>
      </w:r>
      <w:r w:rsidR="004943A6">
        <w:rPr>
          <w:rFonts w:ascii="Garamond" w:eastAsia="Arial Unicode MS" w:hAnsi="Garamond" w:cs="Helvetica"/>
          <w:color w:val="000000" w:themeColor="text1"/>
          <w:sz w:val="22"/>
          <w:szCs w:val="22"/>
        </w:rPr>
        <w:t>at game</w:t>
      </w:r>
      <w:r>
        <w:rPr>
          <w:rFonts w:ascii="Garamond" w:eastAsia="Arial Unicode MS" w:hAnsi="Garamond" w:cs="Helvetica"/>
          <w:color w:val="000000" w:themeColor="text1"/>
          <w:sz w:val="22"/>
          <w:szCs w:val="22"/>
        </w:rPr>
        <w:t xml:space="preserve"> and so it was left to me to direct the demos </w:t>
      </w:r>
      <w:r w:rsidR="00D323D5">
        <w:rPr>
          <w:rFonts w:ascii="Garamond" w:eastAsia="Arial Unicode MS" w:hAnsi="Garamond" w:cs="Helvetica"/>
          <w:color w:val="000000" w:themeColor="text1"/>
          <w:sz w:val="22"/>
          <w:szCs w:val="22"/>
        </w:rPr>
        <w:t xml:space="preserve">of our speech generation engine and to handle </w:t>
      </w:r>
      <w:r>
        <w:rPr>
          <w:rFonts w:ascii="Garamond" w:eastAsia="Arial Unicode MS" w:hAnsi="Garamond" w:cs="Helvetica"/>
          <w:color w:val="000000" w:themeColor="text1"/>
          <w:sz w:val="22"/>
          <w:szCs w:val="22"/>
        </w:rPr>
        <w:t>media relations through my alter ego</w:t>
      </w:r>
      <w:r w:rsidR="00827BA2">
        <w:rPr>
          <w:rFonts w:ascii="Garamond" w:eastAsia="Arial Unicode MS" w:hAnsi="Garamond" w:cs="Helvetica"/>
          <w:color w:val="000000" w:themeColor="text1"/>
          <w:sz w:val="22"/>
          <w:szCs w:val="22"/>
        </w:rPr>
        <w:t xml:space="preserve"> </w:t>
      </w:r>
      <w:proofErr w:type="spellStart"/>
      <w:r w:rsidRPr="00D323D5">
        <w:rPr>
          <w:rFonts w:ascii="Garamond" w:eastAsia="Arial Unicode MS" w:hAnsi="Garamond" w:cs="Helvetica"/>
          <w:i/>
          <w:iCs/>
          <w:color w:val="000000" w:themeColor="text1"/>
          <w:sz w:val="22"/>
          <w:szCs w:val="22"/>
        </w:rPr>
        <w:t>Tipso</w:t>
      </w:r>
      <w:proofErr w:type="spellEnd"/>
      <w:r w:rsidRPr="00D323D5">
        <w:rPr>
          <w:rFonts w:ascii="Garamond" w:eastAsia="Arial Unicode MS" w:hAnsi="Garamond" w:cs="Helvetica"/>
          <w:i/>
          <w:iCs/>
          <w:color w:val="000000" w:themeColor="text1"/>
          <w:sz w:val="22"/>
          <w:szCs w:val="22"/>
        </w:rPr>
        <w:t xml:space="preserve"> Bodine</w:t>
      </w:r>
      <w:r>
        <w:rPr>
          <w:rFonts w:ascii="Garamond" w:eastAsia="Arial Unicode MS" w:hAnsi="Garamond" w:cs="Helvetica"/>
          <w:color w:val="000000" w:themeColor="text1"/>
          <w:sz w:val="22"/>
          <w:szCs w:val="22"/>
        </w:rPr>
        <w:t>.</w:t>
      </w:r>
      <w:r w:rsidR="00262730">
        <w:rPr>
          <w:rFonts w:ascii="Garamond" w:eastAsia="Arial Unicode MS" w:hAnsi="Garamond" w:cs="Helvetica"/>
          <w:color w:val="000000" w:themeColor="text1"/>
          <w:sz w:val="22"/>
          <w:szCs w:val="22"/>
        </w:rPr>
        <w:t xml:space="preserve"> </w:t>
      </w:r>
      <w:r w:rsidR="00D17383">
        <w:rPr>
          <w:rFonts w:ascii="Garamond" w:eastAsia="Arial Unicode MS" w:hAnsi="Garamond" w:cs="Helvetica"/>
          <w:color w:val="000000" w:themeColor="text1"/>
          <w:sz w:val="22"/>
          <w:szCs w:val="22"/>
        </w:rPr>
        <w:t xml:space="preserve">I enjoyed playing </w:t>
      </w:r>
      <w:proofErr w:type="spellStart"/>
      <w:r w:rsidR="00D17383">
        <w:rPr>
          <w:rFonts w:ascii="Garamond" w:eastAsia="Arial Unicode MS" w:hAnsi="Garamond" w:cs="Helvetica"/>
          <w:color w:val="000000" w:themeColor="text1"/>
          <w:sz w:val="22"/>
          <w:szCs w:val="22"/>
        </w:rPr>
        <w:t>Tipso</w:t>
      </w:r>
      <w:proofErr w:type="spellEnd"/>
      <w:r w:rsidR="00D17383">
        <w:rPr>
          <w:rFonts w:ascii="Garamond" w:eastAsia="Arial Unicode MS" w:hAnsi="Garamond" w:cs="Helvetica"/>
          <w:color w:val="000000" w:themeColor="text1"/>
          <w:sz w:val="22"/>
          <w:szCs w:val="22"/>
        </w:rPr>
        <w:t xml:space="preserve">, a </w:t>
      </w:r>
      <w:proofErr w:type="spellStart"/>
      <w:r w:rsidR="00D17383">
        <w:rPr>
          <w:rFonts w:ascii="Garamond" w:eastAsia="Arial Unicode MS" w:hAnsi="Garamond" w:cs="Helvetica"/>
          <w:color w:val="000000" w:themeColor="text1"/>
          <w:sz w:val="22"/>
          <w:szCs w:val="22"/>
        </w:rPr>
        <w:t>multirace</w:t>
      </w:r>
      <w:proofErr w:type="spellEnd"/>
      <w:r w:rsidR="00D17383">
        <w:rPr>
          <w:rFonts w:ascii="Garamond" w:eastAsia="Arial Unicode MS" w:hAnsi="Garamond" w:cs="Helvetica"/>
          <w:color w:val="000000" w:themeColor="text1"/>
          <w:sz w:val="22"/>
          <w:szCs w:val="22"/>
        </w:rPr>
        <w:t>, gender-fluid</w:t>
      </w:r>
      <w:r w:rsidR="00503556">
        <w:rPr>
          <w:rFonts w:ascii="Garamond" w:eastAsia="Arial Unicode MS" w:hAnsi="Garamond" w:cs="Helvetica"/>
          <w:color w:val="000000" w:themeColor="text1"/>
          <w:sz w:val="22"/>
          <w:szCs w:val="22"/>
        </w:rPr>
        <w:t xml:space="preserve"> avatar, </w:t>
      </w:r>
      <w:r w:rsidR="00ED091D">
        <w:rPr>
          <w:rFonts w:ascii="Garamond" w:eastAsia="Arial Unicode MS" w:hAnsi="Garamond" w:cs="Helvetica"/>
          <w:color w:val="000000" w:themeColor="text1"/>
          <w:sz w:val="22"/>
          <w:szCs w:val="22"/>
        </w:rPr>
        <w:t xml:space="preserve">somewhat overweight, I </w:t>
      </w:r>
      <w:r w:rsidR="00496556">
        <w:rPr>
          <w:rFonts w:ascii="Garamond" w:eastAsia="Arial Unicode MS" w:hAnsi="Garamond" w:cs="Helvetica"/>
          <w:color w:val="000000" w:themeColor="text1"/>
          <w:sz w:val="22"/>
          <w:szCs w:val="22"/>
        </w:rPr>
        <w:t>imagined</w:t>
      </w:r>
      <w:r w:rsidR="00ED091D">
        <w:rPr>
          <w:rFonts w:ascii="Garamond" w:eastAsia="Arial Unicode MS" w:hAnsi="Garamond" w:cs="Helvetica"/>
          <w:color w:val="000000" w:themeColor="text1"/>
          <w:sz w:val="22"/>
          <w:szCs w:val="22"/>
        </w:rPr>
        <w:t xml:space="preserve">, revelling in their perfectly situated happenstance and thanking the universe with </w:t>
      </w:r>
      <w:r w:rsidR="00503556" w:rsidRPr="00503556">
        <w:rPr>
          <w:rFonts w:ascii="Garamond" w:eastAsia="Arial Unicode MS" w:hAnsi="Garamond" w:cs="Helvetica"/>
          <w:color w:val="000000" w:themeColor="text1"/>
          <w:sz w:val="22"/>
          <w:szCs w:val="22"/>
        </w:rPr>
        <w:t>ebullien</w:t>
      </w:r>
      <w:r w:rsidR="00ED091D">
        <w:rPr>
          <w:rFonts w:ascii="Garamond" w:eastAsia="Arial Unicode MS" w:hAnsi="Garamond" w:cs="Helvetica"/>
          <w:color w:val="000000" w:themeColor="text1"/>
          <w:sz w:val="22"/>
          <w:szCs w:val="22"/>
        </w:rPr>
        <w:t xml:space="preserve">t </w:t>
      </w:r>
      <w:r w:rsidR="004F06F8">
        <w:rPr>
          <w:rFonts w:ascii="Garamond" w:eastAsia="Arial Unicode MS" w:hAnsi="Garamond" w:cs="Helvetica"/>
          <w:color w:val="000000" w:themeColor="text1"/>
          <w:sz w:val="22"/>
          <w:szCs w:val="22"/>
        </w:rPr>
        <w:t xml:space="preserve">yet entitled </w:t>
      </w:r>
      <w:r w:rsidR="00FB2994">
        <w:rPr>
          <w:rFonts w:ascii="Garamond" w:eastAsia="Arial Unicode MS" w:hAnsi="Garamond" w:cs="Helvetica"/>
          <w:color w:val="000000" w:themeColor="text1"/>
          <w:sz w:val="22"/>
          <w:szCs w:val="22"/>
        </w:rPr>
        <w:t>kindness.</w:t>
      </w:r>
      <w:r w:rsidR="00F15832">
        <w:rPr>
          <w:rFonts w:ascii="Garamond" w:eastAsia="Arial Unicode MS" w:hAnsi="Garamond" w:cs="Helvetica"/>
          <w:color w:val="000000" w:themeColor="text1"/>
          <w:sz w:val="22"/>
          <w:szCs w:val="22"/>
        </w:rPr>
        <w:t xml:space="preserve"> </w:t>
      </w:r>
    </w:p>
    <w:p w14:paraId="3490E7C6" w14:textId="2A7A793E" w:rsidR="006418D7" w:rsidRPr="00AF2203" w:rsidRDefault="001B644F" w:rsidP="004C2DFD">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From</w:t>
      </w:r>
      <w:r w:rsidR="00FB3864" w:rsidRPr="00AF2203">
        <w:rPr>
          <w:rFonts w:ascii="Garamond" w:eastAsia="Arial Unicode MS" w:hAnsi="Garamond" w:cs="Helvetica"/>
          <w:color w:val="000000" w:themeColor="text1"/>
          <w:sz w:val="22"/>
          <w:szCs w:val="22"/>
        </w:rPr>
        <w:t xml:space="preserve"> this </w:t>
      </w:r>
      <w:r w:rsidR="00CD4FD1" w:rsidRPr="00AF2203">
        <w:rPr>
          <w:rFonts w:ascii="Garamond" w:eastAsia="Arial Unicode MS" w:hAnsi="Garamond" w:cs="Helvetica"/>
          <w:color w:val="000000" w:themeColor="text1"/>
          <w:sz w:val="22"/>
          <w:szCs w:val="22"/>
        </w:rPr>
        <w:t>meditation</w:t>
      </w:r>
      <w:r w:rsidR="00FB3864" w:rsidRPr="00AF2203">
        <w:rPr>
          <w:rFonts w:ascii="Garamond" w:eastAsia="Arial Unicode MS" w:hAnsi="Garamond" w:cs="Helvetica"/>
          <w:color w:val="000000" w:themeColor="text1"/>
          <w:sz w:val="22"/>
          <w:szCs w:val="22"/>
        </w:rPr>
        <w:t xml:space="preserve"> I mis-stepped and plunged</w:t>
      </w:r>
      <w:r w:rsidR="004E42BB"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through</w:t>
      </w:r>
      <w:r w:rsidR="004E42BB" w:rsidRPr="00AF2203">
        <w:rPr>
          <w:rFonts w:ascii="Garamond" w:eastAsia="Arial Unicode MS" w:hAnsi="Garamond" w:cs="Helvetica"/>
          <w:color w:val="000000" w:themeColor="text1"/>
          <w:sz w:val="22"/>
          <w:szCs w:val="22"/>
        </w:rPr>
        <w:t xml:space="preserve"> a Loon</w:t>
      </w:r>
      <w:r w:rsidR="006038D3" w:rsidRPr="00AF2203">
        <w:rPr>
          <w:rFonts w:ascii="Garamond" w:eastAsia="Arial Unicode MS" w:hAnsi="Garamond" w:cs="Helvetica"/>
          <w:color w:val="000000" w:themeColor="text1"/>
          <w:sz w:val="22"/>
          <w:szCs w:val="22"/>
        </w:rPr>
        <w:t>e</w:t>
      </w:r>
      <w:r w:rsidR="004E42BB" w:rsidRPr="00AF2203">
        <w:rPr>
          <w:rFonts w:ascii="Garamond" w:eastAsia="Arial Unicode MS" w:hAnsi="Garamond" w:cs="Helvetica"/>
          <w:color w:val="000000" w:themeColor="text1"/>
          <w:sz w:val="22"/>
          <w:szCs w:val="22"/>
        </w:rPr>
        <w:t>y Tunes manhole</w:t>
      </w:r>
      <w:r>
        <w:rPr>
          <w:rFonts w:ascii="Garamond" w:eastAsia="Arial Unicode MS" w:hAnsi="Garamond" w:cs="Helvetica"/>
          <w:color w:val="000000" w:themeColor="text1"/>
          <w:sz w:val="22"/>
          <w:szCs w:val="22"/>
        </w:rPr>
        <w:t>,</w:t>
      </w:r>
      <w:r w:rsidR="00FB3864"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w:t>
      </w:r>
      <w:r w:rsidR="00687343" w:rsidRPr="00AF2203">
        <w:rPr>
          <w:rFonts w:ascii="Garamond" w:eastAsia="Arial Unicode MS" w:hAnsi="Garamond" w:cs="Helvetica"/>
          <w:color w:val="000000" w:themeColor="text1"/>
          <w:sz w:val="22"/>
          <w:szCs w:val="22"/>
        </w:rPr>
        <w:t xml:space="preserve"> </w:t>
      </w:r>
      <w:r w:rsidR="00C20A87" w:rsidRPr="00AF2203">
        <w:rPr>
          <w:rFonts w:ascii="Garamond" w:eastAsia="Arial Unicode MS" w:hAnsi="Garamond" w:cs="Helvetica"/>
          <w:color w:val="000000" w:themeColor="text1"/>
          <w:sz w:val="22"/>
          <w:szCs w:val="22"/>
        </w:rPr>
        <w:t xml:space="preserve">vertiginous </w:t>
      </w:r>
      <w:r w:rsidR="00687343" w:rsidRPr="00AF2203">
        <w:rPr>
          <w:rFonts w:ascii="Garamond" w:eastAsia="Arial Unicode MS" w:hAnsi="Garamond" w:cs="Helvetica"/>
          <w:color w:val="000000" w:themeColor="text1"/>
          <w:sz w:val="22"/>
          <w:szCs w:val="22"/>
        </w:rPr>
        <w:t xml:space="preserve">heaviness of </w:t>
      </w:r>
      <w:r w:rsidR="00C41C41" w:rsidRPr="00AF2203">
        <w:rPr>
          <w:rFonts w:ascii="Garamond" w:eastAsia="Arial Unicode MS" w:hAnsi="Garamond" w:cs="Helvetica"/>
          <w:color w:val="000000" w:themeColor="text1"/>
          <w:sz w:val="22"/>
          <w:szCs w:val="22"/>
        </w:rPr>
        <w:t>Brexit</w:t>
      </w:r>
      <w:r w:rsidR="00AE28C2"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pushing me down</w:t>
      </w:r>
      <w:r>
        <w:rPr>
          <w:rFonts w:ascii="Garamond" w:eastAsia="Arial Unicode MS" w:hAnsi="Garamond" w:cs="Helvetica"/>
          <w:color w:val="000000" w:themeColor="text1"/>
          <w:sz w:val="22"/>
          <w:szCs w:val="22"/>
        </w:rPr>
        <w:t xml:space="preserve"> towards </w:t>
      </w:r>
      <w:r w:rsidR="001B6CBA">
        <w:rPr>
          <w:rFonts w:ascii="Garamond" w:eastAsia="Arial Unicode MS" w:hAnsi="Garamond" w:cs="Helvetica"/>
          <w:color w:val="000000" w:themeColor="text1"/>
          <w:sz w:val="22"/>
          <w:szCs w:val="22"/>
        </w:rPr>
        <w:t xml:space="preserve">a </w:t>
      </w:r>
      <w:r w:rsidR="000E4779">
        <w:rPr>
          <w:rFonts w:ascii="Garamond" w:eastAsia="Arial Unicode MS" w:hAnsi="Garamond" w:cs="Helvetica"/>
          <w:color w:val="000000" w:themeColor="text1"/>
          <w:sz w:val="22"/>
          <w:szCs w:val="22"/>
        </w:rPr>
        <w:t xml:space="preserve">rotating </w:t>
      </w:r>
      <w:r w:rsidR="00794A81" w:rsidRPr="00AF2203">
        <w:rPr>
          <w:rFonts w:ascii="Garamond" w:eastAsia="Arial Unicode MS" w:hAnsi="Garamond" w:cs="Helvetica"/>
          <w:color w:val="000000" w:themeColor="text1"/>
          <w:sz w:val="22"/>
          <w:szCs w:val="22"/>
        </w:rPr>
        <w:t>twisted</w:t>
      </w:r>
      <w:r w:rsidR="00C20A87" w:rsidRPr="00AF2203">
        <w:rPr>
          <w:rFonts w:ascii="Garamond" w:eastAsia="Arial Unicode MS" w:hAnsi="Garamond" w:cs="Helvetica"/>
          <w:color w:val="000000" w:themeColor="text1"/>
          <w:sz w:val="22"/>
          <w:szCs w:val="22"/>
        </w:rPr>
        <w:t xml:space="preserve"> </w:t>
      </w:r>
      <w:r w:rsidR="00A8299C">
        <w:rPr>
          <w:rFonts w:ascii="Garamond" w:eastAsia="Arial Unicode MS" w:hAnsi="Garamond" w:cs="Helvetica"/>
          <w:color w:val="000000" w:themeColor="text1"/>
          <w:sz w:val="22"/>
          <w:szCs w:val="22"/>
        </w:rPr>
        <w:t>silhouette</w:t>
      </w:r>
      <w:r w:rsidR="003B7D83">
        <w:rPr>
          <w:rFonts w:ascii="Garamond" w:eastAsia="Arial Unicode MS" w:hAnsi="Garamond" w:cs="Helvetica"/>
          <w:color w:val="000000" w:themeColor="text1"/>
          <w:sz w:val="22"/>
          <w:szCs w:val="22"/>
        </w:rPr>
        <w:t xml:space="preserve"> </w:t>
      </w:r>
      <w:r w:rsidR="000E4779">
        <w:rPr>
          <w:rFonts w:ascii="Garamond" w:eastAsia="Arial Unicode MS" w:hAnsi="Garamond" w:cs="Helvetica"/>
          <w:color w:val="000000" w:themeColor="text1"/>
          <w:sz w:val="22"/>
          <w:szCs w:val="22"/>
        </w:rPr>
        <w:t xml:space="preserve">rushing towards me </w:t>
      </w:r>
      <w:r w:rsidR="003B7D83">
        <w:rPr>
          <w:rFonts w:ascii="Garamond" w:eastAsia="Arial Unicode MS" w:hAnsi="Garamond" w:cs="Helvetica"/>
          <w:color w:val="000000" w:themeColor="text1"/>
          <w:sz w:val="22"/>
          <w:szCs w:val="22"/>
        </w:rPr>
        <w:t xml:space="preserve">that matched my contorted aspect as I </w:t>
      </w:r>
      <w:r>
        <w:rPr>
          <w:rFonts w:ascii="Garamond" w:eastAsia="Arial Unicode MS" w:hAnsi="Garamond" w:cs="Helvetica"/>
          <w:color w:val="000000" w:themeColor="text1"/>
          <w:sz w:val="22"/>
          <w:szCs w:val="22"/>
        </w:rPr>
        <w:t>slotted exactly</w:t>
      </w:r>
      <w:r w:rsidR="003B7D83">
        <w:rPr>
          <w:rFonts w:ascii="Garamond" w:eastAsia="Arial Unicode MS" w:hAnsi="Garamond" w:cs="Helvetica"/>
          <w:color w:val="000000" w:themeColor="text1"/>
          <w:sz w:val="22"/>
          <w:szCs w:val="22"/>
        </w:rPr>
        <w:t xml:space="preserve"> through it</w:t>
      </w:r>
      <w:r w:rsidR="00FB3864" w:rsidRPr="00AF2203">
        <w:rPr>
          <w:rFonts w:ascii="Garamond" w:eastAsia="Arial Unicode MS" w:hAnsi="Garamond" w:cs="Helvetica"/>
          <w:color w:val="000000" w:themeColor="text1"/>
          <w:sz w:val="22"/>
          <w:szCs w:val="22"/>
        </w:rPr>
        <w:t>.</w:t>
      </w:r>
    </w:p>
    <w:p w14:paraId="443FF374" w14:textId="1BF3CFB1" w:rsidR="00CA13A2"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What did </w:t>
      </w:r>
      <w:r w:rsidR="00EE203E">
        <w:rPr>
          <w:rFonts w:ascii="Garamond" w:eastAsia="Arial Unicode MS" w:hAnsi="Garamond" w:cs="Helvetica"/>
          <w:i/>
          <w:iCs/>
          <w:color w:val="000000" w:themeColor="text1"/>
          <w:sz w:val="22"/>
          <w:szCs w:val="22"/>
        </w:rPr>
        <w:t>Brexit</w:t>
      </w:r>
      <w:r w:rsidRPr="00AF2203">
        <w:rPr>
          <w:rFonts w:ascii="Garamond" w:eastAsia="Arial Unicode MS" w:hAnsi="Garamond" w:cs="Helvetica"/>
          <w:i/>
          <w:iCs/>
          <w:color w:val="000000" w:themeColor="text1"/>
          <w:sz w:val="22"/>
          <w:szCs w:val="22"/>
        </w:rPr>
        <w:t xml:space="preserve"> portend? Who would paint </w:t>
      </w:r>
      <w:r w:rsidR="00F811CD">
        <w:rPr>
          <w:rFonts w:ascii="Garamond" w:eastAsia="Arial Unicode MS" w:hAnsi="Garamond" w:cs="Helvetica"/>
          <w:i/>
          <w:iCs/>
          <w:color w:val="000000" w:themeColor="text1"/>
          <w:sz w:val="22"/>
          <w:szCs w:val="22"/>
        </w:rPr>
        <w:t>Britain’s</w:t>
      </w:r>
      <w:r w:rsidR="00791B6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Guernica?</w:t>
      </w:r>
      <w:r w:rsidRPr="00AF2203">
        <w:rPr>
          <w:rFonts w:ascii="Garamond" w:eastAsia="Arial Unicode MS" w:hAnsi="Garamond" w:cs="Helvetica"/>
          <w:color w:val="000000" w:themeColor="text1"/>
          <w:sz w:val="22"/>
          <w:szCs w:val="22"/>
        </w:rPr>
        <w:t xml:space="preserve"> </w:t>
      </w:r>
    </w:p>
    <w:p w14:paraId="69D88A0E" w14:textId="3F1310A9" w:rsidR="004C2DFD" w:rsidRPr="00AF2203" w:rsidRDefault="009C1695" w:rsidP="00510D3C">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It</w:t>
      </w:r>
      <w:r w:rsidR="00CA13A2" w:rsidRPr="00AF2203">
        <w:rPr>
          <w:rFonts w:ascii="Garamond" w:eastAsia="Arial Unicode MS" w:hAnsi="Garamond" w:cs="Helvetica"/>
          <w:i/>
          <w:iCs/>
          <w:color w:val="000000" w:themeColor="text1"/>
          <w:sz w:val="22"/>
          <w:szCs w:val="22"/>
        </w:rPr>
        <w:t xml:space="preserve"> is a cannibal </w:t>
      </w:r>
      <w:r w:rsidR="002E682C">
        <w:rPr>
          <w:rFonts w:ascii="Garamond" w:eastAsia="Arial Unicode MS" w:hAnsi="Garamond" w:cs="Helvetica"/>
          <w:i/>
          <w:iCs/>
          <w:color w:val="000000" w:themeColor="text1"/>
          <w:sz w:val="22"/>
          <w:szCs w:val="22"/>
        </w:rPr>
        <w:t>island</w:t>
      </w:r>
      <w:r w:rsidR="00510D3C" w:rsidRPr="00AF2203">
        <w:rPr>
          <w:rFonts w:ascii="Garamond" w:eastAsia="Arial Unicode MS" w:hAnsi="Garamond" w:cs="Helvetica"/>
          <w:i/>
          <w:iCs/>
          <w:color w:val="000000" w:themeColor="text1"/>
          <w:sz w:val="22"/>
          <w:szCs w:val="22"/>
        </w:rPr>
        <w:t xml:space="preserve"> </w:t>
      </w:r>
      <w:r w:rsidR="004C2DFD" w:rsidRPr="00AF2203">
        <w:rPr>
          <w:rFonts w:ascii="Garamond" w:eastAsia="Arial Unicode MS" w:hAnsi="Garamond" w:cs="Helvetica"/>
          <w:i/>
          <w:iCs/>
          <w:color w:val="000000" w:themeColor="text1"/>
          <w:sz w:val="22"/>
          <w:szCs w:val="22"/>
        </w:rPr>
        <w:t>rallying against itself as much as any foreign infection</w:t>
      </w:r>
      <w:r w:rsidR="00092694"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inoculating itself with austerity </w:t>
      </w:r>
      <w:r w:rsidR="000411DC" w:rsidRPr="00AF2203">
        <w:rPr>
          <w:rFonts w:ascii="Garamond" w:eastAsia="Arial Unicode MS" w:hAnsi="Garamond" w:cs="Helvetica"/>
          <w:i/>
          <w:iCs/>
          <w:color w:val="000000" w:themeColor="text1"/>
          <w:sz w:val="22"/>
          <w:szCs w:val="22"/>
        </w:rPr>
        <w:t>upon</w:t>
      </w:r>
      <w:r w:rsidR="004C2DFD" w:rsidRPr="00AF2203">
        <w:rPr>
          <w:rFonts w:ascii="Garamond" w:eastAsia="Arial Unicode MS" w:hAnsi="Garamond" w:cs="Helvetica"/>
          <w:i/>
          <w:iCs/>
          <w:color w:val="000000" w:themeColor="text1"/>
          <w:sz w:val="22"/>
          <w:szCs w:val="22"/>
        </w:rPr>
        <w:t xml:space="preserve"> th</w:t>
      </w:r>
      <w:r w:rsidR="000411DC" w:rsidRPr="00AF2203">
        <w:rPr>
          <w:rFonts w:ascii="Garamond" w:eastAsia="Arial Unicode MS" w:hAnsi="Garamond" w:cs="Helvetica"/>
          <w:i/>
          <w:iCs/>
          <w:color w:val="000000" w:themeColor="text1"/>
          <w:sz w:val="22"/>
          <w:szCs w:val="22"/>
        </w:rPr>
        <w:t xml:space="preserve">e </w:t>
      </w:r>
      <w:r w:rsidR="000C100E" w:rsidRPr="00AF2203">
        <w:rPr>
          <w:rFonts w:ascii="Garamond" w:eastAsia="Arial Unicode MS" w:hAnsi="Garamond" w:cs="Helvetica"/>
          <w:i/>
          <w:iCs/>
          <w:color w:val="000000" w:themeColor="text1"/>
          <w:sz w:val="22"/>
          <w:szCs w:val="22"/>
        </w:rPr>
        <w:t>downtrodden</w:t>
      </w:r>
      <w:r w:rsidR="00020B62"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w:t>
      </w:r>
    </w:p>
    <w:p w14:paraId="6CEC1DA8" w14:textId="467FC753" w:rsidR="00F3104D" w:rsidRPr="00B633E6" w:rsidRDefault="00E7014F" w:rsidP="00B633E6">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The downtrodden are so </w:t>
      </w:r>
      <w:r w:rsidR="00182727" w:rsidRPr="00AF2203">
        <w:rPr>
          <w:rFonts w:ascii="Garamond" w:eastAsia="Arial Unicode MS" w:hAnsi="Garamond" w:cs="Helvetica"/>
          <w:i/>
          <w:iCs/>
          <w:color w:val="000000" w:themeColor="text1"/>
          <w:sz w:val="22"/>
          <w:szCs w:val="22"/>
        </w:rPr>
        <w:t>easily</w:t>
      </w:r>
      <w:r w:rsidRPr="00AF2203">
        <w:rPr>
          <w:rFonts w:ascii="Garamond" w:eastAsia="Arial Unicode MS" w:hAnsi="Garamond" w:cs="Helvetica"/>
          <w:i/>
          <w:iCs/>
          <w:color w:val="000000" w:themeColor="text1"/>
          <w:sz w:val="22"/>
          <w:szCs w:val="22"/>
        </w:rPr>
        <w:t xml:space="preserve"> </w:t>
      </w:r>
      <w:r w:rsidR="00182727" w:rsidRPr="00AF2203">
        <w:rPr>
          <w:rFonts w:ascii="Garamond" w:eastAsia="Arial Unicode MS" w:hAnsi="Garamond" w:cs="Helvetica"/>
          <w:i/>
          <w:iCs/>
          <w:color w:val="000000" w:themeColor="text1"/>
          <w:sz w:val="22"/>
          <w:szCs w:val="22"/>
        </w:rPr>
        <w:t>written</w:t>
      </w:r>
      <w:r w:rsidRPr="00AF2203">
        <w:rPr>
          <w:rFonts w:ascii="Garamond" w:eastAsia="Arial Unicode MS" w:hAnsi="Garamond" w:cs="Helvetica"/>
          <w:i/>
          <w:iCs/>
          <w:color w:val="000000" w:themeColor="text1"/>
          <w:sz w:val="22"/>
          <w:szCs w:val="22"/>
        </w:rPr>
        <w:t xml:space="preserve"> off as having bad morality but it’s easy to have high-minded opinions when you’re well</w:t>
      </w:r>
      <w:r w:rsidR="00495C95">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fed.</w:t>
      </w:r>
    </w:p>
    <w:p w14:paraId="247572EB" w14:textId="72441E5C" w:rsidR="004C2DFD"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Power prefers darkness</w:t>
      </w:r>
      <w:r w:rsidR="00A977A5" w:rsidRPr="00AF2203">
        <w:rPr>
          <w:rFonts w:ascii="Garamond" w:eastAsia="Arial Unicode MS" w:hAnsi="Garamond" w:cs="Helvetica"/>
          <w:i/>
          <w:iCs/>
          <w:color w:val="000000" w:themeColor="text1"/>
          <w:sz w:val="22"/>
          <w:szCs w:val="22"/>
        </w:rPr>
        <w:t>, i</w:t>
      </w:r>
      <w:r w:rsidRPr="00AF2203">
        <w:rPr>
          <w:rFonts w:ascii="Garamond" w:eastAsia="Arial Unicode MS" w:hAnsi="Garamond" w:cs="Helvetica"/>
          <w:i/>
          <w:iCs/>
          <w:color w:val="000000" w:themeColor="text1"/>
          <w:sz w:val="22"/>
          <w:szCs w:val="22"/>
        </w:rPr>
        <w:t>f it’s exposed to light, it erodes.</w:t>
      </w:r>
      <w:r w:rsidRPr="00AF2203">
        <w:rPr>
          <w:rStyle w:val="FootnoteReference"/>
          <w:rFonts w:ascii="Garamond" w:eastAsia="Arial Unicode MS" w:hAnsi="Garamond" w:cs="Helvetica"/>
          <w:i/>
          <w:iCs/>
          <w:color w:val="000000" w:themeColor="text1"/>
          <w:sz w:val="22"/>
          <w:szCs w:val="22"/>
        </w:rPr>
        <w:footnoteReference w:id="24"/>
      </w:r>
    </w:p>
    <w:p w14:paraId="7A87742A" w14:textId="2A0532DB" w:rsidR="004943A6" w:rsidRPr="002261B3" w:rsidRDefault="006418D7" w:rsidP="003352B7">
      <w:pPr>
        <w:pStyle w:val="ListParagraph"/>
        <w:numPr>
          <w:ilvl w:val="0"/>
          <w:numId w:val="19"/>
        </w:numPr>
        <w:autoSpaceDE w:val="0"/>
        <w:autoSpaceDN w:val="0"/>
        <w:adjustRightInd w:val="0"/>
        <w:spacing w:after="160" w:line="259" w:lineRule="auto"/>
        <w:jc w:val="both"/>
        <w:rPr>
          <w:rFonts w:ascii="Garamond" w:eastAsia="Arial Unicode MS" w:hAnsi="Garamond" w:cs="Helvetica"/>
          <w:color w:val="000000" w:themeColor="text1"/>
          <w:sz w:val="22"/>
          <w:szCs w:val="22"/>
        </w:rPr>
      </w:pPr>
      <w:r w:rsidRPr="002261B3">
        <w:rPr>
          <w:rFonts w:ascii="Garamond" w:eastAsia="Arial Unicode MS" w:hAnsi="Garamond" w:cs="Helvetica"/>
          <w:i/>
          <w:iCs/>
          <w:color w:val="000000" w:themeColor="text1"/>
          <w:sz w:val="22"/>
          <w:szCs w:val="22"/>
        </w:rPr>
        <w:t>We need more bearers of light, like those Neanderthals who carried fire with smouldering moss.</w:t>
      </w:r>
      <w:r w:rsidR="004943A6" w:rsidRPr="002261B3">
        <w:rPr>
          <w:rFonts w:ascii="Garamond" w:eastAsia="Arial Unicode MS" w:hAnsi="Garamond" w:cs="Helvetica"/>
          <w:i/>
          <w:iCs/>
          <w:color w:val="000000" w:themeColor="text1"/>
          <w:sz w:val="22"/>
          <w:szCs w:val="22"/>
        </w:rPr>
        <w:t xml:space="preserve"> Ironic, as the future we are heading to will likely outlaw burning</w:t>
      </w:r>
      <w:r w:rsidR="0095685E" w:rsidRPr="002261B3">
        <w:rPr>
          <w:rFonts w:ascii="Garamond" w:eastAsia="Arial Unicode MS" w:hAnsi="Garamond" w:cs="Helvetica"/>
          <w:i/>
          <w:iCs/>
          <w:color w:val="000000" w:themeColor="text1"/>
          <w:sz w:val="22"/>
          <w:szCs w:val="22"/>
        </w:rPr>
        <w:t>:</w:t>
      </w:r>
      <w:r w:rsidR="004943A6" w:rsidRPr="002261B3">
        <w:rPr>
          <w:rFonts w:ascii="Garamond" w:eastAsia="Arial Unicode MS" w:hAnsi="Garamond" w:cs="Helvetica"/>
          <w:i/>
          <w:iCs/>
          <w:color w:val="000000" w:themeColor="text1"/>
          <w:sz w:val="22"/>
          <w:szCs w:val="22"/>
        </w:rPr>
        <w:t xml:space="preserve"> A future without fire.</w:t>
      </w:r>
      <w:r w:rsidR="004943A6" w:rsidRPr="002261B3">
        <w:rPr>
          <w:rFonts w:ascii="Garamond" w:eastAsia="Arial Unicode MS" w:hAnsi="Garamond" w:cs="Helvetica"/>
          <w:color w:val="000000" w:themeColor="text1"/>
          <w:sz w:val="22"/>
          <w:szCs w:val="22"/>
        </w:rPr>
        <w:br w:type="page"/>
      </w:r>
    </w:p>
    <w:p w14:paraId="3F4FBAAD" w14:textId="560A827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Line by line, an impulsive ditty came to </w:t>
      </w:r>
      <w:r w:rsidR="00624509" w:rsidRPr="00AF2203">
        <w:rPr>
          <w:rFonts w:ascii="Garamond" w:eastAsia="Arial Unicode MS" w:hAnsi="Garamond" w:cs="Helvetica"/>
          <w:color w:val="000000" w:themeColor="text1"/>
          <w:sz w:val="22"/>
          <w:szCs w:val="22"/>
        </w:rPr>
        <w:t>me</w:t>
      </w:r>
      <w:r w:rsidR="00B10294">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(I have </w:t>
      </w:r>
      <w:r w:rsidR="00B10294">
        <w:rPr>
          <w:rFonts w:ascii="Garamond" w:eastAsia="Arial Unicode MS" w:hAnsi="Garamond" w:cs="Helvetica"/>
          <w:color w:val="000000" w:themeColor="text1"/>
          <w:sz w:val="22"/>
          <w:szCs w:val="22"/>
        </w:rPr>
        <w:t>used</w:t>
      </w:r>
      <w:r w:rsidR="00B10294" w:rsidRPr="00B10294">
        <w:rPr>
          <w:rFonts w:ascii="Garamond" w:eastAsia="Arial Unicode MS" w:hAnsi="Garamond" w:cs="Helvetica"/>
          <w:color w:val="000000" w:themeColor="text1"/>
          <w:sz w:val="22"/>
          <w:szCs w:val="22"/>
        </w:rPr>
        <w:t xml:space="preserve"> William Carlos Williams’</w:t>
      </w:r>
      <w:r w:rsidR="00DA3444">
        <w:rPr>
          <w:rFonts w:ascii="Garamond" w:eastAsia="Arial Unicode MS" w:hAnsi="Garamond" w:cs="Helvetica"/>
          <w:color w:val="000000" w:themeColor="text1"/>
          <w:sz w:val="22"/>
          <w:szCs w:val="22"/>
        </w:rPr>
        <w:t>s</w:t>
      </w:r>
      <w:r w:rsidR="00B10294" w:rsidRPr="00B10294">
        <w:rPr>
          <w:rFonts w:ascii="Garamond" w:eastAsia="Arial Unicode MS" w:hAnsi="Garamond" w:cs="Helvetica"/>
          <w:color w:val="000000" w:themeColor="text1"/>
          <w:sz w:val="22"/>
          <w:szCs w:val="22"/>
        </w:rPr>
        <w:t xml:space="preserve"> </w:t>
      </w:r>
      <w:r w:rsidR="00B10294">
        <w:rPr>
          <w:rFonts w:ascii="Garamond" w:eastAsia="Arial Unicode MS" w:hAnsi="Garamond" w:cs="Helvetica"/>
          <w:color w:val="000000" w:themeColor="text1"/>
          <w:sz w:val="22"/>
          <w:szCs w:val="22"/>
        </w:rPr>
        <w:t>stepped</w:t>
      </w:r>
      <w:r w:rsidR="00B10294" w:rsidRPr="00B10294">
        <w:rPr>
          <w:rFonts w:ascii="Garamond" w:eastAsia="Arial Unicode MS" w:hAnsi="Garamond" w:cs="Helvetica"/>
          <w:color w:val="000000" w:themeColor="text1"/>
          <w:sz w:val="22"/>
          <w:szCs w:val="22"/>
        </w:rPr>
        <w:t>-line formatting</w:t>
      </w:r>
      <w:r w:rsidR="002E682C">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a presentation I am </w:t>
      </w:r>
      <w:r w:rsidR="00B10294">
        <w:rPr>
          <w:rFonts w:ascii="Garamond" w:eastAsia="Arial Unicode MS" w:hAnsi="Garamond" w:cs="Helvetica"/>
          <w:color w:val="000000" w:themeColor="text1"/>
          <w:sz w:val="22"/>
          <w:szCs w:val="22"/>
        </w:rPr>
        <w:t xml:space="preserve">particularly fond </w:t>
      </w:r>
      <w:r w:rsidR="00B10294" w:rsidRPr="00B10294">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w:t>
      </w:r>
    </w:p>
    <w:p w14:paraId="70B95D08" w14:textId="47D081CD" w:rsidR="006418D7" w:rsidRPr="00A632AA" w:rsidRDefault="006418D7" w:rsidP="00125D91">
      <w:pPr>
        <w:pStyle w:val="ListParagraph"/>
        <w:autoSpaceDE w:val="0"/>
        <w:autoSpaceDN w:val="0"/>
        <w:adjustRightInd w:val="0"/>
        <w:jc w:val="both"/>
        <w:rPr>
          <w:rFonts w:ascii="Garamond" w:eastAsia="Arial Unicode MS" w:hAnsi="Garamond" w:cs="Helvetica"/>
          <w:i/>
          <w:color w:val="000000" w:themeColor="text1"/>
          <w:sz w:val="22"/>
          <w:szCs w:val="22"/>
        </w:rPr>
      </w:pPr>
      <w:r w:rsidRPr="00A632AA">
        <w:rPr>
          <w:rFonts w:ascii="Garamond" w:eastAsia="Arial Unicode MS" w:hAnsi="Garamond" w:cs="Helvetica"/>
          <w:i/>
          <w:color w:val="000000" w:themeColor="text1"/>
          <w:sz w:val="22"/>
          <w:szCs w:val="22"/>
        </w:rPr>
        <w:t xml:space="preserve">Oh, England! </w:t>
      </w:r>
    </w:p>
    <w:p w14:paraId="77BEAB36" w14:textId="456F5EA7" w:rsidR="00F97F96" w:rsidRPr="00AF2203" w:rsidRDefault="0095685E"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Chavs</w:t>
      </w:r>
      <w:r w:rsidR="00F97F96" w:rsidRPr="00AF2203">
        <w:rPr>
          <w:rFonts w:ascii="Garamond" w:eastAsia="Arial Unicode MS" w:hAnsi="Garamond" w:cs="Helvetica"/>
          <w:i/>
          <w:color w:val="000000" w:themeColor="text1"/>
          <w:sz w:val="22"/>
          <w:szCs w:val="22"/>
        </w:rPr>
        <w:t xml:space="preserve">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 xml:space="preserve">Toffs </w:t>
      </w:r>
    </w:p>
    <w:p w14:paraId="6F6FA2CC" w14:textId="6712A372" w:rsidR="006418D7" w:rsidRPr="00AF2203" w:rsidRDefault="00C96037"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F97F96" w:rsidRPr="00AF2203">
        <w:rPr>
          <w:rFonts w:ascii="Garamond" w:eastAsia="Arial Unicode MS" w:hAnsi="Garamond" w:cs="Helvetica"/>
          <w:i/>
          <w:color w:val="000000" w:themeColor="text1"/>
          <w:sz w:val="22"/>
          <w:szCs w:val="22"/>
        </w:rPr>
        <w:t xml:space="preserve">Norms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Scallies</w:t>
      </w:r>
    </w:p>
    <w:p w14:paraId="3EA87115" w14:textId="5C8F0C46" w:rsidR="00F97F96" w:rsidRPr="00AF2203" w:rsidRDefault="00F97F96"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Having it off</w:t>
      </w:r>
    </w:p>
    <w:p w14:paraId="28C551CA" w14:textId="1C0D6B87" w:rsidR="006418D7" w:rsidRDefault="00000C9C"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95685E">
        <w:rPr>
          <w:rFonts w:ascii="Garamond" w:eastAsia="Arial Unicode MS" w:hAnsi="Garamond" w:cs="Helvetica"/>
          <w:i/>
          <w:color w:val="000000" w:themeColor="text1"/>
          <w:sz w:val="22"/>
          <w:szCs w:val="22"/>
        </w:rPr>
        <w:t xml:space="preserve">    </w:t>
      </w:r>
      <w:r w:rsidR="00837EBB" w:rsidRPr="00AF2203">
        <w:rPr>
          <w:rFonts w:ascii="Garamond" w:eastAsia="Arial Unicode MS" w:hAnsi="Garamond" w:cs="Helvetica"/>
          <w:i/>
          <w:color w:val="000000" w:themeColor="text1"/>
          <w:sz w:val="22"/>
          <w:szCs w:val="22"/>
        </w:rPr>
        <w:t>In</w:t>
      </w:r>
      <w:r w:rsidR="006418D7" w:rsidRPr="00AF2203">
        <w:rPr>
          <w:rFonts w:ascii="Garamond" w:eastAsia="Arial Unicode MS" w:hAnsi="Garamond" w:cs="Helvetica"/>
          <w:i/>
          <w:color w:val="000000" w:themeColor="text1"/>
          <w:sz w:val="22"/>
          <w:szCs w:val="22"/>
        </w:rPr>
        <w:t xml:space="preserve"> crisp-</w:t>
      </w:r>
      <w:proofErr w:type="spellStart"/>
      <w:r w:rsidR="006418D7" w:rsidRPr="00AF2203">
        <w:rPr>
          <w:rFonts w:ascii="Garamond" w:eastAsia="Arial Unicode MS" w:hAnsi="Garamond" w:cs="Helvetica"/>
          <w:i/>
          <w:color w:val="000000" w:themeColor="text1"/>
          <w:sz w:val="22"/>
          <w:szCs w:val="22"/>
        </w:rPr>
        <w:t>packety</w:t>
      </w:r>
      <w:proofErr w:type="spellEnd"/>
      <w:r w:rsidR="006418D7" w:rsidRPr="00AF2203">
        <w:rPr>
          <w:rFonts w:ascii="Garamond" w:eastAsia="Arial Unicode MS" w:hAnsi="Garamond" w:cs="Helvetica"/>
          <w:i/>
          <w:color w:val="000000" w:themeColor="text1"/>
          <w:sz w:val="22"/>
          <w:szCs w:val="22"/>
        </w:rPr>
        <w:t xml:space="preserve"> alleys</w:t>
      </w:r>
      <w:r w:rsidR="002261B3">
        <w:rPr>
          <w:rFonts w:ascii="Garamond" w:eastAsia="Arial Unicode MS" w:hAnsi="Garamond" w:cs="Helvetica"/>
          <w:i/>
          <w:color w:val="000000" w:themeColor="text1"/>
          <w:sz w:val="22"/>
          <w:szCs w:val="22"/>
        </w:rPr>
        <w:t>!</w:t>
      </w:r>
    </w:p>
    <w:p w14:paraId="7074B750" w14:textId="77777777" w:rsidR="0095685E" w:rsidRPr="00AF2203" w:rsidRDefault="0095685E"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p>
    <w:p w14:paraId="6C2085C4" w14:textId="6E09591B" w:rsidR="00BD310D" w:rsidRDefault="00D0774F" w:rsidP="00350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was assailed</w:t>
      </w:r>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 xml:space="preserve">with </w:t>
      </w:r>
      <w:r w:rsidR="00D11D5A" w:rsidRPr="00AF2203">
        <w:rPr>
          <w:rFonts w:ascii="Garamond" w:eastAsia="Arial Unicode MS" w:hAnsi="Garamond" w:cs="Helvetica"/>
          <w:color w:val="000000" w:themeColor="text1"/>
          <w:sz w:val="22"/>
          <w:szCs w:val="22"/>
        </w:rPr>
        <w:t>formative</w:t>
      </w:r>
      <w:r w:rsidR="00A70E47" w:rsidRPr="00AF2203">
        <w:rPr>
          <w:rFonts w:ascii="Garamond" w:eastAsia="Arial Unicode MS" w:hAnsi="Garamond" w:cs="Helvetica"/>
          <w:color w:val="000000" w:themeColor="text1"/>
          <w:sz w:val="22"/>
          <w:szCs w:val="22"/>
        </w:rPr>
        <w:t xml:space="preserve"> </w:t>
      </w:r>
      <w:r w:rsidR="002F606F" w:rsidRPr="00AF2203">
        <w:rPr>
          <w:rFonts w:ascii="Garamond" w:eastAsia="Arial Unicode MS" w:hAnsi="Garamond" w:cs="Helvetica"/>
          <w:color w:val="000000" w:themeColor="text1"/>
          <w:sz w:val="22"/>
          <w:szCs w:val="22"/>
        </w:rPr>
        <w:t>themes</w:t>
      </w:r>
      <w:r w:rsidR="00A70E47" w:rsidRPr="00AF2203">
        <w:rPr>
          <w:rFonts w:ascii="Garamond" w:eastAsia="Arial Unicode MS" w:hAnsi="Garamond" w:cs="Helvetica"/>
          <w:color w:val="000000" w:themeColor="text1"/>
          <w:sz w:val="22"/>
          <w:szCs w:val="22"/>
        </w:rPr>
        <w:t xml:space="preserve"> from </w:t>
      </w:r>
      <w:r w:rsidR="002F606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childhood:</w:t>
      </w:r>
      <w:r w:rsidR="00605F00"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Doctor Who</w:t>
      </w:r>
      <w:r w:rsidR="00952CC4" w:rsidRPr="00AF2203">
        <w:rPr>
          <w:rFonts w:ascii="Garamond" w:eastAsia="Arial Unicode MS" w:hAnsi="Garamond" w:cs="Helvetica"/>
          <w:color w:val="000000" w:themeColor="text1"/>
          <w:sz w:val="22"/>
          <w:szCs w:val="22"/>
        </w:rPr>
        <w:t xml:space="preserve"> and Tomorrow</w:t>
      </w:r>
      <w:r w:rsidR="001B6CBA">
        <w:rPr>
          <w:rFonts w:ascii="Garamond" w:eastAsia="Arial Unicode MS" w:hAnsi="Garamond" w:cs="Helvetica"/>
          <w:color w:val="000000" w:themeColor="text1"/>
          <w:sz w:val="22"/>
          <w:szCs w:val="22"/>
        </w:rPr>
        <w:t>’</w:t>
      </w:r>
      <w:r w:rsidR="00952CC4" w:rsidRPr="00AF2203">
        <w:rPr>
          <w:rFonts w:ascii="Garamond" w:eastAsia="Arial Unicode MS" w:hAnsi="Garamond" w:cs="Helvetica"/>
          <w:color w:val="000000" w:themeColor="text1"/>
          <w:sz w:val="22"/>
          <w:szCs w:val="22"/>
        </w:rPr>
        <w:t>s World on the TV</w:t>
      </w:r>
      <w:r w:rsidR="00ED10CA">
        <w:rPr>
          <w:rFonts w:ascii="Garamond" w:eastAsia="Arial Unicode MS" w:hAnsi="Garamond" w:cs="Helvetica"/>
          <w:color w:val="000000" w:themeColor="text1"/>
          <w:sz w:val="22"/>
          <w:szCs w:val="22"/>
        </w:rPr>
        <w:t>,</w:t>
      </w:r>
      <w:r w:rsidR="00076373">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and</w:t>
      </w:r>
      <w:r w:rsidR="00B013AE" w:rsidRPr="00AF2203">
        <w:rPr>
          <w:rFonts w:ascii="Garamond" w:eastAsia="Arial Unicode MS" w:hAnsi="Garamond" w:cs="Helvetica"/>
          <w:color w:val="000000" w:themeColor="text1"/>
          <w:sz w:val="22"/>
          <w:szCs w:val="22"/>
        </w:rPr>
        <w:t xml:space="preserve"> </w:t>
      </w:r>
      <w:r w:rsidR="00350189" w:rsidRPr="00AF2203">
        <w:rPr>
          <w:rFonts w:ascii="Garamond" w:eastAsia="Arial Unicode MS" w:hAnsi="Garamond" w:cs="Helvetica"/>
          <w:color w:val="000000" w:themeColor="text1"/>
          <w:sz w:val="22"/>
          <w:szCs w:val="22"/>
        </w:rPr>
        <w:t>the</w:t>
      </w:r>
      <w:r w:rsidR="00A70E4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kitchen dresser displaying </w:t>
      </w:r>
      <w:r w:rsidR="004D1610" w:rsidRPr="00AF2203">
        <w:rPr>
          <w:rFonts w:ascii="Garamond" w:eastAsia="Arial Unicode MS" w:hAnsi="Garamond" w:cs="Helvetica"/>
          <w:color w:val="000000" w:themeColor="text1"/>
          <w:sz w:val="22"/>
          <w:szCs w:val="22"/>
        </w:rPr>
        <w:t xml:space="preserve">inherited </w:t>
      </w:r>
      <w:r w:rsidR="006418D7" w:rsidRPr="00AF2203">
        <w:rPr>
          <w:rFonts w:ascii="Garamond" w:eastAsia="Arial Unicode MS" w:hAnsi="Garamond" w:cs="Helvetica"/>
          <w:color w:val="000000" w:themeColor="text1"/>
          <w:sz w:val="22"/>
          <w:szCs w:val="22"/>
        </w:rPr>
        <w:t>ceramic dishes in the shape of the animals that were to be cooked upon them</w:t>
      </w:r>
      <w:r w:rsidR="00BD310D">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And </w:t>
      </w:r>
      <w:r w:rsidR="00707B38"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310E2" w:rsidRPr="00AF2203">
        <w:rPr>
          <w:rFonts w:ascii="Garamond" w:eastAsia="Arial Unicode MS" w:hAnsi="Garamond" w:cs="Helvetica"/>
          <w:color w:val="000000" w:themeColor="text1"/>
          <w:sz w:val="22"/>
          <w:szCs w:val="22"/>
        </w:rPr>
        <w:t>could see</w:t>
      </w:r>
      <w:r w:rsidR="006418D7" w:rsidRPr="00AF2203">
        <w:rPr>
          <w:rFonts w:ascii="Garamond" w:eastAsia="Arial Unicode MS" w:hAnsi="Garamond" w:cs="Helvetica"/>
          <w:color w:val="000000" w:themeColor="text1"/>
          <w:sz w:val="22"/>
          <w:szCs w:val="22"/>
        </w:rPr>
        <w:t xml:space="preserve"> the mantelpiece above the electric fire-effect </w:t>
      </w:r>
      <w:r w:rsidR="00952777" w:rsidRPr="00AF2203">
        <w:rPr>
          <w:rFonts w:ascii="Garamond" w:eastAsia="Arial Unicode MS" w:hAnsi="Garamond" w:cs="Helvetica"/>
          <w:color w:val="000000" w:themeColor="text1"/>
          <w:sz w:val="22"/>
          <w:szCs w:val="22"/>
        </w:rPr>
        <w:t>heater</w:t>
      </w:r>
      <w:r w:rsidR="00A7353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upon which at Christmas sat a bell</w:t>
      </w:r>
      <w:r w:rsidR="0076548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jar </w:t>
      </w:r>
      <w:r w:rsidR="00C310E2" w:rsidRPr="00AF2203">
        <w:rPr>
          <w:rFonts w:ascii="Garamond" w:eastAsia="Arial Unicode MS" w:hAnsi="Garamond" w:cs="Helvetica"/>
          <w:color w:val="000000" w:themeColor="text1"/>
          <w:sz w:val="22"/>
          <w:szCs w:val="22"/>
        </w:rPr>
        <w:t>containing a miniature fox and</w:t>
      </w:r>
      <w:r w:rsidR="006418D7" w:rsidRPr="00AF2203">
        <w:rPr>
          <w:rFonts w:ascii="Garamond" w:eastAsia="Arial Unicode MS" w:hAnsi="Garamond" w:cs="Helvetica"/>
          <w:color w:val="000000" w:themeColor="text1"/>
          <w:sz w:val="22"/>
          <w:szCs w:val="22"/>
        </w:rPr>
        <w:t xml:space="preserve"> rotating fir tree. </w:t>
      </w:r>
      <w:r w:rsidR="008E1948" w:rsidRPr="00AF2203">
        <w:rPr>
          <w:rFonts w:ascii="Garamond" w:eastAsia="Arial Unicode MS" w:hAnsi="Garamond" w:cs="Helvetica"/>
          <w:color w:val="000000" w:themeColor="text1"/>
          <w:sz w:val="22"/>
          <w:szCs w:val="22"/>
        </w:rPr>
        <w:t xml:space="preserve">When it was time to retrieve the model from an old biscuit tin we’d </w:t>
      </w:r>
      <w:r w:rsidR="00AB4DE9" w:rsidRPr="00AF2203">
        <w:rPr>
          <w:rFonts w:ascii="Garamond" w:eastAsia="Arial Unicode MS" w:hAnsi="Garamond" w:cs="Helvetica"/>
          <w:color w:val="000000" w:themeColor="text1"/>
          <w:sz w:val="22"/>
          <w:szCs w:val="22"/>
        </w:rPr>
        <w:t>say</w:t>
      </w:r>
      <w:r w:rsidR="008E1948" w:rsidRPr="00AF2203">
        <w:rPr>
          <w:rFonts w:ascii="Garamond" w:eastAsia="Arial Unicode MS" w:hAnsi="Garamond" w:cs="Helvetica"/>
          <w:color w:val="000000" w:themeColor="text1"/>
          <w:sz w:val="22"/>
          <w:szCs w:val="22"/>
        </w:rPr>
        <w:t>, “</w:t>
      </w:r>
      <w:proofErr w:type="spellStart"/>
      <w:r w:rsidR="008E1948" w:rsidRPr="00AF2203">
        <w:rPr>
          <w:rFonts w:ascii="Garamond" w:eastAsia="Arial Unicode MS" w:hAnsi="Garamond" w:cs="Helvetica"/>
          <w:color w:val="000000" w:themeColor="text1"/>
          <w:sz w:val="22"/>
          <w:szCs w:val="22"/>
        </w:rPr>
        <w:t>Fetchez</w:t>
      </w:r>
      <w:proofErr w:type="spellEnd"/>
      <w:r w:rsidR="008E1948" w:rsidRPr="00AF2203">
        <w:rPr>
          <w:rFonts w:ascii="Garamond" w:eastAsia="Arial Unicode MS" w:hAnsi="Garamond" w:cs="Helvetica"/>
          <w:color w:val="000000" w:themeColor="text1"/>
          <w:sz w:val="22"/>
          <w:szCs w:val="22"/>
        </w:rPr>
        <w:t xml:space="preserve"> la cloche!”</w:t>
      </w:r>
      <w:r w:rsidR="00120FD8">
        <w:rPr>
          <w:rFonts w:ascii="Garamond" w:eastAsia="Arial Unicode MS" w:hAnsi="Garamond" w:cs="Helvetica"/>
          <w:color w:val="000000" w:themeColor="text1"/>
          <w:sz w:val="22"/>
          <w:szCs w:val="22"/>
        </w:rPr>
        <w:t>, riffing on Monty Python.</w:t>
      </w:r>
      <w:r w:rsidR="008E1948" w:rsidRPr="00AF2203">
        <w:rPr>
          <w:rFonts w:ascii="Garamond" w:eastAsia="Arial Unicode MS" w:hAnsi="Garamond" w:cs="Helvetica"/>
          <w:color w:val="000000" w:themeColor="text1"/>
          <w:sz w:val="22"/>
          <w:szCs w:val="22"/>
        </w:rPr>
        <w:t xml:space="preserve"> </w:t>
      </w:r>
      <w:r w:rsidR="00DF244E" w:rsidRPr="00DF244E">
        <w:rPr>
          <w:rFonts w:ascii="Garamond" w:eastAsia="Arial Unicode MS" w:hAnsi="Garamond" w:cs="Helvetica"/>
          <w:color w:val="000000" w:themeColor="text1"/>
          <w:sz w:val="22"/>
          <w:szCs w:val="22"/>
        </w:rPr>
        <w:t xml:space="preserve">We were a loud and warm family, plastering the cracks with jokes and homespun habit. </w:t>
      </w:r>
      <w:r w:rsidR="00FB35C9" w:rsidRPr="00AF2203">
        <w:rPr>
          <w:rFonts w:ascii="Garamond" w:eastAsia="Arial Unicode MS" w:hAnsi="Garamond" w:cs="Helvetica"/>
          <w:color w:val="000000" w:themeColor="text1"/>
          <w:sz w:val="22"/>
          <w:szCs w:val="22"/>
        </w:rPr>
        <w:t xml:space="preserve">Our </w:t>
      </w:r>
      <w:r w:rsidR="00933131">
        <w:rPr>
          <w:rFonts w:ascii="Garamond" w:eastAsia="Arial Unicode MS" w:hAnsi="Garamond" w:cs="Helvetica"/>
          <w:color w:val="000000" w:themeColor="text1"/>
          <w:sz w:val="22"/>
          <w:szCs w:val="22"/>
        </w:rPr>
        <w:t>parents</w:t>
      </w:r>
      <w:r w:rsidR="00FB35C9" w:rsidRPr="00AF2203">
        <w:rPr>
          <w:rFonts w:ascii="Garamond" w:eastAsia="Arial Unicode MS" w:hAnsi="Garamond" w:cs="Helvetica"/>
          <w:color w:val="000000" w:themeColor="text1"/>
          <w:sz w:val="22"/>
          <w:szCs w:val="22"/>
        </w:rPr>
        <w:t xml:space="preserve"> would take meticulous effort to dress the</w:t>
      </w:r>
      <w:r w:rsidR="001A5DD5">
        <w:rPr>
          <w:rFonts w:ascii="Garamond" w:eastAsia="Arial Unicode MS" w:hAnsi="Garamond" w:cs="Helvetica"/>
          <w:color w:val="000000" w:themeColor="text1"/>
          <w:sz w:val="22"/>
          <w:szCs w:val="22"/>
        </w:rPr>
        <w:t xml:space="preserve"> </w:t>
      </w:r>
      <w:r w:rsidR="00DF244E">
        <w:rPr>
          <w:rFonts w:ascii="Garamond" w:eastAsia="Arial Unicode MS" w:hAnsi="Garamond" w:cs="Helvetica"/>
          <w:color w:val="000000" w:themeColor="text1"/>
          <w:sz w:val="22"/>
          <w:szCs w:val="22"/>
        </w:rPr>
        <w:t xml:space="preserve">Christmas </w:t>
      </w:r>
      <w:r w:rsidR="00FB35C9" w:rsidRPr="00AF2203">
        <w:rPr>
          <w:rFonts w:ascii="Garamond" w:eastAsia="Arial Unicode MS" w:hAnsi="Garamond" w:cs="Helvetica"/>
          <w:color w:val="000000" w:themeColor="text1"/>
          <w:sz w:val="22"/>
          <w:szCs w:val="22"/>
        </w:rPr>
        <w:t>tree</w:t>
      </w:r>
      <w:r w:rsidR="00AA6F6B" w:rsidRPr="00AF2203">
        <w:rPr>
          <w:rFonts w:ascii="Garamond" w:eastAsia="Arial Unicode MS" w:hAnsi="Garamond" w:cs="Helvetica"/>
          <w:color w:val="000000" w:themeColor="text1"/>
          <w:sz w:val="22"/>
          <w:szCs w:val="22"/>
        </w:rPr>
        <w:t xml:space="preserve"> </w:t>
      </w:r>
      <w:r w:rsidR="00FF021C" w:rsidRPr="00AF2203">
        <w:rPr>
          <w:rFonts w:ascii="Garamond" w:eastAsia="Arial Unicode MS" w:hAnsi="Garamond" w:cs="Helvetica"/>
          <w:color w:val="000000" w:themeColor="text1"/>
          <w:sz w:val="22"/>
          <w:szCs w:val="22"/>
        </w:rPr>
        <w:t xml:space="preserve">with </w:t>
      </w:r>
      <w:r w:rsidR="00E30C13" w:rsidRPr="00AF2203">
        <w:rPr>
          <w:rFonts w:ascii="Garamond" w:eastAsia="Arial Unicode MS" w:hAnsi="Garamond" w:cs="Helvetica"/>
          <w:color w:val="000000" w:themeColor="text1"/>
          <w:sz w:val="22"/>
          <w:szCs w:val="22"/>
        </w:rPr>
        <w:t>intentionality</w:t>
      </w:r>
      <w:r w:rsidR="00AA6F6B" w:rsidRPr="00AF2203">
        <w:rPr>
          <w:rFonts w:ascii="Garamond" w:eastAsia="Arial Unicode MS" w:hAnsi="Garamond" w:cs="Helvetica"/>
          <w:color w:val="000000" w:themeColor="text1"/>
          <w:sz w:val="22"/>
          <w:szCs w:val="22"/>
        </w:rPr>
        <w:t>,</w:t>
      </w:r>
      <w:r w:rsidR="00765485" w:rsidRPr="00AF2203">
        <w:rPr>
          <w:rFonts w:ascii="Garamond" w:eastAsia="Arial Unicode MS" w:hAnsi="Garamond" w:cs="Helvetica"/>
          <w:color w:val="000000" w:themeColor="text1"/>
          <w:sz w:val="22"/>
          <w:szCs w:val="22"/>
        </w:rPr>
        <w:t xml:space="preserve"> </w:t>
      </w:r>
      <w:r w:rsidR="0056494A" w:rsidRPr="00AF2203">
        <w:rPr>
          <w:rFonts w:ascii="Garamond" w:eastAsia="Arial Unicode MS" w:hAnsi="Garamond" w:cs="Helvetica"/>
          <w:color w:val="000000" w:themeColor="text1"/>
          <w:sz w:val="22"/>
          <w:szCs w:val="22"/>
        </w:rPr>
        <w:t xml:space="preserve">overstuffed with </w:t>
      </w:r>
      <w:r w:rsidR="00765485" w:rsidRPr="00AF2203">
        <w:rPr>
          <w:rFonts w:ascii="Garamond" w:eastAsia="Arial Unicode MS" w:hAnsi="Garamond" w:cs="Helvetica"/>
          <w:color w:val="000000" w:themeColor="text1"/>
          <w:sz w:val="22"/>
          <w:szCs w:val="22"/>
        </w:rPr>
        <w:t xml:space="preserve">a </w:t>
      </w:r>
      <w:r w:rsidR="00765485" w:rsidRPr="00AF2203">
        <w:rPr>
          <w:rFonts w:ascii="Garamond" w:eastAsia="Arial Unicode MS" w:hAnsi="Garamond" w:cs="Helvetica"/>
          <w:i/>
          <w:iCs/>
          <w:color w:val="000000" w:themeColor="text1"/>
          <w:sz w:val="22"/>
          <w:szCs w:val="22"/>
        </w:rPr>
        <w:t>litany</w:t>
      </w:r>
      <w:r w:rsidR="00765485" w:rsidRPr="00AF2203">
        <w:rPr>
          <w:rFonts w:ascii="Garamond" w:eastAsia="Arial Unicode MS" w:hAnsi="Garamond" w:cs="Helvetica"/>
          <w:color w:val="000000" w:themeColor="text1"/>
          <w:sz w:val="22"/>
          <w:szCs w:val="22"/>
        </w:rPr>
        <w:t xml:space="preserve"> of </w:t>
      </w:r>
      <w:r w:rsidR="00AA6F6B" w:rsidRPr="00AF2203">
        <w:rPr>
          <w:rFonts w:ascii="Garamond" w:eastAsia="Arial Unicode MS" w:hAnsi="Garamond" w:cs="Helvetica"/>
          <w:color w:val="000000" w:themeColor="text1"/>
          <w:sz w:val="22"/>
          <w:szCs w:val="22"/>
        </w:rPr>
        <w:t>decorations</w:t>
      </w:r>
      <w:r w:rsidR="00E53AE0" w:rsidRPr="00AF2203">
        <w:rPr>
          <w:rFonts w:ascii="Garamond" w:eastAsia="Arial Unicode MS" w:hAnsi="Garamond" w:cs="Helvetica"/>
          <w:color w:val="000000" w:themeColor="text1"/>
          <w:sz w:val="22"/>
          <w:szCs w:val="22"/>
        </w:rPr>
        <w:t xml:space="preserve"> (I </w:t>
      </w:r>
      <w:r w:rsidR="005B1223">
        <w:rPr>
          <w:rFonts w:ascii="Garamond" w:eastAsia="Arial Unicode MS" w:hAnsi="Garamond" w:cs="Helvetica"/>
          <w:color w:val="000000" w:themeColor="text1"/>
          <w:sz w:val="22"/>
          <w:szCs w:val="22"/>
        </w:rPr>
        <w:t>use</w:t>
      </w:r>
      <w:r w:rsidR="00E53AE0" w:rsidRPr="00AF2203">
        <w:rPr>
          <w:rFonts w:ascii="Garamond" w:eastAsia="Arial Unicode MS" w:hAnsi="Garamond" w:cs="Helvetica"/>
          <w:color w:val="000000" w:themeColor="text1"/>
          <w:sz w:val="22"/>
          <w:szCs w:val="22"/>
        </w:rPr>
        <w:t xml:space="preserve"> the word carefully)</w:t>
      </w:r>
      <w:r w:rsidR="00AA6F6B" w:rsidRPr="00AF2203">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 xml:space="preserve">They </w:t>
      </w:r>
      <w:r w:rsidR="00AA6F6B" w:rsidRPr="00AF2203">
        <w:rPr>
          <w:rFonts w:ascii="Garamond" w:eastAsia="Arial Unicode MS" w:hAnsi="Garamond" w:cs="Helvetica"/>
          <w:color w:val="000000" w:themeColor="text1"/>
          <w:sz w:val="22"/>
          <w:szCs w:val="22"/>
        </w:rPr>
        <w:t>made</w:t>
      </w:r>
      <w:r w:rsidR="005B63DF" w:rsidRPr="00AF2203">
        <w:rPr>
          <w:rFonts w:ascii="Garamond" w:eastAsia="Arial Unicode MS" w:hAnsi="Garamond" w:cs="Helvetica"/>
          <w:color w:val="000000" w:themeColor="text1"/>
          <w:sz w:val="22"/>
          <w:szCs w:val="22"/>
        </w:rPr>
        <w:t xml:space="preserve"> sure </w:t>
      </w:r>
      <w:r w:rsidR="00AB209C">
        <w:rPr>
          <w:rFonts w:ascii="Garamond" w:eastAsia="Arial Unicode MS" w:hAnsi="Garamond" w:cs="Helvetica"/>
          <w:color w:val="000000" w:themeColor="text1"/>
          <w:sz w:val="22"/>
          <w:szCs w:val="22"/>
        </w:rPr>
        <w:t>the tree, this</w:t>
      </w:r>
      <w:r w:rsidR="00687037">
        <w:rPr>
          <w:rFonts w:ascii="Garamond" w:eastAsia="Arial Unicode MS" w:hAnsi="Garamond" w:cs="Helvetica"/>
          <w:color w:val="000000" w:themeColor="text1"/>
          <w:sz w:val="22"/>
          <w:szCs w:val="22"/>
        </w:rPr>
        <w:t xml:space="preserve"> </w:t>
      </w:r>
      <w:r w:rsidR="00256A1E">
        <w:rPr>
          <w:rFonts w:ascii="Garamond" w:eastAsia="Arial Unicode MS" w:hAnsi="Garamond" w:cs="Helvetica"/>
          <w:color w:val="000000" w:themeColor="text1"/>
          <w:sz w:val="22"/>
          <w:szCs w:val="22"/>
        </w:rPr>
        <w:t>realized</w:t>
      </w:r>
      <w:r w:rsidR="00687037" w:rsidRPr="00687037">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myth</w:t>
      </w:r>
      <w:r w:rsidR="00AB209C">
        <w:rPr>
          <w:rFonts w:ascii="Garamond" w:eastAsia="Arial Unicode MS" w:hAnsi="Garamond" w:cs="Helvetica"/>
          <w:color w:val="000000" w:themeColor="text1"/>
          <w:sz w:val="22"/>
          <w:szCs w:val="22"/>
        </w:rPr>
        <w:t>,</w:t>
      </w:r>
      <w:r w:rsidR="00687037">
        <w:rPr>
          <w:rFonts w:ascii="Garamond" w:eastAsia="Arial Unicode MS" w:hAnsi="Garamond" w:cs="Helvetica"/>
          <w:color w:val="000000" w:themeColor="text1"/>
          <w:sz w:val="22"/>
          <w:szCs w:val="22"/>
        </w:rPr>
        <w:t xml:space="preserve"> </w:t>
      </w:r>
      <w:r w:rsidR="006B645C">
        <w:rPr>
          <w:rFonts w:ascii="Garamond" w:eastAsia="Arial Unicode MS" w:hAnsi="Garamond" w:cs="Helvetica"/>
          <w:color w:val="000000" w:themeColor="text1"/>
          <w:sz w:val="22"/>
          <w:szCs w:val="22"/>
        </w:rPr>
        <w:t>appeared</w:t>
      </w:r>
      <w:r w:rsidR="005B63DF" w:rsidRPr="00AF2203">
        <w:rPr>
          <w:rFonts w:ascii="Garamond" w:eastAsia="Arial Unicode MS" w:hAnsi="Garamond" w:cs="Helvetica"/>
          <w:color w:val="000000" w:themeColor="text1"/>
          <w:sz w:val="22"/>
          <w:szCs w:val="22"/>
        </w:rPr>
        <w:t xml:space="preserve"> </w:t>
      </w:r>
      <w:r w:rsidR="00D61182" w:rsidRPr="00AF2203">
        <w:rPr>
          <w:rFonts w:ascii="Garamond" w:eastAsia="Arial Unicode MS" w:hAnsi="Garamond" w:cs="Helvetica"/>
          <w:color w:val="000000" w:themeColor="text1"/>
          <w:sz w:val="22"/>
          <w:szCs w:val="22"/>
        </w:rPr>
        <w:t>balanced</w:t>
      </w:r>
      <w:r w:rsidR="005B63DF" w:rsidRPr="00AF2203">
        <w:rPr>
          <w:rFonts w:ascii="Garamond" w:eastAsia="Arial Unicode MS" w:hAnsi="Garamond" w:cs="Helvetica"/>
          <w:color w:val="000000" w:themeColor="text1"/>
          <w:sz w:val="22"/>
          <w:szCs w:val="22"/>
        </w:rPr>
        <w:t xml:space="preserve"> from all </w:t>
      </w:r>
      <w:r w:rsidR="005B62BC">
        <w:rPr>
          <w:rFonts w:ascii="Garamond" w:eastAsia="Arial Unicode MS" w:hAnsi="Garamond" w:cs="Helvetica"/>
          <w:color w:val="000000" w:themeColor="text1"/>
          <w:sz w:val="22"/>
          <w:szCs w:val="22"/>
        </w:rPr>
        <w:t>viewp</w:t>
      </w:r>
      <w:r w:rsidR="005B62BC" w:rsidRPr="00AF2203">
        <w:rPr>
          <w:rFonts w:ascii="Garamond" w:eastAsia="Arial Unicode MS" w:hAnsi="Garamond" w:cs="Helvetica"/>
          <w:color w:val="000000" w:themeColor="text1"/>
          <w:sz w:val="22"/>
          <w:szCs w:val="22"/>
        </w:rPr>
        <w:t>oints</w:t>
      </w:r>
      <w:r w:rsidR="005B63DF" w:rsidRPr="00AF2203">
        <w:rPr>
          <w:rFonts w:ascii="Garamond" w:eastAsia="Arial Unicode MS" w:hAnsi="Garamond" w:cs="Helvetica"/>
          <w:color w:val="000000" w:themeColor="text1"/>
          <w:sz w:val="22"/>
          <w:szCs w:val="22"/>
        </w:rPr>
        <w:t>,</w:t>
      </w:r>
      <w:r w:rsidR="0095685E">
        <w:rPr>
          <w:rFonts w:ascii="Garamond" w:eastAsia="Arial Unicode MS" w:hAnsi="Garamond" w:cs="Helvetica"/>
          <w:color w:val="000000" w:themeColor="text1"/>
          <w:sz w:val="22"/>
          <w:szCs w:val="22"/>
        </w:rPr>
        <w:t xml:space="preserve"> viewed from all angles</w:t>
      </w:r>
      <w:r w:rsidR="0005406D">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both</w:t>
      </w:r>
      <w:r w:rsidR="005B62BC">
        <w:rPr>
          <w:rFonts w:ascii="Garamond" w:eastAsia="Arial Unicode MS" w:hAnsi="Garamond" w:cs="Helvetica"/>
          <w:color w:val="000000" w:themeColor="text1"/>
          <w:sz w:val="22"/>
          <w:szCs w:val="22"/>
        </w:rPr>
        <w:t xml:space="preserve"> inside </w:t>
      </w:r>
      <w:r w:rsidR="0095685E">
        <w:rPr>
          <w:rFonts w:ascii="Garamond" w:eastAsia="Arial Unicode MS" w:hAnsi="Garamond" w:cs="Helvetica"/>
          <w:color w:val="000000" w:themeColor="text1"/>
          <w:sz w:val="22"/>
          <w:szCs w:val="22"/>
        </w:rPr>
        <w:t>and</w:t>
      </w:r>
      <w:r w:rsidR="005B62BC">
        <w:rPr>
          <w:rFonts w:ascii="Garamond" w:eastAsia="Arial Unicode MS" w:hAnsi="Garamond" w:cs="Helvetica"/>
          <w:color w:val="000000" w:themeColor="text1"/>
          <w:sz w:val="22"/>
          <w:szCs w:val="22"/>
        </w:rPr>
        <w:t xml:space="preserve"> outside</w:t>
      </w:r>
      <w:r w:rsidR="0095685E">
        <w:rPr>
          <w:rFonts w:ascii="Garamond" w:eastAsia="Arial Unicode MS" w:hAnsi="Garamond" w:cs="Helvetica"/>
          <w:color w:val="000000" w:themeColor="text1"/>
          <w:sz w:val="22"/>
          <w:szCs w:val="22"/>
        </w:rPr>
        <w:t xml:space="preserve"> the house</w:t>
      </w:r>
      <w:r w:rsidR="005B62BC">
        <w:rPr>
          <w:rFonts w:ascii="Garamond" w:eastAsia="Arial Unicode MS" w:hAnsi="Garamond" w:cs="Helvetica"/>
          <w:color w:val="000000" w:themeColor="text1"/>
          <w:sz w:val="22"/>
          <w:szCs w:val="22"/>
        </w:rPr>
        <w:t>,</w:t>
      </w:r>
      <w:r w:rsidR="005B63DF" w:rsidRPr="00AF2203">
        <w:rPr>
          <w:rFonts w:ascii="Garamond" w:eastAsia="Arial Unicode MS" w:hAnsi="Garamond" w:cs="Helvetica"/>
          <w:color w:val="000000" w:themeColor="text1"/>
          <w:sz w:val="22"/>
          <w:szCs w:val="22"/>
        </w:rPr>
        <w:t xml:space="preserve"> </w:t>
      </w:r>
      <w:r w:rsidR="00AA6F6B" w:rsidRPr="00AF2203">
        <w:rPr>
          <w:rFonts w:ascii="Garamond" w:eastAsia="Arial Unicode MS" w:hAnsi="Garamond" w:cs="Helvetica"/>
          <w:color w:val="000000" w:themeColor="text1"/>
          <w:sz w:val="22"/>
          <w:szCs w:val="22"/>
        </w:rPr>
        <w:t xml:space="preserve">unable to </w:t>
      </w:r>
      <w:r w:rsidR="0052481C">
        <w:rPr>
          <w:rFonts w:ascii="Garamond" w:eastAsia="Arial Unicode MS" w:hAnsi="Garamond" w:cs="Helvetica"/>
          <w:color w:val="000000" w:themeColor="text1"/>
          <w:sz w:val="22"/>
          <w:szCs w:val="22"/>
        </w:rPr>
        <w:t>bare</w:t>
      </w:r>
      <w:r w:rsidR="00AA6F6B" w:rsidRPr="00AF2203">
        <w:rPr>
          <w:rFonts w:ascii="Garamond" w:eastAsia="Arial Unicode MS" w:hAnsi="Garamond" w:cs="Helvetica"/>
          <w:color w:val="000000" w:themeColor="text1"/>
          <w:sz w:val="22"/>
          <w:szCs w:val="22"/>
        </w:rPr>
        <w:t xml:space="preserve"> a thread more tinsel </w:t>
      </w:r>
      <w:r w:rsidR="005B63DF" w:rsidRPr="00AF2203">
        <w:rPr>
          <w:rFonts w:ascii="Garamond" w:eastAsia="Arial Unicode MS" w:hAnsi="Garamond" w:cs="Helvetica"/>
          <w:color w:val="000000" w:themeColor="text1"/>
          <w:sz w:val="22"/>
          <w:szCs w:val="22"/>
        </w:rPr>
        <w:t>and crown</w:t>
      </w:r>
      <w:r w:rsidR="00AA6F6B" w:rsidRPr="00AF2203">
        <w:rPr>
          <w:rFonts w:ascii="Garamond" w:eastAsia="Arial Unicode MS" w:hAnsi="Garamond" w:cs="Helvetica"/>
          <w:color w:val="000000" w:themeColor="text1"/>
          <w:sz w:val="22"/>
          <w:szCs w:val="22"/>
        </w:rPr>
        <w:t>ed</w:t>
      </w:r>
      <w:r w:rsidR="005B63DF" w:rsidRPr="00AF2203">
        <w:rPr>
          <w:rFonts w:ascii="Garamond" w:eastAsia="Arial Unicode MS" w:hAnsi="Garamond" w:cs="Helvetica"/>
          <w:color w:val="000000" w:themeColor="text1"/>
          <w:sz w:val="22"/>
          <w:szCs w:val="22"/>
        </w:rPr>
        <w:t xml:space="preserve"> with</w:t>
      </w:r>
      <w:r w:rsidR="000E7D34" w:rsidRPr="00AF2203">
        <w:rPr>
          <w:rFonts w:ascii="Garamond" w:eastAsia="Arial Unicode MS" w:hAnsi="Garamond" w:cs="Helvetica"/>
          <w:color w:val="000000" w:themeColor="text1"/>
          <w:sz w:val="22"/>
          <w:szCs w:val="22"/>
        </w:rPr>
        <w:t xml:space="preserve"> a</w:t>
      </w:r>
      <w:r w:rsidR="00CA7718">
        <w:rPr>
          <w:rFonts w:ascii="Garamond" w:eastAsia="Arial Unicode MS" w:hAnsi="Garamond" w:cs="Helvetica"/>
          <w:color w:val="000000" w:themeColor="text1"/>
          <w:sz w:val="22"/>
          <w:szCs w:val="22"/>
        </w:rPr>
        <w:t>n octahedral purple</w:t>
      </w:r>
      <w:r w:rsidR="006C05FC">
        <w:rPr>
          <w:rFonts w:ascii="Garamond" w:eastAsia="Arial Unicode MS" w:hAnsi="Garamond" w:cs="Helvetica"/>
          <w:color w:val="000000" w:themeColor="text1"/>
          <w:sz w:val="22"/>
          <w:szCs w:val="22"/>
        </w:rPr>
        <w:t xml:space="preserve"> alum</w:t>
      </w:r>
      <w:r w:rsidR="006567B9" w:rsidRPr="00AF2203">
        <w:rPr>
          <w:rFonts w:ascii="Garamond" w:eastAsia="Arial Unicode MS" w:hAnsi="Garamond" w:cs="Helvetica"/>
          <w:color w:val="000000" w:themeColor="text1"/>
          <w:sz w:val="22"/>
          <w:szCs w:val="22"/>
        </w:rPr>
        <w:t xml:space="preserve"> crystal I had grown as a child</w:t>
      </w:r>
      <w:r w:rsidR="00E30C13" w:rsidRPr="00AF2203">
        <w:rPr>
          <w:rFonts w:ascii="Garamond" w:eastAsia="Arial Unicode MS" w:hAnsi="Garamond" w:cs="Helvetica"/>
          <w:color w:val="000000" w:themeColor="text1"/>
          <w:sz w:val="22"/>
          <w:szCs w:val="22"/>
        </w:rPr>
        <w:t xml:space="preserve">. </w:t>
      </w:r>
      <w:r w:rsidR="00CB15F5">
        <w:rPr>
          <w:rFonts w:ascii="Garamond" w:eastAsia="Arial Unicode MS" w:hAnsi="Garamond" w:cs="Helvetica"/>
          <w:color w:val="000000" w:themeColor="text1"/>
          <w:sz w:val="22"/>
          <w:szCs w:val="22"/>
        </w:rPr>
        <w:t xml:space="preserve">My parents still live in the same ex-council house semi, bought in 1984 on the back of Thatcher’s right-to-buy scheme (I never understood why Father regretted it at the time but now see it as acceptance of Neoliberalism’s dominion, acquiescence to the </w:t>
      </w:r>
      <w:r w:rsidR="00F82424">
        <w:rPr>
          <w:rFonts w:ascii="Garamond" w:eastAsia="Arial Unicode MS" w:hAnsi="Garamond" w:cs="Helvetica"/>
          <w:color w:val="000000" w:themeColor="text1"/>
          <w:sz w:val="22"/>
          <w:szCs w:val="22"/>
        </w:rPr>
        <w:t xml:space="preserve">unspoken </w:t>
      </w:r>
      <w:r w:rsidR="00CB15F5">
        <w:rPr>
          <w:rFonts w:ascii="Garamond" w:eastAsia="Arial Unicode MS" w:hAnsi="Garamond" w:cs="Helvetica"/>
          <w:color w:val="000000" w:themeColor="text1"/>
          <w:sz w:val="22"/>
          <w:szCs w:val="22"/>
        </w:rPr>
        <w:t xml:space="preserve">hegemony of </w:t>
      </w:r>
      <w:r w:rsidR="00CB15F5" w:rsidRPr="006425E2">
        <w:rPr>
          <w:rFonts w:ascii="Garamond" w:eastAsia="Arial Unicode MS" w:hAnsi="Garamond" w:cs="Helvetica"/>
          <w:i/>
          <w:iCs/>
          <w:color w:val="000000" w:themeColor="text1"/>
          <w:sz w:val="22"/>
          <w:szCs w:val="22"/>
        </w:rPr>
        <w:t>Capitalist Realism</w:t>
      </w:r>
      <w:r w:rsidR="00CB15F5">
        <w:rPr>
          <w:rFonts w:ascii="Garamond" w:eastAsia="Arial Unicode MS" w:hAnsi="Garamond" w:cs="Helvetica"/>
          <w:color w:val="000000" w:themeColor="text1"/>
          <w:sz w:val="22"/>
          <w:szCs w:val="22"/>
        </w:rPr>
        <w:t xml:space="preserve"> that there was no other possible </w:t>
      </w:r>
      <w:r w:rsidR="0005406D">
        <w:rPr>
          <w:rFonts w:ascii="Garamond" w:eastAsia="Arial Unicode MS" w:hAnsi="Garamond" w:cs="Helvetica"/>
          <w:color w:val="000000" w:themeColor="text1"/>
          <w:sz w:val="22"/>
          <w:szCs w:val="22"/>
        </w:rPr>
        <w:t>future but capitalism</w:t>
      </w:r>
      <w:r w:rsidR="00CB15F5">
        <w:rPr>
          <w:rFonts w:ascii="Garamond" w:eastAsia="Arial Unicode MS" w:hAnsi="Garamond" w:cs="Helvetica"/>
          <w:color w:val="000000" w:themeColor="text1"/>
          <w:sz w:val="22"/>
          <w:szCs w:val="22"/>
        </w:rPr>
        <w:t>).</w:t>
      </w:r>
    </w:p>
    <w:p w14:paraId="34DF7897" w14:textId="6CF5D651" w:rsidR="006418D7" w:rsidRPr="00AF2203" w:rsidRDefault="00BD310D" w:rsidP="00350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All these thoughts tumbled in my mind,</w:t>
      </w:r>
      <w:r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mutating </w:t>
      </w:r>
      <w:r w:rsidRPr="00AF2203">
        <w:rPr>
          <w:rFonts w:ascii="Garamond" w:eastAsia="Arial Unicode MS" w:hAnsi="Garamond" w:cs="Helvetica"/>
          <w:color w:val="000000" w:themeColor="text1"/>
          <w:sz w:val="22"/>
          <w:szCs w:val="22"/>
        </w:rPr>
        <w:t xml:space="preserve">offerings to </w:t>
      </w:r>
      <w:r>
        <w:rPr>
          <w:rFonts w:ascii="Garamond" w:eastAsia="Arial Unicode MS" w:hAnsi="Garamond" w:cs="Helvetica"/>
          <w:color w:val="000000" w:themeColor="text1"/>
          <w:sz w:val="22"/>
          <w:szCs w:val="22"/>
        </w:rPr>
        <w:t>a nostalgic childhood shrine</w:t>
      </w:r>
      <w:r w:rsidR="000540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05406D">
        <w:rPr>
          <w:rFonts w:ascii="Garamond" w:eastAsia="Arial Unicode MS" w:hAnsi="Garamond" w:cs="Helvetica"/>
          <w:color w:val="000000" w:themeColor="text1"/>
          <w:sz w:val="22"/>
          <w:szCs w:val="22"/>
        </w:rPr>
        <w:t>viewed</w:t>
      </w:r>
      <w:r>
        <w:rPr>
          <w:rFonts w:ascii="Garamond" w:eastAsia="Arial Unicode MS" w:hAnsi="Garamond" w:cs="Helvetica"/>
          <w:color w:val="000000" w:themeColor="text1"/>
          <w:sz w:val="22"/>
          <w:szCs w:val="22"/>
        </w:rPr>
        <w:t xml:space="preserve"> with a purely emotional attitude</w:t>
      </w:r>
      <w:r w:rsidR="0005406D">
        <w:rPr>
          <w:rFonts w:ascii="Garamond" w:eastAsia="Arial Unicode MS" w:hAnsi="Garamond" w:cs="Helvetica"/>
          <w:color w:val="000000" w:themeColor="text1"/>
          <w:sz w:val="22"/>
          <w:szCs w:val="22"/>
        </w:rPr>
        <w:t>. It was an attitude</w:t>
      </w:r>
      <w:r>
        <w:rPr>
          <w:rFonts w:ascii="Garamond" w:eastAsia="Arial Unicode MS" w:hAnsi="Garamond" w:cs="Helvetica"/>
          <w:color w:val="000000" w:themeColor="text1"/>
          <w:sz w:val="22"/>
          <w:szCs w:val="22"/>
        </w:rPr>
        <w:t xml:space="preserve"> of the kitsch and not the camp</w:t>
      </w:r>
      <w:r w:rsidR="0005406D">
        <w:rPr>
          <w:rFonts w:ascii="Garamond" w:eastAsia="Arial Unicode MS" w:hAnsi="Garamond" w:cs="Helvetica"/>
          <w:color w:val="000000" w:themeColor="text1"/>
          <w:sz w:val="22"/>
          <w:szCs w:val="22"/>
        </w:rPr>
        <w:t>, un-ironic and deeply authentic</w:t>
      </w:r>
      <w:r>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00997B6E" w:rsidRPr="00AF2203">
        <w:rPr>
          <w:rFonts w:ascii="Garamond" w:eastAsia="Arial Unicode MS" w:hAnsi="Garamond" w:cs="Helvetica"/>
          <w:color w:val="000000" w:themeColor="text1"/>
          <w:sz w:val="22"/>
          <w:szCs w:val="22"/>
        </w:rPr>
        <w:t xml:space="preserve">The </w:t>
      </w:r>
      <w:r w:rsidR="00C674DF" w:rsidRPr="00AF2203">
        <w:rPr>
          <w:rFonts w:ascii="Garamond" w:eastAsia="Arial Unicode MS" w:hAnsi="Garamond" w:cs="Helvetica"/>
          <w:color w:val="000000" w:themeColor="text1"/>
          <w:sz w:val="22"/>
          <w:szCs w:val="22"/>
        </w:rPr>
        <w:t xml:space="preserve">gaudy </w:t>
      </w:r>
      <w:r w:rsidR="00997B6E" w:rsidRPr="00AF2203">
        <w:rPr>
          <w:rFonts w:ascii="Garamond" w:eastAsia="Arial Unicode MS" w:hAnsi="Garamond" w:cs="Helvetica"/>
          <w:color w:val="000000" w:themeColor="text1"/>
          <w:sz w:val="22"/>
          <w:szCs w:val="22"/>
        </w:rPr>
        <w:t>nostalgia was confusing</w:t>
      </w:r>
      <w:r w:rsidR="00CB15F5">
        <w:rPr>
          <w:rFonts w:ascii="Garamond" w:eastAsia="Arial Unicode MS" w:hAnsi="Garamond" w:cs="Helvetica"/>
          <w:color w:val="000000" w:themeColor="text1"/>
          <w:sz w:val="22"/>
          <w:szCs w:val="22"/>
        </w:rPr>
        <w:t>. A</w:t>
      </w:r>
      <w:r w:rsidR="00BD5B63">
        <w:rPr>
          <w:rFonts w:ascii="Garamond" w:eastAsia="Arial Unicode MS" w:hAnsi="Garamond" w:cs="Helvetica"/>
          <w:color w:val="000000" w:themeColor="text1"/>
          <w:sz w:val="22"/>
          <w:szCs w:val="22"/>
        </w:rPr>
        <w:t xml:space="preserve"> vocabulary for the</w:t>
      </w:r>
      <w:r w:rsidR="00C674DF" w:rsidRPr="00AF2203">
        <w:rPr>
          <w:rFonts w:ascii="Garamond" w:eastAsia="Arial Unicode MS" w:hAnsi="Garamond" w:cs="Helvetica"/>
          <w:color w:val="000000" w:themeColor="text1"/>
          <w:sz w:val="22"/>
          <w:szCs w:val="22"/>
        </w:rPr>
        <w:t xml:space="preserve"> nuances of </w:t>
      </w:r>
      <w:r w:rsidR="00BD5B63">
        <w:rPr>
          <w:rFonts w:ascii="Garamond" w:eastAsia="Arial Unicode MS" w:hAnsi="Garamond" w:cs="Helvetica"/>
          <w:color w:val="000000" w:themeColor="text1"/>
          <w:sz w:val="22"/>
          <w:szCs w:val="22"/>
        </w:rPr>
        <w:t>family</w:t>
      </w:r>
      <w:r w:rsidR="001328D5">
        <w:rPr>
          <w:rFonts w:ascii="Garamond" w:eastAsia="Arial Unicode MS" w:hAnsi="Garamond" w:cs="Helvetica"/>
          <w:color w:val="000000" w:themeColor="text1"/>
          <w:sz w:val="22"/>
          <w:szCs w:val="22"/>
        </w:rPr>
        <w:t xml:space="preserve"> </w:t>
      </w:r>
      <w:r w:rsidR="00C674DF" w:rsidRPr="00AF2203">
        <w:rPr>
          <w:rFonts w:ascii="Garamond" w:eastAsia="Arial Unicode MS" w:hAnsi="Garamond" w:cs="Helvetica"/>
          <w:color w:val="000000" w:themeColor="text1"/>
          <w:sz w:val="22"/>
          <w:szCs w:val="22"/>
        </w:rPr>
        <w:t xml:space="preserve">culture did not come </w:t>
      </w:r>
      <w:r w:rsidR="00572D00" w:rsidRPr="00AF2203">
        <w:rPr>
          <w:rFonts w:ascii="Garamond" w:eastAsia="Arial Unicode MS" w:hAnsi="Garamond" w:cs="Helvetica"/>
          <w:color w:val="000000" w:themeColor="text1"/>
          <w:sz w:val="22"/>
          <w:szCs w:val="22"/>
        </w:rPr>
        <w:t>readily</w:t>
      </w:r>
      <w:r w:rsidR="00C674DF" w:rsidRPr="00AF2203">
        <w:rPr>
          <w:rFonts w:ascii="Garamond" w:eastAsia="Arial Unicode MS" w:hAnsi="Garamond" w:cs="Helvetica"/>
          <w:color w:val="000000" w:themeColor="text1"/>
          <w:sz w:val="22"/>
          <w:szCs w:val="22"/>
        </w:rPr>
        <w:t xml:space="preserve"> to mind</w:t>
      </w:r>
      <w:r w:rsidR="006A4EBB">
        <w:rPr>
          <w:rFonts w:ascii="Garamond" w:eastAsia="Arial Unicode MS" w:hAnsi="Garamond" w:cs="Helvetica"/>
          <w:color w:val="000000" w:themeColor="text1"/>
          <w:sz w:val="22"/>
          <w:szCs w:val="22"/>
        </w:rPr>
        <w:t xml:space="preserve"> (</w:t>
      </w:r>
      <w:r w:rsidR="00307F13">
        <w:rPr>
          <w:rFonts w:ascii="Garamond" w:eastAsia="Arial Unicode MS" w:hAnsi="Garamond" w:cs="Helvetica"/>
          <w:color w:val="000000" w:themeColor="text1"/>
          <w:sz w:val="22"/>
          <w:szCs w:val="22"/>
        </w:rPr>
        <w:t>isn’t it</w:t>
      </w:r>
      <w:r w:rsidR="006A4EBB">
        <w:rPr>
          <w:rFonts w:ascii="Garamond" w:eastAsia="Arial Unicode MS" w:hAnsi="Garamond" w:cs="Helvetica"/>
          <w:color w:val="000000" w:themeColor="text1"/>
          <w:sz w:val="22"/>
          <w:szCs w:val="22"/>
        </w:rPr>
        <w:t xml:space="preserve"> pathetic that the only word we have to describe the </w:t>
      </w:r>
      <w:r w:rsidR="00CD09E4">
        <w:rPr>
          <w:rFonts w:ascii="Garamond" w:eastAsia="Arial Unicode MS" w:hAnsi="Garamond" w:cs="Helvetica"/>
          <w:color w:val="000000" w:themeColor="text1"/>
          <w:sz w:val="22"/>
          <w:szCs w:val="22"/>
        </w:rPr>
        <w:t xml:space="preserve">snug </w:t>
      </w:r>
      <w:r w:rsidR="006A4EBB">
        <w:rPr>
          <w:rFonts w:ascii="Garamond" w:eastAsia="Arial Unicode MS" w:hAnsi="Garamond" w:cs="Helvetica"/>
          <w:color w:val="000000" w:themeColor="text1"/>
          <w:sz w:val="22"/>
          <w:szCs w:val="22"/>
        </w:rPr>
        <w:t xml:space="preserve">family spirit is that </w:t>
      </w:r>
      <w:r w:rsidR="00CB15F5">
        <w:rPr>
          <w:rFonts w:ascii="Garamond" w:eastAsia="Arial Unicode MS" w:hAnsi="Garamond" w:cs="Helvetica"/>
          <w:color w:val="000000" w:themeColor="text1"/>
          <w:sz w:val="22"/>
          <w:szCs w:val="22"/>
        </w:rPr>
        <w:t>overcooked</w:t>
      </w:r>
      <w:r w:rsidR="00307F13">
        <w:rPr>
          <w:rFonts w:ascii="Garamond" w:eastAsia="Arial Unicode MS" w:hAnsi="Garamond" w:cs="Helvetica"/>
          <w:color w:val="000000" w:themeColor="text1"/>
          <w:sz w:val="22"/>
          <w:szCs w:val="22"/>
        </w:rPr>
        <w:t xml:space="preserve"> </w:t>
      </w:r>
      <w:r w:rsidR="006A4EBB">
        <w:rPr>
          <w:rFonts w:ascii="Garamond" w:eastAsia="Arial Unicode MS" w:hAnsi="Garamond" w:cs="Helvetica"/>
          <w:color w:val="000000" w:themeColor="text1"/>
          <w:sz w:val="22"/>
          <w:szCs w:val="22"/>
        </w:rPr>
        <w:t xml:space="preserve">Disney word </w:t>
      </w:r>
      <w:r w:rsidR="006A4EBB">
        <w:rPr>
          <w:rFonts w:ascii="Garamond" w:eastAsia="Arial Unicode MS" w:hAnsi="Garamond" w:cs="Helvetica"/>
          <w:color w:val="000000" w:themeColor="text1"/>
          <w:sz w:val="22"/>
          <w:szCs w:val="22"/>
        </w:rPr>
        <w:lastRenderedPageBreak/>
        <w:t>“co</w:t>
      </w:r>
      <w:r w:rsidR="003A1254">
        <w:rPr>
          <w:rFonts w:ascii="Garamond" w:eastAsia="Arial Unicode MS" w:hAnsi="Garamond" w:cs="Helvetica"/>
          <w:color w:val="000000" w:themeColor="text1"/>
          <w:sz w:val="22"/>
          <w:szCs w:val="22"/>
        </w:rPr>
        <w:t>z</w:t>
      </w:r>
      <w:r w:rsidR="006A4EBB">
        <w:rPr>
          <w:rFonts w:ascii="Garamond" w:eastAsia="Arial Unicode MS" w:hAnsi="Garamond" w:cs="Helvetica"/>
          <w:color w:val="000000" w:themeColor="text1"/>
          <w:sz w:val="22"/>
          <w:szCs w:val="22"/>
        </w:rPr>
        <w:t>y”</w:t>
      </w:r>
      <w:r w:rsidR="00307F13">
        <w:rPr>
          <w:rFonts w:ascii="Garamond" w:eastAsia="Arial Unicode MS" w:hAnsi="Garamond" w:cs="Helvetica"/>
          <w:color w:val="000000" w:themeColor="text1"/>
          <w:sz w:val="22"/>
          <w:szCs w:val="22"/>
        </w:rPr>
        <w:t>?</w:t>
      </w:r>
      <w:r w:rsidR="006A4EBB">
        <w:rPr>
          <w:rFonts w:ascii="Garamond" w:eastAsia="Arial Unicode MS" w:hAnsi="Garamond" w:cs="Helvetica"/>
          <w:color w:val="000000" w:themeColor="text1"/>
          <w:sz w:val="22"/>
          <w:szCs w:val="22"/>
        </w:rPr>
        <w:t>)</w:t>
      </w:r>
      <w:r w:rsidR="00047A08">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But LA</w:t>
      </w:r>
      <w:r w:rsidR="00E30C13" w:rsidRPr="00AF2203">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 xml:space="preserve">had taught me </w:t>
      </w:r>
      <w:r w:rsidR="00003C48" w:rsidRPr="00AF2203">
        <w:rPr>
          <w:rFonts w:ascii="Garamond" w:eastAsia="Arial Unicode MS" w:hAnsi="Garamond" w:cs="Helvetica"/>
          <w:color w:val="000000" w:themeColor="text1"/>
          <w:sz w:val="22"/>
          <w:szCs w:val="22"/>
        </w:rPr>
        <w:t xml:space="preserve">a new understanding of </w:t>
      </w:r>
      <w:r w:rsidR="00081C82">
        <w:rPr>
          <w:rFonts w:ascii="Garamond" w:eastAsia="Arial Unicode MS" w:hAnsi="Garamond" w:cs="Helvetica"/>
          <w:color w:val="000000" w:themeColor="text1"/>
          <w:sz w:val="22"/>
          <w:szCs w:val="22"/>
        </w:rPr>
        <w:t xml:space="preserve">non-material </w:t>
      </w:r>
      <w:r w:rsidR="00003C48" w:rsidRPr="00AF2203">
        <w:rPr>
          <w:rFonts w:ascii="Garamond" w:eastAsia="Arial Unicode MS" w:hAnsi="Garamond" w:cs="Helvetica"/>
          <w:color w:val="000000" w:themeColor="text1"/>
          <w:sz w:val="22"/>
          <w:szCs w:val="22"/>
        </w:rPr>
        <w:t xml:space="preserve">nostalgia, an appreciation of it as </w:t>
      </w:r>
      <w:r w:rsidR="006D43FF">
        <w:rPr>
          <w:rFonts w:ascii="Garamond" w:eastAsia="Arial Unicode MS" w:hAnsi="Garamond" w:cs="Helvetica"/>
          <w:color w:val="000000" w:themeColor="text1"/>
          <w:sz w:val="22"/>
          <w:szCs w:val="22"/>
        </w:rPr>
        <w:t xml:space="preserve">a </w:t>
      </w:r>
      <w:r w:rsidR="00A80792">
        <w:rPr>
          <w:rFonts w:ascii="Garamond" w:eastAsia="Arial Unicode MS" w:hAnsi="Garamond" w:cs="Helvetica"/>
          <w:color w:val="000000" w:themeColor="text1"/>
          <w:sz w:val="22"/>
          <w:szCs w:val="22"/>
        </w:rPr>
        <w:t>variety</w:t>
      </w:r>
      <w:r w:rsidR="00003C48" w:rsidRPr="00AF2203">
        <w:rPr>
          <w:rFonts w:ascii="Garamond" w:eastAsia="Arial Unicode MS" w:hAnsi="Garamond" w:cs="Helvetica"/>
          <w:color w:val="000000" w:themeColor="text1"/>
          <w:sz w:val="22"/>
          <w:szCs w:val="22"/>
        </w:rPr>
        <w:t xml:space="preserve"> of emotional intelligence</w:t>
      </w:r>
      <w:r w:rsidR="005B1223">
        <w:rPr>
          <w:rFonts w:ascii="Garamond" w:eastAsia="Arial Unicode MS" w:hAnsi="Garamond" w:cs="Helvetica"/>
          <w:color w:val="000000" w:themeColor="text1"/>
          <w:sz w:val="22"/>
          <w:szCs w:val="22"/>
        </w:rPr>
        <w:t>.</w:t>
      </w:r>
      <w:r w:rsidR="00081C82">
        <w:rPr>
          <w:rFonts w:ascii="Garamond" w:eastAsia="Arial Unicode MS" w:hAnsi="Garamond" w:cs="Helvetica"/>
          <w:color w:val="000000" w:themeColor="text1"/>
          <w:sz w:val="22"/>
          <w:szCs w:val="22"/>
        </w:rPr>
        <w:t xml:space="preserve"> Not that I </w:t>
      </w:r>
      <w:r w:rsidR="00BC07EC">
        <w:rPr>
          <w:rFonts w:ascii="Garamond" w:eastAsia="Arial Unicode MS" w:hAnsi="Garamond" w:cs="Helvetica"/>
          <w:color w:val="000000" w:themeColor="text1"/>
          <w:sz w:val="22"/>
          <w:szCs w:val="22"/>
        </w:rPr>
        <w:t>eschewed</w:t>
      </w:r>
      <w:r w:rsidR="00081C82">
        <w:rPr>
          <w:rFonts w:ascii="Garamond" w:eastAsia="Arial Unicode MS" w:hAnsi="Garamond" w:cs="Helvetica"/>
          <w:color w:val="000000" w:themeColor="text1"/>
          <w:sz w:val="22"/>
          <w:szCs w:val="22"/>
        </w:rPr>
        <w:t xml:space="preserve"> materialism,</w:t>
      </w:r>
      <w:r w:rsidR="00BC07EC">
        <w:rPr>
          <w:rFonts w:ascii="Garamond" w:eastAsia="Arial Unicode MS" w:hAnsi="Garamond" w:cs="Helvetica"/>
          <w:color w:val="000000" w:themeColor="text1"/>
          <w:sz w:val="22"/>
          <w:szCs w:val="22"/>
        </w:rPr>
        <w:t xml:space="preserve"> it went hand-in-hand with </w:t>
      </w:r>
      <w:r w:rsidR="00BC07EC" w:rsidRPr="00CC01A4">
        <w:rPr>
          <w:rFonts w:ascii="Garamond" w:eastAsia="Arial Unicode MS" w:hAnsi="Garamond" w:cs="Helvetica"/>
          <w:i/>
          <w:iCs/>
          <w:color w:val="000000" w:themeColor="text1"/>
          <w:sz w:val="22"/>
          <w:szCs w:val="22"/>
        </w:rPr>
        <w:t>desire</w:t>
      </w:r>
      <w:r w:rsidR="007F1725">
        <w:rPr>
          <w:rFonts w:ascii="Garamond" w:eastAsia="Arial Unicode MS" w:hAnsi="Garamond" w:cs="Helvetica"/>
          <w:color w:val="000000" w:themeColor="text1"/>
          <w:sz w:val="22"/>
          <w:szCs w:val="22"/>
        </w:rPr>
        <w:t xml:space="preserve">, but the material </w:t>
      </w:r>
      <w:r w:rsidR="005E38A5" w:rsidRPr="00CC01A4">
        <w:rPr>
          <w:rFonts w:ascii="Garamond" w:eastAsia="Arial Unicode MS" w:hAnsi="Garamond" w:cs="Helvetica"/>
          <w:color w:val="000000" w:themeColor="text1"/>
          <w:sz w:val="22"/>
          <w:szCs w:val="22"/>
        </w:rPr>
        <w:t>stuff</w:t>
      </w:r>
      <w:r w:rsidR="005E38A5">
        <w:rPr>
          <w:rFonts w:ascii="Garamond" w:eastAsia="Arial Unicode MS" w:hAnsi="Garamond" w:cs="Helvetica"/>
          <w:color w:val="000000" w:themeColor="text1"/>
          <w:sz w:val="22"/>
          <w:szCs w:val="22"/>
        </w:rPr>
        <w:t xml:space="preserve"> </w:t>
      </w:r>
      <w:r w:rsidR="007F1725">
        <w:rPr>
          <w:rFonts w:ascii="Garamond" w:eastAsia="Arial Unicode MS" w:hAnsi="Garamond" w:cs="Helvetica"/>
          <w:color w:val="000000" w:themeColor="text1"/>
          <w:sz w:val="22"/>
          <w:szCs w:val="22"/>
        </w:rPr>
        <w:t>I had bought a</w:t>
      </w:r>
      <w:r w:rsidR="005E38A5">
        <w:rPr>
          <w:rFonts w:ascii="Garamond" w:eastAsia="Arial Unicode MS" w:hAnsi="Garamond" w:cs="Helvetica"/>
          <w:color w:val="000000" w:themeColor="text1"/>
          <w:sz w:val="22"/>
          <w:szCs w:val="22"/>
        </w:rPr>
        <w:t>n</w:t>
      </w:r>
      <w:r w:rsidR="007F1725">
        <w:rPr>
          <w:rFonts w:ascii="Garamond" w:eastAsia="Arial Unicode MS" w:hAnsi="Garamond" w:cs="Helvetica"/>
          <w:color w:val="000000" w:themeColor="text1"/>
          <w:sz w:val="22"/>
          <w:szCs w:val="22"/>
        </w:rPr>
        <w:t>d disposed of was, for the most part, a testament to my existential diffidence.</w:t>
      </w:r>
    </w:p>
    <w:p w14:paraId="1B0C13DA" w14:textId="77777777" w:rsidR="00A80792" w:rsidRDefault="006418D7"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 xml:space="preserve">The mountains of </w:t>
      </w:r>
      <w:proofErr w:type="spellStart"/>
      <w:r w:rsidRPr="00AF2203">
        <w:rPr>
          <w:rFonts w:ascii="Garamond" w:eastAsia="Arial Unicode MS" w:hAnsi="Garamond" w:cs="Helvetica"/>
          <w:i/>
          <w:color w:val="000000" w:themeColor="text1"/>
          <w:sz w:val="22"/>
          <w:szCs w:val="22"/>
        </w:rPr>
        <w:t>tat</w:t>
      </w:r>
      <w:proofErr w:type="spellEnd"/>
      <w:r w:rsidRPr="00AF2203">
        <w:rPr>
          <w:rFonts w:ascii="Garamond" w:eastAsia="Arial Unicode MS" w:hAnsi="Garamond" w:cs="Helvetica"/>
          <w:i/>
          <w:color w:val="000000" w:themeColor="text1"/>
          <w:sz w:val="22"/>
          <w:szCs w:val="22"/>
        </w:rPr>
        <w:t xml:space="preserve"> I’ve bought over the years. </w:t>
      </w:r>
      <w:r w:rsidR="00B013D7" w:rsidRPr="00AF2203">
        <w:rPr>
          <w:rFonts w:ascii="Garamond" w:eastAsia="Arial Unicode MS" w:hAnsi="Garamond" w:cs="Helvetica"/>
          <w:i/>
          <w:color w:val="000000" w:themeColor="text1"/>
          <w:sz w:val="22"/>
          <w:szCs w:val="22"/>
        </w:rPr>
        <w:t>Especially the electroni</w:t>
      </w:r>
      <w:r w:rsidR="00182727" w:rsidRPr="00AF2203">
        <w:rPr>
          <w:rFonts w:ascii="Garamond" w:eastAsia="Arial Unicode MS" w:hAnsi="Garamond" w:cs="Helvetica"/>
          <w:i/>
          <w:color w:val="000000" w:themeColor="text1"/>
          <w:sz w:val="22"/>
          <w:szCs w:val="22"/>
        </w:rPr>
        <w:t>cs</w:t>
      </w:r>
      <w:r w:rsidR="00B013D7" w:rsidRPr="00AF2203">
        <w:rPr>
          <w:rFonts w:ascii="Garamond" w:eastAsia="Arial Unicode MS" w:hAnsi="Garamond" w:cs="Helvetica"/>
          <w:i/>
          <w:color w:val="000000" w:themeColor="text1"/>
          <w:sz w:val="22"/>
          <w:szCs w:val="22"/>
        </w:rPr>
        <w:t xml:space="preserve">: </w:t>
      </w:r>
      <w:r w:rsidR="0030251F" w:rsidRPr="00AF2203">
        <w:rPr>
          <w:rFonts w:ascii="Garamond" w:eastAsia="Arial Unicode MS" w:hAnsi="Garamond" w:cs="Helvetica"/>
          <w:i/>
          <w:color w:val="000000" w:themeColor="text1"/>
          <w:sz w:val="22"/>
          <w:szCs w:val="22"/>
        </w:rPr>
        <w:t>Silicon c</w:t>
      </w:r>
      <w:r w:rsidRPr="00AF2203">
        <w:rPr>
          <w:rFonts w:ascii="Garamond" w:eastAsia="Arial Unicode MS" w:hAnsi="Garamond" w:cs="Helvetica"/>
          <w:i/>
          <w:color w:val="000000" w:themeColor="text1"/>
          <w:sz w:val="22"/>
          <w:szCs w:val="22"/>
        </w:rPr>
        <w:t xml:space="preserve">omponents born </w:t>
      </w:r>
      <w:r w:rsidR="00A00C52" w:rsidRPr="00AF2203">
        <w:rPr>
          <w:rFonts w:ascii="Garamond" w:eastAsia="Arial Unicode MS" w:hAnsi="Garamond" w:cs="Helvetica"/>
          <w:i/>
          <w:color w:val="000000" w:themeColor="text1"/>
          <w:sz w:val="22"/>
          <w:szCs w:val="22"/>
        </w:rPr>
        <w:t>in</w:t>
      </w:r>
      <w:r w:rsidRPr="00AF2203">
        <w:rPr>
          <w:rFonts w:ascii="Garamond" w:eastAsia="Arial Unicode MS" w:hAnsi="Garamond" w:cs="Helvetica"/>
          <w:i/>
          <w:color w:val="000000" w:themeColor="text1"/>
          <w:sz w:val="22"/>
          <w:szCs w:val="22"/>
        </w:rPr>
        <w:t xml:space="preserve"> darkened </w:t>
      </w:r>
      <w:r w:rsidR="00E11950" w:rsidRPr="00AF2203">
        <w:rPr>
          <w:rFonts w:ascii="Garamond" w:eastAsia="Arial Unicode MS" w:hAnsi="Garamond" w:cs="Helvetica"/>
          <w:i/>
          <w:color w:val="000000" w:themeColor="text1"/>
          <w:sz w:val="22"/>
          <w:szCs w:val="22"/>
        </w:rPr>
        <w:t>ovens</w:t>
      </w:r>
      <w:r w:rsidR="00125D91" w:rsidRPr="00AF2203">
        <w:rPr>
          <w:rFonts w:ascii="Garamond" w:eastAsia="Arial Unicode MS" w:hAnsi="Garamond" w:cs="Helvetica"/>
          <w:i/>
          <w:color w:val="000000" w:themeColor="text1"/>
          <w:sz w:val="22"/>
          <w:szCs w:val="22"/>
        </w:rPr>
        <w:t xml:space="preserve"> and</w:t>
      </w:r>
      <w:r w:rsidRPr="00AF2203">
        <w:rPr>
          <w:rFonts w:ascii="Garamond" w:eastAsia="Arial Unicode MS" w:hAnsi="Garamond" w:cs="Helvetica"/>
          <w:i/>
          <w:color w:val="000000" w:themeColor="text1"/>
          <w:sz w:val="22"/>
          <w:szCs w:val="22"/>
        </w:rPr>
        <w:t xml:space="preserve"> assembled </w:t>
      </w:r>
      <w:r w:rsidR="00952777" w:rsidRPr="00AF2203">
        <w:rPr>
          <w:rFonts w:ascii="Garamond" w:eastAsia="Arial Unicode MS" w:hAnsi="Garamond" w:cs="Helvetica"/>
          <w:i/>
          <w:color w:val="000000" w:themeColor="text1"/>
          <w:sz w:val="22"/>
          <w:szCs w:val="22"/>
        </w:rPr>
        <w:t>where there</w:t>
      </w:r>
      <w:r w:rsidR="00CB5629" w:rsidRPr="00AF2203">
        <w:rPr>
          <w:rFonts w:ascii="Garamond" w:eastAsia="Arial Unicode MS" w:hAnsi="Garamond" w:cs="Helvetica"/>
          <w:i/>
          <w:color w:val="000000" w:themeColor="text1"/>
          <w:sz w:val="22"/>
          <w:szCs w:val="22"/>
        </w:rPr>
        <w:t xml:space="preserve"> truly</w:t>
      </w:r>
      <w:r w:rsidR="00952777" w:rsidRPr="00AF2203">
        <w:rPr>
          <w:rFonts w:ascii="Garamond" w:eastAsia="Arial Unicode MS" w:hAnsi="Garamond" w:cs="Helvetica"/>
          <w:i/>
          <w:color w:val="000000" w:themeColor="text1"/>
          <w:sz w:val="22"/>
          <w:szCs w:val="22"/>
        </w:rPr>
        <w:t xml:space="preserve"> is no darkness</w:t>
      </w:r>
      <w:r w:rsidR="00942ACD" w:rsidRPr="00AF2203">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by </w:t>
      </w:r>
      <w:r w:rsidR="005E38A5">
        <w:rPr>
          <w:rFonts w:ascii="Garamond" w:eastAsia="Arial Unicode MS" w:hAnsi="Garamond" w:cs="Helvetica"/>
          <w:i/>
          <w:color w:val="000000" w:themeColor="text1"/>
          <w:sz w:val="22"/>
          <w:szCs w:val="22"/>
        </w:rPr>
        <w:t>slender-fingered</w:t>
      </w:r>
      <w:r w:rsidRPr="00AF2203">
        <w:rPr>
          <w:rFonts w:ascii="Garamond" w:eastAsia="Arial Unicode MS" w:hAnsi="Garamond" w:cs="Helvetica"/>
          <w:i/>
          <w:color w:val="000000" w:themeColor="text1"/>
          <w:sz w:val="22"/>
          <w:szCs w:val="22"/>
        </w:rPr>
        <w:t xml:space="preserve"> </w:t>
      </w:r>
      <w:r w:rsidR="00132B87">
        <w:rPr>
          <w:rFonts w:ascii="Garamond" w:eastAsia="Arial Unicode MS" w:hAnsi="Garamond" w:cs="Helvetica"/>
          <w:i/>
          <w:color w:val="000000" w:themeColor="text1"/>
          <w:sz w:val="22"/>
          <w:szCs w:val="22"/>
        </w:rPr>
        <w:t>children</w:t>
      </w:r>
      <w:r w:rsidR="00A80792">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 xml:space="preserve"> </w:t>
      </w:r>
    </w:p>
    <w:p w14:paraId="7C221A42" w14:textId="07D56309" w:rsidR="006418D7" w:rsidRPr="00AF2203" w:rsidRDefault="00A80792"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These </w:t>
      </w:r>
      <w:r w:rsidR="00CF5EE9" w:rsidRPr="00AF2203">
        <w:rPr>
          <w:rFonts w:ascii="Garamond" w:eastAsia="Arial Unicode MS" w:hAnsi="Garamond" w:cs="Helvetica"/>
          <w:i/>
          <w:color w:val="000000" w:themeColor="text1"/>
          <w:sz w:val="22"/>
          <w:szCs w:val="22"/>
        </w:rPr>
        <w:t xml:space="preserve">fruits </w:t>
      </w:r>
      <w:r>
        <w:rPr>
          <w:rFonts w:ascii="Garamond" w:eastAsia="Arial Unicode MS" w:hAnsi="Garamond" w:cs="Helvetica"/>
          <w:i/>
          <w:color w:val="000000" w:themeColor="text1"/>
          <w:sz w:val="22"/>
          <w:szCs w:val="22"/>
        </w:rPr>
        <w:t xml:space="preserve">then </w:t>
      </w:r>
      <w:r w:rsidR="006418D7" w:rsidRPr="00AF2203">
        <w:rPr>
          <w:rFonts w:ascii="Garamond" w:eastAsia="Arial Unicode MS" w:hAnsi="Garamond" w:cs="Helvetica"/>
          <w:i/>
          <w:color w:val="000000" w:themeColor="text1"/>
          <w:sz w:val="22"/>
          <w:szCs w:val="22"/>
        </w:rPr>
        <w:t>carried over oceans in dank shipping containers, processed in Fulfilment Centres</w:t>
      </w:r>
      <w:r w:rsidR="00D05A56" w:rsidRPr="00AF2203">
        <w:rPr>
          <w:rFonts w:ascii="Garamond" w:eastAsia="Arial Unicode MS" w:hAnsi="Garamond" w:cs="Helvetica"/>
          <w:i/>
          <w:color w:val="000000" w:themeColor="text1"/>
          <w:sz w:val="22"/>
          <w:szCs w:val="22"/>
        </w:rPr>
        <w:t xml:space="preserve"> and</w:t>
      </w:r>
      <w:r w:rsidR="006418D7" w:rsidRPr="00AF2203">
        <w:rPr>
          <w:rFonts w:ascii="Garamond" w:eastAsia="Arial Unicode MS" w:hAnsi="Garamond" w:cs="Helvetica"/>
          <w:i/>
          <w:color w:val="000000" w:themeColor="text1"/>
          <w:sz w:val="22"/>
          <w:szCs w:val="22"/>
        </w:rPr>
        <w:t xml:space="preserve"> delivered the last mile in cuboid delivery trucks by </w:t>
      </w:r>
      <w:r w:rsidR="004D14B6" w:rsidRPr="00AF2203">
        <w:rPr>
          <w:rFonts w:ascii="Garamond" w:eastAsia="Arial Unicode MS" w:hAnsi="Garamond" w:cs="Helvetica"/>
          <w:i/>
          <w:color w:val="000000" w:themeColor="text1"/>
          <w:sz w:val="22"/>
          <w:szCs w:val="22"/>
        </w:rPr>
        <w:t xml:space="preserve">the </w:t>
      </w:r>
      <w:r w:rsidR="00DE38DB" w:rsidRPr="00AF2203">
        <w:rPr>
          <w:rFonts w:ascii="Garamond" w:eastAsia="Arial Unicode MS" w:hAnsi="Garamond" w:cs="Helvetica"/>
          <w:i/>
          <w:color w:val="000000" w:themeColor="text1"/>
          <w:sz w:val="22"/>
          <w:szCs w:val="22"/>
        </w:rPr>
        <w:t xml:space="preserve">soon-to-be </w:t>
      </w:r>
      <w:r w:rsidR="004D14B6" w:rsidRPr="00AF2203">
        <w:rPr>
          <w:rFonts w:ascii="Garamond" w:eastAsia="Arial Unicode MS" w:hAnsi="Garamond" w:cs="Helvetica"/>
          <w:i/>
          <w:color w:val="000000" w:themeColor="text1"/>
          <w:sz w:val="22"/>
          <w:szCs w:val="22"/>
        </w:rPr>
        <w:t>obsolete proletariat</w:t>
      </w:r>
      <w:r w:rsidR="003116A6">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w:t>
      </w:r>
      <w:r w:rsidR="00624D63">
        <w:rPr>
          <w:rFonts w:ascii="Garamond" w:eastAsia="Arial Unicode MS" w:hAnsi="Garamond" w:cs="Helvetica"/>
          <w:i/>
          <w:color w:val="000000" w:themeColor="text1"/>
          <w:sz w:val="22"/>
          <w:szCs w:val="22"/>
        </w:rPr>
        <w:t>If you liked that, you’ll love this.</w:t>
      </w:r>
    </w:p>
    <w:p w14:paraId="43565B46" w14:textId="0D01B078" w:rsidR="006418D7" w:rsidRPr="003A6520" w:rsidRDefault="006418D7"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3A6520">
        <w:rPr>
          <w:rFonts w:ascii="Garamond" w:eastAsia="Arial Unicode MS" w:hAnsi="Garamond" w:cs="Helvetica"/>
          <w:i/>
          <w:color w:val="000000" w:themeColor="text1"/>
          <w:sz w:val="22"/>
          <w:szCs w:val="22"/>
        </w:rPr>
        <w:t xml:space="preserve">What </w:t>
      </w:r>
      <w:r w:rsidR="00F12DBF" w:rsidRPr="003A6520">
        <w:rPr>
          <w:rFonts w:ascii="Garamond" w:eastAsia="Arial Unicode MS" w:hAnsi="Garamond" w:cs="Helvetica"/>
          <w:i/>
          <w:color w:val="000000" w:themeColor="text1"/>
          <w:sz w:val="22"/>
          <w:szCs w:val="22"/>
        </w:rPr>
        <w:t>is the fate of</w:t>
      </w:r>
      <w:r w:rsidRPr="003A6520">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shops</w:t>
      </w:r>
      <w:r w:rsidR="00F12DBF" w:rsidRPr="003A6520">
        <w:rPr>
          <w:rFonts w:ascii="Garamond" w:eastAsia="Arial Unicode MS" w:hAnsi="Garamond" w:cs="Helvetica"/>
          <w:i/>
          <w:color w:val="000000" w:themeColor="text1"/>
          <w:sz w:val="22"/>
          <w:szCs w:val="22"/>
        </w:rPr>
        <w:t>, long</w:t>
      </w:r>
      <w:r w:rsidR="00801A31" w:rsidRPr="003A6520">
        <w:rPr>
          <w:rFonts w:ascii="Garamond" w:eastAsia="Arial Unicode MS" w:hAnsi="Garamond" w:cs="Helvetica"/>
          <w:i/>
          <w:color w:val="000000" w:themeColor="text1"/>
          <w:sz w:val="22"/>
          <w:szCs w:val="22"/>
        </w:rPr>
        <w:t xml:space="preserve"> a</w:t>
      </w:r>
      <w:r w:rsidRPr="003A6520">
        <w:rPr>
          <w:rFonts w:ascii="Garamond" w:eastAsia="Arial Unicode MS" w:hAnsi="Garamond" w:cs="Helvetica"/>
          <w:i/>
          <w:color w:val="000000" w:themeColor="text1"/>
          <w:sz w:val="22"/>
          <w:szCs w:val="22"/>
        </w:rPr>
        <w:t>fter they’ve become gyms</w:t>
      </w:r>
      <w:r w:rsidR="00624D63" w:rsidRPr="003A6520">
        <w:rPr>
          <w:rFonts w:ascii="Garamond" w:eastAsia="Arial Unicode MS" w:hAnsi="Garamond" w:cs="Helvetica"/>
          <w:i/>
          <w:color w:val="000000" w:themeColor="text1"/>
          <w:sz w:val="22"/>
          <w:szCs w:val="22"/>
        </w:rPr>
        <w:t xml:space="preserve"> and mortuaries</w:t>
      </w:r>
      <w:r w:rsidR="00861D00" w:rsidRPr="003A6520">
        <w:rPr>
          <w:rFonts w:ascii="Garamond" w:eastAsia="Arial Unicode MS" w:hAnsi="Garamond" w:cs="Helvetica"/>
          <w:i/>
          <w:color w:val="000000" w:themeColor="text1"/>
          <w:sz w:val="22"/>
          <w:szCs w:val="22"/>
        </w:rPr>
        <w:t>?</w:t>
      </w:r>
    </w:p>
    <w:p w14:paraId="62F86BA9" w14:textId="154793E1" w:rsidR="006418D7" w:rsidRPr="00AF2203" w:rsidRDefault="00624D63"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W</w:t>
      </w:r>
      <w:r w:rsidR="006418D7" w:rsidRPr="00AF2203">
        <w:rPr>
          <w:rFonts w:ascii="Garamond" w:eastAsia="Arial Unicode MS" w:hAnsi="Garamond" w:cs="Helvetica"/>
          <w:i/>
          <w:color w:val="000000" w:themeColor="text1"/>
          <w:sz w:val="22"/>
          <w:szCs w:val="22"/>
        </w:rPr>
        <w:t xml:space="preserve">ill </w:t>
      </w:r>
      <w:r w:rsidRPr="00624D63">
        <w:rPr>
          <w:rFonts w:ascii="Garamond" w:eastAsia="Arial Unicode MS" w:hAnsi="Garamond" w:cs="Helvetica"/>
          <w:i/>
          <w:color w:val="000000" w:themeColor="text1"/>
          <w:sz w:val="22"/>
          <w:szCs w:val="22"/>
        </w:rPr>
        <w:t xml:space="preserve">art </w:t>
      </w:r>
      <w:r w:rsidR="006418D7" w:rsidRPr="00AF2203">
        <w:rPr>
          <w:rFonts w:ascii="Garamond" w:eastAsia="Arial Unicode MS" w:hAnsi="Garamond" w:cs="Helvetica"/>
          <w:i/>
          <w:color w:val="000000" w:themeColor="text1"/>
          <w:sz w:val="22"/>
          <w:szCs w:val="22"/>
        </w:rPr>
        <w:t>become unstuck?</w:t>
      </w:r>
      <w:r w:rsidR="006B12A1" w:rsidRPr="00AF2203">
        <w:rPr>
          <w:rFonts w:ascii="Garamond" w:eastAsia="Arial Unicode MS" w:hAnsi="Garamond" w:cs="Helvetica"/>
          <w:i/>
          <w:color w:val="000000" w:themeColor="text1"/>
          <w:sz w:val="22"/>
          <w:szCs w:val="22"/>
        </w:rPr>
        <w:t xml:space="preserve"> </w:t>
      </w:r>
    </w:p>
    <w:p w14:paraId="40637408" w14:textId="6A4F8492" w:rsidR="00933E1D" w:rsidRPr="00CB15F5" w:rsidRDefault="00933E1D" w:rsidP="00CB15F5">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 xml:space="preserve">A certain kind of art </w:t>
      </w:r>
      <w:r w:rsidR="00171F47" w:rsidRPr="00171F47">
        <w:rPr>
          <w:rFonts w:ascii="Garamond" w:eastAsia="Arial Unicode MS" w:hAnsi="Garamond" w:cs="Helvetica"/>
          <w:i/>
          <w:color w:val="000000" w:themeColor="text1"/>
          <w:sz w:val="22"/>
          <w:szCs w:val="22"/>
        </w:rPr>
        <w:t>are statements of refusal to accept the present</w:t>
      </w:r>
      <w:r w:rsidR="003A6520">
        <w:rPr>
          <w:rFonts w:ascii="Garamond" w:eastAsia="Arial Unicode MS" w:hAnsi="Garamond" w:cs="Helvetica"/>
          <w:i/>
          <w:color w:val="000000" w:themeColor="text1"/>
          <w:sz w:val="22"/>
          <w:szCs w:val="22"/>
        </w:rPr>
        <w:t xml:space="preserve"> and</w:t>
      </w:r>
      <w:r w:rsidR="00171F47">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mark </w:t>
      </w:r>
      <w:r w:rsidR="00DD33B0" w:rsidRPr="00AF2203">
        <w:rPr>
          <w:rFonts w:ascii="Garamond" w:eastAsia="Arial Unicode MS" w:hAnsi="Garamond" w:cs="Helvetica"/>
          <w:i/>
          <w:color w:val="000000" w:themeColor="text1"/>
          <w:sz w:val="22"/>
          <w:szCs w:val="22"/>
        </w:rPr>
        <w:t>a</w:t>
      </w:r>
      <w:r w:rsidRPr="00AF2203">
        <w:rPr>
          <w:rFonts w:ascii="Garamond" w:eastAsia="Arial Unicode MS" w:hAnsi="Garamond" w:cs="Helvetica"/>
          <w:i/>
          <w:color w:val="000000" w:themeColor="text1"/>
          <w:sz w:val="22"/>
          <w:szCs w:val="22"/>
        </w:rPr>
        <w:t xml:space="preserve"> distance from </w:t>
      </w:r>
      <w:r w:rsidR="003A6520">
        <w:rPr>
          <w:rFonts w:ascii="Garamond" w:eastAsia="Arial Unicode MS" w:hAnsi="Garamond" w:cs="Helvetica"/>
          <w:i/>
          <w:color w:val="000000" w:themeColor="text1"/>
          <w:sz w:val="22"/>
          <w:szCs w:val="22"/>
        </w:rPr>
        <w:t>an</w:t>
      </w:r>
      <w:r w:rsidR="009B405A">
        <w:rPr>
          <w:rFonts w:ascii="Garamond" w:eastAsia="Arial Unicode MS" w:hAnsi="Garamond" w:cs="Helvetica"/>
          <w:i/>
          <w:color w:val="000000" w:themeColor="text1"/>
          <w:sz w:val="22"/>
          <w:szCs w:val="22"/>
        </w:rPr>
        <w:t xml:space="preserve"> idea of </w:t>
      </w:r>
      <w:r w:rsidRPr="00AF2203">
        <w:rPr>
          <w:rFonts w:ascii="Garamond" w:eastAsia="Arial Unicode MS" w:hAnsi="Garamond" w:cs="Helvetica"/>
          <w:i/>
          <w:color w:val="000000" w:themeColor="text1"/>
          <w:sz w:val="22"/>
          <w:szCs w:val="22"/>
        </w:rPr>
        <w:t>Utopia</w:t>
      </w:r>
      <w:r w:rsidR="009B405A">
        <w:rPr>
          <w:rFonts w:ascii="Garamond" w:eastAsia="Arial Unicode MS" w:hAnsi="Garamond" w:cs="Helvetica"/>
          <w:i/>
          <w:color w:val="000000" w:themeColor="text1"/>
          <w:sz w:val="22"/>
          <w:szCs w:val="22"/>
        </w:rPr>
        <w:t>.</w:t>
      </w:r>
      <w:r w:rsidR="00CB15F5">
        <w:rPr>
          <w:rFonts w:ascii="Garamond" w:eastAsia="Arial Unicode MS" w:hAnsi="Garamond" w:cs="Helvetica"/>
          <w:color w:val="000000" w:themeColor="text1"/>
          <w:sz w:val="22"/>
          <w:szCs w:val="22"/>
        </w:rPr>
        <w:t xml:space="preserve"> </w:t>
      </w:r>
      <w:r w:rsidR="001F6F11" w:rsidRPr="00CB15F5">
        <w:rPr>
          <w:rFonts w:ascii="Garamond" w:eastAsia="Arial Unicode MS" w:hAnsi="Garamond" w:cs="Helvetica"/>
          <w:i/>
          <w:color w:val="000000" w:themeColor="text1"/>
          <w:sz w:val="22"/>
          <w:szCs w:val="22"/>
        </w:rPr>
        <w:t>As we edge towards the Horizontal Singularity, w</w:t>
      </w:r>
      <w:r w:rsidRPr="00CB15F5">
        <w:rPr>
          <w:rFonts w:ascii="Garamond" w:eastAsia="Arial Unicode MS" w:hAnsi="Garamond" w:cs="Helvetica"/>
          <w:i/>
          <w:color w:val="000000" w:themeColor="text1"/>
          <w:sz w:val="22"/>
          <w:szCs w:val="22"/>
        </w:rPr>
        <w:t xml:space="preserve">ill we see a convergence </w:t>
      </w:r>
      <w:r w:rsidR="00D90F97" w:rsidRPr="00CB15F5">
        <w:rPr>
          <w:rFonts w:ascii="Garamond" w:eastAsia="Arial Unicode MS" w:hAnsi="Garamond" w:cs="Helvetica"/>
          <w:i/>
          <w:color w:val="000000" w:themeColor="text1"/>
          <w:sz w:val="22"/>
          <w:szCs w:val="22"/>
        </w:rPr>
        <w:t xml:space="preserve">of art </w:t>
      </w:r>
      <w:r w:rsidRPr="00CB15F5">
        <w:rPr>
          <w:rFonts w:ascii="Garamond" w:eastAsia="Arial Unicode MS" w:hAnsi="Garamond" w:cs="Helvetica"/>
          <w:i/>
          <w:color w:val="000000" w:themeColor="text1"/>
          <w:sz w:val="22"/>
          <w:szCs w:val="22"/>
        </w:rPr>
        <w:t>with reality?</w:t>
      </w:r>
      <w:r w:rsidR="00B65CE7" w:rsidRPr="00CB15F5">
        <w:rPr>
          <w:rFonts w:ascii="Garamond" w:eastAsia="Arial Unicode MS" w:hAnsi="Garamond" w:cs="Helvetica"/>
          <w:i/>
          <w:color w:val="000000" w:themeColor="text1"/>
          <w:sz w:val="22"/>
          <w:szCs w:val="22"/>
        </w:rPr>
        <w:t xml:space="preserve"> </w:t>
      </w:r>
      <w:r w:rsidR="00132B87" w:rsidRPr="00CB15F5">
        <w:rPr>
          <w:rFonts w:ascii="Garamond" w:eastAsia="Arial Unicode MS" w:hAnsi="Garamond" w:cs="Helvetica"/>
          <w:i/>
          <w:color w:val="000000" w:themeColor="text1"/>
          <w:sz w:val="22"/>
          <w:szCs w:val="22"/>
        </w:rPr>
        <w:t>W</w:t>
      </w:r>
      <w:r w:rsidR="00B65CE7" w:rsidRPr="00CB15F5">
        <w:rPr>
          <w:rFonts w:ascii="Garamond" w:eastAsia="Arial Unicode MS" w:hAnsi="Garamond" w:cs="Helvetica"/>
          <w:i/>
          <w:color w:val="000000" w:themeColor="text1"/>
          <w:sz w:val="22"/>
          <w:szCs w:val="22"/>
        </w:rPr>
        <w:t xml:space="preserve">ill our understanding of what is art </w:t>
      </w:r>
      <w:r w:rsidR="00132B87" w:rsidRPr="00CB15F5">
        <w:rPr>
          <w:rFonts w:ascii="Garamond" w:eastAsia="Arial Unicode MS" w:hAnsi="Garamond" w:cs="Helvetica"/>
          <w:i/>
          <w:color w:val="000000" w:themeColor="text1"/>
          <w:sz w:val="22"/>
          <w:szCs w:val="22"/>
        </w:rPr>
        <w:t xml:space="preserve">sharpen to a point, precisely definable by an algorithm, or will it </w:t>
      </w:r>
      <w:r w:rsidR="00B65CE7" w:rsidRPr="00CB15F5">
        <w:rPr>
          <w:rFonts w:ascii="Garamond" w:eastAsia="Arial Unicode MS" w:hAnsi="Garamond" w:cs="Helvetica"/>
          <w:i/>
          <w:color w:val="000000" w:themeColor="text1"/>
          <w:sz w:val="22"/>
          <w:szCs w:val="22"/>
        </w:rPr>
        <w:t>broaden even further</w:t>
      </w:r>
      <w:r w:rsidR="00132B87" w:rsidRPr="00CB15F5">
        <w:rPr>
          <w:rFonts w:ascii="Garamond" w:eastAsia="Arial Unicode MS" w:hAnsi="Garamond" w:cs="Helvetica"/>
          <w:i/>
          <w:color w:val="000000" w:themeColor="text1"/>
          <w:sz w:val="22"/>
          <w:szCs w:val="22"/>
        </w:rPr>
        <w:t xml:space="preserve"> to become an almost meaningless concept?</w:t>
      </w:r>
    </w:p>
    <w:p w14:paraId="3DACC35B" w14:textId="489A8566" w:rsidR="00E16CFA" w:rsidRPr="00E16CFA" w:rsidRDefault="00C310E2" w:rsidP="0058553C">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proofErr w:type="spellStart"/>
      <w:r w:rsidRPr="00AF2203">
        <w:rPr>
          <w:rFonts w:ascii="Garamond" w:eastAsia="Arial Unicode MS" w:hAnsi="Garamond" w:cs="Helvetica"/>
          <w:i/>
          <w:color w:val="000000" w:themeColor="text1"/>
          <w:sz w:val="22"/>
          <w:szCs w:val="22"/>
        </w:rPr>
        <w:t>Novacene</w:t>
      </w:r>
      <w:proofErr w:type="spellEnd"/>
      <w:r w:rsidR="00DB2D3B" w:rsidRPr="00AF2203">
        <w:rPr>
          <w:rStyle w:val="FootnoteReference"/>
          <w:rFonts w:ascii="Garamond" w:eastAsia="Arial Unicode MS" w:hAnsi="Garamond" w:cs="Helvetica"/>
          <w:i/>
          <w:color w:val="000000" w:themeColor="text1"/>
          <w:sz w:val="22"/>
          <w:szCs w:val="22"/>
        </w:rPr>
        <w:footnoteReference w:id="25"/>
      </w:r>
      <w:r w:rsidR="003B57F4" w:rsidRPr="00AF2203">
        <w:rPr>
          <w:rFonts w:ascii="Garamond" w:eastAsia="Arial Unicode MS" w:hAnsi="Garamond" w:cs="Helvetica"/>
          <w:i/>
          <w:color w:val="000000" w:themeColor="text1"/>
          <w:sz w:val="22"/>
          <w:szCs w:val="22"/>
        </w:rPr>
        <w:t xml:space="preserve"> </w:t>
      </w:r>
      <w:r w:rsidR="00861D00" w:rsidRPr="00AF2203">
        <w:rPr>
          <w:rFonts w:ascii="Garamond" w:eastAsia="Arial Unicode MS" w:hAnsi="Garamond" w:cs="Helvetica"/>
          <w:i/>
          <w:color w:val="000000" w:themeColor="text1"/>
          <w:sz w:val="22"/>
          <w:szCs w:val="22"/>
        </w:rPr>
        <w:t>art</w:t>
      </w:r>
      <w:r w:rsidR="006418D7" w:rsidRPr="00AF2203">
        <w:rPr>
          <w:rFonts w:ascii="Garamond" w:eastAsia="Arial Unicode MS" w:hAnsi="Garamond" w:cs="Helvetica"/>
          <w:i/>
          <w:color w:val="000000" w:themeColor="text1"/>
          <w:sz w:val="22"/>
          <w:szCs w:val="22"/>
        </w:rPr>
        <w:t xml:space="preserve"> </w:t>
      </w:r>
      <w:r w:rsidR="003B57F4" w:rsidRPr="00AF2203">
        <w:rPr>
          <w:rFonts w:ascii="Garamond" w:eastAsia="Arial Unicode MS" w:hAnsi="Garamond" w:cs="Helvetica"/>
          <w:i/>
          <w:color w:val="000000" w:themeColor="text1"/>
          <w:sz w:val="22"/>
          <w:szCs w:val="22"/>
        </w:rPr>
        <w:t>will be</w:t>
      </w:r>
      <w:r w:rsidR="00CB15F5">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 xml:space="preserve">created algorithmically </w:t>
      </w:r>
      <w:r w:rsidR="00E86040" w:rsidRPr="00AF2203">
        <w:rPr>
          <w:rFonts w:ascii="Garamond" w:eastAsia="Arial Unicode MS" w:hAnsi="Garamond" w:cs="Helvetica"/>
          <w:i/>
          <w:color w:val="000000" w:themeColor="text1"/>
          <w:sz w:val="22"/>
          <w:szCs w:val="22"/>
        </w:rPr>
        <w:t xml:space="preserve">and </w:t>
      </w:r>
      <w:r w:rsidR="006418D7" w:rsidRPr="00AF2203">
        <w:rPr>
          <w:rFonts w:ascii="Garamond" w:eastAsia="Arial Unicode MS" w:hAnsi="Garamond" w:cs="Helvetica"/>
          <w:i/>
          <w:color w:val="000000" w:themeColor="text1"/>
          <w:sz w:val="22"/>
          <w:szCs w:val="22"/>
        </w:rPr>
        <w:t>deeply personalized</w:t>
      </w:r>
      <w:r w:rsidR="0058553C"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customized </w:t>
      </w:r>
      <w:r w:rsidR="0058553C" w:rsidRPr="00AF2203">
        <w:rPr>
          <w:rFonts w:ascii="Garamond" w:eastAsia="Arial Unicode MS" w:hAnsi="Garamond" w:cs="Helvetica"/>
          <w:i/>
          <w:color w:val="000000" w:themeColor="text1"/>
          <w:sz w:val="22"/>
          <w:szCs w:val="22"/>
        </w:rPr>
        <w:t>to</w:t>
      </w:r>
      <w:r w:rsidR="006418D7" w:rsidRPr="00AF2203">
        <w:rPr>
          <w:rFonts w:ascii="Garamond" w:eastAsia="Arial Unicode MS" w:hAnsi="Garamond" w:cs="Helvetica"/>
          <w:i/>
          <w:color w:val="000000" w:themeColor="text1"/>
          <w:sz w:val="22"/>
          <w:szCs w:val="22"/>
        </w:rPr>
        <w:t xml:space="preserve"> an individual’s world</w:t>
      </w:r>
      <w:r w:rsidR="00215609">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view</w:t>
      </w:r>
      <w:r w:rsidR="0058553C" w:rsidRPr="00AF2203">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with brain monitors</w:t>
      </w:r>
      <w:r w:rsidR="003872D9"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a two-way composition of unequivocal value.</w:t>
      </w:r>
      <w:r w:rsidR="003872D9" w:rsidRPr="00AF2203">
        <w:rPr>
          <w:rFonts w:ascii="Garamond" w:eastAsia="Arial Unicode MS" w:hAnsi="Garamond" w:cs="Helvetica"/>
          <w:i/>
          <w:color w:val="000000" w:themeColor="text1"/>
          <w:sz w:val="22"/>
          <w:szCs w:val="22"/>
        </w:rPr>
        <w:t xml:space="preserve"> </w:t>
      </w:r>
      <w:r w:rsidR="0053083F">
        <w:rPr>
          <w:rFonts w:ascii="Garamond" w:eastAsia="Arial Unicode MS" w:hAnsi="Garamond" w:cs="Helvetica"/>
          <w:i/>
          <w:color w:val="000000" w:themeColor="text1"/>
          <w:sz w:val="22"/>
          <w:szCs w:val="22"/>
        </w:rPr>
        <w:t>We will become curators to our taste.</w:t>
      </w:r>
    </w:p>
    <w:p w14:paraId="6F472D6D" w14:textId="6AFC8679" w:rsidR="006418D7" w:rsidRPr="003A6520" w:rsidRDefault="00976052"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976052">
        <w:rPr>
          <w:rFonts w:ascii="Garamond" w:eastAsia="Arial Unicode MS" w:hAnsi="Garamond" w:cs="Helvetica"/>
          <w:i/>
          <w:color w:val="000000" w:themeColor="text1"/>
          <w:sz w:val="22"/>
          <w:szCs w:val="22"/>
        </w:rPr>
        <w:t xml:space="preserve">Demosthenes </w:t>
      </w:r>
      <w:r>
        <w:rPr>
          <w:rFonts w:ascii="Garamond" w:eastAsia="Arial Unicode MS" w:hAnsi="Garamond" w:cs="Helvetica"/>
          <w:i/>
          <w:color w:val="000000" w:themeColor="text1"/>
          <w:sz w:val="22"/>
          <w:szCs w:val="22"/>
        </w:rPr>
        <w:t xml:space="preserve">said, </w:t>
      </w:r>
      <w:r w:rsidR="00E16CFA">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What a </w:t>
      </w:r>
      <w:r w:rsidR="00277C97">
        <w:rPr>
          <w:rFonts w:ascii="Garamond" w:eastAsia="Arial Unicode MS" w:hAnsi="Garamond" w:cs="Helvetica"/>
          <w:i/>
          <w:color w:val="000000" w:themeColor="text1"/>
          <w:sz w:val="22"/>
          <w:szCs w:val="22"/>
        </w:rPr>
        <w:t>hu</w:t>
      </w:r>
      <w:r w:rsidR="00E16CFA" w:rsidRPr="00E16CFA">
        <w:rPr>
          <w:rFonts w:ascii="Garamond" w:eastAsia="Arial Unicode MS" w:hAnsi="Garamond" w:cs="Helvetica"/>
          <w:i/>
          <w:color w:val="000000" w:themeColor="text1"/>
          <w:sz w:val="22"/>
          <w:szCs w:val="22"/>
        </w:rPr>
        <w:t>man desires, he also imagines to be true</w:t>
      </w:r>
      <w:r w:rsidR="00E16CFA">
        <w:rPr>
          <w:rFonts w:ascii="Garamond" w:eastAsia="Arial Unicode MS" w:hAnsi="Garamond" w:cs="Helvetica"/>
          <w:i/>
          <w:color w:val="000000" w:themeColor="text1"/>
          <w:sz w:val="22"/>
          <w:szCs w:val="22"/>
        </w:rPr>
        <w:t>”</w:t>
      </w:r>
      <w:r w:rsidR="000427D9">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AI-art</w:t>
      </w:r>
      <w:r w:rsidR="003872D9" w:rsidRPr="003A6520">
        <w:rPr>
          <w:rFonts w:ascii="Garamond" w:eastAsia="Arial Unicode MS" w:hAnsi="Garamond" w:cs="Helvetica"/>
          <w:i/>
          <w:color w:val="000000" w:themeColor="text1"/>
          <w:sz w:val="22"/>
          <w:szCs w:val="22"/>
        </w:rPr>
        <w:t xml:space="preserve"> will </w:t>
      </w:r>
      <w:r w:rsidR="00EF1242" w:rsidRPr="003A6520">
        <w:rPr>
          <w:rFonts w:ascii="Garamond" w:eastAsia="Arial Unicode MS" w:hAnsi="Garamond" w:cs="Helvetica"/>
          <w:i/>
          <w:color w:val="000000" w:themeColor="text1"/>
          <w:sz w:val="22"/>
          <w:szCs w:val="22"/>
        </w:rPr>
        <w:t>imagine</w:t>
      </w:r>
      <w:r w:rsidR="003872D9" w:rsidRPr="003A6520">
        <w:rPr>
          <w:rFonts w:ascii="Garamond" w:eastAsia="Arial Unicode MS" w:hAnsi="Garamond" w:cs="Helvetica"/>
          <w:i/>
          <w:color w:val="000000" w:themeColor="text1"/>
          <w:sz w:val="22"/>
          <w:szCs w:val="22"/>
        </w:rPr>
        <w:t xml:space="preserve"> what we </w:t>
      </w:r>
      <w:r w:rsidR="000427D9" w:rsidRPr="003A6520">
        <w:rPr>
          <w:rFonts w:ascii="Garamond" w:eastAsia="Arial Unicode MS" w:hAnsi="Garamond" w:cs="Helvetica"/>
          <w:i/>
          <w:color w:val="000000" w:themeColor="text1"/>
          <w:sz w:val="22"/>
          <w:szCs w:val="22"/>
        </w:rPr>
        <w:t>desire</w:t>
      </w:r>
      <w:r w:rsidR="004D1610" w:rsidRP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 xml:space="preserve">and </w:t>
      </w:r>
      <w:r w:rsidR="00277C97" w:rsidRPr="003A6520">
        <w:rPr>
          <w:rFonts w:ascii="Garamond" w:eastAsia="Arial Unicode MS" w:hAnsi="Garamond" w:cs="Helvetica"/>
          <w:i/>
          <w:color w:val="000000" w:themeColor="text1"/>
          <w:sz w:val="22"/>
          <w:szCs w:val="22"/>
        </w:rPr>
        <w:t>re-</w:t>
      </w:r>
      <w:r w:rsidR="000427D9" w:rsidRPr="003A6520">
        <w:rPr>
          <w:rFonts w:ascii="Garamond" w:eastAsia="Arial Unicode MS" w:hAnsi="Garamond" w:cs="Helvetica"/>
          <w:i/>
          <w:color w:val="000000" w:themeColor="text1"/>
          <w:sz w:val="22"/>
          <w:szCs w:val="22"/>
        </w:rPr>
        <w:t xml:space="preserve">imagine what </w:t>
      </w:r>
      <w:r w:rsidR="00EF1242" w:rsidRPr="003A6520">
        <w:rPr>
          <w:rFonts w:ascii="Garamond" w:eastAsia="Arial Unicode MS" w:hAnsi="Garamond" w:cs="Helvetica"/>
          <w:i/>
          <w:color w:val="000000" w:themeColor="text1"/>
          <w:sz w:val="22"/>
          <w:szCs w:val="22"/>
        </w:rPr>
        <w:t>we</w:t>
      </w:r>
      <w:r w:rsidR="000427D9" w:rsidRPr="003A6520">
        <w:rPr>
          <w:rFonts w:ascii="Garamond" w:eastAsia="Arial Unicode MS" w:hAnsi="Garamond" w:cs="Helvetica"/>
          <w:i/>
          <w:color w:val="000000" w:themeColor="text1"/>
          <w:sz w:val="22"/>
          <w:szCs w:val="22"/>
        </w:rPr>
        <w:t xml:space="preserve"> call truth: </w:t>
      </w:r>
      <w:r w:rsidR="004D1610" w:rsidRPr="003A6520">
        <w:rPr>
          <w:rFonts w:ascii="Garamond" w:eastAsia="Arial Unicode MS" w:hAnsi="Garamond" w:cs="Helvetica"/>
          <w:i/>
          <w:color w:val="000000" w:themeColor="text1"/>
          <w:sz w:val="22"/>
          <w:szCs w:val="22"/>
        </w:rPr>
        <w:t>t</w:t>
      </w:r>
      <w:r w:rsidR="00032F39" w:rsidRPr="003A6520">
        <w:rPr>
          <w:rFonts w:ascii="Garamond" w:eastAsia="Arial Unicode MS" w:hAnsi="Garamond" w:cs="Helvetica"/>
          <w:i/>
          <w:color w:val="000000" w:themeColor="text1"/>
          <w:sz w:val="22"/>
          <w:szCs w:val="22"/>
        </w:rPr>
        <w:t xml:space="preserve">he anthropic principle to the </w:t>
      </w:r>
      <w:r w:rsidR="00B520EB" w:rsidRPr="003A6520">
        <w:rPr>
          <w:rFonts w:ascii="Garamond" w:eastAsia="Arial Unicode MS" w:hAnsi="Garamond" w:cs="Helvetica"/>
          <w:i/>
          <w:color w:val="000000" w:themeColor="text1"/>
          <w:sz w:val="22"/>
          <w:szCs w:val="22"/>
        </w:rPr>
        <w:t>N</w:t>
      </w:r>
      <w:r w:rsidR="00032F39" w:rsidRPr="003A6520">
        <w:rPr>
          <w:rFonts w:ascii="Garamond" w:eastAsia="Arial Unicode MS" w:hAnsi="Garamond" w:cs="Helvetica"/>
          <w:i/>
          <w:color w:val="000000" w:themeColor="text1"/>
          <w:sz w:val="22"/>
          <w:szCs w:val="22"/>
        </w:rPr>
        <w:t>th-degree</w:t>
      </w:r>
      <w:r w:rsidR="0046647C" w:rsidRPr="003A6520">
        <w:rPr>
          <w:rFonts w:ascii="Garamond" w:eastAsia="Arial Unicode MS" w:hAnsi="Garamond" w:cs="Helvetica"/>
          <w:i/>
          <w:color w:val="000000" w:themeColor="text1"/>
          <w:sz w:val="22"/>
          <w:szCs w:val="22"/>
        </w:rPr>
        <w:t>.</w:t>
      </w:r>
    </w:p>
    <w:p w14:paraId="18A6922E" w14:textId="08222F27" w:rsidR="006418D7" w:rsidRPr="00CB15F5" w:rsidRDefault="006418D7"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There will inevitably be a reaction against artificially generated art</w:t>
      </w:r>
      <w:r w:rsidR="00C429B6" w:rsidRPr="00AF2203">
        <w:rPr>
          <w:rFonts w:ascii="Garamond" w:eastAsia="Arial Unicode MS" w:hAnsi="Garamond" w:cs="Helvetica"/>
          <w:i/>
          <w:color w:val="000000" w:themeColor="text1"/>
          <w:sz w:val="22"/>
          <w:szCs w:val="22"/>
        </w:rPr>
        <w:t xml:space="preserve">. </w:t>
      </w:r>
      <w:r w:rsidR="00EB1860" w:rsidRPr="00AF2203">
        <w:rPr>
          <w:rFonts w:ascii="Garamond" w:eastAsia="Arial Unicode MS" w:hAnsi="Garamond" w:cs="Helvetica"/>
          <w:i/>
          <w:color w:val="000000" w:themeColor="text1"/>
          <w:sz w:val="22"/>
          <w:szCs w:val="22"/>
        </w:rPr>
        <w:t>Giving people exactly what they want</w:t>
      </w:r>
      <w:r w:rsidR="00C429B6" w:rsidRPr="00AF2203">
        <w:rPr>
          <w:rFonts w:ascii="Garamond" w:eastAsia="Arial Unicode MS" w:hAnsi="Garamond" w:cs="Helvetica"/>
          <w:i/>
          <w:color w:val="000000" w:themeColor="text1"/>
          <w:sz w:val="22"/>
          <w:szCs w:val="22"/>
        </w:rPr>
        <w:t xml:space="preserve"> </w:t>
      </w:r>
      <w:r w:rsidR="00D63070">
        <w:rPr>
          <w:rFonts w:ascii="Garamond" w:eastAsia="Arial Unicode MS" w:hAnsi="Garamond" w:cs="Helvetica"/>
          <w:i/>
          <w:color w:val="000000" w:themeColor="text1"/>
          <w:sz w:val="22"/>
          <w:szCs w:val="22"/>
        </w:rPr>
        <w:t>is</w:t>
      </w:r>
      <w:r w:rsidR="00C429B6" w:rsidRPr="00AF2203">
        <w:rPr>
          <w:rFonts w:ascii="Garamond" w:eastAsia="Arial Unicode MS" w:hAnsi="Garamond" w:cs="Helvetica"/>
          <w:i/>
          <w:color w:val="000000" w:themeColor="text1"/>
          <w:sz w:val="22"/>
          <w:szCs w:val="22"/>
        </w:rPr>
        <w:t xml:space="preserve"> tinged</w:t>
      </w:r>
      <w:r w:rsidR="00942ACD" w:rsidRPr="00AF2203">
        <w:rPr>
          <w:rFonts w:ascii="Garamond" w:eastAsia="Arial Unicode MS" w:hAnsi="Garamond" w:cs="Helvetica"/>
          <w:i/>
          <w:color w:val="000000" w:themeColor="text1"/>
          <w:sz w:val="22"/>
          <w:szCs w:val="22"/>
        </w:rPr>
        <w:t xml:space="preserve"> with</w:t>
      </w:r>
      <w:r w:rsidR="00C429B6" w:rsidRPr="00AF2203">
        <w:rPr>
          <w:rFonts w:ascii="Garamond" w:eastAsia="Arial Unicode MS" w:hAnsi="Garamond" w:cs="Helvetica"/>
          <w:i/>
          <w:color w:val="000000" w:themeColor="text1"/>
          <w:sz w:val="22"/>
          <w:szCs w:val="22"/>
        </w:rPr>
        <w:t xml:space="preserve"> </w:t>
      </w:r>
      <w:r w:rsidR="00954551">
        <w:rPr>
          <w:rFonts w:ascii="Garamond" w:eastAsia="Arial Unicode MS" w:hAnsi="Garamond" w:cs="Helvetica"/>
          <w:i/>
          <w:color w:val="000000" w:themeColor="text1"/>
          <w:sz w:val="22"/>
          <w:szCs w:val="22"/>
        </w:rPr>
        <w:t>base</w:t>
      </w:r>
      <w:r w:rsidR="006D7A28" w:rsidRPr="00AF2203">
        <w:rPr>
          <w:rFonts w:ascii="Garamond" w:eastAsia="Arial Unicode MS" w:hAnsi="Garamond" w:cs="Helvetica"/>
          <w:i/>
          <w:color w:val="000000" w:themeColor="text1"/>
          <w:sz w:val="22"/>
          <w:szCs w:val="22"/>
        </w:rPr>
        <w:t xml:space="preserve"> ideology</w:t>
      </w:r>
      <w:r w:rsidR="000F1569" w:rsidRPr="00AF2203">
        <w:rPr>
          <w:rFonts w:ascii="Garamond" w:eastAsia="Arial Unicode MS" w:hAnsi="Garamond" w:cs="Helvetica"/>
          <w:i/>
          <w:color w:val="000000" w:themeColor="text1"/>
          <w:sz w:val="22"/>
          <w:szCs w:val="22"/>
        </w:rPr>
        <w:t>: it signifies the end of art as a</w:t>
      </w:r>
      <w:r w:rsidR="00DB2D3B">
        <w:rPr>
          <w:rFonts w:ascii="Garamond" w:eastAsia="Arial Unicode MS" w:hAnsi="Garamond" w:cs="Helvetica"/>
          <w:i/>
          <w:color w:val="000000" w:themeColor="text1"/>
          <w:sz w:val="22"/>
          <w:szCs w:val="22"/>
        </w:rPr>
        <w:t>n ongoing</w:t>
      </w:r>
      <w:r w:rsidR="000F1569" w:rsidRPr="00AF2203">
        <w:rPr>
          <w:rFonts w:ascii="Garamond" w:eastAsia="Arial Unicode MS" w:hAnsi="Garamond" w:cs="Helvetica"/>
          <w:i/>
          <w:color w:val="000000" w:themeColor="text1"/>
          <w:sz w:val="22"/>
          <w:szCs w:val="22"/>
        </w:rPr>
        <w:t xml:space="preserve"> dialectic process between </w:t>
      </w:r>
      <w:r w:rsidR="00C92583" w:rsidRPr="00AF2203">
        <w:rPr>
          <w:rFonts w:ascii="Garamond" w:eastAsia="Arial Unicode MS" w:hAnsi="Garamond" w:cs="Helvetica"/>
          <w:i/>
          <w:color w:val="000000" w:themeColor="text1"/>
          <w:sz w:val="22"/>
          <w:szCs w:val="22"/>
        </w:rPr>
        <w:t xml:space="preserve">a creative and </w:t>
      </w:r>
      <w:r w:rsidR="004B07DB" w:rsidRPr="00AF2203">
        <w:rPr>
          <w:rFonts w:ascii="Garamond" w:eastAsia="Arial Unicode MS" w:hAnsi="Garamond" w:cs="Helvetica"/>
          <w:i/>
          <w:color w:val="000000" w:themeColor="text1"/>
          <w:sz w:val="22"/>
          <w:szCs w:val="22"/>
        </w:rPr>
        <w:t xml:space="preserve">a </w:t>
      </w:r>
      <w:r w:rsidR="00C92583" w:rsidRPr="00AF2203">
        <w:rPr>
          <w:rFonts w:ascii="Garamond" w:eastAsia="Arial Unicode MS" w:hAnsi="Garamond" w:cs="Helvetica"/>
          <w:i/>
          <w:color w:val="000000" w:themeColor="text1"/>
          <w:sz w:val="22"/>
          <w:szCs w:val="22"/>
        </w:rPr>
        <w:t>critical agent</w:t>
      </w:r>
      <w:r w:rsidR="003A6520">
        <w:rPr>
          <w:rFonts w:ascii="Garamond" w:eastAsia="Arial Unicode MS" w:hAnsi="Garamond" w:cs="Helvetica"/>
          <w:i/>
          <w:color w:val="000000" w:themeColor="text1"/>
          <w:sz w:val="22"/>
          <w:szCs w:val="22"/>
        </w:rPr>
        <w:t xml:space="preserve">, </w:t>
      </w:r>
      <w:r w:rsidR="00B74136">
        <w:rPr>
          <w:rFonts w:ascii="Garamond" w:eastAsia="Arial Unicode MS" w:hAnsi="Garamond" w:cs="Helvetica"/>
          <w:i/>
          <w:color w:val="000000" w:themeColor="text1"/>
          <w:sz w:val="22"/>
          <w:szCs w:val="22"/>
        </w:rPr>
        <w:t xml:space="preserve">a </w:t>
      </w:r>
      <w:r w:rsidR="00CC7B5E">
        <w:rPr>
          <w:rFonts w:ascii="Garamond" w:eastAsia="Arial Unicode MS" w:hAnsi="Garamond" w:cs="Helvetica"/>
          <w:i/>
          <w:color w:val="000000" w:themeColor="text1"/>
          <w:sz w:val="22"/>
          <w:szCs w:val="22"/>
        </w:rPr>
        <w:t>conversation</w:t>
      </w:r>
      <w:r w:rsidR="00B74136">
        <w:rPr>
          <w:rFonts w:ascii="Garamond" w:eastAsia="Arial Unicode MS" w:hAnsi="Garamond" w:cs="Helvetica"/>
          <w:i/>
          <w:color w:val="000000" w:themeColor="text1"/>
          <w:sz w:val="22"/>
          <w:szCs w:val="22"/>
        </w:rPr>
        <w:t xml:space="preserve"> </w:t>
      </w:r>
      <w:r w:rsidR="00B74136" w:rsidRPr="00B74136">
        <w:rPr>
          <w:rFonts w:ascii="Garamond" w:eastAsia="Arial Unicode MS" w:hAnsi="Garamond" w:cs="Helvetica"/>
          <w:i/>
          <w:color w:val="000000" w:themeColor="text1"/>
          <w:sz w:val="22"/>
          <w:szCs w:val="22"/>
          <w:u w:val="single"/>
        </w:rPr>
        <w:t>within</w:t>
      </w:r>
      <w:r w:rsidR="00B74136">
        <w:rPr>
          <w:rFonts w:ascii="Garamond" w:eastAsia="Arial Unicode MS" w:hAnsi="Garamond" w:cs="Helvetica"/>
          <w:i/>
          <w:color w:val="000000" w:themeColor="text1"/>
          <w:sz w:val="22"/>
          <w:szCs w:val="22"/>
        </w:rPr>
        <w:t xml:space="preserve"> the artist </w:t>
      </w:r>
      <w:r w:rsidR="00186E1F">
        <w:rPr>
          <w:rFonts w:ascii="Garamond" w:eastAsia="Arial Unicode MS" w:hAnsi="Garamond" w:cs="Helvetica"/>
          <w:i/>
          <w:color w:val="000000" w:themeColor="text1"/>
          <w:sz w:val="22"/>
          <w:szCs w:val="22"/>
        </w:rPr>
        <w:t xml:space="preserve">and </w:t>
      </w:r>
      <w:r w:rsidR="0038152F">
        <w:rPr>
          <w:rFonts w:ascii="Garamond" w:eastAsia="Arial Unicode MS" w:hAnsi="Garamond" w:cs="Helvetica"/>
          <w:i/>
          <w:color w:val="000000" w:themeColor="text1"/>
          <w:sz w:val="22"/>
          <w:szCs w:val="22"/>
        </w:rPr>
        <w:t xml:space="preserve">between </w:t>
      </w:r>
      <w:r w:rsidR="00B74136">
        <w:rPr>
          <w:rFonts w:ascii="Garamond" w:eastAsia="Arial Unicode MS" w:hAnsi="Garamond" w:cs="Helvetica"/>
          <w:i/>
          <w:color w:val="000000" w:themeColor="text1"/>
          <w:sz w:val="22"/>
          <w:szCs w:val="22"/>
        </w:rPr>
        <w:t>society and art</w:t>
      </w:r>
      <w:r w:rsidR="00522C01">
        <w:rPr>
          <w:rFonts w:ascii="Garamond" w:eastAsia="Arial Unicode MS" w:hAnsi="Garamond" w:cs="Helvetica"/>
          <w:i/>
          <w:color w:val="000000" w:themeColor="text1"/>
          <w:sz w:val="22"/>
          <w:szCs w:val="22"/>
        </w:rPr>
        <w:t xml:space="preserve"> in general</w:t>
      </w:r>
      <w:r w:rsidR="00B74136">
        <w:rPr>
          <w:rFonts w:ascii="Garamond" w:eastAsia="Arial Unicode MS" w:hAnsi="Garamond" w:cs="Helvetica"/>
          <w:i/>
          <w:color w:val="000000" w:themeColor="text1"/>
          <w:sz w:val="22"/>
          <w:szCs w:val="22"/>
        </w:rPr>
        <w:t>.</w:t>
      </w:r>
    </w:p>
    <w:p w14:paraId="7CAD31B5" w14:textId="19B2BC23" w:rsidR="00CB15F5" w:rsidRPr="00AF2203" w:rsidRDefault="00CB15F5"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lastRenderedPageBreak/>
        <w:t xml:space="preserve">But perhaps AI will give us a useful perspective about what art </w:t>
      </w:r>
      <w:r w:rsidRPr="00CB15F5">
        <w:rPr>
          <w:rFonts w:ascii="Garamond" w:eastAsia="Arial Unicode MS" w:hAnsi="Garamond" w:cs="Helvetica"/>
          <w:i/>
          <w:color w:val="000000" w:themeColor="text1"/>
          <w:sz w:val="22"/>
          <w:szCs w:val="22"/>
          <w:u w:val="single"/>
        </w:rPr>
        <w:t>is</w:t>
      </w:r>
      <w:r>
        <w:rPr>
          <w:rFonts w:ascii="Garamond" w:eastAsia="Arial Unicode MS" w:hAnsi="Garamond" w:cs="Helvetica"/>
          <w:i/>
          <w:color w:val="000000" w:themeColor="text1"/>
          <w:sz w:val="22"/>
          <w:szCs w:val="22"/>
        </w:rPr>
        <w:t>, rather than these riddles we use to describe art.</w:t>
      </w:r>
    </w:p>
    <w:p w14:paraId="386860DB" w14:textId="77777777" w:rsidR="005377F8" w:rsidRPr="00AF2203" w:rsidRDefault="005377F8" w:rsidP="005377F8">
      <w:pPr>
        <w:pStyle w:val="ListParagraph"/>
        <w:autoSpaceDE w:val="0"/>
        <w:autoSpaceDN w:val="0"/>
        <w:adjustRightInd w:val="0"/>
        <w:jc w:val="both"/>
        <w:rPr>
          <w:rFonts w:ascii="Garamond" w:eastAsia="Arial Unicode MS" w:hAnsi="Garamond" w:cs="Helvetica"/>
          <w:i/>
          <w:color w:val="000000" w:themeColor="text1"/>
          <w:sz w:val="22"/>
          <w:szCs w:val="22"/>
        </w:rPr>
      </w:pPr>
    </w:p>
    <w:p w14:paraId="38B824B5" w14:textId="642F2588" w:rsidR="003D111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C8658A" w:rsidRPr="00AF2203">
        <w:rPr>
          <w:rFonts w:ascii="Garamond" w:eastAsia="Arial Unicode MS" w:hAnsi="Garamond" w:cs="Helvetica"/>
          <w:color w:val="000000" w:themeColor="text1"/>
          <w:sz w:val="22"/>
          <w:szCs w:val="22"/>
        </w:rPr>
        <w:t xml:space="preserve">t some point the </w:t>
      </w:r>
      <w:r w:rsidR="003817CC">
        <w:rPr>
          <w:rFonts w:ascii="Garamond" w:eastAsia="Arial Unicode MS" w:hAnsi="Garamond" w:cs="Helvetica"/>
          <w:color w:val="000000" w:themeColor="text1"/>
          <w:sz w:val="22"/>
          <w:szCs w:val="22"/>
        </w:rPr>
        <w:t xml:space="preserve">phone </w:t>
      </w:r>
      <w:r w:rsidR="00C8658A" w:rsidRPr="00AF2203">
        <w:rPr>
          <w:rFonts w:ascii="Garamond" w:eastAsia="Arial Unicode MS" w:hAnsi="Garamond" w:cs="Helvetica"/>
          <w:color w:val="000000" w:themeColor="text1"/>
          <w:sz w:val="22"/>
          <w:szCs w:val="22"/>
        </w:rPr>
        <w:t>network must have connected and a</w:t>
      </w:r>
      <w:r w:rsidRPr="00AF2203">
        <w:rPr>
          <w:rFonts w:ascii="Garamond" w:eastAsia="Arial Unicode MS" w:hAnsi="Garamond" w:cs="Helvetica"/>
          <w:color w:val="000000" w:themeColor="text1"/>
          <w:sz w:val="22"/>
          <w:szCs w:val="22"/>
        </w:rPr>
        <w:t xml:space="preserve"> flurry of sounds burst </w:t>
      </w:r>
      <w:r w:rsidR="00F41F37" w:rsidRPr="00AF2203">
        <w:rPr>
          <w:rFonts w:ascii="Garamond" w:eastAsia="Arial Unicode MS" w:hAnsi="Garamond" w:cs="Helvetica"/>
          <w:color w:val="000000" w:themeColor="text1"/>
          <w:sz w:val="22"/>
          <w:szCs w:val="22"/>
        </w:rPr>
        <w:t>from my phone</w:t>
      </w:r>
      <w:r w:rsidR="003A6520">
        <w:rPr>
          <w:rFonts w:ascii="Garamond" w:eastAsia="Arial Unicode MS" w:hAnsi="Garamond" w:cs="Helvetica"/>
          <w:color w:val="000000" w:themeColor="text1"/>
          <w:sz w:val="22"/>
          <w:szCs w:val="22"/>
        </w:rPr>
        <w:t>,</w:t>
      </w:r>
      <w:r w:rsidR="00C8658A" w:rsidRPr="00AF2203">
        <w:rPr>
          <w:rFonts w:ascii="Garamond" w:eastAsia="Arial Unicode MS" w:hAnsi="Garamond" w:cs="Helvetica"/>
          <w:color w:val="000000" w:themeColor="text1"/>
          <w:sz w:val="22"/>
          <w:szCs w:val="22"/>
        </w:rPr>
        <w:t xml:space="preserve"> a carnival </w:t>
      </w:r>
      <w:r w:rsidR="007345F4">
        <w:rPr>
          <w:rFonts w:ascii="Garamond" w:eastAsia="Arial Unicode MS" w:hAnsi="Garamond" w:cs="Helvetica"/>
          <w:color w:val="000000" w:themeColor="text1"/>
          <w:sz w:val="22"/>
          <w:szCs w:val="22"/>
        </w:rPr>
        <w:t xml:space="preserve">of </w:t>
      </w:r>
      <w:r w:rsidR="00154A27">
        <w:rPr>
          <w:rFonts w:ascii="Garamond" w:eastAsia="Arial Unicode MS" w:hAnsi="Garamond" w:cs="Helvetica"/>
          <w:color w:val="000000" w:themeColor="text1"/>
          <w:sz w:val="22"/>
          <w:szCs w:val="22"/>
        </w:rPr>
        <w:t>uncoordinated</w:t>
      </w:r>
      <w:r w:rsidR="00C5747F">
        <w:rPr>
          <w:rFonts w:ascii="Garamond" w:eastAsia="Arial Unicode MS" w:hAnsi="Garamond" w:cs="Helvetica"/>
          <w:color w:val="000000" w:themeColor="text1"/>
          <w:sz w:val="22"/>
          <w:szCs w:val="22"/>
        </w:rPr>
        <w:t xml:space="preserve"> </w:t>
      </w:r>
      <w:r w:rsidR="007345F4" w:rsidRPr="003C618A">
        <w:rPr>
          <w:rFonts w:ascii="Garamond" w:eastAsia="Arial Unicode MS" w:hAnsi="Garamond" w:cs="Helvetica"/>
          <w:i/>
          <w:iCs/>
          <w:color w:val="000000" w:themeColor="text1"/>
          <w:sz w:val="22"/>
          <w:szCs w:val="22"/>
        </w:rPr>
        <w:t>skeuomorphs</w:t>
      </w:r>
      <w:r w:rsidR="003A6520">
        <w:rPr>
          <w:rFonts w:ascii="Garamond" w:eastAsia="Arial Unicode MS" w:hAnsi="Garamond" w:cs="Helvetica"/>
          <w:color w:val="000000" w:themeColor="text1"/>
          <w:sz w:val="22"/>
          <w:szCs w:val="22"/>
        </w:rPr>
        <w:t xml:space="preserve">. </w:t>
      </w:r>
      <w:r w:rsidR="006D26EA">
        <w:rPr>
          <w:rFonts w:ascii="Garamond" w:eastAsia="Arial Unicode MS" w:hAnsi="Garamond" w:cs="Helvetica"/>
          <w:color w:val="000000" w:themeColor="text1"/>
          <w:sz w:val="22"/>
          <w:szCs w:val="22"/>
        </w:rPr>
        <w:t xml:space="preserve">I’ll save John the footnote: </w:t>
      </w:r>
      <w:r w:rsidR="007345F4">
        <w:rPr>
          <w:rFonts w:ascii="Garamond" w:eastAsia="Arial Unicode MS" w:hAnsi="Garamond" w:cs="Helvetica"/>
          <w:color w:val="000000" w:themeColor="text1"/>
          <w:sz w:val="22"/>
          <w:szCs w:val="22"/>
        </w:rPr>
        <w:t xml:space="preserve">a </w:t>
      </w:r>
      <w:r w:rsidR="007345F4" w:rsidRPr="00852EBF">
        <w:rPr>
          <w:rFonts w:ascii="Garamond" w:eastAsia="Arial Unicode MS" w:hAnsi="Garamond" w:cs="Helvetica"/>
          <w:i/>
          <w:iCs/>
          <w:color w:val="000000" w:themeColor="text1"/>
          <w:sz w:val="22"/>
          <w:szCs w:val="22"/>
        </w:rPr>
        <w:t>skeuomorph</w:t>
      </w:r>
      <w:r w:rsidR="007345F4">
        <w:rPr>
          <w:rFonts w:ascii="Garamond" w:eastAsia="Arial Unicode MS" w:hAnsi="Garamond" w:cs="Helvetica"/>
          <w:color w:val="000000" w:themeColor="text1"/>
          <w:sz w:val="22"/>
          <w:szCs w:val="22"/>
        </w:rPr>
        <w:t xml:space="preserve"> is a</w:t>
      </w:r>
      <w:r w:rsidR="003E2E97">
        <w:rPr>
          <w:rFonts w:ascii="Garamond" w:eastAsia="Arial Unicode MS" w:hAnsi="Garamond" w:cs="Helvetica"/>
          <w:color w:val="000000" w:themeColor="text1"/>
          <w:sz w:val="22"/>
          <w:szCs w:val="22"/>
        </w:rPr>
        <w:t xml:space="preserve"> </w:t>
      </w:r>
      <w:r w:rsidR="007345F4">
        <w:rPr>
          <w:rFonts w:ascii="Garamond" w:eastAsia="Arial Unicode MS" w:hAnsi="Garamond" w:cs="Helvetica"/>
          <w:color w:val="000000" w:themeColor="text1"/>
          <w:sz w:val="22"/>
          <w:szCs w:val="22"/>
        </w:rPr>
        <w:t xml:space="preserve">design </w:t>
      </w:r>
      <w:r w:rsidR="00EB76AE">
        <w:rPr>
          <w:rFonts w:ascii="Garamond" w:eastAsia="Arial Unicode MS" w:hAnsi="Garamond" w:cs="Helvetica"/>
          <w:color w:val="000000" w:themeColor="text1"/>
          <w:sz w:val="22"/>
          <w:szCs w:val="22"/>
        </w:rPr>
        <w:t>that has a correspondence with a real-world object</w:t>
      </w:r>
      <w:r w:rsidR="007345F4">
        <w:rPr>
          <w:rFonts w:ascii="Garamond" w:eastAsia="Arial Unicode MS" w:hAnsi="Garamond" w:cs="Helvetica"/>
          <w:color w:val="000000" w:themeColor="text1"/>
          <w:sz w:val="22"/>
          <w:szCs w:val="22"/>
        </w:rPr>
        <w:t xml:space="preserve">, like a </w:t>
      </w:r>
      <w:r w:rsidR="00B2321F">
        <w:rPr>
          <w:rFonts w:ascii="Garamond" w:eastAsia="Arial Unicode MS" w:hAnsi="Garamond" w:cs="Helvetica"/>
          <w:color w:val="000000" w:themeColor="text1"/>
          <w:sz w:val="22"/>
          <w:szCs w:val="22"/>
        </w:rPr>
        <w:t>classic ding-dong door-</w:t>
      </w:r>
      <w:r w:rsidR="00CA3FF1">
        <w:rPr>
          <w:rFonts w:ascii="Garamond" w:eastAsia="Arial Unicode MS" w:hAnsi="Garamond" w:cs="Helvetica"/>
          <w:color w:val="000000" w:themeColor="text1"/>
          <w:sz w:val="22"/>
          <w:szCs w:val="22"/>
        </w:rPr>
        <w:t xml:space="preserve">bell </w:t>
      </w:r>
      <w:r w:rsidR="007345F4">
        <w:rPr>
          <w:rFonts w:ascii="Garamond" w:eastAsia="Arial Unicode MS" w:hAnsi="Garamond" w:cs="Helvetica"/>
          <w:color w:val="000000" w:themeColor="text1"/>
          <w:sz w:val="22"/>
          <w:szCs w:val="22"/>
        </w:rPr>
        <w:t>on a mobile phone</w:t>
      </w:r>
      <w:r w:rsidR="00135ABA">
        <w:rPr>
          <w:rFonts w:ascii="Garamond" w:eastAsia="Arial Unicode MS" w:hAnsi="Garamond" w:cs="Helvetica"/>
          <w:color w:val="000000" w:themeColor="text1"/>
          <w:sz w:val="22"/>
          <w:szCs w:val="22"/>
        </w:rPr>
        <w:t xml:space="preserve"> (t</w:t>
      </w:r>
      <w:r w:rsidR="001D585F" w:rsidRPr="001D585F">
        <w:rPr>
          <w:rFonts w:ascii="Garamond" w:eastAsia="Arial Unicode MS" w:hAnsi="Garamond" w:cs="Helvetica"/>
          <w:color w:val="000000" w:themeColor="text1"/>
          <w:sz w:val="22"/>
          <w:szCs w:val="22"/>
        </w:rPr>
        <w:t xml:space="preserve">he </w:t>
      </w:r>
      <w:r w:rsidR="001D585F">
        <w:rPr>
          <w:rFonts w:ascii="Garamond" w:eastAsia="Arial Unicode MS" w:hAnsi="Garamond" w:cs="Helvetica"/>
          <w:color w:val="000000" w:themeColor="text1"/>
          <w:sz w:val="22"/>
          <w:szCs w:val="22"/>
        </w:rPr>
        <w:t xml:space="preserve">Greek word </w:t>
      </w:r>
      <w:proofErr w:type="spellStart"/>
      <w:r w:rsidR="001D585F" w:rsidRPr="001D585F">
        <w:rPr>
          <w:rFonts w:ascii="Garamond" w:eastAsia="Arial Unicode MS" w:hAnsi="Garamond" w:cs="Helvetica"/>
          <w:i/>
          <w:iCs/>
          <w:color w:val="000000" w:themeColor="text1"/>
          <w:sz w:val="22"/>
          <w:szCs w:val="22"/>
        </w:rPr>
        <w:t>skeuos</w:t>
      </w:r>
      <w:proofErr w:type="spellEnd"/>
      <w:r w:rsidR="001D585F" w:rsidRPr="001D585F">
        <w:rPr>
          <w:rFonts w:ascii="Garamond" w:eastAsia="Arial Unicode MS" w:hAnsi="Garamond" w:cs="Helvetica"/>
          <w:color w:val="000000" w:themeColor="text1"/>
          <w:sz w:val="22"/>
          <w:szCs w:val="22"/>
        </w:rPr>
        <w:t xml:space="preserve"> mean</w:t>
      </w:r>
      <w:r w:rsidR="00485463">
        <w:rPr>
          <w:rFonts w:ascii="Garamond" w:eastAsia="Arial Unicode MS" w:hAnsi="Garamond" w:cs="Helvetica"/>
          <w:color w:val="000000" w:themeColor="text1"/>
          <w:sz w:val="22"/>
          <w:szCs w:val="22"/>
        </w:rPr>
        <w:t>s</w:t>
      </w:r>
      <w:r w:rsidR="001D585F" w:rsidRPr="001D585F">
        <w:rPr>
          <w:rFonts w:ascii="Garamond" w:eastAsia="Arial Unicode MS" w:hAnsi="Garamond" w:cs="Helvetica"/>
          <w:color w:val="000000" w:themeColor="text1"/>
          <w:sz w:val="22"/>
          <w:szCs w:val="22"/>
        </w:rPr>
        <w:t xml:space="preserve"> </w:t>
      </w:r>
      <w:r w:rsidR="000B750C" w:rsidRPr="00135ABA">
        <w:rPr>
          <w:rFonts w:ascii="Garamond" w:eastAsia="Arial Unicode MS" w:hAnsi="Garamond" w:cs="Helvetica"/>
          <w:i/>
          <w:iCs/>
          <w:color w:val="000000" w:themeColor="text1"/>
          <w:sz w:val="22"/>
          <w:szCs w:val="22"/>
        </w:rPr>
        <w:t>utensil</w:t>
      </w:r>
      <w:r w:rsidR="00135ABA">
        <w:rPr>
          <w:rFonts w:ascii="Garamond" w:eastAsia="Arial Unicode MS" w:hAnsi="Garamond" w:cs="Helvetica"/>
          <w:color w:val="000000" w:themeColor="text1"/>
          <w:sz w:val="22"/>
          <w:szCs w:val="22"/>
        </w:rPr>
        <w:t>)</w:t>
      </w:r>
      <w:r w:rsidR="00485463">
        <w:rPr>
          <w:rFonts w:ascii="Garamond" w:eastAsia="Arial Unicode MS" w:hAnsi="Garamond" w:cs="Helvetica"/>
          <w:color w:val="000000" w:themeColor="text1"/>
          <w:sz w:val="22"/>
          <w:szCs w:val="22"/>
        </w:rPr>
        <w:t>.</w:t>
      </w:r>
      <w:r w:rsidR="00AD2C41">
        <w:rPr>
          <w:rFonts w:ascii="Garamond" w:eastAsia="Arial Unicode MS" w:hAnsi="Garamond" w:cs="Helvetica"/>
          <w:color w:val="000000" w:themeColor="text1"/>
          <w:sz w:val="22"/>
          <w:szCs w:val="22"/>
        </w:rPr>
        <w:t xml:space="preserve"> </w:t>
      </w:r>
      <w:r w:rsidR="00500B66">
        <w:rPr>
          <w:rFonts w:ascii="Garamond" w:eastAsia="Arial Unicode MS" w:hAnsi="Garamond" w:cs="Helvetica"/>
          <w:color w:val="000000" w:themeColor="text1"/>
          <w:sz w:val="22"/>
          <w:szCs w:val="22"/>
        </w:rPr>
        <w:t>The</w:t>
      </w:r>
      <w:r w:rsidR="00AD2C41">
        <w:rPr>
          <w:rFonts w:ascii="Garamond" w:eastAsia="Arial Unicode MS" w:hAnsi="Garamond" w:cs="Helvetica"/>
          <w:color w:val="000000" w:themeColor="text1"/>
          <w:sz w:val="22"/>
          <w:szCs w:val="22"/>
        </w:rPr>
        <w:t xml:space="preserve"> </w:t>
      </w:r>
      <w:r w:rsidR="003E2E97" w:rsidRPr="003E2E97">
        <w:rPr>
          <w:rFonts w:ascii="Garamond" w:eastAsia="Arial Unicode MS" w:hAnsi="Garamond" w:cs="Helvetica"/>
          <w:color w:val="000000" w:themeColor="text1"/>
          <w:sz w:val="22"/>
          <w:szCs w:val="22"/>
        </w:rPr>
        <w:t xml:space="preserve">skeuomorphs </w:t>
      </w:r>
      <w:r w:rsidR="00500B66">
        <w:rPr>
          <w:rFonts w:ascii="Garamond" w:eastAsia="Arial Unicode MS" w:hAnsi="Garamond" w:cs="Helvetica"/>
          <w:color w:val="000000" w:themeColor="text1"/>
          <w:sz w:val="22"/>
          <w:szCs w:val="22"/>
        </w:rPr>
        <w:t xml:space="preserve">excreted by my phone </w:t>
      </w:r>
      <w:r w:rsidR="00AD2C41">
        <w:rPr>
          <w:rFonts w:ascii="Garamond" w:eastAsia="Arial Unicode MS" w:hAnsi="Garamond" w:cs="Helvetica"/>
          <w:color w:val="000000" w:themeColor="text1"/>
          <w:sz w:val="22"/>
          <w:szCs w:val="22"/>
        </w:rPr>
        <w:t>were</w:t>
      </w:r>
      <w:r w:rsidR="007345F4">
        <w:rPr>
          <w:rFonts w:ascii="Garamond" w:eastAsia="Arial Unicode MS" w:hAnsi="Garamond" w:cs="Helvetica"/>
          <w:color w:val="000000" w:themeColor="text1"/>
          <w:sz w:val="22"/>
          <w:szCs w:val="22"/>
        </w:rPr>
        <w:t xml:space="preserve"> an </w:t>
      </w:r>
      <w:r w:rsidR="009013FF" w:rsidRPr="00AF2203">
        <w:rPr>
          <w:rFonts w:ascii="Garamond" w:eastAsia="Arial Unicode MS" w:hAnsi="Garamond" w:cs="Helvetica"/>
          <w:color w:val="000000" w:themeColor="text1"/>
          <w:sz w:val="22"/>
          <w:szCs w:val="22"/>
        </w:rPr>
        <w:t>anthem to</w:t>
      </w:r>
      <w:r w:rsidR="00C8658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immediacy </w:t>
      </w:r>
      <w:r w:rsidR="00C8658A"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influence and ingratiation, dopamine reward-squirts hailed by a three-hundred millisecond </w:t>
      </w:r>
      <w:r w:rsidR="00ED2B42" w:rsidRPr="00AF2203">
        <w:rPr>
          <w:rFonts w:ascii="Garamond" w:eastAsia="Arial Unicode MS" w:hAnsi="Garamond" w:cs="Helvetica"/>
          <w:color w:val="000000" w:themeColor="text1"/>
          <w:sz w:val="22"/>
          <w:szCs w:val="22"/>
        </w:rPr>
        <w:t>virus that</w:t>
      </w:r>
      <w:r w:rsidR="006D26EA">
        <w:rPr>
          <w:rFonts w:ascii="Garamond" w:eastAsia="Arial Unicode MS" w:hAnsi="Garamond" w:cs="Helvetica"/>
          <w:color w:val="000000" w:themeColor="text1"/>
          <w:sz w:val="22"/>
          <w:szCs w:val="22"/>
        </w:rPr>
        <w:t xml:space="preserve"> had</w:t>
      </w:r>
      <w:r w:rsidR="00B26E1C">
        <w:rPr>
          <w:rFonts w:ascii="Garamond" w:eastAsia="Arial Unicode MS" w:hAnsi="Garamond" w:cs="Helvetica"/>
          <w:color w:val="000000" w:themeColor="text1"/>
          <w:sz w:val="22"/>
          <w:szCs w:val="22"/>
        </w:rPr>
        <w:t>, as Radwan would say, “</w:t>
      </w:r>
      <w:r w:rsidR="00ED2B42" w:rsidRPr="00AF2203">
        <w:rPr>
          <w:rFonts w:ascii="Garamond" w:eastAsia="Arial Unicode MS" w:hAnsi="Garamond" w:cs="Helvetica"/>
          <w:color w:val="000000" w:themeColor="text1"/>
          <w:sz w:val="22"/>
          <w:szCs w:val="22"/>
        </w:rPr>
        <w:t xml:space="preserve">hacked </w:t>
      </w:r>
      <w:r w:rsidR="00132B87">
        <w:rPr>
          <w:rFonts w:ascii="Garamond" w:eastAsia="Arial Unicode MS" w:hAnsi="Garamond" w:cs="Helvetica"/>
          <w:color w:val="000000" w:themeColor="text1"/>
          <w:sz w:val="22"/>
          <w:szCs w:val="22"/>
        </w:rPr>
        <w:t>the</w:t>
      </w:r>
      <w:r w:rsidR="00ED2B42" w:rsidRPr="00AF2203">
        <w:rPr>
          <w:rFonts w:ascii="Garamond" w:eastAsia="Arial Unicode MS" w:hAnsi="Garamond" w:cs="Helvetica"/>
          <w:color w:val="000000" w:themeColor="text1"/>
          <w:sz w:val="22"/>
          <w:szCs w:val="22"/>
        </w:rPr>
        <w:t xml:space="preserve"> brain stem</w:t>
      </w:r>
      <w:r w:rsidR="00B26E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D1119" w:rsidRPr="00AF2203">
        <w:rPr>
          <w:rFonts w:ascii="Garamond" w:eastAsia="Arial Unicode MS" w:hAnsi="Garamond" w:cs="Helvetica"/>
          <w:color w:val="000000" w:themeColor="text1"/>
          <w:sz w:val="22"/>
          <w:szCs w:val="22"/>
        </w:rPr>
        <w:t xml:space="preserve"> </w:t>
      </w:r>
    </w:p>
    <w:p w14:paraId="1CE89AC1" w14:textId="3B329C62" w:rsidR="00793256" w:rsidRPr="00AF2203" w:rsidRDefault="00BF2903"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sudden </w:t>
      </w:r>
      <w:r w:rsidR="00852803" w:rsidRPr="00AF2203">
        <w:rPr>
          <w:rFonts w:ascii="Garamond" w:eastAsia="Arial Unicode MS" w:hAnsi="Garamond" w:cs="Helvetica"/>
          <w:color w:val="000000" w:themeColor="text1"/>
          <w:sz w:val="22"/>
          <w:szCs w:val="22"/>
        </w:rPr>
        <w:t>urge</w:t>
      </w:r>
      <w:r w:rsidR="006418D7" w:rsidRPr="00AF2203">
        <w:rPr>
          <w:rFonts w:ascii="Garamond" w:eastAsia="Arial Unicode MS" w:hAnsi="Garamond" w:cs="Helvetica"/>
          <w:color w:val="000000" w:themeColor="text1"/>
          <w:sz w:val="22"/>
          <w:szCs w:val="22"/>
        </w:rPr>
        <w:t xml:space="preserve"> to send a </w:t>
      </w:r>
      <w:r w:rsidR="00B24A3D" w:rsidRPr="00AF2203">
        <w:rPr>
          <w:rFonts w:ascii="Garamond" w:eastAsia="Arial Unicode MS" w:hAnsi="Garamond" w:cs="Helvetica"/>
          <w:color w:val="000000" w:themeColor="text1"/>
          <w:sz w:val="22"/>
          <w:szCs w:val="22"/>
        </w:rPr>
        <w:t>poem</w:t>
      </w:r>
      <w:r w:rsidR="006418D7" w:rsidRPr="00AF2203">
        <w:rPr>
          <w:rFonts w:ascii="Garamond" w:eastAsia="Arial Unicode MS" w:hAnsi="Garamond" w:cs="Helvetica"/>
          <w:color w:val="000000" w:themeColor="text1"/>
          <w:sz w:val="22"/>
          <w:szCs w:val="22"/>
        </w:rPr>
        <w:t xml:space="preserve"> to </w:t>
      </w:r>
      <w:r w:rsidR="003E2E97" w:rsidRPr="003E2E97">
        <w:rPr>
          <w:rFonts w:ascii="Garamond" w:eastAsia="Arial Unicode MS" w:hAnsi="Garamond" w:cs="Helvetica"/>
          <w:color w:val="000000" w:themeColor="text1"/>
          <w:sz w:val="22"/>
          <w:szCs w:val="22"/>
        </w:rPr>
        <w:t>my only significant girlfriend</w:t>
      </w:r>
      <w:r w:rsidR="003E2E97">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Rose, </w:t>
      </w:r>
      <w:r w:rsidR="000607F9">
        <w:rPr>
          <w:rFonts w:ascii="Garamond" w:eastAsia="Arial Unicode MS" w:hAnsi="Garamond" w:cs="Helvetica"/>
          <w:color w:val="000000" w:themeColor="text1"/>
          <w:sz w:val="22"/>
          <w:szCs w:val="22"/>
        </w:rPr>
        <w:t>who was at the time living in Rome</w:t>
      </w:r>
      <w:r w:rsidR="00AC707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Radwan</w:t>
      </w:r>
      <w:r w:rsidR="004D288F" w:rsidRPr="00AF2203">
        <w:rPr>
          <w:rFonts w:ascii="Garamond" w:eastAsia="Arial Unicode MS" w:hAnsi="Garamond" w:cs="Helvetica"/>
          <w:color w:val="000000" w:themeColor="text1"/>
          <w:sz w:val="22"/>
          <w:szCs w:val="22"/>
        </w:rPr>
        <w:t xml:space="preserve"> </w:t>
      </w:r>
      <w:r w:rsidR="00FD2753">
        <w:rPr>
          <w:rFonts w:ascii="Garamond" w:eastAsia="Arial Unicode MS" w:hAnsi="Garamond" w:cs="Helvetica"/>
          <w:color w:val="000000" w:themeColor="text1"/>
          <w:sz w:val="22"/>
          <w:szCs w:val="22"/>
        </w:rPr>
        <w:t xml:space="preserve">had always </w:t>
      </w:r>
      <w:r w:rsidR="004D288F" w:rsidRPr="00AF2203">
        <w:rPr>
          <w:rFonts w:ascii="Garamond" w:eastAsia="Arial Unicode MS" w:hAnsi="Garamond" w:cs="Helvetica"/>
          <w:color w:val="000000" w:themeColor="text1"/>
          <w:sz w:val="22"/>
          <w:szCs w:val="22"/>
        </w:rPr>
        <w:t xml:space="preserve">encouraged </w:t>
      </w:r>
      <w:r w:rsidR="00962728" w:rsidRPr="00AF2203">
        <w:rPr>
          <w:rFonts w:ascii="Garamond" w:eastAsia="Arial Unicode MS" w:hAnsi="Garamond" w:cs="Helvetica"/>
          <w:color w:val="000000" w:themeColor="text1"/>
          <w:sz w:val="22"/>
          <w:szCs w:val="22"/>
        </w:rPr>
        <w:t>me</w:t>
      </w:r>
      <w:r w:rsidR="004D288F" w:rsidRPr="00AF2203">
        <w:rPr>
          <w:rFonts w:ascii="Garamond" w:eastAsia="Arial Unicode MS" w:hAnsi="Garamond" w:cs="Helvetica"/>
          <w:color w:val="000000" w:themeColor="text1"/>
          <w:sz w:val="22"/>
          <w:szCs w:val="22"/>
        </w:rPr>
        <w:t xml:space="preserve"> to </w:t>
      </w:r>
      <w:r w:rsidR="002A7AEB" w:rsidRPr="00AF2203">
        <w:rPr>
          <w:rFonts w:ascii="Garamond" w:eastAsia="Arial Unicode MS" w:hAnsi="Garamond" w:cs="Helvetica"/>
          <w:color w:val="000000" w:themeColor="text1"/>
          <w:sz w:val="22"/>
          <w:szCs w:val="22"/>
        </w:rPr>
        <w:t>read</w:t>
      </w:r>
      <w:r w:rsidR="004D288F" w:rsidRPr="00AF2203">
        <w:rPr>
          <w:rFonts w:ascii="Garamond" w:eastAsia="Arial Unicode MS" w:hAnsi="Garamond" w:cs="Helvetica"/>
          <w:color w:val="000000" w:themeColor="text1"/>
          <w:sz w:val="22"/>
          <w:szCs w:val="22"/>
        </w:rPr>
        <w:t xml:space="preserve"> poems</w:t>
      </w:r>
      <w:r w:rsidR="008B7ADC" w:rsidRPr="00AF2203">
        <w:rPr>
          <w:rFonts w:ascii="Garamond" w:eastAsia="Arial Unicode MS" w:hAnsi="Garamond" w:cs="Helvetica"/>
          <w:color w:val="000000" w:themeColor="text1"/>
          <w:sz w:val="22"/>
          <w:szCs w:val="22"/>
        </w:rPr>
        <w:t xml:space="preserve">. In </w:t>
      </w:r>
      <w:r w:rsidR="00FC3E05">
        <w:rPr>
          <w:rFonts w:ascii="Garamond" w:eastAsia="Arial Unicode MS" w:hAnsi="Garamond" w:cs="Helvetica"/>
          <w:color w:val="000000" w:themeColor="text1"/>
          <w:sz w:val="22"/>
          <w:szCs w:val="22"/>
        </w:rPr>
        <w:t>his</w:t>
      </w:r>
      <w:r w:rsidR="008B7ADC"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 xml:space="preserve">Rilke I </w:t>
      </w:r>
      <w:r w:rsidR="00EC64D5">
        <w:rPr>
          <w:rFonts w:ascii="Garamond" w:eastAsia="Arial Unicode MS" w:hAnsi="Garamond" w:cs="Helvetica"/>
          <w:color w:val="000000" w:themeColor="text1"/>
          <w:sz w:val="22"/>
          <w:szCs w:val="22"/>
        </w:rPr>
        <w:t xml:space="preserve">had </w:t>
      </w:r>
      <w:r w:rsidR="008B7ADC" w:rsidRPr="00AF2203">
        <w:rPr>
          <w:rFonts w:ascii="Garamond" w:eastAsia="Arial Unicode MS" w:hAnsi="Garamond" w:cs="Helvetica"/>
          <w:color w:val="000000" w:themeColor="text1"/>
          <w:sz w:val="22"/>
          <w:szCs w:val="22"/>
        </w:rPr>
        <w:t xml:space="preserve">found one of </w:t>
      </w:r>
      <w:r w:rsidR="00EC691C">
        <w:rPr>
          <w:rFonts w:ascii="Garamond" w:eastAsia="Arial Unicode MS" w:hAnsi="Garamond" w:cs="Helvetica"/>
          <w:color w:val="000000" w:themeColor="text1"/>
          <w:sz w:val="22"/>
          <w:szCs w:val="22"/>
        </w:rPr>
        <w:t>his</w:t>
      </w:r>
      <w:r w:rsidR="002B6675" w:rsidRPr="00AF2203">
        <w:rPr>
          <w:rFonts w:ascii="Garamond" w:eastAsia="Arial Unicode MS" w:hAnsi="Garamond" w:cs="Helvetica"/>
          <w:color w:val="000000" w:themeColor="text1"/>
          <w:sz w:val="22"/>
          <w:szCs w:val="22"/>
        </w:rPr>
        <w:t xml:space="preserve"> </w:t>
      </w:r>
      <w:r w:rsidR="00CF1726" w:rsidRPr="00AF2203">
        <w:rPr>
          <w:rFonts w:ascii="Garamond" w:eastAsia="Arial Unicode MS" w:hAnsi="Garamond" w:cs="Helvetica"/>
          <w:color w:val="000000" w:themeColor="text1"/>
          <w:sz w:val="22"/>
          <w:szCs w:val="22"/>
        </w:rPr>
        <w:t xml:space="preserve">own </w:t>
      </w:r>
      <w:r w:rsidR="008B7ADC" w:rsidRPr="00AF2203">
        <w:rPr>
          <w:rFonts w:ascii="Garamond" w:eastAsia="Arial Unicode MS" w:hAnsi="Garamond" w:cs="Helvetica"/>
          <w:color w:val="000000" w:themeColor="text1"/>
          <w:sz w:val="22"/>
          <w:szCs w:val="22"/>
        </w:rPr>
        <w:t>poems</w:t>
      </w:r>
      <w:r w:rsidR="00F276AC">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scrawled in pencil </w:t>
      </w:r>
      <w:r w:rsidR="007F7B3F" w:rsidRPr="00AF2203">
        <w:rPr>
          <w:rFonts w:ascii="Garamond" w:eastAsia="Arial Unicode MS" w:hAnsi="Garamond" w:cs="Helvetica"/>
          <w:color w:val="000000" w:themeColor="text1"/>
          <w:sz w:val="22"/>
          <w:szCs w:val="22"/>
        </w:rPr>
        <w:t xml:space="preserve">on a postcard </w:t>
      </w:r>
      <w:r w:rsidR="009013FF" w:rsidRPr="00AF2203">
        <w:rPr>
          <w:rFonts w:ascii="Garamond" w:eastAsia="Arial Unicode MS" w:hAnsi="Garamond" w:cs="Helvetica"/>
          <w:color w:val="000000" w:themeColor="text1"/>
          <w:sz w:val="22"/>
          <w:szCs w:val="22"/>
        </w:rPr>
        <w:t>showing a</w:t>
      </w:r>
      <w:r w:rsidR="007F7B3F" w:rsidRPr="00AF2203">
        <w:rPr>
          <w:rFonts w:ascii="Garamond" w:eastAsia="Arial Unicode MS" w:hAnsi="Garamond" w:cs="Helvetica"/>
          <w:color w:val="000000" w:themeColor="text1"/>
          <w:sz w:val="22"/>
          <w:szCs w:val="22"/>
        </w:rPr>
        <w:t xml:space="preserve"> </w:t>
      </w:r>
      <w:r w:rsidR="009013FF" w:rsidRPr="00AF2203">
        <w:rPr>
          <w:rFonts w:ascii="Garamond" w:eastAsia="Arial Unicode MS" w:hAnsi="Garamond" w:cs="Helvetica"/>
          <w:color w:val="000000" w:themeColor="text1"/>
          <w:sz w:val="22"/>
          <w:szCs w:val="22"/>
        </w:rPr>
        <w:t>burned-down English seaside</w:t>
      </w:r>
      <w:r w:rsidR="00385D99" w:rsidRPr="00AF2203">
        <w:rPr>
          <w:rFonts w:ascii="Garamond" w:eastAsia="Arial Unicode MS" w:hAnsi="Garamond" w:cs="Helvetica"/>
          <w:color w:val="000000" w:themeColor="text1"/>
          <w:sz w:val="22"/>
          <w:szCs w:val="22"/>
        </w:rPr>
        <w:t xml:space="preserve"> pier</w:t>
      </w:r>
      <w:r w:rsidR="00D0550C" w:rsidRPr="00AF2203">
        <w:rPr>
          <w:rFonts w:ascii="Garamond" w:eastAsia="Arial Unicode MS" w:hAnsi="Garamond" w:cs="Helvetica"/>
          <w:color w:val="000000" w:themeColor="text1"/>
          <w:sz w:val="22"/>
          <w:szCs w:val="22"/>
        </w:rPr>
        <w:t>, its black scaffolding standing fast in front of a vivid purple sunset</w:t>
      </w:r>
      <w:r w:rsidR="007F7B3F" w:rsidRPr="00AF2203">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I had read </w:t>
      </w:r>
      <w:r w:rsidR="00EC64D5">
        <w:rPr>
          <w:rFonts w:ascii="Garamond" w:eastAsia="Arial Unicode MS" w:hAnsi="Garamond" w:cs="Helvetica"/>
          <w:color w:val="000000" w:themeColor="text1"/>
          <w:sz w:val="22"/>
          <w:szCs w:val="22"/>
        </w:rPr>
        <w:t>Radwan’s</w:t>
      </w:r>
      <w:r w:rsidR="006E387F" w:rsidRPr="00AF2203">
        <w:rPr>
          <w:rFonts w:ascii="Garamond" w:eastAsia="Arial Unicode MS" w:hAnsi="Garamond" w:cs="Helvetica"/>
          <w:color w:val="000000" w:themeColor="text1"/>
          <w:sz w:val="22"/>
          <w:szCs w:val="22"/>
        </w:rPr>
        <w:t xml:space="preserve"> </w:t>
      </w:r>
      <w:r w:rsidR="001A255E" w:rsidRPr="00AF2203">
        <w:rPr>
          <w:rFonts w:ascii="Garamond" w:eastAsia="Arial Unicode MS" w:hAnsi="Garamond" w:cs="Helvetica"/>
          <w:color w:val="000000" w:themeColor="text1"/>
          <w:sz w:val="22"/>
          <w:szCs w:val="22"/>
        </w:rPr>
        <w:t xml:space="preserve">poem </w:t>
      </w:r>
      <w:r w:rsidR="001B123D" w:rsidRPr="00AF2203">
        <w:rPr>
          <w:rFonts w:ascii="Garamond" w:eastAsia="Arial Unicode MS" w:hAnsi="Garamond" w:cs="Helvetica"/>
          <w:color w:val="000000" w:themeColor="text1"/>
          <w:sz w:val="22"/>
          <w:szCs w:val="22"/>
        </w:rPr>
        <w:t>i</w:t>
      </w:r>
      <w:r w:rsidR="004D288F" w:rsidRPr="00AF2203">
        <w:rPr>
          <w:rFonts w:ascii="Garamond" w:eastAsia="Arial Unicode MS" w:hAnsi="Garamond" w:cs="Helvetica"/>
          <w:color w:val="000000" w:themeColor="text1"/>
          <w:sz w:val="22"/>
          <w:szCs w:val="22"/>
        </w:rPr>
        <w:t xml:space="preserve">n </w:t>
      </w:r>
      <w:r w:rsidR="006A2F40" w:rsidRPr="00AF2203">
        <w:rPr>
          <w:rFonts w:ascii="Garamond" w:eastAsia="Arial Unicode MS" w:hAnsi="Garamond" w:cs="Helvetica"/>
          <w:color w:val="000000" w:themeColor="text1"/>
          <w:sz w:val="22"/>
          <w:szCs w:val="22"/>
        </w:rPr>
        <w:t xml:space="preserve">the </w:t>
      </w:r>
      <w:r w:rsidR="006F43C0" w:rsidRPr="00AF2203">
        <w:rPr>
          <w:rFonts w:ascii="Garamond" w:eastAsia="Arial Unicode MS" w:hAnsi="Garamond" w:cs="Helvetica"/>
          <w:color w:val="000000" w:themeColor="text1"/>
          <w:sz w:val="22"/>
          <w:szCs w:val="22"/>
        </w:rPr>
        <w:t xml:space="preserve">LAX </w:t>
      </w:r>
      <w:r w:rsidR="006A2F40" w:rsidRPr="00AF2203">
        <w:rPr>
          <w:rFonts w:ascii="Garamond" w:eastAsia="Arial Unicode MS" w:hAnsi="Garamond" w:cs="Helvetica"/>
          <w:color w:val="000000" w:themeColor="text1"/>
          <w:sz w:val="22"/>
          <w:szCs w:val="22"/>
        </w:rPr>
        <w:t xml:space="preserve">executive </w:t>
      </w:r>
      <w:r w:rsidR="006F43C0" w:rsidRPr="00AF2203">
        <w:rPr>
          <w:rFonts w:ascii="Garamond" w:eastAsia="Arial Unicode MS" w:hAnsi="Garamond" w:cs="Helvetica"/>
          <w:color w:val="000000" w:themeColor="text1"/>
          <w:sz w:val="22"/>
          <w:szCs w:val="22"/>
        </w:rPr>
        <w:t>departure</w:t>
      </w:r>
      <w:r w:rsidR="006A2F40" w:rsidRPr="00AF2203">
        <w:rPr>
          <w:rFonts w:ascii="Garamond" w:eastAsia="Arial Unicode MS" w:hAnsi="Garamond" w:cs="Helvetica"/>
          <w:color w:val="000000" w:themeColor="text1"/>
          <w:sz w:val="22"/>
          <w:szCs w:val="22"/>
        </w:rPr>
        <w:t xml:space="preserve"> lounge</w:t>
      </w:r>
      <w:r w:rsidR="004D288F" w:rsidRPr="00AF2203">
        <w:rPr>
          <w:rFonts w:ascii="Garamond" w:eastAsia="Arial Unicode MS" w:hAnsi="Garamond" w:cs="Helvetica"/>
          <w:color w:val="000000" w:themeColor="text1"/>
          <w:sz w:val="22"/>
          <w:szCs w:val="22"/>
        </w:rPr>
        <w:t xml:space="preserve">, tipsy on </w:t>
      </w:r>
      <w:r w:rsidR="006A2F40" w:rsidRPr="00AF2203">
        <w:rPr>
          <w:rFonts w:ascii="Garamond" w:eastAsia="Arial Unicode MS" w:hAnsi="Garamond" w:cs="Helvetica"/>
          <w:color w:val="000000" w:themeColor="text1"/>
          <w:sz w:val="22"/>
          <w:szCs w:val="22"/>
        </w:rPr>
        <w:t>fake Champagne</w:t>
      </w:r>
      <w:r w:rsidR="001A255E" w:rsidRPr="00AF2203">
        <w:rPr>
          <w:rFonts w:ascii="Garamond" w:eastAsia="Arial Unicode MS" w:hAnsi="Garamond" w:cs="Helvetica"/>
          <w:color w:val="000000" w:themeColor="text1"/>
          <w:sz w:val="22"/>
          <w:szCs w:val="22"/>
        </w:rPr>
        <w:t>, and found that it spoke</w:t>
      </w:r>
      <w:r w:rsidR="005D57D5" w:rsidRPr="00AF2203">
        <w:rPr>
          <w:rFonts w:ascii="Garamond" w:eastAsia="Arial Unicode MS" w:hAnsi="Garamond" w:cs="Helvetica"/>
          <w:color w:val="000000" w:themeColor="text1"/>
          <w:sz w:val="22"/>
          <w:szCs w:val="22"/>
        </w:rPr>
        <w:t xml:space="preserve"> directly to my current predicament (</w:t>
      </w:r>
      <w:r w:rsidR="00601316" w:rsidRPr="00AF2203">
        <w:rPr>
          <w:rFonts w:ascii="Garamond" w:eastAsia="Arial Unicode MS" w:hAnsi="Garamond" w:cs="Helvetica"/>
          <w:color w:val="000000" w:themeColor="text1"/>
          <w:sz w:val="22"/>
          <w:szCs w:val="22"/>
        </w:rPr>
        <w:t xml:space="preserve">indeed, </w:t>
      </w:r>
      <w:r w:rsidR="00793256" w:rsidRPr="00AF2203">
        <w:rPr>
          <w:rFonts w:ascii="Garamond" w:eastAsia="Arial Unicode MS" w:hAnsi="Garamond" w:cs="Helvetica"/>
          <w:color w:val="000000" w:themeColor="text1"/>
          <w:sz w:val="22"/>
          <w:szCs w:val="22"/>
        </w:rPr>
        <w:t>I expect that</w:t>
      </w:r>
      <w:r w:rsidR="005D57D5" w:rsidRPr="00AF2203">
        <w:rPr>
          <w:rFonts w:ascii="Garamond" w:eastAsia="Arial Unicode MS" w:hAnsi="Garamond" w:cs="Helvetica"/>
          <w:color w:val="000000" w:themeColor="text1"/>
          <w:sz w:val="22"/>
          <w:szCs w:val="22"/>
        </w:rPr>
        <w:t xml:space="preserve"> </w:t>
      </w:r>
      <w:r w:rsidR="00EC64D5">
        <w:rPr>
          <w:rFonts w:ascii="Garamond" w:eastAsia="Arial Unicode MS" w:hAnsi="Garamond" w:cs="Helvetica"/>
          <w:color w:val="000000" w:themeColor="text1"/>
          <w:sz w:val="22"/>
          <w:szCs w:val="22"/>
        </w:rPr>
        <w:t>he</w:t>
      </w:r>
      <w:r w:rsidR="005D57D5" w:rsidRPr="00AF2203">
        <w:rPr>
          <w:rFonts w:ascii="Garamond" w:eastAsia="Arial Unicode MS" w:hAnsi="Garamond" w:cs="Helvetica"/>
          <w:color w:val="000000" w:themeColor="text1"/>
          <w:sz w:val="22"/>
          <w:szCs w:val="22"/>
        </w:rPr>
        <w:t xml:space="preserve"> wrote this poem </w:t>
      </w:r>
      <w:r w:rsidR="005D57D5" w:rsidRPr="00AF2203">
        <w:rPr>
          <w:rFonts w:ascii="Garamond" w:eastAsia="Arial Unicode MS" w:hAnsi="Garamond" w:cs="Helvetica"/>
          <w:i/>
          <w:iCs/>
          <w:color w:val="000000" w:themeColor="text1"/>
          <w:sz w:val="22"/>
          <w:szCs w:val="22"/>
        </w:rPr>
        <w:t>for</w:t>
      </w:r>
      <w:r w:rsidR="005D57D5" w:rsidRPr="00AF2203">
        <w:rPr>
          <w:rFonts w:ascii="Garamond" w:eastAsia="Arial Unicode MS" w:hAnsi="Garamond" w:cs="Helvetica"/>
          <w:color w:val="000000" w:themeColor="text1"/>
          <w:sz w:val="22"/>
          <w:szCs w:val="22"/>
        </w:rPr>
        <w:t xml:space="preserve"> me)</w:t>
      </w:r>
      <w:r w:rsidR="00EC64D5">
        <w:rPr>
          <w:rFonts w:ascii="Garamond" w:eastAsia="Arial Unicode MS" w:hAnsi="Garamond" w:cs="Helvetica"/>
          <w:color w:val="000000" w:themeColor="text1"/>
          <w:sz w:val="22"/>
          <w:szCs w:val="22"/>
        </w:rPr>
        <w:t xml:space="preserve">, the name was, </w:t>
      </w:r>
      <w:r w:rsidR="00FC7850">
        <w:rPr>
          <w:rFonts w:ascii="Garamond" w:eastAsia="Arial Unicode MS" w:hAnsi="Garamond" w:cs="Helvetica"/>
          <w:color w:val="000000" w:themeColor="text1"/>
          <w:sz w:val="22"/>
          <w:szCs w:val="22"/>
        </w:rPr>
        <w:t>after all</w:t>
      </w:r>
      <w:r w:rsidR="00EC64D5">
        <w:rPr>
          <w:rFonts w:ascii="Garamond" w:eastAsia="Arial Unicode MS" w:hAnsi="Garamond" w:cs="Helvetica"/>
          <w:color w:val="000000" w:themeColor="text1"/>
          <w:sz w:val="22"/>
          <w:szCs w:val="22"/>
        </w:rPr>
        <w:t xml:space="preserve">, </w:t>
      </w:r>
      <w:r w:rsidR="00EC64D5" w:rsidRPr="00EC64D5">
        <w:rPr>
          <w:rFonts w:ascii="Garamond" w:eastAsia="Arial Unicode MS" w:hAnsi="Garamond" w:cs="Helvetica"/>
          <w:i/>
          <w:iCs/>
          <w:color w:val="000000" w:themeColor="text1"/>
          <w:sz w:val="22"/>
          <w:szCs w:val="22"/>
        </w:rPr>
        <w:t>intercession</w:t>
      </w:r>
      <w:r w:rsidR="00103FE7" w:rsidRPr="00AF2203">
        <w:rPr>
          <w:rFonts w:ascii="Garamond" w:eastAsia="Arial Unicode MS" w:hAnsi="Garamond" w:cs="Helvetica"/>
          <w:color w:val="000000" w:themeColor="text1"/>
          <w:sz w:val="22"/>
          <w:szCs w:val="22"/>
        </w:rPr>
        <w:t>.</w:t>
      </w:r>
      <w:r w:rsidR="005D57D5" w:rsidRPr="00AF2203">
        <w:rPr>
          <w:rStyle w:val="FootnoteReference"/>
          <w:rFonts w:ascii="Garamond" w:eastAsia="Arial Unicode MS" w:hAnsi="Garamond" w:cs="Helvetica"/>
          <w:color w:val="000000" w:themeColor="text1"/>
          <w:sz w:val="22"/>
          <w:szCs w:val="22"/>
        </w:rPr>
        <w:footnoteReference w:id="26"/>
      </w:r>
      <w:r w:rsidR="001A255E" w:rsidRPr="00AF2203">
        <w:rPr>
          <w:rFonts w:ascii="Garamond" w:eastAsia="Arial Unicode MS" w:hAnsi="Garamond" w:cs="Helvetica"/>
          <w:color w:val="000000" w:themeColor="text1"/>
          <w:sz w:val="22"/>
          <w:szCs w:val="22"/>
        </w:rPr>
        <w:t xml:space="preserve"> </w:t>
      </w:r>
    </w:p>
    <w:p w14:paraId="693EC6CE" w14:textId="3A81B424" w:rsidR="004D288F" w:rsidRPr="00AF2203" w:rsidRDefault="005D57D5"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8B7AD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read </w:t>
      </w:r>
      <w:r w:rsidR="00DF4331" w:rsidRPr="00AF2203">
        <w:rPr>
          <w:rFonts w:ascii="Garamond" w:eastAsia="Arial Unicode MS" w:hAnsi="Garamond" w:cs="Helvetica"/>
          <w:color w:val="000000" w:themeColor="text1"/>
          <w:sz w:val="22"/>
          <w:szCs w:val="22"/>
        </w:rPr>
        <w:t>the</w:t>
      </w:r>
      <w:r w:rsidR="001A255E" w:rsidRPr="00AF2203">
        <w:rPr>
          <w:rFonts w:ascii="Garamond" w:eastAsia="Arial Unicode MS" w:hAnsi="Garamond" w:cs="Helvetica"/>
          <w:color w:val="000000" w:themeColor="text1"/>
          <w:sz w:val="22"/>
          <w:szCs w:val="22"/>
        </w:rPr>
        <w:t xml:space="preserve"> poem</w:t>
      </w:r>
      <w:r w:rsidRPr="00AF2203">
        <w:rPr>
          <w:rFonts w:ascii="Garamond" w:eastAsia="Arial Unicode MS" w:hAnsi="Garamond" w:cs="Helvetica"/>
          <w:color w:val="000000" w:themeColor="text1"/>
          <w:sz w:val="22"/>
          <w:szCs w:val="22"/>
        </w:rPr>
        <w:t xml:space="preserve"> aloud</w:t>
      </w:r>
      <w:r w:rsidR="00FA0735" w:rsidRPr="00AF2203">
        <w:rPr>
          <w:rFonts w:ascii="Garamond" w:eastAsia="Arial Unicode MS" w:hAnsi="Garamond" w:cs="Helvetica"/>
          <w:color w:val="000000" w:themeColor="text1"/>
          <w:sz w:val="22"/>
          <w:szCs w:val="22"/>
        </w:rPr>
        <w:t xml:space="preserve"> and considered whether to send it to Rose and claim it as my own.</w:t>
      </w:r>
    </w:p>
    <w:p w14:paraId="56A355DA" w14:textId="713459B2" w:rsidR="0099448D" w:rsidRPr="00AF2203" w:rsidRDefault="0099448D" w:rsidP="00793256">
      <w:pPr>
        <w:autoSpaceDE w:val="0"/>
        <w:autoSpaceDN w:val="0"/>
        <w:adjustRightInd w:val="0"/>
        <w:ind w:firstLine="454"/>
        <w:rPr>
          <w:rFonts w:ascii="Garamond" w:hAnsi="Garamond" w:cs="Helvetica"/>
          <w:color w:val="000000" w:themeColor="text1"/>
          <w:sz w:val="22"/>
          <w:szCs w:val="22"/>
          <w:u w:val="single"/>
        </w:rPr>
      </w:pPr>
    </w:p>
    <w:p w14:paraId="47523044" w14:textId="77777777" w:rsidR="00641019" w:rsidRDefault="00641019">
      <w:pPr>
        <w:spacing w:after="160" w:line="259" w:lineRule="auto"/>
        <w:rPr>
          <w:rFonts w:ascii="Garamond" w:hAnsi="Garamond" w:cs="Helvetica"/>
          <w:color w:val="000000" w:themeColor="text1"/>
          <w:sz w:val="22"/>
          <w:szCs w:val="22"/>
          <w:u w:val="single"/>
        </w:rPr>
      </w:pPr>
      <w:r>
        <w:rPr>
          <w:rFonts w:ascii="Garamond" w:hAnsi="Garamond" w:cs="Helvetica"/>
          <w:color w:val="000000" w:themeColor="text1"/>
          <w:sz w:val="22"/>
          <w:szCs w:val="22"/>
          <w:u w:val="single"/>
        </w:rPr>
        <w:br w:type="page"/>
      </w:r>
    </w:p>
    <w:p w14:paraId="3C1EAC63" w14:textId="40884880" w:rsidR="005005E0" w:rsidRPr="00AF2203" w:rsidRDefault="005005E0" w:rsidP="00793256">
      <w:pPr>
        <w:autoSpaceDE w:val="0"/>
        <w:autoSpaceDN w:val="0"/>
        <w:adjustRightInd w:val="0"/>
        <w:ind w:firstLine="454"/>
        <w:rPr>
          <w:rFonts w:ascii="Garamond" w:hAnsi="Garamond" w:cs="Helvetica"/>
          <w:color w:val="000000" w:themeColor="text1"/>
          <w:sz w:val="22"/>
          <w:szCs w:val="22"/>
        </w:rPr>
      </w:pPr>
      <w:r w:rsidRPr="00AF2203">
        <w:rPr>
          <w:rFonts w:ascii="Garamond" w:hAnsi="Garamond" w:cs="Helvetica"/>
          <w:color w:val="000000" w:themeColor="text1"/>
          <w:sz w:val="22"/>
          <w:szCs w:val="22"/>
          <w:u w:val="single"/>
        </w:rPr>
        <w:lastRenderedPageBreak/>
        <w:t>Intercession</w:t>
      </w:r>
    </w:p>
    <w:p w14:paraId="2E563150" w14:textId="26E22F06"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n time past does present wait</w:t>
      </w:r>
    </w:p>
    <w:p w14:paraId="0005D529" w14:textId="1CD738F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 xml:space="preserve"> f</w:t>
      </w:r>
      <w:r w:rsidR="00A71220" w:rsidRPr="00AF2203">
        <w:rPr>
          <w:rFonts w:ascii="Garamond" w:hAnsi="Garamond" w:cs="Helvetica"/>
          <w:color w:val="000000" w:themeColor="text1"/>
          <w:sz w:val="22"/>
          <w:szCs w:val="22"/>
        </w:rPr>
        <w:t>ate</w:t>
      </w:r>
      <w:r w:rsidR="004D3C68" w:rsidRPr="00AF2203">
        <w:rPr>
          <w:rFonts w:ascii="Garamond" w:hAnsi="Garamond" w:cs="Helvetica"/>
          <w:color w:val="000000" w:themeColor="text1"/>
          <w:sz w:val="22"/>
          <w:szCs w:val="22"/>
        </w:rPr>
        <w:t xml:space="preserve"> comes to bare </w:t>
      </w:r>
    </w:p>
    <w:p w14:paraId="00A2F4D9" w14:textId="4F0B981C" w:rsidR="006325B3"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A71220" w:rsidRPr="00AF2203">
        <w:rPr>
          <w:rFonts w:ascii="Garamond" w:hAnsi="Garamond" w:cs="Helvetica"/>
          <w:color w:val="000000" w:themeColor="text1"/>
          <w:sz w:val="22"/>
          <w:szCs w:val="22"/>
        </w:rPr>
        <w:t>R</w:t>
      </w:r>
      <w:r w:rsidR="004D3C68" w:rsidRPr="00AF2203">
        <w:rPr>
          <w:rFonts w:ascii="Garamond" w:hAnsi="Garamond" w:cs="Helvetica"/>
          <w:color w:val="000000" w:themeColor="text1"/>
          <w:sz w:val="22"/>
          <w:szCs w:val="22"/>
        </w:rPr>
        <w:t>evealing</w:t>
      </w:r>
    </w:p>
    <w:p w14:paraId="051DEE1B" w14:textId="349A7120"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b</w:t>
      </w:r>
      <w:r w:rsidR="004D3C68" w:rsidRPr="00AF2203">
        <w:rPr>
          <w:rFonts w:ascii="Garamond" w:hAnsi="Garamond" w:cs="Helvetica"/>
          <w:color w:val="000000" w:themeColor="text1"/>
          <w:sz w:val="22"/>
          <w:szCs w:val="22"/>
        </w:rPr>
        <w:t xml:space="preserve">ecoming is </w:t>
      </w:r>
      <w:r w:rsidR="00D65278" w:rsidRPr="00AF2203">
        <w:rPr>
          <w:rFonts w:ascii="Garamond" w:hAnsi="Garamond" w:cs="Helvetica"/>
          <w:color w:val="000000" w:themeColor="text1"/>
          <w:sz w:val="22"/>
          <w:szCs w:val="22"/>
        </w:rPr>
        <w:t>the</w:t>
      </w:r>
      <w:r w:rsidR="004D3C68" w:rsidRPr="00AF2203">
        <w:rPr>
          <w:rFonts w:ascii="Garamond" w:hAnsi="Garamond" w:cs="Helvetica"/>
          <w:color w:val="000000" w:themeColor="text1"/>
          <w:sz w:val="22"/>
          <w:szCs w:val="22"/>
        </w:rPr>
        <w:t xml:space="preserve"> </w:t>
      </w:r>
      <w:r w:rsidR="003D09F7" w:rsidRPr="00AF2203">
        <w:rPr>
          <w:rFonts w:ascii="Garamond" w:hAnsi="Garamond" w:cs="Helvetica"/>
          <w:color w:val="000000" w:themeColor="text1"/>
          <w:sz w:val="22"/>
          <w:szCs w:val="22"/>
        </w:rPr>
        <w:t xml:space="preserve">great </w:t>
      </w:r>
      <w:r w:rsidR="004D3C68" w:rsidRPr="00AF2203">
        <w:rPr>
          <w:rFonts w:ascii="Garamond" w:hAnsi="Garamond" w:cs="Helvetica"/>
          <w:color w:val="000000" w:themeColor="text1"/>
          <w:sz w:val="22"/>
          <w:szCs w:val="22"/>
        </w:rPr>
        <w:t>unknown</w:t>
      </w:r>
    </w:p>
    <w:p w14:paraId="009152B4" w14:textId="42FAFF4C"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t sits upon the tyrant throne</w:t>
      </w:r>
    </w:p>
    <w:p w14:paraId="42BFFA44" w14:textId="518AA5E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Believing</w:t>
      </w:r>
    </w:p>
    <w:p w14:paraId="7FAD39C7" w14:textId="333B22D8"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00D90738" w:rsidRPr="00AF2203">
        <w:rPr>
          <w:rFonts w:ascii="Garamond" w:hAnsi="Garamond" w:cs="Helvetica"/>
          <w:color w:val="000000" w:themeColor="text1"/>
          <w:sz w:val="22"/>
          <w:szCs w:val="22"/>
        </w:rPr>
        <w:t xml:space="preserve"> </w:t>
      </w:r>
      <w:r w:rsidR="00BC63E8" w:rsidRPr="00AF2203">
        <w:rPr>
          <w:rFonts w:ascii="Garamond" w:hAnsi="Garamond" w:cs="Helvetica"/>
          <w:color w:val="000000" w:themeColor="text1"/>
          <w:sz w:val="22"/>
          <w:szCs w:val="22"/>
        </w:rPr>
        <w:t xml:space="preserve">pale </w:t>
      </w:r>
      <w:r w:rsidR="004D3C68" w:rsidRPr="00AF2203">
        <w:rPr>
          <w:rFonts w:ascii="Garamond" w:hAnsi="Garamond" w:cs="Helvetica"/>
          <w:color w:val="000000" w:themeColor="text1"/>
          <w:sz w:val="22"/>
          <w:szCs w:val="22"/>
        </w:rPr>
        <w:t>fire whets airy thought</w:t>
      </w:r>
    </w:p>
    <w:p w14:paraId="53EDCBB1" w14:textId="7166267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a</w:t>
      </w:r>
      <w:r w:rsidR="004D3C68" w:rsidRPr="00AF2203">
        <w:rPr>
          <w:rFonts w:ascii="Garamond" w:hAnsi="Garamond" w:cs="Helvetica"/>
          <w:color w:val="000000" w:themeColor="text1"/>
          <w:sz w:val="22"/>
          <w:szCs w:val="22"/>
        </w:rPr>
        <w:t xml:space="preserve"> </w:t>
      </w:r>
      <w:r w:rsidR="00F94B8D" w:rsidRPr="00AF2203">
        <w:rPr>
          <w:rFonts w:ascii="Garamond" w:hAnsi="Garamond" w:cs="Helvetica"/>
          <w:color w:val="000000" w:themeColor="text1"/>
          <w:sz w:val="22"/>
          <w:szCs w:val="22"/>
        </w:rPr>
        <w:t>[</w:t>
      </w:r>
      <w:r w:rsidR="0000007D" w:rsidRPr="00AF2203">
        <w:rPr>
          <w:rFonts w:ascii="Garamond" w:hAnsi="Garamond" w:cs="Helvetica"/>
          <w:i/>
          <w:iCs/>
          <w:color w:val="000000" w:themeColor="text1"/>
          <w:sz w:val="22"/>
          <w:szCs w:val="22"/>
        </w:rPr>
        <w:t>indecipherable</w:t>
      </w:r>
      <w:r w:rsidR="00F94B8D" w:rsidRPr="00AF2203">
        <w:rPr>
          <w:rFonts w:ascii="Garamond" w:hAnsi="Garamond" w:cs="Helvetica"/>
          <w:color w:val="000000" w:themeColor="text1"/>
          <w:sz w:val="22"/>
          <w:szCs w:val="22"/>
        </w:rPr>
        <w:t>]</w:t>
      </w:r>
      <w:r w:rsidR="004D3C68" w:rsidRPr="00AF2203">
        <w:rPr>
          <w:rFonts w:ascii="Garamond" w:hAnsi="Garamond" w:cs="Helvetica"/>
          <w:color w:val="000000" w:themeColor="text1"/>
          <w:sz w:val="22"/>
          <w:szCs w:val="22"/>
        </w:rPr>
        <w:t xml:space="preserve"> </w:t>
      </w:r>
      <w:r w:rsidR="000B7C02" w:rsidRPr="00AF2203">
        <w:rPr>
          <w:rFonts w:ascii="Garamond" w:hAnsi="Garamond" w:cs="Helvetica"/>
          <w:color w:val="000000" w:themeColor="text1"/>
          <w:sz w:val="22"/>
          <w:szCs w:val="22"/>
        </w:rPr>
        <w:t>pile</w:t>
      </w:r>
      <w:r w:rsidR="004D3C68" w:rsidRPr="00AF2203">
        <w:rPr>
          <w:rFonts w:ascii="Garamond" w:hAnsi="Garamond" w:cs="Helvetica"/>
          <w:color w:val="000000" w:themeColor="text1"/>
          <w:sz w:val="22"/>
          <w:szCs w:val="22"/>
        </w:rPr>
        <w:t xml:space="preserve"> of penn</w:t>
      </w:r>
      <w:r w:rsidR="000B7C02" w:rsidRPr="00AF2203">
        <w:rPr>
          <w:rFonts w:ascii="Garamond" w:hAnsi="Garamond" w:cs="Helvetica"/>
          <w:color w:val="000000" w:themeColor="text1"/>
          <w:sz w:val="22"/>
          <w:szCs w:val="22"/>
        </w:rPr>
        <w:t>ies</w:t>
      </w:r>
      <w:r w:rsidR="004D3C68" w:rsidRPr="00AF2203">
        <w:rPr>
          <w:rFonts w:ascii="Garamond" w:hAnsi="Garamond" w:cs="Helvetica"/>
          <w:color w:val="000000" w:themeColor="text1"/>
          <w:sz w:val="22"/>
          <w:szCs w:val="22"/>
        </w:rPr>
        <w:t xml:space="preserve"> fought</w:t>
      </w:r>
    </w:p>
    <w:p w14:paraId="0DA0D9CF" w14:textId="5C91619D"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f</w:t>
      </w:r>
      <w:r w:rsidR="00686206" w:rsidRPr="00AF2203">
        <w:rPr>
          <w:rFonts w:ascii="Garamond" w:hAnsi="Garamond" w:cs="Helvetica"/>
          <w:color w:val="000000" w:themeColor="text1"/>
          <w:sz w:val="22"/>
          <w:szCs w:val="22"/>
        </w:rPr>
        <w:t>or</w:t>
      </w:r>
      <w:r w:rsidR="004D3C68" w:rsidRPr="00AF2203">
        <w:rPr>
          <w:rFonts w:ascii="Garamond" w:hAnsi="Garamond" w:cs="Helvetica"/>
          <w:color w:val="000000" w:themeColor="text1"/>
          <w:sz w:val="22"/>
          <w:szCs w:val="22"/>
        </w:rPr>
        <w:t xml:space="preserve"> morals cashed</w:t>
      </w:r>
    </w:p>
    <w:p w14:paraId="530E9804" w14:textId="547DFD41" w:rsidR="004D3C68" w:rsidRPr="00AF2203"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Rose from the ash</w:t>
      </w:r>
    </w:p>
    <w:p w14:paraId="15E0CB8F" w14:textId="404D61B3" w:rsidR="004B24CB"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t</w:t>
      </w:r>
      <w:r w:rsidR="004D3C68" w:rsidRPr="00AF2203">
        <w:rPr>
          <w:rFonts w:ascii="Garamond" w:hAnsi="Garamond" w:cs="Helvetica"/>
          <w:color w:val="000000" w:themeColor="text1"/>
          <w:sz w:val="22"/>
          <w:szCs w:val="22"/>
        </w:rPr>
        <w:t xml:space="preserve">he harried rush </w:t>
      </w:r>
    </w:p>
    <w:p w14:paraId="00697A76" w14:textId="14653C35" w:rsidR="004D3C68" w:rsidRPr="00AF2203" w:rsidRDefault="004B24CB"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 xml:space="preserve">the burning </w:t>
      </w:r>
      <w:r w:rsidR="002B066A" w:rsidRPr="00AF2203">
        <w:rPr>
          <w:rFonts w:ascii="Garamond" w:hAnsi="Garamond" w:cs="Helvetica"/>
          <w:color w:val="000000" w:themeColor="text1"/>
          <w:sz w:val="22"/>
          <w:szCs w:val="22"/>
        </w:rPr>
        <w:t>rash</w:t>
      </w:r>
    </w:p>
    <w:p w14:paraId="79169354" w14:textId="0AD75A6B" w:rsidR="00265B3D"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Of being</w:t>
      </w:r>
      <w:r w:rsidR="00265B3D" w:rsidRPr="00AF2203">
        <w:rPr>
          <w:rFonts w:ascii="Garamond" w:hAnsi="Garamond" w:cs="Helvetica"/>
          <w:color w:val="000000" w:themeColor="text1"/>
          <w:sz w:val="22"/>
          <w:szCs w:val="22"/>
        </w:rPr>
        <w:t>.</w:t>
      </w:r>
    </w:p>
    <w:p w14:paraId="02B47219" w14:textId="77777777" w:rsidR="0073034A" w:rsidRPr="00AF2203" w:rsidRDefault="0073034A" w:rsidP="00132212">
      <w:pPr>
        <w:keepLines/>
        <w:autoSpaceDE w:val="0"/>
        <w:autoSpaceDN w:val="0"/>
        <w:adjustRightInd w:val="0"/>
        <w:ind w:firstLine="454"/>
        <w:jc w:val="both"/>
        <w:rPr>
          <w:rFonts w:ascii="Garamond" w:hAnsi="Garamond" w:cs="Helvetica"/>
          <w:color w:val="000000" w:themeColor="text1"/>
          <w:sz w:val="22"/>
          <w:szCs w:val="22"/>
        </w:rPr>
      </w:pPr>
    </w:p>
    <w:p w14:paraId="129B3099" w14:textId="316AD94A" w:rsidR="003D39A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I </w:t>
      </w:r>
      <w:r w:rsidR="00817B7C" w:rsidRPr="00AF2203">
        <w:rPr>
          <w:rFonts w:ascii="Garamond" w:hAnsi="Garamond" w:cs="Helvetica"/>
          <w:color w:val="000000" w:themeColor="text1"/>
          <w:sz w:val="22"/>
          <w:szCs w:val="22"/>
        </w:rPr>
        <w:t>interpret</w:t>
      </w:r>
      <w:r w:rsidRPr="00AF2203">
        <w:rPr>
          <w:rFonts w:ascii="Garamond" w:hAnsi="Garamond" w:cs="Helvetica"/>
          <w:color w:val="000000" w:themeColor="text1"/>
          <w:sz w:val="22"/>
          <w:szCs w:val="22"/>
        </w:rPr>
        <w:t xml:space="preserve"> </w:t>
      </w:r>
      <w:r w:rsidR="00802CD3" w:rsidRPr="00AF2203">
        <w:rPr>
          <w:rFonts w:ascii="Garamond" w:hAnsi="Garamond" w:cs="Helvetica"/>
          <w:color w:val="000000" w:themeColor="text1"/>
          <w:sz w:val="22"/>
          <w:szCs w:val="22"/>
        </w:rPr>
        <w:t>the poem</w:t>
      </w:r>
      <w:r w:rsidRPr="00AF2203">
        <w:rPr>
          <w:rFonts w:ascii="Garamond" w:hAnsi="Garamond" w:cs="Helvetica"/>
          <w:color w:val="000000" w:themeColor="text1"/>
          <w:sz w:val="22"/>
          <w:szCs w:val="22"/>
        </w:rPr>
        <w:t xml:space="preserve"> as</w:t>
      </w:r>
      <w:r w:rsidR="004D288F" w:rsidRPr="00AF2203">
        <w:rPr>
          <w:rFonts w:ascii="Garamond" w:hAnsi="Garamond" w:cs="Helvetica"/>
          <w:color w:val="000000" w:themeColor="text1"/>
          <w:sz w:val="22"/>
          <w:szCs w:val="22"/>
        </w:rPr>
        <w:t xml:space="preserve"> a reconciliation of </w:t>
      </w:r>
      <w:r w:rsidR="00BE20D1" w:rsidRPr="00AF2203">
        <w:rPr>
          <w:rFonts w:ascii="Garamond" w:hAnsi="Garamond" w:cs="Helvetica"/>
          <w:color w:val="000000" w:themeColor="text1"/>
          <w:sz w:val="22"/>
          <w:szCs w:val="22"/>
        </w:rPr>
        <w:t>my</w:t>
      </w:r>
      <w:r w:rsidR="004D288F" w:rsidRPr="00AF2203">
        <w:rPr>
          <w:rFonts w:ascii="Garamond" w:hAnsi="Garamond" w:cs="Helvetica"/>
          <w:color w:val="000000" w:themeColor="text1"/>
          <w:sz w:val="22"/>
          <w:szCs w:val="22"/>
        </w:rPr>
        <w:t xml:space="preserve"> moral sell-out</w:t>
      </w:r>
      <w:r w:rsidR="00B214AE" w:rsidRPr="00AF2203">
        <w:rPr>
          <w:rFonts w:ascii="Garamond" w:hAnsi="Garamond" w:cs="Helvetica"/>
          <w:color w:val="000000" w:themeColor="text1"/>
          <w:sz w:val="22"/>
          <w:szCs w:val="22"/>
        </w:rPr>
        <w:t xml:space="preserve"> to Angmar</w:t>
      </w:r>
      <w:r w:rsidR="00321DC4" w:rsidRPr="00AF2203">
        <w:rPr>
          <w:rFonts w:ascii="Garamond" w:hAnsi="Garamond" w:cs="Helvetica"/>
          <w:color w:val="000000" w:themeColor="text1"/>
          <w:sz w:val="22"/>
          <w:szCs w:val="22"/>
        </w:rPr>
        <w:t xml:space="preserve"> and</w:t>
      </w:r>
      <w:r w:rsidR="004D288F" w:rsidRPr="00AF2203">
        <w:rPr>
          <w:rFonts w:ascii="Garamond" w:hAnsi="Garamond" w:cs="Helvetica"/>
          <w:color w:val="000000" w:themeColor="text1"/>
          <w:sz w:val="22"/>
          <w:szCs w:val="22"/>
        </w:rPr>
        <w:t xml:space="preserve"> a </w:t>
      </w:r>
      <w:r w:rsidR="00B214AE" w:rsidRPr="00AF2203">
        <w:rPr>
          <w:rFonts w:ascii="Garamond" w:hAnsi="Garamond" w:cs="Helvetica"/>
          <w:color w:val="000000" w:themeColor="text1"/>
          <w:sz w:val="22"/>
          <w:szCs w:val="22"/>
        </w:rPr>
        <w:t>pile of</w:t>
      </w:r>
      <w:r w:rsidR="004D288F" w:rsidRPr="00AF2203">
        <w:rPr>
          <w:rFonts w:ascii="Garamond" w:hAnsi="Garamond" w:cs="Helvetica"/>
          <w:color w:val="000000" w:themeColor="text1"/>
          <w:sz w:val="22"/>
          <w:szCs w:val="22"/>
        </w:rPr>
        <w:t xml:space="preserve"> </w:t>
      </w:r>
      <w:r w:rsidR="00D65278" w:rsidRPr="00AF2203">
        <w:rPr>
          <w:rFonts w:ascii="Garamond" w:hAnsi="Garamond" w:cs="Helvetica"/>
          <w:color w:val="000000" w:themeColor="text1"/>
          <w:sz w:val="22"/>
          <w:szCs w:val="22"/>
        </w:rPr>
        <w:t>pennies</w:t>
      </w:r>
      <w:r w:rsidR="004D288F" w:rsidRPr="00AF2203">
        <w:rPr>
          <w:rFonts w:ascii="Garamond" w:hAnsi="Garamond" w:cs="Helvetica"/>
          <w:color w:val="000000" w:themeColor="text1"/>
          <w:sz w:val="22"/>
          <w:szCs w:val="22"/>
        </w:rPr>
        <w:t xml:space="preserve"> </w:t>
      </w:r>
      <w:r w:rsidR="003D39A9">
        <w:rPr>
          <w:rFonts w:ascii="Garamond" w:hAnsi="Garamond" w:cs="Helvetica"/>
          <w:color w:val="000000" w:themeColor="text1"/>
          <w:sz w:val="22"/>
          <w:szCs w:val="22"/>
        </w:rPr>
        <w:t xml:space="preserve">for my thoughts (I’m sure there are a few other </w:t>
      </w:r>
      <w:r w:rsidR="00BF5857">
        <w:rPr>
          <w:rFonts w:ascii="Garamond" w:hAnsi="Garamond" w:cs="Helvetica"/>
          <w:color w:val="000000" w:themeColor="text1"/>
          <w:sz w:val="22"/>
          <w:szCs w:val="22"/>
        </w:rPr>
        <w:t>things</w:t>
      </w:r>
      <w:r w:rsidR="003D39A9">
        <w:rPr>
          <w:rFonts w:ascii="Garamond" w:hAnsi="Garamond" w:cs="Helvetica"/>
          <w:color w:val="000000" w:themeColor="text1"/>
          <w:sz w:val="22"/>
          <w:szCs w:val="22"/>
        </w:rPr>
        <w:t xml:space="preserve"> in there too</w:t>
      </w:r>
      <w:r w:rsidR="00320AE6">
        <w:rPr>
          <w:rFonts w:ascii="Garamond" w:hAnsi="Garamond" w:cs="Helvetica"/>
          <w:color w:val="000000" w:themeColor="text1"/>
          <w:sz w:val="22"/>
          <w:szCs w:val="22"/>
        </w:rPr>
        <w:t xml:space="preserve">, </w:t>
      </w:r>
      <w:r w:rsidR="00FC7850">
        <w:rPr>
          <w:rFonts w:ascii="Garamond" w:hAnsi="Garamond" w:cs="Helvetica"/>
          <w:color w:val="000000" w:themeColor="text1"/>
          <w:sz w:val="22"/>
          <w:szCs w:val="22"/>
        </w:rPr>
        <w:t>Radwan</w:t>
      </w:r>
      <w:r w:rsidR="00320AE6">
        <w:rPr>
          <w:rFonts w:ascii="Garamond" w:hAnsi="Garamond" w:cs="Helvetica"/>
          <w:color w:val="000000" w:themeColor="text1"/>
          <w:sz w:val="22"/>
          <w:szCs w:val="22"/>
        </w:rPr>
        <w:t xml:space="preserve"> is known to </w:t>
      </w:r>
      <w:r w:rsidR="008C544A">
        <w:rPr>
          <w:rFonts w:ascii="Garamond" w:hAnsi="Garamond" w:cs="Helvetica"/>
          <w:color w:val="000000" w:themeColor="text1"/>
          <w:sz w:val="22"/>
          <w:szCs w:val="22"/>
        </w:rPr>
        <w:t>tell</w:t>
      </w:r>
      <w:r w:rsidR="00320AE6">
        <w:rPr>
          <w:rFonts w:ascii="Garamond" w:hAnsi="Garamond" w:cs="Helvetica"/>
          <w:color w:val="000000" w:themeColor="text1"/>
          <w:sz w:val="22"/>
          <w:szCs w:val="22"/>
        </w:rPr>
        <w:t xml:space="preserve"> private jokes to himself</w:t>
      </w:r>
      <w:r w:rsidR="003D39A9">
        <w:rPr>
          <w:rFonts w:ascii="Garamond" w:hAnsi="Garamond" w:cs="Helvetica"/>
          <w:color w:val="000000" w:themeColor="text1"/>
          <w:sz w:val="22"/>
          <w:szCs w:val="22"/>
        </w:rPr>
        <w:t>)</w:t>
      </w:r>
      <w:r w:rsidR="004D288F" w:rsidRPr="00AF2203">
        <w:rPr>
          <w:rFonts w:ascii="Garamond" w:hAnsi="Garamond" w:cs="Helvetica"/>
          <w:color w:val="000000" w:themeColor="text1"/>
          <w:sz w:val="22"/>
          <w:szCs w:val="22"/>
        </w:rPr>
        <w:t xml:space="preserve">. </w:t>
      </w:r>
    </w:p>
    <w:p w14:paraId="4D998C98" w14:textId="741412E8" w:rsidR="0064101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Inspired,</w:t>
      </w:r>
      <w:r w:rsidR="00FF0B5E" w:rsidRPr="00AF2203">
        <w:rPr>
          <w:rFonts w:ascii="Garamond" w:hAnsi="Garamond" w:cs="Helvetica"/>
          <w:color w:val="000000" w:themeColor="text1"/>
          <w:sz w:val="22"/>
          <w:szCs w:val="22"/>
        </w:rPr>
        <w:t xml:space="preserve"> </w:t>
      </w:r>
      <w:r w:rsidR="00287762" w:rsidRPr="00AF2203">
        <w:rPr>
          <w:rFonts w:ascii="Garamond" w:hAnsi="Garamond" w:cs="Helvetica"/>
          <w:color w:val="000000" w:themeColor="text1"/>
          <w:sz w:val="22"/>
          <w:szCs w:val="22"/>
        </w:rPr>
        <w:t>I</w:t>
      </w:r>
      <w:r w:rsidR="00FF0B5E" w:rsidRPr="00AF2203">
        <w:rPr>
          <w:rFonts w:ascii="Garamond" w:hAnsi="Garamond" w:cs="Helvetica"/>
          <w:color w:val="000000" w:themeColor="text1"/>
          <w:sz w:val="22"/>
          <w:szCs w:val="22"/>
        </w:rPr>
        <w:t xml:space="preserve"> took the brave </w:t>
      </w:r>
      <w:r w:rsidR="00C526AF" w:rsidRPr="00AF2203">
        <w:rPr>
          <w:rFonts w:ascii="Garamond" w:hAnsi="Garamond" w:cs="Helvetica"/>
          <w:color w:val="000000" w:themeColor="text1"/>
          <w:sz w:val="22"/>
          <w:szCs w:val="22"/>
        </w:rPr>
        <w:t>decision</w:t>
      </w:r>
      <w:r w:rsidR="00FF0B5E" w:rsidRPr="00AF2203">
        <w:rPr>
          <w:rFonts w:ascii="Garamond" w:hAnsi="Garamond" w:cs="Helvetica"/>
          <w:color w:val="000000" w:themeColor="text1"/>
          <w:sz w:val="22"/>
          <w:szCs w:val="22"/>
        </w:rPr>
        <w:t xml:space="preserve"> to improvise a new </w:t>
      </w:r>
      <w:r w:rsidRPr="00AF2203">
        <w:rPr>
          <w:rFonts w:ascii="Garamond" w:hAnsi="Garamond" w:cs="Helvetica"/>
          <w:color w:val="000000" w:themeColor="text1"/>
          <w:sz w:val="22"/>
          <w:szCs w:val="22"/>
        </w:rPr>
        <w:t>poem</w:t>
      </w:r>
      <w:r w:rsidR="00FF0B5E" w:rsidRPr="00AF2203">
        <w:rPr>
          <w:rFonts w:ascii="Garamond" w:hAnsi="Garamond" w:cs="Helvetica"/>
          <w:color w:val="000000" w:themeColor="text1"/>
          <w:sz w:val="22"/>
          <w:szCs w:val="22"/>
        </w:rPr>
        <w:t xml:space="preserve"> based on </w:t>
      </w:r>
      <w:r w:rsidR="007527E2" w:rsidRPr="00AF2203">
        <w:rPr>
          <w:rFonts w:ascii="Garamond" w:hAnsi="Garamond" w:cs="Helvetica"/>
          <w:color w:val="000000" w:themeColor="text1"/>
          <w:sz w:val="22"/>
          <w:szCs w:val="22"/>
        </w:rPr>
        <w:t>the</w:t>
      </w:r>
      <w:r w:rsidR="00FF0B5E" w:rsidRPr="00AF2203">
        <w:rPr>
          <w:rFonts w:ascii="Garamond" w:hAnsi="Garamond" w:cs="Helvetica"/>
          <w:color w:val="000000" w:themeColor="text1"/>
          <w:sz w:val="22"/>
          <w:szCs w:val="22"/>
        </w:rPr>
        <w:t xml:space="preserve"> morning’s church-going experience</w:t>
      </w:r>
      <w:r w:rsidR="00DF5BCE" w:rsidRPr="00AF2203">
        <w:rPr>
          <w:rFonts w:ascii="Garamond" w:hAnsi="Garamond" w:cs="Helvetica"/>
          <w:color w:val="000000" w:themeColor="text1"/>
          <w:sz w:val="22"/>
          <w:szCs w:val="22"/>
        </w:rPr>
        <w:t xml:space="preserve"> a</w:t>
      </w:r>
      <w:r w:rsidR="00E01A8A" w:rsidRPr="00AF2203">
        <w:rPr>
          <w:rFonts w:ascii="Garamond" w:hAnsi="Garamond" w:cs="Helvetica"/>
          <w:color w:val="000000" w:themeColor="text1"/>
          <w:sz w:val="22"/>
          <w:szCs w:val="22"/>
        </w:rPr>
        <w:t xml:space="preserve">nd </w:t>
      </w:r>
      <w:r w:rsidR="00E6400E">
        <w:rPr>
          <w:rFonts w:ascii="Garamond" w:hAnsi="Garamond" w:cs="Helvetica"/>
          <w:color w:val="000000" w:themeColor="text1"/>
          <w:sz w:val="22"/>
          <w:szCs w:val="22"/>
        </w:rPr>
        <w:t>send it to</w:t>
      </w:r>
      <w:r w:rsidR="000232BF" w:rsidRPr="00AF2203">
        <w:rPr>
          <w:rFonts w:ascii="Garamond" w:hAnsi="Garamond" w:cs="Helvetica"/>
          <w:color w:val="000000" w:themeColor="text1"/>
          <w:sz w:val="22"/>
          <w:szCs w:val="22"/>
        </w:rPr>
        <w:t xml:space="preserve"> Rose.</w:t>
      </w:r>
      <w:r w:rsidR="00555B35" w:rsidRPr="00AF2203">
        <w:rPr>
          <w:rFonts w:ascii="Garamond" w:hAnsi="Garamond" w:cs="Helvetica"/>
          <w:color w:val="000000" w:themeColor="text1"/>
          <w:sz w:val="22"/>
          <w:szCs w:val="22"/>
        </w:rPr>
        <w:t xml:space="preserve"> I am loathe to repeat </w:t>
      </w:r>
      <w:r w:rsidR="00CB7A4B" w:rsidRPr="00CB7A4B">
        <w:rPr>
          <w:rFonts w:ascii="Garamond" w:hAnsi="Garamond" w:cs="Helvetica"/>
          <w:color w:val="000000" w:themeColor="text1"/>
          <w:sz w:val="22"/>
          <w:szCs w:val="22"/>
        </w:rPr>
        <w:t>this howling doggerel</w:t>
      </w:r>
      <w:r w:rsidR="00555B35" w:rsidRPr="00AF2203">
        <w:rPr>
          <w:rFonts w:ascii="Garamond" w:hAnsi="Garamond" w:cs="Helvetica"/>
          <w:color w:val="000000" w:themeColor="text1"/>
          <w:sz w:val="22"/>
          <w:szCs w:val="22"/>
        </w:rPr>
        <w:t xml:space="preserve">, but it will add necessary colour to </w:t>
      </w:r>
      <w:r w:rsidR="00EB698C">
        <w:rPr>
          <w:rFonts w:ascii="Garamond" w:hAnsi="Garamond" w:cs="Helvetica"/>
          <w:color w:val="000000" w:themeColor="text1"/>
          <w:sz w:val="22"/>
          <w:szCs w:val="22"/>
        </w:rPr>
        <w:t>my</w:t>
      </w:r>
      <w:r w:rsidR="00555B35" w:rsidRPr="00AF2203">
        <w:rPr>
          <w:rFonts w:ascii="Garamond" w:hAnsi="Garamond" w:cs="Helvetica"/>
          <w:color w:val="000000" w:themeColor="text1"/>
          <w:sz w:val="22"/>
          <w:szCs w:val="22"/>
        </w:rPr>
        <w:t xml:space="preserve"> back-story</w:t>
      </w:r>
      <w:r w:rsidR="00FC7930">
        <w:rPr>
          <w:rFonts w:ascii="Garamond" w:hAnsi="Garamond" w:cs="Helvetica"/>
          <w:color w:val="000000" w:themeColor="text1"/>
          <w:sz w:val="22"/>
          <w:szCs w:val="22"/>
        </w:rPr>
        <w:t>.</w:t>
      </w:r>
    </w:p>
    <w:p w14:paraId="076785DC" w14:textId="77777777" w:rsidR="00FC7930" w:rsidRPr="00AF2203" w:rsidRDefault="00FC7930" w:rsidP="00132212">
      <w:pPr>
        <w:keepLines/>
        <w:autoSpaceDE w:val="0"/>
        <w:autoSpaceDN w:val="0"/>
        <w:adjustRightInd w:val="0"/>
        <w:ind w:firstLine="454"/>
        <w:jc w:val="both"/>
        <w:rPr>
          <w:rFonts w:ascii="Garamond" w:hAnsi="Garamond" w:cs="Helvetica"/>
          <w:color w:val="000000" w:themeColor="text1"/>
          <w:sz w:val="22"/>
          <w:szCs w:val="22"/>
        </w:rPr>
      </w:pPr>
    </w:p>
    <w:p w14:paraId="3151892D" w14:textId="73400F0C"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Tea and jam</w:t>
      </w:r>
    </w:p>
    <w:p w14:paraId="20084E34" w14:textId="7E6B1F91" w:rsidR="006418D7" w:rsidRPr="00AF2203" w:rsidRDefault="009508E2" w:rsidP="009508E2">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meant well with feeling</w:t>
      </w:r>
    </w:p>
    <w:p w14:paraId="678AF119" w14:textId="1B518283" w:rsidR="00E6400E" w:rsidRDefault="009508E2"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2A7C87" w:rsidRPr="00AF2203">
        <w:rPr>
          <w:rFonts w:ascii="Garamond" w:hAnsi="Garamond" w:cs="Helvetica"/>
          <w:color w:val="000000" w:themeColor="text1"/>
          <w:sz w:val="22"/>
          <w:szCs w:val="22"/>
        </w:rPr>
        <w:t xml:space="preserve">New Queen Bess </w:t>
      </w:r>
      <w:r w:rsidR="00236F8A" w:rsidRPr="00AF2203">
        <w:rPr>
          <w:rFonts w:ascii="Garamond" w:hAnsi="Garamond" w:cs="Helvetica"/>
          <w:color w:val="000000" w:themeColor="text1"/>
          <w:sz w:val="22"/>
          <w:szCs w:val="22"/>
        </w:rPr>
        <w:t>‘</w:t>
      </w:r>
      <w:r w:rsidR="002A7C87" w:rsidRPr="00AF2203">
        <w:rPr>
          <w:rFonts w:ascii="Garamond" w:hAnsi="Garamond" w:cs="Helvetica"/>
          <w:color w:val="000000" w:themeColor="text1"/>
          <w:sz w:val="22"/>
          <w:szCs w:val="22"/>
        </w:rPr>
        <w:t xml:space="preserve">neath </w:t>
      </w:r>
      <w:r w:rsidR="00E35C46" w:rsidRPr="00AF2203">
        <w:rPr>
          <w:rFonts w:ascii="Garamond" w:hAnsi="Garamond" w:cs="Helvetica"/>
          <w:color w:val="000000" w:themeColor="text1"/>
          <w:sz w:val="22"/>
          <w:szCs w:val="22"/>
        </w:rPr>
        <w:t xml:space="preserve">white-washed </w:t>
      </w:r>
      <w:r w:rsidR="002A7C87" w:rsidRPr="00AF2203">
        <w:rPr>
          <w:rFonts w:ascii="Garamond" w:hAnsi="Garamond" w:cs="Helvetica"/>
          <w:color w:val="000000" w:themeColor="text1"/>
          <w:sz w:val="22"/>
          <w:szCs w:val="22"/>
        </w:rPr>
        <w:t>ceiling</w:t>
      </w:r>
      <w:r w:rsidR="006418D7" w:rsidRPr="00AF2203">
        <w:rPr>
          <w:rFonts w:ascii="Garamond" w:hAnsi="Garamond" w:cs="Helvetica"/>
          <w:color w:val="000000" w:themeColor="text1"/>
          <w:sz w:val="22"/>
          <w:szCs w:val="22"/>
        </w:rPr>
        <w:t>.</w:t>
      </w:r>
    </w:p>
    <w:p w14:paraId="439FEF5B" w14:textId="1D8829F7" w:rsidR="00641019" w:rsidRDefault="00FC7930"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9F0FB5">
        <w:rPr>
          <w:rFonts w:ascii="Garamond" w:hAnsi="Garamond" w:cs="Helvetica"/>
          <w:color w:val="000000" w:themeColor="text1"/>
          <w:sz w:val="22"/>
          <w:szCs w:val="22"/>
        </w:rPr>
        <w:t>T</w:t>
      </w:r>
      <w:r w:rsidR="00E6400E">
        <w:rPr>
          <w:rFonts w:ascii="Garamond" w:hAnsi="Garamond" w:cs="Helvetica"/>
          <w:color w:val="000000" w:themeColor="text1"/>
          <w:sz w:val="22"/>
          <w:szCs w:val="22"/>
        </w:rPr>
        <w:t xml:space="preserve">he pun on </w:t>
      </w:r>
      <w:r w:rsidR="00E6400E" w:rsidRPr="00E6400E">
        <w:rPr>
          <w:rFonts w:ascii="Garamond" w:hAnsi="Garamond" w:cs="Helvetica"/>
          <w:i/>
          <w:iCs/>
          <w:color w:val="000000" w:themeColor="text1"/>
          <w:sz w:val="22"/>
          <w:szCs w:val="22"/>
        </w:rPr>
        <w:t>enjambment</w:t>
      </w:r>
      <w:r w:rsidR="0024071F">
        <w:rPr>
          <w:rFonts w:ascii="Garamond" w:hAnsi="Garamond" w:cs="Helvetica"/>
          <w:color w:val="000000" w:themeColor="text1"/>
          <w:sz w:val="22"/>
          <w:szCs w:val="22"/>
        </w:rPr>
        <w:t xml:space="preserve">, meaning the </w:t>
      </w:r>
      <w:r w:rsidR="0024071F" w:rsidRPr="0024071F">
        <w:rPr>
          <w:rFonts w:ascii="Garamond" w:hAnsi="Garamond" w:cs="Helvetica"/>
          <w:color w:val="000000" w:themeColor="text1"/>
          <w:sz w:val="22"/>
          <w:szCs w:val="22"/>
        </w:rPr>
        <w:t>continuation of a sentence from one line of poetry to the next</w:t>
      </w:r>
      <w:r w:rsidR="0024071F">
        <w:rPr>
          <w:rFonts w:ascii="Garamond" w:hAnsi="Garamond" w:cs="Helvetica"/>
          <w:color w:val="000000" w:themeColor="text1"/>
          <w:sz w:val="22"/>
          <w:szCs w:val="22"/>
        </w:rPr>
        <w:t>,</w:t>
      </w:r>
      <w:r w:rsidR="009F0FB5">
        <w:rPr>
          <w:rFonts w:ascii="Garamond" w:hAnsi="Garamond" w:cs="Helvetica"/>
          <w:color w:val="000000" w:themeColor="text1"/>
          <w:sz w:val="22"/>
          <w:szCs w:val="22"/>
        </w:rPr>
        <w:t xml:space="preserve"> is undoubtably the highlight</w:t>
      </w:r>
      <w:r w:rsidR="00E6400E">
        <w:rPr>
          <w:rFonts w:ascii="Garamond" w:hAnsi="Garamond" w:cs="Helvetica"/>
          <w:color w:val="000000" w:themeColor="text1"/>
          <w:sz w:val="22"/>
          <w:szCs w:val="22"/>
        </w:rPr>
        <w:t>.</w:t>
      </w:r>
      <w:r>
        <w:rPr>
          <w:rFonts w:ascii="Garamond" w:hAnsi="Garamond" w:cs="Helvetica"/>
          <w:color w:val="000000" w:themeColor="text1"/>
          <w:sz w:val="22"/>
          <w:szCs w:val="22"/>
        </w:rPr>
        <w:t>]</w:t>
      </w:r>
    </w:p>
    <w:p w14:paraId="2B561B30" w14:textId="6009509E"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shortest way back to the UK</w:t>
      </w:r>
    </w:p>
    <w:p w14:paraId="215DC287" w14:textId="7954E460" w:rsidR="006418D7" w:rsidRDefault="009508E2" w:rsidP="006418D7">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Is via Cal</w:t>
      </w:r>
      <w:r w:rsidR="00207118" w:rsidRPr="00AF2203">
        <w:rPr>
          <w:rFonts w:ascii="Garamond" w:hAnsi="Garamond" w:cs="Helvetica"/>
          <w:color w:val="000000" w:themeColor="text1"/>
          <w:sz w:val="22"/>
          <w:szCs w:val="22"/>
        </w:rPr>
        <w:t>-</w:t>
      </w:r>
      <w:r w:rsidR="00FC0733" w:rsidRPr="00AF2203">
        <w:rPr>
          <w:rFonts w:ascii="Garamond" w:hAnsi="Garamond" w:cs="Helvetica"/>
          <w:color w:val="000000" w:themeColor="text1"/>
          <w:sz w:val="22"/>
          <w:szCs w:val="22"/>
        </w:rPr>
        <w:t>e</w:t>
      </w:r>
      <w:r w:rsidR="00207118" w:rsidRPr="00AF2203">
        <w:rPr>
          <w:rFonts w:ascii="Garamond" w:hAnsi="Garamond" w:cs="Helvetica"/>
          <w:color w:val="000000" w:themeColor="text1"/>
          <w:sz w:val="22"/>
          <w:szCs w:val="22"/>
        </w:rPr>
        <w:t>-</w:t>
      </w:r>
      <w:proofErr w:type="spellStart"/>
      <w:r w:rsidR="006418D7" w:rsidRPr="00AF2203">
        <w:rPr>
          <w:rFonts w:ascii="Garamond" w:hAnsi="Garamond" w:cs="Helvetica"/>
          <w:color w:val="000000" w:themeColor="text1"/>
          <w:sz w:val="22"/>
          <w:szCs w:val="22"/>
        </w:rPr>
        <w:t>forn</w:t>
      </w:r>
      <w:proofErr w:type="spellEnd"/>
      <w:r w:rsidR="006418D7" w:rsidRPr="00AF2203">
        <w:rPr>
          <w:rFonts w:ascii="Garamond" w:hAnsi="Garamond" w:cs="Helvetica"/>
          <w:color w:val="000000" w:themeColor="text1"/>
          <w:sz w:val="22"/>
          <w:szCs w:val="22"/>
        </w:rPr>
        <w:t>-</w:t>
      </w:r>
      <w:r w:rsidR="00F453A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w:t>
      </w:r>
      <w:r w:rsidR="00B75F0C"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27"/>
      </w:r>
    </w:p>
    <w:p w14:paraId="019C1960" w14:textId="3E0A5EC2" w:rsidR="009F0FB5" w:rsidRDefault="009F0FB5" w:rsidP="006418D7">
      <w:pPr>
        <w:keepLines/>
        <w:autoSpaceDE w:val="0"/>
        <w:autoSpaceDN w:val="0"/>
        <w:adjustRightInd w:val="0"/>
        <w:ind w:firstLine="454"/>
        <w:jc w:val="both"/>
        <w:rPr>
          <w:rFonts w:ascii="Garamond" w:hAnsi="Garamond" w:cs="Helvetica"/>
          <w:color w:val="000000" w:themeColor="text1"/>
          <w:sz w:val="22"/>
          <w:szCs w:val="22"/>
        </w:rPr>
      </w:pPr>
    </w:p>
    <w:p w14:paraId="5D2559A5" w14:textId="7D4A4353" w:rsidR="009F0FB5" w:rsidRPr="009F0FB5" w:rsidRDefault="004B24CB"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Exotic</w:t>
      </w:r>
      <w:r w:rsidR="009F0FB5" w:rsidRPr="009F0FB5">
        <w:rPr>
          <w:rFonts w:ascii="Garamond" w:hAnsi="Garamond" w:cs="Helvetica"/>
          <w:color w:val="000000" w:themeColor="text1"/>
          <w:sz w:val="22"/>
          <w:szCs w:val="22"/>
        </w:rPr>
        <w:t xml:space="preserve"> seeds I </w:t>
      </w:r>
      <w:r w:rsidR="0024071F">
        <w:rPr>
          <w:rFonts w:ascii="Garamond" w:hAnsi="Garamond" w:cs="Helvetica"/>
          <w:color w:val="000000" w:themeColor="text1"/>
          <w:sz w:val="22"/>
          <w:szCs w:val="22"/>
        </w:rPr>
        <w:t xml:space="preserve">do </w:t>
      </w:r>
      <w:r w:rsidR="009F0FB5" w:rsidRPr="009F0FB5">
        <w:rPr>
          <w:rFonts w:ascii="Garamond" w:hAnsi="Garamond" w:cs="Helvetica"/>
          <w:color w:val="000000" w:themeColor="text1"/>
          <w:sz w:val="22"/>
          <w:szCs w:val="22"/>
        </w:rPr>
        <w:t xml:space="preserve">bring </w:t>
      </w:r>
      <w:r w:rsidR="007A6526">
        <w:rPr>
          <w:rFonts w:ascii="Garamond" w:hAnsi="Garamond" w:cs="Helvetica"/>
          <w:color w:val="000000" w:themeColor="text1"/>
          <w:sz w:val="22"/>
          <w:szCs w:val="22"/>
        </w:rPr>
        <w:t>un</w:t>
      </w:r>
      <w:r w:rsidR="00EE0A69">
        <w:rPr>
          <w:rFonts w:ascii="Garamond" w:hAnsi="Garamond" w:cs="Helvetica"/>
          <w:color w:val="000000" w:themeColor="text1"/>
          <w:sz w:val="22"/>
          <w:szCs w:val="22"/>
        </w:rPr>
        <w:t>-</w:t>
      </w:r>
      <w:r w:rsidR="007A6526">
        <w:rPr>
          <w:rFonts w:ascii="Garamond" w:hAnsi="Garamond" w:cs="Helvetica"/>
          <w:color w:val="000000" w:themeColor="text1"/>
          <w:sz w:val="22"/>
          <w:szCs w:val="22"/>
        </w:rPr>
        <w:t>to</w:t>
      </w:r>
    </w:p>
    <w:p w14:paraId="7CECEB06" w14:textId="63556EBA"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You must not know</w:t>
      </w:r>
    </w:p>
    <w:p w14:paraId="28014E73" w14:textId="6055C90E"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How I long to</w:t>
      </w:r>
    </w:p>
    <w:p w14:paraId="2EE1FBEA" w14:textId="41263A2E" w:rsidR="009F0FB5" w:rsidRPr="00AF2203" w:rsidRDefault="009F0FB5" w:rsidP="009F0FB5">
      <w:pPr>
        <w:keepLines/>
        <w:autoSpaceDE w:val="0"/>
        <w:autoSpaceDN w:val="0"/>
        <w:adjustRightInd w:val="0"/>
        <w:ind w:firstLine="454"/>
        <w:jc w:val="both"/>
        <w:rPr>
          <w:rFonts w:ascii="Garamond" w:hAnsi="Garamond" w:cs="Helvetica"/>
          <w:color w:val="000000" w:themeColor="text1"/>
          <w:sz w:val="22"/>
          <w:szCs w:val="22"/>
        </w:rPr>
      </w:pPr>
      <w:r w:rsidRPr="009F0FB5">
        <w:rPr>
          <w:rFonts w:ascii="Garamond" w:hAnsi="Garamond" w:cs="Helvetica"/>
          <w:color w:val="000000" w:themeColor="text1"/>
          <w:sz w:val="22"/>
          <w:szCs w:val="22"/>
        </w:rPr>
        <w:t xml:space="preserve">be </w:t>
      </w:r>
      <w:proofErr w:type="spellStart"/>
      <w:r w:rsidR="00841CFF">
        <w:rPr>
          <w:rFonts w:ascii="Garamond" w:hAnsi="Garamond" w:cs="Helvetica"/>
          <w:color w:val="000000" w:themeColor="text1"/>
          <w:sz w:val="22"/>
          <w:szCs w:val="22"/>
        </w:rPr>
        <w:t>p</w:t>
      </w:r>
      <w:r w:rsidRPr="009F0FB5">
        <w:rPr>
          <w:rFonts w:ascii="Garamond" w:hAnsi="Garamond" w:cs="Helvetica"/>
          <w:color w:val="000000" w:themeColor="text1"/>
          <w:sz w:val="22"/>
          <w:szCs w:val="22"/>
        </w:rPr>
        <w:t>on</w:t>
      </w:r>
      <w:proofErr w:type="spellEnd"/>
      <w:r w:rsidRPr="009F0FB5">
        <w:rPr>
          <w:rFonts w:ascii="Garamond" w:hAnsi="Garamond" w:cs="Helvetica"/>
          <w:color w:val="000000" w:themeColor="text1"/>
          <w:sz w:val="22"/>
          <w:szCs w:val="22"/>
        </w:rPr>
        <w:t xml:space="preserve"> you.</w:t>
      </w:r>
    </w:p>
    <w:p w14:paraId="28DACBC2" w14:textId="77777777" w:rsidR="00236F8A" w:rsidRPr="00AF2203" w:rsidRDefault="00236F8A" w:rsidP="006418D7">
      <w:pPr>
        <w:keepLines/>
        <w:autoSpaceDE w:val="0"/>
        <w:autoSpaceDN w:val="0"/>
        <w:adjustRightInd w:val="0"/>
        <w:ind w:firstLine="454"/>
        <w:jc w:val="both"/>
        <w:rPr>
          <w:rFonts w:ascii="Garamond" w:hAnsi="Garamond" w:cs="Helvetica"/>
          <w:color w:val="000000" w:themeColor="text1"/>
          <w:sz w:val="22"/>
          <w:szCs w:val="22"/>
        </w:rPr>
      </w:pPr>
    </w:p>
    <w:p w14:paraId="72571626" w14:textId="63A73E43" w:rsidR="009508E2"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9508E2">
        <w:rPr>
          <w:rFonts w:ascii="Garamond" w:eastAsia="Arial Unicode MS" w:hAnsi="Garamond" w:cs="Helvetica"/>
          <w:color w:val="000000" w:themeColor="text1"/>
          <w:sz w:val="22"/>
          <w:szCs w:val="22"/>
        </w:rPr>
        <w:t xml:space="preserve">for whatever reason my muse saw fit I clicked send on this </w:t>
      </w:r>
      <w:r w:rsidR="00F957C5">
        <w:rPr>
          <w:rFonts w:ascii="Garamond" w:eastAsia="Arial Unicode MS" w:hAnsi="Garamond" w:cs="Helvetica"/>
          <w:color w:val="000000" w:themeColor="text1"/>
          <w:sz w:val="22"/>
          <w:szCs w:val="22"/>
        </w:rPr>
        <w:t>horrifying</w:t>
      </w:r>
      <w:r w:rsidR="00B63EE0"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effort</w:t>
      </w:r>
      <w:r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 xml:space="preserve">A </w:t>
      </w:r>
      <w:r w:rsidR="00EE0A69">
        <w:rPr>
          <w:rFonts w:ascii="Garamond" w:eastAsia="Arial Unicode MS" w:hAnsi="Garamond" w:cs="Helvetica"/>
          <w:color w:val="000000" w:themeColor="text1"/>
          <w:sz w:val="22"/>
          <w:szCs w:val="22"/>
        </w:rPr>
        <w:t xml:space="preserve">moment </w:t>
      </w:r>
      <w:r w:rsidR="009508E2">
        <w:rPr>
          <w:rFonts w:ascii="Garamond" w:eastAsia="Arial Unicode MS" w:hAnsi="Garamond" w:cs="Helvetica"/>
          <w:color w:val="000000" w:themeColor="text1"/>
          <w:sz w:val="22"/>
          <w:szCs w:val="22"/>
        </w:rPr>
        <w:t>later</w:t>
      </w:r>
      <w:r w:rsidRPr="00AF2203">
        <w:rPr>
          <w:rFonts w:ascii="Garamond" w:eastAsia="Arial Unicode MS" w:hAnsi="Garamond" w:cs="Helvetica"/>
          <w:color w:val="000000" w:themeColor="text1"/>
          <w:sz w:val="22"/>
          <w:szCs w:val="22"/>
        </w:rPr>
        <w:t xml:space="preserve"> </w:t>
      </w:r>
      <w:r w:rsidR="009271B2">
        <w:rPr>
          <w:rFonts w:ascii="Garamond" w:eastAsia="Arial Unicode MS" w:hAnsi="Garamond" w:cs="Helvetica"/>
          <w:color w:val="000000" w:themeColor="text1"/>
          <w:sz w:val="22"/>
          <w:szCs w:val="22"/>
        </w:rPr>
        <w:t xml:space="preserve">a </w:t>
      </w:r>
      <w:r w:rsidR="005B3F5B">
        <w:rPr>
          <w:rFonts w:ascii="Garamond" w:eastAsia="Arial Unicode MS" w:hAnsi="Garamond" w:cs="Helvetica"/>
          <w:color w:val="000000" w:themeColor="text1"/>
          <w:sz w:val="22"/>
          <w:szCs w:val="22"/>
        </w:rPr>
        <w:t>ping</w:t>
      </w:r>
      <w:r w:rsidRPr="00AF2203">
        <w:rPr>
          <w:rFonts w:ascii="Garamond" w:eastAsia="Arial Unicode MS" w:hAnsi="Garamond" w:cs="Helvetica"/>
          <w:color w:val="000000" w:themeColor="text1"/>
          <w:sz w:val="22"/>
          <w:szCs w:val="22"/>
        </w:rPr>
        <w:t xml:space="preserve"> signified </w:t>
      </w:r>
      <w:r w:rsidR="0053730C"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Rose</w:t>
      </w:r>
      <w:r w:rsidR="0053730C" w:rsidRPr="00AF2203">
        <w:rPr>
          <w:rFonts w:ascii="Garamond" w:eastAsia="Arial Unicode MS" w:hAnsi="Garamond" w:cs="Helvetica"/>
          <w:color w:val="000000" w:themeColor="text1"/>
          <w:sz w:val="22"/>
          <w:szCs w:val="22"/>
        </w:rPr>
        <w:t xml:space="preserve"> had </w:t>
      </w:r>
      <w:r w:rsidR="009508E2">
        <w:rPr>
          <w:rFonts w:ascii="Garamond" w:eastAsia="Arial Unicode MS" w:hAnsi="Garamond" w:cs="Helvetica"/>
          <w:color w:val="000000" w:themeColor="text1"/>
          <w:sz w:val="22"/>
          <w:szCs w:val="22"/>
        </w:rPr>
        <w:t>read the message</w:t>
      </w:r>
      <w:r w:rsidR="008A6E96" w:rsidRPr="00AF2203">
        <w:rPr>
          <w:rFonts w:ascii="Garamond" w:eastAsia="Arial Unicode MS" w:hAnsi="Garamond" w:cs="Helvetica"/>
          <w:color w:val="000000" w:themeColor="text1"/>
          <w:sz w:val="22"/>
          <w:szCs w:val="22"/>
        </w:rPr>
        <w:t xml:space="preserve">. </w:t>
      </w:r>
    </w:p>
    <w:p w14:paraId="03733A49" w14:textId="2A7A42AC" w:rsidR="006418D7" w:rsidRPr="00AF2203" w:rsidRDefault="00184F8D" w:rsidP="000232B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With a</w:t>
      </w:r>
      <w:r w:rsidR="006418D7" w:rsidRPr="00AF2203">
        <w:rPr>
          <w:rFonts w:ascii="Garamond" w:eastAsia="Arial Unicode MS" w:hAnsi="Garamond" w:cs="Helvetica"/>
          <w:color w:val="000000" w:themeColor="text1"/>
          <w:sz w:val="22"/>
          <w:szCs w:val="22"/>
        </w:rPr>
        <w:t xml:space="preserve"> </w:t>
      </w:r>
      <w:r w:rsidR="00005381" w:rsidRPr="00AF2203">
        <w:rPr>
          <w:rFonts w:ascii="Garamond" w:eastAsia="Arial Unicode MS" w:hAnsi="Garamond" w:cs="Helvetica"/>
          <w:color w:val="000000" w:themeColor="text1"/>
          <w:sz w:val="22"/>
          <w:szCs w:val="22"/>
        </w:rPr>
        <w:t xml:space="preserve">violent </w:t>
      </w:r>
      <w:r w:rsidR="008A6E96" w:rsidRPr="00AF2203">
        <w:rPr>
          <w:rFonts w:ascii="Garamond" w:eastAsia="Arial Unicode MS" w:hAnsi="Garamond" w:cs="Helvetica"/>
          <w:color w:val="000000" w:themeColor="text1"/>
          <w:sz w:val="22"/>
          <w:szCs w:val="22"/>
        </w:rPr>
        <w:t>groan</w:t>
      </w:r>
      <w:r w:rsidR="00005381"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00538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threw the phone into the bathroom</w:t>
      </w:r>
      <w:r>
        <w:rPr>
          <w:rFonts w:ascii="Garamond" w:eastAsia="Arial Unicode MS" w:hAnsi="Garamond" w:cs="Helvetica"/>
          <w:color w:val="000000" w:themeColor="text1"/>
          <w:sz w:val="22"/>
          <w:szCs w:val="22"/>
        </w:rPr>
        <w:t xml:space="preserve"> </w:t>
      </w:r>
      <w:r w:rsidR="008E62ED">
        <w:rPr>
          <w:rFonts w:ascii="Garamond" w:eastAsia="Arial Unicode MS" w:hAnsi="Garamond" w:cs="Helvetica"/>
          <w:color w:val="000000" w:themeColor="text1"/>
          <w:sz w:val="22"/>
          <w:szCs w:val="22"/>
        </w:rPr>
        <w:t>liberating</w:t>
      </w:r>
      <w:r>
        <w:rPr>
          <w:rFonts w:ascii="Garamond" w:eastAsia="Arial Unicode MS" w:hAnsi="Garamond" w:cs="Helvetica"/>
          <w:color w:val="000000" w:themeColor="text1"/>
          <w:sz w:val="22"/>
          <w:szCs w:val="22"/>
        </w:rPr>
        <w:t xml:space="preserve"> u</w:t>
      </w:r>
      <w:r w:rsidR="006418D7" w:rsidRPr="00AF2203">
        <w:rPr>
          <w:rFonts w:ascii="Garamond" w:eastAsia="Arial Unicode MS" w:hAnsi="Garamond" w:cs="Helvetica"/>
          <w:color w:val="000000" w:themeColor="text1"/>
          <w:sz w:val="22"/>
          <w:szCs w:val="22"/>
        </w:rPr>
        <w:t>nmistakeable rattle-clacks of catastrophic hardware failure</w:t>
      </w:r>
      <w:r w:rsidR="001E4729" w:rsidRPr="00AF2203">
        <w:rPr>
          <w:rFonts w:ascii="Garamond" w:eastAsia="Arial Unicode MS" w:hAnsi="Garamond" w:cs="Helvetica"/>
          <w:color w:val="000000" w:themeColor="text1"/>
          <w:sz w:val="22"/>
          <w:szCs w:val="22"/>
        </w:rPr>
        <w:t xml:space="preserve">. </w:t>
      </w:r>
    </w:p>
    <w:p w14:paraId="72F488CD" w14:textId="2781A805" w:rsidR="009C4FC8" w:rsidRPr="00AF2203" w:rsidRDefault="0084003F" w:rsidP="00A479A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Feeling </w:t>
      </w:r>
      <w:r w:rsidR="00BE671B" w:rsidRPr="00AF2203">
        <w:rPr>
          <w:rFonts w:ascii="Garamond" w:eastAsia="Arial Unicode MS" w:hAnsi="Garamond" w:cs="Helvetica"/>
          <w:color w:val="000000" w:themeColor="text1"/>
          <w:sz w:val="22"/>
          <w:szCs w:val="22"/>
        </w:rPr>
        <w:t>unhinged</w:t>
      </w:r>
      <w:r w:rsidR="0006747F">
        <w:rPr>
          <w:rFonts w:ascii="Garamond" w:eastAsia="Arial Unicode MS" w:hAnsi="Garamond" w:cs="Helvetica"/>
          <w:color w:val="000000" w:themeColor="text1"/>
          <w:sz w:val="22"/>
          <w:szCs w:val="22"/>
        </w:rPr>
        <w:t xml:space="preserve"> </w:t>
      </w:r>
      <w:r w:rsidR="00832F7B" w:rsidRPr="00AF2203">
        <w:rPr>
          <w:rFonts w:ascii="Garamond" w:eastAsia="Arial Unicode MS" w:hAnsi="Garamond" w:cs="Helvetica"/>
          <w:color w:val="000000" w:themeColor="text1"/>
          <w:sz w:val="22"/>
          <w:szCs w:val="22"/>
        </w:rPr>
        <w:t>but remarkably calm</w:t>
      </w:r>
      <w:r w:rsidR="00497AD4">
        <w:rPr>
          <w:rFonts w:ascii="Garamond" w:eastAsia="Arial Unicode MS" w:hAnsi="Garamond" w:cs="Helvetica"/>
          <w:color w:val="000000" w:themeColor="text1"/>
          <w:sz w:val="22"/>
          <w:szCs w:val="22"/>
        </w:rPr>
        <w:t xml:space="preserve">, </w:t>
      </w:r>
      <w:r w:rsidR="00D55BAA" w:rsidRPr="00AF2203">
        <w:rPr>
          <w:rFonts w:ascii="Garamond" w:eastAsia="Arial Unicode MS" w:hAnsi="Garamond" w:cs="Helvetica"/>
          <w:color w:val="000000" w:themeColor="text1"/>
          <w:sz w:val="22"/>
          <w:szCs w:val="22"/>
        </w:rPr>
        <w:t xml:space="preserve">perhaps liberated, </w:t>
      </w:r>
      <w:r w:rsidR="004E3A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pressed both palms into </w:t>
      </w:r>
      <w:r w:rsidR="00DE45AB"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eyes and rubbed </w:t>
      </w:r>
      <w:r w:rsidR="002B69A7" w:rsidRPr="00AF2203">
        <w:rPr>
          <w:rFonts w:ascii="Garamond" w:eastAsia="Arial Unicode MS" w:hAnsi="Garamond" w:cs="Helvetica"/>
          <w:color w:val="000000" w:themeColor="text1"/>
          <w:sz w:val="22"/>
          <w:szCs w:val="22"/>
        </w:rPr>
        <w:t xml:space="preserve">until </w:t>
      </w:r>
      <w:r w:rsidR="00185B9A">
        <w:rPr>
          <w:rFonts w:ascii="Garamond" w:eastAsia="Arial Unicode MS" w:hAnsi="Garamond" w:cs="Helvetica"/>
          <w:color w:val="000000" w:themeColor="text1"/>
          <w:sz w:val="22"/>
          <w:szCs w:val="22"/>
        </w:rPr>
        <w:t>specks</w:t>
      </w:r>
      <w:r w:rsidR="002B69A7" w:rsidRPr="00AF2203">
        <w:rPr>
          <w:rFonts w:ascii="Garamond" w:eastAsia="Arial Unicode MS" w:hAnsi="Garamond" w:cs="Helvetica"/>
          <w:color w:val="000000" w:themeColor="text1"/>
          <w:sz w:val="22"/>
          <w:szCs w:val="22"/>
        </w:rPr>
        <w:t xml:space="preserve"> of light</w:t>
      </w:r>
      <w:r w:rsidR="0005406D">
        <w:rPr>
          <w:rFonts w:ascii="Garamond" w:eastAsia="Arial Unicode MS" w:hAnsi="Garamond" w:cs="Helvetica"/>
          <w:color w:val="000000" w:themeColor="text1"/>
          <w:sz w:val="22"/>
          <w:szCs w:val="22"/>
        </w:rPr>
        <w:t xml:space="preserve"> appeared</w:t>
      </w:r>
      <w:r w:rsidR="009C4FC8">
        <w:rPr>
          <w:rFonts w:ascii="Garamond" w:eastAsia="Arial Unicode MS" w:hAnsi="Garamond" w:cs="Helvetica"/>
          <w:color w:val="000000" w:themeColor="text1"/>
          <w:sz w:val="22"/>
          <w:szCs w:val="22"/>
        </w:rPr>
        <w:t xml:space="preserve">, </w:t>
      </w:r>
      <w:r w:rsidR="00497AD4">
        <w:rPr>
          <w:rFonts w:ascii="Garamond" w:eastAsia="Arial Unicode MS" w:hAnsi="Garamond" w:cs="Helvetica"/>
          <w:color w:val="000000" w:themeColor="text1"/>
          <w:sz w:val="22"/>
          <w:szCs w:val="22"/>
        </w:rPr>
        <w:t>leaning into</w:t>
      </w:r>
      <w:r w:rsidR="009C4FC8">
        <w:rPr>
          <w:rFonts w:ascii="Garamond" w:eastAsia="Arial Unicode MS" w:hAnsi="Garamond" w:cs="Helvetica"/>
          <w:color w:val="000000" w:themeColor="text1"/>
          <w:sz w:val="22"/>
          <w:szCs w:val="22"/>
        </w:rPr>
        <w:t xml:space="preserve"> the </w:t>
      </w:r>
      <w:r w:rsidR="009C4FC8" w:rsidRPr="009C4FC8">
        <w:rPr>
          <w:rFonts w:ascii="Garamond" w:eastAsia="Arial Unicode MS" w:hAnsi="Garamond" w:cs="Helvetica"/>
          <w:color w:val="000000" w:themeColor="text1"/>
          <w:sz w:val="22"/>
          <w:szCs w:val="22"/>
        </w:rPr>
        <w:t>mild anaesthesia</w:t>
      </w:r>
      <w:r w:rsidR="009C4FC8">
        <w:rPr>
          <w:rFonts w:ascii="Garamond" w:eastAsia="Arial Unicode MS" w:hAnsi="Garamond" w:cs="Helvetica"/>
          <w:color w:val="000000" w:themeColor="text1"/>
          <w:sz w:val="22"/>
          <w:szCs w:val="22"/>
        </w:rPr>
        <w:t>.</w:t>
      </w:r>
    </w:p>
    <w:p w14:paraId="418DD808" w14:textId="15EC3976" w:rsidR="006418D7" w:rsidRPr="00AF2203" w:rsidRDefault="00E411BB" w:rsidP="007A7FD9">
      <w:pPr>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was considering </w:t>
      </w:r>
      <w:r w:rsidR="007B3778" w:rsidRPr="00AF2203">
        <w:rPr>
          <w:rFonts w:ascii="Garamond" w:eastAsia="Arial Unicode MS" w:hAnsi="Garamond" w:cs="Helvetica"/>
          <w:iCs/>
          <w:color w:val="000000" w:themeColor="text1"/>
          <w:sz w:val="22"/>
          <w:szCs w:val="22"/>
        </w:rPr>
        <w:t>switching</w:t>
      </w:r>
      <w:r w:rsidR="00A833BA" w:rsidRPr="00AF2203">
        <w:rPr>
          <w:rFonts w:ascii="Garamond" w:eastAsia="Arial Unicode MS" w:hAnsi="Garamond" w:cs="Helvetica"/>
          <w:iCs/>
          <w:color w:val="000000" w:themeColor="text1"/>
          <w:sz w:val="22"/>
          <w:szCs w:val="22"/>
        </w:rPr>
        <w:t xml:space="preserve"> from iPhone to Android</w:t>
      </w:r>
      <w:r w:rsidR="00832C6C">
        <w:rPr>
          <w:rFonts w:ascii="Garamond" w:eastAsia="Arial Unicode MS" w:hAnsi="Garamond" w:cs="Helvetica"/>
          <w:iCs/>
          <w:color w:val="000000" w:themeColor="text1"/>
          <w:sz w:val="22"/>
          <w:szCs w:val="22"/>
        </w:rPr>
        <w:t xml:space="preserve"> (more so in light of my sister’s </w:t>
      </w:r>
      <w:proofErr w:type="spellStart"/>
      <w:r w:rsidR="00832C6C" w:rsidRPr="005462C0">
        <w:rPr>
          <w:rFonts w:ascii="Garamond" w:eastAsia="Arial Unicode MS" w:hAnsi="Garamond" w:cs="Helvetica"/>
          <w:i/>
          <w:color w:val="000000" w:themeColor="text1"/>
          <w:sz w:val="22"/>
          <w:szCs w:val="22"/>
        </w:rPr>
        <w:t>parrhesian</w:t>
      </w:r>
      <w:proofErr w:type="spellEnd"/>
      <w:r w:rsidR="00832C6C">
        <w:rPr>
          <w:rFonts w:ascii="Garamond" w:eastAsia="Arial Unicode MS" w:hAnsi="Garamond" w:cs="Helvetica"/>
          <w:iCs/>
          <w:color w:val="000000" w:themeColor="text1"/>
          <w:sz w:val="22"/>
          <w:szCs w:val="22"/>
        </w:rPr>
        <w:t xml:space="preserve"> diatribe)</w:t>
      </w:r>
      <w:r w:rsidR="0045695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293636" w:rsidRPr="00AF2203">
        <w:rPr>
          <w:rFonts w:ascii="Garamond" w:eastAsia="Arial Unicode MS" w:hAnsi="Garamond" w:cs="Helvetica"/>
          <w:i/>
          <w:color w:val="000000" w:themeColor="text1"/>
          <w:sz w:val="22"/>
          <w:szCs w:val="22"/>
        </w:rPr>
        <w:t>P</w:t>
      </w:r>
      <w:r w:rsidRPr="00AF2203">
        <w:rPr>
          <w:rFonts w:ascii="Garamond" w:eastAsia="Arial Unicode MS" w:hAnsi="Garamond" w:cs="Helvetica"/>
          <w:i/>
          <w:color w:val="000000" w:themeColor="text1"/>
          <w:sz w:val="22"/>
          <w:szCs w:val="22"/>
        </w:rPr>
        <w:t>erhaps this would be a good time</w:t>
      </w:r>
      <w:r w:rsidRPr="00AF2203">
        <w:rPr>
          <w:rFonts w:ascii="Garamond" w:eastAsia="Arial Unicode MS" w:hAnsi="Garamond" w:cs="Helvetica"/>
          <w:iCs/>
          <w:color w:val="000000" w:themeColor="text1"/>
          <w:sz w:val="22"/>
          <w:szCs w:val="22"/>
        </w:rPr>
        <w:t>? I thought</w:t>
      </w:r>
      <w:r w:rsidR="00CF182A" w:rsidRPr="00AF2203">
        <w:rPr>
          <w:rFonts w:ascii="Garamond" w:eastAsia="Arial Unicode MS" w:hAnsi="Garamond" w:cs="Helvetica"/>
          <w:iCs/>
          <w:color w:val="000000" w:themeColor="text1"/>
          <w:sz w:val="22"/>
          <w:szCs w:val="22"/>
        </w:rPr>
        <w:t>,</w:t>
      </w:r>
      <w:r w:rsidR="00D81DBA" w:rsidRPr="00AF2203">
        <w:rPr>
          <w:rFonts w:ascii="Garamond" w:eastAsia="Arial Unicode MS" w:hAnsi="Garamond" w:cs="Helvetica"/>
          <w:iCs/>
          <w:color w:val="000000" w:themeColor="text1"/>
          <w:sz w:val="22"/>
          <w:szCs w:val="22"/>
        </w:rPr>
        <w:t xml:space="preserve"> </w:t>
      </w:r>
      <w:r w:rsidR="00497AD4">
        <w:rPr>
          <w:rFonts w:ascii="Garamond" w:eastAsia="Arial Unicode MS" w:hAnsi="Garamond" w:cs="Helvetica"/>
          <w:iCs/>
          <w:color w:val="000000" w:themeColor="text1"/>
          <w:sz w:val="22"/>
          <w:szCs w:val="22"/>
        </w:rPr>
        <w:t xml:space="preserve">nuzzling into </w:t>
      </w:r>
      <w:r w:rsidR="00EB698C" w:rsidRPr="00AF2203">
        <w:rPr>
          <w:rFonts w:ascii="Garamond" w:eastAsia="Arial Unicode MS" w:hAnsi="Garamond" w:cs="Helvetica"/>
          <w:iCs/>
          <w:color w:val="000000" w:themeColor="text1"/>
          <w:sz w:val="22"/>
          <w:szCs w:val="22"/>
        </w:rPr>
        <w:t xml:space="preserve">the </w:t>
      </w:r>
      <w:r w:rsidR="00EB698C">
        <w:rPr>
          <w:rFonts w:ascii="Garamond" w:eastAsia="Arial Unicode MS" w:hAnsi="Garamond" w:cs="Helvetica"/>
          <w:iCs/>
          <w:color w:val="000000" w:themeColor="text1"/>
          <w:sz w:val="22"/>
          <w:szCs w:val="22"/>
        </w:rPr>
        <w:t xml:space="preserve">brilliant </w:t>
      </w:r>
      <w:r w:rsidR="00FA2F5A">
        <w:rPr>
          <w:rFonts w:ascii="Garamond" w:eastAsia="Arial Unicode MS" w:hAnsi="Garamond" w:cs="Helvetica"/>
          <w:iCs/>
          <w:color w:val="000000" w:themeColor="text1"/>
          <w:sz w:val="22"/>
          <w:szCs w:val="22"/>
        </w:rPr>
        <w:t>white sun patch</w:t>
      </w:r>
      <w:r w:rsidR="00EB698C">
        <w:rPr>
          <w:rFonts w:ascii="Garamond" w:eastAsia="Arial Unicode MS" w:hAnsi="Garamond" w:cs="Helvetica"/>
          <w:iCs/>
          <w:color w:val="000000" w:themeColor="text1"/>
          <w:sz w:val="22"/>
          <w:szCs w:val="22"/>
        </w:rPr>
        <w:t xml:space="preserve"> on the floor of my bungalow.</w:t>
      </w:r>
    </w:p>
    <w:p w14:paraId="01FC67C1" w14:textId="30F11087" w:rsidR="00456953" w:rsidRDefault="006418D7" w:rsidP="00C526A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 dreamy vision of a large building came. It was a prison</w:t>
      </w:r>
      <w:r w:rsidR="00242C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the type where the cell</w:t>
      </w:r>
      <w:r w:rsidR="00406CF9" w:rsidRPr="00AF2203">
        <w:rPr>
          <w:rFonts w:ascii="Garamond" w:eastAsia="Arial Unicode MS" w:hAnsi="Garamond" w:cs="Helvetica"/>
          <w:color w:val="000000" w:themeColor="text1"/>
          <w:sz w:val="22"/>
          <w:szCs w:val="22"/>
        </w:rPr>
        <w:t xml:space="preserve">s </w:t>
      </w:r>
      <w:r w:rsidR="00270BF2" w:rsidRPr="00AF2203">
        <w:rPr>
          <w:rFonts w:ascii="Garamond" w:eastAsia="Arial Unicode MS" w:hAnsi="Garamond" w:cs="Helvetica"/>
          <w:color w:val="000000" w:themeColor="text1"/>
          <w:sz w:val="22"/>
          <w:szCs w:val="22"/>
        </w:rPr>
        <w:t>radiate</w:t>
      </w:r>
      <w:r w:rsidRPr="00AF2203">
        <w:rPr>
          <w:rFonts w:ascii="Garamond" w:eastAsia="Arial Unicode MS" w:hAnsi="Garamond" w:cs="Helvetica"/>
          <w:color w:val="000000" w:themeColor="text1"/>
          <w:sz w:val="22"/>
          <w:szCs w:val="22"/>
        </w:rPr>
        <w:t xml:space="preserve"> </w:t>
      </w:r>
      <w:r w:rsidR="00A833BA" w:rsidRPr="00AF2203">
        <w:rPr>
          <w:rFonts w:ascii="Garamond" w:eastAsia="Arial Unicode MS" w:hAnsi="Garamond" w:cs="Helvetica"/>
          <w:color w:val="000000" w:themeColor="text1"/>
          <w:sz w:val="22"/>
          <w:szCs w:val="22"/>
        </w:rPr>
        <w:t>from</w:t>
      </w:r>
      <w:r w:rsidR="00270BF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central observation hub. </w:t>
      </w:r>
      <w:r w:rsidR="009542D0"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was located </w:t>
      </w:r>
      <w:r w:rsidR="009542D0" w:rsidRPr="00AF2203">
        <w:rPr>
          <w:rFonts w:ascii="Garamond" w:eastAsia="Arial Unicode MS" w:hAnsi="Garamond" w:cs="Helvetica"/>
          <w:color w:val="000000" w:themeColor="text1"/>
          <w:sz w:val="22"/>
          <w:szCs w:val="22"/>
        </w:rPr>
        <w:t>within</w:t>
      </w:r>
      <w:r w:rsidRPr="00AF2203">
        <w:rPr>
          <w:rFonts w:ascii="Garamond" w:eastAsia="Arial Unicode MS" w:hAnsi="Garamond" w:cs="Helvetica"/>
          <w:color w:val="000000" w:themeColor="text1"/>
          <w:sz w:val="22"/>
          <w:szCs w:val="22"/>
        </w:rPr>
        <w:t xml:space="preserve"> that</w:t>
      </w:r>
      <w:r w:rsidR="0033313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hub at the top of a guard tower</w:t>
      </w:r>
      <w:r w:rsidR="002F265A" w:rsidRPr="00AF2203">
        <w:rPr>
          <w:rFonts w:ascii="Garamond" w:eastAsia="Arial Unicode MS" w:hAnsi="Garamond" w:cs="Helvetica"/>
          <w:color w:val="000000" w:themeColor="text1"/>
          <w:sz w:val="22"/>
          <w:szCs w:val="22"/>
        </w:rPr>
        <w:t>,</w:t>
      </w:r>
      <w:r w:rsidR="00EE2B6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only guard on duty</w:t>
      </w:r>
      <w:r w:rsidR="002F265A" w:rsidRPr="00AF2203">
        <w:rPr>
          <w:rFonts w:ascii="Garamond" w:eastAsia="Arial Unicode MS" w:hAnsi="Garamond" w:cs="Helvetica"/>
          <w:color w:val="000000" w:themeColor="text1"/>
          <w:sz w:val="22"/>
          <w:szCs w:val="22"/>
        </w:rPr>
        <w:t xml:space="preserve">. </w:t>
      </w:r>
      <w:r w:rsidR="00FD75AC" w:rsidRPr="00AF2203">
        <w:rPr>
          <w:rFonts w:ascii="Garamond" w:eastAsia="Arial Unicode MS" w:hAnsi="Garamond" w:cs="Helvetica"/>
          <w:color w:val="000000" w:themeColor="text1"/>
          <w:sz w:val="22"/>
          <w:szCs w:val="22"/>
        </w:rPr>
        <w:t>Come to think of it, p</w:t>
      </w:r>
      <w:r w:rsidRPr="00AF2203">
        <w:rPr>
          <w:rFonts w:ascii="Garamond" w:eastAsia="Arial Unicode MS" w:hAnsi="Garamond" w:cs="Helvetica"/>
          <w:color w:val="000000" w:themeColor="text1"/>
          <w:sz w:val="22"/>
          <w:szCs w:val="22"/>
        </w:rPr>
        <w:t xml:space="preserve">erhaps </w:t>
      </w:r>
      <w:r w:rsidR="002F265A" w:rsidRPr="00AF2203">
        <w:rPr>
          <w:rFonts w:ascii="Garamond" w:eastAsia="Arial Unicode MS" w:hAnsi="Garamond" w:cs="Helvetica"/>
          <w:color w:val="000000" w:themeColor="text1"/>
          <w:sz w:val="22"/>
          <w:szCs w:val="22"/>
        </w:rPr>
        <w:t xml:space="preserve">I was </w:t>
      </w:r>
      <w:r w:rsidRPr="00AF2203">
        <w:rPr>
          <w:rFonts w:ascii="Garamond" w:eastAsia="Arial Unicode MS" w:hAnsi="Garamond" w:cs="Helvetica"/>
          <w:color w:val="000000" w:themeColor="text1"/>
          <w:sz w:val="22"/>
          <w:szCs w:val="22"/>
        </w:rPr>
        <w:t>the prison warden</w:t>
      </w:r>
      <w:r w:rsidR="002F265A" w:rsidRPr="00AF2203">
        <w:rPr>
          <w:rFonts w:ascii="Garamond" w:eastAsia="Arial Unicode MS" w:hAnsi="Garamond" w:cs="Helvetica"/>
          <w:color w:val="000000" w:themeColor="text1"/>
          <w:sz w:val="22"/>
          <w:szCs w:val="22"/>
        </w:rPr>
        <w:t>?</w:t>
      </w:r>
      <w:r w:rsidR="004709BD">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A thick yellow </w:t>
      </w:r>
      <w:r w:rsidR="00746EF7" w:rsidRPr="00AF2203">
        <w:rPr>
          <w:rFonts w:ascii="Garamond" w:eastAsia="Arial Unicode MS" w:hAnsi="Garamond" w:cs="Helvetica"/>
          <w:color w:val="000000" w:themeColor="text1"/>
          <w:sz w:val="22"/>
          <w:szCs w:val="22"/>
        </w:rPr>
        <w:t>plastic</w:t>
      </w:r>
      <w:r w:rsidR="004F62B1" w:rsidRPr="00AF2203">
        <w:rPr>
          <w:rFonts w:ascii="Garamond" w:eastAsia="Arial Unicode MS" w:hAnsi="Garamond" w:cs="Helvetica"/>
          <w:color w:val="000000" w:themeColor="text1"/>
          <w:sz w:val="22"/>
          <w:szCs w:val="22"/>
        </w:rPr>
        <w:t xml:space="preserve"> </w:t>
      </w:r>
      <w:r w:rsidR="00524D4A" w:rsidRPr="00AF2203">
        <w:rPr>
          <w:rFonts w:ascii="Garamond" w:eastAsia="Arial Unicode MS" w:hAnsi="Garamond" w:cs="Helvetica"/>
          <w:color w:val="000000" w:themeColor="text1"/>
          <w:sz w:val="22"/>
          <w:szCs w:val="22"/>
        </w:rPr>
        <w:t>edged every object</w:t>
      </w:r>
      <w:r w:rsidR="004F62B1" w:rsidRPr="00AF2203">
        <w:rPr>
          <w:rFonts w:ascii="Garamond" w:eastAsia="Arial Unicode MS" w:hAnsi="Garamond" w:cs="Helvetica"/>
          <w:color w:val="000000" w:themeColor="text1"/>
          <w:sz w:val="22"/>
          <w:szCs w:val="22"/>
        </w:rPr>
        <w:t xml:space="preserve">, </w:t>
      </w:r>
      <w:r w:rsidR="00185B9A" w:rsidRPr="00AF2203">
        <w:rPr>
          <w:rFonts w:ascii="Garamond" w:eastAsia="Arial Unicode MS" w:hAnsi="Garamond" w:cs="Helvetica"/>
          <w:color w:val="000000" w:themeColor="text1"/>
          <w:sz w:val="22"/>
          <w:szCs w:val="22"/>
        </w:rPr>
        <w:t>institutional</w:t>
      </w:r>
      <w:r w:rsidR="00524D4A" w:rsidRPr="00AF2203">
        <w:rPr>
          <w:rFonts w:ascii="Garamond" w:eastAsia="Arial Unicode MS" w:hAnsi="Garamond" w:cs="Helvetica"/>
          <w:color w:val="000000" w:themeColor="text1"/>
          <w:sz w:val="22"/>
          <w:szCs w:val="22"/>
        </w:rPr>
        <w:t xml:space="preserve">-looking </w:t>
      </w:r>
      <w:r w:rsidR="004F62B1" w:rsidRPr="00AF2203">
        <w:rPr>
          <w:rFonts w:ascii="Garamond" w:eastAsia="Arial Unicode MS" w:hAnsi="Garamond" w:cs="Helvetica"/>
          <w:color w:val="000000" w:themeColor="text1"/>
          <w:sz w:val="22"/>
          <w:szCs w:val="22"/>
        </w:rPr>
        <w:t xml:space="preserve">with </w:t>
      </w:r>
      <w:r w:rsidR="00435695" w:rsidRPr="00AF2203">
        <w:rPr>
          <w:rFonts w:ascii="Garamond" w:eastAsia="Arial Unicode MS" w:hAnsi="Garamond" w:cs="Helvetica"/>
          <w:color w:val="000000" w:themeColor="text1"/>
          <w:sz w:val="22"/>
          <w:szCs w:val="22"/>
        </w:rPr>
        <w:t>oversize</w:t>
      </w:r>
      <w:r w:rsidR="004F62B1" w:rsidRPr="00AF2203">
        <w:rPr>
          <w:rFonts w:ascii="Garamond" w:eastAsia="Arial Unicode MS" w:hAnsi="Garamond" w:cs="Helvetica"/>
          <w:color w:val="000000" w:themeColor="text1"/>
          <w:sz w:val="22"/>
          <w:szCs w:val="22"/>
        </w:rPr>
        <w:t xml:space="preserve"> corners. </w:t>
      </w:r>
      <w:r w:rsidR="00E01A8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67E3F">
        <w:rPr>
          <w:rFonts w:ascii="Garamond" w:eastAsia="Arial Unicode MS" w:hAnsi="Garamond" w:cs="Helvetica"/>
          <w:color w:val="000000" w:themeColor="text1"/>
          <w:sz w:val="22"/>
          <w:szCs w:val="22"/>
        </w:rPr>
        <w:t xml:space="preserve">faced </w:t>
      </w:r>
      <w:r w:rsidRPr="00AF2203">
        <w:rPr>
          <w:rFonts w:ascii="Garamond" w:eastAsia="Arial Unicode MS" w:hAnsi="Garamond" w:cs="Helvetica"/>
          <w:color w:val="000000" w:themeColor="text1"/>
          <w:sz w:val="22"/>
          <w:szCs w:val="22"/>
        </w:rPr>
        <w:t xml:space="preserve">a </w:t>
      </w:r>
      <w:r w:rsidR="00D91CD0" w:rsidRPr="00AF2203">
        <w:rPr>
          <w:rFonts w:ascii="Garamond" w:eastAsia="Arial Unicode MS" w:hAnsi="Garamond" w:cs="Helvetica"/>
          <w:color w:val="000000" w:themeColor="text1"/>
          <w:sz w:val="22"/>
          <w:szCs w:val="22"/>
        </w:rPr>
        <w:t>surrounding</w:t>
      </w:r>
      <w:r w:rsidRPr="00AF2203">
        <w:rPr>
          <w:rFonts w:ascii="Garamond" w:eastAsia="Arial Unicode MS" w:hAnsi="Garamond" w:cs="Helvetica"/>
          <w:color w:val="000000" w:themeColor="text1"/>
          <w:sz w:val="22"/>
          <w:szCs w:val="22"/>
        </w:rPr>
        <w:t xml:space="preserve"> one-way mirror </w:t>
      </w:r>
      <w:r w:rsidR="00B04317">
        <w:rPr>
          <w:rFonts w:ascii="Garamond" w:eastAsia="Arial Unicode MS" w:hAnsi="Garamond" w:cs="Helvetica"/>
          <w:color w:val="000000" w:themeColor="text1"/>
          <w:sz w:val="22"/>
          <w:szCs w:val="22"/>
        </w:rPr>
        <w:t xml:space="preserve">peering across a gap of about </w:t>
      </w:r>
      <w:r w:rsidR="007313E3">
        <w:rPr>
          <w:rFonts w:ascii="Garamond" w:eastAsia="Arial Unicode MS" w:hAnsi="Garamond" w:cs="Helvetica"/>
          <w:color w:val="000000" w:themeColor="text1"/>
          <w:sz w:val="22"/>
          <w:szCs w:val="22"/>
        </w:rPr>
        <w:t>twenty</w:t>
      </w:r>
      <w:r w:rsidR="00BF4D90">
        <w:rPr>
          <w:rFonts w:ascii="Garamond" w:eastAsia="Arial Unicode MS" w:hAnsi="Garamond" w:cs="Helvetica"/>
          <w:color w:val="000000" w:themeColor="text1"/>
          <w:sz w:val="22"/>
          <w:szCs w:val="22"/>
        </w:rPr>
        <w:t xml:space="preserve"> metres</w:t>
      </w:r>
      <w:r w:rsidR="00B0431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into a multitude of cells</w:t>
      </w:r>
      <w:r w:rsidR="007313E3">
        <w:rPr>
          <w:rFonts w:ascii="Garamond" w:eastAsia="Arial Unicode MS" w:hAnsi="Garamond" w:cs="Helvetica"/>
          <w:color w:val="000000" w:themeColor="text1"/>
          <w:sz w:val="22"/>
          <w:szCs w:val="22"/>
        </w:rPr>
        <w:t>. I felt</w:t>
      </w:r>
      <w:r w:rsidR="00456953">
        <w:rPr>
          <w:rFonts w:ascii="Garamond" w:eastAsia="Arial Unicode MS" w:hAnsi="Garamond" w:cs="Helvetica"/>
          <w:color w:val="000000" w:themeColor="text1"/>
          <w:sz w:val="22"/>
          <w:szCs w:val="22"/>
        </w:rPr>
        <w:t xml:space="preserve"> inflated with a sense of duty to the prisoners</w:t>
      </w:r>
      <w:r w:rsidR="0005406D">
        <w:rPr>
          <w:rFonts w:ascii="Garamond" w:eastAsia="Arial Unicode MS" w:hAnsi="Garamond" w:cs="Helvetica"/>
          <w:color w:val="000000" w:themeColor="text1"/>
          <w:sz w:val="22"/>
          <w:szCs w:val="22"/>
        </w:rPr>
        <w:t xml:space="preserve">, a charge to </w:t>
      </w:r>
      <w:r w:rsidR="00456953">
        <w:rPr>
          <w:rFonts w:ascii="Garamond" w:eastAsia="Arial Unicode MS" w:hAnsi="Garamond" w:cs="Helvetica"/>
          <w:color w:val="000000" w:themeColor="text1"/>
          <w:sz w:val="22"/>
          <w:szCs w:val="22"/>
        </w:rPr>
        <w:t>maintain the equilibrium</w:t>
      </w:r>
      <w:r w:rsidRPr="00AF2203">
        <w:rPr>
          <w:rFonts w:ascii="Garamond" w:eastAsia="Arial Unicode MS" w:hAnsi="Garamond" w:cs="Helvetica"/>
          <w:color w:val="000000" w:themeColor="text1"/>
          <w:sz w:val="22"/>
          <w:szCs w:val="22"/>
        </w:rPr>
        <w:t xml:space="preserve">. </w:t>
      </w:r>
    </w:p>
    <w:p w14:paraId="588F8EA9" w14:textId="354F100D" w:rsidR="00F8332F" w:rsidRDefault="00353958" w:rsidP="00DC211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cells </w:t>
      </w:r>
      <w:r w:rsidRPr="00AF2203">
        <w:rPr>
          <w:rFonts w:ascii="Garamond" w:eastAsia="Arial Unicode MS" w:hAnsi="Garamond" w:cs="Helvetica"/>
          <w:color w:val="000000" w:themeColor="text1"/>
          <w:sz w:val="22"/>
          <w:szCs w:val="22"/>
        </w:rPr>
        <w:t xml:space="preserve">numbered hundreds </w:t>
      </w:r>
      <w:r w:rsidR="006418D7" w:rsidRPr="00AF2203">
        <w:rPr>
          <w:rFonts w:ascii="Garamond" w:eastAsia="Arial Unicode MS" w:hAnsi="Garamond" w:cs="Helvetica"/>
          <w:color w:val="000000" w:themeColor="text1"/>
          <w:sz w:val="22"/>
          <w:szCs w:val="22"/>
        </w:rPr>
        <w:t>per level</w:t>
      </w:r>
      <w:r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3D56EA" w:rsidRPr="00AF2203">
        <w:rPr>
          <w:rFonts w:ascii="Garamond" w:eastAsia="Arial Unicode MS" w:hAnsi="Garamond" w:cs="Helvetica"/>
          <w:color w:val="000000" w:themeColor="text1"/>
          <w:sz w:val="22"/>
          <w:szCs w:val="22"/>
        </w:rPr>
        <w:t>uncountable levels in rings stretching above and below</w:t>
      </w:r>
      <w:r w:rsidR="00E01A8A" w:rsidRPr="00AF2203">
        <w:rPr>
          <w:rFonts w:ascii="Garamond" w:eastAsia="Arial Unicode MS" w:hAnsi="Garamond" w:cs="Helvetica"/>
          <w:color w:val="000000" w:themeColor="text1"/>
          <w:sz w:val="22"/>
          <w:szCs w:val="22"/>
        </w:rPr>
        <w:t>.</w:t>
      </w:r>
      <w:r w:rsidR="00C526A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Looking </w:t>
      </w:r>
      <w:r w:rsidRPr="00AF2203">
        <w:rPr>
          <w:rFonts w:ascii="Garamond" w:eastAsia="Arial Unicode MS" w:hAnsi="Garamond" w:cs="Helvetica"/>
          <w:color w:val="000000" w:themeColor="text1"/>
          <w:sz w:val="22"/>
          <w:szCs w:val="22"/>
        </w:rPr>
        <w:t>into</w:t>
      </w:r>
      <w:r w:rsidR="006418D7" w:rsidRPr="00AF2203">
        <w:rPr>
          <w:rFonts w:ascii="Garamond" w:eastAsia="Arial Unicode MS" w:hAnsi="Garamond" w:cs="Helvetica"/>
          <w:color w:val="000000" w:themeColor="text1"/>
          <w:sz w:val="22"/>
          <w:szCs w:val="22"/>
        </w:rPr>
        <w:t xml:space="preserve"> one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father</w:t>
      </w:r>
      <w:r w:rsidR="0005406D">
        <w:rPr>
          <w:rFonts w:ascii="Garamond" w:eastAsia="Arial Unicode MS" w:hAnsi="Garamond" w:cs="Helvetica"/>
          <w:color w:val="000000" w:themeColor="text1"/>
          <w:sz w:val="22"/>
          <w:szCs w:val="22"/>
        </w:rPr>
        <w:t xml:space="preserve"> standing </w:t>
      </w:r>
      <w:r w:rsidR="006418D7" w:rsidRPr="00AF2203">
        <w:rPr>
          <w:rFonts w:ascii="Garamond" w:eastAsia="Arial Unicode MS" w:hAnsi="Garamond" w:cs="Helvetica"/>
          <w:color w:val="000000" w:themeColor="text1"/>
          <w:sz w:val="22"/>
          <w:szCs w:val="22"/>
        </w:rPr>
        <w:t xml:space="preserve">composed and noble, tapping on the glass and nodding sagely as though </w:t>
      </w:r>
      <w:r w:rsidR="006418D7" w:rsidRPr="00AF2203">
        <w:rPr>
          <w:rFonts w:ascii="Garamond" w:eastAsia="Arial Unicode MS" w:hAnsi="Garamond" w:cs="Helvetica"/>
          <w:i/>
          <w:color w:val="000000" w:themeColor="text1"/>
          <w:sz w:val="22"/>
          <w:szCs w:val="22"/>
        </w:rPr>
        <w:t>he</w:t>
      </w:r>
      <w:r w:rsidR="006418D7" w:rsidRPr="00AF2203">
        <w:rPr>
          <w:rFonts w:ascii="Garamond" w:eastAsia="Arial Unicode MS" w:hAnsi="Garamond" w:cs="Helvetica"/>
          <w:color w:val="000000" w:themeColor="text1"/>
          <w:sz w:val="22"/>
          <w:szCs w:val="22"/>
        </w:rPr>
        <w:t xml:space="preserve"> was the warden.</w:t>
      </w:r>
      <w:r w:rsidR="00666930" w:rsidRPr="00AF2203">
        <w:rPr>
          <w:rFonts w:ascii="Garamond" w:eastAsia="Arial Unicode MS" w:hAnsi="Garamond" w:cs="Helvetica"/>
          <w:color w:val="000000" w:themeColor="text1"/>
          <w:sz w:val="22"/>
          <w:szCs w:val="22"/>
        </w:rPr>
        <w:t xml:space="preserve"> </w:t>
      </w:r>
    </w:p>
    <w:p w14:paraId="1BE3674E" w14:textId="352785B6" w:rsidR="00F8332F" w:rsidRDefault="00F8332F" w:rsidP="00DC2114">
      <w:pPr>
        <w:autoSpaceDE w:val="0"/>
        <w:autoSpaceDN w:val="0"/>
        <w:adjustRightInd w:val="0"/>
        <w:ind w:firstLine="454"/>
        <w:jc w:val="both"/>
        <w:rPr>
          <w:rFonts w:ascii="Garamond" w:eastAsia="Arial Unicode MS" w:hAnsi="Garamond" w:cs="Helvetica"/>
          <w:color w:val="000000" w:themeColor="text1"/>
          <w:sz w:val="22"/>
          <w:szCs w:val="22"/>
        </w:rPr>
      </w:pPr>
      <w:r w:rsidRPr="00F8332F">
        <w:rPr>
          <w:rFonts w:ascii="Garamond" w:eastAsia="Arial Unicode MS" w:hAnsi="Garamond" w:cs="Helvetica"/>
          <w:i/>
          <w:iCs/>
          <w:color w:val="000000" w:themeColor="text1"/>
          <w:sz w:val="22"/>
          <w:szCs w:val="22"/>
        </w:rPr>
        <w:t>We must liberate our oppressor</w:t>
      </w:r>
      <w:r>
        <w:rPr>
          <w:rFonts w:ascii="Garamond" w:eastAsia="Arial Unicode MS" w:hAnsi="Garamond" w:cs="Helvetica"/>
          <w:color w:val="000000" w:themeColor="text1"/>
          <w:sz w:val="22"/>
          <w:szCs w:val="22"/>
        </w:rPr>
        <w:t xml:space="preserve">, I said to myself, the words coming </w:t>
      </w:r>
      <w:r w:rsidR="00295ECF">
        <w:rPr>
          <w:rFonts w:ascii="Garamond" w:eastAsia="Arial Unicode MS" w:hAnsi="Garamond" w:cs="Helvetica"/>
          <w:color w:val="000000" w:themeColor="text1"/>
          <w:sz w:val="22"/>
          <w:szCs w:val="22"/>
        </w:rPr>
        <w:t xml:space="preserve">like a poem </w:t>
      </w:r>
      <w:r w:rsidR="00295ECF" w:rsidRPr="00295ECF">
        <w:rPr>
          <w:rFonts w:ascii="Garamond" w:eastAsia="Arial Unicode MS" w:hAnsi="Garamond" w:cs="Helvetica"/>
          <w:color w:val="000000" w:themeColor="text1"/>
          <w:sz w:val="22"/>
          <w:szCs w:val="22"/>
        </w:rPr>
        <w:t>remembered</w:t>
      </w:r>
      <w:r w:rsidR="00295ECF">
        <w:rPr>
          <w:rFonts w:ascii="Garamond" w:eastAsia="Arial Unicode MS" w:hAnsi="Garamond" w:cs="Helvetica"/>
          <w:color w:val="000000" w:themeColor="text1"/>
          <w:sz w:val="22"/>
          <w:szCs w:val="22"/>
        </w:rPr>
        <w:t xml:space="preserve"> by heart</w:t>
      </w:r>
      <w:r w:rsidR="004E3E03">
        <w:rPr>
          <w:rFonts w:ascii="Garamond" w:eastAsia="Arial Unicode MS" w:hAnsi="Garamond" w:cs="Helvetica"/>
          <w:color w:val="000000" w:themeColor="text1"/>
          <w:sz w:val="22"/>
          <w:szCs w:val="22"/>
        </w:rPr>
        <w:t xml:space="preserve"> and evidently inspired by the demise of my phone</w:t>
      </w:r>
      <w:r w:rsidR="00295ECF">
        <w:rPr>
          <w:rFonts w:ascii="Garamond" w:eastAsia="Arial Unicode MS" w:hAnsi="Garamond" w:cs="Helvetica"/>
          <w:color w:val="000000" w:themeColor="text1"/>
          <w:sz w:val="22"/>
          <w:szCs w:val="22"/>
        </w:rPr>
        <w:t>.</w:t>
      </w:r>
    </w:p>
    <w:p w14:paraId="0724A7EC" w14:textId="07018BE8" w:rsidR="00F71571" w:rsidRPr="00AF2203" w:rsidRDefault="00DC2114" w:rsidP="00DC211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glass in my own cell became mirrored.</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imagined people </w:t>
      </w:r>
      <w:r w:rsidR="0021668C">
        <w:rPr>
          <w:rFonts w:ascii="Garamond" w:eastAsia="Arial Unicode MS" w:hAnsi="Garamond" w:cs="Helvetica"/>
          <w:color w:val="000000" w:themeColor="text1"/>
          <w:sz w:val="22"/>
          <w:szCs w:val="22"/>
        </w:rPr>
        <w:t>viewing me</w:t>
      </w:r>
      <w:r w:rsidR="002A2F13"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people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was connected with on social media following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occasional updates, following </w:t>
      </w:r>
      <w:r w:rsidR="00E01A8A"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and others.</w:t>
      </w:r>
      <w:r w:rsidR="007A7314">
        <w:rPr>
          <w:rFonts w:ascii="Garamond" w:eastAsia="Arial Unicode MS" w:hAnsi="Garamond" w:cs="Helvetica"/>
          <w:color w:val="000000" w:themeColor="text1"/>
          <w:sz w:val="22"/>
          <w:szCs w:val="22"/>
        </w:rPr>
        <w:t xml:space="preserve"> And </w:t>
      </w:r>
      <w:r w:rsidR="007A7314">
        <w:rPr>
          <w:rFonts w:ascii="Garamond" w:eastAsia="Arial Unicode MS" w:hAnsi="Garamond" w:cs="Helvetica"/>
          <w:color w:val="000000" w:themeColor="text1"/>
          <w:sz w:val="22"/>
          <w:szCs w:val="22"/>
        </w:rPr>
        <w:lastRenderedPageBreak/>
        <w:t>people of serious influence, like Pierre, who was essentially connected with all the power-players on the earth.</w:t>
      </w:r>
      <w:r w:rsidR="00042752" w:rsidRPr="00AF2203">
        <w:rPr>
          <w:rFonts w:ascii="Garamond" w:eastAsia="Arial Unicode MS" w:hAnsi="Garamond" w:cs="Helvetica"/>
          <w:color w:val="000000" w:themeColor="text1"/>
          <w:sz w:val="22"/>
          <w:szCs w:val="22"/>
        </w:rPr>
        <w:t xml:space="preserve"> </w:t>
      </w:r>
      <w:r w:rsidR="00B44D1E" w:rsidRPr="00AF2203">
        <w:rPr>
          <w:rFonts w:ascii="Garamond" w:eastAsia="Arial Unicode MS" w:hAnsi="Garamond" w:cs="Helvetica"/>
          <w:color w:val="000000" w:themeColor="text1"/>
          <w:sz w:val="22"/>
          <w:szCs w:val="22"/>
        </w:rPr>
        <w:t>I felt both compressed and pulled</w:t>
      </w:r>
      <w:r w:rsidR="0005406D">
        <w:rPr>
          <w:rFonts w:ascii="Garamond" w:eastAsia="Arial Unicode MS" w:hAnsi="Garamond" w:cs="Helvetica"/>
          <w:color w:val="000000" w:themeColor="text1"/>
          <w:sz w:val="22"/>
          <w:szCs w:val="22"/>
        </w:rPr>
        <w:t xml:space="preserve"> </w:t>
      </w:r>
      <w:r w:rsidR="0067325B" w:rsidRPr="00AF2203">
        <w:rPr>
          <w:rFonts w:ascii="Garamond" w:eastAsia="Arial Unicode MS" w:hAnsi="Garamond" w:cs="Helvetica"/>
          <w:color w:val="000000" w:themeColor="text1"/>
          <w:sz w:val="22"/>
          <w:szCs w:val="22"/>
        </w:rPr>
        <w:t>as if I were</w:t>
      </w:r>
      <w:r w:rsidR="00B44D1E" w:rsidRPr="00AF2203">
        <w:rPr>
          <w:rFonts w:ascii="Garamond" w:eastAsia="Arial Unicode MS" w:hAnsi="Garamond" w:cs="Helvetica"/>
          <w:color w:val="000000" w:themeColor="text1"/>
          <w:sz w:val="22"/>
          <w:szCs w:val="22"/>
        </w:rPr>
        <w:t xml:space="preserve"> at a planet</w:t>
      </w:r>
      <w:r w:rsidR="002439ED" w:rsidRPr="00AF2203">
        <w:rPr>
          <w:rFonts w:ascii="Garamond" w:eastAsia="Arial Unicode MS" w:hAnsi="Garamond" w:cs="Helvetica"/>
          <w:color w:val="000000" w:themeColor="text1"/>
          <w:sz w:val="22"/>
          <w:szCs w:val="22"/>
        </w:rPr>
        <w:t>’</w:t>
      </w:r>
      <w:r w:rsidR="00B44D1E" w:rsidRPr="00AF2203">
        <w:rPr>
          <w:rFonts w:ascii="Garamond" w:eastAsia="Arial Unicode MS" w:hAnsi="Garamond" w:cs="Helvetica"/>
          <w:color w:val="000000" w:themeColor="text1"/>
          <w:sz w:val="22"/>
          <w:szCs w:val="22"/>
        </w:rPr>
        <w:t>s core and it</w:t>
      </w:r>
      <w:r w:rsidR="00716CEC" w:rsidRPr="00AF2203">
        <w:rPr>
          <w:rFonts w:ascii="Garamond" w:eastAsia="Arial Unicode MS" w:hAnsi="Garamond" w:cs="Helvetica"/>
          <w:color w:val="000000" w:themeColor="text1"/>
          <w:sz w:val="22"/>
          <w:szCs w:val="22"/>
        </w:rPr>
        <w:t xml:space="preserve"> dawned </w:t>
      </w:r>
      <w:r w:rsidR="00E01A8A" w:rsidRPr="00AF2203">
        <w:rPr>
          <w:rFonts w:ascii="Garamond" w:eastAsia="Arial Unicode MS" w:hAnsi="Garamond" w:cs="Helvetica"/>
          <w:color w:val="000000" w:themeColor="text1"/>
          <w:sz w:val="22"/>
          <w:szCs w:val="22"/>
        </w:rPr>
        <w:t>on me</w:t>
      </w:r>
      <w:r w:rsidR="00716CEC" w:rsidRPr="00AF2203">
        <w:rPr>
          <w:rFonts w:ascii="Garamond" w:eastAsia="Arial Unicode MS" w:hAnsi="Garamond" w:cs="Helvetica"/>
          <w:color w:val="000000" w:themeColor="text1"/>
          <w:sz w:val="22"/>
          <w:szCs w:val="22"/>
        </w:rPr>
        <w:t xml:space="preserve"> that each</w:t>
      </w:r>
      <w:r w:rsidR="006418D7" w:rsidRPr="00AF2203">
        <w:rPr>
          <w:rFonts w:ascii="Garamond" w:eastAsia="Arial Unicode MS" w:hAnsi="Garamond" w:cs="Helvetica"/>
          <w:color w:val="000000" w:themeColor="text1"/>
          <w:sz w:val="22"/>
          <w:szCs w:val="22"/>
        </w:rPr>
        <w:t xml:space="preserve"> cell was a node</w:t>
      </w:r>
      <w:r w:rsidR="0069072B" w:rsidRPr="00AF2203">
        <w:rPr>
          <w:rFonts w:ascii="Garamond" w:eastAsia="Arial Unicode MS" w:hAnsi="Garamond" w:cs="Helvetica"/>
          <w:color w:val="000000" w:themeColor="text1"/>
          <w:sz w:val="22"/>
          <w:szCs w:val="22"/>
        </w:rPr>
        <w:t xml:space="preserve"> in</w:t>
      </w:r>
      <w:r w:rsidR="00A77617" w:rsidRPr="00AF2203">
        <w:rPr>
          <w:rFonts w:ascii="Garamond" w:eastAsia="Arial Unicode MS" w:hAnsi="Garamond" w:cs="Helvetica"/>
          <w:color w:val="000000" w:themeColor="text1"/>
          <w:sz w:val="22"/>
          <w:szCs w:val="22"/>
        </w:rPr>
        <w:t xml:space="preserve"> a </w:t>
      </w:r>
      <w:r w:rsidR="00F71571" w:rsidRPr="00AF2203">
        <w:rPr>
          <w:rFonts w:ascii="Garamond" w:eastAsia="Arial Unicode MS" w:hAnsi="Garamond" w:cs="Helvetica"/>
          <w:color w:val="000000" w:themeColor="text1"/>
          <w:sz w:val="22"/>
          <w:szCs w:val="22"/>
        </w:rPr>
        <w:t>great</w:t>
      </w:r>
      <w:r w:rsidR="00A77617" w:rsidRPr="00AF2203">
        <w:rPr>
          <w:rFonts w:ascii="Garamond" w:eastAsia="Arial Unicode MS" w:hAnsi="Garamond" w:cs="Helvetica"/>
          <w:color w:val="000000" w:themeColor="text1"/>
          <w:sz w:val="22"/>
          <w:szCs w:val="22"/>
        </w:rPr>
        <w:t xml:space="preserve"> web of discrete multiplicities</w:t>
      </w:r>
      <w:r w:rsidR="007C1E3C">
        <w:rPr>
          <w:rFonts w:ascii="Garamond" w:eastAsia="Arial Unicode MS" w:hAnsi="Garamond" w:cs="Helvetica"/>
          <w:color w:val="000000" w:themeColor="text1"/>
          <w:sz w:val="22"/>
          <w:szCs w:val="22"/>
        </w:rPr>
        <w:t>.</w:t>
      </w:r>
    </w:p>
    <w:p w14:paraId="23A3E321" w14:textId="4EE0ED1B" w:rsidR="00F71571" w:rsidRPr="00AF2203" w:rsidRDefault="00F71571"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 xml:space="preserve">Orthogonal multitudes,’ </w:t>
      </w:r>
      <w:r w:rsidRPr="00AF2203">
        <w:rPr>
          <w:rFonts w:ascii="Garamond" w:eastAsia="Arial Unicode MS" w:hAnsi="Garamond" w:cs="Helvetica"/>
          <w:color w:val="000000" w:themeColor="text1"/>
          <w:sz w:val="22"/>
          <w:szCs w:val="22"/>
        </w:rPr>
        <w:t>I whispered.</w:t>
      </w:r>
    </w:p>
    <w:p w14:paraId="68FF35E9" w14:textId="7856F595" w:rsidR="006418D7" w:rsidRPr="00AF2203" w:rsidRDefault="00EA2643"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was a</w:t>
      </w:r>
      <w:r w:rsidR="00303BD5" w:rsidRPr="00AF2203">
        <w:rPr>
          <w:rFonts w:ascii="Garamond" w:eastAsia="Arial Unicode MS" w:hAnsi="Garamond" w:cs="Helvetica"/>
          <w:color w:val="000000" w:themeColor="text1"/>
          <w:sz w:val="22"/>
          <w:szCs w:val="22"/>
        </w:rPr>
        <w:t xml:space="preserve"> system of space without time, </w:t>
      </w:r>
      <w:r w:rsidR="00A8660F" w:rsidRPr="00AF2203">
        <w:rPr>
          <w:rFonts w:ascii="Garamond" w:eastAsia="Arial Unicode MS" w:hAnsi="Garamond" w:cs="Helvetica"/>
          <w:color w:val="000000" w:themeColor="text1"/>
          <w:sz w:val="22"/>
          <w:szCs w:val="22"/>
        </w:rPr>
        <w:t xml:space="preserve">each node </w:t>
      </w:r>
      <w:r w:rsidR="006418D7" w:rsidRPr="00AF2203">
        <w:rPr>
          <w:rFonts w:ascii="Garamond" w:eastAsia="Arial Unicode MS" w:hAnsi="Garamond" w:cs="Helvetica"/>
          <w:color w:val="000000" w:themeColor="text1"/>
          <w:sz w:val="22"/>
          <w:szCs w:val="22"/>
        </w:rPr>
        <w:t>equally central</w:t>
      </w:r>
      <w:r w:rsidR="00B17234">
        <w:rPr>
          <w:rFonts w:ascii="Garamond" w:eastAsia="Arial Unicode MS" w:hAnsi="Garamond" w:cs="Helvetica"/>
          <w:color w:val="000000" w:themeColor="text1"/>
          <w:sz w:val="22"/>
          <w:szCs w:val="22"/>
        </w:rPr>
        <w:t xml:space="preserve"> and </w:t>
      </w:r>
      <w:r w:rsidR="006418D7" w:rsidRPr="00AF2203">
        <w:rPr>
          <w:rFonts w:ascii="Garamond" w:eastAsia="Arial Unicode MS" w:hAnsi="Garamond" w:cs="Helvetica"/>
          <w:color w:val="000000" w:themeColor="text1"/>
          <w:sz w:val="22"/>
          <w:szCs w:val="22"/>
        </w:rPr>
        <w:t>equally significant</w:t>
      </w:r>
      <w:r w:rsidR="00E863E4" w:rsidRPr="00AF2203">
        <w:rPr>
          <w:rFonts w:ascii="Garamond" w:eastAsia="Arial Unicode MS" w:hAnsi="Garamond" w:cs="Helvetica"/>
          <w:color w:val="000000" w:themeColor="text1"/>
          <w:sz w:val="22"/>
          <w:szCs w:val="22"/>
        </w:rPr>
        <w:t xml:space="preserve"> </w:t>
      </w:r>
      <w:r w:rsidR="00A319DB" w:rsidRPr="00AF2203">
        <w:rPr>
          <w:rFonts w:ascii="Garamond" w:eastAsia="Arial Unicode MS" w:hAnsi="Garamond" w:cs="Helvetica"/>
          <w:color w:val="000000" w:themeColor="text1"/>
          <w:sz w:val="22"/>
          <w:szCs w:val="22"/>
        </w:rPr>
        <w:t xml:space="preserve">and </w:t>
      </w:r>
      <w:r w:rsidR="00E863E4" w:rsidRPr="00AF2203">
        <w:rPr>
          <w:rFonts w:ascii="Garamond" w:eastAsia="Arial Unicode MS" w:hAnsi="Garamond" w:cs="Helvetica"/>
          <w:color w:val="000000" w:themeColor="text1"/>
          <w:sz w:val="22"/>
          <w:szCs w:val="22"/>
        </w:rPr>
        <w:t xml:space="preserve">equally </w:t>
      </w:r>
      <w:r w:rsidR="00CD5606" w:rsidRPr="00AF2203">
        <w:rPr>
          <w:rFonts w:ascii="Garamond" w:eastAsia="Arial Unicode MS" w:hAnsi="Garamond" w:cs="Helvetica"/>
          <w:color w:val="000000" w:themeColor="text1"/>
          <w:sz w:val="22"/>
          <w:szCs w:val="22"/>
        </w:rPr>
        <w:t>alone</w:t>
      </w:r>
      <w:r w:rsidR="00282686" w:rsidRPr="00AF2203">
        <w:rPr>
          <w:rFonts w:ascii="Garamond" w:eastAsia="Arial Unicode MS" w:hAnsi="Garamond" w:cs="Helvetica"/>
          <w:color w:val="000000" w:themeColor="text1"/>
          <w:sz w:val="22"/>
          <w:szCs w:val="22"/>
        </w:rPr>
        <w:t>.</w:t>
      </w:r>
    </w:p>
    <w:p w14:paraId="21C42DDF" w14:textId="1B94A2B0" w:rsidR="006418D7" w:rsidRPr="00AF2203" w:rsidRDefault="00011238"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275B4E" w:rsidRPr="00AF2203">
        <w:rPr>
          <w:rFonts w:ascii="Garamond" w:eastAsia="Arial Unicode MS" w:hAnsi="Garamond" w:cs="Helvetica"/>
          <w:color w:val="000000" w:themeColor="text1"/>
          <w:sz w:val="22"/>
          <w:szCs w:val="22"/>
        </w:rPr>
        <w:t xml:space="preserve">Rarotongan </w:t>
      </w:r>
      <w:r w:rsidRPr="00AF2203">
        <w:rPr>
          <w:rFonts w:ascii="Garamond" w:eastAsia="Arial Unicode MS" w:hAnsi="Garamond" w:cs="Helvetica"/>
          <w:color w:val="000000" w:themeColor="text1"/>
          <w:sz w:val="22"/>
          <w:szCs w:val="22"/>
        </w:rPr>
        <w:t>goat</w:t>
      </w:r>
      <w:r w:rsidR="006418D7" w:rsidRPr="00AF2203">
        <w:rPr>
          <w:rFonts w:ascii="Garamond" w:eastAsia="Arial Unicode MS" w:hAnsi="Garamond" w:cs="Helvetica"/>
          <w:color w:val="000000" w:themeColor="text1"/>
          <w:sz w:val="22"/>
          <w:szCs w:val="22"/>
        </w:rPr>
        <w:t xml:space="preserve"> bleat </w:t>
      </w:r>
      <w:r w:rsidR="00135749">
        <w:rPr>
          <w:rFonts w:ascii="Garamond" w:eastAsia="Arial Unicode MS" w:hAnsi="Garamond" w:cs="Helvetica"/>
          <w:color w:val="000000" w:themeColor="text1"/>
          <w:sz w:val="22"/>
          <w:szCs w:val="22"/>
        </w:rPr>
        <w:t>disturbed</w:t>
      </w:r>
      <w:r w:rsidR="0036704F">
        <w:rPr>
          <w:rFonts w:ascii="Garamond" w:eastAsia="Arial Unicode MS" w:hAnsi="Garamond" w:cs="Helvetica"/>
          <w:color w:val="000000" w:themeColor="text1"/>
          <w:sz w:val="22"/>
          <w:szCs w:val="22"/>
        </w:rPr>
        <w:t xml:space="preserve"> the spell</w:t>
      </w:r>
      <w:r w:rsidR="005F7CF0">
        <w:rPr>
          <w:rFonts w:ascii="Garamond" w:eastAsia="Arial Unicode MS" w:hAnsi="Garamond" w:cs="Helvetica"/>
          <w:color w:val="000000" w:themeColor="text1"/>
          <w:sz w:val="22"/>
          <w:szCs w:val="22"/>
        </w:rPr>
        <w:t>.</w:t>
      </w:r>
    </w:p>
    <w:p w14:paraId="7E209202" w14:textId="5AEBDD79" w:rsidR="006418D7" w:rsidRPr="00AF2203" w:rsidRDefault="002439E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F7CF0">
        <w:rPr>
          <w:rFonts w:ascii="Garamond" w:eastAsia="Arial Unicode MS" w:hAnsi="Garamond" w:cs="Helvetica"/>
          <w:color w:val="000000" w:themeColor="text1"/>
          <w:sz w:val="22"/>
          <w:szCs w:val="22"/>
        </w:rPr>
        <w:t>was</w:t>
      </w:r>
      <w:r w:rsidR="00331B71">
        <w:rPr>
          <w:rFonts w:ascii="Garamond" w:eastAsia="Arial Unicode MS" w:hAnsi="Garamond" w:cs="Helvetica"/>
          <w:color w:val="000000" w:themeColor="text1"/>
          <w:sz w:val="22"/>
          <w:szCs w:val="22"/>
        </w:rPr>
        <w:t xml:space="preserve"> now</w:t>
      </w:r>
      <w:r w:rsidR="005F7CF0">
        <w:rPr>
          <w:rFonts w:ascii="Garamond" w:eastAsia="Arial Unicode MS" w:hAnsi="Garamond" w:cs="Helvetica"/>
          <w:color w:val="000000" w:themeColor="text1"/>
          <w:sz w:val="22"/>
          <w:szCs w:val="22"/>
        </w:rPr>
        <w:t xml:space="preserve"> stuck trying to</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remember</w:t>
      </w:r>
      <w:r w:rsidR="006418D7" w:rsidRPr="00AF2203">
        <w:rPr>
          <w:rFonts w:ascii="Garamond" w:eastAsia="Arial Unicode MS" w:hAnsi="Garamond" w:cs="Helvetica"/>
          <w:color w:val="000000" w:themeColor="text1"/>
          <w:sz w:val="22"/>
          <w:szCs w:val="22"/>
        </w:rPr>
        <w:t xml:space="preserve"> the name </w:t>
      </w:r>
      <w:r w:rsidR="00011238" w:rsidRPr="00AF2203">
        <w:rPr>
          <w:rFonts w:ascii="Garamond" w:eastAsia="Arial Unicode MS" w:hAnsi="Garamond" w:cs="Helvetica"/>
          <w:color w:val="000000" w:themeColor="text1"/>
          <w:sz w:val="22"/>
          <w:szCs w:val="22"/>
        </w:rPr>
        <w:t>for</w:t>
      </w:r>
      <w:r w:rsidR="006418D7" w:rsidRPr="00AF2203">
        <w:rPr>
          <w:rFonts w:ascii="Garamond" w:eastAsia="Arial Unicode MS" w:hAnsi="Garamond" w:cs="Helvetica"/>
          <w:color w:val="000000" w:themeColor="text1"/>
          <w:sz w:val="22"/>
          <w:szCs w:val="22"/>
        </w:rPr>
        <w:t xml:space="preserve"> the radial prison design.</w:t>
      </w:r>
    </w:p>
    <w:p w14:paraId="428E5A4D" w14:textId="631890E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Slipping into a doze a new image formed in </w:t>
      </w:r>
      <w:r w:rsidR="007E504E"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mind</w:t>
      </w:r>
      <w:r w:rsidR="006F37AC"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n image of </w:t>
      </w:r>
      <w:r w:rsidR="00727BEF"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moon</w:t>
      </w:r>
      <w:r w:rsidR="00727BEF" w:rsidRPr="00AF2203">
        <w:rPr>
          <w:rFonts w:ascii="Garamond" w:eastAsia="Arial Unicode MS" w:hAnsi="Garamond" w:cs="Helvetica"/>
          <w:color w:val="000000" w:themeColor="text1"/>
          <w:sz w:val="22"/>
          <w:szCs w:val="22"/>
        </w:rPr>
        <w:t xml:space="preserve"> or large asteroid</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adrift in space. </w:t>
      </w:r>
    </w:p>
    <w:p w14:paraId="11B720D3" w14:textId="1BE9535D" w:rsidR="006418D7" w:rsidRPr="00AF2203" w:rsidRDefault="009C4FC8"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I</w:t>
      </w:r>
      <w:r w:rsidR="00B44D1E" w:rsidRPr="00AF2203">
        <w:rPr>
          <w:rFonts w:ascii="Garamond" w:eastAsia="Arial Unicode MS" w:hAnsi="Garamond" w:cs="Helvetica"/>
          <w:i/>
          <w:color w:val="000000" w:themeColor="text1"/>
          <w:sz w:val="22"/>
          <w:szCs w:val="22"/>
        </w:rPr>
        <w:t xml:space="preserve">t’s </w:t>
      </w:r>
      <w:r w:rsidR="006418D7" w:rsidRPr="00AF2203">
        <w:rPr>
          <w:rFonts w:ascii="Garamond" w:eastAsia="Arial Unicode MS" w:hAnsi="Garamond" w:cs="Helvetica"/>
          <w:i/>
          <w:color w:val="000000" w:themeColor="text1"/>
          <w:sz w:val="22"/>
          <w:szCs w:val="22"/>
        </w:rPr>
        <w:t xml:space="preserve">Planet </w:t>
      </w:r>
      <w:r w:rsidR="006F1C3A">
        <w:rPr>
          <w:rFonts w:ascii="Garamond" w:eastAsia="Arial Unicode MS" w:hAnsi="Garamond" w:cs="Helvetica"/>
          <w:i/>
          <w:color w:val="000000" w:themeColor="text1"/>
          <w:sz w:val="22"/>
          <w:szCs w:val="22"/>
        </w:rPr>
        <w:t>Arthur</w:t>
      </w:r>
      <w:r w:rsidR="000F259A">
        <w:rPr>
          <w:rFonts w:ascii="Garamond" w:eastAsia="Arial Unicode MS" w:hAnsi="Garamond" w:cs="Helvetica"/>
          <w:i/>
          <w:color w:val="000000" w:themeColor="text1"/>
          <w:sz w:val="22"/>
          <w:szCs w:val="22"/>
        </w:rPr>
        <w:t>,</w:t>
      </w:r>
      <w:r w:rsidR="00930A20" w:rsidRPr="00AF2203">
        <w:rPr>
          <w:rFonts w:ascii="Garamond" w:eastAsia="Arial Unicode MS" w:hAnsi="Garamond" w:cs="Helvetica"/>
          <w:iCs/>
          <w:color w:val="000000" w:themeColor="text1"/>
          <w:sz w:val="22"/>
          <w:szCs w:val="22"/>
        </w:rPr>
        <w:t xml:space="preserve"> </w:t>
      </w:r>
      <w:r w:rsidR="0048440E" w:rsidRPr="00AF2203">
        <w:rPr>
          <w:rFonts w:ascii="Garamond" w:eastAsia="Arial Unicode MS" w:hAnsi="Garamond" w:cs="Helvetica"/>
          <w:iCs/>
          <w:color w:val="000000" w:themeColor="text1"/>
          <w:sz w:val="22"/>
          <w:szCs w:val="22"/>
        </w:rPr>
        <w:t>I</w:t>
      </w:r>
      <w:r w:rsidR="00930A20" w:rsidRPr="00AF2203">
        <w:rPr>
          <w:rFonts w:ascii="Garamond" w:eastAsia="Arial Unicode MS" w:hAnsi="Garamond" w:cs="Helvetica"/>
          <w:iCs/>
          <w:color w:val="000000" w:themeColor="text1"/>
          <w:sz w:val="22"/>
          <w:szCs w:val="22"/>
        </w:rPr>
        <w:t xml:space="preserve"> thought.</w:t>
      </w:r>
    </w:p>
    <w:p w14:paraId="3972F760" w14:textId="2C1D1CE2"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E4201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unseen star reflected cruelly from the </w:t>
      </w:r>
      <w:r w:rsidR="00E4201C" w:rsidRPr="00AF2203">
        <w:rPr>
          <w:rFonts w:ascii="Garamond" w:eastAsia="Arial Unicode MS" w:hAnsi="Garamond" w:cs="Helvetica"/>
          <w:color w:val="000000" w:themeColor="text1"/>
          <w:sz w:val="22"/>
          <w:szCs w:val="22"/>
        </w:rPr>
        <w:t>moon’s ivory surface</w:t>
      </w:r>
      <w:r w:rsidR="00D94055">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pockmarked</w:t>
      </w:r>
      <w:r w:rsidR="006418D7" w:rsidRPr="00AF2203">
        <w:rPr>
          <w:rFonts w:ascii="Garamond" w:eastAsia="Arial Unicode MS" w:hAnsi="Garamond" w:cs="Helvetica"/>
          <w:color w:val="000000" w:themeColor="text1"/>
          <w:sz w:val="22"/>
          <w:szCs w:val="22"/>
        </w:rPr>
        <w:t xml:space="preserve"> with cratered runes</w:t>
      </w:r>
      <w:r w:rsidR="00D94055">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proofErr w:type="spellStart"/>
      <w:r w:rsidR="006418D7" w:rsidRPr="00F27E40">
        <w:rPr>
          <w:rFonts w:ascii="Garamond" w:eastAsia="Arial Unicode MS" w:hAnsi="Garamond" w:cs="Helvetica"/>
          <w:iCs/>
          <w:color w:val="000000" w:themeColor="text1"/>
          <w:sz w:val="22"/>
          <w:szCs w:val="22"/>
        </w:rPr>
        <w:t>sigils</w:t>
      </w:r>
      <w:proofErr w:type="spellEnd"/>
      <w:r w:rsidR="006418D7" w:rsidRPr="00AF2203">
        <w:rPr>
          <w:rFonts w:ascii="Garamond" w:eastAsia="Arial Unicode MS" w:hAnsi="Garamond" w:cs="Helvetica"/>
          <w:color w:val="000000" w:themeColor="text1"/>
          <w:sz w:val="22"/>
          <w:szCs w:val="22"/>
        </w:rPr>
        <w:t xml:space="preserve"> </w:t>
      </w:r>
      <w:r w:rsidR="00D94055">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esoteric meaning </w:t>
      </w:r>
      <w:r w:rsidR="0048440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knew were </w:t>
      </w:r>
      <w:r w:rsidR="003B72D9" w:rsidRPr="00AF2203">
        <w:rPr>
          <w:rFonts w:ascii="Garamond" w:eastAsia="Arial Unicode MS" w:hAnsi="Garamond" w:cs="Helvetica"/>
          <w:color w:val="000000" w:themeColor="text1"/>
          <w:sz w:val="22"/>
          <w:szCs w:val="22"/>
        </w:rPr>
        <w:t>intended</w:t>
      </w:r>
      <w:r w:rsidR="006418D7" w:rsidRPr="00AF2203">
        <w:rPr>
          <w:rFonts w:ascii="Garamond" w:eastAsia="Arial Unicode MS" w:hAnsi="Garamond" w:cs="Helvetica"/>
          <w:color w:val="000000" w:themeColor="text1"/>
          <w:sz w:val="22"/>
          <w:szCs w:val="22"/>
        </w:rPr>
        <w:t xml:space="preserve"> for </w:t>
      </w:r>
      <w:r w:rsidR="00A5134C"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but which </w:t>
      </w:r>
      <w:r w:rsidR="007511E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could not understand. </w:t>
      </w:r>
      <w:r w:rsidR="0005406D">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when </w:t>
      </w:r>
      <w:r w:rsidR="004E195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focussed on these symbols</w:t>
      </w:r>
      <w:r w:rsidR="00D0395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they dissolved, fading out as a dot on the blind spot</w:t>
      </w:r>
      <w:r w:rsidR="0005406D">
        <w:rPr>
          <w:rFonts w:ascii="Garamond" w:eastAsia="Arial Unicode MS" w:hAnsi="Garamond" w:cs="Helvetica"/>
          <w:color w:val="000000" w:themeColor="text1"/>
          <w:sz w:val="22"/>
          <w:szCs w:val="22"/>
        </w:rPr>
        <w:t>.</w:t>
      </w:r>
    </w:p>
    <w:p w14:paraId="02815994" w14:textId="118FBC86" w:rsidR="004E195D" w:rsidRPr="00AF2203" w:rsidRDefault="006418D7" w:rsidP="004E195D">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A fovea in my mind’s eye</w:t>
      </w:r>
      <w:r w:rsidR="004E195D" w:rsidRPr="00AF2203">
        <w:rPr>
          <w:rFonts w:ascii="Garamond" w:eastAsia="Arial Unicode MS" w:hAnsi="Garamond" w:cs="Helvetica"/>
          <w:color w:val="000000" w:themeColor="text1"/>
          <w:sz w:val="22"/>
          <w:szCs w:val="22"/>
        </w:rPr>
        <w:t>.</w:t>
      </w:r>
    </w:p>
    <w:p w14:paraId="46A6AC70" w14:textId="4EFCC857" w:rsidR="006418D7" w:rsidRPr="00AF2203" w:rsidRDefault="006418D7" w:rsidP="004E195D">
      <w:p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astral body seemed to be hovering above a vast dark</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silky fluid</w:t>
      </w:r>
      <w:r w:rsidR="0005406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Galactic Ocean</w:t>
      </w:r>
      <w:r w:rsidR="00C83C42" w:rsidRPr="00AF2203">
        <w:rPr>
          <w:rFonts w:ascii="Garamond" w:eastAsia="Arial Unicode MS" w:hAnsi="Garamond" w:cs="Helvetica"/>
          <w:color w:val="000000" w:themeColor="text1"/>
          <w:sz w:val="22"/>
          <w:szCs w:val="22"/>
        </w:rPr>
        <w:t xml:space="preserve"> of barbaric vagueness</w:t>
      </w:r>
      <w:r w:rsidR="0011535A"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primal indifference</w:t>
      </w:r>
      <w:r w:rsidR="00FD5102" w:rsidRPr="00AF2203">
        <w:rPr>
          <w:rFonts w:ascii="Garamond" w:eastAsia="Arial Unicode MS" w:hAnsi="Garamond" w:cs="Helvetica"/>
          <w:color w:val="000000" w:themeColor="text1"/>
          <w:sz w:val="22"/>
          <w:szCs w:val="22"/>
        </w:rPr>
        <w:t>.</w:t>
      </w:r>
    </w:p>
    <w:p w14:paraId="35FAA502" w14:textId="6523382F" w:rsidR="006418D7" w:rsidRPr="00AF2203" w:rsidRDefault="006418D7"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 object was now pushing its way through the </w:t>
      </w:r>
      <w:r w:rsidR="00FD5102" w:rsidRPr="00AF2203">
        <w:rPr>
          <w:rFonts w:ascii="Garamond" w:eastAsia="Arial Unicode MS" w:hAnsi="Garamond" w:cs="Helvetica"/>
          <w:color w:val="000000" w:themeColor="text1"/>
          <w:sz w:val="22"/>
          <w:szCs w:val="22"/>
        </w:rPr>
        <w:t xml:space="preserve">planet’s </w:t>
      </w:r>
      <w:r w:rsidR="00607C66" w:rsidRPr="00AF2203">
        <w:rPr>
          <w:rFonts w:ascii="Garamond" w:eastAsia="Arial Unicode MS" w:hAnsi="Garamond" w:cs="Helvetica"/>
          <w:color w:val="000000" w:themeColor="text1"/>
          <w:sz w:val="22"/>
          <w:szCs w:val="22"/>
        </w:rPr>
        <w:t>regolith</w:t>
      </w:r>
      <w:r w:rsidR="00AF2DC0" w:rsidRPr="00AF2203">
        <w:rPr>
          <w:rFonts w:ascii="Garamond" w:eastAsia="Arial Unicode MS" w:hAnsi="Garamond" w:cs="Helvetica"/>
          <w:color w:val="000000" w:themeColor="text1"/>
          <w:sz w:val="22"/>
          <w:szCs w:val="22"/>
        </w:rPr>
        <w:t xml:space="preserve">, a </w:t>
      </w:r>
      <w:r w:rsidR="00E84EF2" w:rsidRPr="00AF2203">
        <w:rPr>
          <w:rFonts w:ascii="Garamond" w:eastAsia="Arial Unicode MS" w:hAnsi="Garamond" w:cs="Helvetica"/>
          <w:color w:val="000000" w:themeColor="text1"/>
          <w:sz w:val="22"/>
          <w:szCs w:val="22"/>
        </w:rPr>
        <w:t xml:space="preserve">circular </w:t>
      </w:r>
      <w:r w:rsidR="00AF2DC0" w:rsidRPr="00AF2203">
        <w:rPr>
          <w:rFonts w:ascii="Garamond" w:eastAsia="Arial Unicode MS" w:hAnsi="Garamond" w:cs="Helvetica"/>
          <w:color w:val="000000" w:themeColor="text1"/>
          <w:sz w:val="22"/>
          <w:szCs w:val="22"/>
        </w:rPr>
        <w:t xml:space="preserve">protrusion </w:t>
      </w:r>
      <w:r w:rsidR="00E84EF2" w:rsidRPr="00AF2203">
        <w:rPr>
          <w:rFonts w:ascii="Garamond" w:eastAsia="Arial Unicode MS" w:hAnsi="Garamond" w:cs="Helvetica"/>
          <w:color w:val="000000" w:themeColor="text1"/>
          <w:sz w:val="22"/>
          <w:szCs w:val="22"/>
        </w:rPr>
        <w:t>with a crisp</w:t>
      </w:r>
      <w:r w:rsidRPr="00AF2203">
        <w:rPr>
          <w:rFonts w:ascii="Garamond" w:eastAsia="Arial Unicode MS" w:hAnsi="Garamond" w:cs="Helvetica"/>
          <w:color w:val="000000" w:themeColor="text1"/>
          <w:sz w:val="22"/>
          <w:szCs w:val="22"/>
        </w:rPr>
        <w:t xml:space="preserve"> edge</w:t>
      </w:r>
      <w:r w:rsidR="00135749">
        <w:rPr>
          <w:rFonts w:ascii="Garamond" w:eastAsia="Arial Unicode MS" w:hAnsi="Garamond" w:cs="Helvetica"/>
          <w:color w:val="000000" w:themeColor="text1"/>
          <w:sz w:val="22"/>
          <w:szCs w:val="22"/>
        </w:rPr>
        <w:t>. I</w:t>
      </w:r>
      <w:r w:rsidR="00AF2DC0" w:rsidRPr="00AF2203">
        <w:rPr>
          <w:rFonts w:ascii="Garamond" w:eastAsia="Arial Unicode MS" w:hAnsi="Garamond" w:cs="Helvetica"/>
          <w:color w:val="000000" w:themeColor="text1"/>
          <w:sz w:val="22"/>
          <w:szCs w:val="22"/>
        </w:rPr>
        <w:t xml:space="preserve">t was </w:t>
      </w:r>
      <w:r w:rsidRPr="00AF2203">
        <w:rPr>
          <w:rFonts w:ascii="Garamond" w:eastAsia="Arial Unicode MS" w:hAnsi="Garamond" w:cs="Helvetica"/>
          <w:color w:val="000000" w:themeColor="text1"/>
          <w:sz w:val="22"/>
          <w:szCs w:val="22"/>
        </w:rPr>
        <w:t>a new crater</w:t>
      </w:r>
      <w:r w:rsidR="007C512F" w:rsidRPr="00AF2203">
        <w:rPr>
          <w:rFonts w:ascii="Garamond" w:eastAsia="Arial Unicode MS" w:hAnsi="Garamond" w:cs="Helvetica"/>
          <w:color w:val="000000" w:themeColor="text1"/>
          <w:sz w:val="22"/>
          <w:szCs w:val="22"/>
        </w:rPr>
        <w:t xml:space="preserve"> </w:t>
      </w:r>
      <w:r w:rsidR="00AD3486" w:rsidRPr="00AF2203">
        <w:rPr>
          <w:rFonts w:ascii="Garamond" w:eastAsia="Arial Unicode MS" w:hAnsi="Garamond" w:cs="Helvetica"/>
          <w:color w:val="000000" w:themeColor="text1"/>
          <w:sz w:val="22"/>
          <w:szCs w:val="22"/>
        </w:rPr>
        <w:t>forming</w:t>
      </w:r>
      <w:r w:rsidRPr="00AF2203">
        <w:rPr>
          <w:rFonts w:ascii="Garamond" w:eastAsia="Arial Unicode MS" w:hAnsi="Garamond" w:cs="Helvetica"/>
          <w:color w:val="000000" w:themeColor="text1"/>
          <w:sz w:val="22"/>
          <w:szCs w:val="22"/>
        </w:rPr>
        <w:t xml:space="preserve"> from </w:t>
      </w:r>
      <w:r w:rsidR="00182D62" w:rsidRPr="00AF2203">
        <w:rPr>
          <w:rFonts w:ascii="Garamond" w:eastAsia="Arial Unicode MS" w:hAnsi="Garamond" w:cs="Helvetica"/>
          <w:color w:val="000000" w:themeColor="text1"/>
          <w:sz w:val="22"/>
          <w:szCs w:val="22"/>
        </w:rPr>
        <w:t>beneath.</w:t>
      </w:r>
    </w:p>
    <w:p w14:paraId="6339583D" w14:textId="14F17829" w:rsidR="00FB0273" w:rsidRPr="00AF2203" w:rsidRDefault="00FB0273"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Then a tiny point appeared at the centre of the </w:t>
      </w:r>
      <w:r w:rsidR="00135749" w:rsidRPr="00135749">
        <w:rPr>
          <w:rFonts w:ascii="Garamond" w:eastAsia="Arial Unicode MS" w:hAnsi="Garamond" w:cs="Helvetica"/>
          <w:color w:val="000000" w:themeColor="text1"/>
          <w:sz w:val="22"/>
          <w:szCs w:val="22"/>
        </w:rPr>
        <w:t>crater</w:t>
      </w:r>
      <w:r w:rsidRPr="00AF2203">
        <w:rPr>
          <w:rFonts w:ascii="Garamond" w:eastAsia="Arial Unicode MS" w:hAnsi="Garamond" w:cs="Helvetica"/>
          <w:color w:val="000000" w:themeColor="text1"/>
          <w:sz w:val="22"/>
          <w:szCs w:val="22"/>
        </w:rPr>
        <w:t>.</w:t>
      </w:r>
    </w:p>
    <w:p w14:paraId="64F33165" w14:textId="78953831" w:rsidR="006418D7" w:rsidRPr="00AF2203" w:rsidRDefault="00FB0273" w:rsidP="00E16F28">
      <w:pPr>
        <w:pStyle w:val="ListParagraph"/>
        <w:autoSpaceDE w:val="0"/>
        <w:autoSpaceDN w:val="0"/>
        <w:adjustRightInd w:val="0"/>
        <w:ind w:left="0" w:firstLine="454"/>
        <w:jc w:val="both"/>
        <w:rPr>
          <w:rFonts w:ascii="Garamond" w:eastAsia="Arial Unicode MS" w:hAnsi="Garamond" w:cs="Helvetica"/>
          <w:b/>
          <w:bCs/>
          <w:color w:val="000000" w:themeColor="text1"/>
          <w:sz w:val="22"/>
          <w:szCs w:val="22"/>
        </w:rPr>
      </w:pPr>
      <w:r w:rsidRPr="00AF2203">
        <w:rPr>
          <w:rFonts w:ascii="Garamond" w:eastAsia="Arial Unicode MS" w:hAnsi="Garamond" w:cs="Helvetica"/>
          <w:color w:val="000000" w:themeColor="text1"/>
          <w:sz w:val="22"/>
          <w:szCs w:val="22"/>
        </w:rPr>
        <w:t xml:space="preserve">And </w:t>
      </w:r>
      <w:r w:rsidR="00641019" w:rsidRPr="00AF2203">
        <w:rPr>
          <w:rFonts w:ascii="Garamond" w:eastAsia="Arial Unicode MS" w:hAnsi="Garamond" w:cs="Helvetica"/>
          <w:color w:val="000000" w:themeColor="text1"/>
          <w:sz w:val="22"/>
          <w:szCs w:val="22"/>
        </w:rPr>
        <w:t>finally</w:t>
      </w:r>
      <w:r w:rsidR="006418D7" w:rsidRPr="00AF2203">
        <w:rPr>
          <w:rFonts w:ascii="Garamond" w:eastAsia="Arial Unicode MS" w:hAnsi="Garamond" w:cs="Helvetica"/>
          <w:color w:val="000000" w:themeColor="text1"/>
          <w:sz w:val="22"/>
          <w:szCs w:val="22"/>
        </w:rPr>
        <w:t xml:space="preserve"> a</w:t>
      </w:r>
      <w:r w:rsidR="00063F94">
        <w:rPr>
          <w:rFonts w:ascii="Garamond" w:eastAsia="Arial Unicode MS" w:hAnsi="Garamond" w:cs="Helvetica"/>
          <w:color w:val="000000" w:themeColor="text1"/>
          <w:sz w:val="22"/>
          <w:szCs w:val="22"/>
        </w:rPr>
        <w:t xml:space="preserve"> </w:t>
      </w:r>
      <w:r w:rsidR="00277364">
        <w:rPr>
          <w:rFonts w:ascii="Garamond" w:eastAsia="Arial Unicode MS" w:hAnsi="Garamond" w:cs="Helvetica"/>
          <w:color w:val="000000" w:themeColor="text1"/>
          <w:sz w:val="22"/>
          <w:szCs w:val="22"/>
        </w:rPr>
        <w:t xml:space="preserve">shiny </w:t>
      </w:r>
      <w:r w:rsidR="00063F94">
        <w:rPr>
          <w:rFonts w:ascii="Garamond" w:eastAsia="Arial Unicode MS" w:hAnsi="Garamond" w:cs="Helvetica"/>
          <w:color w:val="000000" w:themeColor="text1"/>
          <w:sz w:val="22"/>
          <w:szCs w:val="22"/>
        </w:rPr>
        <w:t xml:space="preserve">black edged </w:t>
      </w:r>
      <w:r w:rsidR="006418D7" w:rsidRPr="00AF2203">
        <w:rPr>
          <w:rFonts w:ascii="Garamond" w:eastAsia="Arial Unicode MS" w:hAnsi="Garamond" w:cs="Helvetica"/>
          <w:color w:val="000000" w:themeColor="text1"/>
          <w:sz w:val="22"/>
          <w:szCs w:val="22"/>
        </w:rPr>
        <w:t xml:space="preserve">equilateral triangle </w:t>
      </w:r>
      <w:r w:rsidR="00AB2018">
        <w:rPr>
          <w:rFonts w:ascii="Garamond" w:eastAsia="Arial Unicode MS" w:hAnsi="Garamond" w:cs="Helvetica"/>
          <w:color w:val="000000" w:themeColor="text1"/>
          <w:sz w:val="22"/>
          <w:szCs w:val="22"/>
        </w:rPr>
        <w:t>pushed through</w:t>
      </w:r>
      <w:r w:rsidR="006418D7" w:rsidRPr="00AF2203">
        <w:rPr>
          <w:rFonts w:ascii="Garamond" w:eastAsia="Arial Unicode MS" w:hAnsi="Garamond" w:cs="Helvetica"/>
          <w:color w:val="000000" w:themeColor="text1"/>
          <w:sz w:val="22"/>
          <w:szCs w:val="22"/>
        </w:rPr>
        <w:t xml:space="preserve">, </w:t>
      </w:r>
      <w:r w:rsidR="004C4B10">
        <w:rPr>
          <w:rFonts w:ascii="Garamond" w:eastAsia="Arial Unicode MS" w:hAnsi="Garamond" w:cs="Helvetica"/>
          <w:color w:val="000000" w:themeColor="text1"/>
          <w:sz w:val="22"/>
          <w:szCs w:val="22"/>
        </w:rPr>
        <w:t xml:space="preserve">touching </w:t>
      </w:r>
      <w:r w:rsidR="006418D7" w:rsidRPr="00AF2203">
        <w:rPr>
          <w:rFonts w:ascii="Garamond" w:eastAsia="Arial Unicode MS" w:hAnsi="Garamond" w:cs="Helvetica"/>
          <w:color w:val="000000" w:themeColor="text1"/>
          <w:sz w:val="22"/>
          <w:szCs w:val="22"/>
        </w:rPr>
        <w:t xml:space="preserve">the </w:t>
      </w:r>
      <w:r w:rsidR="0005406D">
        <w:rPr>
          <w:rFonts w:ascii="Garamond" w:eastAsia="Arial Unicode MS" w:hAnsi="Garamond" w:cs="Helvetica"/>
          <w:color w:val="000000" w:themeColor="text1"/>
          <w:sz w:val="22"/>
          <w:szCs w:val="22"/>
        </w:rPr>
        <w:t xml:space="preserve">crater’s </w:t>
      </w:r>
      <w:r w:rsidR="006418D7" w:rsidRPr="00AF2203">
        <w:rPr>
          <w:rFonts w:ascii="Garamond" w:eastAsia="Arial Unicode MS" w:hAnsi="Garamond" w:cs="Helvetica"/>
          <w:color w:val="000000" w:themeColor="text1"/>
          <w:sz w:val="22"/>
          <w:szCs w:val="22"/>
        </w:rPr>
        <w:t>rim</w:t>
      </w:r>
      <w:r w:rsidR="0017088C" w:rsidRPr="00AF2203">
        <w:rPr>
          <w:rFonts w:ascii="Garamond" w:eastAsia="Arial Unicode MS" w:hAnsi="Garamond" w:cs="Helvetica"/>
          <w:color w:val="000000" w:themeColor="text1"/>
          <w:sz w:val="22"/>
          <w:szCs w:val="22"/>
        </w:rPr>
        <w:t>.</w:t>
      </w:r>
    </w:p>
    <w:p w14:paraId="7E0ADBF0" w14:textId="6C3B0223" w:rsidR="006418D7" w:rsidRPr="00AF2203" w:rsidRDefault="00134379" w:rsidP="00C34C5E">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entire triangle-circled-dot symbol</w:t>
      </w:r>
      <w:r w:rsidR="006418D7" w:rsidRPr="00AF2203">
        <w:rPr>
          <w:rFonts w:ascii="Garamond" w:eastAsia="Arial Unicode MS" w:hAnsi="Garamond" w:cs="Helvetica"/>
          <w:color w:val="000000" w:themeColor="text1"/>
          <w:sz w:val="22"/>
          <w:szCs w:val="22"/>
        </w:rPr>
        <w:t xml:space="preserve"> was the same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seen on the </w:t>
      </w:r>
      <w:proofErr w:type="spellStart"/>
      <w:r w:rsidR="00E139DA" w:rsidRPr="00AF2203">
        <w:rPr>
          <w:rFonts w:ascii="Garamond" w:eastAsia="Arial Unicode MS" w:hAnsi="Garamond" w:cs="Helvetica"/>
          <w:color w:val="000000" w:themeColor="text1"/>
          <w:sz w:val="22"/>
          <w:szCs w:val="22"/>
        </w:rPr>
        <w:t>Quebecers’</w:t>
      </w:r>
      <w:r w:rsidR="00DA3444">
        <w:rPr>
          <w:rFonts w:ascii="Garamond" w:eastAsia="Arial Unicode MS" w:hAnsi="Garamond" w:cs="Helvetica"/>
          <w:color w:val="000000" w:themeColor="text1"/>
          <w:sz w:val="22"/>
          <w:szCs w:val="22"/>
        </w:rPr>
        <w:t>s</w:t>
      </w:r>
      <w:proofErr w:type="spellEnd"/>
      <w:r w:rsidR="00E139D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tattoos</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which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w:t>
      </w:r>
      <w:r w:rsidR="005732D0" w:rsidRPr="00AF2203">
        <w:rPr>
          <w:rFonts w:ascii="Garamond" w:eastAsia="Arial Unicode MS" w:hAnsi="Garamond" w:cs="Helvetica"/>
          <w:color w:val="000000" w:themeColor="text1"/>
          <w:sz w:val="22"/>
          <w:szCs w:val="22"/>
        </w:rPr>
        <w:t xml:space="preserve">also </w:t>
      </w:r>
      <w:r w:rsidR="006418D7" w:rsidRPr="00AF2203">
        <w:rPr>
          <w:rFonts w:ascii="Garamond" w:eastAsia="Arial Unicode MS" w:hAnsi="Garamond" w:cs="Helvetica"/>
          <w:color w:val="000000" w:themeColor="text1"/>
          <w:sz w:val="22"/>
          <w:szCs w:val="22"/>
        </w:rPr>
        <w:t xml:space="preserve">seen at the </w:t>
      </w:r>
      <w:r w:rsidR="006418D7" w:rsidRPr="00AF2203">
        <w:rPr>
          <w:rFonts w:ascii="Garamond" w:eastAsia="Arial Unicode MS" w:hAnsi="Garamond" w:cs="Helvetica"/>
          <w:color w:val="000000" w:themeColor="text1"/>
          <w:sz w:val="22"/>
          <w:szCs w:val="22"/>
        </w:rPr>
        <w:lastRenderedPageBreak/>
        <w:t>meetings with Angmar</w:t>
      </w:r>
      <w:r w:rsidR="00CB6723" w:rsidRPr="00AF2203">
        <w:rPr>
          <w:rFonts w:ascii="Garamond" w:eastAsia="Arial Unicode MS" w:hAnsi="Garamond" w:cs="Helvetica"/>
          <w:color w:val="000000" w:themeColor="text1"/>
          <w:sz w:val="22"/>
          <w:szCs w:val="22"/>
        </w:rPr>
        <w:t xml:space="preserve">, the symbol I would later find was </w:t>
      </w:r>
      <w:r w:rsidR="00240174">
        <w:rPr>
          <w:rFonts w:ascii="Garamond" w:eastAsia="Arial Unicode MS" w:hAnsi="Garamond" w:cs="Helvetica"/>
          <w:color w:val="000000" w:themeColor="text1"/>
          <w:sz w:val="22"/>
          <w:szCs w:val="22"/>
        </w:rPr>
        <w:t xml:space="preserve">a </w:t>
      </w:r>
      <w:r w:rsidR="000F259A">
        <w:rPr>
          <w:rFonts w:ascii="Garamond" w:eastAsia="Arial Unicode MS" w:hAnsi="Garamond" w:cs="Helvetica"/>
          <w:color w:val="000000" w:themeColor="text1"/>
          <w:sz w:val="22"/>
          <w:szCs w:val="22"/>
        </w:rPr>
        <w:t>simplified form</w:t>
      </w:r>
      <w:r w:rsidR="00240174">
        <w:rPr>
          <w:rFonts w:ascii="Garamond" w:eastAsia="Arial Unicode MS" w:hAnsi="Garamond" w:cs="Helvetica"/>
          <w:color w:val="000000" w:themeColor="text1"/>
          <w:sz w:val="22"/>
          <w:szCs w:val="22"/>
        </w:rPr>
        <w:t xml:space="preserve"> of the</w:t>
      </w:r>
      <w:r w:rsidR="00CB6723" w:rsidRPr="00AF2203">
        <w:rPr>
          <w:rFonts w:ascii="Garamond" w:eastAsia="Arial Unicode MS" w:hAnsi="Garamond" w:cs="Helvetica"/>
          <w:color w:val="000000" w:themeColor="text1"/>
          <w:sz w:val="22"/>
          <w:szCs w:val="22"/>
        </w:rPr>
        <w:t xml:space="preserve"> Kali</w:t>
      </w:r>
      <w:r w:rsidR="00240174">
        <w:rPr>
          <w:rFonts w:ascii="Garamond" w:eastAsia="Arial Unicode MS" w:hAnsi="Garamond" w:cs="Helvetica"/>
          <w:color w:val="000000" w:themeColor="text1"/>
          <w:sz w:val="22"/>
          <w:szCs w:val="22"/>
        </w:rPr>
        <w:t xml:space="preserve"> yantra</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28"/>
      </w:r>
    </w:p>
    <w:p w14:paraId="01A487D1" w14:textId="03566210"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240174">
        <w:rPr>
          <w:rFonts w:ascii="Garamond" w:eastAsia="Arial Unicode MS" w:hAnsi="Garamond" w:cs="Helvetica"/>
          <w:color w:val="000000" w:themeColor="text1"/>
          <w:sz w:val="22"/>
          <w:szCs w:val="22"/>
        </w:rPr>
        <w:t xml:space="preserve"> </w:t>
      </w:r>
      <w:r w:rsidR="00240174" w:rsidRPr="00240174">
        <w:rPr>
          <w:rFonts w:ascii="Garamond" w:eastAsia="Arial Unicode MS" w:hAnsi="Garamond" w:cs="Helvetica"/>
          <w:color w:val="000000" w:themeColor="text1"/>
          <w:sz w:val="22"/>
          <w:szCs w:val="22"/>
        </w:rPr>
        <w:t>Kali</w:t>
      </w:r>
      <w:r w:rsidR="006418D7" w:rsidRPr="00AF2203">
        <w:rPr>
          <w:rFonts w:ascii="Garamond" w:eastAsia="Arial Unicode MS" w:hAnsi="Garamond" w:cs="Helvetica"/>
          <w:color w:val="000000" w:themeColor="text1"/>
          <w:sz w:val="22"/>
          <w:szCs w:val="22"/>
        </w:rPr>
        <w:t xml:space="preserve"> </w:t>
      </w:r>
      <w:r w:rsidR="006F7619" w:rsidRPr="00AF2203">
        <w:rPr>
          <w:rFonts w:ascii="Garamond" w:eastAsia="Arial Unicode MS" w:hAnsi="Garamond" w:cs="Helvetica"/>
          <w:color w:val="000000" w:themeColor="text1"/>
          <w:sz w:val="22"/>
          <w:szCs w:val="22"/>
        </w:rPr>
        <w:t>symbol</w:t>
      </w:r>
      <w:r w:rsidR="00370F58"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was discomforting </w:t>
      </w:r>
      <w:r w:rsidR="00370F58" w:rsidRPr="00AF2203">
        <w:rPr>
          <w:rFonts w:ascii="Garamond" w:eastAsia="Arial Unicode MS" w:hAnsi="Garamond" w:cs="Helvetica"/>
          <w:color w:val="000000" w:themeColor="text1"/>
          <w:sz w:val="22"/>
          <w:szCs w:val="22"/>
        </w:rPr>
        <w:t>and so</w:t>
      </w:r>
      <w:r w:rsidR="00CF25C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004C5E90" w:rsidRPr="00AF2203">
        <w:rPr>
          <w:rFonts w:ascii="Garamond" w:eastAsia="Arial Unicode MS" w:hAnsi="Garamond" w:cs="Helvetica"/>
          <w:color w:val="000000" w:themeColor="text1"/>
          <w:sz w:val="22"/>
          <w:szCs w:val="22"/>
        </w:rPr>
        <w:t xml:space="preserve">opened </w:t>
      </w:r>
      <w:r w:rsidR="00CF25CE" w:rsidRPr="00AF2203">
        <w:rPr>
          <w:rFonts w:ascii="Garamond" w:eastAsia="Arial Unicode MS" w:hAnsi="Garamond" w:cs="Helvetica"/>
          <w:color w:val="000000" w:themeColor="text1"/>
          <w:sz w:val="22"/>
          <w:szCs w:val="22"/>
        </w:rPr>
        <w:t>my</w:t>
      </w:r>
      <w:r w:rsidR="004C5E90" w:rsidRPr="00AF2203">
        <w:rPr>
          <w:rFonts w:ascii="Garamond" w:eastAsia="Arial Unicode MS" w:hAnsi="Garamond" w:cs="Helvetica"/>
          <w:color w:val="000000" w:themeColor="text1"/>
          <w:sz w:val="22"/>
          <w:szCs w:val="22"/>
        </w:rPr>
        <w:t xml:space="preserve"> eyes</w:t>
      </w:r>
      <w:r w:rsidR="00CF25CE" w:rsidRPr="00AF2203">
        <w:rPr>
          <w:rFonts w:ascii="Garamond" w:eastAsia="Arial Unicode MS" w:hAnsi="Garamond" w:cs="Helvetica"/>
          <w:color w:val="000000" w:themeColor="text1"/>
          <w:sz w:val="22"/>
          <w:szCs w:val="22"/>
        </w:rPr>
        <w:t xml:space="preserve"> </w:t>
      </w:r>
      <w:r w:rsidR="00196350" w:rsidRPr="00AF2203">
        <w:rPr>
          <w:rFonts w:ascii="Garamond" w:eastAsia="Arial Unicode MS" w:hAnsi="Garamond" w:cs="Helvetica"/>
          <w:color w:val="000000" w:themeColor="text1"/>
          <w:sz w:val="22"/>
          <w:szCs w:val="22"/>
        </w:rPr>
        <w:t>to</w:t>
      </w:r>
      <w:r w:rsidR="00CF25C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enact a change in thinking towards something more real</w:t>
      </w:r>
      <w:r w:rsidR="00CF25CE" w:rsidRPr="00AF2203">
        <w:rPr>
          <w:rFonts w:ascii="Garamond" w:eastAsia="Arial Unicode MS" w:hAnsi="Garamond" w:cs="Helvetica"/>
          <w:color w:val="000000" w:themeColor="text1"/>
          <w:sz w:val="22"/>
          <w:szCs w:val="22"/>
        </w:rPr>
        <w:t xml:space="preserve">. </w:t>
      </w:r>
    </w:p>
    <w:p w14:paraId="481723A1" w14:textId="6FC8A35D" w:rsidR="00B4594A" w:rsidRDefault="00B4594A"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ab/>
      </w:r>
      <w:r w:rsidRPr="00AF2203">
        <w:rPr>
          <w:rFonts w:ascii="Garamond" w:eastAsia="Arial Unicode MS" w:hAnsi="Garamond" w:cs="Helvetica"/>
          <w:i/>
          <w:iCs/>
          <w:color w:val="000000" w:themeColor="text1"/>
          <w:sz w:val="22"/>
          <w:szCs w:val="22"/>
        </w:rPr>
        <w:t>The mountain I had seen on the island</w:t>
      </w:r>
      <w:r w:rsidR="00531DD5">
        <w:rPr>
          <w:rFonts w:ascii="Garamond" w:eastAsia="Arial Unicode MS" w:hAnsi="Garamond" w:cs="Helvetica"/>
          <w:i/>
          <w:iCs/>
          <w:color w:val="000000" w:themeColor="text1"/>
          <w:sz w:val="22"/>
          <w:szCs w:val="22"/>
        </w:rPr>
        <w:t xml:space="preserve">, </w:t>
      </w:r>
      <w:proofErr w:type="spellStart"/>
      <w:r w:rsidR="00531DD5" w:rsidRPr="00531DD5">
        <w:rPr>
          <w:rFonts w:ascii="Garamond" w:eastAsia="Arial Unicode MS" w:hAnsi="Garamond" w:cs="Helvetica"/>
          <w:i/>
          <w:iCs/>
          <w:color w:val="000000" w:themeColor="text1"/>
          <w:sz w:val="22"/>
          <w:szCs w:val="22"/>
        </w:rPr>
        <w:t>Te</w:t>
      </w:r>
      <w:proofErr w:type="spellEnd"/>
      <w:r w:rsidR="00531DD5" w:rsidRPr="00531DD5">
        <w:rPr>
          <w:rFonts w:ascii="Garamond" w:eastAsia="Arial Unicode MS" w:hAnsi="Garamond" w:cs="Helvetica"/>
          <w:i/>
          <w:iCs/>
          <w:color w:val="000000" w:themeColor="text1"/>
          <w:sz w:val="22"/>
          <w:szCs w:val="22"/>
        </w:rPr>
        <w:t xml:space="preserve"> Manga</w:t>
      </w:r>
      <w:r w:rsidR="0009624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9F73B9" w:rsidRPr="00AF2203">
        <w:rPr>
          <w:rFonts w:ascii="Garamond" w:eastAsia="Arial Unicode MS" w:hAnsi="Garamond" w:cs="Helvetica"/>
          <w:i/>
          <w:iCs/>
          <w:color w:val="000000" w:themeColor="text1"/>
          <w:sz w:val="22"/>
          <w:szCs w:val="22"/>
        </w:rPr>
        <w:t>I will climb it.</w:t>
      </w:r>
    </w:p>
    <w:p w14:paraId="7D1A41DE" w14:textId="3A2449D9" w:rsidR="002C2997" w:rsidRPr="00145430" w:rsidRDefault="002C2997" w:rsidP="0014543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145430">
        <w:rPr>
          <w:rFonts w:ascii="Garamond" w:eastAsia="Arial Unicode MS" w:hAnsi="Garamond" w:cs="Helvetica"/>
          <w:i/>
          <w:iCs/>
          <w:color w:val="000000" w:themeColor="text1"/>
          <w:sz w:val="22"/>
          <w:szCs w:val="22"/>
        </w:rPr>
        <w:t xml:space="preserve">Byron claimed swimming the Hellespont to be his greatest achievement. Byron! </w:t>
      </w:r>
      <w:r w:rsidR="00A31456" w:rsidRPr="00145430">
        <w:rPr>
          <w:rFonts w:ascii="Garamond" w:eastAsia="Arial Unicode MS" w:hAnsi="Garamond" w:cs="Helvetica"/>
          <w:i/>
          <w:iCs/>
          <w:color w:val="000000" w:themeColor="text1"/>
          <w:sz w:val="22"/>
          <w:szCs w:val="22"/>
        </w:rPr>
        <w:t>What does this tell us? That t</w:t>
      </w:r>
      <w:r w:rsidRPr="00145430">
        <w:rPr>
          <w:rFonts w:ascii="Garamond" w:eastAsia="Arial Unicode MS" w:hAnsi="Garamond" w:cs="Helvetica"/>
          <w:i/>
          <w:iCs/>
          <w:color w:val="000000" w:themeColor="text1"/>
          <w:sz w:val="22"/>
          <w:szCs w:val="22"/>
        </w:rPr>
        <w:t xml:space="preserve">he physical triumphs the </w:t>
      </w:r>
      <w:r w:rsidR="0009202D" w:rsidRPr="00145430">
        <w:rPr>
          <w:rFonts w:ascii="Garamond" w:eastAsia="Arial Unicode MS" w:hAnsi="Garamond" w:cs="Helvetica"/>
          <w:i/>
          <w:iCs/>
          <w:color w:val="000000" w:themeColor="text1"/>
          <w:sz w:val="22"/>
          <w:szCs w:val="22"/>
        </w:rPr>
        <w:t>spiritual? That the British are empiricists at heart?</w:t>
      </w:r>
    </w:p>
    <w:p w14:paraId="7169F503" w14:textId="3BB8CF3D" w:rsidR="0009202D" w:rsidRDefault="00B4594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wondered how </w:t>
      </w:r>
      <w:r w:rsidR="00E139DA" w:rsidRPr="00AF2203">
        <w:rPr>
          <w:rFonts w:ascii="Garamond" w:eastAsia="Arial Unicode MS" w:hAnsi="Garamond" w:cs="Helvetica"/>
          <w:color w:val="000000" w:themeColor="text1"/>
          <w:sz w:val="22"/>
          <w:szCs w:val="22"/>
        </w:rPr>
        <w:t>a country’s</w:t>
      </w:r>
      <w:r w:rsidR="006418D7" w:rsidRPr="00AF2203">
        <w:rPr>
          <w:rFonts w:ascii="Garamond" w:eastAsia="Arial Unicode MS" w:hAnsi="Garamond" w:cs="Helvetica"/>
          <w:color w:val="000000" w:themeColor="text1"/>
          <w:sz w:val="22"/>
          <w:szCs w:val="22"/>
        </w:rPr>
        <w:t xml:space="preserve"> geology affected its people: mountain people, plains people, </w:t>
      </w:r>
      <w:r w:rsidR="00985B29" w:rsidRPr="00AF2203">
        <w:rPr>
          <w:rFonts w:ascii="Garamond" w:eastAsia="Arial Unicode MS" w:hAnsi="Garamond" w:cs="Helvetica"/>
          <w:color w:val="000000" w:themeColor="text1"/>
          <w:sz w:val="22"/>
          <w:szCs w:val="22"/>
        </w:rPr>
        <w:t>forest</w:t>
      </w:r>
      <w:r w:rsidR="00EC641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sea and island people</w:t>
      </w:r>
      <w:r w:rsidR="00640912" w:rsidRPr="00AF2203">
        <w:rPr>
          <w:rFonts w:ascii="Garamond" w:eastAsia="Arial Unicode MS" w:hAnsi="Garamond" w:cs="Helvetica"/>
          <w:color w:val="000000" w:themeColor="text1"/>
          <w:sz w:val="22"/>
          <w:szCs w:val="22"/>
        </w:rPr>
        <w:t>.</w:t>
      </w:r>
      <w:r w:rsidR="00B57F7B">
        <w:rPr>
          <w:rFonts w:ascii="Garamond" w:eastAsia="Arial Unicode MS" w:hAnsi="Garamond" w:cs="Helvetica"/>
          <w:color w:val="000000" w:themeColor="text1"/>
          <w:sz w:val="22"/>
          <w:szCs w:val="22"/>
        </w:rPr>
        <w:t xml:space="preserve"> The climate is known to </w:t>
      </w:r>
      <w:r w:rsidR="00041595">
        <w:rPr>
          <w:rFonts w:ascii="Garamond" w:eastAsia="Arial Unicode MS" w:hAnsi="Garamond" w:cs="Helvetica"/>
          <w:color w:val="000000" w:themeColor="text1"/>
          <w:sz w:val="22"/>
          <w:szCs w:val="22"/>
        </w:rPr>
        <w:t>affect</w:t>
      </w:r>
      <w:r w:rsidR="00B57F7B">
        <w:rPr>
          <w:rFonts w:ascii="Garamond" w:eastAsia="Arial Unicode MS" w:hAnsi="Garamond" w:cs="Helvetica"/>
          <w:color w:val="000000" w:themeColor="text1"/>
          <w:sz w:val="22"/>
          <w:szCs w:val="22"/>
        </w:rPr>
        <w:t xml:space="preserve"> the sounds </w:t>
      </w:r>
      <w:r w:rsidR="00EC6520">
        <w:rPr>
          <w:rFonts w:ascii="Garamond" w:eastAsia="Arial Unicode MS" w:hAnsi="Garamond" w:cs="Helvetica"/>
          <w:color w:val="000000" w:themeColor="text1"/>
          <w:sz w:val="22"/>
          <w:szCs w:val="22"/>
        </w:rPr>
        <w:t>of language</w:t>
      </w:r>
      <w:r w:rsidR="00B57F7B">
        <w:rPr>
          <w:rFonts w:ascii="Garamond" w:eastAsia="Arial Unicode MS" w:hAnsi="Garamond" w:cs="Helvetica"/>
          <w:color w:val="000000" w:themeColor="text1"/>
          <w:sz w:val="22"/>
          <w:szCs w:val="22"/>
        </w:rPr>
        <w:t xml:space="preserve">, </w:t>
      </w:r>
      <w:r w:rsidR="00B52C88">
        <w:rPr>
          <w:rFonts w:ascii="Garamond" w:eastAsia="Arial Unicode MS" w:hAnsi="Garamond" w:cs="Helvetica"/>
          <w:color w:val="000000" w:themeColor="text1"/>
          <w:sz w:val="22"/>
          <w:szCs w:val="22"/>
        </w:rPr>
        <w:t>rainforests giv</w:t>
      </w:r>
      <w:r w:rsidR="0009202D">
        <w:rPr>
          <w:rFonts w:ascii="Garamond" w:eastAsia="Arial Unicode MS" w:hAnsi="Garamond" w:cs="Helvetica"/>
          <w:color w:val="000000" w:themeColor="text1"/>
          <w:sz w:val="22"/>
          <w:szCs w:val="22"/>
        </w:rPr>
        <w:t>ing</w:t>
      </w:r>
      <w:r w:rsidR="00B52C88">
        <w:rPr>
          <w:rFonts w:ascii="Garamond" w:eastAsia="Arial Unicode MS" w:hAnsi="Garamond" w:cs="Helvetica"/>
          <w:color w:val="000000" w:themeColor="text1"/>
          <w:sz w:val="22"/>
          <w:szCs w:val="22"/>
        </w:rPr>
        <w:t xml:space="preserve"> rise to vowelly sound</w:t>
      </w:r>
      <w:r w:rsidR="00F63E97">
        <w:rPr>
          <w:rFonts w:ascii="Garamond" w:eastAsia="Arial Unicode MS" w:hAnsi="Garamond" w:cs="Helvetica"/>
          <w:color w:val="000000" w:themeColor="text1"/>
          <w:sz w:val="22"/>
          <w:szCs w:val="22"/>
        </w:rPr>
        <w:t>s (</w:t>
      </w:r>
      <w:r w:rsidR="0009202D">
        <w:rPr>
          <w:rFonts w:ascii="Garamond" w:eastAsia="Arial Unicode MS" w:hAnsi="Garamond" w:cs="Helvetica"/>
          <w:color w:val="000000" w:themeColor="text1"/>
          <w:sz w:val="22"/>
          <w:szCs w:val="22"/>
        </w:rPr>
        <w:t xml:space="preserve">plot twist: </w:t>
      </w:r>
      <w:r w:rsidR="00F63E97">
        <w:rPr>
          <w:rFonts w:ascii="Garamond" w:eastAsia="Arial Unicode MS" w:hAnsi="Garamond" w:cs="Helvetica"/>
          <w:color w:val="000000" w:themeColor="text1"/>
          <w:sz w:val="22"/>
          <w:szCs w:val="22"/>
        </w:rPr>
        <w:t>it</w:t>
      </w:r>
      <w:r w:rsidR="00214623">
        <w:rPr>
          <w:rFonts w:ascii="Garamond" w:eastAsia="Arial Unicode MS" w:hAnsi="Garamond" w:cs="Helvetica"/>
          <w:color w:val="000000" w:themeColor="text1"/>
          <w:sz w:val="22"/>
          <w:szCs w:val="22"/>
        </w:rPr>
        <w:t xml:space="preserve"> i</w:t>
      </w:r>
      <w:r w:rsidR="00F63E97">
        <w:rPr>
          <w:rFonts w:ascii="Garamond" w:eastAsia="Arial Unicode MS" w:hAnsi="Garamond" w:cs="Helvetica"/>
          <w:color w:val="000000" w:themeColor="text1"/>
          <w:sz w:val="22"/>
          <w:szCs w:val="22"/>
        </w:rPr>
        <w:t xml:space="preserve">s the </w:t>
      </w:r>
      <w:r w:rsidR="0009202D">
        <w:rPr>
          <w:rFonts w:ascii="Garamond" w:eastAsia="Arial Unicode MS" w:hAnsi="Garamond" w:cs="Helvetica"/>
          <w:color w:val="000000" w:themeColor="text1"/>
          <w:sz w:val="22"/>
          <w:szCs w:val="22"/>
        </w:rPr>
        <w:t>other</w:t>
      </w:r>
      <w:r w:rsidR="00F63E97">
        <w:rPr>
          <w:rFonts w:ascii="Garamond" w:eastAsia="Arial Unicode MS" w:hAnsi="Garamond" w:cs="Helvetica"/>
          <w:color w:val="000000" w:themeColor="text1"/>
          <w:sz w:val="22"/>
          <w:szCs w:val="22"/>
        </w:rPr>
        <w:t xml:space="preserve"> way around</w:t>
      </w:r>
      <w:r w:rsidR="0009202D">
        <w:rPr>
          <w:rFonts w:ascii="Garamond" w:eastAsia="Arial Unicode MS" w:hAnsi="Garamond" w:cs="Helvetica"/>
          <w:color w:val="000000" w:themeColor="text1"/>
          <w:sz w:val="22"/>
          <w:szCs w:val="22"/>
        </w:rPr>
        <w:t>!</w:t>
      </w:r>
      <w:r w:rsidR="00F63E97">
        <w:rPr>
          <w:rFonts w:ascii="Garamond" w:eastAsia="Arial Unicode MS" w:hAnsi="Garamond" w:cs="Helvetica"/>
          <w:color w:val="000000" w:themeColor="text1"/>
          <w:sz w:val="22"/>
          <w:szCs w:val="22"/>
        </w:rPr>
        <w:t>).</w:t>
      </w:r>
    </w:p>
    <w:p w14:paraId="6F8E5CAF" w14:textId="3BF335A0" w:rsidR="00053E69" w:rsidRDefault="0009202D"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sidRPr="005B66D9">
        <w:rPr>
          <w:rFonts w:ascii="Garamond" w:eastAsia="Arial Unicode MS" w:hAnsi="Garamond" w:cs="Helvetica"/>
          <w:i/>
          <w:iCs/>
          <w:color w:val="000000" w:themeColor="text1"/>
          <w:sz w:val="22"/>
          <w:szCs w:val="22"/>
        </w:rPr>
        <w:t>A</w:t>
      </w:r>
      <w:r w:rsidR="00041595" w:rsidRPr="005B66D9">
        <w:rPr>
          <w:rFonts w:ascii="Garamond" w:eastAsia="Arial Unicode MS" w:hAnsi="Garamond" w:cs="Helvetica"/>
          <w:i/>
          <w:iCs/>
          <w:color w:val="000000" w:themeColor="text1"/>
          <w:sz w:val="22"/>
          <w:szCs w:val="22"/>
        </w:rPr>
        <w:t xml:space="preserve">ssuming there is something to the Kiki-Baboo effect, that the sound of words </w:t>
      </w:r>
      <w:r w:rsidR="00F63E97" w:rsidRPr="005B66D9">
        <w:rPr>
          <w:rFonts w:ascii="Garamond" w:eastAsia="Arial Unicode MS" w:hAnsi="Garamond" w:cs="Helvetica"/>
          <w:i/>
          <w:iCs/>
          <w:color w:val="000000" w:themeColor="text1"/>
          <w:sz w:val="22"/>
          <w:szCs w:val="22"/>
        </w:rPr>
        <w:t>and their meaning is related</w:t>
      </w:r>
      <w:r w:rsidR="00BC4D18" w:rsidRPr="005B66D9">
        <w:rPr>
          <w:rFonts w:ascii="Garamond" w:eastAsia="Arial Unicode MS" w:hAnsi="Garamond" w:cs="Helvetica"/>
          <w:i/>
          <w:iCs/>
          <w:color w:val="000000" w:themeColor="text1"/>
          <w:sz w:val="22"/>
          <w:szCs w:val="22"/>
        </w:rPr>
        <w:t>, I wonder</w:t>
      </w:r>
      <w:r w:rsidR="005B66D9" w:rsidRPr="005B66D9">
        <w:rPr>
          <w:rFonts w:ascii="Garamond" w:eastAsia="Arial Unicode MS" w:hAnsi="Garamond" w:cs="Helvetica"/>
          <w:i/>
          <w:iCs/>
          <w:color w:val="000000" w:themeColor="text1"/>
          <w:sz w:val="22"/>
          <w:szCs w:val="22"/>
        </w:rPr>
        <w:t xml:space="preserve"> </w:t>
      </w:r>
      <w:r w:rsidR="00BC4D18" w:rsidRPr="005B66D9">
        <w:rPr>
          <w:rFonts w:ascii="Garamond" w:eastAsia="Arial Unicode MS" w:hAnsi="Garamond" w:cs="Helvetica"/>
          <w:i/>
          <w:iCs/>
          <w:color w:val="000000" w:themeColor="text1"/>
          <w:sz w:val="22"/>
          <w:szCs w:val="22"/>
        </w:rPr>
        <w:t xml:space="preserve">how the sounds of words </w:t>
      </w:r>
      <w:r w:rsidR="005B66D9" w:rsidRPr="005B66D9">
        <w:rPr>
          <w:rFonts w:ascii="Garamond" w:eastAsia="Arial Unicode MS" w:hAnsi="Garamond" w:cs="Helvetica"/>
          <w:i/>
          <w:iCs/>
          <w:color w:val="000000" w:themeColor="text1"/>
          <w:sz w:val="22"/>
          <w:szCs w:val="22"/>
        </w:rPr>
        <w:t xml:space="preserve">will </w:t>
      </w:r>
      <w:r w:rsidR="00BC4D18" w:rsidRPr="005B66D9">
        <w:rPr>
          <w:rFonts w:ascii="Garamond" w:eastAsia="Arial Unicode MS" w:hAnsi="Garamond" w:cs="Helvetica"/>
          <w:i/>
          <w:iCs/>
          <w:color w:val="000000" w:themeColor="text1"/>
          <w:sz w:val="22"/>
          <w:szCs w:val="22"/>
        </w:rPr>
        <w:t xml:space="preserve">change in new </w:t>
      </w:r>
      <w:r w:rsidR="00B27BC6">
        <w:rPr>
          <w:rFonts w:ascii="Garamond" w:eastAsia="Arial Unicode MS" w:hAnsi="Garamond" w:cs="Helvetica"/>
          <w:i/>
          <w:iCs/>
          <w:color w:val="000000" w:themeColor="text1"/>
          <w:sz w:val="22"/>
          <w:szCs w:val="22"/>
        </w:rPr>
        <w:t>arenas of communication</w:t>
      </w:r>
      <w:r w:rsidR="00BC4D18" w:rsidRPr="005B66D9">
        <w:rPr>
          <w:rFonts w:ascii="Garamond" w:eastAsia="Arial Unicode MS" w:hAnsi="Garamond" w:cs="Helvetica"/>
          <w:i/>
          <w:iCs/>
          <w:color w:val="000000" w:themeColor="text1"/>
          <w:sz w:val="22"/>
          <w:szCs w:val="22"/>
        </w:rPr>
        <w:t xml:space="preserve">, </w:t>
      </w:r>
      <w:r w:rsidR="005B66D9" w:rsidRPr="005B66D9">
        <w:rPr>
          <w:rFonts w:ascii="Garamond" w:eastAsia="Arial Unicode MS" w:hAnsi="Garamond" w:cs="Helvetica"/>
          <w:i/>
          <w:iCs/>
          <w:color w:val="000000" w:themeColor="text1"/>
          <w:sz w:val="22"/>
          <w:szCs w:val="22"/>
        </w:rPr>
        <w:t xml:space="preserve">in </w:t>
      </w:r>
      <w:r w:rsidR="009D1929">
        <w:rPr>
          <w:rFonts w:ascii="Garamond" w:eastAsia="Arial Unicode MS" w:hAnsi="Garamond" w:cs="Helvetica"/>
          <w:i/>
          <w:iCs/>
          <w:color w:val="000000" w:themeColor="text1"/>
          <w:sz w:val="22"/>
          <w:szCs w:val="22"/>
        </w:rPr>
        <w:t>the non-space of headphone</w:t>
      </w:r>
      <w:r w:rsidR="00BC4D18" w:rsidRPr="005B66D9">
        <w:rPr>
          <w:rFonts w:ascii="Garamond" w:eastAsia="Arial Unicode MS" w:hAnsi="Garamond" w:cs="Helvetica"/>
          <w:i/>
          <w:iCs/>
          <w:color w:val="000000" w:themeColor="text1"/>
          <w:sz w:val="22"/>
          <w:szCs w:val="22"/>
        </w:rPr>
        <w:t xml:space="preserve"> </w:t>
      </w:r>
      <w:r w:rsidR="009D1929">
        <w:rPr>
          <w:rFonts w:ascii="Garamond" w:eastAsia="Arial Unicode MS" w:hAnsi="Garamond" w:cs="Helvetica"/>
          <w:i/>
          <w:iCs/>
          <w:color w:val="000000" w:themeColor="text1"/>
          <w:sz w:val="22"/>
          <w:szCs w:val="22"/>
        </w:rPr>
        <w:t>audio</w:t>
      </w:r>
      <w:r w:rsidR="00053E69">
        <w:rPr>
          <w:rFonts w:ascii="Garamond" w:eastAsia="Arial Unicode MS" w:hAnsi="Garamond" w:cs="Helvetica"/>
          <w:i/>
          <w:iCs/>
          <w:color w:val="000000" w:themeColor="text1"/>
          <w:sz w:val="22"/>
          <w:szCs w:val="22"/>
        </w:rPr>
        <w:t xml:space="preserve">. </w:t>
      </w:r>
      <w:r w:rsidR="00053E69" w:rsidRPr="005B66D9">
        <w:rPr>
          <w:rStyle w:val="FootnoteReference"/>
          <w:rFonts w:ascii="Garamond" w:eastAsia="Arial Unicode MS" w:hAnsi="Garamond" w:cs="Helvetica"/>
          <w:i/>
          <w:iCs/>
          <w:color w:val="000000" w:themeColor="text1"/>
          <w:sz w:val="22"/>
          <w:szCs w:val="22"/>
        </w:rPr>
        <w:footnoteReference w:id="29"/>
      </w:r>
    </w:p>
    <w:p w14:paraId="20EF0781" w14:textId="13DD0293" w:rsidR="00053E69" w:rsidRDefault="00053E69"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 xml:space="preserve">In space, no-one can hear the </w:t>
      </w:r>
      <w:proofErr w:type="spellStart"/>
      <w:r w:rsidR="00173C67">
        <w:rPr>
          <w:rFonts w:ascii="Garamond" w:eastAsia="Arial Unicode MS" w:hAnsi="Garamond" w:cs="Helvetica"/>
          <w:i/>
          <w:iCs/>
          <w:color w:val="000000" w:themeColor="text1"/>
          <w:sz w:val="22"/>
          <w:szCs w:val="22"/>
        </w:rPr>
        <w:t>u</w:t>
      </w:r>
      <w:r w:rsidRPr="00053E69">
        <w:rPr>
          <w:rFonts w:ascii="Garamond" w:eastAsia="Arial Unicode MS" w:hAnsi="Garamond" w:cs="Helvetica"/>
          <w:i/>
          <w:iCs/>
          <w:color w:val="000000" w:themeColor="text1"/>
          <w:sz w:val="22"/>
          <w:szCs w:val="22"/>
        </w:rPr>
        <w:t>ngeminable</w:t>
      </w:r>
      <w:proofErr w:type="spellEnd"/>
      <w:r>
        <w:rPr>
          <w:rFonts w:ascii="Garamond" w:eastAsia="Arial Unicode MS" w:hAnsi="Garamond" w:cs="Helvetica"/>
          <w:i/>
          <w:iCs/>
          <w:color w:val="000000" w:themeColor="text1"/>
          <w:sz w:val="22"/>
          <w:szCs w:val="22"/>
        </w:rPr>
        <w:t xml:space="preserve"> rhotic.</w:t>
      </w:r>
    </w:p>
    <w:p w14:paraId="7704CEB0" w14:textId="7A0E112E"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543286">
        <w:rPr>
          <w:rFonts w:ascii="Garamond" w:eastAsia="Arial Unicode MS" w:hAnsi="Garamond" w:cs="Helvetica"/>
          <w:color w:val="000000" w:themeColor="text1"/>
          <w:sz w:val="22"/>
          <w:szCs w:val="22"/>
        </w:rPr>
        <w:t xml:space="preserve"> particularly</w:t>
      </w:r>
      <w:r w:rsidR="006418D7" w:rsidRPr="00AF2203">
        <w:rPr>
          <w:rFonts w:ascii="Garamond" w:eastAsia="Arial Unicode MS" w:hAnsi="Garamond" w:cs="Helvetica"/>
          <w:color w:val="000000" w:themeColor="text1"/>
          <w:sz w:val="22"/>
          <w:szCs w:val="22"/>
        </w:rPr>
        <w:t xml:space="preserve"> informally-</w:t>
      </w:r>
      <w:proofErr w:type="spellStart"/>
      <w:r w:rsidR="006418D7" w:rsidRPr="00AF2203">
        <w:rPr>
          <w:rFonts w:ascii="Garamond" w:eastAsia="Arial Unicode MS" w:hAnsi="Garamond" w:cs="Helvetica"/>
          <w:color w:val="000000" w:themeColor="text1"/>
          <w:sz w:val="22"/>
          <w:szCs w:val="22"/>
        </w:rPr>
        <w:t>fonted</w:t>
      </w:r>
      <w:proofErr w:type="spellEnd"/>
      <w:r w:rsidR="006418D7" w:rsidRPr="00AF2203">
        <w:rPr>
          <w:rFonts w:ascii="Garamond" w:eastAsia="Arial Unicode MS" w:hAnsi="Garamond" w:cs="Helvetica"/>
          <w:color w:val="000000" w:themeColor="text1"/>
          <w:sz w:val="22"/>
          <w:szCs w:val="22"/>
        </w:rPr>
        <w:t xml:space="preserve"> </w:t>
      </w:r>
      <w:r w:rsidR="00161C19">
        <w:rPr>
          <w:rFonts w:ascii="Garamond" w:eastAsia="Arial Unicode MS" w:hAnsi="Garamond" w:cs="Helvetica"/>
          <w:color w:val="000000" w:themeColor="text1"/>
          <w:sz w:val="22"/>
          <w:szCs w:val="22"/>
        </w:rPr>
        <w:t>information poster</w:t>
      </w:r>
      <w:r w:rsidR="006418D7" w:rsidRPr="00AF2203">
        <w:rPr>
          <w:rFonts w:ascii="Garamond" w:eastAsia="Arial Unicode MS" w:hAnsi="Garamond" w:cs="Helvetica"/>
          <w:color w:val="000000" w:themeColor="text1"/>
          <w:sz w:val="22"/>
          <w:szCs w:val="22"/>
        </w:rPr>
        <w:t xml:space="preserve"> at the airport </w:t>
      </w:r>
      <w:r w:rsidR="00051D19">
        <w:rPr>
          <w:rFonts w:ascii="Garamond" w:eastAsia="Arial Unicode MS" w:hAnsi="Garamond" w:cs="Helvetica"/>
          <w:color w:val="000000" w:themeColor="text1"/>
          <w:sz w:val="22"/>
          <w:szCs w:val="22"/>
        </w:rPr>
        <w:t>displayed</w:t>
      </w:r>
      <w:r w:rsidR="006418D7" w:rsidRPr="00AF2203">
        <w:rPr>
          <w:rFonts w:ascii="Garamond" w:eastAsia="Arial Unicode MS" w:hAnsi="Garamond" w:cs="Helvetica"/>
          <w:color w:val="000000" w:themeColor="text1"/>
          <w:sz w:val="22"/>
          <w:szCs w:val="22"/>
        </w:rPr>
        <w:t xml:space="preserve"> how the </w:t>
      </w:r>
      <w:r w:rsidR="00F13CDA" w:rsidRPr="00AF2203">
        <w:rPr>
          <w:rFonts w:ascii="Garamond" w:eastAsia="Arial Unicode MS" w:hAnsi="Garamond" w:cs="Helvetica"/>
          <w:color w:val="000000" w:themeColor="text1"/>
          <w:sz w:val="22"/>
          <w:szCs w:val="22"/>
        </w:rPr>
        <w:t>island of Rarotonga</w:t>
      </w:r>
      <w:r w:rsidR="006418D7"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 xml:space="preserve">is </w:t>
      </w:r>
      <w:r w:rsidR="00D54FD8" w:rsidRPr="00AF2203">
        <w:rPr>
          <w:rFonts w:ascii="Garamond" w:eastAsia="Arial Unicode MS" w:hAnsi="Garamond" w:cs="Helvetica"/>
          <w:color w:val="000000" w:themeColor="text1"/>
          <w:sz w:val="22"/>
          <w:szCs w:val="22"/>
        </w:rPr>
        <w:t xml:space="preserve">a </w:t>
      </w:r>
      <w:r w:rsidR="00F13CDA" w:rsidRPr="00AF2203">
        <w:rPr>
          <w:rFonts w:ascii="Garamond" w:eastAsia="Arial Unicode MS" w:hAnsi="Garamond" w:cs="Helvetica"/>
          <w:color w:val="000000" w:themeColor="text1"/>
          <w:sz w:val="22"/>
          <w:szCs w:val="22"/>
        </w:rPr>
        <w:t xml:space="preserve">coral </w:t>
      </w:r>
      <w:r w:rsidR="00D54FD8" w:rsidRPr="00AF2203">
        <w:rPr>
          <w:rFonts w:ascii="Garamond" w:eastAsia="Arial Unicode MS" w:hAnsi="Garamond" w:cs="Helvetica"/>
          <w:color w:val="000000" w:themeColor="text1"/>
          <w:sz w:val="22"/>
          <w:szCs w:val="22"/>
        </w:rPr>
        <w:t xml:space="preserve">reef </w:t>
      </w:r>
      <w:r w:rsidR="00F13CDA" w:rsidRPr="00AF2203">
        <w:rPr>
          <w:rFonts w:ascii="Garamond" w:eastAsia="Arial Unicode MS" w:hAnsi="Garamond" w:cs="Helvetica"/>
          <w:color w:val="000000" w:themeColor="text1"/>
          <w:sz w:val="22"/>
          <w:szCs w:val="22"/>
        </w:rPr>
        <w:lastRenderedPageBreak/>
        <w:t>grow</w:t>
      </w:r>
      <w:r w:rsidR="00B30322" w:rsidRPr="00AF2203">
        <w:rPr>
          <w:rFonts w:ascii="Garamond" w:eastAsia="Arial Unicode MS" w:hAnsi="Garamond" w:cs="Helvetica"/>
          <w:color w:val="000000" w:themeColor="text1"/>
          <w:sz w:val="22"/>
          <w:szCs w:val="22"/>
        </w:rPr>
        <w:t>ing</w:t>
      </w:r>
      <w:r w:rsidR="00F13CDA" w:rsidRPr="00AF2203">
        <w:rPr>
          <w:rFonts w:ascii="Garamond" w:eastAsia="Arial Unicode MS" w:hAnsi="Garamond" w:cs="Helvetica"/>
          <w:color w:val="000000" w:themeColor="text1"/>
          <w:sz w:val="22"/>
          <w:szCs w:val="22"/>
        </w:rPr>
        <w:t xml:space="preserve"> </w:t>
      </w:r>
      <w:r w:rsidR="00D54FD8" w:rsidRPr="00AF2203">
        <w:rPr>
          <w:rFonts w:ascii="Garamond" w:eastAsia="Arial Unicode MS" w:hAnsi="Garamond" w:cs="Helvetica"/>
          <w:color w:val="000000" w:themeColor="text1"/>
          <w:sz w:val="22"/>
          <w:szCs w:val="22"/>
        </w:rPr>
        <w:t xml:space="preserve">upon a </w:t>
      </w:r>
      <w:r w:rsidR="00F13CDA" w:rsidRPr="00AF2203">
        <w:rPr>
          <w:rFonts w:ascii="Garamond" w:eastAsia="Arial Unicode MS" w:hAnsi="Garamond" w:cs="Helvetica"/>
          <w:color w:val="000000" w:themeColor="text1"/>
          <w:sz w:val="22"/>
          <w:szCs w:val="22"/>
        </w:rPr>
        <w:t>sunken</w:t>
      </w:r>
      <w:r w:rsidR="00D54FD8" w:rsidRPr="00AF2203">
        <w:rPr>
          <w:rFonts w:ascii="Garamond" w:eastAsia="Arial Unicode MS" w:hAnsi="Garamond" w:cs="Helvetica"/>
          <w:color w:val="000000" w:themeColor="text1"/>
          <w:sz w:val="22"/>
          <w:szCs w:val="22"/>
        </w:rPr>
        <w:t xml:space="preserve"> volcano</w:t>
      </w:r>
      <w:r w:rsidR="00D22918">
        <w:rPr>
          <w:rFonts w:ascii="Garamond" w:eastAsia="Arial Unicode MS" w:hAnsi="Garamond" w:cs="Helvetica"/>
          <w:color w:val="000000" w:themeColor="text1"/>
          <w:sz w:val="22"/>
          <w:szCs w:val="22"/>
        </w:rPr>
        <w:t xml:space="preserve"> last</w:t>
      </w:r>
      <w:r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active two and a half million years ago</w:t>
      </w:r>
      <w:r w:rsidR="006418D7" w:rsidRPr="00AF2203">
        <w:rPr>
          <w:rFonts w:ascii="Garamond" w:eastAsia="Arial Unicode MS" w:hAnsi="Garamond" w:cs="Helvetica"/>
          <w:color w:val="000000" w:themeColor="text1"/>
          <w:sz w:val="22"/>
          <w:szCs w:val="22"/>
        </w:rPr>
        <w:t xml:space="preserve">. </w:t>
      </w:r>
    </w:p>
    <w:p w14:paraId="0412394D" w14:textId="02E6E57F" w:rsidR="00901B68" w:rsidRPr="00AF2203" w:rsidRDefault="00F13CDA"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One year for each of my Angmar dollars</w:t>
      </w:r>
      <w:r w:rsidR="000258D5" w:rsidRPr="00AF2203">
        <w:rPr>
          <w:rFonts w:ascii="Garamond" w:eastAsia="Arial Unicode MS" w:hAnsi="Garamond" w:cs="Helvetica"/>
          <w:color w:val="000000" w:themeColor="text1"/>
          <w:sz w:val="22"/>
          <w:szCs w:val="22"/>
        </w:rPr>
        <w:t>.</w:t>
      </w:r>
    </w:p>
    <w:p w14:paraId="5C79E9DB" w14:textId="13C52A75" w:rsidR="00C40E89" w:rsidRPr="00AF2203" w:rsidRDefault="006648F1" w:rsidP="008B0DE7">
      <w:pPr>
        <w:pStyle w:val="ListParagraph"/>
        <w:autoSpaceDE w:val="0"/>
        <w:autoSpaceDN w:val="0"/>
        <w:adjustRightInd w:val="0"/>
        <w:ind w:left="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143BD8" w:rsidRPr="00AF2203">
        <w:rPr>
          <w:rFonts w:ascii="Garamond" w:eastAsia="Arial Unicode MS" w:hAnsi="Garamond" w:cs="Helvetica"/>
          <w:color w:val="000000" w:themeColor="text1"/>
          <w:sz w:val="22"/>
          <w:szCs w:val="22"/>
        </w:rPr>
        <w:t>could not</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intuitively</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grasp</w:t>
      </w:r>
      <w:r w:rsidR="0016626F" w:rsidRPr="00AF2203">
        <w:rPr>
          <w:rFonts w:ascii="Garamond" w:eastAsia="Arial Unicode MS" w:hAnsi="Garamond" w:cs="Helvetica"/>
          <w:color w:val="000000" w:themeColor="text1"/>
          <w:sz w:val="22"/>
          <w:szCs w:val="22"/>
        </w:rPr>
        <w:t xml:space="preserve"> such a number</w:t>
      </w:r>
      <w:r w:rsidR="00121CD9" w:rsidRPr="00AF2203">
        <w:rPr>
          <w:rFonts w:ascii="Garamond" w:eastAsia="Arial Unicode MS" w:hAnsi="Garamond" w:cs="Helvetica"/>
          <w:color w:val="000000" w:themeColor="text1"/>
          <w:sz w:val="22"/>
          <w:szCs w:val="22"/>
        </w:rPr>
        <w:t>.</w:t>
      </w:r>
      <w:r w:rsidR="008B0DE7">
        <w:rPr>
          <w:rFonts w:ascii="Garamond" w:eastAsia="Arial Unicode MS" w:hAnsi="Garamond" w:cs="Helvetica"/>
          <w:color w:val="000000" w:themeColor="text1"/>
          <w:sz w:val="22"/>
          <w:szCs w:val="22"/>
        </w:rPr>
        <w:t xml:space="preserve"> I couldn’t picture a million dots</w:t>
      </w:r>
      <w:r w:rsidR="005932E3">
        <w:rPr>
          <w:rFonts w:ascii="Garamond" w:eastAsia="Arial Unicode MS" w:hAnsi="Garamond" w:cs="Helvetica"/>
          <w:color w:val="000000" w:themeColor="text1"/>
          <w:sz w:val="22"/>
          <w:szCs w:val="22"/>
        </w:rPr>
        <w:t>.</w:t>
      </w:r>
    </w:p>
    <w:p w14:paraId="2B1E39C5" w14:textId="07949B1F" w:rsidR="006648F1" w:rsidRPr="00AF2203" w:rsidRDefault="006648F1"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Maybe that’s a symptom of imposter syndrome</w:t>
      </w:r>
      <w:r w:rsidR="009466BD"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that I do not </w:t>
      </w:r>
      <w:r w:rsidR="00301F30" w:rsidRPr="00AF2203">
        <w:rPr>
          <w:rFonts w:ascii="Garamond" w:eastAsia="Arial Unicode MS" w:hAnsi="Garamond" w:cs="Helvetica"/>
          <w:i/>
          <w:iCs/>
          <w:color w:val="000000" w:themeColor="text1"/>
          <w:sz w:val="22"/>
          <w:szCs w:val="22"/>
        </w:rPr>
        <w:t>think</w:t>
      </w:r>
      <w:r w:rsidR="00901B68" w:rsidRPr="00AF2203">
        <w:rPr>
          <w:rFonts w:ascii="Garamond" w:eastAsia="Arial Unicode MS" w:hAnsi="Garamond" w:cs="Helvetica"/>
          <w:i/>
          <w:iCs/>
          <w:color w:val="000000" w:themeColor="text1"/>
          <w:sz w:val="22"/>
          <w:szCs w:val="22"/>
        </w:rPr>
        <w:t xml:space="preserve"> I deserve this </w:t>
      </w:r>
      <w:r w:rsidR="00A22F9F" w:rsidRPr="00AF2203">
        <w:rPr>
          <w:rFonts w:ascii="Garamond" w:eastAsia="Arial Unicode MS" w:hAnsi="Garamond" w:cs="Helvetica"/>
          <w:i/>
          <w:iCs/>
          <w:color w:val="000000" w:themeColor="text1"/>
          <w:sz w:val="22"/>
          <w:szCs w:val="22"/>
        </w:rPr>
        <w:t>windfall</w:t>
      </w:r>
      <w:r w:rsidR="00901B68" w:rsidRPr="00AF2203">
        <w:rPr>
          <w:rFonts w:ascii="Garamond" w:eastAsia="Arial Unicode MS" w:hAnsi="Garamond" w:cs="Helvetica"/>
          <w:i/>
          <w:iCs/>
          <w:color w:val="000000" w:themeColor="text1"/>
          <w:sz w:val="22"/>
          <w:szCs w:val="22"/>
        </w:rPr>
        <w:t xml:space="preserve">. Or </w:t>
      </w:r>
      <w:r w:rsidR="00F8426A" w:rsidRPr="00AF2203">
        <w:rPr>
          <w:rFonts w:ascii="Garamond" w:eastAsia="Arial Unicode MS" w:hAnsi="Garamond" w:cs="Helvetica"/>
          <w:i/>
          <w:iCs/>
          <w:color w:val="000000" w:themeColor="text1"/>
          <w:sz w:val="22"/>
          <w:szCs w:val="22"/>
        </w:rPr>
        <w:t xml:space="preserve">perhaps </w:t>
      </w:r>
      <w:r w:rsidR="00143BD8" w:rsidRPr="00AF2203">
        <w:rPr>
          <w:rFonts w:ascii="Garamond" w:eastAsia="Arial Unicode MS" w:hAnsi="Garamond" w:cs="Helvetica"/>
          <w:i/>
          <w:iCs/>
          <w:color w:val="000000" w:themeColor="text1"/>
          <w:sz w:val="22"/>
          <w:szCs w:val="22"/>
        </w:rPr>
        <w:t>it’s a protection mechanism</w:t>
      </w:r>
      <w:r w:rsidR="0034783B" w:rsidRPr="00AF2203">
        <w:rPr>
          <w:rFonts w:ascii="Garamond" w:eastAsia="Arial Unicode MS" w:hAnsi="Garamond" w:cs="Helvetica"/>
          <w:i/>
          <w:iCs/>
          <w:color w:val="000000" w:themeColor="text1"/>
          <w:sz w:val="22"/>
          <w:szCs w:val="22"/>
        </w:rPr>
        <w:t xml:space="preserve"> for social and </w:t>
      </w:r>
      <w:proofErr w:type="spellStart"/>
      <w:r w:rsidR="005C1FCB" w:rsidRPr="00AF2203">
        <w:rPr>
          <w:rFonts w:ascii="Garamond" w:eastAsia="Arial Unicode MS" w:hAnsi="Garamond" w:cs="Helvetica"/>
          <w:i/>
          <w:iCs/>
          <w:color w:val="000000" w:themeColor="text1"/>
          <w:sz w:val="22"/>
          <w:szCs w:val="22"/>
        </w:rPr>
        <w:t>self acceptance</w:t>
      </w:r>
      <w:proofErr w:type="spellEnd"/>
      <w:r w:rsidR="00161C19">
        <w:rPr>
          <w:rFonts w:ascii="Garamond" w:eastAsia="Arial Unicode MS" w:hAnsi="Garamond" w:cs="Helvetica"/>
          <w:i/>
          <w:iCs/>
          <w:color w:val="000000" w:themeColor="text1"/>
          <w:sz w:val="22"/>
          <w:szCs w:val="22"/>
        </w:rPr>
        <w:t xml:space="preserve">, </w:t>
      </w:r>
      <w:r w:rsidR="00143BD8" w:rsidRPr="00AF2203">
        <w:rPr>
          <w:rFonts w:ascii="Garamond" w:eastAsia="Arial Unicode MS" w:hAnsi="Garamond" w:cs="Helvetica"/>
          <w:i/>
          <w:iCs/>
          <w:color w:val="000000" w:themeColor="text1"/>
          <w:sz w:val="22"/>
          <w:szCs w:val="22"/>
        </w:rPr>
        <w:t xml:space="preserve">that </w:t>
      </w:r>
      <w:r w:rsidR="00F8426A" w:rsidRPr="00AF2203">
        <w:rPr>
          <w:rFonts w:ascii="Garamond" w:eastAsia="Arial Unicode MS" w:hAnsi="Garamond" w:cs="Helvetica"/>
          <w:i/>
          <w:iCs/>
          <w:color w:val="000000" w:themeColor="text1"/>
          <w:sz w:val="22"/>
          <w:szCs w:val="22"/>
        </w:rPr>
        <w:t xml:space="preserve">I’m really a narcissist who </w:t>
      </w:r>
      <w:r w:rsidR="009466BD" w:rsidRPr="00AF2203">
        <w:rPr>
          <w:rFonts w:ascii="Garamond" w:eastAsia="Arial Unicode MS" w:hAnsi="Garamond" w:cs="Helvetica"/>
          <w:i/>
          <w:iCs/>
          <w:color w:val="000000" w:themeColor="text1"/>
          <w:sz w:val="22"/>
          <w:szCs w:val="22"/>
        </w:rPr>
        <w:t>is faking</w:t>
      </w:r>
      <w:r w:rsidR="00F8426A" w:rsidRPr="00AF2203">
        <w:rPr>
          <w:rFonts w:ascii="Garamond" w:eastAsia="Arial Unicode MS" w:hAnsi="Garamond" w:cs="Helvetica"/>
          <w:i/>
          <w:iCs/>
          <w:color w:val="000000" w:themeColor="text1"/>
          <w:sz w:val="22"/>
          <w:szCs w:val="22"/>
        </w:rPr>
        <w:t xml:space="preserve"> imposter syndrome</w:t>
      </w:r>
      <w:r w:rsidR="00680D48" w:rsidRPr="00AF2203">
        <w:rPr>
          <w:rFonts w:ascii="Garamond" w:eastAsia="Arial Unicode MS" w:hAnsi="Garamond" w:cs="Helvetica"/>
          <w:i/>
          <w:iCs/>
          <w:color w:val="000000" w:themeColor="text1"/>
          <w:sz w:val="22"/>
          <w:szCs w:val="22"/>
        </w:rPr>
        <w:t>.</w:t>
      </w:r>
    </w:p>
    <w:p w14:paraId="170EC698" w14:textId="480E7B77" w:rsidR="006418D7" w:rsidRPr="00AF2203" w:rsidRDefault="006418D7"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The brooding planetoid was on the edge of </w:t>
      </w:r>
      <w:r w:rsidR="0023260E" w:rsidRPr="00AF2203">
        <w:rPr>
          <w:rFonts w:ascii="Garamond" w:eastAsia="Arial Unicode MS" w:hAnsi="Garamond" w:cs="Helvetica"/>
          <w:color w:val="000000" w:themeColor="text1"/>
          <w:sz w:val="22"/>
          <w:szCs w:val="22"/>
        </w:rPr>
        <w:t>m</w:t>
      </w:r>
      <w:r w:rsidR="00683520"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thoughts.</w:t>
      </w:r>
    </w:p>
    <w:p w14:paraId="43332E9C" w14:textId="3FDA1186" w:rsidR="00FD44EA" w:rsidRPr="00AF2203" w:rsidRDefault="006418D7"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602EEF" w:rsidRPr="00AF2203">
        <w:rPr>
          <w:rFonts w:ascii="Garamond" w:eastAsia="Arial Unicode MS" w:hAnsi="Garamond" w:cs="Helvetica"/>
          <w:i/>
          <w:iCs/>
          <w:color w:val="000000" w:themeColor="text1"/>
          <w:sz w:val="22"/>
          <w:szCs w:val="22"/>
        </w:rPr>
        <w:t>shall</w:t>
      </w:r>
      <w:r w:rsidRPr="00AF2203">
        <w:rPr>
          <w:rFonts w:ascii="Garamond" w:eastAsia="Arial Unicode MS" w:hAnsi="Garamond" w:cs="Helvetica"/>
          <w:i/>
          <w:iCs/>
          <w:color w:val="000000" w:themeColor="text1"/>
          <w:sz w:val="22"/>
          <w:szCs w:val="22"/>
        </w:rPr>
        <w:t xml:space="preserve"> </w:t>
      </w:r>
      <w:r w:rsidR="001D3F0C">
        <w:rPr>
          <w:rFonts w:ascii="Garamond" w:eastAsia="Arial Unicode MS" w:hAnsi="Garamond" w:cs="Helvetica"/>
          <w:i/>
          <w:iCs/>
          <w:color w:val="000000" w:themeColor="text1"/>
          <w:sz w:val="22"/>
          <w:szCs w:val="22"/>
        </w:rPr>
        <w:t>be my Hellespont</w:t>
      </w:r>
      <w:r w:rsidRPr="00AF2203">
        <w:rPr>
          <w:rFonts w:ascii="Garamond" w:eastAsia="Arial Unicode MS" w:hAnsi="Garamond" w:cs="Helvetica"/>
          <w:i/>
          <w:iCs/>
          <w:color w:val="000000" w:themeColor="text1"/>
          <w:sz w:val="22"/>
          <w:szCs w:val="22"/>
        </w:rPr>
        <w:t xml:space="preserve">? </w:t>
      </w:r>
      <w:r w:rsidR="00FD44EA" w:rsidRPr="00AF2203">
        <w:rPr>
          <w:rFonts w:ascii="Garamond" w:eastAsia="Arial Unicode MS" w:hAnsi="Garamond" w:cs="Helvetica"/>
          <w:color w:val="000000" w:themeColor="text1"/>
          <w:sz w:val="22"/>
          <w:szCs w:val="22"/>
        </w:rPr>
        <w:t xml:space="preserve">I </w:t>
      </w:r>
      <w:r w:rsidR="00D314E1" w:rsidRPr="00AF2203">
        <w:rPr>
          <w:rFonts w:ascii="Garamond" w:eastAsia="Arial Unicode MS" w:hAnsi="Garamond" w:cs="Helvetica"/>
          <w:color w:val="000000" w:themeColor="text1"/>
          <w:sz w:val="22"/>
          <w:szCs w:val="22"/>
        </w:rPr>
        <w:t>asked myself</w:t>
      </w:r>
      <w:r w:rsidR="00FD44EA" w:rsidRPr="00AF2203">
        <w:rPr>
          <w:rFonts w:ascii="Garamond" w:eastAsia="Arial Unicode MS" w:hAnsi="Garamond" w:cs="Helvetica"/>
          <w:color w:val="000000" w:themeColor="text1"/>
          <w:sz w:val="22"/>
          <w:szCs w:val="22"/>
        </w:rPr>
        <w:t>.</w:t>
      </w:r>
    </w:p>
    <w:p w14:paraId="2CE56ACB" w14:textId="2658E641" w:rsidR="006418D7" w:rsidRDefault="00300B6C"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Conjure</w:t>
      </w:r>
      <w:r w:rsidR="006418D7" w:rsidRPr="00AF2203">
        <w:rPr>
          <w:rFonts w:ascii="Garamond" w:eastAsia="Arial Unicode MS" w:hAnsi="Garamond" w:cs="Helvetica"/>
          <w:i/>
          <w:iCs/>
          <w:color w:val="000000" w:themeColor="text1"/>
          <w:sz w:val="22"/>
          <w:szCs w:val="22"/>
        </w:rPr>
        <w:t xml:space="preserve"> </w:t>
      </w:r>
      <w:r w:rsidR="003140A3">
        <w:rPr>
          <w:rFonts w:ascii="Garamond" w:eastAsia="Arial Unicode MS" w:hAnsi="Garamond" w:cs="Helvetica"/>
          <w:i/>
          <w:iCs/>
          <w:color w:val="000000" w:themeColor="text1"/>
          <w:sz w:val="22"/>
          <w:szCs w:val="22"/>
        </w:rPr>
        <w:t>a</w:t>
      </w:r>
      <w:r w:rsidRPr="00AF2203">
        <w:rPr>
          <w:rFonts w:ascii="Garamond" w:eastAsia="Arial Unicode MS" w:hAnsi="Garamond" w:cs="Helvetica"/>
          <w:i/>
          <w:iCs/>
          <w:color w:val="000000" w:themeColor="text1"/>
          <w:sz w:val="22"/>
          <w:szCs w:val="22"/>
        </w:rPr>
        <w:t xml:space="preserve"> </w:t>
      </w:r>
      <w:r w:rsidR="000D45D6">
        <w:rPr>
          <w:rFonts w:ascii="Garamond" w:eastAsia="Arial Unicode MS" w:hAnsi="Garamond" w:cs="Helvetica"/>
          <w:i/>
          <w:iCs/>
          <w:color w:val="000000" w:themeColor="text1"/>
          <w:sz w:val="22"/>
          <w:szCs w:val="22"/>
        </w:rPr>
        <w:t>computer game</w:t>
      </w:r>
      <w:r w:rsidR="00A164BF">
        <w:rPr>
          <w:rFonts w:ascii="Garamond" w:eastAsia="Arial Unicode MS" w:hAnsi="Garamond" w:cs="Helvetica"/>
          <w:i/>
          <w:iCs/>
          <w:color w:val="000000" w:themeColor="text1"/>
          <w:sz w:val="22"/>
          <w:szCs w:val="22"/>
        </w:rPr>
        <w:t xml:space="preserve"> and </w:t>
      </w:r>
      <w:r w:rsidR="00C9525D">
        <w:rPr>
          <w:rFonts w:ascii="Garamond" w:eastAsia="Arial Unicode MS" w:hAnsi="Garamond" w:cs="Helvetica"/>
          <w:i/>
          <w:iCs/>
          <w:color w:val="000000" w:themeColor="text1"/>
          <w:sz w:val="22"/>
          <w:szCs w:val="22"/>
        </w:rPr>
        <w:t>loaf</w:t>
      </w:r>
      <w:r w:rsidR="006418D7" w:rsidRPr="00AF2203">
        <w:rPr>
          <w:rFonts w:ascii="Garamond" w:eastAsia="Arial Unicode MS" w:hAnsi="Garamond" w:cs="Helvetica"/>
          <w:i/>
          <w:iCs/>
          <w:color w:val="000000" w:themeColor="text1"/>
          <w:sz w:val="22"/>
          <w:szCs w:val="22"/>
        </w:rPr>
        <w:t xml:space="preserve"> around the </w:t>
      </w:r>
      <w:r w:rsidR="00702DCE">
        <w:rPr>
          <w:rFonts w:ascii="Garamond" w:eastAsia="Arial Unicode MS" w:hAnsi="Garamond" w:cs="Helvetica"/>
          <w:i/>
          <w:iCs/>
          <w:color w:val="000000" w:themeColor="text1"/>
          <w:sz w:val="22"/>
          <w:szCs w:val="22"/>
        </w:rPr>
        <w:t xml:space="preserve">arcades of the </w:t>
      </w:r>
      <w:r w:rsidR="006418D7" w:rsidRPr="00AF2203">
        <w:rPr>
          <w:rFonts w:ascii="Garamond" w:eastAsia="Arial Unicode MS" w:hAnsi="Garamond" w:cs="Helvetica"/>
          <w:i/>
          <w:iCs/>
          <w:color w:val="000000" w:themeColor="text1"/>
          <w:sz w:val="22"/>
          <w:szCs w:val="22"/>
        </w:rPr>
        <w:t>world</w:t>
      </w:r>
      <w:r w:rsidR="00DF0FE4" w:rsidRPr="00AF2203">
        <w:rPr>
          <w:rFonts w:ascii="Garamond" w:eastAsia="Arial Unicode MS" w:hAnsi="Garamond" w:cs="Helvetica"/>
          <w:i/>
          <w:iCs/>
          <w:color w:val="000000" w:themeColor="text1"/>
          <w:sz w:val="22"/>
          <w:szCs w:val="22"/>
        </w:rPr>
        <w:t>’s Vanity Fairs</w:t>
      </w:r>
      <w:r w:rsidR="008B6BBB" w:rsidRPr="00AF2203">
        <w:rPr>
          <w:rFonts w:ascii="Garamond" w:eastAsia="Arial Unicode MS" w:hAnsi="Garamond" w:cs="Helvetica"/>
          <w:i/>
          <w:iCs/>
          <w:color w:val="000000" w:themeColor="text1"/>
          <w:sz w:val="22"/>
          <w:szCs w:val="22"/>
        </w:rPr>
        <w:t xml:space="preserve">, </w:t>
      </w:r>
      <w:r w:rsidR="00C33534" w:rsidRPr="00AF2203">
        <w:rPr>
          <w:rFonts w:ascii="Garamond" w:eastAsia="Arial Unicode MS" w:hAnsi="Garamond" w:cs="Helvetica"/>
          <w:i/>
          <w:iCs/>
          <w:color w:val="000000" w:themeColor="text1"/>
          <w:sz w:val="22"/>
          <w:szCs w:val="22"/>
        </w:rPr>
        <w:t>a</w:t>
      </w:r>
      <w:r w:rsidR="006418D7" w:rsidRPr="00AF2203">
        <w:rPr>
          <w:rFonts w:ascii="Garamond" w:eastAsia="Arial Unicode MS" w:hAnsi="Garamond" w:cs="Helvetica"/>
          <w:i/>
          <w:iCs/>
          <w:color w:val="000000" w:themeColor="text1"/>
          <w:sz w:val="22"/>
          <w:szCs w:val="22"/>
        </w:rPr>
        <w:t xml:space="preserve"> </w:t>
      </w:r>
      <w:r w:rsidR="00702DCE">
        <w:rPr>
          <w:rFonts w:ascii="Garamond" w:eastAsia="Arial Unicode MS" w:hAnsi="Garamond" w:cs="Helvetica"/>
          <w:i/>
          <w:iCs/>
          <w:color w:val="000000" w:themeColor="text1"/>
          <w:sz w:val="22"/>
          <w:szCs w:val="22"/>
        </w:rPr>
        <w:t>mincing</w:t>
      </w:r>
      <w:r w:rsidR="008B6BBB" w:rsidRPr="00AF2203">
        <w:rPr>
          <w:rFonts w:ascii="Garamond" w:eastAsia="Arial Unicode MS" w:hAnsi="Garamond" w:cs="Helvetica"/>
          <w:i/>
          <w:iCs/>
          <w:color w:val="000000" w:themeColor="text1"/>
          <w:sz w:val="22"/>
          <w:szCs w:val="22"/>
        </w:rPr>
        <w:t xml:space="preserve"> </w:t>
      </w:r>
      <w:r w:rsidR="006418D7" w:rsidRPr="00AF2203">
        <w:rPr>
          <w:rFonts w:ascii="Garamond" w:eastAsia="Arial Unicode MS" w:hAnsi="Garamond" w:cs="Helvetica"/>
          <w:i/>
          <w:iCs/>
          <w:color w:val="000000" w:themeColor="text1"/>
          <w:sz w:val="22"/>
          <w:szCs w:val="22"/>
        </w:rPr>
        <w:t>flibbertigibbet satisficing my time.</w:t>
      </w:r>
      <w:r w:rsidR="006418D7" w:rsidRPr="00AF2203">
        <w:rPr>
          <w:rStyle w:val="FootnoteReference"/>
          <w:rFonts w:ascii="Garamond" w:eastAsia="Arial Unicode MS" w:hAnsi="Garamond" w:cs="Helvetica"/>
          <w:i/>
          <w:iCs/>
          <w:color w:val="000000" w:themeColor="text1"/>
          <w:sz w:val="22"/>
          <w:szCs w:val="22"/>
        </w:rPr>
        <w:footnoteReference w:id="30"/>
      </w:r>
    </w:p>
    <w:p w14:paraId="715044C5" w14:textId="10F8B758" w:rsidR="001C5E9D" w:rsidRPr="00C9525D" w:rsidRDefault="001C5E9D" w:rsidP="00C9525D">
      <w:pPr>
        <w:autoSpaceDE w:val="0"/>
        <w:autoSpaceDN w:val="0"/>
        <w:adjustRightInd w:val="0"/>
        <w:ind w:firstLine="454"/>
        <w:jc w:val="both"/>
        <w:rPr>
          <w:rFonts w:ascii="Garamond" w:eastAsia="Arial Unicode MS" w:hAnsi="Garamond" w:cs="Helvetica"/>
          <w:color w:val="000000" w:themeColor="text1"/>
          <w:sz w:val="22"/>
          <w:szCs w:val="22"/>
        </w:rPr>
      </w:pPr>
      <w:r w:rsidRPr="00C9525D">
        <w:rPr>
          <w:rFonts w:ascii="Garamond" w:eastAsia="Arial Unicode MS" w:hAnsi="Garamond" w:cs="Helvetica"/>
          <w:color w:val="000000" w:themeColor="text1"/>
          <w:sz w:val="22"/>
          <w:szCs w:val="22"/>
        </w:rPr>
        <w:t xml:space="preserve">Radwan </w:t>
      </w:r>
      <w:r w:rsidR="001B644F" w:rsidRPr="00C9525D">
        <w:rPr>
          <w:rFonts w:ascii="Garamond" w:eastAsia="Arial Unicode MS" w:hAnsi="Garamond" w:cs="Helvetica"/>
          <w:color w:val="000000" w:themeColor="text1"/>
          <w:sz w:val="22"/>
          <w:szCs w:val="22"/>
        </w:rPr>
        <w:t>said</w:t>
      </w:r>
      <w:r w:rsidRPr="00C9525D">
        <w:rPr>
          <w:rFonts w:ascii="Garamond" w:eastAsia="Arial Unicode MS" w:hAnsi="Garamond" w:cs="Helvetica"/>
          <w:color w:val="000000" w:themeColor="text1"/>
          <w:sz w:val="22"/>
          <w:szCs w:val="22"/>
        </w:rPr>
        <w:t xml:space="preserve"> </w:t>
      </w:r>
      <w:r w:rsidR="00184DB5" w:rsidRPr="00C9525D">
        <w:rPr>
          <w:rFonts w:ascii="Garamond" w:eastAsia="Arial Unicode MS" w:hAnsi="Garamond" w:cs="Helvetica"/>
          <w:color w:val="000000" w:themeColor="text1"/>
          <w:sz w:val="22"/>
          <w:szCs w:val="22"/>
        </w:rPr>
        <w:t>that my loyalty to European ideology</w:t>
      </w:r>
      <w:r w:rsidRPr="00C9525D">
        <w:rPr>
          <w:rFonts w:ascii="Garamond" w:eastAsia="Arial Unicode MS" w:hAnsi="Garamond" w:cs="Helvetica"/>
          <w:color w:val="000000" w:themeColor="text1"/>
          <w:sz w:val="22"/>
          <w:szCs w:val="22"/>
        </w:rPr>
        <w:t xml:space="preserve"> </w:t>
      </w:r>
      <w:r w:rsidR="00CC124F">
        <w:rPr>
          <w:rFonts w:ascii="Garamond" w:eastAsia="Arial Unicode MS" w:hAnsi="Garamond" w:cs="Helvetica"/>
          <w:color w:val="000000" w:themeColor="text1"/>
          <w:sz w:val="22"/>
          <w:szCs w:val="22"/>
        </w:rPr>
        <w:t xml:space="preserve">(whatever that is) </w:t>
      </w:r>
      <w:r w:rsidRPr="00C9525D">
        <w:rPr>
          <w:rFonts w:ascii="Garamond" w:eastAsia="Arial Unicode MS" w:hAnsi="Garamond" w:cs="Helvetica"/>
          <w:color w:val="000000" w:themeColor="text1"/>
          <w:sz w:val="22"/>
          <w:szCs w:val="22"/>
        </w:rPr>
        <w:t>remind</w:t>
      </w:r>
      <w:r w:rsidR="001B644F" w:rsidRPr="00C9525D">
        <w:rPr>
          <w:rFonts w:ascii="Garamond" w:eastAsia="Arial Unicode MS" w:hAnsi="Garamond" w:cs="Helvetica"/>
          <w:color w:val="000000" w:themeColor="text1"/>
          <w:sz w:val="22"/>
          <w:szCs w:val="22"/>
        </w:rPr>
        <w:t>ed</w:t>
      </w:r>
      <w:r w:rsidRPr="00C9525D">
        <w:rPr>
          <w:rFonts w:ascii="Garamond" w:eastAsia="Arial Unicode MS" w:hAnsi="Garamond" w:cs="Helvetica"/>
          <w:color w:val="000000" w:themeColor="text1"/>
          <w:sz w:val="22"/>
          <w:szCs w:val="22"/>
        </w:rPr>
        <w:t xml:space="preserve"> him of Walter Benjamin, </w:t>
      </w:r>
      <w:r w:rsidR="00184DB5" w:rsidRPr="00C9525D">
        <w:rPr>
          <w:rFonts w:ascii="Garamond" w:eastAsia="Arial Unicode MS" w:hAnsi="Garamond" w:cs="Helvetica"/>
          <w:color w:val="000000" w:themeColor="text1"/>
          <w:sz w:val="22"/>
          <w:szCs w:val="22"/>
        </w:rPr>
        <w:t xml:space="preserve">a </w:t>
      </w:r>
      <w:r w:rsidR="00684A61">
        <w:rPr>
          <w:rFonts w:ascii="Garamond" w:eastAsia="Arial Unicode MS" w:hAnsi="Garamond" w:cs="Helvetica"/>
          <w:color w:val="000000" w:themeColor="text1"/>
          <w:sz w:val="22"/>
          <w:szCs w:val="22"/>
        </w:rPr>
        <w:t>mystical</w:t>
      </w:r>
      <w:r w:rsidR="0060023D">
        <w:rPr>
          <w:rFonts w:ascii="Garamond" w:eastAsia="Arial Unicode MS" w:hAnsi="Garamond" w:cs="Helvetica"/>
          <w:color w:val="000000" w:themeColor="text1"/>
          <w:sz w:val="22"/>
          <w:szCs w:val="22"/>
        </w:rPr>
        <w:t xml:space="preserve"> Jewish</w:t>
      </w:r>
      <w:r w:rsidR="00184DB5" w:rsidRPr="00C9525D">
        <w:rPr>
          <w:rFonts w:ascii="Garamond" w:eastAsia="Arial Unicode MS" w:hAnsi="Garamond" w:cs="Helvetica"/>
          <w:color w:val="000000" w:themeColor="text1"/>
          <w:sz w:val="22"/>
          <w:szCs w:val="22"/>
        </w:rPr>
        <w:t xml:space="preserve"> philosopher who </w:t>
      </w:r>
      <w:r w:rsidR="004B4CCC">
        <w:rPr>
          <w:rFonts w:ascii="Garamond" w:eastAsia="Arial Unicode MS" w:hAnsi="Garamond" w:cs="Helvetica"/>
          <w:color w:val="000000" w:themeColor="text1"/>
          <w:sz w:val="22"/>
          <w:szCs w:val="22"/>
        </w:rPr>
        <w:t>resisted</w:t>
      </w:r>
      <w:r w:rsidR="00184DB5" w:rsidRPr="00C9525D">
        <w:rPr>
          <w:rFonts w:ascii="Garamond" w:eastAsia="Arial Unicode MS" w:hAnsi="Garamond" w:cs="Helvetica"/>
          <w:color w:val="000000" w:themeColor="text1"/>
          <w:sz w:val="22"/>
          <w:szCs w:val="22"/>
        </w:rPr>
        <w:t xml:space="preserve"> an offer to escape </w:t>
      </w:r>
      <w:r w:rsidR="008F671F">
        <w:rPr>
          <w:rFonts w:ascii="Garamond" w:eastAsia="Arial Unicode MS" w:hAnsi="Garamond" w:cs="Helvetica"/>
          <w:color w:val="000000" w:themeColor="text1"/>
          <w:sz w:val="22"/>
          <w:szCs w:val="22"/>
        </w:rPr>
        <w:t>Vichy</w:t>
      </w:r>
      <w:r w:rsidR="004B4CCC">
        <w:rPr>
          <w:rFonts w:ascii="Garamond" w:eastAsia="Arial Unicode MS" w:hAnsi="Garamond" w:cs="Helvetica"/>
          <w:color w:val="000000" w:themeColor="text1"/>
          <w:sz w:val="22"/>
          <w:szCs w:val="22"/>
        </w:rPr>
        <w:t xml:space="preserve"> France</w:t>
      </w:r>
      <w:r w:rsidR="00184DB5" w:rsidRPr="00C9525D">
        <w:rPr>
          <w:rFonts w:ascii="Garamond" w:eastAsia="Arial Unicode MS" w:hAnsi="Garamond" w:cs="Helvetica"/>
          <w:color w:val="000000" w:themeColor="text1"/>
          <w:sz w:val="22"/>
          <w:szCs w:val="22"/>
        </w:rPr>
        <w:t xml:space="preserve">. Radwan said </w:t>
      </w:r>
      <w:r w:rsidRPr="00C9525D">
        <w:rPr>
          <w:rFonts w:ascii="Garamond" w:eastAsia="Arial Unicode MS" w:hAnsi="Garamond" w:cs="Helvetica"/>
          <w:color w:val="000000" w:themeColor="text1"/>
          <w:sz w:val="22"/>
          <w:szCs w:val="22"/>
        </w:rPr>
        <w:t>that I</w:t>
      </w:r>
      <w:r w:rsidR="00C515BF">
        <w:rPr>
          <w:rFonts w:ascii="Garamond" w:eastAsia="Arial Unicode MS" w:hAnsi="Garamond" w:cs="Helvetica"/>
          <w:color w:val="000000" w:themeColor="text1"/>
          <w:sz w:val="22"/>
          <w:szCs w:val="22"/>
        </w:rPr>
        <w:t>, like Benjamin,</w:t>
      </w:r>
      <w:r w:rsidRPr="00C9525D">
        <w:rPr>
          <w:rFonts w:ascii="Garamond" w:eastAsia="Arial Unicode MS" w:hAnsi="Garamond" w:cs="Helvetica"/>
          <w:color w:val="000000" w:themeColor="text1"/>
          <w:sz w:val="22"/>
          <w:szCs w:val="22"/>
        </w:rPr>
        <w:t xml:space="preserve"> </w:t>
      </w:r>
      <w:r w:rsidR="00EF4F40" w:rsidRPr="00C9525D">
        <w:rPr>
          <w:rFonts w:ascii="Garamond" w:eastAsia="Arial Unicode MS" w:hAnsi="Garamond" w:cs="Helvetica"/>
          <w:color w:val="000000" w:themeColor="text1"/>
          <w:sz w:val="22"/>
          <w:szCs w:val="22"/>
        </w:rPr>
        <w:t>should move to Paris</w:t>
      </w:r>
      <w:r w:rsidR="00184DB5" w:rsidRPr="00C9525D">
        <w:rPr>
          <w:rFonts w:ascii="Garamond" w:eastAsia="Arial Unicode MS" w:hAnsi="Garamond" w:cs="Helvetica"/>
          <w:color w:val="000000" w:themeColor="text1"/>
          <w:sz w:val="22"/>
          <w:szCs w:val="22"/>
        </w:rPr>
        <w:t xml:space="preserve"> and not Berlin</w:t>
      </w:r>
      <w:r w:rsidR="00EF4F40" w:rsidRPr="00C9525D">
        <w:rPr>
          <w:rFonts w:ascii="Garamond" w:eastAsia="Arial Unicode MS" w:hAnsi="Garamond" w:cs="Helvetica"/>
          <w:color w:val="000000" w:themeColor="text1"/>
          <w:sz w:val="22"/>
          <w:szCs w:val="22"/>
        </w:rPr>
        <w:t>.</w:t>
      </w:r>
      <w:r w:rsidR="00EA5D0D">
        <w:rPr>
          <w:rFonts w:ascii="Garamond" w:eastAsia="Arial Unicode MS" w:hAnsi="Garamond" w:cs="Helvetica"/>
          <w:color w:val="000000" w:themeColor="text1"/>
          <w:sz w:val="22"/>
          <w:szCs w:val="22"/>
        </w:rPr>
        <w:t xml:space="preserve"> I </w:t>
      </w:r>
      <w:r w:rsidR="00AE1FB6">
        <w:rPr>
          <w:rFonts w:ascii="Garamond" w:eastAsia="Arial Unicode MS" w:hAnsi="Garamond" w:cs="Helvetica"/>
          <w:color w:val="000000" w:themeColor="text1"/>
          <w:sz w:val="22"/>
          <w:szCs w:val="22"/>
        </w:rPr>
        <w:t>recently</w:t>
      </w:r>
      <w:r w:rsidR="00EA5D0D">
        <w:rPr>
          <w:rFonts w:ascii="Garamond" w:eastAsia="Arial Unicode MS" w:hAnsi="Garamond" w:cs="Helvetica"/>
          <w:color w:val="000000" w:themeColor="text1"/>
          <w:sz w:val="22"/>
          <w:szCs w:val="22"/>
        </w:rPr>
        <w:t xml:space="preserve"> discovered that Benjamin died whilst crossing the </w:t>
      </w:r>
      <w:r w:rsidR="005932E3">
        <w:rPr>
          <w:rFonts w:ascii="Garamond" w:eastAsia="Arial Unicode MS" w:hAnsi="Garamond" w:cs="Helvetica"/>
          <w:color w:val="000000" w:themeColor="text1"/>
          <w:sz w:val="22"/>
          <w:szCs w:val="22"/>
        </w:rPr>
        <w:t>border</w:t>
      </w:r>
      <w:r w:rsidR="00EA5D0D">
        <w:rPr>
          <w:rFonts w:ascii="Garamond" w:eastAsia="Arial Unicode MS" w:hAnsi="Garamond" w:cs="Helvetica"/>
          <w:color w:val="000000" w:themeColor="text1"/>
          <w:sz w:val="22"/>
          <w:szCs w:val="22"/>
        </w:rPr>
        <w:t xml:space="preserve"> into </w:t>
      </w:r>
      <w:r w:rsidR="003140A3">
        <w:rPr>
          <w:rFonts w:ascii="Garamond" w:eastAsia="Arial Unicode MS" w:hAnsi="Garamond" w:cs="Helvetica"/>
          <w:color w:val="000000" w:themeColor="text1"/>
          <w:sz w:val="22"/>
          <w:szCs w:val="22"/>
        </w:rPr>
        <w:t>Catalunya</w:t>
      </w:r>
      <w:r w:rsidR="00EA5D0D">
        <w:rPr>
          <w:rFonts w:ascii="Garamond" w:eastAsia="Arial Unicode MS" w:hAnsi="Garamond" w:cs="Helvetica"/>
          <w:color w:val="000000" w:themeColor="text1"/>
          <w:sz w:val="22"/>
          <w:szCs w:val="22"/>
        </w:rPr>
        <w:t>.</w:t>
      </w:r>
    </w:p>
    <w:p w14:paraId="077FD118" w14:textId="65631854" w:rsidR="004D5DCD" w:rsidRDefault="007A7314"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w:t>
      </w:r>
      <w:r w:rsidR="00DB7573">
        <w:rPr>
          <w:rFonts w:ascii="Garamond" w:eastAsia="Arial Unicode MS" w:hAnsi="Garamond" w:cs="Helvetica"/>
          <w:color w:val="000000" w:themeColor="text1"/>
          <w:sz w:val="22"/>
          <w:szCs w:val="22"/>
        </w:rPr>
        <w:t xml:space="preserve">on </w:t>
      </w:r>
      <w:r>
        <w:rPr>
          <w:rFonts w:ascii="Garamond" w:eastAsia="Arial Unicode MS" w:hAnsi="Garamond" w:cs="Helvetica"/>
          <w:color w:val="000000" w:themeColor="text1"/>
          <w:sz w:val="22"/>
          <w:szCs w:val="22"/>
        </w:rPr>
        <w:t>to</w:t>
      </w:r>
      <w:r w:rsidR="00DB7573">
        <w:rPr>
          <w:rFonts w:ascii="Garamond" w:eastAsia="Arial Unicode MS" w:hAnsi="Garamond" w:cs="Helvetica"/>
          <w:color w:val="000000" w:themeColor="text1"/>
          <w:sz w:val="22"/>
          <w:szCs w:val="22"/>
        </w:rPr>
        <w:t xml:space="preserve"> </w:t>
      </w:r>
      <w:r w:rsidR="005F357B" w:rsidRPr="00AF2203">
        <w:rPr>
          <w:rFonts w:ascii="Garamond" w:eastAsia="Arial Unicode MS" w:hAnsi="Garamond" w:cs="Helvetica"/>
          <w:color w:val="000000" w:themeColor="text1"/>
          <w:sz w:val="22"/>
          <w:szCs w:val="22"/>
        </w:rPr>
        <w:t xml:space="preserve">a Lebanese refugee and Nicaraguan immigrant who </w:t>
      </w:r>
      <w:r w:rsidR="00DB7573">
        <w:rPr>
          <w:rFonts w:ascii="Garamond" w:eastAsia="Arial Unicode MS" w:hAnsi="Garamond" w:cs="Helvetica"/>
          <w:color w:val="000000" w:themeColor="text1"/>
          <w:sz w:val="22"/>
          <w:szCs w:val="22"/>
        </w:rPr>
        <w:t xml:space="preserve">together </w:t>
      </w:r>
      <w:r w:rsidR="005F357B" w:rsidRPr="00AF2203">
        <w:rPr>
          <w:rFonts w:ascii="Garamond" w:eastAsia="Arial Unicode MS" w:hAnsi="Garamond" w:cs="Helvetica"/>
          <w:color w:val="000000" w:themeColor="text1"/>
          <w:sz w:val="22"/>
          <w:szCs w:val="22"/>
        </w:rPr>
        <w:t xml:space="preserve">ran </w:t>
      </w:r>
      <w:r w:rsidR="00DB7573">
        <w:rPr>
          <w:rFonts w:ascii="Garamond" w:eastAsia="Arial Unicode MS" w:hAnsi="Garamond" w:cs="Helvetica"/>
          <w:color w:val="000000" w:themeColor="text1"/>
          <w:sz w:val="22"/>
          <w:szCs w:val="22"/>
        </w:rPr>
        <w:t>a food truck</w:t>
      </w:r>
      <w:r w:rsidR="00503AED">
        <w:rPr>
          <w:rFonts w:ascii="Garamond" w:eastAsia="Arial Unicode MS" w:hAnsi="Garamond" w:cs="Helvetica"/>
          <w:color w:val="000000" w:themeColor="text1"/>
          <w:sz w:val="22"/>
          <w:szCs w:val="22"/>
        </w:rPr>
        <w:t xml:space="preserve"> (Radwan takes </w:t>
      </w:r>
      <w:r w:rsidR="005230A9">
        <w:rPr>
          <w:rFonts w:ascii="Garamond" w:eastAsia="Arial Unicode MS" w:hAnsi="Garamond" w:cs="Helvetica"/>
          <w:color w:val="000000" w:themeColor="text1"/>
          <w:sz w:val="22"/>
          <w:szCs w:val="22"/>
        </w:rPr>
        <w:t>the truck</w:t>
      </w:r>
      <w:r w:rsidR="00503AED">
        <w:rPr>
          <w:rFonts w:ascii="Garamond" w:eastAsia="Arial Unicode MS" w:hAnsi="Garamond" w:cs="Helvetica"/>
          <w:color w:val="000000" w:themeColor="text1"/>
          <w:sz w:val="22"/>
          <w:szCs w:val="22"/>
        </w:rPr>
        <w:t xml:space="preserve"> to Burning Man, dolling out </w:t>
      </w:r>
      <w:proofErr w:type="spellStart"/>
      <w:r w:rsidR="00503AED" w:rsidRPr="00CC124F">
        <w:rPr>
          <w:rFonts w:ascii="Garamond" w:eastAsia="Arial Unicode MS" w:hAnsi="Garamond" w:cs="Helvetica"/>
          <w:i/>
          <w:iCs/>
          <w:color w:val="000000" w:themeColor="text1"/>
          <w:sz w:val="22"/>
          <w:szCs w:val="22"/>
        </w:rPr>
        <w:t>gallo</w:t>
      </w:r>
      <w:proofErr w:type="spellEnd"/>
      <w:r w:rsidR="00503AED" w:rsidRPr="00CC124F">
        <w:rPr>
          <w:rFonts w:ascii="Garamond" w:eastAsia="Arial Unicode MS" w:hAnsi="Garamond" w:cs="Helvetica"/>
          <w:i/>
          <w:iCs/>
          <w:color w:val="000000" w:themeColor="text1"/>
          <w:sz w:val="22"/>
          <w:szCs w:val="22"/>
        </w:rPr>
        <w:t xml:space="preserve"> pinto</w:t>
      </w:r>
      <w:r w:rsidR="00503AED">
        <w:rPr>
          <w:rFonts w:ascii="Garamond" w:eastAsia="Arial Unicode MS" w:hAnsi="Garamond" w:cs="Helvetica"/>
          <w:color w:val="000000" w:themeColor="text1"/>
          <w:sz w:val="22"/>
          <w:szCs w:val="22"/>
        </w:rPr>
        <w:t xml:space="preserve"> to the midnight masses)</w:t>
      </w:r>
      <w:r>
        <w:rPr>
          <w:rFonts w:ascii="Garamond" w:eastAsia="Arial Unicode MS" w:hAnsi="Garamond" w:cs="Helvetica"/>
          <w:color w:val="000000" w:themeColor="text1"/>
          <w:sz w:val="22"/>
          <w:szCs w:val="22"/>
        </w:rPr>
        <w:t xml:space="preserve">, </w:t>
      </w:r>
      <w:r w:rsidRPr="007A7314">
        <w:rPr>
          <w:rFonts w:ascii="Garamond" w:eastAsia="Arial Unicode MS" w:hAnsi="Garamond" w:cs="Helvetica"/>
          <w:color w:val="000000" w:themeColor="text1"/>
          <w:sz w:val="22"/>
          <w:szCs w:val="22"/>
        </w:rPr>
        <w:t xml:space="preserve">Radwan grew up in wine country north of San Francisco. </w:t>
      </w:r>
      <w:r w:rsidR="005F357B" w:rsidRPr="00AF2203">
        <w:rPr>
          <w:rFonts w:ascii="Garamond" w:eastAsia="Arial Unicode MS" w:hAnsi="Garamond" w:cs="Helvetica"/>
          <w:color w:val="000000" w:themeColor="text1"/>
          <w:sz w:val="22"/>
          <w:szCs w:val="22"/>
        </w:rPr>
        <w:t xml:space="preserve"> </w:t>
      </w:r>
      <w:r w:rsidR="00503AED">
        <w:rPr>
          <w:rFonts w:ascii="Garamond" w:eastAsia="Arial Unicode MS" w:hAnsi="Garamond" w:cs="Helvetica"/>
          <w:color w:val="000000" w:themeColor="text1"/>
          <w:sz w:val="22"/>
          <w:szCs w:val="22"/>
        </w:rPr>
        <w:t>For some reason he</w:t>
      </w:r>
      <w:r w:rsidR="005F357B" w:rsidRPr="00AF2203">
        <w:rPr>
          <w:rFonts w:ascii="Garamond" w:eastAsia="Arial Unicode MS" w:hAnsi="Garamond" w:cs="Helvetica"/>
          <w:color w:val="000000" w:themeColor="text1"/>
          <w:sz w:val="22"/>
          <w:szCs w:val="22"/>
        </w:rPr>
        <w:t xml:space="preserve"> no longer speaks with his father</w:t>
      </w:r>
      <w:r>
        <w:rPr>
          <w:rFonts w:ascii="Garamond" w:eastAsia="Arial Unicode MS" w:hAnsi="Garamond" w:cs="Helvetica"/>
          <w:color w:val="000000" w:themeColor="text1"/>
          <w:sz w:val="22"/>
          <w:szCs w:val="22"/>
        </w:rPr>
        <w:t xml:space="preserve">, </w:t>
      </w:r>
      <w:r w:rsidR="005A334B" w:rsidRPr="005A334B">
        <w:rPr>
          <w:rFonts w:ascii="Garamond" w:eastAsia="Arial Unicode MS" w:hAnsi="Garamond" w:cs="Helvetica"/>
          <w:color w:val="000000" w:themeColor="text1"/>
          <w:sz w:val="22"/>
          <w:szCs w:val="22"/>
        </w:rPr>
        <w:t>Bilal</w:t>
      </w:r>
      <w:r w:rsidR="005F357B" w:rsidRPr="00AF2203">
        <w:rPr>
          <w:rFonts w:ascii="Garamond" w:eastAsia="Arial Unicode MS" w:hAnsi="Garamond" w:cs="Helvetica"/>
          <w:color w:val="000000" w:themeColor="text1"/>
          <w:sz w:val="22"/>
          <w:szCs w:val="22"/>
        </w:rPr>
        <w:t xml:space="preserve">. </w:t>
      </w:r>
    </w:p>
    <w:p w14:paraId="50C78783" w14:textId="2FAAF800" w:rsidR="004935D5" w:rsidRDefault="004D5DCD" w:rsidP="0062636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At</w:t>
      </w:r>
      <w:r w:rsidRPr="004D5DCD">
        <w:rPr>
          <w:rFonts w:ascii="Garamond" w:eastAsia="Arial Unicode MS" w:hAnsi="Garamond" w:cs="Helvetica"/>
          <w:color w:val="000000" w:themeColor="text1"/>
          <w:sz w:val="22"/>
          <w:szCs w:val="22"/>
        </w:rPr>
        <w:t xml:space="preserve"> Berkley </w:t>
      </w:r>
      <w:r w:rsidR="009A52BB" w:rsidRPr="009A52BB">
        <w:rPr>
          <w:rFonts w:ascii="Garamond" w:eastAsia="Arial Unicode MS" w:hAnsi="Garamond" w:cs="Helvetica"/>
          <w:color w:val="000000" w:themeColor="text1"/>
          <w:sz w:val="22"/>
          <w:szCs w:val="22"/>
        </w:rPr>
        <w:t xml:space="preserve">Radwan </w:t>
      </w:r>
      <w:r w:rsidRPr="004D5DCD">
        <w:rPr>
          <w:rFonts w:ascii="Garamond" w:eastAsia="Arial Unicode MS" w:hAnsi="Garamond" w:cs="Helvetica"/>
          <w:color w:val="000000" w:themeColor="text1"/>
          <w:sz w:val="22"/>
          <w:szCs w:val="22"/>
        </w:rPr>
        <w:t xml:space="preserve">had studied </w:t>
      </w:r>
      <w:r w:rsidR="007F3932">
        <w:rPr>
          <w:rFonts w:ascii="Garamond" w:eastAsia="Arial Unicode MS" w:hAnsi="Garamond" w:cs="Helvetica"/>
          <w:color w:val="000000" w:themeColor="text1"/>
          <w:sz w:val="22"/>
          <w:szCs w:val="22"/>
        </w:rPr>
        <w:t>semiotics</w:t>
      </w:r>
      <w:r w:rsidR="00631907">
        <w:rPr>
          <w:rFonts w:ascii="Garamond" w:eastAsia="Arial Unicode MS" w:hAnsi="Garamond" w:cs="Helvetica"/>
          <w:color w:val="000000" w:themeColor="text1"/>
          <w:sz w:val="22"/>
          <w:szCs w:val="22"/>
        </w:rPr>
        <w:t xml:space="preserve"> in the </w:t>
      </w:r>
      <w:r w:rsidR="004A55A5" w:rsidRPr="004A55A5">
        <w:rPr>
          <w:rFonts w:ascii="Garamond" w:eastAsia="Arial Unicode MS" w:hAnsi="Garamond" w:cs="Helvetica"/>
          <w:color w:val="000000" w:themeColor="text1"/>
          <w:sz w:val="22"/>
          <w:szCs w:val="22"/>
        </w:rPr>
        <w:t xml:space="preserve">department </w:t>
      </w:r>
      <w:r w:rsidR="004A55A5">
        <w:rPr>
          <w:rFonts w:ascii="Garamond" w:eastAsia="Arial Unicode MS" w:hAnsi="Garamond" w:cs="Helvetica"/>
          <w:color w:val="000000" w:themeColor="text1"/>
          <w:sz w:val="22"/>
          <w:szCs w:val="22"/>
        </w:rPr>
        <w:t xml:space="preserve">of </w:t>
      </w:r>
      <w:r w:rsidR="00631907">
        <w:rPr>
          <w:rFonts w:ascii="Garamond" w:eastAsia="Arial Unicode MS" w:hAnsi="Garamond" w:cs="Helvetica"/>
          <w:color w:val="000000" w:themeColor="text1"/>
          <w:sz w:val="22"/>
          <w:szCs w:val="22"/>
        </w:rPr>
        <w:t>philosophy</w:t>
      </w:r>
      <w:r w:rsidR="00FD4CFE">
        <w:rPr>
          <w:rFonts w:ascii="Garamond" w:eastAsia="Arial Unicode MS" w:hAnsi="Garamond" w:cs="Helvetica"/>
          <w:color w:val="000000" w:themeColor="text1"/>
          <w:sz w:val="22"/>
          <w:szCs w:val="22"/>
        </w:rPr>
        <w:t xml:space="preserve">. He </w:t>
      </w:r>
      <w:r w:rsidR="00C10FBE">
        <w:rPr>
          <w:rFonts w:ascii="Garamond" w:eastAsia="Arial Unicode MS" w:hAnsi="Garamond" w:cs="Helvetica"/>
          <w:color w:val="000000" w:themeColor="text1"/>
          <w:sz w:val="22"/>
          <w:szCs w:val="22"/>
        </w:rPr>
        <w:t xml:space="preserve">spawned </w:t>
      </w:r>
      <w:r w:rsidR="00537050">
        <w:rPr>
          <w:rFonts w:ascii="Garamond" w:eastAsia="Arial Unicode MS" w:hAnsi="Garamond" w:cs="Helvetica"/>
          <w:color w:val="000000" w:themeColor="text1"/>
          <w:sz w:val="22"/>
          <w:szCs w:val="22"/>
        </w:rPr>
        <w:t>brief infamy</w:t>
      </w:r>
      <w:r w:rsidR="00515009">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off the back of a</w:t>
      </w:r>
      <w:r w:rsidR="00A02A71">
        <w:rPr>
          <w:rFonts w:ascii="Garamond" w:eastAsia="Arial Unicode MS" w:hAnsi="Garamond" w:cs="Helvetica"/>
          <w:color w:val="000000" w:themeColor="text1"/>
          <w:sz w:val="22"/>
          <w:szCs w:val="22"/>
        </w:rPr>
        <w:t xml:space="preserve"> </w:t>
      </w:r>
      <w:r w:rsidR="00CF6946">
        <w:rPr>
          <w:rFonts w:ascii="Garamond" w:eastAsia="Arial Unicode MS" w:hAnsi="Garamond" w:cs="Helvetica"/>
          <w:color w:val="000000" w:themeColor="text1"/>
          <w:sz w:val="22"/>
          <w:szCs w:val="22"/>
        </w:rPr>
        <w:t>symposium</w:t>
      </w:r>
      <w:r w:rsidR="0002537B">
        <w:rPr>
          <w:rFonts w:ascii="Garamond" w:eastAsia="Arial Unicode MS" w:hAnsi="Garamond" w:cs="Helvetica"/>
          <w:color w:val="000000" w:themeColor="text1"/>
          <w:sz w:val="22"/>
          <w:szCs w:val="22"/>
        </w:rPr>
        <w:t xml:space="preserve"> lecture</w:t>
      </w:r>
      <w:r w:rsidR="00A02A71">
        <w:rPr>
          <w:rFonts w:ascii="Garamond" w:eastAsia="Arial Unicode MS" w:hAnsi="Garamond" w:cs="Helvetica"/>
          <w:color w:val="000000" w:themeColor="text1"/>
          <w:sz w:val="22"/>
          <w:szCs w:val="22"/>
        </w:rPr>
        <w:t xml:space="preserve"> </w:t>
      </w:r>
      <w:r w:rsidR="009A52BB">
        <w:rPr>
          <w:rFonts w:ascii="Garamond" w:eastAsia="Arial Unicode MS" w:hAnsi="Garamond" w:cs="Helvetica"/>
          <w:color w:val="000000" w:themeColor="text1"/>
          <w:sz w:val="22"/>
          <w:szCs w:val="22"/>
        </w:rPr>
        <w:t>titled</w:t>
      </w:r>
      <w:r w:rsidR="00C10FBE">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w:t>
      </w:r>
      <w:r w:rsidR="0085312C">
        <w:rPr>
          <w:rFonts w:ascii="Garamond" w:eastAsia="Arial Unicode MS" w:hAnsi="Garamond" w:cs="Helvetica"/>
          <w:color w:val="000000" w:themeColor="text1"/>
          <w:sz w:val="22"/>
          <w:szCs w:val="22"/>
        </w:rPr>
        <w:t>Junk food</w:t>
      </w:r>
      <w:r w:rsidR="00A02A71" w:rsidRPr="00A02A71">
        <w:rPr>
          <w:rFonts w:ascii="Garamond" w:eastAsia="Arial Unicode MS" w:hAnsi="Garamond" w:cs="Helvetica"/>
          <w:color w:val="000000" w:themeColor="text1"/>
          <w:sz w:val="22"/>
          <w:szCs w:val="22"/>
        </w:rPr>
        <w:t xml:space="preserve"> as mythology in post</w:t>
      </w:r>
      <w:r w:rsidR="0085312C">
        <w:rPr>
          <w:rFonts w:ascii="Garamond" w:eastAsia="Arial Unicode MS" w:hAnsi="Garamond" w:cs="Helvetica"/>
          <w:color w:val="000000" w:themeColor="text1"/>
          <w:sz w:val="22"/>
          <w:szCs w:val="22"/>
        </w:rPr>
        <w:t>-</w:t>
      </w:r>
      <w:r w:rsidR="00A02A71" w:rsidRPr="00A02A71">
        <w:rPr>
          <w:rFonts w:ascii="Garamond" w:eastAsia="Arial Unicode MS" w:hAnsi="Garamond" w:cs="Helvetica"/>
          <w:color w:val="000000" w:themeColor="text1"/>
          <w:sz w:val="22"/>
          <w:szCs w:val="22"/>
        </w:rPr>
        <w:t xml:space="preserve">class </w:t>
      </w:r>
      <w:r w:rsidR="00233EB5" w:rsidRPr="00233EB5">
        <w:rPr>
          <w:rFonts w:ascii="Garamond" w:eastAsia="Arial Unicode MS" w:hAnsi="Garamond" w:cs="Helvetica"/>
          <w:color w:val="000000" w:themeColor="text1"/>
          <w:sz w:val="22"/>
          <w:szCs w:val="22"/>
        </w:rPr>
        <w:t>historiography</w:t>
      </w:r>
      <w:r w:rsidR="00A02A71" w:rsidRPr="00A02A71">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G</w:t>
      </w:r>
      <w:r w:rsidR="00A02A71" w:rsidRPr="00A02A71">
        <w:rPr>
          <w:rFonts w:ascii="Garamond" w:eastAsia="Arial Unicode MS" w:hAnsi="Garamond" w:cs="Helvetica"/>
          <w:color w:val="000000" w:themeColor="text1"/>
          <w:sz w:val="22"/>
          <w:szCs w:val="22"/>
        </w:rPr>
        <w:t xml:space="preserve">lucose, Georg Lukács, and </w:t>
      </w:r>
      <w:r w:rsidR="00A02A71">
        <w:rPr>
          <w:rFonts w:ascii="Garamond" w:eastAsia="Arial Unicode MS" w:hAnsi="Garamond" w:cs="Helvetica"/>
          <w:color w:val="000000" w:themeColor="text1"/>
          <w:sz w:val="22"/>
          <w:szCs w:val="22"/>
        </w:rPr>
        <w:t>G</w:t>
      </w:r>
      <w:r w:rsidR="00A02A71" w:rsidRPr="00A02A71">
        <w:rPr>
          <w:rFonts w:ascii="Garamond" w:eastAsia="Arial Unicode MS" w:hAnsi="Garamond" w:cs="Helvetica"/>
          <w:color w:val="000000" w:themeColor="text1"/>
          <w:sz w:val="22"/>
          <w:szCs w:val="22"/>
        </w:rPr>
        <w:t xml:space="preserve">eorge </w:t>
      </w:r>
      <w:r w:rsidR="00A02A71">
        <w:rPr>
          <w:rFonts w:ascii="Garamond" w:eastAsia="Arial Unicode MS" w:hAnsi="Garamond" w:cs="Helvetica"/>
          <w:color w:val="000000" w:themeColor="text1"/>
          <w:sz w:val="22"/>
          <w:szCs w:val="22"/>
        </w:rPr>
        <w:t>L</w:t>
      </w:r>
      <w:r w:rsidR="00A02A71" w:rsidRPr="00A02A71">
        <w:rPr>
          <w:rFonts w:ascii="Garamond" w:eastAsia="Arial Unicode MS" w:hAnsi="Garamond" w:cs="Helvetica"/>
          <w:color w:val="000000" w:themeColor="text1"/>
          <w:sz w:val="22"/>
          <w:szCs w:val="22"/>
        </w:rPr>
        <w:t>ucas</w:t>
      </w:r>
      <w:r w:rsidR="00C515BF">
        <w:rPr>
          <w:rFonts w:ascii="Garamond" w:eastAsia="Arial Unicode MS" w:hAnsi="Garamond" w:cs="Helvetica"/>
          <w:color w:val="000000" w:themeColor="text1"/>
          <w:sz w:val="22"/>
          <w:szCs w:val="22"/>
        </w:rPr>
        <w:t>”</w:t>
      </w:r>
      <w:r w:rsidR="009A52BB">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 xml:space="preserve">On account of </w:t>
      </w:r>
      <w:r w:rsidR="005932E3">
        <w:rPr>
          <w:rFonts w:ascii="Garamond" w:eastAsia="Arial Unicode MS" w:hAnsi="Garamond" w:cs="Helvetica"/>
          <w:color w:val="000000" w:themeColor="text1"/>
          <w:sz w:val="22"/>
          <w:szCs w:val="22"/>
        </w:rPr>
        <w:t>the</w:t>
      </w:r>
      <w:r w:rsidR="00C10FBE">
        <w:rPr>
          <w:rFonts w:ascii="Garamond" w:eastAsia="Arial Unicode MS" w:hAnsi="Garamond" w:cs="Helvetica"/>
          <w:color w:val="000000" w:themeColor="text1"/>
          <w:sz w:val="22"/>
          <w:szCs w:val="22"/>
        </w:rPr>
        <w:t xml:space="preserve"> </w:t>
      </w:r>
      <w:r w:rsidR="00691BAA" w:rsidRPr="00691BAA">
        <w:rPr>
          <w:rFonts w:ascii="Garamond" w:eastAsia="Arial Unicode MS" w:hAnsi="Garamond" w:cs="Helvetica"/>
          <w:color w:val="000000" w:themeColor="text1"/>
          <w:sz w:val="22"/>
          <w:szCs w:val="22"/>
        </w:rPr>
        <w:t xml:space="preserve">facetious </w:t>
      </w:r>
      <w:proofErr w:type="spellStart"/>
      <w:r w:rsidR="00691BAA" w:rsidRPr="00691BAA">
        <w:rPr>
          <w:rFonts w:ascii="Garamond" w:eastAsia="Arial Unicode MS" w:hAnsi="Garamond" w:cs="Helvetica"/>
          <w:color w:val="000000" w:themeColor="text1"/>
          <w:sz w:val="22"/>
          <w:szCs w:val="22"/>
        </w:rPr>
        <w:t>punnery</w:t>
      </w:r>
      <w:proofErr w:type="spellEnd"/>
      <w:r w:rsidR="00C10FBE">
        <w:rPr>
          <w:rFonts w:ascii="Garamond" w:eastAsia="Arial Unicode MS" w:hAnsi="Garamond" w:cs="Helvetica"/>
          <w:color w:val="000000" w:themeColor="text1"/>
          <w:sz w:val="22"/>
          <w:szCs w:val="22"/>
        </w:rPr>
        <w:t xml:space="preserve"> h</w:t>
      </w:r>
      <w:r w:rsidR="00537050">
        <w:rPr>
          <w:rFonts w:ascii="Garamond" w:eastAsia="Arial Unicode MS" w:hAnsi="Garamond" w:cs="Helvetica"/>
          <w:color w:val="000000" w:themeColor="text1"/>
          <w:sz w:val="22"/>
          <w:szCs w:val="22"/>
        </w:rPr>
        <w:t xml:space="preserve">is </w:t>
      </w:r>
      <w:r w:rsidR="00691BAA">
        <w:rPr>
          <w:rFonts w:ascii="Garamond" w:eastAsia="Arial Unicode MS" w:hAnsi="Garamond" w:cs="Helvetica"/>
          <w:color w:val="000000" w:themeColor="text1"/>
          <w:sz w:val="22"/>
          <w:szCs w:val="22"/>
        </w:rPr>
        <w:t>professor</w:t>
      </w:r>
      <w:r w:rsidR="00537050">
        <w:rPr>
          <w:rFonts w:ascii="Garamond" w:eastAsia="Arial Unicode MS" w:hAnsi="Garamond" w:cs="Helvetica"/>
          <w:color w:val="000000" w:themeColor="text1"/>
          <w:sz w:val="22"/>
          <w:szCs w:val="22"/>
        </w:rPr>
        <w:t xml:space="preserve"> </w:t>
      </w:r>
      <w:r w:rsidR="008735FA">
        <w:rPr>
          <w:rFonts w:ascii="Garamond" w:eastAsia="Arial Unicode MS" w:hAnsi="Garamond" w:cs="Helvetica"/>
          <w:color w:val="000000" w:themeColor="text1"/>
          <w:sz w:val="22"/>
          <w:szCs w:val="22"/>
        </w:rPr>
        <w:t>turned</w:t>
      </w:r>
      <w:r w:rsidR="00691BAA">
        <w:rPr>
          <w:rFonts w:ascii="Garamond" w:eastAsia="Arial Unicode MS" w:hAnsi="Garamond" w:cs="Helvetica"/>
          <w:color w:val="000000" w:themeColor="text1"/>
          <w:sz w:val="22"/>
          <w:szCs w:val="22"/>
        </w:rPr>
        <w:t xml:space="preserve"> him </w:t>
      </w:r>
      <w:r w:rsidR="00F4728A">
        <w:rPr>
          <w:rFonts w:ascii="Garamond" w:eastAsia="Arial Unicode MS" w:hAnsi="Garamond" w:cs="Helvetica"/>
          <w:color w:val="000000" w:themeColor="text1"/>
          <w:sz w:val="22"/>
          <w:szCs w:val="22"/>
        </w:rPr>
        <w:t>out</w:t>
      </w:r>
      <w:r w:rsidR="008735FA">
        <w:rPr>
          <w:rFonts w:ascii="Garamond" w:eastAsia="Arial Unicode MS" w:hAnsi="Garamond" w:cs="Helvetica"/>
          <w:color w:val="000000" w:themeColor="text1"/>
          <w:sz w:val="22"/>
          <w:szCs w:val="22"/>
        </w:rPr>
        <w:t xml:space="preserve"> and led </w:t>
      </w:r>
      <w:r w:rsidR="000970F6">
        <w:rPr>
          <w:rFonts w:ascii="Garamond" w:eastAsia="Arial Unicode MS" w:hAnsi="Garamond" w:cs="Helvetica"/>
          <w:color w:val="000000" w:themeColor="text1"/>
          <w:sz w:val="22"/>
          <w:szCs w:val="22"/>
        </w:rPr>
        <w:t>to a surprising turn of events</w:t>
      </w:r>
      <w:r w:rsidR="008735FA">
        <w:rPr>
          <w:rFonts w:ascii="Garamond" w:eastAsia="Arial Unicode MS" w:hAnsi="Garamond" w:cs="Helvetica"/>
          <w:color w:val="000000" w:themeColor="text1"/>
          <w:sz w:val="22"/>
          <w:szCs w:val="22"/>
        </w:rPr>
        <w:t xml:space="preserve">. </w:t>
      </w:r>
      <w:r w:rsidR="00813E0B" w:rsidRPr="00813E0B">
        <w:rPr>
          <w:rFonts w:ascii="Garamond" w:eastAsia="Arial Unicode MS" w:hAnsi="Garamond" w:cs="Helvetica"/>
          <w:color w:val="000000" w:themeColor="text1"/>
          <w:sz w:val="22"/>
          <w:szCs w:val="22"/>
        </w:rPr>
        <w:t>Radwan</w:t>
      </w:r>
      <w:r w:rsidR="00813E0B">
        <w:rPr>
          <w:rFonts w:ascii="Garamond" w:eastAsia="Arial Unicode MS" w:hAnsi="Garamond" w:cs="Helvetica"/>
          <w:color w:val="000000" w:themeColor="text1"/>
          <w:sz w:val="22"/>
          <w:szCs w:val="22"/>
        </w:rPr>
        <w:t xml:space="preserve">’s impending </w:t>
      </w:r>
      <w:r w:rsidR="00691BAA">
        <w:rPr>
          <w:rFonts w:ascii="Garamond" w:eastAsia="Arial Unicode MS" w:hAnsi="Garamond" w:cs="Helvetica"/>
          <w:color w:val="000000" w:themeColor="text1"/>
          <w:sz w:val="22"/>
          <w:szCs w:val="22"/>
        </w:rPr>
        <w:t>penury</w:t>
      </w:r>
      <w:r w:rsidR="008735FA">
        <w:rPr>
          <w:rFonts w:ascii="Garamond" w:eastAsia="Arial Unicode MS" w:hAnsi="Garamond" w:cs="Helvetica"/>
          <w:color w:val="000000" w:themeColor="text1"/>
          <w:sz w:val="22"/>
          <w:szCs w:val="22"/>
        </w:rPr>
        <w:t xml:space="preserve"> inspired </w:t>
      </w:r>
      <w:r w:rsidR="00813E0B">
        <w:rPr>
          <w:rFonts w:ascii="Garamond" w:eastAsia="Arial Unicode MS" w:hAnsi="Garamond" w:cs="Helvetica"/>
          <w:color w:val="000000" w:themeColor="text1"/>
          <w:sz w:val="22"/>
          <w:szCs w:val="22"/>
        </w:rPr>
        <w:t>him</w:t>
      </w:r>
      <w:r w:rsidR="0062636B">
        <w:rPr>
          <w:rFonts w:ascii="Garamond" w:eastAsia="Arial Unicode MS" w:hAnsi="Garamond" w:cs="Helvetica"/>
          <w:color w:val="000000" w:themeColor="text1"/>
          <w:sz w:val="22"/>
          <w:szCs w:val="22"/>
        </w:rPr>
        <w:t xml:space="preserve"> to</w:t>
      </w:r>
      <w:r w:rsidR="0085312C">
        <w:rPr>
          <w:rFonts w:ascii="Garamond" w:eastAsia="Arial Unicode MS" w:hAnsi="Garamond" w:cs="Helvetica"/>
          <w:color w:val="000000" w:themeColor="text1"/>
          <w:sz w:val="22"/>
          <w:szCs w:val="22"/>
        </w:rPr>
        <w:t xml:space="preserve"> </w:t>
      </w:r>
      <w:r w:rsidR="0062636B">
        <w:rPr>
          <w:rFonts w:ascii="Garamond" w:eastAsia="Arial Unicode MS" w:hAnsi="Garamond" w:cs="Helvetica"/>
          <w:color w:val="000000" w:themeColor="text1"/>
          <w:sz w:val="22"/>
          <w:szCs w:val="22"/>
        </w:rPr>
        <w:t>devise an algorithm generat</w:t>
      </w:r>
      <w:r w:rsidR="008735FA">
        <w:rPr>
          <w:rFonts w:ascii="Garamond" w:eastAsia="Arial Unicode MS" w:hAnsi="Garamond" w:cs="Helvetica"/>
          <w:color w:val="000000" w:themeColor="text1"/>
          <w:sz w:val="22"/>
          <w:szCs w:val="22"/>
        </w:rPr>
        <w:t>ing</w:t>
      </w:r>
      <w:r w:rsidR="0062636B">
        <w:rPr>
          <w:rFonts w:ascii="Garamond" w:eastAsia="Arial Unicode MS" w:hAnsi="Garamond" w:cs="Helvetica"/>
          <w:color w:val="000000" w:themeColor="text1"/>
          <w:sz w:val="22"/>
          <w:szCs w:val="22"/>
        </w:rPr>
        <w:t xml:space="preserve"> titles for academic papers</w:t>
      </w:r>
      <w:r w:rsidR="0002537B">
        <w:rPr>
          <w:rFonts w:ascii="Garamond" w:eastAsia="Arial Unicode MS" w:hAnsi="Garamond" w:cs="Helvetica"/>
          <w:color w:val="000000" w:themeColor="text1"/>
          <w:sz w:val="22"/>
          <w:szCs w:val="22"/>
        </w:rPr>
        <w:t>. H</w:t>
      </w:r>
      <w:r w:rsidR="0062636B">
        <w:rPr>
          <w:rFonts w:ascii="Garamond" w:eastAsia="Arial Unicode MS" w:hAnsi="Garamond" w:cs="Helvetica"/>
          <w:color w:val="000000" w:themeColor="text1"/>
          <w:sz w:val="22"/>
          <w:szCs w:val="22"/>
        </w:rPr>
        <w:t xml:space="preserve">e submitted the report </w:t>
      </w:r>
      <w:r w:rsidR="0085312C">
        <w:rPr>
          <w:rFonts w:ascii="Garamond" w:eastAsia="Arial Unicode MS" w:hAnsi="Garamond" w:cs="Helvetica"/>
          <w:color w:val="000000" w:themeColor="text1"/>
          <w:sz w:val="22"/>
          <w:szCs w:val="22"/>
        </w:rPr>
        <w:t xml:space="preserve">to </w:t>
      </w:r>
      <w:r w:rsidR="000423BA">
        <w:rPr>
          <w:rFonts w:ascii="Garamond" w:eastAsia="Arial Unicode MS" w:hAnsi="Garamond" w:cs="Helvetica"/>
          <w:color w:val="000000" w:themeColor="text1"/>
          <w:sz w:val="22"/>
          <w:szCs w:val="22"/>
        </w:rPr>
        <w:t xml:space="preserve">a </w:t>
      </w:r>
      <w:r w:rsidR="008735FA">
        <w:rPr>
          <w:rFonts w:ascii="Garamond" w:eastAsia="Arial Unicode MS" w:hAnsi="Garamond" w:cs="Helvetica"/>
          <w:color w:val="000000" w:themeColor="text1"/>
          <w:sz w:val="22"/>
          <w:szCs w:val="22"/>
        </w:rPr>
        <w:t>prestigious</w:t>
      </w:r>
      <w:r w:rsidR="000423BA">
        <w:rPr>
          <w:rFonts w:ascii="Garamond" w:eastAsia="Arial Unicode MS" w:hAnsi="Garamond" w:cs="Helvetica"/>
          <w:color w:val="000000" w:themeColor="text1"/>
          <w:sz w:val="22"/>
          <w:szCs w:val="22"/>
        </w:rPr>
        <w:t xml:space="preserve"> conference</w:t>
      </w:r>
      <w:r w:rsidR="0085312C">
        <w:rPr>
          <w:rFonts w:ascii="Garamond" w:eastAsia="Arial Unicode MS" w:hAnsi="Garamond" w:cs="Helvetica"/>
          <w:color w:val="000000" w:themeColor="text1"/>
          <w:sz w:val="22"/>
          <w:szCs w:val="22"/>
        </w:rPr>
        <w:t xml:space="preserve"> where it won best paper. This is the story of Radwan’s </w:t>
      </w:r>
      <w:r w:rsidR="00F618C3">
        <w:rPr>
          <w:rFonts w:ascii="Garamond" w:eastAsia="Arial Unicode MS" w:hAnsi="Garamond" w:cs="Helvetica"/>
          <w:color w:val="000000" w:themeColor="text1"/>
          <w:sz w:val="22"/>
          <w:szCs w:val="22"/>
        </w:rPr>
        <w:t>entrance into</w:t>
      </w:r>
      <w:r w:rsidR="0085312C">
        <w:rPr>
          <w:rFonts w:ascii="Garamond" w:eastAsia="Arial Unicode MS" w:hAnsi="Garamond" w:cs="Helvetica"/>
          <w:color w:val="000000" w:themeColor="text1"/>
          <w:sz w:val="22"/>
          <w:szCs w:val="22"/>
        </w:rPr>
        <w:t xml:space="preserve"> </w:t>
      </w:r>
      <w:r w:rsidR="00B21A59">
        <w:rPr>
          <w:rFonts w:ascii="Garamond" w:eastAsia="Arial Unicode MS" w:hAnsi="Garamond" w:cs="Helvetica"/>
          <w:color w:val="000000" w:themeColor="text1"/>
          <w:sz w:val="22"/>
          <w:szCs w:val="22"/>
        </w:rPr>
        <w:t xml:space="preserve">the scene of Artificial </w:t>
      </w:r>
      <w:r w:rsidR="003E3A80">
        <w:rPr>
          <w:rFonts w:ascii="Garamond" w:eastAsia="Arial Unicode MS" w:hAnsi="Garamond" w:cs="Helvetica"/>
          <w:color w:val="000000" w:themeColor="text1"/>
          <w:sz w:val="22"/>
          <w:szCs w:val="22"/>
        </w:rPr>
        <w:t>Intelligence</w:t>
      </w:r>
      <w:r w:rsidR="0085312C">
        <w:rPr>
          <w:rFonts w:ascii="Garamond" w:eastAsia="Arial Unicode MS" w:hAnsi="Garamond" w:cs="Helvetica"/>
          <w:color w:val="000000" w:themeColor="text1"/>
          <w:sz w:val="22"/>
          <w:szCs w:val="22"/>
        </w:rPr>
        <w:t>.</w:t>
      </w:r>
    </w:p>
    <w:p w14:paraId="24F01335" w14:textId="77777777" w:rsidR="003B7DF2" w:rsidRDefault="00F63EBC"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Radwan</w:t>
      </w:r>
      <w:r w:rsidR="004D5DCD" w:rsidRPr="004D5DCD">
        <w:rPr>
          <w:rFonts w:ascii="Garamond" w:eastAsia="Arial Unicode MS" w:hAnsi="Garamond" w:cs="Helvetica"/>
          <w:color w:val="000000" w:themeColor="text1"/>
          <w:sz w:val="22"/>
          <w:szCs w:val="22"/>
        </w:rPr>
        <w:t xml:space="preserve"> left California for a research fellowship on </w:t>
      </w:r>
      <w:r w:rsidR="0005736D">
        <w:rPr>
          <w:rFonts w:ascii="Garamond" w:eastAsia="Arial Unicode MS" w:hAnsi="Garamond" w:cs="Helvetica"/>
          <w:color w:val="000000" w:themeColor="text1"/>
          <w:sz w:val="22"/>
          <w:szCs w:val="22"/>
        </w:rPr>
        <w:t xml:space="preserve">a </w:t>
      </w:r>
      <w:r w:rsidR="001D5D88">
        <w:rPr>
          <w:rFonts w:ascii="Garamond" w:eastAsia="Arial Unicode MS" w:hAnsi="Garamond" w:cs="Helvetica"/>
          <w:color w:val="000000" w:themeColor="text1"/>
          <w:sz w:val="22"/>
          <w:szCs w:val="22"/>
        </w:rPr>
        <w:t>dreary</w:t>
      </w:r>
      <w:r w:rsidR="004D5DCD" w:rsidRPr="004D5DCD">
        <w:rPr>
          <w:rFonts w:ascii="Garamond" w:eastAsia="Arial Unicode MS" w:hAnsi="Garamond" w:cs="Helvetica"/>
          <w:color w:val="000000" w:themeColor="text1"/>
          <w:sz w:val="22"/>
          <w:szCs w:val="22"/>
        </w:rPr>
        <w:t xml:space="preserve"> island </w:t>
      </w:r>
      <w:r w:rsidR="004B708E">
        <w:rPr>
          <w:rFonts w:ascii="Garamond" w:eastAsia="Arial Unicode MS" w:hAnsi="Garamond" w:cs="Helvetica"/>
          <w:color w:val="000000" w:themeColor="text1"/>
          <w:sz w:val="22"/>
          <w:szCs w:val="22"/>
        </w:rPr>
        <w:t xml:space="preserve">in </w:t>
      </w:r>
      <w:r w:rsidR="009C6EF4">
        <w:rPr>
          <w:rFonts w:ascii="Garamond" w:eastAsia="Arial Unicode MS" w:hAnsi="Garamond" w:cs="Helvetica"/>
          <w:color w:val="000000" w:themeColor="text1"/>
          <w:sz w:val="22"/>
          <w:szCs w:val="22"/>
        </w:rPr>
        <w:t>northwest</w:t>
      </w:r>
      <w:r w:rsidR="004B708E">
        <w:rPr>
          <w:rFonts w:ascii="Garamond" w:eastAsia="Arial Unicode MS" w:hAnsi="Garamond" w:cs="Helvetica"/>
          <w:color w:val="000000" w:themeColor="text1"/>
          <w:sz w:val="22"/>
          <w:szCs w:val="22"/>
        </w:rPr>
        <w:t xml:space="preserve"> Europe </w:t>
      </w:r>
      <w:r w:rsidR="004D5DCD" w:rsidRPr="004D5DCD">
        <w:rPr>
          <w:rFonts w:ascii="Garamond" w:eastAsia="Arial Unicode MS" w:hAnsi="Garamond" w:cs="Helvetica"/>
          <w:color w:val="000000" w:themeColor="text1"/>
          <w:sz w:val="22"/>
          <w:szCs w:val="22"/>
        </w:rPr>
        <w:t xml:space="preserve">(he </w:t>
      </w:r>
      <w:r w:rsidR="00E55A1E">
        <w:rPr>
          <w:rFonts w:ascii="Garamond" w:eastAsia="Arial Unicode MS" w:hAnsi="Garamond" w:cs="Helvetica"/>
          <w:color w:val="000000" w:themeColor="text1"/>
          <w:sz w:val="22"/>
          <w:szCs w:val="22"/>
        </w:rPr>
        <w:t>once told me he wanted to get closer to</w:t>
      </w:r>
      <w:r w:rsidR="004D5DCD" w:rsidRPr="004D5DCD">
        <w:rPr>
          <w:rFonts w:ascii="Garamond" w:eastAsia="Arial Unicode MS" w:hAnsi="Garamond" w:cs="Helvetica"/>
          <w:color w:val="000000" w:themeColor="text1"/>
          <w:sz w:val="22"/>
          <w:szCs w:val="22"/>
        </w:rPr>
        <w:t xml:space="preserve"> a group of accelerationist</w:t>
      </w:r>
      <w:r w:rsidR="008E0B81">
        <w:rPr>
          <w:rFonts w:ascii="Garamond" w:eastAsia="Arial Unicode MS" w:hAnsi="Garamond" w:cs="Helvetica"/>
          <w:color w:val="000000" w:themeColor="text1"/>
          <w:sz w:val="22"/>
          <w:szCs w:val="22"/>
        </w:rPr>
        <w:t>s</w:t>
      </w:r>
      <w:r w:rsidR="003A3968">
        <w:rPr>
          <w:rFonts w:ascii="Garamond" w:eastAsia="Arial Unicode MS" w:hAnsi="Garamond" w:cs="Helvetica"/>
          <w:color w:val="000000" w:themeColor="text1"/>
          <w:sz w:val="22"/>
          <w:szCs w:val="22"/>
        </w:rPr>
        <w:t>, before accelerationism had become such a tainted word</w:t>
      </w:r>
      <w:r w:rsidR="004D5DCD" w:rsidRPr="004D5DCD">
        <w:rPr>
          <w:rFonts w:ascii="Garamond" w:eastAsia="Arial Unicode MS" w:hAnsi="Garamond" w:cs="Helvetica"/>
          <w:color w:val="000000" w:themeColor="text1"/>
          <w:sz w:val="22"/>
          <w:szCs w:val="22"/>
        </w:rPr>
        <w:t xml:space="preserve">). </w:t>
      </w:r>
      <w:r w:rsidR="00E419E5">
        <w:rPr>
          <w:rFonts w:ascii="Garamond" w:eastAsia="Arial Unicode MS" w:hAnsi="Garamond" w:cs="Helvetica"/>
          <w:color w:val="000000" w:themeColor="text1"/>
          <w:sz w:val="22"/>
          <w:szCs w:val="22"/>
        </w:rPr>
        <w:t>And that’s where we met,</w:t>
      </w:r>
      <w:r w:rsidR="006418D7" w:rsidRPr="00AF2203">
        <w:rPr>
          <w:rFonts w:ascii="Garamond" w:eastAsia="Arial Unicode MS" w:hAnsi="Garamond" w:cs="Helvetica"/>
          <w:color w:val="000000" w:themeColor="text1"/>
          <w:sz w:val="22"/>
          <w:szCs w:val="22"/>
        </w:rPr>
        <w:t xml:space="preserve"> Salford </w:t>
      </w:r>
      <w:r w:rsidR="00885F44" w:rsidRPr="00AF2203">
        <w:rPr>
          <w:rFonts w:ascii="Garamond" w:eastAsia="Arial Unicode MS" w:hAnsi="Garamond" w:cs="Helvetica"/>
          <w:color w:val="000000" w:themeColor="text1"/>
          <w:sz w:val="22"/>
          <w:szCs w:val="22"/>
        </w:rPr>
        <w:t>U</w:t>
      </w:r>
      <w:r w:rsidR="006418D7" w:rsidRPr="00AF2203">
        <w:rPr>
          <w:rFonts w:ascii="Garamond" w:eastAsia="Arial Unicode MS" w:hAnsi="Garamond" w:cs="Helvetica"/>
          <w:color w:val="000000" w:themeColor="text1"/>
          <w:sz w:val="22"/>
          <w:szCs w:val="22"/>
        </w:rPr>
        <w:t>niversity</w:t>
      </w:r>
      <w:r w:rsidR="003B7DF2">
        <w:rPr>
          <w:rFonts w:ascii="Garamond" w:eastAsia="Arial Unicode MS" w:hAnsi="Garamond" w:cs="Helvetica"/>
          <w:color w:val="000000" w:themeColor="text1"/>
          <w:sz w:val="22"/>
          <w:szCs w:val="22"/>
        </w:rPr>
        <w:t>.</w:t>
      </w:r>
    </w:p>
    <w:p w14:paraId="2E18D856" w14:textId="2DA8AA4A" w:rsidR="003B7DF2" w:rsidRDefault="003B7DF2"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University </w:t>
      </w:r>
      <w:r w:rsidR="00524B56">
        <w:rPr>
          <w:rFonts w:ascii="Garamond" w:eastAsia="Arial Unicode MS" w:hAnsi="Garamond" w:cs="Helvetica"/>
          <w:color w:val="000000" w:themeColor="text1"/>
          <w:sz w:val="22"/>
          <w:szCs w:val="22"/>
        </w:rPr>
        <w:t xml:space="preserve">we both attended </w:t>
      </w:r>
      <w:r>
        <w:rPr>
          <w:rFonts w:ascii="Garamond" w:eastAsia="Arial Unicode MS" w:hAnsi="Garamond" w:cs="Helvetica"/>
          <w:color w:val="000000" w:themeColor="text1"/>
          <w:sz w:val="22"/>
          <w:szCs w:val="22"/>
        </w:rPr>
        <w:t>was</w:t>
      </w:r>
      <w:r w:rsidR="003B226C">
        <w:rPr>
          <w:rFonts w:ascii="Garamond" w:eastAsia="Arial Unicode MS" w:hAnsi="Garamond" w:cs="Helvetica"/>
          <w:color w:val="000000" w:themeColor="text1"/>
          <w:sz w:val="22"/>
          <w:szCs w:val="22"/>
        </w:rPr>
        <w:t xml:space="preserve"> </w:t>
      </w:r>
      <w:r w:rsidR="003B226C" w:rsidRPr="003B226C">
        <w:rPr>
          <w:rFonts w:ascii="Garamond" w:eastAsia="Arial Unicode MS" w:hAnsi="Garamond" w:cs="Helvetica"/>
          <w:color w:val="000000" w:themeColor="text1"/>
          <w:sz w:val="22"/>
          <w:szCs w:val="22"/>
        </w:rPr>
        <w:t xml:space="preserve">a bravely </w:t>
      </w:r>
      <w:proofErr w:type="spellStart"/>
      <w:r w:rsidR="003B226C" w:rsidRPr="003B226C">
        <w:rPr>
          <w:rFonts w:ascii="Garamond" w:eastAsia="Arial Unicode MS" w:hAnsi="Garamond" w:cs="Helvetica"/>
          <w:color w:val="000000" w:themeColor="text1"/>
          <w:sz w:val="22"/>
          <w:szCs w:val="22"/>
        </w:rPr>
        <w:t>unprestigious</w:t>
      </w:r>
      <w:proofErr w:type="spellEnd"/>
      <w:r w:rsidR="003B226C" w:rsidRPr="003B226C">
        <w:rPr>
          <w:rFonts w:ascii="Garamond" w:eastAsia="Arial Unicode MS" w:hAnsi="Garamond" w:cs="Helvetica"/>
          <w:color w:val="000000" w:themeColor="text1"/>
          <w:sz w:val="22"/>
          <w:szCs w:val="22"/>
        </w:rPr>
        <w:t xml:space="preserve"> institute</w:t>
      </w:r>
      <w:r w:rsidR="00997CFD">
        <w:rPr>
          <w:rFonts w:ascii="Garamond" w:eastAsia="Arial Unicode MS" w:hAnsi="Garamond" w:cs="Helvetica"/>
          <w:color w:val="000000" w:themeColor="text1"/>
          <w:sz w:val="22"/>
          <w:szCs w:val="22"/>
        </w:rPr>
        <w:t xml:space="preserve"> existing </w:t>
      </w:r>
      <w:r>
        <w:rPr>
          <w:rFonts w:ascii="Garamond" w:eastAsia="Arial Unicode MS" w:hAnsi="Garamond" w:cs="Helvetica"/>
          <w:color w:val="000000" w:themeColor="text1"/>
          <w:sz w:val="22"/>
          <w:szCs w:val="22"/>
        </w:rPr>
        <w:t xml:space="preserve">in the shadows </w:t>
      </w:r>
      <w:r w:rsidR="00DB7573">
        <w:rPr>
          <w:rFonts w:ascii="Garamond" w:eastAsia="Arial Unicode MS" w:hAnsi="Garamond" w:cs="Helvetica"/>
          <w:color w:val="000000" w:themeColor="text1"/>
          <w:sz w:val="22"/>
          <w:szCs w:val="22"/>
        </w:rPr>
        <w:t>of Manchester</w:t>
      </w:r>
      <w:r w:rsidR="008735FA">
        <w:rPr>
          <w:rFonts w:ascii="Garamond" w:eastAsia="Arial Unicode MS" w:hAnsi="Garamond" w:cs="Helvetica"/>
          <w:color w:val="000000" w:themeColor="text1"/>
          <w:sz w:val="22"/>
          <w:szCs w:val="22"/>
        </w:rPr>
        <w:t>.</w:t>
      </w:r>
      <w:r w:rsidR="000E4B34">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Salford</w:t>
      </w:r>
      <w:r>
        <w:rPr>
          <w:rFonts w:ascii="Garamond" w:eastAsia="Arial Unicode MS" w:hAnsi="Garamond" w:cs="Helvetica"/>
          <w:color w:val="000000" w:themeColor="text1"/>
          <w:sz w:val="22"/>
          <w:szCs w:val="22"/>
        </w:rPr>
        <w:t xml:space="preserve"> was the original Dirty Old Town</w:t>
      </w:r>
      <w:r w:rsidR="00997CFD">
        <w:rPr>
          <w:rFonts w:ascii="Garamond" w:eastAsia="Arial Unicode MS" w:hAnsi="Garamond" w:cs="Helvetica"/>
          <w:color w:val="000000" w:themeColor="text1"/>
          <w:sz w:val="22"/>
          <w:szCs w:val="22"/>
        </w:rPr>
        <w:t xml:space="preserve">, </w:t>
      </w:r>
      <w:r w:rsidR="00A83A35">
        <w:rPr>
          <w:rFonts w:ascii="Garamond" w:eastAsia="Arial Unicode MS" w:hAnsi="Garamond" w:cs="Helvetica"/>
          <w:color w:val="000000" w:themeColor="text1"/>
          <w:sz w:val="22"/>
          <w:szCs w:val="22"/>
        </w:rPr>
        <w:t xml:space="preserve">anchored to </w:t>
      </w:r>
      <w:r w:rsidR="00933037">
        <w:rPr>
          <w:rFonts w:ascii="Garamond" w:eastAsia="Arial Unicode MS" w:hAnsi="Garamond" w:cs="Helvetica"/>
          <w:color w:val="000000" w:themeColor="text1"/>
          <w:sz w:val="22"/>
          <w:szCs w:val="22"/>
        </w:rPr>
        <w:t>history</w:t>
      </w:r>
      <w:r w:rsidR="00A83A35">
        <w:rPr>
          <w:rFonts w:ascii="Garamond" w:eastAsia="Arial Unicode MS" w:hAnsi="Garamond" w:cs="Helvetica"/>
          <w:color w:val="000000" w:themeColor="text1"/>
          <w:sz w:val="22"/>
          <w:szCs w:val="22"/>
        </w:rPr>
        <w:t xml:space="preserve"> with a</w:t>
      </w:r>
      <w:r w:rsidR="002B3CC5">
        <w:rPr>
          <w:rFonts w:ascii="Garamond" w:eastAsia="Arial Unicode MS" w:hAnsi="Garamond" w:cs="Helvetica"/>
          <w:color w:val="000000" w:themeColor="text1"/>
          <w:sz w:val="22"/>
          <w:szCs w:val="22"/>
        </w:rPr>
        <w:t xml:space="preserve"> legacy of</w:t>
      </w:r>
      <w:r w:rsidR="00A83A35">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gasworks</w:t>
      </w:r>
      <w:r w:rsidR="00050403">
        <w:rPr>
          <w:rFonts w:ascii="Garamond" w:eastAsia="Arial Unicode MS" w:hAnsi="Garamond" w:cs="Helvetica"/>
          <w:color w:val="000000" w:themeColor="text1"/>
          <w:sz w:val="22"/>
          <w:szCs w:val="22"/>
        </w:rPr>
        <w:t xml:space="preserve"> and</w:t>
      </w:r>
      <w:r w:rsidR="00997CFD">
        <w:rPr>
          <w:rFonts w:ascii="Garamond" w:eastAsia="Arial Unicode MS" w:hAnsi="Garamond" w:cs="Helvetica"/>
          <w:color w:val="000000" w:themeColor="text1"/>
          <w:sz w:val="22"/>
          <w:szCs w:val="22"/>
        </w:rPr>
        <w:t xml:space="preserve"> canals and factory walls</w:t>
      </w:r>
      <w:r w:rsidR="005E21FF">
        <w:rPr>
          <w:rFonts w:ascii="Garamond" w:eastAsia="Arial Unicode MS" w:hAnsi="Garamond" w:cs="Helvetica"/>
          <w:color w:val="000000" w:themeColor="text1"/>
          <w:sz w:val="22"/>
          <w:szCs w:val="22"/>
        </w:rPr>
        <w:t xml:space="preserve"> that for the past century had </w:t>
      </w:r>
      <w:r w:rsidR="002B3CC5">
        <w:rPr>
          <w:rFonts w:ascii="Garamond" w:eastAsia="Arial Unicode MS" w:hAnsi="Garamond" w:cs="Helvetica"/>
          <w:color w:val="000000" w:themeColor="text1"/>
          <w:sz w:val="22"/>
          <w:szCs w:val="22"/>
        </w:rPr>
        <w:t>inspir</w:t>
      </w:r>
      <w:r w:rsidR="005E21FF">
        <w:rPr>
          <w:rFonts w:ascii="Garamond" w:eastAsia="Arial Unicode MS" w:hAnsi="Garamond" w:cs="Helvetica"/>
          <w:color w:val="000000" w:themeColor="text1"/>
          <w:sz w:val="22"/>
          <w:szCs w:val="22"/>
        </w:rPr>
        <w:t>ed</w:t>
      </w:r>
      <w:r w:rsidR="002B3CC5">
        <w:rPr>
          <w:rFonts w:ascii="Garamond" w:eastAsia="Arial Unicode MS" w:hAnsi="Garamond" w:cs="Helvetica"/>
          <w:color w:val="000000" w:themeColor="text1"/>
          <w:sz w:val="22"/>
          <w:szCs w:val="22"/>
        </w:rPr>
        <w:t xml:space="preserve"> a ferocity of artistic expression with the intensity of a quasar. </w:t>
      </w:r>
    </w:p>
    <w:p w14:paraId="3BE770D6" w14:textId="4234AB87" w:rsidR="00DB59B7" w:rsidRP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Scally is inseparable from Salford. </w:t>
      </w:r>
      <w:r w:rsidRPr="00DB59B7">
        <w:rPr>
          <w:rFonts w:ascii="Garamond" w:eastAsia="Arial Unicode MS" w:hAnsi="Garamond" w:cs="Helvetica"/>
          <w:color w:val="000000" w:themeColor="text1"/>
          <w:sz w:val="22"/>
          <w:szCs w:val="22"/>
        </w:rPr>
        <w:t xml:space="preserve">Radwan was quick to taxonomize </w:t>
      </w:r>
      <w:r w:rsidR="002E5501">
        <w:rPr>
          <w:rFonts w:ascii="Garamond" w:eastAsia="Arial Unicode MS" w:hAnsi="Garamond" w:cs="Helvetica"/>
          <w:color w:val="000000" w:themeColor="text1"/>
          <w:sz w:val="22"/>
          <w:szCs w:val="22"/>
        </w:rPr>
        <w:t>this class of people</w:t>
      </w:r>
      <w:r w:rsidRPr="00DB59B7">
        <w:rPr>
          <w:rFonts w:ascii="Garamond" w:eastAsia="Arial Unicode MS" w:hAnsi="Garamond" w:cs="Helvetica"/>
          <w:color w:val="000000" w:themeColor="text1"/>
          <w:sz w:val="22"/>
          <w:szCs w:val="22"/>
        </w:rPr>
        <w:t xml:space="preserve"> as a particular variant of voiceless lumpen proletariat to be contrasted with the Chavs, who in his mind were closer to aspiring bourgeoise. I sing for the Scally, a force entirely lacking aspiration and displaying this with flamboyant violence and box-cutter wit and vigour: </w:t>
      </w:r>
      <w:proofErr w:type="spellStart"/>
      <w:r w:rsidRPr="00DB59B7">
        <w:rPr>
          <w:rFonts w:ascii="Garamond" w:eastAsia="Arial Unicode MS" w:hAnsi="Garamond" w:cs="Helvetica"/>
          <w:color w:val="000000" w:themeColor="text1"/>
          <w:sz w:val="22"/>
          <w:szCs w:val="22"/>
        </w:rPr>
        <w:t>watcha</w:t>
      </w:r>
      <w:proofErr w:type="spellEnd"/>
      <w:r w:rsidRPr="00DB59B7">
        <w:rPr>
          <w:rFonts w:ascii="Garamond" w:eastAsia="Arial Unicode MS" w:hAnsi="Garamond" w:cs="Helvetica"/>
          <w:color w:val="000000" w:themeColor="text1"/>
          <w:sz w:val="22"/>
          <w:szCs w:val="22"/>
        </w:rPr>
        <w:t xml:space="preserve"> get is just what you see. Living in their midst felt adjacent to a true counter culture, perhaps the only true counter culture England ever had. The Scally is an unconscious revolutionary terrorizing the social, political and societal hegemony and opting out long before it was trendy.</w:t>
      </w:r>
    </w:p>
    <w:p w14:paraId="7C753BA7" w14:textId="0FE2EAF5" w:rsid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The un-fussing mother of Salford is Manchester, a city created for creating and in an important way allied to Los Angeles sharing a pioneering, sprawling and unscheduled </w:t>
      </w:r>
      <w:r w:rsidR="004104CA" w:rsidRPr="00DB59B7">
        <w:rPr>
          <w:rFonts w:ascii="Garamond" w:eastAsia="Arial Unicode MS" w:hAnsi="Garamond" w:cs="Helvetica"/>
          <w:color w:val="000000" w:themeColor="text1"/>
          <w:sz w:val="22"/>
          <w:szCs w:val="22"/>
        </w:rPr>
        <w:t>story</w:t>
      </w:r>
      <w:r w:rsidRPr="00DB59B7">
        <w:rPr>
          <w:rFonts w:ascii="Garamond" w:eastAsia="Arial Unicode MS" w:hAnsi="Garamond" w:cs="Helvetica"/>
          <w:color w:val="000000" w:themeColor="text1"/>
          <w:sz w:val="22"/>
          <w:szCs w:val="22"/>
        </w:rPr>
        <w:t xml:space="preserve">. Manchester’s limb-mangling mills and spuming factories are now backwards-E </w:t>
      </w:r>
      <w:proofErr w:type="spellStart"/>
      <w:r w:rsidRPr="00DB59B7">
        <w:rPr>
          <w:rFonts w:ascii="Garamond" w:eastAsia="Arial Unicode MS" w:hAnsi="Garamond" w:cs="Helvetica"/>
          <w:color w:val="000000" w:themeColor="text1"/>
          <w:sz w:val="22"/>
          <w:szCs w:val="22"/>
        </w:rPr>
        <w:t>R</w:t>
      </w:r>
      <w:r w:rsidRPr="00DB59B7">
        <w:rPr>
          <w:rFonts w:eastAsia="Arial Unicode MS"/>
          <w:color w:val="000000" w:themeColor="text1"/>
          <w:sz w:val="22"/>
          <w:szCs w:val="22"/>
        </w:rPr>
        <w:t>ɘ</w:t>
      </w:r>
      <w:r w:rsidRPr="00DB59B7">
        <w:rPr>
          <w:rFonts w:ascii="Garamond" w:eastAsia="Arial Unicode MS" w:hAnsi="Garamond" w:cs="Helvetica"/>
          <w:color w:val="000000" w:themeColor="text1"/>
          <w:sz w:val="22"/>
          <w:szCs w:val="22"/>
        </w:rPr>
        <w:t>volution</w:t>
      </w:r>
      <w:proofErr w:type="spellEnd"/>
      <w:r w:rsidRPr="00DB59B7">
        <w:rPr>
          <w:rFonts w:ascii="Garamond" w:eastAsia="Arial Unicode MS" w:hAnsi="Garamond" w:cs="Helvetica"/>
          <w:color w:val="000000" w:themeColor="text1"/>
          <w:sz w:val="22"/>
          <w:szCs w:val="22"/>
        </w:rPr>
        <w:t xml:space="preserve"> vodka bars annexed by the body and soul mangling spumes of LA’s Culture Industry.</w:t>
      </w:r>
    </w:p>
    <w:p w14:paraId="53A3B2DB" w14:textId="470413D2" w:rsidR="00771CCD" w:rsidRDefault="00771CCD" w:rsidP="00593687">
      <w:pPr>
        <w:autoSpaceDE w:val="0"/>
        <w:autoSpaceDN w:val="0"/>
        <w:adjustRightInd w:val="0"/>
        <w:ind w:firstLine="454"/>
        <w:jc w:val="both"/>
        <w:rPr>
          <w:rFonts w:ascii="Garamond" w:eastAsia="Arial Unicode MS" w:hAnsi="Garamond" w:cs="Helvetica"/>
          <w:color w:val="000000" w:themeColor="text1"/>
          <w:sz w:val="22"/>
          <w:szCs w:val="22"/>
        </w:rPr>
      </w:pPr>
      <w:r w:rsidRPr="00771CC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w:t>
      </w:r>
      <w:r w:rsidR="0005736D">
        <w:rPr>
          <w:rFonts w:ascii="Garamond" w:eastAsia="Arial Unicode MS" w:hAnsi="Garamond" w:cs="Helvetica"/>
          <w:color w:val="000000" w:themeColor="text1"/>
          <w:sz w:val="22"/>
          <w:szCs w:val="22"/>
        </w:rPr>
        <w:t>taught</w:t>
      </w:r>
      <w:r w:rsidRPr="00771CCD">
        <w:rPr>
          <w:rFonts w:ascii="Garamond" w:eastAsia="Arial Unicode MS" w:hAnsi="Garamond" w:cs="Helvetica"/>
          <w:color w:val="000000" w:themeColor="text1"/>
          <w:sz w:val="22"/>
          <w:szCs w:val="22"/>
        </w:rPr>
        <w:t xml:space="preserve"> a final year mathematics class (at least, I think it was a maths class, but all I remember is </w:t>
      </w:r>
      <w:r w:rsidR="00155F50">
        <w:rPr>
          <w:rFonts w:ascii="Garamond" w:eastAsia="Arial Unicode MS" w:hAnsi="Garamond" w:cs="Helvetica"/>
          <w:color w:val="000000" w:themeColor="text1"/>
          <w:sz w:val="22"/>
          <w:szCs w:val="22"/>
        </w:rPr>
        <w:t>undue</w:t>
      </w:r>
      <w:r w:rsidR="00387948">
        <w:rPr>
          <w:rFonts w:ascii="Garamond" w:eastAsia="Arial Unicode MS" w:hAnsi="Garamond" w:cs="Helvetica"/>
          <w:color w:val="000000" w:themeColor="text1"/>
          <w:sz w:val="22"/>
          <w:szCs w:val="22"/>
        </w:rPr>
        <w:t xml:space="preserve"> yammering about</w:t>
      </w:r>
      <w:r w:rsidRPr="00771CCD">
        <w:rPr>
          <w:rFonts w:ascii="Garamond" w:eastAsia="Arial Unicode MS" w:hAnsi="Garamond" w:cs="Helvetica"/>
          <w:color w:val="000000" w:themeColor="text1"/>
          <w:sz w:val="22"/>
          <w:szCs w:val="22"/>
        </w:rPr>
        <w:t xml:space="preserve"> Lucas Numbers). We all failed </w:t>
      </w:r>
      <w:r w:rsidR="00DF5676">
        <w:rPr>
          <w:rFonts w:ascii="Garamond" w:eastAsia="Arial Unicode MS" w:hAnsi="Garamond" w:cs="Helvetica"/>
          <w:color w:val="000000" w:themeColor="text1"/>
          <w:sz w:val="22"/>
          <w:szCs w:val="22"/>
        </w:rPr>
        <w:t xml:space="preserve">his </w:t>
      </w:r>
      <w:r w:rsidRPr="00771CCD">
        <w:rPr>
          <w:rFonts w:ascii="Garamond" w:eastAsia="Arial Unicode MS" w:hAnsi="Garamond" w:cs="Helvetica"/>
          <w:color w:val="000000" w:themeColor="text1"/>
          <w:sz w:val="22"/>
          <w:szCs w:val="22"/>
        </w:rPr>
        <w:t>exam</w:t>
      </w:r>
      <w:r w:rsidR="00DF5676">
        <w:rPr>
          <w:rFonts w:ascii="Garamond" w:eastAsia="Arial Unicode MS" w:hAnsi="Garamond" w:cs="Helvetica"/>
          <w:color w:val="000000" w:themeColor="text1"/>
          <w:sz w:val="22"/>
          <w:szCs w:val="22"/>
        </w:rPr>
        <w:t xml:space="preserve"> </w:t>
      </w:r>
      <w:r w:rsidR="00887354">
        <w:rPr>
          <w:rFonts w:ascii="Garamond" w:eastAsia="Arial Unicode MS" w:hAnsi="Garamond" w:cs="Helvetica"/>
          <w:color w:val="000000" w:themeColor="text1"/>
          <w:sz w:val="22"/>
          <w:szCs w:val="22"/>
        </w:rPr>
        <w:t>and</w:t>
      </w:r>
      <w:r w:rsidR="00DF5676">
        <w:rPr>
          <w:rFonts w:ascii="Garamond" w:eastAsia="Arial Unicode MS" w:hAnsi="Garamond" w:cs="Helvetica"/>
          <w:color w:val="000000" w:themeColor="text1"/>
          <w:sz w:val="22"/>
          <w:szCs w:val="22"/>
        </w:rPr>
        <w:t xml:space="preserve"> no-one</w:t>
      </w:r>
      <w:r w:rsidRPr="00771CCD">
        <w:rPr>
          <w:rFonts w:ascii="Garamond" w:eastAsia="Arial Unicode MS" w:hAnsi="Garamond" w:cs="Helvetica"/>
          <w:color w:val="000000" w:themeColor="text1"/>
          <w:sz w:val="22"/>
          <w:szCs w:val="22"/>
        </w:rPr>
        <w:t xml:space="preserve"> graduate</w:t>
      </w:r>
      <w:r w:rsidR="004104CA">
        <w:rPr>
          <w:rFonts w:ascii="Garamond" w:eastAsia="Arial Unicode MS" w:hAnsi="Garamond" w:cs="Helvetica"/>
          <w:color w:val="000000" w:themeColor="text1"/>
          <w:sz w:val="22"/>
          <w:szCs w:val="22"/>
        </w:rPr>
        <w:t>d</w:t>
      </w:r>
      <w:r w:rsidRPr="00771CCD">
        <w:rPr>
          <w:rFonts w:ascii="Garamond" w:eastAsia="Arial Unicode MS" w:hAnsi="Garamond" w:cs="Helvetica"/>
          <w:color w:val="000000" w:themeColor="text1"/>
          <w:sz w:val="22"/>
          <w:szCs w:val="22"/>
        </w:rPr>
        <w:t>, a turn of events about</w:t>
      </w:r>
      <w:r w:rsidR="00543300">
        <w:rPr>
          <w:rFonts w:ascii="Garamond" w:eastAsia="Arial Unicode MS" w:hAnsi="Garamond" w:cs="Helvetica"/>
          <w:color w:val="000000" w:themeColor="text1"/>
          <w:sz w:val="22"/>
          <w:szCs w:val="22"/>
        </w:rPr>
        <w:t xml:space="preserve"> which </w:t>
      </w:r>
      <w:r w:rsidR="00DF5676">
        <w:rPr>
          <w:rFonts w:ascii="Garamond" w:eastAsia="Arial Unicode MS" w:hAnsi="Garamond" w:cs="Helvetica"/>
          <w:color w:val="000000" w:themeColor="text1"/>
          <w:sz w:val="22"/>
          <w:szCs w:val="22"/>
        </w:rPr>
        <w:t>Radwan and I have</w:t>
      </w:r>
      <w:r w:rsidRPr="00771CCD">
        <w:rPr>
          <w:rFonts w:ascii="Garamond" w:eastAsia="Arial Unicode MS" w:hAnsi="Garamond" w:cs="Helvetica"/>
          <w:color w:val="000000" w:themeColor="text1"/>
          <w:sz w:val="22"/>
          <w:szCs w:val="22"/>
        </w:rPr>
        <w:t xml:space="preserve"> mixed fillings.</w:t>
      </w:r>
    </w:p>
    <w:p w14:paraId="1A114A93" w14:textId="4153D9FD" w:rsidR="00D22EA7" w:rsidRDefault="00155F50"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Me</w:t>
      </w:r>
      <w:r w:rsidR="00D8147A" w:rsidRPr="00AF2203">
        <w:rPr>
          <w:rFonts w:ascii="Garamond" w:eastAsia="Arial Unicode MS" w:hAnsi="Garamond" w:cs="Helvetica"/>
          <w:color w:val="000000" w:themeColor="text1"/>
          <w:sz w:val="22"/>
          <w:szCs w:val="22"/>
        </w:rPr>
        <w:t>mories of the late nineties echo</w:t>
      </w:r>
      <w:r w:rsidR="00D30CEF">
        <w:rPr>
          <w:rFonts w:ascii="Garamond" w:eastAsia="Arial Unicode MS" w:hAnsi="Garamond" w:cs="Helvetica"/>
          <w:color w:val="000000" w:themeColor="text1"/>
          <w:sz w:val="22"/>
          <w:szCs w:val="22"/>
        </w:rPr>
        <w:t xml:space="preserve"> </w:t>
      </w:r>
      <w:r w:rsidR="00D8147A" w:rsidRPr="00AF2203">
        <w:rPr>
          <w:rFonts w:ascii="Garamond" w:eastAsia="Arial Unicode MS" w:hAnsi="Garamond" w:cs="Helvetica"/>
          <w:color w:val="000000" w:themeColor="text1"/>
          <w:sz w:val="22"/>
          <w:szCs w:val="22"/>
        </w:rPr>
        <w:t xml:space="preserve">with </w:t>
      </w:r>
      <w:r w:rsidR="00072EB4">
        <w:rPr>
          <w:rFonts w:ascii="Garamond" w:eastAsia="Arial Unicode MS" w:hAnsi="Garamond" w:cs="Helvetica"/>
          <w:color w:val="000000" w:themeColor="text1"/>
          <w:sz w:val="22"/>
          <w:szCs w:val="22"/>
        </w:rPr>
        <w:t xml:space="preserve">the music of </w:t>
      </w:r>
      <w:r w:rsidR="00BD4723">
        <w:rPr>
          <w:rFonts w:ascii="Garamond" w:eastAsia="Arial Unicode MS" w:hAnsi="Garamond" w:cs="Helvetica"/>
          <w:color w:val="000000" w:themeColor="text1"/>
          <w:sz w:val="22"/>
          <w:szCs w:val="22"/>
        </w:rPr>
        <w:t>later-</w:t>
      </w:r>
      <w:r w:rsidR="00DF4929">
        <w:rPr>
          <w:rFonts w:ascii="Garamond" w:eastAsia="Arial Unicode MS" w:hAnsi="Garamond" w:cs="Helvetica"/>
          <w:color w:val="000000" w:themeColor="text1"/>
          <w:sz w:val="22"/>
          <w:szCs w:val="22"/>
        </w:rPr>
        <w:t>day</w:t>
      </w:r>
      <w:r w:rsidR="00BD4723">
        <w:rPr>
          <w:rFonts w:ascii="Garamond" w:eastAsia="Arial Unicode MS" w:hAnsi="Garamond" w:cs="Helvetica"/>
          <w:color w:val="000000" w:themeColor="text1"/>
          <w:sz w:val="22"/>
          <w:szCs w:val="22"/>
        </w:rPr>
        <w:t xml:space="preserve"> jungle</w:t>
      </w:r>
      <w:r>
        <w:rPr>
          <w:rFonts w:ascii="Garamond" w:eastAsia="Arial Unicode MS" w:hAnsi="Garamond" w:cs="Helvetica"/>
          <w:color w:val="000000" w:themeColor="text1"/>
          <w:sz w:val="22"/>
          <w:szCs w:val="22"/>
        </w:rPr>
        <w:t>,</w:t>
      </w:r>
      <w:r w:rsidR="00D8147A" w:rsidRPr="00AF2203">
        <w:rPr>
          <w:rFonts w:ascii="Garamond" w:eastAsia="Arial Unicode MS" w:hAnsi="Garamond" w:cs="Helvetica"/>
          <w:color w:val="000000" w:themeColor="text1"/>
          <w:sz w:val="22"/>
          <w:szCs w:val="22"/>
        </w:rPr>
        <w:t xml:space="preserve"> </w:t>
      </w:r>
      <w:r w:rsidR="001B604A">
        <w:rPr>
          <w:rFonts w:ascii="Garamond" w:eastAsia="Arial Unicode MS" w:hAnsi="Garamond" w:cs="Helvetica"/>
          <w:color w:val="000000" w:themeColor="text1"/>
          <w:sz w:val="22"/>
          <w:szCs w:val="22"/>
        </w:rPr>
        <w:t xml:space="preserve">choreographies of </w:t>
      </w:r>
      <w:r w:rsidR="00DF4929">
        <w:rPr>
          <w:rFonts w:ascii="Garamond" w:eastAsia="Arial Unicode MS" w:hAnsi="Garamond" w:cs="Helvetica"/>
          <w:color w:val="000000" w:themeColor="text1"/>
          <w:sz w:val="22"/>
          <w:szCs w:val="22"/>
        </w:rPr>
        <w:t>drum and bass</w:t>
      </w:r>
      <w:r w:rsidR="00941734">
        <w:rPr>
          <w:rFonts w:ascii="Garamond" w:eastAsia="Arial Unicode MS" w:hAnsi="Garamond" w:cs="Helvetica"/>
          <w:color w:val="000000" w:themeColor="text1"/>
          <w:sz w:val="22"/>
          <w:szCs w:val="22"/>
        </w:rPr>
        <w:t xml:space="preserve">. </w:t>
      </w:r>
      <w:r w:rsidR="00E85064">
        <w:rPr>
          <w:rFonts w:ascii="Garamond" w:eastAsia="Arial Unicode MS" w:hAnsi="Garamond" w:cs="Helvetica"/>
          <w:color w:val="000000" w:themeColor="text1"/>
          <w:sz w:val="22"/>
          <w:szCs w:val="22"/>
        </w:rPr>
        <w:t>The</w:t>
      </w:r>
      <w:r w:rsidR="00DB59B7" w:rsidRPr="00DB59B7">
        <w:rPr>
          <w:rFonts w:ascii="Garamond" w:eastAsia="Arial Unicode MS" w:hAnsi="Garamond" w:cs="Helvetica"/>
          <w:color w:val="000000" w:themeColor="text1"/>
          <w:sz w:val="22"/>
          <w:szCs w:val="22"/>
        </w:rPr>
        <w:t xml:space="preserve"> music was a conspirator to Salford’s charm, the white noise concrete snare of underpasses unsettled with dank hordes of cackling Scally.</w:t>
      </w:r>
      <w:r w:rsidR="00DB59B7">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 xml:space="preserve">I realised only </w:t>
      </w:r>
      <w:r w:rsidR="00270CA6">
        <w:rPr>
          <w:rFonts w:ascii="Garamond" w:eastAsia="Arial Unicode MS" w:hAnsi="Garamond" w:cs="Helvetica"/>
          <w:color w:val="000000" w:themeColor="text1"/>
          <w:sz w:val="22"/>
          <w:szCs w:val="22"/>
        </w:rPr>
        <w:t>a decade</w:t>
      </w:r>
      <w:r w:rsidR="00941734">
        <w:rPr>
          <w:rFonts w:ascii="Garamond" w:eastAsia="Arial Unicode MS" w:hAnsi="Garamond" w:cs="Helvetica"/>
          <w:color w:val="000000" w:themeColor="text1"/>
          <w:sz w:val="22"/>
          <w:szCs w:val="22"/>
        </w:rPr>
        <w:t xml:space="preserve"> later, reading Mark Fisher in LA, that what </w:t>
      </w:r>
      <w:r w:rsidR="00760918" w:rsidRPr="00760918">
        <w:rPr>
          <w:rFonts w:ascii="Garamond" w:eastAsia="Arial Unicode MS" w:hAnsi="Garamond" w:cs="Helvetica"/>
          <w:color w:val="000000" w:themeColor="text1"/>
          <w:sz w:val="22"/>
          <w:szCs w:val="22"/>
        </w:rPr>
        <w:lastRenderedPageBreak/>
        <w:t xml:space="preserve">drum and bass </w:t>
      </w:r>
      <w:r w:rsidR="00941734">
        <w:rPr>
          <w:rFonts w:ascii="Garamond" w:eastAsia="Arial Unicode MS" w:hAnsi="Garamond" w:cs="Helvetica"/>
          <w:color w:val="000000" w:themeColor="text1"/>
          <w:sz w:val="22"/>
          <w:szCs w:val="22"/>
        </w:rPr>
        <w:t xml:space="preserve">provided was a feeling of </w:t>
      </w:r>
      <w:r w:rsidR="003B226C">
        <w:rPr>
          <w:rFonts w:ascii="Garamond" w:eastAsia="Arial Unicode MS" w:hAnsi="Garamond" w:cs="Helvetica"/>
          <w:color w:val="000000" w:themeColor="text1"/>
          <w:sz w:val="22"/>
          <w:szCs w:val="22"/>
        </w:rPr>
        <w:t xml:space="preserve">an </w:t>
      </w:r>
      <w:r w:rsidR="00EC72F9">
        <w:rPr>
          <w:rFonts w:ascii="Garamond" w:eastAsia="Arial Unicode MS" w:hAnsi="Garamond" w:cs="Helvetica"/>
          <w:color w:val="000000" w:themeColor="text1"/>
          <w:sz w:val="22"/>
          <w:szCs w:val="22"/>
        </w:rPr>
        <w:t>arrive</w:t>
      </w:r>
      <w:r w:rsidR="00D30CEF">
        <w:rPr>
          <w:rFonts w:ascii="Garamond" w:eastAsia="Arial Unicode MS" w:hAnsi="Garamond" w:cs="Helvetica"/>
          <w:color w:val="000000" w:themeColor="text1"/>
          <w:sz w:val="22"/>
          <w:szCs w:val="22"/>
        </w:rPr>
        <w:t>d</w:t>
      </w:r>
      <w:r w:rsidR="003B226C">
        <w:rPr>
          <w:rFonts w:ascii="Garamond" w:eastAsia="Arial Unicode MS" w:hAnsi="Garamond" w:cs="Helvetica"/>
          <w:color w:val="000000" w:themeColor="text1"/>
          <w:sz w:val="22"/>
          <w:szCs w:val="22"/>
        </w:rPr>
        <w:t xml:space="preserve">-at </w:t>
      </w:r>
      <w:r w:rsidR="00941734">
        <w:rPr>
          <w:rFonts w:ascii="Garamond" w:eastAsia="Arial Unicode MS" w:hAnsi="Garamond" w:cs="Helvetica"/>
          <w:color w:val="000000" w:themeColor="text1"/>
          <w:sz w:val="22"/>
          <w:szCs w:val="22"/>
        </w:rPr>
        <w:t>future</w:t>
      </w:r>
      <w:r w:rsidR="003B226C">
        <w:rPr>
          <w:rFonts w:ascii="Garamond" w:eastAsia="Arial Unicode MS" w:hAnsi="Garamond" w:cs="Helvetica"/>
          <w:color w:val="000000" w:themeColor="text1"/>
          <w:sz w:val="22"/>
          <w:szCs w:val="22"/>
        </w:rPr>
        <w:t xml:space="preserve">. And not just </w:t>
      </w:r>
      <w:r w:rsidR="005C55AA">
        <w:rPr>
          <w:rFonts w:ascii="Garamond" w:eastAsia="Arial Unicode MS" w:hAnsi="Garamond" w:cs="Helvetica"/>
          <w:color w:val="000000" w:themeColor="text1"/>
          <w:sz w:val="22"/>
          <w:szCs w:val="22"/>
        </w:rPr>
        <w:t>the</w:t>
      </w:r>
      <w:r w:rsidR="003B226C">
        <w:rPr>
          <w:rFonts w:ascii="Garamond" w:eastAsia="Arial Unicode MS" w:hAnsi="Garamond" w:cs="Helvetica"/>
          <w:color w:val="000000" w:themeColor="text1"/>
          <w:sz w:val="22"/>
          <w:szCs w:val="22"/>
        </w:rPr>
        <w:t xml:space="preserve"> </w:t>
      </w:r>
      <w:proofErr w:type="spellStart"/>
      <w:r w:rsidR="003B226C">
        <w:rPr>
          <w:rFonts w:ascii="Garamond" w:eastAsia="Arial Unicode MS" w:hAnsi="Garamond" w:cs="Helvetica"/>
          <w:color w:val="000000" w:themeColor="text1"/>
          <w:sz w:val="22"/>
          <w:szCs w:val="22"/>
        </w:rPr>
        <w:t>zaney</w:t>
      </w:r>
      <w:proofErr w:type="spellEnd"/>
      <w:r w:rsidR="003B226C">
        <w:rPr>
          <w:rFonts w:ascii="Garamond" w:eastAsia="Arial Unicode MS" w:hAnsi="Garamond" w:cs="Helvetica"/>
          <w:color w:val="000000" w:themeColor="text1"/>
          <w:sz w:val="22"/>
          <w:szCs w:val="22"/>
        </w:rPr>
        <w:t xml:space="preserve"> future</w:t>
      </w:r>
      <w:r w:rsidR="00D30CEF">
        <w:rPr>
          <w:rFonts w:ascii="Garamond" w:eastAsia="Arial Unicode MS" w:hAnsi="Garamond" w:cs="Helvetica"/>
          <w:color w:val="000000" w:themeColor="text1"/>
          <w:sz w:val="22"/>
          <w:szCs w:val="22"/>
        </w:rPr>
        <w:t xml:space="preserve"> described by those</w:t>
      </w:r>
      <w:r w:rsidR="00941734">
        <w:rPr>
          <w:rFonts w:ascii="Garamond" w:eastAsia="Arial Unicode MS" w:hAnsi="Garamond" w:cs="Helvetica"/>
          <w:color w:val="000000" w:themeColor="text1"/>
          <w:sz w:val="22"/>
          <w:szCs w:val="22"/>
        </w:rPr>
        <w:t xml:space="preserve"> fake </w:t>
      </w:r>
      <w:r w:rsidR="0056490D">
        <w:rPr>
          <w:rFonts w:ascii="Garamond" w:eastAsia="Arial Unicode MS" w:hAnsi="Garamond" w:cs="Helvetica"/>
          <w:color w:val="000000" w:themeColor="text1"/>
          <w:sz w:val="22"/>
          <w:szCs w:val="22"/>
        </w:rPr>
        <w:t>postcards</w:t>
      </w:r>
      <w:r w:rsidR="00941734">
        <w:rPr>
          <w:rFonts w:ascii="Garamond" w:eastAsia="Arial Unicode MS" w:hAnsi="Garamond" w:cs="Helvetica"/>
          <w:color w:val="000000" w:themeColor="text1"/>
          <w:sz w:val="22"/>
          <w:szCs w:val="22"/>
        </w:rPr>
        <w:t xml:space="preserve"> conjured by twee scienc</w:t>
      </w:r>
      <w:r w:rsidR="00EC72F9">
        <w:rPr>
          <w:rFonts w:ascii="Garamond" w:eastAsia="Arial Unicode MS" w:hAnsi="Garamond" w:cs="Helvetica"/>
          <w:color w:val="000000" w:themeColor="text1"/>
          <w:sz w:val="22"/>
          <w:szCs w:val="22"/>
        </w:rPr>
        <w:t xml:space="preserve">e </w:t>
      </w:r>
      <w:r w:rsidR="00941734">
        <w:rPr>
          <w:rFonts w:ascii="Garamond" w:eastAsia="Arial Unicode MS" w:hAnsi="Garamond" w:cs="Helvetica"/>
          <w:color w:val="000000" w:themeColor="text1"/>
          <w:sz w:val="22"/>
          <w:szCs w:val="22"/>
        </w:rPr>
        <w:t>fiction writers</w:t>
      </w:r>
      <w:r w:rsidR="0056490D">
        <w:rPr>
          <w:rFonts w:ascii="Garamond" w:eastAsia="Arial Unicode MS" w:hAnsi="Garamond" w:cs="Helvetica"/>
          <w:color w:val="000000" w:themeColor="text1"/>
          <w:sz w:val="22"/>
          <w:szCs w:val="22"/>
        </w:rPr>
        <w:t xml:space="preserve"> (pretty much the job lot of them).</w:t>
      </w:r>
      <w:r w:rsidR="000E4B34">
        <w:rPr>
          <w:rFonts w:ascii="Garamond" w:eastAsia="Arial Unicode MS" w:hAnsi="Garamond" w:cs="Helvetica"/>
          <w:color w:val="000000" w:themeColor="text1"/>
          <w:sz w:val="22"/>
          <w:szCs w:val="22"/>
        </w:rPr>
        <w:t xml:space="preserve"> </w:t>
      </w:r>
      <w:r w:rsidR="0056490D">
        <w:rPr>
          <w:rFonts w:ascii="Garamond" w:eastAsia="Arial Unicode MS" w:hAnsi="Garamond" w:cs="Helvetica"/>
          <w:color w:val="000000" w:themeColor="text1"/>
          <w:sz w:val="22"/>
          <w:szCs w:val="22"/>
        </w:rPr>
        <w:t>We</w:t>
      </w:r>
      <w:r w:rsidR="00DF4929">
        <w:rPr>
          <w:rFonts w:ascii="Garamond" w:eastAsia="Arial Unicode MS" w:hAnsi="Garamond" w:cs="Helvetica"/>
          <w:color w:val="000000" w:themeColor="text1"/>
          <w:sz w:val="22"/>
          <w:szCs w:val="22"/>
        </w:rPr>
        <w:t xml:space="preserve"> called </w:t>
      </w:r>
      <w:r w:rsidR="003B226C">
        <w:rPr>
          <w:rFonts w:ascii="Garamond" w:eastAsia="Arial Unicode MS" w:hAnsi="Garamond" w:cs="Helvetica"/>
          <w:color w:val="000000" w:themeColor="text1"/>
          <w:sz w:val="22"/>
          <w:szCs w:val="22"/>
        </w:rPr>
        <w:t>the genre</w:t>
      </w:r>
      <w:r w:rsidR="00DF4929">
        <w:rPr>
          <w:rFonts w:ascii="Garamond" w:eastAsia="Arial Unicode MS" w:hAnsi="Garamond" w:cs="Helvetica"/>
          <w:color w:val="000000" w:themeColor="text1"/>
          <w:sz w:val="22"/>
          <w:szCs w:val="22"/>
        </w:rPr>
        <w:t xml:space="preserve"> Drum and Bass</w:t>
      </w:r>
      <w:r w:rsidR="000E4B34">
        <w:rPr>
          <w:rFonts w:ascii="Garamond" w:eastAsia="Arial Unicode MS" w:hAnsi="Garamond" w:cs="Helvetica"/>
          <w:color w:val="000000" w:themeColor="text1"/>
          <w:sz w:val="22"/>
          <w:szCs w:val="22"/>
        </w:rPr>
        <w:t xml:space="preserve"> from about 1998 onwards</w:t>
      </w:r>
      <w:r w:rsidR="00F75A3D">
        <w:rPr>
          <w:rFonts w:ascii="Garamond" w:eastAsia="Arial Unicode MS" w:hAnsi="Garamond" w:cs="Helvetica"/>
          <w:color w:val="000000" w:themeColor="text1"/>
          <w:sz w:val="22"/>
          <w:szCs w:val="22"/>
        </w:rPr>
        <w:t xml:space="preserve">, </w:t>
      </w:r>
      <w:r w:rsidR="00E932EE" w:rsidRPr="00E932EE">
        <w:rPr>
          <w:rFonts w:ascii="Garamond" w:eastAsia="Arial Unicode MS" w:hAnsi="Garamond" w:cs="Helvetica"/>
          <w:i/>
          <w:iCs/>
          <w:color w:val="000000" w:themeColor="text1"/>
          <w:sz w:val="22"/>
          <w:szCs w:val="22"/>
        </w:rPr>
        <w:t>J</w:t>
      </w:r>
      <w:r w:rsidR="00DF4929" w:rsidRPr="00E932EE">
        <w:rPr>
          <w:rFonts w:ascii="Garamond" w:eastAsia="Arial Unicode MS" w:hAnsi="Garamond" w:cs="Helvetica"/>
          <w:i/>
          <w:iCs/>
          <w:color w:val="000000" w:themeColor="text1"/>
          <w:sz w:val="22"/>
          <w:szCs w:val="22"/>
        </w:rPr>
        <w:t>ungle</w:t>
      </w:r>
      <w:r w:rsidR="00DF4929">
        <w:rPr>
          <w:rFonts w:ascii="Garamond" w:eastAsia="Arial Unicode MS" w:hAnsi="Garamond" w:cs="Helvetica"/>
          <w:color w:val="000000" w:themeColor="text1"/>
          <w:sz w:val="22"/>
          <w:szCs w:val="22"/>
        </w:rPr>
        <w:t xml:space="preserve"> </w:t>
      </w:r>
      <w:r w:rsidR="00F75A3D">
        <w:rPr>
          <w:rFonts w:ascii="Garamond" w:eastAsia="Arial Unicode MS" w:hAnsi="Garamond" w:cs="Helvetica"/>
          <w:color w:val="000000" w:themeColor="text1"/>
          <w:sz w:val="22"/>
          <w:szCs w:val="22"/>
        </w:rPr>
        <w:t xml:space="preserve">being </w:t>
      </w:r>
      <w:r w:rsidR="00DF4929">
        <w:rPr>
          <w:rFonts w:ascii="Garamond" w:eastAsia="Arial Unicode MS" w:hAnsi="Garamond" w:cs="Helvetica"/>
          <w:color w:val="000000" w:themeColor="text1"/>
          <w:sz w:val="22"/>
          <w:szCs w:val="22"/>
        </w:rPr>
        <w:t xml:space="preserve">too Ali </w:t>
      </w:r>
      <w:proofErr w:type="spellStart"/>
      <w:r w:rsidR="00DF4929">
        <w:rPr>
          <w:rFonts w:ascii="Garamond" w:eastAsia="Arial Unicode MS" w:hAnsi="Garamond" w:cs="Helvetica"/>
          <w:color w:val="000000" w:themeColor="text1"/>
          <w:sz w:val="22"/>
          <w:szCs w:val="22"/>
        </w:rPr>
        <w:t>G’d</w:t>
      </w:r>
      <w:proofErr w:type="spellEnd"/>
      <w:r w:rsidR="00DF4929">
        <w:rPr>
          <w:rFonts w:ascii="Garamond" w:eastAsia="Arial Unicode MS" w:hAnsi="Garamond" w:cs="Helvetica"/>
          <w:color w:val="000000" w:themeColor="text1"/>
          <w:sz w:val="22"/>
          <w:szCs w:val="22"/>
        </w:rPr>
        <w:t xml:space="preserve"> up by then. The tempo</w:t>
      </w:r>
      <w:r w:rsidR="003B226C">
        <w:rPr>
          <w:rFonts w:ascii="Garamond" w:eastAsia="Arial Unicode MS" w:hAnsi="Garamond" w:cs="Helvetica"/>
          <w:color w:val="000000" w:themeColor="text1"/>
          <w:sz w:val="22"/>
          <w:szCs w:val="22"/>
        </w:rPr>
        <w:t>s</w:t>
      </w:r>
      <w:r w:rsidR="00DF4929">
        <w:rPr>
          <w:rFonts w:ascii="Garamond" w:eastAsia="Arial Unicode MS" w:hAnsi="Garamond" w:cs="Helvetica"/>
          <w:color w:val="000000" w:themeColor="text1"/>
          <w:sz w:val="22"/>
          <w:szCs w:val="22"/>
        </w:rPr>
        <w:t xml:space="preserve"> </w:t>
      </w:r>
      <w:r w:rsidR="003B226C">
        <w:rPr>
          <w:rFonts w:ascii="Garamond" w:eastAsia="Arial Unicode MS" w:hAnsi="Garamond" w:cs="Helvetica"/>
          <w:color w:val="000000" w:themeColor="text1"/>
          <w:sz w:val="22"/>
          <w:szCs w:val="22"/>
        </w:rPr>
        <w:t>were</w:t>
      </w:r>
      <w:r w:rsidR="001B604A">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lightening</w:t>
      </w:r>
      <w:r w:rsidR="00EC72F9">
        <w:rPr>
          <w:rFonts w:ascii="Garamond" w:eastAsia="Arial Unicode MS" w:hAnsi="Garamond" w:cs="Helvetica"/>
          <w:color w:val="000000" w:themeColor="text1"/>
          <w:sz w:val="22"/>
          <w:szCs w:val="22"/>
        </w:rPr>
        <w:t xml:space="preserve">, the </w:t>
      </w:r>
      <w:r w:rsidR="0000584D">
        <w:rPr>
          <w:rFonts w:ascii="Garamond" w:eastAsia="Arial Unicode MS" w:hAnsi="Garamond" w:cs="Helvetica"/>
          <w:color w:val="000000" w:themeColor="text1"/>
          <w:sz w:val="22"/>
          <w:szCs w:val="22"/>
        </w:rPr>
        <w:t>attitudes</w:t>
      </w:r>
      <w:r w:rsidR="007C2230">
        <w:rPr>
          <w:rFonts w:ascii="Garamond" w:eastAsia="Arial Unicode MS" w:hAnsi="Garamond" w:cs="Helvetica"/>
          <w:color w:val="000000" w:themeColor="text1"/>
          <w:sz w:val="22"/>
          <w:szCs w:val="22"/>
        </w:rPr>
        <w:t xml:space="preserve"> </w:t>
      </w:r>
      <w:r w:rsidR="00CB6313">
        <w:rPr>
          <w:rFonts w:ascii="Garamond" w:eastAsia="Arial Unicode MS" w:hAnsi="Garamond" w:cs="Helvetica"/>
          <w:color w:val="000000" w:themeColor="text1"/>
          <w:sz w:val="22"/>
          <w:szCs w:val="22"/>
        </w:rPr>
        <w:t>street and alien</w:t>
      </w:r>
      <w:r w:rsidR="007C2230">
        <w:rPr>
          <w:rFonts w:ascii="Garamond" w:eastAsia="Arial Unicode MS" w:hAnsi="Garamond" w:cs="Helvetica"/>
          <w:color w:val="000000" w:themeColor="text1"/>
          <w:sz w:val="22"/>
          <w:szCs w:val="22"/>
        </w:rPr>
        <w:t xml:space="preserve">, </w:t>
      </w:r>
      <w:r w:rsidR="00247C5D">
        <w:rPr>
          <w:rFonts w:ascii="Garamond" w:eastAsia="Arial Unicode MS" w:hAnsi="Garamond" w:cs="Helvetica"/>
          <w:color w:val="000000" w:themeColor="text1"/>
          <w:sz w:val="22"/>
          <w:szCs w:val="22"/>
        </w:rPr>
        <w:t xml:space="preserve">distilled in </w:t>
      </w:r>
      <w:r w:rsidR="00F75A3D">
        <w:rPr>
          <w:rFonts w:ascii="Garamond" w:eastAsia="Arial Unicode MS" w:hAnsi="Garamond" w:cs="Helvetica"/>
          <w:color w:val="000000" w:themeColor="text1"/>
          <w:sz w:val="22"/>
          <w:szCs w:val="22"/>
        </w:rPr>
        <w:t xml:space="preserve">the </w:t>
      </w:r>
      <w:r w:rsidR="00F75A3D" w:rsidRPr="00F75A3D">
        <w:rPr>
          <w:rFonts w:ascii="Garamond" w:eastAsia="Arial Unicode MS" w:hAnsi="Garamond" w:cs="Helvetica"/>
          <w:color w:val="000000" w:themeColor="text1"/>
          <w:sz w:val="22"/>
          <w:szCs w:val="22"/>
        </w:rPr>
        <w:t>pirate radio stations</w:t>
      </w:r>
      <w:r w:rsidR="003C74CE">
        <w:rPr>
          <w:rFonts w:ascii="Garamond" w:eastAsia="Arial Unicode MS" w:hAnsi="Garamond" w:cs="Helvetica"/>
          <w:color w:val="000000" w:themeColor="text1"/>
          <w:sz w:val="22"/>
          <w:szCs w:val="22"/>
        </w:rPr>
        <w:t xml:space="preserve"> of</w:t>
      </w:r>
      <w:r w:rsidR="00F75A3D">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Babylon’s</w:t>
      </w:r>
      <w:r w:rsidR="00247C5D">
        <w:rPr>
          <w:rFonts w:ascii="Garamond" w:eastAsia="Arial Unicode MS" w:hAnsi="Garamond" w:cs="Helvetica"/>
          <w:color w:val="000000" w:themeColor="text1"/>
          <w:sz w:val="22"/>
          <w:szCs w:val="22"/>
        </w:rPr>
        <w:t xml:space="preserve"> fractionating </w:t>
      </w:r>
      <w:r w:rsidR="007C2230">
        <w:rPr>
          <w:rFonts w:ascii="Garamond" w:eastAsia="Arial Unicode MS" w:hAnsi="Garamond" w:cs="Helvetica"/>
          <w:color w:val="000000" w:themeColor="text1"/>
          <w:sz w:val="22"/>
          <w:szCs w:val="22"/>
        </w:rPr>
        <w:t>tower blocks</w:t>
      </w:r>
      <w:r w:rsidR="001425D7">
        <w:rPr>
          <w:rFonts w:ascii="Garamond" w:eastAsia="Arial Unicode MS" w:hAnsi="Garamond" w:cs="Helvetica"/>
          <w:color w:val="000000" w:themeColor="text1"/>
          <w:sz w:val="22"/>
          <w:szCs w:val="22"/>
        </w:rPr>
        <w:t xml:space="preserve">. </w:t>
      </w:r>
    </w:p>
    <w:p w14:paraId="17E769DD" w14:textId="3CF10994" w:rsidR="0056490D" w:rsidRDefault="00136B9A" w:rsidP="00593687">
      <w:pPr>
        <w:autoSpaceDE w:val="0"/>
        <w:autoSpaceDN w:val="0"/>
        <w:adjustRightInd w:val="0"/>
        <w:ind w:firstLine="454"/>
        <w:jc w:val="both"/>
        <w:rPr>
          <w:rFonts w:ascii="Garamond" w:eastAsia="Arial Unicode MS" w:hAnsi="Garamond" w:cs="Helvetica"/>
          <w:color w:val="000000" w:themeColor="text1"/>
          <w:sz w:val="22"/>
          <w:szCs w:val="22"/>
        </w:rPr>
      </w:pPr>
      <w:r w:rsidRPr="00136B9A">
        <w:rPr>
          <w:rFonts w:ascii="Garamond" w:eastAsia="Arial Unicode MS" w:hAnsi="Garamond" w:cs="Helvetica"/>
          <w:i/>
          <w:iCs/>
          <w:color w:val="000000" w:themeColor="text1"/>
          <w:sz w:val="22"/>
          <w:szCs w:val="22"/>
        </w:rPr>
        <w:t>Going out</w:t>
      </w:r>
      <w:r>
        <w:rPr>
          <w:rFonts w:ascii="Garamond" w:eastAsia="Arial Unicode MS" w:hAnsi="Garamond" w:cs="Helvetica"/>
          <w:color w:val="000000" w:themeColor="text1"/>
          <w:sz w:val="22"/>
          <w:szCs w:val="22"/>
        </w:rPr>
        <w:t xml:space="preserve"> meant pubs and</w:t>
      </w:r>
      <w:r w:rsidR="00DF4929">
        <w:rPr>
          <w:rFonts w:ascii="Garamond" w:eastAsia="Arial Unicode MS" w:hAnsi="Garamond" w:cs="Helvetica"/>
          <w:color w:val="000000" w:themeColor="text1"/>
          <w:sz w:val="22"/>
          <w:szCs w:val="22"/>
        </w:rPr>
        <w:t xml:space="preserve"> raves (</w:t>
      </w:r>
      <w:r w:rsidR="00E306DD">
        <w:rPr>
          <w:rFonts w:ascii="Garamond" w:eastAsia="Arial Unicode MS" w:hAnsi="Garamond" w:cs="Helvetica"/>
          <w:color w:val="000000" w:themeColor="text1"/>
          <w:sz w:val="22"/>
          <w:szCs w:val="22"/>
        </w:rPr>
        <w:t xml:space="preserve">we </w:t>
      </w:r>
      <w:r w:rsidR="00DF4929">
        <w:rPr>
          <w:rFonts w:ascii="Garamond" w:eastAsia="Arial Unicode MS" w:hAnsi="Garamond" w:cs="Helvetica"/>
          <w:color w:val="000000" w:themeColor="text1"/>
          <w:sz w:val="22"/>
          <w:szCs w:val="22"/>
        </w:rPr>
        <w:t>called</w:t>
      </w:r>
      <w:r w:rsidR="00E306DD">
        <w:rPr>
          <w:rFonts w:ascii="Garamond" w:eastAsia="Arial Unicode MS" w:hAnsi="Garamond" w:cs="Helvetica"/>
          <w:color w:val="000000" w:themeColor="text1"/>
          <w:sz w:val="22"/>
          <w:szCs w:val="22"/>
        </w:rPr>
        <w:t xml:space="preserve"> them</w:t>
      </w:r>
      <w:r w:rsidR="00DF4929">
        <w:rPr>
          <w:rFonts w:ascii="Garamond" w:eastAsia="Arial Unicode MS" w:hAnsi="Garamond" w:cs="Helvetica"/>
          <w:color w:val="000000" w:themeColor="text1"/>
          <w:sz w:val="22"/>
          <w:szCs w:val="22"/>
        </w:rPr>
        <w:t xml:space="preserve"> </w:t>
      </w:r>
      <w:r w:rsidR="00DF4929" w:rsidRPr="001326D1">
        <w:rPr>
          <w:rFonts w:ascii="Garamond" w:eastAsia="Arial Unicode MS" w:hAnsi="Garamond" w:cs="Helvetica"/>
          <w:i/>
          <w:iCs/>
          <w:color w:val="000000" w:themeColor="text1"/>
          <w:sz w:val="22"/>
          <w:szCs w:val="22"/>
        </w:rPr>
        <w:t>Free Parties</w:t>
      </w:r>
      <w:r w:rsidR="00887D83">
        <w:rPr>
          <w:rFonts w:ascii="Garamond" w:eastAsia="Arial Unicode MS" w:hAnsi="Garamond" w:cs="Helvetica"/>
          <w:color w:val="000000" w:themeColor="text1"/>
          <w:sz w:val="22"/>
          <w:szCs w:val="22"/>
        </w:rPr>
        <w:t>, an undeservedly poor rebranding</w:t>
      </w:r>
      <w:r w:rsidR="00DF4929">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Uncountable n</w:t>
      </w:r>
      <w:r w:rsidR="0001197F">
        <w:rPr>
          <w:rFonts w:ascii="Garamond" w:eastAsia="Arial Unicode MS" w:hAnsi="Garamond" w:cs="Helvetica"/>
          <w:color w:val="000000" w:themeColor="text1"/>
          <w:sz w:val="22"/>
          <w:szCs w:val="22"/>
        </w:rPr>
        <w:t>ights</w:t>
      </w:r>
      <w:r>
        <w:rPr>
          <w:rFonts w:ascii="Garamond" w:eastAsia="Arial Unicode MS" w:hAnsi="Garamond" w:cs="Helvetica"/>
          <w:color w:val="000000" w:themeColor="text1"/>
          <w:sz w:val="22"/>
          <w:szCs w:val="22"/>
        </w:rPr>
        <w:t xml:space="preserve"> and </w:t>
      </w:r>
      <w:r w:rsidR="00F82438">
        <w:rPr>
          <w:rFonts w:ascii="Garamond" w:eastAsia="Arial Unicode MS" w:hAnsi="Garamond" w:cs="Helvetica"/>
          <w:color w:val="000000" w:themeColor="text1"/>
          <w:sz w:val="22"/>
          <w:szCs w:val="22"/>
        </w:rPr>
        <w:t>grey morning</w:t>
      </w:r>
      <w:r w:rsidR="00DB02A3">
        <w:rPr>
          <w:rFonts w:ascii="Garamond" w:eastAsia="Arial Unicode MS" w:hAnsi="Garamond" w:cs="Helvetica"/>
          <w:color w:val="000000" w:themeColor="text1"/>
          <w:sz w:val="22"/>
          <w:szCs w:val="22"/>
        </w:rPr>
        <w:t>s</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 xml:space="preserve">we spent </w:t>
      </w:r>
      <w:r w:rsidR="0001197F">
        <w:rPr>
          <w:rFonts w:ascii="Garamond" w:eastAsia="Arial Unicode MS" w:hAnsi="Garamond" w:cs="Helvetica"/>
          <w:color w:val="000000" w:themeColor="text1"/>
          <w:sz w:val="22"/>
          <w:szCs w:val="22"/>
        </w:rPr>
        <w:t xml:space="preserve">in </w:t>
      </w:r>
      <w:r w:rsidR="0075640A">
        <w:rPr>
          <w:rFonts w:ascii="Garamond" w:eastAsia="Arial Unicode MS" w:hAnsi="Garamond" w:cs="Helvetica"/>
          <w:color w:val="000000" w:themeColor="text1"/>
          <w:sz w:val="22"/>
          <w:szCs w:val="22"/>
        </w:rPr>
        <w:t>dilapidated</w:t>
      </w:r>
      <w:r w:rsidR="0001197F">
        <w:rPr>
          <w:rFonts w:ascii="Garamond" w:eastAsia="Arial Unicode MS" w:hAnsi="Garamond" w:cs="Helvetica"/>
          <w:color w:val="000000" w:themeColor="text1"/>
          <w:sz w:val="22"/>
          <w:szCs w:val="22"/>
        </w:rPr>
        <w:t xml:space="preserve"> warehouses, </w:t>
      </w:r>
      <w:r w:rsidR="006B050C">
        <w:rPr>
          <w:rFonts w:ascii="Garamond" w:eastAsia="Arial Unicode MS" w:hAnsi="Garamond" w:cs="Helvetica"/>
          <w:color w:val="000000" w:themeColor="text1"/>
          <w:sz w:val="22"/>
          <w:szCs w:val="22"/>
        </w:rPr>
        <w:t xml:space="preserve">abandoned </w:t>
      </w:r>
      <w:r w:rsidR="0001197F">
        <w:rPr>
          <w:rFonts w:ascii="Garamond" w:eastAsia="Arial Unicode MS" w:hAnsi="Garamond" w:cs="Helvetica"/>
          <w:color w:val="000000" w:themeColor="text1"/>
          <w:sz w:val="22"/>
          <w:szCs w:val="22"/>
        </w:rPr>
        <w:t xml:space="preserve">theatres and </w:t>
      </w:r>
      <w:r w:rsidR="007C0C13">
        <w:rPr>
          <w:rFonts w:ascii="Garamond" w:eastAsia="Arial Unicode MS" w:hAnsi="Garamond" w:cs="Helvetica"/>
          <w:color w:val="000000" w:themeColor="text1"/>
          <w:sz w:val="22"/>
          <w:szCs w:val="22"/>
        </w:rPr>
        <w:t>scuzzy squats</w:t>
      </w:r>
      <w:r w:rsidR="00C2288E">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egged on</w:t>
      </w:r>
      <w:r w:rsidR="00CC2C36">
        <w:rPr>
          <w:rFonts w:ascii="Garamond" w:eastAsia="Arial Unicode MS" w:hAnsi="Garamond" w:cs="Helvetica"/>
          <w:color w:val="000000" w:themeColor="text1"/>
          <w:sz w:val="22"/>
          <w:szCs w:val="22"/>
        </w:rPr>
        <w:t xml:space="preserve"> </w:t>
      </w:r>
      <w:r w:rsidR="009B6C1B">
        <w:rPr>
          <w:rFonts w:ascii="Garamond" w:eastAsia="Arial Unicode MS" w:hAnsi="Garamond" w:cs="Helvetica"/>
          <w:color w:val="000000" w:themeColor="text1"/>
          <w:sz w:val="22"/>
          <w:szCs w:val="22"/>
        </w:rPr>
        <w:t xml:space="preserve">with </w:t>
      </w:r>
      <w:r w:rsidR="00CC2C36" w:rsidRPr="00CC2C36">
        <w:rPr>
          <w:rFonts w:ascii="Garamond" w:eastAsia="Arial Unicode MS" w:hAnsi="Garamond" w:cs="Helvetica"/>
          <w:color w:val="000000" w:themeColor="text1"/>
          <w:sz w:val="22"/>
          <w:szCs w:val="22"/>
        </w:rPr>
        <w:t xml:space="preserve">promethean </w:t>
      </w:r>
      <w:r w:rsidR="00D22EA7">
        <w:rPr>
          <w:rFonts w:ascii="Garamond" w:eastAsia="Arial Unicode MS" w:hAnsi="Garamond" w:cs="Helvetica"/>
          <w:color w:val="000000" w:themeColor="text1"/>
          <w:sz w:val="22"/>
          <w:szCs w:val="22"/>
        </w:rPr>
        <w:t xml:space="preserve">acid-techno </w:t>
      </w:r>
      <w:r w:rsidR="00CC2C36" w:rsidRPr="00CC2C36">
        <w:rPr>
          <w:rFonts w:ascii="Garamond" w:eastAsia="Arial Unicode MS" w:hAnsi="Garamond" w:cs="Helvetica"/>
          <w:color w:val="000000" w:themeColor="text1"/>
          <w:sz w:val="22"/>
          <w:szCs w:val="22"/>
        </w:rPr>
        <w:t>saw-tooths</w:t>
      </w:r>
      <w:r w:rsidR="00C2288E">
        <w:rPr>
          <w:rFonts w:ascii="Garamond" w:eastAsia="Arial Unicode MS" w:hAnsi="Garamond" w:cs="Helvetica"/>
          <w:color w:val="000000" w:themeColor="text1"/>
          <w:sz w:val="22"/>
          <w:szCs w:val="22"/>
        </w:rPr>
        <w:t>,</w:t>
      </w:r>
      <w:r w:rsidR="00F82438">
        <w:rPr>
          <w:rFonts w:ascii="Garamond" w:eastAsia="Arial Unicode MS" w:hAnsi="Garamond" w:cs="Helvetica"/>
          <w:color w:val="000000" w:themeColor="text1"/>
          <w:sz w:val="22"/>
          <w:szCs w:val="22"/>
        </w:rPr>
        <w:t xml:space="preserve"> </w:t>
      </w:r>
      <w:proofErr w:type="spellStart"/>
      <w:r w:rsidR="00F82438">
        <w:rPr>
          <w:rFonts w:ascii="Garamond" w:eastAsia="Arial Unicode MS" w:hAnsi="Garamond" w:cs="Helvetica"/>
          <w:color w:val="000000" w:themeColor="text1"/>
          <w:sz w:val="22"/>
          <w:szCs w:val="22"/>
        </w:rPr>
        <w:t>skazzed</w:t>
      </w:r>
      <w:proofErr w:type="spellEnd"/>
      <w:r w:rsidR="00F82438">
        <w:rPr>
          <w:rFonts w:ascii="Garamond" w:eastAsia="Arial Unicode MS" w:hAnsi="Garamond" w:cs="Helvetica"/>
          <w:color w:val="000000" w:themeColor="text1"/>
          <w:sz w:val="22"/>
          <w:szCs w:val="22"/>
        </w:rPr>
        <w:t xml:space="preserve"> on</w:t>
      </w:r>
      <w:r w:rsidR="00C2288E">
        <w:rPr>
          <w:rFonts w:ascii="Garamond" w:eastAsia="Arial Unicode MS" w:hAnsi="Garamond" w:cs="Helvetica"/>
          <w:color w:val="000000" w:themeColor="text1"/>
          <w:sz w:val="22"/>
          <w:szCs w:val="22"/>
        </w:rPr>
        <w:t xml:space="preserve"> off-brand cider and hippy ketamine</w:t>
      </w:r>
      <w:r w:rsidR="009B6C1B">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B</w:t>
      </w:r>
      <w:r w:rsidR="007C2230">
        <w:rPr>
          <w:rFonts w:ascii="Garamond" w:eastAsia="Arial Unicode MS" w:hAnsi="Garamond" w:cs="Helvetica"/>
          <w:color w:val="000000" w:themeColor="text1"/>
          <w:sz w:val="22"/>
          <w:szCs w:val="22"/>
        </w:rPr>
        <w:t xml:space="preserve">ut </w:t>
      </w:r>
      <w:r w:rsidR="00405C8C">
        <w:rPr>
          <w:rFonts w:ascii="Garamond" w:eastAsia="Arial Unicode MS" w:hAnsi="Garamond" w:cs="Helvetica"/>
          <w:color w:val="000000" w:themeColor="text1"/>
          <w:sz w:val="22"/>
          <w:szCs w:val="22"/>
        </w:rPr>
        <w:t>aesthetically I found</w:t>
      </w:r>
      <w:r w:rsidR="008A1B63">
        <w:rPr>
          <w:rFonts w:ascii="Garamond" w:eastAsia="Arial Unicode MS" w:hAnsi="Garamond" w:cs="Helvetica"/>
          <w:color w:val="000000" w:themeColor="text1"/>
          <w:sz w:val="22"/>
          <w:szCs w:val="22"/>
        </w:rPr>
        <w:t xml:space="preserve"> </w:t>
      </w:r>
      <w:r w:rsidR="00D5328A">
        <w:rPr>
          <w:rFonts w:ascii="Garamond" w:eastAsia="Arial Unicode MS" w:hAnsi="Garamond" w:cs="Helvetica"/>
          <w:color w:val="000000" w:themeColor="text1"/>
          <w:sz w:val="22"/>
          <w:szCs w:val="22"/>
        </w:rPr>
        <w:t>the entire experience</w:t>
      </w:r>
      <w:r w:rsidR="00175548">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 xml:space="preserve">an </w:t>
      </w:r>
      <w:r w:rsidR="00D5328A">
        <w:rPr>
          <w:rFonts w:ascii="Garamond" w:eastAsia="Arial Unicode MS" w:hAnsi="Garamond" w:cs="Helvetica"/>
          <w:color w:val="000000" w:themeColor="text1"/>
          <w:sz w:val="22"/>
          <w:szCs w:val="22"/>
        </w:rPr>
        <w:t>expression</w:t>
      </w:r>
      <w:r w:rsidR="007C2230">
        <w:rPr>
          <w:rFonts w:ascii="Garamond" w:eastAsia="Arial Unicode MS" w:hAnsi="Garamond" w:cs="Helvetica"/>
          <w:color w:val="000000" w:themeColor="text1"/>
          <w:sz w:val="22"/>
          <w:szCs w:val="22"/>
        </w:rPr>
        <w:t xml:space="preserve"> of </w:t>
      </w:r>
      <w:r w:rsidR="0056490D">
        <w:rPr>
          <w:rFonts w:ascii="Garamond" w:eastAsia="Arial Unicode MS" w:hAnsi="Garamond" w:cs="Helvetica"/>
          <w:color w:val="000000" w:themeColor="text1"/>
          <w:sz w:val="22"/>
          <w:szCs w:val="22"/>
        </w:rPr>
        <w:t xml:space="preserve">baroque nostalgia dusted in </w:t>
      </w:r>
      <w:r w:rsidR="007C2230">
        <w:rPr>
          <w:rFonts w:ascii="Garamond" w:eastAsia="Arial Unicode MS" w:hAnsi="Garamond" w:cs="Helvetica"/>
          <w:color w:val="000000" w:themeColor="text1"/>
          <w:sz w:val="22"/>
          <w:szCs w:val="22"/>
        </w:rPr>
        <w:t xml:space="preserve">hollow </w:t>
      </w:r>
      <w:r w:rsidR="0056490D">
        <w:rPr>
          <w:rFonts w:ascii="Garamond" w:eastAsia="Arial Unicode MS" w:hAnsi="Garamond" w:cs="Helvetica"/>
          <w:color w:val="000000" w:themeColor="text1"/>
          <w:sz w:val="22"/>
          <w:szCs w:val="22"/>
        </w:rPr>
        <w:t>baubles</w:t>
      </w:r>
      <w:r w:rsidR="007C2230">
        <w:rPr>
          <w:rFonts w:ascii="Garamond" w:eastAsia="Arial Unicode MS" w:hAnsi="Garamond" w:cs="Helvetica"/>
          <w:color w:val="000000" w:themeColor="text1"/>
          <w:sz w:val="22"/>
          <w:szCs w:val="22"/>
        </w:rPr>
        <w:t>.</w:t>
      </w:r>
    </w:p>
    <w:p w14:paraId="486F113D" w14:textId="4C45DDA1" w:rsidR="001F1644" w:rsidRDefault="00E47605"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Our </w:t>
      </w:r>
      <w:r w:rsidR="001F1644">
        <w:rPr>
          <w:rFonts w:ascii="Garamond" w:eastAsia="Arial Unicode MS" w:hAnsi="Garamond" w:cs="Helvetica"/>
          <w:color w:val="000000" w:themeColor="text1"/>
          <w:sz w:val="22"/>
          <w:szCs w:val="22"/>
        </w:rPr>
        <w:t xml:space="preserve">university </w:t>
      </w:r>
      <w:r w:rsidR="007B5D8F">
        <w:rPr>
          <w:rFonts w:ascii="Garamond" w:eastAsia="Arial Unicode MS" w:hAnsi="Garamond" w:cs="Helvetica"/>
          <w:color w:val="000000" w:themeColor="text1"/>
          <w:sz w:val="22"/>
          <w:szCs w:val="22"/>
        </w:rPr>
        <w:t xml:space="preserve">year group </w:t>
      </w:r>
      <w:r>
        <w:rPr>
          <w:rFonts w:ascii="Garamond" w:eastAsia="Arial Unicode MS" w:hAnsi="Garamond" w:cs="Helvetica"/>
          <w:color w:val="000000" w:themeColor="text1"/>
          <w:sz w:val="22"/>
          <w:szCs w:val="22"/>
        </w:rPr>
        <w:t xml:space="preserve">were a </w:t>
      </w:r>
      <w:r w:rsidR="007C0C13">
        <w:rPr>
          <w:rFonts w:ascii="Garamond" w:eastAsia="Arial Unicode MS" w:hAnsi="Garamond" w:cs="Helvetica"/>
          <w:color w:val="000000" w:themeColor="text1"/>
          <w:sz w:val="22"/>
          <w:szCs w:val="22"/>
        </w:rPr>
        <w:t>jolly</w:t>
      </w:r>
      <w:r>
        <w:rPr>
          <w:rFonts w:ascii="Garamond" w:eastAsia="Arial Unicode MS" w:hAnsi="Garamond" w:cs="Helvetica"/>
          <w:color w:val="000000" w:themeColor="text1"/>
          <w:sz w:val="22"/>
          <w:szCs w:val="22"/>
        </w:rPr>
        <w:t xml:space="preserve"> crew</w:t>
      </w:r>
      <w:r w:rsidR="007C0C13">
        <w:rPr>
          <w:rFonts w:ascii="Garamond" w:eastAsia="Arial Unicode MS" w:hAnsi="Garamond" w:cs="Helvetica"/>
          <w:color w:val="000000" w:themeColor="text1"/>
          <w:sz w:val="22"/>
          <w:szCs w:val="22"/>
        </w:rPr>
        <w:t xml:space="preserve"> and </w:t>
      </w:r>
      <w:r w:rsidR="00E76591" w:rsidRPr="00E76591">
        <w:rPr>
          <w:rFonts w:ascii="Garamond" w:eastAsia="Arial Unicode MS" w:hAnsi="Garamond" w:cs="Helvetica"/>
          <w:color w:val="000000" w:themeColor="text1"/>
          <w:sz w:val="22"/>
          <w:szCs w:val="22"/>
        </w:rPr>
        <w:t xml:space="preserve">everyone </w:t>
      </w:r>
      <w:r w:rsidR="007C0C13">
        <w:rPr>
          <w:rFonts w:ascii="Garamond" w:eastAsia="Arial Unicode MS" w:hAnsi="Garamond" w:cs="Helvetica"/>
          <w:color w:val="000000" w:themeColor="text1"/>
          <w:sz w:val="22"/>
          <w:szCs w:val="22"/>
        </w:rPr>
        <w:t xml:space="preserve">liked Radwan </w:t>
      </w:r>
      <w:r w:rsidR="0023341C" w:rsidRPr="0023341C">
        <w:rPr>
          <w:rFonts w:ascii="Garamond" w:eastAsia="Arial Unicode MS" w:hAnsi="Garamond" w:cs="Helvetica"/>
          <w:color w:val="000000" w:themeColor="text1"/>
          <w:sz w:val="22"/>
          <w:szCs w:val="22"/>
        </w:rPr>
        <w:t>(</w:t>
      </w:r>
      <w:r w:rsidR="00E76591">
        <w:rPr>
          <w:rFonts w:ascii="Garamond" w:eastAsia="Arial Unicode MS" w:hAnsi="Garamond" w:cs="Helvetica"/>
          <w:color w:val="000000" w:themeColor="text1"/>
          <w:sz w:val="22"/>
          <w:szCs w:val="22"/>
        </w:rPr>
        <w:t xml:space="preserve">we </w:t>
      </w:r>
      <w:r w:rsidR="00DF005E">
        <w:rPr>
          <w:rFonts w:ascii="Garamond" w:eastAsia="Arial Unicode MS" w:hAnsi="Garamond" w:cs="Helvetica"/>
          <w:color w:val="000000" w:themeColor="text1"/>
          <w:sz w:val="22"/>
          <w:szCs w:val="22"/>
        </w:rPr>
        <w:t xml:space="preserve">called him </w:t>
      </w:r>
      <w:r w:rsidR="0023341C" w:rsidRPr="0023341C">
        <w:rPr>
          <w:rFonts w:ascii="Garamond" w:eastAsia="Arial Unicode MS" w:hAnsi="Garamond" w:cs="Helvetica"/>
          <w:color w:val="000000" w:themeColor="text1"/>
          <w:sz w:val="22"/>
          <w:szCs w:val="22"/>
        </w:rPr>
        <w:t>Aladdin)</w:t>
      </w:r>
      <w:r w:rsidR="0023341C">
        <w:rPr>
          <w:rFonts w:ascii="Garamond" w:eastAsia="Arial Unicode MS" w:hAnsi="Garamond" w:cs="Helvetica"/>
          <w:color w:val="000000" w:themeColor="text1"/>
          <w:sz w:val="22"/>
          <w:szCs w:val="22"/>
        </w:rPr>
        <w:t xml:space="preserve">. </w:t>
      </w:r>
      <w:r w:rsidR="00043803" w:rsidRPr="00043803">
        <w:rPr>
          <w:rFonts w:ascii="Garamond" w:eastAsia="Arial Unicode MS" w:hAnsi="Garamond" w:cs="Helvetica"/>
          <w:color w:val="000000" w:themeColor="text1"/>
          <w:sz w:val="22"/>
          <w:szCs w:val="22"/>
        </w:rPr>
        <w:t xml:space="preserve">Radwan was a </w:t>
      </w:r>
      <w:proofErr w:type="spellStart"/>
      <w:r w:rsidR="00043803" w:rsidRPr="00043803">
        <w:rPr>
          <w:rFonts w:ascii="Garamond" w:eastAsia="Arial Unicode MS" w:hAnsi="Garamond" w:cs="Helvetica"/>
          <w:color w:val="000000" w:themeColor="text1"/>
          <w:sz w:val="22"/>
          <w:szCs w:val="22"/>
        </w:rPr>
        <w:t>psychonautic</w:t>
      </w:r>
      <w:proofErr w:type="spellEnd"/>
      <w:r w:rsidR="00043803" w:rsidRPr="00043803">
        <w:rPr>
          <w:rFonts w:ascii="Garamond" w:eastAsia="Arial Unicode MS" w:hAnsi="Garamond" w:cs="Helvetica"/>
          <w:color w:val="000000" w:themeColor="text1"/>
          <w:sz w:val="22"/>
          <w:szCs w:val="22"/>
        </w:rPr>
        <w:t xml:space="preserve"> veteran</w:t>
      </w:r>
      <w:r w:rsidR="00043803">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hotbox</w:t>
      </w:r>
      <w:r w:rsidR="00043803">
        <w:rPr>
          <w:rFonts w:ascii="Garamond" w:eastAsia="Arial Unicode MS" w:hAnsi="Garamond" w:cs="Helvetica"/>
          <w:color w:val="000000" w:themeColor="text1"/>
          <w:sz w:val="22"/>
          <w:szCs w:val="22"/>
        </w:rPr>
        <w:t>ed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in the</w:t>
      </w:r>
      <w:r>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lysergic</w:t>
      </w:r>
      <w:r w:rsidR="00771B9A">
        <w:rPr>
          <w:rFonts w:ascii="Garamond" w:eastAsia="Arial Unicode MS" w:hAnsi="Garamond" w:cs="Helvetica"/>
          <w:color w:val="000000" w:themeColor="text1"/>
          <w:sz w:val="22"/>
          <w:szCs w:val="22"/>
        </w:rPr>
        <w:t xml:space="preserve"> vapours of </w:t>
      </w:r>
      <w:r w:rsidR="00D95184">
        <w:rPr>
          <w:rFonts w:ascii="Garamond" w:eastAsia="Arial Unicode MS" w:hAnsi="Garamond" w:cs="Helvetica"/>
          <w:color w:val="000000" w:themeColor="text1"/>
          <w:sz w:val="22"/>
          <w:szCs w:val="22"/>
        </w:rPr>
        <w:t>Berkley</w:t>
      </w:r>
      <w:r w:rsidR="00E00BFC">
        <w:rPr>
          <w:rFonts w:ascii="Garamond" w:eastAsia="Arial Unicode MS" w:hAnsi="Garamond" w:cs="Helvetica"/>
          <w:color w:val="000000" w:themeColor="text1"/>
          <w:sz w:val="22"/>
          <w:szCs w:val="22"/>
        </w:rPr>
        <w:t>’s</w:t>
      </w:r>
      <w:r w:rsidR="00D95184">
        <w:rPr>
          <w:rFonts w:ascii="Garamond" w:eastAsia="Arial Unicode MS" w:hAnsi="Garamond" w:cs="Helvetica"/>
          <w:color w:val="000000" w:themeColor="text1"/>
          <w:sz w:val="22"/>
          <w:szCs w:val="22"/>
        </w:rPr>
        <w:t xml:space="preserve"> </w:t>
      </w:r>
      <w:r w:rsidR="00771B9A">
        <w:rPr>
          <w:rFonts w:ascii="Garamond" w:eastAsia="Arial Unicode MS" w:hAnsi="Garamond" w:cs="Helvetica"/>
          <w:color w:val="000000" w:themeColor="text1"/>
          <w:sz w:val="22"/>
          <w:szCs w:val="22"/>
        </w:rPr>
        <w:t>ivory towers</w:t>
      </w:r>
      <w:r w:rsidR="003C74CE">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and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 xml:space="preserve">he </w:t>
      </w:r>
      <w:r w:rsidR="00043803">
        <w:rPr>
          <w:rFonts w:ascii="Garamond" w:eastAsia="Arial Unicode MS" w:hAnsi="Garamond" w:cs="Helvetica"/>
          <w:color w:val="000000" w:themeColor="text1"/>
          <w:sz w:val="22"/>
          <w:szCs w:val="22"/>
        </w:rPr>
        <w:t xml:space="preserve">was </w:t>
      </w:r>
      <w:r w:rsidR="003C74CE">
        <w:rPr>
          <w:rFonts w:ascii="Garamond" w:eastAsia="Arial Unicode MS" w:hAnsi="Garamond" w:cs="Helvetica"/>
          <w:color w:val="000000" w:themeColor="text1"/>
          <w:sz w:val="22"/>
          <w:szCs w:val="22"/>
        </w:rPr>
        <w:t xml:space="preserve">thus </w:t>
      </w:r>
      <w:r w:rsidR="00E00BFC">
        <w:rPr>
          <w:rFonts w:ascii="Garamond" w:eastAsia="Arial Unicode MS" w:hAnsi="Garamond" w:cs="Helvetica"/>
          <w:color w:val="000000" w:themeColor="text1"/>
          <w:sz w:val="22"/>
          <w:szCs w:val="22"/>
        </w:rPr>
        <w:t>quite</w:t>
      </w:r>
      <w:r w:rsidR="00D95184">
        <w:rPr>
          <w:rFonts w:ascii="Garamond" w:eastAsia="Arial Unicode MS" w:hAnsi="Garamond" w:cs="Helvetica"/>
          <w:color w:val="000000" w:themeColor="text1"/>
          <w:sz w:val="22"/>
          <w:szCs w:val="22"/>
        </w:rPr>
        <w:t xml:space="preserve"> adaptable to </w:t>
      </w:r>
      <w:r w:rsidR="00771B9A">
        <w:rPr>
          <w:rFonts w:ascii="Garamond" w:eastAsia="Arial Unicode MS" w:hAnsi="Garamond" w:cs="Helvetica"/>
          <w:color w:val="000000" w:themeColor="text1"/>
          <w:sz w:val="22"/>
          <w:szCs w:val="22"/>
        </w:rPr>
        <w:t xml:space="preserve">both </w:t>
      </w:r>
      <w:r w:rsidR="00D95184">
        <w:rPr>
          <w:rFonts w:ascii="Garamond" w:eastAsia="Arial Unicode MS" w:hAnsi="Garamond" w:cs="Helvetica"/>
          <w:color w:val="000000" w:themeColor="text1"/>
          <w:sz w:val="22"/>
          <w:szCs w:val="22"/>
        </w:rPr>
        <w:t xml:space="preserve">the </w:t>
      </w:r>
      <w:r w:rsidR="00C2288E">
        <w:rPr>
          <w:rFonts w:ascii="Garamond" w:eastAsia="Arial Unicode MS" w:hAnsi="Garamond" w:cs="Helvetica"/>
          <w:color w:val="000000" w:themeColor="text1"/>
          <w:sz w:val="22"/>
          <w:szCs w:val="22"/>
        </w:rPr>
        <w:t>F</w:t>
      </w:r>
      <w:r w:rsidR="00E00BFC">
        <w:rPr>
          <w:rFonts w:ascii="Garamond" w:eastAsia="Arial Unicode MS" w:hAnsi="Garamond" w:cs="Helvetica"/>
          <w:color w:val="000000" w:themeColor="text1"/>
          <w:sz w:val="22"/>
          <w:szCs w:val="22"/>
        </w:rPr>
        <w:t xml:space="preserve">ree </w:t>
      </w:r>
      <w:r w:rsidR="00C2288E">
        <w:rPr>
          <w:rFonts w:ascii="Garamond" w:eastAsia="Arial Unicode MS" w:hAnsi="Garamond" w:cs="Helvetica"/>
          <w:color w:val="000000" w:themeColor="text1"/>
          <w:sz w:val="22"/>
          <w:szCs w:val="22"/>
        </w:rPr>
        <w:t>P</w:t>
      </w:r>
      <w:r>
        <w:rPr>
          <w:rFonts w:ascii="Garamond" w:eastAsia="Arial Unicode MS" w:hAnsi="Garamond" w:cs="Helvetica"/>
          <w:color w:val="000000" w:themeColor="text1"/>
          <w:sz w:val="22"/>
          <w:szCs w:val="22"/>
        </w:rPr>
        <w:t>arty</w:t>
      </w:r>
      <w:r w:rsidR="00D95184">
        <w:rPr>
          <w:rFonts w:ascii="Garamond" w:eastAsia="Arial Unicode MS" w:hAnsi="Garamond" w:cs="Helvetica"/>
          <w:color w:val="000000" w:themeColor="text1"/>
          <w:sz w:val="22"/>
          <w:szCs w:val="22"/>
        </w:rPr>
        <w:t xml:space="preserve"> scene</w:t>
      </w:r>
      <w:r w:rsidR="00771B9A">
        <w:rPr>
          <w:rFonts w:ascii="Garamond" w:eastAsia="Arial Unicode MS" w:hAnsi="Garamond" w:cs="Helvetica"/>
          <w:color w:val="000000" w:themeColor="text1"/>
          <w:sz w:val="22"/>
          <w:szCs w:val="22"/>
        </w:rPr>
        <w:t xml:space="preserve"> and the brown</w:t>
      </w:r>
      <w:r w:rsidR="00E00BFC">
        <w:rPr>
          <w:rFonts w:ascii="Garamond" w:eastAsia="Arial Unicode MS" w:hAnsi="Garamond" w:cs="Helvetica"/>
          <w:color w:val="000000" w:themeColor="text1"/>
          <w:sz w:val="22"/>
          <w:szCs w:val="22"/>
        </w:rPr>
        <w:t>-</w:t>
      </w:r>
      <w:r w:rsidR="00771B9A">
        <w:rPr>
          <w:rFonts w:ascii="Garamond" w:eastAsia="Arial Unicode MS" w:hAnsi="Garamond" w:cs="Helvetica"/>
          <w:color w:val="000000" w:themeColor="text1"/>
          <w:sz w:val="22"/>
          <w:szCs w:val="22"/>
        </w:rPr>
        <w:t>acid horror show of Manchester</w:t>
      </w:r>
      <w:r w:rsidR="005A6CD7">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locals</w:t>
      </w:r>
      <w:r w:rsidR="00043803">
        <w:rPr>
          <w:rFonts w:ascii="Garamond" w:eastAsia="Arial Unicode MS" w:hAnsi="Garamond" w:cs="Helvetica"/>
          <w:color w:val="000000" w:themeColor="text1"/>
          <w:sz w:val="22"/>
          <w:szCs w:val="22"/>
        </w:rPr>
        <w:t xml:space="preserve"> </w:t>
      </w:r>
      <w:r w:rsidR="005A6CD7">
        <w:rPr>
          <w:rFonts w:ascii="Garamond" w:eastAsia="Arial Unicode MS" w:hAnsi="Garamond" w:cs="Helvetica"/>
          <w:color w:val="000000" w:themeColor="text1"/>
          <w:sz w:val="22"/>
          <w:szCs w:val="22"/>
        </w:rPr>
        <w:t>at</w:t>
      </w:r>
      <w:r w:rsidR="00771B9A">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 xml:space="preserve">a </w:t>
      </w:r>
      <w:r w:rsidR="003C74CE">
        <w:rPr>
          <w:rFonts w:ascii="Garamond" w:eastAsia="Arial Unicode MS" w:hAnsi="Garamond" w:cs="Helvetica"/>
          <w:color w:val="000000" w:themeColor="text1"/>
          <w:sz w:val="22"/>
          <w:szCs w:val="22"/>
        </w:rPr>
        <w:t xml:space="preserve">Friday night </w:t>
      </w:r>
      <w:r w:rsidR="008B0E91">
        <w:rPr>
          <w:rFonts w:ascii="Garamond" w:eastAsia="Arial Unicode MS" w:hAnsi="Garamond" w:cs="Helvetica"/>
          <w:color w:val="000000" w:themeColor="text1"/>
          <w:sz w:val="22"/>
          <w:szCs w:val="22"/>
        </w:rPr>
        <w:t xml:space="preserve">Piccadilly </w:t>
      </w:r>
      <w:r w:rsidR="00476C03">
        <w:rPr>
          <w:rFonts w:ascii="Garamond" w:eastAsia="Arial Unicode MS" w:hAnsi="Garamond" w:cs="Helvetica"/>
          <w:color w:val="000000" w:themeColor="text1"/>
          <w:sz w:val="22"/>
          <w:szCs w:val="22"/>
        </w:rPr>
        <w:t>taxi stand</w:t>
      </w:r>
      <w:r w:rsidR="00771B9A">
        <w:rPr>
          <w:rFonts w:ascii="Garamond" w:eastAsia="Arial Unicode MS" w:hAnsi="Garamond" w:cs="Helvetica"/>
          <w:color w:val="000000" w:themeColor="text1"/>
          <w:sz w:val="22"/>
          <w:szCs w:val="22"/>
        </w:rPr>
        <w:t>.</w:t>
      </w:r>
      <w:r w:rsidR="00743EE4">
        <w:rPr>
          <w:rFonts w:ascii="Garamond" w:eastAsia="Arial Unicode MS" w:hAnsi="Garamond" w:cs="Helvetica"/>
          <w:color w:val="000000" w:themeColor="text1"/>
          <w:sz w:val="22"/>
          <w:szCs w:val="22"/>
        </w:rPr>
        <w:t xml:space="preserve"> Radwan was also, it should be said, a </w:t>
      </w:r>
      <w:r w:rsidR="00833529">
        <w:rPr>
          <w:rFonts w:ascii="Garamond" w:eastAsia="Arial Unicode MS" w:hAnsi="Garamond" w:cs="Helvetica"/>
          <w:color w:val="000000" w:themeColor="text1"/>
          <w:sz w:val="22"/>
          <w:szCs w:val="22"/>
        </w:rPr>
        <w:t xml:space="preserve">self-declared </w:t>
      </w:r>
      <w:r w:rsidR="00743EE4">
        <w:rPr>
          <w:rFonts w:ascii="Garamond" w:eastAsia="Arial Unicode MS" w:hAnsi="Garamond" w:cs="Helvetica"/>
          <w:color w:val="000000" w:themeColor="text1"/>
          <w:sz w:val="22"/>
          <w:szCs w:val="22"/>
        </w:rPr>
        <w:t xml:space="preserve">master of what he called </w:t>
      </w:r>
      <w:r w:rsidR="00743EE4" w:rsidRPr="00743EE4">
        <w:rPr>
          <w:rFonts w:ascii="Garamond" w:eastAsia="Arial Unicode MS" w:hAnsi="Garamond" w:cs="Helvetica"/>
          <w:i/>
          <w:iCs/>
          <w:color w:val="000000" w:themeColor="text1"/>
          <w:sz w:val="22"/>
          <w:szCs w:val="22"/>
        </w:rPr>
        <w:t>Game</w:t>
      </w:r>
      <w:r w:rsidR="00743EE4">
        <w:rPr>
          <w:rFonts w:ascii="Garamond" w:eastAsia="Arial Unicode MS" w:hAnsi="Garamond" w:cs="Helvetica"/>
          <w:color w:val="000000" w:themeColor="text1"/>
          <w:sz w:val="22"/>
          <w:szCs w:val="22"/>
        </w:rPr>
        <w:t xml:space="preserve">, an icky word for </w:t>
      </w:r>
      <w:r w:rsidR="001A405C">
        <w:rPr>
          <w:rFonts w:ascii="Garamond" w:eastAsia="Arial Unicode MS" w:hAnsi="Garamond" w:cs="Helvetica"/>
          <w:color w:val="000000" w:themeColor="text1"/>
          <w:sz w:val="22"/>
          <w:szCs w:val="22"/>
        </w:rPr>
        <w:t xml:space="preserve">duplicitous </w:t>
      </w:r>
      <w:r w:rsidR="001867A3" w:rsidRPr="001A405C">
        <w:rPr>
          <w:rFonts w:ascii="Garamond" w:eastAsia="Arial Unicode MS" w:hAnsi="Garamond" w:cs="Helvetica"/>
          <w:color w:val="000000" w:themeColor="text1"/>
          <w:sz w:val="22"/>
          <w:szCs w:val="22"/>
        </w:rPr>
        <w:t>philanderin</w:t>
      </w:r>
      <w:r w:rsidR="001867A3">
        <w:rPr>
          <w:rFonts w:ascii="Garamond" w:eastAsia="Arial Unicode MS" w:hAnsi="Garamond" w:cs="Helvetica"/>
          <w:color w:val="000000" w:themeColor="text1"/>
          <w:sz w:val="22"/>
          <w:szCs w:val="22"/>
        </w:rPr>
        <w:t>g</w:t>
      </w:r>
      <w:r w:rsidR="00743EE4">
        <w:rPr>
          <w:rFonts w:ascii="Garamond" w:eastAsia="Arial Unicode MS" w:hAnsi="Garamond" w:cs="Helvetica"/>
          <w:color w:val="000000" w:themeColor="text1"/>
          <w:sz w:val="22"/>
          <w:szCs w:val="22"/>
        </w:rPr>
        <w:t xml:space="preserve"> using cod psychology tricks to </w:t>
      </w:r>
      <w:r w:rsidR="001F1644" w:rsidRPr="001F1644">
        <w:rPr>
          <w:rFonts w:ascii="Garamond" w:eastAsia="Arial Unicode MS" w:hAnsi="Garamond" w:cs="Helvetica"/>
          <w:color w:val="000000" w:themeColor="text1"/>
          <w:sz w:val="22"/>
          <w:szCs w:val="22"/>
        </w:rPr>
        <w:t>deceive and manipulate women into sex</w:t>
      </w:r>
      <w:r w:rsidR="001F1644">
        <w:rPr>
          <w:rFonts w:ascii="Garamond" w:eastAsia="Arial Unicode MS" w:hAnsi="Garamond" w:cs="Helvetica"/>
          <w:color w:val="000000" w:themeColor="text1"/>
          <w:sz w:val="22"/>
          <w:szCs w:val="22"/>
        </w:rPr>
        <w:t>. He said it was something we all did anyway, just less efficiently</w:t>
      </w:r>
      <w:r w:rsidR="00833529">
        <w:rPr>
          <w:rFonts w:ascii="Garamond" w:eastAsia="Arial Unicode MS" w:hAnsi="Garamond" w:cs="Helvetica"/>
          <w:color w:val="000000" w:themeColor="text1"/>
          <w:sz w:val="22"/>
          <w:szCs w:val="22"/>
        </w:rPr>
        <w:t xml:space="preserve">, that he was just </w:t>
      </w:r>
      <w:r w:rsidR="00833529" w:rsidRPr="00C93DA3">
        <w:rPr>
          <w:rFonts w:ascii="Garamond" w:eastAsia="Arial Unicode MS" w:hAnsi="Garamond" w:cs="Helvetica"/>
          <w:i/>
          <w:iCs/>
          <w:color w:val="000000" w:themeColor="text1"/>
          <w:sz w:val="22"/>
          <w:szCs w:val="22"/>
        </w:rPr>
        <w:t>accelerating the process</w:t>
      </w:r>
      <w:r w:rsidR="00833529">
        <w:rPr>
          <w:rFonts w:ascii="Garamond" w:eastAsia="Arial Unicode MS" w:hAnsi="Garamond" w:cs="Helvetica"/>
          <w:color w:val="000000" w:themeColor="text1"/>
          <w:sz w:val="22"/>
          <w:szCs w:val="22"/>
        </w:rPr>
        <w:t>. I never saw any evidence of Radwan putting theory to practice and wouldn’t be surprised if it was all a ruse to provoke discussion. He was, in many ways, the archetypal Edge Lord</w:t>
      </w:r>
      <w:r w:rsidR="00883F04">
        <w:rPr>
          <w:rFonts w:ascii="Garamond" w:eastAsia="Arial Unicode MS" w:hAnsi="Garamond" w:cs="Helvetica"/>
          <w:color w:val="000000" w:themeColor="text1"/>
          <w:sz w:val="22"/>
          <w:szCs w:val="22"/>
        </w:rPr>
        <w:t>.</w:t>
      </w:r>
    </w:p>
    <w:p w14:paraId="364050F9" w14:textId="78F71599" w:rsidR="00DB59B7" w:rsidRPr="00743EE4" w:rsidRDefault="00DB59B7" w:rsidP="0059368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Following an immoderate weekend of partying I had broken down to Radwan, one miserable Monday morning during a one-on-one tutorial session. I felt a complete fake, that the syllabus moved too fast to intuitively grasp and that learning equations by rote felt inauthentic. Radwan consoled me that what we call science is an inauthentic culture, being less about understanding and more about curiosity. In fact, he said, embracing or at least recognising my inauthenticity would serve well. He was right, as I found out when I started to work with artificial intelligence where the impossible parameter sizes of neural nets were way beyond </w:t>
      </w:r>
      <w:r w:rsidRPr="00DB59B7">
        <w:rPr>
          <w:rFonts w:ascii="Garamond" w:eastAsia="Arial Unicode MS" w:hAnsi="Garamond" w:cs="Helvetica"/>
          <w:color w:val="000000" w:themeColor="text1"/>
          <w:sz w:val="22"/>
          <w:szCs w:val="22"/>
        </w:rPr>
        <w:lastRenderedPageBreak/>
        <w:t>intuitive comprehension (the speech-to-text algorithm behind Demosthenes and Caulfield had something like ten million parameters).</w:t>
      </w:r>
    </w:p>
    <w:p w14:paraId="4B943359" w14:textId="483B35F4" w:rsidR="00EC344D" w:rsidRDefault="003E3B7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w:t>
      </w:r>
      <w:r w:rsidR="003062F7">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 xml:space="preserve"> a</w:t>
      </w:r>
      <w:r w:rsidR="00003203">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d I</w:t>
      </w:r>
      <w:r w:rsidR="00616D57">
        <w:rPr>
          <w:rFonts w:ascii="Garamond" w:eastAsia="Arial Unicode MS" w:hAnsi="Garamond" w:cs="Helvetica"/>
          <w:color w:val="000000" w:themeColor="text1"/>
          <w:sz w:val="22"/>
          <w:szCs w:val="22"/>
        </w:rPr>
        <w:t xml:space="preserve"> founded a </w:t>
      </w:r>
      <w:r w:rsidR="00616D57" w:rsidRPr="001B418D">
        <w:rPr>
          <w:rFonts w:ascii="Garamond" w:eastAsia="Arial Unicode MS" w:hAnsi="Garamond" w:cs="Helvetica"/>
          <w:i/>
          <w:iCs/>
          <w:color w:val="000000" w:themeColor="text1"/>
          <w:sz w:val="22"/>
          <w:szCs w:val="22"/>
        </w:rPr>
        <w:t>listening club</w:t>
      </w:r>
      <w:r w:rsidR="00833529">
        <w:rPr>
          <w:rFonts w:ascii="Garamond" w:eastAsia="Arial Unicode MS" w:hAnsi="Garamond" w:cs="Helvetica"/>
          <w:color w:val="000000" w:themeColor="text1"/>
          <w:sz w:val="22"/>
          <w:szCs w:val="22"/>
        </w:rPr>
        <w:t xml:space="preserve">: </w:t>
      </w:r>
      <w:r w:rsidR="001B418D">
        <w:rPr>
          <w:rFonts w:ascii="Garamond" w:eastAsia="Arial Unicode MS" w:hAnsi="Garamond" w:cs="Helvetica"/>
          <w:i/>
          <w:iCs/>
          <w:color w:val="000000" w:themeColor="text1"/>
          <w:sz w:val="22"/>
          <w:szCs w:val="22"/>
        </w:rPr>
        <w:t xml:space="preserve">‘AUDIOFILES: </w:t>
      </w:r>
      <w:r w:rsidR="001B418D" w:rsidRPr="00884BD5">
        <w:rPr>
          <w:rFonts w:ascii="Garamond" w:eastAsia="Arial Unicode MS" w:hAnsi="Garamond" w:cs="Helvetica"/>
          <w:i/>
          <w:iCs/>
          <w:color w:val="000000" w:themeColor="text1"/>
          <w:sz w:val="22"/>
          <w:szCs w:val="22"/>
        </w:rPr>
        <w:t>Truth</w:t>
      </w:r>
      <w:r w:rsidR="00093EA6">
        <w:rPr>
          <w:rFonts w:ascii="Garamond" w:eastAsia="Arial Unicode MS" w:hAnsi="Garamond" w:cs="Helvetica"/>
          <w:i/>
          <w:iCs/>
          <w:color w:val="000000" w:themeColor="text1"/>
          <w:sz w:val="22"/>
          <w:szCs w:val="22"/>
        </w:rPr>
        <w:t xml:space="preserve">, forty-eight </w:t>
      </w:r>
      <w:r w:rsidR="001B418D" w:rsidRPr="00884BD5">
        <w:rPr>
          <w:rFonts w:ascii="Garamond" w:eastAsia="Arial Unicode MS" w:hAnsi="Garamond" w:cs="Helvetica"/>
          <w:i/>
          <w:iCs/>
          <w:color w:val="000000" w:themeColor="text1"/>
          <w:sz w:val="22"/>
          <w:szCs w:val="22"/>
        </w:rPr>
        <w:t xml:space="preserve">thousand </w:t>
      </w:r>
      <w:r w:rsidR="007A7395">
        <w:rPr>
          <w:rFonts w:ascii="Garamond" w:eastAsia="Arial Unicode MS" w:hAnsi="Garamond" w:cs="Helvetica"/>
          <w:i/>
          <w:iCs/>
          <w:color w:val="000000" w:themeColor="text1"/>
          <w:sz w:val="22"/>
          <w:szCs w:val="22"/>
        </w:rPr>
        <w:t>times</w:t>
      </w:r>
      <w:r w:rsidR="001B418D" w:rsidRPr="00884BD5">
        <w:rPr>
          <w:rFonts w:ascii="Garamond" w:eastAsia="Arial Unicode MS" w:hAnsi="Garamond" w:cs="Helvetica"/>
          <w:i/>
          <w:iCs/>
          <w:color w:val="000000" w:themeColor="text1"/>
          <w:sz w:val="22"/>
          <w:szCs w:val="22"/>
        </w:rPr>
        <w:t xml:space="preserve"> a second</w:t>
      </w:r>
      <w:r w:rsidR="001B418D">
        <w:rPr>
          <w:rFonts w:ascii="Garamond" w:eastAsia="Arial Unicode MS" w:hAnsi="Garamond" w:cs="Helvetica"/>
          <w:i/>
          <w:iCs/>
          <w:color w:val="000000" w:themeColor="text1"/>
          <w:sz w:val="22"/>
          <w:szCs w:val="22"/>
        </w:rPr>
        <w:t xml:space="preserve">’ </w:t>
      </w:r>
      <w:r w:rsidR="00103BC4">
        <w:rPr>
          <w:rFonts w:ascii="Garamond" w:eastAsia="Arial Unicode MS" w:hAnsi="Garamond" w:cs="Helvetica"/>
          <w:color w:val="000000" w:themeColor="text1"/>
          <w:sz w:val="22"/>
          <w:szCs w:val="22"/>
        </w:rPr>
        <w:t>(</w:t>
      </w:r>
      <w:r w:rsidR="002A2089">
        <w:rPr>
          <w:rFonts w:ascii="Garamond" w:eastAsia="Arial Unicode MS" w:hAnsi="Garamond" w:cs="Helvetica"/>
          <w:color w:val="000000" w:themeColor="text1"/>
          <w:sz w:val="22"/>
          <w:szCs w:val="22"/>
        </w:rPr>
        <w:t xml:space="preserve">don’t get me started on </w:t>
      </w:r>
      <w:r w:rsidR="00F556AE">
        <w:rPr>
          <w:rFonts w:ascii="Garamond" w:eastAsia="Arial Unicode MS" w:hAnsi="Garamond" w:cs="Helvetica"/>
          <w:color w:val="000000" w:themeColor="text1"/>
          <w:sz w:val="22"/>
          <w:szCs w:val="22"/>
        </w:rPr>
        <w:t>sample-rates</w:t>
      </w:r>
      <w:r w:rsidR="00103BC4">
        <w:rPr>
          <w:rFonts w:ascii="Garamond" w:eastAsia="Arial Unicode MS" w:hAnsi="Garamond" w:cs="Helvetica"/>
          <w:color w:val="000000" w:themeColor="text1"/>
          <w:sz w:val="22"/>
          <w:szCs w:val="22"/>
        </w:rPr>
        <w:t>).</w:t>
      </w:r>
      <w:r w:rsidR="00B311F2">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We’d </w:t>
      </w:r>
      <w:r w:rsidR="00BD17BE">
        <w:rPr>
          <w:rFonts w:ascii="Garamond" w:eastAsia="Arial Unicode MS" w:hAnsi="Garamond" w:cs="Helvetica"/>
          <w:color w:val="000000" w:themeColor="text1"/>
          <w:sz w:val="22"/>
          <w:szCs w:val="22"/>
        </w:rPr>
        <w:t xml:space="preserve">spend </w:t>
      </w:r>
      <w:r w:rsidR="001F340A">
        <w:rPr>
          <w:rFonts w:ascii="Garamond" w:eastAsia="Arial Unicode MS" w:hAnsi="Garamond" w:cs="Helvetica"/>
          <w:color w:val="000000" w:themeColor="text1"/>
          <w:sz w:val="22"/>
          <w:szCs w:val="22"/>
        </w:rPr>
        <w:t>an hour</w:t>
      </w:r>
      <w:r w:rsidR="00BD17BE">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listen</w:t>
      </w:r>
      <w:r w:rsidR="00BD17BE">
        <w:rPr>
          <w:rFonts w:ascii="Garamond" w:eastAsia="Arial Unicode MS" w:hAnsi="Garamond" w:cs="Helvetica"/>
          <w:color w:val="000000" w:themeColor="text1"/>
          <w:sz w:val="22"/>
          <w:szCs w:val="22"/>
        </w:rPr>
        <w:t>ing</w:t>
      </w:r>
      <w:r w:rsidR="001B418D">
        <w:rPr>
          <w:rFonts w:ascii="Garamond" w:eastAsia="Arial Unicode MS" w:hAnsi="Garamond" w:cs="Helvetica"/>
          <w:color w:val="000000" w:themeColor="text1"/>
          <w:sz w:val="22"/>
          <w:szCs w:val="22"/>
        </w:rPr>
        <w:t xml:space="preserve"> to a variety of </w:t>
      </w:r>
      <w:r w:rsidR="00BD17BE">
        <w:rPr>
          <w:rFonts w:ascii="Garamond" w:eastAsia="Arial Unicode MS" w:hAnsi="Garamond" w:cs="Helvetica"/>
          <w:color w:val="000000" w:themeColor="text1"/>
          <w:sz w:val="22"/>
          <w:szCs w:val="22"/>
        </w:rPr>
        <w:t xml:space="preserve">reproduced </w:t>
      </w:r>
      <w:r w:rsidR="001B418D">
        <w:rPr>
          <w:rFonts w:ascii="Garamond" w:eastAsia="Arial Unicode MS" w:hAnsi="Garamond" w:cs="Helvetica"/>
          <w:color w:val="000000" w:themeColor="text1"/>
          <w:sz w:val="22"/>
          <w:szCs w:val="22"/>
        </w:rPr>
        <w:t>sounds</w:t>
      </w:r>
      <w:r w:rsidR="009D625C">
        <w:rPr>
          <w:rFonts w:ascii="Garamond" w:eastAsia="Arial Unicode MS" w:hAnsi="Garamond" w:cs="Helvetica"/>
          <w:color w:val="000000" w:themeColor="text1"/>
          <w:sz w:val="22"/>
          <w:szCs w:val="22"/>
        </w:rPr>
        <w:t xml:space="preserve"> </w:t>
      </w:r>
      <w:r w:rsidR="00DD206D">
        <w:rPr>
          <w:rFonts w:ascii="Garamond" w:eastAsia="Arial Unicode MS" w:hAnsi="Garamond" w:cs="Helvetica"/>
          <w:color w:val="000000" w:themeColor="text1"/>
          <w:sz w:val="22"/>
          <w:szCs w:val="22"/>
        </w:rPr>
        <w:t xml:space="preserve">and retire to </w:t>
      </w:r>
      <w:r w:rsidR="00135E23">
        <w:rPr>
          <w:rFonts w:ascii="Garamond" w:eastAsia="Arial Unicode MS" w:hAnsi="Garamond" w:cs="Helvetica"/>
          <w:color w:val="000000" w:themeColor="text1"/>
          <w:sz w:val="22"/>
          <w:szCs w:val="22"/>
        </w:rPr>
        <w:t xml:space="preserve">the university’s anechoic chamber </w:t>
      </w:r>
      <w:r w:rsidR="00B311F2">
        <w:rPr>
          <w:rFonts w:ascii="Garamond" w:eastAsia="Arial Unicode MS" w:hAnsi="Garamond" w:cs="Helvetica"/>
          <w:color w:val="000000" w:themeColor="text1"/>
          <w:sz w:val="22"/>
          <w:szCs w:val="22"/>
        </w:rPr>
        <w:t>to</w:t>
      </w:r>
      <w:r w:rsidR="008E62ED">
        <w:rPr>
          <w:rFonts w:ascii="Garamond" w:eastAsia="Arial Unicode MS" w:hAnsi="Garamond" w:cs="Helvetica"/>
          <w:color w:val="000000" w:themeColor="text1"/>
          <w:sz w:val="22"/>
          <w:szCs w:val="22"/>
        </w:rPr>
        <w:t xml:space="preserve"> re-balance our</w:t>
      </w:r>
      <w:r w:rsidR="00740D59">
        <w:rPr>
          <w:rFonts w:ascii="Garamond" w:eastAsia="Arial Unicode MS" w:hAnsi="Garamond" w:cs="Helvetica"/>
          <w:color w:val="000000" w:themeColor="text1"/>
          <w:sz w:val="22"/>
          <w:szCs w:val="22"/>
        </w:rPr>
        <w:t xml:space="preserve"> </w:t>
      </w:r>
      <w:r w:rsidR="00F843B3" w:rsidRPr="00F843B3">
        <w:rPr>
          <w:rFonts w:ascii="Garamond" w:eastAsia="Arial Unicode MS" w:hAnsi="Garamond" w:cs="Helvetica"/>
          <w:color w:val="000000" w:themeColor="text1"/>
          <w:sz w:val="22"/>
          <w:szCs w:val="22"/>
        </w:rPr>
        <w:t xml:space="preserve">cochleae </w:t>
      </w:r>
      <w:r w:rsidR="00577FD3">
        <w:rPr>
          <w:rFonts w:ascii="Garamond" w:eastAsia="Arial Unicode MS" w:hAnsi="Garamond" w:cs="Helvetica"/>
          <w:color w:val="000000" w:themeColor="text1"/>
          <w:sz w:val="22"/>
          <w:szCs w:val="22"/>
        </w:rPr>
        <w:t xml:space="preserve">(or </w:t>
      </w:r>
      <w:proofErr w:type="spellStart"/>
      <w:r w:rsidR="00577FD3">
        <w:rPr>
          <w:rFonts w:ascii="Garamond" w:eastAsia="Arial Unicode MS" w:hAnsi="Garamond" w:cs="Helvetica"/>
          <w:color w:val="000000" w:themeColor="text1"/>
          <w:sz w:val="22"/>
          <w:szCs w:val="22"/>
        </w:rPr>
        <w:t>cochl</w:t>
      </w:r>
      <w:r w:rsidR="00577FD3" w:rsidRPr="00577FD3">
        <w:rPr>
          <w:rFonts w:ascii="Garamond" w:eastAsia="Arial Unicode MS" w:hAnsi="Garamond" w:cs="Helvetica"/>
          <w:i/>
          <w:iCs/>
          <w:color w:val="000000" w:themeColor="text1"/>
          <w:sz w:val="22"/>
          <w:szCs w:val="22"/>
        </w:rPr>
        <w:t>eas</w:t>
      </w:r>
      <w:proofErr w:type="spellEnd"/>
      <w:r w:rsidR="008E62ED">
        <w:rPr>
          <w:rFonts w:ascii="Garamond" w:eastAsia="Arial Unicode MS" w:hAnsi="Garamond" w:cs="Helvetica"/>
          <w:color w:val="000000" w:themeColor="text1"/>
          <w:sz w:val="22"/>
          <w:szCs w:val="22"/>
        </w:rPr>
        <w:t>, if you’re so inclined</w:t>
      </w:r>
      <w:r w:rsidR="00577FD3">
        <w:rPr>
          <w:rFonts w:ascii="Garamond" w:eastAsia="Arial Unicode MS" w:hAnsi="Garamond" w:cs="Helvetica"/>
          <w:color w:val="000000" w:themeColor="text1"/>
          <w:sz w:val="22"/>
          <w:szCs w:val="22"/>
        </w:rPr>
        <w:t>)</w:t>
      </w:r>
      <w:r w:rsidR="00EC344D">
        <w:rPr>
          <w:rFonts w:ascii="Garamond" w:eastAsia="Arial Unicode MS" w:hAnsi="Garamond" w:cs="Helvetica"/>
          <w:color w:val="000000" w:themeColor="text1"/>
          <w:sz w:val="22"/>
          <w:szCs w:val="22"/>
        </w:rPr>
        <w:t>.</w:t>
      </w:r>
      <w:r w:rsidR="00093EA6">
        <w:rPr>
          <w:rFonts w:ascii="Garamond" w:eastAsia="Arial Unicode MS" w:hAnsi="Garamond" w:cs="Helvetica"/>
          <w:color w:val="000000" w:themeColor="text1"/>
          <w:sz w:val="22"/>
          <w:szCs w:val="22"/>
        </w:rPr>
        <w:t xml:space="preserve"> The playback material </w:t>
      </w:r>
      <w:r w:rsidR="00D831E4">
        <w:rPr>
          <w:rFonts w:ascii="Garamond" w:eastAsia="Arial Unicode MS" w:hAnsi="Garamond" w:cs="Helvetica"/>
          <w:color w:val="000000" w:themeColor="text1"/>
          <w:sz w:val="22"/>
          <w:szCs w:val="22"/>
        </w:rPr>
        <w:t xml:space="preserve">in </w:t>
      </w:r>
      <w:proofErr w:type="spellStart"/>
      <w:r w:rsidR="00883F04" w:rsidRPr="00883F04">
        <w:rPr>
          <w:rFonts w:ascii="Garamond" w:eastAsia="Arial Unicode MS" w:hAnsi="Garamond" w:cs="Helvetica"/>
          <w:i/>
          <w:iCs/>
          <w:color w:val="000000" w:themeColor="text1"/>
          <w:sz w:val="22"/>
          <w:szCs w:val="22"/>
        </w:rPr>
        <w:t>AudioFiles</w:t>
      </w:r>
      <w:proofErr w:type="spellEnd"/>
      <w:r w:rsidR="00DD5202" w:rsidRPr="00680B12">
        <w:rPr>
          <w:rFonts w:ascii="Garamond" w:eastAsia="Arial Unicode MS" w:hAnsi="Garamond" w:cs="Helvetica"/>
          <w:color w:val="000000" w:themeColor="text1"/>
          <w:sz w:val="22"/>
          <w:szCs w:val="22"/>
        </w:rPr>
        <w:t xml:space="preserve"> </w:t>
      </w:r>
      <w:r w:rsidR="00093EA6">
        <w:rPr>
          <w:rFonts w:ascii="Garamond" w:eastAsia="Arial Unicode MS" w:hAnsi="Garamond" w:cs="Helvetica"/>
          <w:color w:val="000000" w:themeColor="text1"/>
          <w:sz w:val="22"/>
          <w:szCs w:val="22"/>
        </w:rPr>
        <w:t>wasn’t</w:t>
      </w:r>
      <w:r w:rsidR="00EC344D">
        <w:rPr>
          <w:rFonts w:ascii="Garamond" w:eastAsia="Arial Unicode MS" w:hAnsi="Garamond" w:cs="Helvetica"/>
          <w:color w:val="000000" w:themeColor="text1"/>
          <w:sz w:val="22"/>
          <w:szCs w:val="22"/>
        </w:rPr>
        <w:t xml:space="preserve"> </w:t>
      </w:r>
      <w:r w:rsidR="00EC344D" w:rsidRPr="00EC344D">
        <w:rPr>
          <w:rFonts w:ascii="Garamond" w:eastAsia="Arial Unicode MS" w:hAnsi="Garamond" w:cs="Helvetica"/>
          <w:color w:val="000000" w:themeColor="text1"/>
          <w:sz w:val="22"/>
          <w:szCs w:val="22"/>
        </w:rPr>
        <w:t xml:space="preserve">just </w:t>
      </w:r>
      <w:r w:rsidR="00BF1ECC">
        <w:rPr>
          <w:rFonts w:ascii="Garamond" w:eastAsia="Arial Unicode MS" w:hAnsi="Garamond" w:cs="Helvetica"/>
          <w:color w:val="000000" w:themeColor="text1"/>
          <w:sz w:val="22"/>
          <w:szCs w:val="22"/>
        </w:rPr>
        <w:t xml:space="preserve">digitally stored </w:t>
      </w:r>
      <w:r w:rsidR="001B418D">
        <w:rPr>
          <w:rFonts w:ascii="Garamond" w:eastAsia="Arial Unicode MS" w:hAnsi="Garamond" w:cs="Helvetica"/>
          <w:color w:val="000000" w:themeColor="text1"/>
          <w:sz w:val="22"/>
          <w:szCs w:val="22"/>
        </w:rPr>
        <w:t>music</w:t>
      </w:r>
      <w:r w:rsidR="00093EA6">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but live kinetic assemblies, </w:t>
      </w:r>
      <w:r w:rsidR="007D7CA8">
        <w:rPr>
          <w:rFonts w:ascii="Garamond" w:eastAsia="Arial Unicode MS" w:hAnsi="Garamond" w:cs="Helvetica"/>
          <w:color w:val="000000" w:themeColor="text1"/>
          <w:sz w:val="22"/>
          <w:szCs w:val="22"/>
        </w:rPr>
        <w:t xml:space="preserve">jingling bells on wheeled contraptions </w:t>
      </w:r>
      <w:r w:rsidR="00093EA6">
        <w:rPr>
          <w:rFonts w:ascii="Garamond" w:eastAsia="Arial Unicode MS" w:hAnsi="Garamond" w:cs="Helvetica"/>
          <w:color w:val="000000" w:themeColor="text1"/>
          <w:sz w:val="22"/>
          <w:szCs w:val="22"/>
        </w:rPr>
        <w:t xml:space="preserve">located </w:t>
      </w:r>
      <w:r w:rsidR="007D7CA8">
        <w:rPr>
          <w:rFonts w:ascii="Garamond" w:eastAsia="Arial Unicode MS" w:hAnsi="Garamond" w:cs="Helvetica"/>
          <w:color w:val="000000" w:themeColor="text1"/>
          <w:sz w:val="22"/>
          <w:szCs w:val="22"/>
        </w:rPr>
        <w:t xml:space="preserve">in </w:t>
      </w:r>
      <w:r w:rsidR="00135E23">
        <w:rPr>
          <w:rFonts w:ascii="Garamond" w:eastAsia="Arial Unicode MS" w:hAnsi="Garamond" w:cs="Helvetica"/>
          <w:color w:val="000000" w:themeColor="text1"/>
          <w:sz w:val="22"/>
          <w:szCs w:val="22"/>
        </w:rPr>
        <w:t>reverberant</w:t>
      </w:r>
      <w:r w:rsidR="007D7CA8">
        <w:rPr>
          <w:rFonts w:ascii="Garamond" w:eastAsia="Arial Unicode MS" w:hAnsi="Garamond" w:cs="Helvetica"/>
          <w:color w:val="000000" w:themeColor="text1"/>
          <w:sz w:val="22"/>
          <w:szCs w:val="22"/>
        </w:rPr>
        <w:t xml:space="preserve"> chambers, </w:t>
      </w:r>
      <w:r w:rsidR="00093EA6">
        <w:rPr>
          <w:rFonts w:ascii="Garamond" w:eastAsia="Arial Unicode MS" w:hAnsi="Garamond" w:cs="Helvetica"/>
          <w:color w:val="000000" w:themeColor="text1"/>
          <w:sz w:val="22"/>
          <w:szCs w:val="22"/>
        </w:rPr>
        <w:t>their emissions transduced</w:t>
      </w:r>
      <w:r w:rsidR="00EC344D">
        <w:rPr>
          <w:rFonts w:ascii="Garamond" w:eastAsia="Arial Unicode MS" w:hAnsi="Garamond" w:cs="Helvetica"/>
          <w:color w:val="000000" w:themeColor="text1"/>
          <w:sz w:val="22"/>
          <w:szCs w:val="22"/>
        </w:rPr>
        <w:t xml:space="preserve"> by </w:t>
      </w:r>
      <w:r w:rsidR="000A6B64">
        <w:rPr>
          <w:rFonts w:ascii="Garamond" w:eastAsia="Arial Unicode MS" w:hAnsi="Garamond" w:cs="Helvetica"/>
          <w:color w:val="000000" w:themeColor="text1"/>
          <w:sz w:val="22"/>
          <w:szCs w:val="22"/>
        </w:rPr>
        <w:t>ultra-sensitive</w:t>
      </w:r>
      <w:r w:rsidR="00EC344D">
        <w:rPr>
          <w:rFonts w:ascii="Garamond" w:eastAsia="Arial Unicode MS" w:hAnsi="Garamond" w:cs="Helvetica"/>
          <w:color w:val="000000" w:themeColor="text1"/>
          <w:sz w:val="22"/>
          <w:szCs w:val="22"/>
        </w:rPr>
        <w:t xml:space="preserve"> research microphones</w:t>
      </w:r>
      <w:r w:rsidR="00565B46">
        <w:rPr>
          <w:rFonts w:ascii="Garamond" w:eastAsia="Arial Unicode MS" w:hAnsi="Garamond" w:cs="Helvetica"/>
          <w:color w:val="000000" w:themeColor="text1"/>
          <w:sz w:val="22"/>
          <w:szCs w:val="22"/>
        </w:rPr>
        <w:t xml:space="preserve"> and </w:t>
      </w:r>
      <w:r w:rsidR="007D7CA8">
        <w:rPr>
          <w:rFonts w:ascii="Garamond" w:eastAsia="Arial Unicode MS" w:hAnsi="Garamond" w:cs="Helvetica"/>
          <w:color w:val="000000" w:themeColor="text1"/>
          <w:sz w:val="22"/>
          <w:szCs w:val="22"/>
        </w:rPr>
        <w:t>reproduced on</w:t>
      </w:r>
      <w:r w:rsidR="0089024E">
        <w:rPr>
          <w:rFonts w:ascii="Garamond" w:eastAsia="Arial Unicode MS" w:hAnsi="Garamond" w:cs="Helvetica"/>
          <w:color w:val="000000" w:themeColor="text1"/>
          <w:sz w:val="22"/>
          <w:szCs w:val="22"/>
        </w:rPr>
        <w:t xml:space="preserve"> a </w:t>
      </w:r>
      <w:r w:rsidR="00F16C19">
        <w:rPr>
          <w:rFonts w:ascii="Garamond" w:eastAsia="Arial Unicode MS" w:hAnsi="Garamond" w:cs="Helvetica"/>
          <w:color w:val="000000" w:themeColor="text1"/>
          <w:sz w:val="22"/>
          <w:szCs w:val="22"/>
        </w:rPr>
        <w:t>hemi</w:t>
      </w:r>
      <w:r w:rsidR="0089024E">
        <w:rPr>
          <w:rFonts w:ascii="Garamond" w:eastAsia="Arial Unicode MS" w:hAnsi="Garamond" w:cs="Helvetica"/>
          <w:color w:val="000000" w:themeColor="text1"/>
          <w:sz w:val="22"/>
          <w:szCs w:val="22"/>
        </w:rPr>
        <w:t>sphere of</w:t>
      </w:r>
      <w:r w:rsidR="007D7CA8">
        <w:rPr>
          <w:rFonts w:ascii="Garamond" w:eastAsia="Arial Unicode MS" w:hAnsi="Garamond" w:cs="Helvetica"/>
          <w:color w:val="000000" w:themeColor="text1"/>
          <w:sz w:val="22"/>
          <w:szCs w:val="22"/>
        </w:rPr>
        <w:t xml:space="preserve"> electro</w:t>
      </w:r>
      <w:r w:rsidR="0089024E">
        <w:rPr>
          <w:rFonts w:ascii="Garamond" w:eastAsia="Arial Unicode MS" w:hAnsi="Garamond" w:cs="Helvetica"/>
          <w:color w:val="000000" w:themeColor="text1"/>
          <w:sz w:val="22"/>
          <w:szCs w:val="22"/>
        </w:rPr>
        <w:t xml:space="preserve">static </w:t>
      </w:r>
      <w:r w:rsidR="00EC344D">
        <w:rPr>
          <w:rFonts w:ascii="Garamond" w:eastAsia="Arial Unicode MS" w:hAnsi="Garamond" w:cs="Helvetica"/>
          <w:color w:val="000000" w:themeColor="text1"/>
          <w:sz w:val="22"/>
          <w:szCs w:val="22"/>
        </w:rPr>
        <w:t>portals</w:t>
      </w:r>
      <w:r w:rsidR="00565B46">
        <w:rPr>
          <w:rFonts w:ascii="Garamond" w:eastAsia="Arial Unicode MS" w:hAnsi="Garamond" w:cs="Helvetica"/>
          <w:color w:val="000000" w:themeColor="text1"/>
          <w:sz w:val="22"/>
          <w:szCs w:val="22"/>
        </w:rPr>
        <w:t xml:space="preserve"> </w:t>
      </w:r>
      <w:r w:rsidR="00565B46" w:rsidRPr="00565B46">
        <w:rPr>
          <w:rFonts w:ascii="Garamond" w:eastAsia="Arial Unicode MS" w:hAnsi="Garamond" w:cs="Helvetica"/>
          <w:color w:val="000000" w:themeColor="text1"/>
          <w:sz w:val="22"/>
          <w:szCs w:val="22"/>
        </w:rPr>
        <w:t>with distortion levels so low to make a strong man wee</w:t>
      </w:r>
      <w:r w:rsidR="00514E62">
        <w:rPr>
          <w:rFonts w:ascii="Garamond" w:eastAsia="Arial Unicode MS" w:hAnsi="Garamond" w:cs="Helvetica"/>
          <w:color w:val="000000" w:themeColor="text1"/>
          <w:sz w:val="22"/>
          <w:szCs w:val="22"/>
        </w:rPr>
        <w:t>p (</w:t>
      </w:r>
      <w:r w:rsidR="00514E62" w:rsidRPr="00514E62">
        <w:rPr>
          <w:rFonts w:ascii="Garamond" w:eastAsia="Arial Unicode MS" w:hAnsi="Garamond" w:cs="Helvetica"/>
          <w:i/>
          <w:iCs/>
          <w:color w:val="000000" w:themeColor="text1"/>
          <w:sz w:val="22"/>
          <w:szCs w:val="22"/>
        </w:rPr>
        <w:t>A</w:t>
      </w:r>
      <w:r w:rsidR="00D97237">
        <w:rPr>
          <w:rFonts w:ascii="Garamond" w:eastAsia="Arial Unicode MS" w:hAnsi="Garamond" w:cs="Helvetica"/>
          <w:i/>
          <w:iCs/>
          <w:color w:val="000000" w:themeColor="text1"/>
          <w:sz w:val="22"/>
          <w:szCs w:val="22"/>
        </w:rPr>
        <w:t>h</w:t>
      </w:r>
      <w:r w:rsidR="00514E62" w:rsidRPr="00514E62">
        <w:rPr>
          <w:rFonts w:ascii="Garamond" w:eastAsia="Arial Unicode MS" w:hAnsi="Garamond" w:cs="Helvetica"/>
          <w:i/>
          <w:iCs/>
          <w:color w:val="000000" w:themeColor="text1"/>
          <w:sz w:val="22"/>
          <w:szCs w:val="22"/>
        </w:rPr>
        <w:t>!)</w:t>
      </w:r>
      <w:r w:rsidR="00DE305E">
        <w:rPr>
          <w:rFonts w:ascii="Garamond" w:eastAsia="Arial Unicode MS" w:hAnsi="Garamond" w:cs="Helvetica"/>
          <w:i/>
          <w:iCs/>
          <w:color w:val="000000" w:themeColor="text1"/>
          <w:sz w:val="22"/>
          <w:szCs w:val="22"/>
        </w:rPr>
        <w:t>.</w:t>
      </w:r>
    </w:p>
    <w:p w14:paraId="018448BE" w14:textId="290012C4" w:rsidR="00882DEF" w:rsidRDefault="00883F04" w:rsidP="004F0B42">
      <w:pPr>
        <w:autoSpaceDE w:val="0"/>
        <w:autoSpaceDN w:val="0"/>
        <w:adjustRightInd w:val="0"/>
        <w:ind w:firstLine="454"/>
        <w:jc w:val="both"/>
        <w:rPr>
          <w:rFonts w:ascii="Garamond" w:eastAsia="Arial Unicode MS" w:hAnsi="Garamond" w:cs="Helvetica"/>
          <w:color w:val="000000" w:themeColor="text1"/>
          <w:sz w:val="22"/>
          <w:szCs w:val="22"/>
        </w:rPr>
      </w:pPr>
      <w:proofErr w:type="spellStart"/>
      <w:r w:rsidRPr="00883F04">
        <w:rPr>
          <w:rFonts w:ascii="Garamond" w:eastAsia="Arial Unicode MS" w:hAnsi="Garamond" w:cs="Helvetica"/>
          <w:i/>
          <w:iCs/>
          <w:color w:val="000000" w:themeColor="text1"/>
          <w:sz w:val="22"/>
          <w:szCs w:val="22"/>
        </w:rPr>
        <w:t>AudioFiles</w:t>
      </w:r>
      <w:proofErr w:type="spellEnd"/>
      <w:r w:rsidRPr="00883F04">
        <w:rPr>
          <w:rFonts w:ascii="Garamond" w:eastAsia="Arial Unicode MS" w:hAnsi="Garamond" w:cs="Helvetica"/>
          <w:color w:val="000000" w:themeColor="text1"/>
          <w:sz w:val="22"/>
          <w:szCs w:val="22"/>
        </w:rPr>
        <w:t xml:space="preserve"> </w:t>
      </w:r>
      <w:r w:rsidR="00DE305E">
        <w:rPr>
          <w:rFonts w:ascii="Garamond" w:eastAsia="Arial Unicode MS" w:hAnsi="Garamond" w:cs="Helvetica"/>
          <w:color w:val="000000" w:themeColor="text1"/>
          <w:sz w:val="22"/>
          <w:szCs w:val="22"/>
        </w:rPr>
        <w:t xml:space="preserve">revealed </w:t>
      </w:r>
      <w:r w:rsidR="002B282D">
        <w:rPr>
          <w:rFonts w:ascii="Garamond" w:eastAsia="Arial Unicode MS" w:hAnsi="Garamond" w:cs="Helvetica"/>
          <w:color w:val="000000" w:themeColor="text1"/>
          <w:sz w:val="22"/>
          <w:szCs w:val="22"/>
        </w:rPr>
        <w:t>a blessed</w:t>
      </w:r>
      <w:r w:rsidR="00D97237">
        <w:rPr>
          <w:rFonts w:ascii="Garamond" w:eastAsia="Arial Unicode MS" w:hAnsi="Garamond" w:cs="Helvetica"/>
          <w:color w:val="000000" w:themeColor="text1"/>
          <w:sz w:val="22"/>
          <w:szCs w:val="22"/>
        </w:rPr>
        <w:t xml:space="preserve"> ability, a love that speaks no name, if you will.</w:t>
      </w:r>
      <w:r w:rsidR="003265BB">
        <w:rPr>
          <w:rFonts w:ascii="Garamond" w:eastAsia="Arial Unicode MS" w:hAnsi="Garamond" w:cs="Helvetica"/>
          <w:color w:val="000000" w:themeColor="text1"/>
          <w:sz w:val="22"/>
          <w:szCs w:val="22"/>
        </w:rPr>
        <w:t xml:space="preserve"> It was the </w:t>
      </w:r>
      <w:r w:rsidR="00F16C19" w:rsidRPr="00D97237">
        <w:rPr>
          <w:rFonts w:ascii="Garamond" w:eastAsia="Arial Unicode MS" w:hAnsi="Garamond" w:cs="Helvetica"/>
          <w:color w:val="000000" w:themeColor="text1"/>
          <w:sz w:val="22"/>
          <w:szCs w:val="22"/>
        </w:rPr>
        <w:t>ability to</w:t>
      </w:r>
      <w:r w:rsidR="001B418D" w:rsidRPr="00D97237">
        <w:rPr>
          <w:rFonts w:ascii="Garamond" w:eastAsia="Arial Unicode MS" w:hAnsi="Garamond" w:cs="Helvetica"/>
          <w:color w:val="000000" w:themeColor="text1"/>
          <w:sz w:val="22"/>
          <w:szCs w:val="22"/>
        </w:rPr>
        <w:t xml:space="preserve"> hear </w:t>
      </w:r>
      <w:r w:rsidR="003265BB">
        <w:rPr>
          <w:rFonts w:ascii="Garamond" w:eastAsia="Arial Unicode MS" w:hAnsi="Garamond" w:cs="Helvetica"/>
          <w:color w:val="000000" w:themeColor="text1"/>
          <w:sz w:val="22"/>
          <w:szCs w:val="22"/>
        </w:rPr>
        <w:t>a</w:t>
      </w:r>
      <w:r w:rsidR="001B418D" w:rsidRPr="00D97237">
        <w:rPr>
          <w:rFonts w:ascii="Garamond" w:eastAsia="Arial Unicode MS" w:hAnsi="Garamond" w:cs="Helvetica"/>
          <w:color w:val="000000" w:themeColor="text1"/>
          <w:sz w:val="22"/>
          <w:szCs w:val="22"/>
        </w:rPr>
        <w:t xml:space="preserve"> difference </w:t>
      </w:r>
      <w:r w:rsidR="00103BC4" w:rsidRPr="00D97237">
        <w:rPr>
          <w:rFonts w:ascii="Garamond" w:eastAsia="Arial Unicode MS" w:hAnsi="Garamond" w:cs="Helvetica"/>
          <w:color w:val="000000" w:themeColor="text1"/>
          <w:sz w:val="22"/>
          <w:szCs w:val="22"/>
        </w:rPr>
        <w:t xml:space="preserve">between </w:t>
      </w:r>
      <w:r w:rsidR="00273816" w:rsidRPr="00D97237">
        <w:rPr>
          <w:rFonts w:ascii="Garamond" w:eastAsia="Arial Unicode MS" w:hAnsi="Garamond" w:cs="Helvetica"/>
          <w:color w:val="000000" w:themeColor="text1"/>
          <w:sz w:val="22"/>
          <w:szCs w:val="22"/>
        </w:rPr>
        <w:t xml:space="preserve">two </w:t>
      </w:r>
      <w:r w:rsidR="002B282D">
        <w:rPr>
          <w:rFonts w:ascii="Garamond" w:eastAsia="Arial Unicode MS" w:hAnsi="Garamond" w:cs="Helvetica"/>
          <w:color w:val="000000" w:themeColor="text1"/>
          <w:sz w:val="22"/>
          <w:szCs w:val="22"/>
        </w:rPr>
        <w:t>immeasurably</w:t>
      </w:r>
      <w:r w:rsidR="00273816" w:rsidRPr="00D97237">
        <w:rPr>
          <w:rFonts w:ascii="Garamond" w:eastAsia="Arial Unicode MS" w:hAnsi="Garamond" w:cs="Helvetica"/>
          <w:color w:val="000000" w:themeColor="text1"/>
          <w:sz w:val="22"/>
          <w:szCs w:val="22"/>
        </w:rPr>
        <w:t xml:space="preserve"> different sound</w:t>
      </w:r>
      <w:r w:rsidR="005F2776">
        <w:rPr>
          <w:rFonts w:ascii="Garamond" w:eastAsia="Arial Unicode MS" w:hAnsi="Garamond" w:cs="Helvetica"/>
          <w:color w:val="000000" w:themeColor="text1"/>
          <w:sz w:val="22"/>
          <w:szCs w:val="22"/>
        </w:rPr>
        <w:t xml:space="preserve">s, between </w:t>
      </w:r>
      <w:r w:rsidR="005F2776" w:rsidRPr="005F2776">
        <w:rPr>
          <w:rFonts w:ascii="Garamond" w:eastAsia="Arial Unicode MS" w:hAnsi="Garamond" w:cs="Helvetica"/>
          <w:color w:val="000000" w:themeColor="text1"/>
          <w:sz w:val="22"/>
          <w:szCs w:val="22"/>
        </w:rPr>
        <w:t xml:space="preserve">live analogue audio </w:t>
      </w:r>
      <w:r w:rsidR="009D625C">
        <w:rPr>
          <w:rFonts w:ascii="Garamond" w:eastAsia="Arial Unicode MS" w:hAnsi="Garamond" w:cs="Helvetica"/>
          <w:color w:val="000000" w:themeColor="text1"/>
          <w:sz w:val="22"/>
          <w:szCs w:val="22"/>
        </w:rPr>
        <w:t>and</w:t>
      </w:r>
      <w:r w:rsidR="005F2776" w:rsidRPr="005F2776">
        <w:rPr>
          <w:rFonts w:ascii="Garamond" w:eastAsia="Arial Unicode MS" w:hAnsi="Garamond" w:cs="Helvetica"/>
          <w:color w:val="000000" w:themeColor="text1"/>
          <w:sz w:val="22"/>
          <w:szCs w:val="22"/>
        </w:rPr>
        <w:t xml:space="preserve"> their digital simulacra</w:t>
      </w:r>
      <w:r w:rsidR="005F2776">
        <w:rPr>
          <w:rFonts w:ascii="Garamond" w:eastAsia="Arial Unicode MS" w:hAnsi="Garamond" w:cs="Helvetica"/>
          <w:color w:val="000000" w:themeColor="text1"/>
          <w:sz w:val="22"/>
          <w:szCs w:val="22"/>
        </w:rPr>
        <w:t>.</w:t>
      </w:r>
      <w:r w:rsidR="00003203" w:rsidRPr="00D97237">
        <w:rPr>
          <w:rFonts w:ascii="Garamond" w:eastAsia="Arial Unicode MS" w:hAnsi="Garamond" w:cs="Helvetica"/>
          <w:i/>
          <w:iCs/>
          <w:color w:val="000000" w:themeColor="text1"/>
          <w:sz w:val="22"/>
          <w:szCs w:val="22"/>
        </w:rPr>
        <w:t xml:space="preserve"> </w:t>
      </w:r>
      <w:r w:rsidR="004F0B42">
        <w:rPr>
          <w:rFonts w:ascii="Garamond" w:eastAsia="Arial Unicode MS" w:hAnsi="Garamond" w:cs="Helvetica"/>
          <w:color w:val="000000" w:themeColor="text1"/>
          <w:sz w:val="22"/>
          <w:szCs w:val="22"/>
        </w:rPr>
        <w:t>The club</w:t>
      </w:r>
      <w:r w:rsidR="00680B12" w:rsidRPr="00680B12">
        <w:rPr>
          <w:rFonts w:ascii="Garamond" w:eastAsia="Arial Unicode MS" w:hAnsi="Garamond" w:cs="Helvetica"/>
          <w:color w:val="000000" w:themeColor="text1"/>
          <w:sz w:val="22"/>
          <w:szCs w:val="22"/>
        </w:rPr>
        <w:t xml:space="preserve"> </w:t>
      </w:r>
      <w:r w:rsidR="00E61FEB">
        <w:rPr>
          <w:rFonts w:ascii="Garamond" w:eastAsia="Arial Unicode MS" w:hAnsi="Garamond" w:cs="Helvetica"/>
          <w:color w:val="000000" w:themeColor="text1"/>
          <w:sz w:val="22"/>
          <w:szCs w:val="22"/>
        </w:rPr>
        <w:t>was</w:t>
      </w:r>
      <w:r w:rsidR="00680B12">
        <w:rPr>
          <w:rFonts w:ascii="Garamond" w:eastAsia="Arial Unicode MS" w:hAnsi="Garamond" w:cs="Helvetica"/>
          <w:color w:val="000000" w:themeColor="text1"/>
          <w:sz w:val="22"/>
          <w:szCs w:val="22"/>
        </w:rPr>
        <w:t xml:space="preserve"> a</w:t>
      </w:r>
      <w:r w:rsidR="001821FE" w:rsidRPr="00AF2203">
        <w:rPr>
          <w:rFonts w:ascii="Garamond" w:eastAsia="Arial Unicode MS" w:hAnsi="Garamond" w:cs="Helvetica"/>
          <w:color w:val="000000" w:themeColor="text1"/>
          <w:sz w:val="22"/>
          <w:szCs w:val="22"/>
        </w:rPr>
        <w:t xml:space="preserve"> disparate </w:t>
      </w:r>
      <w:r w:rsidR="00E61FEB">
        <w:rPr>
          <w:rFonts w:ascii="Garamond" w:eastAsia="Arial Unicode MS" w:hAnsi="Garamond" w:cs="Helvetica"/>
          <w:color w:val="000000" w:themeColor="text1"/>
          <w:sz w:val="22"/>
          <w:szCs w:val="22"/>
        </w:rPr>
        <w:t>order</w:t>
      </w:r>
      <w:r w:rsidR="00DE305E">
        <w:rPr>
          <w:rFonts w:ascii="Garamond" w:eastAsia="Arial Unicode MS" w:hAnsi="Garamond" w:cs="Helvetica"/>
          <w:color w:val="000000" w:themeColor="text1"/>
          <w:sz w:val="22"/>
          <w:szCs w:val="22"/>
        </w:rPr>
        <w:t xml:space="preserve"> comprising</w:t>
      </w:r>
      <w:r w:rsidR="001821FE" w:rsidRPr="00AF2203">
        <w:rPr>
          <w:rFonts w:ascii="Garamond" w:eastAsia="Arial Unicode MS" w:hAnsi="Garamond" w:cs="Helvetica"/>
          <w:color w:val="000000" w:themeColor="text1"/>
          <w:sz w:val="22"/>
          <w:szCs w:val="22"/>
        </w:rPr>
        <w:t xml:space="preserve"> a few </w:t>
      </w:r>
      <w:r w:rsidR="0031687F">
        <w:rPr>
          <w:rFonts w:ascii="Garamond" w:eastAsia="Arial Unicode MS" w:hAnsi="Garamond" w:cs="Helvetica"/>
          <w:color w:val="000000" w:themeColor="text1"/>
          <w:sz w:val="22"/>
          <w:szCs w:val="22"/>
        </w:rPr>
        <w:t xml:space="preserve">Salford </w:t>
      </w:r>
      <w:r w:rsidR="001821FE" w:rsidRPr="00AF2203">
        <w:rPr>
          <w:rFonts w:ascii="Garamond" w:eastAsia="Arial Unicode MS" w:hAnsi="Garamond" w:cs="Helvetica"/>
          <w:color w:val="000000" w:themeColor="text1"/>
          <w:sz w:val="22"/>
          <w:szCs w:val="22"/>
        </w:rPr>
        <w:t>locals</w:t>
      </w:r>
      <w:r w:rsidR="00604FC1">
        <w:rPr>
          <w:rFonts w:ascii="Garamond" w:eastAsia="Arial Unicode MS" w:hAnsi="Garamond" w:cs="Helvetica"/>
          <w:color w:val="000000" w:themeColor="text1"/>
          <w:sz w:val="22"/>
          <w:szCs w:val="22"/>
        </w:rPr>
        <w:t xml:space="preserve"> and</w:t>
      </w:r>
      <w:r w:rsidR="001821FE" w:rsidRPr="00AF2203">
        <w:rPr>
          <w:rFonts w:ascii="Garamond" w:eastAsia="Arial Unicode MS" w:hAnsi="Garamond" w:cs="Helvetica"/>
          <w:color w:val="000000" w:themeColor="text1"/>
          <w:sz w:val="22"/>
          <w:szCs w:val="22"/>
        </w:rPr>
        <w:t xml:space="preserve"> </w:t>
      </w:r>
      <w:r w:rsidR="005C3FA2" w:rsidRPr="00AF2203">
        <w:rPr>
          <w:rFonts w:ascii="Garamond" w:eastAsia="Arial Unicode MS" w:hAnsi="Garamond" w:cs="Helvetica"/>
          <w:color w:val="000000" w:themeColor="text1"/>
          <w:sz w:val="22"/>
          <w:szCs w:val="22"/>
        </w:rPr>
        <w:t xml:space="preserve">a </w:t>
      </w:r>
      <w:r w:rsidR="008C43C0">
        <w:rPr>
          <w:rFonts w:ascii="Garamond" w:eastAsia="Arial Unicode MS" w:hAnsi="Garamond" w:cs="Helvetica"/>
          <w:color w:val="000000" w:themeColor="text1"/>
          <w:sz w:val="22"/>
          <w:szCs w:val="22"/>
        </w:rPr>
        <w:t>pedestal</w:t>
      </w:r>
      <w:r w:rsidR="005C3FA2" w:rsidRPr="00AF2203">
        <w:rPr>
          <w:rFonts w:ascii="Garamond" w:eastAsia="Arial Unicode MS" w:hAnsi="Garamond" w:cs="Helvetica"/>
          <w:color w:val="000000" w:themeColor="text1"/>
          <w:sz w:val="22"/>
          <w:szCs w:val="22"/>
        </w:rPr>
        <w:t xml:space="preserve"> of uptight </w:t>
      </w:r>
      <w:r w:rsidR="00853F23">
        <w:rPr>
          <w:rFonts w:ascii="Garamond" w:eastAsia="Arial Unicode MS" w:hAnsi="Garamond" w:cs="Helvetica"/>
          <w:color w:val="000000" w:themeColor="text1"/>
          <w:sz w:val="22"/>
          <w:szCs w:val="22"/>
        </w:rPr>
        <w:t>psychologists</w:t>
      </w:r>
      <w:r w:rsidR="00604FC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rubbed-up the wrong way by a</w:t>
      </w:r>
      <w:r w:rsidR="005C3FA2" w:rsidRPr="00AF2203">
        <w:rPr>
          <w:rFonts w:ascii="Garamond" w:eastAsia="Arial Unicode MS" w:hAnsi="Garamond" w:cs="Helvetica"/>
          <w:color w:val="000000" w:themeColor="text1"/>
          <w:sz w:val="22"/>
          <w:szCs w:val="22"/>
        </w:rPr>
        <w:t xml:space="preserve"> </w:t>
      </w:r>
      <w:r w:rsidR="00767DF8" w:rsidRPr="00AF2203">
        <w:rPr>
          <w:rFonts w:ascii="Garamond" w:eastAsia="Arial Unicode MS" w:hAnsi="Garamond" w:cs="Helvetica"/>
          <w:color w:val="000000" w:themeColor="text1"/>
          <w:sz w:val="22"/>
          <w:szCs w:val="22"/>
        </w:rPr>
        <w:t xml:space="preserve">pool of </w:t>
      </w:r>
      <w:r w:rsidR="005C3FA2" w:rsidRPr="00AF2203">
        <w:rPr>
          <w:rFonts w:ascii="Garamond" w:eastAsia="Arial Unicode MS" w:hAnsi="Garamond" w:cs="Helvetica"/>
          <w:color w:val="000000" w:themeColor="text1"/>
          <w:sz w:val="22"/>
          <w:szCs w:val="22"/>
        </w:rPr>
        <w:t xml:space="preserve">chummy </w:t>
      </w:r>
      <w:r w:rsidR="00F54E77">
        <w:rPr>
          <w:rFonts w:ascii="Garamond" w:eastAsia="Arial Unicode MS" w:hAnsi="Garamond" w:cs="Helvetica"/>
          <w:color w:val="000000" w:themeColor="text1"/>
          <w:sz w:val="22"/>
          <w:szCs w:val="22"/>
        </w:rPr>
        <w:t xml:space="preserve">and frivolous </w:t>
      </w:r>
      <w:r w:rsidR="000C6808">
        <w:rPr>
          <w:rFonts w:ascii="Garamond" w:eastAsia="Arial Unicode MS" w:hAnsi="Garamond" w:cs="Helvetica"/>
          <w:color w:val="000000" w:themeColor="text1"/>
          <w:sz w:val="22"/>
          <w:szCs w:val="22"/>
        </w:rPr>
        <w:t xml:space="preserve">electronic </w:t>
      </w:r>
      <w:r w:rsidR="005C3FA2" w:rsidRPr="00AF2203">
        <w:rPr>
          <w:rFonts w:ascii="Garamond" w:eastAsia="Arial Unicode MS" w:hAnsi="Garamond" w:cs="Helvetica"/>
          <w:color w:val="000000" w:themeColor="text1"/>
          <w:sz w:val="22"/>
          <w:szCs w:val="22"/>
        </w:rPr>
        <w:t>engineers</w:t>
      </w:r>
      <w:r w:rsidR="00DE305E">
        <w:rPr>
          <w:rFonts w:ascii="Garamond" w:eastAsia="Arial Unicode MS" w:hAnsi="Garamond" w:cs="Helvetica"/>
          <w:color w:val="000000" w:themeColor="text1"/>
          <w:sz w:val="22"/>
          <w:szCs w:val="22"/>
        </w:rPr>
        <w:t xml:space="preserve">. </w:t>
      </w:r>
      <w:r w:rsidR="001D42C8">
        <w:rPr>
          <w:rFonts w:ascii="Garamond" w:eastAsia="Arial Unicode MS" w:hAnsi="Garamond" w:cs="Helvetica"/>
          <w:color w:val="000000" w:themeColor="text1"/>
          <w:sz w:val="22"/>
          <w:szCs w:val="22"/>
        </w:rPr>
        <w:t>T</w:t>
      </w:r>
      <w:r w:rsidR="001915AF">
        <w:rPr>
          <w:rFonts w:ascii="Garamond" w:eastAsia="Arial Unicode MS" w:hAnsi="Garamond" w:cs="Helvetica"/>
          <w:color w:val="000000" w:themeColor="text1"/>
          <w:sz w:val="22"/>
          <w:szCs w:val="22"/>
        </w:rPr>
        <w:t>he quorum</w:t>
      </w:r>
      <w:r w:rsidR="00B90CFF">
        <w:rPr>
          <w:rFonts w:ascii="Garamond" w:eastAsia="Arial Unicode MS" w:hAnsi="Garamond" w:cs="Helvetica"/>
          <w:color w:val="000000" w:themeColor="text1"/>
          <w:sz w:val="22"/>
          <w:szCs w:val="22"/>
        </w:rPr>
        <w:t xml:space="preserve"> </w:t>
      </w:r>
      <w:r w:rsidR="004339A1">
        <w:rPr>
          <w:rFonts w:ascii="Garamond" w:eastAsia="Arial Unicode MS" w:hAnsi="Garamond" w:cs="Helvetica"/>
          <w:color w:val="000000" w:themeColor="text1"/>
          <w:sz w:val="22"/>
          <w:szCs w:val="22"/>
        </w:rPr>
        <w:t>was split</w:t>
      </w:r>
      <w:r w:rsidR="00B90CFF">
        <w:rPr>
          <w:rFonts w:ascii="Garamond" w:eastAsia="Arial Unicode MS" w:hAnsi="Garamond" w:cs="Helvetica"/>
          <w:color w:val="000000" w:themeColor="text1"/>
          <w:sz w:val="22"/>
          <w:szCs w:val="22"/>
        </w:rPr>
        <w:t xml:space="preserve"> between </w:t>
      </w:r>
      <w:r w:rsidR="00D17EBF">
        <w:rPr>
          <w:rFonts w:ascii="Garamond" w:eastAsia="Arial Unicode MS" w:hAnsi="Garamond" w:cs="Helvetica"/>
          <w:color w:val="000000" w:themeColor="text1"/>
          <w:sz w:val="22"/>
          <w:szCs w:val="22"/>
        </w:rPr>
        <w:t xml:space="preserve">fanatics (there is no better word) of </w:t>
      </w:r>
      <w:r w:rsidR="00B90CFF">
        <w:rPr>
          <w:rFonts w:ascii="Garamond" w:eastAsia="Arial Unicode MS" w:hAnsi="Garamond" w:cs="Helvetica"/>
          <w:color w:val="000000" w:themeColor="text1"/>
          <w:sz w:val="22"/>
          <w:szCs w:val="22"/>
        </w:rPr>
        <w:t>analog</w:t>
      </w:r>
      <w:r w:rsidR="00B905CF">
        <w:rPr>
          <w:rFonts w:ascii="Garamond" w:eastAsia="Arial Unicode MS" w:hAnsi="Garamond" w:cs="Helvetica"/>
          <w:color w:val="000000" w:themeColor="text1"/>
          <w:sz w:val="22"/>
          <w:szCs w:val="22"/>
        </w:rPr>
        <w:t>ue</w:t>
      </w:r>
      <w:r w:rsidR="00A82AAA">
        <w:rPr>
          <w:rFonts w:ascii="Garamond" w:eastAsia="Arial Unicode MS" w:hAnsi="Garamond" w:cs="Helvetica"/>
          <w:color w:val="000000" w:themeColor="text1"/>
          <w:sz w:val="22"/>
          <w:szCs w:val="22"/>
        </w:rPr>
        <w:t xml:space="preserve"> versus digital</w:t>
      </w:r>
      <w:r w:rsidR="00B90CFF">
        <w:rPr>
          <w:rFonts w:ascii="Garamond" w:eastAsia="Arial Unicode MS" w:hAnsi="Garamond" w:cs="Helvetica"/>
          <w:color w:val="000000" w:themeColor="text1"/>
          <w:sz w:val="22"/>
          <w:szCs w:val="22"/>
        </w:rPr>
        <w:t xml:space="preserve"> audio electronics</w:t>
      </w:r>
      <w:r w:rsidR="001915AF">
        <w:rPr>
          <w:rFonts w:ascii="Garamond" w:eastAsia="Arial Unicode MS" w:hAnsi="Garamond" w:cs="Helvetica"/>
          <w:color w:val="000000" w:themeColor="text1"/>
          <w:sz w:val="22"/>
          <w:szCs w:val="22"/>
        </w:rPr>
        <w:t>.</w:t>
      </w:r>
      <w:r w:rsidR="000C6808">
        <w:rPr>
          <w:rFonts w:ascii="Garamond" w:eastAsia="Arial Unicode MS" w:hAnsi="Garamond" w:cs="Helvetica"/>
          <w:color w:val="000000" w:themeColor="text1"/>
          <w:sz w:val="22"/>
          <w:szCs w:val="22"/>
        </w:rPr>
        <w:t xml:space="preserve"> </w:t>
      </w:r>
      <w:r w:rsidR="00772C9A">
        <w:rPr>
          <w:rFonts w:ascii="Garamond" w:eastAsia="Arial Unicode MS" w:hAnsi="Garamond" w:cs="Helvetica"/>
          <w:color w:val="000000" w:themeColor="text1"/>
          <w:sz w:val="22"/>
          <w:szCs w:val="22"/>
        </w:rPr>
        <w:t>The two camps were called</w:t>
      </w:r>
      <w:r w:rsidR="00772C9A" w:rsidRPr="004339A1">
        <w:t xml:space="preserve"> </w:t>
      </w:r>
      <w:proofErr w:type="spellStart"/>
      <w:r w:rsidR="00772C9A" w:rsidRPr="004339A1">
        <w:rPr>
          <w:rFonts w:ascii="Garamond" w:eastAsia="Arial Unicode MS" w:hAnsi="Garamond" w:cs="Helvetica"/>
          <w:color w:val="000000" w:themeColor="text1"/>
          <w:sz w:val="22"/>
          <w:szCs w:val="22"/>
        </w:rPr>
        <w:t>analog-</w:t>
      </w:r>
      <w:r w:rsidR="00772C9A" w:rsidRPr="004339A1">
        <w:rPr>
          <w:rFonts w:ascii="Garamond" w:eastAsia="Arial Unicode MS" w:hAnsi="Garamond" w:cs="Helvetica"/>
          <w:i/>
          <w:iCs/>
          <w:color w:val="000000" w:themeColor="text1"/>
          <w:sz w:val="22"/>
          <w:szCs w:val="22"/>
        </w:rPr>
        <w:t>istas</w:t>
      </w:r>
      <w:proofErr w:type="spellEnd"/>
      <w:r w:rsidR="00772C9A">
        <w:rPr>
          <w:rFonts w:ascii="Garamond" w:eastAsia="Arial Unicode MS" w:hAnsi="Garamond" w:cs="Helvetica"/>
          <w:color w:val="000000" w:themeColor="text1"/>
          <w:sz w:val="22"/>
          <w:szCs w:val="22"/>
        </w:rPr>
        <w:t xml:space="preserve"> and digital-</w:t>
      </w:r>
      <w:proofErr w:type="spellStart"/>
      <w:r w:rsidR="00772C9A" w:rsidRPr="00B90CFF">
        <w:rPr>
          <w:rFonts w:ascii="Garamond" w:eastAsia="Arial Unicode MS" w:hAnsi="Garamond" w:cs="Helvetica"/>
          <w:i/>
          <w:iCs/>
          <w:color w:val="000000" w:themeColor="text1"/>
          <w:sz w:val="22"/>
          <w:szCs w:val="22"/>
        </w:rPr>
        <w:t>ists</w:t>
      </w:r>
      <w:proofErr w:type="spellEnd"/>
      <w:r w:rsidR="00772C9A">
        <w:rPr>
          <w:rFonts w:ascii="Garamond" w:eastAsia="Arial Unicode MS" w:hAnsi="Garamond" w:cs="Helvetica"/>
          <w:color w:val="000000" w:themeColor="text1"/>
          <w:sz w:val="22"/>
          <w:szCs w:val="22"/>
        </w:rPr>
        <w:t xml:space="preserve">, and only now do I appreciate the snide political implications. I think this is when my fascination with the folkist versus technologist politics began, a lens of understanding the divisions in society that entirely shaped my vision of the near future. </w:t>
      </w:r>
      <w:r w:rsidR="000C6808">
        <w:rPr>
          <w:rFonts w:ascii="Garamond" w:eastAsia="Arial Unicode MS" w:hAnsi="Garamond" w:cs="Helvetica"/>
          <w:color w:val="000000" w:themeColor="text1"/>
          <w:sz w:val="22"/>
          <w:szCs w:val="22"/>
        </w:rPr>
        <w:t>Radwan chaired the discussions in such a</w:t>
      </w:r>
      <w:r w:rsidR="0072213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manner</w:t>
      </w:r>
      <w:r w:rsidR="00722131">
        <w:rPr>
          <w:rFonts w:ascii="Garamond" w:eastAsia="Arial Unicode MS" w:hAnsi="Garamond" w:cs="Helvetica"/>
          <w:color w:val="000000" w:themeColor="text1"/>
          <w:sz w:val="22"/>
          <w:szCs w:val="22"/>
        </w:rPr>
        <w:t xml:space="preserve"> </w:t>
      </w:r>
      <w:r w:rsidR="000C6808">
        <w:rPr>
          <w:rFonts w:ascii="Garamond" w:eastAsia="Arial Unicode MS" w:hAnsi="Garamond" w:cs="Helvetica"/>
          <w:color w:val="000000" w:themeColor="text1"/>
          <w:sz w:val="22"/>
          <w:szCs w:val="22"/>
        </w:rPr>
        <w:t xml:space="preserve">as to indicate </w:t>
      </w:r>
      <w:r w:rsidR="00C9185E">
        <w:rPr>
          <w:rFonts w:ascii="Garamond" w:eastAsia="Arial Unicode MS" w:hAnsi="Garamond" w:cs="Helvetica"/>
          <w:color w:val="000000" w:themeColor="text1"/>
          <w:sz w:val="22"/>
          <w:szCs w:val="22"/>
        </w:rPr>
        <w:t xml:space="preserve">that </w:t>
      </w:r>
      <w:r w:rsidR="001D42C8">
        <w:rPr>
          <w:rFonts w:ascii="Garamond" w:eastAsia="Arial Unicode MS" w:hAnsi="Garamond" w:cs="Helvetica"/>
          <w:color w:val="000000" w:themeColor="text1"/>
          <w:sz w:val="22"/>
          <w:szCs w:val="22"/>
        </w:rPr>
        <w:t>the analogue and digital</w:t>
      </w:r>
      <w:r w:rsidR="00C9185E">
        <w:rPr>
          <w:rFonts w:ascii="Garamond" w:eastAsia="Arial Unicode MS" w:hAnsi="Garamond" w:cs="Helvetica"/>
          <w:color w:val="000000" w:themeColor="text1"/>
          <w:sz w:val="22"/>
          <w:szCs w:val="22"/>
        </w:rPr>
        <w:t xml:space="preserve"> perspectives were meaningful, pioneering, </w:t>
      </w:r>
      <w:r w:rsidR="00372D50">
        <w:rPr>
          <w:rFonts w:ascii="Garamond" w:eastAsia="Arial Unicode MS" w:hAnsi="Garamond" w:cs="Helvetica"/>
          <w:color w:val="000000" w:themeColor="text1"/>
          <w:sz w:val="22"/>
          <w:szCs w:val="22"/>
        </w:rPr>
        <w:t xml:space="preserve">and had consequences for and a context within fundamental mind-body philosophical questions, </w:t>
      </w:r>
      <w:r w:rsidR="00062B0B">
        <w:rPr>
          <w:rFonts w:ascii="Garamond" w:eastAsia="Arial Unicode MS" w:hAnsi="Garamond" w:cs="Helvetica"/>
          <w:color w:val="000000" w:themeColor="text1"/>
          <w:sz w:val="22"/>
          <w:szCs w:val="22"/>
        </w:rPr>
        <w:t>a</w:t>
      </w:r>
      <w:r w:rsidR="00772C76">
        <w:rPr>
          <w:rFonts w:ascii="Garamond" w:eastAsia="Arial Unicode MS" w:hAnsi="Garamond" w:cs="Helvetica"/>
          <w:color w:val="000000" w:themeColor="text1"/>
          <w:sz w:val="22"/>
          <w:szCs w:val="22"/>
        </w:rPr>
        <w:t xml:space="preserve"> viewpoint </w:t>
      </w:r>
      <w:r w:rsidR="00062B0B">
        <w:rPr>
          <w:rFonts w:ascii="Garamond" w:eastAsia="Arial Unicode MS" w:hAnsi="Garamond" w:cs="Helvetica"/>
          <w:color w:val="000000" w:themeColor="text1"/>
          <w:sz w:val="22"/>
          <w:szCs w:val="22"/>
        </w:rPr>
        <w:t xml:space="preserve">he </w:t>
      </w:r>
      <w:r w:rsidR="00062B0B" w:rsidRPr="00062B0B">
        <w:rPr>
          <w:rFonts w:ascii="Garamond" w:eastAsia="Arial Unicode MS" w:hAnsi="Garamond" w:cs="Helvetica"/>
          <w:color w:val="000000" w:themeColor="text1"/>
          <w:sz w:val="22"/>
          <w:szCs w:val="22"/>
        </w:rPr>
        <w:t xml:space="preserve">propounded </w:t>
      </w:r>
      <w:r w:rsidR="00772C76">
        <w:rPr>
          <w:rFonts w:ascii="Garamond" w:eastAsia="Arial Unicode MS" w:hAnsi="Garamond" w:cs="Helvetica"/>
          <w:color w:val="000000" w:themeColor="text1"/>
          <w:sz w:val="22"/>
          <w:szCs w:val="22"/>
        </w:rPr>
        <w:t xml:space="preserve">whilst making it unequivocally </w:t>
      </w:r>
      <w:r w:rsidR="00772C76" w:rsidRPr="00772C76">
        <w:rPr>
          <w:rFonts w:ascii="Garamond" w:eastAsia="Arial Unicode MS" w:hAnsi="Garamond" w:cs="Helvetica"/>
          <w:color w:val="000000" w:themeColor="text1"/>
          <w:sz w:val="22"/>
          <w:szCs w:val="22"/>
        </w:rPr>
        <w:t xml:space="preserve">clear </w:t>
      </w:r>
      <w:r w:rsidR="00772C76">
        <w:rPr>
          <w:rFonts w:ascii="Garamond" w:eastAsia="Arial Unicode MS" w:hAnsi="Garamond" w:cs="Helvetica"/>
          <w:color w:val="000000" w:themeColor="text1"/>
          <w:sz w:val="22"/>
          <w:szCs w:val="22"/>
        </w:rPr>
        <w:t>he</w:t>
      </w:r>
      <w:r w:rsidR="000C6808">
        <w:rPr>
          <w:rFonts w:ascii="Garamond" w:eastAsia="Arial Unicode MS" w:hAnsi="Garamond" w:cs="Helvetica"/>
          <w:color w:val="000000" w:themeColor="text1"/>
          <w:sz w:val="22"/>
          <w:szCs w:val="22"/>
        </w:rPr>
        <w:t xml:space="preserve"> didn’t care a damn either way.</w:t>
      </w:r>
      <w:r w:rsidR="00722131">
        <w:rPr>
          <w:rFonts w:ascii="Garamond" w:eastAsia="Arial Unicode MS" w:hAnsi="Garamond" w:cs="Helvetica"/>
          <w:color w:val="000000" w:themeColor="text1"/>
          <w:sz w:val="22"/>
          <w:szCs w:val="22"/>
        </w:rPr>
        <w:t xml:space="preserve"> </w:t>
      </w:r>
    </w:p>
    <w:p w14:paraId="18D40118" w14:textId="36C1192A" w:rsidR="00E80DFC" w:rsidRDefault="004C7B6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After Salford I</w:t>
      </w:r>
      <w:r w:rsidR="009957B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returned</w:t>
      </w:r>
      <w:r w:rsidR="009957BC" w:rsidRPr="00AF2203">
        <w:rPr>
          <w:rFonts w:ascii="Garamond" w:eastAsia="Arial Unicode MS" w:hAnsi="Garamond" w:cs="Helvetica"/>
          <w:color w:val="000000" w:themeColor="text1"/>
          <w:sz w:val="22"/>
          <w:szCs w:val="22"/>
        </w:rPr>
        <w:t xml:space="preserve"> </w:t>
      </w:r>
      <w:r w:rsidR="005E19CB" w:rsidRPr="00AF2203">
        <w:rPr>
          <w:rFonts w:ascii="Garamond" w:eastAsia="Arial Unicode MS" w:hAnsi="Garamond" w:cs="Helvetica"/>
          <w:color w:val="000000" w:themeColor="text1"/>
          <w:sz w:val="22"/>
          <w:szCs w:val="22"/>
        </w:rPr>
        <w:t>to Bristol</w:t>
      </w:r>
      <w:r w:rsidR="00CF3AD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 xml:space="preserve">living </w:t>
      </w:r>
      <w:r w:rsidR="008B30E6">
        <w:rPr>
          <w:rFonts w:ascii="Garamond" w:eastAsia="Arial Unicode MS" w:hAnsi="Garamond" w:cs="Helvetica"/>
          <w:color w:val="000000" w:themeColor="text1"/>
          <w:sz w:val="22"/>
          <w:szCs w:val="22"/>
        </w:rPr>
        <w:t xml:space="preserve">with </w:t>
      </w:r>
      <w:r w:rsidR="008B30E6" w:rsidRPr="008B30E6">
        <w:rPr>
          <w:rFonts w:ascii="Garamond" w:eastAsia="Arial Unicode MS" w:hAnsi="Garamond" w:cs="Helvetica"/>
          <w:color w:val="000000" w:themeColor="text1"/>
          <w:sz w:val="22"/>
          <w:szCs w:val="22"/>
        </w:rPr>
        <w:t>my sister and John</w:t>
      </w:r>
      <w:r w:rsidR="00882DEF">
        <w:rPr>
          <w:rFonts w:ascii="Garamond" w:eastAsia="Arial Unicode MS" w:hAnsi="Garamond" w:cs="Helvetica"/>
          <w:color w:val="000000" w:themeColor="text1"/>
          <w:sz w:val="22"/>
          <w:szCs w:val="22"/>
        </w:rPr>
        <w:t xml:space="preserve"> </w:t>
      </w:r>
      <w:r w:rsidR="008B30E6">
        <w:rPr>
          <w:rFonts w:ascii="Garamond" w:eastAsia="Arial Unicode MS" w:hAnsi="Garamond" w:cs="Helvetica"/>
          <w:color w:val="000000" w:themeColor="text1"/>
          <w:sz w:val="22"/>
          <w:szCs w:val="22"/>
        </w:rPr>
        <w:t xml:space="preserve">in </w:t>
      </w:r>
      <w:r w:rsidR="00882DEF">
        <w:rPr>
          <w:rFonts w:ascii="Garamond" w:eastAsia="Arial Unicode MS" w:hAnsi="Garamond" w:cs="Helvetica"/>
          <w:color w:val="000000" w:themeColor="text1"/>
          <w:sz w:val="22"/>
          <w:szCs w:val="22"/>
        </w:rPr>
        <w:t>a</w:t>
      </w:r>
      <w:r w:rsidR="006A4D3C">
        <w:rPr>
          <w:rFonts w:ascii="Garamond" w:eastAsia="Arial Unicode MS" w:hAnsi="Garamond" w:cs="Helvetica"/>
          <w:color w:val="000000" w:themeColor="text1"/>
          <w:sz w:val="22"/>
          <w:szCs w:val="22"/>
        </w:rPr>
        <w:t xml:space="preserve">n </w:t>
      </w:r>
      <w:r w:rsidR="00B53A5B">
        <w:rPr>
          <w:rFonts w:ascii="Garamond" w:eastAsia="Arial Unicode MS" w:hAnsi="Garamond" w:cs="Helvetica"/>
          <w:color w:val="000000" w:themeColor="text1"/>
          <w:sz w:val="22"/>
          <w:szCs w:val="22"/>
        </w:rPr>
        <w:t>“autonomous zone”</w:t>
      </w:r>
      <w:r w:rsidR="008B30E6">
        <w:rPr>
          <w:rFonts w:ascii="Garamond" w:eastAsia="Arial Unicode MS" w:hAnsi="Garamond" w:cs="Helvetica"/>
          <w:color w:val="000000" w:themeColor="text1"/>
          <w:sz w:val="22"/>
          <w:szCs w:val="22"/>
        </w:rPr>
        <w:t xml:space="preserve"> (somewhat </w:t>
      </w:r>
      <w:proofErr w:type="spellStart"/>
      <w:r w:rsidR="008B30E6">
        <w:rPr>
          <w:rFonts w:ascii="Garamond" w:eastAsia="Arial Unicode MS" w:hAnsi="Garamond" w:cs="Helvetica"/>
          <w:color w:val="000000" w:themeColor="text1"/>
          <w:sz w:val="22"/>
          <w:szCs w:val="22"/>
        </w:rPr>
        <w:t>dependant</w:t>
      </w:r>
      <w:proofErr w:type="spellEnd"/>
      <w:r w:rsidR="008B30E6">
        <w:rPr>
          <w:rFonts w:ascii="Garamond" w:eastAsia="Arial Unicode MS" w:hAnsi="Garamond" w:cs="Helvetica"/>
          <w:color w:val="000000" w:themeColor="text1"/>
          <w:sz w:val="22"/>
          <w:szCs w:val="22"/>
        </w:rPr>
        <w:t xml:space="preserve"> </w:t>
      </w:r>
      <w:r w:rsidR="0073568E">
        <w:rPr>
          <w:rFonts w:ascii="Garamond" w:eastAsia="Arial Unicode MS" w:hAnsi="Garamond" w:cs="Helvetica"/>
          <w:color w:val="000000" w:themeColor="text1"/>
          <w:sz w:val="22"/>
          <w:szCs w:val="22"/>
        </w:rPr>
        <w:t>upon</w:t>
      </w:r>
      <w:r w:rsidR="008B30E6">
        <w:rPr>
          <w:rFonts w:ascii="Garamond" w:eastAsia="Arial Unicode MS" w:hAnsi="Garamond" w:cs="Helvetica"/>
          <w:color w:val="000000" w:themeColor="text1"/>
          <w:sz w:val="22"/>
          <w:szCs w:val="22"/>
        </w:rPr>
        <w:t xml:space="preserve"> the council for electricity, water and refuse collection, but we forced the local </w:t>
      </w:r>
      <w:proofErr w:type="spellStart"/>
      <w:r w:rsidR="008B30E6">
        <w:rPr>
          <w:rFonts w:ascii="Garamond" w:eastAsia="Arial Unicode MS" w:hAnsi="Garamond" w:cs="Helvetica"/>
          <w:color w:val="000000" w:themeColor="text1"/>
          <w:sz w:val="22"/>
          <w:szCs w:val="22"/>
        </w:rPr>
        <w:t>Tescos</w:t>
      </w:r>
      <w:proofErr w:type="spellEnd"/>
      <w:r w:rsidR="00F602A8">
        <w:rPr>
          <w:rFonts w:ascii="Garamond" w:eastAsia="Arial Unicode MS" w:hAnsi="Garamond" w:cs="Helvetica"/>
          <w:color w:val="000000" w:themeColor="text1"/>
          <w:sz w:val="22"/>
          <w:szCs w:val="22"/>
        </w:rPr>
        <w:t xml:space="preserve"> to shut</w:t>
      </w:r>
      <w:r w:rsidR="008B30E6">
        <w:rPr>
          <w:rFonts w:ascii="Garamond" w:eastAsia="Arial Unicode MS" w:hAnsi="Garamond" w:cs="Helvetica"/>
          <w:color w:val="000000" w:themeColor="text1"/>
          <w:sz w:val="22"/>
          <w:szCs w:val="22"/>
        </w:rPr>
        <w:t xml:space="preserve"> </w:t>
      </w:r>
      <w:r w:rsidR="00333861">
        <w:rPr>
          <w:rFonts w:ascii="Garamond" w:eastAsia="Arial Unicode MS" w:hAnsi="Garamond" w:cs="Helvetica"/>
          <w:color w:val="000000" w:themeColor="text1"/>
          <w:sz w:val="22"/>
          <w:szCs w:val="22"/>
        </w:rPr>
        <w:t xml:space="preserve">and the absence of a </w:t>
      </w:r>
      <w:r w:rsidR="0034297F">
        <w:rPr>
          <w:rFonts w:ascii="Garamond" w:eastAsia="Arial Unicode MS" w:hAnsi="Garamond" w:cs="Helvetica"/>
          <w:color w:val="000000" w:themeColor="text1"/>
          <w:sz w:val="22"/>
          <w:szCs w:val="22"/>
        </w:rPr>
        <w:t xml:space="preserve">convenient </w:t>
      </w:r>
      <w:r w:rsidR="00333861">
        <w:rPr>
          <w:rFonts w:ascii="Garamond" w:eastAsia="Arial Unicode MS" w:hAnsi="Garamond" w:cs="Helvetica"/>
          <w:color w:val="000000" w:themeColor="text1"/>
          <w:sz w:val="22"/>
          <w:szCs w:val="22"/>
        </w:rPr>
        <w:t xml:space="preserve">meal-deal gave </w:t>
      </w:r>
      <w:r w:rsidR="00F602A8">
        <w:rPr>
          <w:rFonts w:ascii="Garamond" w:eastAsia="Arial Unicode MS" w:hAnsi="Garamond" w:cs="Helvetica"/>
          <w:color w:val="000000" w:themeColor="text1"/>
          <w:sz w:val="22"/>
          <w:szCs w:val="22"/>
        </w:rPr>
        <w:t>a</w:t>
      </w:r>
      <w:r w:rsidR="00333861">
        <w:rPr>
          <w:rFonts w:ascii="Garamond" w:eastAsia="Arial Unicode MS" w:hAnsi="Garamond" w:cs="Helvetica"/>
          <w:color w:val="000000" w:themeColor="text1"/>
          <w:sz w:val="22"/>
          <w:szCs w:val="22"/>
        </w:rPr>
        <w:t xml:space="preserve"> feeling of </w:t>
      </w:r>
      <w:r w:rsidR="00A234EB" w:rsidRPr="00A234EB">
        <w:rPr>
          <w:rFonts w:ascii="Garamond" w:eastAsia="Arial Unicode MS" w:hAnsi="Garamond" w:cs="Helvetica"/>
          <w:color w:val="000000" w:themeColor="text1"/>
          <w:sz w:val="22"/>
          <w:szCs w:val="22"/>
        </w:rPr>
        <w:t xml:space="preserve">mild </w:t>
      </w:r>
      <w:r w:rsidR="00F602A8">
        <w:rPr>
          <w:rFonts w:ascii="Garamond" w:eastAsia="Arial Unicode MS" w:hAnsi="Garamond" w:cs="Helvetica"/>
          <w:color w:val="000000" w:themeColor="text1"/>
          <w:sz w:val="22"/>
          <w:szCs w:val="22"/>
        </w:rPr>
        <w:t>empowerment)</w:t>
      </w:r>
      <w:r w:rsidR="00333861">
        <w:rPr>
          <w:rFonts w:ascii="Garamond" w:eastAsia="Arial Unicode MS" w:hAnsi="Garamond" w:cs="Helvetica"/>
          <w:color w:val="000000" w:themeColor="text1"/>
          <w:sz w:val="22"/>
          <w:szCs w:val="22"/>
        </w:rPr>
        <w:t>.</w:t>
      </w:r>
    </w:p>
    <w:p w14:paraId="404291B4" w14:textId="561AF811" w:rsidR="00921129" w:rsidRDefault="008B30E6"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I</w:t>
      </w:r>
      <w:r w:rsidR="00E80DFC">
        <w:rPr>
          <w:rFonts w:ascii="Garamond" w:eastAsia="Arial Unicode MS" w:hAnsi="Garamond" w:cs="Helvetica"/>
          <w:color w:val="000000" w:themeColor="text1"/>
          <w:sz w:val="22"/>
          <w:szCs w:val="22"/>
        </w:rPr>
        <w:t>n Bristol I</w:t>
      </w:r>
      <w:r>
        <w:rPr>
          <w:rFonts w:ascii="Garamond" w:eastAsia="Arial Unicode MS" w:hAnsi="Garamond" w:cs="Helvetica"/>
          <w:color w:val="000000" w:themeColor="text1"/>
          <w:sz w:val="22"/>
          <w:szCs w:val="22"/>
        </w:rPr>
        <w:t xml:space="preserve"> worked</w:t>
      </w:r>
      <w:r w:rsidR="00F54E77">
        <w:rPr>
          <w:rFonts w:ascii="Garamond" w:eastAsia="Arial Unicode MS" w:hAnsi="Garamond" w:cs="Helvetica"/>
          <w:color w:val="000000" w:themeColor="text1"/>
          <w:sz w:val="22"/>
          <w:szCs w:val="22"/>
        </w:rPr>
        <w:t xml:space="preserve"> on a</w:t>
      </w:r>
      <w:r w:rsidR="00AC5A30">
        <w:rPr>
          <w:rFonts w:ascii="Garamond" w:eastAsia="Arial Unicode MS" w:hAnsi="Garamond" w:cs="Helvetica"/>
          <w:color w:val="000000" w:themeColor="text1"/>
          <w:sz w:val="22"/>
          <w:szCs w:val="22"/>
        </w:rPr>
        <w:t xml:space="preserve">n </w:t>
      </w:r>
      <w:r w:rsidR="00AC5A30" w:rsidRPr="00AC5A30">
        <w:rPr>
          <w:rFonts w:ascii="Garamond" w:eastAsia="Arial Unicode MS" w:hAnsi="Garamond" w:cs="Helvetica"/>
          <w:color w:val="000000" w:themeColor="text1"/>
          <w:sz w:val="22"/>
          <w:szCs w:val="22"/>
        </w:rPr>
        <w:t>educational</w:t>
      </w:r>
      <w:r w:rsidR="00AC5A30">
        <w:rPr>
          <w:rFonts w:ascii="Garamond" w:eastAsia="Arial Unicode MS" w:hAnsi="Garamond" w:cs="Helvetica"/>
          <w:color w:val="000000" w:themeColor="text1"/>
          <w:sz w:val="22"/>
          <w:szCs w:val="22"/>
        </w:rPr>
        <w:t xml:space="preserve"> music</w:t>
      </w:r>
      <w:r w:rsidR="00F54E77">
        <w:rPr>
          <w:rFonts w:ascii="Garamond" w:eastAsia="Arial Unicode MS" w:hAnsi="Garamond" w:cs="Helvetica"/>
          <w:color w:val="000000" w:themeColor="text1"/>
          <w:sz w:val="22"/>
          <w:szCs w:val="22"/>
        </w:rPr>
        <w:t xml:space="preserve"> project </w:t>
      </w:r>
      <w:r w:rsidR="00C910D4">
        <w:rPr>
          <w:rFonts w:ascii="Garamond" w:eastAsia="Arial Unicode MS" w:hAnsi="Garamond" w:cs="Helvetica"/>
          <w:color w:val="000000" w:themeColor="text1"/>
          <w:sz w:val="22"/>
          <w:szCs w:val="22"/>
        </w:rPr>
        <w:t xml:space="preserve">sponsored by an EU grant </w:t>
      </w:r>
      <w:r w:rsidR="004F0B42">
        <w:rPr>
          <w:rFonts w:ascii="Garamond" w:eastAsia="Arial Unicode MS" w:hAnsi="Garamond" w:cs="Helvetica"/>
          <w:color w:val="000000" w:themeColor="text1"/>
          <w:sz w:val="22"/>
          <w:szCs w:val="22"/>
        </w:rPr>
        <w:t xml:space="preserve">called </w:t>
      </w:r>
      <w:r w:rsidR="00BE2C0A">
        <w:rPr>
          <w:rFonts w:ascii="Garamond" w:eastAsia="Arial Unicode MS" w:hAnsi="Garamond" w:cs="Helvetica"/>
          <w:color w:val="000000" w:themeColor="text1"/>
          <w:sz w:val="22"/>
          <w:szCs w:val="22"/>
        </w:rPr>
        <w:t>“</w:t>
      </w:r>
      <w:r w:rsidR="00C910D4">
        <w:rPr>
          <w:rFonts w:ascii="Garamond" w:eastAsia="Arial Unicode MS" w:hAnsi="Garamond" w:cs="Helvetica"/>
          <w:i/>
          <w:iCs/>
          <w:color w:val="000000" w:themeColor="text1"/>
          <w:sz w:val="22"/>
          <w:szCs w:val="22"/>
        </w:rPr>
        <w:t>Teach the World to Sing</w:t>
      </w:r>
      <w:r w:rsidR="00BE2C0A">
        <w:rPr>
          <w:rFonts w:ascii="Garamond" w:eastAsia="Arial Unicode MS" w:hAnsi="Garamond" w:cs="Helvetica"/>
          <w:i/>
          <w:iCs/>
          <w:color w:val="000000" w:themeColor="text1"/>
          <w:sz w:val="22"/>
          <w:szCs w:val="22"/>
        </w:rPr>
        <w:t>”</w:t>
      </w:r>
      <w:r w:rsidR="009208E9">
        <w:rPr>
          <w:rFonts w:ascii="Garamond" w:eastAsia="Arial Unicode MS" w:hAnsi="Garamond" w:cs="Helvetica"/>
          <w:color w:val="000000" w:themeColor="text1"/>
          <w:sz w:val="22"/>
          <w:szCs w:val="22"/>
        </w:rPr>
        <w:t xml:space="preserve">. </w:t>
      </w:r>
      <w:r w:rsidR="005F3EE3" w:rsidRPr="005F3EE3">
        <w:rPr>
          <w:rFonts w:ascii="Garamond" w:eastAsia="Arial Unicode MS" w:hAnsi="Garamond" w:cs="Helvetica"/>
          <w:color w:val="000000" w:themeColor="text1"/>
          <w:sz w:val="22"/>
          <w:szCs w:val="22"/>
        </w:rPr>
        <w:t xml:space="preserve">Radwan returned to </w:t>
      </w:r>
      <w:r w:rsidR="00333861">
        <w:rPr>
          <w:rFonts w:ascii="Garamond" w:eastAsia="Arial Unicode MS" w:hAnsi="Garamond" w:cs="Helvetica"/>
          <w:color w:val="000000" w:themeColor="text1"/>
          <w:sz w:val="22"/>
          <w:szCs w:val="22"/>
        </w:rPr>
        <w:t>California</w:t>
      </w:r>
      <w:r w:rsidR="009208E9">
        <w:rPr>
          <w:rFonts w:ascii="Garamond" w:eastAsia="Arial Unicode MS" w:hAnsi="Garamond" w:cs="Helvetica"/>
          <w:color w:val="000000" w:themeColor="text1"/>
          <w:sz w:val="22"/>
          <w:szCs w:val="22"/>
        </w:rPr>
        <w:t xml:space="preserve"> where he </w:t>
      </w:r>
      <w:r w:rsidR="005F3EE3">
        <w:rPr>
          <w:rFonts w:ascii="Garamond" w:eastAsia="Arial Unicode MS" w:hAnsi="Garamond" w:cs="Helvetica"/>
          <w:color w:val="000000" w:themeColor="text1"/>
          <w:sz w:val="22"/>
          <w:szCs w:val="22"/>
        </w:rPr>
        <w:t>had something of an existential crisis</w:t>
      </w:r>
      <w:r w:rsidR="004C2321">
        <w:rPr>
          <w:rFonts w:ascii="Garamond" w:eastAsia="Arial Unicode MS" w:hAnsi="Garamond" w:cs="Helvetica"/>
          <w:color w:val="000000" w:themeColor="text1"/>
          <w:sz w:val="22"/>
          <w:szCs w:val="22"/>
        </w:rPr>
        <w:t xml:space="preserve"> </w:t>
      </w:r>
      <w:proofErr w:type="spellStart"/>
      <w:r w:rsidR="005F3EE3">
        <w:rPr>
          <w:rFonts w:ascii="Garamond" w:eastAsia="Arial Unicode MS" w:hAnsi="Garamond" w:cs="Helvetica"/>
          <w:color w:val="000000" w:themeColor="text1"/>
          <w:sz w:val="22"/>
          <w:szCs w:val="22"/>
        </w:rPr>
        <w:t>bought</w:t>
      </w:r>
      <w:proofErr w:type="spellEnd"/>
      <w:r w:rsidR="005F3EE3">
        <w:rPr>
          <w:rFonts w:ascii="Garamond" w:eastAsia="Arial Unicode MS" w:hAnsi="Garamond" w:cs="Helvetica"/>
          <w:color w:val="000000" w:themeColor="text1"/>
          <w:sz w:val="22"/>
          <w:szCs w:val="22"/>
        </w:rPr>
        <w:t xml:space="preserve"> on by the </w:t>
      </w:r>
      <w:r w:rsidR="00F602A8">
        <w:rPr>
          <w:rFonts w:ascii="Garamond" w:eastAsia="Arial Unicode MS" w:hAnsi="Garamond" w:cs="Helvetica"/>
          <w:color w:val="000000" w:themeColor="text1"/>
          <w:sz w:val="22"/>
          <w:szCs w:val="22"/>
        </w:rPr>
        <w:t>2008</w:t>
      </w:r>
      <w:r w:rsidR="00AC5A30">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financial crash and the </w:t>
      </w:r>
      <w:r w:rsidR="000D24E5" w:rsidRPr="000D24E5">
        <w:rPr>
          <w:rFonts w:ascii="Garamond" w:eastAsia="Arial Unicode MS" w:hAnsi="Garamond" w:cs="Helvetica"/>
          <w:color w:val="000000" w:themeColor="text1"/>
          <w:sz w:val="22"/>
          <w:szCs w:val="22"/>
        </w:rPr>
        <w:t>bank</w:t>
      </w:r>
      <w:r w:rsidR="000D24E5">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bailouts. It was </w:t>
      </w:r>
      <w:r w:rsidR="005F3EE3" w:rsidRPr="005F3EE3">
        <w:rPr>
          <w:rFonts w:ascii="Garamond" w:eastAsia="Arial Unicode MS" w:hAnsi="Garamond" w:cs="Helvetica"/>
          <w:i/>
          <w:iCs/>
          <w:color w:val="000000" w:themeColor="text1"/>
          <w:sz w:val="22"/>
          <w:szCs w:val="22"/>
        </w:rPr>
        <w:t xml:space="preserve">socialism for the capitalists and </w:t>
      </w:r>
      <w:r w:rsidR="007D6A89">
        <w:rPr>
          <w:rFonts w:ascii="Garamond" w:eastAsia="Arial Unicode MS" w:hAnsi="Garamond" w:cs="Helvetica"/>
          <w:i/>
          <w:iCs/>
          <w:color w:val="000000" w:themeColor="text1"/>
          <w:sz w:val="22"/>
          <w:szCs w:val="22"/>
        </w:rPr>
        <w:t>capitalist realism</w:t>
      </w:r>
      <w:r w:rsidR="005F3EE3" w:rsidRPr="005F3EE3">
        <w:rPr>
          <w:rFonts w:ascii="Garamond" w:eastAsia="Arial Unicode MS" w:hAnsi="Garamond" w:cs="Helvetica"/>
          <w:i/>
          <w:iCs/>
          <w:color w:val="000000" w:themeColor="text1"/>
          <w:sz w:val="22"/>
          <w:szCs w:val="22"/>
        </w:rPr>
        <w:t xml:space="preserve"> for the people</w:t>
      </w:r>
      <w:r w:rsidR="005F3EE3">
        <w:rPr>
          <w:rFonts w:ascii="Garamond" w:eastAsia="Arial Unicode MS" w:hAnsi="Garamond" w:cs="Helvetica"/>
          <w:color w:val="000000" w:themeColor="text1"/>
          <w:sz w:val="22"/>
          <w:szCs w:val="22"/>
        </w:rPr>
        <w:t>, he said.</w:t>
      </w:r>
      <w:r w:rsidR="007D6A89">
        <w:rPr>
          <w:rFonts w:ascii="Garamond" w:eastAsia="Arial Unicode MS" w:hAnsi="Garamond" w:cs="Helvetica"/>
          <w:color w:val="000000" w:themeColor="text1"/>
          <w:sz w:val="22"/>
          <w:szCs w:val="22"/>
        </w:rPr>
        <w:t xml:space="preserve"> Wealth </w:t>
      </w:r>
      <w:r w:rsidR="00462763">
        <w:rPr>
          <w:rFonts w:ascii="Garamond" w:eastAsia="Arial Unicode MS" w:hAnsi="Garamond" w:cs="Helvetica"/>
          <w:color w:val="000000" w:themeColor="text1"/>
          <w:sz w:val="22"/>
          <w:szCs w:val="22"/>
        </w:rPr>
        <w:t>and greed were</w:t>
      </w:r>
      <w:r w:rsidR="007D6A89">
        <w:rPr>
          <w:rFonts w:ascii="Garamond" w:eastAsia="Arial Unicode MS" w:hAnsi="Garamond" w:cs="Helvetica"/>
          <w:color w:val="000000" w:themeColor="text1"/>
          <w:sz w:val="22"/>
          <w:szCs w:val="22"/>
        </w:rPr>
        <w:t xml:space="preserve"> subsidised</w:t>
      </w:r>
      <w:r w:rsidR="000D24E5">
        <w:rPr>
          <w:rFonts w:ascii="Garamond" w:eastAsia="Arial Unicode MS" w:hAnsi="Garamond" w:cs="Helvetica"/>
          <w:color w:val="000000" w:themeColor="text1"/>
          <w:sz w:val="22"/>
          <w:szCs w:val="22"/>
        </w:rPr>
        <w:t xml:space="preserve">, </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Adam Curtis voice</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 xml:space="preserve"> </w:t>
      </w:r>
      <w:r w:rsidR="004C2321">
        <w:rPr>
          <w:rFonts w:ascii="Garamond" w:eastAsia="Arial Unicode MS" w:hAnsi="Garamond" w:cs="Helvetica"/>
          <w:i/>
          <w:iCs/>
          <w:color w:val="000000" w:themeColor="text1"/>
          <w:sz w:val="22"/>
          <w:szCs w:val="22"/>
        </w:rPr>
        <w:t>A</w:t>
      </w:r>
      <w:r w:rsidR="00FE4602" w:rsidRPr="00FE4602">
        <w:rPr>
          <w:rFonts w:ascii="Garamond" w:eastAsia="Arial Unicode MS" w:hAnsi="Garamond" w:cs="Helvetica"/>
          <w:i/>
          <w:iCs/>
          <w:color w:val="000000" w:themeColor="text1"/>
          <w:sz w:val="22"/>
          <w:szCs w:val="22"/>
        </w:rPr>
        <w:t xml:space="preserve">nd </w:t>
      </w:r>
      <w:r w:rsidR="00462763" w:rsidRPr="00FE4602">
        <w:rPr>
          <w:rFonts w:ascii="Garamond" w:eastAsia="Arial Unicode MS" w:hAnsi="Garamond" w:cs="Helvetica"/>
          <w:i/>
          <w:iCs/>
          <w:color w:val="000000" w:themeColor="text1"/>
          <w:sz w:val="22"/>
          <w:szCs w:val="22"/>
        </w:rPr>
        <w:t>no-one was proposing any alternative</w:t>
      </w:r>
      <w:r w:rsidR="00462763">
        <w:rPr>
          <w:rFonts w:ascii="Garamond" w:eastAsia="Arial Unicode MS" w:hAnsi="Garamond" w:cs="Helvetica"/>
          <w:color w:val="000000" w:themeColor="text1"/>
          <w:sz w:val="22"/>
          <w:szCs w:val="22"/>
        </w:rPr>
        <w:t xml:space="preserve">. </w:t>
      </w:r>
      <w:r w:rsidR="007D6A89" w:rsidRPr="007D6A89">
        <w:rPr>
          <w:rFonts w:ascii="Garamond" w:eastAsia="Arial Unicode MS" w:hAnsi="Garamond" w:cs="Helvetica"/>
          <w:color w:val="000000" w:themeColor="text1"/>
          <w:sz w:val="22"/>
          <w:szCs w:val="22"/>
        </w:rPr>
        <w:t>Radwan</w:t>
      </w:r>
      <w:r w:rsidR="007D6A89">
        <w:rPr>
          <w:rFonts w:ascii="Garamond" w:eastAsia="Arial Unicode MS" w:hAnsi="Garamond" w:cs="Helvetica"/>
          <w:color w:val="000000" w:themeColor="text1"/>
          <w:sz w:val="22"/>
          <w:szCs w:val="22"/>
        </w:rPr>
        <w:t xml:space="preserve">’s </w:t>
      </w:r>
      <w:r w:rsidR="005F3EE3">
        <w:rPr>
          <w:rFonts w:ascii="Garamond" w:eastAsia="Arial Unicode MS" w:hAnsi="Garamond" w:cs="Helvetica"/>
          <w:color w:val="000000" w:themeColor="text1"/>
          <w:sz w:val="22"/>
          <w:szCs w:val="22"/>
        </w:rPr>
        <w:t xml:space="preserve">response was to turn all his values into contingent beliefs. He </w:t>
      </w:r>
      <w:r w:rsidR="00927D33">
        <w:rPr>
          <w:rFonts w:ascii="Garamond" w:eastAsia="Arial Unicode MS" w:hAnsi="Garamond" w:cs="Helvetica"/>
          <w:color w:val="000000" w:themeColor="text1"/>
          <w:sz w:val="22"/>
          <w:szCs w:val="22"/>
        </w:rPr>
        <w:t>took</w:t>
      </w:r>
      <w:r w:rsidR="00FE0A6C">
        <w:rPr>
          <w:rFonts w:ascii="Garamond" w:eastAsia="Arial Unicode MS" w:hAnsi="Garamond" w:cs="Helvetica"/>
          <w:color w:val="000000" w:themeColor="text1"/>
          <w:sz w:val="22"/>
          <w:szCs w:val="22"/>
        </w:rPr>
        <w:t xml:space="preserve"> a contract with an internet company</w:t>
      </w:r>
      <w:r w:rsidR="00E561B7">
        <w:rPr>
          <w:rFonts w:ascii="Garamond" w:eastAsia="Arial Unicode MS" w:hAnsi="Garamond" w:cs="Helvetica"/>
          <w:color w:val="000000" w:themeColor="text1"/>
          <w:sz w:val="22"/>
          <w:szCs w:val="22"/>
        </w:rPr>
        <w:t xml:space="preserve"> </w:t>
      </w:r>
      <w:r w:rsidR="00FE0A6C">
        <w:rPr>
          <w:rFonts w:ascii="Garamond" w:eastAsia="Arial Unicode MS" w:hAnsi="Garamond" w:cs="Helvetica"/>
          <w:color w:val="000000" w:themeColor="text1"/>
          <w:sz w:val="22"/>
          <w:szCs w:val="22"/>
        </w:rPr>
        <w:t>building</w:t>
      </w:r>
      <w:r w:rsidR="00E561B7">
        <w:rPr>
          <w:rFonts w:ascii="Garamond" w:eastAsia="Arial Unicode MS" w:hAnsi="Garamond" w:cs="Helvetica"/>
          <w:color w:val="000000" w:themeColor="text1"/>
          <w:sz w:val="22"/>
          <w:szCs w:val="22"/>
        </w:rPr>
        <w:t xml:space="preserve"> an algorithm</w:t>
      </w:r>
      <w:r w:rsidR="00D6157A">
        <w:rPr>
          <w:rFonts w:ascii="Garamond" w:eastAsia="Arial Unicode MS" w:hAnsi="Garamond" w:cs="Helvetica"/>
          <w:color w:val="000000" w:themeColor="text1"/>
          <w:sz w:val="22"/>
          <w:szCs w:val="22"/>
        </w:rPr>
        <w:t xml:space="preserve"> </w:t>
      </w:r>
      <w:r w:rsidR="00777A2A" w:rsidRPr="00AF2203">
        <w:rPr>
          <w:rFonts w:ascii="Garamond" w:eastAsia="Arial Unicode MS" w:hAnsi="Garamond" w:cs="Helvetica"/>
          <w:color w:val="000000" w:themeColor="text1"/>
          <w:sz w:val="22"/>
          <w:szCs w:val="22"/>
        </w:rPr>
        <w:t xml:space="preserve">to determine </w:t>
      </w:r>
      <w:r w:rsidR="00653976" w:rsidRPr="00AF2203">
        <w:rPr>
          <w:rFonts w:ascii="Garamond" w:eastAsia="Arial Unicode MS" w:hAnsi="Garamond" w:cs="Helvetica"/>
          <w:color w:val="000000" w:themeColor="text1"/>
          <w:sz w:val="22"/>
          <w:szCs w:val="22"/>
        </w:rPr>
        <w:t>authorship of</w:t>
      </w:r>
      <w:r w:rsidR="00777A2A" w:rsidRPr="00AF2203">
        <w:rPr>
          <w:rFonts w:ascii="Garamond" w:eastAsia="Arial Unicode MS" w:hAnsi="Garamond" w:cs="Helvetica"/>
          <w:color w:val="000000" w:themeColor="text1"/>
          <w:sz w:val="22"/>
          <w:szCs w:val="22"/>
        </w:rPr>
        <w:t xml:space="preserve"> </w:t>
      </w:r>
      <w:r w:rsidR="00375B4F" w:rsidRPr="00375B4F">
        <w:rPr>
          <w:rFonts w:ascii="Garamond" w:eastAsia="Arial Unicode MS" w:hAnsi="Garamond" w:cs="Helvetica"/>
          <w:color w:val="000000" w:themeColor="text1"/>
          <w:sz w:val="22"/>
          <w:szCs w:val="22"/>
        </w:rPr>
        <w:t xml:space="preserve">spam </w:t>
      </w:r>
      <w:r w:rsidR="00F30277">
        <w:rPr>
          <w:rFonts w:ascii="Garamond" w:eastAsia="Arial Unicode MS" w:hAnsi="Garamond" w:cs="Helvetica"/>
          <w:color w:val="000000" w:themeColor="text1"/>
          <w:sz w:val="22"/>
          <w:szCs w:val="22"/>
        </w:rPr>
        <w:t xml:space="preserve">email </w:t>
      </w:r>
      <w:r w:rsidR="00777A2A" w:rsidRPr="00AF2203">
        <w:rPr>
          <w:rFonts w:ascii="Garamond" w:eastAsia="Arial Unicode MS" w:hAnsi="Garamond" w:cs="Helvetica"/>
          <w:color w:val="000000" w:themeColor="text1"/>
          <w:sz w:val="22"/>
          <w:szCs w:val="22"/>
        </w:rPr>
        <w:t>(</w:t>
      </w:r>
      <w:r w:rsidR="00D6157A">
        <w:rPr>
          <w:rFonts w:ascii="Garamond" w:eastAsia="Arial Unicode MS" w:hAnsi="Garamond" w:cs="Helvetica"/>
          <w:color w:val="000000" w:themeColor="text1"/>
          <w:sz w:val="22"/>
          <w:szCs w:val="22"/>
        </w:rPr>
        <w:t>using a neural net</w:t>
      </w:r>
      <w:r w:rsidR="008B6986">
        <w:rPr>
          <w:rFonts w:ascii="Garamond" w:eastAsia="Arial Unicode MS" w:hAnsi="Garamond" w:cs="Helvetica"/>
          <w:color w:val="000000" w:themeColor="text1"/>
          <w:sz w:val="22"/>
          <w:szCs w:val="22"/>
        </w:rPr>
        <w:t>, naturally</w:t>
      </w:r>
      <w:r w:rsidR="00777A2A" w:rsidRPr="00AF2203">
        <w:rPr>
          <w:rFonts w:ascii="Garamond" w:eastAsia="Arial Unicode MS" w:hAnsi="Garamond" w:cs="Helvetica"/>
          <w:color w:val="000000" w:themeColor="text1"/>
          <w:sz w:val="22"/>
          <w:szCs w:val="22"/>
        </w:rPr>
        <w:t>).</w:t>
      </w:r>
      <w:r w:rsidR="00F30277">
        <w:rPr>
          <w:rFonts w:ascii="Garamond" w:eastAsia="Arial Unicode MS" w:hAnsi="Garamond" w:cs="Helvetica"/>
          <w:color w:val="000000" w:themeColor="text1"/>
          <w:sz w:val="22"/>
          <w:szCs w:val="22"/>
        </w:rPr>
        <w:t xml:space="preserve"> </w:t>
      </w:r>
      <w:r w:rsidR="00927D33">
        <w:rPr>
          <w:rFonts w:ascii="Garamond" w:eastAsia="Arial Unicode MS" w:hAnsi="Garamond" w:cs="Helvetica"/>
          <w:color w:val="000000" w:themeColor="text1"/>
          <w:sz w:val="22"/>
          <w:szCs w:val="22"/>
        </w:rPr>
        <w:t>Radwan</w:t>
      </w:r>
      <w:r w:rsidR="00F30277">
        <w:rPr>
          <w:rFonts w:ascii="Garamond" w:eastAsia="Arial Unicode MS" w:hAnsi="Garamond" w:cs="Helvetica"/>
          <w:color w:val="000000" w:themeColor="text1"/>
          <w:sz w:val="22"/>
          <w:szCs w:val="22"/>
        </w:rPr>
        <w:t xml:space="preserve"> </w:t>
      </w:r>
      <w:r w:rsidR="00D6157A">
        <w:rPr>
          <w:rFonts w:ascii="Garamond" w:eastAsia="Arial Unicode MS" w:hAnsi="Garamond" w:cs="Helvetica"/>
          <w:color w:val="000000" w:themeColor="text1"/>
          <w:sz w:val="22"/>
          <w:szCs w:val="22"/>
        </w:rPr>
        <w:t>expanded</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 xml:space="preserve">the algorithm </w:t>
      </w:r>
      <w:r w:rsidR="00E43005">
        <w:rPr>
          <w:rFonts w:ascii="Garamond" w:eastAsia="Arial Unicode MS" w:hAnsi="Garamond" w:cs="Helvetica"/>
          <w:color w:val="000000" w:themeColor="text1"/>
          <w:sz w:val="22"/>
          <w:szCs w:val="22"/>
        </w:rPr>
        <w:t>to</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the audio domain</w:t>
      </w:r>
      <w:r w:rsidR="00E90A25">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to determine</w:t>
      </w:r>
      <w:r w:rsidR="00F30277" w:rsidRPr="00F30277">
        <w:rPr>
          <w:rFonts w:ascii="Garamond" w:eastAsia="Arial Unicode MS" w:hAnsi="Garamond" w:cs="Helvetica"/>
          <w:color w:val="000000" w:themeColor="text1"/>
          <w:sz w:val="22"/>
          <w:szCs w:val="22"/>
        </w:rPr>
        <w:t xml:space="preserve"> the provenance of junk </w:t>
      </w:r>
      <w:proofErr w:type="spellStart"/>
      <w:r w:rsidR="00D6157A">
        <w:rPr>
          <w:rFonts w:ascii="Garamond" w:eastAsia="Arial Unicode MS" w:hAnsi="Garamond" w:cs="Helvetica"/>
          <w:color w:val="000000" w:themeColor="text1"/>
          <w:sz w:val="22"/>
          <w:szCs w:val="22"/>
        </w:rPr>
        <w:t>robo</w:t>
      </w:r>
      <w:proofErr w:type="spellEnd"/>
      <w:r w:rsidR="00F30277" w:rsidRPr="00F30277">
        <w:rPr>
          <w:rFonts w:ascii="Garamond" w:eastAsia="Arial Unicode MS" w:hAnsi="Garamond" w:cs="Helvetica"/>
          <w:color w:val="000000" w:themeColor="text1"/>
          <w:sz w:val="22"/>
          <w:szCs w:val="22"/>
        </w:rPr>
        <w:t>-calls</w:t>
      </w:r>
      <w:r w:rsidR="00D6157A">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and it was a natural step (for him at least) to darken the shade of his </w:t>
      </w:r>
      <w:r w:rsidR="008B7379">
        <w:rPr>
          <w:rFonts w:ascii="Garamond" w:eastAsia="Arial Unicode MS" w:hAnsi="Garamond" w:cs="Helvetica"/>
          <w:color w:val="000000" w:themeColor="text1"/>
          <w:sz w:val="22"/>
          <w:szCs w:val="22"/>
        </w:rPr>
        <w:t xml:space="preserve">hacker-wizard’s </w:t>
      </w:r>
      <w:r w:rsidR="001D7A9A">
        <w:rPr>
          <w:rFonts w:ascii="Garamond" w:eastAsia="Arial Unicode MS" w:hAnsi="Garamond" w:cs="Helvetica"/>
          <w:color w:val="000000" w:themeColor="text1"/>
          <w:sz w:val="22"/>
          <w:szCs w:val="22"/>
        </w:rPr>
        <w:t xml:space="preserve">hat and </w:t>
      </w:r>
      <w:r w:rsidR="00375B4F">
        <w:rPr>
          <w:rFonts w:ascii="Garamond" w:eastAsia="Arial Unicode MS" w:hAnsi="Garamond" w:cs="Helvetica"/>
          <w:color w:val="000000" w:themeColor="text1"/>
          <w:sz w:val="22"/>
          <w:szCs w:val="22"/>
        </w:rPr>
        <w:t>spin-off</w:t>
      </w:r>
      <w:r w:rsidR="001D7A9A">
        <w:rPr>
          <w:rFonts w:ascii="Garamond" w:eastAsia="Arial Unicode MS" w:hAnsi="Garamond" w:cs="Helvetica"/>
          <w:color w:val="000000" w:themeColor="text1"/>
          <w:sz w:val="22"/>
          <w:szCs w:val="22"/>
        </w:rPr>
        <w:t xml:space="preserve"> a </w:t>
      </w:r>
      <w:r w:rsidR="00375B4F">
        <w:rPr>
          <w:rFonts w:ascii="Garamond" w:eastAsia="Arial Unicode MS" w:hAnsi="Garamond" w:cs="Helvetica"/>
          <w:color w:val="000000" w:themeColor="text1"/>
          <w:sz w:val="22"/>
          <w:szCs w:val="22"/>
        </w:rPr>
        <w:t xml:space="preserve">new enterprise, building a </w:t>
      </w:r>
      <w:r w:rsidR="001D7A9A">
        <w:rPr>
          <w:rFonts w:ascii="Garamond" w:eastAsia="Arial Unicode MS" w:hAnsi="Garamond" w:cs="Helvetica"/>
          <w:color w:val="000000" w:themeColor="text1"/>
          <w:sz w:val="22"/>
          <w:szCs w:val="22"/>
        </w:rPr>
        <w:t xml:space="preserve">system that generated </w:t>
      </w:r>
      <w:r w:rsidR="00687AD7">
        <w:rPr>
          <w:rFonts w:ascii="Garamond" w:eastAsia="Arial Unicode MS" w:hAnsi="Garamond" w:cs="Helvetica"/>
          <w:color w:val="000000" w:themeColor="text1"/>
          <w:sz w:val="22"/>
          <w:szCs w:val="22"/>
        </w:rPr>
        <w:t xml:space="preserve">natural-sounding </w:t>
      </w:r>
      <w:r w:rsidR="001D7A9A">
        <w:rPr>
          <w:rFonts w:ascii="Garamond" w:eastAsia="Arial Unicode MS" w:hAnsi="Garamond" w:cs="Helvetica"/>
          <w:color w:val="000000" w:themeColor="text1"/>
          <w:sz w:val="22"/>
          <w:szCs w:val="22"/>
        </w:rPr>
        <w:t>speech from text</w:t>
      </w:r>
      <w:r w:rsidR="00574AA7">
        <w:rPr>
          <w:rFonts w:ascii="Garamond" w:eastAsia="Arial Unicode MS" w:hAnsi="Garamond" w:cs="Helvetica"/>
          <w:color w:val="000000" w:themeColor="text1"/>
          <w:sz w:val="22"/>
          <w:szCs w:val="22"/>
        </w:rPr>
        <w:t xml:space="preserve"> in the voice of a specific individual</w:t>
      </w:r>
      <w:r w:rsidR="001D7A9A">
        <w:rPr>
          <w:rFonts w:ascii="Garamond" w:eastAsia="Arial Unicode MS" w:hAnsi="Garamond" w:cs="Helvetica"/>
          <w:color w:val="000000" w:themeColor="text1"/>
          <w:sz w:val="22"/>
          <w:szCs w:val="22"/>
        </w:rPr>
        <w:t xml:space="preserve">. </w:t>
      </w:r>
      <w:r w:rsidR="004330EB">
        <w:rPr>
          <w:rFonts w:ascii="Garamond" w:eastAsia="Arial Unicode MS" w:hAnsi="Garamond" w:cs="Helvetica"/>
          <w:color w:val="000000" w:themeColor="text1"/>
          <w:sz w:val="22"/>
          <w:szCs w:val="22"/>
        </w:rPr>
        <w:t>And so</w:t>
      </w:r>
      <w:r w:rsidR="001966AA">
        <w:rPr>
          <w:rFonts w:ascii="Garamond" w:eastAsia="Arial Unicode MS" w:hAnsi="Garamond" w:cs="Helvetica"/>
          <w:color w:val="000000" w:themeColor="text1"/>
          <w:sz w:val="22"/>
          <w:szCs w:val="22"/>
        </w:rPr>
        <w:t xml:space="preserve"> was born</w:t>
      </w:r>
      <w:r w:rsidR="00E80DFC">
        <w:rPr>
          <w:rFonts w:ascii="Garamond" w:eastAsia="Arial Unicode MS" w:hAnsi="Garamond" w:cs="Helvetica"/>
          <w:color w:val="000000" w:themeColor="text1"/>
          <w:sz w:val="22"/>
          <w:szCs w:val="22"/>
        </w:rPr>
        <w:t xml:space="preserve"> </w:t>
      </w:r>
      <w:r w:rsidR="00E80DFC" w:rsidRPr="00E80DFC">
        <w:rPr>
          <w:rFonts w:ascii="Garamond" w:eastAsia="Arial Unicode MS" w:hAnsi="Garamond" w:cs="Helvetica"/>
          <w:color w:val="000000" w:themeColor="text1"/>
          <w:sz w:val="22"/>
          <w:szCs w:val="22"/>
        </w:rPr>
        <w:t xml:space="preserve">a speech generation </w:t>
      </w:r>
      <w:r w:rsidR="00E80DFC">
        <w:rPr>
          <w:rFonts w:ascii="Garamond" w:eastAsia="Arial Unicode MS" w:hAnsi="Garamond" w:cs="Helvetica"/>
          <w:color w:val="000000" w:themeColor="text1"/>
          <w:sz w:val="22"/>
          <w:szCs w:val="22"/>
        </w:rPr>
        <w:t>system</w:t>
      </w:r>
      <w:r w:rsidR="001966AA">
        <w:rPr>
          <w:rFonts w:ascii="Garamond" w:eastAsia="Arial Unicode MS" w:hAnsi="Garamond" w:cs="Helvetica"/>
          <w:color w:val="000000" w:themeColor="text1"/>
          <w:sz w:val="22"/>
          <w:szCs w:val="22"/>
        </w:rPr>
        <w:t xml:space="preserve"> </w:t>
      </w:r>
      <w:r w:rsidR="001966AA" w:rsidRPr="00D12C6D">
        <w:rPr>
          <w:rFonts w:ascii="Garamond" w:eastAsia="Arial Unicode MS" w:hAnsi="Garamond" w:cs="Helvetica"/>
          <w:i/>
          <w:iCs/>
          <w:color w:val="000000" w:themeColor="text1"/>
          <w:sz w:val="22"/>
          <w:szCs w:val="22"/>
        </w:rPr>
        <w:t>Demosthenes</w:t>
      </w:r>
      <w:r w:rsidR="00B47294">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Longinus</w:t>
      </w:r>
      <w:r w:rsidR="002843AB">
        <w:rPr>
          <w:rFonts w:ascii="Garamond" w:eastAsia="Arial Unicode MS" w:hAnsi="Garamond" w:cs="Helvetica"/>
          <w:color w:val="000000" w:themeColor="text1"/>
          <w:sz w:val="22"/>
          <w:szCs w:val="22"/>
        </w:rPr>
        <w:t xml:space="preserve">, author of </w:t>
      </w:r>
      <w:r w:rsidR="002843AB" w:rsidRPr="002843AB">
        <w:rPr>
          <w:rFonts w:ascii="Garamond" w:eastAsia="Arial Unicode MS" w:hAnsi="Garamond" w:cs="Helvetica"/>
          <w:i/>
          <w:iCs/>
          <w:color w:val="000000" w:themeColor="text1"/>
          <w:sz w:val="22"/>
          <w:szCs w:val="22"/>
        </w:rPr>
        <w:t>On the Sublime</w:t>
      </w:r>
      <w:r w:rsidR="002843AB">
        <w:rPr>
          <w:rFonts w:ascii="Garamond" w:eastAsia="Arial Unicode MS" w:hAnsi="Garamond" w:cs="Helvetica"/>
          <w:color w:val="000000" w:themeColor="text1"/>
          <w:sz w:val="22"/>
          <w:szCs w:val="22"/>
        </w:rPr>
        <w:t xml:space="preserve">, said of </w:t>
      </w:r>
      <w:r w:rsidR="002843AB" w:rsidRPr="002843AB">
        <w:rPr>
          <w:rFonts w:ascii="Garamond" w:eastAsia="Arial Unicode MS" w:hAnsi="Garamond" w:cs="Helvetica"/>
          <w:color w:val="000000" w:themeColor="text1"/>
          <w:sz w:val="22"/>
          <w:szCs w:val="22"/>
        </w:rPr>
        <w:t>Demosthenes</w:t>
      </w:r>
      <w:r w:rsidR="00840886">
        <w:rPr>
          <w:rFonts w:ascii="Garamond" w:eastAsia="Arial Unicode MS" w:hAnsi="Garamond" w:cs="Helvetica"/>
          <w:color w:val="000000" w:themeColor="text1"/>
          <w:sz w:val="22"/>
          <w:szCs w:val="22"/>
        </w:rPr>
        <w:t xml:space="preserve"> four centuries later that</w:t>
      </w:r>
      <w:r w:rsidR="002843AB">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 xml:space="preserve">he </w:t>
      </w:r>
      <w:r w:rsidR="002843AB">
        <w:rPr>
          <w:rFonts w:ascii="Garamond" w:eastAsia="Arial Unicode MS" w:hAnsi="Garamond" w:cs="Helvetica"/>
          <w:color w:val="000000" w:themeColor="text1"/>
          <w:sz w:val="22"/>
          <w:szCs w:val="22"/>
        </w:rPr>
        <w:t>“</w:t>
      </w:r>
      <w:r w:rsidR="002843AB" w:rsidRPr="002843AB">
        <w:rPr>
          <w:rFonts w:ascii="Garamond" w:eastAsia="Arial Unicode MS" w:hAnsi="Garamond" w:cs="Helvetica"/>
          <w:i/>
          <w:iCs/>
          <w:color w:val="000000" w:themeColor="text1"/>
          <w:sz w:val="22"/>
          <w:szCs w:val="22"/>
        </w:rPr>
        <w:t>perfected to the utmost the tone of lofty speech, living passions, copiousness, readiness, speed</w:t>
      </w:r>
      <w:r w:rsidR="002843AB" w:rsidRPr="002843AB">
        <w:rPr>
          <w:rFonts w:ascii="Garamond" w:eastAsia="Arial Unicode MS" w:hAnsi="Garamond" w:cs="Helvetica"/>
          <w:color w:val="000000" w:themeColor="text1"/>
          <w:sz w:val="22"/>
          <w:szCs w:val="22"/>
        </w:rPr>
        <w:t>.</w:t>
      </w:r>
      <w:r w:rsidR="002843AB">
        <w:rPr>
          <w:rFonts w:ascii="Garamond" w:eastAsia="Arial Unicode MS" w:hAnsi="Garamond" w:cs="Helvetica"/>
          <w:color w:val="000000" w:themeColor="text1"/>
          <w:sz w:val="22"/>
          <w:szCs w:val="22"/>
        </w:rPr>
        <w:t>”</w:t>
      </w:r>
      <w:r w:rsidR="009E03A4">
        <w:rPr>
          <w:rFonts w:ascii="Garamond" w:eastAsia="Arial Unicode MS" w:hAnsi="Garamond" w:cs="Helvetica"/>
          <w:color w:val="000000" w:themeColor="text1"/>
          <w:sz w:val="22"/>
          <w:szCs w:val="22"/>
        </w:rPr>
        <w:t xml:space="preserve"> </w:t>
      </w:r>
      <w:r w:rsidR="006E6DAC">
        <w:rPr>
          <w:rFonts w:ascii="Garamond" w:eastAsia="Arial Unicode MS" w:hAnsi="Garamond" w:cs="Helvetica"/>
          <w:color w:val="000000" w:themeColor="text1"/>
          <w:sz w:val="22"/>
          <w:szCs w:val="22"/>
        </w:rPr>
        <w:t>A</w:t>
      </w:r>
      <w:r w:rsidR="00921129">
        <w:rPr>
          <w:rFonts w:ascii="Garamond" w:eastAsia="Arial Unicode MS" w:hAnsi="Garamond" w:cs="Helvetica"/>
          <w:color w:val="000000" w:themeColor="text1"/>
          <w:sz w:val="22"/>
          <w:szCs w:val="22"/>
        </w:rPr>
        <w:t xml:space="preserve"> comparison </w:t>
      </w:r>
      <w:r w:rsidR="00E44C98">
        <w:rPr>
          <w:rFonts w:ascii="Garamond" w:eastAsia="Arial Unicode MS" w:hAnsi="Garamond" w:cs="Helvetica"/>
          <w:color w:val="000000" w:themeColor="text1"/>
          <w:sz w:val="22"/>
          <w:szCs w:val="22"/>
        </w:rPr>
        <w:t>between</w:t>
      </w:r>
      <w:r w:rsidR="00921129">
        <w:rPr>
          <w:rFonts w:ascii="Garamond" w:eastAsia="Arial Unicode MS" w:hAnsi="Garamond" w:cs="Helvetica"/>
          <w:color w:val="000000" w:themeColor="text1"/>
          <w:sz w:val="22"/>
          <w:szCs w:val="22"/>
        </w:rPr>
        <w:t xml:space="preserve"> </w:t>
      </w:r>
      <w:r w:rsidR="00E50AB7" w:rsidRPr="00E50AB7">
        <w:rPr>
          <w:rFonts w:ascii="Garamond" w:eastAsia="Arial Unicode MS" w:hAnsi="Garamond" w:cs="Helvetica"/>
          <w:color w:val="000000" w:themeColor="text1"/>
          <w:sz w:val="22"/>
          <w:szCs w:val="22"/>
        </w:rPr>
        <w:t xml:space="preserve">Demosthenes </w:t>
      </w:r>
      <w:r w:rsidR="00E50AB7">
        <w:rPr>
          <w:rFonts w:ascii="Garamond" w:eastAsia="Arial Unicode MS" w:hAnsi="Garamond" w:cs="Helvetica"/>
          <w:color w:val="000000" w:themeColor="text1"/>
          <w:sz w:val="22"/>
          <w:szCs w:val="22"/>
        </w:rPr>
        <w:t xml:space="preserve">and Radwan </w:t>
      </w:r>
      <w:r w:rsidR="00921129">
        <w:rPr>
          <w:rFonts w:ascii="Garamond" w:eastAsia="Arial Unicode MS" w:hAnsi="Garamond" w:cs="Helvetica"/>
          <w:color w:val="000000" w:themeColor="text1"/>
          <w:sz w:val="22"/>
          <w:szCs w:val="22"/>
        </w:rPr>
        <w:t xml:space="preserve">comes readily. </w:t>
      </w:r>
    </w:p>
    <w:p w14:paraId="4B765B21" w14:textId="7B71626E" w:rsidR="00E50AB7" w:rsidRDefault="009E03A4"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But</w:t>
      </w:r>
      <w:r w:rsidR="00CB20B9">
        <w:rPr>
          <w:rFonts w:ascii="Garamond" w:eastAsia="Arial Unicode MS" w:hAnsi="Garamond" w:cs="Helvetica"/>
          <w:color w:val="000000" w:themeColor="text1"/>
          <w:sz w:val="22"/>
          <w:szCs w:val="22"/>
        </w:rPr>
        <w:t xml:space="preserve"> there was a problem with </w:t>
      </w:r>
      <w:r w:rsidR="00927D33">
        <w:rPr>
          <w:rFonts w:ascii="Garamond" w:eastAsia="Arial Unicode MS" w:hAnsi="Garamond" w:cs="Helvetica"/>
          <w:i/>
          <w:iCs/>
          <w:color w:val="000000" w:themeColor="text1"/>
          <w:sz w:val="22"/>
          <w:szCs w:val="22"/>
        </w:rPr>
        <w:t>Radwan’s</w:t>
      </w:r>
      <w:r>
        <w:rPr>
          <w:rFonts w:ascii="Garamond" w:eastAsia="Arial Unicode MS" w:hAnsi="Garamond" w:cs="Helvetica"/>
          <w:color w:val="000000" w:themeColor="text1"/>
          <w:sz w:val="22"/>
          <w:szCs w:val="22"/>
        </w:rPr>
        <w:t xml:space="preserve"> </w:t>
      </w:r>
      <w:r w:rsidR="00CB20B9" w:rsidRPr="00CB20B9">
        <w:rPr>
          <w:rFonts w:ascii="Garamond" w:eastAsia="Arial Unicode MS" w:hAnsi="Garamond" w:cs="Helvetica"/>
          <w:color w:val="000000" w:themeColor="text1"/>
          <w:sz w:val="22"/>
          <w:szCs w:val="22"/>
        </w:rPr>
        <w:t>Demosthenes</w:t>
      </w:r>
      <w:r w:rsidR="004F0B42">
        <w:rPr>
          <w:rFonts w:ascii="Garamond" w:eastAsia="Arial Unicode MS" w:hAnsi="Garamond" w:cs="Helvetica"/>
          <w:color w:val="000000" w:themeColor="text1"/>
          <w:sz w:val="22"/>
          <w:szCs w:val="22"/>
        </w:rPr>
        <w:t xml:space="preserve">: </w:t>
      </w:r>
      <w:r w:rsidR="00CB20B9">
        <w:rPr>
          <w:rFonts w:ascii="Garamond" w:eastAsia="Arial Unicode MS" w:hAnsi="Garamond" w:cs="Helvetica"/>
          <w:color w:val="000000" w:themeColor="text1"/>
          <w:sz w:val="22"/>
          <w:szCs w:val="22"/>
        </w:rPr>
        <w:t>it could</w:t>
      </w:r>
      <w:r>
        <w:rPr>
          <w:rFonts w:ascii="Garamond" w:eastAsia="Arial Unicode MS" w:hAnsi="Garamond" w:cs="Helvetica"/>
          <w:color w:val="000000" w:themeColor="text1"/>
          <w:sz w:val="22"/>
          <w:szCs w:val="22"/>
        </w:rPr>
        <w:t xml:space="preserve"> not</w:t>
      </w:r>
      <w:r w:rsidR="00CB20B9">
        <w:rPr>
          <w:rFonts w:ascii="Garamond" w:eastAsia="Arial Unicode MS" w:hAnsi="Garamond" w:cs="Helvetica"/>
          <w:color w:val="000000" w:themeColor="text1"/>
          <w:sz w:val="22"/>
          <w:szCs w:val="22"/>
        </w:rPr>
        <w:t xml:space="preserve"> sound convincingly emotional. </w:t>
      </w:r>
      <w:r w:rsidR="001D7A9A">
        <w:rPr>
          <w:rFonts w:ascii="Garamond" w:eastAsia="Arial Unicode MS" w:hAnsi="Garamond" w:cs="Helvetica"/>
          <w:color w:val="000000" w:themeColor="text1"/>
          <w:sz w:val="22"/>
          <w:szCs w:val="22"/>
        </w:rPr>
        <w:t>I was</w:t>
      </w:r>
      <w:r w:rsidR="00D6157A">
        <w:rPr>
          <w:rFonts w:ascii="Garamond" w:eastAsia="Arial Unicode MS" w:hAnsi="Garamond" w:cs="Helvetica"/>
          <w:color w:val="000000" w:themeColor="text1"/>
          <w:sz w:val="22"/>
          <w:szCs w:val="22"/>
        </w:rPr>
        <w:t xml:space="preserve"> </w:t>
      </w:r>
      <w:r w:rsidR="00F30277" w:rsidRPr="00F30277">
        <w:rPr>
          <w:rFonts w:ascii="Garamond" w:eastAsia="Arial Unicode MS" w:hAnsi="Garamond" w:cs="Helvetica"/>
          <w:color w:val="000000" w:themeColor="text1"/>
          <w:sz w:val="22"/>
          <w:szCs w:val="22"/>
        </w:rPr>
        <w:t>requisition</w:t>
      </w:r>
      <w:r w:rsidR="00D6157A">
        <w:rPr>
          <w:rFonts w:ascii="Garamond" w:eastAsia="Arial Unicode MS" w:hAnsi="Garamond" w:cs="Helvetica"/>
          <w:color w:val="000000" w:themeColor="text1"/>
          <w:sz w:val="22"/>
          <w:szCs w:val="22"/>
        </w:rPr>
        <w:t>ed</w:t>
      </w:r>
      <w:r w:rsidR="00F30277" w:rsidRPr="00F30277">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to help </w:t>
      </w:r>
      <w:r w:rsidR="001D7A9A" w:rsidRPr="001D7A9A">
        <w:rPr>
          <w:rFonts w:ascii="Garamond" w:eastAsia="Arial Unicode MS" w:hAnsi="Garamond" w:cs="Helvetica"/>
          <w:color w:val="000000" w:themeColor="text1"/>
          <w:sz w:val="22"/>
          <w:szCs w:val="22"/>
        </w:rPr>
        <w:t>with fine-tuning the quality</w:t>
      </w:r>
      <w:r w:rsidR="001D7A9A">
        <w:rPr>
          <w:rFonts w:ascii="Garamond" w:eastAsia="Arial Unicode MS" w:hAnsi="Garamond" w:cs="Helvetica"/>
          <w:color w:val="000000" w:themeColor="text1"/>
          <w:sz w:val="22"/>
          <w:szCs w:val="22"/>
        </w:rPr>
        <w:t xml:space="preserve"> on account of what </w:t>
      </w:r>
      <w:r w:rsidR="0006541A" w:rsidRPr="0006541A">
        <w:rPr>
          <w:rFonts w:ascii="Garamond" w:eastAsia="Arial Unicode MS" w:hAnsi="Garamond" w:cs="Helvetica"/>
          <w:color w:val="000000" w:themeColor="text1"/>
          <w:sz w:val="22"/>
          <w:szCs w:val="22"/>
        </w:rPr>
        <w:t xml:space="preserve">Radwan </w:t>
      </w:r>
      <w:r w:rsidR="00F30277" w:rsidRPr="00F30277">
        <w:rPr>
          <w:rFonts w:ascii="Garamond" w:eastAsia="Arial Unicode MS" w:hAnsi="Garamond" w:cs="Helvetica"/>
          <w:color w:val="000000" w:themeColor="text1"/>
          <w:sz w:val="22"/>
          <w:szCs w:val="22"/>
        </w:rPr>
        <w:t>called my “</w:t>
      </w:r>
      <w:r w:rsidR="004F0B42">
        <w:rPr>
          <w:rFonts w:ascii="Garamond" w:eastAsia="Arial Unicode MS" w:hAnsi="Garamond" w:cs="Helvetica"/>
          <w:color w:val="000000" w:themeColor="text1"/>
          <w:sz w:val="22"/>
          <w:szCs w:val="22"/>
        </w:rPr>
        <w:t xml:space="preserve">fussy </w:t>
      </w:r>
      <w:r w:rsidR="007A59AA">
        <w:rPr>
          <w:rFonts w:ascii="Garamond" w:eastAsia="Arial Unicode MS" w:hAnsi="Garamond" w:cs="Helvetica"/>
          <w:color w:val="000000" w:themeColor="text1"/>
          <w:sz w:val="22"/>
          <w:szCs w:val="22"/>
        </w:rPr>
        <w:t>thorium</w:t>
      </w:r>
      <w:r w:rsidR="00F30277" w:rsidRPr="00F30277">
        <w:rPr>
          <w:rFonts w:ascii="Garamond" w:eastAsia="Arial Unicode MS" w:hAnsi="Garamond" w:cs="Helvetica"/>
          <w:color w:val="000000" w:themeColor="text1"/>
          <w:sz w:val="22"/>
          <w:szCs w:val="22"/>
        </w:rPr>
        <w:t xml:space="preserve"> ears”</w:t>
      </w:r>
      <w:r w:rsidR="003C3F6C">
        <w:rPr>
          <w:rFonts w:ascii="Garamond" w:eastAsia="Arial Unicode MS" w:hAnsi="Garamond" w:cs="Helvetica"/>
          <w:color w:val="000000" w:themeColor="text1"/>
          <w:sz w:val="22"/>
          <w:szCs w:val="22"/>
        </w:rPr>
        <w:t xml:space="preserve"> (thorium being a mineral he valued more than gold, for </w:t>
      </w:r>
      <w:r w:rsidR="00EC0590">
        <w:rPr>
          <w:rFonts w:ascii="Garamond" w:eastAsia="Arial Unicode MS" w:hAnsi="Garamond" w:cs="Helvetica"/>
          <w:color w:val="000000" w:themeColor="text1"/>
          <w:sz w:val="22"/>
          <w:szCs w:val="22"/>
        </w:rPr>
        <w:t>a</w:t>
      </w:r>
      <w:r w:rsidR="003C3F6C">
        <w:rPr>
          <w:rFonts w:ascii="Garamond" w:eastAsia="Arial Unicode MS" w:hAnsi="Garamond" w:cs="Helvetica"/>
          <w:color w:val="000000" w:themeColor="text1"/>
          <w:sz w:val="22"/>
          <w:szCs w:val="22"/>
        </w:rPr>
        <w:t xml:space="preserve"> </w:t>
      </w:r>
      <w:r w:rsidR="00A234EB">
        <w:rPr>
          <w:rFonts w:ascii="Garamond" w:eastAsia="Arial Unicode MS" w:hAnsi="Garamond" w:cs="Helvetica"/>
          <w:color w:val="000000" w:themeColor="text1"/>
          <w:sz w:val="22"/>
          <w:szCs w:val="22"/>
        </w:rPr>
        <w:t>reason</w:t>
      </w:r>
      <w:r w:rsidR="003C3F6C">
        <w:rPr>
          <w:rFonts w:ascii="Garamond" w:eastAsia="Arial Unicode MS" w:hAnsi="Garamond" w:cs="Helvetica"/>
          <w:color w:val="000000" w:themeColor="text1"/>
          <w:sz w:val="22"/>
          <w:szCs w:val="22"/>
        </w:rPr>
        <w:t xml:space="preserve"> I do not </w:t>
      </w:r>
      <w:r w:rsidR="00E80DFC">
        <w:rPr>
          <w:rFonts w:ascii="Garamond" w:eastAsia="Arial Unicode MS" w:hAnsi="Garamond" w:cs="Helvetica"/>
          <w:color w:val="000000" w:themeColor="text1"/>
          <w:sz w:val="22"/>
          <w:szCs w:val="22"/>
        </w:rPr>
        <w:t>understand</w:t>
      </w:r>
      <w:r w:rsidR="003C3F6C">
        <w:rPr>
          <w:rFonts w:ascii="Garamond" w:eastAsia="Arial Unicode MS" w:hAnsi="Garamond" w:cs="Helvetica"/>
          <w:color w:val="000000" w:themeColor="text1"/>
          <w:sz w:val="22"/>
          <w:szCs w:val="22"/>
        </w:rPr>
        <w:t>). A</w:t>
      </w:r>
      <w:r w:rsidR="00C65628">
        <w:rPr>
          <w:rFonts w:ascii="Garamond" w:eastAsia="Arial Unicode MS" w:hAnsi="Garamond" w:cs="Helvetica"/>
          <w:color w:val="000000" w:themeColor="text1"/>
          <w:sz w:val="22"/>
          <w:szCs w:val="22"/>
        </w:rPr>
        <w:t xml:space="preserve">nd </w:t>
      </w:r>
      <w:r w:rsidR="002D1A9B">
        <w:rPr>
          <w:rFonts w:ascii="Garamond" w:eastAsia="Arial Unicode MS" w:hAnsi="Garamond" w:cs="Helvetica"/>
          <w:color w:val="000000" w:themeColor="text1"/>
          <w:sz w:val="22"/>
          <w:szCs w:val="22"/>
        </w:rPr>
        <w:t xml:space="preserve">a few months </w:t>
      </w:r>
      <w:r w:rsidR="00215D6A">
        <w:rPr>
          <w:rFonts w:ascii="Garamond" w:eastAsia="Arial Unicode MS" w:hAnsi="Garamond" w:cs="Helvetica"/>
          <w:color w:val="000000" w:themeColor="text1"/>
          <w:sz w:val="22"/>
          <w:szCs w:val="22"/>
        </w:rPr>
        <w:t>later</w:t>
      </w:r>
      <w:r w:rsidR="00D6157A" w:rsidRPr="00D6157A">
        <w:rPr>
          <w:rFonts w:ascii="Garamond" w:eastAsia="Arial Unicode MS" w:hAnsi="Garamond" w:cs="Helvetica"/>
          <w:color w:val="000000" w:themeColor="text1"/>
          <w:sz w:val="22"/>
          <w:szCs w:val="22"/>
        </w:rPr>
        <w:t xml:space="preserve"> I was </w:t>
      </w:r>
      <w:r w:rsidR="002C4B16">
        <w:rPr>
          <w:rFonts w:ascii="Garamond" w:eastAsia="Arial Unicode MS" w:hAnsi="Garamond" w:cs="Helvetica"/>
          <w:color w:val="000000" w:themeColor="text1"/>
          <w:sz w:val="22"/>
          <w:szCs w:val="22"/>
        </w:rPr>
        <w:t>endorsing</w:t>
      </w:r>
      <w:r w:rsidR="00D6157A" w:rsidRPr="00D6157A">
        <w:rPr>
          <w:rFonts w:ascii="Garamond" w:eastAsia="Arial Unicode MS" w:hAnsi="Garamond" w:cs="Helvetica"/>
          <w:color w:val="000000" w:themeColor="text1"/>
          <w:sz w:val="22"/>
          <w:szCs w:val="22"/>
        </w:rPr>
        <w:t xml:space="preserve"> a </w:t>
      </w:r>
      <w:r w:rsidR="00A0190D" w:rsidRPr="00D6157A">
        <w:rPr>
          <w:rFonts w:ascii="Garamond" w:eastAsia="Arial Unicode MS" w:hAnsi="Garamond" w:cs="Helvetica"/>
          <w:color w:val="000000" w:themeColor="text1"/>
          <w:sz w:val="22"/>
          <w:szCs w:val="22"/>
        </w:rPr>
        <w:t>turmeric</w:t>
      </w:r>
      <w:r w:rsidR="00A0190D">
        <w:rPr>
          <w:rFonts w:ascii="Garamond" w:eastAsia="Arial Unicode MS" w:hAnsi="Garamond" w:cs="Helvetica"/>
          <w:color w:val="000000" w:themeColor="text1"/>
          <w:sz w:val="22"/>
          <w:szCs w:val="22"/>
        </w:rPr>
        <w:t>-stained</w:t>
      </w:r>
      <w:r w:rsidR="00D6157A" w:rsidRPr="00D6157A">
        <w:rPr>
          <w:rFonts w:ascii="Garamond" w:eastAsia="Arial Unicode MS" w:hAnsi="Garamond" w:cs="Helvetica"/>
          <w:color w:val="000000" w:themeColor="text1"/>
          <w:sz w:val="22"/>
          <w:szCs w:val="22"/>
        </w:rPr>
        <w:t xml:space="preserve"> </w:t>
      </w:r>
      <w:r w:rsidR="00621DAF">
        <w:rPr>
          <w:rFonts w:ascii="Garamond" w:eastAsia="Arial Unicode MS" w:hAnsi="Garamond" w:cs="Helvetica"/>
          <w:color w:val="000000" w:themeColor="text1"/>
          <w:sz w:val="22"/>
          <w:szCs w:val="22"/>
        </w:rPr>
        <w:t xml:space="preserve">start-up </w:t>
      </w:r>
      <w:r w:rsidR="00D6157A" w:rsidRPr="00D6157A">
        <w:rPr>
          <w:rFonts w:ascii="Garamond" w:eastAsia="Arial Unicode MS" w:hAnsi="Garamond" w:cs="Helvetica"/>
          <w:color w:val="000000" w:themeColor="text1"/>
          <w:sz w:val="22"/>
          <w:szCs w:val="22"/>
        </w:rPr>
        <w:t>hoody smoking blunts on Venice Beach</w:t>
      </w:r>
      <w:r w:rsidR="005568E5">
        <w:rPr>
          <w:rFonts w:ascii="Garamond" w:eastAsia="Arial Unicode MS" w:hAnsi="Garamond" w:cs="Helvetica"/>
          <w:color w:val="000000" w:themeColor="text1"/>
          <w:sz w:val="22"/>
          <w:szCs w:val="22"/>
        </w:rPr>
        <w:t xml:space="preserve">. </w:t>
      </w:r>
    </w:p>
    <w:p w14:paraId="400D26C1" w14:textId="53CE3170" w:rsidR="00F30277" w:rsidRDefault="00B43964" w:rsidP="007F02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w:t>
      </w:r>
      <w:r w:rsidR="005568E5">
        <w:rPr>
          <w:rFonts w:ascii="Garamond" w:eastAsia="Arial Unicode MS" w:hAnsi="Garamond" w:cs="Helvetica"/>
          <w:color w:val="000000" w:themeColor="text1"/>
          <w:sz w:val="22"/>
          <w:szCs w:val="22"/>
        </w:rPr>
        <w:t xml:space="preserve"> </w:t>
      </w:r>
      <w:r w:rsidR="00514084">
        <w:rPr>
          <w:rFonts w:ascii="Garamond" w:eastAsia="Arial Unicode MS" w:hAnsi="Garamond" w:cs="Helvetica"/>
          <w:color w:val="000000" w:themeColor="text1"/>
          <w:sz w:val="22"/>
          <w:szCs w:val="22"/>
        </w:rPr>
        <w:t>toiled</w:t>
      </w:r>
      <w:r w:rsidR="005568E5">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ninety-hour </w:t>
      </w:r>
      <w:r w:rsidR="005568E5">
        <w:rPr>
          <w:rFonts w:ascii="Garamond" w:eastAsia="Arial Unicode MS" w:hAnsi="Garamond" w:cs="Helvetica"/>
          <w:color w:val="000000" w:themeColor="text1"/>
          <w:sz w:val="22"/>
          <w:szCs w:val="22"/>
        </w:rPr>
        <w:t xml:space="preserve">weeks </w:t>
      </w:r>
      <w:r w:rsidR="00CF0EE1">
        <w:rPr>
          <w:rFonts w:ascii="Garamond" w:eastAsia="Arial Unicode MS" w:hAnsi="Garamond" w:cs="Helvetica"/>
          <w:color w:val="000000" w:themeColor="text1"/>
          <w:sz w:val="22"/>
          <w:szCs w:val="22"/>
        </w:rPr>
        <w:t>for</w:t>
      </w:r>
      <w:r w:rsidR="005568E5">
        <w:rPr>
          <w:rFonts w:ascii="Garamond" w:eastAsia="Arial Unicode MS" w:hAnsi="Garamond" w:cs="Helvetica"/>
          <w:color w:val="000000" w:themeColor="text1"/>
          <w:sz w:val="22"/>
          <w:szCs w:val="22"/>
        </w:rPr>
        <w:t xml:space="preserve"> months</w:t>
      </w:r>
      <w:r w:rsidR="00CF0EE1">
        <w:rPr>
          <w:rFonts w:ascii="Garamond" w:eastAsia="Arial Unicode MS" w:hAnsi="Garamond" w:cs="Helvetica"/>
          <w:color w:val="000000" w:themeColor="text1"/>
          <w:sz w:val="22"/>
          <w:szCs w:val="22"/>
        </w:rPr>
        <w:t xml:space="preserve"> and months</w:t>
      </w:r>
      <w:r>
        <w:rPr>
          <w:rFonts w:ascii="Garamond" w:eastAsia="Arial Unicode MS" w:hAnsi="Garamond" w:cs="Helvetica"/>
          <w:color w:val="000000" w:themeColor="text1"/>
          <w:sz w:val="22"/>
          <w:szCs w:val="22"/>
        </w:rPr>
        <w:t>.</w:t>
      </w:r>
      <w:r w:rsidR="00612B02">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CB20B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worked on</w:t>
      </w:r>
      <w:r w:rsidR="00CB20B9">
        <w:rPr>
          <w:rFonts w:ascii="Garamond" w:eastAsia="Arial Unicode MS" w:hAnsi="Garamond" w:cs="Helvetica"/>
          <w:color w:val="000000" w:themeColor="text1"/>
          <w:sz w:val="22"/>
          <w:szCs w:val="22"/>
        </w:rPr>
        <w:t xml:space="preserve"> the analytic “</w:t>
      </w:r>
      <w:r w:rsidR="00397DD7">
        <w:rPr>
          <w:rFonts w:ascii="Garamond" w:eastAsia="Arial Unicode MS" w:hAnsi="Garamond" w:cs="Helvetica"/>
          <w:color w:val="000000" w:themeColor="text1"/>
          <w:sz w:val="22"/>
          <w:szCs w:val="22"/>
        </w:rPr>
        <w:t>e</w:t>
      </w:r>
      <w:r w:rsidR="00CB20B9">
        <w:rPr>
          <w:rFonts w:ascii="Garamond" w:eastAsia="Arial Unicode MS" w:hAnsi="Garamond" w:cs="Helvetica"/>
          <w:color w:val="000000" w:themeColor="text1"/>
          <w:sz w:val="22"/>
          <w:szCs w:val="22"/>
        </w:rPr>
        <w:t xml:space="preserve">ars” of </w:t>
      </w:r>
      <w:r w:rsidR="00E50AB7">
        <w:rPr>
          <w:rFonts w:ascii="Garamond" w:eastAsia="Arial Unicode MS" w:hAnsi="Garamond" w:cs="Helvetica"/>
          <w:color w:val="000000" w:themeColor="text1"/>
          <w:sz w:val="22"/>
          <w:szCs w:val="22"/>
        </w:rPr>
        <w:t xml:space="preserve">the speech generated by </w:t>
      </w:r>
      <w:r w:rsidR="00CB20B9" w:rsidRPr="00CB20B9">
        <w:rPr>
          <w:rFonts w:ascii="Garamond" w:eastAsia="Arial Unicode MS" w:hAnsi="Garamond" w:cs="Helvetica"/>
          <w:color w:val="000000" w:themeColor="text1"/>
          <w:sz w:val="22"/>
          <w:szCs w:val="22"/>
        </w:rPr>
        <w:t>Demosthenes</w:t>
      </w:r>
      <w:r w:rsidR="00CB20B9">
        <w:rPr>
          <w:rFonts w:ascii="Garamond" w:eastAsia="Arial Unicode MS" w:hAnsi="Garamond" w:cs="Helvetica"/>
          <w:color w:val="000000" w:themeColor="text1"/>
          <w:sz w:val="22"/>
          <w:szCs w:val="22"/>
        </w:rPr>
        <w:t xml:space="preserve">, </w:t>
      </w:r>
      <w:r w:rsidR="00397DD7">
        <w:rPr>
          <w:rFonts w:ascii="Garamond" w:eastAsia="Arial Unicode MS" w:hAnsi="Garamond" w:cs="Helvetica"/>
          <w:color w:val="000000" w:themeColor="text1"/>
          <w:sz w:val="22"/>
          <w:szCs w:val="22"/>
        </w:rPr>
        <w:t>a</w:t>
      </w:r>
      <w:r w:rsidR="00CB20B9">
        <w:rPr>
          <w:rFonts w:ascii="Garamond" w:eastAsia="Arial Unicode MS" w:hAnsi="Garamond" w:cs="Helvetica"/>
          <w:color w:val="000000" w:themeColor="text1"/>
          <w:sz w:val="22"/>
          <w:szCs w:val="22"/>
        </w:rPr>
        <w:t xml:space="preserve"> </w:t>
      </w:r>
      <w:r w:rsidR="00E50AB7" w:rsidRPr="00CC770D">
        <w:rPr>
          <w:rFonts w:ascii="Garamond" w:eastAsia="Arial Unicode MS" w:hAnsi="Garamond" w:cs="Helvetica"/>
          <w:i/>
          <w:iCs/>
          <w:color w:val="000000" w:themeColor="text1"/>
          <w:sz w:val="22"/>
          <w:szCs w:val="22"/>
        </w:rPr>
        <w:t>discriminator network</w:t>
      </w:r>
      <w:r w:rsidR="00E50AB7">
        <w:rPr>
          <w:rFonts w:ascii="Garamond" w:eastAsia="Arial Unicode MS" w:hAnsi="Garamond" w:cs="Helvetica"/>
          <w:color w:val="000000" w:themeColor="text1"/>
          <w:sz w:val="22"/>
          <w:szCs w:val="22"/>
        </w:rPr>
        <w:t xml:space="preserve"> in the parlance of our times.</w:t>
      </w:r>
      <w:r w:rsidR="004C5B8B">
        <w:rPr>
          <w:rFonts w:ascii="Garamond" w:eastAsia="Arial Unicode MS" w:hAnsi="Garamond" w:cs="Helvetica"/>
          <w:color w:val="000000" w:themeColor="text1"/>
          <w:sz w:val="22"/>
          <w:szCs w:val="22"/>
        </w:rPr>
        <w:t xml:space="preserve"> We called this </w:t>
      </w:r>
      <w:r w:rsidR="00CB20B9">
        <w:rPr>
          <w:rFonts w:ascii="Garamond" w:eastAsia="Arial Unicode MS" w:hAnsi="Garamond" w:cs="Helvetica"/>
          <w:color w:val="000000" w:themeColor="text1"/>
          <w:sz w:val="22"/>
          <w:szCs w:val="22"/>
        </w:rPr>
        <w:t xml:space="preserve">computational listening system </w:t>
      </w:r>
      <w:r w:rsidR="00CB20B9" w:rsidRPr="005568E5">
        <w:rPr>
          <w:rFonts w:ascii="Garamond" w:eastAsia="Arial Unicode MS" w:hAnsi="Garamond" w:cs="Helvetica"/>
          <w:i/>
          <w:iCs/>
          <w:color w:val="000000" w:themeColor="text1"/>
          <w:sz w:val="22"/>
          <w:szCs w:val="22"/>
        </w:rPr>
        <w:t>Caulfield</w:t>
      </w:r>
      <w:r w:rsidR="00CB20B9">
        <w:rPr>
          <w:rFonts w:ascii="Garamond" w:eastAsia="Arial Unicode MS" w:hAnsi="Garamond" w:cs="Helvetica"/>
          <w:color w:val="000000" w:themeColor="text1"/>
          <w:sz w:val="22"/>
          <w:szCs w:val="22"/>
        </w:rPr>
        <w:t xml:space="preserve"> in honour of </w:t>
      </w:r>
      <w:r w:rsidR="00304237" w:rsidRPr="00AB4E3A">
        <w:rPr>
          <w:rFonts w:ascii="Garamond" w:eastAsia="Arial Unicode MS" w:hAnsi="Garamond" w:cs="Helvetica"/>
          <w:i/>
          <w:iCs/>
          <w:color w:val="000000" w:themeColor="text1"/>
          <w:sz w:val="22"/>
          <w:szCs w:val="22"/>
        </w:rPr>
        <w:t>Cat</w:t>
      </w:r>
      <w:r w:rsidR="00AB4E3A" w:rsidRPr="00AB4E3A">
        <w:rPr>
          <w:rFonts w:ascii="Garamond" w:eastAsia="Arial Unicode MS" w:hAnsi="Garamond" w:cs="Helvetica"/>
          <w:i/>
          <w:iCs/>
          <w:color w:val="000000" w:themeColor="text1"/>
          <w:sz w:val="22"/>
          <w:szCs w:val="22"/>
        </w:rPr>
        <w:t>cher</w:t>
      </w:r>
      <w:r w:rsidR="00304237" w:rsidRPr="00AB4E3A">
        <w:rPr>
          <w:rFonts w:ascii="Garamond" w:eastAsia="Arial Unicode MS" w:hAnsi="Garamond" w:cs="Helvetica"/>
          <w:i/>
          <w:iCs/>
          <w:color w:val="000000" w:themeColor="text1"/>
          <w:sz w:val="22"/>
          <w:szCs w:val="22"/>
        </w:rPr>
        <w:t xml:space="preserve"> in the Rye</w:t>
      </w:r>
      <w:r w:rsidR="00304237">
        <w:rPr>
          <w:rFonts w:ascii="Garamond" w:eastAsia="Arial Unicode MS" w:hAnsi="Garamond" w:cs="Helvetica"/>
          <w:color w:val="000000" w:themeColor="text1"/>
          <w:sz w:val="22"/>
          <w:szCs w:val="22"/>
        </w:rPr>
        <w:t>’s protagonist</w:t>
      </w:r>
      <w:r w:rsidR="004C5B8B">
        <w:rPr>
          <w:rFonts w:ascii="Garamond" w:eastAsia="Arial Unicode MS" w:hAnsi="Garamond" w:cs="Helvetica"/>
          <w:color w:val="000000" w:themeColor="text1"/>
          <w:sz w:val="22"/>
          <w:szCs w:val="22"/>
        </w:rPr>
        <w:t>, he with th</w:t>
      </w:r>
      <w:r w:rsidR="00743CDD">
        <w:rPr>
          <w:rFonts w:ascii="Garamond" w:eastAsia="Arial Unicode MS" w:hAnsi="Garamond" w:cs="Helvetica"/>
          <w:color w:val="000000" w:themeColor="text1"/>
          <w:sz w:val="22"/>
          <w:szCs w:val="22"/>
        </w:rPr>
        <w:t>at</w:t>
      </w:r>
      <w:r w:rsidR="004C5B8B">
        <w:rPr>
          <w:rFonts w:ascii="Garamond" w:eastAsia="Arial Unicode MS" w:hAnsi="Garamond" w:cs="Helvetica"/>
          <w:color w:val="000000" w:themeColor="text1"/>
          <w:sz w:val="22"/>
          <w:szCs w:val="22"/>
        </w:rPr>
        <w:t xml:space="preserve"> </w:t>
      </w:r>
      <w:proofErr w:type="spellStart"/>
      <w:r w:rsidR="00304237">
        <w:rPr>
          <w:rFonts w:ascii="Garamond" w:eastAsia="Arial Unicode MS" w:hAnsi="Garamond" w:cs="Helvetica"/>
          <w:color w:val="000000" w:themeColor="text1"/>
          <w:sz w:val="22"/>
          <w:szCs w:val="22"/>
        </w:rPr>
        <w:t>houndish</w:t>
      </w:r>
      <w:proofErr w:type="spellEnd"/>
      <w:r w:rsidR="00304237">
        <w:rPr>
          <w:rFonts w:ascii="Garamond" w:eastAsia="Arial Unicode MS" w:hAnsi="Garamond" w:cs="Helvetica"/>
          <w:color w:val="000000" w:themeColor="text1"/>
          <w:sz w:val="22"/>
          <w:szCs w:val="22"/>
        </w:rPr>
        <w:t xml:space="preserve"> nose for the </w:t>
      </w:r>
      <w:r w:rsidR="00304237" w:rsidRPr="00304237">
        <w:rPr>
          <w:rFonts w:ascii="Garamond" w:eastAsia="Arial Unicode MS" w:hAnsi="Garamond" w:cs="Helvetica"/>
          <w:i/>
          <w:iCs/>
          <w:color w:val="000000" w:themeColor="text1"/>
          <w:sz w:val="22"/>
          <w:szCs w:val="22"/>
        </w:rPr>
        <w:t>phony</w:t>
      </w:r>
      <w:r w:rsidR="00921129">
        <w:rPr>
          <w:rFonts w:ascii="Garamond" w:eastAsia="Arial Unicode MS" w:hAnsi="Garamond" w:cs="Helvetica"/>
          <w:color w:val="000000" w:themeColor="text1"/>
          <w:sz w:val="22"/>
          <w:szCs w:val="22"/>
        </w:rPr>
        <w:t xml:space="preserve"> (</w:t>
      </w:r>
      <w:r w:rsidR="0044287F">
        <w:rPr>
          <w:rFonts w:ascii="Garamond" w:eastAsia="Arial Unicode MS" w:hAnsi="Garamond" w:cs="Helvetica"/>
          <w:color w:val="000000" w:themeColor="text1"/>
          <w:sz w:val="22"/>
          <w:szCs w:val="22"/>
        </w:rPr>
        <w:t xml:space="preserve">a word I </w:t>
      </w:r>
      <w:r w:rsidR="00834413">
        <w:rPr>
          <w:rFonts w:ascii="Garamond" w:eastAsia="Arial Unicode MS" w:hAnsi="Garamond" w:cs="Helvetica"/>
          <w:color w:val="000000" w:themeColor="text1"/>
          <w:sz w:val="22"/>
          <w:szCs w:val="22"/>
        </w:rPr>
        <w:t>loathe</w:t>
      </w:r>
      <w:r w:rsidR="0044287F">
        <w:rPr>
          <w:rFonts w:ascii="Garamond" w:eastAsia="Arial Unicode MS" w:hAnsi="Garamond" w:cs="Helvetica"/>
          <w:color w:val="000000" w:themeColor="text1"/>
          <w:sz w:val="22"/>
          <w:szCs w:val="22"/>
        </w:rPr>
        <w:t xml:space="preserve">). </w:t>
      </w:r>
      <w:r w:rsidR="004C5B8B">
        <w:rPr>
          <w:rFonts w:ascii="Garamond" w:eastAsia="Arial Unicode MS" w:hAnsi="Garamond" w:cs="Helvetica"/>
          <w:color w:val="000000" w:themeColor="text1"/>
          <w:sz w:val="22"/>
          <w:szCs w:val="22"/>
        </w:rPr>
        <w:t xml:space="preserve">The comparison of Caulfield </w:t>
      </w:r>
      <w:r w:rsidR="000E0387">
        <w:rPr>
          <w:rFonts w:ascii="Garamond" w:eastAsia="Arial Unicode MS" w:hAnsi="Garamond" w:cs="Helvetica"/>
          <w:color w:val="000000" w:themeColor="text1"/>
          <w:sz w:val="22"/>
          <w:szCs w:val="22"/>
        </w:rPr>
        <w:t>comes to me</w:t>
      </w:r>
      <w:r w:rsidR="004C5B8B">
        <w:rPr>
          <w:rFonts w:ascii="Garamond" w:eastAsia="Arial Unicode MS" w:hAnsi="Garamond" w:cs="Helvetica"/>
          <w:color w:val="000000" w:themeColor="text1"/>
          <w:sz w:val="22"/>
          <w:szCs w:val="22"/>
        </w:rPr>
        <w:t xml:space="preserve">, </w:t>
      </w:r>
      <w:r w:rsidR="0050004B">
        <w:rPr>
          <w:rFonts w:ascii="Garamond" w:eastAsia="Arial Unicode MS" w:hAnsi="Garamond" w:cs="Helvetica"/>
          <w:color w:val="000000" w:themeColor="text1"/>
          <w:sz w:val="22"/>
          <w:szCs w:val="22"/>
        </w:rPr>
        <w:t>it has been said</w:t>
      </w:r>
      <w:r w:rsidR="007F024C">
        <w:rPr>
          <w:rFonts w:ascii="Garamond" w:eastAsia="Arial Unicode MS" w:hAnsi="Garamond" w:cs="Helvetica"/>
          <w:color w:val="000000" w:themeColor="text1"/>
          <w:sz w:val="22"/>
          <w:szCs w:val="22"/>
        </w:rPr>
        <w:t>, as readily as</w:t>
      </w:r>
      <w:r w:rsidR="000E0387">
        <w:rPr>
          <w:rFonts w:ascii="Garamond" w:eastAsia="Arial Unicode MS" w:hAnsi="Garamond" w:cs="Helvetica"/>
          <w:color w:val="000000" w:themeColor="text1"/>
          <w:sz w:val="22"/>
          <w:szCs w:val="22"/>
        </w:rPr>
        <w:t xml:space="preserve"> </w:t>
      </w:r>
      <w:r w:rsidR="000E0387" w:rsidRPr="000E0387">
        <w:rPr>
          <w:rFonts w:ascii="Garamond" w:eastAsia="Arial Unicode MS" w:hAnsi="Garamond" w:cs="Helvetica"/>
          <w:color w:val="000000" w:themeColor="text1"/>
          <w:sz w:val="22"/>
          <w:szCs w:val="22"/>
        </w:rPr>
        <w:t>Demosthenes</w:t>
      </w:r>
      <w:r w:rsidR="000E0387">
        <w:rPr>
          <w:rFonts w:ascii="Garamond" w:eastAsia="Arial Unicode MS" w:hAnsi="Garamond" w:cs="Helvetica"/>
          <w:color w:val="000000" w:themeColor="text1"/>
          <w:sz w:val="22"/>
          <w:szCs w:val="22"/>
        </w:rPr>
        <w:t xml:space="preserve"> to</w:t>
      </w:r>
      <w:r w:rsidR="007F024C">
        <w:rPr>
          <w:rFonts w:ascii="Garamond" w:eastAsia="Arial Unicode MS" w:hAnsi="Garamond" w:cs="Helvetica"/>
          <w:color w:val="000000" w:themeColor="text1"/>
          <w:sz w:val="22"/>
          <w:szCs w:val="22"/>
        </w:rPr>
        <w:t xml:space="preserve"> </w:t>
      </w:r>
      <w:r w:rsidR="007F024C" w:rsidRPr="007F024C">
        <w:rPr>
          <w:rFonts w:ascii="Garamond" w:eastAsia="Arial Unicode MS" w:hAnsi="Garamond" w:cs="Helvetica"/>
          <w:color w:val="000000" w:themeColor="text1"/>
          <w:sz w:val="22"/>
          <w:szCs w:val="22"/>
        </w:rPr>
        <w:t>Radwan</w:t>
      </w:r>
      <w:r w:rsidR="00304237">
        <w:rPr>
          <w:rFonts w:ascii="Garamond" w:eastAsia="Arial Unicode MS" w:hAnsi="Garamond" w:cs="Helvetica"/>
          <w:color w:val="000000" w:themeColor="text1"/>
          <w:sz w:val="22"/>
          <w:szCs w:val="22"/>
        </w:rPr>
        <w:t>.</w:t>
      </w:r>
    </w:p>
    <w:p w14:paraId="34EC9940" w14:textId="3B7A4592" w:rsidR="00F249E3" w:rsidRDefault="006A3C39"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and his wife </w:t>
      </w:r>
      <w:r w:rsidR="005039FC">
        <w:rPr>
          <w:rFonts w:ascii="Garamond" w:eastAsia="Arial Unicode MS" w:hAnsi="Garamond" w:cs="Helvetica"/>
          <w:color w:val="000000" w:themeColor="text1"/>
          <w:sz w:val="22"/>
          <w:szCs w:val="22"/>
        </w:rPr>
        <w:t>are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 xml:space="preserve">regulars at </w:t>
      </w:r>
      <w:r w:rsidR="00857ADD" w:rsidRPr="00AF2203">
        <w:rPr>
          <w:rFonts w:ascii="Garamond" w:eastAsia="Arial Unicode MS" w:hAnsi="Garamond" w:cs="Helvetica"/>
          <w:color w:val="000000" w:themeColor="text1"/>
          <w:sz w:val="22"/>
          <w:szCs w:val="22"/>
        </w:rPr>
        <w:t>Burning Man</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w:t>
      </w:r>
      <w:r w:rsidR="004015BA" w:rsidRPr="00AF2203">
        <w:rPr>
          <w:rFonts w:ascii="Garamond" w:eastAsia="Arial Unicode MS" w:hAnsi="Garamond" w:cs="Helvetica"/>
          <w:color w:val="000000" w:themeColor="text1"/>
          <w:sz w:val="22"/>
          <w:szCs w:val="22"/>
        </w:rPr>
        <w:t xml:space="preserve"> progressive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collective</w:t>
      </w:r>
      <w:r w:rsidRPr="00AF2203">
        <w:rPr>
          <w:rFonts w:ascii="Garamond" w:eastAsia="Arial Unicode MS" w:hAnsi="Garamond" w:cs="Helvetica"/>
          <w:color w:val="000000" w:themeColor="text1"/>
          <w:sz w:val="22"/>
          <w:szCs w:val="22"/>
        </w:rPr>
        <w:t xml:space="preserve"> </w:t>
      </w:r>
      <w:r w:rsidR="007A5B9A">
        <w:rPr>
          <w:rFonts w:ascii="Garamond" w:eastAsia="Arial Unicode MS" w:hAnsi="Garamond" w:cs="Helvetica"/>
          <w:color w:val="000000" w:themeColor="text1"/>
          <w:sz w:val="22"/>
          <w:szCs w:val="22"/>
        </w:rPr>
        <w:t xml:space="preserve">of revellers </w:t>
      </w:r>
      <w:r w:rsidR="009241BD" w:rsidRPr="00AF2203">
        <w:rPr>
          <w:rFonts w:ascii="Garamond" w:eastAsia="Arial Unicode MS" w:hAnsi="Garamond" w:cs="Helvetica"/>
          <w:color w:val="000000" w:themeColor="text1"/>
          <w:sz w:val="22"/>
          <w:szCs w:val="22"/>
        </w:rPr>
        <w:t>who</w:t>
      </w:r>
      <w:r w:rsidR="004015BA" w:rsidRPr="00AF2203">
        <w:rPr>
          <w:rFonts w:ascii="Garamond" w:eastAsia="Arial Unicode MS" w:hAnsi="Garamond" w:cs="Helvetica"/>
          <w:color w:val="000000" w:themeColor="text1"/>
          <w:sz w:val="22"/>
          <w:szCs w:val="22"/>
        </w:rPr>
        <w:t xml:space="preserve"> meet </w:t>
      </w:r>
      <w:r w:rsidR="0053632D" w:rsidRPr="00AF2203">
        <w:rPr>
          <w:rFonts w:ascii="Garamond" w:eastAsia="Arial Unicode MS" w:hAnsi="Garamond" w:cs="Helvetica"/>
          <w:color w:val="000000" w:themeColor="text1"/>
          <w:sz w:val="22"/>
          <w:szCs w:val="22"/>
        </w:rPr>
        <w:t>at a</w:t>
      </w:r>
      <w:r w:rsidR="00B8306A">
        <w:rPr>
          <w:rFonts w:ascii="Garamond" w:eastAsia="Arial Unicode MS" w:hAnsi="Garamond" w:cs="Helvetica"/>
          <w:color w:val="000000" w:themeColor="text1"/>
          <w:sz w:val="22"/>
          <w:szCs w:val="22"/>
        </w:rPr>
        <w:t>n annual</w:t>
      </w:r>
      <w:r w:rsidR="0053632D" w:rsidRPr="00AF2203">
        <w:rPr>
          <w:rFonts w:ascii="Garamond" w:eastAsia="Arial Unicode MS" w:hAnsi="Garamond" w:cs="Helvetica"/>
          <w:color w:val="000000" w:themeColor="text1"/>
          <w:sz w:val="22"/>
          <w:szCs w:val="22"/>
        </w:rPr>
        <w:t xml:space="preserve"> festival </w:t>
      </w:r>
      <w:r w:rsidR="002627B3">
        <w:rPr>
          <w:rFonts w:ascii="Garamond" w:eastAsia="Arial Unicode MS" w:hAnsi="Garamond" w:cs="Helvetica"/>
          <w:color w:val="000000" w:themeColor="text1"/>
          <w:sz w:val="22"/>
          <w:szCs w:val="22"/>
        </w:rPr>
        <w:t>on</w:t>
      </w:r>
      <w:r w:rsidR="005E3B1D">
        <w:rPr>
          <w:rFonts w:ascii="Garamond" w:eastAsia="Arial Unicode MS" w:hAnsi="Garamond" w:cs="Helvetica"/>
          <w:color w:val="000000" w:themeColor="text1"/>
          <w:sz w:val="22"/>
          <w:szCs w:val="22"/>
        </w:rPr>
        <w:t xml:space="preserve"> </w:t>
      </w:r>
      <w:r w:rsidR="004015BA" w:rsidRPr="00AF2203">
        <w:rPr>
          <w:rFonts w:ascii="Garamond" w:eastAsia="Arial Unicode MS" w:hAnsi="Garamond" w:cs="Helvetica"/>
          <w:color w:val="000000" w:themeColor="text1"/>
          <w:sz w:val="22"/>
          <w:szCs w:val="22"/>
        </w:rPr>
        <w:t xml:space="preserve">Nevada’s </w:t>
      </w:r>
      <w:r w:rsidR="00D822D5" w:rsidRPr="00AF2203">
        <w:rPr>
          <w:rFonts w:ascii="Garamond" w:eastAsia="Arial Unicode MS" w:hAnsi="Garamond" w:cs="Helvetica"/>
          <w:color w:val="000000" w:themeColor="text1"/>
          <w:sz w:val="22"/>
          <w:szCs w:val="22"/>
        </w:rPr>
        <w:t>Black Rock</w:t>
      </w:r>
      <w:r w:rsidR="004015BA" w:rsidRPr="00AF2203">
        <w:rPr>
          <w:rFonts w:ascii="Garamond" w:eastAsia="Arial Unicode MS" w:hAnsi="Garamond" w:cs="Helvetica"/>
          <w:color w:val="000000" w:themeColor="text1"/>
          <w:sz w:val="22"/>
          <w:szCs w:val="22"/>
        </w:rPr>
        <w:t xml:space="preserve"> Desert</w:t>
      </w:r>
      <w:r w:rsidR="005E3B1D">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spewing</w:t>
      </w:r>
      <w:r w:rsidR="004015BA" w:rsidRPr="00AF2203">
        <w:rPr>
          <w:rFonts w:ascii="Garamond" w:eastAsia="Arial Unicode MS" w:hAnsi="Garamond" w:cs="Helvetica"/>
          <w:color w:val="000000" w:themeColor="text1"/>
          <w:sz w:val="22"/>
          <w:szCs w:val="22"/>
        </w:rPr>
        <w:t xml:space="preserve"> beneath</w:t>
      </w:r>
      <w:r w:rsidRPr="00AF2203">
        <w:rPr>
          <w:rFonts w:ascii="Garamond" w:eastAsia="Arial Unicode MS" w:hAnsi="Garamond" w:cs="Helvetica"/>
          <w:color w:val="000000" w:themeColor="text1"/>
          <w:sz w:val="22"/>
          <w:szCs w:val="22"/>
        </w:rPr>
        <w:t xml:space="preserve"> the </w:t>
      </w:r>
      <w:r w:rsidR="005B3C8C" w:rsidRPr="00AF2203">
        <w:rPr>
          <w:rFonts w:ascii="Garamond" w:eastAsia="Arial Unicode MS" w:hAnsi="Garamond" w:cs="Helvetica"/>
          <w:color w:val="000000" w:themeColor="text1"/>
          <w:sz w:val="22"/>
          <w:szCs w:val="22"/>
        </w:rPr>
        <w:t>unashamed</w:t>
      </w:r>
      <w:r w:rsidR="00840F3F">
        <w:rPr>
          <w:rFonts w:ascii="Garamond" w:eastAsia="Arial Unicode MS" w:hAnsi="Garamond" w:cs="Helvetica"/>
          <w:color w:val="000000" w:themeColor="text1"/>
          <w:sz w:val="22"/>
          <w:szCs w:val="22"/>
        </w:rPr>
        <w:t xml:space="preserve"> hyperbole</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club for radical </w:t>
      </w:r>
      <w:r w:rsidR="00E87C2C" w:rsidRPr="00AF2203">
        <w:rPr>
          <w:rFonts w:ascii="Garamond" w:eastAsia="Arial Unicode MS" w:hAnsi="Garamond" w:cs="Helvetica"/>
          <w:color w:val="000000" w:themeColor="text1"/>
          <w:sz w:val="22"/>
          <w:szCs w:val="22"/>
        </w:rPr>
        <w:t>self-expression</w:t>
      </w:r>
      <w:r w:rsidRPr="00AF2203">
        <w:rPr>
          <w:rFonts w:ascii="Garamond" w:eastAsia="Arial Unicode MS" w:hAnsi="Garamond" w:cs="Helvetica"/>
          <w:color w:val="000000" w:themeColor="text1"/>
          <w:sz w:val="22"/>
          <w:szCs w:val="22"/>
        </w:rPr>
        <w:t>”.</w:t>
      </w:r>
      <w:r w:rsidR="00132B9A">
        <w:rPr>
          <w:rFonts w:ascii="Garamond" w:eastAsia="Arial Unicode MS" w:hAnsi="Garamond" w:cs="Helvetica"/>
          <w:color w:val="000000" w:themeColor="text1"/>
          <w:sz w:val="22"/>
          <w:szCs w:val="22"/>
        </w:rPr>
        <w:t xml:space="preserve"> </w:t>
      </w:r>
      <w:r w:rsidR="00A0190D">
        <w:rPr>
          <w:rFonts w:ascii="Garamond" w:eastAsia="Arial Unicode MS" w:hAnsi="Garamond" w:cs="Helvetica"/>
          <w:color w:val="000000" w:themeColor="text1"/>
          <w:sz w:val="22"/>
          <w:szCs w:val="22"/>
        </w:rPr>
        <w:t xml:space="preserve">Cries of </w:t>
      </w:r>
      <w:r w:rsidR="00A0190D" w:rsidRPr="00C63C76">
        <w:rPr>
          <w:rFonts w:ascii="Garamond" w:eastAsia="Arial Unicode MS" w:hAnsi="Garamond" w:cs="Helvetica"/>
          <w:i/>
          <w:iCs/>
          <w:color w:val="000000" w:themeColor="text1"/>
          <w:sz w:val="22"/>
          <w:szCs w:val="22"/>
        </w:rPr>
        <w:t>meritocracy</w:t>
      </w:r>
      <w:r w:rsidR="00A0190D">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lastRenderedPageBreak/>
        <w:t>proliferate</w:t>
      </w:r>
      <w:r w:rsidR="004D62AB">
        <w:rPr>
          <w:rFonts w:ascii="Garamond" w:eastAsia="Arial Unicode MS" w:hAnsi="Garamond" w:cs="Helvetica"/>
          <w:color w:val="000000" w:themeColor="text1"/>
          <w:sz w:val="22"/>
          <w:szCs w:val="22"/>
        </w:rPr>
        <w:t xml:space="preserve"> — a</w:t>
      </w:r>
      <w:r w:rsidR="004D62AB" w:rsidRPr="004D62AB">
        <w:rPr>
          <w:rFonts w:ascii="Garamond" w:eastAsia="Arial Unicode MS" w:hAnsi="Garamond" w:cs="Helvetica"/>
          <w:color w:val="000000" w:themeColor="text1"/>
          <w:sz w:val="22"/>
          <w:szCs w:val="22"/>
        </w:rPr>
        <w:t xml:space="preserve"> word </w:t>
      </w:r>
      <w:r w:rsidR="004D62AB">
        <w:rPr>
          <w:rFonts w:ascii="Garamond" w:eastAsia="Arial Unicode MS" w:hAnsi="Garamond" w:cs="Helvetica"/>
          <w:color w:val="000000" w:themeColor="text1"/>
          <w:sz w:val="22"/>
          <w:szCs w:val="22"/>
        </w:rPr>
        <w:t>derived</w:t>
      </w:r>
      <w:r w:rsidR="004D62AB" w:rsidRPr="004D62AB">
        <w:rPr>
          <w:rFonts w:ascii="Garamond" w:eastAsia="Arial Unicode MS" w:hAnsi="Garamond" w:cs="Helvetica"/>
          <w:color w:val="000000" w:themeColor="text1"/>
          <w:sz w:val="22"/>
          <w:szCs w:val="22"/>
        </w:rPr>
        <w:t xml:space="preserve"> from the Greek for “rule by strength”</w:t>
      </w:r>
      <w:r w:rsidR="004D62AB">
        <w:rPr>
          <w:rFonts w:ascii="Garamond" w:eastAsia="Arial Unicode MS" w:hAnsi="Garamond" w:cs="Helvetica"/>
          <w:color w:val="000000" w:themeColor="text1"/>
          <w:sz w:val="22"/>
          <w:szCs w:val="22"/>
        </w:rPr>
        <w:t xml:space="preserve"> </w:t>
      </w:r>
      <w:r w:rsidR="00B765D8">
        <w:rPr>
          <w:rFonts w:ascii="Garamond" w:eastAsia="Arial Unicode MS" w:hAnsi="Garamond" w:cs="Helvetica"/>
          <w:color w:val="000000" w:themeColor="text1"/>
          <w:sz w:val="22"/>
          <w:szCs w:val="22"/>
        </w:rPr>
        <w:t>and</w:t>
      </w:r>
      <w:r w:rsidR="00A0190D">
        <w:rPr>
          <w:rFonts w:ascii="Garamond" w:eastAsia="Arial Unicode MS" w:hAnsi="Garamond" w:cs="Helvetica"/>
          <w:color w:val="000000" w:themeColor="text1"/>
          <w:sz w:val="22"/>
          <w:szCs w:val="22"/>
        </w:rPr>
        <w:t xml:space="preserve"> </w:t>
      </w:r>
      <w:r w:rsidR="00132B9A">
        <w:rPr>
          <w:rFonts w:ascii="Garamond" w:eastAsia="Arial Unicode MS" w:hAnsi="Garamond" w:cs="Helvetica"/>
          <w:color w:val="000000" w:themeColor="text1"/>
          <w:sz w:val="22"/>
          <w:szCs w:val="22"/>
        </w:rPr>
        <w:t xml:space="preserve">an indication the </w:t>
      </w:r>
      <w:r w:rsidR="00993F6E">
        <w:rPr>
          <w:rFonts w:ascii="Garamond" w:eastAsia="Arial Unicode MS" w:hAnsi="Garamond" w:cs="Helvetica"/>
          <w:color w:val="000000" w:themeColor="text1"/>
          <w:sz w:val="22"/>
          <w:szCs w:val="22"/>
        </w:rPr>
        <w:t>spirit</w:t>
      </w:r>
      <w:r w:rsidR="00132B9A">
        <w:rPr>
          <w:rFonts w:ascii="Garamond" w:eastAsia="Arial Unicode MS" w:hAnsi="Garamond" w:cs="Helvetica"/>
          <w:color w:val="000000" w:themeColor="text1"/>
          <w:sz w:val="22"/>
          <w:szCs w:val="22"/>
        </w:rPr>
        <w:t xml:space="preserve"> is </w:t>
      </w:r>
      <w:r w:rsidR="00A0190D" w:rsidRPr="00A0190D">
        <w:rPr>
          <w:rFonts w:ascii="Garamond" w:eastAsia="Arial Unicode MS" w:hAnsi="Garamond" w:cs="Helvetica"/>
          <w:color w:val="000000" w:themeColor="text1"/>
          <w:sz w:val="22"/>
          <w:szCs w:val="22"/>
        </w:rPr>
        <w:t xml:space="preserve">one </w:t>
      </w:r>
      <w:r w:rsidR="00132B9A">
        <w:rPr>
          <w:rFonts w:ascii="Garamond" w:eastAsia="Arial Unicode MS" w:hAnsi="Garamond" w:cs="Helvetica"/>
          <w:color w:val="000000" w:themeColor="text1"/>
          <w:sz w:val="22"/>
          <w:szCs w:val="22"/>
        </w:rPr>
        <w:t xml:space="preserve">more of </w:t>
      </w:r>
      <w:r w:rsidR="00132B9A" w:rsidRPr="002E2710">
        <w:rPr>
          <w:rFonts w:ascii="Garamond" w:eastAsia="Arial Unicode MS" w:hAnsi="Garamond" w:cs="Helvetica"/>
          <w:i/>
          <w:iCs/>
          <w:color w:val="000000" w:themeColor="text1"/>
          <w:sz w:val="22"/>
          <w:szCs w:val="22"/>
        </w:rPr>
        <w:t>doing</w:t>
      </w:r>
      <w:r w:rsidR="00132B9A">
        <w:rPr>
          <w:rFonts w:ascii="Garamond" w:eastAsia="Arial Unicode MS" w:hAnsi="Garamond" w:cs="Helvetica"/>
          <w:color w:val="000000" w:themeColor="text1"/>
          <w:sz w:val="22"/>
          <w:szCs w:val="22"/>
        </w:rPr>
        <w:t xml:space="preserve"> than </w:t>
      </w:r>
      <w:r w:rsidR="00132B9A" w:rsidRPr="002E2710">
        <w:rPr>
          <w:rFonts w:ascii="Garamond" w:eastAsia="Arial Unicode MS" w:hAnsi="Garamond" w:cs="Helvetica"/>
          <w:i/>
          <w:iCs/>
          <w:color w:val="000000" w:themeColor="text1"/>
          <w:sz w:val="22"/>
          <w:szCs w:val="22"/>
        </w:rPr>
        <w:t>thinking</w:t>
      </w:r>
      <w:r w:rsidR="003F4D0F">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M</w:t>
      </w:r>
      <w:r w:rsidR="005F4812" w:rsidRPr="005F4812">
        <w:rPr>
          <w:rFonts w:ascii="Garamond" w:eastAsia="Arial Unicode MS" w:hAnsi="Garamond" w:cs="Helvetica"/>
          <w:color w:val="000000" w:themeColor="text1"/>
          <w:sz w:val="22"/>
          <w:szCs w:val="22"/>
        </w:rPr>
        <w:t>eritocracy</w:t>
      </w:r>
      <w:r w:rsidR="002E2710">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 xml:space="preserve">means nothing </w:t>
      </w:r>
      <w:r w:rsidR="0014491B">
        <w:rPr>
          <w:rFonts w:ascii="Garamond" w:eastAsia="Arial Unicode MS" w:hAnsi="Garamond" w:cs="Helvetica"/>
          <w:color w:val="000000" w:themeColor="text1"/>
          <w:sz w:val="22"/>
          <w:szCs w:val="22"/>
        </w:rPr>
        <w:t>but</w:t>
      </w:r>
      <w:r w:rsidR="00743CDD">
        <w:rPr>
          <w:rFonts w:ascii="Garamond" w:eastAsia="Arial Unicode MS" w:hAnsi="Garamond" w:cs="Helvetica"/>
          <w:color w:val="000000" w:themeColor="text1"/>
          <w:sz w:val="22"/>
          <w:szCs w:val="22"/>
        </w:rPr>
        <w:t xml:space="preserve"> a system for </w:t>
      </w:r>
      <w:r w:rsidR="00872011">
        <w:rPr>
          <w:rFonts w:ascii="Garamond" w:eastAsia="Arial Unicode MS" w:hAnsi="Garamond" w:cs="Helvetica"/>
          <w:color w:val="000000" w:themeColor="text1"/>
          <w:sz w:val="22"/>
          <w:szCs w:val="22"/>
        </w:rPr>
        <w:t xml:space="preserve">celebrating hierarchy and </w:t>
      </w:r>
      <w:r w:rsidR="002E2710">
        <w:rPr>
          <w:rFonts w:ascii="Garamond" w:eastAsia="Arial Unicode MS" w:hAnsi="Garamond" w:cs="Helvetica"/>
          <w:color w:val="000000" w:themeColor="text1"/>
          <w:sz w:val="22"/>
          <w:szCs w:val="22"/>
        </w:rPr>
        <w:t xml:space="preserve">propagating </w:t>
      </w:r>
      <w:r w:rsidR="008811BA">
        <w:rPr>
          <w:rFonts w:ascii="Garamond" w:eastAsia="Arial Unicode MS" w:hAnsi="Garamond" w:cs="Helvetica"/>
          <w:color w:val="000000" w:themeColor="text1"/>
          <w:sz w:val="22"/>
          <w:szCs w:val="22"/>
        </w:rPr>
        <w:t>popularism</w:t>
      </w:r>
      <w:r w:rsidR="00B765D8">
        <w:rPr>
          <w:rFonts w:ascii="Garamond" w:eastAsia="Arial Unicode MS" w:hAnsi="Garamond" w:cs="Helvetica"/>
          <w:color w:val="000000" w:themeColor="text1"/>
          <w:sz w:val="22"/>
          <w:szCs w:val="22"/>
        </w:rPr>
        <w:t xml:space="preserve"> and</w:t>
      </w:r>
      <w:r w:rsidR="008811BA">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division and inequality</w:t>
      </w:r>
      <w:r w:rsidR="005F4812">
        <w:rPr>
          <w:rFonts w:ascii="Garamond" w:eastAsia="Arial Unicode MS" w:hAnsi="Garamond" w:cs="Helvetica"/>
          <w:color w:val="000000" w:themeColor="text1"/>
          <w:sz w:val="22"/>
          <w:szCs w:val="22"/>
        </w:rPr>
        <w:t>.</w:t>
      </w:r>
      <w:r w:rsidR="007A0328">
        <w:rPr>
          <w:rFonts w:ascii="Garamond" w:eastAsia="Arial Unicode MS" w:hAnsi="Garamond" w:cs="Helvetica"/>
          <w:color w:val="000000" w:themeColor="text1"/>
          <w:sz w:val="22"/>
          <w:szCs w:val="22"/>
        </w:rPr>
        <w:t xml:space="preserve"> </w:t>
      </w:r>
      <w:r w:rsidR="00A11518">
        <w:rPr>
          <w:rFonts w:ascii="Garamond" w:eastAsia="Arial Unicode MS" w:hAnsi="Garamond" w:cs="Helvetica"/>
          <w:color w:val="000000" w:themeColor="text1"/>
          <w:sz w:val="22"/>
          <w:szCs w:val="22"/>
        </w:rPr>
        <w:t>Its p</w:t>
      </w:r>
      <w:r w:rsidR="005F4812">
        <w:rPr>
          <w:rFonts w:ascii="Garamond" w:eastAsia="Arial Unicode MS" w:hAnsi="Garamond" w:cs="Helvetica"/>
          <w:color w:val="000000" w:themeColor="text1"/>
          <w:sz w:val="22"/>
          <w:szCs w:val="22"/>
        </w:rPr>
        <w:t xml:space="preserve">roponents </w:t>
      </w:r>
      <w:r w:rsidR="00834413">
        <w:rPr>
          <w:rFonts w:ascii="Garamond" w:eastAsia="Arial Unicode MS" w:hAnsi="Garamond" w:cs="Helvetica"/>
          <w:color w:val="000000" w:themeColor="text1"/>
          <w:sz w:val="22"/>
          <w:szCs w:val="22"/>
        </w:rPr>
        <w:t>come from</w:t>
      </w:r>
      <w:r w:rsidR="007A0328">
        <w:rPr>
          <w:rFonts w:ascii="Garamond" w:eastAsia="Arial Unicode MS" w:hAnsi="Garamond" w:cs="Helvetica"/>
          <w:color w:val="000000" w:themeColor="text1"/>
          <w:sz w:val="22"/>
          <w:szCs w:val="22"/>
        </w:rPr>
        <w:t xml:space="preserve"> </w:t>
      </w:r>
      <w:r w:rsidR="00834413">
        <w:rPr>
          <w:rFonts w:ascii="Garamond" w:eastAsia="Arial Unicode MS" w:hAnsi="Garamond" w:cs="Helvetica"/>
          <w:color w:val="000000" w:themeColor="text1"/>
          <w:sz w:val="22"/>
          <w:szCs w:val="22"/>
        </w:rPr>
        <w:t>a</w:t>
      </w:r>
      <w:r w:rsidR="003D1359">
        <w:rPr>
          <w:rFonts w:ascii="Garamond" w:eastAsia="Arial Unicode MS" w:hAnsi="Garamond" w:cs="Helvetica"/>
          <w:color w:val="000000" w:themeColor="text1"/>
          <w:sz w:val="22"/>
          <w:szCs w:val="22"/>
        </w:rPr>
        <w:t>n</w:t>
      </w:r>
      <w:r w:rsidR="00834413">
        <w:rPr>
          <w:rFonts w:ascii="Garamond" w:eastAsia="Arial Unicode MS" w:hAnsi="Garamond" w:cs="Helvetica"/>
          <w:color w:val="000000" w:themeColor="text1"/>
          <w:sz w:val="22"/>
          <w:szCs w:val="22"/>
        </w:rPr>
        <w:t xml:space="preserve"> </w:t>
      </w:r>
      <w:r w:rsidR="00CC7BA4">
        <w:rPr>
          <w:rFonts w:ascii="Garamond" w:eastAsia="Arial Unicode MS" w:hAnsi="Garamond" w:cs="Helvetica"/>
          <w:color w:val="000000" w:themeColor="text1"/>
          <w:sz w:val="22"/>
          <w:szCs w:val="22"/>
        </w:rPr>
        <w:t xml:space="preserve">anti-humanist </w:t>
      </w:r>
      <w:r w:rsidR="007A0328">
        <w:rPr>
          <w:rFonts w:ascii="Garamond" w:eastAsia="Arial Unicode MS" w:hAnsi="Garamond" w:cs="Helvetica"/>
          <w:color w:val="000000" w:themeColor="text1"/>
          <w:sz w:val="22"/>
          <w:szCs w:val="22"/>
        </w:rPr>
        <w:t xml:space="preserve">utilitarianism, </w:t>
      </w:r>
      <w:r w:rsidR="00CC7BA4">
        <w:rPr>
          <w:rFonts w:ascii="Garamond" w:eastAsia="Arial Unicode MS" w:hAnsi="Garamond" w:cs="Helvetica"/>
          <w:color w:val="000000" w:themeColor="text1"/>
          <w:sz w:val="22"/>
          <w:szCs w:val="22"/>
        </w:rPr>
        <w:t>stripping</w:t>
      </w:r>
      <w:r w:rsidR="007A0328">
        <w:rPr>
          <w:rFonts w:ascii="Garamond" w:eastAsia="Arial Unicode MS" w:hAnsi="Garamond" w:cs="Helvetica"/>
          <w:color w:val="000000" w:themeColor="text1"/>
          <w:sz w:val="22"/>
          <w:szCs w:val="22"/>
        </w:rPr>
        <w:t xml:space="preserve"> the</w:t>
      </w:r>
      <w:r w:rsidR="00CC7BA4">
        <w:rPr>
          <w:rFonts w:ascii="Garamond" w:eastAsia="Arial Unicode MS" w:hAnsi="Garamond" w:cs="Helvetica"/>
          <w:color w:val="000000" w:themeColor="text1"/>
          <w:sz w:val="22"/>
          <w:szCs w:val="22"/>
        </w:rPr>
        <w:t xml:space="preserve"> other-worldly from our midst</w:t>
      </w:r>
      <w:r w:rsidR="003D1359">
        <w:rPr>
          <w:rFonts w:ascii="Garamond" w:eastAsia="Arial Unicode MS" w:hAnsi="Garamond" w:cs="Helvetica"/>
          <w:color w:val="000000" w:themeColor="text1"/>
          <w:sz w:val="22"/>
          <w:szCs w:val="22"/>
        </w:rPr>
        <w:t xml:space="preserve"> and rejecting</w:t>
      </w:r>
      <w:r w:rsidR="00CC7BA4">
        <w:rPr>
          <w:rFonts w:ascii="Garamond" w:eastAsia="Arial Unicode MS" w:hAnsi="Garamond" w:cs="Helvetica"/>
          <w:color w:val="000000" w:themeColor="text1"/>
          <w:sz w:val="22"/>
          <w:szCs w:val="22"/>
        </w:rPr>
        <w:t xml:space="preserve"> the artists whose tiny voices collaborate to </w:t>
      </w:r>
      <w:r w:rsidR="00F3487A">
        <w:rPr>
          <w:rFonts w:ascii="Garamond" w:eastAsia="Arial Unicode MS" w:hAnsi="Garamond" w:cs="Helvetica"/>
          <w:color w:val="000000" w:themeColor="text1"/>
          <w:sz w:val="22"/>
          <w:szCs w:val="22"/>
        </w:rPr>
        <w:t xml:space="preserve">entirely </w:t>
      </w:r>
      <w:r w:rsidR="00CC7BA4">
        <w:rPr>
          <w:rFonts w:ascii="Garamond" w:eastAsia="Arial Unicode MS" w:hAnsi="Garamond" w:cs="Helvetica"/>
          <w:color w:val="000000" w:themeColor="text1"/>
          <w:sz w:val="22"/>
          <w:szCs w:val="22"/>
        </w:rPr>
        <w:t xml:space="preserve">overwhelm the </w:t>
      </w:r>
      <w:r w:rsidR="001832F3" w:rsidRPr="001832F3">
        <w:rPr>
          <w:rFonts w:ascii="Garamond" w:eastAsia="Arial Unicode MS" w:hAnsi="Garamond" w:cs="Helvetica"/>
          <w:color w:val="000000" w:themeColor="text1"/>
          <w:sz w:val="22"/>
          <w:szCs w:val="22"/>
        </w:rPr>
        <w:t>ephemera</w:t>
      </w:r>
      <w:r w:rsidR="001832F3">
        <w:rPr>
          <w:rFonts w:ascii="Garamond" w:eastAsia="Arial Unicode MS" w:hAnsi="Garamond" w:cs="Helvetica"/>
          <w:color w:val="000000" w:themeColor="text1"/>
          <w:sz w:val="22"/>
          <w:szCs w:val="22"/>
        </w:rPr>
        <w:t>l</w:t>
      </w:r>
      <w:r w:rsidR="001832F3" w:rsidRPr="001832F3">
        <w:rPr>
          <w:rFonts w:ascii="Garamond" w:eastAsia="Arial Unicode MS" w:hAnsi="Garamond" w:cs="Helvetica"/>
          <w:color w:val="000000" w:themeColor="text1"/>
          <w:sz w:val="22"/>
          <w:szCs w:val="22"/>
        </w:rPr>
        <w:t xml:space="preserve"> </w:t>
      </w:r>
      <w:r w:rsidR="0045295B">
        <w:rPr>
          <w:rFonts w:ascii="Garamond" w:eastAsia="Arial Unicode MS" w:hAnsi="Garamond" w:cs="Helvetica"/>
          <w:color w:val="000000" w:themeColor="text1"/>
          <w:sz w:val="22"/>
          <w:szCs w:val="22"/>
        </w:rPr>
        <w:t>froth</w:t>
      </w:r>
      <w:r w:rsidR="00B176D9">
        <w:rPr>
          <w:rFonts w:ascii="Garamond" w:eastAsia="Arial Unicode MS" w:hAnsi="Garamond" w:cs="Helvetica"/>
          <w:color w:val="000000" w:themeColor="text1"/>
          <w:sz w:val="22"/>
          <w:szCs w:val="22"/>
        </w:rPr>
        <w:t xml:space="preserve"> of </w:t>
      </w:r>
      <w:r w:rsidR="00474E9A">
        <w:rPr>
          <w:rFonts w:ascii="Garamond" w:eastAsia="Arial Unicode MS" w:hAnsi="Garamond" w:cs="Helvetica"/>
          <w:color w:val="000000" w:themeColor="text1"/>
          <w:sz w:val="22"/>
          <w:szCs w:val="22"/>
        </w:rPr>
        <w:t xml:space="preserve">practical </w:t>
      </w:r>
      <w:r w:rsidR="00B176D9">
        <w:rPr>
          <w:rFonts w:ascii="Garamond" w:eastAsia="Arial Unicode MS" w:hAnsi="Garamond" w:cs="Helvetica"/>
          <w:color w:val="000000" w:themeColor="text1"/>
          <w:sz w:val="22"/>
          <w:szCs w:val="22"/>
        </w:rPr>
        <w:t>history.</w:t>
      </w:r>
      <w:r w:rsid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M</w:t>
      </w:r>
      <w:r w:rsidR="008E330F" w:rsidRPr="008E330F">
        <w:rPr>
          <w:rFonts w:ascii="Garamond" w:eastAsia="Arial Unicode MS" w:hAnsi="Garamond" w:cs="Helvetica"/>
          <w:color w:val="000000" w:themeColor="text1"/>
          <w:sz w:val="22"/>
          <w:szCs w:val="22"/>
        </w:rPr>
        <w:t xml:space="preserve">eritocracy </w:t>
      </w:r>
      <w:r w:rsidR="008E330F">
        <w:rPr>
          <w:rFonts w:ascii="Garamond" w:eastAsia="Arial Unicode MS" w:hAnsi="Garamond" w:cs="Helvetica"/>
          <w:color w:val="000000" w:themeColor="text1"/>
          <w:sz w:val="22"/>
          <w:szCs w:val="22"/>
        </w:rPr>
        <w:t xml:space="preserve">shares a foundational pillar </w:t>
      </w:r>
      <w:r w:rsidR="00F249E3">
        <w:rPr>
          <w:rFonts w:ascii="Garamond" w:eastAsia="Arial Unicode MS" w:hAnsi="Garamond" w:cs="Helvetica"/>
          <w:color w:val="000000" w:themeColor="text1"/>
          <w:sz w:val="22"/>
          <w:szCs w:val="22"/>
        </w:rPr>
        <w:t xml:space="preserve">with </w:t>
      </w:r>
      <w:r w:rsidR="00D65844">
        <w:rPr>
          <w:rFonts w:ascii="Garamond" w:eastAsia="Arial Unicode MS" w:hAnsi="Garamond" w:cs="Helvetica"/>
          <w:color w:val="000000" w:themeColor="text1"/>
          <w:sz w:val="22"/>
          <w:szCs w:val="22"/>
        </w:rPr>
        <w:t>F</w:t>
      </w:r>
      <w:r w:rsidR="00F249E3">
        <w:rPr>
          <w:rFonts w:ascii="Garamond" w:eastAsia="Arial Unicode MS" w:hAnsi="Garamond" w:cs="Helvetica"/>
          <w:color w:val="000000" w:themeColor="text1"/>
          <w:sz w:val="22"/>
          <w:szCs w:val="22"/>
        </w:rPr>
        <w:t xml:space="preserve">olkist thought, </w:t>
      </w:r>
      <w:r w:rsidR="008E330F">
        <w:rPr>
          <w:rFonts w:ascii="Garamond" w:eastAsia="Arial Unicode MS" w:hAnsi="Garamond" w:cs="Helvetica"/>
          <w:color w:val="000000" w:themeColor="text1"/>
          <w:sz w:val="22"/>
          <w:szCs w:val="22"/>
        </w:rPr>
        <w:t>privileging</w:t>
      </w:r>
      <w:r w:rsidR="00F249E3" w:rsidRPr="00F249E3">
        <w:rPr>
          <w:rFonts w:ascii="Garamond" w:eastAsia="Arial Unicode MS" w:hAnsi="Garamond" w:cs="Helvetica"/>
          <w:color w:val="000000" w:themeColor="text1"/>
          <w:sz w:val="22"/>
          <w:szCs w:val="22"/>
        </w:rPr>
        <w:t xml:space="preserve"> direct action</w:t>
      </w:r>
      <w:r w:rsidR="00872011">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consensus</w:t>
      </w:r>
      <w:r w:rsidR="00F249E3">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inclusivity</w:t>
      </w:r>
      <w:r w:rsidR="00F249E3">
        <w:rPr>
          <w:rFonts w:ascii="Garamond" w:eastAsia="Arial Unicode MS" w:hAnsi="Garamond" w:cs="Helvetica"/>
          <w:color w:val="000000" w:themeColor="text1"/>
          <w:sz w:val="22"/>
          <w:szCs w:val="22"/>
        </w:rPr>
        <w:t>,</w:t>
      </w:r>
      <w:r w:rsidR="00F249E3" w:rsidRP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 xml:space="preserve">whilst </w:t>
      </w:r>
      <w:r w:rsidR="00F249E3" w:rsidRPr="00F249E3">
        <w:rPr>
          <w:rFonts w:ascii="Garamond" w:eastAsia="Arial Unicode MS" w:hAnsi="Garamond" w:cs="Helvetica"/>
          <w:color w:val="000000" w:themeColor="text1"/>
          <w:sz w:val="22"/>
          <w:szCs w:val="22"/>
        </w:rPr>
        <w:t xml:space="preserve">favouring immediacy over mediation. </w:t>
      </w:r>
      <w:r w:rsidR="003D1359">
        <w:rPr>
          <w:rFonts w:ascii="Garamond" w:eastAsia="Arial Unicode MS" w:hAnsi="Garamond" w:cs="Helvetica"/>
          <w:color w:val="000000" w:themeColor="text1"/>
          <w:sz w:val="22"/>
          <w:szCs w:val="22"/>
        </w:rPr>
        <w:t>That’s the way I see anyway</w:t>
      </w:r>
      <w:r w:rsidR="00D4542B">
        <w:rPr>
          <w:rFonts w:ascii="Garamond" w:eastAsia="Arial Unicode MS" w:hAnsi="Garamond" w:cs="Helvetica"/>
          <w:color w:val="000000" w:themeColor="text1"/>
          <w:sz w:val="22"/>
          <w:szCs w:val="22"/>
        </w:rPr>
        <w:t xml:space="preserve"> </w:t>
      </w:r>
      <w:r w:rsidR="00930A88">
        <w:rPr>
          <w:rFonts w:ascii="Garamond" w:eastAsia="Arial Unicode MS" w:hAnsi="Garamond" w:cs="Helvetica"/>
          <w:color w:val="000000" w:themeColor="text1"/>
          <w:sz w:val="22"/>
          <w:szCs w:val="22"/>
        </w:rPr>
        <w:t>b</w:t>
      </w:r>
      <w:r w:rsidR="00930A88" w:rsidRPr="00930A88">
        <w:rPr>
          <w:rFonts w:ascii="Garamond" w:eastAsia="Arial Unicode MS" w:hAnsi="Garamond" w:cs="Helvetica"/>
          <w:color w:val="000000" w:themeColor="text1"/>
          <w:sz w:val="22"/>
          <w:szCs w:val="22"/>
        </w:rPr>
        <w:t>ut I</w:t>
      </w:r>
      <w:r w:rsidR="004C5632">
        <w:rPr>
          <w:rFonts w:ascii="Garamond" w:eastAsia="Arial Unicode MS" w:hAnsi="Garamond" w:cs="Helvetica"/>
          <w:color w:val="000000" w:themeColor="text1"/>
          <w:sz w:val="22"/>
          <w:szCs w:val="22"/>
        </w:rPr>
        <w:t>’</w:t>
      </w:r>
      <w:r w:rsidR="00930A88" w:rsidRPr="00930A88">
        <w:rPr>
          <w:rFonts w:ascii="Garamond" w:eastAsia="Arial Unicode MS" w:hAnsi="Garamond" w:cs="Helvetica"/>
          <w:color w:val="000000" w:themeColor="text1"/>
          <w:sz w:val="22"/>
          <w:szCs w:val="22"/>
        </w:rPr>
        <w:t>m crazy</w:t>
      </w:r>
      <w:r w:rsidR="00125C4C">
        <w:rPr>
          <w:rFonts w:ascii="Garamond" w:eastAsia="Arial Unicode MS" w:hAnsi="Garamond" w:cs="Helvetica"/>
          <w:color w:val="000000" w:themeColor="text1"/>
          <w:sz w:val="22"/>
          <w:szCs w:val="22"/>
        </w:rPr>
        <w:t xml:space="preserve">, </w:t>
      </w:r>
      <w:r w:rsidR="00930A88" w:rsidRPr="00930A88">
        <w:rPr>
          <w:rFonts w:ascii="Garamond" w:eastAsia="Arial Unicode MS" w:hAnsi="Garamond" w:cs="Helvetica"/>
          <w:color w:val="000000" w:themeColor="text1"/>
          <w:sz w:val="22"/>
          <w:szCs w:val="22"/>
        </w:rPr>
        <w:t>I swear to God I am.</w:t>
      </w:r>
    </w:p>
    <w:p w14:paraId="7114F829" w14:textId="46010243" w:rsidR="006B494A" w:rsidRPr="00AF2203" w:rsidRDefault="00203695"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22161C" w:rsidRPr="00AF2203">
        <w:rPr>
          <w:rFonts w:ascii="Garamond" w:eastAsia="Arial Unicode MS" w:hAnsi="Garamond" w:cs="Helvetica"/>
          <w:color w:val="000000" w:themeColor="text1"/>
          <w:sz w:val="22"/>
          <w:szCs w:val="22"/>
        </w:rPr>
        <w:t>once</w:t>
      </w:r>
      <w:r w:rsidR="00BF56D3" w:rsidRPr="00AF2203">
        <w:rPr>
          <w:rFonts w:ascii="Garamond" w:eastAsia="Arial Unicode MS" w:hAnsi="Garamond" w:cs="Helvetica"/>
          <w:color w:val="000000" w:themeColor="text1"/>
          <w:sz w:val="22"/>
          <w:szCs w:val="22"/>
        </w:rPr>
        <w:t xml:space="preserve"> attended</w:t>
      </w:r>
      <w:r w:rsidR="000B1E3F">
        <w:rPr>
          <w:rFonts w:ascii="Garamond" w:eastAsia="Arial Unicode MS" w:hAnsi="Garamond" w:cs="Helvetica"/>
          <w:color w:val="000000" w:themeColor="text1"/>
          <w:sz w:val="22"/>
          <w:szCs w:val="22"/>
        </w:rPr>
        <w:t xml:space="preserve"> Burning Man</w:t>
      </w:r>
      <w:r w:rsidR="00447F77"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t>lurking</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in</w:t>
      </w:r>
      <w:r w:rsidRPr="00AF2203">
        <w:rPr>
          <w:rFonts w:ascii="Garamond" w:eastAsia="Arial Unicode MS" w:hAnsi="Garamond" w:cs="Helvetica"/>
          <w:color w:val="000000" w:themeColor="text1"/>
          <w:sz w:val="22"/>
          <w:szCs w:val="22"/>
        </w:rPr>
        <w:t xml:space="preserve"> a</w:t>
      </w:r>
      <w:r w:rsidR="00A0190D">
        <w:rPr>
          <w:rFonts w:ascii="Garamond" w:eastAsia="Arial Unicode MS" w:hAnsi="Garamond" w:cs="Helvetica"/>
          <w:color w:val="000000" w:themeColor="text1"/>
          <w:sz w:val="22"/>
          <w:szCs w:val="22"/>
        </w:rPr>
        <w:t xml:space="preserve"> nylon</w:t>
      </w:r>
      <w:r w:rsidRPr="00AF2203">
        <w:rPr>
          <w:rFonts w:ascii="Garamond" w:eastAsia="Arial Unicode MS" w:hAnsi="Garamond" w:cs="Helvetica"/>
          <w:color w:val="000000" w:themeColor="text1"/>
          <w:sz w:val="22"/>
          <w:szCs w:val="22"/>
        </w:rPr>
        <w:t xml:space="preserve"> </w:t>
      </w:r>
      <w:r w:rsidR="00FC1055" w:rsidRPr="00AF2203">
        <w:rPr>
          <w:rFonts w:ascii="Garamond" w:eastAsia="Arial Unicode MS" w:hAnsi="Garamond" w:cs="Helvetica"/>
          <w:color w:val="000000" w:themeColor="text1"/>
          <w:sz w:val="22"/>
          <w:szCs w:val="22"/>
        </w:rPr>
        <w:t xml:space="preserve">Santa Claus </w:t>
      </w:r>
      <w:r w:rsidRPr="00AF2203">
        <w:rPr>
          <w:rFonts w:ascii="Garamond" w:eastAsia="Arial Unicode MS" w:hAnsi="Garamond" w:cs="Helvetica"/>
          <w:color w:val="000000" w:themeColor="text1"/>
          <w:sz w:val="22"/>
          <w:szCs w:val="22"/>
        </w:rPr>
        <w:t>outfit</w:t>
      </w:r>
      <w:r w:rsidR="00BF56D3" w:rsidRPr="00AF2203">
        <w:rPr>
          <w:rFonts w:ascii="Garamond" w:eastAsia="Arial Unicode MS" w:hAnsi="Garamond" w:cs="Helvetica"/>
          <w:color w:val="000000" w:themeColor="text1"/>
          <w:sz w:val="22"/>
          <w:szCs w:val="22"/>
        </w:rPr>
        <w:t xml:space="preserve"> and</w:t>
      </w:r>
      <w:r w:rsidR="00FC1055" w:rsidRPr="00AF2203">
        <w:rPr>
          <w:rFonts w:ascii="Garamond" w:eastAsia="Arial Unicode MS" w:hAnsi="Garamond" w:cs="Helvetica"/>
          <w:color w:val="000000" w:themeColor="text1"/>
          <w:sz w:val="22"/>
          <w:szCs w:val="22"/>
        </w:rPr>
        <w:t xml:space="preserve"> </w:t>
      </w:r>
      <w:r w:rsidR="0022161C" w:rsidRPr="00AF2203">
        <w:rPr>
          <w:rFonts w:ascii="Garamond" w:eastAsia="Arial Unicode MS" w:hAnsi="Garamond" w:cs="Helvetica"/>
          <w:color w:val="000000" w:themeColor="text1"/>
          <w:sz w:val="22"/>
          <w:szCs w:val="22"/>
        </w:rPr>
        <w:t>festering amongst</w:t>
      </w:r>
      <w:r w:rsidRPr="00AF2203">
        <w:rPr>
          <w:rFonts w:ascii="Garamond" w:eastAsia="Arial Unicode MS" w:hAnsi="Garamond" w:cs="Helvetica"/>
          <w:color w:val="000000" w:themeColor="text1"/>
          <w:sz w:val="22"/>
          <w:szCs w:val="22"/>
        </w:rPr>
        <w:t xml:space="preserve"> </w:t>
      </w:r>
      <w:r w:rsidR="00447F77"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uncomfortable </w:t>
      </w:r>
      <w:r w:rsidR="00447F77" w:rsidRPr="00AF2203">
        <w:rPr>
          <w:rFonts w:ascii="Garamond" w:eastAsia="Arial Unicode MS" w:hAnsi="Garamond" w:cs="Helvetica"/>
          <w:color w:val="000000" w:themeColor="text1"/>
          <w:sz w:val="22"/>
          <w:szCs w:val="22"/>
        </w:rPr>
        <w:t xml:space="preserve">ambiguities </w:t>
      </w:r>
      <w:r w:rsidR="006750F6" w:rsidRPr="00AF2203">
        <w:rPr>
          <w:rFonts w:ascii="Garamond" w:eastAsia="Arial Unicode MS" w:hAnsi="Garamond" w:cs="Helvetica"/>
          <w:color w:val="000000" w:themeColor="text1"/>
          <w:sz w:val="22"/>
          <w:szCs w:val="22"/>
        </w:rPr>
        <w:t xml:space="preserve">that </w:t>
      </w:r>
      <w:r w:rsidR="002627B3">
        <w:rPr>
          <w:rFonts w:ascii="Garamond" w:eastAsia="Arial Unicode MS" w:hAnsi="Garamond" w:cs="Helvetica"/>
          <w:color w:val="000000" w:themeColor="text1"/>
          <w:sz w:val="22"/>
          <w:szCs w:val="22"/>
        </w:rPr>
        <w:t>chafe</w:t>
      </w:r>
      <w:r w:rsidR="006750F6" w:rsidRPr="00AF2203">
        <w:rPr>
          <w:rFonts w:ascii="Garamond" w:eastAsia="Arial Unicode MS" w:hAnsi="Garamond" w:cs="Helvetica"/>
          <w:color w:val="000000" w:themeColor="text1"/>
          <w:sz w:val="22"/>
          <w:szCs w:val="22"/>
        </w:rPr>
        <w:t xml:space="preserve"> between </w:t>
      </w:r>
      <w:r w:rsidR="008E009B" w:rsidRPr="00AF2203">
        <w:rPr>
          <w:rFonts w:ascii="Garamond" w:eastAsia="Arial Unicode MS" w:hAnsi="Garamond" w:cs="Helvetica"/>
          <w:color w:val="000000" w:themeColor="text1"/>
          <w:sz w:val="22"/>
          <w:szCs w:val="22"/>
        </w:rPr>
        <w:t>the self</w:t>
      </w:r>
      <w:r w:rsidR="004E44A4" w:rsidRPr="00AF2203">
        <w:rPr>
          <w:rFonts w:ascii="Garamond" w:eastAsia="Arial Unicode MS" w:hAnsi="Garamond" w:cs="Helvetica"/>
          <w:color w:val="000000" w:themeColor="text1"/>
          <w:sz w:val="22"/>
          <w:szCs w:val="22"/>
        </w:rPr>
        <w:t xml:space="preserve"> and society</w:t>
      </w:r>
      <w:r w:rsidR="005E4D21" w:rsidRPr="00AF2203">
        <w:rPr>
          <w:rFonts w:ascii="Garamond" w:eastAsia="Arial Unicode MS" w:hAnsi="Garamond" w:cs="Helvetica"/>
          <w:color w:val="000000" w:themeColor="text1"/>
          <w:sz w:val="22"/>
          <w:szCs w:val="22"/>
        </w:rPr>
        <w:t xml:space="preserve"> (though there was nothing </w:t>
      </w:r>
      <w:r w:rsidR="00D82913" w:rsidRPr="00AF2203">
        <w:rPr>
          <w:rFonts w:ascii="Garamond" w:eastAsia="Arial Unicode MS" w:hAnsi="Garamond" w:cs="Helvetica"/>
          <w:color w:val="000000" w:themeColor="text1"/>
          <w:sz w:val="22"/>
          <w:szCs w:val="22"/>
        </w:rPr>
        <w:t xml:space="preserve">uncomfortable </w:t>
      </w:r>
      <w:r w:rsidR="00D82913">
        <w:rPr>
          <w:rFonts w:ascii="Garamond" w:eastAsia="Arial Unicode MS" w:hAnsi="Garamond" w:cs="Helvetica"/>
          <w:color w:val="000000" w:themeColor="text1"/>
          <w:sz w:val="22"/>
          <w:szCs w:val="22"/>
        </w:rPr>
        <w:t xml:space="preserve">and </w:t>
      </w:r>
      <w:r w:rsidR="005E4D21" w:rsidRPr="00AF2203">
        <w:rPr>
          <w:rFonts w:ascii="Garamond" w:eastAsia="Arial Unicode MS" w:hAnsi="Garamond" w:cs="Helvetica"/>
          <w:color w:val="000000" w:themeColor="text1"/>
          <w:sz w:val="22"/>
          <w:szCs w:val="22"/>
        </w:rPr>
        <w:t>ambiguous</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 nor </w:t>
      </w:r>
      <w:r w:rsidR="00D82913">
        <w:rPr>
          <w:rFonts w:ascii="Garamond" w:eastAsia="Arial Unicode MS" w:hAnsi="Garamond" w:cs="Helvetica"/>
          <w:color w:val="000000" w:themeColor="text1"/>
          <w:sz w:val="22"/>
          <w:szCs w:val="22"/>
        </w:rPr>
        <w:t>chafing</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in </w:t>
      </w:r>
      <w:r w:rsidR="00685D30" w:rsidRPr="00AF2203">
        <w:rPr>
          <w:rFonts w:ascii="Garamond" w:eastAsia="Arial Unicode MS" w:hAnsi="Garamond" w:cs="Helvetica"/>
          <w:color w:val="000000" w:themeColor="text1"/>
          <w:sz w:val="22"/>
          <w:szCs w:val="22"/>
        </w:rPr>
        <w:t xml:space="preserve">what </w:t>
      </w:r>
      <w:r w:rsidR="00A302BB" w:rsidRPr="00AF2203">
        <w:rPr>
          <w:rFonts w:ascii="Garamond" w:eastAsia="Arial Unicode MS" w:hAnsi="Garamond" w:cs="Helvetica"/>
          <w:color w:val="000000" w:themeColor="text1"/>
          <w:sz w:val="22"/>
          <w:szCs w:val="22"/>
        </w:rPr>
        <w:t>Radwan</w:t>
      </w:r>
      <w:r w:rsidR="00685D30" w:rsidRPr="00AF2203">
        <w:rPr>
          <w:rFonts w:ascii="Garamond" w:eastAsia="Arial Unicode MS" w:hAnsi="Garamond" w:cs="Helvetica"/>
          <w:color w:val="000000" w:themeColor="text1"/>
          <w:sz w:val="22"/>
          <w:szCs w:val="22"/>
        </w:rPr>
        <w:t xml:space="preserve"> </w:t>
      </w:r>
      <w:r w:rsidR="002627B3">
        <w:rPr>
          <w:rFonts w:ascii="Garamond" w:eastAsia="Arial Unicode MS" w:hAnsi="Garamond" w:cs="Helvetica"/>
          <w:color w:val="000000" w:themeColor="text1"/>
          <w:sz w:val="22"/>
          <w:szCs w:val="22"/>
        </w:rPr>
        <w:t>and</w:t>
      </w:r>
      <w:r w:rsidR="00685D30" w:rsidRPr="00AF2203">
        <w:rPr>
          <w:rFonts w:ascii="Garamond" w:eastAsia="Arial Unicode MS" w:hAnsi="Garamond" w:cs="Helvetica"/>
          <w:color w:val="000000" w:themeColor="text1"/>
          <w:sz w:val="22"/>
          <w:szCs w:val="22"/>
        </w:rPr>
        <w:t xml:space="preserve"> Jul</w:t>
      </w:r>
      <w:r w:rsidR="00082C8F">
        <w:rPr>
          <w:rFonts w:ascii="Garamond" w:eastAsia="Arial Unicode MS" w:hAnsi="Garamond" w:cs="Helvetica"/>
          <w:color w:val="000000" w:themeColor="text1"/>
          <w:sz w:val="22"/>
          <w:szCs w:val="22"/>
        </w:rPr>
        <w:t>ie</w:t>
      </w:r>
      <w:r w:rsidR="00685D30" w:rsidRPr="00AF2203">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were barely wearing</w:t>
      </w:r>
      <w:r w:rsidR="00685D30" w:rsidRPr="00AF2203">
        <w:rPr>
          <w:rFonts w:ascii="Garamond" w:eastAsia="Arial Unicode MS" w:hAnsi="Garamond" w:cs="Helvetica"/>
          <w:color w:val="000000" w:themeColor="text1"/>
          <w:sz w:val="22"/>
          <w:szCs w:val="22"/>
        </w:rPr>
        <w:t>).</w:t>
      </w:r>
      <w:r w:rsidR="008824BF">
        <w:rPr>
          <w:rFonts w:ascii="Garamond" w:eastAsia="Arial Unicode MS" w:hAnsi="Garamond" w:cs="Helvetica"/>
          <w:color w:val="000000" w:themeColor="text1"/>
          <w:sz w:val="22"/>
          <w:szCs w:val="22"/>
        </w:rPr>
        <w:t xml:space="preserve"> </w:t>
      </w:r>
      <w:r w:rsidR="00A15976" w:rsidRPr="00AF2203">
        <w:rPr>
          <w:rFonts w:ascii="Garamond" w:eastAsia="Arial Unicode MS" w:hAnsi="Garamond" w:cs="Helvetica"/>
          <w:color w:val="000000" w:themeColor="text1"/>
          <w:sz w:val="22"/>
          <w:szCs w:val="22"/>
        </w:rPr>
        <w:t>Radwan</w:t>
      </w:r>
      <w:r w:rsidR="005E3B1D">
        <w:rPr>
          <w:rFonts w:ascii="Garamond" w:eastAsia="Arial Unicode MS" w:hAnsi="Garamond" w:cs="Helvetica"/>
          <w:color w:val="000000" w:themeColor="text1"/>
          <w:sz w:val="22"/>
          <w:szCs w:val="22"/>
        </w:rPr>
        <w:t xml:space="preserve">’s Burning Man avatar is a </w:t>
      </w:r>
      <w:r w:rsidR="00B73E3B">
        <w:rPr>
          <w:rFonts w:ascii="Garamond" w:eastAsia="Arial Unicode MS" w:hAnsi="Garamond" w:cs="Helvetica"/>
          <w:color w:val="000000" w:themeColor="text1"/>
          <w:sz w:val="22"/>
          <w:szCs w:val="22"/>
        </w:rPr>
        <w:t xml:space="preserve">pervy </w:t>
      </w:r>
      <w:r w:rsidR="000E6127" w:rsidRPr="00AF2203">
        <w:rPr>
          <w:rFonts w:ascii="Garamond" w:eastAsia="Arial Unicode MS" w:hAnsi="Garamond" w:cs="Helvetica"/>
          <w:color w:val="000000" w:themeColor="text1"/>
          <w:sz w:val="22"/>
          <w:szCs w:val="22"/>
        </w:rPr>
        <w:t xml:space="preserve">clown </w:t>
      </w:r>
      <w:r w:rsidR="005039FC">
        <w:rPr>
          <w:rFonts w:ascii="Garamond" w:eastAsia="Arial Unicode MS" w:hAnsi="Garamond" w:cs="Helvetica"/>
          <w:color w:val="000000" w:themeColor="text1"/>
          <w:sz w:val="22"/>
          <w:szCs w:val="22"/>
        </w:rPr>
        <w:t>named</w:t>
      </w:r>
      <w:r w:rsidR="0095796E" w:rsidRPr="00AF2203">
        <w:rPr>
          <w:rFonts w:ascii="Garamond" w:eastAsia="Arial Unicode MS" w:hAnsi="Garamond" w:cs="Helvetica"/>
          <w:color w:val="000000" w:themeColor="text1"/>
          <w:sz w:val="22"/>
          <w:szCs w:val="22"/>
        </w:rPr>
        <w:t xml:space="preserve"> </w:t>
      </w:r>
      <w:r w:rsidR="006E0C68" w:rsidRPr="00AF2203">
        <w:rPr>
          <w:rFonts w:ascii="Garamond" w:eastAsia="Arial Unicode MS" w:hAnsi="Garamond" w:cs="Helvetica"/>
          <w:color w:val="000000" w:themeColor="text1"/>
          <w:sz w:val="22"/>
          <w:szCs w:val="22"/>
        </w:rPr>
        <w:t>Roly</w:t>
      </w:r>
      <w:r w:rsidR="00AF6F81" w:rsidRPr="00AF2203">
        <w:rPr>
          <w:rFonts w:ascii="Garamond" w:eastAsia="Arial Unicode MS" w:hAnsi="Garamond" w:cs="Helvetica"/>
          <w:color w:val="000000" w:themeColor="text1"/>
          <w:sz w:val="22"/>
          <w:szCs w:val="22"/>
        </w:rPr>
        <w:t>-</w:t>
      </w:r>
      <w:r w:rsidR="006E0C68" w:rsidRPr="00AF2203">
        <w:rPr>
          <w:rFonts w:ascii="Garamond" w:eastAsia="Arial Unicode MS" w:hAnsi="Garamond" w:cs="Helvetica"/>
          <w:color w:val="000000" w:themeColor="text1"/>
          <w:sz w:val="22"/>
          <w:szCs w:val="22"/>
        </w:rPr>
        <w:t>Pol</w:t>
      </w:r>
      <w:r w:rsidR="0095796E" w:rsidRPr="00AF2203">
        <w:rPr>
          <w:rFonts w:ascii="Garamond" w:eastAsia="Arial Unicode MS" w:hAnsi="Garamond" w:cs="Helvetica"/>
          <w:color w:val="000000" w:themeColor="text1"/>
          <w:sz w:val="22"/>
          <w:szCs w:val="22"/>
        </w:rPr>
        <w:t>y.</w:t>
      </w:r>
      <w:r w:rsidR="008C01DF" w:rsidRPr="00AF2203">
        <w:rPr>
          <w:rFonts w:ascii="Garamond" w:eastAsia="Arial Unicode MS" w:hAnsi="Garamond" w:cs="Helvetica"/>
          <w:color w:val="000000" w:themeColor="text1"/>
          <w:sz w:val="22"/>
          <w:szCs w:val="22"/>
        </w:rPr>
        <w:t xml:space="preserve"> His</w:t>
      </w:r>
      <w:r w:rsidR="00AD4631" w:rsidRPr="00AF2203">
        <w:rPr>
          <w:rFonts w:ascii="Garamond" w:eastAsia="Arial Unicode MS" w:hAnsi="Garamond" w:cs="Helvetica"/>
          <w:color w:val="000000" w:themeColor="text1"/>
          <w:sz w:val="22"/>
          <w:szCs w:val="22"/>
        </w:rPr>
        <w:t xml:space="preserve"> registered</w:t>
      </w:r>
      <w:r w:rsidR="008C01DF" w:rsidRPr="00AF2203">
        <w:rPr>
          <w:rFonts w:ascii="Garamond" w:eastAsia="Arial Unicode MS" w:hAnsi="Garamond" w:cs="Helvetica"/>
          <w:color w:val="000000" w:themeColor="text1"/>
          <w:sz w:val="22"/>
          <w:szCs w:val="22"/>
        </w:rPr>
        <w:t xml:space="preserve"> </w:t>
      </w:r>
      <w:r w:rsidR="00AD4631" w:rsidRPr="00AF2203">
        <w:rPr>
          <w:rFonts w:ascii="Garamond" w:eastAsia="Arial Unicode MS" w:hAnsi="Garamond" w:cs="Helvetica"/>
          <w:color w:val="000000" w:themeColor="text1"/>
          <w:sz w:val="22"/>
          <w:szCs w:val="22"/>
        </w:rPr>
        <w:t xml:space="preserve">clown </w:t>
      </w:r>
      <w:r w:rsidR="008C01DF" w:rsidRPr="00AF2203">
        <w:rPr>
          <w:rFonts w:ascii="Garamond" w:eastAsia="Arial Unicode MS" w:hAnsi="Garamond" w:cs="Helvetica"/>
          <w:color w:val="000000" w:themeColor="text1"/>
          <w:sz w:val="22"/>
          <w:szCs w:val="22"/>
        </w:rPr>
        <w:t>face is a capital lambda symbol Λ over one eye</w:t>
      </w:r>
      <w:r w:rsidR="00E45E02">
        <w:rPr>
          <w:rFonts w:ascii="Garamond" w:eastAsia="Arial Unicode MS" w:hAnsi="Garamond" w:cs="Helvetica"/>
          <w:color w:val="000000" w:themeColor="text1"/>
          <w:sz w:val="22"/>
          <w:szCs w:val="22"/>
        </w:rPr>
        <w:t xml:space="preserve"> and</w:t>
      </w:r>
      <w:r w:rsidR="008C01DF" w:rsidRPr="00AF2203">
        <w:rPr>
          <w:rFonts w:ascii="Garamond" w:eastAsia="Arial Unicode MS" w:hAnsi="Garamond" w:cs="Helvetica"/>
          <w:color w:val="000000" w:themeColor="text1"/>
          <w:sz w:val="22"/>
          <w:szCs w:val="22"/>
        </w:rPr>
        <w:t xml:space="preserve"> </w:t>
      </w:r>
      <w:r w:rsidR="00E45E02">
        <w:rPr>
          <w:rFonts w:ascii="Garamond" w:eastAsia="Arial Unicode MS" w:hAnsi="Garamond" w:cs="Helvetica"/>
          <w:color w:val="000000" w:themeColor="text1"/>
          <w:sz w:val="22"/>
          <w:szCs w:val="22"/>
        </w:rPr>
        <w:t xml:space="preserve">two </w:t>
      </w:r>
      <w:r w:rsidR="008C01DF" w:rsidRPr="00AF2203">
        <w:rPr>
          <w:rFonts w:ascii="Garamond" w:eastAsia="Arial Unicode MS" w:hAnsi="Garamond" w:cs="Helvetica"/>
          <w:color w:val="000000" w:themeColor="text1"/>
          <w:sz w:val="22"/>
          <w:szCs w:val="22"/>
        </w:rPr>
        <w:t xml:space="preserve">tears of </w:t>
      </w:r>
      <w:r w:rsidR="00095712" w:rsidRPr="00AF2203">
        <w:rPr>
          <w:rFonts w:ascii="Garamond" w:eastAsia="Arial Unicode MS" w:hAnsi="Garamond" w:cs="Helvetica"/>
          <w:color w:val="000000" w:themeColor="text1"/>
          <w:sz w:val="22"/>
          <w:szCs w:val="22"/>
        </w:rPr>
        <w:t xml:space="preserve">acid </w:t>
      </w:r>
      <w:r w:rsidR="00E47E9C" w:rsidRPr="00AF2203">
        <w:rPr>
          <w:rFonts w:ascii="Garamond" w:eastAsia="Arial Unicode MS" w:hAnsi="Garamond" w:cs="Helvetica"/>
          <w:color w:val="000000" w:themeColor="text1"/>
          <w:sz w:val="22"/>
          <w:szCs w:val="22"/>
        </w:rPr>
        <w:t>smiley</w:t>
      </w:r>
      <w:r w:rsidR="00E47E9C">
        <w:rPr>
          <w:rFonts w:ascii="Garamond" w:eastAsia="Arial Unicode MS" w:hAnsi="Garamond" w:cs="Helvetica"/>
          <w:color w:val="000000" w:themeColor="text1"/>
          <w:sz w:val="22"/>
          <w:szCs w:val="22"/>
        </w:rPr>
        <w:t>s</w:t>
      </w:r>
      <w:r w:rsidR="00095712" w:rsidRPr="00AF2203">
        <w:rPr>
          <w:rFonts w:ascii="Garamond" w:eastAsia="Arial Unicode MS" w:hAnsi="Garamond" w:cs="Helvetica"/>
          <w:color w:val="000000" w:themeColor="text1"/>
          <w:sz w:val="22"/>
          <w:szCs w:val="22"/>
        </w:rPr>
        <w:t xml:space="preserve"> </w:t>
      </w:r>
      <w:r w:rsidR="008C01DF" w:rsidRPr="00AF2203">
        <w:rPr>
          <w:rFonts w:ascii="Garamond" w:eastAsia="Arial Unicode MS" w:hAnsi="Garamond" w:cs="Helvetica"/>
          <w:color w:val="000000" w:themeColor="text1"/>
          <w:sz w:val="22"/>
          <w:szCs w:val="22"/>
        </w:rPr>
        <w:t>dripping from the other</w:t>
      </w:r>
      <w:r w:rsidR="005E4D21" w:rsidRPr="00AF2203">
        <w:rPr>
          <w:rFonts w:ascii="Garamond" w:eastAsia="Arial Unicode MS" w:hAnsi="Garamond" w:cs="Helvetica"/>
          <w:color w:val="000000" w:themeColor="text1"/>
          <w:sz w:val="22"/>
          <w:szCs w:val="22"/>
        </w:rPr>
        <w:t xml:space="preserve"> (</w:t>
      </w:r>
      <w:r w:rsidR="00F075C8">
        <w:rPr>
          <w:rFonts w:ascii="Garamond" w:eastAsia="Arial Unicode MS" w:hAnsi="Garamond" w:cs="Helvetica"/>
          <w:color w:val="000000" w:themeColor="text1"/>
          <w:sz w:val="22"/>
          <w:szCs w:val="22"/>
        </w:rPr>
        <w:t>p</w:t>
      </w:r>
      <w:r w:rsidR="006B494A" w:rsidRPr="00AF2203">
        <w:rPr>
          <w:rFonts w:ascii="Garamond" w:eastAsia="Arial Unicode MS" w:hAnsi="Garamond" w:cs="Helvetica"/>
          <w:color w:val="000000" w:themeColor="text1"/>
          <w:sz w:val="22"/>
          <w:szCs w:val="22"/>
        </w:rPr>
        <w:t>erhaps more memorable is the</w:t>
      </w:r>
      <w:r w:rsidR="005E4D21" w:rsidRPr="00AF2203">
        <w:rPr>
          <w:rFonts w:ascii="Garamond" w:eastAsia="Arial Unicode MS" w:hAnsi="Garamond" w:cs="Helvetica"/>
          <w:color w:val="000000" w:themeColor="text1"/>
          <w:sz w:val="22"/>
          <w:szCs w:val="22"/>
        </w:rPr>
        <w:t xml:space="preserve"> pair of </w:t>
      </w:r>
      <w:r w:rsidR="00A302BB" w:rsidRPr="00AF2203">
        <w:rPr>
          <w:rFonts w:ascii="Garamond" w:eastAsia="Arial Unicode MS" w:hAnsi="Garamond" w:cs="Helvetica"/>
          <w:color w:val="000000" w:themeColor="text1"/>
          <w:sz w:val="22"/>
          <w:szCs w:val="22"/>
        </w:rPr>
        <w:t xml:space="preserve">tight </w:t>
      </w:r>
      <w:r w:rsidR="005E4D21" w:rsidRPr="00AF2203">
        <w:rPr>
          <w:rFonts w:ascii="Garamond" w:eastAsia="Arial Unicode MS" w:hAnsi="Garamond" w:cs="Helvetica"/>
          <w:color w:val="000000" w:themeColor="text1"/>
          <w:sz w:val="22"/>
          <w:szCs w:val="22"/>
        </w:rPr>
        <w:t xml:space="preserve">red speedos with a kind of green </w:t>
      </w:r>
      <w:r w:rsidR="006B494A" w:rsidRPr="00AF2203">
        <w:rPr>
          <w:rFonts w:ascii="Garamond" w:eastAsia="Arial Unicode MS" w:hAnsi="Garamond" w:cs="Helvetica"/>
          <w:color w:val="000000" w:themeColor="text1"/>
          <w:sz w:val="22"/>
          <w:szCs w:val="22"/>
        </w:rPr>
        <w:t xml:space="preserve">elastic </w:t>
      </w:r>
      <w:r w:rsidR="005E4D21" w:rsidRPr="00AF2203">
        <w:rPr>
          <w:rFonts w:ascii="Garamond" w:eastAsia="Arial Unicode MS" w:hAnsi="Garamond" w:cs="Helvetica"/>
          <w:color w:val="000000" w:themeColor="text1"/>
          <w:sz w:val="22"/>
          <w:szCs w:val="22"/>
        </w:rPr>
        <w:t xml:space="preserve">sock </w:t>
      </w:r>
      <w:r w:rsidR="00A302BB" w:rsidRPr="00AF2203">
        <w:rPr>
          <w:rFonts w:ascii="Garamond" w:eastAsia="Arial Unicode MS" w:hAnsi="Garamond" w:cs="Helvetica"/>
          <w:color w:val="000000" w:themeColor="text1"/>
          <w:sz w:val="22"/>
          <w:szCs w:val="22"/>
        </w:rPr>
        <w:t>besides two silver baubles</w:t>
      </w:r>
      <w:r w:rsidR="006B494A" w:rsidRPr="00AF2203">
        <w:rPr>
          <w:rFonts w:ascii="Garamond" w:eastAsia="Arial Unicode MS" w:hAnsi="Garamond" w:cs="Helvetica"/>
          <w:color w:val="000000" w:themeColor="text1"/>
          <w:sz w:val="22"/>
          <w:szCs w:val="22"/>
        </w:rPr>
        <w:t>)</w:t>
      </w:r>
      <w:r w:rsidR="00F075C8">
        <w:rPr>
          <w:rFonts w:ascii="Garamond" w:eastAsia="Arial Unicode MS" w:hAnsi="Garamond" w:cs="Helvetica"/>
          <w:color w:val="000000" w:themeColor="text1"/>
          <w:sz w:val="22"/>
          <w:szCs w:val="22"/>
        </w:rPr>
        <w:t>.</w:t>
      </w:r>
      <w:r w:rsidR="005F3853">
        <w:rPr>
          <w:rFonts w:ascii="Garamond" w:eastAsia="Arial Unicode MS" w:hAnsi="Garamond" w:cs="Helvetica"/>
          <w:color w:val="000000" w:themeColor="text1"/>
          <w:sz w:val="22"/>
          <w:szCs w:val="22"/>
        </w:rPr>
        <w:t xml:space="preserve"> Julie goes as </w:t>
      </w:r>
      <w:r w:rsidR="00556CA1">
        <w:rPr>
          <w:rFonts w:ascii="Garamond" w:eastAsia="Arial Unicode MS" w:hAnsi="Garamond" w:cs="Helvetica"/>
          <w:color w:val="000000" w:themeColor="text1"/>
          <w:sz w:val="22"/>
          <w:szCs w:val="22"/>
        </w:rPr>
        <w:t>Mary, mother of Jesus</w:t>
      </w:r>
      <w:r w:rsidR="0086393A">
        <w:rPr>
          <w:rFonts w:ascii="Garamond" w:eastAsia="Arial Unicode MS" w:hAnsi="Garamond" w:cs="Helvetica"/>
          <w:color w:val="000000" w:themeColor="text1"/>
          <w:sz w:val="22"/>
          <w:szCs w:val="22"/>
        </w:rPr>
        <w:t xml:space="preserve">. They </w:t>
      </w:r>
      <w:r w:rsidR="00B50842">
        <w:rPr>
          <w:rFonts w:ascii="Garamond" w:eastAsia="Arial Unicode MS" w:hAnsi="Garamond" w:cs="Helvetica"/>
          <w:color w:val="000000" w:themeColor="text1"/>
          <w:sz w:val="22"/>
          <w:szCs w:val="22"/>
        </w:rPr>
        <w:t>invited me one night to</w:t>
      </w:r>
      <w:r w:rsidR="0086393A">
        <w:rPr>
          <w:rFonts w:ascii="Garamond" w:eastAsia="Arial Unicode MS" w:hAnsi="Garamond" w:cs="Helvetica"/>
          <w:color w:val="000000" w:themeColor="text1"/>
          <w:sz w:val="22"/>
          <w:szCs w:val="22"/>
        </w:rPr>
        <w:t xml:space="preserve"> a DMT camp </w:t>
      </w:r>
      <w:r w:rsidR="002207AF">
        <w:rPr>
          <w:rFonts w:ascii="Garamond" w:eastAsia="Arial Unicode MS" w:hAnsi="Garamond" w:cs="Helvetica"/>
          <w:color w:val="000000" w:themeColor="text1"/>
          <w:sz w:val="22"/>
          <w:szCs w:val="22"/>
        </w:rPr>
        <w:t xml:space="preserve">with some extremely influential </w:t>
      </w:r>
      <w:r w:rsidR="00894EFD">
        <w:rPr>
          <w:rFonts w:ascii="Garamond" w:eastAsia="Arial Unicode MS" w:hAnsi="Garamond" w:cs="Helvetica"/>
          <w:color w:val="000000" w:themeColor="text1"/>
          <w:sz w:val="22"/>
          <w:szCs w:val="22"/>
        </w:rPr>
        <w:t>and generally un-friendly</w:t>
      </w:r>
      <w:r w:rsidR="007401FA">
        <w:rPr>
          <w:rFonts w:ascii="Garamond" w:eastAsia="Arial Unicode MS" w:hAnsi="Garamond" w:cs="Helvetica"/>
          <w:color w:val="000000" w:themeColor="text1"/>
          <w:sz w:val="22"/>
          <w:szCs w:val="22"/>
        </w:rPr>
        <w:t xml:space="preserve"> philosopher-</w:t>
      </w:r>
      <w:r w:rsidR="002207AF">
        <w:rPr>
          <w:rFonts w:ascii="Garamond" w:eastAsia="Arial Unicode MS" w:hAnsi="Garamond" w:cs="Helvetica"/>
          <w:color w:val="000000" w:themeColor="text1"/>
          <w:sz w:val="22"/>
          <w:szCs w:val="22"/>
        </w:rPr>
        <w:t>technologists</w:t>
      </w:r>
      <w:r w:rsidR="00B50842">
        <w:rPr>
          <w:rFonts w:ascii="Garamond" w:eastAsia="Arial Unicode MS" w:hAnsi="Garamond" w:cs="Helvetica"/>
          <w:color w:val="000000" w:themeColor="text1"/>
          <w:sz w:val="22"/>
          <w:szCs w:val="22"/>
        </w:rPr>
        <w:t xml:space="preserve"> </w:t>
      </w:r>
      <w:r w:rsidR="003C30E4">
        <w:rPr>
          <w:rFonts w:ascii="Garamond" w:eastAsia="Arial Unicode MS" w:hAnsi="Garamond" w:cs="Helvetica"/>
          <w:color w:val="000000" w:themeColor="text1"/>
          <w:sz w:val="22"/>
          <w:szCs w:val="22"/>
        </w:rPr>
        <w:t xml:space="preserve">who </w:t>
      </w:r>
      <w:r w:rsidR="00B50842">
        <w:rPr>
          <w:rFonts w:ascii="Garamond" w:eastAsia="Arial Unicode MS" w:hAnsi="Garamond" w:cs="Helvetica"/>
          <w:color w:val="000000" w:themeColor="text1"/>
          <w:sz w:val="22"/>
          <w:szCs w:val="22"/>
        </w:rPr>
        <w:t>gave me</w:t>
      </w:r>
      <w:r w:rsidR="003C30E4">
        <w:rPr>
          <w:rFonts w:ascii="Garamond" w:eastAsia="Arial Unicode MS" w:hAnsi="Garamond" w:cs="Helvetica"/>
          <w:color w:val="000000" w:themeColor="text1"/>
          <w:sz w:val="22"/>
          <w:szCs w:val="22"/>
        </w:rPr>
        <w:t xml:space="preserve"> the Playa</w:t>
      </w:r>
      <w:r w:rsidR="00044B06">
        <w:rPr>
          <w:rFonts w:ascii="Garamond" w:eastAsia="Arial Unicode MS" w:hAnsi="Garamond" w:cs="Helvetica"/>
          <w:color w:val="000000" w:themeColor="text1"/>
          <w:sz w:val="22"/>
          <w:szCs w:val="22"/>
        </w:rPr>
        <w:t xml:space="preserve"> n</w:t>
      </w:r>
      <w:r w:rsidR="003C30E4">
        <w:rPr>
          <w:rFonts w:ascii="Garamond" w:eastAsia="Arial Unicode MS" w:hAnsi="Garamond" w:cs="Helvetica"/>
          <w:color w:val="000000" w:themeColor="text1"/>
          <w:sz w:val="22"/>
          <w:szCs w:val="22"/>
        </w:rPr>
        <w:t>ame Node.</w:t>
      </w:r>
      <w:r w:rsidR="00CB5595">
        <w:rPr>
          <w:rFonts w:ascii="Garamond" w:eastAsia="Arial Unicode MS" w:hAnsi="Garamond" w:cs="Helvetica"/>
          <w:color w:val="000000" w:themeColor="text1"/>
          <w:sz w:val="22"/>
          <w:szCs w:val="22"/>
        </w:rPr>
        <w:t xml:space="preserve"> </w:t>
      </w:r>
    </w:p>
    <w:p w14:paraId="5CA9B2B5" w14:textId="0E5108F8" w:rsidR="0063136D" w:rsidRDefault="00F82678"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6369A4">
        <w:rPr>
          <w:rFonts w:ascii="Garamond" w:eastAsia="Arial Unicode MS" w:hAnsi="Garamond" w:cs="Helvetica"/>
          <w:color w:val="000000" w:themeColor="text1"/>
          <w:sz w:val="22"/>
          <w:szCs w:val="22"/>
        </w:rPr>
        <w:t xml:space="preserve">calls himself a </w:t>
      </w:r>
      <w:r w:rsidR="00121C52">
        <w:rPr>
          <w:rFonts w:ascii="Garamond" w:eastAsia="Arial Unicode MS" w:hAnsi="Garamond" w:cs="Helvetica"/>
          <w:i/>
          <w:iCs/>
          <w:color w:val="000000" w:themeColor="text1"/>
          <w:sz w:val="22"/>
          <w:szCs w:val="22"/>
        </w:rPr>
        <w:t>S</w:t>
      </w:r>
      <w:r w:rsidR="00DC6C35">
        <w:rPr>
          <w:rFonts w:ascii="Garamond" w:eastAsia="Arial Unicode MS" w:hAnsi="Garamond" w:cs="Helvetica"/>
          <w:i/>
          <w:iCs/>
          <w:color w:val="000000" w:themeColor="text1"/>
          <w:sz w:val="22"/>
          <w:szCs w:val="22"/>
        </w:rPr>
        <w:t>ituationist</w:t>
      </w:r>
      <w:r w:rsidR="007C15D1" w:rsidRPr="007C15D1">
        <w:rPr>
          <w:rFonts w:ascii="Garamond" w:eastAsia="Arial Unicode MS" w:hAnsi="Garamond" w:cs="Helvetica"/>
          <w:i/>
          <w:iCs/>
          <w:color w:val="000000" w:themeColor="text1"/>
          <w:sz w:val="22"/>
          <w:szCs w:val="22"/>
        </w:rPr>
        <w:t xml:space="preserve"> </w:t>
      </w:r>
      <w:r w:rsidR="000A2877">
        <w:rPr>
          <w:rFonts w:ascii="Garamond" w:eastAsia="Arial Unicode MS" w:hAnsi="Garamond" w:cs="Helvetica"/>
          <w:i/>
          <w:iCs/>
          <w:color w:val="000000" w:themeColor="text1"/>
          <w:sz w:val="22"/>
          <w:szCs w:val="22"/>
        </w:rPr>
        <w:t xml:space="preserve">accelerationist </w:t>
      </w:r>
      <w:r w:rsidR="006369A4" w:rsidRPr="007C15D1">
        <w:rPr>
          <w:rFonts w:ascii="Garamond" w:eastAsia="Arial Unicode MS" w:hAnsi="Garamond" w:cs="Helvetica"/>
          <w:i/>
          <w:iCs/>
          <w:color w:val="000000" w:themeColor="text1"/>
          <w:sz w:val="22"/>
          <w:szCs w:val="22"/>
        </w:rPr>
        <w:t>libertarian</w:t>
      </w:r>
      <w:r w:rsidR="000A287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I will</w:t>
      </w:r>
      <w:r w:rsidR="003C618A">
        <w:rPr>
          <w:rFonts w:ascii="Garamond" w:eastAsia="Arial Unicode MS" w:hAnsi="Garamond" w:cs="Helvetica"/>
          <w:color w:val="000000" w:themeColor="text1"/>
          <w:sz w:val="22"/>
          <w:szCs w:val="22"/>
        </w:rPr>
        <w:t xml:space="preserve"> </w:t>
      </w:r>
      <w:r w:rsidR="005D7160">
        <w:rPr>
          <w:rFonts w:ascii="Garamond" w:eastAsia="Arial Unicode MS" w:hAnsi="Garamond" w:cs="Helvetica"/>
          <w:color w:val="000000" w:themeColor="text1"/>
          <w:sz w:val="22"/>
          <w:szCs w:val="22"/>
        </w:rPr>
        <w:t xml:space="preserve">again </w:t>
      </w:r>
      <w:r w:rsidR="003C618A">
        <w:rPr>
          <w:rFonts w:ascii="Garamond" w:eastAsia="Arial Unicode MS" w:hAnsi="Garamond" w:cs="Helvetica"/>
          <w:color w:val="000000" w:themeColor="text1"/>
          <w:sz w:val="22"/>
          <w:szCs w:val="22"/>
        </w:rPr>
        <w:t>save John the footnote</w:t>
      </w:r>
      <w:r w:rsidR="004F57B7">
        <w:rPr>
          <w:rFonts w:ascii="Garamond" w:eastAsia="Arial Unicode MS" w:hAnsi="Garamond" w:cs="Helvetica"/>
          <w:color w:val="000000" w:themeColor="text1"/>
          <w:sz w:val="22"/>
          <w:szCs w:val="22"/>
        </w:rPr>
        <w:t xml:space="preserve">, as I enjoy explaining </w:t>
      </w:r>
      <w:r w:rsidR="00121C52">
        <w:rPr>
          <w:rFonts w:ascii="Garamond" w:eastAsia="Arial Unicode MS" w:hAnsi="Garamond" w:cs="Helvetica"/>
          <w:i/>
          <w:iCs/>
          <w:color w:val="000000" w:themeColor="text1"/>
          <w:sz w:val="22"/>
          <w:szCs w:val="22"/>
        </w:rPr>
        <w:t>Situationists</w:t>
      </w:r>
      <w:r w:rsidR="004F57B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its name </w:t>
      </w:r>
      <w:r w:rsidR="005235BF">
        <w:rPr>
          <w:rFonts w:ascii="Garamond" w:eastAsia="Arial Unicode MS" w:hAnsi="Garamond" w:cs="Helvetica"/>
          <w:color w:val="000000" w:themeColor="text1"/>
          <w:sz w:val="22"/>
          <w:szCs w:val="22"/>
        </w:rPr>
        <w:t xml:space="preserve">derives </w:t>
      </w:r>
      <w:r w:rsidR="00B02C68">
        <w:rPr>
          <w:rFonts w:ascii="Garamond" w:eastAsia="Arial Unicode MS" w:hAnsi="Garamond" w:cs="Helvetica"/>
          <w:color w:val="000000" w:themeColor="text1"/>
          <w:sz w:val="22"/>
          <w:szCs w:val="22"/>
        </w:rPr>
        <w:t xml:space="preserve">from </w:t>
      </w:r>
      <w:r w:rsidR="003C618A">
        <w:rPr>
          <w:rFonts w:ascii="Garamond" w:eastAsia="Arial Unicode MS" w:hAnsi="Garamond" w:cs="Helvetica"/>
          <w:color w:val="000000" w:themeColor="text1"/>
          <w:sz w:val="22"/>
          <w:szCs w:val="22"/>
        </w:rPr>
        <w:t xml:space="preserve">Sartre’s 1943 work </w:t>
      </w:r>
      <w:r w:rsidR="003C618A" w:rsidRPr="00CF10FF">
        <w:rPr>
          <w:rFonts w:ascii="Garamond" w:eastAsia="Arial Unicode MS" w:hAnsi="Garamond" w:cs="Helvetica"/>
          <w:i/>
          <w:iCs/>
          <w:color w:val="000000" w:themeColor="text1"/>
          <w:sz w:val="22"/>
          <w:szCs w:val="22"/>
        </w:rPr>
        <w:t>Being and Nothingness</w:t>
      </w:r>
      <w:r w:rsidR="00A167F3" w:rsidRPr="00CF10FF">
        <w:rPr>
          <w:rFonts w:ascii="Garamond" w:eastAsia="Arial Unicode MS" w:hAnsi="Garamond" w:cs="Helvetica"/>
          <w:i/>
          <w:iCs/>
          <w:color w:val="000000" w:themeColor="text1"/>
          <w:sz w:val="22"/>
          <w:szCs w:val="22"/>
        </w:rPr>
        <w:t>,</w:t>
      </w:r>
      <w:r w:rsidR="00A167F3">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“T</w:t>
      </w:r>
      <w:r w:rsidR="003C618A" w:rsidRPr="003C618A">
        <w:rPr>
          <w:rFonts w:ascii="Garamond" w:eastAsia="Arial Unicode MS" w:hAnsi="Garamond" w:cs="Helvetica"/>
          <w:color w:val="000000" w:themeColor="text1"/>
          <w:sz w:val="22"/>
          <w:szCs w:val="22"/>
        </w:rPr>
        <w:t>here is freedom only in a situation and there is a situation only through freedom.</w:t>
      </w:r>
      <w:r w:rsidR="004F57B7">
        <w:rPr>
          <w:rFonts w:ascii="Garamond" w:eastAsia="Arial Unicode MS" w:hAnsi="Garamond" w:cs="Helvetica"/>
          <w:color w:val="000000" w:themeColor="text1"/>
          <w:sz w:val="22"/>
          <w:szCs w:val="22"/>
        </w:rPr>
        <w:t>”</w:t>
      </w:r>
      <w:r w:rsidR="001B0D90">
        <w:rPr>
          <w:rFonts w:ascii="Garamond" w:eastAsia="Arial Unicode MS" w:hAnsi="Garamond" w:cs="Helvetica"/>
          <w:color w:val="000000" w:themeColor="text1"/>
          <w:sz w:val="22"/>
          <w:szCs w:val="22"/>
        </w:rPr>
        <w:t xml:space="preserve"> </w:t>
      </w:r>
      <w:r w:rsidR="00121C52" w:rsidRPr="00121C52">
        <w:rPr>
          <w:rFonts w:ascii="Garamond" w:eastAsia="Arial Unicode MS" w:hAnsi="Garamond" w:cs="Helvetica"/>
          <w:color w:val="000000" w:themeColor="text1"/>
          <w:sz w:val="22"/>
          <w:szCs w:val="22"/>
        </w:rPr>
        <w:t>Situationist</w:t>
      </w:r>
      <w:r w:rsidR="00121C52">
        <w:rPr>
          <w:rFonts w:ascii="Garamond" w:eastAsia="Arial Unicode MS" w:hAnsi="Garamond" w:cs="Helvetica"/>
          <w:color w:val="000000" w:themeColor="text1"/>
          <w:sz w:val="22"/>
          <w:szCs w:val="22"/>
        </w:rPr>
        <w:t>s react against political -isms. They are part of</w:t>
      </w:r>
      <w:r w:rsidR="005235BF">
        <w:rPr>
          <w:rFonts w:ascii="Garamond" w:eastAsia="Arial Unicode MS" w:hAnsi="Garamond" w:cs="Helvetica"/>
          <w:color w:val="000000" w:themeColor="text1"/>
          <w:sz w:val="22"/>
          <w:szCs w:val="22"/>
        </w:rPr>
        <w:t xml:space="preserve"> </w:t>
      </w:r>
      <w:r w:rsidR="004F57B7" w:rsidRPr="004F57B7">
        <w:rPr>
          <w:rFonts w:ascii="Garamond" w:eastAsia="Arial Unicode MS" w:hAnsi="Garamond" w:cs="Helvetica"/>
          <w:color w:val="000000" w:themeColor="text1"/>
          <w:sz w:val="22"/>
          <w:szCs w:val="22"/>
        </w:rPr>
        <w:t xml:space="preserve">a </w:t>
      </w:r>
      <w:r w:rsidR="0063136D">
        <w:rPr>
          <w:rFonts w:ascii="Garamond" w:eastAsia="Arial Unicode MS" w:hAnsi="Garamond" w:cs="Helvetica"/>
          <w:color w:val="000000" w:themeColor="text1"/>
          <w:sz w:val="22"/>
          <w:szCs w:val="22"/>
        </w:rPr>
        <w:t>perfo</w:t>
      </w:r>
      <w:r w:rsidR="001B0D90">
        <w:rPr>
          <w:rFonts w:ascii="Garamond" w:eastAsia="Arial Unicode MS" w:hAnsi="Garamond" w:cs="Helvetica"/>
          <w:color w:val="000000" w:themeColor="text1"/>
          <w:sz w:val="22"/>
          <w:szCs w:val="22"/>
        </w:rPr>
        <w:t>r</w:t>
      </w:r>
      <w:r w:rsidR="0063136D">
        <w:rPr>
          <w:rFonts w:ascii="Garamond" w:eastAsia="Arial Unicode MS" w:hAnsi="Garamond" w:cs="Helvetica"/>
          <w:color w:val="000000" w:themeColor="text1"/>
          <w:sz w:val="22"/>
          <w:szCs w:val="22"/>
        </w:rPr>
        <w:t xml:space="preserve">mative </w:t>
      </w:r>
      <w:r w:rsidR="004F57B7" w:rsidRPr="004F57B7">
        <w:rPr>
          <w:rFonts w:ascii="Garamond" w:eastAsia="Arial Unicode MS" w:hAnsi="Garamond" w:cs="Helvetica"/>
          <w:color w:val="000000" w:themeColor="text1"/>
          <w:sz w:val="22"/>
          <w:szCs w:val="22"/>
        </w:rPr>
        <w:t xml:space="preserve">artistic movement </w:t>
      </w:r>
      <w:r w:rsidR="00121C52">
        <w:rPr>
          <w:rFonts w:ascii="Garamond" w:eastAsia="Arial Unicode MS" w:hAnsi="Garamond" w:cs="Helvetica"/>
          <w:color w:val="000000" w:themeColor="text1"/>
          <w:sz w:val="22"/>
          <w:szCs w:val="22"/>
        </w:rPr>
        <w:t>that</w:t>
      </w:r>
      <w:r w:rsidR="005235BF">
        <w:rPr>
          <w:rFonts w:ascii="Garamond" w:eastAsia="Arial Unicode MS" w:hAnsi="Garamond" w:cs="Helvetica"/>
          <w:color w:val="000000" w:themeColor="text1"/>
          <w:sz w:val="22"/>
          <w:szCs w:val="22"/>
        </w:rPr>
        <w:t xml:space="preserve"> </w:t>
      </w:r>
      <w:r w:rsidR="000433D2">
        <w:rPr>
          <w:rFonts w:ascii="Garamond" w:eastAsia="Arial Unicode MS" w:hAnsi="Garamond" w:cs="Helvetica"/>
          <w:color w:val="000000" w:themeColor="text1"/>
          <w:sz w:val="22"/>
          <w:szCs w:val="22"/>
        </w:rPr>
        <w:t>boil</w:t>
      </w:r>
      <w:r w:rsidR="00121C52">
        <w:rPr>
          <w:rFonts w:ascii="Garamond" w:eastAsia="Arial Unicode MS" w:hAnsi="Garamond" w:cs="Helvetica"/>
          <w:color w:val="000000" w:themeColor="text1"/>
          <w:sz w:val="22"/>
          <w:szCs w:val="22"/>
        </w:rPr>
        <w:t>ed</w:t>
      </w:r>
      <w:r w:rsidR="000433D2">
        <w:rPr>
          <w:rFonts w:ascii="Garamond" w:eastAsia="Arial Unicode MS" w:hAnsi="Garamond" w:cs="Helvetica"/>
          <w:color w:val="000000" w:themeColor="text1"/>
          <w:sz w:val="22"/>
          <w:szCs w:val="22"/>
        </w:rPr>
        <w:t xml:space="preserve"> over</w:t>
      </w:r>
      <w:r w:rsidR="005235BF">
        <w:rPr>
          <w:rFonts w:ascii="Garamond" w:eastAsia="Arial Unicode MS" w:hAnsi="Garamond" w:cs="Helvetica"/>
          <w:color w:val="000000" w:themeColor="text1"/>
          <w:sz w:val="22"/>
          <w:szCs w:val="22"/>
        </w:rPr>
        <w:t xml:space="preserve"> with the punk music scene</w:t>
      </w:r>
      <w:r w:rsidR="007401FA">
        <w:rPr>
          <w:rFonts w:ascii="Garamond" w:eastAsia="Arial Unicode MS" w:hAnsi="Garamond" w:cs="Helvetica"/>
          <w:color w:val="000000" w:themeColor="text1"/>
          <w:sz w:val="22"/>
          <w:szCs w:val="22"/>
        </w:rPr>
        <w:t xml:space="preserve"> and in</w:t>
      </w:r>
      <w:r w:rsidR="007401FA" w:rsidRPr="007401FA">
        <w:rPr>
          <w:rFonts w:ascii="Garamond" w:eastAsia="Arial Unicode MS" w:hAnsi="Garamond" w:cs="Helvetica"/>
          <w:color w:val="000000" w:themeColor="text1"/>
          <w:sz w:val="22"/>
          <w:szCs w:val="22"/>
        </w:rPr>
        <w:t xml:space="preserve"> my opinion take the whole thing far too seriously.  </w:t>
      </w:r>
    </w:p>
    <w:p w14:paraId="10D65F2A" w14:textId="77777777" w:rsidR="00121C52" w:rsidRDefault="0063136D"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 xml:space="preserve">Radwan </w:t>
      </w:r>
      <w:r w:rsidR="00DB4187">
        <w:rPr>
          <w:rFonts w:ascii="Garamond" w:eastAsia="Arial Unicode MS" w:hAnsi="Garamond" w:cs="Helvetica"/>
          <w:color w:val="000000" w:themeColor="text1"/>
          <w:sz w:val="22"/>
          <w:szCs w:val="22"/>
        </w:rPr>
        <w:t>shoots</w:t>
      </w:r>
      <w:r w:rsidR="00F82678" w:rsidRPr="00AF2203">
        <w:rPr>
          <w:rFonts w:ascii="Garamond" w:eastAsia="Arial Unicode MS" w:hAnsi="Garamond" w:cs="Helvetica"/>
          <w:color w:val="000000" w:themeColor="text1"/>
          <w:sz w:val="22"/>
          <w:szCs w:val="22"/>
        </w:rPr>
        <w:t xml:space="preserve"> a spectrum of opinions he maintains are necessarily conflicting</w:t>
      </w:r>
      <w:r w:rsidR="000446F9" w:rsidRPr="00AF2203">
        <w:rPr>
          <w:rFonts w:ascii="Garamond" w:eastAsia="Arial Unicode MS" w:hAnsi="Garamond" w:cs="Helvetica"/>
          <w:color w:val="000000" w:themeColor="text1"/>
          <w:sz w:val="22"/>
          <w:szCs w:val="22"/>
        </w:rPr>
        <w:t>. A prime example are</w:t>
      </w:r>
      <w:r w:rsidR="00AC0D49" w:rsidRPr="00AF2203">
        <w:rPr>
          <w:rFonts w:ascii="Garamond" w:eastAsia="Arial Unicode MS" w:hAnsi="Garamond" w:cs="Helvetica"/>
          <w:color w:val="000000" w:themeColor="text1"/>
          <w:sz w:val="22"/>
          <w:szCs w:val="22"/>
        </w:rPr>
        <w:t xml:space="preserve"> those arguments of the type </w:t>
      </w:r>
      <w:r w:rsidR="000446F9" w:rsidRPr="00AF2203">
        <w:rPr>
          <w:rFonts w:ascii="Garamond" w:eastAsia="Arial Unicode MS" w:hAnsi="Garamond" w:cs="Helvetica"/>
          <w:color w:val="000000" w:themeColor="text1"/>
          <w:sz w:val="22"/>
          <w:szCs w:val="22"/>
        </w:rPr>
        <w:t xml:space="preserve">that rally </w:t>
      </w:r>
      <w:r w:rsidR="00AC0D49" w:rsidRPr="00AF2203">
        <w:rPr>
          <w:rFonts w:ascii="Garamond" w:eastAsia="Arial Unicode MS" w:hAnsi="Garamond" w:cs="Helvetica"/>
          <w:color w:val="000000" w:themeColor="text1"/>
          <w:sz w:val="22"/>
          <w:szCs w:val="22"/>
        </w:rPr>
        <w:t xml:space="preserve">against a centralized state but which </w:t>
      </w:r>
      <w:r w:rsidR="00A32FAB" w:rsidRPr="00AF2203">
        <w:rPr>
          <w:rFonts w:ascii="Garamond" w:eastAsia="Arial Unicode MS" w:hAnsi="Garamond" w:cs="Helvetica"/>
          <w:color w:val="000000" w:themeColor="text1"/>
          <w:sz w:val="22"/>
          <w:szCs w:val="22"/>
        </w:rPr>
        <w:t>share</w:t>
      </w:r>
      <w:r w:rsidR="00AC0D49" w:rsidRPr="00AF2203">
        <w:rPr>
          <w:rFonts w:ascii="Garamond" w:eastAsia="Arial Unicode MS" w:hAnsi="Garamond" w:cs="Helvetica"/>
          <w:color w:val="000000" w:themeColor="text1"/>
          <w:sz w:val="22"/>
          <w:szCs w:val="22"/>
        </w:rPr>
        <w:t xml:space="preserve"> the same goals as </w:t>
      </w:r>
      <w:r w:rsidR="008F710E" w:rsidRPr="00AF2203">
        <w:rPr>
          <w:rFonts w:ascii="Garamond" w:eastAsia="Arial Unicode MS" w:hAnsi="Garamond" w:cs="Helvetica"/>
          <w:color w:val="000000" w:themeColor="text1"/>
          <w:sz w:val="22"/>
          <w:szCs w:val="22"/>
        </w:rPr>
        <w:t xml:space="preserve">what </w:t>
      </w:r>
      <w:r w:rsidR="00AC0D49" w:rsidRPr="00AF2203">
        <w:rPr>
          <w:rFonts w:ascii="Garamond" w:eastAsia="Arial Unicode MS" w:hAnsi="Garamond" w:cs="Helvetica"/>
          <w:color w:val="000000" w:themeColor="text1"/>
          <w:sz w:val="22"/>
          <w:szCs w:val="22"/>
        </w:rPr>
        <w:t xml:space="preserve">“strong state” </w:t>
      </w:r>
      <w:r w:rsidR="001D6F12" w:rsidRPr="00AF2203">
        <w:rPr>
          <w:rFonts w:ascii="Garamond" w:eastAsia="Arial Unicode MS" w:hAnsi="Garamond" w:cs="Helvetica"/>
          <w:color w:val="000000" w:themeColor="text1"/>
          <w:sz w:val="22"/>
          <w:szCs w:val="22"/>
        </w:rPr>
        <w:t xml:space="preserve">socialist-leaning </w:t>
      </w:r>
      <w:r w:rsidR="00573D6C" w:rsidRPr="00AF2203">
        <w:rPr>
          <w:rFonts w:ascii="Garamond" w:eastAsia="Arial Unicode MS" w:hAnsi="Garamond" w:cs="Helvetica"/>
          <w:color w:val="000000" w:themeColor="text1"/>
          <w:sz w:val="22"/>
          <w:szCs w:val="22"/>
        </w:rPr>
        <w:t>governance</w:t>
      </w:r>
      <w:r w:rsidR="008F710E" w:rsidRPr="00AF2203">
        <w:rPr>
          <w:rFonts w:ascii="Garamond" w:eastAsia="Arial Unicode MS" w:hAnsi="Garamond" w:cs="Helvetica"/>
          <w:color w:val="000000" w:themeColor="text1"/>
          <w:sz w:val="22"/>
          <w:szCs w:val="22"/>
        </w:rPr>
        <w:t xml:space="preserve"> already </w:t>
      </w:r>
      <w:r w:rsidR="00A35C54" w:rsidRPr="00AF2203">
        <w:rPr>
          <w:rFonts w:ascii="Garamond" w:eastAsia="Arial Unicode MS" w:hAnsi="Garamond" w:cs="Helvetica"/>
          <w:color w:val="000000" w:themeColor="text1"/>
          <w:sz w:val="22"/>
          <w:szCs w:val="22"/>
        </w:rPr>
        <w:t>provide</w:t>
      </w:r>
      <w:r w:rsidR="00DB4187">
        <w:rPr>
          <w:rFonts w:ascii="Garamond" w:eastAsia="Arial Unicode MS" w:hAnsi="Garamond" w:cs="Helvetica"/>
          <w:color w:val="000000" w:themeColor="text1"/>
          <w:sz w:val="22"/>
          <w:szCs w:val="22"/>
        </w:rPr>
        <w:t xml:space="preserve"> and aim towards</w:t>
      </w:r>
      <w:r w:rsidR="00F82678" w:rsidRPr="00AF2203">
        <w:rPr>
          <w:rFonts w:ascii="Garamond" w:eastAsia="Arial Unicode MS" w:hAnsi="Garamond" w:cs="Helvetica"/>
          <w:color w:val="000000" w:themeColor="text1"/>
          <w:sz w:val="22"/>
          <w:szCs w:val="22"/>
        </w:rPr>
        <w:t xml:space="preserve">. In fact, when I once </w:t>
      </w:r>
      <w:r w:rsidR="002B3EC0">
        <w:rPr>
          <w:rFonts w:ascii="Garamond" w:eastAsia="Arial Unicode MS" w:hAnsi="Garamond" w:cs="Helvetica"/>
          <w:color w:val="000000" w:themeColor="text1"/>
          <w:sz w:val="22"/>
          <w:szCs w:val="22"/>
        </w:rPr>
        <w:t>identified</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color w:val="000000" w:themeColor="text1"/>
          <w:sz w:val="22"/>
          <w:szCs w:val="22"/>
        </w:rPr>
        <w:lastRenderedPageBreak/>
        <w:t xml:space="preserve">the contradictions he </w:t>
      </w:r>
      <w:r w:rsidR="00824052">
        <w:rPr>
          <w:rFonts w:ascii="Garamond" w:eastAsia="Arial Unicode MS" w:hAnsi="Garamond" w:cs="Helvetica"/>
          <w:color w:val="000000" w:themeColor="text1"/>
          <w:sz w:val="22"/>
          <w:szCs w:val="22"/>
        </w:rPr>
        <w:t xml:space="preserve">said a </w:t>
      </w:r>
      <w:r w:rsidR="00824052" w:rsidRPr="00824052">
        <w:rPr>
          <w:rFonts w:ascii="Garamond" w:eastAsia="Arial Unicode MS" w:hAnsi="Garamond" w:cs="Helvetica"/>
          <w:i/>
          <w:iCs/>
          <w:color w:val="000000" w:themeColor="text1"/>
          <w:sz w:val="22"/>
          <w:szCs w:val="22"/>
        </w:rPr>
        <w:t>situationist</w:t>
      </w:r>
      <w:r w:rsidR="00824052">
        <w:rPr>
          <w:rFonts w:ascii="Garamond" w:eastAsia="Arial Unicode MS" w:hAnsi="Garamond" w:cs="Helvetica"/>
          <w:color w:val="000000" w:themeColor="text1"/>
          <w:sz w:val="22"/>
          <w:szCs w:val="22"/>
        </w:rPr>
        <w:t xml:space="preserve"> and an</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i/>
          <w:iCs/>
          <w:color w:val="000000" w:themeColor="text1"/>
          <w:sz w:val="22"/>
          <w:szCs w:val="22"/>
        </w:rPr>
        <w:t>ironist</w:t>
      </w:r>
      <w:r w:rsidR="00D57E5D" w:rsidRPr="00AF2203">
        <w:rPr>
          <w:rFonts w:ascii="Garamond" w:eastAsia="Arial Unicode MS" w:hAnsi="Garamond" w:cs="Helvetica"/>
          <w:color w:val="000000" w:themeColor="text1"/>
          <w:sz w:val="22"/>
          <w:szCs w:val="22"/>
        </w:rPr>
        <w:t xml:space="preserve"> </w:t>
      </w:r>
      <w:r w:rsidR="00824052">
        <w:rPr>
          <w:rFonts w:ascii="Garamond" w:eastAsia="Arial Unicode MS" w:hAnsi="Garamond" w:cs="Helvetica"/>
          <w:color w:val="000000" w:themeColor="text1"/>
          <w:sz w:val="22"/>
          <w:szCs w:val="22"/>
        </w:rPr>
        <w:t xml:space="preserve">are the same thing </w:t>
      </w:r>
      <w:r w:rsidR="00D57E5D" w:rsidRPr="00AF2203">
        <w:rPr>
          <w:rFonts w:ascii="Garamond" w:eastAsia="Arial Unicode MS" w:hAnsi="Garamond" w:cs="Helvetica"/>
          <w:color w:val="000000" w:themeColor="text1"/>
          <w:sz w:val="22"/>
          <w:szCs w:val="22"/>
        </w:rPr>
        <w:t>and considered the matter closed</w:t>
      </w:r>
      <w:r w:rsidR="00F82678" w:rsidRPr="00AF2203">
        <w:rPr>
          <w:rFonts w:ascii="Garamond" w:eastAsia="Arial Unicode MS" w:hAnsi="Garamond" w:cs="Helvetica"/>
          <w:color w:val="000000" w:themeColor="text1"/>
          <w:sz w:val="22"/>
          <w:szCs w:val="22"/>
        </w:rPr>
        <w:t xml:space="preserve">. </w:t>
      </w:r>
    </w:p>
    <w:p w14:paraId="350D8701" w14:textId="16EDD449" w:rsidR="00144189" w:rsidRDefault="00121C52"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’s </w:t>
      </w:r>
      <w:r w:rsidR="009A0220">
        <w:rPr>
          <w:rFonts w:ascii="Garamond" w:eastAsia="Arial Unicode MS" w:hAnsi="Garamond" w:cs="Helvetica"/>
          <w:color w:val="000000" w:themeColor="text1"/>
          <w:sz w:val="22"/>
          <w:szCs w:val="22"/>
        </w:rPr>
        <w:t>dream</w:t>
      </w:r>
      <w:r w:rsidR="009A0220" w:rsidRPr="009A0220">
        <w:rPr>
          <w:rFonts w:ascii="Garamond" w:eastAsia="Arial Unicode MS" w:hAnsi="Garamond" w:cs="Helvetica"/>
          <w:color w:val="000000" w:themeColor="text1"/>
          <w:sz w:val="22"/>
          <w:szCs w:val="22"/>
        </w:rPr>
        <w:t xml:space="preserve"> i</w:t>
      </w:r>
      <w:r w:rsidR="00BB0B82">
        <w:rPr>
          <w:rFonts w:ascii="Garamond" w:eastAsia="Arial Unicode MS" w:hAnsi="Garamond" w:cs="Helvetica"/>
          <w:color w:val="000000" w:themeColor="text1"/>
          <w:sz w:val="22"/>
          <w:szCs w:val="22"/>
        </w:rPr>
        <w:t>s</w:t>
      </w:r>
      <w:r w:rsidR="009A0220" w:rsidRPr="009A0220">
        <w:rPr>
          <w:rFonts w:ascii="Garamond" w:eastAsia="Arial Unicode MS" w:hAnsi="Garamond" w:cs="Helvetica"/>
          <w:color w:val="000000" w:themeColor="text1"/>
          <w:sz w:val="22"/>
          <w:szCs w:val="22"/>
        </w:rPr>
        <w:t xml:space="preserve"> </w:t>
      </w:r>
      <w:r w:rsidR="006F53AA">
        <w:rPr>
          <w:rFonts w:ascii="Garamond" w:eastAsia="Arial Unicode MS" w:hAnsi="Garamond" w:cs="Helvetica"/>
          <w:color w:val="000000" w:themeColor="text1"/>
          <w:sz w:val="22"/>
          <w:szCs w:val="22"/>
        </w:rPr>
        <w:t xml:space="preserve">for us all to desire </w:t>
      </w:r>
      <w:r w:rsidR="00DB4187">
        <w:rPr>
          <w:rFonts w:ascii="Garamond" w:eastAsia="Arial Unicode MS" w:hAnsi="Garamond" w:cs="Helvetica"/>
          <w:color w:val="000000" w:themeColor="text1"/>
          <w:sz w:val="22"/>
          <w:szCs w:val="22"/>
        </w:rPr>
        <w:t xml:space="preserve">and realize </w:t>
      </w:r>
      <w:r w:rsidR="006F53AA">
        <w:rPr>
          <w:rFonts w:ascii="Garamond" w:eastAsia="Arial Unicode MS" w:hAnsi="Garamond" w:cs="Helvetica"/>
          <w:color w:val="000000" w:themeColor="text1"/>
          <w:sz w:val="22"/>
          <w:szCs w:val="22"/>
        </w:rPr>
        <w:t>the</w:t>
      </w:r>
      <w:r w:rsidR="009A0220" w:rsidRPr="009A0220">
        <w:rPr>
          <w:rFonts w:ascii="Garamond" w:eastAsia="Arial Unicode MS" w:hAnsi="Garamond" w:cs="Helvetica"/>
          <w:color w:val="000000" w:themeColor="text1"/>
          <w:sz w:val="22"/>
          <w:szCs w:val="22"/>
        </w:rPr>
        <w:t xml:space="preserve"> end of </w:t>
      </w:r>
      <w:r w:rsidR="00266DFA">
        <w:rPr>
          <w:rFonts w:ascii="Garamond" w:eastAsia="Arial Unicode MS" w:hAnsi="Garamond" w:cs="Helvetica"/>
          <w:color w:val="000000" w:themeColor="text1"/>
          <w:sz w:val="22"/>
          <w:szCs w:val="22"/>
        </w:rPr>
        <w:t xml:space="preserve">toil and </w:t>
      </w:r>
      <w:r w:rsidR="009A0220" w:rsidRPr="009A0220">
        <w:rPr>
          <w:rFonts w:ascii="Garamond" w:eastAsia="Arial Unicode MS" w:hAnsi="Garamond" w:cs="Helvetica"/>
          <w:color w:val="000000" w:themeColor="text1"/>
          <w:sz w:val="22"/>
          <w:szCs w:val="22"/>
        </w:rPr>
        <w:t>drudgery: no more miserable Monday mornings</w:t>
      </w:r>
      <w:r w:rsidR="00266DFA">
        <w:rPr>
          <w:rFonts w:ascii="Garamond" w:eastAsia="Arial Unicode MS" w:hAnsi="Garamond" w:cs="Helvetica"/>
          <w:color w:val="000000" w:themeColor="text1"/>
          <w:sz w:val="22"/>
          <w:szCs w:val="22"/>
        </w:rPr>
        <w:t>, no more alienated labour</w:t>
      </w:r>
      <w:r w:rsidR="009A0220" w:rsidRPr="009A0220">
        <w:rPr>
          <w:rFonts w:ascii="Garamond" w:eastAsia="Arial Unicode MS" w:hAnsi="Garamond" w:cs="Helvetica"/>
          <w:color w:val="000000" w:themeColor="text1"/>
          <w:sz w:val="22"/>
          <w:szCs w:val="22"/>
        </w:rPr>
        <w:t>.</w:t>
      </w:r>
      <w:r w:rsidR="009A0220">
        <w:rPr>
          <w:rFonts w:ascii="Garamond" w:eastAsia="Arial Unicode MS" w:hAnsi="Garamond" w:cs="Helvetica"/>
          <w:color w:val="000000" w:themeColor="text1"/>
          <w:sz w:val="22"/>
          <w:szCs w:val="22"/>
        </w:rPr>
        <w:t xml:space="preserve"> To this end </w:t>
      </w:r>
      <w:r w:rsidR="00317FD1">
        <w:rPr>
          <w:rFonts w:ascii="Garamond" w:eastAsia="Arial Unicode MS" w:hAnsi="Garamond" w:cs="Helvetica"/>
          <w:color w:val="000000" w:themeColor="text1"/>
          <w:sz w:val="22"/>
          <w:szCs w:val="22"/>
        </w:rPr>
        <w:t>he</w:t>
      </w:r>
      <w:r w:rsidR="002F06A3" w:rsidRPr="00AF2203">
        <w:rPr>
          <w:rFonts w:ascii="Garamond" w:eastAsia="Arial Unicode MS" w:hAnsi="Garamond" w:cs="Helvetica"/>
          <w:color w:val="000000" w:themeColor="text1"/>
          <w:sz w:val="22"/>
          <w:szCs w:val="22"/>
        </w:rPr>
        <w:t xml:space="preserve"> </w:t>
      </w:r>
      <w:r w:rsidR="001436C2" w:rsidRPr="00AF2203">
        <w:rPr>
          <w:rFonts w:ascii="Garamond" w:eastAsia="Arial Unicode MS" w:hAnsi="Garamond" w:cs="Helvetica"/>
          <w:color w:val="000000" w:themeColor="text1"/>
          <w:sz w:val="22"/>
          <w:szCs w:val="22"/>
        </w:rPr>
        <w:t>prescribes</w:t>
      </w:r>
      <w:r w:rsidR="00144189" w:rsidRPr="00AF2203">
        <w:rPr>
          <w:rFonts w:ascii="Garamond" w:eastAsia="Arial Unicode MS" w:hAnsi="Garamond" w:cs="Helvetica"/>
          <w:color w:val="000000" w:themeColor="text1"/>
          <w:sz w:val="22"/>
          <w:szCs w:val="22"/>
        </w:rPr>
        <w:t xml:space="preserve"> an immediate </w:t>
      </w:r>
      <w:r w:rsidR="00FE7422" w:rsidRPr="00AF2203">
        <w:rPr>
          <w:rFonts w:ascii="Garamond" w:eastAsia="Arial Unicode MS" w:hAnsi="Garamond" w:cs="Helvetica"/>
          <w:color w:val="000000" w:themeColor="text1"/>
          <w:sz w:val="22"/>
          <w:szCs w:val="22"/>
        </w:rPr>
        <w:t>tax-</w:t>
      </w:r>
      <w:r w:rsidR="00BA21B3" w:rsidRPr="00AF2203">
        <w:rPr>
          <w:rFonts w:ascii="Garamond" w:eastAsia="Arial Unicode MS" w:hAnsi="Garamond" w:cs="Helvetica"/>
          <w:color w:val="000000" w:themeColor="text1"/>
          <w:sz w:val="22"/>
          <w:szCs w:val="22"/>
        </w:rPr>
        <w:t>less</w:t>
      </w:r>
      <w:r w:rsidR="00DF1DE0" w:rsidRPr="00AF2203">
        <w:rPr>
          <w:rFonts w:ascii="Garamond" w:eastAsia="Arial Unicode MS" w:hAnsi="Garamond" w:cs="Helvetica"/>
          <w:color w:val="000000" w:themeColor="text1"/>
          <w:sz w:val="22"/>
          <w:szCs w:val="22"/>
        </w:rPr>
        <w:t xml:space="preserve"> free-for-all</w:t>
      </w:r>
      <w:r>
        <w:rPr>
          <w:rFonts w:ascii="Garamond" w:eastAsia="Arial Unicode MS" w:hAnsi="Garamond" w:cs="Helvetica"/>
          <w:color w:val="000000" w:themeColor="text1"/>
          <w:sz w:val="22"/>
          <w:szCs w:val="22"/>
        </w:rPr>
        <w:t xml:space="preserve"> that </w:t>
      </w:r>
      <w:r w:rsidR="00144189" w:rsidRPr="00AF2203">
        <w:rPr>
          <w:rFonts w:ascii="Garamond" w:eastAsia="Arial Unicode MS" w:hAnsi="Garamond" w:cs="Helvetica"/>
          <w:color w:val="000000" w:themeColor="text1"/>
          <w:sz w:val="22"/>
          <w:szCs w:val="22"/>
        </w:rPr>
        <w:t xml:space="preserve">he claims is necessary to kick-start the technology revolution </w:t>
      </w:r>
      <w:r w:rsidR="003465D8">
        <w:rPr>
          <w:rFonts w:ascii="Garamond" w:eastAsia="Arial Unicode MS" w:hAnsi="Garamond" w:cs="Helvetica"/>
          <w:color w:val="000000" w:themeColor="text1"/>
          <w:sz w:val="22"/>
          <w:szCs w:val="22"/>
        </w:rPr>
        <w:t>that</w:t>
      </w:r>
      <w:r w:rsidR="00144189" w:rsidRPr="00AF2203">
        <w:rPr>
          <w:rFonts w:ascii="Garamond" w:eastAsia="Arial Unicode MS" w:hAnsi="Garamond" w:cs="Helvetica"/>
          <w:color w:val="000000" w:themeColor="text1"/>
          <w:sz w:val="22"/>
          <w:szCs w:val="22"/>
        </w:rPr>
        <w:t xml:space="preserve"> will lead to </w:t>
      </w:r>
      <w:r w:rsidR="002C5E4D">
        <w:rPr>
          <w:rFonts w:ascii="Garamond" w:eastAsia="Arial Unicode MS" w:hAnsi="Garamond" w:cs="Helvetica"/>
          <w:color w:val="000000" w:themeColor="text1"/>
          <w:sz w:val="22"/>
          <w:szCs w:val="22"/>
        </w:rPr>
        <w:t>material abundance, unlimited travel,</w:t>
      </w:r>
      <w:r w:rsidR="00144189" w:rsidRPr="00AF2203">
        <w:rPr>
          <w:rFonts w:ascii="Garamond" w:eastAsia="Arial Unicode MS" w:hAnsi="Garamond" w:cs="Helvetica"/>
          <w:color w:val="000000" w:themeColor="text1"/>
          <w:sz w:val="22"/>
          <w:szCs w:val="22"/>
        </w:rPr>
        <w:t xml:space="preserve"> and sustainable energy. </w:t>
      </w:r>
      <w:r w:rsidR="006B56F4" w:rsidRPr="006B56F4">
        <w:rPr>
          <w:rFonts w:ascii="Garamond" w:eastAsia="Arial Unicode MS" w:hAnsi="Garamond" w:cs="Helvetica"/>
          <w:color w:val="000000" w:themeColor="text1"/>
          <w:sz w:val="22"/>
          <w:szCs w:val="22"/>
        </w:rPr>
        <w:t xml:space="preserve">Radwan </w:t>
      </w:r>
      <w:r w:rsidR="00AA7AA7">
        <w:rPr>
          <w:rFonts w:ascii="Garamond" w:eastAsia="Arial Unicode MS" w:hAnsi="Garamond" w:cs="Helvetica"/>
          <w:color w:val="000000" w:themeColor="text1"/>
          <w:sz w:val="22"/>
          <w:szCs w:val="22"/>
        </w:rPr>
        <w:t xml:space="preserve">refuses to use the word </w:t>
      </w:r>
      <w:r w:rsidR="00760D8B">
        <w:rPr>
          <w:rFonts w:ascii="Garamond" w:eastAsia="Arial Unicode MS" w:hAnsi="Garamond" w:cs="Helvetica"/>
          <w:color w:val="000000" w:themeColor="text1"/>
          <w:sz w:val="22"/>
          <w:szCs w:val="22"/>
        </w:rPr>
        <w:t>c</w:t>
      </w:r>
      <w:r w:rsidR="00AA7AA7">
        <w:rPr>
          <w:rFonts w:ascii="Garamond" w:eastAsia="Arial Unicode MS" w:hAnsi="Garamond" w:cs="Helvetica"/>
          <w:color w:val="000000" w:themeColor="text1"/>
          <w:sz w:val="22"/>
          <w:szCs w:val="22"/>
        </w:rPr>
        <w:t>apitalism. He says that giving a name</w:t>
      </w:r>
      <w:r w:rsidR="00625B68">
        <w:rPr>
          <w:rFonts w:ascii="Garamond" w:eastAsia="Arial Unicode MS" w:hAnsi="Garamond" w:cs="Helvetica"/>
          <w:color w:val="000000" w:themeColor="text1"/>
          <w:sz w:val="22"/>
          <w:szCs w:val="22"/>
        </w:rPr>
        <w:t xml:space="preserve"> to </w:t>
      </w:r>
      <w:r w:rsidR="00760D8B">
        <w:rPr>
          <w:rFonts w:ascii="Garamond" w:eastAsia="Arial Unicode MS" w:hAnsi="Garamond" w:cs="Helvetica"/>
          <w:color w:val="000000" w:themeColor="text1"/>
          <w:sz w:val="22"/>
          <w:szCs w:val="22"/>
        </w:rPr>
        <w:t>our present day era</w:t>
      </w:r>
      <w:r w:rsidR="00625B68">
        <w:rPr>
          <w:rFonts w:ascii="Garamond" w:eastAsia="Arial Unicode MS" w:hAnsi="Garamond" w:cs="Helvetica"/>
          <w:color w:val="000000" w:themeColor="text1"/>
          <w:sz w:val="22"/>
          <w:szCs w:val="22"/>
        </w:rPr>
        <w:t xml:space="preserve"> is an over-abstraction of </w:t>
      </w:r>
      <w:r w:rsidR="00AA7AA7">
        <w:rPr>
          <w:rFonts w:ascii="Garamond" w:eastAsia="Arial Unicode MS" w:hAnsi="Garamond" w:cs="Helvetica"/>
          <w:color w:val="000000" w:themeColor="text1"/>
          <w:sz w:val="22"/>
          <w:szCs w:val="22"/>
        </w:rPr>
        <w:t>our path towards Full Automation</w:t>
      </w:r>
      <w:r w:rsidR="00625B68">
        <w:rPr>
          <w:rFonts w:ascii="Garamond" w:eastAsia="Arial Unicode MS" w:hAnsi="Garamond" w:cs="Helvetica"/>
          <w:color w:val="000000" w:themeColor="text1"/>
          <w:sz w:val="22"/>
          <w:szCs w:val="22"/>
        </w:rPr>
        <w:t>.</w:t>
      </w:r>
      <w:r w:rsidR="00760D8B">
        <w:rPr>
          <w:rFonts w:ascii="Garamond" w:eastAsia="Arial Unicode MS" w:hAnsi="Garamond" w:cs="Helvetica"/>
          <w:color w:val="000000" w:themeColor="text1"/>
          <w:sz w:val="22"/>
          <w:szCs w:val="22"/>
        </w:rPr>
        <w:t xml:space="preserve"> But he does agree that </w:t>
      </w:r>
      <w:r w:rsidR="006C6B7B">
        <w:rPr>
          <w:rFonts w:ascii="Garamond" w:eastAsia="Arial Unicode MS" w:hAnsi="Garamond" w:cs="Helvetica"/>
          <w:color w:val="000000" w:themeColor="text1"/>
          <w:sz w:val="22"/>
          <w:szCs w:val="22"/>
        </w:rPr>
        <w:t xml:space="preserve">the end of </w:t>
      </w:r>
      <w:r w:rsidR="00760D8B">
        <w:rPr>
          <w:rFonts w:ascii="Garamond" w:eastAsia="Arial Unicode MS" w:hAnsi="Garamond" w:cs="Helvetica"/>
          <w:color w:val="000000" w:themeColor="text1"/>
          <w:sz w:val="22"/>
          <w:szCs w:val="22"/>
        </w:rPr>
        <w:t>what most of us call c</w:t>
      </w:r>
      <w:r w:rsidR="006C6B7B">
        <w:rPr>
          <w:rFonts w:ascii="Garamond" w:eastAsia="Arial Unicode MS" w:hAnsi="Garamond" w:cs="Helvetica"/>
          <w:color w:val="000000" w:themeColor="text1"/>
          <w:sz w:val="22"/>
          <w:szCs w:val="22"/>
        </w:rPr>
        <w:t>apitalism is nigh and its death will be announced by a</w:t>
      </w:r>
      <w:r w:rsidR="00035DF6" w:rsidRPr="00AF2203">
        <w:rPr>
          <w:rFonts w:ascii="Garamond" w:eastAsia="Arial Unicode MS" w:hAnsi="Garamond" w:cs="Helvetica"/>
          <w:color w:val="000000" w:themeColor="text1"/>
          <w:sz w:val="22"/>
          <w:szCs w:val="22"/>
        </w:rPr>
        <w:t xml:space="preserve"> </w:t>
      </w:r>
      <w:r w:rsidR="006C6B7B">
        <w:rPr>
          <w:rFonts w:ascii="Garamond" w:eastAsia="Arial Unicode MS" w:hAnsi="Garamond" w:cs="Helvetica"/>
          <w:color w:val="000000" w:themeColor="text1"/>
          <w:sz w:val="22"/>
          <w:szCs w:val="22"/>
        </w:rPr>
        <w:t xml:space="preserve">necessary </w:t>
      </w:r>
      <w:r w:rsidR="00144189" w:rsidRPr="00AF2203">
        <w:rPr>
          <w:rFonts w:ascii="Garamond" w:eastAsia="Arial Unicode MS" w:hAnsi="Garamond" w:cs="Helvetica"/>
          <w:color w:val="000000" w:themeColor="text1"/>
          <w:sz w:val="22"/>
          <w:szCs w:val="22"/>
        </w:rPr>
        <w:t>period of anarcho-syndicalism</w:t>
      </w:r>
      <w:r w:rsidR="00826A5B" w:rsidRPr="00AF2203">
        <w:rPr>
          <w:rFonts w:ascii="Garamond" w:eastAsia="Arial Unicode MS" w:hAnsi="Garamond" w:cs="Helvetica"/>
          <w:color w:val="000000" w:themeColor="text1"/>
          <w:sz w:val="22"/>
          <w:szCs w:val="22"/>
        </w:rPr>
        <w:t xml:space="preserve"> (whatever that is)</w:t>
      </w:r>
      <w:r w:rsidR="00144189" w:rsidRPr="00AF2203">
        <w:rPr>
          <w:rFonts w:ascii="Garamond" w:eastAsia="Arial Unicode MS" w:hAnsi="Garamond" w:cs="Helvetica"/>
          <w:color w:val="000000" w:themeColor="text1"/>
          <w:sz w:val="22"/>
          <w:szCs w:val="22"/>
        </w:rPr>
        <w:t xml:space="preserve"> </w:t>
      </w:r>
      <w:r w:rsidR="00903D61" w:rsidRPr="00AF2203">
        <w:rPr>
          <w:rFonts w:ascii="Garamond" w:eastAsia="Arial Unicode MS" w:hAnsi="Garamond" w:cs="Helvetica"/>
          <w:color w:val="000000" w:themeColor="text1"/>
          <w:sz w:val="22"/>
          <w:szCs w:val="22"/>
        </w:rPr>
        <w:t xml:space="preserve">where </w:t>
      </w:r>
      <w:r w:rsidR="00911C27" w:rsidRPr="00AF2203">
        <w:rPr>
          <w:rFonts w:ascii="Garamond" w:eastAsia="Arial Unicode MS" w:hAnsi="Garamond" w:cs="Helvetica"/>
          <w:color w:val="000000" w:themeColor="text1"/>
          <w:sz w:val="22"/>
          <w:szCs w:val="22"/>
        </w:rPr>
        <w:t xml:space="preserve">gross </w:t>
      </w:r>
      <w:r w:rsidR="00903D61" w:rsidRPr="00AF2203">
        <w:rPr>
          <w:rFonts w:ascii="Garamond" w:eastAsia="Arial Unicode MS" w:hAnsi="Garamond" w:cs="Helvetica"/>
          <w:color w:val="000000" w:themeColor="text1"/>
          <w:sz w:val="22"/>
          <w:szCs w:val="22"/>
        </w:rPr>
        <w:t>inequality is inevitable and even to be encouraged</w:t>
      </w:r>
      <w:r w:rsidR="006B56F4">
        <w:rPr>
          <w:rFonts w:ascii="Garamond" w:eastAsia="Arial Unicode MS" w:hAnsi="Garamond" w:cs="Helvetica"/>
          <w:color w:val="000000" w:themeColor="text1"/>
          <w:sz w:val="22"/>
          <w:szCs w:val="22"/>
        </w:rPr>
        <w:t xml:space="preserve"> (this is his accelerationist streak talking)</w:t>
      </w:r>
      <w:r w:rsidR="00760D8B">
        <w:rPr>
          <w:rFonts w:ascii="Garamond" w:eastAsia="Arial Unicode MS" w:hAnsi="Garamond" w:cs="Helvetica"/>
          <w:color w:val="000000" w:themeColor="text1"/>
          <w:sz w:val="22"/>
          <w:szCs w:val="22"/>
        </w:rPr>
        <w:t>. H</w:t>
      </w:r>
      <w:r w:rsidR="00B52758">
        <w:rPr>
          <w:rFonts w:ascii="Garamond" w:eastAsia="Arial Unicode MS" w:hAnsi="Garamond" w:cs="Helvetica"/>
          <w:color w:val="000000" w:themeColor="text1"/>
          <w:sz w:val="22"/>
          <w:szCs w:val="22"/>
        </w:rPr>
        <w:t>e says</w:t>
      </w:r>
      <w:r w:rsidR="00760D8B">
        <w:rPr>
          <w:rFonts w:ascii="Garamond" w:eastAsia="Arial Unicode MS" w:hAnsi="Garamond" w:cs="Helvetica"/>
          <w:color w:val="000000" w:themeColor="text1"/>
          <w:sz w:val="22"/>
          <w:szCs w:val="22"/>
        </w:rPr>
        <w:t xml:space="preserve"> </w:t>
      </w:r>
      <w:r w:rsidR="00144189" w:rsidRPr="00AF2203">
        <w:rPr>
          <w:rFonts w:ascii="Garamond" w:eastAsia="Arial Unicode MS" w:hAnsi="Garamond" w:cs="Helvetica"/>
          <w:color w:val="000000" w:themeColor="text1"/>
          <w:sz w:val="22"/>
          <w:szCs w:val="22"/>
        </w:rPr>
        <w:t xml:space="preserve">humankind will </w:t>
      </w:r>
      <w:r w:rsidR="009C77CE">
        <w:rPr>
          <w:rFonts w:ascii="Garamond" w:eastAsia="Arial Unicode MS" w:hAnsi="Garamond" w:cs="Helvetica"/>
          <w:color w:val="000000" w:themeColor="text1"/>
          <w:sz w:val="22"/>
          <w:szCs w:val="22"/>
        </w:rPr>
        <w:t>eventually</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asymptote to</w:t>
      </w:r>
      <w:r w:rsidR="00144189" w:rsidRPr="00AF2203">
        <w:rPr>
          <w:rFonts w:ascii="Garamond" w:eastAsia="Arial Unicode MS" w:hAnsi="Garamond" w:cs="Helvetica"/>
          <w:color w:val="000000" w:themeColor="text1"/>
          <w:sz w:val="22"/>
          <w:szCs w:val="22"/>
        </w:rPr>
        <w:t xml:space="preserve"> a </w:t>
      </w:r>
      <w:r w:rsidR="00365887" w:rsidRPr="00AF2203">
        <w:rPr>
          <w:rFonts w:ascii="Garamond" w:eastAsia="Arial Unicode MS" w:hAnsi="Garamond" w:cs="Helvetica"/>
          <w:color w:val="000000" w:themeColor="text1"/>
          <w:sz w:val="22"/>
          <w:szCs w:val="22"/>
        </w:rPr>
        <w:t>state</w:t>
      </w:r>
      <w:r w:rsidR="00144189" w:rsidRPr="00AF2203">
        <w:rPr>
          <w:rFonts w:ascii="Garamond" w:eastAsia="Arial Unicode MS" w:hAnsi="Garamond" w:cs="Helvetica"/>
          <w:color w:val="000000" w:themeColor="text1"/>
          <w:sz w:val="22"/>
          <w:szCs w:val="22"/>
        </w:rPr>
        <w:t xml:space="preserve"> of AI-dominated communism. I </w:t>
      </w:r>
      <w:r w:rsidR="008811BA">
        <w:rPr>
          <w:rFonts w:ascii="Garamond" w:eastAsia="Arial Unicode MS" w:hAnsi="Garamond" w:cs="Helvetica"/>
          <w:color w:val="000000" w:themeColor="text1"/>
          <w:sz w:val="22"/>
          <w:szCs w:val="22"/>
        </w:rPr>
        <w:t>say</w:t>
      </w:r>
      <w:r w:rsidR="00144189" w:rsidRPr="00AF2203">
        <w:rPr>
          <w:rFonts w:ascii="Garamond" w:eastAsia="Arial Unicode MS" w:hAnsi="Garamond" w:cs="Helvetica"/>
          <w:color w:val="000000" w:themeColor="text1"/>
          <w:sz w:val="22"/>
          <w:szCs w:val="22"/>
        </w:rPr>
        <w:t xml:space="preserve"> he’s got the order wrong, that radical socialism is a necessary short-term </w:t>
      </w:r>
      <w:r w:rsidR="001D6F12" w:rsidRPr="00AF2203">
        <w:rPr>
          <w:rFonts w:ascii="Garamond" w:eastAsia="Arial Unicode MS" w:hAnsi="Garamond" w:cs="Helvetica"/>
          <w:color w:val="000000" w:themeColor="text1"/>
          <w:sz w:val="22"/>
          <w:szCs w:val="22"/>
        </w:rPr>
        <w:t>step</w:t>
      </w:r>
      <w:r w:rsidR="00144189" w:rsidRPr="00AF2203">
        <w:rPr>
          <w:rFonts w:ascii="Garamond" w:eastAsia="Arial Unicode MS" w:hAnsi="Garamond" w:cs="Helvetica"/>
          <w:color w:val="000000" w:themeColor="text1"/>
          <w:sz w:val="22"/>
          <w:szCs w:val="22"/>
        </w:rPr>
        <w:t xml:space="preserve"> for moving away from market mechanisms</w:t>
      </w:r>
      <w:r w:rsidR="001E33EB" w:rsidRPr="00AF2203">
        <w:rPr>
          <w:rFonts w:ascii="Garamond" w:eastAsia="Arial Unicode MS" w:hAnsi="Garamond" w:cs="Helvetica"/>
          <w:color w:val="000000" w:themeColor="text1"/>
          <w:sz w:val="22"/>
          <w:szCs w:val="22"/>
        </w:rPr>
        <w:t>, equalising wealth and opportunity,</w:t>
      </w:r>
      <w:r w:rsidR="00144189" w:rsidRPr="00AF2203">
        <w:rPr>
          <w:rFonts w:ascii="Garamond" w:eastAsia="Arial Unicode MS" w:hAnsi="Garamond" w:cs="Helvetica"/>
          <w:color w:val="000000" w:themeColor="text1"/>
          <w:sz w:val="22"/>
          <w:szCs w:val="22"/>
        </w:rPr>
        <w:t xml:space="preserve"> and attaining a global and unitary association for controlling and regulating the</w:t>
      </w:r>
      <w:r w:rsidR="00FE690D" w:rsidRPr="00AF2203">
        <w:rPr>
          <w:rFonts w:ascii="Garamond" w:eastAsia="Arial Unicode MS" w:hAnsi="Garamond" w:cs="Helvetica"/>
          <w:color w:val="000000" w:themeColor="text1"/>
          <w:sz w:val="22"/>
          <w:szCs w:val="22"/>
        </w:rPr>
        <w:t xml:space="preserve"> essentials, namely the</w:t>
      </w:r>
      <w:r w:rsidR="008811BA">
        <w:rPr>
          <w:rFonts w:ascii="Garamond" w:eastAsia="Arial Unicode MS" w:hAnsi="Garamond" w:cs="Helvetica"/>
          <w:color w:val="000000" w:themeColor="text1"/>
          <w:sz w:val="22"/>
          <w:szCs w:val="22"/>
        </w:rPr>
        <w:t xml:space="preserve"> systems of</w:t>
      </w:r>
      <w:r w:rsidR="00144189" w:rsidRPr="00AF2203">
        <w:rPr>
          <w:rFonts w:ascii="Garamond" w:eastAsia="Arial Unicode MS" w:hAnsi="Garamond" w:cs="Helvetica"/>
          <w:color w:val="000000" w:themeColor="text1"/>
          <w:sz w:val="22"/>
          <w:szCs w:val="22"/>
        </w:rPr>
        <w:t xml:space="preserve"> </w:t>
      </w:r>
      <w:r w:rsidR="00DF1DE0" w:rsidRPr="003B7DCE">
        <w:rPr>
          <w:rFonts w:ascii="Garamond" w:eastAsia="Arial Unicode MS" w:hAnsi="Garamond" w:cs="Helvetica"/>
          <w:color w:val="000000" w:themeColor="text1"/>
          <w:sz w:val="22"/>
          <w:szCs w:val="22"/>
        </w:rPr>
        <w:t>work</w:t>
      </w:r>
      <w:r w:rsidR="00144189" w:rsidRPr="00AF2203">
        <w:rPr>
          <w:rFonts w:ascii="Garamond" w:eastAsia="Arial Unicode MS" w:hAnsi="Garamond" w:cs="Helvetica"/>
          <w:color w:val="000000" w:themeColor="text1"/>
          <w:sz w:val="22"/>
          <w:szCs w:val="22"/>
        </w:rPr>
        <w:t>, health,</w:t>
      </w:r>
      <w:r w:rsidR="00F623B8">
        <w:rPr>
          <w:rFonts w:ascii="Garamond" w:eastAsia="Arial Unicode MS" w:hAnsi="Garamond" w:cs="Helvetica"/>
          <w:color w:val="000000" w:themeColor="text1"/>
          <w:sz w:val="22"/>
          <w:szCs w:val="22"/>
        </w:rPr>
        <w:t xml:space="preserve"> transport, food, education,</w:t>
      </w:r>
      <w:r w:rsidR="00144189" w:rsidRPr="00AF2203">
        <w:rPr>
          <w:rFonts w:ascii="Garamond" w:eastAsia="Arial Unicode MS" w:hAnsi="Garamond" w:cs="Helvetica"/>
          <w:color w:val="000000" w:themeColor="text1"/>
          <w:sz w:val="22"/>
          <w:szCs w:val="22"/>
        </w:rPr>
        <w:t xml:space="preserve"> energy </w:t>
      </w:r>
      <w:r w:rsidR="00D445F2" w:rsidRPr="00AF2203">
        <w:rPr>
          <w:rFonts w:ascii="Garamond" w:eastAsia="Arial Unicode MS" w:hAnsi="Garamond" w:cs="Helvetica"/>
          <w:color w:val="000000" w:themeColor="text1"/>
          <w:sz w:val="22"/>
          <w:szCs w:val="22"/>
        </w:rPr>
        <w:t>and housing</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 xml:space="preserve">Like I said, Radwan is an Edge Lord </w:t>
      </w:r>
      <w:r w:rsidR="009C77CE" w:rsidRPr="009C77CE">
        <w:rPr>
          <w:rFonts w:ascii="Garamond" w:eastAsia="Arial Unicode MS" w:hAnsi="Garamond" w:cs="Helvetica"/>
          <w:i/>
          <w:iCs/>
          <w:color w:val="000000" w:themeColor="text1"/>
          <w:sz w:val="22"/>
          <w:szCs w:val="22"/>
        </w:rPr>
        <w:t>extraordinaire</w:t>
      </w:r>
      <w:r w:rsidR="009C77CE">
        <w:rPr>
          <w:rFonts w:ascii="Garamond" w:eastAsia="Arial Unicode MS" w:hAnsi="Garamond" w:cs="Helvetica"/>
          <w:color w:val="000000" w:themeColor="text1"/>
          <w:sz w:val="22"/>
          <w:szCs w:val="22"/>
        </w:rPr>
        <w:t xml:space="preserve">, </w:t>
      </w:r>
      <w:r w:rsidR="00E629FC">
        <w:rPr>
          <w:rFonts w:ascii="Garamond" w:eastAsia="Arial Unicode MS" w:hAnsi="Garamond" w:cs="Helvetica"/>
          <w:color w:val="000000" w:themeColor="text1"/>
          <w:sz w:val="22"/>
          <w:szCs w:val="22"/>
        </w:rPr>
        <w:t xml:space="preserve">a </w:t>
      </w:r>
      <w:r w:rsidR="00DD69B1">
        <w:rPr>
          <w:rFonts w:ascii="Garamond" w:eastAsia="Arial Unicode MS" w:hAnsi="Garamond" w:cs="Helvetica"/>
          <w:color w:val="000000" w:themeColor="text1"/>
          <w:sz w:val="22"/>
          <w:szCs w:val="22"/>
        </w:rPr>
        <w:t xml:space="preserve">trickster </w:t>
      </w:r>
      <w:r w:rsidR="00E629FC">
        <w:rPr>
          <w:rFonts w:ascii="Garamond" w:eastAsia="Arial Unicode MS" w:hAnsi="Garamond" w:cs="Helvetica"/>
          <w:color w:val="000000" w:themeColor="text1"/>
          <w:sz w:val="22"/>
          <w:szCs w:val="22"/>
        </w:rPr>
        <w:t xml:space="preserve">contrarian </w:t>
      </w:r>
      <w:r w:rsidR="00AB6C0C">
        <w:rPr>
          <w:rFonts w:ascii="Garamond" w:eastAsia="Arial Unicode MS" w:hAnsi="Garamond" w:cs="Helvetica"/>
          <w:color w:val="000000" w:themeColor="text1"/>
          <w:sz w:val="22"/>
          <w:szCs w:val="22"/>
        </w:rPr>
        <w:t xml:space="preserve">who </w:t>
      </w:r>
      <w:r w:rsidR="00EA2D2B">
        <w:rPr>
          <w:rFonts w:ascii="Garamond" w:eastAsia="Arial Unicode MS" w:hAnsi="Garamond" w:cs="Helvetica"/>
          <w:color w:val="000000" w:themeColor="text1"/>
          <w:sz w:val="22"/>
          <w:szCs w:val="22"/>
        </w:rPr>
        <w:t>exclaims</w:t>
      </w:r>
      <w:r w:rsidR="00AB6C0C">
        <w:rPr>
          <w:rFonts w:ascii="Garamond" w:eastAsia="Arial Unicode MS" w:hAnsi="Garamond" w:cs="Helvetica"/>
          <w:color w:val="000000" w:themeColor="text1"/>
          <w:sz w:val="22"/>
          <w:szCs w:val="22"/>
        </w:rPr>
        <w:t xml:space="preserve"> he owes society nothing and doesn’t expect anything in return</w:t>
      </w:r>
      <w:r w:rsidR="00EA2D2B">
        <w:rPr>
          <w:rFonts w:ascii="Garamond" w:eastAsia="Arial Unicode MS" w:hAnsi="Garamond" w:cs="Helvetica"/>
          <w:color w:val="000000" w:themeColor="text1"/>
          <w:sz w:val="22"/>
          <w:szCs w:val="22"/>
        </w:rPr>
        <w:t>. O</w:t>
      </w:r>
      <w:r w:rsidR="00C30252" w:rsidRPr="00AF2203">
        <w:rPr>
          <w:rFonts w:ascii="Garamond" w:eastAsia="Arial Unicode MS" w:hAnsi="Garamond" w:cs="Helvetica"/>
          <w:color w:val="000000" w:themeColor="text1"/>
          <w:sz w:val="22"/>
          <w:szCs w:val="22"/>
        </w:rPr>
        <w:t xml:space="preserve">ur political discussions invariably </w:t>
      </w:r>
      <w:r w:rsidR="00F475E0">
        <w:rPr>
          <w:rFonts w:ascii="Garamond" w:eastAsia="Arial Unicode MS" w:hAnsi="Garamond" w:cs="Helvetica"/>
          <w:color w:val="000000" w:themeColor="text1"/>
          <w:sz w:val="22"/>
          <w:szCs w:val="22"/>
        </w:rPr>
        <w:t xml:space="preserve">begin and </w:t>
      </w:r>
      <w:r w:rsidR="00C30252" w:rsidRPr="00AF2203">
        <w:rPr>
          <w:rFonts w:ascii="Garamond" w:eastAsia="Arial Unicode MS" w:hAnsi="Garamond" w:cs="Helvetica"/>
          <w:color w:val="000000" w:themeColor="text1"/>
          <w:sz w:val="22"/>
          <w:szCs w:val="22"/>
        </w:rPr>
        <w:t xml:space="preserve">end in a stalemate over the definition of what we mean by </w:t>
      </w:r>
      <w:r w:rsidR="00B04645" w:rsidRPr="00AF2203">
        <w:rPr>
          <w:rFonts w:ascii="Garamond" w:eastAsia="Arial Unicode MS" w:hAnsi="Garamond" w:cs="Helvetica"/>
          <w:color w:val="000000" w:themeColor="text1"/>
          <w:sz w:val="22"/>
          <w:szCs w:val="22"/>
        </w:rPr>
        <w:t xml:space="preserve">the word </w:t>
      </w:r>
      <w:r w:rsidR="00B04645" w:rsidRPr="00AF2203">
        <w:rPr>
          <w:rFonts w:ascii="Garamond" w:eastAsia="Arial Unicode MS" w:hAnsi="Garamond" w:cs="Helvetica"/>
          <w:i/>
          <w:iCs/>
          <w:color w:val="000000" w:themeColor="text1"/>
          <w:sz w:val="22"/>
          <w:szCs w:val="22"/>
        </w:rPr>
        <w:t>fair</w:t>
      </w:r>
      <w:r w:rsidR="00144189" w:rsidRPr="00AF2203">
        <w:rPr>
          <w:rFonts w:ascii="Garamond" w:eastAsia="Arial Unicode MS" w:hAnsi="Garamond" w:cs="Helvetica"/>
          <w:color w:val="000000" w:themeColor="text1"/>
          <w:sz w:val="22"/>
          <w:szCs w:val="22"/>
        </w:rPr>
        <w:t xml:space="preserve">. </w:t>
      </w:r>
    </w:p>
    <w:p w14:paraId="3C62A890" w14:textId="2B08F2F0" w:rsidR="005C72E2" w:rsidRDefault="00730D8F" w:rsidP="00144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Pr="007C7251">
        <w:rPr>
          <w:rFonts w:ascii="Garamond" w:eastAsia="Arial Unicode MS" w:hAnsi="Garamond" w:cs="Helvetica"/>
          <w:color w:val="000000" w:themeColor="text1"/>
          <w:sz w:val="22"/>
          <w:szCs w:val="22"/>
        </w:rPr>
        <w:t xml:space="preserve">(who </w:t>
      </w:r>
      <w:r>
        <w:rPr>
          <w:rFonts w:ascii="Garamond" w:eastAsia="Arial Unicode MS" w:hAnsi="Garamond" w:cs="Helvetica"/>
          <w:color w:val="000000" w:themeColor="text1"/>
          <w:sz w:val="22"/>
          <w:szCs w:val="22"/>
        </w:rPr>
        <w:t>at that time</w:t>
      </w:r>
      <w:r w:rsidRPr="007C7251">
        <w:rPr>
          <w:rFonts w:ascii="Garamond" w:eastAsia="Arial Unicode MS" w:hAnsi="Garamond" w:cs="Helvetica"/>
          <w:color w:val="000000" w:themeColor="text1"/>
          <w:sz w:val="22"/>
          <w:szCs w:val="22"/>
        </w:rPr>
        <w:t xml:space="preserve"> worked </w:t>
      </w:r>
      <w:r>
        <w:rPr>
          <w:rFonts w:ascii="Garamond" w:eastAsia="Arial Unicode MS" w:hAnsi="Garamond" w:cs="Helvetica"/>
          <w:color w:val="000000" w:themeColor="text1"/>
          <w:sz w:val="22"/>
          <w:szCs w:val="22"/>
        </w:rPr>
        <w:t>for</w:t>
      </w:r>
      <w:r w:rsidRPr="007C7251">
        <w:rPr>
          <w:rFonts w:ascii="Garamond" w:eastAsia="Arial Unicode MS" w:hAnsi="Garamond" w:cs="Helvetica"/>
          <w:color w:val="000000" w:themeColor="text1"/>
          <w:sz w:val="22"/>
          <w:szCs w:val="22"/>
        </w:rPr>
        <w:t xml:space="preserve"> a kind of </w:t>
      </w:r>
      <w:r w:rsidR="0062303A">
        <w:rPr>
          <w:rFonts w:ascii="Garamond" w:eastAsia="Arial Unicode MS" w:hAnsi="Garamond" w:cs="Helvetica"/>
          <w:color w:val="000000" w:themeColor="text1"/>
          <w:sz w:val="22"/>
          <w:szCs w:val="22"/>
        </w:rPr>
        <w:t>fringe-</w:t>
      </w:r>
      <w:r w:rsidRPr="007C7251">
        <w:rPr>
          <w:rFonts w:ascii="Garamond" w:eastAsia="Arial Unicode MS" w:hAnsi="Garamond" w:cs="Helvetica"/>
          <w:color w:val="000000" w:themeColor="text1"/>
          <w:sz w:val="22"/>
          <w:szCs w:val="22"/>
        </w:rPr>
        <w:t>psychologist)</w:t>
      </w:r>
      <w:r>
        <w:rPr>
          <w:rFonts w:ascii="Garamond" w:eastAsia="Arial Unicode MS" w:hAnsi="Garamond" w:cs="Helvetica"/>
          <w:color w:val="000000" w:themeColor="text1"/>
          <w:sz w:val="22"/>
          <w:szCs w:val="22"/>
        </w:rPr>
        <w:t xml:space="preserve"> has confided that</w:t>
      </w:r>
      <w:r w:rsidR="007C7251" w:rsidRPr="007C7251">
        <w:rPr>
          <w:rFonts w:ascii="Garamond" w:eastAsia="Arial Unicode MS" w:hAnsi="Garamond" w:cs="Helvetica"/>
          <w:color w:val="000000" w:themeColor="text1"/>
          <w:sz w:val="22"/>
          <w:szCs w:val="22"/>
        </w:rPr>
        <w:t xml:space="preserve"> at heart Radwan is somewhat lost, a rudderless galleon navigating turning gyres across oceans of </w:t>
      </w:r>
      <w:r w:rsidR="003D5932" w:rsidRPr="003D5932">
        <w:rPr>
          <w:rFonts w:ascii="Garamond" w:eastAsia="Arial Unicode MS" w:hAnsi="Garamond" w:cs="Helvetica"/>
          <w:color w:val="000000" w:themeColor="text1"/>
          <w:sz w:val="22"/>
          <w:szCs w:val="22"/>
        </w:rPr>
        <w:t xml:space="preserve">contingencies </w:t>
      </w:r>
      <w:r w:rsidR="003D5932">
        <w:rPr>
          <w:rFonts w:ascii="Garamond" w:eastAsia="Arial Unicode MS" w:hAnsi="Garamond" w:cs="Helvetica"/>
          <w:color w:val="000000" w:themeColor="text1"/>
          <w:sz w:val="22"/>
          <w:szCs w:val="22"/>
        </w:rPr>
        <w:t xml:space="preserve">and </w:t>
      </w:r>
      <w:r w:rsidR="007C7251" w:rsidRPr="007C7251">
        <w:rPr>
          <w:rFonts w:ascii="Garamond" w:eastAsia="Arial Unicode MS" w:hAnsi="Garamond" w:cs="Helvetica"/>
          <w:color w:val="000000" w:themeColor="text1"/>
          <w:sz w:val="22"/>
          <w:szCs w:val="22"/>
        </w:rPr>
        <w:t>indefinite futures</w:t>
      </w:r>
      <w:r w:rsidR="001A100A">
        <w:rPr>
          <w:rFonts w:ascii="Garamond" w:eastAsia="Arial Unicode MS" w:hAnsi="Garamond" w:cs="Helvetica"/>
          <w:color w:val="000000" w:themeColor="text1"/>
          <w:sz w:val="22"/>
          <w:szCs w:val="22"/>
        </w:rPr>
        <w:t xml:space="preserve"> </w:t>
      </w:r>
      <w:r w:rsidR="007C7251" w:rsidRPr="007C7251">
        <w:rPr>
          <w:rFonts w:ascii="Garamond" w:eastAsia="Arial Unicode MS" w:hAnsi="Garamond" w:cs="Helvetica"/>
          <w:color w:val="000000" w:themeColor="text1"/>
          <w:sz w:val="22"/>
          <w:szCs w:val="22"/>
        </w:rPr>
        <w:t xml:space="preserve">where nothing is at stake, desperately juggling his doubts lest they come into contact and cause catastrophic annihilation. </w:t>
      </w:r>
      <w:r>
        <w:rPr>
          <w:rFonts w:ascii="Garamond" w:eastAsia="Arial Unicode MS" w:hAnsi="Garamond" w:cs="Helvetica"/>
          <w:color w:val="000000" w:themeColor="text1"/>
          <w:sz w:val="22"/>
          <w:szCs w:val="22"/>
        </w:rPr>
        <w:t>She</w:t>
      </w:r>
      <w:r w:rsidR="007C7251" w:rsidRPr="007C7251">
        <w:rPr>
          <w:rFonts w:ascii="Garamond" w:eastAsia="Arial Unicode MS" w:hAnsi="Garamond" w:cs="Helvetica"/>
          <w:color w:val="000000" w:themeColor="text1"/>
          <w:sz w:val="22"/>
          <w:szCs w:val="22"/>
        </w:rPr>
        <w:t xml:space="preserve"> </w:t>
      </w:r>
      <w:r w:rsidR="00DB02E1">
        <w:rPr>
          <w:rFonts w:ascii="Garamond" w:eastAsia="Arial Unicode MS" w:hAnsi="Garamond" w:cs="Helvetica"/>
          <w:color w:val="000000" w:themeColor="text1"/>
          <w:sz w:val="22"/>
          <w:szCs w:val="22"/>
        </w:rPr>
        <w:t>claims</w:t>
      </w:r>
      <w:r w:rsidR="007C7251" w:rsidRPr="007C7251">
        <w:rPr>
          <w:rFonts w:ascii="Garamond" w:eastAsia="Arial Unicode MS" w:hAnsi="Garamond" w:cs="Helvetica"/>
          <w:color w:val="000000" w:themeColor="text1"/>
          <w:sz w:val="22"/>
          <w:szCs w:val="22"/>
        </w:rPr>
        <w:t xml:space="preserve"> </w:t>
      </w:r>
      <w:r w:rsidR="006B56F4">
        <w:rPr>
          <w:rFonts w:ascii="Garamond" w:eastAsia="Arial Unicode MS" w:hAnsi="Garamond" w:cs="Helvetica"/>
          <w:color w:val="000000" w:themeColor="text1"/>
          <w:sz w:val="22"/>
          <w:szCs w:val="22"/>
        </w:rPr>
        <w:t>his alter-ego</w:t>
      </w:r>
      <w:r w:rsidR="004943EE">
        <w:rPr>
          <w:rFonts w:ascii="Garamond" w:eastAsia="Arial Unicode MS" w:hAnsi="Garamond" w:cs="Helvetica"/>
          <w:color w:val="000000" w:themeColor="text1"/>
          <w:sz w:val="22"/>
          <w:szCs w:val="22"/>
        </w:rPr>
        <w:t xml:space="preserve"> </w:t>
      </w:r>
      <w:r w:rsidR="004943EE" w:rsidRPr="004943EE">
        <w:rPr>
          <w:rFonts w:ascii="Garamond" w:eastAsia="Arial Unicode MS" w:hAnsi="Garamond" w:cs="Helvetica"/>
          <w:color w:val="000000" w:themeColor="text1"/>
          <w:sz w:val="22"/>
          <w:szCs w:val="22"/>
        </w:rPr>
        <w:t>Roly-Poly</w:t>
      </w:r>
      <w:r w:rsidR="007C7251" w:rsidRPr="007C7251">
        <w:rPr>
          <w:rFonts w:ascii="Garamond" w:eastAsia="Arial Unicode MS" w:hAnsi="Garamond" w:cs="Helvetica"/>
          <w:color w:val="000000" w:themeColor="text1"/>
          <w:sz w:val="22"/>
          <w:szCs w:val="22"/>
        </w:rPr>
        <w:t xml:space="preserve"> is a reaction to </w:t>
      </w:r>
      <w:r w:rsidR="00DB02E1">
        <w:rPr>
          <w:rFonts w:ascii="Garamond" w:eastAsia="Arial Unicode MS" w:hAnsi="Garamond" w:cs="Helvetica"/>
          <w:color w:val="000000" w:themeColor="text1"/>
          <w:sz w:val="22"/>
          <w:szCs w:val="22"/>
        </w:rPr>
        <w:t>his</w:t>
      </w:r>
      <w:r w:rsidR="007C7251" w:rsidRPr="007C7251">
        <w:rPr>
          <w:rFonts w:ascii="Garamond" w:eastAsia="Arial Unicode MS" w:hAnsi="Garamond" w:cs="Helvetica"/>
          <w:color w:val="000000" w:themeColor="text1"/>
          <w:sz w:val="22"/>
          <w:szCs w:val="22"/>
        </w:rPr>
        <w:t xml:space="preserve"> work</w:t>
      </w:r>
      <w:r w:rsidR="00C37377">
        <w:rPr>
          <w:rFonts w:ascii="Garamond" w:eastAsia="Arial Unicode MS" w:hAnsi="Garamond" w:cs="Helvetica"/>
          <w:color w:val="000000" w:themeColor="text1"/>
          <w:sz w:val="22"/>
          <w:szCs w:val="22"/>
        </w:rPr>
        <w:t>,</w:t>
      </w:r>
      <w:r w:rsidR="007C7251" w:rsidRPr="007C7251">
        <w:rPr>
          <w:rFonts w:ascii="Garamond" w:eastAsia="Arial Unicode MS" w:hAnsi="Garamond" w:cs="Helvetica"/>
          <w:color w:val="000000" w:themeColor="text1"/>
          <w:sz w:val="22"/>
          <w:szCs w:val="22"/>
        </w:rPr>
        <w:t xml:space="preserve"> that artificial intelligence is inherently farcical, mechanising the fluid. </w:t>
      </w:r>
      <w:r w:rsidR="005C72E2">
        <w:rPr>
          <w:rFonts w:ascii="Garamond" w:eastAsia="Arial Unicode MS" w:hAnsi="Garamond" w:cs="Helvetica"/>
          <w:color w:val="000000" w:themeColor="text1"/>
          <w:sz w:val="22"/>
          <w:szCs w:val="22"/>
        </w:rPr>
        <w:t xml:space="preserve">Radwan has expressed disenchantment with </w:t>
      </w:r>
      <w:r w:rsidR="00DB02E1">
        <w:rPr>
          <w:rFonts w:ascii="Garamond" w:eastAsia="Arial Unicode MS" w:hAnsi="Garamond" w:cs="Helvetica"/>
          <w:color w:val="000000" w:themeColor="text1"/>
          <w:sz w:val="22"/>
          <w:szCs w:val="22"/>
        </w:rPr>
        <w:t>the</w:t>
      </w:r>
      <w:r w:rsidR="005C72E2">
        <w:rPr>
          <w:rFonts w:ascii="Garamond" w:eastAsia="Arial Unicode MS" w:hAnsi="Garamond" w:cs="Helvetica"/>
          <w:color w:val="000000" w:themeColor="text1"/>
          <w:sz w:val="22"/>
          <w:szCs w:val="22"/>
        </w:rPr>
        <w:t xml:space="preserve"> fundamentals</w:t>
      </w:r>
      <w:r w:rsidR="00DB02E1">
        <w:rPr>
          <w:rFonts w:ascii="Garamond" w:eastAsia="Arial Unicode MS" w:hAnsi="Garamond" w:cs="Helvetica"/>
          <w:color w:val="000000" w:themeColor="text1"/>
          <w:sz w:val="22"/>
          <w:szCs w:val="22"/>
        </w:rPr>
        <w:t xml:space="preserve"> of AI as-practiced today</w:t>
      </w:r>
      <w:r w:rsidR="005C72E2">
        <w:rPr>
          <w:rFonts w:ascii="Garamond" w:eastAsia="Arial Unicode MS" w:hAnsi="Garamond" w:cs="Helvetica"/>
          <w:color w:val="000000" w:themeColor="text1"/>
          <w:sz w:val="22"/>
          <w:szCs w:val="22"/>
        </w:rPr>
        <w:t>, albeit in more technical terms</w:t>
      </w:r>
      <w:r w:rsidR="00DB02E1">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Put simply, h</w:t>
      </w:r>
      <w:r w:rsidR="00DB02E1">
        <w:rPr>
          <w:rFonts w:ascii="Garamond" w:eastAsia="Arial Unicode MS" w:hAnsi="Garamond" w:cs="Helvetica"/>
          <w:color w:val="000000" w:themeColor="text1"/>
          <w:sz w:val="22"/>
          <w:szCs w:val="22"/>
        </w:rPr>
        <w:t>e says</w:t>
      </w:r>
      <w:r w:rsidR="005C72E2">
        <w:rPr>
          <w:rFonts w:ascii="Garamond" w:eastAsia="Arial Unicode MS" w:hAnsi="Garamond" w:cs="Helvetica"/>
          <w:color w:val="000000" w:themeColor="text1"/>
          <w:sz w:val="22"/>
          <w:szCs w:val="22"/>
        </w:rPr>
        <w:t xml:space="preserve"> the probabilistic under-</w:t>
      </w:r>
      <w:proofErr w:type="spellStart"/>
      <w:r w:rsidR="005C72E2">
        <w:rPr>
          <w:rFonts w:ascii="Garamond" w:eastAsia="Arial Unicode MS" w:hAnsi="Garamond" w:cs="Helvetica"/>
          <w:color w:val="000000" w:themeColor="text1"/>
          <w:sz w:val="22"/>
          <w:szCs w:val="22"/>
        </w:rPr>
        <w:t>pinnings</w:t>
      </w:r>
      <w:proofErr w:type="spellEnd"/>
      <w:r w:rsidR="007B75A5">
        <w:rPr>
          <w:rFonts w:ascii="Garamond" w:eastAsia="Arial Unicode MS" w:hAnsi="Garamond" w:cs="Helvetica"/>
          <w:color w:val="000000" w:themeColor="text1"/>
          <w:sz w:val="22"/>
          <w:szCs w:val="22"/>
        </w:rPr>
        <w:t xml:space="preserve"> are </w:t>
      </w:r>
      <w:r w:rsidR="00960A1E">
        <w:rPr>
          <w:rFonts w:ascii="Garamond" w:eastAsia="Arial Unicode MS" w:hAnsi="Garamond" w:cs="Helvetica"/>
          <w:color w:val="000000" w:themeColor="text1"/>
          <w:sz w:val="22"/>
          <w:szCs w:val="22"/>
        </w:rPr>
        <w:t xml:space="preserve">bullshit, entirely </w:t>
      </w:r>
      <w:r w:rsidR="007B75A5">
        <w:rPr>
          <w:rFonts w:ascii="Garamond" w:eastAsia="Arial Unicode MS" w:hAnsi="Garamond" w:cs="Helvetica"/>
          <w:color w:val="000000" w:themeColor="text1"/>
          <w:sz w:val="22"/>
          <w:szCs w:val="22"/>
        </w:rPr>
        <w:t xml:space="preserve">at odds with everything we know about the deterministic physiology of the body, when one-plus-one always equals . . . unless, and I say this </w:t>
      </w:r>
      <w:r w:rsidR="00960A1E">
        <w:rPr>
          <w:rFonts w:ascii="Garamond" w:eastAsia="Arial Unicode MS" w:hAnsi="Garamond" w:cs="Helvetica"/>
          <w:color w:val="000000" w:themeColor="text1"/>
          <w:sz w:val="22"/>
          <w:szCs w:val="22"/>
        </w:rPr>
        <w:lastRenderedPageBreak/>
        <w:t>conjuring</w:t>
      </w:r>
      <w:r w:rsidR="007B75A5">
        <w:rPr>
          <w:rFonts w:ascii="Garamond" w:eastAsia="Arial Unicode MS" w:hAnsi="Garamond" w:cs="Helvetica"/>
          <w:color w:val="000000" w:themeColor="text1"/>
          <w:sz w:val="22"/>
          <w:szCs w:val="22"/>
        </w:rPr>
        <w:t xml:space="preserve"> the speculatory voice of others </w:t>
      </w:r>
      <w:r w:rsidR="00603CCC">
        <w:rPr>
          <w:rFonts w:ascii="Garamond" w:eastAsia="Arial Unicode MS" w:hAnsi="Garamond" w:cs="Helvetica"/>
          <w:color w:val="000000" w:themeColor="text1"/>
          <w:sz w:val="22"/>
          <w:szCs w:val="22"/>
        </w:rPr>
        <w:t>much more qualified than I —</w:t>
      </w:r>
      <w:r w:rsidR="007B75A5">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 xml:space="preserve">my friend </w:t>
      </w:r>
      <w:r w:rsidR="007B75A5">
        <w:rPr>
          <w:rFonts w:ascii="Garamond" w:eastAsia="Arial Unicode MS" w:hAnsi="Garamond" w:cs="Helvetica"/>
          <w:color w:val="000000" w:themeColor="text1"/>
          <w:sz w:val="22"/>
          <w:szCs w:val="22"/>
        </w:rPr>
        <w:t>Penrose amongst them</w:t>
      </w:r>
      <w:r w:rsidR="00603CCC">
        <w:rPr>
          <w:rFonts w:ascii="Garamond" w:eastAsia="Arial Unicode MS" w:hAnsi="Garamond" w:cs="Helvetica"/>
          <w:color w:val="000000" w:themeColor="text1"/>
          <w:sz w:val="22"/>
          <w:szCs w:val="22"/>
        </w:rPr>
        <w:t xml:space="preserve"> — unless</w:t>
      </w:r>
      <w:r w:rsidR="007B75A5">
        <w:rPr>
          <w:rFonts w:ascii="Garamond" w:eastAsia="Arial Unicode MS" w:hAnsi="Garamond" w:cs="Helvetica"/>
          <w:color w:val="000000" w:themeColor="text1"/>
          <w:sz w:val="22"/>
          <w:szCs w:val="22"/>
        </w:rPr>
        <w:t xml:space="preserve"> there is something </w:t>
      </w:r>
      <w:r w:rsidR="007B75A5" w:rsidRPr="00603CCC">
        <w:rPr>
          <w:rFonts w:ascii="Garamond" w:eastAsia="Arial Unicode MS" w:hAnsi="Garamond" w:cs="Helvetica"/>
          <w:i/>
          <w:iCs/>
          <w:color w:val="000000" w:themeColor="text1"/>
          <w:sz w:val="22"/>
          <w:szCs w:val="22"/>
        </w:rPr>
        <w:t>other-</w:t>
      </w:r>
      <w:r w:rsidR="00226A30" w:rsidRPr="00603CCC">
        <w:rPr>
          <w:rFonts w:ascii="Garamond" w:eastAsia="Arial Unicode MS" w:hAnsi="Garamond" w:cs="Helvetica"/>
          <w:i/>
          <w:iCs/>
          <w:color w:val="000000" w:themeColor="text1"/>
          <w:sz w:val="22"/>
          <w:szCs w:val="22"/>
        </w:rPr>
        <w:t>worldly</w:t>
      </w:r>
      <w:r w:rsidR="007B75A5">
        <w:rPr>
          <w:rFonts w:ascii="Garamond" w:eastAsia="Arial Unicode MS" w:hAnsi="Garamond" w:cs="Helvetica"/>
          <w:color w:val="000000" w:themeColor="text1"/>
          <w:sz w:val="22"/>
          <w:szCs w:val="22"/>
        </w:rPr>
        <w:t xml:space="preserve"> at the centre of cellular, molecular, atomic going</w:t>
      </w:r>
      <w:r w:rsidR="00226A30">
        <w:rPr>
          <w:rFonts w:ascii="Garamond" w:eastAsia="Arial Unicode MS" w:hAnsi="Garamond" w:cs="Helvetica"/>
          <w:color w:val="000000" w:themeColor="text1"/>
          <w:sz w:val="22"/>
          <w:szCs w:val="22"/>
        </w:rPr>
        <w:t>s</w:t>
      </w:r>
      <w:r w:rsidR="007B75A5">
        <w:rPr>
          <w:rFonts w:ascii="Garamond" w:eastAsia="Arial Unicode MS" w:hAnsi="Garamond" w:cs="Helvetica"/>
          <w:color w:val="000000" w:themeColor="text1"/>
          <w:sz w:val="22"/>
          <w:szCs w:val="22"/>
        </w:rPr>
        <w:t>-on</w:t>
      </w:r>
      <w:r w:rsidR="00A32EDC">
        <w:rPr>
          <w:rFonts w:ascii="Garamond" w:eastAsia="Arial Unicode MS" w:hAnsi="Garamond" w:cs="Helvetica"/>
          <w:color w:val="000000" w:themeColor="text1"/>
          <w:sz w:val="22"/>
          <w:szCs w:val="22"/>
        </w:rPr>
        <w:t xml:space="preserve"> in the brain</w:t>
      </w:r>
      <w:r w:rsidR="007B75A5">
        <w:rPr>
          <w:rFonts w:ascii="Garamond" w:eastAsia="Arial Unicode MS" w:hAnsi="Garamond" w:cs="Helvetica"/>
          <w:color w:val="000000" w:themeColor="text1"/>
          <w:sz w:val="22"/>
          <w:szCs w:val="22"/>
        </w:rPr>
        <w:t>, quantum interactions</w:t>
      </w:r>
      <w:r w:rsidR="00960A1E">
        <w:rPr>
          <w:rFonts w:ascii="Garamond" w:eastAsia="Arial Unicode MS" w:hAnsi="Garamond" w:cs="Helvetica"/>
          <w:color w:val="000000" w:themeColor="text1"/>
          <w:sz w:val="22"/>
          <w:szCs w:val="22"/>
        </w:rPr>
        <w:t xml:space="preserve"> connecting with another side using some structure as an antenna (or perhaps, using </w:t>
      </w:r>
      <w:r w:rsidR="00960A1E" w:rsidRPr="00960A1E">
        <w:rPr>
          <w:rFonts w:ascii="Garamond" w:eastAsia="Arial Unicode MS" w:hAnsi="Garamond" w:cs="Helvetica"/>
          <w:i/>
          <w:iCs/>
          <w:color w:val="000000" w:themeColor="text1"/>
          <w:sz w:val="22"/>
          <w:szCs w:val="22"/>
        </w:rPr>
        <w:t>everything</w:t>
      </w:r>
      <w:r w:rsidR="00960A1E">
        <w:rPr>
          <w:rFonts w:ascii="Garamond" w:eastAsia="Arial Unicode MS" w:hAnsi="Garamond" w:cs="Helvetica"/>
          <w:color w:val="000000" w:themeColor="text1"/>
          <w:sz w:val="22"/>
          <w:szCs w:val="22"/>
        </w:rPr>
        <w:t xml:space="preserve"> as an antenna)</w:t>
      </w:r>
      <w:r w:rsidR="007B75A5">
        <w:rPr>
          <w:rFonts w:ascii="Garamond" w:eastAsia="Arial Unicode MS" w:hAnsi="Garamond" w:cs="Helvetica"/>
          <w:color w:val="000000" w:themeColor="text1"/>
          <w:sz w:val="22"/>
          <w:szCs w:val="22"/>
        </w:rPr>
        <w:t xml:space="preserve">, jiggling matter on </w:t>
      </w:r>
      <w:r w:rsidR="007B75A5" w:rsidRPr="007B75A5">
        <w:rPr>
          <w:rFonts w:ascii="Garamond" w:eastAsia="Arial Unicode MS" w:hAnsi="Garamond" w:cs="Helvetica"/>
          <w:i/>
          <w:iCs/>
          <w:color w:val="000000" w:themeColor="text1"/>
          <w:sz w:val="22"/>
          <w:szCs w:val="22"/>
        </w:rPr>
        <w:t>this</w:t>
      </w:r>
      <w:r w:rsidR="007B75A5">
        <w:rPr>
          <w:rFonts w:ascii="Garamond" w:eastAsia="Arial Unicode MS" w:hAnsi="Garamond" w:cs="Helvetica"/>
          <w:color w:val="000000" w:themeColor="text1"/>
          <w:sz w:val="22"/>
          <w:szCs w:val="22"/>
        </w:rPr>
        <w:t xml:space="preserve"> side with unseen forces, </w:t>
      </w:r>
      <w:r w:rsidR="00960A1E">
        <w:rPr>
          <w:rFonts w:ascii="Garamond" w:eastAsia="Arial Unicode MS" w:hAnsi="Garamond" w:cs="Helvetica"/>
          <w:color w:val="000000" w:themeColor="text1"/>
          <w:sz w:val="22"/>
          <w:szCs w:val="22"/>
        </w:rPr>
        <w:t xml:space="preserve">a </w:t>
      </w:r>
      <w:r w:rsidR="00B33A7E">
        <w:rPr>
          <w:rFonts w:ascii="Garamond" w:eastAsia="Arial Unicode MS" w:hAnsi="Garamond" w:cs="Helvetica"/>
          <w:color w:val="000000" w:themeColor="text1"/>
          <w:sz w:val="22"/>
          <w:szCs w:val="22"/>
        </w:rPr>
        <w:t>trans-dimensional</w:t>
      </w:r>
      <w:r w:rsidR="007B75A5">
        <w:rPr>
          <w:rFonts w:ascii="Garamond" w:eastAsia="Arial Unicode MS" w:hAnsi="Garamond" w:cs="Helvetica"/>
          <w:color w:val="000000" w:themeColor="text1"/>
          <w:sz w:val="22"/>
          <w:szCs w:val="22"/>
        </w:rPr>
        <w:t xml:space="preserve"> Brownian motion</w:t>
      </w:r>
      <w:r w:rsidR="00226A30">
        <w:rPr>
          <w:rFonts w:ascii="Garamond" w:eastAsia="Arial Unicode MS" w:hAnsi="Garamond" w:cs="Helvetica"/>
          <w:color w:val="000000" w:themeColor="text1"/>
          <w:sz w:val="22"/>
          <w:szCs w:val="22"/>
        </w:rPr>
        <w:t>.</w:t>
      </w:r>
      <w:r w:rsidR="00226A30">
        <w:rPr>
          <w:rStyle w:val="FootnoteReference"/>
          <w:rFonts w:ascii="Garamond" w:eastAsia="Arial Unicode MS" w:hAnsi="Garamond" w:cs="Helvetica"/>
          <w:color w:val="000000" w:themeColor="text1"/>
          <w:sz w:val="22"/>
          <w:szCs w:val="22"/>
        </w:rPr>
        <w:footnoteReference w:id="31"/>
      </w:r>
    </w:p>
    <w:p w14:paraId="48CB6F0A" w14:textId="77777777" w:rsidR="00380121"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AI applied to perceptual problems forces </w:t>
      </w:r>
      <w:r w:rsidR="0017175F">
        <w:rPr>
          <w:rFonts w:ascii="Garamond" w:eastAsia="Arial Unicode MS" w:hAnsi="Garamond" w:cs="Helvetica"/>
          <w:color w:val="000000" w:themeColor="text1"/>
          <w:sz w:val="22"/>
          <w:szCs w:val="22"/>
        </w:rPr>
        <w:t>a</w:t>
      </w:r>
      <w:r w:rsidRPr="007C7251">
        <w:rPr>
          <w:rFonts w:ascii="Garamond" w:eastAsia="Arial Unicode MS" w:hAnsi="Garamond" w:cs="Helvetica"/>
          <w:color w:val="000000" w:themeColor="text1"/>
          <w:sz w:val="22"/>
          <w:szCs w:val="22"/>
        </w:rPr>
        <w:t xml:space="preserve"> self-reflection in a most fundamental way</w:t>
      </w:r>
      <w:r w:rsidR="006E46A2">
        <w:rPr>
          <w:rFonts w:ascii="Garamond" w:eastAsia="Arial Unicode MS" w:hAnsi="Garamond" w:cs="Helvetica"/>
          <w:color w:val="000000" w:themeColor="text1"/>
          <w:sz w:val="22"/>
          <w:szCs w:val="22"/>
        </w:rPr>
        <w:t xml:space="preserve">. Although </w:t>
      </w:r>
      <w:r w:rsidR="00DB2F4D">
        <w:rPr>
          <w:rFonts w:ascii="Garamond" w:eastAsia="Arial Unicode MS" w:hAnsi="Garamond" w:cs="Helvetica"/>
          <w:color w:val="000000" w:themeColor="text1"/>
          <w:sz w:val="22"/>
          <w:szCs w:val="22"/>
        </w:rPr>
        <w:t>an AI</w:t>
      </w:r>
      <w:r w:rsidR="006E46A2">
        <w:rPr>
          <w:rFonts w:ascii="Garamond" w:eastAsia="Arial Unicode MS" w:hAnsi="Garamond" w:cs="Helvetica"/>
          <w:color w:val="000000" w:themeColor="text1"/>
          <w:sz w:val="22"/>
          <w:szCs w:val="22"/>
        </w:rPr>
        <w:t xml:space="preserve"> network is </w:t>
      </w:r>
      <w:r w:rsidR="00380121">
        <w:rPr>
          <w:rFonts w:ascii="Garamond" w:eastAsia="Arial Unicode MS" w:hAnsi="Garamond" w:cs="Helvetica"/>
          <w:color w:val="000000" w:themeColor="text1"/>
          <w:sz w:val="22"/>
          <w:szCs w:val="22"/>
        </w:rPr>
        <w:t>relatively</w:t>
      </w:r>
      <w:r w:rsidR="006E46A2">
        <w:rPr>
          <w:rFonts w:ascii="Garamond" w:eastAsia="Arial Unicode MS" w:hAnsi="Garamond" w:cs="Helvetica"/>
          <w:color w:val="000000" w:themeColor="text1"/>
          <w:sz w:val="22"/>
          <w:szCs w:val="22"/>
        </w:rPr>
        <w:t xml:space="preserve"> fluid, with </w:t>
      </w:r>
      <w:r w:rsidR="00380121">
        <w:rPr>
          <w:rFonts w:ascii="Garamond" w:eastAsia="Arial Unicode MS" w:hAnsi="Garamond" w:cs="Helvetica"/>
          <w:color w:val="000000" w:themeColor="text1"/>
          <w:sz w:val="22"/>
          <w:szCs w:val="22"/>
        </w:rPr>
        <w:t xml:space="preserve">many </w:t>
      </w:r>
      <w:r w:rsidR="006E46A2">
        <w:rPr>
          <w:rFonts w:ascii="Garamond" w:eastAsia="Arial Unicode MS" w:hAnsi="Garamond" w:cs="Helvetica"/>
          <w:color w:val="000000" w:themeColor="text1"/>
          <w:sz w:val="22"/>
          <w:szCs w:val="22"/>
        </w:rPr>
        <w:t xml:space="preserve">millions of parameters, the criteria by which we must evaluate the system is a crunchy </w:t>
      </w:r>
      <w:r w:rsidR="009E0ED4">
        <w:rPr>
          <w:rFonts w:ascii="Garamond" w:eastAsia="Arial Unicode MS" w:hAnsi="Garamond" w:cs="Helvetica"/>
          <w:color w:val="000000" w:themeColor="text1"/>
          <w:sz w:val="22"/>
          <w:szCs w:val="22"/>
        </w:rPr>
        <w:t xml:space="preserve">low-dimensional </w:t>
      </w:r>
      <w:r w:rsidR="006E46A2">
        <w:rPr>
          <w:rFonts w:ascii="Garamond" w:eastAsia="Arial Unicode MS" w:hAnsi="Garamond" w:cs="Helvetica"/>
          <w:color w:val="000000" w:themeColor="text1"/>
          <w:sz w:val="22"/>
          <w:szCs w:val="22"/>
        </w:rPr>
        <w:t xml:space="preserve">approximation </w:t>
      </w:r>
      <w:r w:rsidR="009E0ED4">
        <w:rPr>
          <w:rFonts w:ascii="Garamond" w:eastAsia="Arial Unicode MS" w:hAnsi="Garamond" w:cs="Helvetica"/>
          <w:color w:val="000000" w:themeColor="text1"/>
          <w:sz w:val="22"/>
          <w:szCs w:val="22"/>
        </w:rPr>
        <w:t>of a</w:t>
      </w:r>
      <w:r w:rsidR="00DB2F4D">
        <w:rPr>
          <w:rFonts w:ascii="Garamond" w:eastAsia="Arial Unicode MS" w:hAnsi="Garamond" w:cs="Helvetica"/>
          <w:color w:val="000000" w:themeColor="text1"/>
          <w:sz w:val="22"/>
          <w:szCs w:val="22"/>
        </w:rPr>
        <w:t xml:space="preserve"> generally complicated and not-well understood </w:t>
      </w:r>
      <w:r w:rsidR="009E0ED4">
        <w:rPr>
          <w:rFonts w:ascii="Garamond" w:eastAsia="Arial Unicode MS" w:hAnsi="Garamond" w:cs="Helvetica"/>
          <w:color w:val="000000" w:themeColor="text1"/>
          <w:sz w:val="22"/>
          <w:szCs w:val="22"/>
        </w:rPr>
        <w:t xml:space="preserve">aspect </w:t>
      </w:r>
      <w:r w:rsidR="00380121">
        <w:rPr>
          <w:rFonts w:ascii="Garamond" w:eastAsia="Arial Unicode MS" w:hAnsi="Garamond" w:cs="Helvetica"/>
          <w:color w:val="000000" w:themeColor="text1"/>
          <w:sz w:val="22"/>
          <w:szCs w:val="22"/>
        </w:rPr>
        <w:t xml:space="preserve">of </w:t>
      </w:r>
      <w:r w:rsidR="009E0ED4">
        <w:rPr>
          <w:rFonts w:ascii="Garamond" w:eastAsia="Arial Unicode MS" w:hAnsi="Garamond" w:cs="Helvetica"/>
          <w:color w:val="000000" w:themeColor="text1"/>
          <w:sz w:val="22"/>
          <w:szCs w:val="22"/>
        </w:rPr>
        <w:t xml:space="preserve">human perception. This metric is called the cost function and for the text to speech system I worked on </w:t>
      </w:r>
      <w:r w:rsidR="00DB2F4D">
        <w:rPr>
          <w:rFonts w:ascii="Garamond" w:eastAsia="Arial Unicode MS" w:hAnsi="Garamond" w:cs="Helvetica"/>
          <w:color w:val="000000" w:themeColor="text1"/>
          <w:sz w:val="22"/>
          <w:szCs w:val="22"/>
        </w:rPr>
        <w:t>the</w:t>
      </w:r>
      <w:r w:rsidR="009E0ED4">
        <w:rPr>
          <w:rFonts w:ascii="Garamond" w:eastAsia="Arial Unicode MS" w:hAnsi="Garamond" w:cs="Helvetica"/>
          <w:color w:val="000000" w:themeColor="text1"/>
          <w:sz w:val="22"/>
          <w:szCs w:val="22"/>
        </w:rPr>
        <w:t xml:space="preserve"> cost function mapped to </w:t>
      </w:r>
      <w:r w:rsidR="009E0ED4" w:rsidRPr="009E0ED4">
        <w:rPr>
          <w:rFonts w:ascii="Garamond" w:eastAsia="Arial Unicode MS" w:hAnsi="Garamond" w:cs="Helvetica"/>
          <w:i/>
          <w:iCs/>
          <w:color w:val="000000" w:themeColor="text1"/>
          <w:sz w:val="22"/>
          <w:szCs w:val="22"/>
        </w:rPr>
        <w:t>naturalness</w:t>
      </w:r>
      <w:r w:rsidR="00380121">
        <w:rPr>
          <w:rFonts w:ascii="Garamond" w:eastAsia="Arial Unicode MS" w:hAnsi="Garamond" w:cs="Helvetica"/>
          <w:color w:val="000000" w:themeColor="text1"/>
          <w:sz w:val="22"/>
          <w:szCs w:val="22"/>
        </w:rPr>
        <w:t xml:space="preserve"> and getting to grips with what we perceive as natural was</w:t>
      </w:r>
      <w:r w:rsidRPr="007C7251">
        <w:rPr>
          <w:rFonts w:ascii="Garamond" w:eastAsia="Arial Unicode MS" w:hAnsi="Garamond" w:cs="Helvetica"/>
          <w:color w:val="000000" w:themeColor="text1"/>
          <w:sz w:val="22"/>
          <w:szCs w:val="22"/>
        </w:rPr>
        <w:t xml:space="preserve"> for me singularly unsettling (much, I imagine, like writing an autobiography). </w:t>
      </w:r>
    </w:p>
    <w:p w14:paraId="681E5D56" w14:textId="2ECDF7CB" w:rsidR="007C7251" w:rsidRPr="00AF2203"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Radwan’s rejection of centralized authority </w:t>
      </w:r>
      <w:r w:rsidR="00AA4C91" w:rsidRPr="007C7251">
        <w:rPr>
          <w:rFonts w:ascii="Garamond" w:eastAsia="Arial Unicode MS" w:hAnsi="Garamond" w:cs="Helvetica"/>
          <w:color w:val="000000" w:themeColor="text1"/>
          <w:sz w:val="22"/>
          <w:szCs w:val="22"/>
        </w:rPr>
        <w:t>and his ironic disposition</w:t>
      </w:r>
      <w:r w:rsidR="00AA4C91">
        <w:rPr>
          <w:rFonts w:ascii="Garamond" w:eastAsia="Arial Unicode MS" w:hAnsi="Garamond" w:cs="Helvetica"/>
          <w:color w:val="000000" w:themeColor="text1"/>
          <w:sz w:val="22"/>
          <w:szCs w:val="22"/>
        </w:rPr>
        <w:t xml:space="preserve"> </w:t>
      </w:r>
      <w:r w:rsidR="00B33A7E">
        <w:rPr>
          <w:rFonts w:ascii="Garamond" w:eastAsia="Arial Unicode MS" w:hAnsi="Garamond" w:cs="Helvetica"/>
          <w:color w:val="000000" w:themeColor="text1"/>
          <w:sz w:val="22"/>
          <w:szCs w:val="22"/>
        </w:rPr>
        <w:t xml:space="preserve">might </w:t>
      </w:r>
      <w:r w:rsidR="00AA4C91">
        <w:rPr>
          <w:rFonts w:ascii="Garamond" w:eastAsia="Arial Unicode MS" w:hAnsi="Garamond" w:cs="Helvetica"/>
          <w:color w:val="000000" w:themeColor="text1"/>
          <w:sz w:val="22"/>
          <w:szCs w:val="22"/>
        </w:rPr>
        <w:t>be compounded by his explorations in AI, though I expect it</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is </w:t>
      </w:r>
      <w:r w:rsidRPr="007C7251">
        <w:rPr>
          <w:rFonts w:ascii="Garamond" w:eastAsia="Arial Unicode MS" w:hAnsi="Garamond" w:cs="Helvetica"/>
          <w:color w:val="000000" w:themeColor="text1"/>
          <w:sz w:val="22"/>
          <w:szCs w:val="22"/>
        </w:rPr>
        <w:t>a developmental</w:t>
      </w:r>
      <w:r w:rsidR="00AA4C91">
        <w:rPr>
          <w:rFonts w:ascii="Garamond" w:eastAsia="Arial Unicode MS" w:hAnsi="Garamond" w:cs="Helvetica"/>
          <w:color w:val="000000" w:themeColor="text1"/>
          <w:sz w:val="22"/>
          <w:szCs w:val="22"/>
        </w:rPr>
        <w:t>, childhood</w:t>
      </w:r>
      <w:r w:rsidRPr="007C7251">
        <w:rPr>
          <w:rFonts w:ascii="Garamond" w:eastAsia="Arial Unicode MS" w:hAnsi="Garamond" w:cs="Helvetica"/>
          <w:color w:val="000000" w:themeColor="text1"/>
          <w:sz w:val="22"/>
          <w:szCs w:val="22"/>
        </w:rPr>
        <w:t xml:space="preserve"> issue, something to do with a missing step in the integration of the authoritarian figure into </w:t>
      </w:r>
      <w:r w:rsidR="00421ED3">
        <w:rPr>
          <w:rFonts w:ascii="Garamond" w:eastAsia="Arial Unicode MS" w:hAnsi="Garamond" w:cs="Helvetica"/>
          <w:color w:val="000000" w:themeColor="text1"/>
          <w:sz w:val="22"/>
          <w:szCs w:val="22"/>
        </w:rPr>
        <w:t>the</w:t>
      </w:r>
      <w:r w:rsidRPr="007C7251">
        <w:rPr>
          <w:rFonts w:ascii="Garamond" w:eastAsia="Arial Unicode MS" w:hAnsi="Garamond" w:cs="Helvetica"/>
          <w:color w:val="000000" w:themeColor="text1"/>
          <w:sz w:val="22"/>
          <w:szCs w:val="22"/>
        </w:rPr>
        <w:t xml:space="preserve"> ego (and judging by what I saw in </w:t>
      </w:r>
      <w:r w:rsidR="00AA4C91">
        <w:rPr>
          <w:rFonts w:ascii="Garamond" w:eastAsia="Arial Unicode MS" w:hAnsi="Garamond" w:cs="Helvetica"/>
          <w:color w:val="000000" w:themeColor="text1"/>
          <w:sz w:val="22"/>
          <w:szCs w:val="22"/>
        </w:rPr>
        <w:t>his and Julie’s</w:t>
      </w:r>
      <w:r w:rsidRPr="007C7251">
        <w:rPr>
          <w:rFonts w:ascii="Garamond" w:eastAsia="Arial Unicode MS" w:hAnsi="Garamond" w:cs="Helvetica"/>
          <w:color w:val="000000" w:themeColor="text1"/>
          <w:sz w:val="22"/>
          <w:szCs w:val="22"/>
        </w:rPr>
        <w:t xml:space="preserve"> </w:t>
      </w:r>
      <w:r w:rsidR="00AA4C91" w:rsidRPr="007C7251">
        <w:rPr>
          <w:rFonts w:ascii="Garamond" w:eastAsia="Arial Unicode MS" w:hAnsi="Garamond" w:cs="Helvetica"/>
          <w:color w:val="000000" w:themeColor="text1"/>
          <w:sz w:val="22"/>
          <w:szCs w:val="22"/>
        </w:rPr>
        <w:t>onetime</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“play </w:t>
      </w:r>
      <w:r w:rsidRPr="007C7251">
        <w:rPr>
          <w:rFonts w:ascii="Garamond" w:eastAsia="Arial Unicode MS" w:hAnsi="Garamond" w:cs="Helvetica"/>
          <w:color w:val="000000" w:themeColor="text1"/>
          <w:sz w:val="22"/>
          <w:szCs w:val="22"/>
        </w:rPr>
        <w:t>dungeon</w:t>
      </w:r>
      <w:r w:rsidR="00AA4C91">
        <w:rPr>
          <w:rFonts w:ascii="Garamond" w:eastAsia="Arial Unicode MS" w:hAnsi="Garamond" w:cs="Helvetica"/>
          <w:color w:val="000000" w:themeColor="text1"/>
          <w:sz w:val="22"/>
          <w:szCs w:val="22"/>
        </w:rPr>
        <w:t xml:space="preserve">” </w:t>
      </w:r>
      <w:r w:rsidRPr="007C7251">
        <w:rPr>
          <w:rFonts w:ascii="Garamond" w:eastAsia="Arial Unicode MS" w:hAnsi="Garamond" w:cs="Helvetica"/>
          <w:color w:val="000000" w:themeColor="text1"/>
          <w:sz w:val="22"/>
          <w:szCs w:val="22"/>
        </w:rPr>
        <w:t xml:space="preserve">— now </w:t>
      </w:r>
      <w:r w:rsidR="00421ED3">
        <w:rPr>
          <w:rFonts w:ascii="Garamond" w:eastAsia="Arial Unicode MS" w:hAnsi="Garamond" w:cs="Helvetica"/>
          <w:color w:val="000000" w:themeColor="text1"/>
          <w:sz w:val="22"/>
          <w:szCs w:val="22"/>
        </w:rPr>
        <w:t>their</w:t>
      </w:r>
      <w:r w:rsidRPr="007C7251">
        <w:rPr>
          <w:rFonts w:ascii="Garamond" w:eastAsia="Arial Unicode MS" w:hAnsi="Garamond" w:cs="Helvetica"/>
          <w:color w:val="000000" w:themeColor="text1"/>
          <w:sz w:val="22"/>
          <w:szCs w:val="22"/>
        </w:rPr>
        <w:t xml:space="preserve"> </w:t>
      </w:r>
      <w:proofErr w:type="spellStart"/>
      <w:r w:rsidRPr="007C7251">
        <w:rPr>
          <w:rFonts w:ascii="Garamond" w:eastAsia="Arial Unicode MS" w:hAnsi="Garamond" w:cs="Helvetica"/>
          <w:color w:val="000000" w:themeColor="text1"/>
          <w:sz w:val="22"/>
          <w:szCs w:val="22"/>
        </w:rPr>
        <w:t>kids</w:t>
      </w:r>
      <w:r w:rsidR="00421ED3">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proofErr w:type="spellEnd"/>
      <w:r w:rsidRPr="007C7251">
        <w:rPr>
          <w:rFonts w:ascii="Garamond" w:eastAsia="Arial Unicode MS" w:hAnsi="Garamond" w:cs="Helvetica"/>
          <w:color w:val="000000" w:themeColor="text1"/>
          <w:sz w:val="22"/>
          <w:szCs w:val="22"/>
        </w:rPr>
        <w:t xml:space="preserve"> play area— authoritarian figures seem to be a</w:t>
      </w:r>
      <w:r w:rsidR="000B191C">
        <w:rPr>
          <w:rFonts w:ascii="Garamond" w:eastAsia="Arial Unicode MS" w:hAnsi="Garamond" w:cs="Helvetica"/>
          <w:color w:val="000000" w:themeColor="text1"/>
          <w:sz w:val="22"/>
          <w:szCs w:val="22"/>
        </w:rPr>
        <w:t xml:space="preserve">n important </w:t>
      </w:r>
      <w:r w:rsidR="00CD1D1B">
        <w:rPr>
          <w:rFonts w:ascii="Garamond" w:eastAsia="Arial Unicode MS" w:hAnsi="Garamond" w:cs="Helvetica"/>
          <w:color w:val="000000" w:themeColor="text1"/>
          <w:sz w:val="22"/>
          <w:szCs w:val="22"/>
        </w:rPr>
        <w:t>concept</w:t>
      </w:r>
      <w:r w:rsidR="000B191C">
        <w:rPr>
          <w:rFonts w:ascii="Garamond" w:eastAsia="Arial Unicode MS" w:hAnsi="Garamond" w:cs="Helvetica"/>
          <w:color w:val="000000" w:themeColor="text1"/>
          <w:sz w:val="22"/>
          <w:szCs w:val="22"/>
        </w:rPr>
        <w:t xml:space="preserve"> in</w:t>
      </w:r>
      <w:r w:rsidRPr="007C7251">
        <w:rPr>
          <w:rFonts w:ascii="Garamond" w:eastAsia="Arial Unicode MS" w:hAnsi="Garamond" w:cs="Helvetica"/>
          <w:color w:val="000000" w:themeColor="text1"/>
          <w:sz w:val="22"/>
          <w:szCs w:val="22"/>
        </w:rPr>
        <w:t xml:space="preserve"> his life).</w:t>
      </w:r>
    </w:p>
    <w:p w14:paraId="38E6E946" w14:textId="760EE8B3" w:rsidR="00144189" w:rsidRPr="00AF2203" w:rsidRDefault="00144189"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Seeing how large a part Radwan featured in my Honzing vision it should be pointed out that I am not sure of the degree to which he is committed to his political opinions</w:t>
      </w:r>
      <w:r w:rsidR="001F12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F12E1"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he is</w:t>
      </w:r>
      <w:r w:rsidR="001F12E1" w:rsidRPr="00AF2203">
        <w:rPr>
          <w:rFonts w:ascii="Garamond" w:eastAsia="Arial Unicode MS" w:hAnsi="Garamond" w:cs="Helvetica"/>
          <w:color w:val="000000" w:themeColor="text1"/>
          <w:sz w:val="22"/>
          <w:szCs w:val="22"/>
        </w:rPr>
        <w:t xml:space="preserve"> perhaps</w:t>
      </w:r>
      <w:r w:rsidRPr="00AF2203">
        <w:rPr>
          <w:rFonts w:ascii="Garamond" w:eastAsia="Arial Unicode MS" w:hAnsi="Garamond" w:cs="Helvetica"/>
          <w:color w:val="000000" w:themeColor="text1"/>
          <w:sz w:val="22"/>
          <w:szCs w:val="22"/>
        </w:rPr>
        <w:t xml:space="preserve"> just playfully riling whoever might be listening. His sense of humour is enigmatic with a</w:t>
      </w:r>
      <w:r w:rsidR="00C065B6" w:rsidRPr="00AF2203">
        <w:rPr>
          <w:rFonts w:ascii="Garamond" w:eastAsia="Arial Unicode MS" w:hAnsi="Garamond" w:cs="Helvetica"/>
          <w:color w:val="000000" w:themeColor="text1"/>
          <w:sz w:val="22"/>
          <w:szCs w:val="22"/>
        </w:rPr>
        <w:t>n ugly</w:t>
      </w:r>
      <w:r w:rsidRPr="00AF2203">
        <w:rPr>
          <w:rFonts w:ascii="Garamond" w:eastAsia="Arial Unicode MS" w:hAnsi="Garamond" w:cs="Helvetica"/>
          <w:color w:val="000000" w:themeColor="text1"/>
          <w:sz w:val="22"/>
          <w:szCs w:val="22"/>
        </w:rPr>
        <w:t xml:space="preserve"> </w:t>
      </w:r>
      <w:r w:rsidR="00C065B6" w:rsidRPr="00AF2203">
        <w:rPr>
          <w:rFonts w:ascii="Garamond" w:eastAsia="Arial Unicode MS" w:hAnsi="Garamond" w:cs="Helvetica"/>
          <w:color w:val="000000" w:themeColor="text1"/>
          <w:sz w:val="22"/>
          <w:szCs w:val="22"/>
        </w:rPr>
        <w:t>smear</w:t>
      </w:r>
      <w:r w:rsidRPr="00AF2203">
        <w:rPr>
          <w:rFonts w:ascii="Garamond" w:eastAsia="Arial Unicode MS" w:hAnsi="Garamond" w:cs="Helvetica"/>
          <w:color w:val="000000" w:themeColor="text1"/>
          <w:sz w:val="22"/>
          <w:szCs w:val="22"/>
        </w:rPr>
        <w:t xml:space="preserve"> of cruelty running right </w:t>
      </w:r>
      <w:r w:rsidR="00035575" w:rsidRPr="00AF2203">
        <w:rPr>
          <w:rFonts w:ascii="Garamond" w:eastAsia="Arial Unicode MS" w:hAnsi="Garamond" w:cs="Helvetica"/>
          <w:color w:val="000000" w:themeColor="text1"/>
          <w:sz w:val="22"/>
          <w:szCs w:val="22"/>
        </w:rPr>
        <w:t>down</w:t>
      </w:r>
      <w:r w:rsidRPr="00AF2203">
        <w:rPr>
          <w:rFonts w:ascii="Garamond" w:eastAsia="Arial Unicode MS" w:hAnsi="Garamond" w:cs="Helvetica"/>
          <w:color w:val="000000" w:themeColor="text1"/>
          <w:sz w:val="22"/>
          <w:szCs w:val="22"/>
        </w:rPr>
        <w:t xml:space="preserve"> the middle</w:t>
      </w:r>
      <w:r w:rsidR="00D445F2" w:rsidRPr="00AF2203">
        <w:rPr>
          <w:rFonts w:ascii="Garamond" w:eastAsia="Arial Unicode MS" w:hAnsi="Garamond" w:cs="Helvetica"/>
          <w:color w:val="000000" w:themeColor="text1"/>
          <w:sz w:val="22"/>
          <w:szCs w:val="22"/>
        </w:rPr>
        <w:t xml:space="preserve"> like a stick of Brighton</w:t>
      </w:r>
      <w:r w:rsidR="00F767EA" w:rsidRPr="00AF2203">
        <w:rPr>
          <w:rFonts w:ascii="Garamond" w:eastAsia="Arial Unicode MS" w:hAnsi="Garamond" w:cs="Helvetica"/>
          <w:color w:val="000000" w:themeColor="text1"/>
          <w:sz w:val="22"/>
          <w:szCs w:val="22"/>
        </w:rPr>
        <w:t xml:space="preserve"> rock</w:t>
      </w:r>
      <w:r w:rsidR="00A30A2D" w:rsidRPr="00AF2203">
        <w:rPr>
          <w:rFonts w:ascii="Garamond" w:eastAsia="Arial Unicode MS" w:hAnsi="Garamond" w:cs="Helvetica"/>
          <w:color w:val="000000" w:themeColor="text1"/>
          <w:sz w:val="22"/>
          <w:szCs w:val="22"/>
        </w:rPr>
        <w:t>. As I will later tell, The Honzing communicated that Radwan was an unsuitable character for direct revelation (which, interestingly, suggests that The Honzing finds certain people un-redeemable).</w:t>
      </w:r>
    </w:p>
    <w:p w14:paraId="6E96DA1F" w14:textId="46A1A037" w:rsidR="006418D7" w:rsidRPr="00AF2203" w:rsidRDefault="000E216E" w:rsidP="00070F8D">
      <w:pPr>
        <w:autoSpaceDE w:val="0"/>
        <w:autoSpaceDN w:val="0"/>
        <w:adjustRightInd w:val="0"/>
        <w:ind w:firstLine="454"/>
        <w:jc w:val="both"/>
        <w:rPr>
          <w:color w:val="000000" w:themeColor="text1"/>
          <w:sz w:val="40"/>
          <w:szCs w:val="40"/>
        </w:rPr>
      </w:pPr>
      <w:r w:rsidRPr="00AF2203">
        <w:rPr>
          <w:rFonts w:ascii="Garamond" w:eastAsia="Arial Unicode MS" w:hAnsi="Garamond" w:cs="Helvetica"/>
          <w:color w:val="000000" w:themeColor="text1"/>
          <w:sz w:val="22"/>
          <w:szCs w:val="22"/>
        </w:rPr>
        <w:lastRenderedPageBreak/>
        <w:t>I</w:t>
      </w:r>
      <w:r w:rsidR="00D14520" w:rsidRPr="00AF2203">
        <w:rPr>
          <w:rFonts w:ascii="Garamond" w:eastAsia="Arial Unicode MS" w:hAnsi="Garamond" w:cs="Helvetica"/>
          <w:color w:val="000000" w:themeColor="text1"/>
          <w:sz w:val="22"/>
          <w:szCs w:val="22"/>
        </w:rPr>
        <w:t xml:space="preserve">n a climate </w:t>
      </w:r>
      <w:r w:rsidR="00641047" w:rsidRPr="00AF2203">
        <w:rPr>
          <w:rFonts w:ascii="Garamond" w:eastAsia="Arial Unicode MS" w:hAnsi="Garamond" w:cs="Helvetica"/>
          <w:color w:val="000000" w:themeColor="text1"/>
          <w:sz w:val="22"/>
          <w:szCs w:val="22"/>
        </w:rPr>
        <w:t xml:space="preserve">that </w:t>
      </w:r>
      <w:r w:rsidR="00035D2E" w:rsidRPr="00AF2203">
        <w:rPr>
          <w:rFonts w:ascii="Garamond" w:eastAsia="Arial Unicode MS" w:hAnsi="Garamond" w:cs="Helvetica"/>
          <w:color w:val="000000" w:themeColor="text1"/>
          <w:sz w:val="22"/>
          <w:szCs w:val="22"/>
        </w:rPr>
        <w:t>could not</w:t>
      </w:r>
      <w:r w:rsidR="00641047" w:rsidRPr="00AF2203">
        <w:rPr>
          <w:rFonts w:ascii="Garamond" w:eastAsia="Arial Unicode MS" w:hAnsi="Garamond" w:cs="Helvetica"/>
          <w:color w:val="000000" w:themeColor="text1"/>
          <w:sz w:val="22"/>
          <w:szCs w:val="22"/>
        </w:rPr>
        <w:t xml:space="preserve"> be </w:t>
      </w:r>
      <w:r w:rsidR="004013AE" w:rsidRPr="00AF2203">
        <w:rPr>
          <w:rFonts w:ascii="Garamond" w:eastAsia="Arial Unicode MS" w:hAnsi="Garamond" w:cs="Helvetica"/>
          <w:color w:val="000000" w:themeColor="text1"/>
          <w:sz w:val="22"/>
          <w:szCs w:val="22"/>
        </w:rPr>
        <w:t>m</w:t>
      </w:r>
      <w:r w:rsidR="00641047" w:rsidRPr="00AF2203">
        <w:rPr>
          <w:rFonts w:ascii="Garamond" w:eastAsia="Arial Unicode MS" w:hAnsi="Garamond" w:cs="Helvetica"/>
          <w:color w:val="000000" w:themeColor="text1"/>
          <w:sz w:val="22"/>
          <w:szCs w:val="22"/>
        </w:rPr>
        <w:t xml:space="preserve">ore different </w:t>
      </w:r>
      <w:r w:rsidRPr="00AF2203">
        <w:rPr>
          <w:rFonts w:ascii="Garamond" w:eastAsia="Arial Unicode MS" w:hAnsi="Garamond" w:cs="Helvetica"/>
          <w:color w:val="000000" w:themeColor="text1"/>
          <w:sz w:val="22"/>
          <w:szCs w:val="22"/>
        </w:rPr>
        <w:t>from where Radwan and I met</w:t>
      </w:r>
      <w:r w:rsidR="00641047" w:rsidRPr="00AF2203">
        <w:rPr>
          <w:rFonts w:ascii="Garamond" w:eastAsia="Arial Unicode MS" w:hAnsi="Garamond" w:cs="Helvetica"/>
          <w:color w:val="000000" w:themeColor="text1"/>
          <w:sz w:val="22"/>
          <w:szCs w:val="22"/>
        </w:rPr>
        <w:t>, I felt</w:t>
      </w:r>
      <w:r w:rsidR="006418D7" w:rsidRPr="00AF2203">
        <w:rPr>
          <w:rFonts w:ascii="Garamond" w:eastAsia="Arial Unicode MS" w:hAnsi="Garamond" w:cs="Helvetica"/>
          <w:color w:val="000000" w:themeColor="text1"/>
          <w:sz w:val="22"/>
          <w:szCs w:val="22"/>
        </w:rPr>
        <w:t xml:space="preserve"> a</w:t>
      </w:r>
      <w:r w:rsidR="005F6882" w:rsidRPr="00AF2203">
        <w:rPr>
          <w:rFonts w:ascii="Garamond" w:eastAsia="Arial Unicode MS" w:hAnsi="Garamond" w:cs="Helvetica"/>
          <w:color w:val="000000" w:themeColor="text1"/>
          <w:sz w:val="22"/>
          <w:szCs w:val="22"/>
        </w:rPr>
        <w:t xml:space="preserve"> sudden</w:t>
      </w:r>
      <w:r w:rsidR="006418D7" w:rsidRPr="00AF2203">
        <w:rPr>
          <w:rFonts w:ascii="Garamond" w:eastAsia="Arial Unicode MS" w:hAnsi="Garamond" w:cs="Helvetica"/>
          <w:color w:val="000000" w:themeColor="text1"/>
          <w:sz w:val="22"/>
          <w:szCs w:val="22"/>
        </w:rPr>
        <w:t xml:space="preserve"> </w:t>
      </w:r>
      <w:r w:rsidR="00C30252" w:rsidRPr="00AF2203">
        <w:rPr>
          <w:rFonts w:ascii="Garamond" w:eastAsia="Arial Unicode MS" w:hAnsi="Garamond" w:cs="Helvetica"/>
          <w:color w:val="000000" w:themeColor="text1"/>
          <w:sz w:val="22"/>
          <w:szCs w:val="22"/>
        </w:rPr>
        <w:t xml:space="preserve">hot </w:t>
      </w:r>
      <w:r w:rsidR="005F6882" w:rsidRPr="00AF2203">
        <w:rPr>
          <w:rFonts w:ascii="Garamond" w:eastAsia="Arial Unicode MS" w:hAnsi="Garamond" w:cs="Helvetica"/>
          <w:color w:val="000000" w:themeColor="text1"/>
          <w:sz w:val="22"/>
          <w:szCs w:val="22"/>
        </w:rPr>
        <w:t>need</w:t>
      </w:r>
      <w:r w:rsidR="006418D7" w:rsidRPr="00AF2203">
        <w:rPr>
          <w:rFonts w:ascii="Garamond" w:eastAsia="Arial Unicode MS" w:hAnsi="Garamond" w:cs="Helvetica"/>
          <w:color w:val="000000" w:themeColor="text1"/>
          <w:sz w:val="22"/>
          <w:szCs w:val="22"/>
        </w:rPr>
        <w:t xml:space="preserve"> to </w:t>
      </w:r>
      <w:r w:rsidR="00AA135F" w:rsidRPr="00AF2203">
        <w:rPr>
          <w:rFonts w:ascii="Garamond" w:eastAsia="Arial Unicode MS" w:hAnsi="Garamond" w:cs="Helvetica"/>
          <w:color w:val="000000" w:themeColor="text1"/>
          <w:sz w:val="22"/>
          <w:szCs w:val="22"/>
        </w:rPr>
        <w:t>connect</w:t>
      </w:r>
      <w:r w:rsidR="006418D7" w:rsidRPr="00AF2203">
        <w:rPr>
          <w:rFonts w:ascii="Garamond" w:eastAsia="Arial Unicode MS" w:hAnsi="Garamond" w:cs="Helvetica"/>
          <w:color w:val="000000" w:themeColor="text1"/>
          <w:sz w:val="22"/>
          <w:szCs w:val="22"/>
        </w:rPr>
        <w:t>,</w:t>
      </w:r>
      <w:r w:rsidR="004013AE" w:rsidRPr="00AF2203">
        <w:rPr>
          <w:rFonts w:ascii="Garamond" w:eastAsia="Arial Unicode MS" w:hAnsi="Garamond" w:cs="Helvetica"/>
          <w:color w:val="000000" w:themeColor="text1"/>
          <w:sz w:val="22"/>
          <w:szCs w:val="22"/>
        </w:rPr>
        <w:t xml:space="preserve"> and so</w:t>
      </w:r>
      <w:r w:rsidR="006418D7" w:rsidRPr="00AF2203">
        <w:rPr>
          <w:rFonts w:ascii="Garamond" w:eastAsia="Arial Unicode MS" w:hAnsi="Garamond" w:cs="Helvetica"/>
          <w:color w:val="000000" w:themeColor="text1"/>
          <w:sz w:val="22"/>
          <w:szCs w:val="22"/>
        </w:rPr>
        <w:t xml:space="preserve"> </w:t>
      </w:r>
      <w:r w:rsidR="008D50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opened </w:t>
      </w:r>
      <w:r w:rsidR="00AD06C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laptop and called him.</w:t>
      </w:r>
      <w:r w:rsidR="006418D7" w:rsidRPr="00AF2203">
        <w:rPr>
          <w:color w:val="000000" w:themeColor="text1"/>
          <w:sz w:val="40"/>
          <w:szCs w:val="40"/>
        </w:rPr>
        <w:br w:type="page"/>
      </w:r>
    </w:p>
    <w:p w14:paraId="2C3ACD46" w14:textId="077BEFDC" w:rsidR="006418D7" w:rsidRPr="00AF2203" w:rsidRDefault="0042047B" w:rsidP="004C2ACE">
      <w:pPr>
        <w:pStyle w:val="chapterTit"/>
        <w:rPr>
          <w:sz w:val="40"/>
          <w:szCs w:val="40"/>
        </w:rPr>
      </w:pPr>
      <w:bookmarkStart w:id="12" w:name="_Toc167787693"/>
      <w:r>
        <w:rPr>
          <w:rFonts w:eastAsia="Arial Unicode MS"/>
        </w:rPr>
        <w:lastRenderedPageBreak/>
        <w:t>Demosthenes and Caulfield</w:t>
      </w:r>
      <w:bookmarkEnd w:id="12"/>
    </w:p>
    <w:p w14:paraId="66E1D39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07E330D"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479373E"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108975A6" w14:textId="53D789A3" w:rsidR="00EA6335" w:rsidRPr="00AF2203" w:rsidRDefault="00C148D5" w:rsidP="009534D8">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 </w:t>
      </w:r>
      <w:r w:rsidR="00A935A6">
        <w:rPr>
          <w:rFonts w:ascii="Garamond" w:eastAsia="Arial Unicode MS" w:hAnsi="Garamond" w:cs="Helvetica"/>
          <w:color w:val="000000" w:themeColor="text1"/>
          <w:sz w:val="22"/>
          <w:szCs w:val="22"/>
        </w:rPr>
        <w:t>shade</w:t>
      </w:r>
      <w:r>
        <w:rPr>
          <w:rFonts w:ascii="Garamond" w:eastAsia="Arial Unicode MS" w:hAnsi="Garamond" w:cs="Helvetica"/>
          <w:color w:val="000000" w:themeColor="text1"/>
          <w:sz w:val="22"/>
          <w:szCs w:val="22"/>
        </w:rPr>
        <w:t xml:space="preserve"> sat Radwan, Skrillex hair</w:t>
      </w:r>
      <w:r w:rsidR="00CB5487">
        <w:rPr>
          <w:rFonts w:ascii="Garamond" w:eastAsia="Arial Unicode MS" w:hAnsi="Garamond" w:cs="Helvetica"/>
          <w:color w:val="000000" w:themeColor="text1"/>
          <w:sz w:val="22"/>
          <w:szCs w:val="22"/>
        </w:rPr>
        <w:t>do</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bubblegum</w:t>
      </w:r>
      <w:proofErr w:type="spellEnd"/>
      <w:r>
        <w:rPr>
          <w:rFonts w:ascii="Garamond" w:eastAsia="Arial Unicode MS" w:hAnsi="Garamond" w:cs="Helvetica"/>
          <w:color w:val="000000" w:themeColor="text1"/>
          <w:sz w:val="22"/>
          <w:szCs w:val="22"/>
        </w:rPr>
        <w:t xml:space="preserve"> pink </w:t>
      </w:r>
      <w:r w:rsidRPr="00AF2203">
        <w:rPr>
          <w:rFonts w:ascii="Garamond" w:eastAsia="Arial Unicode MS" w:hAnsi="Garamond" w:cs="Helvetica"/>
          <w:color w:val="000000" w:themeColor="text1"/>
          <w:sz w:val="22"/>
          <w:szCs w:val="22"/>
        </w:rPr>
        <w:t xml:space="preserve">above a cigarette-box </w:t>
      </w:r>
      <w:r w:rsidR="00473EB5">
        <w:rPr>
          <w:rFonts w:ascii="Garamond" w:eastAsia="Arial Unicode MS" w:hAnsi="Garamond" w:cs="Helvetica"/>
          <w:color w:val="000000" w:themeColor="text1"/>
          <w:sz w:val="22"/>
          <w:szCs w:val="22"/>
        </w:rPr>
        <w:t>ink</w:t>
      </w:r>
      <w:r w:rsidR="00A935A6">
        <w:rPr>
          <w:rFonts w:ascii="Garamond" w:eastAsia="Arial Unicode MS" w:hAnsi="Garamond" w:cs="Helvetica"/>
          <w:color w:val="000000" w:themeColor="text1"/>
          <w:sz w:val="22"/>
          <w:szCs w:val="22"/>
        </w:rPr>
        <w:t xml:space="preserve">-black </w:t>
      </w:r>
      <w:r w:rsidR="00F426C9">
        <w:rPr>
          <w:rFonts w:ascii="Garamond" w:eastAsia="Arial Unicode MS" w:hAnsi="Garamond" w:cs="Helvetica"/>
          <w:color w:val="000000" w:themeColor="text1"/>
          <w:sz w:val="22"/>
          <w:szCs w:val="22"/>
        </w:rPr>
        <w:t>goatee</w:t>
      </w:r>
      <w:r w:rsidR="00473EB5">
        <w:rPr>
          <w:rFonts w:ascii="Garamond" w:eastAsia="Arial Unicode MS" w:hAnsi="Garamond" w:cs="Helvetica"/>
          <w:color w:val="000000" w:themeColor="text1"/>
          <w:sz w:val="22"/>
          <w:szCs w:val="22"/>
        </w:rPr>
        <w:t xml:space="preserve">, </w:t>
      </w:r>
      <w:r w:rsidR="00473EB5" w:rsidRPr="00473EB5">
        <w:rPr>
          <w:rFonts w:ascii="Garamond" w:eastAsia="Arial Unicode MS" w:hAnsi="Garamond" w:cs="Helvetica"/>
          <w:color w:val="000000" w:themeColor="text1"/>
          <w:sz w:val="22"/>
          <w:szCs w:val="22"/>
        </w:rPr>
        <w:t xml:space="preserve">hands interlocked in </w:t>
      </w:r>
      <w:proofErr w:type="spellStart"/>
      <w:r w:rsidR="00473EB5" w:rsidRPr="00473EB5">
        <w:rPr>
          <w:rFonts w:ascii="Garamond" w:eastAsia="Arial Unicode MS" w:hAnsi="Garamond" w:cs="Helvetica"/>
          <w:color w:val="000000" w:themeColor="text1"/>
          <w:sz w:val="22"/>
          <w:szCs w:val="22"/>
        </w:rPr>
        <w:t>headmasterly</w:t>
      </w:r>
      <w:proofErr w:type="spellEnd"/>
      <w:r w:rsidR="00473EB5" w:rsidRPr="00473EB5">
        <w:rPr>
          <w:rFonts w:ascii="Garamond" w:eastAsia="Arial Unicode MS" w:hAnsi="Garamond" w:cs="Helvetica"/>
          <w:color w:val="000000" w:themeColor="text1"/>
          <w:sz w:val="22"/>
          <w:szCs w:val="22"/>
        </w:rPr>
        <w:t xml:space="preserve"> attendance.</w:t>
      </w:r>
      <w:r w:rsidR="008150D6">
        <w:rPr>
          <w:rFonts w:ascii="Garamond" w:eastAsia="Arial Unicode MS" w:hAnsi="Garamond" w:cs="Helvetica"/>
          <w:color w:val="000000" w:themeColor="text1"/>
          <w:sz w:val="22"/>
          <w:szCs w:val="22"/>
        </w:rPr>
        <w:t xml:space="preserve"> </w:t>
      </w:r>
      <w:r w:rsidR="00DA3587" w:rsidRPr="00A935A6">
        <w:rPr>
          <w:rFonts w:ascii="Garamond" w:eastAsia="Arial Unicode MS" w:hAnsi="Garamond" w:cs="Helvetica"/>
          <w:color w:val="000000" w:themeColor="text1"/>
          <w:sz w:val="22"/>
          <w:szCs w:val="22"/>
        </w:rPr>
        <w:t>Behind</w:t>
      </w:r>
      <w:r w:rsidR="00DA3587">
        <w:rPr>
          <w:rFonts w:ascii="Garamond" w:eastAsia="Arial Unicode MS" w:hAnsi="Garamond" w:cs="Helvetica"/>
          <w:color w:val="000000" w:themeColor="text1"/>
          <w:sz w:val="22"/>
          <w:szCs w:val="22"/>
        </w:rPr>
        <w:t xml:space="preserve"> him loomed </w:t>
      </w:r>
      <w:r w:rsidR="00DA3587" w:rsidRPr="00A935A6">
        <w:rPr>
          <w:rFonts w:ascii="Garamond" w:eastAsia="Arial Unicode MS" w:hAnsi="Garamond" w:cs="Helvetica"/>
          <w:color w:val="000000" w:themeColor="text1"/>
          <w:sz w:val="22"/>
          <w:szCs w:val="22"/>
        </w:rPr>
        <w:t>an enormous forty-eight starred American flag</w:t>
      </w:r>
      <w:r w:rsidR="00DA3587">
        <w:rPr>
          <w:rFonts w:ascii="Garamond" w:eastAsia="Arial Unicode MS" w:hAnsi="Garamond" w:cs="Helvetica"/>
          <w:color w:val="000000" w:themeColor="text1"/>
          <w:sz w:val="22"/>
          <w:szCs w:val="22"/>
        </w:rPr>
        <w:t xml:space="preserve">. </w:t>
      </w:r>
    </w:p>
    <w:p w14:paraId="2B2F2B87" w14:textId="77777777" w:rsidR="00C5187C"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77643">
        <w:rPr>
          <w:rFonts w:ascii="Garamond" w:eastAsia="Arial Unicode MS" w:hAnsi="Garamond" w:cs="Helvetica"/>
          <w:color w:val="000000" w:themeColor="text1"/>
          <w:sz w:val="22"/>
          <w:szCs w:val="22"/>
        </w:rPr>
        <w:t>T</w:t>
      </w:r>
      <w:r w:rsidR="00795FF8">
        <w:rPr>
          <w:rFonts w:ascii="Garamond" w:eastAsia="Arial Unicode MS" w:hAnsi="Garamond" w:cs="Helvetica"/>
          <w:color w:val="000000" w:themeColor="text1"/>
          <w:sz w:val="22"/>
          <w:szCs w:val="22"/>
        </w:rPr>
        <w:t>he fuck you wearing</w:t>
      </w:r>
      <w:r w:rsidR="00C90AC7">
        <w:rPr>
          <w:rFonts w:ascii="Garamond" w:eastAsia="Arial Unicode MS" w:hAnsi="Garamond" w:cs="Helvetica"/>
          <w:color w:val="000000" w:themeColor="text1"/>
          <w:sz w:val="22"/>
          <w:szCs w:val="22"/>
        </w:rPr>
        <w:t xml:space="preserve"> </w:t>
      </w:r>
      <w:r w:rsidR="00C90AC7" w:rsidRPr="00C90AC7">
        <w:rPr>
          <w:rFonts w:ascii="Garamond" w:eastAsia="Arial Unicode MS" w:hAnsi="Garamond" w:cs="Helvetica"/>
          <w:i/>
          <w:iCs/>
          <w:color w:val="000000" w:themeColor="text1"/>
          <w:sz w:val="22"/>
          <w:szCs w:val="22"/>
        </w:rPr>
        <w:t>now</w:t>
      </w:r>
      <w:r w:rsidRPr="00AF2203">
        <w:rPr>
          <w:rFonts w:ascii="Garamond" w:eastAsia="Arial Unicode MS" w:hAnsi="Garamond" w:cs="Helvetica"/>
          <w:color w:val="000000" w:themeColor="text1"/>
          <w:sz w:val="22"/>
          <w:szCs w:val="22"/>
        </w:rPr>
        <w:t>?’ I</w:t>
      </w:r>
      <w:r w:rsidR="00491EB5" w:rsidRPr="00AF2203">
        <w:rPr>
          <w:rFonts w:ascii="Garamond" w:eastAsia="Arial Unicode MS" w:hAnsi="Garamond" w:cs="Helvetica"/>
          <w:color w:val="000000" w:themeColor="text1"/>
          <w:sz w:val="22"/>
          <w:szCs w:val="22"/>
        </w:rPr>
        <w:t xml:space="preserve"> </w:t>
      </w:r>
      <w:r w:rsidR="008B1A1C">
        <w:rPr>
          <w:rFonts w:ascii="Garamond" w:eastAsia="Arial Unicode MS" w:hAnsi="Garamond" w:cs="Helvetica"/>
          <w:color w:val="000000" w:themeColor="text1"/>
          <w:sz w:val="22"/>
          <w:szCs w:val="22"/>
        </w:rPr>
        <w:t>blurted</w:t>
      </w:r>
      <w:r w:rsidR="0026240F">
        <w:rPr>
          <w:rFonts w:ascii="Garamond" w:eastAsia="Arial Unicode MS" w:hAnsi="Garamond" w:cs="Helvetica"/>
          <w:color w:val="000000" w:themeColor="text1"/>
          <w:sz w:val="22"/>
          <w:szCs w:val="22"/>
        </w:rPr>
        <w:t xml:space="preserve">. </w:t>
      </w:r>
    </w:p>
    <w:p w14:paraId="5F3A1DC2" w14:textId="41ADA4F0" w:rsidR="00AD78A1" w:rsidRPr="00AF2203" w:rsidRDefault="0026240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L</w:t>
      </w:r>
      <w:r w:rsidR="00DF798F" w:rsidRPr="00AF2203">
        <w:rPr>
          <w:rFonts w:ascii="Garamond" w:eastAsia="Arial Unicode MS" w:hAnsi="Garamond" w:cs="Helvetica"/>
          <w:color w:val="000000" w:themeColor="text1"/>
          <w:sz w:val="22"/>
          <w:szCs w:val="22"/>
        </w:rPr>
        <w:t>eaning</w:t>
      </w:r>
      <w:r w:rsidR="00AD78A1" w:rsidRPr="00AF2203">
        <w:rPr>
          <w:rFonts w:ascii="Garamond" w:eastAsia="Arial Unicode MS" w:hAnsi="Garamond" w:cs="Helvetica"/>
          <w:color w:val="000000" w:themeColor="text1"/>
          <w:sz w:val="22"/>
          <w:szCs w:val="22"/>
        </w:rPr>
        <w:t xml:space="preserve"> </w:t>
      </w:r>
      <w:r w:rsidR="00C71AE9">
        <w:rPr>
          <w:rFonts w:ascii="Garamond" w:eastAsia="Arial Unicode MS" w:hAnsi="Garamond" w:cs="Helvetica"/>
          <w:color w:val="000000" w:themeColor="text1"/>
          <w:sz w:val="22"/>
          <w:szCs w:val="22"/>
        </w:rPr>
        <w:t>into</w:t>
      </w:r>
      <w:r w:rsidR="00FB3D9F">
        <w:rPr>
          <w:rFonts w:ascii="Garamond" w:eastAsia="Arial Unicode MS" w:hAnsi="Garamond" w:cs="Helvetica"/>
          <w:color w:val="000000" w:themeColor="text1"/>
          <w:sz w:val="22"/>
          <w:szCs w:val="22"/>
        </w:rPr>
        <w:t xml:space="preserve"> </w:t>
      </w:r>
      <w:r w:rsidR="00654CB9">
        <w:rPr>
          <w:rFonts w:ascii="Garamond" w:eastAsia="Arial Unicode MS" w:hAnsi="Garamond" w:cs="Helvetica"/>
          <w:color w:val="000000" w:themeColor="text1"/>
          <w:sz w:val="22"/>
          <w:szCs w:val="22"/>
        </w:rPr>
        <w:t>my</w:t>
      </w:r>
      <w:r w:rsidR="00FB3D9F">
        <w:rPr>
          <w:rFonts w:ascii="Garamond" w:eastAsia="Arial Unicode MS" w:hAnsi="Garamond" w:cs="Helvetica"/>
          <w:color w:val="000000" w:themeColor="text1"/>
          <w:sz w:val="22"/>
          <w:szCs w:val="22"/>
        </w:rPr>
        <w:t xml:space="preserve"> </w:t>
      </w:r>
      <w:r w:rsidR="00427152">
        <w:rPr>
          <w:rFonts w:ascii="Garamond" w:eastAsia="Arial Unicode MS" w:hAnsi="Garamond" w:cs="Helvetica"/>
          <w:color w:val="000000" w:themeColor="text1"/>
          <w:sz w:val="22"/>
          <w:szCs w:val="22"/>
        </w:rPr>
        <w:t>laptop</w:t>
      </w:r>
      <w:r w:rsidR="001C1D7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was </w:t>
      </w:r>
      <w:r w:rsidR="001C1D72">
        <w:rPr>
          <w:rFonts w:ascii="Garamond" w:eastAsia="Arial Unicode MS" w:hAnsi="Garamond" w:cs="Helvetica"/>
          <w:color w:val="000000" w:themeColor="text1"/>
          <w:sz w:val="22"/>
          <w:szCs w:val="22"/>
        </w:rPr>
        <w:t xml:space="preserve">beholden to </w:t>
      </w:r>
      <w:r w:rsidR="00745DD5">
        <w:rPr>
          <w:rFonts w:ascii="Garamond" w:eastAsia="Arial Unicode MS" w:hAnsi="Garamond" w:cs="Helvetica"/>
          <w:color w:val="000000" w:themeColor="text1"/>
          <w:sz w:val="22"/>
          <w:szCs w:val="22"/>
        </w:rPr>
        <w:t>Radwan’s</w:t>
      </w:r>
      <w:r w:rsidR="00482A9D" w:rsidRPr="00AF2203">
        <w:rPr>
          <w:rFonts w:ascii="Garamond" w:eastAsia="Arial Unicode MS" w:hAnsi="Garamond" w:cs="Helvetica"/>
          <w:color w:val="000000" w:themeColor="text1"/>
          <w:sz w:val="22"/>
          <w:szCs w:val="22"/>
        </w:rPr>
        <w:t xml:space="preserve"> baggy </w:t>
      </w:r>
      <w:r w:rsidR="00460DD8">
        <w:rPr>
          <w:rFonts w:ascii="Garamond" w:eastAsia="Arial Unicode MS" w:hAnsi="Garamond" w:cs="Helvetica"/>
          <w:color w:val="000000" w:themeColor="text1"/>
          <w:sz w:val="22"/>
          <w:szCs w:val="22"/>
        </w:rPr>
        <w:t>jacket</w:t>
      </w:r>
      <w:r>
        <w:rPr>
          <w:rFonts w:ascii="Garamond" w:eastAsia="Arial Unicode MS" w:hAnsi="Garamond" w:cs="Helvetica"/>
          <w:color w:val="000000" w:themeColor="text1"/>
          <w:sz w:val="22"/>
          <w:szCs w:val="22"/>
        </w:rPr>
        <w:t>,</w:t>
      </w:r>
      <w:r w:rsidR="00460DD8">
        <w:rPr>
          <w:rFonts w:ascii="Garamond" w:eastAsia="Arial Unicode MS" w:hAnsi="Garamond" w:cs="Helvetica"/>
          <w:color w:val="000000" w:themeColor="text1"/>
          <w:sz w:val="22"/>
          <w:szCs w:val="22"/>
        </w:rPr>
        <w:t xml:space="preserve"> </w:t>
      </w:r>
      <w:r w:rsidR="00AD78A1" w:rsidRPr="00AF2203">
        <w:rPr>
          <w:rFonts w:ascii="Garamond" w:eastAsia="Arial Unicode MS" w:hAnsi="Garamond" w:cs="Helvetica"/>
          <w:color w:val="000000" w:themeColor="text1"/>
          <w:sz w:val="22"/>
          <w:szCs w:val="22"/>
        </w:rPr>
        <w:t xml:space="preserve">covered in </w:t>
      </w:r>
      <w:r w:rsidR="00FD00C4" w:rsidRPr="00AF2203">
        <w:rPr>
          <w:rFonts w:ascii="Garamond" w:eastAsia="Arial Unicode MS" w:hAnsi="Garamond" w:cs="Helvetica"/>
          <w:color w:val="000000" w:themeColor="text1"/>
          <w:sz w:val="22"/>
          <w:szCs w:val="22"/>
        </w:rPr>
        <w:t xml:space="preserve">gently </w:t>
      </w:r>
      <w:r w:rsidR="00D03440" w:rsidRPr="00AF2203">
        <w:rPr>
          <w:rFonts w:ascii="Garamond" w:eastAsia="Arial Unicode MS" w:hAnsi="Garamond" w:cs="Helvetica"/>
          <w:color w:val="000000" w:themeColor="text1"/>
          <w:sz w:val="22"/>
          <w:szCs w:val="22"/>
        </w:rPr>
        <w:t>wafting</w:t>
      </w:r>
      <w:r w:rsidR="00FD00C4" w:rsidRPr="00AF2203">
        <w:rPr>
          <w:rFonts w:ascii="Garamond" w:eastAsia="Arial Unicode MS" w:hAnsi="Garamond" w:cs="Helvetica"/>
          <w:color w:val="000000" w:themeColor="text1"/>
          <w:sz w:val="22"/>
          <w:szCs w:val="22"/>
        </w:rPr>
        <w:t xml:space="preserve"> </w:t>
      </w:r>
      <w:r w:rsidR="009E05AD" w:rsidRPr="00AF2203">
        <w:rPr>
          <w:rFonts w:ascii="Garamond" w:eastAsia="Arial Unicode MS" w:hAnsi="Garamond" w:cs="Helvetica"/>
          <w:color w:val="000000" w:themeColor="text1"/>
          <w:sz w:val="22"/>
          <w:szCs w:val="22"/>
        </w:rPr>
        <w:t xml:space="preserve">finger-nail sized </w:t>
      </w:r>
      <w:r w:rsidR="00AD78A1" w:rsidRPr="00AF2203">
        <w:rPr>
          <w:rFonts w:ascii="Garamond" w:eastAsia="Arial Unicode MS" w:hAnsi="Garamond" w:cs="Helvetica"/>
          <w:color w:val="000000" w:themeColor="text1"/>
          <w:sz w:val="22"/>
          <w:szCs w:val="22"/>
        </w:rPr>
        <w:t>scales</w:t>
      </w:r>
      <w:r w:rsidR="00B03967" w:rsidRPr="00AF2203">
        <w:rPr>
          <w:rFonts w:ascii="Garamond" w:eastAsia="Arial Unicode MS" w:hAnsi="Garamond" w:cs="Helvetica"/>
          <w:color w:val="000000" w:themeColor="text1"/>
          <w:sz w:val="22"/>
          <w:szCs w:val="22"/>
        </w:rPr>
        <w:t xml:space="preserve"> </w:t>
      </w:r>
      <w:r w:rsidR="00F8288D">
        <w:rPr>
          <w:rFonts w:ascii="Garamond" w:eastAsia="Arial Unicode MS" w:hAnsi="Garamond" w:cs="Helvetica"/>
          <w:color w:val="000000" w:themeColor="text1"/>
          <w:sz w:val="22"/>
          <w:szCs w:val="22"/>
        </w:rPr>
        <w:t>flocking</w:t>
      </w:r>
      <w:r w:rsidR="000E0B57" w:rsidRPr="00AF2203">
        <w:rPr>
          <w:rFonts w:ascii="Garamond" w:eastAsia="Arial Unicode MS" w:hAnsi="Garamond" w:cs="Helvetica"/>
          <w:color w:val="000000" w:themeColor="text1"/>
          <w:sz w:val="22"/>
          <w:szCs w:val="22"/>
        </w:rPr>
        <w:t xml:space="preserve"> </w:t>
      </w:r>
      <w:r w:rsidR="00077643">
        <w:rPr>
          <w:rFonts w:ascii="Garamond" w:eastAsia="Arial Unicode MS" w:hAnsi="Garamond" w:cs="Helvetica"/>
          <w:color w:val="000000" w:themeColor="text1"/>
          <w:sz w:val="22"/>
          <w:szCs w:val="22"/>
        </w:rPr>
        <w:t xml:space="preserve">in </w:t>
      </w:r>
      <w:proofErr w:type="spellStart"/>
      <w:r w:rsidR="00035BB9">
        <w:rPr>
          <w:rFonts w:ascii="Garamond" w:eastAsia="Arial Unicode MS" w:hAnsi="Garamond" w:cs="Helvetica"/>
          <w:color w:val="000000" w:themeColor="text1"/>
          <w:sz w:val="22"/>
          <w:szCs w:val="22"/>
        </w:rPr>
        <w:t>murmurations</w:t>
      </w:r>
      <w:proofErr w:type="spellEnd"/>
      <w:r w:rsidR="00DA3587">
        <w:rPr>
          <w:rFonts w:ascii="Garamond" w:eastAsia="Arial Unicode MS" w:hAnsi="Garamond" w:cs="Helvetica"/>
          <w:color w:val="000000" w:themeColor="text1"/>
          <w:sz w:val="22"/>
          <w:szCs w:val="22"/>
        </w:rPr>
        <w:t xml:space="preserve"> of colour</w:t>
      </w:r>
      <w:r w:rsidR="00AD78A1" w:rsidRPr="00AF2203">
        <w:rPr>
          <w:rFonts w:ascii="Garamond" w:eastAsia="Arial Unicode MS" w:hAnsi="Garamond" w:cs="Helvetica"/>
          <w:color w:val="000000" w:themeColor="text1"/>
          <w:sz w:val="22"/>
          <w:szCs w:val="22"/>
        </w:rPr>
        <w:t>.</w:t>
      </w:r>
    </w:p>
    <w:p w14:paraId="3B14A9FD" w14:textId="2B0C954A" w:rsidR="00CB0A76"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07182" w:rsidRPr="00AF2203">
        <w:rPr>
          <w:rFonts w:ascii="Garamond" w:eastAsia="Arial Unicode MS" w:hAnsi="Garamond" w:cs="Helvetica"/>
          <w:color w:val="000000" w:themeColor="text1"/>
          <w:sz w:val="22"/>
          <w:szCs w:val="22"/>
        </w:rPr>
        <w:t xml:space="preserve">Yeah </w:t>
      </w:r>
      <w:proofErr w:type="spellStart"/>
      <w:r w:rsidR="00507182" w:rsidRPr="00AF2203">
        <w:rPr>
          <w:rFonts w:ascii="Garamond" w:eastAsia="Arial Unicode MS" w:hAnsi="Garamond" w:cs="Helvetica"/>
          <w:color w:val="000000" w:themeColor="text1"/>
          <w:sz w:val="22"/>
          <w:szCs w:val="22"/>
        </w:rPr>
        <w:t>boi</w:t>
      </w:r>
      <w:proofErr w:type="spellEnd"/>
      <w:r w:rsidR="00D5707C" w:rsidRPr="00AF2203">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 xml:space="preserve">he said, </w:t>
      </w:r>
      <w:r w:rsidR="007C62EF" w:rsidRPr="00AF2203">
        <w:rPr>
          <w:rFonts w:ascii="Garamond" w:eastAsia="Arial Unicode MS" w:hAnsi="Garamond" w:cs="Helvetica"/>
          <w:color w:val="000000" w:themeColor="text1"/>
          <w:sz w:val="22"/>
          <w:szCs w:val="22"/>
        </w:rPr>
        <w:t>overplaying</w:t>
      </w:r>
      <w:r w:rsidR="00D95B5F" w:rsidRPr="00AF2203">
        <w:rPr>
          <w:rFonts w:ascii="Garamond" w:eastAsia="Arial Unicode MS" w:hAnsi="Garamond" w:cs="Helvetica"/>
          <w:color w:val="000000" w:themeColor="text1"/>
          <w:sz w:val="22"/>
          <w:szCs w:val="22"/>
        </w:rPr>
        <w:t xml:space="preserve"> a </w:t>
      </w:r>
      <w:r w:rsidR="006F23A3" w:rsidRPr="00AF2203">
        <w:rPr>
          <w:rFonts w:ascii="Garamond" w:eastAsia="Arial Unicode MS" w:hAnsi="Garamond" w:cs="Helvetica"/>
          <w:color w:val="000000" w:themeColor="text1"/>
          <w:sz w:val="22"/>
          <w:szCs w:val="22"/>
        </w:rPr>
        <w:t>Snoop Dogg drawl</w:t>
      </w:r>
      <w:r w:rsidR="00912452">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and</w:t>
      </w:r>
      <w:r w:rsidR="00912452">
        <w:rPr>
          <w:rFonts w:ascii="Garamond" w:eastAsia="Arial Unicode MS" w:hAnsi="Garamond" w:cs="Helvetica"/>
          <w:color w:val="000000" w:themeColor="text1"/>
          <w:sz w:val="22"/>
          <w:szCs w:val="22"/>
        </w:rPr>
        <w:t xml:space="preserve"> smooth</w:t>
      </w:r>
      <w:r w:rsidR="008A6C4B">
        <w:rPr>
          <w:rFonts w:ascii="Garamond" w:eastAsia="Arial Unicode MS" w:hAnsi="Garamond" w:cs="Helvetica"/>
          <w:color w:val="000000" w:themeColor="text1"/>
          <w:sz w:val="22"/>
          <w:szCs w:val="22"/>
        </w:rPr>
        <w:t xml:space="preserve">ing </w:t>
      </w:r>
      <w:r w:rsidR="00B635B8">
        <w:rPr>
          <w:rFonts w:ascii="Garamond" w:eastAsia="Arial Unicode MS" w:hAnsi="Garamond" w:cs="Helvetica"/>
          <w:color w:val="000000" w:themeColor="text1"/>
          <w:sz w:val="22"/>
          <w:szCs w:val="22"/>
        </w:rPr>
        <w:t>an</w:t>
      </w:r>
      <w:r w:rsidR="00912452">
        <w:rPr>
          <w:rFonts w:ascii="Garamond" w:eastAsia="Arial Unicode MS" w:hAnsi="Garamond" w:cs="Helvetica"/>
          <w:color w:val="000000" w:themeColor="text1"/>
          <w:sz w:val="22"/>
          <w:szCs w:val="22"/>
        </w:rPr>
        <w:t xml:space="preserve"> elbow</w:t>
      </w:r>
      <w:r w:rsidR="00D5707C" w:rsidRPr="00AF2203">
        <w:rPr>
          <w:rFonts w:ascii="Garamond" w:eastAsia="Arial Unicode MS" w:hAnsi="Garamond" w:cs="Helvetica"/>
          <w:color w:val="000000" w:themeColor="text1"/>
          <w:sz w:val="22"/>
          <w:szCs w:val="22"/>
        </w:rPr>
        <w:t>. ‘E</w:t>
      </w:r>
      <w:r w:rsidR="00AC7879" w:rsidRPr="00AF2203">
        <w:rPr>
          <w:rFonts w:ascii="Garamond" w:eastAsia="Arial Unicode MS" w:hAnsi="Garamond" w:cs="Helvetica"/>
          <w:color w:val="000000" w:themeColor="text1"/>
          <w:sz w:val="22"/>
          <w:szCs w:val="22"/>
        </w:rPr>
        <w:t>-</w:t>
      </w:r>
      <w:r w:rsidR="00D5707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 sequins</w:t>
      </w:r>
      <w:r w:rsidR="00BB3DC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F9356A">
        <w:rPr>
          <w:rFonts w:ascii="Garamond" w:eastAsia="Arial Unicode MS" w:hAnsi="Garamond" w:cs="Helvetica"/>
          <w:color w:val="000000" w:themeColor="text1"/>
          <w:sz w:val="22"/>
          <w:szCs w:val="22"/>
        </w:rPr>
        <w:t xml:space="preserve"> </w:t>
      </w:r>
      <w:r w:rsidR="00461437">
        <w:rPr>
          <w:rFonts w:ascii="Garamond" w:eastAsia="Arial Unicode MS" w:hAnsi="Garamond" w:cs="Helvetica"/>
          <w:color w:val="000000" w:themeColor="text1"/>
          <w:sz w:val="22"/>
          <w:szCs w:val="22"/>
        </w:rPr>
        <w:t>Radwan</w:t>
      </w:r>
      <w:r w:rsidR="00CB0A76">
        <w:rPr>
          <w:rFonts w:ascii="Garamond" w:eastAsia="Arial Unicode MS" w:hAnsi="Garamond" w:cs="Helvetica"/>
          <w:color w:val="000000" w:themeColor="text1"/>
          <w:sz w:val="22"/>
          <w:szCs w:val="22"/>
        </w:rPr>
        <w:t xml:space="preserve"> leant back and </w:t>
      </w:r>
      <w:r w:rsidR="00C5187C">
        <w:rPr>
          <w:rFonts w:ascii="Garamond" w:eastAsia="Arial Unicode MS" w:hAnsi="Garamond" w:cs="Helvetica"/>
          <w:color w:val="000000" w:themeColor="text1"/>
          <w:sz w:val="22"/>
          <w:szCs w:val="22"/>
        </w:rPr>
        <w:t xml:space="preserve">traced a </w:t>
      </w:r>
      <w:r w:rsidR="00F83A0F" w:rsidRPr="00F83A0F">
        <w:rPr>
          <w:rFonts w:ascii="Garamond" w:eastAsia="Arial Unicode MS" w:hAnsi="Garamond" w:cs="Helvetica"/>
          <w:color w:val="000000" w:themeColor="text1"/>
          <w:sz w:val="22"/>
          <w:szCs w:val="22"/>
        </w:rPr>
        <w:t>serpentine</w:t>
      </w:r>
      <w:r w:rsidR="00C5187C">
        <w:rPr>
          <w:rFonts w:ascii="Garamond" w:eastAsia="Arial Unicode MS" w:hAnsi="Garamond" w:cs="Helvetica"/>
          <w:color w:val="000000" w:themeColor="text1"/>
          <w:sz w:val="22"/>
          <w:szCs w:val="22"/>
        </w:rPr>
        <w:t xml:space="preserve"> curve over his chest</w:t>
      </w:r>
      <w:r w:rsidR="00F83A0F">
        <w:rPr>
          <w:rFonts w:ascii="Garamond" w:eastAsia="Arial Unicode MS" w:hAnsi="Garamond" w:cs="Helvetica"/>
          <w:color w:val="000000" w:themeColor="text1"/>
          <w:sz w:val="22"/>
          <w:szCs w:val="22"/>
        </w:rPr>
        <w:t xml:space="preserve"> and </w:t>
      </w:r>
      <w:r w:rsidR="00F83A0F" w:rsidRPr="00F83A0F">
        <w:rPr>
          <w:rFonts w:ascii="Garamond" w:eastAsia="Arial Unicode MS" w:hAnsi="Garamond" w:cs="Helvetica"/>
          <w:color w:val="000000" w:themeColor="text1"/>
          <w:sz w:val="22"/>
          <w:szCs w:val="22"/>
        </w:rPr>
        <w:t>pot belly</w:t>
      </w:r>
      <w:r w:rsidR="00CB0A76">
        <w:rPr>
          <w:rFonts w:ascii="Garamond" w:eastAsia="Arial Unicode MS" w:hAnsi="Garamond" w:cs="Helvetica"/>
          <w:color w:val="000000" w:themeColor="text1"/>
          <w:sz w:val="22"/>
          <w:szCs w:val="22"/>
        </w:rPr>
        <w:t xml:space="preserve">. ‘Keeping </w:t>
      </w:r>
      <w:r w:rsidR="00F83A0F">
        <w:rPr>
          <w:rFonts w:ascii="Garamond" w:eastAsia="Arial Unicode MS" w:hAnsi="Garamond" w:cs="Helvetica"/>
          <w:color w:val="000000" w:themeColor="text1"/>
          <w:sz w:val="22"/>
          <w:szCs w:val="22"/>
        </w:rPr>
        <w:t>it</w:t>
      </w:r>
      <w:r w:rsidR="00CB0A76">
        <w:rPr>
          <w:rFonts w:ascii="Garamond" w:eastAsia="Arial Unicode MS" w:hAnsi="Garamond" w:cs="Helvetica"/>
          <w:color w:val="000000" w:themeColor="text1"/>
          <w:sz w:val="22"/>
          <w:szCs w:val="22"/>
        </w:rPr>
        <w:t xml:space="preserve"> o</w:t>
      </w:r>
      <w:r w:rsidR="005C0C8E">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gee</w:t>
      </w:r>
      <w:r w:rsidR="00DA3587">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w:t>
      </w:r>
    </w:p>
    <w:p w14:paraId="07C79CED" w14:textId="47D82C35" w:rsidR="00D16F0F"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51607" w:rsidRPr="00AF2203">
        <w:rPr>
          <w:rFonts w:ascii="Garamond" w:eastAsia="Arial Unicode MS" w:hAnsi="Garamond" w:cs="Helvetica"/>
          <w:color w:val="000000" w:themeColor="text1"/>
          <w:sz w:val="22"/>
          <w:szCs w:val="22"/>
        </w:rPr>
        <w:t xml:space="preserve">Straight </w:t>
      </w:r>
      <w:proofErr w:type="spellStart"/>
      <w:r w:rsidR="00B03967" w:rsidRPr="00AF2203">
        <w:rPr>
          <w:rFonts w:ascii="Garamond" w:eastAsia="Arial Unicode MS" w:hAnsi="Garamond" w:cs="Helvetica"/>
          <w:color w:val="000000" w:themeColor="text1"/>
          <w:sz w:val="22"/>
          <w:szCs w:val="22"/>
        </w:rPr>
        <w:t>b</w:t>
      </w:r>
      <w:r w:rsidR="00751607" w:rsidRPr="00AF2203">
        <w:rPr>
          <w:rFonts w:ascii="Garamond" w:eastAsia="Arial Unicode MS" w:hAnsi="Garamond" w:cs="Helvetica"/>
          <w:color w:val="000000" w:themeColor="text1"/>
          <w:sz w:val="22"/>
          <w:szCs w:val="22"/>
        </w:rPr>
        <w:t>allin</w:t>
      </w:r>
      <w:proofErr w:type="spellEnd"/>
      <w:r w:rsidR="00266BE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w:t>
      </w:r>
      <w:r w:rsidR="009076AC" w:rsidRPr="00AF2203">
        <w:rPr>
          <w:rFonts w:ascii="Garamond" w:eastAsia="Arial Unicode MS" w:hAnsi="Garamond" w:cs="Helvetica"/>
          <w:color w:val="000000" w:themeColor="text1"/>
          <w:sz w:val="22"/>
          <w:szCs w:val="22"/>
        </w:rPr>
        <w:t>croak</w:t>
      </w:r>
      <w:r w:rsidR="00266BEA">
        <w:rPr>
          <w:rFonts w:ascii="Garamond" w:eastAsia="Arial Unicode MS" w:hAnsi="Garamond" w:cs="Helvetica"/>
          <w:color w:val="000000" w:themeColor="text1"/>
          <w:sz w:val="22"/>
          <w:szCs w:val="22"/>
        </w:rPr>
        <w:t>ed</w:t>
      </w:r>
      <w:r w:rsidR="00263B8B" w:rsidRPr="00AF2203">
        <w:rPr>
          <w:rFonts w:ascii="Garamond" w:eastAsia="Arial Unicode MS" w:hAnsi="Garamond" w:cs="Helvetica"/>
          <w:color w:val="000000" w:themeColor="text1"/>
          <w:sz w:val="22"/>
          <w:szCs w:val="22"/>
        </w:rPr>
        <w:t xml:space="preserve">, reflecting </w:t>
      </w:r>
      <w:r w:rsidR="001C1D72">
        <w:rPr>
          <w:rFonts w:ascii="Garamond" w:eastAsia="Arial Unicode MS" w:hAnsi="Garamond" w:cs="Helvetica"/>
          <w:color w:val="000000" w:themeColor="text1"/>
          <w:sz w:val="22"/>
          <w:szCs w:val="22"/>
        </w:rPr>
        <w:t xml:space="preserve">how </w:t>
      </w:r>
      <w:r w:rsidR="00263B8B" w:rsidRPr="00AF2203">
        <w:rPr>
          <w:rFonts w:ascii="Garamond" w:eastAsia="Arial Unicode MS" w:hAnsi="Garamond" w:cs="Helvetica"/>
          <w:color w:val="000000" w:themeColor="text1"/>
          <w:sz w:val="22"/>
          <w:szCs w:val="22"/>
        </w:rPr>
        <w:t xml:space="preserve">Radwan </w:t>
      </w:r>
      <w:r w:rsidR="004F3223">
        <w:rPr>
          <w:rFonts w:ascii="Garamond" w:eastAsia="Arial Unicode MS" w:hAnsi="Garamond" w:cs="Helvetica"/>
          <w:color w:val="000000" w:themeColor="text1"/>
          <w:sz w:val="22"/>
          <w:szCs w:val="22"/>
        </w:rPr>
        <w:t>generally</w:t>
      </w:r>
      <w:r w:rsidR="00263B8B" w:rsidRPr="00AF2203">
        <w:rPr>
          <w:rFonts w:ascii="Garamond" w:eastAsia="Arial Unicode MS" w:hAnsi="Garamond" w:cs="Helvetica"/>
          <w:color w:val="000000" w:themeColor="text1"/>
          <w:sz w:val="22"/>
          <w:szCs w:val="22"/>
        </w:rPr>
        <w:t xml:space="preserve"> wore clothes that did not fit him well</w:t>
      </w:r>
      <w:r w:rsidR="00751607" w:rsidRPr="00AF2203">
        <w:rPr>
          <w:rFonts w:ascii="Garamond" w:eastAsia="Arial Unicode MS" w:hAnsi="Garamond" w:cs="Helvetica"/>
          <w:color w:val="000000" w:themeColor="text1"/>
          <w:sz w:val="22"/>
          <w:szCs w:val="22"/>
        </w:rPr>
        <w:t xml:space="preserve">. </w:t>
      </w:r>
      <w:r w:rsidR="00E528A0">
        <w:rPr>
          <w:rFonts w:ascii="Garamond" w:eastAsia="Arial Unicode MS" w:hAnsi="Garamond" w:cs="Helvetica"/>
          <w:color w:val="000000" w:themeColor="text1"/>
          <w:sz w:val="22"/>
          <w:szCs w:val="22"/>
        </w:rPr>
        <w:t xml:space="preserve">‘Too bright for </w:t>
      </w:r>
      <w:proofErr w:type="spellStart"/>
      <w:r w:rsidR="00E528A0">
        <w:rPr>
          <w:rFonts w:ascii="Garamond" w:eastAsia="Arial Unicode MS" w:hAnsi="Garamond" w:cs="Helvetica"/>
          <w:color w:val="000000" w:themeColor="text1"/>
          <w:sz w:val="22"/>
          <w:szCs w:val="22"/>
        </w:rPr>
        <w:t>Berghain</w:t>
      </w:r>
      <w:proofErr w:type="spellEnd"/>
      <w:r w:rsidR="00E528A0">
        <w:rPr>
          <w:rFonts w:ascii="Garamond" w:eastAsia="Arial Unicode MS" w:hAnsi="Garamond" w:cs="Helvetica"/>
          <w:color w:val="000000" w:themeColor="text1"/>
          <w:sz w:val="22"/>
          <w:szCs w:val="22"/>
        </w:rPr>
        <w:t xml:space="preserve"> though</w:t>
      </w:r>
      <w:r w:rsidR="008A4F4F">
        <w:rPr>
          <w:rFonts w:ascii="Garamond" w:eastAsia="Arial Unicode MS" w:hAnsi="Garamond" w:cs="Helvetica"/>
          <w:color w:val="000000" w:themeColor="text1"/>
          <w:sz w:val="22"/>
          <w:szCs w:val="22"/>
        </w:rPr>
        <w:t>,</w:t>
      </w:r>
      <w:r w:rsidR="00E528A0">
        <w:rPr>
          <w:rFonts w:ascii="Garamond" w:eastAsia="Arial Unicode MS" w:hAnsi="Garamond" w:cs="Helvetica"/>
          <w:color w:val="000000" w:themeColor="text1"/>
          <w:sz w:val="22"/>
          <w:szCs w:val="22"/>
        </w:rPr>
        <w:t>’ (</w:t>
      </w:r>
      <w:proofErr w:type="spellStart"/>
      <w:r w:rsidR="001133E9" w:rsidRPr="001133E9">
        <w:rPr>
          <w:rFonts w:ascii="Garamond" w:eastAsia="Arial Unicode MS" w:hAnsi="Garamond" w:cs="Helvetica"/>
          <w:color w:val="000000" w:themeColor="text1"/>
          <w:sz w:val="22"/>
          <w:szCs w:val="22"/>
        </w:rPr>
        <w:t>Berghain</w:t>
      </w:r>
      <w:proofErr w:type="spellEnd"/>
      <w:r w:rsidR="001133E9">
        <w:rPr>
          <w:rFonts w:ascii="Garamond" w:eastAsia="Arial Unicode MS" w:hAnsi="Garamond" w:cs="Helvetica"/>
          <w:color w:val="000000" w:themeColor="text1"/>
          <w:sz w:val="22"/>
          <w:szCs w:val="22"/>
        </w:rPr>
        <w:t xml:space="preserve">, meaning “mountain pasture”, </w:t>
      </w:r>
      <w:r w:rsidR="00AA74C7">
        <w:rPr>
          <w:rFonts w:ascii="Garamond" w:eastAsia="Arial Unicode MS" w:hAnsi="Garamond" w:cs="Helvetica"/>
          <w:color w:val="000000" w:themeColor="text1"/>
          <w:sz w:val="22"/>
          <w:szCs w:val="22"/>
        </w:rPr>
        <w:t>is</w:t>
      </w:r>
      <w:r w:rsidR="001133E9">
        <w:rPr>
          <w:rFonts w:ascii="Garamond" w:eastAsia="Arial Unicode MS" w:hAnsi="Garamond" w:cs="Helvetica"/>
          <w:color w:val="000000" w:themeColor="text1"/>
          <w:sz w:val="22"/>
          <w:szCs w:val="22"/>
        </w:rPr>
        <w:t xml:space="preserve"> a kinky </w:t>
      </w:r>
      <w:r w:rsidR="00E528A0">
        <w:rPr>
          <w:rFonts w:ascii="Garamond" w:eastAsia="Arial Unicode MS" w:hAnsi="Garamond" w:cs="Helvetica"/>
          <w:color w:val="000000" w:themeColor="text1"/>
          <w:sz w:val="22"/>
          <w:szCs w:val="22"/>
        </w:rPr>
        <w:t>Berlin techno club</w:t>
      </w:r>
      <w:r w:rsidR="001133E9">
        <w:rPr>
          <w:rFonts w:ascii="Garamond" w:eastAsia="Arial Unicode MS" w:hAnsi="Garamond" w:cs="Helvetica"/>
          <w:color w:val="000000" w:themeColor="text1"/>
          <w:sz w:val="22"/>
          <w:szCs w:val="22"/>
        </w:rPr>
        <w:t xml:space="preserve">, notorious </w:t>
      </w:r>
      <w:r w:rsidR="008D5DE2">
        <w:rPr>
          <w:rFonts w:ascii="Garamond" w:eastAsia="Arial Unicode MS" w:hAnsi="Garamond" w:cs="Helvetica"/>
          <w:color w:val="000000" w:themeColor="text1"/>
          <w:sz w:val="22"/>
          <w:szCs w:val="22"/>
        </w:rPr>
        <w:t xml:space="preserve">for </w:t>
      </w:r>
      <w:r w:rsidR="001133E9">
        <w:rPr>
          <w:rFonts w:ascii="Garamond" w:eastAsia="Arial Unicode MS" w:hAnsi="Garamond" w:cs="Helvetica"/>
          <w:color w:val="000000" w:themeColor="text1"/>
          <w:sz w:val="22"/>
          <w:szCs w:val="22"/>
        </w:rPr>
        <w:t xml:space="preserve">baring </w:t>
      </w:r>
      <w:r w:rsidR="008D5DE2">
        <w:rPr>
          <w:rFonts w:ascii="Garamond" w:eastAsia="Arial Unicode MS" w:hAnsi="Garamond" w:cs="Helvetica"/>
          <w:color w:val="000000" w:themeColor="text1"/>
          <w:sz w:val="22"/>
          <w:szCs w:val="22"/>
        </w:rPr>
        <w:t xml:space="preserve">the </w:t>
      </w:r>
      <w:r w:rsidR="001133E9">
        <w:rPr>
          <w:rFonts w:ascii="Garamond" w:eastAsia="Arial Unicode MS" w:hAnsi="Garamond" w:cs="Helvetica"/>
          <w:color w:val="000000" w:themeColor="text1"/>
          <w:sz w:val="22"/>
          <w:szCs w:val="22"/>
        </w:rPr>
        <w:t>colourfully clothed from passing its threshold</w:t>
      </w:r>
      <w:r w:rsidR="00E528A0">
        <w:rPr>
          <w:rFonts w:ascii="Garamond" w:eastAsia="Arial Unicode MS" w:hAnsi="Garamond" w:cs="Helvetica"/>
          <w:color w:val="000000" w:themeColor="text1"/>
          <w:sz w:val="22"/>
          <w:szCs w:val="22"/>
        </w:rPr>
        <w:t>)</w:t>
      </w:r>
      <w:r w:rsidR="00605F16">
        <w:rPr>
          <w:rFonts w:ascii="Garamond" w:eastAsia="Arial Unicode MS" w:hAnsi="Garamond" w:cs="Helvetica"/>
          <w:color w:val="000000" w:themeColor="text1"/>
          <w:sz w:val="22"/>
          <w:szCs w:val="22"/>
        </w:rPr>
        <w:t>.</w:t>
      </w:r>
    </w:p>
    <w:p w14:paraId="5EDA6136" w14:textId="3DDEB695" w:rsidR="003040E8" w:rsidRPr="00AF2203" w:rsidRDefault="003040E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3C1F04">
        <w:rPr>
          <w:rFonts w:ascii="Garamond" w:eastAsia="Arial Unicode MS" w:hAnsi="Garamond" w:cs="Helvetica"/>
          <w:color w:val="000000" w:themeColor="text1"/>
          <w:sz w:val="22"/>
          <w:szCs w:val="22"/>
        </w:rPr>
        <w:t>Dontchoo</w:t>
      </w:r>
      <w:proofErr w:type="spellEnd"/>
      <w:r w:rsidR="003C1F04">
        <w:rPr>
          <w:rFonts w:ascii="Garamond" w:eastAsia="Arial Unicode MS" w:hAnsi="Garamond" w:cs="Helvetica"/>
          <w:color w:val="000000" w:themeColor="text1"/>
          <w:sz w:val="22"/>
          <w:szCs w:val="22"/>
        </w:rPr>
        <w:t xml:space="preserve"> worry </w:t>
      </w:r>
      <w:proofErr w:type="spellStart"/>
      <w:r w:rsidR="003C1F04">
        <w:rPr>
          <w:rFonts w:ascii="Garamond" w:eastAsia="Arial Unicode MS" w:hAnsi="Garamond" w:cs="Helvetica"/>
          <w:color w:val="000000" w:themeColor="text1"/>
          <w:sz w:val="22"/>
          <w:szCs w:val="22"/>
        </w:rPr>
        <w:t>bout</w:t>
      </w:r>
      <w:proofErr w:type="spellEnd"/>
      <w:r w:rsidR="003C1F04">
        <w:rPr>
          <w:rFonts w:ascii="Garamond" w:eastAsia="Arial Unicode MS" w:hAnsi="Garamond" w:cs="Helvetica"/>
          <w:color w:val="000000" w:themeColor="text1"/>
          <w:sz w:val="22"/>
          <w:szCs w:val="22"/>
        </w:rPr>
        <w:t xml:space="preserve"> me pardner, </w:t>
      </w:r>
      <w:r>
        <w:rPr>
          <w:rFonts w:ascii="Garamond" w:eastAsia="Arial Unicode MS" w:hAnsi="Garamond" w:cs="Helvetica"/>
          <w:color w:val="000000" w:themeColor="text1"/>
          <w:sz w:val="22"/>
          <w:szCs w:val="22"/>
        </w:rPr>
        <w:t xml:space="preserve">I’ll </w:t>
      </w:r>
      <w:proofErr w:type="spellStart"/>
      <w:r>
        <w:rPr>
          <w:rFonts w:ascii="Garamond" w:eastAsia="Arial Unicode MS" w:hAnsi="Garamond" w:cs="Helvetica"/>
          <w:color w:val="000000" w:themeColor="text1"/>
          <w:sz w:val="22"/>
          <w:szCs w:val="22"/>
        </w:rPr>
        <w:t>ged’in</w:t>
      </w:r>
      <w:proofErr w:type="spellEnd"/>
      <w:r w:rsidR="00C71AE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07F86228" w14:textId="03A5059A" w:rsidR="00AD78A1" w:rsidRPr="00AF2203" w:rsidRDefault="00933CE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9B2745">
        <w:rPr>
          <w:rFonts w:ascii="Garamond" w:eastAsia="Arial Unicode MS" w:hAnsi="Garamond" w:cs="Helvetica"/>
          <w:color w:val="000000" w:themeColor="text1"/>
          <w:sz w:val="22"/>
          <w:szCs w:val="22"/>
        </w:rPr>
        <w:t>moved to lay upon</w:t>
      </w:r>
      <w:r w:rsidRPr="00AF2203">
        <w:rPr>
          <w:rFonts w:ascii="Garamond" w:eastAsia="Arial Unicode MS" w:hAnsi="Garamond" w:cs="Helvetica"/>
          <w:color w:val="000000" w:themeColor="text1"/>
          <w:sz w:val="22"/>
          <w:szCs w:val="22"/>
        </w:rPr>
        <w:t xml:space="preserve"> the floor</w:t>
      </w:r>
      <w:r w:rsidR="004D69A6">
        <w:rPr>
          <w:rFonts w:ascii="Garamond" w:eastAsia="Arial Unicode MS" w:hAnsi="Garamond" w:cs="Helvetica"/>
          <w:color w:val="000000" w:themeColor="text1"/>
          <w:sz w:val="22"/>
          <w:szCs w:val="22"/>
        </w:rPr>
        <w:t xml:space="preserve"> of my hotel room</w:t>
      </w:r>
      <w:r w:rsidR="003A082D">
        <w:rPr>
          <w:rFonts w:ascii="Garamond" w:eastAsia="Arial Unicode MS" w:hAnsi="Garamond" w:cs="Helvetica"/>
          <w:color w:val="000000" w:themeColor="text1"/>
          <w:sz w:val="22"/>
          <w:szCs w:val="22"/>
        </w:rPr>
        <w:t xml:space="preserve">, angling </w:t>
      </w:r>
      <w:r w:rsidR="0067766C" w:rsidRPr="0067766C">
        <w:rPr>
          <w:rFonts w:ascii="Garamond" w:eastAsia="Arial Unicode MS" w:hAnsi="Garamond" w:cs="Helvetica"/>
          <w:color w:val="000000" w:themeColor="text1"/>
          <w:sz w:val="22"/>
          <w:szCs w:val="22"/>
        </w:rPr>
        <w:t xml:space="preserve">down </w:t>
      </w:r>
      <w:r w:rsidR="003A082D">
        <w:rPr>
          <w:rFonts w:ascii="Garamond" w:eastAsia="Arial Unicode MS" w:hAnsi="Garamond" w:cs="Helvetica"/>
          <w:color w:val="000000" w:themeColor="text1"/>
          <w:sz w:val="22"/>
          <w:szCs w:val="22"/>
        </w:rPr>
        <w:t xml:space="preserve">the </w:t>
      </w:r>
      <w:r w:rsidR="004D69A6">
        <w:rPr>
          <w:rFonts w:ascii="Garamond" w:eastAsia="Arial Unicode MS" w:hAnsi="Garamond" w:cs="Helvetica"/>
          <w:color w:val="000000" w:themeColor="text1"/>
          <w:sz w:val="22"/>
          <w:szCs w:val="22"/>
        </w:rPr>
        <w:t xml:space="preserve">laptop </w:t>
      </w:r>
      <w:r w:rsidR="003A082D">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w:t>
      </w:r>
    </w:p>
    <w:p w14:paraId="047099F7" w14:textId="488880B1" w:rsidR="006418D7"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876F5" w:rsidRPr="008877BC">
        <w:rPr>
          <w:rFonts w:ascii="Garamond" w:eastAsia="Arial Unicode MS" w:hAnsi="Garamond" w:cs="Helvetica"/>
          <w:i/>
          <w:iCs/>
          <w:color w:val="000000" w:themeColor="text1"/>
          <w:sz w:val="22"/>
          <w:szCs w:val="22"/>
        </w:rPr>
        <w:t>So</w:t>
      </w:r>
      <w:r w:rsidR="00B876F5">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 he breezed, drawing the word out with relish.</w:t>
      </w:r>
      <w:r w:rsidR="00B876F5">
        <w:rPr>
          <w:rFonts w:ascii="Garamond" w:eastAsia="Arial Unicode MS" w:hAnsi="Garamond" w:cs="Helvetica"/>
          <w:color w:val="000000" w:themeColor="text1"/>
          <w:sz w:val="22"/>
          <w:szCs w:val="22"/>
        </w:rPr>
        <w:t xml:space="preserve"> </w:t>
      </w:r>
      <w:r w:rsidR="008877BC">
        <w:rPr>
          <w:rFonts w:ascii="Garamond" w:eastAsia="Arial Unicode MS" w:hAnsi="Garamond" w:cs="Helvetica"/>
          <w:color w:val="000000" w:themeColor="text1"/>
          <w:sz w:val="22"/>
          <w:szCs w:val="22"/>
        </w:rPr>
        <w:t>‘W</w:t>
      </w:r>
      <w:r w:rsidR="0088692C" w:rsidRPr="00AF2203">
        <w:rPr>
          <w:rFonts w:ascii="Garamond" w:eastAsia="Arial Unicode MS" w:hAnsi="Garamond" w:cs="Helvetica"/>
          <w:color w:val="000000" w:themeColor="text1"/>
          <w:sz w:val="22"/>
          <w:szCs w:val="22"/>
        </w:rPr>
        <w:t xml:space="preserve">hat’s </w:t>
      </w:r>
      <w:r w:rsidR="00B4175C" w:rsidRPr="00AF2203">
        <w:rPr>
          <w:rFonts w:ascii="Garamond" w:eastAsia="Arial Unicode MS" w:hAnsi="Garamond" w:cs="Helvetica"/>
          <w:color w:val="000000" w:themeColor="text1"/>
          <w:sz w:val="22"/>
          <w:szCs w:val="22"/>
        </w:rPr>
        <w:t>going on, brother</w:t>
      </w:r>
      <w:r w:rsidR="0088692C" w:rsidRPr="00AF2203">
        <w:rPr>
          <w:rFonts w:ascii="Garamond" w:eastAsia="Arial Unicode MS" w:hAnsi="Garamond" w:cs="Helvetica"/>
          <w:color w:val="000000" w:themeColor="text1"/>
          <w:sz w:val="22"/>
          <w:szCs w:val="22"/>
        </w:rPr>
        <w:t>?</w:t>
      </w:r>
      <w:r w:rsidR="00FF084A" w:rsidRPr="00AF2203">
        <w:rPr>
          <w:rFonts w:ascii="Garamond" w:eastAsia="Arial Unicode MS" w:hAnsi="Garamond" w:cs="Helvetica"/>
          <w:color w:val="000000" w:themeColor="text1"/>
          <w:sz w:val="22"/>
          <w:szCs w:val="22"/>
        </w:rPr>
        <w:t>’</w:t>
      </w:r>
    </w:p>
    <w:p w14:paraId="6ECF4589" w14:textId="4EEBBAD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Y’know</w:t>
      </w:r>
      <w:proofErr w:type="spellEnd"/>
      <w:r w:rsidRPr="00AF2203">
        <w:rPr>
          <w:rFonts w:ascii="Garamond" w:eastAsia="Arial Unicode MS" w:hAnsi="Garamond" w:cs="Helvetica"/>
          <w:color w:val="000000" w:themeColor="text1"/>
          <w:sz w:val="22"/>
          <w:szCs w:val="22"/>
        </w:rPr>
        <w:t>, lying on my back</w:t>
      </w:r>
      <w:r w:rsidR="00456C72" w:rsidRPr="00AF2203">
        <w:rPr>
          <w:rFonts w:ascii="Garamond" w:eastAsia="Arial Unicode MS" w:hAnsi="Garamond" w:cs="Helvetica"/>
          <w:color w:val="000000" w:themeColor="text1"/>
          <w:sz w:val="22"/>
          <w:szCs w:val="22"/>
        </w:rPr>
        <w:t xml:space="preserve">, </w:t>
      </w:r>
      <w:r w:rsidR="00497D30" w:rsidRPr="00AF2203">
        <w:rPr>
          <w:rFonts w:ascii="Garamond" w:eastAsia="Arial Unicode MS" w:hAnsi="Garamond" w:cs="Helvetica"/>
          <w:color w:val="000000" w:themeColor="text1"/>
          <w:sz w:val="22"/>
          <w:szCs w:val="22"/>
        </w:rPr>
        <w:t>t</w:t>
      </w:r>
      <w:r w:rsidR="00B638D9" w:rsidRPr="00AF2203">
        <w:rPr>
          <w:rFonts w:ascii="Garamond" w:eastAsia="Arial Unicode MS" w:hAnsi="Garamond" w:cs="Helvetica"/>
          <w:color w:val="000000" w:themeColor="text1"/>
          <w:sz w:val="22"/>
          <w:szCs w:val="22"/>
        </w:rPr>
        <w:t>rying not to think</w:t>
      </w:r>
      <w:r w:rsidRPr="00AF2203">
        <w:rPr>
          <w:rFonts w:ascii="Garamond" w:eastAsia="Arial Unicode MS" w:hAnsi="Garamond" w:cs="Helvetica"/>
          <w:color w:val="000000" w:themeColor="text1"/>
          <w:sz w:val="22"/>
          <w:szCs w:val="22"/>
        </w:rPr>
        <w:t xml:space="preserve"> of England</w:t>
      </w:r>
      <w:r w:rsidR="005D30F3" w:rsidRPr="00AF2203">
        <w:rPr>
          <w:rFonts w:ascii="Garamond" w:eastAsia="Arial Unicode MS" w:hAnsi="Garamond" w:cs="Helvetica"/>
          <w:color w:val="000000" w:themeColor="text1"/>
          <w:sz w:val="22"/>
          <w:szCs w:val="22"/>
        </w:rPr>
        <w:t>,</w:t>
      </w:r>
      <w:r w:rsidR="00E644B2" w:rsidRPr="00AF2203">
        <w:rPr>
          <w:rFonts w:ascii="Garamond" w:eastAsia="Arial Unicode MS" w:hAnsi="Garamond" w:cs="Helvetica"/>
          <w:color w:val="000000" w:themeColor="text1"/>
          <w:sz w:val="22"/>
          <w:szCs w:val="22"/>
        </w:rPr>
        <w:t>’</w:t>
      </w:r>
      <w:r w:rsidR="005D30F3" w:rsidRPr="00AF2203">
        <w:rPr>
          <w:rFonts w:ascii="Garamond" w:eastAsia="Arial Unicode MS" w:hAnsi="Garamond" w:cs="Helvetica"/>
          <w:color w:val="000000" w:themeColor="text1"/>
          <w:sz w:val="22"/>
          <w:szCs w:val="22"/>
        </w:rPr>
        <w:t xml:space="preserve"> I said absently. ‘</w:t>
      </w:r>
      <w:r w:rsidR="000F5414" w:rsidRPr="00AF2203">
        <w:rPr>
          <w:rFonts w:ascii="Garamond" w:eastAsia="Arial Unicode MS" w:hAnsi="Garamond" w:cs="Helvetica"/>
          <w:color w:val="000000" w:themeColor="text1"/>
          <w:sz w:val="22"/>
          <w:szCs w:val="22"/>
        </w:rPr>
        <w:t>Any</w:t>
      </w:r>
      <w:r w:rsidRPr="00AF2203">
        <w:rPr>
          <w:rFonts w:ascii="Garamond" w:eastAsia="Arial Unicode MS" w:hAnsi="Garamond" w:cs="Helvetica"/>
          <w:color w:val="000000" w:themeColor="text1"/>
          <w:sz w:val="22"/>
          <w:szCs w:val="22"/>
        </w:rPr>
        <w:t xml:space="preserve"> news from no-where?’</w:t>
      </w:r>
      <w:r w:rsidRPr="00AF2203">
        <w:rPr>
          <w:rStyle w:val="FootnoteReference"/>
          <w:rFonts w:ascii="Garamond" w:eastAsia="Arial Unicode MS" w:hAnsi="Garamond" w:cs="Helvetica"/>
          <w:color w:val="000000" w:themeColor="text1"/>
          <w:sz w:val="22"/>
          <w:szCs w:val="22"/>
        </w:rPr>
        <w:footnoteReference w:id="32"/>
      </w:r>
    </w:p>
    <w:p w14:paraId="0D9A912E" w14:textId="65A6660C" w:rsidR="00F01CA8" w:rsidRDefault="00F01CA8"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rare pause as Radwan collected his response to my sleight</w:t>
      </w:r>
      <w:r w:rsidR="00BF1065">
        <w:rPr>
          <w:rFonts w:ascii="Garamond" w:eastAsia="Arial Unicode MS" w:hAnsi="Garamond" w:cs="Helvetica"/>
          <w:color w:val="000000" w:themeColor="text1"/>
          <w:sz w:val="22"/>
          <w:szCs w:val="22"/>
        </w:rPr>
        <w:t>.</w:t>
      </w:r>
    </w:p>
    <w:p w14:paraId="2185E8EC" w14:textId="5E3ADEA9" w:rsidR="00DA3587"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B31F5">
        <w:rPr>
          <w:rFonts w:ascii="Garamond" w:eastAsia="Arial Unicode MS" w:hAnsi="Garamond" w:cs="Helvetica"/>
          <w:i/>
          <w:iCs/>
          <w:color w:val="000000" w:themeColor="text1"/>
          <w:sz w:val="22"/>
          <w:szCs w:val="22"/>
        </w:rPr>
        <w:t>Omelas</w:t>
      </w:r>
      <w:r>
        <w:rPr>
          <w:rFonts w:ascii="Garamond" w:eastAsia="Arial Unicode MS" w:hAnsi="Garamond" w:cs="Helvetica"/>
          <w:color w:val="000000" w:themeColor="text1"/>
          <w:sz w:val="22"/>
          <w:szCs w:val="22"/>
        </w:rPr>
        <w:t xml:space="preserve"> might be a </w:t>
      </w:r>
      <w:r w:rsidR="000257DC">
        <w:rPr>
          <w:rFonts w:ascii="Garamond" w:eastAsia="Arial Unicode MS" w:hAnsi="Garamond" w:cs="Helvetica"/>
          <w:color w:val="000000" w:themeColor="text1"/>
          <w:sz w:val="22"/>
          <w:szCs w:val="22"/>
        </w:rPr>
        <w:t>fairer</w:t>
      </w:r>
      <w:r>
        <w:rPr>
          <w:rFonts w:ascii="Garamond" w:eastAsia="Arial Unicode MS" w:hAnsi="Garamond" w:cs="Helvetica"/>
          <w:color w:val="000000" w:themeColor="text1"/>
          <w:sz w:val="22"/>
          <w:szCs w:val="22"/>
        </w:rPr>
        <w:t xml:space="preserve"> comparison</w:t>
      </w:r>
      <w:r w:rsidR="00F356B3">
        <w:rPr>
          <w:rFonts w:ascii="Garamond" w:eastAsia="Arial Unicode MS" w:hAnsi="Garamond" w:cs="Helvetica"/>
          <w:color w:val="000000" w:themeColor="text1"/>
          <w:sz w:val="22"/>
          <w:szCs w:val="22"/>
        </w:rPr>
        <w:t>, Arthur</w:t>
      </w:r>
      <w:r>
        <w:rPr>
          <w:rFonts w:ascii="Garamond" w:eastAsia="Arial Unicode MS" w:hAnsi="Garamond" w:cs="Helvetica"/>
          <w:color w:val="000000" w:themeColor="text1"/>
          <w:sz w:val="22"/>
          <w:szCs w:val="22"/>
        </w:rPr>
        <w:t>. And you should know, being one who</w:t>
      </w:r>
      <w:r w:rsidR="00DA3587">
        <w:rPr>
          <w:rFonts w:ascii="Garamond" w:eastAsia="Arial Unicode MS" w:hAnsi="Garamond" w:cs="Helvetica"/>
          <w:color w:val="000000" w:themeColor="text1"/>
          <w:sz w:val="22"/>
          <w:szCs w:val="22"/>
        </w:rPr>
        <w:t xml:space="preserve"> walked away.</w:t>
      </w:r>
      <w:r>
        <w:rPr>
          <w:rFonts w:ascii="Garamond" w:eastAsia="Arial Unicode MS" w:hAnsi="Garamond" w:cs="Helvetica"/>
          <w:color w:val="000000" w:themeColor="text1"/>
          <w:sz w:val="22"/>
          <w:szCs w:val="22"/>
        </w:rPr>
        <w:t>’</w:t>
      </w:r>
      <w:r w:rsidR="00E03E41">
        <w:rPr>
          <w:rStyle w:val="FootnoteReference"/>
          <w:rFonts w:ascii="Garamond" w:eastAsia="Arial Unicode MS" w:hAnsi="Garamond" w:cs="Helvetica"/>
          <w:color w:val="000000" w:themeColor="text1"/>
          <w:sz w:val="22"/>
          <w:szCs w:val="22"/>
        </w:rPr>
        <w:footnoteReference w:id="33"/>
      </w:r>
      <w:r w:rsidR="00FA29A0">
        <w:rPr>
          <w:rFonts w:ascii="Garamond" w:eastAsia="Arial Unicode MS" w:hAnsi="Garamond" w:cs="Helvetica"/>
          <w:color w:val="000000" w:themeColor="text1"/>
          <w:sz w:val="22"/>
          <w:szCs w:val="22"/>
        </w:rPr>
        <w:t xml:space="preserve"> </w:t>
      </w:r>
    </w:p>
    <w:p w14:paraId="0476B3F6" w14:textId="5F84D6F2" w:rsidR="00FA29A0" w:rsidRDefault="00FA29A0"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DA3587">
        <w:rPr>
          <w:rFonts w:ascii="Garamond" w:eastAsia="Arial Unicode MS" w:hAnsi="Garamond" w:cs="Helvetica"/>
          <w:i/>
          <w:iCs/>
          <w:color w:val="000000" w:themeColor="text1"/>
          <w:sz w:val="22"/>
          <w:szCs w:val="22"/>
        </w:rPr>
        <w:t xml:space="preserve">But </w:t>
      </w:r>
      <w:r w:rsidR="00DA3587" w:rsidRPr="00DA3587">
        <w:rPr>
          <w:rFonts w:ascii="Garamond" w:eastAsia="Arial Unicode MS" w:hAnsi="Garamond" w:cs="Helvetica"/>
          <w:i/>
          <w:iCs/>
          <w:color w:val="000000" w:themeColor="text1"/>
          <w:sz w:val="22"/>
          <w:szCs w:val="22"/>
        </w:rPr>
        <w:t>the cupboard was bare</w:t>
      </w:r>
      <w:r w:rsidR="00DA358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DA3587">
        <w:rPr>
          <w:rFonts w:ascii="Garamond" w:eastAsia="Arial Unicode MS" w:hAnsi="Garamond" w:cs="Helvetica"/>
          <w:color w:val="000000" w:themeColor="text1"/>
          <w:sz w:val="22"/>
          <w:szCs w:val="22"/>
        </w:rPr>
        <w:t xml:space="preserve"> I sung, hamming-up my English</w:t>
      </w:r>
      <w:r w:rsidR="005E6C83">
        <w:rPr>
          <w:rFonts w:ascii="Garamond" w:eastAsia="Arial Unicode MS" w:hAnsi="Garamond" w:cs="Helvetica"/>
          <w:color w:val="000000" w:themeColor="text1"/>
          <w:sz w:val="22"/>
          <w:szCs w:val="22"/>
        </w:rPr>
        <w:t xml:space="preserve"> accent</w:t>
      </w:r>
      <w:r w:rsidR="00DA3587">
        <w:rPr>
          <w:rFonts w:ascii="Garamond" w:eastAsia="Arial Unicode MS" w:hAnsi="Garamond" w:cs="Helvetica"/>
          <w:color w:val="000000" w:themeColor="text1"/>
          <w:sz w:val="22"/>
          <w:szCs w:val="22"/>
        </w:rPr>
        <w:t>.</w:t>
      </w:r>
    </w:p>
    <w:p w14:paraId="1AEB4370" w14:textId="6A4A668F" w:rsidR="00071CF0" w:rsidRPr="00AF2203"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7497D"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ried to call you earlier</w:t>
      </w:r>
      <w:r w:rsidR="00532C1C">
        <w:rPr>
          <w:rFonts w:ascii="Garamond" w:eastAsia="Arial Unicode MS" w:hAnsi="Garamond" w:cs="Helvetica"/>
          <w:color w:val="000000" w:themeColor="text1"/>
          <w:sz w:val="22"/>
          <w:szCs w:val="22"/>
        </w:rPr>
        <w:t>,’ said Radwan</w:t>
      </w:r>
      <w:r w:rsidR="00C71AE9">
        <w:rPr>
          <w:rFonts w:ascii="Garamond" w:eastAsia="Arial Unicode MS" w:hAnsi="Garamond" w:cs="Helvetica"/>
          <w:color w:val="000000" w:themeColor="text1"/>
          <w:sz w:val="22"/>
          <w:szCs w:val="22"/>
        </w:rPr>
        <w:t>. I</w:t>
      </w:r>
      <w:r w:rsidR="00532C1C">
        <w:rPr>
          <w:rFonts w:ascii="Garamond" w:eastAsia="Arial Unicode MS" w:hAnsi="Garamond" w:cs="Helvetica"/>
          <w:color w:val="000000" w:themeColor="text1"/>
          <w:sz w:val="22"/>
          <w:szCs w:val="22"/>
        </w:rPr>
        <w:t xml:space="preserve">gnoring my answer served as </w:t>
      </w:r>
      <w:r w:rsidR="00773302">
        <w:rPr>
          <w:rFonts w:ascii="Garamond" w:eastAsia="Arial Unicode MS" w:hAnsi="Garamond" w:cs="Helvetica"/>
          <w:color w:val="000000" w:themeColor="text1"/>
          <w:sz w:val="22"/>
          <w:szCs w:val="22"/>
        </w:rPr>
        <w:t>acknowledgement</w:t>
      </w:r>
      <w:r w:rsidR="00532C1C">
        <w:rPr>
          <w:rFonts w:ascii="Garamond" w:eastAsia="Arial Unicode MS" w:hAnsi="Garamond" w:cs="Helvetica"/>
          <w:color w:val="000000" w:themeColor="text1"/>
          <w:sz w:val="22"/>
          <w:szCs w:val="22"/>
        </w:rPr>
        <w:t xml:space="preserve"> by the standards of our relationship, which was intimate </w:t>
      </w:r>
      <w:r w:rsidR="006701AB">
        <w:rPr>
          <w:rFonts w:ascii="Garamond" w:eastAsia="Arial Unicode MS" w:hAnsi="Garamond" w:cs="Helvetica"/>
          <w:color w:val="000000" w:themeColor="text1"/>
          <w:sz w:val="22"/>
          <w:szCs w:val="22"/>
        </w:rPr>
        <w:t xml:space="preserve">and complicated </w:t>
      </w:r>
      <w:r w:rsidR="00532C1C">
        <w:rPr>
          <w:rFonts w:ascii="Garamond" w:eastAsia="Arial Unicode MS" w:hAnsi="Garamond" w:cs="Helvetica"/>
          <w:color w:val="000000" w:themeColor="text1"/>
          <w:sz w:val="22"/>
          <w:szCs w:val="22"/>
        </w:rPr>
        <w:t>to say the least.</w:t>
      </w:r>
      <w:r w:rsidR="000B4E71" w:rsidRPr="00AF2203">
        <w:rPr>
          <w:rFonts w:ascii="Garamond" w:eastAsia="Arial Unicode MS" w:hAnsi="Garamond" w:cs="Helvetica"/>
          <w:color w:val="000000" w:themeColor="text1"/>
          <w:sz w:val="22"/>
          <w:szCs w:val="22"/>
        </w:rPr>
        <w:t xml:space="preserve"> </w:t>
      </w:r>
      <w:r w:rsidR="00532C1C">
        <w:rPr>
          <w:rFonts w:ascii="Garamond" w:eastAsia="Arial Unicode MS" w:hAnsi="Garamond" w:cs="Helvetica"/>
          <w:color w:val="000000" w:themeColor="text1"/>
          <w:sz w:val="22"/>
          <w:szCs w:val="22"/>
        </w:rPr>
        <w:t>‘</w:t>
      </w:r>
      <w:r w:rsidR="000B453B">
        <w:rPr>
          <w:rFonts w:ascii="Garamond" w:eastAsia="Arial Unicode MS" w:hAnsi="Garamond" w:cs="Helvetica"/>
          <w:color w:val="000000" w:themeColor="text1"/>
          <w:sz w:val="22"/>
          <w:szCs w:val="22"/>
        </w:rPr>
        <w:t>K</w:t>
      </w:r>
      <w:r w:rsidR="000B4E71" w:rsidRPr="00AF2203">
        <w:rPr>
          <w:rFonts w:ascii="Garamond" w:eastAsia="Arial Unicode MS" w:hAnsi="Garamond" w:cs="Helvetica"/>
          <w:color w:val="000000" w:themeColor="text1"/>
          <w:sz w:val="22"/>
          <w:szCs w:val="22"/>
        </w:rPr>
        <w:t xml:space="preserve">ids </w:t>
      </w:r>
      <w:proofErr w:type="spellStart"/>
      <w:r w:rsidR="000B453B">
        <w:rPr>
          <w:rFonts w:ascii="Garamond" w:eastAsia="Arial Unicode MS" w:hAnsi="Garamond" w:cs="Helvetica"/>
          <w:color w:val="000000" w:themeColor="text1"/>
          <w:sz w:val="22"/>
          <w:szCs w:val="22"/>
        </w:rPr>
        <w:t>wannida</w:t>
      </w:r>
      <w:proofErr w:type="spellEnd"/>
      <w:r w:rsidR="000B4E71" w:rsidRPr="00AF2203">
        <w:rPr>
          <w:rFonts w:ascii="Garamond" w:eastAsia="Arial Unicode MS" w:hAnsi="Garamond" w:cs="Helvetica"/>
          <w:color w:val="000000" w:themeColor="text1"/>
          <w:sz w:val="22"/>
          <w:szCs w:val="22"/>
        </w:rPr>
        <w:t xml:space="preserve"> </w:t>
      </w:r>
      <w:r w:rsidR="00456C72" w:rsidRPr="00AF2203">
        <w:rPr>
          <w:rFonts w:ascii="Garamond" w:eastAsia="Arial Unicode MS" w:hAnsi="Garamond" w:cs="Helvetica"/>
          <w:color w:val="000000" w:themeColor="text1"/>
          <w:sz w:val="22"/>
          <w:szCs w:val="22"/>
        </w:rPr>
        <w:t>say</w:t>
      </w:r>
      <w:r w:rsidR="000B4E71" w:rsidRPr="00AF2203">
        <w:rPr>
          <w:rFonts w:ascii="Garamond" w:eastAsia="Arial Unicode MS" w:hAnsi="Garamond" w:cs="Helvetica"/>
          <w:color w:val="000000" w:themeColor="text1"/>
          <w:sz w:val="22"/>
          <w:szCs w:val="22"/>
        </w:rPr>
        <w:t xml:space="preserve"> happy birthday</w:t>
      </w:r>
      <w:r w:rsidR="006418D7" w:rsidRPr="00AF2203">
        <w:rPr>
          <w:rFonts w:ascii="Garamond" w:eastAsia="Arial Unicode MS" w:hAnsi="Garamond" w:cs="Helvetica"/>
          <w:color w:val="000000" w:themeColor="text1"/>
          <w:sz w:val="22"/>
          <w:szCs w:val="22"/>
        </w:rPr>
        <w:t xml:space="preserve"> but your phone’s off.’ </w:t>
      </w:r>
    </w:p>
    <w:p w14:paraId="1DAC8236" w14:textId="1D334B2B" w:rsidR="00466633" w:rsidRPr="00AF2203" w:rsidRDefault="00AE79C1"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47497D" w:rsidRPr="00AF2203">
        <w:rPr>
          <w:rFonts w:ascii="Garamond" w:eastAsia="Arial Unicode MS" w:hAnsi="Garamond" w:cs="Helvetica"/>
          <w:color w:val="000000" w:themeColor="text1"/>
          <w:sz w:val="22"/>
          <w:szCs w:val="22"/>
        </w:rPr>
        <w:t>shrivelled</w:t>
      </w:r>
      <w:r w:rsidR="006418D7" w:rsidRPr="00AF2203">
        <w:rPr>
          <w:rFonts w:ascii="Garamond" w:eastAsia="Arial Unicode MS" w:hAnsi="Garamond" w:cs="Helvetica"/>
          <w:color w:val="000000" w:themeColor="text1"/>
          <w:sz w:val="22"/>
          <w:szCs w:val="22"/>
        </w:rPr>
        <w:t xml:space="preserve">, </w:t>
      </w:r>
      <w:r w:rsidR="00193029" w:rsidRPr="00AF2203">
        <w:rPr>
          <w:rFonts w:ascii="Garamond" w:eastAsia="Arial Unicode MS" w:hAnsi="Garamond" w:cs="Helvetica"/>
          <w:color w:val="000000" w:themeColor="text1"/>
          <w:sz w:val="22"/>
          <w:szCs w:val="22"/>
        </w:rPr>
        <w:t xml:space="preserve">remembering </w:t>
      </w:r>
      <w:r w:rsidR="00F356B3">
        <w:rPr>
          <w:rFonts w:ascii="Garamond" w:eastAsia="Arial Unicode MS" w:hAnsi="Garamond" w:cs="Helvetica"/>
          <w:color w:val="000000" w:themeColor="text1"/>
          <w:sz w:val="22"/>
          <w:szCs w:val="22"/>
        </w:rPr>
        <w:t>the</w:t>
      </w:r>
      <w:r w:rsidR="00193029" w:rsidRPr="00AF2203">
        <w:rPr>
          <w:rFonts w:ascii="Garamond" w:eastAsia="Arial Unicode MS" w:hAnsi="Garamond" w:cs="Helvetica"/>
          <w:color w:val="000000" w:themeColor="text1"/>
          <w:sz w:val="22"/>
          <w:szCs w:val="22"/>
        </w:rPr>
        <w:t xml:space="preserve"> </w:t>
      </w:r>
      <w:r w:rsidR="00535F90">
        <w:rPr>
          <w:rFonts w:ascii="Garamond" w:eastAsia="Arial Unicode MS" w:hAnsi="Garamond" w:cs="Helvetica"/>
          <w:color w:val="000000" w:themeColor="text1"/>
          <w:sz w:val="22"/>
          <w:szCs w:val="22"/>
        </w:rPr>
        <w:t xml:space="preserve">awful </w:t>
      </w:r>
      <w:r w:rsidR="004A1EBE">
        <w:rPr>
          <w:rFonts w:ascii="Garamond" w:eastAsia="Arial Unicode MS" w:hAnsi="Garamond" w:cs="Helvetica"/>
          <w:color w:val="000000" w:themeColor="text1"/>
          <w:sz w:val="22"/>
          <w:szCs w:val="22"/>
        </w:rPr>
        <w:t>poem</w:t>
      </w:r>
      <w:r w:rsidR="00193029" w:rsidRPr="00AF2203">
        <w:rPr>
          <w:rFonts w:ascii="Garamond" w:eastAsia="Arial Unicode MS" w:hAnsi="Garamond" w:cs="Helvetica"/>
          <w:color w:val="000000" w:themeColor="text1"/>
          <w:sz w:val="22"/>
          <w:szCs w:val="22"/>
        </w:rPr>
        <w:t xml:space="preserve"> </w:t>
      </w:r>
      <w:r w:rsidR="00144A84">
        <w:rPr>
          <w:rFonts w:ascii="Garamond" w:eastAsia="Arial Unicode MS" w:hAnsi="Garamond" w:cs="Helvetica"/>
          <w:color w:val="000000" w:themeColor="text1"/>
          <w:sz w:val="22"/>
          <w:szCs w:val="22"/>
        </w:rPr>
        <w:t>I’d sent to</w:t>
      </w:r>
      <w:r w:rsidR="00193029" w:rsidRPr="00AF2203">
        <w:rPr>
          <w:rFonts w:ascii="Garamond" w:eastAsia="Arial Unicode MS" w:hAnsi="Garamond" w:cs="Helvetica"/>
          <w:color w:val="000000" w:themeColor="text1"/>
          <w:sz w:val="22"/>
          <w:szCs w:val="22"/>
        </w:rPr>
        <w:t xml:space="preserve"> Rose</w:t>
      </w:r>
      <w:r w:rsidR="006418D7" w:rsidRPr="00AF2203">
        <w:rPr>
          <w:rFonts w:ascii="Garamond" w:eastAsia="Arial Unicode MS" w:hAnsi="Garamond" w:cs="Helvetica"/>
          <w:color w:val="000000" w:themeColor="text1"/>
          <w:sz w:val="22"/>
          <w:szCs w:val="22"/>
        </w:rPr>
        <w:t xml:space="preserve">. </w:t>
      </w:r>
    </w:p>
    <w:p w14:paraId="7BEF930A" w14:textId="04A55224" w:rsidR="006418D7" w:rsidRPr="00AF2203" w:rsidRDefault="006418D7"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20BBF" w:rsidRPr="00AF2203">
        <w:rPr>
          <w:rFonts w:ascii="Garamond" w:eastAsia="Arial Unicode MS" w:hAnsi="Garamond" w:cs="Helvetica"/>
          <w:color w:val="000000" w:themeColor="text1"/>
          <w:sz w:val="22"/>
          <w:szCs w:val="22"/>
        </w:rPr>
        <w:t>Doing okay</w:t>
      </w:r>
      <w:r w:rsidRPr="00AF2203">
        <w:rPr>
          <w:rFonts w:ascii="Garamond" w:eastAsia="Arial Unicode MS" w:hAnsi="Garamond" w:cs="Helvetica"/>
          <w:color w:val="000000" w:themeColor="text1"/>
          <w:sz w:val="22"/>
          <w:szCs w:val="22"/>
        </w:rPr>
        <w:t>?’</w:t>
      </w:r>
      <w:r w:rsidR="00945216" w:rsidRPr="00AF2203">
        <w:rPr>
          <w:rFonts w:ascii="Garamond" w:eastAsia="Arial Unicode MS" w:hAnsi="Garamond" w:cs="Helvetica"/>
          <w:color w:val="000000" w:themeColor="text1"/>
          <w:sz w:val="22"/>
          <w:szCs w:val="22"/>
        </w:rPr>
        <w:t xml:space="preserve"> </w:t>
      </w:r>
      <w:r w:rsidR="007D40F3" w:rsidRPr="00AF2203">
        <w:rPr>
          <w:rFonts w:ascii="Garamond" w:eastAsia="Arial Unicode MS" w:hAnsi="Garamond" w:cs="Helvetica"/>
          <w:color w:val="000000" w:themeColor="text1"/>
          <w:sz w:val="22"/>
          <w:szCs w:val="22"/>
        </w:rPr>
        <w:t>he</w:t>
      </w:r>
      <w:r w:rsidR="00945216" w:rsidRPr="00AF2203">
        <w:rPr>
          <w:rFonts w:ascii="Garamond" w:eastAsia="Arial Unicode MS" w:hAnsi="Garamond" w:cs="Helvetica"/>
          <w:color w:val="000000" w:themeColor="text1"/>
          <w:sz w:val="22"/>
          <w:szCs w:val="22"/>
        </w:rPr>
        <w:t xml:space="preserve"> </w:t>
      </w:r>
      <w:r w:rsidR="00E6489E" w:rsidRPr="00AF2203">
        <w:rPr>
          <w:rFonts w:ascii="Garamond" w:eastAsia="Arial Unicode MS" w:hAnsi="Garamond" w:cs="Helvetica"/>
          <w:color w:val="000000" w:themeColor="text1"/>
          <w:sz w:val="22"/>
          <w:szCs w:val="22"/>
        </w:rPr>
        <w:t>asked</w:t>
      </w:r>
      <w:r w:rsidR="001F6FF3" w:rsidRPr="00AF2203">
        <w:rPr>
          <w:rFonts w:ascii="Garamond" w:eastAsia="Arial Unicode MS" w:hAnsi="Garamond" w:cs="Helvetica"/>
          <w:color w:val="000000" w:themeColor="text1"/>
          <w:sz w:val="22"/>
          <w:szCs w:val="22"/>
        </w:rPr>
        <w:t xml:space="preserve">, </w:t>
      </w:r>
      <w:r w:rsidR="001C1D72">
        <w:rPr>
          <w:rFonts w:ascii="Garamond" w:eastAsia="Arial Unicode MS" w:hAnsi="Garamond" w:cs="Helvetica"/>
          <w:color w:val="000000" w:themeColor="text1"/>
          <w:sz w:val="22"/>
          <w:szCs w:val="22"/>
        </w:rPr>
        <w:t>ladling-</w:t>
      </w:r>
      <w:r w:rsidR="00DE1042">
        <w:rPr>
          <w:rFonts w:ascii="Garamond" w:eastAsia="Arial Unicode MS" w:hAnsi="Garamond" w:cs="Helvetica"/>
          <w:color w:val="000000" w:themeColor="text1"/>
          <w:sz w:val="22"/>
          <w:szCs w:val="22"/>
        </w:rPr>
        <w:t>on an extra serving of</w:t>
      </w:r>
      <w:r w:rsidR="001F6FF3" w:rsidRPr="00AF2203">
        <w:rPr>
          <w:rFonts w:ascii="Garamond" w:eastAsia="Arial Unicode MS" w:hAnsi="Garamond" w:cs="Helvetica"/>
          <w:color w:val="000000" w:themeColor="text1"/>
          <w:sz w:val="22"/>
          <w:szCs w:val="22"/>
        </w:rPr>
        <w:t xml:space="preserve"> irony.</w:t>
      </w:r>
    </w:p>
    <w:p w14:paraId="30E8ED81" w14:textId="72FCDD7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know me</w:t>
      </w:r>
      <w:r w:rsidR="00281A4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keeping it together</w:t>
      </w:r>
      <w:r w:rsidR="00E17D1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CD416F">
        <w:rPr>
          <w:rFonts w:ascii="Garamond" w:eastAsia="Arial Unicode MS" w:hAnsi="Garamond" w:cs="Helvetica"/>
          <w:color w:val="000000" w:themeColor="text1"/>
          <w:sz w:val="22"/>
          <w:szCs w:val="22"/>
        </w:rPr>
        <w:t>Writing love poems</w:t>
      </w:r>
      <w:r w:rsidR="00495CDE" w:rsidRPr="00AF2203">
        <w:rPr>
          <w:rFonts w:ascii="Garamond" w:eastAsia="Arial Unicode MS" w:hAnsi="Garamond" w:cs="Helvetica"/>
          <w:color w:val="000000" w:themeColor="text1"/>
          <w:sz w:val="22"/>
          <w:szCs w:val="22"/>
        </w:rPr>
        <w:t>.</w:t>
      </w:r>
      <w:r w:rsidR="00CD416F">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I’ve an emotionally progressive agenda.’</w:t>
      </w:r>
    </w:p>
    <w:p w14:paraId="72EC45E7" w14:textId="48C84BB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w:t>
      </w:r>
      <w:r w:rsidR="00023BDC">
        <w:rPr>
          <w:rFonts w:ascii="Garamond" w:eastAsia="Arial Unicode MS" w:hAnsi="Garamond" w:cs="Helvetica"/>
          <w:color w:val="000000" w:themeColor="text1"/>
          <w:sz w:val="22"/>
          <w:szCs w:val="22"/>
        </w:rPr>
        <w:t xml:space="preserve">’s simmering breeziness boiled over into </w:t>
      </w:r>
      <w:r w:rsidRPr="00AF2203">
        <w:rPr>
          <w:rFonts w:ascii="Garamond" w:eastAsia="Arial Unicode MS" w:hAnsi="Garamond" w:cs="Helvetica"/>
          <w:color w:val="000000" w:themeColor="text1"/>
          <w:sz w:val="22"/>
          <w:szCs w:val="22"/>
        </w:rPr>
        <w:t xml:space="preserve">an attitude that </w:t>
      </w:r>
      <w:r w:rsidR="00CC120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not tolerate from anyone but </w:t>
      </w:r>
      <w:r w:rsidR="00CC1206"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w:t>
      </w:r>
    </w:p>
    <w:p w14:paraId="6D42992A" w14:textId="7F3A611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You</w:t>
      </w:r>
      <w:r w:rsidR="007D0CE1" w:rsidRPr="00AF2203">
        <w:rPr>
          <w:rFonts w:ascii="Garamond" w:eastAsia="Arial Unicode MS" w:hAnsi="Garamond" w:cs="Helvetica"/>
          <w:i/>
          <w:color w:val="000000" w:themeColor="text1"/>
          <w:sz w:val="22"/>
          <w:szCs w:val="22"/>
        </w:rPr>
        <w:t>?</w:t>
      </w:r>
      <w:r w:rsidR="00142A55">
        <w:rPr>
          <w:rFonts w:ascii="Garamond" w:eastAsia="Arial Unicode MS" w:hAnsi="Garamond" w:cs="Helvetica"/>
          <w:i/>
          <w:color w:val="000000" w:themeColor="text1"/>
          <w:sz w:val="22"/>
          <w:szCs w:val="22"/>
        </w:rPr>
        <w:t xml:space="preserve">’ </w:t>
      </w:r>
      <w:r w:rsidR="00142A55" w:rsidRPr="00AF2203">
        <w:rPr>
          <w:rFonts w:ascii="Garamond" w:eastAsia="Arial Unicode MS" w:hAnsi="Garamond" w:cs="Helvetica"/>
          <w:color w:val="000000" w:themeColor="text1"/>
          <w:sz w:val="22"/>
          <w:szCs w:val="22"/>
        </w:rPr>
        <w:t>he squawked</w:t>
      </w:r>
      <w:r w:rsidR="00142A55">
        <w:rPr>
          <w:rFonts w:ascii="Garamond" w:eastAsia="Arial Unicode MS" w:hAnsi="Garamond" w:cs="Helvetica"/>
          <w:color w:val="000000" w:themeColor="text1"/>
          <w:sz w:val="22"/>
          <w:szCs w:val="22"/>
        </w:rPr>
        <w:t>.</w:t>
      </w:r>
      <w:r w:rsidR="007D0CE1" w:rsidRPr="00AF2203">
        <w:rPr>
          <w:rFonts w:ascii="Garamond" w:eastAsia="Arial Unicode MS" w:hAnsi="Garamond" w:cs="Helvetica"/>
          <w:i/>
          <w:color w:val="000000" w:themeColor="text1"/>
          <w:sz w:val="22"/>
          <w:szCs w:val="22"/>
        </w:rPr>
        <w:t xml:space="preserve"> </w:t>
      </w:r>
      <w:r w:rsidR="00142A55">
        <w:rPr>
          <w:rFonts w:ascii="Garamond" w:eastAsia="Arial Unicode MS" w:hAnsi="Garamond" w:cs="Helvetica"/>
          <w:i/>
          <w:color w:val="000000" w:themeColor="text1"/>
          <w:sz w:val="22"/>
          <w:szCs w:val="22"/>
        </w:rPr>
        <w:t>‘</w:t>
      </w:r>
      <w:r w:rsidR="007D0CE1" w:rsidRPr="00AF2203">
        <w:rPr>
          <w:rFonts w:ascii="Garamond" w:eastAsia="Arial Unicode MS" w:hAnsi="Garamond" w:cs="Helvetica"/>
          <w:i/>
          <w:color w:val="000000" w:themeColor="text1"/>
          <w:sz w:val="22"/>
          <w:szCs w:val="22"/>
        </w:rPr>
        <w:t>E</w:t>
      </w:r>
      <w:r w:rsidRPr="00AF2203">
        <w:rPr>
          <w:rFonts w:ascii="Garamond" w:eastAsia="Arial Unicode MS" w:hAnsi="Garamond" w:cs="Helvetica"/>
          <w:i/>
          <w:color w:val="000000" w:themeColor="text1"/>
          <w:sz w:val="22"/>
          <w:szCs w:val="22"/>
        </w:rPr>
        <w:t>motionally progressive</w:t>
      </w:r>
      <w:r w:rsidR="000A2F91"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This coming from someone who </w:t>
      </w:r>
      <w:r w:rsidR="000B453B">
        <w:rPr>
          <w:rFonts w:ascii="Garamond" w:eastAsia="Arial Unicode MS" w:hAnsi="Garamond" w:cs="Helvetica"/>
          <w:color w:val="000000" w:themeColor="text1"/>
          <w:sz w:val="22"/>
          <w:szCs w:val="22"/>
        </w:rPr>
        <w:t xml:space="preserve">sez </w:t>
      </w:r>
      <w:r w:rsidRPr="00AF2203">
        <w:rPr>
          <w:rFonts w:ascii="Garamond" w:eastAsia="Arial Unicode MS" w:hAnsi="Garamond" w:cs="Helvetica"/>
          <w:color w:val="000000" w:themeColor="text1"/>
          <w:sz w:val="22"/>
          <w:szCs w:val="22"/>
        </w:rPr>
        <w:t xml:space="preserve">“I love you” on a first date only-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Get this,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so he doesn’t get </w:t>
      </w:r>
      <w:r w:rsidRPr="00AF2203">
        <w:rPr>
          <w:rFonts w:ascii="Garamond" w:eastAsia="Arial Unicode MS" w:hAnsi="Garamond" w:cs="Helvetica"/>
          <w:i/>
          <w:color w:val="000000" w:themeColor="text1"/>
          <w:sz w:val="22"/>
          <w:szCs w:val="22"/>
        </w:rPr>
        <w:t>embarrassed</w:t>
      </w:r>
      <w:r w:rsidRPr="00AF2203">
        <w:rPr>
          <w:rFonts w:ascii="Garamond" w:eastAsia="Arial Unicode MS" w:hAnsi="Garamond" w:cs="Helvetica"/>
          <w:color w:val="000000" w:themeColor="text1"/>
          <w:sz w:val="22"/>
          <w:szCs w:val="22"/>
        </w:rPr>
        <w:t xml:space="preserve"> smuggling the </w:t>
      </w:r>
      <w:r w:rsidR="00854FD5" w:rsidRPr="00AF2203">
        <w:rPr>
          <w:rFonts w:ascii="Garamond" w:eastAsia="Arial Unicode MS" w:hAnsi="Garamond" w:cs="Helvetica"/>
          <w:i/>
          <w:iCs/>
          <w:color w:val="000000" w:themeColor="text1"/>
          <w:sz w:val="22"/>
          <w:szCs w:val="22"/>
        </w:rPr>
        <w:t>real</w:t>
      </w:r>
      <w:r w:rsidRPr="00AF2203">
        <w:rPr>
          <w:rFonts w:ascii="Garamond" w:eastAsia="Arial Unicode MS" w:hAnsi="Garamond" w:cs="Helvetica"/>
          <w:color w:val="000000" w:themeColor="text1"/>
          <w:sz w:val="22"/>
          <w:szCs w:val="22"/>
        </w:rPr>
        <w:t xml:space="preserve"> “I love </w:t>
      </w:r>
      <w:proofErr w:type="spellStart"/>
      <w:r w:rsidRPr="00AF2203">
        <w:rPr>
          <w:rFonts w:ascii="Garamond" w:eastAsia="Arial Unicode MS" w:hAnsi="Garamond" w:cs="Helvetica"/>
          <w:color w:val="000000" w:themeColor="text1"/>
          <w:sz w:val="22"/>
          <w:szCs w:val="22"/>
        </w:rPr>
        <w:t>yous</w:t>
      </w:r>
      <w:proofErr w:type="spellEnd"/>
      <w:r w:rsidRPr="00AF2203">
        <w:rPr>
          <w:rFonts w:ascii="Garamond" w:eastAsia="Arial Unicode MS" w:hAnsi="Garamond" w:cs="Helvetica"/>
          <w:color w:val="000000" w:themeColor="text1"/>
          <w:sz w:val="22"/>
          <w:szCs w:val="22"/>
        </w:rPr>
        <w:t>”</w:t>
      </w:r>
      <w:r w:rsidR="00771E5B" w:rsidRPr="00AF2203">
        <w:rPr>
          <w:rFonts w:ascii="Garamond" w:eastAsia="Arial Unicode MS" w:hAnsi="Garamond" w:cs="Helvetica"/>
          <w:color w:val="000000" w:themeColor="text1"/>
          <w:sz w:val="22"/>
          <w:szCs w:val="22"/>
        </w:rPr>
        <w:t xml:space="preserve"> in</w:t>
      </w:r>
      <w:r w:rsidRPr="00AF2203">
        <w:rPr>
          <w:rFonts w:ascii="Garamond" w:eastAsia="Arial Unicode MS" w:hAnsi="Garamond" w:cs="Helvetica"/>
          <w:color w:val="000000" w:themeColor="text1"/>
          <w:sz w:val="22"/>
          <w:szCs w:val="22"/>
        </w:rPr>
        <w:t xml:space="preserve"> later!’</w:t>
      </w:r>
    </w:p>
    <w:p w14:paraId="2EFACFFA" w14:textId="53D7609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‘Guilty,’ </w:t>
      </w:r>
      <w:r w:rsidR="00CC120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 ‘</w:t>
      </w:r>
      <w:r w:rsidR="00B42496" w:rsidRPr="00AF2203">
        <w:rPr>
          <w:rFonts w:ascii="Garamond" w:eastAsia="Arial Unicode MS" w:hAnsi="Garamond" w:cs="Helvetica"/>
          <w:color w:val="000000" w:themeColor="text1"/>
          <w:sz w:val="22"/>
          <w:szCs w:val="22"/>
        </w:rPr>
        <w:t>When it comes to romance</w:t>
      </w:r>
      <w:r w:rsidR="00EA1F56" w:rsidRPr="00AF2203">
        <w:rPr>
          <w:rFonts w:ascii="Garamond" w:eastAsia="Arial Unicode MS" w:hAnsi="Garamond" w:cs="Helvetica"/>
          <w:color w:val="000000" w:themeColor="text1"/>
          <w:sz w:val="22"/>
          <w:szCs w:val="22"/>
        </w:rPr>
        <w:t xml:space="preserve"> it’s</w:t>
      </w:r>
      <w:r w:rsidR="00B42496" w:rsidRPr="00AF2203">
        <w:rPr>
          <w:rFonts w:ascii="Garamond" w:eastAsia="Arial Unicode MS" w:hAnsi="Garamond" w:cs="Helvetica"/>
          <w:color w:val="000000" w:themeColor="text1"/>
          <w:sz w:val="22"/>
          <w:szCs w:val="22"/>
        </w:rPr>
        <w:t xml:space="preserve"> safety first</w:t>
      </w:r>
      <w:r w:rsidRPr="00AF2203">
        <w:rPr>
          <w:rFonts w:ascii="Garamond" w:eastAsia="Arial Unicode MS" w:hAnsi="Garamond" w:cs="Helvetica"/>
          <w:color w:val="000000" w:themeColor="text1"/>
          <w:sz w:val="22"/>
          <w:szCs w:val="22"/>
        </w:rPr>
        <w:t>.’</w:t>
      </w:r>
    </w:p>
    <w:p w14:paraId="67097D10" w14:textId="615944D8" w:rsidR="006418D7" w:rsidRPr="00AF2203" w:rsidRDefault="006418D7"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2496" w:rsidRPr="00AF2203">
        <w:rPr>
          <w:rFonts w:ascii="Garamond" w:eastAsia="Arial Unicode MS" w:hAnsi="Garamond" w:cs="Helvetica"/>
          <w:color w:val="000000" w:themeColor="text1"/>
          <w:sz w:val="22"/>
          <w:szCs w:val="22"/>
        </w:rPr>
        <w:t xml:space="preserve">You truly are </w:t>
      </w:r>
      <w:r w:rsidR="00142069" w:rsidRPr="00AF2203">
        <w:rPr>
          <w:rFonts w:ascii="Garamond" w:eastAsia="Arial Unicode MS" w:hAnsi="Garamond" w:cs="Helvetica"/>
          <w:color w:val="000000" w:themeColor="text1"/>
          <w:sz w:val="22"/>
          <w:szCs w:val="22"/>
        </w:rPr>
        <w:t>the</w:t>
      </w:r>
      <w:r w:rsidR="00B42496" w:rsidRPr="00AF2203">
        <w:rPr>
          <w:rFonts w:ascii="Garamond" w:eastAsia="Arial Unicode MS" w:hAnsi="Garamond" w:cs="Helvetica"/>
          <w:color w:val="000000" w:themeColor="text1"/>
          <w:sz w:val="22"/>
          <w:szCs w:val="22"/>
        </w:rPr>
        <w:t xml:space="preserve"> product of </w:t>
      </w:r>
      <w:r w:rsidR="00763C34" w:rsidRPr="00AF2203">
        <w:rPr>
          <w:rFonts w:ascii="Garamond" w:eastAsia="Arial Unicode MS" w:hAnsi="Garamond" w:cs="Helvetica"/>
          <w:color w:val="000000" w:themeColor="text1"/>
          <w:sz w:val="22"/>
          <w:szCs w:val="22"/>
        </w:rPr>
        <w:t>an</w:t>
      </w:r>
      <w:r w:rsidR="00B42496" w:rsidRPr="00AF2203">
        <w:rPr>
          <w:rFonts w:ascii="Garamond" w:eastAsia="Arial Unicode MS" w:hAnsi="Garamond" w:cs="Helvetica"/>
          <w:color w:val="000000" w:themeColor="text1"/>
          <w:sz w:val="22"/>
          <w:szCs w:val="22"/>
        </w:rPr>
        <w:t xml:space="preserve"> empire.</w:t>
      </w:r>
      <w:r w:rsidR="002B3E55">
        <w:rPr>
          <w:rFonts w:ascii="Garamond" w:eastAsia="Arial Unicode MS" w:hAnsi="Garamond" w:cs="Helvetica"/>
          <w:color w:val="000000" w:themeColor="text1"/>
          <w:sz w:val="22"/>
          <w:szCs w:val="22"/>
        </w:rPr>
        <w:t xml:space="preserve"> Protecting their flock with </w:t>
      </w:r>
      <w:r w:rsidR="002B3E55" w:rsidRPr="002B3E55">
        <w:rPr>
          <w:rFonts w:ascii="Garamond" w:eastAsia="Arial Unicode MS" w:hAnsi="Garamond" w:cs="Helvetica"/>
          <w:i/>
          <w:iCs/>
          <w:color w:val="000000" w:themeColor="text1"/>
          <w:sz w:val="22"/>
          <w:szCs w:val="22"/>
        </w:rPr>
        <w:t>safety precautions</w:t>
      </w:r>
      <w:r w:rsidR="002B3E55">
        <w:rPr>
          <w:rFonts w:ascii="Garamond" w:eastAsia="Arial Unicode MS" w:hAnsi="Garamond" w:cs="Helvetica"/>
          <w:color w:val="000000" w:themeColor="text1"/>
          <w:sz w:val="22"/>
          <w:szCs w:val="22"/>
        </w:rPr>
        <w:t xml:space="preserve"> so the overlords don’t go hungry.</w:t>
      </w:r>
      <w:r w:rsidRPr="00AF2203">
        <w:rPr>
          <w:rFonts w:ascii="Garamond" w:eastAsia="Arial Unicode MS" w:hAnsi="Garamond" w:cs="Helvetica"/>
          <w:color w:val="000000" w:themeColor="text1"/>
          <w:sz w:val="22"/>
          <w:szCs w:val="22"/>
        </w:rPr>
        <w:t>’</w:t>
      </w:r>
    </w:p>
    <w:p w14:paraId="3774AA5E" w14:textId="7EF16651" w:rsidR="004A1599" w:rsidRPr="00AF2203" w:rsidRDefault="004A1599"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C56F0">
        <w:rPr>
          <w:rFonts w:ascii="Garamond" w:eastAsia="Arial Unicode MS" w:hAnsi="Garamond" w:cs="Helvetica"/>
          <w:color w:val="000000" w:themeColor="text1"/>
          <w:sz w:val="22"/>
          <w:szCs w:val="22"/>
        </w:rPr>
        <w:t xml:space="preserve">I carry a heavy burden of history. </w:t>
      </w:r>
      <w:r w:rsidRPr="00AF2203">
        <w:rPr>
          <w:rFonts w:ascii="Garamond" w:eastAsia="Arial Unicode MS" w:hAnsi="Garamond" w:cs="Helvetica"/>
          <w:color w:val="000000" w:themeColor="text1"/>
          <w:sz w:val="22"/>
          <w:szCs w:val="22"/>
        </w:rPr>
        <w:t>I incorporate by inclusion.’</w:t>
      </w:r>
    </w:p>
    <w:p w14:paraId="5266F159" w14:textId="1BBB13C8" w:rsidR="004A1599" w:rsidRPr="00AF2203" w:rsidRDefault="004A1599" w:rsidP="00DD33B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33B0" w:rsidRPr="00AF2203">
        <w:rPr>
          <w:rFonts w:ascii="Garamond" w:eastAsia="Arial Unicode MS" w:hAnsi="Garamond" w:cs="Helvetica"/>
          <w:color w:val="000000" w:themeColor="text1"/>
          <w:sz w:val="22"/>
          <w:szCs w:val="22"/>
        </w:rPr>
        <w:t>Tut-tut</w:t>
      </w:r>
      <w:r w:rsidR="00194F8D">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that’s</w:t>
      </w:r>
      <w:r w:rsidRPr="00AF2203">
        <w:rPr>
          <w:rFonts w:ascii="Garamond" w:eastAsia="Arial Unicode MS" w:hAnsi="Garamond" w:cs="Helvetica"/>
          <w:color w:val="000000" w:themeColor="text1"/>
          <w:sz w:val="22"/>
          <w:szCs w:val="22"/>
        </w:rPr>
        <w:t xml:space="preserve"> not the European way</w:t>
      </w:r>
      <w:r w:rsidR="00E262BD">
        <w:rPr>
          <w:rFonts w:ascii="Garamond" w:eastAsia="Arial Unicode MS" w:hAnsi="Garamond" w:cs="Helvetica"/>
          <w:color w:val="000000" w:themeColor="text1"/>
          <w:sz w:val="22"/>
          <w:szCs w:val="22"/>
        </w:rPr>
        <w:t>,</w:t>
      </w:r>
      <w:r w:rsidR="00DF1790">
        <w:rPr>
          <w:rFonts w:ascii="Garamond" w:eastAsia="Arial Unicode MS" w:hAnsi="Garamond" w:cs="Helvetica"/>
          <w:color w:val="000000" w:themeColor="text1"/>
          <w:sz w:val="22"/>
          <w:szCs w:val="22"/>
        </w:rPr>
        <w:t xml:space="preserve"> </w:t>
      </w:r>
      <w:r w:rsidR="00AF79E0" w:rsidRPr="00AF79E0">
        <w:rPr>
          <w:rFonts w:ascii="Garamond" w:eastAsia="Arial Unicode MS" w:hAnsi="Garamond" w:cs="Helvetica"/>
          <w:i/>
          <w:iCs/>
          <w:color w:val="000000" w:themeColor="text1"/>
          <w:sz w:val="22"/>
          <w:szCs w:val="22"/>
        </w:rPr>
        <w:t>Comrade</w:t>
      </w:r>
      <w:r w:rsidR="00E262B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And</w:t>
      </w:r>
      <w:r w:rsidR="00564AD6" w:rsidRPr="00AF2203">
        <w:rPr>
          <w:rFonts w:ascii="Garamond" w:eastAsia="Arial Unicode MS" w:hAnsi="Garamond" w:cs="Helvetica"/>
          <w:color w:val="000000" w:themeColor="text1"/>
          <w:sz w:val="22"/>
          <w:szCs w:val="22"/>
        </w:rPr>
        <w:t xml:space="preserve"> anyway,</w:t>
      </w:r>
      <w:r w:rsidRPr="00AF2203">
        <w:rPr>
          <w:rFonts w:ascii="Garamond" w:eastAsia="Arial Unicode MS" w:hAnsi="Garamond" w:cs="Helvetica"/>
          <w:color w:val="000000" w:themeColor="text1"/>
          <w:sz w:val="22"/>
          <w:szCs w:val="22"/>
        </w:rPr>
        <w:t xml:space="preserve"> it’s </w:t>
      </w:r>
      <w:r w:rsidRPr="00EB13AD">
        <w:rPr>
          <w:rFonts w:ascii="Garamond" w:eastAsia="Arial Unicode MS" w:hAnsi="Garamond" w:cs="Helvetica"/>
          <w:color w:val="000000" w:themeColor="text1"/>
          <w:sz w:val="22"/>
          <w:szCs w:val="22"/>
        </w:rPr>
        <w:t>incorporate</w:t>
      </w:r>
      <w:r w:rsidRPr="00AF2203">
        <w:rPr>
          <w:rFonts w:ascii="Garamond" w:eastAsia="Arial Unicode MS" w:hAnsi="Garamond" w:cs="Helvetica"/>
          <w:i/>
          <w:iCs/>
          <w:color w:val="000000" w:themeColor="text1"/>
          <w:sz w:val="22"/>
          <w:szCs w:val="22"/>
        </w:rPr>
        <w:t xml:space="preserve"> </w:t>
      </w:r>
      <w:r w:rsidRPr="003750CC">
        <w:rPr>
          <w:rFonts w:ascii="Garamond" w:eastAsia="Arial Unicode MS" w:hAnsi="Garamond" w:cs="Helvetica"/>
          <w:color w:val="000000" w:themeColor="text1"/>
          <w:sz w:val="22"/>
          <w:szCs w:val="22"/>
        </w:rPr>
        <w:t>by</w:t>
      </w:r>
      <w:r w:rsidRPr="00AF2203">
        <w:rPr>
          <w:rFonts w:ascii="Garamond" w:eastAsia="Arial Unicode MS" w:hAnsi="Garamond" w:cs="Helvetica"/>
          <w:i/>
          <w:iCs/>
          <w:color w:val="000000" w:themeColor="text1"/>
          <w:sz w:val="22"/>
          <w:szCs w:val="22"/>
        </w:rPr>
        <w:t xml:space="preserve"> reference</w:t>
      </w:r>
      <w:r w:rsidR="00F356B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810BC1"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Radwan</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was</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touching on</w:t>
      </w:r>
      <w:r w:rsidR="00810BC1" w:rsidRPr="00AF2203">
        <w:rPr>
          <w:rFonts w:ascii="Garamond" w:eastAsia="Arial Unicode MS" w:hAnsi="Garamond" w:cs="Helvetica"/>
          <w:color w:val="000000" w:themeColor="text1"/>
          <w:sz w:val="22"/>
          <w:szCs w:val="22"/>
        </w:rPr>
        <w:t xml:space="preserve"> a </w:t>
      </w:r>
      <w:r w:rsidR="00013BEF" w:rsidRPr="00AF2203">
        <w:rPr>
          <w:rFonts w:ascii="Garamond" w:eastAsia="Arial Unicode MS" w:hAnsi="Garamond" w:cs="Helvetica"/>
          <w:color w:val="000000" w:themeColor="text1"/>
          <w:sz w:val="22"/>
          <w:szCs w:val="22"/>
        </w:rPr>
        <w:t xml:space="preserve">nuance of US versus EU </w:t>
      </w:r>
      <w:r w:rsidR="00810BC1" w:rsidRPr="00AF2203">
        <w:rPr>
          <w:rFonts w:ascii="Garamond" w:eastAsia="Arial Unicode MS" w:hAnsi="Garamond" w:cs="Helvetica"/>
          <w:color w:val="000000" w:themeColor="text1"/>
          <w:sz w:val="22"/>
          <w:szCs w:val="22"/>
        </w:rPr>
        <w:t>patent law</w:t>
      </w:r>
      <w:r w:rsidR="00013BEF" w:rsidRPr="00AF2203">
        <w:rPr>
          <w:rFonts w:ascii="Garamond" w:eastAsia="Arial Unicode MS" w:hAnsi="Garamond" w:cs="Helvetica"/>
          <w:color w:val="000000" w:themeColor="text1"/>
          <w:sz w:val="22"/>
          <w:szCs w:val="22"/>
        </w:rPr>
        <w:t xml:space="preserve">: US </w:t>
      </w:r>
      <w:r w:rsidR="009A10FB">
        <w:rPr>
          <w:rFonts w:ascii="Garamond" w:eastAsia="Arial Unicode MS" w:hAnsi="Garamond" w:cs="Helvetica"/>
          <w:color w:val="000000" w:themeColor="text1"/>
          <w:sz w:val="22"/>
          <w:szCs w:val="22"/>
        </w:rPr>
        <w:t>patents</w:t>
      </w:r>
      <w:r w:rsidR="00013BEF" w:rsidRPr="00AF2203">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can</w:t>
      </w:r>
      <w:r w:rsidR="00013BEF" w:rsidRPr="00AF2203">
        <w:rPr>
          <w:rFonts w:ascii="Garamond" w:eastAsia="Arial Unicode MS" w:hAnsi="Garamond" w:cs="Helvetica"/>
          <w:color w:val="000000" w:themeColor="text1"/>
          <w:sz w:val="22"/>
          <w:szCs w:val="22"/>
        </w:rPr>
        <w:t xml:space="preserve"> reference</w:t>
      </w:r>
      <w:r w:rsidR="00DD33B0" w:rsidRPr="00AF2203">
        <w:rPr>
          <w:rFonts w:ascii="Garamond" w:eastAsia="Arial Unicode MS" w:hAnsi="Garamond" w:cs="Helvetica"/>
          <w:color w:val="000000" w:themeColor="text1"/>
          <w:sz w:val="22"/>
          <w:szCs w:val="22"/>
        </w:rPr>
        <w:t xml:space="preserve"> </w:t>
      </w:r>
      <w:r w:rsidR="00013BEF" w:rsidRPr="00AF2203">
        <w:rPr>
          <w:rFonts w:ascii="Garamond" w:eastAsia="Arial Unicode MS" w:hAnsi="Garamond" w:cs="Helvetica"/>
          <w:color w:val="000000" w:themeColor="text1"/>
          <w:sz w:val="22"/>
          <w:szCs w:val="22"/>
        </w:rPr>
        <w:t>a</w:t>
      </w:r>
      <w:r w:rsidR="00DD33B0" w:rsidRPr="00AF2203">
        <w:rPr>
          <w:rFonts w:ascii="Garamond" w:eastAsia="Arial Unicode MS" w:hAnsi="Garamond" w:cs="Helvetica"/>
          <w:color w:val="000000" w:themeColor="text1"/>
          <w:sz w:val="22"/>
          <w:szCs w:val="22"/>
        </w:rPr>
        <w:t>nother publication</w:t>
      </w:r>
      <w:r w:rsidR="00DE1042">
        <w:rPr>
          <w:rFonts w:ascii="Garamond" w:eastAsia="Arial Unicode MS" w:hAnsi="Garamond" w:cs="Helvetica"/>
          <w:color w:val="000000" w:themeColor="text1"/>
          <w:sz w:val="22"/>
          <w:szCs w:val="22"/>
        </w:rPr>
        <w:t xml:space="preserve"> by name</w:t>
      </w:r>
      <w:r w:rsidR="00013BEF" w:rsidRPr="00AF2203">
        <w:rPr>
          <w:rFonts w:ascii="Garamond" w:eastAsia="Arial Unicode MS" w:hAnsi="Garamond" w:cs="Helvetica"/>
          <w:color w:val="000000" w:themeColor="text1"/>
          <w:sz w:val="22"/>
          <w:szCs w:val="22"/>
        </w:rPr>
        <w:t xml:space="preserve"> and </w:t>
      </w:r>
      <w:r w:rsidR="009A10FB">
        <w:rPr>
          <w:rFonts w:ascii="Garamond" w:eastAsia="Arial Unicode MS" w:hAnsi="Garamond" w:cs="Helvetica"/>
          <w:color w:val="000000" w:themeColor="text1"/>
          <w:sz w:val="22"/>
          <w:szCs w:val="22"/>
        </w:rPr>
        <w:t>that other publication</w:t>
      </w:r>
      <w:r w:rsidR="00013BEF" w:rsidRPr="00AF2203">
        <w:rPr>
          <w:rFonts w:ascii="Garamond" w:eastAsia="Arial Unicode MS" w:hAnsi="Garamond" w:cs="Helvetica"/>
          <w:color w:val="000000" w:themeColor="text1"/>
          <w:sz w:val="22"/>
          <w:szCs w:val="22"/>
        </w:rPr>
        <w:t xml:space="preserve"> would be considered part of the </w:t>
      </w:r>
      <w:r w:rsidR="009A10FB">
        <w:rPr>
          <w:rFonts w:ascii="Garamond" w:eastAsia="Arial Unicode MS" w:hAnsi="Garamond" w:cs="Helvetica"/>
          <w:color w:val="000000" w:themeColor="text1"/>
          <w:sz w:val="22"/>
          <w:szCs w:val="22"/>
        </w:rPr>
        <w:t xml:space="preserve">new </w:t>
      </w:r>
      <w:r w:rsidR="00013BEF" w:rsidRPr="00AF2203">
        <w:rPr>
          <w:rFonts w:ascii="Garamond" w:eastAsia="Arial Unicode MS" w:hAnsi="Garamond" w:cs="Helvetica"/>
          <w:color w:val="000000" w:themeColor="text1"/>
          <w:sz w:val="22"/>
          <w:szCs w:val="22"/>
        </w:rPr>
        <w:t xml:space="preserve">application. </w:t>
      </w:r>
      <w:r w:rsidR="00A8295A">
        <w:rPr>
          <w:rFonts w:ascii="Garamond" w:eastAsia="Arial Unicode MS" w:hAnsi="Garamond" w:cs="Helvetica"/>
          <w:color w:val="000000" w:themeColor="text1"/>
          <w:sz w:val="22"/>
          <w:szCs w:val="22"/>
        </w:rPr>
        <w:t>But i</w:t>
      </w:r>
      <w:r w:rsidR="00013BEF" w:rsidRPr="00AF2203">
        <w:rPr>
          <w:rFonts w:ascii="Garamond" w:eastAsia="Arial Unicode MS" w:hAnsi="Garamond" w:cs="Helvetica"/>
          <w:color w:val="000000" w:themeColor="text1"/>
          <w:sz w:val="22"/>
          <w:szCs w:val="22"/>
        </w:rPr>
        <w:t>n Europe</w:t>
      </w:r>
      <w:r w:rsidR="00DD33B0" w:rsidRPr="00AF2203">
        <w:rPr>
          <w:rFonts w:ascii="Garamond" w:eastAsia="Arial Unicode MS" w:hAnsi="Garamond" w:cs="Helvetica"/>
          <w:color w:val="000000" w:themeColor="text1"/>
          <w:sz w:val="22"/>
          <w:szCs w:val="22"/>
        </w:rPr>
        <w:t>an</w:t>
      </w:r>
      <w:r w:rsidR="00F356B3">
        <w:rPr>
          <w:rFonts w:ascii="Garamond" w:eastAsia="Arial Unicode MS" w:hAnsi="Garamond" w:cs="Helvetica"/>
          <w:color w:val="000000" w:themeColor="text1"/>
          <w:sz w:val="22"/>
          <w:szCs w:val="22"/>
        </w:rPr>
        <w:t xml:space="preserve"> patents </w:t>
      </w:r>
      <w:r w:rsidR="00013BEF" w:rsidRPr="00AF2203">
        <w:rPr>
          <w:rFonts w:ascii="Garamond" w:eastAsia="Arial Unicode MS" w:hAnsi="Garamond" w:cs="Helvetica"/>
          <w:color w:val="000000" w:themeColor="text1"/>
          <w:sz w:val="22"/>
          <w:szCs w:val="22"/>
        </w:rPr>
        <w:t>the reference</w:t>
      </w:r>
      <w:r w:rsidR="00DD33B0" w:rsidRPr="00AF2203">
        <w:rPr>
          <w:rFonts w:ascii="Garamond" w:eastAsia="Arial Unicode MS" w:hAnsi="Garamond" w:cs="Helvetica"/>
          <w:color w:val="000000" w:themeColor="text1"/>
          <w:sz w:val="22"/>
          <w:szCs w:val="22"/>
        </w:rPr>
        <w:t>d work</w:t>
      </w:r>
      <w:r w:rsidR="00013BEF" w:rsidRPr="00AF2203">
        <w:rPr>
          <w:rFonts w:ascii="Garamond" w:eastAsia="Arial Unicode MS" w:hAnsi="Garamond" w:cs="Helvetica"/>
          <w:color w:val="000000" w:themeColor="text1"/>
          <w:sz w:val="22"/>
          <w:szCs w:val="22"/>
        </w:rPr>
        <w:t xml:space="preserve"> must be </w:t>
      </w:r>
      <w:r w:rsidR="00DD33B0" w:rsidRPr="00AF2203">
        <w:rPr>
          <w:rFonts w:ascii="Garamond" w:eastAsia="Arial Unicode MS" w:hAnsi="Garamond" w:cs="Helvetica"/>
          <w:color w:val="000000" w:themeColor="text1"/>
          <w:sz w:val="22"/>
          <w:szCs w:val="22"/>
        </w:rPr>
        <w:t>included</w:t>
      </w:r>
      <w:r w:rsidR="00013BEF" w:rsidRPr="00AF2203">
        <w:rPr>
          <w:rFonts w:ascii="Garamond" w:eastAsia="Arial Unicode MS" w:hAnsi="Garamond" w:cs="Helvetica"/>
          <w:color w:val="000000" w:themeColor="text1"/>
          <w:sz w:val="22"/>
          <w:szCs w:val="22"/>
        </w:rPr>
        <w:t xml:space="preserve"> in its </w:t>
      </w:r>
      <w:r w:rsidR="001716E5" w:rsidRPr="00AF2203">
        <w:rPr>
          <w:rFonts w:ascii="Garamond" w:eastAsia="Arial Unicode MS" w:hAnsi="Garamond" w:cs="Helvetica"/>
          <w:color w:val="000000" w:themeColor="text1"/>
          <w:sz w:val="22"/>
          <w:szCs w:val="22"/>
        </w:rPr>
        <w:t>entire</w:t>
      </w:r>
      <w:r w:rsidR="001716E5">
        <w:rPr>
          <w:rFonts w:ascii="Garamond" w:eastAsia="Arial Unicode MS" w:hAnsi="Garamond" w:cs="Helvetica"/>
          <w:color w:val="000000" w:themeColor="text1"/>
          <w:sz w:val="22"/>
          <w:szCs w:val="22"/>
        </w:rPr>
        <w:t>t</w:t>
      </w:r>
      <w:r w:rsidR="001716E5" w:rsidRPr="00AF2203">
        <w:rPr>
          <w:rFonts w:ascii="Garamond" w:eastAsia="Arial Unicode MS" w:hAnsi="Garamond" w:cs="Helvetica"/>
          <w:color w:val="000000" w:themeColor="text1"/>
          <w:sz w:val="22"/>
          <w:szCs w:val="22"/>
        </w:rPr>
        <w:t>y</w:t>
      </w:r>
      <w:r w:rsidR="009A10FB">
        <w:rPr>
          <w:rFonts w:ascii="Garamond" w:eastAsia="Arial Unicode MS" w:hAnsi="Garamond" w:cs="Helvetica"/>
          <w:color w:val="000000" w:themeColor="text1"/>
          <w:sz w:val="22"/>
          <w:szCs w:val="22"/>
        </w:rPr>
        <w:t xml:space="preserve">, you’d have to copy </w:t>
      </w:r>
      <w:r w:rsidR="007A413F">
        <w:rPr>
          <w:rFonts w:ascii="Garamond" w:eastAsia="Arial Unicode MS" w:hAnsi="Garamond" w:cs="Helvetica"/>
          <w:color w:val="000000" w:themeColor="text1"/>
          <w:sz w:val="22"/>
          <w:szCs w:val="22"/>
        </w:rPr>
        <w:t>every</w:t>
      </w:r>
      <w:r w:rsidR="009A10FB">
        <w:rPr>
          <w:rFonts w:ascii="Garamond" w:eastAsia="Arial Unicode MS" w:hAnsi="Garamond" w:cs="Helvetica"/>
          <w:color w:val="000000" w:themeColor="text1"/>
          <w:sz w:val="22"/>
          <w:szCs w:val="22"/>
        </w:rPr>
        <w:t xml:space="preserve"> word of that other reference into your patent application</w:t>
      </w:r>
      <w:r w:rsidR="00013BEF" w:rsidRPr="00AF2203">
        <w:rPr>
          <w:rFonts w:ascii="Garamond" w:eastAsia="Arial Unicode MS" w:hAnsi="Garamond" w:cs="Helvetica"/>
          <w:color w:val="000000" w:themeColor="text1"/>
          <w:sz w:val="22"/>
          <w:szCs w:val="22"/>
        </w:rPr>
        <w:t>.</w:t>
      </w:r>
      <w:r w:rsidR="009A13B2">
        <w:rPr>
          <w:rFonts w:ascii="Garamond" w:eastAsia="Arial Unicode MS" w:hAnsi="Garamond" w:cs="Helvetica"/>
          <w:color w:val="000000" w:themeColor="text1"/>
          <w:sz w:val="22"/>
          <w:szCs w:val="22"/>
        </w:rPr>
        <w:t xml:space="preserve"> Let’s say</w:t>
      </w:r>
      <w:r w:rsidR="00564AD6" w:rsidRPr="00AF2203">
        <w:rPr>
          <w:rFonts w:ascii="Garamond" w:eastAsia="Arial Unicode MS" w:hAnsi="Garamond" w:cs="Helvetica"/>
          <w:color w:val="000000" w:themeColor="text1"/>
          <w:sz w:val="22"/>
          <w:szCs w:val="22"/>
        </w:rPr>
        <w:t xml:space="preserve"> I have </w:t>
      </w:r>
      <w:r w:rsidR="00143672" w:rsidRPr="00AF2203">
        <w:rPr>
          <w:rFonts w:ascii="Garamond" w:eastAsia="Arial Unicode MS" w:hAnsi="Garamond" w:cs="Helvetica"/>
          <w:color w:val="000000" w:themeColor="text1"/>
          <w:sz w:val="22"/>
          <w:szCs w:val="22"/>
        </w:rPr>
        <w:t xml:space="preserve">adopted the US spirit in this </w:t>
      </w:r>
      <w:r w:rsidR="00283A8E">
        <w:rPr>
          <w:rFonts w:ascii="Garamond" w:eastAsia="Arial Unicode MS" w:hAnsi="Garamond" w:cs="Helvetica"/>
          <w:color w:val="000000" w:themeColor="text1"/>
          <w:sz w:val="22"/>
          <w:szCs w:val="22"/>
        </w:rPr>
        <w:t>recollection</w:t>
      </w:r>
      <w:r w:rsidR="00143672" w:rsidRPr="00AF2203">
        <w:rPr>
          <w:rFonts w:ascii="Garamond" w:eastAsia="Arial Unicode MS" w:hAnsi="Garamond" w:cs="Helvetica"/>
          <w:color w:val="000000" w:themeColor="text1"/>
          <w:sz w:val="22"/>
          <w:szCs w:val="22"/>
        </w:rPr>
        <w:t>.</w:t>
      </w:r>
    </w:p>
    <w:p w14:paraId="720FC772" w14:textId="1D7E8B7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Radwan made a loud off-</w:t>
      </w:r>
      <w:r w:rsidR="00130DC7" w:rsidRPr="00AF2203">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whisper</w:t>
      </w:r>
      <w:r w:rsidR="0043765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w:t>
      </w:r>
    </w:p>
    <w:p w14:paraId="438D1D71" w14:textId="63836C08" w:rsidR="005842BB" w:rsidRPr="00AF2203" w:rsidRDefault="00584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As he rocked to </w:t>
      </w:r>
      <w:r w:rsidR="000F5D3D">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side the tiny figure of George C. Scott appeared</w:t>
      </w:r>
      <w:r w:rsidR="00437653">
        <w:rPr>
          <w:rFonts w:ascii="Garamond" w:eastAsia="Arial Unicode MS" w:hAnsi="Garamond" w:cs="Helvetica"/>
          <w:color w:val="000000" w:themeColor="text1"/>
          <w:sz w:val="22"/>
          <w:szCs w:val="22"/>
        </w:rPr>
        <w:t xml:space="preserve"> </w:t>
      </w:r>
      <w:r w:rsidR="001D452A">
        <w:rPr>
          <w:rFonts w:ascii="Garamond" w:eastAsia="Arial Unicode MS" w:hAnsi="Garamond" w:cs="Helvetica"/>
          <w:color w:val="000000" w:themeColor="text1"/>
          <w:sz w:val="22"/>
          <w:szCs w:val="22"/>
        </w:rPr>
        <w:t>standing to attention in</w:t>
      </w:r>
      <w:r w:rsidR="00B02493" w:rsidRPr="00AF2203">
        <w:rPr>
          <w:rFonts w:ascii="Garamond" w:eastAsia="Arial Unicode MS" w:hAnsi="Garamond" w:cs="Helvetica"/>
          <w:color w:val="000000" w:themeColor="text1"/>
          <w:sz w:val="22"/>
          <w:szCs w:val="22"/>
        </w:rPr>
        <w:t xml:space="preserve"> front of </w:t>
      </w:r>
      <w:r w:rsidR="00B02493">
        <w:rPr>
          <w:rFonts w:ascii="Garamond" w:eastAsia="Arial Unicode MS" w:hAnsi="Garamond" w:cs="Helvetica"/>
          <w:color w:val="000000" w:themeColor="text1"/>
          <w:sz w:val="22"/>
          <w:szCs w:val="22"/>
        </w:rPr>
        <w:t>an</w:t>
      </w:r>
      <w:r w:rsidR="00B02493" w:rsidRPr="00AF2203">
        <w:rPr>
          <w:rFonts w:ascii="Garamond" w:eastAsia="Arial Unicode MS" w:hAnsi="Garamond" w:cs="Helvetica"/>
          <w:color w:val="000000" w:themeColor="text1"/>
          <w:sz w:val="22"/>
          <w:szCs w:val="22"/>
        </w:rPr>
        <w:t xml:space="preserve"> absurdly large </w:t>
      </w:r>
      <w:r w:rsidR="00B02493" w:rsidRPr="00EC1538">
        <w:rPr>
          <w:rFonts w:ascii="Garamond" w:eastAsia="Arial Unicode MS" w:hAnsi="Garamond" w:cs="Helvetica"/>
          <w:color w:val="000000" w:themeColor="text1"/>
          <w:sz w:val="22"/>
          <w:szCs w:val="22"/>
        </w:rPr>
        <w:t>Star-Spangled Banner</w:t>
      </w:r>
      <w:r w:rsidR="00B0249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53B50">
        <w:rPr>
          <w:rFonts w:ascii="Garamond" w:eastAsia="Arial Unicode MS" w:hAnsi="Garamond" w:cs="Helvetica"/>
          <w:color w:val="000000" w:themeColor="text1"/>
          <w:sz w:val="22"/>
          <w:szCs w:val="22"/>
        </w:rPr>
        <w:t xml:space="preserve">saluting </w:t>
      </w:r>
      <w:r w:rsidR="00155B5B" w:rsidRPr="00155B5B">
        <w:rPr>
          <w:rFonts w:ascii="Garamond" w:eastAsia="Arial Unicode MS" w:hAnsi="Garamond" w:cs="Helvetica"/>
          <w:color w:val="000000" w:themeColor="text1"/>
          <w:sz w:val="22"/>
          <w:szCs w:val="22"/>
        </w:rPr>
        <w:t xml:space="preserve">General George S. Patton </w:t>
      </w:r>
      <w:r w:rsidR="00753B50">
        <w:rPr>
          <w:rFonts w:ascii="Garamond" w:eastAsia="Arial Unicode MS" w:hAnsi="Garamond" w:cs="Helvetica"/>
          <w:color w:val="000000" w:themeColor="text1"/>
          <w:sz w:val="22"/>
          <w:szCs w:val="22"/>
        </w:rPr>
        <w:t>to eternity</w:t>
      </w:r>
      <w:r w:rsidR="00A55CA4">
        <w:rPr>
          <w:rFonts w:ascii="Garamond" w:eastAsia="Arial Unicode MS" w:hAnsi="Garamond" w:cs="Helvetica"/>
          <w:color w:val="000000" w:themeColor="text1"/>
          <w:sz w:val="22"/>
          <w:szCs w:val="22"/>
        </w:rPr>
        <w:t xml:space="preserve">. </w:t>
      </w:r>
      <w:r w:rsidR="000F5D3D" w:rsidRPr="000F5D3D">
        <w:rPr>
          <w:rFonts w:ascii="Garamond" w:eastAsia="Arial Unicode MS" w:hAnsi="Garamond" w:cs="Helvetica"/>
          <w:color w:val="000000" w:themeColor="text1"/>
          <w:sz w:val="22"/>
          <w:szCs w:val="22"/>
        </w:rPr>
        <w:t>Patton</w:t>
      </w:r>
      <w:r w:rsidR="000F5D3D">
        <w:rPr>
          <w:rFonts w:ascii="Garamond" w:eastAsia="Arial Unicode MS" w:hAnsi="Garamond" w:cs="Helvetica"/>
          <w:color w:val="000000" w:themeColor="text1"/>
          <w:sz w:val="22"/>
          <w:szCs w:val="22"/>
        </w:rPr>
        <w:t xml:space="preserve">’s </w:t>
      </w:r>
      <w:r w:rsidR="00753B50">
        <w:rPr>
          <w:rFonts w:ascii="Garamond" w:eastAsia="Arial Unicode MS" w:hAnsi="Garamond" w:cs="Helvetica"/>
          <w:color w:val="000000" w:themeColor="text1"/>
          <w:sz w:val="22"/>
          <w:szCs w:val="22"/>
        </w:rPr>
        <w:t xml:space="preserve">billowing </w:t>
      </w:r>
      <w:r w:rsidR="00DD270C" w:rsidRPr="00DD270C">
        <w:rPr>
          <w:rFonts w:ascii="Garamond" w:eastAsia="Arial Unicode MS" w:hAnsi="Garamond" w:cs="Helvetica"/>
          <w:color w:val="000000" w:themeColor="text1"/>
          <w:sz w:val="22"/>
          <w:szCs w:val="22"/>
        </w:rPr>
        <w:t xml:space="preserve">jodhpurs </w:t>
      </w:r>
      <w:r w:rsidR="00A55CA4">
        <w:rPr>
          <w:rFonts w:ascii="Garamond" w:eastAsia="Arial Unicode MS" w:hAnsi="Garamond" w:cs="Helvetica"/>
          <w:color w:val="000000" w:themeColor="text1"/>
          <w:sz w:val="22"/>
          <w:szCs w:val="22"/>
        </w:rPr>
        <w:t xml:space="preserve">were </w:t>
      </w:r>
      <w:r w:rsidR="00753B50">
        <w:rPr>
          <w:rFonts w:ascii="Garamond" w:eastAsia="Arial Unicode MS" w:hAnsi="Garamond" w:cs="Helvetica"/>
          <w:color w:val="000000" w:themeColor="text1"/>
          <w:sz w:val="22"/>
          <w:szCs w:val="22"/>
        </w:rPr>
        <w:t>as beige as mine own</w:t>
      </w:r>
      <w:r w:rsidRPr="00AF2203">
        <w:rPr>
          <w:rFonts w:ascii="Garamond" w:eastAsia="Arial Unicode MS" w:hAnsi="Garamond" w:cs="Helvetica"/>
          <w:color w:val="000000" w:themeColor="text1"/>
          <w:sz w:val="22"/>
          <w:szCs w:val="22"/>
        </w:rPr>
        <w:t>.</w:t>
      </w:r>
      <w:r w:rsidR="000368BD" w:rsidRPr="00AF2203">
        <w:rPr>
          <w:rFonts w:ascii="Garamond" w:eastAsia="Arial Unicode MS" w:hAnsi="Garamond" w:cs="Helvetica"/>
          <w:color w:val="000000" w:themeColor="text1"/>
          <w:sz w:val="22"/>
          <w:szCs w:val="22"/>
        </w:rPr>
        <w:t xml:space="preserve"> Radwan had had that poster when we met in Manchester</w:t>
      </w:r>
      <w:r w:rsidR="00116BA8">
        <w:rPr>
          <w:rFonts w:ascii="Garamond" w:eastAsia="Arial Unicode MS" w:hAnsi="Garamond" w:cs="Helvetica"/>
          <w:color w:val="000000" w:themeColor="text1"/>
          <w:sz w:val="22"/>
          <w:szCs w:val="22"/>
        </w:rPr>
        <w:t xml:space="preserve"> and</w:t>
      </w:r>
      <w:r w:rsidR="000368BD" w:rsidRPr="00AF2203">
        <w:rPr>
          <w:rFonts w:ascii="Garamond" w:eastAsia="Arial Unicode MS" w:hAnsi="Garamond" w:cs="Helvetica"/>
          <w:color w:val="000000" w:themeColor="text1"/>
          <w:sz w:val="22"/>
          <w:szCs w:val="22"/>
        </w:rPr>
        <w:t xml:space="preserve"> I</w:t>
      </w:r>
      <w:r w:rsidR="00545D79">
        <w:rPr>
          <w:rFonts w:ascii="Garamond" w:eastAsia="Arial Unicode MS" w:hAnsi="Garamond" w:cs="Helvetica"/>
          <w:color w:val="000000" w:themeColor="text1"/>
          <w:sz w:val="22"/>
          <w:szCs w:val="22"/>
        </w:rPr>
        <w:t xml:space="preserve">’m pretty sure it’s </w:t>
      </w:r>
      <w:r w:rsidR="000368BD" w:rsidRPr="00AF2203">
        <w:rPr>
          <w:rFonts w:ascii="Garamond" w:eastAsia="Arial Unicode MS" w:hAnsi="Garamond" w:cs="Helvetica"/>
          <w:color w:val="000000" w:themeColor="text1"/>
          <w:sz w:val="22"/>
          <w:szCs w:val="22"/>
        </w:rPr>
        <w:t xml:space="preserve">a reference to </w:t>
      </w:r>
      <w:r w:rsidR="00545D79">
        <w:rPr>
          <w:rFonts w:ascii="Garamond" w:eastAsia="Arial Unicode MS" w:hAnsi="Garamond" w:cs="Helvetica"/>
          <w:color w:val="000000" w:themeColor="text1"/>
          <w:sz w:val="22"/>
          <w:szCs w:val="22"/>
        </w:rPr>
        <w:t>something about</w:t>
      </w:r>
      <w:r w:rsidR="000368BD" w:rsidRPr="00AF2203">
        <w:rPr>
          <w:rFonts w:ascii="Garamond" w:eastAsia="Arial Unicode MS" w:hAnsi="Garamond" w:cs="Helvetica"/>
          <w:color w:val="000000" w:themeColor="text1"/>
          <w:sz w:val="22"/>
          <w:szCs w:val="22"/>
        </w:rPr>
        <w:t xml:space="preserve"> post-</w:t>
      </w:r>
      <w:r w:rsidR="00143672" w:rsidRPr="00AF2203">
        <w:rPr>
          <w:rFonts w:ascii="Garamond" w:eastAsia="Arial Unicode MS" w:hAnsi="Garamond" w:cs="Helvetica"/>
          <w:color w:val="000000" w:themeColor="text1"/>
          <w:sz w:val="22"/>
          <w:szCs w:val="22"/>
        </w:rPr>
        <w:t>structuralist irony</w:t>
      </w:r>
      <w:r w:rsidR="000368BD" w:rsidRPr="00AF2203">
        <w:rPr>
          <w:rFonts w:ascii="Garamond" w:eastAsia="Arial Unicode MS" w:hAnsi="Garamond" w:cs="Helvetica"/>
          <w:color w:val="000000" w:themeColor="text1"/>
          <w:sz w:val="22"/>
          <w:szCs w:val="22"/>
        </w:rPr>
        <w:t>.</w:t>
      </w:r>
    </w:p>
    <w:p w14:paraId="366F6FE7" w14:textId="6C9B19E0" w:rsidR="00F163B3" w:rsidRDefault="006418D7"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C0D94">
        <w:rPr>
          <w:rFonts w:ascii="Garamond" w:eastAsia="Arial Unicode MS" w:hAnsi="Garamond" w:cs="Helvetica"/>
          <w:color w:val="000000" w:themeColor="text1"/>
          <w:sz w:val="22"/>
          <w:szCs w:val="22"/>
        </w:rPr>
        <w:t>Hey</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A715AD" w:rsidRPr="00AF2203">
        <w:rPr>
          <w:rFonts w:ascii="Garamond" w:eastAsia="Arial Unicode MS" w:hAnsi="Garamond" w:cs="Helvetica"/>
          <w:color w:val="000000" w:themeColor="text1"/>
          <w:sz w:val="22"/>
          <w:szCs w:val="22"/>
        </w:rPr>
        <w:t>cried</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a </w:t>
      </w:r>
      <w:r w:rsidRPr="00AF2203">
        <w:rPr>
          <w:rFonts w:ascii="Garamond" w:eastAsia="Arial Unicode MS" w:hAnsi="Garamond" w:cs="Helvetica"/>
          <w:color w:val="000000" w:themeColor="text1"/>
          <w:sz w:val="22"/>
          <w:szCs w:val="22"/>
        </w:rPr>
        <w:t>voic</w:t>
      </w:r>
      <w:r w:rsidR="005F43B9" w:rsidRPr="00AF2203">
        <w:rPr>
          <w:rFonts w:ascii="Garamond" w:eastAsia="Arial Unicode MS" w:hAnsi="Garamond" w:cs="Helvetica"/>
          <w:color w:val="000000" w:themeColor="text1"/>
          <w:sz w:val="22"/>
          <w:szCs w:val="22"/>
        </w:rPr>
        <w:t>e</w:t>
      </w:r>
      <w:r w:rsidR="00EB26D0">
        <w:rPr>
          <w:rFonts w:ascii="Garamond" w:eastAsia="Arial Unicode MS" w:hAnsi="Garamond" w:cs="Helvetica"/>
          <w:color w:val="000000" w:themeColor="text1"/>
          <w:sz w:val="22"/>
          <w:szCs w:val="22"/>
        </w:rPr>
        <w:t>,</w:t>
      </w:r>
      <w:r w:rsidR="00774200">
        <w:rPr>
          <w:rFonts w:ascii="Garamond" w:eastAsia="Arial Unicode MS" w:hAnsi="Garamond" w:cs="Helvetica"/>
          <w:color w:val="000000" w:themeColor="text1"/>
          <w:sz w:val="22"/>
          <w:szCs w:val="22"/>
        </w:rPr>
        <w:t xml:space="preserve"> </w:t>
      </w:r>
      <w:r w:rsidR="00437653">
        <w:rPr>
          <w:rFonts w:ascii="Garamond" w:eastAsia="Arial Unicode MS" w:hAnsi="Garamond" w:cs="Helvetica"/>
          <w:color w:val="000000" w:themeColor="text1"/>
          <w:sz w:val="22"/>
          <w:szCs w:val="22"/>
        </w:rPr>
        <w:t>bursting with</w:t>
      </w:r>
      <w:r w:rsidR="00774200">
        <w:rPr>
          <w:rFonts w:ascii="Garamond" w:eastAsia="Arial Unicode MS" w:hAnsi="Garamond" w:cs="Helvetica"/>
          <w:color w:val="000000" w:themeColor="text1"/>
          <w:sz w:val="22"/>
          <w:szCs w:val="22"/>
        </w:rPr>
        <w:t xml:space="preserve"> undoubtful joy</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It was </w:t>
      </w:r>
      <w:r w:rsidRPr="00AF2203">
        <w:rPr>
          <w:rFonts w:ascii="Garamond" w:eastAsia="Arial Unicode MS" w:hAnsi="Garamond" w:cs="Helvetica"/>
          <w:color w:val="000000" w:themeColor="text1"/>
          <w:sz w:val="22"/>
          <w:szCs w:val="22"/>
        </w:rPr>
        <w:t>Julie</w:t>
      </w:r>
      <w:r w:rsidR="00157B37" w:rsidRPr="00AF2203">
        <w:rPr>
          <w:rFonts w:ascii="Garamond" w:eastAsia="Arial Unicode MS" w:hAnsi="Garamond" w:cs="Helvetica"/>
          <w:color w:val="000000" w:themeColor="text1"/>
          <w:sz w:val="22"/>
          <w:szCs w:val="22"/>
        </w:rPr>
        <w:t>, Radwan’s wife</w:t>
      </w:r>
      <w:r w:rsidR="00381F5C">
        <w:rPr>
          <w:rFonts w:ascii="Garamond" w:eastAsia="Arial Unicode MS" w:hAnsi="Garamond" w:cs="Helvetica"/>
          <w:color w:val="000000" w:themeColor="text1"/>
          <w:sz w:val="22"/>
          <w:szCs w:val="22"/>
        </w:rPr>
        <w:t>, who</w:t>
      </w:r>
      <w:r w:rsidR="00F163B3">
        <w:rPr>
          <w:rFonts w:ascii="Garamond" w:eastAsia="Arial Unicode MS" w:hAnsi="Garamond" w:cs="Helvetica"/>
          <w:color w:val="000000" w:themeColor="text1"/>
          <w:sz w:val="22"/>
          <w:szCs w:val="22"/>
        </w:rPr>
        <w:t xml:space="preserve"> in spite of wearing clothes </w:t>
      </w:r>
      <w:r w:rsidR="005E66ED">
        <w:rPr>
          <w:rFonts w:ascii="Garamond" w:eastAsia="Arial Unicode MS" w:hAnsi="Garamond" w:cs="Helvetica"/>
          <w:color w:val="000000" w:themeColor="text1"/>
          <w:sz w:val="22"/>
          <w:szCs w:val="22"/>
        </w:rPr>
        <w:t>strictly</w:t>
      </w:r>
      <w:r w:rsidR="00F163B3">
        <w:rPr>
          <w:rFonts w:ascii="Garamond" w:eastAsia="Arial Unicode MS" w:hAnsi="Garamond" w:cs="Helvetica"/>
          <w:color w:val="000000" w:themeColor="text1"/>
          <w:sz w:val="22"/>
          <w:szCs w:val="22"/>
        </w:rPr>
        <w:t xml:space="preserve"> of a single </w:t>
      </w:r>
      <w:r w:rsidR="005E66ED" w:rsidRPr="005E66ED">
        <w:rPr>
          <w:rFonts w:ascii="Garamond" w:eastAsia="Arial Unicode MS" w:hAnsi="Garamond" w:cs="Helvetica"/>
          <w:color w:val="000000" w:themeColor="text1"/>
          <w:sz w:val="22"/>
          <w:szCs w:val="22"/>
        </w:rPr>
        <w:t xml:space="preserve">pastel </w:t>
      </w:r>
      <w:r w:rsidR="005B2F87">
        <w:rPr>
          <w:rFonts w:ascii="Garamond" w:eastAsia="Arial Unicode MS" w:hAnsi="Garamond" w:cs="Helvetica"/>
          <w:color w:val="000000" w:themeColor="text1"/>
          <w:sz w:val="22"/>
          <w:szCs w:val="22"/>
        </w:rPr>
        <w:t>colour</w:t>
      </w:r>
      <w:r w:rsidR="00F163B3">
        <w:rPr>
          <w:rFonts w:ascii="Garamond" w:eastAsia="Arial Unicode MS" w:hAnsi="Garamond" w:cs="Helvetica"/>
          <w:color w:val="000000" w:themeColor="text1"/>
          <w:sz w:val="22"/>
          <w:szCs w:val="22"/>
        </w:rPr>
        <w:t xml:space="preserve"> emitted, if I may </w:t>
      </w:r>
      <w:r w:rsidR="00194F8D">
        <w:rPr>
          <w:rFonts w:ascii="Garamond" w:eastAsia="Arial Unicode MS" w:hAnsi="Garamond" w:cs="Helvetica"/>
          <w:color w:val="000000" w:themeColor="text1"/>
          <w:sz w:val="22"/>
          <w:szCs w:val="22"/>
        </w:rPr>
        <w:t>vomit</w:t>
      </w:r>
      <w:r w:rsidR="00F163B3">
        <w:rPr>
          <w:rFonts w:ascii="Garamond" w:eastAsia="Arial Unicode MS" w:hAnsi="Garamond" w:cs="Helvetica"/>
          <w:color w:val="000000" w:themeColor="text1"/>
          <w:sz w:val="22"/>
          <w:szCs w:val="22"/>
        </w:rPr>
        <w:t xml:space="preserve"> the adjectives of a purple-prosed phony, a</w:t>
      </w:r>
      <w:r w:rsidR="00EB26D0">
        <w:rPr>
          <w:rFonts w:ascii="Garamond" w:eastAsia="Arial Unicode MS" w:hAnsi="Garamond" w:cs="Helvetica"/>
          <w:color w:val="000000" w:themeColor="text1"/>
          <w:sz w:val="22"/>
          <w:szCs w:val="22"/>
        </w:rPr>
        <w:t xml:space="preserve"> </w:t>
      </w:r>
      <w:r w:rsidR="00E60D01" w:rsidRPr="00F163B3">
        <w:rPr>
          <w:rFonts w:ascii="Garamond" w:eastAsia="Arial Unicode MS" w:hAnsi="Garamond" w:cs="Helvetica"/>
          <w:i/>
          <w:iCs/>
          <w:color w:val="000000" w:themeColor="text1"/>
          <w:sz w:val="22"/>
          <w:szCs w:val="22"/>
        </w:rPr>
        <w:t>radiance</w:t>
      </w:r>
      <w:r w:rsidR="00381F5C" w:rsidRPr="00F163B3">
        <w:rPr>
          <w:rFonts w:ascii="Garamond" w:eastAsia="Arial Unicode MS" w:hAnsi="Garamond" w:cs="Helvetica"/>
          <w:i/>
          <w:iCs/>
          <w:color w:val="000000" w:themeColor="text1"/>
          <w:sz w:val="22"/>
          <w:szCs w:val="22"/>
        </w:rPr>
        <w:t xml:space="preserve"> </w:t>
      </w:r>
      <w:r w:rsidR="00F163B3" w:rsidRPr="00F163B3">
        <w:rPr>
          <w:rFonts w:ascii="Garamond" w:eastAsia="Arial Unicode MS" w:hAnsi="Garamond" w:cs="Helvetica"/>
          <w:i/>
          <w:iCs/>
          <w:color w:val="000000" w:themeColor="text1"/>
          <w:sz w:val="22"/>
          <w:szCs w:val="22"/>
        </w:rPr>
        <w:t>of ferocious resplendence</w:t>
      </w:r>
      <w:r w:rsidR="00F163B3">
        <w:rPr>
          <w:rFonts w:ascii="Garamond" w:eastAsia="Arial Unicode MS" w:hAnsi="Garamond" w:cs="Helvetica"/>
          <w:color w:val="000000" w:themeColor="text1"/>
          <w:sz w:val="22"/>
          <w:szCs w:val="22"/>
        </w:rPr>
        <w:t xml:space="preserve">. </w:t>
      </w:r>
    </w:p>
    <w:p w14:paraId="4E1E40E8" w14:textId="3ECB9B98" w:rsidR="006650BC" w:rsidRDefault="00F1374C"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F1374C">
        <w:rPr>
          <w:rFonts w:ascii="Garamond" w:eastAsia="Arial Unicode MS" w:hAnsi="Garamond" w:cs="Helvetica"/>
          <w:color w:val="000000" w:themeColor="text1"/>
          <w:sz w:val="22"/>
          <w:szCs w:val="22"/>
        </w:rPr>
        <w:t>Julie</w:t>
      </w:r>
      <w:r>
        <w:rPr>
          <w:rFonts w:ascii="Garamond" w:eastAsia="Arial Unicode MS" w:hAnsi="Garamond" w:cs="Helvetica"/>
          <w:color w:val="000000" w:themeColor="text1"/>
          <w:sz w:val="22"/>
          <w:szCs w:val="22"/>
        </w:rPr>
        <w:t xml:space="preserve"> was</w:t>
      </w:r>
      <w:r w:rsidR="006418D7" w:rsidRPr="00AF2203">
        <w:rPr>
          <w:rFonts w:ascii="Garamond" w:eastAsia="Arial Unicode MS" w:hAnsi="Garamond" w:cs="Helvetica"/>
          <w:color w:val="000000" w:themeColor="text1"/>
          <w:sz w:val="22"/>
          <w:szCs w:val="22"/>
        </w:rPr>
        <w:t xml:space="preserve"> particularly </w:t>
      </w:r>
      <w:r w:rsidR="00E60D01">
        <w:rPr>
          <w:rFonts w:ascii="Garamond" w:eastAsia="Arial Unicode MS" w:hAnsi="Garamond" w:cs="Helvetica"/>
          <w:color w:val="000000" w:themeColor="text1"/>
          <w:sz w:val="22"/>
          <w:szCs w:val="22"/>
        </w:rPr>
        <w:t>resplendent</w:t>
      </w:r>
      <w:r w:rsidR="006418D7" w:rsidRPr="00AF2203">
        <w:rPr>
          <w:rFonts w:ascii="Garamond" w:eastAsia="Arial Unicode MS" w:hAnsi="Garamond" w:cs="Helvetica"/>
          <w:color w:val="000000" w:themeColor="text1"/>
          <w:sz w:val="22"/>
          <w:szCs w:val="22"/>
        </w:rPr>
        <w:t xml:space="preserve"> </w:t>
      </w:r>
      <w:r w:rsidR="009663F0" w:rsidRPr="00AF2203">
        <w:rPr>
          <w:rFonts w:ascii="Garamond" w:eastAsia="Arial Unicode MS" w:hAnsi="Garamond" w:cs="Helvetica"/>
          <w:color w:val="000000" w:themeColor="text1"/>
          <w:sz w:val="22"/>
          <w:szCs w:val="22"/>
        </w:rPr>
        <w:t>those days</w:t>
      </w:r>
      <w:r w:rsidR="00DC7516">
        <w:rPr>
          <w:rFonts w:ascii="Garamond" w:eastAsia="Arial Unicode MS" w:hAnsi="Garamond" w:cs="Helvetica"/>
          <w:color w:val="000000" w:themeColor="text1"/>
          <w:sz w:val="22"/>
          <w:szCs w:val="22"/>
        </w:rPr>
        <w:t xml:space="preserve">, sparkling in the </w:t>
      </w:r>
      <w:r w:rsidR="006418D7" w:rsidRPr="00AF2203">
        <w:rPr>
          <w:rFonts w:ascii="Garamond" w:eastAsia="Arial Unicode MS" w:hAnsi="Garamond" w:cs="Helvetica"/>
          <w:color w:val="000000" w:themeColor="text1"/>
          <w:sz w:val="22"/>
          <w:szCs w:val="22"/>
        </w:rPr>
        <w:t xml:space="preserve">financial </w:t>
      </w:r>
      <w:r>
        <w:rPr>
          <w:rFonts w:ascii="Garamond" w:eastAsia="Arial Unicode MS" w:hAnsi="Garamond" w:cs="Helvetica"/>
          <w:color w:val="000000" w:themeColor="text1"/>
          <w:sz w:val="22"/>
          <w:szCs w:val="22"/>
        </w:rPr>
        <w:t xml:space="preserve">splash </w:t>
      </w:r>
      <w:r w:rsidR="00DC7516">
        <w:rPr>
          <w:rFonts w:ascii="Garamond" w:eastAsia="Arial Unicode MS" w:hAnsi="Garamond" w:cs="Helvetica"/>
          <w:color w:val="000000" w:themeColor="text1"/>
          <w:sz w:val="22"/>
          <w:szCs w:val="22"/>
        </w:rPr>
        <w:t>of</w:t>
      </w:r>
      <w:r>
        <w:rPr>
          <w:rFonts w:ascii="Garamond" w:eastAsia="Arial Unicode MS" w:hAnsi="Garamond" w:cs="Helvetica"/>
          <w:color w:val="000000" w:themeColor="text1"/>
          <w:sz w:val="22"/>
          <w:szCs w:val="22"/>
        </w:rPr>
        <w:t xml:space="preserve"> D&amp;C’s sellou</w:t>
      </w:r>
      <w:r w:rsidR="00DC7516">
        <w:rPr>
          <w:rFonts w:ascii="Garamond" w:eastAsia="Arial Unicode MS" w:hAnsi="Garamond" w:cs="Helvetica"/>
          <w:color w:val="000000" w:themeColor="text1"/>
          <w:sz w:val="22"/>
          <w:szCs w:val="22"/>
        </w:rPr>
        <w:t>t that</w:t>
      </w:r>
      <w:r w:rsidR="006418D7" w:rsidRPr="00AF2203">
        <w:rPr>
          <w:rFonts w:ascii="Garamond" w:eastAsia="Arial Unicode MS" w:hAnsi="Garamond" w:cs="Helvetica"/>
          <w:color w:val="000000" w:themeColor="text1"/>
          <w:sz w:val="22"/>
          <w:szCs w:val="22"/>
        </w:rPr>
        <w:t xml:space="preserve"> </w:t>
      </w:r>
      <w:r w:rsidR="00DC7516">
        <w:rPr>
          <w:rFonts w:ascii="Garamond" w:eastAsia="Arial Unicode MS" w:hAnsi="Garamond" w:cs="Helvetica"/>
          <w:color w:val="000000" w:themeColor="text1"/>
          <w:sz w:val="22"/>
          <w:szCs w:val="22"/>
        </w:rPr>
        <w:t>had</w:t>
      </w:r>
      <w:r w:rsidR="006418D7" w:rsidRPr="00AF2203">
        <w:rPr>
          <w:rFonts w:ascii="Garamond" w:eastAsia="Arial Unicode MS" w:hAnsi="Garamond" w:cs="Helvetica"/>
          <w:color w:val="000000" w:themeColor="text1"/>
          <w:sz w:val="22"/>
          <w:szCs w:val="22"/>
        </w:rPr>
        <w:t xml:space="preserve"> </w:t>
      </w:r>
      <w:r w:rsidR="00846705">
        <w:rPr>
          <w:rFonts w:ascii="Garamond" w:eastAsia="Arial Unicode MS" w:hAnsi="Garamond" w:cs="Helvetica"/>
          <w:color w:val="000000" w:themeColor="text1"/>
          <w:sz w:val="22"/>
          <w:szCs w:val="22"/>
        </w:rPr>
        <w:t>dissolve</w:t>
      </w:r>
      <w:r w:rsidR="00DC7516">
        <w:rPr>
          <w:rFonts w:ascii="Garamond" w:eastAsia="Arial Unicode MS" w:hAnsi="Garamond" w:cs="Helvetica"/>
          <w:color w:val="000000" w:themeColor="text1"/>
          <w:sz w:val="22"/>
          <w:szCs w:val="22"/>
        </w:rPr>
        <w:t>d</w:t>
      </w:r>
      <w:r w:rsidR="00846705">
        <w:rPr>
          <w:rFonts w:ascii="Garamond" w:eastAsia="Arial Unicode MS" w:hAnsi="Garamond" w:cs="Helvetica"/>
          <w:color w:val="000000" w:themeColor="text1"/>
          <w:sz w:val="22"/>
          <w:szCs w:val="22"/>
        </w:rPr>
        <w:t xml:space="preserve"> her ties as </w:t>
      </w:r>
      <w:r w:rsidR="00210153">
        <w:rPr>
          <w:rFonts w:ascii="Garamond" w:eastAsia="Arial Unicode MS" w:hAnsi="Garamond" w:cs="Helvetica"/>
          <w:color w:val="000000" w:themeColor="text1"/>
          <w:sz w:val="22"/>
          <w:szCs w:val="22"/>
        </w:rPr>
        <w:t>secretary</w:t>
      </w:r>
      <w:r w:rsidR="00846705">
        <w:rPr>
          <w:rFonts w:ascii="Garamond" w:eastAsia="Arial Unicode MS" w:hAnsi="Garamond" w:cs="Helvetica"/>
          <w:color w:val="000000" w:themeColor="text1"/>
          <w:sz w:val="22"/>
          <w:szCs w:val="22"/>
        </w:rPr>
        <w:t xml:space="preserve"> to a </w:t>
      </w:r>
      <w:r w:rsidR="00155B5B" w:rsidRPr="00155B5B">
        <w:rPr>
          <w:rFonts w:ascii="Garamond" w:eastAsia="Arial Unicode MS" w:hAnsi="Garamond" w:cs="Helvetica"/>
          <w:color w:val="000000" w:themeColor="text1"/>
          <w:sz w:val="22"/>
          <w:szCs w:val="22"/>
        </w:rPr>
        <w:t xml:space="preserve">lecherous </w:t>
      </w:r>
      <w:r w:rsidR="00846705">
        <w:rPr>
          <w:rFonts w:ascii="Garamond" w:eastAsia="Arial Unicode MS" w:hAnsi="Garamond" w:cs="Helvetica"/>
          <w:color w:val="000000" w:themeColor="text1"/>
          <w:sz w:val="22"/>
          <w:szCs w:val="22"/>
        </w:rPr>
        <w:t xml:space="preserve">Pacific Palisades </w:t>
      </w:r>
      <w:proofErr w:type="spellStart"/>
      <w:r w:rsidR="00846705" w:rsidRPr="00846705">
        <w:rPr>
          <w:rFonts w:ascii="Garamond" w:eastAsia="Arial Unicode MS" w:hAnsi="Garamond" w:cs="Helvetica"/>
          <w:color w:val="000000" w:themeColor="text1"/>
          <w:sz w:val="22"/>
          <w:szCs w:val="22"/>
        </w:rPr>
        <w:t>chromotherapist</w:t>
      </w:r>
      <w:proofErr w:type="spellEnd"/>
      <w:r w:rsidR="00846705">
        <w:rPr>
          <w:rFonts w:ascii="Garamond" w:eastAsia="Arial Unicode MS" w:hAnsi="Garamond" w:cs="Helvetica"/>
          <w:color w:val="000000" w:themeColor="text1"/>
          <w:sz w:val="22"/>
          <w:szCs w:val="22"/>
        </w:rPr>
        <w:t xml:space="preserve"> </w:t>
      </w:r>
      <w:r w:rsidR="00D671C5">
        <w:rPr>
          <w:rFonts w:ascii="Garamond" w:eastAsia="Arial Unicode MS" w:hAnsi="Garamond" w:cs="Helvetica"/>
          <w:color w:val="000000" w:themeColor="text1"/>
          <w:sz w:val="22"/>
          <w:szCs w:val="22"/>
        </w:rPr>
        <w:t>treating the fallout</w:t>
      </w:r>
      <w:r w:rsidR="004E3B7F">
        <w:rPr>
          <w:rFonts w:ascii="Garamond" w:eastAsia="Arial Unicode MS" w:hAnsi="Garamond" w:cs="Helvetica"/>
          <w:color w:val="000000" w:themeColor="text1"/>
          <w:sz w:val="22"/>
          <w:szCs w:val="22"/>
        </w:rPr>
        <w:t xml:space="preserve"> </w:t>
      </w:r>
      <w:r w:rsidR="00FF126E">
        <w:rPr>
          <w:rFonts w:ascii="Garamond" w:eastAsia="Arial Unicode MS" w:hAnsi="Garamond" w:cs="Helvetica"/>
          <w:color w:val="000000" w:themeColor="text1"/>
          <w:sz w:val="22"/>
          <w:szCs w:val="22"/>
        </w:rPr>
        <w:t>of</w:t>
      </w:r>
      <w:r w:rsidR="000D04C8">
        <w:rPr>
          <w:rFonts w:ascii="Garamond" w:eastAsia="Arial Unicode MS" w:hAnsi="Garamond" w:cs="Helvetica"/>
          <w:color w:val="000000" w:themeColor="text1"/>
          <w:sz w:val="22"/>
          <w:szCs w:val="22"/>
        </w:rPr>
        <w:t xml:space="preserve"> </w:t>
      </w:r>
      <w:r w:rsidR="00194F8D" w:rsidRPr="00194F8D">
        <w:rPr>
          <w:rFonts w:ascii="Garamond" w:eastAsia="Arial Unicode MS" w:hAnsi="Garamond" w:cs="Helvetica"/>
          <w:color w:val="000000" w:themeColor="text1"/>
          <w:sz w:val="22"/>
          <w:szCs w:val="22"/>
        </w:rPr>
        <w:t>Hollywood</w:t>
      </w:r>
      <w:r w:rsidR="00194F8D">
        <w:rPr>
          <w:rFonts w:ascii="Garamond" w:eastAsia="Arial Unicode MS" w:hAnsi="Garamond" w:cs="Helvetica"/>
          <w:color w:val="000000" w:themeColor="text1"/>
          <w:sz w:val="22"/>
          <w:szCs w:val="22"/>
        </w:rPr>
        <w:t xml:space="preserve">’s </w:t>
      </w:r>
      <w:r w:rsidR="000D04C8" w:rsidRPr="000D04C8">
        <w:rPr>
          <w:rFonts w:ascii="Garamond" w:eastAsia="Arial Unicode MS" w:hAnsi="Garamond" w:cs="Helvetica"/>
          <w:i/>
          <w:iCs/>
          <w:color w:val="000000" w:themeColor="text1"/>
          <w:sz w:val="22"/>
          <w:szCs w:val="22"/>
        </w:rPr>
        <w:t>Toxic Positivity</w:t>
      </w:r>
      <w:r w:rsidR="00846705">
        <w:rPr>
          <w:rFonts w:ascii="Garamond" w:eastAsia="Arial Unicode MS" w:hAnsi="Garamond" w:cs="Helvetica"/>
          <w:color w:val="000000" w:themeColor="text1"/>
          <w:sz w:val="22"/>
          <w:szCs w:val="22"/>
        </w:rPr>
        <w:t>.</w:t>
      </w:r>
    </w:p>
    <w:p w14:paraId="5CE18BD2" w14:textId="4A7EAF43" w:rsidR="00F35B4F" w:rsidRDefault="00C32639" w:rsidP="007F6E1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7A413F">
        <w:rPr>
          <w:rFonts w:ascii="Garamond" w:eastAsia="Arial Unicode MS" w:hAnsi="Garamond" w:cs="Helvetica"/>
          <w:color w:val="000000" w:themeColor="text1"/>
          <w:sz w:val="22"/>
          <w:szCs w:val="22"/>
        </w:rPr>
        <w:t>considered</w:t>
      </w:r>
      <w:r>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my </w:t>
      </w:r>
      <w:r w:rsidR="00027313" w:rsidRPr="006650BC">
        <w:rPr>
          <w:rFonts w:ascii="Garamond" w:eastAsia="Arial Unicode MS" w:hAnsi="Garamond" w:cs="Helvetica"/>
          <w:color w:val="000000" w:themeColor="text1"/>
          <w:sz w:val="22"/>
          <w:szCs w:val="22"/>
        </w:rPr>
        <w:t>near decade</w:t>
      </w:r>
      <w:r w:rsidR="006650BC" w:rsidRPr="006650B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in </w:t>
      </w:r>
      <w:r w:rsidR="006650BC" w:rsidRPr="006650BC">
        <w:rPr>
          <w:rFonts w:ascii="Garamond" w:eastAsia="Arial Unicode MS" w:hAnsi="Garamond" w:cs="Helvetica"/>
          <w:color w:val="000000" w:themeColor="text1"/>
          <w:sz w:val="20"/>
          <w:szCs w:val="20"/>
        </w:rPr>
        <w:t>LA</w:t>
      </w:r>
      <w:r w:rsidR="007D4F1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a </w:t>
      </w:r>
      <w:r w:rsidR="006650BC" w:rsidRPr="006650BC">
        <w:rPr>
          <w:rFonts w:ascii="Garamond" w:eastAsia="Arial Unicode MS" w:hAnsi="Garamond" w:cs="Helvetica"/>
          <w:color w:val="000000" w:themeColor="text1"/>
          <w:sz w:val="22"/>
          <w:szCs w:val="22"/>
        </w:rPr>
        <w:t>requisitioning</w:t>
      </w:r>
      <w:r>
        <w:rPr>
          <w:rFonts w:ascii="Garamond" w:eastAsia="Arial Unicode MS" w:hAnsi="Garamond" w:cs="Helvetica"/>
          <w:color w:val="000000" w:themeColor="text1"/>
          <w:sz w:val="22"/>
          <w:szCs w:val="22"/>
        </w:rPr>
        <w:t xml:space="preserve">, </w:t>
      </w:r>
      <w:r w:rsidR="00B96F15">
        <w:rPr>
          <w:rFonts w:ascii="Garamond" w:eastAsia="Arial Unicode MS" w:hAnsi="Garamond" w:cs="Helvetica"/>
          <w:color w:val="000000" w:themeColor="text1"/>
          <w:sz w:val="22"/>
          <w:szCs w:val="22"/>
        </w:rPr>
        <w:t>like a Roman legionary</w:t>
      </w:r>
      <w:r w:rsidR="00544060">
        <w:rPr>
          <w:rFonts w:ascii="Garamond" w:eastAsia="Arial Unicode MS" w:hAnsi="Garamond" w:cs="Helvetica"/>
          <w:color w:val="000000" w:themeColor="text1"/>
          <w:sz w:val="22"/>
          <w:szCs w:val="22"/>
        </w:rPr>
        <w:t xml:space="preserve"> from the Costa Brava</w:t>
      </w:r>
      <w:r w:rsidR="00B96F15">
        <w:rPr>
          <w:rFonts w:ascii="Garamond" w:eastAsia="Arial Unicode MS" w:hAnsi="Garamond" w:cs="Helvetica"/>
          <w:color w:val="000000" w:themeColor="text1"/>
          <w:sz w:val="22"/>
          <w:szCs w:val="22"/>
        </w:rPr>
        <w:t xml:space="preserve"> doing service</w:t>
      </w:r>
      <w:r w:rsidR="00544060">
        <w:rPr>
          <w:rFonts w:ascii="Garamond" w:eastAsia="Arial Unicode MS" w:hAnsi="Garamond" w:cs="Helvetica"/>
          <w:color w:val="000000" w:themeColor="text1"/>
          <w:sz w:val="22"/>
          <w:szCs w:val="22"/>
        </w:rPr>
        <w:t xml:space="preserve"> in Northumberland</w:t>
      </w:r>
      <w:r w:rsidR="006650BC">
        <w:rPr>
          <w:rFonts w:ascii="Garamond" w:eastAsia="Arial Unicode MS" w:hAnsi="Garamond" w:cs="Helvetica"/>
          <w:color w:val="000000" w:themeColor="text1"/>
          <w:sz w:val="22"/>
          <w:szCs w:val="22"/>
        </w:rPr>
        <w:t>.</w:t>
      </w:r>
      <w:r w:rsidR="005536F5">
        <w:rPr>
          <w:rFonts w:ascii="Garamond" w:eastAsia="Arial Unicode MS" w:hAnsi="Garamond" w:cs="Helvetica"/>
          <w:color w:val="000000" w:themeColor="text1"/>
          <w:sz w:val="22"/>
          <w:szCs w:val="22"/>
        </w:rPr>
        <w:t xml:space="preserve"> </w:t>
      </w:r>
      <w:r w:rsidR="00EC1538" w:rsidRPr="00EC1538">
        <w:rPr>
          <w:rFonts w:ascii="Garamond" w:eastAsia="Arial Unicode MS" w:hAnsi="Garamond" w:cs="Helvetica"/>
          <w:color w:val="000000" w:themeColor="text1"/>
          <w:sz w:val="22"/>
          <w:szCs w:val="22"/>
        </w:rPr>
        <w:t xml:space="preserve">Julie </w:t>
      </w:r>
      <w:r w:rsidR="00027313">
        <w:rPr>
          <w:rFonts w:ascii="Garamond" w:eastAsia="Arial Unicode MS" w:hAnsi="Garamond" w:cs="Helvetica"/>
          <w:color w:val="000000" w:themeColor="text1"/>
          <w:sz w:val="22"/>
          <w:szCs w:val="22"/>
        </w:rPr>
        <w:t>was</w:t>
      </w:r>
      <w:r w:rsidR="005536F5">
        <w:rPr>
          <w:rFonts w:ascii="Garamond" w:eastAsia="Arial Unicode MS" w:hAnsi="Garamond" w:cs="Helvetica"/>
          <w:color w:val="000000" w:themeColor="text1"/>
          <w:sz w:val="22"/>
          <w:szCs w:val="22"/>
        </w:rPr>
        <w:t xml:space="preserve"> </w:t>
      </w:r>
      <w:r w:rsidR="00EC1538">
        <w:rPr>
          <w:rFonts w:ascii="Garamond" w:eastAsia="Arial Unicode MS" w:hAnsi="Garamond" w:cs="Helvetica"/>
          <w:color w:val="000000" w:themeColor="text1"/>
          <w:sz w:val="22"/>
          <w:szCs w:val="22"/>
        </w:rPr>
        <w:t xml:space="preserve">closer </w:t>
      </w:r>
      <w:r w:rsidR="00027313">
        <w:rPr>
          <w:rFonts w:ascii="Garamond" w:eastAsia="Arial Unicode MS" w:hAnsi="Garamond" w:cs="Helvetica"/>
          <w:color w:val="000000" w:themeColor="text1"/>
          <w:sz w:val="22"/>
          <w:szCs w:val="22"/>
        </w:rPr>
        <w:t xml:space="preserve">to </w:t>
      </w:r>
      <w:r w:rsidR="00EC1538">
        <w:rPr>
          <w:rFonts w:ascii="Garamond" w:eastAsia="Arial Unicode MS" w:hAnsi="Garamond" w:cs="Helvetica"/>
          <w:color w:val="000000" w:themeColor="text1"/>
          <w:sz w:val="22"/>
          <w:szCs w:val="22"/>
        </w:rPr>
        <w:t>a friend than Radwan</w:t>
      </w:r>
      <w:r w:rsidR="00463222">
        <w:rPr>
          <w:rFonts w:ascii="Garamond" w:eastAsia="Arial Unicode MS" w:hAnsi="Garamond" w:cs="Helvetica"/>
          <w:color w:val="000000" w:themeColor="text1"/>
          <w:sz w:val="22"/>
          <w:szCs w:val="22"/>
        </w:rPr>
        <w:t>. She was</w:t>
      </w:r>
      <w:r w:rsidR="00EC1538">
        <w:rPr>
          <w:rFonts w:ascii="Garamond" w:eastAsia="Arial Unicode MS" w:hAnsi="Garamond" w:cs="Helvetica"/>
          <w:color w:val="000000" w:themeColor="text1"/>
          <w:sz w:val="22"/>
          <w:szCs w:val="22"/>
        </w:rPr>
        <w:t xml:space="preserve"> </w:t>
      </w:r>
      <w:r w:rsidR="001729C4">
        <w:rPr>
          <w:rFonts w:ascii="Garamond" w:eastAsia="Arial Unicode MS" w:hAnsi="Garamond" w:cs="Helvetica"/>
          <w:color w:val="000000" w:themeColor="text1"/>
          <w:sz w:val="22"/>
          <w:szCs w:val="22"/>
        </w:rPr>
        <w:t xml:space="preserve">an ally and a confident, </w:t>
      </w:r>
      <w:r w:rsidR="00416601">
        <w:rPr>
          <w:rFonts w:ascii="Garamond" w:eastAsia="Arial Unicode MS" w:hAnsi="Garamond" w:cs="Helvetica"/>
          <w:color w:val="000000" w:themeColor="text1"/>
          <w:sz w:val="22"/>
          <w:szCs w:val="22"/>
        </w:rPr>
        <w:t>Radwan being more like</w:t>
      </w:r>
      <w:r w:rsidR="00EC1538">
        <w:rPr>
          <w:rFonts w:ascii="Garamond" w:eastAsia="Arial Unicode MS" w:hAnsi="Garamond" w:cs="Helvetica"/>
          <w:color w:val="000000" w:themeColor="text1"/>
          <w:sz w:val="22"/>
          <w:szCs w:val="22"/>
        </w:rPr>
        <w:t xml:space="preserve"> a </w:t>
      </w:r>
      <w:r w:rsidR="00416601">
        <w:rPr>
          <w:rFonts w:ascii="Garamond" w:eastAsia="Arial Unicode MS" w:hAnsi="Garamond" w:cs="Helvetica"/>
          <w:color w:val="000000" w:themeColor="text1"/>
          <w:sz w:val="22"/>
          <w:szCs w:val="22"/>
        </w:rPr>
        <w:t>guru</w:t>
      </w:r>
      <w:r w:rsidR="00EC1538">
        <w:rPr>
          <w:rFonts w:ascii="Garamond" w:eastAsia="Arial Unicode MS" w:hAnsi="Garamond" w:cs="Helvetica"/>
          <w:color w:val="000000" w:themeColor="text1"/>
          <w:sz w:val="22"/>
          <w:szCs w:val="22"/>
        </w:rPr>
        <w:t xml:space="preserve">. </w:t>
      </w:r>
      <w:r w:rsidR="005536F5">
        <w:rPr>
          <w:rFonts w:ascii="Garamond" w:eastAsia="Arial Unicode MS" w:hAnsi="Garamond" w:cs="Helvetica"/>
          <w:color w:val="000000" w:themeColor="text1"/>
          <w:sz w:val="22"/>
          <w:szCs w:val="22"/>
        </w:rPr>
        <w:t xml:space="preserve">I couldn’t stand </w:t>
      </w:r>
      <w:r w:rsidR="00B2639C" w:rsidRPr="00B2639C">
        <w:rPr>
          <w:rFonts w:ascii="Garamond" w:eastAsia="Arial Unicode MS" w:hAnsi="Garamond" w:cs="Helvetica"/>
          <w:color w:val="000000" w:themeColor="text1"/>
          <w:sz w:val="22"/>
          <w:szCs w:val="22"/>
        </w:rPr>
        <w:t xml:space="preserve">Julie </w:t>
      </w:r>
      <w:r w:rsidR="005536F5">
        <w:rPr>
          <w:rFonts w:ascii="Garamond" w:eastAsia="Arial Unicode MS" w:hAnsi="Garamond" w:cs="Helvetica"/>
          <w:color w:val="000000" w:themeColor="text1"/>
          <w:sz w:val="22"/>
          <w:szCs w:val="22"/>
        </w:rPr>
        <w:t xml:space="preserve">when we had first met. She had this </w:t>
      </w:r>
      <w:r w:rsidR="006F21AD">
        <w:rPr>
          <w:rFonts w:ascii="Garamond" w:eastAsia="Arial Unicode MS" w:hAnsi="Garamond" w:cs="Helvetica"/>
          <w:color w:val="000000" w:themeColor="text1"/>
          <w:sz w:val="22"/>
          <w:szCs w:val="22"/>
        </w:rPr>
        <w:t>mildly</w:t>
      </w:r>
      <w:r w:rsidR="005536F5">
        <w:rPr>
          <w:rFonts w:ascii="Garamond" w:eastAsia="Arial Unicode MS" w:hAnsi="Garamond" w:cs="Helvetica"/>
          <w:color w:val="000000" w:themeColor="text1"/>
          <w:sz w:val="22"/>
          <w:szCs w:val="22"/>
        </w:rPr>
        <w:t xml:space="preserve"> </w:t>
      </w:r>
      <w:r w:rsidR="00C65100">
        <w:rPr>
          <w:rFonts w:ascii="Garamond" w:eastAsia="Arial Unicode MS" w:hAnsi="Garamond" w:cs="Helvetica"/>
          <w:color w:val="000000" w:themeColor="text1"/>
          <w:sz w:val="22"/>
          <w:szCs w:val="22"/>
        </w:rPr>
        <w:t xml:space="preserve">brain-damaged </w:t>
      </w:r>
      <w:r w:rsidR="00B51599">
        <w:rPr>
          <w:rFonts w:ascii="Garamond" w:eastAsia="Arial Unicode MS" w:hAnsi="Garamond" w:cs="Helvetica"/>
          <w:color w:val="000000" w:themeColor="text1"/>
          <w:sz w:val="22"/>
          <w:szCs w:val="22"/>
        </w:rPr>
        <w:t xml:space="preserve">Valley Girl </w:t>
      </w:r>
      <w:r w:rsidR="00C65100">
        <w:rPr>
          <w:rFonts w:ascii="Garamond" w:eastAsia="Arial Unicode MS" w:hAnsi="Garamond" w:cs="Helvetica"/>
          <w:color w:val="000000" w:themeColor="text1"/>
          <w:sz w:val="22"/>
          <w:szCs w:val="22"/>
        </w:rPr>
        <w:t xml:space="preserve">way of speaking (she later admitted </w:t>
      </w:r>
      <w:r w:rsidR="00432053">
        <w:rPr>
          <w:rFonts w:ascii="Garamond" w:eastAsia="Arial Unicode MS" w:hAnsi="Garamond" w:cs="Helvetica"/>
          <w:color w:val="000000" w:themeColor="text1"/>
          <w:sz w:val="22"/>
          <w:szCs w:val="22"/>
        </w:rPr>
        <w:t>to</w:t>
      </w:r>
      <w:r w:rsidR="00C65100">
        <w:rPr>
          <w:rFonts w:ascii="Garamond" w:eastAsia="Arial Unicode MS" w:hAnsi="Garamond" w:cs="Helvetica"/>
          <w:color w:val="000000" w:themeColor="text1"/>
          <w:sz w:val="22"/>
          <w:szCs w:val="22"/>
        </w:rPr>
        <w:t xml:space="preserve"> deliberately </w:t>
      </w:r>
      <w:r w:rsidR="00B2639C">
        <w:rPr>
          <w:rFonts w:ascii="Garamond" w:eastAsia="Arial Unicode MS" w:hAnsi="Garamond" w:cs="Helvetica"/>
          <w:color w:val="000000" w:themeColor="text1"/>
          <w:sz w:val="22"/>
          <w:szCs w:val="22"/>
        </w:rPr>
        <w:t>talking</w:t>
      </w:r>
      <w:r w:rsidR="00C65100">
        <w:rPr>
          <w:rFonts w:ascii="Garamond" w:eastAsia="Arial Unicode MS" w:hAnsi="Garamond" w:cs="Helvetica"/>
          <w:color w:val="000000" w:themeColor="text1"/>
          <w:sz w:val="22"/>
          <w:szCs w:val="22"/>
        </w:rPr>
        <w:t xml:space="preserve"> slowly</w:t>
      </w:r>
      <w:r w:rsidR="00B2639C">
        <w:rPr>
          <w:rFonts w:ascii="Garamond" w:eastAsia="Arial Unicode MS" w:hAnsi="Garamond" w:cs="Helvetica"/>
          <w:color w:val="000000" w:themeColor="text1"/>
          <w:sz w:val="22"/>
          <w:szCs w:val="22"/>
        </w:rPr>
        <w:t xml:space="preserve"> with me</w:t>
      </w:r>
      <w:r w:rsidR="00C65100">
        <w:rPr>
          <w:rFonts w:ascii="Garamond" w:eastAsia="Arial Unicode MS" w:hAnsi="Garamond" w:cs="Helvetica"/>
          <w:color w:val="000000" w:themeColor="text1"/>
          <w:sz w:val="22"/>
          <w:szCs w:val="22"/>
        </w:rPr>
        <w:t xml:space="preserve"> as I didn’t seem to be able to understand her otherwise)</w:t>
      </w:r>
      <w:r w:rsidR="00432053">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If there’s any Ground Zero for the </w:t>
      </w:r>
      <w:r w:rsidR="00D671C5">
        <w:rPr>
          <w:rFonts w:ascii="Garamond" w:eastAsia="Arial Unicode MS" w:hAnsi="Garamond" w:cs="Helvetica"/>
          <w:color w:val="000000" w:themeColor="text1"/>
          <w:sz w:val="22"/>
          <w:szCs w:val="22"/>
        </w:rPr>
        <w:t>bourgeois</w:t>
      </w:r>
      <w:r w:rsidR="008E0B81">
        <w:rPr>
          <w:rFonts w:ascii="Garamond" w:eastAsia="Arial Unicode MS" w:hAnsi="Garamond" w:cs="Helvetica"/>
          <w:color w:val="000000" w:themeColor="text1"/>
          <w:sz w:val="22"/>
          <w:szCs w:val="22"/>
        </w:rPr>
        <w:t>-</w:t>
      </w:r>
      <w:r w:rsidR="00284070">
        <w:rPr>
          <w:rFonts w:ascii="Garamond" w:eastAsia="Arial Unicode MS" w:hAnsi="Garamond" w:cs="Helvetica"/>
          <w:color w:val="000000" w:themeColor="text1"/>
          <w:sz w:val="22"/>
          <w:szCs w:val="22"/>
        </w:rPr>
        <w:t>accelerationist</w:t>
      </w:r>
      <w:r w:rsidR="00CD6392">
        <w:rPr>
          <w:rFonts w:ascii="Garamond" w:eastAsia="Arial Unicode MS" w:hAnsi="Garamond" w:cs="Helvetica"/>
          <w:color w:val="000000" w:themeColor="text1"/>
          <w:sz w:val="22"/>
          <w:szCs w:val="22"/>
        </w:rPr>
        <w:t xml:space="preserve"> it’s The Valley and Julie is a thoroughbred. </w:t>
      </w:r>
      <w:r w:rsidR="00F35B4F">
        <w:rPr>
          <w:rFonts w:ascii="Garamond" w:eastAsia="Arial Unicode MS" w:hAnsi="Garamond" w:cs="Helvetica"/>
          <w:color w:val="000000" w:themeColor="text1"/>
          <w:sz w:val="22"/>
          <w:szCs w:val="22"/>
        </w:rPr>
        <w:t>In case you</w:t>
      </w:r>
      <w:r w:rsidR="0052577A">
        <w:rPr>
          <w:rFonts w:ascii="Garamond" w:eastAsia="Arial Unicode MS" w:hAnsi="Garamond" w:cs="Helvetica"/>
          <w:color w:val="000000" w:themeColor="text1"/>
          <w:sz w:val="22"/>
          <w:szCs w:val="22"/>
        </w:rPr>
        <w:t>’re sufficiently fortunate not to know</w:t>
      </w:r>
      <w:r w:rsidR="00F35B4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San Fernando </w:t>
      </w:r>
      <w:r w:rsidR="00BA4A18">
        <w:rPr>
          <w:rFonts w:ascii="Garamond" w:eastAsia="Arial Unicode MS" w:hAnsi="Garamond" w:cs="Helvetica"/>
          <w:color w:val="000000" w:themeColor="text1"/>
          <w:sz w:val="22"/>
          <w:szCs w:val="22"/>
        </w:rPr>
        <w:t xml:space="preserve">Valley is </w:t>
      </w:r>
      <w:r w:rsidR="00CD6392">
        <w:rPr>
          <w:rFonts w:ascii="Garamond" w:eastAsia="Arial Unicode MS" w:hAnsi="Garamond" w:cs="Helvetica"/>
          <w:color w:val="000000" w:themeColor="text1"/>
          <w:sz w:val="22"/>
          <w:szCs w:val="22"/>
        </w:rPr>
        <w:t xml:space="preserve">an area of </w:t>
      </w:r>
      <w:r w:rsidR="00CD6392" w:rsidRPr="00AF2203">
        <w:rPr>
          <w:rFonts w:ascii="Garamond" w:eastAsia="Arial Unicode MS" w:hAnsi="Garamond" w:cs="Helvetica"/>
          <w:color w:val="000000" w:themeColor="text1"/>
          <w:sz w:val="20"/>
          <w:szCs w:val="20"/>
        </w:rPr>
        <w:t>LA</w:t>
      </w:r>
      <w:r w:rsidR="00985741">
        <w:rPr>
          <w:rFonts w:ascii="Garamond" w:eastAsia="Arial Unicode MS" w:hAnsi="Garamond" w:cs="Helvetica"/>
          <w:color w:val="000000" w:themeColor="text1"/>
          <w:sz w:val="22"/>
          <w:szCs w:val="22"/>
        </w:rPr>
        <w:t xml:space="preserve">, an incalculable </w:t>
      </w:r>
      <w:r w:rsidR="00D671C5">
        <w:rPr>
          <w:rFonts w:ascii="Garamond" w:eastAsia="Arial Unicode MS" w:hAnsi="Garamond" w:cs="Helvetica"/>
          <w:color w:val="000000" w:themeColor="text1"/>
          <w:sz w:val="22"/>
          <w:szCs w:val="22"/>
        </w:rPr>
        <w:t xml:space="preserve">golden </w:t>
      </w:r>
      <w:r w:rsidR="0090667F">
        <w:rPr>
          <w:rFonts w:ascii="Garamond" w:eastAsia="Arial Unicode MS" w:hAnsi="Garamond" w:cs="Helvetica"/>
          <w:color w:val="000000" w:themeColor="text1"/>
          <w:sz w:val="22"/>
          <w:szCs w:val="22"/>
        </w:rPr>
        <w:t>grid</w:t>
      </w:r>
      <w:r w:rsidR="00985741">
        <w:rPr>
          <w:rFonts w:ascii="Garamond" w:eastAsia="Arial Unicode MS" w:hAnsi="Garamond" w:cs="Helvetica"/>
          <w:color w:val="000000" w:themeColor="text1"/>
          <w:sz w:val="22"/>
          <w:szCs w:val="22"/>
        </w:rPr>
        <w:t xml:space="preserve"> of lights</w:t>
      </w:r>
      <w:r w:rsidR="00A55CA4">
        <w:rPr>
          <w:rFonts w:ascii="Garamond" w:eastAsia="Arial Unicode MS" w:hAnsi="Garamond" w:cs="Helvetica"/>
          <w:color w:val="000000" w:themeColor="text1"/>
          <w:sz w:val="22"/>
          <w:szCs w:val="22"/>
        </w:rPr>
        <w:t>. Valley</w:t>
      </w:r>
      <w:r w:rsidR="0090667F">
        <w:rPr>
          <w:rFonts w:ascii="Garamond" w:eastAsia="Arial Unicode MS" w:hAnsi="Garamond" w:cs="Helvetica"/>
          <w:color w:val="000000" w:themeColor="text1"/>
          <w:sz w:val="22"/>
          <w:szCs w:val="22"/>
        </w:rPr>
        <w:t xml:space="preserve"> denizens</w:t>
      </w:r>
      <w:r w:rsidR="00985741">
        <w:rPr>
          <w:rFonts w:ascii="Garamond" w:eastAsia="Arial Unicode MS" w:hAnsi="Garamond" w:cs="Helvetica"/>
          <w:color w:val="000000" w:themeColor="text1"/>
          <w:sz w:val="22"/>
          <w:szCs w:val="22"/>
        </w:rPr>
        <w:t xml:space="preserve"> </w:t>
      </w:r>
      <w:r w:rsidR="00A55CA4">
        <w:rPr>
          <w:rFonts w:ascii="Garamond" w:eastAsia="Arial Unicode MS" w:hAnsi="Garamond" w:cs="Helvetica"/>
          <w:color w:val="000000" w:themeColor="text1"/>
          <w:sz w:val="22"/>
          <w:szCs w:val="22"/>
        </w:rPr>
        <w:t xml:space="preserve">are </w:t>
      </w:r>
      <w:r w:rsidR="00985741">
        <w:rPr>
          <w:rFonts w:ascii="Garamond" w:eastAsia="Arial Unicode MS" w:hAnsi="Garamond" w:cs="Helvetica"/>
          <w:color w:val="000000" w:themeColor="text1"/>
          <w:sz w:val="22"/>
          <w:szCs w:val="22"/>
        </w:rPr>
        <w:t>c</w:t>
      </w:r>
      <w:r w:rsidR="00CD6392">
        <w:rPr>
          <w:rFonts w:ascii="Garamond" w:eastAsia="Arial Unicode MS" w:hAnsi="Garamond" w:cs="Helvetica"/>
          <w:color w:val="000000" w:themeColor="text1"/>
          <w:sz w:val="22"/>
          <w:szCs w:val="22"/>
        </w:rPr>
        <w:t xml:space="preserve">haracterised by </w:t>
      </w:r>
      <w:r w:rsidR="0090667F">
        <w:rPr>
          <w:rFonts w:ascii="Garamond" w:eastAsia="Arial Unicode MS" w:hAnsi="Garamond" w:cs="Helvetica"/>
          <w:color w:val="000000" w:themeColor="text1"/>
          <w:sz w:val="22"/>
          <w:szCs w:val="22"/>
        </w:rPr>
        <w:t>a</w:t>
      </w:r>
      <w:r w:rsidR="00CD6392">
        <w:rPr>
          <w:rFonts w:ascii="Garamond" w:eastAsia="Arial Unicode MS" w:hAnsi="Garamond" w:cs="Helvetica"/>
          <w:color w:val="000000" w:themeColor="text1"/>
          <w:sz w:val="22"/>
          <w:szCs w:val="22"/>
        </w:rPr>
        <w:t xml:space="preserve"> wonderfully expressive style of language</w:t>
      </w:r>
      <w:r w:rsidR="00A55CA4">
        <w:rPr>
          <w:rFonts w:ascii="Garamond" w:eastAsia="Arial Unicode MS" w:hAnsi="Garamond" w:cs="Helvetica"/>
          <w:color w:val="000000" w:themeColor="text1"/>
          <w:sz w:val="22"/>
          <w:szCs w:val="22"/>
        </w:rPr>
        <w:t>,</w:t>
      </w:r>
      <w:r w:rsidR="00CD6392">
        <w:rPr>
          <w:rFonts w:ascii="Garamond" w:eastAsia="Arial Unicode MS" w:hAnsi="Garamond" w:cs="Helvetica"/>
          <w:color w:val="000000" w:themeColor="text1"/>
          <w:sz w:val="22"/>
          <w:szCs w:val="22"/>
        </w:rPr>
        <w:t xml:space="preserve"> </w:t>
      </w:r>
      <w:r w:rsidR="0092071E">
        <w:rPr>
          <w:rFonts w:ascii="Garamond" w:eastAsia="Arial Unicode MS" w:hAnsi="Garamond" w:cs="Helvetica"/>
          <w:color w:val="000000" w:themeColor="text1"/>
          <w:sz w:val="22"/>
          <w:szCs w:val="22"/>
        </w:rPr>
        <w:t xml:space="preserve">a croaking </w:t>
      </w:r>
      <w:r w:rsidR="004A585B">
        <w:rPr>
          <w:rFonts w:ascii="Garamond" w:eastAsia="Arial Unicode MS" w:hAnsi="Garamond" w:cs="Helvetica"/>
          <w:color w:val="000000" w:themeColor="text1"/>
          <w:sz w:val="22"/>
          <w:szCs w:val="22"/>
        </w:rPr>
        <w:t xml:space="preserve">creaking </w:t>
      </w:r>
      <w:r w:rsidR="0092071E">
        <w:rPr>
          <w:rFonts w:ascii="Garamond" w:eastAsia="Arial Unicode MS" w:hAnsi="Garamond" w:cs="Helvetica"/>
          <w:color w:val="000000" w:themeColor="text1"/>
          <w:sz w:val="22"/>
          <w:szCs w:val="22"/>
        </w:rPr>
        <w:t xml:space="preserve">voice </w:t>
      </w:r>
      <w:r w:rsidR="00CD6392" w:rsidRPr="00D218EF">
        <w:rPr>
          <w:rFonts w:ascii="Garamond" w:eastAsia="Arial Unicode MS" w:hAnsi="Garamond" w:cs="Helvetica"/>
          <w:color w:val="000000" w:themeColor="text1"/>
          <w:sz w:val="22"/>
          <w:szCs w:val="22"/>
        </w:rPr>
        <w:t xml:space="preserve">balancing </w:t>
      </w:r>
      <w:r w:rsidR="00CD6392">
        <w:rPr>
          <w:rFonts w:ascii="Garamond" w:eastAsia="Arial Unicode MS" w:hAnsi="Garamond" w:cs="Helvetica"/>
          <w:color w:val="000000" w:themeColor="text1"/>
          <w:sz w:val="22"/>
          <w:szCs w:val="22"/>
        </w:rPr>
        <w:t xml:space="preserve">sick-bucket ditzy </w:t>
      </w:r>
      <w:r w:rsidR="00BA4A18">
        <w:rPr>
          <w:rFonts w:ascii="Garamond" w:eastAsia="Arial Unicode MS" w:hAnsi="Garamond" w:cs="Helvetica"/>
          <w:color w:val="000000" w:themeColor="text1"/>
          <w:sz w:val="22"/>
          <w:szCs w:val="22"/>
        </w:rPr>
        <w:t>positivity</w:t>
      </w:r>
      <w:r w:rsidR="00CD6392">
        <w:rPr>
          <w:rFonts w:ascii="Garamond" w:eastAsia="Arial Unicode MS" w:hAnsi="Garamond" w:cs="Helvetica"/>
          <w:color w:val="000000" w:themeColor="text1"/>
          <w:sz w:val="22"/>
          <w:szCs w:val="22"/>
        </w:rPr>
        <w:t xml:space="preserve"> with a hot and </w:t>
      </w:r>
      <w:r w:rsidR="00CD6392" w:rsidRPr="00D218EF">
        <w:rPr>
          <w:rFonts w:ascii="Garamond" w:eastAsia="Arial Unicode MS" w:hAnsi="Garamond" w:cs="Helvetica"/>
          <w:color w:val="000000" w:themeColor="text1"/>
          <w:sz w:val="22"/>
          <w:szCs w:val="22"/>
        </w:rPr>
        <w:t xml:space="preserve">precious </w:t>
      </w:r>
      <w:r w:rsidR="00BA4A18">
        <w:rPr>
          <w:rFonts w:ascii="Garamond" w:eastAsia="Arial Unicode MS" w:hAnsi="Garamond" w:cs="Helvetica"/>
          <w:color w:val="000000" w:themeColor="text1"/>
          <w:sz w:val="22"/>
          <w:szCs w:val="22"/>
        </w:rPr>
        <w:t xml:space="preserve">temper, an </w:t>
      </w:r>
      <w:r w:rsidR="00BA4A18" w:rsidRPr="00D218EF">
        <w:rPr>
          <w:rFonts w:ascii="Garamond" w:eastAsia="Arial Unicode MS" w:hAnsi="Garamond" w:cs="Helvetica"/>
          <w:color w:val="000000" w:themeColor="text1"/>
          <w:sz w:val="22"/>
          <w:szCs w:val="22"/>
        </w:rPr>
        <w:t>exasperation</w:t>
      </w:r>
      <w:r w:rsidR="00CD6392" w:rsidRPr="00D218E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to </w:t>
      </w:r>
      <w:r w:rsidR="00CD6392" w:rsidRPr="00EA16DF">
        <w:rPr>
          <w:rFonts w:ascii="Garamond" w:eastAsia="Arial Unicode MS" w:hAnsi="Garamond" w:cs="Helvetica"/>
          <w:color w:val="000000" w:themeColor="text1"/>
          <w:sz w:val="22"/>
          <w:szCs w:val="22"/>
        </w:rPr>
        <w:t>outsider</w:t>
      </w:r>
      <w:r w:rsidR="00CD6392">
        <w:rPr>
          <w:rFonts w:ascii="Garamond" w:eastAsia="Arial Unicode MS" w:hAnsi="Garamond" w:cs="Helvetica"/>
          <w:color w:val="000000" w:themeColor="text1"/>
          <w:sz w:val="22"/>
          <w:szCs w:val="22"/>
        </w:rPr>
        <w:t xml:space="preserve">s that would have Martin Luther reaching for his </w:t>
      </w:r>
      <w:r w:rsidR="00CD6392" w:rsidRPr="0052577A">
        <w:rPr>
          <w:rFonts w:ascii="Garamond" w:eastAsia="Arial Unicode MS" w:hAnsi="Garamond" w:cs="Helvetica"/>
          <w:color w:val="000000" w:themeColor="text1"/>
          <w:sz w:val="20"/>
          <w:szCs w:val="20"/>
        </w:rPr>
        <w:t>WASP</w:t>
      </w:r>
      <w:r w:rsidR="00CD6392">
        <w:rPr>
          <w:rFonts w:ascii="Garamond" w:eastAsia="Arial Unicode MS" w:hAnsi="Garamond" w:cs="Helvetica"/>
          <w:color w:val="000000" w:themeColor="text1"/>
          <w:sz w:val="22"/>
          <w:szCs w:val="22"/>
        </w:rPr>
        <w:t xml:space="preserve">-swatter. </w:t>
      </w:r>
    </w:p>
    <w:p w14:paraId="09D98014" w14:textId="312B60B1" w:rsidR="00CD6392" w:rsidRDefault="00F35B4F"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Julie’s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 xml:space="preserve">ascension through the scholastic </w:t>
      </w:r>
      <w:r w:rsidR="00CD6392">
        <w:rPr>
          <w:rFonts w:ascii="Garamond" w:eastAsia="Arial Unicode MS" w:hAnsi="Garamond" w:cs="Helvetica"/>
          <w:color w:val="000000" w:themeColor="text1"/>
          <w:sz w:val="22"/>
          <w:szCs w:val="22"/>
        </w:rPr>
        <w:t>ranks</w:t>
      </w:r>
      <w:r w:rsidR="00E40A91">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left a Ritalin hangover that combines with a</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Botox regime to give a slightly dead behind</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the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pale</w:t>
      </w:r>
      <w:r w:rsidR="00CD6392">
        <w:rPr>
          <w:rFonts w:ascii="Garamond" w:eastAsia="Arial Unicode MS" w:hAnsi="Garamond" w:cs="Helvetica"/>
          <w:color w:val="000000" w:themeColor="text1"/>
          <w:sz w:val="22"/>
          <w:szCs w:val="22"/>
        </w:rPr>
        <w:t xml:space="preserve"> </w:t>
      </w:r>
      <w:r w:rsidR="000168DE">
        <w:rPr>
          <w:rFonts w:ascii="Garamond" w:eastAsia="Arial Unicode MS" w:hAnsi="Garamond" w:cs="Helvetica"/>
          <w:color w:val="000000" w:themeColor="text1"/>
          <w:sz w:val="22"/>
          <w:szCs w:val="22"/>
        </w:rPr>
        <w:t>grey-</w:t>
      </w:r>
      <w:r w:rsidR="00CD6392" w:rsidRPr="00AF2203">
        <w:rPr>
          <w:rFonts w:ascii="Garamond" w:eastAsia="Arial Unicode MS" w:hAnsi="Garamond" w:cs="Helvetica"/>
          <w:color w:val="000000" w:themeColor="text1"/>
          <w:sz w:val="22"/>
          <w:szCs w:val="22"/>
        </w:rPr>
        <w:t>blue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eyes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Shirley Temple locks</w:t>
      </w:r>
      <w:r w:rsidR="00CD6392">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halo’ing</w:t>
      </w:r>
      <w:proofErr w:type="spellEnd"/>
      <w:r w:rsidR="00CD6392" w:rsidRPr="00F46281">
        <w:rPr>
          <w:rFonts w:ascii="Garamond" w:eastAsia="Arial Unicode MS" w:hAnsi="Garamond" w:cs="Helvetica"/>
          <w:color w:val="000000" w:themeColor="text1"/>
          <w:sz w:val="22"/>
          <w:szCs w:val="22"/>
        </w:rPr>
        <w:t xml:space="preserve"> an ageless oval face</w:t>
      </w:r>
      <w:r w:rsidR="00CD6392">
        <w:rPr>
          <w:rFonts w:ascii="Garamond" w:eastAsia="Arial Unicode MS" w:hAnsi="Garamond" w:cs="Helvetica"/>
          <w:color w:val="000000" w:themeColor="text1"/>
          <w:sz w:val="22"/>
          <w:szCs w:val="22"/>
        </w:rPr>
        <w:t xml:space="preserve"> that always seemed to be looking up</w:t>
      </w:r>
      <w:r w:rsidR="00457D3A">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 fairness, she is about five-foot nothing)</w:t>
      </w:r>
      <w:r w:rsidR="00CD6392" w:rsidRPr="00AF2203">
        <w:rPr>
          <w:rFonts w:ascii="Garamond" w:eastAsia="Arial Unicode MS" w:hAnsi="Garamond" w:cs="Helvetica"/>
          <w:color w:val="000000" w:themeColor="text1"/>
          <w:sz w:val="22"/>
          <w:szCs w:val="22"/>
        </w:rPr>
        <w:t xml:space="preserve">. </w:t>
      </w:r>
      <w:r w:rsidR="00B60761" w:rsidRPr="00B60761">
        <w:rPr>
          <w:rFonts w:ascii="Garamond" w:eastAsia="Arial Unicode MS" w:hAnsi="Garamond" w:cs="Helvetica"/>
          <w:color w:val="000000" w:themeColor="text1"/>
          <w:sz w:val="22"/>
          <w:szCs w:val="22"/>
        </w:rPr>
        <w:t>Julie</w:t>
      </w:r>
      <w:r w:rsidR="00B60761">
        <w:rPr>
          <w:rFonts w:ascii="Garamond" w:eastAsia="Arial Unicode MS" w:hAnsi="Garamond" w:cs="Helvetica"/>
          <w:color w:val="000000" w:themeColor="text1"/>
          <w:sz w:val="22"/>
          <w:szCs w:val="22"/>
        </w:rPr>
        <w:t xml:space="preserve"> </w:t>
      </w:r>
      <w:r w:rsidR="0050015C" w:rsidRPr="0050015C">
        <w:rPr>
          <w:rFonts w:ascii="Garamond" w:eastAsia="Arial Unicode MS" w:hAnsi="Garamond" w:cs="Helvetica"/>
          <w:color w:val="000000" w:themeColor="text1"/>
          <w:sz w:val="22"/>
          <w:szCs w:val="22"/>
        </w:rPr>
        <w:t xml:space="preserve">is a universe of mystery, her time consumed as much with </w:t>
      </w:r>
      <w:r w:rsidR="004A585B">
        <w:rPr>
          <w:rFonts w:ascii="Garamond" w:eastAsia="Arial Unicode MS" w:hAnsi="Garamond" w:cs="Helvetica"/>
          <w:color w:val="000000" w:themeColor="text1"/>
          <w:sz w:val="22"/>
          <w:szCs w:val="22"/>
        </w:rPr>
        <w:t xml:space="preserve">Americana cultural </w:t>
      </w:r>
      <w:r w:rsidR="0050015C" w:rsidRPr="0050015C">
        <w:rPr>
          <w:rFonts w:ascii="Garamond" w:eastAsia="Arial Unicode MS" w:hAnsi="Garamond" w:cs="Helvetica"/>
          <w:color w:val="000000" w:themeColor="text1"/>
          <w:sz w:val="22"/>
          <w:szCs w:val="22"/>
        </w:rPr>
        <w:lastRenderedPageBreak/>
        <w:t xml:space="preserve">flotsam as with </w:t>
      </w:r>
      <w:r w:rsidR="009F03A5">
        <w:rPr>
          <w:rFonts w:ascii="Garamond" w:eastAsia="Arial Unicode MS" w:hAnsi="Garamond" w:cs="Helvetica"/>
          <w:color w:val="000000" w:themeColor="text1"/>
          <w:sz w:val="22"/>
          <w:szCs w:val="22"/>
        </w:rPr>
        <w:t xml:space="preserve">cultural </w:t>
      </w:r>
      <w:r w:rsidR="00EF2774">
        <w:rPr>
          <w:rFonts w:ascii="Garamond" w:eastAsia="Arial Unicode MS" w:hAnsi="Garamond" w:cs="Helvetica"/>
          <w:color w:val="000000" w:themeColor="text1"/>
          <w:sz w:val="22"/>
          <w:szCs w:val="22"/>
        </w:rPr>
        <w:t>critique</w:t>
      </w:r>
      <w:r w:rsidR="0050015C" w:rsidRPr="0050015C">
        <w:rPr>
          <w:rFonts w:ascii="Garamond" w:eastAsia="Arial Unicode MS" w:hAnsi="Garamond" w:cs="Helvetica"/>
          <w:color w:val="000000" w:themeColor="text1"/>
          <w:sz w:val="22"/>
          <w:szCs w:val="22"/>
        </w:rPr>
        <w:t xml:space="preserve">: Kim Kardashian </w:t>
      </w:r>
      <w:r w:rsidR="00B60761">
        <w:rPr>
          <w:rFonts w:ascii="Garamond" w:eastAsia="Arial Unicode MS" w:hAnsi="Garamond" w:cs="Helvetica"/>
          <w:color w:val="000000" w:themeColor="text1"/>
          <w:sz w:val="22"/>
          <w:szCs w:val="22"/>
        </w:rPr>
        <w:t>facing</w:t>
      </w:r>
      <w:r w:rsidR="0050015C" w:rsidRPr="0050015C">
        <w:rPr>
          <w:rFonts w:ascii="Garamond" w:eastAsia="Arial Unicode MS" w:hAnsi="Garamond" w:cs="Helvetica"/>
          <w:color w:val="000000" w:themeColor="text1"/>
          <w:sz w:val="22"/>
          <w:szCs w:val="22"/>
        </w:rPr>
        <w:t xml:space="preserve"> Susan Sontag</w:t>
      </w:r>
      <w:r w:rsidR="00B60761">
        <w:rPr>
          <w:rFonts w:ascii="Garamond" w:eastAsia="Arial Unicode MS" w:hAnsi="Garamond" w:cs="Helvetica"/>
          <w:color w:val="000000" w:themeColor="text1"/>
          <w:sz w:val="22"/>
          <w:szCs w:val="22"/>
        </w:rPr>
        <w:t xml:space="preserve"> on the </w:t>
      </w:r>
      <w:r w:rsidR="00457D3A">
        <w:rPr>
          <w:rFonts w:ascii="Garamond" w:eastAsia="Arial Unicode MS" w:hAnsi="Garamond" w:cs="Helvetica"/>
          <w:color w:val="000000" w:themeColor="text1"/>
          <w:sz w:val="22"/>
          <w:szCs w:val="22"/>
        </w:rPr>
        <w:t xml:space="preserve">(one) </w:t>
      </w:r>
      <w:r w:rsidR="00380144" w:rsidRPr="00380144">
        <w:rPr>
          <w:rFonts w:ascii="Garamond" w:eastAsia="Arial Unicode MS" w:hAnsi="Garamond" w:cs="Helvetica"/>
          <w:color w:val="000000" w:themeColor="text1"/>
          <w:sz w:val="22"/>
          <w:szCs w:val="22"/>
        </w:rPr>
        <w:t>nightstand</w:t>
      </w:r>
      <w:r w:rsidR="0050015C" w:rsidRPr="0050015C">
        <w:rPr>
          <w:rFonts w:ascii="Garamond" w:eastAsia="Arial Unicode MS" w:hAnsi="Garamond" w:cs="Helvetica"/>
          <w:color w:val="000000" w:themeColor="text1"/>
          <w:sz w:val="22"/>
          <w:szCs w:val="22"/>
        </w:rPr>
        <w:t>.</w:t>
      </w:r>
    </w:p>
    <w:p w14:paraId="04D44355" w14:textId="11AD7399" w:rsidR="005536F5" w:rsidRDefault="005536F5"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BA4A18">
        <w:rPr>
          <w:rFonts w:ascii="Garamond" w:eastAsia="Arial Unicode MS" w:hAnsi="Garamond" w:cs="Helvetica"/>
          <w:color w:val="000000" w:themeColor="text1"/>
          <w:sz w:val="22"/>
          <w:szCs w:val="22"/>
        </w:rPr>
        <w:t>can’t</w:t>
      </w:r>
      <w:r>
        <w:rPr>
          <w:rFonts w:ascii="Garamond" w:eastAsia="Arial Unicode MS" w:hAnsi="Garamond" w:cs="Helvetica"/>
          <w:color w:val="000000" w:themeColor="text1"/>
          <w:sz w:val="22"/>
          <w:szCs w:val="22"/>
        </w:rPr>
        <w:t xml:space="preserve"> help </w:t>
      </w:r>
      <w:r w:rsidR="00041AB0">
        <w:rPr>
          <w:rFonts w:ascii="Garamond" w:eastAsia="Arial Unicode MS" w:hAnsi="Garamond" w:cs="Helvetica"/>
          <w:color w:val="000000" w:themeColor="text1"/>
          <w:sz w:val="22"/>
          <w:szCs w:val="22"/>
        </w:rPr>
        <w:t xml:space="preserve">but think of </w:t>
      </w:r>
      <w:r w:rsidR="00BA4A18">
        <w:rPr>
          <w:rFonts w:ascii="Garamond" w:eastAsia="Arial Unicode MS" w:hAnsi="Garamond" w:cs="Helvetica"/>
          <w:color w:val="000000" w:themeColor="text1"/>
          <w:sz w:val="22"/>
          <w:szCs w:val="22"/>
        </w:rPr>
        <w:t>Julie</w:t>
      </w:r>
      <w:r w:rsidR="00041AB0">
        <w:rPr>
          <w:rFonts w:ascii="Garamond" w:eastAsia="Arial Unicode MS" w:hAnsi="Garamond" w:cs="Helvetica"/>
          <w:color w:val="000000" w:themeColor="text1"/>
          <w:sz w:val="22"/>
          <w:szCs w:val="22"/>
        </w:rPr>
        <w:t xml:space="preserve"> as a reflection </w:t>
      </w:r>
      <w:r>
        <w:rPr>
          <w:rFonts w:ascii="Garamond" w:eastAsia="Arial Unicode MS" w:hAnsi="Garamond" w:cs="Helvetica"/>
          <w:color w:val="000000" w:themeColor="text1"/>
          <w:sz w:val="22"/>
          <w:szCs w:val="22"/>
        </w:rPr>
        <w:t xml:space="preserve">to my sister, </w:t>
      </w:r>
      <w:r w:rsidR="00041AB0">
        <w:rPr>
          <w:rFonts w:ascii="Garamond" w:eastAsia="Arial Unicode MS" w:hAnsi="Garamond" w:cs="Helvetica"/>
          <w:color w:val="000000" w:themeColor="text1"/>
          <w:sz w:val="22"/>
          <w:szCs w:val="22"/>
        </w:rPr>
        <w:t xml:space="preserve">not on the </w:t>
      </w:r>
      <w:r w:rsidR="00983D86">
        <w:rPr>
          <w:rFonts w:ascii="Garamond" w:eastAsia="Arial Unicode MS" w:hAnsi="Garamond" w:cs="Helvetica"/>
          <w:color w:val="000000" w:themeColor="text1"/>
          <w:sz w:val="22"/>
          <w:szCs w:val="22"/>
        </w:rPr>
        <w:t xml:space="preserve">left-right looking-glass </w:t>
      </w:r>
      <w:r w:rsidR="00041AB0">
        <w:rPr>
          <w:rFonts w:ascii="Garamond" w:eastAsia="Arial Unicode MS" w:hAnsi="Garamond" w:cs="Helvetica"/>
          <w:color w:val="000000" w:themeColor="text1"/>
          <w:sz w:val="22"/>
          <w:szCs w:val="22"/>
        </w:rPr>
        <w:t xml:space="preserve">axis of </w:t>
      </w:r>
      <w:r w:rsidR="00F4534B">
        <w:rPr>
          <w:rFonts w:ascii="Garamond" w:eastAsia="Arial Unicode MS" w:hAnsi="Garamond" w:cs="Helvetica"/>
          <w:color w:val="000000" w:themeColor="text1"/>
          <w:sz w:val="22"/>
          <w:szCs w:val="22"/>
        </w:rPr>
        <w:t xml:space="preserve">ethical and moral </w:t>
      </w:r>
      <w:r w:rsidR="00041AB0">
        <w:rPr>
          <w:rFonts w:ascii="Garamond" w:eastAsia="Arial Unicode MS" w:hAnsi="Garamond" w:cs="Helvetica"/>
          <w:color w:val="000000" w:themeColor="text1"/>
          <w:sz w:val="22"/>
          <w:szCs w:val="22"/>
        </w:rPr>
        <w:t>outlook</w:t>
      </w:r>
      <w:r w:rsidR="00B10613">
        <w:rPr>
          <w:rFonts w:ascii="Garamond" w:eastAsia="Arial Unicode MS" w:hAnsi="Garamond" w:cs="Helvetica"/>
          <w:color w:val="000000" w:themeColor="text1"/>
          <w:sz w:val="22"/>
          <w:szCs w:val="22"/>
        </w:rPr>
        <w:t>s</w:t>
      </w:r>
      <w:r w:rsidR="00597CB1">
        <w:rPr>
          <w:rFonts w:ascii="Garamond" w:eastAsia="Arial Unicode MS" w:hAnsi="Garamond" w:cs="Helvetica"/>
          <w:color w:val="000000" w:themeColor="text1"/>
          <w:sz w:val="22"/>
          <w:szCs w:val="22"/>
        </w:rPr>
        <w:t xml:space="preserve"> —</w:t>
      </w:r>
      <w:r w:rsidR="00041AB0">
        <w:rPr>
          <w:rFonts w:ascii="Garamond" w:eastAsia="Arial Unicode MS" w:hAnsi="Garamond" w:cs="Helvetica"/>
          <w:color w:val="000000" w:themeColor="text1"/>
          <w:sz w:val="22"/>
          <w:szCs w:val="22"/>
        </w:rPr>
        <w:t xml:space="preserve"> both </w:t>
      </w:r>
      <w:r w:rsidR="00F4534B">
        <w:rPr>
          <w:rFonts w:ascii="Garamond" w:eastAsia="Arial Unicode MS" w:hAnsi="Garamond" w:cs="Helvetica"/>
          <w:color w:val="000000" w:themeColor="text1"/>
          <w:sz w:val="22"/>
          <w:szCs w:val="22"/>
        </w:rPr>
        <w:t>screech</w:t>
      </w:r>
      <w:r w:rsidR="008D07C2">
        <w:rPr>
          <w:rFonts w:ascii="Garamond" w:eastAsia="Arial Unicode MS" w:hAnsi="Garamond" w:cs="Helvetica"/>
          <w:color w:val="000000" w:themeColor="text1"/>
          <w:sz w:val="22"/>
          <w:szCs w:val="22"/>
        </w:rPr>
        <w:t>ed</w:t>
      </w:r>
      <w:r w:rsidR="00041AB0">
        <w:rPr>
          <w:rFonts w:ascii="Garamond" w:eastAsia="Arial Unicode MS" w:hAnsi="Garamond" w:cs="Helvetica"/>
          <w:color w:val="000000" w:themeColor="text1"/>
          <w:sz w:val="22"/>
          <w:szCs w:val="22"/>
        </w:rPr>
        <w:t xml:space="preserve"> the same </w:t>
      </w:r>
      <w:r w:rsidR="00F6296A">
        <w:rPr>
          <w:rFonts w:ascii="Garamond" w:eastAsia="Arial Unicode MS" w:hAnsi="Garamond" w:cs="Helvetica"/>
          <w:color w:val="000000" w:themeColor="text1"/>
          <w:sz w:val="22"/>
          <w:szCs w:val="22"/>
        </w:rPr>
        <w:t>layers of</w:t>
      </w:r>
      <w:r w:rsidR="00F4534B">
        <w:rPr>
          <w:rFonts w:ascii="Garamond" w:eastAsia="Arial Unicode MS" w:hAnsi="Garamond" w:cs="Helvetica"/>
          <w:color w:val="000000" w:themeColor="text1"/>
          <w:sz w:val="22"/>
          <w:szCs w:val="22"/>
        </w:rPr>
        <w:t xml:space="preserve"> progressiveness </w:t>
      </w:r>
      <w:r w:rsidR="00597CB1">
        <w:rPr>
          <w:rFonts w:ascii="Garamond" w:eastAsia="Arial Unicode MS" w:hAnsi="Garamond" w:cs="Helvetica"/>
          <w:color w:val="000000" w:themeColor="text1"/>
          <w:sz w:val="22"/>
          <w:szCs w:val="22"/>
        </w:rPr>
        <w:t>—</w:t>
      </w:r>
      <w:r w:rsidR="00F4534B">
        <w:rPr>
          <w:rFonts w:ascii="Garamond" w:eastAsia="Arial Unicode MS" w:hAnsi="Garamond" w:cs="Helvetica"/>
          <w:color w:val="000000" w:themeColor="text1"/>
          <w:sz w:val="22"/>
          <w:szCs w:val="22"/>
        </w:rPr>
        <w:t xml:space="preserve"> but </w:t>
      </w:r>
      <w:r w:rsidR="0056406E">
        <w:rPr>
          <w:rFonts w:ascii="Garamond" w:eastAsia="Arial Unicode MS" w:hAnsi="Garamond" w:cs="Helvetica"/>
          <w:color w:val="000000" w:themeColor="text1"/>
          <w:sz w:val="22"/>
          <w:szCs w:val="22"/>
        </w:rPr>
        <w:t>rather</w:t>
      </w:r>
      <w:r w:rsidR="00F4534B">
        <w:rPr>
          <w:rFonts w:ascii="Garamond" w:eastAsia="Arial Unicode MS" w:hAnsi="Garamond" w:cs="Helvetica"/>
          <w:color w:val="000000" w:themeColor="text1"/>
          <w:sz w:val="22"/>
          <w:szCs w:val="22"/>
        </w:rPr>
        <w:t xml:space="preserve"> a temporal reflection centred around 1980, with Julie’s </w:t>
      </w:r>
      <w:r w:rsidR="00AA3D26">
        <w:rPr>
          <w:rFonts w:ascii="Garamond" w:eastAsia="Arial Unicode MS" w:hAnsi="Garamond" w:cs="Helvetica"/>
          <w:color w:val="000000" w:themeColor="text1"/>
          <w:sz w:val="22"/>
          <w:szCs w:val="22"/>
        </w:rPr>
        <w:t xml:space="preserve">future-looking </w:t>
      </w:r>
      <w:r w:rsidR="0050015C">
        <w:rPr>
          <w:rFonts w:ascii="Garamond" w:eastAsia="Arial Unicode MS" w:hAnsi="Garamond" w:cs="Helvetica"/>
          <w:color w:val="000000" w:themeColor="text1"/>
          <w:sz w:val="22"/>
          <w:szCs w:val="22"/>
        </w:rPr>
        <w:t xml:space="preserve">cultural </w:t>
      </w:r>
      <w:r w:rsidR="00CD6392">
        <w:rPr>
          <w:rFonts w:ascii="Garamond" w:eastAsia="Arial Unicode MS" w:hAnsi="Garamond" w:cs="Helvetica"/>
          <w:color w:val="000000" w:themeColor="text1"/>
          <w:sz w:val="22"/>
          <w:szCs w:val="22"/>
        </w:rPr>
        <w:t xml:space="preserve">engagement </w:t>
      </w:r>
      <w:r w:rsidR="00AA3D26">
        <w:rPr>
          <w:rFonts w:ascii="Garamond" w:eastAsia="Arial Unicode MS" w:hAnsi="Garamond" w:cs="Helvetica"/>
          <w:color w:val="000000" w:themeColor="text1"/>
          <w:sz w:val="22"/>
          <w:szCs w:val="22"/>
        </w:rPr>
        <w:t xml:space="preserve">contrasted </w:t>
      </w:r>
      <w:r w:rsidR="00CD6392">
        <w:rPr>
          <w:rFonts w:ascii="Garamond" w:eastAsia="Arial Unicode MS" w:hAnsi="Garamond" w:cs="Helvetica"/>
          <w:color w:val="000000" w:themeColor="text1"/>
          <w:sz w:val="22"/>
          <w:szCs w:val="22"/>
        </w:rPr>
        <w:t xml:space="preserve">with </w:t>
      </w:r>
      <w:r w:rsidR="00F4534B">
        <w:rPr>
          <w:rFonts w:ascii="Garamond" w:eastAsia="Arial Unicode MS" w:hAnsi="Garamond" w:cs="Helvetica"/>
          <w:color w:val="000000" w:themeColor="text1"/>
          <w:sz w:val="22"/>
          <w:szCs w:val="22"/>
        </w:rPr>
        <w:t xml:space="preserve">Victoria’s </w:t>
      </w:r>
      <w:r w:rsidR="00CD6392">
        <w:rPr>
          <w:rFonts w:ascii="Garamond" w:eastAsia="Arial Unicode MS" w:hAnsi="Garamond" w:cs="Helvetica"/>
          <w:color w:val="000000" w:themeColor="text1"/>
          <w:sz w:val="22"/>
          <w:szCs w:val="22"/>
        </w:rPr>
        <w:t>folky</w:t>
      </w:r>
      <w:r w:rsidR="00933CEE">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inertia.</w:t>
      </w:r>
      <w:r w:rsidR="00B10613">
        <w:rPr>
          <w:rFonts w:ascii="Garamond" w:eastAsia="Arial Unicode MS" w:hAnsi="Garamond" w:cs="Helvetica"/>
          <w:color w:val="000000" w:themeColor="text1"/>
          <w:sz w:val="22"/>
          <w:szCs w:val="22"/>
        </w:rPr>
        <w:t xml:space="preserve"> </w:t>
      </w:r>
      <w:r w:rsidR="002664CF">
        <w:rPr>
          <w:rFonts w:ascii="Garamond" w:eastAsia="Arial Unicode MS" w:hAnsi="Garamond" w:cs="Helvetica"/>
          <w:color w:val="000000" w:themeColor="text1"/>
          <w:sz w:val="22"/>
          <w:szCs w:val="22"/>
        </w:rPr>
        <w:t>They weren’t opposites</w:t>
      </w:r>
      <w:r w:rsidR="004A585B">
        <w:rPr>
          <w:rFonts w:ascii="Garamond" w:eastAsia="Arial Unicode MS" w:hAnsi="Garamond" w:cs="Helvetica"/>
          <w:color w:val="000000" w:themeColor="text1"/>
          <w:sz w:val="22"/>
          <w:szCs w:val="22"/>
        </w:rPr>
        <w:t xml:space="preserve"> but</w:t>
      </w:r>
      <w:r w:rsidR="002664CF">
        <w:rPr>
          <w:rFonts w:ascii="Garamond" w:eastAsia="Arial Unicode MS" w:hAnsi="Garamond" w:cs="Helvetica"/>
          <w:color w:val="000000" w:themeColor="text1"/>
          <w:sz w:val="22"/>
          <w:szCs w:val="22"/>
        </w:rPr>
        <w:t xml:space="preserve"> </w:t>
      </w:r>
      <w:r w:rsidR="004A585B">
        <w:rPr>
          <w:rFonts w:ascii="Garamond" w:eastAsia="Arial Unicode MS" w:hAnsi="Garamond" w:cs="Helvetica"/>
          <w:color w:val="000000" w:themeColor="text1"/>
          <w:sz w:val="22"/>
          <w:szCs w:val="22"/>
        </w:rPr>
        <w:t>rather</w:t>
      </w:r>
      <w:r w:rsidR="002664CF">
        <w:rPr>
          <w:rFonts w:ascii="Garamond" w:eastAsia="Arial Unicode MS" w:hAnsi="Garamond" w:cs="Helvetica"/>
          <w:color w:val="000000" w:themeColor="text1"/>
          <w:sz w:val="22"/>
          <w:szCs w:val="22"/>
        </w:rPr>
        <w:t xml:space="preserve"> </w:t>
      </w:r>
      <w:r w:rsidR="001828CD">
        <w:rPr>
          <w:rFonts w:ascii="Garamond" w:eastAsia="Arial Unicode MS" w:hAnsi="Garamond" w:cs="Helvetica"/>
          <w:color w:val="000000" w:themeColor="text1"/>
          <w:sz w:val="22"/>
          <w:szCs w:val="22"/>
        </w:rPr>
        <w:t>perverted</w:t>
      </w:r>
      <w:r w:rsidR="002664CF">
        <w:rPr>
          <w:rFonts w:ascii="Garamond" w:eastAsia="Arial Unicode MS" w:hAnsi="Garamond" w:cs="Helvetica"/>
          <w:color w:val="000000" w:themeColor="text1"/>
          <w:sz w:val="22"/>
          <w:szCs w:val="22"/>
        </w:rPr>
        <w:t xml:space="preserve"> </w:t>
      </w:r>
      <w:r w:rsidR="000D141E">
        <w:rPr>
          <w:rFonts w:ascii="Garamond" w:eastAsia="Arial Unicode MS" w:hAnsi="Garamond" w:cs="Helvetica"/>
          <w:color w:val="000000" w:themeColor="text1"/>
          <w:sz w:val="22"/>
          <w:szCs w:val="22"/>
        </w:rPr>
        <w:t>realizations</w:t>
      </w:r>
      <w:r w:rsidR="002664CF">
        <w:rPr>
          <w:rFonts w:ascii="Garamond" w:eastAsia="Arial Unicode MS" w:hAnsi="Garamond" w:cs="Helvetica"/>
          <w:color w:val="000000" w:themeColor="text1"/>
          <w:sz w:val="22"/>
          <w:szCs w:val="22"/>
        </w:rPr>
        <w:t xml:space="preserve"> of a common seed</w:t>
      </w:r>
      <w:r w:rsidR="007461A6">
        <w:rPr>
          <w:rFonts w:ascii="Garamond" w:eastAsia="Arial Unicode MS" w:hAnsi="Garamond" w:cs="Helvetica"/>
          <w:color w:val="000000" w:themeColor="text1"/>
          <w:sz w:val="22"/>
          <w:szCs w:val="22"/>
        </w:rPr>
        <w:t>.</w:t>
      </w:r>
      <w:r w:rsidR="00933CEE">
        <w:rPr>
          <w:rFonts w:ascii="Garamond" w:eastAsia="Arial Unicode MS" w:hAnsi="Garamond" w:cs="Helvetica"/>
          <w:color w:val="000000" w:themeColor="text1"/>
          <w:sz w:val="22"/>
          <w:szCs w:val="22"/>
        </w:rPr>
        <w:t xml:space="preserve"> </w:t>
      </w:r>
    </w:p>
    <w:p w14:paraId="46B11929" w14:textId="33E037CB" w:rsidR="00933CEE" w:rsidRDefault="00933CEE"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I’ve heard Radwan and Julie </w:t>
      </w:r>
      <w:r w:rsidR="00B25509">
        <w:rPr>
          <w:rFonts w:ascii="Garamond" w:eastAsia="Arial Unicode MS" w:hAnsi="Garamond" w:cs="Helvetica"/>
          <w:color w:val="000000" w:themeColor="text1"/>
          <w:sz w:val="22"/>
          <w:szCs w:val="22"/>
        </w:rPr>
        <w:t xml:space="preserve">use the codeword “preterite” whenever my sister and John are mentioned. </w:t>
      </w:r>
      <w:r w:rsidR="00B31B1A">
        <w:rPr>
          <w:rFonts w:ascii="Garamond" w:eastAsia="Arial Unicode MS" w:hAnsi="Garamond" w:cs="Helvetica"/>
          <w:color w:val="000000" w:themeColor="text1"/>
          <w:sz w:val="22"/>
          <w:szCs w:val="22"/>
        </w:rPr>
        <w:t xml:space="preserve">I’ve come-across the </w:t>
      </w:r>
      <w:r w:rsidR="000C71A4">
        <w:rPr>
          <w:rFonts w:ascii="Garamond" w:eastAsia="Arial Unicode MS" w:hAnsi="Garamond" w:cs="Helvetica"/>
          <w:color w:val="000000" w:themeColor="text1"/>
          <w:sz w:val="22"/>
          <w:szCs w:val="22"/>
        </w:rPr>
        <w:t>term</w:t>
      </w:r>
      <w:r w:rsidR="00B31B1A">
        <w:rPr>
          <w:rFonts w:ascii="Garamond" w:eastAsia="Arial Unicode MS" w:hAnsi="Garamond" w:cs="Helvetica"/>
          <w:color w:val="000000" w:themeColor="text1"/>
          <w:sz w:val="22"/>
          <w:szCs w:val="22"/>
        </w:rPr>
        <w:t xml:space="preserve"> when studying German, the </w:t>
      </w:r>
      <w:proofErr w:type="spellStart"/>
      <w:r w:rsidR="00B31B1A" w:rsidRPr="00B31B1A">
        <w:rPr>
          <w:rFonts w:ascii="Garamond" w:eastAsia="Arial Unicode MS" w:hAnsi="Garamond" w:cs="Helvetica"/>
          <w:i/>
          <w:iCs/>
          <w:color w:val="000000" w:themeColor="text1"/>
          <w:sz w:val="22"/>
          <w:szCs w:val="22"/>
        </w:rPr>
        <w:t>Präteritum</w:t>
      </w:r>
      <w:proofErr w:type="spellEnd"/>
      <w:r w:rsidR="00B31B1A">
        <w:rPr>
          <w:rFonts w:ascii="Garamond" w:eastAsia="Arial Unicode MS" w:hAnsi="Garamond" w:cs="Helvetica"/>
          <w:color w:val="000000" w:themeColor="text1"/>
          <w:sz w:val="22"/>
          <w:szCs w:val="22"/>
        </w:rPr>
        <w:t xml:space="preserve"> being a case for actions that were once happening but have now ended</w:t>
      </w:r>
      <w:r w:rsidR="00520B98">
        <w:rPr>
          <w:rFonts w:ascii="Garamond" w:eastAsia="Arial Unicode MS" w:hAnsi="Garamond" w:cs="Helvetica"/>
          <w:color w:val="000000" w:themeColor="text1"/>
          <w:sz w:val="22"/>
          <w:szCs w:val="22"/>
        </w:rPr>
        <w:t>. The word comes</w:t>
      </w:r>
      <w:r w:rsidR="002D1C9E">
        <w:rPr>
          <w:rFonts w:ascii="Garamond" w:eastAsia="Arial Unicode MS" w:hAnsi="Garamond" w:cs="Helvetica"/>
          <w:color w:val="000000" w:themeColor="text1"/>
          <w:sz w:val="22"/>
          <w:szCs w:val="22"/>
        </w:rPr>
        <w:t xml:space="preserve"> </w:t>
      </w:r>
      <w:r w:rsidR="00B31B1A" w:rsidRPr="00B31B1A">
        <w:rPr>
          <w:rFonts w:ascii="Garamond" w:eastAsia="Arial Unicode MS" w:hAnsi="Garamond" w:cs="Helvetica"/>
          <w:color w:val="000000" w:themeColor="text1"/>
          <w:sz w:val="22"/>
          <w:szCs w:val="22"/>
        </w:rPr>
        <w:t xml:space="preserve">from the Latin </w:t>
      </w:r>
      <w:proofErr w:type="spellStart"/>
      <w:r w:rsidR="00B31B1A" w:rsidRPr="002D1C9E">
        <w:rPr>
          <w:rFonts w:ascii="Garamond" w:eastAsia="Arial Unicode MS" w:hAnsi="Garamond" w:cs="Helvetica"/>
          <w:i/>
          <w:iCs/>
          <w:color w:val="000000" w:themeColor="text1"/>
          <w:sz w:val="22"/>
          <w:szCs w:val="22"/>
        </w:rPr>
        <w:t>praeteritum</w:t>
      </w:r>
      <w:proofErr w:type="spellEnd"/>
      <w:r w:rsidR="00B31B1A" w:rsidRPr="00B31B1A">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meaning “</w:t>
      </w:r>
      <w:r w:rsidR="00B31B1A" w:rsidRPr="00B31B1A">
        <w:rPr>
          <w:rFonts w:ascii="Garamond" w:eastAsia="Arial Unicode MS" w:hAnsi="Garamond" w:cs="Helvetica"/>
          <w:color w:val="000000" w:themeColor="text1"/>
          <w:sz w:val="22"/>
          <w:szCs w:val="22"/>
        </w:rPr>
        <w:t>passed by</w:t>
      </w:r>
      <w:r w:rsidR="002D1C9E">
        <w:rPr>
          <w:rFonts w:ascii="Garamond" w:eastAsia="Arial Unicode MS" w:hAnsi="Garamond" w:cs="Helvetica"/>
          <w:color w:val="000000" w:themeColor="text1"/>
          <w:sz w:val="22"/>
          <w:szCs w:val="22"/>
        </w:rPr>
        <w:t>”</w:t>
      </w:r>
      <w:r w:rsidR="00780584">
        <w:rPr>
          <w:rFonts w:ascii="Garamond" w:eastAsia="Arial Unicode MS" w:hAnsi="Garamond" w:cs="Helvetica"/>
          <w:color w:val="000000" w:themeColor="text1"/>
          <w:sz w:val="22"/>
          <w:szCs w:val="22"/>
        </w:rPr>
        <w:t xml:space="preserve"> and</w:t>
      </w:r>
      <w:r w:rsidR="002D1C9E">
        <w:rPr>
          <w:rFonts w:ascii="Garamond" w:eastAsia="Arial Unicode MS" w:hAnsi="Garamond" w:cs="Helvetica"/>
          <w:color w:val="000000" w:themeColor="text1"/>
          <w:sz w:val="22"/>
          <w:szCs w:val="22"/>
        </w:rPr>
        <w:t xml:space="preserve"> Radwan and Julie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use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 xml:space="preserve">the word </w:t>
      </w:r>
      <w:r w:rsidR="002D1C9E" w:rsidRPr="00597C25">
        <w:rPr>
          <w:rFonts w:ascii="Garamond" w:eastAsia="Arial Unicode MS" w:hAnsi="Garamond" w:cs="Helvetica"/>
          <w:color w:val="000000" w:themeColor="text1"/>
          <w:sz w:val="22"/>
          <w:szCs w:val="22"/>
        </w:rPr>
        <w:t>preterite</w:t>
      </w:r>
      <w:r w:rsidR="002D1C9E" w:rsidRPr="002D1C9E">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when talking about</w:t>
      </w:r>
      <w:r w:rsidR="00B25509">
        <w:rPr>
          <w:rFonts w:ascii="Garamond" w:eastAsia="Arial Unicode MS" w:hAnsi="Garamond" w:cs="Helvetica"/>
          <w:color w:val="000000" w:themeColor="text1"/>
          <w:sz w:val="22"/>
          <w:szCs w:val="22"/>
        </w:rPr>
        <w:t xml:space="preserve"> hippy, folksy </w:t>
      </w:r>
      <w:r w:rsidR="00597C25">
        <w:rPr>
          <w:rFonts w:ascii="Garamond" w:eastAsia="Arial Unicode MS" w:hAnsi="Garamond" w:cs="Helvetica"/>
          <w:color w:val="000000" w:themeColor="text1"/>
          <w:sz w:val="22"/>
          <w:szCs w:val="22"/>
        </w:rPr>
        <w:t>people</w:t>
      </w:r>
      <w:r w:rsidR="00B25509">
        <w:rPr>
          <w:rFonts w:ascii="Garamond" w:eastAsia="Arial Unicode MS" w:hAnsi="Garamond" w:cs="Helvetica"/>
          <w:color w:val="000000" w:themeColor="text1"/>
          <w:sz w:val="22"/>
          <w:szCs w:val="22"/>
        </w:rPr>
        <w:t>, not in a d</w:t>
      </w:r>
      <w:r w:rsidR="00B25509" w:rsidRPr="00B25509">
        <w:rPr>
          <w:rFonts w:ascii="Garamond" w:eastAsia="Arial Unicode MS" w:hAnsi="Garamond" w:cs="Helvetica"/>
          <w:color w:val="000000" w:themeColor="text1"/>
          <w:sz w:val="22"/>
          <w:szCs w:val="22"/>
        </w:rPr>
        <w:t>erogatory</w:t>
      </w:r>
      <w:r w:rsidR="00B25509">
        <w:rPr>
          <w:rFonts w:ascii="Garamond" w:eastAsia="Arial Unicode MS" w:hAnsi="Garamond" w:cs="Helvetica"/>
          <w:color w:val="000000" w:themeColor="text1"/>
          <w:sz w:val="22"/>
          <w:szCs w:val="22"/>
        </w:rPr>
        <w:t xml:space="preserve"> way</w:t>
      </w:r>
      <w:r w:rsidR="004A585B">
        <w:rPr>
          <w:rFonts w:ascii="Garamond" w:eastAsia="Arial Unicode MS" w:hAnsi="Garamond" w:cs="Helvetica"/>
          <w:color w:val="000000" w:themeColor="text1"/>
          <w:sz w:val="22"/>
          <w:szCs w:val="22"/>
        </w:rPr>
        <w:t xml:space="preserve"> but </w:t>
      </w:r>
      <w:r w:rsidR="00B25509">
        <w:rPr>
          <w:rFonts w:ascii="Garamond" w:eastAsia="Arial Unicode MS" w:hAnsi="Garamond" w:cs="Helvetica"/>
          <w:color w:val="000000" w:themeColor="text1"/>
          <w:sz w:val="22"/>
          <w:szCs w:val="22"/>
        </w:rPr>
        <w:t xml:space="preserve">as a kind of </w:t>
      </w:r>
      <w:r w:rsidR="002D1C9E">
        <w:rPr>
          <w:rFonts w:ascii="Garamond" w:eastAsia="Arial Unicode MS" w:hAnsi="Garamond" w:cs="Helvetica"/>
          <w:color w:val="000000" w:themeColor="text1"/>
          <w:sz w:val="22"/>
          <w:szCs w:val="22"/>
        </w:rPr>
        <w:t xml:space="preserve">jokey </w:t>
      </w:r>
      <w:r w:rsidR="00B25509">
        <w:rPr>
          <w:rFonts w:ascii="Garamond" w:eastAsia="Arial Unicode MS" w:hAnsi="Garamond" w:cs="Helvetica"/>
          <w:color w:val="000000" w:themeColor="text1"/>
          <w:sz w:val="22"/>
          <w:szCs w:val="22"/>
        </w:rPr>
        <w:t>anthropological taxonomy</w:t>
      </w:r>
      <w:r w:rsidR="002D1C9E">
        <w:rPr>
          <w:rFonts w:ascii="Garamond" w:eastAsia="Arial Unicode MS" w:hAnsi="Garamond" w:cs="Helvetica"/>
          <w:color w:val="000000" w:themeColor="text1"/>
          <w:sz w:val="22"/>
          <w:szCs w:val="22"/>
        </w:rPr>
        <w:t xml:space="preserve"> (theirs is an acquired sense of humour).</w:t>
      </w:r>
      <w:r w:rsidR="00A43828">
        <w:rPr>
          <w:rFonts w:ascii="Garamond" w:eastAsia="Arial Unicode MS" w:hAnsi="Garamond" w:cs="Helvetica"/>
          <w:color w:val="000000" w:themeColor="text1"/>
          <w:sz w:val="22"/>
          <w:szCs w:val="22"/>
        </w:rPr>
        <w:t xml:space="preserve"> I think they </w:t>
      </w:r>
      <w:r w:rsidR="00520B98">
        <w:rPr>
          <w:rFonts w:ascii="Garamond" w:eastAsia="Arial Unicode MS" w:hAnsi="Garamond" w:cs="Helvetica"/>
          <w:color w:val="000000" w:themeColor="text1"/>
          <w:sz w:val="22"/>
          <w:szCs w:val="22"/>
        </w:rPr>
        <w:t>borrowed</w:t>
      </w:r>
      <w:r w:rsidR="00A43828">
        <w:rPr>
          <w:rFonts w:ascii="Garamond" w:eastAsia="Arial Unicode MS" w:hAnsi="Garamond" w:cs="Helvetica"/>
          <w:color w:val="000000" w:themeColor="text1"/>
          <w:sz w:val="22"/>
          <w:szCs w:val="22"/>
        </w:rPr>
        <w:t xml:space="preserve"> the word</w:t>
      </w:r>
      <w:r w:rsidR="005445CC">
        <w:rPr>
          <w:rFonts w:ascii="Garamond" w:eastAsia="Arial Unicode MS" w:hAnsi="Garamond" w:cs="Helvetica"/>
          <w:color w:val="000000" w:themeColor="text1"/>
          <w:sz w:val="22"/>
          <w:szCs w:val="22"/>
        </w:rPr>
        <w:t>-sense</w:t>
      </w:r>
      <w:r w:rsidR="00A43828">
        <w:rPr>
          <w:rFonts w:ascii="Garamond" w:eastAsia="Arial Unicode MS" w:hAnsi="Garamond" w:cs="Helvetica"/>
          <w:color w:val="000000" w:themeColor="text1"/>
          <w:sz w:val="22"/>
          <w:szCs w:val="22"/>
        </w:rPr>
        <w:t xml:space="preserve"> from </w:t>
      </w:r>
      <w:r w:rsidR="00A43828" w:rsidRPr="00DD2502">
        <w:rPr>
          <w:rFonts w:ascii="Garamond" w:eastAsia="Arial Unicode MS" w:hAnsi="Garamond" w:cs="Helvetica"/>
          <w:i/>
          <w:iCs/>
          <w:color w:val="000000" w:themeColor="text1"/>
          <w:sz w:val="22"/>
          <w:szCs w:val="22"/>
        </w:rPr>
        <w:t>Gravity’s Rainbow</w:t>
      </w:r>
      <w:r w:rsidR="00A43828">
        <w:rPr>
          <w:rFonts w:ascii="Garamond" w:eastAsia="Arial Unicode MS" w:hAnsi="Garamond" w:cs="Helvetica"/>
          <w:color w:val="000000" w:themeColor="text1"/>
          <w:sz w:val="22"/>
          <w:szCs w:val="22"/>
        </w:rPr>
        <w:t xml:space="preserve">, a book I’ve resisted </w:t>
      </w:r>
      <w:r w:rsidR="00520B98">
        <w:rPr>
          <w:rFonts w:ascii="Garamond" w:eastAsia="Arial Unicode MS" w:hAnsi="Garamond" w:cs="Helvetica"/>
          <w:color w:val="000000" w:themeColor="text1"/>
          <w:sz w:val="22"/>
          <w:szCs w:val="22"/>
        </w:rPr>
        <w:t xml:space="preserve">finishing </w:t>
      </w:r>
      <w:r w:rsidR="006C77A9">
        <w:rPr>
          <w:rFonts w:ascii="Garamond" w:eastAsia="Arial Unicode MS" w:hAnsi="Garamond" w:cs="Helvetica"/>
          <w:color w:val="000000" w:themeColor="text1"/>
          <w:sz w:val="22"/>
          <w:szCs w:val="22"/>
        </w:rPr>
        <w:t>on account of its</w:t>
      </w:r>
      <w:r w:rsidR="00A43828">
        <w:rPr>
          <w:rFonts w:ascii="Garamond" w:eastAsia="Arial Unicode MS" w:hAnsi="Garamond" w:cs="Helvetica"/>
          <w:color w:val="000000" w:themeColor="text1"/>
          <w:sz w:val="22"/>
          <w:szCs w:val="22"/>
        </w:rPr>
        <w:t xml:space="preserve"> </w:t>
      </w:r>
      <w:r w:rsidR="00520B98">
        <w:rPr>
          <w:rFonts w:ascii="Garamond" w:eastAsia="Arial Unicode MS" w:hAnsi="Garamond" w:cs="Helvetica"/>
          <w:color w:val="000000" w:themeColor="text1"/>
          <w:sz w:val="22"/>
          <w:szCs w:val="22"/>
        </w:rPr>
        <w:t xml:space="preserve">exhausting American </w:t>
      </w:r>
      <w:r w:rsidR="0080138C" w:rsidRPr="0080138C">
        <w:rPr>
          <w:rFonts w:ascii="Garamond" w:eastAsia="Arial Unicode MS" w:hAnsi="Garamond" w:cs="Helvetica"/>
          <w:color w:val="000000" w:themeColor="text1"/>
          <w:sz w:val="22"/>
          <w:szCs w:val="22"/>
        </w:rPr>
        <w:t>masochism</w:t>
      </w:r>
      <w:r w:rsidR="00A43828">
        <w:rPr>
          <w:rFonts w:ascii="Garamond" w:eastAsia="Arial Unicode MS" w:hAnsi="Garamond" w:cs="Helvetica"/>
          <w:color w:val="000000" w:themeColor="text1"/>
          <w:sz w:val="22"/>
          <w:szCs w:val="22"/>
        </w:rPr>
        <w:t>.</w:t>
      </w:r>
      <w:r w:rsidR="00782087">
        <w:rPr>
          <w:rFonts w:ascii="Garamond" w:eastAsia="Arial Unicode MS" w:hAnsi="Garamond" w:cs="Helvetica"/>
          <w:color w:val="000000" w:themeColor="text1"/>
          <w:sz w:val="22"/>
          <w:szCs w:val="22"/>
        </w:rPr>
        <w:t xml:space="preserve"> </w:t>
      </w:r>
      <w:r w:rsidR="00782087" w:rsidRPr="00782087">
        <w:rPr>
          <w:rFonts w:ascii="Garamond" w:eastAsia="Arial Unicode MS" w:hAnsi="Garamond" w:cs="Helvetica"/>
          <w:color w:val="000000" w:themeColor="text1"/>
          <w:sz w:val="22"/>
          <w:szCs w:val="22"/>
        </w:rPr>
        <w:t xml:space="preserve">I mention this because Preterite is a word that cropped up in my vision applied to half the population in the late twenty-first century, a half who rejected technology beyond the year </w:t>
      </w:r>
      <w:r w:rsidR="00F4159F">
        <w:rPr>
          <w:rFonts w:ascii="Garamond" w:eastAsia="Arial Unicode MS" w:hAnsi="Garamond" w:cs="Helvetica"/>
          <w:color w:val="000000" w:themeColor="text1"/>
          <w:sz w:val="22"/>
          <w:szCs w:val="22"/>
        </w:rPr>
        <w:t>2045</w:t>
      </w:r>
      <w:r w:rsidR="00782087" w:rsidRPr="00782087">
        <w:rPr>
          <w:rFonts w:ascii="Garamond" w:eastAsia="Arial Unicode MS" w:hAnsi="Garamond" w:cs="Helvetica"/>
          <w:color w:val="000000" w:themeColor="text1"/>
          <w:sz w:val="22"/>
          <w:szCs w:val="22"/>
        </w:rPr>
        <w:t>.</w:t>
      </w:r>
    </w:p>
    <w:p w14:paraId="05AAFEFF" w14:textId="4C839A58" w:rsidR="009667E3" w:rsidRDefault="00890090"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890090">
        <w:rPr>
          <w:rFonts w:ascii="Garamond" w:eastAsia="Arial Unicode MS" w:hAnsi="Garamond" w:cs="Helvetica"/>
          <w:color w:val="000000" w:themeColor="text1"/>
          <w:sz w:val="22"/>
          <w:szCs w:val="22"/>
        </w:rPr>
        <w:t xml:space="preserve">Julie </w:t>
      </w:r>
      <w:r>
        <w:rPr>
          <w:rFonts w:ascii="Garamond" w:eastAsia="Arial Unicode MS" w:hAnsi="Garamond" w:cs="Helvetica"/>
          <w:color w:val="000000" w:themeColor="text1"/>
          <w:sz w:val="22"/>
          <w:szCs w:val="22"/>
        </w:rPr>
        <w:t xml:space="preserve">and I </w:t>
      </w:r>
      <w:r w:rsidR="00EC1538">
        <w:rPr>
          <w:rFonts w:ascii="Garamond" w:eastAsia="Arial Unicode MS" w:hAnsi="Garamond" w:cs="Helvetica"/>
          <w:color w:val="000000" w:themeColor="text1"/>
          <w:sz w:val="22"/>
          <w:szCs w:val="22"/>
        </w:rPr>
        <w:t>conspired</w:t>
      </w:r>
      <w:r w:rsidR="0012551D">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to</w:t>
      </w:r>
      <w:r w:rsidR="00EC1538">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get</w:t>
      </w:r>
      <w:r w:rsidR="0012551D">
        <w:rPr>
          <w:rFonts w:ascii="Garamond" w:eastAsia="Arial Unicode MS" w:hAnsi="Garamond" w:cs="Helvetica"/>
          <w:color w:val="000000" w:themeColor="text1"/>
          <w:sz w:val="22"/>
          <w:szCs w:val="22"/>
        </w:rPr>
        <w:t xml:space="preserve"> Radwan to </w:t>
      </w:r>
      <w:r w:rsidR="00C35BC5">
        <w:rPr>
          <w:rFonts w:ascii="Garamond" w:eastAsia="Arial Unicode MS" w:hAnsi="Garamond" w:cs="Helvetica"/>
          <w:color w:val="000000" w:themeColor="text1"/>
          <w:sz w:val="22"/>
          <w:szCs w:val="22"/>
        </w:rPr>
        <w:t xml:space="preserve">accept </w:t>
      </w:r>
      <w:r w:rsidR="0012551D">
        <w:rPr>
          <w:rFonts w:ascii="Garamond" w:eastAsia="Arial Unicode MS" w:hAnsi="Garamond" w:cs="Helvetica"/>
          <w:color w:val="000000" w:themeColor="text1"/>
          <w:sz w:val="22"/>
          <w:szCs w:val="22"/>
        </w:rPr>
        <w:t>Angmar</w:t>
      </w:r>
      <w:r w:rsidR="00C35BC5">
        <w:rPr>
          <w:rFonts w:ascii="Garamond" w:eastAsia="Arial Unicode MS" w:hAnsi="Garamond" w:cs="Helvetica"/>
          <w:color w:val="000000" w:themeColor="text1"/>
          <w:sz w:val="22"/>
          <w:szCs w:val="22"/>
        </w:rPr>
        <w:t>’s offer</w:t>
      </w:r>
      <w:r w:rsidR="00780584">
        <w:rPr>
          <w:rFonts w:ascii="Garamond" w:eastAsia="Arial Unicode MS" w:hAnsi="Garamond" w:cs="Helvetica"/>
          <w:color w:val="000000" w:themeColor="text1"/>
          <w:sz w:val="22"/>
          <w:szCs w:val="22"/>
        </w:rPr>
        <w:t xml:space="preserve"> to buy our company</w:t>
      </w:r>
      <w:r w:rsidR="006418D7" w:rsidRPr="00AF2203">
        <w:rPr>
          <w:rFonts w:ascii="Garamond" w:eastAsia="Arial Unicode MS" w:hAnsi="Garamond" w:cs="Helvetica"/>
          <w:color w:val="000000" w:themeColor="text1"/>
          <w:sz w:val="22"/>
          <w:szCs w:val="22"/>
        </w:rPr>
        <w:t>.</w:t>
      </w:r>
      <w:r w:rsidR="0050015C">
        <w:rPr>
          <w:rFonts w:ascii="Garamond" w:eastAsia="Arial Unicode MS" w:hAnsi="Garamond" w:cs="Helvetica"/>
          <w:color w:val="000000" w:themeColor="text1"/>
          <w:sz w:val="22"/>
          <w:szCs w:val="22"/>
        </w:rPr>
        <w:t xml:space="preserve"> </w:t>
      </w:r>
      <w:r w:rsidR="009667E3">
        <w:rPr>
          <w:rFonts w:ascii="Garamond" w:eastAsia="Arial Unicode MS" w:hAnsi="Garamond" w:cs="Helvetica"/>
          <w:color w:val="000000" w:themeColor="text1"/>
          <w:sz w:val="22"/>
          <w:szCs w:val="22"/>
        </w:rPr>
        <w:t xml:space="preserve">He held out for a few months, his rational oscillating between </w:t>
      </w:r>
      <w:r w:rsidR="00280395">
        <w:rPr>
          <w:rFonts w:ascii="Garamond" w:eastAsia="Arial Unicode MS" w:hAnsi="Garamond" w:cs="Helvetica"/>
          <w:color w:val="000000" w:themeColor="text1"/>
          <w:sz w:val="22"/>
          <w:szCs w:val="22"/>
        </w:rPr>
        <w:t>the offer</w:t>
      </w:r>
      <w:r w:rsidR="009667E3">
        <w:rPr>
          <w:rFonts w:ascii="Garamond" w:eastAsia="Arial Unicode MS" w:hAnsi="Garamond" w:cs="Helvetica"/>
          <w:color w:val="000000" w:themeColor="text1"/>
          <w:sz w:val="22"/>
          <w:szCs w:val="22"/>
        </w:rPr>
        <w:t xml:space="preserve"> was too much or it was too little.</w:t>
      </w:r>
      <w:r w:rsidR="000531C4">
        <w:rPr>
          <w:rFonts w:ascii="Garamond" w:eastAsia="Arial Unicode MS" w:hAnsi="Garamond" w:cs="Helvetica"/>
          <w:color w:val="000000" w:themeColor="text1"/>
          <w:sz w:val="22"/>
          <w:szCs w:val="22"/>
        </w:rPr>
        <w:t xml:space="preserve"> I think the most annoying thing for him was that their offer was just </w:t>
      </w:r>
      <w:r w:rsidR="000531C4" w:rsidRPr="000531C4">
        <w:rPr>
          <w:rFonts w:ascii="Garamond" w:eastAsia="Arial Unicode MS" w:hAnsi="Garamond" w:cs="Helvetica"/>
          <w:i/>
          <w:iCs/>
          <w:color w:val="000000" w:themeColor="text1"/>
          <w:sz w:val="22"/>
          <w:szCs w:val="22"/>
        </w:rPr>
        <w:t>right</w:t>
      </w:r>
      <w:r w:rsidR="000531C4">
        <w:rPr>
          <w:rFonts w:ascii="Garamond" w:eastAsia="Arial Unicode MS" w:hAnsi="Garamond" w:cs="Helvetica"/>
          <w:color w:val="000000" w:themeColor="text1"/>
          <w:sz w:val="22"/>
          <w:szCs w:val="22"/>
        </w:rPr>
        <w:t xml:space="preserve">, too reasonable, twenty-three million, </w:t>
      </w:r>
      <w:r w:rsidR="001A1507">
        <w:rPr>
          <w:rFonts w:ascii="Garamond" w:eastAsia="Arial Unicode MS" w:hAnsi="Garamond" w:cs="Helvetica"/>
          <w:color w:val="000000" w:themeColor="text1"/>
          <w:sz w:val="22"/>
          <w:szCs w:val="22"/>
        </w:rPr>
        <w:t xml:space="preserve">a month hand-over </w:t>
      </w:r>
      <w:r w:rsidR="000531C4">
        <w:rPr>
          <w:rFonts w:ascii="Garamond" w:eastAsia="Arial Unicode MS" w:hAnsi="Garamond" w:cs="Helvetica"/>
          <w:color w:val="000000" w:themeColor="text1"/>
          <w:sz w:val="22"/>
          <w:szCs w:val="22"/>
        </w:rPr>
        <w:t xml:space="preserve">plus the cost price for our servers. The </w:t>
      </w:r>
      <w:r w:rsidR="001A1507">
        <w:rPr>
          <w:rFonts w:ascii="Garamond" w:eastAsia="Arial Unicode MS" w:hAnsi="Garamond" w:cs="Helvetica"/>
          <w:color w:val="000000" w:themeColor="text1"/>
          <w:sz w:val="22"/>
          <w:szCs w:val="22"/>
        </w:rPr>
        <w:t>deal</w:t>
      </w:r>
      <w:r w:rsidR="000531C4">
        <w:rPr>
          <w:rFonts w:ascii="Garamond" w:eastAsia="Arial Unicode MS" w:hAnsi="Garamond" w:cs="Helvetica"/>
          <w:color w:val="000000" w:themeColor="text1"/>
          <w:sz w:val="22"/>
          <w:szCs w:val="22"/>
        </w:rPr>
        <w:t xml:space="preserve"> was </w:t>
      </w:r>
      <w:r w:rsidR="000531C4" w:rsidRPr="000531C4">
        <w:rPr>
          <w:rFonts w:ascii="Garamond" w:eastAsia="Arial Unicode MS" w:hAnsi="Garamond" w:cs="Helvetica"/>
          <w:i/>
          <w:iCs/>
          <w:color w:val="000000" w:themeColor="text1"/>
          <w:sz w:val="22"/>
          <w:szCs w:val="22"/>
        </w:rPr>
        <w:t>almost</w:t>
      </w:r>
      <w:r w:rsidR="000531C4">
        <w:rPr>
          <w:rFonts w:ascii="Garamond" w:eastAsia="Arial Unicode MS" w:hAnsi="Garamond" w:cs="Helvetica"/>
          <w:color w:val="000000" w:themeColor="text1"/>
          <w:sz w:val="22"/>
          <w:szCs w:val="22"/>
        </w:rPr>
        <w:t xml:space="preserve"> petty but </w:t>
      </w:r>
      <w:r w:rsidR="00890703">
        <w:rPr>
          <w:rFonts w:ascii="Garamond" w:eastAsia="Arial Unicode MS" w:hAnsi="Garamond" w:cs="Helvetica"/>
          <w:color w:val="000000" w:themeColor="text1"/>
          <w:sz w:val="22"/>
          <w:szCs w:val="22"/>
        </w:rPr>
        <w:t>with no personality</w:t>
      </w:r>
      <w:r w:rsidR="000531C4">
        <w:rPr>
          <w:rFonts w:ascii="Garamond" w:eastAsia="Arial Unicode MS" w:hAnsi="Garamond" w:cs="Helvetica"/>
          <w:color w:val="000000" w:themeColor="text1"/>
          <w:sz w:val="22"/>
          <w:szCs w:val="22"/>
        </w:rPr>
        <w:t>.</w:t>
      </w:r>
      <w:r w:rsidR="001A1507">
        <w:rPr>
          <w:rFonts w:ascii="Garamond" w:eastAsia="Arial Unicode MS" w:hAnsi="Garamond" w:cs="Helvetica"/>
          <w:color w:val="000000" w:themeColor="text1"/>
          <w:sz w:val="22"/>
          <w:szCs w:val="22"/>
        </w:rPr>
        <w:t xml:space="preserve"> I was just happy to get the money and leave America</w:t>
      </w:r>
      <w:r w:rsidR="000A39AD">
        <w:rPr>
          <w:rFonts w:ascii="Garamond" w:eastAsia="Arial Unicode MS" w:hAnsi="Garamond" w:cs="Helvetica"/>
          <w:color w:val="000000" w:themeColor="text1"/>
          <w:sz w:val="22"/>
          <w:szCs w:val="22"/>
        </w:rPr>
        <w:t>, which I thought was heading for a violent civil war</w:t>
      </w:r>
      <w:r w:rsidR="001A1507">
        <w:rPr>
          <w:rFonts w:ascii="Garamond" w:eastAsia="Arial Unicode MS" w:hAnsi="Garamond" w:cs="Helvetica"/>
          <w:color w:val="000000" w:themeColor="text1"/>
          <w:sz w:val="22"/>
          <w:szCs w:val="22"/>
        </w:rPr>
        <w:t>.</w:t>
      </w:r>
    </w:p>
    <w:p w14:paraId="293FD1B5" w14:textId="54A0409A" w:rsidR="00111BCE" w:rsidRDefault="00111BC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 xml:space="preserve">‘Hi Julie!’ I fired, </w:t>
      </w:r>
      <w:r w:rsidR="00F24D88">
        <w:rPr>
          <w:rFonts w:ascii="Garamond" w:eastAsia="Arial Unicode MS" w:hAnsi="Garamond" w:cs="Helvetica"/>
          <w:color w:val="000000" w:themeColor="text1"/>
          <w:sz w:val="22"/>
          <w:szCs w:val="22"/>
        </w:rPr>
        <w:t xml:space="preserve">my voice </w:t>
      </w:r>
      <w:r w:rsidR="00A0575C">
        <w:rPr>
          <w:rFonts w:ascii="Garamond" w:eastAsia="Arial Unicode MS" w:hAnsi="Garamond" w:cs="Helvetica"/>
          <w:color w:val="000000" w:themeColor="text1"/>
          <w:sz w:val="22"/>
          <w:szCs w:val="22"/>
        </w:rPr>
        <w:t>cracking</w:t>
      </w:r>
      <w:r w:rsidR="00F24D88">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with a calibre of enthusiasm that surprised everyone. </w:t>
      </w:r>
    </w:p>
    <w:p w14:paraId="5D834AC6" w14:textId="682F5055" w:rsidR="000A1F9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replied, </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Y</w:t>
      </w:r>
      <w:r w:rsidRPr="00111BCE">
        <w:rPr>
          <w:rFonts w:ascii="Garamond" w:eastAsia="Arial Unicode MS" w:hAnsi="Garamond" w:cs="Helvetica"/>
          <w:color w:val="000000" w:themeColor="text1"/>
          <w:sz w:val="22"/>
          <w:szCs w:val="22"/>
        </w:rPr>
        <w:t>ou are well met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Pr="00111BCE">
        <w:rPr>
          <w:rFonts w:ascii="Garamond" w:eastAsia="Arial Unicode MS" w:hAnsi="Garamond" w:cs="Helvetica"/>
          <w:color w:val="000000" w:themeColor="text1"/>
          <w:sz w:val="22"/>
          <w:szCs w:val="22"/>
        </w:rPr>
        <w:t xml:space="preserve">it was unclear </w:t>
      </w:r>
      <w:r>
        <w:rPr>
          <w:rFonts w:ascii="Garamond" w:eastAsia="Arial Unicode MS" w:hAnsi="Garamond" w:cs="Helvetica"/>
          <w:color w:val="000000" w:themeColor="text1"/>
          <w:sz w:val="22"/>
          <w:szCs w:val="22"/>
        </w:rPr>
        <w:t xml:space="preserve">whether he was </w:t>
      </w:r>
      <w:r w:rsidR="0011628B">
        <w:rPr>
          <w:rFonts w:ascii="Garamond" w:eastAsia="Arial Unicode MS" w:hAnsi="Garamond" w:cs="Helvetica"/>
          <w:color w:val="000000" w:themeColor="text1"/>
          <w:sz w:val="22"/>
          <w:szCs w:val="22"/>
        </w:rPr>
        <w:t>directing this</w:t>
      </w:r>
      <w:r>
        <w:rPr>
          <w:rFonts w:ascii="Garamond" w:eastAsia="Arial Unicode MS" w:hAnsi="Garamond" w:cs="Helvetica"/>
          <w:color w:val="000000" w:themeColor="text1"/>
          <w:sz w:val="22"/>
          <w:szCs w:val="22"/>
        </w:rPr>
        <w:t xml:space="preserve"> to </w:t>
      </w:r>
      <w:r w:rsidR="0011628B" w:rsidRPr="0011628B">
        <w:rPr>
          <w:rFonts w:ascii="Garamond" w:eastAsia="Arial Unicode MS" w:hAnsi="Garamond" w:cs="Helvetica"/>
          <w:color w:val="000000" w:themeColor="text1"/>
          <w:sz w:val="22"/>
          <w:szCs w:val="22"/>
        </w:rPr>
        <w:t>Juli</w:t>
      </w:r>
      <w:r w:rsidR="00082C8F">
        <w:rPr>
          <w:rFonts w:ascii="Garamond" w:eastAsia="Arial Unicode MS" w:hAnsi="Garamond" w:cs="Helvetica"/>
          <w:color w:val="000000" w:themeColor="text1"/>
          <w:sz w:val="22"/>
          <w:szCs w:val="22"/>
        </w:rPr>
        <w:t>e</w:t>
      </w:r>
      <w:r w:rsidR="0011628B" w:rsidRPr="0011628B">
        <w:rPr>
          <w:rFonts w:ascii="Garamond" w:eastAsia="Arial Unicode MS" w:hAnsi="Garamond" w:cs="Helvetica"/>
          <w:color w:val="000000" w:themeColor="text1"/>
          <w:sz w:val="22"/>
          <w:szCs w:val="22"/>
        </w:rPr>
        <w:t xml:space="preserve"> </w:t>
      </w:r>
      <w:r w:rsidR="0011628B">
        <w:rPr>
          <w:rFonts w:ascii="Garamond" w:eastAsia="Arial Unicode MS" w:hAnsi="Garamond" w:cs="Helvetica"/>
          <w:color w:val="000000" w:themeColor="text1"/>
          <w:sz w:val="22"/>
          <w:szCs w:val="22"/>
        </w:rPr>
        <w:t xml:space="preserve">or </w:t>
      </w:r>
      <w:r>
        <w:rPr>
          <w:rFonts w:ascii="Garamond" w:eastAsia="Arial Unicode MS" w:hAnsi="Garamond" w:cs="Helvetica"/>
          <w:color w:val="000000" w:themeColor="text1"/>
          <w:sz w:val="22"/>
          <w:szCs w:val="22"/>
        </w:rPr>
        <w:t>me).</w:t>
      </w:r>
    </w:p>
    <w:p w14:paraId="3F0F3CDE" w14:textId="28C21FC2" w:rsidR="000454C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Into the screen </w:t>
      </w:r>
      <w:r w:rsidR="00585433">
        <w:rPr>
          <w:rFonts w:ascii="Garamond" w:eastAsia="Arial Unicode MS" w:hAnsi="Garamond" w:cs="Helvetica"/>
          <w:color w:val="000000" w:themeColor="text1"/>
          <w:sz w:val="22"/>
          <w:szCs w:val="22"/>
        </w:rPr>
        <w:t xml:space="preserve">she </w:t>
      </w:r>
      <w:r w:rsidR="000976C0">
        <w:rPr>
          <w:rFonts w:ascii="Garamond" w:eastAsia="Arial Unicode MS" w:hAnsi="Garamond" w:cs="Helvetica"/>
          <w:color w:val="000000" w:themeColor="text1"/>
          <w:sz w:val="22"/>
          <w:szCs w:val="22"/>
        </w:rPr>
        <w:t>blossomed</w:t>
      </w:r>
      <w:r>
        <w:rPr>
          <w:rFonts w:ascii="Garamond" w:eastAsia="Arial Unicode MS" w:hAnsi="Garamond" w:cs="Helvetica"/>
          <w:color w:val="000000" w:themeColor="text1"/>
          <w:sz w:val="22"/>
          <w:szCs w:val="22"/>
        </w:rPr>
        <w:t xml:space="preserve">, </w:t>
      </w:r>
      <w:r w:rsidR="0052577A">
        <w:rPr>
          <w:rFonts w:ascii="Garamond" w:eastAsia="Arial Unicode MS" w:hAnsi="Garamond" w:cs="Helvetica"/>
          <w:color w:val="000000" w:themeColor="text1"/>
          <w:sz w:val="22"/>
          <w:szCs w:val="22"/>
        </w:rPr>
        <w:t>sporting</w:t>
      </w:r>
      <w:r>
        <w:rPr>
          <w:rFonts w:ascii="Garamond" w:eastAsia="Arial Unicode MS" w:hAnsi="Garamond" w:cs="Helvetica"/>
          <w:color w:val="000000" w:themeColor="text1"/>
          <w:sz w:val="22"/>
          <w:szCs w:val="22"/>
        </w:rPr>
        <w:t xml:space="preserve"> </w:t>
      </w:r>
      <w:r w:rsidR="007B1B23">
        <w:rPr>
          <w:rFonts w:ascii="Garamond" w:eastAsia="Arial Unicode MS" w:hAnsi="Garamond" w:cs="Helvetica"/>
          <w:color w:val="000000" w:themeColor="text1"/>
          <w:sz w:val="22"/>
          <w:szCs w:val="22"/>
        </w:rPr>
        <w:t>a zipped-up</w:t>
      </w:r>
      <w:r w:rsidRPr="00111BCE">
        <w:rPr>
          <w:rFonts w:ascii="Garamond" w:eastAsia="Arial Unicode MS" w:hAnsi="Garamond" w:cs="Helvetica"/>
          <w:color w:val="000000" w:themeColor="text1"/>
          <w:sz w:val="22"/>
          <w:szCs w:val="22"/>
        </w:rPr>
        <w:t xml:space="preserve"> canary yellow hoody</w:t>
      </w:r>
      <w:r w:rsidR="000976C0">
        <w:rPr>
          <w:rFonts w:ascii="Garamond" w:eastAsia="Arial Unicode MS" w:hAnsi="Garamond" w:cs="Helvetica"/>
          <w:color w:val="000000" w:themeColor="text1"/>
          <w:sz w:val="22"/>
          <w:szCs w:val="22"/>
        </w:rPr>
        <w:t xml:space="preserve"> and a pneumatic bloom</w:t>
      </w:r>
      <w:r w:rsidRPr="00111BCE">
        <w:rPr>
          <w:rFonts w:ascii="Garamond" w:eastAsia="Arial Unicode MS" w:hAnsi="Garamond" w:cs="Helvetica"/>
          <w:color w:val="000000" w:themeColor="text1"/>
          <w:sz w:val="22"/>
          <w:szCs w:val="22"/>
        </w:rPr>
        <w:t xml:space="preserve">. </w:t>
      </w:r>
      <w:r w:rsidR="009E19E6">
        <w:rPr>
          <w:rFonts w:ascii="Garamond" w:eastAsia="Arial Unicode MS" w:hAnsi="Garamond" w:cs="Helvetica"/>
          <w:color w:val="000000" w:themeColor="text1"/>
          <w:sz w:val="22"/>
          <w:szCs w:val="22"/>
        </w:rPr>
        <w:t>A</w:t>
      </w:r>
      <w:r w:rsidR="009E19E6" w:rsidRPr="009E19E6">
        <w:rPr>
          <w:rFonts w:ascii="Garamond" w:eastAsia="Arial Unicode MS" w:hAnsi="Garamond" w:cs="Helvetica"/>
          <w:color w:val="000000" w:themeColor="text1"/>
          <w:sz w:val="22"/>
          <w:szCs w:val="22"/>
        </w:rPr>
        <w:t xml:space="preserve"> tattoo of six numbers </w:t>
      </w:r>
      <w:r w:rsidR="009E19E6">
        <w:rPr>
          <w:rFonts w:ascii="Garamond" w:eastAsia="Arial Unicode MS" w:hAnsi="Garamond" w:cs="Helvetica"/>
          <w:color w:val="000000" w:themeColor="text1"/>
          <w:sz w:val="22"/>
          <w:szCs w:val="22"/>
        </w:rPr>
        <w:t>flashed briefly on h</w:t>
      </w:r>
      <w:r w:rsidRPr="00111BCE">
        <w:rPr>
          <w:rFonts w:ascii="Garamond" w:eastAsia="Arial Unicode MS" w:hAnsi="Garamond" w:cs="Helvetica"/>
          <w:color w:val="000000" w:themeColor="text1"/>
          <w:sz w:val="22"/>
          <w:szCs w:val="22"/>
        </w:rPr>
        <w:t xml:space="preserve">er inner forearm. </w:t>
      </w:r>
    </w:p>
    <w:p w14:paraId="25AD0065" w14:textId="069EDCDB" w:rsidR="00111BCE" w:rsidRPr="00AF2203"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Hey Arthur</w:t>
      </w:r>
      <w:r w:rsidR="00C95351">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You’re looking</w:t>
      </w:r>
      <w:r w:rsidR="000454CF">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a lot like you!’ she </w:t>
      </w:r>
      <w:r w:rsidR="00070410">
        <w:rPr>
          <w:rFonts w:ascii="Garamond" w:eastAsia="Arial Unicode MS" w:hAnsi="Garamond" w:cs="Helvetica"/>
          <w:color w:val="000000" w:themeColor="text1"/>
          <w:sz w:val="22"/>
          <w:szCs w:val="22"/>
        </w:rPr>
        <w:t>yelped</w:t>
      </w:r>
      <w:r w:rsidRPr="00111BCE">
        <w:rPr>
          <w:rFonts w:ascii="Garamond" w:eastAsia="Arial Unicode MS" w:hAnsi="Garamond" w:cs="Helvetica"/>
          <w:color w:val="000000" w:themeColor="text1"/>
          <w:sz w:val="22"/>
          <w:szCs w:val="22"/>
        </w:rPr>
        <w:t>.</w:t>
      </w:r>
    </w:p>
    <w:p w14:paraId="56C5BCB7" w14:textId="168CDD5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D452A">
        <w:rPr>
          <w:rFonts w:ascii="Garamond" w:eastAsia="Arial Unicode MS" w:hAnsi="Garamond" w:cs="Helvetica"/>
          <w:color w:val="000000" w:themeColor="text1"/>
          <w:sz w:val="22"/>
          <w:szCs w:val="22"/>
        </w:rPr>
        <w:t>I’ve been practicing</w:t>
      </w:r>
      <w:r w:rsidR="00725E1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914FEB"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fawned.</w:t>
      </w:r>
    </w:p>
    <w:p w14:paraId="35F26B87" w14:textId="4663118D" w:rsidR="009E7A66"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D27C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ou’re so funny</w:t>
      </w:r>
      <w:r w:rsidR="00B84D21">
        <w:rPr>
          <w:rFonts w:ascii="Garamond" w:eastAsia="Arial Unicode MS" w:hAnsi="Garamond" w:cs="Helvetica"/>
          <w:color w:val="000000" w:themeColor="text1"/>
          <w:sz w:val="22"/>
          <w:szCs w:val="22"/>
        </w:rPr>
        <w:t>,’ she said</w:t>
      </w:r>
      <w:r w:rsidR="005242D4">
        <w:rPr>
          <w:rFonts w:ascii="Garamond" w:eastAsia="Arial Unicode MS" w:hAnsi="Garamond" w:cs="Helvetica"/>
          <w:color w:val="000000" w:themeColor="text1"/>
          <w:sz w:val="22"/>
          <w:szCs w:val="22"/>
        </w:rPr>
        <w:t xml:space="preserve"> flatly</w:t>
      </w:r>
      <w:r w:rsidR="00B84D2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84D21">
        <w:rPr>
          <w:rFonts w:ascii="Garamond" w:eastAsia="Arial Unicode MS" w:hAnsi="Garamond" w:cs="Helvetica"/>
          <w:color w:val="000000" w:themeColor="text1"/>
          <w:sz w:val="22"/>
          <w:szCs w:val="22"/>
        </w:rPr>
        <w:t>‘</w:t>
      </w:r>
      <w:r w:rsidR="009E7A66" w:rsidRPr="00AF2203">
        <w:rPr>
          <w:rFonts w:ascii="Garamond" w:eastAsia="Arial Unicode MS" w:hAnsi="Garamond" w:cs="Helvetica"/>
          <w:color w:val="000000" w:themeColor="text1"/>
          <w:sz w:val="22"/>
          <w:szCs w:val="22"/>
        </w:rPr>
        <w:t xml:space="preserve">How’re the tropics? </w:t>
      </w:r>
      <w:r w:rsidR="007247CE">
        <w:rPr>
          <w:rFonts w:ascii="Garamond" w:eastAsia="Arial Unicode MS" w:hAnsi="Garamond" w:cs="Helvetica"/>
          <w:color w:val="000000" w:themeColor="text1"/>
          <w:sz w:val="22"/>
          <w:szCs w:val="22"/>
        </w:rPr>
        <w:t xml:space="preserve">Is it night or day? </w:t>
      </w:r>
      <w:r w:rsidR="00E90AEB">
        <w:rPr>
          <w:rFonts w:ascii="Garamond" w:eastAsia="Arial Unicode MS" w:hAnsi="Garamond" w:cs="Helvetica"/>
          <w:color w:val="000000" w:themeColor="text1"/>
          <w:sz w:val="22"/>
          <w:szCs w:val="22"/>
        </w:rPr>
        <w:t>Your life is</w:t>
      </w:r>
      <w:r w:rsidR="009E7A66" w:rsidRPr="00AF2203">
        <w:rPr>
          <w:rFonts w:ascii="Garamond" w:eastAsia="Arial Unicode MS" w:hAnsi="Garamond" w:cs="Helvetica"/>
          <w:color w:val="000000" w:themeColor="text1"/>
          <w:sz w:val="22"/>
          <w:szCs w:val="22"/>
        </w:rPr>
        <w:t xml:space="preserve"> so adventurous!’</w:t>
      </w:r>
    </w:p>
    <w:p w14:paraId="0826DAC9" w14:textId="01F4C1E6" w:rsidR="009E7A66" w:rsidRPr="00AF2203" w:rsidRDefault="009E7A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‘Perhaps </w:t>
      </w:r>
      <w:r w:rsidRPr="00AF2203">
        <w:rPr>
          <w:rFonts w:ascii="Garamond" w:eastAsia="Arial Unicode MS" w:hAnsi="Garamond" w:cs="Helvetica"/>
          <w:i/>
          <w:iCs/>
          <w:color w:val="000000" w:themeColor="text1"/>
          <w:sz w:val="22"/>
          <w:szCs w:val="22"/>
        </w:rPr>
        <w:t>adventitious</w:t>
      </w:r>
      <w:r w:rsidRPr="00AF2203">
        <w:rPr>
          <w:rFonts w:ascii="Garamond" w:eastAsia="Arial Unicode MS" w:hAnsi="Garamond" w:cs="Helvetica"/>
          <w:color w:val="000000" w:themeColor="text1"/>
          <w:sz w:val="22"/>
          <w:szCs w:val="22"/>
        </w:rPr>
        <w:t>,’ I said, flexing the word I had read in a Henry Miller novel.</w:t>
      </w:r>
    </w:p>
    <w:p w14:paraId="6D6B338D" w14:textId="6186F9B3" w:rsidR="00DE45B4" w:rsidRPr="00AF2203"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one of your </w:t>
      </w:r>
      <w:r w:rsidRPr="00A50339">
        <w:rPr>
          <w:rFonts w:ascii="Garamond" w:eastAsia="Arial Unicode MS" w:hAnsi="Garamond" w:cs="Helvetica"/>
          <w:i/>
          <w:iCs/>
          <w:color w:val="000000" w:themeColor="text1"/>
          <w:sz w:val="22"/>
          <w:szCs w:val="22"/>
        </w:rPr>
        <w:t>new</w:t>
      </w:r>
      <w:r w:rsidR="003C0C31" w:rsidRPr="00A50339">
        <w:rPr>
          <w:rFonts w:ascii="Garamond" w:eastAsia="Arial Unicode MS" w:hAnsi="Garamond" w:cs="Helvetica"/>
          <w:i/>
          <w:iCs/>
          <w:color w:val="000000" w:themeColor="text1"/>
          <w:sz w:val="22"/>
          <w:szCs w:val="22"/>
        </w:rPr>
        <w:t xml:space="preserve"> </w:t>
      </w:r>
      <w:r w:rsidRPr="00A50339">
        <w:rPr>
          <w:rFonts w:ascii="Garamond" w:eastAsia="Arial Unicode MS" w:hAnsi="Garamond" w:cs="Helvetica"/>
          <w:i/>
          <w:iCs/>
          <w:color w:val="000000" w:themeColor="text1"/>
          <w:sz w:val="22"/>
          <w:szCs w:val="22"/>
        </w:rPr>
        <w:t>words</w:t>
      </w:r>
      <w:r w:rsidRPr="00AF2203">
        <w:rPr>
          <w:rFonts w:ascii="Garamond" w:eastAsia="Arial Unicode MS" w:hAnsi="Garamond" w:cs="Helvetica"/>
          <w:color w:val="000000" w:themeColor="text1"/>
          <w:sz w:val="22"/>
          <w:szCs w:val="22"/>
        </w:rPr>
        <w:t>?’ she replied, remind</w:t>
      </w:r>
      <w:r w:rsidR="00A50339">
        <w:rPr>
          <w:rFonts w:ascii="Garamond" w:eastAsia="Arial Unicode MS" w:hAnsi="Garamond" w:cs="Helvetica"/>
          <w:color w:val="000000" w:themeColor="text1"/>
          <w:sz w:val="22"/>
          <w:szCs w:val="22"/>
        </w:rPr>
        <w:t>ing</w:t>
      </w:r>
      <w:r w:rsidR="00CA333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me of my sister.</w:t>
      </w:r>
      <w:r w:rsidR="005543CC" w:rsidRPr="00AF2203">
        <w:rPr>
          <w:rFonts w:ascii="Garamond" w:eastAsia="Arial Unicode MS" w:hAnsi="Garamond" w:cs="Helvetica"/>
          <w:color w:val="000000" w:themeColor="text1"/>
          <w:sz w:val="22"/>
          <w:szCs w:val="22"/>
        </w:rPr>
        <w:t xml:space="preserve"> </w:t>
      </w:r>
      <w:r w:rsidR="00DE45B4" w:rsidRPr="00AF2203">
        <w:rPr>
          <w:rFonts w:ascii="Garamond" w:eastAsia="Arial Unicode MS" w:hAnsi="Garamond" w:cs="Helvetica"/>
          <w:color w:val="000000" w:themeColor="text1"/>
          <w:sz w:val="22"/>
          <w:szCs w:val="22"/>
        </w:rPr>
        <w:t>‘</w:t>
      </w:r>
      <w:r w:rsidR="001A6B53" w:rsidRPr="008877BC">
        <w:rPr>
          <w:rFonts w:ascii="Garamond" w:eastAsia="Arial Unicode MS" w:hAnsi="Garamond" w:cs="Helvetica"/>
          <w:i/>
          <w:iCs/>
          <w:color w:val="000000" w:themeColor="text1"/>
          <w:sz w:val="22"/>
          <w:szCs w:val="22"/>
        </w:rPr>
        <w:t>So</w:t>
      </w:r>
      <w:r w:rsidR="009A0F78">
        <w:rPr>
          <w:rFonts w:ascii="Garamond" w:eastAsia="Arial Unicode MS" w:hAnsi="Garamond" w:cs="Helvetica"/>
          <w:color w:val="000000" w:themeColor="text1"/>
          <w:sz w:val="22"/>
          <w:szCs w:val="22"/>
        </w:rPr>
        <w:t>,</w:t>
      </w:r>
      <w:r w:rsidR="001A6B53">
        <w:rPr>
          <w:rFonts w:ascii="Garamond" w:eastAsia="Arial Unicode MS" w:hAnsi="Garamond" w:cs="Helvetica"/>
          <w:color w:val="000000" w:themeColor="text1"/>
          <w:sz w:val="22"/>
          <w:szCs w:val="22"/>
        </w:rPr>
        <w:t xml:space="preserve"> </w:t>
      </w:r>
      <w:r w:rsidR="00CC44C1">
        <w:rPr>
          <w:rFonts w:ascii="Garamond" w:eastAsia="Arial Unicode MS" w:hAnsi="Garamond" w:cs="Helvetica"/>
          <w:color w:val="000000" w:themeColor="text1"/>
          <w:sz w:val="22"/>
          <w:szCs w:val="22"/>
        </w:rPr>
        <w:t>y</w:t>
      </w:r>
      <w:r w:rsidR="00DE45B4" w:rsidRPr="00AF2203">
        <w:rPr>
          <w:rFonts w:ascii="Garamond" w:eastAsia="Arial Unicode MS" w:hAnsi="Garamond" w:cs="Helvetica"/>
          <w:color w:val="000000" w:themeColor="text1"/>
          <w:sz w:val="22"/>
          <w:szCs w:val="22"/>
        </w:rPr>
        <w:t xml:space="preserve">ou’re still moving to </w:t>
      </w:r>
      <w:r w:rsidR="00711AEA">
        <w:rPr>
          <w:rFonts w:ascii="Garamond" w:eastAsia="Arial Unicode MS" w:hAnsi="Garamond" w:cs="Helvetica"/>
          <w:color w:val="000000" w:themeColor="text1"/>
          <w:sz w:val="22"/>
          <w:szCs w:val="22"/>
        </w:rPr>
        <w:t>the East</w:t>
      </w:r>
      <w:r w:rsidR="00DE45B4" w:rsidRPr="00AF2203">
        <w:rPr>
          <w:rFonts w:ascii="Garamond" w:eastAsia="Arial Unicode MS" w:hAnsi="Garamond" w:cs="Helvetica"/>
          <w:color w:val="000000" w:themeColor="text1"/>
          <w:sz w:val="22"/>
          <w:szCs w:val="22"/>
        </w:rPr>
        <w:t>, huh?’</w:t>
      </w:r>
    </w:p>
    <w:p w14:paraId="6073BB6A" w14:textId="2EB1C37F" w:rsidR="00DE45B4" w:rsidRPr="00AF2203" w:rsidRDefault="00DE45B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3824" w:rsidRPr="00AF2203">
        <w:rPr>
          <w:rFonts w:ascii="Garamond" w:eastAsia="Arial Unicode MS" w:hAnsi="Garamond" w:cs="Helvetica"/>
          <w:color w:val="000000" w:themeColor="text1"/>
          <w:sz w:val="22"/>
          <w:szCs w:val="22"/>
        </w:rPr>
        <w:t xml:space="preserve">Well, </w:t>
      </w:r>
      <w:r w:rsidRPr="00AF2203">
        <w:rPr>
          <w:rFonts w:ascii="Garamond" w:eastAsia="Arial Unicode MS" w:hAnsi="Garamond" w:cs="Helvetica"/>
          <w:color w:val="000000" w:themeColor="text1"/>
          <w:sz w:val="22"/>
          <w:szCs w:val="22"/>
        </w:rPr>
        <w:t>Berlin</w:t>
      </w:r>
      <w:r w:rsidR="00F93824" w:rsidRPr="00AF2203">
        <w:rPr>
          <w:rFonts w:ascii="Garamond" w:eastAsia="Arial Unicode MS" w:hAnsi="Garamond" w:cs="Helvetica"/>
          <w:color w:val="000000" w:themeColor="text1"/>
          <w:sz w:val="22"/>
          <w:szCs w:val="22"/>
        </w:rPr>
        <w:t xml:space="preserve"> is hardly —</w:t>
      </w:r>
      <w:r w:rsidR="0058543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p>
    <w:p w14:paraId="2FF547DB" w14:textId="0733172C" w:rsidR="00AD54B8" w:rsidRDefault="00DE45B4"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44C1">
        <w:rPr>
          <w:rFonts w:ascii="Garamond" w:eastAsia="Arial Unicode MS" w:hAnsi="Garamond" w:cs="Helvetica"/>
          <w:color w:val="000000" w:themeColor="text1"/>
          <w:sz w:val="22"/>
          <w:szCs w:val="22"/>
        </w:rPr>
        <w:t xml:space="preserve">I was </w:t>
      </w:r>
      <w:r w:rsidR="0053122B">
        <w:rPr>
          <w:rFonts w:ascii="Garamond" w:eastAsia="Arial Unicode MS" w:hAnsi="Garamond" w:cs="Helvetica"/>
          <w:color w:val="000000" w:themeColor="text1"/>
          <w:sz w:val="22"/>
          <w:szCs w:val="22"/>
        </w:rPr>
        <w:t>Skyping</w:t>
      </w:r>
      <w:r w:rsidR="00CC44C1">
        <w:rPr>
          <w:rFonts w:ascii="Garamond" w:eastAsia="Arial Unicode MS" w:hAnsi="Garamond" w:cs="Helvetica"/>
          <w:color w:val="000000" w:themeColor="text1"/>
          <w:sz w:val="22"/>
          <w:szCs w:val="22"/>
        </w:rPr>
        <w:t xml:space="preserve"> with John and your sister</w:t>
      </w:r>
      <w:r w:rsidR="0053122B">
        <w:rPr>
          <w:rFonts w:ascii="Garamond" w:eastAsia="Arial Unicode MS" w:hAnsi="Garamond" w:cs="Helvetica"/>
          <w:color w:val="000000" w:themeColor="text1"/>
          <w:sz w:val="22"/>
          <w:szCs w:val="22"/>
        </w:rPr>
        <w:t xml:space="preserve"> last week</w:t>
      </w:r>
      <w:r w:rsidR="00CC44C1">
        <w:rPr>
          <w:rFonts w:ascii="Garamond" w:eastAsia="Arial Unicode MS" w:hAnsi="Garamond" w:cs="Helvetica"/>
          <w:color w:val="000000" w:themeColor="text1"/>
          <w:sz w:val="22"/>
          <w:szCs w:val="22"/>
        </w:rPr>
        <w:t xml:space="preserve">. The </w:t>
      </w:r>
      <w:r w:rsidR="00D4342D" w:rsidRPr="00D4342D">
        <w:rPr>
          <w:rFonts w:ascii="Garamond" w:eastAsia="Arial Unicode MS" w:hAnsi="Garamond" w:cs="Helvetica"/>
          <w:color w:val="000000" w:themeColor="text1"/>
          <w:sz w:val="22"/>
          <w:szCs w:val="22"/>
        </w:rPr>
        <w:t>KitKat</w:t>
      </w:r>
      <w:r w:rsidR="00975BEE">
        <w:rPr>
          <w:rFonts w:ascii="Garamond" w:eastAsia="Arial Unicode MS" w:hAnsi="Garamond" w:cs="Helvetica"/>
          <w:color w:val="000000" w:themeColor="text1"/>
          <w:sz w:val="22"/>
          <w:szCs w:val="22"/>
        </w:rPr>
        <w:t xml:space="preserve"> </w:t>
      </w:r>
      <w:r w:rsidR="00D4342D" w:rsidRPr="00D4342D">
        <w:rPr>
          <w:rFonts w:ascii="Garamond" w:eastAsia="Arial Unicode MS" w:hAnsi="Garamond" w:cs="Helvetica"/>
          <w:color w:val="000000" w:themeColor="text1"/>
          <w:sz w:val="22"/>
          <w:szCs w:val="22"/>
        </w:rPr>
        <w:t xml:space="preserve">Club </w:t>
      </w:r>
      <w:r w:rsidRPr="00AF2203">
        <w:rPr>
          <w:rFonts w:ascii="Garamond" w:eastAsia="Arial Unicode MS" w:hAnsi="Garamond" w:cs="Helvetica"/>
          <w:color w:val="000000" w:themeColor="text1"/>
          <w:sz w:val="22"/>
          <w:szCs w:val="22"/>
        </w:rPr>
        <w:t xml:space="preserve">sounds </w:t>
      </w:r>
      <w:r w:rsidR="00B16EA4">
        <w:rPr>
          <w:rFonts w:ascii="Garamond" w:eastAsia="Arial Unicode MS" w:hAnsi="Garamond" w:cs="Helvetica"/>
          <w:color w:val="000000" w:themeColor="text1"/>
          <w:sz w:val="22"/>
          <w:szCs w:val="22"/>
        </w:rPr>
        <w:t>super</w:t>
      </w:r>
      <w:r w:rsidR="00435078">
        <w:rPr>
          <w:rFonts w:ascii="Garamond" w:eastAsia="Arial Unicode MS" w:hAnsi="Garamond" w:cs="Helvetica"/>
          <w:color w:val="000000" w:themeColor="text1"/>
          <w:sz w:val="22"/>
          <w:szCs w:val="22"/>
        </w:rPr>
        <w:t xml:space="preserve"> </w:t>
      </w:r>
      <w:r w:rsidRPr="00E46962">
        <w:rPr>
          <w:rFonts w:ascii="Garamond" w:eastAsia="Arial Unicode MS" w:hAnsi="Garamond" w:cs="Helvetica"/>
          <w:i/>
          <w:iCs/>
          <w:color w:val="000000" w:themeColor="text1"/>
          <w:sz w:val="22"/>
          <w:szCs w:val="22"/>
        </w:rPr>
        <w:t>fun</w:t>
      </w:r>
      <w:r w:rsidR="005543C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711AEA">
        <w:rPr>
          <w:rFonts w:ascii="Garamond" w:eastAsia="Arial Unicode MS" w:hAnsi="Garamond" w:cs="Helvetica"/>
          <w:color w:val="000000" w:themeColor="text1"/>
          <w:sz w:val="22"/>
          <w:szCs w:val="22"/>
        </w:rPr>
        <w:t xml:space="preserve">, now using a </w:t>
      </w:r>
      <w:r w:rsidR="00ED5454">
        <w:rPr>
          <w:rFonts w:ascii="Garamond" w:eastAsia="Arial Unicode MS" w:hAnsi="Garamond" w:cs="Helvetica"/>
          <w:color w:val="000000" w:themeColor="text1"/>
          <w:sz w:val="22"/>
          <w:szCs w:val="22"/>
        </w:rPr>
        <w:t>voice</w:t>
      </w:r>
      <w:r w:rsidR="000454CF">
        <w:rPr>
          <w:rFonts w:ascii="Garamond" w:eastAsia="Arial Unicode MS" w:hAnsi="Garamond" w:cs="Helvetica"/>
          <w:color w:val="000000" w:themeColor="text1"/>
          <w:sz w:val="22"/>
          <w:szCs w:val="22"/>
        </w:rPr>
        <w:t xml:space="preserve"> </w:t>
      </w:r>
      <w:r w:rsidR="00711AEA">
        <w:rPr>
          <w:rFonts w:ascii="Garamond" w:eastAsia="Arial Unicode MS" w:hAnsi="Garamond" w:cs="Helvetica"/>
          <w:color w:val="000000" w:themeColor="text1"/>
          <w:sz w:val="22"/>
          <w:szCs w:val="22"/>
        </w:rPr>
        <w:t>for buying</w:t>
      </w:r>
      <w:r w:rsidR="000454CF">
        <w:rPr>
          <w:rFonts w:ascii="Garamond" w:eastAsia="Arial Unicode MS" w:hAnsi="Garamond" w:cs="Helvetica"/>
          <w:color w:val="000000" w:themeColor="text1"/>
          <w:sz w:val="22"/>
          <w:szCs w:val="22"/>
        </w:rPr>
        <w:t xml:space="preserve"> ice</w:t>
      </w:r>
      <w:r w:rsidR="00090C2D">
        <w:rPr>
          <w:rFonts w:ascii="Garamond" w:eastAsia="Arial Unicode MS" w:hAnsi="Garamond" w:cs="Helvetica"/>
          <w:color w:val="000000" w:themeColor="text1"/>
          <w:sz w:val="22"/>
          <w:szCs w:val="22"/>
        </w:rPr>
        <w:t xml:space="preserve"> </w:t>
      </w:r>
      <w:r w:rsidR="000454CF">
        <w:rPr>
          <w:rFonts w:ascii="Garamond" w:eastAsia="Arial Unicode MS" w:hAnsi="Garamond" w:cs="Helvetica"/>
          <w:color w:val="000000" w:themeColor="text1"/>
          <w:sz w:val="22"/>
          <w:szCs w:val="22"/>
        </w:rPr>
        <w:t>cream</w:t>
      </w:r>
      <w:r w:rsidR="009E5366">
        <w:rPr>
          <w:rFonts w:ascii="Garamond" w:eastAsia="Arial Unicode MS" w:hAnsi="Garamond" w:cs="Helvetica"/>
          <w:color w:val="000000" w:themeColor="text1"/>
          <w:sz w:val="22"/>
          <w:szCs w:val="22"/>
        </w:rPr>
        <w:t xml:space="preserve"> with </w:t>
      </w:r>
      <w:r w:rsidR="00711AEA">
        <w:rPr>
          <w:rFonts w:ascii="Garamond" w:eastAsia="Arial Unicode MS" w:hAnsi="Garamond" w:cs="Helvetica"/>
          <w:color w:val="000000" w:themeColor="text1"/>
          <w:sz w:val="22"/>
          <w:szCs w:val="22"/>
        </w:rPr>
        <w:t>the</w:t>
      </w:r>
      <w:r w:rsidR="009E5366">
        <w:rPr>
          <w:rFonts w:ascii="Garamond" w:eastAsia="Arial Unicode MS" w:hAnsi="Garamond" w:cs="Helvetica"/>
          <w:color w:val="000000" w:themeColor="text1"/>
          <w:sz w:val="22"/>
          <w:szCs w:val="22"/>
        </w:rPr>
        <w:t xml:space="preserve"> kids</w:t>
      </w:r>
      <w:r w:rsidR="000454CF">
        <w:rPr>
          <w:rFonts w:ascii="Garamond" w:eastAsia="Arial Unicode MS" w:hAnsi="Garamond" w:cs="Helvetica"/>
          <w:color w:val="000000" w:themeColor="text1"/>
          <w:sz w:val="22"/>
          <w:szCs w:val="22"/>
        </w:rPr>
        <w:t>.</w:t>
      </w:r>
      <w:r w:rsidR="00F64C89">
        <w:rPr>
          <w:rFonts w:ascii="Garamond" w:eastAsia="Arial Unicode MS" w:hAnsi="Garamond" w:cs="Helvetica"/>
          <w:color w:val="000000" w:themeColor="text1"/>
          <w:sz w:val="22"/>
          <w:szCs w:val="22"/>
        </w:rPr>
        <w:t xml:space="preserve"> </w:t>
      </w:r>
    </w:p>
    <w:p w14:paraId="3BA1A60A" w14:textId="56329059" w:rsidR="00E133D2" w:rsidRDefault="00E133D2"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A715A">
        <w:rPr>
          <w:rFonts w:ascii="Garamond" w:eastAsia="Arial Unicode MS" w:hAnsi="Garamond" w:cs="Helvetica"/>
          <w:color w:val="000000" w:themeColor="text1"/>
          <w:sz w:val="22"/>
          <w:szCs w:val="22"/>
        </w:rPr>
        <w:t>We</w:t>
      </w:r>
      <w:r w:rsidR="00F64C89">
        <w:rPr>
          <w:rFonts w:ascii="Garamond" w:eastAsia="Arial Unicode MS" w:hAnsi="Garamond" w:cs="Helvetica"/>
          <w:color w:val="000000" w:themeColor="text1"/>
          <w:sz w:val="22"/>
          <w:szCs w:val="22"/>
        </w:rPr>
        <w:t xml:space="preserve"> drove past</w:t>
      </w:r>
      <w:r>
        <w:rPr>
          <w:rFonts w:ascii="Garamond" w:eastAsia="Arial Unicode MS" w:hAnsi="Garamond" w:cs="Helvetica"/>
          <w:color w:val="000000" w:themeColor="text1"/>
          <w:sz w:val="22"/>
          <w:szCs w:val="22"/>
        </w:rPr>
        <w:t xml:space="preserve"> that French bakery </w:t>
      </w:r>
      <w:r w:rsidR="00F64C89">
        <w:rPr>
          <w:rFonts w:ascii="Garamond" w:eastAsia="Arial Unicode MS" w:hAnsi="Garamond" w:cs="Helvetica"/>
          <w:color w:val="000000" w:themeColor="text1"/>
          <w:sz w:val="22"/>
          <w:szCs w:val="22"/>
        </w:rPr>
        <w:t xml:space="preserve">today. You know, the one </w:t>
      </w:r>
      <w:r>
        <w:rPr>
          <w:rFonts w:ascii="Garamond" w:eastAsia="Arial Unicode MS" w:hAnsi="Garamond" w:cs="Helvetica"/>
          <w:color w:val="000000" w:themeColor="text1"/>
          <w:sz w:val="22"/>
          <w:szCs w:val="22"/>
        </w:rPr>
        <w:t>that annoys you.</w:t>
      </w:r>
      <w:r w:rsidR="009F70A0">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 xml:space="preserve"> </w:t>
      </w:r>
    </w:p>
    <w:p w14:paraId="6F9D9B85" w14:textId="2D7B0374"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I said, hoping she would</w:t>
      </w:r>
      <w:r w:rsidR="00435078">
        <w:rPr>
          <w:rFonts w:ascii="Garamond" w:eastAsia="Arial Unicode MS" w:hAnsi="Garamond" w:cs="Helvetica"/>
          <w:color w:val="000000" w:themeColor="text1"/>
          <w:sz w:val="22"/>
          <w:szCs w:val="22"/>
        </w:rPr>
        <w:t xml:space="preserve"> no</w:t>
      </w:r>
      <w:r>
        <w:rPr>
          <w:rFonts w:ascii="Garamond" w:eastAsia="Arial Unicode MS" w:hAnsi="Garamond" w:cs="Helvetica"/>
          <w:color w:val="000000" w:themeColor="text1"/>
          <w:sz w:val="22"/>
          <w:szCs w:val="22"/>
        </w:rPr>
        <w:t>t say its name.</w:t>
      </w:r>
    </w:p>
    <w:p w14:paraId="17469DFA" w14:textId="77777777" w:rsidR="009B6624"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Pr="00E133D2">
        <w:rPr>
          <w:rFonts w:ascii="Garamond" w:eastAsia="Arial Unicode MS" w:hAnsi="Garamond" w:cs="Helvetica"/>
          <w:color w:val="000000" w:themeColor="text1"/>
          <w:sz w:val="22"/>
          <w:szCs w:val="22"/>
        </w:rPr>
        <w:t xml:space="preserve"> </w:t>
      </w:r>
      <w:proofErr w:type="spellStart"/>
      <w:r w:rsidRPr="001E4875">
        <w:rPr>
          <w:rFonts w:ascii="Garamond" w:eastAsia="Arial Unicode MS" w:hAnsi="Garamond" w:cs="Helvetica"/>
          <w:i/>
          <w:iCs/>
          <w:color w:val="000000" w:themeColor="text1"/>
          <w:sz w:val="22"/>
          <w:szCs w:val="22"/>
        </w:rPr>
        <w:t>quoti</w:t>
      </w:r>
      <w:r w:rsidR="00F801AD">
        <w:rPr>
          <w:rFonts w:ascii="Garamond" w:eastAsia="Arial Unicode MS" w:hAnsi="Garamond" w:cs="Helvetica"/>
          <w:i/>
          <w:iCs/>
          <w:color w:val="000000" w:themeColor="text1"/>
          <w:sz w:val="22"/>
          <w:szCs w:val="22"/>
        </w:rPr>
        <w:t>-</w:t>
      </w:r>
      <w:r w:rsidRPr="0052577A">
        <w:rPr>
          <w:rFonts w:ascii="Garamond" w:eastAsia="Arial Unicode MS" w:hAnsi="Garamond" w:cs="Helvetica"/>
          <w:i/>
          <w:iCs/>
          <w:color w:val="000000" w:themeColor="text1"/>
          <w:sz w:val="22"/>
          <w:szCs w:val="22"/>
          <w:u w:val="single"/>
        </w:rPr>
        <w:t>dian</w:t>
      </w:r>
      <w:proofErr w:type="spellEnd"/>
      <w:r w:rsidRPr="001E4875">
        <w:rPr>
          <w:rFonts w:ascii="Garamond" w:eastAsia="Arial Unicode MS" w:hAnsi="Garamond" w:cs="Helvetica"/>
          <w:i/>
          <w:iCs/>
          <w:color w:val="000000" w:themeColor="text1"/>
          <w:sz w:val="22"/>
          <w:szCs w:val="22"/>
        </w:rPr>
        <w:t xml:space="preserve"> pain</w:t>
      </w:r>
      <w:r>
        <w:rPr>
          <w:rFonts w:ascii="Garamond" w:eastAsia="Arial Unicode MS" w:hAnsi="Garamond" w:cs="Helvetica"/>
          <w:color w:val="000000" w:themeColor="text1"/>
          <w:sz w:val="22"/>
          <w:szCs w:val="22"/>
        </w:rPr>
        <w:t>, right?’</w:t>
      </w:r>
      <w:r w:rsidR="009B6624">
        <w:rPr>
          <w:rFonts w:ascii="Garamond" w:eastAsia="Arial Unicode MS" w:hAnsi="Garamond" w:cs="Helvetica"/>
          <w:color w:val="000000" w:themeColor="text1"/>
          <w:sz w:val="22"/>
          <w:szCs w:val="22"/>
        </w:rPr>
        <w:t xml:space="preserve"> </w:t>
      </w:r>
    </w:p>
    <w:p w14:paraId="50DB905D" w14:textId="7EA6E82B" w:rsidR="00E133D2" w:rsidRDefault="001511A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words assaulted me like </w:t>
      </w:r>
      <w:proofErr w:type="spellStart"/>
      <w:r>
        <w:rPr>
          <w:rFonts w:ascii="Garamond" w:eastAsia="Arial Unicode MS" w:hAnsi="Garamond" w:cs="Helvetica"/>
          <w:color w:val="000000" w:themeColor="text1"/>
          <w:sz w:val="22"/>
          <w:szCs w:val="22"/>
        </w:rPr>
        <w:t>cowshit</w:t>
      </w:r>
      <w:proofErr w:type="spellEnd"/>
      <w:r>
        <w:rPr>
          <w:rFonts w:ascii="Garamond" w:eastAsia="Arial Unicode MS" w:hAnsi="Garamond" w:cs="Helvetica"/>
          <w:color w:val="000000" w:themeColor="text1"/>
          <w:sz w:val="22"/>
          <w:szCs w:val="22"/>
        </w:rPr>
        <w:t xml:space="preserve"> over a mouse.</w:t>
      </w:r>
    </w:p>
    <w:p w14:paraId="25E79794" w14:textId="6C1DD266"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w:t>
      </w:r>
      <w:r w:rsidRPr="00E133D2">
        <w:rPr>
          <w:rFonts w:ascii="Garamond" w:eastAsia="Arial Unicode MS" w:hAnsi="Garamond" w:cs="Helvetica"/>
          <w:color w:val="000000" w:themeColor="text1"/>
          <w:sz w:val="22"/>
          <w:szCs w:val="22"/>
        </w:rPr>
        <w:t xml:space="preserve"> </w:t>
      </w:r>
    </w:p>
    <w:p w14:paraId="13B42241" w14:textId="22318FEC" w:rsidR="00E133D2" w:rsidRDefault="001A6B5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435078">
        <w:rPr>
          <w:rFonts w:ascii="Garamond" w:eastAsia="Arial Unicode MS" w:hAnsi="Garamond" w:cs="Helvetica"/>
          <w:color w:val="000000" w:themeColor="text1"/>
          <w:sz w:val="22"/>
          <w:szCs w:val="22"/>
        </w:rPr>
        <w:t>snicker</w:t>
      </w:r>
      <w:r w:rsidR="005A715A">
        <w:rPr>
          <w:rFonts w:ascii="Garamond" w:eastAsia="Arial Unicode MS" w:hAnsi="Garamond" w:cs="Helvetica"/>
          <w:color w:val="000000" w:themeColor="text1"/>
          <w:sz w:val="22"/>
          <w:szCs w:val="22"/>
        </w:rPr>
        <w:t>ed</w:t>
      </w:r>
      <w:r w:rsidR="00E133D2">
        <w:rPr>
          <w:rFonts w:ascii="Garamond" w:eastAsia="Arial Unicode MS" w:hAnsi="Garamond" w:cs="Helvetica"/>
          <w:color w:val="000000" w:themeColor="text1"/>
          <w:sz w:val="22"/>
          <w:szCs w:val="22"/>
        </w:rPr>
        <w:t>.</w:t>
      </w:r>
    </w:p>
    <w:p w14:paraId="5B23393D" w14:textId="0AACE2CE" w:rsidR="00222D6C"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22D6C" w:rsidRPr="005F2AC2">
        <w:rPr>
          <w:rFonts w:ascii="Garamond" w:eastAsia="Arial Unicode MS" w:hAnsi="Garamond" w:cs="Helvetica"/>
          <w:i/>
          <w:iCs/>
          <w:color w:val="000000" w:themeColor="text1"/>
          <w:sz w:val="22"/>
          <w:szCs w:val="22"/>
        </w:rPr>
        <w:t>So</w:t>
      </w:r>
      <w:r w:rsidR="00E46E21" w:rsidRPr="00AF2203">
        <w:rPr>
          <w:rFonts w:ascii="Garamond" w:eastAsia="Arial Unicode MS" w:hAnsi="Garamond" w:cs="Helvetica"/>
          <w:color w:val="000000" w:themeColor="text1"/>
          <w:sz w:val="22"/>
          <w:szCs w:val="22"/>
        </w:rPr>
        <w:t>,</w:t>
      </w:r>
      <w:r w:rsidR="00222D6C" w:rsidRPr="00AF2203">
        <w:rPr>
          <w:rFonts w:ascii="Garamond" w:eastAsia="Arial Unicode MS" w:hAnsi="Garamond" w:cs="Helvetica"/>
          <w:color w:val="000000" w:themeColor="text1"/>
          <w:sz w:val="22"/>
          <w:szCs w:val="22"/>
        </w:rPr>
        <w:t xml:space="preserve"> how’re you </w:t>
      </w:r>
      <w:r w:rsidR="00222D6C" w:rsidRPr="00DF3C5F">
        <w:rPr>
          <w:rFonts w:ascii="Garamond" w:eastAsia="Arial Unicode MS" w:hAnsi="Garamond" w:cs="Helvetica"/>
          <w:i/>
          <w:iCs/>
          <w:color w:val="000000" w:themeColor="text1"/>
          <w:sz w:val="22"/>
          <w:szCs w:val="22"/>
        </w:rPr>
        <w:t>doing</w:t>
      </w:r>
      <w:r w:rsidR="005A715A">
        <w:rPr>
          <w:rFonts w:ascii="Garamond" w:eastAsia="Arial Unicode MS" w:hAnsi="Garamond" w:cs="Helvetica"/>
          <w:i/>
          <w:iCs/>
          <w:color w:val="000000" w:themeColor="text1"/>
          <w:sz w:val="22"/>
          <w:szCs w:val="22"/>
        </w:rPr>
        <w:t xml:space="preserve">, </w:t>
      </w:r>
      <w:r w:rsidR="005A715A" w:rsidRPr="005A715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w:t>
      </w:r>
      <w:r w:rsidR="00690F97">
        <w:rPr>
          <w:rFonts w:ascii="Garamond" w:eastAsia="Arial Unicode MS" w:hAnsi="Garamond" w:cs="Helvetica"/>
          <w:color w:val="000000" w:themeColor="text1"/>
          <w:sz w:val="22"/>
          <w:szCs w:val="22"/>
        </w:rPr>
        <w:t xml:space="preserve"> You’ve been without the </w:t>
      </w:r>
      <w:r w:rsidR="00F61252" w:rsidRPr="00F61252">
        <w:rPr>
          <w:rFonts w:ascii="Garamond" w:eastAsia="Arial Unicode MS" w:hAnsi="Garamond" w:cs="Helvetica"/>
          <w:i/>
          <w:iCs/>
          <w:color w:val="000000" w:themeColor="text1"/>
          <w:sz w:val="22"/>
          <w:szCs w:val="22"/>
        </w:rPr>
        <w:t>daffodils</w:t>
      </w:r>
      <w:r w:rsidR="00F61252">
        <w:rPr>
          <w:rFonts w:ascii="Garamond" w:eastAsia="Arial Unicode MS" w:hAnsi="Garamond" w:cs="Helvetica"/>
          <w:color w:val="000000" w:themeColor="text1"/>
          <w:sz w:val="22"/>
          <w:szCs w:val="22"/>
        </w:rPr>
        <w:t xml:space="preserve"> </w:t>
      </w:r>
      <w:r w:rsidR="00690F97">
        <w:rPr>
          <w:rFonts w:ascii="Garamond" w:eastAsia="Arial Unicode MS" w:hAnsi="Garamond" w:cs="Helvetica"/>
          <w:color w:val="000000" w:themeColor="text1"/>
          <w:sz w:val="22"/>
          <w:szCs w:val="22"/>
        </w:rPr>
        <w:t>for a week, right?</w:t>
      </w:r>
      <w:r w:rsidR="00222D6C" w:rsidRPr="00AF2203">
        <w:rPr>
          <w:rFonts w:ascii="Garamond" w:eastAsia="Arial Unicode MS" w:hAnsi="Garamond" w:cs="Helvetica"/>
          <w:color w:val="000000" w:themeColor="text1"/>
          <w:sz w:val="22"/>
          <w:szCs w:val="22"/>
        </w:rPr>
        <w:t>’</w:t>
      </w:r>
    </w:p>
    <w:p w14:paraId="5E930C10" w14:textId="336E2EFE" w:rsidR="00222D6C" w:rsidRPr="00AF2203" w:rsidRDefault="00670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was </w:t>
      </w:r>
      <w:r w:rsidRPr="006702BB">
        <w:rPr>
          <w:rFonts w:ascii="Garamond" w:eastAsia="Arial Unicode MS" w:hAnsi="Garamond" w:cs="Helvetica"/>
          <w:color w:val="000000" w:themeColor="text1"/>
          <w:sz w:val="22"/>
          <w:szCs w:val="22"/>
        </w:rPr>
        <w:t xml:space="preserve">our euphemism for the neon-yellow neuroenhancer drug </w:t>
      </w:r>
      <w:proofErr w:type="spellStart"/>
      <w:r w:rsidRPr="006702BB">
        <w:rPr>
          <w:rFonts w:ascii="Garamond" w:eastAsia="Arial Unicode MS" w:hAnsi="Garamond" w:cs="Helvetica"/>
          <w:color w:val="000000" w:themeColor="text1"/>
          <w:sz w:val="22"/>
          <w:szCs w:val="22"/>
        </w:rPr>
        <w:t>levo</w:t>
      </w:r>
      <w:proofErr w:type="spellEnd"/>
      <w:r w:rsidRPr="006702BB">
        <w:rPr>
          <w:rFonts w:ascii="Garamond" w:eastAsia="Arial Unicode MS" w:hAnsi="Garamond" w:cs="Helvetica"/>
          <w:color w:val="000000" w:themeColor="text1"/>
          <w:sz w:val="22"/>
          <w:szCs w:val="22"/>
        </w:rPr>
        <w:t>-</w:t>
      </w:r>
      <w:r w:rsidRPr="006702BB">
        <w:rPr>
          <w:rFonts w:ascii="Garamond" w:eastAsia="Arial Unicode MS" w:hAnsi="Garamond" w:cs="Helvetica"/>
          <w:i/>
          <w:iCs/>
          <w:color w:val="000000" w:themeColor="text1"/>
          <w:sz w:val="22"/>
          <w:szCs w:val="22"/>
        </w:rPr>
        <w:t>modafinil</w:t>
      </w:r>
      <w:r w:rsidR="008A2CE0">
        <w:rPr>
          <w:rFonts w:ascii="Garamond" w:eastAsia="Arial Unicode MS" w:hAnsi="Garamond" w:cs="Helvetica"/>
          <w:color w:val="000000" w:themeColor="text1"/>
          <w:sz w:val="22"/>
          <w:szCs w:val="22"/>
        </w:rPr>
        <w:t xml:space="preserve"> </w:t>
      </w:r>
      <w:r w:rsidRPr="006702BB">
        <w:rPr>
          <w:rFonts w:ascii="Garamond" w:eastAsia="Arial Unicode MS" w:hAnsi="Garamond" w:cs="Helvetica"/>
          <w:color w:val="000000" w:themeColor="text1"/>
          <w:sz w:val="22"/>
          <w:szCs w:val="22"/>
        </w:rPr>
        <w:t>I took to help with concentration</w:t>
      </w:r>
      <w:r w:rsidR="008A2CE0">
        <w:rPr>
          <w:rFonts w:ascii="Garamond" w:eastAsia="Arial Unicode MS" w:hAnsi="Garamond" w:cs="Helvetica"/>
          <w:color w:val="000000" w:themeColor="text1"/>
          <w:sz w:val="22"/>
          <w:szCs w:val="22"/>
        </w:rPr>
        <w:t xml:space="preserve">. It was like a mild dose of amphetamine and </w:t>
      </w:r>
      <w:r w:rsidR="00690F97">
        <w:rPr>
          <w:rFonts w:ascii="Garamond" w:eastAsia="Arial Unicode MS" w:hAnsi="Garamond" w:cs="Helvetica"/>
          <w:color w:val="000000" w:themeColor="text1"/>
          <w:sz w:val="22"/>
          <w:szCs w:val="22"/>
        </w:rPr>
        <w:t xml:space="preserve">I had not </w:t>
      </w:r>
      <w:r>
        <w:rPr>
          <w:rFonts w:ascii="Garamond" w:eastAsia="Arial Unicode MS" w:hAnsi="Garamond" w:cs="Helvetica"/>
          <w:color w:val="000000" w:themeColor="text1"/>
          <w:sz w:val="22"/>
          <w:szCs w:val="22"/>
        </w:rPr>
        <w:t xml:space="preserve">quite </w:t>
      </w:r>
      <w:r w:rsidR="00690F97">
        <w:rPr>
          <w:rFonts w:ascii="Garamond" w:eastAsia="Arial Unicode MS" w:hAnsi="Garamond" w:cs="Helvetica"/>
          <w:color w:val="000000" w:themeColor="text1"/>
          <w:sz w:val="22"/>
          <w:szCs w:val="22"/>
        </w:rPr>
        <w:t>been able to kick the habit</w:t>
      </w:r>
      <w:r w:rsidR="005540B2">
        <w:rPr>
          <w:rFonts w:ascii="Garamond" w:eastAsia="Arial Unicode MS" w:hAnsi="Garamond" w:cs="Helvetica"/>
          <w:color w:val="000000" w:themeColor="text1"/>
          <w:sz w:val="22"/>
          <w:szCs w:val="22"/>
        </w:rPr>
        <w:t>, not wanting to feel however I might feel without them.</w:t>
      </w:r>
    </w:p>
    <w:p w14:paraId="622AF33E" w14:textId="3BD9CDD3" w:rsidR="00222D6C"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A4722">
        <w:rPr>
          <w:rFonts w:ascii="Garamond" w:eastAsia="Arial Unicode MS" w:hAnsi="Garamond" w:cs="Helvetica"/>
          <w:color w:val="000000" w:themeColor="text1"/>
          <w:sz w:val="22"/>
          <w:szCs w:val="22"/>
        </w:rPr>
        <w:t>I’m accepting the universe,’ I said. ‘</w:t>
      </w:r>
      <w:r w:rsidR="00C521A4">
        <w:rPr>
          <w:rFonts w:ascii="Garamond" w:eastAsia="Arial Unicode MS" w:hAnsi="Garamond" w:cs="Helvetica"/>
          <w:color w:val="000000" w:themeColor="text1"/>
          <w:sz w:val="22"/>
          <w:szCs w:val="22"/>
        </w:rPr>
        <w:t>Which I find incredibly</w:t>
      </w:r>
      <w:r w:rsidRPr="00AF2203">
        <w:rPr>
          <w:rFonts w:ascii="Garamond" w:eastAsia="Arial Unicode MS" w:hAnsi="Garamond" w:cs="Helvetica"/>
          <w:color w:val="000000" w:themeColor="text1"/>
          <w:sz w:val="22"/>
          <w:szCs w:val="22"/>
        </w:rPr>
        <w:t xml:space="preserve"> </w:t>
      </w:r>
      <w:r w:rsidR="00A84E40">
        <w:rPr>
          <w:rFonts w:ascii="Garamond" w:eastAsia="Arial Unicode MS" w:hAnsi="Garamond" w:cs="Helvetica"/>
          <w:color w:val="000000" w:themeColor="text1"/>
          <w:sz w:val="22"/>
          <w:szCs w:val="22"/>
        </w:rPr>
        <w:t>irritating</w:t>
      </w:r>
      <w:r w:rsidR="00FA4722">
        <w:rPr>
          <w:rFonts w:ascii="Garamond" w:eastAsia="Arial Unicode MS" w:hAnsi="Garamond" w:cs="Helvetica"/>
          <w:color w:val="000000" w:themeColor="text1"/>
          <w:sz w:val="22"/>
          <w:szCs w:val="22"/>
        </w:rPr>
        <w:t>.’</w:t>
      </w:r>
    </w:p>
    <w:p w14:paraId="333FF056" w14:textId="4E92618D" w:rsidR="00C355AC"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accepting or the universe?’</w:t>
      </w:r>
    </w:p>
    <w:p w14:paraId="1CFC6213" w14:textId="698E6DAD" w:rsidR="00C355AC" w:rsidRPr="00AF2203"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540B2">
        <w:rPr>
          <w:rFonts w:ascii="Garamond" w:eastAsia="Arial Unicode MS" w:hAnsi="Garamond" w:cs="Helvetica"/>
          <w:color w:val="000000" w:themeColor="text1"/>
          <w:sz w:val="22"/>
          <w:szCs w:val="22"/>
        </w:rPr>
        <w:t>It’s all the same</w:t>
      </w:r>
      <w:r>
        <w:rPr>
          <w:rFonts w:ascii="Garamond" w:eastAsia="Arial Unicode MS" w:hAnsi="Garamond" w:cs="Helvetica"/>
          <w:color w:val="000000" w:themeColor="text1"/>
          <w:sz w:val="22"/>
          <w:szCs w:val="22"/>
        </w:rPr>
        <w:t>.’</w:t>
      </w:r>
    </w:p>
    <w:p w14:paraId="3FC53866" w14:textId="13D037AC"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 you want to hear what I think?’</w:t>
      </w:r>
    </w:p>
    <w:p w14:paraId="35F48226" w14:textId="1A24ED13" w:rsidR="00222D6C" w:rsidRPr="00AF2203"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‘Eat </w:t>
      </w:r>
      <w:r w:rsidR="00FA4722">
        <w:rPr>
          <w:rFonts w:ascii="Garamond" w:eastAsia="Arial Unicode MS" w:hAnsi="Garamond" w:cs="Helvetica"/>
          <w:color w:val="000000" w:themeColor="text1"/>
          <w:sz w:val="22"/>
          <w:szCs w:val="22"/>
        </w:rPr>
        <w:t>less</w:t>
      </w:r>
      <w:r w:rsidRPr="00AF2203">
        <w:rPr>
          <w:rFonts w:ascii="Garamond" w:eastAsia="Arial Unicode MS" w:hAnsi="Garamond" w:cs="Helvetica"/>
          <w:color w:val="000000" w:themeColor="text1"/>
          <w:sz w:val="22"/>
          <w:szCs w:val="22"/>
        </w:rPr>
        <w:t xml:space="preserve"> </w:t>
      </w:r>
      <w:r w:rsidR="00A921B9">
        <w:rPr>
          <w:rFonts w:ascii="Garamond" w:eastAsia="Arial Unicode MS" w:hAnsi="Garamond" w:cs="Helvetica"/>
          <w:color w:val="000000" w:themeColor="text1"/>
          <w:sz w:val="22"/>
          <w:szCs w:val="22"/>
        </w:rPr>
        <w:t>reds</w:t>
      </w:r>
      <w:r w:rsidRPr="00AF2203">
        <w:rPr>
          <w:rFonts w:ascii="Garamond" w:eastAsia="Arial Unicode MS" w:hAnsi="Garamond" w:cs="Helvetica"/>
          <w:color w:val="000000" w:themeColor="text1"/>
          <w:sz w:val="22"/>
          <w:szCs w:val="22"/>
        </w:rPr>
        <w:t>?’ I sneered.</w:t>
      </w:r>
    </w:p>
    <w:p w14:paraId="3ECCD5AC" w14:textId="5D466E6B" w:rsidR="001D175F"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Ignoring my petulance she said</w:t>
      </w:r>
      <w:r w:rsidR="004D301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22D6C" w:rsidRPr="00AF2203">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M</w:t>
      </w:r>
      <w:r w:rsidR="003125EA">
        <w:rPr>
          <w:rFonts w:ascii="Garamond" w:eastAsia="Arial Unicode MS" w:hAnsi="Garamond" w:cs="Helvetica"/>
          <w:color w:val="000000" w:themeColor="text1"/>
          <w:sz w:val="22"/>
          <w:szCs w:val="22"/>
        </w:rPr>
        <w:t xml:space="preserve">y boss, ex-boss, </w:t>
      </w:r>
      <w:r w:rsidR="00C23DBA">
        <w:rPr>
          <w:rFonts w:ascii="Garamond" w:eastAsia="Arial Unicode MS" w:hAnsi="Garamond" w:cs="Helvetica"/>
          <w:color w:val="000000" w:themeColor="text1"/>
          <w:sz w:val="22"/>
          <w:szCs w:val="22"/>
        </w:rPr>
        <w:t xml:space="preserve">and I </w:t>
      </w:r>
      <w:r w:rsidR="003125EA">
        <w:rPr>
          <w:rFonts w:ascii="Garamond" w:eastAsia="Arial Unicode MS" w:hAnsi="Garamond" w:cs="Helvetica"/>
          <w:color w:val="000000" w:themeColor="text1"/>
          <w:sz w:val="22"/>
          <w:szCs w:val="22"/>
        </w:rPr>
        <w:t>have</w:t>
      </w:r>
      <w:r w:rsidR="004D3017">
        <w:rPr>
          <w:rFonts w:ascii="Garamond" w:eastAsia="Arial Unicode MS" w:hAnsi="Garamond" w:cs="Helvetica"/>
          <w:color w:val="000000" w:themeColor="text1"/>
          <w:sz w:val="22"/>
          <w:szCs w:val="22"/>
        </w:rPr>
        <w:t xml:space="preserve"> been discussing your </w:t>
      </w:r>
      <w:proofErr w:type="spellStart"/>
      <w:r w:rsidR="004D3017" w:rsidRPr="004D3017">
        <w:rPr>
          <w:rFonts w:ascii="Garamond" w:eastAsia="Arial Unicode MS" w:hAnsi="Garamond" w:cs="Helvetica"/>
          <w:i/>
          <w:iCs/>
          <w:color w:val="000000" w:themeColor="text1"/>
          <w:sz w:val="22"/>
          <w:szCs w:val="22"/>
        </w:rPr>
        <w:t>absquatulation</w:t>
      </w:r>
      <w:proofErr w:type="spellEnd"/>
      <w:r w:rsidR="004D3017">
        <w:rPr>
          <w:rFonts w:ascii="Garamond" w:eastAsia="Arial Unicode MS" w:hAnsi="Garamond" w:cs="Helvetica"/>
          <w:color w:val="000000" w:themeColor="text1"/>
          <w:sz w:val="22"/>
          <w:szCs w:val="22"/>
        </w:rPr>
        <w:t>.’ A pause to register the use of the word I had a tendency to overuse in the office</w:t>
      </w:r>
      <w:r w:rsidR="00D25B2A">
        <w:rPr>
          <w:rFonts w:ascii="Garamond" w:eastAsia="Arial Unicode MS" w:hAnsi="Garamond" w:cs="Helvetica"/>
          <w:color w:val="000000" w:themeColor="text1"/>
          <w:sz w:val="22"/>
          <w:szCs w:val="22"/>
        </w:rPr>
        <w:t xml:space="preserve">. </w:t>
      </w:r>
    </w:p>
    <w:p w14:paraId="032E496F" w14:textId="67CD01D9"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4D3017">
        <w:rPr>
          <w:rFonts w:ascii="Garamond" w:eastAsia="Arial Unicode MS" w:hAnsi="Garamond" w:cs="Helvetica"/>
          <w:i/>
          <w:iCs/>
          <w:color w:val="000000" w:themeColor="text1"/>
          <w:sz w:val="22"/>
          <w:szCs w:val="22"/>
        </w:rPr>
        <w:t>And</w:t>
      </w:r>
      <w:r>
        <w:rPr>
          <w:rFonts w:ascii="Garamond" w:eastAsia="Arial Unicode MS" w:hAnsi="Garamond" w:cs="Helvetica"/>
          <w:color w:val="000000" w:themeColor="text1"/>
          <w:sz w:val="22"/>
          <w:szCs w:val="22"/>
        </w:rPr>
        <w:t>?’</w:t>
      </w:r>
    </w:p>
    <w:p w14:paraId="5E77E26D" w14:textId="73728761"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‘Well, she </w:t>
      </w:r>
      <w:r w:rsidR="00155F39">
        <w:rPr>
          <w:rFonts w:ascii="Garamond" w:eastAsia="Arial Unicode MS" w:hAnsi="Garamond" w:cs="Helvetica"/>
          <w:color w:val="000000" w:themeColor="text1"/>
          <w:sz w:val="22"/>
          <w:szCs w:val="22"/>
        </w:rPr>
        <w:t xml:space="preserve">also </w:t>
      </w:r>
      <w:r w:rsidR="00E82BD8">
        <w:rPr>
          <w:rFonts w:ascii="Garamond" w:eastAsia="Arial Unicode MS" w:hAnsi="Garamond" w:cs="Helvetica"/>
          <w:color w:val="000000" w:themeColor="text1"/>
          <w:sz w:val="22"/>
          <w:szCs w:val="22"/>
        </w:rPr>
        <w:t xml:space="preserve">says you are </w:t>
      </w:r>
      <w:r w:rsidR="00E82BD8" w:rsidRPr="00D25B2A">
        <w:rPr>
          <w:rFonts w:ascii="Garamond" w:eastAsia="Arial Unicode MS" w:hAnsi="Garamond" w:cs="Helvetica"/>
          <w:i/>
          <w:iCs/>
          <w:color w:val="000000" w:themeColor="text1"/>
          <w:sz w:val="22"/>
          <w:szCs w:val="22"/>
        </w:rPr>
        <w:t>chronically annoyed</w:t>
      </w:r>
      <w:r w:rsidR="00D25B2A">
        <w:rPr>
          <w:rFonts w:ascii="Garamond" w:eastAsia="Arial Unicode MS" w:hAnsi="Garamond" w:cs="Helvetica"/>
          <w:color w:val="000000" w:themeColor="text1"/>
          <w:sz w:val="22"/>
          <w:szCs w:val="22"/>
        </w:rPr>
        <w:t xml:space="preserve">.’ Another pause, in which I considered </w:t>
      </w:r>
      <w:r w:rsidR="006E3F0F">
        <w:rPr>
          <w:rFonts w:ascii="Garamond" w:eastAsia="Arial Unicode MS" w:hAnsi="Garamond" w:cs="Helvetica"/>
          <w:color w:val="000000" w:themeColor="text1"/>
          <w:sz w:val="22"/>
          <w:szCs w:val="22"/>
        </w:rPr>
        <w:t>the</w:t>
      </w:r>
      <w:r w:rsidR="00D25B2A">
        <w:rPr>
          <w:rFonts w:ascii="Garamond" w:eastAsia="Arial Unicode MS" w:hAnsi="Garamond" w:cs="Helvetica"/>
          <w:color w:val="000000" w:themeColor="text1"/>
          <w:sz w:val="22"/>
          <w:szCs w:val="22"/>
        </w:rPr>
        <w:t xml:space="preserve"> diagnosis, which I felt facile and bloody obvious.</w:t>
      </w:r>
      <w:r w:rsidR="00E82BD8">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‘T</w:t>
      </w:r>
      <w:r w:rsidR="00E82BD8">
        <w:rPr>
          <w:rFonts w:ascii="Garamond" w:eastAsia="Arial Unicode MS" w:hAnsi="Garamond" w:cs="Helvetica"/>
          <w:color w:val="000000" w:themeColor="text1"/>
          <w:sz w:val="22"/>
          <w:szCs w:val="22"/>
        </w:rPr>
        <w:t>his relates to an underdeveloped integration of the pleasure principle into your ego</w:t>
      </w:r>
      <w:r w:rsidR="00884881">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Oh, and</w:t>
      </w:r>
      <w:r w:rsidR="00E82BD8">
        <w:rPr>
          <w:rFonts w:ascii="Garamond" w:eastAsia="Arial Unicode MS" w:hAnsi="Garamond" w:cs="Helvetica"/>
          <w:color w:val="000000" w:themeColor="text1"/>
          <w:sz w:val="22"/>
          <w:szCs w:val="22"/>
        </w:rPr>
        <w:t xml:space="preserve"> </w:t>
      </w:r>
      <w:r w:rsidR="00884881">
        <w:rPr>
          <w:rFonts w:ascii="Garamond" w:eastAsia="Arial Unicode MS" w:hAnsi="Garamond" w:cs="Helvetica"/>
          <w:color w:val="000000" w:themeColor="text1"/>
          <w:sz w:val="22"/>
          <w:szCs w:val="22"/>
        </w:rPr>
        <w:t xml:space="preserve">incidentally, </w:t>
      </w:r>
      <w:r w:rsidR="00E82BD8">
        <w:rPr>
          <w:rFonts w:ascii="Garamond" w:eastAsia="Arial Unicode MS" w:hAnsi="Garamond" w:cs="Helvetica"/>
          <w:color w:val="000000" w:themeColor="text1"/>
          <w:sz w:val="22"/>
          <w:szCs w:val="22"/>
        </w:rPr>
        <w:t xml:space="preserve">she </w:t>
      </w:r>
      <w:r>
        <w:rPr>
          <w:rFonts w:ascii="Garamond" w:eastAsia="Arial Unicode MS" w:hAnsi="Garamond" w:cs="Helvetica"/>
          <w:color w:val="000000" w:themeColor="text1"/>
          <w:sz w:val="22"/>
          <w:szCs w:val="22"/>
        </w:rPr>
        <w:t xml:space="preserve">wants to </w:t>
      </w:r>
      <w:r w:rsidR="001D175F">
        <w:rPr>
          <w:rFonts w:ascii="Garamond" w:eastAsia="Arial Unicode MS" w:hAnsi="Garamond" w:cs="Helvetica"/>
          <w:color w:val="000000" w:themeColor="text1"/>
          <w:sz w:val="22"/>
          <w:szCs w:val="22"/>
        </w:rPr>
        <w:t>schedule another playdate</w:t>
      </w:r>
      <w:r>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w:t>
      </w:r>
    </w:p>
    <w:p w14:paraId="19B13110" w14:textId="6D9A85B7" w:rsidR="004D3017"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made a grunting noise in response (I had thought our intimacy covert).</w:t>
      </w:r>
    </w:p>
    <w:p w14:paraId="52199CD2" w14:textId="74E2AA5E" w:rsidR="00222D6C" w:rsidRPr="00AF2203"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Y</w:t>
      </w:r>
      <w:r w:rsidR="00222D6C" w:rsidRPr="00AF2203">
        <w:rPr>
          <w:rFonts w:ascii="Garamond" w:eastAsia="Arial Unicode MS" w:hAnsi="Garamond" w:cs="Helvetica"/>
          <w:color w:val="000000" w:themeColor="text1"/>
          <w:sz w:val="22"/>
          <w:szCs w:val="22"/>
        </w:rPr>
        <w:t>our shadow side is active</w:t>
      </w:r>
      <w:r w:rsidR="00EA1B5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 xml:space="preserve">. </w:t>
      </w:r>
      <w:r w:rsidR="00FC3DCC">
        <w:rPr>
          <w:rFonts w:ascii="Garamond" w:eastAsia="Arial Unicode MS" w:hAnsi="Garamond" w:cs="Helvetica"/>
          <w:color w:val="000000" w:themeColor="text1"/>
          <w:sz w:val="22"/>
          <w:szCs w:val="22"/>
        </w:rPr>
        <w:t xml:space="preserve">Jungian </w:t>
      </w:r>
      <w:r w:rsidR="00FC3DCC" w:rsidRPr="00C90A79">
        <w:rPr>
          <w:rFonts w:ascii="Garamond" w:eastAsia="Arial Unicode MS" w:hAnsi="Garamond" w:cs="Helvetica"/>
          <w:i/>
          <w:iCs/>
          <w:color w:val="000000" w:themeColor="text1"/>
          <w:sz w:val="22"/>
          <w:szCs w:val="22"/>
        </w:rPr>
        <w:t>p</w:t>
      </w:r>
      <w:r w:rsidR="00222D6C" w:rsidRPr="00C90A79">
        <w:rPr>
          <w:rFonts w:ascii="Garamond" w:eastAsia="Arial Unicode MS" w:hAnsi="Garamond" w:cs="Helvetica"/>
          <w:i/>
          <w:iCs/>
          <w:color w:val="000000" w:themeColor="text1"/>
          <w:sz w:val="22"/>
          <w:szCs w:val="22"/>
        </w:rPr>
        <w:t>rojection</w:t>
      </w:r>
      <w:r w:rsidR="008E4066">
        <w:rPr>
          <w:rFonts w:ascii="Garamond" w:eastAsia="Arial Unicode MS" w:hAnsi="Garamond" w:cs="Helvetica"/>
          <w:color w:val="000000" w:themeColor="text1"/>
          <w:sz w:val="22"/>
          <w:szCs w:val="22"/>
        </w:rPr>
        <w:t xml:space="preserve"> </w:t>
      </w:r>
      <w:r w:rsidR="009B7A97" w:rsidRPr="00AF2203">
        <w:rPr>
          <w:rFonts w:ascii="Garamond" w:eastAsia="Arial Unicode MS" w:hAnsi="Garamond" w:cs="Helvetica"/>
          <w:color w:val="000000" w:themeColor="text1"/>
          <w:sz w:val="22"/>
          <w:szCs w:val="22"/>
        </w:rPr>
        <w:t>l</w:t>
      </w:r>
      <w:r w:rsidR="00222D6C" w:rsidRPr="00AF2203">
        <w:rPr>
          <w:rFonts w:ascii="Garamond" w:eastAsia="Arial Unicode MS" w:hAnsi="Garamond" w:cs="Helvetica"/>
          <w:color w:val="000000" w:themeColor="text1"/>
          <w:sz w:val="22"/>
          <w:szCs w:val="22"/>
        </w:rPr>
        <w:t>ike we talked about.</w:t>
      </w:r>
      <w:r w:rsidR="00E52300">
        <w:rPr>
          <w:rFonts w:ascii="Garamond" w:eastAsia="Arial Unicode MS" w:hAnsi="Garamond" w:cs="Helvetica"/>
          <w:color w:val="000000" w:themeColor="text1"/>
          <w:sz w:val="22"/>
          <w:szCs w:val="22"/>
        </w:rPr>
        <w:t xml:space="preserve"> </w:t>
      </w:r>
      <w:r w:rsidR="0060023A" w:rsidRPr="00441497">
        <w:rPr>
          <w:rFonts w:ascii="Garamond" w:eastAsia="Arial Unicode MS" w:hAnsi="Garamond" w:cs="Helvetica"/>
          <w:color w:val="000000" w:themeColor="text1"/>
          <w:sz w:val="22"/>
          <w:szCs w:val="22"/>
        </w:rPr>
        <w:t>That</w:t>
      </w:r>
      <w:r w:rsidR="00C05956" w:rsidRPr="00441497">
        <w:rPr>
          <w:rFonts w:ascii="Garamond" w:eastAsia="Arial Unicode MS" w:hAnsi="Garamond" w:cs="Helvetica"/>
          <w:color w:val="000000" w:themeColor="text1"/>
          <w:sz w:val="22"/>
          <w:szCs w:val="22"/>
        </w:rPr>
        <w:t xml:space="preserve"> </w:t>
      </w:r>
      <w:r w:rsidR="00FC3DCC" w:rsidRPr="00FC3DCC">
        <w:rPr>
          <w:rFonts w:ascii="Garamond" w:eastAsia="Arial Unicode MS" w:hAnsi="Garamond" w:cs="Helvetica"/>
          <w:i/>
          <w:iCs/>
          <w:color w:val="000000" w:themeColor="text1"/>
          <w:sz w:val="22"/>
          <w:szCs w:val="22"/>
        </w:rPr>
        <w:t>Jungle</w:t>
      </w:r>
      <w:r w:rsidR="00C05956" w:rsidRPr="00AF2203">
        <w:rPr>
          <w:rFonts w:ascii="Garamond" w:eastAsia="Arial Unicode MS" w:hAnsi="Garamond" w:cs="Helvetica"/>
          <w:i/>
          <w:iCs/>
          <w:color w:val="000000" w:themeColor="text1"/>
          <w:sz w:val="22"/>
          <w:szCs w:val="22"/>
        </w:rPr>
        <w:t xml:space="preserve"> </w:t>
      </w:r>
      <w:r w:rsidR="00B84439" w:rsidRPr="00AF2203">
        <w:rPr>
          <w:rFonts w:ascii="Garamond" w:eastAsia="Arial Unicode MS" w:hAnsi="Garamond" w:cs="Helvetica"/>
          <w:i/>
          <w:iCs/>
          <w:color w:val="000000" w:themeColor="text1"/>
          <w:sz w:val="22"/>
          <w:szCs w:val="22"/>
        </w:rPr>
        <w:t>bullocks</w:t>
      </w:r>
      <w:r w:rsidR="00C05956" w:rsidRPr="00AF2203">
        <w:rPr>
          <w:rFonts w:ascii="Garamond" w:eastAsia="Arial Unicode MS" w:hAnsi="Garamond" w:cs="Helvetica"/>
          <w:color w:val="000000" w:themeColor="text1"/>
          <w:sz w:val="22"/>
          <w:szCs w:val="22"/>
        </w:rPr>
        <w:t>.</w:t>
      </w:r>
      <w:r w:rsidR="00E52300">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 xml:space="preserve"> </w:t>
      </w:r>
      <w:r w:rsidR="00E52300">
        <w:rPr>
          <w:rFonts w:ascii="Garamond" w:eastAsia="Arial Unicode MS" w:hAnsi="Garamond" w:cs="Helvetica"/>
          <w:color w:val="000000" w:themeColor="text1"/>
          <w:sz w:val="22"/>
          <w:szCs w:val="22"/>
        </w:rPr>
        <w:t xml:space="preserve">(She could </w:t>
      </w:r>
      <w:r w:rsidR="00E52300" w:rsidRPr="00E52300">
        <w:rPr>
          <w:rFonts w:ascii="Garamond" w:eastAsia="Arial Unicode MS" w:hAnsi="Garamond" w:cs="Helvetica"/>
          <w:color w:val="000000" w:themeColor="text1"/>
          <w:sz w:val="22"/>
          <w:szCs w:val="22"/>
        </w:rPr>
        <w:t xml:space="preserve">never </w:t>
      </w:r>
      <w:r w:rsidR="00E52300">
        <w:rPr>
          <w:rFonts w:ascii="Garamond" w:eastAsia="Arial Unicode MS" w:hAnsi="Garamond" w:cs="Helvetica"/>
          <w:color w:val="000000" w:themeColor="text1"/>
          <w:sz w:val="22"/>
          <w:szCs w:val="22"/>
        </w:rPr>
        <w:t xml:space="preserve">pronounce </w:t>
      </w:r>
      <w:r w:rsidR="00441497">
        <w:rPr>
          <w:rFonts w:ascii="Garamond" w:eastAsia="Arial Unicode MS" w:hAnsi="Garamond" w:cs="Helvetica"/>
          <w:color w:val="000000" w:themeColor="text1"/>
          <w:sz w:val="22"/>
          <w:szCs w:val="22"/>
        </w:rPr>
        <w:t xml:space="preserve">the </w:t>
      </w:r>
      <w:r w:rsidR="005B6900">
        <w:rPr>
          <w:rFonts w:ascii="Garamond" w:eastAsia="Arial Unicode MS" w:hAnsi="Garamond" w:cs="Helvetica"/>
          <w:color w:val="000000" w:themeColor="text1"/>
          <w:sz w:val="22"/>
          <w:szCs w:val="22"/>
        </w:rPr>
        <w:t>b-</w:t>
      </w:r>
      <w:r w:rsidR="00441497">
        <w:rPr>
          <w:rFonts w:ascii="Garamond" w:eastAsia="Arial Unicode MS" w:hAnsi="Garamond" w:cs="Helvetica"/>
          <w:color w:val="000000" w:themeColor="text1"/>
          <w:sz w:val="22"/>
          <w:szCs w:val="22"/>
        </w:rPr>
        <w:t xml:space="preserve">word </w:t>
      </w:r>
      <w:r w:rsidR="00E52300">
        <w:rPr>
          <w:rFonts w:ascii="Garamond" w:eastAsia="Arial Unicode MS" w:hAnsi="Garamond" w:cs="Helvetica"/>
          <w:color w:val="000000" w:themeColor="text1"/>
          <w:sz w:val="22"/>
          <w:szCs w:val="22"/>
        </w:rPr>
        <w:t>correctly</w:t>
      </w:r>
      <w:r w:rsidR="00441497">
        <w:rPr>
          <w:rFonts w:ascii="Garamond" w:eastAsia="Arial Unicode MS" w:hAnsi="Garamond" w:cs="Helvetica"/>
          <w:color w:val="000000" w:themeColor="text1"/>
          <w:sz w:val="22"/>
          <w:szCs w:val="22"/>
        </w:rPr>
        <w:t xml:space="preserve">, </w:t>
      </w:r>
      <w:r w:rsidR="00441497" w:rsidRPr="00441497">
        <w:rPr>
          <w:rFonts w:ascii="Garamond" w:eastAsia="Arial Unicode MS" w:hAnsi="Garamond" w:cs="Helvetica"/>
          <w:color w:val="000000" w:themeColor="text1"/>
          <w:sz w:val="22"/>
          <w:szCs w:val="22"/>
        </w:rPr>
        <w:t xml:space="preserve">that </w:t>
      </w:r>
      <w:r w:rsidR="000475E9">
        <w:rPr>
          <w:rFonts w:ascii="Garamond" w:eastAsia="Arial Unicode MS" w:hAnsi="Garamond" w:cs="Helvetica"/>
          <w:color w:val="000000" w:themeColor="text1"/>
          <w:sz w:val="22"/>
          <w:szCs w:val="22"/>
        </w:rPr>
        <w:t xml:space="preserve">magnificent </w:t>
      </w:r>
      <w:r w:rsidR="00441497" w:rsidRPr="00441497">
        <w:rPr>
          <w:rFonts w:ascii="Garamond" w:eastAsia="Arial Unicode MS" w:hAnsi="Garamond" w:cs="Helvetica"/>
          <w:color w:val="000000" w:themeColor="text1"/>
          <w:sz w:val="22"/>
          <w:szCs w:val="22"/>
        </w:rPr>
        <w:t xml:space="preserve">British </w:t>
      </w:r>
      <w:r w:rsidR="00441497" w:rsidRPr="00444E30">
        <w:rPr>
          <w:rFonts w:ascii="Garamond" w:eastAsia="Arial Unicode MS" w:hAnsi="Garamond" w:cs="Helvetica"/>
          <w:i/>
          <w:iCs/>
          <w:color w:val="000000" w:themeColor="text1"/>
          <w:sz w:val="22"/>
          <w:szCs w:val="22"/>
        </w:rPr>
        <w:t>shibboleth</w:t>
      </w:r>
      <w:r w:rsidR="00E52300">
        <w:rPr>
          <w:rFonts w:ascii="Garamond" w:eastAsia="Arial Unicode MS" w:hAnsi="Garamond" w:cs="Helvetica"/>
          <w:color w:val="000000" w:themeColor="text1"/>
          <w:sz w:val="22"/>
          <w:szCs w:val="22"/>
        </w:rPr>
        <w:t>.) ‘</w:t>
      </w:r>
      <w:r w:rsidR="00222D6C" w:rsidRPr="00AF2203">
        <w:rPr>
          <w:rFonts w:ascii="Garamond" w:eastAsia="Arial Unicode MS" w:hAnsi="Garamond" w:cs="Helvetica"/>
          <w:color w:val="000000" w:themeColor="text1"/>
          <w:sz w:val="22"/>
          <w:szCs w:val="22"/>
        </w:rPr>
        <w:t xml:space="preserve">You are projecting </w:t>
      </w:r>
      <w:r w:rsidR="00833100" w:rsidRPr="00AF2203">
        <w:rPr>
          <w:rFonts w:ascii="Garamond" w:eastAsia="Arial Unicode MS" w:hAnsi="Garamond" w:cs="Helvetica"/>
          <w:color w:val="000000" w:themeColor="text1"/>
          <w:sz w:val="22"/>
          <w:szCs w:val="22"/>
        </w:rPr>
        <w:t>one</w:t>
      </w:r>
      <w:r w:rsidR="00222D6C" w:rsidRPr="00AF2203">
        <w:rPr>
          <w:rFonts w:ascii="Garamond" w:eastAsia="Arial Unicode MS" w:hAnsi="Garamond" w:cs="Helvetica"/>
          <w:color w:val="000000" w:themeColor="text1"/>
          <w:sz w:val="22"/>
          <w:szCs w:val="22"/>
        </w:rPr>
        <w:t xml:space="preserve"> aspect of yourself which you secretly perceive as inferior on to other people.’</w:t>
      </w:r>
    </w:p>
    <w:p w14:paraId="3BA20F5D" w14:textId="32C29674"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‘Just one?’ I half </w:t>
      </w:r>
      <w:r w:rsidR="00AC7DBE" w:rsidRPr="00AF2203">
        <w:rPr>
          <w:rFonts w:ascii="Garamond" w:eastAsia="Arial Unicode MS" w:hAnsi="Garamond" w:cs="Helvetica"/>
          <w:color w:val="000000" w:themeColor="text1"/>
          <w:sz w:val="22"/>
          <w:szCs w:val="22"/>
        </w:rPr>
        <w:t>joked</w:t>
      </w:r>
      <w:r w:rsidR="00462E05" w:rsidRPr="00AF2203">
        <w:rPr>
          <w:rFonts w:ascii="Garamond" w:eastAsia="Arial Unicode MS" w:hAnsi="Garamond" w:cs="Helvetica"/>
          <w:color w:val="000000" w:themeColor="text1"/>
          <w:sz w:val="22"/>
          <w:szCs w:val="22"/>
        </w:rPr>
        <w:t>.</w:t>
      </w:r>
    </w:p>
    <w:p w14:paraId="2F7F02AA" w14:textId="39AEB327" w:rsidR="006418D7" w:rsidRPr="00AF2203" w:rsidRDefault="00462E05" w:rsidP="00462E0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5A59" w:rsidRPr="00AF2203">
        <w:rPr>
          <w:rFonts w:ascii="Garamond" w:eastAsia="Arial Unicode MS" w:hAnsi="Garamond" w:cs="Helvetica"/>
          <w:color w:val="000000" w:themeColor="text1"/>
          <w:sz w:val="22"/>
          <w:szCs w:val="22"/>
        </w:rPr>
        <w:t xml:space="preserve">Humour is good,’ </w:t>
      </w:r>
      <w:r w:rsidR="008E745C" w:rsidRPr="00AF2203">
        <w:rPr>
          <w:rFonts w:ascii="Garamond" w:eastAsia="Arial Unicode MS" w:hAnsi="Garamond" w:cs="Helvetica"/>
          <w:color w:val="000000" w:themeColor="text1"/>
          <w:sz w:val="22"/>
          <w:szCs w:val="22"/>
        </w:rPr>
        <w:t xml:space="preserve">she </w:t>
      </w:r>
      <w:r w:rsidR="00CC5A59" w:rsidRPr="00AF2203">
        <w:rPr>
          <w:rFonts w:ascii="Garamond" w:eastAsia="Arial Unicode MS" w:hAnsi="Garamond" w:cs="Helvetica"/>
          <w:color w:val="000000" w:themeColor="text1"/>
          <w:sz w:val="22"/>
          <w:szCs w:val="22"/>
        </w:rPr>
        <w:t>said. ‘L</w:t>
      </w:r>
      <w:r w:rsidR="006418D7" w:rsidRPr="00AF2203">
        <w:rPr>
          <w:rFonts w:ascii="Garamond" w:eastAsia="Arial Unicode MS" w:hAnsi="Garamond" w:cs="Helvetica"/>
          <w:color w:val="000000" w:themeColor="text1"/>
          <w:sz w:val="22"/>
          <w:szCs w:val="22"/>
        </w:rPr>
        <w:t>ook</w:t>
      </w:r>
      <w:r w:rsidR="00F868BC"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 gotta </w:t>
      </w:r>
      <w:r w:rsidR="00525BF1" w:rsidRPr="00AF2203">
        <w:rPr>
          <w:rFonts w:ascii="Garamond" w:eastAsia="Arial Unicode MS" w:hAnsi="Garamond" w:cs="Helvetica"/>
          <w:color w:val="000000" w:themeColor="text1"/>
          <w:sz w:val="22"/>
          <w:szCs w:val="22"/>
        </w:rPr>
        <w:t>put</w:t>
      </w:r>
      <w:r w:rsidR="006418D7" w:rsidRPr="00AF2203">
        <w:rPr>
          <w:rFonts w:ascii="Garamond" w:eastAsia="Arial Unicode MS" w:hAnsi="Garamond" w:cs="Helvetica"/>
          <w:color w:val="000000" w:themeColor="text1"/>
          <w:sz w:val="22"/>
          <w:szCs w:val="22"/>
        </w:rPr>
        <w:t xml:space="preserve"> </w:t>
      </w:r>
      <w:r w:rsidR="00E82BD8">
        <w:rPr>
          <w:rFonts w:ascii="Garamond" w:eastAsia="Arial Unicode MS" w:hAnsi="Garamond" w:cs="Helvetica"/>
          <w:color w:val="000000" w:themeColor="text1"/>
          <w:sz w:val="22"/>
          <w:szCs w:val="22"/>
        </w:rPr>
        <w:t>Grody and Max</w:t>
      </w:r>
      <w:r w:rsidR="006418D7" w:rsidRPr="00AF2203">
        <w:rPr>
          <w:rFonts w:ascii="Garamond" w:eastAsia="Arial Unicode MS" w:hAnsi="Garamond" w:cs="Helvetica"/>
          <w:color w:val="000000" w:themeColor="text1"/>
          <w:sz w:val="22"/>
          <w:szCs w:val="22"/>
        </w:rPr>
        <w:t xml:space="preserve"> to bed but </w:t>
      </w:r>
      <w:r w:rsidR="00F868BC" w:rsidRPr="00AF2203">
        <w:rPr>
          <w:rFonts w:ascii="Garamond" w:eastAsia="Arial Unicode MS" w:hAnsi="Garamond" w:cs="Helvetica"/>
          <w:color w:val="000000" w:themeColor="text1"/>
          <w:sz w:val="22"/>
          <w:szCs w:val="22"/>
        </w:rPr>
        <w:t xml:space="preserve">if you want then </w:t>
      </w:r>
      <w:r w:rsidRPr="00AF2203">
        <w:rPr>
          <w:rFonts w:ascii="Garamond" w:eastAsia="Arial Unicode MS" w:hAnsi="Garamond" w:cs="Helvetica"/>
          <w:color w:val="000000" w:themeColor="text1"/>
          <w:sz w:val="22"/>
          <w:szCs w:val="22"/>
        </w:rPr>
        <w:t xml:space="preserve">we can talk about </w:t>
      </w:r>
      <w:r w:rsidR="00F868BC"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next week</w:t>
      </w:r>
      <w:r w:rsidR="004C0F31">
        <w:rPr>
          <w:rFonts w:ascii="Garamond" w:eastAsia="Arial Unicode MS" w:hAnsi="Garamond" w:cs="Helvetica"/>
          <w:color w:val="000000" w:themeColor="text1"/>
          <w:sz w:val="22"/>
          <w:szCs w:val="22"/>
        </w:rPr>
        <w:t>.</w:t>
      </w:r>
      <w:r w:rsidR="0062074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We’re </w:t>
      </w:r>
      <w:r w:rsidR="00D1461A" w:rsidRPr="00AF2203">
        <w:rPr>
          <w:rFonts w:ascii="Garamond" w:eastAsia="Arial Unicode MS" w:hAnsi="Garamond" w:cs="Helvetica"/>
          <w:i/>
          <w:iCs/>
          <w:color w:val="000000" w:themeColor="text1"/>
          <w:sz w:val="22"/>
          <w:szCs w:val="22"/>
        </w:rPr>
        <w:t>vee</w:t>
      </w:r>
      <w:r w:rsidR="00D1461A" w:rsidRPr="00AF2203">
        <w:rPr>
          <w:rFonts w:ascii="Garamond" w:eastAsia="Arial Unicode MS" w:hAnsi="Garamond" w:cs="Helvetica"/>
          <w:color w:val="000000" w:themeColor="text1"/>
          <w:sz w:val="22"/>
          <w:szCs w:val="22"/>
        </w:rPr>
        <w:t xml:space="preserve"> </w:t>
      </w:r>
      <w:r w:rsidR="00281210" w:rsidRPr="00AF2203">
        <w:rPr>
          <w:rFonts w:ascii="Garamond" w:eastAsia="Arial Unicode MS" w:hAnsi="Garamond" w:cs="Helvetica"/>
          <w:color w:val="000000" w:themeColor="text1"/>
          <w:sz w:val="22"/>
          <w:szCs w:val="22"/>
        </w:rPr>
        <w:t>excited</w:t>
      </w:r>
      <w:r w:rsidR="006418D7" w:rsidRPr="00AF2203">
        <w:rPr>
          <w:rFonts w:ascii="Garamond" w:eastAsia="Arial Unicode MS" w:hAnsi="Garamond" w:cs="Helvetica"/>
          <w:color w:val="000000" w:themeColor="text1"/>
          <w:sz w:val="22"/>
          <w:szCs w:val="22"/>
        </w:rPr>
        <w:t xml:space="preserve">, </w:t>
      </w:r>
      <w:r w:rsidR="0092461A" w:rsidRPr="00AF2203">
        <w:rPr>
          <w:rFonts w:ascii="Garamond" w:eastAsia="Arial Unicode MS" w:hAnsi="Garamond" w:cs="Helvetica"/>
          <w:color w:val="000000" w:themeColor="text1"/>
          <w:sz w:val="22"/>
          <w:szCs w:val="22"/>
        </w:rPr>
        <w:t>aren’t</w:t>
      </w:r>
      <w:r w:rsidR="006418D7" w:rsidRPr="00AF2203">
        <w:rPr>
          <w:rFonts w:ascii="Garamond" w:eastAsia="Arial Unicode MS" w:hAnsi="Garamond" w:cs="Helvetica"/>
          <w:color w:val="000000" w:themeColor="text1"/>
          <w:sz w:val="22"/>
          <w:szCs w:val="22"/>
        </w:rPr>
        <w:t xml:space="preserve"> we honey?’</w:t>
      </w:r>
    </w:p>
    <w:p w14:paraId="3696111F" w14:textId="21CE806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we are b—’</w:t>
      </w:r>
    </w:p>
    <w:p w14:paraId="711EC9E3" w14:textId="3F1EE1B5" w:rsidR="00ED76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CC44C1">
        <w:rPr>
          <w:rFonts w:ascii="Garamond" w:eastAsia="Arial Unicode MS" w:hAnsi="Garamond" w:cs="Helvetica"/>
          <w:color w:val="000000" w:themeColor="text1"/>
          <w:sz w:val="22"/>
          <w:szCs w:val="22"/>
        </w:rPr>
        <w:t>. And say hi to your sister</w:t>
      </w:r>
      <w:r w:rsidR="00ED767A">
        <w:rPr>
          <w:rFonts w:ascii="Garamond" w:eastAsia="Arial Unicode MS" w:hAnsi="Garamond" w:cs="Helvetica"/>
          <w:color w:val="000000" w:themeColor="text1"/>
          <w:sz w:val="22"/>
          <w:szCs w:val="22"/>
        </w:rPr>
        <w:t xml:space="preserve">, </w:t>
      </w:r>
      <w:r w:rsidR="00ED767A" w:rsidRPr="00B835FA">
        <w:rPr>
          <w:rFonts w:ascii="Garamond" w:eastAsia="Arial Unicode MS" w:hAnsi="Garamond" w:cs="Helvetica"/>
          <w:i/>
          <w:iCs/>
          <w:color w:val="000000" w:themeColor="text1"/>
          <w:sz w:val="22"/>
          <w:szCs w:val="22"/>
        </w:rPr>
        <w:t>huh</w:t>
      </w:r>
      <w:r w:rsidR="00CC44C1">
        <w:rPr>
          <w:rFonts w:ascii="Garamond" w:eastAsia="Arial Unicode MS" w:hAnsi="Garamond" w:cs="Helvetica"/>
          <w:color w:val="000000" w:themeColor="text1"/>
          <w:sz w:val="22"/>
          <w:szCs w:val="22"/>
        </w:rPr>
        <w:t>?</w:t>
      </w:r>
      <w:r w:rsidR="00ED767A">
        <w:rPr>
          <w:rFonts w:ascii="Garamond" w:eastAsia="Arial Unicode MS" w:hAnsi="Garamond" w:cs="Helvetica"/>
          <w:color w:val="000000" w:themeColor="text1"/>
          <w:sz w:val="22"/>
          <w:szCs w:val="22"/>
        </w:rPr>
        <w:t>’</w:t>
      </w:r>
    </w:p>
    <w:p w14:paraId="1DD8C11F" w14:textId="7005786E" w:rsidR="006418D7" w:rsidRPr="00AF2203" w:rsidRDefault="008E40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008B3E7D">
        <w:rPr>
          <w:rFonts w:ascii="Garamond" w:eastAsia="Arial Unicode MS" w:hAnsi="Garamond" w:cs="Helvetica"/>
          <w:color w:val="000000" w:themeColor="text1"/>
          <w:sz w:val="22"/>
          <w:szCs w:val="22"/>
        </w:rPr>
        <w:t xml:space="preserve">vaporized </w:t>
      </w:r>
      <w:r>
        <w:rPr>
          <w:rFonts w:ascii="Garamond" w:eastAsia="Arial Unicode MS" w:hAnsi="Garamond" w:cs="Helvetica"/>
          <w:color w:val="000000" w:themeColor="text1"/>
          <w:sz w:val="22"/>
          <w:szCs w:val="22"/>
        </w:rPr>
        <w:t>and I took a</w:t>
      </w:r>
      <w:r w:rsidR="006418D7" w:rsidRPr="00AF2203">
        <w:rPr>
          <w:rFonts w:ascii="Garamond" w:eastAsia="Arial Unicode MS" w:hAnsi="Garamond" w:cs="Helvetica"/>
          <w:color w:val="000000" w:themeColor="text1"/>
          <w:sz w:val="22"/>
          <w:szCs w:val="22"/>
        </w:rPr>
        <w:t xml:space="preserve"> </w:t>
      </w:r>
      <w:r w:rsidR="000F24E6" w:rsidRPr="00AF2203">
        <w:rPr>
          <w:rFonts w:ascii="Garamond" w:eastAsia="Arial Unicode MS" w:hAnsi="Garamond" w:cs="Helvetica"/>
          <w:color w:val="000000" w:themeColor="text1"/>
          <w:sz w:val="22"/>
          <w:szCs w:val="22"/>
        </w:rPr>
        <w:t xml:space="preserve">few moments </w:t>
      </w:r>
      <w:r w:rsidR="00451DBD" w:rsidRPr="00AF2203">
        <w:rPr>
          <w:rFonts w:ascii="Garamond" w:eastAsia="Arial Unicode MS" w:hAnsi="Garamond" w:cs="Helvetica"/>
          <w:color w:val="000000" w:themeColor="text1"/>
          <w:sz w:val="22"/>
          <w:szCs w:val="22"/>
        </w:rPr>
        <w:t>to</w:t>
      </w:r>
      <w:r w:rsidR="006418D7" w:rsidRPr="00AF2203">
        <w:rPr>
          <w:rFonts w:ascii="Garamond" w:eastAsia="Arial Unicode MS" w:hAnsi="Garamond" w:cs="Helvetica"/>
          <w:color w:val="000000" w:themeColor="text1"/>
          <w:sz w:val="22"/>
          <w:szCs w:val="22"/>
        </w:rPr>
        <w:t xml:space="preserve"> gather </w:t>
      </w:r>
      <w:r w:rsidR="00451DBD"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self</w:t>
      </w:r>
      <w:r w:rsidR="008B3E7D">
        <w:rPr>
          <w:rFonts w:ascii="Garamond" w:eastAsia="Arial Unicode MS" w:hAnsi="Garamond" w:cs="Helvetica"/>
          <w:color w:val="000000" w:themeColor="text1"/>
          <w:sz w:val="22"/>
          <w:szCs w:val="22"/>
        </w:rPr>
        <w:t xml:space="preserve"> in her Roadrunner aftermath</w:t>
      </w:r>
      <w:r w:rsidR="000A1F9F" w:rsidRPr="00AF2203">
        <w:rPr>
          <w:rFonts w:ascii="Garamond" w:eastAsia="Arial Unicode MS" w:hAnsi="Garamond" w:cs="Helvetica"/>
          <w:color w:val="000000" w:themeColor="text1"/>
          <w:sz w:val="22"/>
          <w:szCs w:val="22"/>
        </w:rPr>
        <w:t>.</w:t>
      </w:r>
    </w:p>
    <w:p w14:paraId="1F7581F4" w14:textId="36D68D5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 you </w:t>
      </w:r>
      <w:r w:rsidR="00323085"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Julie </w:t>
      </w:r>
      <w:r w:rsidR="000472F2">
        <w:rPr>
          <w:rFonts w:ascii="Garamond" w:eastAsia="Arial Unicode MS" w:hAnsi="Garamond" w:cs="Helvetica"/>
          <w:color w:val="000000" w:themeColor="text1"/>
          <w:sz w:val="22"/>
          <w:szCs w:val="22"/>
        </w:rPr>
        <w:t xml:space="preserve">speak </w:t>
      </w:r>
      <w:r w:rsidRPr="00AF2203">
        <w:rPr>
          <w:rFonts w:ascii="Garamond" w:eastAsia="Arial Unicode MS" w:hAnsi="Garamond" w:cs="Helvetica"/>
          <w:color w:val="000000" w:themeColor="text1"/>
          <w:sz w:val="22"/>
          <w:szCs w:val="22"/>
        </w:rPr>
        <w:t>about me</w:t>
      </w:r>
      <w:r w:rsidR="008B3E7D">
        <w:rPr>
          <w:rFonts w:ascii="Garamond" w:eastAsia="Arial Unicode MS" w:hAnsi="Garamond" w:cs="Helvetica"/>
          <w:color w:val="000000" w:themeColor="text1"/>
          <w:sz w:val="22"/>
          <w:szCs w:val="22"/>
        </w:rPr>
        <w:t xml:space="preserve"> </w:t>
      </w:r>
      <w:r w:rsidR="008B3E7D" w:rsidRPr="008B3E7D">
        <w:rPr>
          <w:rFonts w:ascii="Garamond" w:eastAsia="Arial Unicode MS" w:hAnsi="Garamond" w:cs="Helvetica"/>
          <w:color w:val="000000" w:themeColor="text1"/>
          <w:sz w:val="22"/>
          <w:szCs w:val="22"/>
        </w:rPr>
        <w:t>often</w:t>
      </w:r>
      <w:r w:rsidRPr="00AF2203">
        <w:rPr>
          <w:rFonts w:ascii="Garamond" w:eastAsia="Arial Unicode MS" w:hAnsi="Garamond" w:cs="Helvetica"/>
          <w:color w:val="000000" w:themeColor="text1"/>
          <w:sz w:val="22"/>
          <w:szCs w:val="22"/>
        </w:rPr>
        <w:t xml:space="preserve">?’ </w:t>
      </w:r>
      <w:r w:rsidR="009C7B37"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asked Radwan</w:t>
      </w:r>
      <w:r w:rsidR="00B4245E" w:rsidRPr="00AF2203">
        <w:rPr>
          <w:rFonts w:ascii="Garamond" w:eastAsia="Arial Unicode MS" w:hAnsi="Garamond" w:cs="Helvetica"/>
          <w:color w:val="000000" w:themeColor="text1"/>
          <w:sz w:val="22"/>
          <w:szCs w:val="22"/>
        </w:rPr>
        <w:t>.</w:t>
      </w:r>
    </w:p>
    <w:p w14:paraId="7A073040" w14:textId="2DBE87A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2262B" w:rsidRPr="000676B7">
        <w:rPr>
          <w:rFonts w:ascii="Garamond" w:eastAsia="Arial Unicode MS" w:hAnsi="Garamond" w:cs="Helvetica"/>
          <w:i/>
          <w:iCs/>
          <w:color w:val="000000" w:themeColor="text1"/>
          <w:sz w:val="22"/>
          <w:szCs w:val="22"/>
        </w:rPr>
        <w:t>Often</w:t>
      </w:r>
      <w:r w:rsidR="0042262B">
        <w:rPr>
          <w:rFonts w:ascii="Garamond" w:eastAsia="Arial Unicode MS" w:hAnsi="Garamond" w:cs="Helvetica"/>
          <w:color w:val="000000" w:themeColor="text1"/>
          <w:sz w:val="22"/>
          <w:szCs w:val="22"/>
        </w:rPr>
        <w:t>?’ said Radwan</w:t>
      </w:r>
      <w:r w:rsidR="001D175F">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in a </w:t>
      </w:r>
      <w:r w:rsidR="004C0F31">
        <w:rPr>
          <w:rFonts w:ascii="Garamond" w:eastAsia="Arial Unicode MS" w:hAnsi="Garamond" w:cs="Helvetica"/>
          <w:color w:val="000000" w:themeColor="text1"/>
          <w:sz w:val="22"/>
          <w:szCs w:val="22"/>
        </w:rPr>
        <w:t>goofy</w:t>
      </w:r>
      <w:r w:rsidR="0042262B">
        <w:rPr>
          <w:rFonts w:ascii="Garamond" w:eastAsia="Arial Unicode MS" w:hAnsi="Garamond" w:cs="Helvetica"/>
          <w:color w:val="000000" w:themeColor="text1"/>
          <w:sz w:val="22"/>
          <w:szCs w:val="22"/>
        </w:rPr>
        <w:t xml:space="preserve"> British accent</w:t>
      </w:r>
      <w:r w:rsidRPr="00AF2203">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‘Yeah. </w:t>
      </w:r>
      <w:r w:rsidR="00DD2035" w:rsidRPr="00DD2035">
        <w:rPr>
          <w:rFonts w:ascii="Garamond" w:eastAsia="Arial Unicode MS" w:hAnsi="Garamond" w:cs="Helvetica"/>
          <w:i/>
          <w:iCs/>
          <w:color w:val="000000" w:themeColor="text1"/>
          <w:sz w:val="22"/>
          <w:szCs w:val="22"/>
        </w:rPr>
        <w:t>Often</w:t>
      </w:r>
      <w:r w:rsidR="00DD2035">
        <w:rPr>
          <w:rFonts w:ascii="Garamond" w:eastAsia="Arial Unicode MS" w:hAnsi="Garamond" w:cs="Helvetica"/>
          <w:color w:val="000000" w:themeColor="text1"/>
          <w:sz w:val="22"/>
          <w:szCs w:val="22"/>
        </w:rPr>
        <w:t xml:space="preserve">. </w:t>
      </w:r>
      <w:r w:rsidR="00B872E3">
        <w:rPr>
          <w:rFonts w:ascii="Garamond" w:eastAsia="Arial Unicode MS" w:hAnsi="Garamond" w:cs="Helvetica"/>
          <w:color w:val="000000" w:themeColor="text1"/>
          <w:sz w:val="22"/>
          <w:szCs w:val="22"/>
        </w:rPr>
        <w:t>B</w:t>
      </w:r>
      <w:r w:rsidR="009A4200" w:rsidRPr="00AF2203">
        <w:rPr>
          <w:rFonts w:ascii="Garamond" w:eastAsia="Arial Unicode MS" w:hAnsi="Garamond" w:cs="Helvetica"/>
          <w:color w:val="000000" w:themeColor="text1"/>
          <w:sz w:val="22"/>
          <w:szCs w:val="22"/>
        </w:rPr>
        <w:t>order</w:t>
      </w:r>
      <w:r w:rsidR="00B12303">
        <w:rPr>
          <w:rFonts w:ascii="Garamond" w:eastAsia="Arial Unicode MS" w:hAnsi="Garamond" w:cs="Helvetica"/>
          <w:color w:val="000000" w:themeColor="text1"/>
          <w:sz w:val="22"/>
          <w:szCs w:val="22"/>
        </w:rPr>
        <w:t xml:space="preserve">s </w:t>
      </w:r>
      <w:r w:rsidR="00906037" w:rsidRPr="00AF2203">
        <w:rPr>
          <w:rFonts w:ascii="Garamond" w:eastAsia="Arial Unicode MS" w:hAnsi="Garamond" w:cs="Helvetica"/>
          <w:color w:val="000000" w:themeColor="text1"/>
          <w:sz w:val="22"/>
          <w:szCs w:val="22"/>
        </w:rPr>
        <w:t>on obsession</w:t>
      </w:r>
      <w:r w:rsidRPr="00AF2203">
        <w:rPr>
          <w:rFonts w:ascii="Garamond" w:eastAsia="Arial Unicode MS" w:hAnsi="Garamond" w:cs="Helvetica"/>
          <w:color w:val="000000" w:themeColor="text1"/>
          <w:sz w:val="22"/>
          <w:szCs w:val="22"/>
        </w:rPr>
        <w:t xml:space="preserve">. We’re sad you’re moving away. You remember those girls </w:t>
      </w:r>
      <w:r w:rsidR="00B872E3">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used to hook you up</w:t>
      </w:r>
      <w:r w:rsidR="00CB531C" w:rsidRPr="00AF2203">
        <w:rPr>
          <w:rFonts w:ascii="Garamond" w:eastAsia="Arial Unicode MS" w:hAnsi="Garamond" w:cs="Helvetica"/>
          <w:color w:val="000000" w:themeColor="text1"/>
          <w:sz w:val="22"/>
          <w:szCs w:val="22"/>
        </w:rPr>
        <w:t xml:space="preserve"> with</w:t>
      </w:r>
      <w:r w:rsidRPr="00AF2203">
        <w:rPr>
          <w:rFonts w:ascii="Garamond" w:eastAsia="Arial Unicode MS" w:hAnsi="Garamond" w:cs="Helvetica"/>
          <w:color w:val="000000" w:themeColor="text1"/>
          <w:sz w:val="22"/>
          <w:szCs w:val="22"/>
        </w:rPr>
        <w:t>?’</w:t>
      </w:r>
    </w:p>
    <w:p w14:paraId="00D2F373" w14:textId="5BAAB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596A" w:rsidRPr="00AF2203">
        <w:rPr>
          <w:rFonts w:ascii="Garamond" w:eastAsia="Arial Unicode MS" w:hAnsi="Garamond" w:cs="Helvetica"/>
          <w:color w:val="000000" w:themeColor="text1"/>
          <w:sz w:val="22"/>
          <w:szCs w:val="22"/>
        </w:rPr>
        <w:t>Oh man, w</w:t>
      </w:r>
      <w:r w:rsidRPr="00AF2203">
        <w:rPr>
          <w:rFonts w:ascii="Garamond" w:eastAsia="Arial Unicode MS" w:hAnsi="Garamond" w:cs="Helvetica"/>
          <w:color w:val="000000" w:themeColor="text1"/>
          <w:sz w:val="22"/>
          <w:szCs w:val="22"/>
        </w:rPr>
        <w:t>hat a disaster</w:t>
      </w:r>
      <w:r w:rsidR="00D1461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C236631" w14:textId="2EF36FC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 went wrong?’</w:t>
      </w:r>
    </w:p>
    <w:p w14:paraId="6DCDCFCA" w14:textId="77777777" w:rsidR="004C7B06" w:rsidRDefault="006418D7"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‘With me and </w:t>
      </w:r>
      <w:r w:rsidR="00175EE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Valle</w:t>
      </w:r>
      <w:r w:rsidR="00175EE3">
        <w:rPr>
          <w:rFonts w:ascii="Garamond" w:eastAsia="Arial Unicode MS" w:hAnsi="Garamond" w:cs="Helvetica"/>
          <w:color w:val="000000" w:themeColor="text1"/>
          <w:sz w:val="22"/>
          <w:szCs w:val="22"/>
        </w:rPr>
        <w:t>y’s Finest</w:t>
      </w:r>
      <w:r w:rsidRPr="00AF2203">
        <w:rPr>
          <w:rFonts w:ascii="Garamond" w:eastAsia="Arial Unicode MS" w:hAnsi="Garamond" w:cs="Helvetica"/>
          <w:color w:val="000000" w:themeColor="text1"/>
          <w:sz w:val="22"/>
          <w:szCs w:val="22"/>
        </w:rPr>
        <w:t xml:space="preserve">? </w:t>
      </w:r>
      <w:r w:rsidR="003E1ED0" w:rsidRPr="00AF2203">
        <w:rPr>
          <w:rFonts w:ascii="Garamond" w:eastAsia="Arial Unicode MS" w:hAnsi="Garamond" w:cs="Helvetica"/>
          <w:color w:val="000000" w:themeColor="text1"/>
          <w:sz w:val="22"/>
          <w:szCs w:val="22"/>
        </w:rPr>
        <w:t>Christ knows.</w:t>
      </w:r>
      <w:r w:rsidR="00D24075" w:rsidRPr="00AF2203">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Maybe it was that fucking interminable</w:t>
      </w:r>
      <w:r w:rsidR="002E5382">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fry</w:t>
      </w:r>
      <w:r w:rsidR="00D83E05">
        <w:rPr>
          <w:rFonts w:ascii="Garamond" w:eastAsia="Arial Unicode MS" w:hAnsi="Garamond" w:cs="Helvetica"/>
          <w:color w:val="000000" w:themeColor="text1"/>
          <w:sz w:val="22"/>
          <w:szCs w:val="22"/>
        </w:rPr>
        <w:t xml:space="preserve">, </w:t>
      </w:r>
      <w:r w:rsidR="00820FC9">
        <w:rPr>
          <w:rFonts w:ascii="Garamond" w:eastAsia="Arial Unicode MS" w:hAnsi="Garamond" w:cs="Helvetica"/>
          <w:color w:val="000000" w:themeColor="text1"/>
          <w:sz w:val="22"/>
          <w:szCs w:val="22"/>
        </w:rPr>
        <w:t>that</w:t>
      </w:r>
      <w:r w:rsidR="00F33B7C">
        <w:rPr>
          <w:rFonts w:ascii="Garamond" w:eastAsia="Arial Unicode MS" w:hAnsi="Garamond" w:cs="Helvetica"/>
          <w:color w:val="000000" w:themeColor="text1"/>
          <w:sz w:val="22"/>
          <w:szCs w:val="22"/>
        </w:rPr>
        <w:t xml:space="preserve"> </w:t>
      </w:r>
      <w:r w:rsidR="00E732E8" w:rsidRPr="00E732E8">
        <w:rPr>
          <w:rFonts w:ascii="Garamond" w:eastAsia="Arial Unicode MS" w:hAnsi="Garamond" w:cs="Helvetica"/>
          <w:color w:val="000000" w:themeColor="text1"/>
          <w:sz w:val="22"/>
          <w:szCs w:val="22"/>
        </w:rPr>
        <w:t>attention</w:t>
      </w:r>
      <w:r w:rsidR="00E732E8">
        <w:rPr>
          <w:rFonts w:ascii="Garamond" w:eastAsia="Arial Unicode MS" w:hAnsi="Garamond" w:cs="Helvetica"/>
          <w:color w:val="000000" w:themeColor="text1"/>
          <w:sz w:val="22"/>
          <w:szCs w:val="22"/>
        </w:rPr>
        <w:t>-</w:t>
      </w:r>
      <w:r w:rsidR="000F0621">
        <w:rPr>
          <w:rFonts w:ascii="Garamond" w:eastAsia="Arial Unicode MS" w:hAnsi="Garamond" w:cs="Helvetica"/>
          <w:color w:val="000000" w:themeColor="text1"/>
          <w:sz w:val="22"/>
          <w:szCs w:val="22"/>
        </w:rPr>
        <w:t>pandering</w:t>
      </w:r>
      <w:r w:rsidR="00E732E8">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buzz</w:t>
      </w:r>
      <w:r w:rsidR="001C2A57">
        <w:rPr>
          <w:rFonts w:ascii="Garamond" w:eastAsia="Arial Unicode MS" w:hAnsi="Garamond" w:cs="Helvetica"/>
          <w:color w:val="000000" w:themeColor="text1"/>
          <w:sz w:val="22"/>
          <w:szCs w:val="22"/>
        </w:rPr>
        <w:t>saw</w:t>
      </w:r>
      <w:r w:rsidR="00F33B7C">
        <w:rPr>
          <w:rFonts w:ascii="Garamond" w:eastAsia="Arial Unicode MS" w:hAnsi="Garamond" w:cs="Helvetica"/>
          <w:color w:val="000000" w:themeColor="text1"/>
          <w:sz w:val="22"/>
          <w:szCs w:val="22"/>
        </w:rPr>
        <w:t xml:space="preserve">. </w:t>
      </w:r>
      <w:r w:rsidR="004C7B06">
        <w:rPr>
          <w:rFonts w:ascii="Garamond" w:eastAsia="Arial Unicode MS" w:hAnsi="Garamond" w:cs="Helvetica"/>
          <w:color w:val="000000" w:themeColor="text1"/>
          <w:sz w:val="22"/>
          <w:szCs w:val="22"/>
        </w:rPr>
        <w:t>It makes the colours dim when I hear it.’</w:t>
      </w:r>
    </w:p>
    <w:p w14:paraId="52C52EF7" w14:textId="311868CE" w:rsidR="00727B28" w:rsidRDefault="004C7B06"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D24075"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‘But t</w:t>
      </w:r>
      <w:r w:rsidR="00CB7378" w:rsidRPr="00AF2203">
        <w:rPr>
          <w:rFonts w:ascii="Garamond" w:eastAsia="Arial Unicode MS" w:hAnsi="Garamond" w:cs="Helvetica"/>
          <w:color w:val="000000" w:themeColor="text1"/>
          <w:sz w:val="22"/>
          <w:szCs w:val="22"/>
        </w:rPr>
        <w:t xml:space="preserve">hey were all so </w:t>
      </w:r>
      <w:r w:rsidR="00CB7378" w:rsidRPr="00AF2203">
        <w:rPr>
          <w:rFonts w:ascii="Garamond" w:eastAsia="Arial Unicode MS" w:hAnsi="Garamond" w:cs="Helvetica"/>
          <w:i/>
          <w:iCs/>
          <w:color w:val="000000" w:themeColor="text1"/>
          <w:sz w:val="22"/>
          <w:szCs w:val="22"/>
        </w:rPr>
        <w:t>happy</w:t>
      </w:r>
      <w:r w:rsidR="00CB7378"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t>
      </w:r>
    </w:p>
    <w:p w14:paraId="2F3DB2CF" w14:textId="77777777" w:rsidR="003A5E25" w:rsidRDefault="004C7B06" w:rsidP="003A5E2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 was the other problem.</w:t>
      </w:r>
      <w:r w:rsidR="003A5E25">
        <w:rPr>
          <w:rFonts w:ascii="Garamond" w:eastAsia="Arial Unicode MS" w:hAnsi="Garamond" w:cs="Helvetica"/>
          <w:color w:val="000000" w:themeColor="text1"/>
          <w:sz w:val="22"/>
          <w:szCs w:val="22"/>
        </w:rPr>
        <w:t xml:space="preserve"> Besides being too…’ </w:t>
      </w:r>
    </w:p>
    <w:p w14:paraId="0553F2EA" w14:textId="3156A2B7" w:rsidR="006418D7" w:rsidRPr="00AF2203" w:rsidRDefault="003A5E2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04E80" w:rsidRPr="00AF2203">
        <w:rPr>
          <w:rFonts w:ascii="Garamond" w:eastAsia="Arial Unicode MS" w:hAnsi="Garamond" w:cs="Helvetica"/>
          <w:color w:val="000000" w:themeColor="text1"/>
          <w:sz w:val="22"/>
          <w:szCs w:val="22"/>
        </w:rPr>
        <w:t xml:space="preserve">Too </w:t>
      </w:r>
      <w:r w:rsidR="006418D7" w:rsidRPr="00AF2203">
        <w:rPr>
          <w:rFonts w:ascii="Garamond" w:eastAsia="Arial Unicode MS" w:hAnsi="Garamond" w:cs="Helvetica"/>
          <w:i/>
          <w:color w:val="000000" w:themeColor="text1"/>
          <w:sz w:val="22"/>
          <w:szCs w:val="22"/>
        </w:rPr>
        <w:t>Jewish</w:t>
      </w:r>
      <w:r w:rsidR="006418D7" w:rsidRPr="00AF2203">
        <w:rPr>
          <w:rFonts w:ascii="Garamond" w:eastAsia="Arial Unicode MS" w:hAnsi="Garamond" w:cs="Helvetica"/>
          <w:color w:val="000000" w:themeColor="text1"/>
          <w:sz w:val="22"/>
          <w:szCs w:val="22"/>
        </w:rPr>
        <w:t>?’</w:t>
      </w:r>
    </w:p>
    <w:p w14:paraId="009AA50C" w14:textId="29CC1AB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t>
      </w:r>
      <w:r w:rsidR="003A5E25">
        <w:rPr>
          <w:rFonts w:ascii="Garamond" w:eastAsia="Arial Unicode MS" w:hAnsi="Garamond" w:cs="Helvetica"/>
          <w:color w:val="000000" w:themeColor="text1"/>
          <w:sz w:val="22"/>
          <w:szCs w:val="22"/>
        </w:rPr>
        <w:t>!</w:t>
      </w:r>
      <w:r w:rsidR="004D29ED" w:rsidRPr="00AF2203">
        <w:rPr>
          <w:rFonts w:ascii="Garamond" w:eastAsia="Arial Unicode MS" w:hAnsi="Garamond" w:cs="Helvetica"/>
          <w:color w:val="000000" w:themeColor="text1"/>
          <w:sz w:val="22"/>
          <w:szCs w:val="22"/>
        </w:rPr>
        <w:t xml:space="preserve"> come on.</w:t>
      </w:r>
      <w:r w:rsidRPr="00AF2203">
        <w:rPr>
          <w:rFonts w:ascii="Garamond" w:eastAsia="Arial Unicode MS" w:hAnsi="Garamond" w:cs="Helvetica"/>
          <w:color w:val="000000" w:themeColor="text1"/>
          <w:sz w:val="22"/>
          <w:szCs w:val="22"/>
        </w:rPr>
        <w:t xml:space="preserve"> </w:t>
      </w:r>
      <w:r w:rsidR="003A5E25">
        <w:rPr>
          <w:rFonts w:ascii="Garamond" w:eastAsia="Arial Unicode MS" w:hAnsi="Garamond" w:cs="Helvetica"/>
          <w:color w:val="000000" w:themeColor="text1"/>
          <w:sz w:val="22"/>
          <w:szCs w:val="22"/>
        </w:rPr>
        <w:t xml:space="preserve">I was gonna say fit. </w:t>
      </w:r>
      <w:r w:rsidRPr="00AF2203">
        <w:rPr>
          <w:rFonts w:ascii="Garamond" w:eastAsia="Arial Unicode MS" w:hAnsi="Garamond" w:cs="Helvetica"/>
          <w:color w:val="000000" w:themeColor="text1"/>
          <w:sz w:val="22"/>
          <w:szCs w:val="22"/>
        </w:rPr>
        <w:t xml:space="preserve">You know me, </w:t>
      </w:r>
      <w:r w:rsidR="00B72CBF">
        <w:rPr>
          <w:rFonts w:ascii="Garamond" w:eastAsia="Arial Unicode MS" w:hAnsi="Garamond" w:cs="Helvetica"/>
          <w:color w:val="000000" w:themeColor="text1"/>
          <w:sz w:val="22"/>
          <w:szCs w:val="22"/>
        </w:rPr>
        <w:t xml:space="preserve">the Jews are </w:t>
      </w:r>
      <w:r w:rsidR="001766C3" w:rsidRPr="00AF2203">
        <w:rPr>
          <w:rFonts w:ascii="Garamond" w:eastAsia="Arial Unicode MS" w:hAnsi="Garamond" w:cs="Helvetica"/>
          <w:color w:val="000000" w:themeColor="text1"/>
          <w:sz w:val="22"/>
          <w:szCs w:val="22"/>
        </w:rPr>
        <w:t>the</w:t>
      </w:r>
      <w:r w:rsidR="00A8369D" w:rsidRPr="00AF2203">
        <w:rPr>
          <w:rFonts w:ascii="Garamond" w:eastAsia="Arial Unicode MS" w:hAnsi="Garamond" w:cs="Helvetica"/>
          <w:color w:val="000000" w:themeColor="text1"/>
          <w:sz w:val="22"/>
          <w:szCs w:val="22"/>
        </w:rPr>
        <w:t xml:space="preserve"> only tribe I </w:t>
      </w:r>
      <w:r w:rsidR="002C68B3" w:rsidRPr="00AF2203">
        <w:rPr>
          <w:rFonts w:ascii="Garamond" w:eastAsia="Arial Unicode MS" w:hAnsi="Garamond" w:cs="Helvetica"/>
          <w:color w:val="000000" w:themeColor="text1"/>
          <w:sz w:val="22"/>
          <w:szCs w:val="22"/>
        </w:rPr>
        <w:t>feel</w:t>
      </w:r>
      <w:r w:rsidR="00A8369D" w:rsidRPr="00AF2203">
        <w:rPr>
          <w:rFonts w:ascii="Garamond" w:eastAsia="Arial Unicode MS" w:hAnsi="Garamond" w:cs="Helvetica"/>
          <w:color w:val="000000" w:themeColor="text1"/>
          <w:sz w:val="22"/>
          <w:szCs w:val="22"/>
        </w:rPr>
        <w:t xml:space="preserve"> a part</w:t>
      </w:r>
      <w:r w:rsidR="00322B2C" w:rsidRPr="00AF2203">
        <w:rPr>
          <w:rFonts w:ascii="Garamond" w:eastAsia="Arial Unicode MS" w:hAnsi="Garamond" w:cs="Helvetica"/>
          <w:color w:val="000000" w:themeColor="text1"/>
          <w:sz w:val="22"/>
          <w:szCs w:val="22"/>
        </w:rPr>
        <w:t xml:space="preserve"> of</w:t>
      </w:r>
      <w:r w:rsidRPr="00AF2203">
        <w:rPr>
          <w:rFonts w:ascii="Garamond" w:eastAsia="Arial Unicode MS" w:hAnsi="Garamond" w:cs="Helvetica"/>
          <w:color w:val="000000" w:themeColor="text1"/>
          <w:sz w:val="22"/>
          <w:szCs w:val="22"/>
        </w:rPr>
        <w:t>.</w:t>
      </w:r>
      <w:r w:rsidR="009C7B37" w:rsidRPr="00AF2203">
        <w:rPr>
          <w:rFonts w:ascii="Garamond" w:eastAsia="Arial Unicode MS" w:hAnsi="Garamond" w:cs="Helvetica"/>
          <w:color w:val="000000" w:themeColor="text1"/>
          <w:sz w:val="22"/>
          <w:szCs w:val="22"/>
        </w:rPr>
        <w:t>’</w:t>
      </w:r>
    </w:p>
    <w:p w14:paraId="74780778" w14:textId="552C005B" w:rsidR="0093685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55932">
        <w:rPr>
          <w:rFonts w:ascii="Garamond" w:eastAsia="Arial Unicode MS" w:hAnsi="Garamond" w:cs="Helvetica"/>
          <w:color w:val="000000" w:themeColor="text1"/>
          <w:sz w:val="22"/>
          <w:szCs w:val="22"/>
        </w:rPr>
        <w:t xml:space="preserve">Coz they </w:t>
      </w:r>
      <w:r w:rsidR="009C7B37" w:rsidRPr="00AF2203">
        <w:rPr>
          <w:rFonts w:ascii="Garamond" w:eastAsia="Arial Unicode MS" w:hAnsi="Garamond" w:cs="Helvetica"/>
          <w:color w:val="000000" w:themeColor="text1"/>
          <w:sz w:val="22"/>
          <w:szCs w:val="22"/>
        </w:rPr>
        <w:t>won’t have you</w:t>
      </w:r>
      <w:r w:rsidR="00554D40">
        <w:rPr>
          <w:rFonts w:ascii="Garamond" w:eastAsia="Arial Unicode MS" w:hAnsi="Garamond" w:cs="Helvetica"/>
          <w:color w:val="000000" w:themeColor="text1"/>
          <w:sz w:val="22"/>
          <w:szCs w:val="22"/>
        </w:rPr>
        <w:t>.</w:t>
      </w:r>
      <w:r w:rsidR="00EC5787">
        <w:rPr>
          <w:rFonts w:ascii="Garamond" w:eastAsia="Arial Unicode MS" w:hAnsi="Garamond" w:cs="Helvetica"/>
          <w:color w:val="000000" w:themeColor="text1"/>
          <w:sz w:val="22"/>
          <w:szCs w:val="22"/>
        </w:rPr>
        <w:t xml:space="preserve"> You’re obsessed with the hegemony</w:t>
      </w:r>
      <w:r w:rsidR="000F2C66">
        <w:rPr>
          <w:rFonts w:ascii="Garamond" w:eastAsia="Arial Unicode MS" w:hAnsi="Garamond" w:cs="Helvetica"/>
          <w:color w:val="000000" w:themeColor="text1"/>
          <w:sz w:val="22"/>
          <w:szCs w:val="22"/>
        </w:rPr>
        <w:t xml:space="preserve">, </w:t>
      </w:r>
      <w:r w:rsidR="00F62620">
        <w:rPr>
          <w:rFonts w:ascii="Garamond" w:eastAsia="Arial Unicode MS" w:hAnsi="Garamond" w:cs="Helvetica"/>
          <w:color w:val="000000" w:themeColor="text1"/>
          <w:sz w:val="22"/>
          <w:szCs w:val="22"/>
        </w:rPr>
        <w:t xml:space="preserve">with </w:t>
      </w:r>
      <w:r w:rsidR="000F2C66">
        <w:rPr>
          <w:rFonts w:ascii="Garamond" w:eastAsia="Arial Unicode MS" w:hAnsi="Garamond" w:cs="Helvetica"/>
          <w:color w:val="000000" w:themeColor="text1"/>
          <w:sz w:val="22"/>
          <w:szCs w:val="22"/>
        </w:rPr>
        <w:t xml:space="preserve">becoming a </w:t>
      </w:r>
      <w:r w:rsidR="000F2C66" w:rsidRPr="000F2C66">
        <w:rPr>
          <w:rFonts w:ascii="Garamond" w:eastAsia="Arial Unicode MS" w:hAnsi="Garamond" w:cs="Helvetica"/>
          <w:color w:val="000000" w:themeColor="text1"/>
          <w:sz w:val="22"/>
          <w:szCs w:val="22"/>
        </w:rPr>
        <w:t>Subaltern</w:t>
      </w:r>
      <w:r w:rsidR="00EC5787">
        <w:rPr>
          <w:rFonts w:ascii="Garamond" w:eastAsia="Arial Unicode MS" w:hAnsi="Garamond" w:cs="Helvetica"/>
          <w:color w:val="000000" w:themeColor="text1"/>
          <w:sz w:val="22"/>
          <w:szCs w:val="22"/>
        </w:rPr>
        <w:t xml:space="preserve">. Gramsci’s gone to </w:t>
      </w:r>
      <w:r w:rsidR="00F62620">
        <w:rPr>
          <w:rFonts w:ascii="Garamond" w:eastAsia="Arial Unicode MS" w:hAnsi="Garamond" w:cs="Helvetica"/>
          <w:color w:val="000000" w:themeColor="text1"/>
          <w:sz w:val="22"/>
          <w:szCs w:val="22"/>
        </w:rPr>
        <w:t>y</w:t>
      </w:r>
      <w:r w:rsidR="00EC5787">
        <w:rPr>
          <w:rFonts w:ascii="Garamond" w:eastAsia="Arial Unicode MS" w:hAnsi="Garamond" w:cs="Helvetica"/>
          <w:color w:val="000000" w:themeColor="text1"/>
          <w:sz w:val="22"/>
          <w:szCs w:val="22"/>
        </w:rPr>
        <w:t>our head, man.</w:t>
      </w:r>
      <w:r w:rsidR="00936850" w:rsidRPr="00AF2203">
        <w:rPr>
          <w:rFonts w:ascii="Garamond" w:eastAsia="Arial Unicode MS" w:hAnsi="Garamond" w:cs="Helvetica"/>
          <w:color w:val="000000" w:themeColor="text1"/>
          <w:sz w:val="22"/>
          <w:szCs w:val="22"/>
        </w:rPr>
        <w:t>’</w:t>
      </w:r>
    </w:p>
    <w:p w14:paraId="58140679" w14:textId="63093C2A" w:rsidR="00936850"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‘Hey</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665B6" w:rsidRPr="00AF2203">
        <w:rPr>
          <w:rFonts w:ascii="Garamond" w:eastAsia="Arial Unicode MS" w:hAnsi="Garamond" w:cs="Helvetica"/>
          <w:color w:val="000000" w:themeColor="text1"/>
          <w:sz w:val="22"/>
          <w:szCs w:val="22"/>
        </w:rPr>
        <w:t>I</w:t>
      </w:r>
      <w:r w:rsidR="009C2192" w:rsidRPr="00AF2203">
        <w:rPr>
          <w:rFonts w:ascii="Garamond" w:eastAsia="Arial Unicode MS" w:hAnsi="Garamond" w:cs="Helvetica"/>
          <w:color w:val="000000" w:themeColor="text1"/>
          <w:sz w:val="22"/>
          <w:szCs w:val="22"/>
        </w:rPr>
        <w:t xml:space="preserve">’ve had enough </w:t>
      </w:r>
      <w:r w:rsidRPr="00AF2203">
        <w:rPr>
          <w:rFonts w:ascii="Garamond" w:eastAsia="Arial Unicode MS" w:hAnsi="Garamond" w:cs="Helvetica"/>
          <w:color w:val="000000" w:themeColor="text1"/>
          <w:sz w:val="22"/>
          <w:szCs w:val="22"/>
        </w:rPr>
        <w:t>analysis</w:t>
      </w:r>
      <w:r w:rsidR="00F927B6">
        <w:rPr>
          <w:rFonts w:ascii="Garamond" w:eastAsia="Arial Unicode MS" w:hAnsi="Garamond" w:cs="Helvetica"/>
          <w:color w:val="000000" w:themeColor="text1"/>
          <w:sz w:val="22"/>
          <w:szCs w:val="22"/>
        </w:rPr>
        <w:t xml:space="preserve"> from your wife</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E732E8">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refer to bottle it all up,’ I </w:t>
      </w:r>
      <w:r w:rsidR="007B3627" w:rsidRPr="00AF2203">
        <w:rPr>
          <w:rFonts w:ascii="Garamond" w:eastAsia="Arial Unicode MS" w:hAnsi="Garamond" w:cs="Helvetica"/>
          <w:color w:val="000000" w:themeColor="text1"/>
          <w:sz w:val="22"/>
          <w:szCs w:val="22"/>
        </w:rPr>
        <w:t>said, half-joking</w:t>
      </w:r>
      <w:r w:rsidRPr="00AF2203">
        <w:rPr>
          <w:rFonts w:ascii="Garamond" w:eastAsia="Arial Unicode MS" w:hAnsi="Garamond" w:cs="Helvetica"/>
          <w:color w:val="000000" w:themeColor="text1"/>
          <w:sz w:val="22"/>
          <w:szCs w:val="22"/>
        </w:rPr>
        <w:t>.</w:t>
      </w:r>
    </w:p>
    <w:p w14:paraId="44B44FB7" w14:textId="5B95287E" w:rsidR="002C6B6E"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you’ll make a fine vintage when you’re decanted</w:t>
      </w:r>
      <w:r w:rsidR="00F004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14A42C" w14:textId="2CB0E7A7" w:rsidR="002C6B6E" w:rsidRPr="00AF2203" w:rsidRDefault="002C6B6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‘Think I might be corked.’</w:t>
      </w:r>
    </w:p>
    <w:p w14:paraId="47BA6D03" w14:textId="52268237" w:rsidR="006418D7" w:rsidRPr="00AF2203" w:rsidRDefault="002C6B6E" w:rsidP="00390A6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w:t>
      </w:r>
      <w:r w:rsidR="0032178B">
        <w:rPr>
          <w:rFonts w:ascii="Garamond" w:eastAsia="Arial Unicode MS" w:hAnsi="Garamond" w:cs="Helvetica"/>
          <w:color w:val="000000" w:themeColor="text1"/>
          <w:sz w:val="22"/>
          <w:szCs w:val="22"/>
        </w:rPr>
        <w:t>re</w:t>
      </w:r>
      <w:r w:rsidRPr="00AF2203">
        <w:rPr>
          <w:rFonts w:ascii="Garamond" w:eastAsia="Arial Unicode MS" w:hAnsi="Garamond" w:cs="Helvetica"/>
          <w:color w:val="000000" w:themeColor="text1"/>
          <w:sz w:val="22"/>
          <w:szCs w:val="22"/>
        </w:rPr>
        <w:t xml:space="preserve"> fine</w:t>
      </w:r>
      <w:r w:rsidR="00E149F5" w:rsidRPr="00AF2203">
        <w:rPr>
          <w:rFonts w:ascii="Garamond" w:eastAsia="Arial Unicode MS" w:hAnsi="Garamond" w:cs="Helvetica"/>
          <w:color w:val="000000" w:themeColor="text1"/>
          <w:sz w:val="22"/>
          <w:szCs w:val="22"/>
        </w:rPr>
        <w:t>!</w:t>
      </w:r>
      <w:r w:rsidR="00A86FAE" w:rsidRPr="00AF2203">
        <w:rPr>
          <w:rFonts w:ascii="Garamond" w:eastAsia="Arial Unicode MS" w:hAnsi="Garamond" w:cs="Helvetica"/>
          <w:color w:val="000000" w:themeColor="text1"/>
          <w:sz w:val="22"/>
          <w:szCs w:val="22"/>
        </w:rPr>
        <w:t xml:space="preserve">’ </w:t>
      </w:r>
      <w:r w:rsidR="00E149F5" w:rsidRPr="00AF2203">
        <w:rPr>
          <w:rFonts w:ascii="Garamond" w:eastAsia="Arial Unicode MS" w:hAnsi="Garamond" w:cs="Helvetica"/>
          <w:color w:val="000000" w:themeColor="text1"/>
          <w:sz w:val="22"/>
          <w:szCs w:val="22"/>
        </w:rPr>
        <w:t>Radwan’s</w:t>
      </w:r>
      <w:r w:rsidR="00A86FAE" w:rsidRPr="00AF2203">
        <w:rPr>
          <w:rFonts w:ascii="Garamond" w:eastAsia="Arial Unicode MS" w:hAnsi="Garamond" w:cs="Helvetica"/>
          <w:color w:val="000000" w:themeColor="text1"/>
          <w:sz w:val="22"/>
          <w:szCs w:val="22"/>
        </w:rPr>
        <w:t xml:space="preserve"> sequin jacket rippl</w:t>
      </w:r>
      <w:r w:rsidR="00FB0F00" w:rsidRPr="00AF2203">
        <w:rPr>
          <w:rFonts w:ascii="Garamond" w:eastAsia="Arial Unicode MS" w:hAnsi="Garamond" w:cs="Helvetica"/>
          <w:color w:val="000000" w:themeColor="text1"/>
          <w:sz w:val="22"/>
          <w:szCs w:val="22"/>
        </w:rPr>
        <w:t>ed</w:t>
      </w:r>
      <w:r w:rsidR="00A86FAE" w:rsidRPr="00AF2203">
        <w:rPr>
          <w:rFonts w:ascii="Garamond" w:eastAsia="Arial Unicode MS" w:hAnsi="Garamond" w:cs="Helvetica"/>
          <w:color w:val="000000" w:themeColor="text1"/>
          <w:sz w:val="22"/>
          <w:szCs w:val="22"/>
        </w:rPr>
        <w:t xml:space="preserve"> </w:t>
      </w:r>
      <w:r w:rsidR="003B0DA1" w:rsidRPr="00AF2203">
        <w:rPr>
          <w:rFonts w:ascii="Garamond" w:eastAsia="Arial Unicode MS" w:hAnsi="Garamond" w:cs="Helvetica"/>
          <w:color w:val="000000" w:themeColor="text1"/>
          <w:sz w:val="22"/>
          <w:szCs w:val="22"/>
        </w:rPr>
        <w:t>resplendent</w:t>
      </w:r>
      <w:r w:rsidR="00A86FAE" w:rsidRPr="00AF2203">
        <w:rPr>
          <w:rFonts w:ascii="Garamond" w:eastAsia="Arial Unicode MS" w:hAnsi="Garamond" w:cs="Helvetica"/>
          <w:color w:val="000000" w:themeColor="text1"/>
          <w:sz w:val="22"/>
          <w:szCs w:val="22"/>
        </w:rPr>
        <w:t>. ‘</w:t>
      </w:r>
      <w:r w:rsidR="00C50EC5"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390A64" w:rsidRPr="00AF2203">
        <w:rPr>
          <w:rFonts w:ascii="Garamond" w:eastAsia="Arial Unicode MS" w:hAnsi="Garamond" w:cs="Helvetica"/>
          <w:color w:val="000000" w:themeColor="text1"/>
          <w:sz w:val="22"/>
          <w:szCs w:val="22"/>
        </w:rPr>
        <w:t xml:space="preserve">Fräulein of your dreams </w:t>
      </w:r>
      <w:r w:rsidR="00C50EC5"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waiting for you</w:t>
      </w:r>
      <w:r w:rsidR="009E7F8D">
        <w:rPr>
          <w:rFonts w:ascii="Garamond" w:eastAsia="Arial Unicode MS" w:hAnsi="Garamond" w:cs="Helvetica"/>
          <w:color w:val="000000" w:themeColor="text1"/>
          <w:sz w:val="22"/>
          <w:szCs w:val="22"/>
        </w:rPr>
        <w:t>r enchanted ring</w:t>
      </w:r>
      <w:r w:rsidR="00390A64" w:rsidRPr="00AF2203">
        <w:rPr>
          <w:rFonts w:ascii="Garamond" w:eastAsia="Arial Unicode MS" w:hAnsi="Garamond" w:cs="Helvetica"/>
          <w:color w:val="000000" w:themeColor="text1"/>
          <w:sz w:val="22"/>
          <w:szCs w:val="22"/>
        </w:rPr>
        <w:t xml:space="preserve"> beneath a mountain. </w:t>
      </w:r>
      <w:r w:rsidR="006418D7" w:rsidRPr="00AF2203">
        <w:rPr>
          <w:rFonts w:ascii="Garamond" w:eastAsia="Arial Unicode MS" w:hAnsi="Garamond" w:cs="Helvetica"/>
          <w:color w:val="000000" w:themeColor="text1"/>
          <w:sz w:val="22"/>
          <w:szCs w:val="22"/>
        </w:rPr>
        <w:t xml:space="preserve">Anyway, </w:t>
      </w:r>
      <w:r w:rsidR="009A19D9" w:rsidRPr="00AF2203">
        <w:rPr>
          <w:rFonts w:ascii="Garamond" w:eastAsia="Arial Unicode MS" w:hAnsi="Garamond" w:cs="Helvetica"/>
          <w:color w:val="000000" w:themeColor="text1"/>
          <w:sz w:val="22"/>
          <w:szCs w:val="22"/>
        </w:rPr>
        <w:t xml:space="preserve">you must be feeling pretty good </w:t>
      </w:r>
      <w:r w:rsidR="00E149F5" w:rsidRPr="00AF2203">
        <w:rPr>
          <w:rFonts w:ascii="Garamond" w:eastAsia="Arial Unicode MS" w:hAnsi="Garamond" w:cs="Helvetica"/>
          <w:color w:val="000000" w:themeColor="text1"/>
          <w:sz w:val="22"/>
          <w:szCs w:val="22"/>
        </w:rPr>
        <w:t xml:space="preserve">now </w:t>
      </w:r>
      <w:r w:rsidR="009A19D9" w:rsidRPr="00AF2203">
        <w:rPr>
          <w:rFonts w:ascii="Garamond" w:eastAsia="Arial Unicode MS" w:hAnsi="Garamond" w:cs="Helvetica"/>
          <w:color w:val="000000" w:themeColor="text1"/>
          <w:sz w:val="22"/>
          <w:szCs w:val="22"/>
        </w:rPr>
        <w:t>you can help your family out, right</w:t>
      </w:r>
      <w:r w:rsidR="006418D7" w:rsidRPr="00AF2203">
        <w:rPr>
          <w:rFonts w:ascii="Garamond" w:eastAsia="Arial Unicode MS" w:hAnsi="Garamond" w:cs="Helvetica"/>
          <w:color w:val="000000" w:themeColor="text1"/>
          <w:sz w:val="22"/>
          <w:szCs w:val="22"/>
        </w:rPr>
        <w:t>?’</w:t>
      </w:r>
    </w:p>
    <w:p w14:paraId="55F4FA03" w14:textId="21CD5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I guess</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322815F0" w14:textId="7EE62A7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‘Jeez look at you, saying “I guess” like us Americans</w:t>
      </w:r>
      <w:r w:rsidR="001C2A5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6DE71A7" w14:textId="5D4BFBC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‘North</w:t>
      </w:r>
      <w:r w:rsidRPr="00AF2203">
        <w:rPr>
          <w:rFonts w:ascii="Garamond" w:eastAsia="Arial Unicode MS" w:hAnsi="Garamond" w:cs="Helvetica"/>
          <w:color w:val="000000" w:themeColor="text1"/>
          <w:sz w:val="22"/>
          <w:szCs w:val="22"/>
        </w:rPr>
        <w:t xml:space="preserve"> American, matey</w:t>
      </w:r>
      <w:r w:rsidR="00233C4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EBAE8DC" w14:textId="3CDDA84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replied in a</w:t>
      </w:r>
      <w:r w:rsidR="006B49DE" w:rsidRPr="00AF2203">
        <w:rPr>
          <w:rFonts w:ascii="Garamond" w:eastAsia="Arial Unicode MS" w:hAnsi="Garamond" w:cs="Helvetica"/>
          <w:color w:val="000000" w:themeColor="text1"/>
          <w:sz w:val="22"/>
          <w:szCs w:val="22"/>
        </w:rPr>
        <w:t xml:space="preserve"> heavy</w:t>
      </w:r>
      <w:r w:rsidRPr="00AF2203">
        <w:rPr>
          <w:rFonts w:ascii="Garamond" w:eastAsia="Arial Unicode MS" w:hAnsi="Garamond" w:cs="Helvetica"/>
          <w:color w:val="000000" w:themeColor="text1"/>
          <w:sz w:val="22"/>
          <w:szCs w:val="22"/>
        </w:rPr>
        <w:t xml:space="preserve"> </w:t>
      </w:r>
      <w:r w:rsidR="00C01FD3">
        <w:rPr>
          <w:rFonts w:ascii="Garamond" w:eastAsia="Arial Unicode MS" w:hAnsi="Garamond" w:cs="Helvetica"/>
          <w:color w:val="000000" w:themeColor="text1"/>
          <w:sz w:val="22"/>
          <w:szCs w:val="22"/>
        </w:rPr>
        <w:t>Anglo-</w:t>
      </w:r>
      <w:r w:rsidRPr="00AF2203">
        <w:rPr>
          <w:rFonts w:ascii="Garamond" w:eastAsia="Arial Unicode MS" w:hAnsi="Garamond" w:cs="Helvetica"/>
          <w:color w:val="000000" w:themeColor="text1"/>
          <w:sz w:val="22"/>
          <w:szCs w:val="22"/>
        </w:rPr>
        <w:t xml:space="preserve">Indian accent, </w:t>
      </w:r>
      <w:r w:rsidR="00E01880" w:rsidRPr="00AF2203">
        <w:rPr>
          <w:rFonts w:ascii="Garamond" w:eastAsia="Arial Unicode MS" w:hAnsi="Garamond" w:cs="Helvetica"/>
          <w:color w:val="000000" w:themeColor="text1"/>
          <w:sz w:val="22"/>
          <w:szCs w:val="22"/>
        </w:rPr>
        <w:t>bobbing</w:t>
      </w:r>
      <w:r w:rsidRPr="00AF2203">
        <w:rPr>
          <w:rFonts w:ascii="Garamond" w:eastAsia="Arial Unicode MS" w:hAnsi="Garamond" w:cs="Helvetica"/>
          <w:color w:val="000000" w:themeColor="text1"/>
          <w:sz w:val="22"/>
          <w:szCs w:val="22"/>
        </w:rPr>
        <w:t xml:space="preserve"> his head side-to-side: ‘Very sorry </w:t>
      </w:r>
      <w:r w:rsidRPr="00AF2203">
        <w:rPr>
          <w:rFonts w:ascii="Garamond" w:eastAsia="Arial Unicode MS" w:hAnsi="Garamond" w:cs="Helvetica"/>
          <w:i/>
          <w:iCs/>
          <w:color w:val="000000" w:themeColor="text1"/>
          <w:sz w:val="22"/>
          <w:szCs w:val="22"/>
        </w:rPr>
        <w:t xml:space="preserve">Memsahib. </w:t>
      </w:r>
      <w:r w:rsidR="007F4C72">
        <w:rPr>
          <w:rFonts w:ascii="Garamond" w:eastAsia="Arial Unicode MS" w:hAnsi="Garamond" w:cs="Helvetica"/>
          <w:color w:val="000000" w:themeColor="text1"/>
          <w:sz w:val="22"/>
          <w:szCs w:val="22"/>
        </w:rPr>
        <w:t xml:space="preserve">I was </w:t>
      </w:r>
      <w:r w:rsidR="00AB719A">
        <w:rPr>
          <w:rFonts w:ascii="Garamond" w:eastAsia="Arial Unicode MS" w:hAnsi="Garamond" w:cs="Helvetica"/>
          <w:color w:val="000000" w:themeColor="text1"/>
          <w:sz w:val="22"/>
          <w:szCs w:val="22"/>
        </w:rPr>
        <w:t>making</w:t>
      </w:r>
      <w:r w:rsidR="007F4C72">
        <w:rPr>
          <w:rFonts w:ascii="Garamond" w:eastAsia="Arial Unicode MS" w:hAnsi="Garamond" w:cs="Helvetica"/>
          <w:color w:val="000000" w:themeColor="text1"/>
          <w:sz w:val="22"/>
          <w:szCs w:val="22"/>
        </w:rPr>
        <w:t xml:space="preserve"> only </w:t>
      </w:r>
      <w:r w:rsidR="00F27F95" w:rsidRPr="00F27F95">
        <w:rPr>
          <w:rFonts w:ascii="Garamond" w:eastAsia="Arial Unicode MS" w:hAnsi="Garamond" w:cs="Helvetica"/>
          <w:color w:val="000000" w:themeColor="text1"/>
          <w:sz w:val="22"/>
          <w:szCs w:val="22"/>
        </w:rPr>
        <w:t xml:space="preserve">dunderheaded </w:t>
      </w:r>
      <w:r w:rsidR="007F4C72" w:rsidRPr="00F2243D">
        <w:rPr>
          <w:rFonts w:ascii="Garamond" w:eastAsia="Arial Unicode MS" w:hAnsi="Garamond" w:cs="Helvetica"/>
          <w:color w:val="000000" w:themeColor="text1"/>
          <w:sz w:val="22"/>
          <w:szCs w:val="22"/>
        </w:rPr>
        <w:t>Tamasha</w:t>
      </w:r>
      <w:r w:rsidRPr="00AF2203">
        <w:rPr>
          <w:rFonts w:ascii="Garamond" w:eastAsia="Arial Unicode MS" w:hAnsi="Garamond" w:cs="Helvetica"/>
          <w:color w:val="000000" w:themeColor="text1"/>
          <w:sz w:val="22"/>
          <w:szCs w:val="22"/>
        </w:rPr>
        <w:t>!’</w:t>
      </w:r>
    </w:p>
    <w:p w14:paraId="43842DEB" w14:textId="3E5760C5" w:rsidR="006418D7" w:rsidRPr="00AF2203" w:rsidRDefault="009C002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This </w:t>
      </w:r>
      <w:r w:rsidR="00E149F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an old </w:t>
      </w:r>
      <w:r w:rsidR="00F2183E" w:rsidRPr="00AF2203">
        <w:rPr>
          <w:rFonts w:ascii="Garamond" w:eastAsia="Arial Unicode MS" w:hAnsi="Garamond" w:cs="Helvetica"/>
          <w:color w:val="000000" w:themeColor="text1"/>
          <w:sz w:val="22"/>
          <w:szCs w:val="22"/>
        </w:rPr>
        <w:t>kid</w:t>
      </w:r>
      <w:r w:rsidRPr="00AF2203">
        <w:rPr>
          <w:rFonts w:ascii="Garamond" w:eastAsia="Arial Unicode MS" w:hAnsi="Garamond" w:cs="Helvetica"/>
          <w:color w:val="000000" w:themeColor="text1"/>
          <w:sz w:val="22"/>
          <w:szCs w:val="22"/>
        </w:rPr>
        <w:t xml:space="preserve">: </w:t>
      </w:r>
      <w:r w:rsidR="00EC1FE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thought </w:t>
      </w:r>
      <w:r w:rsidR="00B03C09" w:rsidRPr="00AF2203">
        <w:rPr>
          <w:rFonts w:ascii="Garamond" w:eastAsia="Arial Unicode MS" w:hAnsi="Garamond" w:cs="Helvetica"/>
          <w:color w:val="000000" w:themeColor="text1"/>
          <w:sz w:val="22"/>
          <w:szCs w:val="22"/>
        </w:rPr>
        <w:t xml:space="preserve">Radwan </w:t>
      </w:r>
      <w:r w:rsidR="006418D7" w:rsidRPr="00AF2203">
        <w:rPr>
          <w:rFonts w:ascii="Garamond" w:eastAsia="Arial Unicode MS" w:hAnsi="Garamond" w:cs="Helvetica"/>
          <w:color w:val="000000" w:themeColor="text1"/>
          <w:sz w:val="22"/>
          <w:szCs w:val="22"/>
        </w:rPr>
        <w:t xml:space="preserve">to be of Indian heritage when </w:t>
      </w:r>
      <w:r w:rsidR="00EC1FE2"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first met, a misunderstanding </w:t>
      </w:r>
      <w:r w:rsidR="008365DC" w:rsidRPr="00AF2203">
        <w:rPr>
          <w:rFonts w:ascii="Garamond" w:eastAsia="Arial Unicode MS" w:hAnsi="Garamond" w:cs="Helvetica"/>
          <w:color w:val="000000" w:themeColor="text1"/>
          <w:sz w:val="22"/>
          <w:szCs w:val="22"/>
        </w:rPr>
        <w:t>he</w:t>
      </w:r>
      <w:r w:rsidR="006418D7" w:rsidRPr="00AF2203">
        <w:rPr>
          <w:rFonts w:ascii="Garamond" w:eastAsia="Arial Unicode MS" w:hAnsi="Garamond" w:cs="Helvetica"/>
          <w:color w:val="000000" w:themeColor="text1"/>
          <w:sz w:val="22"/>
          <w:szCs w:val="22"/>
        </w:rPr>
        <w:t xml:space="preserve"> </w:t>
      </w:r>
      <w:r w:rsidR="00D24247">
        <w:rPr>
          <w:rFonts w:ascii="Garamond" w:eastAsia="Arial Unicode MS" w:hAnsi="Garamond" w:cs="Helvetica"/>
          <w:color w:val="000000" w:themeColor="text1"/>
          <w:sz w:val="22"/>
          <w:szCs w:val="22"/>
        </w:rPr>
        <w:t>loved to re-live</w:t>
      </w:r>
      <w:r w:rsidR="006418D7" w:rsidRPr="00AF2203">
        <w:rPr>
          <w:rFonts w:ascii="Garamond" w:eastAsia="Arial Unicode MS" w:hAnsi="Garamond" w:cs="Helvetica"/>
          <w:color w:val="000000" w:themeColor="text1"/>
          <w:sz w:val="22"/>
          <w:szCs w:val="22"/>
        </w:rPr>
        <w:t>.</w:t>
      </w:r>
    </w:p>
    <w:p w14:paraId="40E25CB9" w14:textId="741D2734" w:rsidR="006418D7" w:rsidRPr="00AF2203" w:rsidRDefault="00790BA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‘Must have cost you a few </w:t>
      </w:r>
      <w:r w:rsidRPr="00AF2203">
        <w:rPr>
          <w:rFonts w:ascii="Garamond" w:eastAsia="Arial Unicode MS" w:hAnsi="Garamond" w:cs="Helvetica"/>
          <w:i/>
          <w:iCs/>
          <w:color w:val="000000" w:themeColor="text1"/>
          <w:sz w:val="22"/>
          <w:szCs w:val="22"/>
        </w:rPr>
        <w:t>ethical credit points</w:t>
      </w:r>
      <w:r w:rsidR="004C38C1" w:rsidRPr="00AF2203">
        <w:rPr>
          <w:rFonts w:ascii="Garamond" w:eastAsia="Arial Unicode MS" w:hAnsi="Garamond" w:cs="Helvetica"/>
          <w:color w:val="000000" w:themeColor="text1"/>
          <w:sz w:val="22"/>
          <w:szCs w:val="22"/>
        </w:rPr>
        <w:t xml:space="preserve"> to say that</w:t>
      </w:r>
      <w:r w:rsidRPr="00AF2203">
        <w:rPr>
          <w:rFonts w:ascii="Garamond" w:eastAsia="Arial Unicode MS" w:hAnsi="Garamond" w:cs="Helvetica"/>
          <w:color w:val="000000" w:themeColor="text1"/>
          <w:sz w:val="22"/>
          <w:szCs w:val="22"/>
        </w:rPr>
        <w:t>.’</w:t>
      </w:r>
    </w:p>
    <w:p w14:paraId="5BCE49BC" w14:textId="290798A1" w:rsidR="006D6FDA"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listen carefully</w:t>
      </w:r>
      <w:r w:rsidR="00B529C6" w:rsidRPr="00AF2203">
        <w:rPr>
          <w:rFonts w:ascii="Garamond" w:eastAsia="Arial Unicode MS" w:hAnsi="Garamond" w:cs="Helvetica"/>
          <w:color w:val="000000" w:themeColor="text1"/>
          <w:sz w:val="22"/>
          <w:szCs w:val="22"/>
        </w:rPr>
        <w:t>, young Padawan</w:t>
      </w:r>
      <w:r w:rsidR="000C229C" w:rsidRPr="00AF2203">
        <w:rPr>
          <w:rFonts w:ascii="Garamond" w:eastAsia="Arial Unicode MS" w:hAnsi="Garamond" w:cs="Helvetica"/>
          <w:color w:val="000000" w:themeColor="text1"/>
          <w:sz w:val="22"/>
          <w:szCs w:val="22"/>
        </w:rPr>
        <w:t xml:space="preserve">. </w:t>
      </w:r>
      <w:r w:rsidR="00067A8C" w:rsidRPr="00AF2203">
        <w:rPr>
          <w:rFonts w:ascii="Garamond" w:eastAsia="Arial Unicode MS" w:hAnsi="Garamond" w:cs="Helvetica"/>
          <w:color w:val="000000" w:themeColor="text1"/>
          <w:sz w:val="22"/>
          <w:szCs w:val="22"/>
        </w:rPr>
        <w:t>W</w:t>
      </w:r>
      <w:r w:rsidR="00707078" w:rsidRPr="00AF2203">
        <w:rPr>
          <w:rFonts w:ascii="Garamond" w:eastAsia="Arial Unicode MS" w:hAnsi="Garamond" w:cs="Helvetica"/>
          <w:color w:val="000000" w:themeColor="text1"/>
          <w:sz w:val="22"/>
          <w:szCs w:val="22"/>
        </w:rPr>
        <w:t>e</w:t>
      </w:r>
      <w:r w:rsidR="00FD3F28" w:rsidRPr="00AF2203">
        <w:rPr>
          <w:rFonts w:ascii="Garamond" w:eastAsia="Arial Unicode MS" w:hAnsi="Garamond" w:cs="Helvetica"/>
          <w:color w:val="000000" w:themeColor="text1"/>
          <w:sz w:val="22"/>
          <w:szCs w:val="22"/>
        </w:rPr>
        <w:t xml:space="preserve"> </w:t>
      </w:r>
      <w:r w:rsidR="0005012D">
        <w:rPr>
          <w:rFonts w:ascii="Garamond" w:eastAsia="Arial Unicode MS" w:hAnsi="Garamond" w:cs="Helvetica"/>
          <w:color w:val="000000" w:themeColor="text1"/>
          <w:sz w:val="22"/>
          <w:szCs w:val="22"/>
        </w:rPr>
        <w:t>technologists</w:t>
      </w:r>
      <w:r w:rsidR="00EE5770">
        <w:rPr>
          <w:rFonts w:ascii="Garamond" w:eastAsia="Arial Unicode MS" w:hAnsi="Garamond" w:cs="Helvetica"/>
          <w:i/>
          <w:iCs/>
          <w:color w:val="000000" w:themeColor="text1"/>
          <w:sz w:val="22"/>
          <w:szCs w:val="22"/>
        </w:rPr>
        <w:t xml:space="preserve"> </w:t>
      </w:r>
      <w:r w:rsidR="00EE5770">
        <w:rPr>
          <w:rFonts w:ascii="Garamond" w:eastAsia="Arial Unicode MS" w:hAnsi="Garamond" w:cs="Helvetica"/>
          <w:color w:val="000000" w:themeColor="text1"/>
          <w:sz w:val="22"/>
          <w:szCs w:val="22"/>
        </w:rPr>
        <w:t>lie</w:t>
      </w:r>
      <w:r w:rsidR="00FD3F28" w:rsidRPr="00AF2203">
        <w:rPr>
          <w:rFonts w:ascii="Garamond" w:eastAsia="Arial Unicode MS" w:hAnsi="Garamond" w:cs="Helvetica"/>
          <w:color w:val="000000" w:themeColor="text1"/>
          <w:sz w:val="22"/>
          <w:szCs w:val="22"/>
        </w:rPr>
        <w:t xml:space="preserve"> in an </w:t>
      </w:r>
      <w:r w:rsidR="00FD3F28" w:rsidRPr="00AF2203">
        <w:rPr>
          <w:rFonts w:ascii="Garamond" w:eastAsia="Arial Unicode MS" w:hAnsi="Garamond" w:cs="Helvetica"/>
          <w:i/>
          <w:iCs/>
          <w:color w:val="000000" w:themeColor="text1"/>
          <w:sz w:val="22"/>
          <w:szCs w:val="22"/>
        </w:rPr>
        <w:t>infallible</w:t>
      </w:r>
      <w:r w:rsidR="00FD3F28" w:rsidRPr="00AF2203">
        <w:rPr>
          <w:rFonts w:ascii="Garamond" w:eastAsia="Arial Unicode MS" w:hAnsi="Garamond" w:cs="Helvetica"/>
          <w:color w:val="000000" w:themeColor="text1"/>
          <w:sz w:val="22"/>
          <w:szCs w:val="22"/>
        </w:rPr>
        <w:t xml:space="preserve"> bed</w:t>
      </w:r>
      <w:r w:rsidR="008A64E3" w:rsidRPr="00AF2203">
        <w:rPr>
          <w:rFonts w:ascii="Garamond" w:eastAsia="Arial Unicode MS" w:hAnsi="Garamond" w:cs="Helvetica"/>
          <w:color w:val="000000" w:themeColor="text1"/>
          <w:sz w:val="22"/>
          <w:szCs w:val="22"/>
        </w:rPr>
        <w:t xml:space="preserve"> as w</w:t>
      </w:r>
      <w:r w:rsidR="003A168A" w:rsidRPr="00AF2203">
        <w:rPr>
          <w:rFonts w:ascii="Garamond" w:eastAsia="Arial Unicode MS" w:hAnsi="Garamond" w:cs="Helvetica"/>
          <w:color w:val="000000" w:themeColor="text1"/>
          <w:sz w:val="22"/>
          <w:szCs w:val="22"/>
        </w:rPr>
        <w:t xml:space="preserve">e </w:t>
      </w:r>
      <w:r w:rsidR="006D6FDA" w:rsidRPr="00AF2203">
        <w:rPr>
          <w:rFonts w:ascii="Garamond" w:eastAsia="Arial Unicode MS" w:hAnsi="Garamond" w:cs="Helvetica"/>
          <w:color w:val="000000" w:themeColor="text1"/>
          <w:sz w:val="22"/>
          <w:szCs w:val="22"/>
        </w:rPr>
        <w:t>watch the world</w:t>
      </w:r>
      <w:r w:rsidR="003A168A" w:rsidRPr="00AF2203">
        <w:rPr>
          <w:rFonts w:ascii="Garamond" w:eastAsia="Arial Unicode MS" w:hAnsi="Garamond" w:cs="Helvetica"/>
          <w:color w:val="000000" w:themeColor="text1"/>
          <w:sz w:val="22"/>
          <w:szCs w:val="22"/>
        </w:rPr>
        <w:t xml:space="preserve"> burn</w:t>
      </w:r>
      <w:r w:rsidR="008664DF" w:rsidRPr="00AF2203">
        <w:rPr>
          <w:rFonts w:ascii="Garamond" w:eastAsia="Arial Unicode MS" w:hAnsi="Garamond" w:cs="Helvetica"/>
          <w:color w:val="000000" w:themeColor="text1"/>
          <w:sz w:val="22"/>
          <w:szCs w:val="22"/>
        </w:rPr>
        <w:t>,</w:t>
      </w:r>
      <w:r w:rsidR="006D6FDA" w:rsidRPr="00AF2203">
        <w:rPr>
          <w:rFonts w:ascii="Garamond" w:eastAsia="Arial Unicode MS" w:hAnsi="Garamond" w:cs="Helvetica"/>
          <w:color w:val="000000" w:themeColor="text1"/>
          <w:sz w:val="22"/>
          <w:szCs w:val="22"/>
        </w:rPr>
        <w:t xml:space="preserve"> </w:t>
      </w:r>
      <w:r w:rsidR="00D93DA7">
        <w:rPr>
          <w:rFonts w:ascii="Garamond" w:eastAsia="Arial Unicode MS" w:hAnsi="Garamond" w:cs="Helvetica"/>
          <w:color w:val="000000" w:themeColor="text1"/>
          <w:sz w:val="22"/>
          <w:szCs w:val="22"/>
        </w:rPr>
        <w:t xml:space="preserve">our </w:t>
      </w:r>
      <w:r w:rsidR="002D5110" w:rsidRPr="00AF2203">
        <w:rPr>
          <w:rFonts w:ascii="Garamond" w:eastAsia="Arial Unicode MS" w:hAnsi="Garamond" w:cs="Helvetica"/>
          <w:color w:val="000000" w:themeColor="text1"/>
          <w:sz w:val="22"/>
          <w:szCs w:val="22"/>
        </w:rPr>
        <w:t>pr</w:t>
      </w:r>
      <w:r w:rsidR="00717349" w:rsidRPr="00AF2203">
        <w:rPr>
          <w:rFonts w:ascii="Garamond" w:eastAsia="Arial Unicode MS" w:hAnsi="Garamond" w:cs="Helvetica"/>
          <w:color w:val="000000" w:themeColor="text1"/>
          <w:sz w:val="22"/>
          <w:szCs w:val="22"/>
        </w:rPr>
        <w:t>i</w:t>
      </w:r>
      <w:r w:rsidR="002D5110" w:rsidRPr="00AF2203">
        <w:rPr>
          <w:rFonts w:ascii="Garamond" w:eastAsia="Arial Unicode MS" w:hAnsi="Garamond" w:cs="Helvetica"/>
          <w:color w:val="000000" w:themeColor="text1"/>
          <w:sz w:val="22"/>
          <w:szCs w:val="22"/>
        </w:rPr>
        <w:t>mo</w:t>
      </w:r>
      <w:r w:rsidR="006D6FDA" w:rsidRPr="00AF2203">
        <w:rPr>
          <w:rFonts w:ascii="Garamond" w:eastAsia="Arial Unicode MS" w:hAnsi="Garamond" w:cs="Helvetica"/>
          <w:color w:val="000000" w:themeColor="text1"/>
          <w:sz w:val="22"/>
          <w:szCs w:val="22"/>
        </w:rPr>
        <w:t xml:space="preserve"> joint smoulder</w:t>
      </w:r>
      <w:r w:rsidR="008664DF" w:rsidRPr="00AF2203">
        <w:rPr>
          <w:rFonts w:ascii="Garamond" w:eastAsia="Arial Unicode MS" w:hAnsi="Garamond" w:cs="Helvetica"/>
          <w:color w:val="000000" w:themeColor="text1"/>
          <w:sz w:val="22"/>
          <w:szCs w:val="22"/>
        </w:rPr>
        <w:t>ing</w:t>
      </w:r>
      <w:r w:rsidR="00CE50E7" w:rsidRPr="00AF2203">
        <w:rPr>
          <w:rFonts w:ascii="Garamond" w:eastAsia="Arial Unicode MS" w:hAnsi="Garamond" w:cs="Helvetica"/>
          <w:color w:val="000000" w:themeColor="text1"/>
          <w:sz w:val="22"/>
          <w:szCs w:val="22"/>
        </w:rPr>
        <w:t xml:space="preserve"> upon </w:t>
      </w:r>
      <w:r w:rsidR="00D93DA7">
        <w:rPr>
          <w:rFonts w:ascii="Garamond" w:eastAsia="Arial Unicode MS" w:hAnsi="Garamond" w:cs="Helvetica"/>
          <w:color w:val="000000" w:themeColor="text1"/>
          <w:sz w:val="22"/>
          <w:szCs w:val="22"/>
        </w:rPr>
        <w:t>the</w:t>
      </w:r>
      <w:r w:rsidR="00CE50E7" w:rsidRPr="00AF2203">
        <w:rPr>
          <w:rFonts w:ascii="Garamond" w:eastAsia="Arial Unicode MS" w:hAnsi="Garamond" w:cs="Helvetica"/>
          <w:color w:val="000000" w:themeColor="text1"/>
          <w:sz w:val="22"/>
          <w:szCs w:val="22"/>
        </w:rPr>
        <w:t xml:space="preserve"> </w:t>
      </w:r>
      <w:r w:rsidR="00CB5833">
        <w:rPr>
          <w:rFonts w:ascii="Garamond" w:eastAsia="Arial Unicode MS" w:hAnsi="Garamond" w:cs="Helvetica"/>
          <w:color w:val="000000" w:themeColor="text1"/>
          <w:sz w:val="22"/>
          <w:szCs w:val="22"/>
        </w:rPr>
        <w:t>Mac</w:t>
      </w:r>
      <w:r w:rsidR="003F2972">
        <w:rPr>
          <w:rFonts w:ascii="Garamond" w:eastAsia="Arial Unicode MS" w:hAnsi="Garamond" w:cs="Helvetica"/>
          <w:color w:val="000000" w:themeColor="text1"/>
          <w:sz w:val="22"/>
          <w:szCs w:val="22"/>
        </w:rPr>
        <w:t>B</w:t>
      </w:r>
      <w:r w:rsidR="00CB5833">
        <w:rPr>
          <w:rFonts w:ascii="Garamond" w:eastAsia="Arial Unicode MS" w:hAnsi="Garamond" w:cs="Helvetica"/>
          <w:color w:val="000000" w:themeColor="text1"/>
          <w:sz w:val="22"/>
          <w:szCs w:val="22"/>
        </w:rPr>
        <w:t>ook</w:t>
      </w:r>
      <w:r w:rsidR="003531C9" w:rsidRPr="00AF2203">
        <w:rPr>
          <w:rFonts w:ascii="Garamond" w:eastAsia="Arial Unicode MS" w:hAnsi="Garamond" w:cs="Helvetica"/>
          <w:color w:val="000000" w:themeColor="text1"/>
          <w:sz w:val="22"/>
          <w:szCs w:val="22"/>
        </w:rPr>
        <w:t>.</w:t>
      </w:r>
      <w:r w:rsidR="00D50CB5" w:rsidRPr="00AF2203">
        <w:rPr>
          <w:rFonts w:ascii="Garamond" w:eastAsia="Arial Unicode MS" w:hAnsi="Garamond" w:cs="Helvetica"/>
          <w:color w:val="000000" w:themeColor="text1"/>
          <w:sz w:val="22"/>
          <w:szCs w:val="22"/>
        </w:rPr>
        <w:t>’</w:t>
      </w:r>
      <w:r w:rsidR="003531C9" w:rsidRPr="00AF2203">
        <w:rPr>
          <w:rStyle w:val="FootnoteReference"/>
          <w:rFonts w:ascii="Garamond" w:eastAsia="Arial Unicode MS" w:hAnsi="Garamond" w:cs="Helvetica"/>
          <w:color w:val="000000" w:themeColor="text1"/>
          <w:sz w:val="22"/>
          <w:szCs w:val="22"/>
        </w:rPr>
        <w:footnoteReference w:id="34"/>
      </w:r>
    </w:p>
    <w:p w14:paraId="04A8350C" w14:textId="442EBBC6" w:rsidR="004B28B9" w:rsidRPr="00AF2203" w:rsidRDefault="004B28B9"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saying </w:t>
      </w:r>
      <w:r w:rsidR="00132C7F">
        <w:rPr>
          <w:rFonts w:ascii="Garamond" w:eastAsia="Arial Unicode MS" w:hAnsi="Garamond" w:cs="Helvetica"/>
          <w:color w:val="000000" w:themeColor="text1"/>
          <w:sz w:val="22"/>
          <w:szCs w:val="22"/>
        </w:rPr>
        <w:t>we techno</w:t>
      </w:r>
      <w:r w:rsidR="00616E63">
        <w:rPr>
          <w:rFonts w:ascii="Garamond" w:eastAsia="Arial Unicode MS" w:hAnsi="Garamond" w:cs="Helvetica"/>
          <w:color w:val="000000" w:themeColor="text1"/>
          <w:sz w:val="22"/>
          <w:szCs w:val="22"/>
        </w:rPr>
        <w:t>-accelerationists</w:t>
      </w:r>
      <w:r w:rsidRPr="00761494">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are the </w:t>
      </w:r>
      <w:r w:rsidRPr="007D16BC">
        <w:rPr>
          <w:rFonts w:ascii="Garamond" w:eastAsia="Arial Unicode MS" w:hAnsi="Garamond" w:cs="Helvetica"/>
          <w:i/>
          <w:iCs/>
          <w:color w:val="000000" w:themeColor="text1"/>
          <w:sz w:val="22"/>
          <w:szCs w:val="22"/>
        </w:rPr>
        <w:t>chosen ones</w:t>
      </w:r>
      <w:r w:rsidRPr="00AF2203">
        <w:rPr>
          <w:rFonts w:ascii="Garamond" w:eastAsia="Arial Unicode MS" w:hAnsi="Garamond" w:cs="Helvetica"/>
          <w:color w:val="000000" w:themeColor="text1"/>
          <w:sz w:val="22"/>
          <w:szCs w:val="22"/>
        </w:rPr>
        <w:t>?</w:t>
      </w:r>
      <w:r w:rsidR="00D93DA7">
        <w:rPr>
          <w:rFonts w:ascii="Garamond" w:eastAsia="Arial Unicode MS" w:hAnsi="Garamond" w:cs="Helvetica"/>
          <w:color w:val="000000" w:themeColor="text1"/>
          <w:sz w:val="22"/>
          <w:szCs w:val="22"/>
        </w:rPr>
        <w:t xml:space="preserve"> Crusading in the pursuit happiness?</w:t>
      </w:r>
      <w:r w:rsidR="00A35F98" w:rsidRPr="00AF2203">
        <w:rPr>
          <w:rFonts w:ascii="Garamond" w:eastAsia="Arial Unicode MS" w:hAnsi="Garamond" w:cs="Helvetica"/>
          <w:color w:val="000000" w:themeColor="text1"/>
          <w:sz w:val="22"/>
          <w:szCs w:val="22"/>
        </w:rPr>
        <w:t xml:space="preserve"> The </w:t>
      </w:r>
      <w:r w:rsidR="00A35F98" w:rsidRPr="000F0E60">
        <w:rPr>
          <w:rFonts w:ascii="Garamond" w:eastAsia="Arial Unicode MS" w:hAnsi="Garamond" w:cs="Helvetica"/>
          <w:i/>
          <w:iCs/>
          <w:color w:val="000000" w:themeColor="text1"/>
          <w:sz w:val="22"/>
          <w:szCs w:val="22"/>
        </w:rPr>
        <w:t>Crusaders</w:t>
      </w:r>
      <w:r w:rsidR="00A35F98" w:rsidRPr="00AF2203">
        <w:rPr>
          <w:rFonts w:ascii="Garamond" w:eastAsia="Arial Unicode MS" w:hAnsi="Garamond" w:cs="Helvetica"/>
          <w:color w:val="000000" w:themeColor="text1"/>
          <w:sz w:val="22"/>
          <w:szCs w:val="22"/>
        </w:rPr>
        <w:t xml:space="preserve"> probably thought the same thing.’</w:t>
      </w:r>
    </w:p>
    <w:p w14:paraId="613DCE6C" w14:textId="05DCFD99"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2F30" w:rsidRPr="00AF2203">
        <w:rPr>
          <w:rFonts w:ascii="Garamond" w:eastAsia="Arial Unicode MS" w:hAnsi="Garamond" w:cs="Helvetica"/>
          <w:color w:val="000000" w:themeColor="text1"/>
          <w:sz w:val="22"/>
          <w:szCs w:val="22"/>
        </w:rPr>
        <w:t>Touchy subject</w:t>
      </w:r>
      <w:r w:rsidRPr="00AF2203">
        <w:rPr>
          <w:rFonts w:ascii="Garamond" w:eastAsia="Arial Unicode MS" w:hAnsi="Garamond" w:cs="Helvetica"/>
          <w:color w:val="000000" w:themeColor="text1"/>
          <w:sz w:val="22"/>
          <w:szCs w:val="22"/>
        </w:rPr>
        <w:t>,’ said Radwan</w:t>
      </w:r>
      <w:r w:rsidR="00F7216D">
        <w:rPr>
          <w:rFonts w:ascii="Garamond" w:eastAsia="Arial Unicode MS" w:hAnsi="Garamond" w:cs="Helvetica"/>
          <w:color w:val="000000" w:themeColor="text1"/>
          <w:sz w:val="22"/>
          <w:szCs w:val="22"/>
        </w:rPr>
        <w:t xml:space="preserve">, </w:t>
      </w:r>
      <w:r w:rsidR="006225F8">
        <w:rPr>
          <w:rFonts w:ascii="Garamond" w:eastAsia="Arial Unicode MS" w:hAnsi="Garamond" w:cs="Helvetica"/>
          <w:color w:val="000000" w:themeColor="text1"/>
          <w:sz w:val="22"/>
          <w:szCs w:val="22"/>
        </w:rPr>
        <w:t>adding</w:t>
      </w:r>
      <w:r w:rsidR="00F7216D">
        <w:rPr>
          <w:rFonts w:ascii="Garamond" w:eastAsia="Arial Unicode MS" w:hAnsi="Garamond" w:cs="Helvetica"/>
          <w:color w:val="000000" w:themeColor="text1"/>
          <w:sz w:val="22"/>
          <w:szCs w:val="22"/>
        </w:rPr>
        <w:t xml:space="preserve"> in a</w:t>
      </w:r>
      <w:r w:rsidR="006225F8">
        <w:rPr>
          <w:rFonts w:ascii="Garamond" w:eastAsia="Arial Unicode MS" w:hAnsi="Garamond" w:cs="Helvetica"/>
          <w:color w:val="000000" w:themeColor="text1"/>
          <w:sz w:val="22"/>
          <w:szCs w:val="22"/>
        </w:rPr>
        <w:t>n attempted</w:t>
      </w:r>
      <w:r w:rsidR="00F7216D">
        <w:rPr>
          <w:rFonts w:ascii="Garamond" w:eastAsia="Arial Unicode MS" w:hAnsi="Garamond" w:cs="Helvetica"/>
          <w:color w:val="000000" w:themeColor="text1"/>
          <w:sz w:val="22"/>
          <w:szCs w:val="22"/>
        </w:rPr>
        <w:t xml:space="preserve"> Good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Old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Boy</w:t>
      </w:r>
      <w:r w:rsidR="006225F8">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 xml:space="preserve">British upper-class </w:t>
      </w:r>
      <w:r w:rsidR="001E010E">
        <w:rPr>
          <w:rFonts w:ascii="Garamond" w:eastAsia="Arial Unicode MS" w:hAnsi="Garamond" w:cs="Helvetica"/>
          <w:color w:val="000000" w:themeColor="text1"/>
          <w:sz w:val="22"/>
          <w:szCs w:val="22"/>
        </w:rPr>
        <w:t>voice:</w:t>
      </w:r>
      <w:r w:rsidR="00CC6630">
        <w:rPr>
          <w:rFonts w:ascii="Garamond" w:eastAsia="Arial Unicode MS" w:hAnsi="Garamond" w:cs="Helvetica"/>
          <w:color w:val="000000" w:themeColor="text1"/>
          <w:sz w:val="22"/>
          <w:szCs w:val="22"/>
        </w:rPr>
        <w:t xml:space="preserve"> ‘And I must continue to protest your use of </w:t>
      </w:r>
      <w:r w:rsidR="001B0DE9" w:rsidRPr="001B0DE9">
        <w:rPr>
          <w:rFonts w:ascii="Garamond" w:eastAsia="Arial Unicode MS" w:hAnsi="Garamond" w:cs="Helvetica"/>
          <w:i/>
          <w:iCs/>
          <w:color w:val="000000" w:themeColor="text1"/>
          <w:sz w:val="22"/>
          <w:szCs w:val="22"/>
        </w:rPr>
        <w:t>techno-accelerationist</w:t>
      </w:r>
      <w:r w:rsidR="001B0DE9" w:rsidRPr="001B0DE9">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in the strongest possible manner</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w:t>
      </w:r>
    </w:p>
    <w:p w14:paraId="71590E6B" w14:textId="1081D555" w:rsidR="009105FF" w:rsidRDefault="00F14BF1" w:rsidP="00B14F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His accent </w:t>
      </w:r>
      <w:r w:rsidR="006225F8">
        <w:rPr>
          <w:rFonts w:ascii="Garamond" w:eastAsia="Arial Unicode MS" w:hAnsi="Garamond" w:cs="Helvetica"/>
          <w:color w:val="000000" w:themeColor="text1"/>
          <w:sz w:val="22"/>
          <w:szCs w:val="22"/>
        </w:rPr>
        <w:t>missed the mark</w:t>
      </w:r>
      <w:r>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the way </w:t>
      </w:r>
      <w:r w:rsidR="006225F8">
        <w:rPr>
          <w:rFonts w:ascii="Garamond" w:eastAsia="Arial Unicode MS" w:hAnsi="Garamond" w:cs="Helvetica"/>
          <w:color w:val="000000" w:themeColor="text1"/>
          <w:sz w:val="22"/>
          <w:szCs w:val="22"/>
        </w:rPr>
        <w:t>he</w:t>
      </w:r>
      <w:r w:rsidR="00F47B97">
        <w:rPr>
          <w:rFonts w:ascii="Garamond" w:eastAsia="Arial Unicode MS" w:hAnsi="Garamond" w:cs="Helvetica"/>
          <w:color w:val="000000" w:themeColor="text1"/>
          <w:sz w:val="22"/>
          <w:szCs w:val="22"/>
        </w:rPr>
        <w:t xml:space="preserve"> said </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manner</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as </w:t>
      </w:r>
      <w:r w:rsidR="00F47B97" w:rsidRPr="00F47B97">
        <w:rPr>
          <w:rFonts w:ascii="Garamond" w:eastAsia="Arial Unicode MS" w:hAnsi="Garamond" w:cs="Helvetica"/>
          <w:i/>
          <w:iCs/>
          <w:color w:val="000000" w:themeColor="text1"/>
          <w:sz w:val="22"/>
          <w:szCs w:val="22"/>
        </w:rPr>
        <w:t>manor</w:t>
      </w:r>
      <w:r w:rsidR="00F47B9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F47B97">
        <w:rPr>
          <w:rFonts w:ascii="Garamond" w:eastAsia="Arial Unicode MS" w:hAnsi="Garamond" w:cs="Helvetica"/>
          <w:color w:val="000000" w:themeColor="text1"/>
          <w:sz w:val="22"/>
          <w:szCs w:val="22"/>
        </w:rPr>
        <w:t xml:space="preserve">too much Tay-lor Swift pitch-droop, America’s particular </w:t>
      </w:r>
      <w:r w:rsidR="00233C43">
        <w:rPr>
          <w:rFonts w:ascii="Garamond" w:eastAsia="Arial Unicode MS" w:hAnsi="Garamond" w:cs="Helvetica"/>
          <w:color w:val="000000" w:themeColor="text1"/>
          <w:sz w:val="22"/>
          <w:szCs w:val="22"/>
        </w:rPr>
        <w:t>variant</w:t>
      </w:r>
      <w:r w:rsidR="00F47B97">
        <w:rPr>
          <w:rFonts w:ascii="Garamond" w:eastAsia="Arial Unicode MS" w:hAnsi="Garamond" w:cs="Helvetica"/>
          <w:color w:val="000000" w:themeColor="text1"/>
          <w:sz w:val="22"/>
          <w:szCs w:val="22"/>
        </w:rPr>
        <w:t xml:space="preserve"> of Bathos. </w:t>
      </w:r>
    </w:p>
    <w:p w14:paraId="09E63765" w14:textId="1A409A5B"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178F9">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ome say that </w:t>
      </w:r>
      <w:r w:rsidR="0046578D" w:rsidRPr="00737E52">
        <w:rPr>
          <w:rFonts w:ascii="Garamond" w:eastAsia="Arial Unicode MS" w:hAnsi="Garamond" w:cs="Helvetica"/>
          <w:color w:val="000000" w:themeColor="text1"/>
          <w:sz w:val="22"/>
          <w:szCs w:val="22"/>
        </w:rPr>
        <w:t>a</w:t>
      </w:r>
      <w:r w:rsidR="00A33470" w:rsidRPr="00737E52">
        <w:rPr>
          <w:rFonts w:ascii="Garamond" w:eastAsia="Arial Unicode MS" w:hAnsi="Garamond" w:cs="Helvetica"/>
          <w:color w:val="000000" w:themeColor="text1"/>
          <w:sz w:val="22"/>
          <w:szCs w:val="22"/>
        </w:rPr>
        <w:t>ccelerationism</w:t>
      </w:r>
      <w:r w:rsidR="00D83E05">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is a form of violence,’ I said,</w:t>
      </w:r>
      <w:r w:rsidR="007F72C7">
        <w:rPr>
          <w:rFonts w:ascii="Garamond" w:eastAsia="Arial Unicode MS" w:hAnsi="Garamond" w:cs="Helvetica"/>
          <w:color w:val="000000" w:themeColor="text1"/>
          <w:sz w:val="22"/>
          <w:szCs w:val="22"/>
        </w:rPr>
        <w:t xml:space="preserve"> </w:t>
      </w:r>
      <w:r w:rsidR="007F72C7" w:rsidRPr="007F72C7">
        <w:rPr>
          <w:rFonts w:ascii="Garamond" w:eastAsia="Arial Unicode MS" w:hAnsi="Garamond" w:cs="Helvetica"/>
          <w:color w:val="000000" w:themeColor="text1"/>
          <w:sz w:val="22"/>
          <w:szCs w:val="22"/>
        </w:rPr>
        <w:t>thinking of John and my sister</w:t>
      </w:r>
      <w:r w:rsidR="00616E63">
        <w:rPr>
          <w:rFonts w:ascii="Garamond" w:eastAsia="Arial Unicode MS" w:hAnsi="Garamond" w:cs="Helvetica"/>
          <w:color w:val="000000" w:themeColor="text1"/>
          <w:sz w:val="22"/>
          <w:szCs w:val="22"/>
        </w:rPr>
        <w:t>.</w:t>
      </w:r>
      <w:r w:rsidR="00527687">
        <w:rPr>
          <w:rFonts w:ascii="Garamond" w:eastAsia="Arial Unicode MS" w:hAnsi="Garamond" w:cs="Helvetica"/>
          <w:color w:val="000000" w:themeColor="text1"/>
          <w:sz w:val="22"/>
          <w:szCs w:val="22"/>
        </w:rPr>
        <w:t xml:space="preserve"> </w:t>
      </w:r>
    </w:p>
    <w:p w14:paraId="582899EB" w14:textId="02561276" w:rsidR="004B28B9" w:rsidRPr="00AF2203" w:rsidRDefault="00A35F98"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F2FAB" w:rsidRPr="00CF2FAB">
        <w:rPr>
          <w:rFonts w:ascii="Garamond" w:eastAsia="Arial Unicode MS" w:hAnsi="Garamond" w:cs="Helvetica"/>
          <w:i/>
          <w:iCs/>
          <w:color w:val="000000" w:themeColor="text1"/>
          <w:sz w:val="22"/>
          <w:szCs w:val="22"/>
        </w:rPr>
        <w:t>Accelerationism</w:t>
      </w:r>
      <w:r w:rsidR="00CF2FAB">
        <w:rPr>
          <w:rFonts w:ascii="Garamond" w:eastAsia="Arial Unicode MS" w:hAnsi="Garamond" w:cs="Helvetica"/>
          <w:color w:val="000000" w:themeColor="text1"/>
          <w:sz w:val="22"/>
          <w:szCs w:val="22"/>
        </w:rPr>
        <w:t>?</w:t>
      </w:r>
      <w:r w:rsidR="0011738B">
        <w:rPr>
          <w:rFonts w:ascii="Garamond" w:eastAsia="Arial Unicode MS" w:hAnsi="Garamond" w:cs="Helvetica"/>
          <w:color w:val="000000" w:themeColor="text1"/>
          <w:sz w:val="22"/>
          <w:szCs w:val="22"/>
        </w:rPr>
        <w:t xml:space="preserve">’ he said, </w:t>
      </w:r>
      <w:r w:rsidR="008E0B81">
        <w:rPr>
          <w:rFonts w:ascii="Garamond" w:eastAsia="Arial Unicode MS" w:hAnsi="Garamond" w:cs="Helvetica"/>
          <w:color w:val="000000" w:themeColor="text1"/>
          <w:sz w:val="22"/>
          <w:szCs w:val="22"/>
        </w:rPr>
        <w:t>his</w:t>
      </w:r>
      <w:r w:rsidR="0011738B">
        <w:rPr>
          <w:rFonts w:ascii="Garamond" w:eastAsia="Arial Unicode MS" w:hAnsi="Garamond" w:cs="Helvetica"/>
          <w:color w:val="000000" w:themeColor="text1"/>
          <w:sz w:val="22"/>
          <w:szCs w:val="22"/>
        </w:rPr>
        <w:t xml:space="preserve"> sarcasm</w:t>
      </w:r>
      <w:r w:rsidR="008E0B81">
        <w:rPr>
          <w:rFonts w:ascii="Garamond" w:eastAsia="Arial Unicode MS" w:hAnsi="Garamond" w:cs="Helvetica"/>
          <w:color w:val="000000" w:themeColor="text1"/>
          <w:sz w:val="22"/>
          <w:szCs w:val="22"/>
        </w:rPr>
        <w:t xml:space="preserve"> suggesting I had mis-stepped</w:t>
      </w:r>
      <w:r w:rsidR="0011738B">
        <w:rPr>
          <w:rFonts w:ascii="Garamond" w:eastAsia="Arial Unicode MS" w:hAnsi="Garamond" w:cs="Helvetica"/>
          <w:color w:val="000000" w:themeColor="text1"/>
          <w:sz w:val="22"/>
          <w:szCs w:val="22"/>
        </w:rPr>
        <w:t>.</w:t>
      </w:r>
      <w:r w:rsidR="00CF2FAB">
        <w:rPr>
          <w:rFonts w:ascii="Garamond" w:eastAsia="Arial Unicode MS" w:hAnsi="Garamond" w:cs="Helvetica"/>
          <w:color w:val="000000" w:themeColor="text1"/>
          <w:sz w:val="22"/>
          <w:szCs w:val="22"/>
        </w:rPr>
        <w:t xml:space="preserve"> </w:t>
      </w:r>
      <w:r w:rsidR="0011738B">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ure. </w:t>
      </w:r>
      <w:r w:rsidR="00C0473F"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form</w:t>
      </w:r>
      <w:r w:rsidRPr="00AF2203">
        <w:rPr>
          <w:rFonts w:ascii="Garamond" w:eastAsia="Arial Unicode MS" w:hAnsi="Garamond" w:cs="Helvetica"/>
          <w:color w:val="000000" w:themeColor="text1"/>
          <w:sz w:val="22"/>
          <w:szCs w:val="22"/>
        </w:rPr>
        <w:t xml:space="preserve"> of violence</w:t>
      </w:r>
      <w:r w:rsidR="00151F0A">
        <w:rPr>
          <w:rFonts w:ascii="Garamond" w:eastAsia="Arial Unicode MS" w:hAnsi="Garamond" w:cs="Helvetica"/>
          <w:color w:val="000000" w:themeColor="text1"/>
          <w:sz w:val="22"/>
          <w:szCs w:val="22"/>
        </w:rPr>
        <w:t>,</w:t>
      </w:r>
      <w:r w:rsidR="00C0473F" w:rsidRPr="00AF2203">
        <w:rPr>
          <w:rFonts w:ascii="Garamond" w:eastAsia="Arial Unicode MS" w:hAnsi="Garamond" w:cs="Helvetica"/>
          <w:color w:val="000000" w:themeColor="text1"/>
          <w:sz w:val="22"/>
          <w:szCs w:val="22"/>
        </w:rPr>
        <w:t xml:space="preserve"> </w:t>
      </w:r>
      <w:proofErr w:type="spellStart"/>
      <w:r w:rsidR="0082427F">
        <w:rPr>
          <w:rFonts w:ascii="Garamond" w:eastAsia="Arial Unicode MS" w:hAnsi="Garamond" w:cs="Helvetica"/>
          <w:color w:val="000000" w:themeColor="text1"/>
          <w:sz w:val="22"/>
          <w:szCs w:val="22"/>
        </w:rPr>
        <w:t>s’</w:t>
      </w:r>
      <w:r w:rsidR="00C0473F" w:rsidRPr="00AF2203">
        <w:rPr>
          <w:rFonts w:ascii="Garamond" w:eastAsia="Arial Unicode MS" w:hAnsi="Garamond" w:cs="Helvetica"/>
          <w:color w:val="000000" w:themeColor="text1"/>
          <w:sz w:val="22"/>
          <w:szCs w:val="22"/>
        </w:rPr>
        <w:t>what</w:t>
      </w:r>
      <w:proofErr w:type="spellEnd"/>
      <w:r w:rsidR="00C0473F" w:rsidRPr="00AF2203">
        <w:rPr>
          <w:rFonts w:ascii="Garamond" w:eastAsia="Arial Unicode MS" w:hAnsi="Garamond" w:cs="Helvetica"/>
          <w:color w:val="000000" w:themeColor="text1"/>
          <w:sz w:val="22"/>
          <w:szCs w:val="22"/>
        </w:rPr>
        <w:t xml:space="preserve"> happens when the mind confronts reality</w:t>
      </w:r>
      <w:r w:rsidR="00151F0A">
        <w:rPr>
          <w:rFonts w:ascii="Garamond" w:eastAsia="Arial Unicode MS" w:hAnsi="Garamond" w:cs="Helvetica"/>
          <w:color w:val="000000" w:themeColor="text1"/>
          <w:sz w:val="22"/>
          <w:szCs w:val="22"/>
        </w:rPr>
        <w:t xml:space="preserve">, </w:t>
      </w:r>
      <w:proofErr w:type="spellStart"/>
      <w:r w:rsidR="00151F0A">
        <w:rPr>
          <w:rFonts w:ascii="Garamond" w:eastAsia="Arial Unicode MS" w:hAnsi="Garamond" w:cs="Helvetica"/>
          <w:color w:val="000000" w:themeColor="text1"/>
          <w:sz w:val="22"/>
          <w:szCs w:val="22"/>
        </w:rPr>
        <w:t>maan</w:t>
      </w:r>
      <w:proofErr w:type="spellEnd"/>
      <w:r w:rsidR="001E4878" w:rsidRPr="00AF2203">
        <w:rPr>
          <w:rFonts w:ascii="Garamond" w:eastAsia="Arial Unicode MS" w:hAnsi="Garamond" w:cs="Helvetica"/>
          <w:color w:val="000000" w:themeColor="text1"/>
          <w:sz w:val="22"/>
          <w:szCs w:val="22"/>
        </w:rPr>
        <w:t>.’</w:t>
      </w:r>
    </w:p>
    <w:p w14:paraId="5D9B9D9F" w14:textId="0C5D163B" w:rsidR="00C0473F" w:rsidRDefault="00C0473F"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laughed to diffuse the tension, unsure </w:t>
      </w:r>
      <w:r w:rsidR="00F86D6D">
        <w:rPr>
          <w:rFonts w:ascii="Garamond" w:eastAsia="Arial Unicode MS" w:hAnsi="Garamond" w:cs="Helvetica"/>
          <w:color w:val="000000" w:themeColor="text1"/>
          <w:sz w:val="22"/>
          <w:szCs w:val="22"/>
        </w:rPr>
        <w:t xml:space="preserve">as </w:t>
      </w:r>
      <w:r w:rsidR="0011738B">
        <w:rPr>
          <w:rFonts w:ascii="Garamond" w:eastAsia="Arial Unicode MS" w:hAnsi="Garamond" w:cs="Helvetica"/>
          <w:color w:val="000000" w:themeColor="text1"/>
          <w:sz w:val="22"/>
          <w:szCs w:val="22"/>
        </w:rPr>
        <w:t>to what extent</w:t>
      </w:r>
      <w:r w:rsidRPr="00AF2203">
        <w:rPr>
          <w:rFonts w:ascii="Garamond" w:eastAsia="Arial Unicode MS" w:hAnsi="Garamond" w:cs="Helvetica"/>
          <w:color w:val="000000" w:themeColor="text1"/>
          <w:sz w:val="22"/>
          <w:szCs w:val="22"/>
        </w:rPr>
        <w:t xml:space="preserve"> </w:t>
      </w:r>
      <w:r w:rsidR="004F70E0">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was joking.</w:t>
      </w:r>
    </w:p>
    <w:p w14:paraId="11B917BF" w14:textId="5732BB30" w:rsidR="00B42E0D" w:rsidRPr="00AF2203" w:rsidRDefault="00B42E0D" w:rsidP="00C0473F">
      <w:pPr>
        <w:autoSpaceDE w:val="0"/>
        <w:autoSpaceDN w:val="0"/>
        <w:adjustRightInd w:val="0"/>
        <w:ind w:firstLine="454"/>
        <w:jc w:val="both"/>
        <w:rPr>
          <w:rFonts w:ascii="Garamond" w:eastAsia="Arial Unicode MS" w:hAnsi="Garamond" w:cs="Helvetica"/>
          <w:color w:val="000000" w:themeColor="text1"/>
          <w:sz w:val="22"/>
          <w:szCs w:val="22"/>
        </w:rPr>
      </w:pPr>
      <w:r w:rsidRPr="00B42E0D">
        <w:rPr>
          <w:rFonts w:ascii="Garamond" w:eastAsia="Arial Unicode MS" w:hAnsi="Garamond" w:cs="Helvetica"/>
          <w:color w:val="000000" w:themeColor="text1"/>
          <w:sz w:val="22"/>
          <w:szCs w:val="22"/>
        </w:rPr>
        <w:t>‘</w:t>
      </w:r>
      <w:r w:rsidR="002A66C7">
        <w:rPr>
          <w:rFonts w:ascii="Garamond" w:eastAsia="Arial Unicode MS" w:hAnsi="Garamond" w:cs="Helvetica"/>
          <w:color w:val="000000" w:themeColor="text1"/>
          <w:sz w:val="22"/>
          <w:szCs w:val="22"/>
        </w:rPr>
        <w:t>Well,</w:t>
      </w:r>
      <w:r>
        <w:rPr>
          <w:rFonts w:ascii="Garamond" w:eastAsia="Arial Unicode MS" w:hAnsi="Garamond" w:cs="Helvetica"/>
          <w:color w:val="000000" w:themeColor="text1"/>
          <w:sz w:val="22"/>
          <w:szCs w:val="22"/>
        </w:rPr>
        <w:t xml:space="preserve"> technology</w:t>
      </w:r>
      <w:r w:rsidRPr="00B42E0D">
        <w:rPr>
          <w:rFonts w:ascii="Garamond" w:eastAsia="Arial Unicode MS" w:hAnsi="Garamond" w:cs="Helvetica"/>
          <w:color w:val="000000" w:themeColor="text1"/>
          <w:sz w:val="22"/>
          <w:szCs w:val="22"/>
        </w:rPr>
        <w:t xml:space="preserve"> </w:t>
      </w:r>
      <w:r w:rsidR="002A66C7">
        <w:rPr>
          <w:rFonts w:ascii="Garamond" w:eastAsia="Arial Unicode MS" w:hAnsi="Garamond" w:cs="Helvetica"/>
          <w:color w:val="000000" w:themeColor="text1"/>
          <w:sz w:val="22"/>
          <w:szCs w:val="22"/>
        </w:rPr>
        <w:t xml:space="preserve">clearly </w:t>
      </w:r>
      <w:r>
        <w:rPr>
          <w:rFonts w:ascii="Garamond" w:eastAsia="Arial Unicode MS" w:hAnsi="Garamond" w:cs="Helvetica"/>
          <w:color w:val="000000" w:themeColor="text1"/>
          <w:sz w:val="22"/>
          <w:szCs w:val="22"/>
        </w:rPr>
        <w:t>manipulates</w:t>
      </w:r>
      <w:r w:rsidRPr="00B42E0D">
        <w:rPr>
          <w:rFonts w:ascii="Garamond" w:eastAsia="Arial Unicode MS" w:hAnsi="Garamond" w:cs="Helvetica"/>
          <w:color w:val="000000" w:themeColor="text1"/>
          <w:sz w:val="22"/>
          <w:szCs w:val="22"/>
        </w:rPr>
        <w:t xml:space="preserve"> our desires</w:t>
      </w:r>
      <w:r>
        <w:rPr>
          <w:rFonts w:ascii="Garamond" w:eastAsia="Arial Unicode MS" w:hAnsi="Garamond" w:cs="Helvetica"/>
          <w:color w:val="000000" w:themeColor="text1"/>
          <w:sz w:val="22"/>
          <w:szCs w:val="22"/>
        </w:rPr>
        <w:t>.</w:t>
      </w:r>
      <w:r w:rsidRPr="00B42E0D">
        <w:rPr>
          <w:rFonts w:ascii="Garamond" w:eastAsia="Arial Unicode MS" w:hAnsi="Garamond" w:cs="Helvetica"/>
          <w:color w:val="000000" w:themeColor="text1"/>
          <w:sz w:val="22"/>
          <w:szCs w:val="22"/>
        </w:rPr>
        <w:t>’</w:t>
      </w:r>
    </w:p>
    <w:p w14:paraId="75A74934" w14:textId="2E0F1383" w:rsidR="00B14F05" w:rsidRPr="00AF2203" w:rsidRDefault="00D50CB5"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800E73">
        <w:rPr>
          <w:rFonts w:ascii="Garamond" w:eastAsia="Arial Unicode MS" w:hAnsi="Garamond" w:cs="Helvetica"/>
          <w:color w:val="000000" w:themeColor="text1"/>
          <w:sz w:val="22"/>
          <w:szCs w:val="22"/>
        </w:rPr>
        <w:t>returned</w:t>
      </w:r>
      <w:r w:rsidR="00DA22FA" w:rsidRPr="00AF2203">
        <w:rPr>
          <w:rFonts w:ascii="Garamond" w:eastAsia="Arial Unicode MS" w:hAnsi="Garamond" w:cs="Helvetica"/>
          <w:color w:val="000000" w:themeColor="text1"/>
          <w:sz w:val="22"/>
          <w:szCs w:val="22"/>
        </w:rPr>
        <w:t xml:space="preserve"> to</w:t>
      </w:r>
      <w:r w:rsidR="00B14F05" w:rsidRPr="00AF2203">
        <w:rPr>
          <w:rFonts w:ascii="Garamond" w:eastAsia="Arial Unicode MS" w:hAnsi="Garamond" w:cs="Helvetica"/>
          <w:color w:val="000000" w:themeColor="text1"/>
          <w:sz w:val="22"/>
          <w:szCs w:val="22"/>
        </w:rPr>
        <w:t xml:space="preserve"> his </w:t>
      </w:r>
      <w:r w:rsidR="00DA22FA" w:rsidRPr="00AF2203">
        <w:rPr>
          <w:rFonts w:ascii="Garamond" w:eastAsia="Arial Unicode MS" w:hAnsi="Garamond" w:cs="Helvetica"/>
          <w:color w:val="000000" w:themeColor="text1"/>
          <w:sz w:val="22"/>
          <w:szCs w:val="22"/>
        </w:rPr>
        <w:t xml:space="preserve">natural </w:t>
      </w:r>
      <w:r w:rsidR="00DA7E31">
        <w:rPr>
          <w:rFonts w:ascii="Garamond" w:eastAsia="Arial Unicode MS" w:hAnsi="Garamond" w:cs="Helvetica"/>
          <w:color w:val="000000" w:themeColor="text1"/>
          <w:sz w:val="22"/>
          <w:szCs w:val="22"/>
        </w:rPr>
        <w:t>tenor</w:t>
      </w:r>
      <w:r w:rsidR="00DA22FA" w:rsidRPr="00AF2203">
        <w:rPr>
          <w:rFonts w:ascii="Garamond" w:eastAsia="Arial Unicode MS" w:hAnsi="Garamond" w:cs="Helvetica"/>
          <w:color w:val="000000" w:themeColor="text1"/>
          <w:sz w:val="22"/>
          <w:szCs w:val="22"/>
        </w:rPr>
        <w:t xml:space="preserve">, </w:t>
      </w:r>
      <w:r w:rsidR="00B14F05" w:rsidRPr="00AF2203">
        <w:rPr>
          <w:rFonts w:ascii="Garamond" w:eastAsia="Arial Unicode MS" w:hAnsi="Garamond" w:cs="Helvetica"/>
          <w:color w:val="000000" w:themeColor="text1"/>
          <w:sz w:val="22"/>
          <w:szCs w:val="22"/>
        </w:rPr>
        <w:t xml:space="preserve">slow and deep with </w:t>
      </w:r>
      <w:r w:rsidR="00C203D5" w:rsidRPr="00AF2203">
        <w:rPr>
          <w:rFonts w:ascii="Garamond" w:eastAsia="Arial Unicode MS" w:hAnsi="Garamond" w:cs="Helvetica"/>
          <w:color w:val="000000" w:themeColor="text1"/>
          <w:sz w:val="22"/>
          <w:szCs w:val="22"/>
        </w:rPr>
        <w:t>o</w:t>
      </w:r>
      <w:r w:rsidR="00B14F05" w:rsidRPr="00AF2203">
        <w:rPr>
          <w:rFonts w:ascii="Garamond" w:eastAsia="Arial Unicode MS" w:hAnsi="Garamond" w:cs="Helvetica"/>
          <w:color w:val="000000" w:themeColor="text1"/>
          <w:sz w:val="22"/>
          <w:szCs w:val="22"/>
        </w:rPr>
        <w:t>riental consideration</w:t>
      </w:r>
      <w:r w:rsidR="00800E73">
        <w:rPr>
          <w:rFonts w:ascii="Garamond" w:eastAsia="Arial Unicode MS" w:hAnsi="Garamond" w:cs="Helvetica"/>
          <w:color w:val="000000" w:themeColor="text1"/>
          <w:sz w:val="22"/>
          <w:szCs w:val="22"/>
        </w:rPr>
        <w:t xml:space="preserve"> but with an underbed of chilled Californian railroad gravel</w:t>
      </w:r>
      <w:r w:rsidR="00B14F05" w:rsidRPr="00AF2203">
        <w:rPr>
          <w:rFonts w:ascii="Garamond" w:eastAsia="Arial Unicode MS" w:hAnsi="Garamond" w:cs="Helvetica"/>
          <w:color w:val="000000" w:themeColor="text1"/>
          <w:sz w:val="22"/>
          <w:szCs w:val="22"/>
        </w:rPr>
        <w:t>.</w:t>
      </w:r>
    </w:p>
    <w:p w14:paraId="7408EF5D" w14:textId="285F7155" w:rsidR="00123F5E" w:rsidRPr="00AF2203" w:rsidRDefault="008D6995"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We</w:t>
      </w:r>
      <w:r w:rsidR="00E538CA" w:rsidRPr="00AF2203">
        <w:rPr>
          <w:rFonts w:ascii="Garamond" w:eastAsia="Arial Unicode MS" w:hAnsi="Garamond" w:cs="Helvetica"/>
          <w:color w:val="000000" w:themeColor="text1"/>
          <w:sz w:val="22"/>
          <w:szCs w:val="22"/>
        </w:rPr>
        <w:t xml:space="preserve"> ha</w:t>
      </w:r>
      <w:r w:rsidR="00EB3C7C" w:rsidRPr="00AF2203">
        <w:rPr>
          <w:rFonts w:ascii="Garamond" w:eastAsia="Arial Unicode MS" w:hAnsi="Garamond" w:cs="Helvetica"/>
          <w:color w:val="000000" w:themeColor="text1"/>
          <w:sz w:val="22"/>
          <w:szCs w:val="22"/>
        </w:rPr>
        <w:t xml:space="preserve">ve disabused those notions that desire necessarily </w:t>
      </w:r>
      <w:r w:rsidR="00516D4F">
        <w:rPr>
          <w:rFonts w:ascii="Garamond" w:eastAsia="Arial Unicode MS" w:hAnsi="Garamond" w:cs="Helvetica"/>
          <w:color w:val="000000" w:themeColor="text1"/>
          <w:sz w:val="22"/>
          <w:szCs w:val="22"/>
        </w:rPr>
        <w:t>derives</w:t>
      </w:r>
      <w:r w:rsidR="00EB3C7C" w:rsidRPr="00AF2203">
        <w:rPr>
          <w:rFonts w:ascii="Garamond" w:eastAsia="Arial Unicode MS" w:hAnsi="Garamond" w:cs="Helvetica"/>
          <w:color w:val="000000" w:themeColor="text1"/>
          <w:sz w:val="22"/>
          <w:szCs w:val="22"/>
        </w:rPr>
        <w:t xml:space="preserve"> from a lack </w:t>
      </w:r>
      <w:proofErr w:type="spellStart"/>
      <w:r w:rsidR="00994F87" w:rsidRPr="00AF2203">
        <w:rPr>
          <w:rFonts w:ascii="Garamond" w:eastAsia="Arial Unicode MS" w:hAnsi="Garamond" w:cs="Helvetica"/>
          <w:color w:val="000000" w:themeColor="text1"/>
          <w:sz w:val="22"/>
          <w:szCs w:val="22"/>
        </w:rPr>
        <w:t>or</w:t>
      </w:r>
      <w:proofErr w:type="spellEnd"/>
      <w:r w:rsidR="00994F87" w:rsidRPr="00AF2203">
        <w:rPr>
          <w:rFonts w:ascii="Garamond" w:eastAsia="Arial Unicode MS" w:hAnsi="Garamond" w:cs="Helvetica"/>
          <w:color w:val="000000" w:themeColor="text1"/>
          <w:sz w:val="22"/>
          <w:szCs w:val="22"/>
        </w:rPr>
        <w:t xml:space="preserve"> some </w:t>
      </w:r>
      <w:r w:rsidR="003C0C31" w:rsidRPr="00AF2203">
        <w:rPr>
          <w:rFonts w:ascii="Garamond" w:eastAsia="Arial Unicode MS" w:hAnsi="Garamond" w:cs="Helvetica"/>
          <w:color w:val="000000" w:themeColor="text1"/>
          <w:sz w:val="22"/>
          <w:szCs w:val="22"/>
        </w:rPr>
        <w:t>fairy-tale</w:t>
      </w:r>
      <w:r w:rsidR="00994F87" w:rsidRPr="00AF2203">
        <w:rPr>
          <w:rFonts w:ascii="Garamond" w:eastAsia="Arial Unicode MS" w:hAnsi="Garamond" w:cs="Helvetica"/>
          <w:color w:val="000000" w:themeColor="text1"/>
          <w:sz w:val="22"/>
          <w:szCs w:val="22"/>
        </w:rPr>
        <w:t xml:space="preserve"> concept called </w:t>
      </w:r>
      <w:r w:rsidR="00994F87" w:rsidRPr="00643271">
        <w:rPr>
          <w:rFonts w:ascii="Garamond" w:eastAsia="Arial Unicode MS" w:hAnsi="Garamond" w:cs="Helvetica"/>
          <w:i/>
          <w:iCs/>
          <w:color w:val="000000" w:themeColor="text1"/>
          <w:sz w:val="22"/>
          <w:szCs w:val="22"/>
        </w:rPr>
        <w:t>sin</w:t>
      </w:r>
      <w:r w:rsidR="00623AB2" w:rsidRPr="00AF2203">
        <w:rPr>
          <w:rFonts w:ascii="Garamond" w:eastAsia="Arial Unicode MS" w:hAnsi="Garamond" w:cs="Helvetica"/>
          <w:color w:val="000000" w:themeColor="text1"/>
          <w:sz w:val="22"/>
          <w:szCs w:val="22"/>
        </w:rPr>
        <w:t>.</w:t>
      </w:r>
      <w:r w:rsidR="00123F5E" w:rsidRPr="00AF2203">
        <w:rPr>
          <w:rFonts w:ascii="Garamond" w:eastAsia="Arial Unicode MS" w:hAnsi="Garamond" w:cs="Helvetica"/>
          <w:color w:val="000000" w:themeColor="text1"/>
          <w:sz w:val="22"/>
          <w:szCs w:val="22"/>
        </w:rPr>
        <w:t>’</w:t>
      </w:r>
    </w:p>
    <w:p w14:paraId="214AB2FB" w14:textId="0E30F5A5" w:rsidR="00123F5E" w:rsidRPr="00AF2203"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‘That’s not what you said when we met,’ I </w:t>
      </w:r>
      <w:r w:rsidR="0094770C">
        <w:rPr>
          <w:rFonts w:ascii="Garamond" w:eastAsia="Arial Unicode MS" w:hAnsi="Garamond" w:cs="Helvetica"/>
          <w:color w:val="000000" w:themeColor="text1"/>
          <w:sz w:val="22"/>
          <w:szCs w:val="22"/>
        </w:rPr>
        <w:t>interjected</w:t>
      </w:r>
      <w:r w:rsidRPr="00AF2203">
        <w:rPr>
          <w:rFonts w:ascii="Garamond" w:eastAsia="Arial Unicode MS" w:hAnsi="Garamond" w:cs="Helvetica"/>
          <w:color w:val="000000" w:themeColor="text1"/>
          <w:sz w:val="22"/>
          <w:szCs w:val="22"/>
        </w:rPr>
        <w:t>.</w:t>
      </w:r>
      <w:r w:rsidR="001E27AA">
        <w:rPr>
          <w:rFonts w:ascii="Garamond" w:eastAsia="Arial Unicode MS" w:hAnsi="Garamond" w:cs="Helvetica"/>
          <w:color w:val="000000" w:themeColor="text1"/>
          <w:sz w:val="22"/>
          <w:szCs w:val="22"/>
        </w:rPr>
        <w:t xml:space="preserve"> Radwan continued as though he hadn’t heard me (</w:t>
      </w:r>
      <w:r w:rsidR="00416286">
        <w:rPr>
          <w:rFonts w:ascii="Garamond" w:eastAsia="Arial Unicode MS" w:hAnsi="Garamond" w:cs="Helvetica"/>
          <w:color w:val="000000" w:themeColor="text1"/>
          <w:sz w:val="22"/>
          <w:szCs w:val="22"/>
        </w:rPr>
        <w:t xml:space="preserve">my inner Holden crying, </w:t>
      </w:r>
      <w:r w:rsidR="00643958">
        <w:rPr>
          <w:rFonts w:ascii="Garamond" w:eastAsia="Arial Unicode MS" w:hAnsi="Garamond" w:cs="Helvetica"/>
          <w:i/>
          <w:iCs/>
          <w:color w:val="000000" w:themeColor="text1"/>
          <w:sz w:val="22"/>
          <w:szCs w:val="22"/>
        </w:rPr>
        <w:t>T</w:t>
      </w:r>
      <w:r w:rsidR="001E27AA" w:rsidRPr="00416286">
        <w:rPr>
          <w:rFonts w:ascii="Garamond" w:eastAsia="Arial Unicode MS" w:hAnsi="Garamond" w:cs="Helvetica"/>
          <w:i/>
          <w:iCs/>
          <w:color w:val="000000" w:themeColor="text1"/>
          <w:sz w:val="22"/>
          <w:szCs w:val="22"/>
        </w:rPr>
        <w:t>hat’s the trouble with these intellectual guys</w:t>
      </w:r>
      <w:r w:rsidR="00CB36CF" w:rsidRPr="00416286">
        <w:rPr>
          <w:rFonts w:ascii="Garamond" w:eastAsia="Arial Unicode MS" w:hAnsi="Garamond" w:cs="Helvetica"/>
          <w:i/>
          <w:iCs/>
          <w:color w:val="000000" w:themeColor="text1"/>
          <w:sz w:val="22"/>
          <w:szCs w:val="22"/>
        </w:rPr>
        <w:t>, th</w:t>
      </w:r>
      <w:r w:rsidR="001E27AA" w:rsidRPr="00416286">
        <w:rPr>
          <w:rFonts w:ascii="Garamond" w:eastAsia="Arial Unicode MS" w:hAnsi="Garamond" w:cs="Helvetica"/>
          <w:i/>
          <w:iCs/>
          <w:color w:val="000000" w:themeColor="text1"/>
          <w:sz w:val="22"/>
          <w:szCs w:val="22"/>
        </w:rPr>
        <w:t>ey never want to discuss anything serious unless they feel like it</w:t>
      </w:r>
      <w:r w:rsidR="001E27AA">
        <w:rPr>
          <w:rFonts w:ascii="Garamond" w:eastAsia="Arial Unicode MS" w:hAnsi="Garamond" w:cs="Helvetica"/>
          <w:color w:val="000000" w:themeColor="text1"/>
          <w:sz w:val="22"/>
          <w:szCs w:val="22"/>
        </w:rPr>
        <w:t>)</w:t>
      </w:r>
      <w:r w:rsidR="00416286">
        <w:rPr>
          <w:rFonts w:ascii="Garamond" w:eastAsia="Arial Unicode MS" w:hAnsi="Garamond" w:cs="Helvetica"/>
          <w:color w:val="000000" w:themeColor="text1"/>
          <w:sz w:val="22"/>
          <w:szCs w:val="22"/>
        </w:rPr>
        <w:t>.</w:t>
      </w:r>
    </w:p>
    <w:p w14:paraId="2FD2A85B" w14:textId="78EA528F" w:rsidR="00693A05"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‘Desire </w:t>
      </w:r>
      <w:r w:rsidR="009A2FB4">
        <w:rPr>
          <w:rFonts w:ascii="Garamond" w:eastAsia="Arial Unicode MS" w:hAnsi="Garamond" w:cs="Helvetica"/>
          <w:color w:val="000000" w:themeColor="text1"/>
          <w:sz w:val="22"/>
          <w:szCs w:val="22"/>
        </w:rPr>
        <w:t xml:space="preserve">comes from within. It is </w:t>
      </w:r>
      <w:r w:rsidR="009A2FB4" w:rsidRPr="008A62B9">
        <w:rPr>
          <w:rFonts w:ascii="Garamond" w:eastAsia="Arial Unicode MS" w:hAnsi="Garamond" w:cs="Helvetica"/>
          <w:i/>
          <w:iCs/>
          <w:color w:val="000000" w:themeColor="text1"/>
          <w:sz w:val="22"/>
          <w:szCs w:val="22"/>
        </w:rPr>
        <w:t>not</w:t>
      </w:r>
      <w:r w:rsidR="009A2FB4">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color w:val="000000" w:themeColor="text1"/>
          <w:sz w:val="22"/>
          <w:szCs w:val="22"/>
        </w:rPr>
        <w:t xml:space="preserve">result </w:t>
      </w:r>
      <w:r w:rsidR="00E74345">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systemic </w:t>
      </w:r>
      <w:r w:rsidR="009A2FB4">
        <w:rPr>
          <w:rFonts w:ascii="Garamond" w:eastAsia="Arial Unicode MS" w:hAnsi="Garamond" w:cs="Helvetica"/>
          <w:color w:val="000000" w:themeColor="text1"/>
          <w:sz w:val="22"/>
          <w:szCs w:val="22"/>
        </w:rPr>
        <w:t>pathologies</w:t>
      </w:r>
      <w:r w:rsidR="007535F0">
        <w:rPr>
          <w:rFonts w:ascii="Garamond" w:eastAsia="Arial Unicode MS" w:hAnsi="Garamond" w:cs="Helvetica"/>
          <w:color w:val="000000" w:themeColor="text1"/>
          <w:sz w:val="22"/>
          <w:szCs w:val="22"/>
        </w:rPr>
        <w:t>,’ he blustered</w:t>
      </w:r>
      <w:r w:rsidR="00693A05">
        <w:rPr>
          <w:rFonts w:ascii="Garamond" w:eastAsia="Arial Unicode MS" w:hAnsi="Garamond" w:cs="Helvetica"/>
          <w:color w:val="000000" w:themeColor="text1"/>
          <w:sz w:val="22"/>
          <w:szCs w:val="22"/>
        </w:rPr>
        <w:t>.</w:t>
      </w:r>
    </w:p>
    <w:p w14:paraId="4D595514" w14:textId="4EA36EEE" w:rsidR="00693A05"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CE2D4C">
        <w:rPr>
          <w:rFonts w:ascii="Garamond" w:eastAsia="Arial Unicode MS" w:hAnsi="Garamond" w:cs="Helvetica"/>
          <w:color w:val="000000" w:themeColor="text1"/>
          <w:sz w:val="22"/>
          <w:szCs w:val="22"/>
        </w:rPr>
        <w:t>’m sure I hea</w:t>
      </w:r>
      <w:r w:rsidR="00643958">
        <w:rPr>
          <w:rFonts w:ascii="Garamond" w:eastAsia="Arial Unicode MS" w:hAnsi="Garamond" w:cs="Helvetica"/>
          <w:color w:val="000000" w:themeColor="text1"/>
          <w:sz w:val="22"/>
          <w:szCs w:val="22"/>
        </w:rPr>
        <w:t>r</w:t>
      </w:r>
      <w:r w:rsidR="00CE2D4C">
        <w:rPr>
          <w:rFonts w:ascii="Garamond" w:eastAsia="Arial Unicode MS" w:hAnsi="Garamond" w:cs="Helvetica"/>
          <w:color w:val="000000" w:themeColor="text1"/>
          <w:sz w:val="22"/>
          <w:szCs w:val="22"/>
        </w:rPr>
        <w:t xml:space="preserve">d you </w:t>
      </w:r>
      <w:r w:rsidR="00643958">
        <w:rPr>
          <w:rFonts w:ascii="Garamond" w:eastAsia="Arial Unicode MS" w:hAnsi="Garamond" w:cs="Helvetica"/>
          <w:color w:val="000000" w:themeColor="text1"/>
          <w:sz w:val="22"/>
          <w:szCs w:val="22"/>
        </w:rPr>
        <w:t>analogise</w:t>
      </w:r>
      <w:r w:rsidR="00CE2D4C">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desire </w:t>
      </w:r>
      <w:r w:rsidR="00206BC3">
        <w:rPr>
          <w:rFonts w:ascii="Garamond" w:eastAsia="Arial Unicode MS" w:hAnsi="Garamond" w:cs="Helvetica"/>
          <w:color w:val="000000" w:themeColor="text1"/>
          <w:sz w:val="22"/>
          <w:szCs w:val="22"/>
        </w:rPr>
        <w:t>to</w:t>
      </w:r>
      <w:r>
        <w:rPr>
          <w:rFonts w:ascii="Garamond" w:eastAsia="Arial Unicode MS" w:hAnsi="Garamond" w:cs="Helvetica"/>
          <w:color w:val="000000" w:themeColor="text1"/>
          <w:sz w:val="22"/>
          <w:szCs w:val="22"/>
        </w:rPr>
        <w:t xml:space="preserve"> </w:t>
      </w:r>
      <w:r w:rsidRPr="00693A05">
        <w:rPr>
          <w:rFonts w:ascii="Garamond" w:eastAsia="Arial Unicode MS" w:hAnsi="Garamond" w:cs="Helvetica"/>
          <w:color w:val="000000" w:themeColor="text1"/>
          <w:sz w:val="22"/>
          <w:szCs w:val="22"/>
        </w:rPr>
        <w:t xml:space="preserve">the flames of friction from </w:t>
      </w:r>
      <w:r>
        <w:rPr>
          <w:rFonts w:ascii="Garamond" w:eastAsia="Arial Unicode MS" w:hAnsi="Garamond" w:cs="Helvetica"/>
          <w:color w:val="000000" w:themeColor="text1"/>
          <w:sz w:val="22"/>
          <w:szCs w:val="22"/>
        </w:rPr>
        <w:t>what we lack and what we need.’</w:t>
      </w:r>
    </w:p>
    <w:p w14:paraId="3F1FCCDD" w14:textId="3ECCC8BA" w:rsidR="00643958"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Well, </w:t>
      </w:r>
      <w:r w:rsidR="00DA2393">
        <w:rPr>
          <w:rFonts w:ascii="Garamond" w:eastAsia="Arial Unicode MS" w:hAnsi="Garamond" w:cs="Helvetica"/>
          <w:color w:val="000000" w:themeColor="text1"/>
          <w:sz w:val="22"/>
          <w:szCs w:val="22"/>
        </w:rPr>
        <w:t>that’s a meaningless truism</w:t>
      </w:r>
      <w:r w:rsidR="00206BC3">
        <w:rPr>
          <w:rFonts w:ascii="Garamond" w:eastAsia="Arial Unicode MS" w:hAnsi="Garamond" w:cs="Helvetica"/>
          <w:color w:val="000000" w:themeColor="text1"/>
          <w:sz w:val="22"/>
          <w:szCs w:val="22"/>
        </w:rPr>
        <w:t>, Arthur</w:t>
      </w:r>
      <w:r w:rsidR="000D1A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Hegelian modernist bullshit.</w:t>
      </w:r>
      <w:r w:rsidR="000D1A16">
        <w:rPr>
          <w:rFonts w:ascii="Garamond" w:eastAsia="Arial Unicode MS" w:hAnsi="Garamond" w:cs="Helvetica"/>
          <w:color w:val="000000" w:themeColor="text1"/>
          <w:sz w:val="22"/>
          <w:szCs w:val="22"/>
        </w:rPr>
        <w:t xml:space="preserve"> It’s as wrong as Marxist modernist bullshit that values industry above ideas.</w:t>
      </w:r>
      <w:r w:rsidR="00643958">
        <w:rPr>
          <w:rFonts w:ascii="Garamond" w:eastAsia="Arial Unicode MS" w:hAnsi="Garamond" w:cs="Helvetica"/>
          <w:color w:val="000000" w:themeColor="text1"/>
          <w:sz w:val="22"/>
          <w:szCs w:val="22"/>
        </w:rPr>
        <w:t>’</w:t>
      </w:r>
    </w:p>
    <w:p w14:paraId="5A985647" w14:textId="77777777" w:rsidR="00643958"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Capitalism?’</w:t>
      </w:r>
    </w:p>
    <w:p w14:paraId="320A5EEE" w14:textId="7D1669DB" w:rsidR="00693A05"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 don’t like that word. But for the sake of </w:t>
      </w:r>
      <w:r w:rsidR="00DE1CC6">
        <w:rPr>
          <w:rFonts w:ascii="Garamond" w:eastAsia="Arial Unicode MS" w:hAnsi="Garamond" w:cs="Helvetica"/>
          <w:color w:val="000000" w:themeColor="text1"/>
          <w:sz w:val="22"/>
          <w:szCs w:val="22"/>
        </w:rPr>
        <w:t xml:space="preserve">a </w:t>
      </w:r>
      <w:r w:rsidR="000A3B32">
        <w:rPr>
          <w:rFonts w:ascii="Garamond" w:eastAsia="Arial Unicode MS" w:hAnsi="Garamond" w:cs="Helvetica"/>
          <w:color w:val="000000" w:themeColor="text1"/>
          <w:sz w:val="22"/>
          <w:szCs w:val="22"/>
        </w:rPr>
        <w:t xml:space="preserve">clickbait </w:t>
      </w:r>
      <w:r>
        <w:rPr>
          <w:rFonts w:ascii="Garamond" w:eastAsia="Arial Unicode MS" w:hAnsi="Garamond" w:cs="Helvetica"/>
          <w:color w:val="000000" w:themeColor="text1"/>
          <w:sz w:val="22"/>
          <w:szCs w:val="22"/>
        </w:rPr>
        <w:t xml:space="preserve">argument, let’s call it the other side of the same coin. </w:t>
      </w:r>
      <w:r w:rsidR="00BE3584">
        <w:rPr>
          <w:rFonts w:ascii="Garamond" w:eastAsia="Arial Unicode MS" w:hAnsi="Garamond" w:cs="Helvetica"/>
          <w:color w:val="000000" w:themeColor="text1"/>
          <w:sz w:val="22"/>
          <w:szCs w:val="22"/>
        </w:rPr>
        <w:t>T</w:t>
      </w:r>
      <w:r w:rsidR="00E74345">
        <w:rPr>
          <w:rFonts w:ascii="Garamond" w:eastAsia="Arial Unicode MS" w:hAnsi="Garamond" w:cs="Helvetica"/>
          <w:color w:val="000000" w:themeColor="text1"/>
          <w:sz w:val="22"/>
          <w:szCs w:val="22"/>
        </w:rPr>
        <w:t xml:space="preserve">he future </w:t>
      </w:r>
      <w:r w:rsidR="006A565E">
        <w:rPr>
          <w:rFonts w:ascii="Garamond" w:eastAsia="Arial Unicode MS" w:hAnsi="Garamond" w:cs="Helvetica"/>
          <w:color w:val="000000" w:themeColor="text1"/>
          <w:sz w:val="22"/>
          <w:szCs w:val="22"/>
        </w:rPr>
        <w:t xml:space="preserve">of desire </w:t>
      </w:r>
      <w:r w:rsidR="00E74345" w:rsidRPr="00E74345">
        <w:rPr>
          <w:rFonts w:ascii="Garamond" w:eastAsia="Arial Unicode MS" w:hAnsi="Garamond" w:cs="Helvetica"/>
          <w:color w:val="000000" w:themeColor="text1"/>
          <w:sz w:val="22"/>
          <w:szCs w:val="22"/>
        </w:rPr>
        <w:t>is not about conflict against the state.</w:t>
      </w:r>
      <w:r w:rsidR="00E74345">
        <w:rPr>
          <w:rFonts w:ascii="Garamond" w:eastAsia="Arial Unicode MS" w:hAnsi="Garamond" w:cs="Helvetica"/>
          <w:color w:val="000000" w:themeColor="text1"/>
          <w:sz w:val="22"/>
          <w:szCs w:val="22"/>
        </w:rPr>
        <w:t>’</w:t>
      </w:r>
    </w:p>
    <w:p w14:paraId="3D06FF9A" w14:textId="7966170A"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‘You’re talking about desire in the future?’</w:t>
      </w:r>
    </w:p>
    <w:p w14:paraId="6F1D991C" w14:textId="5FBCB0DB"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0F729875" w14:textId="40E665A2"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what about now?’</w:t>
      </w:r>
    </w:p>
    <w:p w14:paraId="61B5122A" w14:textId="6D433278"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subjective.’</w:t>
      </w:r>
    </w:p>
    <w:p w14:paraId="6EF1903B" w14:textId="77777777" w:rsidR="00CE2D4C" w:rsidRDefault="00E74345"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‘Well, that’s just like, your opinion, man.’</w:t>
      </w:r>
    </w:p>
    <w:p w14:paraId="30C499BB" w14:textId="21540BE0" w:rsidR="00EB4606" w:rsidRDefault="00CE2D4C"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60A50" w:rsidRPr="00060A50">
        <w:rPr>
          <w:rFonts w:ascii="Garamond" w:eastAsia="Arial Unicode MS" w:hAnsi="Garamond" w:cs="Helvetica"/>
          <w:color w:val="000000" w:themeColor="text1"/>
          <w:sz w:val="22"/>
          <w:szCs w:val="22"/>
        </w:rPr>
        <w:t>Touché</w:t>
      </w:r>
      <w:r>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 xml:space="preserve"> Look, we</w:t>
      </w:r>
      <w:r w:rsidR="00955010" w:rsidRPr="00AF2203">
        <w:rPr>
          <w:rFonts w:ascii="Garamond" w:eastAsia="Arial Unicode MS" w:hAnsi="Garamond" w:cs="Helvetica"/>
          <w:color w:val="000000" w:themeColor="text1"/>
          <w:sz w:val="22"/>
          <w:szCs w:val="22"/>
        </w:rPr>
        <w:t xml:space="preserve"> are born with a desire for an unmade future</w:t>
      </w:r>
      <w:r w:rsidR="00DA2393">
        <w:rPr>
          <w:rFonts w:ascii="Garamond" w:eastAsia="Arial Unicode MS" w:hAnsi="Garamond" w:cs="Helvetica"/>
          <w:color w:val="000000" w:themeColor="text1"/>
          <w:sz w:val="22"/>
          <w:szCs w:val="22"/>
        </w:rPr>
        <w:t>.’ I started to hum the mellow horn part to the Star Wars “Force” them</w:t>
      </w:r>
      <w:r w:rsidR="00BE3584">
        <w:rPr>
          <w:rFonts w:ascii="Garamond" w:eastAsia="Arial Unicode MS" w:hAnsi="Garamond" w:cs="Helvetica"/>
          <w:color w:val="000000" w:themeColor="text1"/>
          <w:sz w:val="22"/>
          <w:szCs w:val="22"/>
        </w:rPr>
        <w:t>e</w:t>
      </w:r>
      <w:r w:rsidR="00DA2393">
        <w:rPr>
          <w:rFonts w:ascii="Garamond" w:eastAsia="Arial Unicode MS" w:hAnsi="Garamond" w:cs="Helvetica"/>
          <w:color w:val="000000" w:themeColor="text1"/>
          <w:sz w:val="22"/>
          <w:szCs w:val="22"/>
        </w:rPr>
        <w:t xml:space="preserve">. Radwan responded by tuning his </w:t>
      </w:r>
      <w:r w:rsidR="00BE3584">
        <w:rPr>
          <w:rFonts w:ascii="Garamond" w:eastAsia="Arial Unicode MS" w:hAnsi="Garamond" w:cs="Helvetica"/>
          <w:color w:val="000000" w:themeColor="text1"/>
          <w:sz w:val="22"/>
          <w:szCs w:val="22"/>
        </w:rPr>
        <w:t>voice</w:t>
      </w:r>
      <w:r w:rsidR="00DA2393">
        <w:rPr>
          <w:rFonts w:ascii="Garamond" w:eastAsia="Arial Unicode MS" w:hAnsi="Garamond" w:cs="Helvetica"/>
          <w:color w:val="000000" w:themeColor="text1"/>
          <w:sz w:val="22"/>
          <w:szCs w:val="22"/>
        </w:rPr>
        <w:t xml:space="preserve"> to doe-eyed Carl Sagan</w:t>
      </w:r>
      <w:r w:rsidR="002334B4">
        <w:rPr>
          <w:rFonts w:ascii="Garamond" w:eastAsia="Arial Unicode MS" w:hAnsi="Garamond" w:cs="Helvetica"/>
          <w:color w:val="000000" w:themeColor="text1"/>
          <w:sz w:val="22"/>
          <w:szCs w:val="22"/>
        </w:rPr>
        <w:t>, morphing to Obama as he progressed</w:t>
      </w:r>
      <w:r w:rsidR="00DA2393">
        <w:rPr>
          <w:rFonts w:ascii="Garamond" w:eastAsia="Arial Unicode MS" w:hAnsi="Garamond" w:cs="Helvetica"/>
          <w:color w:val="000000" w:themeColor="text1"/>
          <w:sz w:val="22"/>
          <w:szCs w:val="22"/>
        </w:rPr>
        <w:t xml:space="preserve">. ‘The future </w:t>
      </w:r>
      <w:r w:rsidR="00955010" w:rsidRPr="00AF2203">
        <w:rPr>
          <w:rFonts w:ascii="Garamond" w:eastAsia="Arial Unicode MS" w:hAnsi="Garamond" w:cs="Helvetica"/>
          <w:color w:val="000000" w:themeColor="text1"/>
          <w:sz w:val="22"/>
          <w:szCs w:val="22"/>
        </w:rPr>
        <w:t>we glimpse in glimmers</w:t>
      </w:r>
      <w:r w:rsidR="0072707A">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D</w:t>
      </w:r>
      <w:r w:rsidR="00EB3C7C" w:rsidRPr="00AF2203">
        <w:rPr>
          <w:rFonts w:ascii="Garamond" w:eastAsia="Arial Unicode MS" w:hAnsi="Garamond" w:cs="Helvetica"/>
          <w:color w:val="000000" w:themeColor="text1"/>
          <w:sz w:val="22"/>
          <w:szCs w:val="22"/>
        </w:rPr>
        <w:t xml:space="preserve">esire </w:t>
      </w:r>
      <w:r w:rsidR="006273D6">
        <w:rPr>
          <w:rFonts w:ascii="Garamond" w:eastAsia="Arial Unicode MS" w:hAnsi="Garamond" w:cs="Helvetica"/>
          <w:color w:val="000000" w:themeColor="text1"/>
          <w:sz w:val="22"/>
          <w:szCs w:val="22"/>
        </w:rPr>
        <w:t>is</w:t>
      </w:r>
      <w:r w:rsidR="00EB3C7C" w:rsidRPr="00AF2203">
        <w:rPr>
          <w:rFonts w:ascii="Garamond" w:eastAsia="Arial Unicode MS" w:hAnsi="Garamond" w:cs="Helvetica"/>
          <w:color w:val="000000" w:themeColor="text1"/>
          <w:sz w:val="22"/>
          <w:szCs w:val="22"/>
        </w:rPr>
        <w:t xml:space="preserve"> a </w:t>
      </w:r>
      <w:r w:rsidR="006273D6">
        <w:rPr>
          <w:rFonts w:ascii="Garamond" w:eastAsia="Arial Unicode MS" w:hAnsi="Garamond" w:cs="Helvetica"/>
          <w:color w:val="000000" w:themeColor="text1"/>
          <w:sz w:val="22"/>
          <w:szCs w:val="22"/>
        </w:rPr>
        <w:t xml:space="preserve">high form of </w:t>
      </w:r>
      <w:r w:rsidR="00EB3C7C" w:rsidRPr="00AF2203">
        <w:rPr>
          <w:rFonts w:ascii="Garamond" w:eastAsia="Arial Unicode MS" w:hAnsi="Garamond" w:cs="Helvetica"/>
          <w:color w:val="000000" w:themeColor="text1"/>
          <w:sz w:val="22"/>
          <w:szCs w:val="22"/>
        </w:rPr>
        <w:t>creative intelligence</w:t>
      </w:r>
      <w:r w:rsidR="00DE54A2">
        <w:rPr>
          <w:rFonts w:ascii="Garamond" w:eastAsia="Arial Unicode MS" w:hAnsi="Garamond" w:cs="Helvetica"/>
          <w:color w:val="000000" w:themeColor="text1"/>
          <w:sz w:val="22"/>
          <w:szCs w:val="22"/>
        </w:rPr>
        <w:t>, Arthur</w:t>
      </w:r>
      <w:r w:rsidR="00EB3C7C" w:rsidRPr="00AF2203">
        <w:rPr>
          <w:rFonts w:ascii="Garamond" w:eastAsia="Arial Unicode MS" w:hAnsi="Garamond" w:cs="Helvetica"/>
          <w:color w:val="000000" w:themeColor="text1"/>
          <w:sz w:val="22"/>
          <w:szCs w:val="22"/>
        </w:rPr>
        <w:t>.</w:t>
      </w:r>
      <w:r w:rsidR="009A67E1">
        <w:rPr>
          <w:rFonts w:ascii="Garamond" w:eastAsia="Arial Unicode MS" w:hAnsi="Garamond" w:cs="Helvetica"/>
          <w:color w:val="000000" w:themeColor="text1"/>
          <w:sz w:val="22"/>
          <w:szCs w:val="22"/>
        </w:rPr>
        <w:t xml:space="preserve"> Perhaps </w:t>
      </w:r>
      <w:r w:rsidR="002334B4">
        <w:rPr>
          <w:rFonts w:ascii="Garamond" w:eastAsia="Arial Unicode MS" w:hAnsi="Garamond" w:cs="Helvetica"/>
          <w:color w:val="000000" w:themeColor="text1"/>
          <w:sz w:val="22"/>
          <w:szCs w:val="22"/>
        </w:rPr>
        <w:t xml:space="preserve">desire is </w:t>
      </w:r>
      <w:r w:rsidR="009A67E1">
        <w:rPr>
          <w:rFonts w:ascii="Garamond" w:eastAsia="Arial Unicode MS" w:hAnsi="Garamond" w:cs="Helvetica"/>
          <w:color w:val="000000" w:themeColor="text1"/>
          <w:sz w:val="22"/>
          <w:szCs w:val="22"/>
        </w:rPr>
        <w:t xml:space="preserve">the very </w:t>
      </w:r>
      <w:r w:rsidR="009A67E1" w:rsidRPr="009A67E1">
        <w:rPr>
          <w:rFonts w:ascii="Garamond" w:eastAsia="Arial Unicode MS" w:hAnsi="Garamond" w:cs="Helvetica"/>
          <w:i/>
          <w:iCs/>
          <w:color w:val="000000" w:themeColor="text1"/>
          <w:sz w:val="22"/>
          <w:szCs w:val="22"/>
        </w:rPr>
        <w:t>essence</w:t>
      </w:r>
      <w:r w:rsidR="009A67E1">
        <w:rPr>
          <w:rFonts w:ascii="Garamond" w:eastAsia="Arial Unicode MS" w:hAnsi="Garamond" w:cs="Helvetica"/>
          <w:color w:val="000000" w:themeColor="text1"/>
          <w:sz w:val="22"/>
          <w:szCs w:val="22"/>
        </w:rPr>
        <w:t xml:space="preserve"> of art.</w:t>
      </w:r>
      <w:r w:rsidR="007523FC" w:rsidRPr="00AF2203">
        <w:rPr>
          <w:rFonts w:ascii="Garamond" w:eastAsia="Arial Unicode MS" w:hAnsi="Garamond" w:cs="Helvetica"/>
          <w:color w:val="000000" w:themeColor="text1"/>
          <w:sz w:val="22"/>
          <w:szCs w:val="22"/>
        </w:rPr>
        <w:t xml:space="preserve"> </w:t>
      </w:r>
      <w:r w:rsidR="00BE3584">
        <w:rPr>
          <w:rFonts w:ascii="Garamond" w:eastAsia="Arial Unicode MS" w:hAnsi="Garamond" w:cs="Helvetica"/>
          <w:color w:val="000000" w:themeColor="text1"/>
          <w:sz w:val="22"/>
          <w:szCs w:val="22"/>
        </w:rPr>
        <w:t xml:space="preserve">And </w:t>
      </w:r>
      <w:r w:rsidR="00883B9C" w:rsidRPr="00AF2203">
        <w:rPr>
          <w:rFonts w:ascii="Garamond" w:eastAsia="Arial Unicode MS" w:hAnsi="Garamond" w:cs="Helvetica"/>
          <w:color w:val="000000" w:themeColor="text1"/>
          <w:sz w:val="22"/>
          <w:szCs w:val="22"/>
        </w:rPr>
        <w:t xml:space="preserve">Burning Man is the </w:t>
      </w:r>
      <w:r w:rsidR="00FD0379" w:rsidRPr="00AF2203">
        <w:rPr>
          <w:rFonts w:ascii="Garamond" w:eastAsia="Arial Unicode MS" w:hAnsi="Garamond" w:cs="Helvetica"/>
          <w:color w:val="000000" w:themeColor="text1"/>
          <w:sz w:val="22"/>
          <w:szCs w:val="22"/>
        </w:rPr>
        <w:t>paragon of this virtue</w:t>
      </w:r>
      <w:r w:rsidR="001F65A4">
        <w:rPr>
          <w:rFonts w:ascii="Garamond" w:eastAsia="Arial Unicode MS" w:hAnsi="Garamond" w:cs="Helvetica"/>
          <w:color w:val="000000" w:themeColor="text1"/>
          <w:sz w:val="22"/>
          <w:szCs w:val="22"/>
        </w:rPr>
        <w:t>!</w:t>
      </w:r>
      <w:r w:rsidR="00FD0379" w:rsidRPr="00AF2203">
        <w:rPr>
          <w:rFonts w:ascii="Garamond" w:eastAsia="Arial Unicode MS" w:hAnsi="Garamond" w:cs="Helvetica"/>
          <w:color w:val="000000" w:themeColor="text1"/>
          <w:sz w:val="22"/>
          <w:szCs w:val="22"/>
        </w:rPr>
        <w:t xml:space="preserve">’ </w:t>
      </w:r>
    </w:p>
    <w:p w14:paraId="610ECA51" w14:textId="5FE7F7BC" w:rsidR="000D0706" w:rsidRPr="00AF2203" w:rsidRDefault="00BF2E20" w:rsidP="00883B9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Obama-</w:t>
      </w:r>
      <w:r w:rsidR="003C0C31">
        <w:rPr>
          <w:rFonts w:ascii="Garamond" w:eastAsia="Arial Unicode MS" w:hAnsi="Garamond" w:cs="Helvetica"/>
          <w:color w:val="000000" w:themeColor="text1"/>
          <w:sz w:val="22"/>
          <w:szCs w:val="22"/>
        </w:rPr>
        <w:t>Radwan</w:t>
      </w:r>
      <w:r w:rsidR="00FD0379" w:rsidRPr="00AF2203">
        <w:rPr>
          <w:rFonts w:ascii="Garamond" w:eastAsia="Arial Unicode MS" w:hAnsi="Garamond" w:cs="Helvetica"/>
          <w:color w:val="000000" w:themeColor="text1"/>
          <w:sz w:val="22"/>
          <w:szCs w:val="22"/>
        </w:rPr>
        <w:t xml:space="preserve"> smoothed </w:t>
      </w:r>
      <w:r w:rsidR="00596014" w:rsidRPr="00AF2203">
        <w:rPr>
          <w:rFonts w:ascii="Garamond" w:eastAsia="Arial Unicode MS" w:hAnsi="Garamond" w:cs="Helvetica"/>
          <w:color w:val="000000" w:themeColor="text1"/>
          <w:sz w:val="22"/>
          <w:szCs w:val="22"/>
        </w:rPr>
        <w:t>the arms of his</w:t>
      </w:r>
      <w:r w:rsidR="00FD0379" w:rsidRPr="00AF2203">
        <w:rPr>
          <w:rFonts w:ascii="Garamond" w:eastAsia="Arial Unicode MS" w:hAnsi="Garamond" w:cs="Helvetica"/>
          <w:color w:val="000000" w:themeColor="text1"/>
          <w:sz w:val="22"/>
          <w:szCs w:val="22"/>
        </w:rPr>
        <w:t xml:space="preserve"> ruffling jacket</w:t>
      </w:r>
      <w:r w:rsidR="009F4464" w:rsidRPr="00AF2203">
        <w:rPr>
          <w:rFonts w:ascii="Garamond" w:eastAsia="Arial Unicode MS" w:hAnsi="Garamond" w:cs="Helvetica"/>
          <w:color w:val="000000" w:themeColor="text1"/>
          <w:sz w:val="22"/>
          <w:szCs w:val="22"/>
        </w:rPr>
        <w:t xml:space="preserve"> to dissuade protestation</w:t>
      </w:r>
      <w:r w:rsidR="00DE01ED" w:rsidRPr="00AF2203">
        <w:rPr>
          <w:rFonts w:ascii="Garamond" w:eastAsia="Arial Unicode MS" w:hAnsi="Garamond" w:cs="Helvetica"/>
          <w:color w:val="000000" w:themeColor="text1"/>
          <w:sz w:val="22"/>
          <w:szCs w:val="22"/>
        </w:rPr>
        <w:t>s</w:t>
      </w:r>
      <w:r w:rsidR="00FD0379" w:rsidRPr="00AF2203">
        <w:rPr>
          <w:rFonts w:ascii="Garamond" w:eastAsia="Arial Unicode MS" w:hAnsi="Garamond" w:cs="Helvetica"/>
          <w:color w:val="000000" w:themeColor="text1"/>
          <w:sz w:val="22"/>
          <w:szCs w:val="22"/>
        </w:rPr>
        <w:t xml:space="preserve">. </w:t>
      </w:r>
    </w:p>
    <w:p w14:paraId="3E6D1A28" w14:textId="0B6D9DEB" w:rsidR="006418D7" w:rsidRPr="00AF2203" w:rsidRDefault="00D83DA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The age of the desire machine is upon us!</w:t>
      </w:r>
      <w:r w:rsidRPr="00AF2203">
        <w:rPr>
          <w:rFonts w:ascii="Garamond" w:eastAsia="Arial Unicode MS" w:hAnsi="Garamond" w:cs="Helvetica"/>
          <w:color w:val="000000" w:themeColor="text1"/>
          <w:sz w:val="22"/>
          <w:szCs w:val="22"/>
        </w:rPr>
        <w:t xml:space="preserve">’ he </w:t>
      </w:r>
      <w:r w:rsidR="006E6B0E" w:rsidRPr="00AF2203">
        <w:rPr>
          <w:rFonts w:ascii="Garamond" w:eastAsia="Arial Unicode MS" w:hAnsi="Garamond" w:cs="Helvetica"/>
          <w:color w:val="000000" w:themeColor="text1"/>
          <w:sz w:val="22"/>
          <w:szCs w:val="22"/>
        </w:rPr>
        <w:t>thundered</w:t>
      </w:r>
      <w:r w:rsidRPr="00AF2203">
        <w:rPr>
          <w:rFonts w:ascii="Garamond" w:eastAsia="Arial Unicode MS" w:hAnsi="Garamond" w:cs="Helvetica"/>
          <w:color w:val="000000" w:themeColor="text1"/>
          <w:sz w:val="22"/>
          <w:szCs w:val="22"/>
        </w:rPr>
        <w:t>. ‘</w:t>
      </w:r>
      <w:r w:rsidR="000425E9">
        <w:rPr>
          <w:rFonts w:ascii="Garamond" w:eastAsia="Arial Unicode MS" w:hAnsi="Garamond" w:cs="Helvetica"/>
          <w:color w:val="000000" w:themeColor="text1"/>
          <w:sz w:val="22"/>
          <w:szCs w:val="22"/>
        </w:rPr>
        <w:t xml:space="preserve">Until </w:t>
      </w:r>
      <w:r w:rsidR="00012391">
        <w:rPr>
          <w:rFonts w:ascii="Garamond" w:eastAsia="Arial Unicode MS" w:hAnsi="Garamond" w:cs="Helvetica"/>
          <w:color w:val="000000" w:themeColor="text1"/>
          <w:sz w:val="22"/>
          <w:szCs w:val="22"/>
        </w:rPr>
        <w:t xml:space="preserve">now </w:t>
      </w:r>
      <w:r w:rsidR="000425E9">
        <w:rPr>
          <w:rFonts w:ascii="Garamond" w:eastAsia="Arial Unicode MS" w:hAnsi="Garamond" w:cs="Helvetica"/>
          <w:color w:val="000000" w:themeColor="text1"/>
          <w:sz w:val="22"/>
          <w:szCs w:val="22"/>
        </w:rPr>
        <w:t xml:space="preserve">it’s </w:t>
      </w:r>
      <w:r w:rsidR="00012391" w:rsidRPr="00012391">
        <w:rPr>
          <w:rFonts w:ascii="Garamond" w:eastAsia="Arial Unicode MS" w:hAnsi="Garamond" w:cs="Helvetica"/>
          <w:color w:val="000000" w:themeColor="text1"/>
          <w:sz w:val="22"/>
          <w:szCs w:val="22"/>
        </w:rPr>
        <w:t xml:space="preserve">been </w:t>
      </w:r>
      <w:r w:rsidR="000425E9">
        <w:rPr>
          <w:rFonts w:ascii="Garamond" w:eastAsia="Arial Unicode MS" w:hAnsi="Garamond" w:cs="Helvetica"/>
          <w:color w:val="000000" w:themeColor="text1"/>
          <w:sz w:val="22"/>
          <w:szCs w:val="22"/>
        </w:rPr>
        <w:t>t</w:t>
      </w:r>
      <w:r w:rsidR="000425E9" w:rsidRPr="000425E9">
        <w:rPr>
          <w:rFonts w:ascii="Garamond" w:eastAsia="Arial Unicode MS" w:hAnsi="Garamond" w:cs="Helvetica"/>
          <w:color w:val="000000" w:themeColor="text1"/>
          <w:sz w:val="22"/>
          <w:szCs w:val="22"/>
        </w:rPr>
        <w:t xml:space="preserve">ruth and beauty </w:t>
      </w:r>
      <w:r w:rsidR="000425E9">
        <w:rPr>
          <w:rFonts w:ascii="Garamond" w:eastAsia="Arial Unicode MS" w:hAnsi="Garamond" w:cs="Helvetica"/>
          <w:color w:val="000000" w:themeColor="text1"/>
          <w:sz w:val="22"/>
          <w:szCs w:val="22"/>
        </w:rPr>
        <w:t>or</w:t>
      </w:r>
      <w:r w:rsidR="000425E9" w:rsidRPr="000425E9">
        <w:rPr>
          <w:rFonts w:ascii="Garamond" w:eastAsia="Arial Unicode MS" w:hAnsi="Garamond" w:cs="Helvetica"/>
          <w:color w:val="000000" w:themeColor="text1"/>
          <w:sz w:val="22"/>
          <w:szCs w:val="22"/>
        </w:rPr>
        <w:t xml:space="preserve"> comfort and happiness</w:t>
      </w:r>
      <w:r w:rsidR="000425E9">
        <w:rPr>
          <w:rFonts w:ascii="Garamond" w:eastAsia="Arial Unicode MS" w:hAnsi="Garamond" w:cs="Helvetica"/>
          <w:color w:val="000000" w:themeColor="text1"/>
          <w:sz w:val="22"/>
          <w:szCs w:val="22"/>
        </w:rPr>
        <w:t xml:space="preserve">.’ I recognized </w:t>
      </w:r>
      <w:r w:rsidR="006C788A" w:rsidRPr="006C788A">
        <w:rPr>
          <w:rFonts w:ascii="Garamond" w:eastAsia="Arial Unicode MS" w:hAnsi="Garamond" w:cs="Helvetica"/>
          <w:color w:val="000000" w:themeColor="text1"/>
          <w:sz w:val="22"/>
          <w:szCs w:val="22"/>
        </w:rPr>
        <w:t>Mustapha Mon</w:t>
      </w:r>
      <w:r w:rsidR="006C788A">
        <w:rPr>
          <w:rFonts w:ascii="Garamond" w:eastAsia="Arial Unicode MS" w:hAnsi="Garamond" w:cs="Helvetica"/>
          <w:color w:val="000000" w:themeColor="text1"/>
          <w:sz w:val="22"/>
          <w:szCs w:val="22"/>
        </w:rPr>
        <w:t xml:space="preserve">d’s </w:t>
      </w:r>
      <w:r w:rsidR="000425E9">
        <w:rPr>
          <w:rFonts w:ascii="Garamond" w:eastAsia="Arial Unicode MS" w:hAnsi="Garamond" w:cs="Helvetica"/>
          <w:color w:val="000000" w:themeColor="text1"/>
          <w:sz w:val="22"/>
          <w:szCs w:val="22"/>
        </w:rPr>
        <w:t xml:space="preserve">proclamation </w:t>
      </w:r>
      <w:r w:rsidR="006C788A">
        <w:rPr>
          <w:rFonts w:ascii="Garamond" w:eastAsia="Arial Unicode MS" w:hAnsi="Garamond" w:cs="Helvetica"/>
          <w:color w:val="000000" w:themeColor="text1"/>
          <w:sz w:val="22"/>
          <w:szCs w:val="22"/>
        </w:rPr>
        <w:t xml:space="preserve">in </w:t>
      </w:r>
      <w:r w:rsidR="000425E9" w:rsidRPr="000425E9">
        <w:rPr>
          <w:rFonts w:ascii="Garamond" w:eastAsia="Arial Unicode MS" w:hAnsi="Garamond" w:cs="Helvetica"/>
          <w:i/>
          <w:iCs/>
          <w:color w:val="000000" w:themeColor="text1"/>
          <w:sz w:val="22"/>
          <w:szCs w:val="22"/>
        </w:rPr>
        <w:t>Brave New World</w:t>
      </w:r>
      <w:r w:rsidR="000425E9">
        <w:rPr>
          <w:rFonts w:ascii="Garamond" w:eastAsia="Arial Unicode MS" w:hAnsi="Garamond" w:cs="Helvetica"/>
          <w:color w:val="000000" w:themeColor="text1"/>
          <w:sz w:val="22"/>
          <w:szCs w:val="22"/>
        </w:rPr>
        <w:t xml:space="preserve">. </w:t>
      </w:r>
      <w:r w:rsidR="006463A1">
        <w:rPr>
          <w:rFonts w:ascii="Garamond" w:eastAsia="Arial Unicode MS" w:hAnsi="Garamond" w:cs="Helvetica"/>
          <w:color w:val="000000" w:themeColor="text1"/>
          <w:sz w:val="22"/>
          <w:szCs w:val="22"/>
        </w:rPr>
        <w:t>‘Why not all?’ he added.</w:t>
      </w:r>
    </w:p>
    <w:p w14:paraId="5A9B1BE0" w14:textId="2EA802FC" w:rsidR="006418D7" w:rsidRDefault="00121E6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6463A1">
        <w:rPr>
          <w:rFonts w:ascii="Garamond" w:eastAsia="Arial Unicode MS" w:hAnsi="Garamond" w:cs="Helvetica"/>
          <w:color w:val="000000" w:themeColor="text1"/>
          <w:sz w:val="22"/>
          <w:szCs w:val="22"/>
        </w:rPr>
        <w:t>slowly rotated his chair to the flag on his wall, barking as he did so</w:t>
      </w:r>
      <w:r>
        <w:rPr>
          <w:rFonts w:ascii="Garamond" w:eastAsia="Arial Unicode MS" w:hAnsi="Garamond" w:cs="Helvetica"/>
          <w:color w:val="000000" w:themeColor="text1"/>
          <w:sz w:val="22"/>
          <w:szCs w:val="22"/>
        </w:rPr>
        <w:t xml:space="preserve"> a </w:t>
      </w:r>
      <w:r w:rsidR="006463A1">
        <w:rPr>
          <w:rFonts w:ascii="Garamond" w:eastAsia="Arial Unicode MS" w:hAnsi="Garamond" w:cs="Helvetica"/>
          <w:color w:val="000000" w:themeColor="text1"/>
          <w:sz w:val="22"/>
          <w:szCs w:val="22"/>
        </w:rPr>
        <w:t>riff</w:t>
      </w:r>
      <w:r>
        <w:rPr>
          <w:rFonts w:ascii="Garamond" w:eastAsia="Arial Unicode MS" w:hAnsi="Garamond" w:cs="Helvetica"/>
          <w:color w:val="000000" w:themeColor="text1"/>
          <w:sz w:val="22"/>
          <w:szCs w:val="22"/>
        </w:rPr>
        <w:t xml:space="preserve"> of </w:t>
      </w:r>
      <w:r w:rsidRPr="00121E67">
        <w:rPr>
          <w:rFonts w:ascii="Garamond" w:eastAsia="Arial Unicode MS" w:hAnsi="Garamond" w:cs="Helvetica"/>
          <w:color w:val="000000" w:themeColor="text1"/>
          <w:sz w:val="22"/>
          <w:szCs w:val="22"/>
        </w:rPr>
        <w:t>Major General William H. Rupertus</w:t>
      </w:r>
      <w:r>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t>
      </w:r>
      <w:r w:rsidRPr="00121E67">
        <w:rPr>
          <w:rFonts w:ascii="Garamond" w:eastAsia="Arial Unicode MS" w:hAnsi="Garamond" w:cs="Helvetica"/>
          <w:i/>
          <w:iCs/>
          <w:color w:val="000000" w:themeColor="text1"/>
          <w:sz w:val="22"/>
          <w:szCs w:val="22"/>
        </w:rPr>
        <w:t>Rifleman’s Creed</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244E7A">
        <w:rPr>
          <w:rFonts w:ascii="Garamond" w:eastAsia="Arial Unicode MS" w:hAnsi="Garamond" w:cs="Helvetica"/>
          <w:color w:val="000000" w:themeColor="text1"/>
          <w:sz w:val="22"/>
          <w:szCs w:val="22"/>
        </w:rPr>
        <w:t>We</w:t>
      </w:r>
      <w:r w:rsidRPr="00121E67">
        <w:rPr>
          <w:rFonts w:ascii="Garamond" w:eastAsia="Arial Unicode MS" w:hAnsi="Garamond" w:cs="Helvetica"/>
          <w:color w:val="000000" w:themeColor="text1"/>
          <w:sz w:val="22"/>
          <w:szCs w:val="22"/>
        </w:rPr>
        <w:t xml:space="preserve"> must </w:t>
      </w:r>
      <w:r w:rsidR="006463A1">
        <w:rPr>
          <w:rFonts w:ascii="Garamond" w:eastAsia="Arial Unicode MS" w:hAnsi="Garamond" w:cs="Helvetica"/>
          <w:color w:val="000000" w:themeColor="text1"/>
          <w:sz w:val="22"/>
          <w:szCs w:val="22"/>
        </w:rPr>
        <w:t>desire</w:t>
      </w:r>
      <w:r w:rsidRPr="00121E67">
        <w:rPr>
          <w:rFonts w:ascii="Garamond" w:eastAsia="Arial Unicode MS" w:hAnsi="Garamond" w:cs="Helvetica"/>
          <w:color w:val="000000" w:themeColor="text1"/>
          <w:sz w:val="22"/>
          <w:szCs w:val="22"/>
        </w:rPr>
        <w:t xml:space="preserve"> </w:t>
      </w:r>
      <w:r w:rsidR="00435350">
        <w:rPr>
          <w:rFonts w:ascii="Garamond" w:eastAsia="Arial Unicode MS" w:hAnsi="Garamond" w:cs="Helvetica"/>
          <w:color w:val="000000" w:themeColor="text1"/>
          <w:sz w:val="22"/>
          <w:szCs w:val="22"/>
        </w:rPr>
        <w:t>more</w:t>
      </w:r>
      <w:r w:rsidRPr="00121E67">
        <w:rPr>
          <w:rFonts w:ascii="Garamond" w:eastAsia="Arial Unicode MS" w:hAnsi="Garamond" w:cs="Helvetica"/>
          <w:color w:val="000000" w:themeColor="text1"/>
          <w:sz w:val="22"/>
          <w:szCs w:val="22"/>
        </w:rPr>
        <w:t xml:space="preserve"> than </w:t>
      </w:r>
      <w:r w:rsidR="00244E7A">
        <w:rPr>
          <w:rFonts w:ascii="Garamond" w:eastAsia="Arial Unicode MS" w:hAnsi="Garamond" w:cs="Helvetica"/>
          <w:color w:val="000000" w:themeColor="text1"/>
          <w:sz w:val="22"/>
          <w:szCs w:val="22"/>
        </w:rPr>
        <w:t>our</w:t>
      </w:r>
      <w:r w:rsidRPr="00121E67">
        <w:rPr>
          <w:rFonts w:ascii="Garamond" w:eastAsia="Arial Unicode MS" w:hAnsi="Garamond" w:cs="Helvetica"/>
          <w:color w:val="000000" w:themeColor="text1"/>
          <w:sz w:val="22"/>
          <w:szCs w:val="22"/>
        </w:rPr>
        <w:t xml:space="preserve"> enemy</w:t>
      </w:r>
      <w:r w:rsidR="00244E7A">
        <w:rPr>
          <w:rFonts w:ascii="Garamond" w:eastAsia="Arial Unicode MS" w:hAnsi="Garamond" w:cs="Helvetica"/>
          <w:color w:val="000000" w:themeColor="text1"/>
          <w:sz w:val="22"/>
          <w:szCs w:val="22"/>
        </w:rPr>
        <w:t>! We</w:t>
      </w:r>
      <w:r w:rsidRPr="00121E67">
        <w:rPr>
          <w:rFonts w:ascii="Garamond" w:eastAsia="Arial Unicode MS" w:hAnsi="Garamond" w:cs="Helvetica"/>
          <w:color w:val="000000" w:themeColor="text1"/>
          <w:sz w:val="22"/>
          <w:szCs w:val="22"/>
        </w:rPr>
        <w:t xml:space="preserve"> must </w:t>
      </w:r>
      <w:r w:rsidR="006463A1">
        <w:rPr>
          <w:rFonts w:ascii="Garamond" w:eastAsia="Arial Unicode MS" w:hAnsi="Garamond" w:cs="Helvetica"/>
          <w:color w:val="000000" w:themeColor="text1"/>
          <w:sz w:val="22"/>
          <w:szCs w:val="22"/>
        </w:rPr>
        <w:t>desire</w:t>
      </w:r>
      <w:r w:rsidRPr="00121E67">
        <w:rPr>
          <w:rFonts w:ascii="Garamond" w:eastAsia="Arial Unicode MS" w:hAnsi="Garamond" w:cs="Helvetica"/>
          <w:color w:val="000000" w:themeColor="text1"/>
          <w:sz w:val="22"/>
          <w:szCs w:val="22"/>
        </w:rPr>
        <w:t xml:space="preserve"> him before he </w:t>
      </w:r>
      <w:r w:rsidR="006463A1">
        <w:rPr>
          <w:rFonts w:ascii="Garamond" w:eastAsia="Arial Unicode MS" w:hAnsi="Garamond" w:cs="Helvetica"/>
          <w:color w:val="000000" w:themeColor="text1"/>
          <w:sz w:val="22"/>
          <w:szCs w:val="22"/>
        </w:rPr>
        <w:t>desires</w:t>
      </w:r>
      <w:r w:rsidRPr="00121E67">
        <w:rPr>
          <w:rFonts w:ascii="Garamond" w:eastAsia="Arial Unicode MS" w:hAnsi="Garamond" w:cs="Helvetica"/>
          <w:color w:val="000000" w:themeColor="text1"/>
          <w:sz w:val="22"/>
          <w:szCs w:val="22"/>
        </w:rPr>
        <w:t xml:space="preserve"> </w:t>
      </w:r>
      <w:r w:rsidR="00244E7A">
        <w:rPr>
          <w:rFonts w:ascii="Garamond" w:eastAsia="Arial Unicode MS" w:hAnsi="Garamond" w:cs="Helvetica"/>
          <w:color w:val="000000" w:themeColor="text1"/>
          <w:sz w:val="22"/>
          <w:szCs w:val="22"/>
        </w:rPr>
        <w:t>us</w:t>
      </w:r>
      <w:r w:rsidR="009D4C9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05E76" w:rsidRPr="00AF2203">
        <w:rPr>
          <w:rFonts w:ascii="Garamond" w:eastAsia="Arial Unicode MS" w:hAnsi="Garamond" w:cs="Helvetica"/>
          <w:color w:val="000000" w:themeColor="text1"/>
          <w:sz w:val="22"/>
          <w:szCs w:val="22"/>
        </w:rPr>
        <w:t>salut</w:t>
      </w:r>
      <w:r w:rsidR="00FE6541">
        <w:rPr>
          <w:rFonts w:ascii="Garamond" w:eastAsia="Arial Unicode MS" w:hAnsi="Garamond" w:cs="Helvetica"/>
          <w:color w:val="000000" w:themeColor="text1"/>
          <w:sz w:val="22"/>
          <w:szCs w:val="22"/>
        </w:rPr>
        <w:t>ing</w:t>
      </w:r>
      <w:r w:rsidR="00B05E76" w:rsidRPr="00AF2203">
        <w:rPr>
          <w:rFonts w:ascii="Garamond" w:eastAsia="Arial Unicode MS" w:hAnsi="Garamond" w:cs="Helvetica"/>
          <w:color w:val="000000" w:themeColor="text1"/>
          <w:sz w:val="22"/>
          <w:szCs w:val="22"/>
        </w:rPr>
        <w:t xml:space="preserve"> </w:t>
      </w:r>
      <w:r w:rsidR="00534736" w:rsidRPr="00AF2203">
        <w:rPr>
          <w:rFonts w:ascii="Garamond" w:eastAsia="Arial Unicode MS" w:hAnsi="Garamond" w:cs="Helvetica"/>
          <w:color w:val="000000" w:themeColor="text1"/>
          <w:sz w:val="22"/>
          <w:szCs w:val="22"/>
        </w:rPr>
        <w:t>General Patton</w:t>
      </w:r>
      <w:r w:rsidR="00FE6541">
        <w:rPr>
          <w:rFonts w:ascii="Garamond" w:eastAsia="Arial Unicode MS" w:hAnsi="Garamond" w:cs="Helvetica"/>
          <w:color w:val="000000" w:themeColor="text1"/>
          <w:sz w:val="22"/>
          <w:szCs w:val="22"/>
        </w:rPr>
        <w:t xml:space="preserve"> </w:t>
      </w:r>
      <w:proofErr w:type="spellStart"/>
      <w:r w:rsidR="00FE6541" w:rsidRPr="00FE6541">
        <w:rPr>
          <w:rFonts w:ascii="Garamond" w:eastAsia="Arial Unicode MS" w:hAnsi="Garamond" w:cs="Helvetica"/>
          <w:i/>
          <w:iCs/>
          <w:color w:val="000000" w:themeColor="text1"/>
          <w:sz w:val="22"/>
          <w:szCs w:val="22"/>
        </w:rPr>
        <w:t>en</w:t>
      </w:r>
      <w:proofErr w:type="spellEnd"/>
      <w:r w:rsidR="00FE6541" w:rsidRPr="00FE6541">
        <w:rPr>
          <w:rFonts w:ascii="Garamond" w:eastAsia="Arial Unicode MS" w:hAnsi="Garamond" w:cs="Helvetica"/>
          <w:i/>
          <w:iCs/>
          <w:color w:val="000000" w:themeColor="text1"/>
          <w:sz w:val="22"/>
          <w:szCs w:val="22"/>
        </w:rPr>
        <w:t xml:space="preserve"> passant</w:t>
      </w:r>
      <w:r w:rsidR="00534736" w:rsidRPr="00AF2203">
        <w:rPr>
          <w:rFonts w:ascii="Garamond" w:eastAsia="Arial Unicode MS" w:hAnsi="Garamond" w:cs="Helvetica"/>
          <w:color w:val="000000" w:themeColor="text1"/>
          <w:sz w:val="22"/>
          <w:szCs w:val="22"/>
        </w:rPr>
        <w:t>.</w:t>
      </w:r>
    </w:p>
    <w:p w14:paraId="238AF3F6" w14:textId="59D3BBAA" w:rsidR="00562F09" w:rsidRDefault="00562F0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562F09">
        <w:rPr>
          <w:rFonts w:ascii="Garamond" w:eastAsia="Arial Unicode MS" w:hAnsi="Garamond" w:cs="Helvetica"/>
          <w:color w:val="000000" w:themeColor="text1"/>
          <w:sz w:val="22"/>
          <w:szCs w:val="22"/>
        </w:rPr>
        <w:t>So be it,</w:t>
      </w:r>
      <w:r w:rsidR="009E5E25">
        <w:rPr>
          <w:rFonts w:ascii="Garamond" w:eastAsia="Arial Unicode MS" w:hAnsi="Garamond" w:cs="Helvetica"/>
          <w:color w:val="000000" w:themeColor="text1"/>
          <w:sz w:val="22"/>
          <w:szCs w:val="22"/>
        </w:rPr>
        <w:t>’ I tempered. ‘U</w:t>
      </w:r>
      <w:r w:rsidRPr="00562F09">
        <w:rPr>
          <w:rFonts w:ascii="Garamond" w:eastAsia="Arial Unicode MS" w:hAnsi="Garamond" w:cs="Helvetica"/>
          <w:color w:val="000000" w:themeColor="text1"/>
          <w:sz w:val="22"/>
          <w:szCs w:val="22"/>
        </w:rPr>
        <w:t xml:space="preserve">ntil there is no </w:t>
      </w:r>
      <w:r w:rsidR="00FC6264">
        <w:rPr>
          <w:rFonts w:ascii="Garamond" w:eastAsia="Arial Unicode MS" w:hAnsi="Garamond" w:cs="Helvetica"/>
          <w:color w:val="000000" w:themeColor="text1"/>
          <w:sz w:val="22"/>
          <w:szCs w:val="22"/>
        </w:rPr>
        <w:t>desire</w:t>
      </w:r>
      <w:r w:rsidRPr="00562F09">
        <w:rPr>
          <w:rFonts w:ascii="Garamond" w:eastAsia="Arial Unicode MS" w:hAnsi="Garamond" w:cs="Helvetica"/>
          <w:color w:val="000000" w:themeColor="text1"/>
          <w:sz w:val="22"/>
          <w:szCs w:val="22"/>
        </w:rPr>
        <w:t xml:space="preserve"> but </w:t>
      </w:r>
      <w:r w:rsidR="00435350">
        <w:rPr>
          <w:rFonts w:ascii="Garamond" w:eastAsia="Arial Unicode MS" w:hAnsi="Garamond" w:cs="Helvetica"/>
          <w:color w:val="000000" w:themeColor="text1"/>
          <w:sz w:val="22"/>
          <w:szCs w:val="22"/>
        </w:rPr>
        <w:t>a term sheet</w:t>
      </w:r>
      <w:r w:rsidR="009E5E25">
        <w:rPr>
          <w:rFonts w:ascii="Garamond" w:eastAsia="Arial Unicode MS" w:hAnsi="Garamond" w:cs="Helvetica"/>
          <w:color w:val="000000" w:themeColor="text1"/>
          <w:sz w:val="22"/>
          <w:szCs w:val="22"/>
        </w:rPr>
        <w:t>, brother.’</w:t>
      </w:r>
    </w:p>
    <w:p w14:paraId="6B07ADBF" w14:textId="4693E4C2" w:rsidR="00FE6541" w:rsidRPr="00AF2203" w:rsidRDefault="00141080" w:rsidP="00FE6541">
      <w:pPr>
        <w:autoSpaceDE w:val="0"/>
        <w:autoSpaceDN w:val="0"/>
        <w:adjustRightInd w:val="0"/>
        <w:ind w:firstLine="454"/>
        <w:jc w:val="both"/>
        <w:rPr>
          <w:rFonts w:ascii="Garamond" w:eastAsia="Arial Unicode MS" w:hAnsi="Garamond" w:cs="Helvetica"/>
          <w:color w:val="000000" w:themeColor="text1"/>
          <w:sz w:val="22"/>
          <w:szCs w:val="22"/>
        </w:rPr>
      </w:pPr>
      <w:r w:rsidRPr="0014108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We are too conformist,’ he said</w:t>
      </w:r>
      <w:r w:rsidR="00C742B2">
        <w:rPr>
          <w:rFonts w:ascii="Garamond" w:eastAsia="Arial Unicode MS" w:hAnsi="Garamond" w:cs="Helvetica"/>
          <w:color w:val="000000" w:themeColor="text1"/>
          <w:sz w:val="22"/>
          <w:szCs w:val="22"/>
        </w:rPr>
        <w:t>, deftly ignoring me</w:t>
      </w:r>
      <w:r>
        <w:rPr>
          <w:rFonts w:ascii="Garamond" w:eastAsia="Arial Unicode MS" w:hAnsi="Garamond" w:cs="Helvetica"/>
          <w:color w:val="000000" w:themeColor="text1"/>
          <w:sz w:val="22"/>
          <w:szCs w:val="22"/>
        </w:rPr>
        <w:t>. ‘</w:t>
      </w:r>
      <w:r w:rsidR="001328C3">
        <w:rPr>
          <w:rFonts w:ascii="Garamond" w:eastAsia="Arial Unicode MS" w:hAnsi="Garamond" w:cs="Helvetica"/>
          <w:color w:val="000000" w:themeColor="text1"/>
          <w:sz w:val="22"/>
          <w:szCs w:val="22"/>
        </w:rPr>
        <w:t>Ci</w:t>
      </w:r>
      <w:r w:rsidR="001328C3" w:rsidRPr="001328C3">
        <w:rPr>
          <w:rFonts w:ascii="Garamond" w:eastAsia="Arial Unicode MS" w:hAnsi="Garamond" w:cs="Helvetica"/>
          <w:color w:val="000000" w:themeColor="text1"/>
          <w:sz w:val="22"/>
          <w:szCs w:val="22"/>
        </w:rPr>
        <w:t xml:space="preserve">vilization </w:t>
      </w:r>
      <w:r w:rsidR="001328C3">
        <w:rPr>
          <w:rFonts w:ascii="Garamond" w:eastAsia="Arial Unicode MS" w:hAnsi="Garamond" w:cs="Helvetica"/>
          <w:color w:val="000000" w:themeColor="text1"/>
          <w:sz w:val="22"/>
          <w:szCs w:val="22"/>
        </w:rPr>
        <w:t xml:space="preserve">is </w:t>
      </w:r>
      <w:r w:rsidRPr="00141080">
        <w:rPr>
          <w:rFonts w:ascii="Garamond" w:eastAsia="Arial Unicode MS" w:hAnsi="Garamond" w:cs="Helvetica"/>
          <w:color w:val="000000" w:themeColor="text1"/>
          <w:sz w:val="22"/>
          <w:szCs w:val="22"/>
        </w:rPr>
        <w:t xml:space="preserve">conforming to technology. </w:t>
      </w:r>
      <w:r>
        <w:rPr>
          <w:rFonts w:ascii="Garamond" w:eastAsia="Arial Unicode MS" w:hAnsi="Garamond" w:cs="Helvetica"/>
          <w:color w:val="000000" w:themeColor="text1"/>
          <w:sz w:val="22"/>
          <w:szCs w:val="22"/>
        </w:rPr>
        <w:t>T</w:t>
      </w:r>
      <w:r w:rsidRPr="00141080">
        <w:rPr>
          <w:rFonts w:ascii="Garamond" w:eastAsia="Arial Unicode MS" w:hAnsi="Garamond" w:cs="Helvetica"/>
          <w:color w:val="000000" w:themeColor="text1"/>
          <w:sz w:val="22"/>
          <w:szCs w:val="22"/>
        </w:rPr>
        <w:t xml:space="preserve">here will be a time when technology is tailored for each of us. A one-to-one mapping will offer us what we truly desire and it will be the machine that has to accept </w:t>
      </w:r>
      <w:r w:rsidRPr="00141080">
        <w:rPr>
          <w:rFonts w:ascii="Garamond" w:eastAsia="Arial Unicode MS" w:hAnsi="Garamond" w:cs="Helvetica"/>
          <w:i/>
          <w:iCs/>
          <w:color w:val="000000" w:themeColor="text1"/>
          <w:sz w:val="22"/>
          <w:szCs w:val="22"/>
        </w:rPr>
        <w:t>our</w:t>
      </w:r>
      <w:r w:rsidRPr="00141080">
        <w:rPr>
          <w:rFonts w:ascii="Garamond" w:eastAsia="Arial Unicode MS" w:hAnsi="Garamond" w:cs="Helvetica"/>
          <w:color w:val="000000" w:themeColor="text1"/>
          <w:sz w:val="22"/>
          <w:szCs w:val="22"/>
        </w:rPr>
        <w:t xml:space="preserve"> terms</w:t>
      </w:r>
      <w:r w:rsidR="006104AE">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Commerce used to be a form of persuasion</w:t>
      </w:r>
      <w:r w:rsidR="00FE6541">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but now it is closer to force, it truly is closer to violence. We are bombarded with license agreements until we click surrender.’</w:t>
      </w:r>
    </w:p>
    <w:p w14:paraId="342C4886" w14:textId="7B045C04" w:rsidR="00FE6541" w:rsidRPr="00AF2203" w:rsidRDefault="00FE6541" w:rsidP="00FE6541">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smiled</w:t>
      </w:r>
      <w:r>
        <w:rPr>
          <w:rFonts w:ascii="Garamond" w:eastAsia="Arial Unicode MS" w:hAnsi="Garamond" w:cs="Helvetica"/>
          <w:color w:val="000000" w:themeColor="text1"/>
          <w:sz w:val="22"/>
          <w:szCs w:val="22"/>
        </w:rPr>
        <w:t xml:space="preserve"> at </w:t>
      </w:r>
      <w:r w:rsidRPr="00AF2203">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comparison</w:t>
      </w:r>
      <w:r w:rsidRPr="00AF2203">
        <w:rPr>
          <w:rFonts w:ascii="Garamond" w:eastAsia="Arial Unicode MS" w:hAnsi="Garamond" w:cs="Helvetica"/>
          <w:color w:val="000000" w:themeColor="text1"/>
          <w:sz w:val="22"/>
          <w:szCs w:val="22"/>
        </w:rPr>
        <w:t xml:space="preserve"> of an End-User-License-Agreement to terms of surrender.</w:t>
      </w:r>
      <w:r w:rsidRPr="00AF2203">
        <w:rPr>
          <w:rStyle w:val="FootnoteReference"/>
          <w:rFonts w:ascii="Garamond" w:eastAsia="Arial Unicode MS" w:hAnsi="Garamond" w:cs="Helvetica"/>
          <w:color w:val="000000" w:themeColor="text1"/>
          <w:sz w:val="22"/>
          <w:szCs w:val="22"/>
        </w:rPr>
        <w:footnoteReference w:id="35"/>
      </w:r>
      <w:r w:rsidRPr="00AF2203">
        <w:rPr>
          <w:rFonts w:ascii="Garamond" w:eastAsia="Arial Unicode MS" w:hAnsi="Garamond" w:cs="Helvetica"/>
          <w:color w:val="000000" w:themeColor="text1"/>
          <w:sz w:val="22"/>
          <w:szCs w:val="22"/>
        </w:rPr>
        <w:t xml:space="preserve"> </w:t>
      </w:r>
    </w:p>
    <w:p w14:paraId="0B89369F" w14:textId="07325B9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616E6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you always did love </w:t>
      </w:r>
      <w:r w:rsidRPr="00AF2203">
        <w:rPr>
          <w:rFonts w:ascii="Garamond" w:eastAsia="Arial Unicode MS" w:hAnsi="Garamond" w:cs="Helvetica"/>
          <w:i/>
          <w:color w:val="000000" w:themeColor="text1"/>
          <w:sz w:val="22"/>
          <w:szCs w:val="22"/>
        </w:rPr>
        <w:t>Euler’s</w:t>
      </w:r>
      <w:r w:rsidRPr="00AF2203">
        <w:rPr>
          <w:rFonts w:ascii="Garamond" w:eastAsia="Arial Unicode MS" w:hAnsi="Garamond" w:cs="Helvetica"/>
          <w:color w:val="000000" w:themeColor="text1"/>
          <w:sz w:val="22"/>
          <w:szCs w:val="22"/>
        </w:rPr>
        <w:t xml:space="preserve"> method,’</w:t>
      </w:r>
      <w:r w:rsidR="00FF0F7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pronouncing it </w:t>
      </w:r>
      <w:r w:rsidRPr="00AF2203">
        <w:rPr>
          <w:rFonts w:ascii="Garamond" w:eastAsia="Arial Unicode MS" w:hAnsi="Garamond" w:cs="Helvetica"/>
          <w:i/>
          <w:iCs/>
          <w:color w:val="000000" w:themeColor="text1"/>
          <w:sz w:val="22"/>
          <w:szCs w:val="22"/>
        </w:rPr>
        <w:t>Yoo-</w:t>
      </w:r>
      <w:proofErr w:type="spellStart"/>
      <w:r w:rsidRPr="00AF2203">
        <w:rPr>
          <w:rFonts w:ascii="Garamond" w:eastAsia="Arial Unicode MS" w:hAnsi="Garamond" w:cs="Helvetica"/>
          <w:i/>
          <w:iCs/>
          <w:color w:val="000000" w:themeColor="text1"/>
          <w:sz w:val="22"/>
          <w:szCs w:val="22"/>
        </w:rPr>
        <w:t>ler</w:t>
      </w:r>
      <w:proofErr w:type="spellEnd"/>
      <w:r w:rsidR="00036FB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pun</w:t>
      </w:r>
      <w:r w:rsidR="00616E63">
        <w:rPr>
          <w:rFonts w:ascii="Garamond" w:eastAsia="Arial Unicode MS" w:hAnsi="Garamond" w:cs="Helvetica"/>
          <w:iCs/>
          <w:color w:val="000000" w:themeColor="text1"/>
          <w:sz w:val="22"/>
          <w:szCs w:val="22"/>
        </w:rPr>
        <w:t xml:space="preserve">ning on </w:t>
      </w:r>
      <w:r w:rsidRPr="00AF2203">
        <w:rPr>
          <w:rFonts w:ascii="Garamond" w:eastAsia="Arial Unicode MS" w:hAnsi="Garamond" w:cs="Helvetica"/>
          <w:iCs/>
          <w:color w:val="000000" w:themeColor="text1"/>
          <w:sz w:val="22"/>
          <w:szCs w:val="22"/>
        </w:rPr>
        <w:t>the acronym EULA</w:t>
      </w:r>
      <w:r w:rsidRPr="00AF2203">
        <w:rPr>
          <w:rFonts w:ascii="Garamond" w:eastAsia="Arial Unicode MS" w:hAnsi="Garamond" w:cs="Helvetica"/>
          <w:color w:val="000000" w:themeColor="text1"/>
          <w:sz w:val="22"/>
          <w:szCs w:val="22"/>
        </w:rPr>
        <w:t>.</w:t>
      </w:r>
    </w:p>
    <w:p w14:paraId="2A22D14D" w14:textId="1964F70A" w:rsidR="00C41B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93A30" w:rsidRPr="00093A30">
        <w:rPr>
          <w:rFonts w:ascii="Garamond" w:eastAsia="Arial Unicode MS" w:hAnsi="Garamond" w:cs="Helvetica"/>
          <w:iCs/>
          <w:color w:val="000000" w:themeColor="text1"/>
          <w:sz w:val="22"/>
          <w:szCs w:val="22"/>
        </w:rPr>
        <w:t>Help!</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 xml:space="preserve"> he </w:t>
      </w:r>
      <w:r w:rsidR="00CB3AEC">
        <w:rPr>
          <w:rFonts w:ascii="Garamond" w:eastAsia="Arial Unicode MS" w:hAnsi="Garamond" w:cs="Helvetica"/>
          <w:iCs/>
          <w:color w:val="000000" w:themeColor="text1"/>
          <w:sz w:val="22"/>
          <w:szCs w:val="22"/>
        </w:rPr>
        <w:t>cried</w:t>
      </w:r>
      <w:r w:rsidR="00093A30" w:rsidRPr="00093A30">
        <w:rPr>
          <w:rFonts w:ascii="Garamond" w:eastAsia="Arial Unicode MS" w:hAnsi="Garamond" w:cs="Helvetica"/>
          <w:iCs/>
          <w:color w:val="000000" w:themeColor="text1"/>
          <w:sz w:val="22"/>
          <w:szCs w:val="22"/>
        </w:rPr>
        <w:t xml:space="preserve">. </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I feel a strong weakness</w:t>
      </w:r>
      <w:r w:rsidR="00093A30">
        <w:rPr>
          <w:rFonts w:ascii="Garamond" w:eastAsia="Arial Unicode MS" w:hAnsi="Garamond" w:cs="Helvetica"/>
          <w:iCs/>
          <w:color w:val="000000" w:themeColor="text1"/>
          <w:sz w:val="22"/>
          <w:szCs w:val="22"/>
        </w:rPr>
        <w:t xml:space="preserve">,’ fanning his face in </w:t>
      </w:r>
      <w:r w:rsidRPr="00AF2203">
        <w:rPr>
          <w:rFonts w:ascii="Garamond" w:eastAsia="Arial Unicode MS" w:hAnsi="Garamond" w:cs="Helvetica"/>
          <w:iCs/>
          <w:color w:val="000000" w:themeColor="text1"/>
          <w:sz w:val="22"/>
          <w:szCs w:val="22"/>
        </w:rPr>
        <w:t xml:space="preserve">false modesty. ‘What is </w:t>
      </w:r>
      <w:r w:rsidRPr="00AF2203">
        <w:rPr>
          <w:rFonts w:ascii="Garamond" w:eastAsia="Arial Unicode MS" w:hAnsi="Garamond" w:cs="Helvetica"/>
          <w:i/>
          <w:iCs/>
          <w:color w:val="000000" w:themeColor="text1"/>
          <w:sz w:val="22"/>
          <w:szCs w:val="22"/>
        </w:rPr>
        <w:t>wrong</w:t>
      </w:r>
      <w:r w:rsidRPr="00AF2203">
        <w:rPr>
          <w:rFonts w:ascii="Garamond" w:eastAsia="Arial Unicode MS" w:hAnsi="Garamond" w:cs="Helvetica"/>
          <w:iCs/>
          <w:color w:val="000000" w:themeColor="text1"/>
          <w:sz w:val="22"/>
          <w:szCs w:val="22"/>
        </w:rPr>
        <w:t xml:space="preserve"> with you </w:t>
      </w:r>
      <w:r w:rsidRPr="00AF2203">
        <w:rPr>
          <w:rFonts w:ascii="Garamond" w:eastAsia="Arial Unicode MS" w:hAnsi="Garamond" w:cs="Helvetica"/>
          <w:color w:val="000000" w:themeColor="text1"/>
          <w:sz w:val="22"/>
          <w:szCs w:val="22"/>
        </w:rPr>
        <w:t>English? You just can’t resist pun</w:t>
      </w:r>
      <w:r w:rsidR="00A81E62">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t>
      </w:r>
      <w:r w:rsidR="00C41B7A" w:rsidRPr="00AF2203">
        <w:rPr>
          <w:rFonts w:ascii="Garamond" w:eastAsia="Arial Unicode MS" w:hAnsi="Garamond" w:cs="Helvetica"/>
          <w:color w:val="000000" w:themeColor="text1"/>
          <w:sz w:val="22"/>
          <w:szCs w:val="22"/>
        </w:rPr>
        <w:t>’</w:t>
      </w:r>
    </w:p>
    <w:p w14:paraId="04CA62EF" w14:textId="060AE3D9" w:rsidR="00C41B7A" w:rsidRPr="00AF2203" w:rsidRDefault="00C41B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91A">
        <w:rPr>
          <w:rFonts w:ascii="Garamond" w:eastAsia="Arial Unicode MS" w:hAnsi="Garamond" w:cs="Helvetica"/>
          <w:color w:val="000000" w:themeColor="text1"/>
          <w:sz w:val="22"/>
          <w:szCs w:val="22"/>
        </w:rPr>
        <w:t>We’re keeping the language alive.</w:t>
      </w:r>
      <w:r w:rsidR="00050235">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It</w:t>
      </w:r>
      <w:r w:rsidR="0032148A">
        <w:rPr>
          <w:rFonts w:ascii="Garamond" w:eastAsia="Arial Unicode MS" w:hAnsi="Garamond" w:cs="Helvetica"/>
          <w:color w:val="000000" w:themeColor="text1"/>
          <w:sz w:val="22"/>
          <w:szCs w:val="22"/>
        </w:rPr>
        <w:t xml:space="preserve"> i</w:t>
      </w:r>
      <w:r w:rsidR="008C60D3">
        <w:rPr>
          <w:rFonts w:ascii="Garamond" w:eastAsia="Arial Unicode MS" w:hAnsi="Garamond" w:cs="Helvetica"/>
          <w:color w:val="000000" w:themeColor="text1"/>
          <w:sz w:val="22"/>
          <w:szCs w:val="22"/>
        </w:rPr>
        <w:t xml:space="preserve">s our duty. </w:t>
      </w:r>
      <w:r w:rsidRPr="00AF2203">
        <w:rPr>
          <w:rFonts w:ascii="Garamond" w:eastAsia="Arial Unicode MS" w:hAnsi="Garamond" w:cs="Helvetica"/>
          <w:color w:val="000000" w:themeColor="text1"/>
          <w:sz w:val="22"/>
          <w:szCs w:val="22"/>
        </w:rPr>
        <w:t xml:space="preserve">Didn’t </w:t>
      </w:r>
      <w:r w:rsidR="0012623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say that ambiguity was at the heart of </w:t>
      </w:r>
      <w:r w:rsidR="003D0A50" w:rsidRPr="00AF2203">
        <w:rPr>
          <w:rFonts w:ascii="Garamond" w:eastAsia="Arial Unicode MS" w:hAnsi="Garamond" w:cs="Helvetica"/>
          <w:color w:val="000000" w:themeColor="text1"/>
          <w:sz w:val="22"/>
          <w:szCs w:val="22"/>
        </w:rPr>
        <w:t>ethics</w:t>
      </w:r>
      <w:r w:rsidR="0012623D" w:rsidRPr="00AF2203">
        <w:rPr>
          <w:rFonts w:ascii="Garamond" w:eastAsia="Arial Unicode MS" w:hAnsi="Garamond" w:cs="Helvetica"/>
          <w:color w:val="000000" w:themeColor="text1"/>
          <w:sz w:val="22"/>
          <w:szCs w:val="22"/>
        </w:rPr>
        <w:t>?’</w:t>
      </w:r>
    </w:p>
    <w:p w14:paraId="1970CDEB" w14:textId="5CB7BA05" w:rsidR="0012623D"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was Simone de </w:t>
      </w:r>
      <w:r w:rsidR="0072707A" w:rsidRPr="00AF2203">
        <w:rPr>
          <w:rFonts w:ascii="Garamond" w:eastAsia="Arial Unicode MS" w:hAnsi="Garamond" w:cs="Helvetica"/>
          <w:color w:val="000000" w:themeColor="text1"/>
          <w:sz w:val="22"/>
          <w:szCs w:val="22"/>
        </w:rPr>
        <w:t>Beauvoir</w:t>
      </w:r>
      <w:r w:rsidR="0072707A">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but </w:t>
      </w:r>
      <w:r w:rsidR="00EA1717" w:rsidRPr="00AF2203">
        <w:rPr>
          <w:rFonts w:ascii="Garamond" w:eastAsia="Arial Unicode MS" w:hAnsi="Garamond" w:cs="Helvetica"/>
          <w:color w:val="000000" w:themeColor="text1"/>
          <w:sz w:val="22"/>
          <w:szCs w:val="22"/>
        </w:rPr>
        <w:t>I’ll take it</w:t>
      </w:r>
      <w:r w:rsidRPr="00AF2203">
        <w:rPr>
          <w:rFonts w:ascii="Garamond" w:eastAsia="Arial Unicode MS" w:hAnsi="Garamond" w:cs="Helvetica"/>
          <w:color w:val="000000" w:themeColor="text1"/>
          <w:sz w:val="22"/>
          <w:szCs w:val="22"/>
        </w:rPr>
        <w:t>.’</w:t>
      </w:r>
    </w:p>
    <w:p w14:paraId="4815877D" w14:textId="47273300" w:rsidR="00C41B7A"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word has become a static symbol</w:t>
      </w:r>
      <w:r w:rsidR="005D0FDD">
        <w:rPr>
          <w:rFonts w:ascii="Garamond" w:eastAsia="Arial Unicode MS" w:hAnsi="Garamond" w:cs="Helvetica"/>
          <w:color w:val="000000" w:themeColor="text1"/>
          <w:sz w:val="22"/>
          <w:szCs w:val="22"/>
        </w:rPr>
        <w:t xml:space="preserve">,’ I said, repeating something </w:t>
      </w:r>
      <w:r w:rsidR="00AA3FC7">
        <w:rPr>
          <w:rFonts w:ascii="Garamond" w:eastAsia="Arial Unicode MS" w:hAnsi="Garamond" w:cs="Helvetica"/>
          <w:color w:val="000000" w:themeColor="text1"/>
          <w:sz w:val="22"/>
          <w:szCs w:val="22"/>
        </w:rPr>
        <w:t>I</w:t>
      </w:r>
      <w:r w:rsidR="005D0FDD">
        <w:rPr>
          <w:rFonts w:ascii="Garamond" w:eastAsia="Arial Unicode MS" w:hAnsi="Garamond" w:cs="Helvetica"/>
          <w:color w:val="000000" w:themeColor="text1"/>
          <w:sz w:val="22"/>
          <w:szCs w:val="22"/>
        </w:rPr>
        <w:t xml:space="preserve"> heard</w:t>
      </w:r>
      <w:r w:rsidR="00CE0497">
        <w:rPr>
          <w:rFonts w:ascii="Garamond" w:eastAsia="Arial Unicode MS" w:hAnsi="Garamond" w:cs="Helvetica"/>
          <w:color w:val="000000" w:themeColor="text1"/>
          <w:sz w:val="22"/>
          <w:szCs w:val="22"/>
        </w:rPr>
        <w:t xml:space="preserve"> on</w:t>
      </w:r>
      <w:r w:rsidR="007E07DF">
        <w:rPr>
          <w:rFonts w:ascii="Garamond" w:eastAsia="Arial Unicode MS" w:hAnsi="Garamond" w:cs="Helvetica"/>
          <w:color w:val="000000" w:themeColor="text1"/>
          <w:sz w:val="22"/>
          <w:szCs w:val="22"/>
        </w:rPr>
        <w:t xml:space="preserve"> a recording of </w:t>
      </w:r>
      <w:r w:rsidR="007E07DF" w:rsidRPr="007E07DF">
        <w:rPr>
          <w:rFonts w:ascii="Garamond" w:eastAsia="Arial Unicode MS" w:hAnsi="Garamond" w:cs="Helvetica"/>
          <w:color w:val="000000" w:themeColor="text1"/>
          <w:sz w:val="22"/>
          <w:szCs w:val="22"/>
        </w:rPr>
        <w:t>Marshall McLuhan</w:t>
      </w:r>
      <w:r w:rsidR="007E07DF">
        <w:rPr>
          <w:rFonts w:ascii="Garamond" w:eastAsia="Arial Unicode MS" w:hAnsi="Garamond" w:cs="Helvetica"/>
          <w:color w:val="000000" w:themeColor="text1"/>
          <w:sz w:val="22"/>
          <w:szCs w:val="22"/>
        </w:rPr>
        <w:t>’s</w:t>
      </w:r>
      <w:r w:rsidR="00CE0497">
        <w:rPr>
          <w:rFonts w:ascii="Garamond" w:eastAsia="Arial Unicode MS" w:hAnsi="Garamond" w:cs="Helvetica"/>
          <w:color w:val="000000" w:themeColor="text1"/>
          <w:sz w:val="22"/>
          <w:szCs w:val="22"/>
        </w:rPr>
        <w:t xml:space="preserve"> </w:t>
      </w:r>
      <w:r w:rsidR="00CE0497" w:rsidRPr="008A116F">
        <w:rPr>
          <w:rFonts w:ascii="Garamond" w:eastAsia="Arial Unicode MS" w:hAnsi="Garamond" w:cs="Helvetica"/>
          <w:i/>
          <w:iCs/>
          <w:color w:val="000000" w:themeColor="text1"/>
          <w:sz w:val="22"/>
          <w:szCs w:val="22"/>
        </w:rPr>
        <w:t>Medium is the Massage</w:t>
      </w:r>
      <w:r w:rsidRPr="00AF2203">
        <w:rPr>
          <w:rFonts w:ascii="Garamond" w:eastAsia="Arial Unicode MS" w:hAnsi="Garamond" w:cs="Helvetica"/>
          <w:color w:val="000000" w:themeColor="text1"/>
          <w:sz w:val="22"/>
          <w:szCs w:val="22"/>
        </w:rPr>
        <w:t xml:space="preserve">. </w:t>
      </w:r>
      <w:r w:rsidR="005D0FDD">
        <w:rPr>
          <w:rFonts w:ascii="Garamond" w:eastAsia="Arial Unicode MS" w:hAnsi="Garamond" w:cs="Helvetica"/>
          <w:color w:val="000000" w:themeColor="text1"/>
          <w:sz w:val="22"/>
          <w:szCs w:val="22"/>
        </w:rPr>
        <w:t>‘</w:t>
      </w:r>
      <w:r w:rsidR="005E695E" w:rsidRPr="00AF2203">
        <w:rPr>
          <w:rFonts w:ascii="Garamond" w:eastAsia="Arial Unicode MS" w:hAnsi="Garamond" w:cs="Helvetica"/>
          <w:color w:val="000000" w:themeColor="text1"/>
          <w:sz w:val="22"/>
          <w:szCs w:val="22"/>
        </w:rPr>
        <w:t>Humour</w:t>
      </w:r>
      <w:r w:rsidRPr="00AF2203">
        <w:rPr>
          <w:rFonts w:ascii="Garamond" w:eastAsia="Arial Unicode MS" w:hAnsi="Garamond" w:cs="Helvetica"/>
          <w:color w:val="000000" w:themeColor="text1"/>
          <w:sz w:val="22"/>
          <w:szCs w:val="22"/>
        </w:rPr>
        <w:t xml:space="preserve"> move</w:t>
      </w:r>
      <w:r w:rsidR="002657EF"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us </w:t>
      </w:r>
      <w:r w:rsidR="0076063C" w:rsidRPr="00AF2203">
        <w:rPr>
          <w:rFonts w:ascii="Garamond" w:eastAsia="Arial Unicode MS" w:hAnsi="Garamond" w:cs="Helvetica"/>
          <w:color w:val="000000" w:themeColor="text1"/>
          <w:sz w:val="22"/>
          <w:szCs w:val="22"/>
        </w:rPr>
        <w:t>away from</w:t>
      </w:r>
      <w:r w:rsidR="006A4DE8" w:rsidRPr="00AF2203">
        <w:rPr>
          <w:rFonts w:ascii="Garamond" w:eastAsia="Arial Unicode MS" w:hAnsi="Garamond" w:cs="Helvetica"/>
          <w:color w:val="000000" w:themeColor="text1"/>
          <w:sz w:val="22"/>
          <w:szCs w:val="22"/>
        </w:rPr>
        <w:t xml:space="preserve"> the objective</w:t>
      </w:r>
      <w:r w:rsidRPr="00AF2203">
        <w:rPr>
          <w:rFonts w:ascii="Garamond" w:eastAsia="Arial Unicode MS" w:hAnsi="Garamond" w:cs="Helvetica"/>
          <w:color w:val="000000" w:themeColor="text1"/>
          <w:sz w:val="22"/>
          <w:szCs w:val="22"/>
        </w:rPr>
        <w:t xml:space="preserve"> world</w:t>
      </w:r>
      <w:r w:rsidR="005E695E" w:rsidRPr="00AF2203">
        <w:rPr>
          <w:rFonts w:ascii="Garamond" w:eastAsia="Arial Unicode MS" w:hAnsi="Garamond" w:cs="Helvetica"/>
          <w:color w:val="000000" w:themeColor="text1"/>
          <w:sz w:val="22"/>
          <w:szCs w:val="22"/>
        </w:rPr>
        <w:t xml:space="preserve"> and adds nuance</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Should old Aquinas be forgot</w:t>
      </w:r>
      <w:r w:rsidR="00D660E7" w:rsidRPr="00AF2203">
        <w:rPr>
          <w:rFonts w:ascii="Garamond" w:eastAsia="Arial Unicode MS" w:hAnsi="Garamond" w:cs="Helvetica"/>
          <w:color w:val="000000" w:themeColor="text1"/>
          <w:sz w:val="22"/>
          <w:szCs w:val="22"/>
        </w:rPr>
        <w:t>?’</w:t>
      </w:r>
    </w:p>
    <w:p w14:paraId="77F20D30" w14:textId="6BDB2D9B" w:rsidR="00470D3B" w:rsidRPr="00AF2203" w:rsidRDefault="00D660E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81B73">
        <w:rPr>
          <w:rFonts w:ascii="Garamond" w:eastAsia="Arial Unicode MS" w:hAnsi="Garamond" w:cs="Helvetica"/>
          <w:color w:val="000000" w:themeColor="text1"/>
          <w:sz w:val="22"/>
          <w:szCs w:val="22"/>
        </w:rPr>
        <w:t xml:space="preserve">I remind you that </w:t>
      </w:r>
      <w:r w:rsidR="00034397" w:rsidRPr="00AF2203">
        <w:rPr>
          <w:rFonts w:ascii="Garamond" w:eastAsia="Arial Unicode MS" w:hAnsi="Garamond" w:cs="Helvetica"/>
          <w:color w:val="000000" w:themeColor="text1"/>
          <w:sz w:val="22"/>
          <w:szCs w:val="22"/>
        </w:rPr>
        <w:t>h</w:t>
      </w:r>
      <w:r w:rsidR="002657EF" w:rsidRPr="00AF2203">
        <w:rPr>
          <w:rFonts w:ascii="Garamond" w:eastAsia="Arial Unicode MS" w:hAnsi="Garamond" w:cs="Helvetica"/>
          <w:color w:val="000000" w:themeColor="text1"/>
          <w:sz w:val="22"/>
          <w:szCs w:val="22"/>
        </w:rPr>
        <w:t>umour and puns are not necessarily the same thing</w:t>
      </w:r>
      <w:r w:rsidR="00E75988">
        <w:rPr>
          <w:rFonts w:ascii="Garamond" w:eastAsia="Arial Unicode MS" w:hAnsi="Garamond" w:cs="Helvetica"/>
          <w:color w:val="000000" w:themeColor="text1"/>
          <w:sz w:val="22"/>
          <w:szCs w:val="22"/>
        </w:rPr>
        <w:t>, Arthur</w:t>
      </w:r>
      <w:r w:rsidR="002657E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see </w:t>
      </w:r>
      <w:r w:rsidR="003C3D96" w:rsidRPr="00AF2203">
        <w:rPr>
          <w:rFonts w:ascii="Garamond" w:eastAsia="Arial Unicode MS" w:hAnsi="Garamond" w:cs="Helvetica"/>
          <w:color w:val="000000" w:themeColor="text1"/>
          <w:sz w:val="22"/>
          <w:szCs w:val="22"/>
        </w:rPr>
        <w:t>them</w:t>
      </w:r>
      <w:r w:rsidRPr="00AF2203">
        <w:rPr>
          <w:rFonts w:ascii="Garamond" w:eastAsia="Arial Unicode MS" w:hAnsi="Garamond" w:cs="Helvetica"/>
          <w:color w:val="000000" w:themeColor="text1"/>
          <w:sz w:val="22"/>
          <w:szCs w:val="22"/>
        </w:rPr>
        <w:t xml:space="preserve"> as a </w:t>
      </w:r>
      <w:r w:rsidR="005E4096" w:rsidRPr="00AF2203">
        <w:rPr>
          <w:rFonts w:ascii="Garamond" w:eastAsia="Arial Unicode MS" w:hAnsi="Garamond" w:cs="Helvetica"/>
          <w:color w:val="000000" w:themeColor="text1"/>
          <w:sz w:val="22"/>
          <w:szCs w:val="22"/>
        </w:rPr>
        <w:t>particular variety</w:t>
      </w:r>
      <w:r w:rsidRPr="00AF2203">
        <w:rPr>
          <w:rFonts w:ascii="Garamond" w:eastAsia="Arial Unicode MS" w:hAnsi="Garamond" w:cs="Helvetica"/>
          <w:color w:val="000000" w:themeColor="text1"/>
          <w:sz w:val="22"/>
          <w:szCs w:val="22"/>
        </w:rPr>
        <w:t xml:space="preserve"> of British masochism</w:t>
      </w:r>
      <w:r w:rsidR="00ED0C8D" w:rsidRPr="00AF2203">
        <w:rPr>
          <w:rFonts w:ascii="Garamond" w:eastAsia="Arial Unicode MS" w:hAnsi="Garamond" w:cs="Helvetica"/>
          <w:color w:val="000000" w:themeColor="text1"/>
          <w:sz w:val="22"/>
          <w:szCs w:val="22"/>
        </w:rPr>
        <w:t xml:space="preserve">, </w:t>
      </w:r>
      <w:r w:rsidR="008A3AA3">
        <w:rPr>
          <w:rFonts w:ascii="Garamond" w:eastAsia="Arial Unicode MS" w:hAnsi="Garamond" w:cs="Helvetica"/>
          <w:color w:val="000000" w:themeColor="text1"/>
          <w:sz w:val="22"/>
          <w:szCs w:val="22"/>
        </w:rPr>
        <w:t xml:space="preserve">a </w:t>
      </w:r>
      <w:r w:rsidR="00EF7B31">
        <w:rPr>
          <w:rFonts w:ascii="Garamond" w:eastAsia="Arial Unicode MS" w:hAnsi="Garamond" w:cs="Helvetica"/>
          <w:color w:val="000000" w:themeColor="text1"/>
          <w:sz w:val="22"/>
          <w:szCs w:val="22"/>
        </w:rPr>
        <w:t xml:space="preserve">wilfully </w:t>
      </w:r>
      <w:r w:rsidR="008A3AA3">
        <w:rPr>
          <w:rFonts w:ascii="Garamond" w:eastAsia="Arial Unicode MS" w:hAnsi="Garamond" w:cs="Helvetica"/>
          <w:color w:val="000000" w:themeColor="text1"/>
          <w:sz w:val="22"/>
          <w:szCs w:val="22"/>
        </w:rPr>
        <w:t xml:space="preserve">self-destructive </w:t>
      </w:r>
      <w:r w:rsidR="00614F9C">
        <w:rPr>
          <w:rFonts w:ascii="Garamond" w:eastAsia="Arial Unicode MS" w:hAnsi="Garamond" w:cs="Helvetica"/>
          <w:color w:val="000000" w:themeColor="text1"/>
          <w:sz w:val="22"/>
          <w:szCs w:val="22"/>
        </w:rPr>
        <w:t>drive</w:t>
      </w:r>
      <w:r w:rsidR="008A3AA3">
        <w:rPr>
          <w:rFonts w:ascii="Garamond" w:eastAsia="Arial Unicode MS" w:hAnsi="Garamond" w:cs="Helvetica"/>
          <w:color w:val="000000" w:themeColor="text1"/>
          <w:sz w:val="22"/>
          <w:szCs w:val="22"/>
        </w:rPr>
        <w:t xml:space="preserve"> </w:t>
      </w:r>
      <w:r w:rsidR="00ED0C8D" w:rsidRPr="00AF2203">
        <w:rPr>
          <w:rFonts w:ascii="Garamond" w:eastAsia="Arial Unicode MS" w:hAnsi="Garamond" w:cs="Helvetica"/>
          <w:color w:val="000000" w:themeColor="text1"/>
          <w:sz w:val="22"/>
          <w:szCs w:val="22"/>
        </w:rPr>
        <w:t>l</w:t>
      </w:r>
      <w:r w:rsidR="006418D7" w:rsidRPr="00AF2203">
        <w:rPr>
          <w:rFonts w:ascii="Garamond" w:eastAsia="Arial Unicode MS" w:hAnsi="Garamond" w:cs="Helvetica"/>
          <w:color w:val="000000" w:themeColor="text1"/>
          <w:sz w:val="22"/>
          <w:szCs w:val="22"/>
        </w:rPr>
        <w:t xml:space="preserve">ike Brexit. </w:t>
      </w:r>
      <w:r w:rsidR="008A3AA3" w:rsidRPr="00093A30">
        <w:rPr>
          <w:rFonts w:ascii="Garamond" w:eastAsia="Arial Unicode MS" w:hAnsi="Garamond" w:cs="Helvetica"/>
          <w:i/>
          <w:iCs/>
          <w:color w:val="000000" w:themeColor="text1"/>
          <w:sz w:val="22"/>
          <w:szCs w:val="22"/>
        </w:rPr>
        <w:t>Oh</w:t>
      </w:r>
      <w:r w:rsidR="00093A30">
        <w:rPr>
          <w:rFonts w:ascii="Garamond" w:eastAsia="Arial Unicode MS" w:hAnsi="Garamond" w:cs="Helvetica"/>
          <w:i/>
          <w:iCs/>
          <w:color w:val="000000" w:themeColor="text1"/>
          <w:sz w:val="22"/>
          <w:szCs w:val="22"/>
        </w:rPr>
        <w:t>,</w:t>
      </w:r>
      <w:r w:rsidR="008A3AA3" w:rsidRPr="00093A30">
        <w:rPr>
          <w:rFonts w:ascii="Garamond" w:eastAsia="Arial Unicode MS" w:hAnsi="Garamond" w:cs="Helvetica"/>
          <w:i/>
          <w:iCs/>
          <w:color w:val="000000" w:themeColor="text1"/>
          <w:sz w:val="22"/>
          <w:szCs w:val="22"/>
        </w:rPr>
        <w:t xml:space="preserve"> you despisers of the body</w:t>
      </w:r>
      <w:r w:rsidR="008A3A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Perhaps</w:t>
      </w:r>
      <w:r w:rsidR="00FB7D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 xml:space="preserve">it’s self-acceptance? A </w:t>
      </w:r>
      <w:r w:rsidR="00EA1717" w:rsidRPr="00AF2203">
        <w:rPr>
          <w:rFonts w:ascii="Garamond" w:eastAsia="Arial Unicode MS" w:hAnsi="Garamond" w:cs="Helvetica"/>
          <w:color w:val="000000" w:themeColor="text1"/>
          <w:sz w:val="22"/>
          <w:szCs w:val="22"/>
        </w:rPr>
        <w:t>sign</w:t>
      </w:r>
      <w:r w:rsidR="008B4344" w:rsidRPr="00AF2203">
        <w:rPr>
          <w:rFonts w:ascii="Garamond" w:eastAsia="Arial Unicode MS" w:hAnsi="Garamond" w:cs="Helvetica"/>
          <w:color w:val="000000" w:themeColor="text1"/>
          <w:sz w:val="22"/>
          <w:szCs w:val="22"/>
        </w:rPr>
        <w:t xml:space="preserve"> of authenticity? </w:t>
      </w:r>
      <w:r w:rsidR="00470D3B" w:rsidRPr="00AF2203">
        <w:rPr>
          <w:rFonts w:ascii="Garamond" w:eastAsia="Arial Unicode MS" w:hAnsi="Garamond" w:cs="Helvetica"/>
          <w:color w:val="000000" w:themeColor="text1"/>
          <w:sz w:val="22"/>
          <w:szCs w:val="22"/>
        </w:rPr>
        <w:t xml:space="preserve">Camus said that suicide </w:t>
      </w:r>
      <w:r w:rsidR="003A5261" w:rsidRPr="00AF2203">
        <w:rPr>
          <w:rFonts w:ascii="Garamond" w:eastAsia="Arial Unicode MS" w:hAnsi="Garamond" w:cs="Helvetica"/>
          <w:color w:val="000000" w:themeColor="text1"/>
          <w:sz w:val="22"/>
          <w:szCs w:val="22"/>
        </w:rPr>
        <w:t>is acceptance in the extreme</w:t>
      </w:r>
      <w:r w:rsidR="00106F19" w:rsidRPr="00AF2203">
        <w:rPr>
          <w:rFonts w:ascii="Garamond" w:eastAsia="Arial Unicode MS" w:hAnsi="Garamond" w:cs="Helvetica"/>
          <w:color w:val="000000" w:themeColor="text1"/>
          <w:sz w:val="22"/>
          <w:szCs w:val="22"/>
        </w:rPr>
        <w:t>.</w:t>
      </w:r>
      <w:r w:rsidR="00B3533C" w:rsidRPr="00AF2203">
        <w:rPr>
          <w:rFonts w:ascii="Garamond" w:eastAsia="Arial Unicode MS" w:hAnsi="Garamond" w:cs="Helvetica"/>
          <w:color w:val="000000" w:themeColor="text1"/>
          <w:sz w:val="22"/>
          <w:szCs w:val="22"/>
        </w:rPr>
        <w:t>’</w:t>
      </w:r>
      <w:r w:rsidR="003A5261" w:rsidRPr="00AF2203">
        <w:rPr>
          <w:rStyle w:val="FootnoteReference"/>
          <w:rFonts w:ascii="Garamond" w:eastAsia="Arial Unicode MS" w:hAnsi="Garamond" w:cs="Helvetica"/>
          <w:color w:val="000000" w:themeColor="text1"/>
          <w:sz w:val="22"/>
          <w:szCs w:val="22"/>
        </w:rPr>
        <w:footnoteReference w:id="36"/>
      </w:r>
      <w:r w:rsidR="00674BB0">
        <w:rPr>
          <w:rFonts w:ascii="Garamond" w:eastAsia="Arial Unicode MS" w:hAnsi="Garamond" w:cs="Helvetica"/>
          <w:color w:val="000000" w:themeColor="text1"/>
          <w:sz w:val="22"/>
          <w:szCs w:val="22"/>
        </w:rPr>
        <w:t xml:space="preserve"> </w:t>
      </w:r>
    </w:p>
    <w:p w14:paraId="56AB092B" w14:textId="7A0C1D3B" w:rsidR="00F45D3F" w:rsidRDefault="00F45D3F"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see Camus as a particular variety of masochism.’</w:t>
      </w:r>
    </w:p>
    <w:p w14:paraId="2A0127DD" w14:textId="0D9413F9" w:rsidR="006418D7" w:rsidRPr="00AF2203" w:rsidRDefault="00106F19"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Maybe it’s a sign of a</w:t>
      </w:r>
      <w:r w:rsidRPr="00AF2203">
        <w:rPr>
          <w:rFonts w:ascii="Garamond" w:eastAsia="Arial Unicode MS" w:hAnsi="Garamond" w:cs="Helvetica"/>
          <w:color w:val="000000" w:themeColor="text1"/>
          <w:sz w:val="22"/>
          <w:szCs w:val="22"/>
        </w:rPr>
        <w:t xml:space="preserve"> sufficiently</w:t>
      </w:r>
      <w:r w:rsidR="006418D7" w:rsidRPr="00AF2203">
        <w:rPr>
          <w:rFonts w:ascii="Garamond" w:eastAsia="Arial Unicode MS" w:hAnsi="Garamond" w:cs="Helvetica"/>
          <w:color w:val="000000" w:themeColor="text1"/>
          <w:sz w:val="22"/>
          <w:szCs w:val="22"/>
        </w:rPr>
        <w:t xml:space="preserve"> advanced civilization to bring</w:t>
      </w:r>
      <w:r w:rsidR="0021009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about </w:t>
      </w:r>
      <w:r w:rsidR="00A55607" w:rsidRPr="00AF2203">
        <w:rPr>
          <w:rFonts w:ascii="Garamond" w:eastAsia="Arial Unicode MS" w:hAnsi="Garamond" w:cs="Helvetica"/>
          <w:color w:val="000000" w:themeColor="text1"/>
          <w:sz w:val="22"/>
          <w:szCs w:val="22"/>
        </w:rPr>
        <w:t>this</w:t>
      </w:r>
      <w:r w:rsidR="006418D7" w:rsidRPr="00AF2203">
        <w:rPr>
          <w:rFonts w:ascii="Garamond" w:eastAsia="Arial Unicode MS" w:hAnsi="Garamond" w:cs="Helvetica"/>
          <w:color w:val="000000" w:themeColor="text1"/>
          <w:sz w:val="22"/>
          <w:szCs w:val="22"/>
        </w:rPr>
        <w:t xml:space="preserve"> self-destructing humiliation</w:t>
      </w:r>
      <w:r w:rsidR="000A4AF0"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It’s </w:t>
      </w:r>
      <w:r w:rsidR="00093962" w:rsidRPr="00AF2203">
        <w:rPr>
          <w:rFonts w:ascii="Garamond" w:eastAsia="Arial Unicode MS" w:hAnsi="Garamond" w:cs="Helvetica"/>
          <w:color w:val="000000" w:themeColor="text1"/>
          <w:sz w:val="22"/>
          <w:szCs w:val="22"/>
        </w:rPr>
        <w:t xml:space="preserve">a beautiful truth. </w:t>
      </w:r>
      <w:r w:rsidR="00FB7DA3">
        <w:rPr>
          <w:rFonts w:ascii="Garamond" w:eastAsia="Arial Unicode MS" w:hAnsi="Garamond" w:cs="Helvetica"/>
          <w:color w:val="000000" w:themeColor="text1"/>
          <w:sz w:val="22"/>
          <w:szCs w:val="22"/>
        </w:rPr>
        <w:t>Like</w:t>
      </w:r>
      <w:r w:rsidR="006418D7" w:rsidRPr="00AF2203">
        <w:rPr>
          <w:rFonts w:ascii="Garamond" w:eastAsia="Arial Unicode MS" w:hAnsi="Garamond" w:cs="Helvetica"/>
          <w:color w:val="000000" w:themeColor="text1"/>
          <w:sz w:val="22"/>
          <w:szCs w:val="22"/>
        </w:rPr>
        <w:t xml:space="preserve"> Euler</w:t>
      </w:r>
      <w:r w:rsidR="00752FB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that Empress of Mathematics.’</w:t>
      </w:r>
      <w:r w:rsidR="006418D7" w:rsidRPr="00AF2203">
        <w:rPr>
          <w:rStyle w:val="FootnoteReference"/>
          <w:rFonts w:ascii="Garamond" w:eastAsia="Arial Unicode MS" w:hAnsi="Garamond" w:cs="Helvetica"/>
          <w:color w:val="000000" w:themeColor="text1"/>
          <w:sz w:val="22"/>
          <w:szCs w:val="22"/>
        </w:rPr>
        <w:footnoteReference w:id="37"/>
      </w:r>
    </w:p>
    <w:p w14:paraId="0963024F" w14:textId="2828755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‘Indeed,</w:t>
      </w:r>
      <w:r w:rsidR="00EB7C1F"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00EB7C1F" w:rsidRPr="00AF2203">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w:t>
      </w:r>
      <w:r w:rsidR="00EB7C1F" w:rsidRPr="00AF2203">
        <w:rPr>
          <w:rFonts w:ascii="Garamond" w:eastAsia="Arial Unicode MS" w:hAnsi="Garamond" w:cs="Helvetica"/>
          <w:color w:val="000000" w:themeColor="text1"/>
          <w:sz w:val="22"/>
          <w:szCs w:val="22"/>
        </w:rPr>
        <w:t>‘</w:t>
      </w:r>
      <w:r w:rsidR="00E53D29" w:rsidRPr="00AF2203">
        <w:rPr>
          <w:rFonts w:ascii="Garamond" w:eastAsia="Arial Unicode MS" w:hAnsi="Garamond" w:cs="Helvetica"/>
          <w:color w:val="000000" w:themeColor="text1"/>
          <w:sz w:val="22"/>
          <w:szCs w:val="22"/>
        </w:rPr>
        <w:t>Though</w:t>
      </w:r>
      <w:r w:rsidRPr="00AF2203">
        <w:rPr>
          <w:rFonts w:ascii="Garamond" w:eastAsia="Arial Unicode MS" w:hAnsi="Garamond" w:cs="Helvetica"/>
          <w:color w:val="000000" w:themeColor="text1"/>
          <w:sz w:val="22"/>
          <w:szCs w:val="22"/>
        </w:rPr>
        <w:t xml:space="preserve"> </w:t>
      </w:r>
      <w:r w:rsidR="009A4303">
        <w:rPr>
          <w:rFonts w:ascii="Garamond" w:eastAsia="Arial Unicode MS" w:hAnsi="Garamond" w:cs="Helvetica"/>
          <w:color w:val="000000" w:themeColor="text1"/>
          <w:sz w:val="22"/>
          <w:szCs w:val="22"/>
        </w:rPr>
        <w:t xml:space="preserve">weren’t you </w:t>
      </w:r>
      <w:r w:rsidR="009A4303" w:rsidRPr="009A4303">
        <w:rPr>
          <w:rFonts w:ascii="Garamond" w:eastAsia="Arial Unicode MS" w:hAnsi="Garamond" w:cs="Helvetica"/>
          <w:i/>
          <w:iCs/>
          <w:color w:val="000000" w:themeColor="text1"/>
          <w:sz w:val="22"/>
          <w:szCs w:val="22"/>
        </w:rPr>
        <w:t>for</w:t>
      </w:r>
      <w:r w:rsidRPr="00AF2203">
        <w:rPr>
          <w:rFonts w:ascii="Garamond" w:eastAsia="Arial Unicode MS" w:hAnsi="Garamond" w:cs="Helvetica"/>
          <w:color w:val="000000" w:themeColor="text1"/>
          <w:sz w:val="22"/>
          <w:szCs w:val="22"/>
        </w:rPr>
        <w:t xml:space="preserve"> Brexit? Is not that “every</w:t>
      </w:r>
      <w:r w:rsidR="00261AA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man for himself” </w:t>
      </w:r>
      <w:r w:rsidR="002C1DFB">
        <w:rPr>
          <w:rFonts w:ascii="Garamond" w:eastAsia="Arial Unicode MS" w:hAnsi="Garamond" w:cs="Helvetica"/>
          <w:color w:val="000000" w:themeColor="text1"/>
          <w:sz w:val="22"/>
          <w:szCs w:val="22"/>
        </w:rPr>
        <w:t xml:space="preserve">freedom </w:t>
      </w:r>
      <w:r w:rsidRPr="00AF2203">
        <w:rPr>
          <w:rFonts w:ascii="Garamond" w:eastAsia="Arial Unicode MS" w:hAnsi="Garamond" w:cs="Helvetica"/>
          <w:color w:val="000000" w:themeColor="text1"/>
          <w:sz w:val="22"/>
          <w:szCs w:val="22"/>
        </w:rPr>
        <w:t xml:space="preserve">policy your </w:t>
      </w:r>
      <w:r w:rsidR="00182BA5"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ibertarian M-O?’</w:t>
      </w:r>
    </w:p>
    <w:p w14:paraId="365C4CF1" w14:textId="1D5EFB5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 didn’t </w:t>
      </w:r>
      <w:r w:rsidR="0073041F" w:rsidRPr="00AF2203">
        <w:rPr>
          <w:rFonts w:ascii="Garamond" w:eastAsia="Arial Unicode MS" w:hAnsi="Garamond" w:cs="Helvetica"/>
          <w:color w:val="000000" w:themeColor="text1"/>
          <w:sz w:val="22"/>
          <w:szCs w:val="22"/>
        </w:rPr>
        <w:t>read</w:t>
      </w:r>
      <w:r w:rsidRPr="00AF2203">
        <w:rPr>
          <w:rFonts w:ascii="Garamond" w:eastAsia="Arial Unicode MS" w:hAnsi="Garamond" w:cs="Helvetica"/>
          <w:color w:val="000000" w:themeColor="text1"/>
          <w:sz w:val="22"/>
          <w:szCs w:val="22"/>
        </w:rPr>
        <w:t xml:space="preserve"> the latest manifesto</w:t>
      </w:r>
      <w:r w:rsidR="002C1DF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C1DFB">
        <w:rPr>
          <w:rFonts w:ascii="Garamond" w:eastAsia="Arial Unicode MS" w:hAnsi="Garamond" w:cs="Helvetica"/>
          <w:color w:val="000000" w:themeColor="text1"/>
          <w:sz w:val="22"/>
          <w:szCs w:val="22"/>
        </w:rPr>
        <w:t>he said</w:t>
      </w:r>
      <w:r w:rsidR="007341D9">
        <w:rPr>
          <w:rFonts w:ascii="Garamond" w:eastAsia="Arial Unicode MS" w:hAnsi="Garamond" w:cs="Helvetica"/>
          <w:color w:val="000000" w:themeColor="text1"/>
          <w:sz w:val="22"/>
          <w:szCs w:val="22"/>
        </w:rPr>
        <w:t xml:space="preserve">, </w:t>
      </w:r>
      <w:r w:rsidR="009F65DA">
        <w:rPr>
          <w:rFonts w:ascii="Garamond" w:eastAsia="Arial Unicode MS" w:hAnsi="Garamond" w:cs="Helvetica"/>
          <w:color w:val="000000" w:themeColor="text1"/>
          <w:sz w:val="22"/>
          <w:szCs w:val="22"/>
        </w:rPr>
        <w:t xml:space="preserve">engaging me with </w:t>
      </w:r>
      <w:r w:rsidR="007502B5">
        <w:rPr>
          <w:rFonts w:ascii="Garamond" w:eastAsia="Arial Unicode MS" w:hAnsi="Garamond" w:cs="Helvetica"/>
          <w:color w:val="000000" w:themeColor="text1"/>
          <w:sz w:val="22"/>
          <w:szCs w:val="22"/>
        </w:rPr>
        <w:t xml:space="preserve">a </w:t>
      </w:r>
      <w:r w:rsidR="009F65DA">
        <w:rPr>
          <w:rFonts w:ascii="Garamond" w:eastAsia="Arial Unicode MS" w:hAnsi="Garamond" w:cs="Helvetica"/>
          <w:color w:val="000000" w:themeColor="text1"/>
          <w:sz w:val="22"/>
          <w:szCs w:val="22"/>
        </w:rPr>
        <w:t>sudden and</w:t>
      </w:r>
      <w:r w:rsidR="007502B5">
        <w:rPr>
          <w:rFonts w:ascii="Garamond" w:eastAsia="Arial Unicode MS" w:hAnsi="Garamond" w:cs="Helvetica"/>
          <w:color w:val="000000" w:themeColor="text1"/>
          <w:sz w:val="22"/>
          <w:szCs w:val="22"/>
        </w:rPr>
        <w:t>, to me,</w:t>
      </w:r>
      <w:r w:rsidR="007341D9">
        <w:rPr>
          <w:rFonts w:ascii="Garamond" w:eastAsia="Arial Unicode MS" w:hAnsi="Garamond" w:cs="Helvetica"/>
          <w:color w:val="000000" w:themeColor="text1"/>
          <w:sz w:val="22"/>
          <w:szCs w:val="22"/>
        </w:rPr>
        <w:t xml:space="preserve"> </w:t>
      </w:r>
      <w:r w:rsidR="007502B5">
        <w:rPr>
          <w:rFonts w:ascii="Garamond" w:eastAsia="Arial Unicode MS" w:hAnsi="Garamond" w:cs="Helvetica"/>
          <w:color w:val="000000" w:themeColor="text1"/>
          <w:sz w:val="22"/>
          <w:szCs w:val="22"/>
        </w:rPr>
        <w:t>cute</w:t>
      </w:r>
      <w:r w:rsidR="007341D9">
        <w:rPr>
          <w:rFonts w:ascii="Garamond" w:eastAsia="Arial Unicode MS" w:hAnsi="Garamond" w:cs="Helvetica"/>
          <w:color w:val="000000" w:themeColor="text1"/>
          <w:sz w:val="22"/>
          <w:szCs w:val="22"/>
        </w:rPr>
        <w:t xml:space="preserve"> preciousness</w:t>
      </w:r>
      <w:r w:rsidR="00945114">
        <w:rPr>
          <w:rFonts w:ascii="Garamond" w:eastAsia="Arial Unicode MS" w:hAnsi="Garamond" w:cs="Helvetica"/>
          <w:color w:val="000000" w:themeColor="text1"/>
          <w:sz w:val="22"/>
          <w:szCs w:val="22"/>
        </w:rPr>
        <w:t>.</w:t>
      </w:r>
    </w:p>
    <w:p w14:paraId="62388FF8" w14:textId="5C263107"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H</w:t>
      </w:r>
      <w:r w:rsidRPr="00AF2203">
        <w:rPr>
          <w:rFonts w:ascii="Garamond" w:eastAsia="Arial Unicode MS" w:hAnsi="Garamond" w:cs="Helvetica"/>
          <w:color w:val="000000" w:themeColor="text1"/>
          <w:sz w:val="22"/>
          <w:szCs w:val="22"/>
        </w:rPr>
        <w:t xml:space="preserve">ow’re you feeling about the deal?’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asked</w:t>
      </w:r>
      <w:r w:rsidR="007341D9">
        <w:rPr>
          <w:rFonts w:ascii="Garamond" w:eastAsia="Arial Unicode MS" w:hAnsi="Garamond" w:cs="Helvetica"/>
          <w:color w:val="000000" w:themeColor="text1"/>
          <w:sz w:val="22"/>
          <w:szCs w:val="22"/>
        </w:rPr>
        <w:t>, cruelly twisting the knife</w:t>
      </w:r>
      <w:r w:rsidR="00B75327">
        <w:rPr>
          <w:rFonts w:ascii="Garamond" w:eastAsia="Arial Unicode MS" w:hAnsi="Garamond" w:cs="Helvetica"/>
          <w:color w:val="000000" w:themeColor="text1"/>
          <w:sz w:val="22"/>
          <w:szCs w:val="22"/>
        </w:rPr>
        <w:t>.</w:t>
      </w:r>
    </w:p>
    <w:p w14:paraId="1956C295" w14:textId="5A0368B8" w:rsidR="0069081A"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pause, which I wondered </w:t>
      </w:r>
      <w:r w:rsidR="00875FE3">
        <w:rPr>
          <w:rFonts w:ascii="Garamond" w:eastAsia="Arial Unicode MS" w:hAnsi="Garamond" w:cs="Helvetica"/>
          <w:color w:val="000000" w:themeColor="text1"/>
          <w:sz w:val="22"/>
          <w:szCs w:val="22"/>
        </w:rPr>
        <w:t>if he’d left for my apology</w:t>
      </w:r>
      <w:r>
        <w:rPr>
          <w:rFonts w:ascii="Garamond" w:eastAsia="Arial Unicode MS" w:hAnsi="Garamond" w:cs="Helvetica"/>
          <w:color w:val="000000" w:themeColor="text1"/>
          <w:sz w:val="22"/>
          <w:szCs w:val="22"/>
        </w:rPr>
        <w:t>.</w:t>
      </w:r>
    </w:p>
    <w:p w14:paraId="02BEBD0B" w14:textId="775EA957" w:rsidR="0046769C"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69081A">
        <w:rPr>
          <w:rFonts w:ascii="Garamond" w:eastAsia="Arial Unicode MS" w:hAnsi="Garamond" w:cs="Helvetica"/>
          <w:i/>
          <w:iCs/>
          <w:color w:val="000000" w:themeColor="text1"/>
          <w:sz w:val="22"/>
          <w:szCs w:val="22"/>
        </w:rPr>
        <w:t xml:space="preserve">Es </w:t>
      </w:r>
      <w:proofErr w:type="spellStart"/>
      <w:r w:rsidRPr="0069081A">
        <w:rPr>
          <w:rFonts w:ascii="Garamond" w:eastAsia="Arial Unicode MS" w:hAnsi="Garamond" w:cs="Helvetica"/>
          <w:i/>
          <w:iCs/>
          <w:color w:val="000000" w:themeColor="text1"/>
          <w:sz w:val="22"/>
          <w:szCs w:val="22"/>
        </w:rPr>
        <w:t>ist</w:t>
      </w:r>
      <w:proofErr w:type="spellEnd"/>
      <w:r w:rsidRPr="0069081A">
        <w:rPr>
          <w:rFonts w:ascii="Garamond" w:eastAsia="Arial Unicode MS" w:hAnsi="Garamond" w:cs="Helvetica"/>
          <w:i/>
          <w:iCs/>
          <w:color w:val="000000" w:themeColor="text1"/>
          <w:sz w:val="22"/>
          <w:szCs w:val="22"/>
        </w:rPr>
        <w:t xml:space="preserve"> so</w:t>
      </w:r>
      <w:r>
        <w:rPr>
          <w:rFonts w:ascii="Garamond" w:eastAsia="Arial Unicode MS" w:hAnsi="Garamond" w:cs="Helvetica"/>
          <w:color w:val="000000" w:themeColor="text1"/>
          <w:sz w:val="22"/>
          <w:szCs w:val="22"/>
        </w:rPr>
        <w:t>,’ he said quietly</w:t>
      </w:r>
      <w:r w:rsidR="00614C5D">
        <w:rPr>
          <w:rFonts w:ascii="Garamond" w:eastAsia="Arial Unicode MS" w:hAnsi="Garamond" w:cs="Helvetica"/>
          <w:color w:val="000000" w:themeColor="text1"/>
          <w:sz w:val="22"/>
          <w:szCs w:val="22"/>
        </w:rPr>
        <w:t xml:space="preserve">, giving a quick </w:t>
      </w:r>
      <w:r w:rsidR="00950B65">
        <w:rPr>
          <w:rFonts w:ascii="Garamond" w:eastAsia="Arial Unicode MS" w:hAnsi="Garamond" w:cs="Helvetica"/>
          <w:color w:val="000000" w:themeColor="text1"/>
          <w:sz w:val="22"/>
          <w:szCs w:val="22"/>
        </w:rPr>
        <w:t>triplet</w:t>
      </w:r>
      <w:r w:rsidR="00614C5D">
        <w:rPr>
          <w:rFonts w:ascii="Garamond" w:eastAsia="Arial Unicode MS" w:hAnsi="Garamond" w:cs="Helvetica"/>
          <w:color w:val="000000" w:themeColor="text1"/>
          <w:sz w:val="22"/>
          <w:szCs w:val="22"/>
        </w:rPr>
        <w:t xml:space="preserve"> of </w:t>
      </w:r>
      <w:r w:rsidR="00950B65">
        <w:rPr>
          <w:rFonts w:ascii="Garamond" w:eastAsia="Arial Unicode MS" w:hAnsi="Garamond" w:cs="Helvetica"/>
          <w:color w:val="000000" w:themeColor="text1"/>
          <w:sz w:val="22"/>
          <w:szCs w:val="22"/>
        </w:rPr>
        <w:t xml:space="preserve">flanged finger </w:t>
      </w:r>
      <w:r w:rsidR="00614C5D">
        <w:rPr>
          <w:rFonts w:ascii="Garamond" w:eastAsia="Arial Unicode MS" w:hAnsi="Garamond" w:cs="Helvetica"/>
          <w:color w:val="000000" w:themeColor="text1"/>
          <w:sz w:val="22"/>
          <w:szCs w:val="22"/>
        </w:rPr>
        <w:t>taps on his desk</w:t>
      </w:r>
      <w:r>
        <w:rPr>
          <w:rFonts w:ascii="Garamond" w:eastAsia="Arial Unicode MS" w:hAnsi="Garamond" w:cs="Helvetica"/>
          <w:color w:val="000000" w:themeColor="text1"/>
          <w:sz w:val="22"/>
          <w:szCs w:val="22"/>
        </w:rPr>
        <w:t>.</w:t>
      </w:r>
      <w:r w:rsidR="00614C5D">
        <w:rPr>
          <w:rFonts w:ascii="Garamond" w:eastAsia="Arial Unicode MS" w:hAnsi="Garamond" w:cs="Helvetica"/>
          <w:color w:val="000000" w:themeColor="text1"/>
          <w:sz w:val="22"/>
          <w:szCs w:val="22"/>
        </w:rPr>
        <w:t xml:space="preserve"> Then he switched back to his animated mode. </w:t>
      </w:r>
      <w:r w:rsidR="006418D7" w:rsidRPr="00AF2203">
        <w:rPr>
          <w:rFonts w:ascii="Garamond" w:eastAsia="Arial Unicode MS" w:hAnsi="Garamond" w:cs="Helvetica"/>
          <w:color w:val="000000" w:themeColor="text1"/>
          <w:sz w:val="22"/>
          <w:szCs w:val="22"/>
        </w:rPr>
        <w:t>‘</w:t>
      </w:r>
      <w:r w:rsidR="00BD5BDD">
        <w:rPr>
          <w:rFonts w:ascii="Garamond" w:eastAsia="Arial Unicode MS" w:hAnsi="Garamond" w:cs="Helvetica"/>
          <w:color w:val="000000" w:themeColor="text1"/>
          <w:sz w:val="22"/>
          <w:szCs w:val="22"/>
        </w:rPr>
        <w:t>Y</w:t>
      </w:r>
      <w:r w:rsidR="00614C5D">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 know how I feel</w:t>
      </w:r>
      <w:r w:rsidR="00614C5D">
        <w:rPr>
          <w:rFonts w:ascii="Garamond" w:eastAsia="Arial Unicode MS" w:hAnsi="Garamond" w:cs="Helvetica"/>
          <w:color w:val="000000" w:themeColor="text1"/>
          <w:sz w:val="22"/>
          <w:szCs w:val="22"/>
        </w:rPr>
        <w:t>. S</w:t>
      </w:r>
      <w:r w:rsidR="006418D7" w:rsidRPr="00AF2203">
        <w:rPr>
          <w:rFonts w:ascii="Garamond" w:eastAsia="Arial Unicode MS" w:hAnsi="Garamond" w:cs="Helvetica"/>
          <w:color w:val="000000" w:themeColor="text1"/>
          <w:sz w:val="22"/>
          <w:szCs w:val="22"/>
        </w:rPr>
        <w:t xml:space="preserve">elling </w:t>
      </w:r>
      <w:r w:rsidR="00E8461C" w:rsidRPr="00AF2203">
        <w:rPr>
          <w:rFonts w:ascii="Garamond" w:eastAsia="Arial Unicode MS" w:hAnsi="Garamond" w:cs="Helvetica"/>
          <w:color w:val="000000" w:themeColor="text1"/>
          <w:sz w:val="22"/>
          <w:szCs w:val="22"/>
        </w:rPr>
        <w:t xml:space="preserve">out </w:t>
      </w:r>
      <w:r w:rsidR="006418D7" w:rsidRPr="00AF2203">
        <w:rPr>
          <w:rFonts w:ascii="Garamond" w:eastAsia="Arial Unicode MS" w:hAnsi="Garamond" w:cs="Helvetica"/>
          <w:color w:val="000000" w:themeColor="text1"/>
          <w:sz w:val="22"/>
          <w:szCs w:val="22"/>
        </w:rPr>
        <w:t xml:space="preserve">to </w:t>
      </w:r>
      <w:r w:rsidR="006418D7" w:rsidRPr="00AD57EE">
        <w:rPr>
          <w:rFonts w:ascii="Garamond" w:eastAsia="Arial Unicode MS" w:hAnsi="Garamond" w:cs="Helvetica"/>
          <w:i/>
          <w:iCs/>
          <w:color w:val="000000" w:themeColor="text1"/>
          <w:sz w:val="22"/>
          <w:szCs w:val="22"/>
        </w:rPr>
        <w:t>Angmar</w:t>
      </w:r>
      <w:r w:rsidR="00E8080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E8080E">
        <w:rPr>
          <w:rFonts w:ascii="Garamond" w:eastAsia="Arial Unicode MS" w:hAnsi="Garamond" w:cs="Helvetica"/>
          <w:color w:val="000000" w:themeColor="text1"/>
          <w:sz w:val="22"/>
          <w:szCs w:val="22"/>
        </w:rPr>
        <w:t xml:space="preserve"> </w:t>
      </w:r>
    </w:p>
    <w:p w14:paraId="7D1BDA36" w14:textId="35D549A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still reckon </w:t>
      </w:r>
      <w:r w:rsidR="00950B65">
        <w:rPr>
          <w:rFonts w:ascii="Garamond" w:eastAsia="Arial Unicode MS" w:hAnsi="Garamond" w:cs="Helvetica"/>
          <w:color w:val="000000" w:themeColor="text1"/>
          <w:sz w:val="22"/>
          <w:szCs w:val="22"/>
        </w:rPr>
        <w:t>they’re</w:t>
      </w:r>
      <w:r w:rsidR="00E303D1">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connected with</w:t>
      </w:r>
      <w:r w:rsidR="00E02526"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w:t>
      </w:r>
    </w:p>
    <w:p w14:paraId="4B224952" w14:textId="7BFCFA2F" w:rsidR="00432FF8" w:rsidRDefault="00E0252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75327">
        <w:rPr>
          <w:rFonts w:ascii="Garamond" w:eastAsia="Arial Unicode MS" w:hAnsi="Garamond" w:cs="Helvetica"/>
          <w:color w:val="000000" w:themeColor="text1"/>
          <w:sz w:val="22"/>
          <w:szCs w:val="22"/>
        </w:rPr>
        <w:t>They’re in deep</w:t>
      </w:r>
      <w:r w:rsidR="00D9764F">
        <w:rPr>
          <w:rFonts w:ascii="Garamond" w:eastAsia="Arial Unicode MS" w:hAnsi="Garamond" w:cs="Helvetica"/>
          <w:color w:val="000000" w:themeColor="text1"/>
          <w:sz w:val="22"/>
          <w:szCs w:val="22"/>
        </w:rPr>
        <w:t>,’ he said, now in a lower gear.</w:t>
      </w:r>
      <w:r w:rsidR="006418D7" w:rsidRPr="00AF2203">
        <w:rPr>
          <w:rFonts w:ascii="Garamond" w:eastAsia="Arial Unicode MS" w:hAnsi="Garamond" w:cs="Helvetica"/>
          <w:color w:val="000000" w:themeColor="text1"/>
          <w:sz w:val="22"/>
          <w:szCs w:val="22"/>
        </w:rPr>
        <w:t xml:space="preserve"> </w:t>
      </w:r>
      <w:r w:rsidR="00D9764F">
        <w:rPr>
          <w:rFonts w:ascii="Garamond" w:eastAsia="Arial Unicode MS" w:hAnsi="Garamond" w:cs="Helvetica"/>
          <w:color w:val="000000" w:themeColor="text1"/>
          <w:sz w:val="22"/>
          <w:szCs w:val="22"/>
        </w:rPr>
        <w:t>‘</w:t>
      </w:r>
      <w:r w:rsidR="00897F8A">
        <w:rPr>
          <w:rFonts w:ascii="Garamond" w:eastAsia="Arial Unicode MS" w:hAnsi="Garamond" w:cs="Helvetica"/>
          <w:color w:val="000000" w:themeColor="text1"/>
          <w:sz w:val="22"/>
          <w:szCs w:val="22"/>
        </w:rPr>
        <w:t xml:space="preserve">With everyone. </w:t>
      </w:r>
      <w:r w:rsidR="005B6130" w:rsidRPr="00AF2203">
        <w:rPr>
          <w:rFonts w:ascii="Garamond" w:eastAsia="Arial Unicode MS" w:hAnsi="Garamond" w:cs="Helvetica"/>
          <w:color w:val="000000" w:themeColor="text1"/>
          <w:sz w:val="22"/>
          <w:szCs w:val="22"/>
        </w:rPr>
        <w:t xml:space="preserve">Maybe other way round. Hard to say. </w:t>
      </w:r>
      <w:r w:rsidR="00F82BD3" w:rsidRPr="00AF2203">
        <w:rPr>
          <w:rFonts w:ascii="Garamond" w:eastAsia="Arial Unicode MS" w:hAnsi="Garamond" w:cs="Helvetica"/>
          <w:i/>
          <w:iCs/>
          <w:color w:val="000000" w:themeColor="text1"/>
          <w:sz w:val="22"/>
          <w:szCs w:val="22"/>
        </w:rPr>
        <w:t>Secure Contain Protect</w:t>
      </w:r>
      <w:r w:rsidR="00F82BD3" w:rsidRPr="00AF2203">
        <w:rPr>
          <w:rFonts w:ascii="Garamond" w:eastAsia="Arial Unicode MS" w:hAnsi="Garamond" w:cs="Helvetica"/>
          <w:color w:val="000000" w:themeColor="text1"/>
          <w:sz w:val="22"/>
          <w:szCs w:val="22"/>
        </w:rPr>
        <w:t xml:space="preserve">. </w:t>
      </w:r>
      <w:r w:rsidR="00A94A74" w:rsidRPr="00AF2203">
        <w:rPr>
          <w:rFonts w:ascii="Garamond" w:eastAsia="Arial Unicode MS" w:hAnsi="Garamond" w:cs="Helvetica"/>
          <w:color w:val="000000" w:themeColor="text1"/>
          <w:sz w:val="22"/>
          <w:szCs w:val="22"/>
        </w:rPr>
        <w:t xml:space="preserve">What </w:t>
      </w:r>
      <w:r w:rsidR="007006A4">
        <w:rPr>
          <w:rFonts w:ascii="Garamond" w:eastAsia="Arial Unicode MS" w:hAnsi="Garamond" w:cs="Helvetica"/>
          <w:color w:val="000000" w:themeColor="text1"/>
          <w:sz w:val="22"/>
          <w:szCs w:val="22"/>
        </w:rPr>
        <w:t>kind of a brand</w:t>
      </w:r>
      <w:r w:rsidR="00CD3D7F">
        <w:rPr>
          <w:rFonts w:ascii="Garamond" w:eastAsia="Arial Unicode MS" w:hAnsi="Garamond" w:cs="Helvetica"/>
          <w:color w:val="000000" w:themeColor="text1"/>
          <w:sz w:val="22"/>
          <w:szCs w:val="22"/>
        </w:rPr>
        <w:t xml:space="preserve"> </w:t>
      </w:r>
      <w:r w:rsidR="007006A4" w:rsidRPr="00732A4F">
        <w:rPr>
          <w:rFonts w:ascii="Garamond" w:eastAsia="Arial Unicode MS" w:hAnsi="Garamond" w:cs="Helvetica"/>
          <w:i/>
          <w:iCs/>
          <w:color w:val="000000" w:themeColor="text1"/>
          <w:sz w:val="22"/>
          <w:szCs w:val="22"/>
        </w:rPr>
        <w:t>is</w:t>
      </w:r>
      <w:r w:rsidR="007006A4">
        <w:rPr>
          <w:rFonts w:ascii="Garamond" w:eastAsia="Arial Unicode MS" w:hAnsi="Garamond" w:cs="Helvetica"/>
          <w:color w:val="000000" w:themeColor="text1"/>
          <w:sz w:val="22"/>
          <w:szCs w:val="22"/>
        </w:rPr>
        <w:t xml:space="preserve"> that?</w:t>
      </w:r>
      <w:r w:rsidR="00432FF8">
        <w:rPr>
          <w:rFonts w:ascii="Garamond" w:eastAsia="Arial Unicode MS" w:hAnsi="Garamond" w:cs="Helvetica"/>
          <w:color w:val="000000" w:themeColor="text1"/>
          <w:sz w:val="22"/>
          <w:szCs w:val="22"/>
        </w:rPr>
        <w:t xml:space="preserve">’ </w:t>
      </w:r>
    </w:p>
    <w:p w14:paraId="3E5BCDA8" w14:textId="77777777" w:rsidR="005B7C11"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Maximum slogan density</w:t>
      </w:r>
      <w:r>
        <w:rPr>
          <w:rFonts w:ascii="Garamond" w:eastAsia="Arial Unicode MS" w:hAnsi="Garamond" w:cs="Helvetica"/>
          <w:color w:val="000000" w:themeColor="text1"/>
          <w:sz w:val="22"/>
          <w:szCs w:val="22"/>
        </w:rPr>
        <w:t xml:space="preserve">,’ </w:t>
      </w:r>
      <w:r w:rsidR="005B7C11">
        <w:rPr>
          <w:rFonts w:ascii="Garamond" w:eastAsia="Arial Unicode MS" w:hAnsi="Garamond" w:cs="Helvetica"/>
          <w:color w:val="000000" w:themeColor="text1"/>
          <w:sz w:val="22"/>
          <w:szCs w:val="22"/>
        </w:rPr>
        <w:t>I said</w:t>
      </w: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 xml:space="preserve"> </w:t>
      </w:r>
    </w:p>
    <w:p w14:paraId="18674205" w14:textId="7B7D8F97" w:rsidR="006345E7"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F82BD3" w:rsidRPr="00AF2203">
        <w:rPr>
          <w:rFonts w:ascii="Garamond" w:eastAsia="Arial Unicode MS" w:hAnsi="Garamond" w:cs="Helvetica"/>
          <w:color w:val="000000" w:themeColor="text1"/>
          <w:sz w:val="22"/>
          <w:szCs w:val="22"/>
        </w:rPr>
        <w:t>W</w:t>
      </w:r>
      <w:r w:rsidR="00F444B4" w:rsidRPr="00AF2203">
        <w:rPr>
          <w:rFonts w:ascii="Garamond" w:eastAsia="Arial Unicode MS" w:hAnsi="Garamond" w:cs="Helvetica"/>
          <w:color w:val="000000" w:themeColor="text1"/>
          <w:sz w:val="22"/>
          <w:szCs w:val="22"/>
        </w:rPr>
        <w:t xml:space="preserve">e </w:t>
      </w:r>
      <w:r w:rsidR="00F82BD3" w:rsidRPr="00AF2203">
        <w:rPr>
          <w:rFonts w:ascii="Garamond" w:eastAsia="Arial Unicode MS" w:hAnsi="Garamond" w:cs="Helvetica"/>
          <w:color w:val="000000" w:themeColor="text1"/>
          <w:sz w:val="22"/>
          <w:szCs w:val="22"/>
        </w:rPr>
        <w:t xml:space="preserve">poured ourselves into </w:t>
      </w:r>
      <w:r>
        <w:rPr>
          <w:rFonts w:ascii="Garamond" w:eastAsia="Arial Unicode MS" w:hAnsi="Garamond" w:cs="Helvetica"/>
          <w:color w:val="000000" w:themeColor="text1"/>
          <w:sz w:val="22"/>
          <w:szCs w:val="22"/>
        </w:rPr>
        <w:t>that</w:t>
      </w:r>
      <w:r w:rsidR="00F82BD3" w:rsidRPr="00AF2203">
        <w:rPr>
          <w:rFonts w:ascii="Garamond" w:eastAsia="Arial Unicode MS" w:hAnsi="Garamond" w:cs="Helvetica"/>
          <w:color w:val="000000" w:themeColor="text1"/>
          <w:sz w:val="22"/>
          <w:szCs w:val="22"/>
        </w:rPr>
        <w:t xml:space="preserve"> </w:t>
      </w:r>
      <w:r w:rsidR="00114EE4">
        <w:rPr>
          <w:rFonts w:ascii="Garamond" w:eastAsia="Arial Unicode MS" w:hAnsi="Garamond" w:cs="Helvetica"/>
          <w:color w:val="000000" w:themeColor="text1"/>
          <w:sz w:val="22"/>
          <w:szCs w:val="22"/>
        </w:rPr>
        <w:t>enterprise</w:t>
      </w:r>
      <w:r w:rsidR="00F82BD3" w:rsidRPr="00AF2203">
        <w:rPr>
          <w:rFonts w:ascii="Garamond" w:eastAsia="Arial Unicode MS" w:hAnsi="Garamond" w:cs="Helvetica"/>
          <w:color w:val="000000" w:themeColor="text1"/>
          <w:sz w:val="22"/>
          <w:szCs w:val="22"/>
        </w:rPr>
        <w:t xml:space="preserve">, </w:t>
      </w:r>
      <w:r w:rsidR="00F444B4" w:rsidRPr="00AF2203">
        <w:rPr>
          <w:rFonts w:ascii="Garamond" w:eastAsia="Arial Unicode MS" w:hAnsi="Garamond" w:cs="Helvetica"/>
          <w:color w:val="000000" w:themeColor="text1"/>
          <w:sz w:val="22"/>
          <w:szCs w:val="22"/>
        </w:rPr>
        <w:t>lov</w:t>
      </w:r>
      <w:r w:rsidR="00FE5022">
        <w:rPr>
          <w:rFonts w:ascii="Garamond" w:eastAsia="Arial Unicode MS" w:hAnsi="Garamond" w:cs="Helvetica"/>
          <w:color w:val="000000" w:themeColor="text1"/>
          <w:sz w:val="22"/>
          <w:szCs w:val="22"/>
        </w:rPr>
        <w:t>ing</w:t>
      </w:r>
      <w:r w:rsidR="00F444B4" w:rsidRPr="00AF2203">
        <w:rPr>
          <w:rFonts w:ascii="Garamond" w:eastAsia="Arial Unicode MS" w:hAnsi="Garamond" w:cs="Helvetica"/>
          <w:color w:val="000000" w:themeColor="text1"/>
          <w:sz w:val="22"/>
          <w:szCs w:val="22"/>
        </w:rPr>
        <w:t xml:space="preserve"> </w:t>
      </w:r>
      <w:r w:rsidR="00F82BD3" w:rsidRPr="00AF2203">
        <w:rPr>
          <w:rFonts w:ascii="Garamond" w:eastAsia="Arial Unicode MS" w:hAnsi="Garamond" w:cs="Helvetica"/>
          <w:color w:val="000000" w:themeColor="text1"/>
          <w:sz w:val="22"/>
          <w:szCs w:val="22"/>
        </w:rPr>
        <w:t>our monster to life</w:t>
      </w:r>
      <w:r w:rsidR="006345E7">
        <w:rPr>
          <w:rFonts w:ascii="Garamond" w:eastAsia="Arial Unicode MS" w:hAnsi="Garamond" w:cs="Helvetica"/>
          <w:color w:val="000000" w:themeColor="text1"/>
          <w:sz w:val="22"/>
          <w:szCs w:val="22"/>
        </w:rPr>
        <w:t xml:space="preserve"> like some kind of pervert-Pygmalion. </w:t>
      </w:r>
      <w:r w:rsidR="006345E7" w:rsidRPr="006345E7">
        <w:rPr>
          <w:rFonts w:ascii="Garamond" w:eastAsia="Arial Unicode MS" w:hAnsi="Garamond" w:cs="Helvetica"/>
          <w:color w:val="000000" w:themeColor="text1"/>
          <w:sz w:val="22"/>
          <w:szCs w:val="22"/>
        </w:rPr>
        <w:t xml:space="preserve">I had </w:t>
      </w:r>
      <w:r w:rsidR="006345E7" w:rsidRPr="006345E7">
        <w:rPr>
          <w:rFonts w:ascii="Garamond" w:eastAsia="Arial Unicode MS" w:hAnsi="Garamond" w:cs="Helvetica"/>
          <w:color w:val="000000" w:themeColor="text1"/>
          <w:sz w:val="22"/>
          <w:szCs w:val="22"/>
        </w:rPr>
        <w:lastRenderedPageBreak/>
        <w:t>mastered it as it has mastered my own life</w:t>
      </w:r>
      <w:r w:rsidR="006345E7">
        <w:rPr>
          <w:rFonts w:ascii="Garamond" w:eastAsia="Arial Unicode MS" w:hAnsi="Garamond" w:cs="Helvetica"/>
          <w:color w:val="000000" w:themeColor="text1"/>
          <w:sz w:val="22"/>
          <w:szCs w:val="22"/>
        </w:rPr>
        <w:t xml:space="preserve">!’ Radwan </w:t>
      </w:r>
      <w:r w:rsidR="009B4C7B">
        <w:rPr>
          <w:rFonts w:ascii="Garamond" w:eastAsia="Arial Unicode MS" w:hAnsi="Garamond" w:cs="Helvetica"/>
          <w:color w:val="000000" w:themeColor="text1"/>
          <w:sz w:val="22"/>
          <w:szCs w:val="22"/>
        </w:rPr>
        <w:t xml:space="preserve">again </w:t>
      </w:r>
      <w:r w:rsidR="006345E7">
        <w:rPr>
          <w:rFonts w:ascii="Garamond" w:eastAsia="Arial Unicode MS" w:hAnsi="Garamond" w:cs="Helvetica"/>
          <w:color w:val="000000" w:themeColor="text1"/>
          <w:sz w:val="22"/>
          <w:szCs w:val="22"/>
        </w:rPr>
        <w:t>spun around to salute General Patton.</w:t>
      </w:r>
    </w:p>
    <w:p w14:paraId="308F512A" w14:textId="1F759B82" w:rsidR="006418D7" w:rsidRDefault="006345E7"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F444B4" w:rsidRPr="00AF2203">
        <w:rPr>
          <w:rFonts w:ascii="Garamond" w:eastAsia="Arial Unicode MS" w:hAnsi="Garamond" w:cs="Helvetica"/>
          <w:color w:val="000000" w:themeColor="text1"/>
          <w:sz w:val="22"/>
          <w:szCs w:val="22"/>
        </w:rPr>
        <w:t>ut now the</w:t>
      </w:r>
      <w:r w:rsidR="006418D7" w:rsidRPr="00AF2203">
        <w:rPr>
          <w:rFonts w:ascii="Garamond" w:eastAsia="Arial Unicode MS" w:hAnsi="Garamond" w:cs="Helvetica"/>
          <w:color w:val="000000" w:themeColor="text1"/>
          <w:sz w:val="22"/>
          <w:szCs w:val="22"/>
        </w:rPr>
        <w:t xml:space="preserve"> </w:t>
      </w:r>
      <w:r w:rsidR="002C3852" w:rsidRPr="00AF2203">
        <w:rPr>
          <w:rFonts w:ascii="Garamond" w:eastAsia="Arial Unicode MS" w:hAnsi="Garamond" w:cs="Helvetica"/>
          <w:color w:val="000000" w:themeColor="text1"/>
          <w:sz w:val="22"/>
          <w:szCs w:val="22"/>
        </w:rPr>
        <w:t xml:space="preserve">entire </w:t>
      </w:r>
      <w:r w:rsidR="006418D7" w:rsidRPr="00AF2203">
        <w:rPr>
          <w:rFonts w:ascii="Garamond" w:eastAsia="Arial Unicode MS" w:hAnsi="Garamond" w:cs="Helvetica"/>
          <w:color w:val="000000" w:themeColor="text1"/>
          <w:sz w:val="22"/>
          <w:szCs w:val="22"/>
        </w:rPr>
        <w:t xml:space="preserve">project </w:t>
      </w:r>
      <w:r w:rsidR="00F444B4" w:rsidRPr="00AF2203">
        <w:rPr>
          <w:rFonts w:ascii="Garamond" w:eastAsia="Arial Unicode MS" w:hAnsi="Garamond" w:cs="Helvetica"/>
          <w:color w:val="000000" w:themeColor="text1"/>
          <w:sz w:val="22"/>
          <w:szCs w:val="22"/>
        </w:rPr>
        <w:t>seems like</w:t>
      </w:r>
      <w:r w:rsidR="006418D7" w:rsidRPr="00AF2203">
        <w:rPr>
          <w:rFonts w:ascii="Garamond" w:eastAsia="Arial Unicode MS" w:hAnsi="Garamond" w:cs="Helvetica"/>
          <w:color w:val="000000" w:themeColor="text1"/>
          <w:sz w:val="22"/>
          <w:szCs w:val="22"/>
        </w:rPr>
        <w:t xml:space="preserve"> intellectual </w:t>
      </w:r>
      <w:r w:rsidR="006418D7" w:rsidRPr="00AF2203">
        <w:rPr>
          <w:rFonts w:ascii="Garamond" w:eastAsia="Arial Unicode MS" w:hAnsi="Garamond" w:cs="Helvetica"/>
          <w:i/>
          <w:iCs/>
          <w:color w:val="000000" w:themeColor="text1"/>
          <w:sz w:val="22"/>
          <w:szCs w:val="22"/>
        </w:rPr>
        <w:t>usury</w:t>
      </w:r>
      <w:r w:rsidR="006418D7" w:rsidRPr="00AF2203">
        <w:rPr>
          <w:rFonts w:ascii="Garamond" w:eastAsia="Arial Unicode MS" w:hAnsi="Garamond" w:cs="Helvetica"/>
          <w:color w:val="000000" w:themeColor="text1"/>
          <w:sz w:val="22"/>
          <w:szCs w:val="22"/>
        </w:rPr>
        <w:t>.</w:t>
      </w:r>
      <w:r w:rsidR="008B115C" w:rsidRPr="00AF2203">
        <w:rPr>
          <w:rFonts w:ascii="Garamond" w:eastAsia="Arial Unicode MS" w:hAnsi="Garamond" w:cs="Helvetica"/>
          <w:color w:val="000000" w:themeColor="text1"/>
          <w:sz w:val="22"/>
          <w:szCs w:val="22"/>
        </w:rPr>
        <w:t xml:space="preserve"> </w:t>
      </w:r>
      <w:r w:rsidR="0091626D" w:rsidRPr="00AF2203">
        <w:rPr>
          <w:rFonts w:ascii="Garamond" w:eastAsia="Arial Unicode MS" w:hAnsi="Garamond" w:cs="Helvetica"/>
          <w:color w:val="000000" w:themeColor="text1"/>
          <w:sz w:val="22"/>
          <w:szCs w:val="22"/>
        </w:rPr>
        <w:t>Julie says it</w:t>
      </w:r>
      <w:r w:rsidR="00A53093" w:rsidRPr="00AF2203">
        <w:rPr>
          <w:rFonts w:ascii="Garamond" w:eastAsia="Arial Unicode MS" w:hAnsi="Garamond" w:cs="Helvetica"/>
          <w:color w:val="000000" w:themeColor="text1"/>
          <w:sz w:val="22"/>
          <w:szCs w:val="22"/>
        </w:rPr>
        <w:t xml:space="preserve"> was</w:t>
      </w:r>
      <w:r w:rsidR="0091626D" w:rsidRPr="00AF2203">
        <w:rPr>
          <w:rFonts w:ascii="Garamond" w:eastAsia="Arial Unicode MS" w:hAnsi="Garamond" w:cs="Helvetica"/>
          <w:color w:val="000000" w:themeColor="text1"/>
          <w:sz w:val="22"/>
          <w:szCs w:val="22"/>
        </w:rPr>
        <w:t xml:space="preserve"> </w:t>
      </w:r>
      <w:r w:rsidR="00A53093" w:rsidRPr="00AF2203">
        <w:rPr>
          <w:rFonts w:ascii="Garamond" w:eastAsia="Arial Unicode MS" w:hAnsi="Garamond" w:cs="Helvetica"/>
          <w:color w:val="000000" w:themeColor="text1"/>
          <w:sz w:val="22"/>
          <w:szCs w:val="22"/>
        </w:rPr>
        <w:t>inevitable</w:t>
      </w:r>
      <w:r w:rsidR="0063498E">
        <w:rPr>
          <w:rFonts w:ascii="Garamond" w:eastAsia="Arial Unicode MS" w:hAnsi="Garamond" w:cs="Helvetica"/>
          <w:color w:val="000000" w:themeColor="text1"/>
          <w:sz w:val="22"/>
          <w:szCs w:val="22"/>
        </w:rPr>
        <w:t xml:space="preserve">. </w:t>
      </w:r>
      <w:r w:rsidR="0063498E" w:rsidRPr="0063498E">
        <w:rPr>
          <w:rFonts w:ascii="Garamond" w:eastAsia="Arial Unicode MS" w:hAnsi="Garamond" w:cs="Helvetica"/>
          <w:i/>
          <w:iCs/>
          <w:color w:val="000000" w:themeColor="text1"/>
          <w:sz w:val="22"/>
          <w:szCs w:val="22"/>
        </w:rPr>
        <w:t>E</w:t>
      </w:r>
      <w:r w:rsidR="00A53093" w:rsidRPr="0063498E">
        <w:rPr>
          <w:rFonts w:ascii="Garamond" w:eastAsia="Arial Unicode MS" w:hAnsi="Garamond" w:cs="Helvetica"/>
          <w:i/>
          <w:iCs/>
          <w:color w:val="000000" w:themeColor="text1"/>
          <w:sz w:val="22"/>
          <w:szCs w:val="22"/>
        </w:rPr>
        <w:t>minent</w:t>
      </w:r>
      <w:r w:rsidR="00A53093" w:rsidRPr="00AF2203">
        <w:rPr>
          <w:rFonts w:ascii="Garamond" w:eastAsia="Arial Unicode MS" w:hAnsi="Garamond" w:cs="Helvetica"/>
          <w:i/>
          <w:iCs/>
          <w:color w:val="000000" w:themeColor="text1"/>
          <w:sz w:val="22"/>
          <w:szCs w:val="22"/>
        </w:rPr>
        <w:t xml:space="preserve"> domain</w:t>
      </w:r>
      <w:r w:rsidR="00563024" w:rsidRPr="00AF2203">
        <w:rPr>
          <w:rFonts w:ascii="Garamond" w:eastAsia="Arial Unicode MS" w:hAnsi="Garamond" w:cs="Helvetica"/>
          <w:color w:val="000000" w:themeColor="text1"/>
          <w:sz w:val="22"/>
          <w:szCs w:val="22"/>
        </w:rPr>
        <w:t>.</w:t>
      </w:r>
      <w:r w:rsidR="0063498E">
        <w:rPr>
          <w:rFonts w:ascii="Garamond" w:eastAsia="Arial Unicode MS" w:hAnsi="Garamond" w:cs="Helvetica"/>
          <w:color w:val="000000" w:themeColor="text1"/>
          <w:sz w:val="22"/>
          <w:szCs w:val="22"/>
        </w:rPr>
        <w:t xml:space="preserve"> </w:t>
      </w:r>
      <w:r w:rsidR="005B6130" w:rsidRPr="00AF2203">
        <w:rPr>
          <w:rFonts w:ascii="Garamond" w:eastAsia="Arial Unicode MS" w:hAnsi="Garamond" w:cs="Helvetica"/>
          <w:i/>
          <w:iCs/>
          <w:color w:val="000000" w:themeColor="text1"/>
          <w:sz w:val="22"/>
          <w:szCs w:val="22"/>
        </w:rPr>
        <w:t>S</w:t>
      </w:r>
      <w:r w:rsidR="00D46407" w:rsidRPr="00AF2203">
        <w:rPr>
          <w:rFonts w:ascii="Garamond" w:eastAsia="Arial Unicode MS" w:hAnsi="Garamond" w:cs="Helvetica"/>
          <w:i/>
          <w:iCs/>
          <w:color w:val="000000" w:themeColor="text1"/>
          <w:sz w:val="22"/>
          <w:szCs w:val="22"/>
        </w:rPr>
        <w:t>upreme ownership</w:t>
      </w:r>
      <w:r w:rsidR="00D46407" w:rsidRPr="00AF2203">
        <w:rPr>
          <w:rFonts w:ascii="Garamond" w:eastAsia="Arial Unicode MS" w:hAnsi="Garamond" w:cs="Helvetica"/>
          <w:color w:val="000000" w:themeColor="text1"/>
          <w:sz w:val="22"/>
          <w:szCs w:val="22"/>
        </w:rPr>
        <w:t>.</w:t>
      </w:r>
      <w:r w:rsidR="00F3679C" w:rsidRPr="00AF2203">
        <w:rPr>
          <w:rFonts w:ascii="Garamond" w:eastAsia="Arial Unicode MS" w:hAnsi="Garamond" w:cs="Helvetica"/>
          <w:color w:val="000000" w:themeColor="text1"/>
          <w:sz w:val="22"/>
          <w:szCs w:val="22"/>
        </w:rPr>
        <w:t xml:space="preserve"> </w:t>
      </w:r>
      <w:r w:rsidR="00805624" w:rsidRPr="00AF2203">
        <w:rPr>
          <w:rFonts w:ascii="Garamond" w:eastAsia="Arial Unicode MS" w:hAnsi="Garamond" w:cs="Helvetica"/>
          <w:color w:val="000000" w:themeColor="text1"/>
          <w:sz w:val="22"/>
          <w:szCs w:val="22"/>
        </w:rPr>
        <w:t>Angmar’s eminence</w:t>
      </w:r>
      <w:r w:rsidR="004E2961" w:rsidRPr="00AF2203">
        <w:rPr>
          <w:rFonts w:ascii="Garamond" w:eastAsia="Arial Unicode MS" w:hAnsi="Garamond" w:cs="Helvetica"/>
          <w:color w:val="000000" w:themeColor="text1"/>
          <w:sz w:val="22"/>
          <w:szCs w:val="22"/>
        </w:rPr>
        <w:t xml:space="preserve"> casts a shadow over the entire tech landscape. </w:t>
      </w:r>
      <w:r w:rsidR="00034397" w:rsidRPr="00AF2203">
        <w:rPr>
          <w:rFonts w:ascii="Garamond" w:eastAsia="Arial Unicode MS" w:hAnsi="Garamond" w:cs="Helvetica"/>
          <w:color w:val="000000" w:themeColor="text1"/>
          <w:sz w:val="22"/>
          <w:szCs w:val="22"/>
        </w:rPr>
        <w:t>I mean</w:t>
      </w:r>
      <w:r w:rsidR="00C4153B">
        <w:rPr>
          <w:rFonts w:ascii="Garamond" w:eastAsia="Arial Unicode MS" w:hAnsi="Garamond" w:cs="Helvetica"/>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r w:rsidR="000C039B" w:rsidRPr="00C4153B">
        <w:rPr>
          <w:rFonts w:ascii="Garamond" w:eastAsia="Arial Unicode MS" w:hAnsi="Garamond" w:cs="Helvetica"/>
          <w:i/>
          <w:iCs/>
          <w:color w:val="000000" w:themeColor="text1"/>
          <w:sz w:val="22"/>
          <w:szCs w:val="22"/>
        </w:rPr>
        <w:t>shi</w:t>
      </w:r>
      <w:r w:rsidR="00C4153B">
        <w:rPr>
          <w:rFonts w:ascii="Garamond" w:eastAsia="Arial Unicode MS" w:hAnsi="Garamond" w:cs="Helvetica"/>
          <w:i/>
          <w:iCs/>
          <w:color w:val="000000" w:themeColor="text1"/>
          <w:sz w:val="22"/>
          <w:szCs w:val="22"/>
        </w:rPr>
        <w:t>t!</w:t>
      </w:r>
      <w:r w:rsidR="00034397" w:rsidRPr="00AF2203">
        <w:rPr>
          <w:rFonts w:ascii="Garamond" w:eastAsia="Arial Unicode MS" w:hAnsi="Garamond" w:cs="Helvetica"/>
          <w:color w:val="000000" w:themeColor="text1"/>
          <w:sz w:val="22"/>
          <w:szCs w:val="22"/>
        </w:rPr>
        <w:t xml:space="preserve"> </w:t>
      </w:r>
      <w:r w:rsidR="00681BC1">
        <w:rPr>
          <w:rFonts w:ascii="Garamond" w:eastAsia="Arial Unicode MS" w:hAnsi="Garamond" w:cs="Helvetica"/>
          <w:color w:val="000000" w:themeColor="text1"/>
          <w:sz w:val="22"/>
          <w:szCs w:val="22"/>
        </w:rPr>
        <w:t>Y</w:t>
      </w:r>
      <w:r w:rsidR="00034397" w:rsidRPr="00AF2203">
        <w:rPr>
          <w:rFonts w:ascii="Garamond" w:eastAsia="Arial Unicode MS" w:hAnsi="Garamond" w:cs="Helvetica"/>
          <w:color w:val="000000" w:themeColor="text1"/>
          <w:sz w:val="22"/>
          <w:szCs w:val="22"/>
        </w:rPr>
        <w:t xml:space="preserve">ou </w:t>
      </w:r>
      <w:proofErr w:type="spellStart"/>
      <w:r w:rsidR="00034397" w:rsidRPr="00AF2203">
        <w:rPr>
          <w:rFonts w:ascii="Garamond" w:eastAsia="Arial Unicode MS" w:hAnsi="Garamond" w:cs="Helvetica"/>
          <w:color w:val="000000" w:themeColor="text1"/>
          <w:sz w:val="22"/>
          <w:szCs w:val="22"/>
        </w:rPr>
        <w:t>seen</w:t>
      </w:r>
      <w:proofErr w:type="spellEnd"/>
      <w:r w:rsidR="00034397" w:rsidRPr="00AF2203">
        <w:rPr>
          <w:rFonts w:ascii="Garamond" w:eastAsia="Arial Unicode MS" w:hAnsi="Garamond" w:cs="Helvetica"/>
          <w:color w:val="000000" w:themeColor="text1"/>
          <w:sz w:val="22"/>
          <w:szCs w:val="22"/>
        </w:rPr>
        <w:t xml:space="preserve"> </w:t>
      </w:r>
      <w:r w:rsidR="00C4153B">
        <w:rPr>
          <w:rFonts w:ascii="Garamond" w:eastAsia="Arial Unicode MS" w:hAnsi="Garamond" w:cs="Helvetica"/>
          <w:color w:val="000000" w:themeColor="text1"/>
          <w:sz w:val="22"/>
          <w:szCs w:val="22"/>
        </w:rPr>
        <w:t xml:space="preserve">who’s on </w:t>
      </w:r>
      <w:r w:rsidR="00034397" w:rsidRPr="00AF2203">
        <w:rPr>
          <w:rFonts w:ascii="Garamond" w:eastAsia="Arial Unicode MS" w:hAnsi="Garamond" w:cs="Helvetica"/>
          <w:color w:val="000000" w:themeColor="text1"/>
          <w:sz w:val="22"/>
          <w:szCs w:val="22"/>
        </w:rPr>
        <w:t>their board? Kissinger</w:t>
      </w:r>
      <w:r w:rsidR="008559D8">
        <w:rPr>
          <w:rFonts w:ascii="Garamond" w:eastAsia="Arial Unicode MS" w:hAnsi="Garamond" w:cs="Helvetica"/>
          <w:color w:val="000000" w:themeColor="text1"/>
          <w:sz w:val="22"/>
          <w:szCs w:val="22"/>
        </w:rPr>
        <w:t>.</w:t>
      </w:r>
      <w:r w:rsidR="00F651F7" w:rsidRPr="00AF2203">
        <w:rPr>
          <w:rFonts w:ascii="Garamond" w:eastAsia="Arial Unicode MS" w:hAnsi="Garamond" w:cs="Helvetica"/>
          <w:color w:val="000000" w:themeColor="text1"/>
          <w:sz w:val="22"/>
          <w:szCs w:val="22"/>
        </w:rPr>
        <w:t xml:space="preserve"> </w:t>
      </w:r>
      <w:r w:rsidR="00EB1922" w:rsidRPr="00AF2203">
        <w:rPr>
          <w:rFonts w:ascii="Garamond" w:eastAsia="Arial Unicode MS" w:hAnsi="Garamond" w:cs="Helvetica"/>
          <w:color w:val="000000" w:themeColor="text1"/>
          <w:sz w:val="22"/>
          <w:szCs w:val="22"/>
        </w:rPr>
        <w:t>Blair</w:t>
      </w:r>
      <w:r w:rsidR="00EF197E" w:rsidRPr="00AF2203">
        <w:rPr>
          <w:rFonts w:ascii="Garamond" w:eastAsia="Arial Unicode MS" w:hAnsi="Garamond" w:cs="Helvetica"/>
          <w:color w:val="000000" w:themeColor="text1"/>
          <w:sz w:val="22"/>
          <w:szCs w:val="22"/>
        </w:rPr>
        <w:t xml:space="preserve">. Fucking </w:t>
      </w:r>
      <w:r w:rsidR="00EF197E" w:rsidRPr="00AF2203">
        <w:rPr>
          <w:rFonts w:ascii="Garamond" w:eastAsia="Arial Unicode MS" w:hAnsi="Garamond" w:cs="Helvetica"/>
          <w:i/>
          <w:iCs/>
          <w:color w:val="000000" w:themeColor="text1"/>
          <w:sz w:val="22"/>
          <w:szCs w:val="22"/>
        </w:rPr>
        <w:t>Enya</w:t>
      </w:r>
      <w:r w:rsidR="00833FDD">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13E1FADB" w14:textId="1530782B" w:rsidR="00833FDD"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‘Fuck, really?’ I blurted, thinking this unlikely humour from Radwan.</w:t>
      </w:r>
    </w:p>
    <w:p w14:paraId="3D376D99" w14:textId="6FCABCE1" w:rsidR="00833FDD" w:rsidRPr="00AF2203"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‘Yeah. </w:t>
      </w:r>
      <w:r w:rsidRPr="00833FDD">
        <w:rPr>
          <w:rFonts w:ascii="Garamond" w:eastAsia="Arial Unicode MS" w:hAnsi="Garamond" w:cs="Helvetica"/>
          <w:color w:val="000000" w:themeColor="text1"/>
          <w:sz w:val="22"/>
          <w:szCs w:val="22"/>
        </w:rPr>
        <w:t>You read the term sheet?</w:t>
      </w:r>
      <w:r>
        <w:rPr>
          <w:rFonts w:ascii="Garamond" w:eastAsia="Arial Unicode MS" w:hAnsi="Garamond" w:cs="Helvetica"/>
          <w:color w:val="000000" w:themeColor="text1"/>
          <w:sz w:val="22"/>
          <w:szCs w:val="22"/>
        </w:rPr>
        <w:t>’</w:t>
      </w:r>
    </w:p>
    <w:p w14:paraId="0529825E" w14:textId="3E7B29A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2526" w:rsidRPr="00AF2203">
        <w:rPr>
          <w:rFonts w:ascii="Garamond" w:eastAsia="Arial Unicode MS" w:hAnsi="Garamond" w:cs="Helvetica"/>
          <w:color w:val="000000" w:themeColor="text1"/>
          <w:sz w:val="22"/>
          <w:szCs w:val="22"/>
        </w:rPr>
        <w:t>Well</w:t>
      </w:r>
      <w:r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started</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still recovering</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from</w:t>
      </w:r>
      <w:r w:rsidR="00F417A0">
        <w:rPr>
          <w:rFonts w:ascii="Garamond" w:eastAsia="Arial Unicode MS" w:hAnsi="Garamond" w:cs="Helvetica"/>
          <w:color w:val="000000" w:themeColor="text1"/>
          <w:sz w:val="22"/>
          <w:szCs w:val="22"/>
        </w:rPr>
        <w:t xml:space="preserve"> hear</w:t>
      </w:r>
      <w:r w:rsidR="005F72CC">
        <w:rPr>
          <w:rFonts w:ascii="Garamond" w:eastAsia="Arial Unicode MS" w:hAnsi="Garamond" w:cs="Helvetica"/>
          <w:color w:val="000000" w:themeColor="text1"/>
          <w:sz w:val="22"/>
          <w:szCs w:val="22"/>
        </w:rPr>
        <w:t>ing</w:t>
      </w:r>
      <w:r w:rsidR="00F417A0">
        <w:rPr>
          <w:rFonts w:ascii="Garamond" w:eastAsia="Arial Unicode MS" w:hAnsi="Garamond" w:cs="Helvetica"/>
          <w:color w:val="000000" w:themeColor="text1"/>
          <w:sz w:val="22"/>
          <w:szCs w:val="22"/>
        </w:rPr>
        <w:t xml:space="preserve"> Enya so unexpectedly. </w:t>
      </w:r>
    </w:p>
    <w:p w14:paraId="1439B293" w14:textId="2CCC96DB" w:rsidR="00432FF8"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63FA9">
        <w:rPr>
          <w:rFonts w:ascii="Garamond" w:eastAsia="Arial Unicode MS" w:hAnsi="Garamond" w:cs="Helvetica"/>
          <w:color w:val="000000" w:themeColor="text1"/>
          <w:sz w:val="22"/>
          <w:szCs w:val="22"/>
        </w:rPr>
        <w:t>Here’s</w:t>
      </w:r>
      <w:r w:rsidRPr="00AF2203">
        <w:rPr>
          <w:rFonts w:ascii="Garamond" w:eastAsia="Arial Unicode MS" w:hAnsi="Garamond" w:cs="Helvetica"/>
          <w:color w:val="000000" w:themeColor="text1"/>
          <w:sz w:val="22"/>
          <w:szCs w:val="22"/>
        </w:rPr>
        <w:t xml:space="preserve"> the lowdown</w:t>
      </w:r>
      <w:r w:rsidR="00C27C4E" w:rsidRPr="00AF2203">
        <w:rPr>
          <w:rFonts w:ascii="Garamond" w:eastAsia="Arial Unicode MS" w:hAnsi="Garamond" w:cs="Helvetica"/>
          <w:color w:val="000000" w:themeColor="text1"/>
          <w:sz w:val="22"/>
          <w:szCs w:val="22"/>
        </w:rPr>
        <w:t>.</w:t>
      </w:r>
      <w:r w:rsidR="00432FF8">
        <w:rPr>
          <w:rFonts w:ascii="Garamond" w:eastAsia="Arial Unicode MS" w:hAnsi="Garamond" w:cs="Helvetica"/>
          <w:color w:val="000000" w:themeColor="text1"/>
          <w:sz w:val="22"/>
          <w:szCs w:val="22"/>
        </w:rPr>
        <w:t xml:space="preserve">’ Now Radwan was channelling </w:t>
      </w:r>
      <w:r w:rsidR="002871C9">
        <w:rPr>
          <w:rFonts w:ascii="Garamond" w:eastAsia="Arial Unicode MS" w:hAnsi="Garamond" w:cs="Helvetica"/>
          <w:color w:val="000000" w:themeColor="text1"/>
          <w:sz w:val="22"/>
          <w:szCs w:val="22"/>
        </w:rPr>
        <w:t xml:space="preserve">his hero </w:t>
      </w:r>
      <w:r w:rsidR="00432FF8">
        <w:rPr>
          <w:rFonts w:ascii="Garamond" w:eastAsia="Arial Unicode MS" w:hAnsi="Garamond" w:cs="Helvetica"/>
          <w:color w:val="000000" w:themeColor="text1"/>
          <w:sz w:val="22"/>
          <w:szCs w:val="22"/>
        </w:rPr>
        <w:t xml:space="preserve">Columbo (the first thing </w:t>
      </w:r>
      <w:r w:rsidR="001E77F8">
        <w:rPr>
          <w:rFonts w:ascii="Garamond" w:eastAsia="Arial Unicode MS" w:hAnsi="Garamond" w:cs="Helvetica"/>
          <w:color w:val="000000" w:themeColor="text1"/>
          <w:sz w:val="22"/>
          <w:szCs w:val="22"/>
        </w:rPr>
        <w:t>he</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bought after our deal was a</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 xml:space="preserve">mint condition </w:t>
      </w:r>
      <w:r w:rsidR="00A46D99">
        <w:rPr>
          <w:rFonts w:ascii="Garamond" w:eastAsia="Arial Unicode MS" w:hAnsi="Garamond" w:cs="Helvetica"/>
          <w:color w:val="000000" w:themeColor="text1"/>
          <w:sz w:val="22"/>
          <w:szCs w:val="22"/>
        </w:rPr>
        <w:t xml:space="preserve">1959 </w:t>
      </w:r>
      <w:r w:rsidR="00432FF8" w:rsidRPr="00432FF8">
        <w:rPr>
          <w:rFonts w:ascii="Garamond" w:eastAsia="Arial Unicode MS" w:hAnsi="Garamond" w:cs="Helvetica"/>
          <w:color w:val="000000" w:themeColor="text1"/>
          <w:sz w:val="22"/>
          <w:szCs w:val="22"/>
        </w:rPr>
        <w:t>Peugeot 403</w:t>
      </w:r>
      <w:r w:rsidR="00CB7AA3">
        <w:rPr>
          <w:rFonts w:ascii="Garamond" w:eastAsia="Arial Unicode MS" w:hAnsi="Garamond" w:cs="Helvetica"/>
          <w:color w:val="000000" w:themeColor="text1"/>
          <w:sz w:val="22"/>
          <w:szCs w:val="22"/>
        </w:rPr>
        <w:t>).</w:t>
      </w:r>
    </w:p>
    <w:p w14:paraId="247AF5EA" w14:textId="17ED68D8" w:rsidR="006418D7" w:rsidRPr="00AF2203" w:rsidRDefault="00CB7AA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sidR="00C27C4E" w:rsidRPr="00AF2203">
        <w:rPr>
          <w:rFonts w:ascii="Garamond" w:eastAsia="Arial Unicode MS" w:hAnsi="Garamond" w:cs="Helvetica"/>
          <w:color w:val="000000" w:themeColor="text1"/>
          <w:sz w:val="22"/>
          <w:szCs w:val="22"/>
        </w:rPr>
        <w:t>hen you get back,</w:t>
      </w:r>
      <w:r>
        <w:rPr>
          <w:rFonts w:ascii="Garamond" w:eastAsia="Arial Unicode MS" w:hAnsi="Garamond" w:cs="Helvetica"/>
          <w:color w:val="000000" w:themeColor="text1"/>
          <w:sz w:val="22"/>
          <w:szCs w:val="22"/>
        </w:rPr>
        <w:t>’ he sleuthed</w:t>
      </w:r>
      <w:r w:rsidR="005A11C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833FDD">
        <w:rPr>
          <w:rFonts w:ascii="Garamond" w:eastAsia="Arial Unicode MS" w:hAnsi="Garamond" w:cs="Helvetica"/>
          <w:color w:val="000000" w:themeColor="text1"/>
          <w:sz w:val="22"/>
          <w:szCs w:val="22"/>
        </w:rPr>
        <w:t>Here’s the thing. Y</w:t>
      </w:r>
      <w:r w:rsidR="00C27C4E" w:rsidRPr="00AF2203">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’ve </w:t>
      </w:r>
      <w:r w:rsidR="00C27C4E" w:rsidRPr="00AF2203">
        <w:rPr>
          <w:rFonts w:ascii="Garamond" w:eastAsia="Arial Unicode MS" w:hAnsi="Garamond" w:cs="Helvetica"/>
          <w:color w:val="000000" w:themeColor="text1"/>
          <w:sz w:val="22"/>
          <w:szCs w:val="22"/>
        </w:rPr>
        <w:t>gotta</w:t>
      </w:r>
      <w:r w:rsidR="006418D7" w:rsidRPr="00AF2203">
        <w:rPr>
          <w:rFonts w:ascii="Garamond" w:eastAsia="Arial Unicode MS" w:hAnsi="Garamond" w:cs="Helvetica"/>
          <w:color w:val="000000" w:themeColor="text1"/>
          <w:sz w:val="22"/>
          <w:szCs w:val="22"/>
        </w:rPr>
        <w:t xml:space="preserve"> hand</w:t>
      </w:r>
      <w:r w:rsidR="009C743C"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over </w:t>
      </w:r>
      <w:r w:rsidR="00C27C4E" w:rsidRPr="00AF2203">
        <w:rPr>
          <w:rFonts w:ascii="Garamond" w:eastAsia="Arial Unicode MS" w:hAnsi="Garamond" w:cs="Helvetica"/>
          <w:color w:val="000000" w:themeColor="text1"/>
          <w:sz w:val="22"/>
          <w:szCs w:val="22"/>
        </w:rPr>
        <w:t>your</w:t>
      </w:r>
      <w:r w:rsidR="006418D7" w:rsidRPr="00AF2203">
        <w:rPr>
          <w:rFonts w:ascii="Garamond" w:eastAsia="Arial Unicode MS" w:hAnsi="Garamond" w:cs="Helvetica"/>
          <w:color w:val="000000" w:themeColor="text1"/>
          <w:sz w:val="22"/>
          <w:szCs w:val="22"/>
        </w:rPr>
        <w:t xml:space="preserve"> electronics, your beloved </w:t>
      </w:r>
      <w:r w:rsidR="00B07EC5" w:rsidRPr="00AF2203">
        <w:rPr>
          <w:rFonts w:ascii="Garamond" w:eastAsia="Arial Unicode MS" w:hAnsi="Garamond" w:cs="Helvetica"/>
          <w:color w:val="000000" w:themeColor="text1"/>
          <w:sz w:val="22"/>
          <w:szCs w:val="22"/>
        </w:rPr>
        <w:t>iPhone</w:t>
      </w:r>
      <w:r w:rsidR="002871C9">
        <w:rPr>
          <w:rFonts w:ascii="Garamond" w:eastAsia="Arial Unicode MS" w:hAnsi="Garamond" w:cs="Helvetica"/>
          <w:color w:val="000000" w:themeColor="text1"/>
          <w:sz w:val="22"/>
          <w:szCs w:val="22"/>
        </w:rPr>
        <w:t>, the lot</w:t>
      </w:r>
      <w:r w:rsidR="006418D7" w:rsidRPr="00AF2203">
        <w:rPr>
          <w:rFonts w:ascii="Garamond" w:eastAsia="Arial Unicode MS" w:hAnsi="Garamond" w:cs="Helvetica"/>
          <w:color w:val="000000" w:themeColor="text1"/>
          <w:sz w:val="22"/>
          <w:szCs w:val="22"/>
        </w:rPr>
        <w:t xml:space="preserve">. </w:t>
      </w:r>
      <w:r w:rsidR="00833FDD">
        <w:rPr>
          <w:rFonts w:ascii="Garamond" w:eastAsia="Arial Unicode MS" w:hAnsi="Garamond" w:cs="Helvetica"/>
          <w:color w:val="000000" w:themeColor="text1"/>
          <w:sz w:val="22"/>
          <w:szCs w:val="22"/>
        </w:rPr>
        <w:t>N</w:t>
      </w:r>
      <w:r w:rsidR="006418D7" w:rsidRPr="00AF2203">
        <w:rPr>
          <w:rFonts w:ascii="Garamond" w:eastAsia="Arial Unicode MS" w:hAnsi="Garamond" w:cs="Helvetica"/>
          <w:color w:val="000000" w:themeColor="text1"/>
          <w:sz w:val="22"/>
          <w:szCs w:val="22"/>
        </w:rPr>
        <w:t xml:space="preserve">ot even allowed to use a goddamn printer. </w:t>
      </w:r>
      <w:r>
        <w:rPr>
          <w:rFonts w:ascii="Garamond" w:eastAsia="Arial Unicode MS" w:hAnsi="Garamond" w:cs="Helvetica"/>
          <w:color w:val="000000" w:themeColor="text1"/>
          <w:sz w:val="22"/>
          <w:szCs w:val="22"/>
        </w:rPr>
        <w:t xml:space="preserve">What you make o that, huh? </w:t>
      </w:r>
      <w:r w:rsidR="006418D7" w:rsidRPr="00AF2203">
        <w:rPr>
          <w:rFonts w:ascii="Garamond" w:eastAsia="Arial Unicode MS" w:hAnsi="Garamond" w:cs="Helvetica"/>
          <w:color w:val="000000" w:themeColor="text1"/>
          <w:sz w:val="22"/>
          <w:szCs w:val="22"/>
        </w:rPr>
        <w:t>Oh</w:t>
      </w:r>
      <w:r w:rsidR="00004E48"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5C74D1" w:rsidRPr="00AF2203">
        <w:rPr>
          <w:rFonts w:ascii="Garamond" w:eastAsia="Arial Unicode MS" w:hAnsi="Garamond" w:cs="Helvetica"/>
          <w:color w:val="000000" w:themeColor="text1"/>
          <w:sz w:val="22"/>
          <w:szCs w:val="22"/>
        </w:rPr>
        <w:t>they want</w:t>
      </w:r>
      <w:r w:rsidR="003E7C2D" w:rsidRPr="00AF2203">
        <w:rPr>
          <w:rFonts w:ascii="Garamond" w:eastAsia="Arial Unicode MS" w:hAnsi="Garamond" w:cs="Helvetica"/>
          <w:color w:val="000000" w:themeColor="text1"/>
          <w:sz w:val="22"/>
          <w:szCs w:val="22"/>
        </w:rPr>
        <w:t xml:space="preserve"> your</w:t>
      </w:r>
      <w:r w:rsidR="006418D7" w:rsidRPr="00AF2203">
        <w:rPr>
          <w:rFonts w:ascii="Garamond" w:eastAsia="Arial Unicode MS" w:hAnsi="Garamond" w:cs="Helvetica"/>
          <w:color w:val="000000" w:themeColor="text1"/>
          <w:sz w:val="22"/>
          <w:szCs w:val="22"/>
        </w:rPr>
        <w:t xml:space="preserve"> passwords. </w:t>
      </w:r>
      <w:r w:rsidR="00E65EF6">
        <w:rPr>
          <w:rFonts w:ascii="Garamond" w:eastAsia="Arial Unicode MS" w:hAnsi="Garamond" w:cs="Helvetica"/>
          <w:color w:val="000000" w:themeColor="text1"/>
          <w:sz w:val="22"/>
          <w:szCs w:val="22"/>
        </w:rPr>
        <w:t xml:space="preserve">Going all the way back. </w:t>
      </w:r>
      <w:r w:rsidR="003E7C2D" w:rsidRPr="00AF2203">
        <w:rPr>
          <w:rFonts w:ascii="Garamond" w:eastAsia="Arial Unicode MS" w:hAnsi="Garamond" w:cs="Helvetica"/>
          <w:color w:val="000000" w:themeColor="text1"/>
          <w:sz w:val="22"/>
          <w:szCs w:val="22"/>
        </w:rPr>
        <w:t>Deeply w</w:t>
      </w:r>
      <w:r w:rsidR="006418D7" w:rsidRPr="00AF2203">
        <w:rPr>
          <w:rFonts w:ascii="Garamond" w:eastAsia="Arial Unicode MS" w:hAnsi="Garamond" w:cs="Helvetica"/>
          <w:color w:val="000000" w:themeColor="text1"/>
          <w:sz w:val="22"/>
          <w:szCs w:val="22"/>
        </w:rPr>
        <w:t xml:space="preserve">eird </w:t>
      </w:r>
      <w:r w:rsidR="00596F02" w:rsidRPr="00AF2203">
        <w:rPr>
          <w:rFonts w:ascii="Garamond" w:eastAsia="Arial Unicode MS" w:hAnsi="Garamond" w:cs="Helvetica"/>
          <w:color w:val="000000" w:themeColor="text1"/>
          <w:sz w:val="22"/>
          <w:szCs w:val="22"/>
        </w:rPr>
        <w:t>doo-doo</w:t>
      </w:r>
      <w:r w:rsidR="006418D7" w:rsidRPr="00AF2203">
        <w:rPr>
          <w:rFonts w:ascii="Garamond" w:eastAsia="Arial Unicode MS" w:hAnsi="Garamond" w:cs="Helvetica"/>
          <w:color w:val="000000" w:themeColor="text1"/>
          <w:sz w:val="22"/>
          <w:szCs w:val="22"/>
        </w:rPr>
        <w:t xml:space="preserve">, </w:t>
      </w:r>
      <w:r w:rsidR="006E759F" w:rsidRPr="00AF2203">
        <w:rPr>
          <w:rFonts w:ascii="Garamond" w:eastAsia="Arial Unicode MS" w:hAnsi="Garamond" w:cs="Helvetica"/>
          <w:color w:val="000000" w:themeColor="text1"/>
          <w:sz w:val="22"/>
          <w:szCs w:val="22"/>
        </w:rPr>
        <w:t>dude</w:t>
      </w:r>
      <w:r w:rsidR="00D706D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1C38DA77" w14:textId="0056C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think they’re worried we might elope?</w:t>
      </w:r>
      <w:r w:rsidR="00F417A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Sell </w:t>
      </w:r>
      <w:r w:rsidR="00E65EF6">
        <w:rPr>
          <w:rFonts w:ascii="Garamond" w:eastAsia="Arial Unicode MS" w:hAnsi="Garamond" w:cs="Helvetica"/>
          <w:color w:val="000000" w:themeColor="text1"/>
          <w:sz w:val="22"/>
          <w:szCs w:val="22"/>
        </w:rPr>
        <w:t>China</w:t>
      </w:r>
      <w:r w:rsidRPr="00AF2203">
        <w:rPr>
          <w:rFonts w:ascii="Garamond" w:eastAsia="Arial Unicode MS" w:hAnsi="Garamond" w:cs="Helvetica"/>
          <w:color w:val="000000" w:themeColor="text1"/>
          <w:sz w:val="22"/>
          <w:szCs w:val="22"/>
        </w:rPr>
        <w:t xml:space="preserve"> a back door so they can fake the voice of</w:t>
      </w:r>
      <w:r w:rsidR="00D27931" w:rsidRPr="00AF2203">
        <w:rPr>
          <w:rFonts w:ascii="Garamond" w:eastAsia="Arial Unicode MS" w:hAnsi="Garamond" w:cs="Helvetica"/>
          <w:color w:val="000000" w:themeColor="text1"/>
          <w:sz w:val="22"/>
          <w:szCs w:val="22"/>
        </w:rPr>
        <w:t xml:space="preserve"> Mister</w:t>
      </w:r>
      <w:r w:rsidRPr="00AF2203">
        <w:rPr>
          <w:rFonts w:ascii="Garamond" w:eastAsia="Arial Unicode MS" w:hAnsi="Garamond" w:cs="Helvetica"/>
          <w:color w:val="000000" w:themeColor="text1"/>
          <w:sz w:val="22"/>
          <w:szCs w:val="22"/>
        </w:rPr>
        <w:t xml:space="preserve"> President? You’re paranoid</w:t>
      </w:r>
      <w:r w:rsidR="00061787" w:rsidRPr="00AF2203">
        <w:rPr>
          <w:rFonts w:ascii="Garamond" w:eastAsia="Arial Unicode MS" w:hAnsi="Garamond" w:cs="Helvetica"/>
          <w:color w:val="000000" w:themeColor="text1"/>
          <w:sz w:val="22"/>
          <w:szCs w:val="22"/>
        </w:rPr>
        <w:t>,</w:t>
      </w:r>
      <w:r w:rsidR="00CC0748" w:rsidRPr="00AF2203">
        <w:rPr>
          <w:rFonts w:ascii="Garamond" w:eastAsia="Arial Unicode MS" w:hAnsi="Garamond" w:cs="Helvetica"/>
          <w:color w:val="000000" w:themeColor="text1"/>
          <w:sz w:val="22"/>
          <w:szCs w:val="22"/>
        </w:rPr>
        <w:t xml:space="preserve"> </w:t>
      </w:r>
      <w:r w:rsidR="0047593E" w:rsidRPr="00AF2203">
        <w:rPr>
          <w:rFonts w:ascii="Garamond" w:eastAsia="Arial Unicode MS" w:hAnsi="Garamond" w:cs="Helvetica"/>
          <w:color w:val="000000" w:themeColor="text1"/>
          <w:sz w:val="22"/>
          <w:szCs w:val="22"/>
        </w:rPr>
        <w:t>man</w:t>
      </w:r>
      <w:r w:rsidRPr="00AF2203">
        <w:rPr>
          <w:rFonts w:ascii="Garamond" w:eastAsia="Arial Unicode MS" w:hAnsi="Garamond" w:cs="Helvetica"/>
          <w:color w:val="000000" w:themeColor="text1"/>
          <w:sz w:val="22"/>
          <w:szCs w:val="22"/>
        </w:rPr>
        <w:t>.’</w:t>
      </w:r>
    </w:p>
    <w:p w14:paraId="7F9E1EDF" w14:textId="48C11F1A" w:rsidR="00E268FE"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3F55">
        <w:rPr>
          <w:rFonts w:ascii="Garamond" w:eastAsia="Arial Unicode MS" w:hAnsi="Garamond" w:cs="Helvetica"/>
          <w:color w:val="000000" w:themeColor="text1"/>
          <w:sz w:val="22"/>
          <w:szCs w:val="22"/>
        </w:rPr>
        <w:t>Paranoia is one of our greatest assets, I’ve told you this</w:t>
      </w:r>
      <w:r w:rsidR="00742A3A">
        <w:rPr>
          <w:rFonts w:ascii="Garamond" w:eastAsia="Arial Unicode MS" w:hAnsi="Garamond" w:cs="Helvetica"/>
          <w:color w:val="000000" w:themeColor="text1"/>
          <w:sz w:val="22"/>
          <w:szCs w:val="22"/>
        </w:rPr>
        <w:t>, Arthur</w:t>
      </w:r>
      <w:r w:rsidR="00543F55">
        <w:rPr>
          <w:rFonts w:ascii="Garamond" w:eastAsia="Arial Unicode MS" w:hAnsi="Garamond" w:cs="Helvetica"/>
          <w:color w:val="000000" w:themeColor="text1"/>
          <w:sz w:val="22"/>
          <w:szCs w:val="22"/>
        </w:rPr>
        <w:t xml:space="preserve">. </w:t>
      </w:r>
      <w:proofErr w:type="spellStart"/>
      <w:r w:rsidR="000A176B">
        <w:rPr>
          <w:rFonts w:ascii="Garamond" w:eastAsia="Arial Unicode MS" w:hAnsi="Garamond" w:cs="Helvetica"/>
          <w:color w:val="000000" w:themeColor="text1"/>
          <w:sz w:val="22"/>
          <w:szCs w:val="22"/>
        </w:rPr>
        <w:t>Lets</w:t>
      </w:r>
      <w:proofErr w:type="spellEnd"/>
      <w:r w:rsidR="000A176B">
        <w:rPr>
          <w:rFonts w:ascii="Garamond" w:eastAsia="Arial Unicode MS" w:hAnsi="Garamond" w:cs="Helvetica"/>
          <w:color w:val="000000" w:themeColor="text1"/>
          <w:sz w:val="22"/>
          <w:szCs w:val="22"/>
        </w:rPr>
        <w:t xml:space="preserve"> you see the world through a lens of over-abstraction, revealing the </w:t>
      </w:r>
      <w:r w:rsidR="000A176B" w:rsidRPr="000A176B">
        <w:rPr>
          <w:rFonts w:ascii="Garamond" w:eastAsia="Arial Unicode MS" w:hAnsi="Garamond" w:cs="Helvetica"/>
          <w:color w:val="000000" w:themeColor="text1"/>
          <w:sz w:val="22"/>
          <w:szCs w:val="22"/>
        </w:rPr>
        <w:t>subterfuge</w:t>
      </w:r>
      <w:r w:rsidR="000A176B">
        <w:rPr>
          <w:rFonts w:ascii="Garamond" w:eastAsia="Arial Unicode MS" w:hAnsi="Garamond" w:cs="Helvetica"/>
          <w:color w:val="000000" w:themeColor="text1"/>
          <w:sz w:val="22"/>
          <w:szCs w:val="22"/>
        </w:rPr>
        <w:t xml:space="preserve"> and</w:t>
      </w:r>
      <w:r w:rsidR="000A176B" w:rsidRPr="000A176B">
        <w:rPr>
          <w:rFonts w:ascii="Garamond" w:eastAsia="Arial Unicode MS" w:hAnsi="Garamond" w:cs="Helvetica"/>
          <w:color w:val="000000" w:themeColor="text1"/>
          <w:sz w:val="22"/>
          <w:szCs w:val="22"/>
        </w:rPr>
        <w:t xml:space="preserve"> manipulation</w:t>
      </w:r>
      <w:r w:rsidR="000A176B">
        <w:rPr>
          <w:rFonts w:ascii="Garamond" w:eastAsia="Arial Unicode MS" w:hAnsi="Garamond" w:cs="Helvetica"/>
          <w:color w:val="000000" w:themeColor="text1"/>
          <w:sz w:val="22"/>
          <w:szCs w:val="22"/>
        </w:rPr>
        <w:t xml:space="preserve"> </w:t>
      </w:r>
      <w:r w:rsidR="008D7C9F">
        <w:rPr>
          <w:rFonts w:ascii="Garamond" w:eastAsia="Arial Unicode MS" w:hAnsi="Garamond" w:cs="Helvetica"/>
          <w:color w:val="000000" w:themeColor="text1"/>
          <w:sz w:val="22"/>
          <w:szCs w:val="22"/>
        </w:rPr>
        <w:t>that’s everywhere</w:t>
      </w:r>
      <w:r w:rsidR="000A176B">
        <w:rPr>
          <w:rFonts w:ascii="Garamond" w:eastAsia="Arial Unicode MS" w:hAnsi="Garamond" w:cs="Helvetica"/>
          <w:color w:val="000000" w:themeColor="text1"/>
          <w:sz w:val="22"/>
          <w:szCs w:val="22"/>
        </w:rPr>
        <w:t xml:space="preserve">. </w:t>
      </w:r>
      <w:r w:rsidR="000A176B" w:rsidRPr="000A176B">
        <w:rPr>
          <w:rFonts w:ascii="Garamond" w:eastAsia="Arial Unicode MS" w:hAnsi="Garamond" w:cs="Helvetica"/>
          <w:color w:val="000000" w:themeColor="text1"/>
          <w:sz w:val="22"/>
          <w:szCs w:val="22"/>
        </w:rPr>
        <w:t>Paranoia</w:t>
      </w:r>
      <w:r w:rsidR="000A176B">
        <w:rPr>
          <w:rFonts w:ascii="Garamond" w:eastAsia="Arial Unicode MS" w:hAnsi="Garamond" w:cs="Helvetica"/>
          <w:color w:val="000000" w:themeColor="text1"/>
          <w:sz w:val="22"/>
          <w:szCs w:val="22"/>
        </w:rPr>
        <w:t xml:space="preserve"> is the secret to creativity! All the great</w:t>
      </w:r>
      <w:r w:rsidR="00F468E1">
        <w:rPr>
          <w:rFonts w:ascii="Garamond" w:eastAsia="Arial Unicode MS" w:hAnsi="Garamond" w:cs="Helvetica"/>
          <w:color w:val="000000" w:themeColor="text1"/>
          <w:sz w:val="22"/>
          <w:szCs w:val="22"/>
        </w:rPr>
        <w:t xml:space="preserve">s </w:t>
      </w:r>
      <w:r w:rsidR="000A176B">
        <w:rPr>
          <w:rFonts w:ascii="Garamond" w:eastAsia="Arial Unicode MS" w:hAnsi="Garamond" w:cs="Helvetica"/>
          <w:color w:val="000000" w:themeColor="text1"/>
          <w:sz w:val="22"/>
          <w:szCs w:val="22"/>
        </w:rPr>
        <w:t>were paranoid, you know.</w:t>
      </w:r>
      <w:r w:rsidR="00831921">
        <w:rPr>
          <w:rFonts w:ascii="Garamond" w:eastAsia="Arial Unicode MS" w:hAnsi="Garamond" w:cs="Helvetica"/>
          <w:color w:val="000000" w:themeColor="text1"/>
          <w:sz w:val="22"/>
          <w:szCs w:val="22"/>
        </w:rPr>
        <w:t xml:space="preserve"> All </w:t>
      </w:r>
      <w:r w:rsidR="00F468E1">
        <w:rPr>
          <w:rFonts w:ascii="Garamond" w:eastAsia="Arial Unicode MS" w:hAnsi="Garamond" w:cs="Helvetica"/>
          <w:color w:val="000000" w:themeColor="text1"/>
          <w:sz w:val="22"/>
          <w:szCs w:val="22"/>
        </w:rPr>
        <w:t xml:space="preserve">of </w:t>
      </w:r>
      <w:proofErr w:type="spellStart"/>
      <w:r w:rsidR="00F468E1">
        <w:rPr>
          <w:rFonts w:ascii="Garamond" w:eastAsia="Arial Unicode MS" w:hAnsi="Garamond" w:cs="Helvetica"/>
          <w:color w:val="000000" w:themeColor="text1"/>
          <w:sz w:val="22"/>
          <w:szCs w:val="22"/>
        </w:rPr>
        <w:t>em</w:t>
      </w:r>
      <w:proofErr w:type="spellEnd"/>
      <w:r w:rsidR="00831921">
        <w:rPr>
          <w:rFonts w:ascii="Garamond" w:eastAsia="Arial Unicode MS" w:hAnsi="Garamond" w:cs="Helvetica"/>
          <w:color w:val="000000" w:themeColor="text1"/>
          <w:sz w:val="22"/>
          <w:szCs w:val="22"/>
        </w:rPr>
        <w:t>.</w:t>
      </w:r>
      <w:r w:rsidR="000A176B">
        <w:rPr>
          <w:rFonts w:ascii="Garamond" w:eastAsia="Arial Unicode MS" w:hAnsi="Garamond" w:cs="Helvetica"/>
          <w:color w:val="000000" w:themeColor="text1"/>
          <w:sz w:val="22"/>
          <w:szCs w:val="22"/>
        </w:rPr>
        <w:t xml:space="preserve"> Anyway,’ he said as an afterthought, ‘</w:t>
      </w:r>
      <w:r w:rsidR="00941140" w:rsidRPr="00AF2203">
        <w:rPr>
          <w:rFonts w:ascii="Garamond" w:eastAsia="Arial Unicode MS" w:hAnsi="Garamond" w:cs="Helvetica"/>
          <w:color w:val="000000" w:themeColor="text1"/>
          <w:sz w:val="22"/>
          <w:szCs w:val="22"/>
        </w:rPr>
        <w:t xml:space="preserve">I thought you’d </w:t>
      </w:r>
      <w:r w:rsidR="007631F7" w:rsidRPr="00AF2203">
        <w:rPr>
          <w:rFonts w:ascii="Garamond" w:eastAsia="Arial Unicode MS" w:hAnsi="Garamond" w:cs="Helvetica"/>
          <w:color w:val="000000" w:themeColor="text1"/>
          <w:sz w:val="22"/>
          <w:szCs w:val="22"/>
        </w:rPr>
        <w:t>be</w:t>
      </w:r>
      <w:r w:rsidR="00941140" w:rsidRPr="00AF2203">
        <w:rPr>
          <w:rFonts w:ascii="Garamond" w:eastAsia="Arial Unicode MS" w:hAnsi="Garamond" w:cs="Helvetica"/>
          <w:color w:val="000000" w:themeColor="text1"/>
          <w:sz w:val="22"/>
          <w:szCs w:val="22"/>
        </w:rPr>
        <w:t xml:space="preserve"> rooting for</w:t>
      </w:r>
      <w:r w:rsidRPr="00AF2203">
        <w:rPr>
          <w:rFonts w:ascii="Garamond" w:eastAsia="Arial Unicode MS" w:hAnsi="Garamond" w:cs="Helvetica"/>
          <w:color w:val="000000" w:themeColor="text1"/>
          <w:sz w:val="22"/>
          <w:szCs w:val="22"/>
        </w:rPr>
        <w:t xml:space="preserve"> </w:t>
      </w:r>
      <w:r w:rsidR="005D1C46" w:rsidRPr="00AF2203">
        <w:rPr>
          <w:rFonts w:ascii="Garamond" w:eastAsia="Arial Unicode MS" w:hAnsi="Garamond" w:cs="Helvetica"/>
          <w:i/>
          <w:iCs/>
          <w:color w:val="000000" w:themeColor="text1"/>
          <w:sz w:val="22"/>
          <w:szCs w:val="22"/>
        </w:rPr>
        <w:t>Mrs</w:t>
      </w:r>
      <w:r w:rsidRPr="00AF2203">
        <w:rPr>
          <w:rFonts w:ascii="Garamond" w:eastAsia="Arial Unicode MS" w:hAnsi="Garamond" w:cs="Helvetica"/>
          <w:color w:val="000000" w:themeColor="text1"/>
          <w:sz w:val="22"/>
          <w:szCs w:val="22"/>
        </w:rPr>
        <w:t xml:space="preserve"> President</w:t>
      </w:r>
      <w:r w:rsidR="003A3593">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w:t>
      </w:r>
    </w:p>
    <w:p w14:paraId="1FE261B9" w14:textId="446443F5" w:rsidR="000A06BE" w:rsidRDefault="00986B0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0A06BE">
        <w:rPr>
          <w:rFonts w:ascii="Garamond" w:eastAsia="Arial Unicode MS" w:hAnsi="Garamond" w:cs="Helvetica"/>
          <w:color w:val="000000" w:themeColor="text1"/>
          <w:sz w:val="22"/>
          <w:szCs w:val="22"/>
        </w:rPr>
        <w:t>let</w:t>
      </w:r>
      <w:r>
        <w:rPr>
          <w:rFonts w:ascii="Garamond" w:eastAsia="Arial Unicode MS" w:hAnsi="Garamond" w:cs="Helvetica"/>
          <w:color w:val="000000" w:themeColor="text1"/>
          <w:sz w:val="22"/>
          <w:szCs w:val="22"/>
        </w:rPr>
        <w:t xml:space="preserve"> </w:t>
      </w:r>
      <w:r w:rsidR="006970F1">
        <w:rPr>
          <w:rFonts w:ascii="Garamond" w:eastAsia="Arial Unicode MS" w:hAnsi="Garamond" w:cs="Helvetica"/>
          <w:color w:val="000000" w:themeColor="text1"/>
          <w:sz w:val="22"/>
          <w:szCs w:val="22"/>
        </w:rPr>
        <w:t>Radwan</w:t>
      </w:r>
      <w:r w:rsidR="000A06BE">
        <w:rPr>
          <w:rFonts w:ascii="Garamond" w:eastAsia="Arial Unicode MS" w:hAnsi="Garamond" w:cs="Helvetica"/>
          <w:color w:val="000000" w:themeColor="text1"/>
          <w:sz w:val="22"/>
          <w:szCs w:val="22"/>
        </w:rPr>
        <w:t>’s spume wash over me</w:t>
      </w:r>
      <w:r>
        <w:rPr>
          <w:rFonts w:ascii="Garamond" w:eastAsia="Arial Unicode MS" w:hAnsi="Garamond" w:cs="Helvetica"/>
          <w:color w:val="000000" w:themeColor="text1"/>
          <w:sz w:val="22"/>
          <w:szCs w:val="22"/>
        </w:rPr>
        <w:t xml:space="preserve">, I’d heard it all before. </w:t>
      </w:r>
      <w:r w:rsidR="00612E7D">
        <w:rPr>
          <w:rFonts w:ascii="Garamond" w:eastAsia="Arial Unicode MS" w:hAnsi="Garamond" w:cs="Helvetica"/>
          <w:color w:val="000000" w:themeColor="text1"/>
          <w:sz w:val="22"/>
          <w:szCs w:val="22"/>
        </w:rPr>
        <w:t xml:space="preserve">And anyway, I never for a </w:t>
      </w:r>
      <w:r w:rsidR="000C17E2">
        <w:rPr>
          <w:rFonts w:ascii="Garamond" w:eastAsia="Arial Unicode MS" w:hAnsi="Garamond" w:cs="Helvetica"/>
          <w:color w:val="000000" w:themeColor="text1"/>
          <w:sz w:val="22"/>
          <w:szCs w:val="22"/>
        </w:rPr>
        <w:t>second</w:t>
      </w:r>
      <w:r w:rsidR="00612E7D">
        <w:rPr>
          <w:rFonts w:ascii="Garamond" w:eastAsia="Arial Unicode MS" w:hAnsi="Garamond" w:cs="Helvetica"/>
          <w:color w:val="000000" w:themeColor="text1"/>
          <w:sz w:val="22"/>
          <w:szCs w:val="22"/>
        </w:rPr>
        <w:t xml:space="preserve"> back then thought that Trump would win. </w:t>
      </w:r>
      <w:r w:rsidR="00EA6A74">
        <w:rPr>
          <w:rFonts w:ascii="Garamond" w:eastAsia="Arial Unicode MS" w:hAnsi="Garamond" w:cs="Helvetica"/>
          <w:color w:val="000000" w:themeColor="text1"/>
          <w:sz w:val="22"/>
          <w:szCs w:val="22"/>
        </w:rPr>
        <w:t>‘I was thinking about Pierre,</w:t>
      </w:r>
      <w:r w:rsidR="000A06BE">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 xml:space="preserve"> </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Pierre being the guy who runs Angmar, the company who bought us out</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w:t>
      </w:r>
    </w:p>
    <w:p w14:paraId="627D8838" w14:textId="1A3028C0" w:rsidR="000A06B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Pr>
          <w:rFonts w:ascii="Garamond" w:eastAsia="Arial Unicode MS" w:hAnsi="Garamond" w:cs="Helvetica"/>
          <w:color w:val="000000" w:themeColor="text1"/>
          <w:sz w:val="22"/>
          <w:szCs w:val="22"/>
        </w:rPr>
        <w:t>Whaddabout</w:t>
      </w:r>
      <w:proofErr w:type="spellEnd"/>
      <w:r>
        <w:rPr>
          <w:rFonts w:ascii="Garamond" w:eastAsia="Arial Unicode MS" w:hAnsi="Garamond" w:cs="Helvetica"/>
          <w:color w:val="000000" w:themeColor="text1"/>
          <w:sz w:val="22"/>
          <w:szCs w:val="22"/>
        </w:rPr>
        <w:t xml:space="preserve"> </w:t>
      </w:r>
      <w:proofErr w:type="spellStart"/>
      <w:r w:rsidR="002E61D1">
        <w:rPr>
          <w:rFonts w:ascii="Garamond" w:eastAsia="Arial Unicode MS" w:hAnsi="Garamond" w:cs="Helvetica"/>
          <w:color w:val="000000" w:themeColor="text1"/>
          <w:sz w:val="22"/>
          <w:szCs w:val="22"/>
        </w:rPr>
        <w:t>im</w:t>
      </w:r>
      <w:proofErr w:type="spellEnd"/>
      <w:r>
        <w:rPr>
          <w:rFonts w:ascii="Garamond" w:eastAsia="Arial Unicode MS" w:hAnsi="Garamond" w:cs="Helvetica"/>
          <w:color w:val="000000" w:themeColor="text1"/>
          <w:sz w:val="22"/>
          <w:szCs w:val="22"/>
        </w:rPr>
        <w:t>?’</w:t>
      </w:r>
    </w:p>
    <w:p w14:paraId="0D7659FA" w14:textId="23542D64" w:rsidR="00E268F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 xml:space="preserve">You </w:t>
      </w:r>
      <w:r w:rsidR="004008C4">
        <w:rPr>
          <w:rFonts w:ascii="Garamond" w:eastAsia="Arial Unicode MS" w:hAnsi="Garamond" w:cs="Helvetica"/>
          <w:color w:val="000000" w:themeColor="text1"/>
          <w:sz w:val="22"/>
          <w:szCs w:val="22"/>
        </w:rPr>
        <w:t>still think</w:t>
      </w:r>
      <w:r w:rsidR="00E268F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he’s just</w:t>
      </w:r>
      <w:r w:rsidR="004008C4">
        <w:rPr>
          <w:rFonts w:ascii="Garamond" w:eastAsia="Arial Unicode MS" w:hAnsi="Garamond" w:cs="Helvetica"/>
          <w:color w:val="000000" w:themeColor="text1"/>
          <w:sz w:val="22"/>
          <w:szCs w:val="22"/>
        </w:rPr>
        <w:t xml:space="preserve"> a puppet</w:t>
      </w:r>
      <w:r w:rsidR="00E268FE">
        <w:rPr>
          <w:rFonts w:ascii="Garamond" w:eastAsia="Arial Unicode MS" w:hAnsi="Garamond" w:cs="Helvetica"/>
          <w:color w:val="000000" w:themeColor="text1"/>
          <w:sz w:val="22"/>
          <w:szCs w:val="22"/>
        </w:rPr>
        <w:t>?’</w:t>
      </w:r>
    </w:p>
    <w:p w14:paraId="71A4A974" w14:textId="265707C6" w:rsidR="000A06BE" w:rsidRDefault="00E268F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9E2B72" w:rsidRPr="009E2B72">
        <w:rPr>
          <w:rFonts w:ascii="Garamond" w:eastAsia="Arial Unicode MS" w:hAnsi="Garamond" w:cs="Helvetica"/>
          <w:i/>
          <w:iCs/>
          <w:color w:val="000000" w:themeColor="text1"/>
          <w:sz w:val="22"/>
          <w:szCs w:val="22"/>
        </w:rPr>
        <w:t>Cagatintas</w:t>
      </w:r>
      <w:proofErr w:type="spellEnd"/>
      <w:r w:rsidR="009E2B72" w:rsidRPr="00E268FE">
        <w:rPr>
          <w:rFonts w:ascii="Garamond" w:eastAsia="Arial Unicode MS" w:hAnsi="Garamond" w:cs="Helvetica"/>
          <w:i/>
          <w:iCs/>
          <w:color w:val="000000" w:themeColor="text1"/>
          <w:sz w:val="22"/>
          <w:szCs w:val="22"/>
        </w:rPr>
        <w:t xml:space="preserve"> </w:t>
      </w:r>
      <w:r w:rsidRPr="00DC5F35">
        <w:rPr>
          <w:rFonts w:ascii="Garamond" w:eastAsia="Arial Unicode MS" w:hAnsi="Garamond" w:cs="Helvetica"/>
          <w:i/>
          <w:iCs/>
          <w:color w:val="000000" w:themeColor="text1"/>
          <w:sz w:val="22"/>
          <w:szCs w:val="22"/>
        </w:rPr>
        <w:t>nabob</w:t>
      </w:r>
      <w:r w:rsidR="00311CB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Pr="00E268FE">
        <w:rPr>
          <w:rFonts w:ascii="Garamond" w:eastAsia="Arial Unicode MS" w:hAnsi="Garamond" w:cs="Helvetica"/>
          <w:color w:val="000000" w:themeColor="text1"/>
          <w:sz w:val="22"/>
          <w:szCs w:val="22"/>
        </w:rPr>
        <w:t xml:space="preserve"> </w:t>
      </w:r>
      <w:r w:rsidR="00311CBD" w:rsidRPr="00311CBD">
        <w:rPr>
          <w:rFonts w:ascii="Garamond" w:eastAsia="Arial Unicode MS" w:hAnsi="Garamond" w:cs="Helvetica"/>
          <w:color w:val="000000" w:themeColor="text1"/>
          <w:sz w:val="22"/>
          <w:szCs w:val="22"/>
        </w:rPr>
        <w:t>curse</w:t>
      </w:r>
      <w:r w:rsidR="00311CBD">
        <w:rPr>
          <w:rFonts w:ascii="Garamond" w:eastAsia="Arial Unicode MS" w:hAnsi="Garamond" w:cs="Helvetica"/>
          <w:color w:val="000000" w:themeColor="text1"/>
          <w:sz w:val="22"/>
          <w:szCs w:val="22"/>
        </w:rPr>
        <w:t xml:space="preserve">d </w:t>
      </w:r>
      <w:r w:rsidR="00311CBD" w:rsidRPr="00311CBD">
        <w:rPr>
          <w:rFonts w:ascii="Garamond" w:eastAsia="Arial Unicode MS" w:hAnsi="Garamond" w:cs="Helvetica"/>
          <w:color w:val="000000" w:themeColor="text1"/>
          <w:sz w:val="22"/>
          <w:szCs w:val="22"/>
        </w:rPr>
        <w:t>Radwa</w:t>
      </w:r>
      <w:r w:rsidR="00311CBD">
        <w:rPr>
          <w:rFonts w:ascii="Garamond" w:eastAsia="Arial Unicode MS" w:hAnsi="Garamond" w:cs="Helvetica"/>
          <w:color w:val="000000" w:themeColor="text1"/>
          <w:sz w:val="22"/>
          <w:szCs w:val="22"/>
        </w:rPr>
        <w:t xml:space="preserve">n, </w:t>
      </w:r>
      <w:r w:rsidR="00D82135">
        <w:rPr>
          <w:rFonts w:ascii="Garamond" w:eastAsia="Arial Unicode MS" w:hAnsi="Garamond" w:cs="Helvetica"/>
          <w:color w:val="000000" w:themeColor="text1"/>
          <w:sz w:val="22"/>
          <w:szCs w:val="22"/>
        </w:rPr>
        <w:t>confessing</w:t>
      </w:r>
      <w:r w:rsidR="00311CBD">
        <w:rPr>
          <w:rFonts w:ascii="Garamond" w:eastAsia="Arial Unicode MS" w:hAnsi="Garamond" w:cs="Helvetica"/>
          <w:color w:val="000000" w:themeColor="text1"/>
          <w:sz w:val="22"/>
          <w:szCs w:val="22"/>
        </w:rPr>
        <w:t xml:space="preserve"> his Latino and Arabian heritage</w:t>
      </w:r>
      <w:r w:rsidRPr="00E268FE">
        <w:rPr>
          <w:rFonts w:ascii="Garamond" w:eastAsia="Arial Unicode MS" w:hAnsi="Garamond" w:cs="Helvetica"/>
          <w:color w:val="000000" w:themeColor="text1"/>
          <w:sz w:val="22"/>
          <w:szCs w:val="22"/>
        </w:rPr>
        <w:t xml:space="preserve">. </w:t>
      </w:r>
      <w:r w:rsidR="00646FD4">
        <w:rPr>
          <w:rFonts w:ascii="Garamond" w:eastAsia="Arial Unicode MS" w:hAnsi="Garamond" w:cs="Helvetica"/>
          <w:color w:val="000000" w:themeColor="text1"/>
          <w:sz w:val="22"/>
          <w:szCs w:val="22"/>
        </w:rPr>
        <w:t>‘He’s a</w:t>
      </w:r>
      <w:r w:rsidR="00F21E49">
        <w:rPr>
          <w:rFonts w:ascii="Garamond" w:eastAsia="Arial Unicode MS" w:hAnsi="Garamond" w:cs="Helvetica"/>
          <w:color w:val="000000" w:themeColor="text1"/>
          <w:sz w:val="22"/>
          <w:szCs w:val="22"/>
        </w:rPr>
        <w:t xml:space="preserve"> patsy</w:t>
      </w:r>
      <w:r w:rsidR="00613E15">
        <w:rPr>
          <w:rFonts w:ascii="Garamond" w:eastAsia="Arial Unicode MS" w:hAnsi="Garamond" w:cs="Helvetica"/>
          <w:color w:val="000000" w:themeColor="text1"/>
          <w:sz w:val="22"/>
          <w:szCs w:val="22"/>
        </w:rPr>
        <w:t>. A</w:t>
      </w:r>
      <w:r w:rsidR="00646FD4">
        <w:rPr>
          <w:rFonts w:ascii="Garamond" w:eastAsia="Arial Unicode MS" w:hAnsi="Garamond" w:cs="Helvetica"/>
          <w:color w:val="000000" w:themeColor="text1"/>
          <w:sz w:val="22"/>
          <w:szCs w:val="22"/>
        </w:rPr>
        <w:t xml:space="preserve"> </w:t>
      </w:r>
      <w:r w:rsidR="00646FD4" w:rsidRPr="00646FD4">
        <w:rPr>
          <w:rFonts w:ascii="Garamond" w:eastAsia="Arial Unicode MS" w:hAnsi="Garamond" w:cs="Helvetica"/>
          <w:color w:val="000000" w:themeColor="text1"/>
          <w:sz w:val="22"/>
          <w:szCs w:val="22"/>
        </w:rPr>
        <w:t>mercenary</w:t>
      </w:r>
      <w:r w:rsidR="003F3945">
        <w:rPr>
          <w:rFonts w:ascii="Garamond" w:eastAsia="Arial Unicode MS" w:hAnsi="Garamond" w:cs="Helvetica"/>
          <w:color w:val="000000" w:themeColor="text1"/>
          <w:sz w:val="22"/>
          <w:szCs w:val="22"/>
        </w:rPr>
        <w:t>. Just</w:t>
      </w:r>
      <w:r w:rsidR="00646FD4">
        <w:rPr>
          <w:rFonts w:ascii="Garamond" w:eastAsia="Arial Unicode MS" w:hAnsi="Garamond" w:cs="Helvetica"/>
          <w:color w:val="000000" w:themeColor="text1"/>
          <w:sz w:val="22"/>
          <w:szCs w:val="22"/>
        </w:rPr>
        <w:t xml:space="preserve"> like us. </w:t>
      </w:r>
      <w:r w:rsidR="0099448F">
        <w:rPr>
          <w:rFonts w:ascii="Garamond" w:eastAsia="Arial Unicode MS" w:hAnsi="Garamond" w:cs="Helvetica"/>
          <w:color w:val="000000" w:themeColor="text1"/>
          <w:sz w:val="22"/>
          <w:szCs w:val="22"/>
        </w:rPr>
        <w:t>Wool-</w:t>
      </w:r>
      <w:r w:rsidR="0099448F">
        <w:rPr>
          <w:rFonts w:ascii="Garamond" w:eastAsia="Arial Unicode MS" w:hAnsi="Garamond" w:cs="Helvetica"/>
          <w:color w:val="000000" w:themeColor="text1"/>
          <w:sz w:val="22"/>
          <w:szCs w:val="22"/>
        </w:rPr>
        <w:lastRenderedPageBreak/>
        <w:t xml:space="preserve">gathering opportunist. </w:t>
      </w:r>
      <w:r w:rsidR="00646FD4">
        <w:rPr>
          <w:rFonts w:ascii="Garamond" w:eastAsia="Arial Unicode MS" w:hAnsi="Garamond" w:cs="Helvetica"/>
          <w:color w:val="000000" w:themeColor="text1"/>
          <w:sz w:val="22"/>
          <w:szCs w:val="22"/>
        </w:rPr>
        <w:t xml:space="preserve">What do you call it when </w:t>
      </w:r>
      <w:r w:rsidRPr="00E268FE">
        <w:rPr>
          <w:rFonts w:ascii="Garamond" w:eastAsia="Arial Unicode MS" w:hAnsi="Garamond" w:cs="Helvetica"/>
          <w:color w:val="000000" w:themeColor="text1"/>
          <w:sz w:val="22"/>
          <w:szCs w:val="22"/>
        </w:rPr>
        <w:t>the mercenaries accuse the mercenary?</w:t>
      </w:r>
      <w:r w:rsidR="000A06BE">
        <w:rPr>
          <w:rFonts w:ascii="Garamond" w:eastAsia="Arial Unicode MS" w:hAnsi="Garamond" w:cs="Helvetica"/>
          <w:color w:val="000000" w:themeColor="text1"/>
          <w:sz w:val="22"/>
          <w:szCs w:val="22"/>
        </w:rPr>
        <w:t xml:space="preserve">’ he drifted </w:t>
      </w:r>
      <w:r w:rsidR="008B0FC5">
        <w:rPr>
          <w:rFonts w:ascii="Garamond" w:eastAsia="Arial Unicode MS" w:hAnsi="Garamond" w:cs="Helvetica"/>
          <w:color w:val="000000" w:themeColor="text1"/>
          <w:sz w:val="22"/>
          <w:szCs w:val="22"/>
        </w:rPr>
        <w:t>upstream to</w:t>
      </w:r>
      <w:r w:rsidR="000A06BE">
        <w:rPr>
          <w:rFonts w:ascii="Garamond" w:eastAsia="Arial Unicode MS" w:hAnsi="Garamond" w:cs="Helvetica"/>
          <w:color w:val="000000" w:themeColor="text1"/>
          <w:sz w:val="22"/>
          <w:szCs w:val="22"/>
        </w:rPr>
        <w:t xml:space="preserve"> Captain Kur</w:t>
      </w:r>
      <w:r w:rsidR="00A63FA9">
        <w:rPr>
          <w:rFonts w:ascii="Garamond" w:eastAsia="Arial Unicode MS" w:hAnsi="Garamond" w:cs="Helvetica"/>
          <w:color w:val="000000" w:themeColor="text1"/>
          <w:sz w:val="22"/>
          <w:szCs w:val="22"/>
        </w:rPr>
        <w:t>t</w:t>
      </w:r>
      <w:r w:rsidR="000A06BE">
        <w:rPr>
          <w:rFonts w:ascii="Garamond" w:eastAsia="Arial Unicode MS" w:hAnsi="Garamond" w:cs="Helvetica"/>
          <w:color w:val="000000" w:themeColor="text1"/>
          <w:sz w:val="22"/>
          <w:szCs w:val="22"/>
        </w:rPr>
        <w:t>z.</w:t>
      </w:r>
    </w:p>
    <w:p w14:paraId="7EAB08D5" w14:textId="09437E23" w:rsidR="008510EA"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9448F">
        <w:rPr>
          <w:rFonts w:ascii="Garamond" w:eastAsia="Arial Unicode MS" w:hAnsi="Garamond" w:cs="Helvetica"/>
          <w:color w:val="000000" w:themeColor="text1"/>
          <w:sz w:val="22"/>
          <w:szCs w:val="22"/>
        </w:rPr>
        <w:t>You know he m</w:t>
      </w:r>
      <w:r w:rsidR="00A00031" w:rsidRPr="00AF2203">
        <w:rPr>
          <w:rFonts w:ascii="Garamond" w:eastAsia="Arial Unicode MS" w:hAnsi="Garamond" w:cs="Helvetica"/>
          <w:color w:val="000000" w:themeColor="text1"/>
          <w:sz w:val="22"/>
          <w:szCs w:val="22"/>
        </w:rPr>
        <w:t>akes all his decisions by algorithm</w:t>
      </w:r>
      <w:r>
        <w:rPr>
          <w:rFonts w:ascii="Garamond" w:eastAsia="Arial Unicode MS" w:hAnsi="Garamond" w:cs="Helvetica"/>
          <w:color w:val="000000" w:themeColor="text1"/>
          <w:sz w:val="22"/>
          <w:szCs w:val="22"/>
        </w:rPr>
        <w:t xml:space="preserve">?’ I said, </w:t>
      </w:r>
      <w:r w:rsidR="008510EA">
        <w:rPr>
          <w:rFonts w:ascii="Garamond" w:eastAsia="Arial Unicode MS" w:hAnsi="Garamond" w:cs="Helvetica"/>
          <w:color w:val="000000" w:themeColor="text1"/>
          <w:sz w:val="22"/>
          <w:szCs w:val="22"/>
        </w:rPr>
        <w:t xml:space="preserve">parroting what </w:t>
      </w:r>
      <w:r w:rsidR="005A4247">
        <w:rPr>
          <w:rFonts w:ascii="Garamond" w:eastAsia="Arial Unicode MS" w:hAnsi="Garamond" w:cs="Helvetica"/>
          <w:color w:val="000000" w:themeColor="text1"/>
          <w:sz w:val="22"/>
          <w:szCs w:val="22"/>
        </w:rPr>
        <w:t>m</w:t>
      </w:r>
      <w:r w:rsidR="00F917EF">
        <w:rPr>
          <w:rFonts w:ascii="Garamond" w:eastAsia="Arial Unicode MS" w:hAnsi="Garamond" w:cs="Helvetica"/>
          <w:color w:val="000000" w:themeColor="text1"/>
          <w:sz w:val="22"/>
          <w:szCs w:val="22"/>
        </w:rPr>
        <w:t xml:space="preserve">y sister </w:t>
      </w:r>
      <w:r w:rsidR="008510EA">
        <w:rPr>
          <w:rFonts w:ascii="Garamond" w:eastAsia="Arial Unicode MS" w:hAnsi="Garamond" w:cs="Helvetica"/>
          <w:color w:val="000000" w:themeColor="text1"/>
          <w:sz w:val="22"/>
          <w:szCs w:val="22"/>
        </w:rPr>
        <w:t xml:space="preserve">had </w:t>
      </w:r>
      <w:r w:rsidR="00F917EF">
        <w:rPr>
          <w:rFonts w:ascii="Garamond" w:eastAsia="Arial Unicode MS" w:hAnsi="Garamond" w:cs="Helvetica"/>
          <w:color w:val="000000" w:themeColor="text1"/>
          <w:sz w:val="22"/>
          <w:szCs w:val="22"/>
        </w:rPr>
        <w:t>told me</w:t>
      </w:r>
      <w:r w:rsidR="00640EB8">
        <w:rPr>
          <w:rFonts w:ascii="Garamond" w:eastAsia="Arial Unicode MS" w:hAnsi="Garamond" w:cs="Helvetica"/>
          <w:color w:val="000000" w:themeColor="text1"/>
          <w:sz w:val="22"/>
          <w:szCs w:val="22"/>
        </w:rPr>
        <w:t>.</w:t>
      </w:r>
      <w:r w:rsidR="005A4247">
        <w:rPr>
          <w:rFonts w:ascii="Garamond" w:eastAsia="Arial Unicode MS" w:hAnsi="Garamond" w:cs="Helvetica"/>
          <w:color w:val="000000" w:themeColor="text1"/>
          <w:sz w:val="22"/>
          <w:szCs w:val="22"/>
        </w:rPr>
        <w:t xml:space="preserve"> </w:t>
      </w:r>
    </w:p>
    <w:p w14:paraId="5EF0652A" w14:textId="3E8659B2" w:rsidR="00640EB8" w:rsidRDefault="008510E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seemed to bring Radwan around and </w:t>
      </w:r>
      <w:r w:rsidR="008A4A18">
        <w:rPr>
          <w:rFonts w:ascii="Garamond" w:eastAsia="Arial Unicode MS" w:hAnsi="Garamond" w:cs="Helvetica"/>
          <w:color w:val="000000" w:themeColor="text1"/>
          <w:sz w:val="22"/>
          <w:szCs w:val="22"/>
        </w:rPr>
        <w:t>with</w:t>
      </w:r>
      <w:r>
        <w:rPr>
          <w:rFonts w:ascii="Garamond" w:eastAsia="Arial Unicode MS" w:hAnsi="Garamond" w:cs="Helvetica"/>
          <w:color w:val="000000" w:themeColor="text1"/>
          <w:sz w:val="22"/>
          <w:szCs w:val="22"/>
        </w:rPr>
        <w:t xml:space="preserve"> his former jolly presence said, ‘</w:t>
      </w:r>
      <w:r w:rsidR="005A4247">
        <w:rPr>
          <w:rFonts w:ascii="Garamond" w:eastAsia="Arial Unicode MS" w:hAnsi="Garamond" w:cs="Helvetica"/>
          <w:color w:val="000000" w:themeColor="text1"/>
          <w:sz w:val="22"/>
          <w:szCs w:val="22"/>
        </w:rPr>
        <w:t xml:space="preserve">You </w:t>
      </w:r>
      <w:r w:rsidR="008A4A18">
        <w:rPr>
          <w:rFonts w:ascii="Garamond" w:eastAsia="Arial Unicode MS" w:hAnsi="Garamond" w:cs="Helvetica"/>
          <w:color w:val="000000" w:themeColor="text1"/>
          <w:sz w:val="22"/>
          <w:szCs w:val="22"/>
        </w:rPr>
        <w:t xml:space="preserve">know he </w:t>
      </w:r>
      <w:r w:rsidR="0098790C">
        <w:rPr>
          <w:rFonts w:ascii="Garamond" w:eastAsia="Arial Unicode MS" w:hAnsi="Garamond" w:cs="Helvetica"/>
          <w:color w:val="000000" w:themeColor="text1"/>
          <w:sz w:val="22"/>
          <w:szCs w:val="22"/>
        </w:rPr>
        <w:t>still</w:t>
      </w:r>
      <w:r w:rsidR="005A4247">
        <w:rPr>
          <w:rFonts w:ascii="Garamond" w:eastAsia="Arial Unicode MS" w:hAnsi="Garamond" w:cs="Helvetica"/>
          <w:color w:val="000000" w:themeColor="text1"/>
          <w:sz w:val="22"/>
          <w:szCs w:val="22"/>
        </w:rPr>
        <w:t xml:space="preserve"> </w:t>
      </w:r>
      <w:r w:rsidR="00BE1EAB">
        <w:rPr>
          <w:rFonts w:ascii="Garamond" w:eastAsia="Arial Unicode MS" w:hAnsi="Garamond" w:cs="Helvetica"/>
          <w:color w:val="000000" w:themeColor="text1"/>
          <w:sz w:val="22"/>
          <w:szCs w:val="22"/>
        </w:rPr>
        <w:t>code</w:t>
      </w:r>
      <w:r w:rsidR="0098790C">
        <w:rPr>
          <w:rFonts w:ascii="Garamond" w:eastAsia="Arial Unicode MS" w:hAnsi="Garamond" w:cs="Helvetica"/>
          <w:color w:val="000000" w:themeColor="text1"/>
          <w:sz w:val="22"/>
          <w:szCs w:val="22"/>
        </w:rPr>
        <w:t>s like a wizard</w:t>
      </w:r>
      <w:r w:rsidR="005A4247">
        <w:rPr>
          <w:rFonts w:ascii="Garamond" w:eastAsia="Arial Unicode MS" w:hAnsi="Garamond" w:cs="Helvetica"/>
          <w:color w:val="000000" w:themeColor="text1"/>
          <w:sz w:val="22"/>
          <w:szCs w:val="22"/>
        </w:rPr>
        <w:t>?</w:t>
      </w:r>
      <w:r w:rsidR="00640EB8">
        <w:rPr>
          <w:rFonts w:ascii="Garamond" w:eastAsia="Arial Unicode MS" w:hAnsi="Garamond" w:cs="Helvetica"/>
          <w:color w:val="000000" w:themeColor="text1"/>
          <w:sz w:val="22"/>
          <w:szCs w:val="22"/>
        </w:rPr>
        <w:t>’</w:t>
      </w:r>
    </w:p>
    <w:p w14:paraId="76A0225D" w14:textId="384C4B44" w:rsidR="00BE1EAB" w:rsidRDefault="00BE1EA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BE1EAB">
        <w:rPr>
          <w:rFonts w:ascii="Garamond" w:eastAsia="Arial Unicode MS" w:hAnsi="Garamond" w:cs="Helvetica"/>
          <w:i/>
          <w:iCs/>
          <w:color w:val="000000" w:themeColor="text1"/>
          <w:sz w:val="22"/>
          <w:szCs w:val="22"/>
        </w:rPr>
        <w:t>kidding</w:t>
      </w:r>
      <w:r>
        <w:rPr>
          <w:rFonts w:ascii="Garamond" w:eastAsia="Arial Unicode MS" w:hAnsi="Garamond" w:cs="Helvetica"/>
          <w:color w:val="000000" w:themeColor="text1"/>
          <w:sz w:val="22"/>
          <w:szCs w:val="22"/>
        </w:rPr>
        <w:t>,’ I gushed.</w:t>
      </w:r>
    </w:p>
    <w:p w14:paraId="52DDE7FE" w14:textId="598D0D42" w:rsidR="005C64FF" w:rsidRDefault="004049A3"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54A64">
        <w:rPr>
          <w:rFonts w:ascii="Garamond" w:eastAsia="Arial Unicode MS" w:hAnsi="Garamond" w:cs="Helvetica"/>
          <w:color w:val="000000" w:themeColor="text1"/>
          <w:sz w:val="22"/>
          <w:szCs w:val="22"/>
        </w:rPr>
        <w:t>A</w:t>
      </w:r>
      <w:r w:rsidR="00BE1EAB">
        <w:rPr>
          <w:rFonts w:ascii="Garamond" w:eastAsia="Arial Unicode MS" w:hAnsi="Garamond" w:cs="Helvetica"/>
          <w:color w:val="000000" w:themeColor="text1"/>
          <w:sz w:val="22"/>
          <w:szCs w:val="22"/>
        </w:rPr>
        <w:t xml:space="preserve">ts what </w:t>
      </w:r>
      <w:r w:rsidR="00BE1EAB" w:rsidRPr="008A4A18">
        <w:rPr>
          <w:rFonts w:ascii="Garamond" w:eastAsia="Arial Unicode MS" w:hAnsi="Garamond" w:cs="Helvetica"/>
          <w:color w:val="000000" w:themeColor="text1"/>
          <w:sz w:val="22"/>
          <w:szCs w:val="22"/>
        </w:rPr>
        <w:t>he</w:t>
      </w:r>
      <w:r w:rsidR="00BE1EAB">
        <w:rPr>
          <w:rFonts w:ascii="Garamond" w:eastAsia="Arial Unicode MS" w:hAnsi="Garamond" w:cs="Helvetica"/>
          <w:color w:val="000000" w:themeColor="text1"/>
          <w:sz w:val="22"/>
          <w:szCs w:val="22"/>
        </w:rPr>
        <w:t xml:space="preserve"> said.</w:t>
      </w:r>
      <w:r w:rsidR="00F30390">
        <w:rPr>
          <w:rFonts w:ascii="Garamond" w:eastAsia="Arial Unicode MS" w:hAnsi="Garamond" w:cs="Helvetica"/>
          <w:color w:val="000000" w:themeColor="text1"/>
          <w:sz w:val="22"/>
          <w:szCs w:val="22"/>
        </w:rPr>
        <w:t>’</w:t>
      </w:r>
      <w:r w:rsidR="00BE1EAB">
        <w:rPr>
          <w:rFonts w:ascii="Garamond" w:eastAsia="Arial Unicode MS" w:hAnsi="Garamond" w:cs="Helvetica"/>
          <w:color w:val="000000" w:themeColor="text1"/>
          <w:sz w:val="22"/>
          <w:szCs w:val="22"/>
        </w:rPr>
        <w:t xml:space="preserve"> </w:t>
      </w:r>
      <w:r w:rsidR="00F30390">
        <w:rPr>
          <w:rFonts w:ascii="Garamond" w:eastAsia="Arial Unicode MS" w:hAnsi="Garamond" w:cs="Helvetica"/>
          <w:color w:val="000000" w:themeColor="text1"/>
          <w:sz w:val="22"/>
          <w:szCs w:val="22"/>
        </w:rPr>
        <w:t xml:space="preserve">Radwan was now gushing in the TMZ </w:t>
      </w:r>
      <w:proofErr w:type="spellStart"/>
      <w:r w:rsidR="00F30390">
        <w:rPr>
          <w:rFonts w:ascii="Garamond" w:eastAsia="Arial Unicode MS" w:hAnsi="Garamond" w:cs="Helvetica"/>
          <w:color w:val="000000" w:themeColor="text1"/>
          <w:sz w:val="22"/>
          <w:szCs w:val="22"/>
        </w:rPr>
        <w:t>chatshow</w:t>
      </w:r>
      <w:proofErr w:type="spellEnd"/>
      <w:r w:rsidR="00F30390">
        <w:rPr>
          <w:rFonts w:ascii="Garamond" w:eastAsia="Arial Unicode MS" w:hAnsi="Garamond" w:cs="Helvetica"/>
          <w:color w:val="000000" w:themeColor="text1"/>
          <w:sz w:val="22"/>
          <w:szCs w:val="22"/>
        </w:rPr>
        <w:t xml:space="preserve"> mode of his environs. ‘</w:t>
      </w:r>
      <w:r w:rsidR="00602648">
        <w:rPr>
          <w:rFonts w:ascii="Garamond" w:eastAsia="Arial Unicode MS" w:hAnsi="Garamond" w:cs="Helvetica"/>
          <w:color w:val="000000" w:themeColor="text1"/>
          <w:sz w:val="22"/>
          <w:szCs w:val="22"/>
        </w:rPr>
        <w:t>We m</w:t>
      </w:r>
      <w:r>
        <w:rPr>
          <w:rFonts w:ascii="Garamond" w:eastAsia="Arial Unicode MS" w:hAnsi="Garamond" w:cs="Helvetica"/>
          <w:color w:val="000000" w:themeColor="text1"/>
          <w:sz w:val="22"/>
          <w:szCs w:val="22"/>
        </w:rPr>
        <w:t xml:space="preserve">et the other day. </w:t>
      </w:r>
      <w:r w:rsidR="0090669E">
        <w:rPr>
          <w:rFonts w:ascii="Garamond" w:eastAsia="Arial Unicode MS" w:hAnsi="Garamond" w:cs="Helvetica"/>
          <w:color w:val="000000" w:themeColor="text1"/>
          <w:sz w:val="22"/>
          <w:szCs w:val="22"/>
        </w:rPr>
        <w:t xml:space="preserve">We </w:t>
      </w:r>
      <w:r w:rsidR="0090669E" w:rsidRPr="0090669E">
        <w:rPr>
          <w:rFonts w:ascii="Garamond" w:eastAsia="Arial Unicode MS" w:hAnsi="Garamond" w:cs="Helvetica"/>
          <w:i/>
          <w:iCs/>
          <w:color w:val="000000" w:themeColor="text1"/>
          <w:sz w:val="22"/>
          <w:szCs w:val="22"/>
        </w:rPr>
        <w:t>get on</w:t>
      </w:r>
      <w:r w:rsidR="001D486D">
        <w:rPr>
          <w:rFonts w:ascii="Garamond" w:eastAsia="Arial Unicode MS" w:hAnsi="Garamond" w:cs="Helvetica"/>
          <w:color w:val="000000" w:themeColor="text1"/>
          <w:sz w:val="22"/>
          <w:szCs w:val="22"/>
        </w:rPr>
        <w:t>.</w:t>
      </w:r>
      <w:r w:rsidR="005C64FF">
        <w:rPr>
          <w:rFonts w:ascii="Garamond" w:eastAsia="Arial Unicode MS" w:hAnsi="Garamond" w:cs="Helvetica"/>
          <w:color w:val="000000" w:themeColor="text1"/>
          <w:sz w:val="22"/>
          <w:szCs w:val="22"/>
        </w:rPr>
        <w:t>’</w:t>
      </w:r>
    </w:p>
    <w:p w14:paraId="4BBD80EB" w14:textId="01FCC7AC"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‘Was he wearing those appalling </w:t>
      </w:r>
      <w:r w:rsidR="008B6F48">
        <w:rPr>
          <w:rFonts w:ascii="Garamond" w:eastAsia="Arial Unicode MS" w:hAnsi="Garamond" w:cs="Helvetica"/>
          <w:color w:val="000000" w:themeColor="text1"/>
          <w:sz w:val="22"/>
          <w:szCs w:val="22"/>
        </w:rPr>
        <w:t>toe shoes</w:t>
      </w:r>
      <w:r>
        <w:rPr>
          <w:rFonts w:ascii="Garamond" w:eastAsia="Arial Unicode MS" w:hAnsi="Garamond" w:cs="Helvetica"/>
          <w:color w:val="000000" w:themeColor="text1"/>
          <w:sz w:val="22"/>
          <w:szCs w:val="22"/>
        </w:rPr>
        <w:t>?’</w:t>
      </w:r>
    </w:p>
    <w:p w14:paraId="099F3942" w14:textId="3A9750A5"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r w:rsidR="009F0B61">
        <w:rPr>
          <w:rFonts w:ascii="Garamond" w:eastAsia="Arial Unicode MS" w:hAnsi="Garamond" w:cs="Helvetica"/>
          <w:color w:val="000000" w:themeColor="text1"/>
          <w:sz w:val="22"/>
          <w:szCs w:val="22"/>
        </w:rPr>
        <w:t xml:space="preserve"> s</w:t>
      </w:r>
      <w:r w:rsidR="00373907">
        <w:rPr>
          <w:rFonts w:ascii="Garamond" w:eastAsia="Arial Unicode MS" w:hAnsi="Garamond" w:cs="Helvetica"/>
          <w:color w:val="000000" w:themeColor="text1"/>
          <w:sz w:val="22"/>
          <w:szCs w:val="22"/>
        </w:rPr>
        <w:t xml:space="preserve">ame brand as mine. </w:t>
      </w:r>
      <w:r w:rsidR="008B6F48">
        <w:rPr>
          <w:rFonts w:ascii="Garamond" w:eastAsia="Arial Unicode MS" w:hAnsi="Garamond" w:cs="Helvetica"/>
          <w:color w:val="000000" w:themeColor="text1"/>
          <w:sz w:val="22"/>
          <w:szCs w:val="22"/>
        </w:rPr>
        <w:t xml:space="preserve">I’m gonna miss your </w:t>
      </w:r>
      <w:r w:rsidR="00373907">
        <w:rPr>
          <w:rFonts w:ascii="Garamond" w:eastAsia="Arial Unicode MS" w:hAnsi="Garamond" w:cs="Helvetica"/>
          <w:color w:val="000000" w:themeColor="text1"/>
          <w:sz w:val="22"/>
          <w:szCs w:val="22"/>
        </w:rPr>
        <w:t>attention to detail</w:t>
      </w:r>
      <w:r w:rsidR="008B6F48">
        <w:rPr>
          <w:rFonts w:ascii="Garamond" w:eastAsia="Arial Unicode MS" w:hAnsi="Garamond" w:cs="Helvetica"/>
          <w:color w:val="000000" w:themeColor="text1"/>
          <w:sz w:val="22"/>
          <w:szCs w:val="22"/>
        </w:rPr>
        <w:t xml:space="preserve">, </w:t>
      </w:r>
      <w:r w:rsidR="009F0B61">
        <w:rPr>
          <w:rFonts w:ascii="Garamond" w:eastAsia="Arial Unicode MS" w:hAnsi="Garamond" w:cs="Helvetica"/>
          <w:color w:val="000000" w:themeColor="text1"/>
          <w:sz w:val="22"/>
          <w:szCs w:val="22"/>
        </w:rPr>
        <w:t>soldier!</w:t>
      </w:r>
      <w:r w:rsidR="008B6F48">
        <w:rPr>
          <w:rFonts w:ascii="Garamond" w:eastAsia="Arial Unicode MS" w:hAnsi="Garamond" w:cs="Helvetica"/>
          <w:color w:val="000000" w:themeColor="text1"/>
          <w:sz w:val="22"/>
          <w:szCs w:val="22"/>
        </w:rPr>
        <w:t>’</w:t>
      </w:r>
      <w:r w:rsidR="009F0B61">
        <w:rPr>
          <w:rFonts w:ascii="Garamond" w:eastAsia="Arial Unicode MS" w:hAnsi="Garamond" w:cs="Helvetica"/>
          <w:color w:val="000000" w:themeColor="text1"/>
          <w:sz w:val="22"/>
          <w:szCs w:val="22"/>
        </w:rPr>
        <w:t xml:space="preserve"> Radwan enthused, wagging a finger like </w:t>
      </w:r>
      <w:r w:rsidR="00720B5D">
        <w:rPr>
          <w:rFonts w:ascii="Garamond" w:eastAsia="Arial Unicode MS" w:hAnsi="Garamond" w:cs="Helvetica"/>
          <w:color w:val="000000" w:themeColor="text1"/>
          <w:sz w:val="22"/>
          <w:szCs w:val="22"/>
        </w:rPr>
        <w:t xml:space="preserve">another </w:t>
      </w:r>
      <w:r w:rsidR="00720B5D" w:rsidRPr="00720B5D">
        <w:rPr>
          <w:rFonts w:ascii="Garamond" w:eastAsia="Arial Unicode MS" w:hAnsi="Garamond" w:cs="Helvetica"/>
          <w:color w:val="000000" w:themeColor="text1"/>
          <w:sz w:val="22"/>
          <w:szCs w:val="22"/>
        </w:rPr>
        <w:t>George C. Scott</w:t>
      </w:r>
      <w:r w:rsidR="00720B5D">
        <w:rPr>
          <w:rFonts w:ascii="Garamond" w:eastAsia="Arial Unicode MS" w:hAnsi="Garamond" w:cs="Helvetica"/>
          <w:color w:val="000000" w:themeColor="text1"/>
          <w:sz w:val="22"/>
          <w:szCs w:val="22"/>
        </w:rPr>
        <w:t xml:space="preserve"> instantiation as </w:t>
      </w:r>
      <w:r w:rsidR="004C1E5F">
        <w:rPr>
          <w:rFonts w:ascii="Garamond" w:eastAsia="Arial Unicode MS" w:hAnsi="Garamond" w:cs="Helvetica"/>
          <w:color w:val="000000" w:themeColor="text1"/>
          <w:sz w:val="22"/>
          <w:szCs w:val="22"/>
        </w:rPr>
        <w:t>C</w:t>
      </w:r>
      <w:r w:rsidR="006E6F44">
        <w:rPr>
          <w:rFonts w:ascii="Garamond" w:eastAsia="Arial Unicode MS" w:hAnsi="Garamond" w:cs="Helvetica"/>
          <w:color w:val="000000" w:themeColor="text1"/>
          <w:sz w:val="22"/>
          <w:szCs w:val="22"/>
        </w:rPr>
        <w:t xml:space="preserve">razy </w:t>
      </w:r>
      <w:r w:rsidR="009F0B61" w:rsidRPr="009F0B61">
        <w:rPr>
          <w:rFonts w:ascii="Garamond" w:eastAsia="Arial Unicode MS" w:hAnsi="Garamond" w:cs="Helvetica"/>
          <w:color w:val="000000" w:themeColor="text1"/>
          <w:sz w:val="22"/>
          <w:szCs w:val="22"/>
        </w:rPr>
        <w:t xml:space="preserve">General Buck </w:t>
      </w:r>
      <w:proofErr w:type="spellStart"/>
      <w:r w:rsidR="009F0B61" w:rsidRPr="009F0B61">
        <w:rPr>
          <w:rFonts w:ascii="Garamond" w:eastAsia="Arial Unicode MS" w:hAnsi="Garamond" w:cs="Helvetica"/>
          <w:color w:val="000000" w:themeColor="text1"/>
          <w:sz w:val="22"/>
          <w:szCs w:val="22"/>
        </w:rPr>
        <w:t>Turfidson</w:t>
      </w:r>
      <w:proofErr w:type="spellEnd"/>
      <w:r w:rsidR="009F0B61">
        <w:rPr>
          <w:rFonts w:ascii="Garamond" w:eastAsia="Arial Unicode MS" w:hAnsi="Garamond" w:cs="Helvetica"/>
          <w:color w:val="000000" w:themeColor="text1"/>
          <w:sz w:val="22"/>
          <w:szCs w:val="22"/>
        </w:rPr>
        <w:t>.</w:t>
      </w:r>
    </w:p>
    <w:p w14:paraId="7C8E7F78" w14:textId="7A4901FB" w:rsidR="005C64FF"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hat </w:t>
      </w:r>
      <w:r w:rsidR="00720B5D">
        <w:rPr>
          <w:rFonts w:ascii="Garamond" w:eastAsia="Arial Unicode MS" w:hAnsi="Garamond" w:cs="Helvetica"/>
          <w:color w:val="000000" w:themeColor="text1"/>
          <w:sz w:val="22"/>
          <w:szCs w:val="22"/>
        </w:rPr>
        <w:t xml:space="preserve">did </w:t>
      </w:r>
      <w:r>
        <w:rPr>
          <w:rFonts w:ascii="Garamond" w:eastAsia="Arial Unicode MS" w:hAnsi="Garamond" w:cs="Helvetica"/>
          <w:color w:val="000000" w:themeColor="text1"/>
          <w:sz w:val="22"/>
          <w:szCs w:val="22"/>
        </w:rPr>
        <w:t>you</w:t>
      </w:r>
      <w:r w:rsidR="004838AA">
        <w:rPr>
          <w:rFonts w:ascii="Garamond" w:eastAsia="Arial Unicode MS" w:hAnsi="Garamond" w:cs="Helvetica"/>
          <w:color w:val="000000" w:themeColor="text1"/>
          <w:sz w:val="22"/>
          <w:szCs w:val="22"/>
        </w:rPr>
        <w:t xml:space="preserve"> </w:t>
      </w:r>
      <w:r w:rsidR="00720B5D">
        <w:rPr>
          <w:rFonts w:ascii="Garamond" w:eastAsia="Arial Unicode MS" w:hAnsi="Garamond" w:cs="Helvetica"/>
          <w:color w:val="000000" w:themeColor="text1"/>
          <w:sz w:val="22"/>
          <w:szCs w:val="22"/>
        </w:rPr>
        <w:t xml:space="preserve">and Pierre </w:t>
      </w:r>
      <w:r>
        <w:rPr>
          <w:rFonts w:ascii="Garamond" w:eastAsia="Arial Unicode MS" w:hAnsi="Garamond" w:cs="Helvetica"/>
          <w:color w:val="000000" w:themeColor="text1"/>
          <w:sz w:val="22"/>
          <w:szCs w:val="22"/>
        </w:rPr>
        <w:t>talk about?’</w:t>
      </w:r>
    </w:p>
    <w:p w14:paraId="6370D86B" w14:textId="04A5616D" w:rsidR="00B868F0"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4664F">
        <w:rPr>
          <w:rFonts w:ascii="Garamond" w:eastAsia="Arial Unicode MS" w:hAnsi="Garamond" w:cs="Helvetica"/>
          <w:color w:val="000000" w:themeColor="text1"/>
          <w:sz w:val="22"/>
          <w:szCs w:val="22"/>
        </w:rPr>
        <w:t>Nothing</w:t>
      </w:r>
      <w:r w:rsidR="00B34939">
        <w:rPr>
          <w:rFonts w:ascii="Garamond" w:eastAsia="Arial Unicode MS" w:hAnsi="Garamond" w:cs="Helvetica"/>
          <w:color w:val="000000" w:themeColor="text1"/>
          <w:sz w:val="22"/>
          <w:szCs w:val="22"/>
        </w:rPr>
        <w:t>.</w:t>
      </w:r>
      <w:r w:rsidR="00F67071">
        <w:rPr>
          <w:rFonts w:ascii="Garamond" w:eastAsia="Arial Unicode MS" w:hAnsi="Garamond" w:cs="Helvetica"/>
          <w:color w:val="000000" w:themeColor="text1"/>
          <w:sz w:val="22"/>
          <w:szCs w:val="22"/>
        </w:rPr>
        <w:t xml:space="preserve"> He has no real mind.</w:t>
      </w:r>
      <w:r w:rsidR="00B34939">
        <w:rPr>
          <w:rFonts w:ascii="Garamond" w:eastAsia="Arial Unicode MS" w:hAnsi="Garamond" w:cs="Helvetica"/>
          <w:color w:val="000000" w:themeColor="text1"/>
          <w:sz w:val="22"/>
          <w:szCs w:val="22"/>
        </w:rPr>
        <w:t xml:space="preserve"> </w:t>
      </w:r>
      <w:r w:rsidR="0082501E">
        <w:rPr>
          <w:rFonts w:ascii="Garamond" w:eastAsia="Arial Unicode MS" w:hAnsi="Garamond" w:cs="Helvetica"/>
          <w:color w:val="000000" w:themeColor="text1"/>
          <w:sz w:val="22"/>
          <w:szCs w:val="22"/>
        </w:rPr>
        <w:t>He’s</w:t>
      </w:r>
      <w:r w:rsidR="00AA72E9">
        <w:rPr>
          <w:rFonts w:ascii="Garamond" w:eastAsia="Arial Unicode MS" w:hAnsi="Garamond" w:cs="Helvetica"/>
          <w:color w:val="000000" w:themeColor="text1"/>
          <w:sz w:val="22"/>
          <w:szCs w:val="22"/>
        </w:rPr>
        <w:t xml:space="preserve"> a</w:t>
      </w:r>
      <w:r w:rsidR="00F67071">
        <w:rPr>
          <w:rFonts w:ascii="Garamond" w:eastAsia="Arial Unicode MS" w:hAnsi="Garamond" w:cs="Helvetica"/>
          <w:color w:val="000000" w:themeColor="text1"/>
          <w:sz w:val="22"/>
          <w:szCs w:val="22"/>
        </w:rPr>
        <w:t xml:space="preserve"> zombie accelerationist</w:t>
      </w:r>
      <w:r w:rsidR="00121C52">
        <w:rPr>
          <w:rFonts w:ascii="Garamond" w:eastAsia="Arial Unicode MS" w:hAnsi="Garamond" w:cs="Helvetica"/>
          <w:color w:val="000000" w:themeColor="text1"/>
          <w:sz w:val="22"/>
          <w:szCs w:val="22"/>
        </w:rPr>
        <w:t xml:space="preserve"> that says things like “AI is safe because AI tells me it is safe”</w:t>
      </w:r>
      <w:r w:rsidR="00F67071">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 I </w:t>
      </w:r>
      <w:proofErr w:type="spellStart"/>
      <w:r w:rsidR="00894274">
        <w:rPr>
          <w:rFonts w:ascii="Garamond" w:eastAsia="Arial Unicode MS" w:hAnsi="Garamond" w:cs="Helvetica"/>
          <w:color w:val="000000" w:themeColor="text1"/>
          <w:sz w:val="22"/>
          <w:szCs w:val="22"/>
        </w:rPr>
        <w:t>kinda</w:t>
      </w:r>
      <w:proofErr w:type="spellEnd"/>
      <w:r w:rsidR="00894274">
        <w:rPr>
          <w:rFonts w:ascii="Garamond" w:eastAsia="Arial Unicode MS" w:hAnsi="Garamond" w:cs="Helvetica"/>
          <w:color w:val="000000" w:themeColor="text1"/>
          <w:sz w:val="22"/>
          <w:szCs w:val="22"/>
        </w:rPr>
        <w:t xml:space="preserve"> love the guy! He’s a total nut-job! A </w:t>
      </w:r>
      <w:proofErr w:type="spellStart"/>
      <w:r w:rsidR="00894274">
        <w:rPr>
          <w:rFonts w:ascii="Garamond" w:eastAsia="Arial Unicode MS" w:hAnsi="Garamond" w:cs="Helvetica"/>
          <w:color w:val="000000" w:themeColor="text1"/>
          <w:sz w:val="22"/>
          <w:szCs w:val="22"/>
        </w:rPr>
        <w:t>kinda</w:t>
      </w:r>
      <w:proofErr w:type="spellEnd"/>
      <w:r w:rsidR="00894274">
        <w:rPr>
          <w:rFonts w:ascii="Garamond" w:eastAsia="Arial Unicode MS" w:hAnsi="Garamond" w:cs="Helvetica"/>
          <w:color w:val="000000" w:themeColor="text1"/>
          <w:sz w:val="22"/>
          <w:szCs w:val="22"/>
        </w:rPr>
        <w:t xml:space="preserve"> crypto Situationist punk.’</w:t>
      </w:r>
    </w:p>
    <w:p w14:paraId="4C490700" w14:textId="6F5173A6" w:rsidR="00B868F0"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‘Right,’ I said, wondering what </w:t>
      </w:r>
      <w:r w:rsidR="005255DE">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meant.</w:t>
      </w:r>
    </w:p>
    <w:p w14:paraId="1A6E505D" w14:textId="517E46EA" w:rsidR="00AA72E9"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Pierre is </w:t>
      </w:r>
      <w:r>
        <w:rPr>
          <w:rFonts w:ascii="Garamond" w:eastAsia="Arial Unicode MS" w:hAnsi="Garamond" w:cs="Helvetica"/>
          <w:color w:val="000000" w:themeColor="text1"/>
          <w:sz w:val="22"/>
          <w:szCs w:val="22"/>
        </w:rPr>
        <w:t>a</w:t>
      </w:r>
      <w:r w:rsidR="00AA72E9">
        <w:rPr>
          <w:rFonts w:ascii="Garamond" w:eastAsia="Arial Unicode MS" w:hAnsi="Garamond" w:cs="Helvetica"/>
          <w:color w:val="000000" w:themeColor="text1"/>
          <w:sz w:val="22"/>
          <w:szCs w:val="22"/>
        </w:rPr>
        <w:t xml:space="preserve"> slave to a mythology he has created for himself </w:t>
      </w:r>
      <w:r w:rsidR="005B4C5F">
        <w:rPr>
          <w:rFonts w:ascii="Garamond" w:eastAsia="Arial Unicode MS" w:hAnsi="Garamond" w:cs="Helvetica"/>
          <w:color w:val="000000" w:themeColor="text1"/>
          <w:sz w:val="22"/>
          <w:szCs w:val="22"/>
        </w:rPr>
        <w:t>built on</w:t>
      </w:r>
      <w:r w:rsidR="00AA72E9">
        <w:rPr>
          <w:rFonts w:ascii="Garamond" w:eastAsia="Arial Unicode MS" w:hAnsi="Garamond" w:cs="Helvetica"/>
          <w:color w:val="000000" w:themeColor="text1"/>
          <w:sz w:val="22"/>
          <w:szCs w:val="22"/>
        </w:rPr>
        <w:t xml:space="preserve"> the </w:t>
      </w:r>
      <w:r>
        <w:rPr>
          <w:rFonts w:ascii="Garamond" w:eastAsia="Arial Unicode MS" w:hAnsi="Garamond" w:cs="Helvetica"/>
          <w:color w:val="000000" w:themeColor="text1"/>
          <w:sz w:val="22"/>
          <w:szCs w:val="22"/>
        </w:rPr>
        <w:t>lore</w:t>
      </w:r>
      <w:r w:rsidR="00AA72E9">
        <w:rPr>
          <w:rFonts w:ascii="Garamond" w:eastAsia="Arial Unicode MS" w:hAnsi="Garamond" w:cs="Helvetica"/>
          <w:color w:val="000000" w:themeColor="text1"/>
          <w:sz w:val="22"/>
          <w:szCs w:val="22"/>
        </w:rPr>
        <w:t xml:space="preserve"> of success according to </w:t>
      </w:r>
      <w:r w:rsidR="00B07113">
        <w:rPr>
          <w:rFonts w:ascii="Garamond" w:eastAsia="Arial Unicode MS" w:hAnsi="Garamond" w:cs="Helvetica"/>
          <w:color w:val="000000" w:themeColor="text1"/>
          <w:sz w:val="22"/>
          <w:szCs w:val="22"/>
        </w:rPr>
        <w:t>an outdated</w:t>
      </w:r>
      <w:r w:rsidR="00AA72E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creed</w:t>
      </w:r>
      <w:r w:rsidR="00AA72E9">
        <w:rPr>
          <w:rFonts w:ascii="Garamond" w:eastAsia="Arial Unicode MS" w:hAnsi="Garamond" w:cs="Helvetica"/>
          <w:color w:val="000000" w:themeColor="text1"/>
          <w:sz w:val="22"/>
          <w:szCs w:val="22"/>
        </w:rPr>
        <w:t>.’</w:t>
      </w:r>
    </w:p>
    <w:p w14:paraId="71208E4A" w14:textId="58EA743A"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thought you said he was libertarian?’</w:t>
      </w:r>
    </w:p>
    <w:p w14:paraId="3579B1AF" w14:textId="5737A126"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‘He </w:t>
      </w:r>
      <w:r w:rsidRPr="004C0F12">
        <w:rPr>
          <w:rFonts w:ascii="Garamond" w:eastAsia="Arial Unicode MS" w:hAnsi="Garamond" w:cs="Helvetica"/>
          <w:i/>
          <w:iCs/>
          <w:color w:val="000000" w:themeColor="text1"/>
          <w:sz w:val="22"/>
          <w:szCs w:val="22"/>
        </w:rPr>
        <w:t>tells</w:t>
      </w:r>
      <w:r>
        <w:rPr>
          <w:rFonts w:ascii="Garamond" w:eastAsia="Arial Unicode MS" w:hAnsi="Garamond" w:cs="Helvetica"/>
          <w:color w:val="000000" w:themeColor="text1"/>
          <w:sz w:val="22"/>
          <w:szCs w:val="22"/>
        </w:rPr>
        <w:t xml:space="preserve"> himself that,’ said Radwan, </w:t>
      </w:r>
      <w:r w:rsidR="004C0F12">
        <w:rPr>
          <w:rFonts w:ascii="Garamond" w:eastAsia="Arial Unicode MS" w:hAnsi="Garamond" w:cs="Helvetica"/>
          <w:color w:val="000000" w:themeColor="text1"/>
          <w:sz w:val="22"/>
          <w:szCs w:val="22"/>
        </w:rPr>
        <w:t>with a</w:t>
      </w:r>
      <w:r w:rsidR="0012565A">
        <w:rPr>
          <w:rFonts w:ascii="Garamond" w:eastAsia="Arial Unicode MS" w:hAnsi="Garamond" w:cs="Helvetica"/>
          <w:color w:val="000000" w:themeColor="text1"/>
          <w:sz w:val="22"/>
          <w:szCs w:val="22"/>
        </w:rPr>
        <w:t xml:space="preserve"> level of sarcasm </w:t>
      </w:r>
      <w:r w:rsidR="004C0F12">
        <w:rPr>
          <w:rFonts w:ascii="Garamond" w:eastAsia="Arial Unicode MS" w:hAnsi="Garamond" w:cs="Helvetica"/>
          <w:color w:val="000000" w:themeColor="text1"/>
          <w:sz w:val="22"/>
          <w:szCs w:val="22"/>
        </w:rPr>
        <w:t xml:space="preserve">that </w:t>
      </w:r>
      <w:r w:rsidR="0012565A">
        <w:rPr>
          <w:rFonts w:ascii="Garamond" w:eastAsia="Arial Unicode MS" w:hAnsi="Garamond" w:cs="Helvetica"/>
          <w:color w:val="000000" w:themeColor="text1"/>
          <w:sz w:val="22"/>
          <w:szCs w:val="22"/>
        </w:rPr>
        <w:t>left it open as to whether he thought</w:t>
      </w:r>
      <w:r w:rsidR="004C0F12">
        <w:rPr>
          <w:rFonts w:ascii="Garamond" w:eastAsia="Arial Unicode MS" w:hAnsi="Garamond" w:cs="Helvetica"/>
          <w:color w:val="000000" w:themeColor="text1"/>
          <w:sz w:val="22"/>
          <w:szCs w:val="22"/>
        </w:rPr>
        <w:t xml:space="preserve"> Pierre tells himself he </w:t>
      </w:r>
      <w:r w:rsidR="004C0F12" w:rsidRPr="00FE6618">
        <w:rPr>
          <w:rFonts w:ascii="Garamond" w:eastAsia="Arial Unicode MS" w:hAnsi="Garamond" w:cs="Helvetica"/>
          <w:i/>
          <w:iCs/>
          <w:color w:val="000000" w:themeColor="text1"/>
          <w:sz w:val="22"/>
          <w:szCs w:val="22"/>
        </w:rPr>
        <w:t>is</w:t>
      </w:r>
      <w:r w:rsidR="004C0F12">
        <w:rPr>
          <w:rFonts w:ascii="Garamond" w:eastAsia="Arial Unicode MS" w:hAnsi="Garamond" w:cs="Helvetica"/>
          <w:color w:val="000000" w:themeColor="text1"/>
          <w:sz w:val="22"/>
          <w:szCs w:val="22"/>
        </w:rPr>
        <w:t xml:space="preserve"> a Libertarian but </w:t>
      </w:r>
      <w:r w:rsidR="004C0F12" w:rsidRPr="00723A1B">
        <w:rPr>
          <w:rFonts w:ascii="Garamond" w:eastAsia="Arial Unicode MS" w:hAnsi="Garamond" w:cs="Helvetica"/>
          <w:i/>
          <w:iCs/>
          <w:color w:val="000000" w:themeColor="text1"/>
          <w:sz w:val="22"/>
          <w:szCs w:val="22"/>
        </w:rPr>
        <w:t>knows</w:t>
      </w:r>
      <w:r w:rsidR="004C0F12">
        <w:rPr>
          <w:rFonts w:ascii="Garamond" w:eastAsia="Arial Unicode MS" w:hAnsi="Garamond" w:cs="Helvetica"/>
          <w:color w:val="000000" w:themeColor="text1"/>
          <w:sz w:val="22"/>
          <w:szCs w:val="22"/>
        </w:rPr>
        <w:t xml:space="preserve"> that he </w:t>
      </w:r>
      <w:r w:rsidR="004C0F12" w:rsidRPr="00FE6618">
        <w:rPr>
          <w:rFonts w:ascii="Garamond" w:eastAsia="Arial Unicode MS" w:hAnsi="Garamond" w:cs="Helvetica"/>
          <w:i/>
          <w:iCs/>
          <w:color w:val="000000" w:themeColor="text1"/>
          <w:sz w:val="22"/>
          <w:szCs w:val="22"/>
        </w:rPr>
        <w:t>isn’t</w:t>
      </w:r>
      <w:r w:rsidR="0012565A">
        <w:rPr>
          <w:rFonts w:ascii="Garamond" w:eastAsia="Arial Unicode MS" w:hAnsi="Garamond" w:cs="Helvetica"/>
          <w:color w:val="000000" w:themeColor="text1"/>
          <w:sz w:val="22"/>
          <w:szCs w:val="22"/>
        </w:rPr>
        <w:t xml:space="preserve">, or that Pierre </w:t>
      </w:r>
      <w:r w:rsidR="0012565A" w:rsidRPr="00642BEE">
        <w:rPr>
          <w:rFonts w:ascii="Garamond" w:eastAsia="Arial Unicode MS" w:hAnsi="Garamond" w:cs="Helvetica"/>
          <w:color w:val="000000" w:themeColor="text1"/>
          <w:sz w:val="22"/>
          <w:szCs w:val="22"/>
        </w:rPr>
        <w:t>tells</w:t>
      </w:r>
      <w:r w:rsidR="0012565A" w:rsidRPr="0012565A">
        <w:rPr>
          <w:rFonts w:ascii="Garamond" w:eastAsia="Arial Unicode MS" w:hAnsi="Garamond" w:cs="Helvetica"/>
          <w:color w:val="000000" w:themeColor="text1"/>
          <w:sz w:val="22"/>
          <w:szCs w:val="22"/>
        </w:rPr>
        <w:t xml:space="preserve"> himself he </w:t>
      </w:r>
      <w:r w:rsidR="0012565A" w:rsidRPr="00B1417F">
        <w:rPr>
          <w:rFonts w:ascii="Garamond" w:eastAsia="Arial Unicode MS" w:hAnsi="Garamond" w:cs="Helvetica"/>
          <w:color w:val="000000" w:themeColor="text1"/>
          <w:sz w:val="22"/>
          <w:szCs w:val="22"/>
        </w:rPr>
        <w:t>is</w:t>
      </w:r>
      <w:r w:rsidR="0012565A" w:rsidRPr="0012565A">
        <w:rPr>
          <w:rFonts w:ascii="Garamond" w:eastAsia="Arial Unicode MS" w:hAnsi="Garamond" w:cs="Helvetica"/>
          <w:color w:val="000000" w:themeColor="text1"/>
          <w:sz w:val="22"/>
          <w:szCs w:val="22"/>
        </w:rPr>
        <w:t xml:space="preserve"> a Libertarian</w:t>
      </w:r>
      <w:r w:rsidR="00FC22C1">
        <w:rPr>
          <w:rFonts w:ascii="Garamond" w:eastAsia="Arial Unicode MS" w:hAnsi="Garamond" w:cs="Helvetica"/>
          <w:color w:val="000000" w:themeColor="text1"/>
          <w:sz w:val="22"/>
          <w:szCs w:val="22"/>
        </w:rPr>
        <w:t xml:space="preserve"> </w:t>
      </w:r>
      <w:r w:rsidR="004810EC">
        <w:rPr>
          <w:rFonts w:ascii="Garamond" w:eastAsia="Arial Unicode MS" w:hAnsi="Garamond" w:cs="Helvetica"/>
          <w:color w:val="000000" w:themeColor="text1"/>
          <w:sz w:val="22"/>
          <w:szCs w:val="22"/>
        </w:rPr>
        <w:t>and</w:t>
      </w:r>
      <w:r w:rsidR="0012565A" w:rsidRP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i/>
          <w:iCs/>
          <w:color w:val="000000" w:themeColor="text1"/>
          <w:sz w:val="22"/>
          <w:szCs w:val="22"/>
        </w:rPr>
        <w:t>doesn’t</w:t>
      </w:r>
      <w:r w:rsid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color w:val="000000" w:themeColor="text1"/>
          <w:sz w:val="22"/>
          <w:szCs w:val="22"/>
        </w:rPr>
        <w:t xml:space="preserve">know that he </w:t>
      </w:r>
      <w:r w:rsidR="0012565A" w:rsidRPr="00723A1B">
        <w:rPr>
          <w:rFonts w:ascii="Garamond" w:eastAsia="Arial Unicode MS" w:hAnsi="Garamond" w:cs="Helvetica"/>
          <w:color w:val="000000" w:themeColor="text1"/>
          <w:sz w:val="22"/>
          <w:szCs w:val="22"/>
        </w:rPr>
        <w:t>isn’t</w:t>
      </w:r>
    </w:p>
    <w:p w14:paraId="2E371701" w14:textId="455394FE" w:rsidR="000F4DED" w:rsidRDefault="002F07C7"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0F4DED">
        <w:rPr>
          <w:rFonts w:ascii="Garamond" w:eastAsia="Arial Unicode MS" w:hAnsi="Garamond" w:cs="Helvetica"/>
          <w:color w:val="000000" w:themeColor="text1"/>
          <w:sz w:val="22"/>
          <w:szCs w:val="22"/>
        </w:rPr>
        <w:t xml:space="preserve"> pause </w:t>
      </w:r>
      <w:r w:rsidR="005D0A52">
        <w:rPr>
          <w:rFonts w:ascii="Garamond" w:eastAsia="Arial Unicode MS" w:hAnsi="Garamond" w:cs="Helvetica"/>
          <w:color w:val="000000" w:themeColor="text1"/>
          <w:sz w:val="22"/>
          <w:szCs w:val="22"/>
        </w:rPr>
        <w:t xml:space="preserve">tailored </w:t>
      </w:r>
      <w:r w:rsidR="009D2FE8">
        <w:rPr>
          <w:rFonts w:ascii="Garamond" w:eastAsia="Arial Unicode MS" w:hAnsi="Garamond" w:cs="Helvetica"/>
          <w:color w:val="000000" w:themeColor="text1"/>
          <w:sz w:val="22"/>
          <w:szCs w:val="22"/>
        </w:rPr>
        <w:t xml:space="preserve">for </w:t>
      </w:r>
      <w:r w:rsidR="001216FA">
        <w:rPr>
          <w:rFonts w:ascii="Garamond" w:eastAsia="Arial Unicode MS" w:hAnsi="Garamond" w:cs="Helvetica"/>
          <w:color w:val="000000" w:themeColor="text1"/>
          <w:sz w:val="22"/>
          <w:szCs w:val="22"/>
        </w:rPr>
        <w:t>my</w:t>
      </w:r>
      <w:r w:rsidR="009D2FE8">
        <w:rPr>
          <w:rFonts w:ascii="Garamond" w:eastAsia="Arial Unicode MS" w:hAnsi="Garamond" w:cs="Helvetica"/>
          <w:color w:val="000000" w:themeColor="text1"/>
          <w:sz w:val="22"/>
          <w:szCs w:val="22"/>
        </w:rPr>
        <w:t xml:space="preserve"> </w:t>
      </w:r>
      <w:r w:rsidR="000F4DED">
        <w:rPr>
          <w:rFonts w:ascii="Garamond" w:eastAsia="Arial Unicode MS" w:hAnsi="Garamond" w:cs="Helvetica"/>
          <w:color w:val="000000" w:themeColor="text1"/>
          <w:sz w:val="22"/>
          <w:szCs w:val="22"/>
        </w:rPr>
        <w:t>ruminat</w:t>
      </w:r>
      <w:r w:rsidR="009D2FE8">
        <w:rPr>
          <w:rFonts w:ascii="Garamond" w:eastAsia="Arial Unicode MS" w:hAnsi="Garamond" w:cs="Helvetica"/>
          <w:color w:val="000000" w:themeColor="text1"/>
          <w:sz w:val="22"/>
          <w:szCs w:val="22"/>
        </w:rPr>
        <w:t>ions</w:t>
      </w:r>
      <w:r>
        <w:rPr>
          <w:rFonts w:ascii="Garamond" w:eastAsia="Arial Unicode MS" w:hAnsi="Garamond" w:cs="Helvetica"/>
          <w:color w:val="000000" w:themeColor="text1"/>
          <w:sz w:val="22"/>
          <w:szCs w:val="22"/>
        </w:rPr>
        <w:t>.</w:t>
      </w:r>
    </w:p>
    <w:p w14:paraId="7A335247" w14:textId="33489B04"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94305">
        <w:rPr>
          <w:rFonts w:ascii="Garamond" w:eastAsia="Arial Unicode MS" w:hAnsi="Garamond" w:cs="Helvetica"/>
          <w:color w:val="000000" w:themeColor="text1"/>
          <w:sz w:val="22"/>
          <w:szCs w:val="22"/>
        </w:rPr>
        <w:t>Pierre</w:t>
      </w:r>
      <w:r>
        <w:rPr>
          <w:rFonts w:ascii="Garamond" w:eastAsia="Arial Unicode MS" w:hAnsi="Garamond" w:cs="Helvetica"/>
          <w:color w:val="000000" w:themeColor="text1"/>
          <w:sz w:val="22"/>
          <w:szCs w:val="22"/>
        </w:rPr>
        <w:t xml:space="preserve"> </w:t>
      </w:r>
      <w:r w:rsidR="00965391">
        <w:rPr>
          <w:rFonts w:ascii="Garamond" w:eastAsia="Arial Unicode MS" w:hAnsi="Garamond" w:cs="Helvetica"/>
          <w:color w:val="000000" w:themeColor="text1"/>
          <w:sz w:val="22"/>
          <w:szCs w:val="22"/>
        </w:rPr>
        <w:t>said he doesn’t</w:t>
      </w:r>
      <w:r>
        <w:rPr>
          <w:rFonts w:ascii="Garamond" w:eastAsia="Arial Unicode MS" w:hAnsi="Garamond" w:cs="Helvetica"/>
          <w:color w:val="000000" w:themeColor="text1"/>
          <w:sz w:val="22"/>
          <w:szCs w:val="22"/>
        </w:rPr>
        <w:t xml:space="preserve"> know why Angmar</w:t>
      </w:r>
      <w:r w:rsidR="002F07C7">
        <w:rPr>
          <w:rFonts w:ascii="Garamond" w:eastAsia="Arial Unicode MS" w:hAnsi="Garamond" w:cs="Helvetica"/>
          <w:color w:val="000000" w:themeColor="text1"/>
          <w:sz w:val="22"/>
          <w:szCs w:val="22"/>
        </w:rPr>
        <w:t xml:space="preserve"> even</w:t>
      </w:r>
      <w:r>
        <w:rPr>
          <w:rFonts w:ascii="Garamond" w:eastAsia="Arial Unicode MS" w:hAnsi="Garamond" w:cs="Helvetica"/>
          <w:color w:val="000000" w:themeColor="text1"/>
          <w:sz w:val="22"/>
          <w:szCs w:val="22"/>
        </w:rPr>
        <w:t xml:space="preserve"> bought us out. We’re tiny</w:t>
      </w:r>
      <w:r w:rsidR="00602648">
        <w:rPr>
          <w:rFonts w:ascii="Garamond" w:eastAsia="Arial Unicode MS" w:hAnsi="Garamond" w:cs="Helvetica"/>
          <w:color w:val="000000" w:themeColor="text1"/>
          <w:sz w:val="22"/>
          <w:szCs w:val="22"/>
        </w:rPr>
        <w:t xml:space="preserve">. </w:t>
      </w:r>
      <w:r w:rsidR="00F67071">
        <w:rPr>
          <w:rFonts w:ascii="Garamond" w:eastAsia="Arial Unicode MS" w:hAnsi="Garamond" w:cs="Helvetica"/>
          <w:color w:val="000000" w:themeColor="text1"/>
          <w:sz w:val="22"/>
          <w:szCs w:val="22"/>
        </w:rPr>
        <w:t>I</w:t>
      </w:r>
      <w:r w:rsidR="00C81AA5" w:rsidRPr="00F67071">
        <w:rPr>
          <w:rFonts w:ascii="Garamond" w:eastAsia="Arial Unicode MS" w:hAnsi="Garamond" w:cs="Helvetica"/>
          <w:color w:val="000000" w:themeColor="text1"/>
          <w:sz w:val="22"/>
          <w:szCs w:val="22"/>
        </w:rPr>
        <w:t>nvisible</w:t>
      </w:r>
      <w:r w:rsidR="00C81AA5">
        <w:rPr>
          <w:rFonts w:ascii="Garamond" w:eastAsia="Arial Unicode MS" w:hAnsi="Garamond" w:cs="Helvetica"/>
          <w:color w:val="000000" w:themeColor="text1"/>
          <w:sz w:val="22"/>
          <w:szCs w:val="22"/>
        </w:rPr>
        <w:t xml:space="preserve">. </w:t>
      </w:r>
      <w:r w:rsidR="00186B0E">
        <w:rPr>
          <w:rFonts w:ascii="Garamond" w:eastAsia="Arial Unicode MS" w:hAnsi="Garamond" w:cs="Helvetica"/>
          <w:color w:val="000000" w:themeColor="text1"/>
          <w:sz w:val="22"/>
          <w:szCs w:val="22"/>
        </w:rPr>
        <w:t>They</w:t>
      </w:r>
      <w:r>
        <w:rPr>
          <w:rFonts w:ascii="Garamond" w:eastAsia="Arial Unicode MS" w:hAnsi="Garamond" w:cs="Helvetica"/>
          <w:color w:val="000000" w:themeColor="text1"/>
          <w:sz w:val="22"/>
          <w:szCs w:val="22"/>
        </w:rPr>
        <w:t xml:space="preserve"> usually deal with companies worth </w:t>
      </w:r>
      <w:r w:rsidRPr="009D2FE8">
        <w:rPr>
          <w:rFonts w:ascii="Garamond" w:eastAsia="Arial Unicode MS" w:hAnsi="Garamond" w:cs="Helvetica"/>
          <w:i/>
          <w:iCs/>
          <w:color w:val="000000" w:themeColor="text1"/>
          <w:sz w:val="22"/>
          <w:szCs w:val="22"/>
        </w:rPr>
        <w:t>billions</w:t>
      </w:r>
      <w:r>
        <w:rPr>
          <w:rFonts w:ascii="Garamond" w:eastAsia="Arial Unicode MS" w:hAnsi="Garamond" w:cs="Helvetica"/>
          <w:color w:val="000000" w:themeColor="text1"/>
          <w:sz w:val="22"/>
          <w:szCs w:val="22"/>
        </w:rPr>
        <w:t>.’</w:t>
      </w:r>
    </w:p>
    <w:p w14:paraId="6EBC7CCE" w14:textId="723EB030"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‘Then why?’</w:t>
      </w:r>
    </w:p>
    <w:p w14:paraId="69FA2502" w14:textId="510B1AA5"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‘Trus</w:t>
      </w:r>
      <w:r w:rsidR="002C586B">
        <w:rPr>
          <w:rFonts w:ascii="Garamond" w:eastAsia="Arial Unicode MS" w:hAnsi="Garamond" w:cs="Helvetica"/>
          <w:color w:val="000000" w:themeColor="text1"/>
          <w:sz w:val="22"/>
          <w:szCs w:val="22"/>
        </w:rPr>
        <w:t>t</w:t>
      </w:r>
      <w:r>
        <w:rPr>
          <w:rFonts w:ascii="Garamond" w:eastAsia="Arial Unicode MS" w:hAnsi="Garamond" w:cs="Helvetica"/>
          <w:color w:val="000000" w:themeColor="text1"/>
          <w:sz w:val="22"/>
          <w:szCs w:val="22"/>
        </w:rPr>
        <w:t xml:space="preserve"> the algorithm</w:t>
      </w:r>
      <w:r w:rsidR="002C586B">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said Radwan</w:t>
      </w:r>
      <w:r w:rsidR="00D325D2">
        <w:rPr>
          <w:rFonts w:ascii="Garamond" w:eastAsia="Arial Unicode MS" w:hAnsi="Garamond" w:cs="Helvetica"/>
          <w:color w:val="000000" w:themeColor="text1"/>
          <w:sz w:val="22"/>
          <w:szCs w:val="22"/>
        </w:rPr>
        <w:t xml:space="preserve">, </w:t>
      </w:r>
      <w:r w:rsidR="003D156F">
        <w:rPr>
          <w:rFonts w:ascii="Garamond" w:eastAsia="Arial Unicode MS" w:hAnsi="Garamond" w:cs="Helvetica"/>
          <w:color w:val="000000" w:themeColor="text1"/>
          <w:sz w:val="22"/>
          <w:szCs w:val="22"/>
        </w:rPr>
        <w:t xml:space="preserve">squawking the </w:t>
      </w:r>
      <w:r w:rsidR="00D54418" w:rsidRPr="00D54418">
        <w:rPr>
          <w:rFonts w:ascii="Garamond" w:eastAsia="Arial Unicode MS" w:hAnsi="Garamond" w:cs="Helvetica"/>
          <w:color w:val="000000" w:themeColor="text1"/>
          <w:sz w:val="22"/>
          <w:szCs w:val="22"/>
        </w:rPr>
        <w:t>frog-voic</w:t>
      </w:r>
      <w:r w:rsidR="00D54418">
        <w:rPr>
          <w:rFonts w:ascii="Garamond" w:eastAsia="Arial Unicode MS" w:hAnsi="Garamond" w:cs="Helvetica"/>
          <w:color w:val="000000" w:themeColor="text1"/>
          <w:sz w:val="22"/>
          <w:szCs w:val="22"/>
        </w:rPr>
        <w:t xml:space="preserve">e of </w:t>
      </w:r>
      <w:r w:rsidR="00D325D2">
        <w:rPr>
          <w:rFonts w:ascii="Garamond" w:eastAsia="Arial Unicode MS" w:hAnsi="Garamond" w:cs="Helvetica"/>
          <w:color w:val="000000" w:themeColor="text1"/>
          <w:sz w:val="22"/>
          <w:szCs w:val="22"/>
        </w:rPr>
        <w:t>Pierre</w:t>
      </w:r>
      <w:r w:rsidR="00552893">
        <w:rPr>
          <w:rFonts w:ascii="Garamond" w:eastAsia="Arial Unicode MS" w:hAnsi="Garamond" w:cs="Helvetica"/>
          <w:color w:val="000000" w:themeColor="text1"/>
          <w:sz w:val="22"/>
          <w:szCs w:val="22"/>
        </w:rPr>
        <w:t xml:space="preserve">, </w:t>
      </w:r>
      <w:r w:rsidR="00A34E0F">
        <w:rPr>
          <w:rFonts w:ascii="Garamond" w:eastAsia="Arial Unicode MS" w:hAnsi="Garamond" w:cs="Helvetica"/>
          <w:color w:val="000000" w:themeColor="text1"/>
          <w:sz w:val="22"/>
          <w:szCs w:val="22"/>
        </w:rPr>
        <w:t xml:space="preserve">ever </w:t>
      </w:r>
      <w:r w:rsidR="00552893">
        <w:rPr>
          <w:rFonts w:ascii="Garamond" w:eastAsia="Arial Unicode MS" w:hAnsi="Garamond" w:cs="Helvetica"/>
          <w:color w:val="000000" w:themeColor="text1"/>
          <w:sz w:val="22"/>
          <w:szCs w:val="22"/>
        </w:rPr>
        <w:t>bursting with bromides</w:t>
      </w:r>
      <w:r>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He’s </w:t>
      </w:r>
      <w:r w:rsidR="00602648">
        <w:rPr>
          <w:rFonts w:ascii="Garamond" w:eastAsia="Arial Unicode MS" w:hAnsi="Garamond" w:cs="Helvetica"/>
          <w:color w:val="000000" w:themeColor="text1"/>
          <w:sz w:val="22"/>
          <w:szCs w:val="22"/>
        </w:rPr>
        <w:t xml:space="preserve">quite </w:t>
      </w:r>
      <w:r w:rsidR="00902960">
        <w:rPr>
          <w:rFonts w:ascii="Garamond" w:eastAsia="Arial Unicode MS" w:hAnsi="Garamond" w:cs="Helvetica"/>
          <w:color w:val="000000" w:themeColor="text1"/>
          <w:sz w:val="22"/>
          <w:szCs w:val="22"/>
        </w:rPr>
        <w:t>insane</w:t>
      </w:r>
      <w:r w:rsidR="00602648">
        <w:rPr>
          <w:rFonts w:ascii="Garamond" w:eastAsia="Arial Unicode MS" w:hAnsi="Garamond" w:cs="Helvetica"/>
          <w:color w:val="000000" w:themeColor="text1"/>
          <w:sz w:val="22"/>
          <w:szCs w:val="22"/>
        </w:rPr>
        <w:t>. Ruthlessly logical</w:t>
      </w:r>
      <w:r w:rsidR="00B868F0">
        <w:rPr>
          <w:rFonts w:ascii="Garamond" w:eastAsia="Arial Unicode MS" w:hAnsi="Garamond" w:cs="Helvetica"/>
          <w:color w:val="000000" w:themeColor="text1"/>
          <w:sz w:val="22"/>
          <w:szCs w:val="22"/>
        </w:rPr>
        <w:t xml:space="preserve"> and e</w:t>
      </w:r>
      <w:r w:rsidR="00602648">
        <w:rPr>
          <w:rFonts w:ascii="Garamond" w:eastAsia="Arial Unicode MS" w:hAnsi="Garamond" w:cs="Helvetica"/>
          <w:color w:val="000000" w:themeColor="text1"/>
          <w:sz w:val="22"/>
          <w:szCs w:val="22"/>
        </w:rPr>
        <w:t xml:space="preserve">ntirely </w:t>
      </w:r>
      <w:r w:rsidR="00280191">
        <w:rPr>
          <w:rFonts w:ascii="Garamond" w:eastAsia="Arial Unicode MS" w:hAnsi="Garamond" w:cs="Helvetica"/>
          <w:color w:val="000000" w:themeColor="text1"/>
          <w:sz w:val="22"/>
          <w:szCs w:val="22"/>
        </w:rPr>
        <w:t>un-emotional</w:t>
      </w:r>
      <w:r w:rsidR="00602648">
        <w:rPr>
          <w:rFonts w:ascii="Garamond" w:eastAsia="Arial Unicode MS" w:hAnsi="Garamond" w:cs="Helvetica"/>
          <w:color w:val="000000" w:themeColor="text1"/>
          <w:sz w:val="22"/>
          <w:szCs w:val="22"/>
        </w:rPr>
        <w:t>.</w:t>
      </w:r>
      <w:r w:rsidR="00280191">
        <w:rPr>
          <w:rFonts w:ascii="Garamond" w:eastAsia="Arial Unicode MS" w:hAnsi="Garamond" w:cs="Helvetica"/>
          <w:color w:val="000000" w:themeColor="text1"/>
          <w:sz w:val="22"/>
          <w:szCs w:val="22"/>
        </w:rPr>
        <w:t xml:space="preserve"> Or maybe the other way round.</w:t>
      </w:r>
      <w:r w:rsidR="006A6603">
        <w:rPr>
          <w:rFonts w:ascii="Garamond" w:eastAsia="Arial Unicode MS" w:hAnsi="Garamond" w:cs="Helvetica"/>
          <w:color w:val="000000" w:themeColor="text1"/>
          <w:sz w:val="22"/>
          <w:szCs w:val="22"/>
        </w:rPr>
        <w:t xml:space="preserve"> Can’t quite get it. </w:t>
      </w:r>
      <w:proofErr w:type="spellStart"/>
      <w:r w:rsidR="006A6603">
        <w:rPr>
          <w:rFonts w:ascii="Garamond" w:eastAsia="Arial Unicode MS" w:hAnsi="Garamond" w:cs="Helvetica"/>
          <w:color w:val="000000" w:themeColor="text1"/>
          <w:sz w:val="22"/>
          <w:szCs w:val="22"/>
        </w:rPr>
        <w:t>S’like</w:t>
      </w:r>
      <w:proofErr w:type="spellEnd"/>
      <w:r w:rsidR="006A6603">
        <w:rPr>
          <w:rFonts w:ascii="Garamond" w:eastAsia="Arial Unicode MS" w:hAnsi="Garamond" w:cs="Helvetica"/>
          <w:color w:val="000000" w:themeColor="text1"/>
          <w:sz w:val="22"/>
          <w:szCs w:val="22"/>
        </w:rPr>
        <w:t xml:space="preserve"> he’s under a spell.</w:t>
      </w:r>
      <w:r w:rsidR="00602648">
        <w:rPr>
          <w:rFonts w:ascii="Garamond" w:eastAsia="Arial Unicode MS" w:hAnsi="Garamond" w:cs="Helvetica"/>
          <w:color w:val="000000" w:themeColor="text1"/>
          <w:sz w:val="22"/>
          <w:szCs w:val="22"/>
        </w:rPr>
        <w:t>’</w:t>
      </w:r>
    </w:p>
    <w:p w14:paraId="19E5CCE2" w14:textId="51AC5E6D" w:rsidR="00692541" w:rsidRDefault="006026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smiled at Radwan’s </w:t>
      </w:r>
      <w:r w:rsidR="00E550F1">
        <w:rPr>
          <w:rFonts w:ascii="Garamond" w:eastAsia="Arial Unicode MS" w:hAnsi="Garamond" w:cs="Helvetica"/>
          <w:color w:val="000000" w:themeColor="text1"/>
          <w:sz w:val="22"/>
          <w:szCs w:val="22"/>
        </w:rPr>
        <w:t xml:space="preserve">rare </w:t>
      </w:r>
      <w:r w:rsidR="00280191">
        <w:rPr>
          <w:rFonts w:ascii="Garamond" w:eastAsia="Arial Unicode MS" w:hAnsi="Garamond" w:cs="Helvetica"/>
          <w:color w:val="000000" w:themeColor="text1"/>
          <w:sz w:val="22"/>
          <w:szCs w:val="22"/>
        </w:rPr>
        <w:t>confusion</w:t>
      </w:r>
      <w:r w:rsidR="009C3F60">
        <w:rPr>
          <w:rFonts w:ascii="Garamond" w:eastAsia="Arial Unicode MS" w:hAnsi="Garamond" w:cs="Helvetica"/>
          <w:color w:val="000000" w:themeColor="text1"/>
          <w:sz w:val="22"/>
          <w:szCs w:val="22"/>
        </w:rPr>
        <w:t xml:space="preserve"> and said, </w:t>
      </w:r>
      <w:r w:rsidR="00692541">
        <w:rPr>
          <w:rFonts w:ascii="Garamond" w:eastAsia="Arial Unicode MS" w:hAnsi="Garamond" w:cs="Helvetica"/>
          <w:color w:val="000000" w:themeColor="text1"/>
          <w:sz w:val="22"/>
          <w:szCs w:val="22"/>
        </w:rPr>
        <w:t>‘But you always said reason was all.’</w:t>
      </w:r>
    </w:p>
    <w:p w14:paraId="363F3458" w14:textId="6C58DFBB" w:rsidR="00692541" w:rsidRDefault="00692541"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25EBE">
        <w:rPr>
          <w:rFonts w:ascii="Garamond" w:eastAsia="Arial Unicode MS" w:hAnsi="Garamond" w:cs="Helvetica"/>
          <w:i/>
          <w:iCs/>
          <w:color w:val="000000" w:themeColor="text1"/>
          <w:sz w:val="22"/>
          <w:szCs w:val="22"/>
        </w:rPr>
        <w:t>Beware, gentle knight</w:t>
      </w:r>
      <w:r w:rsidR="00911291" w:rsidRPr="00525EBE">
        <w:rPr>
          <w:rFonts w:ascii="Garamond" w:eastAsia="Arial Unicode MS" w:hAnsi="Garamond" w:cs="Helvetica"/>
          <w:i/>
          <w:iCs/>
          <w:color w:val="000000" w:themeColor="text1"/>
          <w:sz w:val="22"/>
          <w:szCs w:val="22"/>
        </w:rPr>
        <w:t xml:space="preserve">, </w:t>
      </w:r>
      <w:r w:rsidRPr="00525EBE">
        <w:rPr>
          <w:rFonts w:ascii="Garamond" w:eastAsia="Arial Unicode MS" w:hAnsi="Garamond" w:cs="Helvetica"/>
          <w:i/>
          <w:iCs/>
          <w:color w:val="000000" w:themeColor="text1"/>
          <w:sz w:val="22"/>
          <w:szCs w:val="22"/>
        </w:rPr>
        <w:t>the greatest monster of them all is reason</w:t>
      </w:r>
      <w:r>
        <w:rPr>
          <w:rFonts w:ascii="Garamond" w:eastAsia="Arial Unicode MS" w:hAnsi="Garamond" w:cs="Helvetica"/>
          <w:color w:val="000000" w:themeColor="text1"/>
          <w:sz w:val="22"/>
          <w:szCs w:val="22"/>
        </w:rPr>
        <w:t xml:space="preserve">,’ </w:t>
      </w:r>
      <w:r w:rsidR="009C3F60">
        <w:rPr>
          <w:rFonts w:ascii="Garamond" w:eastAsia="Arial Unicode MS" w:hAnsi="Garamond" w:cs="Helvetica"/>
          <w:color w:val="000000" w:themeColor="text1"/>
          <w:sz w:val="22"/>
          <w:szCs w:val="22"/>
        </w:rPr>
        <w:t>replied</w:t>
      </w:r>
      <w:r>
        <w:rPr>
          <w:rFonts w:ascii="Garamond" w:eastAsia="Arial Unicode MS" w:hAnsi="Garamond" w:cs="Helvetica"/>
          <w:color w:val="000000" w:themeColor="text1"/>
          <w:sz w:val="22"/>
          <w:szCs w:val="22"/>
        </w:rPr>
        <w:t xml:space="preserve"> </w:t>
      </w:r>
      <w:r w:rsidR="00B7688F">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with Quixotic </w:t>
      </w:r>
      <w:r w:rsidR="00911291">
        <w:rPr>
          <w:rFonts w:ascii="Garamond" w:eastAsia="Arial Unicode MS" w:hAnsi="Garamond" w:cs="Helvetica"/>
          <w:color w:val="000000" w:themeColor="text1"/>
          <w:sz w:val="22"/>
          <w:szCs w:val="22"/>
        </w:rPr>
        <w:t>munificence</w:t>
      </w:r>
      <w:r>
        <w:rPr>
          <w:rFonts w:ascii="Garamond" w:eastAsia="Arial Unicode MS" w:hAnsi="Garamond" w:cs="Helvetica"/>
          <w:color w:val="000000" w:themeColor="text1"/>
          <w:sz w:val="22"/>
          <w:szCs w:val="22"/>
        </w:rPr>
        <w:t>.</w:t>
      </w:r>
    </w:p>
    <w:p w14:paraId="07F007A9" w14:textId="5C4D8DD2" w:rsidR="00611EB6" w:rsidRDefault="00611EB6"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45952">
        <w:rPr>
          <w:rFonts w:ascii="Garamond" w:eastAsia="Arial Unicode MS" w:hAnsi="Garamond" w:cs="Helvetica"/>
          <w:color w:val="000000" w:themeColor="text1"/>
          <w:sz w:val="22"/>
          <w:szCs w:val="22"/>
        </w:rPr>
        <w:t>acknowledged</w:t>
      </w:r>
      <w:r>
        <w:rPr>
          <w:rFonts w:ascii="Garamond" w:eastAsia="Arial Unicode MS" w:hAnsi="Garamond" w:cs="Helvetica"/>
          <w:color w:val="000000" w:themeColor="text1"/>
          <w:sz w:val="22"/>
          <w:szCs w:val="22"/>
        </w:rPr>
        <w:t xml:space="preserve"> his </w:t>
      </w:r>
      <w:r w:rsidR="00E56A63">
        <w:rPr>
          <w:rFonts w:ascii="Garamond" w:eastAsia="Arial Unicode MS" w:hAnsi="Garamond" w:cs="Helvetica"/>
          <w:color w:val="000000" w:themeColor="text1"/>
          <w:sz w:val="22"/>
          <w:szCs w:val="22"/>
        </w:rPr>
        <w:t>warning</w:t>
      </w:r>
      <w:r>
        <w:rPr>
          <w:rFonts w:ascii="Garamond" w:eastAsia="Arial Unicode MS" w:hAnsi="Garamond" w:cs="Helvetica"/>
          <w:color w:val="000000" w:themeColor="text1"/>
          <w:sz w:val="22"/>
          <w:szCs w:val="22"/>
        </w:rPr>
        <w:t xml:space="preserve"> with a </w:t>
      </w:r>
      <w:r w:rsidR="00F67071">
        <w:rPr>
          <w:rFonts w:ascii="Garamond" w:eastAsia="Arial Unicode MS" w:hAnsi="Garamond" w:cs="Helvetica"/>
          <w:color w:val="000000" w:themeColor="text1"/>
          <w:sz w:val="22"/>
          <w:szCs w:val="22"/>
        </w:rPr>
        <w:t xml:space="preserve">sarcastic </w:t>
      </w:r>
      <w:r>
        <w:rPr>
          <w:rFonts w:ascii="Garamond" w:eastAsia="Arial Unicode MS" w:hAnsi="Garamond" w:cs="Helvetica"/>
          <w:color w:val="000000" w:themeColor="text1"/>
          <w:sz w:val="22"/>
          <w:szCs w:val="22"/>
        </w:rPr>
        <w:t>bow.</w:t>
      </w:r>
    </w:p>
    <w:p w14:paraId="4DC541AE" w14:textId="7ECE0445" w:rsidR="00AA72E9" w:rsidRDefault="0060264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11EB6">
        <w:rPr>
          <w:rFonts w:ascii="Garamond" w:eastAsia="Arial Unicode MS" w:hAnsi="Garamond" w:cs="Helvetica"/>
          <w:color w:val="000000" w:themeColor="text1"/>
          <w:sz w:val="22"/>
          <w:szCs w:val="22"/>
        </w:rPr>
        <w:t>Did Pierre</w:t>
      </w:r>
      <w:r>
        <w:rPr>
          <w:rFonts w:ascii="Garamond" w:eastAsia="Arial Unicode MS" w:hAnsi="Garamond" w:cs="Helvetica"/>
          <w:color w:val="000000" w:themeColor="text1"/>
          <w:sz w:val="22"/>
          <w:szCs w:val="22"/>
        </w:rPr>
        <w:t xml:space="preserve"> give you any tips?</w:t>
      </w:r>
      <w:r w:rsidR="00F5274D">
        <w:rPr>
          <w:rFonts w:ascii="Garamond" w:eastAsia="Arial Unicode MS" w:hAnsi="Garamond" w:cs="Helvetica"/>
          <w:color w:val="000000" w:themeColor="text1"/>
          <w:sz w:val="22"/>
          <w:szCs w:val="22"/>
        </w:rPr>
        <w:t>’</w:t>
      </w:r>
    </w:p>
    <w:p w14:paraId="50A9B016" w14:textId="47742E93" w:rsidR="00086CB6" w:rsidRDefault="00F5274D" w:rsidP="00567D7D">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 I</w:t>
      </w:r>
      <w:r w:rsidR="004049A3">
        <w:rPr>
          <w:rFonts w:ascii="Garamond" w:eastAsia="Arial Unicode MS" w:hAnsi="Garamond" w:cs="Helvetica"/>
          <w:color w:val="000000" w:themeColor="text1"/>
          <w:sz w:val="22"/>
          <w:szCs w:val="22"/>
        </w:rPr>
        <w:t xml:space="preserve">nvest </w:t>
      </w:r>
      <w:r w:rsidR="001D486D">
        <w:rPr>
          <w:rFonts w:ascii="Garamond" w:eastAsia="Arial Unicode MS" w:hAnsi="Garamond" w:cs="Helvetica"/>
          <w:color w:val="000000" w:themeColor="text1"/>
          <w:sz w:val="22"/>
          <w:szCs w:val="22"/>
        </w:rPr>
        <w:t>in</w:t>
      </w:r>
      <w:r w:rsidR="004049A3">
        <w:rPr>
          <w:rFonts w:ascii="Garamond" w:eastAsia="Arial Unicode MS" w:hAnsi="Garamond" w:cs="Helvetica"/>
          <w:color w:val="000000" w:themeColor="text1"/>
          <w:sz w:val="22"/>
          <w:szCs w:val="22"/>
        </w:rPr>
        <w:t xml:space="preserve"> </w:t>
      </w:r>
      <w:r w:rsidR="001D486D">
        <w:rPr>
          <w:rFonts w:ascii="Garamond" w:eastAsia="Arial Unicode MS" w:hAnsi="Garamond" w:cs="Helvetica"/>
          <w:color w:val="000000" w:themeColor="text1"/>
          <w:sz w:val="22"/>
          <w:szCs w:val="22"/>
        </w:rPr>
        <w:t>t</w:t>
      </w:r>
      <w:r w:rsidR="004049A3">
        <w:rPr>
          <w:rFonts w:ascii="Garamond" w:eastAsia="Arial Unicode MS" w:hAnsi="Garamond" w:cs="Helvetica"/>
          <w:color w:val="000000" w:themeColor="text1"/>
          <w:sz w:val="22"/>
          <w:szCs w:val="22"/>
        </w:rPr>
        <w:t>horium.</w:t>
      </w:r>
      <w:r w:rsidR="00567D7D">
        <w:rPr>
          <w:rFonts w:ascii="Garamond" w:eastAsia="Arial Unicode MS" w:hAnsi="Garamond" w:cs="Helvetica"/>
          <w:color w:val="000000" w:themeColor="text1"/>
          <w:sz w:val="22"/>
          <w:szCs w:val="22"/>
        </w:rPr>
        <w:t xml:space="preserve"> </w:t>
      </w:r>
      <w:r w:rsidR="00086CB6">
        <w:rPr>
          <w:rFonts w:ascii="Garamond" w:eastAsia="Arial Unicode MS" w:hAnsi="Garamond" w:cs="Helvetica"/>
          <w:color w:val="000000" w:themeColor="text1"/>
          <w:sz w:val="22"/>
          <w:szCs w:val="22"/>
        </w:rPr>
        <w:t xml:space="preserve">Or was it </w:t>
      </w:r>
      <w:r w:rsidR="00086CB6" w:rsidRPr="00086CB6">
        <w:rPr>
          <w:rFonts w:ascii="Garamond" w:eastAsia="Arial Unicode MS" w:hAnsi="Garamond" w:cs="Helvetica"/>
          <w:i/>
          <w:iCs/>
          <w:color w:val="000000" w:themeColor="text1"/>
          <w:sz w:val="22"/>
          <w:szCs w:val="22"/>
        </w:rPr>
        <w:t>technetium</w:t>
      </w:r>
      <w:r w:rsidR="00086CB6">
        <w:rPr>
          <w:rFonts w:ascii="Garamond" w:eastAsia="Arial Unicode MS" w:hAnsi="Garamond" w:cs="Helvetica"/>
          <w:color w:val="000000" w:themeColor="text1"/>
          <w:sz w:val="22"/>
          <w:szCs w:val="22"/>
        </w:rPr>
        <w:t>?’</w:t>
      </w:r>
    </w:p>
    <w:p w14:paraId="151306AF" w14:textId="4902A695" w:rsidR="006418D7" w:rsidRPr="00AF2203" w:rsidRDefault="00086C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wondered if this was a joke</w:t>
      </w:r>
      <w:r w:rsidR="009C3F60">
        <w:rPr>
          <w:rFonts w:ascii="Garamond" w:eastAsia="Arial Unicode MS" w:hAnsi="Garamond" w:cs="Helvetica"/>
          <w:color w:val="000000" w:themeColor="text1"/>
          <w:sz w:val="22"/>
          <w:szCs w:val="22"/>
        </w:rPr>
        <w:t xml:space="preserve"> then asked,</w:t>
      </w:r>
      <w:r>
        <w:rPr>
          <w:rFonts w:ascii="Garamond" w:eastAsia="Arial Unicode MS" w:hAnsi="Garamond" w:cs="Helvetica"/>
          <w:color w:val="000000" w:themeColor="text1"/>
          <w:sz w:val="22"/>
          <w:szCs w:val="22"/>
        </w:rPr>
        <w:t xml:space="preserve"> ‘</w:t>
      </w:r>
      <w:r w:rsidR="0080008B">
        <w:rPr>
          <w:rFonts w:ascii="Garamond" w:eastAsia="Arial Unicode MS" w:hAnsi="Garamond" w:cs="Helvetica"/>
          <w:color w:val="000000" w:themeColor="text1"/>
          <w:sz w:val="22"/>
          <w:szCs w:val="22"/>
        </w:rPr>
        <w:t>You</w:t>
      </w:r>
      <w:r w:rsidR="006418D7" w:rsidRPr="00AF2203">
        <w:rPr>
          <w:rFonts w:ascii="Garamond" w:eastAsia="Arial Unicode MS" w:hAnsi="Garamond" w:cs="Helvetica"/>
          <w:color w:val="000000" w:themeColor="text1"/>
          <w:sz w:val="22"/>
          <w:szCs w:val="22"/>
        </w:rPr>
        <w:t xml:space="preserve"> </w:t>
      </w:r>
      <w:r w:rsidR="00B62940" w:rsidRPr="00AF2203">
        <w:rPr>
          <w:rFonts w:ascii="Garamond" w:eastAsia="Arial Unicode MS" w:hAnsi="Garamond" w:cs="Helvetica"/>
          <w:color w:val="000000" w:themeColor="text1"/>
          <w:sz w:val="22"/>
          <w:szCs w:val="22"/>
        </w:rPr>
        <w:t>see</w:t>
      </w:r>
      <w:r w:rsidR="006418D7" w:rsidRPr="00AF2203">
        <w:rPr>
          <w:rFonts w:ascii="Garamond" w:eastAsia="Arial Unicode MS" w:hAnsi="Garamond" w:cs="Helvetica"/>
          <w:color w:val="000000" w:themeColor="text1"/>
          <w:sz w:val="22"/>
          <w:szCs w:val="22"/>
        </w:rPr>
        <w:t xml:space="preserve"> </w:t>
      </w:r>
      <w:r w:rsidR="004049A3">
        <w:rPr>
          <w:rFonts w:ascii="Garamond" w:eastAsia="Arial Unicode MS" w:hAnsi="Garamond" w:cs="Helvetica"/>
          <w:color w:val="000000" w:themeColor="text1"/>
          <w:sz w:val="22"/>
          <w:szCs w:val="22"/>
        </w:rPr>
        <w:t>those</w:t>
      </w:r>
      <w:r w:rsidR="006418D7" w:rsidRPr="00AF2203">
        <w:rPr>
          <w:rFonts w:ascii="Garamond" w:eastAsia="Arial Unicode MS" w:hAnsi="Garamond" w:cs="Helvetica"/>
          <w:color w:val="000000" w:themeColor="text1"/>
          <w:sz w:val="22"/>
          <w:szCs w:val="22"/>
        </w:rPr>
        <w:t xml:space="preserve"> tattoos</w:t>
      </w:r>
      <w:r w:rsidR="004049A3">
        <w:rPr>
          <w:rFonts w:ascii="Garamond" w:eastAsia="Arial Unicode MS" w:hAnsi="Garamond" w:cs="Helvetica"/>
          <w:color w:val="000000" w:themeColor="text1"/>
          <w:sz w:val="22"/>
          <w:szCs w:val="22"/>
        </w:rPr>
        <w:t xml:space="preserve"> o</w:t>
      </w:r>
      <w:r w:rsidR="002A7F6A" w:rsidRPr="00AF2203">
        <w:rPr>
          <w:rFonts w:ascii="Garamond" w:eastAsia="Arial Unicode MS" w:hAnsi="Garamond" w:cs="Helvetica"/>
          <w:color w:val="000000" w:themeColor="text1"/>
          <w:sz w:val="22"/>
          <w:szCs w:val="22"/>
        </w:rPr>
        <w:t>n his lips</w:t>
      </w:r>
      <w:r w:rsidR="00F07B84">
        <w:rPr>
          <w:rFonts w:ascii="Garamond" w:eastAsia="Arial Unicode MS" w:hAnsi="Garamond" w:cs="Helvetica"/>
          <w:color w:val="000000" w:themeColor="text1"/>
          <w:sz w:val="22"/>
          <w:szCs w:val="22"/>
        </w:rPr>
        <w:t>?</w:t>
      </w:r>
      <w:r w:rsidR="009C3F60">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Saw it today on a couple</w:t>
      </w:r>
      <w:r w:rsidR="00BE2D2D" w:rsidRPr="00AF2203">
        <w:rPr>
          <w:rFonts w:ascii="Garamond" w:eastAsia="Arial Unicode MS" w:hAnsi="Garamond" w:cs="Helvetica"/>
          <w:color w:val="000000" w:themeColor="text1"/>
          <w:sz w:val="22"/>
          <w:szCs w:val="22"/>
        </w:rPr>
        <w:t xml:space="preserve">-a </w:t>
      </w:r>
      <w:r w:rsidR="00886853">
        <w:rPr>
          <w:rFonts w:ascii="Garamond" w:eastAsia="Arial Unicode MS" w:hAnsi="Garamond" w:cs="Helvetica"/>
          <w:color w:val="000000" w:themeColor="text1"/>
          <w:sz w:val="22"/>
          <w:szCs w:val="22"/>
        </w:rPr>
        <w:t>hipsters</w:t>
      </w:r>
      <w:r w:rsidR="006418D7" w:rsidRPr="00AF2203">
        <w:rPr>
          <w:rFonts w:ascii="Garamond" w:eastAsia="Arial Unicode MS" w:hAnsi="Garamond" w:cs="Helvetica"/>
          <w:color w:val="000000" w:themeColor="text1"/>
          <w:sz w:val="22"/>
          <w:szCs w:val="22"/>
        </w:rPr>
        <w:t xml:space="preserve">. </w:t>
      </w:r>
      <w:r w:rsidR="00BD138C"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hat triangle</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circle and dot symbol.’</w:t>
      </w:r>
    </w:p>
    <w:p w14:paraId="15F41C7A" w14:textId="4EAAAA6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Kali</w:t>
      </w:r>
      <w:r w:rsidRPr="00AF2203">
        <w:rPr>
          <w:rFonts w:ascii="Garamond" w:eastAsia="Arial Unicode MS" w:hAnsi="Garamond" w:cs="Helvetica"/>
          <w:color w:val="000000" w:themeColor="text1"/>
          <w:sz w:val="22"/>
          <w:szCs w:val="22"/>
        </w:rPr>
        <w:t xml:space="preserve">,’ </w:t>
      </w:r>
      <w:r w:rsidR="00713950">
        <w:rPr>
          <w:rFonts w:ascii="Garamond" w:eastAsia="Arial Unicode MS" w:hAnsi="Garamond" w:cs="Helvetica"/>
          <w:color w:val="000000" w:themeColor="text1"/>
          <w:sz w:val="22"/>
          <w:szCs w:val="22"/>
        </w:rPr>
        <w:t>replied</w:t>
      </w:r>
      <w:r w:rsidRPr="00AF2203">
        <w:rPr>
          <w:rFonts w:ascii="Garamond" w:eastAsia="Arial Unicode MS" w:hAnsi="Garamond" w:cs="Helvetica"/>
          <w:color w:val="000000" w:themeColor="text1"/>
          <w:sz w:val="22"/>
          <w:szCs w:val="22"/>
        </w:rPr>
        <w:t xml:space="preserve"> Radwan. </w:t>
      </w:r>
    </w:p>
    <w:p w14:paraId="50F530F0" w14:textId="4F2B8F26" w:rsidR="006418D7" w:rsidRPr="00AF2203" w:rsidRDefault="005A148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Having not heard of Kali with a K</w:t>
      </w:r>
      <w:r w:rsidR="00567D7D">
        <w:rPr>
          <w:rFonts w:ascii="Garamond" w:eastAsia="Arial Unicode MS" w:hAnsi="Garamond" w:cs="Helvetica"/>
          <w:color w:val="000000" w:themeColor="text1"/>
          <w:sz w:val="22"/>
          <w:szCs w:val="22"/>
        </w:rPr>
        <w:t>,</w:t>
      </w:r>
      <w:r w:rsidR="0088685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assumed </w:t>
      </w:r>
      <w:r w:rsidR="00094B02" w:rsidRPr="00AF2203">
        <w:rPr>
          <w:rFonts w:ascii="Garamond" w:eastAsia="Arial Unicode MS" w:hAnsi="Garamond" w:cs="Helvetica"/>
          <w:color w:val="000000" w:themeColor="text1"/>
          <w:sz w:val="22"/>
          <w:szCs w:val="22"/>
        </w:rPr>
        <w:t>that Radwan</w:t>
      </w:r>
      <w:r w:rsidRPr="00AF2203">
        <w:rPr>
          <w:rFonts w:ascii="Garamond" w:eastAsia="Arial Unicode MS" w:hAnsi="Garamond" w:cs="Helvetica"/>
          <w:color w:val="000000" w:themeColor="text1"/>
          <w:sz w:val="22"/>
          <w:szCs w:val="22"/>
        </w:rPr>
        <w:t xml:space="preserve"> had said Cali </w:t>
      </w:r>
      <w:r w:rsidR="009341F3" w:rsidRPr="00AF2203">
        <w:rPr>
          <w:rFonts w:ascii="Garamond" w:eastAsia="Arial Unicode MS" w:hAnsi="Garamond" w:cs="Helvetica"/>
          <w:color w:val="000000" w:themeColor="text1"/>
          <w:sz w:val="22"/>
          <w:szCs w:val="22"/>
        </w:rPr>
        <w:t xml:space="preserve">with a </w:t>
      </w:r>
      <w:r w:rsidR="009341F3" w:rsidRPr="00AF2203">
        <w:rPr>
          <w:rFonts w:ascii="Garamond" w:eastAsia="Arial Unicode MS" w:hAnsi="Garamond" w:cs="Helvetica"/>
          <w:i/>
          <w:iCs/>
          <w:color w:val="000000" w:themeColor="text1"/>
          <w:sz w:val="22"/>
          <w:szCs w:val="22"/>
        </w:rPr>
        <w:t>C</w:t>
      </w:r>
      <w:r w:rsidR="00886853">
        <w:rPr>
          <w:rFonts w:ascii="Garamond" w:eastAsia="Arial Unicode MS" w:hAnsi="Garamond" w:cs="Helvetica"/>
          <w:i/>
          <w:iCs/>
          <w:color w:val="000000" w:themeColor="text1"/>
          <w:sz w:val="22"/>
          <w:szCs w:val="22"/>
        </w:rPr>
        <w:t xml:space="preserve"> </w:t>
      </w:r>
      <w:r w:rsidR="009341F3" w:rsidRPr="00AF2203">
        <w:rPr>
          <w:rFonts w:ascii="Garamond" w:eastAsia="Arial Unicode MS" w:hAnsi="Garamond" w:cs="Helvetica"/>
          <w:color w:val="000000" w:themeColor="text1"/>
          <w:sz w:val="22"/>
          <w:szCs w:val="22"/>
        </w:rPr>
        <w:t>and replied,</w:t>
      </w:r>
      <w:r w:rsidR="006418D7" w:rsidRPr="00AF2203">
        <w:rPr>
          <w:rFonts w:ascii="Garamond" w:eastAsia="Arial Unicode MS" w:hAnsi="Garamond" w:cs="Helvetica"/>
          <w:color w:val="000000" w:themeColor="text1"/>
          <w:sz w:val="22"/>
          <w:szCs w:val="22"/>
        </w:rPr>
        <w:t xml:space="preserve"> ‘Yeah, </w:t>
      </w:r>
      <w:r w:rsidR="009335C3" w:rsidRPr="00AF2203">
        <w:rPr>
          <w:rFonts w:ascii="Garamond" w:eastAsia="Arial Unicode MS" w:hAnsi="Garamond" w:cs="Helvetica"/>
          <w:color w:val="000000" w:themeColor="text1"/>
          <w:sz w:val="22"/>
          <w:szCs w:val="22"/>
        </w:rPr>
        <w:t xml:space="preserve">classic </w:t>
      </w:r>
      <w:r w:rsidR="006418D7" w:rsidRPr="00AF2203">
        <w:rPr>
          <w:rFonts w:ascii="Garamond" w:eastAsia="Arial Unicode MS" w:hAnsi="Garamond" w:cs="Helvetica"/>
          <w:color w:val="000000" w:themeColor="text1"/>
          <w:sz w:val="22"/>
          <w:szCs w:val="22"/>
        </w:rPr>
        <w:t>Cali. What a total weirdo. No doubt a blood</w:t>
      </w:r>
      <w:r w:rsidR="00B81BCF">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boy nonce.’</w:t>
      </w:r>
    </w:p>
    <w:p w14:paraId="69633F00" w14:textId="2002466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10AF9">
        <w:rPr>
          <w:rFonts w:ascii="Garamond" w:eastAsia="Arial Unicode MS" w:hAnsi="Garamond" w:cs="Helvetica"/>
          <w:color w:val="000000" w:themeColor="text1"/>
          <w:sz w:val="22"/>
          <w:szCs w:val="22"/>
        </w:rPr>
        <w:t xml:space="preserve">I’ve </w:t>
      </w:r>
      <w:r w:rsidR="007234F9">
        <w:rPr>
          <w:rFonts w:ascii="Garamond" w:eastAsia="Arial Unicode MS" w:hAnsi="Garamond" w:cs="Helvetica"/>
          <w:color w:val="000000" w:themeColor="text1"/>
          <w:sz w:val="22"/>
          <w:szCs w:val="22"/>
        </w:rPr>
        <w:t xml:space="preserve">never </w:t>
      </w:r>
      <w:r w:rsidR="00910AF9">
        <w:rPr>
          <w:rFonts w:ascii="Garamond" w:eastAsia="Arial Unicode MS" w:hAnsi="Garamond" w:cs="Helvetica"/>
          <w:color w:val="000000" w:themeColor="text1"/>
          <w:sz w:val="22"/>
          <w:szCs w:val="22"/>
        </w:rPr>
        <w:t xml:space="preserve">heard the word used like </w:t>
      </w:r>
      <w:r w:rsidR="007234F9">
        <w:rPr>
          <w:rFonts w:ascii="Garamond" w:eastAsia="Arial Unicode MS" w:hAnsi="Garamond" w:cs="Helvetica"/>
          <w:color w:val="000000" w:themeColor="text1"/>
          <w:sz w:val="22"/>
          <w:szCs w:val="22"/>
        </w:rPr>
        <w:t>that</w:t>
      </w:r>
      <w:r w:rsidR="00AB6CE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bu</w:t>
      </w:r>
      <w:r w:rsidR="00910AF9">
        <w:rPr>
          <w:rFonts w:ascii="Garamond" w:eastAsia="Arial Unicode MS" w:hAnsi="Garamond" w:cs="Helvetica"/>
          <w:color w:val="000000" w:themeColor="text1"/>
          <w:sz w:val="22"/>
          <w:szCs w:val="22"/>
        </w:rPr>
        <w:t xml:space="preserve">t I guess </w:t>
      </w:r>
      <w:r w:rsidR="007234F9">
        <w:rPr>
          <w:rFonts w:ascii="Garamond" w:eastAsia="Arial Unicode MS" w:hAnsi="Garamond" w:cs="Helvetica"/>
          <w:color w:val="000000" w:themeColor="text1"/>
          <w:sz w:val="22"/>
          <w:szCs w:val="22"/>
        </w:rPr>
        <w:t>you’re not</w:t>
      </w:r>
      <w:r w:rsidR="00910AF9">
        <w:rPr>
          <w:rFonts w:ascii="Garamond" w:eastAsia="Arial Unicode MS" w:hAnsi="Garamond" w:cs="Helvetica"/>
          <w:color w:val="000000" w:themeColor="text1"/>
          <w:sz w:val="22"/>
          <w:szCs w:val="22"/>
        </w:rPr>
        <w:t xml:space="preserve"> </w:t>
      </w:r>
      <w:r w:rsidR="007234F9">
        <w:rPr>
          <w:rFonts w:ascii="Garamond" w:eastAsia="Arial Unicode MS" w:hAnsi="Garamond" w:cs="Helvetica"/>
          <w:color w:val="000000" w:themeColor="text1"/>
          <w:sz w:val="22"/>
          <w:szCs w:val="22"/>
        </w:rPr>
        <w:t xml:space="preserve">using it </w:t>
      </w:r>
      <w:r w:rsidR="00910AF9">
        <w:rPr>
          <w:rFonts w:ascii="Garamond" w:eastAsia="Arial Unicode MS" w:hAnsi="Garamond" w:cs="Helvetica"/>
          <w:color w:val="000000" w:themeColor="text1"/>
          <w:sz w:val="22"/>
          <w:szCs w:val="22"/>
        </w:rPr>
        <w:t>nice</w:t>
      </w:r>
      <w:r w:rsidR="007234F9">
        <w:rPr>
          <w:rFonts w:ascii="Garamond" w:eastAsia="Arial Unicode MS" w:hAnsi="Garamond" w:cs="Helvetica"/>
          <w:color w:val="000000" w:themeColor="text1"/>
          <w:sz w:val="22"/>
          <w:szCs w:val="22"/>
        </w:rPr>
        <w:t>ly</w:t>
      </w:r>
      <w:r w:rsidRPr="00AF2203">
        <w:rPr>
          <w:rFonts w:ascii="Garamond" w:eastAsia="Arial Unicode MS" w:hAnsi="Garamond" w:cs="Helvetica"/>
          <w:color w:val="000000" w:themeColor="text1"/>
          <w:sz w:val="22"/>
          <w:szCs w:val="22"/>
        </w:rPr>
        <w:t>.’</w:t>
      </w:r>
      <w:r w:rsidRPr="00AF2203">
        <w:rPr>
          <w:rStyle w:val="FootnoteReference"/>
          <w:rFonts w:ascii="Garamond" w:eastAsia="Arial Unicode MS" w:hAnsi="Garamond" w:cs="Helvetica"/>
          <w:color w:val="000000" w:themeColor="text1"/>
          <w:sz w:val="22"/>
          <w:szCs w:val="22"/>
        </w:rPr>
        <w:footnoteReference w:id="38"/>
      </w:r>
    </w:p>
    <w:p w14:paraId="1F74DEB5" w14:textId="1A613F02"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417C">
        <w:rPr>
          <w:rFonts w:ascii="Garamond" w:eastAsia="Arial Unicode MS" w:hAnsi="Garamond" w:cs="Helvetica"/>
          <w:color w:val="000000" w:themeColor="text1"/>
          <w:sz w:val="22"/>
          <w:szCs w:val="22"/>
        </w:rPr>
        <w:t>Clever clogs</w:t>
      </w:r>
      <w:r w:rsidRPr="00AF2203">
        <w:rPr>
          <w:rFonts w:ascii="Garamond" w:eastAsia="Arial Unicode MS" w:hAnsi="Garamond" w:cs="Helvetica"/>
          <w:color w:val="000000" w:themeColor="text1"/>
          <w:sz w:val="22"/>
          <w:szCs w:val="22"/>
        </w:rPr>
        <w:t>.’</w:t>
      </w:r>
    </w:p>
    <w:p w14:paraId="0BCA6570" w14:textId="785D020E" w:rsidR="005C2522" w:rsidRDefault="005C252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Pierre’s</w:t>
      </w:r>
      <w:r>
        <w:rPr>
          <w:rFonts w:ascii="Garamond" w:eastAsia="Arial Unicode MS" w:hAnsi="Garamond" w:cs="Helvetica"/>
          <w:color w:val="000000" w:themeColor="text1"/>
          <w:sz w:val="22"/>
          <w:szCs w:val="22"/>
        </w:rPr>
        <w:t xml:space="preserve"> not gay, if that’s what yo</w:t>
      </w:r>
      <w:r w:rsidR="00373907">
        <w:rPr>
          <w:rFonts w:ascii="Garamond" w:eastAsia="Arial Unicode MS" w:hAnsi="Garamond" w:cs="Helvetica"/>
          <w:color w:val="000000" w:themeColor="text1"/>
          <w:sz w:val="22"/>
          <w:szCs w:val="22"/>
        </w:rPr>
        <w:t>u’re saying</w:t>
      </w:r>
      <w:r>
        <w:rPr>
          <w:rFonts w:ascii="Garamond" w:eastAsia="Arial Unicode MS" w:hAnsi="Garamond" w:cs="Helvetica"/>
          <w:color w:val="000000" w:themeColor="text1"/>
          <w:sz w:val="22"/>
          <w:szCs w:val="22"/>
        </w:rPr>
        <w:t xml:space="preserve">. He’s sexually inert. </w:t>
      </w:r>
      <w:proofErr w:type="spellStart"/>
      <w:r>
        <w:rPr>
          <w:rFonts w:ascii="Garamond" w:eastAsia="Arial Unicode MS" w:hAnsi="Garamond" w:cs="Helvetica"/>
          <w:color w:val="000000" w:themeColor="text1"/>
          <w:sz w:val="22"/>
          <w:szCs w:val="22"/>
        </w:rPr>
        <w:t>S’what</w:t>
      </w:r>
      <w:proofErr w:type="spellEnd"/>
      <w:r>
        <w:rPr>
          <w:rFonts w:ascii="Garamond" w:eastAsia="Arial Unicode MS" w:hAnsi="Garamond" w:cs="Helvetica"/>
          <w:color w:val="000000" w:themeColor="text1"/>
          <w:sz w:val="22"/>
          <w:szCs w:val="22"/>
        </w:rPr>
        <w:t xml:space="preserve"> Julie sez</w:t>
      </w:r>
      <w:r w:rsidR="007D6CE3">
        <w:rPr>
          <w:rFonts w:ascii="Garamond" w:eastAsia="Arial Unicode MS" w:hAnsi="Garamond" w:cs="Helvetica"/>
          <w:color w:val="000000" w:themeColor="text1"/>
          <w:sz w:val="22"/>
          <w:szCs w:val="22"/>
        </w:rPr>
        <w:t xml:space="preserve"> anyway</w:t>
      </w:r>
      <w:r>
        <w:rPr>
          <w:rFonts w:ascii="Garamond" w:eastAsia="Arial Unicode MS" w:hAnsi="Garamond" w:cs="Helvetica"/>
          <w:color w:val="000000" w:themeColor="text1"/>
          <w:sz w:val="22"/>
          <w:szCs w:val="22"/>
        </w:rPr>
        <w:t>.</w:t>
      </w:r>
      <w:r w:rsidR="007A6F34">
        <w:rPr>
          <w:rFonts w:ascii="Garamond" w:eastAsia="Arial Unicode MS" w:hAnsi="Garamond" w:cs="Helvetica"/>
          <w:color w:val="000000" w:themeColor="text1"/>
          <w:sz w:val="22"/>
          <w:szCs w:val="22"/>
        </w:rPr>
        <w:t xml:space="preserve"> He was at the clinic</w:t>
      </w:r>
      <w:r w:rsidR="00886853">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 xml:space="preserve"> Went for the P</w:t>
      </w:r>
      <w:r w:rsidR="005231E9">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R</w:t>
      </w:r>
      <w:r w:rsidR="000E4B2C">
        <w:rPr>
          <w:rFonts w:ascii="Garamond" w:eastAsia="Arial Unicode MS" w:hAnsi="Garamond" w:cs="Helvetica"/>
          <w:color w:val="000000" w:themeColor="text1"/>
          <w:sz w:val="22"/>
          <w:szCs w:val="22"/>
        </w:rPr>
        <w:t>, stayed for the therapy</w:t>
      </w:r>
      <w:r w:rsidR="00567D7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1E2A5F95" w14:textId="1F5FD7D7" w:rsidR="007A6F34" w:rsidRDefault="007A6F3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E80A7B">
        <w:rPr>
          <w:rFonts w:ascii="Garamond" w:eastAsia="Arial Unicode MS" w:hAnsi="Garamond" w:cs="Helvetica"/>
          <w:color w:val="000000" w:themeColor="text1"/>
          <w:sz w:val="22"/>
          <w:szCs w:val="22"/>
        </w:rPr>
        <w:t xml:space="preserve"> nostalgically </w:t>
      </w:r>
      <w:r w:rsidR="001216FA">
        <w:rPr>
          <w:rFonts w:ascii="Garamond" w:eastAsia="Arial Unicode MS" w:hAnsi="Garamond" w:cs="Helvetica"/>
          <w:color w:val="000000" w:themeColor="text1"/>
          <w:sz w:val="22"/>
          <w:szCs w:val="22"/>
        </w:rPr>
        <w:t>and said</w:t>
      </w:r>
      <w:r w:rsidR="00E127F3">
        <w:rPr>
          <w:rFonts w:ascii="Garamond" w:eastAsia="Arial Unicode MS" w:hAnsi="Garamond" w:cs="Helvetica"/>
          <w:color w:val="000000" w:themeColor="text1"/>
          <w:sz w:val="22"/>
          <w:szCs w:val="22"/>
        </w:rPr>
        <w:t xml:space="preserve"> with a</w:t>
      </w:r>
      <w:r w:rsidR="005231E9">
        <w:rPr>
          <w:rFonts w:ascii="Garamond" w:eastAsia="Arial Unicode MS" w:hAnsi="Garamond" w:cs="Helvetica"/>
          <w:color w:val="000000" w:themeColor="text1"/>
          <w:sz w:val="22"/>
          <w:szCs w:val="22"/>
        </w:rPr>
        <w:t>n annoyingly</w:t>
      </w:r>
      <w:r w:rsidR="00E127F3">
        <w:rPr>
          <w:rFonts w:ascii="Garamond" w:eastAsia="Arial Unicode MS" w:hAnsi="Garamond" w:cs="Helvetica"/>
          <w:color w:val="000000" w:themeColor="text1"/>
          <w:sz w:val="22"/>
          <w:szCs w:val="22"/>
        </w:rPr>
        <w:t xml:space="preserve"> </w:t>
      </w:r>
      <w:r w:rsidR="005231E9">
        <w:rPr>
          <w:rFonts w:ascii="Garamond" w:eastAsia="Arial Unicode MS" w:hAnsi="Garamond" w:cs="Helvetica"/>
          <w:color w:val="000000" w:themeColor="text1"/>
          <w:sz w:val="22"/>
          <w:szCs w:val="22"/>
        </w:rPr>
        <w:t xml:space="preserve">fey </w:t>
      </w:r>
      <w:r w:rsidR="00CD7E42">
        <w:rPr>
          <w:rFonts w:ascii="Garamond" w:eastAsia="Arial Unicode MS" w:hAnsi="Garamond" w:cs="Helvetica"/>
          <w:color w:val="000000" w:themeColor="text1"/>
          <w:sz w:val="22"/>
          <w:szCs w:val="22"/>
        </w:rPr>
        <w:t>British accent</w:t>
      </w:r>
      <w:r w:rsidR="001216F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He r</w:t>
      </w:r>
      <w:r>
        <w:rPr>
          <w:rFonts w:ascii="Garamond" w:eastAsia="Arial Unicode MS" w:hAnsi="Garamond" w:cs="Helvetica"/>
          <w:color w:val="000000" w:themeColor="text1"/>
          <w:sz w:val="22"/>
          <w:szCs w:val="22"/>
        </w:rPr>
        <w:t xml:space="preserve">eminds me of someone I </w:t>
      </w:r>
      <w:r w:rsidR="00E80A7B">
        <w:rPr>
          <w:rFonts w:ascii="Garamond" w:eastAsia="Arial Unicode MS" w:hAnsi="Garamond" w:cs="Helvetica"/>
          <w:color w:val="000000" w:themeColor="text1"/>
          <w:sz w:val="22"/>
          <w:szCs w:val="22"/>
        </w:rPr>
        <w:t>once knew</w:t>
      </w:r>
      <w:r>
        <w:rPr>
          <w:rFonts w:ascii="Garamond" w:eastAsia="Arial Unicode MS" w:hAnsi="Garamond" w:cs="Helvetica"/>
          <w:color w:val="000000" w:themeColor="text1"/>
          <w:sz w:val="22"/>
          <w:szCs w:val="22"/>
        </w:rPr>
        <w:t xml:space="preserve">.’ I had a hunch he was talking about his </w:t>
      </w:r>
      <w:r w:rsidR="00A32FD3">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ather</w:t>
      </w:r>
      <w:r w:rsidR="00AD5497">
        <w:rPr>
          <w:rFonts w:ascii="Garamond" w:eastAsia="Arial Unicode MS" w:hAnsi="Garamond" w:cs="Helvetica"/>
          <w:color w:val="000000" w:themeColor="text1"/>
          <w:sz w:val="22"/>
          <w:szCs w:val="22"/>
        </w:rPr>
        <w:t xml:space="preserve"> </w:t>
      </w:r>
      <w:r w:rsidR="001A0181">
        <w:rPr>
          <w:rFonts w:ascii="Garamond" w:eastAsia="Arial Unicode MS" w:hAnsi="Garamond" w:cs="Helvetica"/>
          <w:color w:val="000000" w:themeColor="text1"/>
          <w:sz w:val="22"/>
          <w:szCs w:val="22"/>
        </w:rPr>
        <w:t>and</w:t>
      </w:r>
      <w:r w:rsidR="00AD5497">
        <w:rPr>
          <w:rFonts w:ascii="Garamond" w:eastAsia="Arial Unicode MS" w:hAnsi="Garamond" w:cs="Helvetica"/>
          <w:color w:val="000000" w:themeColor="text1"/>
          <w:sz w:val="22"/>
          <w:szCs w:val="22"/>
        </w:rPr>
        <w:t xml:space="preserve"> was irked he had to be so histrionic</w:t>
      </w:r>
      <w:r w:rsidR="00CC3DD8">
        <w:rPr>
          <w:rFonts w:ascii="Garamond" w:eastAsia="Arial Unicode MS" w:hAnsi="Garamond" w:cs="Helvetica"/>
          <w:color w:val="000000" w:themeColor="text1"/>
          <w:sz w:val="22"/>
          <w:szCs w:val="22"/>
        </w:rPr>
        <w:t>,</w:t>
      </w:r>
      <w:r w:rsidR="00AD5497">
        <w:rPr>
          <w:rFonts w:ascii="Garamond" w:eastAsia="Arial Unicode MS" w:hAnsi="Garamond" w:cs="Helvetica"/>
          <w:color w:val="000000" w:themeColor="text1"/>
          <w:sz w:val="22"/>
          <w:szCs w:val="22"/>
        </w:rPr>
        <w:t xml:space="preserve"> like </w:t>
      </w:r>
      <w:r w:rsidR="00222D60">
        <w:rPr>
          <w:rFonts w:ascii="Garamond" w:eastAsia="Arial Unicode MS" w:hAnsi="Garamond" w:cs="Helvetica"/>
          <w:color w:val="000000" w:themeColor="text1"/>
          <w:sz w:val="22"/>
          <w:szCs w:val="22"/>
        </w:rPr>
        <w:t xml:space="preserve">he was in </w:t>
      </w:r>
      <w:r w:rsidR="00AD5497">
        <w:rPr>
          <w:rFonts w:ascii="Garamond" w:eastAsia="Arial Unicode MS" w:hAnsi="Garamond" w:cs="Helvetica"/>
          <w:color w:val="000000" w:themeColor="text1"/>
          <w:sz w:val="22"/>
          <w:szCs w:val="22"/>
        </w:rPr>
        <w:t>some Merchant Ivory schlock</w:t>
      </w:r>
      <w:r w:rsidR="00CC3DD8">
        <w:rPr>
          <w:rFonts w:ascii="Garamond" w:eastAsia="Arial Unicode MS" w:hAnsi="Garamond" w:cs="Helvetica"/>
          <w:color w:val="000000" w:themeColor="text1"/>
          <w:sz w:val="22"/>
          <w:szCs w:val="22"/>
        </w:rPr>
        <w:t xml:space="preserve"> (</w:t>
      </w:r>
      <w:r w:rsidR="009F5AE6">
        <w:rPr>
          <w:rFonts w:ascii="Garamond" w:eastAsia="Arial Unicode MS" w:hAnsi="Garamond" w:cs="Helvetica"/>
          <w:color w:val="000000" w:themeColor="text1"/>
          <w:sz w:val="22"/>
          <w:szCs w:val="22"/>
        </w:rPr>
        <w:t xml:space="preserve">he did this only with me and I found it </w:t>
      </w:r>
      <w:r w:rsidR="00523A73" w:rsidRPr="00523A73">
        <w:rPr>
          <w:rFonts w:ascii="Garamond" w:eastAsia="Arial Unicode MS" w:hAnsi="Garamond" w:cs="Helvetica"/>
          <w:i/>
          <w:iCs/>
          <w:color w:val="000000" w:themeColor="text1"/>
          <w:sz w:val="22"/>
          <w:szCs w:val="22"/>
        </w:rPr>
        <w:t xml:space="preserve">très </w:t>
      </w:r>
      <w:r w:rsidR="009F5AE6" w:rsidRPr="009F5AE6">
        <w:rPr>
          <w:rFonts w:ascii="Garamond" w:eastAsia="Arial Unicode MS" w:hAnsi="Garamond" w:cs="Helvetica"/>
          <w:i/>
          <w:iCs/>
          <w:color w:val="000000" w:themeColor="text1"/>
          <w:sz w:val="22"/>
          <w:szCs w:val="22"/>
        </w:rPr>
        <w:t>cringe</w:t>
      </w:r>
      <w:r w:rsidR="00CC3DD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7A2BA30D" w14:textId="2F337C52" w:rsidR="00E668C4"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took a deep breath </w:t>
      </w:r>
      <w:r w:rsidR="006B5BB6">
        <w:rPr>
          <w:rFonts w:ascii="Garamond" w:eastAsia="Arial Unicode MS" w:hAnsi="Garamond" w:cs="Helvetica"/>
          <w:color w:val="000000" w:themeColor="text1"/>
          <w:sz w:val="22"/>
          <w:szCs w:val="22"/>
        </w:rPr>
        <w:t>to control my flair</w:t>
      </w:r>
      <w:r>
        <w:rPr>
          <w:rFonts w:ascii="Garamond" w:eastAsia="Arial Unicode MS" w:hAnsi="Garamond" w:cs="Helvetica"/>
          <w:color w:val="000000" w:themeColor="text1"/>
          <w:sz w:val="22"/>
          <w:szCs w:val="22"/>
        </w:rPr>
        <w:t xml:space="preserve">, not wanting to say anything flippant </w:t>
      </w:r>
      <w:r w:rsidR="005E5354">
        <w:rPr>
          <w:rFonts w:ascii="Garamond" w:eastAsia="Arial Unicode MS" w:hAnsi="Garamond" w:cs="Helvetica"/>
          <w:color w:val="000000" w:themeColor="text1"/>
          <w:sz w:val="22"/>
          <w:szCs w:val="22"/>
        </w:rPr>
        <w:t>in consideration of</w:t>
      </w:r>
      <w:r w:rsidRPr="00E668C4">
        <w:rPr>
          <w:rFonts w:ascii="Garamond" w:eastAsia="Arial Unicode MS" w:hAnsi="Garamond" w:cs="Helvetica"/>
          <w:color w:val="000000" w:themeColor="text1"/>
          <w:sz w:val="22"/>
          <w:szCs w:val="22"/>
        </w:rPr>
        <w:t xml:space="preserve"> Radwan</w:t>
      </w:r>
      <w:r w:rsidR="005E5354">
        <w:rPr>
          <w:rFonts w:ascii="Garamond" w:eastAsia="Arial Unicode MS" w:hAnsi="Garamond" w:cs="Helvetica"/>
          <w:color w:val="000000" w:themeColor="text1"/>
          <w:sz w:val="22"/>
          <w:szCs w:val="22"/>
        </w:rPr>
        <w:t xml:space="preserve">’s </w:t>
      </w:r>
      <w:r w:rsidRPr="00E668C4">
        <w:rPr>
          <w:rFonts w:ascii="Garamond" w:eastAsia="Arial Unicode MS" w:hAnsi="Garamond" w:cs="Helvetica"/>
          <w:color w:val="000000" w:themeColor="text1"/>
          <w:sz w:val="22"/>
          <w:szCs w:val="22"/>
        </w:rPr>
        <w:t>reservations about selling to Angmar.</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 money offered was too good to refuse</w:t>
      </w:r>
      <w:r w:rsidR="00AA5E57" w:rsidRPr="00AF2203">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t xml:space="preserve">earned </w:t>
      </w:r>
      <w:r w:rsidR="00AA5E57" w:rsidRPr="00AF2203">
        <w:rPr>
          <w:rFonts w:ascii="Garamond" w:eastAsia="Arial Unicode MS" w:hAnsi="Garamond" w:cs="Helvetica"/>
          <w:color w:val="000000" w:themeColor="text1"/>
          <w:sz w:val="22"/>
          <w:szCs w:val="22"/>
        </w:rPr>
        <w:t>ten</w:t>
      </w:r>
      <w:r w:rsidR="00BC228D" w:rsidRPr="00AF2203">
        <w:rPr>
          <w:rFonts w:ascii="Garamond" w:eastAsia="Arial Unicode MS" w:hAnsi="Garamond" w:cs="Helvetica"/>
          <w:color w:val="000000" w:themeColor="text1"/>
          <w:sz w:val="22"/>
          <w:szCs w:val="22"/>
        </w:rPr>
        <w:t>-</w:t>
      </w:r>
      <w:r w:rsidR="00AA5E57" w:rsidRPr="00AF2203">
        <w:rPr>
          <w:rFonts w:ascii="Garamond" w:eastAsia="Arial Unicode MS" w:hAnsi="Garamond" w:cs="Helvetica"/>
          <w:color w:val="000000" w:themeColor="text1"/>
          <w:sz w:val="22"/>
          <w:szCs w:val="22"/>
        </w:rPr>
        <w:t xml:space="preserve">times </w:t>
      </w:r>
      <w:r w:rsidR="00BC228D" w:rsidRPr="00AF2203">
        <w:rPr>
          <w:rFonts w:ascii="Garamond" w:eastAsia="Arial Unicode MS" w:hAnsi="Garamond" w:cs="Helvetica"/>
          <w:color w:val="000000" w:themeColor="text1"/>
          <w:sz w:val="22"/>
          <w:szCs w:val="22"/>
        </w:rPr>
        <w:t>my payout)</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but </w:t>
      </w:r>
      <w:r w:rsidR="0042224F" w:rsidRPr="00AF2203">
        <w:rPr>
          <w:rFonts w:ascii="Garamond" w:eastAsia="Arial Unicode MS" w:hAnsi="Garamond" w:cs="Helvetica"/>
          <w:color w:val="000000" w:themeColor="text1"/>
          <w:sz w:val="22"/>
          <w:szCs w:val="22"/>
        </w:rPr>
        <w:t>my</w:t>
      </w:r>
      <w:r w:rsidR="0027074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lack of contrition had nearly ended </w:t>
      </w:r>
      <w:r w:rsidR="00FB7CDB">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friendship</w:t>
      </w:r>
      <w:r w:rsidR="005E4506"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5E5354">
        <w:rPr>
          <w:rFonts w:ascii="Garamond" w:eastAsia="Arial Unicode MS" w:hAnsi="Garamond" w:cs="Helvetica"/>
          <w:color w:val="000000" w:themeColor="text1"/>
          <w:sz w:val="22"/>
          <w:szCs w:val="22"/>
        </w:rPr>
        <w:t xml:space="preserve">As I said, </w:t>
      </w:r>
      <w:r w:rsidR="006E3CEA">
        <w:rPr>
          <w:rFonts w:ascii="Garamond" w:eastAsia="Arial Unicode MS" w:hAnsi="Garamond" w:cs="Helvetica"/>
          <w:color w:val="000000" w:themeColor="text1"/>
          <w:sz w:val="22"/>
          <w:szCs w:val="22"/>
        </w:rPr>
        <w:t>Julie and I had convince</w:t>
      </w:r>
      <w:r w:rsidR="002343E9">
        <w:rPr>
          <w:rFonts w:ascii="Garamond" w:eastAsia="Arial Unicode MS" w:hAnsi="Garamond" w:cs="Helvetica"/>
          <w:color w:val="000000" w:themeColor="text1"/>
          <w:sz w:val="22"/>
          <w:szCs w:val="22"/>
        </w:rPr>
        <w:t>d</w:t>
      </w:r>
      <w:r w:rsidR="006E3CEA">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Radwan </w:t>
      </w:r>
      <w:r w:rsidR="006E3CEA">
        <w:rPr>
          <w:rFonts w:ascii="Garamond" w:eastAsia="Arial Unicode MS" w:hAnsi="Garamond" w:cs="Helvetica"/>
          <w:color w:val="000000" w:themeColor="text1"/>
          <w:sz w:val="22"/>
          <w:szCs w:val="22"/>
        </w:rPr>
        <w:t>to sell</w:t>
      </w:r>
      <w:r w:rsidR="00886853">
        <w:rPr>
          <w:rFonts w:ascii="Garamond" w:eastAsia="Arial Unicode MS" w:hAnsi="Garamond" w:cs="Helvetica"/>
          <w:color w:val="000000" w:themeColor="text1"/>
          <w:sz w:val="22"/>
          <w:szCs w:val="22"/>
        </w:rPr>
        <w:t xml:space="preserve"> </w:t>
      </w:r>
      <w:r w:rsidR="006148DD">
        <w:rPr>
          <w:rFonts w:ascii="Garamond" w:eastAsia="Arial Unicode MS" w:hAnsi="Garamond" w:cs="Helvetica"/>
          <w:color w:val="000000" w:themeColor="text1"/>
          <w:sz w:val="22"/>
          <w:szCs w:val="22"/>
        </w:rPr>
        <w:t xml:space="preserve">but </w:t>
      </w:r>
      <w:r w:rsidR="009A043B">
        <w:rPr>
          <w:rFonts w:ascii="Garamond" w:eastAsia="Arial Unicode MS" w:hAnsi="Garamond" w:cs="Helvetica"/>
          <w:color w:val="000000" w:themeColor="text1"/>
          <w:sz w:val="22"/>
          <w:szCs w:val="22"/>
        </w:rPr>
        <w:t xml:space="preserve">in doing so </w:t>
      </w:r>
      <w:r w:rsidR="006148DD">
        <w:rPr>
          <w:rFonts w:ascii="Garamond" w:eastAsia="Arial Unicode MS" w:hAnsi="Garamond" w:cs="Helvetica"/>
          <w:color w:val="000000" w:themeColor="text1"/>
          <w:sz w:val="22"/>
          <w:szCs w:val="22"/>
        </w:rPr>
        <w:t>h</w:t>
      </w:r>
      <w:r w:rsidR="006E3CEA">
        <w:rPr>
          <w:rFonts w:ascii="Garamond" w:eastAsia="Arial Unicode MS" w:hAnsi="Garamond" w:cs="Helvetica"/>
          <w:color w:val="000000" w:themeColor="text1"/>
          <w:sz w:val="22"/>
          <w:szCs w:val="22"/>
        </w:rPr>
        <w:t xml:space="preserve">e </w:t>
      </w:r>
      <w:r w:rsidR="006418D7" w:rsidRPr="00AF2203">
        <w:rPr>
          <w:rFonts w:ascii="Garamond" w:eastAsia="Arial Unicode MS" w:hAnsi="Garamond" w:cs="Helvetica"/>
          <w:color w:val="000000" w:themeColor="text1"/>
          <w:sz w:val="22"/>
          <w:szCs w:val="22"/>
        </w:rPr>
        <w:t xml:space="preserve">had lost all </w:t>
      </w:r>
      <w:r w:rsidR="00DA3793" w:rsidRPr="00AF2203">
        <w:rPr>
          <w:rFonts w:ascii="Garamond" w:eastAsia="Arial Unicode MS" w:hAnsi="Garamond" w:cs="Helvetica"/>
          <w:color w:val="000000" w:themeColor="text1"/>
          <w:sz w:val="22"/>
          <w:szCs w:val="22"/>
        </w:rPr>
        <w:t>credibility</w:t>
      </w:r>
      <w:r w:rsidR="00EB76D3">
        <w:rPr>
          <w:rFonts w:ascii="Garamond" w:eastAsia="Arial Unicode MS" w:hAnsi="Garamond" w:cs="Helvetica"/>
          <w:color w:val="000000" w:themeColor="text1"/>
          <w:sz w:val="22"/>
          <w:szCs w:val="22"/>
        </w:rPr>
        <w:t xml:space="preserve"> in the </w:t>
      </w:r>
      <w:r w:rsidR="00910AF9">
        <w:rPr>
          <w:rFonts w:ascii="Garamond" w:eastAsia="Arial Unicode MS" w:hAnsi="Garamond" w:cs="Helvetica"/>
          <w:color w:val="000000" w:themeColor="text1"/>
          <w:sz w:val="22"/>
          <w:szCs w:val="22"/>
        </w:rPr>
        <w:t>open-source</w:t>
      </w:r>
      <w:r w:rsidR="00EB76D3">
        <w:rPr>
          <w:rFonts w:ascii="Garamond" w:eastAsia="Arial Unicode MS" w:hAnsi="Garamond" w:cs="Helvetica"/>
          <w:color w:val="000000" w:themeColor="text1"/>
          <w:sz w:val="22"/>
          <w:szCs w:val="22"/>
        </w:rPr>
        <w:t xml:space="preserve"> software communit</w:t>
      </w:r>
      <w:r w:rsidR="001A1644">
        <w:rPr>
          <w:rFonts w:ascii="Garamond" w:eastAsia="Arial Unicode MS" w:hAnsi="Garamond" w:cs="Helvetica"/>
          <w:color w:val="000000" w:themeColor="text1"/>
          <w:sz w:val="22"/>
          <w:szCs w:val="22"/>
        </w:rPr>
        <w:t>ies</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lastRenderedPageBreak/>
        <w:t xml:space="preserve">also </w:t>
      </w:r>
      <w:r w:rsidR="00B95953">
        <w:rPr>
          <w:rFonts w:ascii="Garamond" w:eastAsia="Arial Unicode MS" w:hAnsi="Garamond" w:cs="Helvetica"/>
          <w:color w:val="000000" w:themeColor="text1"/>
          <w:sz w:val="22"/>
          <w:szCs w:val="22"/>
        </w:rPr>
        <w:t xml:space="preserve">cashed-in his </w:t>
      </w:r>
      <w:r>
        <w:rPr>
          <w:rFonts w:ascii="Garamond" w:eastAsia="Arial Unicode MS" w:hAnsi="Garamond" w:cs="Helvetica"/>
          <w:color w:val="000000" w:themeColor="text1"/>
          <w:sz w:val="22"/>
          <w:szCs w:val="22"/>
        </w:rPr>
        <w:t xml:space="preserve">reputation on </w:t>
      </w:r>
      <w:r w:rsidR="00B95953">
        <w:rPr>
          <w:rFonts w:ascii="Garamond" w:eastAsia="Arial Unicode MS" w:hAnsi="Garamond" w:cs="Helvetica"/>
          <w:color w:val="000000" w:themeColor="text1"/>
          <w:sz w:val="22"/>
          <w:szCs w:val="22"/>
        </w:rPr>
        <w:t>numerous</w:t>
      </w:r>
      <w:r>
        <w:rPr>
          <w:rFonts w:ascii="Garamond" w:eastAsia="Arial Unicode MS" w:hAnsi="Garamond" w:cs="Helvetica"/>
          <w:color w:val="000000" w:themeColor="text1"/>
          <w:sz w:val="22"/>
          <w:szCs w:val="22"/>
        </w:rPr>
        <w:t xml:space="preserve"> philosophy forums, </w:t>
      </w:r>
      <w:r w:rsidR="004958DA">
        <w:rPr>
          <w:rFonts w:ascii="Garamond" w:eastAsia="Arial Unicode MS" w:hAnsi="Garamond" w:cs="Helvetica"/>
          <w:color w:val="000000" w:themeColor="text1"/>
          <w:sz w:val="22"/>
          <w:szCs w:val="22"/>
        </w:rPr>
        <w:t xml:space="preserve">which </w:t>
      </w:r>
      <w:r w:rsidR="007C0964">
        <w:rPr>
          <w:rFonts w:ascii="Garamond" w:eastAsia="Arial Unicode MS" w:hAnsi="Garamond" w:cs="Helvetica"/>
          <w:color w:val="000000" w:themeColor="text1"/>
          <w:sz w:val="22"/>
          <w:szCs w:val="22"/>
        </w:rPr>
        <w:t>he’d</w:t>
      </w:r>
      <w:r w:rsidR="00886853">
        <w:rPr>
          <w:rFonts w:ascii="Garamond" w:eastAsia="Arial Unicode MS" w:hAnsi="Garamond" w:cs="Helvetica"/>
          <w:color w:val="000000" w:themeColor="text1"/>
          <w:sz w:val="22"/>
          <w:szCs w:val="22"/>
        </w:rPr>
        <w:t xml:space="preserve"> earned </w:t>
      </w:r>
      <w:r w:rsidR="005158A7">
        <w:rPr>
          <w:rFonts w:ascii="Garamond" w:eastAsia="Arial Unicode MS" w:hAnsi="Garamond" w:cs="Helvetica"/>
          <w:color w:val="000000" w:themeColor="text1"/>
          <w:sz w:val="22"/>
          <w:szCs w:val="22"/>
        </w:rPr>
        <w:t xml:space="preserve">by </w:t>
      </w:r>
      <w:r w:rsidR="00C86605">
        <w:rPr>
          <w:rFonts w:ascii="Garamond" w:eastAsia="Arial Unicode MS" w:hAnsi="Garamond" w:cs="Helvetica"/>
          <w:color w:val="000000" w:themeColor="text1"/>
          <w:sz w:val="22"/>
          <w:szCs w:val="22"/>
        </w:rPr>
        <w:t xml:space="preserve">invalidating </w:t>
      </w:r>
      <w:r w:rsidR="005158A7">
        <w:rPr>
          <w:rFonts w:ascii="Garamond" w:eastAsia="Arial Unicode MS" w:hAnsi="Garamond" w:cs="Helvetica"/>
          <w:color w:val="000000" w:themeColor="text1"/>
          <w:sz w:val="22"/>
          <w:szCs w:val="22"/>
        </w:rPr>
        <w:t>a</w:t>
      </w:r>
      <w:r w:rsidR="007443CB">
        <w:rPr>
          <w:rFonts w:ascii="Garamond" w:eastAsia="Arial Unicode MS" w:hAnsi="Garamond" w:cs="Helvetica"/>
          <w:color w:val="000000" w:themeColor="text1"/>
          <w:sz w:val="22"/>
          <w:szCs w:val="22"/>
        </w:rPr>
        <w:t xml:space="preserve"> </w:t>
      </w:r>
      <w:r w:rsidR="005158A7">
        <w:rPr>
          <w:rFonts w:ascii="Garamond" w:eastAsia="Arial Unicode MS" w:hAnsi="Garamond" w:cs="Helvetica"/>
          <w:color w:val="000000" w:themeColor="text1"/>
          <w:sz w:val="22"/>
          <w:szCs w:val="22"/>
        </w:rPr>
        <w:t xml:space="preserve">thought experiment called </w:t>
      </w:r>
      <w:r>
        <w:rPr>
          <w:rFonts w:ascii="Garamond" w:eastAsia="Arial Unicode MS" w:hAnsi="Garamond" w:cs="Helvetica"/>
          <w:color w:val="000000" w:themeColor="text1"/>
          <w:sz w:val="22"/>
          <w:szCs w:val="22"/>
        </w:rPr>
        <w:t>“</w:t>
      </w:r>
      <w:r w:rsidR="006C68E5">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Prisoner’s Dilemma”</w:t>
      </w:r>
      <w:r w:rsidR="00C86605">
        <w:rPr>
          <w:rFonts w:ascii="Garamond" w:eastAsia="Arial Unicode MS" w:hAnsi="Garamond" w:cs="Helvetica"/>
          <w:color w:val="000000" w:themeColor="text1"/>
          <w:sz w:val="22"/>
          <w:szCs w:val="22"/>
        </w:rPr>
        <w:t>.</w:t>
      </w:r>
    </w:p>
    <w:p w14:paraId="329C0A84" w14:textId="074B5BDA" w:rsidR="00E668C4" w:rsidRPr="00AF2203"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For some reason</w:t>
      </w:r>
      <w:r w:rsidR="007443CB">
        <w:rPr>
          <w:rFonts w:ascii="Garamond" w:eastAsia="Arial Unicode MS" w:hAnsi="Garamond" w:cs="Helvetica"/>
          <w:color w:val="000000" w:themeColor="text1"/>
          <w:sz w:val="22"/>
          <w:szCs w:val="22"/>
        </w:rPr>
        <w:t xml:space="preserve">, perhaps </w:t>
      </w:r>
      <w:r w:rsidR="00B108D0">
        <w:rPr>
          <w:rFonts w:ascii="Garamond" w:eastAsia="Arial Unicode MS" w:hAnsi="Garamond" w:cs="Helvetica"/>
          <w:color w:val="000000" w:themeColor="text1"/>
          <w:sz w:val="22"/>
          <w:szCs w:val="22"/>
        </w:rPr>
        <w:t xml:space="preserve">looking for a confrontation to clear the air, </w:t>
      </w:r>
      <w:r>
        <w:rPr>
          <w:rFonts w:ascii="Garamond" w:eastAsia="Arial Unicode MS" w:hAnsi="Garamond" w:cs="Helvetica"/>
          <w:color w:val="000000" w:themeColor="text1"/>
          <w:sz w:val="22"/>
          <w:szCs w:val="22"/>
        </w:rPr>
        <w:t>I said, ‘</w:t>
      </w:r>
      <w:r w:rsidR="0054706E">
        <w:rPr>
          <w:rFonts w:ascii="Garamond" w:eastAsia="Arial Unicode MS" w:hAnsi="Garamond" w:cs="Helvetica"/>
          <w:color w:val="000000" w:themeColor="text1"/>
          <w:sz w:val="22"/>
          <w:szCs w:val="22"/>
        </w:rPr>
        <w:t>Angmar is all w</w:t>
      </w:r>
      <w:r>
        <w:rPr>
          <w:rFonts w:ascii="Garamond" w:eastAsia="Arial Unicode MS" w:hAnsi="Garamond" w:cs="Helvetica"/>
          <w:color w:val="000000" w:themeColor="text1"/>
          <w:sz w:val="22"/>
          <w:szCs w:val="22"/>
        </w:rPr>
        <w:t>ater under the bridge.’</w:t>
      </w:r>
    </w:p>
    <w:p w14:paraId="32EF7F73" w14:textId="1CD7811A"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24DD7" w:rsidRPr="00924DD7">
        <w:rPr>
          <w:rFonts w:ascii="Garamond" w:eastAsia="Arial Unicode MS" w:hAnsi="Garamond" w:cs="Helvetica"/>
          <w:i/>
          <w:iCs/>
          <w:color w:val="000000" w:themeColor="text1"/>
          <w:sz w:val="22"/>
          <w:szCs w:val="22"/>
        </w:rPr>
        <w:t>A little water clears</w:t>
      </w:r>
      <w:r w:rsidR="00924DD7">
        <w:rPr>
          <w:rFonts w:ascii="Garamond" w:eastAsia="Arial Unicode MS" w:hAnsi="Garamond" w:cs="Helvetica"/>
          <w:i/>
          <w:iCs/>
          <w:color w:val="000000" w:themeColor="text1"/>
          <w:sz w:val="22"/>
          <w:szCs w:val="22"/>
        </w:rPr>
        <w:t xml:space="preserve"> us of the deed</w:t>
      </w:r>
      <w:r w:rsidR="00501A6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B465C">
        <w:rPr>
          <w:rFonts w:ascii="Garamond" w:eastAsia="Arial Unicode MS" w:hAnsi="Garamond" w:cs="Helvetica"/>
          <w:color w:val="000000" w:themeColor="text1"/>
          <w:sz w:val="22"/>
          <w:szCs w:val="22"/>
        </w:rPr>
        <w:t>muttered</w:t>
      </w:r>
      <w:r w:rsidRPr="00AF2203">
        <w:rPr>
          <w:rFonts w:ascii="Garamond" w:eastAsia="Arial Unicode MS" w:hAnsi="Garamond" w:cs="Helvetica"/>
          <w:color w:val="000000" w:themeColor="text1"/>
          <w:sz w:val="22"/>
          <w:szCs w:val="22"/>
        </w:rPr>
        <w:t xml:space="preserve"> Radwan</w:t>
      </w:r>
      <w:r w:rsidR="00567D7C">
        <w:rPr>
          <w:rFonts w:ascii="Garamond" w:eastAsia="Arial Unicode MS" w:hAnsi="Garamond" w:cs="Helvetica"/>
          <w:color w:val="000000" w:themeColor="text1"/>
          <w:sz w:val="22"/>
          <w:szCs w:val="22"/>
        </w:rPr>
        <w:t>, again with his fey British accent</w:t>
      </w:r>
      <w:r w:rsidR="00D572C1" w:rsidRPr="00AF2203">
        <w:rPr>
          <w:rFonts w:ascii="Garamond" w:eastAsia="Arial Unicode MS" w:hAnsi="Garamond" w:cs="Helvetica"/>
          <w:color w:val="000000" w:themeColor="text1"/>
          <w:sz w:val="22"/>
          <w:szCs w:val="22"/>
        </w:rPr>
        <w:t>.</w:t>
      </w:r>
    </w:p>
    <w:p w14:paraId="3CC12B37" w14:textId="7E1C585D" w:rsidR="002B28B6" w:rsidRDefault="002B28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‘Don’t be so dramatic</w:t>
      </w:r>
      <w:r w:rsidR="0006103B">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Stop throwing shade on our success.</w:t>
      </w:r>
      <w:r w:rsidR="00A86303">
        <w:rPr>
          <w:rFonts w:ascii="Garamond" w:eastAsia="Arial Unicode MS" w:hAnsi="Garamond" w:cs="Helvetica"/>
          <w:color w:val="000000" w:themeColor="text1"/>
          <w:sz w:val="22"/>
          <w:szCs w:val="22"/>
        </w:rPr>
        <w:t>’</w:t>
      </w:r>
    </w:p>
    <w:p w14:paraId="69ECE97A" w14:textId="77777777" w:rsidR="00327210" w:rsidRDefault="002B28B6"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B28B6">
        <w:rPr>
          <w:rFonts w:ascii="Garamond" w:eastAsia="Arial Unicode MS" w:hAnsi="Garamond" w:cs="Helvetica"/>
          <w:color w:val="000000" w:themeColor="text1"/>
          <w:sz w:val="22"/>
          <w:szCs w:val="22"/>
        </w:rPr>
        <w:t>One shade the more</w:t>
      </w:r>
      <w:r>
        <w:rPr>
          <w:rFonts w:ascii="Garamond" w:eastAsia="Arial Unicode MS" w:hAnsi="Garamond" w:cs="Helvetica"/>
          <w:color w:val="000000" w:themeColor="text1"/>
          <w:sz w:val="22"/>
          <w:szCs w:val="22"/>
        </w:rPr>
        <w:t xml:space="preserve">,’ he </w:t>
      </w:r>
      <w:r w:rsidR="000C505E">
        <w:rPr>
          <w:rFonts w:ascii="Garamond" w:eastAsia="Arial Unicode MS" w:hAnsi="Garamond" w:cs="Helvetica"/>
          <w:color w:val="000000" w:themeColor="text1"/>
          <w:sz w:val="22"/>
          <w:szCs w:val="22"/>
        </w:rPr>
        <w:t>said, now teasing</w:t>
      </w:r>
      <w:r>
        <w:rPr>
          <w:rFonts w:ascii="Garamond" w:eastAsia="Arial Unicode MS" w:hAnsi="Garamond" w:cs="Helvetica"/>
          <w:color w:val="000000" w:themeColor="text1"/>
          <w:sz w:val="22"/>
          <w:szCs w:val="22"/>
        </w:rPr>
        <w:t>.</w:t>
      </w:r>
    </w:p>
    <w:p w14:paraId="01EBD414" w14:textId="26B57DB1" w:rsidR="00A86303" w:rsidRPr="00AF2203" w:rsidRDefault="001F591C"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54706E">
        <w:rPr>
          <w:rFonts w:ascii="Garamond" w:eastAsia="Arial Unicode MS" w:hAnsi="Garamond" w:cs="Helvetica"/>
          <w:color w:val="000000" w:themeColor="text1"/>
          <w:sz w:val="22"/>
          <w:szCs w:val="22"/>
        </w:rPr>
        <w:t>A’least</w:t>
      </w:r>
      <w:proofErr w:type="spellEnd"/>
      <w:r w:rsidR="0054706E">
        <w:rPr>
          <w:rFonts w:ascii="Garamond" w:eastAsia="Arial Unicode MS" w:hAnsi="Garamond" w:cs="Helvetica"/>
          <w:color w:val="000000" w:themeColor="text1"/>
          <w:sz w:val="22"/>
          <w:szCs w:val="22"/>
        </w:rPr>
        <w:t xml:space="preserve"> you’ll have more time</w:t>
      </w:r>
      <w:r w:rsidR="00A86303" w:rsidRPr="00A86303">
        <w:rPr>
          <w:rFonts w:ascii="Garamond" w:eastAsia="Arial Unicode MS" w:hAnsi="Garamond" w:cs="Helvetica"/>
          <w:color w:val="000000" w:themeColor="text1"/>
          <w:sz w:val="22"/>
          <w:szCs w:val="22"/>
        </w:rPr>
        <w:t xml:space="preserve"> to play with Dinah and Sputnik</w:t>
      </w:r>
      <w:r w:rsidR="0054706E">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 xml:space="preserve"> I said</w:t>
      </w:r>
      <w:r w:rsidR="00A86303" w:rsidRPr="00A86303">
        <w:rPr>
          <w:rFonts w:ascii="Garamond" w:eastAsia="Arial Unicode MS" w:hAnsi="Garamond" w:cs="Helvetica"/>
          <w:color w:val="000000" w:themeColor="text1"/>
          <w:sz w:val="22"/>
          <w:szCs w:val="22"/>
        </w:rPr>
        <w:t xml:space="preserve"> (</w:t>
      </w:r>
      <w:r w:rsidR="00142356">
        <w:rPr>
          <w:rFonts w:ascii="Garamond" w:eastAsia="Arial Unicode MS" w:hAnsi="Garamond" w:cs="Helvetica"/>
          <w:color w:val="000000" w:themeColor="text1"/>
          <w:sz w:val="22"/>
          <w:szCs w:val="22"/>
        </w:rPr>
        <w:t xml:space="preserve">the </w:t>
      </w:r>
      <w:r w:rsidR="0054706E">
        <w:rPr>
          <w:rFonts w:ascii="Garamond" w:eastAsia="Arial Unicode MS" w:hAnsi="Garamond" w:cs="Helvetica"/>
          <w:color w:val="000000" w:themeColor="text1"/>
          <w:sz w:val="22"/>
          <w:szCs w:val="22"/>
        </w:rPr>
        <w:t xml:space="preserve">names </w:t>
      </w:r>
      <w:r w:rsidR="00142356">
        <w:rPr>
          <w:rFonts w:ascii="Garamond" w:eastAsia="Arial Unicode MS" w:hAnsi="Garamond" w:cs="Helvetica"/>
          <w:color w:val="000000" w:themeColor="text1"/>
          <w:sz w:val="22"/>
          <w:szCs w:val="22"/>
        </w:rPr>
        <w:t xml:space="preserve">of </w:t>
      </w:r>
      <w:r w:rsidR="00A86303" w:rsidRPr="00A86303">
        <w:rPr>
          <w:rFonts w:ascii="Garamond" w:eastAsia="Arial Unicode MS" w:hAnsi="Garamond" w:cs="Helvetica"/>
          <w:color w:val="000000" w:themeColor="text1"/>
          <w:sz w:val="22"/>
          <w:szCs w:val="22"/>
        </w:rPr>
        <w:t xml:space="preserve">his hench unit of a British Shorthair and </w:t>
      </w:r>
      <w:r w:rsidR="009E4D30">
        <w:rPr>
          <w:rFonts w:ascii="Garamond" w:eastAsia="Arial Unicode MS" w:hAnsi="Garamond" w:cs="Helvetica"/>
          <w:color w:val="000000" w:themeColor="text1"/>
          <w:sz w:val="22"/>
          <w:szCs w:val="22"/>
        </w:rPr>
        <w:t>Julie’s</w:t>
      </w:r>
      <w:r w:rsidR="00A86303" w:rsidRPr="00A86303">
        <w:rPr>
          <w:rFonts w:ascii="Garamond" w:eastAsia="Arial Unicode MS" w:hAnsi="Garamond" w:cs="Helvetica"/>
          <w:color w:val="000000" w:themeColor="text1"/>
          <w:sz w:val="22"/>
          <w:szCs w:val="22"/>
        </w:rPr>
        <w:t xml:space="preserve"> immaculate</w:t>
      </w:r>
      <w:r w:rsidR="009B6E04">
        <w:rPr>
          <w:rFonts w:ascii="Garamond" w:eastAsia="Arial Unicode MS" w:hAnsi="Garamond" w:cs="Helvetica"/>
          <w:color w:val="000000" w:themeColor="text1"/>
          <w:sz w:val="22"/>
          <w:szCs w:val="22"/>
        </w:rPr>
        <w:t xml:space="preserve"> companion, a </w:t>
      </w:r>
      <w:r w:rsidR="00A86303" w:rsidRPr="00A86303">
        <w:rPr>
          <w:rFonts w:ascii="Garamond" w:eastAsia="Arial Unicode MS" w:hAnsi="Garamond" w:cs="Helvetica"/>
          <w:color w:val="000000" w:themeColor="text1"/>
          <w:sz w:val="22"/>
          <w:szCs w:val="22"/>
        </w:rPr>
        <w:t>Shih Tzu</w:t>
      </w:r>
      <w:r w:rsidR="009E4D30">
        <w:rPr>
          <w:rFonts w:ascii="Garamond" w:eastAsia="Arial Unicode MS" w:hAnsi="Garamond" w:cs="Helvetica"/>
          <w:color w:val="000000" w:themeColor="text1"/>
          <w:sz w:val="22"/>
          <w:szCs w:val="22"/>
        </w:rPr>
        <w:t xml:space="preserve"> so-named, according to Radwan, because “it makes </w:t>
      </w:r>
      <w:r w:rsidR="00622A60">
        <w:rPr>
          <w:rFonts w:ascii="Garamond" w:eastAsia="Arial Unicode MS" w:hAnsi="Garamond" w:cs="Helvetica"/>
          <w:color w:val="000000" w:themeColor="text1"/>
          <w:sz w:val="22"/>
          <w:szCs w:val="22"/>
        </w:rPr>
        <w:t xml:space="preserve">the </w:t>
      </w:r>
      <w:r w:rsidR="00630175">
        <w:rPr>
          <w:rFonts w:ascii="Garamond" w:eastAsia="Arial Unicode MS" w:hAnsi="Garamond" w:cs="Helvetica"/>
          <w:color w:val="000000" w:themeColor="text1"/>
          <w:sz w:val="22"/>
          <w:szCs w:val="22"/>
        </w:rPr>
        <w:t>United States</w:t>
      </w:r>
      <w:r w:rsidR="00622A60">
        <w:rPr>
          <w:rFonts w:ascii="Garamond" w:eastAsia="Arial Unicode MS" w:hAnsi="Garamond" w:cs="Helvetica"/>
          <w:color w:val="000000" w:themeColor="text1"/>
          <w:sz w:val="22"/>
          <w:szCs w:val="22"/>
        </w:rPr>
        <w:t xml:space="preserve"> </w:t>
      </w:r>
      <w:r w:rsidR="009E4D30">
        <w:rPr>
          <w:rFonts w:ascii="Garamond" w:eastAsia="Arial Unicode MS" w:hAnsi="Garamond" w:cs="Helvetica"/>
          <w:color w:val="000000" w:themeColor="text1"/>
          <w:sz w:val="22"/>
          <w:szCs w:val="22"/>
        </w:rPr>
        <w:t xml:space="preserve">look </w:t>
      </w:r>
      <w:r w:rsidR="00AC42C1">
        <w:rPr>
          <w:rFonts w:ascii="Garamond" w:eastAsia="Arial Unicode MS" w:hAnsi="Garamond" w:cs="Helvetica"/>
          <w:color w:val="000000" w:themeColor="text1"/>
          <w:sz w:val="22"/>
          <w:szCs w:val="22"/>
        </w:rPr>
        <w:t>like losers</w:t>
      </w:r>
      <w:r w:rsidR="009E4D30">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p>
    <w:p w14:paraId="42D1B735" w14:textId="310F6558" w:rsidR="00E815B4"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3D7F">
        <w:rPr>
          <w:rFonts w:ascii="Garamond" w:eastAsia="Arial Unicode MS" w:hAnsi="Garamond" w:cs="Helvetica"/>
          <w:color w:val="000000" w:themeColor="text1"/>
          <w:sz w:val="22"/>
          <w:szCs w:val="22"/>
        </w:rPr>
        <w:t>Arabian playboys play with Dinar</w:t>
      </w:r>
      <w:r w:rsidR="00154070">
        <w:rPr>
          <w:rFonts w:ascii="Garamond" w:eastAsia="Arial Unicode MS" w:hAnsi="Garamond" w:cs="Helvetica"/>
          <w:color w:val="000000" w:themeColor="text1"/>
          <w:sz w:val="22"/>
          <w:szCs w:val="22"/>
        </w:rPr>
        <w:t xml:space="preserve"> </w:t>
      </w:r>
      <w:r w:rsidR="007F3D7F">
        <w:rPr>
          <w:rFonts w:ascii="Garamond" w:eastAsia="Arial Unicode MS" w:hAnsi="Garamond" w:cs="Helvetica"/>
          <w:color w:val="000000" w:themeColor="text1"/>
          <w:sz w:val="22"/>
          <w:szCs w:val="22"/>
        </w:rPr>
        <w:t xml:space="preserve">and we all know they’re not happy,’ </w:t>
      </w:r>
      <w:r w:rsidR="00142356">
        <w:rPr>
          <w:rFonts w:ascii="Garamond" w:eastAsia="Arial Unicode MS" w:hAnsi="Garamond" w:cs="Helvetica"/>
          <w:color w:val="000000" w:themeColor="text1"/>
          <w:sz w:val="22"/>
          <w:szCs w:val="22"/>
        </w:rPr>
        <w:t>said</w:t>
      </w:r>
      <w:r w:rsidR="007F3D7F">
        <w:rPr>
          <w:rFonts w:ascii="Garamond" w:eastAsia="Arial Unicode MS" w:hAnsi="Garamond" w:cs="Helvetica"/>
          <w:color w:val="000000" w:themeColor="text1"/>
          <w:sz w:val="22"/>
          <w:szCs w:val="22"/>
        </w:rPr>
        <w:t xml:space="preserve"> Radwan. ‘W</w:t>
      </w:r>
      <w:r w:rsidRPr="00AF2203">
        <w:rPr>
          <w:rFonts w:ascii="Garamond" w:eastAsia="Arial Unicode MS" w:hAnsi="Garamond" w:cs="Helvetica"/>
          <w:color w:val="000000" w:themeColor="text1"/>
          <w:sz w:val="22"/>
          <w:szCs w:val="22"/>
        </w:rPr>
        <w:t xml:space="preserve">hat you gonna do with </w:t>
      </w:r>
      <w:r w:rsidRPr="009E4D30">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millions?</w:t>
      </w:r>
      <w:r w:rsidR="007F3D7F">
        <w:rPr>
          <w:rFonts w:ascii="Garamond" w:eastAsia="Arial Unicode MS" w:hAnsi="Garamond" w:cs="Helvetica"/>
          <w:color w:val="000000" w:themeColor="text1"/>
          <w:sz w:val="22"/>
          <w:szCs w:val="22"/>
        </w:rPr>
        <w:t xml:space="preserve"> </w:t>
      </w:r>
      <w:r w:rsidR="00D1422F">
        <w:rPr>
          <w:rFonts w:ascii="Garamond" w:eastAsia="Arial Unicode MS" w:hAnsi="Garamond" w:cs="Helvetica"/>
          <w:color w:val="000000" w:themeColor="text1"/>
          <w:sz w:val="22"/>
          <w:szCs w:val="22"/>
        </w:rPr>
        <w:t>A nice h</w:t>
      </w:r>
      <w:r w:rsidR="007C6EC0">
        <w:rPr>
          <w:rFonts w:ascii="Garamond" w:eastAsia="Arial Unicode MS" w:hAnsi="Garamond" w:cs="Helvetica"/>
          <w:color w:val="000000" w:themeColor="text1"/>
          <w:sz w:val="22"/>
          <w:szCs w:val="22"/>
        </w:rPr>
        <w:t>ouse</w:t>
      </w:r>
      <w:r w:rsidR="00D1422F">
        <w:rPr>
          <w:rFonts w:ascii="Garamond" w:eastAsia="Arial Unicode MS" w:hAnsi="Garamond" w:cs="Helvetica"/>
          <w:color w:val="000000" w:themeColor="text1"/>
          <w:sz w:val="22"/>
          <w:szCs w:val="22"/>
        </w:rPr>
        <w:t>, sure, but what about the rest</w:t>
      </w:r>
      <w:r w:rsidR="007C6EC0">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 xml:space="preserve"> Stick it </w:t>
      </w:r>
      <w:r w:rsidR="00382FAB">
        <w:rPr>
          <w:rFonts w:ascii="Garamond" w:eastAsia="Arial Unicode MS" w:hAnsi="Garamond" w:cs="Helvetica"/>
          <w:color w:val="000000" w:themeColor="text1"/>
          <w:sz w:val="22"/>
          <w:szCs w:val="22"/>
        </w:rPr>
        <w:t>in</w:t>
      </w:r>
      <w:r w:rsidR="00903AEB">
        <w:rPr>
          <w:rFonts w:ascii="Garamond" w:eastAsia="Arial Unicode MS" w:hAnsi="Garamond" w:cs="Helvetica"/>
          <w:color w:val="000000" w:themeColor="text1"/>
          <w:sz w:val="22"/>
          <w:szCs w:val="22"/>
        </w:rPr>
        <w:t xml:space="preserve"> </w:t>
      </w:r>
      <w:r w:rsidR="00382FAB">
        <w:rPr>
          <w:rFonts w:ascii="Garamond" w:eastAsia="Arial Unicode MS" w:hAnsi="Garamond" w:cs="Helvetica"/>
          <w:color w:val="000000" w:themeColor="text1"/>
          <w:sz w:val="22"/>
          <w:szCs w:val="22"/>
        </w:rPr>
        <w:t>a</w:t>
      </w:r>
      <w:r w:rsidR="00903AEB">
        <w:rPr>
          <w:rFonts w:ascii="Garamond" w:eastAsia="Arial Unicode MS" w:hAnsi="Garamond" w:cs="Helvetica"/>
          <w:color w:val="000000" w:themeColor="text1"/>
          <w:sz w:val="22"/>
          <w:szCs w:val="22"/>
        </w:rPr>
        <w:t xml:space="preserve"> fund, further the </w:t>
      </w:r>
      <w:proofErr w:type="spellStart"/>
      <w:r w:rsidR="00E7534C">
        <w:rPr>
          <w:rFonts w:ascii="Garamond" w:eastAsia="Arial Unicode MS" w:hAnsi="Garamond" w:cs="Helvetica"/>
          <w:color w:val="000000" w:themeColor="text1"/>
          <w:sz w:val="22"/>
          <w:szCs w:val="22"/>
        </w:rPr>
        <w:t>hedgey</w:t>
      </w:r>
      <w:proofErr w:type="spellEnd"/>
      <w:r w:rsidR="00E7534C">
        <w:rPr>
          <w:rFonts w:ascii="Garamond" w:eastAsia="Arial Unicode MS" w:hAnsi="Garamond" w:cs="Helvetica"/>
          <w:color w:val="000000" w:themeColor="text1"/>
          <w:sz w:val="22"/>
          <w:szCs w:val="22"/>
        </w:rPr>
        <w:t>-money</w:t>
      </w:r>
      <w:r w:rsidR="00903AEB">
        <w:rPr>
          <w:rFonts w:ascii="Garamond" w:eastAsia="Arial Unicode MS" w:hAnsi="Garamond" w:cs="Helvetica"/>
          <w:color w:val="000000" w:themeColor="text1"/>
          <w:sz w:val="22"/>
          <w:szCs w:val="22"/>
        </w:rPr>
        <w:t xml:space="preserve">? </w:t>
      </w:r>
      <w:r w:rsidR="00F10835">
        <w:rPr>
          <w:rFonts w:ascii="Garamond" w:eastAsia="Arial Unicode MS" w:hAnsi="Garamond" w:cs="Helvetica"/>
          <w:color w:val="000000" w:themeColor="text1"/>
          <w:sz w:val="22"/>
          <w:szCs w:val="22"/>
        </w:rPr>
        <w:t>E</w:t>
      </w:r>
      <w:r w:rsidR="00903AEB">
        <w:rPr>
          <w:rFonts w:ascii="Garamond" w:eastAsia="Arial Unicode MS" w:hAnsi="Garamond" w:cs="Helvetica"/>
          <w:color w:val="000000" w:themeColor="text1"/>
          <w:sz w:val="22"/>
          <w:szCs w:val="22"/>
        </w:rPr>
        <w:t xml:space="preserve">lse what? </w:t>
      </w:r>
      <w:r w:rsidR="00E7534C">
        <w:rPr>
          <w:rFonts w:ascii="Garamond" w:eastAsia="Arial Unicode MS" w:hAnsi="Garamond" w:cs="Helvetica"/>
          <w:color w:val="000000" w:themeColor="text1"/>
          <w:sz w:val="22"/>
          <w:szCs w:val="22"/>
        </w:rPr>
        <w:t>Buy a pair</w:t>
      </w:r>
      <w:r w:rsidR="00B97C87">
        <w:rPr>
          <w:rFonts w:ascii="Garamond" w:eastAsia="Arial Unicode MS" w:hAnsi="Garamond" w:cs="Helvetica"/>
          <w:color w:val="000000" w:themeColor="text1"/>
          <w:sz w:val="22"/>
          <w:szCs w:val="22"/>
        </w:rPr>
        <w:t>-a</w:t>
      </w:r>
      <w:r w:rsidR="00E7534C">
        <w:rPr>
          <w:rFonts w:ascii="Garamond" w:eastAsia="Arial Unicode MS" w:hAnsi="Garamond" w:cs="Helvetica"/>
          <w:color w:val="000000" w:themeColor="text1"/>
          <w:sz w:val="22"/>
          <w:szCs w:val="22"/>
        </w:rPr>
        <w:t xml:space="preserve"> Levi’s and head down the</w:t>
      </w:r>
      <w:r w:rsidR="00D1422F">
        <w:rPr>
          <w:rFonts w:ascii="Garamond" w:eastAsia="Arial Unicode MS" w:hAnsi="Garamond" w:cs="Helvetica"/>
          <w:color w:val="000000" w:themeColor="text1"/>
          <w:sz w:val="22"/>
          <w:szCs w:val="22"/>
        </w:rPr>
        <w:t xml:space="preserve"> crypto</w:t>
      </w:r>
      <w:r w:rsidR="00E7534C">
        <w:rPr>
          <w:rFonts w:ascii="Garamond" w:eastAsia="Arial Unicode MS" w:hAnsi="Garamond" w:cs="Helvetica"/>
          <w:color w:val="000000" w:themeColor="text1"/>
          <w:sz w:val="22"/>
          <w:szCs w:val="22"/>
        </w:rPr>
        <w:t>-mines</w:t>
      </w:r>
      <w:r w:rsidR="00E24EA0">
        <w:rPr>
          <w:rFonts w:ascii="Garamond" w:eastAsia="Arial Unicode MS" w:hAnsi="Garamond" w:cs="Helvetica"/>
          <w:color w:val="000000" w:themeColor="text1"/>
          <w:sz w:val="22"/>
          <w:szCs w:val="22"/>
        </w:rPr>
        <w:t xml:space="preserve"> whistling </w:t>
      </w:r>
      <w:r w:rsidR="000B3A14" w:rsidRPr="000B3A14">
        <w:rPr>
          <w:rFonts w:ascii="Garamond" w:eastAsia="Arial Unicode MS" w:hAnsi="Garamond" w:cs="Helvetica"/>
          <w:i/>
          <w:iCs/>
          <w:color w:val="000000" w:themeColor="text1"/>
          <w:sz w:val="22"/>
          <w:szCs w:val="22"/>
        </w:rPr>
        <w:t xml:space="preserve">Also </w:t>
      </w:r>
      <w:proofErr w:type="spellStart"/>
      <w:r w:rsidR="000B3A14" w:rsidRPr="000B3A14">
        <w:rPr>
          <w:rFonts w:ascii="Garamond" w:eastAsia="Arial Unicode MS" w:hAnsi="Garamond" w:cs="Helvetica"/>
          <w:i/>
          <w:iCs/>
          <w:color w:val="000000" w:themeColor="text1"/>
          <w:sz w:val="22"/>
          <w:szCs w:val="22"/>
        </w:rPr>
        <w:t>sprach</w:t>
      </w:r>
      <w:proofErr w:type="spellEnd"/>
      <w:r w:rsidR="00D1422F">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w:t>
      </w:r>
      <w:r w:rsidR="007C6EC0">
        <w:rPr>
          <w:rFonts w:ascii="Garamond" w:eastAsia="Arial Unicode MS" w:hAnsi="Garamond" w:cs="Helvetica"/>
          <w:color w:val="000000" w:themeColor="text1"/>
          <w:sz w:val="22"/>
          <w:szCs w:val="22"/>
        </w:rPr>
        <w:t xml:space="preserve"> </w:t>
      </w:r>
    </w:p>
    <w:p w14:paraId="44D595BD" w14:textId="2F63F4B5" w:rsidR="009E574F" w:rsidRDefault="00F10835" w:rsidP="006418D7">
      <w:pPr>
        <w:autoSpaceDE w:val="0"/>
        <w:autoSpaceDN w:val="0"/>
        <w:adjustRightInd w:val="0"/>
        <w:ind w:firstLine="454"/>
        <w:jc w:val="both"/>
        <w:rPr>
          <w:rFonts w:ascii="Garamond" w:eastAsia="Arial Unicode MS" w:hAnsi="Garamond" w:cs="Helvetica"/>
          <w:color w:val="000000" w:themeColor="text1"/>
          <w:sz w:val="22"/>
          <w:szCs w:val="22"/>
        </w:rPr>
      </w:pPr>
      <w:r w:rsidRPr="00F10835">
        <w:rPr>
          <w:rFonts w:ascii="Garamond" w:eastAsia="Arial Unicode MS" w:hAnsi="Garamond" w:cs="Helvetica"/>
          <w:color w:val="000000" w:themeColor="text1"/>
          <w:sz w:val="22"/>
          <w:szCs w:val="22"/>
        </w:rPr>
        <w:t xml:space="preserve">Radwan </w:t>
      </w:r>
      <w:r w:rsidR="00087855">
        <w:rPr>
          <w:rFonts w:ascii="Garamond" w:eastAsia="Arial Unicode MS" w:hAnsi="Garamond" w:cs="Helvetica"/>
          <w:color w:val="000000" w:themeColor="text1"/>
          <w:sz w:val="22"/>
          <w:szCs w:val="22"/>
        </w:rPr>
        <w:t xml:space="preserve">started to whistle </w:t>
      </w:r>
      <w:r w:rsidR="00903AEB">
        <w:rPr>
          <w:rFonts w:ascii="Garamond" w:eastAsia="Arial Unicode MS" w:hAnsi="Garamond" w:cs="Helvetica"/>
          <w:color w:val="000000" w:themeColor="text1"/>
          <w:sz w:val="22"/>
          <w:szCs w:val="22"/>
        </w:rPr>
        <w:t xml:space="preserve">a </w:t>
      </w:r>
      <w:r w:rsidR="009F5081">
        <w:rPr>
          <w:rFonts w:ascii="Garamond" w:eastAsia="Arial Unicode MS" w:hAnsi="Garamond" w:cs="Helvetica"/>
          <w:color w:val="000000" w:themeColor="text1"/>
          <w:sz w:val="22"/>
          <w:szCs w:val="22"/>
        </w:rPr>
        <w:t>tune</w:t>
      </w:r>
      <w:r w:rsidR="00903AEB">
        <w:rPr>
          <w:rFonts w:ascii="Garamond" w:eastAsia="Arial Unicode MS" w:hAnsi="Garamond" w:cs="Helvetica"/>
          <w:color w:val="000000" w:themeColor="text1"/>
          <w:sz w:val="22"/>
          <w:szCs w:val="22"/>
        </w:rPr>
        <w:t xml:space="preserve"> (he has an excellent three-octave </w:t>
      </w:r>
      <w:r w:rsidR="009F5081">
        <w:rPr>
          <w:rFonts w:ascii="Garamond" w:eastAsia="Arial Unicode MS" w:hAnsi="Garamond" w:cs="Helvetica"/>
          <w:color w:val="000000" w:themeColor="text1"/>
          <w:sz w:val="22"/>
          <w:szCs w:val="22"/>
        </w:rPr>
        <w:t xml:space="preserve">range), </w:t>
      </w:r>
      <w:r w:rsidR="00324ABB">
        <w:rPr>
          <w:rFonts w:ascii="Garamond" w:eastAsia="Arial Unicode MS" w:hAnsi="Garamond" w:cs="Helvetica"/>
          <w:color w:val="000000" w:themeColor="text1"/>
          <w:sz w:val="22"/>
          <w:szCs w:val="22"/>
        </w:rPr>
        <w:t xml:space="preserve">not </w:t>
      </w:r>
      <w:r w:rsidR="00324ABB" w:rsidRPr="00324ABB">
        <w:rPr>
          <w:rFonts w:ascii="Garamond" w:eastAsia="Arial Unicode MS" w:hAnsi="Garamond" w:cs="Helvetica"/>
          <w:color w:val="000000" w:themeColor="text1"/>
          <w:sz w:val="22"/>
          <w:szCs w:val="22"/>
        </w:rPr>
        <w:t xml:space="preserve">Richard </w:t>
      </w:r>
      <w:r w:rsidR="00324ABB">
        <w:rPr>
          <w:rFonts w:ascii="Garamond" w:eastAsia="Arial Unicode MS" w:hAnsi="Garamond" w:cs="Helvetica"/>
          <w:color w:val="000000" w:themeColor="text1"/>
          <w:sz w:val="22"/>
          <w:szCs w:val="22"/>
        </w:rPr>
        <w:t xml:space="preserve">Strauss but </w:t>
      </w:r>
      <w:r w:rsidR="009F5081" w:rsidRPr="009F5081">
        <w:rPr>
          <w:rFonts w:ascii="Garamond" w:eastAsia="Arial Unicode MS" w:hAnsi="Garamond" w:cs="Helvetica"/>
          <w:color w:val="000000" w:themeColor="text1"/>
          <w:sz w:val="22"/>
          <w:szCs w:val="22"/>
        </w:rPr>
        <w:t xml:space="preserve">Philip Green’s </w:t>
      </w:r>
      <w:r w:rsidR="00087855" w:rsidRPr="00324ABB">
        <w:rPr>
          <w:rFonts w:ascii="Garamond" w:eastAsia="Arial Unicode MS" w:hAnsi="Garamond" w:cs="Helvetica"/>
          <w:i/>
          <w:iCs/>
          <w:color w:val="000000" w:themeColor="text1"/>
          <w:sz w:val="22"/>
          <w:szCs w:val="22"/>
        </w:rPr>
        <w:t>Alice in Wonderland</w:t>
      </w:r>
      <w:r w:rsidR="009E574F" w:rsidRPr="00324ABB">
        <w:rPr>
          <w:rFonts w:ascii="Garamond" w:eastAsia="Arial Unicode MS" w:hAnsi="Garamond" w:cs="Helvetica"/>
          <w:i/>
          <w:iCs/>
          <w:color w:val="000000" w:themeColor="text1"/>
          <w:sz w:val="22"/>
          <w:szCs w:val="22"/>
        </w:rPr>
        <w:t xml:space="preserve"> Musical Fantasy</w:t>
      </w:r>
      <w:r w:rsidR="00087855">
        <w:rPr>
          <w:rFonts w:ascii="Garamond" w:eastAsia="Arial Unicode MS" w:hAnsi="Garamond" w:cs="Helvetica"/>
          <w:color w:val="000000" w:themeColor="text1"/>
          <w:sz w:val="22"/>
          <w:szCs w:val="22"/>
        </w:rPr>
        <w:t>,</w:t>
      </w:r>
      <w:r w:rsidR="009E574F">
        <w:rPr>
          <w:rFonts w:ascii="Garamond" w:eastAsia="Arial Unicode MS" w:hAnsi="Garamond" w:cs="Helvetica"/>
          <w:color w:val="000000" w:themeColor="text1"/>
          <w:sz w:val="22"/>
          <w:szCs w:val="22"/>
        </w:rPr>
        <w:t xml:space="preserve"> looking me dead in the camera-eye. </w:t>
      </w:r>
    </w:p>
    <w:p w14:paraId="1BD7ED57" w14:textId="28AF84F1" w:rsidR="00186055" w:rsidRDefault="009E574F"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3C35AB">
        <w:rPr>
          <w:rFonts w:ascii="Garamond" w:eastAsia="Arial Unicode MS" w:hAnsi="Garamond" w:cs="Helvetica"/>
          <w:color w:val="000000" w:themeColor="text1"/>
          <w:sz w:val="22"/>
          <w:szCs w:val="22"/>
        </w:rPr>
        <w:t>sang</w:t>
      </w:r>
      <w:r>
        <w:rPr>
          <w:rFonts w:ascii="Garamond" w:eastAsia="Arial Unicode MS" w:hAnsi="Garamond" w:cs="Helvetica"/>
          <w:color w:val="000000" w:themeColor="text1"/>
          <w:sz w:val="22"/>
          <w:szCs w:val="22"/>
        </w:rPr>
        <w:t xml:space="preserve"> </w:t>
      </w:r>
      <w:r w:rsidR="007C26C8" w:rsidRPr="009E574F">
        <w:rPr>
          <w:rFonts w:ascii="Garamond" w:eastAsia="Arial Unicode MS" w:hAnsi="Garamond" w:cs="Helvetica"/>
          <w:color w:val="000000" w:themeColor="text1"/>
          <w:sz w:val="22"/>
          <w:szCs w:val="22"/>
        </w:rPr>
        <w:t>Norman Newell</w:t>
      </w:r>
      <w:r w:rsidR="007C26C8">
        <w:rPr>
          <w:rFonts w:ascii="Garamond" w:eastAsia="Arial Unicode MS" w:hAnsi="Garamond" w:cs="Helvetica"/>
          <w:color w:val="000000" w:themeColor="text1"/>
          <w:sz w:val="22"/>
          <w:szCs w:val="22"/>
        </w:rPr>
        <w:t>’s</w:t>
      </w:r>
      <w:r w:rsidR="007C26C8" w:rsidRPr="009E574F">
        <w:rPr>
          <w:rFonts w:ascii="Garamond" w:eastAsia="Arial Unicode MS" w:hAnsi="Garamond" w:cs="Helvetica"/>
          <w:color w:val="000000" w:themeColor="text1"/>
          <w:sz w:val="22"/>
          <w:szCs w:val="22"/>
        </w:rPr>
        <w:t xml:space="preserve"> </w:t>
      </w:r>
      <w:r w:rsidR="007C26C8">
        <w:rPr>
          <w:rFonts w:ascii="Garamond" w:eastAsia="Arial Unicode MS" w:hAnsi="Garamond" w:cs="Helvetica"/>
          <w:color w:val="000000" w:themeColor="text1"/>
          <w:sz w:val="22"/>
          <w:szCs w:val="22"/>
        </w:rPr>
        <w:t xml:space="preserve">libretto </w:t>
      </w:r>
      <w:r w:rsidR="00903AEB">
        <w:rPr>
          <w:rFonts w:ascii="Garamond" w:eastAsia="Arial Unicode MS" w:hAnsi="Garamond" w:cs="Helvetica"/>
          <w:color w:val="000000" w:themeColor="text1"/>
          <w:sz w:val="22"/>
          <w:szCs w:val="22"/>
        </w:rPr>
        <w:t xml:space="preserve">when he got to “add it up” but changed the </w:t>
      </w:r>
      <w:r w:rsidR="003C35AB" w:rsidRPr="003C35AB">
        <w:rPr>
          <w:rFonts w:ascii="Garamond" w:eastAsia="Arial Unicode MS" w:hAnsi="Garamond" w:cs="Helvetica"/>
          <w:color w:val="000000" w:themeColor="text1"/>
          <w:sz w:val="22"/>
          <w:szCs w:val="22"/>
        </w:rPr>
        <w:t>conclusion</w:t>
      </w:r>
      <w:r w:rsidR="00903AEB">
        <w:rPr>
          <w:rFonts w:ascii="Garamond" w:eastAsia="Arial Unicode MS" w:hAnsi="Garamond" w:cs="Helvetica"/>
          <w:color w:val="000000" w:themeColor="text1"/>
          <w:sz w:val="22"/>
          <w:szCs w:val="22"/>
        </w:rPr>
        <w:t>:</w:t>
      </w:r>
    </w:p>
    <w:p w14:paraId="03682BAC" w14:textId="447D8FC0" w:rsidR="00186055" w:rsidRPr="00186055" w:rsidRDefault="0086261E" w:rsidP="00186055">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w:t>
      </w:r>
      <w:r w:rsidR="00186055" w:rsidRPr="00186055">
        <w:rPr>
          <w:rFonts w:ascii="Garamond" w:eastAsia="Arial Unicode MS" w:hAnsi="Garamond" w:cs="Helvetica"/>
          <w:i/>
          <w:iCs/>
          <w:color w:val="000000" w:themeColor="text1"/>
          <w:sz w:val="22"/>
          <w:szCs w:val="22"/>
        </w:rPr>
        <w:t xml:space="preserve">Reading, </w:t>
      </w:r>
      <w:r w:rsidR="00142356">
        <w:rPr>
          <w:rFonts w:ascii="Garamond" w:eastAsia="Arial Unicode MS" w:hAnsi="Garamond" w:cs="Helvetica"/>
          <w:i/>
          <w:iCs/>
          <w:color w:val="000000" w:themeColor="text1"/>
          <w:sz w:val="22"/>
          <w:szCs w:val="22"/>
        </w:rPr>
        <w:t>writing</w:t>
      </w:r>
      <w:r w:rsidR="00186055" w:rsidRPr="00186055">
        <w:rPr>
          <w:rFonts w:ascii="Garamond" w:eastAsia="Arial Unicode MS" w:hAnsi="Garamond" w:cs="Helvetica"/>
          <w:i/>
          <w:iCs/>
          <w:color w:val="000000" w:themeColor="text1"/>
          <w:sz w:val="22"/>
          <w:szCs w:val="22"/>
        </w:rPr>
        <w:t xml:space="preserve"> and </w:t>
      </w:r>
      <w:r w:rsidR="00142356">
        <w:rPr>
          <w:rFonts w:ascii="Garamond" w:eastAsia="Arial Unicode MS" w:hAnsi="Garamond" w:cs="Helvetica"/>
          <w:i/>
          <w:iCs/>
          <w:color w:val="000000" w:themeColor="text1"/>
          <w:sz w:val="22"/>
          <w:szCs w:val="22"/>
        </w:rPr>
        <w:t>a</w:t>
      </w:r>
      <w:r w:rsidR="009E574F">
        <w:rPr>
          <w:rFonts w:ascii="Garamond" w:eastAsia="Arial Unicode MS" w:hAnsi="Garamond" w:cs="Helvetica"/>
          <w:i/>
          <w:iCs/>
          <w:color w:val="000000" w:themeColor="text1"/>
          <w:sz w:val="22"/>
          <w:szCs w:val="22"/>
        </w:rPr>
        <w:t>rithmetic</w:t>
      </w:r>
    </w:p>
    <w:p w14:paraId="563D5776" w14:textId="70154F24"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such an awful bore.</w:t>
      </w:r>
    </w:p>
    <w:p w14:paraId="69741EA7" w14:textId="2E3DAC8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Reading, </w:t>
      </w:r>
      <w:r w:rsidR="00142356" w:rsidRPr="00142356">
        <w:rPr>
          <w:rFonts w:ascii="Garamond" w:eastAsia="Arial Unicode MS" w:hAnsi="Garamond" w:cs="Helvetica"/>
          <w:i/>
          <w:iCs/>
          <w:color w:val="000000" w:themeColor="text1"/>
          <w:sz w:val="22"/>
          <w:szCs w:val="22"/>
        </w:rPr>
        <w:t>writing and arithmetic</w:t>
      </w:r>
    </w:p>
    <w:p w14:paraId="012087A2" w14:textId="217E95C3"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not what little girls are for.</w:t>
      </w:r>
      <w:r w:rsidR="0086261E">
        <w:rPr>
          <w:rFonts w:ascii="Garamond" w:eastAsia="Arial Unicode MS" w:hAnsi="Garamond" w:cs="Helvetica"/>
          <w:i/>
          <w:iCs/>
          <w:color w:val="000000" w:themeColor="text1"/>
          <w:sz w:val="22"/>
          <w:szCs w:val="22"/>
        </w:rPr>
        <w:t>)</w:t>
      </w:r>
    </w:p>
    <w:p w14:paraId="13BF5A5B" w14:textId="2874262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4A9BF0A1" w14:textId="0AE90E4D"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396628A3" w14:textId="29D648CF"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Now multiply by nine.</w:t>
      </w:r>
    </w:p>
    <w:p w14:paraId="532671AC" w14:textId="71C1FA89"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I don’t want to work </w:t>
      </w:r>
      <w:r w:rsidR="009E574F" w:rsidRPr="00186055">
        <w:rPr>
          <w:rFonts w:ascii="Garamond" w:eastAsia="Arial Unicode MS" w:hAnsi="Garamond" w:cs="Helvetica"/>
          <w:i/>
          <w:iCs/>
          <w:color w:val="000000" w:themeColor="text1"/>
          <w:sz w:val="22"/>
          <w:szCs w:val="22"/>
        </w:rPr>
        <w:t>anymore</w:t>
      </w:r>
      <w:r w:rsidRPr="00186055">
        <w:rPr>
          <w:rFonts w:ascii="Garamond" w:eastAsia="Arial Unicode MS" w:hAnsi="Garamond" w:cs="Helvetica"/>
          <w:i/>
          <w:iCs/>
          <w:color w:val="000000" w:themeColor="text1"/>
          <w:sz w:val="22"/>
          <w:szCs w:val="22"/>
        </w:rPr>
        <w:t>, anymore.</w:t>
      </w:r>
    </w:p>
    <w:p w14:paraId="0C9122CC" w14:textId="3A675765" w:rsidR="00186055" w:rsidRDefault="00154070"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And</w:t>
      </w:r>
      <w:r w:rsidR="003C35AB">
        <w:rPr>
          <w:rFonts w:ascii="Garamond" w:eastAsia="Arial Unicode MS" w:hAnsi="Garamond" w:cs="Helvetica"/>
          <w:i/>
          <w:iCs/>
          <w:color w:val="000000" w:themeColor="text1"/>
          <w:sz w:val="22"/>
          <w:szCs w:val="22"/>
        </w:rPr>
        <w:t xml:space="preserve"> </w:t>
      </w:r>
      <w:r w:rsidR="00186055" w:rsidRPr="00186055">
        <w:rPr>
          <w:rFonts w:ascii="Garamond" w:eastAsia="Arial Unicode MS" w:hAnsi="Garamond" w:cs="Helvetica"/>
          <w:i/>
          <w:iCs/>
          <w:color w:val="000000" w:themeColor="text1"/>
          <w:sz w:val="22"/>
          <w:szCs w:val="22"/>
        </w:rPr>
        <w:t xml:space="preserve">I </w:t>
      </w:r>
      <w:r w:rsidR="003C35AB">
        <w:rPr>
          <w:rFonts w:ascii="Garamond" w:eastAsia="Arial Unicode MS" w:hAnsi="Garamond" w:cs="Helvetica"/>
          <w:i/>
          <w:iCs/>
          <w:color w:val="000000" w:themeColor="text1"/>
          <w:sz w:val="22"/>
          <w:szCs w:val="22"/>
        </w:rPr>
        <w:t xml:space="preserve">don’t </w:t>
      </w:r>
      <w:r w:rsidR="00186055" w:rsidRPr="00186055">
        <w:rPr>
          <w:rFonts w:ascii="Garamond" w:eastAsia="Arial Unicode MS" w:hAnsi="Garamond" w:cs="Helvetica"/>
          <w:i/>
          <w:iCs/>
          <w:color w:val="000000" w:themeColor="text1"/>
          <w:sz w:val="22"/>
          <w:szCs w:val="22"/>
        </w:rPr>
        <w:t xml:space="preserve">want to </w:t>
      </w:r>
      <w:r w:rsidR="00903AEB">
        <w:rPr>
          <w:rFonts w:ascii="Garamond" w:eastAsia="Arial Unicode MS" w:hAnsi="Garamond" w:cs="Helvetica"/>
          <w:i/>
          <w:iCs/>
          <w:color w:val="000000" w:themeColor="text1"/>
          <w:sz w:val="22"/>
          <w:szCs w:val="22"/>
        </w:rPr>
        <w:t>be a mi-</w:t>
      </w:r>
      <w:proofErr w:type="spellStart"/>
      <w:r w:rsidR="00903AEB">
        <w:rPr>
          <w:rFonts w:ascii="Garamond" w:eastAsia="Arial Unicode MS" w:hAnsi="Garamond" w:cs="Helvetica"/>
          <w:i/>
          <w:iCs/>
          <w:color w:val="000000" w:themeColor="text1"/>
          <w:sz w:val="22"/>
          <w:szCs w:val="22"/>
        </w:rPr>
        <w:t>ner</w:t>
      </w:r>
      <w:proofErr w:type="spellEnd"/>
      <w:r w:rsidR="00186055">
        <w:rPr>
          <w:rFonts w:ascii="Garamond" w:eastAsia="Arial Unicode MS" w:hAnsi="Garamond" w:cs="Helvetica"/>
          <w:color w:val="000000" w:themeColor="text1"/>
          <w:sz w:val="22"/>
          <w:szCs w:val="22"/>
        </w:rPr>
        <w:t>.</w:t>
      </w:r>
    </w:p>
    <w:p w14:paraId="7CCCCDC1" w14:textId="29907E82" w:rsidR="006418D7" w:rsidRPr="00AF2203" w:rsidRDefault="005E1651"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Radwan reflected </w:t>
      </w:r>
      <w:r w:rsidR="00382FAB">
        <w:rPr>
          <w:rFonts w:ascii="Garamond" w:eastAsia="Arial Unicode MS" w:hAnsi="Garamond" w:cs="Helvetica"/>
          <w:color w:val="000000" w:themeColor="text1"/>
          <w:sz w:val="22"/>
          <w:szCs w:val="22"/>
        </w:rPr>
        <w:t>m</w:t>
      </w:r>
      <w:r>
        <w:rPr>
          <w:rFonts w:ascii="Garamond" w:eastAsia="Arial Unicode MS" w:hAnsi="Garamond" w:cs="Helvetica"/>
          <w:color w:val="000000" w:themeColor="text1"/>
          <w:sz w:val="22"/>
          <w:szCs w:val="22"/>
        </w:rPr>
        <w:t>y flash of smile and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 xml:space="preserve">then </w:t>
      </w:r>
      <w:r w:rsidR="007C6EC0">
        <w:rPr>
          <w:rFonts w:ascii="Garamond" w:eastAsia="Arial Unicode MS" w:hAnsi="Garamond" w:cs="Helvetica"/>
          <w:color w:val="000000" w:themeColor="text1"/>
          <w:sz w:val="22"/>
          <w:szCs w:val="22"/>
        </w:rPr>
        <w:t>shook his hea</w:t>
      </w:r>
      <w:r w:rsidR="00087855">
        <w:rPr>
          <w:rFonts w:ascii="Garamond" w:eastAsia="Arial Unicode MS" w:hAnsi="Garamond" w:cs="Helvetica"/>
          <w:color w:val="000000" w:themeColor="text1"/>
          <w:sz w:val="22"/>
          <w:szCs w:val="22"/>
        </w:rPr>
        <w:t xml:space="preserve">d and </w:t>
      </w:r>
      <w:r w:rsidR="007C6EC0">
        <w:rPr>
          <w:rFonts w:ascii="Garamond" w:eastAsia="Arial Unicode MS" w:hAnsi="Garamond" w:cs="Helvetica"/>
          <w:color w:val="000000" w:themeColor="text1"/>
          <w:sz w:val="22"/>
          <w:szCs w:val="22"/>
        </w:rPr>
        <w:t>chang</w:t>
      </w:r>
      <w:r w:rsidR="00087855">
        <w:rPr>
          <w:rFonts w:ascii="Garamond" w:eastAsia="Arial Unicode MS" w:hAnsi="Garamond" w:cs="Helvetica"/>
          <w:color w:val="000000" w:themeColor="text1"/>
          <w:sz w:val="22"/>
          <w:szCs w:val="22"/>
        </w:rPr>
        <w:t>ed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in</w:t>
      </w:r>
      <w:r w:rsidR="007C6EC0">
        <w:rPr>
          <w:rFonts w:ascii="Garamond" w:eastAsia="Arial Unicode MS" w:hAnsi="Garamond" w:cs="Helvetica"/>
          <w:color w:val="000000" w:themeColor="text1"/>
          <w:sz w:val="22"/>
          <w:szCs w:val="22"/>
        </w:rPr>
        <w:t xml:space="preserve">to a </w:t>
      </w:r>
      <w:r w:rsidR="00B93664">
        <w:rPr>
          <w:rFonts w:ascii="Garamond" w:eastAsia="Arial Unicode MS" w:hAnsi="Garamond" w:cs="Helvetica"/>
          <w:color w:val="000000" w:themeColor="text1"/>
          <w:sz w:val="22"/>
          <w:szCs w:val="22"/>
        </w:rPr>
        <w:t>tougher</w:t>
      </w:r>
      <w:r w:rsidR="007C6EC0">
        <w:rPr>
          <w:rFonts w:ascii="Garamond" w:eastAsia="Arial Unicode MS" w:hAnsi="Garamond" w:cs="Helvetica"/>
          <w:color w:val="000000" w:themeColor="text1"/>
          <w:sz w:val="22"/>
          <w:szCs w:val="22"/>
        </w:rPr>
        <w:t xml:space="preserve"> gear</w:t>
      </w:r>
      <w:r w:rsidR="00087855">
        <w:rPr>
          <w:rFonts w:ascii="Garamond" w:eastAsia="Arial Unicode MS" w:hAnsi="Garamond" w:cs="Helvetica"/>
          <w:color w:val="000000" w:themeColor="text1"/>
          <w:sz w:val="22"/>
          <w:szCs w:val="22"/>
        </w:rPr>
        <w:t>.</w:t>
      </w:r>
      <w:r w:rsidR="0064465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feel sick when I think </w:t>
      </w:r>
      <w:r w:rsidR="003E1439" w:rsidRPr="00AF2203">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all the </w:t>
      </w:r>
      <w:r w:rsidR="002A7F6A" w:rsidRPr="00AF2203">
        <w:rPr>
          <w:rFonts w:ascii="Garamond" w:eastAsia="Arial Unicode MS" w:hAnsi="Garamond" w:cs="Helvetica"/>
          <w:color w:val="000000" w:themeColor="text1"/>
          <w:sz w:val="22"/>
          <w:szCs w:val="22"/>
        </w:rPr>
        <w:t>shit</w:t>
      </w:r>
      <w:r w:rsidR="00D572C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w:t>
      </w:r>
      <w:r w:rsidR="00E624C9" w:rsidRPr="00AF2203">
        <w:rPr>
          <w:rFonts w:ascii="Garamond" w:eastAsia="Arial Unicode MS" w:hAnsi="Garamond" w:cs="Helvetica"/>
          <w:color w:val="000000" w:themeColor="text1"/>
          <w:sz w:val="22"/>
          <w:szCs w:val="22"/>
        </w:rPr>
        <w:t>gave</w:t>
      </w:r>
      <w:r w:rsidR="00B662AB" w:rsidRPr="00AF2203">
        <w:rPr>
          <w:rFonts w:ascii="Garamond" w:eastAsia="Arial Unicode MS" w:hAnsi="Garamond" w:cs="Helvetica"/>
          <w:color w:val="000000" w:themeColor="text1"/>
          <w:sz w:val="22"/>
          <w:szCs w:val="22"/>
        </w:rPr>
        <w:t xml:space="preserve"> sell-outs</w:t>
      </w:r>
      <w:r w:rsidR="006418D7" w:rsidRPr="00AF2203">
        <w:rPr>
          <w:rFonts w:ascii="Garamond" w:eastAsia="Arial Unicode MS" w:hAnsi="Garamond" w:cs="Helvetica"/>
          <w:color w:val="000000" w:themeColor="text1"/>
          <w:sz w:val="22"/>
          <w:szCs w:val="22"/>
        </w:rPr>
        <w:t xml:space="preserve">. You heard we got </w:t>
      </w:r>
      <w:proofErr w:type="spellStart"/>
      <w:r w:rsidR="006418D7" w:rsidRPr="00AF2203">
        <w:rPr>
          <w:rFonts w:ascii="Garamond" w:eastAsia="Arial Unicode MS" w:hAnsi="Garamond" w:cs="Helvetica"/>
          <w:color w:val="000000" w:themeColor="text1"/>
          <w:sz w:val="22"/>
          <w:szCs w:val="22"/>
        </w:rPr>
        <w:t>Slashdotted</w:t>
      </w:r>
      <w:proofErr w:type="spellEnd"/>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39"/>
      </w:r>
    </w:p>
    <w:p w14:paraId="57FE6F0E" w14:textId="06DC8DC2" w:rsidR="006418D7" w:rsidRPr="00AF2203" w:rsidRDefault="007E3FB7"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shook my head.</w:t>
      </w:r>
    </w:p>
    <w:p w14:paraId="4BE39412" w14:textId="7131100E" w:rsidR="005E063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‘We’re in the hall of </w:t>
      </w:r>
      <w:proofErr w:type="spellStart"/>
      <w:r w:rsidRPr="00AF2203">
        <w:rPr>
          <w:rFonts w:ascii="Garamond" w:eastAsia="Arial Unicode MS" w:hAnsi="Garamond" w:cs="Helvetica"/>
          <w:color w:val="000000" w:themeColor="text1"/>
          <w:sz w:val="22"/>
          <w:szCs w:val="22"/>
        </w:rPr>
        <w:t>flame</w:t>
      </w:r>
      <w:proofErr w:type="spellEnd"/>
      <w:r w:rsidRPr="00AF2203">
        <w:rPr>
          <w:rFonts w:ascii="Garamond" w:eastAsia="Arial Unicode MS" w:hAnsi="Garamond" w:cs="Helvetica"/>
          <w:color w:val="000000" w:themeColor="text1"/>
          <w:sz w:val="22"/>
          <w:szCs w:val="22"/>
        </w:rPr>
        <w:t>.</w:t>
      </w:r>
      <w:r w:rsidR="005E0639" w:rsidRPr="00AF2203">
        <w:rPr>
          <w:rFonts w:ascii="Garamond" w:eastAsia="Arial Unicode MS" w:hAnsi="Garamond" w:cs="Helvetica"/>
          <w:color w:val="000000" w:themeColor="text1"/>
          <w:sz w:val="22"/>
          <w:szCs w:val="22"/>
        </w:rPr>
        <w:t>’</w:t>
      </w:r>
    </w:p>
    <w:p w14:paraId="52E19CF0" w14:textId="4BBB6F7D" w:rsidR="00996B6C" w:rsidRPr="00AF2203" w:rsidRDefault="009D1874" w:rsidP="006418D7">
      <w:pPr>
        <w:autoSpaceDE w:val="0"/>
        <w:autoSpaceDN w:val="0"/>
        <w:adjustRightInd w:val="0"/>
        <w:ind w:firstLine="454"/>
        <w:jc w:val="both"/>
        <w:rPr>
          <w:rFonts w:ascii="Garamond" w:eastAsia="Arial Unicode MS" w:hAnsi="Garamond" w:cs="Helvetica"/>
          <w:color w:val="000000" w:themeColor="text1"/>
          <w:sz w:val="22"/>
          <w:szCs w:val="22"/>
        </w:rPr>
      </w:pPr>
      <w:r w:rsidRPr="009D1874">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took his phone to the window and </w:t>
      </w:r>
      <w:r w:rsidR="00154070">
        <w:rPr>
          <w:rFonts w:ascii="Garamond" w:eastAsia="Arial Unicode MS" w:hAnsi="Garamond" w:cs="Helvetica"/>
          <w:color w:val="000000" w:themeColor="text1"/>
          <w:sz w:val="22"/>
          <w:szCs w:val="22"/>
        </w:rPr>
        <w:t>directed</w:t>
      </w:r>
      <w:r>
        <w:rPr>
          <w:rFonts w:ascii="Garamond" w:eastAsia="Arial Unicode MS" w:hAnsi="Garamond" w:cs="Helvetica"/>
          <w:color w:val="000000" w:themeColor="text1"/>
          <w:sz w:val="22"/>
          <w:szCs w:val="22"/>
        </w:rPr>
        <w:t xml:space="preserve"> the c</w:t>
      </w:r>
      <w:r w:rsidR="00996B6C" w:rsidRPr="00AF2203">
        <w:rPr>
          <w:rFonts w:ascii="Garamond" w:eastAsia="Arial Unicode MS" w:hAnsi="Garamond" w:cs="Helvetica"/>
          <w:color w:val="000000" w:themeColor="text1"/>
          <w:sz w:val="22"/>
          <w:szCs w:val="22"/>
        </w:rPr>
        <w:t xml:space="preserve">amera </w:t>
      </w:r>
      <w:r w:rsidR="00154070">
        <w:rPr>
          <w:rFonts w:ascii="Garamond" w:eastAsia="Arial Unicode MS" w:hAnsi="Garamond" w:cs="Helvetica"/>
          <w:color w:val="000000" w:themeColor="text1"/>
          <w:sz w:val="22"/>
          <w:szCs w:val="22"/>
        </w:rPr>
        <w:t xml:space="preserve">view </w:t>
      </w:r>
      <w:r w:rsidR="00573296">
        <w:rPr>
          <w:rFonts w:ascii="Garamond" w:eastAsia="Arial Unicode MS" w:hAnsi="Garamond" w:cs="Helvetica"/>
          <w:color w:val="000000" w:themeColor="text1"/>
          <w:sz w:val="22"/>
          <w:szCs w:val="22"/>
        </w:rPr>
        <w:t xml:space="preserve">into the evening </w:t>
      </w:r>
      <w:r w:rsidR="007A0A99">
        <w:rPr>
          <w:rFonts w:ascii="Garamond" w:eastAsia="Arial Unicode MS" w:hAnsi="Garamond" w:cs="Helvetica"/>
          <w:color w:val="000000" w:themeColor="text1"/>
          <w:sz w:val="22"/>
          <w:szCs w:val="22"/>
        </w:rPr>
        <w:t xml:space="preserve">LA </w:t>
      </w:r>
      <w:r w:rsidR="00C532EB">
        <w:rPr>
          <w:rFonts w:ascii="Garamond" w:eastAsia="Arial Unicode MS" w:hAnsi="Garamond" w:cs="Helvetica"/>
          <w:color w:val="000000" w:themeColor="text1"/>
          <w:sz w:val="22"/>
          <w:szCs w:val="22"/>
        </w:rPr>
        <w:t>gloaming light</w:t>
      </w:r>
      <w:r>
        <w:rPr>
          <w:rFonts w:ascii="Garamond" w:eastAsia="Arial Unicode MS" w:hAnsi="Garamond" w:cs="Helvetica"/>
          <w:color w:val="000000" w:themeColor="text1"/>
          <w:sz w:val="22"/>
          <w:szCs w:val="22"/>
        </w:rPr>
        <w:t>.</w:t>
      </w:r>
    </w:p>
    <w:p w14:paraId="692873D5" w14:textId="65D79BBB" w:rsidR="00996B6C" w:rsidRPr="00AF2203" w:rsidRDefault="0086472C"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was a car</w:t>
      </w:r>
      <w:r w:rsidR="00884926">
        <w:rPr>
          <w:rFonts w:ascii="Garamond" w:eastAsia="Arial Unicode MS" w:hAnsi="Garamond" w:cs="Helvetica"/>
          <w:color w:val="000000" w:themeColor="text1"/>
          <w:sz w:val="22"/>
          <w:szCs w:val="22"/>
        </w:rPr>
        <w:t xml:space="preserve"> from </w:t>
      </w:r>
      <w:r>
        <w:rPr>
          <w:rFonts w:ascii="Garamond" w:eastAsia="Arial Unicode MS" w:hAnsi="Garamond" w:cs="Helvetica"/>
          <w:color w:val="000000" w:themeColor="text1"/>
          <w:sz w:val="22"/>
          <w:szCs w:val="22"/>
        </w:rPr>
        <w:t>Radwan</w:t>
      </w:r>
      <w:r w:rsidR="00884926">
        <w:rPr>
          <w:rFonts w:ascii="Garamond" w:eastAsia="Arial Unicode MS" w:hAnsi="Garamond" w:cs="Helvetica"/>
          <w:color w:val="000000" w:themeColor="text1"/>
          <w:sz w:val="22"/>
          <w:szCs w:val="22"/>
        </w:rPr>
        <w:t xml:space="preserve">’s </w:t>
      </w:r>
      <w:r>
        <w:rPr>
          <w:rFonts w:ascii="Garamond" w:eastAsia="Arial Unicode MS" w:hAnsi="Garamond" w:cs="Helvetica"/>
          <w:color w:val="000000" w:themeColor="text1"/>
          <w:sz w:val="22"/>
          <w:szCs w:val="22"/>
        </w:rPr>
        <w:t xml:space="preserve">collection, </w:t>
      </w:r>
      <w:r w:rsidR="00BF1266">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884926">
        <w:rPr>
          <w:rFonts w:ascii="Garamond" w:eastAsia="Arial Unicode MS" w:hAnsi="Garamond" w:cs="Helvetica"/>
          <w:color w:val="000000" w:themeColor="text1"/>
          <w:sz w:val="22"/>
          <w:szCs w:val="22"/>
        </w:rPr>
        <w:t xml:space="preserve">cream-finish </w:t>
      </w:r>
      <w:r>
        <w:rPr>
          <w:rFonts w:ascii="Garamond" w:eastAsia="Arial Unicode MS" w:hAnsi="Garamond" w:cs="Helvetica"/>
          <w:color w:val="000000" w:themeColor="text1"/>
          <w:sz w:val="22"/>
          <w:szCs w:val="22"/>
        </w:rPr>
        <w:t>Buick Electra’85</w:t>
      </w:r>
      <w:r w:rsidR="00884926">
        <w:rPr>
          <w:rFonts w:ascii="Garamond" w:eastAsia="Arial Unicode MS" w:hAnsi="Garamond" w:cs="Helvetica"/>
          <w:color w:val="000000" w:themeColor="text1"/>
          <w:sz w:val="22"/>
          <w:szCs w:val="22"/>
        </w:rPr>
        <w:t>, my preferred environment for conducting listening tests</w:t>
      </w:r>
      <w:r w:rsidR="00677460">
        <w:rPr>
          <w:rFonts w:ascii="Garamond" w:eastAsia="Arial Unicode MS" w:hAnsi="Garamond" w:cs="Helvetica"/>
          <w:color w:val="000000" w:themeColor="text1"/>
          <w:sz w:val="22"/>
          <w:szCs w:val="22"/>
        </w:rPr>
        <w:t>:</w:t>
      </w:r>
      <w:r w:rsidR="00884926">
        <w:rPr>
          <w:rFonts w:ascii="Garamond" w:eastAsia="Arial Unicode MS" w:hAnsi="Garamond" w:cs="Helvetica"/>
          <w:color w:val="000000" w:themeColor="text1"/>
          <w:sz w:val="22"/>
          <w:szCs w:val="22"/>
        </w:rPr>
        <w:t xml:space="preserve"> touch screen controls</w:t>
      </w:r>
      <w:r w:rsidR="00BF1266">
        <w:rPr>
          <w:rFonts w:ascii="Garamond" w:eastAsia="Arial Unicode MS" w:hAnsi="Garamond" w:cs="Helvetica"/>
          <w:color w:val="000000" w:themeColor="text1"/>
          <w:sz w:val="22"/>
          <w:szCs w:val="22"/>
        </w:rPr>
        <w:t xml:space="preserve"> and</w:t>
      </w:r>
      <w:r w:rsidR="00677460">
        <w:rPr>
          <w:rFonts w:ascii="Garamond" w:eastAsia="Arial Unicode MS" w:hAnsi="Garamond" w:cs="Helvetica"/>
          <w:color w:val="000000" w:themeColor="text1"/>
          <w:sz w:val="22"/>
          <w:szCs w:val="22"/>
        </w:rPr>
        <w:t xml:space="preserve"> seats so plush you </w:t>
      </w:r>
      <w:r w:rsidR="00BA2B1C">
        <w:rPr>
          <w:rFonts w:ascii="Garamond" w:eastAsia="Arial Unicode MS" w:hAnsi="Garamond" w:cs="Helvetica"/>
          <w:color w:val="000000" w:themeColor="text1"/>
          <w:sz w:val="22"/>
          <w:szCs w:val="22"/>
        </w:rPr>
        <w:t>got back ache just looking at it</w:t>
      </w:r>
      <w:r w:rsidR="00677460">
        <w:rPr>
          <w:rFonts w:ascii="Garamond" w:eastAsia="Arial Unicode MS" w:hAnsi="Garamond" w:cs="Helvetica"/>
          <w:color w:val="000000" w:themeColor="text1"/>
          <w:sz w:val="22"/>
          <w:szCs w:val="22"/>
        </w:rPr>
        <w:t>.</w:t>
      </w:r>
    </w:p>
    <w:p w14:paraId="56F7555C" w14:textId="1449BAC2" w:rsidR="006418D7" w:rsidRPr="00AF2203" w:rsidRDefault="00996B6C"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omeone scratched </w:t>
      </w:r>
      <w:r w:rsidR="006418D7" w:rsidRPr="00AF2203">
        <w:rPr>
          <w:rFonts w:ascii="Garamond" w:eastAsia="Arial Unicode MS" w:hAnsi="Garamond" w:cs="Helvetica"/>
          <w:i/>
          <w:color w:val="000000" w:themeColor="text1"/>
          <w:sz w:val="22"/>
          <w:szCs w:val="22"/>
        </w:rPr>
        <w:t>Bunco</w:t>
      </w:r>
      <w:r w:rsidR="00B9747A" w:rsidRPr="00AF2203">
        <w:rPr>
          <w:rFonts w:ascii="Garamond" w:eastAsia="Arial Unicode MS" w:hAnsi="Garamond" w:cs="Helvetica"/>
          <w:i/>
          <w:color w:val="000000" w:themeColor="text1"/>
          <w:sz w:val="22"/>
          <w:szCs w:val="22"/>
        </w:rPr>
        <w:t xml:space="preserve"> Shill</w:t>
      </w:r>
      <w:r w:rsidR="006418D7" w:rsidRPr="00AF2203">
        <w:rPr>
          <w:rFonts w:ascii="Garamond" w:eastAsia="Arial Unicode MS" w:hAnsi="Garamond" w:cs="Helvetica"/>
          <w:color w:val="000000" w:themeColor="text1"/>
          <w:sz w:val="22"/>
          <w:szCs w:val="22"/>
        </w:rPr>
        <w:t xml:space="preserve"> on the </w:t>
      </w:r>
      <w:r w:rsidRPr="00AF2203">
        <w:rPr>
          <w:rFonts w:ascii="Garamond" w:eastAsia="Arial Unicode MS" w:hAnsi="Garamond" w:cs="Helvetica"/>
          <w:color w:val="000000" w:themeColor="text1"/>
          <w:sz w:val="22"/>
          <w:szCs w:val="22"/>
        </w:rPr>
        <w:t>hood</w:t>
      </w:r>
      <w:r w:rsidR="006418D7" w:rsidRPr="00AF2203">
        <w:rPr>
          <w:rFonts w:ascii="Garamond" w:eastAsia="Arial Unicode MS" w:hAnsi="Garamond" w:cs="Helvetica"/>
          <w:color w:val="000000" w:themeColor="text1"/>
          <w:sz w:val="22"/>
          <w:szCs w:val="22"/>
        </w:rPr>
        <w:t>.’</w:t>
      </w:r>
    </w:p>
    <w:p w14:paraId="69928C2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does that even mean?’</w:t>
      </w:r>
    </w:p>
    <w:p w14:paraId="3F6D01B0" w14:textId="0047F8BD" w:rsidR="000D77CF" w:rsidRDefault="006418D7" w:rsidP="002A7F6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2BC8" w:rsidRPr="00AF2203">
        <w:rPr>
          <w:rFonts w:ascii="Garamond" w:eastAsia="Arial Unicode MS" w:hAnsi="Garamond" w:cs="Helvetica"/>
          <w:color w:val="000000" w:themeColor="text1"/>
          <w:sz w:val="22"/>
          <w:szCs w:val="22"/>
        </w:rPr>
        <w:t>M</w:t>
      </w:r>
      <w:r w:rsidR="00CD4C77" w:rsidRPr="00AF2203">
        <w:rPr>
          <w:rFonts w:ascii="Garamond" w:eastAsia="Arial Unicode MS" w:hAnsi="Garamond" w:cs="Helvetica"/>
          <w:color w:val="000000" w:themeColor="text1"/>
          <w:sz w:val="22"/>
          <w:szCs w:val="22"/>
        </w:rPr>
        <w:t xml:space="preserve">eans </w:t>
      </w:r>
      <w:r w:rsidRPr="00AF2203">
        <w:rPr>
          <w:rFonts w:ascii="Garamond" w:eastAsia="Arial Unicode MS" w:hAnsi="Garamond" w:cs="Helvetica"/>
          <w:color w:val="000000" w:themeColor="text1"/>
          <w:sz w:val="22"/>
          <w:szCs w:val="22"/>
        </w:rPr>
        <w:t>my reputation</w:t>
      </w:r>
      <w:r w:rsidR="0022747C" w:rsidRPr="00AF2203">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fucked.</w:t>
      </w:r>
      <w:r w:rsidR="006F430F">
        <w:rPr>
          <w:rFonts w:ascii="Garamond" w:eastAsia="Arial Unicode MS" w:hAnsi="Garamond" w:cs="Helvetica"/>
          <w:color w:val="000000" w:themeColor="text1"/>
          <w:sz w:val="22"/>
          <w:szCs w:val="22"/>
        </w:rPr>
        <w:t xml:space="preserve"> </w:t>
      </w:r>
      <w:r w:rsidR="00171AAE">
        <w:rPr>
          <w:rFonts w:ascii="Garamond" w:eastAsia="Arial Unicode MS" w:hAnsi="Garamond" w:cs="Helvetica"/>
          <w:color w:val="000000" w:themeColor="text1"/>
          <w:sz w:val="22"/>
          <w:szCs w:val="22"/>
        </w:rPr>
        <w:t xml:space="preserve">The </w:t>
      </w:r>
      <w:r w:rsidR="00142356">
        <w:rPr>
          <w:rFonts w:ascii="Garamond" w:eastAsia="Arial Unicode MS" w:hAnsi="Garamond" w:cs="Helvetica"/>
          <w:color w:val="000000" w:themeColor="text1"/>
          <w:sz w:val="22"/>
          <w:szCs w:val="22"/>
        </w:rPr>
        <w:t xml:space="preserve">GIT </w:t>
      </w:r>
      <w:r w:rsidR="00171AAE">
        <w:rPr>
          <w:rFonts w:ascii="Garamond" w:eastAsia="Arial Unicode MS" w:hAnsi="Garamond" w:cs="Helvetica"/>
          <w:color w:val="000000" w:themeColor="text1"/>
          <w:sz w:val="22"/>
          <w:szCs w:val="22"/>
        </w:rPr>
        <w:t xml:space="preserve">repo’s </w:t>
      </w:r>
      <w:r w:rsidR="006F430F">
        <w:rPr>
          <w:rFonts w:ascii="Garamond" w:eastAsia="Arial Unicode MS" w:hAnsi="Garamond" w:cs="Helvetica"/>
          <w:color w:val="000000" w:themeColor="text1"/>
          <w:sz w:val="22"/>
          <w:szCs w:val="22"/>
        </w:rPr>
        <w:t xml:space="preserve">been vandalized. </w:t>
      </w:r>
      <w:r w:rsidR="00D03EDF">
        <w:rPr>
          <w:rFonts w:ascii="Garamond" w:eastAsia="Arial Unicode MS" w:hAnsi="Garamond" w:cs="Helvetica"/>
          <w:color w:val="000000" w:themeColor="text1"/>
          <w:sz w:val="22"/>
          <w:szCs w:val="22"/>
        </w:rPr>
        <w:t xml:space="preserve">The </w:t>
      </w:r>
      <w:r w:rsidR="006F430F" w:rsidRPr="006F430F">
        <w:rPr>
          <w:rFonts w:ascii="Garamond" w:eastAsia="Arial Unicode MS" w:hAnsi="Garamond" w:cs="Helvetica"/>
          <w:color w:val="000000" w:themeColor="text1"/>
          <w:sz w:val="22"/>
          <w:szCs w:val="22"/>
        </w:rPr>
        <w:t>Daubechies</w:t>
      </w:r>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are all u</w:t>
      </w:r>
      <w:r w:rsidR="00D03EDF" w:rsidRPr="00D03EDF">
        <w:rPr>
          <w:rFonts w:ascii="Garamond" w:eastAsia="Arial Unicode MS" w:hAnsi="Garamond" w:cs="Helvetica"/>
          <w:color w:val="000000" w:themeColor="text1"/>
          <w:sz w:val="22"/>
          <w:szCs w:val="22"/>
        </w:rPr>
        <w:t xml:space="preserve">n-regularized </w:t>
      </w:r>
      <w:r w:rsidR="006F430F">
        <w:rPr>
          <w:rFonts w:ascii="Garamond" w:eastAsia="Arial Unicode MS" w:hAnsi="Garamond" w:cs="Helvetica"/>
          <w:color w:val="000000" w:themeColor="text1"/>
          <w:sz w:val="22"/>
          <w:szCs w:val="22"/>
        </w:rPr>
        <w:t xml:space="preserve">and the mark-downs are </w:t>
      </w:r>
      <w:r w:rsidR="00171AAE">
        <w:rPr>
          <w:rFonts w:ascii="Garamond" w:eastAsia="Arial Unicode MS" w:hAnsi="Garamond" w:cs="Helvetica"/>
          <w:color w:val="000000" w:themeColor="text1"/>
          <w:sz w:val="22"/>
          <w:szCs w:val="22"/>
        </w:rPr>
        <w:t>full of</w:t>
      </w:r>
      <w:r w:rsidR="000D77CF">
        <w:rPr>
          <w:rFonts w:ascii="Garamond" w:eastAsia="Arial Unicode MS" w:hAnsi="Garamond" w:cs="Helvetica"/>
          <w:color w:val="000000" w:themeColor="text1"/>
          <w:sz w:val="22"/>
          <w:szCs w:val="22"/>
        </w:rPr>
        <w:t xml:space="preserve"> </w:t>
      </w:r>
      <w:proofErr w:type="spellStart"/>
      <w:r w:rsidR="000D77CF">
        <w:rPr>
          <w:rFonts w:ascii="Garamond" w:eastAsia="Arial Unicode MS" w:hAnsi="Garamond" w:cs="Helvetica"/>
          <w:color w:val="000000" w:themeColor="text1"/>
          <w:sz w:val="22"/>
          <w:szCs w:val="22"/>
        </w:rPr>
        <w:t>goatse</w:t>
      </w:r>
      <w:proofErr w:type="spellEnd"/>
      <w:r w:rsidR="00171AAE">
        <w:rPr>
          <w:rFonts w:ascii="Garamond" w:eastAsia="Arial Unicode MS" w:hAnsi="Garamond" w:cs="Helvetica"/>
          <w:color w:val="000000" w:themeColor="text1"/>
          <w:sz w:val="22"/>
          <w:szCs w:val="22"/>
        </w:rPr>
        <w:t>.</w:t>
      </w:r>
      <w:r w:rsidR="000D77CF">
        <w:rPr>
          <w:rFonts w:ascii="Garamond" w:eastAsia="Arial Unicode MS" w:hAnsi="Garamond" w:cs="Helvetica"/>
          <w:color w:val="000000" w:themeColor="text1"/>
          <w:sz w:val="22"/>
          <w:szCs w:val="22"/>
        </w:rPr>
        <w:t>’</w:t>
      </w:r>
    </w:p>
    <w:p w14:paraId="3A0BB8F1" w14:textId="0E385793" w:rsidR="000D77CF"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73296">
        <w:rPr>
          <w:rFonts w:ascii="Garamond" w:eastAsia="Arial Unicode MS" w:hAnsi="Garamond" w:cs="Helvetica"/>
          <w:color w:val="000000" w:themeColor="text1"/>
          <w:sz w:val="22"/>
          <w:szCs w:val="22"/>
        </w:rPr>
        <w:t xml:space="preserve">Urgh. </w:t>
      </w:r>
      <w:r>
        <w:rPr>
          <w:rFonts w:ascii="Garamond" w:eastAsia="Arial Unicode MS" w:hAnsi="Garamond" w:cs="Helvetica"/>
          <w:color w:val="000000" w:themeColor="text1"/>
          <w:sz w:val="22"/>
          <w:szCs w:val="22"/>
        </w:rPr>
        <w:t xml:space="preserve">The </w:t>
      </w:r>
      <w:proofErr w:type="spellStart"/>
      <w:r>
        <w:rPr>
          <w:rFonts w:ascii="Garamond" w:eastAsia="Arial Unicode MS" w:hAnsi="Garamond" w:cs="Helvetica"/>
          <w:color w:val="000000" w:themeColor="text1"/>
          <w:sz w:val="22"/>
          <w:szCs w:val="22"/>
        </w:rPr>
        <w:t>goatse</w:t>
      </w:r>
      <w:proofErr w:type="spellEnd"/>
      <w:r>
        <w:rPr>
          <w:rFonts w:ascii="Garamond" w:eastAsia="Arial Unicode MS" w:hAnsi="Garamond" w:cs="Helvetica"/>
          <w:color w:val="000000" w:themeColor="text1"/>
          <w:sz w:val="22"/>
          <w:szCs w:val="22"/>
        </w:rPr>
        <w:t xml:space="preserve"> of Christmas present.’</w:t>
      </w:r>
    </w:p>
    <w:p w14:paraId="5EE40E33" w14:textId="60C604BC" w:rsidR="006418D7" w:rsidRPr="00AF2203"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171AAE">
        <w:rPr>
          <w:rFonts w:ascii="Garamond" w:eastAsia="Arial Unicode MS" w:hAnsi="Garamond" w:cs="Helvetica"/>
          <w:color w:val="000000" w:themeColor="text1"/>
          <w:sz w:val="22"/>
          <w:szCs w:val="22"/>
        </w:rPr>
        <w:t xml:space="preserve">Anyway, </w:t>
      </w:r>
      <w:r>
        <w:rPr>
          <w:rFonts w:ascii="Garamond" w:eastAsia="Arial Unicode MS" w:hAnsi="Garamond" w:cs="Helvetica"/>
          <w:color w:val="000000" w:themeColor="text1"/>
          <w:sz w:val="22"/>
          <w:szCs w:val="22"/>
        </w:rPr>
        <w:t xml:space="preserve">Demosthenes was deeply flawed. </w:t>
      </w:r>
      <w:r w:rsidR="00CC6E14">
        <w:rPr>
          <w:rFonts w:ascii="Garamond" w:eastAsia="Arial Unicode MS" w:hAnsi="Garamond" w:cs="Helvetica"/>
          <w:color w:val="000000" w:themeColor="text1"/>
          <w:sz w:val="22"/>
          <w:szCs w:val="22"/>
        </w:rPr>
        <w:t xml:space="preserve">The work you did on </w:t>
      </w:r>
      <w:r>
        <w:rPr>
          <w:rFonts w:ascii="Garamond" w:eastAsia="Arial Unicode MS" w:hAnsi="Garamond" w:cs="Helvetica"/>
          <w:color w:val="000000" w:themeColor="text1"/>
          <w:sz w:val="22"/>
          <w:szCs w:val="22"/>
        </w:rPr>
        <w:t xml:space="preserve">Caulfield was the best thing about </w:t>
      </w:r>
      <w:r w:rsidR="00D109B7">
        <w:rPr>
          <w:rFonts w:ascii="Garamond" w:eastAsia="Arial Unicode MS" w:hAnsi="Garamond" w:cs="Helvetica"/>
          <w:color w:val="000000" w:themeColor="text1"/>
          <w:sz w:val="22"/>
          <w:szCs w:val="22"/>
        </w:rPr>
        <w:t>our project</w:t>
      </w:r>
      <w:r>
        <w:rPr>
          <w:rFonts w:ascii="Garamond" w:eastAsia="Arial Unicode MS" w:hAnsi="Garamond" w:cs="Helvetica"/>
          <w:color w:val="000000" w:themeColor="text1"/>
          <w:sz w:val="22"/>
          <w:szCs w:val="22"/>
        </w:rPr>
        <w:t>. I mean that</w:t>
      </w:r>
      <w:r w:rsidR="00D109B7">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Julie always said I’d be happier not working in AI</w:t>
      </w:r>
      <w:r w:rsidR="00524320">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and she’s right.</w:t>
      </w:r>
      <w:r w:rsidR="00E668C4">
        <w:rPr>
          <w:rFonts w:ascii="Garamond" w:eastAsia="Arial Unicode MS" w:hAnsi="Garamond" w:cs="Helvetica"/>
          <w:color w:val="000000" w:themeColor="text1"/>
          <w:sz w:val="22"/>
          <w:szCs w:val="22"/>
        </w:rPr>
        <w:t xml:space="preserve"> Maybe that’s why she convinced me to </w:t>
      </w:r>
      <w:r w:rsidR="00A60A61">
        <w:rPr>
          <w:rFonts w:ascii="Garamond" w:eastAsia="Arial Unicode MS" w:hAnsi="Garamond" w:cs="Helvetica"/>
          <w:color w:val="000000" w:themeColor="text1"/>
          <w:sz w:val="22"/>
          <w:szCs w:val="22"/>
        </w:rPr>
        <w:t>sell</w:t>
      </w:r>
      <w:r w:rsidR="00E668C4">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6E019424"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calling it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xml:space="preserve"> now?’</w:t>
      </w:r>
    </w:p>
    <w:p w14:paraId="07E003C5" w14:textId="5B66F7C1" w:rsidR="00986FF2"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machine learning</w:t>
      </w:r>
      <w:r w:rsidR="00B27639"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whatever. T</w:t>
      </w:r>
      <w:r w:rsidRPr="00AF2203">
        <w:rPr>
          <w:rFonts w:ascii="Garamond" w:eastAsia="Arial Unicode MS" w:hAnsi="Garamond" w:cs="Helvetica"/>
          <w:color w:val="000000" w:themeColor="text1"/>
          <w:sz w:val="22"/>
          <w:szCs w:val="22"/>
        </w:rPr>
        <w:t>hey should just call ‘</w:t>
      </w:r>
      <w:proofErr w:type="spellStart"/>
      <w:r w:rsidRPr="00AF2203">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“problem solvers” and be done with it.</w:t>
      </w:r>
      <w:r w:rsidRPr="00AF2203">
        <w:rPr>
          <w:rStyle w:val="FootnoteReference"/>
          <w:rFonts w:ascii="Garamond" w:eastAsia="Arial Unicode MS" w:hAnsi="Garamond" w:cs="Helvetica"/>
          <w:color w:val="000000" w:themeColor="text1"/>
          <w:sz w:val="22"/>
          <w:szCs w:val="22"/>
        </w:rPr>
        <w:footnoteReference w:id="40"/>
      </w:r>
      <w:r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t>
      </w:r>
      <w:r w:rsidR="003A04BC" w:rsidRPr="00AF2203">
        <w:rPr>
          <w:rFonts w:ascii="Garamond" w:eastAsia="Arial Unicode MS" w:hAnsi="Garamond" w:cs="Helvetica"/>
          <w:i/>
          <w:iCs/>
          <w:color w:val="000000" w:themeColor="text1"/>
          <w:sz w:val="22"/>
          <w:szCs w:val="22"/>
        </w:rPr>
        <w:t>Thou shalt not make a machine in the likeness</w:t>
      </w:r>
      <w:r w:rsidR="00BD6C0D" w:rsidRPr="00AF2203">
        <w:rPr>
          <w:rFonts w:ascii="Garamond" w:eastAsia="Arial Unicode MS" w:hAnsi="Garamond" w:cs="Helvetica"/>
          <w:i/>
          <w:iCs/>
          <w:color w:val="000000" w:themeColor="text1"/>
          <w:sz w:val="22"/>
          <w:szCs w:val="22"/>
        </w:rPr>
        <w:t xml:space="preserve"> of a human mind</w:t>
      </w:r>
      <w:r w:rsidR="0010530A" w:rsidRPr="00AF2203">
        <w:rPr>
          <w:rFonts w:ascii="Garamond" w:eastAsia="Arial Unicode MS" w:hAnsi="Garamond" w:cs="Helvetica"/>
          <w:color w:val="000000" w:themeColor="text1"/>
          <w:sz w:val="22"/>
          <w:szCs w:val="22"/>
        </w:rPr>
        <w:t xml:space="preserve">,’ he </w:t>
      </w:r>
      <w:r w:rsidR="00B72EB5" w:rsidRPr="00AF2203">
        <w:rPr>
          <w:rFonts w:ascii="Garamond" w:eastAsia="Arial Unicode MS" w:hAnsi="Garamond" w:cs="Helvetica"/>
          <w:color w:val="000000" w:themeColor="text1"/>
          <w:sz w:val="22"/>
          <w:szCs w:val="22"/>
        </w:rPr>
        <w:t>said</w:t>
      </w:r>
      <w:r w:rsidR="00747335" w:rsidRPr="00AF2203">
        <w:rPr>
          <w:rFonts w:ascii="Garamond" w:eastAsia="Arial Unicode MS" w:hAnsi="Garamond" w:cs="Helvetica"/>
          <w:color w:val="000000" w:themeColor="text1"/>
          <w:sz w:val="22"/>
          <w:szCs w:val="22"/>
        </w:rPr>
        <w:t xml:space="preserve">, </w:t>
      </w:r>
      <w:r w:rsidR="00B108D0">
        <w:rPr>
          <w:rFonts w:ascii="Garamond" w:eastAsia="Arial Unicode MS" w:hAnsi="Garamond" w:cs="Helvetica"/>
          <w:color w:val="000000" w:themeColor="text1"/>
          <w:sz w:val="22"/>
          <w:szCs w:val="22"/>
        </w:rPr>
        <w:t>misquoting</w:t>
      </w:r>
      <w:r w:rsidR="00747335" w:rsidRPr="00AF2203">
        <w:rPr>
          <w:rFonts w:ascii="Garamond" w:eastAsia="Arial Unicode MS" w:hAnsi="Garamond" w:cs="Helvetica"/>
          <w:color w:val="000000" w:themeColor="text1"/>
          <w:sz w:val="22"/>
          <w:szCs w:val="22"/>
        </w:rPr>
        <w:t xml:space="preserve"> from </w:t>
      </w:r>
      <w:r w:rsidR="00524320">
        <w:rPr>
          <w:rFonts w:ascii="Garamond" w:eastAsia="Arial Unicode MS" w:hAnsi="Garamond" w:cs="Helvetica"/>
          <w:color w:val="000000" w:themeColor="text1"/>
          <w:sz w:val="22"/>
          <w:szCs w:val="22"/>
        </w:rPr>
        <w:t xml:space="preserve">the novel </w:t>
      </w:r>
      <w:r w:rsidR="00747335" w:rsidRPr="00AF2203">
        <w:rPr>
          <w:rFonts w:ascii="Garamond" w:eastAsia="Arial Unicode MS" w:hAnsi="Garamond" w:cs="Helvetica"/>
          <w:color w:val="000000" w:themeColor="text1"/>
          <w:sz w:val="22"/>
          <w:szCs w:val="22"/>
        </w:rPr>
        <w:t>Dune</w:t>
      </w:r>
      <w:r w:rsidR="0010530A" w:rsidRPr="00AF2203">
        <w:rPr>
          <w:rFonts w:ascii="Garamond" w:eastAsia="Arial Unicode MS" w:hAnsi="Garamond" w:cs="Helvetica"/>
          <w:color w:val="000000" w:themeColor="text1"/>
          <w:sz w:val="22"/>
          <w:szCs w:val="22"/>
        </w:rPr>
        <w:t xml:space="preserve">. </w:t>
      </w:r>
    </w:p>
    <w:p w14:paraId="5604D9C3" w14:textId="4667F55D" w:rsidR="002A4F86"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7335" w:rsidRPr="00AF2203">
        <w:rPr>
          <w:rFonts w:ascii="Garamond" w:eastAsia="Arial Unicode MS" w:hAnsi="Garamond" w:cs="Helvetica"/>
          <w:color w:val="000000" w:themeColor="text1"/>
          <w:sz w:val="22"/>
          <w:szCs w:val="22"/>
        </w:rPr>
        <w:t xml:space="preserve">Thou shalt not make a machine to </w:t>
      </w:r>
      <w:r w:rsidR="00747335" w:rsidRPr="00AF2203">
        <w:rPr>
          <w:rFonts w:ascii="Garamond" w:eastAsia="Arial Unicode MS" w:hAnsi="Garamond" w:cs="Helvetica"/>
          <w:i/>
          <w:iCs/>
          <w:color w:val="000000" w:themeColor="text1"/>
          <w:sz w:val="22"/>
          <w:szCs w:val="22"/>
        </w:rPr>
        <w:t>counterfeit</w:t>
      </w:r>
      <w:r w:rsidR="00747335" w:rsidRPr="00AF2203">
        <w:rPr>
          <w:rFonts w:ascii="Garamond" w:eastAsia="Arial Unicode MS" w:hAnsi="Garamond" w:cs="Helvetica"/>
          <w:color w:val="000000" w:themeColor="text1"/>
          <w:sz w:val="22"/>
          <w:szCs w:val="22"/>
        </w:rPr>
        <w:t xml:space="preserve"> a human mind</w:t>
      </w:r>
      <w:r w:rsidRPr="00AF2203">
        <w:rPr>
          <w:rFonts w:ascii="Garamond" w:eastAsia="Arial Unicode MS" w:hAnsi="Garamond" w:cs="Helvetica"/>
          <w:color w:val="000000" w:themeColor="text1"/>
          <w:sz w:val="22"/>
          <w:szCs w:val="22"/>
        </w:rPr>
        <w:t>,’ I</w:t>
      </w:r>
      <w:r w:rsidR="00747335" w:rsidRPr="00AF2203">
        <w:rPr>
          <w:rFonts w:ascii="Garamond" w:eastAsia="Arial Unicode MS" w:hAnsi="Garamond" w:cs="Helvetica"/>
          <w:color w:val="000000" w:themeColor="text1"/>
          <w:sz w:val="22"/>
          <w:szCs w:val="22"/>
        </w:rPr>
        <w:t xml:space="preserve"> corrected</w:t>
      </w:r>
      <w:r w:rsidRPr="00AF2203">
        <w:rPr>
          <w:rFonts w:ascii="Garamond" w:eastAsia="Arial Unicode MS" w:hAnsi="Garamond" w:cs="Helvetica"/>
          <w:color w:val="000000" w:themeColor="text1"/>
          <w:sz w:val="22"/>
          <w:szCs w:val="22"/>
        </w:rPr>
        <w:t>.</w:t>
      </w:r>
    </w:p>
    <w:p w14:paraId="0043C7BC" w14:textId="3AA00A0C" w:rsidR="00E52D99"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‘Whatever,’ dismissed Radwan</w:t>
      </w:r>
      <w:r w:rsidR="00E52D99" w:rsidRPr="00AF2203">
        <w:rPr>
          <w:rFonts w:ascii="Garamond" w:eastAsia="Arial Unicode MS" w:hAnsi="Garamond" w:cs="Helvetica"/>
          <w:color w:val="000000" w:themeColor="text1"/>
          <w:sz w:val="22"/>
          <w:szCs w:val="22"/>
        </w:rPr>
        <w:t xml:space="preserve">, suggesting that either there was no difference or the entire </w:t>
      </w:r>
      <w:r w:rsidR="009233C0" w:rsidRPr="00AF2203">
        <w:rPr>
          <w:rFonts w:ascii="Garamond" w:eastAsia="Arial Unicode MS" w:hAnsi="Garamond" w:cs="Helvetica"/>
          <w:color w:val="000000" w:themeColor="text1"/>
          <w:sz w:val="22"/>
          <w:szCs w:val="22"/>
        </w:rPr>
        <w:t>argument</w:t>
      </w:r>
      <w:r w:rsidR="00E52D99" w:rsidRPr="00AF2203">
        <w:rPr>
          <w:rFonts w:ascii="Garamond" w:eastAsia="Arial Unicode MS" w:hAnsi="Garamond" w:cs="Helvetica"/>
          <w:color w:val="000000" w:themeColor="text1"/>
          <w:sz w:val="22"/>
          <w:szCs w:val="22"/>
        </w:rPr>
        <w:t xml:space="preserve"> was inconsequential.</w:t>
      </w:r>
    </w:p>
    <w:p w14:paraId="57A12239" w14:textId="4CBA3611" w:rsidR="00C95346" w:rsidRPr="00AF2203" w:rsidRDefault="0010530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52D99" w:rsidRPr="00AF2203">
        <w:rPr>
          <w:rFonts w:ascii="Garamond" w:eastAsia="Arial Unicode MS" w:hAnsi="Garamond" w:cs="Helvetica"/>
          <w:color w:val="000000" w:themeColor="text1"/>
          <w:sz w:val="22"/>
          <w:szCs w:val="22"/>
        </w:rPr>
        <w:t>E</w:t>
      </w:r>
      <w:r w:rsidR="00A00EAB" w:rsidRPr="00AF2203">
        <w:rPr>
          <w:rFonts w:ascii="Garamond" w:eastAsia="Arial Unicode MS" w:hAnsi="Garamond" w:cs="Helvetica"/>
          <w:color w:val="000000" w:themeColor="text1"/>
          <w:sz w:val="22"/>
          <w:szCs w:val="22"/>
        </w:rPr>
        <w:t>ngineering is</w:t>
      </w:r>
      <w:r w:rsidR="00E52D99" w:rsidRPr="00AF2203">
        <w:rPr>
          <w:rFonts w:ascii="Garamond" w:eastAsia="Arial Unicode MS" w:hAnsi="Garamond" w:cs="Helvetica"/>
          <w:color w:val="000000" w:themeColor="text1"/>
          <w:sz w:val="22"/>
          <w:szCs w:val="22"/>
        </w:rPr>
        <w:t xml:space="preserve"> trivial,’ he continued</w:t>
      </w:r>
      <w:r w:rsidR="00A00EAB" w:rsidRPr="00AF2203">
        <w:rPr>
          <w:rFonts w:ascii="Garamond" w:eastAsia="Arial Unicode MS" w:hAnsi="Garamond" w:cs="Helvetica"/>
          <w:color w:val="000000" w:themeColor="text1"/>
          <w:sz w:val="22"/>
          <w:szCs w:val="22"/>
        </w:rPr>
        <w:t>.</w:t>
      </w:r>
      <w:r w:rsidR="00AE01C1" w:rsidRPr="00AF2203">
        <w:rPr>
          <w:rFonts w:ascii="Garamond" w:eastAsia="Arial Unicode MS" w:hAnsi="Garamond" w:cs="Helvetica"/>
          <w:color w:val="000000" w:themeColor="text1"/>
          <w:sz w:val="22"/>
          <w:szCs w:val="22"/>
        </w:rPr>
        <w:t xml:space="preserve"> </w:t>
      </w:r>
      <w:r w:rsidR="00E52D99" w:rsidRPr="00AF2203">
        <w:rPr>
          <w:rFonts w:ascii="Garamond" w:eastAsia="Arial Unicode MS" w:hAnsi="Garamond" w:cs="Helvetica"/>
          <w:color w:val="000000" w:themeColor="text1"/>
          <w:sz w:val="22"/>
          <w:szCs w:val="22"/>
        </w:rPr>
        <w:t>‘</w:t>
      </w:r>
      <w:r w:rsidR="006766E0">
        <w:rPr>
          <w:rFonts w:ascii="Garamond" w:eastAsia="Arial Unicode MS" w:hAnsi="Garamond" w:cs="Helvetica"/>
          <w:color w:val="000000" w:themeColor="text1"/>
          <w:sz w:val="22"/>
          <w:szCs w:val="22"/>
        </w:rPr>
        <w:t xml:space="preserve">Just ask Auden: </w:t>
      </w:r>
      <w:r w:rsidR="003D2E51" w:rsidRPr="003D2E51">
        <w:rPr>
          <w:rFonts w:ascii="Garamond" w:eastAsia="Arial Unicode MS" w:hAnsi="Garamond" w:cs="Helvetica"/>
          <w:color w:val="000000" w:themeColor="text1"/>
          <w:sz w:val="22"/>
          <w:szCs w:val="22"/>
        </w:rPr>
        <w:t>The moon landing was inevitable</w:t>
      </w:r>
      <w:r w:rsidR="00B6107D">
        <w:rPr>
          <w:rFonts w:ascii="Garamond" w:eastAsia="Arial Unicode MS" w:hAnsi="Garamond" w:cs="Helvetica"/>
          <w:color w:val="000000" w:themeColor="text1"/>
          <w:sz w:val="22"/>
          <w:szCs w:val="22"/>
        </w:rPr>
        <w:t xml:space="preserve"> </w:t>
      </w:r>
      <w:r w:rsidR="003D2E51" w:rsidRPr="003D2E51">
        <w:rPr>
          <w:rFonts w:ascii="Garamond" w:eastAsia="Arial Unicode MS" w:hAnsi="Garamond" w:cs="Helvetica"/>
          <w:color w:val="000000" w:themeColor="text1"/>
          <w:sz w:val="22"/>
          <w:szCs w:val="22"/>
        </w:rPr>
        <w:t>since the first flint was flaked.</w:t>
      </w:r>
      <w:r w:rsidR="003D2E51">
        <w:rPr>
          <w:rFonts w:ascii="Garamond" w:eastAsia="Arial Unicode MS" w:hAnsi="Garamond" w:cs="Helvetica"/>
          <w:color w:val="000000" w:themeColor="text1"/>
          <w:sz w:val="22"/>
          <w:szCs w:val="22"/>
        </w:rPr>
        <w:t xml:space="preserve"> </w:t>
      </w:r>
      <w:r w:rsidR="00AE01C1" w:rsidRPr="00AF2203">
        <w:rPr>
          <w:rFonts w:ascii="Garamond" w:eastAsia="Arial Unicode MS" w:hAnsi="Garamond" w:cs="Helvetica"/>
          <w:color w:val="000000" w:themeColor="text1"/>
          <w:sz w:val="22"/>
          <w:szCs w:val="22"/>
        </w:rPr>
        <w:lastRenderedPageBreak/>
        <w:t xml:space="preserve">Kennedy </w:t>
      </w:r>
      <w:r w:rsidR="00E51684">
        <w:rPr>
          <w:rFonts w:ascii="Garamond" w:eastAsia="Arial Unicode MS" w:hAnsi="Garamond" w:cs="Helvetica"/>
          <w:color w:val="000000" w:themeColor="text1"/>
          <w:sz w:val="22"/>
          <w:szCs w:val="22"/>
        </w:rPr>
        <w:t xml:space="preserve">was </w:t>
      </w:r>
      <w:r w:rsidR="0031385F">
        <w:rPr>
          <w:rFonts w:ascii="Garamond" w:eastAsia="Arial Unicode MS" w:hAnsi="Garamond" w:cs="Helvetica"/>
          <w:color w:val="000000" w:themeColor="text1"/>
          <w:sz w:val="22"/>
          <w:szCs w:val="22"/>
        </w:rPr>
        <w:t>bullshitting</w:t>
      </w:r>
      <w:r w:rsidR="00E51684">
        <w:rPr>
          <w:rFonts w:ascii="Garamond" w:eastAsia="Arial Unicode MS" w:hAnsi="Garamond" w:cs="Helvetica"/>
          <w:color w:val="000000" w:themeColor="text1"/>
          <w:sz w:val="22"/>
          <w:szCs w:val="22"/>
        </w:rPr>
        <w:t xml:space="preserve"> when he said</w:t>
      </w:r>
      <w:r w:rsidR="00AE01C1" w:rsidRPr="00AF2203">
        <w:rPr>
          <w:rFonts w:ascii="Garamond" w:eastAsia="Arial Unicode MS" w:hAnsi="Garamond" w:cs="Helvetica"/>
          <w:color w:val="000000" w:themeColor="text1"/>
          <w:sz w:val="22"/>
          <w:szCs w:val="22"/>
        </w:rPr>
        <w:t xml:space="preserve"> </w:t>
      </w:r>
      <w:r w:rsidR="00E51684">
        <w:rPr>
          <w:rFonts w:ascii="Garamond" w:eastAsia="Arial Unicode MS" w:hAnsi="Garamond" w:cs="Helvetica"/>
          <w:color w:val="000000" w:themeColor="text1"/>
          <w:sz w:val="22"/>
          <w:szCs w:val="22"/>
        </w:rPr>
        <w:t>it was</w:t>
      </w:r>
      <w:r w:rsidR="00AE01C1" w:rsidRPr="00AF2203">
        <w:rPr>
          <w:rFonts w:ascii="Garamond" w:eastAsia="Arial Unicode MS" w:hAnsi="Garamond" w:cs="Helvetica"/>
          <w:color w:val="000000" w:themeColor="text1"/>
          <w:sz w:val="22"/>
          <w:szCs w:val="22"/>
        </w:rPr>
        <w:t xml:space="preserve"> hard</w:t>
      </w:r>
      <w:r w:rsidR="00E959DA" w:rsidRPr="00AF2203">
        <w:rPr>
          <w:rFonts w:ascii="Garamond" w:eastAsia="Arial Unicode MS" w:hAnsi="Garamond" w:cs="Helvetica"/>
          <w:color w:val="000000" w:themeColor="text1"/>
          <w:sz w:val="22"/>
          <w:szCs w:val="22"/>
        </w:rPr>
        <w:t xml:space="preserve">, that was just a </w:t>
      </w:r>
      <w:r w:rsidR="00261982" w:rsidRPr="00AF2203">
        <w:rPr>
          <w:rFonts w:ascii="Garamond" w:eastAsia="Arial Unicode MS" w:hAnsi="Garamond" w:cs="Helvetica"/>
          <w:i/>
          <w:iCs/>
          <w:color w:val="000000" w:themeColor="text1"/>
          <w:sz w:val="22"/>
          <w:szCs w:val="22"/>
        </w:rPr>
        <w:t>ruse</w:t>
      </w:r>
      <w:r w:rsidR="00D00A2F" w:rsidRPr="00AF2203">
        <w:rPr>
          <w:rFonts w:ascii="Garamond" w:eastAsia="Arial Unicode MS" w:hAnsi="Garamond" w:cs="Helvetica"/>
          <w:i/>
          <w:iCs/>
          <w:color w:val="000000" w:themeColor="text1"/>
          <w:sz w:val="22"/>
          <w:szCs w:val="22"/>
        </w:rPr>
        <w:t>,</w:t>
      </w:r>
      <w:r w:rsidR="00D00A2F" w:rsidRPr="00AF2203">
        <w:rPr>
          <w:rFonts w:ascii="Garamond" w:eastAsia="Arial Unicode MS" w:hAnsi="Garamond" w:cs="Helvetica"/>
          <w:color w:val="000000" w:themeColor="text1"/>
          <w:sz w:val="22"/>
          <w:szCs w:val="22"/>
        </w:rPr>
        <w:t xml:space="preserve"> man</w:t>
      </w:r>
      <w:r w:rsidR="00C95346" w:rsidRPr="00AF2203">
        <w:rPr>
          <w:rFonts w:ascii="Garamond" w:eastAsia="Arial Unicode MS" w:hAnsi="Garamond" w:cs="Helvetica"/>
          <w:color w:val="000000" w:themeColor="text1"/>
          <w:sz w:val="22"/>
          <w:szCs w:val="22"/>
        </w:rPr>
        <w:t>.’</w:t>
      </w:r>
    </w:p>
    <w:p w14:paraId="3838261E" w14:textId="745184DA" w:rsidR="00C95346" w:rsidRPr="00AF2203" w:rsidRDefault="00C9534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thought Radwan was</w:t>
      </w:r>
      <w:r w:rsidR="00AD7031"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supporting the </w:t>
      </w:r>
      <w:r w:rsidR="00AD7031" w:rsidRPr="00AF2203">
        <w:rPr>
          <w:rFonts w:ascii="Garamond" w:eastAsia="Arial Unicode MS" w:hAnsi="Garamond" w:cs="Helvetica"/>
          <w:color w:val="000000" w:themeColor="text1"/>
          <w:sz w:val="22"/>
          <w:szCs w:val="22"/>
        </w:rPr>
        <w:t>fake</w:t>
      </w:r>
      <w:r w:rsidR="00AE2D50" w:rsidRPr="00AF2203">
        <w:rPr>
          <w:rFonts w:ascii="Garamond" w:eastAsia="Arial Unicode MS" w:hAnsi="Garamond" w:cs="Helvetica"/>
          <w:color w:val="000000" w:themeColor="text1"/>
          <w:sz w:val="22"/>
          <w:szCs w:val="22"/>
        </w:rPr>
        <w:t>d</w:t>
      </w:r>
      <w:r w:rsidR="00AD7031" w:rsidRPr="00AF2203">
        <w:rPr>
          <w:rFonts w:ascii="Garamond" w:eastAsia="Arial Unicode MS" w:hAnsi="Garamond" w:cs="Helvetica"/>
          <w:color w:val="000000" w:themeColor="text1"/>
          <w:sz w:val="22"/>
          <w:szCs w:val="22"/>
        </w:rPr>
        <w:t xml:space="preserve"> moon landings </w:t>
      </w:r>
      <w:r w:rsidR="00B662AB" w:rsidRPr="00AF2203">
        <w:rPr>
          <w:rFonts w:ascii="Garamond" w:eastAsia="Arial Unicode MS" w:hAnsi="Garamond" w:cs="Helvetica"/>
          <w:color w:val="000000" w:themeColor="text1"/>
          <w:sz w:val="22"/>
          <w:szCs w:val="22"/>
        </w:rPr>
        <w:t>conspiracy</w:t>
      </w:r>
      <w:r w:rsidR="00B6107D">
        <w:rPr>
          <w:rFonts w:ascii="Garamond" w:eastAsia="Arial Unicode MS" w:hAnsi="Garamond" w:cs="Helvetica"/>
          <w:color w:val="000000" w:themeColor="text1"/>
          <w:sz w:val="22"/>
          <w:szCs w:val="22"/>
        </w:rPr>
        <w:t xml:space="preserve">. </w:t>
      </w:r>
      <w:r w:rsidR="00AD7031" w:rsidRPr="00AF2203">
        <w:rPr>
          <w:rFonts w:ascii="Garamond" w:eastAsia="Arial Unicode MS" w:hAnsi="Garamond" w:cs="Helvetica"/>
          <w:color w:val="000000" w:themeColor="text1"/>
          <w:sz w:val="22"/>
          <w:szCs w:val="22"/>
        </w:rPr>
        <w:t>‘You’ve finally lost it.’</w:t>
      </w:r>
    </w:p>
    <w:p w14:paraId="65285A32" w14:textId="460DD5CF"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‘Don’t be a </w:t>
      </w:r>
      <w:r w:rsidRPr="00AF2203">
        <w:rPr>
          <w:rFonts w:ascii="Garamond" w:eastAsia="Arial Unicode MS" w:hAnsi="Garamond" w:cs="Helvetica"/>
          <w:i/>
          <w:iCs/>
          <w:color w:val="000000" w:themeColor="text1"/>
          <w:sz w:val="22"/>
          <w:szCs w:val="22"/>
        </w:rPr>
        <w:t>wanker</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(he had mastered this word in all its manifestations).</w:t>
      </w:r>
      <w:r w:rsidR="00260E6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 was a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because it was a </w:t>
      </w:r>
      <w:r w:rsidRPr="00AF2203">
        <w:rPr>
          <w:rFonts w:ascii="Garamond" w:eastAsia="Arial Unicode MS" w:hAnsi="Garamond" w:cs="Helvetica"/>
          <w:i/>
          <w:iCs/>
          <w:color w:val="000000" w:themeColor="text1"/>
          <w:sz w:val="22"/>
          <w:szCs w:val="22"/>
        </w:rPr>
        <w:t>distraction</w:t>
      </w:r>
      <w:r w:rsidRPr="00AF2203">
        <w:rPr>
          <w:rFonts w:ascii="Garamond" w:eastAsia="Arial Unicode MS" w:hAnsi="Garamond" w:cs="Helvetica"/>
          <w:color w:val="000000" w:themeColor="text1"/>
          <w:sz w:val="22"/>
          <w:szCs w:val="22"/>
        </w:rPr>
        <w:t xml:space="preserve">. That’s what the word ruse </w:t>
      </w:r>
      <w:r w:rsidRPr="00AF2203">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w:t>
      </w:r>
    </w:p>
    <w:p w14:paraId="43891A95" w14:textId="12E179F9"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Radwan,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comes from the Latin—’</w:t>
      </w:r>
    </w:p>
    <w:p w14:paraId="4D21EEAC" w14:textId="56808D7F"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done for caring</w:t>
      </w:r>
      <w:r w:rsidR="00AE2D5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AE2D50" w:rsidRPr="00AF2203">
        <w:rPr>
          <w:rFonts w:ascii="Garamond" w:eastAsia="Arial Unicode MS" w:hAnsi="Garamond" w:cs="Helvetica"/>
          <w:color w:val="000000" w:themeColor="text1"/>
          <w:sz w:val="22"/>
          <w:szCs w:val="22"/>
        </w:rPr>
        <w:t xml:space="preserve"> he said cruelly.</w:t>
      </w:r>
    </w:p>
    <w:p w14:paraId="3A7B581A" w14:textId="1243A574"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had entered a </w:t>
      </w:r>
      <w:r w:rsidR="00212255">
        <w:rPr>
          <w:rFonts w:ascii="Garamond" w:eastAsia="Arial Unicode MS" w:hAnsi="Garamond" w:cs="Helvetica"/>
          <w:color w:val="000000" w:themeColor="text1"/>
          <w:sz w:val="22"/>
          <w:szCs w:val="22"/>
        </w:rPr>
        <w:t>familiar</w:t>
      </w:r>
      <w:r w:rsidR="0053114E">
        <w:rPr>
          <w:rFonts w:ascii="Garamond" w:eastAsia="Arial Unicode MS" w:hAnsi="Garamond" w:cs="Helvetica"/>
          <w:color w:val="000000" w:themeColor="text1"/>
          <w:sz w:val="22"/>
          <w:szCs w:val="22"/>
        </w:rPr>
        <w:t xml:space="preserve"> </w:t>
      </w:r>
      <w:r w:rsidR="00E47143" w:rsidRPr="00AF2203">
        <w:rPr>
          <w:rFonts w:ascii="Garamond" w:eastAsia="Arial Unicode MS" w:hAnsi="Garamond" w:cs="Helvetica"/>
          <w:color w:val="000000" w:themeColor="text1"/>
          <w:sz w:val="22"/>
          <w:szCs w:val="22"/>
        </w:rPr>
        <w:t>zone</w:t>
      </w:r>
      <w:r w:rsidRPr="00AF2203">
        <w:rPr>
          <w:rFonts w:ascii="Garamond" w:eastAsia="Arial Unicode MS" w:hAnsi="Garamond" w:cs="Helvetica"/>
          <w:color w:val="000000" w:themeColor="text1"/>
          <w:sz w:val="22"/>
          <w:szCs w:val="22"/>
        </w:rPr>
        <w:t xml:space="preserve"> of conversation by now, </w:t>
      </w:r>
      <w:r w:rsidR="00AE2D50" w:rsidRPr="00AF2203">
        <w:rPr>
          <w:rFonts w:ascii="Garamond" w:eastAsia="Arial Unicode MS" w:hAnsi="Garamond" w:cs="Helvetica"/>
          <w:color w:val="000000" w:themeColor="text1"/>
          <w:sz w:val="22"/>
          <w:szCs w:val="22"/>
        </w:rPr>
        <w:t xml:space="preserve">finishing </w:t>
      </w:r>
      <w:r w:rsidR="00A63E1A">
        <w:rPr>
          <w:rFonts w:ascii="Garamond" w:eastAsia="Arial Unicode MS" w:hAnsi="Garamond" w:cs="Helvetica"/>
          <w:color w:val="000000" w:themeColor="text1"/>
          <w:sz w:val="22"/>
          <w:szCs w:val="22"/>
        </w:rPr>
        <w:t xml:space="preserve">each other’s </w:t>
      </w:r>
      <w:r w:rsidR="00AE2D50" w:rsidRPr="00AF2203">
        <w:rPr>
          <w:rFonts w:ascii="Garamond" w:eastAsia="Arial Unicode MS" w:hAnsi="Garamond" w:cs="Helvetica"/>
          <w:color w:val="000000" w:themeColor="text1"/>
          <w:sz w:val="22"/>
          <w:szCs w:val="22"/>
        </w:rPr>
        <w:t>sentence</w:t>
      </w:r>
      <w:r w:rsidR="00212255">
        <w:rPr>
          <w:rFonts w:ascii="Garamond" w:eastAsia="Arial Unicode MS" w:hAnsi="Garamond" w:cs="Helvetica"/>
          <w:color w:val="000000" w:themeColor="text1"/>
          <w:sz w:val="22"/>
          <w:szCs w:val="22"/>
        </w:rPr>
        <w:t>s</w:t>
      </w:r>
      <w:r w:rsidR="00AE2D50" w:rsidRPr="00AF2203">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heading off the next </w:t>
      </w:r>
      <w:r w:rsidR="00212255">
        <w:rPr>
          <w:rFonts w:ascii="Garamond" w:eastAsia="Arial Unicode MS" w:hAnsi="Garamond" w:cs="Helvetica"/>
          <w:color w:val="000000" w:themeColor="text1"/>
          <w:sz w:val="22"/>
          <w:szCs w:val="22"/>
        </w:rPr>
        <w:t xml:space="preserve">and </w:t>
      </w:r>
      <w:r w:rsidR="00AE2D50" w:rsidRPr="00AF2203">
        <w:rPr>
          <w:rFonts w:ascii="Garamond" w:eastAsia="Arial Unicode MS" w:hAnsi="Garamond" w:cs="Helvetica"/>
          <w:color w:val="000000" w:themeColor="text1"/>
          <w:sz w:val="22"/>
          <w:szCs w:val="22"/>
        </w:rPr>
        <w:t xml:space="preserve">speaking </w:t>
      </w:r>
      <w:r w:rsidR="00E47143" w:rsidRPr="00AF2203">
        <w:rPr>
          <w:rFonts w:ascii="Garamond" w:eastAsia="Arial Unicode MS" w:hAnsi="Garamond" w:cs="Helvetica"/>
          <w:color w:val="000000" w:themeColor="text1"/>
          <w:sz w:val="22"/>
          <w:szCs w:val="22"/>
        </w:rPr>
        <w:t>much faster than my preferred rate of fire</w:t>
      </w:r>
      <w:r w:rsidRPr="00AF2203">
        <w:rPr>
          <w:rFonts w:ascii="Garamond" w:eastAsia="Arial Unicode MS" w:hAnsi="Garamond" w:cs="Helvetica"/>
          <w:color w:val="000000" w:themeColor="text1"/>
          <w:sz w:val="22"/>
          <w:szCs w:val="22"/>
        </w:rPr>
        <w:t xml:space="preserve"> (I </w:t>
      </w:r>
      <w:r w:rsidR="00B12E2D">
        <w:rPr>
          <w:rFonts w:ascii="Garamond" w:eastAsia="Arial Unicode MS" w:hAnsi="Garamond" w:cs="Helvetica"/>
          <w:color w:val="000000" w:themeColor="text1"/>
          <w:sz w:val="22"/>
          <w:szCs w:val="22"/>
        </w:rPr>
        <w:t>believe this was</w:t>
      </w:r>
      <w:r w:rsidR="00E47143" w:rsidRPr="00AF2203">
        <w:rPr>
          <w:rFonts w:ascii="Garamond" w:eastAsia="Arial Unicode MS" w:hAnsi="Garamond" w:cs="Helvetica"/>
          <w:color w:val="000000" w:themeColor="text1"/>
          <w:sz w:val="22"/>
          <w:szCs w:val="22"/>
        </w:rPr>
        <w:t xml:space="preserve"> Radwan’s </w:t>
      </w:r>
      <w:r w:rsidR="00B662AB" w:rsidRPr="00AF2203">
        <w:rPr>
          <w:rFonts w:ascii="Garamond" w:eastAsia="Arial Unicode MS" w:hAnsi="Garamond" w:cs="Helvetica"/>
          <w:color w:val="000000" w:themeColor="text1"/>
          <w:sz w:val="22"/>
          <w:szCs w:val="22"/>
        </w:rPr>
        <w:t>default</w:t>
      </w:r>
      <w:r w:rsidR="00E47143"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mode</w:t>
      </w:r>
      <w:r w:rsidR="00E47143" w:rsidRPr="00AF2203">
        <w:rPr>
          <w:rFonts w:ascii="Garamond" w:eastAsia="Arial Unicode MS" w:hAnsi="Garamond" w:cs="Helvetica"/>
          <w:color w:val="000000" w:themeColor="text1"/>
          <w:sz w:val="22"/>
          <w:szCs w:val="22"/>
        </w:rPr>
        <w:t>, like a</w:t>
      </w:r>
      <w:r w:rsidR="00006118" w:rsidRPr="00AF2203">
        <w:rPr>
          <w:rFonts w:ascii="Garamond" w:eastAsia="Arial Unicode MS" w:hAnsi="Garamond" w:cs="Helvetica"/>
          <w:color w:val="000000" w:themeColor="text1"/>
          <w:sz w:val="22"/>
          <w:szCs w:val="22"/>
        </w:rPr>
        <w:t xml:space="preserve">n overclocked </w:t>
      </w:r>
      <w:r w:rsidR="00E47143" w:rsidRPr="00C76FC6">
        <w:rPr>
          <w:rFonts w:ascii="Garamond" w:eastAsia="Arial Unicode MS" w:hAnsi="Garamond" w:cs="Helvetica"/>
          <w:color w:val="000000" w:themeColor="text1"/>
          <w:sz w:val="20"/>
          <w:szCs w:val="20"/>
        </w:rPr>
        <w:t>CPU</w:t>
      </w:r>
      <w:r w:rsidR="00E47143" w:rsidRPr="00AF2203">
        <w:rPr>
          <w:rFonts w:ascii="Garamond" w:eastAsia="Arial Unicode MS" w:hAnsi="Garamond" w:cs="Helvetica"/>
          <w:color w:val="000000" w:themeColor="text1"/>
          <w:sz w:val="22"/>
          <w:szCs w:val="22"/>
        </w:rPr>
        <w:t>, and he was making a compromise when we spoke</w:t>
      </w:r>
      <w:r w:rsidR="00B12E2D">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at </w:t>
      </w:r>
      <w:r w:rsidR="00B12E2D">
        <w:rPr>
          <w:rFonts w:ascii="Garamond" w:eastAsia="Arial Unicode MS" w:hAnsi="Garamond" w:cs="Helvetica"/>
          <w:color w:val="000000" w:themeColor="text1"/>
          <w:sz w:val="22"/>
          <w:szCs w:val="22"/>
        </w:rPr>
        <w:t>what I considered</w:t>
      </w:r>
      <w:r w:rsidR="00E47143" w:rsidRPr="00AF2203">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 </w:t>
      </w:r>
      <w:r w:rsidR="00E47143" w:rsidRPr="00AF2203">
        <w:rPr>
          <w:rFonts w:ascii="Garamond" w:eastAsia="Arial Unicode MS" w:hAnsi="Garamond" w:cs="Helvetica"/>
          <w:color w:val="000000" w:themeColor="text1"/>
          <w:sz w:val="22"/>
          <w:szCs w:val="22"/>
        </w:rPr>
        <w:t>“normal”</w:t>
      </w:r>
      <w:r w:rsidR="00C76FC6">
        <w:rPr>
          <w:rFonts w:ascii="Garamond" w:eastAsia="Arial Unicode MS" w:hAnsi="Garamond" w:cs="Helvetica"/>
          <w:color w:val="000000" w:themeColor="text1"/>
          <w:sz w:val="22"/>
          <w:szCs w:val="22"/>
        </w:rPr>
        <w:t xml:space="preserve"> pace</w:t>
      </w:r>
      <w:r w:rsidR="00E47143" w:rsidRPr="00AF2203">
        <w:rPr>
          <w:rFonts w:ascii="Garamond" w:eastAsia="Arial Unicode MS" w:hAnsi="Garamond" w:cs="Helvetica"/>
          <w:color w:val="000000" w:themeColor="text1"/>
          <w:sz w:val="22"/>
          <w:szCs w:val="22"/>
        </w:rPr>
        <w:t>).</w:t>
      </w:r>
    </w:p>
    <w:p w14:paraId="7C433648" w14:textId="3962DB62" w:rsidR="00D83216" w:rsidRDefault="00D83216" w:rsidP="001A405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C5774">
        <w:rPr>
          <w:rFonts w:ascii="Garamond" w:eastAsia="Arial Unicode MS" w:hAnsi="Garamond" w:cs="Helvetica"/>
          <w:color w:val="000000" w:themeColor="text1"/>
          <w:sz w:val="22"/>
          <w:szCs w:val="22"/>
        </w:rPr>
        <w:t xml:space="preserve">But </w:t>
      </w:r>
      <w:r w:rsidR="00637DF0">
        <w:rPr>
          <w:rFonts w:ascii="Garamond" w:eastAsia="Arial Unicode MS" w:hAnsi="Garamond" w:cs="Helvetica"/>
          <w:color w:val="000000" w:themeColor="text1"/>
          <w:sz w:val="22"/>
          <w:szCs w:val="22"/>
        </w:rPr>
        <w:t>caring</w:t>
      </w:r>
      <w:r w:rsidR="002C5774">
        <w:rPr>
          <w:rFonts w:ascii="Garamond" w:eastAsia="Arial Unicode MS" w:hAnsi="Garamond" w:cs="Helvetica"/>
          <w:color w:val="000000" w:themeColor="text1"/>
          <w:sz w:val="22"/>
          <w:szCs w:val="22"/>
        </w:rPr>
        <w:t xml:space="preserve"> won’t </w:t>
      </w:r>
      <w:r w:rsidR="00637DF0">
        <w:rPr>
          <w:rFonts w:ascii="Garamond" w:eastAsia="Arial Unicode MS" w:hAnsi="Garamond" w:cs="Helvetica"/>
          <w:color w:val="000000" w:themeColor="text1"/>
          <w:sz w:val="22"/>
          <w:szCs w:val="22"/>
        </w:rPr>
        <w:t>get you on</w:t>
      </w:r>
      <w:r w:rsidR="002C5774">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the </w:t>
      </w:r>
      <w:r w:rsidR="00637DF0">
        <w:rPr>
          <w:rFonts w:ascii="Garamond" w:eastAsia="Arial Unicode MS" w:hAnsi="Garamond" w:cs="Helvetica"/>
          <w:color w:val="000000" w:themeColor="text1"/>
          <w:sz w:val="22"/>
          <w:szCs w:val="22"/>
        </w:rPr>
        <w:t>guest</w:t>
      </w:r>
      <w:r w:rsidR="0053114E">
        <w:rPr>
          <w:rFonts w:ascii="Garamond" w:eastAsia="Arial Unicode MS" w:hAnsi="Garamond" w:cs="Helvetica"/>
          <w:color w:val="000000" w:themeColor="text1"/>
          <w:sz w:val="22"/>
          <w:szCs w:val="22"/>
        </w:rPr>
        <w:t xml:space="preserve">list for </w:t>
      </w:r>
      <w:r w:rsidR="00637DF0">
        <w:rPr>
          <w:rFonts w:ascii="Garamond" w:eastAsia="Arial Unicode MS" w:hAnsi="Garamond" w:cs="Helvetica"/>
          <w:color w:val="000000" w:themeColor="text1"/>
          <w:sz w:val="22"/>
          <w:szCs w:val="22"/>
        </w:rPr>
        <w:t>Pierre’s</w:t>
      </w:r>
      <w:r w:rsidR="0053114E">
        <w:rPr>
          <w:rFonts w:ascii="Garamond" w:eastAsia="Arial Unicode MS" w:hAnsi="Garamond" w:cs="Helvetica"/>
          <w:color w:val="000000" w:themeColor="text1"/>
          <w:sz w:val="22"/>
          <w:szCs w:val="22"/>
        </w:rPr>
        <w:t xml:space="preserve"> meat-head fuck-fest</w:t>
      </w:r>
      <w:r w:rsidR="00F95199">
        <w:rPr>
          <w:rFonts w:ascii="Garamond" w:eastAsia="Arial Unicode MS" w:hAnsi="Garamond" w:cs="Helvetica"/>
          <w:color w:val="000000" w:themeColor="text1"/>
          <w:sz w:val="22"/>
          <w:szCs w:val="22"/>
        </w:rPr>
        <w:t xml:space="preserve">, spewing their lukewarm brain Santorum </w:t>
      </w:r>
      <w:r w:rsidR="002C5774">
        <w:rPr>
          <w:rFonts w:ascii="Garamond" w:eastAsia="Arial Unicode MS" w:hAnsi="Garamond" w:cs="Helvetica"/>
          <w:color w:val="000000" w:themeColor="text1"/>
          <w:sz w:val="22"/>
          <w:szCs w:val="22"/>
        </w:rPr>
        <w:t>over</w:t>
      </w:r>
      <w:r w:rsidR="004B7910" w:rsidRPr="004B7910">
        <w:rPr>
          <w:rFonts w:ascii="Garamond" w:eastAsia="Arial Unicode MS" w:hAnsi="Garamond" w:cs="Helvetica"/>
          <w:color w:val="000000" w:themeColor="text1"/>
          <w:sz w:val="22"/>
          <w:szCs w:val="22"/>
        </w:rPr>
        <w:t xml:space="preserve"> the carved ash dead white face of humanities xeroxed soul</w:t>
      </w:r>
      <w:r w:rsidR="00F95199">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I</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ll be a candle-holder and look on</w:t>
      </w:r>
      <w:r w:rsidR="001A405C" w:rsidRPr="001A405C">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The game was ne</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er so fair, and I am done</w:t>
      </w:r>
      <w:r w:rsidR="001A405C" w:rsidRPr="001A405C">
        <w:rPr>
          <w:rFonts w:ascii="Garamond" w:eastAsia="Arial Unicode MS" w:hAnsi="Garamond" w:cs="Helvetica"/>
          <w:color w:val="000000" w:themeColor="text1"/>
          <w:sz w:val="22"/>
          <w:szCs w:val="22"/>
        </w:rPr>
        <w:t>.</w:t>
      </w:r>
      <w:r w:rsidR="00B84D63">
        <w:rPr>
          <w:rFonts w:ascii="Garamond" w:eastAsia="Arial Unicode MS" w:hAnsi="Garamond" w:cs="Helvetica"/>
          <w:color w:val="000000" w:themeColor="text1"/>
          <w:sz w:val="22"/>
          <w:szCs w:val="22"/>
        </w:rPr>
        <w:t>’</w:t>
      </w:r>
    </w:p>
    <w:p w14:paraId="3AB7FDED" w14:textId="511B80B1" w:rsidR="004B7910" w:rsidRDefault="00F95199"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let the air settle and answered, </w:t>
      </w:r>
      <w:r w:rsidR="004B7910">
        <w:rPr>
          <w:rFonts w:ascii="Garamond" w:eastAsia="Arial Unicode MS" w:hAnsi="Garamond" w:cs="Helvetica"/>
          <w:color w:val="000000" w:themeColor="text1"/>
          <w:sz w:val="22"/>
          <w:szCs w:val="22"/>
        </w:rPr>
        <w:t xml:space="preserve">‘As </w:t>
      </w:r>
      <w:proofErr w:type="spellStart"/>
      <w:r w:rsidR="004B7910">
        <w:rPr>
          <w:rFonts w:ascii="Garamond" w:eastAsia="Arial Unicode MS" w:hAnsi="Garamond" w:cs="Helvetica"/>
          <w:color w:val="000000" w:themeColor="text1"/>
          <w:sz w:val="22"/>
          <w:szCs w:val="22"/>
        </w:rPr>
        <w:t>twere</w:t>
      </w:r>
      <w:proofErr w:type="spellEnd"/>
      <w:r w:rsidR="004B7910">
        <w:rPr>
          <w:rFonts w:ascii="Garamond" w:eastAsia="Arial Unicode MS" w:hAnsi="Garamond" w:cs="Helvetica"/>
          <w:color w:val="000000" w:themeColor="text1"/>
          <w:sz w:val="22"/>
          <w:szCs w:val="22"/>
        </w:rPr>
        <w:t>.</w:t>
      </w:r>
      <w:r w:rsidR="009F25F0">
        <w:rPr>
          <w:rFonts w:ascii="Garamond" w:eastAsia="Arial Unicode MS" w:hAnsi="Garamond" w:cs="Helvetica"/>
          <w:color w:val="000000" w:themeColor="text1"/>
          <w:sz w:val="22"/>
          <w:szCs w:val="22"/>
        </w:rPr>
        <w:t>’</w:t>
      </w:r>
    </w:p>
    <w:p w14:paraId="4D9D0C35" w14:textId="2E7AC422" w:rsidR="006418D7" w:rsidRPr="00AF2203" w:rsidRDefault="004B791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‘How’s your sister doing?’ he said, seemingly out of nowhere</w:t>
      </w:r>
      <w:r w:rsidR="00637DF0">
        <w:rPr>
          <w:rFonts w:ascii="Garamond" w:eastAsia="Arial Unicode MS" w:hAnsi="Garamond" w:cs="Helvetica"/>
          <w:color w:val="000000" w:themeColor="text1"/>
          <w:sz w:val="22"/>
          <w:szCs w:val="22"/>
        </w:rPr>
        <w:t xml:space="preserve"> and</w:t>
      </w:r>
      <w:r w:rsidR="002C5774">
        <w:rPr>
          <w:rFonts w:ascii="Garamond" w:eastAsia="Arial Unicode MS" w:hAnsi="Garamond" w:cs="Helvetica"/>
          <w:color w:val="000000" w:themeColor="text1"/>
          <w:sz w:val="22"/>
          <w:szCs w:val="22"/>
        </w:rPr>
        <w:t xml:space="preserve"> with a hint of sneer</w:t>
      </w:r>
      <w:r>
        <w:rPr>
          <w:rFonts w:ascii="Garamond" w:eastAsia="Arial Unicode MS" w:hAnsi="Garamond" w:cs="Helvetica"/>
          <w:color w:val="000000" w:themeColor="text1"/>
          <w:sz w:val="22"/>
          <w:szCs w:val="22"/>
        </w:rPr>
        <w:t xml:space="preserve">. </w:t>
      </w:r>
      <w:r w:rsidR="00041D98">
        <w:rPr>
          <w:rFonts w:ascii="Garamond" w:eastAsia="Arial Unicode MS" w:hAnsi="Garamond" w:cs="Helvetica"/>
          <w:color w:val="000000" w:themeColor="text1"/>
          <w:sz w:val="22"/>
          <w:szCs w:val="22"/>
        </w:rPr>
        <w:t>But b</w:t>
      </w:r>
      <w:r>
        <w:rPr>
          <w:rFonts w:ascii="Garamond" w:eastAsia="Arial Unicode MS" w:hAnsi="Garamond" w:cs="Helvetica"/>
          <w:color w:val="000000" w:themeColor="text1"/>
          <w:sz w:val="22"/>
          <w:szCs w:val="22"/>
        </w:rPr>
        <w:t>efore I could answer he continued</w:t>
      </w:r>
      <w:r w:rsidR="007A3DCE">
        <w:rPr>
          <w:rFonts w:ascii="Garamond" w:eastAsia="Arial Unicode MS" w:hAnsi="Garamond" w:cs="Helvetica"/>
          <w:color w:val="000000" w:themeColor="text1"/>
          <w:sz w:val="22"/>
          <w:szCs w:val="22"/>
        </w:rPr>
        <w:t>, now</w:t>
      </w:r>
      <w:r w:rsidR="002C5774">
        <w:rPr>
          <w:rFonts w:ascii="Garamond" w:eastAsia="Arial Unicode MS" w:hAnsi="Garamond" w:cs="Helvetica"/>
          <w:color w:val="000000" w:themeColor="text1"/>
          <w:sz w:val="22"/>
          <w:szCs w:val="22"/>
        </w:rPr>
        <w:t xml:space="preserve"> in a </w:t>
      </w:r>
      <w:r w:rsidR="00041D98">
        <w:rPr>
          <w:rFonts w:ascii="Garamond" w:eastAsia="Arial Unicode MS" w:hAnsi="Garamond" w:cs="Helvetica"/>
          <w:color w:val="000000" w:themeColor="text1"/>
          <w:sz w:val="22"/>
          <w:szCs w:val="22"/>
        </w:rPr>
        <w:t xml:space="preserve">more </w:t>
      </w:r>
      <w:r w:rsidR="007A3DCE" w:rsidRPr="007A3DCE">
        <w:rPr>
          <w:rFonts w:ascii="Garamond" w:eastAsia="Arial Unicode MS" w:hAnsi="Garamond" w:cs="Helvetica"/>
          <w:color w:val="000000" w:themeColor="text1"/>
          <w:sz w:val="22"/>
          <w:szCs w:val="22"/>
        </w:rPr>
        <w:t xml:space="preserve">sanguine </w:t>
      </w:r>
      <w:r w:rsidR="002C5774">
        <w:rPr>
          <w:rFonts w:ascii="Garamond" w:eastAsia="Arial Unicode MS" w:hAnsi="Garamond" w:cs="Helvetica"/>
          <w:color w:val="000000" w:themeColor="text1"/>
          <w:sz w:val="22"/>
          <w:szCs w:val="22"/>
        </w:rPr>
        <w:t>register</w:t>
      </w:r>
      <w:r>
        <w:rPr>
          <w:rFonts w:ascii="Garamond" w:eastAsia="Arial Unicode MS" w:hAnsi="Garamond" w:cs="Helvetica"/>
          <w:color w:val="000000" w:themeColor="text1"/>
          <w:sz w:val="22"/>
          <w:szCs w:val="22"/>
        </w:rPr>
        <w:t xml:space="preserve">, </w:t>
      </w:r>
      <w:r w:rsidR="00AE2D50"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Look, f</w:t>
      </w:r>
      <w:r w:rsidR="00DE559B" w:rsidRPr="00AF2203">
        <w:rPr>
          <w:rFonts w:ascii="Garamond" w:eastAsia="Arial Unicode MS" w:hAnsi="Garamond" w:cs="Helvetica"/>
          <w:color w:val="000000" w:themeColor="text1"/>
          <w:sz w:val="22"/>
          <w:szCs w:val="22"/>
        </w:rPr>
        <w:t>ixing</w:t>
      </w:r>
      <w:r w:rsidR="00E959DA" w:rsidRPr="00AF2203">
        <w:rPr>
          <w:rFonts w:ascii="Garamond" w:eastAsia="Arial Unicode MS" w:hAnsi="Garamond" w:cs="Helvetica"/>
          <w:color w:val="000000" w:themeColor="text1"/>
          <w:sz w:val="22"/>
          <w:szCs w:val="22"/>
        </w:rPr>
        <w:t xml:space="preserve"> </w:t>
      </w:r>
      <w:r w:rsidR="00DE559B" w:rsidRPr="00AF2203">
        <w:rPr>
          <w:rFonts w:ascii="Garamond" w:eastAsia="Arial Unicode MS" w:hAnsi="Garamond" w:cs="Helvetica"/>
          <w:color w:val="000000" w:themeColor="text1"/>
          <w:sz w:val="22"/>
          <w:szCs w:val="22"/>
        </w:rPr>
        <w:t>millennia of social problems</w:t>
      </w:r>
      <w:r w:rsidR="009938C2" w:rsidRPr="00AF2203">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i/>
          <w:iCs/>
          <w:color w:val="000000" w:themeColor="text1"/>
          <w:sz w:val="22"/>
          <w:szCs w:val="22"/>
        </w:rPr>
        <w:t>that’s</w:t>
      </w:r>
      <w:r w:rsidR="009938C2" w:rsidRPr="00AF2203">
        <w:rPr>
          <w:rFonts w:ascii="Garamond" w:eastAsia="Arial Unicode MS" w:hAnsi="Garamond" w:cs="Helvetica"/>
          <w:color w:val="000000" w:themeColor="text1"/>
          <w:sz w:val="22"/>
          <w:szCs w:val="22"/>
        </w:rPr>
        <w:t xml:space="preserve"> hard</w:t>
      </w:r>
      <w:r w:rsidR="007A3DCE">
        <w:rPr>
          <w:rFonts w:ascii="Garamond" w:eastAsia="Arial Unicode MS" w:hAnsi="Garamond" w:cs="Helvetica"/>
          <w:color w:val="000000" w:themeColor="text1"/>
          <w:sz w:val="22"/>
          <w:szCs w:val="22"/>
        </w:rPr>
        <w:t>, buddy</w:t>
      </w:r>
      <w:r w:rsidR="00212255">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color w:val="000000" w:themeColor="text1"/>
          <w:sz w:val="22"/>
          <w:szCs w:val="22"/>
        </w:rPr>
        <w:t xml:space="preserve">Sure, </w:t>
      </w:r>
      <w:r w:rsidR="00003F80" w:rsidRPr="00BA3224">
        <w:rPr>
          <w:rFonts w:ascii="Garamond" w:eastAsia="Arial Unicode MS" w:hAnsi="Garamond" w:cs="Helvetica"/>
          <w:color w:val="000000" w:themeColor="text1"/>
          <w:sz w:val="20"/>
          <w:szCs w:val="20"/>
        </w:rPr>
        <w:t>AI</w:t>
      </w:r>
      <w:r w:rsidR="00003F80" w:rsidRPr="00AF2203">
        <w:rPr>
          <w:rFonts w:ascii="Garamond" w:eastAsia="Arial Unicode MS" w:hAnsi="Garamond" w:cs="Helvetica"/>
          <w:color w:val="000000" w:themeColor="text1"/>
          <w:sz w:val="22"/>
          <w:szCs w:val="22"/>
        </w:rPr>
        <w:t xml:space="preserve"> will</w:t>
      </w:r>
      <w:r w:rsidR="00DE243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save us from an asteroid one day but </w:t>
      </w:r>
      <w:r w:rsidR="00BA59BE">
        <w:rPr>
          <w:rFonts w:ascii="Garamond" w:eastAsia="Arial Unicode MS" w:hAnsi="Garamond" w:cs="Helvetica"/>
          <w:color w:val="000000" w:themeColor="text1"/>
          <w:sz w:val="22"/>
          <w:szCs w:val="22"/>
        </w:rPr>
        <w:t>till</w:t>
      </w:r>
      <w:r w:rsidR="006418D7" w:rsidRPr="00AF2203">
        <w:rPr>
          <w:rFonts w:ascii="Garamond" w:eastAsia="Arial Unicode MS" w:hAnsi="Garamond" w:cs="Helvetica"/>
          <w:color w:val="000000" w:themeColor="text1"/>
          <w:sz w:val="22"/>
          <w:szCs w:val="22"/>
        </w:rPr>
        <w:t xml:space="preserve"> then we’ll go on blindly advancing technology</w:t>
      </w:r>
      <w:r w:rsidR="001A2072" w:rsidRPr="00AF2203">
        <w:rPr>
          <w:rFonts w:ascii="Garamond" w:eastAsia="Arial Unicode MS" w:hAnsi="Garamond" w:cs="Helvetica"/>
          <w:color w:val="000000" w:themeColor="text1"/>
          <w:sz w:val="22"/>
          <w:szCs w:val="22"/>
        </w:rPr>
        <w:t xml:space="preserve">, blinded by </w:t>
      </w:r>
      <w:r w:rsidR="00392020" w:rsidRPr="00AF2203">
        <w:rPr>
          <w:rFonts w:ascii="Garamond" w:eastAsia="Arial Unicode MS" w:hAnsi="Garamond" w:cs="Helvetica"/>
          <w:color w:val="000000" w:themeColor="text1"/>
          <w:sz w:val="22"/>
          <w:szCs w:val="22"/>
        </w:rPr>
        <w:t>the dazzle</w:t>
      </w:r>
      <w:r w:rsidR="00FF6868" w:rsidRPr="00AF2203">
        <w:rPr>
          <w:rFonts w:ascii="Garamond" w:eastAsia="Arial Unicode MS" w:hAnsi="Garamond" w:cs="Helvetica"/>
          <w:color w:val="000000" w:themeColor="text1"/>
          <w:sz w:val="22"/>
          <w:szCs w:val="22"/>
        </w:rPr>
        <w:t>, treating things in terms of how they can be counted</w:t>
      </w:r>
      <w:r w:rsidR="006418D7" w:rsidRPr="00AF2203">
        <w:rPr>
          <w:rFonts w:ascii="Garamond" w:eastAsia="Arial Unicode MS" w:hAnsi="Garamond" w:cs="Helvetica"/>
          <w:color w:val="000000" w:themeColor="text1"/>
          <w:sz w:val="22"/>
          <w:szCs w:val="22"/>
        </w:rPr>
        <w:t>.</w:t>
      </w:r>
      <w:r w:rsidR="00206AC7" w:rsidRPr="00AF2203">
        <w:rPr>
          <w:rFonts w:ascii="Garamond" w:eastAsia="Arial Unicode MS" w:hAnsi="Garamond" w:cs="Helvetica"/>
          <w:color w:val="000000" w:themeColor="text1"/>
          <w:sz w:val="22"/>
          <w:szCs w:val="22"/>
        </w:rPr>
        <w:t>’ A three-beat pause.</w:t>
      </w:r>
      <w:r w:rsidR="006418D7" w:rsidRPr="00AF2203">
        <w:rPr>
          <w:rFonts w:ascii="Garamond" w:eastAsia="Arial Unicode MS" w:hAnsi="Garamond" w:cs="Helvetica"/>
          <w:color w:val="000000" w:themeColor="text1"/>
          <w:sz w:val="22"/>
          <w:szCs w:val="22"/>
        </w:rPr>
        <w:t xml:space="preserve"> </w:t>
      </w:r>
      <w:r w:rsidR="00206AC7"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Almost makes you wonder if </w:t>
      </w:r>
      <w:r w:rsidR="007472AB">
        <w:rPr>
          <w:rFonts w:ascii="Garamond" w:eastAsia="Arial Unicode MS" w:hAnsi="Garamond" w:cs="Helvetica"/>
          <w:color w:val="000000" w:themeColor="text1"/>
          <w:sz w:val="22"/>
          <w:szCs w:val="22"/>
        </w:rPr>
        <w:t>something</w:t>
      </w:r>
      <w:r w:rsidR="00E84D21">
        <w:rPr>
          <w:rFonts w:ascii="Garamond" w:eastAsia="Arial Unicode MS" w:hAnsi="Garamond" w:cs="Helvetica"/>
          <w:color w:val="000000" w:themeColor="text1"/>
          <w:sz w:val="22"/>
          <w:szCs w:val="22"/>
        </w:rPr>
        <w:t>’</w:t>
      </w:r>
      <w:r w:rsidR="00F5476C"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 behind it all</w:t>
      </w:r>
      <w:r w:rsidR="00D60FD8" w:rsidRPr="00AF2203">
        <w:rPr>
          <w:rFonts w:ascii="Garamond" w:eastAsia="Arial Unicode MS" w:hAnsi="Garamond" w:cs="Helvetica"/>
          <w:color w:val="000000" w:themeColor="text1"/>
          <w:sz w:val="22"/>
          <w:szCs w:val="22"/>
        </w:rPr>
        <w:t>,</w:t>
      </w:r>
      <w:r w:rsidR="00345BEF" w:rsidRPr="00AF2203">
        <w:rPr>
          <w:rFonts w:ascii="Garamond" w:eastAsia="Arial Unicode MS" w:hAnsi="Garamond" w:cs="Helvetica"/>
          <w:color w:val="000000" w:themeColor="text1"/>
          <w:sz w:val="22"/>
          <w:szCs w:val="22"/>
        </w:rPr>
        <w:t xml:space="preserve"> eh </w:t>
      </w:r>
      <w:r w:rsidR="006F1C3A">
        <w:rPr>
          <w:rFonts w:ascii="Garamond" w:eastAsia="Arial Unicode MS" w:hAnsi="Garamond" w:cs="Helvetica"/>
          <w:color w:val="000000" w:themeColor="text1"/>
          <w:sz w:val="22"/>
          <w:szCs w:val="22"/>
        </w:rPr>
        <w:t>Arthur</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F</w:t>
      </w:r>
      <w:r w:rsidR="001A2072" w:rsidRPr="00AF2203">
        <w:rPr>
          <w:rFonts w:ascii="Garamond" w:eastAsia="Arial Unicode MS" w:hAnsi="Garamond" w:cs="Helvetica"/>
          <w:color w:val="000000" w:themeColor="text1"/>
          <w:sz w:val="22"/>
          <w:szCs w:val="22"/>
        </w:rPr>
        <w:t xml:space="preserve">eeding us these </w:t>
      </w:r>
      <w:r w:rsidR="00A8675F" w:rsidRPr="00AF2203">
        <w:rPr>
          <w:rFonts w:ascii="Garamond" w:eastAsia="Arial Unicode MS" w:hAnsi="Garamond" w:cs="Helvetica"/>
          <w:color w:val="000000" w:themeColor="text1"/>
          <w:sz w:val="22"/>
          <w:szCs w:val="22"/>
        </w:rPr>
        <w:t>delicious</w:t>
      </w:r>
      <w:r w:rsidR="00D60FD8" w:rsidRPr="00AF2203">
        <w:rPr>
          <w:rFonts w:ascii="Garamond" w:eastAsia="Arial Unicode MS" w:hAnsi="Garamond" w:cs="Helvetica"/>
          <w:color w:val="000000" w:themeColor="text1"/>
          <w:sz w:val="22"/>
          <w:szCs w:val="22"/>
        </w:rPr>
        <w:t xml:space="preserve"> </w:t>
      </w:r>
      <w:r w:rsidR="001A2072" w:rsidRPr="00AF2203">
        <w:rPr>
          <w:rFonts w:ascii="Garamond" w:eastAsia="Arial Unicode MS" w:hAnsi="Garamond" w:cs="Helvetica"/>
          <w:color w:val="000000" w:themeColor="text1"/>
          <w:sz w:val="22"/>
          <w:szCs w:val="22"/>
        </w:rPr>
        <w:t>blue pills</w:t>
      </w:r>
      <w:r w:rsidR="00560796" w:rsidRPr="00AF2203">
        <w:rPr>
          <w:rFonts w:ascii="Garamond" w:eastAsia="Arial Unicode MS" w:hAnsi="Garamond" w:cs="Helvetica"/>
          <w:color w:val="000000" w:themeColor="text1"/>
          <w:sz w:val="22"/>
          <w:szCs w:val="22"/>
        </w:rPr>
        <w:t xml:space="preserve"> so we don’t look behind the curtain</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756A31" w:rsidRPr="00AF2203">
        <w:rPr>
          <w:rFonts w:ascii="Garamond" w:eastAsia="Arial Unicode MS" w:hAnsi="Garamond" w:cs="Helvetica"/>
          <w:color w:val="000000" w:themeColor="text1"/>
          <w:sz w:val="22"/>
          <w:szCs w:val="22"/>
        </w:rPr>
        <w:t xml:space="preserve"> </w:t>
      </w:r>
      <w:r w:rsidR="00667C58" w:rsidRPr="00AF2203">
        <w:rPr>
          <w:rFonts w:ascii="Garamond" w:eastAsia="Arial Unicode MS" w:hAnsi="Garamond" w:cs="Helvetica"/>
          <w:color w:val="000000" w:themeColor="text1"/>
          <w:sz w:val="22"/>
          <w:szCs w:val="22"/>
        </w:rPr>
        <w:t>He</w:t>
      </w:r>
      <w:r w:rsidR="00756A31" w:rsidRPr="00AF2203">
        <w:rPr>
          <w:rFonts w:ascii="Garamond" w:eastAsia="Arial Unicode MS" w:hAnsi="Garamond" w:cs="Helvetica"/>
          <w:color w:val="000000" w:themeColor="text1"/>
          <w:sz w:val="22"/>
          <w:szCs w:val="22"/>
        </w:rPr>
        <w:t xml:space="preserve"> said this with a look</w:t>
      </w:r>
      <w:r w:rsidR="001D1462"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 xml:space="preserve">of desperate mania, </w:t>
      </w:r>
      <w:r w:rsidR="001D1462" w:rsidRPr="00AF2203">
        <w:rPr>
          <w:rFonts w:ascii="Garamond" w:eastAsia="Arial Unicode MS" w:hAnsi="Garamond" w:cs="Helvetica"/>
          <w:color w:val="000000" w:themeColor="text1"/>
          <w:sz w:val="22"/>
          <w:szCs w:val="22"/>
        </w:rPr>
        <w:t xml:space="preserve">somewhere </w:t>
      </w:r>
      <w:r w:rsidR="00756A31" w:rsidRPr="00AF2203">
        <w:rPr>
          <w:rFonts w:ascii="Garamond" w:eastAsia="Arial Unicode MS" w:hAnsi="Garamond" w:cs="Helvetica"/>
          <w:color w:val="000000" w:themeColor="text1"/>
          <w:sz w:val="22"/>
          <w:szCs w:val="22"/>
        </w:rPr>
        <w:t xml:space="preserve">between </w:t>
      </w:r>
      <w:r w:rsidR="0055020A" w:rsidRPr="00AF2203">
        <w:rPr>
          <w:rFonts w:ascii="Garamond" w:eastAsia="Arial Unicode MS" w:hAnsi="Garamond" w:cs="Helvetica"/>
          <w:color w:val="000000" w:themeColor="text1"/>
          <w:sz w:val="22"/>
          <w:szCs w:val="22"/>
        </w:rPr>
        <w:t>a bid for</w:t>
      </w:r>
      <w:r w:rsidR="00756A31" w:rsidRPr="00AF2203">
        <w:rPr>
          <w:rFonts w:ascii="Garamond" w:eastAsia="Arial Unicode MS" w:hAnsi="Garamond" w:cs="Helvetica"/>
          <w:color w:val="000000" w:themeColor="text1"/>
          <w:sz w:val="22"/>
          <w:szCs w:val="22"/>
        </w:rPr>
        <w:t xml:space="preserve"> confirmation and a goad.</w:t>
      </w:r>
      <w:r w:rsidR="00601E90" w:rsidRPr="00AF2203">
        <w:rPr>
          <w:rFonts w:ascii="Garamond" w:eastAsia="Arial Unicode MS" w:hAnsi="Garamond" w:cs="Helvetica"/>
          <w:color w:val="000000" w:themeColor="text1"/>
          <w:sz w:val="22"/>
          <w:szCs w:val="22"/>
        </w:rPr>
        <w:t xml:space="preserve"> </w:t>
      </w:r>
    </w:p>
    <w:p w14:paraId="1CEA3315" w14:textId="24457D0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57AF8" w:rsidRPr="00AF2203">
        <w:rPr>
          <w:rFonts w:ascii="Garamond" w:eastAsia="Arial Unicode MS" w:hAnsi="Garamond" w:cs="Helvetica"/>
          <w:color w:val="000000" w:themeColor="text1"/>
          <w:sz w:val="22"/>
          <w:szCs w:val="22"/>
        </w:rPr>
        <w:t>Up to a point</w:t>
      </w:r>
      <w:r w:rsidRPr="00AF2203">
        <w:rPr>
          <w:rFonts w:ascii="Garamond" w:eastAsia="Arial Unicode MS" w:hAnsi="Garamond" w:cs="Helvetica"/>
          <w:color w:val="000000" w:themeColor="text1"/>
          <w:sz w:val="22"/>
          <w:szCs w:val="22"/>
        </w:rPr>
        <w:t xml:space="preserve">,’ </w:t>
      </w:r>
      <w:r w:rsidR="008E5481" w:rsidRPr="00AF2203">
        <w:rPr>
          <w:rFonts w:ascii="Garamond" w:eastAsia="Arial Unicode MS" w:hAnsi="Garamond" w:cs="Helvetica"/>
          <w:color w:val="000000" w:themeColor="text1"/>
          <w:sz w:val="22"/>
          <w:szCs w:val="22"/>
        </w:rPr>
        <w:t xml:space="preserve">I </w:t>
      </w:r>
      <w:r w:rsidR="0015483F" w:rsidRPr="00AF2203">
        <w:rPr>
          <w:rFonts w:ascii="Garamond" w:eastAsia="Arial Unicode MS" w:hAnsi="Garamond" w:cs="Helvetica"/>
          <w:color w:val="000000" w:themeColor="text1"/>
          <w:sz w:val="22"/>
          <w:szCs w:val="22"/>
        </w:rPr>
        <w:t>answered</w:t>
      </w:r>
      <w:r w:rsidRPr="00AF2203">
        <w:rPr>
          <w:rFonts w:ascii="Garamond" w:eastAsia="Arial Unicode MS" w:hAnsi="Garamond" w:cs="Helvetica"/>
          <w:color w:val="000000" w:themeColor="text1"/>
          <w:sz w:val="22"/>
          <w:szCs w:val="22"/>
        </w:rPr>
        <w:t xml:space="preserve"> carefully</w:t>
      </w:r>
      <w:r w:rsidR="00345BEF" w:rsidRPr="00AF2203">
        <w:rPr>
          <w:rFonts w:ascii="Garamond" w:eastAsia="Arial Unicode MS" w:hAnsi="Garamond" w:cs="Helvetica"/>
          <w:color w:val="000000" w:themeColor="text1"/>
          <w:sz w:val="22"/>
          <w:szCs w:val="22"/>
        </w:rPr>
        <w:t>, finding Radwan’s blue pill</w:t>
      </w:r>
      <w:r w:rsidR="00712E48"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red pill Matrix</w:t>
      </w:r>
      <w:r w:rsidR="005D7C21" w:rsidRPr="00AF2203">
        <w:rPr>
          <w:rFonts w:ascii="Garamond" w:eastAsia="Arial Unicode MS" w:hAnsi="Garamond" w:cs="Helvetica"/>
          <w:color w:val="000000" w:themeColor="text1"/>
          <w:sz w:val="22"/>
          <w:szCs w:val="22"/>
        </w:rPr>
        <w:t xml:space="preserve">-drop </w:t>
      </w:r>
      <w:r w:rsidR="00667C58" w:rsidRPr="00AF2203">
        <w:rPr>
          <w:rFonts w:ascii="Garamond" w:eastAsia="Arial Unicode MS" w:hAnsi="Garamond" w:cs="Helvetica"/>
          <w:color w:val="000000" w:themeColor="text1"/>
          <w:sz w:val="22"/>
          <w:szCs w:val="22"/>
        </w:rPr>
        <w:t>uncharacteristically heavy-handed</w:t>
      </w:r>
      <w:r w:rsidR="00310448"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 xml:space="preserve"> ‘It sometimes feels more like a </w:t>
      </w:r>
      <w:r w:rsidR="00B33134" w:rsidRPr="00AF2203">
        <w:rPr>
          <w:rFonts w:ascii="Garamond" w:eastAsia="Arial Unicode MS" w:hAnsi="Garamond" w:cs="Helvetica"/>
          <w:i/>
          <w:iCs/>
          <w:color w:val="000000" w:themeColor="text1"/>
          <w:sz w:val="22"/>
          <w:szCs w:val="22"/>
        </w:rPr>
        <w:t>bribe</w:t>
      </w:r>
      <w:r w:rsidR="00B33134" w:rsidRPr="00AF2203">
        <w:rPr>
          <w:rFonts w:ascii="Garamond" w:eastAsia="Arial Unicode MS" w:hAnsi="Garamond" w:cs="Helvetica"/>
          <w:color w:val="000000" w:themeColor="text1"/>
          <w:sz w:val="22"/>
          <w:szCs w:val="22"/>
        </w:rPr>
        <w:t xml:space="preserve"> than a reward.’</w:t>
      </w:r>
    </w:p>
    <w:p w14:paraId="5FB680B2" w14:textId="2D97C2E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No difference</w:t>
      </w:r>
      <w:r w:rsidR="00474A3E" w:rsidRPr="00AF2203">
        <w:rPr>
          <w:rFonts w:ascii="Garamond" w:eastAsia="Arial Unicode MS" w:hAnsi="Garamond" w:cs="Helvetica"/>
          <w:color w:val="000000" w:themeColor="text1"/>
          <w:sz w:val="22"/>
          <w:szCs w:val="22"/>
        </w:rPr>
        <w:t xml:space="preserve">,’ he </w:t>
      </w:r>
      <w:r w:rsidR="00401ADF" w:rsidRPr="00AF2203">
        <w:rPr>
          <w:rFonts w:ascii="Garamond" w:eastAsia="Arial Unicode MS" w:hAnsi="Garamond" w:cs="Helvetica"/>
          <w:color w:val="000000" w:themeColor="text1"/>
          <w:sz w:val="22"/>
          <w:szCs w:val="22"/>
        </w:rPr>
        <w:t>fired</w:t>
      </w:r>
      <w:r w:rsidRPr="00AF2203">
        <w:rPr>
          <w:rFonts w:ascii="Garamond" w:eastAsia="Arial Unicode MS" w:hAnsi="Garamond" w:cs="Helvetica"/>
          <w:color w:val="000000" w:themeColor="text1"/>
          <w:sz w:val="22"/>
          <w:szCs w:val="22"/>
        </w:rPr>
        <w:t xml:space="preserve">. </w:t>
      </w:r>
      <w:r w:rsidR="00474A3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I want to work with</w:t>
      </w:r>
      <w:r w:rsidR="00992C84" w:rsidRPr="00AF2203">
        <w:rPr>
          <w:rFonts w:ascii="Garamond" w:eastAsia="Arial Unicode MS" w:hAnsi="Garamond" w:cs="Helvetica"/>
          <w:color w:val="000000" w:themeColor="text1"/>
          <w:sz w:val="22"/>
          <w:szCs w:val="22"/>
        </w:rPr>
        <w:t xml:space="preserve"> something </w:t>
      </w:r>
      <w:r w:rsidR="009164EF" w:rsidRPr="00AF2203">
        <w:rPr>
          <w:rFonts w:ascii="Garamond" w:eastAsia="Arial Unicode MS" w:hAnsi="Garamond" w:cs="Helvetica"/>
          <w:color w:val="000000" w:themeColor="text1"/>
          <w:sz w:val="22"/>
          <w:szCs w:val="22"/>
        </w:rPr>
        <w:t>indisputably</w:t>
      </w:r>
      <w:r w:rsidR="00C35D2D" w:rsidRPr="00AF2203">
        <w:rPr>
          <w:rFonts w:ascii="Garamond" w:eastAsia="Arial Unicode MS" w:hAnsi="Garamond" w:cs="Helvetica"/>
          <w:color w:val="000000" w:themeColor="text1"/>
          <w:sz w:val="22"/>
          <w:szCs w:val="22"/>
        </w:rPr>
        <w:t xml:space="preserve"> </w:t>
      </w:r>
      <w:r w:rsidR="00C35D2D" w:rsidRPr="00AF2203">
        <w:rPr>
          <w:rFonts w:ascii="Garamond" w:eastAsia="Arial Unicode MS" w:hAnsi="Garamond" w:cs="Helvetica"/>
          <w:i/>
          <w:iCs/>
          <w:color w:val="000000" w:themeColor="text1"/>
          <w:sz w:val="22"/>
          <w:szCs w:val="22"/>
        </w:rPr>
        <w:t>righteous</w:t>
      </w:r>
      <w:r w:rsidR="00C35D2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i/>
          <w:color w:val="000000" w:themeColor="text1"/>
          <w:sz w:val="22"/>
          <w:szCs w:val="22"/>
        </w:rPr>
        <w:t>got</w:t>
      </w:r>
      <w:r w:rsidRPr="00AF2203">
        <w:rPr>
          <w:rFonts w:ascii="Garamond" w:eastAsia="Arial Unicode MS" w:hAnsi="Garamond" w:cs="Helvetica"/>
          <w:color w:val="000000" w:themeColor="text1"/>
          <w:sz w:val="22"/>
          <w:szCs w:val="22"/>
        </w:rPr>
        <w:t xml:space="preserve"> to</w:t>
      </w:r>
      <w:r w:rsidR="00945F0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58481E" w:rsidRPr="00AF2203">
        <w:rPr>
          <w:rFonts w:ascii="Garamond" w:eastAsia="Arial Unicode MS" w:hAnsi="Garamond" w:cs="Helvetica"/>
          <w:color w:val="000000" w:themeColor="text1"/>
          <w:sz w:val="22"/>
          <w:szCs w:val="22"/>
        </w:rPr>
        <w:t xml:space="preserve"> And </w:t>
      </w:r>
      <w:r w:rsidR="00945F06"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 xml:space="preserve">he said </w:t>
      </w:r>
      <w:r w:rsidRPr="00AF2203">
        <w:rPr>
          <w:rFonts w:ascii="Garamond" w:eastAsia="Arial Unicode MS" w:hAnsi="Garamond" w:cs="Helvetica"/>
          <w:color w:val="000000" w:themeColor="text1"/>
          <w:sz w:val="22"/>
          <w:szCs w:val="22"/>
        </w:rPr>
        <w:t xml:space="preserve">with </w:t>
      </w:r>
      <w:r w:rsidR="00FD5729">
        <w:rPr>
          <w:rFonts w:ascii="Garamond" w:eastAsia="Arial Unicode MS" w:hAnsi="Garamond" w:cs="Helvetica"/>
          <w:color w:val="000000" w:themeColor="text1"/>
          <w:sz w:val="22"/>
          <w:szCs w:val="22"/>
        </w:rPr>
        <w:t xml:space="preserve">such </w:t>
      </w:r>
      <w:r w:rsidRPr="00AF2203">
        <w:rPr>
          <w:rFonts w:ascii="Garamond" w:eastAsia="Arial Unicode MS" w:hAnsi="Garamond" w:cs="Helvetica"/>
          <w:color w:val="000000" w:themeColor="text1"/>
          <w:sz w:val="22"/>
          <w:szCs w:val="22"/>
        </w:rPr>
        <w:t xml:space="preserve">a </w:t>
      </w:r>
      <w:r w:rsidR="00A373F8" w:rsidRPr="00AF2203">
        <w:rPr>
          <w:rFonts w:ascii="Garamond" w:eastAsia="Arial Unicode MS" w:hAnsi="Garamond" w:cs="Helvetica"/>
          <w:color w:val="000000" w:themeColor="text1"/>
          <w:sz w:val="22"/>
          <w:szCs w:val="22"/>
        </w:rPr>
        <w:t xml:space="preserve">precipitous </w:t>
      </w:r>
      <w:r w:rsidR="008B19C8" w:rsidRPr="00AF2203">
        <w:rPr>
          <w:rFonts w:ascii="Garamond" w:eastAsia="Arial Unicode MS" w:hAnsi="Garamond" w:cs="Helvetica"/>
          <w:color w:val="000000" w:themeColor="text1"/>
          <w:sz w:val="22"/>
          <w:szCs w:val="22"/>
        </w:rPr>
        <w:t>gravity</w:t>
      </w:r>
      <w:r w:rsidRPr="00AF2203">
        <w:rPr>
          <w:rFonts w:ascii="Garamond" w:eastAsia="Arial Unicode MS" w:hAnsi="Garamond" w:cs="Helvetica"/>
          <w:color w:val="000000" w:themeColor="text1"/>
          <w:sz w:val="22"/>
          <w:szCs w:val="22"/>
        </w:rPr>
        <w:t xml:space="preserve"> that </w:t>
      </w:r>
      <w:r w:rsidR="00973ECD">
        <w:rPr>
          <w:rFonts w:ascii="Garamond" w:eastAsia="Arial Unicode MS" w:hAnsi="Garamond" w:cs="Helvetica"/>
          <w:color w:val="000000" w:themeColor="text1"/>
          <w:sz w:val="22"/>
          <w:szCs w:val="22"/>
        </w:rPr>
        <w:t xml:space="preserve">it </w:t>
      </w:r>
      <w:r w:rsidRPr="00AF2203">
        <w:rPr>
          <w:rFonts w:ascii="Garamond" w:eastAsia="Arial Unicode MS" w:hAnsi="Garamond" w:cs="Helvetica"/>
          <w:color w:val="000000" w:themeColor="text1"/>
          <w:sz w:val="22"/>
          <w:szCs w:val="22"/>
        </w:rPr>
        <w:t xml:space="preserve">frightened </w:t>
      </w:r>
      <w:r w:rsidR="00F87F0A" w:rsidRPr="00AF2203">
        <w:rPr>
          <w:rFonts w:ascii="Garamond" w:eastAsia="Arial Unicode MS" w:hAnsi="Garamond" w:cs="Helvetica"/>
          <w:color w:val="000000" w:themeColor="text1"/>
          <w:sz w:val="22"/>
          <w:szCs w:val="22"/>
        </w:rPr>
        <w:t>me</w:t>
      </w:r>
      <w:r w:rsidRPr="00AF2203">
        <w:rPr>
          <w:rFonts w:ascii="Garamond" w:eastAsia="Arial Unicode MS" w:hAnsi="Garamond" w:cs="Helvetica"/>
          <w:color w:val="000000" w:themeColor="text1"/>
          <w:sz w:val="22"/>
          <w:szCs w:val="22"/>
        </w:rPr>
        <w:t>. ‘</w:t>
      </w:r>
      <w:r w:rsidR="009C43B8"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eed another project. </w:t>
      </w:r>
      <w:r w:rsidR="0058481E" w:rsidRPr="00AF2203">
        <w:rPr>
          <w:rFonts w:ascii="Garamond" w:eastAsia="Arial Unicode MS" w:hAnsi="Garamond" w:cs="Helvetica"/>
          <w:color w:val="000000" w:themeColor="text1"/>
          <w:sz w:val="22"/>
          <w:szCs w:val="22"/>
        </w:rPr>
        <w:lastRenderedPageBreak/>
        <w:t>Twenty-mill</w:t>
      </w:r>
      <w:r w:rsidR="00BC228D"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is too much to retire comfortably.</w:t>
      </w:r>
      <w:r w:rsidR="002611D9">
        <w:rPr>
          <w:rFonts w:ascii="Garamond" w:eastAsia="Arial Unicode MS" w:hAnsi="Garamond" w:cs="Helvetica"/>
          <w:color w:val="000000" w:themeColor="text1"/>
          <w:sz w:val="22"/>
          <w:szCs w:val="22"/>
        </w:rPr>
        <w:t xml:space="preserve"> Too much left-over</w:t>
      </w:r>
      <w:r w:rsidR="00E61327">
        <w:rPr>
          <w:rFonts w:ascii="Garamond" w:eastAsia="Arial Unicode MS" w:hAnsi="Garamond" w:cs="Helvetica"/>
          <w:color w:val="000000" w:themeColor="text1"/>
          <w:sz w:val="22"/>
          <w:szCs w:val="22"/>
        </w:rPr>
        <w:t>s</w:t>
      </w:r>
      <w:r w:rsidR="002611D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7742538" w14:textId="7C36C71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don’t want to work from the </w:t>
      </w:r>
      <w:r w:rsidRPr="00AF2203">
        <w:rPr>
          <w:rFonts w:ascii="Garamond" w:eastAsia="Arial Unicode MS" w:hAnsi="Garamond" w:cs="Helvetica"/>
          <w:i/>
          <w:color w:val="000000" w:themeColor="text1"/>
          <w:sz w:val="22"/>
          <w:szCs w:val="22"/>
        </w:rPr>
        <w:t>inside</w:t>
      </w:r>
      <w:r w:rsidRPr="00AF2203">
        <w:rPr>
          <w:rFonts w:ascii="Garamond" w:eastAsia="Arial Unicode MS" w:hAnsi="Garamond" w:cs="Helvetica"/>
          <w:color w:val="000000" w:themeColor="text1"/>
          <w:sz w:val="22"/>
          <w:szCs w:val="22"/>
        </w:rPr>
        <w:t>?</w:t>
      </w:r>
      <w:r w:rsidR="00177152">
        <w:rPr>
          <w:rFonts w:ascii="Garamond" w:eastAsia="Arial Unicode MS" w:hAnsi="Garamond" w:cs="Helvetica"/>
          <w:color w:val="000000" w:themeColor="text1"/>
          <w:sz w:val="22"/>
          <w:szCs w:val="22"/>
        </w:rPr>
        <w:t xml:space="preserve">’ I </w:t>
      </w:r>
      <w:r w:rsidR="00912389">
        <w:rPr>
          <w:rFonts w:ascii="Garamond" w:eastAsia="Arial Unicode MS" w:hAnsi="Garamond" w:cs="Helvetica"/>
          <w:color w:val="000000" w:themeColor="text1"/>
          <w:sz w:val="22"/>
          <w:szCs w:val="22"/>
        </w:rPr>
        <w:t>asked</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Build some backdoor for “the rebellion”?’</w:t>
      </w:r>
      <w:r w:rsidR="00005B32"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w:t>
      </w:r>
      <w:r w:rsidR="00912389">
        <w:rPr>
          <w:rFonts w:ascii="Garamond" w:eastAsia="Arial Unicode MS" w:hAnsi="Garamond" w:cs="Helvetica"/>
          <w:color w:val="000000" w:themeColor="text1"/>
          <w:sz w:val="22"/>
          <w:szCs w:val="22"/>
        </w:rPr>
        <w:t>thought</w:t>
      </w:r>
      <w:r w:rsidRPr="00AF2203">
        <w:rPr>
          <w:rFonts w:ascii="Garamond" w:eastAsia="Arial Unicode MS" w:hAnsi="Garamond" w:cs="Helvetica"/>
          <w:color w:val="000000" w:themeColor="text1"/>
          <w:sz w:val="22"/>
          <w:szCs w:val="22"/>
        </w:rPr>
        <w:t xml:space="preserve"> about what </w:t>
      </w:r>
      <w:r w:rsidR="00005B32"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 had said about Ivanka</w:t>
      </w:r>
      <w:r w:rsidR="005E5D49" w:rsidRPr="00AF2203">
        <w:rPr>
          <w:rFonts w:ascii="Garamond" w:eastAsia="Arial Unicode MS" w:hAnsi="Garamond" w:cs="Helvetica"/>
          <w:color w:val="000000" w:themeColor="text1"/>
          <w:sz w:val="22"/>
          <w:szCs w:val="22"/>
        </w:rPr>
        <w:t xml:space="preserve"> Trump</w:t>
      </w:r>
      <w:r w:rsidRPr="00AF2203">
        <w:rPr>
          <w:rFonts w:ascii="Garamond" w:eastAsia="Arial Unicode MS" w:hAnsi="Garamond" w:cs="Helvetica"/>
          <w:color w:val="000000" w:themeColor="text1"/>
          <w:sz w:val="22"/>
          <w:szCs w:val="22"/>
        </w:rPr>
        <w:t>.</w:t>
      </w:r>
    </w:p>
    <w:p w14:paraId="3DC4DF83" w14:textId="3085BA7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 I’ve played my part and failed, dude. Eaten my cake and had it.’</w:t>
      </w:r>
    </w:p>
    <w:p w14:paraId="44BF7C55" w14:textId="5363754A" w:rsidR="006418D7" w:rsidRPr="00AF2203" w:rsidRDefault="00916AB9" w:rsidP="00916AB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FC73C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caught </w:t>
      </w:r>
      <w:r w:rsidR="001C1AD3" w:rsidRPr="00AF2203">
        <w:rPr>
          <w:rFonts w:ascii="Garamond" w:eastAsia="Arial Unicode MS" w:hAnsi="Garamond" w:cs="Helvetica"/>
          <w:color w:val="000000" w:themeColor="text1"/>
          <w:sz w:val="22"/>
          <w:szCs w:val="22"/>
        </w:rPr>
        <w:t>off-guard</w:t>
      </w:r>
      <w:r w:rsidRPr="00AF2203">
        <w:rPr>
          <w:rFonts w:ascii="Garamond" w:eastAsia="Arial Unicode MS" w:hAnsi="Garamond" w:cs="Helvetica"/>
          <w:color w:val="000000" w:themeColor="text1"/>
          <w:sz w:val="22"/>
          <w:szCs w:val="22"/>
        </w:rPr>
        <w:t xml:space="preserve"> by Radwan’s fluffing of the cliché</w:t>
      </w:r>
      <w:r w:rsidR="00FC73C5"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with </w:t>
      </w:r>
      <w:r w:rsidR="004C5E90" w:rsidRPr="00AF2203">
        <w:rPr>
          <w:rFonts w:ascii="Garamond" w:eastAsia="Arial Unicode MS" w:hAnsi="Garamond" w:cs="Helvetica"/>
          <w:color w:val="000000" w:themeColor="text1"/>
          <w:sz w:val="22"/>
          <w:szCs w:val="22"/>
        </w:rPr>
        <w:t>strained</w:t>
      </w:r>
      <w:r w:rsidR="006418D7" w:rsidRPr="00AF2203">
        <w:rPr>
          <w:rFonts w:ascii="Garamond" w:eastAsia="Arial Unicode MS" w:hAnsi="Garamond" w:cs="Helvetica"/>
          <w:color w:val="000000" w:themeColor="text1"/>
          <w:sz w:val="22"/>
          <w:szCs w:val="22"/>
        </w:rPr>
        <w:t xml:space="preserve"> levity</w:t>
      </w:r>
      <w:r w:rsidRPr="00AF2203">
        <w:rPr>
          <w:rFonts w:ascii="Garamond" w:eastAsia="Arial Unicode MS" w:hAnsi="Garamond" w:cs="Helvetica"/>
          <w:color w:val="000000" w:themeColor="text1"/>
          <w:sz w:val="22"/>
          <w:szCs w:val="22"/>
        </w:rPr>
        <w:t xml:space="preserve"> stuttered,</w:t>
      </w:r>
      <w:r w:rsidR="006418D7" w:rsidRPr="00AF2203">
        <w:rPr>
          <w:rFonts w:ascii="Garamond" w:eastAsia="Arial Unicode MS" w:hAnsi="Garamond" w:cs="Helvetica"/>
          <w:color w:val="000000" w:themeColor="text1"/>
          <w:sz w:val="22"/>
          <w:szCs w:val="22"/>
        </w:rPr>
        <w:t xml:space="preserve"> ‘</w:t>
      </w:r>
      <w:r w:rsidR="000B1A4E" w:rsidRPr="00AF2203">
        <w:rPr>
          <w:rFonts w:ascii="Garamond" w:eastAsia="Arial Unicode MS" w:hAnsi="Garamond" w:cs="Helvetica"/>
          <w:color w:val="000000" w:themeColor="text1"/>
          <w:sz w:val="22"/>
          <w:szCs w:val="22"/>
        </w:rPr>
        <w:t>A-a</w:t>
      </w:r>
      <w:r w:rsidR="006418D7" w:rsidRPr="00AF2203">
        <w:rPr>
          <w:rFonts w:ascii="Garamond" w:eastAsia="Arial Unicode MS" w:hAnsi="Garamond" w:cs="Helvetica"/>
          <w:color w:val="000000" w:themeColor="text1"/>
          <w:sz w:val="22"/>
          <w:szCs w:val="22"/>
        </w:rPr>
        <w:t xml:space="preserve">nyway, how </w:t>
      </w:r>
      <w:r w:rsidR="006418D7" w:rsidRPr="00AF2203">
        <w:rPr>
          <w:rFonts w:ascii="Garamond" w:eastAsia="Arial Unicode MS" w:hAnsi="Garamond" w:cs="Helvetica"/>
          <w:iCs/>
          <w:color w:val="000000" w:themeColor="text1"/>
          <w:sz w:val="22"/>
          <w:szCs w:val="22"/>
        </w:rPr>
        <w:t>is</w:t>
      </w:r>
      <w:r w:rsidR="006418D7" w:rsidRPr="00AF2203">
        <w:rPr>
          <w:rFonts w:ascii="Garamond" w:eastAsia="Arial Unicode MS" w:hAnsi="Garamond" w:cs="Helvetica"/>
          <w:color w:val="000000" w:themeColor="text1"/>
          <w:sz w:val="22"/>
          <w:szCs w:val="22"/>
        </w:rPr>
        <w:t xml:space="preserve"> your automatic music-generation thingy going?’</w:t>
      </w:r>
    </w:p>
    <w:p w14:paraId="70237F3B" w14:textId="55BB97B2" w:rsidR="004F31C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8242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okay</w:t>
      </w:r>
      <w:proofErr w:type="spellEnd"/>
      <w:r w:rsidR="00FD6E6C" w:rsidRPr="00AF2203">
        <w:rPr>
          <w:rFonts w:ascii="Garamond" w:eastAsia="Arial Unicode MS" w:hAnsi="Garamond" w:cs="Helvetica"/>
          <w:color w:val="000000" w:themeColor="text1"/>
          <w:sz w:val="22"/>
          <w:szCs w:val="22"/>
        </w:rPr>
        <w:t xml:space="preserve">. </w:t>
      </w:r>
      <w:r w:rsidR="00F21A97"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 xml:space="preserve">an count </w:t>
      </w:r>
      <w:r w:rsidR="00FB3A25" w:rsidRPr="00AF2203">
        <w:rPr>
          <w:rFonts w:ascii="Garamond" w:eastAsia="Arial Unicode MS" w:hAnsi="Garamond" w:cs="Helvetica"/>
          <w:color w:val="000000" w:themeColor="text1"/>
          <w:sz w:val="22"/>
          <w:szCs w:val="22"/>
        </w:rPr>
        <w:t>above</w:t>
      </w:r>
      <w:r w:rsidRPr="00AF2203">
        <w:rPr>
          <w:rFonts w:ascii="Garamond" w:eastAsia="Arial Unicode MS" w:hAnsi="Garamond" w:cs="Helvetica"/>
          <w:color w:val="000000" w:themeColor="text1"/>
          <w:sz w:val="22"/>
          <w:szCs w:val="22"/>
        </w:rPr>
        <w:t xml:space="preserve"> four now.’ </w:t>
      </w:r>
    </w:p>
    <w:p w14:paraId="6521B23C" w14:textId="40F81E24" w:rsidR="003206BE" w:rsidRPr="00AF2203" w:rsidRDefault="008C247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laughed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963F86">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n early incarnation of </w:t>
      </w:r>
      <w:r w:rsidR="00434279">
        <w:rPr>
          <w:rFonts w:ascii="Garamond" w:eastAsia="Arial Unicode MS" w:hAnsi="Garamond" w:cs="Helvetica"/>
          <w:color w:val="000000" w:themeColor="text1"/>
          <w:sz w:val="22"/>
          <w:szCs w:val="22"/>
        </w:rPr>
        <w:t>his</w:t>
      </w:r>
      <w:r w:rsidR="006418D7" w:rsidRPr="00AF2203">
        <w:rPr>
          <w:rFonts w:ascii="Garamond" w:eastAsia="Arial Unicode MS" w:hAnsi="Garamond" w:cs="Helvetica"/>
          <w:color w:val="000000" w:themeColor="text1"/>
          <w:sz w:val="22"/>
          <w:szCs w:val="22"/>
        </w:rPr>
        <w:t xml:space="preserve"> music generation system</w:t>
      </w:r>
      <w:r w:rsidR="00963F86">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had </w:t>
      </w:r>
      <w:r w:rsidR="00963F86">
        <w:rPr>
          <w:rFonts w:ascii="Garamond" w:eastAsia="Arial Unicode MS" w:hAnsi="Garamond" w:cs="Helvetica"/>
          <w:color w:val="000000" w:themeColor="text1"/>
          <w:sz w:val="22"/>
          <w:szCs w:val="22"/>
        </w:rPr>
        <w:t xml:space="preserve">once </w:t>
      </w:r>
      <w:r w:rsidR="00265ABD" w:rsidRPr="00AF2203">
        <w:rPr>
          <w:rFonts w:ascii="Garamond" w:eastAsia="Arial Unicode MS" w:hAnsi="Garamond" w:cs="Helvetica"/>
          <w:color w:val="000000" w:themeColor="text1"/>
          <w:sz w:val="22"/>
          <w:szCs w:val="22"/>
        </w:rPr>
        <w:t>generated a</w:t>
      </w:r>
      <w:r w:rsidR="006418D7" w:rsidRPr="00AF2203">
        <w:rPr>
          <w:rFonts w:ascii="Garamond" w:eastAsia="Arial Unicode MS" w:hAnsi="Garamond" w:cs="Helvetica"/>
          <w:color w:val="000000" w:themeColor="text1"/>
          <w:sz w:val="22"/>
          <w:szCs w:val="22"/>
        </w:rPr>
        <w:t xml:space="preserve"> </w:t>
      </w:r>
      <w:r w:rsidR="00DA3793" w:rsidRPr="00AF2203">
        <w:rPr>
          <w:rFonts w:ascii="Garamond" w:eastAsia="Arial Unicode MS" w:hAnsi="Garamond" w:cs="Helvetica"/>
          <w:color w:val="000000" w:themeColor="text1"/>
          <w:sz w:val="22"/>
          <w:szCs w:val="22"/>
        </w:rPr>
        <w:t>sixteen</w:t>
      </w:r>
      <w:r w:rsidR="006418D7" w:rsidRPr="00AF2203">
        <w:rPr>
          <w:rFonts w:ascii="Garamond" w:eastAsia="Arial Unicode MS" w:hAnsi="Garamond" w:cs="Helvetica"/>
          <w:color w:val="000000" w:themeColor="text1"/>
          <w:sz w:val="22"/>
          <w:szCs w:val="22"/>
        </w:rPr>
        <w:t xml:space="preserve">-hour recording </w:t>
      </w:r>
      <w:r w:rsidR="00D27F9A" w:rsidRPr="00AF2203">
        <w:rPr>
          <w:rFonts w:ascii="Garamond" w:eastAsia="Arial Unicode MS" w:hAnsi="Garamond" w:cs="Helvetica"/>
          <w:color w:val="000000" w:themeColor="text1"/>
          <w:sz w:val="22"/>
          <w:szCs w:val="22"/>
        </w:rPr>
        <w:t>of</w:t>
      </w:r>
      <w:r w:rsidR="00265ABD" w:rsidRPr="00AF2203">
        <w:rPr>
          <w:rFonts w:ascii="Garamond" w:eastAsia="Arial Unicode MS" w:hAnsi="Garamond" w:cs="Helvetica"/>
          <w:color w:val="000000" w:themeColor="text1"/>
          <w:sz w:val="22"/>
          <w:szCs w:val="22"/>
        </w:rPr>
        <w:t xml:space="preserve"> </w:t>
      </w:r>
      <w:r w:rsidR="00B457BD" w:rsidRPr="00AF2203">
        <w:rPr>
          <w:rFonts w:ascii="Garamond" w:eastAsia="Arial Unicode MS" w:hAnsi="Garamond" w:cs="Helvetica"/>
          <w:color w:val="000000" w:themeColor="text1"/>
          <w:sz w:val="22"/>
          <w:szCs w:val="22"/>
        </w:rPr>
        <w:t xml:space="preserve">a </w:t>
      </w:r>
      <w:r w:rsidR="006418D7" w:rsidRPr="00AF2203">
        <w:rPr>
          <w:rFonts w:ascii="Garamond" w:eastAsia="Arial Unicode MS" w:hAnsi="Garamond" w:cs="Helvetica"/>
          <w:color w:val="000000" w:themeColor="text1"/>
          <w:sz w:val="22"/>
          <w:szCs w:val="22"/>
        </w:rPr>
        <w:t>synthesized voice repeatedly counting to four</w:t>
      </w:r>
      <w:r w:rsidR="00265AB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01119742" w14:textId="7A2315D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47DAB" w:rsidRPr="00AF2203">
        <w:rPr>
          <w:rFonts w:ascii="Garamond" w:eastAsia="Arial Unicode MS" w:hAnsi="Garamond" w:cs="Helvetica"/>
          <w:color w:val="000000" w:themeColor="text1"/>
          <w:sz w:val="22"/>
          <w:szCs w:val="22"/>
        </w:rPr>
        <w:t xml:space="preserve">The </w:t>
      </w:r>
      <w:r w:rsidR="0086087D" w:rsidRPr="00AF2203">
        <w:rPr>
          <w:rFonts w:ascii="Garamond" w:eastAsia="Arial Unicode MS" w:hAnsi="Garamond" w:cs="Helvetica"/>
          <w:color w:val="000000" w:themeColor="text1"/>
          <w:sz w:val="22"/>
          <w:szCs w:val="22"/>
        </w:rPr>
        <w:t xml:space="preserve">new </w:t>
      </w:r>
      <w:r w:rsidR="00E47DAB" w:rsidRPr="00AF2203">
        <w:rPr>
          <w:rFonts w:ascii="Garamond" w:eastAsia="Arial Unicode MS" w:hAnsi="Garamond" w:cs="Helvetica"/>
          <w:color w:val="000000" w:themeColor="text1"/>
          <w:sz w:val="22"/>
          <w:szCs w:val="22"/>
        </w:rPr>
        <w:t>system is</w:t>
      </w:r>
      <w:r w:rsidRPr="00AF2203">
        <w:rPr>
          <w:rFonts w:ascii="Garamond" w:eastAsia="Arial Unicode MS" w:hAnsi="Garamond" w:cs="Helvetica"/>
          <w:color w:val="000000" w:themeColor="text1"/>
          <w:sz w:val="22"/>
          <w:szCs w:val="22"/>
        </w:rPr>
        <w:t xml:space="preserve"> sounding </w:t>
      </w:r>
      <w:proofErr w:type="spellStart"/>
      <w:r w:rsidR="0094789A" w:rsidRPr="00AF2203">
        <w:rPr>
          <w:rFonts w:ascii="Garamond" w:eastAsia="Arial Unicode MS" w:hAnsi="Garamond" w:cs="Helvetica"/>
          <w:color w:val="000000" w:themeColor="text1"/>
          <w:sz w:val="22"/>
          <w:szCs w:val="22"/>
        </w:rPr>
        <w:t>kinda</w:t>
      </w:r>
      <w:proofErr w:type="spellEnd"/>
      <w:r w:rsidR="0094789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like jazz</w:t>
      </w:r>
      <w:r w:rsidR="0089756F"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AE4724E" w14:textId="351ADF9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I’m </w:t>
      </w:r>
      <w:r w:rsidRPr="00AF2203">
        <w:rPr>
          <w:rFonts w:ascii="Garamond" w:eastAsia="Arial Unicode MS" w:hAnsi="Garamond" w:cs="Helvetica"/>
          <w:i/>
          <w:color w:val="000000" w:themeColor="text1"/>
          <w:sz w:val="22"/>
          <w:szCs w:val="22"/>
        </w:rPr>
        <w:t>so</w:t>
      </w:r>
      <w:r w:rsidRPr="00AF2203">
        <w:rPr>
          <w:rFonts w:ascii="Garamond" w:eastAsia="Arial Unicode MS" w:hAnsi="Garamond" w:cs="Helvetica"/>
          <w:color w:val="000000" w:themeColor="text1"/>
          <w:sz w:val="22"/>
          <w:szCs w:val="22"/>
        </w:rPr>
        <w:t xml:space="preserve"> sorry,’ </w:t>
      </w:r>
      <w:r w:rsidR="008C247F" w:rsidRPr="00AF2203">
        <w:rPr>
          <w:rFonts w:ascii="Garamond" w:eastAsia="Arial Unicode MS" w:hAnsi="Garamond" w:cs="Helvetica"/>
          <w:color w:val="000000" w:themeColor="text1"/>
          <w:sz w:val="22"/>
          <w:szCs w:val="22"/>
        </w:rPr>
        <w:t xml:space="preserve">I </w:t>
      </w:r>
      <w:r w:rsidR="004A34E8">
        <w:rPr>
          <w:rFonts w:ascii="Garamond" w:eastAsia="Arial Unicode MS" w:hAnsi="Garamond" w:cs="Helvetica"/>
          <w:color w:val="000000" w:themeColor="text1"/>
          <w:sz w:val="22"/>
          <w:szCs w:val="22"/>
        </w:rPr>
        <w:t>taunted</w:t>
      </w:r>
      <w:r w:rsidRPr="00AF2203">
        <w:rPr>
          <w:rFonts w:ascii="Garamond" w:eastAsia="Arial Unicode MS" w:hAnsi="Garamond" w:cs="Helvetica"/>
          <w:color w:val="000000" w:themeColor="text1"/>
          <w:sz w:val="22"/>
          <w:szCs w:val="22"/>
        </w:rPr>
        <w:t xml:space="preserve"> (Radwan listened </w:t>
      </w:r>
      <w:r w:rsidR="002F0A4C">
        <w:rPr>
          <w:rFonts w:ascii="Garamond" w:eastAsia="Arial Unicode MS" w:hAnsi="Garamond" w:cs="Helvetica"/>
          <w:color w:val="000000" w:themeColor="text1"/>
          <w:sz w:val="22"/>
          <w:szCs w:val="22"/>
        </w:rPr>
        <w:t xml:space="preserve">almost </w:t>
      </w:r>
      <w:r w:rsidRPr="00AF2203">
        <w:rPr>
          <w:rFonts w:ascii="Garamond" w:eastAsia="Arial Unicode MS" w:hAnsi="Garamond" w:cs="Helvetica"/>
          <w:color w:val="000000" w:themeColor="text1"/>
          <w:sz w:val="22"/>
          <w:szCs w:val="22"/>
        </w:rPr>
        <w:t xml:space="preserve">exclusively to jazz, </w:t>
      </w:r>
      <w:r w:rsidR="00EF0397" w:rsidRPr="00AF2203">
        <w:rPr>
          <w:rFonts w:ascii="Garamond" w:eastAsia="Arial Unicode MS" w:hAnsi="Garamond" w:cs="Helvetica"/>
          <w:color w:val="000000" w:themeColor="text1"/>
          <w:sz w:val="22"/>
          <w:szCs w:val="22"/>
        </w:rPr>
        <w:t>a genre which</w:t>
      </w:r>
      <w:r w:rsidRPr="00AF2203">
        <w:rPr>
          <w:rFonts w:ascii="Garamond" w:eastAsia="Arial Unicode MS" w:hAnsi="Garamond" w:cs="Helvetica"/>
          <w:color w:val="000000" w:themeColor="text1"/>
          <w:sz w:val="22"/>
          <w:szCs w:val="22"/>
        </w:rPr>
        <w:t xml:space="preserve"> </w:t>
      </w:r>
      <w:r w:rsidR="008C247F"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maintain a firm opposition to</w:t>
      </w:r>
      <w:r w:rsidR="002D0E88">
        <w:rPr>
          <w:rFonts w:ascii="Garamond" w:eastAsia="Arial Unicode MS" w:hAnsi="Garamond" w:cs="Helvetica"/>
          <w:color w:val="000000" w:themeColor="text1"/>
          <w:sz w:val="22"/>
          <w:szCs w:val="22"/>
        </w:rPr>
        <w:t xml:space="preserve"> </w:t>
      </w:r>
      <w:r w:rsidR="00EF0397" w:rsidRPr="00AF2203">
        <w:rPr>
          <w:rFonts w:ascii="Garamond" w:eastAsia="Arial Unicode MS" w:hAnsi="Garamond" w:cs="Helvetica"/>
          <w:color w:val="000000" w:themeColor="text1"/>
          <w:sz w:val="22"/>
          <w:szCs w:val="22"/>
        </w:rPr>
        <w:t xml:space="preserve">in the </w:t>
      </w:r>
      <w:r w:rsidR="000F3927" w:rsidRPr="00AF2203">
        <w:rPr>
          <w:rFonts w:ascii="Garamond" w:eastAsia="Arial Unicode MS" w:hAnsi="Garamond" w:cs="Helvetica"/>
          <w:color w:val="000000" w:themeColor="text1"/>
          <w:sz w:val="22"/>
          <w:szCs w:val="22"/>
        </w:rPr>
        <w:t xml:space="preserve">stalwart </w:t>
      </w:r>
      <w:r w:rsidR="00EF0397" w:rsidRPr="00AF2203">
        <w:rPr>
          <w:rFonts w:ascii="Garamond" w:eastAsia="Arial Unicode MS" w:hAnsi="Garamond" w:cs="Helvetica"/>
          <w:color w:val="000000" w:themeColor="text1"/>
          <w:sz w:val="22"/>
          <w:szCs w:val="22"/>
        </w:rPr>
        <w:t xml:space="preserve">spirit of British </w:t>
      </w:r>
      <w:r w:rsidR="00301178" w:rsidRPr="00AF2203">
        <w:rPr>
          <w:rFonts w:ascii="Garamond" w:eastAsia="Arial Unicode MS" w:hAnsi="Garamond" w:cs="Helvetica"/>
          <w:color w:val="000000" w:themeColor="text1"/>
          <w:sz w:val="22"/>
          <w:szCs w:val="22"/>
        </w:rPr>
        <w:t>anti-jazz humour</w:t>
      </w:r>
      <w:r w:rsidR="002D0E88">
        <w:rPr>
          <w:rFonts w:ascii="Garamond" w:eastAsia="Arial Unicode MS" w:hAnsi="Garamond" w:cs="Helvetica"/>
          <w:color w:val="000000" w:themeColor="text1"/>
          <w:sz w:val="22"/>
          <w:szCs w:val="22"/>
        </w:rPr>
        <w:t>, although, to be honest,</w:t>
      </w:r>
      <w:r w:rsidR="00203B12">
        <w:rPr>
          <w:rFonts w:ascii="Garamond" w:eastAsia="Arial Unicode MS" w:hAnsi="Garamond" w:cs="Helvetica"/>
          <w:color w:val="000000" w:themeColor="text1"/>
          <w:sz w:val="22"/>
          <w:szCs w:val="22"/>
        </w:rPr>
        <w:t xml:space="preserve"> for the most part</w:t>
      </w:r>
      <w:r w:rsidR="002D0E88">
        <w:rPr>
          <w:rFonts w:ascii="Garamond" w:eastAsia="Arial Unicode MS" w:hAnsi="Garamond" w:cs="Helvetica"/>
          <w:color w:val="000000" w:themeColor="text1"/>
          <w:sz w:val="22"/>
          <w:szCs w:val="22"/>
        </w:rPr>
        <w:t xml:space="preserve"> I’m </w:t>
      </w:r>
      <w:r w:rsidR="006E52AF">
        <w:rPr>
          <w:rFonts w:ascii="Garamond" w:eastAsia="Arial Unicode MS" w:hAnsi="Garamond" w:cs="Helvetica"/>
          <w:color w:val="000000" w:themeColor="text1"/>
          <w:sz w:val="22"/>
          <w:szCs w:val="22"/>
        </w:rPr>
        <w:t>utterly</w:t>
      </w:r>
      <w:r w:rsidR="002D0E88">
        <w:rPr>
          <w:rFonts w:ascii="Garamond" w:eastAsia="Arial Unicode MS" w:hAnsi="Garamond" w:cs="Helvetica"/>
          <w:color w:val="000000" w:themeColor="text1"/>
          <w:sz w:val="22"/>
          <w:szCs w:val="22"/>
        </w:rPr>
        <w:t xml:space="preserve"> indifferent</w:t>
      </w:r>
      <w:r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w:t>
      </w:r>
    </w:p>
    <w:p w14:paraId="026E8795" w14:textId="05936914" w:rsidR="001E3765"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‘Tray drole, </w:t>
      </w:r>
      <w:r w:rsidR="006F1C3A">
        <w:rPr>
          <w:rFonts w:ascii="Garamond" w:eastAsia="Arial Unicode MS" w:hAnsi="Garamond" w:cs="Helvetica"/>
          <w:color w:val="000000" w:themeColor="text1"/>
          <w:sz w:val="22"/>
          <w:szCs w:val="22"/>
        </w:rPr>
        <w:t>Arthur</w:t>
      </w:r>
      <w:r w:rsidR="00083CC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tray drole. Anyway, </w:t>
      </w:r>
      <w:r w:rsidR="00654CEB" w:rsidRPr="00AF2203">
        <w:rPr>
          <w:rFonts w:ascii="Garamond" w:eastAsia="Arial Unicode MS" w:hAnsi="Garamond" w:cs="Helvetica"/>
          <w:color w:val="000000" w:themeColor="text1"/>
          <w:sz w:val="22"/>
          <w:szCs w:val="22"/>
        </w:rPr>
        <w:t>how</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bout</w:t>
      </w:r>
      <w:proofErr w:type="spellEnd"/>
      <w:r w:rsidRPr="00AF2203">
        <w:rPr>
          <w:rFonts w:ascii="Garamond" w:eastAsia="Arial Unicode MS" w:hAnsi="Garamond" w:cs="Helvetica"/>
          <w:color w:val="000000" w:themeColor="text1"/>
          <w:sz w:val="22"/>
          <w:szCs w:val="22"/>
        </w:rPr>
        <w:t xml:space="preserve"> </w:t>
      </w:r>
      <w:r w:rsidRPr="00836E34">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w:t>
      </w:r>
      <w:r w:rsidR="002F0A4C">
        <w:rPr>
          <w:rFonts w:ascii="Garamond" w:eastAsia="Arial Unicode MS" w:hAnsi="Garamond" w:cs="Helvetica"/>
          <w:color w:val="000000" w:themeColor="text1"/>
          <w:sz w:val="22"/>
          <w:szCs w:val="22"/>
        </w:rPr>
        <w:t>S</w:t>
      </w:r>
      <w:r w:rsidR="001E3765" w:rsidRPr="00AF2203">
        <w:rPr>
          <w:rFonts w:ascii="Garamond" w:eastAsia="Arial Unicode MS" w:hAnsi="Garamond" w:cs="Helvetica"/>
          <w:color w:val="000000" w:themeColor="text1"/>
          <w:sz w:val="22"/>
          <w:szCs w:val="22"/>
        </w:rPr>
        <w:t>till</w:t>
      </w:r>
      <w:r w:rsidR="00F54845" w:rsidRPr="00AF2203">
        <w:rPr>
          <w:rFonts w:ascii="Garamond" w:eastAsia="Arial Unicode MS" w:hAnsi="Garamond" w:cs="Helvetica"/>
          <w:color w:val="000000" w:themeColor="text1"/>
          <w:sz w:val="22"/>
          <w:szCs w:val="22"/>
        </w:rPr>
        <w:t xml:space="preserve"> going to </w:t>
      </w:r>
      <w:r w:rsidR="005B7510">
        <w:rPr>
          <w:rFonts w:ascii="Garamond" w:eastAsia="Arial Unicode MS" w:hAnsi="Garamond" w:cs="Helvetica"/>
          <w:color w:val="000000" w:themeColor="text1"/>
          <w:sz w:val="22"/>
          <w:szCs w:val="22"/>
        </w:rPr>
        <w:t>Scotland? T</w:t>
      </w:r>
      <w:r w:rsidR="00F54845" w:rsidRPr="00AF2203">
        <w:rPr>
          <w:rFonts w:ascii="Garamond" w:eastAsia="Arial Unicode MS" w:hAnsi="Garamond" w:cs="Helvetica"/>
          <w:color w:val="000000" w:themeColor="text1"/>
          <w:sz w:val="22"/>
          <w:szCs w:val="22"/>
        </w:rPr>
        <w:t>he</w:t>
      </w:r>
      <w:r w:rsidR="00FF0F33" w:rsidRPr="00AF2203">
        <w:rPr>
          <w:rFonts w:ascii="Garamond" w:eastAsia="Arial Unicode MS" w:hAnsi="Garamond" w:cs="Helvetica"/>
          <w:color w:val="000000" w:themeColor="text1"/>
          <w:sz w:val="22"/>
          <w:szCs w:val="22"/>
        </w:rPr>
        <w:t xml:space="preserve"> I</w:t>
      </w:r>
      <w:r w:rsidR="00F54845" w:rsidRPr="00AF2203">
        <w:rPr>
          <w:rFonts w:ascii="Garamond" w:eastAsia="Arial Unicode MS" w:hAnsi="Garamond" w:cs="Helvetica"/>
          <w:color w:val="000000" w:themeColor="text1"/>
          <w:sz w:val="22"/>
          <w:szCs w:val="22"/>
        </w:rPr>
        <w:t>sle of Mutton</w:t>
      </w:r>
      <w:r w:rsidR="005B7510">
        <w:rPr>
          <w:rFonts w:ascii="Garamond" w:eastAsia="Arial Unicode MS" w:hAnsi="Garamond" w:cs="Helvetica"/>
          <w:color w:val="000000" w:themeColor="text1"/>
          <w:sz w:val="22"/>
          <w:szCs w:val="22"/>
        </w:rPr>
        <w:t>, right</w:t>
      </w:r>
      <w:r w:rsidR="00F54845" w:rsidRPr="00AF2203">
        <w:rPr>
          <w:rFonts w:ascii="Garamond" w:eastAsia="Arial Unicode MS" w:hAnsi="Garamond" w:cs="Helvetica"/>
          <w:color w:val="000000" w:themeColor="text1"/>
          <w:sz w:val="22"/>
          <w:szCs w:val="22"/>
        </w:rPr>
        <w:t>?</w:t>
      </w:r>
      <w:r w:rsidR="00FF0F33"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he parried.</w:t>
      </w:r>
    </w:p>
    <w:p w14:paraId="06182F6B" w14:textId="6242CBCA" w:rsidR="001E3765" w:rsidRPr="00AF2203" w:rsidRDefault="00FF0F3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9AE">
        <w:rPr>
          <w:rFonts w:ascii="Garamond" w:eastAsia="Arial Unicode MS" w:hAnsi="Garamond" w:cs="Helvetica"/>
          <w:color w:val="000000" w:themeColor="text1"/>
          <w:sz w:val="22"/>
          <w:szCs w:val="22"/>
        </w:rPr>
        <w:t>The</w:t>
      </w:r>
      <w:r w:rsidR="004F68E3" w:rsidRPr="00AF2203">
        <w:rPr>
          <w:rFonts w:ascii="Garamond" w:eastAsia="Arial Unicode MS" w:hAnsi="Garamond" w:cs="Helvetica"/>
          <w:color w:val="000000" w:themeColor="text1"/>
          <w:sz w:val="22"/>
          <w:szCs w:val="22"/>
        </w:rPr>
        <w:t xml:space="preserve"> Isle of </w:t>
      </w:r>
      <w:r w:rsidR="004F68E3" w:rsidRPr="00AF2203">
        <w:rPr>
          <w:rFonts w:ascii="Garamond" w:eastAsia="Arial Unicode MS" w:hAnsi="Garamond" w:cs="Helvetica"/>
          <w:i/>
          <w:iCs/>
          <w:color w:val="000000" w:themeColor="text1"/>
          <w:sz w:val="22"/>
          <w:szCs w:val="22"/>
        </w:rPr>
        <w:t>Rum</w:t>
      </w:r>
      <w:r w:rsidR="009F3059" w:rsidRPr="00AF2203">
        <w:rPr>
          <w:rFonts w:ascii="Garamond" w:eastAsia="Arial Unicode MS" w:hAnsi="Garamond" w:cs="Helvetica"/>
          <w:color w:val="000000" w:themeColor="text1"/>
          <w:sz w:val="22"/>
          <w:szCs w:val="22"/>
        </w:rPr>
        <w:t xml:space="preserve">,’ I </w:t>
      </w:r>
      <w:r w:rsidR="00413455" w:rsidRPr="00AF2203">
        <w:rPr>
          <w:rFonts w:ascii="Garamond" w:eastAsia="Arial Unicode MS" w:hAnsi="Garamond" w:cs="Helvetica"/>
          <w:color w:val="000000" w:themeColor="text1"/>
          <w:sz w:val="22"/>
          <w:szCs w:val="22"/>
        </w:rPr>
        <w:t>answered</w:t>
      </w:r>
      <w:r w:rsidR="0090250E">
        <w:rPr>
          <w:rFonts w:ascii="Garamond" w:eastAsia="Arial Unicode MS" w:hAnsi="Garamond" w:cs="Helvetica"/>
          <w:color w:val="000000" w:themeColor="text1"/>
          <w:sz w:val="22"/>
          <w:szCs w:val="22"/>
        </w:rPr>
        <w:t xml:space="preserve"> preciously</w:t>
      </w:r>
      <w:r w:rsidR="009F3059" w:rsidRPr="00AF2203">
        <w:rPr>
          <w:rFonts w:ascii="Garamond" w:eastAsia="Arial Unicode MS" w:hAnsi="Garamond" w:cs="Helvetica"/>
          <w:color w:val="000000" w:themeColor="text1"/>
          <w:sz w:val="22"/>
          <w:szCs w:val="22"/>
        </w:rPr>
        <w:t>.</w:t>
      </w:r>
      <w:r w:rsidR="007506BA">
        <w:rPr>
          <w:rStyle w:val="FootnoteReference"/>
          <w:rFonts w:ascii="Garamond" w:eastAsia="Arial Unicode MS" w:hAnsi="Garamond" w:cs="Helvetica"/>
          <w:color w:val="000000" w:themeColor="text1"/>
          <w:sz w:val="22"/>
          <w:szCs w:val="22"/>
        </w:rPr>
        <w:footnoteReference w:id="41"/>
      </w:r>
      <w:r w:rsidR="004F68E3" w:rsidRPr="00AF2203">
        <w:rPr>
          <w:rFonts w:ascii="Garamond" w:eastAsia="Arial Unicode MS" w:hAnsi="Garamond" w:cs="Helvetica"/>
          <w:color w:val="000000" w:themeColor="text1"/>
          <w:sz w:val="22"/>
          <w:szCs w:val="22"/>
        </w:rPr>
        <w:t xml:space="preserve"> </w:t>
      </w:r>
      <w:r w:rsidR="009F3059" w:rsidRPr="00AF2203">
        <w:rPr>
          <w:rFonts w:ascii="Garamond" w:eastAsia="Arial Unicode MS" w:hAnsi="Garamond" w:cs="Helvetica"/>
          <w:color w:val="000000" w:themeColor="text1"/>
          <w:sz w:val="22"/>
          <w:szCs w:val="22"/>
        </w:rPr>
        <w:t>‘</w:t>
      </w:r>
      <w:r w:rsidR="00BF0B04" w:rsidRPr="00AF2203">
        <w:rPr>
          <w:rFonts w:ascii="Garamond" w:eastAsia="Arial Unicode MS" w:hAnsi="Garamond" w:cs="Helvetica"/>
          <w:color w:val="000000" w:themeColor="text1"/>
          <w:sz w:val="22"/>
          <w:szCs w:val="22"/>
        </w:rPr>
        <w:t>Inspect Slartibartfast’s handiwork.</w:t>
      </w:r>
      <w:r w:rsidRPr="00AF2203">
        <w:rPr>
          <w:rFonts w:ascii="Garamond" w:eastAsia="Arial Unicode MS" w:hAnsi="Garamond" w:cs="Helvetica"/>
          <w:color w:val="000000" w:themeColor="text1"/>
          <w:sz w:val="22"/>
          <w:szCs w:val="22"/>
        </w:rPr>
        <w:t>’</w:t>
      </w:r>
      <w:r w:rsidR="00BF0B04" w:rsidRPr="00AF2203">
        <w:rPr>
          <w:rStyle w:val="FootnoteReference"/>
          <w:rFonts w:ascii="Garamond" w:eastAsia="Arial Unicode MS" w:hAnsi="Garamond" w:cs="Helvetica"/>
          <w:color w:val="000000" w:themeColor="text1"/>
          <w:sz w:val="22"/>
          <w:szCs w:val="22"/>
        </w:rPr>
        <w:t xml:space="preserve"> </w:t>
      </w:r>
      <w:r w:rsidR="00BF0B04" w:rsidRPr="00AF2203">
        <w:rPr>
          <w:rStyle w:val="FootnoteReference"/>
          <w:rFonts w:ascii="Garamond" w:eastAsia="Arial Unicode MS" w:hAnsi="Garamond" w:cs="Helvetica"/>
          <w:color w:val="000000" w:themeColor="text1"/>
          <w:sz w:val="22"/>
          <w:szCs w:val="22"/>
        </w:rPr>
        <w:footnoteReference w:id="42"/>
      </w:r>
    </w:p>
    <w:p w14:paraId="6D1789F7" w14:textId="660A525A" w:rsidR="00A41003" w:rsidRPr="00AF2203" w:rsidRDefault="00C1775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prefer the Isle of Margarita</w:t>
      </w:r>
      <w:r w:rsidR="00BD5BDD">
        <w:rPr>
          <w:rFonts w:ascii="Garamond" w:eastAsia="Arial Unicode MS" w:hAnsi="Garamond" w:cs="Helvetica"/>
          <w:color w:val="000000" w:themeColor="text1"/>
          <w:sz w:val="22"/>
          <w:szCs w:val="22"/>
        </w:rPr>
        <w:t xml:space="preserve">. </w:t>
      </w:r>
      <w:r w:rsidR="00EF397D" w:rsidRPr="00AF2203">
        <w:rPr>
          <w:rFonts w:ascii="Garamond" w:eastAsia="Arial Unicode MS" w:hAnsi="Garamond" w:cs="Helvetica"/>
          <w:color w:val="000000" w:themeColor="text1"/>
          <w:sz w:val="22"/>
          <w:szCs w:val="22"/>
        </w:rPr>
        <w:t>Must be h</w:t>
      </w:r>
      <w:r w:rsidR="00A41003" w:rsidRPr="00AF2203">
        <w:rPr>
          <w:rFonts w:ascii="Garamond" w:eastAsia="Arial Unicode MS" w:hAnsi="Garamond" w:cs="Helvetica"/>
          <w:color w:val="000000" w:themeColor="text1"/>
          <w:sz w:val="22"/>
          <w:szCs w:val="22"/>
        </w:rPr>
        <w:t>ard to leave the Cali club</w:t>
      </w:r>
      <w:r w:rsidR="00022E18" w:rsidRPr="00AF2203">
        <w:rPr>
          <w:rFonts w:ascii="Garamond" w:eastAsia="Arial Unicode MS" w:hAnsi="Garamond" w:cs="Helvetica"/>
          <w:color w:val="000000" w:themeColor="text1"/>
          <w:sz w:val="22"/>
          <w:szCs w:val="22"/>
        </w:rPr>
        <w:t>.</w:t>
      </w:r>
      <w:r w:rsidR="009E7D7A" w:rsidRPr="00AF2203">
        <w:rPr>
          <w:rFonts w:ascii="Garamond" w:eastAsia="Arial Unicode MS" w:hAnsi="Garamond" w:cs="Helvetica"/>
          <w:color w:val="000000" w:themeColor="text1"/>
          <w:sz w:val="22"/>
          <w:szCs w:val="22"/>
        </w:rPr>
        <w:t xml:space="preserve"> You’re still going through with the </w:t>
      </w:r>
      <w:r w:rsidR="009E7D7A" w:rsidRPr="00AF2203">
        <w:rPr>
          <w:rFonts w:ascii="Garamond" w:eastAsia="Arial Unicode MS" w:hAnsi="Garamond" w:cs="Helvetica"/>
          <w:i/>
          <w:iCs/>
          <w:color w:val="000000" w:themeColor="text1"/>
          <w:sz w:val="22"/>
          <w:szCs w:val="22"/>
        </w:rPr>
        <w:t>Germanic shift</w:t>
      </w:r>
      <w:r w:rsidR="009E7D7A" w:rsidRPr="00AF2203">
        <w:rPr>
          <w:rFonts w:ascii="Garamond" w:eastAsia="Arial Unicode MS" w:hAnsi="Garamond" w:cs="Helvetica"/>
          <w:color w:val="000000" w:themeColor="text1"/>
          <w:sz w:val="22"/>
          <w:szCs w:val="22"/>
        </w:rPr>
        <w:t xml:space="preserve">? Back to the </w:t>
      </w:r>
      <w:r w:rsidR="00327210">
        <w:rPr>
          <w:rFonts w:ascii="Garamond" w:eastAsia="Arial Unicode MS" w:hAnsi="Garamond" w:cs="Helvetica"/>
          <w:color w:val="000000" w:themeColor="text1"/>
          <w:sz w:val="22"/>
          <w:szCs w:val="22"/>
        </w:rPr>
        <w:t>Grimm</w:t>
      </w:r>
      <w:r w:rsidR="009E7D7A" w:rsidRPr="00AF2203">
        <w:rPr>
          <w:rFonts w:ascii="Garamond" w:eastAsia="Arial Unicode MS" w:hAnsi="Garamond" w:cs="Helvetica"/>
          <w:color w:val="000000" w:themeColor="text1"/>
          <w:sz w:val="22"/>
          <w:szCs w:val="22"/>
        </w:rPr>
        <w:t xml:space="preserve"> latitudes?</w:t>
      </w:r>
      <w:r w:rsidR="00A41003" w:rsidRPr="00AF2203">
        <w:rPr>
          <w:rFonts w:ascii="Garamond" w:eastAsia="Arial Unicode MS" w:hAnsi="Garamond" w:cs="Helvetica"/>
          <w:color w:val="000000" w:themeColor="text1"/>
          <w:sz w:val="22"/>
          <w:szCs w:val="22"/>
        </w:rPr>
        <w:t>’</w:t>
      </w:r>
      <w:r w:rsidR="00AA7049" w:rsidRPr="00AF2203">
        <w:rPr>
          <w:rStyle w:val="FootnoteReference"/>
          <w:rFonts w:ascii="Garamond" w:eastAsia="Arial Unicode MS" w:hAnsi="Garamond" w:cs="Helvetica"/>
          <w:color w:val="000000" w:themeColor="text1"/>
          <w:sz w:val="22"/>
          <w:szCs w:val="22"/>
        </w:rPr>
        <w:footnoteReference w:id="43"/>
      </w:r>
      <w:r w:rsidR="009E7D7A" w:rsidRPr="00AF2203">
        <w:rPr>
          <w:rFonts w:ascii="Garamond" w:eastAsia="Arial Unicode MS" w:hAnsi="Garamond" w:cs="Helvetica"/>
          <w:color w:val="000000" w:themeColor="text1"/>
          <w:sz w:val="22"/>
          <w:szCs w:val="22"/>
        </w:rPr>
        <w:t xml:space="preserve"> </w:t>
      </w:r>
    </w:p>
    <w:p w14:paraId="4B39ADE7" w14:textId="4969C778" w:rsidR="009E7D7A" w:rsidRPr="00AF2203" w:rsidRDefault="009E7D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565B21">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fairytale</w:t>
      </w:r>
      <w:r w:rsidR="00565B21">
        <w:rPr>
          <w:rFonts w:ascii="Garamond" w:eastAsia="Arial Unicode MS" w:hAnsi="Garamond" w:cs="Helvetica"/>
          <w:color w:val="000000" w:themeColor="text1"/>
          <w:sz w:val="22"/>
          <w:szCs w:val="22"/>
        </w:rPr>
        <w:t xml:space="preserve"> to another</w:t>
      </w:r>
      <w:r w:rsidRPr="00AF2203">
        <w:rPr>
          <w:rFonts w:ascii="Garamond" w:eastAsia="Arial Unicode MS" w:hAnsi="Garamond" w:cs="Helvetica"/>
          <w:color w:val="000000" w:themeColor="text1"/>
          <w:sz w:val="22"/>
          <w:szCs w:val="22"/>
        </w:rPr>
        <w:t>.’</w:t>
      </w:r>
    </w:p>
    <w:p w14:paraId="4A2A527C" w14:textId="756FBD04" w:rsidR="009E7D7A" w:rsidRPr="00AF2203" w:rsidRDefault="009E7D7A" w:rsidP="007607E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445E8">
        <w:rPr>
          <w:rFonts w:ascii="Garamond" w:eastAsia="Arial Unicode MS" w:hAnsi="Garamond" w:cs="Helvetica"/>
          <w:color w:val="000000" w:themeColor="text1"/>
          <w:sz w:val="22"/>
          <w:szCs w:val="22"/>
        </w:rPr>
        <w:t>Still craving a new</w:t>
      </w:r>
      <w:r w:rsidR="002A11B3">
        <w:rPr>
          <w:rFonts w:ascii="Garamond" w:eastAsia="Arial Unicode MS" w:hAnsi="Garamond" w:cs="Helvetica"/>
          <w:color w:val="000000" w:themeColor="text1"/>
          <w:sz w:val="22"/>
          <w:szCs w:val="22"/>
        </w:rPr>
        <w:t xml:space="preserve"> mythology</w:t>
      </w:r>
      <w:r w:rsidRPr="00AF2203">
        <w:rPr>
          <w:rFonts w:ascii="Garamond" w:eastAsia="Arial Unicode MS" w:hAnsi="Garamond" w:cs="Helvetica"/>
          <w:color w:val="000000" w:themeColor="text1"/>
          <w:sz w:val="22"/>
          <w:szCs w:val="22"/>
        </w:rPr>
        <w:t>?</w:t>
      </w:r>
      <w:r w:rsidR="007607E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Take it up with Schlegel</w:t>
      </w:r>
      <w:r w:rsidR="002E52E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67B145AC" w14:textId="7CA1C3D0" w:rsidR="006418D7" w:rsidRPr="00AF2203" w:rsidRDefault="00E25F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 knowing who Schlegel was, and not wishing to find out, I </w:t>
      </w:r>
      <w:r w:rsidR="001D5A5E" w:rsidRPr="00AF2203">
        <w:rPr>
          <w:rFonts w:ascii="Garamond" w:eastAsia="Arial Unicode MS" w:hAnsi="Garamond" w:cs="Helvetica"/>
          <w:color w:val="000000" w:themeColor="text1"/>
          <w:sz w:val="22"/>
          <w:szCs w:val="22"/>
        </w:rPr>
        <w:t xml:space="preserve">returned to </w:t>
      </w:r>
      <w:r w:rsidR="00174BCA" w:rsidRPr="00AF2203">
        <w:rPr>
          <w:rFonts w:ascii="Garamond" w:eastAsia="Arial Unicode MS" w:hAnsi="Garamond" w:cs="Helvetica"/>
          <w:color w:val="000000" w:themeColor="text1"/>
          <w:sz w:val="22"/>
          <w:szCs w:val="22"/>
        </w:rPr>
        <w:t xml:space="preserve">detailing </w:t>
      </w:r>
      <w:r w:rsidR="001D5A5E" w:rsidRPr="00AF2203">
        <w:rPr>
          <w:rFonts w:ascii="Garamond" w:eastAsia="Arial Unicode MS" w:hAnsi="Garamond" w:cs="Helvetica"/>
          <w:color w:val="000000" w:themeColor="text1"/>
          <w:sz w:val="22"/>
          <w:szCs w:val="22"/>
        </w:rPr>
        <w:t>my plans</w:t>
      </w:r>
      <w:r w:rsidRPr="00AF2203">
        <w:rPr>
          <w:rFonts w:ascii="Garamond" w:eastAsia="Arial Unicode MS" w:hAnsi="Garamond" w:cs="Helvetica"/>
          <w:color w:val="000000" w:themeColor="text1"/>
          <w:sz w:val="22"/>
          <w:szCs w:val="22"/>
        </w:rPr>
        <w:t xml:space="preserve">, </w:t>
      </w:r>
      <w:r w:rsidR="00FE3AA0" w:rsidRPr="00AF2203">
        <w:rPr>
          <w:rFonts w:ascii="Garamond" w:eastAsia="Arial Unicode MS" w:hAnsi="Garamond" w:cs="Helvetica"/>
          <w:color w:val="000000" w:themeColor="text1"/>
          <w:sz w:val="22"/>
          <w:szCs w:val="22"/>
        </w:rPr>
        <w:t>‘</w:t>
      </w:r>
      <w:r w:rsidR="00DC29C8">
        <w:rPr>
          <w:rFonts w:ascii="Garamond" w:eastAsia="Arial Unicode MS" w:hAnsi="Garamond" w:cs="Helvetica"/>
          <w:color w:val="000000" w:themeColor="text1"/>
          <w:sz w:val="22"/>
          <w:szCs w:val="22"/>
        </w:rPr>
        <w:t>Gonna</w:t>
      </w:r>
      <w:r w:rsidR="00670598" w:rsidRPr="00AF2203">
        <w:rPr>
          <w:rFonts w:ascii="Garamond" w:eastAsia="Arial Unicode MS" w:hAnsi="Garamond" w:cs="Helvetica"/>
          <w:color w:val="000000" w:themeColor="text1"/>
          <w:sz w:val="22"/>
          <w:szCs w:val="22"/>
        </w:rPr>
        <w:t xml:space="preserve"> live on a</w:t>
      </w:r>
      <w:r w:rsidR="0031499B" w:rsidRPr="00AF2203">
        <w:rPr>
          <w:rFonts w:ascii="Garamond" w:eastAsia="Arial Unicode MS" w:hAnsi="Garamond" w:cs="Helvetica"/>
          <w:color w:val="000000" w:themeColor="text1"/>
          <w:sz w:val="22"/>
          <w:szCs w:val="22"/>
        </w:rPr>
        <w:t xml:space="preserve"> </w:t>
      </w:r>
      <w:r w:rsidR="00670598" w:rsidRPr="00AF2203">
        <w:rPr>
          <w:rFonts w:ascii="Garamond" w:eastAsia="Arial Unicode MS" w:hAnsi="Garamond" w:cs="Helvetica"/>
          <w:color w:val="000000" w:themeColor="text1"/>
          <w:sz w:val="22"/>
          <w:szCs w:val="22"/>
        </w:rPr>
        <w:t>boat</w:t>
      </w:r>
      <w:r w:rsidR="00C725B1" w:rsidRPr="00AF2203">
        <w:rPr>
          <w:rFonts w:ascii="Garamond" w:eastAsia="Arial Unicode MS" w:hAnsi="Garamond" w:cs="Helvetica"/>
          <w:color w:val="000000" w:themeColor="text1"/>
          <w:sz w:val="22"/>
          <w:szCs w:val="22"/>
        </w:rPr>
        <w:t xml:space="preserve"> in Berlin</w:t>
      </w:r>
      <w:r w:rsidR="00670598" w:rsidRPr="00AF2203">
        <w:rPr>
          <w:rFonts w:ascii="Garamond" w:eastAsia="Arial Unicode MS" w:hAnsi="Garamond" w:cs="Helvetica"/>
          <w:color w:val="000000" w:themeColor="text1"/>
          <w:sz w:val="22"/>
          <w:szCs w:val="22"/>
        </w:rPr>
        <w:t>.</w:t>
      </w:r>
      <w:r w:rsidR="002259E1" w:rsidRPr="00AF2203">
        <w:rPr>
          <w:rFonts w:ascii="Garamond" w:eastAsia="Arial Unicode MS" w:hAnsi="Garamond" w:cs="Helvetica"/>
          <w:color w:val="000000" w:themeColor="text1"/>
          <w:sz w:val="22"/>
          <w:szCs w:val="22"/>
        </w:rPr>
        <w:t xml:space="preserve"> </w:t>
      </w:r>
      <w:r w:rsidR="00AA043B" w:rsidRPr="00AF2203">
        <w:rPr>
          <w:rFonts w:ascii="Garamond" w:eastAsia="Arial Unicode MS" w:hAnsi="Garamond" w:cs="Helvetica"/>
          <w:color w:val="000000" w:themeColor="text1"/>
          <w:sz w:val="22"/>
          <w:szCs w:val="22"/>
        </w:rPr>
        <w:t>Support</w:t>
      </w:r>
      <w:r w:rsidR="004C3609" w:rsidRPr="00AF2203">
        <w:rPr>
          <w:rFonts w:ascii="Garamond" w:eastAsia="Arial Unicode MS" w:hAnsi="Garamond" w:cs="Helvetica"/>
          <w:color w:val="000000" w:themeColor="text1"/>
          <w:sz w:val="22"/>
          <w:szCs w:val="22"/>
        </w:rPr>
        <w:t xml:space="preserve"> the progressive </w:t>
      </w:r>
      <w:r w:rsidR="0067072E" w:rsidRPr="00AF2203">
        <w:rPr>
          <w:rFonts w:ascii="Garamond" w:eastAsia="Arial Unicode MS" w:hAnsi="Garamond" w:cs="Helvetica"/>
          <w:color w:val="000000" w:themeColor="text1"/>
          <w:sz w:val="22"/>
          <w:szCs w:val="22"/>
        </w:rPr>
        <w:t>agenda</w:t>
      </w:r>
      <w:r w:rsidR="009F224A" w:rsidRPr="00AF2203">
        <w:rPr>
          <w:rFonts w:ascii="Garamond" w:eastAsia="Arial Unicode MS" w:hAnsi="Garamond" w:cs="Helvetica"/>
          <w:color w:val="000000" w:themeColor="text1"/>
          <w:sz w:val="22"/>
          <w:szCs w:val="22"/>
        </w:rPr>
        <w:t>.</w:t>
      </w:r>
      <w:r w:rsidR="00AA043B" w:rsidRPr="00AF2203">
        <w:rPr>
          <w:rFonts w:ascii="Garamond" w:eastAsia="Arial Unicode MS" w:hAnsi="Garamond" w:cs="Helvetica"/>
          <w:color w:val="000000" w:themeColor="text1"/>
          <w:sz w:val="22"/>
          <w:szCs w:val="22"/>
        </w:rPr>
        <w:t>’</w:t>
      </w:r>
    </w:p>
    <w:p w14:paraId="74063D43" w14:textId="0807E7A3" w:rsidR="00652466" w:rsidRDefault="006418D7"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such a martyr,’ said Radwan, without </w:t>
      </w:r>
      <w:r w:rsidR="00A7230D" w:rsidRPr="00AF2203">
        <w:rPr>
          <w:rFonts w:ascii="Garamond" w:eastAsia="Arial Unicode MS" w:hAnsi="Garamond" w:cs="Helvetica"/>
          <w:color w:val="000000" w:themeColor="text1"/>
          <w:sz w:val="22"/>
          <w:szCs w:val="22"/>
        </w:rPr>
        <w:t xml:space="preserve">any </w:t>
      </w:r>
      <w:r w:rsidRPr="00AF2203">
        <w:rPr>
          <w:rFonts w:ascii="Garamond" w:eastAsia="Arial Unicode MS" w:hAnsi="Garamond" w:cs="Helvetica"/>
          <w:color w:val="000000" w:themeColor="text1"/>
          <w:sz w:val="22"/>
          <w:szCs w:val="22"/>
        </w:rPr>
        <w:t>humour.</w:t>
      </w:r>
      <w:r w:rsidR="000A6DA8">
        <w:rPr>
          <w:rFonts w:ascii="Garamond" w:eastAsia="Arial Unicode MS" w:hAnsi="Garamond" w:cs="Helvetica"/>
          <w:color w:val="000000" w:themeColor="text1"/>
          <w:sz w:val="22"/>
          <w:szCs w:val="22"/>
        </w:rPr>
        <w:t xml:space="preserve"> ‘How’s the Rilke?’</w:t>
      </w:r>
    </w:p>
    <w:p w14:paraId="68206145" w14:textId="23A0E015" w:rsidR="00E50FE0" w:rsidRPr="00F630D6" w:rsidRDefault="000A6DA8"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lang w:val="de-DE"/>
        </w:rPr>
      </w:pPr>
      <w:r w:rsidRPr="00E50FE0">
        <w:rPr>
          <w:rFonts w:ascii="Garamond" w:eastAsia="Arial Unicode MS" w:hAnsi="Garamond" w:cs="Helvetica"/>
          <w:color w:val="000000" w:themeColor="text1"/>
          <w:sz w:val="22"/>
          <w:szCs w:val="22"/>
        </w:rPr>
        <w:t>‘Stuck on the second word.</w:t>
      </w:r>
      <w:r w:rsidR="00E50FE0" w:rsidRPr="00E50FE0">
        <w:rPr>
          <w:rFonts w:ascii="Garamond" w:eastAsia="Arial Unicode MS" w:hAnsi="Garamond" w:cs="Helvetica"/>
          <w:color w:val="000000" w:themeColor="text1"/>
          <w:sz w:val="22"/>
          <w:szCs w:val="22"/>
        </w:rPr>
        <w:t xml:space="preserve">’ </w:t>
      </w:r>
      <w:r w:rsidR="00E50FE0" w:rsidRPr="00F630D6">
        <w:rPr>
          <w:rFonts w:ascii="Garamond" w:eastAsia="Arial Unicode MS" w:hAnsi="Garamond" w:cs="Helvetica"/>
          <w:color w:val="000000" w:themeColor="text1"/>
          <w:sz w:val="22"/>
          <w:szCs w:val="22"/>
          <w:lang w:val="de-DE"/>
        </w:rPr>
        <w:t xml:space="preserve">I </w:t>
      </w:r>
      <w:proofErr w:type="spellStart"/>
      <w:r w:rsidR="00E50FE0" w:rsidRPr="00F630D6">
        <w:rPr>
          <w:rFonts w:ascii="Garamond" w:eastAsia="Arial Unicode MS" w:hAnsi="Garamond" w:cs="Helvetica"/>
          <w:color w:val="000000" w:themeColor="text1"/>
          <w:sz w:val="22"/>
          <w:szCs w:val="22"/>
          <w:lang w:val="de-DE"/>
        </w:rPr>
        <w:t>picked</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up</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the</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book</w:t>
      </w:r>
      <w:proofErr w:type="spellEnd"/>
      <w:r w:rsidR="00E50FE0" w:rsidRPr="00F630D6">
        <w:rPr>
          <w:rFonts w:ascii="Garamond" w:eastAsia="Arial Unicode MS" w:hAnsi="Garamond" w:cs="Helvetica"/>
          <w:color w:val="000000" w:themeColor="text1"/>
          <w:sz w:val="22"/>
          <w:szCs w:val="22"/>
          <w:lang w:val="de-DE"/>
        </w:rPr>
        <w:t xml:space="preserve"> </w:t>
      </w:r>
      <w:r w:rsidR="00101787" w:rsidRPr="00F630D6">
        <w:rPr>
          <w:rFonts w:ascii="Garamond" w:eastAsia="Arial Unicode MS" w:hAnsi="Garamond" w:cs="Helvetica"/>
          <w:color w:val="000000" w:themeColor="text1"/>
          <w:sz w:val="22"/>
          <w:szCs w:val="22"/>
          <w:lang w:val="de-DE"/>
        </w:rPr>
        <w:t>(</w:t>
      </w:r>
      <w:proofErr w:type="spellStart"/>
      <w:r w:rsidR="00101787" w:rsidRPr="00F630D6">
        <w:rPr>
          <w:rFonts w:ascii="Garamond" w:eastAsia="Arial Unicode MS" w:hAnsi="Garamond" w:cs="Helvetica"/>
          <w:color w:val="000000" w:themeColor="text1"/>
          <w:sz w:val="22"/>
          <w:szCs w:val="22"/>
          <w:lang w:val="de-DE"/>
        </w:rPr>
        <w:t>Duino</w:t>
      </w:r>
      <w:proofErr w:type="spellEnd"/>
      <w:r w:rsidR="00101787" w:rsidRPr="00F630D6">
        <w:rPr>
          <w:rFonts w:ascii="Garamond" w:eastAsia="Arial Unicode MS" w:hAnsi="Garamond" w:cs="Helvetica"/>
          <w:color w:val="000000" w:themeColor="text1"/>
          <w:sz w:val="22"/>
          <w:szCs w:val="22"/>
          <w:lang w:val="de-DE"/>
        </w:rPr>
        <w:t xml:space="preserve"> </w:t>
      </w:r>
      <w:proofErr w:type="spellStart"/>
      <w:r w:rsidR="00101787" w:rsidRPr="00F630D6">
        <w:rPr>
          <w:rFonts w:ascii="Garamond" w:eastAsia="Arial Unicode MS" w:hAnsi="Garamond" w:cs="Helvetica"/>
          <w:color w:val="000000" w:themeColor="text1"/>
          <w:sz w:val="22"/>
          <w:szCs w:val="22"/>
          <w:lang w:val="de-DE"/>
        </w:rPr>
        <w:t>Elegies</w:t>
      </w:r>
      <w:proofErr w:type="spellEnd"/>
      <w:r w:rsidR="00101787" w:rsidRPr="00F630D6">
        <w:rPr>
          <w:rFonts w:ascii="Garamond" w:eastAsia="Arial Unicode MS" w:hAnsi="Garamond" w:cs="Helvetica"/>
          <w:color w:val="000000" w:themeColor="text1"/>
          <w:sz w:val="22"/>
          <w:szCs w:val="22"/>
          <w:lang w:val="de-DE"/>
        </w:rPr>
        <w:t xml:space="preserve">) </w:t>
      </w:r>
      <w:r w:rsidR="00E50FE0" w:rsidRPr="00F630D6">
        <w:rPr>
          <w:rFonts w:ascii="Garamond" w:eastAsia="Arial Unicode MS" w:hAnsi="Garamond" w:cs="Helvetica"/>
          <w:color w:val="000000" w:themeColor="text1"/>
          <w:sz w:val="22"/>
          <w:szCs w:val="22"/>
          <w:lang w:val="de-DE"/>
        </w:rPr>
        <w:t xml:space="preserve">and </w:t>
      </w:r>
      <w:proofErr w:type="spellStart"/>
      <w:r w:rsidR="00E50FE0" w:rsidRPr="00F630D6">
        <w:rPr>
          <w:rFonts w:ascii="Garamond" w:eastAsia="Arial Unicode MS" w:hAnsi="Garamond" w:cs="Helvetica"/>
          <w:color w:val="000000" w:themeColor="text1"/>
          <w:sz w:val="22"/>
          <w:szCs w:val="22"/>
          <w:lang w:val="de-DE"/>
        </w:rPr>
        <w:t>read</w:t>
      </w:r>
      <w:proofErr w:type="spellEnd"/>
      <w:r w:rsidR="00E50FE0" w:rsidRPr="00F630D6">
        <w:rPr>
          <w:rFonts w:ascii="Garamond" w:eastAsia="Arial Unicode MS" w:hAnsi="Garamond" w:cs="Helvetica"/>
          <w:color w:val="000000" w:themeColor="text1"/>
          <w:sz w:val="22"/>
          <w:szCs w:val="22"/>
          <w:lang w:val="de-DE"/>
        </w:rPr>
        <w:t>, ‘</w:t>
      </w:r>
      <w:r w:rsidR="00E50FE0" w:rsidRPr="00F630D6">
        <w:rPr>
          <w:rFonts w:ascii="Garamond" w:eastAsia="Arial Unicode MS" w:hAnsi="Garamond" w:cs="Helvetica"/>
          <w:i/>
          <w:iCs/>
          <w:color w:val="000000" w:themeColor="text1"/>
          <w:sz w:val="22"/>
          <w:szCs w:val="22"/>
          <w:lang w:val="de-DE"/>
        </w:rPr>
        <w:t xml:space="preserve">Wer, wenn ich </w:t>
      </w:r>
      <w:proofErr w:type="spellStart"/>
      <w:r w:rsidR="00E50FE0" w:rsidRPr="00F630D6">
        <w:rPr>
          <w:rFonts w:ascii="Garamond" w:eastAsia="Arial Unicode MS" w:hAnsi="Garamond" w:cs="Helvetica"/>
          <w:i/>
          <w:iCs/>
          <w:color w:val="000000" w:themeColor="text1"/>
          <w:sz w:val="22"/>
          <w:szCs w:val="22"/>
          <w:lang w:val="de-DE"/>
        </w:rPr>
        <w:t>schriee</w:t>
      </w:r>
      <w:proofErr w:type="spellEnd"/>
      <w:r w:rsidR="00E50FE0" w:rsidRPr="00F630D6">
        <w:rPr>
          <w:rFonts w:ascii="Garamond" w:eastAsia="Arial Unicode MS" w:hAnsi="Garamond" w:cs="Helvetica"/>
          <w:i/>
          <w:iCs/>
          <w:color w:val="000000" w:themeColor="text1"/>
          <w:sz w:val="22"/>
          <w:szCs w:val="22"/>
          <w:lang w:val="de-DE"/>
        </w:rPr>
        <w:t>, hörte mich denn aus der Engel</w:t>
      </w:r>
      <w:r w:rsidR="00652466" w:rsidRPr="00F630D6">
        <w:rPr>
          <w:rFonts w:ascii="Garamond" w:eastAsia="Arial Unicode MS" w:hAnsi="Garamond" w:cs="Helvetica"/>
          <w:color w:val="000000" w:themeColor="text1"/>
          <w:sz w:val="22"/>
          <w:szCs w:val="22"/>
          <w:lang w:val="de-DE"/>
        </w:rPr>
        <w:t>.’</w:t>
      </w:r>
      <w:r w:rsidR="009A5EAB">
        <w:rPr>
          <w:rStyle w:val="FootnoteReference"/>
          <w:rFonts w:ascii="Garamond" w:eastAsia="Arial Unicode MS" w:hAnsi="Garamond" w:cs="Helvetica"/>
          <w:color w:val="000000" w:themeColor="text1"/>
          <w:sz w:val="22"/>
          <w:szCs w:val="22"/>
        </w:rPr>
        <w:footnoteReference w:id="44"/>
      </w:r>
    </w:p>
    <w:p w14:paraId="1632DE81" w14:textId="43EF4DAE" w:rsidR="00652466" w:rsidRDefault="00652466"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101787">
        <w:rPr>
          <w:rFonts w:ascii="Garamond" w:eastAsia="Arial Unicode MS" w:hAnsi="Garamond" w:cs="Helvetica"/>
          <w:color w:val="000000" w:themeColor="text1"/>
          <w:sz w:val="22"/>
          <w:szCs w:val="22"/>
        </w:rPr>
        <w:t>beamed</w:t>
      </w:r>
      <w:r>
        <w:rPr>
          <w:rFonts w:ascii="Garamond" w:eastAsia="Arial Unicode MS" w:hAnsi="Garamond" w:cs="Helvetica"/>
          <w:color w:val="000000" w:themeColor="text1"/>
          <w:sz w:val="22"/>
          <w:szCs w:val="22"/>
        </w:rPr>
        <w:t xml:space="preserve"> </w:t>
      </w:r>
      <w:r w:rsidR="00443B54">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face of </w:t>
      </w:r>
      <w:r w:rsidR="00B8233F">
        <w:rPr>
          <w:rFonts w:ascii="Garamond" w:eastAsia="Arial Unicode MS" w:hAnsi="Garamond" w:cs="Helvetica"/>
          <w:color w:val="000000" w:themeColor="text1"/>
          <w:sz w:val="22"/>
          <w:szCs w:val="22"/>
        </w:rPr>
        <w:t xml:space="preserve">proud </w:t>
      </w:r>
      <w:r>
        <w:rPr>
          <w:rFonts w:ascii="Garamond" w:eastAsia="Arial Unicode MS" w:hAnsi="Garamond" w:cs="Helvetica"/>
          <w:color w:val="000000" w:themeColor="text1"/>
          <w:sz w:val="22"/>
          <w:szCs w:val="22"/>
        </w:rPr>
        <w:t>approval</w:t>
      </w:r>
      <w:r w:rsidR="005D5DB2">
        <w:rPr>
          <w:rFonts w:ascii="Garamond" w:eastAsia="Arial Unicode MS" w:hAnsi="Garamond" w:cs="Helvetica"/>
          <w:color w:val="000000" w:themeColor="text1"/>
          <w:sz w:val="22"/>
          <w:szCs w:val="22"/>
        </w:rPr>
        <w:t xml:space="preserve"> (whether this pride was directed </w:t>
      </w:r>
      <w:r w:rsidR="00DF5DF9">
        <w:rPr>
          <w:rFonts w:ascii="Garamond" w:eastAsia="Arial Unicode MS" w:hAnsi="Garamond" w:cs="Helvetica"/>
          <w:color w:val="000000" w:themeColor="text1"/>
          <w:sz w:val="22"/>
          <w:szCs w:val="22"/>
        </w:rPr>
        <w:t>to</w:t>
      </w:r>
      <w:r w:rsidR="005D5DB2">
        <w:rPr>
          <w:rFonts w:ascii="Garamond" w:eastAsia="Arial Unicode MS" w:hAnsi="Garamond" w:cs="Helvetica"/>
          <w:color w:val="000000" w:themeColor="text1"/>
          <w:sz w:val="22"/>
          <w:szCs w:val="22"/>
        </w:rPr>
        <w:t xml:space="preserve"> me or Rilke was unclear)</w:t>
      </w:r>
      <w:r>
        <w:rPr>
          <w:rFonts w:ascii="Garamond" w:eastAsia="Arial Unicode MS" w:hAnsi="Garamond" w:cs="Helvetica"/>
          <w:color w:val="000000" w:themeColor="text1"/>
          <w:sz w:val="22"/>
          <w:szCs w:val="22"/>
        </w:rPr>
        <w:t>.</w:t>
      </w:r>
    </w:p>
    <w:p w14:paraId="2FECE369" w14:textId="07824628" w:rsidR="00101787" w:rsidRDefault="007810CD"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said, </w:t>
      </w:r>
      <w:r w:rsidR="00101787">
        <w:rPr>
          <w:rFonts w:ascii="Garamond" w:eastAsia="Arial Unicode MS" w:hAnsi="Garamond" w:cs="Helvetica"/>
          <w:color w:val="000000" w:themeColor="text1"/>
          <w:sz w:val="22"/>
          <w:szCs w:val="22"/>
        </w:rPr>
        <w:t>‘</w:t>
      </w:r>
      <w:r w:rsidR="00584825">
        <w:rPr>
          <w:rFonts w:ascii="Garamond" w:eastAsia="Arial Unicode MS" w:hAnsi="Garamond" w:cs="Helvetica"/>
          <w:color w:val="000000" w:themeColor="text1"/>
          <w:sz w:val="22"/>
          <w:szCs w:val="22"/>
        </w:rPr>
        <w:t xml:space="preserve">But the second word </w:t>
      </w:r>
      <w:proofErr w:type="spellStart"/>
      <w:r w:rsidR="00584825" w:rsidRPr="00584825">
        <w:rPr>
          <w:rFonts w:ascii="Garamond" w:eastAsia="Arial Unicode MS" w:hAnsi="Garamond" w:cs="Helvetica"/>
          <w:i/>
          <w:iCs/>
          <w:color w:val="000000" w:themeColor="text1"/>
          <w:sz w:val="22"/>
          <w:szCs w:val="22"/>
        </w:rPr>
        <w:t>wenn</w:t>
      </w:r>
      <w:proofErr w:type="spellEnd"/>
      <w:r w:rsidR="00584825">
        <w:rPr>
          <w:rFonts w:ascii="Garamond" w:eastAsia="Arial Unicode MS" w:hAnsi="Garamond" w:cs="Helvetica"/>
          <w:color w:val="000000" w:themeColor="text1"/>
          <w:sz w:val="22"/>
          <w:szCs w:val="22"/>
        </w:rPr>
        <w:t xml:space="preserve"> could mean </w:t>
      </w:r>
      <w:r w:rsidR="00584825" w:rsidRPr="00584825">
        <w:rPr>
          <w:rFonts w:ascii="Garamond" w:eastAsia="Arial Unicode MS" w:hAnsi="Garamond" w:cs="Helvetica"/>
          <w:i/>
          <w:iCs/>
          <w:color w:val="000000" w:themeColor="text1"/>
          <w:sz w:val="22"/>
          <w:szCs w:val="22"/>
        </w:rPr>
        <w:t>if</w:t>
      </w:r>
      <w:r w:rsidR="00584825">
        <w:rPr>
          <w:rFonts w:ascii="Garamond" w:eastAsia="Arial Unicode MS" w:hAnsi="Garamond" w:cs="Helvetica"/>
          <w:color w:val="000000" w:themeColor="text1"/>
          <w:sz w:val="22"/>
          <w:szCs w:val="22"/>
        </w:rPr>
        <w:t xml:space="preserve"> or </w:t>
      </w:r>
      <w:r w:rsidR="00584825" w:rsidRPr="00584825">
        <w:rPr>
          <w:rFonts w:ascii="Garamond" w:eastAsia="Arial Unicode MS" w:hAnsi="Garamond" w:cs="Helvetica"/>
          <w:i/>
          <w:iCs/>
          <w:color w:val="000000" w:themeColor="text1"/>
          <w:sz w:val="22"/>
          <w:szCs w:val="22"/>
        </w:rPr>
        <w:t>when</w:t>
      </w:r>
      <w:r w:rsidR="00101787" w:rsidRPr="000100F0">
        <w:rPr>
          <w:rFonts w:ascii="Garamond" w:eastAsia="Arial Unicode MS" w:hAnsi="Garamond" w:cs="Helvetica"/>
          <w:color w:val="000000" w:themeColor="text1"/>
          <w:sz w:val="22"/>
          <w:szCs w:val="22"/>
        </w:rPr>
        <w:t>.</w:t>
      </w:r>
      <w:r w:rsidR="002E771E">
        <w:rPr>
          <w:rFonts w:ascii="Garamond" w:eastAsia="Arial Unicode MS" w:hAnsi="Garamond" w:cs="Helvetica"/>
          <w:color w:val="000000" w:themeColor="text1"/>
          <w:sz w:val="22"/>
          <w:szCs w:val="22"/>
        </w:rPr>
        <w:t xml:space="preserve"> </w:t>
      </w:r>
      <w:r w:rsidR="00584825">
        <w:rPr>
          <w:rFonts w:ascii="Garamond" w:eastAsia="Arial Unicode MS" w:hAnsi="Garamond" w:cs="Helvetica"/>
          <w:color w:val="000000" w:themeColor="text1"/>
          <w:sz w:val="22"/>
          <w:szCs w:val="22"/>
        </w:rPr>
        <w:t>Depending on which word you use, it c</w:t>
      </w:r>
      <w:r w:rsidR="002E771E">
        <w:rPr>
          <w:rFonts w:ascii="Garamond" w:eastAsia="Arial Unicode MS" w:hAnsi="Garamond" w:cs="Helvetica"/>
          <w:color w:val="000000" w:themeColor="text1"/>
          <w:sz w:val="22"/>
          <w:szCs w:val="22"/>
        </w:rPr>
        <w:t>ompletely changes the meaning!</w:t>
      </w:r>
      <w:r w:rsidR="00595A17">
        <w:rPr>
          <w:rFonts w:ascii="Garamond" w:eastAsia="Arial Unicode MS" w:hAnsi="Garamond" w:cs="Helvetica"/>
          <w:color w:val="000000" w:themeColor="text1"/>
          <w:sz w:val="22"/>
          <w:szCs w:val="22"/>
        </w:rPr>
        <w:t>’</w:t>
      </w:r>
    </w:p>
    <w:p w14:paraId="745AAF25" w14:textId="71512E64" w:rsidR="000A6DA8" w:rsidRPr="00F630D6" w:rsidRDefault="00595A1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501A6F">
        <w:rPr>
          <w:rFonts w:ascii="Garamond" w:eastAsia="Arial Unicode MS" w:hAnsi="Garamond" w:cs="Helvetica"/>
          <w:color w:val="000000" w:themeColor="text1"/>
          <w:sz w:val="22"/>
          <w:szCs w:val="22"/>
        </w:rPr>
        <w:t xml:space="preserve"> </w:t>
      </w:r>
      <w:r w:rsidR="00997245">
        <w:rPr>
          <w:rFonts w:ascii="Garamond" w:eastAsia="Arial Unicode MS" w:hAnsi="Garamond" w:cs="Helvetica"/>
          <w:color w:val="000000" w:themeColor="text1"/>
          <w:sz w:val="22"/>
          <w:szCs w:val="22"/>
        </w:rPr>
        <w:t>fired</w:t>
      </w:r>
      <w:r w:rsidR="00501A6F">
        <w:rPr>
          <w:rFonts w:ascii="Garamond" w:eastAsia="Arial Unicode MS" w:hAnsi="Garamond" w:cs="Helvetica"/>
          <w:color w:val="000000" w:themeColor="text1"/>
          <w:sz w:val="22"/>
          <w:szCs w:val="22"/>
        </w:rPr>
        <w:t xml:space="preserve"> a </w:t>
      </w:r>
      <w:r w:rsidR="00997245" w:rsidRPr="00997245">
        <w:rPr>
          <w:rFonts w:ascii="Garamond" w:eastAsia="Arial Unicode MS" w:hAnsi="Garamond" w:cs="Helvetica"/>
          <w:color w:val="000000" w:themeColor="text1"/>
          <w:sz w:val="22"/>
          <w:szCs w:val="22"/>
        </w:rPr>
        <w:t xml:space="preserve">game-show host </w:t>
      </w:r>
      <w:r w:rsidR="00997245">
        <w:rPr>
          <w:rFonts w:ascii="Garamond" w:eastAsia="Arial Unicode MS" w:hAnsi="Garamond" w:cs="Helvetica"/>
          <w:color w:val="000000" w:themeColor="text1"/>
          <w:sz w:val="22"/>
          <w:szCs w:val="22"/>
        </w:rPr>
        <w:t xml:space="preserve">style </w:t>
      </w:r>
      <w:r w:rsidR="00501A6F">
        <w:rPr>
          <w:rFonts w:ascii="Garamond" w:eastAsia="Arial Unicode MS" w:hAnsi="Garamond" w:cs="Helvetica"/>
          <w:color w:val="000000" w:themeColor="text1"/>
          <w:sz w:val="22"/>
          <w:szCs w:val="22"/>
        </w:rPr>
        <w:t>finger-snap-point-and-wink</w:t>
      </w:r>
      <w:r w:rsidR="00434279">
        <w:rPr>
          <w:rFonts w:ascii="Garamond" w:eastAsia="Arial Unicode MS" w:hAnsi="Garamond" w:cs="Helvetica"/>
          <w:color w:val="000000" w:themeColor="text1"/>
          <w:sz w:val="22"/>
          <w:szCs w:val="22"/>
        </w:rPr>
        <w:t>.</w:t>
      </w:r>
    </w:p>
    <w:p w14:paraId="795AAAD0" w14:textId="066BF483"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think this trip </w:t>
      </w:r>
      <w:r w:rsidR="00501A6F">
        <w:rPr>
          <w:rFonts w:ascii="Garamond" w:eastAsia="Arial Unicode MS" w:hAnsi="Garamond" w:cs="Helvetica"/>
          <w:color w:val="000000" w:themeColor="text1"/>
          <w:sz w:val="22"/>
          <w:szCs w:val="22"/>
        </w:rPr>
        <w:t>will help</w:t>
      </w:r>
      <w:r w:rsidRPr="00AF2203">
        <w:rPr>
          <w:rFonts w:ascii="Garamond" w:eastAsia="Arial Unicode MS" w:hAnsi="Garamond" w:cs="Helvetica"/>
          <w:color w:val="000000" w:themeColor="text1"/>
          <w:sz w:val="22"/>
          <w:szCs w:val="22"/>
        </w:rPr>
        <w:t xml:space="preserve"> clear my mind</w:t>
      </w:r>
      <w:r w:rsidR="00501A6F">
        <w:rPr>
          <w:rFonts w:ascii="Garamond" w:eastAsia="Arial Unicode MS" w:hAnsi="Garamond" w:cs="Helvetica"/>
          <w:color w:val="000000" w:themeColor="text1"/>
          <w:sz w:val="22"/>
          <w:szCs w:val="22"/>
        </w:rPr>
        <w:t>.</w:t>
      </w:r>
      <w:r w:rsidR="00D21247" w:rsidRPr="00AF2203">
        <w:rPr>
          <w:rFonts w:ascii="Garamond" w:eastAsia="Arial Unicode MS" w:hAnsi="Garamond" w:cs="Helvetica"/>
          <w:color w:val="000000" w:themeColor="text1"/>
          <w:sz w:val="22"/>
          <w:szCs w:val="22"/>
        </w:rPr>
        <w:t>’</w:t>
      </w:r>
    </w:p>
    <w:p w14:paraId="2657E0A7" w14:textId="56294AEE" w:rsidR="006418D7" w:rsidRPr="00AF2203" w:rsidRDefault="00501A6F"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24DD7">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real self cannot be found when the mind has clarity</w:t>
      </w:r>
      <w:r>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he replied. </w:t>
      </w:r>
      <w:r w:rsidR="006418D7" w:rsidRPr="00AF2203">
        <w:rPr>
          <w:rStyle w:val="FootnoteReference"/>
          <w:rFonts w:ascii="Garamond" w:eastAsia="Arial Unicode MS" w:hAnsi="Garamond" w:cs="Helvetica"/>
          <w:color w:val="000000" w:themeColor="text1"/>
          <w:sz w:val="22"/>
          <w:szCs w:val="22"/>
        </w:rPr>
        <w:footnoteReference w:id="45"/>
      </w:r>
    </w:p>
    <w:p w14:paraId="14524083" w14:textId="2832AAF1"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4207"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w:t>
      </w:r>
      <w:r w:rsidR="008F4295"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replied plaintively.</w:t>
      </w:r>
    </w:p>
    <w:p w14:paraId="32818CE6" w14:textId="61515346" w:rsidR="006418D7" w:rsidRPr="00AF2203" w:rsidRDefault="00924D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not gonna hang around in LA, huh? </w:t>
      </w:r>
      <w:r w:rsidR="006418D7" w:rsidRPr="00AF2203">
        <w:rPr>
          <w:rFonts w:ascii="Garamond" w:eastAsia="Arial Unicode MS" w:hAnsi="Garamond" w:cs="Helvetica"/>
          <w:color w:val="000000" w:themeColor="text1"/>
          <w:sz w:val="22"/>
          <w:szCs w:val="22"/>
        </w:rPr>
        <w:t>Too Utopian?’</w:t>
      </w:r>
    </w:p>
    <w:p w14:paraId="2F072CF2" w14:textId="526DA71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is for some.</w:t>
      </w:r>
      <w:r w:rsidR="0005237F" w:rsidRPr="00AF2203">
        <w:rPr>
          <w:rFonts w:ascii="Garamond" w:eastAsia="Arial Unicode MS" w:hAnsi="Garamond" w:cs="Helvetica"/>
          <w:color w:val="000000" w:themeColor="text1"/>
          <w:sz w:val="22"/>
          <w:szCs w:val="22"/>
        </w:rPr>
        <w:t xml:space="preserve"> People who </w:t>
      </w:r>
      <w:r w:rsidR="00435F8C" w:rsidRPr="00AF2203">
        <w:rPr>
          <w:rFonts w:ascii="Garamond" w:eastAsia="Arial Unicode MS" w:hAnsi="Garamond" w:cs="Helvetica"/>
          <w:color w:val="000000" w:themeColor="text1"/>
          <w:sz w:val="22"/>
          <w:szCs w:val="22"/>
        </w:rPr>
        <w:t>never</w:t>
      </w:r>
      <w:r w:rsidR="0005237F" w:rsidRPr="00AF2203">
        <w:rPr>
          <w:rFonts w:ascii="Garamond" w:eastAsia="Arial Unicode MS" w:hAnsi="Garamond" w:cs="Helvetica"/>
          <w:color w:val="000000" w:themeColor="text1"/>
          <w:sz w:val="22"/>
          <w:szCs w:val="22"/>
        </w:rPr>
        <w:t xml:space="preserve"> </w:t>
      </w:r>
      <w:r w:rsidR="00435F8C" w:rsidRPr="00AF2203">
        <w:rPr>
          <w:rFonts w:ascii="Garamond" w:eastAsia="Arial Unicode MS" w:hAnsi="Garamond" w:cs="Helvetica"/>
          <w:color w:val="000000" w:themeColor="text1"/>
          <w:sz w:val="22"/>
          <w:szCs w:val="22"/>
        </w:rPr>
        <w:t>want to feel</w:t>
      </w:r>
      <w:r w:rsidR="0005237F"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 xml:space="preserve">the </w:t>
      </w:r>
      <w:r w:rsidR="0005237F" w:rsidRPr="00AF2203">
        <w:rPr>
          <w:rFonts w:ascii="Garamond" w:eastAsia="Arial Unicode MS" w:hAnsi="Garamond" w:cs="Helvetica"/>
          <w:color w:val="000000" w:themeColor="text1"/>
          <w:sz w:val="22"/>
          <w:szCs w:val="22"/>
        </w:rPr>
        <w:t>cold</w:t>
      </w:r>
      <w:r w:rsidR="00702DB5"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People</w:t>
      </w:r>
      <w:r w:rsidR="0005237F" w:rsidRPr="00AF2203">
        <w:rPr>
          <w:rFonts w:ascii="Garamond" w:eastAsia="Arial Unicode MS" w:hAnsi="Garamond" w:cs="Helvetica"/>
          <w:color w:val="000000" w:themeColor="text1"/>
          <w:sz w:val="22"/>
          <w:szCs w:val="22"/>
        </w:rPr>
        <w:t xml:space="preserve"> </w:t>
      </w:r>
      <w:r w:rsidR="00CE276B" w:rsidRPr="00AF2203">
        <w:rPr>
          <w:rFonts w:ascii="Garamond" w:eastAsia="Arial Unicode MS" w:hAnsi="Garamond" w:cs="Helvetica"/>
          <w:color w:val="000000" w:themeColor="text1"/>
          <w:sz w:val="22"/>
          <w:szCs w:val="22"/>
        </w:rPr>
        <w:t xml:space="preserve">who </w:t>
      </w:r>
      <w:r w:rsidR="0005237F" w:rsidRPr="00AF2203">
        <w:rPr>
          <w:rFonts w:ascii="Garamond" w:eastAsia="Arial Unicode MS" w:hAnsi="Garamond" w:cs="Helvetica"/>
          <w:color w:val="000000" w:themeColor="text1"/>
          <w:sz w:val="22"/>
          <w:szCs w:val="22"/>
        </w:rPr>
        <w:t xml:space="preserve">can’t handle </w:t>
      </w:r>
      <w:r w:rsidR="006C5DD3" w:rsidRPr="00AF2203">
        <w:rPr>
          <w:rFonts w:ascii="Garamond" w:eastAsia="Arial Unicode MS" w:hAnsi="Garamond" w:cs="Helvetica"/>
          <w:color w:val="000000" w:themeColor="text1"/>
          <w:sz w:val="22"/>
          <w:szCs w:val="22"/>
        </w:rPr>
        <w:t>too much</w:t>
      </w:r>
      <w:r w:rsidR="0005237F" w:rsidRPr="00AF2203">
        <w:rPr>
          <w:rFonts w:ascii="Garamond" w:eastAsia="Arial Unicode MS" w:hAnsi="Garamond" w:cs="Helvetica"/>
          <w:color w:val="000000" w:themeColor="text1"/>
          <w:sz w:val="22"/>
          <w:szCs w:val="22"/>
        </w:rPr>
        <w:t xml:space="preserve"> reality. </w:t>
      </w:r>
      <w:r w:rsidRPr="00AF2203">
        <w:rPr>
          <w:rFonts w:ascii="Garamond" w:eastAsia="Arial Unicode MS" w:hAnsi="Garamond" w:cs="Helvetica"/>
          <w:color w:val="000000" w:themeColor="text1"/>
          <w:sz w:val="22"/>
          <w:szCs w:val="22"/>
        </w:rPr>
        <w:t>Anyway, I thought you said Utopia means “no place”?’</w:t>
      </w:r>
      <w:r w:rsidRPr="00AF2203">
        <w:rPr>
          <w:rStyle w:val="FootnoteReference"/>
          <w:rFonts w:ascii="Garamond" w:eastAsia="Arial Unicode MS" w:hAnsi="Garamond" w:cs="Helvetica"/>
          <w:color w:val="000000" w:themeColor="text1"/>
          <w:sz w:val="22"/>
          <w:szCs w:val="22"/>
        </w:rPr>
        <w:footnoteReference w:id="46"/>
      </w:r>
    </w:p>
    <w:p w14:paraId="4DAD470A" w14:textId="3C7FDA5B" w:rsidR="0080161C"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it used to. That’s the thing about Utopia: </w:t>
      </w:r>
      <w:r w:rsidR="00BF1F4D"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BF1F4D" w:rsidRPr="00AF2203">
        <w:rPr>
          <w:rFonts w:ascii="Garamond" w:eastAsia="Arial Unicode MS" w:hAnsi="Garamond" w:cs="Helvetica"/>
          <w:color w:val="000000" w:themeColor="text1"/>
          <w:sz w:val="22"/>
          <w:szCs w:val="22"/>
        </w:rPr>
        <w:t>definition</w:t>
      </w:r>
      <w:r w:rsidRPr="00AF2203">
        <w:rPr>
          <w:rFonts w:ascii="Garamond" w:eastAsia="Arial Unicode MS" w:hAnsi="Garamond" w:cs="Helvetica"/>
          <w:color w:val="000000" w:themeColor="text1"/>
          <w:sz w:val="22"/>
          <w:szCs w:val="22"/>
        </w:rPr>
        <w:t xml:space="preserve"> </w:t>
      </w:r>
      <w:r w:rsidR="00752F30"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always changing. </w:t>
      </w:r>
      <w:r w:rsidR="00EF20A3" w:rsidRPr="00AF2203">
        <w:rPr>
          <w:rFonts w:ascii="Garamond" w:eastAsia="Arial Unicode MS" w:hAnsi="Garamond" w:cs="Helvetica"/>
          <w:color w:val="000000" w:themeColor="text1"/>
          <w:sz w:val="22"/>
          <w:szCs w:val="22"/>
        </w:rPr>
        <w:t xml:space="preserve">Thomas </w:t>
      </w:r>
      <w:r w:rsidRPr="00AF2203">
        <w:rPr>
          <w:rFonts w:ascii="Garamond" w:eastAsia="Arial Unicode MS" w:hAnsi="Garamond" w:cs="Helvetica"/>
          <w:color w:val="000000" w:themeColor="text1"/>
          <w:sz w:val="22"/>
          <w:szCs w:val="22"/>
        </w:rPr>
        <w:t>More’s was full of slaves.</w:t>
      </w:r>
      <w:r w:rsidR="0080161C" w:rsidRPr="00AF2203">
        <w:rPr>
          <w:rFonts w:ascii="Garamond" w:eastAsia="Arial Unicode MS" w:hAnsi="Garamond" w:cs="Helvetica"/>
          <w:color w:val="000000" w:themeColor="text1"/>
          <w:sz w:val="22"/>
          <w:szCs w:val="22"/>
        </w:rPr>
        <w:t>’</w:t>
      </w:r>
    </w:p>
    <w:p w14:paraId="4BED08E1" w14:textId="644CB3BA" w:rsidR="0080161C"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‘More’s the pity</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1540E24" w14:textId="65EB038E" w:rsidR="006418D7"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FB9" w:rsidRPr="00AF2203">
        <w:rPr>
          <w:rFonts w:ascii="Garamond" w:eastAsia="Arial Unicode MS" w:hAnsi="Garamond" w:cs="Helvetica"/>
          <w:color w:val="000000" w:themeColor="text1"/>
          <w:sz w:val="22"/>
          <w:szCs w:val="22"/>
        </w:rPr>
        <w:t>Indeed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50AF46D4" w14:textId="53AF110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future </w:t>
      </w:r>
      <w:proofErr w:type="spellStart"/>
      <w:r w:rsidRPr="00AF2203">
        <w:rPr>
          <w:rFonts w:ascii="Garamond" w:eastAsia="Arial Unicode MS" w:hAnsi="Garamond" w:cs="Helvetica"/>
          <w:color w:val="000000" w:themeColor="text1"/>
          <w:sz w:val="22"/>
          <w:szCs w:val="22"/>
        </w:rPr>
        <w:t>aint</w:t>
      </w:r>
      <w:proofErr w:type="spellEnd"/>
      <w:r w:rsidRPr="00AF2203">
        <w:rPr>
          <w:rFonts w:ascii="Garamond" w:eastAsia="Arial Unicode MS" w:hAnsi="Garamond" w:cs="Helvetica"/>
          <w:color w:val="000000" w:themeColor="text1"/>
          <w:sz w:val="22"/>
          <w:szCs w:val="22"/>
        </w:rPr>
        <w:t xml:space="preserve"> what it used to be!’</w:t>
      </w:r>
    </w:p>
    <w:p w14:paraId="79979624" w14:textId="306CACC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That’s something we can agree on,</w:t>
      </w:r>
      <w:r w:rsidR="00A96766" w:rsidRPr="00AF2203">
        <w:rPr>
          <w:rFonts w:ascii="Garamond" w:eastAsia="Arial Unicode MS" w:hAnsi="Garamond" w:cs="Helvetica"/>
          <w:color w:val="000000" w:themeColor="text1"/>
          <w:sz w:val="22"/>
          <w:szCs w:val="22"/>
        </w:rPr>
        <w:t xml:space="preserve"> </w:t>
      </w:r>
      <w:r w:rsidR="003B670C" w:rsidRPr="00AF2203">
        <w:rPr>
          <w:rFonts w:ascii="Garamond" w:eastAsia="Arial Unicode MS" w:hAnsi="Garamond" w:cs="Helvetica"/>
          <w:color w:val="000000" w:themeColor="text1"/>
          <w:sz w:val="22"/>
          <w:szCs w:val="22"/>
        </w:rPr>
        <w:t xml:space="preserve">master </w:t>
      </w:r>
      <w:r w:rsidR="00A96766" w:rsidRPr="00AF2203">
        <w:rPr>
          <w:rFonts w:ascii="Garamond" w:eastAsia="Arial Unicode MS" w:hAnsi="Garamond" w:cs="Helvetica"/>
          <w:color w:val="000000" w:themeColor="text1"/>
          <w:sz w:val="22"/>
          <w:szCs w:val="22"/>
        </w:rPr>
        <w:t>Yogi</w:t>
      </w:r>
      <w:r w:rsidRPr="00AF2203">
        <w:rPr>
          <w:rFonts w:ascii="Garamond" w:eastAsia="Arial Unicode MS" w:hAnsi="Garamond" w:cs="Helvetica"/>
          <w:color w:val="000000" w:themeColor="text1"/>
          <w:sz w:val="22"/>
          <w:szCs w:val="22"/>
        </w:rPr>
        <w:t xml:space="preserve">,’ replied Radwan. </w:t>
      </w:r>
      <w:r w:rsidR="00690E1B" w:rsidRPr="00AF2203">
        <w:rPr>
          <w:rFonts w:ascii="Garamond" w:eastAsia="Arial Unicode MS" w:hAnsi="Garamond" w:cs="Helvetica"/>
          <w:color w:val="000000" w:themeColor="text1"/>
          <w:sz w:val="22"/>
          <w:szCs w:val="22"/>
        </w:rPr>
        <w:t>He yawned and asked</w:t>
      </w:r>
      <w:r w:rsidR="00282F1B">
        <w:rPr>
          <w:rFonts w:ascii="Garamond" w:eastAsia="Arial Unicode MS" w:hAnsi="Garamond" w:cs="Helvetica"/>
          <w:color w:val="000000" w:themeColor="text1"/>
          <w:sz w:val="22"/>
          <w:szCs w:val="22"/>
        </w:rPr>
        <w:t xml:space="preserve"> what I was going to do </w:t>
      </w:r>
      <w:r w:rsidR="00270640">
        <w:rPr>
          <w:rFonts w:ascii="Garamond" w:eastAsia="Arial Unicode MS" w:hAnsi="Garamond" w:cs="Helvetica"/>
          <w:color w:val="000000" w:themeColor="text1"/>
          <w:sz w:val="22"/>
          <w:szCs w:val="22"/>
        </w:rPr>
        <w:t>after I visited him in LA</w:t>
      </w:r>
      <w:r w:rsidR="00282F1B">
        <w:rPr>
          <w:rFonts w:ascii="Garamond" w:eastAsia="Arial Unicode MS" w:hAnsi="Garamond" w:cs="Helvetica"/>
          <w:color w:val="000000" w:themeColor="text1"/>
          <w:sz w:val="22"/>
          <w:szCs w:val="22"/>
        </w:rPr>
        <w:t>.</w:t>
      </w:r>
    </w:p>
    <w:p w14:paraId="4767E60D" w14:textId="23CB027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928DA">
        <w:rPr>
          <w:rFonts w:ascii="Garamond" w:eastAsia="Arial Unicode MS" w:hAnsi="Garamond" w:cs="Helvetica"/>
          <w:color w:val="000000" w:themeColor="text1"/>
          <w:sz w:val="22"/>
          <w:szCs w:val="22"/>
        </w:rPr>
        <w:t>Design</w:t>
      </w:r>
      <w:r w:rsidRPr="00AF2203">
        <w:rPr>
          <w:rFonts w:ascii="Garamond" w:eastAsia="Arial Unicode MS" w:hAnsi="Garamond" w:cs="Helvetica"/>
          <w:color w:val="000000" w:themeColor="text1"/>
          <w:sz w:val="22"/>
          <w:szCs w:val="22"/>
        </w:rPr>
        <w:t xml:space="preserve"> </w:t>
      </w:r>
      <w:r w:rsidR="00C928DA">
        <w:rPr>
          <w:rFonts w:ascii="Garamond" w:eastAsia="Arial Unicode MS" w:hAnsi="Garamond" w:cs="Helvetica"/>
          <w:color w:val="000000" w:themeColor="text1"/>
          <w:sz w:val="22"/>
          <w:szCs w:val="22"/>
        </w:rPr>
        <w:t>a new</w:t>
      </w:r>
      <w:r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27064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270640">
        <w:rPr>
          <w:rFonts w:ascii="Garamond" w:eastAsia="Arial Unicode MS" w:hAnsi="Garamond" w:cs="Helvetica"/>
          <w:color w:val="000000" w:themeColor="text1"/>
          <w:sz w:val="22"/>
          <w:szCs w:val="22"/>
        </w:rPr>
        <w:t xml:space="preserve"> I told him.</w:t>
      </w:r>
    </w:p>
    <w:p w14:paraId="132483A9" w14:textId="4835BF0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‘What else you </w:t>
      </w:r>
      <w:r w:rsidR="00C375A0" w:rsidRPr="00AF2203">
        <w:rPr>
          <w:rFonts w:ascii="Garamond" w:eastAsia="Arial Unicode MS" w:hAnsi="Garamond" w:cs="Helvetica"/>
          <w:color w:val="000000" w:themeColor="text1"/>
          <w:sz w:val="22"/>
          <w:szCs w:val="22"/>
        </w:rPr>
        <w:t xml:space="preserve">gonna </w:t>
      </w:r>
      <w:r w:rsidRPr="00AF2203">
        <w:rPr>
          <w:rFonts w:ascii="Garamond" w:eastAsia="Arial Unicode MS" w:hAnsi="Garamond" w:cs="Helvetica"/>
          <w:color w:val="000000" w:themeColor="text1"/>
          <w:sz w:val="22"/>
          <w:szCs w:val="22"/>
        </w:rPr>
        <w:t xml:space="preserve">do?’ </w:t>
      </w:r>
      <w:r w:rsidR="00FA0FDB" w:rsidRPr="00AF2203">
        <w:rPr>
          <w:rFonts w:ascii="Garamond" w:eastAsia="Arial Unicode MS" w:hAnsi="Garamond" w:cs="Helvetica"/>
          <w:color w:val="000000" w:themeColor="text1"/>
          <w:sz w:val="22"/>
          <w:szCs w:val="22"/>
        </w:rPr>
        <w:t xml:space="preserve">he </w:t>
      </w:r>
      <w:r w:rsidR="00E55E8B" w:rsidRPr="00AF2203">
        <w:rPr>
          <w:rFonts w:ascii="Garamond" w:eastAsia="Arial Unicode MS" w:hAnsi="Garamond" w:cs="Helvetica"/>
          <w:color w:val="000000" w:themeColor="text1"/>
          <w:sz w:val="22"/>
          <w:szCs w:val="22"/>
        </w:rPr>
        <w:t>snapped back</w:t>
      </w:r>
      <w:r w:rsidRPr="00AF2203">
        <w:rPr>
          <w:rFonts w:ascii="Garamond" w:eastAsia="Arial Unicode MS" w:hAnsi="Garamond" w:cs="Helvetica"/>
          <w:color w:val="000000" w:themeColor="text1"/>
          <w:sz w:val="22"/>
          <w:szCs w:val="22"/>
        </w:rPr>
        <w:t xml:space="preserve">. </w:t>
      </w:r>
      <w:r w:rsidR="0092330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E55E8B" w:rsidRPr="00AF2203">
        <w:rPr>
          <w:rFonts w:ascii="Garamond" w:eastAsia="Arial Unicode MS" w:hAnsi="Garamond" w:cs="Helvetica"/>
          <w:color w:val="000000" w:themeColor="text1"/>
          <w:sz w:val="22"/>
          <w:szCs w:val="22"/>
        </w:rPr>
        <w:t xml:space="preserve">wondered why he, as with my sister, had such a dismissive attitude towards </w:t>
      </w:r>
      <w:r w:rsidR="008B3B3A" w:rsidRPr="00AF2203">
        <w:rPr>
          <w:rFonts w:ascii="Garamond" w:eastAsia="Arial Unicode MS" w:hAnsi="Garamond" w:cs="Helvetica"/>
          <w:color w:val="000000" w:themeColor="text1"/>
          <w:sz w:val="22"/>
          <w:szCs w:val="22"/>
        </w:rPr>
        <w:t>my</w:t>
      </w:r>
      <w:r w:rsidR="00E55E8B" w:rsidRPr="00AF2203">
        <w:rPr>
          <w:rFonts w:ascii="Garamond" w:eastAsia="Arial Unicode MS" w:hAnsi="Garamond" w:cs="Helvetica"/>
          <w:color w:val="000000" w:themeColor="text1"/>
          <w:sz w:val="22"/>
          <w:szCs w:val="22"/>
        </w:rPr>
        <w:t xml:space="preserve"> project</w:t>
      </w:r>
      <w:r w:rsidRPr="00AF2203">
        <w:rPr>
          <w:rFonts w:ascii="Garamond" w:eastAsia="Arial Unicode MS" w:hAnsi="Garamond" w:cs="Helvetica"/>
          <w:color w:val="000000" w:themeColor="text1"/>
          <w:sz w:val="22"/>
          <w:szCs w:val="22"/>
        </w:rPr>
        <w:t xml:space="preserve">. </w:t>
      </w:r>
    </w:p>
    <w:p w14:paraId="7ADBB4DF" w14:textId="4F50629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dunno</w:t>
      </w:r>
      <w:proofErr w:type="spellEnd"/>
      <w:r w:rsidRPr="00AF2203">
        <w:rPr>
          <w:rFonts w:ascii="Garamond" w:eastAsia="Arial Unicode MS" w:hAnsi="Garamond" w:cs="Helvetica"/>
          <w:color w:val="000000" w:themeColor="text1"/>
          <w:sz w:val="22"/>
          <w:szCs w:val="22"/>
        </w:rPr>
        <w:t xml:space="preserve"> man,’ </w:t>
      </w:r>
      <w:r w:rsidR="00B146D2"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w:t>
      </w:r>
      <w:r w:rsidR="002021C8" w:rsidRPr="00AF2203">
        <w:rPr>
          <w:rFonts w:ascii="Garamond" w:eastAsia="Arial Unicode MS" w:hAnsi="Garamond" w:cs="Helvetica"/>
          <w:color w:val="000000" w:themeColor="text1"/>
          <w:sz w:val="22"/>
          <w:szCs w:val="22"/>
        </w:rPr>
        <w:t>laying</w:t>
      </w:r>
      <w:r w:rsidRPr="00AF2203">
        <w:rPr>
          <w:rFonts w:ascii="Garamond" w:eastAsia="Arial Unicode MS" w:hAnsi="Garamond" w:cs="Helvetica"/>
          <w:color w:val="000000" w:themeColor="text1"/>
          <w:sz w:val="22"/>
          <w:szCs w:val="22"/>
        </w:rPr>
        <w:t xml:space="preserve"> back on </w:t>
      </w:r>
      <w:r w:rsidR="002021C8" w:rsidRPr="00AF2203">
        <w:rPr>
          <w:rFonts w:ascii="Garamond" w:eastAsia="Arial Unicode MS" w:hAnsi="Garamond" w:cs="Helvetica"/>
          <w:color w:val="000000" w:themeColor="text1"/>
          <w:sz w:val="22"/>
          <w:szCs w:val="22"/>
        </w:rPr>
        <w:t xml:space="preserve">to </w:t>
      </w:r>
      <w:r w:rsidRPr="00AF2203">
        <w:rPr>
          <w:rFonts w:ascii="Garamond" w:eastAsia="Arial Unicode MS" w:hAnsi="Garamond" w:cs="Helvetica"/>
          <w:color w:val="000000" w:themeColor="text1"/>
          <w:sz w:val="22"/>
          <w:szCs w:val="22"/>
        </w:rPr>
        <w:t>the cool vinyl floor. ‘Try and stay happy?’</w:t>
      </w:r>
    </w:p>
    <w:p w14:paraId="59B6BDFB" w14:textId="6CD5D0E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‘Happiness is a hard master.</w:t>
      </w:r>
      <w:r w:rsidRPr="00AF2203">
        <w:rPr>
          <w:rStyle w:val="FootnoteReference"/>
          <w:rFonts w:ascii="Garamond" w:eastAsia="Arial Unicode MS" w:hAnsi="Garamond" w:cs="Helvetica"/>
          <w:color w:val="000000" w:themeColor="text1"/>
          <w:sz w:val="22"/>
          <w:szCs w:val="22"/>
        </w:rPr>
        <w:footnoteReference w:id="47"/>
      </w:r>
      <w:r w:rsidRPr="00AF2203">
        <w:rPr>
          <w:rFonts w:ascii="Garamond" w:eastAsia="Arial Unicode MS" w:hAnsi="Garamond" w:cs="Helvetica"/>
          <w:color w:val="000000" w:themeColor="text1"/>
          <w:sz w:val="22"/>
          <w:szCs w:val="22"/>
        </w:rPr>
        <w:t xml:space="preserve"> But yeah, follow your bliss, dude.</w:t>
      </w:r>
      <w:r w:rsidR="003B024F" w:rsidRPr="00AF2203">
        <w:rPr>
          <w:rFonts w:ascii="Garamond" w:eastAsia="Arial Unicode MS" w:hAnsi="Garamond" w:cs="Helvetica"/>
          <w:color w:val="000000" w:themeColor="text1"/>
          <w:sz w:val="22"/>
          <w:szCs w:val="22"/>
        </w:rPr>
        <w:t>’</w:t>
      </w:r>
    </w:p>
    <w:p w14:paraId="52A32079" w14:textId="75E4A0C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find our happiness or not at all!’ </w:t>
      </w:r>
      <w:r w:rsidR="00870B4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referencing a slogan from a trendy Santa Monica café where the baristas would serve a </w:t>
      </w:r>
      <w:r w:rsidR="00D66BF0">
        <w:rPr>
          <w:rFonts w:ascii="Garamond" w:eastAsia="Arial Unicode MS" w:hAnsi="Garamond" w:cs="Helvetica"/>
          <w:color w:val="000000" w:themeColor="text1"/>
          <w:sz w:val="22"/>
          <w:szCs w:val="22"/>
        </w:rPr>
        <w:t xml:space="preserve">so-called </w:t>
      </w:r>
      <w:r w:rsidRPr="00D66BF0">
        <w:rPr>
          <w:rFonts w:ascii="Garamond" w:eastAsia="Arial Unicode MS" w:hAnsi="Garamond" w:cs="Helvetica"/>
          <w:i/>
          <w:iCs/>
          <w:color w:val="000000" w:themeColor="text1"/>
          <w:sz w:val="22"/>
          <w:szCs w:val="22"/>
        </w:rPr>
        <w:t>motivational</w:t>
      </w:r>
      <w:r w:rsidRPr="00AF2203">
        <w:rPr>
          <w:rFonts w:ascii="Garamond" w:eastAsia="Arial Unicode MS" w:hAnsi="Garamond" w:cs="Helvetica"/>
          <w:color w:val="000000" w:themeColor="text1"/>
          <w:sz w:val="22"/>
          <w:szCs w:val="22"/>
        </w:rPr>
        <w:t xml:space="preserve"> quote with each coffee.</w:t>
      </w:r>
      <w:r w:rsidRPr="00AF2203">
        <w:rPr>
          <w:rStyle w:val="FootnoteReference"/>
          <w:rFonts w:ascii="Garamond" w:eastAsia="Arial Unicode MS" w:hAnsi="Garamond" w:cs="Helvetica"/>
          <w:color w:val="000000" w:themeColor="text1"/>
          <w:sz w:val="22"/>
          <w:szCs w:val="22"/>
        </w:rPr>
        <w:footnoteReference w:id="48"/>
      </w:r>
    </w:p>
    <w:p w14:paraId="5CE79F82" w14:textId="71A2E2EC"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D0A1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 still tying yourself up in knots thinking about free</w:t>
      </w:r>
      <w:r w:rsidR="003352B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will?’ asked Radwan.</w:t>
      </w:r>
    </w:p>
    <w:p w14:paraId="2C14C107" w14:textId="0EB22556"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 than ever</w:t>
      </w:r>
      <w:r w:rsidR="0006103B">
        <w:rPr>
          <w:rFonts w:ascii="Garamond" w:eastAsia="Arial Unicode MS" w:hAnsi="Garamond" w:cs="Helvetica"/>
          <w:color w:val="000000" w:themeColor="text1"/>
          <w:sz w:val="22"/>
          <w:szCs w:val="22"/>
        </w:rPr>
        <w:t xml:space="preserve">. </w:t>
      </w:r>
      <w:r w:rsidR="00A81C1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feel like a monk </w:t>
      </w:r>
      <w:r w:rsidR="00813597" w:rsidRPr="00AF2203">
        <w:rPr>
          <w:rFonts w:ascii="Garamond" w:eastAsia="Arial Unicode MS" w:hAnsi="Garamond" w:cs="Helvetica"/>
          <w:color w:val="000000" w:themeColor="text1"/>
          <w:sz w:val="22"/>
          <w:szCs w:val="22"/>
        </w:rPr>
        <w:t>praying</w:t>
      </w:r>
      <w:r w:rsidR="00A81C16" w:rsidRPr="00AF2203">
        <w:rPr>
          <w:rFonts w:ascii="Garamond" w:eastAsia="Arial Unicode MS" w:hAnsi="Garamond" w:cs="Helvetica"/>
          <w:color w:val="000000" w:themeColor="text1"/>
          <w:sz w:val="22"/>
          <w:szCs w:val="22"/>
        </w:rPr>
        <w:t xml:space="preserve"> to a god he doesn’t believe </w:t>
      </w:r>
      <w:r w:rsidR="00813597" w:rsidRPr="00AF2203">
        <w:rPr>
          <w:rFonts w:ascii="Garamond" w:eastAsia="Arial Unicode MS" w:hAnsi="Garamond" w:cs="Helvetica"/>
          <w:color w:val="000000" w:themeColor="text1"/>
          <w:sz w:val="22"/>
          <w:szCs w:val="22"/>
        </w:rPr>
        <w:t>in</w:t>
      </w:r>
      <w:r w:rsidR="00FA0FDB" w:rsidRPr="00AF2203">
        <w:rPr>
          <w:rFonts w:ascii="Garamond" w:eastAsia="Arial Unicode MS" w:hAnsi="Garamond" w:cs="Helvetica"/>
          <w:color w:val="000000" w:themeColor="text1"/>
          <w:sz w:val="22"/>
          <w:szCs w:val="22"/>
        </w:rPr>
        <w:t>,</w:t>
      </w:r>
      <w:r w:rsidR="00813597" w:rsidRPr="00AF2203">
        <w:rPr>
          <w:rFonts w:ascii="Garamond" w:eastAsia="Arial Unicode MS" w:hAnsi="Garamond" w:cs="Helvetica"/>
          <w:color w:val="000000" w:themeColor="text1"/>
          <w:sz w:val="22"/>
          <w:szCs w:val="22"/>
        </w:rPr>
        <w:t xml:space="preserve"> hoping to regain his faith</w:t>
      </w:r>
      <w:r w:rsidR="00A81C16" w:rsidRPr="00AF2203">
        <w:rPr>
          <w:rFonts w:ascii="Garamond" w:eastAsia="Arial Unicode MS" w:hAnsi="Garamond" w:cs="Helvetica"/>
          <w:color w:val="000000" w:themeColor="text1"/>
          <w:sz w:val="22"/>
          <w:szCs w:val="22"/>
        </w:rPr>
        <w:t>.’</w:t>
      </w:r>
    </w:p>
    <w:p w14:paraId="53D7BAB2" w14:textId="71E28F34"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know, there’s no difference between </w:t>
      </w:r>
      <w:r w:rsidRPr="00AF2203">
        <w:rPr>
          <w:rFonts w:ascii="Garamond" w:eastAsia="Arial Unicode MS" w:hAnsi="Garamond" w:cs="Helvetica"/>
          <w:i/>
          <w:iCs/>
          <w:color w:val="000000" w:themeColor="text1"/>
          <w:sz w:val="22"/>
          <w:szCs w:val="22"/>
        </w:rPr>
        <w:t>being</w:t>
      </w:r>
      <w:r w:rsidRPr="00AF2203">
        <w:rPr>
          <w:rFonts w:ascii="Garamond" w:eastAsia="Arial Unicode MS" w:hAnsi="Garamond" w:cs="Helvetica"/>
          <w:color w:val="000000" w:themeColor="text1"/>
          <w:sz w:val="22"/>
          <w:szCs w:val="22"/>
        </w:rPr>
        <w:t xml:space="preserve"> right and just </w:t>
      </w:r>
      <w:r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w:t>
      </w:r>
      <w:r w:rsidR="00813597" w:rsidRPr="00AF2203">
        <w:rPr>
          <w:rFonts w:ascii="Garamond" w:eastAsia="Arial Unicode MS" w:hAnsi="Garamond" w:cs="Helvetica"/>
          <w:color w:val="000000" w:themeColor="text1"/>
          <w:sz w:val="22"/>
          <w:szCs w:val="22"/>
        </w:rPr>
        <w:t>you’re</w:t>
      </w:r>
      <w:r w:rsidRPr="00AF2203">
        <w:rPr>
          <w:rFonts w:ascii="Garamond" w:eastAsia="Arial Unicode MS" w:hAnsi="Garamond" w:cs="Helvetica"/>
          <w:color w:val="000000" w:themeColor="text1"/>
          <w:sz w:val="22"/>
          <w:szCs w:val="22"/>
        </w:rPr>
        <w:t xml:space="preserve"> right,’ said Radwan, with touching warmth.</w:t>
      </w:r>
    </w:p>
    <w:p w14:paraId="37184742" w14:textId="7F5C847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Is it?</w:t>
      </w:r>
      <w:r w:rsidR="00864EA6" w:rsidRPr="00AF2203">
        <w:rPr>
          <w:rFonts w:ascii="Garamond" w:eastAsia="Arial Unicode MS" w:hAnsi="Garamond" w:cs="Helvetica"/>
          <w:color w:val="000000" w:themeColor="text1"/>
          <w:sz w:val="22"/>
          <w:szCs w:val="22"/>
        </w:rPr>
        <w:t xml:space="preserve">’ I </w:t>
      </w:r>
      <w:r w:rsidR="00E26C6F">
        <w:rPr>
          <w:rFonts w:ascii="Garamond" w:eastAsia="Arial Unicode MS" w:hAnsi="Garamond" w:cs="Helvetica"/>
          <w:color w:val="000000" w:themeColor="text1"/>
          <w:sz w:val="22"/>
          <w:szCs w:val="22"/>
        </w:rPr>
        <w:t>asked</w:t>
      </w:r>
      <w:r w:rsidR="00864EA6" w:rsidRPr="00AF2203">
        <w:rPr>
          <w:rFonts w:ascii="Garamond" w:eastAsia="Arial Unicode MS" w:hAnsi="Garamond" w:cs="Helvetica"/>
          <w:color w:val="000000" w:themeColor="text1"/>
          <w:sz w:val="22"/>
          <w:szCs w:val="22"/>
        </w:rPr>
        <w:t xml:space="preserve"> feebly. ‘</w:t>
      </w:r>
      <w:r w:rsidR="00813597" w:rsidRPr="00AF2203">
        <w:rPr>
          <w:rFonts w:ascii="Garamond" w:eastAsia="Arial Unicode MS" w:hAnsi="Garamond" w:cs="Helvetica"/>
          <w:color w:val="000000" w:themeColor="text1"/>
          <w:sz w:val="22"/>
          <w:szCs w:val="22"/>
        </w:rPr>
        <w:t>But</w:t>
      </w:r>
      <w:r w:rsidRPr="00AF2203">
        <w:rPr>
          <w:rFonts w:ascii="Garamond" w:eastAsia="Arial Unicode MS" w:hAnsi="Garamond" w:cs="Helvetica"/>
          <w:color w:val="000000" w:themeColor="text1"/>
          <w:sz w:val="22"/>
          <w:szCs w:val="22"/>
        </w:rPr>
        <w:t xml:space="preserve"> do you think it’s okay to </w:t>
      </w:r>
      <w:r w:rsidRPr="00AF2203">
        <w:rPr>
          <w:rFonts w:ascii="Garamond" w:eastAsia="Arial Unicode MS" w:hAnsi="Garamond" w:cs="Helvetica"/>
          <w:i/>
          <w:iCs/>
          <w:color w:val="000000" w:themeColor="text1"/>
          <w:sz w:val="22"/>
          <w:szCs w:val="22"/>
        </w:rPr>
        <w:t>act</w:t>
      </w:r>
      <w:r w:rsidRPr="00AF2203">
        <w:rPr>
          <w:rFonts w:ascii="Garamond" w:eastAsia="Arial Unicode MS" w:hAnsi="Garamond" w:cs="Helvetica"/>
          <w:color w:val="000000" w:themeColor="text1"/>
          <w:sz w:val="22"/>
          <w:szCs w:val="22"/>
        </w:rPr>
        <w:t xml:space="preserve"> like you believe something even if you fundamentally </w:t>
      </w:r>
      <w:r w:rsidRPr="004B7E1B">
        <w:rPr>
          <w:rFonts w:ascii="Garamond" w:eastAsia="Arial Unicode MS" w:hAnsi="Garamond" w:cs="Helvetica"/>
          <w:i/>
          <w:iCs/>
          <w:color w:val="000000" w:themeColor="text1"/>
          <w:sz w:val="22"/>
          <w:szCs w:val="22"/>
        </w:rPr>
        <w:t>don’t</w:t>
      </w:r>
      <w:r w:rsidRPr="00AF2203">
        <w:rPr>
          <w:rFonts w:ascii="Garamond" w:eastAsia="Arial Unicode MS" w:hAnsi="Garamond" w:cs="Helvetica"/>
          <w:color w:val="000000" w:themeColor="text1"/>
          <w:sz w:val="22"/>
          <w:szCs w:val="22"/>
        </w:rPr>
        <w:t xml:space="preserve"> believe in </w:t>
      </w:r>
      <w:r w:rsidRPr="00AF2203">
        <w:rPr>
          <w:rFonts w:ascii="Garamond" w:eastAsia="Arial Unicode MS" w:hAnsi="Garamond" w:cs="Helvetica"/>
          <w:color w:val="000000" w:themeColor="text1"/>
          <w:sz w:val="22"/>
          <w:szCs w:val="22"/>
        </w:rPr>
        <w:lastRenderedPageBreak/>
        <w:t>it?</w:t>
      </w:r>
      <w:r w:rsidR="00385956">
        <w:rPr>
          <w:rFonts w:ascii="Garamond" w:eastAsia="Arial Unicode MS" w:hAnsi="Garamond" w:cs="Helvetica"/>
          <w:color w:val="000000" w:themeColor="text1"/>
          <w:sz w:val="22"/>
          <w:szCs w:val="22"/>
        </w:rPr>
        <w:t xml:space="preserve"> Don’t you think the consequences of this in-authenticity will outweigh the utilitarian benefits?’</w:t>
      </w:r>
      <w:r w:rsidRPr="00AF2203">
        <w:rPr>
          <w:rFonts w:ascii="Garamond" w:eastAsia="Arial Unicode MS" w:hAnsi="Garamond" w:cs="Helvetica"/>
          <w:color w:val="000000" w:themeColor="text1"/>
          <w:sz w:val="22"/>
          <w:szCs w:val="22"/>
        </w:rPr>
        <w:t xml:space="preserve"> </w:t>
      </w:r>
    </w:p>
    <w:p w14:paraId="1409CFD9" w14:textId="1878BEA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85956" w:rsidRPr="00385956">
        <w:rPr>
          <w:rFonts w:ascii="Garamond" w:eastAsia="Arial Unicode MS" w:hAnsi="Garamond" w:cs="Helvetica"/>
          <w:i/>
          <w:iCs/>
          <w:color w:val="000000" w:themeColor="text1"/>
          <w:sz w:val="22"/>
          <w:szCs w:val="22"/>
        </w:rPr>
        <w:t>Z</w:t>
      </w:r>
      <w:r w:rsidR="00DE357E">
        <w:rPr>
          <w:rFonts w:ascii="Garamond" w:eastAsia="Arial Unicode MS" w:hAnsi="Garamond" w:cs="Helvetica"/>
          <w:i/>
          <w:iCs/>
          <w:color w:val="000000" w:themeColor="text1"/>
          <w:sz w:val="22"/>
          <w:szCs w:val="22"/>
        </w:rPr>
        <w:t>e</w:t>
      </w:r>
      <w:r w:rsidR="00385956" w:rsidRPr="00385956">
        <w:rPr>
          <w:rFonts w:ascii="Garamond" w:eastAsia="Arial Unicode MS" w:hAnsi="Garamond" w:cs="Helvetica"/>
          <w:i/>
          <w:iCs/>
          <w:color w:val="000000" w:themeColor="text1"/>
          <w:sz w:val="22"/>
          <w:szCs w:val="22"/>
        </w:rPr>
        <w:t>e e</w:t>
      </w:r>
      <w:r w:rsidRPr="00385956">
        <w:rPr>
          <w:rFonts w:ascii="Garamond" w:eastAsia="Arial Unicode MS" w:hAnsi="Garamond" w:cs="Helvetica"/>
          <w:i/>
          <w:iCs/>
          <w:color w:val="000000" w:themeColor="text1"/>
          <w:sz w:val="22"/>
          <w:szCs w:val="22"/>
        </w:rPr>
        <w:t xml:space="preserve">nds </w:t>
      </w:r>
      <w:proofErr w:type="spellStart"/>
      <w:r w:rsidR="00DE357E">
        <w:rPr>
          <w:rFonts w:ascii="Garamond" w:eastAsia="Arial Unicode MS" w:hAnsi="Garamond" w:cs="Helvetica"/>
          <w:i/>
          <w:iCs/>
          <w:color w:val="000000" w:themeColor="text1"/>
          <w:sz w:val="22"/>
          <w:szCs w:val="22"/>
        </w:rPr>
        <w:t>zey</w:t>
      </w:r>
      <w:proofErr w:type="spellEnd"/>
      <w:r w:rsidR="00385956" w:rsidRPr="00385956">
        <w:rPr>
          <w:rFonts w:ascii="Garamond" w:eastAsia="Arial Unicode MS" w:hAnsi="Garamond" w:cs="Helvetica"/>
          <w:i/>
          <w:iCs/>
          <w:color w:val="000000" w:themeColor="text1"/>
          <w:sz w:val="22"/>
          <w:szCs w:val="22"/>
        </w:rPr>
        <w:t xml:space="preserve"> </w:t>
      </w:r>
      <w:r w:rsidRPr="00385956">
        <w:rPr>
          <w:rFonts w:ascii="Garamond" w:eastAsia="Arial Unicode MS" w:hAnsi="Garamond" w:cs="Helvetica"/>
          <w:i/>
          <w:iCs/>
          <w:color w:val="000000" w:themeColor="text1"/>
          <w:sz w:val="22"/>
          <w:szCs w:val="22"/>
        </w:rPr>
        <w:t xml:space="preserve">justify </w:t>
      </w:r>
      <w:proofErr w:type="spellStart"/>
      <w:r w:rsidR="00DE357E">
        <w:rPr>
          <w:rFonts w:ascii="Garamond" w:eastAsia="Arial Unicode MS" w:hAnsi="Garamond" w:cs="Helvetica"/>
          <w:i/>
          <w:iCs/>
          <w:color w:val="000000" w:themeColor="text1"/>
          <w:sz w:val="22"/>
          <w:szCs w:val="22"/>
        </w:rPr>
        <w:t>zur</w:t>
      </w:r>
      <w:proofErr w:type="spellEnd"/>
      <w:r w:rsidR="00DE357E">
        <w:rPr>
          <w:rFonts w:ascii="Garamond" w:eastAsia="Arial Unicode MS" w:hAnsi="Garamond" w:cs="Helvetica"/>
          <w:i/>
          <w:iCs/>
          <w:color w:val="000000" w:themeColor="text1"/>
          <w:sz w:val="22"/>
          <w:szCs w:val="22"/>
        </w:rPr>
        <w:t>-</w:t>
      </w:r>
      <w:r w:rsidRPr="00385956">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 xml:space="preserve">,’ </w:t>
      </w:r>
      <w:r w:rsidR="00385956">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Radwan</w:t>
      </w:r>
      <w:r w:rsidR="00385956">
        <w:rPr>
          <w:rFonts w:ascii="Garamond" w:eastAsia="Arial Unicode MS" w:hAnsi="Garamond" w:cs="Helvetica"/>
          <w:color w:val="000000" w:themeColor="text1"/>
          <w:sz w:val="22"/>
          <w:szCs w:val="22"/>
        </w:rPr>
        <w:t>, in a decent impersonation of Pierre</w:t>
      </w:r>
      <w:r w:rsidRPr="00AF2203">
        <w:rPr>
          <w:rFonts w:ascii="Garamond" w:eastAsia="Arial Unicode MS" w:hAnsi="Garamond" w:cs="Helvetica"/>
          <w:color w:val="000000" w:themeColor="text1"/>
          <w:sz w:val="22"/>
          <w:szCs w:val="22"/>
        </w:rPr>
        <w:t>. ‘</w:t>
      </w:r>
      <w:r w:rsidR="00ED6BB0" w:rsidRPr="00AF2203">
        <w:rPr>
          <w:rFonts w:ascii="Garamond" w:eastAsia="Arial Unicode MS" w:hAnsi="Garamond" w:cs="Helvetica"/>
          <w:color w:val="000000" w:themeColor="text1"/>
          <w:sz w:val="22"/>
          <w:szCs w:val="22"/>
        </w:rPr>
        <w:t xml:space="preserve">Consequences </w:t>
      </w:r>
      <w:r w:rsidRPr="00AF2203">
        <w:rPr>
          <w:rFonts w:ascii="Garamond" w:eastAsia="Arial Unicode MS" w:hAnsi="Garamond" w:cs="Helvetica"/>
          <w:color w:val="000000" w:themeColor="text1"/>
          <w:sz w:val="22"/>
          <w:szCs w:val="22"/>
        </w:rPr>
        <w:t xml:space="preserve">are more </w:t>
      </w:r>
      <w:r w:rsidR="00ED6BB0" w:rsidRPr="00AF2203">
        <w:rPr>
          <w:rFonts w:ascii="Garamond" w:eastAsia="Arial Unicode MS" w:hAnsi="Garamond" w:cs="Helvetica"/>
          <w:color w:val="000000" w:themeColor="text1"/>
          <w:sz w:val="22"/>
          <w:szCs w:val="22"/>
        </w:rPr>
        <w:t>important than actions</w:t>
      </w:r>
      <w:r w:rsidR="00FF2D07" w:rsidRPr="00AF2203">
        <w:rPr>
          <w:rFonts w:ascii="Garamond" w:eastAsia="Arial Unicode MS" w:hAnsi="Garamond" w:cs="Helvetica"/>
          <w:color w:val="000000" w:themeColor="text1"/>
          <w:sz w:val="22"/>
          <w:szCs w:val="22"/>
        </w:rPr>
        <w:t>’</w:t>
      </w:r>
      <w:r w:rsidR="004D1B68">
        <w:rPr>
          <w:rFonts w:ascii="Garamond" w:eastAsia="Arial Unicode MS" w:hAnsi="Garamond" w:cs="Helvetica"/>
          <w:color w:val="000000" w:themeColor="text1"/>
          <w:sz w:val="22"/>
          <w:szCs w:val="22"/>
        </w:rPr>
        <w:t xml:space="preserve"> (who knows if he was being ironic?)</w:t>
      </w:r>
    </w:p>
    <w:p w14:paraId="4F4E5355" w14:textId="6E3B117F"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what if </w:t>
      </w:r>
      <w:r w:rsidRPr="00AF2203">
        <w:rPr>
          <w:rFonts w:ascii="Garamond" w:eastAsia="Arial Unicode MS" w:hAnsi="Garamond" w:cs="Helvetica"/>
          <w:i/>
          <w:iCs/>
          <w:color w:val="000000" w:themeColor="text1"/>
          <w:sz w:val="22"/>
          <w:szCs w:val="22"/>
        </w:rPr>
        <w:t>everyone</w:t>
      </w:r>
      <w:r w:rsidRPr="00AF2203">
        <w:rPr>
          <w:rFonts w:ascii="Garamond" w:eastAsia="Arial Unicode MS" w:hAnsi="Garamond" w:cs="Helvetica"/>
          <w:color w:val="000000" w:themeColor="text1"/>
          <w:sz w:val="22"/>
          <w:szCs w:val="22"/>
        </w:rPr>
        <w:t xml:space="preserve"> thought that way?’</w:t>
      </w:r>
    </w:p>
    <w:p w14:paraId="6B1B34E3" w14:textId="4FD7A646"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‘Then I’d be a damn fool to think any different</w:t>
      </w:r>
      <w:r w:rsidR="00A4347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C3C2720" w14:textId="322FA3D7" w:rsidR="00FF2D07" w:rsidRPr="00AF2203" w:rsidRDefault="00C475A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7C2F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Yossarian,’ I said</w:t>
      </w:r>
      <w:r w:rsidR="008A5D54" w:rsidRPr="00AF2203">
        <w:rPr>
          <w:rFonts w:ascii="Garamond" w:eastAsia="Arial Unicode MS" w:hAnsi="Garamond" w:cs="Helvetica"/>
          <w:color w:val="000000" w:themeColor="text1"/>
          <w:sz w:val="22"/>
          <w:szCs w:val="22"/>
        </w:rPr>
        <w:t>, feeling I had been toyed with</w:t>
      </w:r>
      <w:r w:rsidRPr="00AF2203">
        <w:rPr>
          <w:rFonts w:ascii="Garamond" w:eastAsia="Arial Unicode MS" w:hAnsi="Garamond" w:cs="Helvetica"/>
          <w:color w:val="000000" w:themeColor="text1"/>
          <w:sz w:val="22"/>
          <w:szCs w:val="22"/>
        </w:rPr>
        <w:t>.</w:t>
      </w:r>
    </w:p>
    <w:p w14:paraId="3EAD9AEE" w14:textId="6A045994" w:rsidR="006418D7" w:rsidRPr="00AF2203" w:rsidRDefault="00103F8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There was an</w:t>
      </w:r>
      <w:r w:rsidR="006418D7" w:rsidRPr="00AF2203">
        <w:rPr>
          <w:rFonts w:ascii="Garamond" w:eastAsia="Arial Unicode MS" w:hAnsi="Garamond" w:cs="Helvetica"/>
          <w:color w:val="000000" w:themeColor="text1"/>
          <w:sz w:val="22"/>
          <w:szCs w:val="22"/>
        </w:rPr>
        <w:t xml:space="preserve"> offscreen yell </w:t>
      </w:r>
      <w:r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Radwan excused himself for a few minutes. </w:t>
      </w:r>
    </w:p>
    <w:p w14:paraId="057B94DC" w14:textId="43ED76C1" w:rsidR="001A37F6" w:rsidRPr="00AF2203" w:rsidRDefault="0053287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made to stand</w:t>
      </w:r>
      <w:r w:rsidR="006418D7" w:rsidRPr="00AF2203">
        <w:rPr>
          <w:rFonts w:ascii="Garamond" w:eastAsia="Arial Unicode MS" w:hAnsi="Garamond" w:cs="Helvetica"/>
          <w:color w:val="000000" w:themeColor="text1"/>
          <w:sz w:val="22"/>
          <w:szCs w:val="22"/>
        </w:rPr>
        <w:t xml:space="preserve"> up</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but in the process stabbed</w:t>
      </w:r>
      <w:r w:rsidR="005852E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palm of my hand</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on</w:t>
      </w:r>
      <w:r w:rsidR="005852E9" w:rsidRPr="00AF2203">
        <w:rPr>
          <w:rFonts w:ascii="Garamond" w:eastAsia="Arial Unicode MS" w:hAnsi="Garamond" w:cs="Helvetica"/>
          <w:color w:val="000000" w:themeColor="text1"/>
          <w:sz w:val="22"/>
          <w:szCs w:val="22"/>
        </w:rPr>
        <w:t xml:space="preserve"> a </w:t>
      </w:r>
      <w:r w:rsidR="001D3FC1" w:rsidRPr="00AF2203">
        <w:rPr>
          <w:rFonts w:ascii="Garamond" w:eastAsia="Arial Unicode MS" w:hAnsi="Garamond" w:cs="Helvetica"/>
          <w:color w:val="000000" w:themeColor="text1"/>
          <w:sz w:val="22"/>
          <w:szCs w:val="22"/>
        </w:rPr>
        <w:t>splinter</w:t>
      </w:r>
      <w:r w:rsidR="005852E9" w:rsidRPr="00AF2203">
        <w:rPr>
          <w:rFonts w:ascii="Garamond" w:eastAsia="Arial Unicode MS" w:hAnsi="Garamond" w:cs="Helvetica"/>
          <w:color w:val="000000" w:themeColor="text1"/>
          <w:sz w:val="22"/>
          <w:szCs w:val="22"/>
        </w:rPr>
        <w:t xml:space="preserve"> of </w:t>
      </w:r>
      <w:r w:rsidR="00F84041" w:rsidRPr="00AF2203">
        <w:rPr>
          <w:rFonts w:ascii="Garamond" w:eastAsia="Arial Unicode MS" w:hAnsi="Garamond" w:cs="Helvetica"/>
          <w:color w:val="000000" w:themeColor="text1"/>
          <w:sz w:val="22"/>
          <w:szCs w:val="22"/>
        </w:rPr>
        <w:t>glass</w:t>
      </w:r>
      <w:r w:rsidR="005852E9" w:rsidRPr="00AF2203">
        <w:rPr>
          <w:rFonts w:ascii="Garamond" w:eastAsia="Arial Unicode MS" w:hAnsi="Garamond" w:cs="Helvetica"/>
          <w:color w:val="000000" w:themeColor="text1"/>
          <w:sz w:val="22"/>
          <w:szCs w:val="22"/>
        </w:rPr>
        <w:t xml:space="preserve"> that had ricoche</w:t>
      </w:r>
      <w:r w:rsidR="00CB6392" w:rsidRPr="00AF2203">
        <w:rPr>
          <w:rFonts w:ascii="Garamond" w:eastAsia="Arial Unicode MS" w:hAnsi="Garamond" w:cs="Helvetica"/>
          <w:color w:val="000000" w:themeColor="text1"/>
          <w:sz w:val="22"/>
          <w:szCs w:val="22"/>
        </w:rPr>
        <w:t>te</w:t>
      </w:r>
      <w:r w:rsidR="005852E9" w:rsidRPr="00AF2203">
        <w:rPr>
          <w:rFonts w:ascii="Garamond" w:eastAsia="Arial Unicode MS" w:hAnsi="Garamond" w:cs="Helvetica"/>
          <w:color w:val="000000" w:themeColor="text1"/>
          <w:sz w:val="22"/>
          <w:szCs w:val="22"/>
        </w:rPr>
        <w:t xml:space="preserve">d from </w:t>
      </w:r>
      <w:r w:rsidR="008467D8" w:rsidRPr="00AF2203">
        <w:rPr>
          <w:rFonts w:ascii="Garamond" w:eastAsia="Arial Unicode MS" w:hAnsi="Garamond" w:cs="Helvetica"/>
          <w:color w:val="000000" w:themeColor="text1"/>
          <w:sz w:val="22"/>
          <w:szCs w:val="22"/>
        </w:rPr>
        <w:t xml:space="preserve">my </w:t>
      </w:r>
      <w:r w:rsidR="005852E9" w:rsidRPr="00AF2203">
        <w:rPr>
          <w:rFonts w:ascii="Garamond" w:eastAsia="Arial Unicode MS" w:hAnsi="Garamond" w:cs="Helvetica"/>
          <w:color w:val="000000" w:themeColor="text1"/>
          <w:sz w:val="22"/>
          <w:szCs w:val="22"/>
        </w:rPr>
        <w:t>broken phone</w:t>
      </w:r>
      <w:r w:rsidR="00872745" w:rsidRPr="00AF2203">
        <w:rPr>
          <w:rFonts w:ascii="Garamond" w:eastAsia="Arial Unicode MS" w:hAnsi="Garamond" w:cs="Helvetica"/>
          <w:color w:val="000000" w:themeColor="text1"/>
          <w:sz w:val="22"/>
          <w:szCs w:val="22"/>
        </w:rPr>
        <w:t xml:space="preserve">. </w:t>
      </w:r>
      <w:r w:rsidR="00C774A2" w:rsidRPr="00AF2203">
        <w:rPr>
          <w:rFonts w:ascii="Garamond" w:eastAsia="Arial Unicode MS" w:hAnsi="Garamond" w:cs="Helvetica"/>
          <w:color w:val="000000" w:themeColor="text1"/>
          <w:sz w:val="22"/>
          <w:szCs w:val="22"/>
        </w:rPr>
        <w:t>I</w:t>
      </w:r>
      <w:r w:rsidR="00CB6392" w:rsidRPr="00AF2203">
        <w:rPr>
          <w:rFonts w:ascii="Garamond" w:eastAsia="Arial Unicode MS" w:hAnsi="Garamond" w:cs="Helvetica"/>
          <w:color w:val="000000" w:themeColor="text1"/>
          <w:sz w:val="22"/>
          <w:szCs w:val="22"/>
        </w:rPr>
        <w:t xml:space="preserve"> removed the </w:t>
      </w:r>
      <w:r w:rsidR="001D3FC1" w:rsidRPr="00AF2203">
        <w:rPr>
          <w:rFonts w:ascii="Garamond" w:eastAsia="Arial Unicode MS" w:hAnsi="Garamond" w:cs="Helvetica"/>
          <w:color w:val="000000" w:themeColor="text1"/>
          <w:sz w:val="22"/>
          <w:szCs w:val="22"/>
        </w:rPr>
        <w:t>shard</w:t>
      </w:r>
      <w:r w:rsidR="008467D8" w:rsidRPr="00AF2203">
        <w:rPr>
          <w:rFonts w:ascii="Garamond" w:eastAsia="Arial Unicode MS" w:hAnsi="Garamond" w:cs="Helvetica"/>
          <w:color w:val="000000" w:themeColor="text1"/>
          <w:sz w:val="22"/>
          <w:szCs w:val="22"/>
        </w:rPr>
        <w:t>, wrapped it in a tissue,</w:t>
      </w:r>
      <w:r w:rsidR="00CB6392" w:rsidRPr="00AF2203">
        <w:rPr>
          <w:rFonts w:ascii="Garamond" w:eastAsia="Arial Unicode MS" w:hAnsi="Garamond" w:cs="Helvetica"/>
          <w:color w:val="000000" w:themeColor="text1"/>
          <w:sz w:val="22"/>
          <w:szCs w:val="22"/>
        </w:rPr>
        <w:t xml:space="preserve"> and sucked the drop of blood</w:t>
      </w:r>
      <w:r w:rsidR="00872745" w:rsidRPr="00AF2203">
        <w:rPr>
          <w:rFonts w:ascii="Garamond" w:eastAsia="Arial Unicode MS" w:hAnsi="Garamond" w:cs="Helvetica"/>
          <w:color w:val="000000" w:themeColor="text1"/>
          <w:sz w:val="22"/>
          <w:szCs w:val="22"/>
        </w:rPr>
        <w:t>.</w:t>
      </w:r>
    </w:p>
    <w:p w14:paraId="74B15274" w14:textId="1FF22FD1" w:rsidR="006418D7" w:rsidRPr="00AF2203" w:rsidRDefault="00304799"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w:t>
      </w:r>
      <w:r w:rsidR="001A37F6" w:rsidRPr="00AF2203">
        <w:rPr>
          <w:rFonts w:ascii="Garamond" w:eastAsia="Arial Unicode MS" w:hAnsi="Garamond" w:cs="Helvetica"/>
          <w:color w:val="000000" w:themeColor="text1"/>
          <w:sz w:val="22"/>
          <w:szCs w:val="22"/>
        </w:rPr>
        <w:t xml:space="preserve">aiting for Radwan to return </w:t>
      </w:r>
      <w:r w:rsidR="00CE5817" w:rsidRPr="00AF2203">
        <w:rPr>
          <w:rFonts w:ascii="Garamond" w:eastAsia="Arial Unicode MS" w:hAnsi="Garamond" w:cs="Helvetica"/>
          <w:color w:val="000000" w:themeColor="text1"/>
          <w:sz w:val="22"/>
          <w:szCs w:val="22"/>
        </w:rPr>
        <w:t>I</w:t>
      </w:r>
      <w:r w:rsidR="00064684"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moved</w:t>
      </w:r>
      <w:r w:rsidR="006418D7" w:rsidRPr="00AF2203">
        <w:rPr>
          <w:rFonts w:ascii="Garamond" w:eastAsia="Arial Unicode MS" w:hAnsi="Garamond" w:cs="Helvetica"/>
          <w:color w:val="000000" w:themeColor="text1"/>
          <w:sz w:val="22"/>
          <w:szCs w:val="22"/>
        </w:rPr>
        <w:t xml:space="preserve"> to the bungalow</w:t>
      </w:r>
      <w:r w:rsidR="000A22F1" w:rsidRPr="00AF2203">
        <w:rPr>
          <w:rFonts w:ascii="Garamond" w:eastAsia="Arial Unicode MS" w:hAnsi="Garamond" w:cs="Helvetica"/>
          <w:color w:val="000000" w:themeColor="text1"/>
          <w:sz w:val="22"/>
          <w:szCs w:val="22"/>
        </w:rPr>
        <w:t xml:space="preserve">’s </w:t>
      </w:r>
      <w:r w:rsidR="00CE5817" w:rsidRPr="00AF2203">
        <w:rPr>
          <w:rFonts w:ascii="Garamond" w:eastAsia="Arial Unicode MS" w:hAnsi="Garamond" w:cs="Helvetica"/>
          <w:color w:val="000000" w:themeColor="text1"/>
          <w:sz w:val="22"/>
          <w:szCs w:val="22"/>
        </w:rPr>
        <w:t>door</w:t>
      </w:r>
      <w:r w:rsidR="00E75FC7">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I</w:t>
      </w:r>
      <w:r w:rsidR="0024629D" w:rsidRPr="00AF2203">
        <w:rPr>
          <w:rFonts w:ascii="Garamond" w:eastAsia="Arial Unicode MS" w:hAnsi="Garamond" w:cs="Helvetica"/>
          <w:color w:val="000000" w:themeColor="text1"/>
          <w:sz w:val="22"/>
          <w:szCs w:val="22"/>
        </w:rPr>
        <w:t>n</w:t>
      </w:r>
      <w:r w:rsidR="00CE5817" w:rsidRPr="00AF2203">
        <w:rPr>
          <w:rFonts w:ascii="Garamond" w:eastAsia="Arial Unicode MS" w:hAnsi="Garamond" w:cs="Helvetica"/>
          <w:color w:val="000000" w:themeColor="text1"/>
          <w:sz w:val="22"/>
          <w:szCs w:val="22"/>
        </w:rPr>
        <w:t xml:space="preserve"> the porch was</w:t>
      </w:r>
      <w:r w:rsidR="006418D7" w:rsidRPr="00AF2203">
        <w:rPr>
          <w:rFonts w:ascii="Garamond" w:eastAsia="Arial Unicode MS" w:hAnsi="Garamond" w:cs="Helvetica"/>
          <w:color w:val="000000" w:themeColor="text1"/>
          <w:sz w:val="22"/>
          <w:szCs w:val="22"/>
        </w:rPr>
        <w:t xml:space="preserve"> a small tree</w:t>
      </w:r>
      <w:r w:rsidR="00CE5817" w:rsidRPr="00AF2203">
        <w:rPr>
          <w:rFonts w:ascii="Garamond" w:eastAsia="Arial Unicode MS" w:hAnsi="Garamond" w:cs="Helvetica"/>
          <w:color w:val="000000" w:themeColor="text1"/>
          <w:sz w:val="22"/>
          <w:szCs w:val="22"/>
        </w:rPr>
        <w:t xml:space="preserve"> from which I plucked a small </w:t>
      </w:r>
      <w:r w:rsidR="008E0498">
        <w:rPr>
          <w:rFonts w:ascii="Garamond" w:eastAsia="Arial Unicode MS" w:hAnsi="Garamond" w:cs="Helvetica"/>
          <w:color w:val="000000" w:themeColor="text1"/>
          <w:sz w:val="22"/>
          <w:szCs w:val="22"/>
        </w:rPr>
        <w:t>ripe</w:t>
      </w:r>
      <w:r w:rsidR="00C1587B">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lemon. I</w:t>
      </w:r>
      <w:r w:rsidR="006418D7" w:rsidRPr="00AF2203">
        <w:rPr>
          <w:rFonts w:ascii="Garamond" w:eastAsia="Arial Unicode MS" w:hAnsi="Garamond" w:cs="Helvetica"/>
          <w:color w:val="000000" w:themeColor="text1"/>
          <w:sz w:val="22"/>
          <w:szCs w:val="22"/>
        </w:rPr>
        <w:t xml:space="preserve"> dug </w:t>
      </w:r>
      <w:r w:rsidR="00C4105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fingers into the skin</w:t>
      </w:r>
      <w:r w:rsidR="00CE5817" w:rsidRPr="00AF2203">
        <w:rPr>
          <w:rFonts w:ascii="Garamond" w:eastAsia="Arial Unicode MS" w:hAnsi="Garamond" w:cs="Helvetica"/>
          <w:color w:val="000000" w:themeColor="text1"/>
          <w:sz w:val="22"/>
          <w:szCs w:val="22"/>
        </w:rPr>
        <w:t xml:space="preserve"> and then</w:t>
      </w:r>
      <w:r w:rsidR="006418D7" w:rsidRPr="00AF2203">
        <w:rPr>
          <w:rFonts w:ascii="Garamond" w:eastAsia="Arial Unicode MS" w:hAnsi="Garamond" w:cs="Helvetica"/>
          <w:color w:val="000000" w:themeColor="text1"/>
          <w:sz w:val="22"/>
          <w:szCs w:val="22"/>
        </w:rPr>
        <w:t xml:space="preserve"> bounced </w:t>
      </w:r>
      <w:r w:rsidR="00B57886" w:rsidRPr="00AF2203">
        <w:rPr>
          <w:rFonts w:ascii="Garamond" w:eastAsia="Arial Unicode MS" w:hAnsi="Garamond" w:cs="Helvetica"/>
          <w:color w:val="000000" w:themeColor="text1"/>
          <w:sz w:val="22"/>
          <w:szCs w:val="22"/>
        </w:rPr>
        <w:t>the fruit</w:t>
      </w:r>
      <w:r w:rsidR="006418D7" w:rsidRPr="00AF2203">
        <w:rPr>
          <w:rFonts w:ascii="Garamond" w:eastAsia="Arial Unicode MS" w:hAnsi="Garamond" w:cs="Helvetica"/>
          <w:color w:val="000000" w:themeColor="text1"/>
          <w:sz w:val="22"/>
          <w:szCs w:val="22"/>
        </w:rPr>
        <w:t xml:space="preserve"> off the crook of </w:t>
      </w:r>
      <w:r w:rsidR="00CE581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elbow, missing the rebound. Bending down to pick </w:t>
      </w:r>
      <w:r w:rsidR="00EC5980" w:rsidRPr="00AF2203">
        <w:rPr>
          <w:rFonts w:ascii="Garamond" w:eastAsia="Arial Unicode MS" w:hAnsi="Garamond" w:cs="Helvetica"/>
          <w:color w:val="000000" w:themeColor="text1"/>
          <w:sz w:val="22"/>
          <w:szCs w:val="22"/>
        </w:rPr>
        <w:t xml:space="preserve">it </w:t>
      </w:r>
      <w:r w:rsidR="006418D7" w:rsidRPr="00AF2203">
        <w:rPr>
          <w:rFonts w:ascii="Garamond" w:eastAsia="Arial Unicode MS" w:hAnsi="Garamond" w:cs="Helvetica"/>
          <w:color w:val="000000" w:themeColor="text1"/>
          <w:sz w:val="22"/>
          <w:szCs w:val="22"/>
        </w:rPr>
        <w:t xml:space="preserve">up </w:t>
      </w:r>
      <w:r w:rsidR="00C41057"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4D1B68">
        <w:rPr>
          <w:rFonts w:ascii="Garamond" w:eastAsia="Arial Unicode MS" w:hAnsi="Garamond" w:cs="Helvetica"/>
          <w:color w:val="000000" w:themeColor="text1"/>
          <w:sz w:val="22"/>
          <w:szCs w:val="22"/>
        </w:rPr>
        <w:t>someone</w:t>
      </w:r>
      <w:r w:rsidR="006418D7" w:rsidRPr="00AF2203">
        <w:rPr>
          <w:rFonts w:ascii="Garamond" w:eastAsia="Arial Unicode MS" w:hAnsi="Garamond" w:cs="Helvetica"/>
          <w:color w:val="000000" w:themeColor="text1"/>
          <w:sz w:val="22"/>
          <w:szCs w:val="22"/>
        </w:rPr>
        <w:t xml:space="preserve"> approaching</w:t>
      </w:r>
      <w:r w:rsidR="00CE5817" w:rsidRPr="00AF2203">
        <w:rPr>
          <w:rFonts w:ascii="Garamond" w:eastAsia="Arial Unicode MS" w:hAnsi="Garamond" w:cs="Helvetica"/>
          <w:color w:val="000000" w:themeColor="text1"/>
          <w:sz w:val="22"/>
          <w:szCs w:val="22"/>
        </w:rPr>
        <w:t>. It was</w:t>
      </w:r>
      <w:r w:rsidR="00C4105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the </w:t>
      </w:r>
      <w:r w:rsidR="00D62FBE" w:rsidRPr="00AF2203">
        <w:rPr>
          <w:rFonts w:ascii="Garamond" w:hAnsi="Garamond" w:cs="Helvetica"/>
          <w:color w:val="000000" w:themeColor="text1"/>
          <w:sz w:val="22"/>
          <w:szCs w:val="22"/>
        </w:rPr>
        <w:t xml:space="preserve">Māori </w:t>
      </w:r>
      <w:r w:rsidR="00E42154" w:rsidRPr="00AF2203">
        <w:rPr>
          <w:rFonts w:ascii="Garamond" w:eastAsia="Arial Unicode MS" w:hAnsi="Garamond" w:cs="Helvetica"/>
          <w:color w:val="000000" w:themeColor="text1"/>
          <w:sz w:val="22"/>
          <w:szCs w:val="22"/>
        </w:rPr>
        <w:t>receptionist</w:t>
      </w:r>
      <w:r w:rsidR="00FA0FDB" w:rsidRPr="00AF2203">
        <w:rPr>
          <w:rFonts w:ascii="Garamond" w:eastAsia="Arial Unicode MS" w:hAnsi="Garamond" w:cs="Helvetica"/>
          <w:color w:val="000000" w:themeColor="text1"/>
          <w:sz w:val="22"/>
          <w:szCs w:val="22"/>
        </w:rPr>
        <w:t xml:space="preserve">, </w:t>
      </w:r>
      <w:r w:rsidR="00C928DA" w:rsidRPr="00C928DA">
        <w:rPr>
          <w:rFonts w:ascii="Garamond" w:eastAsia="Arial Unicode MS" w:hAnsi="Garamond" w:cs="Helvetica"/>
          <w:color w:val="000000" w:themeColor="text1"/>
          <w:sz w:val="22"/>
          <w:szCs w:val="22"/>
        </w:rPr>
        <w:t xml:space="preserve">sashaying </w:t>
      </w:r>
      <w:r w:rsidR="00C928DA">
        <w:rPr>
          <w:rFonts w:ascii="Garamond" w:eastAsia="Arial Unicode MS" w:hAnsi="Garamond" w:cs="Helvetica"/>
          <w:color w:val="000000" w:themeColor="text1"/>
          <w:sz w:val="22"/>
          <w:szCs w:val="22"/>
        </w:rPr>
        <w:t xml:space="preserve">along the </w:t>
      </w:r>
      <w:r w:rsidR="0042786E">
        <w:rPr>
          <w:rFonts w:ascii="Garamond" w:eastAsia="Arial Unicode MS" w:hAnsi="Garamond" w:cs="Helvetica"/>
          <w:color w:val="000000" w:themeColor="text1"/>
          <w:sz w:val="22"/>
          <w:szCs w:val="22"/>
        </w:rPr>
        <w:t xml:space="preserve">branching garden path and </w:t>
      </w:r>
      <w:r w:rsidR="006418D7" w:rsidRPr="00AF2203">
        <w:rPr>
          <w:rFonts w:ascii="Garamond" w:eastAsia="Arial Unicode MS" w:hAnsi="Garamond" w:cs="Helvetica"/>
          <w:color w:val="000000" w:themeColor="text1"/>
          <w:sz w:val="22"/>
          <w:szCs w:val="22"/>
        </w:rPr>
        <w:t>singing to herself</w:t>
      </w:r>
      <w:r w:rsidR="00FA0FDB" w:rsidRPr="00AF2203">
        <w:rPr>
          <w:rFonts w:ascii="Garamond" w:eastAsia="Arial Unicode MS" w:hAnsi="Garamond" w:cs="Helvetica"/>
          <w:color w:val="000000" w:themeColor="text1"/>
          <w:sz w:val="22"/>
          <w:szCs w:val="22"/>
        </w:rPr>
        <w:t>. A</w:t>
      </w:r>
      <w:r w:rsidR="00A20AD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gentle </w:t>
      </w:r>
      <w:r w:rsidR="00A709AA">
        <w:rPr>
          <w:rFonts w:ascii="Garamond" w:eastAsia="Arial Unicode MS" w:hAnsi="Garamond" w:cs="Helvetica"/>
          <w:color w:val="000000" w:themeColor="text1"/>
          <w:sz w:val="22"/>
          <w:szCs w:val="22"/>
        </w:rPr>
        <w:t>wind</w:t>
      </w:r>
      <w:r w:rsidR="006418D7" w:rsidRPr="00AF2203">
        <w:rPr>
          <w:rFonts w:ascii="Garamond" w:eastAsia="Arial Unicode MS" w:hAnsi="Garamond" w:cs="Helvetica"/>
          <w:color w:val="000000" w:themeColor="text1"/>
          <w:sz w:val="22"/>
          <w:szCs w:val="22"/>
        </w:rPr>
        <w:t xml:space="preserve"> moved her </w:t>
      </w:r>
      <w:r w:rsidR="00A20AD8" w:rsidRPr="00AF2203">
        <w:rPr>
          <w:rFonts w:ascii="Garamond" w:eastAsia="Arial Unicode MS" w:hAnsi="Garamond" w:cs="Helvetica"/>
          <w:color w:val="000000" w:themeColor="text1"/>
          <w:sz w:val="22"/>
          <w:szCs w:val="22"/>
        </w:rPr>
        <w:t xml:space="preserve">dark </w:t>
      </w:r>
      <w:r w:rsidR="006418D7" w:rsidRPr="00AF2203">
        <w:rPr>
          <w:rFonts w:ascii="Garamond" w:eastAsia="Arial Unicode MS" w:hAnsi="Garamond" w:cs="Helvetica"/>
          <w:color w:val="000000" w:themeColor="text1"/>
          <w:sz w:val="22"/>
          <w:szCs w:val="22"/>
        </w:rPr>
        <w:t xml:space="preserve">hair as if in slow-motion. </w:t>
      </w:r>
      <w:r w:rsidR="00CE5817" w:rsidRPr="00AF2203">
        <w:rPr>
          <w:rFonts w:ascii="Garamond" w:eastAsia="Arial Unicode MS" w:hAnsi="Garamond" w:cs="Helvetica"/>
          <w:color w:val="000000" w:themeColor="text1"/>
          <w:sz w:val="22"/>
          <w:szCs w:val="22"/>
        </w:rPr>
        <w:t>I</w:t>
      </w:r>
      <w:r w:rsidR="00EA3837" w:rsidRPr="00AF2203">
        <w:rPr>
          <w:rFonts w:ascii="Garamond" w:eastAsia="Arial Unicode MS" w:hAnsi="Garamond" w:cs="Helvetica"/>
          <w:color w:val="000000" w:themeColor="text1"/>
          <w:sz w:val="22"/>
          <w:szCs w:val="22"/>
        </w:rPr>
        <w:t>n case she should glance my way I</w:t>
      </w:r>
      <w:r w:rsidR="006418D7"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struck</w:t>
      </w:r>
      <w:r w:rsidR="006418D7" w:rsidRPr="00AF2203">
        <w:rPr>
          <w:rFonts w:ascii="Garamond" w:eastAsia="Arial Unicode MS" w:hAnsi="Garamond" w:cs="Helvetica"/>
          <w:color w:val="000000" w:themeColor="text1"/>
          <w:sz w:val="22"/>
          <w:szCs w:val="22"/>
        </w:rPr>
        <w:t xml:space="preserve"> a contemplative pose, as </w:t>
      </w:r>
      <w:r w:rsidR="005632DC" w:rsidRPr="00AF2203">
        <w:rPr>
          <w:rFonts w:ascii="Garamond" w:eastAsia="Arial Unicode MS" w:hAnsi="Garamond" w:cs="Helvetica"/>
          <w:color w:val="000000" w:themeColor="text1"/>
          <w:sz w:val="22"/>
          <w:szCs w:val="22"/>
        </w:rPr>
        <w:t>though</w:t>
      </w:r>
      <w:r w:rsidR="006418D7" w:rsidRPr="00AF2203">
        <w:rPr>
          <w:rFonts w:ascii="Garamond" w:eastAsia="Arial Unicode MS" w:hAnsi="Garamond" w:cs="Helvetica"/>
          <w:color w:val="000000" w:themeColor="text1"/>
          <w:sz w:val="22"/>
          <w:szCs w:val="22"/>
        </w:rPr>
        <w:t xml:space="preserve"> </w:t>
      </w:r>
      <w:r w:rsidR="000102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just had a breakthrough idea </w:t>
      </w:r>
      <w:r w:rsidR="002367C6" w:rsidRPr="00AF2203">
        <w:rPr>
          <w:rFonts w:ascii="Garamond" w:eastAsia="Arial Unicode MS" w:hAnsi="Garamond" w:cs="Helvetica"/>
          <w:color w:val="000000" w:themeColor="text1"/>
          <w:sz w:val="22"/>
          <w:szCs w:val="22"/>
        </w:rPr>
        <w:t>(a</w:t>
      </w:r>
      <w:r w:rsidR="00B32280" w:rsidRPr="00AF2203">
        <w:rPr>
          <w:rFonts w:ascii="Garamond" w:eastAsia="Arial Unicode MS" w:hAnsi="Garamond" w:cs="Helvetica"/>
          <w:color w:val="000000" w:themeColor="text1"/>
          <w:sz w:val="22"/>
          <w:szCs w:val="22"/>
        </w:rPr>
        <w:t xml:space="preserve"> ploy </w:t>
      </w:r>
      <w:r w:rsidR="00C23839" w:rsidRPr="00AF2203">
        <w:rPr>
          <w:rFonts w:ascii="Garamond" w:eastAsia="Arial Unicode MS" w:hAnsi="Garamond" w:cs="Helvetica"/>
          <w:color w:val="000000" w:themeColor="text1"/>
          <w:sz w:val="22"/>
          <w:szCs w:val="22"/>
        </w:rPr>
        <w:t>polished</w:t>
      </w:r>
      <w:r w:rsidR="002367C6" w:rsidRPr="00AF2203">
        <w:rPr>
          <w:rFonts w:ascii="Garamond" w:eastAsia="Arial Unicode MS" w:hAnsi="Garamond" w:cs="Helvetica"/>
          <w:color w:val="000000" w:themeColor="text1"/>
          <w:sz w:val="22"/>
          <w:szCs w:val="22"/>
        </w:rPr>
        <w:t xml:space="preserve"> in</w:t>
      </w:r>
      <w:r w:rsidR="00BA0B0A" w:rsidRPr="00AF2203">
        <w:rPr>
          <w:rFonts w:ascii="Garamond" w:eastAsia="Arial Unicode MS" w:hAnsi="Garamond" w:cs="Helvetica"/>
          <w:color w:val="000000" w:themeColor="text1"/>
          <w:sz w:val="22"/>
          <w:szCs w:val="22"/>
        </w:rPr>
        <w:t xml:space="preserve"> the café</w:t>
      </w:r>
      <w:r w:rsidR="00D919DF">
        <w:rPr>
          <w:rFonts w:ascii="Garamond" w:eastAsia="Arial Unicode MS" w:hAnsi="Garamond" w:cs="Helvetica"/>
          <w:color w:val="000000" w:themeColor="text1"/>
          <w:sz w:val="22"/>
          <w:szCs w:val="22"/>
        </w:rPr>
        <w:t>s and</w:t>
      </w:r>
      <w:r w:rsidR="00BA0B0A" w:rsidRPr="00AF2203">
        <w:rPr>
          <w:rFonts w:ascii="Garamond" w:eastAsia="Arial Unicode MS" w:hAnsi="Garamond" w:cs="Helvetica"/>
          <w:color w:val="000000" w:themeColor="text1"/>
          <w:sz w:val="22"/>
          <w:szCs w:val="22"/>
        </w:rPr>
        <w:t xml:space="preserve"> bars of</w:t>
      </w:r>
      <w:r w:rsidR="006418D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0"/>
          <w:szCs w:val="20"/>
        </w:rPr>
        <w:t>LA</w:t>
      </w:r>
      <w:r w:rsidR="002367C6" w:rsidRPr="00AF2203">
        <w:rPr>
          <w:rFonts w:ascii="Garamond" w:eastAsia="Arial Unicode MS" w:hAnsi="Garamond" w:cs="Helvetica"/>
          <w:color w:val="000000" w:themeColor="text1"/>
          <w:sz w:val="20"/>
          <w:szCs w:val="20"/>
        </w:rPr>
        <w:t>)</w:t>
      </w:r>
      <w:r w:rsidR="00B32280" w:rsidRPr="00AF2203">
        <w:rPr>
          <w:rFonts w:ascii="Garamond" w:eastAsia="Arial Unicode MS" w:hAnsi="Garamond" w:cs="Helvetica"/>
          <w:color w:val="000000" w:themeColor="text1"/>
          <w:sz w:val="22"/>
          <w:szCs w:val="22"/>
        </w:rPr>
        <w:t>,</w:t>
      </w:r>
      <w:r w:rsidR="005A18EB">
        <w:rPr>
          <w:rFonts w:ascii="Garamond" w:eastAsia="Arial Unicode MS" w:hAnsi="Garamond" w:cs="Helvetica"/>
          <w:color w:val="000000" w:themeColor="text1"/>
          <w:sz w:val="22"/>
          <w:szCs w:val="22"/>
        </w:rPr>
        <w:t xml:space="preserve"> </w:t>
      </w:r>
      <w:r w:rsidR="005A18EB" w:rsidRPr="005A18EB">
        <w:rPr>
          <w:rFonts w:ascii="Garamond" w:eastAsia="Arial Unicode MS" w:hAnsi="Garamond" w:cs="Helvetica"/>
          <w:color w:val="000000" w:themeColor="text1"/>
          <w:sz w:val="22"/>
          <w:szCs w:val="22"/>
        </w:rPr>
        <w:t xml:space="preserve">head </w:t>
      </w:r>
      <w:r w:rsidR="005A18EB">
        <w:rPr>
          <w:rFonts w:ascii="Garamond" w:eastAsia="Arial Unicode MS" w:hAnsi="Garamond" w:cs="Helvetica"/>
          <w:color w:val="000000" w:themeColor="text1"/>
          <w:sz w:val="22"/>
          <w:szCs w:val="22"/>
        </w:rPr>
        <w:t>nodding and teasing a likely unconvincing smile. B</w:t>
      </w:r>
      <w:r w:rsidR="00B32280" w:rsidRPr="00AF2203">
        <w:rPr>
          <w:rFonts w:ascii="Garamond" w:eastAsia="Arial Unicode MS" w:hAnsi="Garamond" w:cs="Helvetica"/>
          <w:color w:val="000000" w:themeColor="text1"/>
          <w:sz w:val="22"/>
          <w:szCs w:val="22"/>
        </w:rPr>
        <w:t xml:space="preserve">ut </w:t>
      </w:r>
      <w:r w:rsidR="005A18EB">
        <w:rPr>
          <w:rFonts w:ascii="Garamond" w:eastAsia="Arial Unicode MS" w:hAnsi="Garamond" w:cs="Helvetica"/>
          <w:color w:val="000000" w:themeColor="text1"/>
          <w:sz w:val="22"/>
          <w:szCs w:val="22"/>
        </w:rPr>
        <w:t>a rising bolus of self-loathing closed the act and I</w:t>
      </w:r>
      <w:r w:rsidR="006418D7" w:rsidRPr="00AF2203">
        <w:rPr>
          <w:rFonts w:ascii="Garamond" w:eastAsia="Arial Unicode MS" w:hAnsi="Garamond" w:cs="Helvetica"/>
          <w:color w:val="000000" w:themeColor="text1"/>
          <w:sz w:val="22"/>
          <w:szCs w:val="22"/>
        </w:rPr>
        <w:t xml:space="preserve"> ducked back into </w:t>
      </w:r>
      <w:r w:rsidR="00A32356" w:rsidRPr="00AF2203">
        <w:rPr>
          <w:rFonts w:ascii="Garamond" w:eastAsia="Arial Unicode MS" w:hAnsi="Garamond" w:cs="Helvetica"/>
          <w:color w:val="000000" w:themeColor="text1"/>
          <w:sz w:val="22"/>
          <w:szCs w:val="22"/>
        </w:rPr>
        <w:t>my room</w:t>
      </w:r>
      <w:r w:rsidR="006418D7" w:rsidRPr="00AF2203">
        <w:rPr>
          <w:rFonts w:ascii="Garamond" w:eastAsia="Arial Unicode MS" w:hAnsi="Garamond" w:cs="Helvetica"/>
          <w:color w:val="000000" w:themeColor="text1"/>
          <w:sz w:val="22"/>
          <w:szCs w:val="22"/>
        </w:rPr>
        <w:t xml:space="preserve">, pulling </w:t>
      </w:r>
      <w:r w:rsidR="00D919DF">
        <w:rPr>
          <w:rFonts w:ascii="Garamond" w:eastAsia="Arial Unicode MS" w:hAnsi="Garamond" w:cs="Helvetica"/>
          <w:color w:val="000000" w:themeColor="text1"/>
          <w:sz w:val="22"/>
          <w:szCs w:val="22"/>
        </w:rPr>
        <w:t>tight</w:t>
      </w:r>
      <w:r w:rsidR="006418D7" w:rsidRPr="00AF2203">
        <w:rPr>
          <w:rFonts w:ascii="Garamond" w:eastAsia="Arial Unicode MS" w:hAnsi="Garamond" w:cs="Helvetica"/>
          <w:color w:val="000000" w:themeColor="text1"/>
          <w:sz w:val="22"/>
          <w:szCs w:val="22"/>
        </w:rPr>
        <w:t xml:space="preserve"> the net curtains.</w:t>
      </w:r>
    </w:p>
    <w:p w14:paraId="51B53555" w14:textId="6B6F1437" w:rsidR="006418D7" w:rsidRPr="00AF2203" w:rsidRDefault="006418D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was still away from his computer so </w:t>
      </w:r>
      <w:r w:rsidR="008868E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laid back down </w:t>
      </w:r>
      <w:r w:rsidR="003962FF" w:rsidRPr="00AF2203">
        <w:rPr>
          <w:rFonts w:ascii="Garamond" w:eastAsia="Arial Unicode MS" w:hAnsi="Garamond" w:cs="Helvetica"/>
          <w:color w:val="000000" w:themeColor="text1"/>
          <w:sz w:val="22"/>
          <w:szCs w:val="22"/>
        </w:rPr>
        <w:t>upon</w:t>
      </w:r>
      <w:r w:rsidRPr="00AF2203">
        <w:rPr>
          <w:rFonts w:ascii="Garamond" w:eastAsia="Arial Unicode MS" w:hAnsi="Garamond" w:cs="Helvetica"/>
          <w:color w:val="000000" w:themeColor="text1"/>
          <w:sz w:val="22"/>
          <w:szCs w:val="22"/>
        </w:rPr>
        <w:t xml:space="preserve"> the floor</w:t>
      </w:r>
      <w:r w:rsidR="00D32173" w:rsidRPr="00AF2203">
        <w:rPr>
          <w:rFonts w:ascii="Garamond" w:eastAsia="Arial Unicode MS" w:hAnsi="Garamond" w:cs="Helvetica"/>
          <w:color w:val="000000" w:themeColor="text1"/>
          <w:sz w:val="22"/>
          <w:szCs w:val="22"/>
        </w:rPr>
        <w:t xml:space="preserve"> and with closed eyes </w:t>
      </w:r>
      <w:r w:rsidRPr="00AF2203">
        <w:rPr>
          <w:rFonts w:ascii="Garamond" w:eastAsia="Arial Unicode MS" w:hAnsi="Garamond" w:cs="Helvetica"/>
          <w:iCs/>
          <w:color w:val="000000" w:themeColor="text1"/>
          <w:sz w:val="22"/>
          <w:szCs w:val="22"/>
        </w:rPr>
        <w:t xml:space="preserve">smelt </w:t>
      </w:r>
      <w:r w:rsidR="000A7CB2" w:rsidRPr="00AF2203">
        <w:rPr>
          <w:rFonts w:ascii="Garamond" w:eastAsia="Arial Unicode MS" w:hAnsi="Garamond" w:cs="Helvetica"/>
          <w:iCs/>
          <w:color w:val="000000" w:themeColor="text1"/>
          <w:sz w:val="22"/>
          <w:szCs w:val="22"/>
        </w:rPr>
        <w:t>my</w:t>
      </w:r>
      <w:r w:rsidRPr="00AF2203">
        <w:rPr>
          <w:rFonts w:ascii="Garamond" w:eastAsia="Arial Unicode MS" w:hAnsi="Garamond" w:cs="Helvetica"/>
          <w:iCs/>
          <w:color w:val="000000" w:themeColor="text1"/>
          <w:sz w:val="22"/>
          <w:szCs w:val="22"/>
        </w:rPr>
        <w:t xml:space="preserve"> lemony fingers</w:t>
      </w:r>
      <w:r w:rsidR="002367C6" w:rsidRPr="00AF2203">
        <w:rPr>
          <w:rFonts w:ascii="Garamond" w:eastAsia="Arial Unicode MS" w:hAnsi="Garamond" w:cs="Helvetica"/>
          <w:iCs/>
          <w:color w:val="000000" w:themeColor="text1"/>
          <w:sz w:val="22"/>
          <w:szCs w:val="22"/>
        </w:rPr>
        <w:t>, rubbing</w:t>
      </w:r>
      <w:r w:rsidR="00F97C77" w:rsidRPr="00AF2203">
        <w:rPr>
          <w:rFonts w:ascii="Garamond" w:eastAsia="Arial Unicode MS" w:hAnsi="Garamond" w:cs="Helvetica"/>
          <w:iCs/>
          <w:color w:val="000000" w:themeColor="text1"/>
          <w:sz w:val="22"/>
          <w:szCs w:val="22"/>
        </w:rPr>
        <w:t xml:space="preserve"> the citrus oil into the puncture wound on </w:t>
      </w:r>
      <w:r w:rsidR="008868EA" w:rsidRPr="00AF2203">
        <w:rPr>
          <w:rFonts w:ascii="Garamond" w:eastAsia="Arial Unicode MS" w:hAnsi="Garamond" w:cs="Helvetica"/>
          <w:iCs/>
          <w:color w:val="000000" w:themeColor="text1"/>
          <w:sz w:val="22"/>
          <w:szCs w:val="22"/>
        </w:rPr>
        <w:t>my</w:t>
      </w:r>
      <w:r w:rsidR="00F97C77" w:rsidRPr="00AF2203">
        <w:rPr>
          <w:rFonts w:ascii="Garamond" w:eastAsia="Arial Unicode MS" w:hAnsi="Garamond" w:cs="Helvetica"/>
          <w:iCs/>
          <w:color w:val="000000" w:themeColor="text1"/>
          <w:sz w:val="22"/>
          <w:szCs w:val="22"/>
        </w:rPr>
        <w:t xml:space="preserve"> </w:t>
      </w:r>
      <w:r w:rsidR="000A7CB2" w:rsidRPr="00AF2203">
        <w:rPr>
          <w:rFonts w:ascii="Garamond" w:eastAsia="Arial Unicode MS" w:hAnsi="Garamond" w:cs="Helvetica"/>
          <w:iCs/>
          <w:color w:val="000000" w:themeColor="text1"/>
          <w:sz w:val="22"/>
          <w:szCs w:val="22"/>
        </w:rPr>
        <w:t>palm</w:t>
      </w:r>
      <w:r w:rsidR="002367C6" w:rsidRPr="00AF2203">
        <w:rPr>
          <w:rFonts w:ascii="Garamond" w:eastAsia="Arial Unicode MS" w:hAnsi="Garamond" w:cs="Helvetica"/>
          <w:iCs/>
          <w:color w:val="000000" w:themeColor="text1"/>
          <w:sz w:val="22"/>
          <w:szCs w:val="22"/>
        </w:rPr>
        <w:t xml:space="preserve"> and</w:t>
      </w:r>
      <w:r w:rsidR="00F97C77" w:rsidRPr="00AF2203">
        <w:rPr>
          <w:rFonts w:ascii="Garamond" w:eastAsia="Arial Unicode MS" w:hAnsi="Garamond" w:cs="Helvetica"/>
          <w:iCs/>
          <w:color w:val="000000" w:themeColor="text1"/>
          <w:sz w:val="22"/>
          <w:szCs w:val="22"/>
        </w:rPr>
        <w:t xml:space="preserve"> </w:t>
      </w:r>
      <w:r w:rsidR="00FF64A0" w:rsidRPr="00AF2203">
        <w:rPr>
          <w:rFonts w:ascii="Garamond" w:eastAsia="Arial Unicode MS" w:hAnsi="Garamond" w:cs="Helvetica"/>
          <w:iCs/>
          <w:color w:val="000000" w:themeColor="text1"/>
          <w:sz w:val="22"/>
          <w:szCs w:val="22"/>
        </w:rPr>
        <w:t>savouring</w:t>
      </w:r>
      <w:r w:rsidR="00F97C77" w:rsidRPr="00AF2203">
        <w:rPr>
          <w:rFonts w:ascii="Garamond" w:eastAsia="Arial Unicode MS" w:hAnsi="Garamond" w:cs="Helvetica"/>
          <w:iCs/>
          <w:color w:val="000000" w:themeColor="text1"/>
          <w:sz w:val="22"/>
          <w:szCs w:val="22"/>
        </w:rPr>
        <w:t xml:space="preserve"> the sting</w:t>
      </w:r>
      <w:r w:rsidRPr="00AF2203">
        <w:rPr>
          <w:rFonts w:ascii="Garamond" w:eastAsia="Arial Unicode MS" w:hAnsi="Garamond" w:cs="Helvetica"/>
          <w:iCs/>
          <w:color w:val="000000" w:themeColor="text1"/>
          <w:sz w:val="22"/>
          <w:szCs w:val="22"/>
        </w:rPr>
        <w:t>.</w:t>
      </w:r>
    </w:p>
    <w:p w14:paraId="3D7DD8B8" w14:textId="2D515EF1" w:rsidR="006418D7" w:rsidRPr="00AF2203" w:rsidRDefault="00D309E0" w:rsidP="006418D7">
      <w:pPr>
        <w:pStyle w:val="ListParagraph"/>
        <w:autoSpaceDE w:val="0"/>
        <w:autoSpaceDN w:val="0"/>
        <w:adjustRightInd w:val="0"/>
        <w:ind w:left="0"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considered </w:t>
      </w:r>
      <w:r w:rsidR="000D45D6">
        <w:rPr>
          <w:rFonts w:ascii="Garamond" w:eastAsia="Arial Unicode MS" w:hAnsi="Garamond" w:cs="Helvetica"/>
          <w:color w:val="000000" w:themeColor="text1"/>
          <w:sz w:val="22"/>
          <w:szCs w:val="22"/>
        </w:rPr>
        <w:t>my computer</w:t>
      </w:r>
      <w:r w:rsidR="006418D7" w:rsidRPr="00AF2203">
        <w:rPr>
          <w:rFonts w:ascii="Garamond" w:eastAsia="Arial Unicode MS" w:hAnsi="Garamond" w:cs="Helvetica"/>
          <w:color w:val="000000" w:themeColor="text1"/>
          <w:sz w:val="22"/>
          <w:szCs w:val="22"/>
        </w:rPr>
        <w:t xml:space="preserve"> </w:t>
      </w:r>
      <w:r w:rsidR="002A7921" w:rsidRPr="00AF2203">
        <w:rPr>
          <w:rFonts w:ascii="Garamond" w:eastAsia="Arial Unicode MS" w:hAnsi="Garamond" w:cs="Helvetica"/>
          <w:color w:val="000000" w:themeColor="text1"/>
          <w:sz w:val="22"/>
          <w:szCs w:val="22"/>
        </w:rPr>
        <w:t>game</w:t>
      </w:r>
      <w:r w:rsidR="0042786E">
        <w:rPr>
          <w:rFonts w:ascii="Garamond" w:eastAsia="Arial Unicode MS" w:hAnsi="Garamond" w:cs="Helvetica"/>
          <w:color w:val="000000" w:themeColor="text1"/>
          <w:sz w:val="22"/>
          <w:szCs w:val="22"/>
        </w:rPr>
        <w:t xml:space="preserve">. I desired to </w:t>
      </w:r>
      <w:r w:rsidR="001F648F">
        <w:rPr>
          <w:rFonts w:ascii="Garamond" w:eastAsia="Arial Unicode MS" w:hAnsi="Garamond" w:cs="Helvetica"/>
          <w:color w:val="000000" w:themeColor="text1"/>
          <w:sz w:val="22"/>
          <w:szCs w:val="22"/>
        </w:rPr>
        <w:t>conjur</w:t>
      </w:r>
      <w:r w:rsidR="0042786E">
        <w:rPr>
          <w:rFonts w:ascii="Garamond" w:eastAsia="Arial Unicode MS" w:hAnsi="Garamond" w:cs="Helvetica"/>
          <w:color w:val="000000" w:themeColor="text1"/>
          <w:sz w:val="22"/>
          <w:szCs w:val="22"/>
        </w:rPr>
        <w:t>e</w:t>
      </w:r>
      <w:r w:rsidR="000D45D6">
        <w:rPr>
          <w:rFonts w:ascii="Garamond" w:eastAsia="Arial Unicode MS" w:hAnsi="Garamond" w:cs="Helvetica"/>
          <w:color w:val="000000" w:themeColor="text1"/>
          <w:sz w:val="22"/>
          <w:szCs w:val="22"/>
        </w:rPr>
        <w:t xml:space="preserve"> a vision of a post-capitalist future</w:t>
      </w:r>
      <w:r w:rsidR="00BD5BDD">
        <w:rPr>
          <w:rFonts w:ascii="Garamond" w:eastAsia="Arial Unicode MS" w:hAnsi="Garamond" w:cs="Helvetica"/>
          <w:color w:val="000000" w:themeColor="text1"/>
          <w:sz w:val="22"/>
          <w:szCs w:val="22"/>
        </w:rPr>
        <w:t xml:space="preserve"> and</w:t>
      </w:r>
      <w:r w:rsidR="001F648F">
        <w:rPr>
          <w:rFonts w:ascii="Garamond" w:eastAsia="Arial Unicode MS" w:hAnsi="Garamond" w:cs="Helvetica"/>
          <w:color w:val="000000" w:themeColor="text1"/>
          <w:sz w:val="22"/>
          <w:szCs w:val="22"/>
        </w:rPr>
        <w:t xml:space="preserve"> realised</w:t>
      </w:r>
      <w:r w:rsidR="00591A14" w:rsidRPr="00AF2203">
        <w:rPr>
          <w:rFonts w:ascii="Garamond" w:eastAsia="Arial Unicode MS" w:hAnsi="Garamond" w:cs="Helvetica"/>
          <w:color w:val="000000" w:themeColor="text1"/>
          <w:sz w:val="22"/>
          <w:szCs w:val="22"/>
        </w:rPr>
        <w:t xml:space="preserve"> </w:t>
      </w:r>
      <w:r w:rsidR="0042786E">
        <w:rPr>
          <w:rFonts w:ascii="Garamond" w:eastAsia="Arial Unicode MS" w:hAnsi="Garamond" w:cs="Helvetica"/>
          <w:color w:val="000000" w:themeColor="text1"/>
          <w:sz w:val="22"/>
          <w:szCs w:val="22"/>
        </w:rPr>
        <w:t>my task</w:t>
      </w:r>
      <w:r w:rsidR="00591A14" w:rsidRPr="00AF2203">
        <w:rPr>
          <w:rFonts w:ascii="Garamond" w:eastAsia="Arial Unicode MS" w:hAnsi="Garamond" w:cs="Helvetica"/>
          <w:color w:val="000000" w:themeColor="text1"/>
          <w:sz w:val="22"/>
          <w:szCs w:val="22"/>
        </w:rPr>
        <w:t xml:space="preserve"> was </w:t>
      </w:r>
      <w:r w:rsidR="00BD5BDD">
        <w:rPr>
          <w:rFonts w:ascii="Garamond" w:eastAsia="Arial Unicode MS" w:hAnsi="Garamond" w:cs="Helvetica"/>
          <w:color w:val="000000" w:themeColor="text1"/>
          <w:sz w:val="22"/>
          <w:szCs w:val="22"/>
        </w:rPr>
        <w:t>equal parts</w:t>
      </w:r>
      <w:r w:rsidR="00591A14" w:rsidRPr="00AF2203">
        <w:rPr>
          <w:rFonts w:ascii="Garamond" w:eastAsia="Arial Unicode MS" w:hAnsi="Garamond" w:cs="Helvetica"/>
          <w:color w:val="000000" w:themeColor="text1"/>
          <w:sz w:val="22"/>
          <w:szCs w:val="22"/>
        </w:rPr>
        <w:t xml:space="preserve"> art </w:t>
      </w:r>
      <w:r w:rsidR="00BD5BDD">
        <w:rPr>
          <w:rFonts w:ascii="Garamond" w:eastAsia="Arial Unicode MS" w:hAnsi="Garamond" w:cs="Helvetica"/>
          <w:color w:val="000000" w:themeColor="text1"/>
          <w:sz w:val="22"/>
          <w:szCs w:val="22"/>
        </w:rPr>
        <w:t>and</w:t>
      </w:r>
      <w:r w:rsidR="00591A14" w:rsidRPr="00AF2203">
        <w:rPr>
          <w:rFonts w:ascii="Garamond" w:eastAsia="Arial Unicode MS" w:hAnsi="Garamond" w:cs="Helvetica"/>
          <w:color w:val="000000" w:themeColor="text1"/>
          <w:sz w:val="22"/>
          <w:szCs w:val="22"/>
        </w:rPr>
        <w:t xml:space="preserve"> engineering. </w:t>
      </w:r>
      <w:r w:rsidR="006418D7" w:rsidRPr="00AF2203">
        <w:rPr>
          <w:rFonts w:ascii="Garamond" w:eastAsia="Arial Unicode MS" w:hAnsi="Garamond" w:cs="Helvetica"/>
          <w:color w:val="000000" w:themeColor="text1"/>
          <w:sz w:val="22"/>
          <w:szCs w:val="22"/>
        </w:rPr>
        <w:t xml:space="preserve">And at that moment, lying on </w:t>
      </w:r>
      <w:r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back,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w:t>
      </w:r>
      <w:r w:rsidR="009A5D8D" w:rsidRPr="00AF2203">
        <w:rPr>
          <w:rFonts w:ascii="Garamond" w:eastAsia="Arial Unicode MS" w:hAnsi="Garamond" w:cs="Helvetica"/>
          <w:color w:val="000000" w:themeColor="text1"/>
          <w:sz w:val="22"/>
          <w:szCs w:val="22"/>
        </w:rPr>
        <w:t>stirring</w:t>
      </w:r>
      <w:r w:rsidR="00256C55" w:rsidRPr="00AF2203">
        <w:rPr>
          <w:rFonts w:ascii="Garamond" w:eastAsia="Arial Unicode MS" w:hAnsi="Garamond" w:cs="Helvetica"/>
          <w:color w:val="000000" w:themeColor="text1"/>
          <w:sz w:val="22"/>
          <w:szCs w:val="22"/>
        </w:rPr>
        <w:t xml:space="preserve"> hope</w:t>
      </w:r>
      <w:r w:rsidR="006418D7" w:rsidRPr="00AF2203">
        <w:rPr>
          <w:rFonts w:ascii="Garamond" w:eastAsia="Arial Unicode MS" w:hAnsi="Garamond" w:cs="Helvetica"/>
          <w:color w:val="000000" w:themeColor="text1"/>
          <w:sz w:val="22"/>
          <w:szCs w:val="22"/>
        </w:rPr>
        <w:t xml:space="preserve">. </w:t>
      </w:r>
    </w:p>
    <w:p w14:paraId="1FEFDB8B" w14:textId="133FDAEB" w:rsidR="006418D7" w:rsidRPr="00AF2203" w:rsidRDefault="002917A0"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lastRenderedPageBreak/>
        <w:t>It will</w:t>
      </w:r>
      <w:r w:rsidR="006418D7" w:rsidRPr="00AF2203">
        <w:rPr>
          <w:rFonts w:ascii="Garamond" w:eastAsia="Arial Unicode MS" w:hAnsi="Garamond" w:cs="Helvetica"/>
          <w:i/>
          <w:iCs/>
          <w:color w:val="000000" w:themeColor="text1"/>
          <w:sz w:val="22"/>
          <w:szCs w:val="22"/>
        </w:rPr>
        <w:t xml:space="preserve"> be art that saves me</w:t>
      </w:r>
      <w:r w:rsidR="00591A14" w:rsidRPr="00AF2203">
        <w:rPr>
          <w:rFonts w:ascii="Garamond" w:eastAsia="Arial Unicode MS" w:hAnsi="Garamond" w:cs="Helvetica"/>
          <w:i/>
          <w:iCs/>
          <w:color w:val="000000" w:themeColor="text1"/>
          <w:sz w:val="22"/>
          <w:szCs w:val="22"/>
        </w:rPr>
        <w:t>!</w:t>
      </w:r>
      <w:r w:rsidR="006418D7" w:rsidRPr="00AF2203">
        <w:rPr>
          <w:rFonts w:ascii="Garamond" w:eastAsia="Arial Unicode MS" w:hAnsi="Garamond" w:cs="Helvetica"/>
          <w:i/>
          <w:iCs/>
          <w:color w:val="000000" w:themeColor="text1"/>
          <w:sz w:val="22"/>
          <w:szCs w:val="22"/>
        </w:rPr>
        <w:t xml:space="preserve"> Redeem my silent sin.</w:t>
      </w:r>
      <w:r w:rsidR="006418D7" w:rsidRPr="00AF2203">
        <w:rPr>
          <w:rStyle w:val="FootnoteReference"/>
          <w:rFonts w:ascii="Garamond" w:eastAsia="Arial Unicode MS" w:hAnsi="Garamond" w:cs="Helvetica"/>
          <w:i/>
          <w:iCs/>
          <w:color w:val="000000" w:themeColor="text1"/>
          <w:sz w:val="22"/>
          <w:szCs w:val="22"/>
        </w:rPr>
        <w:footnoteReference w:id="49"/>
      </w:r>
    </w:p>
    <w:p w14:paraId="00772A7C" w14:textId="77777777" w:rsidR="00BB625E" w:rsidRDefault="006418D7"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Art for art’s sake.</w:t>
      </w:r>
    </w:p>
    <w:p w14:paraId="5C6C480E" w14:textId="570E4CFD" w:rsidR="007D6D9B" w:rsidRPr="00BB625E" w:rsidRDefault="00BB625E"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BB625E">
        <w:rPr>
          <w:rFonts w:ascii="Garamond" w:eastAsia="Arial Unicode MS" w:hAnsi="Garamond" w:cs="Helvetica"/>
          <w:i/>
          <w:iCs/>
          <w:color w:val="000000" w:themeColor="text1"/>
          <w:sz w:val="22"/>
          <w:szCs w:val="22"/>
        </w:rPr>
        <w:t>On the other hand,</w:t>
      </w:r>
      <w:r w:rsidR="006418D7" w:rsidRPr="00BB625E">
        <w:rPr>
          <w:rFonts w:ascii="Garamond" w:eastAsia="Arial Unicode MS" w:hAnsi="Garamond" w:cs="Helvetica"/>
          <w:i/>
          <w:iCs/>
          <w:color w:val="000000" w:themeColor="text1"/>
          <w:sz w:val="22"/>
          <w:szCs w:val="22"/>
        </w:rPr>
        <w:t xml:space="preserve"> </w:t>
      </w:r>
      <w:r w:rsidR="00F20F98" w:rsidRPr="00BB625E">
        <w:rPr>
          <w:rFonts w:ascii="Garamond" w:eastAsia="Arial Unicode MS" w:hAnsi="Garamond" w:cs="Helvetica"/>
          <w:i/>
          <w:iCs/>
          <w:color w:val="000000" w:themeColor="text1"/>
          <w:sz w:val="22"/>
          <w:szCs w:val="22"/>
        </w:rPr>
        <w:t>e</w:t>
      </w:r>
      <w:r w:rsidR="00F17E33" w:rsidRPr="00BB625E">
        <w:rPr>
          <w:rFonts w:ascii="Garamond" w:eastAsia="Arial Unicode MS" w:hAnsi="Garamond" w:cs="Helvetica"/>
          <w:i/>
          <w:iCs/>
          <w:color w:val="000000" w:themeColor="text1"/>
          <w:sz w:val="22"/>
          <w:szCs w:val="22"/>
        </w:rPr>
        <w:t xml:space="preserve">ven </w:t>
      </w:r>
      <w:r w:rsidR="009605A3" w:rsidRPr="00BB625E">
        <w:rPr>
          <w:rFonts w:ascii="Garamond" w:eastAsia="Arial Unicode MS" w:hAnsi="Garamond" w:cs="Helvetica"/>
          <w:i/>
          <w:iCs/>
          <w:color w:val="000000" w:themeColor="text1"/>
          <w:sz w:val="22"/>
          <w:szCs w:val="22"/>
        </w:rPr>
        <w:t xml:space="preserve">deodorant </w:t>
      </w:r>
      <w:r w:rsidR="00F17E33" w:rsidRPr="00BB625E">
        <w:rPr>
          <w:rFonts w:ascii="Garamond" w:eastAsia="Arial Unicode MS" w:hAnsi="Garamond" w:cs="Helvetica"/>
          <w:i/>
          <w:iCs/>
          <w:color w:val="000000" w:themeColor="text1"/>
          <w:sz w:val="22"/>
          <w:szCs w:val="22"/>
        </w:rPr>
        <w:t>advertisements tend towards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pour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w:t>
      </w:r>
    </w:p>
    <w:p w14:paraId="450728B9" w14:textId="321B4D2B" w:rsidR="001D5DAA" w:rsidRPr="00AF2203" w:rsidRDefault="003F764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Y</w:t>
      </w:r>
      <w:r w:rsidR="001D5DAA" w:rsidRPr="00AF2203">
        <w:rPr>
          <w:rFonts w:ascii="Garamond" w:eastAsia="Arial Unicode MS" w:hAnsi="Garamond" w:cs="Helvetica"/>
          <w:i/>
          <w:iCs/>
          <w:color w:val="000000" w:themeColor="text1"/>
          <w:sz w:val="22"/>
          <w:szCs w:val="22"/>
        </w:rPr>
        <w:t>ou cannot take a purely aesthetic interest in a disease you are dying from.</w:t>
      </w:r>
      <w:r w:rsidR="004B289E" w:rsidRPr="00AF2203">
        <w:rPr>
          <w:rFonts w:ascii="Garamond" w:eastAsia="Arial Unicode MS" w:hAnsi="Garamond" w:cs="Helvetica"/>
          <w:i/>
          <w:iCs/>
          <w:color w:val="000000" w:themeColor="text1"/>
          <w:sz w:val="22"/>
          <w:szCs w:val="22"/>
        </w:rPr>
        <w:t xml:space="preserve"> </w:t>
      </w:r>
      <w:r w:rsidR="004B289E" w:rsidRPr="00AF2203">
        <w:rPr>
          <w:rFonts w:ascii="Garamond" w:eastAsia="Arial Unicode MS" w:hAnsi="Garamond" w:cs="Helvetica"/>
          <w:color w:val="000000" w:themeColor="text1"/>
          <w:sz w:val="22"/>
          <w:szCs w:val="22"/>
        </w:rPr>
        <w:t>I think Orwell said that</w:t>
      </w:r>
      <w:r w:rsidR="00073153" w:rsidRPr="00AF2203">
        <w:rPr>
          <w:rFonts w:ascii="Garamond" w:eastAsia="Arial Unicode MS" w:hAnsi="Garamond" w:cs="Helvetica"/>
          <w:color w:val="000000" w:themeColor="text1"/>
          <w:sz w:val="22"/>
          <w:szCs w:val="22"/>
        </w:rPr>
        <w:t>.</w:t>
      </w:r>
    </w:p>
    <w:p w14:paraId="0106D69F" w14:textId="6072E9A8" w:rsidR="006418D7" w:rsidRPr="00AF2203" w:rsidRDefault="003F0D3B"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ntending to Google the </w:t>
      </w:r>
      <w:r w:rsidR="00CF7881" w:rsidRPr="00AF2203">
        <w:rPr>
          <w:rFonts w:ascii="Garamond" w:eastAsia="Arial Unicode MS" w:hAnsi="Garamond" w:cs="Helvetica"/>
          <w:color w:val="000000" w:themeColor="text1"/>
          <w:sz w:val="22"/>
          <w:szCs w:val="22"/>
        </w:rPr>
        <w:t xml:space="preserve">etymology of the word </w:t>
      </w:r>
      <w:r w:rsidR="007D6D9B" w:rsidRPr="00E75FC7">
        <w:rPr>
          <w:rFonts w:ascii="Garamond" w:eastAsia="Arial Unicode MS" w:hAnsi="Garamond" w:cs="Helvetica"/>
          <w:i/>
          <w:iCs/>
          <w:color w:val="000000" w:themeColor="text1"/>
          <w:sz w:val="22"/>
          <w:szCs w:val="22"/>
        </w:rPr>
        <w:t>s</w:t>
      </w:r>
      <w:r w:rsidR="006418D7" w:rsidRPr="00E75FC7">
        <w:rPr>
          <w:rFonts w:ascii="Garamond" w:eastAsia="Arial Unicode MS" w:hAnsi="Garamond" w:cs="Helvetica"/>
          <w:i/>
          <w:iCs/>
          <w:color w:val="000000" w:themeColor="text1"/>
          <w:sz w:val="22"/>
          <w:szCs w:val="22"/>
        </w:rPr>
        <w:t>logan</w:t>
      </w:r>
      <w:r w:rsidR="006418D7" w:rsidRPr="00AF2203">
        <w:rPr>
          <w:rFonts w:ascii="Garamond" w:eastAsia="Arial Unicode MS" w:hAnsi="Garamond" w:cs="Helvetica"/>
          <w:color w:val="000000" w:themeColor="text1"/>
          <w:sz w:val="22"/>
          <w:szCs w:val="22"/>
        </w:rPr>
        <w:t xml:space="preserve">, </w:t>
      </w:r>
      <w:r w:rsidR="00D020FD">
        <w:rPr>
          <w:rFonts w:ascii="Garamond" w:eastAsia="Arial Unicode MS" w:hAnsi="Garamond" w:cs="Helvetica"/>
          <w:color w:val="000000" w:themeColor="text1"/>
          <w:sz w:val="22"/>
          <w:szCs w:val="22"/>
        </w:rPr>
        <w:t>which had been haunting my mind</w:t>
      </w:r>
      <w:r>
        <w:rPr>
          <w:rFonts w:ascii="Garamond" w:eastAsia="Arial Unicode MS" w:hAnsi="Garamond" w:cs="Helvetica"/>
          <w:color w:val="000000" w:themeColor="text1"/>
          <w:sz w:val="22"/>
          <w:szCs w:val="22"/>
        </w:rPr>
        <w:t>, I reached towards the laptop</w:t>
      </w:r>
      <w:r w:rsidR="00D020FD">
        <w:rPr>
          <w:rFonts w:ascii="Garamond" w:eastAsia="Arial Unicode MS" w:hAnsi="Garamond" w:cs="Helvetica"/>
          <w:color w:val="000000" w:themeColor="text1"/>
          <w:sz w:val="22"/>
          <w:szCs w:val="22"/>
        </w:rPr>
        <w:t>. B</w:t>
      </w:r>
      <w:r w:rsidR="006418D7" w:rsidRPr="00AF2203">
        <w:rPr>
          <w:rFonts w:ascii="Garamond" w:eastAsia="Arial Unicode MS" w:hAnsi="Garamond" w:cs="Helvetica"/>
          <w:color w:val="000000" w:themeColor="text1"/>
          <w:sz w:val="22"/>
          <w:szCs w:val="22"/>
        </w:rPr>
        <w:t xml:space="preserve">ut Radwan returned to the </w:t>
      </w:r>
      <w:r w:rsidR="00684D1D" w:rsidRPr="00AF2203">
        <w:rPr>
          <w:rFonts w:ascii="Garamond" w:eastAsia="Arial Unicode MS" w:hAnsi="Garamond" w:cs="Helvetica"/>
          <w:color w:val="000000" w:themeColor="text1"/>
          <w:sz w:val="22"/>
          <w:szCs w:val="22"/>
        </w:rPr>
        <w:t>screen</w:t>
      </w:r>
      <w:r w:rsidR="00856728" w:rsidRPr="00AF2203">
        <w:rPr>
          <w:rFonts w:ascii="Garamond" w:eastAsia="Arial Unicode MS" w:hAnsi="Garamond" w:cs="Helvetica"/>
          <w:color w:val="000000" w:themeColor="text1"/>
          <w:sz w:val="22"/>
          <w:szCs w:val="22"/>
        </w:rPr>
        <w:t xml:space="preserve"> and took </w:t>
      </w:r>
      <w:r w:rsidR="00A00466" w:rsidRPr="00AF2203">
        <w:rPr>
          <w:rFonts w:ascii="Garamond" w:eastAsia="Arial Unicode MS" w:hAnsi="Garamond" w:cs="Helvetica"/>
          <w:color w:val="000000" w:themeColor="text1"/>
          <w:sz w:val="22"/>
          <w:szCs w:val="22"/>
        </w:rPr>
        <w:t xml:space="preserve">the place of </w:t>
      </w:r>
      <w:r w:rsidR="00D44CDE">
        <w:rPr>
          <w:rFonts w:ascii="Garamond" w:eastAsia="Arial Unicode MS" w:hAnsi="Garamond" w:cs="Helvetica"/>
          <w:color w:val="000000" w:themeColor="text1"/>
          <w:sz w:val="22"/>
          <w:szCs w:val="22"/>
        </w:rPr>
        <w:t>Patton</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50"/>
      </w:r>
    </w:p>
    <w:p w14:paraId="7E643247" w14:textId="3D57A5D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3059" w:rsidRPr="00AF2203">
        <w:rPr>
          <w:rFonts w:ascii="Garamond" w:eastAsia="Arial Unicode MS" w:hAnsi="Garamond" w:cs="Helvetica"/>
          <w:color w:val="000000" w:themeColor="text1"/>
          <w:sz w:val="22"/>
          <w:szCs w:val="22"/>
        </w:rPr>
        <w:t>I really want to talk about my</w:t>
      </w:r>
      <w:r w:rsidRPr="00AF2203">
        <w:rPr>
          <w:rFonts w:ascii="Garamond" w:eastAsia="Arial Unicode MS" w:hAnsi="Garamond" w:cs="Helvetica"/>
          <w:color w:val="000000" w:themeColor="text1"/>
          <w:sz w:val="22"/>
          <w:szCs w:val="22"/>
        </w:rPr>
        <w:t xml:space="preserve"> </w:t>
      </w:r>
      <w:r w:rsidR="00820A9F">
        <w:rPr>
          <w:rFonts w:ascii="Garamond" w:eastAsia="Arial Unicode MS" w:hAnsi="Garamond" w:cs="Helvetica"/>
          <w:color w:val="000000" w:themeColor="text1"/>
          <w:sz w:val="22"/>
          <w:szCs w:val="22"/>
        </w:rPr>
        <w:t>computer game</w:t>
      </w:r>
      <w:r w:rsidRPr="00AF2203">
        <w:rPr>
          <w:rFonts w:ascii="Garamond" w:eastAsia="Arial Unicode MS" w:hAnsi="Garamond" w:cs="Helvetica"/>
          <w:color w:val="000000" w:themeColor="text1"/>
          <w:sz w:val="22"/>
          <w:szCs w:val="22"/>
        </w:rPr>
        <w:t xml:space="preserve">,’ </w:t>
      </w:r>
      <w:r w:rsidR="00D47819"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314C5B" w:rsidRPr="00AF2203">
        <w:rPr>
          <w:rFonts w:ascii="Garamond" w:eastAsia="Arial Unicode MS" w:hAnsi="Garamond" w:cs="Helvetica"/>
          <w:color w:val="000000" w:themeColor="text1"/>
          <w:sz w:val="22"/>
          <w:szCs w:val="22"/>
        </w:rPr>
        <w:t xml:space="preserve"> ‘</w:t>
      </w:r>
      <w:proofErr w:type="spellStart"/>
      <w:r w:rsidR="00575CE0">
        <w:rPr>
          <w:rFonts w:ascii="Garamond" w:eastAsia="Arial Unicode MS" w:hAnsi="Garamond" w:cs="Helvetica"/>
          <w:color w:val="000000" w:themeColor="text1"/>
          <w:sz w:val="22"/>
          <w:szCs w:val="22"/>
        </w:rPr>
        <w:t>S’</w:t>
      </w:r>
      <w:r w:rsidR="00D97F6C" w:rsidRPr="00AF2203">
        <w:rPr>
          <w:rFonts w:ascii="Garamond" w:eastAsia="Arial Unicode MS" w:hAnsi="Garamond" w:cs="Helvetica"/>
          <w:color w:val="000000" w:themeColor="text1"/>
          <w:sz w:val="22"/>
          <w:szCs w:val="22"/>
        </w:rPr>
        <w:t>an</w:t>
      </w:r>
      <w:proofErr w:type="spellEnd"/>
      <w:r w:rsidR="00D97F6C" w:rsidRPr="00AF2203">
        <w:rPr>
          <w:rFonts w:ascii="Garamond" w:eastAsia="Arial Unicode MS" w:hAnsi="Garamond" w:cs="Helvetica"/>
          <w:color w:val="000000" w:themeColor="text1"/>
          <w:sz w:val="22"/>
          <w:szCs w:val="22"/>
        </w:rPr>
        <w:t xml:space="preserve"> ambitious idea</w:t>
      </w:r>
      <w:r w:rsidR="00314C5B" w:rsidRPr="00AF2203">
        <w:rPr>
          <w:rFonts w:ascii="Garamond" w:eastAsia="Arial Unicode MS" w:hAnsi="Garamond" w:cs="Helvetica"/>
          <w:color w:val="000000" w:themeColor="text1"/>
          <w:sz w:val="22"/>
          <w:szCs w:val="22"/>
        </w:rPr>
        <w:t xml:space="preserve">, a </w:t>
      </w:r>
      <w:r w:rsidR="00F853DD">
        <w:rPr>
          <w:rFonts w:ascii="Garamond" w:eastAsia="Arial Unicode MS" w:hAnsi="Garamond" w:cs="Helvetica"/>
          <w:color w:val="000000" w:themeColor="text1"/>
          <w:sz w:val="22"/>
          <w:szCs w:val="22"/>
        </w:rPr>
        <w:t>gaming and learning environment</w:t>
      </w:r>
      <w:r w:rsidR="00314C5B" w:rsidRPr="00AF2203">
        <w:rPr>
          <w:rFonts w:ascii="Garamond" w:eastAsia="Arial Unicode MS" w:hAnsi="Garamond" w:cs="Helvetica"/>
          <w:color w:val="000000" w:themeColor="text1"/>
          <w:sz w:val="22"/>
          <w:szCs w:val="22"/>
        </w:rPr>
        <w:t xml:space="preserve"> that will </w:t>
      </w:r>
      <w:r w:rsidR="00820A9F">
        <w:rPr>
          <w:rFonts w:ascii="Garamond" w:eastAsia="Arial Unicode MS" w:hAnsi="Garamond" w:cs="Helvetica"/>
          <w:color w:val="000000" w:themeColor="text1"/>
          <w:sz w:val="22"/>
          <w:szCs w:val="22"/>
        </w:rPr>
        <w:t>show how a post-capitalist society can exist</w:t>
      </w:r>
      <w:r w:rsidR="00314C5B" w:rsidRPr="00AF2203">
        <w:rPr>
          <w:rFonts w:ascii="Garamond" w:eastAsia="Arial Unicode MS" w:hAnsi="Garamond" w:cs="Helvetica"/>
          <w:color w:val="000000" w:themeColor="text1"/>
          <w:sz w:val="22"/>
          <w:szCs w:val="22"/>
        </w:rPr>
        <w:t xml:space="preserve">, </w:t>
      </w:r>
      <w:r w:rsidR="00D97F6C" w:rsidRPr="00AF2203">
        <w:rPr>
          <w:rFonts w:ascii="Garamond" w:eastAsia="Arial Unicode MS" w:hAnsi="Garamond" w:cs="Helvetica"/>
          <w:color w:val="000000" w:themeColor="text1"/>
          <w:sz w:val="22"/>
          <w:szCs w:val="22"/>
        </w:rPr>
        <w:t>and</w:t>
      </w:r>
      <w:r w:rsidR="00314C5B" w:rsidRPr="00AF2203">
        <w:rPr>
          <w:rFonts w:ascii="Garamond" w:eastAsia="Arial Unicode MS" w:hAnsi="Garamond" w:cs="Helvetica"/>
          <w:color w:val="000000" w:themeColor="text1"/>
          <w:sz w:val="22"/>
          <w:szCs w:val="22"/>
        </w:rPr>
        <w:t xml:space="preserve"> I’m completely committed to the project.’</w:t>
      </w:r>
    </w:p>
    <w:p w14:paraId="7799580B" w14:textId="2F45DA3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Technology gives </w:t>
      </w:r>
      <w:r w:rsidR="00D97F6C" w:rsidRPr="00AF2203">
        <w:rPr>
          <w:rFonts w:ascii="Garamond" w:eastAsia="Arial Unicode MS" w:hAnsi="Garamond" w:cs="Helvetica"/>
          <w:color w:val="000000" w:themeColor="text1"/>
          <w:sz w:val="22"/>
          <w:szCs w:val="22"/>
        </w:rPr>
        <w:t>life</w:t>
      </w:r>
      <w:r w:rsidR="00793E00" w:rsidRPr="00AF2203">
        <w:rPr>
          <w:rFonts w:ascii="Garamond" w:eastAsia="Arial Unicode MS" w:hAnsi="Garamond" w:cs="Helvetica"/>
          <w:color w:val="000000" w:themeColor="text1"/>
          <w:sz w:val="22"/>
          <w:szCs w:val="22"/>
        </w:rPr>
        <w:t xml:space="preserve"> </w:t>
      </w:r>
      <w:r w:rsidR="00793E00" w:rsidRPr="00AF2203">
        <w:rPr>
          <w:rFonts w:ascii="Garamond" w:eastAsia="Arial Unicode MS" w:hAnsi="Garamond" w:cs="Helvetica"/>
          <w:i/>
          <w:iCs/>
          <w:color w:val="000000" w:themeColor="text1"/>
          <w:sz w:val="22"/>
          <w:szCs w:val="22"/>
        </w:rPr>
        <w:t>meaning</w:t>
      </w: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 Radwan said slowly, </w:t>
      </w:r>
      <w:r w:rsidR="00820A9F">
        <w:rPr>
          <w:rFonts w:ascii="Garamond" w:eastAsia="Arial Unicode MS" w:hAnsi="Garamond" w:cs="Helvetica"/>
          <w:color w:val="000000" w:themeColor="text1"/>
          <w:sz w:val="22"/>
          <w:szCs w:val="22"/>
        </w:rPr>
        <w:t>seemingly ignoring what I had said.</w:t>
      </w:r>
    </w:p>
    <w:p w14:paraId="2BCB4634" w14:textId="13B5BDC4"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me?’</w:t>
      </w:r>
    </w:p>
    <w:p w14:paraId="345CD721" w14:textId="402C2C11"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84D1D" w:rsidRPr="00AF2203">
        <w:rPr>
          <w:rFonts w:ascii="Garamond" w:eastAsia="Arial Unicode MS" w:hAnsi="Garamond" w:cs="Helvetica"/>
          <w:color w:val="000000" w:themeColor="text1"/>
          <w:sz w:val="22"/>
          <w:szCs w:val="22"/>
        </w:rPr>
        <w:t xml:space="preserve">Your </w:t>
      </w:r>
      <w:r w:rsidR="00820A9F">
        <w:rPr>
          <w:rFonts w:ascii="Garamond" w:eastAsia="Arial Unicode MS" w:hAnsi="Garamond" w:cs="Helvetica"/>
          <w:color w:val="000000" w:themeColor="text1"/>
          <w:sz w:val="22"/>
          <w:szCs w:val="22"/>
        </w:rPr>
        <w:t>game</w:t>
      </w:r>
      <w:r w:rsidRPr="00AF2203">
        <w:rPr>
          <w:rFonts w:ascii="Garamond" w:eastAsia="Arial Unicode MS" w:hAnsi="Garamond" w:cs="Helvetica"/>
          <w:color w:val="000000" w:themeColor="text1"/>
          <w:sz w:val="22"/>
          <w:szCs w:val="22"/>
        </w:rPr>
        <w:t xml:space="preserve"> is a </w:t>
      </w:r>
      <w:proofErr w:type="spellStart"/>
      <w:r w:rsidRPr="00AF2203">
        <w:rPr>
          <w:rFonts w:ascii="Garamond" w:eastAsia="Arial Unicode MS" w:hAnsi="Garamond" w:cs="Helvetica"/>
          <w:i/>
          <w:iCs/>
          <w:color w:val="000000" w:themeColor="text1"/>
          <w:sz w:val="22"/>
          <w:szCs w:val="22"/>
        </w:rPr>
        <w:t>humbitious</w:t>
      </w:r>
      <w:proofErr w:type="spellEnd"/>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endeavour</w:t>
      </w:r>
      <w:r w:rsidRPr="00AF2203">
        <w:rPr>
          <w:rFonts w:ascii="Garamond" w:eastAsia="Arial Unicode MS" w:hAnsi="Garamond" w:cs="Helvetica"/>
          <w:color w:val="000000" w:themeColor="text1"/>
          <w:sz w:val="22"/>
          <w:szCs w:val="22"/>
        </w:rPr>
        <w:t>,’</w:t>
      </w:r>
      <w:r w:rsidR="00927D4C" w:rsidRPr="00AF2203">
        <w:rPr>
          <w:rFonts w:ascii="Garamond" w:eastAsia="Arial Unicode MS" w:hAnsi="Garamond" w:cs="Helvetica"/>
          <w:color w:val="000000" w:themeColor="text1"/>
          <w:sz w:val="22"/>
          <w:szCs w:val="22"/>
        </w:rPr>
        <w:t xml:space="preserve"> he </w:t>
      </w:r>
      <w:r w:rsidR="00DA0463" w:rsidRPr="00AF2203">
        <w:rPr>
          <w:rFonts w:ascii="Garamond" w:eastAsia="Arial Unicode MS" w:hAnsi="Garamond" w:cs="Helvetica"/>
          <w:color w:val="000000" w:themeColor="text1"/>
          <w:sz w:val="22"/>
          <w:szCs w:val="22"/>
        </w:rPr>
        <w:t>declared</w:t>
      </w:r>
      <w:r w:rsidR="00927D4C" w:rsidRPr="00AF2203">
        <w:rPr>
          <w:rFonts w:ascii="Garamond" w:eastAsia="Arial Unicode MS" w:hAnsi="Garamond" w:cs="Helvetica"/>
          <w:color w:val="000000" w:themeColor="text1"/>
          <w:sz w:val="22"/>
          <w:szCs w:val="22"/>
        </w:rPr>
        <w:t>.</w:t>
      </w:r>
    </w:p>
    <w:p w14:paraId="6842A650" w14:textId="2EC766EB"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Is that a compliment?</w:t>
      </w:r>
      <w:r w:rsidRPr="00AF2203">
        <w:rPr>
          <w:rFonts w:ascii="Garamond" w:eastAsia="Arial Unicode MS" w:hAnsi="Garamond" w:cs="Helvetica"/>
          <w:color w:val="000000" w:themeColor="text1"/>
          <w:sz w:val="22"/>
          <w:szCs w:val="22"/>
        </w:rPr>
        <w:t xml:space="preserve">’ </w:t>
      </w:r>
    </w:p>
    <w:p w14:paraId="554BC6AA" w14:textId="7129FCF4"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The highest</w:t>
      </w:r>
      <w:r w:rsidR="009B7AA5">
        <w:rPr>
          <w:rFonts w:ascii="Garamond" w:eastAsia="Arial Unicode MS" w:hAnsi="Garamond" w:cs="Helvetica"/>
          <w:color w:val="000000" w:themeColor="text1"/>
          <w:sz w:val="22"/>
          <w:szCs w:val="22"/>
        </w:rPr>
        <w:t>. It means a</w:t>
      </w:r>
      <w:r w:rsidR="00302849">
        <w:rPr>
          <w:rFonts w:ascii="Garamond" w:eastAsia="Arial Unicode MS" w:hAnsi="Garamond" w:cs="Helvetica"/>
          <w:color w:val="000000" w:themeColor="text1"/>
          <w:sz w:val="22"/>
          <w:szCs w:val="22"/>
        </w:rPr>
        <w:t xml:space="preserve"> </w:t>
      </w:r>
      <w:r w:rsidR="00302849" w:rsidRPr="00302849">
        <w:rPr>
          <w:rFonts w:ascii="Garamond" w:eastAsia="Arial Unicode MS" w:hAnsi="Garamond" w:cs="Helvetica"/>
          <w:i/>
          <w:iCs/>
          <w:color w:val="000000" w:themeColor="text1"/>
          <w:sz w:val="22"/>
          <w:szCs w:val="22"/>
        </w:rPr>
        <w:t>h</w:t>
      </w:r>
      <w:r w:rsidR="00E055B8" w:rsidRPr="00302849">
        <w:rPr>
          <w:rFonts w:ascii="Garamond" w:eastAsia="Arial Unicode MS" w:hAnsi="Garamond" w:cs="Helvetica"/>
          <w:i/>
          <w:iCs/>
          <w:color w:val="000000" w:themeColor="text1"/>
          <w:sz w:val="22"/>
          <w:szCs w:val="22"/>
        </w:rPr>
        <w:t>umble</w:t>
      </w:r>
      <w:r w:rsidR="00E055B8" w:rsidRPr="00AF2203">
        <w:rPr>
          <w:rFonts w:ascii="Garamond" w:eastAsia="Arial Unicode MS" w:hAnsi="Garamond" w:cs="Helvetica"/>
          <w:i/>
          <w:iCs/>
          <w:color w:val="000000" w:themeColor="text1"/>
          <w:sz w:val="22"/>
          <w:szCs w:val="22"/>
        </w:rPr>
        <w:t xml:space="preserve"> ambition</w:t>
      </w:r>
      <w:r w:rsidR="00E055B8" w:rsidRPr="00AF2203">
        <w:rPr>
          <w:rFonts w:ascii="Garamond" w:eastAsia="Arial Unicode MS" w:hAnsi="Garamond" w:cs="Helvetica"/>
          <w:color w:val="000000" w:themeColor="text1"/>
          <w:sz w:val="22"/>
          <w:szCs w:val="22"/>
        </w:rPr>
        <w:t>.</w:t>
      </w:r>
      <w:r w:rsidR="00C87902" w:rsidRPr="00AF2203">
        <w:rPr>
          <w:rFonts w:ascii="Garamond" w:eastAsia="Arial Unicode MS" w:hAnsi="Garamond" w:cs="Helvetica"/>
          <w:color w:val="000000" w:themeColor="text1"/>
          <w:sz w:val="22"/>
          <w:szCs w:val="22"/>
        </w:rPr>
        <w:t>’</w:t>
      </w:r>
      <w:r w:rsidR="00883124" w:rsidRPr="00AF2203">
        <w:rPr>
          <w:rStyle w:val="FootnoteReference"/>
          <w:rFonts w:ascii="Garamond" w:eastAsia="Arial Unicode MS" w:hAnsi="Garamond" w:cs="Helvetica"/>
          <w:color w:val="000000" w:themeColor="text1"/>
          <w:sz w:val="22"/>
          <w:szCs w:val="22"/>
        </w:rPr>
        <w:footnoteReference w:id="51"/>
      </w:r>
    </w:p>
    <w:p w14:paraId="5FDB7A8F" w14:textId="77777777" w:rsidR="001C3DA7" w:rsidRPr="00AF2203" w:rsidRDefault="004C3804"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883124" w:rsidRPr="00AF2203">
        <w:rPr>
          <w:rFonts w:ascii="Garamond" w:eastAsia="Arial Unicode MS" w:hAnsi="Garamond" w:cs="Helvetica"/>
          <w:color w:val="000000" w:themeColor="text1"/>
          <w:sz w:val="22"/>
          <w:szCs w:val="22"/>
        </w:rPr>
        <w:t xml:space="preserve">did not take his compliment entirely to heart. </w:t>
      </w:r>
    </w:p>
    <w:p w14:paraId="76096881" w14:textId="125A5687" w:rsidR="001C3DA7" w:rsidRPr="00AF2203" w:rsidRDefault="001C3DA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Rolling over I raised my legs above me in a yoga pose. Looking out through the door I noticed the horizon had gathered a white line of cloud. </w:t>
      </w:r>
    </w:p>
    <w:p w14:paraId="4BC44A57" w14:textId="48123561" w:rsidR="00C25DA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3124" w:rsidRPr="00AF2203">
        <w:rPr>
          <w:rFonts w:ascii="Garamond" w:eastAsia="Arial Unicode MS" w:hAnsi="Garamond" w:cs="Helvetica"/>
          <w:color w:val="000000" w:themeColor="text1"/>
          <w:sz w:val="22"/>
          <w:szCs w:val="22"/>
        </w:rPr>
        <w:t>I</w:t>
      </w:r>
      <w:r w:rsidR="008E2F3A" w:rsidRPr="00AF2203">
        <w:rPr>
          <w:rFonts w:ascii="Garamond" w:eastAsia="Arial Unicode MS" w:hAnsi="Garamond" w:cs="Helvetica"/>
          <w:color w:val="000000" w:themeColor="text1"/>
          <w:sz w:val="22"/>
          <w:szCs w:val="22"/>
        </w:rPr>
        <w:t xml:space="preserve"> </w:t>
      </w:r>
      <w:r w:rsidR="00392F87" w:rsidRPr="00AF2203">
        <w:rPr>
          <w:rFonts w:ascii="Garamond" w:eastAsia="Arial Unicode MS" w:hAnsi="Garamond" w:cs="Helvetica"/>
          <w:color w:val="000000" w:themeColor="text1"/>
          <w:sz w:val="22"/>
          <w:szCs w:val="22"/>
        </w:rPr>
        <w:t xml:space="preserve">want to write a backstory to the game. </w:t>
      </w:r>
      <w:r w:rsidR="00125539">
        <w:rPr>
          <w:rFonts w:ascii="Garamond" w:eastAsia="Arial Unicode MS" w:hAnsi="Garamond" w:cs="Helvetica"/>
          <w:color w:val="000000" w:themeColor="text1"/>
          <w:sz w:val="22"/>
          <w:szCs w:val="22"/>
        </w:rPr>
        <w:t>Create a</w:t>
      </w:r>
      <w:r w:rsidR="00274B32">
        <w:rPr>
          <w:rFonts w:ascii="Garamond" w:eastAsia="Arial Unicode MS" w:hAnsi="Garamond" w:cs="Helvetica"/>
          <w:color w:val="000000" w:themeColor="text1"/>
          <w:sz w:val="22"/>
          <w:szCs w:val="22"/>
        </w:rPr>
        <w:t xml:space="preserve"> new</w:t>
      </w:r>
      <w:r w:rsidR="00125539">
        <w:rPr>
          <w:rFonts w:ascii="Garamond" w:eastAsia="Arial Unicode MS" w:hAnsi="Garamond" w:cs="Helvetica"/>
          <w:color w:val="000000" w:themeColor="text1"/>
          <w:sz w:val="22"/>
          <w:szCs w:val="22"/>
        </w:rPr>
        <w:t xml:space="preserve"> mythology. </w:t>
      </w:r>
      <w:r w:rsidR="00392F87" w:rsidRPr="00AF2203">
        <w:rPr>
          <w:rFonts w:ascii="Garamond" w:eastAsia="Arial Unicode MS" w:hAnsi="Garamond" w:cs="Helvetica"/>
          <w:color w:val="000000" w:themeColor="text1"/>
          <w:sz w:val="22"/>
          <w:szCs w:val="22"/>
        </w:rPr>
        <w:t xml:space="preserve">I think it is </w:t>
      </w:r>
      <w:r w:rsidR="00793E00" w:rsidRPr="00AF2203">
        <w:rPr>
          <w:rFonts w:ascii="Garamond" w:eastAsia="Arial Unicode MS" w:hAnsi="Garamond" w:cs="Helvetica"/>
          <w:color w:val="000000" w:themeColor="text1"/>
          <w:sz w:val="22"/>
          <w:szCs w:val="22"/>
        </w:rPr>
        <w:t>a kind</w:t>
      </w:r>
      <w:r w:rsidR="008E2F3A" w:rsidRPr="00AF2203">
        <w:rPr>
          <w:rFonts w:ascii="Garamond" w:eastAsia="Arial Unicode MS" w:hAnsi="Garamond" w:cs="Helvetica"/>
          <w:color w:val="000000" w:themeColor="text1"/>
          <w:sz w:val="22"/>
          <w:szCs w:val="22"/>
        </w:rPr>
        <w:t xml:space="preserve"> </w:t>
      </w:r>
      <w:r w:rsidR="00274B32">
        <w:rPr>
          <w:rFonts w:ascii="Garamond" w:eastAsia="Arial Unicode MS" w:hAnsi="Garamond" w:cs="Helvetica"/>
          <w:color w:val="000000" w:themeColor="text1"/>
          <w:sz w:val="22"/>
          <w:szCs w:val="22"/>
        </w:rPr>
        <w:t xml:space="preserve">of </w:t>
      </w:r>
      <w:r w:rsidR="008E2F3A" w:rsidRPr="00AF2203">
        <w:rPr>
          <w:rFonts w:ascii="Garamond" w:eastAsia="Arial Unicode MS" w:hAnsi="Garamond" w:cs="Helvetica"/>
          <w:i/>
          <w:iCs/>
          <w:color w:val="000000" w:themeColor="text1"/>
          <w:sz w:val="22"/>
          <w:szCs w:val="22"/>
        </w:rPr>
        <w:t>sublimation</w:t>
      </w:r>
      <w:r w:rsidR="008E2F3A" w:rsidRPr="00AF2203">
        <w:rPr>
          <w:rFonts w:ascii="Garamond" w:eastAsia="Arial Unicode MS" w:hAnsi="Garamond" w:cs="Helvetica"/>
          <w:color w:val="000000" w:themeColor="text1"/>
          <w:sz w:val="22"/>
          <w:szCs w:val="22"/>
        </w:rPr>
        <w:t xml:space="preserve"> to shake off all this </w:t>
      </w:r>
      <w:r w:rsidR="00274B32">
        <w:rPr>
          <w:rFonts w:ascii="Garamond" w:eastAsia="Arial Unicode MS" w:hAnsi="Garamond" w:cs="Helvetica"/>
          <w:color w:val="000000" w:themeColor="text1"/>
          <w:sz w:val="22"/>
          <w:szCs w:val="22"/>
        </w:rPr>
        <w:t xml:space="preserve">ex-pat </w:t>
      </w:r>
      <w:r w:rsidR="008E2F3A" w:rsidRPr="00AF2203">
        <w:rPr>
          <w:rFonts w:ascii="Garamond" w:eastAsia="Arial Unicode MS" w:hAnsi="Garamond" w:cs="Helvetica"/>
          <w:color w:val="000000" w:themeColor="text1"/>
          <w:sz w:val="22"/>
          <w:szCs w:val="22"/>
        </w:rPr>
        <w:t>anxiety</w:t>
      </w:r>
      <w:r w:rsidR="00B53331" w:rsidRPr="00AF2203">
        <w:rPr>
          <w:rFonts w:ascii="Garamond" w:eastAsia="Arial Unicode MS" w:hAnsi="Garamond" w:cs="Helvetica"/>
          <w:color w:val="000000" w:themeColor="text1"/>
          <w:sz w:val="22"/>
          <w:szCs w:val="22"/>
        </w:rPr>
        <w:t xml:space="preserve"> I’ve </w:t>
      </w:r>
      <w:r w:rsidR="00810BFB" w:rsidRPr="00AF2203">
        <w:rPr>
          <w:rFonts w:ascii="Garamond" w:eastAsia="Arial Unicode MS" w:hAnsi="Garamond" w:cs="Helvetica"/>
          <w:color w:val="000000" w:themeColor="text1"/>
          <w:sz w:val="22"/>
          <w:szCs w:val="22"/>
        </w:rPr>
        <w:t>built-up</w:t>
      </w:r>
      <w:r w:rsidR="001C3DA7" w:rsidRPr="00AF2203">
        <w:rPr>
          <w:rFonts w:ascii="Garamond" w:eastAsia="Arial Unicode MS" w:hAnsi="Garamond" w:cs="Helvetica"/>
          <w:color w:val="000000" w:themeColor="text1"/>
          <w:sz w:val="22"/>
          <w:szCs w:val="22"/>
        </w:rPr>
        <w:t>,</w:t>
      </w:r>
      <w:r w:rsidR="00C25DA6" w:rsidRPr="00AF2203">
        <w:rPr>
          <w:rFonts w:ascii="Garamond" w:eastAsia="Arial Unicode MS" w:hAnsi="Garamond" w:cs="Helvetica"/>
          <w:color w:val="000000" w:themeColor="text1"/>
          <w:sz w:val="22"/>
          <w:szCs w:val="22"/>
        </w:rPr>
        <w:t>’</w:t>
      </w:r>
      <w:r w:rsidR="008E2F3A" w:rsidRPr="00AF2203">
        <w:rPr>
          <w:rStyle w:val="FootnoteReference"/>
          <w:rFonts w:ascii="Garamond" w:eastAsia="Arial Unicode MS" w:hAnsi="Garamond" w:cs="Helvetica"/>
          <w:color w:val="000000" w:themeColor="text1"/>
          <w:sz w:val="22"/>
          <w:szCs w:val="22"/>
        </w:rPr>
        <w:footnoteReference w:id="52"/>
      </w:r>
      <w:r w:rsidRPr="00AF2203">
        <w:rPr>
          <w:rFonts w:ascii="Garamond" w:eastAsia="Arial Unicode MS" w:hAnsi="Garamond" w:cs="Helvetica"/>
          <w:color w:val="000000" w:themeColor="text1"/>
          <w:sz w:val="22"/>
          <w:szCs w:val="22"/>
        </w:rPr>
        <w:t xml:space="preserve"> </w:t>
      </w:r>
      <w:r w:rsidR="001C3DA7" w:rsidRPr="00AF2203">
        <w:rPr>
          <w:rFonts w:ascii="Garamond" w:eastAsia="Arial Unicode MS" w:hAnsi="Garamond" w:cs="Helvetica"/>
          <w:color w:val="000000" w:themeColor="text1"/>
          <w:sz w:val="22"/>
          <w:szCs w:val="22"/>
        </w:rPr>
        <w:t>I said.</w:t>
      </w:r>
    </w:p>
    <w:p w14:paraId="6BECCB25" w14:textId="11C5C812" w:rsidR="006B03D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beamed a</w:t>
      </w:r>
      <w:r w:rsidR="001A5789">
        <w:rPr>
          <w:rFonts w:ascii="Garamond" w:eastAsia="Arial Unicode MS" w:hAnsi="Garamond" w:cs="Helvetica"/>
          <w:color w:val="000000" w:themeColor="text1"/>
          <w:sz w:val="22"/>
          <w:szCs w:val="22"/>
        </w:rPr>
        <w:t>nother</w:t>
      </w:r>
      <w:r w:rsidRPr="00AF2203">
        <w:rPr>
          <w:rFonts w:ascii="Garamond" w:eastAsia="Arial Unicode MS" w:hAnsi="Garamond" w:cs="Helvetica"/>
          <w:color w:val="000000" w:themeColor="text1"/>
          <w:sz w:val="22"/>
          <w:szCs w:val="22"/>
        </w:rPr>
        <w:t xml:space="preserve"> proud look.</w:t>
      </w:r>
    </w:p>
    <w:p w14:paraId="4CFDAE1A" w14:textId="0E5204C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542617" w:rsidRPr="00AF2203">
        <w:rPr>
          <w:rFonts w:ascii="Garamond" w:eastAsia="Arial Unicode MS" w:hAnsi="Garamond" w:cs="Helvetica"/>
          <w:color w:val="000000" w:themeColor="text1"/>
          <w:sz w:val="22"/>
          <w:szCs w:val="22"/>
        </w:rPr>
        <w:t>believe</w:t>
      </w:r>
      <w:r w:rsidRPr="00AF2203">
        <w:rPr>
          <w:rFonts w:ascii="Garamond" w:eastAsia="Arial Unicode MS" w:hAnsi="Garamond" w:cs="Helvetica"/>
          <w:color w:val="000000" w:themeColor="text1"/>
          <w:sz w:val="22"/>
          <w:szCs w:val="22"/>
        </w:rPr>
        <w:t xml:space="preserve"> we need a </w:t>
      </w:r>
      <w:r w:rsidR="00AB0E7B" w:rsidRPr="00AF2203">
        <w:rPr>
          <w:rFonts w:ascii="Garamond" w:eastAsia="Arial Unicode MS" w:hAnsi="Garamond" w:cs="Helvetica"/>
          <w:color w:val="000000" w:themeColor="text1"/>
          <w:sz w:val="22"/>
          <w:szCs w:val="22"/>
        </w:rPr>
        <w:t xml:space="preserve">high-brow </w:t>
      </w:r>
      <w:r w:rsidRPr="00AF2203">
        <w:rPr>
          <w:rFonts w:ascii="Garamond" w:eastAsia="Arial Unicode MS" w:hAnsi="Garamond" w:cs="Helvetica"/>
          <w:color w:val="000000" w:themeColor="text1"/>
          <w:sz w:val="22"/>
          <w:szCs w:val="22"/>
        </w:rPr>
        <w:t xml:space="preserve">story to capture this millennial tech-world spirit.’ </w:t>
      </w:r>
    </w:p>
    <w:p w14:paraId="1BE84A75" w14:textId="752D9324" w:rsidR="006418D7" w:rsidRPr="00AF2203" w:rsidRDefault="006418D7" w:rsidP="00AA3A8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w:t>
      </w:r>
      <w:r w:rsidR="00990275" w:rsidRPr="00AF2203">
        <w:rPr>
          <w:rFonts w:ascii="Garamond" w:eastAsia="Arial Unicode MS" w:hAnsi="Garamond" w:cs="Helvetica"/>
          <w:color w:val="000000" w:themeColor="text1"/>
          <w:sz w:val="22"/>
          <w:szCs w:val="22"/>
        </w:rPr>
        <w:t>ah</w:t>
      </w:r>
      <w:r w:rsidRPr="00AF2203">
        <w:rPr>
          <w:rFonts w:ascii="Garamond" w:eastAsia="Arial Unicode MS" w:hAnsi="Garamond" w:cs="Helvetica"/>
          <w:color w:val="000000" w:themeColor="text1"/>
          <w:sz w:val="22"/>
          <w:szCs w:val="22"/>
        </w:rPr>
        <w:t xml:space="preserve">, we </w:t>
      </w:r>
      <w:r w:rsidRPr="00AF2203">
        <w:rPr>
          <w:rFonts w:ascii="Garamond" w:eastAsia="Arial Unicode MS" w:hAnsi="Garamond" w:cs="Helvetica"/>
          <w:i/>
          <w:iCs/>
          <w:color w:val="000000" w:themeColor="text1"/>
          <w:sz w:val="22"/>
          <w:szCs w:val="22"/>
        </w:rPr>
        <w:t>might</w:t>
      </w:r>
      <w:r w:rsidRPr="00AF2203">
        <w:rPr>
          <w:rFonts w:ascii="Garamond" w:eastAsia="Arial Unicode MS" w:hAnsi="Garamond" w:cs="Helvetica"/>
          <w:color w:val="000000" w:themeColor="text1"/>
          <w:sz w:val="22"/>
          <w:szCs w:val="22"/>
        </w:rPr>
        <w:t>,’ said Radwan, with a</w:t>
      </w:r>
      <w:r w:rsidR="00F22F94" w:rsidRPr="00AF2203">
        <w:rPr>
          <w:rFonts w:ascii="Garamond" w:eastAsia="Arial Unicode MS" w:hAnsi="Garamond" w:cs="Helvetica"/>
          <w:color w:val="000000" w:themeColor="text1"/>
          <w:sz w:val="22"/>
          <w:szCs w:val="22"/>
        </w:rPr>
        <w:t xml:space="preserve">n </w:t>
      </w:r>
      <w:r w:rsidRPr="00AF2203">
        <w:rPr>
          <w:rFonts w:ascii="Garamond" w:eastAsia="Arial Unicode MS" w:hAnsi="Garamond" w:cs="Helvetica"/>
          <w:color w:val="000000" w:themeColor="text1"/>
          <w:sz w:val="22"/>
          <w:szCs w:val="22"/>
        </w:rPr>
        <w:t xml:space="preserve">ambiguity that </w:t>
      </w:r>
      <w:r w:rsidR="002D0117" w:rsidRPr="00AF2203">
        <w:rPr>
          <w:rFonts w:ascii="Garamond" w:eastAsia="Arial Unicode MS" w:hAnsi="Garamond" w:cs="Helvetica"/>
          <w:color w:val="000000" w:themeColor="text1"/>
          <w:sz w:val="22"/>
          <w:szCs w:val="22"/>
        </w:rPr>
        <w:t>at the time I</w:t>
      </w:r>
      <w:r w:rsidRPr="00AF2203">
        <w:rPr>
          <w:rFonts w:ascii="Garamond" w:eastAsia="Arial Unicode MS" w:hAnsi="Garamond" w:cs="Helvetica"/>
          <w:color w:val="000000" w:themeColor="text1"/>
          <w:sz w:val="22"/>
          <w:szCs w:val="22"/>
        </w:rPr>
        <w:t xml:space="preserve"> </w:t>
      </w:r>
      <w:r w:rsidR="005D146A" w:rsidRPr="00AF2203">
        <w:rPr>
          <w:rFonts w:ascii="Garamond" w:eastAsia="Arial Unicode MS" w:hAnsi="Garamond" w:cs="Helvetica"/>
          <w:color w:val="000000" w:themeColor="text1"/>
          <w:sz w:val="22"/>
          <w:szCs w:val="22"/>
        </w:rPr>
        <w:t>did not</w:t>
      </w:r>
      <w:r w:rsidRPr="00AF2203">
        <w:rPr>
          <w:rFonts w:ascii="Garamond" w:eastAsia="Arial Unicode MS" w:hAnsi="Garamond" w:cs="Helvetica"/>
          <w:color w:val="000000" w:themeColor="text1"/>
          <w:sz w:val="22"/>
          <w:szCs w:val="22"/>
        </w:rPr>
        <w:t xml:space="preserve"> notice.</w:t>
      </w:r>
      <w:r w:rsidR="00AA3A8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r w:rsidR="00726380">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hat’s the moral angle</w:t>
      </w:r>
      <w:r w:rsidR="00C510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try not to sell out to an evil corporation like Angmar?’</w:t>
      </w:r>
    </w:p>
    <w:p w14:paraId="397D1969"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Nor turn into a pro-set-il-</w:t>
      </w:r>
      <w:proofErr w:type="spellStart"/>
      <w:r w:rsidRPr="00AF2203">
        <w:rPr>
          <w:rFonts w:ascii="Garamond" w:eastAsia="Arial Unicode MS" w:hAnsi="Garamond" w:cs="Helvetica"/>
          <w:color w:val="000000" w:themeColor="text1"/>
          <w:sz w:val="22"/>
          <w:szCs w:val="22"/>
        </w:rPr>
        <w:t>izing</w:t>
      </w:r>
      <w:proofErr w:type="spellEnd"/>
      <w:r w:rsidRPr="00AF2203">
        <w:rPr>
          <w:rFonts w:ascii="Garamond" w:eastAsia="Arial Unicode MS" w:hAnsi="Garamond" w:cs="Helvetica"/>
          <w:color w:val="000000" w:themeColor="text1"/>
          <w:sz w:val="22"/>
          <w:szCs w:val="22"/>
        </w:rPr>
        <w:t xml:space="preserve"> c—,’ </w:t>
      </w:r>
    </w:p>
    <w:p w14:paraId="0F449FBF" w14:textId="6D1F2AC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‘Quite,’ Radwan cut-in. ‘And I believe you people in the old </w:t>
      </w:r>
      <w:r w:rsidRPr="00AF2203">
        <w:rPr>
          <w:rFonts w:ascii="Garamond" w:eastAsia="Arial Unicode MS" w:hAnsi="Garamond" w:cs="Helvetica"/>
          <w:i/>
          <w:color w:val="000000" w:themeColor="text1"/>
          <w:sz w:val="22"/>
          <w:szCs w:val="22"/>
        </w:rPr>
        <w:t>cunt</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ry</w:t>
      </w:r>
      <w:proofErr w:type="spellEnd"/>
      <w:r w:rsidRPr="00AF2203">
        <w:rPr>
          <w:rFonts w:ascii="Garamond" w:eastAsia="Arial Unicode MS" w:hAnsi="Garamond" w:cs="Helvetica"/>
          <w:color w:val="000000" w:themeColor="text1"/>
          <w:sz w:val="22"/>
          <w:szCs w:val="22"/>
        </w:rPr>
        <w:t xml:space="preserve"> pronounce it </w:t>
      </w:r>
      <w:r w:rsidRPr="00AF2203">
        <w:rPr>
          <w:rFonts w:ascii="Garamond" w:eastAsia="Arial Unicode MS" w:hAnsi="Garamond" w:cs="Helvetica"/>
          <w:i/>
          <w:color w:val="000000" w:themeColor="text1"/>
          <w:sz w:val="22"/>
          <w:szCs w:val="22"/>
        </w:rPr>
        <w:t>pros</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le</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i/>
          <w:color w:val="000000" w:themeColor="text1"/>
          <w:sz w:val="22"/>
          <w:szCs w:val="22"/>
        </w:rPr>
        <w:t>tizing</w:t>
      </w:r>
      <w:proofErr w:type="spellEnd"/>
      <w:r w:rsidRPr="00AF2203">
        <w:rPr>
          <w:rFonts w:ascii="Garamond" w:eastAsia="Arial Unicode MS" w:hAnsi="Garamond" w:cs="Helvetica"/>
          <w:color w:val="000000" w:themeColor="text1"/>
          <w:sz w:val="22"/>
          <w:szCs w:val="22"/>
        </w:rPr>
        <w:t>.’</w:t>
      </w:r>
    </w:p>
    <w:p w14:paraId="56B12A9E" w14:textId="5C1055EC" w:rsidR="006418D7" w:rsidRPr="00AF2203" w:rsidRDefault="0000512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returned a pursed ‘Touché.’</w:t>
      </w:r>
    </w:p>
    <w:p w14:paraId="65BCCD22" w14:textId="0172ECF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Touchey</w:t>
      </w:r>
      <w:proofErr w:type="spellEnd"/>
      <w:r w:rsidRPr="00AF2203">
        <w:rPr>
          <w:rFonts w:ascii="Garamond" w:eastAsia="Arial Unicode MS" w:hAnsi="Garamond" w:cs="Helvetica"/>
          <w:color w:val="000000" w:themeColor="text1"/>
          <w:sz w:val="22"/>
          <w:szCs w:val="22"/>
        </w:rPr>
        <w:t xml:space="preserve">? Anyway, back to your game. </w:t>
      </w:r>
      <w:r w:rsidR="00255298">
        <w:rPr>
          <w:rFonts w:ascii="Garamond" w:eastAsia="Arial Unicode MS" w:hAnsi="Garamond" w:cs="Helvetica"/>
          <w:color w:val="000000" w:themeColor="text1"/>
          <w:sz w:val="22"/>
          <w:szCs w:val="22"/>
        </w:rPr>
        <w:t>W</w:t>
      </w:r>
      <w:r w:rsidR="00552BED" w:rsidRPr="00AF2203">
        <w:rPr>
          <w:rFonts w:ascii="Garamond" w:eastAsia="Arial Unicode MS" w:hAnsi="Garamond" w:cs="Helvetica"/>
          <w:color w:val="000000" w:themeColor="text1"/>
          <w:sz w:val="22"/>
          <w:szCs w:val="22"/>
        </w:rPr>
        <w:t xml:space="preserve">hat’s </w:t>
      </w:r>
      <w:r w:rsidR="00012324">
        <w:rPr>
          <w:rFonts w:ascii="Garamond" w:eastAsia="Arial Unicode MS" w:hAnsi="Garamond" w:cs="Helvetica"/>
          <w:color w:val="000000" w:themeColor="text1"/>
          <w:sz w:val="22"/>
          <w:szCs w:val="22"/>
        </w:rPr>
        <w:t>the</w:t>
      </w:r>
      <w:r w:rsidR="00552BED" w:rsidRPr="00AF2203">
        <w:rPr>
          <w:rFonts w:ascii="Garamond" w:eastAsia="Arial Unicode MS" w:hAnsi="Garamond" w:cs="Helvetica"/>
          <w:color w:val="000000" w:themeColor="text1"/>
          <w:sz w:val="22"/>
          <w:szCs w:val="22"/>
        </w:rPr>
        <w:t xml:space="preserve"> pitch</w:t>
      </w:r>
      <w:r w:rsidR="003944B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3711915" w14:textId="140120E9" w:rsidR="006418D7" w:rsidRPr="00AF2203" w:rsidRDefault="006418D7" w:rsidP="0047707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6001" w:rsidRPr="00AF2203">
        <w:rPr>
          <w:rFonts w:ascii="Garamond" w:eastAsia="Arial Unicode MS" w:hAnsi="Garamond" w:cs="Helvetica"/>
          <w:color w:val="000000" w:themeColor="text1"/>
          <w:sz w:val="22"/>
          <w:szCs w:val="22"/>
        </w:rPr>
        <w:t>How about a</w:t>
      </w:r>
      <w:r w:rsidRPr="00AF2203">
        <w:rPr>
          <w:rFonts w:ascii="Garamond" w:eastAsia="Arial Unicode MS" w:hAnsi="Garamond" w:cs="Helvetica"/>
          <w:color w:val="000000" w:themeColor="text1"/>
          <w:sz w:val="22"/>
          <w:szCs w:val="22"/>
        </w:rPr>
        <w:t xml:space="preserve"> disguised polemic attacking </w:t>
      </w:r>
      <w:r w:rsidR="005645BC"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 xml:space="preserve">ibertarians as </w:t>
      </w:r>
      <w:r w:rsidR="0009275F" w:rsidRPr="00AF2203">
        <w:rPr>
          <w:rFonts w:ascii="Garamond" w:eastAsia="Arial Unicode MS" w:hAnsi="Garamond" w:cs="Helvetica"/>
          <w:color w:val="000000" w:themeColor="text1"/>
          <w:sz w:val="22"/>
          <w:szCs w:val="22"/>
        </w:rPr>
        <w:t xml:space="preserve">socially </w:t>
      </w:r>
      <w:r w:rsidR="00C724DB" w:rsidRPr="00AF2203">
        <w:rPr>
          <w:rFonts w:ascii="Garamond" w:eastAsia="Arial Unicode MS" w:hAnsi="Garamond" w:cs="Helvetica"/>
          <w:color w:val="000000" w:themeColor="text1"/>
          <w:sz w:val="22"/>
          <w:szCs w:val="22"/>
        </w:rPr>
        <w:t>under-developed</w:t>
      </w:r>
      <w:r w:rsidR="0009275F" w:rsidRPr="00AF2203">
        <w:rPr>
          <w:rFonts w:ascii="Garamond" w:eastAsia="Arial Unicode MS" w:hAnsi="Garamond" w:cs="Helvetica"/>
          <w:color w:val="000000" w:themeColor="text1"/>
          <w:sz w:val="22"/>
          <w:szCs w:val="22"/>
        </w:rPr>
        <w:t>,</w:t>
      </w:r>
      <w:r w:rsidR="00C724DB" w:rsidRPr="00AF2203">
        <w:rPr>
          <w:rFonts w:ascii="Garamond" w:eastAsia="Arial Unicode MS" w:hAnsi="Garamond" w:cs="Helvetica"/>
          <w:color w:val="000000" w:themeColor="text1"/>
          <w:sz w:val="22"/>
          <w:szCs w:val="22"/>
        </w:rPr>
        <w:t xml:space="preserve"> cruel</w:t>
      </w:r>
      <w:r w:rsidR="00E968DC" w:rsidRPr="00AF2203">
        <w:rPr>
          <w:rFonts w:ascii="Garamond" w:eastAsia="Arial Unicode MS" w:hAnsi="Garamond" w:cs="Helvetica"/>
          <w:color w:val="000000" w:themeColor="text1"/>
          <w:sz w:val="22"/>
          <w:szCs w:val="22"/>
        </w:rPr>
        <w:t xml:space="preserve"> </w:t>
      </w:r>
      <w:r w:rsidR="00CF3BCD" w:rsidRPr="00AF2203">
        <w:rPr>
          <w:rFonts w:ascii="Garamond" w:eastAsia="Arial Unicode MS" w:hAnsi="Garamond" w:cs="Helvetica"/>
          <w:color w:val="000000" w:themeColor="text1"/>
          <w:sz w:val="22"/>
          <w:szCs w:val="22"/>
        </w:rPr>
        <w:t>simpletons</w:t>
      </w:r>
      <w:r w:rsidR="000A77E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21F5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blurted, surprising </w:t>
      </w:r>
      <w:r w:rsidR="00121F57" w:rsidRPr="00AF2203">
        <w:rPr>
          <w:rFonts w:ascii="Garamond" w:eastAsia="Arial Unicode MS" w:hAnsi="Garamond" w:cs="Helvetica"/>
          <w:color w:val="000000" w:themeColor="text1"/>
          <w:sz w:val="22"/>
          <w:szCs w:val="22"/>
        </w:rPr>
        <w:t>myself</w:t>
      </w:r>
      <w:r w:rsidRPr="00AF2203">
        <w:rPr>
          <w:rFonts w:ascii="Garamond" w:eastAsia="Arial Unicode MS" w:hAnsi="Garamond" w:cs="Helvetica"/>
          <w:color w:val="000000" w:themeColor="text1"/>
          <w:sz w:val="22"/>
          <w:szCs w:val="22"/>
        </w:rPr>
        <w:t xml:space="preserve"> with </w:t>
      </w:r>
      <w:r w:rsidR="00121F57" w:rsidRPr="00AF2203">
        <w:rPr>
          <w:rFonts w:ascii="Garamond" w:eastAsia="Arial Unicode MS" w:hAnsi="Garamond" w:cs="Helvetica"/>
          <w:color w:val="000000" w:themeColor="text1"/>
          <w:sz w:val="22"/>
          <w:szCs w:val="22"/>
        </w:rPr>
        <w:t>my level of</w:t>
      </w:r>
      <w:r w:rsidRPr="00AF2203">
        <w:rPr>
          <w:rFonts w:ascii="Garamond" w:eastAsia="Arial Unicode MS" w:hAnsi="Garamond" w:cs="Helvetica"/>
          <w:color w:val="000000" w:themeColor="text1"/>
          <w:sz w:val="22"/>
          <w:szCs w:val="22"/>
        </w:rPr>
        <w:t xml:space="preserve"> vehemence</w:t>
      </w:r>
      <w:r w:rsidR="009A1466"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color w:val="000000" w:themeColor="text1"/>
          <w:sz w:val="22"/>
          <w:szCs w:val="22"/>
        </w:rPr>
        <w:t>instantly regrett</w:t>
      </w:r>
      <w:r w:rsidR="009A1466" w:rsidRPr="00AF2203">
        <w:rPr>
          <w:rFonts w:ascii="Garamond" w:eastAsia="Arial Unicode MS" w:hAnsi="Garamond" w:cs="Helvetica"/>
          <w:color w:val="000000" w:themeColor="text1"/>
          <w:sz w:val="22"/>
          <w:szCs w:val="22"/>
        </w:rPr>
        <w:t xml:space="preserve">ed </w:t>
      </w:r>
      <w:r w:rsidR="00121F57" w:rsidRPr="00AF2203">
        <w:rPr>
          <w:rFonts w:ascii="Garamond" w:eastAsia="Arial Unicode MS" w:hAnsi="Garamond" w:cs="Helvetica"/>
          <w:color w:val="000000" w:themeColor="text1"/>
          <w:sz w:val="22"/>
          <w:szCs w:val="22"/>
        </w:rPr>
        <w:t>taking a</w:t>
      </w:r>
      <w:r w:rsidRPr="00AF2203">
        <w:rPr>
          <w:rFonts w:ascii="Garamond" w:eastAsia="Arial Unicode MS" w:hAnsi="Garamond" w:cs="Helvetica"/>
          <w:color w:val="000000" w:themeColor="text1"/>
          <w:sz w:val="22"/>
          <w:szCs w:val="22"/>
        </w:rPr>
        <w:t xml:space="preserve"> confrontational tone</w:t>
      </w:r>
      <w:r w:rsidR="00B00E75" w:rsidRPr="00AF2203">
        <w:rPr>
          <w:rFonts w:ascii="Garamond" w:eastAsia="Arial Unicode MS" w:hAnsi="Garamond" w:cs="Helvetica"/>
          <w:color w:val="000000" w:themeColor="text1"/>
          <w:sz w:val="22"/>
          <w:szCs w:val="22"/>
        </w:rPr>
        <w:t xml:space="preserve"> </w:t>
      </w:r>
      <w:r w:rsidR="00477074" w:rsidRPr="00AF2203">
        <w:rPr>
          <w:rFonts w:ascii="Garamond" w:eastAsia="Arial Unicode MS" w:hAnsi="Garamond" w:cs="Helvetica"/>
          <w:color w:val="000000" w:themeColor="text1"/>
          <w:sz w:val="22"/>
          <w:szCs w:val="22"/>
        </w:rPr>
        <w:t xml:space="preserve">and the </w:t>
      </w:r>
      <w:r w:rsidRPr="00AF2203">
        <w:rPr>
          <w:rFonts w:ascii="Garamond" w:eastAsia="Arial Unicode MS" w:hAnsi="Garamond" w:cs="Helvetica"/>
          <w:color w:val="000000" w:themeColor="text1"/>
          <w:sz w:val="22"/>
          <w:szCs w:val="22"/>
        </w:rPr>
        <w:t>air seemed to cool.</w:t>
      </w:r>
    </w:p>
    <w:p w14:paraId="34DC1C56" w14:textId="3181E44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Brightly, Radwan said, ‘Or how about we just agree it’s about the future directions of </w:t>
      </w:r>
      <w:r w:rsidR="00E00E71" w:rsidRPr="00AF2203">
        <w:rPr>
          <w:rFonts w:ascii="Garamond" w:eastAsia="Arial Unicode MS" w:hAnsi="Garamond" w:cs="Helvetica"/>
          <w:color w:val="000000" w:themeColor="text1"/>
          <w:sz w:val="22"/>
          <w:szCs w:val="22"/>
        </w:rPr>
        <w:t xml:space="preserve">humans and </w:t>
      </w:r>
      <w:r w:rsidRPr="00AF2203">
        <w:rPr>
          <w:rFonts w:ascii="Garamond" w:eastAsia="Arial Unicode MS" w:hAnsi="Garamond" w:cs="Helvetica"/>
          <w:color w:val="000000" w:themeColor="text1"/>
          <w:sz w:val="22"/>
          <w:szCs w:val="22"/>
        </w:rPr>
        <w:t xml:space="preserve">technology?’ </w:t>
      </w:r>
    </w:p>
    <w:p w14:paraId="7B37E3AF" w14:textId="6A887AE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59FA" w:rsidRPr="00AF2203">
        <w:rPr>
          <w:rFonts w:ascii="Garamond" w:eastAsia="Arial Unicode MS" w:hAnsi="Garamond" w:cs="Helvetica"/>
          <w:color w:val="000000" w:themeColor="text1"/>
          <w:sz w:val="22"/>
          <w:szCs w:val="22"/>
        </w:rPr>
        <w:t>Not quite</w:t>
      </w:r>
      <w:r w:rsidRPr="00AF2203">
        <w:rPr>
          <w:rFonts w:ascii="Garamond" w:eastAsia="Arial Unicode MS" w:hAnsi="Garamond" w:cs="Helvetica"/>
          <w:color w:val="000000" w:themeColor="text1"/>
          <w:sz w:val="22"/>
          <w:szCs w:val="22"/>
        </w:rPr>
        <w:t xml:space="preserve">,’ </w:t>
      </w:r>
      <w:r w:rsidR="00107F4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sniffing </w:t>
      </w:r>
      <w:r w:rsidR="00107F47"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fingers. ‘You can’t have one without the other. </w:t>
      </w:r>
      <w:proofErr w:type="spellStart"/>
      <w:r w:rsidR="00575CE0">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like</w:t>
      </w:r>
      <w:proofErr w:type="spellEnd"/>
      <w:r w:rsidRPr="00AF2203">
        <w:rPr>
          <w:rFonts w:ascii="Garamond" w:eastAsia="Arial Unicode MS" w:hAnsi="Garamond" w:cs="Helvetica"/>
          <w:color w:val="000000" w:themeColor="text1"/>
          <w:sz w:val="22"/>
          <w:szCs w:val="22"/>
        </w:rPr>
        <w:t xml:space="preserve"> saying “human love” or “human music”</w:t>
      </w:r>
      <w:r w:rsidR="00C9122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redundant</w:t>
      </w:r>
      <w:r w:rsidR="00736275" w:rsidRPr="00AF2203">
        <w:rPr>
          <w:rFonts w:ascii="Garamond" w:eastAsia="Arial Unicode MS" w:hAnsi="Garamond" w:cs="Helvetica"/>
          <w:color w:val="000000" w:themeColor="text1"/>
          <w:sz w:val="22"/>
          <w:szCs w:val="22"/>
        </w:rPr>
        <w:t xml:space="preserve">. </w:t>
      </w:r>
      <w:r w:rsidR="00B00E75" w:rsidRPr="00AF2203">
        <w:rPr>
          <w:rFonts w:ascii="Garamond" w:eastAsia="Arial Unicode MS" w:hAnsi="Garamond" w:cs="Helvetica"/>
          <w:i/>
          <w:iCs/>
          <w:color w:val="000000" w:themeColor="text1"/>
          <w:sz w:val="22"/>
          <w:szCs w:val="22"/>
        </w:rPr>
        <w:t>Needless</w:t>
      </w:r>
      <w:r w:rsidRPr="00AF2203">
        <w:rPr>
          <w:rFonts w:ascii="Garamond" w:eastAsia="Arial Unicode MS" w:hAnsi="Garamond" w:cs="Helvetica"/>
          <w:i/>
          <w:iCs/>
          <w:color w:val="000000" w:themeColor="text1"/>
          <w:sz w:val="22"/>
          <w:szCs w:val="22"/>
        </w:rPr>
        <w:t xml:space="preserve"> specificity</w:t>
      </w:r>
      <w:r w:rsidRPr="00AF2203">
        <w:rPr>
          <w:rFonts w:ascii="Garamond" w:eastAsia="Arial Unicode MS" w:hAnsi="Garamond" w:cs="Helvetica"/>
          <w:color w:val="000000" w:themeColor="text1"/>
          <w:sz w:val="22"/>
          <w:szCs w:val="22"/>
        </w:rPr>
        <w:t>, as you might say.’</w:t>
      </w:r>
    </w:p>
    <w:p w14:paraId="2A26A59D" w14:textId="12AD5B5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‘Sure, yeah. I </w:t>
      </w:r>
      <w:r w:rsidRPr="00AF2203">
        <w:rPr>
          <w:rFonts w:ascii="Garamond" w:eastAsia="Arial Unicode MS" w:hAnsi="Garamond" w:cs="Helvetica"/>
          <w:i/>
          <w:color w:val="000000" w:themeColor="text1"/>
          <w:sz w:val="22"/>
          <w:szCs w:val="22"/>
        </w:rPr>
        <w:t>might</w:t>
      </w:r>
      <w:r w:rsidRPr="00AF2203">
        <w:rPr>
          <w:rFonts w:ascii="Garamond" w:eastAsia="Arial Unicode MS" w:hAnsi="Garamond" w:cs="Helvetica"/>
          <w:color w:val="000000" w:themeColor="text1"/>
          <w:sz w:val="22"/>
          <w:szCs w:val="22"/>
        </w:rPr>
        <w:t>,</w:t>
      </w:r>
      <w:r w:rsidR="001E09BC" w:rsidRPr="00AF2203">
        <w:rPr>
          <w:rFonts w:ascii="Garamond" w:eastAsia="Arial Unicode MS" w:hAnsi="Garamond" w:cs="Helvetica"/>
          <w:color w:val="000000" w:themeColor="text1"/>
          <w:sz w:val="22"/>
          <w:szCs w:val="22"/>
        </w:rPr>
        <w:t>’ said</w:t>
      </w:r>
      <w:r w:rsidR="00E00E71" w:rsidRPr="00AF2203">
        <w:rPr>
          <w:rFonts w:ascii="Garamond" w:eastAsia="Arial Unicode MS" w:hAnsi="Garamond" w:cs="Helvetica"/>
          <w:color w:val="000000" w:themeColor="text1"/>
          <w:sz w:val="22"/>
          <w:szCs w:val="22"/>
        </w:rPr>
        <w:t xml:space="preserve"> Radwan</w:t>
      </w:r>
      <w:r w:rsidR="00E64CD4" w:rsidRPr="00AF2203">
        <w:rPr>
          <w:rFonts w:ascii="Garamond" w:eastAsia="Arial Unicode MS" w:hAnsi="Garamond" w:cs="Helvetica"/>
          <w:color w:val="000000" w:themeColor="text1"/>
          <w:sz w:val="22"/>
          <w:szCs w:val="22"/>
        </w:rPr>
        <w:t xml:space="preserve">, </w:t>
      </w:r>
      <w:r w:rsidR="001E09BC" w:rsidRPr="00AF2203">
        <w:rPr>
          <w:rFonts w:ascii="Garamond" w:eastAsia="Arial Unicode MS" w:hAnsi="Garamond" w:cs="Helvetica"/>
          <w:color w:val="000000" w:themeColor="text1"/>
          <w:sz w:val="22"/>
          <w:szCs w:val="22"/>
        </w:rPr>
        <w:t>with</w:t>
      </w:r>
      <w:r w:rsidR="004853C3" w:rsidRPr="00AF2203">
        <w:rPr>
          <w:rFonts w:ascii="Garamond" w:eastAsia="Arial Unicode MS" w:hAnsi="Garamond" w:cs="Helvetica"/>
          <w:color w:val="000000" w:themeColor="text1"/>
          <w:sz w:val="22"/>
          <w:szCs w:val="22"/>
        </w:rPr>
        <w:t xml:space="preserve"> </w:t>
      </w:r>
      <w:r w:rsidR="007C527B" w:rsidRPr="00AF2203">
        <w:rPr>
          <w:rFonts w:ascii="Garamond" w:eastAsia="Arial Unicode MS" w:hAnsi="Garamond" w:cs="Helvetica"/>
          <w:color w:val="000000" w:themeColor="text1"/>
          <w:sz w:val="22"/>
          <w:szCs w:val="22"/>
        </w:rPr>
        <w:t>spirited</w:t>
      </w:r>
      <w:r w:rsidR="00903708" w:rsidRPr="00AF2203">
        <w:rPr>
          <w:rFonts w:ascii="Garamond" w:eastAsia="Arial Unicode MS" w:hAnsi="Garamond" w:cs="Helvetica"/>
          <w:color w:val="000000" w:themeColor="text1"/>
          <w:sz w:val="22"/>
          <w:szCs w:val="22"/>
        </w:rPr>
        <w:t xml:space="preserve"> sarcasm</w:t>
      </w:r>
      <w:r w:rsidR="001E09BC"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 xml:space="preserve"> </w:t>
      </w:r>
      <w:r w:rsidR="001E09B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if </w:t>
      </w:r>
      <w:r w:rsidR="000A77EC" w:rsidRPr="00AF2203">
        <w:rPr>
          <w:rFonts w:ascii="Garamond" w:eastAsia="Arial Unicode MS" w:hAnsi="Garamond" w:cs="Helvetica"/>
          <w:color w:val="000000" w:themeColor="text1"/>
          <w:sz w:val="22"/>
          <w:szCs w:val="22"/>
        </w:rPr>
        <w:t>I was</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Spink</w:t>
      </w:r>
      <w:r w:rsidR="009A1466"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from the small town of Pedantry, very central England.’</w:t>
      </w:r>
    </w:p>
    <w:p w14:paraId="27AC4763" w14:textId="24561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0E71"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s I’ve told you before</w:t>
      </w:r>
      <w:r w:rsidR="00EE5FD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Bristol’s </w:t>
      </w:r>
      <w:r w:rsidR="00B00E75" w:rsidRPr="00AF2203">
        <w:rPr>
          <w:rFonts w:ascii="Garamond" w:eastAsia="Arial Unicode MS" w:hAnsi="Garamond" w:cs="Helvetica"/>
          <w:color w:val="000000" w:themeColor="text1"/>
          <w:sz w:val="22"/>
          <w:szCs w:val="22"/>
        </w:rPr>
        <w:t>further west than California</w:t>
      </w:r>
      <w:r w:rsidRPr="00AF2203">
        <w:rPr>
          <w:rFonts w:ascii="Garamond" w:eastAsia="Arial Unicode MS" w:hAnsi="Garamond" w:cs="Helvetica"/>
          <w:color w:val="000000" w:themeColor="text1"/>
          <w:sz w:val="22"/>
          <w:szCs w:val="22"/>
        </w:rPr>
        <w:t xml:space="preserve">. I thought </w:t>
      </w:r>
      <w:r w:rsidRPr="00AF2203">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hometown was more central, right down the crack from what I’ve heard</w:t>
      </w:r>
      <w:r w:rsidR="004C50E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9A1466"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said with a wink.</w:t>
      </w:r>
    </w:p>
    <w:p w14:paraId="173B6228" w14:textId="4A2B63E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‘Hey dude, leave Vallejo out of this. We’re proud people</w:t>
      </w:r>
      <w:r w:rsidR="0061401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Especially the ones who’ve left.’</w:t>
      </w:r>
      <w:r w:rsidRPr="00AF2203">
        <w:rPr>
          <w:rStyle w:val="FootnoteReference"/>
          <w:rFonts w:ascii="Garamond" w:eastAsia="Arial Unicode MS" w:hAnsi="Garamond" w:cs="Helvetica"/>
          <w:color w:val="000000" w:themeColor="text1"/>
          <w:sz w:val="22"/>
          <w:szCs w:val="22"/>
        </w:rPr>
        <w:footnoteReference w:id="53"/>
      </w:r>
    </w:p>
    <w:p w14:paraId="5C314D0E" w14:textId="60B91A19" w:rsidR="006418D7" w:rsidRPr="00AF2203" w:rsidRDefault="009A146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chuckled and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continued to summarise </w:t>
      </w:r>
      <w:r w:rsidR="008368E6" w:rsidRPr="00AF2203">
        <w:rPr>
          <w:rFonts w:ascii="Garamond" w:eastAsia="Arial Unicode MS" w:hAnsi="Garamond" w:cs="Helvetica"/>
          <w:color w:val="000000" w:themeColor="text1"/>
          <w:sz w:val="22"/>
          <w:szCs w:val="22"/>
        </w:rPr>
        <w:t>the backstory for my</w:t>
      </w:r>
      <w:r w:rsidR="006418D7" w:rsidRPr="00AF2203">
        <w:rPr>
          <w:rFonts w:ascii="Garamond" w:eastAsia="Arial Unicode MS" w:hAnsi="Garamond" w:cs="Helvetica"/>
          <w:color w:val="000000" w:themeColor="text1"/>
          <w:sz w:val="22"/>
          <w:szCs w:val="22"/>
        </w:rPr>
        <w:t xml:space="preserve"> game. </w:t>
      </w:r>
    </w:p>
    <w:p w14:paraId="6A65F896" w14:textId="4AC9C27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B6DD7"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plot concerns a new start-up company: emergent technology at the micro level, discussing the ethical conundrums born</w:t>
      </w:r>
      <w:r w:rsidR="00845601" w:rsidRPr="00AF2203">
        <w:rPr>
          <w:rFonts w:ascii="Garamond" w:eastAsia="Arial Unicode MS" w:hAnsi="Garamond" w:cs="Helvetica"/>
          <w:color w:val="000000" w:themeColor="text1"/>
          <w:sz w:val="22"/>
          <w:szCs w:val="22"/>
        </w:rPr>
        <w:t>e</w:t>
      </w:r>
      <w:r w:rsidRPr="00AF2203">
        <w:rPr>
          <w:rFonts w:ascii="Garamond" w:eastAsia="Arial Unicode MS" w:hAnsi="Garamond" w:cs="Helvetica"/>
          <w:color w:val="000000" w:themeColor="text1"/>
          <w:sz w:val="22"/>
          <w:szCs w:val="22"/>
        </w:rPr>
        <w:t xml:space="preserve"> </w:t>
      </w:r>
      <w:r w:rsidR="00FB6DD7" w:rsidRPr="00AF2203">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tackling seemingly innocent problems. Bringing forward the future</w:t>
      </w:r>
      <w:r w:rsidR="002D552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3918EB" w:rsidRPr="00AF2203">
        <w:rPr>
          <w:rFonts w:ascii="Garamond" w:eastAsia="Arial Unicode MS" w:hAnsi="Garamond" w:cs="Helvetica"/>
          <w:color w:val="000000" w:themeColor="text1"/>
          <w:sz w:val="22"/>
          <w:szCs w:val="22"/>
        </w:rPr>
        <w:t>conjuring</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naughty meats</w:t>
      </w:r>
      <w:r w:rsidRPr="00AF2203">
        <w:rPr>
          <w:rFonts w:ascii="Garamond" w:eastAsia="Arial Unicode MS" w:hAnsi="Garamond" w:cs="Helvetica"/>
          <w:color w:val="000000" w:themeColor="text1"/>
          <w:sz w:val="22"/>
          <w:szCs w:val="22"/>
        </w:rPr>
        <w:t xml:space="preserve"> of convenience for the masses.’</w:t>
      </w:r>
    </w:p>
    <w:p w14:paraId="64FE7EE9" w14:textId="6915B7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EC0166" w:rsidRPr="00AF2203">
        <w:rPr>
          <w:rFonts w:ascii="Garamond" w:eastAsia="Arial Unicode MS" w:hAnsi="Garamond" w:cs="Helvetica"/>
          <w:color w:val="000000" w:themeColor="text1"/>
          <w:sz w:val="22"/>
          <w:szCs w:val="22"/>
        </w:rPr>
        <w:t xml:space="preserve">With a camp accent Radwan said, </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Oooh</w:t>
      </w:r>
      <w:proofErr w:type="spellEnd"/>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 xml:space="preserve">Naughty </w:t>
      </w:r>
      <w:r w:rsidR="00B07194" w:rsidRPr="00AF2203">
        <w:rPr>
          <w:rFonts w:ascii="Garamond" w:eastAsia="Arial Unicode MS" w:hAnsi="Garamond" w:cs="Helvetica"/>
          <w:i/>
          <w:iCs/>
          <w:color w:val="000000" w:themeColor="text1"/>
          <w:sz w:val="22"/>
          <w:szCs w:val="22"/>
        </w:rPr>
        <w:t>M</w:t>
      </w:r>
      <w:r w:rsidRPr="00AF2203">
        <w:rPr>
          <w:rFonts w:ascii="Garamond" w:eastAsia="Arial Unicode MS" w:hAnsi="Garamond" w:cs="Helvetica"/>
          <w:i/>
          <w:iCs/>
          <w:color w:val="000000" w:themeColor="text1"/>
          <w:sz w:val="22"/>
          <w:szCs w:val="22"/>
        </w:rPr>
        <w:t>eats</w:t>
      </w:r>
      <w:r w:rsidRPr="00AF2203">
        <w:rPr>
          <w:rFonts w:ascii="Garamond" w:eastAsia="Arial Unicode MS" w:hAnsi="Garamond" w:cs="Helvetica"/>
          <w:color w:val="000000" w:themeColor="text1"/>
          <w:sz w:val="22"/>
          <w:szCs w:val="22"/>
        </w:rPr>
        <w:t xml:space="preserve"> sound so </w:t>
      </w:r>
      <w:r w:rsidR="00625B1C">
        <w:rPr>
          <w:rFonts w:ascii="Garamond" w:eastAsia="Arial Unicode MS" w:hAnsi="Garamond" w:cs="Helvetica"/>
          <w:i/>
          <w:iCs/>
          <w:color w:val="000000" w:themeColor="text1"/>
          <w:sz w:val="22"/>
          <w:szCs w:val="22"/>
        </w:rPr>
        <w:t>sweet</w:t>
      </w:r>
      <w:r w:rsidR="00EC016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625B1C">
        <w:rPr>
          <w:rStyle w:val="FootnoteReference"/>
          <w:rFonts w:ascii="Garamond" w:eastAsia="Arial Unicode MS" w:hAnsi="Garamond" w:cs="Helvetica"/>
          <w:color w:val="000000" w:themeColor="text1"/>
          <w:sz w:val="22"/>
          <w:szCs w:val="22"/>
        </w:rPr>
        <w:footnoteReference w:id="54"/>
      </w:r>
    </w:p>
    <w:p w14:paraId="00F3D2DB" w14:textId="6B68C79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what’s the reward?’ </w:t>
      </w:r>
      <w:r w:rsidR="00F96319"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asked. ‘How does the game end?’ </w:t>
      </w:r>
    </w:p>
    <w:p w14:paraId="24ECD04F" w14:textId="2EA8165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06103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don’t know how it would end but the reward mechanism is the experience itself</w:t>
      </w:r>
      <w:r w:rsidR="003B666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its sheer novelty. You </w:t>
      </w:r>
      <w:r w:rsidR="004D1F14" w:rsidRPr="00AF2203">
        <w:rPr>
          <w:rFonts w:ascii="Garamond" w:eastAsia="Arial Unicode MS" w:hAnsi="Garamond" w:cs="Helvetica"/>
          <w:color w:val="000000" w:themeColor="text1"/>
          <w:sz w:val="22"/>
          <w:szCs w:val="22"/>
        </w:rPr>
        <w:t xml:space="preserve">will </w:t>
      </w:r>
      <w:r w:rsidRPr="00AF2203">
        <w:rPr>
          <w:rFonts w:ascii="Garamond" w:eastAsia="Arial Unicode MS" w:hAnsi="Garamond" w:cs="Helvetica"/>
          <w:color w:val="000000" w:themeColor="text1"/>
          <w:sz w:val="22"/>
          <w:szCs w:val="22"/>
        </w:rPr>
        <w:t>see</w:t>
      </w:r>
      <w:r w:rsidR="00791C74" w:rsidRPr="00AF2203">
        <w:rPr>
          <w:rFonts w:ascii="Garamond" w:eastAsia="Arial Unicode MS" w:hAnsi="Garamond" w:cs="Helvetica"/>
          <w:color w:val="000000" w:themeColor="text1"/>
          <w:sz w:val="22"/>
          <w:szCs w:val="22"/>
        </w:rPr>
        <w:t xml:space="preserve"> how</w:t>
      </w:r>
      <w:r w:rsidRPr="00AF2203">
        <w:rPr>
          <w:rFonts w:ascii="Garamond" w:eastAsia="Arial Unicode MS" w:hAnsi="Garamond" w:cs="Helvetica"/>
          <w:color w:val="000000" w:themeColor="text1"/>
          <w:sz w:val="22"/>
          <w:szCs w:val="22"/>
        </w:rPr>
        <w:t xml:space="preserve"> the characters view the world</w:t>
      </w:r>
      <w:r w:rsidR="00815F28" w:rsidRPr="00AF2203">
        <w:rPr>
          <w:rFonts w:ascii="Garamond" w:eastAsia="Arial Unicode MS" w:hAnsi="Garamond" w:cs="Helvetica"/>
          <w:color w:val="000000" w:themeColor="text1"/>
          <w:sz w:val="22"/>
          <w:szCs w:val="22"/>
        </w:rPr>
        <w:t xml:space="preserve"> t</w:t>
      </w:r>
      <w:r w:rsidRPr="00AF2203">
        <w:rPr>
          <w:rFonts w:ascii="Garamond" w:eastAsia="Arial Unicode MS" w:hAnsi="Garamond" w:cs="Helvetica"/>
          <w:color w:val="000000" w:themeColor="text1"/>
          <w:sz w:val="22"/>
          <w:szCs w:val="22"/>
        </w:rPr>
        <w:t xml:space="preserve">hrough their </w:t>
      </w:r>
      <w:r w:rsidR="00C25807" w:rsidRPr="00AF2203">
        <w:rPr>
          <w:rFonts w:ascii="Garamond" w:eastAsia="Arial Unicode MS" w:hAnsi="Garamond" w:cs="Helvetica"/>
          <w:color w:val="000000" w:themeColor="text1"/>
          <w:sz w:val="22"/>
          <w:szCs w:val="22"/>
        </w:rPr>
        <w:t>specific</w:t>
      </w:r>
      <w:r w:rsidRPr="00AF2203">
        <w:rPr>
          <w:rFonts w:ascii="Garamond" w:eastAsia="Arial Unicode MS" w:hAnsi="Garamond" w:cs="Helvetica"/>
          <w:color w:val="000000" w:themeColor="text1"/>
          <w:sz w:val="22"/>
          <w:szCs w:val="22"/>
        </w:rPr>
        <w:t xml:space="preserve"> </w:t>
      </w:r>
      <w:r w:rsidR="00791C74" w:rsidRPr="00AF2203">
        <w:rPr>
          <w:rFonts w:ascii="Garamond" w:eastAsia="Arial Unicode MS" w:hAnsi="Garamond" w:cs="Helvetica"/>
          <w:color w:val="000000" w:themeColor="text1"/>
          <w:sz w:val="22"/>
          <w:szCs w:val="22"/>
        </w:rPr>
        <w:t xml:space="preserve">perceptual and cognitive </w:t>
      </w:r>
      <w:r w:rsidRPr="00AF2203">
        <w:rPr>
          <w:rFonts w:ascii="Garamond" w:eastAsia="Arial Unicode MS" w:hAnsi="Garamond" w:cs="Helvetica"/>
          <w:color w:val="000000" w:themeColor="text1"/>
          <w:sz w:val="22"/>
          <w:szCs w:val="22"/>
        </w:rPr>
        <w:t>filters</w:t>
      </w:r>
      <w:r w:rsidR="00A01C27" w:rsidRPr="00AF2203">
        <w:rPr>
          <w:rFonts w:ascii="Garamond" w:eastAsia="Arial Unicode MS" w:hAnsi="Garamond" w:cs="Helvetica"/>
          <w:color w:val="000000" w:themeColor="text1"/>
          <w:sz w:val="22"/>
          <w:szCs w:val="22"/>
        </w:rPr>
        <w:t>.’</w:t>
      </w:r>
    </w:p>
    <w:p w14:paraId="2C003BBF" w14:textId="73B40232"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‘Gimme an example,’ said Radwan</w:t>
      </w:r>
      <w:r w:rsidR="00BB4C16" w:rsidRPr="00AF2203">
        <w:rPr>
          <w:rFonts w:ascii="Garamond" w:eastAsia="Arial Unicode MS" w:hAnsi="Garamond" w:cs="Helvetica"/>
          <w:color w:val="000000" w:themeColor="text1"/>
          <w:sz w:val="22"/>
          <w:szCs w:val="22"/>
        </w:rPr>
        <w:t xml:space="preserve">, with </w:t>
      </w:r>
      <w:r w:rsidR="00A45450" w:rsidRPr="00AF2203">
        <w:rPr>
          <w:rFonts w:ascii="Garamond" w:eastAsia="Arial Unicode MS" w:hAnsi="Garamond" w:cs="Helvetica"/>
          <w:color w:val="000000" w:themeColor="text1"/>
          <w:sz w:val="22"/>
          <w:szCs w:val="22"/>
        </w:rPr>
        <w:t>the</w:t>
      </w:r>
      <w:r w:rsidR="00BB4C16" w:rsidRPr="00AF2203">
        <w:rPr>
          <w:rFonts w:ascii="Garamond" w:eastAsia="Arial Unicode MS" w:hAnsi="Garamond" w:cs="Helvetica"/>
          <w:color w:val="000000" w:themeColor="text1"/>
          <w:sz w:val="22"/>
          <w:szCs w:val="22"/>
        </w:rPr>
        <w:t xml:space="preserve"> impatient </w:t>
      </w:r>
      <w:r w:rsidR="00A45450" w:rsidRPr="00AF2203">
        <w:rPr>
          <w:rFonts w:ascii="Garamond" w:eastAsia="Arial Unicode MS" w:hAnsi="Garamond" w:cs="Helvetica"/>
          <w:color w:val="000000" w:themeColor="text1"/>
          <w:sz w:val="22"/>
          <w:szCs w:val="22"/>
        </w:rPr>
        <w:t>snap</w:t>
      </w:r>
      <w:r w:rsidR="00BB4C16" w:rsidRPr="00AF2203">
        <w:rPr>
          <w:rFonts w:ascii="Garamond" w:eastAsia="Arial Unicode MS" w:hAnsi="Garamond" w:cs="Helvetica"/>
          <w:color w:val="000000" w:themeColor="text1"/>
          <w:sz w:val="22"/>
          <w:szCs w:val="22"/>
        </w:rPr>
        <w:t xml:space="preserve"> of a Sand</w:t>
      </w:r>
      <w:r w:rsidR="00E86314" w:rsidRPr="00AF2203">
        <w:rPr>
          <w:rFonts w:ascii="Garamond" w:eastAsia="Arial Unicode MS" w:hAnsi="Garamond" w:cs="Helvetica"/>
          <w:color w:val="000000" w:themeColor="text1"/>
          <w:sz w:val="22"/>
          <w:szCs w:val="22"/>
        </w:rPr>
        <w:t xml:space="preserve"> H</w:t>
      </w:r>
      <w:r w:rsidR="00BB4C16" w:rsidRPr="00AF2203">
        <w:rPr>
          <w:rFonts w:ascii="Garamond" w:eastAsia="Arial Unicode MS" w:hAnsi="Garamond" w:cs="Helvetica"/>
          <w:color w:val="000000" w:themeColor="text1"/>
          <w:sz w:val="22"/>
          <w:szCs w:val="22"/>
        </w:rPr>
        <w:t>ill VC</w:t>
      </w:r>
      <w:r w:rsidRPr="00AF2203">
        <w:rPr>
          <w:rFonts w:ascii="Garamond" w:eastAsia="Arial Unicode MS" w:hAnsi="Garamond" w:cs="Helvetica"/>
          <w:color w:val="000000" w:themeColor="text1"/>
          <w:sz w:val="22"/>
          <w:szCs w:val="22"/>
        </w:rPr>
        <w:t>.</w:t>
      </w:r>
    </w:p>
    <w:p w14:paraId="2000D396" w14:textId="55D1EB14"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‘Okay, so when </w:t>
      </w:r>
      <w:r w:rsidR="00EF5119" w:rsidRPr="00AF2203">
        <w:rPr>
          <w:rFonts w:ascii="Garamond" w:eastAsia="Arial Unicode MS" w:hAnsi="Garamond" w:cs="Helvetica"/>
          <w:color w:val="000000" w:themeColor="text1"/>
          <w:sz w:val="22"/>
          <w:szCs w:val="22"/>
        </w:rPr>
        <w:t>role-playing</w:t>
      </w:r>
      <w:r w:rsidRPr="00AF2203">
        <w:rPr>
          <w:rFonts w:ascii="Garamond" w:eastAsia="Arial Unicode MS" w:hAnsi="Garamond" w:cs="Helvetica"/>
          <w:color w:val="000000" w:themeColor="text1"/>
          <w:sz w:val="22"/>
          <w:szCs w:val="22"/>
        </w:rPr>
        <w:t xml:space="preserve"> a paranoid character the presented reality would exaggerate threats </w:t>
      </w:r>
      <w:r w:rsidR="008A4781"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A4781" w:rsidRPr="00AF2203">
        <w:rPr>
          <w:rFonts w:ascii="Garamond" w:eastAsia="Arial Unicode MS" w:hAnsi="Garamond" w:cs="Helvetica"/>
          <w:color w:val="000000" w:themeColor="text1"/>
          <w:sz w:val="22"/>
          <w:szCs w:val="22"/>
        </w:rPr>
        <w:t>distort</w:t>
      </w:r>
      <w:r w:rsidRPr="00AF2203">
        <w:rPr>
          <w:rFonts w:ascii="Garamond" w:eastAsia="Arial Unicode MS" w:hAnsi="Garamond" w:cs="Helvetica"/>
          <w:color w:val="000000" w:themeColor="text1"/>
          <w:sz w:val="22"/>
          <w:szCs w:val="22"/>
        </w:rPr>
        <w:t xml:space="preserve"> intentions. Characters with spiritual beliefs would see a different symbolic </w:t>
      </w:r>
      <w:r w:rsidR="00F52F3D" w:rsidRPr="00AF2203">
        <w:rPr>
          <w:rFonts w:ascii="Garamond" w:eastAsia="Arial Unicode MS" w:hAnsi="Garamond" w:cs="Helvetica"/>
          <w:color w:val="000000" w:themeColor="text1"/>
          <w:sz w:val="22"/>
          <w:szCs w:val="22"/>
        </w:rPr>
        <w:t>abstraction. P</w:t>
      </w:r>
      <w:r w:rsidRPr="00AF2203">
        <w:rPr>
          <w:rFonts w:ascii="Garamond" w:eastAsia="Arial Unicode MS" w:hAnsi="Garamond" w:cs="Helvetica"/>
          <w:color w:val="000000" w:themeColor="text1"/>
          <w:sz w:val="22"/>
          <w:szCs w:val="22"/>
        </w:rPr>
        <w:t xml:space="preserve">rocesses would </w:t>
      </w:r>
      <w:r w:rsidR="000C1FC0" w:rsidRPr="00AF2203">
        <w:rPr>
          <w:rFonts w:ascii="Garamond" w:eastAsia="Arial Unicode MS" w:hAnsi="Garamond" w:cs="Helvetica"/>
          <w:color w:val="000000" w:themeColor="text1"/>
          <w:sz w:val="22"/>
          <w:szCs w:val="22"/>
        </w:rPr>
        <w:t xml:space="preserve">be </w:t>
      </w:r>
      <w:r w:rsidR="000C1FC0" w:rsidRPr="00AF2203">
        <w:rPr>
          <w:rFonts w:ascii="Garamond" w:eastAsia="Arial Unicode MS" w:hAnsi="Garamond" w:cs="Helvetica"/>
          <w:i/>
          <w:iCs/>
          <w:color w:val="000000" w:themeColor="text1"/>
          <w:sz w:val="22"/>
          <w:szCs w:val="22"/>
        </w:rPr>
        <w:t>enframed</w:t>
      </w:r>
      <w:r w:rsidR="000C1FC0" w:rsidRPr="00AF2203">
        <w:rPr>
          <w:rFonts w:ascii="Garamond" w:eastAsia="Arial Unicode MS" w:hAnsi="Garamond" w:cs="Helvetica"/>
          <w:color w:val="000000" w:themeColor="text1"/>
          <w:sz w:val="22"/>
          <w:szCs w:val="22"/>
        </w:rPr>
        <w:t xml:space="preserve"> </w:t>
      </w:r>
      <w:r w:rsidR="00833C97" w:rsidRPr="00AF2203">
        <w:rPr>
          <w:rFonts w:ascii="Garamond" w:eastAsia="Arial Unicode MS" w:hAnsi="Garamond" w:cs="Helvetica"/>
          <w:color w:val="000000" w:themeColor="text1"/>
          <w:sz w:val="22"/>
          <w:szCs w:val="22"/>
        </w:rPr>
        <w:t>by their</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teleology</w:t>
      </w:r>
      <w:r w:rsidRPr="00AF2203">
        <w:rPr>
          <w:rFonts w:ascii="Garamond" w:eastAsia="Arial Unicode MS" w:hAnsi="Garamond" w:cs="Helvetica"/>
          <w:color w:val="000000" w:themeColor="text1"/>
          <w:sz w:val="22"/>
          <w:szCs w:val="22"/>
        </w:rPr>
        <w:t>, if I may.’</w:t>
      </w:r>
      <w:r w:rsidRPr="00AF2203">
        <w:rPr>
          <w:rStyle w:val="FootnoteReference"/>
          <w:rFonts w:ascii="Garamond" w:eastAsia="Arial Unicode MS" w:hAnsi="Garamond" w:cs="Helvetica"/>
          <w:color w:val="000000" w:themeColor="text1"/>
          <w:sz w:val="22"/>
          <w:szCs w:val="22"/>
        </w:rPr>
        <w:footnoteReference w:id="55"/>
      </w:r>
    </w:p>
    <w:p w14:paraId="5AC1DE5F"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may.’</w:t>
      </w:r>
    </w:p>
    <w:p w14:paraId="5A7CBF89" w14:textId="5A9DDFEE" w:rsidR="006418D7" w:rsidRPr="00AF2203" w:rsidRDefault="006418D7" w:rsidP="000B3BE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 mystics, crystals would heal</w:t>
      </w:r>
      <w:r w:rsidR="00F00911"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ley-lines lead. </w:t>
      </w:r>
      <w:r w:rsidR="008D3AB3" w:rsidRPr="00AF2203">
        <w:rPr>
          <w:rFonts w:ascii="Garamond" w:eastAsia="Arial Unicode MS" w:hAnsi="Garamond" w:cs="Helvetica"/>
          <w:color w:val="000000" w:themeColor="text1"/>
          <w:sz w:val="22"/>
          <w:szCs w:val="22"/>
        </w:rPr>
        <w:t xml:space="preserve">If a black cat crossed someone’s path </w:t>
      </w:r>
      <w:r w:rsidR="00BD5EC9" w:rsidRPr="00AF2203">
        <w:rPr>
          <w:rFonts w:ascii="Garamond" w:eastAsia="Arial Unicode MS" w:hAnsi="Garamond" w:cs="Helvetica"/>
          <w:color w:val="000000" w:themeColor="text1"/>
          <w:sz w:val="22"/>
          <w:szCs w:val="22"/>
        </w:rPr>
        <w:t xml:space="preserve">then </w:t>
      </w:r>
      <w:r w:rsidR="008D3AB3" w:rsidRPr="00AF2203">
        <w:rPr>
          <w:rFonts w:ascii="Garamond" w:eastAsia="Arial Unicode MS" w:hAnsi="Garamond" w:cs="Helvetica"/>
          <w:color w:val="000000" w:themeColor="text1"/>
          <w:sz w:val="22"/>
          <w:szCs w:val="22"/>
        </w:rPr>
        <w:t>they</w:t>
      </w:r>
      <w:r w:rsidR="00BD5EC9" w:rsidRPr="00AF2203">
        <w:rPr>
          <w:rFonts w:ascii="Garamond" w:eastAsia="Arial Unicode MS" w:hAnsi="Garamond" w:cs="Helvetica"/>
          <w:color w:val="000000" w:themeColor="text1"/>
          <w:sz w:val="22"/>
          <w:szCs w:val="22"/>
        </w:rPr>
        <w:t xml:space="preserve">’d </w:t>
      </w:r>
      <w:r w:rsidR="008D3AB3" w:rsidRPr="00AF2203">
        <w:rPr>
          <w:rFonts w:ascii="Garamond" w:eastAsia="Arial Unicode MS" w:hAnsi="Garamond" w:cs="Helvetica"/>
          <w:color w:val="000000" w:themeColor="text1"/>
          <w:sz w:val="22"/>
          <w:szCs w:val="22"/>
        </w:rPr>
        <w:t xml:space="preserve">have a </w:t>
      </w:r>
      <w:r w:rsidR="000B3BE9" w:rsidRPr="00AF2203">
        <w:rPr>
          <w:rFonts w:ascii="Garamond" w:eastAsia="Arial Unicode MS" w:hAnsi="Garamond" w:cs="Helvetica"/>
          <w:color w:val="000000" w:themeColor="text1"/>
          <w:sz w:val="22"/>
          <w:szCs w:val="22"/>
        </w:rPr>
        <w:t xml:space="preserve">bad day. Or is it a good day? Whatever. The point is that beliefs </w:t>
      </w:r>
      <w:r w:rsidR="00684A07">
        <w:rPr>
          <w:rFonts w:ascii="Garamond" w:eastAsia="Arial Unicode MS" w:hAnsi="Garamond" w:cs="Helvetica"/>
          <w:color w:val="000000" w:themeColor="text1"/>
          <w:sz w:val="22"/>
          <w:szCs w:val="22"/>
        </w:rPr>
        <w:t>e</w:t>
      </w:r>
      <w:r w:rsidR="0047255C" w:rsidRPr="00AF2203">
        <w:rPr>
          <w:rFonts w:ascii="Garamond" w:eastAsia="Arial Unicode MS" w:hAnsi="Garamond" w:cs="Helvetica"/>
          <w:color w:val="000000" w:themeColor="text1"/>
          <w:sz w:val="22"/>
          <w:szCs w:val="22"/>
        </w:rPr>
        <w:t>ffect our</w:t>
      </w:r>
      <w:r w:rsidR="000B3BE9" w:rsidRPr="00AF2203">
        <w:rPr>
          <w:rFonts w:ascii="Garamond" w:eastAsia="Arial Unicode MS" w:hAnsi="Garamond" w:cs="Helvetica"/>
          <w:color w:val="000000" w:themeColor="text1"/>
          <w:sz w:val="22"/>
          <w:szCs w:val="22"/>
        </w:rPr>
        <w:t xml:space="preserve"> realit</w:t>
      </w:r>
      <w:r w:rsidR="0062342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act</w:t>
      </w:r>
      <w:r w:rsidR="00623425" w:rsidRPr="00AF2203">
        <w:rPr>
          <w:rFonts w:ascii="Garamond" w:eastAsia="Arial Unicode MS" w:hAnsi="Garamond" w:cs="Helvetica"/>
          <w:color w:val="000000" w:themeColor="text1"/>
          <w:sz w:val="22"/>
          <w:szCs w:val="22"/>
        </w:rPr>
        <w:t>ing</w:t>
      </w:r>
      <w:r w:rsidRPr="00AF2203">
        <w:rPr>
          <w:rFonts w:ascii="Garamond" w:eastAsia="Arial Unicode MS" w:hAnsi="Garamond" w:cs="Helvetica"/>
          <w:color w:val="000000" w:themeColor="text1"/>
          <w:sz w:val="22"/>
          <w:szCs w:val="22"/>
        </w:rPr>
        <w:t xml:space="preserve"> as perceptual filters to sharpen or blur clues: seeing things that are there, at the pixel level, but with a meaning that may not be shared by the other characters.</w:t>
      </w:r>
      <w:r w:rsidR="00900854" w:rsidRPr="00AF2203">
        <w:rPr>
          <w:rFonts w:ascii="Garamond" w:eastAsia="Arial Unicode MS" w:hAnsi="Garamond" w:cs="Helvetica"/>
          <w:color w:val="000000" w:themeColor="text1"/>
          <w:sz w:val="22"/>
          <w:szCs w:val="22"/>
        </w:rPr>
        <w:t xml:space="preserve"> Oh, and I have this second-rate Heidegger spin on it.</w:t>
      </w:r>
      <w:r w:rsidRPr="00AF2203">
        <w:rPr>
          <w:rFonts w:ascii="Garamond" w:eastAsia="Arial Unicode MS" w:hAnsi="Garamond" w:cs="Helvetica"/>
          <w:color w:val="000000" w:themeColor="text1"/>
          <w:sz w:val="22"/>
          <w:szCs w:val="22"/>
        </w:rPr>
        <w:t>’</w:t>
      </w:r>
    </w:p>
    <w:p w14:paraId="50BA2A56" w14:textId="1B6B8F65" w:rsidR="00DE3311" w:rsidRPr="00AF2203" w:rsidRDefault="00DE331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6DAD">
        <w:rPr>
          <w:rFonts w:ascii="Garamond" w:eastAsia="Arial Unicode MS" w:hAnsi="Garamond" w:cs="Helvetica"/>
          <w:color w:val="000000" w:themeColor="text1"/>
          <w:sz w:val="22"/>
          <w:szCs w:val="22"/>
        </w:rPr>
        <w:t xml:space="preserve">Kids love </w:t>
      </w:r>
      <w:r w:rsidR="00406DAD" w:rsidRPr="00406DAD">
        <w:rPr>
          <w:rFonts w:ascii="Garamond" w:eastAsia="Arial Unicode MS" w:hAnsi="Garamond" w:cs="Helvetica"/>
          <w:color w:val="000000" w:themeColor="text1"/>
          <w:sz w:val="22"/>
          <w:szCs w:val="22"/>
        </w:rPr>
        <w:t>Heidegger</w:t>
      </w:r>
      <w:r w:rsidRPr="00AF2203">
        <w:rPr>
          <w:rFonts w:ascii="Garamond" w:eastAsia="Arial Unicode MS" w:hAnsi="Garamond" w:cs="Helvetica"/>
          <w:color w:val="000000" w:themeColor="text1"/>
          <w:sz w:val="22"/>
          <w:szCs w:val="22"/>
        </w:rPr>
        <w:t>,’ intoned Radwan.</w:t>
      </w:r>
    </w:p>
    <w:p w14:paraId="7E7043BF" w14:textId="6FB37A3B" w:rsidR="0074209C" w:rsidRPr="00AF2203" w:rsidRDefault="00BF7DFA"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w:t>
      </w:r>
      <w:r w:rsidR="0074209C" w:rsidRPr="00AF2203">
        <w:rPr>
          <w:rFonts w:ascii="Garamond" w:eastAsia="Arial Unicode MS" w:hAnsi="Garamond" w:cs="Helvetica"/>
          <w:color w:val="000000" w:themeColor="text1"/>
          <w:sz w:val="22"/>
          <w:szCs w:val="22"/>
        </w:rPr>
        <w:t xml:space="preserve">it happened to me </w:t>
      </w:r>
      <w:r w:rsidR="00DC255C" w:rsidRPr="00AF2203">
        <w:rPr>
          <w:rFonts w:ascii="Garamond" w:eastAsia="Arial Unicode MS" w:hAnsi="Garamond" w:cs="Helvetica"/>
          <w:color w:val="000000" w:themeColor="text1"/>
          <w:sz w:val="22"/>
          <w:szCs w:val="22"/>
        </w:rPr>
        <w:t>a few months ago</w:t>
      </w:r>
      <w:r w:rsidR="009479AC" w:rsidRPr="00AF2203">
        <w:rPr>
          <w:rFonts w:ascii="Garamond" w:eastAsia="Arial Unicode MS" w:hAnsi="Garamond" w:cs="Helvetica"/>
          <w:color w:val="000000" w:themeColor="text1"/>
          <w:sz w:val="22"/>
          <w:szCs w:val="22"/>
        </w:rPr>
        <w:t xml:space="preserve"> </w:t>
      </w:r>
      <w:r w:rsidR="00DC255C" w:rsidRPr="00AF2203">
        <w:rPr>
          <w:rFonts w:ascii="Garamond" w:eastAsia="Arial Unicode MS" w:hAnsi="Garamond" w:cs="Helvetica"/>
          <w:color w:val="000000" w:themeColor="text1"/>
          <w:sz w:val="22"/>
          <w:szCs w:val="22"/>
        </w:rPr>
        <w:t xml:space="preserve">after </w:t>
      </w:r>
      <w:r w:rsidR="00A45450" w:rsidRPr="00AF2203">
        <w:rPr>
          <w:rFonts w:ascii="Garamond" w:eastAsia="Arial Unicode MS" w:hAnsi="Garamond" w:cs="Helvetica"/>
          <w:color w:val="000000" w:themeColor="text1"/>
          <w:sz w:val="22"/>
          <w:szCs w:val="22"/>
        </w:rPr>
        <w:t>working late</w:t>
      </w:r>
      <w:r w:rsidR="00DC255C" w:rsidRPr="00AF2203">
        <w:rPr>
          <w:rFonts w:ascii="Garamond" w:eastAsia="Arial Unicode MS" w:hAnsi="Garamond" w:cs="Helvetica"/>
          <w:color w:val="000000" w:themeColor="text1"/>
          <w:sz w:val="22"/>
          <w:szCs w:val="22"/>
        </w:rPr>
        <w:t xml:space="preserve">. I was </w:t>
      </w:r>
      <w:r w:rsidR="00DC49AF" w:rsidRPr="00AF2203">
        <w:rPr>
          <w:rFonts w:ascii="Garamond" w:eastAsia="Arial Unicode MS" w:hAnsi="Garamond" w:cs="Helvetica"/>
          <w:color w:val="000000" w:themeColor="text1"/>
          <w:sz w:val="22"/>
          <w:szCs w:val="22"/>
        </w:rPr>
        <w:t>in</w:t>
      </w:r>
      <w:r w:rsidR="0074209C" w:rsidRPr="00AF2203">
        <w:rPr>
          <w:rFonts w:ascii="Garamond" w:eastAsia="Arial Unicode MS" w:hAnsi="Garamond" w:cs="Helvetica"/>
          <w:color w:val="000000" w:themeColor="text1"/>
          <w:sz w:val="22"/>
          <w:szCs w:val="22"/>
        </w:rPr>
        <w:t xml:space="preserve"> that </w:t>
      </w:r>
      <w:r w:rsidR="002B37DB" w:rsidRPr="00AF2203">
        <w:rPr>
          <w:rFonts w:ascii="Garamond" w:eastAsia="Arial Unicode MS" w:hAnsi="Garamond" w:cs="Helvetica"/>
          <w:color w:val="000000" w:themeColor="text1"/>
          <w:sz w:val="22"/>
          <w:szCs w:val="22"/>
        </w:rPr>
        <w:t>ponc</w:t>
      </w:r>
      <w:r w:rsidR="00B64277" w:rsidRPr="00AF2203">
        <w:rPr>
          <w:rFonts w:ascii="Garamond" w:eastAsia="Arial Unicode MS" w:hAnsi="Garamond" w:cs="Helvetica"/>
          <w:color w:val="000000" w:themeColor="text1"/>
          <w:sz w:val="22"/>
          <w:szCs w:val="22"/>
        </w:rPr>
        <w:t>e</w:t>
      </w:r>
      <w:r w:rsidR="002B37DB" w:rsidRPr="00AF2203">
        <w:rPr>
          <w:rFonts w:ascii="Garamond" w:eastAsia="Arial Unicode MS" w:hAnsi="Garamond" w:cs="Helvetica"/>
          <w:color w:val="000000" w:themeColor="text1"/>
          <w:sz w:val="22"/>
          <w:szCs w:val="22"/>
        </w:rPr>
        <w:t>y</w:t>
      </w:r>
      <w:r w:rsidR="0074209C" w:rsidRPr="00AF2203">
        <w:rPr>
          <w:rFonts w:ascii="Garamond" w:eastAsia="Arial Unicode MS" w:hAnsi="Garamond" w:cs="Helvetica"/>
          <w:color w:val="000000" w:themeColor="text1"/>
          <w:sz w:val="22"/>
          <w:szCs w:val="22"/>
        </w:rPr>
        <w:t xml:space="preserve"> supermarket</w:t>
      </w:r>
      <w:r w:rsidR="00215AAA" w:rsidRPr="00AF2203">
        <w:rPr>
          <w:rFonts w:ascii="Garamond" w:eastAsia="Arial Unicode MS" w:hAnsi="Garamond" w:cs="Helvetica"/>
          <w:color w:val="000000" w:themeColor="text1"/>
          <w:sz w:val="22"/>
          <w:szCs w:val="22"/>
        </w:rPr>
        <w:t xml:space="preserve"> near the office</w:t>
      </w:r>
      <w:r w:rsidR="0074209C" w:rsidRPr="00AF2203">
        <w:rPr>
          <w:rFonts w:ascii="Garamond" w:eastAsia="Arial Unicode MS" w:hAnsi="Garamond" w:cs="Helvetica"/>
          <w:color w:val="000000" w:themeColor="text1"/>
          <w:sz w:val="22"/>
          <w:szCs w:val="22"/>
        </w:rPr>
        <w:t>.’</w:t>
      </w:r>
    </w:p>
    <w:p w14:paraId="5306C950" w14:textId="6787454E" w:rsidR="0074209C" w:rsidRPr="00AF2203" w:rsidRDefault="0074209C"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Erewhon</w:t>
      </w:r>
      <w:r w:rsidRPr="00AF2203">
        <w:rPr>
          <w:rFonts w:ascii="Garamond" w:eastAsia="Arial Unicode MS" w:hAnsi="Garamond" w:cs="Helvetica"/>
          <w:color w:val="000000" w:themeColor="text1"/>
          <w:sz w:val="22"/>
          <w:szCs w:val="22"/>
        </w:rPr>
        <w:t>.’</w:t>
      </w:r>
      <w:r w:rsidR="00FD5E74" w:rsidRPr="00AF2203">
        <w:rPr>
          <w:rStyle w:val="FootnoteReference"/>
          <w:rFonts w:ascii="Garamond" w:eastAsia="Arial Unicode MS" w:hAnsi="Garamond" w:cs="Helvetica"/>
          <w:color w:val="000000" w:themeColor="text1"/>
          <w:sz w:val="22"/>
          <w:szCs w:val="22"/>
        </w:rPr>
        <w:footnoteReference w:id="56"/>
      </w:r>
    </w:p>
    <w:p w14:paraId="57D63343" w14:textId="69CAB933" w:rsidR="00DC255C" w:rsidRPr="00AF2203" w:rsidRDefault="0074209C"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B94FBA" w:rsidRPr="00AF2203">
        <w:rPr>
          <w:rFonts w:ascii="Garamond" w:eastAsia="Arial Unicode MS" w:hAnsi="Garamond" w:cs="Helvetica"/>
          <w:color w:val="000000" w:themeColor="text1"/>
          <w:sz w:val="22"/>
          <w:szCs w:val="22"/>
        </w:rPr>
        <w:t xml:space="preserve">Erewhon. </w:t>
      </w:r>
      <w:r w:rsidR="00376A00" w:rsidRPr="00AF2203">
        <w:rPr>
          <w:rFonts w:ascii="Garamond" w:eastAsia="Arial Unicode MS" w:hAnsi="Garamond" w:cs="Helvetica"/>
          <w:color w:val="000000" w:themeColor="text1"/>
          <w:sz w:val="22"/>
          <w:szCs w:val="22"/>
        </w:rPr>
        <w:t>Right</w:t>
      </w:r>
      <w:r w:rsidR="00DC255C" w:rsidRPr="00AF2203">
        <w:rPr>
          <w:rFonts w:ascii="Garamond" w:eastAsia="Arial Unicode MS" w:hAnsi="Garamond" w:cs="Helvetica"/>
          <w:color w:val="000000" w:themeColor="text1"/>
          <w:sz w:val="22"/>
          <w:szCs w:val="22"/>
        </w:rPr>
        <w:t xml:space="preserve">. </w:t>
      </w:r>
      <w:r w:rsidR="00D00DB1" w:rsidRPr="00AF2203">
        <w:rPr>
          <w:rFonts w:ascii="Garamond" w:eastAsia="Arial Unicode MS" w:hAnsi="Garamond" w:cs="Helvetica"/>
          <w:color w:val="000000" w:themeColor="text1"/>
          <w:sz w:val="22"/>
          <w:szCs w:val="22"/>
        </w:rPr>
        <w:t xml:space="preserve">And </w:t>
      </w:r>
      <w:r w:rsidR="00900854" w:rsidRPr="00AF2203">
        <w:rPr>
          <w:rFonts w:ascii="Garamond" w:eastAsia="Arial Unicode MS" w:hAnsi="Garamond" w:cs="Helvetica"/>
          <w:color w:val="000000" w:themeColor="text1"/>
          <w:sz w:val="22"/>
          <w:szCs w:val="22"/>
        </w:rPr>
        <w:t xml:space="preserve">I </w:t>
      </w:r>
      <w:r w:rsidR="00DC49AF" w:rsidRPr="00AF2203">
        <w:rPr>
          <w:rFonts w:ascii="Garamond" w:eastAsia="Arial Unicode MS" w:hAnsi="Garamond" w:cs="Helvetica"/>
          <w:color w:val="000000" w:themeColor="text1"/>
          <w:sz w:val="22"/>
          <w:szCs w:val="22"/>
        </w:rPr>
        <w:t xml:space="preserve">dropped </w:t>
      </w:r>
      <w:r w:rsidR="00C96E0A" w:rsidRPr="00AF2203">
        <w:rPr>
          <w:rFonts w:ascii="Garamond" w:eastAsia="Arial Unicode MS" w:hAnsi="Garamond" w:cs="Helvetica"/>
          <w:color w:val="000000" w:themeColor="text1"/>
          <w:sz w:val="22"/>
          <w:szCs w:val="22"/>
        </w:rPr>
        <w:t>a drink on the floor</w:t>
      </w:r>
      <w:r w:rsidR="0040731D"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w:t>
      </w:r>
      <w:r w:rsidR="0040731D" w:rsidRPr="00AF2203">
        <w:rPr>
          <w:rFonts w:ascii="Garamond" w:eastAsia="Arial Unicode MS" w:hAnsi="Garamond" w:cs="Helvetica"/>
          <w:color w:val="000000" w:themeColor="text1"/>
          <w:sz w:val="22"/>
          <w:szCs w:val="22"/>
        </w:rPr>
        <w:t>s</w:t>
      </w:r>
      <w:r w:rsidR="00C96E0A" w:rsidRPr="00AF2203">
        <w:rPr>
          <w:rFonts w:ascii="Garamond" w:eastAsia="Arial Unicode MS" w:hAnsi="Garamond" w:cs="Helvetica"/>
          <w:color w:val="000000" w:themeColor="text1"/>
          <w:sz w:val="22"/>
          <w:szCs w:val="22"/>
        </w:rPr>
        <w:t>ome revolting</w:t>
      </w:r>
      <w:r w:rsidR="00DC49AF"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 xml:space="preserve">kale </w:t>
      </w:r>
      <w:r w:rsidR="00BE7EA1" w:rsidRPr="00AF2203">
        <w:rPr>
          <w:rFonts w:ascii="Garamond" w:eastAsia="Arial Unicode MS" w:hAnsi="Garamond" w:cs="Helvetica"/>
          <w:color w:val="000000" w:themeColor="text1"/>
          <w:sz w:val="22"/>
          <w:szCs w:val="22"/>
        </w:rPr>
        <w:t xml:space="preserve">slime, </w:t>
      </w:r>
      <w:r w:rsidR="00C96E0A" w:rsidRPr="00AF2203">
        <w:rPr>
          <w:rFonts w:ascii="Garamond" w:eastAsia="Arial Unicode MS" w:hAnsi="Garamond" w:cs="Helvetica"/>
          <w:color w:val="000000" w:themeColor="text1"/>
          <w:sz w:val="22"/>
          <w:szCs w:val="22"/>
        </w:rPr>
        <w:t>I expect,</w:t>
      </w:r>
      <w:r w:rsidR="00376A00" w:rsidRPr="00AF2203">
        <w:rPr>
          <w:rFonts w:ascii="Garamond" w:eastAsia="Arial Unicode MS" w:hAnsi="Garamond" w:cs="Helvetica"/>
          <w:color w:val="000000" w:themeColor="text1"/>
          <w:sz w:val="22"/>
          <w:szCs w:val="22"/>
        </w:rPr>
        <w:t xml:space="preserve"> </w:t>
      </w:r>
      <w:r w:rsidR="00900854" w:rsidRPr="00AF2203">
        <w:rPr>
          <w:rFonts w:ascii="Garamond" w:eastAsia="Arial Unicode MS" w:hAnsi="Garamond" w:cs="Helvetica"/>
          <w:color w:val="000000" w:themeColor="text1"/>
          <w:sz w:val="22"/>
          <w:szCs w:val="22"/>
        </w:rPr>
        <w:t xml:space="preserve">and </w:t>
      </w:r>
      <w:r w:rsidR="00C96E0A" w:rsidRPr="00AF2203">
        <w:rPr>
          <w:rFonts w:ascii="Garamond" w:eastAsia="Arial Unicode MS" w:hAnsi="Garamond" w:cs="Helvetica"/>
          <w:color w:val="000000" w:themeColor="text1"/>
          <w:sz w:val="22"/>
          <w:szCs w:val="22"/>
        </w:rPr>
        <w:t xml:space="preserve">I </w:t>
      </w:r>
      <w:r w:rsidR="00900854" w:rsidRPr="00AF2203">
        <w:rPr>
          <w:rFonts w:ascii="Garamond" w:eastAsia="Arial Unicode MS" w:hAnsi="Garamond" w:cs="Helvetica"/>
          <w:color w:val="000000" w:themeColor="text1"/>
          <w:sz w:val="22"/>
          <w:szCs w:val="22"/>
        </w:rPr>
        <w:t xml:space="preserve">just </w:t>
      </w:r>
      <w:r w:rsidR="00B263D8" w:rsidRPr="00AF2203">
        <w:rPr>
          <w:rFonts w:ascii="Garamond" w:eastAsia="Arial Unicode MS" w:hAnsi="Garamond" w:cs="Helvetica"/>
          <w:i/>
          <w:iCs/>
          <w:color w:val="000000" w:themeColor="text1"/>
          <w:sz w:val="22"/>
          <w:szCs w:val="22"/>
        </w:rPr>
        <w:t>stood</w:t>
      </w:r>
      <w:r w:rsidR="00B263D8" w:rsidRPr="00AF2203">
        <w:rPr>
          <w:rFonts w:ascii="Garamond" w:eastAsia="Arial Unicode MS" w:hAnsi="Garamond" w:cs="Helvetica"/>
          <w:color w:val="000000" w:themeColor="text1"/>
          <w:sz w:val="22"/>
          <w:szCs w:val="22"/>
        </w:rPr>
        <w:t xml:space="preserve"> there, </w:t>
      </w:r>
      <w:r w:rsidR="00C14F75" w:rsidRPr="00AF2203">
        <w:rPr>
          <w:rFonts w:ascii="Garamond" w:eastAsia="Arial Unicode MS" w:hAnsi="Garamond" w:cs="Helvetica"/>
          <w:color w:val="000000" w:themeColor="text1"/>
          <w:sz w:val="22"/>
          <w:szCs w:val="22"/>
        </w:rPr>
        <w:t>staring</w:t>
      </w:r>
      <w:r w:rsidR="00B263D8" w:rsidRPr="00AF2203">
        <w:rPr>
          <w:rFonts w:ascii="Garamond" w:eastAsia="Arial Unicode MS" w:hAnsi="Garamond" w:cs="Helvetica"/>
          <w:color w:val="000000" w:themeColor="text1"/>
          <w:sz w:val="22"/>
          <w:szCs w:val="22"/>
        </w:rPr>
        <w:t xml:space="preserve"> at the puddle</w:t>
      </w:r>
      <w:r w:rsidR="002966C5" w:rsidRPr="00AF2203">
        <w:rPr>
          <w:rFonts w:ascii="Garamond" w:eastAsia="Arial Unicode MS" w:hAnsi="Garamond" w:cs="Helvetica"/>
          <w:color w:val="000000" w:themeColor="text1"/>
          <w:sz w:val="22"/>
          <w:szCs w:val="22"/>
        </w:rPr>
        <w:t xml:space="preserve"> and</w:t>
      </w:r>
      <w:r w:rsidR="00900854" w:rsidRPr="00AF2203">
        <w:rPr>
          <w:rFonts w:ascii="Garamond" w:eastAsia="Arial Unicode MS" w:hAnsi="Garamond" w:cs="Helvetica"/>
          <w:color w:val="000000" w:themeColor="text1"/>
          <w:sz w:val="22"/>
          <w:szCs w:val="22"/>
        </w:rPr>
        <w:t xml:space="preserve"> thinking I could </w:t>
      </w:r>
      <w:r w:rsidR="00900854" w:rsidRPr="00AF2203">
        <w:rPr>
          <w:rFonts w:ascii="Garamond" w:eastAsia="Arial Unicode MS" w:hAnsi="Garamond" w:cs="Helvetica"/>
          <w:i/>
          <w:iCs/>
          <w:color w:val="000000" w:themeColor="text1"/>
          <w:sz w:val="22"/>
          <w:szCs w:val="22"/>
        </w:rPr>
        <w:t>undo</w:t>
      </w:r>
      <w:r w:rsidR="00900854"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what I had done</w:t>
      </w:r>
      <w:r w:rsidR="00900854"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You know, hit </w:t>
      </w:r>
      <w:r w:rsidR="00D200F6" w:rsidRPr="00AF2203">
        <w:rPr>
          <w:rFonts w:ascii="Garamond" w:eastAsia="Arial Unicode MS" w:hAnsi="Garamond" w:cs="Helvetica"/>
          <w:color w:val="000000" w:themeColor="text1"/>
          <w:sz w:val="22"/>
          <w:szCs w:val="22"/>
        </w:rPr>
        <w:t>command</w:t>
      </w:r>
      <w:r w:rsidR="00C96E0A" w:rsidRPr="00AF2203">
        <w:rPr>
          <w:rFonts w:ascii="Garamond" w:eastAsia="Arial Unicode MS" w:hAnsi="Garamond" w:cs="Helvetica"/>
          <w:color w:val="000000" w:themeColor="text1"/>
          <w:sz w:val="22"/>
          <w:szCs w:val="22"/>
        </w:rPr>
        <w:t xml:space="preserve">-X and </w:t>
      </w:r>
      <w:r w:rsidR="00C96E0A" w:rsidRPr="00AF2203">
        <w:rPr>
          <w:rFonts w:ascii="Garamond" w:eastAsia="Arial Unicode MS" w:hAnsi="Garamond" w:cs="Helvetica"/>
          <w:i/>
          <w:iCs/>
          <w:color w:val="000000" w:themeColor="text1"/>
          <w:sz w:val="22"/>
          <w:szCs w:val="22"/>
        </w:rPr>
        <w:t>undo</w:t>
      </w:r>
      <w:r w:rsidR="00C96E0A" w:rsidRPr="00AF2203">
        <w:rPr>
          <w:rFonts w:ascii="Garamond" w:eastAsia="Arial Unicode MS" w:hAnsi="Garamond" w:cs="Helvetica"/>
          <w:color w:val="000000" w:themeColor="text1"/>
          <w:sz w:val="22"/>
          <w:szCs w:val="22"/>
        </w:rPr>
        <w:t xml:space="preserve"> the action.</w:t>
      </w:r>
      <w:r w:rsidR="000D5A56" w:rsidRPr="00AF2203">
        <w:rPr>
          <w:rFonts w:ascii="Garamond" w:eastAsia="Arial Unicode MS" w:hAnsi="Garamond" w:cs="Helvetica"/>
          <w:color w:val="000000" w:themeColor="text1"/>
          <w:sz w:val="22"/>
          <w:szCs w:val="22"/>
        </w:rPr>
        <w:t xml:space="preserve"> My point is that technology shapes the way we think.</w:t>
      </w:r>
      <w:r w:rsidR="00900854" w:rsidRPr="00AF2203">
        <w:rPr>
          <w:rFonts w:ascii="Garamond" w:eastAsia="Arial Unicode MS" w:hAnsi="Garamond" w:cs="Helvetica"/>
          <w:color w:val="000000" w:themeColor="text1"/>
          <w:sz w:val="22"/>
          <w:szCs w:val="22"/>
        </w:rPr>
        <w:t>’</w:t>
      </w:r>
    </w:p>
    <w:p w14:paraId="0B9233D9" w14:textId="4CCFF7F7" w:rsidR="00900854" w:rsidRPr="00AF2203" w:rsidRDefault="00900854"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11DD">
        <w:rPr>
          <w:rFonts w:ascii="Garamond" w:eastAsia="Arial Unicode MS" w:hAnsi="Garamond" w:cs="Helvetica"/>
          <w:color w:val="000000" w:themeColor="text1"/>
          <w:sz w:val="22"/>
          <w:szCs w:val="22"/>
        </w:rPr>
        <w:t>S</w:t>
      </w:r>
      <w:r w:rsidR="002E1B7D" w:rsidRPr="00AF2203">
        <w:rPr>
          <w:rFonts w:ascii="Garamond" w:eastAsia="Arial Unicode MS" w:hAnsi="Garamond" w:cs="Helvetica"/>
          <w:color w:val="000000" w:themeColor="text1"/>
          <w:sz w:val="22"/>
          <w:szCs w:val="22"/>
        </w:rPr>
        <w:t xml:space="preserve">ounds closer to </w:t>
      </w:r>
      <w:r w:rsidR="005619C0" w:rsidRPr="00AF2203">
        <w:rPr>
          <w:rFonts w:ascii="Garamond" w:eastAsia="Arial Unicode MS" w:hAnsi="Garamond" w:cs="Helvetica"/>
          <w:color w:val="000000" w:themeColor="text1"/>
          <w:sz w:val="22"/>
          <w:szCs w:val="22"/>
        </w:rPr>
        <w:t xml:space="preserve">second-rate </w:t>
      </w:r>
      <w:r w:rsidR="002E1B7D" w:rsidRPr="00AF2203">
        <w:rPr>
          <w:rFonts w:ascii="Garamond" w:eastAsia="Arial Unicode MS" w:hAnsi="Garamond" w:cs="Helvetica"/>
          <w:color w:val="000000" w:themeColor="text1"/>
          <w:sz w:val="22"/>
          <w:szCs w:val="22"/>
        </w:rPr>
        <w:t>Max Weber</w:t>
      </w:r>
      <w:r w:rsidR="002811DD">
        <w:rPr>
          <w:rFonts w:ascii="Garamond" w:eastAsia="Arial Unicode MS" w:hAnsi="Garamond" w:cs="Helvetica"/>
          <w:color w:val="000000" w:themeColor="text1"/>
          <w:sz w:val="22"/>
          <w:szCs w:val="22"/>
        </w:rPr>
        <w:t xml:space="preserve"> than </w:t>
      </w:r>
      <w:r w:rsidR="002811DD" w:rsidRPr="002811DD">
        <w:rPr>
          <w:rFonts w:ascii="Garamond" w:eastAsia="Arial Unicode MS" w:hAnsi="Garamond" w:cs="Helvetica"/>
          <w:color w:val="000000" w:themeColor="text1"/>
          <w:sz w:val="22"/>
          <w:szCs w:val="22"/>
        </w:rPr>
        <w:t>Heidegger</w:t>
      </w:r>
      <w:r w:rsidR="002E1B7D" w:rsidRPr="00AF2203">
        <w:rPr>
          <w:rFonts w:ascii="Garamond" w:eastAsia="Arial Unicode MS" w:hAnsi="Garamond" w:cs="Helvetica"/>
          <w:color w:val="000000" w:themeColor="text1"/>
          <w:sz w:val="22"/>
          <w:szCs w:val="22"/>
        </w:rPr>
        <w:t xml:space="preserve">, but </w:t>
      </w:r>
      <w:r w:rsidR="0046260E" w:rsidRPr="00AF2203">
        <w:rPr>
          <w:rFonts w:ascii="Garamond" w:eastAsia="Arial Unicode MS" w:hAnsi="Garamond" w:cs="Helvetica"/>
          <w:color w:val="000000" w:themeColor="text1"/>
          <w:sz w:val="22"/>
          <w:szCs w:val="22"/>
        </w:rPr>
        <w:t>I see your point</w:t>
      </w:r>
      <w:r w:rsidR="00B263D8" w:rsidRPr="00AF2203">
        <w:rPr>
          <w:rFonts w:ascii="Garamond" w:eastAsia="Arial Unicode MS" w:hAnsi="Garamond" w:cs="Helvetica"/>
          <w:color w:val="000000" w:themeColor="text1"/>
          <w:sz w:val="22"/>
          <w:szCs w:val="22"/>
        </w:rPr>
        <w:t>. H</w:t>
      </w:r>
      <w:r w:rsidR="0046260E" w:rsidRPr="00AF2203">
        <w:rPr>
          <w:rFonts w:ascii="Garamond" w:eastAsia="Arial Unicode MS" w:hAnsi="Garamond" w:cs="Helvetica"/>
          <w:color w:val="000000" w:themeColor="text1"/>
          <w:sz w:val="22"/>
          <w:szCs w:val="22"/>
        </w:rPr>
        <w:t xml:space="preserve">appens to me </w:t>
      </w:r>
      <w:r w:rsidR="00D200F6" w:rsidRPr="00AF2203">
        <w:rPr>
          <w:rFonts w:ascii="Garamond" w:eastAsia="Arial Unicode MS" w:hAnsi="Garamond" w:cs="Helvetica"/>
          <w:color w:val="000000" w:themeColor="text1"/>
          <w:sz w:val="22"/>
          <w:szCs w:val="22"/>
        </w:rPr>
        <w:t>all the time</w:t>
      </w:r>
      <w:r w:rsidR="004D445A" w:rsidRPr="00AF2203">
        <w:rPr>
          <w:rFonts w:ascii="Garamond" w:eastAsia="Arial Unicode MS" w:hAnsi="Garamond" w:cs="Helvetica"/>
          <w:color w:val="000000" w:themeColor="text1"/>
          <w:sz w:val="22"/>
          <w:szCs w:val="22"/>
        </w:rPr>
        <w:t>,</w:t>
      </w:r>
      <w:r w:rsidR="002E1B7D" w:rsidRPr="00AF2203">
        <w:rPr>
          <w:rFonts w:ascii="Garamond" w:eastAsia="Arial Unicode MS" w:hAnsi="Garamond" w:cs="Helvetica"/>
          <w:color w:val="000000" w:themeColor="text1"/>
          <w:sz w:val="22"/>
          <w:szCs w:val="22"/>
        </w:rPr>
        <w:t>’</w:t>
      </w:r>
      <w:r w:rsidR="004D445A" w:rsidRPr="00AF2203">
        <w:rPr>
          <w:rFonts w:ascii="Garamond" w:eastAsia="Arial Unicode MS" w:hAnsi="Garamond" w:cs="Helvetica"/>
          <w:color w:val="000000" w:themeColor="text1"/>
          <w:sz w:val="22"/>
          <w:szCs w:val="22"/>
        </w:rPr>
        <w:t xml:space="preserve"> said Radwan.</w:t>
      </w:r>
    </w:p>
    <w:p w14:paraId="2BFE576C" w14:textId="05B5A974" w:rsidR="003034D2" w:rsidRPr="00AF2203" w:rsidRDefault="00B16B81"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0B49" w:rsidRPr="00AF2203">
        <w:rPr>
          <w:rFonts w:ascii="Garamond" w:eastAsia="Arial Unicode MS" w:hAnsi="Garamond" w:cs="Helvetica"/>
          <w:color w:val="000000" w:themeColor="text1"/>
          <w:sz w:val="22"/>
          <w:szCs w:val="22"/>
        </w:rPr>
        <w:t>AI</w:t>
      </w:r>
      <w:r w:rsidR="003034D2" w:rsidRPr="00AF2203">
        <w:rPr>
          <w:rFonts w:ascii="Garamond" w:eastAsia="Arial Unicode MS" w:hAnsi="Garamond" w:cs="Helvetica"/>
          <w:color w:val="000000" w:themeColor="text1"/>
          <w:sz w:val="22"/>
          <w:szCs w:val="22"/>
        </w:rPr>
        <w:t xml:space="preserve"> makes </w:t>
      </w:r>
      <w:r w:rsidR="00740B49" w:rsidRPr="00AF2203">
        <w:rPr>
          <w:rFonts w:ascii="Garamond" w:eastAsia="Arial Unicode MS" w:hAnsi="Garamond" w:cs="Helvetica"/>
          <w:color w:val="000000" w:themeColor="text1"/>
          <w:sz w:val="22"/>
          <w:szCs w:val="22"/>
        </w:rPr>
        <w:t>us</w:t>
      </w:r>
      <w:r w:rsidR="003034D2" w:rsidRPr="00AF2203">
        <w:rPr>
          <w:rFonts w:ascii="Garamond" w:eastAsia="Arial Unicode MS" w:hAnsi="Garamond" w:cs="Helvetica"/>
          <w:color w:val="000000" w:themeColor="text1"/>
          <w:sz w:val="22"/>
          <w:szCs w:val="22"/>
        </w:rPr>
        <w:t xml:space="preserve"> think of the world in terms of </w:t>
      </w:r>
      <w:r w:rsidR="00740B49" w:rsidRPr="00AF2203">
        <w:rPr>
          <w:rFonts w:ascii="Garamond" w:eastAsia="Arial Unicode MS" w:hAnsi="Garamond" w:cs="Helvetica"/>
          <w:color w:val="000000" w:themeColor="text1"/>
          <w:sz w:val="22"/>
          <w:szCs w:val="22"/>
        </w:rPr>
        <w:t>countable</w:t>
      </w:r>
      <w:r w:rsidR="00443315" w:rsidRPr="00AF2203">
        <w:rPr>
          <w:rFonts w:ascii="Garamond" w:eastAsia="Arial Unicode MS" w:hAnsi="Garamond" w:cs="Helvetica"/>
          <w:color w:val="000000" w:themeColor="text1"/>
          <w:sz w:val="22"/>
          <w:szCs w:val="22"/>
        </w:rPr>
        <w:t xml:space="preserve"> attributes</w:t>
      </w:r>
      <w:r w:rsidR="003034D2" w:rsidRPr="00AF2203">
        <w:rPr>
          <w:rFonts w:ascii="Garamond" w:eastAsia="Arial Unicode MS" w:hAnsi="Garamond" w:cs="Helvetica"/>
          <w:color w:val="000000" w:themeColor="text1"/>
          <w:sz w:val="22"/>
          <w:szCs w:val="22"/>
        </w:rPr>
        <w:t>.’</w:t>
      </w:r>
    </w:p>
    <w:p w14:paraId="336492C4" w14:textId="656C617D"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‘Spinoza said </w:t>
      </w:r>
      <w:r w:rsidR="00957AF2" w:rsidRPr="00AF2203">
        <w:rPr>
          <w:rFonts w:ascii="Garamond" w:eastAsia="Arial Unicode MS" w:hAnsi="Garamond" w:cs="Helvetica"/>
          <w:color w:val="000000" w:themeColor="text1"/>
          <w:sz w:val="22"/>
          <w:szCs w:val="22"/>
        </w:rPr>
        <w:t>that for us mortals there</w:t>
      </w:r>
      <w:r w:rsidRPr="00AF2203">
        <w:rPr>
          <w:rFonts w:ascii="Garamond" w:eastAsia="Arial Unicode MS" w:hAnsi="Garamond" w:cs="Helvetica"/>
          <w:color w:val="000000" w:themeColor="text1"/>
          <w:sz w:val="22"/>
          <w:szCs w:val="22"/>
        </w:rPr>
        <w:t xml:space="preserve"> are only two attributes</w:t>
      </w:r>
      <w:r w:rsidR="000658D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thought and extension.’</w:t>
      </w:r>
    </w:p>
    <w:p w14:paraId="7475B2D2" w14:textId="3E08FE84"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6CDD">
        <w:rPr>
          <w:rFonts w:ascii="Garamond" w:eastAsia="Arial Unicode MS" w:hAnsi="Garamond" w:cs="Helvetica"/>
          <w:color w:val="000000" w:themeColor="text1"/>
          <w:sz w:val="22"/>
          <w:szCs w:val="22"/>
        </w:rPr>
        <w:t>Someone had to say it.</w:t>
      </w:r>
      <w:r w:rsidRPr="00AF2203">
        <w:rPr>
          <w:rFonts w:ascii="Garamond" w:eastAsia="Arial Unicode MS" w:hAnsi="Garamond" w:cs="Helvetica"/>
          <w:color w:val="000000" w:themeColor="text1"/>
          <w:sz w:val="22"/>
          <w:szCs w:val="22"/>
        </w:rPr>
        <w:t>’</w:t>
      </w:r>
      <w:r w:rsidR="005A3F17" w:rsidRPr="00AF2203">
        <w:rPr>
          <w:rFonts w:ascii="Garamond" w:eastAsia="Arial Unicode MS" w:hAnsi="Garamond" w:cs="Helvetica"/>
          <w:color w:val="000000" w:themeColor="text1"/>
          <w:sz w:val="22"/>
          <w:szCs w:val="22"/>
        </w:rPr>
        <w:t xml:space="preserve"> </w:t>
      </w:r>
    </w:p>
    <w:p w14:paraId="27998CBB" w14:textId="33FE9F16" w:rsidR="00480AF0" w:rsidRPr="00AF2203" w:rsidRDefault="00957AF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0AF0" w:rsidRPr="00AF2203">
        <w:rPr>
          <w:rFonts w:ascii="Garamond" w:eastAsia="Arial Unicode MS" w:hAnsi="Garamond" w:cs="Helvetica"/>
          <w:color w:val="000000" w:themeColor="text1"/>
          <w:sz w:val="22"/>
          <w:szCs w:val="22"/>
        </w:rPr>
        <w:t xml:space="preserve">But </w:t>
      </w:r>
      <w:proofErr w:type="spellStart"/>
      <w:r w:rsidR="00980DE1" w:rsidRPr="00AF2203">
        <w:rPr>
          <w:rFonts w:ascii="Garamond" w:eastAsia="Arial Unicode MS" w:hAnsi="Garamond" w:cs="Helvetica"/>
          <w:color w:val="000000" w:themeColor="text1"/>
          <w:sz w:val="22"/>
          <w:szCs w:val="22"/>
        </w:rPr>
        <w:t>dontcha</w:t>
      </w:r>
      <w:proofErr w:type="spellEnd"/>
      <w:r w:rsidR="00980DE1" w:rsidRPr="00AF2203">
        <w:rPr>
          <w:rFonts w:ascii="Garamond" w:eastAsia="Arial Unicode MS" w:hAnsi="Garamond" w:cs="Helvetica"/>
          <w:color w:val="000000" w:themeColor="text1"/>
          <w:sz w:val="22"/>
          <w:szCs w:val="22"/>
        </w:rPr>
        <w:t xml:space="preserve"> think</w:t>
      </w:r>
      <w:r w:rsidR="00480AF0" w:rsidRPr="00AF2203">
        <w:rPr>
          <w:rFonts w:ascii="Garamond" w:eastAsia="Arial Unicode MS" w:hAnsi="Garamond" w:cs="Helvetica"/>
          <w:color w:val="000000" w:themeColor="text1"/>
          <w:sz w:val="22"/>
          <w:szCs w:val="22"/>
        </w:rPr>
        <w:t xml:space="preserve"> </w:t>
      </w:r>
      <w:r w:rsidR="00480AF0" w:rsidRPr="00AF2203">
        <w:rPr>
          <w:rFonts w:ascii="Garamond" w:eastAsia="Arial Unicode MS" w:hAnsi="Garamond" w:cs="Helvetica"/>
          <w:i/>
          <w:iCs/>
          <w:color w:val="000000" w:themeColor="text1"/>
          <w:sz w:val="22"/>
          <w:szCs w:val="22"/>
        </w:rPr>
        <w:t>everything</w:t>
      </w:r>
      <w:r w:rsidR="00480AF0" w:rsidRPr="00AF2203">
        <w:rPr>
          <w:rFonts w:ascii="Garamond" w:eastAsia="Arial Unicode MS" w:hAnsi="Garamond" w:cs="Helvetica"/>
          <w:color w:val="000000" w:themeColor="text1"/>
          <w:sz w:val="22"/>
          <w:szCs w:val="22"/>
        </w:rPr>
        <w:t xml:space="preserve"> we do influence</w:t>
      </w:r>
      <w:r w:rsidR="00B62940" w:rsidRPr="00AF2203">
        <w:rPr>
          <w:rFonts w:ascii="Garamond" w:eastAsia="Arial Unicode MS" w:hAnsi="Garamond" w:cs="Helvetica"/>
          <w:color w:val="000000" w:themeColor="text1"/>
          <w:sz w:val="22"/>
          <w:szCs w:val="22"/>
        </w:rPr>
        <w:t>s</w:t>
      </w:r>
      <w:r w:rsidR="00480AF0" w:rsidRPr="00AF2203">
        <w:rPr>
          <w:rFonts w:ascii="Garamond" w:eastAsia="Arial Unicode MS" w:hAnsi="Garamond" w:cs="Helvetica"/>
          <w:color w:val="000000" w:themeColor="text1"/>
          <w:sz w:val="22"/>
          <w:szCs w:val="22"/>
        </w:rPr>
        <w:t xml:space="preserve"> the way we see the world?</w:t>
      </w:r>
      <w:r w:rsidR="003034D2" w:rsidRPr="00AF2203">
        <w:rPr>
          <w:rFonts w:ascii="Garamond" w:eastAsia="Arial Unicode MS" w:hAnsi="Garamond" w:cs="Helvetica"/>
          <w:color w:val="000000" w:themeColor="text1"/>
          <w:sz w:val="22"/>
          <w:szCs w:val="22"/>
        </w:rPr>
        <w:t xml:space="preserve">’ </w:t>
      </w:r>
      <w:r w:rsidR="00C70C5B" w:rsidRPr="00AF2203">
        <w:rPr>
          <w:rFonts w:ascii="Garamond" w:eastAsia="Arial Unicode MS" w:hAnsi="Garamond" w:cs="Helvetica"/>
          <w:color w:val="000000" w:themeColor="text1"/>
          <w:sz w:val="22"/>
          <w:szCs w:val="22"/>
        </w:rPr>
        <w:t>asked</w:t>
      </w:r>
      <w:r w:rsidR="003034D2" w:rsidRPr="00AF2203">
        <w:rPr>
          <w:rFonts w:ascii="Garamond" w:eastAsia="Arial Unicode MS" w:hAnsi="Garamond" w:cs="Helvetica"/>
          <w:color w:val="000000" w:themeColor="text1"/>
          <w:sz w:val="22"/>
          <w:szCs w:val="22"/>
        </w:rPr>
        <w:t xml:space="preserve"> Radwan.</w:t>
      </w:r>
      <w:r w:rsidR="00480AF0" w:rsidRPr="00AF2203">
        <w:rPr>
          <w:rFonts w:ascii="Garamond" w:eastAsia="Arial Unicode MS" w:hAnsi="Garamond" w:cs="Helvetica"/>
          <w:color w:val="000000" w:themeColor="text1"/>
          <w:sz w:val="22"/>
          <w:szCs w:val="22"/>
        </w:rPr>
        <w:t xml:space="preserve"> </w:t>
      </w:r>
      <w:r w:rsidR="003034D2"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With coding i</w:t>
      </w:r>
      <w:r w:rsidR="00480AF0" w:rsidRPr="00AF2203">
        <w:rPr>
          <w:rFonts w:ascii="Garamond" w:eastAsia="Arial Unicode MS" w:hAnsi="Garamond" w:cs="Helvetica"/>
          <w:color w:val="000000" w:themeColor="text1"/>
          <w:sz w:val="22"/>
          <w:szCs w:val="22"/>
        </w:rPr>
        <w:t>t’s probably the other way around.’</w:t>
      </w:r>
    </w:p>
    <w:p w14:paraId="30ABED5D" w14:textId="6E06FF47" w:rsidR="006B0199" w:rsidRPr="00AF2203" w:rsidRDefault="00480AF0" w:rsidP="00D22BF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 xml:space="preserve">Probably,’ I said, stung by Radwan’s </w:t>
      </w:r>
      <w:r w:rsidR="000436FE" w:rsidRPr="00AF2203">
        <w:rPr>
          <w:rFonts w:ascii="Garamond" w:eastAsia="Arial Unicode MS" w:hAnsi="Garamond" w:cs="Helvetica"/>
          <w:color w:val="000000" w:themeColor="text1"/>
          <w:sz w:val="22"/>
          <w:szCs w:val="22"/>
        </w:rPr>
        <w:t xml:space="preserve">immediate </w:t>
      </w:r>
      <w:r w:rsidR="005E2140">
        <w:rPr>
          <w:rFonts w:ascii="Garamond" w:eastAsia="Arial Unicode MS" w:hAnsi="Garamond" w:cs="Helvetica"/>
          <w:color w:val="000000" w:themeColor="text1"/>
          <w:sz w:val="22"/>
          <w:szCs w:val="22"/>
        </w:rPr>
        <w:t>disassembly</w:t>
      </w:r>
      <w:r w:rsidR="00D22BF4" w:rsidRPr="00AF2203">
        <w:rPr>
          <w:rFonts w:ascii="Garamond" w:eastAsia="Arial Unicode MS" w:hAnsi="Garamond" w:cs="Helvetica"/>
          <w:color w:val="000000" w:themeColor="text1"/>
          <w:sz w:val="22"/>
          <w:szCs w:val="22"/>
        </w:rPr>
        <w:t xml:space="preserve"> of my idea. ‘I want to draw a link between certain types of minds and how </w:t>
      </w:r>
      <w:r w:rsidR="00413AC2" w:rsidRPr="00AF2203">
        <w:rPr>
          <w:rFonts w:ascii="Garamond" w:eastAsia="Arial Unicode MS" w:hAnsi="Garamond" w:cs="Helvetica"/>
          <w:color w:val="000000" w:themeColor="text1"/>
          <w:sz w:val="22"/>
          <w:szCs w:val="22"/>
        </w:rPr>
        <w:t xml:space="preserve">easily </w:t>
      </w:r>
      <w:r w:rsidR="00D22BF4" w:rsidRPr="00AF2203">
        <w:rPr>
          <w:rFonts w:ascii="Garamond" w:eastAsia="Arial Unicode MS" w:hAnsi="Garamond" w:cs="Helvetica"/>
          <w:color w:val="000000" w:themeColor="text1"/>
          <w:sz w:val="22"/>
          <w:szCs w:val="22"/>
        </w:rPr>
        <w:t xml:space="preserve">they </w:t>
      </w:r>
      <w:r w:rsidR="00637274" w:rsidRPr="00AF2203">
        <w:rPr>
          <w:rFonts w:ascii="Garamond" w:eastAsia="Arial Unicode MS" w:hAnsi="Garamond" w:cs="Helvetica"/>
          <w:color w:val="000000" w:themeColor="text1"/>
          <w:sz w:val="22"/>
          <w:szCs w:val="22"/>
        </w:rPr>
        <w:t>grok</w:t>
      </w:r>
      <w:r w:rsidR="00D22BF4" w:rsidRPr="00AF2203">
        <w:rPr>
          <w:rFonts w:ascii="Garamond" w:eastAsia="Arial Unicode MS" w:hAnsi="Garamond" w:cs="Helvetica"/>
          <w:color w:val="000000" w:themeColor="text1"/>
          <w:sz w:val="22"/>
          <w:szCs w:val="22"/>
        </w:rPr>
        <w:t xml:space="preserve"> </w:t>
      </w:r>
      <w:r w:rsidR="0088285F" w:rsidRPr="00AF2203">
        <w:rPr>
          <w:rFonts w:ascii="Garamond" w:eastAsia="Arial Unicode MS" w:hAnsi="Garamond" w:cs="Helvetica"/>
          <w:color w:val="000000" w:themeColor="text1"/>
          <w:sz w:val="22"/>
          <w:szCs w:val="22"/>
        </w:rPr>
        <w:t>far-ou</w:t>
      </w:r>
      <w:r w:rsidR="00F14690" w:rsidRPr="00AF2203">
        <w:rPr>
          <w:rFonts w:ascii="Garamond" w:eastAsia="Arial Unicode MS" w:hAnsi="Garamond" w:cs="Helvetica"/>
          <w:color w:val="000000" w:themeColor="text1"/>
          <w:sz w:val="22"/>
          <w:szCs w:val="22"/>
        </w:rPr>
        <w:t>t</w:t>
      </w:r>
      <w:r w:rsidR="0088285F" w:rsidRPr="00AF2203">
        <w:rPr>
          <w:rFonts w:ascii="Garamond" w:eastAsia="Arial Unicode MS" w:hAnsi="Garamond" w:cs="Helvetica"/>
          <w:color w:val="000000" w:themeColor="text1"/>
          <w:sz w:val="22"/>
          <w:szCs w:val="22"/>
        </w:rPr>
        <w:t xml:space="preserve"> </w:t>
      </w:r>
      <w:r w:rsidR="006D0D10" w:rsidRPr="00AF2203">
        <w:rPr>
          <w:rFonts w:ascii="Garamond" w:eastAsia="Arial Unicode MS" w:hAnsi="Garamond" w:cs="Helvetica"/>
          <w:color w:val="000000" w:themeColor="text1"/>
          <w:sz w:val="22"/>
          <w:szCs w:val="22"/>
        </w:rPr>
        <w:t>concepts</w:t>
      </w:r>
      <w:r w:rsidR="00D22BF4" w:rsidRPr="00AF2203">
        <w:rPr>
          <w:rFonts w:ascii="Garamond" w:eastAsia="Arial Unicode MS" w:hAnsi="Garamond" w:cs="Helvetica"/>
          <w:color w:val="000000" w:themeColor="text1"/>
          <w:sz w:val="22"/>
          <w:szCs w:val="22"/>
        </w:rPr>
        <w:t>, ideas</w:t>
      </w:r>
      <w:r w:rsidR="0088285F" w:rsidRPr="00AF2203">
        <w:rPr>
          <w:rFonts w:ascii="Garamond" w:eastAsia="Arial Unicode MS" w:hAnsi="Garamond" w:cs="Helvetica"/>
          <w:color w:val="000000" w:themeColor="text1"/>
          <w:sz w:val="22"/>
          <w:szCs w:val="22"/>
        </w:rPr>
        <w:t xml:space="preserve"> like </w:t>
      </w:r>
      <w:r w:rsidR="006B0199" w:rsidRPr="00AF2203">
        <w:rPr>
          <w:rFonts w:ascii="Garamond" w:eastAsia="Arial Unicode MS" w:hAnsi="Garamond" w:cs="Helvetica"/>
          <w:color w:val="000000" w:themeColor="text1"/>
          <w:sz w:val="22"/>
          <w:szCs w:val="22"/>
        </w:rPr>
        <w:t xml:space="preserve">inheritance of </w:t>
      </w:r>
      <w:r w:rsidR="003614AC" w:rsidRPr="00AF2203">
        <w:rPr>
          <w:rFonts w:ascii="Garamond" w:eastAsia="Arial Unicode MS" w:hAnsi="Garamond" w:cs="Helvetica"/>
          <w:color w:val="000000" w:themeColor="text1"/>
          <w:sz w:val="22"/>
          <w:szCs w:val="22"/>
        </w:rPr>
        <w:t>information</w:t>
      </w:r>
      <w:r w:rsidR="006B0199" w:rsidRPr="00AF2203">
        <w:rPr>
          <w:rFonts w:ascii="Garamond" w:eastAsia="Arial Unicode MS" w:hAnsi="Garamond" w:cs="Helvetica"/>
          <w:color w:val="000000" w:themeColor="text1"/>
          <w:sz w:val="22"/>
          <w:szCs w:val="22"/>
        </w:rPr>
        <w:t xml:space="preserve"> through eons</w:t>
      </w:r>
      <w:r w:rsidR="0088285F" w:rsidRPr="00AF2203">
        <w:rPr>
          <w:rFonts w:ascii="Garamond" w:eastAsia="Arial Unicode MS" w:hAnsi="Garamond" w:cs="Helvetica"/>
          <w:color w:val="000000" w:themeColor="text1"/>
          <w:sz w:val="22"/>
          <w:szCs w:val="22"/>
        </w:rPr>
        <w:t xml:space="preserve"> </w:t>
      </w:r>
      <w:r w:rsidR="003614AC" w:rsidRPr="00AF2203">
        <w:rPr>
          <w:rFonts w:ascii="Garamond" w:eastAsia="Arial Unicode MS" w:hAnsi="Garamond" w:cs="Helvetica"/>
          <w:color w:val="000000" w:themeColor="text1"/>
          <w:sz w:val="22"/>
          <w:szCs w:val="22"/>
        </w:rPr>
        <w:t>of the universe</w:t>
      </w:r>
      <w:r w:rsidR="00533BB2">
        <w:rPr>
          <w:rFonts w:ascii="Garamond" w:eastAsia="Arial Unicode MS" w:hAnsi="Garamond" w:cs="Helvetica"/>
          <w:color w:val="000000" w:themeColor="text1"/>
          <w:sz w:val="22"/>
          <w:szCs w:val="22"/>
        </w:rPr>
        <w:t>.</w:t>
      </w:r>
      <w:r w:rsidR="006B0199" w:rsidRPr="00AF2203">
        <w:rPr>
          <w:rFonts w:ascii="Garamond" w:eastAsia="Arial Unicode MS" w:hAnsi="Garamond" w:cs="Helvetica"/>
          <w:color w:val="000000" w:themeColor="text1"/>
          <w:sz w:val="22"/>
          <w:szCs w:val="22"/>
        </w:rPr>
        <w:t>’</w:t>
      </w:r>
    </w:p>
    <w:p w14:paraId="32CAED9B" w14:textId="77777777" w:rsidR="00B049BC" w:rsidRDefault="006B0199"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74272">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ou’ve been reading Penrose,’ </w:t>
      </w:r>
      <w:r w:rsidR="004F4A0B"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said</w:t>
      </w:r>
      <w:r w:rsidR="00B049BC">
        <w:rPr>
          <w:rFonts w:ascii="Garamond" w:eastAsia="Arial Unicode MS" w:hAnsi="Garamond" w:cs="Helvetica"/>
          <w:color w:val="000000" w:themeColor="text1"/>
          <w:sz w:val="22"/>
          <w:szCs w:val="22"/>
        </w:rPr>
        <w:t>. ‘Should come with an Info-Hazard warning.’</w:t>
      </w:r>
      <w:r w:rsidRPr="00AF2203">
        <w:rPr>
          <w:rFonts w:ascii="Garamond" w:eastAsia="Arial Unicode MS" w:hAnsi="Garamond" w:cs="Helvetica"/>
          <w:color w:val="000000" w:themeColor="text1"/>
          <w:sz w:val="22"/>
          <w:szCs w:val="22"/>
        </w:rPr>
        <w:t xml:space="preserve"> </w:t>
      </w:r>
    </w:p>
    <w:p w14:paraId="37DF483D" w14:textId="682A25C8" w:rsidR="00BF7DFA" w:rsidRPr="00AF2203" w:rsidRDefault="00B049BC" w:rsidP="00BF7DF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6B0199" w:rsidRPr="00AF2203">
        <w:rPr>
          <w:rFonts w:ascii="Garamond" w:eastAsia="Arial Unicode MS" w:hAnsi="Garamond" w:cs="Helvetica"/>
          <w:color w:val="000000" w:themeColor="text1"/>
          <w:sz w:val="22"/>
          <w:szCs w:val="22"/>
        </w:rPr>
        <w:t xml:space="preserve"> was </w:t>
      </w:r>
      <w:r w:rsidR="008167C3" w:rsidRPr="00AF2203">
        <w:rPr>
          <w:rFonts w:ascii="Garamond" w:eastAsia="Arial Unicode MS" w:hAnsi="Garamond" w:cs="Helvetica"/>
          <w:color w:val="000000" w:themeColor="text1"/>
          <w:sz w:val="22"/>
          <w:szCs w:val="22"/>
        </w:rPr>
        <w:t>correct</w:t>
      </w:r>
      <w:r w:rsidR="00E45C76">
        <w:rPr>
          <w:rFonts w:ascii="Garamond" w:eastAsia="Arial Unicode MS" w:hAnsi="Garamond" w:cs="Helvetica"/>
          <w:color w:val="000000" w:themeColor="text1"/>
          <w:sz w:val="22"/>
          <w:szCs w:val="22"/>
        </w:rPr>
        <w:t xml:space="preserve"> on both </w:t>
      </w:r>
      <w:r w:rsidR="00A050F6">
        <w:rPr>
          <w:rFonts w:ascii="Garamond" w:eastAsia="Arial Unicode MS" w:hAnsi="Garamond" w:cs="Helvetica"/>
          <w:color w:val="000000" w:themeColor="text1"/>
          <w:sz w:val="22"/>
          <w:szCs w:val="22"/>
        </w:rPr>
        <w:t>charges</w:t>
      </w:r>
      <w:r w:rsidR="00904B89" w:rsidRPr="00AF2203">
        <w:rPr>
          <w:rFonts w:ascii="Garamond" w:eastAsia="Arial Unicode MS" w:hAnsi="Garamond" w:cs="Helvetica"/>
          <w:color w:val="000000" w:themeColor="text1"/>
          <w:sz w:val="22"/>
          <w:szCs w:val="22"/>
        </w:rPr>
        <w:t xml:space="preserve">: I had </w:t>
      </w:r>
      <w:r w:rsidR="00A04834" w:rsidRPr="00AF2203">
        <w:rPr>
          <w:rFonts w:ascii="Garamond" w:eastAsia="Arial Unicode MS" w:hAnsi="Garamond" w:cs="Helvetica"/>
          <w:color w:val="000000" w:themeColor="text1"/>
          <w:sz w:val="22"/>
          <w:szCs w:val="22"/>
        </w:rPr>
        <w:t>heard of</w:t>
      </w:r>
      <w:r w:rsidR="00904B89"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Penrose’s theory of</w:t>
      </w:r>
      <w:r w:rsidR="008167C3" w:rsidRPr="00AF2203">
        <w:rPr>
          <w:rFonts w:ascii="Garamond" w:eastAsia="Arial Unicode MS" w:hAnsi="Garamond" w:cs="Helvetica"/>
          <w:color w:val="000000" w:themeColor="text1"/>
          <w:sz w:val="22"/>
          <w:szCs w:val="22"/>
        </w:rPr>
        <w:t xml:space="preserve"> </w:t>
      </w:r>
      <w:r w:rsidR="008167C3" w:rsidRPr="00AF2203">
        <w:rPr>
          <w:rFonts w:ascii="Garamond" w:eastAsia="Arial Unicode MS" w:hAnsi="Garamond" w:cs="Helvetica"/>
          <w:i/>
          <w:iCs/>
          <w:color w:val="000000" w:themeColor="text1"/>
          <w:sz w:val="22"/>
          <w:szCs w:val="22"/>
        </w:rPr>
        <w:t>conformal cyclic cosmology</w:t>
      </w:r>
      <w:r w:rsidR="008167C3" w:rsidRPr="00AF2203">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in a book </w:t>
      </w:r>
      <w:r w:rsidR="00945AFE" w:rsidRPr="00AF2203">
        <w:rPr>
          <w:rFonts w:ascii="Garamond" w:eastAsia="Arial Unicode MS" w:hAnsi="Garamond" w:cs="Helvetica"/>
          <w:color w:val="000000" w:themeColor="text1"/>
          <w:sz w:val="22"/>
          <w:szCs w:val="22"/>
        </w:rPr>
        <w:t>proposing</w:t>
      </w:r>
      <w:r w:rsidR="00904B89" w:rsidRPr="00AF2203">
        <w:rPr>
          <w:rFonts w:ascii="Garamond" w:eastAsia="Arial Unicode MS" w:hAnsi="Garamond" w:cs="Helvetica"/>
          <w:color w:val="000000" w:themeColor="text1"/>
          <w:sz w:val="22"/>
          <w:szCs w:val="22"/>
        </w:rPr>
        <w:t xml:space="preserve"> information transmission — information </w:t>
      </w:r>
      <w:r w:rsidR="00904B89" w:rsidRPr="00AF2203">
        <w:rPr>
          <w:rFonts w:ascii="Garamond" w:eastAsia="Arial Unicode MS" w:hAnsi="Garamond" w:cs="Helvetica"/>
          <w:i/>
          <w:iCs/>
          <w:color w:val="000000" w:themeColor="text1"/>
          <w:sz w:val="22"/>
          <w:szCs w:val="22"/>
        </w:rPr>
        <w:t>panspermia</w:t>
      </w:r>
      <w:r w:rsidR="00A050F6">
        <w:rPr>
          <w:rFonts w:ascii="Garamond" w:eastAsia="Arial Unicode MS" w:hAnsi="Garamond" w:cs="Helvetica"/>
          <w:i/>
          <w:iCs/>
          <w:color w:val="000000" w:themeColor="text1"/>
          <w:sz w:val="22"/>
          <w:szCs w:val="22"/>
        </w:rPr>
        <w:t xml:space="preserve"> </w:t>
      </w:r>
      <w:r w:rsidR="00904B89" w:rsidRPr="00AF2203">
        <w:rPr>
          <w:rFonts w:ascii="Garamond" w:eastAsia="Arial Unicode MS" w:hAnsi="Garamond" w:cs="Helvetica"/>
          <w:color w:val="000000" w:themeColor="text1"/>
          <w:sz w:val="22"/>
          <w:szCs w:val="22"/>
        </w:rPr>
        <w:t>—</w:t>
      </w:r>
      <w:r w:rsidR="00A050F6">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from one universe </w:t>
      </w:r>
      <w:r w:rsidR="00323FAA">
        <w:rPr>
          <w:rFonts w:ascii="Garamond" w:eastAsia="Arial Unicode MS" w:hAnsi="Garamond" w:cs="Helvetica"/>
          <w:color w:val="000000" w:themeColor="text1"/>
          <w:sz w:val="22"/>
          <w:szCs w:val="22"/>
        </w:rPr>
        <w:t>eon</w:t>
      </w:r>
      <w:r w:rsidR="00904B89" w:rsidRPr="00AF2203">
        <w:rPr>
          <w:rFonts w:ascii="Garamond" w:eastAsia="Arial Unicode MS" w:hAnsi="Garamond" w:cs="Helvetica"/>
          <w:color w:val="000000" w:themeColor="text1"/>
          <w:sz w:val="22"/>
          <w:szCs w:val="22"/>
        </w:rPr>
        <w:t xml:space="preserve"> to a next</w:t>
      </w:r>
      <w:r w:rsidR="00350284">
        <w:rPr>
          <w:rFonts w:ascii="Garamond" w:eastAsia="Arial Unicode MS" w:hAnsi="Garamond" w:cs="Helvetica"/>
          <w:color w:val="000000" w:themeColor="text1"/>
          <w:sz w:val="22"/>
          <w:szCs w:val="22"/>
        </w:rPr>
        <w:t>. It means</w:t>
      </w:r>
      <w:r w:rsidR="00C033E7">
        <w:rPr>
          <w:rFonts w:ascii="Garamond" w:eastAsia="Arial Unicode MS" w:hAnsi="Garamond" w:cs="Helvetica"/>
          <w:color w:val="000000" w:themeColor="text1"/>
          <w:sz w:val="22"/>
          <w:szCs w:val="22"/>
        </w:rPr>
        <w:t xml:space="preserve"> that the end conditions of one </w:t>
      </w:r>
      <w:r w:rsidR="00323FAA">
        <w:rPr>
          <w:rFonts w:ascii="Garamond" w:eastAsia="Arial Unicode MS" w:hAnsi="Garamond" w:cs="Helvetica"/>
          <w:color w:val="000000" w:themeColor="text1"/>
          <w:sz w:val="22"/>
          <w:szCs w:val="22"/>
        </w:rPr>
        <w:t>universe</w:t>
      </w:r>
      <w:r w:rsidR="00C033E7">
        <w:rPr>
          <w:rFonts w:ascii="Garamond" w:eastAsia="Arial Unicode MS" w:hAnsi="Garamond" w:cs="Helvetica"/>
          <w:color w:val="000000" w:themeColor="text1"/>
          <w:sz w:val="22"/>
          <w:szCs w:val="22"/>
        </w:rPr>
        <w:t xml:space="preserve"> and the starting of </w:t>
      </w:r>
      <w:r w:rsidR="00323FAA">
        <w:rPr>
          <w:rFonts w:ascii="Garamond" w:eastAsia="Arial Unicode MS" w:hAnsi="Garamond" w:cs="Helvetica"/>
          <w:color w:val="000000" w:themeColor="text1"/>
          <w:sz w:val="22"/>
          <w:szCs w:val="22"/>
        </w:rPr>
        <w:t>the</w:t>
      </w:r>
      <w:r w:rsidR="00C033E7">
        <w:rPr>
          <w:rFonts w:ascii="Garamond" w:eastAsia="Arial Unicode MS" w:hAnsi="Garamond" w:cs="Helvetica"/>
          <w:color w:val="000000" w:themeColor="text1"/>
          <w:sz w:val="22"/>
          <w:szCs w:val="22"/>
        </w:rPr>
        <w:t xml:space="preserve"> next </w:t>
      </w:r>
      <w:r w:rsidR="00E63766">
        <w:rPr>
          <w:rFonts w:ascii="Garamond" w:eastAsia="Arial Unicode MS" w:hAnsi="Garamond" w:cs="Helvetica"/>
          <w:color w:val="000000" w:themeColor="text1"/>
          <w:sz w:val="22"/>
          <w:szCs w:val="22"/>
        </w:rPr>
        <w:t>are</w:t>
      </w:r>
      <w:r w:rsidR="00C033E7">
        <w:rPr>
          <w:rFonts w:ascii="Garamond" w:eastAsia="Arial Unicode MS" w:hAnsi="Garamond" w:cs="Helvetica"/>
          <w:color w:val="000000" w:themeColor="text1"/>
          <w:sz w:val="22"/>
          <w:szCs w:val="22"/>
        </w:rPr>
        <w:t xml:space="preserve"> related</w:t>
      </w:r>
      <w:r w:rsidR="00A04834" w:rsidRPr="00AF2203">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CCC proposes that</w:t>
      </w:r>
      <w:r w:rsidR="00533BB2" w:rsidRPr="00533BB2">
        <w:rPr>
          <w:rFonts w:ascii="Garamond" w:eastAsia="Arial Unicode MS" w:hAnsi="Garamond" w:cs="Helvetica"/>
          <w:color w:val="000000" w:themeColor="text1"/>
          <w:sz w:val="22"/>
          <w:szCs w:val="22"/>
        </w:rPr>
        <w:t xml:space="preserve"> the universe iterates through infinite cycles</w:t>
      </w:r>
      <w:r w:rsidR="007D21D6">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of expansion</w:t>
      </w:r>
      <w:r w:rsidR="001B002A">
        <w:rPr>
          <w:rFonts w:ascii="Garamond" w:eastAsia="Arial Unicode MS" w:hAnsi="Garamond" w:cs="Helvetica"/>
          <w:color w:val="000000" w:themeColor="text1"/>
          <w:sz w:val="22"/>
          <w:szCs w:val="22"/>
        </w:rPr>
        <w:t xml:space="preserve"> and</w:t>
      </w:r>
      <w:r w:rsidR="00533BB2">
        <w:rPr>
          <w:rFonts w:ascii="Garamond" w:eastAsia="Arial Unicode MS" w:hAnsi="Garamond" w:cs="Helvetica"/>
          <w:color w:val="000000" w:themeColor="text1"/>
          <w:sz w:val="22"/>
          <w:szCs w:val="22"/>
        </w:rPr>
        <w:t xml:space="preserve"> </w:t>
      </w:r>
      <w:r w:rsidR="00455102">
        <w:rPr>
          <w:rFonts w:ascii="Garamond" w:eastAsia="Arial Unicode MS" w:hAnsi="Garamond" w:cs="Helvetica"/>
          <w:color w:val="000000" w:themeColor="text1"/>
          <w:sz w:val="22"/>
          <w:szCs w:val="22"/>
        </w:rPr>
        <w:t>that</w:t>
      </w:r>
      <w:r w:rsidR="00533BB2">
        <w:rPr>
          <w:rFonts w:ascii="Garamond" w:eastAsia="Arial Unicode MS" w:hAnsi="Garamond" w:cs="Helvetica"/>
          <w:color w:val="000000" w:themeColor="text1"/>
          <w:sz w:val="22"/>
          <w:szCs w:val="22"/>
        </w:rPr>
        <w:t xml:space="preserve"> there is no period of contraction, no </w:t>
      </w:r>
      <w:r w:rsidR="00350284">
        <w:rPr>
          <w:rFonts w:ascii="Garamond" w:eastAsia="Arial Unicode MS" w:hAnsi="Garamond" w:cs="Helvetica"/>
          <w:color w:val="000000" w:themeColor="text1"/>
          <w:sz w:val="22"/>
          <w:szCs w:val="22"/>
        </w:rPr>
        <w:t xml:space="preserve">crunching </w:t>
      </w:r>
      <w:proofErr w:type="spellStart"/>
      <w:r w:rsidR="00350284" w:rsidRPr="0061563F">
        <w:rPr>
          <w:rFonts w:ascii="Garamond" w:eastAsia="Arial Unicode MS" w:hAnsi="Garamond" w:cs="Helvetica"/>
          <w:i/>
          <w:iCs/>
          <w:color w:val="000000" w:themeColor="text1"/>
          <w:sz w:val="22"/>
          <w:szCs w:val="22"/>
        </w:rPr>
        <w:t>gnaB</w:t>
      </w:r>
      <w:proofErr w:type="spellEnd"/>
      <w:r w:rsidR="00350284" w:rsidRPr="0061563F">
        <w:rPr>
          <w:rFonts w:ascii="Garamond" w:eastAsia="Arial Unicode MS" w:hAnsi="Garamond" w:cs="Helvetica"/>
          <w:i/>
          <w:iCs/>
          <w:color w:val="000000" w:themeColor="text1"/>
          <w:sz w:val="22"/>
          <w:szCs w:val="22"/>
        </w:rPr>
        <w:t xml:space="preserve"> </w:t>
      </w:r>
      <w:proofErr w:type="spellStart"/>
      <w:r w:rsidR="00350284" w:rsidRPr="0061563F">
        <w:rPr>
          <w:rFonts w:ascii="Garamond" w:eastAsia="Arial Unicode MS" w:hAnsi="Garamond" w:cs="Helvetica"/>
          <w:i/>
          <w:iCs/>
          <w:color w:val="000000" w:themeColor="text1"/>
          <w:sz w:val="22"/>
          <w:szCs w:val="22"/>
        </w:rPr>
        <w:t>giB</w:t>
      </w:r>
      <w:r w:rsidR="00E653A2">
        <w:rPr>
          <w:rFonts w:ascii="Garamond" w:eastAsia="Arial Unicode MS" w:hAnsi="Garamond" w:cs="Helvetica"/>
          <w:color w:val="000000" w:themeColor="text1"/>
          <w:sz w:val="22"/>
          <w:szCs w:val="22"/>
        </w:rPr>
        <w:t>.</w:t>
      </w:r>
      <w:proofErr w:type="spellEnd"/>
      <w:r w:rsidR="00E653A2">
        <w:rPr>
          <w:rFonts w:ascii="Garamond" w:eastAsia="Arial Unicode MS" w:hAnsi="Garamond" w:cs="Helvetica"/>
          <w:color w:val="000000" w:themeColor="text1"/>
          <w:sz w:val="22"/>
          <w:szCs w:val="22"/>
        </w:rPr>
        <w:t xml:space="preserve"> I think it’s fair to locate the theory on the shaky end of the tentative scale, as evidence is scant (Penrose looks to non-random patterns in the cosmic background radiation). </w:t>
      </w:r>
      <w:r w:rsidR="00A04834" w:rsidRPr="00AF2203">
        <w:rPr>
          <w:rFonts w:ascii="Garamond" w:eastAsia="Arial Unicode MS" w:hAnsi="Garamond" w:cs="Helvetica"/>
          <w:color w:val="000000" w:themeColor="text1"/>
          <w:sz w:val="22"/>
          <w:szCs w:val="22"/>
        </w:rPr>
        <w:t xml:space="preserve">The Honzing intimated </w:t>
      </w:r>
      <w:r w:rsidR="00046880">
        <w:rPr>
          <w:rFonts w:ascii="Garamond" w:eastAsia="Arial Unicode MS" w:hAnsi="Garamond" w:cs="Helvetica"/>
          <w:color w:val="000000" w:themeColor="text1"/>
          <w:sz w:val="22"/>
          <w:szCs w:val="22"/>
        </w:rPr>
        <w:t xml:space="preserve">that he was a being that </w:t>
      </w:r>
      <w:r w:rsidR="00E653A2">
        <w:rPr>
          <w:rFonts w:ascii="Garamond" w:eastAsia="Arial Unicode MS" w:hAnsi="Garamond" w:cs="Helvetica"/>
          <w:color w:val="000000" w:themeColor="text1"/>
          <w:sz w:val="22"/>
          <w:szCs w:val="22"/>
        </w:rPr>
        <w:t>persisted</w:t>
      </w:r>
      <w:r w:rsidR="00046880">
        <w:rPr>
          <w:rFonts w:ascii="Garamond" w:eastAsia="Arial Unicode MS" w:hAnsi="Garamond" w:cs="Helvetica"/>
          <w:color w:val="000000" w:themeColor="text1"/>
          <w:sz w:val="22"/>
          <w:szCs w:val="22"/>
        </w:rPr>
        <w:t xml:space="preserve"> across eons of universe</w:t>
      </w:r>
      <w:r>
        <w:rPr>
          <w:rFonts w:ascii="Garamond" w:eastAsia="Arial Unicode MS" w:hAnsi="Garamond" w:cs="Helvetica"/>
          <w:color w:val="000000" w:themeColor="text1"/>
          <w:sz w:val="22"/>
          <w:szCs w:val="22"/>
        </w:rPr>
        <w:t xml:space="preserve">. </w:t>
      </w:r>
      <w:r w:rsidR="00A239E6">
        <w:rPr>
          <w:rFonts w:ascii="Garamond" w:eastAsia="Arial Unicode MS" w:hAnsi="Garamond" w:cs="Helvetica"/>
          <w:color w:val="000000" w:themeColor="text1"/>
          <w:sz w:val="22"/>
          <w:szCs w:val="22"/>
        </w:rPr>
        <w:t>I</w:t>
      </w:r>
      <w:r w:rsidR="002F17C4">
        <w:rPr>
          <w:rFonts w:ascii="Garamond" w:eastAsia="Arial Unicode MS" w:hAnsi="Garamond" w:cs="Helvetica"/>
          <w:color w:val="000000" w:themeColor="text1"/>
          <w:sz w:val="22"/>
          <w:szCs w:val="22"/>
        </w:rPr>
        <w:t xml:space="preserve">t’s an idea </w:t>
      </w:r>
      <w:r w:rsidR="00906348">
        <w:rPr>
          <w:rFonts w:ascii="Garamond" w:eastAsia="Arial Unicode MS" w:hAnsi="Garamond" w:cs="Helvetica"/>
          <w:color w:val="000000" w:themeColor="text1"/>
          <w:sz w:val="22"/>
          <w:szCs w:val="22"/>
        </w:rPr>
        <w:t xml:space="preserve">of such inconceivable </w:t>
      </w:r>
      <w:r w:rsidR="00BB655B">
        <w:rPr>
          <w:rFonts w:ascii="Garamond" w:eastAsia="Arial Unicode MS" w:hAnsi="Garamond" w:cs="Helvetica"/>
          <w:color w:val="000000" w:themeColor="text1"/>
          <w:sz w:val="22"/>
          <w:szCs w:val="22"/>
        </w:rPr>
        <w:t>magnitude</w:t>
      </w:r>
      <w:r w:rsidR="00906348">
        <w:rPr>
          <w:rFonts w:ascii="Garamond" w:eastAsia="Arial Unicode MS" w:hAnsi="Garamond" w:cs="Helvetica"/>
          <w:color w:val="000000" w:themeColor="text1"/>
          <w:sz w:val="22"/>
          <w:szCs w:val="22"/>
        </w:rPr>
        <w:t xml:space="preserve"> </w:t>
      </w:r>
      <w:r w:rsidR="002F17C4">
        <w:rPr>
          <w:rFonts w:ascii="Garamond" w:eastAsia="Arial Unicode MS" w:hAnsi="Garamond" w:cs="Helvetica"/>
          <w:color w:val="000000" w:themeColor="text1"/>
          <w:sz w:val="22"/>
          <w:szCs w:val="22"/>
        </w:rPr>
        <w:t xml:space="preserve">that </w:t>
      </w:r>
      <w:r w:rsidR="00906348">
        <w:rPr>
          <w:rFonts w:ascii="Garamond" w:eastAsia="Arial Unicode MS" w:hAnsi="Garamond" w:cs="Helvetica"/>
          <w:color w:val="000000" w:themeColor="text1"/>
          <w:sz w:val="22"/>
          <w:szCs w:val="22"/>
        </w:rPr>
        <w:t xml:space="preserve">it </w:t>
      </w:r>
      <w:r w:rsidR="002F17C4">
        <w:rPr>
          <w:rFonts w:ascii="Garamond" w:eastAsia="Arial Unicode MS" w:hAnsi="Garamond" w:cs="Helvetica"/>
          <w:color w:val="000000" w:themeColor="text1"/>
          <w:sz w:val="22"/>
          <w:szCs w:val="22"/>
        </w:rPr>
        <w:t xml:space="preserve">subsumes every religion and </w:t>
      </w:r>
      <w:r w:rsidR="00906348">
        <w:rPr>
          <w:rFonts w:ascii="Garamond" w:eastAsia="Arial Unicode MS" w:hAnsi="Garamond" w:cs="Helvetica"/>
          <w:color w:val="000000" w:themeColor="text1"/>
          <w:sz w:val="22"/>
          <w:szCs w:val="22"/>
        </w:rPr>
        <w:t>teleology that has gone before</w:t>
      </w:r>
      <w:r w:rsidR="00480AFD">
        <w:rPr>
          <w:rFonts w:ascii="Garamond" w:eastAsia="Arial Unicode MS" w:hAnsi="Garamond" w:cs="Helvetica"/>
          <w:color w:val="000000" w:themeColor="text1"/>
          <w:sz w:val="22"/>
          <w:szCs w:val="22"/>
        </w:rPr>
        <w:t>, and the only reason it is not discussed is</w:t>
      </w:r>
      <w:r w:rsidR="00895935">
        <w:rPr>
          <w:rFonts w:ascii="Garamond" w:eastAsia="Arial Unicode MS" w:hAnsi="Garamond" w:cs="Helvetica"/>
          <w:color w:val="000000" w:themeColor="text1"/>
          <w:sz w:val="22"/>
          <w:szCs w:val="22"/>
        </w:rPr>
        <w:t>, I believe,</w:t>
      </w:r>
      <w:r w:rsidR="00480AFD">
        <w:rPr>
          <w:rFonts w:ascii="Garamond" w:eastAsia="Arial Unicode MS" w:hAnsi="Garamond" w:cs="Helvetica"/>
          <w:color w:val="000000" w:themeColor="text1"/>
          <w:sz w:val="22"/>
          <w:szCs w:val="22"/>
        </w:rPr>
        <w:t xml:space="preserve"> that</w:t>
      </w:r>
      <w:r w:rsidR="00895935">
        <w:rPr>
          <w:rFonts w:ascii="Garamond" w:eastAsia="Arial Unicode MS" w:hAnsi="Garamond" w:cs="Helvetica"/>
          <w:color w:val="000000" w:themeColor="text1"/>
          <w:sz w:val="22"/>
          <w:szCs w:val="22"/>
        </w:rPr>
        <w:t xml:space="preserve"> </w:t>
      </w:r>
      <w:r w:rsidR="00480AFD">
        <w:rPr>
          <w:rFonts w:ascii="Garamond" w:eastAsia="Arial Unicode MS" w:hAnsi="Garamond" w:cs="Helvetica"/>
          <w:color w:val="000000" w:themeColor="text1"/>
          <w:sz w:val="22"/>
          <w:szCs w:val="22"/>
        </w:rPr>
        <w:t xml:space="preserve">much like the thorny issue of death, </w:t>
      </w:r>
      <w:r w:rsidR="00895935">
        <w:rPr>
          <w:rFonts w:ascii="Garamond" w:eastAsia="Arial Unicode MS" w:hAnsi="Garamond" w:cs="Helvetica"/>
          <w:color w:val="000000" w:themeColor="text1"/>
          <w:sz w:val="22"/>
          <w:szCs w:val="22"/>
        </w:rPr>
        <w:t>the</w:t>
      </w:r>
      <w:r w:rsidR="00CF315F">
        <w:rPr>
          <w:rFonts w:ascii="Garamond" w:eastAsia="Arial Unicode MS" w:hAnsi="Garamond" w:cs="Helvetica"/>
          <w:color w:val="000000" w:themeColor="text1"/>
          <w:sz w:val="22"/>
          <w:szCs w:val="22"/>
        </w:rPr>
        <w:t xml:space="preserve"> magnitude </w:t>
      </w:r>
      <w:r w:rsidR="00895935">
        <w:rPr>
          <w:rFonts w:ascii="Garamond" w:eastAsia="Arial Unicode MS" w:hAnsi="Garamond" w:cs="Helvetica"/>
          <w:color w:val="000000" w:themeColor="text1"/>
          <w:sz w:val="22"/>
          <w:szCs w:val="22"/>
        </w:rPr>
        <w:t xml:space="preserve">of CCC </w:t>
      </w:r>
      <w:r w:rsidR="00CF315F">
        <w:rPr>
          <w:rFonts w:ascii="Garamond" w:eastAsia="Arial Unicode MS" w:hAnsi="Garamond" w:cs="Helvetica"/>
          <w:color w:val="000000" w:themeColor="text1"/>
          <w:sz w:val="22"/>
          <w:szCs w:val="22"/>
        </w:rPr>
        <w:t>creates</w:t>
      </w:r>
      <w:r w:rsidR="00480AFD">
        <w:rPr>
          <w:rFonts w:ascii="Garamond" w:eastAsia="Arial Unicode MS" w:hAnsi="Garamond" w:cs="Helvetica"/>
          <w:color w:val="000000" w:themeColor="text1"/>
          <w:sz w:val="22"/>
          <w:szCs w:val="22"/>
        </w:rPr>
        <w:t xml:space="preserve"> some kind of block</w:t>
      </w:r>
      <w:r w:rsidR="00CF315F">
        <w:rPr>
          <w:rFonts w:ascii="Garamond" w:eastAsia="Arial Unicode MS" w:hAnsi="Garamond" w:cs="Helvetica"/>
          <w:color w:val="000000" w:themeColor="text1"/>
          <w:sz w:val="22"/>
          <w:szCs w:val="22"/>
        </w:rPr>
        <w:t xml:space="preserve"> preventing</w:t>
      </w:r>
      <w:r w:rsidR="00480AFD">
        <w:rPr>
          <w:rFonts w:ascii="Garamond" w:eastAsia="Arial Unicode MS" w:hAnsi="Garamond" w:cs="Helvetica"/>
          <w:color w:val="000000" w:themeColor="text1"/>
          <w:sz w:val="22"/>
          <w:szCs w:val="22"/>
        </w:rPr>
        <w:t xml:space="preserve"> ourselves from </w:t>
      </w:r>
      <w:r w:rsidR="00CF315F">
        <w:rPr>
          <w:rFonts w:ascii="Garamond" w:eastAsia="Arial Unicode MS" w:hAnsi="Garamond" w:cs="Helvetica"/>
          <w:color w:val="000000" w:themeColor="text1"/>
          <w:sz w:val="22"/>
          <w:szCs w:val="22"/>
        </w:rPr>
        <w:t>investigating</w:t>
      </w:r>
      <w:r w:rsidR="00906348">
        <w:rPr>
          <w:rFonts w:ascii="Garamond" w:eastAsia="Arial Unicode MS" w:hAnsi="Garamond" w:cs="Helvetica"/>
          <w:color w:val="000000" w:themeColor="text1"/>
          <w:sz w:val="22"/>
          <w:szCs w:val="22"/>
        </w:rPr>
        <w:t xml:space="preserve">. </w:t>
      </w:r>
      <w:r w:rsidR="00A206FA">
        <w:rPr>
          <w:rFonts w:ascii="Garamond" w:eastAsia="Arial Unicode MS" w:hAnsi="Garamond" w:cs="Helvetica"/>
          <w:color w:val="000000" w:themeColor="text1"/>
          <w:sz w:val="22"/>
          <w:szCs w:val="22"/>
        </w:rPr>
        <w:t>The</w:t>
      </w:r>
      <w:r w:rsidR="00CF2A39">
        <w:rPr>
          <w:rFonts w:ascii="Garamond" w:eastAsia="Arial Unicode MS" w:hAnsi="Garamond" w:cs="Helvetica"/>
          <w:color w:val="000000" w:themeColor="text1"/>
          <w:sz w:val="22"/>
          <w:szCs w:val="22"/>
        </w:rPr>
        <w:t xml:space="preserve"> horror-show twist is that every universe eon is the same as the last, that the information </w:t>
      </w:r>
      <w:r w:rsidR="00CF2A39">
        <w:rPr>
          <w:rFonts w:ascii="Garamond" w:eastAsia="Arial Unicode MS" w:hAnsi="Garamond" w:cs="Helvetica"/>
          <w:color w:val="000000" w:themeColor="text1"/>
          <w:sz w:val="22"/>
          <w:szCs w:val="22"/>
        </w:rPr>
        <w:lastRenderedPageBreak/>
        <w:t>transferred</w:t>
      </w:r>
      <w:r w:rsidR="00701A78">
        <w:rPr>
          <w:rFonts w:ascii="Garamond" w:eastAsia="Arial Unicode MS" w:hAnsi="Garamond" w:cs="Helvetica"/>
          <w:color w:val="000000" w:themeColor="text1"/>
          <w:sz w:val="22"/>
          <w:szCs w:val="22"/>
        </w:rPr>
        <w:t xml:space="preserve"> </w:t>
      </w:r>
      <w:r w:rsidR="00994EB3">
        <w:rPr>
          <w:rFonts w:ascii="Garamond" w:eastAsia="Arial Unicode MS" w:hAnsi="Garamond" w:cs="Helvetica"/>
          <w:color w:val="000000" w:themeColor="text1"/>
          <w:sz w:val="22"/>
          <w:szCs w:val="22"/>
        </w:rPr>
        <w:t>over</w:t>
      </w:r>
      <w:r w:rsidR="00CF2A39">
        <w:rPr>
          <w:rFonts w:ascii="Garamond" w:eastAsia="Arial Unicode MS" w:hAnsi="Garamond" w:cs="Helvetica"/>
          <w:color w:val="000000" w:themeColor="text1"/>
          <w:sz w:val="22"/>
          <w:szCs w:val="22"/>
        </w:rPr>
        <w:t xml:space="preserve"> is</w:t>
      </w:r>
      <w:r w:rsidR="00994EB3">
        <w:rPr>
          <w:rFonts w:ascii="Garamond" w:eastAsia="Arial Unicode MS" w:hAnsi="Garamond" w:cs="Helvetica"/>
          <w:color w:val="000000" w:themeColor="text1"/>
          <w:sz w:val="22"/>
          <w:szCs w:val="22"/>
        </w:rPr>
        <w:t xml:space="preserve"> always</w:t>
      </w:r>
      <w:r w:rsidR="00CF2A39">
        <w:rPr>
          <w:rFonts w:ascii="Garamond" w:eastAsia="Arial Unicode MS" w:hAnsi="Garamond" w:cs="Helvetica"/>
          <w:color w:val="000000" w:themeColor="text1"/>
          <w:sz w:val="22"/>
          <w:szCs w:val="22"/>
        </w:rPr>
        <w:t xml:space="preserve"> the same</w:t>
      </w:r>
      <w:r w:rsidR="00A206FA">
        <w:rPr>
          <w:rFonts w:ascii="Garamond" w:eastAsia="Arial Unicode MS" w:hAnsi="Garamond" w:cs="Helvetica"/>
          <w:color w:val="000000" w:themeColor="text1"/>
          <w:sz w:val="22"/>
          <w:szCs w:val="22"/>
        </w:rPr>
        <w:t>. A</w:t>
      </w:r>
      <w:r w:rsidR="00CF2A39">
        <w:rPr>
          <w:rFonts w:ascii="Garamond" w:eastAsia="Arial Unicode MS" w:hAnsi="Garamond" w:cs="Helvetica"/>
          <w:color w:val="000000" w:themeColor="text1"/>
          <w:sz w:val="22"/>
          <w:szCs w:val="22"/>
        </w:rPr>
        <w:t xml:space="preserve">nd </w:t>
      </w:r>
      <w:r w:rsidR="00A206FA">
        <w:rPr>
          <w:rFonts w:ascii="Garamond" w:eastAsia="Arial Unicode MS" w:hAnsi="Garamond" w:cs="Helvetica"/>
          <w:color w:val="000000" w:themeColor="text1"/>
          <w:sz w:val="22"/>
          <w:szCs w:val="22"/>
        </w:rPr>
        <w:t xml:space="preserve">what about this: </w:t>
      </w:r>
      <w:r w:rsidR="00CF2A39">
        <w:rPr>
          <w:rFonts w:ascii="Garamond" w:eastAsia="Arial Unicode MS" w:hAnsi="Garamond" w:cs="Helvetica"/>
          <w:color w:val="000000" w:themeColor="text1"/>
          <w:sz w:val="22"/>
          <w:szCs w:val="22"/>
        </w:rPr>
        <w:t>it is the goal of The Honzing to break this cycle.</w:t>
      </w:r>
    </w:p>
    <w:p w14:paraId="7ECCC4D4" w14:textId="31AD153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A04834" w:rsidRPr="00AF2203">
        <w:rPr>
          <w:rFonts w:ascii="Garamond" w:eastAsia="Arial Unicode MS" w:hAnsi="Garamond" w:cs="Helvetica"/>
          <w:color w:val="000000" w:themeColor="text1"/>
          <w:sz w:val="22"/>
          <w:szCs w:val="22"/>
        </w:rPr>
        <w:t>proposed</w:t>
      </w:r>
      <w:r w:rsidRPr="00AF2203">
        <w:rPr>
          <w:rFonts w:ascii="Garamond" w:eastAsia="Arial Unicode MS" w:hAnsi="Garamond" w:cs="Helvetica"/>
          <w:color w:val="000000" w:themeColor="text1"/>
          <w:sz w:val="22"/>
          <w:szCs w:val="22"/>
        </w:rPr>
        <w:t xml:space="preserve"> a “god mode”</w:t>
      </w:r>
      <w:r w:rsidR="004E5179" w:rsidRPr="00AF2203">
        <w:rPr>
          <w:rFonts w:ascii="Garamond" w:eastAsia="Arial Unicode MS" w:hAnsi="Garamond" w:cs="Helvetica"/>
          <w:color w:val="000000" w:themeColor="text1"/>
          <w:sz w:val="22"/>
          <w:szCs w:val="22"/>
        </w:rPr>
        <w:t xml:space="preserve"> </w:t>
      </w:r>
      <w:r w:rsidR="006A2ADF" w:rsidRPr="00AF2203">
        <w:rPr>
          <w:rFonts w:ascii="Garamond" w:eastAsia="Arial Unicode MS" w:hAnsi="Garamond" w:cs="Helvetica"/>
          <w:color w:val="000000" w:themeColor="text1"/>
          <w:sz w:val="22"/>
          <w:szCs w:val="22"/>
        </w:rPr>
        <w:t>in</w:t>
      </w:r>
      <w:r w:rsidR="004E5179" w:rsidRPr="00AF2203">
        <w:rPr>
          <w:rFonts w:ascii="Garamond" w:eastAsia="Arial Unicode MS" w:hAnsi="Garamond" w:cs="Helvetica"/>
          <w:color w:val="000000" w:themeColor="text1"/>
          <w:sz w:val="22"/>
          <w:szCs w:val="22"/>
        </w:rPr>
        <w:t xml:space="preserve"> </w:t>
      </w:r>
      <w:r w:rsidR="000F0793">
        <w:rPr>
          <w:rFonts w:ascii="Garamond" w:eastAsia="Arial Unicode MS" w:hAnsi="Garamond" w:cs="Helvetica"/>
          <w:color w:val="000000" w:themeColor="text1"/>
          <w:sz w:val="22"/>
          <w:szCs w:val="22"/>
        </w:rPr>
        <w:t>my computer</w:t>
      </w:r>
      <w:r w:rsidR="004E5179" w:rsidRPr="00AF2203">
        <w:rPr>
          <w:rFonts w:ascii="Garamond" w:eastAsia="Arial Unicode MS" w:hAnsi="Garamond" w:cs="Helvetica"/>
          <w:color w:val="000000" w:themeColor="text1"/>
          <w:sz w:val="22"/>
          <w:szCs w:val="22"/>
        </w:rPr>
        <w:t xml:space="preserve"> game</w:t>
      </w:r>
      <w:r w:rsidRPr="00AF2203">
        <w:rPr>
          <w:rFonts w:ascii="Garamond" w:eastAsia="Arial Unicode MS" w:hAnsi="Garamond" w:cs="Helvetica"/>
          <w:color w:val="000000" w:themeColor="text1"/>
          <w:sz w:val="22"/>
          <w:szCs w:val="22"/>
        </w:rPr>
        <w:t xml:space="preserve">, where </w:t>
      </w:r>
      <w:r w:rsidR="00807B72"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7C7E04" w:rsidRPr="00AF2203">
        <w:rPr>
          <w:rFonts w:ascii="Garamond" w:eastAsia="Arial Unicode MS" w:hAnsi="Garamond" w:cs="Helvetica"/>
          <w:color w:val="000000" w:themeColor="text1"/>
          <w:sz w:val="22"/>
          <w:szCs w:val="22"/>
        </w:rPr>
        <w:t>characters</w:t>
      </w:r>
      <w:r w:rsidRPr="00AF2203">
        <w:rPr>
          <w:rFonts w:ascii="Garamond" w:eastAsia="Arial Unicode MS" w:hAnsi="Garamond" w:cs="Helvetica"/>
          <w:color w:val="000000" w:themeColor="text1"/>
          <w:sz w:val="22"/>
          <w:szCs w:val="22"/>
        </w:rPr>
        <w:t xml:space="preserve"> </w:t>
      </w:r>
      <w:r w:rsidR="007A0C5A" w:rsidRPr="00AF2203">
        <w:rPr>
          <w:rFonts w:ascii="Garamond" w:eastAsia="Arial Unicode MS" w:hAnsi="Garamond" w:cs="Helvetica"/>
          <w:color w:val="000000" w:themeColor="text1"/>
          <w:sz w:val="22"/>
          <w:szCs w:val="22"/>
        </w:rPr>
        <w:t>had no</w:t>
      </w:r>
      <w:r w:rsidRPr="00AF2203">
        <w:rPr>
          <w:rFonts w:ascii="Garamond" w:eastAsia="Arial Unicode MS" w:hAnsi="Garamond" w:cs="Helvetica"/>
          <w:color w:val="000000" w:themeColor="text1"/>
          <w:sz w:val="22"/>
          <w:szCs w:val="22"/>
        </w:rPr>
        <w:t xml:space="preserve"> </w:t>
      </w:r>
      <w:r w:rsidR="00E477CA" w:rsidRPr="00AF2203">
        <w:rPr>
          <w:rFonts w:ascii="Garamond" w:eastAsia="Arial Unicode MS" w:hAnsi="Garamond" w:cs="Helvetica"/>
          <w:color w:val="000000" w:themeColor="text1"/>
          <w:sz w:val="22"/>
          <w:szCs w:val="22"/>
        </w:rPr>
        <w:t>perceptual</w:t>
      </w:r>
      <w:r w:rsidRPr="00AF2203">
        <w:rPr>
          <w:rFonts w:ascii="Garamond" w:eastAsia="Arial Unicode MS" w:hAnsi="Garamond" w:cs="Helvetica"/>
          <w:color w:val="000000" w:themeColor="text1"/>
          <w:sz w:val="22"/>
          <w:szCs w:val="22"/>
        </w:rPr>
        <w:t xml:space="preserve"> filters</w:t>
      </w:r>
      <w:r w:rsidR="00D200F6" w:rsidRPr="00AF2203">
        <w:rPr>
          <w:rFonts w:ascii="Garamond" w:eastAsia="Arial Unicode MS" w:hAnsi="Garamond" w:cs="Helvetica"/>
          <w:color w:val="000000" w:themeColor="text1"/>
          <w:sz w:val="22"/>
          <w:szCs w:val="22"/>
        </w:rPr>
        <w:t xml:space="preserve"> and </w:t>
      </w:r>
      <w:r w:rsidR="007A0C5A" w:rsidRPr="00AF2203">
        <w:rPr>
          <w:rFonts w:ascii="Garamond" w:eastAsia="Arial Unicode MS" w:hAnsi="Garamond" w:cs="Helvetica"/>
          <w:color w:val="000000" w:themeColor="text1"/>
          <w:sz w:val="22"/>
          <w:szCs w:val="22"/>
        </w:rPr>
        <w:t>saw</w:t>
      </w:r>
      <w:r w:rsidR="00D200F6"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an “over developed” view of the</w:t>
      </w:r>
      <w:r w:rsidR="00D200F6" w:rsidRPr="00AF2203">
        <w:rPr>
          <w:rFonts w:ascii="Garamond" w:eastAsia="Arial Unicode MS" w:hAnsi="Garamond" w:cs="Helvetica"/>
          <w:color w:val="000000" w:themeColor="text1"/>
          <w:sz w:val="22"/>
          <w:szCs w:val="22"/>
        </w:rPr>
        <w:t xml:space="preserve"> world as it truly is</w:t>
      </w:r>
      <w:r w:rsidR="00A04834" w:rsidRPr="00AF2203">
        <w:rPr>
          <w:rFonts w:ascii="Garamond" w:eastAsia="Arial Unicode MS" w:hAnsi="Garamond" w:cs="Helvetica"/>
          <w:color w:val="000000" w:themeColor="text1"/>
          <w:sz w:val="22"/>
          <w:szCs w:val="22"/>
        </w:rPr>
        <w:t xml:space="preserve">, showing </w:t>
      </w:r>
      <w:r w:rsidR="00391335" w:rsidRPr="00AF2203">
        <w:rPr>
          <w:rFonts w:ascii="Garamond" w:eastAsia="Arial Unicode MS" w:hAnsi="Garamond" w:cs="Helvetica"/>
          <w:color w:val="000000" w:themeColor="text1"/>
          <w:sz w:val="22"/>
          <w:szCs w:val="22"/>
        </w:rPr>
        <w:t xml:space="preserve">relations </w:t>
      </w:r>
      <w:r w:rsidR="00F4330D">
        <w:rPr>
          <w:rFonts w:ascii="Garamond" w:eastAsia="Arial Unicode MS" w:hAnsi="Garamond" w:cs="Helvetica"/>
          <w:color w:val="000000" w:themeColor="text1"/>
          <w:sz w:val="22"/>
          <w:szCs w:val="22"/>
        </w:rPr>
        <w:t>between things</w:t>
      </w:r>
      <w:r w:rsidR="00391335" w:rsidRPr="00AF2203">
        <w:rPr>
          <w:rFonts w:ascii="Garamond" w:eastAsia="Arial Unicode MS" w:hAnsi="Garamond" w:cs="Helvetica"/>
          <w:color w:val="000000" w:themeColor="text1"/>
          <w:sz w:val="22"/>
          <w:szCs w:val="22"/>
        </w:rPr>
        <w:t xml:space="preserve"> that are not necessarily apparent to the naked eye</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replied that I</w:t>
      </w:r>
      <w:r w:rsidRPr="00AF2203">
        <w:rPr>
          <w:rFonts w:ascii="Garamond" w:eastAsia="Arial Unicode MS" w:hAnsi="Garamond" w:cs="Helvetica"/>
          <w:color w:val="000000" w:themeColor="text1"/>
          <w:sz w:val="22"/>
          <w:szCs w:val="22"/>
        </w:rPr>
        <w:t xml:space="preserve"> would call it an “alien mode”, which, as Radwan well knew, was the closest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get to a belief in a god-like entity.</w:t>
      </w:r>
    </w:p>
    <w:p w14:paraId="10A805F5" w14:textId="6D03120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C1751"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w:t>
      </w:r>
      <w:r w:rsidR="00AF6D9D" w:rsidRPr="00AF2203">
        <w:rPr>
          <w:rFonts w:ascii="Garamond" w:eastAsia="Arial Unicode MS" w:hAnsi="Garamond" w:cs="Helvetica"/>
          <w:color w:val="000000" w:themeColor="text1"/>
          <w:sz w:val="22"/>
          <w:szCs w:val="22"/>
        </w:rPr>
        <w:t>the backstory</w:t>
      </w:r>
      <w:r w:rsidRPr="00AF2203">
        <w:rPr>
          <w:rFonts w:ascii="Garamond" w:eastAsia="Arial Unicode MS" w:hAnsi="Garamond" w:cs="Helvetica"/>
          <w:color w:val="000000" w:themeColor="text1"/>
          <w:sz w:val="22"/>
          <w:szCs w:val="22"/>
        </w:rPr>
        <w:t xml:space="preserve"> will be set in the near future,’ </w:t>
      </w:r>
      <w:r w:rsidR="00C25E48"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080F1C">
        <w:rPr>
          <w:rFonts w:ascii="Garamond" w:eastAsia="Arial Unicode MS" w:hAnsi="Garamond" w:cs="Helvetica"/>
          <w:color w:val="000000" w:themeColor="text1"/>
          <w:sz w:val="22"/>
          <w:szCs w:val="22"/>
        </w:rPr>
        <w:t xml:space="preserve">, shortly before exploding in a </w:t>
      </w:r>
      <w:r w:rsidRPr="00AF2203">
        <w:rPr>
          <w:rFonts w:ascii="Garamond" w:eastAsia="Arial Unicode MS" w:hAnsi="Garamond" w:cs="Helvetica"/>
          <w:color w:val="000000" w:themeColor="text1"/>
          <w:sz w:val="22"/>
          <w:szCs w:val="22"/>
        </w:rPr>
        <w:t xml:space="preserve">sneeze. ‘Must be pollen from all the </w:t>
      </w:r>
      <w:r w:rsidR="00760365" w:rsidRPr="00AF2203">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 flowers here</w:t>
      </w: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0F406F" w:rsidRPr="00AF2203">
        <w:rPr>
          <w:rFonts w:ascii="Garamond" w:eastAsia="Arial Unicode MS" w:hAnsi="Garamond" w:cs="Helvetica"/>
          <w:iCs/>
          <w:color w:val="000000" w:themeColor="text1"/>
          <w:sz w:val="22"/>
          <w:szCs w:val="22"/>
        </w:rPr>
        <w:t>I</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grizzled</w:t>
      </w:r>
      <w:r w:rsidR="00282BBB" w:rsidRPr="00AF2203">
        <w:rPr>
          <w:rFonts w:ascii="Garamond" w:eastAsia="Arial Unicode MS" w:hAnsi="Garamond" w:cs="Helvetica"/>
          <w:color w:val="000000" w:themeColor="text1"/>
          <w:sz w:val="22"/>
          <w:szCs w:val="22"/>
        </w:rPr>
        <w:t xml:space="preserve">, affecting </w:t>
      </w:r>
      <w:r w:rsidR="00736F6C" w:rsidRPr="00AF2203">
        <w:rPr>
          <w:rFonts w:ascii="Garamond" w:eastAsia="Arial Unicode MS" w:hAnsi="Garamond" w:cs="Helvetica"/>
          <w:color w:val="000000" w:themeColor="text1"/>
          <w:sz w:val="22"/>
          <w:szCs w:val="22"/>
        </w:rPr>
        <w:t>a</w:t>
      </w:r>
      <w:r w:rsidR="00282BBB" w:rsidRPr="00AF2203">
        <w:rPr>
          <w:rFonts w:ascii="Garamond" w:eastAsia="Arial Unicode MS" w:hAnsi="Garamond" w:cs="Helvetica"/>
          <w:color w:val="000000" w:themeColor="text1"/>
          <w:sz w:val="22"/>
          <w:szCs w:val="22"/>
        </w:rPr>
        <w:t xml:space="preserve"> curmudgeon as I </w:t>
      </w:r>
      <w:r w:rsidR="00B12E2D">
        <w:rPr>
          <w:rFonts w:ascii="Garamond" w:eastAsia="Arial Unicode MS" w:hAnsi="Garamond" w:cs="Helvetica"/>
          <w:color w:val="000000" w:themeColor="text1"/>
          <w:sz w:val="22"/>
          <w:szCs w:val="22"/>
        </w:rPr>
        <w:t>occasionally</w:t>
      </w:r>
      <w:r w:rsidR="00282BBB" w:rsidRPr="00AF2203">
        <w:rPr>
          <w:rFonts w:ascii="Garamond" w:eastAsia="Arial Unicode MS" w:hAnsi="Garamond" w:cs="Helvetica"/>
          <w:color w:val="000000" w:themeColor="text1"/>
          <w:sz w:val="22"/>
          <w:szCs w:val="22"/>
        </w:rPr>
        <w:t xml:space="preserve"> did with Radwan</w:t>
      </w:r>
      <w:r w:rsidRPr="00AF2203">
        <w:rPr>
          <w:rFonts w:ascii="Garamond" w:eastAsia="Arial Unicode MS" w:hAnsi="Garamond" w:cs="Helvetica"/>
          <w:color w:val="000000" w:themeColor="text1"/>
          <w:sz w:val="22"/>
          <w:szCs w:val="22"/>
        </w:rPr>
        <w:t xml:space="preserve">. </w:t>
      </w:r>
      <w:r w:rsidR="00167677"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laughed </w:t>
      </w:r>
      <w:r w:rsidR="00BA23EB">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said that a near future setting was a</w:t>
      </w:r>
      <w:r w:rsidR="00E071E0">
        <w:rPr>
          <w:rFonts w:ascii="Garamond" w:eastAsia="Arial Unicode MS" w:hAnsi="Garamond" w:cs="Helvetica"/>
          <w:color w:val="000000" w:themeColor="text1"/>
          <w:sz w:val="22"/>
          <w:szCs w:val="22"/>
        </w:rPr>
        <w:t xml:space="preserve"> nice </w:t>
      </w:r>
      <w:r w:rsidRPr="00AF2203">
        <w:rPr>
          <w:rFonts w:ascii="Garamond" w:eastAsia="Arial Unicode MS" w:hAnsi="Garamond" w:cs="Helvetica"/>
          <w:color w:val="000000" w:themeColor="text1"/>
          <w:sz w:val="22"/>
          <w:szCs w:val="22"/>
        </w:rPr>
        <w:t>idea: “</w:t>
      </w:r>
      <w:r w:rsidR="00A65DDF" w:rsidRPr="00AF2203">
        <w:rPr>
          <w:rFonts w:ascii="Garamond" w:eastAsia="Arial Unicode MS" w:hAnsi="Garamond" w:cs="Helvetica"/>
          <w:color w:val="000000" w:themeColor="text1"/>
          <w:sz w:val="22"/>
          <w:szCs w:val="22"/>
        </w:rPr>
        <w:t>A world of half-</w:t>
      </w:r>
      <w:r w:rsidR="004139ED" w:rsidRPr="00AF2203">
        <w:rPr>
          <w:rFonts w:ascii="Garamond" w:eastAsia="Arial Unicode MS" w:hAnsi="Garamond" w:cs="Helvetica"/>
          <w:color w:val="000000" w:themeColor="text1"/>
          <w:sz w:val="22"/>
          <w:szCs w:val="22"/>
        </w:rPr>
        <w:t>baked</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w:t>
      </w:r>
      <w:r w:rsidR="0039393B" w:rsidRPr="00AF2203">
        <w:rPr>
          <w:rFonts w:ascii="Garamond" w:eastAsia="Arial Unicode MS" w:hAnsi="Garamond" w:cs="Helvetica"/>
          <w:color w:val="000000" w:themeColor="text1"/>
          <w:sz w:val="22"/>
          <w:szCs w:val="22"/>
        </w:rPr>
        <w:t>, as he put it</w:t>
      </w:r>
      <w:r w:rsidRPr="00AF2203">
        <w:rPr>
          <w:rFonts w:ascii="Garamond" w:eastAsia="Arial Unicode MS" w:hAnsi="Garamond" w:cs="Helvetica"/>
          <w:color w:val="000000" w:themeColor="text1"/>
          <w:sz w:val="22"/>
          <w:szCs w:val="22"/>
        </w:rPr>
        <w:t xml:space="preserve">. Also, </w:t>
      </w:r>
      <w:r w:rsidR="00201283"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said, </w:t>
      </w:r>
      <w:r w:rsidR="00201283" w:rsidRPr="00AF2203">
        <w:rPr>
          <w:rFonts w:ascii="Garamond" w:eastAsia="Arial Unicode MS" w:hAnsi="Garamond" w:cs="Helvetica"/>
          <w:color w:val="000000" w:themeColor="text1"/>
          <w:sz w:val="22"/>
          <w:szCs w:val="22"/>
        </w:rPr>
        <w:t>setting</w:t>
      </w:r>
      <w:r w:rsidRPr="00AF2203">
        <w:rPr>
          <w:rFonts w:ascii="Garamond" w:eastAsia="Arial Unicode MS" w:hAnsi="Garamond" w:cs="Helvetica"/>
          <w:color w:val="000000" w:themeColor="text1"/>
          <w:sz w:val="22"/>
          <w:szCs w:val="22"/>
        </w:rPr>
        <w:t xml:space="preserve"> a game in this janky future would reduce </w:t>
      </w:r>
      <w:r w:rsidR="00AA67E1"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responsibility to address contemporary </w:t>
      </w:r>
      <w:r w:rsidR="00A62BD7" w:rsidRPr="00AF2203">
        <w:rPr>
          <w:rFonts w:ascii="Garamond" w:eastAsia="Arial Unicode MS" w:hAnsi="Garamond" w:cs="Helvetica"/>
          <w:color w:val="000000" w:themeColor="text1"/>
          <w:sz w:val="22"/>
          <w:szCs w:val="22"/>
        </w:rPr>
        <w:t>issues</w:t>
      </w:r>
      <w:r w:rsidR="00201283" w:rsidRPr="00AF2203">
        <w:rPr>
          <w:rFonts w:ascii="Garamond" w:eastAsia="Arial Unicode MS" w:hAnsi="Garamond" w:cs="Helvetica"/>
          <w:color w:val="000000" w:themeColor="text1"/>
          <w:sz w:val="22"/>
          <w:szCs w:val="22"/>
        </w:rPr>
        <w:t>, a point</w:t>
      </w:r>
      <w:r w:rsidRPr="00AF2203">
        <w:rPr>
          <w:rFonts w:ascii="Garamond" w:eastAsia="Arial Unicode MS" w:hAnsi="Garamond" w:cs="Helvetica"/>
          <w:color w:val="000000" w:themeColor="text1"/>
          <w:sz w:val="22"/>
          <w:szCs w:val="22"/>
        </w:rPr>
        <w:t xml:space="preserve"> </w:t>
      </w:r>
      <w:r w:rsidR="00201283" w:rsidRPr="00AF2203">
        <w:rPr>
          <w:rFonts w:ascii="Garamond" w:eastAsia="Arial Unicode MS" w:hAnsi="Garamond" w:cs="Helvetica"/>
          <w:color w:val="000000" w:themeColor="text1"/>
          <w:sz w:val="22"/>
          <w:szCs w:val="22"/>
        </w:rPr>
        <w:t>I readily conceded</w:t>
      </w:r>
      <w:r w:rsidRPr="00AF2203">
        <w:rPr>
          <w:rFonts w:ascii="Garamond" w:eastAsia="Arial Unicode MS" w:hAnsi="Garamond" w:cs="Helvetica"/>
          <w:color w:val="000000" w:themeColor="text1"/>
          <w:sz w:val="22"/>
          <w:szCs w:val="22"/>
        </w:rPr>
        <w:t xml:space="preserve">, thinking </w:t>
      </w:r>
      <w:r w:rsidR="00085F0F" w:rsidRPr="00AF2203">
        <w:rPr>
          <w:rFonts w:ascii="Garamond" w:eastAsia="Arial Unicode MS" w:hAnsi="Garamond" w:cs="Helvetica"/>
          <w:color w:val="000000" w:themeColor="text1"/>
          <w:sz w:val="22"/>
          <w:szCs w:val="22"/>
        </w:rPr>
        <w:t>about</w:t>
      </w:r>
      <w:r w:rsidRPr="00AF2203">
        <w:rPr>
          <w:rFonts w:ascii="Garamond" w:eastAsia="Arial Unicode MS" w:hAnsi="Garamond" w:cs="Helvetica"/>
          <w:color w:val="000000" w:themeColor="text1"/>
          <w:sz w:val="22"/>
          <w:szCs w:val="22"/>
        </w:rPr>
        <w:t xml:space="preserve"> the patriarch</w:t>
      </w:r>
      <w:r w:rsidR="001C33B3" w:rsidRPr="00AF2203">
        <w:rPr>
          <w:rFonts w:ascii="Garamond" w:eastAsia="Arial Unicode MS" w:hAnsi="Garamond" w:cs="Helvetica"/>
          <w:color w:val="000000" w:themeColor="text1"/>
          <w:sz w:val="22"/>
          <w:szCs w:val="22"/>
        </w:rPr>
        <w:t xml:space="preserve">al </w:t>
      </w:r>
      <w:r w:rsidRPr="00AF2203">
        <w:rPr>
          <w:rFonts w:ascii="Garamond" w:eastAsia="Arial Unicode MS" w:hAnsi="Garamond" w:cs="Helvetica"/>
          <w:color w:val="000000" w:themeColor="text1"/>
          <w:sz w:val="22"/>
          <w:szCs w:val="22"/>
        </w:rPr>
        <w:t xml:space="preserve">themes </w:t>
      </w:r>
      <w:r w:rsidR="00AA67E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didn’t know how to address</w:t>
      </w:r>
      <w:r w:rsidR="00407134" w:rsidRPr="00AF2203">
        <w:rPr>
          <w:rFonts w:ascii="Garamond" w:eastAsia="Arial Unicode MS" w:hAnsi="Garamond" w:cs="Helvetica"/>
          <w:color w:val="000000" w:themeColor="text1"/>
          <w:sz w:val="22"/>
          <w:szCs w:val="22"/>
        </w:rPr>
        <w:t xml:space="preserve"> but </w:t>
      </w:r>
      <w:r w:rsidR="00201283" w:rsidRPr="00AF2203">
        <w:rPr>
          <w:rFonts w:ascii="Garamond" w:eastAsia="Arial Unicode MS" w:hAnsi="Garamond" w:cs="Helvetica"/>
          <w:color w:val="000000" w:themeColor="text1"/>
          <w:sz w:val="22"/>
          <w:szCs w:val="22"/>
        </w:rPr>
        <w:t>would feel</w:t>
      </w:r>
      <w:r w:rsidR="00407134" w:rsidRPr="00AF2203">
        <w:rPr>
          <w:rFonts w:ascii="Garamond" w:eastAsia="Arial Unicode MS" w:hAnsi="Garamond" w:cs="Helvetica"/>
          <w:color w:val="000000" w:themeColor="text1"/>
          <w:sz w:val="22"/>
          <w:szCs w:val="22"/>
        </w:rPr>
        <w:t xml:space="preserve"> obliged to</w:t>
      </w:r>
      <w:r w:rsidR="00201283" w:rsidRPr="00AF2203">
        <w:rPr>
          <w:rFonts w:ascii="Garamond" w:eastAsia="Arial Unicode MS" w:hAnsi="Garamond" w:cs="Helvetica"/>
          <w:color w:val="000000" w:themeColor="text1"/>
          <w:sz w:val="22"/>
          <w:szCs w:val="22"/>
        </w:rPr>
        <w:t xml:space="preserve"> </w:t>
      </w:r>
      <w:r w:rsidR="00F87E6D" w:rsidRPr="00AF2203">
        <w:rPr>
          <w:rFonts w:ascii="Garamond" w:eastAsia="Arial Unicode MS" w:hAnsi="Garamond" w:cs="Helvetica"/>
          <w:color w:val="000000" w:themeColor="text1"/>
          <w:sz w:val="22"/>
          <w:szCs w:val="22"/>
        </w:rPr>
        <w:t xml:space="preserve">do if the game had </w:t>
      </w:r>
      <w:r w:rsidR="00201283" w:rsidRPr="00AF2203">
        <w:rPr>
          <w:rFonts w:ascii="Garamond" w:eastAsia="Arial Unicode MS" w:hAnsi="Garamond" w:cs="Helvetica"/>
          <w:color w:val="000000" w:themeColor="text1"/>
          <w:sz w:val="22"/>
          <w:szCs w:val="22"/>
        </w:rPr>
        <w:t xml:space="preserve">a </w:t>
      </w:r>
      <w:r w:rsidR="00C135F0" w:rsidRPr="00AF2203">
        <w:rPr>
          <w:rFonts w:ascii="Garamond" w:eastAsia="Arial Unicode MS" w:hAnsi="Garamond" w:cs="Helvetica"/>
          <w:color w:val="000000" w:themeColor="text1"/>
          <w:sz w:val="22"/>
          <w:szCs w:val="22"/>
        </w:rPr>
        <w:t>present-day</w:t>
      </w:r>
      <w:r w:rsidR="00201283" w:rsidRPr="00AF2203">
        <w:rPr>
          <w:rFonts w:ascii="Garamond" w:eastAsia="Arial Unicode MS" w:hAnsi="Garamond" w:cs="Helvetica"/>
          <w:color w:val="000000" w:themeColor="text1"/>
          <w:sz w:val="22"/>
          <w:szCs w:val="22"/>
        </w:rPr>
        <w:t xml:space="preserve"> backdrop</w:t>
      </w:r>
      <w:r w:rsidRPr="00AF2203">
        <w:rPr>
          <w:rFonts w:ascii="Garamond" w:eastAsia="Arial Unicode MS" w:hAnsi="Garamond" w:cs="Helvetica"/>
          <w:color w:val="000000" w:themeColor="text1"/>
          <w:sz w:val="22"/>
          <w:szCs w:val="22"/>
        </w:rPr>
        <w:t>.</w:t>
      </w:r>
    </w:p>
    <w:p w14:paraId="0C44860F" w14:textId="29D6FE7E" w:rsidR="006418D7" w:rsidRPr="00AF2203" w:rsidRDefault="006418D7" w:rsidP="009048D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654CEB" w:rsidRPr="00AF2203">
        <w:rPr>
          <w:rFonts w:ascii="Garamond" w:eastAsia="Arial Unicode MS" w:hAnsi="Garamond" w:cs="Helvetica"/>
          <w:color w:val="000000" w:themeColor="text1"/>
          <w:sz w:val="22"/>
          <w:szCs w:val="22"/>
        </w:rPr>
        <w:t xml:space="preserve">how </w:t>
      </w:r>
      <w:proofErr w:type="spellStart"/>
      <w:r w:rsidRPr="00AF2203">
        <w:rPr>
          <w:rFonts w:ascii="Garamond" w:eastAsia="Arial Unicode MS" w:hAnsi="Garamond" w:cs="Helvetica"/>
          <w:color w:val="000000" w:themeColor="text1"/>
          <w:sz w:val="22"/>
          <w:szCs w:val="22"/>
        </w:rPr>
        <w:t>bout</w:t>
      </w:r>
      <w:proofErr w:type="spellEnd"/>
      <w:r w:rsidRPr="00AF2203">
        <w:rPr>
          <w:rFonts w:ascii="Garamond" w:eastAsia="Arial Unicode MS" w:hAnsi="Garamond" w:cs="Helvetica"/>
          <w:color w:val="000000" w:themeColor="text1"/>
          <w:sz w:val="22"/>
          <w:szCs w:val="22"/>
        </w:rPr>
        <w:t xml:space="preserve"> </w:t>
      </w:r>
      <w:r w:rsidR="00080F1C">
        <w:rPr>
          <w:rFonts w:ascii="Garamond" w:eastAsia="Arial Unicode MS" w:hAnsi="Garamond" w:cs="Helvetica"/>
          <w:color w:val="000000" w:themeColor="text1"/>
          <w:sz w:val="22"/>
          <w:szCs w:val="22"/>
        </w:rPr>
        <w:t xml:space="preserve">maybe </w:t>
      </w:r>
      <w:r w:rsidRPr="00AF2203">
        <w:rPr>
          <w:rFonts w:ascii="Garamond" w:eastAsia="Arial Unicode MS" w:hAnsi="Garamond" w:cs="Helvetica"/>
          <w:color w:val="000000" w:themeColor="text1"/>
          <w:sz w:val="22"/>
          <w:szCs w:val="22"/>
        </w:rPr>
        <w:t xml:space="preserve">wrapping it up in a </w:t>
      </w:r>
      <w:r w:rsidR="00654CEB"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yber punk</w:t>
      </w:r>
      <w:r w:rsidR="00654C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gothic vibe?</w:t>
      </w:r>
      <w:r w:rsidR="00B36FD7" w:rsidRPr="00AF2203">
        <w:rPr>
          <w:rFonts w:ascii="Garamond" w:eastAsia="Arial Unicode MS" w:hAnsi="Garamond" w:cs="Helvetica"/>
          <w:color w:val="000000" w:themeColor="text1"/>
          <w:sz w:val="22"/>
          <w:szCs w:val="22"/>
        </w:rPr>
        <w:t>’</w:t>
      </w:r>
    </w:p>
    <w:p w14:paraId="5A7C1350" w14:textId="5B46DD0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6709" w:rsidRPr="00746709">
        <w:rPr>
          <w:rFonts w:ascii="Garamond" w:eastAsia="Arial Unicode MS" w:hAnsi="Garamond" w:cs="Helvetica"/>
          <w:i/>
          <w:iCs/>
          <w:color w:val="000000" w:themeColor="text1"/>
          <w:sz w:val="22"/>
          <w:szCs w:val="22"/>
        </w:rPr>
        <w:t>M</w:t>
      </w:r>
      <w:r w:rsidR="00B36FD7" w:rsidRPr="00746709">
        <w:rPr>
          <w:rFonts w:ascii="Garamond" w:eastAsia="Arial Unicode MS" w:hAnsi="Garamond" w:cs="Helvetica"/>
          <w:i/>
          <w:iCs/>
          <w:color w:val="000000" w:themeColor="text1"/>
          <w:sz w:val="22"/>
          <w:szCs w:val="22"/>
        </w:rPr>
        <w:t>aybe</w:t>
      </w:r>
      <w:r w:rsidR="00B36FD7" w:rsidRPr="00AF2203">
        <w:rPr>
          <w:rFonts w:ascii="Garamond" w:eastAsia="Arial Unicode MS" w:hAnsi="Garamond" w:cs="Helvetica"/>
          <w:color w:val="000000" w:themeColor="text1"/>
          <w:sz w:val="22"/>
          <w:szCs w:val="22"/>
        </w:rPr>
        <w:t xml:space="preserve">,’ I said, </w:t>
      </w:r>
      <w:r w:rsidR="000C5A5D" w:rsidRPr="00AF2203">
        <w:rPr>
          <w:rFonts w:ascii="Garamond" w:eastAsia="Arial Unicode MS" w:hAnsi="Garamond" w:cs="Helvetica"/>
          <w:color w:val="000000" w:themeColor="text1"/>
          <w:sz w:val="22"/>
          <w:szCs w:val="22"/>
        </w:rPr>
        <w:t>in a way</w:t>
      </w:r>
      <w:r w:rsidR="00B65F01" w:rsidRPr="00AF2203">
        <w:rPr>
          <w:rFonts w:ascii="Garamond" w:eastAsia="Arial Unicode MS" w:hAnsi="Garamond" w:cs="Helvetica"/>
          <w:color w:val="000000" w:themeColor="text1"/>
          <w:sz w:val="22"/>
          <w:szCs w:val="22"/>
        </w:rPr>
        <w:t xml:space="preserve"> that meant</w:t>
      </w:r>
      <w:r w:rsidR="00B36FD7" w:rsidRPr="00AF2203">
        <w:rPr>
          <w:rFonts w:ascii="Garamond" w:eastAsia="Arial Unicode MS" w:hAnsi="Garamond" w:cs="Helvetica"/>
          <w:color w:val="000000" w:themeColor="text1"/>
          <w:sz w:val="22"/>
          <w:szCs w:val="22"/>
        </w:rPr>
        <w:t xml:space="preserve"> “definitely not”</w:t>
      </w:r>
      <w:r w:rsidRPr="00AF2203">
        <w:rPr>
          <w:rFonts w:ascii="Garamond" w:eastAsia="Arial Unicode MS" w:hAnsi="Garamond" w:cs="Helvetica"/>
          <w:color w:val="000000" w:themeColor="text1"/>
          <w:sz w:val="22"/>
          <w:szCs w:val="22"/>
        </w:rPr>
        <w:t>.</w:t>
      </w:r>
    </w:p>
    <w:p w14:paraId="1CAA82FF" w14:textId="3C668D50" w:rsidR="008C5B09" w:rsidRPr="00AF2203" w:rsidRDefault="004B68BC"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explained my desire</w:t>
      </w:r>
      <w:r w:rsidR="006418D7" w:rsidRPr="00AF2203">
        <w:rPr>
          <w:rFonts w:ascii="Garamond" w:eastAsia="Arial Unicode MS" w:hAnsi="Garamond" w:cs="Helvetica"/>
          <w:color w:val="000000" w:themeColor="text1"/>
          <w:sz w:val="22"/>
          <w:szCs w:val="22"/>
        </w:rPr>
        <w:t xml:space="preserve"> to show a less glamorous and more complex </w:t>
      </w:r>
      <w:r w:rsidRPr="00AF2203">
        <w:rPr>
          <w:rFonts w:ascii="Garamond" w:eastAsia="Arial Unicode MS" w:hAnsi="Garamond" w:cs="Helvetica"/>
          <w:color w:val="000000" w:themeColor="text1"/>
          <w:sz w:val="22"/>
          <w:szCs w:val="22"/>
        </w:rPr>
        <w:t>vision of the future</w:t>
      </w:r>
      <w:r w:rsidR="009E5788"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slowing of change on the </w:t>
      </w:r>
      <w:r w:rsidR="007D37DC" w:rsidRPr="00AF2203">
        <w:rPr>
          <w:rFonts w:ascii="Garamond" w:eastAsia="Arial Unicode MS" w:hAnsi="Garamond" w:cs="Helvetica"/>
          <w:color w:val="000000" w:themeColor="text1"/>
          <w:sz w:val="22"/>
          <w:szCs w:val="22"/>
        </w:rPr>
        <w:t>social</w:t>
      </w:r>
      <w:r w:rsidR="006418D7" w:rsidRPr="00AF2203">
        <w:rPr>
          <w:rFonts w:ascii="Garamond" w:eastAsia="Arial Unicode MS" w:hAnsi="Garamond" w:cs="Helvetica"/>
          <w:color w:val="000000" w:themeColor="text1"/>
          <w:sz w:val="22"/>
          <w:szCs w:val="22"/>
        </w:rPr>
        <w:t xml:space="preserve"> landscape</w:t>
      </w:r>
      <w:r w:rsidR="00E12129">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a flattening of time towards a </w:t>
      </w:r>
      <w:r w:rsidR="008C5B09" w:rsidRPr="00AF2203">
        <w:rPr>
          <w:rFonts w:ascii="Garamond" w:eastAsia="Arial Unicode MS" w:hAnsi="Garamond" w:cs="Helvetica"/>
          <w:color w:val="000000" w:themeColor="text1"/>
          <w:sz w:val="22"/>
          <w:szCs w:val="22"/>
        </w:rPr>
        <w:t xml:space="preserve">cultural </w:t>
      </w:r>
      <w:r w:rsidR="006418D7" w:rsidRPr="00AF2203">
        <w:rPr>
          <w:rFonts w:ascii="Garamond" w:eastAsia="Arial Unicode MS" w:hAnsi="Garamond" w:cs="Helvetica"/>
          <w:color w:val="000000" w:themeColor="text1"/>
          <w:sz w:val="22"/>
          <w:szCs w:val="22"/>
        </w:rPr>
        <w:t>homogenisation</w:t>
      </w:r>
      <w:r w:rsidR="00290611"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hollow, whimpering pre-echoes</w:t>
      </w:r>
      <w:r w:rsidR="006418D7" w:rsidRPr="00AF2203">
        <w:rPr>
          <w:rFonts w:ascii="Garamond" w:eastAsia="Arial Unicode MS" w:hAnsi="Garamond" w:cs="Helvetica"/>
          <w:iCs/>
          <w:color w:val="000000" w:themeColor="text1"/>
          <w:sz w:val="22"/>
          <w:szCs w:val="22"/>
        </w:rPr>
        <w:t xml:space="preserve"> of </w:t>
      </w:r>
      <w:r w:rsidR="00183728" w:rsidRPr="00AF2203">
        <w:rPr>
          <w:rFonts w:ascii="Garamond" w:eastAsia="Arial Unicode MS" w:hAnsi="Garamond" w:cs="Helvetica"/>
          <w:iCs/>
          <w:color w:val="000000" w:themeColor="text1"/>
          <w:sz w:val="22"/>
          <w:szCs w:val="22"/>
        </w:rPr>
        <w:t>a</w:t>
      </w:r>
      <w:r w:rsidR="0015510B" w:rsidRPr="00AF2203">
        <w:rPr>
          <w:rFonts w:ascii="Garamond" w:eastAsia="Arial Unicode MS" w:hAnsi="Garamond" w:cs="Helvetica"/>
          <w:iCs/>
          <w:color w:val="000000" w:themeColor="text1"/>
          <w:sz w:val="22"/>
          <w:szCs w:val="22"/>
        </w:rPr>
        <w:t xml:space="preserve"> horizontal</w:t>
      </w:r>
      <w:r w:rsidR="006418D7" w:rsidRPr="00AF2203">
        <w:rPr>
          <w:rFonts w:ascii="Garamond" w:eastAsia="Arial Unicode MS" w:hAnsi="Garamond" w:cs="Helvetica"/>
          <w:iCs/>
          <w:color w:val="000000" w:themeColor="text1"/>
          <w:sz w:val="22"/>
          <w:szCs w:val="22"/>
        </w:rPr>
        <w:t xml:space="preserve"> singularity.</w:t>
      </w:r>
      <w:r w:rsidR="006418D7" w:rsidRPr="00AF2203">
        <w:rPr>
          <w:rStyle w:val="FootnoteReference"/>
          <w:rFonts w:ascii="Garamond" w:eastAsia="Arial Unicode MS" w:hAnsi="Garamond" w:cs="Helvetica"/>
          <w:iCs/>
          <w:color w:val="000000" w:themeColor="text1"/>
          <w:sz w:val="22"/>
          <w:szCs w:val="22"/>
        </w:rPr>
        <w:footnoteReference w:id="57"/>
      </w:r>
      <w:r w:rsidR="006418D7" w:rsidRPr="00AF2203">
        <w:rPr>
          <w:rFonts w:ascii="Garamond" w:eastAsia="Arial Unicode MS" w:hAnsi="Garamond" w:cs="Helvetica"/>
          <w:iCs/>
          <w:color w:val="000000" w:themeColor="text1"/>
          <w:sz w:val="22"/>
          <w:szCs w:val="22"/>
        </w:rPr>
        <w:t xml:space="preserve"> </w:t>
      </w:r>
    </w:p>
    <w:p w14:paraId="384192A8" w14:textId="6BC3AA03" w:rsidR="00EC47C7"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0A3856" w:rsidRPr="00AF2203">
        <w:rPr>
          <w:rFonts w:ascii="Garamond" w:eastAsia="Arial Unicode MS" w:hAnsi="Garamond" w:cs="Helvetica"/>
          <w:iCs/>
          <w:color w:val="000000" w:themeColor="text1"/>
          <w:sz w:val="22"/>
          <w:szCs w:val="22"/>
        </w:rPr>
        <w:t>Your flat-lined singularity s</w:t>
      </w:r>
      <w:r w:rsidRPr="00AF2203">
        <w:rPr>
          <w:rFonts w:ascii="Garamond" w:eastAsia="Arial Unicode MS" w:hAnsi="Garamond" w:cs="Helvetica"/>
          <w:iCs/>
          <w:color w:val="000000" w:themeColor="text1"/>
          <w:sz w:val="22"/>
          <w:szCs w:val="22"/>
        </w:rPr>
        <w:t xml:space="preserve">ounds </w:t>
      </w:r>
      <w:r w:rsidR="00F042A5" w:rsidRPr="00AF2203">
        <w:rPr>
          <w:rFonts w:ascii="Garamond" w:eastAsia="Arial Unicode MS" w:hAnsi="Garamond" w:cs="Helvetica"/>
          <w:iCs/>
          <w:color w:val="000000" w:themeColor="text1"/>
          <w:sz w:val="22"/>
          <w:szCs w:val="22"/>
        </w:rPr>
        <w:t xml:space="preserve">like the </w:t>
      </w:r>
      <w:r w:rsidR="00D03D92" w:rsidRPr="00AF2203">
        <w:rPr>
          <w:rFonts w:ascii="Garamond" w:eastAsia="Arial Unicode MS" w:hAnsi="Garamond" w:cs="Helvetica"/>
          <w:iCs/>
          <w:color w:val="000000" w:themeColor="text1"/>
          <w:sz w:val="22"/>
          <w:szCs w:val="22"/>
        </w:rPr>
        <w:t>E</w:t>
      </w:r>
      <w:r w:rsidR="00F042A5" w:rsidRPr="00AF2203">
        <w:rPr>
          <w:rFonts w:ascii="Garamond" w:eastAsia="Arial Unicode MS" w:hAnsi="Garamond" w:cs="Helvetica"/>
          <w:iCs/>
          <w:color w:val="000000" w:themeColor="text1"/>
          <w:sz w:val="22"/>
          <w:szCs w:val="22"/>
        </w:rPr>
        <w:t xml:space="preserve">nd of </w:t>
      </w:r>
      <w:r w:rsidR="00D03D92" w:rsidRPr="00AF2203">
        <w:rPr>
          <w:rFonts w:ascii="Garamond" w:eastAsia="Arial Unicode MS" w:hAnsi="Garamond" w:cs="Helvetica"/>
          <w:iCs/>
          <w:color w:val="000000" w:themeColor="text1"/>
          <w:sz w:val="22"/>
          <w:szCs w:val="22"/>
        </w:rPr>
        <w:t>H</w:t>
      </w:r>
      <w:r w:rsidR="00F042A5" w:rsidRPr="00AF2203">
        <w:rPr>
          <w:rFonts w:ascii="Garamond" w:eastAsia="Arial Unicode MS" w:hAnsi="Garamond" w:cs="Helvetica"/>
          <w:iCs/>
          <w:color w:val="000000" w:themeColor="text1"/>
          <w:sz w:val="22"/>
          <w:szCs w:val="22"/>
        </w:rPr>
        <w:t>istory</w:t>
      </w:r>
      <w:r w:rsidR="000A3856"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said Radwan. ‘</w:t>
      </w:r>
      <w:r w:rsidR="00EC47C7">
        <w:rPr>
          <w:rFonts w:ascii="Garamond" w:eastAsia="Arial Unicode MS" w:hAnsi="Garamond" w:cs="Helvetica"/>
          <w:iCs/>
          <w:color w:val="000000" w:themeColor="text1"/>
          <w:sz w:val="22"/>
          <w:szCs w:val="22"/>
        </w:rPr>
        <w:t xml:space="preserve">And I think the whole idea stinks. Mankind is inherently differentiable. </w:t>
      </w:r>
      <w:r w:rsidR="00E12129">
        <w:rPr>
          <w:rFonts w:ascii="Garamond" w:eastAsia="Arial Unicode MS" w:hAnsi="Garamond" w:cs="Helvetica"/>
          <w:iCs/>
          <w:color w:val="000000" w:themeColor="text1"/>
          <w:sz w:val="22"/>
          <w:szCs w:val="22"/>
        </w:rPr>
        <w:t>Like the</w:t>
      </w:r>
      <w:r w:rsidR="00EC47C7">
        <w:rPr>
          <w:rFonts w:ascii="Garamond" w:eastAsia="Arial Unicode MS" w:hAnsi="Garamond" w:cs="Helvetica"/>
          <w:iCs/>
          <w:color w:val="000000" w:themeColor="text1"/>
          <w:sz w:val="22"/>
          <w:szCs w:val="22"/>
        </w:rPr>
        <w:t xml:space="preserve"> swoosh function. Just ask Nike.’</w:t>
      </w:r>
    </w:p>
    <w:p w14:paraId="419D37C6" w14:textId="26D388B9" w:rsidR="00EC47C7" w:rsidRDefault="00EC47C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I chuckled</w:t>
      </w:r>
      <w:r w:rsidR="00E12129">
        <w:rPr>
          <w:rFonts w:ascii="Garamond" w:eastAsia="Arial Unicode MS" w:hAnsi="Garamond" w:cs="Helvetica"/>
          <w:iCs/>
          <w:color w:val="000000" w:themeColor="text1"/>
          <w:sz w:val="22"/>
          <w:szCs w:val="22"/>
        </w:rPr>
        <w:t xml:space="preserve"> at his multi-modal pun</w:t>
      </w:r>
      <w:r w:rsidR="00844A66">
        <w:rPr>
          <w:rFonts w:ascii="Garamond" w:eastAsia="Arial Unicode MS" w:hAnsi="Garamond" w:cs="Helvetica"/>
          <w:iCs/>
          <w:color w:val="000000" w:themeColor="text1"/>
          <w:sz w:val="22"/>
          <w:szCs w:val="22"/>
        </w:rPr>
        <w:t>.</w:t>
      </w:r>
    </w:p>
    <w:p w14:paraId="751D7C14" w14:textId="1BA9293A" w:rsidR="006418D7" w:rsidRPr="00AF2203" w:rsidRDefault="004B1B9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t>
      </w:r>
      <w:r w:rsidR="00C034A8">
        <w:rPr>
          <w:rFonts w:ascii="Garamond" w:eastAsia="Arial Unicode MS" w:hAnsi="Garamond" w:cs="Helvetica"/>
          <w:iCs/>
          <w:color w:val="000000" w:themeColor="text1"/>
          <w:sz w:val="22"/>
          <w:szCs w:val="22"/>
        </w:rPr>
        <w:t>I</w:t>
      </w:r>
      <w:r w:rsidR="00B21290" w:rsidRPr="00AF2203">
        <w:rPr>
          <w:rFonts w:ascii="Garamond" w:eastAsia="Arial Unicode MS" w:hAnsi="Garamond" w:cs="Helvetica"/>
          <w:iCs/>
          <w:color w:val="000000" w:themeColor="text1"/>
          <w:sz w:val="22"/>
          <w:szCs w:val="22"/>
        </w:rPr>
        <w:t xml:space="preserve">t’s </w:t>
      </w:r>
      <w:r w:rsidR="00844A66">
        <w:rPr>
          <w:rFonts w:ascii="Garamond" w:eastAsia="Arial Unicode MS" w:hAnsi="Garamond" w:cs="Helvetica"/>
          <w:iCs/>
          <w:color w:val="000000" w:themeColor="text1"/>
          <w:sz w:val="22"/>
          <w:szCs w:val="22"/>
        </w:rPr>
        <w:t>a</w:t>
      </w:r>
      <w:r w:rsidR="00B21290" w:rsidRPr="00AF2203">
        <w:rPr>
          <w:rFonts w:ascii="Garamond" w:eastAsia="Arial Unicode MS" w:hAnsi="Garamond" w:cs="Helvetica"/>
          <w:iCs/>
          <w:color w:val="000000" w:themeColor="text1"/>
          <w:sz w:val="22"/>
          <w:szCs w:val="22"/>
        </w:rPr>
        <w:t xml:space="preserve"> culmination of the enlightenment</w:t>
      </w:r>
      <w:r w:rsidR="00C034A8">
        <w:rPr>
          <w:rFonts w:ascii="Garamond" w:eastAsia="Arial Unicode MS" w:hAnsi="Garamond" w:cs="Helvetica"/>
          <w:iCs/>
          <w:color w:val="000000" w:themeColor="text1"/>
          <w:sz w:val="22"/>
          <w:szCs w:val="22"/>
        </w:rPr>
        <w:t>,’ he proclaimed.</w:t>
      </w:r>
      <w:r w:rsidR="00B21290" w:rsidRPr="00AF2203">
        <w:rPr>
          <w:rFonts w:ascii="Garamond" w:eastAsia="Arial Unicode MS" w:hAnsi="Garamond" w:cs="Helvetica"/>
          <w:iCs/>
          <w:color w:val="000000" w:themeColor="text1"/>
          <w:sz w:val="22"/>
          <w:szCs w:val="22"/>
        </w:rPr>
        <w:t xml:space="preserve"> </w:t>
      </w:r>
      <w:r w:rsidR="00C034A8">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Didn’t think that was your cup</w:t>
      </w:r>
      <w:r w:rsidR="00B21290" w:rsidRPr="00AF2203">
        <w:rPr>
          <w:rFonts w:ascii="Garamond" w:eastAsia="Arial Unicode MS" w:hAnsi="Garamond" w:cs="Helvetica"/>
          <w:iCs/>
          <w:color w:val="000000" w:themeColor="text1"/>
          <w:sz w:val="22"/>
          <w:szCs w:val="22"/>
        </w:rPr>
        <w:t xml:space="preserve"> of </w:t>
      </w:r>
      <w:r w:rsidR="006418D7" w:rsidRPr="00AF2203">
        <w:rPr>
          <w:rFonts w:ascii="Garamond" w:eastAsia="Arial Unicode MS" w:hAnsi="Garamond" w:cs="Helvetica"/>
          <w:iCs/>
          <w:color w:val="000000" w:themeColor="text1"/>
          <w:sz w:val="22"/>
          <w:szCs w:val="22"/>
        </w:rPr>
        <w:t xml:space="preserve">tea. You always complained </w:t>
      </w:r>
      <w:r w:rsidR="00C034A8">
        <w:rPr>
          <w:rFonts w:ascii="Garamond" w:eastAsia="Arial Unicode MS" w:hAnsi="Garamond" w:cs="Helvetica"/>
          <w:iCs/>
          <w:color w:val="000000" w:themeColor="text1"/>
          <w:sz w:val="22"/>
          <w:szCs w:val="22"/>
        </w:rPr>
        <w:lastRenderedPageBreak/>
        <w:t>those Cyberpunk visions were too obvious, that</w:t>
      </w:r>
      <w:r w:rsidR="006418D7" w:rsidRPr="00AF2203">
        <w:rPr>
          <w:rFonts w:ascii="Garamond" w:eastAsia="Arial Unicode MS" w:hAnsi="Garamond" w:cs="Helvetica"/>
          <w:iCs/>
          <w:color w:val="000000" w:themeColor="text1"/>
          <w:sz w:val="22"/>
          <w:szCs w:val="22"/>
        </w:rPr>
        <w:t xml:space="preserve"> it was too easy to predict a dystopic future</w:t>
      </w:r>
      <w:r w:rsidR="00C034A8">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full of Morlocks and Eloi.’</w:t>
      </w:r>
      <w:r w:rsidR="006418D7" w:rsidRPr="00AF2203">
        <w:rPr>
          <w:rStyle w:val="FootnoteReference"/>
          <w:rFonts w:ascii="Garamond" w:eastAsia="Arial Unicode MS" w:hAnsi="Garamond" w:cs="Helvetica"/>
          <w:iCs/>
          <w:color w:val="000000" w:themeColor="text1"/>
          <w:sz w:val="22"/>
          <w:szCs w:val="22"/>
        </w:rPr>
        <w:footnoteReference w:id="58"/>
      </w:r>
    </w:p>
    <w:p w14:paraId="072E0733" w14:textId="3CA54F1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‘I’m not saying it will be </w:t>
      </w:r>
      <w:r w:rsidR="008116AD" w:rsidRPr="00AF2203">
        <w:rPr>
          <w:rFonts w:ascii="Garamond" w:eastAsia="Arial Unicode MS" w:hAnsi="Garamond" w:cs="Helvetica"/>
          <w:iCs/>
          <w:color w:val="000000" w:themeColor="text1"/>
          <w:sz w:val="22"/>
          <w:szCs w:val="22"/>
        </w:rPr>
        <w:t xml:space="preserve">a </w:t>
      </w:r>
      <w:r w:rsidRPr="00AF2203">
        <w:rPr>
          <w:rFonts w:ascii="Garamond" w:eastAsia="Arial Unicode MS" w:hAnsi="Garamond" w:cs="Helvetica"/>
          <w:iCs/>
          <w:color w:val="000000" w:themeColor="text1"/>
          <w:sz w:val="22"/>
          <w:szCs w:val="22"/>
        </w:rPr>
        <w:t>dystopi</w:t>
      </w:r>
      <w:r w:rsidR="008116AD" w:rsidRPr="00AF2203">
        <w:rPr>
          <w:rFonts w:ascii="Garamond" w:eastAsia="Arial Unicode MS" w:hAnsi="Garamond" w:cs="Helvetica"/>
          <w:iCs/>
          <w:color w:val="000000" w:themeColor="text1"/>
          <w:sz w:val="22"/>
          <w:szCs w:val="22"/>
        </w:rPr>
        <w:t>a</w:t>
      </w:r>
      <w:r w:rsidR="009C4916" w:rsidRPr="00AF2203">
        <w:rPr>
          <w:rFonts w:ascii="Garamond" w:eastAsia="Arial Unicode MS" w:hAnsi="Garamond" w:cs="Helvetica"/>
          <w:iCs/>
          <w:color w:val="000000" w:themeColor="text1"/>
          <w:sz w:val="22"/>
          <w:szCs w:val="22"/>
        </w:rPr>
        <w:t xml:space="preserve">, </w:t>
      </w:r>
      <w:r w:rsidR="00A346DE" w:rsidRPr="00AF2203">
        <w:rPr>
          <w:rFonts w:ascii="Garamond" w:eastAsia="Arial Unicode MS" w:hAnsi="Garamond" w:cs="Helvetica"/>
          <w:iCs/>
          <w:color w:val="000000" w:themeColor="text1"/>
          <w:sz w:val="22"/>
          <w:szCs w:val="22"/>
        </w:rPr>
        <w:t xml:space="preserve">although </w:t>
      </w:r>
      <w:r w:rsidR="009C4916" w:rsidRPr="00AF2203">
        <w:rPr>
          <w:rFonts w:ascii="Garamond" w:eastAsia="Arial Unicode MS" w:hAnsi="Garamond" w:cs="Helvetica"/>
          <w:iCs/>
          <w:color w:val="000000" w:themeColor="text1"/>
          <w:sz w:val="22"/>
          <w:szCs w:val="22"/>
        </w:rPr>
        <w:t>it might seem so now.</w:t>
      </w:r>
      <w:r w:rsidR="00BA6909" w:rsidRPr="00AF2203">
        <w:rPr>
          <w:rFonts w:ascii="Garamond" w:eastAsia="Arial Unicode MS" w:hAnsi="Garamond" w:cs="Helvetica"/>
          <w:iCs/>
          <w:color w:val="000000" w:themeColor="text1"/>
          <w:sz w:val="22"/>
          <w:szCs w:val="22"/>
        </w:rPr>
        <w:t xml:space="preserve"> </w:t>
      </w:r>
      <w:r w:rsidR="00D62D00" w:rsidRPr="00AF2203">
        <w:rPr>
          <w:rFonts w:ascii="Garamond" w:eastAsia="Arial Unicode MS" w:hAnsi="Garamond" w:cs="Helvetica"/>
          <w:iCs/>
          <w:color w:val="000000" w:themeColor="text1"/>
          <w:sz w:val="22"/>
          <w:szCs w:val="22"/>
        </w:rPr>
        <w:t>T</w:t>
      </w:r>
      <w:r w:rsidRPr="00AF2203">
        <w:rPr>
          <w:rFonts w:ascii="Garamond" w:eastAsia="Arial Unicode MS" w:hAnsi="Garamond" w:cs="Helvetica"/>
          <w:iCs/>
          <w:color w:val="000000" w:themeColor="text1"/>
          <w:sz w:val="22"/>
          <w:szCs w:val="22"/>
        </w:rPr>
        <w:t xml:space="preserve">his horizon is something we </w:t>
      </w:r>
      <w:r w:rsidR="001B104A" w:rsidRPr="00AF2203">
        <w:rPr>
          <w:rFonts w:ascii="Garamond" w:eastAsia="Arial Unicode MS" w:hAnsi="Garamond" w:cs="Helvetica"/>
          <w:iCs/>
          <w:color w:val="000000" w:themeColor="text1"/>
          <w:sz w:val="22"/>
          <w:szCs w:val="22"/>
        </w:rPr>
        <w:t>haven’t</w:t>
      </w:r>
      <w:r w:rsidRPr="00AF2203">
        <w:rPr>
          <w:rFonts w:ascii="Garamond" w:eastAsia="Arial Unicode MS" w:hAnsi="Garamond" w:cs="Helvetica"/>
          <w:iCs/>
          <w:color w:val="000000" w:themeColor="text1"/>
          <w:sz w:val="22"/>
          <w:szCs w:val="22"/>
        </w:rPr>
        <w:t xml:space="preserve"> </w:t>
      </w:r>
      <w:r w:rsidR="00F37D0A"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t>
      </w:r>
      <w:r w:rsidR="00D76672" w:rsidRPr="00AF2203">
        <w:rPr>
          <w:rFonts w:ascii="Garamond" w:eastAsia="Arial Unicode MS" w:hAnsi="Garamond" w:cs="Helvetica"/>
          <w:iCs/>
          <w:color w:val="000000" w:themeColor="text1"/>
          <w:sz w:val="22"/>
          <w:szCs w:val="22"/>
        </w:rPr>
        <w:t xml:space="preserve">perhaps </w:t>
      </w:r>
      <w:r w:rsidR="00F542C5" w:rsidRPr="00AF2203">
        <w:rPr>
          <w:rFonts w:ascii="Garamond" w:eastAsia="Arial Unicode MS" w:hAnsi="Garamond" w:cs="Helvetica"/>
          <w:i/>
          <w:color w:val="000000" w:themeColor="text1"/>
          <w:sz w:val="22"/>
          <w:szCs w:val="22"/>
        </w:rPr>
        <w:t>can’t</w:t>
      </w:r>
      <w:r w:rsidR="00F542C5" w:rsidRPr="00AF2203">
        <w:rPr>
          <w:rFonts w:ascii="Garamond" w:eastAsia="Arial Unicode MS" w:hAnsi="Garamond" w:cs="Helvetica"/>
          <w:iCs/>
          <w:color w:val="000000" w:themeColor="text1"/>
          <w:sz w:val="22"/>
          <w:szCs w:val="22"/>
        </w:rPr>
        <w:t xml:space="preserve"> imagine yet. </w:t>
      </w:r>
      <w:r w:rsidRPr="00AF2203">
        <w:rPr>
          <w:rFonts w:ascii="Garamond" w:eastAsia="Arial Unicode MS" w:hAnsi="Garamond" w:cs="Helvetica"/>
          <w:iCs/>
          <w:color w:val="000000" w:themeColor="text1"/>
          <w:sz w:val="22"/>
          <w:szCs w:val="22"/>
        </w:rPr>
        <w:t xml:space="preserve">We’re heading towards a goal </w:t>
      </w:r>
      <w:r w:rsidR="00A515D7" w:rsidRPr="00AF2203">
        <w:rPr>
          <w:rFonts w:ascii="Garamond" w:eastAsia="Arial Unicode MS" w:hAnsi="Garamond" w:cs="Helvetica"/>
          <w:iCs/>
          <w:color w:val="000000" w:themeColor="text1"/>
          <w:sz w:val="22"/>
          <w:szCs w:val="22"/>
        </w:rPr>
        <w:t>we can</w:t>
      </w:r>
      <w:r w:rsidR="001B104A" w:rsidRPr="00AF2203">
        <w:rPr>
          <w:rFonts w:ascii="Garamond" w:eastAsia="Arial Unicode MS" w:hAnsi="Garamond" w:cs="Helvetica"/>
          <w:iCs/>
          <w:color w:val="000000" w:themeColor="text1"/>
          <w:sz w:val="22"/>
          <w:szCs w:val="22"/>
        </w:rPr>
        <w:t>’</w:t>
      </w:r>
      <w:r w:rsidR="00A515D7" w:rsidRPr="00AF2203">
        <w:rPr>
          <w:rFonts w:ascii="Garamond" w:eastAsia="Arial Unicode MS" w:hAnsi="Garamond" w:cs="Helvetica"/>
          <w:iCs/>
          <w:color w:val="000000" w:themeColor="text1"/>
          <w:sz w:val="22"/>
          <w:szCs w:val="22"/>
        </w:rPr>
        <w:t>t see</w:t>
      </w:r>
      <w:r w:rsidRPr="00AF2203">
        <w:rPr>
          <w:rFonts w:ascii="Garamond" w:eastAsia="Arial Unicode MS" w:hAnsi="Garamond" w:cs="Helvetica"/>
          <w:iCs/>
          <w:color w:val="000000" w:themeColor="text1"/>
          <w:sz w:val="22"/>
          <w:szCs w:val="22"/>
        </w:rPr>
        <w:t>, like a fox heading-off a rabbit on a bend.’</w:t>
      </w:r>
    </w:p>
    <w:p w14:paraId="0BD6F3CA" w14:textId="374D2DD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‘You’re betraying your Englishness</w:t>
      </w:r>
      <w:r w:rsidR="0085371E"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old chap. Maybe trying to </w:t>
      </w:r>
      <w:r w:rsidR="00425DA9" w:rsidRPr="00AF2203">
        <w:rPr>
          <w:rFonts w:ascii="Garamond" w:eastAsia="Arial Unicode MS" w:hAnsi="Garamond" w:cs="Helvetica"/>
          <w:iCs/>
          <w:color w:val="000000" w:themeColor="text1"/>
          <w:sz w:val="22"/>
          <w:szCs w:val="22"/>
        </w:rPr>
        <w:t>hit</w:t>
      </w:r>
      <w:r w:rsidRPr="00AF2203">
        <w:rPr>
          <w:rFonts w:ascii="Garamond" w:eastAsia="Arial Unicode MS" w:hAnsi="Garamond" w:cs="Helvetica"/>
          <w:iCs/>
          <w:color w:val="000000" w:themeColor="text1"/>
          <w:sz w:val="22"/>
          <w:szCs w:val="22"/>
        </w:rPr>
        <w:t xml:space="preserve"> </w:t>
      </w:r>
      <w:r w:rsidR="000A22F1" w:rsidRPr="00AF2203">
        <w:rPr>
          <w:rFonts w:ascii="Garamond" w:eastAsia="Arial Unicode MS" w:hAnsi="Garamond" w:cs="Helvetica"/>
          <w:iCs/>
          <w:color w:val="000000" w:themeColor="text1"/>
          <w:sz w:val="22"/>
          <w:szCs w:val="22"/>
        </w:rPr>
        <w:t>one</w:t>
      </w:r>
      <w:r w:rsidRPr="00AF2203">
        <w:rPr>
          <w:rFonts w:ascii="Garamond" w:eastAsia="Arial Unicode MS" w:hAnsi="Garamond" w:cs="Helvetica"/>
          <w:iCs/>
          <w:color w:val="000000" w:themeColor="text1"/>
          <w:sz w:val="22"/>
          <w:szCs w:val="22"/>
        </w:rPr>
        <w:t xml:space="preserve"> bullet </w:t>
      </w:r>
      <w:r w:rsidR="00B4754C" w:rsidRPr="00AF2203">
        <w:rPr>
          <w:rFonts w:ascii="Garamond" w:eastAsia="Arial Unicode MS" w:hAnsi="Garamond" w:cs="Helvetica"/>
          <w:iCs/>
          <w:color w:val="000000" w:themeColor="text1"/>
          <w:sz w:val="22"/>
          <w:szCs w:val="22"/>
        </w:rPr>
        <w:t xml:space="preserve">with another </w:t>
      </w:r>
      <w:r w:rsidRPr="00AF2203">
        <w:rPr>
          <w:rFonts w:ascii="Garamond" w:eastAsia="Arial Unicode MS" w:hAnsi="Garamond" w:cs="Helvetica"/>
          <w:iCs/>
          <w:color w:val="000000" w:themeColor="text1"/>
          <w:sz w:val="22"/>
          <w:szCs w:val="22"/>
        </w:rPr>
        <w:t xml:space="preserve">would be better for the </w:t>
      </w:r>
      <w:r w:rsidRPr="00AF2203">
        <w:rPr>
          <w:rFonts w:ascii="Garamond" w:eastAsia="Arial Unicode MS" w:hAnsi="Garamond" w:cs="Helvetica"/>
          <w:iCs/>
          <w:color w:val="000000" w:themeColor="text1"/>
          <w:sz w:val="20"/>
          <w:szCs w:val="20"/>
        </w:rPr>
        <w:t xml:space="preserve">US </w:t>
      </w:r>
      <w:r w:rsidRPr="00AF2203">
        <w:rPr>
          <w:rFonts w:ascii="Garamond" w:eastAsia="Arial Unicode MS" w:hAnsi="Garamond" w:cs="Helvetica"/>
          <w:iCs/>
          <w:color w:val="000000" w:themeColor="text1"/>
          <w:sz w:val="22"/>
          <w:szCs w:val="22"/>
        </w:rPr>
        <w:t>market</w:t>
      </w:r>
      <w:r w:rsidR="001C7AB2"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t>
      </w:r>
    </w:p>
    <w:p w14:paraId="50535211" w14:textId="4711EFCE" w:rsidR="006418D7" w:rsidRPr="00AF2203" w:rsidRDefault="00ED06E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snickered.</w:t>
      </w:r>
    </w:p>
    <w:p w14:paraId="1673BB6B" w14:textId="3BE06CC0" w:rsidR="0070729B"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25DA9" w:rsidRPr="00AF2203">
        <w:rPr>
          <w:rFonts w:ascii="Garamond" w:eastAsia="Arial Unicode MS" w:hAnsi="Garamond" w:cs="Helvetica"/>
          <w:iCs/>
          <w:color w:val="000000" w:themeColor="text1"/>
          <w:sz w:val="22"/>
          <w:szCs w:val="22"/>
        </w:rPr>
        <w:t>That’s our job, man</w:t>
      </w:r>
      <w:r w:rsidR="006F227F" w:rsidRPr="00AF2203">
        <w:rPr>
          <w:rFonts w:ascii="Garamond" w:eastAsia="Arial Unicode MS" w:hAnsi="Garamond" w:cs="Helvetica"/>
          <w:iCs/>
          <w:color w:val="000000" w:themeColor="text1"/>
          <w:sz w:val="22"/>
          <w:szCs w:val="22"/>
        </w:rPr>
        <w:t xml:space="preserve">,’ said Radwan, with serious modulation. ‘Seeing round the corner. </w:t>
      </w:r>
      <w:r w:rsidR="009965C8">
        <w:rPr>
          <w:rFonts w:ascii="Garamond" w:eastAsia="Arial Unicode MS" w:hAnsi="Garamond" w:cs="Helvetica"/>
          <w:iCs/>
          <w:color w:val="000000" w:themeColor="text1"/>
          <w:sz w:val="22"/>
          <w:szCs w:val="22"/>
        </w:rPr>
        <w:t xml:space="preserve">Beyond the horizon. </w:t>
      </w:r>
      <w:r w:rsidR="00D3535A">
        <w:rPr>
          <w:rFonts w:ascii="Garamond" w:eastAsia="Arial Unicode MS" w:hAnsi="Garamond" w:cs="Helvetica"/>
          <w:iCs/>
          <w:color w:val="000000" w:themeColor="text1"/>
          <w:sz w:val="22"/>
          <w:szCs w:val="22"/>
        </w:rPr>
        <w:t>W</w:t>
      </w:r>
      <w:r w:rsidR="00D3535A" w:rsidRPr="00D3535A">
        <w:rPr>
          <w:rFonts w:ascii="Garamond" w:eastAsia="Arial Unicode MS" w:hAnsi="Garamond" w:cs="Helvetica"/>
          <w:iCs/>
          <w:color w:val="000000" w:themeColor="text1"/>
          <w:sz w:val="22"/>
          <w:szCs w:val="22"/>
        </w:rPr>
        <w:t xml:space="preserve">riting recipes for </w:t>
      </w:r>
      <w:proofErr w:type="spellStart"/>
      <w:r w:rsidR="00216594">
        <w:rPr>
          <w:rFonts w:ascii="Garamond" w:eastAsia="Arial Unicode MS" w:hAnsi="Garamond" w:cs="Helvetica"/>
          <w:iCs/>
          <w:color w:val="000000" w:themeColor="text1"/>
          <w:sz w:val="22"/>
          <w:szCs w:val="22"/>
        </w:rPr>
        <w:t>Milliways</w:t>
      </w:r>
      <w:proofErr w:type="spellEnd"/>
      <w:r w:rsidR="00D3535A">
        <w:rPr>
          <w:rFonts w:ascii="Garamond" w:eastAsia="Arial Unicode MS" w:hAnsi="Garamond" w:cs="Helvetica"/>
          <w:iCs/>
          <w:color w:val="000000" w:themeColor="text1"/>
          <w:sz w:val="22"/>
          <w:szCs w:val="22"/>
        </w:rPr>
        <w:t xml:space="preserve">. </w:t>
      </w:r>
      <w:r w:rsidR="0070729B">
        <w:rPr>
          <w:rFonts w:ascii="Garamond" w:eastAsia="Arial Unicode MS" w:hAnsi="Garamond" w:cs="Helvetica"/>
          <w:iCs/>
          <w:color w:val="000000" w:themeColor="text1"/>
          <w:sz w:val="22"/>
          <w:szCs w:val="22"/>
        </w:rPr>
        <w:t>Something Marx couldn’t do!</w:t>
      </w:r>
      <w:r w:rsidR="0070729B">
        <w:rPr>
          <w:rStyle w:val="FootnoteReference"/>
          <w:rFonts w:ascii="Garamond" w:eastAsia="Arial Unicode MS" w:hAnsi="Garamond" w:cs="Helvetica"/>
          <w:iCs/>
          <w:color w:val="000000" w:themeColor="text1"/>
          <w:sz w:val="22"/>
          <w:szCs w:val="22"/>
        </w:rPr>
        <w:footnoteReference w:id="59"/>
      </w:r>
    </w:p>
    <w:p w14:paraId="7B32B57A" w14:textId="78BDF6E9" w:rsidR="004C7E36" w:rsidRDefault="0070729B"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‘We’re heading t</w:t>
      </w:r>
      <w:r w:rsidR="009965C8">
        <w:rPr>
          <w:rFonts w:ascii="Garamond" w:eastAsia="Arial Unicode MS" w:hAnsi="Garamond" w:cs="Helvetica"/>
          <w:iCs/>
          <w:color w:val="000000" w:themeColor="text1"/>
          <w:sz w:val="22"/>
          <w:szCs w:val="22"/>
        </w:rPr>
        <w:t>owards that horizon of your Utopia</w:t>
      </w:r>
      <w:r w:rsidR="004C7E36">
        <w:rPr>
          <w:rFonts w:ascii="Garamond" w:eastAsia="Arial Unicode MS" w:hAnsi="Garamond" w:cs="Helvetica"/>
          <w:iCs/>
          <w:color w:val="000000" w:themeColor="text1"/>
          <w:sz w:val="22"/>
          <w:szCs w:val="22"/>
        </w:rPr>
        <w:t xml:space="preserve">, towards </w:t>
      </w:r>
      <w:r w:rsidR="004C7E36" w:rsidRPr="004C7E36">
        <w:rPr>
          <w:rFonts w:ascii="Garamond" w:eastAsia="Arial Unicode MS" w:hAnsi="Garamond" w:cs="Helvetica"/>
          <w:i/>
          <w:color w:val="000000" w:themeColor="text1"/>
          <w:sz w:val="22"/>
          <w:szCs w:val="22"/>
        </w:rPr>
        <w:t>your</w:t>
      </w:r>
      <w:r w:rsidR="004C7E36">
        <w:rPr>
          <w:rFonts w:ascii="Garamond" w:eastAsia="Arial Unicode MS" w:hAnsi="Garamond" w:cs="Helvetica"/>
          <w:iCs/>
          <w:color w:val="000000" w:themeColor="text1"/>
          <w:sz w:val="22"/>
          <w:szCs w:val="22"/>
        </w:rPr>
        <w:t xml:space="preserve"> horizontal singularity</w:t>
      </w:r>
      <w:r w:rsidR="009965C8">
        <w:rPr>
          <w:rFonts w:ascii="Garamond" w:eastAsia="Arial Unicode MS" w:hAnsi="Garamond" w:cs="Helvetica"/>
          <w:iCs/>
          <w:color w:val="000000" w:themeColor="text1"/>
          <w:sz w:val="22"/>
          <w:szCs w:val="22"/>
        </w:rPr>
        <w:t xml:space="preserve">.’ </w:t>
      </w:r>
      <w:r w:rsidR="004C7E36">
        <w:rPr>
          <w:rFonts w:ascii="Garamond" w:eastAsia="Arial Unicode MS" w:hAnsi="Garamond" w:cs="Helvetica"/>
          <w:iCs/>
          <w:color w:val="000000" w:themeColor="text1"/>
          <w:sz w:val="22"/>
          <w:szCs w:val="22"/>
        </w:rPr>
        <w:t xml:space="preserve">I don’t know if he accented the word </w:t>
      </w:r>
      <w:r w:rsidR="0061450D">
        <w:rPr>
          <w:rFonts w:ascii="Garamond" w:eastAsia="Arial Unicode MS" w:hAnsi="Garamond" w:cs="Helvetica"/>
          <w:iCs/>
          <w:color w:val="000000" w:themeColor="text1"/>
          <w:sz w:val="22"/>
          <w:szCs w:val="22"/>
        </w:rPr>
        <w:t>to suggest it was an idea he didn’t endorse or was simply attributing authorship.</w:t>
      </w:r>
    </w:p>
    <w:p w14:paraId="797CB159" w14:textId="10EC871A" w:rsidR="009965C8"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And now </w:t>
      </w:r>
      <w:r w:rsidR="0061450D" w:rsidRPr="0061450D">
        <w:rPr>
          <w:rFonts w:ascii="Garamond" w:eastAsia="Arial Unicode MS" w:hAnsi="Garamond" w:cs="Helvetica"/>
          <w:iCs/>
          <w:color w:val="000000" w:themeColor="text1"/>
          <w:sz w:val="22"/>
          <w:szCs w:val="22"/>
        </w:rPr>
        <w:t xml:space="preserve">Radwan </w:t>
      </w:r>
      <w:r w:rsidR="0061450D">
        <w:rPr>
          <w:rFonts w:ascii="Garamond" w:eastAsia="Arial Unicode MS" w:hAnsi="Garamond" w:cs="Helvetica"/>
          <w:iCs/>
          <w:color w:val="000000" w:themeColor="text1"/>
          <w:sz w:val="22"/>
          <w:szCs w:val="22"/>
        </w:rPr>
        <w:t xml:space="preserve">transmogrified </w:t>
      </w:r>
      <w:r>
        <w:rPr>
          <w:rFonts w:ascii="Garamond" w:eastAsia="Arial Unicode MS" w:hAnsi="Garamond" w:cs="Helvetica"/>
          <w:iCs/>
          <w:color w:val="000000" w:themeColor="text1"/>
          <w:sz w:val="22"/>
          <w:szCs w:val="22"/>
        </w:rPr>
        <w:t xml:space="preserve">to a “wise man of the west country”, </w:t>
      </w:r>
      <w:r w:rsidR="00537F6A">
        <w:rPr>
          <w:rFonts w:ascii="Garamond" w:eastAsia="Arial Unicode MS" w:hAnsi="Garamond" w:cs="Helvetica"/>
          <w:iCs/>
          <w:color w:val="000000" w:themeColor="text1"/>
          <w:sz w:val="22"/>
          <w:szCs w:val="22"/>
        </w:rPr>
        <w:t>leaning towards his attendance:</w:t>
      </w:r>
      <w:r>
        <w:rPr>
          <w:rFonts w:ascii="Garamond" w:eastAsia="Arial Unicode MS" w:hAnsi="Garamond" w:cs="Helvetica"/>
          <w:iCs/>
          <w:color w:val="000000" w:themeColor="text1"/>
          <w:sz w:val="22"/>
          <w:szCs w:val="22"/>
        </w:rPr>
        <w:t xml:space="preserve"> ‘But listen ‘ere, young nymph, </w:t>
      </w:r>
      <w:r w:rsidRPr="009965C8">
        <w:rPr>
          <w:rFonts w:ascii="Garamond" w:eastAsia="Arial Unicode MS" w:hAnsi="Garamond" w:cs="Helvetica"/>
          <w:iCs/>
          <w:color w:val="000000" w:themeColor="text1"/>
          <w:sz w:val="22"/>
          <w:szCs w:val="22"/>
        </w:rPr>
        <w:t xml:space="preserve">in thy </w:t>
      </w:r>
      <w:r>
        <w:rPr>
          <w:rFonts w:ascii="Garamond" w:eastAsia="Arial Unicode MS" w:hAnsi="Garamond" w:cs="Helvetica"/>
          <w:iCs/>
          <w:color w:val="000000" w:themeColor="text1"/>
          <w:sz w:val="22"/>
          <w:szCs w:val="22"/>
        </w:rPr>
        <w:t>‘</w:t>
      </w:r>
      <w:proofErr w:type="spellStart"/>
      <w:r w:rsidRPr="009965C8">
        <w:rPr>
          <w:rFonts w:ascii="Garamond" w:eastAsia="Arial Unicode MS" w:hAnsi="Garamond" w:cs="Helvetica"/>
          <w:iCs/>
          <w:color w:val="000000" w:themeColor="text1"/>
          <w:sz w:val="22"/>
          <w:szCs w:val="22"/>
        </w:rPr>
        <w:t>ori</w:t>
      </w:r>
      <w:r>
        <w:rPr>
          <w:rFonts w:ascii="Garamond" w:eastAsia="Arial Unicode MS" w:hAnsi="Garamond" w:cs="Helvetica"/>
          <w:iCs/>
          <w:color w:val="000000" w:themeColor="text1"/>
          <w:sz w:val="22"/>
          <w:szCs w:val="22"/>
        </w:rPr>
        <w:t>z</w:t>
      </w:r>
      <w:r w:rsidRPr="009965C8">
        <w:rPr>
          <w:rFonts w:ascii="Garamond" w:eastAsia="Arial Unicode MS" w:hAnsi="Garamond" w:cs="Helvetica"/>
          <w:iCs/>
          <w:color w:val="000000" w:themeColor="text1"/>
          <w:sz w:val="22"/>
          <w:szCs w:val="22"/>
        </w:rPr>
        <w:t>ons</w:t>
      </w:r>
      <w:proofErr w:type="spellEnd"/>
      <w:r w:rsidRPr="009965C8">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may</w:t>
      </w:r>
      <w:r w:rsidRPr="009965C8">
        <w:rPr>
          <w:rFonts w:ascii="Garamond" w:eastAsia="Arial Unicode MS" w:hAnsi="Garamond" w:cs="Helvetica"/>
          <w:iCs/>
          <w:color w:val="000000" w:themeColor="text1"/>
          <w:sz w:val="22"/>
          <w:szCs w:val="22"/>
        </w:rPr>
        <w:t xml:space="preserve"> all my sins </w:t>
      </w:r>
      <w:r w:rsidR="00537F6A">
        <w:rPr>
          <w:rFonts w:ascii="Garamond" w:eastAsia="Arial Unicode MS" w:hAnsi="Garamond" w:cs="Helvetica"/>
          <w:iCs/>
          <w:color w:val="000000" w:themeColor="text1"/>
          <w:sz w:val="22"/>
          <w:szCs w:val="22"/>
        </w:rPr>
        <w:t>b</w:t>
      </w:r>
      <w:r>
        <w:rPr>
          <w:rFonts w:ascii="Garamond" w:eastAsia="Arial Unicode MS" w:hAnsi="Garamond" w:cs="Helvetica"/>
          <w:iCs/>
          <w:color w:val="000000" w:themeColor="text1"/>
          <w:sz w:val="22"/>
          <w:szCs w:val="22"/>
        </w:rPr>
        <w:t xml:space="preserve">e </w:t>
      </w:r>
      <w:r w:rsidRPr="009965C8">
        <w:rPr>
          <w:rFonts w:ascii="Garamond" w:eastAsia="Arial Unicode MS" w:hAnsi="Garamond" w:cs="Helvetica"/>
          <w:iCs/>
          <w:color w:val="000000" w:themeColor="text1"/>
          <w:sz w:val="22"/>
          <w:szCs w:val="22"/>
        </w:rPr>
        <w:t>remembered</w:t>
      </w:r>
      <w:r>
        <w:rPr>
          <w:rFonts w:ascii="Garamond" w:eastAsia="Arial Unicode MS" w:hAnsi="Garamond" w:cs="Helvetica"/>
          <w:iCs/>
          <w:color w:val="000000" w:themeColor="text1"/>
          <w:sz w:val="22"/>
          <w:szCs w:val="22"/>
        </w:rPr>
        <w:t>.’</w:t>
      </w:r>
    </w:p>
    <w:p w14:paraId="05F76DC5" w14:textId="2AB653CA" w:rsidR="009965C8" w:rsidRPr="005B4E42"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I </w:t>
      </w:r>
      <w:r w:rsidR="005B4E42">
        <w:rPr>
          <w:rFonts w:ascii="Garamond" w:eastAsia="Arial Unicode MS" w:hAnsi="Garamond" w:cs="Helvetica"/>
          <w:iCs/>
          <w:color w:val="000000" w:themeColor="text1"/>
          <w:sz w:val="22"/>
          <w:szCs w:val="22"/>
        </w:rPr>
        <w:t xml:space="preserve">wondered why he said </w:t>
      </w:r>
      <w:r w:rsidR="005B4E42" w:rsidRPr="005B4E42">
        <w:rPr>
          <w:rFonts w:ascii="Garamond" w:eastAsia="Arial Unicode MS" w:hAnsi="Garamond" w:cs="Helvetica"/>
          <w:i/>
          <w:color w:val="000000" w:themeColor="text1"/>
          <w:sz w:val="22"/>
          <w:szCs w:val="22"/>
        </w:rPr>
        <w:t>my</w:t>
      </w:r>
      <w:r w:rsidR="005B4E42">
        <w:rPr>
          <w:rFonts w:ascii="Garamond" w:eastAsia="Arial Unicode MS" w:hAnsi="Garamond" w:cs="Helvetica"/>
          <w:iCs/>
          <w:color w:val="000000" w:themeColor="text1"/>
          <w:sz w:val="22"/>
          <w:szCs w:val="22"/>
        </w:rPr>
        <w:t xml:space="preserve"> and not </w:t>
      </w:r>
      <w:r w:rsidR="005B4E42" w:rsidRPr="005B4E42">
        <w:rPr>
          <w:rFonts w:ascii="Garamond" w:eastAsia="Arial Unicode MS" w:hAnsi="Garamond" w:cs="Helvetica"/>
          <w:i/>
          <w:color w:val="000000" w:themeColor="text1"/>
          <w:sz w:val="22"/>
          <w:szCs w:val="22"/>
        </w:rPr>
        <w:t>our</w:t>
      </w:r>
      <w:r w:rsidR="005B4E42">
        <w:rPr>
          <w:rFonts w:ascii="Garamond" w:eastAsia="Arial Unicode MS" w:hAnsi="Garamond" w:cs="Helvetica"/>
          <w:iCs/>
          <w:color w:val="000000" w:themeColor="text1"/>
          <w:sz w:val="22"/>
          <w:szCs w:val="22"/>
        </w:rPr>
        <w:t>, whether talk</w:t>
      </w:r>
      <w:r w:rsidR="003D606D">
        <w:rPr>
          <w:rFonts w:ascii="Garamond" w:eastAsia="Arial Unicode MS" w:hAnsi="Garamond" w:cs="Helvetica"/>
          <w:iCs/>
          <w:color w:val="000000" w:themeColor="text1"/>
          <w:sz w:val="22"/>
          <w:szCs w:val="22"/>
        </w:rPr>
        <w:t>ing</w:t>
      </w:r>
      <w:r w:rsidR="005B4E42">
        <w:rPr>
          <w:rFonts w:ascii="Garamond" w:eastAsia="Arial Unicode MS" w:hAnsi="Garamond" w:cs="Helvetica"/>
          <w:iCs/>
          <w:color w:val="000000" w:themeColor="text1"/>
          <w:sz w:val="22"/>
          <w:szCs w:val="22"/>
        </w:rPr>
        <w:t xml:space="preserve"> of deeds past or to come.</w:t>
      </w:r>
    </w:p>
    <w:p w14:paraId="27802D2B" w14:textId="64CA0703" w:rsidR="006418D7" w:rsidRPr="00AF2203" w:rsidRDefault="00537F6A"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Radwan tuned out </w:t>
      </w:r>
      <w:r w:rsidR="001C0A6D">
        <w:rPr>
          <w:rFonts w:ascii="Garamond" w:eastAsia="Arial Unicode MS" w:hAnsi="Garamond" w:cs="Helvetica"/>
          <w:iCs/>
          <w:color w:val="000000" w:themeColor="text1"/>
          <w:sz w:val="22"/>
          <w:szCs w:val="22"/>
        </w:rPr>
        <w:t>the</w:t>
      </w:r>
      <w:r w:rsidRPr="00537F6A">
        <w:rPr>
          <w:rFonts w:ascii="Garamond" w:eastAsia="Arial Unicode MS" w:hAnsi="Garamond" w:cs="Helvetica"/>
          <w:iCs/>
          <w:color w:val="000000" w:themeColor="text1"/>
          <w:sz w:val="22"/>
          <w:szCs w:val="22"/>
        </w:rPr>
        <w:t xml:space="preserve"> </w:t>
      </w:r>
      <w:r w:rsidR="00044BE1">
        <w:rPr>
          <w:rFonts w:ascii="Garamond" w:eastAsia="Arial Unicode MS" w:hAnsi="Garamond" w:cs="Helvetica"/>
          <w:iCs/>
          <w:color w:val="000000" w:themeColor="text1"/>
          <w:sz w:val="22"/>
          <w:szCs w:val="22"/>
        </w:rPr>
        <w:t>Shakespeare</w:t>
      </w:r>
      <w:r w:rsidR="001C0A6D">
        <w:rPr>
          <w:rFonts w:ascii="Garamond" w:eastAsia="Arial Unicode MS" w:hAnsi="Garamond" w:cs="Helvetica"/>
          <w:iCs/>
          <w:color w:val="000000" w:themeColor="text1"/>
          <w:sz w:val="22"/>
          <w:szCs w:val="22"/>
        </w:rPr>
        <w:t>an</w:t>
      </w:r>
      <w:r w:rsidR="00044BE1">
        <w:rPr>
          <w:rFonts w:ascii="Garamond" w:eastAsia="Arial Unicode MS" w:hAnsi="Garamond" w:cs="Helvetica"/>
          <w:iCs/>
          <w:color w:val="000000" w:themeColor="text1"/>
          <w:sz w:val="22"/>
          <w:szCs w:val="22"/>
        </w:rPr>
        <w:t xml:space="preserve"> </w:t>
      </w:r>
      <w:r w:rsidR="00232200">
        <w:rPr>
          <w:rFonts w:ascii="Garamond" w:eastAsia="Arial Unicode MS" w:hAnsi="Garamond" w:cs="Helvetica"/>
          <w:iCs/>
          <w:color w:val="000000" w:themeColor="text1"/>
          <w:sz w:val="22"/>
          <w:szCs w:val="22"/>
        </w:rPr>
        <w:t>w</w:t>
      </w:r>
      <w:r w:rsidRPr="00537F6A">
        <w:rPr>
          <w:rFonts w:ascii="Garamond" w:eastAsia="Arial Unicode MS" w:hAnsi="Garamond" w:cs="Helvetica"/>
          <w:iCs/>
          <w:color w:val="000000" w:themeColor="text1"/>
          <w:sz w:val="22"/>
          <w:szCs w:val="22"/>
        </w:rPr>
        <w:t>izard</w:t>
      </w:r>
      <w:r w:rsidR="00F82860">
        <w:rPr>
          <w:rFonts w:ascii="Garamond" w:eastAsia="Arial Unicode MS" w:hAnsi="Garamond" w:cs="Helvetica"/>
          <w:iCs/>
          <w:color w:val="000000" w:themeColor="text1"/>
          <w:sz w:val="22"/>
          <w:szCs w:val="22"/>
        </w:rPr>
        <w:t xml:space="preserve"> and said,</w:t>
      </w:r>
      <w:r>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Reminds me of a recurring dream</w:t>
      </w:r>
      <w:r>
        <w:rPr>
          <w:rFonts w:ascii="Garamond" w:eastAsia="Arial Unicode MS" w:hAnsi="Garamond" w:cs="Helvetica"/>
          <w:iCs/>
          <w:color w:val="000000" w:themeColor="text1"/>
          <w:sz w:val="22"/>
          <w:szCs w:val="22"/>
        </w:rPr>
        <w:t>,</w:t>
      </w:r>
      <w:r w:rsidR="0085371E" w:rsidRPr="00AF2203">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 xml:space="preserve">shifting </w:t>
      </w:r>
      <w:r w:rsidR="00EC6F60" w:rsidRPr="00AF2203">
        <w:rPr>
          <w:rFonts w:ascii="Garamond" w:eastAsia="Arial Unicode MS" w:hAnsi="Garamond" w:cs="Helvetica"/>
          <w:iCs/>
          <w:color w:val="000000" w:themeColor="text1"/>
          <w:sz w:val="22"/>
          <w:szCs w:val="22"/>
        </w:rPr>
        <w:t>to</w:t>
      </w:r>
      <w:r>
        <w:rPr>
          <w:rFonts w:ascii="Garamond" w:eastAsia="Arial Unicode MS" w:hAnsi="Garamond" w:cs="Helvetica"/>
          <w:iCs/>
          <w:color w:val="000000" w:themeColor="text1"/>
          <w:sz w:val="22"/>
          <w:szCs w:val="22"/>
        </w:rPr>
        <w:t xml:space="preserve"> </w:t>
      </w:r>
      <w:r w:rsidR="006F227F" w:rsidRPr="00AF2203">
        <w:rPr>
          <w:rFonts w:ascii="Garamond" w:eastAsia="Arial Unicode MS" w:hAnsi="Garamond" w:cs="Helvetica"/>
          <w:iCs/>
          <w:color w:val="000000" w:themeColor="text1"/>
          <w:sz w:val="22"/>
          <w:szCs w:val="22"/>
        </w:rPr>
        <w:t xml:space="preserve">reveal </w:t>
      </w:r>
      <w:r w:rsidR="00723BEA" w:rsidRPr="00AF2203">
        <w:rPr>
          <w:rFonts w:ascii="Garamond" w:eastAsia="Arial Unicode MS" w:hAnsi="Garamond" w:cs="Helvetica"/>
          <w:iCs/>
          <w:color w:val="000000" w:themeColor="text1"/>
          <w:sz w:val="22"/>
          <w:szCs w:val="22"/>
        </w:rPr>
        <w:t xml:space="preserve">General </w:t>
      </w:r>
      <w:r w:rsidR="006F227F" w:rsidRPr="00AF2203">
        <w:rPr>
          <w:rFonts w:ascii="Garamond" w:eastAsia="Arial Unicode MS" w:hAnsi="Garamond" w:cs="Helvetica"/>
          <w:iCs/>
          <w:color w:val="000000" w:themeColor="text1"/>
          <w:sz w:val="22"/>
          <w:szCs w:val="22"/>
        </w:rPr>
        <w:t xml:space="preserve">Patton </w:t>
      </w:r>
      <w:r w:rsidR="00EC6F60" w:rsidRPr="00AF2203">
        <w:rPr>
          <w:rFonts w:ascii="Garamond" w:eastAsia="Arial Unicode MS" w:hAnsi="Garamond" w:cs="Helvetica"/>
          <w:iCs/>
          <w:color w:val="000000" w:themeColor="text1"/>
          <w:sz w:val="22"/>
          <w:szCs w:val="22"/>
        </w:rPr>
        <w:t xml:space="preserve">saluting </w:t>
      </w:r>
      <w:r w:rsidR="006F227F" w:rsidRPr="00AF2203">
        <w:rPr>
          <w:rFonts w:ascii="Garamond" w:eastAsia="Arial Unicode MS" w:hAnsi="Garamond" w:cs="Helvetica"/>
          <w:iCs/>
          <w:color w:val="000000" w:themeColor="text1"/>
          <w:sz w:val="22"/>
          <w:szCs w:val="22"/>
        </w:rPr>
        <w:t>beneath the looming US flag</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 xml:space="preserve"> </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I</w:t>
      </w:r>
      <w:r w:rsidR="003606C0" w:rsidRPr="00AF2203">
        <w:rPr>
          <w:rFonts w:ascii="Garamond" w:eastAsia="Arial Unicode MS" w:hAnsi="Garamond" w:cs="Helvetica"/>
          <w:iCs/>
          <w:color w:val="000000" w:themeColor="text1"/>
          <w:sz w:val="22"/>
          <w:szCs w:val="22"/>
        </w:rPr>
        <w:t xml:space="preserve">’m </w:t>
      </w:r>
      <w:r w:rsidR="00D103EB" w:rsidRPr="00AF2203">
        <w:rPr>
          <w:rFonts w:ascii="Garamond" w:eastAsia="Arial Unicode MS" w:hAnsi="Garamond" w:cs="Helvetica"/>
          <w:iCs/>
          <w:color w:val="000000" w:themeColor="text1"/>
          <w:sz w:val="22"/>
          <w:szCs w:val="22"/>
        </w:rPr>
        <w:t>trying</w:t>
      </w:r>
      <w:r w:rsidR="006418D7" w:rsidRPr="00AF2203">
        <w:rPr>
          <w:rFonts w:ascii="Garamond" w:eastAsia="Arial Unicode MS" w:hAnsi="Garamond" w:cs="Helvetica"/>
          <w:iCs/>
          <w:color w:val="000000" w:themeColor="text1"/>
          <w:sz w:val="22"/>
          <w:szCs w:val="22"/>
        </w:rPr>
        <w:t xml:space="preserve"> to touch a ghost, reaching ahead </w:t>
      </w:r>
      <w:r w:rsidR="000A22F1" w:rsidRPr="00AF2203">
        <w:rPr>
          <w:rFonts w:ascii="Garamond" w:eastAsia="Arial Unicode MS" w:hAnsi="Garamond" w:cs="Helvetica"/>
          <w:iCs/>
          <w:color w:val="000000" w:themeColor="text1"/>
          <w:sz w:val="22"/>
          <w:szCs w:val="22"/>
        </w:rPr>
        <w:t>to</w:t>
      </w:r>
      <w:r w:rsidR="006418D7" w:rsidRPr="00AF2203">
        <w:rPr>
          <w:rFonts w:ascii="Garamond" w:eastAsia="Arial Unicode MS" w:hAnsi="Garamond" w:cs="Helvetica"/>
          <w:iCs/>
          <w:color w:val="000000" w:themeColor="text1"/>
          <w:sz w:val="22"/>
          <w:szCs w:val="22"/>
        </w:rPr>
        <w:t xml:space="preserve"> where it</w:t>
      </w:r>
      <w:r w:rsidR="00F82860">
        <w:rPr>
          <w:rFonts w:ascii="Garamond" w:eastAsia="Arial Unicode MS" w:hAnsi="Garamond" w:cs="Helvetica"/>
          <w:iCs/>
          <w:color w:val="000000" w:themeColor="text1"/>
          <w:sz w:val="22"/>
          <w:szCs w:val="22"/>
        </w:rPr>
        <w:t>’</w:t>
      </w:r>
      <w:r w:rsidR="00D103EB" w:rsidRPr="00AF2203">
        <w:rPr>
          <w:rFonts w:ascii="Garamond" w:eastAsia="Arial Unicode MS" w:hAnsi="Garamond" w:cs="Helvetica"/>
          <w:iCs/>
          <w:color w:val="000000" w:themeColor="text1"/>
          <w:sz w:val="22"/>
          <w:szCs w:val="22"/>
        </w:rPr>
        <w:t>s</w:t>
      </w:r>
      <w:r w:rsidR="006418D7" w:rsidRPr="00AF2203">
        <w:rPr>
          <w:rFonts w:ascii="Garamond" w:eastAsia="Arial Unicode MS" w:hAnsi="Garamond" w:cs="Helvetica"/>
          <w:iCs/>
          <w:color w:val="000000" w:themeColor="text1"/>
          <w:sz w:val="22"/>
          <w:szCs w:val="22"/>
        </w:rPr>
        <w:t xml:space="preserve"> moving. Julie</w:t>
      </w:r>
      <w:r w:rsidR="00967B59" w:rsidRPr="00AF2203">
        <w:rPr>
          <w:rFonts w:ascii="Garamond" w:eastAsia="Arial Unicode MS" w:hAnsi="Garamond" w:cs="Helvetica"/>
          <w:iCs/>
          <w:color w:val="000000" w:themeColor="text1"/>
          <w:sz w:val="22"/>
          <w:szCs w:val="22"/>
        </w:rPr>
        <w:t xml:space="preserve"> </w:t>
      </w:r>
      <w:r w:rsidR="00D103EB" w:rsidRPr="00AF2203">
        <w:rPr>
          <w:rFonts w:ascii="Garamond" w:eastAsia="Arial Unicode MS" w:hAnsi="Garamond" w:cs="Helvetica"/>
          <w:iCs/>
          <w:color w:val="000000" w:themeColor="text1"/>
          <w:sz w:val="22"/>
          <w:szCs w:val="22"/>
        </w:rPr>
        <w:t>says</w:t>
      </w:r>
      <w:r w:rsidR="006418D7" w:rsidRPr="00AF2203">
        <w:rPr>
          <w:rFonts w:ascii="Garamond" w:eastAsia="Arial Unicode MS" w:hAnsi="Garamond" w:cs="Helvetica"/>
          <w:iCs/>
          <w:color w:val="000000" w:themeColor="text1"/>
          <w:sz w:val="22"/>
          <w:szCs w:val="22"/>
        </w:rPr>
        <w:t xml:space="preserve"> the ghost represents the </w:t>
      </w:r>
      <w:r w:rsidR="006418D7" w:rsidRPr="00AF2203">
        <w:rPr>
          <w:rFonts w:ascii="Garamond" w:eastAsia="Arial Unicode MS" w:hAnsi="Garamond" w:cs="Helvetica"/>
          <w:i/>
          <w:color w:val="000000" w:themeColor="text1"/>
          <w:sz w:val="22"/>
          <w:szCs w:val="22"/>
        </w:rPr>
        <w:t>un-arrived future</w:t>
      </w:r>
      <w:r w:rsidR="003E4101" w:rsidRPr="00AF2203">
        <w:rPr>
          <w:rFonts w:ascii="Garamond" w:eastAsia="Arial Unicode MS" w:hAnsi="Garamond" w:cs="Helvetica"/>
          <w:iCs/>
          <w:color w:val="000000" w:themeColor="text1"/>
          <w:sz w:val="22"/>
          <w:szCs w:val="22"/>
        </w:rPr>
        <w:t xml:space="preserve"> and that</w:t>
      </w:r>
      <w:r w:rsidR="00FF5F95" w:rsidRPr="00AF2203">
        <w:rPr>
          <w:rFonts w:ascii="Garamond" w:eastAsia="Arial Unicode MS" w:hAnsi="Garamond" w:cs="Helvetica"/>
          <w:iCs/>
          <w:color w:val="000000" w:themeColor="text1"/>
          <w:sz w:val="22"/>
          <w:szCs w:val="22"/>
        </w:rPr>
        <w:t xml:space="preserve"> I</w:t>
      </w:r>
      <w:r w:rsidR="003E4101" w:rsidRPr="00AF2203">
        <w:rPr>
          <w:rFonts w:ascii="Garamond" w:eastAsia="Arial Unicode MS" w:hAnsi="Garamond" w:cs="Helvetica"/>
          <w:iCs/>
          <w:color w:val="000000" w:themeColor="text1"/>
          <w:sz w:val="22"/>
          <w:szCs w:val="22"/>
        </w:rPr>
        <w:t xml:space="preserve"> a</w:t>
      </w:r>
      <w:r w:rsidR="00FF5F95" w:rsidRPr="00AF2203">
        <w:rPr>
          <w:rFonts w:ascii="Garamond" w:eastAsia="Arial Unicode MS" w:hAnsi="Garamond" w:cs="Helvetica"/>
          <w:iCs/>
          <w:color w:val="000000" w:themeColor="text1"/>
          <w:sz w:val="22"/>
          <w:szCs w:val="22"/>
        </w:rPr>
        <w:t>m</w:t>
      </w:r>
      <w:r w:rsidR="00121F5B" w:rsidRPr="00AF2203">
        <w:rPr>
          <w:rFonts w:ascii="Garamond" w:eastAsia="Arial Unicode MS" w:hAnsi="Garamond" w:cs="Helvetica"/>
          <w:iCs/>
          <w:color w:val="000000" w:themeColor="text1"/>
          <w:sz w:val="22"/>
          <w:szCs w:val="22"/>
        </w:rPr>
        <w:t xml:space="preserve"> a product of the culture industry</w:t>
      </w:r>
      <w:r w:rsidR="003E4101" w:rsidRPr="00AF2203">
        <w:rPr>
          <w:rFonts w:ascii="Garamond" w:eastAsia="Arial Unicode MS" w:hAnsi="Garamond" w:cs="Helvetica"/>
          <w:iCs/>
          <w:color w:val="000000" w:themeColor="text1"/>
          <w:sz w:val="22"/>
          <w:szCs w:val="22"/>
        </w:rPr>
        <w:t xml:space="preserve"> who </w:t>
      </w:r>
      <w:r w:rsidR="004E20DD" w:rsidRPr="00AF2203">
        <w:rPr>
          <w:rFonts w:ascii="Garamond" w:eastAsia="Arial Unicode MS" w:hAnsi="Garamond" w:cs="Helvetica"/>
          <w:iCs/>
          <w:color w:val="000000" w:themeColor="text1"/>
          <w:sz w:val="22"/>
          <w:szCs w:val="22"/>
        </w:rPr>
        <w:t xml:space="preserve">endlessly </w:t>
      </w:r>
      <w:r w:rsidR="00121F5B" w:rsidRPr="00AF2203">
        <w:rPr>
          <w:rFonts w:ascii="Garamond" w:eastAsia="Arial Unicode MS" w:hAnsi="Garamond" w:cs="Helvetica"/>
          <w:iCs/>
          <w:color w:val="000000" w:themeColor="text1"/>
          <w:sz w:val="22"/>
          <w:szCs w:val="22"/>
        </w:rPr>
        <w:t xml:space="preserve">cheat </w:t>
      </w:r>
      <w:r w:rsidR="00F25C34" w:rsidRPr="00AF2203">
        <w:rPr>
          <w:rFonts w:ascii="Garamond" w:eastAsia="Arial Unicode MS" w:hAnsi="Garamond" w:cs="Helvetica"/>
          <w:iCs/>
          <w:color w:val="000000" w:themeColor="text1"/>
          <w:sz w:val="22"/>
          <w:szCs w:val="22"/>
        </w:rPr>
        <w:t>their</w:t>
      </w:r>
      <w:r w:rsidR="00121F5B" w:rsidRPr="00AF2203">
        <w:rPr>
          <w:rFonts w:ascii="Garamond" w:eastAsia="Arial Unicode MS" w:hAnsi="Garamond" w:cs="Helvetica"/>
          <w:iCs/>
          <w:color w:val="000000" w:themeColor="text1"/>
          <w:sz w:val="22"/>
          <w:szCs w:val="22"/>
        </w:rPr>
        <w:t xml:space="preserve"> consumers of what i</w:t>
      </w:r>
      <w:r w:rsidR="008D28B0" w:rsidRPr="00AF2203">
        <w:rPr>
          <w:rFonts w:ascii="Garamond" w:eastAsia="Arial Unicode MS" w:hAnsi="Garamond" w:cs="Helvetica"/>
          <w:iCs/>
          <w:color w:val="000000" w:themeColor="text1"/>
          <w:sz w:val="22"/>
          <w:szCs w:val="22"/>
        </w:rPr>
        <w:t>s</w:t>
      </w:r>
      <w:r w:rsidR="00121F5B" w:rsidRPr="00AF2203">
        <w:rPr>
          <w:rFonts w:ascii="Garamond" w:eastAsia="Arial Unicode MS" w:hAnsi="Garamond" w:cs="Helvetica"/>
          <w:iCs/>
          <w:color w:val="000000" w:themeColor="text1"/>
          <w:sz w:val="22"/>
          <w:szCs w:val="22"/>
        </w:rPr>
        <w:t xml:space="preserve"> promised.</w:t>
      </w:r>
      <w:r w:rsidR="006418D7" w:rsidRPr="00AF2203">
        <w:rPr>
          <w:rFonts w:ascii="Garamond" w:eastAsia="Arial Unicode MS" w:hAnsi="Garamond" w:cs="Helvetica"/>
          <w:iCs/>
          <w:color w:val="000000" w:themeColor="text1"/>
          <w:sz w:val="22"/>
          <w:szCs w:val="22"/>
        </w:rPr>
        <w:t>’</w:t>
      </w:r>
    </w:p>
    <w:p w14:paraId="7B51A009" w14:textId="63F9EA1B"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682417" w:rsidRPr="00AF2203">
        <w:rPr>
          <w:rFonts w:ascii="Garamond" w:eastAsia="Arial Unicode MS" w:hAnsi="Garamond" w:cs="Helvetica"/>
          <w:iCs/>
          <w:color w:val="000000" w:themeColor="text1"/>
          <w:sz w:val="22"/>
          <w:szCs w:val="22"/>
        </w:rPr>
        <w:t xml:space="preserve">Sounds about right. </w:t>
      </w:r>
      <w:r w:rsidRPr="00AF2203">
        <w:rPr>
          <w:rFonts w:ascii="Garamond" w:eastAsia="Arial Unicode MS" w:hAnsi="Garamond" w:cs="Helvetica"/>
          <w:iCs/>
          <w:color w:val="000000" w:themeColor="text1"/>
          <w:sz w:val="22"/>
          <w:szCs w:val="22"/>
        </w:rPr>
        <w:t xml:space="preserve">What do </w:t>
      </w:r>
      <w:r w:rsidRPr="00AF2203">
        <w:rPr>
          <w:rFonts w:ascii="Garamond" w:eastAsia="Arial Unicode MS" w:hAnsi="Garamond" w:cs="Helvetica"/>
          <w:i/>
          <w:color w:val="000000" w:themeColor="text1"/>
          <w:sz w:val="22"/>
          <w:szCs w:val="22"/>
        </w:rPr>
        <w:t>you</w:t>
      </w:r>
      <w:r w:rsidRPr="00AF2203">
        <w:rPr>
          <w:rFonts w:ascii="Garamond" w:eastAsia="Arial Unicode MS" w:hAnsi="Garamond" w:cs="Helvetica"/>
          <w:iCs/>
          <w:color w:val="000000" w:themeColor="text1"/>
          <w:sz w:val="22"/>
          <w:szCs w:val="22"/>
        </w:rPr>
        <w:t xml:space="preserve"> think</w:t>
      </w:r>
      <w:r w:rsidR="00182E38" w:rsidRPr="00AF2203">
        <w:rPr>
          <w:rFonts w:ascii="Garamond" w:eastAsia="Arial Unicode MS" w:hAnsi="Garamond" w:cs="Helvetica"/>
          <w:iCs/>
          <w:color w:val="000000" w:themeColor="text1"/>
          <w:sz w:val="22"/>
          <w:szCs w:val="22"/>
        </w:rPr>
        <w:t xml:space="preserve"> </w:t>
      </w:r>
      <w:r w:rsidR="00295760" w:rsidRPr="00AF2203">
        <w:rPr>
          <w:rFonts w:ascii="Garamond" w:eastAsia="Arial Unicode MS" w:hAnsi="Garamond" w:cs="Helvetica"/>
          <w:iCs/>
          <w:color w:val="000000" w:themeColor="text1"/>
          <w:sz w:val="22"/>
          <w:szCs w:val="22"/>
        </w:rPr>
        <w:t>your dream</w:t>
      </w:r>
      <w:r w:rsidR="00182E38" w:rsidRPr="00AF2203">
        <w:rPr>
          <w:rFonts w:ascii="Garamond" w:eastAsia="Arial Unicode MS" w:hAnsi="Garamond" w:cs="Helvetica"/>
          <w:iCs/>
          <w:color w:val="000000" w:themeColor="text1"/>
          <w:sz w:val="22"/>
          <w:szCs w:val="22"/>
        </w:rPr>
        <w:t xml:space="preserve"> mean</w:t>
      </w:r>
      <w:r w:rsidR="00D103EB" w:rsidRPr="00AF2203">
        <w:rPr>
          <w:rFonts w:ascii="Garamond" w:eastAsia="Arial Unicode MS" w:hAnsi="Garamond" w:cs="Helvetica"/>
          <w:iCs/>
          <w:color w:val="000000" w:themeColor="text1"/>
          <w:sz w:val="22"/>
          <w:szCs w:val="22"/>
        </w:rPr>
        <w:t>s</w:t>
      </w:r>
      <w:r w:rsidRPr="00AF2203">
        <w:rPr>
          <w:rFonts w:ascii="Garamond" w:eastAsia="Arial Unicode MS" w:hAnsi="Garamond" w:cs="Helvetica"/>
          <w:iCs/>
          <w:color w:val="000000" w:themeColor="text1"/>
          <w:sz w:val="22"/>
          <w:szCs w:val="22"/>
        </w:rPr>
        <w:t xml:space="preserve">?’ </w:t>
      </w:r>
      <w:r w:rsidR="006961F2" w:rsidRPr="00AF2203">
        <w:rPr>
          <w:rFonts w:ascii="Garamond" w:eastAsia="Arial Unicode MS" w:hAnsi="Garamond" w:cs="Helvetica"/>
          <w:iCs/>
          <w:color w:val="000000" w:themeColor="text1"/>
          <w:sz w:val="22"/>
          <w:szCs w:val="22"/>
        </w:rPr>
        <w:t xml:space="preserve">I </w:t>
      </w:r>
      <w:r w:rsidRPr="00AF2203">
        <w:rPr>
          <w:rFonts w:ascii="Garamond" w:eastAsia="Arial Unicode MS" w:hAnsi="Garamond" w:cs="Helvetica"/>
          <w:iCs/>
          <w:color w:val="000000" w:themeColor="text1"/>
          <w:sz w:val="22"/>
          <w:szCs w:val="22"/>
        </w:rPr>
        <w:t>asked.</w:t>
      </w:r>
    </w:p>
    <w:p w14:paraId="05757C2C"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think there’s no way of knowing.’</w:t>
      </w:r>
    </w:p>
    <w:p w14:paraId="5DC5EEE2" w14:textId="13C8035A" w:rsidR="004C3553"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‘That is </w:t>
      </w:r>
      <w:r w:rsidR="00121F5B" w:rsidRPr="00AF2203">
        <w:rPr>
          <w:rFonts w:ascii="Garamond" w:eastAsia="Arial Unicode MS" w:hAnsi="Garamond" w:cs="Helvetica"/>
          <w:iCs/>
          <w:color w:val="000000" w:themeColor="text1"/>
          <w:sz w:val="22"/>
          <w:szCs w:val="22"/>
        </w:rPr>
        <w:t>uncharacteristically</w:t>
      </w:r>
      <w:r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
          <w:color w:val="000000" w:themeColor="text1"/>
          <w:sz w:val="22"/>
          <w:szCs w:val="22"/>
        </w:rPr>
        <w:t>reasonable</w:t>
      </w:r>
      <w:r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 xml:space="preserve">of you, Radwan. </w:t>
      </w:r>
      <w:r w:rsidR="000A3856" w:rsidRPr="00AF2203">
        <w:rPr>
          <w:rFonts w:ascii="Garamond" w:eastAsia="Arial Unicode MS" w:hAnsi="Garamond" w:cs="Helvetica"/>
          <w:iCs/>
          <w:color w:val="000000" w:themeColor="text1"/>
          <w:sz w:val="22"/>
          <w:szCs w:val="22"/>
        </w:rPr>
        <w:t>I’</w:t>
      </w:r>
      <w:r w:rsidR="007A0C5A" w:rsidRPr="00AF2203">
        <w:rPr>
          <w:rFonts w:ascii="Garamond" w:eastAsia="Arial Unicode MS" w:hAnsi="Garamond" w:cs="Helvetica"/>
          <w:iCs/>
          <w:color w:val="000000" w:themeColor="text1"/>
          <w:sz w:val="22"/>
          <w:szCs w:val="22"/>
        </w:rPr>
        <w:t>m</w:t>
      </w:r>
      <w:r w:rsidR="000A3856" w:rsidRPr="00AF2203">
        <w:rPr>
          <w:rFonts w:ascii="Garamond" w:eastAsia="Arial Unicode MS" w:hAnsi="Garamond" w:cs="Helvetica"/>
          <w:iCs/>
          <w:color w:val="000000" w:themeColor="text1"/>
          <w:sz w:val="22"/>
          <w:szCs w:val="22"/>
        </w:rPr>
        <w:t xml:space="preserve"> having some strange dreams lately.</w:t>
      </w:r>
      <w:r w:rsidR="004C0B1C"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Waking dreams</w:t>
      </w:r>
      <w:r w:rsidR="004846A4" w:rsidRPr="00AF2203">
        <w:rPr>
          <w:rFonts w:ascii="Garamond" w:eastAsia="Arial Unicode MS" w:hAnsi="Garamond" w:cs="Helvetica"/>
          <w:iCs/>
          <w:color w:val="000000" w:themeColor="text1"/>
          <w:sz w:val="22"/>
          <w:szCs w:val="22"/>
        </w:rPr>
        <w:t>.</w:t>
      </w:r>
      <w:r w:rsidR="004C3553" w:rsidRPr="00AF2203">
        <w:rPr>
          <w:rFonts w:ascii="Garamond" w:eastAsia="Arial Unicode MS" w:hAnsi="Garamond" w:cs="Helvetica"/>
          <w:iCs/>
          <w:color w:val="000000" w:themeColor="text1"/>
          <w:sz w:val="22"/>
          <w:szCs w:val="22"/>
        </w:rPr>
        <w:t>’</w:t>
      </w:r>
    </w:p>
    <w:p w14:paraId="462C7D87" w14:textId="0988284F" w:rsidR="006418D7" w:rsidRPr="00AF2203" w:rsidRDefault="00D05075" w:rsidP="00F52DE4">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t>
      </w:r>
      <w:r w:rsidR="00C74D21">
        <w:rPr>
          <w:rFonts w:ascii="Garamond" w:eastAsia="Arial Unicode MS" w:hAnsi="Garamond" w:cs="Helvetica"/>
          <w:iCs/>
          <w:color w:val="000000" w:themeColor="text1"/>
          <w:sz w:val="22"/>
          <w:szCs w:val="22"/>
        </w:rPr>
        <w:t>felt</w:t>
      </w:r>
      <w:r w:rsidR="00F82860">
        <w:rPr>
          <w:rFonts w:ascii="Garamond" w:eastAsia="Arial Unicode MS" w:hAnsi="Garamond" w:cs="Helvetica"/>
          <w:iCs/>
          <w:color w:val="000000" w:themeColor="text1"/>
          <w:sz w:val="22"/>
          <w:szCs w:val="22"/>
        </w:rPr>
        <w:t xml:space="preserve"> light-headed and laid back upon the floor, raising my legs</w:t>
      </w:r>
      <w:r w:rsidR="006418D7" w:rsidRPr="00AF2203">
        <w:rPr>
          <w:rFonts w:ascii="Garamond" w:eastAsia="Arial Unicode MS" w:hAnsi="Garamond" w:cs="Helvetica"/>
          <w:iCs/>
          <w:color w:val="000000" w:themeColor="text1"/>
          <w:sz w:val="22"/>
          <w:szCs w:val="22"/>
        </w:rPr>
        <w:t xml:space="preserve">. Radwan threw </w:t>
      </w:r>
      <w:r w:rsidR="002E19B2" w:rsidRPr="00AF2203">
        <w:rPr>
          <w:rFonts w:ascii="Garamond" w:eastAsia="Arial Unicode MS" w:hAnsi="Garamond" w:cs="Helvetica"/>
          <w:iCs/>
          <w:color w:val="000000" w:themeColor="text1"/>
          <w:sz w:val="22"/>
          <w:szCs w:val="22"/>
        </w:rPr>
        <w:t>me</w:t>
      </w:r>
      <w:r w:rsidR="006418D7" w:rsidRPr="00AF2203">
        <w:rPr>
          <w:rFonts w:ascii="Garamond" w:eastAsia="Arial Unicode MS" w:hAnsi="Garamond" w:cs="Helvetica"/>
          <w:iCs/>
          <w:color w:val="000000" w:themeColor="text1"/>
          <w:sz w:val="22"/>
          <w:szCs w:val="22"/>
        </w:rPr>
        <w:t xml:space="preserve"> a rope</w:t>
      </w:r>
      <w:r w:rsidR="00C94AE3" w:rsidRPr="00AF2203">
        <w:rPr>
          <w:rFonts w:ascii="Garamond" w:eastAsia="Arial Unicode MS" w:hAnsi="Garamond" w:cs="Helvetica"/>
          <w:iCs/>
          <w:color w:val="000000" w:themeColor="text1"/>
          <w:sz w:val="22"/>
          <w:szCs w:val="22"/>
        </w:rPr>
        <w:t xml:space="preserve"> and shouted</w:t>
      </w:r>
      <w:r w:rsidR="009C41BE" w:rsidRPr="00AF2203">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6F1C3A">
        <w:rPr>
          <w:rFonts w:ascii="Garamond" w:eastAsia="Arial Unicode MS" w:hAnsi="Garamond" w:cs="Helvetica"/>
          <w:color w:val="000000" w:themeColor="text1"/>
          <w:sz w:val="22"/>
          <w:szCs w:val="22"/>
        </w:rPr>
        <w:t>Arthur</w:t>
      </w:r>
      <w:r w:rsidR="006418D7" w:rsidRPr="00AF2203">
        <w:rPr>
          <w:rFonts w:ascii="Garamond" w:eastAsia="Arial Unicode MS" w:hAnsi="Garamond" w:cs="Helvetica"/>
          <w:color w:val="000000" w:themeColor="text1"/>
          <w:sz w:val="22"/>
          <w:szCs w:val="22"/>
        </w:rPr>
        <w:t>!</w:t>
      </w:r>
      <w:r w:rsidR="00C94AE3" w:rsidRPr="00AF2203">
        <w:rPr>
          <w:rFonts w:ascii="Garamond" w:eastAsia="Arial Unicode MS" w:hAnsi="Garamond" w:cs="Helvetica"/>
          <w:color w:val="000000" w:themeColor="text1"/>
          <w:sz w:val="22"/>
          <w:szCs w:val="22"/>
        </w:rPr>
        <w:t xml:space="preserve"> </w:t>
      </w:r>
      <w:r w:rsidR="00101200" w:rsidRPr="00AF2203">
        <w:rPr>
          <w:rFonts w:ascii="Garamond" w:eastAsia="Arial Unicode MS" w:hAnsi="Garamond" w:cs="Helvetica"/>
          <w:color w:val="000000" w:themeColor="text1"/>
          <w:sz w:val="22"/>
          <w:szCs w:val="22"/>
        </w:rPr>
        <w:t>Stick</w:t>
      </w:r>
      <w:r w:rsidR="006418D7" w:rsidRPr="00AF2203">
        <w:rPr>
          <w:rFonts w:ascii="Garamond" w:eastAsia="Arial Unicode MS" w:hAnsi="Garamond" w:cs="Helvetica"/>
          <w:color w:val="000000" w:themeColor="text1"/>
          <w:sz w:val="22"/>
          <w:szCs w:val="22"/>
        </w:rPr>
        <w:t xml:space="preserve"> with the plan! </w:t>
      </w:r>
      <w:r w:rsidR="00626413" w:rsidRPr="00626413">
        <w:rPr>
          <w:rFonts w:ascii="Garamond" w:eastAsia="Arial Unicode MS" w:hAnsi="Garamond" w:cs="Helvetica"/>
          <w:color w:val="000000" w:themeColor="text1"/>
          <w:sz w:val="22"/>
          <w:szCs w:val="22"/>
        </w:rPr>
        <w:t xml:space="preserve">Go ahead with your </w:t>
      </w:r>
      <w:r w:rsidR="00626413">
        <w:rPr>
          <w:rFonts w:ascii="Garamond" w:eastAsia="Arial Unicode MS" w:hAnsi="Garamond" w:cs="Helvetica"/>
          <w:color w:val="000000" w:themeColor="text1"/>
          <w:sz w:val="22"/>
          <w:szCs w:val="22"/>
        </w:rPr>
        <w:t>scheming! Y</w:t>
      </w:r>
      <w:r w:rsidR="006418D7" w:rsidRPr="00AF2203">
        <w:rPr>
          <w:rFonts w:ascii="Garamond" w:eastAsia="Arial Unicode MS" w:hAnsi="Garamond" w:cs="Helvetica"/>
          <w:color w:val="000000" w:themeColor="text1"/>
          <w:sz w:val="22"/>
          <w:szCs w:val="22"/>
        </w:rPr>
        <w:t xml:space="preserve">ou’re gonna make an original, psychedelic, near-future zeitgeist </w:t>
      </w:r>
      <w:r w:rsidR="00244E13">
        <w:rPr>
          <w:rFonts w:ascii="Garamond" w:eastAsia="Arial Unicode MS" w:hAnsi="Garamond" w:cs="Helvetica"/>
          <w:color w:val="000000" w:themeColor="text1"/>
          <w:sz w:val="22"/>
          <w:szCs w:val="22"/>
        </w:rPr>
        <w:t xml:space="preserve">computer </w:t>
      </w:r>
      <w:r w:rsidR="00F52DE4" w:rsidRPr="00AF2203">
        <w:rPr>
          <w:rFonts w:ascii="Garamond" w:eastAsia="Arial Unicode MS" w:hAnsi="Garamond" w:cs="Helvetica"/>
          <w:color w:val="000000" w:themeColor="text1"/>
          <w:sz w:val="22"/>
          <w:szCs w:val="22"/>
        </w:rPr>
        <w:t>game</w:t>
      </w:r>
      <w:r w:rsidR="006418D7" w:rsidRPr="00AF2203">
        <w:rPr>
          <w:rFonts w:ascii="Garamond" w:eastAsia="Arial Unicode MS" w:hAnsi="Garamond" w:cs="Helvetica"/>
          <w:color w:val="000000" w:themeColor="text1"/>
          <w:sz w:val="22"/>
          <w:szCs w:val="22"/>
        </w:rPr>
        <w:t xml:space="preserve">, out of which a new awareness will emerge. </w:t>
      </w:r>
      <w:r w:rsidR="00575CE0">
        <w:rPr>
          <w:rFonts w:ascii="Garamond" w:eastAsia="Arial Unicode MS" w:hAnsi="Garamond" w:cs="Helvetica"/>
          <w:color w:val="000000" w:themeColor="text1"/>
          <w:sz w:val="22"/>
          <w:szCs w:val="22"/>
        </w:rPr>
        <w:t>S’at</w:t>
      </w:r>
      <w:r w:rsidR="006418D7" w:rsidRPr="00AF2203">
        <w:rPr>
          <w:rFonts w:ascii="Garamond" w:eastAsia="Arial Unicode MS" w:hAnsi="Garamond" w:cs="Helvetica"/>
          <w:color w:val="000000" w:themeColor="text1"/>
          <w:sz w:val="22"/>
          <w:szCs w:val="22"/>
        </w:rPr>
        <w:t xml:space="preserve"> simple!’ </w:t>
      </w:r>
    </w:p>
    <w:p w14:paraId="33D88CB8" w14:textId="24704D65" w:rsidR="006418D7" w:rsidRPr="00AF2203" w:rsidRDefault="00807B72"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6418D7" w:rsidRPr="00AF2203">
        <w:rPr>
          <w:rFonts w:ascii="Garamond" w:eastAsia="Arial Unicode MS" w:hAnsi="Garamond" w:cs="Helvetica"/>
          <w:color w:val="000000" w:themeColor="text1"/>
          <w:sz w:val="22"/>
          <w:szCs w:val="22"/>
        </w:rPr>
        <w:t>retty much writes itself, eh?</w:t>
      </w:r>
      <w:r w:rsidR="009D4C9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Maybe I should sprinkle some </w:t>
      </w:r>
      <w:r w:rsidR="006418D7" w:rsidRPr="00AF2203">
        <w:rPr>
          <w:rFonts w:ascii="Garamond" w:eastAsia="Arial Unicode MS" w:hAnsi="Garamond" w:cs="Helvetica"/>
          <w:i/>
          <w:color w:val="000000" w:themeColor="text1"/>
          <w:sz w:val="22"/>
          <w:szCs w:val="22"/>
        </w:rPr>
        <w:t>Deluxe</w:t>
      </w:r>
      <w:r w:rsidR="006418D7" w:rsidRPr="00AF2203">
        <w:rPr>
          <w:rFonts w:ascii="Garamond" w:eastAsia="Arial Unicode MS" w:hAnsi="Garamond" w:cs="Helvetica"/>
          <w:color w:val="000000" w:themeColor="text1"/>
          <w:sz w:val="22"/>
          <w:szCs w:val="22"/>
        </w:rPr>
        <w:t xml:space="preserve"> philosophy in </w:t>
      </w:r>
      <w:r w:rsidR="000C1CD1" w:rsidRPr="00AF2203">
        <w:rPr>
          <w:rFonts w:ascii="Garamond" w:eastAsia="Arial Unicode MS" w:hAnsi="Garamond" w:cs="Helvetica"/>
          <w:color w:val="000000" w:themeColor="text1"/>
          <w:sz w:val="22"/>
          <w:szCs w:val="22"/>
        </w:rPr>
        <w:t>there</w:t>
      </w:r>
      <w:r w:rsidR="006418D7" w:rsidRPr="00AF2203">
        <w:rPr>
          <w:rFonts w:ascii="Garamond" w:eastAsia="Arial Unicode MS" w:hAnsi="Garamond" w:cs="Helvetica"/>
          <w:color w:val="000000" w:themeColor="text1"/>
          <w:sz w:val="22"/>
          <w:szCs w:val="22"/>
        </w:rPr>
        <w:t xml:space="preserve"> too</w:t>
      </w:r>
      <w:r w:rsidR="00C223BD"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w:t>
      </w:r>
      <w:r w:rsidR="00C223BD" w:rsidRPr="00AF2203">
        <w:rPr>
          <w:rFonts w:ascii="Garamond" w:eastAsia="Arial Unicode MS" w:hAnsi="Garamond" w:cs="Helvetica"/>
          <w:color w:val="000000" w:themeColor="text1"/>
          <w:sz w:val="22"/>
          <w:szCs w:val="22"/>
        </w:rPr>
        <w:t xml:space="preserve"> I bait</w:t>
      </w:r>
      <w:r w:rsidR="00BB7FFC" w:rsidRPr="00AF2203">
        <w:rPr>
          <w:rFonts w:ascii="Garamond" w:eastAsia="Arial Unicode MS" w:hAnsi="Garamond" w:cs="Helvetica"/>
          <w:color w:val="000000" w:themeColor="text1"/>
          <w:sz w:val="22"/>
          <w:szCs w:val="22"/>
        </w:rPr>
        <w:t>ed</w:t>
      </w:r>
      <w:r w:rsidR="00C223BD"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60"/>
      </w:r>
    </w:p>
    <w:p w14:paraId="7F4B0B69" w14:textId="77777777" w:rsidR="008807D7"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ure</w:t>
      </w:r>
      <w:r w:rsidR="0046014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definitely what’s missing from computer games,’ deadpanned Radwan. ‘A thousand levels of post-structuralism: give the player an insight into why they desire their own repression, </w:t>
      </w:r>
      <w:proofErr w:type="spellStart"/>
      <w:r w:rsidRPr="00AF2203">
        <w:rPr>
          <w:rFonts w:ascii="Garamond" w:eastAsia="Arial Unicode MS" w:hAnsi="Garamond" w:cs="Helvetica"/>
          <w:i/>
          <w:color w:val="000000" w:themeColor="text1"/>
          <w:sz w:val="22"/>
          <w:szCs w:val="22"/>
        </w:rPr>
        <w:t>maaaan</w:t>
      </w:r>
      <w:proofErr w:type="spellEnd"/>
      <w:r w:rsidRPr="00AF2203">
        <w:rPr>
          <w:rFonts w:ascii="Garamond" w:eastAsia="Arial Unicode MS" w:hAnsi="Garamond" w:cs="Helvetica"/>
          <w:color w:val="000000" w:themeColor="text1"/>
          <w:sz w:val="22"/>
          <w:szCs w:val="22"/>
        </w:rPr>
        <w:t xml:space="preserve">.’ </w:t>
      </w:r>
    </w:p>
    <w:p w14:paraId="7FD323AB" w14:textId="6F773021" w:rsidR="006418D7" w:rsidRPr="00AF2203" w:rsidRDefault="00285A45"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8807D7">
        <w:rPr>
          <w:rFonts w:ascii="Garamond" w:eastAsia="Arial Unicode MS" w:hAnsi="Garamond" w:cs="Helvetica"/>
          <w:color w:val="000000" w:themeColor="text1"/>
          <w:sz w:val="22"/>
          <w:szCs w:val="22"/>
        </w:rPr>
        <w:t xml:space="preserve">ejected a snort and said, </w:t>
      </w:r>
      <w:r w:rsidR="006418D7" w:rsidRPr="00AF2203">
        <w:rPr>
          <w:rFonts w:ascii="Garamond" w:eastAsia="Arial Unicode MS" w:hAnsi="Garamond" w:cs="Helvetica"/>
          <w:color w:val="000000" w:themeColor="text1"/>
          <w:sz w:val="22"/>
          <w:szCs w:val="22"/>
        </w:rPr>
        <w:t>‘I was thinking of putting you in it, actually. Just using your name</w:t>
      </w:r>
      <w:r w:rsidR="0003477F" w:rsidRPr="00AF2203">
        <w:rPr>
          <w:rFonts w:ascii="Garamond" w:eastAsia="Arial Unicode MS" w:hAnsi="Garamond" w:cs="Helvetica"/>
          <w:color w:val="000000" w:themeColor="text1"/>
          <w:sz w:val="22"/>
          <w:szCs w:val="22"/>
        </w:rPr>
        <w:t>. I</w:t>
      </w:r>
      <w:r w:rsidR="006418D7" w:rsidRPr="00AF2203">
        <w:rPr>
          <w:rFonts w:ascii="Garamond" w:eastAsia="Arial Unicode MS" w:hAnsi="Garamond" w:cs="Helvetica"/>
          <w:color w:val="000000" w:themeColor="text1"/>
          <w:sz w:val="22"/>
          <w:szCs w:val="22"/>
        </w:rPr>
        <w:t>t sounds so exotic.’</w:t>
      </w:r>
    </w:p>
    <w:p w14:paraId="620C4929" w14:textId="51EADC2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A272B">
        <w:rPr>
          <w:rFonts w:ascii="Garamond" w:eastAsia="Arial Unicode MS" w:hAnsi="Garamond" w:cs="Helvetica"/>
          <w:color w:val="000000" w:themeColor="text1"/>
          <w:sz w:val="22"/>
          <w:szCs w:val="22"/>
        </w:rPr>
        <w:t>Tucker-</w:t>
      </w:r>
      <w:proofErr w:type="spellStart"/>
      <w:r w:rsidR="002A272B">
        <w:rPr>
          <w:rFonts w:ascii="Garamond" w:eastAsia="Arial Unicode MS" w:hAnsi="Garamond" w:cs="Helvetica"/>
          <w:color w:val="000000" w:themeColor="text1"/>
          <w:sz w:val="22"/>
          <w:szCs w:val="22"/>
        </w:rPr>
        <w:t>ize</w:t>
      </w:r>
      <w:proofErr w:type="spellEnd"/>
      <w:r w:rsidR="002A272B">
        <w:rPr>
          <w:rFonts w:ascii="Garamond" w:eastAsia="Arial Unicode MS" w:hAnsi="Garamond" w:cs="Helvetica"/>
          <w:color w:val="000000" w:themeColor="text1"/>
          <w:sz w:val="22"/>
          <w:szCs w:val="22"/>
        </w:rPr>
        <w:t xml:space="preserve"> me</w:t>
      </w:r>
      <w:r w:rsidR="00413AC2" w:rsidRPr="00AF2203">
        <w:rPr>
          <w:rFonts w:ascii="Garamond" w:eastAsia="Arial Unicode MS" w:hAnsi="Garamond" w:cs="Helvetica"/>
          <w:color w:val="000000" w:themeColor="text1"/>
          <w:sz w:val="22"/>
          <w:szCs w:val="22"/>
        </w:rPr>
        <w:t>,’ said Radwan.</w:t>
      </w:r>
      <w:r w:rsidR="000771CD" w:rsidRPr="00AF2203">
        <w:rPr>
          <w:rFonts w:ascii="Garamond" w:eastAsia="Arial Unicode MS" w:hAnsi="Garamond" w:cs="Helvetica"/>
          <w:color w:val="000000" w:themeColor="text1"/>
          <w:sz w:val="22"/>
          <w:szCs w:val="22"/>
        </w:rPr>
        <w:t xml:space="preserve"> </w:t>
      </w:r>
      <w:r w:rsidR="00413AC2" w:rsidRPr="00AF2203">
        <w:rPr>
          <w:rFonts w:ascii="Garamond" w:eastAsia="Arial Unicode MS" w:hAnsi="Garamond" w:cs="Helvetica"/>
          <w:color w:val="000000" w:themeColor="text1"/>
          <w:sz w:val="22"/>
          <w:szCs w:val="22"/>
        </w:rPr>
        <w:t>‘</w:t>
      </w:r>
      <w:r w:rsidR="000771C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 the tradition of your culture</w:t>
      </w:r>
      <w:r w:rsidR="000771C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mine is yours to appropriate.’</w:t>
      </w:r>
      <w:r w:rsidRPr="00AF2203">
        <w:rPr>
          <w:rStyle w:val="FootnoteReference"/>
          <w:rFonts w:ascii="Garamond" w:eastAsia="Arial Unicode MS" w:hAnsi="Garamond" w:cs="Helvetica"/>
          <w:color w:val="000000" w:themeColor="text1"/>
          <w:sz w:val="22"/>
          <w:szCs w:val="22"/>
        </w:rPr>
        <w:footnoteReference w:id="61"/>
      </w:r>
    </w:p>
    <w:p w14:paraId="3A160A44" w14:textId="4B9FF1F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F7D08" w:rsidRPr="00AF2203">
        <w:rPr>
          <w:rFonts w:ascii="Garamond" w:eastAsia="Arial Unicode MS" w:hAnsi="Garamond" w:cs="Helvetica"/>
          <w:color w:val="000000" w:themeColor="text1"/>
          <w:sz w:val="22"/>
          <w:szCs w:val="22"/>
        </w:rPr>
        <w:t>Speaking of names, w</w:t>
      </w:r>
      <w:r w:rsidRPr="00AF2203">
        <w:rPr>
          <w:rFonts w:ascii="Garamond" w:eastAsia="Arial Unicode MS" w:hAnsi="Garamond" w:cs="Helvetica"/>
          <w:color w:val="000000" w:themeColor="text1"/>
          <w:sz w:val="22"/>
          <w:szCs w:val="22"/>
        </w:rPr>
        <w:t>hat’s that</w:t>
      </w:r>
      <w:r w:rsidR="00D103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prison</w:t>
      </w:r>
      <w:r w:rsidR="00C52153" w:rsidRPr="00AF2203">
        <w:rPr>
          <w:rFonts w:ascii="Garamond" w:eastAsia="Arial Unicode MS" w:hAnsi="Garamond" w:cs="Helvetica"/>
          <w:color w:val="000000" w:themeColor="text1"/>
          <w:sz w:val="22"/>
          <w:szCs w:val="22"/>
        </w:rPr>
        <w:t xml:space="preserve"> called</w:t>
      </w:r>
      <w:r w:rsidRPr="00AF2203">
        <w:rPr>
          <w:rFonts w:ascii="Garamond" w:eastAsia="Arial Unicode MS" w:hAnsi="Garamond" w:cs="Helvetica"/>
          <w:color w:val="000000" w:themeColor="text1"/>
          <w:sz w:val="22"/>
          <w:szCs w:val="22"/>
        </w:rPr>
        <w:t xml:space="preserve">, the </w:t>
      </w:r>
      <w:proofErr w:type="spellStart"/>
      <w:r w:rsidRPr="00AF2203">
        <w:rPr>
          <w:rFonts w:ascii="Garamond" w:eastAsia="Arial Unicode MS" w:hAnsi="Garamond" w:cs="Helvetica"/>
          <w:color w:val="000000" w:themeColor="text1"/>
          <w:sz w:val="22"/>
          <w:szCs w:val="22"/>
        </w:rPr>
        <w:t>circ</w:t>
      </w:r>
      <w:proofErr w:type="spellEnd"/>
      <w:r w:rsidRPr="00AF2203">
        <w:rPr>
          <w:rFonts w:ascii="Garamond" w:eastAsia="Arial Unicode MS" w:hAnsi="Garamond" w:cs="Helvetica"/>
          <w:color w:val="000000" w:themeColor="text1"/>
          <w:sz w:val="22"/>
          <w:szCs w:val="22"/>
        </w:rPr>
        <w:t>—’</w:t>
      </w:r>
    </w:p>
    <w:p w14:paraId="7A94A7F8" w14:textId="6A511C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‘Panopticon.</w:t>
      </w:r>
      <w:r w:rsidR="00BE1D03">
        <w:rPr>
          <w:rFonts w:ascii="Garamond" w:eastAsia="Arial Unicode MS" w:hAnsi="Garamond" w:cs="Helvetica"/>
          <w:color w:val="000000" w:themeColor="text1"/>
          <w:sz w:val="22"/>
          <w:szCs w:val="22"/>
        </w:rPr>
        <w:t xml:space="preserve"> </w:t>
      </w:r>
      <w:r w:rsidR="000C1885">
        <w:rPr>
          <w:rFonts w:ascii="Garamond" w:eastAsia="Arial Unicode MS" w:hAnsi="Garamond" w:cs="Helvetica"/>
          <w:color w:val="000000" w:themeColor="text1"/>
          <w:sz w:val="22"/>
          <w:szCs w:val="22"/>
        </w:rPr>
        <w:t xml:space="preserve">Sorry Arthur, </w:t>
      </w:r>
      <w:r w:rsidR="00BE1D03">
        <w:rPr>
          <w:rFonts w:ascii="Garamond" w:eastAsia="Arial Unicode MS" w:hAnsi="Garamond" w:cs="Helvetica"/>
          <w:color w:val="000000" w:themeColor="text1"/>
          <w:sz w:val="22"/>
          <w:szCs w:val="22"/>
        </w:rPr>
        <w:t>I gotta go.</w:t>
      </w:r>
      <w:r w:rsidR="001429DB">
        <w:rPr>
          <w:rFonts w:ascii="Garamond" w:eastAsia="Arial Unicode MS" w:hAnsi="Garamond" w:cs="Helvetica"/>
          <w:color w:val="000000" w:themeColor="text1"/>
          <w:sz w:val="22"/>
          <w:szCs w:val="22"/>
        </w:rPr>
        <w:t xml:space="preserve"> </w:t>
      </w:r>
      <w:r w:rsidR="001429DB" w:rsidRPr="001429DB">
        <w:rPr>
          <w:rFonts w:ascii="Garamond" w:eastAsia="Arial Unicode MS" w:hAnsi="Garamond" w:cs="Helvetica"/>
          <w:color w:val="000000" w:themeColor="text1"/>
          <w:sz w:val="22"/>
          <w:szCs w:val="22"/>
        </w:rPr>
        <w:t>See you soon</w:t>
      </w:r>
      <w:r w:rsidR="007D557D">
        <w:rPr>
          <w:rFonts w:ascii="Garamond" w:eastAsia="Arial Unicode MS" w:hAnsi="Garamond" w:cs="Helvetica"/>
          <w:color w:val="000000" w:themeColor="text1"/>
          <w:sz w:val="22"/>
          <w:szCs w:val="22"/>
        </w:rPr>
        <w:t>,</w:t>
      </w:r>
      <w:r w:rsidR="00FE712B">
        <w:rPr>
          <w:rFonts w:ascii="Garamond" w:eastAsia="Arial Unicode MS" w:hAnsi="Garamond" w:cs="Helvetica"/>
          <w:color w:val="000000" w:themeColor="text1"/>
          <w:sz w:val="22"/>
          <w:szCs w:val="22"/>
        </w:rPr>
        <w:t xml:space="preserve"> buddy</w:t>
      </w:r>
      <w:r w:rsidR="001429DB" w:rsidRPr="001429DB">
        <w:rPr>
          <w:rFonts w:ascii="Garamond" w:eastAsia="Arial Unicode MS" w:hAnsi="Garamond" w:cs="Helvetica"/>
          <w:color w:val="000000" w:themeColor="text1"/>
          <w:sz w:val="22"/>
          <w:szCs w:val="22"/>
        </w:rPr>
        <w:t>.</w:t>
      </w:r>
      <w:r w:rsidR="001429DB">
        <w:rPr>
          <w:rFonts w:ascii="Garamond" w:eastAsia="Arial Unicode MS" w:hAnsi="Garamond" w:cs="Helvetica"/>
          <w:color w:val="000000" w:themeColor="text1"/>
          <w:sz w:val="22"/>
          <w:szCs w:val="22"/>
        </w:rPr>
        <w:t xml:space="preserve"> Enjoy the trip.</w:t>
      </w:r>
      <w:r w:rsidRPr="00AF2203">
        <w:rPr>
          <w:rFonts w:ascii="Garamond" w:eastAsia="Arial Unicode MS" w:hAnsi="Garamond" w:cs="Helvetica"/>
          <w:color w:val="000000" w:themeColor="text1"/>
          <w:sz w:val="22"/>
          <w:szCs w:val="22"/>
        </w:rPr>
        <w:t>’</w:t>
      </w:r>
    </w:p>
    <w:p w14:paraId="03E069C2"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57391260" w14:textId="77777777" w:rsidR="006418D7" w:rsidRPr="00AF2203" w:rsidRDefault="006418D7" w:rsidP="006418D7">
      <w:pPr>
        <w:ind w:firstLine="454"/>
        <w:jc w:val="center"/>
        <w:rPr>
          <w:rFonts w:ascii="Garamond" w:eastAsia="Arial Unicode MS" w:hAnsi="Garamond" w:cs="Helvetica"/>
          <w:color w:val="000000" w:themeColor="text1"/>
          <w:sz w:val="22"/>
          <w:szCs w:val="22"/>
        </w:rPr>
      </w:pPr>
    </w:p>
    <w:p w14:paraId="4D37689E" w14:textId="77777777" w:rsidR="00804B18" w:rsidRDefault="00804B18">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2C12FA37" w14:textId="7354068F" w:rsidR="00C424B1" w:rsidRDefault="00C83C12" w:rsidP="00DA0386">
      <w:pPr>
        <w:pStyle w:val="chapterTit"/>
        <w:rPr>
          <w:rFonts w:eastAsia="Arial Unicode MS"/>
          <w:u w:color="000000"/>
        </w:rPr>
      </w:pPr>
      <w:bookmarkStart w:id="13" w:name="_Toc167787694"/>
      <w:r>
        <w:rPr>
          <w:rFonts w:eastAsia="Arial Unicode MS"/>
          <w:u w:color="000000"/>
        </w:rPr>
        <w:lastRenderedPageBreak/>
        <w:t>Laying my trip on me</w:t>
      </w:r>
      <w:bookmarkEnd w:id="13"/>
    </w:p>
    <w:p w14:paraId="4A865F52" w14:textId="77777777" w:rsidR="0025464A" w:rsidRPr="00AF2203" w:rsidRDefault="0025464A" w:rsidP="002805EC">
      <w:pPr>
        <w:ind w:firstLine="454"/>
        <w:jc w:val="both"/>
        <w:rPr>
          <w:rFonts w:ascii="Garamond" w:eastAsia="Arial Unicode MS" w:hAnsi="Garamond" w:cs="Helvetica"/>
          <w:color w:val="000000" w:themeColor="text1"/>
          <w:sz w:val="22"/>
          <w:szCs w:val="22"/>
        </w:rPr>
      </w:pPr>
    </w:p>
    <w:p w14:paraId="0F1F82B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02C0D0E" w14:textId="61974265" w:rsidR="00903431" w:rsidRDefault="007F267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w:t>
      </w:r>
      <w:r w:rsidRPr="007F2674">
        <w:rPr>
          <w:rFonts w:ascii="Garamond" w:eastAsia="Arial Unicode MS" w:hAnsi="Garamond" w:cs="Helvetica"/>
          <w:color w:val="000000" w:themeColor="text1"/>
          <w:sz w:val="22"/>
          <w:szCs w:val="22"/>
          <w:u w:color="000000"/>
        </w:rPr>
        <w:t xml:space="preserve">unset </w:t>
      </w:r>
      <w:r w:rsidR="00B428D5">
        <w:rPr>
          <w:rFonts w:ascii="Garamond" w:eastAsia="Arial Unicode MS" w:hAnsi="Garamond" w:cs="Helvetica"/>
          <w:color w:val="000000" w:themeColor="text1"/>
          <w:sz w:val="22"/>
          <w:szCs w:val="22"/>
          <w:u w:color="000000"/>
        </w:rPr>
        <w:t>arrived</w:t>
      </w:r>
      <w:r w:rsidR="002E5ACA">
        <w:rPr>
          <w:rFonts w:ascii="Garamond" w:eastAsia="Arial Unicode MS" w:hAnsi="Garamond" w:cs="Helvetica"/>
          <w:color w:val="000000" w:themeColor="text1"/>
          <w:sz w:val="22"/>
          <w:szCs w:val="22"/>
          <w:u w:color="000000"/>
        </w:rPr>
        <w:t xml:space="preserve"> with a cold breath</w:t>
      </w:r>
      <w:r w:rsidR="00BD03E3">
        <w:rPr>
          <w:rFonts w:ascii="Garamond" w:eastAsia="Arial Unicode MS" w:hAnsi="Garamond" w:cs="Helvetica"/>
          <w:color w:val="000000" w:themeColor="text1"/>
          <w:sz w:val="22"/>
          <w:szCs w:val="22"/>
          <w:u w:color="000000"/>
        </w:rPr>
        <w:t>, t</w:t>
      </w:r>
      <w:r w:rsidR="00CA60B1">
        <w:rPr>
          <w:rFonts w:ascii="Garamond" w:eastAsia="Arial Unicode MS" w:hAnsi="Garamond" w:cs="Helvetica"/>
          <w:color w:val="000000" w:themeColor="text1"/>
          <w:sz w:val="22"/>
          <w:szCs w:val="22"/>
          <w:u w:color="000000"/>
        </w:rPr>
        <w:t xml:space="preserve">he </w:t>
      </w:r>
      <w:r w:rsidR="000071A3">
        <w:rPr>
          <w:rFonts w:ascii="Garamond" w:eastAsia="Arial Unicode MS" w:hAnsi="Garamond" w:cs="Helvetica"/>
          <w:color w:val="000000" w:themeColor="text1"/>
          <w:sz w:val="22"/>
          <w:szCs w:val="22"/>
          <w:u w:color="000000"/>
        </w:rPr>
        <w:t>lush</w:t>
      </w:r>
      <w:r w:rsidR="00BD03E3">
        <w:rPr>
          <w:rFonts w:ascii="Garamond" w:eastAsia="Arial Unicode MS" w:hAnsi="Garamond" w:cs="Helvetica"/>
          <w:color w:val="000000" w:themeColor="text1"/>
          <w:sz w:val="22"/>
          <w:szCs w:val="22"/>
          <w:u w:color="000000"/>
        </w:rPr>
        <w:t xml:space="preserve"> </w:t>
      </w:r>
      <w:r w:rsidR="00CA60B1">
        <w:rPr>
          <w:rFonts w:ascii="Garamond" w:eastAsia="Arial Unicode MS" w:hAnsi="Garamond" w:cs="Helvetica"/>
          <w:color w:val="000000" w:themeColor="text1"/>
          <w:sz w:val="22"/>
          <w:szCs w:val="22"/>
          <w:u w:color="000000"/>
        </w:rPr>
        <w:t xml:space="preserve">greens </w:t>
      </w:r>
      <w:r w:rsidR="00A34EDC">
        <w:rPr>
          <w:rFonts w:ascii="Garamond" w:eastAsia="Arial Unicode MS" w:hAnsi="Garamond" w:cs="Helvetica"/>
          <w:color w:val="000000" w:themeColor="text1"/>
          <w:sz w:val="22"/>
          <w:szCs w:val="22"/>
          <w:u w:color="000000"/>
        </w:rPr>
        <w:t>bruising to mauve a</w:t>
      </w:r>
      <w:r w:rsidR="00EF4E3E">
        <w:rPr>
          <w:rFonts w:ascii="Garamond" w:eastAsia="Arial Unicode MS" w:hAnsi="Garamond" w:cs="Helvetica"/>
          <w:color w:val="000000" w:themeColor="text1"/>
          <w:sz w:val="22"/>
          <w:szCs w:val="22"/>
          <w:u w:color="000000"/>
        </w:rPr>
        <w:t>s a</w:t>
      </w:r>
      <w:r w:rsidR="00282351" w:rsidRPr="00282351">
        <w:rPr>
          <w:rFonts w:ascii="Garamond" w:eastAsia="Arial Unicode MS" w:hAnsi="Garamond" w:cs="Helvetica"/>
          <w:color w:val="000000" w:themeColor="text1"/>
          <w:sz w:val="22"/>
          <w:szCs w:val="22"/>
          <w:u w:color="000000"/>
        </w:rPr>
        <w:t xml:space="preserve">nimal sounds came to the foreground and the present sharpened to a point. </w:t>
      </w:r>
      <w:r w:rsidR="00C033A3">
        <w:rPr>
          <w:rFonts w:ascii="Garamond" w:eastAsia="Arial Unicode MS" w:hAnsi="Garamond" w:cs="Helvetica"/>
          <w:color w:val="000000" w:themeColor="text1"/>
          <w:sz w:val="22"/>
          <w:szCs w:val="22"/>
          <w:u w:color="000000"/>
        </w:rPr>
        <w:t xml:space="preserve">It </w:t>
      </w:r>
      <w:r w:rsidR="00186337">
        <w:rPr>
          <w:rFonts w:ascii="Garamond" w:eastAsia="Arial Unicode MS" w:hAnsi="Garamond" w:cs="Helvetica"/>
          <w:color w:val="000000" w:themeColor="text1"/>
          <w:sz w:val="22"/>
          <w:szCs w:val="22"/>
          <w:u w:color="000000"/>
        </w:rPr>
        <w:t>felt as i</w:t>
      </w:r>
      <w:r w:rsidR="00C033A3">
        <w:rPr>
          <w:rFonts w:ascii="Garamond" w:eastAsia="Arial Unicode MS" w:hAnsi="Garamond" w:cs="Helvetica"/>
          <w:color w:val="000000" w:themeColor="text1"/>
          <w:sz w:val="22"/>
          <w:szCs w:val="22"/>
          <w:u w:color="000000"/>
        </w:rPr>
        <w:t>f t</w:t>
      </w:r>
      <w:r w:rsidR="00CA60B1">
        <w:rPr>
          <w:rFonts w:ascii="Garamond" w:eastAsia="Arial Unicode MS" w:hAnsi="Garamond" w:cs="Helvetica"/>
          <w:color w:val="000000" w:themeColor="text1"/>
          <w:sz w:val="22"/>
          <w:szCs w:val="22"/>
          <w:u w:color="000000"/>
        </w:rPr>
        <w:t xml:space="preserve">he jungle </w:t>
      </w:r>
      <w:r w:rsidR="00414CD7">
        <w:rPr>
          <w:rFonts w:ascii="Garamond" w:eastAsia="Arial Unicode MS" w:hAnsi="Garamond" w:cs="Helvetica"/>
          <w:color w:val="000000" w:themeColor="text1"/>
          <w:sz w:val="22"/>
          <w:szCs w:val="22"/>
          <w:u w:color="000000"/>
        </w:rPr>
        <w:t>were</w:t>
      </w:r>
      <w:r w:rsidR="00CA60B1">
        <w:rPr>
          <w:rFonts w:ascii="Garamond" w:eastAsia="Arial Unicode MS" w:hAnsi="Garamond" w:cs="Helvetica"/>
          <w:color w:val="000000" w:themeColor="text1"/>
          <w:sz w:val="22"/>
          <w:szCs w:val="22"/>
          <w:u w:color="000000"/>
        </w:rPr>
        <w:t xml:space="preserve"> turning inside out.</w:t>
      </w:r>
      <w:r w:rsidR="00F024F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w:t>
      </w:r>
      <w:r w:rsidR="00FD2EF1">
        <w:rPr>
          <w:rFonts w:ascii="Garamond" w:eastAsia="Arial Unicode MS" w:hAnsi="Garamond" w:cs="Helvetica"/>
          <w:color w:val="000000" w:themeColor="text1"/>
          <w:sz w:val="22"/>
          <w:szCs w:val="22"/>
          <w:u w:color="000000"/>
        </w:rPr>
        <w:t xml:space="preserve">witnessed </w:t>
      </w:r>
      <w:r w:rsidR="00606EA9" w:rsidRPr="00AF2203">
        <w:rPr>
          <w:rFonts w:ascii="Garamond" w:eastAsia="Arial Unicode MS" w:hAnsi="Garamond" w:cs="Helvetica"/>
          <w:color w:val="000000" w:themeColor="text1"/>
          <w:sz w:val="22"/>
          <w:szCs w:val="22"/>
          <w:u w:color="000000"/>
        </w:rPr>
        <w:t xml:space="preserve">beneath an absurd </w:t>
      </w:r>
      <w:r w:rsidR="00EF4E3E">
        <w:rPr>
          <w:rFonts w:ascii="Garamond" w:eastAsia="Arial Unicode MS" w:hAnsi="Garamond" w:cs="Helvetica"/>
          <w:color w:val="000000" w:themeColor="text1"/>
          <w:sz w:val="22"/>
          <w:szCs w:val="22"/>
          <w:u w:color="000000"/>
        </w:rPr>
        <w:t xml:space="preserve">miniature </w:t>
      </w:r>
      <w:r w:rsidR="00606EA9" w:rsidRPr="00AF2203">
        <w:rPr>
          <w:rFonts w:ascii="Garamond" w:eastAsia="Arial Unicode MS" w:hAnsi="Garamond" w:cs="Helvetica"/>
          <w:color w:val="000000" w:themeColor="text1"/>
          <w:sz w:val="22"/>
          <w:szCs w:val="22"/>
          <w:u w:color="000000"/>
        </w:rPr>
        <w:t>thatched roof</w:t>
      </w:r>
      <w:r w:rsidR="00FD2EF1">
        <w:rPr>
          <w:rFonts w:ascii="Garamond" w:eastAsia="Arial Unicode MS" w:hAnsi="Garamond" w:cs="Helvetica"/>
          <w:color w:val="000000" w:themeColor="text1"/>
          <w:sz w:val="22"/>
          <w:szCs w:val="22"/>
          <w:u w:color="000000"/>
        </w:rPr>
        <w:t xml:space="preserve"> in the hotel bar</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sipping a can of </w:t>
      </w:r>
      <w:r w:rsidR="00FD5A3D" w:rsidRPr="00FD5A3D">
        <w:rPr>
          <w:rFonts w:ascii="Garamond" w:eastAsia="Arial Unicode MS" w:hAnsi="Garamond" w:cs="Helvetica"/>
          <w:color w:val="000000" w:themeColor="text1"/>
          <w:sz w:val="22"/>
          <w:szCs w:val="22"/>
          <w:u w:color="000000"/>
        </w:rPr>
        <w:t>beer</w:t>
      </w:r>
      <w:r w:rsidR="00FD5A3D">
        <w:rPr>
          <w:rFonts w:ascii="Garamond" w:eastAsia="Arial Unicode MS" w:hAnsi="Garamond" w:cs="Helvetica"/>
          <w:color w:val="000000" w:themeColor="text1"/>
          <w:sz w:val="22"/>
          <w:szCs w:val="22"/>
          <w:u w:color="000000"/>
        </w:rPr>
        <w:t>y piss</w:t>
      </w:r>
      <w:r w:rsidR="00013973">
        <w:rPr>
          <w:rFonts w:ascii="Garamond" w:eastAsia="Arial Unicode MS" w:hAnsi="Garamond" w:cs="Helvetica"/>
          <w:color w:val="000000" w:themeColor="text1"/>
          <w:sz w:val="22"/>
          <w:szCs w:val="22"/>
          <w:u w:color="000000"/>
        </w:rPr>
        <w:t xml:space="preserve">. </w:t>
      </w:r>
    </w:p>
    <w:p w14:paraId="1A672FCF" w14:textId="0B525458" w:rsidR="00606EA9" w:rsidRDefault="003D5E21" w:rsidP="002E1F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I’d eaten a delicious meal called </w:t>
      </w:r>
      <w:proofErr w:type="spellStart"/>
      <w:r w:rsidRPr="003D5E21">
        <w:rPr>
          <w:rFonts w:ascii="Garamond" w:eastAsia="Arial Unicode MS" w:hAnsi="Garamond" w:cs="Helvetica"/>
          <w:i/>
          <w:iCs/>
          <w:color w:val="000000" w:themeColor="text1"/>
          <w:sz w:val="22"/>
          <w:szCs w:val="22"/>
          <w:u w:color="000000"/>
        </w:rPr>
        <w:t>ika</w:t>
      </w:r>
      <w:proofErr w:type="spellEnd"/>
      <w:r w:rsidRPr="003D5E21">
        <w:rPr>
          <w:rFonts w:ascii="Garamond" w:eastAsia="Arial Unicode MS" w:hAnsi="Garamond" w:cs="Helvetica"/>
          <w:i/>
          <w:iCs/>
          <w:color w:val="000000" w:themeColor="text1"/>
          <w:sz w:val="22"/>
          <w:szCs w:val="22"/>
          <w:u w:color="000000"/>
        </w:rPr>
        <w:t xml:space="preserve"> </w:t>
      </w:r>
      <w:proofErr w:type="spellStart"/>
      <w:r w:rsidRPr="003D5E21">
        <w:rPr>
          <w:rFonts w:ascii="Garamond" w:eastAsia="Arial Unicode MS" w:hAnsi="Garamond" w:cs="Helvetica"/>
          <w:i/>
          <w:iCs/>
          <w:color w:val="000000" w:themeColor="text1"/>
          <w:sz w:val="22"/>
          <w:szCs w:val="22"/>
          <w:u w:color="000000"/>
        </w:rPr>
        <w:t>mata</w:t>
      </w:r>
      <w:proofErr w:type="spellEnd"/>
      <w:r w:rsidR="008F12C3">
        <w:rPr>
          <w:rFonts w:ascii="Garamond" w:eastAsia="Arial Unicode MS" w:hAnsi="Garamond" w:cs="Helvetica"/>
          <w:i/>
          <w:iCs/>
          <w:color w:val="000000" w:themeColor="text1"/>
          <w:sz w:val="22"/>
          <w:szCs w:val="22"/>
          <w:u w:color="000000"/>
        </w:rPr>
        <w:t xml:space="preserve">, </w:t>
      </w:r>
      <w:r w:rsidR="008F12C3">
        <w:rPr>
          <w:rFonts w:ascii="Garamond" w:eastAsia="Arial Unicode MS" w:hAnsi="Garamond" w:cs="Helvetica"/>
          <w:color w:val="000000" w:themeColor="text1"/>
          <w:sz w:val="22"/>
          <w:szCs w:val="22"/>
          <w:u w:color="000000"/>
        </w:rPr>
        <w:t xml:space="preserve">a </w:t>
      </w:r>
      <w:r w:rsidR="008F12C3" w:rsidRPr="008F12C3">
        <w:rPr>
          <w:rFonts w:ascii="Garamond" w:eastAsia="Arial Unicode MS" w:hAnsi="Garamond" w:cs="Helvetica"/>
          <w:color w:val="000000" w:themeColor="text1"/>
          <w:sz w:val="22"/>
          <w:szCs w:val="22"/>
          <w:u w:color="000000"/>
        </w:rPr>
        <w:t>raw fish</w:t>
      </w:r>
      <w:r w:rsidR="008F12C3">
        <w:rPr>
          <w:rFonts w:ascii="Garamond" w:eastAsia="Arial Unicode MS" w:hAnsi="Garamond" w:cs="Helvetica"/>
          <w:color w:val="000000" w:themeColor="text1"/>
          <w:sz w:val="22"/>
          <w:szCs w:val="22"/>
          <w:u w:color="000000"/>
        </w:rPr>
        <w:t xml:space="preserve"> salad in a coconut sauce with some large fried taro chips. </w:t>
      </w:r>
      <w:r w:rsidR="00E659E7">
        <w:rPr>
          <w:rFonts w:ascii="Garamond" w:eastAsia="Arial Unicode MS" w:hAnsi="Garamond" w:cs="Helvetica"/>
          <w:color w:val="000000" w:themeColor="text1"/>
          <w:sz w:val="22"/>
          <w:szCs w:val="22"/>
          <w:u w:color="000000"/>
        </w:rPr>
        <w:t>I’d started t</w:t>
      </w:r>
      <w:r w:rsidR="00E32BAB">
        <w:rPr>
          <w:rFonts w:ascii="Garamond" w:eastAsia="Arial Unicode MS" w:hAnsi="Garamond" w:cs="Helvetica"/>
          <w:color w:val="000000" w:themeColor="text1"/>
          <w:sz w:val="22"/>
          <w:szCs w:val="22"/>
          <w:u w:color="000000"/>
        </w:rPr>
        <w:t>o</w:t>
      </w:r>
      <w:r w:rsidR="00E659E7">
        <w:rPr>
          <w:rFonts w:ascii="Garamond" w:eastAsia="Arial Unicode MS" w:hAnsi="Garamond" w:cs="Helvetica"/>
          <w:color w:val="000000" w:themeColor="text1"/>
          <w:sz w:val="22"/>
          <w:szCs w:val="22"/>
          <w:u w:color="000000"/>
        </w:rPr>
        <w:t xml:space="preserve"> read</w:t>
      </w:r>
      <w:r w:rsidR="008F12C3">
        <w:rPr>
          <w:rFonts w:ascii="Garamond" w:eastAsia="Arial Unicode MS" w:hAnsi="Garamond" w:cs="Helvetica"/>
          <w:color w:val="000000" w:themeColor="text1"/>
          <w:sz w:val="22"/>
          <w:szCs w:val="22"/>
          <w:u w:color="000000"/>
        </w:rPr>
        <w:t xml:space="preserve"> </w:t>
      </w:r>
      <w:r w:rsidR="00134E2B" w:rsidRPr="00134E2B">
        <w:rPr>
          <w:rFonts w:ascii="Garamond" w:eastAsia="Arial Unicode MS" w:hAnsi="Garamond" w:cs="Helvetica"/>
          <w:i/>
          <w:iCs/>
          <w:color w:val="000000" w:themeColor="text1"/>
          <w:sz w:val="22"/>
          <w:szCs w:val="22"/>
          <w:u w:color="000000"/>
        </w:rPr>
        <w:t>A Surfeit Of Lampreys</w:t>
      </w:r>
      <w:r w:rsidR="00E32BAB">
        <w:rPr>
          <w:rFonts w:ascii="Garamond" w:eastAsia="Arial Unicode MS" w:hAnsi="Garamond" w:cs="Helvetica"/>
          <w:color w:val="000000" w:themeColor="text1"/>
          <w:sz w:val="22"/>
          <w:szCs w:val="22"/>
          <w:u w:color="000000"/>
        </w:rPr>
        <w:t xml:space="preserve"> and was disappointed to discover it to be </w:t>
      </w:r>
      <w:r w:rsidR="00134E2B">
        <w:rPr>
          <w:rFonts w:ascii="Garamond" w:eastAsia="Arial Unicode MS" w:hAnsi="Garamond" w:cs="Helvetica"/>
          <w:color w:val="000000" w:themeColor="text1"/>
          <w:sz w:val="22"/>
          <w:szCs w:val="22"/>
          <w:u w:color="000000"/>
        </w:rPr>
        <w:t xml:space="preserve">a detective story, not </w:t>
      </w:r>
      <w:r w:rsidR="00A20CA5">
        <w:rPr>
          <w:rFonts w:ascii="Garamond" w:eastAsia="Arial Unicode MS" w:hAnsi="Garamond" w:cs="Helvetica"/>
          <w:color w:val="000000" w:themeColor="text1"/>
          <w:sz w:val="22"/>
          <w:szCs w:val="22"/>
          <w:u w:color="000000"/>
        </w:rPr>
        <w:t xml:space="preserve">how </w:t>
      </w:r>
      <w:r w:rsidR="00DA2C8A">
        <w:rPr>
          <w:rFonts w:ascii="Garamond" w:eastAsia="Arial Unicode MS" w:hAnsi="Garamond" w:cs="Helvetica"/>
          <w:color w:val="000000" w:themeColor="text1"/>
          <w:sz w:val="22"/>
          <w:szCs w:val="22"/>
          <w:u w:color="000000"/>
        </w:rPr>
        <w:t>the blood-sucking eel beast</w:t>
      </w:r>
      <w:r w:rsidR="001E0702">
        <w:rPr>
          <w:rFonts w:ascii="Garamond" w:eastAsia="Arial Unicode MS" w:hAnsi="Garamond" w:cs="Helvetica"/>
          <w:color w:val="000000" w:themeColor="text1"/>
          <w:sz w:val="22"/>
          <w:szCs w:val="22"/>
          <w:u w:color="000000"/>
        </w:rPr>
        <w:t xml:space="preserve"> </w:t>
      </w:r>
      <w:r w:rsidR="007736B8">
        <w:rPr>
          <w:rFonts w:ascii="Garamond" w:eastAsia="Arial Unicode MS" w:hAnsi="Garamond" w:cs="Helvetica"/>
          <w:color w:val="000000" w:themeColor="text1"/>
          <w:sz w:val="22"/>
          <w:szCs w:val="22"/>
          <w:u w:color="000000"/>
        </w:rPr>
        <w:t>caused the death of</w:t>
      </w:r>
      <w:r w:rsidR="007812B0">
        <w:rPr>
          <w:rFonts w:ascii="Garamond" w:eastAsia="Arial Unicode MS" w:hAnsi="Garamond" w:cs="Helvetica"/>
          <w:color w:val="000000" w:themeColor="text1"/>
          <w:sz w:val="22"/>
          <w:szCs w:val="22"/>
          <w:u w:color="000000"/>
        </w:rPr>
        <w:t xml:space="preserve"> </w:t>
      </w:r>
      <w:r w:rsidR="00FC6C20">
        <w:rPr>
          <w:rFonts w:ascii="Garamond" w:eastAsia="Arial Unicode MS" w:hAnsi="Garamond" w:cs="Helvetica"/>
          <w:color w:val="000000" w:themeColor="text1"/>
          <w:sz w:val="22"/>
          <w:szCs w:val="22"/>
          <w:u w:color="000000"/>
        </w:rPr>
        <w:t>King Henry I</w:t>
      </w:r>
      <w:r w:rsidR="00AB4AD7">
        <w:rPr>
          <w:rFonts w:ascii="Garamond" w:eastAsia="Arial Unicode MS" w:hAnsi="Garamond" w:cs="Helvetica"/>
          <w:color w:val="000000" w:themeColor="text1"/>
          <w:sz w:val="22"/>
          <w:szCs w:val="22"/>
          <w:u w:color="000000"/>
        </w:rPr>
        <w:t>. A</w:t>
      </w:r>
      <w:r w:rsidR="00903431">
        <w:rPr>
          <w:rFonts w:ascii="Garamond" w:eastAsia="Arial Unicode MS" w:hAnsi="Garamond" w:cs="Helvetica"/>
          <w:color w:val="000000" w:themeColor="text1"/>
          <w:sz w:val="22"/>
          <w:szCs w:val="22"/>
          <w:u w:color="000000"/>
        </w:rPr>
        <w:t>nd so I</w:t>
      </w:r>
      <w:r w:rsidR="00AB4AD7">
        <w:rPr>
          <w:rFonts w:ascii="Garamond" w:eastAsia="Arial Unicode MS" w:hAnsi="Garamond" w:cs="Helvetica"/>
          <w:color w:val="000000" w:themeColor="text1"/>
          <w:sz w:val="22"/>
          <w:szCs w:val="22"/>
          <w:u w:color="000000"/>
        </w:rPr>
        <w:t xml:space="preserve"> turned to the </w:t>
      </w:r>
      <w:r w:rsidR="002F1154" w:rsidRPr="002F1154">
        <w:rPr>
          <w:rFonts w:ascii="Garamond" w:eastAsia="Arial Unicode MS" w:hAnsi="Garamond" w:cs="Helvetica"/>
          <w:color w:val="000000" w:themeColor="text1"/>
          <w:sz w:val="22"/>
          <w:szCs w:val="22"/>
          <w:u w:color="000000"/>
        </w:rPr>
        <w:t xml:space="preserve">ocean </w:t>
      </w:r>
      <w:r w:rsidR="00AB4AD7">
        <w:rPr>
          <w:rFonts w:ascii="Garamond" w:eastAsia="Arial Unicode MS" w:hAnsi="Garamond" w:cs="Helvetica"/>
          <w:color w:val="000000" w:themeColor="text1"/>
          <w:sz w:val="22"/>
          <w:szCs w:val="22"/>
          <w:u w:color="000000"/>
        </w:rPr>
        <w:t>for distraction</w:t>
      </w:r>
      <w:r w:rsidR="005B675A">
        <w:rPr>
          <w:rFonts w:ascii="Garamond" w:eastAsia="Arial Unicode MS" w:hAnsi="Garamond" w:cs="Helvetica"/>
          <w:color w:val="000000" w:themeColor="text1"/>
          <w:sz w:val="22"/>
          <w:szCs w:val="22"/>
          <w:u w:color="000000"/>
        </w:rPr>
        <w:t>, w</w:t>
      </w:r>
      <w:r w:rsidR="000B4F0B">
        <w:rPr>
          <w:rFonts w:ascii="Garamond" w:eastAsia="Arial Unicode MS" w:hAnsi="Garamond" w:cs="Helvetica"/>
          <w:color w:val="000000" w:themeColor="text1"/>
          <w:sz w:val="22"/>
          <w:szCs w:val="22"/>
          <w:u w:color="000000"/>
        </w:rPr>
        <w:t>atching</w:t>
      </w:r>
      <w:r w:rsidR="00EB2D33" w:rsidRPr="00EB2D33">
        <w:rPr>
          <w:rFonts w:ascii="Garamond" w:eastAsia="Arial Unicode MS" w:hAnsi="Garamond" w:cs="Helvetica"/>
          <w:color w:val="000000" w:themeColor="text1"/>
          <w:sz w:val="22"/>
          <w:szCs w:val="22"/>
          <w:u w:color="000000"/>
        </w:rPr>
        <w:t xml:space="preserve"> </w:t>
      </w:r>
      <w:r w:rsidR="008B362B">
        <w:rPr>
          <w:rFonts w:ascii="Garamond" w:eastAsia="Arial Unicode MS" w:hAnsi="Garamond" w:cs="Helvetica"/>
          <w:color w:val="000000" w:themeColor="text1"/>
          <w:sz w:val="22"/>
          <w:szCs w:val="22"/>
          <w:u w:color="000000"/>
        </w:rPr>
        <w:t>a northerly</w:t>
      </w:r>
      <w:r w:rsidR="00EB2D33" w:rsidRPr="00EB2D33">
        <w:rPr>
          <w:rFonts w:ascii="Garamond" w:eastAsia="Arial Unicode MS" w:hAnsi="Garamond" w:cs="Helvetica"/>
          <w:color w:val="000000" w:themeColor="text1"/>
          <w:sz w:val="22"/>
          <w:szCs w:val="22"/>
          <w:u w:color="000000"/>
        </w:rPr>
        <w:t xml:space="preserve"> sun </w:t>
      </w:r>
      <w:r w:rsidR="005B675A">
        <w:rPr>
          <w:rFonts w:ascii="Garamond" w:eastAsia="Arial Unicode MS" w:hAnsi="Garamond" w:cs="Helvetica"/>
          <w:color w:val="000000" w:themeColor="text1"/>
          <w:sz w:val="22"/>
          <w:szCs w:val="22"/>
          <w:u w:color="000000"/>
        </w:rPr>
        <w:t>that loaded me</w:t>
      </w:r>
      <w:r w:rsidR="00EB2D33" w:rsidRP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 xml:space="preserve">with </w:t>
      </w:r>
      <w:r w:rsidR="00EB2D33" w:rsidRPr="00EB2D33">
        <w:rPr>
          <w:rFonts w:ascii="Garamond" w:eastAsia="Arial Unicode MS" w:hAnsi="Garamond" w:cs="Helvetica"/>
          <w:color w:val="000000" w:themeColor="text1"/>
          <w:sz w:val="22"/>
          <w:szCs w:val="22"/>
          <w:u w:color="000000"/>
        </w:rPr>
        <w:t>a peculiar doubt, a twisted déjà vu</w:t>
      </w:r>
      <w:r w:rsidR="00285CFF">
        <w:rPr>
          <w:rFonts w:ascii="Garamond" w:eastAsia="Arial Unicode MS" w:hAnsi="Garamond" w:cs="Helvetica"/>
          <w:color w:val="000000" w:themeColor="text1"/>
          <w:sz w:val="22"/>
          <w:szCs w:val="22"/>
          <w:u w:color="000000"/>
        </w:rPr>
        <w:t xml:space="preserve"> that </w:t>
      </w:r>
      <w:r w:rsidR="00E32BAB">
        <w:rPr>
          <w:rFonts w:ascii="Garamond" w:eastAsia="Arial Unicode MS" w:hAnsi="Garamond" w:cs="Helvetica"/>
          <w:color w:val="000000" w:themeColor="text1"/>
          <w:sz w:val="22"/>
          <w:szCs w:val="22"/>
          <w:u w:color="000000"/>
        </w:rPr>
        <w:t>confused</w:t>
      </w:r>
      <w:r w:rsidR="00285CFF">
        <w:rPr>
          <w:rFonts w:ascii="Garamond" w:eastAsia="Arial Unicode MS" w:hAnsi="Garamond" w:cs="Helvetica"/>
          <w:color w:val="000000" w:themeColor="text1"/>
          <w:sz w:val="22"/>
          <w:szCs w:val="22"/>
          <w:u w:color="000000"/>
        </w:rPr>
        <w:t xml:space="preserve"> my spirit</w:t>
      </w:r>
      <w:r w:rsidR="00EB2D33" w:rsidRPr="00EB2D33">
        <w:rPr>
          <w:rFonts w:ascii="Garamond" w:eastAsia="Arial Unicode MS" w:hAnsi="Garamond" w:cs="Helvetica"/>
          <w:color w:val="000000" w:themeColor="text1"/>
          <w:sz w:val="22"/>
          <w:szCs w:val="22"/>
          <w:u w:color="000000"/>
        </w:rPr>
        <w:t xml:space="preserve">. </w:t>
      </w:r>
      <w:r w:rsidR="00EB2D33">
        <w:rPr>
          <w:rFonts w:ascii="Garamond" w:eastAsia="Arial Unicode MS" w:hAnsi="Garamond" w:cs="Helvetica"/>
          <w:color w:val="000000" w:themeColor="text1"/>
          <w:sz w:val="22"/>
          <w:szCs w:val="22"/>
          <w:u w:color="000000"/>
        </w:rPr>
        <w:t xml:space="preserve">I </w:t>
      </w:r>
      <w:r w:rsidR="0018151B">
        <w:rPr>
          <w:rFonts w:ascii="Garamond" w:eastAsia="Arial Unicode MS" w:hAnsi="Garamond" w:cs="Helvetica"/>
          <w:color w:val="000000" w:themeColor="text1"/>
          <w:sz w:val="22"/>
          <w:szCs w:val="22"/>
          <w:u w:color="000000"/>
        </w:rPr>
        <w:t>speculated</w:t>
      </w:r>
      <w:r w:rsidR="00EB2D33">
        <w:rPr>
          <w:rFonts w:ascii="Garamond" w:eastAsia="Arial Unicode MS" w:hAnsi="Garamond" w:cs="Helvetica"/>
          <w:color w:val="000000" w:themeColor="text1"/>
          <w:sz w:val="22"/>
          <w:szCs w:val="22"/>
          <w:u w:color="000000"/>
        </w:rPr>
        <w:t xml:space="preserve"> </w:t>
      </w:r>
      <w:r w:rsidR="0018151B">
        <w:rPr>
          <w:rFonts w:ascii="Garamond" w:eastAsia="Arial Unicode MS" w:hAnsi="Garamond" w:cs="Helvetica"/>
          <w:color w:val="000000" w:themeColor="text1"/>
          <w:sz w:val="22"/>
          <w:szCs w:val="22"/>
          <w:u w:color="000000"/>
        </w:rPr>
        <w:t>upon</w:t>
      </w:r>
      <w:r w:rsidR="009E2AC1">
        <w:rPr>
          <w:rFonts w:ascii="Garamond" w:eastAsia="Arial Unicode MS" w:hAnsi="Garamond" w:cs="Helvetica"/>
          <w:color w:val="000000" w:themeColor="text1"/>
          <w:sz w:val="22"/>
          <w:szCs w:val="22"/>
          <w:u w:color="000000"/>
        </w:rPr>
        <w:t xml:space="preserve"> the psychological consequences</w:t>
      </w:r>
      <w:r w:rsid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of swapping</w:t>
      </w:r>
      <w:r w:rsidR="00EB2D33">
        <w:rPr>
          <w:rFonts w:ascii="Garamond" w:eastAsia="Arial Unicode MS" w:hAnsi="Garamond" w:cs="Helvetica"/>
          <w:color w:val="000000" w:themeColor="text1"/>
          <w:sz w:val="22"/>
          <w:szCs w:val="22"/>
          <w:u w:color="000000"/>
        </w:rPr>
        <w:t xml:space="preserve"> the sun’s east-west procession</w:t>
      </w:r>
      <w:r w:rsidR="00BC1D6E">
        <w:rPr>
          <w:rFonts w:ascii="Garamond" w:eastAsia="Arial Unicode MS" w:hAnsi="Garamond" w:cs="Helvetica"/>
          <w:color w:val="000000" w:themeColor="text1"/>
          <w:sz w:val="22"/>
          <w:szCs w:val="22"/>
          <w:u w:color="000000"/>
        </w:rPr>
        <w:t xml:space="preserve"> </w:t>
      </w:r>
      <w:r w:rsidR="00EC0683">
        <w:rPr>
          <w:rFonts w:ascii="Garamond" w:eastAsia="Arial Unicode MS" w:hAnsi="Garamond" w:cs="Helvetica"/>
          <w:color w:val="000000" w:themeColor="text1"/>
          <w:sz w:val="22"/>
          <w:szCs w:val="22"/>
          <w:u w:color="000000"/>
        </w:rPr>
        <w:t>as</w:t>
      </w:r>
      <w:r w:rsidR="00BC1D6E">
        <w:rPr>
          <w:rFonts w:ascii="Garamond" w:eastAsia="Arial Unicode MS" w:hAnsi="Garamond" w:cs="Helvetica"/>
          <w:color w:val="000000" w:themeColor="text1"/>
          <w:sz w:val="22"/>
          <w:szCs w:val="22"/>
          <w:u w:color="000000"/>
        </w:rPr>
        <w:t xml:space="preserve"> the </w:t>
      </w:r>
      <w:r w:rsidR="008658EF">
        <w:rPr>
          <w:rFonts w:ascii="Garamond" w:eastAsia="Arial Unicode MS" w:hAnsi="Garamond" w:cs="Helvetica"/>
          <w:color w:val="000000" w:themeColor="text1"/>
          <w:sz w:val="22"/>
          <w:szCs w:val="22"/>
          <w:u w:color="000000"/>
        </w:rPr>
        <w:t xml:space="preserve">apocalyptic </w:t>
      </w:r>
      <w:r w:rsidR="00606EA9" w:rsidRPr="00AF2203">
        <w:rPr>
          <w:rFonts w:ascii="Garamond" w:eastAsia="Arial Unicode MS" w:hAnsi="Garamond" w:cs="Helvetica"/>
          <w:color w:val="000000" w:themeColor="text1"/>
          <w:sz w:val="22"/>
          <w:szCs w:val="22"/>
          <w:u w:color="000000"/>
        </w:rPr>
        <w:t xml:space="preserve">effulgence </w:t>
      </w:r>
      <w:r w:rsidR="006D7DC8">
        <w:rPr>
          <w:rFonts w:ascii="Garamond" w:eastAsia="Arial Unicode MS" w:hAnsi="Garamond" w:cs="Helvetica"/>
          <w:color w:val="000000" w:themeColor="text1"/>
          <w:sz w:val="22"/>
          <w:szCs w:val="22"/>
          <w:u w:color="000000"/>
        </w:rPr>
        <w:t>plun</w:t>
      </w:r>
      <w:r w:rsidR="00E76C8E">
        <w:rPr>
          <w:rFonts w:ascii="Garamond" w:eastAsia="Arial Unicode MS" w:hAnsi="Garamond" w:cs="Helvetica"/>
          <w:color w:val="000000" w:themeColor="text1"/>
          <w:sz w:val="22"/>
          <w:szCs w:val="22"/>
          <w:u w:color="000000"/>
        </w:rPr>
        <w:t>dered the horizon</w:t>
      </w:r>
      <w:r w:rsidR="00E50147">
        <w:rPr>
          <w:rFonts w:ascii="Garamond" w:eastAsia="Arial Unicode MS" w:hAnsi="Garamond" w:cs="Helvetica"/>
          <w:color w:val="000000" w:themeColor="text1"/>
          <w:sz w:val="22"/>
          <w:szCs w:val="22"/>
          <w:u w:color="000000"/>
        </w:rPr>
        <w:t>, rippling rich oranges like distortions from a VHS video playback.</w:t>
      </w:r>
    </w:p>
    <w:p w14:paraId="03A1D14C" w14:textId="49FE0BD2" w:rsidR="00606EA9" w:rsidRPr="00AF2203" w:rsidRDefault="00BF221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thick Styrofoam of my dew-dappled beer holder was missing a Tsingtao logo, obliterated by </w:t>
      </w:r>
      <w:r w:rsidR="000E020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 xml:space="preserve"> </w:t>
      </w:r>
      <w:r w:rsidR="000E0206">
        <w:rPr>
          <w:rFonts w:ascii="Garamond" w:eastAsia="Arial Unicode MS" w:hAnsi="Garamond" w:cs="Helvetica"/>
          <w:color w:val="000000" w:themeColor="text1"/>
          <w:sz w:val="22"/>
          <w:szCs w:val="22"/>
          <w:u w:color="000000"/>
        </w:rPr>
        <w:t>maleficent</w:t>
      </w:r>
      <w:r w:rsidR="009E2AC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thumb nail. I put down the vessel and </w:t>
      </w:r>
      <w:r>
        <w:rPr>
          <w:rFonts w:ascii="Garamond" w:eastAsia="Arial Unicode MS" w:hAnsi="Garamond" w:cs="Helvetica"/>
          <w:color w:val="000000" w:themeColor="text1"/>
          <w:sz w:val="22"/>
          <w:szCs w:val="22"/>
          <w:u w:color="000000"/>
        </w:rPr>
        <w:t xml:space="preserve">from a beige cargo pocket </w:t>
      </w:r>
      <w:r w:rsidR="00A219E6">
        <w:rPr>
          <w:rFonts w:ascii="Garamond" w:eastAsia="Arial Unicode MS" w:hAnsi="Garamond" w:cs="Helvetica"/>
          <w:color w:val="000000" w:themeColor="text1"/>
          <w:sz w:val="22"/>
          <w:szCs w:val="22"/>
          <w:u w:color="000000"/>
        </w:rPr>
        <w:t>extracted</w:t>
      </w:r>
      <w:r w:rsidR="00606EA9" w:rsidRPr="00AF2203">
        <w:rPr>
          <w:rFonts w:ascii="Garamond" w:eastAsia="Arial Unicode MS" w:hAnsi="Garamond" w:cs="Helvetica"/>
          <w:color w:val="000000" w:themeColor="text1"/>
          <w:sz w:val="22"/>
          <w:szCs w:val="22"/>
          <w:u w:color="000000"/>
        </w:rPr>
        <w:t xml:space="preserve"> a large twelve-sided Cook Island </w:t>
      </w:r>
      <w:r w:rsidR="000809E9">
        <w:rPr>
          <w:rFonts w:ascii="Garamond" w:eastAsia="Arial Unicode MS" w:hAnsi="Garamond" w:cs="Helvetica"/>
          <w:color w:val="000000" w:themeColor="text1"/>
          <w:sz w:val="22"/>
          <w:szCs w:val="22"/>
          <w:u w:color="000000"/>
        </w:rPr>
        <w:t>one</w:t>
      </w:r>
      <w:r w:rsidR="00565BA9">
        <w:rPr>
          <w:rFonts w:ascii="Garamond" w:eastAsia="Arial Unicode MS" w:hAnsi="Garamond" w:cs="Helvetica"/>
          <w:color w:val="000000" w:themeColor="text1"/>
          <w:sz w:val="22"/>
          <w:szCs w:val="22"/>
          <w:u w:color="000000"/>
        </w:rPr>
        <w:t xml:space="preserve"> </w:t>
      </w:r>
      <w:r w:rsidR="000809E9">
        <w:rPr>
          <w:rFonts w:ascii="Garamond" w:eastAsia="Arial Unicode MS" w:hAnsi="Garamond" w:cs="Helvetica"/>
          <w:color w:val="000000" w:themeColor="text1"/>
          <w:sz w:val="22"/>
          <w:szCs w:val="22"/>
          <w:u w:color="000000"/>
        </w:rPr>
        <w:t xml:space="preserve">dollar </w:t>
      </w:r>
      <w:r w:rsidR="00606EA9" w:rsidRPr="00AF2203">
        <w:rPr>
          <w:rFonts w:ascii="Garamond" w:eastAsia="Arial Unicode MS" w:hAnsi="Garamond" w:cs="Helvetica"/>
          <w:color w:val="000000" w:themeColor="text1"/>
          <w:sz w:val="22"/>
          <w:szCs w:val="22"/>
          <w:u w:color="000000"/>
        </w:rPr>
        <w:t>coin</w:t>
      </w:r>
      <w:r w:rsidR="00F10EF7">
        <w:rPr>
          <w:rFonts w:ascii="Garamond" w:eastAsia="Arial Unicode MS" w:hAnsi="Garamond" w:cs="Helvetica"/>
          <w:color w:val="000000" w:themeColor="text1"/>
          <w:sz w:val="22"/>
          <w:szCs w:val="22"/>
          <w:u w:color="000000"/>
        </w:rPr>
        <w:t xml:space="preserve">. </w:t>
      </w:r>
      <w:r w:rsidR="00DE707C">
        <w:rPr>
          <w:rFonts w:ascii="Garamond" w:eastAsia="Arial Unicode MS" w:hAnsi="Garamond" w:cs="Helvetica"/>
          <w:color w:val="000000" w:themeColor="text1"/>
          <w:sz w:val="22"/>
          <w:szCs w:val="22"/>
          <w:u w:color="000000"/>
        </w:rPr>
        <w:t xml:space="preserve">Slowly, as my </w:t>
      </w:r>
      <w:r w:rsidR="000E0206">
        <w:rPr>
          <w:rFonts w:ascii="Garamond" w:eastAsia="Arial Unicode MS" w:hAnsi="Garamond" w:cs="Helvetica"/>
          <w:color w:val="000000" w:themeColor="text1"/>
          <w:sz w:val="22"/>
          <w:szCs w:val="22"/>
          <w:u w:color="000000"/>
        </w:rPr>
        <w:t xml:space="preserve">dazzled </w:t>
      </w:r>
      <w:r w:rsidR="00DE707C">
        <w:rPr>
          <w:rFonts w:ascii="Garamond" w:eastAsia="Arial Unicode MS" w:hAnsi="Garamond" w:cs="Helvetica"/>
          <w:color w:val="000000" w:themeColor="text1"/>
          <w:sz w:val="22"/>
          <w:szCs w:val="22"/>
          <w:u w:color="000000"/>
        </w:rPr>
        <w:t>eyes adjusted,</w:t>
      </w:r>
      <w:r w:rsidR="00606EA9" w:rsidRPr="00AF2203">
        <w:rPr>
          <w:rFonts w:ascii="Garamond" w:eastAsia="Arial Unicode MS" w:hAnsi="Garamond" w:cs="Helvetica"/>
          <w:color w:val="000000" w:themeColor="text1"/>
          <w:sz w:val="22"/>
          <w:szCs w:val="22"/>
          <w:u w:color="000000"/>
        </w:rPr>
        <w:t xml:space="preserve"> the glowing head of Queen Elizabeth II</w:t>
      </w:r>
      <w:r w:rsidR="000665F3" w:rsidRPr="00AF2203">
        <w:rPr>
          <w:rFonts w:ascii="Garamond" w:eastAsia="Arial Unicode MS" w:hAnsi="Garamond" w:cs="Helvetica"/>
          <w:color w:val="000000" w:themeColor="text1"/>
          <w:sz w:val="22"/>
          <w:szCs w:val="22"/>
          <w:u w:color="000000"/>
        </w:rPr>
        <w:t xml:space="preserve"> </w:t>
      </w:r>
      <w:r w:rsidR="0034411D">
        <w:rPr>
          <w:rFonts w:ascii="Garamond" w:eastAsia="Arial Unicode MS" w:hAnsi="Garamond" w:cs="Helvetica"/>
          <w:color w:val="000000" w:themeColor="text1"/>
          <w:sz w:val="22"/>
          <w:szCs w:val="22"/>
          <w:u w:color="000000"/>
        </w:rPr>
        <w:t>became apparent</w:t>
      </w:r>
      <w:r w:rsidR="00DE707C">
        <w:rPr>
          <w:rFonts w:ascii="Garamond" w:eastAsia="Arial Unicode MS" w:hAnsi="Garamond" w:cs="Helvetica"/>
          <w:color w:val="000000" w:themeColor="text1"/>
          <w:sz w:val="22"/>
          <w:szCs w:val="22"/>
          <w:u w:color="000000"/>
        </w:rPr>
        <w:t xml:space="preserve">. </w:t>
      </w:r>
      <w:r w:rsidR="000665F3" w:rsidRPr="00AF2203">
        <w:rPr>
          <w:rFonts w:ascii="Garamond" w:eastAsia="Arial Unicode MS" w:hAnsi="Garamond" w:cs="Helvetica"/>
          <w:color w:val="000000" w:themeColor="text1"/>
          <w:sz w:val="22"/>
          <w:szCs w:val="22"/>
          <w:u w:color="000000"/>
        </w:rPr>
        <w:t>I</w:t>
      </w:r>
      <w:r w:rsidR="00606EA9" w:rsidRPr="00AF2203">
        <w:rPr>
          <w:rFonts w:ascii="Garamond" w:eastAsia="Arial Unicode MS" w:hAnsi="Garamond" w:cs="Helvetica"/>
          <w:color w:val="000000" w:themeColor="text1"/>
          <w:sz w:val="22"/>
          <w:szCs w:val="22"/>
          <w:u w:color="000000"/>
        </w:rPr>
        <w:t xml:space="preserve"> moved my thumb over </w:t>
      </w:r>
      <w:r w:rsidR="005C2255">
        <w:rPr>
          <w:rFonts w:ascii="Garamond" w:eastAsia="Arial Unicode MS" w:hAnsi="Garamond" w:cs="Helvetica"/>
          <w:color w:val="000000" w:themeColor="text1"/>
          <w:sz w:val="22"/>
          <w:szCs w:val="22"/>
          <w:u w:color="000000"/>
        </w:rPr>
        <w:t>her</w:t>
      </w:r>
      <w:r w:rsidR="000E0206">
        <w:rPr>
          <w:rFonts w:ascii="Garamond" w:eastAsia="Arial Unicode MS" w:hAnsi="Garamond" w:cs="Helvetica"/>
          <w:color w:val="000000" w:themeColor="text1"/>
          <w:sz w:val="22"/>
          <w:szCs w:val="22"/>
          <w:u w:color="000000"/>
        </w:rPr>
        <w:t xml:space="preserve"> fiery</w:t>
      </w:r>
      <w:r w:rsidR="00606EA9" w:rsidRPr="00AF2203">
        <w:rPr>
          <w:rFonts w:ascii="Garamond" w:eastAsia="Arial Unicode MS" w:hAnsi="Garamond" w:cs="Helvetica"/>
          <w:color w:val="000000" w:themeColor="text1"/>
          <w:sz w:val="22"/>
          <w:szCs w:val="22"/>
          <w:u w:color="000000"/>
        </w:rPr>
        <w:t xml:space="preserve"> likeness, glowering </w:t>
      </w:r>
      <w:r w:rsidR="00DE707C">
        <w:rPr>
          <w:rFonts w:ascii="Garamond" w:eastAsia="Arial Unicode MS" w:hAnsi="Garamond" w:cs="Helvetica"/>
          <w:color w:val="000000" w:themeColor="text1"/>
          <w:sz w:val="22"/>
          <w:szCs w:val="22"/>
          <w:u w:color="000000"/>
        </w:rPr>
        <w:t xml:space="preserve">back </w:t>
      </w:r>
      <w:r w:rsidR="00493DB7">
        <w:rPr>
          <w:rFonts w:ascii="Garamond" w:eastAsia="Arial Unicode MS" w:hAnsi="Garamond" w:cs="Helvetica"/>
          <w:color w:val="000000" w:themeColor="text1"/>
          <w:sz w:val="22"/>
          <w:szCs w:val="22"/>
          <w:u w:color="000000"/>
        </w:rPr>
        <w:t>with matching</w:t>
      </w:r>
      <w:r w:rsidR="00606EA9" w:rsidRPr="00AF2203">
        <w:rPr>
          <w:rFonts w:ascii="Garamond" w:eastAsia="Arial Unicode MS" w:hAnsi="Garamond" w:cs="Helvetica"/>
          <w:color w:val="000000" w:themeColor="text1"/>
          <w:sz w:val="22"/>
          <w:szCs w:val="22"/>
          <w:u w:color="000000"/>
        </w:rPr>
        <w:t xml:space="preserve"> imperious</w:t>
      </w:r>
      <w:r w:rsidR="00F00890">
        <w:rPr>
          <w:rFonts w:ascii="Garamond" w:eastAsia="Arial Unicode MS" w:hAnsi="Garamond" w:cs="Helvetica"/>
          <w:color w:val="000000" w:themeColor="text1"/>
          <w:sz w:val="22"/>
          <w:szCs w:val="22"/>
          <w:u w:color="000000"/>
        </w:rPr>
        <w:t>ness</w:t>
      </w:r>
      <w:r w:rsidR="00606EA9" w:rsidRPr="00AF2203">
        <w:rPr>
          <w:rFonts w:ascii="Garamond" w:eastAsia="Arial Unicode MS" w:hAnsi="Garamond" w:cs="Helvetica"/>
          <w:color w:val="000000" w:themeColor="text1"/>
          <w:sz w:val="22"/>
          <w:szCs w:val="22"/>
          <w:u w:color="000000"/>
        </w:rPr>
        <w:t>.</w:t>
      </w:r>
    </w:p>
    <w:p w14:paraId="3621E90D" w14:textId="381DAB67" w:rsidR="000334DF" w:rsidRDefault="007D28B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it was not hatred</w:t>
      </w:r>
      <w:r w:rsidR="00753ADC">
        <w:rPr>
          <w:rFonts w:ascii="Garamond" w:eastAsia="Arial Unicode MS" w:hAnsi="Garamond" w:cs="Helvetica"/>
          <w:color w:val="000000" w:themeColor="text1"/>
          <w:sz w:val="22"/>
          <w:szCs w:val="22"/>
          <w:u w:color="000000"/>
        </w:rPr>
        <w:t xml:space="preserve"> I felt to the monarchy</w:t>
      </w:r>
      <w:r>
        <w:rPr>
          <w:rFonts w:ascii="Garamond" w:eastAsia="Arial Unicode MS" w:hAnsi="Garamond" w:cs="Helvetica"/>
          <w:color w:val="000000" w:themeColor="text1"/>
          <w:sz w:val="22"/>
          <w:szCs w:val="22"/>
          <w:u w:color="000000"/>
        </w:rPr>
        <w:t xml:space="preserve">, as I felt towards </w:t>
      </w:r>
      <w:r w:rsidR="00BB1DC9">
        <w:rPr>
          <w:rFonts w:ascii="Garamond" w:eastAsia="Arial Unicode MS" w:hAnsi="Garamond" w:cs="Helvetica"/>
          <w:color w:val="000000" w:themeColor="text1"/>
          <w:sz w:val="22"/>
          <w:szCs w:val="22"/>
          <w:u w:color="000000"/>
        </w:rPr>
        <w:t xml:space="preserve">other </w:t>
      </w:r>
      <w:r w:rsidR="007C2BAF">
        <w:rPr>
          <w:rFonts w:ascii="Garamond" w:eastAsia="Arial Unicode MS" w:hAnsi="Garamond" w:cs="Helvetica"/>
          <w:color w:val="000000" w:themeColor="text1"/>
          <w:sz w:val="22"/>
          <w:szCs w:val="22"/>
          <w:u w:color="000000"/>
        </w:rPr>
        <w:t>systems</w:t>
      </w:r>
      <w:r w:rsidR="00BB1DC9">
        <w:rPr>
          <w:rFonts w:ascii="Garamond" w:eastAsia="Arial Unicode MS" w:hAnsi="Garamond" w:cs="Helvetica"/>
          <w:color w:val="000000" w:themeColor="text1"/>
          <w:sz w:val="22"/>
          <w:szCs w:val="22"/>
          <w:u w:color="000000"/>
        </w:rPr>
        <w:t xml:space="preserve"> of </w:t>
      </w:r>
      <w:r w:rsidR="000E0206">
        <w:rPr>
          <w:rFonts w:ascii="Garamond" w:eastAsia="Arial Unicode MS" w:hAnsi="Garamond" w:cs="Helvetica"/>
          <w:color w:val="000000" w:themeColor="text1"/>
          <w:sz w:val="22"/>
          <w:szCs w:val="22"/>
          <w:u w:color="000000"/>
        </w:rPr>
        <w:t xml:space="preserve">pernicious </w:t>
      </w:r>
      <w:r w:rsidR="00DE707C">
        <w:rPr>
          <w:rFonts w:ascii="Garamond" w:eastAsia="Arial Unicode MS" w:hAnsi="Garamond" w:cs="Helvetica"/>
          <w:color w:val="000000" w:themeColor="text1"/>
          <w:sz w:val="22"/>
          <w:szCs w:val="22"/>
          <w:u w:color="000000"/>
        </w:rPr>
        <w:t>gree</w:t>
      </w:r>
      <w:r w:rsidR="000E0206">
        <w:rPr>
          <w:rFonts w:ascii="Garamond" w:eastAsia="Arial Unicode MS" w:hAnsi="Garamond" w:cs="Helvetica"/>
          <w:color w:val="000000" w:themeColor="text1"/>
          <w:sz w:val="22"/>
          <w:szCs w:val="22"/>
          <w:u w:color="000000"/>
        </w:rPr>
        <w:t>d and tyrann</w:t>
      </w:r>
      <w:r w:rsidR="009A4F9E">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 xml:space="preserve">. </w:t>
      </w:r>
      <w:r w:rsidR="00C915ED">
        <w:rPr>
          <w:rFonts w:ascii="Garamond" w:eastAsia="Arial Unicode MS" w:hAnsi="Garamond" w:cs="Helvetica"/>
          <w:color w:val="000000" w:themeColor="text1"/>
          <w:sz w:val="22"/>
          <w:szCs w:val="22"/>
          <w:u w:color="000000"/>
        </w:rPr>
        <w:t xml:space="preserve">The </w:t>
      </w:r>
      <w:r w:rsidR="00BE4FD0">
        <w:rPr>
          <w:rFonts w:ascii="Garamond" w:eastAsia="Arial Unicode MS" w:hAnsi="Garamond" w:cs="Helvetica"/>
          <w:color w:val="000000" w:themeColor="text1"/>
          <w:sz w:val="22"/>
          <w:szCs w:val="22"/>
          <w:u w:color="000000"/>
        </w:rPr>
        <w:t>Queen</w:t>
      </w:r>
      <w:r>
        <w:rPr>
          <w:rFonts w:ascii="Garamond" w:eastAsia="Arial Unicode MS" w:hAnsi="Garamond" w:cs="Helvetica"/>
          <w:color w:val="000000" w:themeColor="text1"/>
          <w:sz w:val="22"/>
          <w:szCs w:val="22"/>
          <w:u w:color="000000"/>
        </w:rPr>
        <w:t xml:space="preserve"> </w:t>
      </w:r>
      <w:r w:rsidR="00D0722C">
        <w:rPr>
          <w:rFonts w:ascii="Garamond" w:eastAsia="Arial Unicode MS" w:hAnsi="Garamond" w:cs="Helvetica"/>
          <w:color w:val="000000" w:themeColor="text1"/>
          <w:sz w:val="22"/>
          <w:szCs w:val="22"/>
          <w:u w:color="000000"/>
        </w:rPr>
        <w:t>provided an</w:t>
      </w:r>
      <w:r>
        <w:rPr>
          <w:rFonts w:ascii="Garamond" w:eastAsia="Arial Unicode MS" w:hAnsi="Garamond" w:cs="Helvetica"/>
          <w:color w:val="000000" w:themeColor="text1"/>
          <w:sz w:val="22"/>
          <w:szCs w:val="22"/>
          <w:u w:color="000000"/>
        </w:rPr>
        <w:t xml:space="preserve"> </w:t>
      </w:r>
      <w:r w:rsidR="00AD6C0C" w:rsidRPr="00DE707C">
        <w:rPr>
          <w:rFonts w:ascii="Garamond" w:eastAsia="Arial Unicode MS" w:hAnsi="Garamond" w:cs="Helvetica"/>
          <w:i/>
          <w:iCs/>
          <w:color w:val="000000" w:themeColor="text1"/>
          <w:sz w:val="22"/>
          <w:szCs w:val="22"/>
          <w:u w:color="000000"/>
        </w:rPr>
        <w:t>infinitely</w:t>
      </w:r>
      <w:r>
        <w:rPr>
          <w:rFonts w:ascii="Garamond" w:eastAsia="Arial Unicode MS" w:hAnsi="Garamond" w:cs="Helvetica"/>
          <w:color w:val="000000" w:themeColor="text1"/>
          <w:sz w:val="22"/>
          <w:szCs w:val="22"/>
          <w:u w:color="000000"/>
        </w:rPr>
        <w:t xml:space="preserve"> humanitarian</w:t>
      </w:r>
      <w:r w:rsidR="00D0722C">
        <w:rPr>
          <w:rFonts w:ascii="Garamond" w:eastAsia="Arial Unicode MS" w:hAnsi="Garamond" w:cs="Helvetica"/>
          <w:color w:val="000000" w:themeColor="text1"/>
          <w:sz w:val="22"/>
          <w:szCs w:val="22"/>
          <w:u w:color="000000"/>
        </w:rPr>
        <w:t xml:space="preserve"> focus</w:t>
      </w:r>
      <w:r w:rsidR="00C27171">
        <w:rPr>
          <w:rFonts w:ascii="Garamond" w:eastAsia="Arial Unicode MS" w:hAnsi="Garamond" w:cs="Helvetica"/>
          <w:color w:val="000000" w:themeColor="text1"/>
          <w:sz w:val="22"/>
          <w:szCs w:val="22"/>
          <w:u w:color="000000"/>
        </w:rPr>
        <w:t xml:space="preserve">, an empowerment of dignity. </w:t>
      </w:r>
      <w:r w:rsidR="006D195E">
        <w:rPr>
          <w:rFonts w:ascii="Garamond" w:eastAsia="Arial Unicode MS" w:hAnsi="Garamond" w:cs="Helvetica"/>
          <w:color w:val="000000" w:themeColor="text1"/>
          <w:sz w:val="22"/>
          <w:szCs w:val="22"/>
          <w:u w:color="000000"/>
        </w:rPr>
        <w:t xml:space="preserve">Plus, it seemed like a kind of joke we were all in on, but they weren’t. </w:t>
      </w:r>
      <w:r w:rsidR="00207ABB">
        <w:rPr>
          <w:rFonts w:ascii="Garamond" w:eastAsia="Arial Unicode MS" w:hAnsi="Garamond" w:cs="Helvetica"/>
          <w:color w:val="000000" w:themeColor="text1"/>
          <w:sz w:val="22"/>
          <w:szCs w:val="22"/>
          <w:u w:color="000000"/>
        </w:rPr>
        <w:t xml:space="preserve">I felt </w:t>
      </w:r>
      <w:r>
        <w:rPr>
          <w:rFonts w:ascii="Garamond" w:eastAsia="Arial Unicode MS" w:hAnsi="Garamond" w:cs="Helvetica"/>
          <w:color w:val="000000" w:themeColor="text1"/>
          <w:sz w:val="22"/>
          <w:szCs w:val="22"/>
          <w:u w:color="000000"/>
        </w:rPr>
        <w:t xml:space="preserve">a </w:t>
      </w:r>
      <w:r w:rsidR="00207ABB">
        <w:rPr>
          <w:rFonts w:ascii="Garamond" w:eastAsia="Arial Unicode MS" w:hAnsi="Garamond" w:cs="Helvetica"/>
          <w:color w:val="000000" w:themeColor="text1"/>
          <w:sz w:val="22"/>
          <w:szCs w:val="22"/>
          <w:u w:color="000000"/>
        </w:rPr>
        <w:t>post-</w:t>
      </w:r>
      <w:r>
        <w:rPr>
          <w:rFonts w:ascii="Garamond" w:eastAsia="Arial Unicode MS" w:hAnsi="Garamond" w:cs="Helvetica"/>
          <w:color w:val="000000" w:themeColor="text1"/>
          <w:sz w:val="22"/>
          <w:szCs w:val="22"/>
          <w:u w:color="000000"/>
        </w:rPr>
        <w:t xml:space="preserve">capitalist future was easier to imagine than </w:t>
      </w:r>
      <w:r w:rsidR="008B46DE">
        <w:rPr>
          <w:rFonts w:ascii="Garamond" w:eastAsia="Arial Unicode MS" w:hAnsi="Garamond" w:cs="Helvetica"/>
          <w:color w:val="000000" w:themeColor="text1"/>
          <w:sz w:val="22"/>
          <w:szCs w:val="22"/>
          <w:u w:color="000000"/>
        </w:rPr>
        <w:t xml:space="preserve">one without the </w:t>
      </w:r>
      <w:r w:rsidR="00D705A3">
        <w:rPr>
          <w:rFonts w:ascii="Garamond" w:eastAsia="Arial Unicode MS" w:hAnsi="Garamond" w:cs="Helvetica"/>
          <w:color w:val="000000" w:themeColor="text1"/>
          <w:sz w:val="22"/>
          <w:szCs w:val="22"/>
          <w:u w:color="000000"/>
        </w:rPr>
        <w:t xml:space="preserve">British </w:t>
      </w:r>
      <w:r w:rsidR="008B46DE">
        <w:rPr>
          <w:rFonts w:ascii="Garamond" w:eastAsia="Arial Unicode MS" w:hAnsi="Garamond" w:cs="Helvetica"/>
          <w:color w:val="000000" w:themeColor="text1"/>
          <w:sz w:val="22"/>
          <w:szCs w:val="22"/>
          <w:u w:color="000000"/>
        </w:rPr>
        <w:t>monarchy</w:t>
      </w:r>
      <w:r w:rsidR="008E78C8">
        <w:rPr>
          <w:rFonts w:ascii="Garamond" w:eastAsia="Arial Unicode MS" w:hAnsi="Garamond" w:cs="Helvetica"/>
          <w:color w:val="000000" w:themeColor="text1"/>
          <w:sz w:val="22"/>
          <w:szCs w:val="22"/>
          <w:u w:color="000000"/>
        </w:rPr>
        <w:t xml:space="preserve">. </w:t>
      </w:r>
      <w:r w:rsidR="009A4F9E">
        <w:rPr>
          <w:rFonts w:ascii="Garamond" w:eastAsia="Arial Unicode MS" w:hAnsi="Garamond" w:cs="Helvetica"/>
          <w:color w:val="000000" w:themeColor="text1"/>
          <w:sz w:val="22"/>
          <w:szCs w:val="22"/>
          <w:u w:color="000000"/>
        </w:rPr>
        <w:t xml:space="preserve">No, </w:t>
      </w:r>
      <w:r w:rsidR="00C27171" w:rsidRPr="00C27171">
        <w:rPr>
          <w:rFonts w:ascii="Garamond" w:eastAsia="Arial Unicode MS" w:hAnsi="Garamond" w:cs="Helvetica"/>
          <w:color w:val="000000" w:themeColor="text1"/>
          <w:sz w:val="22"/>
          <w:szCs w:val="22"/>
          <w:u w:color="000000"/>
        </w:rPr>
        <w:t xml:space="preserve">the monarchy  </w:t>
      </w:r>
      <w:r w:rsidR="00C27171">
        <w:rPr>
          <w:rFonts w:ascii="Garamond" w:eastAsia="Arial Unicode MS" w:hAnsi="Garamond" w:cs="Helvetica"/>
          <w:color w:val="000000" w:themeColor="text1"/>
          <w:sz w:val="22"/>
          <w:szCs w:val="22"/>
          <w:u w:color="000000"/>
        </w:rPr>
        <w:t>gave n</w:t>
      </w:r>
      <w:r w:rsidR="00DE707C">
        <w:rPr>
          <w:rFonts w:ascii="Garamond" w:eastAsia="Arial Unicode MS" w:hAnsi="Garamond" w:cs="Helvetica"/>
          <w:color w:val="000000" w:themeColor="text1"/>
          <w:sz w:val="22"/>
          <w:szCs w:val="22"/>
          <w:u w:color="000000"/>
        </w:rPr>
        <w:t xml:space="preserve">ot </w:t>
      </w:r>
      <w:r w:rsidR="00C27171">
        <w:rPr>
          <w:rFonts w:ascii="Garamond" w:eastAsia="Arial Unicode MS" w:hAnsi="Garamond" w:cs="Helvetica"/>
          <w:color w:val="000000" w:themeColor="text1"/>
          <w:sz w:val="22"/>
          <w:szCs w:val="22"/>
          <w:u w:color="000000"/>
        </w:rPr>
        <w:t xml:space="preserve">emotions of </w:t>
      </w:r>
      <w:r w:rsidR="00DE707C">
        <w:rPr>
          <w:rFonts w:ascii="Garamond" w:eastAsia="Arial Unicode MS" w:hAnsi="Garamond" w:cs="Helvetica"/>
          <w:color w:val="000000" w:themeColor="text1"/>
          <w:sz w:val="22"/>
          <w:szCs w:val="22"/>
          <w:u w:color="000000"/>
        </w:rPr>
        <w:t>hatred</w:t>
      </w:r>
      <w:r w:rsidR="00E947EC">
        <w:rPr>
          <w:rFonts w:ascii="Garamond" w:eastAsia="Arial Unicode MS" w:hAnsi="Garamond" w:cs="Helvetica"/>
          <w:color w:val="000000" w:themeColor="text1"/>
          <w:sz w:val="22"/>
          <w:szCs w:val="22"/>
          <w:u w:color="000000"/>
        </w:rPr>
        <w:t xml:space="preserve"> but </w:t>
      </w:r>
      <w:r w:rsidR="00C27171">
        <w:rPr>
          <w:rFonts w:ascii="Garamond" w:eastAsia="Arial Unicode MS" w:hAnsi="Garamond" w:cs="Helvetica"/>
          <w:color w:val="000000" w:themeColor="text1"/>
          <w:sz w:val="22"/>
          <w:szCs w:val="22"/>
          <w:u w:color="000000"/>
        </w:rPr>
        <w:t>of</w:t>
      </w:r>
      <w:r w:rsidR="007A2C01">
        <w:rPr>
          <w:rFonts w:ascii="Garamond" w:eastAsia="Arial Unicode MS" w:hAnsi="Garamond" w:cs="Helvetica"/>
          <w:color w:val="000000" w:themeColor="text1"/>
          <w:sz w:val="22"/>
          <w:szCs w:val="22"/>
          <w:u w:color="000000"/>
        </w:rPr>
        <w:t xml:space="preserve"> </w:t>
      </w:r>
      <w:r w:rsidR="007A2C01" w:rsidRPr="007A2C01">
        <w:rPr>
          <w:rFonts w:ascii="Garamond" w:eastAsia="Arial Unicode MS" w:hAnsi="Garamond" w:cs="Helvetica"/>
          <w:color w:val="000000" w:themeColor="text1"/>
          <w:sz w:val="22"/>
          <w:szCs w:val="22"/>
          <w:u w:color="000000"/>
        </w:rPr>
        <w:t>enraged</w:t>
      </w:r>
      <w:r w:rsidR="00C27171">
        <w:rPr>
          <w:rFonts w:ascii="Garamond" w:eastAsia="Arial Unicode MS" w:hAnsi="Garamond" w:cs="Helvetica"/>
          <w:color w:val="000000" w:themeColor="text1"/>
          <w:sz w:val="22"/>
          <w:szCs w:val="22"/>
          <w:u w:color="000000"/>
        </w:rPr>
        <w:t xml:space="preserve"> </w:t>
      </w:r>
      <w:r w:rsidR="0076199E">
        <w:rPr>
          <w:rFonts w:ascii="Garamond" w:eastAsia="Arial Unicode MS" w:hAnsi="Garamond" w:cs="Helvetica"/>
          <w:color w:val="000000" w:themeColor="text1"/>
          <w:sz w:val="22"/>
          <w:szCs w:val="22"/>
          <w:u w:color="000000"/>
        </w:rPr>
        <w:t>sadness</w:t>
      </w:r>
      <w:r w:rsidR="00C27171">
        <w:rPr>
          <w:rFonts w:ascii="Garamond" w:eastAsia="Arial Unicode MS" w:hAnsi="Garamond" w:cs="Helvetica"/>
          <w:color w:val="000000" w:themeColor="text1"/>
          <w:sz w:val="22"/>
          <w:szCs w:val="22"/>
          <w:u w:color="000000"/>
        </w:rPr>
        <w:t xml:space="preserve">, </w:t>
      </w:r>
      <w:r w:rsidR="007A2C01">
        <w:rPr>
          <w:rFonts w:ascii="Garamond" w:eastAsia="Arial Unicode MS" w:hAnsi="Garamond" w:cs="Helvetica"/>
          <w:color w:val="000000" w:themeColor="text1"/>
          <w:sz w:val="22"/>
          <w:szCs w:val="22"/>
          <w:u w:color="000000"/>
        </w:rPr>
        <w:t>twisted by</w:t>
      </w:r>
      <w:r w:rsidR="008E78C8">
        <w:rPr>
          <w:rFonts w:ascii="Garamond" w:eastAsia="Arial Unicode MS" w:hAnsi="Garamond" w:cs="Helvetica"/>
          <w:color w:val="000000" w:themeColor="text1"/>
          <w:sz w:val="22"/>
          <w:szCs w:val="22"/>
          <w:u w:color="000000"/>
        </w:rPr>
        <w:t xml:space="preserve"> my own confusion</w:t>
      </w:r>
      <w:r w:rsidR="00753ADC">
        <w:rPr>
          <w:rFonts w:ascii="Garamond" w:eastAsia="Arial Unicode MS" w:hAnsi="Garamond" w:cs="Helvetica"/>
          <w:color w:val="000000" w:themeColor="text1"/>
          <w:sz w:val="22"/>
          <w:szCs w:val="22"/>
          <w:u w:color="000000"/>
        </w:rPr>
        <w:t>s</w:t>
      </w:r>
      <w:r w:rsidR="008E78C8">
        <w:rPr>
          <w:rFonts w:ascii="Garamond" w:eastAsia="Arial Unicode MS" w:hAnsi="Garamond" w:cs="Helvetica"/>
          <w:color w:val="000000" w:themeColor="text1"/>
          <w:sz w:val="22"/>
          <w:szCs w:val="22"/>
          <w:u w:color="000000"/>
        </w:rPr>
        <w:t xml:space="preserve"> </w:t>
      </w:r>
      <w:r w:rsidR="004113F5">
        <w:rPr>
          <w:rFonts w:ascii="Garamond" w:eastAsia="Arial Unicode MS" w:hAnsi="Garamond" w:cs="Helvetica"/>
          <w:color w:val="000000" w:themeColor="text1"/>
          <w:sz w:val="22"/>
          <w:szCs w:val="22"/>
          <w:u w:color="000000"/>
        </w:rPr>
        <w:t>between</w:t>
      </w:r>
      <w:r w:rsidR="008E78C8">
        <w:rPr>
          <w:rFonts w:ascii="Garamond" w:eastAsia="Arial Unicode MS" w:hAnsi="Garamond" w:cs="Helvetica"/>
          <w:color w:val="000000" w:themeColor="text1"/>
          <w:sz w:val="22"/>
          <w:szCs w:val="22"/>
          <w:u w:color="000000"/>
        </w:rPr>
        <w:t xml:space="preserve"> fairness and justice</w:t>
      </w:r>
      <w:r w:rsidR="00C27171">
        <w:rPr>
          <w:rFonts w:ascii="Garamond" w:eastAsia="Arial Unicode MS" w:hAnsi="Garamond" w:cs="Helvetica"/>
          <w:color w:val="000000" w:themeColor="text1"/>
          <w:sz w:val="22"/>
          <w:szCs w:val="22"/>
          <w:u w:color="000000"/>
        </w:rPr>
        <w:t xml:space="preserve"> and dignity</w:t>
      </w:r>
      <w:r w:rsidR="00DE707C">
        <w:rPr>
          <w:rFonts w:ascii="Garamond" w:eastAsia="Arial Unicode MS" w:hAnsi="Garamond" w:cs="Helvetica"/>
          <w:color w:val="000000" w:themeColor="text1"/>
          <w:sz w:val="22"/>
          <w:szCs w:val="22"/>
          <w:u w:color="000000"/>
        </w:rPr>
        <w:t>.</w:t>
      </w:r>
      <w:r w:rsidR="000E0206">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Looking back I realize that I </w:t>
      </w:r>
      <w:r w:rsidR="00606EA9" w:rsidRPr="00AF2203">
        <w:rPr>
          <w:rFonts w:ascii="Garamond" w:eastAsia="Arial Unicode MS" w:hAnsi="Garamond" w:cs="Helvetica"/>
          <w:i/>
          <w:iCs/>
          <w:color w:val="000000" w:themeColor="text1"/>
          <w:sz w:val="22"/>
          <w:szCs w:val="22"/>
          <w:u w:color="000000"/>
        </w:rPr>
        <w:t>treasured</w:t>
      </w:r>
      <w:r w:rsidR="00606EA9" w:rsidRPr="00AF2203">
        <w:rPr>
          <w:rFonts w:ascii="Garamond" w:eastAsia="Arial Unicode MS" w:hAnsi="Garamond" w:cs="Helvetica"/>
          <w:color w:val="000000" w:themeColor="text1"/>
          <w:sz w:val="22"/>
          <w:szCs w:val="22"/>
          <w:u w:color="000000"/>
        </w:rPr>
        <w:t xml:space="preserve"> this mood. </w:t>
      </w:r>
      <w:r w:rsidR="000334DF">
        <w:rPr>
          <w:rFonts w:ascii="Garamond" w:eastAsia="Arial Unicode MS" w:hAnsi="Garamond" w:cs="Helvetica"/>
          <w:color w:val="000000" w:themeColor="text1"/>
          <w:sz w:val="22"/>
          <w:szCs w:val="22"/>
          <w:u w:color="000000"/>
        </w:rPr>
        <w:t xml:space="preserve">I </w:t>
      </w:r>
      <w:r w:rsidR="00C27171">
        <w:rPr>
          <w:rFonts w:ascii="Garamond" w:eastAsia="Arial Unicode MS" w:hAnsi="Garamond" w:cs="Helvetica"/>
          <w:color w:val="000000" w:themeColor="text1"/>
          <w:sz w:val="22"/>
          <w:szCs w:val="22"/>
          <w:u w:color="000000"/>
        </w:rPr>
        <w:t>wore</w:t>
      </w:r>
      <w:r w:rsidR="000334DF">
        <w:rPr>
          <w:rFonts w:ascii="Garamond" w:eastAsia="Arial Unicode MS" w:hAnsi="Garamond" w:cs="Helvetica"/>
          <w:color w:val="000000" w:themeColor="text1"/>
          <w:sz w:val="22"/>
          <w:szCs w:val="22"/>
          <w:u w:color="000000"/>
        </w:rPr>
        <w:t xml:space="preserve"> a mythology of my emotions, custom made</w:t>
      </w:r>
      <w:r w:rsidR="00C83C12">
        <w:rPr>
          <w:rFonts w:ascii="Garamond" w:eastAsia="Arial Unicode MS" w:hAnsi="Garamond" w:cs="Helvetica"/>
          <w:color w:val="000000" w:themeColor="text1"/>
          <w:sz w:val="22"/>
          <w:szCs w:val="22"/>
          <w:u w:color="000000"/>
        </w:rPr>
        <w:t xml:space="preserve">. I </w:t>
      </w:r>
      <w:r w:rsidR="00444534">
        <w:rPr>
          <w:rFonts w:ascii="Garamond" w:eastAsia="Arial Unicode MS" w:hAnsi="Garamond" w:cs="Helvetica"/>
          <w:color w:val="000000" w:themeColor="text1"/>
          <w:sz w:val="22"/>
          <w:szCs w:val="22"/>
          <w:u w:color="000000"/>
        </w:rPr>
        <w:t>visited</w:t>
      </w:r>
      <w:r w:rsidR="00C83C12">
        <w:rPr>
          <w:rFonts w:ascii="Garamond" w:eastAsia="Arial Unicode MS" w:hAnsi="Garamond" w:cs="Helvetica"/>
          <w:color w:val="000000" w:themeColor="text1"/>
          <w:sz w:val="22"/>
          <w:szCs w:val="22"/>
          <w:u w:color="000000"/>
        </w:rPr>
        <w:t xml:space="preserve"> this </w:t>
      </w:r>
      <w:r w:rsidR="009345E7">
        <w:rPr>
          <w:rFonts w:ascii="Garamond" w:eastAsia="Arial Unicode MS" w:hAnsi="Garamond" w:cs="Helvetica"/>
          <w:color w:val="000000" w:themeColor="text1"/>
          <w:sz w:val="22"/>
          <w:szCs w:val="22"/>
          <w:u w:color="000000"/>
        </w:rPr>
        <w:t xml:space="preserve">colourful </w:t>
      </w:r>
      <w:r w:rsidR="00C83C12">
        <w:rPr>
          <w:rFonts w:ascii="Garamond" w:eastAsia="Arial Unicode MS" w:hAnsi="Garamond" w:cs="Helvetica"/>
          <w:color w:val="000000" w:themeColor="text1"/>
          <w:sz w:val="22"/>
          <w:szCs w:val="22"/>
          <w:u w:color="000000"/>
        </w:rPr>
        <w:t>shrine</w:t>
      </w:r>
      <w:r w:rsidR="00C27171">
        <w:rPr>
          <w:rFonts w:ascii="Garamond" w:eastAsia="Arial Unicode MS" w:hAnsi="Garamond" w:cs="Helvetica"/>
          <w:color w:val="000000" w:themeColor="text1"/>
          <w:sz w:val="22"/>
          <w:szCs w:val="22"/>
          <w:u w:color="000000"/>
        </w:rPr>
        <w:t xml:space="preserve"> </w:t>
      </w:r>
      <w:r w:rsidR="00720385">
        <w:rPr>
          <w:rFonts w:ascii="Garamond" w:eastAsia="Arial Unicode MS" w:hAnsi="Garamond" w:cs="Helvetica"/>
          <w:color w:val="000000" w:themeColor="text1"/>
          <w:sz w:val="22"/>
          <w:szCs w:val="22"/>
          <w:u w:color="000000"/>
        </w:rPr>
        <w:t xml:space="preserve">with nostalgic calm </w:t>
      </w:r>
      <w:r w:rsidR="00C27171">
        <w:rPr>
          <w:rFonts w:ascii="Garamond" w:eastAsia="Arial Unicode MS" w:hAnsi="Garamond" w:cs="Helvetica"/>
          <w:color w:val="000000" w:themeColor="text1"/>
          <w:sz w:val="22"/>
          <w:szCs w:val="22"/>
          <w:u w:color="000000"/>
        </w:rPr>
        <w:t>and</w:t>
      </w:r>
      <w:r w:rsidR="00286039">
        <w:rPr>
          <w:rFonts w:ascii="Garamond" w:eastAsia="Arial Unicode MS" w:hAnsi="Garamond" w:cs="Helvetica"/>
          <w:color w:val="000000" w:themeColor="text1"/>
          <w:sz w:val="22"/>
          <w:szCs w:val="22"/>
          <w:u w:color="000000"/>
        </w:rPr>
        <w:t xml:space="preserve"> paid homage </w:t>
      </w:r>
      <w:r w:rsidR="000334DF">
        <w:rPr>
          <w:rFonts w:ascii="Garamond" w:eastAsia="Arial Unicode MS" w:hAnsi="Garamond" w:cs="Helvetica"/>
          <w:color w:val="000000" w:themeColor="text1"/>
          <w:sz w:val="22"/>
          <w:szCs w:val="22"/>
          <w:u w:color="000000"/>
        </w:rPr>
        <w:t xml:space="preserve">like a </w:t>
      </w:r>
      <w:r w:rsidR="000C2768" w:rsidRPr="000C2768">
        <w:rPr>
          <w:rFonts w:ascii="Garamond" w:eastAsia="Arial Unicode MS" w:hAnsi="Garamond" w:cs="Helvetica"/>
          <w:color w:val="000000" w:themeColor="text1"/>
          <w:sz w:val="22"/>
          <w:szCs w:val="22"/>
          <w:u w:color="000000"/>
        </w:rPr>
        <w:t>tourist</w:t>
      </w:r>
      <w:r w:rsidR="00974FD2">
        <w:rPr>
          <w:rFonts w:ascii="Garamond" w:eastAsia="Arial Unicode MS" w:hAnsi="Garamond" w:cs="Helvetica"/>
          <w:color w:val="000000" w:themeColor="text1"/>
          <w:sz w:val="22"/>
          <w:szCs w:val="22"/>
          <w:u w:color="000000"/>
        </w:rPr>
        <w:t xml:space="preserve"> picking over </w:t>
      </w:r>
      <w:r w:rsidR="00CB5FB7">
        <w:rPr>
          <w:rFonts w:ascii="Garamond" w:eastAsia="Arial Unicode MS" w:hAnsi="Garamond" w:cs="Helvetica"/>
          <w:color w:val="000000" w:themeColor="text1"/>
          <w:sz w:val="22"/>
          <w:szCs w:val="22"/>
          <w:u w:color="000000"/>
        </w:rPr>
        <w:t>cheap</w:t>
      </w:r>
      <w:r w:rsidR="00974FD2">
        <w:rPr>
          <w:rFonts w:ascii="Garamond" w:eastAsia="Arial Unicode MS" w:hAnsi="Garamond" w:cs="Helvetica"/>
          <w:color w:val="000000" w:themeColor="text1"/>
          <w:sz w:val="22"/>
          <w:szCs w:val="22"/>
          <w:u w:color="000000"/>
        </w:rPr>
        <w:t xml:space="preserve"> </w:t>
      </w:r>
      <w:r w:rsidR="00974FD2">
        <w:rPr>
          <w:rFonts w:ascii="Garamond" w:eastAsia="Arial Unicode MS" w:hAnsi="Garamond" w:cs="Helvetica"/>
          <w:color w:val="000000" w:themeColor="text1"/>
          <w:sz w:val="22"/>
          <w:szCs w:val="22"/>
          <w:u w:color="000000"/>
        </w:rPr>
        <w:lastRenderedPageBreak/>
        <w:t>giftshop tat</w:t>
      </w:r>
      <w:r w:rsidR="000334DF">
        <w:rPr>
          <w:rFonts w:ascii="Garamond" w:eastAsia="Arial Unicode MS" w:hAnsi="Garamond" w:cs="Helvetica"/>
          <w:color w:val="000000" w:themeColor="text1"/>
          <w:sz w:val="22"/>
          <w:szCs w:val="22"/>
          <w:u w:color="000000"/>
        </w:rPr>
        <w:t>.</w:t>
      </w:r>
      <w:r w:rsidR="00C83C12">
        <w:rPr>
          <w:rFonts w:ascii="Garamond" w:eastAsia="Arial Unicode MS" w:hAnsi="Garamond" w:cs="Helvetica"/>
          <w:color w:val="000000" w:themeColor="text1"/>
          <w:sz w:val="22"/>
          <w:szCs w:val="22"/>
          <w:u w:color="000000"/>
        </w:rPr>
        <w:t xml:space="preserve"> Perhaps the reason I </w:t>
      </w:r>
      <w:r w:rsidR="00CB5FB7">
        <w:rPr>
          <w:rFonts w:ascii="Garamond" w:eastAsia="Arial Unicode MS" w:hAnsi="Garamond" w:cs="Helvetica"/>
          <w:color w:val="000000" w:themeColor="text1"/>
          <w:sz w:val="22"/>
          <w:szCs w:val="22"/>
          <w:u w:color="000000"/>
        </w:rPr>
        <w:t>say</w:t>
      </w:r>
      <w:r w:rsidR="00C83C12">
        <w:rPr>
          <w:rFonts w:ascii="Garamond" w:eastAsia="Arial Unicode MS" w:hAnsi="Garamond" w:cs="Helvetica"/>
          <w:color w:val="000000" w:themeColor="text1"/>
          <w:sz w:val="22"/>
          <w:szCs w:val="22"/>
          <w:u w:color="000000"/>
        </w:rPr>
        <w:t xml:space="preserve"> the monarchy will continue is that I </w:t>
      </w:r>
      <w:r w:rsidR="00C83C12" w:rsidRPr="00CB5FB7">
        <w:rPr>
          <w:rFonts w:ascii="Garamond" w:eastAsia="Arial Unicode MS" w:hAnsi="Garamond" w:cs="Helvetica"/>
          <w:i/>
          <w:iCs/>
          <w:color w:val="000000" w:themeColor="text1"/>
          <w:sz w:val="22"/>
          <w:szCs w:val="22"/>
          <w:u w:color="000000"/>
        </w:rPr>
        <w:t>want</w:t>
      </w:r>
      <w:r w:rsidR="00C83C12">
        <w:rPr>
          <w:rFonts w:ascii="Garamond" w:eastAsia="Arial Unicode MS" w:hAnsi="Garamond" w:cs="Helvetica"/>
          <w:color w:val="000000" w:themeColor="text1"/>
          <w:sz w:val="22"/>
          <w:szCs w:val="22"/>
          <w:u w:color="000000"/>
        </w:rPr>
        <w:t xml:space="preserve"> this to happen, that the </w:t>
      </w:r>
      <w:r w:rsidR="00CB5FB7" w:rsidRPr="00CB5FB7">
        <w:rPr>
          <w:rFonts w:ascii="Garamond" w:eastAsia="Arial Unicode MS" w:hAnsi="Garamond" w:cs="Helvetica"/>
          <w:color w:val="000000" w:themeColor="text1"/>
          <w:sz w:val="22"/>
          <w:szCs w:val="22"/>
          <w:u w:color="000000"/>
        </w:rPr>
        <w:t>camp souvenirs</w:t>
      </w:r>
      <w:r w:rsidR="00C83C12">
        <w:rPr>
          <w:rFonts w:ascii="Garamond" w:eastAsia="Arial Unicode MS" w:hAnsi="Garamond" w:cs="Helvetica"/>
          <w:color w:val="000000" w:themeColor="text1"/>
          <w:sz w:val="22"/>
          <w:szCs w:val="22"/>
          <w:u w:color="000000"/>
        </w:rPr>
        <w:t xml:space="preserve"> I receive from my righteous indignations</w:t>
      </w:r>
      <w:r w:rsidR="00CB5FB7">
        <w:rPr>
          <w:rFonts w:ascii="Garamond" w:eastAsia="Arial Unicode MS" w:hAnsi="Garamond" w:cs="Helvetica"/>
          <w:color w:val="000000" w:themeColor="text1"/>
          <w:sz w:val="22"/>
          <w:szCs w:val="22"/>
          <w:u w:color="000000"/>
        </w:rPr>
        <w:t xml:space="preserve"> </w:t>
      </w:r>
      <w:r w:rsidR="00C84D19">
        <w:rPr>
          <w:rFonts w:ascii="Garamond" w:eastAsia="Arial Unicode MS" w:hAnsi="Garamond" w:cs="Helvetica"/>
          <w:color w:val="000000" w:themeColor="text1"/>
          <w:sz w:val="22"/>
          <w:szCs w:val="22"/>
          <w:u w:color="000000"/>
        </w:rPr>
        <w:t xml:space="preserve">outweigh my cut in the </w:t>
      </w:r>
      <w:r w:rsidR="0008286A">
        <w:rPr>
          <w:rFonts w:ascii="Garamond" w:eastAsia="Arial Unicode MS" w:hAnsi="Garamond" w:cs="Helvetica"/>
          <w:color w:val="000000" w:themeColor="text1"/>
          <w:sz w:val="22"/>
          <w:szCs w:val="22"/>
          <w:u w:color="000000"/>
        </w:rPr>
        <w:t>problem.</w:t>
      </w:r>
    </w:p>
    <w:p w14:paraId="259D4A9D" w14:textId="158246D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CA5F61">
        <w:rPr>
          <w:rFonts w:ascii="Garamond" w:eastAsia="Arial Unicode MS" w:hAnsi="Garamond" w:cs="Helvetica"/>
          <w:color w:val="000000" w:themeColor="text1"/>
          <w:sz w:val="22"/>
          <w:szCs w:val="22"/>
          <w:u w:color="000000"/>
        </w:rPr>
        <w:t>flip</w:t>
      </w:r>
      <w:r w:rsidRPr="00AF2203">
        <w:rPr>
          <w:rFonts w:ascii="Garamond" w:eastAsia="Arial Unicode MS" w:hAnsi="Garamond" w:cs="Helvetica"/>
          <w:color w:val="000000" w:themeColor="text1"/>
          <w:sz w:val="22"/>
          <w:szCs w:val="22"/>
          <w:u w:color="000000"/>
        </w:rPr>
        <w:t xml:space="preserve">side of the coin showed a penis-baring Māori god in all its </w:t>
      </w:r>
      <w:r w:rsidR="00BC2C54">
        <w:rPr>
          <w:rFonts w:ascii="Garamond" w:eastAsia="Arial Unicode MS" w:hAnsi="Garamond" w:cs="Helvetica"/>
          <w:color w:val="000000" w:themeColor="text1"/>
          <w:sz w:val="22"/>
          <w:szCs w:val="22"/>
          <w:u w:color="000000"/>
        </w:rPr>
        <w:t xml:space="preserve">profiled </w:t>
      </w:r>
      <w:r w:rsidRPr="00AF2203">
        <w:rPr>
          <w:rFonts w:ascii="Garamond" w:eastAsia="Arial Unicode MS" w:hAnsi="Garamond" w:cs="Helvetica"/>
          <w:color w:val="000000" w:themeColor="text1"/>
          <w:sz w:val="22"/>
          <w:szCs w:val="22"/>
          <w:u w:color="000000"/>
        </w:rPr>
        <w:t xml:space="preserve">glory. My mouth tightened a grin as </w:t>
      </w:r>
      <w:r w:rsidR="000C2768">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rolled across my knuckles</w:t>
      </w:r>
      <w:r w:rsidR="00317537">
        <w:rPr>
          <w:rFonts w:ascii="Garamond" w:eastAsia="Arial Unicode MS" w:hAnsi="Garamond" w:cs="Helvetica"/>
          <w:color w:val="000000" w:themeColor="text1"/>
          <w:sz w:val="22"/>
          <w:szCs w:val="22"/>
          <w:u w:color="000000"/>
        </w:rPr>
        <w:t xml:space="preserve">, flashing </w:t>
      </w:r>
      <w:r w:rsidR="00D67FD4">
        <w:rPr>
          <w:rFonts w:ascii="Garamond" w:eastAsia="Arial Unicode MS" w:hAnsi="Garamond" w:cs="Helvetica"/>
          <w:color w:val="000000" w:themeColor="text1"/>
          <w:sz w:val="22"/>
          <w:szCs w:val="22"/>
          <w:u w:color="000000"/>
        </w:rPr>
        <w:t>a</w:t>
      </w:r>
      <w:r w:rsidR="00317537">
        <w:rPr>
          <w:rFonts w:ascii="Garamond" w:eastAsia="Arial Unicode MS" w:hAnsi="Garamond" w:cs="Helvetica"/>
          <w:color w:val="000000" w:themeColor="text1"/>
          <w:sz w:val="22"/>
          <w:szCs w:val="22"/>
          <w:u w:color="000000"/>
        </w:rPr>
        <w:t xml:space="preserve"> cock with each-other tumble</w:t>
      </w:r>
      <w:r w:rsidRPr="00AF2203">
        <w:rPr>
          <w:rFonts w:ascii="Garamond" w:eastAsia="Arial Unicode MS" w:hAnsi="Garamond" w:cs="Helvetica"/>
          <w:color w:val="000000" w:themeColor="text1"/>
          <w:sz w:val="22"/>
          <w:szCs w:val="22"/>
          <w:u w:color="000000"/>
        </w:rPr>
        <w:t>. I repocketed the coin and took out a fidget</w:t>
      </w:r>
      <w:r w:rsidR="002E6F3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spinner, gifted</w:t>
      </w:r>
      <w:r w:rsidR="000C2768">
        <w:rPr>
          <w:rFonts w:ascii="Garamond" w:eastAsia="Arial Unicode MS" w:hAnsi="Garamond" w:cs="Helvetica"/>
          <w:color w:val="000000" w:themeColor="text1"/>
          <w:sz w:val="22"/>
          <w:szCs w:val="22"/>
          <w:u w:color="000000"/>
        </w:rPr>
        <w:t xml:space="preserve"> (I think)</w:t>
      </w:r>
      <w:r w:rsidRPr="00AF2203">
        <w:rPr>
          <w:rFonts w:ascii="Garamond" w:eastAsia="Arial Unicode MS" w:hAnsi="Garamond" w:cs="Helvetica"/>
          <w:color w:val="000000" w:themeColor="text1"/>
          <w:sz w:val="22"/>
          <w:szCs w:val="22"/>
          <w:u w:color="000000"/>
        </w:rPr>
        <w:t xml:space="preserve"> by Ben the bartender. Ben was massive, even for a Māori. He had a squashed nose and cauliflower ears and </w:t>
      </w:r>
      <w:r w:rsidR="000C2768">
        <w:rPr>
          <w:rFonts w:ascii="Garamond" w:eastAsia="Arial Unicode MS" w:hAnsi="Garamond" w:cs="Helvetica"/>
          <w:color w:val="000000" w:themeColor="text1"/>
          <w:sz w:val="22"/>
          <w:szCs w:val="22"/>
          <w:u w:color="000000"/>
        </w:rPr>
        <w:t>a</w:t>
      </w:r>
      <w:r w:rsidR="000E0206">
        <w:rPr>
          <w:rFonts w:ascii="Garamond" w:eastAsia="Arial Unicode MS" w:hAnsi="Garamond" w:cs="Helvetica"/>
          <w:color w:val="000000" w:themeColor="text1"/>
          <w:sz w:val="22"/>
          <w:szCs w:val="22"/>
          <w:u w:color="000000"/>
        </w:rPr>
        <w:t xml:space="preserve"> wonderful </w:t>
      </w:r>
      <w:r w:rsidR="000C2768">
        <w:rPr>
          <w:rFonts w:ascii="Garamond" w:eastAsia="Arial Unicode MS" w:hAnsi="Garamond" w:cs="Helvetica"/>
          <w:color w:val="000000" w:themeColor="text1"/>
          <w:sz w:val="22"/>
          <w:szCs w:val="22"/>
          <w:u w:color="000000"/>
        </w:rPr>
        <w:t xml:space="preserve">baritone that sung every </w:t>
      </w:r>
      <w:r w:rsidR="00A85CD0">
        <w:rPr>
          <w:rFonts w:ascii="Garamond" w:eastAsia="Arial Unicode MS" w:hAnsi="Garamond" w:cs="Helvetica"/>
          <w:color w:val="000000" w:themeColor="text1"/>
          <w:sz w:val="22"/>
          <w:szCs w:val="22"/>
          <w:u w:color="000000"/>
        </w:rPr>
        <w:t>vowel</w:t>
      </w:r>
      <w:r w:rsidR="000C2768">
        <w:rPr>
          <w:rFonts w:ascii="Garamond" w:eastAsia="Arial Unicode MS" w:hAnsi="Garamond" w:cs="Helvetica"/>
          <w:color w:val="000000" w:themeColor="text1"/>
          <w:sz w:val="22"/>
          <w:szCs w:val="22"/>
          <w:u w:color="000000"/>
        </w:rPr>
        <w:t xml:space="preserve"> from the diaphragm. He </w:t>
      </w:r>
      <w:r w:rsidRPr="00AF2203">
        <w:rPr>
          <w:rFonts w:ascii="Garamond" w:eastAsia="Arial Unicode MS" w:hAnsi="Garamond" w:cs="Helvetica"/>
          <w:color w:val="000000" w:themeColor="text1"/>
          <w:sz w:val="22"/>
          <w:szCs w:val="22"/>
          <w:u w:color="000000"/>
        </w:rPr>
        <w:t>called me “bro” with a plosive “r”</w:t>
      </w:r>
      <w:r w:rsidR="000C276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sound</w:t>
      </w:r>
      <w:r w:rsidR="000C276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like a gruff cat saying the word “brow”. </w:t>
      </w:r>
    </w:p>
    <w:p w14:paraId="3811C7BA" w14:textId="22D5CDE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fidget spinner was</w:t>
      </w:r>
      <w:r w:rsidR="00E312CD">
        <w:rPr>
          <w:rFonts w:ascii="Garamond" w:eastAsia="Arial Unicode MS" w:hAnsi="Garamond" w:cs="Helvetica"/>
          <w:color w:val="000000" w:themeColor="text1"/>
          <w:sz w:val="22"/>
          <w:szCs w:val="22"/>
          <w:u w:color="000000"/>
        </w:rPr>
        <w:t xml:space="preserve"> </w:t>
      </w:r>
      <w:r w:rsidR="00E312CD" w:rsidRPr="00E312CD">
        <w:rPr>
          <w:rFonts w:ascii="Garamond" w:eastAsia="Arial Unicode MS" w:hAnsi="Garamond" w:cs="Helvetica"/>
          <w:color w:val="000000" w:themeColor="text1"/>
          <w:sz w:val="22"/>
          <w:szCs w:val="22"/>
          <w:u w:color="000000"/>
        </w:rPr>
        <w:t xml:space="preserve">polished </w:t>
      </w:r>
      <w:r w:rsidR="00F9686D">
        <w:rPr>
          <w:rFonts w:ascii="Garamond" w:eastAsia="Arial Unicode MS" w:hAnsi="Garamond" w:cs="Helvetica"/>
          <w:color w:val="000000" w:themeColor="text1"/>
          <w:sz w:val="22"/>
          <w:szCs w:val="22"/>
          <w:u w:color="000000"/>
        </w:rPr>
        <w:t xml:space="preserve">black </w:t>
      </w:r>
      <w:r w:rsidR="00E312CD" w:rsidRPr="00E312CD">
        <w:rPr>
          <w:rFonts w:ascii="Garamond" w:eastAsia="Arial Unicode MS" w:hAnsi="Garamond" w:cs="Helvetica"/>
          <w:color w:val="000000" w:themeColor="text1"/>
          <w:sz w:val="22"/>
          <w:szCs w:val="22"/>
          <w:u w:color="000000"/>
        </w:rPr>
        <w:t>glass</w:t>
      </w:r>
      <w:r w:rsidR="001A5B9F">
        <w:rPr>
          <w:rFonts w:ascii="Garamond" w:eastAsia="Arial Unicode MS" w:hAnsi="Garamond" w:cs="Helvetica"/>
          <w:color w:val="000000" w:themeColor="text1"/>
          <w:sz w:val="22"/>
          <w:szCs w:val="22"/>
          <w:u w:color="000000"/>
        </w:rPr>
        <w:t>, shin</w:t>
      </w:r>
      <w:r w:rsidR="006C7644">
        <w:rPr>
          <w:rFonts w:ascii="Garamond" w:eastAsia="Arial Unicode MS" w:hAnsi="Garamond" w:cs="Helvetica"/>
          <w:color w:val="000000" w:themeColor="text1"/>
          <w:sz w:val="22"/>
          <w:szCs w:val="22"/>
          <w:u w:color="000000"/>
        </w:rPr>
        <w:t>ing</w:t>
      </w:r>
      <w:r w:rsidR="001A5B9F">
        <w:rPr>
          <w:rFonts w:ascii="Garamond" w:eastAsia="Arial Unicode MS" w:hAnsi="Garamond" w:cs="Helvetica"/>
          <w:color w:val="000000" w:themeColor="text1"/>
          <w:sz w:val="22"/>
          <w:szCs w:val="22"/>
          <w:u w:color="000000"/>
        </w:rPr>
        <w:t xml:space="preserve"> darkly and inviting </w:t>
      </w:r>
      <w:r w:rsidR="00AC23AD">
        <w:rPr>
          <w:rFonts w:ascii="Garamond" w:eastAsia="Arial Unicode MS" w:hAnsi="Garamond" w:cs="Helvetica"/>
          <w:color w:val="000000" w:themeColor="text1"/>
          <w:sz w:val="22"/>
          <w:szCs w:val="22"/>
          <w:u w:color="000000"/>
        </w:rPr>
        <w:t>hands to fondle it</w:t>
      </w:r>
      <w:r w:rsidR="00E312C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Ben </w:t>
      </w:r>
      <w:r w:rsidR="00EA4498">
        <w:rPr>
          <w:rFonts w:ascii="Garamond" w:eastAsia="Arial Unicode MS" w:hAnsi="Garamond" w:cs="Helvetica"/>
          <w:color w:val="000000" w:themeColor="text1"/>
          <w:sz w:val="22"/>
          <w:szCs w:val="22"/>
          <w:u w:color="000000"/>
        </w:rPr>
        <w:t xml:space="preserve">had shown me a trick he called “The Line Dance” where he </w:t>
      </w:r>
      <w:r w:rsidRPr="00AF2203">
        <w:rPr>
          <w:rFonts w:ascii="Garamond" w:eastAsia="Arial Unicode MS" w:hAnsi="Garamond" w:cs="Helvetica"/>
          <w:color w:val="000000" w:themeColor="text1"/>
          <w:sz w:val="22"/>
          <w:szCs w:val="22"/>
          <w:u w:color="000000"/>
        </w:rPr>
        <w:t>pass</w:t>
      </w:r>
      <w:r w:rsidR="000C2768">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from one finger to the next, pinching the central hub and spinning up</w:t>
      </w:r>
      <w:r w:rsidR="002E6F36">
        <w:rPr>
          <w:rFonts w:ascii="Garamond" w:eastAsia="Arial Unicode MS" w:hAnsi="Garamond" w:cs="Helvetica"/>
          <w:color w:val="000000" w:themeColor="text1"/>
          <w:sz w:val="22"/>
          <w:szCs w:val="22"/>
          <w:u w:color="000000"/>
        </w:rPr>
        <w:t xml:space="preserve"> the three-pointed star</w:t>
      </w:r>
      <w:r w:rsidRPr="00AF2203">
        <w:rPr>
          <w:rFonts w:ascii="Garamond" w:eastAsia="Arial Unicode MS" w:hAnsi="Garamond" w:cs="Helvetica"/>
          <w:color w:val="000000" w:themeColor="text1"/>
          <w:sz w:val="22"/>
          <w:szCs w:val="22"/>
          <w:u w:color="000000"/>
        </w:rPr>
        <w:t xml:space="preserve"> by flicking </w:t>
      </w:r>
      <w:r w:rsidR="00172FBA">
        <w:rPr>
          <w:rFonts w:ascii="Garamond" w:eastAsia="Arial Unicode MS" w:hAnsi="Garamond" w:cs="Helvetica"/>
          <w:color w:val="000000" w:themeColor="text1"/>
          <w:sz w:val="22"/>
          <w:szCs w:val="22"/>
          <w:u w:color="000000"/>
        </w:rPr>
        <w:t>a blade</w:t>
      </w:r>
      <w:r w:rsidRPr="00AF2203">
        <w:rPr>
          <w:rFonts w:ascii="Garamond" w:eastAsia="Arial Unicode MS" w:hAnsi="Garamond" w:cs="Helvetica"/>
          <w:color w:val="000000" w:themeColor="text1"/>
          <w:sz w:val="22"/>
          <w:szCs w:val="22"/>
          <w:u w:color="000000"/>
        </w:rPr>
        <w:t xml:space="preserve"> with another finger</w:t>
      </w:r>
      <w:r w:rsidR="00EA4498">
        <w:rPr>
          <w:rFonts w:ascii="Garamond" w:eastAsia="Arial Unicode MS" w:hAnsi="Garamond" w:cs="Helvetica"/>
          <w:color w:val="000000" w:themeColor="text1"/>
          <w:sz w:val="22"/>
          <w:szCs w:val="22"/>
          <w:u w:color="000000"/>
        </w:rPr>
        <w:t xml:space="preserve"> and hopping </w:t>
      </w:r>
      <w:r w:rsidR="00172FBA">
        <w:rPr>
          <w:rFonts w:ascii="Garamond" w:eastAsia="Arial Unicode MS" w:hAnsi="Garamond" w:cs="Helvetica"/>
          <w:color w:val="000000" w:themeColor="text1"/>
          <w:sz w:val="22"/>
          <w:szCs w:val="22"/>
          <w:u w:color="000000"/>
        </w:rPr>
        <w:t>the spinning star</w:t>
      </w:r>
      <w:r w:rsidR="00EA4498">
        <w:rPr>
          <w:rFonts w:ascii="Garamond" w:eastAsia="Arial Unicode MS" w:hAnsi="Garamond" w:cs="Helvetica"/>
          <w:color w:val="000000" w:themeColor="text1"/>
          <w:sz w:val="22"/>
          <w:szCs w:val="22"/>
          <w:u w:color="000000"/>
        </w:rPr>
        <w:t xml:space="preserve"> from one finger to the next</w:t>
      </w:r>
      <w:r w:rsidRPr="00AF2203">
        <w:rPr>
          <w:rFonts w:ascii="Garamond" w:eastAsia="Arial Unicode MS" w:hAnsi="Garamond" w:cs="Helvetica"/>
          <w:color w:val="000000" w:themeColor="text1"/>
          <w:sz w:val="22"/>
          <w:szCs w:val="22"/>
          <w:u w:color="000000"/>
        </w:rPr>
        <w:t>.</w:t>
      </w:r>
      <w:r w:rsidR="0066142A">
        <w:rPr>
          <w:rFonts w:ascii="Garamond" w:eastAsia="Arial Unicode MS" w:hAnsi="Garamond" w:cs="Helvetica"/>
          <w:color w:val="000000" w:themeColor="text1"/>
          <w:sz w:val="22"/>
          <w:szCs w:val="22"/>
          <w:u w:color="000000"/>
        </w:rPr>
        <w:t xml:space="preserve"> </w:t>
      </w:r>
      <w:r w:rsidR="0058151D">
        <w:rPr>
          <w:rFonts w:ascii="Garamond" w:eastAsia="Arial Unicode MS" w:hAnsi="Garamond" w:cs="Helvetica"/>
          <w:color w:val="000000" w:themeColor="text1"/>
          <w:sz w:val="22"/>
          <w:szCs w:val="22"/>
          <w:u w:color="000000"/>
        </w:rPr>
        <w:t>The toy</w:t>
      </w:r>
      <w:r w:rsidR="0066142A">
        <w:rPr>
          <w:rFonts w:ascii="Garamond" w:eastAsia="Arial Unicode MS" w:hAnsi="Garamond" w:cs="Helvetica"/>
          <w:color w:val="000000" w:themeColor="text1"/>
          <w:sz w:val="22"/>
          <w:szCs w:val="22"/>
          <w:u w:color="000000"/>
        </w:rPr>
        <w:t xml:space="preserve"> i</w:t>
      </w:r>
      <w:r w:rsidR="0066142A" w:rsidRPr="0066142A">
        <w:rPr>
          <w:rFonts w:ascii="Garamond" w:eastAsia="Arial Unicode MS" w:hAnsi="Garamond" w:cs="Helvetica"/>
          <w:color w:val="000000" w:themeColor="text1"/>
          <w:sz w:val="22"/>
          <w:szCs w:val="22"/>
          <w:u w:color="000000"/>
        </w:rPr>
        <w:t>nevitably</w:t>
      </w:r>
      <w:r w:rsidRPr="00AF2203">
        <w:rPr>
          <w:rFonts w:ascii="Garamond" w:eastAsia="Arial Unicode MS" w:hAnsi="Garamond" w:cs="Helvetica"/>
          <w:color w:val="000000" w:themeColor="text1"/>
          <w:sz w:val="22"/>
          <w:szCs w:val="22"/>
          <w:u w:color="000000"/>
        </w:rPr>
        <w:t xml:space="preserve"> </w:t>
      </w:r>
      <w:r w:rsidR="00FB7951">
        <w:rPr>
          <w:rFonts w:ascii="Garamond" w:eastAsia="Arial Unicode MS" w:hAnsi="Garamond" w:cs="Helvetica"/>
          <w:color w:val="000000" w:themeColor="text1"/>
          <w:sz w:val="22"/>
          <w:szCs w:val="22"/>
          <w:u w:color="000000"/>
        </w:rPr>
        <w:t>fell</w:t>
      </w:r>
      <w:r w:rsidRPr="00AF2203">
        <w:rPr>
          <w:rFonts w:ascii="Garamond" w:eastAsia="Arial Unicode MS" w:hAnsi="Garamond" w:cs="Helvetica"/>
          <w:color w:val="000000" w:themeColor="text1"/>
          <w:sz w:val="22"/>
          <w:szCs w:val="22"/>
          <w:u w:color="000000"/>
        </w:rPr>
        <w:t xml:space="preserve"> upon the concrete, </w:t>
      </w:r>
      <w:r w:rsidR="00A85CD0">
        <w:rPr>
          <w:rFonts w:ascii="Garamond" w:eastAsia="Arial Unicode MS" w:hAnsi="Garamond" w:cs="Helvetica"/>
          <w:color w:val="000000" w:themeColor="text1"/>
          <w:sz w:val="22"/>
          <w:szCs w:val="22"/>
          <w:u w:color="000000"/>
        </w:rPr>
        <w:t>exploding</w:t>
      </w:r>
      <w:r w:rsidR="00FB7951">
        <w:rPr>
          <w:rFonts w:ascii="Garamond" w:eastAsia="Arial Unicode MS" w:hAnsi="Garamond" w:cs="Helvetica"/>
          <w:color w:val="000000" w:themeColor="text1"/>
          <w:sz w:val="22"/>
          <w:szCs w:val="22"/>
          <w:u w:color="000000"/>
        </w:rPr>
        <w:t xml:space="preserve"> </w:t>
      </w:r>
      <w:r w:rsidR="00D70074">
        <w:rPr>
          <w:rFonts w:ascii="Garamond" w:eastAsia="Arial Unicode MS" w:hAnsi="Garamond" w:cs="Helvetica"/>
          <w:color w:val="000000" w:themeColor="text1"/>
          <w:sz w:val="22"/>
          <w:szCs w:val="22"/>
          <w:u w:color="000000"/>
        </w:rPr>
        <w:t>into a thousand shards</w:t>
      </w:r>
      <w:r w:rsidR="00B84B02">
        <w:rPr>
          <w:rFonts w:ascii="Garamond" w:eastAsia="Arial Unicode MS" w:hAnsi="Garamond" w:cs="Helvetica"/>
          <w:color w:val="000000" w:themeColor="text1"/>
          <w:sz w:val="22"/>
          <w:szCs w:val="22"/>
          <w:u w:color="000000"/>
        </w:rPr>
        <w:t>. T</w:t>
      </w:r>
      <w:r w:rsidR="00C74C2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w:t>
      </w:r>
      <w:r w:rsidR="00B84B02">
        <w:rPr>
          <w:rFonts w:ascii="Garamond" w:eastAsia="Arial Unicode MS" w:hAnsi="Garamond" w:cs="Helvetica"/>
          <w:color w:val="000000" w:themeColor="text1"/>
          <w:sz w:val="22"/>
          <w:szCs w:val="22"/>
          <w:u w:color="000000"/>
        </w:rPr>
        <w:t xml:space="preserve">central </w:t>
      </w:r>
      <w:r w:rsidRPr="00AF2203">
        <w:rPr>
          <w:rFonts w:ascii="Garamond" w:eastAsia="Arial Unicode MS" w:hAnsi="Garamond" w:cs="Helvetica"/>
          <w:color w:val="000000" w:themeColor="text1"/>
          <w:sz w:val="22"/>
          <w:szCs w:val="22"/>
          <w:u w:color="000000"/>
        </w:rPr>
        <w:t xml:space="preserve">ball-race ring </w:t>
      </w:r>
      <w:r w:rsidR="00B84B02">
        <w:rPr>
          <w:rFonts w:ascii="Garamond" w:eastAsia="Arial Unicode MS" w:hAnsi="Garamond" w:cs="Helvetica"/>
          <w:color w:val="000000" w:themeColor="text1"/>
          <w:sz w:val="22"/>
          <w:szCs w:val="22"/>
          <w:u w:color="000000"/>
        </w:rPr>
        <w:t>popped</w:t>
      </w:r>
      <w:r w:rsidRPr="00AF2203">
        <w:rPr>
          <w:rFonts w:ascii="Garamond" w:eastAsia="Arial Unicode MS" w:hAnsi="Garamond" w:cs="Helvetica"/>
          <w:color w:val="000000" w:themeColor="text1"/>
          <w:sz w:val="22"/>
          <w:szCs w:val="22"/>
          <w:u w:color="000000"/>
        </w:rPr>
        <w:t xml:space="preserve"> out and </w:t>
      </w:r>
      <w:r w:rsidR="00B84B02">
        <w:rPr>
          <w:rFonts w:ascii="Garamond" w:eastAsia="Arial Unicode MS" w:hAnsi="Garamond" w:cs="Helvetica"/>
          <w:color w:val="000000" w:themeColor="text1"/>
          <w:sz w:val="22"/>
          <w:szCs w:val="22"/>
          <w:u w:color="000000"/>
        </w:rPr>
        <w:t>headed for</w:t>
      </w:r>
      <w:r w:rsidRPr="00AF2203">
        <w:rPr>
          <w:rFonts w:ascii="Garamond" w:eastAsia="Arial Unicode MS" w:hAnsi="Garamond" w:cs="Helvetica"/>
          <w:color w:val="000000" w:themeColor="text1"/>
          <w:sz w:val="22"/>
          <w:szCs w:val="22"/>
          <w:u w:color="000000"/>
        </w:rPr>
        <w:t xml:space="preserve"> the shrubs</w:t>
      </w:r>
      <w:r w:rsidR="00B84B02">
        <w:rPr>
          <w:rFonts w:ascii="Garamond" w:eastAsia="Arial Unicode MS" w:hAnsi="Garamond" w:cs="Helvetica"/>
          <w:color w:val="000000" w:themeColor="text1"/>
          <w:sz w:val="22"/>
          <w:szCs w:val="22"/>
          <w:u w:color="000000"/>
        </w:rPr>
        <w:t xml:space="preserve"> but I intercepted it and </w:t>
      </w:r>
      <w:r w:rsidR="003869A4">
        <w:rPr>
          <w:rFonts w:ascii="Garamond" w:eastAsia="Arial Unicode MS" w:hAnsi="Garamond" w:cs="Helvetica"/>
          <w:color w:val="000000" w:themeColor="text1"/>
          <w:sz w:val="22"/>
          <w:szCs w:val="22"/>
          <w:u w:color="000000"/>
        </w:rPr>
        <w:t xml:space="preserve">collected it in my hands, shortly discovering </w:t>
      </w:r>
      <w:r w:rsidR="00B84B02">
        <w:rPr>
          <w:rFonts w:ascii="Garamond" w:eastAsia="Arial Unicode MS" w:hAnsi="Garamond" w:cs="Helvetica"/>
          <w:color w:val="000000" w:themeColor="text1"/>
          <w:sz w:val="22"/>
          <w:szCs w:val="22"/>
          <w:u w:color="000000"/>
        </w:rPr>
        <w:t>that the</w:t>
      </w:r>
      <w:r w:rsidRPr="00AF2203">
        <w:rPr>
          <w:rFonts w:ascii="Garamond" w:eastAsia="Arial Unicode MS" w:hAnsi="Garamond" w:cs="Helvetica"/>
          <w:color w:val="000000" w:themeColor="text1"/>
          <w:sz w:val="22"/>
          <w:szCs w:val="22"/>
          <w:u w:color="000000"/>
        </w:rPr>
        <w:t xml:space="preserve"> </w:t>
      </w:r>
      <w:r w:rsidR="00E947EC">
        <w:rPr>
          <w:rFonts w:ascii="Garamond" w:eastAsia="Arial Unicode MS" w:hAnsi="Garamond" w:cs="Helvetica"/>
          <w:color w:val="000000" w:themeColor="text1"/>
          <w:sz w:val="22"/>
          <w:szCs w:val="22"/>
          <w:u w:color="000000"/>
        </w:rPr>
        <w:t xml:space="preserve">internal </w:t>
      </w:r>
      <w:r w:rsidRPr="00AF2203">
        <w:rPr>
          <w:rFonts w:ascii="Garamond" w:eastAsia="Arial Unicode MS" w:hAnsi="Garamond" w:cs="Helvetica"/>
          <w:color w:val="000000" w:themeColor="text1"/>
          <w:sz w:val="22"/>
          <w:szCs w:val="22"/>
          <w:u w:color="000000"/>
        </w:rPr>
        <w:t xml:space="preserve">diameter of </w:t>
      </w:r>
      <w:r w:rsidR="00C74C2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ring was fractionally larger than the apparent size of the sun</w:t>
      </w:r>
      <w:r w:rsidR="003869A4">
        <w:rPr>
          <w:rFonts w:ascii="Garamond" w:eastAsia="Arial Unicode MS" w:hAnsi="Garamond" w:cs="Helvetica"/>
          <w:color w:val="000000" w:themeColor="text1"/>
          <w:sz w:val="22"/>
          <w:szCs w:val="22"/>
          <w:u w:color="000000"/>
        </w:rPr>
        <w:t xml:space="preserve"> when h</w:t>
      </w:r>
      <w:r w:rsidRPr="00AF2203">
        <w:rPr>
          <w:rFonts w:ascii="Garamond" w:eastAsia="Arial Unicode MS" w:hAnsi="Garamond" w:cs="Helvetica"/>
          <w:color w:val="000000" w:themeColor="text1"/>
          <w:sz w:val="22"/>
          <w:szCs w:val="22"/>
          <w:u w:color="000000"/>
        </w:rPr>
        <w:t xml:space="preserve">olding </w:t>
      </w:r>
      <w:r w:rsidR="003869A4">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at arm’s length</w:t>
      </w:r>
      <w:r w:rsidR="003869A4">
        <w:rPr>
          <w:rFonts w:ascii="Garamond" w:eastAsia="Arial Unicode MS" w:hAnsi="Garamond" w:cs="Helvetica"/>
          <w:color w:val="000000" w:themeColor="text1"/>
          <w:sz w:val="22"/>
          <w:szCs w:val="22"/>
          <w:u w:color="000000"/>
        </w:rPr>
        <w:t>. As</w:t>
      </w:r>
      <w:r w:rsidRPr="00AF2203">
        <w:rPr>
          <w:rFonts w:ascii="Garamond" w:eastAsia="Arial Unicode MS" w:hAnsi="Garamond" w:cs="Helvetica"/>
          <w:color w:val="000000" w:themeColor="text1"/>
          <w:sz w:val="22"/>
          <w:szCs w:val="22"/>
          <w:u w:color="000000"/>
        </w:rPr>
        <w:t xml:space="preserve"> I looked through </w:t>
      </w:r>
      <w:r w:rsidR="003869A4">
        <w:rPr>
          <w:rFonts w:ascii="Garamond" w:eastAsia="Arial Unicode MS" w:hAnsi="Garamond" w:cs="Helvetica"/>
          <w:color w:val="000000" w:themeColor="text1"/>
          <w:sz w:val="22"/>
          <w:szCs w:val="22"/>
          <w:u w:color="000000"/>
        </w:rPr>
        <w:t>the ri</w:t>
      </w:r>
      <w:r w:rsidR="00172FBA">
        <w:rPr>
          <w:rFonts w:ascii="Garamond" w:eastAsia="Arial Unicode MS" w:hAnsi="Garamond" w:cs="Helvetica"/>
          <w:color w:val="000000" w:themeColor="text1"/>
          <w:sz w:val="22"/>
          <w:szCs w:val="22"/>
          <w:u w:color="000000"/>
        </w:rPr>
        <w:t>n</w:t>
      </w:r>
      <w:r w:rsidR="003869A4">
        <w:rPr>
          <w:rFonts w:ascii="Garamond" w:eastAsia="Arial Unicode MS" w:hAnsi="Garamond" w:cs="Helvetica"/>
          <w:color w:val="000000" w:themeColor="text1"/>
          <w:sz w:val="22"/>
          <w:szCs w:val="22"/>
          <w:u w:color="000000"/>
        </w:rPr>
        <w:t xml:space="preserve">g </w:t>
      </w:r>
      <w:r w:rsidR="005B0212">
        <w:rPr>
          <w:rFonts w:ascii="Garamond" w:eastAsia="Arial Unicode MS" w:hAnsi="Garamond" w:cs="Helvetica"/>
          <w:color w:val="000000" w:themeColor="text1"/>
          <w:sz w:val="22"/>
          <w:szCs w:val="22"/>
          <w:u w:color="000000"/>
        </w:rPr>
        <w:t xml:space="preserve">and into </w:t>
      </w:r>
      <w:r w:rsidR="002F486B">
        <w:rPr>
          <w:rFonts w:ascii="Garamond" w:eastAsia="Arial Unicode MS" w:hAnsi="Garamond" w:cs="Helvetica"/>
          <w:color w:val="000000" w:themeColor="text1"/>
          <w:sz w:val="22"/>
          <w:szCs w:val="22"/>
          <w:u w:color="000000"/>
        </w:rPr>
        <w:t xml:space="preserve">the </w:t>
      </w:r>
      <w:r w:rsidR="00C74C23">
        <w:rPr>
          <w:rFonts w:ascii="Garamond" w:eastAsia="Arial Unicode MS" w:hAnsi="Garamond" w:cs="Helvetica"/>
          <w:color w:val="000000" w:themeColor="text1"/>
          <w:sz w:val="22"/>
          <w:szCs w:val="22"/>
          <w:u w:color="000000"/>
        </w:rPr>
        <w:t xml:space="preserve">fuzzy </w:t>
      </w:r>
      <w:r w:rsidR="00234432">
        <w:rPr>
          <w:rFonts w:ascii="Garamond" w:eastAsia="Arial Unicode MS" w:hAnsi="Garamond" w:cs="Helvetica"/>
          <w:color w:val="000000" w:themeColor="text1"/>
          <w:sz w:val="22"/>
          <w:szCs w:val="22"/>
          <w:u w:color="000000"/>
        </w:rPr>
        <w:t xml:space="preserve">Vaporwave </w:t>
      </w:r>
      <w:r w:rsidR="002F486B">
        <w:rPr>
          <w:rFonts w:ascii="Garamond" w:eastAsia="Arial Unicode MS" w:hAnsi="Garamond" w:cs="Helvetica"/>
          <w:color w:val="000000" w:themeColor="text1"/>
          <w:sz w:val="22"/>
          <w:szCs w:val="22"/>
          <w:u w:color="000000"/>
        </w:rPr>
        <w:t>orb</w:t>
      </w:r>
      <w:r w:rsidR="005B0212">
        <w:rPr>
          <w:rFonts w:ascii="Garamond" w:eastAsia="Arial Unicode MS" w:hAnsi="Garamond" w:cs="Helvetica"/>
          <w:color w:val="000000" w:themeColor="text1"/>
          <w:sz w:val="22"/>
          <w:szCs w:val="22"/>
          <w:u w:color="000000"/>
        </w:rPr>
        <w:t xml:space="preserve"> I </w:t>
      </w:r>
      <w:r w:rsidR="0066142A">
        <w:rPr>
          <w:rFonts w:ascii="Garamond" w:eastAsia="Arial Unicode MS" w:hAnsi="Garamond" w:cs="Helvetica"/>
          <w:color w:val="000000" w:themeColor="text1"/>
          <w:sz w:val="22"/>
          <w:szCs w:val="22"/>
          <w:u w:color="000000"/>
        </w:rPr>
        <w:t xml:space="preserve">implored the universe to show me </w:t>
      </w:r>
      <w:r w:rsidRPr="00AF2203">
        <w:rPr>
          <w:rFonts w:ascii="Garamond" w:eastAsia="Arial Unicode MS" w:hAnsi="Garamond" w:cs="Helvetica"/>
          <w:color w:val="000000" w:themeColor="text1"/>
          <w:sz w:val="22"/>
          <w:szCs w:val="22"/>
          <w:u w:color="000000"/>
        </w:rPr>
        <w:t xml:space="preserve">the green flash (although I did not know if </w:t>
      </w:r>
      <w:r w:rsidR="00C74C23">
        <w:rPr>
          <w:rFonts w:ascii="Garamond" w:eastAsia="Arial Unicode MS" w:hAnsi="Garamond" w:cs="Helvetica"/>
          <w:color w:val="000000" w:themeColor="text1"/>
          <w:sz w:val="22"/>
          <w:szCs w:val="22"/>
          <w:u w:color="000000"/>
        </w:rPr>
        <w:t>the flash</w:t>
      </w:r>
      <w:r w:rsidRPr="00AF2203">
        <w:rPr>
          <w:rFonts w:ascii="Garamond" w:eastAsia="Arial Unicode MS" w:hAnsi="Garamond" w:cs="Helvetica"/>
          <w:color w:val="000000" w:themeColor="text1"/>
          <w:sz w:val="22"/>
          <w:szCs w:val="22"/>
          <w:u w:color="000000"/>
        </w:rPr>
        <w:t xml:space="preserve"> even existed, nor what to expect if it did). I held my breath.</w:t>
      </w:r>
      <w:r w:rsidR="00C82DA5">
        <w:rPr>
          <w:rFonts w:ascii="Garamond" w:eastAsia="Arial Unicode MS" w:hAnsi="Garamond" w:cs="Helvetica"/>
          <w:color w:val="000000" w:themeColor="text1"/>
          <w:sz w:val="22"/>
          <w:szCs w:val="22"/>
          <w:u w:color="000000"/>
        </w:rPr>
        <w:t xml:space="preserve"> </w:t>
      </w:r>
      <w:r w:rsidR="00634748">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at the critical moment a booming voice erupted</w:t>
      </w:r>
      <w:r w:rsidR="0080391B">
        <w:rPr>
          <w:rFonts w:ascii="Garamond" w:eastAsia="Arial Unicode MS" w:hAnsi="Garamond" w:cs="Helvetica"/>
          <w:color w:val="000000" w:themeColor="text1"/>
          <w:sz w:val="22"/>
          <w:szCs w:val="22"/>
          <w:u w:color="000000"/>
        </w:rPr>
        <w:t xml:space="preserve"> behind me</w:t>
      </w:r>
      <w:r w:rsidRPr="00AF2203">
        <w:rPr>
          <w:rFonts w:ascii="Garamond" w:eastAsia="Arial Unicode MS" w:hAnsi="Garamond" w:cs="Helvetica"/>
          <w:color w:val="000000" w:themeColor="text1"/>
          <w:sz w:val="22"/>
          <w:szCs w:val="22"/>
          <w:u w:color="000000"/>
        </w:rPr>
        <w:t xml:space="preserve">: ‘Never seen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w:t>
      </w:r>
    </w:p>
    <w:p w14:paraId="1D27EED5" w14:textId="1B82B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flinched and again dropped the </w:t>
      </w:r>
      <w:r w:rsidR="00C82DA5">
        <w:rPr>
          <w:rFonts w:ascii="Garamond" w:eastAsia="Arial Unicode MS" w:hAnsi="Garamond" w:cs="Helvetica"/>
          <w:color w:val="000000" w:themeColor="text1"/>
          <w:sz w:val="22"/>
          <w:szCs w:val="22"/>
          <w:u w:color="000000"/>
        </w:rPr>
        <w:t xml:space="preserve">fidget </w:t>
      </w:r>
      <w:r w:rsidR="00C74C23">
        <w:rPr>
          <w:rFonts w:ascii="Garamond" w:eastAsia="Arial Unicode MS" w:hAnsi="Garamond" w:cs="Helvetica"/>
          <w:color w:val="000000" w:themeColor="text1"/>
          <w:sz w:val="22"/>
          <w:szCs w:val="22"/>
          <w:u w:color="000000"/>
        </w:rPr>
        <w:t>ring</w:t>
      </w:r>
      <w:r w:rsidRPr="00AF2203">
        <w:rPr>
          <w:rFonts w:ascii="Garamond" w:eastAsia="Arial Unicode MS" w:hAnsi="Garamond" w:cs="Helvetica"/>
          <w:color w:val="000000" w:themeColor="text1"/>
          <w:sz w:val="22"/>
          <w:szCs w:val="22"/>
          <w:u w:color="000000"/>
        </w:rPr>
        <w:t xml:space="preserve">, my smile ratcheting </w:t>
      </w:r>
      <w:r w:rsidR="0066142A">
        <w:rPr>
          <w:rFonts w:ascii="Garamond" w:eastAsia="Arial Unicode MS" w:hAnsi="Garamond" w:cs="Helvetica"/>
          <w:color w:val="000000" w:themeColor="text1"/>
          <w:sz w:val="22"/>
          <w:szCs w:val="22"/>
          <w:u w:color="000000"/>
        </w:rPr>
        <w:t xml:space="preserve">to </w:t>
      </w:r>
      <w:r w:rsidR="002D1EEA">
        <w:rPr>
          <w:rFonts w:ascii="Garamond" w:eastAsia="Arial Unicode MS" w:hAnsi="Garamond" w:cs="Helvetica"/>
          <w:color w:val="000000" w:themeColor="text1"/>
          <w:sz w:val="22"/>
          <w:szCs w:val="22"/>
          <w:u w:color="000000"/>
        </w:rPr>
        <w:t>breaking point</w:t>
      </w:r>
      <w:r w:rsidR="0066142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 turned</w:t>
      </w:r>
      <w:r w:rsidR="00C74C23">
        <w:rPr>
          <w:rFonts w:ascii="Garamond" w:eastAsia="Arial Unicode MS" w:hAnsi="Garamond" w:cs="Helvetica"/>
          <w:color w:val="000000" w:themeColor="text1"/>
          <w:sz w:val="22"/>
          <w:szCs w:val="22"/>
          <w:u w:color="000000"/>
        </w:rPr>
        <w:t xml:space="preserve"> around</w:t>
      </w:r>
      <w:r w:rsidRPr="00AF2203">
        <w:rPr>
          <w:rFonts w:ascii="Garamond" w:eastAsia="Arial Unicode MS" w:hAnsi="Garamond" w:cs="Helvetica"/>
          <w:color w:val="000000" w:themeColor="text1"/>
          <w:sz w:val="22"/>
          <w:szCs w:val="22"/>
          <w:u w:color="000000"/>
        </w:rPr>
        <w:t>. There stood a</w:t>
      </w:r>
      <w:r w:rsidR="002D1EEA">
        <w:rPr>
          <w:rFonts w:ascii="Garamond" w:eastAsia="Arial Unicode MS" w:hAnsi="Garamond" w:cs="Helvetica"/>
          <w:color w:val="000000" w:themeColor="text1"/>
          <w:sz w:val="22"/>
          <w:szCs w:val="22"/>
          <w:u w:color="000000"/>
        </w:rPr>
        <w:t>nother</w:t>
      </w:r>
      <w:r w:rsidRPr="00AF2203">
        <w:rPr>
          <w:rFonts w:ascii="Garamond" w:eastAsia="Arial Unicode MS" w:hAnsi="Garamond" w:cs="Helvetica"/>
          <w:color w:val="000000" w:themeColor="text1"/>
          <w:sz w:val="22"/>
          <w:szCs w:val="22"/>
          <w:u w:color="000000"/>
        </w:rPr>
        <w:t xml:space="preserve"> </w:t>
      </w:r>
      <w:r w:rsidR="00D13325">
        <w:rPr>
          <w:rFonts w:ascii="Garamond" w:eastAsia="Arial Unicode MS" w:hAnsi="Garamond" w:cs="Helvetica"/>
          <w:color w:val="000000" w:themeColor="text1"/>
          <w:sz w:val="22"/>
          <w:szCs w:val="22"/>
          <w:u w:color="000000"/>
        </w:rPr>
        <w:t xml:space="preserve">blazing </w:t>
      </w:r>
      <w:r w:rsidR="002D1EEA">
        <w:rPr>
          <w:rFonts w:ascii="Garamond" w:eastAsia="Arial Unicode MS" w:hAnsi="Garamond" w:cs="Helvetica"/>
          <w:color w:val="000000" w:themeColor="text1"/>
          <w:sz w:val="22"/>
          <w:szCs w:val="22"/>
          <w:u w:color="000000"/>
        </w:rPr>
        <w:t>body</w:t>
      </w:r>
      <w:r w:rsidR="00A85CD0">
        <w:rPr>
          <w:rFonts w:ascii="Garamond" w:eastAsia="Arial Unicode MS" w:hAnsi="Garamond" w:cs="Helvetica"/>
          <w:color w:val="000000" w:themeColor="text1"/>
          <w:sz w:val="22"/>
          <w:szCs w:val="22"/>
          <w:u w:color="000000"/>
        </w:rPr>
        <w:t xml:space="preserve">, </w:t>
      </w:r>
      <w:r w:rsidR="00C000B5">
        <w:rPr>
          <w:rFonts w:ascii="Garamond" w:eastAsia="Arial Unicode MS" w:hAnsi="Garamond" w:cs="Helvetica"/>
          <w:color w:val="000000" w:themeColor="text1"/>
          <w:sz w:val="22"/>
          <w:szCs w:val="22"/>
          <w:u w:color="000000"/>
        </w:rPr>
        <w:t xml:space="preserve">bursting from </w:t>
      </w:r>
      <w:r w:rsidR="00A85CD0">
        <w:rPr>
          <w:rFonts w:ascii="Garamond" w:eastAsia="Arial Unicode MS" w:hAnsi="Garamond" w:cs="Helvetica"/>
          <w:color w:val="000000" w:themeColor="text1"/>
          <w:sz w:val="22"/>
          <w:szCs w:val="22"/>
          <w:u w:color="000000"/>
        </w:rPr>
        <w:t xml:space="preserve">a </w:t>
      </w:r>
      <w:r w:rsidR="008C3546">
        <w:rPr>
          <w:rFonts w:ascii="Garamond" w:eastAsia="Arial Unicode MS" w:hAnsi="Garamond" w:cs="Helvetica"/>
          <w:color w:val="000000" w:themeColor="text1"/>
          <w:sz w:val="22"/>
          <w:szCs w:val="22"/>
          <w:u w:color="000000"/>
        </w:rPr>
        <w:t xml:space="preserve">Hawaiian </w:t>
      </w:r>
      <w:r w:rsidR="00C000B5">
        <w:rPr>
          <w:rFonts w:ascii="Garamond" w:eastAsia="Arial Unicode MS" w:hAnsi="Garamond" w:cs="Helvetica"/>
          <w:color w:val="000000" w:themeColor="text1"/>
          <w:sz w:val="22"/>
          <w:szCs w:val="22"/>
          <w:u w:color="000000"/>
        </w:rPr>
        <w:t xml:space="preserve">shirt of </w:t>
      </w:r>
      <w:proofErr w:type="spellStart"/>
      <w:r w:rsidR="00A85CD0" w:rsidRPr="00A85CD0">
        <w:rPr>
          <w:rFonts w:ascii="Garamond" w:eastAsia="Arial Unicode MS" w:hAnsi="Garamond" w:cs="Helvetica"/>
          <w:color w:val="000000" w:themeColor="text1"/>
          <w:sz w:val="22"/>
          <w:szCs w:val="22"/>
          <w:u w:color="000000"/>
        </w:rPr>
        <w:t>floriographic</w:t>
      </w:r>
      <w:proofErr w:type="spellEnd"/>
      <w:r w:rsidR="00A85CD0" w:rsidRPr="00A85CD0">
        <w:rPr>
          <w:rFonts w:ascii="Garamond" w:eastAsia="Arial Unicode MS" w:hAnsi="Garamond" w:cs="Helvetica"/>
          <w:color w:val="000000" w:themeColor="text1"/>
          <w:sz w:val="22"/>
          <w:szCs w:val="22"/>
          <w:u w:color="000000"/>
        </w:rPr>
        <w:t xml:space="preserve"> fantasy</w:t>
      </w:r>
      <w:r w:rsidR="009B1FD6">
        <w:rPr>
          <w:rFonts w:ascii="Garamond" w:eastAsia="Arial Unicode MS" w:hAnsi="Garamond" w:cs="Helvetica"/>
          <w:color w:val="000000" w:themeColor="text1"/>
          <w:sz w:val="22"/>
          <w:szCs w:val="22"/>
          <w:u w:color="000000"/>
        </w:rPr>
        <w:t xml:space="preserve">. </w:t>
      </w:r>
      <w:r w:rsidR="008C3546">
        <w:rPr>
          <w:rFonts w:ascii="Garamond" w:eastAsia="Arial Unicode MS" w:hAnsi="Garamond" w:cs="Helvetica"/>
          <w:color w:val="000000" w:themeColor="text1"/>
          <w:sz w:val="22"/>
          <w:szCs w:val="22"/>
          <w:u w:color="000000"/>
        </w:rPr>
        <w:t>He</w:t>
      </w:r>
      <w:r w:rsidR="009B1FD6">
        <w:rPr>
          <w:rFonts w:ascii="Garamond" w:eastAsia="Arial Unicode MS" w:hAnsi="Garamond" w:cs="Helvetica"/>
          <w:color w:val="000000" w:themeColor="text1"/>
          <w:sz w:val="22"/>
          <w:szCs w:val="22"/>
          <w:u w:color="000000"/>
        </w:rPr>
        <w:t xml:space="preserve"> was </w:t>
      </w:r>
      <w:r w:rsidR="00C74C2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color w:val="000000" w:themeColor="text1"/>
          <w:sz w:val="22"/>
          <w:szCs w:val="22"/>
          <w:u w:color="000000"/>
        </w:rPr>
        <w:t>tall</w:t>
      </w:r>
      <w:r w:rsidR="00AD3D11">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clean-shaven </w:t>
      </w:r>
      <w:r w:rsidR="008442FC">
        <w:rPr>
          <w:rFonts w:ascii="Garamond" w:eastAsia="Arial Unicode MS" w:hAnsi="Garamond" w:cs="Helvetica"/>
          <w:color w:val="000000" w:themeColor="text1"/>
          <w:sz w:val="22"/>
          <w:szCs w:val="22"/>
          <w:u w:color="000000"/>
        </w:rPr>
        <w:t xml:space="preserve">hands-on-hipped </w:t>
      </w:r>
      <w:r w:rsidRPr="00AF2203">
        <w:rPr>
          <w:rFonts w:ascii="Garamond" w:eastAsia="Arial Unicode MS" w:hAnsi="Garamond" w:cs="Helvetica"/>
          <w:color w:val="000000" w:themeColor="text1"/>
          <w:sz w:val="22"/>
          <w:szCs w:val="22"/>
          <w:u w:color="000000"/>
        </w:rPr>
        <w:t xml:space="preserve">young man baring an athletically kempt and self-assured </w:t>
      </w:r>
      <w:r w:rsidR="00E64D10" w:rsidRPr="00E64D10">
        <w:rPr>
          <w:rFonts w:ascii="Garamond" w:eastAsia="Arial Unicode MS" w:hAnsi="Garamond" w:cs="Helvetica"/>
          <w:i/>
          <w:iCs/>
          <w:color w:val="000000" w:themeColor="text1"/>
          <w:sz w:val="22"/>
          <w:szCs w:val="22"/>
          <w:u w:color="000000"/>
        </w:rPr>
        <w:t>mien</w:t>
      </w:r>
      <w:r w:rsidRPr="00AF2203">
        <w:rPr>
          <w:rFonts w:ascii="Garamond" w:eastAsia="Arial Unicode MS" w:hAnsi="Garamond" w:cs="Helvetica"/>
          <w:color w:val="000000" w:themeColor="text1"/>
          <w:sz w:val="22"/>
          <w:szCs w:val="22"/>
          <w:u w:color="000000"/>
        </w:rPr>
        <w:t>.</w:t>
      </w:r>
      <w:r w:rsidR="00C82DA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6A34CA">
        <w:rPr>
          <w:rFonts w:ascii="Garamond" w:eastAsia="Arial Unicode MS" w:hAnsi="Garamond" w:cs="Helvetica"/>
          <w:color w:val="000000" w:themeColor="text1"/>
          <w:sz w:val="22"/>
          <w:szCs w:val="22"/>
          <w:u w:color="000000"/>
        </w:rPr>
        <w:t xml:space="preserve">was </w:t>
      </w:r>
      <w:r w:rsidR="00406FC5">
        <w:rPr>
          <w:rFonts w:ascii="Garamond" w:eastAsia="Arial Unicode MS" w:hAnsi="Garamond" w:cs="Helvetica"/>
          <w:color w:val="000000" w:themeColor="text1"/>
          <w:sz w:val="22"/>
          <w:szCs w:val="22"/>
          <w:u w:color="000000"/>
        </w:rPr>
        <w:t xml:space="preserve">entirely </w:t>
      </w:r>
      <w:r w:rsidR="006A34CA">
        <w:rPr>
          <w:rFonts w:ascii="Garamond" w:eastAsia="Arial Unicode MS" w:hAnsi="Garamond" w:cs="Helvetica"/>
          <w:color w:val="000000" w:themeColor="text1"/>
          <w:sz w:val="22"/>
          <w:szCs w:val="22"/>
          <w:u w:color="000000"/>
        </w:rPr>
        <w:t xml:space="preserve">unsurprised to find </w:t>
      </w:r>
      <w:r w:rsidR="008C3546">
        <w:rPr>
          <w:rFonts w:ascii="Garamond" w:eastAsia="Arial Unicode MS" w:hAnsi="Garamond" w:cs="Helvetica"/>
          <w:color w:val="000000" w:themeColor="text1"/>
          <w:sz w:val="22"/>
          <w:szCs w:val="22"/>
          <w:u w:color="000000"/>
        </w:rPr>
        <w:t xml:space="preserve">he was shod in </w:t>
      </w:r>
      <w:r w:rsidR="006A34CA">
        <w:rPr>
          <w:rFonts w:ascii="Garamond" w:eastAsia="Arial Unicode MS" w:hAnsi="Garamond" w:cs="Helvetica"/>
          <w:color w:val="000000" w:themeColor="text1"/>
          <w:sz w:val="22"/>
          <w:szCs w:val="22"/>
          <w:u w:color="000000"/>
        </w:rPr>
        <w:t>a cacophony of</w:t>
      </w:r>
      <w:r w:rsidRPr="00AF2203">
        <w:rPr>
          <w:rFonts w:ascii="Garamond" w:eastAsia="Arial Unicode MS" w:hAnsi="Garamond" w:cs="Helvetica"/>
          <w:color w:val="000000" w:themeColor="text1"/>
          <w:sz w:val="22"/>
          <w:szCs w:val="22"/>
          <w:u w:color="000000"/>
        </w:rPr>
        <w:t xml:space="preserve"> flamingo-covered socks stuffed into rainbow jelly sandals. </w:t>
      </w:r>
    </w:p>
    <w:p w14:paraId="2002271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Socks and sandals</w:t>
      </w:r>
      <w:r w:rsidRPr="00AF2203">
        <w:rPr>
          <w:rFonts w:ascii="Garamond" w:eastAsia="Arial Unicode MS" w:hAnsi="Garamond" w:cs="Helvetica"/>
          <w:color w:val="000000" w:themeColor="text1"/>
          <w:sz w:val="22"/>
          <w:szCs w:val="22"/>
          <w:u w:color="000000"/>
        </w:rPr>
        <w:t xml:space="preserve">, I said to myself, </w:t>
      </w:r>
      <w:r w:rsidRPr="00AF2203">
        <w:rPr>
          <w:rFonts w:ascii="Garamond" w:eastAsia="Arial Unicode MS" w:hAnsi="Garamond" w:cs="Helvetica"/>
          <w:i/>
          <w:iCs/>
          <w:color w:val="000000" w:themeColor="text1"/>
          <w:sz w:val="22"/>
          <w:szCs w:val="22"/>
          <w:u w:color="000000"/>
        </w:rPr>
        <w:t>the surest sign of a Brit</w:t>
      </w:r>
      <w:r w:rsidRPr="00AF2203">
        <w:rPr>
          <w:rFonts w:ascii="Garamond" w:eastAsia="Arial Unicode MS" w:hAnsi="Garamond" w:cs="Helvetica"/>
          <w:color w:val="000000" w:themeColor="text1"/>
          <w:sz w:val="22"/>
          <w:szCs w:val="22"/>
          <w:u w:color="000000"/>
        </w:rPr>
        <w:t>.</w:t>
      </w:r>
    </w:p>
    <w:p w14:paraId="0DA167CF" w14:textId="2A8DAD2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up and into a pair of </w:t>
      </w:r>
      <w:r w:rsidR="00C76BC1" w:rsidRPr="00C76BC1">
        <w:rPr>
          <w:rFonts w:ascii="Garamond" w:eastAsia="Arial Unicode MS" w:hAnsi="Garamond" w:cs="Helvetica"/>
          <w:color w:val="000000" w:themeColor="text1"/>
          <w:sz w:val="22"/>
          <w:szCs w:val="22"/>
          <w:u w:color="000000"/>
        </w:rPr>
        <w:t xml:space="preserve">Oakley </w:t>
      </w:r>
      <w:r w:rsidR="008C225E">
        <w:rPr>
          <w:rFonts w:ascii="Garamond" w:eastAsia="Arial Unicode MS" w:hAnsi="Garamond" w:cs="Helvetica"/>
          <w:color w:val="000000" w:themeColor="text1"/>
          <w:sz w:val="22"/>
          <w:szCs w:val="22"/>
          <w:u w:color="000000"/>
        </w:rPr>
        <w:t>Radars, those angular glasses for athletes</w:t>
      </w:r>
      <w:r w:rsidR="00C76BC1" w:rsidRPr="00C76BC1">
        <w:rPr>
          <w:rFonts w:ascii="Garamond" w:eastAsia="Arial Unicode MS" w:hAnsi="Garamond" w:cs="Helvetica"/>
          <w:color w:val="000000" w:themeColor="text1"/>
          <w:sz w:val="22"/>
          <w:szCs w:val="22"/>
          <w:u w:color="000000"/>
        </w:rPr>
        <w:t xml:space="preserve"> </w:t>
      </w:r>
      <w:r w:rsidR="00C76BC1">
        <w:rPr>
          <w:rFonts w:ascii="Garamond" w:eastAsia="Arial Unicode MS" w:hAnsi="Garamond" w:cs="Helvetica"/>
          <w:color w:val="000000" w:themeColor="text1"/>
          <w:sz w:val="22"/>
          <w:szCs w:val="22"/>
          <w:u w:color="000000"/>
        </w:rPr>
        <w:t>with “</w:t>
      </w:r>
      <w:r w:rsidR="00C76BC1" w:rsidRPr="00C76BC1">
        <w:rPr>
          <w:rFonts w:ascii="Garamond" w:eastAsia="Arial Unicode MS" w:hAnsi="Garamond" w:cs="Helvetica"/>
          <w:color w:val="000000" w:themeColor="text1"/>
          <w:sz w:val="22"/>
          <w:szCs w:val="22"/>
          <w:u w:color="000000"/>
        </w:rPr>
        <w:t>Fire Iridium</w:t>
      </w:r>
      <w:r w:rsidR="00C76BC1">
        <w:rPr>
          <w:rFonts w:ascii="Garamond" w:eastAsia="Arial Unicode MS" w:hAnsi="Garamond" w:cs="Helvetica"/>
          <w:color w:val="000000" w:themeColor="text1"/>
          <w:sz w:val="22"/>
          <w:szCs w:val="22"/>
          <w:u w:color="000000"/>
        </w:rPr>
        <w:t>” lens</w:t>
      </w:r>
      <w:r w:rsidR="003E65AA">
        <w:rPr>
          <w:rFonts w:ascii="Garamond" w:eastAsia="Arial Unicode MS" w:hAnsi="Garamond" w:cs="Helvetica"/>
          <w:color w:val="000000" w:themeColor="text1"/>
          <w:sz w:val="22"/>
          <w:szCs w:val="22"/>
          <w:u w:color="000000"/>
        </w:rPr>
        <w:t>e</w:t>
      </w:r>
      <w:r w:rsidR="00C76BC1">
        <w:rPr>
          <w:rFonts w:ascii="Garamond" w:eastAsia="Arial Unicode MS" w:hAnsi="Garamond" w:cs="Helvetica"/>
          <w:color w:val="000000" w:themeColor="text1"/>
          <w:sz w:val="22"/>
          <w:szCs w:val="22"/>
          <w:u w:color="000000"/>
        </w:rPr>
        <w:t>s</w:t>
      </w:r>
      <w:r w:rsidR="008C225E">
        <w:rPr>
          <w:rFonts w:ascii="Garamond" w:eastAsia="Arial Unicode MS" w:hAnsi="Garamond" w:cs="Helvetica"/>
          <w:color w:val="000000" w:themeColor="text1"/>
          <w:sz w:val="22"/>
          <w:szCs w:val="22"/>
          <w:u w:color="000000"/>
        </w:rPr>
        <w:t xml:space="preserve"> that </w:t>
      </w:r>
      <w:r w:rsidR="003E65AA">
        <w:rPr>
          <w:rFonts w:ascii="Garamond" w:eastAsia="Arial Unicode MS" w:hAnsi="Garamond" w:cs="Helvetica"/>
          <w:color w:val="000000" w:themeColor="text1"/>
          <w:sz w:val="22"/>
          <w:szCs w:val="22"/>
          <w:u w:color="000000"/>
        </w:rPr>
        <w:t xml:space="preserve">I’d noticed </w:t>
      </w:r>
      <w:r w:rsidR="003E65AA">
        <w:rPr>
          <w:rFonts w:ascii="Garamond" w:eastAsia="Arial Unicode MS" w:hAnsi="Garamond" w:cs="Helvetica"/>
          <w:color w:val="000000" w:themeColor="text1"/>
          <w:sz w:val="22"/>
          <w:szCs w:val="22"/>
          <w:u w:color="000000"/>
        </w:rPr>
        <w:lastRenderedPageBreak/>
        <w:t xml:space="preserve">younger kids </w:t>
      </w:r>
      <w:r w:rsidR="008C225E">
        <w:rPr>
          <w:rFonts w:ascii="Garamond" w:eastAsia="Arial Unicode MS" w:hAnsi="Garamond" w:cs="Helvetica"/>
          <w:color w:val="000000" w:themeColor="text1"/>
          <w:sz w:val="22"/>
          <w:szCs w:val="22"/>
          <w:u w:color="000000"/>
        </w:rPr>
        <w:t xml:space="preserve">in LA </w:t>
      </w:r>
      <w:r w:rsidR="003E65AA">
        <w:rPr>
          <w:rFonts w:ascii="Garamond" w:eastAsia="Arial Unicode MS" w:hAnsi="Garamond" w:cs="Helvetica"/>
          <w:color w:val="000000" w:themeColor="text1"/>
          <w:sz w:val="22"/>
          <w:szCs w:val="22"/>
          <w:u w:color="000000"/>
        </w:rPr>
        <w:t>wearing</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I hope</w:t>
      </w:r>
      <w:r w:rsidR="00B96E7B">
        <w:rPr>
          <w:rFonts w:ascii="Garamond" w:eastAsia="Arial Unicode MS" w:hAnsi="Garamond" w:cs="Helvetica"/>
          <w:color w:val="000000" w:themeColor="text1"/>
          <w:sz w:val="22"/>
          <w:szCs w:val="22"/>
          <w:u w:color="000000"/>
        </w:rPr>
        <w:t>d</w:t>
      </w:r>
      <w:r w:rsidR="008E78C8">
        <w:rPr>
          <w:rFonts w:ascii="Garamond" w:eastAsia="Arial Unicode MS" w:hAnsi="Garamond" w:cs="Helvetica"/>
          <w:color w:val="000000" w:themeColor="text1"/>
          <w:sz w:val="22"/>
          <w:szCs w:val="22"/>
          <w:u w:color="000000"/>
        </w:rPr>
        <w:t xml:space="preserve"> to make </w:t>
      </w:r>
      <w:r w:rsidR="00EB2925">
        <w:rPr>
          <w:rFonts w:ascii="Garamond" w:eastAsia="Arial Unicode MS" w:hAnsi="Garamond" w:cs="Helvetica"/>
          <w:color w:val="000000" w:themeColor="text1"/>
          <w:sz w:val="22"/>
          <w:szCs w:val="22"/>
          <w:u w:color="000000"/>
        </w:rPr>
        <w:t xml:space="preserve">my </w:t>
      </w:r>
      <w:r w:rsidR="00E8014A">
        <w:rPr>
          <w:rFonts w:ascii="Garamond" w:eastAsia="Arial Unicode MS" w:hAnsi="Garamond" w:cs="Helvetica"/>
          <w:color w:val="000000" w:themeColor="text1"/>
          <w:sz w:val="22"/>
          <w:szCs w:val="22"/>
          <w:u w:color="000000"/>
        </w:rPr>
        <w:t>irritation</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clear by</w:t>
      </w:r>
      <w:r w:rsidRPr="00AF2203">
        <w:rPr>
          <w:rFonts w:ascii="Garamond" w:eastAsia="Arial Unicode MS" w:hAnsi="Garamond" w:cs="Helvetica"/>
          <w:color w:val="000000" w:themeColor="text1"/>
          <w:sz w:val="22"/>
          <w:szCs w:val="22"/>
          <w:u w:color="000000"/>
        </w:rPr>
        <w:t xml:space="preserve"> </w:t>
      </w:r>
      <w:r w:rsidR="00B96E7B">
        <w:rPr>
          <w:rFonts w:ascii="Garamond" w:eastAsia="Arial Unicode MS" w:hAnsi="Garamond" w:cs="Helvetica"/>
          <w:color w:val="000000" w:themeColor="text1"/>
          <w:sz w:val="22"/>
          <w:szCs w:val="22"/>
          <w:u w:color="000000"/>
        </w:rPr>
        <w:t>angling</w:t>
      </w:r>
      <w:r w:rsidRPr="00AF2203">
        <w:rPr>
          <w:rFonts w:ascii="Garamond" w:eastAsia="Arial Unicode MS" w:hAnsi="Garamond" w:cs="Helvetica"/>
          <w:color w:val="000000" w:themeColor="text1"/>
          <w:sz w:val="22"/>
          <w:szCs w:val="22"/>
          <w:u w:color="000000"/>
        </w:rPr>
        <w:t xml:space="preserve"> my chin </w:t>
      </w:r>
      <w:r w:rsidR="00B96E7B">
        <w:rPr>
          <w:rFonts w:ascii="Garamond" w:eastAsia="Arial Unicode MS" w:hAnsi="Garamond" w:cs="Helvetica"/>
          <w:color w:val="000000" w:themeColor="text1"/>
          <w:sz w:val="22"/>
          <w:szCs w:val="22"/>
          <w:u w:color="000000"/>
        </w:rPr>
        <w:t>up by two or three degrees</w:t>
      </w:r>
      <w:r w:rsidRPr="00AF2203">
        <w:rPr>
          <w:rFonts w:ascii="Garamond" w:eastAsia="Arial Unicode MS" w:hAnsi="Garamond" w:cs="Helvetica"/>
          <w:color w:val="000000" w:themeColor="text1"/>
          <w:sz w:val="22"/>
          <w:szCs w:val="22"/>
          <w:u w:color="000000"/>
        </w:rPr>
        <w:t xml:space="preserve">. </w:t>
      </w:r>
    </w:p>
    <w:p w14:paraId="04181F42" w14:textId="057561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Again, the voice boomed: ‘</w:t>
      </w:r>
      <w:r w:rsidR="00BB69B1">
        <w:rPr>
          <w:rFonts w:ascii="Garamond" w:eastAsia="Arial Unicode MS" w:hAnsi="Garamond" w:cs="Helvetica"/>
          <w:color w:val="000000" w:themeColor="text1"/>
          <w:sz w:val="22"/>
          <w:szCs w:val="22"/>
          <w:u w:color="000000"/>
        </w:rPr>
        <w:t>You’ll go blind</w:t>
      </w:r>
      <w:r w:rsidR="00D1332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C73DD27" w14:textId="2DA7EB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accent was crisp but dripping with posh</w:t>
      </w:r>
      <w:r w:rsidR="008A5F31">
        <w:rPr>
          <w:rFonts w:ascii="Garamond" w:eastAsia="Arial Unicode MS" w:hAnsi="Garamond" w:cs="Helvetica"/>
          <w:color w:val="000000" w:themeColor="text1"/>
          <w:sz w:val="22"/>
          <w:szCs w:val="22"/>
          <w:u w:color="000000"/>
        </w:rPr>
        <w:t xml:space="preserve"> British</w:t>
      </w:r>
      <w:r w:rsidRPr="00AF2203">
        <w:rPr>
          <w:rFonts w:ascii="Garamond" w:eastAsia="Arial Unicode MS" w:hAnsi="Garamond" w:cs="Helvetica"/>
          <w:color w:val="000000" w:themeColor="text1"/>
          <w:sz w:val="22"/>
          <w:szCs w:val="22"/>
          <w:u w:color="000000"/>
        </w:rPr>
        <w:t xml:space="preserve"> tenor, a bonsai tree smothered in </w:t>
      </w:r>
      <w:r w:rsidR="009503CA">
        <w:rPr>
          <w:rFonts w:ascii="Garamond" w:eastAsia="Arial Unicode MS" w:hAnsi="Garamond" w:cs="Helvetica"/>
          <w:color w:val="000000" w:themeColor="text1"/>
          <w:sz w:val="22"/>
          <w:szCs w:val="22"/>
          <w:u w:color="000000"/>
        </w:rPr>
        <w:t xml:space="preserve">crude </w:t>
      </w:r>
      <w:r w:rsidRPr="00AF2203">
        <w:rPr>
          <w:rFonts w:ascii="Garamond" w:eastAsia="Arial Unicode MS" w:hAnsi="Garamond" w:cs="Helvetica"/>
          <w:color w:val="000000" w:themeColor="text1"/>
          <w:sz w:val="22"/>
          <w:szCs w:val="22"/>
          <w:u w:color="000000"/>
        </w:rPr>
        <w:t xml:space="preserve">oil. </w:t>
      </w:r>
    </w:p>
    <w:p w14:paraId="07859A05" w14:textId="7DDB41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Oh </w:t>
      </w:r>
      <w:r w:rsidR="00160B26">
        <w:rPr>
          <w:rFonts w:ascii="Garamond" w:eastAsia="Arial Unicode MS" w:hAnsi="Garamond" w:cs="Helvetica"/>
          <w:i/>
          <w:color w:val="000000" w:themeColor="text1"/>
          <w:sz w:val="22"/>
          <w:szCs w:val="22"/>
          <w:u w:color="000000"/>
        </w:rPr>
        <w:t>great</w:t>
      </w:r>
      <w:r w:rsidR="00110DFB">
        <w:rPr>
          <w:rFonts w:ascii="Garamond" w:eastAsia="Arial Unicode MS" w:hAnsi="Garamond" w:cs="Helvetica"/>
          <w:i/>
          <w:color w:val="000000" w:themeColor="text1"/>
          <w:sz w:val="22"/>
          <w:szCs w:val="22"/>
          <w:u w:color="000000"/>
        </w:rPr>
        <w:t>,</w:t>
      </w:r>
      <w:r w:rsidRPr="00AF2203">
        <w:rPr>
          <w:rFonts w:ascii="Garamond" w:eastAsia="Arial Unicode MS" w:hAnsi="Garamond" w:cs="Helvetica"/>
          <w:i/>
          <w:color w:val="000000" w:themeColor="text1"/>
          <w:sz w:val="22"/>
          <w:szCs w:val="22"/>
          <w:u w:color="000000"/>
        </w:rPr>
        <w:t xml:space="preserve"> </w:t>
      </w:r>
      <w:r w:rsidR="00716D3E">
        <w:rPr>
          <w:rFonts w:ascii="Garamond" w:eastAsia="Arial Unicode MS" w:hAnsi="Garamond" w:cs="Helvetica"/>
          <w:iCs/>
          <w:color w:val="000000" w:themeColor="text1"/>
          <w:sz w:val="22"/>
          <w:szCs w:val="22"/>
          <w:u w:color="000000"/>
        </w:rPr>
        <w:t xml:space="preserve">I thought. </w:t>
      </w:r>
      <w:r w:rsidRPr="00AF2203">
        <w:rPr>
          <w:rFonts w:ascii="Garamond" w:eastAsia="Arial Unicode MS" w:hAnsi="Garamond" w:cs="Helvetica"/>
          <w:i/>
          <w:color w:val="000000" w:themeColor="text1"/>
          <w:sz w:val="22"/>
          <w:szCs w:val="22"/>
          <w:u w:color="000000"/>
        </w:rPr>
        <w:t xml:space="preserve">Eton’s arrived. One of the </w:t>
      </w:r>
      <w:proofErr w:type="spellStart"/>
      <w:r w:rsidRPr="00AF2203">
        <w:rPr>
          <w:rFonts w:ascii="Garamond" w:eastAsia="Arial Unicode MS" w:hAnsi="Garamond" w:cs="Helvetica"/>
          <w:i/>
          <w:color w:val="000000" w:themeColor="text1"/>
          <w:sz w:val="22"/>
          <w:szCs w:val="22"/>
          <w:u w:color="000000"/>
        </w:rPr>
        <w:t>Pims</w:t>
      </w:r>
      <w:proofErr w:type="spellEnd"/>
      <w:r w:rsidRPr="00AF2203">
        <w:rPr>
          <w:rFonts w:ascii="Garamond" w:eastAsia="Arial Unicode MS" w:hAnsi="Garamond" w:cs="Helvetica"/>
          <w:i/>
          <w:color w:val="000000" w:themeColor="text1"/>
          <w:sz w:val="22"/>
          <w:szCs w:val="22"/>
          <w:u w:color="000000"/>
        </w:rPr>
        <w:t xml:space="preserve">-drinking salmon-trousered </w:t>
      </w:r>
      <w:r w:rsidR="00160B26">
        <w:rPr>
          <w:rFonts w:ascii="Garamond" w:eastAsia="Arial Unicode MS" w:hAnsi="Garamond" w:cs="Helvetica"/>
          <w:i/>
          <w:color w:val="000000" w:themeColor="text1"/>
          <w:sz w:val="22"/>
          <w:szCs w:val="22"/>
          <w:u w:color="000000"/>
        </w:rPr>
        <w:t>trusty-</w:t>
      </w:r>
      <w:r w:rsidR="00AF713B">
        <w:rPr>
          <w:rFonts w:ascii="Garamond" w:eastAsia="Arial Unicode MS" w:hAnsi="Garamond" w:cs="Helvetica"/>
          <w:i/>
          <w:color w:val="000000" w:themeColor="text1"/>
          <w:sz w:val="22"/>
          <w:szCs w:val="22"/>
          <w:u w:color="000000"/>
        </w:rPr>
        <w:t>clones</w:t>
      </w:r>
      <w:r w:rsidRPr="00AF2203">
        <w:rPr>
          <w:rFonts w:ascii="Garamond" w:eastAsia="Arial Unicode MS" w:hAnsi="Garamond" w:cs="Helvetica"/>
          <w:i/>
          <w:color w:val="000000" w:themeColor="text1"/>
          <w:sz w:val="22"/>
          <w:szCs w:val="22"/>
          <w:u w:color="000000"/>
        </w:rPr>
        <w:t xml:space="preserve"> who </w:t>
      </w:r>
      <w:r w:rsidR="00160B26">
        <w:rPr>
          <w:rFonts w:ascii="Garamond" w:eastAsia="Arial Unicode MS" w:hAnsi="Garamond" w:cs="Helvetica"/>
          <w:i/>
          <w:color w:val="000000" w:themeColor="text1"/>
          <w:sz w:val="22"/>
          <w:szCs w:val="22"/>
          <w:u w:color="000000"/>
        </w:rPr>
        <w:t>bought and sold England</w:t>
      </w:r>
      <w:r w:rsidR="00C33AC1">
        <w:rPr>
          <w:rFonts w:ascii="Garamond" w:eastAsia="Arial Unicode MS" w:hAnsi="Garamond" w:cs="Helvetica"/>
          <w:i/>
          <w:color w:val="000000" w:themeColor="text1"/>
          <w:sz w:val="22"/>
          <w:szCs w:val="22"/>
          <w:u w:color="000000"/>
        </w:rPr>
        <w:t xml:space="preserve"> by the pound</w:t>
      </w:r>
      <w:r w:rsidRPr="00AF2203">
        <w:rPr>
          <w:rFonts w:ascii="Garamond" w:eastAsia="Arial Unicode MS" w:hAnsi="Garamond" w:cs="Helvetica"/>
          <w:i/>
          <w:color w:val="000000" w:themeColor="text1"/>
          <w:sz w:val="22"/>
          <w:szCs w:val="22"/>
          <w:u w:color="000000"/>
        </w:rPr>
        <w:t>.</w:t>
      </w:r>
    </w:p>
    <w:p w14:paraId="07D1DDEE" w14:textId="77777777" w:rsidR="00AD3D11" w:rsidRDefault="00AD3D1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‘Room for one more?’</w:t>
      </w:r>
    </w:p>
    <w:p w14:paraId="5E26FE10" w14:textId="7BF818BB" w:rsidR="002F4C38" w:rsidRDefault="002F4C3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beamed a </w:t>
      </w:r>
      <w:r w:rsidR="00D217D9">
        <w:rPr>
          <w:rFonts w:ascii="Garamond" w:eastAsia="Arial Unicode MS" w:hAnsi="Garamond" w:cs="Helvetica"/>
          <w:color w:val="000000" w:themeColor="text1"/>
          <w:sz w:val="22"/>
          <w:szCs w:val="22"/>
          <w:u w:color="000000"/>
        </w:rPr>
        <w:t>grin</w:t>
      </w:r>
      <w:r>
        <w:rPr>
          <w:rFonts w:ascii="Garamond" w:eastAsia="Arial Unicode MS" w:hAnsi="Garamond" w:cs="Helvetica"/>
          <w:color w:val="000000" w:themeColor="text1"/>
          <w:sz w:val="22"/>
          <w:szCs w:val="22"/>
          <w:u w:color="000000"/>
        </w:rPr>
        <w:t xml:space="preserve"> of what I can only call </w:t>
      </w:r>
      <w:r w:rsidRPr="002F4C38">
        <w:rPr>
          <w:rFonts w:ascii="Garamond" w:eastAsia="Arial Unicode MS" w:hAnsi="Garamond" w:cs="Helvetica"/>
          <w:i/>
          <w:iCs/>
          <w:color w:val="000000" w:themeColor="text1"/>
          <w:sz w:val="22"/>
          <w:szCs w:val="22"/>
          <w:u w:color="000000"/>
        </w:rPr>
        <w:t>expressive ecstatic disassembly</w:t>
      </w:r>
      <w:r>
        <w:rPr>
          <w:rFonts w:ascii="Garamond" w:eastAsia="Arial Unicode MS" w:hAnsi="Garamond" w:cs="Helvetica"/>
          <w:color w:val="000000" w:themeColor="text1"/>
          <w:sz w:val="22"/>
          <w:szCs w:val="22"/>
          <w:u w:color="000000"/>
        </w:rPr>
        <w:t xml:space="preserve"> — a cartoon freeze-frame a few milliseconds after his </w:t>
      </w:r>
      <w:r w:rsidR="00FE2C15">
        <w:rPr>
          <w:rFonts w:ascii="Garamond" w:eastAsia="Arial Unicode MS" w:hAnsi="Garamond" w:cs="Helvetica"/>
          <w:color w:val="000000" w:themeColor="text1"/>
          <w:sz w:val="22"/>
          <w:szCs w:val="22"/>
          <w:u w:color="000000"/>
        </w:rPr>
        <w:t>head</w:t>
      </w:r>
      <w:r>
        <w:rPr>
          <w:rFonts w:ascii="Garamond" w:eastAsia="Arial Unicode MS" w:hAnsi="Garamond" w:cs="Helvetica"/>
          <w:color w:val="000000" w:themeColor="text1"/>
          <w:sz w:val="22"/>
          <w:szCs w:val="22"/>
          <w:u w:color="000000"/>
        </w:rPr>
        <w:t xml:space="preserve"> was exploded</w:t>
      </w:r>
      <w:r w:rsidR="00D217D9">
        <w:rPr>
          <w:rFonts w:ascii="Garamond" w:eastAsia="Arial Unicode MS" w:hAnsi="Garamond" w:cs="Helvetica"/>
          <w:color w:val="000000" w:themeColor="text1"/>
          <w:sz w:val="22"/>
          <w:szCs w:val="22"/>
          <w:u w:color="000000"/>
        </w:rPr>
        <w:t xml:space="preserve"> from within.</w:t>
      </w:r>
    </w:p>
    <w:p w14:paraId="2B72673E" w14:textId="0C171647" w:rsidR="00606EA9" w:rsidRPr="00AF2203" w:rsidRDefault="00E837D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w:t>
      </w:r>
      <w:r w:rsidR="00606EA9" w:rsidRPr="00AF2203">
        <w:rPr>
          <w:rFonts w:ascii="Garamond" w:eastAsia="Arial Unicode MS" w:hAnsi="Garamond" w:cs="Helvetica"/>
          <w:color w:val="000000" w:themeColor="text1"/>
          <w:sz w:val="22"/>
          <w:szCs w:val="22"/>
          <w:u w:color="000000"/>
        </w:rPr>
        <w:t xml:space="preserve"> annoyance </w:t>
      </w:r>
      <w:r>
        <w:rPr>
          <w:rFonts w:ascii="Garamond" w:eastAsia="Arial Unicode MS" w:hAnsi="Garamond" w:cs="Helvetica"/>
          <w:color w:val="000000" w:themeColor="text1"/>
          <w:sz w:val="22"/>
          <w:szCs w:val="22"/>
          <w:u w:color="000000"/>
        </w:rPr>
        <w:t>boiled-over</w:t>
      </w:r>
      <w:r w:rsidR="00606EA9" w:rsidRPr="00AF2203">
        <w:rPr>
          <w:rFonts w:ascii="Garamond" w:eastAsia="Arial Unicode MS" w:hAnsi="Garamond" w:cs="Helvetica"/>
          <w:color w:val="000000" w:themeColor="text1"/>
          <w:sz w:val="22"/>
          <w:szCs w:val="22"/>
          <w:u w:color="000000"/>
        </w:rPr>
        <w:t xml:space="preserve"> </w:t>
      </w:r>
      <w:r w:rsidR="009B49B6">
        <w:rPr>
          <w:rFonts w:ascii="Garamond" w:eastAsia="Arial Unicode MS" w:hAnsi="Garamond" w:cs="Helvetica"/>
          <w:color w:val="000000" w:themeColor="text1"/>
          <w:sz w:val="22"/>
          <w:szCs w:val="22"/>
          <w:u w:color="000000"/>
        </w:rPr>
        <w:t>with</w:t>
      </w:r>
      <w:r w:rsidR="00816B09">
        <w:rPr>
          <w:rFonts w:ascii="Garamond" w:eastAsia="Arial Unicode MS" w:hAnsi="Garamond" w:cs="Helvetica"/>
          <w:color w:val="000000" w:themeColor="text1"/>
          <w:sz w:val="22"/>
          <w:szCs w:val="22"/>
          <w:u w:color="000000"/>
        </w:rPr>
        <w:t xml:space="preserve"> </w:t>
      </w:r>
      <w:r w:rsidR="00B01966">
        <w:rPr>
          <w:rFonts w:ascii="Garamond" w:eastAsia="Arial Unicode MS" w:hAnsi="Garamond" w:cs="Helvetica"/>
          <w:color w:val="000000" w:themeColor="text1"/>
          <w:sz w:val="22"/>
          <w:szCs w:val="22"/>
          <w:u w:color="000000"/>
        </w:rPr>
        <w:t xml:space="preserve">a tooth-ache smile and </w:t>
      </w:r>
      <w:r w:rsidR="00217094">
        <w:rPr>
          <w:rFonts w:ascii="Garamond" w:eastAsia="Arial Unicode MS" w:hAnsi="Garamond" w:cs="Helvetica"/>
          <w:color w:val="000000" w:themeColor="text1"/>
          <w:sz w:val="22"/>
          <w:szCs w:val="22"/>
          <w:u w:color="000000"/>
        </w:rPr>
        <w:t xml:space="preserve">a </w:t>
      </w:r>
      <w:r w:rsidR="009E6EB2">
        <w:rPr>
          <w:rFonts w:ascii="Garamond" w:eastAsia="Arial Unicode MS" w:hAnsi="Garamond" w:cs="Helvetica"/>
          <w:color w:val="000000" w:themeColor="text1"/>
          <w:sz w:val="22"/>
          <w:szCs w:val="22"/>
          <w:u w:color="000000"/>
        </w:rPr>
        <w:t>tidy</w:t>
      </w:r>
      <w:r w:rsidR="00B431AE">
        <w:rPr>
          <w:rFonts w:ascii="Garamond" w:eastAsia="Arial Unicode MS" w:hAnsi="Garamond" w:cs="Helvetica"/>
          <w:color w:val="000000" w:themeColor="text1"/>
          <w:sz w:val="22"/>
          <w:szCs w:val="22"/>
          <w:u w:color="000000"/>
        </w:rPr>
        <w:t xml:space="preserve"> </w:t>
      </w:r>
      <w:r w:rsidR="00537241" w:rsidRPr="00537241">
        <w:rPr>
          <w:rFonts w:ascii="Garamond" w:eastAsia="Arial Unicode MS" w:hAnsi="Garamond" w:cs="Helvetica"/>
          <w:color w:val="000000" w:themeColor="text1"/>
          <w:sz w:val="22"/>
          <w:szCs w:val="22"/>
          <w:u w:color="000000"/>
        </w:rPr>
        <w:t>karate</w:t>
      </w:r>
      <w:r w:rsidR="00EB2A59">
        <w:rPr>
          <w:rFonts w:ascii="Garamond" w:eastAsia="Arial Unicode MS" w:hAnsi="Garamond" w:cs="Helvetica"/>
          <w:color w:val="000000" w:themeColor="text1"/>
          <w:sz w:val="22"/>
          <w:szCs w:val="22"/>
          <w:u w:color="000000"/>
        </w:rPr>
        <w:t>-</w:t>
      </w:r>
      <w:r w:rsidR="00537241" w:rsidRPr="00537241">
        <w:rPr>
          <w:rFonts w:ascii="Garamond" w:eastAsia="Arial Unicode MS" w:hAnsi="Garamond" w:cs="Helvetica"/>
          <w:color w:val="000000" w:themeColor="text1"/>
          <w:sz w:val="22"/>
          <w:szCs w:val="22"/>
          <w:u w:color="000000"/>
        </w:rPr>
        <w:t xml:space="preserve">chop </w:t>
      </w:r>
      <w:r w:rsidR="003A5007">
        <w:rPr>
          <w:rFonts w:ascii="Garamond" w:eastAsia="Arial Unicode MS" w:hAnsi="Garamond" w:cs="Helvetica"/>
          <w:color w:val="000000" w:themeColor="text1"/>
          <w:sz w:val="22"/>
          <w:szCs w:val="22"/>
          <w:u w:color="000000"/>
        </w:rPr>
        <w:t>towards</w:t>
      </w:r>
      <w:r w:rsidR="00FE48EC">
        <w:rPr>
          <w:rFonts w:ascii="Garamond" w:eastAsia="Arial Unicode MS" w:hAnsi="Garamond" w:cs="Helvetica"/>
          <w:color w:val="000000" w:themeColor="text1"/>
          <w:sz w:val="22"/>
          <w:szCs w:val="22"/>
          <w:u w:color="000000"/>
        </w:rPr>
        <w:t xml:space="preserve"> </w:t>
      </w:r>
      <w:r w:rsidR="00217094">
        <w:rPr>
          <w:rFonts w:ascii="Garamond" w:eastAsia="Arial Unicode MS" w:hAnsi="Garamond" w:cs="Helvetica"/>
          <w:color w:val="000000" w:themeColor="text1"/>
          <w:sz w:val="22"/>
          <w:szCs w:val="22"/>
          <w:u w:color="000000"/>
        </w:rPr>
        <w:t>the empty seat</w:t>
      </w:r>
      <w:r w:rsidR="001A35A1">
        <w:rPr>
          <w:rFonts w:ascii="Garamond" w:eastAsia="Arial Unicode MS" w:hAnsi="Garamond" w:cs="Helvetica"/>
          <w:color w:val="000000" w:themeColor="text1"/>
          <w:sz w:val="22"/>
          <w:szCs w:val="22"/>
          <w:u w:color="000000"/>
        </w:rPr>
        <w:t xml:space="preserve"> at my table</w:t>
      </w:r>
      <w:r w:rsidR="00672D6F">
        <w:rPr>
          <w:rFonts w:ascii="Garamond" w:eastAsia="Arial Unicode MS" w:hAnsi="Garamond" w:cs="Helvetica"/>
          <w:color w:val="000000" w:themeColor="text1"/>
          <w:sz w:val="22"/>
          <w:szCs w:val="22"/>
          <w:u w:color="000000"/>
        </w:rPr>
        <w:t>.</w:t>
      </w:r>
    </w:p>
    <w:p w14:paraId="5EEF7C8E" w14:textId="01C1D412" w:rsidR="00606EA9" w:rsidRPr="00AF2203" w:rsidRDefault="0016012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proofErr w:type="spellStart"/>
      <w:r w:rsidRPr="00160129">
        <w:rPr>
          <w:rFonts w:ascii="Garamond" w:eastAsia="Arial Unicode MS" w:hAnsi="Garamond" w:cs="Helvetica"/>
          <w:color w:val="000000" w:themeColor="text1"/>
          <w:sz w:val="22"/>
          <w:szCs w:val="22"/>
          <w:u w:color="000000"/>
        </w:rPr>
        <w:t>Oakleys</w:t>
      </w:r>
      <w:proofErr w:type="spellEnd"/>
      <w:r w:rsidRPr="00160129">
        <w:rPr>
          <w:rFonts w:ascii="Garamond" w:eastAsia="Arial Unicode MS" w:hAnsi="Garamond" w:cs="Helvetica"/>
          <w:color w:val="000000" w:themeColor="text1"/>
          <w:sz w:val="22"/>
          <w:szCs w:val="22"/>
          <w:u w:color="000000"/>
        </w:rPr>
        <w:t xml:space="preserve"> </w:t>
      </w:r>
      <w:r w:rsidR="00707BA3">
        <w:rPr>
          <w:rFonts w:ascii="Garamond" w:eastAsia="Arial Unicode MS" w:hAnsi="Garamond" w:cs="Helvetica"/>
          <w:color w:val="000000" w:themeColor="text1"/>
          <w:sz w:val="22"/>
          <w:szCs w:val="22"/>
          <w:u w:color="000000"/>
        </w:rPr>
        <w:t>peeled</w:t>
      </w:r>
      <w:r>
        <w:rPr>
          <w:rFonts w:ascii="Garamond" w:eastAsia="Arial Unicode MS" w:hAnsi="Garamond" w:cs="Helvetica"/>
          <w:color w:val="000000" w:themeColor="text1"/>
          <w:sz w:val="22"/>
          <w:szCs w:val="22"/>
          <w:u w:color="000000"/>
        </w:rPr>
        <w:t xml:space="preserve"> off</w:t>
      </w:r>
      <w:r w:rsidR="00FE53A9">
        <w:rPr>
          <w:rFonts w:ascii="Garamond" w:eastAsia="Arial Unicode MS" w:hAnsi="Garamond" w:cs="Helvetica"/>
          <w:color w:val="000000" w:themeColor="text1"/>
          <w:sz w:val="22"/>
          <w:szCs w:val="22"/>
          <w:u w:color="000000"/>
        </w:rPr>
        <w:t xml:space="preserve"> to</w:t>
      </w:r>
      <w:r>
        <w:rPr>
          <w:rFonts w:ascii="Garamond" w:eastAsia="Arial Unicode MS" w:hAnsi="Garamond" w:cs="Helvetica"/>
          <w:color w:val="000000" w:themeColor="text1"/>
          <w:sz w:val="22"/>
          <w:szCs w:val="22"/>
          <w:u w:color="000000"/>
        </w:rPr>
        <w:t xml:space="preserve"> reveal a </w:t>
      </w:r>
      <w:r w:rsidR="00AF2220">
        <w:rPr>
          <w:rFonts w:ascii="Garamond" w:eastAsia="Arial Unicode MS" w:hAnsi="Garamond" w:cs="Helvetica"/>
          <w:color w:val="000000" w:themeColor="text1"/>
          <w:sz w:val="22"/>
          <w:szCs w:val="22"/>
          <w:u w:color="000000"/>
        </w:rPr>
        <w:t xml:space="preserve">broad </w:t>
      </w:r>
      <w:r w:rsidR="0062170D">
        <w:rPr>
          <w:rFonts w:ascii="Garamond" w:eastAsia="Arial Unicode MS" w:hAnsi="Garamond" w:cs="Helvetica"/>
          <w:color w:val="000000" w:themeColor="text1"/>
          <w:sz w:val="22"/>
          <w:szCs w:val="22"/>
          <w:u w:color="000000"/>
        </w:rPr>
        <w:t xml:space="preserve">and </w:t>
      </w:r>
      <w:r w:rsidR="00AF2220">
        <w:rPr>
          <w:rFonts w:ascii="Garamond" w:eastAsia="Arial Unicode MS" w:hAnsi="Garamond" w:cs="Helvetica"/>
          <w:color w:val="000000" w:themeColor="text1"/>
          <w:sz w:val="22"/>
          <w:szCs w:val="22"/>
          <w:u w:color="000000"/>
        </w:rPr>
        <w:t xml:space="preserve">scooped face </w:t>
      </w:r>
      <w:r>
        <w:rPr>
          <w:rFonts w:ascii="Garamond" w:eastAsia="Arial Unicode MS" w:hAnsi="Garamond" w:cs="Helvetica"/>
          <w:color w:val="000000" w:themeColor="text1"/>
          <w:sz w:val="22"/>
          <w:szCs w:val="22"/>
          <w:u w:color="000000"/>
        </w:rPr>
        <w:t>paler than I had expected, p</w:t>
      </w:r>
      <w:r w:rsidR="00606EA9" w:rsidRPr="00AF2203">
        <w:rPr>
          <w:rFonts w:ascii="Garamond" w:eastAsia="Arial Unicode MS" w:hAnsi="Garamond" w:cs="Helvetica"/>
          <w:color w:val="000000" w:themeColor="text1"/>
          <w:sz w:val="22"/>
          <w:szCs w:val="22"/>
          <w:u w:color="000000"/>
        </w:rPr>
        <w:t>lump</w:t>
      </w:r>
      <w:r>
        <w:rPr>
          <w:rFonts w:ascii="Garamond" w:eastAsia="Arial Unicode MS" w:hAnsi="Garamond" w:cs="Helvetica"/>
          <w:color w:val="000000" w:themeColor="text1"/>
          <w:sz w:val="22"/>
          <w:szCs w:val="22"/>
          <w:u w:color="000000"/>
        </w:rPr>
        <w:t xml:space="preserve"> pink</w:t>
      </w:r>
      <w:r w:rsidR="00606EA9" w:rsidRPr="00AF2203">
        <w:rPr>
          <w:rFonts w:ascii="Garamond" w:eastAsia="Arial Unicode MS" w:hAnsi="Garamond" w:cs="Helvetica"/>
          <w:color w:val="000000" w:themeColor="text1"/>
          <w:sz w:val="22"/>
          <w:szCs w:val="22"/>
          <w:u w:color="000000"/>
        </w:rPr>
        <w:t xml:space="preserve"> lips </w:t>
      </w:r>
      <w:r w:rsidR="00F82044">
        <w:rPr>
          <w:rFonts w:ascii="Garamond" w:eastAsia="Arial Unicode MS" w:hAnsi="Garamond" w:cs="Helvetica"/>
          <w:color w:val="000000" w:themeColor="text1"/>
          <w:sz w:val="22"/>
          <w:szCs w:val="22"/>
          <w:u w:color="000000"/>
        </w:rPr>
        <w:t>peel</w:t>
      </w:r>
      <w:r w:rsidR="00FE53A9">
        <w:rPr>
          <w:rFonts w:ascii="Garamond" w:eastAsia="Arial Unicode MS" w:hAnsi="Garamond" w:cs="Helvetica"/>
          <w:color w:val="000000" w:themeColor="text1"/>
          <w:sz w:val="22"/>
          <w:szCs w:val="22"/>
          <w:u w:color="000000"/>
        </w:rPr>
        <w:t>ing</w:t>
      </w:r>
      <w:r w:rsidR="00F82044">
        <w:rPr>
          <w:rFonts w:ascii="Garamond" w:eastAsia="Arial Unicode MS" w:hAnsi="Garamond" w:cs="Helvetica"/>
          <w:color w:val="000000" w:themeColor="text1"/>
          <w:sz w:val="22"/>
          <w:szCs w:val="22"/>
          <w:u w:color="000000"/>
        </w:rPr>
        <w:t xml:space="preserve"> back </w:t>
      </w:r>
      <w:r w:rsidR="00B01966">
        <w:rPr>
          <w:rFonts w:ascii="Garamond" w:eastAsia="Arial Unicode MS" w:hAnsi="Garamond" w:cs="Helvetica"/>
          <w:color w:val="000000" w:themeColor="text1"/>
          <w:sz w:val="22"/>
          <w:szCs w:val="22"/>
          <w:u w:color="000000"/>
        </w:rPr>
        <w:t>like Broadway curtain</w:t>
      </w:r>
      <w:r w:rsidR="00387D92">
        <w:rPr>
          <w:rFonts w:ascii="Garamond" w:eastAsia="Arial Unicode MS" w:hAnsi="Garamond" w:cs="Helvetica"/>
          <w:color w:val="000000" w:themeColor="text1"/>
          <w:sz w:val="22"/>
          <w:szCs w:val="22"/>
          <w:u w:color="000000"/>
        </w:rPr>
        <w:t>s</w:t>
      </w:r>
      <w:r w:rsidR="00F82044">
        <w:rPr>
          <w:rFonts w:ascii="Garamond" w:eastAsia="Arial Unicode MS" w:hAnsi="Garamond" w:cs="Helvetica"/>
          <w:color w:val="000000" w:themeColor="text1"/>
          <w:sz w:val="22"/>
          <w:szCs w:val="22"/>
          <w:u w:color="000000"/>
        </w:rPr>
        <w:t xml:space="preserve"> to </w:t>
      </w:r>
      <w:r w:rsidR="00606EA9" w:rsidRPr="00AF2203">
        <w:rPr>
          <w:rFonts w:ascii="Garamond" w:eastAsia="Arial Unicode MS" w:hAnsi="Garamond" w:cs="Helvetica"/>
          <w:color w:val="000000" w:themeColor="text1"/>
          <w:sz w:val="22"/>
          <w:szCs w:val="22"/>
          <w:u w:color="000000"/>
        </w:rPr>
        <w:t>revea</w:t>
      </w:r>
      <w:r w:rsidR="000E13A3">
        <w:rPr>
          <w:rFonts w:ascii="Garamond" w:eastAsia="Arial Unicode MS" w:hAnsi="Garamond" w:cs="Helvetica"/>
          <w:color w:val="000000" w:themeColor="text1"/>
          <w:sz w:val="22"/>
          <w:szCs w:val="22"/>
          <w:u w:color="000000"/>
        </w:rPr>
        <w:t>l</w:t>
      </w:r>
      <w:r w:rsidR="00606EA9" w:rsidRPr="00AF2203">
        <w:rPr>
          <w:rFonts w:ascii="Garamond" w:eastAsia="Arial Unicode MS" w:hAnsi="Garamond" w:cs="Helvetica"/>
          <w:color w:val="000000" w:themeColor="text1"/>
          <w:sz w:val="22"/>
          <w:szCs w:val="22"/>
          <w:u w:color="000000"/>
        </w:rPr>
        <w:t xml:space="preserve"> </w:t>
      </w:r>
      <w:r w:rsidR="00AF2220">
        <w:rPr>
          <w:rFonts w:ascii="Garamond" w:eastAsia="Arial Unicode MS" w:hAnsi="Garamond" w:cs="Helvetica"/>
          <w:color w:val="000000" w:themeColor="text1"/>
          <w:sz w:val="22"/>
          <w:szCs w:val="22"/>
          <w:u w:color="000000"/>
        </w:rPr>
        <w:t>good-for-</w:t>
      </w:r>
      <w:r w:rsidR="00771EFC">
        <w:rPr>
          <w:rFonts w:ascii="Garamond" w:eastAsia="Arial Unicode MS" w:hAnsi="Garamond" w:cs="Helvetica"/>
          <w:color w:val="000000" w:themeColor="text1"/>
          <w:sz w:val="22"/>
          <w:szCs w:val="22"/>
          <w:u w:color="000000"/>
        </w:rPr>
        <w:t>British</w:t>
      </w:r>
      <w:r w:rsidR="00606EA9" w:rsidRPr="00AF2203">
        <w:rPr>
          <w:rFonts w:ascii="Garamond" w:eastAsia="Arial Unicode MS" w:hAnsi="Garamond" w:cs="Helvetica"/>
          <w:color w:val="000000" w:themeColor="text1"/>
          <w:sz w:val="22"/>
          <w:szCs w:val="22"/>
          <w:u w:color="000000"/>
        </w:rPr>
        <w:t xml:space="preserve"> teeth. </w:t>
      </w:r>
      <w:r w:rsidR="00FE53A9">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ticky-out ears</w:t>
      </w:r>
      <w:r w:rsidR="00B63068">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amphibious eyeballs and a bowl haircut gave the </w:t>
      </w:r>
      <w:r w:rsidR="00E34E3A">
        <w:rPr>
          <w:rFonts w:ascii="Garamond" w:eastAsia="Arial Unicode MS" w:hAnsi="Garamond" w:cs="Helvetica"/>
          <w:color w:val="000000" w:themeColor="text1"/>
          <w:sz w:val="22"/>
          <w:szCs w:val="22"/>
          <w:u w:color="000000"/>
        </w:rPr>
        <w:t>impression</w:t>
      </w:r>
      <w:r w:rsidR="00606EA9" w:rsidRPr="00AF2203">
        <w:rPr>
          <w:rFonts w:ascii="Garamond" w:eastAsia="Arial Unicode MS" w:hAnsi="Garamond" w:cs="Helvetica"/>
          <w:color w:val="000000" w:themeColor="text1"/>
          <w:sz w:val="22"/>
          <w:szCs w:val="22"/>
          <w:u w:color="000000"/>
        </w:rPr>
        <w:t xml:space="preserve"> </w:t>
      </w:r>
      <w:r w:rsidR="00E34E3A">
        <w:rPr>
          <w:rFonts w:ascii="Garamond" w:eastAsia="Arial Unicode MS" w:hAnsi="Garamond" w:cs="Helvetica"/>
          <w:color w:val="000000" w:themeColor="text1"/>
          <w:sz w:val="22"/>
          <w:szCs w:val="22"/>
          <w:u w:color="000000"/>
        </w:rPr>
        <w:t>of</w:t>
      </w:r>
      <w:r w:rsidR="00606EA9" w:rsidRPr="00AF2203">
        <w:rPr>
          <w:rFonts w:ascii="Garamond" w:eastAsia="Arial Unicode MS" w:hAnsi="Garamond" w:cs="Helvetica"/>
          <w:color w:val="000000" w:themeColor="text1"/>
          <w:sz w:val="22"/>
          <w:szCs w:val="22"/>
          <w:u w:color="000000"/>
        </w:rPr>
        <w:t xml:space="preserve"> an escaped schoolboy and </w:t>
      </w:r>
      <w:r w:rsidR="00D73D92">
        <w:rPr>
          <w:rFonts w:ascii="Garamond" w:eastAsia="Arial Unicode MS" w:hAnsi="Garamond" w:cs="Helvetica"/>
          <w:color w:val="000000" w:themeColor="text1"/>
          <w:sz w:val="22"/>
          <w:szCs w:val="22"/>
          <w:u w:color="000000"/>
        </w:rPr>
        <w:t xml:space="preserve">I </w:t>
      </w:r>
      <w:r w:rsidR="00606EA9" w:rsidRPr="00AF2203">
        <w:rPr>
          <w:rFonts w:ascii="Garamond" w:eastAsia="Arial Unicode MS" w:hAnsi="Garamond" w:cs="Helvetica"/>
          <w:color w:val="000000" w:themeColor="text1"/>
          <w:sz w:val="22"/>
          <w:szCs w:val="22"/>
          <w:u w:color="000000"/>
        </w:rPr>
        <w:t>half expected to see a School Master bursting through the bushes with a huge net to recapture his charge.</w:t>
      </w:r>
    </w:p>
    <w:p w14:paraId="248A34EB" w14:textId="20DD85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spoke my thoughts: ‘</w:t>
      </w:r>
      <w:r w:rsidR="00282A29" w:rsidRPr="00A045E3">
        <w:rPr>
          <w:rFonts w:ascii="Garamond" w:eastAsia="Arial Unicode MS" w:hAnsi="Garamond" w:cs="Helvetica"/>
          <w:i/>
          <w:iCs/>
          <w:color w:val="000000" w:themeColor="text1"/>
          <w:sz w:val="22"/>
          <w:szCs w:val="22"/>
          <w:u w:color="000000"/>
        </w:rPr>
        <w:t>W</w:t>
      </w:r>
      <w:r w:rsidRPr="00A045E3">
        <w:rPr>
          <w:rFonts w:ascii="Garamond" w:eastAsia="Arial Unicode MS" w:hAnsi="Garamond" w:cs="Helvetica"/>
          <w:i/>
          <w:iCs/>
          <w:color w:val="000000" w:themeColor="text1"/>
          <w:sz w:val="22"/>
          <w:szCs w:val="22"/>
          <w:u w:color="000000"/>
        </w:rPr>
        <w:t>hat are you doing here</w:t>
      </w:r>
      <w:r w:rsidRPr="00AF2203">
        <w:rPr>
          <w:rFonts w:ascii="Garamond" w:eastAsia="Arial Unicode MS" w:hAnsi="Garamond" w:cs="Helvetica"/>
          <w:color w:val="000000" w:themeColor="text1"/>
          <w:sz w:val="22"/>
          <w:szCs w:val="22"/>
          <w:u w:color="000000"/>
        </w:rPr>
        <w:t>?’</w:t>
      </w:r>
      <w:r w:rsidR="00B82DFF">
        <w:rPr>
          <w:rFonts w:ascii="Garamond" w:eastAsia="Arial Unicode MS" w:hAnsi="Garamond" w:cs="Helvetica"/>
          <w:color w:val="000000" w:themeColor="text1"/>
          <w:sz w:val="22"/>
          <w:szCs w:val="22"/>
          <w:u w:color="000000"/>
        </w:rPr>
        <w:t xml:space="preserve">. I started the question with </w:t>
      </w:r>
      <w:r w:rsidR="006B20CB">
        <w:rPr>
          <w:rFonts w:ascii="Garamond" w:eastAsia="Arial Unicode MS" w:hAnsi="Garamond" w:cs="Helvetica"/>
          <w:color w:val="000000" w:themeColor="text1"/>
          <w:sz w:val="22"/>
          <w:szCs w:val="22"/>
          <w:u w:color="000000"/>
        </w:rPr>
        <w:t>a hard first word</w:t>
      </w:r>
      <w:r w:rsidR="00B82DFF">
        <w:rPr>
          <w:rFonts w:ascii="Garamond" w:eastAsia="Arial Unicode MS" w:hAnsi="Garamond" w:cs="Helvetica"/>
          <w:color w:val="000000" w:themeColor="text1"/>
          <w:sz w:val="22"/>
          <w:szCs w:val="22"/>
          <w:u w:color="000000"/>
        </w:rPr>
        <w:t xml:space="preserve"> and so as not to appear </w:t>
      </w:r>
      <w:r w:rsidR="00387D92">
        <w:rPr>
          <w:rFonts w:ascii="Garamond" w:eastAsia="Arial Unicode MS" w:hAnsi="Garamond" w:cs="Helvetica"/>
          <w:color w:val="000000" w:themeColor="text1"/>
          <w:sz w:val="22"/>
          <w:szCs w:val="22"/>
          <w:u w:color="000000"/>
        </w:rPr>
        <w:t xml:space="preserve">overtly </w:t>
      </w:r>
      <w:r w:rsidR="00B82DFF">
        <w:rPr>
          <w:rFonts w:ascii="Garamond" w:eastAsia="Arial Unicode MS" w:hAnsi="Garamond" w:cs="Helvetica"/>
          <w:color w:val="000000" w:themeColor="text1"/>
          <w:sz w:val="22"/>
          <w:szCs w:val="22"/>
          <w:u w:color="000000"/>
        </w:rPr>
        <w:t>rude continued in the same style, giving</w:t>
      </w:r>
      <w:r w:rsidR="00A045E3">
        <w:rPr>
          <w:rFonts w:ascii="Garamond" w:eastAsia="Arial Unicode MS" w:hAnsi="Garamond" w:cs="Helvetica"/>
          <w:color w:val="000000" w:themeColor="text1"/>
          <w:sz w:val="22"/>
          <w:szCs w:val="22"/>
          <w:u w:color="000000"/>
        </w:rPr>
        <w:t xml:space="preserve"> each word </w:t>
      </w:r>
      <w:r w:rsidR="00FE53A9">
        <w:rPr>
          <w:rFonts w:ascii="Garamond" w:eastAsia="Arial Unicode MS" w:hAnsi="Garamond" w:cs="Helvetica"/>
          <w:color w:val="000000" w:themeColor="text1"/>
          <w:sz w:val="22"/>
          <w:szCs w:val="22"/>
          <w:u w:color="000000"/>
        </w:rPr>
        <w:t xml:space="preserve">equal </w:t>
      </w:r>
      <w:r w:rsidR="00A045E3">
        <w:rPr>
          <w:rFonts w:ascii="Garamond" w:eastAsia="Arial Unicode MS" w:hAnsi="Garamond" w:cs="Helvetica"/>
          <w:color w:val="000000" w:themeColor="text1"/>
          <w:sz w:val="22"/>
          <w:szCs w:val="22"/>
          <w:u w:color="000000"/>
        </w:rPr>
        <w:t xml:space="preserve">emphasis. </w:t>
      </w:r>
    </w:p>
    <w:p w14:paraId="651CF356" w14:textId="46D032A1" w:rsidR="00606EA9" w:rsidRPr="00AF2203" w:rsidRDefault="00B82DF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Embarrassed at the absurd </w:t>
      </w:r>
      <w:r w:rsidR="00FC2E02">
        <w:rPr>
          <w:rFonts w:ascii="Garamond" w:eastAsia="Arial Unicode MS" w:hAnsi="Garamond" w:cs="Helvetica"/>
          <w:color w:val="000000" w:themeColor="text1"/>
          <w:sz w:val="22"/>
          <w:szCs w:val="22"/>
          <w:u w:color="000000"/>
        </w:rPr>
        <w:t>proclamatory</w:t>
      </w:r>
      <w:r>
        <w:rPr>
          <w:rFonts w:ascii="Garamond" w:eastAsia="Arial Unicode MS" w:hAnsi="Garamond" w:cs="Helvetica"/>
          <w:color w:val="000000" w:themeColor="text1"/>
          <w:sz w:val="22"/>
          <w:szCs w:val="22"/>
          <w:u w:color="000000"/>
        </w:rPr>
        <w:t xml:space="preserve"> voice</w:t>
      </w:r>
      <w:r w:rsidR="00606EA9" w:rsidRPr="00AF2203">
        <w:rPr>
          <w:rFonts w:ascii="Garamond" w:eastAsia="Arial Unicode MS" w:hAnsi="Garamond" w:cs="Helvetica"/>
          <w:color w:val="000000" w:themeColor="text1"/>
          <w:sz w:val="22"/>
          <w:szCs w:val="22"/>
          <w:u w:color="000000"/>
        </w:rPr>
        <w:t xml:space="preserve"> I attempted a softening with a “mate”, which overlapped with the first word of his reply:</w:t>
      </w:r>
    </w:p>
    <w:p w14:paraId="22B00D86" w14:textId="3F597A7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‘Yeah/[mate]. </w:t>
      </w:r>
      <w:r w:rsidR="005B4C15">
        <w:rPr>
          <w:rFonts w:ascii="Garamond" w:eastAsia="Arial Unicode MS" w:hAnsi="Garamond" w:cs="Helvetica"/>
          <w:color w:val="000000" w:themeColor="text1"/>
          <w:sz w:val="22"/>
          <w:szCs w:val="22"/>
          <w:u w:color="000000"/>
        </w:rPr>
        <w:t>I’m</w:t>
      </w:r>
      <w:r w:rsidRPr="00AF2203">
        <w:rPr>
          <w:rFonts w:ascii="Garamond" w:eastAsia="Arial Unicode MS" w:hAnsi="Garamond" w:cs="Helvetica"/>
          <w:color w:val="000000" w:themeColor="text1"/>
          <w:sz w:val="22"/>
          <w:szCs w:val="22"/>
          <w:u w:color="000000"/>
        </w:rPr>
        <w:t xml:space="preserve"> working at the local hospital. </w:t>
      </w:r>
      <w:r w:rsidR="00F83091">
        <w:rPr>
          <w:rFonts w:ascii="Garamond" w:eastAsia="Arial Unicode MS" w:hAnsi="Garamond" w:cs="Helvetica"/>
          <w:color w:val="000000" w:themeColor="text1"/>
          <w:sz w:val="22"/>
          <w:szCs w:val="22"/>
          <w:u w:color="000000"/>
        </w:rPr>
        <w:t xml:space="preserve">Intern. </w:t>
      </w:r>
      <w:r w:rsidRPr="00AF2203">
        <w:rPr>
          <w:rFonts w:ascii="Garamond" w:eastAsia="Arial Unicode MS" w:hAnsi="Garamond" w:cs="Helvetica"/>
          <w:color w:val="000000" w:themeColor="text1"/>
          <w:sz w:val="22"/>
          <w:szCs w:val="22"/>
          <w:u w:color="000000"/>
        </w:rPr>
        <w:t>Ye-</w:t>
      </w:r>
      <w:proofErr w:type="spellStart"/>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out thingy, </w:t>
      </w:r>
      <w:proofErr w:type="spellStart"/>
      <w:r w:rsidRPr="00AF2203">
        <w:rPr>
          <w:rFonts w:ascii="Garamond" w:eastAsia="Arial Unicode MS" w:hAnsi="Garamond" w:cs="Helvetica"/>
          <w:color w:val="000000" w:themeColor="text1"/>
          <w:sz w:val="22"/>
          <w:szCs w:val="22"/>
          <w:u w:color="000000"/>
        </w:rPr>
        <w:t>y’know</w:t>
      </w:r>
      <w:proofErr w:type="spellEnd"/>
      <w:r w:rsidR="00B6306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FE53A9">
        <w:rPr>
          <w:rFonts w:ascii="Garamond" w:eastAsia="Arial Unicode MS" w:hAnsi="Garamond" w:cs="Helvetica"/>
          <w:color w:val="000000" w:themeColor="text1"/>
          <w:sz w:val="22"/>
          <w:szCs w:val="22"/>
          <w:u w:color="000000"/>
        </w:rPr>
        <w:t xml:space="preserve"> The man-child </w:t>
      </w:r>
      <w:r w:rsidR="009E0649">
        <w:rPr>
          <w:rFonts w:ascii="Garamond" w:eastAsia="Arial Unicode MS" w:hAnsi="Garamond" w:cs="Helvetica"/>
          <w:color w:val="000000" w:themeColor="text1"/>
          <w:sz w:val="22"/>
          <w:szCs w:val="22"/>
          <w:u w:color="000000"/>
        </w:rPr>
        <w:t>shirt-tucked</w:t>
      </w:r>
      <w:r w:rsidR="00FE53A9">
        <w:rPr>
          <w:rFonts w:ascii="Garamond" w:eastAsia="Arial Unicode MS" w:hAnsi="Garamond" w:cs="Helvetica"/>
          <w:color w:val="000000" w:themeColor="text1"/>
          <w:sz w:val="22"/>
          <w:szCs w:val="22"/>
          <w:u w:color="000000"/>
        </w:rPr>
        <w:t xml:space="preserve"> </w:t>
      </w:r>
      <w:r w:rsidR="009E0649">
        <w:rPr>
          <w:rFonts w:ascii="Garamond" w:eastAsia="Arial Unicode MS" w:hAnsi="Garamond" w:cs="Helvetica"/>
          <w:color w:val="000000" w:themeColor="text1"/>
          <w:sz w:val="22"/>
          <w:szCs w:val="22"/>
          <w:u w:color="000000"/>
        </w:rPr>
        <w:t xml:space="preserve">the </w:t>
      </w:r>
      <w:r w:rsidR="00FE53A9">
        <w:rPr>
          <w:rFonts w:ascii="Garamond" w:eastAsia="Arial Unicode MS" w:hAnsi="Garamond" w:cs="Helvetica"/>
          <w:color w:val="000000" w:themeColor="text1"/>
          <w:sz w:val="22"/>
          <w:szCs w:val="22"/>
          <w:u w:color="000000"/>
        </w:rPr>
        <w:t>sunglasses and his torso seemed to deflate by about ten percent.</w:t>
      </w:r>
      <w:r w:rsidR="006339EC">
        <w:rPr>
          <w:rFonts w:ascii="Garamond" w:eastAsia="Arial Unicode MS" w:hAnsi="Garamond" w:cs="Helvetica"/>
          <w:color w:val="000000" w:themeColor="text1"/>
          <w:sz w:val="22"/>
          <w:szCs w:val="22"/>
          <w:u w:color="000000"/>
        </w:rPr>
        <w:t xml:space="preserve"> His </w:t>
      </w:r>
      <w:r w:rsidR="00BD4FC4">
        <w:rPr>
          <w:rFonts w:ascii="Garamond" w:eastAsia="Arial Unicode MS" w:hAnsi="Garamond" w:cs="Helvetica"/>
          <w:color w:val="000000" w:themeColor="text1"/>
          <w:sz w:val="22"/>
          <w:szCs w:val="22"/>
          <w:u w:color="000000"/>
        </w:rPr>
        <w:t xml:space="preserve">upper </w:t>
      </w:r>
      <w:r w:rsidR="006339EC">
        <w:rPr>
          <w:rFonts w:ascii="Garamond" w:eastAsia="Arial Unicode MS" w:hAnsi="Garamond" w:cs="Helvetica"/>
          <w:color w:val="000000" w:themeColor="text1"/>
          <w:sz w:val="22"/>
          <w:szCs w:val="22"/>
          <w:u w:color="000000"/>
        </w:rPr>
        <w:t xml:space="preserve">camel-like lips </w:t>
      </w:r>
      <w:r w:rsidR="00F02DA0">
        <w:rPr>
          <w:rFonts w:ascii="Garamond" w:eastAsia="Arial Unicode MS" w:hAnsi="Garamond" w:cs="Helvetica"/>
          <w:color w:val="000000" w:themeColor="text1"/>
          <w:sz w:val="22"/>
          <w:szCs w:val="22"/>
          <w:u w:color="000000"/>
        </w:rPr>
        <w:t>were raised</w:t>
      </w:r>
      <w:r w:rsidR="006339EC">
        <w:rPr>
          <w:rFonts w:ascii="Garamond" w:eastAsia="Arial Unicode MS" w:hAnsi="Garamond" w:cs="Helvetica"/>
          <w:color w:val="000000" w:themeColor="text1"/>
          <w:sz w:val="22"/>
          <w:szCs w:val="22"/>
          <w:u w:color="000000"/>
        </w:rPr>
        <w:t xml:space="preserve"> as if for inspection.</w:t>
      </w:r>
    </w:p>
    <w:p w14:paraId="57039B01" w14:textId="69E06D5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I replied</w:t>
      </w:r>
      <w:r w:rsidR="00CC062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ambiguously</w:t>
      </w:r>
      <w:r w:rsidR="00B44D52">
        <w:rPr>
          <w:rFonts w:ascii="Garamond" w:eastAsia="Arial Unicode MS" w:hAnsi="Garamond" w:cs="Helvetica"/>
          <w:color w:val="000000" w:themeColor="text1"/>
          <w:sz w:val="22"/>
          <w:szCs w:val="22"/>
          <w:u w:color="000000"/>
        </w:rPr>
        <w:t xml:space="preserve">, wondering if this really </w:t>
      </w:r>
      <w:r w:rsidR="00B44D52" w:rsidRPr="00EA1708">
        <w:rPr>
          <w:rFonts w:ascii="Garamond" w:eastAsia="Arial Unicode MS" w:hAnsi="Garamond" w:cs="Helvetica"/>
          <w:i/>
          <w:iCs/>
          <w:color w:val="000000" w:themeColor="text1"/>
          <w:sz w:val="22"/>
          <w:szCs w:val="22"/>
          <w:u w:color="000000"/>
        </w:rPr>
        <w:t>was</w:t>
      </w:r>
      <w:r w:rsidR="00B44D52">
        <w:rPr>
          <w:rFonts w:ascii="Garamond" w:eastAsia="Arial Unicode MS" w:hAnsi="Garamond" w:cs="Helvetica"/>
          <w:color w:val="000000" w:themeColor="text1"/>
          <w:sz w:val="22"/>
          <w:szCs w:val="22"/>
          <w:u w:color="000000"/>
        </w:rPr>
        <w:t xml:space="preserve"> a child</w:t>
      </w:r>
      <w:r w:rsidR="009E0649">
        <w:rPr>
          <w:rFonts w:ascii="Garamond" w:eastAsia="Arial Unicode MS" w:hAnsi="Garamond" w:cs="Helvetica"/>
          <w:color w:val="000000" w:themeColor="text1"/>
          <w:sz w:val="22"/>
          <w:szCs w:val="22"/>
          <w:u w:color="000000"/>
        </w:rPr>
        <w:t xml:space="preserve"> with</w:t>
      </w:r>
      <w:r w:rsidR="00D01E05">
        <w:rPr>
          <w:rFonts w:ascii="Garamond" w:eastAsia="Arial Unicode MS" w:hAnsi="Garamond" w:cs="Helvetica"/>
          <w:color w:val="000000" w:themeColor="text1"/>
          <w:sz w:val="22"/>
          <w:szCs w:val="22"/>
          <w:u w:color="000000"/>
        </w:rPr>
        <w:t xml:space="preserve"> some kind of gland problem</w:t>
      </w:r>
      <w:r w:rsidRPr="00AF2203">
        <w:rPr>
          <w:rFonts w:ascii="Garamond" w:eastAsia="Arial Unicode MS" w:hAnsi="Garamond" w:cs="Helvetica"/>
          <w:color w:val="000000" w:themeColor="text1"/>
          <w:sz w:val="22"/>
          <w:szCs w:val="22"/>
          <w:u w:color="000000"/>
        </w:rPr>
        <w:t>.</w:t>
      </w:r>
    </w:p>
    <w:p w14:paraId="405E6096" w14:textId="4745E48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tell me </w:t>
      </w:r>
      <w:proofErr w:type="spellStart"/>
      <w:r w:rsidRPr="00AF2203">
        <w:rPr>
          <w:rFonts w:ascii="Garamond" w:eastAsia="Arial Unicode MS" w:hAnsi="Garamond" w:cs="Helvetica"/>
          <w:color w:val="000000" w:themeColor="text1"/>
          <w:sz w:val="22"/>
          <w:szCs w:val="22"/>
          <w:u w:color="000000"/>
        </w:rPr>
        <w:t>bout</w:t>
      </w:r>
      <w:proofErr w:type="spellEnd"/>
      <w:r w:rsidRPr="00AF2203">
        <w:rPr>
          <w:rFonts w:ascii="Garamond" w:eastAsia="Arial Unicode MS" w:hAnsi="Garamond" w:cs="Helvetica"/>
          <w:color w:val="000000" w:themeColor="text1"/>
          <w:sz w:val="22"/>
          <w:szCs w:val="22"/>
          <w:u w:color="000000"/>
        </w:rPr>
        <w:t xml:space="preserve"> it. Bit of a cunt, much?’</w:t>
      </w:r>
    </w:p>
    <w:p w14:paraId="7FAC318E" w14:textId="5F5D632A" w:rsidR="00606EA9" w:rsidRPr="00AF2203" w:rsidRDefault="00E8476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coughed </w:t>
      </w:r>
      <w:r w:rsidR="00265650">
        <w:rPr>
          <w:rFonts w:ascii="Garamond" w:eastAsia="Arial Unicode MS" w:hAnsi="Garamond" w:cs="Helvetica"/>
          <w:color w:val="000000" w:themeColor="text1"/>
          <w:sz w:val="22"/>
          <w:szCs w:val="22"/>
          <w:u w:color="000000"/>
        </w:rPr>
        <w:t>spontaneously</w:t>
      </w:r>
      <w:r>
        <w:rPr>
          <w:rFonts w:ascii="Garamond" w:eastAsia="Arial Unicode MS" w:hAnsi="Garamond" w:cs="Helvetica"/>
          <w:color w:val="000000" w:themeColor="text1"/>
          <w:sz w:val="22"/>
          <w:szCs w:val="22"/>
          <w:u w:color="000000"/>
        </w:rPr>
        <w:t xml:space="preserve">. </w:t>
      </w:r>
      <w:r w:rsidR="00377B62">
        <w:rPr>
          <w:rFonts w:ascii="Garamond" w:eastAsia="Arial Unicode MS" w:hAnsi="Garamond" w:cs="Helvetica"/>
          <w:color w:val="000000" w:themeColor="text1"/>
          <w:sz w:val="22"/>
          <w:szCs w:val="22"/>
          <w:u w:color="000000"/>
        </w:rPr>
        <w:t>It</w:t>
      </w:r>
      <w:r w:rsidR="00606EA9" w:rsidRPr="00AF2203">
        <w:rPr>
          <w:rFonts w:ascii="Garamond" w:eastAsia="Arial Unicode MS" w:hAnsi="Garamond" w:cs="Helvetica"/>
          <w:color w:val="000000" w:themeColor="text1"/>
          <w:sz w:val="22"/>
          <w:szCs w:val="22"/>
          <w:u w:color="000000"/>
        </w:rPr>
        <w:t xml:space="preserve"> had been a while since I had heard the word spoken so casually</w:t>
      </w:r>
      <w:r w:rsidR="00377B62">
        <w:rPr>
          <w:rFonts w:ascii="Garamond" w:eastAsia="Arial Unicode MS" w:hAnsi="Garamond" w:cs="Helvetica"/>
          <w:color w:val="000000" w:themeColor="text1"/>
          <w:sz w:val="22"/>
          <w:szCs w:val="22"/>
          <w:u w:color="000000"/>
        </w:rPr>
        <w:t xml:space="preserve"> and was surprised </w:t>
      </w:r>
      <w:r w:rsidR="00E95455">
        <w:rPr>
          <w:rFonts w:ascii="Garamond" w:eastAsia="Arial Unicode MS" w:hAnsi="Garamond" w:cs="Helvetica"/>
          <w:color w:val="000000" w:themeColor="text1"/>
          <w:sz w:val="22"/>
          <w:szCs w:val="22"/>
          <w:u w:color="000000"/>
        </w:rPr>
        <w:t>as much by</w:t>
      </w:r>
      <w:r w:rsidR="00377B62">
        <w:rPr>
          <w:rFonts w:ascii="Garamond" w:eastAsia="Arial Unicode MS" w:hAnsi="Garamond" w:cs="Helvetica"/>
          <w:color w:val="000000" w:themeColor="text1"/>
          <w:sz w:val="22"/>
          <w:szCs w:val="22"/>
          <w:u w:color="000000"/>
        </w:rPr>
        <w:t xml:space="preserve"> my </w:t>
      </w:r>
      <w:r>
        <w:rPr>
          <w:rFonts w:ascii="Garamond" w:eastAsia="Arial Unicode MS" w:hAnsi="Garamond" w:cs="Helvetica"/>
          <w:color w:val="000000" w:themeColor="text1"/>
          <w:sz w:val="22"/>
          <w:szCs w:val="22"/>
          <w:u w:color="000000"/>
        </w:rPr>
        <w:t>reaction</w:t>
      </w:r>
      <w:r w:rsidR="00E95455">
        <w:rPr>
          <w:rFonts w:ascii="Garamond" w:eastAsia="Arial Unicode MS" w:hAnsi="Garamond" w:cs="Helvetica"/>
          <w:color w:val="000000" w:themeColor="text1"/>
          <w:sz w:val="22"/>
          <w:szCs w:val="22"/>
          <w:u w:color="000000"/>
        </w:rPr>
        <w:t xml:space="preserve"> as the word itself</w:t>
      </w:r>
      <w:r w:rsidR="00606EA9" w:rsidRPr="00AF2203">
        <w:rPr>
          <w:rFonts w:ascii="Garamond" w:eastAsia="Arial Unicode MS" w:hAnsi="Garamond" w:cs="Helvetica"/>
          <w:color w:val="000000" w:themeColor="text1"/>
          <w:sz w:val="22"/>
          <w:szCs w:val="22"/>
          <w:u w:color="000000"/>
        </w:rPr>
        <w:t xml:space="preserve">. </w:t>
      </w:r>
    </w:p>
    <w:p w14:paraId="0BF6175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With rolled r’s and an eyes-down bow the man said, ‘</w:t>
      </w:r>
      <w:proofErr w:type="spellStart"/>
      <w:r w:rsidRPr="00AF2203">
        <w:rPr>
          <w:rFonts w:ascii="Garamond" w:eastAsia="Arial Unicode MS" w:hAnsi="Garamond" w:cs="Helvetica"/>
          <w:color w:val="000000" w:themeColor="text1"/>
          <w:sz w:val="22"/>
          <w:szCs w:val="22"/>
          <w:u w:color="000000"/>
        </w:rPr>
        <w:t>Tarquinious</w:t>
      </w:r>
      <w:proofErr w:type="spellEnd"/>
      <w:r w:rsidRPr="00AF2203">
        <w:rPr>
          <w:rFonts w:ascii="Garamond" w:eastAsia="Arial Unicode MS" w:hAnsi="Garamond" w:cs="Helvetica"/>
          <w:color w:val="000000" w:themeColor="text1"/>
          <w:sz w:val="22"/>
          <w:szCs w:val="22"/>
          <w:u w:color="000000"/>
        </w:rPr>
        <w:t xml:space="preserve"> Sorrel.’ </w:t>
      </w:r>
    </w:p>
    <w:p w14:paraId="7AEA16BB" w14:textId="71571BCA" w:rsidR="00606EA9" w:rsidRPr="00AF2203" w:rsidRDefault="00361DB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t</w:t>
      </w:r>
      <w:r w:rsidR="00606EA9" w:rsidRPr="00AF2203">
        <w:rPr>
          <w:rFonts w:ascii="Garamond" w:eastAsia="Arial Unicode MS" w:hAnsi="Garamond" w:cs="Helvetica"/>
          <w:color w:val="000000" w:themeColor="text1"/>
          <w:sz w:val="22"/>
          <w:szCs w:val="22"/>
          <w:u w:color="000000"/>
        </w:rPr>
        <w:t xml:space="preserve">he histrionics were too much and I </w:t>
      </w:r>
      <w:r w:rsidR="00DE4C09">
        <w:rPr>
          <w:rFonts w:ascii="Garamond" w:eastAsia="Arial Unicode MS" w:hAnsi="Garamond" w:cs="Helvetica"/>
          <w:color w:val="000000" w:themeColor="text1"/>
          <w:sz w:val="22"/>
          <w:szCs w:val="22"/>
          <w:u w:color="000000"/>
        </w:rPr>
        <w:t xml:space="preserve">exploded in laughter, </w:t>
      </w:r>
      <w:r w:rsidR="0044443C">
        <w:rPr>
          <w:rFonts w:ascii="Garamond" w:eastAsia="Arial Unicode MS" w:hAnsi="Garamond" w:cs="Helvetica"/>
          <w:color w:val="000000" w:themeColor="text1"/>
          <w:sz w:val="22"/>
          <w:szCs w:val="22"/>
          <w:u w:color="000000"/>
        </w:rPr>
        <w:t xml:space="preserve">which is </w:t>
      </w:r>
      <w:r w:rsidR="00DE4C09">
        <w:rPr>
          <w:rFonts w:ascii="Garamond" w:eastAsia="Arial Unicode MS" w:hAnsi="Garamond" w:cs="Helvetica"/>
          <w:color w:val="000000" w:themeColor="text1"/>
          <w:sz w:val="22"/>
          <w:szCs w:val="22"/>
          <w:u w:color="000000"/>
        </w:rPr>
        <w:t>something I hardly ever do</w:t>
      </w:r>
      <w:r w:rsidR="00606EA9" w:rsidRPr="00AF2203">
        <w:rPr>
          <w:rFonts w:ascii="Garamond" w:eastAsia="Arial Unicode MS" w:hAnsi="Garamond" w:cs="Helvetica"/>
          <w:color w:val="000000" w:themeColor="text1"/>
          <w:sz w:val="22"/>
          <w:szCs w:val="22"/>
          <w:u w:color="000000"/>
        </w:rPr>
        <w:t xml:space="preserve">. The alleged </w:t>
      </w:r>
      <w:proofErr w:type="spellStart"/>
      <w:r w:rsidR="00606EA9" w:rsidRPr="00AF2203">
        <w:rPr>
          <w:rFonts w:ascii="Garamond" w:eastAsia="Arial Unicode MS" w:hAnsi="Garamond" w:cs="Helvetica"/>
          <w:i/>
          <w:iCs/>
          <w:color w:val="000000" w:themeColor="text1"/>
          <w:sz w:val="22"/>
          <w:szCs w:val="22"/>
          <w:u w:color="000000"/>
        </w:rPr>
        <w:t>Tarquinious</w:t>
      </w:r>
      <w:proofErr w:type="spellEnd"/>
      <w:r w:rsidR="00606EA9" w:rsidRPr="00AF2203">
        <w:rPr>
          <w:rFonts w:ascii="Garamond" w:eastAsia="Arial Unicode MS" w:hAnsi="Garamond" w:cs="Helvetica"/>
          <w:color w:val="000000" w:themeColor="text1"/>
          <w:sz w:val="22"/>
          <w:szCs w:val="22"/>
          <w:u w:color="000000"/>
        </w:rPr>
        <w:t xml:space="preserve"> joined me, seeming to have an uneasy alliance with quietude. </w:t>
      </w:r>
    </w:p>
    <w:p w14:paraId="0176F1A2" w14:textId="15A4D4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Through </w:t>
      </w:r>
      <w:r w:rsidR="00B44D52">
        <w:rPr>
          <w:rFonts w:ascii="Garamond" w:eastAsia="Arial Unicode MS" w:hAnsi="Garamond" w:cs="Helvetica"/>
          <w:color w:val="000000" w:themeColor="text1"/>
          <w:sz w:val="22"/>
          <w:szCs w:val="22"/>
          <w:u w:color="000000"/>
        </w:rPr>
        <w:t>dopey</w:t>
      </w:r>
      <w:r w:rsidRPr="00AF2203">
        <w:rPr>
          <w:rFonts w:ascii="Garamond" w:eastAsia="Arial Unicode MS" w:hAnsi="Garamond" w:cs="Helvetica"/>
          <w:color w:val="000000" w:themeColor="text1"/>
          <w:sz w:val="22"/>
          <w:szCs w:val="22"/>
          <w:u w:color="000000"/>
        </w:rPr>
        <w:t xml:space="preserve"> wet eyes</w:t>
      </w:r>
      <w:r w:rsidR="00FB7951">
        <w:rPr>
          <w:rFonts w:ascii="Garamond" w:eastAsia="Arial Unicode MS" w:hAnsi="Garamond" w:cs="Helvetica"/>
          <w:color w:val="000000" w:themeColor="text1"/>
          <w:sz w:val="22"/>
          <w:szCs w:val="22"/>
          <w:u w:color="000000"/>
        </w:rPr>
        <w:t xml:space="preserve"> </w:t>
      </w:r>
      <w:r w:rsidR="00B44D52">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finally said, ‘The name’s Tarquin, </w:t>
      </w:r>
      <w:proofErr w:type="spellStart"/>
      <w:r w:rsidRPr="00C4736D">
        <w:rPr>
          <w:rFonts w:ascii="Garamond" w:eastAsia="Arial Unicode MS" w:hAnsi="Garamond" w:cs="Helvetica"/>
          <w:i/>
          <w:iCs/>
          <w:color w:val="000000" w:themeColor="text1"/>
          <w:sz w:val="22"/>
          <w:szCs w:val="22"/>
          <w:u w:color="000000"/>
        </w:rPr>
        <w:t>ak-shurly</w:t>
      </w:r>
      <w:proofErr w:type="spellEnd"/>
      <w:r w:rsidRPr="00AF2203">
        <w:rPr>
          <w:rFonts w:ascii="Garamond" w:eastAsia="Arial Unicode MS" w:hAnsi="Garamond" w:cs="Helvetica"/>
          <w:color w:val="000000" w:themeColor="text1"/>
          <w:sz w:val="22"/>
          <w:szCs w:val="22"/>
          <w:u w:color="000000"/>
        </w:rPr>
        <w:t>. But call me Tark.’ He pulled a kooky pout that I found genuine and disarming. We clonked beakers and took large swigs of</w:t>
      </w:r>
      <w:r w:rsidR="0040329B">
        <w:rPr>
          <w:rFonts w:ascii="Garamond" w:eastAsia="Arial Unicode MS" w:hAnsi="Garamond" w:cs="Helvetica"/>
          <w:color w:val="000000" w:themeColor="text1"/>
          <w:sz w:val="22"/>
          <w:szCs w:val="22"/>
          <w:u w:color="000000"/>
        </w:rPr>
        <w:t xml:space="preserve"> </w:t>
      </w:r>
      <w:r w:rsidR="00CC062D">
        <w:rPr>
          <w:rFonts w:ascii="Garamond" w:eastAsia="Arial Unicode MS" w:hAnsi="Garamond" w:cs="Helvetica"/>
          <w:color w:val="000000" w:themeColor="text1"/>
          <w:sz w:val="22"/>
          <w:szCs w:val="22"/>
          <w:u w:color="000000"/>
        </w:rPr>
        <w:t xml:space="preserve">tepid </w:t>
      </w:r>
      <w:r w:rsidRPr="00AF2203">
        <w:rPr>
          <w:rFonts w:ascii="Garamond" w:eastAsia="Arial Unicode MS" w:hAnsi="Garamond" w:cs="Helvetica"/>
          <w:color w:val="000000" w:themeColor="text1"/>
          <w:sz w:val="22"/>
          <w:szCs w:val="22"/>
          <w:u w:color="000000"/>
        </w:rPr>
        <w:t>beer</w:t>
      </w:r>
      <w:r w:rsidR="0040329B">
        <w:rPr>
          <w:rFonts w:ascii="Garamond" w:eastAsia="Arial Unicode MS" w:hAnsi="Garamond" w:cs="Helvetica"/>
          <w:color w:val="000000" w:themeColor="text1"/>
          <w:sz w:val="22"/>
          <w:szCs w:val="22"/>
          <w:u w:color="000000"/>
        </w:rPr>
        <w:t>-piss</w:t>
      </w:r>
      <w:r w:rsidRPr="00AF2203">
        <w:rPr>
          <w:rFonts w:ascii="Garamond" w:eastAsia="Arial Unicode MS" w:hAnsi="Garamond" w:cs="Helvetica"/>
          <w:color w:val="000000" w:themeColor="text1"/>
          <w:sz w:val="22"/>
          <w:szCs w:val="22"/>
          <w:u w:color="000000"/>
        </w:rPr>
        <w:t>.</w:t>
      </w:r>
    </w:p>
    <w:p w14:paraId="4B208454" w14:textId="32D06264" w:rsidR="00606EA9" w:rsidRPr="00AF2203" w:rsidRDefault="00F56424" w:rsidP="0083485A">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data</w:t>
      </w:r>
      <w:r w:rsidR="00606EA9" w:rsidRPr="00AF2203">
        <w:rPr>
          <w:rFonts w:ascii="Garamond" w:eastAsia="Arial Unicode MS" w:hAnsi="Garamond" w:cs="Helvetica"/>
          <w:color w:val="000000" w:themeColor="text1"/>
          <w:sz w:val="22"/>
          <w:szCs w:val="22"/>
          <w:u w:color="000000"/>
        </w:rPr>
        <w:t xml:space="preserve"> </w:t>
      </w:r>
      <w:r w:rsidR="000E5919">
        <w:rPr>
          <w:rFonts w:ascii="Garamond" w:eastAsia="Arial Unicode MS" w:hAnsi="Garamond" w:cs="Helvetica"/>
          <w:color w:val="000000" w:themeColor="text1"/>
          <w:sz w:val="22"/>
          <w:szCs w:val="22"/>
          <w:u w:color="000000"/>
        </w:rPr>
        <w:t>built to support</w:t>
      </w:r>
      <w:r w:rsidR="00606EA9" w:rsidRPr="00AF2203">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t</w:t>
      </w:r>
      <w:r>
        <w:rPr>
          <w:rFonts w:ascii="Garamond" w:eastAsia="Arial Unicode MS" w:hAnsi="Garamond" w:cs="Helvetica"/>
          <w:color w:val="000000" w:themeColor="text1"/>
          <w:sz w:val="22"/>
          <w:szCs w:val="22"/>
          <w:u w:color="000000"/>
        </w:rPr>
        <w:t xml:space="preserve">heory </w:t>
      </w:r>
      <w:r w:rsidR="00271B52">
        <w:rPr>
          <w:rFonts w:ascii="Garamond" w:eastAsia="Arial Unicode MS" w:hAnsi="Garamond" w:cs="Helvetica"/>
          <w:color w:val="000000" w:themeColor="text1"/>
          <w:sz w:val="22"/>
          <w:szCs w:val="22"/>
          <w:u w:color="000000"/>
        </w:rPr>
        <w:t>of</w:t>
      </w:r>
      <w:r w:rsidR="00E95455">
        <w:rPr>
          <w:rFonts w:ascii="Garamond" w:eastAsia="Arial Unicode MS" w:hAnsi="Garamond" w:cs="Helvetica"/>
          <w:color w:val="000000" w:themeColor="text1"/>
          <w:sz w:val="22"/>
          <w:szCs w:val="22"/>
          <w:u w:color="000000"/>
        </w:rPr>
        <w:t xml:space="preserve"> </w:t>
      </w:r>
      <w:r w:rsidR="005218AE">
        <w:rPr>
          <w:rFonts w:ascii="Garamond" w:eastAsia="Arial Unicode MS" w:hAnsi="Garamond" w:cs="Helvetica"/>
          <w:color w:val="000000" w:themeColor="text1"/>
          <w:sz w:val="22"/>
          <w:szCs w:val="22"/>
          <w:u w:color="000000"/>
        </w:rPr>
        <w:t>pedigree</w:t>
      </w:r>
      <w:r w:rsidR="00832BC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Besides his </w:t>
      </w:r>
      <w:r w:rsidR="00E95455">
        <w:rPr>
          <w:rFonts w:ascii="Garamond" w:eastAsia="Arial Unicode MS" w:hAnsi="Garamond" w:cs="Helvetica"/>
          <w:color w:val="000000" w:themeColor="text1"/>
          <w:sz w:val="22"/>
          <w:szCs w:val="22"/>
          <w:u w:color="000000"/>
        </w:rPr>
        <w:t xml:space="preserve">absurd </w:t>
      </w:r>
      <w:r w:rsidR="00606EA9" w:rsidRPr="00AF2203">
        <w:rPr>
          <w:rFonts w:ascii="Garamond" w:eastAsia="Arial Unicode MS" w:hAnsi="Garamond" w:cs="Helvetica"/>
          <w:color w:val="000000" w:themeColor="text1"/>
          <w:sz w:val="22"/>
          <w:szCs w:val="22"/>
          <w:u w:color="000000"/>
        </w:rPr>
        <w:t xml:space="preserve">name, the way </w:t>
      </w:r>
      <w:r w:rsidR="00E95455"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said “mate” seemed unnatural</w:t>
      </w:r>
      <w:r w:rsidR="004229B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he </w:t>
      </w:r>
      <w:r w:rsidR="00B616EE" w:rsidRPr="00AF2203">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inconsistently rounding dental fricatives into glottal stops</w:t>
      </w:r>
      <w:r w:rsidR="00606EA9" w:rsidRPr="00AF2203">
        <w:rPr>
          <w:rFonts w:ascii="Garamond" w:eastAsia="Arial Unicode MS" w:hAnsi="Garamond" w:cs="Helvetica"/>
          <w:i/>
          <w:iCs/>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 xml:space="preserve">(for </w:t>
      </w:r>
      <w:r w:rsidR="00832BCE">
        <w:rPr>
          <w:rFonts w:ascii="Garamond" w:eastAsia="Arial Unicode MS" w:hAnsi="Garamond" w:cs="Helvetica"/>
          <w:color w:val="000000" w:themeColor="text1"/>
          <w:sz w:val="22"/>
          <w:szCs w:val="22"/>
          <w:u w:color="000000"/>
        </w:rPr>
        <w:t>RP-</w:t>
      </w:r>
      <w:r w:rsidR="0083485A">
        <w:rPr>
          <w:rFonts w:ascii="Garamond" w:eastAsia="Arial Unicode MS" w:hAnsi="Garamond" w:cs="Helvetica"/>
          <w:color w:val="000000" w:themeColor="text1"/>
          <w:sz w:val="22"/>
          <w:szCs w:val="22"/>
          <w:u w:color="000000"/>
        </w:rPr>
        <w:t>Posho’s, “fak</w:t>
      </w:r>
      <w:r w:rsidR="005218AE">
        <w:rPr>
          <w:rFonts w:ascii="Garamond" w:eastAsia="Arial Unicode MS" w:hAnsi="Garamond" w:cs="Helvetica"/>
          <w:color w:val="000000" w:themeColor="text1"/>
          <w:sz w:val="22"/>
          <w:szCs w:val="22"/>
          <w:u w:color="000000"/>
        </w:rPr>
        <w:t>ing</w:t>
      </w:r>
      <w:r w:rsidR="0083485A">
        <w:rPr>
          <w:rFonts w:ascii="Garamond" w:eastAsia="Arial Unicode MS" w:hAnsi="Garamond" w:cs="Helvetica"/>
          <w:color w:val="000000" w:themeColor="text1"/>
          <w:sz w:val="22"/>
          <w:szCs w:val="22"/>
          <w:u w:color="000000"/>
        </w:rPr>
        <w:t xml:space="preserve"> the stop”</w:t>
      </w:r>
      <w:r w:rsidR="004229BC">
        <w:rPr>
          <w:rFonts w:ascii="Garamond" w:eastAsia="Arial Unicode MS" w:hAnsi="Garamond" w:cs="Helvetica"/>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is</w:t>
      </w:r>
      <w:r w:rsidR="009B0DEC">
        <w:rPr>
          <w:rFonts w:ascii="Garamond" w:eastAsia="Arial Unicode MS" w:hAnsi="Garamond" w:cs="Helvetica"/>
          <w:color w:val="000000" w:themeColor="text1"/>
          <w:sz w:val="22"/>
          <w:szCs w:val="22"/>
          <w:u w:color="000000"/>
        </w:rPr>
        <w:t xml:space="preserve"> rarely anything more than a</w:t>
      </w:r>
      <w:r w:rsidR="0083485A">
        <w:rPr>
          <w:rFonts w:ascii="Garamond" w:eastAsia="Arial Unicode MS" w:hAnsi="Garamond" w:cs="Helvetica"/>
          <w:color w:val="000000" w:themeColor="text1"/>
          <w:sz w:val="22"/>
          <w:szCs w:val="22"/>
          <w:u w:color="000000"/>
        </w:rPr>
        <w:t xml:space="preserve"> disaster</w:t>
      </w:r>
      <w:r w:rsidR="00606EA9" w:rsidRPr="00AF2203">
        <w:rPr>
          <w:rFonts w:ascii="Garamond" w:eastAsia="Arial Unicode MS" w:hAnsi="Garamond" w:cs="Helvetica"/>
          <w:color w:val="000000" w:themeColor="text1"/>
          <w:sz w:val="22"/>
          <w:szCs w:val="22"/>
          <w:u w:color="000000"/>
        </w:rPr>
        <w:t>).</w:t>
      </w:r>
    </w:p>
    <w:p w14:paraId="3B514803" w14:textId="23151A70" w:rsidR="00B46E4B"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AC49D7">
        <w:rPr>
          <w:rFonts w:ascii="Garamond" w:eastAsia="Arial Unicode MS" w:hAnsi="Garamond" w:cs="Helvetica"/>
          <w:color w:val="000000" w:themeColor="text1"/>
          <w:sz w:val="22"/>
          <w:szCs w:val="22"/>
          <w:u w:color="000000"/>
        </w:rPr>
        <w:t xml:space="preserve">again </w:t>
      </w:r>
      <w:r w:rsidRPr="00AF2203">
        <w:rPr>
          <w:rFonts w:ascii="Garamond" w:eastAsia="Arial Unicode MS" w:hAnsi="Garamond" w:cs="Helvetica"/>
          <w:color w:val="000000" w:themeColor="text1"/>
          <w:sz w:val="22"/>
          <w:szCs w:val="22"/>
          <w:u w:color="000000"/>
        </w:rPr>
        <w:t xml:space="preserve">decided to </w:t>
      </w:r>
      <w:r w:rsidR="00BC2663" w:rsidRPr="00AF2203">
        <w:rPr>
          <w:rFonts w:ascii="Garamond" w:eastAsia="Arial Unicode MS" w:hAnsi="Garamond" w:cs="Helvetica"/>
          <w:color w:val="000000" w:themeColor="text1"/>
          <w:sz w:val="22"/>
          <w:szCs w:val="22"/>
          <w:u w:color="000000"/>
        </w:rPr>
        <w:t>call</w:t>
      </w:r>
      <w:r w:rsidRPr="00AF2203">
        <w:rPr>
          <w:rFonts w:ascii="Garamond" w:eastAsia="Arial Unicode MS" w:hAnsi="Garamond" w:cs="Helvetica"/>
          <w:color w:val="000000" w:themeColor="text1"/>
          <w:sz w:val="22"/>
          <w:szCs w:val="22"/>
          <w:u w:color="000000"/>
        </w:rPr>
        <w:t xml:space="preserve"> myself Radwan</w:t>
      </w:r>
      <w:r w:rsidR="00B46E4B">
        <w:rPr>
          <w:rFonts w:ascii="Garamond" w:eastAsia="Arial Unicode MS" w:hAnsi="Garamond" w:cs="Helvetica"/>
          <w:color w:val="000000" w:themeColor="text1"/>
          <w:sz w:val="22"/>
          <w:szCs w:val="22"/>
          <w:u w:color="000000"/>
        </w:rPr>
        <w:t>.</w:t>
      </w:r>
    </w:p>
    <w:p w14:paraId="72FCAEE8" w14:textId="734CEE12" w:rsidR="00606EA9" w:rsidRPr="00AF2203"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‘Arrived last night</w:t>
      </w:r>
      <w:r w:rsidR="00B63068">
        <w:rPr>
          <w:rFonts w:ascii="Garamond" w:eastAsia="Arial Unicode MS" w:hAnsi="Garamond" w:cs="Helvetica"/>
          <w:color w:val="000000" w:themeColor="text1"/>
          <w:sz w:val="22"/>
          <w:szCs w:val="22"/>
          <w:u w:color="000000"/>
        </w:rPr>
        <w:t>. F</w:t>
      </w:r>
      <w:r w:rsidRPr="00AF2203">
        <w:rPr>
          <w:rFonts w:ascii="Garamond" w:eastAsia="Arial Unicode MS" w:hAnsi="Garamond" w:cs="Helvetica"/>
          <w:color w:val="000000" w:themeColor="text1"/>
          <w:sz w:val="22"/>
          <w:szCs w:val="22"/>
          <w:u w:color="000000"/>
        </w:rPr>
        <w:t xml:space="preserve">rom </w:t>
      </w:r>
      <w:r w:rsidR="00B63068">
        <w:rPr>
          <w:rFonts w:ascii="Garamond" w:eastAsia="Arial Unicode MS" w:hAnsi="Garamond" w:cs="Helvetica"/>
          <w:color w:val="000000" w:themeColor="text1"/>
          <w:sz w:val="22"/>
          <w:szCs w:val="22"/>
          <w:u w:color="000000"/>
        </w:rPr>
        <w:t>LA</w:t>
      </w:r>
      <w:r w:rsidR="00B46E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46E4B">
        <w:rPr>
          <w:rFonts w:ascii="Garamond" w:eastAsia="Arial Unicode MS" w:hAnsi="Garamond" w:cs="Helvetica"/>
          <w:color w:val="000000" w:themeColor="text1"/>
          <w:sz w:val="22"/>
          <w:szCs w:val="22"/>
          <w:u w:color="000000"/>
        </w:rPr>
        <w:t xml:space="preserve"> I said, forcing</w:t>
      </w:r>
      <w:r w:rsidR="00B46E4B" w:rsidRPr="00B46E4B">
        <w:rPr>
          <w:rFonts w:ascii="Garamond" w:eastAsia="Arial Unicode MS" w:hAnsi="Garamond" w:cs="Helvetica"/>
          <w:color w:val="000000" w:themeColor="text1"/>
          <w:sz w:val="22"/>
          <w:szCs w:val="22"/>
          <w:u w:color="000000"/>
        </w:rPr>
        <w:t xml:space="preserve"> a chatty casualness.</w:t>
      </w:r>
    </w:p>
    <w:p w14:paraId="62CEF71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you’re English, right?’</w:t>
      </w:r>
    </w:p>
    <w:p w14:paraId="38EADEB0" w14:textId="12C6048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218A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ourse I’m fucking English</w:t>
      </w:r>
      <w:r w:rsidR="005218A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I snapped, appalled that I could have been mistaken otherwise.</w:t>
      </w:r>
    </w:p>
    <w:p w14:paraId="256DE6E6" w14:textId="1FBAF71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 old boy. Didn’t mean to</w:t>
      </w:r>
      <w:r w:rsidR="00E30730" w:rsidRPr="00E30730">
        <w:rPr>
          <w:rFonts w:ascii="Garamond" w:eastAsia="Arial Unicode MS" w:hAnsi="Garamond" w:cs="Helvetica"/>
          <w:color w:val="000000" w:themeColor="text1"/>
          <w:sz w:val="22"/>
          <w:szCs w:val="22"/>
          <w:u w:color="000000"/>
        </w:rPr>
        <w:t>—</w:t>
      </w:r>
      <w:r w:rsidR="00E3073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it was just the way you</w:t>
      </w:r>
      <w:r w:rsidR="008E640C" w:rsidRPr="008E640C">
        <w:rPr>
          <w:rFonts w:ascii="Garamond" w:eastAsia="Arial Unicode MS" w:hAnsi="Garamond" w:cs="Helvetica"/>
          <w:color w:val="000000" w:themeColor="text1"/>
          <w:sz w:val="22"/>
          <w:szCs w:val="22"/>
          <w:u w:color="000000"/>
        </w:rPr>
        <w:t>—</w:t>
      </w:r>
      <w:r w:rsidR="008E640C">
        <w:rPr>
          <w:rFonts w:ascii="Garamond" w:eastAsia="Arial Unicode MS" w:hAnsi="Garamond" w:cs="Helvetica"/>
          <w:color w:val="000000" w:themeColor="text1"/>
          <w:sz w:val="22"/>
          <w:szCs w:val="22"/>
          <w:u w:color="000000"/>
        </w:rPr>
        <w:t>’</w:t>
      </w:r>
    </w:p>
    <w:p w14:paraId="043FBAAF" w14:textId="0E30DE0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Sorry. Long day. Bit drunk,’ I </w:t>
      </w:r>
      <w:r w:rsidR="00D5448E">
        <w:rPr>
          <w:rFonts w:ascii="Garamond" w:eastAsia="Arial Unicode MS" w:hAnsi="Garamond" w:cs="Helvetica"/>
          <w:color w:val="000000" w:themeColor="text1"/>
          <w:sz w:val="22"/>
          <w:szCs w:val="22"/>
          <w:u w:color="000000"/>
        </w:rPr>
        <w:t>apologised</w:t>
      </w:r>
      <w:r w:rsidRPr="00AF2203">
        <w:rPr>
          <w:rFonts w:ascii="Garamond" w:eastAsia="Arial Unicode MS" w:hAnsi="Garamond" w:cs="Helvetica"/>
          <w:color w:val="000000" w:themeColor="text1"/>
          <w:sz w:val="22"/>
          <w:szCs w:val="22"/>
          <w:u w:color="000000"/>
        </w:rPr>
        <w:t xml:space="preserve">, embarrassed by my </w:t>
      </w:r>
      <w:r w:rsidR="00F65E2C">
        <w:rPr>
          <w:rFonts w:ascii="Garamond" w:eastAsia="Arial Unicode MS" w:hAnsi="Garamond" w:cs="Helvetica"/>
          <w:color w:val="000000" w:themeColor="text1"/>
          <w:sz w:val="22"/>
          <w:szCs w:val="22"/>
          <w:u w:color="000000"/>
        </w:rPr>
        <w:t>flare</w:t>
      </w:r>
      <w:r w:rsidRPr="00AF2203">
        <w:rPr>
          <w:rFonts w:ascii="Garamond" w:eastAsia="Arial Unicode MS" w:hAnsi="Garamond" w:cs="Helvetica"/>
          <w:color w:val="000000" w:themeColor="text1"/>
          <w:sz w:val="22"/>
          <w:szCs w:val="22"/>
          <w:u w:color="000000"/>
        </w:rPr>
        <w:t xml:space="preserve"> in temper, annoyed at Tarquin for his </w:t>
      </w:r>
      <w:r w:rsidR="0087210B">
        <w:rPr>
          <w:rFonts w:ascii="Garamond" w:eastAsia="Arial Unicode MS" w:hAnsi="Garamond" w:cs="Helvetica"/>
          <w:color w:val="000000" w:themeColor="text1"/>
          <w:sz w:val="22"/>
          <w:szCs w:val="22"/>
          <w:u w:color="000000"/>
        </w:rPr>
        <w:t xml:space="preserve">entitled </w:t>
      </w:r>
      <w:r w:rsidRPr="00AF2203">
        <w:rPr>
          <w:rFonts w:ascii="Garamond" w:eastAsia="Arial Unicode MS" w:hAnsi="Garamond" w:cs="Helvetica"/>
          <w:color w:val="000000" w:themeColor="text1"/>
          <w:sz w:val="22"/>
          <w:szCs w:val="22"/>
          <w:u w:color="000000"/>
        </w:rPr>
        <w:t xml:space="preserve">quickness of judgement, and fundamentally pissed-off with the entire universe for everything else. </w:t>
      </w:r>
    </w:p>
    <w:p w14:paraId="1C75E15B" w14:textId="2225E0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‘Must be </w:t>
      </w:r>
      <w:r w:rsidR="006E1513">
        <w:rPr>
          <w:rFonts w:ascii="Garamond" w:eastAsia="Arial Unicode MS" w:hAnsi="Garamond" w:cs="Helvetica"/>
          <w:color w:val="000000" w:themeColor="text1"/>
          <w:sz w:val="22"/>
          <w:szCs w:val="22"/>
          <w:u w:color="000000"/>
        </w:rPr>
        <w:t xml:space="preserve">quite </w:t>
      </w:r>
      <w:r w:rsidRPr="00AF2203">
        <w:rPr>
          <w:rFonts w:ascii="Garamond" w:eastAsia="Arial Unicode MS" w:hAnsi="Garamond" w:cs="Helvetica"/>
          <w:color w:val="000000" w:themeColor="text1"/>
          <w:sz w:val="22"/>
          <w:szCs w:val="22"/>
          <w:u w:color="000000"/>
        </w:rPr>
        <w:t xml:space="preserve">nice </w:t>
      </w:r>
      <w:r w:rsidR="00842BB2" w:rsidRPr="00AF2203">
        <w:rPr>
          <w:rFonts w:ascii="Garamond" w:eastAsia="Arial Unicode MS" w:hAnsi="Garamond" w:cs="Helvetica"/>
          <w:color w:val="000000" w:themeColor="text1"/>
          <w:sz w:val="22"/>
          <w:szCs w:val="22"/>
          <w:u w:color="000000"/>
        </w:rPr>
        <w:t>here,</w:t>
      </w:r>
      <w:r w:rsidRPr="00AF2203">
        <w:rPr>
          <w:rFonts w:ascii="Garamond" w:eastAsia="Arial Unicode MS" w:hAnsi="Garamond" w:cs="Helvetica"/>
          <w:color w:val="000000" w:themeColor="text1"/>
          <w:sz w:val="22"/>
          <w:szCs w:val="22"/>
          <w:u w:color="000000"/>
        </w:rPr>
        <w:t>’ I sa</w:t>
      </w:r>
      <w:r w:rsidR="00842BB2" w:rsidRPr="00AF2203">
        <w:rPr>
          <w:rFonts w:ascii="Garamond" w:eastAsia="Arial Unicode MS" w:hAnsi="Garamond" w:cs="Helvetica"/>
          <w:color w:val="000000" w:themeColor="text1"/>
          <w:sz w:val="22"/>
          <w:szCs w:val="22"/>
          <w:u w:color="000000"/>
        </w:rPr>
        <w:t>id after a while.</w:t>
      </w:r>
    </w:p>
    <w:p w14:paraId="71531D6C" w14:textId="3722C54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‘Bloody nightmare,’ deadpanned Tarquin. </w:t>
      </w:r>
      <w:r w:rsidR="005B4C15">
        <w:rPr>
          <w:rFonts w:ascii="Garamond" w:eastAsia="Arial Unicode MS" w:hAnsi="Garamond" w:cs="Helvetica"/>
          <w:color w:val="000000" w:themeColor="text1"/>
          <w:sz w:val="22"/>
          <w:szCs w:val="22"/>
          <w:u w:color="000000"/>
        </w:rPr>
        <w:t>‘</w:t>
      </w:r>
      <w:r w:rsidR="00C6084F">
        <w:rPr>
          <w:rFonts w:ascii="Garamond" w:eastAsia="Arial Unicode MS" w:hAnsi="Garamond" w:cs="Helvetica"/>
          <w:color w:val="000000" w:themeColor="text1"/>
          <w:sz w:val="22"/>
          <w:szCs w:val="22"/>
          <w:u w:color="000000"/>
        </w:rPr>
        <w:t xml:space="preserve">Chap </w:t>
      </w:r>
      <w:r w:rsidR="005B4C15">
        <w:rPr>
          <w:rFonts w:ascii="Garamond" w:eastAsia="Arial Unicode MS" w:hAnsi="Garamond" w:cs="Helvetica"/>
          <w:color w:val="000000" w:themeColor="text1"/>
          <w:sz w:val="22"/>
          <w:szCs w:val="22"/>
          <w:u w:color="000000"/>
        </w:rPr>
        <w:t>I work with</w:t>
      </w:r>
      <w:r w:rsidR="00C6084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makes his tea in the microwave.’ </w:t>
      </w:r>
      <w:r w:rsidR="00110DFB">
        <w:rPr>
          <w:rFonts w:ascii="Garamond" w:eastAsia="Arial Unicode MS" w:hAnsi="Garamond" w:cs="Helvetica"/>
          <w:color w:val="000000" w:themeColor="text1"/>
          <w:sz w:val="22"/>
          <w:szCs w:val="22"/>
          <w:u w:color="000000"/>
        </w:rPr>
        <w:t>His teeth</w:t>
      </w:r>
      <w:r w:rsidRPr="00AF2203">
        <w:rPr>
          <w:rFonts w:ascii="Garamond" w:eastAsia="Arial Unicode MS" w:hAnsi="Garamond" w:cs="Helvetica"/>
          <w:color w:val="000000" w:themeColor="text1"/>
          <w:sz w:val="22"/>
          <w:szCs w:val="22"/>
          <w:u w:color="000000"/>
        </w:rPr>
        <w:t xml:space="preserve"> flashed like a </w:t>
      </w:r>
      <w:r w:rsidR="007F50BD" w:rsidRPr="007F50BD">
        <w:rPr>
          <w:rFonts w:ascii="Garamond" w:eastAsia="Arial Unicode MS" w:hAnsi="Garamond" w:cs="Helvetica"/>
          <w:color w:val="000000" w:themeColor="text1"/>
          <w:sz w:val="22"/>
          <w:szCs w:val="22"/>
          <w:u w:color="000000"/>
        </w:rPr>
        <w:t xml:space="preserve">pageant </w:t>
      </w:r>
      <w:r w:rsidRPr="00AF2203">
        <w:rPr>
          <w:rFonts w:ascii="Garamond" w:eastAsia="Arial Unicode MS" w:hAnsi="Garamond" w:cs="Helvetica"/>
          <w:color w:val="000000" w:themeColor="text1"/>
          <w:sz w:val="22"/>
          <w:szCs w:val="22"/>
          <w:u w:color="000000"/>
        </w:rPr>
        <w:t>contestant.</w:t>
      </w:r>
    </w:p>
    <w:p w14:paraId="4200A228" w14:textId="563ACEE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‘Thin end of the wedge</w:t>
      </w:r>
      <w:r w:rsidR="0087019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87019C" w:rsidRPr="00AF2203">
        <w:rPr>
          <w:rFonts w:ascii="Garamond" w:eastAsia="Arial Unicode MS" w:hAnsi="Garamond" w:cs="Helvetica"/>
          <w:color w:val="000000" w:themeColor="text1"/>
          <w:sz w:val="22"/>
          <w:szCs w:val="22"/>
          <w:u w:color="000000"/>
        </w:rPr>
        <w:t xml:space="preserve"> I </w:t>
      </w:r>
      <w:r w:rsidR="007F50BD">
        <w:rPr>
          <w:rFonts w:ascii="Garamond" w:eastAsia="Arial Unicode MS" w:hAnsi="Garamond" w:cs="Helvetica"/>
          <w:color w:val="000000" w:themeColor="text1"/>
          <w:sz w:val="22"/>
          <w:szCs w:val="22"/>
          <w:u w:color="000000"/>
        </w:rPr>
        <w:t>croaked</w:t>
      </w:r>
      <w:r w:rsidR="00B0657E">
        <w:rPr>
          <w:rFonts w:ascii="Garamond" w:eastAsia="Arial Unicode MS" w:hAnsi="Garamond" w:cs="Helvetica"/>
          <w:color w:val="000000" w:themeColor="text1"/>
          <w:sz w:val="22"/>
          <w:szCs w:val="22"/>
          <w:u w:color="000000"/>
        </w:rPr>
        <w:t>,</w:t>
      </w:r>
      <w:r w:rsidR="00FD2D36">
        <w:rPr>
          <w:rFonts w:ascii="Garamond" w:eastAsia="Arial Unicode MS" w:hAnsi="Garamond" w:cs="Helvetica"/>
          <w:color w:val="000000" w:themeColor="text1"/>
          <w:sz w:val="22"/>
          <w:szCs w:val="22"/>
          <w:u w:color="000000"/>
        </w:rPr>
        <w:t xml:space="preserve"> </w:t>
      </w:r>
      <w:r w:rsidR="00040C26">
        <w:rPr>
          <w:rFonts w:ascii="Garamond" w:eastAsia="Arial Unicode MS" w:hAnsi="Garamond" w:cs="Helvetica"/>
          <w:color w:val="000000" w:themeColor="text1"/>
          <w:sz w:val="22"/>
          <w:szCs w:val="22"/>
          <w:u w:color="000000"/>
        </w:rPr>
        <w:t>and took</w:t>
      </w:r>
      <w:r w:rsidR="00FD2D36">
        <w:rPr>
          <w:rFonts w:ascii="Garamond" w:eastAsia="Arial Unicode MS" w:hAnsi="Garamond" w:cs="Helvetica"/>
          <w:color w:val="000000" w:themeColor="text1"/>
          <w:sz w:val="22"/>
          <w:szCs w:val="22"/>
          <w:u w:color="000000"/>
        </w:rPr>
        <w:t xml:space="preserve"> a </w:t>
      </w:r>
      <w:r w:rsidR="00040C26">
        <w:rPr>
          <w:rFonts w:ascii="Garamond" w:eastAsia="Arial Unicode MS" w:hAnsi="Garamond" w:cs="Helvetica"/>
          <w:color w:val="000000" w:themeColor="text1"/>
          <w:sz w:val="22"/>
          <w:szCs w:val="22"/>
          <w:u w:color="000000"/>
        </w:rPr>
        <w:t xml:space="preserve">large </w:t>
      </w:r>
      <w:r w:rsidR="00FD2D36">
        <w:rPr>
          <w:rFonts w:ascii="Garamond" w:eastAsia="Arial Unicode MS" w:hAnsi="Garamond" w:cs="Helvetica"/>
          <w:color w:val="000000" w:themeColor="text1"/>
          <w:sz w:val="22"/>
          <w:szCs w:val="22"/>
          <w:u w:color="000000"/>
        </w:rPr>
        <w:t>slug of beer</w:t>
      </w:r>
      <w:r w:rsidRPr="00AF2203">
        <w:rPr>
          <w:rFonts w:ascii="Garamond" w:eastAsia="Arial Unicode MS" w:hAnsi="Garamond" w:cs="Helvetica"/>
          <w:color w:val="000000" w:themeColor="text1"/>
          <w:sz w:val="22"/>
          <w:szCs w:val="22"/>
          <w:u w:color="000000"/>
        </w:rPr>
        <w:t>.</w:t>
      </w:r>
    </w:p>
    <w:p w14:paraId="2D59BFC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50EC6E5" w14:textId="3D2C3E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Our </w:t>
      </w:r>
      <w:r w:rsidR="00CB5B7F">
        <w:rPr>
          <w:rFonts w:ascii="Garamond" w:eastAsia="Arial Unicode MS" w:hAnsi="Garamond" w:cs="Helvetica"/>
          <w:color w:val="000000" w:themeColor="text1"/>
          <w:sz w:val="22"/>
          <w:szCs w:val="22"/>
          <w:u w:color="000000"/>
        </w:rPr>
        <w:t>pairing did not</w:t>
      </w:r>
      <w:r w:rsidRPr="00AF2203">
        <w:rPr>
          <w:rFonts w:ascii="Garamond" w:eastAsia="Arial Unicode MS" w:hAnsi="Garamond" w:cs="Helvetica"/>
          <w:color w:val="000000" w:themeColor="text1"/>
          <w:sz w:val="22"/>
          <w:szCs w:val="22"/>
          <w:u w:color="000000"/>
        </w:rPr>
        <w:t xml:space="preserve"> </w:t>
      </w:r>
      <w:r w:rsidR="00CB5B7F">
        <w:rPr>
          <w:rFonts w:ascii="Garamond" w:eastAsia="Arial Unicode MS" w:hAnsi="Garamond" w:cs="Helvetica"/>
          <w:color w:val="000000" w:themeColor="text1"/>
          <w:sz w:val="22"/>
          <w:szCs w:val="22"/>
          <w:u w:color="000000"/>
        </w:rPr>
        <w:t>arise</w:t>
      </w:r>
      <w:r w:rsidRPr="00AF2203">
        <w:rPr>
          <w:rFonts w:ascii="Garamond" w:eastAsia="Arial Unicode MS" w:hAnsi="Garamond" w:cs="Helvetica"/>
          <w:color w:val="000000" w:themeColor="text1"/>
          <w:sz w:val="22"/>
          <w:szCs w:val="22"/>
          <w:u w:color="000000"/>
        </w:rPr>
        <w:t xml:space="preserve"> from a natural gravity</w:t>
      </w:r>
      <w:r w:rsidR="001563C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winsome </w:t>
      </w:r>
      <w:r w:rsidR="00B0657E">
        <w:rPr>
          <w:rFonts w:ascii="Garamond" w:eastAsia="Arial Unicode MS" w:hAnsi="Garamond" w:cs="Helvetica"/>
          <w:color w:val="000000" w:themeColor="text1"/>
          <w:sz w:val="22"/>
          <w:szCs w:val="22"/>
          <w:u w:color="000000"/>
        </w:rPr>
        <w:t xml:space="preserve">well-built </w:t>
      </w:r>
      <w:r w:rsidRPr="00AF2203">
        <w:rPr>
          <w:rFonts w:ascii="Garamond" w:eastAsia="Arial Unicode MS" w:hAnsi="Garamond" w:cs="Helvetica"/>
          <w:color w:val="000000" w:themeColor="text1"/>
          <w:sz w:val="22"/>
          <w:szCs w:val="22"/>
          <w:u w:color="000000"/>
        </w:rPr>
        <w:t xml:space="preserve">“Call me Tark” sitting upright and exuding woody notes from a sophisticated cologne </w:t>
      </w:r>
      <w:r w:rsidR="00A874FD">
        <w:rPr>
          <w:rFonts w:ascii="Garamond" w:eastAsia="Arial Unicode MS" w:hAnsi="Garamond" w:cs="Helvetica"/>
          <w:color w:val="000000" w:themeColor="text1"/>
          <w:sz w:val="22"/>
          <w:szCs w:val="22"/>
          <w:u w:color="000000"/>
        </w:rPr>
        <w:t xml:space="preserve">whilst my lanky frame </w:t>
      </w:r>
      <w:r w:rsidRPr="00AF2203">
        <w:rPr>
          <w:rFonts w:ascii="Garamond" w:eastAsia="Arial Unicode MS" w:hAnsi="Garamond" w:cs="Helvetica"/>
          <w:color w:val="000000" w:themeColor="text1"/>
          <w:sz w:val="22"/>
          <w:szCs w:val="22"/>
          <w:u w:color="000000"/>
        </w:rPr>
        <w:t xml:space="preserve">was no-doubt </w:t>
      </w:r>
      <w:r w:rsidR="00A874FD">
        <w:rPr>
          <w:rFonts w:ascii="Garamond" w:eastAsia="Arial Unicode MS" w:hAnsi="Garamond" w:cs="Helvetica"/>
          <w:color w:val="000000" w:themeColor="text1"/>
          <w:sz w:val="22"/>
          <w:szCs w:val="22"/>
          <w:u w:color="000000"/>
        </w:rPr>
        <w:t>twisted</w:t>
      </w:r>
      <w:r w:rsidRPr="00AF2203">
        <w:rPr>
          <w:rFonts w:ascii="Garamond" w:eastAsia="Arial Unicode MS" w:hAnsi="Garamond" w:cs="Helvetica"/>
          <w:color w:val="000000" w:themeColor="text1"/>
          <w:sz w:val="22"/>
          <w:szCs w:val="22"/>
          <w:u w:color="000000"/>
        </w:rPr>
        <w:t xml:space="preserve"> and reeking of corruption. </w:t>
      </w:r>
      <w:r w:rsidR="00EC33E8">
        <w:rPr>
          <w:rFonts w:ascii="Garamond" w:eastAsia="Arial Unicode MS" w:hAnsi="Garamond" w:cs="Helvetica"/>
          <w:color w:val="000000" w:themeColor="text1"/>
          <w:sz w:val="22"/>
          <w:szCs w:val="22"/>
          <w:u w:color="000000"/>
        </w:rPr>
        <w:t xml:space="preserve">Months later, </w:t>
      </w:r>
      <w:r w:rsidRPr="00AF2203">
        <w:rPr>
          <w:rFonts w:ascii="Garamond" w:eastAsia="Arial Unicode MS" w:hAnsi="Garamond" w:cs="Helvetica"/>
          <w:color w:val="000000" w:themeColor="text1"/>
          <w:sz w:val="22"/>
          <w:szCs w:val="22"/>
          <w:u w:color="000000"/>
        </w:rPr>
        <w:t>Tarquin told me about his childhood</w:t>
      </w:r>
      <w:r w:rsidR="001D406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he had indeed attended an awfully posh </w:t>
      </w:r>
      <w:r w:rsidRPr="00AF2203">
        <w:rPr>
          <w:rFonts w:ascii="Garamond" w:eastAsia="Arial Unicode MS" w:hAnsi="Garamond" w:cs="Helvetica"/>
          <w:color w:val="000000" w:themeColor="text1"/>
          <w:sz w:val="22"/>
          <w:szCs w:val="22"/>
          <w:u w:color="000000"/>
        </w:rPr>
        <w:lastRenderedPageBreak/>
        <w:t xml:space="preserve">boarding school </w:t>
      </w:r>
      <w:r w:rsidR="0018580B">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was an orphan, born </w:t>
      </w:r>
      <w:r w:rsidRPr="00AF2203">
        <w:rPr>
          <w:rFonts w:ascii="Garamond" w:eastAsia="Arial Unicode MS" w:hAnsi="Garamond" w:cs="Helvetica"/>
          <w:i/>
          <w:color w:val="000000" w:themeColor="text1"/>
          <w:sz w:val="22"/>
          <w:szCs w:val="22"/>
          <w:u w:color="000000"/>
        </w:rPr>
        <w:t>Gareth</w:t>
      </w:r>
      <w:r w:rsidRPr="00AF2203">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Woking</w:t>
      </w:r>
      <w:r w:rsidR="00B6373F">
        <w:rPr>
          <w:rFonts w:ascii="Garamond" w:eastAsia="Arial Unicode MS" w:hAnsi="Garamond" w:cs="Helvetica"/>
          <w:color w:val="000000" w:themeColor="text1"/>
          <w:sz w:val="22"/>
          <w:szCs w:val="22"/>
          <w:u w:color="000000"/>
        </w:rPr>
        <w:t xml:space="preserve">. His </w:t>
      </w:r>
      <w:r w:rsidR="00E2142E">
        <w:rPr>
          <w:rFonts w:ascii="Garamond" w:eastAsia="Arial Unicode MS" w:hAnsi="Garamond" w:cs="Helvetica"/>
          <w:color w:val="000000" w:themeColor="text1"/>
          <w:sz w:val="22"/>
          <w:szCs w:val="22"/>
          <w:u w:color="000000"/>
        </w:rPr>
        <w:t>working-class</w:t>
      </w:r>
      <w:r w:rsidR="00EC33E8">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 xml:space="preserve">parents had drowned when he was twelve, </w:t>
      </w:r>
      <w:r w:rsidR="009F78D2">
        <w:rPr>
          <w:rFonts w:ascii="Garamond" w:eastAsia="Arial Unicode MS" w:hAnsi="Garamond" w:cs="Helvetica"/>
          <w:color w:val="000000" w:themeColor="text1"/>
          <w:sz w:val="22"/>
          <w:szCs w:val="22"/>
          <w:u w:color="000000"/>
        </w:rPr>
        <w:t>an accident</w:t>
      </w:r>
      <w:r w:rsidR="00B6373F">
        <w:rPr>
          <w:rFonts w:ascii="Garamond" w:eastAsia="Arial Unicode MS" w:hAnsi="Garamond" w:cs="Helvetica"/>
          <w:color w:val="000000" w:themeColor="text1"/>
          <w:sz w:val="22"/>
          <w:szCs w:val="22"/>
          <w:u w:color="000000"/>
        </w:rPr>
        <w:t xml:space="preserve"> during coitus, </w:t>
      </w:r>
      <w:r w:rsidR="00F43496">
        <w:rPr>
          <w:rFonts w:ascii="Garamond" w:eastAsia="Arial Unicode MS" w:hAnsi="Garamond" w:cs="Helvetica"/>
          <w:color w:val="000000" w:themeColor="text1"/>
          <w:sz w:val="22"/>
          <w:szCs w:val="22"/>
          <w:u w:color="000000"/>
        </w:rPr>
        <w:t xml:space="preserve">so he claimed, </w:t>
      </w:r>
      <w:r w:rsidR="00B6373F">
        <w:rPr>
          <w:rFonts w:ascii="Garamond" w:eastAsia="Arial Unicode MS" w:hAnsi="Garamond" w:cs="Helvetica"/>
          <w:color w:val="000000" w:themeColor="text1"/>
          <w:sz w:val="22"/>
          <w:szCs w:val="22"/>
          <w:u w:color="000000"/>
        </w:rPr>
        <w:t>slipping in the bath (</w:t>
      </w:r>
      <w:r w:rsidR="00EC33E8">
        <w:rPr>
          <w:rFonts w:ascii="Garamond" w:eastAsia="Arial Unicode MS" w:hAnsi="Garamond" w:cs="Helvetica"/>
          <w:i/>
          <w:iCs/>
          <w:color w:val="000000" w:themeColor="text1"/>
          <w:sz w:val="22"/>
          <w:szCs w:val="22"/>
          <w:u w:color="000000"/>
        </w:rPr>
        <w:t>Y</w:t>
      </w:r>
      <w:r w:rsidR="00B6373F" w:rsidRPr="00EC33E8">
        <w:rPr>
          <w:rFonts w:ascii="Garamond" w:eastAsia="Arial Unicode MS" w:hAnsi="Garamond" w:cs="Helvetica"/>
          <w:i/>
          <w:iCs/>
          <w:color w:val="000000" w:themeColor="text1"/>
          <w:sz w:val="22"/>
          <w:szCs w:val="22"/>
          <w:u w:color="000000"/>
        </w:rPr>
        <w:t>ou can’t make it up</w:t>
      </w:r>
      <w:r w:rsidR="00EC33E8">
        <w:rPr>
          <w:rFonts w:ascii="Garamond" w:eastAsia="Arial Unicode MS" w:hAnsi="Garamond" w:cs="Helvetica"/>
          <w:i/>
          <w:iCs/>
          <w:color w:val="000000" w:themeColor="text1"/>
          <w:sz w:val="22"/>
          <w:szCs w:val="22"/>
          <w:u w:color="000000"/>
        </w:rPr>
        <w:t xml:space="preserve">, </w:t>
      </w:r>
      <w:r w:rsidR="00EC33E8">
        <w:rPr>
          <w:rFonts w:ascii="Garamond" w:eastAsia="Arial Unicode MS" w:hAnsi="Garamond" w:cs="Helvetica"/>
          <w:color w:val="000000" w:themeColor="text1"/>
          <w:sz w:val="22"/>
          <w:szCs w:val="22"/>
          <w:u w:color="000000"/>
        </w:rPr>
        <w:t>he told me</w:t>
      </w:r>
      <w:r w:rsidR="00B6373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Gareth received </w:t>
      </w:r>
      <w:r w:rsidR="00B03CCA" w:rsidRPr="00AF2203">
        <w:rPr>
          <w:rFonts w:ascii="Garamond" w:eastAsia="Arial Unicode MS" w:hAnsi="Garamond" w:cs="Helvetica"/>
          <w:color w:val="000000" w:themeColor="text1"/>
          <w:sz w:val="22"/>
          <w:szCs w:val="22"/>
          <w:u w:color="000000"/>
        </w:rPr>
        <w:t xml:space="preserve">a large </w:t>
      </w:r>
      <w:r w:rsidR="00B6373F">
        <w:rPr>
          <w:rFonts w:ascii="Garamond" w:eastAsia="Arial Unicode MS" w:hAnsi="Garamond" w:cs="Helvetica"/>
          <w:color w:val="000000" w:themeColor="text1"/>
          <w:sz w:val="22"/>
          <w:szCs w:val="22"/>
          <w:u w:color="000000"/>
        </w:rPr>
        <w:t>trust</w:t>
      </w:r>
      <w:r w:rsidR="00B03CCA" w:rsidRPr="00AF2203">
        <w:rPr>
          <w:rFonts w:ascii="Garamond" w:eastAsia="Arial Unicode MS" w:hAnsi="Garamond" w:cs="Helvetica"/>
          <w:color w:val="000000" w:themeColor="text1"/>
          <w:sz w:val="22"/>
          <w:szCs w:val="22"/>
          <w:u w:color="000000"/>
        </w:rPr>
        <w:t xml:space="preserve"> fund </w:t>
      </w:r>
      <w:r w:rsidR="00B6373F">
        <w:rPr>
          <w:rFonts w:ascii="Garamond" w:eastAsia="Arial Unicode MS" w:hAnsi="Garamond" w:cs="Helvetica"/>
          <w:color w:val="000000" w:themeColor="text1"/>
          <w:sz w:val="22"/>
          <w:szCs w:val="22"/>
          <w:u w:color="000000"/>
        </w:rPr>
        <w:t xml:space="preserve">and moved into his </w:t>
      </w:r>
      <w:r w:rsidR="008E68A8">
        <w:rPr>
          <w:rFonts w:ascii="Garamond" w:eastAsia="Arial Unicode MS" w:hAnsi="Garamond" w:cs="Helvetica"/>
          <w:color w:val="000000" w:themeColor="text1"/>
          <w:sz w:val="22"/>
          <w:szCs w:val="22"/>
          <w:u w:color="000000"/>
        </w:rPr>
        <w:t>grandparent’s</w:t>
      </w:r>
      <w:r w:rsidR="00B6373F">
        <w:rPr>
          <w:rFonts w:ascii="Garamond" w:eastAsia="Arial Unicode MS" w:hAnsi="Garamond" w:cs="Helvetica"/>
          <w:color w:val="000000" w:themeColor="text1"/>
          <w:sz w:val="22"/>
          <w:szCs w:val="22"/>
          <w:u w:color="000000"/>
        </w:rPr>
        <w:t xml:space="preserve"> house attending a private school </w:t>
      </w:r>
      <w:r w:rsidR="009F78D2">
        <w:rPr>
          <w:rFonts w:ascii="Garamond" w:eastAsia="Arial Unicode MS" w:hAnsi="Garamond" w:cs="Helvetica"/>
          <w:color w:val="000000" w:themeColor="text1"/>
          <w:sz w:val="22"/>
          <w:szCs w:val="22"/>
          <w:u w:color="000000"/>
        </w:rPr>
        <w:t xml:space="preserve">on a </w:t>
      </w:r>
      <w:r w:rsidR="00B6373F">
        <w:rPr>
          <w:rFonts w:ascii="Garamond" w:eastAsia="Arial Unicode MS" w:hAnsi="Garamond" w:cs="Helvetica"/>
          <w:color w:val="000000" w:themeColor="text1"/>
          <w:sz w:val="22"/>
          <w:szCs w:val="22"/>
          <w:u w:color="000000"/>
        </w:rPr>
        <w:t>bursary.</w:t>
      </w:r>
      <w:r w:rsidRPr="00AF2203">
        <w:rPr>
          <w:rFonts w:ascii="Garamond" w:eastAsia="Arial Unicode MS" w:hAnsi="Garamond" w:cs="Helvetica"/>
          <w:color w:val="000000" w:themeColor="text1"/>
          <w:sz w:val="22"/>
          <w:szCs w:val="22"/>
          <w:u w:color="000000"/>
        </w:rPr>
        <w:t xml:space="preserve"> </w:t>
      </w:r>
      <w:r w:rsidR="00DD50D3">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n an effort to assuage </w:t>
      </w:r>
      <w:r w:rsidR="009F78D2">
        <w:rPr>
          <w:rFonts w:ascii="Garamond" w:eastAsia="Arial Unicode MS" w:hAnsi="Garamond" w:cs="Helvetica"/>
          <w:color w:val="000000" w:themeColor="text1"/>
          <w:sz w:val="22"/>
          <w:szCs w:val="22"/>
          <w:u w:color="000000"/>
        </w:rPr>
        <w:t xml:space="preserve">the </w:t>
      </w:r>
      <w:r w:rsidRPr="00AF2203">
        <w:rPr>
          <w:rFonts w:ascii="Garamond" w:eastAsia="Arial Unicode MS" w:hAnsi="Garamond" w:cs="Helvetica"/>
          <w:color w:val="000000" w:themeColor="text1"/>
          <w:sz w:val="22"/>
          <w:szCs w:val="22"/>
          <w:u w:color="000000"/>
        </w:rPr>
        <w:t xml:space="preserve">teasing </w:t>
      </w:r>
      <w:r w:rsidR="00B6373F">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changed his name to one in the style of his peers. And thus, Gareth was reborn Tarquin</w:t>
      </w:r>
      <w:r w:rsidR="00B6373F">
        <w:rPr>
          <w:rFonts w:ascii="Garamond" w:eastAsia="Arial Unicode MS" w:hAnsi="Garamond" w:cs="Helvetica"/>
          <w:color w:val="000000" w:themeColor="text1"/>
          <w:sz w:val="22"/>
          <w:szCs w:val="22"/>
          <w:u w:color="000000"/>
        </w:rPr>
        <w:t>.</w:t>
      </w:r>
    </w:p>
    <w:p w14:paraId="12F103C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329BE4F" w14:textId="39BC6DF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2B0D55">
        <w:rPr>
          <w:rFonts w:ascii="Garamond" w:eastAsia="Arial Unicode MS" w:hAnsi="Garamond" w:cs="Helvetica"/>
          <w:color w:val="000000" w:themeColor="text1"/>
          <w:sz w:val="22"/>
          <w:szCs w:val="22"/>
          <w:u w:color="000000"/>
        </w:rPr>
        <w:t xml:space="preserve">took out </w:t>
      </w:r>
      <w:r w:rsidRPr="00AF2203">
        <w:rPr>
          <w:rFonts w:ascii="Garamond" w:eastAsia="Arial Unicode MS" w:hAnsi="Garamond" w:cs="Helvetica"/>
          <w:color w:val="000000" w:themeColor="text1"/>
          <w:sz w:val="22"/>
          <w:szCs w:val="22"/>
          <w:u w:color="000000"/>
        </w:rPr>
        <w:t>his phone</w:t>
      </w:r>
      <w:r w:rsidR="002B0D55">
        <w:rPr>
          <w:rFonts w:ascii="Garamond" w:eastAsia="Arial Unicode MS" w:hAnsi="Garamond" w:cs="Helvetica"/>
          <w:color w:val="000000" w:themeColor="text1"/>
          <w:sz w:val="22"/>
          <w:szCs w:val="22"/>
          <w:u w:color="000000"/>
        </w:rPr>
        <w:t xml:space="preserve"> and beamed into its screen, disactivating </w:t>
      </w:r>
      <w:r w:rsidR="00EC33E8">
        <w:rPr>
          <w:rFonts w:ascii="Garamond" w:eastAsia="Arial Unicode MS" w:hAnsi="Garamond" w:cs="Helvetica"/>
          <w:color w:val="000000" w:themeColor="text1"/>
          <w:sz w:val="22"/>
          <w:szCs w:val="22"/>
          <w:u w:color="000000"/>
        </w:rPr>
        <w:t>the relevant</w:t>
      </w:r>
      <w:r w:rsidR="002B0D55">
        <w:rPr>
          <w:rFonts w:ascii="Garamond" w:eastAsia="Arial Unicode MS" w:hAnsi="Garamond" w:cs="Helvetica"/>
          <w:color w:val="000000" w:themeColor="text1"/>
          <w:sz w:val="22"/>
          <w:szCs w:val="22"/>
          <w:u w:color="000000"/>
        </w:rPr>
        <w:t xml:space="preserve"> </w:t>
      </w:r>
      <w:r w:rsidR="00E2142E">
        <w:rPr>
          <w:rFonts w:ascii="Garamond" w:eastAsia="Arial Unicode MS" w:hAnsi="Garamond" w:cs="Helvetica"/>
          <w:color w:val="000000" w:themeColor="text1"/>
          <w:sz w:val="22"/>
          <w:szCs w:val="22"/>
          <w:u w:color="000000"/>
        </w:rPr>
        <w:t>face</w:t>
      </w:r>
      <w:r w:rsidR="002B0D55">
        <w:rPr>
          <w:rFonts w:ascii="Garamond" w:eastAsia="Arial Unicode MS" w:hAnsi="Garamond" w:cs="Helvetica"/>
          <w:color w:val="000000" w:themeColor="text1"/>
          <w:sz w:val="22"/>
          <w:szCs w:val="22"/>
          <w:u w:color="000000"/>
        </w:rPr>
        <w:t xml:space="preserve"> muscles</w:t>
      </w:r>
      <w:r w:rsidR="001563C5">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The device</w:t>
      </w:r>
      <w:r w:rsidR="00EC0FC3">
        <w:rPr>
          <w:rFonts w:ascii="Garamond" w:eastAsia="Arial Unicode MS" w:hAnsi="Garamond" w:cs="Helvetica"/>
          <w:color w:val="000000" w:themeColor="text1"/>
          <w:sz w:val="22"/>
          <w:szCs w:val="22"/>
          <w:u w:color="000000"/>
        </w:rPr>
        <w:t xml:space="preserve"> was a </w:t>
      </w:r>
      <w:r w:rsidR="00EC0FC3" w:rsidRPr="00EC0FC3">
        <w:rPr>
          <w:rFonts w:ascii="Garamond" w:eastAsia="Arial Unicode MS" w:hAnsi="Garamond" w:cs="Helvetica"/>
          <w:color w:val="000000" w:themeColor="text1"/>
          <w:sz w:val="22"/>
          <w:szCs w:val="22"/>
          <w:u w:color="000000"/>
        </w:rPr>
        <w:t>Microsoft Lumia 6</w:t>
      </w:r>
      <w:r w:rsidR="00FD04E1">
        <w:rPr>
          <w:rFonts w:ascii="Garamond" w:eastAsia="Arial Unicode MS" w:hAnsi="Garamond" w:cs="Helvetica"/>
          <w:color w:val="000000" w:themeColor="text1"/>
          <w:sz w:val="22"/>
          <w:szCs w:val="22"/>
          <w:u w:color="000000"/>
        </w:rPr>
        <w:t>4</w:t>
      </w:r>
      <w:r w:rsidR="00EC0FC3" w:rsidRPr="00EC0FC3">
        <w:rPr>
          <w:rFonts w:ascii="Garamond" w:eastAsia="Arial Unicode MS" w:hAnsi="Garamond" w:cs="Helvetica"/>
          <w:color w:val="000000" w:themeColor="text1"/>
          <w:sz w:val="22"/>
          <w:szCs w:val="22"/>
          <w:u w:color="000000"/>
        </w:rPr>
        <w:t>0</w:t>
      </w:r>
      <w:r w:rsidR="00EC0FC3">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and</w:t>
      </w:r>
      <w:r w:rsidR="00EC0FC3">
        <w:rPr>
          <w:rFonts w:ascii="Garamond" w:eastAsia="Arial Unicode MS" w:hAnsi="Garamond" w:cs="Helvetica"/>
          <w:color w:val="000000" w:themeColor="text1"/>
          <w:sz w:val="22"/>
          <w:szCs w:val="22"/>
          <w:u w:color="000000"/>
        </w:rPr>
        <w:t xml:space="preserve"> I found </w:t>
      </w:r>
      <w:r w:rsidR="002B0D55">
        <w:rPr>
          <w:rFonts w:ascii="Garamond" w:eastAsia="Arial Unicode MS" w:hAnsi="Garamond" w:cs="Helvetica"/>
          <w:color w:val="000000" w:themeColor="text1"/>
          <w:sz w:val="22"/>
          <w:szCs w:val="22"/>
          <w:u w:color="000000"/>
        </w:rPr>
        <w:t xml:space="preserve">it </w:t>
      </w:r>
      <w:r w:rsidR="00EC0FC3">
        <w:rPr>
          <w:rFonts w:ascii="Garamond" w:eastAsia="Arial Unicode MS" w:hAnsi="Garamond" w:cs="Helvetica"/>
          <w:color w:val="000000" w:themeColor="text1"/>
          <w:sz w:val="22"/>
          <w:szCs w:val="22"/>
          <w:u w:color="000000"/>
        </w:rPr>
        <w:t xml:space="preserve">singularly confrontational to my clean Android versus iPhone </w:t>
      </w:r>
      <w:r w:rsidR="002B0D55" w:rsidRPr="002B0D55">
        <w:rPr>
          <w:rFonts w:ascii="Garamond" w:eastAsia="Arial Unicode MS" w:hAnsi="Garamond" w:cs="Helvetica"/>
          <w:color w:val="000000" w:themeColor="text1"/>
          <w:sz w:val="22"/>
          <w:szCs w:val="22"/>
          <w:u w:color="000000"/>
        </w:rPr>
        <w:t>Manichaeism</w:t>
      </w:r>
      <w:r w:rsidR="009F78D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photograph of Jeremy Corbyn </w:t>
      </w:r>
      <w:r w:rsidR="002B0D55">
        <w:rPr>
          <w:rFonts w:ascii="Garamond" w:eastAsia="Arial Unicode MS" w:hAnsi="Garamond" w:cs="Helvetica"/>
          <w:color w:val="000000" w:themeColor="text1"/>
          <w:sz w:val="22"/>
          <w:szCs w:val="22"/>
          <w:u w:color="000000"/>
        </w:rPr>
        <w:t>beamed</w:t>
      </w:r>
      <w:r w:rsidR="009F78D2">
        <w:rPr>
          <w:rFonts w:ascii="Garamond" w:eastAsia="Arial Unicode MS" w:hAnsi="Garamond" w:cs="Helvetica"/>
          <w:color w:val="000000" w:themeColor="text1"/>
          <w:sz w:val="22"/>
          <w:szCs w:val="22"/>
          <w:u w:color="000000"/>
        </w:rPr>
        <w:t xml:space="preserve"> </w:t>
      </w:r>
      <w:r w:rsidR="00E94E27">
        <w:rPr>
          <w:rFonts w:ascii="Garamond" w:eastAsia="Arial Unicode MS" w:hAnsi="Garamond" w:cs="Helvetica"/>
          <w:color w:val="000000" w:themeColor="text1"/>
          <w:sz w:val="22"/>
          <w:szCs w:val="22"/>
          <w:u w:color="000000"/>
        </w:rPr>
        <w:t>at me from the back of the phone</w:t>
      </w:r>
      <w:r w:rsidR="009F78D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covered with a multitude of </w:t>
      </w:r>
      <w:r w:rsidR="004C2C54">
        <w:rPr>
          <w:rFonts w:ascii="Garamond" w:eastAsia="Arial Unicode MS" w:hAnsi="Garamond" w:cs="Helvetica"/>
          <w:color w:val="000000" w:themeColor="text1"/>
          <w:sz w:val="22"/>
          <w:szCs w:val="22"/>
          <w:u w:color="000000"/>
        </w:rPr>
        <w:t xml:space="preserve">colourful </w:t>
      </w:r>
      <w:r w:rsidRPr="00AF2203">
        <w:rPr>
          <w:rFonts w:ascii="Garamond" w:eastAsia="Arial Unicode MS" w:hAnsi="Garamond" w:cs="Helvetica"/>
          <w:color w:val="000000" w:themeColor="text1"/>
          <w:sz w:val="22"/>
          <w:szCs w:val="22"/>
          <w:u w:color="000000"/>
        </w:rPr>
        <w:t>stickers</w:t>
      </w:r>
      <w:r w:rsidR="00DE006D">
        <w:rPr>
          <w:rFonts w:ascii="Garamond" w:eastAsia="Arial Unicode MS" w:hAnsi="Garamond" w:cs="Helvetica"/>
          <w:color w:val="000000" w:themeColor="text1"/>
          <w:sz w:val="22"/>
          <w:szCs w:val="22"/>
          <w:u w:color="000000"/>
        </w:rPr>
        <w:t xml:space="preserve"> my six-year niece might well covet</w:t>
      </w:r>
      <w:r w:rsidR="009F78D2">
        <w:rPr>
          <w:rFonts w:ascii="Garamond" w:eastAsia="Arial Unicode MS" w:hAnsi="Garamond" w:cs="Helvetica"/>
          <w:color w:val="000000" w:themeColor="text1"/>
          <w:sz w:val="22"/>
          <w:szCs w:val="22"/>
          <w:u w:color="000000"/>
        </w:rPr>
        <w:t>.</w:t>
      </w:r>
      <w:r w:rsidR="00E94E27">
        <w:rPr>
          <w:rFonts w:ascii="Garamond" w:eastAsia="Arial Unicode MS" w:hAnsi="Garamond" w:cs="Helvetica"/>
          <w:color w:val="000000" w:themeColor="text1"/>
          <w:sz w:val="22"/>
          <w:szCs w:val="22"/>
          <w:u w:color="000000"/>
        </w:rPr>
        <w:t xml:space="preserve"> </w:t>
      </w:r>
    </w:p>
    <w:p w14:paraId="3376A335" w14:textId="293815A4" w:rsidR="00606EA9"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was</w:t>
      </w:r>
      <w:r w:rsidR="00606EA9"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caught</w:t>
      </w:r>
      <w:r w:rsidR="00606EA9" w:rsidRPr="00AF2203">
        <w:rPr>
          <w:rFonts w:ascii="Garamond" w:eastAsia="Arial Unicode MS" w:hAnsi="Garamond" w:cs="Helvetica"/>
          <w:color w:val="000000" w:themeColor="text1"/>
          <w:sz w:val="22"/>
          <w:szCs w:val="22"/>
          <w:u w:color="000000"/>
        </w:rPr>
        <w:t xml:space="preserve"> staring.</w:t>
      </w:r>
    </w:p>
    <w:p w14:paraId="590C8324" w14:textId="32D5242C" w:rsidR="009E7F8B" w:rsidRDefault="009E7F8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5E3993">
        <w:rPr>
          <w:rFonts w:ascii="Garamond" w:eastAsia="Arial Unicode MS" w:hAnsi="Garamond" w:cs="Helvetica"/>
          <w:i/>
          <w:iCs/>
          <w:color w:val="000000" w:themeColor="text1"/>
          <w:sz w:val="22"/>
          <w:szCs w:val="22"/>
          <w:u w:color="000000"/>
        </w:rPr>
        <w:t>Jez we can</w:t>
      </w:r>
      <w:r>
        <w:rPr>
          <w:rFonts w:ascii="Garamond" w:eastAsia="Arial Unicode MS" w:hAnsi="Garamond" w:cs="Helvetica"/>
          <w:color w:val="000000" w:themeColor="text1"/>
          <w:sz w:val="22"/>
          <w:szCs w:val="22"/>
          <w:u w:color="000000"/>
        </w:rPr>
        <w:t>,</w:t>
      </w:r>
      <w:r w:rsidR="00523A35">
        <w:rPr>
          <w:rFonts w:ascii="Garamond" w:eastAsia="Arial Unicode MS" w:hAnsi="Garamond" w:cs="Helvetica"/>
          <w:color w:val="000000" w:themeColor="text1"/>
          <w:sz w:val="22"/>
          <w:szCs w:val="22"/>
          <w:u w:color="000000"/>
        </w:rPr>
        <w:t xml:space="preserve"> </w:t>
      </w:r>
      <w:proofErr w:type="spellStart"/>
      <w:r w:rsidR="00523A35" w:rsidRPr="00523A35">
        <w:rPr>
          <w:rFonts w:ascii="Garamond" w:eastAsia="Arial Unicode MS" w:hAnsi="Garamond" w:cs="Helvetica"/>
          <w:i/>
          <w:iCs/>
          <w:color w:val="000000" w:themeColor="text1"/>
          <w:sz w:val="22"/>
          <w:szCs w:val="22"/>
          <w:u w:color="000000"/>
        </w:rPr>
        <w:t>brudder</w:t>
      </w:r>
      <w:proofErr w:type="spellEnd"/>
      <w:r w:rsidR="00523A35">
        <w:rPr>
          <w:rFonts w:ascii="Garamond" w:eastAsia="Arial Unicode MS" w:hAnsi="Garamond" w:cs="Helvetica"/>
          <w:i/>
          <w:iCs/>
          <w:color w:val="000000" w:themeColor="text1"/>
          <w:sz w:val="22"/>
          <w:szCs w:val="22"/>
          <w:u w:color="000000"/>
        </w:rPr>
        <w:t>,</w:t>
      </w:r>
      <w:r w:rsidRPr="00523A35">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I said with a serious look, giving the peace-sign</w:t>
      </w:r>
      <w:r w:rsidR="00263342">
        <w:rPr>
          <w:rFonts w:ascii="Garamond" w:eastAsia="Arial Unicode MS" w:hAnsi="Garamond" w:cs="Helvetica"/>
          <w:color w:val="000000" w:themeColor="text1"/>
          <w:sz w:val="22"/>
          <w:szCs w:val="22"/>
          <w:u w:color="000000"/>
        </w:rPr>
        <w:t xml:space="preserve"> with my right hand</w:t>
      </w:r>
      <w:r>
        <w:rPr>
          <w:rFonts w:ascii="Garamond" w:eastAsia="Arial Unicode MS" w:hAnsi="Garamond" w:cs="Helvetica"/>
          <w:color w:val="000000" w:themeColor="text1"/>
          <w:sz w:val="22"/>
          <w:szCs w:val="22"/>
          <w:u w:color="000000"/>
        </w:rPr>
        <w:t>.</w:t>
      </w:r>
    </w:p>
    <w:p w14:paraId="712B9F9F" w14:textId="67A2EF66" w:rsidR="009E7F8B" w:rsidRPr="00AF2203"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009E7F8B">
        <w:rPr>
          <w:rFonts w:ascii="Garamond" w:eastAsia="Arial Unicode MS" w:hAnsi="Garamond" w:cs="Helvetica"/>
          <w:color w:val="000000" w:themeColor="text1"/>
          <w:sz w:val="22"/>
          <w:szCs w:val="22"/>
          <w:u w:color="000000"/>
        </w:rPr>
        <w:t xml:space="preserve"> laughed. Perhaps he was caught off-guard at my </w:t>
      </w:r>
      <w:r w:rsidR="009E7F8B" w:rsidRPr="009E7F8B">
        <w:rPr>
          <w:rFonts w:ascii="Garamond" w:eastAsia="Arial Unicode MS" w:hAnsi="Garamond" w:cs="Helvetica"/>
          <w:color w:val="000000" w:themeColor="text1"/>
          <w:sz w:val="22"/>
          <w:szCs w:val="22"/>
          <w:u w:color="000000"/>
        </w:rPr>
        <w:t xml:space="preserve">politically </w:t>
      </w:r>
      <w:r w:rsidR="009E7F8B">
        <w:rPr>
          <w:rFonts w:ascii="Garamond" w:eastAsia="Arial Unicode MS" w:hAnsi="Garamond" w:cs="Helvetica"/>
          <w:color w:val="000000" w:themeColor="text1"/>
          <w:sz w:val="22"/>
          <w:szCs w:val="22"/>
          <w:u w:color="000000"/>
        </w:rPr>
        <w:t>on-trend attitude?</w:t>
      </w:r>
    </w:p>
    <w:p w14:paraId="1F29A0BC" w14:textId="0B866DAF" w:rsidR="000B0664"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Cliché right?</w:t>
      </w:r>
      <w:r w:rsidR="000B0664" w:rsidRPr="00AF2203">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he said at last</w:t>
      </w:r>
      <w:r w:rsidR="00523A35">
        <w:rPr>
          <w:rFonts w:ascii="Garamond" w:eastAsia="Arial Unicode MS" w:hAnsi="Garamond" w:cs="Helvetica"/>
          <w:color w:val="000000" w:themeColor="text1"/>
          <w:sz w:val="22"/>
          <w:szCs w:val="22"/>
          <w:u w:color="000000"/>
        </w:rPr>
        <w:t>, for some reason wiping tears from his eyes</w:t>
      </w:r>
      <w:r w:rsidR="009E7F8B">
        <w:rPr>
          <w:rFonts w:ascii="Garamond" w:eastAsia="Arial Unicode MS" w:hAnsi="Garamond" w:cs="Helvetica"/>
          <w:color w:val="000000" w:themeColor="text1"/>
          <w:sz w:val="22"/>
          <w:szCs w:val="22"/>
          <w:u w:color="000000"/>
        </w:rPr>
        <w:t>.</w:t>
      </w:r>
    </w:p>
    <w:p w14:paraId="0B7C9F73" w14:textId="77B72C12" w:rsidR="00F361B8" w:rsidRDefault="000B0664"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Rightness allied with foolishness</w:t>
      </w: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sai</w:t>
      </w:r>
      <w:r w:rsidR="00172068" w:rsidRPr="00AF2203">
        <w:rPr>
          <w:rFonts w:ascii="Garamond" w:eastAsia="Arial Unicode MS" w:hAnsi="Garamond" w:cs="Helvetica"/>
          <w:color w:val="000000" w:themeColor="text1"/>
          <w:sz w:val="22"/>
          <w:szCs w:val="22"/>
          <w:u w:color="000000"/>
        </w:rPr>
        <w:t>d, trying to strike a sympathetic chord but perhaps missing the mark</w:t>
      </w:r>
      <w:r w:rsidRPr="00AF2203">
        <w:rPr>
          <w:rFonts w:ascii="Garamond" w:eastAsia="Arial Unicode MS" w:hAnsi="Garamond" w:cs="Helvetica"/>
          <w:color w:val="000000" w:themeColor="text1"/>
          <w:sz w:val="22"/>
          <w:szCs w:val="22"/>
          <w:u w:color="000000"/>
        </w:rPr>
        <w:t xml:space="preserve">. </w:t>
      </w:r>
      <w:r w:rsidR="00C358C6">
        <w:rPr>
          <w:rFonts w:ascii="Garamond" w:eastAsia="Arial Unicode MS" w:hAnsi="Garamond" w:cs="Helvetica"/>
          <w:color w:val="000000" w:themeColor="text1"/>
          <w:sz w:val="22"/>
          <w:szCs w:val="22"/>
          <w:u w:color="000000"/>
        </w:rPr>
        <w:t>My speaking manner slowly moved toward the</w:t>
      </w:r>
      <w:r w:rsidR="00E93748">
        <w:rPr>
          <w:rFonts w:ascii="Garamond" w:eastAsia="Arial Unicode MS" w:hAnsi="Garamond" w:cs="Helvetica"/>
          <w:color w:val="000000" w:themeColor="text1"/>
          <w:sz w:val="22"/>
          <w:szCs w:val="22"/>
          <w:u w:color="000000"/>
        </w:rPr>
        <w:t xml:space="preserve"> avuncular, </w:t>
      </w:r>
      <w:proofErr w:type="spellStart"/>
      <w:r w:rsidR="00E93748" w:rsidRPr="00E93748">
        <w:rPr>
          <w:rFonts w:ascii="Garamond" w:eastAsia="Arial Unicode MS" w:hAnsi="Garamond" w:cs="Helvetica"/>
          <w:i/>
          <w:iCs/>
          <w:color w:val="000000" w:themeColor="text1"/>
          <w:sz w:val="22"/>
          <w:szCs w:val="22"/>
          <w:u w:color="000000"/>
        </w:rPr>
        <w:t>Demosthenic</w:t>
      </w:r>
      <w:proofErr w:type="spellEnd"/>
      <w:r w:rsidR="00E93748">
        <w:rPr>
          <w:rFonts w:ascii="Garamond" w:eastAsia="Arial Unicode MS" w:hAnsi="Garamond" w:cs="Helvetica"/>
          <w:color w:val="000000" w:themeColor="text1"/>
          <w:sz w:val="22"/>
          <w:szCs w:val="22"/>
          <w:u w:color="000000"/>
        </w:rPr>
        <w:t xml:space="preserve"> tone of Radwan</w:t>
      </w:r>
      <w:r w:rsidR="00B20721">
        <w:rPr>
          <w:rFonts w:ascii="Garamond" w:eastAsia="Arial Unicode MS" w:hAnsi="Garamond" w:cs="Helvetica"/>
          <w:color w:val="000000" w:themeColor="text1"/>
          <w:sz w:val="22"/>
          <w:szCs w:val="22"/>
          <w:u w:color="000000"/>
        </w:rPr>
        <w:t xml:space="preserve"> (</w:t>
      </w:r>
      <w:r w:rsidR="00F361B8">
        <w:rPr>
          <w:rFonts w:ascii="Garamond" w:eastAsia="Arial Unicode MS" w:hAnsi="Garamond" w:cs="Helvetica"/>
          <w:color w:val="000000" w:themeColor="text1"/>
          <w:sz w:val="22"/>
          <w:szCs w:val="22"/>
          <w:u w:color="000000"/>
        </w:rPr>
        <w:t xml:space="preserve">it should </w:t>
      </w:r>
      <w:r w:rsidR="00F361B8" w:rsidRPr="00F361B8">
        <w:rPr>
          <w:rFonts w:ascii="Garamond" w:eastAsia="Arial Unicode MS" w:hAnsi="Garamond" w:cs="Helvetica"/>
          <w:color w:val="000000" w:themeColor="text1"/>
          <w:sz w:val="22"/>
          <w:szCs w:val="22"/>
          <w:u w:color="000000"/>
        </w:rPr>
        <w:t xml:space="preserve">be said that </w:t>
      </w:r>
      <w:r w:rsidR="00B20721">
        <w:rPr>
          <w:rFonts w:ascii="Garamond" w:eastAsia="Arial Unicode MS" w:hAnsi="Garamond" w:cs="Helvetica"/>
          <w:color w:val="000000" w:themeColor="text1"/>
          <w:sz w:val="22"/>
          <w:szCs w:val="22"/>
          <w:u w:color="000000"/>
        </w:rPr>
        <w:t>when drinking I have a tendency to get quite serious)</w:t>
      </w:r>
      <w:r w:rsidR="00F361B8" w:rsidRPr="00F361B8">
        <w:rPr>
          <w:rFonts w:ascii="Garamond" w:eastAsia="Arial Unicode MS" w:hAnsi="Garamond" w:cs="Helvetica"/>
          <w:color w:val="000000" w:themeColor="text1"/>
          <w:sz w:val="22"/>
          <w:szCs w:val="22"/>
          <w:u w:color="000000"/>
        </w:rPr>
        <w:t>.</w:t>
      </w:r>
    </w:p>
    <w:p w14:paraId="3622DFB7" w14:textId="604C78DC"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It’s a crisis in mythology</w:t>
      </w:r>
      <w:r>
        <w:rPr>
          <w:rFonts w:ascii="Garamond" w:eastAsia="Arial Unicode MS" w:hAnsi="Garamond" w:cs="Helvetica"/>
          <w:color w:val="000000" w:themeColor="text1"/>
          <w:sz w:val="22"/>
          <w:szCs w:val="22"/>
          <w:u w:color="000000"/>
        </w:rPr>
        <w:t>,’ I exploded</w:t>
      </w:r>
      <w:r w:rsidR="00EF29DE">
        <w:rPr>
          <w:rFonts w:ascii="Garamond" w:eastAsia="Arial Unicode MS" w:hAnsi="Garamond" w:cs="Helvetica"/>
          <w:color w:val="000000" w:themeColor="text1"/>
          <w:sz w:val="22"/>
          <w:szCs w:val="22"/>
          <w:u w:color="000000"/>
        </w:rPr>
        <w:t>, glad to externalize a theory I’d been working on for a while</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We crave something physical after </w:t>
      </w:r>
      <w:r w:rsidR="00967E67">
        <w:rPr>
          <w:rFonts w:ascii="Garamond" w:eastAsia="Arial Unicode MS" w:hAnsi="Garamond" w:cs="Helvetica"/>
          <w:color w:val="000000" w:themeColor="text1"/>
          <w:sz w:val="22"/>
          <w:szCs w:val="22"/>
          <w:u w:color="000000"/>
        </w:rPr>
        <w:t>experienc</w:t>
      </w:r>
      <w:r w:rsidR="009945E1">
        <w:rPr>
          <w:rFonts w:ascii="Garamond" w:eastAsia="Arial Unicode MS" w:hAnsi="Garamond" w:cs="Helvetica"/>
          <w:color w:val="000000" w:themeColor="text1"/>
          <w:sz w:val="22"/>
          <w:szCs w:val="22"/>
          <w:u w:color="000000"/>
        </w:rPr>
        <w:t>ing</w:t>
      </w:r>
      <w:r w:rsidR="00967E67">
        <w:rPr>
          <w:rFonts w:ascii="Garamond" w:eastAsia="Arial Unicode MS" w:hAnsi="Garamond" w:cs="Helvetica"/>
          <w:color w:val="000000" w:themeColor="text1"/>
          <w:sz w:val="22"/>
          <w:szCs w:val="22"/>
          <w:u w:color="000000"/>
        </w:rPr>
        <w:t xml:space="preserve"> </w:t>
      </w:r>
      <w:r w:rsidR="009E7F8B">
        <w:rPr>
          <w:rFonts w:ascii="Garamond" w:eastAsia="Arial Unicode MS" w:hAnsi="Garamond" w:cs="Helvetica"/>
          <w:color w:val="000000" w:themeColor="text1"/>
          <w:sz w:val="22"/>
          <w:szCs w:val="22"/>
          <w:u w:color="000000"/>
        </w:rPr>
        <w:t xml:space="preserve">how the </w:t>
      </w:r>
      <w:r w:rsidR="004F0335">
        <w:rPr>
          <w:rFonts w:ascii="Garamond" w:eastAsia="Arial Unicode MS" w:hAnsi="Garamond" w:cs="Helvetica"/>
          <w:color w:val="000000" w:themeColor="text1"/>
          <w:sz w:val="22"/>
          <w:szCs w:val="22"/>
          <w:u w:color="000000"/>
        </w:rPr>
        <w:t>virtual</w:t>
      </w:r>
      <w:r w:rsidR="009E7F8B">
        <w:rPr>
          <w:rFonts w:ascii="Garamond" w:eastAsia="Arial Unicode MS" w:hAnsi="Garamond" w:cs="Helvetica"/>
          <w:color w:val="000000" w:themeColor="text1"/>
          <w:sz w:val="22"/>
          <w:szCs w:val="22"/>
          <w:u w:color="000000"/>
        </w:rPr>
        <w:t xml:space="preserve"> corrupts</w:t>
      </w:r>
      <w:r w:rsidR="00967E67">
        <w:rPr>
          <w:rFonts w:ascii="Garamond" w:eastAsia="Arial Unicode MS" w:hAnsi="Garamond" w:cs="Helvetica"/>
          <w:color w:val="000000" w:themeColor="text1"/>
          <w:sz w:val="22"/>
          <w:szCs w:val="22"/>
          <w:u w:color="000000"/>
        </w:rPr>
        <w:t xml:space="preserve"> desire</w:t>
      </w:r>
      <w:r w:rsidR="009E7F8B">
        <w:rPr>
          <w:rFonts w:ascii="Garamond" w:eastAsia="Arial Unicode MS" w:hAnsi="Garamond" w:cs="Helvetica"/>
          <w:color w:val="000000" w:themeColor="text1"/>
          <w:sz w:val="22"/>
          <w:szCs w:val="22"/>
          <w:u w:color="000000"/>
        </w:rPr>
        <w:t xml:space="preserve">.’ </w:t>
      </w:r>
    </w:p>
    <w:p w14:paraId="012002FC" w14:textId="325D9581"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other way around,’ said Tarquin.</w:t>
      </w:r>
    </w:p>
    <w:p w14:paraId="16942D2E" w14:textId="24C5620B" w:rsidR="009E7F8B" w:rsidRDefault="0038216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Right</w:t>
      </w:r>
      <w:r w:rsidR="00EF29DE">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B</w:t>
      </w:r>
      <w:r>
        <w:rPr>
          <w:rFonts w:ascii="Garamond" w:eastAsia="Arial Unicode MS" w:hAnsi="Garamond" w:cs="Helvetica"/>
          <w:color w:val="000000" w:themeColor="text1"/>
          <w:sz w:val="22"/>
          <w:szCs w:val="22"/>
          <w:u w:color="000000"/>
        </w:rPr>
        <w:t xml:space="preserve">egan in the </w:t>
      </w:r>
      <w:r w:rsidR="00817D5A">
        <w:rPr>
          <w:rFonts w:ascii="Garamond" w:eastAsia="Arial Unicode MS" w:hAnsi="Garamond" w:cs="Helvetica"/>
          <w:color w:val="000000" w:themeColor="text1"/>
          <w:sz w:val="22"/>
          <w:szCs w:val="22"/>
          <w:u w:color="000000"/>
        </w:rPr>
        <w:t xml:space="preserve">German </w:t>
      </w:r>
      <w:r w:rsidR="00EF29DE">
        <w:rPr>
          <w:rFonts w:ascii="Garamond" w:eastAsia="Arial Unicode MS" w:hAnsi="Garamond" w:cs="Helvetica"/>
          <w:color w:val="000000" w:themeColor="text1"/>
          <w:sz w:val="22"/>
          <w:szCs w:val="22"/>
          <w:u w:color="000000"/>
        </w:rPr>
        <w:t>enlightenment</w:t>
      </w:r>
      <w:r>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 xml:space="preserve">With </w:t>
      </w:r>
      <w:r>
        <w:rPr>
          <w:rFonts w:ascii="Garamond" w:eastAsia="Arial Unicode MS" w:hAnsi="Garamond" w:cs="Helvetica"/>
          <w:color w:val="000000" w:themeColor="text1"/>
          <w:sz w:val="22"/>
          <w:szCs w:val="22"/>
          <w:u w:color="000000"/>
        </w:rPr>
        <w:t>Schlegel.</w:t>
      </w:r>
      <w:r w:rsidR="00904A78">
        <w:rPr>
          <w:rFonts w:ascii="Garamond" w:eastAsia="Arial Unicode MS" w:hAnsi="Garamond" w:cs="Helvetica"/>
          <w:color w:val="000000" w:themeColor="text1"/>
          <w:sz w:val="22"/>
          <w:szCs w:val="22"/>
          <w:u w:color="000000"/>
        </w:rPr>
        <w:t xml:space="preserve"> God in terminal decline, science eating itself </w:t>
      </w:r>
      <w:r w:rsidR="00EF29DE">
        <w:rPr>
          <w:rFonts w:ascii="Garamond" w:eastAsia="Arial Unicode MS" w:hAnsi="Garamond" w:cs="Helvetica"/>
          <w:color w:val="000000" w:themeColor="text1"/>
          <w:sz w:val="22"/>
          <w:szCs w:val="22"/>
          <w:u w:color="000000"/>
        </w:rPr>
        <w:t xml:space="preserve">and there’s this </w:t>
      </w:r>
      <w:r w:rsidR="00726C72">
        <w:rPr>
          <w:rFonts w:ascii="Garamond" w:eastAsia="Arial Unicode MS" w:hAnsi="Garamond" w:cs="Helvetica"/>
          <w:color w:val="000000" w:themeColor="text1"/>
          <w:sz w:val="22"/>
          <w:szCs w:val="22"/>
          <w:u w:color="000000"/>
        </w:rPr>
        <w:t>upstart</w:t>
      </w:r>
      <w:r w:rsidR="00EF29DE">
        <w:rPr>
          <w:rFonts w:ascii="Garamond" w:eastAsia="Arial Unicode MS" w:hAnsi="Garamond" w:cs="Helvetica"/>
          <w:color w:val="000000" w:themeColor="text1"/>
          <w:sz w:val="22"/>
          <w:szCs w:val="22"/>
          <w:u w:color="000000"/>
        </w:rPr>
        <w:t xml:space="preserve"> </w:t>
      </w:r>
      <w:r w:rsidR="00904A78">
        <w:rPr>
          <w:rFonts w:ascii="Garamond" w:eastAsia="Arial Unicode MS" w:hAnsi="Garamond" w:cs="Helvetica"/>
          <w:color w:val="000000" w:themeColor="text1"/>
          <w:sz w:val="22"/>
          <w:szCs w:val="22"/>
          <w:u w:color="000000"/>
        </w:rPr>
        <w:t xml:space="preserve">technology mangling </w:t>
      </w:r>
      <w:r w:rsidR="00EF29DE">
        <w:rPr>
          <w:rFonts w:ascii="Garamond" w:eastAsia="Arial Unicode MS" w:hAnsi="Garamond" w:cs="Helvetica"/>
          <w:color w:val="000000" w:themeColor="text1"/>
          <w:sz w:val="22"/>
          <w:szCs w:val="22"/>
          <w:u w:color="000000"/>
        </w:rPr>
        <w:t xml:space="preserve">our </w:t>
      </w:r>
      <w:r w:rsidR="00904A78">
        <w:rPr>
          <w:rFonts w:ascii="Garamond" w:eastAsia="Arial Unicode MS" w:hAnsi="Garamond" w:cs="Helvetica"/>
          <w:color w:val="000000" w:themeColor="text1"/>
          <w:sz w:val="22"/>
          <w:szCs w:val="22"/>
          <w:u w:color="000000"/>
        </w:rPr>
        <w:t>souls and fingers.’</w:t>
      </w:r>
    </w:p>
    <w:p w14:paraId="7B089F12" w14:textId="62E00CC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F29DE">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head of his time</w:t>
      </w:r>
      <w:r w:rsidR="009945E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4A6CA322" w14:textId="524F53FC"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‘Who?’</w:t>
      </w:r>
    </w:p>
    <w:p w14:paraId="4855C270" w14:textId="1350448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w:t>
      </w:r>
      <w:r w:rsidRPr="00904A78">
        <w:rPr>
          <w:rFonts w:ascii="Garamond" w:eastAsia="Arial Unicode MS" w:hAnsi="Garamond" w:cs="Helvetica"/>
          <w:color w:val="000000" w:themeColor="text1"/>
          <w:sz w:val="22"/>
          <w:szCs w:val="22"/>
          <w:u w:color="000000"/>
        </w:rPr>
        <w:t>Schlegel</w:t>
      </w:r>
      <w:r>
        <w:rPr>
          <w:rFonts w:ascii="Garamond" w:eastAsia="Arial Unicode MS" w:hAnsi="Garamond" w:cs="Helvetica"/>
          <w:color w:val="000000" w:themeColor="text1"/>
          <w:sz w:val="22"/>
          <w:szCs w:val="22"/>
          <w:u w:color="000000"/>
        </w:rPr>
        <w:t xml:space="preserve"> chap</w:t>
      </w:r>
      <w:r w:rsidR="002213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7402ACB5" w14:textId="491C6EDD"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 think he was right on time.’</w:t>
      </w:r>
    </w:p>
    <w:p w14:paraId="62D5FAC9" w14:textId="7A1252C7"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‘German punctuality</w:t>
      </w:r>
      <w:r w:rsidR="004B11B4">
        <w:rPr>
          <w:rFonts w:ascii="Garamond" w:eastAsia="Arial Unicode MS" w:hAnsi="Garamond" w:cs="Helvetica"/>
          <w:color w:val="000000" w:themeColor="text1"/>
          <w:sz w:val="22"/>
          <w:szCs w:val="22"/>
          <w:u w:color="000000"/>
        </w:rPr>
        <w:t>, innit.’</w:t>
      </w:r>
    </w:p>
    <w:p w14:paraId="449BF51A" w14:textId="58DA1770"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51953">
        <w:rPr>
          <w:rFonts w:ascii="Garamond" w:eastAsia="Arial Unicode MS" w:hAnsi="Garamond" w:cs="Helvetica"/>
          <w:color w:val="000000" w:themeColor="text1"/>
          <w:sz w:val="22"/>
          <w:szCs w:val="22"/>
          <w:u w:color="000000"/>
        </w:rPr>
        <w:t>That’s a myth too</w:t>
      </w:r>
      <w:r w:rsidR="00B27F90">
        <w:rPr>
          <w:rFonts w:ascii="Garamond" w:eastAsia="Arial Unicode MS" w:hAnsi="Garamond" w:cs="Helvetica"/>
          <w:color w:val="000000" w:themeColor="text1"/>
          <w:sz w:val="22"/>
          <w:szCs w:val="22"/>
          <w:u w:color="000000"/>
        </w:rPr>
        <w:t xml:space="preserve">. </w:t>
      </w:r>
      <w:r w:rsidR="00C12126">
        <w:rPr>
          <w:rFonts w:ascii="Garamond" w:eastAsia="Arial Unicode MS" w:hAnsi="Garamond" w:cs="Helvetica"/>
          <w:color w:val="000000" w:themeColor="text1"/>
          <w:sz w:val="22"/>
          <w:szCs w:val="22"/>
          <w:u w:color="000000"/>
        </w:rPr>
        <w:t>But</w:t>
      </w:r>
      <w:r>
        <w:rPr>
          <w:rFonts w:ascii="Garamond" w:eastAsia="Arial Unicode MS" w:hAnsi="Garamond" w:cs="Helvetica"/>
          <w:color w:val="000000" w:themeColor="text1"/>
          <w:sz w:val="22"/>
          <w:szCs w:val="22"/>
          <w:u w:color="000000"/>
        </w:rPr>
        <w:t xml:space="preserve"> anyway. We have different Crisis</w:t>
      </w:r>
      <w:r w:rsidR="00695CCD">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of Mythology, both as a society and as individuals.’</w:t>
      </w:r>
    </w:p>
    <w:p w14:paraId="6D212C62" w14:textId="3EBBA73B"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‘Think you pronounce it </w:t>
      </w:r>
      <w:r w:rsidR="009945E1">
        <w:rPr>
          <w:rFonts w:ascii="Garamond" w:eastAsia="Arial Unicode MS" w:hAnsi="Garamond" w:cs="Helvetica"/>
          <w:color w:val="000000" w:themeColor="text1"/>
          <w:sz w:val="22"/>
          <w:szCs w:val="22"/>
          <w:u w:color="000000"/>
        </w:rPr>
        <w:t>c</w:t>
      </w:r>
      <w:r>
        <w:rPr>
          <w:rFonts w:ascii="Garamond" w:eastAsia="Arial Unicode MS" w:hAnsi="Garamond" w:cs="Helvetica"/>
          <w:color w:val="000000" w:themeColor="text1"/>
          <w:sz w:val="22"/>
          <w:szCs w:val="22"/>
          <w:u w:color="000000"/>
        </w:rPr>
        <w:t>ris-</w:t>
      </w:r>
      <w:r w:rsidRPr="009945E1">
        <w:rPr>
          <w:rFonts w:ascii="Garamond" w:eastAsia="Arial Unicode MS" w:hAnsi="Garamond" w:cs="Helvetica"/>
          <w:i/>
          <w:iCs/>
          <w:color w:val="000000" w:themeColor="text1"/>
          <w:sz w:val="22"/>
          <w:szCs w:val="22"/>
          <w:u w:val="single" w:color="000000"/>
        </w:rPr>
        <w:t>es</w:t>
      </w:r>
      <w:r>
        <w:rPr>
          <w:rFonts w:ascii="Garamond" w:eastAsia="Arial Unicode MS" w:hAnsi="Garamond" w:cs="Helvetica"/>
          <w:color w:val="000000" w:themeColor="text1"/>
          <w:sz w:val="22"/>
          <w:szCs w:val="22"/>
          <w:u w:color="000000"/>
        </w:rPr>
        <w:t>, but —’</w:t>
      </w:r>
    </w:p>
    <w:p w14:paraId="7CBE6F87" w14:textId="526671A7" w:rsidR="007B0FD6"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‘That doesn’t </w:t>
      </w:r>
      <w:r w:rsidRPr="00C12126">
        <w:rPr>
          <w:rFonts w:ascii="Garamond" w:eastAsia="Arial Unicode MS" w:hAnsi="Garamond" w:cs="Helvetica"/>
          <w:i/>
          <w:iCs/>
          <w:color w:val="000000" w:themeColor="text1"/>
          <w:sz w:val="22"/>
          <w:szCs w:val="22"/>
          <w:u w:color="000000"/>
        </w:rPr>
        <w:t>matter</w:t>
      </w:r>
      <w:r>
        <w:rPr>
          <w:rFonts w:ascii="Garamond" w:eastAsia="Arial Unicode MS" w:hAnsi="Garamond" w:cs="Helvetica"/>
          <w:color w:val="000000" w:themeColor="text1"/>
          <w:sz w:val="22"/>
          <w:szCs w:val="22"/>
          <w:u w:color="000000"/>
        </w:rPr>
        <w:t xml:space="preserve">,’ I </w:t>
      </w:r>
      <w:r w:rsidR="00C12126">
        <w:rPr>
          <w:rFonts w:ascii="Garamond" w:eastAsia="Arial Unicode MS" w:hAnsi="Garamond" w:cs="Helvetica"/>
          <w:color w:val="000000" w:themeColor="text1"/>
          <w:sz w:val="22"/>
          <w:szCs w:val="22"/>
          <w:u w:color="000000"/>
        </w:rPr>
        <w:t>snapped</w:t>
      </w:r>
      <w:r>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 xml:space="preserve"> ‘</w:t>
      </w:r>
      <w:r w:rsidR="005F31DE">
        <w:rPr>
          <w:rFonts w:ascii="Garamond" w:eastAsia="Arial Unicode MS" w:hAnsi="Garamond" w:cs="Helvetica"/>
          <w:color w:val="000000" w:themeColor="text1"/>
          <w:sz w:val="22"/>
          <w:szCs w:val="22"/>
          <w:u w:color="000000"/>
        </w:rPr>
        <w:t>N</w:t>
      </w:r>
      <w:r w:rsidR="00695CCD">
        <w:rPr>
          <w:rFonts w:ascii="Garamond" w:eastAsia="Arial Unicode MS" w:hAnsi="Garamond" w:cs="Helvetica"/>
          <w:color w:val="000000" w:themeColor="text1"/>
          <w:sz w:val="22"/>
          <w:szCs w:val="22"/>
          <w:u w:color="000000"/>
        </w:rPr>
        <w:t xml:space="preserve">ow we’re </w:t>
      </w:r>
      <w:r w:rsidR="007B0FD6" w:rsidRPr="0071340B">
        <w:rPr>
          <w:rFonts w:ascii="Garamond" w:eastAsia="Arial Unicode MS" w:hAnsi="Garamond" w:cs="Helvetica"/>
          <w:i/>
          <w:iCs/>
          <w:color w:val="000000" w:themeColor="text1"/>
          <w:sz w:val="22"/>
          <w:szCs w:val="22"/>
          <w:u w:color="000000"/>
        </w:rPr>
        <w:t>here</w:t>
      </w:r>
      <w:r w:rsidR="0071340B">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 </w:t>
      </w:r>
      <w:r w:rsidR="0071340B">
        <w:rPr>
          <w:rFonts w:ascii="Garamond" w:eastAsia="Arial Unicode MS" w:hAnsi="Garamond" w:cs="Helvetica"/>
          <w:color w:val="000000" w:themeColor="text1"/>
          <w:sz w:val="22"/>
          <w:szCs w:val="22"/>
          <w:u w:color="000000"/>
        </w:rPr>
        <w:t>S</w:t>
      </w:r>
      <w:r w:rsidR="007B0FD6">
        <w:rPr>
          <w:rFonts w:ascii="Garamond" w:eastAsia="Arial Unicode MS" w:hAnsi="Garamond" w:cs="Helvetica"/>
          <w:color w:val="000000" w:themeColor="text1"/>
          <w:sz w:val="22"/>
          <w:szCs w:val="22"/>
          <w:u w:color="000000"/>
        </w:rPr>
        <w:t xml:space="preserve">at dribbling on this </w:t>
      </w:r>
      <w:proofErr w:type="spellStart"/>
      <w:r w:rsidR="007B0FD6">
        <w:rPr>
          <w:rFonts w:ascii="Garamond" w:eastAsia="Arial Unicode MS" w:hAnsi="Garamond" w:cs="Helvetica"/>
          <w:color w:val="000000" w:themeColor="text1"/>
          <w:sz w:val="22"/>
          <w:szCs w:val="22"/>
          <w:u w:color="000000"/>
        </w:rPr>
        <w:t>saddlepoint</w:t>
      </w:r>
      <w:proofErr w:type="spellEnd"/>
      <w:r w:rsidR="009A7BC9">
        <w:rPr>
          <w:rFonts w:ascii="Garamond" w:eastAsia="Arial Unicode MS" w:hAnsi="Garamond" w:cs="Helvetica"/>
          <w:color w:val="000000" w:themeColor="text1"/>
          <w:sz w:val="22"/>
          <w:szCs w:val="22"/>
          <w:u w:color="000000"/>
        </w:rPr>
        <w:t xml:space="preserve"> and</w:t>
      </w:r>
      <w:r w:rsidR="007B0FD6">
        <w:rPr>
          <w:rFonts w:ascii="Garamond" w:eastAsia="Arial Unicode MS" w:hAnsi="Garamond" w:cs="Helvetica"/>
          <w:color w:val="000000" w:themeColor="text1"/>
          <w:sz w:val="22"/>
          <w:szCs w:val="22"/>
          <w:u w:color="000000"/>
        </w:rPr>
        <w:t xml:space="preserve"> </w:t>
      </w:r>
      <w:r w:rsidR="00AE3F45">
        <w:rPr>
          <w:rFonts w:ascii="Garamond" w:eastAsia="Arial Unicode MS" w:hAnsi="Garamond" w:cs="Helvetica"/>
          <w:color w:val="000000" w:themeColor="text1"/>
          <w:sz w:val="22"/>
          <w:szCs w:val="22"/>
          <w:u w:color="000000"/>
        </w:rPr>
        <w:t>flogging</w:t>
      </w:r>
      <w:r w:rsidR="007B0FD6">
        <w:rPr>
          <w:rFonts w:ascii="Garamond" w:eastAsia="Arial Unicode MS" w:hAnsi="Garamond" w:cs="Helvetica"/>
          <w:color w:val="000000" w:themeColor="text1"/>
          <w:sz w:val="22"/>
          <w:szCs w:val="22"/>
          <w:u w:color="000000"/>
        </w:rPr>
        <w:t xml:space="preserve"> this </w:t>
      </w:r>
      <w:r w:rsidR="00AE3F45">
        <w:rPr>
          <w:rFonts w:ascii="Garamond" w:eastAsia="Arial Unicode MS" w:hAnsi="Garamond" w:cs="Helvetica"/>
          <w:color w:val="000000" w:themeColor="text1"/>
          <w:sz w:val="22"/>
          <w:szCs w:val="22"/>
          <w:u w:color="000000"/>
        </w:rPr>
        <w:t xml:space="preserve">nag </w:t>
      </w:r>
      <w:r w:rsidR="007B0FD6">
        <w:rPr>
          <w:rFonts w:ascii="Garamond" w:eastAsia="Arial Unicode MS" w:hAnsi="Garamond" w:cs="Helvetica"/>
          <w:color w:val="000000" w:themeColor="text1"/>
          <w:sz w:val="22"/>
          <w:szCs w:val="22"/>
          <w:u w:color="000000"/>
        </w:rPr>
        <w:t xml:space="preserve">of capitalism, breathing our farts, </w:t>
      </w:r>
      <w:r w:rsidR="00AF1071" w:rsidRPr="00AF1071">
        <w:rPr>
          <w:rFonts w:ascii="Garamond" w:eastAsia="Arial Unicode MS" w:hAnsi="Garamond" w:cs="Helvetica"/>
          <w:color w:val="000000" w:themeColor="text1"/>
          <w:sz w:val="22"/>
          <w:szCs w:val="22"/>
          <w:u w:color="000000"/>
        </w:rPr>
        <w:t xml:space="preserve">stripped bare of stories, idols, </w:t>
      </w:r>
      <w:r w:rsidR="00AE3F45">
        <w:rPr>
          <w:rFonts w:ascii="Garamond" w:eastAsia="Arial Unicode MS" w:hAnsi="Garamond" w:cs="Helvetica"/>
          <w:color w:val="000000" w:themeColor="text1"/>
          <w:sz w:val="22"/>
          <w:szCs w:val="22"/>
          <w:u w:color="000000"/>
        </w:rPr>
        <w:t xml:space="preserve">heroes </w:t>
      </w:r>
      <w:r w:rsidR="00AF1071" w:rsidRPr="00AF1071">
        <w:rPr>
          <w:rFonts w:ascii="Garamond" w:eastAsia="Arial Unicode MS" w:hAnsi="Garamond" w:cs="Helvetica"/>
          <w:color w:val="000000" w:themeColor="text1"/>
          <w:sz w:val="22"/>
          <w:szCs w:val="22"/>
          <w:u w:color="000000"/>
        </w:rPr>
        <w:t>and hope</w:t>
      </w:r>
      <w:r w:rsidR="00BE12A2">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huffing </w:t>
      </w:r>
      <w:r w:rsidR="00BE12A2">
        <w:rPr>
          <w:rFonts w:ascii="Garamond" w:eastAsia="Arial Unicode MS" w:hAnsi="Garamond" w:cs="Helvetica"/>
          <w:color w:val="000000" w:themeColor="text1"/>
          <w:sz w:val="22"/>
          <w:szCs w:val="22"/>
          <w:u w:color="000000"/>
        </w:rPr>
        <w:t>our</w:t>
      </w:r>
      <w:r w:rsidR="00695CCD">
        <w:rPr>
          <w:rFonts w:ascii="Garamond" w:eastAsia="Arial Unicode MS" w:hAnsi="Garamond" w:cs="Helvetica"/>
          <w:color w:val="000000" w:themeColor="text1"/>
          <w:sz w:val="22"/>
          <w:szCs w:val="22"/>
          <w:u w:color="000000"/>
        </w:rPr>
        <w:t xml:space="preserve"> </w:t>
      </w:r>
      <w:r w:rsidR="00EF4893">
        <w:rPr>
          <w:rFonts w:ascii="Garamond" w:eastAsia="Arial Unicode MS" w:hAnsi="Garamond" w:cs="Helvetica"/>
          <w:color w:val="000000" w:themeColor="text1"/>
          <w:sz w:val="22"/>
          <w:szCs w:val="22"/>
          <w:u w:color="000000"/>
        </w:rPr>
        <w:t xml:space="preserve">pestilent </w:t>
      </w:r>
      <w:r w:rsidR="00F647B5" w:rsidRPr="00F647B5">
        <w:rPr>
          <w:rFonts w:ascii="Garamond" w:eastAsia="Arial Unicode MS" w:hAnsi="Garamond" w:cs="Helvetica"/>
          <w:color w:val="000000" w:themeColor="text1"/>
          <w:sz w:val="22"/>
          <w:szCs w:val="22"/>
          <w:u w:color="000000"/>
        </w:rPr>
        <w:t xml:space="preserve">congregation of </w:t>
      </w:r>
      <w:r w:rsidR="00695CCD">
        <w:rPr>
          <w:rFonts w:ascii="Garamond" w:eastAsia="Arial Unicode MS" w:hAnsi="Garamond" w:cs="Helvetica"/>
          <w:color w:val="000000" w:themeColor="text1"/>
          <w:sz w:val="22"/>
          <w:szCs w:val="22"/>
          <w:u w:color="000000"/>
        </w:rPr>
        <w:t>vapour</w:t>
      </w:r>
      <w:r w:rsidR="00BE12A2">
        <w:rPr>
          <w:rFonts w:ascii="Garamond" w:eastAsia="Arial Unicode MS" w:hAnsi="Garamond" w:cs="Helvetica"/>
          <w:color w:val="000000" w:themeColor="text1"/>
          <w:sz w:val="22"/>
          <w:szCs w:val="22"/>
          <w:u w:color="000000"/>
        </w:rPr>
        <w:t>s</w:t>
      </w:r>
      <w:r w:rsidR="00AA36AD">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w:t>
      </w:r>
    </w:p>
    <w:p w14:paraId="3EBC2023" w14:textId="44CAC23A" w:rsidR="007B0FD6" w:rsidRDefault="007B0FD6"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Baiting wet eyes from Tarquin.</w:t>
      </w:r>
      <w:r w:rsidR="00C5104A">
        <w:rPr>
          <w:rFonts w:ascii="Garamond" w:eastAsia="Arial Unicode MS" w:hAnsi="Garamond" w:cs="Helvetica"/>
          <w:color w:val="000000" w:themeColor="text1"/>
          <w:sz w:val="22"/>
          <w:szCs w:val="22"/>
          <w:u w:color="000000"/>
        </w:rPr>
        <w:t xml:space="preserve"> </w:t>
      </w:r>
    </w:p>
    <w:p w14:paraId="09E325E8" w14:textId="3B1279EC" w:rsidR="00904A78" w:rsidRDefault="005F01FE"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But!’ </w:t>
      </w:r>
      <w:r>
        <w:rPr>
          <w:rFonts w:ascii="Garamond" w:eastAsia="Arial Unicode MS" w:hAnsi="Garamond" w:cs="Helvetica"/>
          <w:color w:val="000000" w:themeColor="text1"/>
          <w:sz w:val="22"/>
          <w:szCs w:val="22"/>
          <w:u w:color="000000"/>
        </w:rPr>
        <w:t xml:space="preserve">I </w:t>
      </w:r>
      <w:r w:rsidR="007B0FD6">
        <w:rPr>
          <w:rFonts w:ascii="Garamond" w:eastAsia="Arial Unicode MS" w:hAnsi="Garamond" w:cs="Helvetica"/>
          <w:color w:val="000000" w:themeColor="text1"/>
          <w:sz w:val="22"/>
          <w:szCs w:val="22"/>
          <w:u w:color="000000"/>
        </w:rPr>
        <w:t>modula</w:t>
      </w:r>
      <w:r>
        <w:rPr>
          <w:rFonts w:ascii="Garamond" w:eastAsia="Arial Unicode MS" w:hAnsi="Garamond" w:cs="Helvetica"/>
          <w:color w:val="000000" w:themeColor="text1"/>
          <w:sz w:val="22"/>
          <w:szCs w:val="22"/>
          <w:u w:color="000000"/>
        </w:rPr>
        <w:t>ted</w:t>
      </w:r>
      <w:r w:rsidR="007B0FD6">
        <w:rPr>
          <w:rFonts w:ascii="Garamond" w:eastAsia="Arial Unicode MS" w:hAnsi="Garamond" w:cs="Helvetica"/>
          <w:color w:val="000000" w:themeColor="text1"/>
          <w:sz w:val="22"/>
          <w:szCs w:val="22"/>
          <w:u w:color="000000"/>
        </w:rPr>
        <w:t xml:space="preserve">, </w:t>
      </w:r>
      <w:r w:rsidR="00921A45">
        <w:rPr>
          <w:rFonts w:ascii="Garamond" w:eastAsia="Arial Unicode MS" w:hAnsi="Garamond" w:cs="Helvetica"/>
          <w:color w:val="000000" w:themeColor="text1"/>
          <w:sz w:val="22"/>
          <w:szCs w:val="22"/>
          <w:u w:color="000000"/>
        </w:rPr>
        <w:t>pointing</w:t>
      </w:r>
      <w:r w:rsidR="00B36E0B">
        <w:rPr>
          <w:rFonts w:ascii="Garamond" w:eastAsia="Arial Unicode MS" w:hAnsi="Garamond" w:cs="Helvetica"/>
          <w:color w:val="000000" w:themeColor="text1"/>
          <w:sz w:val="22"/>
          <w:szCs w:val="22"/>
          <w:u w:color="000000"/>
        </w:rPr>
        <w:t xml:space="preserve"> </w:t>
      </w:r>
      <w:r w:rsidR="00B36E0B" w:rsidRPr="00B36E0B">
        <w:rPr>
          <w:rFonts w:ascii="Garamond" w:eastAsia="Arial Unicode MS" w:hAnsi="Garamond" w:cs="Helvetica"/>
          <w:color w:val="000000" w:themeColor="text1"/>
          <w:sz w:val="22"/>
          <w:szCs w:val="22"/>
          <w:u w:color="000000"/>
        </w:rPr>
        <w:t>heroically</w:t>
      </w:r>
      <w:r w:rsidR="00921A45">
        <w:rPr>
          <w:rFonts w:ascii="Garamond" w:eastAsia="Arial Unicode MS" w:hAnsi="Garamond" w:cs="Helvetica"/>
          <w:color w:val="000000" w:themeColor="text1"/>
          <w:sz w:val="22"/>
          <w:szCs w:val="22"/>
          <w:u w:color="000000"/>
        </w:rPr>
        <w:t xml:space="preserve"> </w:t>
      </w:r>
      <w:r w:rsidR="00921A45" w:rsidRPr="00921A45">
        <w:rPr>
          <w:rFonts w:ascii="Garamond" w:eastAsia="Arial Unicode MS" w:hAnsi="Garamond" w:cs="Helvetica"/>
          <w:i/>
          <w:iCs/>
          <w:color w:val="000000" w:themeColor="text1"/>
          <w:sz w:val="22"/>
          <w:szCs w:val="22"/>
          <w:u w:color="000000"/>
        </w:rPr>
        <w:t>ad astra</w:t>
      </w:r>
      <w:r w:rsidR="00921A45">
        <w:rPr>
          <w:rFonts w:ascii="Garamond" w:eastAsia="Arial Unicode MS" w:hAnsi="Garamond" w:cs="Helvetica"/>
          <w:color w:val="000000" w:themeColor="text1"/>
          <w:sz w:val="22"/>
          <w:szCs w:val="22"/>
          <w:u w:color="000000"/>
        </w:rPr>
        <w:t xml:space="preserve">, </w:t>
      </w:r>
      <w:r w:rsidR="007B0FD6">
        <w:rPr>
          <w:rFonts w:ascii="Garamond" w:eastAsia="Arial Unicode MS" w:hAnsi="Garamond" w:cs="Helvetica"/>
          <w:color w:val="000000" w:themeColor="text1"/>
          <w:sz w:val="22"/>
          <w:szCs w:val="22"/>
          <w:u w:color="000000"/>
        </w:rPr>
        <w:t>‘We are</w:t>
      </w:r>
      <w:r w:rsidR="00044D54">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just a delta-away from bumping out of this local minima and being </w:t>
      </w:r>
      <w:r w:rsidR="007B0FD6">
        <w:rPr>
          <w:rFonts w:ascii="Garamond" w:eastAsia="Arial Unicode MS" w:hAnsi="Garamond" w:cs="Helvetica"/>
          <w:color w:val="000000" w:themeColor="text1"/>
          <w:sz w:val="22"/>
          <w:szCs w:val="22"/>
          <w:u w:color="000000"/>
        </w:rPr>
        <w:t xml:space="preserve">on our way to </w:t>
      </w:r>
      <w:r w:rsidR="00695CCD">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 xml:space="preserve">free and </w:t>
      </w:r>
      <w:r w:rsidR="00695CCD">
        <w:rPr>
          <w:rFonts w:ascii="Garamond" w:eastAsia="Arial Unicode MS" w:hAnsi="Garamond" w:cs="Helvetica"/>
          <w:color w:val="000000" w:themeColor="text1"/>
          <w:sz w:val="22"/>
          <w:szCs w:val="22"/>
          <w:u w:color="000000"/>
        </w:rPr>
        <w:t>progressive</w:t>
      </w:r>
      <w:r>
        <w:rPr>
          <w:rFonts w:ascii="Garamond" w:eastAsia="Arial Unicode MS" w:hAnsi="Garamond" w:cs="Helvetica"/>
          <w:color w:val="000000" w:themeColor="text1"/>
          <w:sz w:val="22"/>
          <w:szCs w:val="22"/>
          <w:u w:color="000000"/>
        </w:rPr>
        <w:t xml:space="preserve"> life of</w:t>
      </w:r>
      <w:r w:rsidR="00695CCD">
        <w:rPr>
          <w:rFonts w:ascii="Garamond" w:eastAsia="Arial Unicode MS" w:hAnsi="Garamond" w:cs="Helvetica"/>
          <w:color w:val="000000" w:themeColor="text1"/>
          <w:sz w:val="22"/>
          <w:szCs w:val="22"/>
          <w:u w:color="000000"/>
        </w:rPr>
        <w:t xml:space="preserve"> sustainable</w:t>
      </w:r>
      <w:r w:rsidR="00044D54">
        <w:rPr>
          <w:rFonts w:ascii="Garamond" w:eastAsia="Arial Unicode MS" w:hAnsi="Garamond" w:cs="Helvetica"/>
          <w:color w:val="000000" w:themeColor="text1"/>
          <w:sz w:val="22"/>
          <w:szCs w:val="22"/>
          <w:u w:color="000000"/>
        </w:rPr>
        <w:t xml:space="preserve"> luxury</w:t>
      </w:r>
      <w:r w:rsidR="00695CCD">
        <w:rPr>
          <w:rFonts w:ascii="Garamond" w:eastAsia="Arial Unicode MS" w:hAnsi="Garamond" w:cs="Helvetica"/>
          <w:color w:val="000000" w:themeColor="text1"/>
          <w:sz w:val="22"/>
          <w:szCs w:val="22"/>
          <w:u w:color="000000"/>
        </w:rPr>
        <w:t xml:space="preserve"> abundance</w:t>
      </w:r>
      <w:r w:rsidR="009A7BC9">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w:t>
      </w:r>
    </w:p>
    <w:p w14:paraId="522D9421" w14:textId="509E8F6C" w:rsidR="00913CE1" w:rsidRDefault="00695CCD"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C84B98">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w:t>
      </w:r>
      <w:r w:rsidR="00A90730">
        <w:rPr>
          <w:rFonts w:ascii="Garamond" w:eastAsia="Arial Unicode MS" w:hAnsi="Garamond" w:cs="Helvetica"/>
          <w:i/>
          <w:iCs/>
          <w:color w:val="000000" w:themeColor="text1"/>
          <w:sz w:val="22"/>
          <w:szCs w:val="22"/>
          <w:u w:color="000000"/>
        </w:rPr>
        <w:t>divine</w:t>
      </w:r>
      <w:r w:rsidRPr="00A90730">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EC7E86">
        <w:rPr>
          <w:rFonts w:ascii="Garamond" w:eastAsia="Arial Unicode MS" w:hAnsi="Garamond" w:cs="Helvetica"/>
          <w:color w:val="000000" w:themeColor="text1"/>
          <w:sz w:val="22"/>
          <w:szCs w:val="22"/>
          <w:u w:color="000000"/>
        </w:rPr>
        <w:t>exclaimed</w:t>
      </w:r>
      <w:r>
        <w:rPr>
          <w:rFonts w:ascii="Garamond" w:eastAsia="Arial Unicode MS" w:hAnsi="Garamond" w:cs="Helvetica"/>
          <w:color w:val="000000" w:themeColor="text1"/>
          <w:sz w:val="22"/>
          <w:szCs w:val="22"/>
          <w:u w:color="000000"/>
        </w:rPr>
        <w:t xml:space="preserve"> Tarquin, with </w:t>
      </w:r>
      <w:r w:rsidR="00DF02D1">
        <w:rPr>
          <w:rFonts w:ascii="Garamond" w:eastAsia="Arial Unicode MS" w:hAnsi="Garamond" w:cs="Helvetica"/>
          <w:color w:val="000000" w:themeColor="text1"/>
          <w:sz w:val="22"/>
          <w:szCs w:val="22"/>
          <w:u w:color="000000"/>
        </w:rPr>
        <w:t>such a</w:t>
      </w:r>
      <w:r w:rsidR="007831E9">
        <w:rPr>
          <w:rFonts w:ascii="Garamond" w:eastAsia="Arial Unicode MS" w:hAnsi="Garamond" w:cs="Helvetica"/>
          <w:color w:val="000000" w:themeColor="text1"/>
          <w:sz w:val="22"/>
          <w:szCs w:val="22"/>
          <w:u w:color="000000"/>
        </w:rPr>
        <w:t xml:space="preserve"> glut </w:t>
      </w:r>
      <w:r w:rsidR="00DF02D1">
        <w:rPr>
          <w:rFonts w:ascii="Garamond" w:eastAsia="Arial Unicode MS" w:hAnsi="Garamond" w:cs="Helvetica"/>
          <w:color w:val="000000" w:themeColor="text1"/>
          <w:sz w:val="22"/>
          <w:szCs w:val="22"/>
          <w:u w:color="000000"/>
        </w:rPr>
        <w:t>of camp enthusiasm</w:t>
      </w:r>
      <w:r>
        <w:rPr>
          <w:rFonts w:ascii="Garamond" w:eastAsia="Arial Unicode MS" w:hAnsi="Garamond" w:cs="Helvetica"/>
          <w:color w:val="000000" w:themeColor="text1"/>
          <w:sz w:val="22"/>
          <w:szCs w:val="22"/>
          <w:u w:color="000000"/>
        </w:rPr>
        <w:t xml:space="preserve"> I wondered if he was </w:t>
      </w:r>
      <w:r w:rsidR="00DF02D1">
        <w:rPr>
          <w:rFonts w:ascii="Garamond" w:eastAsia="Arial Unicode MS" w:hAnsi="Garamond" w:cs="Helvetica"/>
          <w:color w:val="000000" w:themeColor="text1"/>
          <w:sz w:val="22"/>
          <w:szCs w:val="22"/>
          <w:u w:color="000000"/>
        </w:rPr>
        <w:t xml:space="preserve">being ironic, sarcastic, or was </w:t>
      </w:r>
      <w:r>
        <w:rPr>
          <w:rFonts w:ascii="Garamond" w:eastAsia="Arial Unicode MS" w:hAnsi="Garamond" w:cs="Helvetica"/>
          <w:color w:val="000000" w:themeColor="text1"/>
          <w:sz w:val="22"/>
          <w:szCs w:val="22"/>
          <w:u w:color="000000"/>
        </w:rPr>
        <w:t>gay</w:t>
      </w:r>
      <w:r w:rsidR="00ED1CCC">
        <w:rPr>
          <w:rFonts w:ascii="Garamond" w:eastAsia="Arial Unicode MS" w:hAnsi="Garamond" w:cs="Helvetica"/>
          <w:color w:val="000000" w:themeColor="text1"/>
          <w:sz w:val="22"/>
          <w:szCs w:val="22"/>
          <w:u w:color="000000"/>
        </w:rPr>
        <w:t>.</w:t>
      </w:r>
    </w:p>
    <w:p w14:paraId="3609E1F5" w14:textId="619DD09E"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very happy, aren’t you?’ I </w:t>
      </w:r>
      <w:r w:rsidR="00FC08A9">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w:t>
      </w:r>
      <w:r w:rsidR="001C79DB">
        <w:rPr>
          <w:rFonts w:ascii="Garamond" w:eastAsia="Arial Unicode MS" w:hAnsi="Garamond" w:cs="Helvetica"/>
          <w:i/>
          <w:iCs/>
          <w:color w:val="000000" w:themeColor="text1"/>
          <w:sz w:val="22"/>
          <w:szCs w:val="22"/>
          <w:u w:color="000000"/>
        </w:rPr>
        <w:t>W</w:t>
      </w:r>
      <w:r w:rsidRPr="00AD10F7">
        <w:rPr>
          <w:rFonts w:ascii="Garamond" w:eastAsia="Arial Unicode MS" w:hAnsi="Garamond" w:cs="Helvetica"/>
          <w:i/>
          <w:iCs/>
          <w:color w:val="000000" w:themeColor="text1"/>
          <w:sz w:val="22"/>
          <w:szCs w:val="22"/>
          <w:u w:color="000000"/>
        </w:rPr>
        <w:t>insome</w:t>
      </w:r>
      <w:r>
        <w:rPr>
          <w:rFonts w:ascii="Garamond" w:eastAsia="Arial Unicode MS" w:hAnsi="Garamond" w:cs="Helvetica"/>
          <w:color w:val="000000" w:themeColor="text1"/>
          <w:sz w:val="22"/>
          <w:szCs w:val="22"/>
          <w:u w:color="000000"/>
        </w:rPr>
        <w:t>.’</w:t>
      </w:r>
    </w:p>
    <w:p w14:paraId="35A9E33E" w14:textId="70373F22"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C79DB">
        <w:rPr>
          <w:rFonts w:ascii="Garamond" w:eastAsia="Arial Unicode MS" w:hAnsi="Garamond" w:cs="Helvetica"/>
          <w:color w:val="000000" w:themeColor="text1"/>
          <w:sz w:val="22"/>
          <w:szCs w:val="22"/>
          <w:u w:color="000000"/>
        </w:rPr>
        <w:t>You l</w:t>
      </w:r>
      <w:r>
        <w:rPr>
          <w:rFonts w:ascii="Garamond" w:eastAsia="Arial Unicode MS" w:hAnsi="Garamond" w:cs="Helvetica"/>
          <w:color w:val="000000" w:themeColor="text1"/>
          <w:sz w:val="22"/>
          <w:szCs w:val="22"/>
          <w:u w:color="000000"/>
        </w:rPr>
        <w:t xml:space="preserve">ose some,’ he </w:t>
      </w:r>
      <w:r w:rsidR="001C79DB">
        <w:rPr>
          <w:rFonts w:ascii="Garamond" w:eastAsia="Arial Unicode MS" w:hAnsi="Garamond" w:cs="Helvetica"/>
          <w:color w:val="000000" w:themeColor="text1"/>
          <w:sz w:val="22"/>
          <w:szCs w:val="22"/>
          <w:u w:color="000000"/>
        </w:rPr>
        <w:t>replied</w:t>
      </w:r>
      <w:r>
        <w:rPr>
          <w:rFonts w:ascii="Garamond" w:eastAsia="Arial Unicode MS" w:hAnsi="Garamond" w:cs="Helvetica"/>
          <w:color w:val="000000" w:themeColor="text1"/>
          <w:sz w:val="22"/>
          <w:szCs w:val="22"/>
          <w:u w:color="000000"/>
        </w:rPr>
        <w:t xml:space="preserve">, and </w:t>
      </w:r>
      <w:r w:rsidR="00E1015F">
        <w:rPr>
          <w:rFonts w:ascii="Garamond" w:eastAsia="Arial Unicode MS" w:hAnsi="Garamond" w:cs="Helvetica"/>
          <w:color w:val="000000" w:themeColor="text1"/>
          <w:sz w:val="22"/>
          <w:szCs w:val="22"/>
          <w:u w:color="000000"/>
        </w:rPr>
        <w:t>punched</w:t>
      </w:r>
      <w:r>
        <w:rPr>
          <w:rFonts w:ascii="Garamond" w:eastAsia="Arial Unicode MS" w:hAnsi="Garamond" w:cs="Helvetica"/>
          <w:color w:val="000000" w:themeColor="text1"/>
          <w:sz w:val="22"/>
          <w:szCs w:val="22"/>
          <w:u w:color="000000"/>
        </w:rPr>
        <w:t xml:space="preserve"> my </w:t>
      </w:r>
      <w:r w:rsidR="005D081F">
        <w:rPr>
          <w:rFonts w:ascii="Garamond" w:eastAsia="Arial Unicode MS" w:hAnsi="Garamond" w:cs="Helvetica"/>
          <w:color w:val="000000" w:themeColor="text1"/>
          <w:sz w:val="22"/>
          <w:szCs w:val="22"/>
          <w:u w:color="000000"/>
        </w:rPr>
        <w:t xml:space="preserve">right </w:t>
      </w:r>
      <w:r w:rsidR="00E1015F">
        <w:rPr>
          <w:rFonts w:ascii="Garamond" w:eastAsia="Arial Unicode MS" w:hAnsi="Garamond" w:cs="Helvetica"/>
          <w:color w:val="000000" w:themeColor="text1"/>
          <w:sz w:val="22"/>
          <w:szCs w:val="22"/>
          <w:u w:color="000000"/>
        </w:rPr>
        <w:t>bicep</w:t>
      </w:r>
      <w:r>
        <w:rPr>
          <w:rFonts w:ascii="Garamond" w:eastAsia="Arial Unicode MS" w:hAnsi="Garamond" w:cs="Helvetica"/>
          <w:color w:val="000000" w:themeColor="text1"/>
          <w:sz w:val="22"/>
          <w:szCs w:val="22"/>
          <w:u w:color="000000"/>
        </w:rPr>
        <w:t xml:space="preserve"> quite hard.</w:t>
      </w:r>
    </w:p>
    <w:p w14:paraId="1FF38C62" w14:textId="35C6FC6B" w:rsidR="00E1015F"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r w:rsidR="00E1015F">
        <w:rPr>
          <w:rFonts w:ascii="Garamond" w:eastAsia="Arial Unicode MS" w:hAnsi="Garamond" w:cs="Helvetica"/>
          <w:color w:val="000000" w:themeColor="text1"/>
          <w:sz w:val="22"/>
          <w:szCs w:val="22"/>
          <w:u w:color="000000"/>
        </w:rPr>
        <w:t xml:space="preserve">rubbed my arm but </w:t>
      </w:r>
      <w:r>
        <w:rPr>
          <w:rFonts w:ascii="Garamond" w:eastAsia="Arial Unicode MS" w:hAnsi="Garamond" w:cs="Helvetica"/>
          <w:color w:val="000000" w:themeColor="text1"/>
          <w:sz w:val="22"/>
          <w:szCs w:val="22"/>
          <w:u w:color="000000"/>
        </w:rPr>
        <w:t xml:space="preserve">couldn’t help </w:t>
      </w:r>
      <w:r w:rsidR="00D33181">
        <w:rPr>
          <w:rFonts w:ascii="Garamond" w:eastAsia="Arial Unicode MS" w:hAnsi="Garamond" w:cs="Helvetica"/>
          <w:color w:val="000000" w:themeColor="text1"/>
          <w:sz w:val="22"/>
          <w:szCs w:val="22"/>
          <w:u w:color="000000"/>
        </w:rPr>
        <w:t>chuckling</w:t>
      </w:r>
      <w:r>
        <w:rPr>
          <w:rFonts w:ascii="Garamond" w:eastAsia="Arial Unicode MS" w:hAnsi="Garamond" w:cs="Helvetica"/>
          <w:color w:val="000000" w:themeColor="text1"/>
          <w:sz w:val="22"/>
          <w:szCs w:val="22"/>
          <w:u w:color="000000"/>
        </w:rPr>
        <w:t xml:space="preserve"> </w:t>
      </w:r>
      <w:r w:rsidR="00E1015F">
        <w:rPr>
          <w:rFonts w:ascii="Garamond" w:eastAsia="Arial Unicode MS" w:hAnsi="Garamond" w:cs="Helvetica"/>
          <w:color w:val="000000" w:themeColor="text1"/>
          <w:sz w:val="22"/>
          <w:szCs w:val="22"/>
          <w:u w:color="000000"/>
        </w:rPr>
        <w:t>with the deep ache.</w:t>
      </w:r>
    </w:p>
    <w:p w14:paraId="640950DE" w14:textId="77777777" w:rsidR="00E1015F"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‘Mythology,’ he reminded.</w:t>
      </w:r>
    </w:p>
    <w:p w14:paraId="48B532D9" w14:textId="3187D71D" w:rsidR="00FF74CA"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M</w:t>
      </w:r>
      <w:r w:rsidR="00C14056">
        <w:rPr>
          <w:rFonts w:ascii="Garamond" w:eastAsia="Arial Unicode MS" w:hAnsi="Garamond" w:cs="Helvetica"/>
          <w:color w:val="000000" w:themeColor="text1"/>
          <w:sz w:val="22"/>
          <w:szCs w:val="22"/>
          <w:u w:color="000000"/>
        </w:rPr>
        <w:t xml:space="preserve">y </w:t>
      </w:r>
      <w:r w:rsidR="00E32607">
        <w:rPr>
          <w:rFonts w:ascii="Garamond" w:eastAsia="Arial Unicode MS" w:hAnsi="Garamond" w:cs="Helvetica"/>
          <w:color w:val="000000" w:themeColor="text1"/>
          <w:sz w:val="22"/>
          <w:szCs w:val="22"/>
          <w:u w:color="000000"/>
        </w:rPr>
        <w:t xml:space="preserve">finale </w:t>
      </w:r>
      <w:r w:rsidR="00C14056">
        <w:rPr>
          <w:rFonts w:ascii="Garamond" w:eastAsia="Arial Unicode MS" w:hAnsi="Garamond" w:cs="Helvetica"/>
          <w:color w:val="000000" w:themeColor="text1"/>
          <w:sz w:val="22"/>
          <w:szCs w:val="22"/>
          <w:u w:color="000000"/>
        </w:rPr>
        <w:t>was</w:t>
      </w:r>
      <w:r w:rsidR="00E32607">
        <w:rPr>
          <w:rFonts w:ascii="Garamond" w:eastAsia="Arial Unicode MS" w:hAnsi="Garamond" w:cs="Helvetica"/>
          <w:color w:val="000000" w:themeColor="text1"/>
          <w:sz w:val="22"/>
          <w:szCs w:val="22"/>
          <w:u w:color="000000"/>
        </w:rPr>
        <w:t xml:space="preserve"> </w:t>
      </w:r>
      <w:r w:rsidR="00C14056">
        <w:rPr>
          <w:rFonts w:ascii="Garamond" w:eastAsia="Arial Unicode MS" w:hAnsi="Garamond" w:cs="Helvetica"/>
          <w:color w:val="000000" w:themeColor="text1"/>
          <w:sz w:val="22"/>
          <w:szCs w:val="22"/>
          <w:u w:color="000000"/>
        </w:rPr>
        <w:t>delivered</w:t>
      </w:r>
      <w:r w:rsidR="00E36A54">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with a sagging calibre of </w:t>
      </w:r>
      <w:r w:rsidR="00ED1CCC">
        <w:rPr>
          <w:rFonts w:ascii="Garamond" w:eastAsia="Arial Unicode MS" w:hAnsi="Garamond" w:cs="Helvetica"/>
          <w:color w:val="000000" w:themeColor="text1"/>
          <w:sz w:val="22"/>
          <w:szCs w:val="22"/>
          <w:u w:color="000000"/>
        </w:rPr>
        <w:t>passion</w:t>
      </w:r>
      <w:r w:rsidR="00AF1071">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Look. </w:t>
      </w:r>
      <w:r w:rsidR="00B36E0B">
        <w:rPr>
          <w:rFonts w:ascii="Garamond" w:eastAsia="Arial Unicode MS" w:hAnsi="Garamond" w:cs="Helvetica"/>
          <w:color w:val="000000" w:themeColor="text1"/>
          <w:sz w:val="22"/>
          <w:szCs w:val="22"/>
          <w:u w:color="000000"/>
        </w:rPr>
        <w:t>W</w:t>
      </w:r>
      <w:r w:rsidR="00E32607">
        <w:rPr>
          <w:rFonts w:ascii="Garamond" w:eastAsia="Arial Unicode MS" w:hAnsi="Garamond" w:cs="Helvetica"/>
          <w:color w:val="000000" w:themeColor="text1"/>
          <w:sz w:val="22"/>
          <w:szCs w:val="22"/>
          <w:u w:color="000000"/>
        </w:rPr>
        <w:t xml:space="preserve">e’re striving for a </w:t>
      </w:r>
      <w:r w:rsidR="000B7320">
        <w:rPr>
          <w:rFonts w:ascii="Garamond" w:eastAsia="Arial Unicode MS" w:hAnsi="Garamond" w:cs="Helvetica"/>
          <w:color w:val="000000" w:themeColor="text1"/>
          <w:sz w:val="22"/>
          <w:szCs w:val="22"/>
          <w:u w:color="000000"/>
        </w:rPr>
        <w:t xml:space="preserve">new and </w:t>
      </w:r>
      <w:r w:rsidR="00B36E0B" w:rsidRPr="00E1015F">
        <w:rPr>
          <w:rFonts w:ascii="Garamond" w:eastAsia="Arial Unicode MS" w:hAnsi="Garamond" w:cs="Helvetica"/>
          <w:i/>
          <w:iCs/>
          <w:color w:val="000000" w:themeColor="text1"/>
          <w:sz w:val="22"/>
          <w:szCs w:val="22"/>
          <w:u w:color="000000"/>
        </w:rPr>
        <w:t>righteous</w:t>
      </w:r>
      <w:r w:rsidR="00B36E0B">
        <w:rPr>
          <w:rFonts w:ascii="Garamond" w:eastAsia="Arial Unicode MS" w:hAnsi="Garamond" w:cs="Helvetica"/>
          <w:color w:val="000000" w:themeColor="text1"/>
          <w:sz w:val="22"/>
          <w:szCs w:val="22"/>
          <w:u w:color="000000"/>
        </w:rPr>
        <w:t xml:space="preserve"> </w:t>
      </w:r>
      <w:r w:rsidR="00E32607">
        <w:rPr>
          <w:rFonts w:ascii="Garamond" w:eastAsia="Arial Unicode MS" w:hAnsi="Garamond" w:cs="Helvetica"/>
          <w:color w:val="000000" w:themeColor="text1"/>
          <w:sz w:val="22"/>
          <w:szCs w:val="22"/>
          <w:u w:color="000000"/>
        </w:rPr>
        <w:t xml:space="preserve">mythology. </w:t>
      </w:r>
      <w:r w:rsidR="00FF74CA">
        <w:rPr>
          <w:rFonts w:ascii="Garamond" w:eastAsia="Arial Unicode MS" w:hAnsi="Garamond" w:cs="Helvetica"/>
          <w:color w:val="000000" w:themeColor="text1"/>
          <w:sz w:val="22"/>
          <w:szCs w:val="22"/>
          <w:u w:color="000000"/>
        </w:rPr>
        <w:t xml:space="preserve">Fully Automated Luxury </w:t>
      </w:r>
      <w:r w:rsidR="001F60D7">
        <w:rPr>
          <w:rFonts w:ascii="Garamond" w:eastAsia="Arial Unicode MS" w:hAnsi="Garamond" w:cs="Helvetica"/>
          <w:color w:val="000000" w:themeColor="text1"/>
          <w:sz w:val="22"/>
          <w:szCs w:val="22"/>
          <w:u w:color="000000"/>
        </w:rPr>
        <w:t>Socialism</w:t>
      </w:r>
      <w:r w:rsidR="00FF74CA">
        <w:rPr>
          <w:rFonts w:ascii="Garamond" w:eastAsia="Arial Unicode MS" w:hAnsi="Garamond" w:cs="Helvetica"/>
          <w:color w:val="000000" w:themeColor="text1"/>
          <w:sz w:val="22"/>
          <w:szCs w:val="22"/>
          <w:u w:color="000000"/>
        </w:rPr>
        <w:t>.’</w:t>
      </w:r>
    </w:p>
    <w:p w14:paraId="624DCE70" w14:textId="53EDDFC1"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that a thing?’</w:t>
      </w:r>
    </w:p>
    <w:p w14:paraId="10CC6CC6" w14:textId="51126D16"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‘It’s a book. So</w:t>
      </w:r>
      <w:r w:rsidR="006C39E1">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yeah, it’s a thing.</w:t>
      </w:r>
    </w:p>
    <w:p w14:paraId="46CBBC28" w14:textId="72FF8A32" w:rsidR="009E7F8B"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for now we’ve got </w:t>
      </w:r>
      <w:r w:rsidR="006C39E1">
        <w:rPr>
          <w:rFonts w:ascii="Garamond" w:eastAsia="Arial Unicode MS" w:hAnsi="Garamond" w:cs="Helvetica"/>
          <w:color w:val="000000" w:themeColor="text1"/>
          <w:sz w:val="22"/>
          <w:szCs w:val="22"/>
          <w:u w:color="000000"/>
        </w:rPr>
        <w:t xml:space="preserve">perhaps </w:t>
      </w:r>
      <w:r>
        <w:rPr>
          <w:rFonts w:ascii="Garamond" w:eastAsia="Arial Unicode MS" w:hAnsi="Garamond" w:cs="Helvetica"/>
          <w:color w:val="000000" w:themeColor="text1"/>
          <w:sz w:val="22"/>
          <w:szCs w:val="22"/>
          <w:u w:color="000000"/>
        </w:rPr>
        <w:t>the great</w:t>
      </w:r>
      <w:r w:rsidR="00E46CD0">
        <w:rPr>
          <w:rFonts w:ascii="Garamond" w:eastAsia="Arial Unicode MS" w:hAnsi="Garamond" w:cs="Helvetica"/>
          <w:color w:val="000000" w:themeColor="text1"/>
          <w:sz w:val="22"/>
          <w:szCs w:val="22"/>
          <w:u w:color="000000"/>
        </w:rPr>
        <w:t>est</w:t>
      </w:r>
      <w:r>
        <w:rPr>
          <w:rFonts w:ascii="Garamond" w:eastAsia="Arial Unicode MS" w:hAnsi="Garamond" w:cs="Helvetica"/>
          <w:color w:val="000000" w:themeColor="text1"/>
          <w:sz w:val="22"/>
          <w:szCs w:val="22"/>
          <w:u w:color="000000"/>
        </w:rPr>
        <w:t xml:space="preserve"> jam maker of our </w:t>
      </w:r>
      <w:r w:rsidR="00E46CD0">
        <w:rPr>
          <w:rFonts w:ascii="Garamond" w:eastAsia="Arial Unicode MS" w:hAnsi="Garamond" w:cs="Helvetica"/>
          <w:color w:val="000000" w:themeColor="text1"/>
          <w:sz w:val="22"/>
          <w:szCs w:val="22"/>
          <w:u w:color="000000"/>
        </w:rPr>
        <w:t>age</w:t>
      </w:r>
      <w:r>
        <w:rPr>
          <w:rFonts w:ascii="Garamond" w:eastAsia="Arial Unicode MS" w:hAnsi="Garamond" w:cs="Helvetica"/>
          <w:color w:val="000000" w:themeColor="text1"/>
          <w:sz w:val="22"/>
          <w:szCs w:val="22"/>
          <w:u w:color="000000"/>
        </w:rPr>
        <w:t>.’ I tapped twice on his phone. ‘</w:t>
      </w:r>
      <w:r w:rsidR="00F6480D">
        <w:rPr>
          <w:rFonts w:ascii="Garamond" w:eastAsia="Arial Unicode MS" w:hAnsi="Garamond" w:cs="Helvetica"/>
          <w:color w:val="000000" w:themeColor="text1"/>
          <w:sz w:val="22"/>
          <w:szCs w:val="22"/>
          <w:u w:color="000000"/>
        </w:rPr>
        <w:t>W</w:t>
      </w:r>
      <w:r w:rsidR="00F6480D" w:rsidRPr="00F6480D">
        <w:rPr>
          <w:rFonts w:ascii="Garamond" w:eastAsia="Arial Unicode MS" w:hAnsi="Garamond" w:cs="Helvetica"/>
          <w:color w:val="000000" w:themeColor="text1"/>
          <w:sz w:val="22"/>
          <w:szCs w:val="22"/>
          <w:u w:color="000000"/>
        </w:rPr>
        <w:t>hen everything around is so temporary you long for something permanent</w:t>
      </w:r>
      <w:r w:rsidR="00F6480D">
        <w:rPr>
          <w:rFonts w:ascii="Garamond" w:eastAsia="Arial Unicode MS" w:hAnsi="Garamond" w:cs="Helvetica"/>
          <w:color w:val="000000" w:themeColor="text1"/>
          <w:sz w:val="22"/>
          <w:szCs w:val="22"/>
          <w:u w:color="000000"/>
        </w:rPr>
        <w:t xml:space="preserve"> a</w:t>
      </w:r>
      <w:r w:rsidR="00E32607">
        <w:rPr>
          <w:rFonts w:ascii="Garamond" w:eastAsia="Arial Unicode MS" w:hAnsi="Garamond" w:cs="Helvetica"/>
          <w:color w:val="000000" w:themeColor="text1"/>
          <w:sz w:val="22"/>
          <w:szCs w:val="22"/>
          <w:u w:color="000000"/>
        </w:rPr>
        <w:t>nd Jeremy Corbyn</w:t>
      </w:r>
      <w:r w:rsidR="00913CE1">
        <w:rPr>
          <w:rFonts w:ascii="Garamond" w:eastAsia="Arial Unicode MS" w:hAnsi="Garamond" w:cs="Helvetica"/>
          <w:color w:val="000000" w:themeColor="text1"/>
          <w:sz w:val="22"/>
          <w:szCs w:val="22"/>
          <w:u w:color="000000"/>
        </w:rPr>
        <w:t xml:space="preserve">’s </w:t>
      </w:r>
      <w:r w:rsidR="00457F1B">
        <w:rPr>
          <w:rFonts w:ascii="Garamond" w:eastAsia="Arial Unicode MS" w:hAnsi="Garamond" w:cs="Helvetica"/>
          <w:color w:val="000000" w:themeColor="text1"/>
          <w:sz w:val="22"/>
          <w:szCs w:val="22"/>
          <w:u w:color="000000"/>
        </w:rPr>
        <w:t xml:space="preserve">low-quality </w:t>
      </w:r>
      <w:r w:rsidR="00913CE1">
        <w:rPr>
          <w:rFonts w:ascii="Garamond" w:eastAsia="Arial Unicode MS" w:hAnsi="Garamond" w:cs="Helvetica"/>
          <w:color w:val="000000" w:themeColor="text1"/>
          <w:sz w:val="22"/>
          <w:szCs w:val="22"/>
          <w:u w:color="000000"/>
        </w:rPr>
        <w:t>beard</w:t>
      </w:r>
      <w:r w:rsidR="00E32607">
        <w:rPr>
          <w:rFonts w:ascii="Garamond" w:eastAsia="Arial Unicode MS" w:hAnsi="Garamond" w:cs="Helvetica"/>
          <w:color w:val="000000" w:themeColor="text1"/>
          <w:sz w:val="22"/>
          <w:szCs w:val="22"/>
          <w:u w:color="000000"/>
        </w:rPr>
        <w:t xml:space="preserve"> has provided this very well.’</w:t>
      </w:r>
    </w:p>
    <w:p w14:paraId="2B34182C" w14:textId="77777777" w:rsidR="007831E9"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clapped and gave my shoulder a big squeeze. </w:t>
      </w:r>
    </w:p>
    <w:p w14:paraId="642D59C4" w14:textId="4D67ADF8" w:rsidR="008B35B4" w:rsidRDefault="00606EA9" w:rsidP="00C6790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‘Means to an end</w:t>
      </w:r>
      <w:r w:rsidR="00E32607">
        <w:rPr>
          <w:rFonts w:ascii="Garamond" w:eastAsia="Arial Unicode MS" w:hAnsi="Garamond" w:cs="Helvetica"/>
          <w:color w:val="000000" w:themeColor="text1"/>
          <w:sz w:val="22"/>
          <w:szCs w:val="22"/>
          <w:u w:color="000000"/>
        </w:rPr>
        <w:t>,</w:t>
      </w:r>
      <w:r w:rsidR="008564C7" w:rsidRPr="00AF2203">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he said.</w:t>
      </w:r>
      <w:r w:rsidR="00C6790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wondered if he was being </w:t>
      </w:r>
      <w:r w:rsidR="001715FE" w:rsidRPr="00AF2203">
        <w:rPr>
          <w:rFonts w:ascii="Garamond" w:eastAsia="Arial Unicode MS" w:hAnsi="Garamond" w:cs="Helvetica"/>
          <w:color w:val="000000" w:themeColor="text1"/>
          <w:sz w:val="22"/>
          <w:szCs w:val="22"/>
          <w:u w:color="000000"/>
        </w:rPr>
        <w:t>sardonic</w:t>
      </w:r>
      <w:r w:rsidR="00110DFB">
        <w:rPr>
          <w:rFonts w:ascii="Garamond" w:eastAsia="Arial Unicode MS" w:hAnsi="Garamond" w:cs="Helvetica"/>
          <w:color w:val="000000" w:themeColor="text1"/>
          <w:sz w:val="22"/>
          <w:szCs w:val="22"/>
          <w:u w:color="000000"/>
        </w:rPr>
        <w:t xml:space="preserve"> in that </w:t>
      </w:r>
      <w:r w:rsidR="00110DFB" w:rsidRPr="00AF2203">
        <w:rPr>
          <w:rFonts w:ascii="Garamond" w:eastAsia="Arial Unicode MS" w:hAnsi="Garamond" w:cs="Helvetica"/>
          <w:color w:val="000000" w:themeColor="text1"/>
          <w:sz w:val="22"/>
          <w:szCs w:val="22"/>
          <w:u w:color="000000"/>
        </w:rPr>
        <w:t>nebulous and uncommitted</w:t>
      </w:r>
      <w:r w:rsidR="00110DFB">
        <w:rPr>
          <w:rFonts w:ascii="Garamond" w:eastAsia="Arial Unicode MS" w:hAnsi="Garamond" w:cs="Helvetica"/>
          <w:color w:val="000000" w:themeColor="text1"/>
          <w:sz w:val="22"/>
          <w:szCs w:val="22"/>
          <w:u w:color="000000"/>
        </w:rPr>
        <w:t xml:space="preserve"> way the younger generation seem to </w:t>
      </w:r>
      <w:r w:rsidR="00552F06">
        <w:rPr>
          <w:rFonts w:ascii="Garamond" w:eastAsia="Arial Unicode MS" w:hAnsi="Garamond" w:cs="Helvetica"/>
          <w:color w:val="000000" w:themeColor="text1"/>
          <w:sz w:val="22"/>
          <w:szCs w:val="22"/>
          <w:u w:color="000000"/>
        </w:rPr>
        <w:t>engage with</w:t>
      </w:r>
      <w:r w:rsidR="00C941A2">
        <w:rPr>
          <w:rFonts w:ascii="Garamond" w:eastAsia="Arial Unicode MS" w:hAnsi="Garamond" w:cs="Helvetica"/>
          <w:color w:val="000000" w:themeColor="text1"/>
          <w:sz w:val="22"/>
          <w:szCs w:val="22"/>
          <w:u w:color="000000"/>
        </w:rPr>
        <w:t xml:space="preserve"> philosophical matters</w:t>
      </w:r>
      <w:r w:rsidR="0017116A">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to rile his audience. O</w:t>
      </w:r>
      <w:r w:rsidR="005704FE">
        <w:rPr>
          <w:rFonts w:ascii="Garamond" w:eastAsia="Arial Unicode MS" w:hAnsi="Garamond" w:cs="Helvetica"/>
          <w:color w:val="000000" w:themeColor="text1"/>
          <w:sz w:val="22"/>
          <w:szCs w:val="22"/>
          <w:u w:color="000000"/>
        </w:rPr>
        <w:t xml:space="preserve">r </w:t>
      </w:r>
      <w:r w:rsidR="00B95226">
        <w:rPr>
          <w:rFonts w:ascii="Garamond" w:eastAsia="Arial Unicode MS" w:hAnsi="Garamond" w:cs="Helvetica"/>
          <w:color w:val="000000" w:themeColor="text1"/>
          <w:sz w:val="22"/>
          <w:szCs w:val="22"/>
          <w:u w:color="000000"/>
        </w:rPr>
        <w:t>perhaps</w:t>
      </w:r>
      <w:r w:rsidR="005704FE">
        <w:rPr>
          <w:rFonts w:ascii="Garamond" w:eastAsia="Arial Unicode MS" w:hAnsi="Garamond" w:cs="Helvetica"/>
          <w:color w:val="000000" w:themeColor="text1"/>
          <w:sz w:val="22"/>
          <w:szCs w:val="22"/>
          <w:u w:color="000000"/>
        </w:rPr>
        <w:t xml:space="preserve"> </w:t>
      </w:r>
      <w:r w:rsidR="00C67905">
        <w:rPr>
          <w:rFonts w:ascii="Garamond" w:eastAsia="Arial Unicode MS" w:hAnsi="Garamond" w:cs="Helvetica"/>
          <w:color w:val="000000" w:themeColor="text1"/>
          <w:sz w:val="22"/>
          <w:szCs w:val="22"/>
          <w:u w:color="000000"/>
        </w:rPr>
        <w:t xml:space="preserve">it </w:t>
      </w:r>
      <w:r w:rsidR="005704FE">
        <w:rPr>
          <w:rFonts w:ascii="Garamond" w:eastAsia="Arial Unicode MS" w:hAnsi="Garamond" w:cs="Helvetica"/>
          <w:color w:val="000000" w:themeColor="text1"/>
          <w:sz w:val="22"/>
          <w:szCs w:val="22"/>
          <w:u w:color="000000"/>
        </w:rPr>
        <w:t xml:space="preserve">was simply a </w:t>
      </w:r>
      <w:r w:rsidR="00C67905">
        <w:rPr>
          <w:rFonts w:ascii="Garamond" w:eastAsia="Arial Unicode MS" w:hAnsi="Garamond" w:cs="Helvetica"/>
          <w:color w:val="000000" w:themeColor="text1"/>
          <w:sz w:val="22"/>
          <w:szCs w:val="22"/>
          <w:u w:color="000000"/>
        </w:rPr>
        <w:t xml:space="preserve">quotidian </w:t>
      </w:r>
      <w:r w:rsidR="005704FE">
        <w:rPr>
          <w:rFonts w:ascii="Garamond" w:eastAsia="Arial Unicode MS" w:hAnsi="Garamond" w:cs="Helvetica"/>
          <w:color w:val="000000" w:themeColor="text1"/>
          <w:sz w:val="22"/>
          <w:szCs w:val="22"/>
          <w:u w:color="000000"/>
        </w:rPr>
        <w:t xml:space="preserve">dose of </w:t>
      </w:r>
      <w:r w:rsidR="0017116A">
        <w:rPr>
          <w:rFonts w:ascii="Garamond" w:eastAsia="Arial Unicode MS" w:hAnsi="Garamond" w:cs="Helvetica"/>
          <w:color w:val="000000" w:themeColor="text1"/>
          <w:sz w:val="22"/>
          <w:szCs w:val="22"/>
          <w:u w:color="000000"/>
        </w:rPr>
        <w:t xml:space="preserve">British </w:t>
      </w:r>
      <w:r w:rsidR="005704FE">
        <w:rPr>
          <w:rFonts w:ascii="Garamond" w:eastAsia="Arial Unicode MS" w:hAnsi="Garamond" w:cs="Helvetica"/>
          <w:color w:val="000000" w:themeColor="text1"/>
          <w:sz w:val="22"/>
          <w:szCs w:val="22"/>
          <w:u w:color="000000"/>
        </w:rPr>
        <w:t>bathos</w:t>
      </w:r>
      <w:r w:rsidR="00F9220A">
        <w:rPr>
          <w:rFonts w:ascii="Garamond" w:eastAsia="Arial Unicode MS" w:hAnsi="Garamond" w:cs="Helvetica"/>
          <w:color w:val="000000" w:themeColor="text1"/>
          <w:sz w:val="22"/>
          <w:szCs w:val="22"/>
          <w:u w:color="000000"/>
        </w:rPr>
        <w:t xml:space="preserve">. </w:t>
      </w:r>
    </w:p>
    <w:p w14:paraId="390AE15D" w14:textId="663B2E1D" w:rsidR="00110DFB" w:rsidRDefault="00EE3FD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w:t>
      </w:r>
      <w:r w:rsidR="00E32607" w:rsidRPr="00E32607">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tapped</w:t>
      </w:r>
      <w:r w:rsidR="001114AB">
        <w:rPr>
          <w:rFonts w:ascii="Garamond" w:eastAsia="Arial Unicode MS" w:hAnsi="Garamond" w:cs="Helvetica"/>
          <w:color w:val="000000" w:themeColor="text1"/>
          <w:sz w:val="22"/>
          <w:szCs w:val="22"/>
          <w:u w:color="000000"/>
        </w:rPr>
        <w:t xml:space="preserve"> the photo</w:t>
      </w:r>
      <w:r w:rsidR="004C0F1B">
        <w:rPr>
          <w:rFonts w:ascii="Garamond" w:eastAsia="Arial Unicode MS" w:hAnsi="Garamond" w:cs="Helvetica"/>
          <w:color w:val="000000" w:themeColor="text1"/>
          <w:sz w:val="22"/>
          <w:szCs w:val="22"/>
          <w:u w:color="000000"/>
        </w:rPr>
        <w:t>graph</w:t>
      </w:r>
      <w:r w:rsidR="001114AB">
        <w:rPr>
          <w:rFonts w:ascii="Garamond" w:eastAsia="Arial Unicode MS" w:hAnsi="Garamond" w:cs="Helvetica"/>
          <w:color w:val="000000" w:themeColor="text1"/>
          <w:sz w:val="22"/>
          <w:szCs w:val="22"/>
          <w:u w:color="000000"/>
        </w:rPr>
        <w:t xml:space="preserve"> of Corbyn </w:t>
      </w:r>
      <w:r w:rsidR="00CC6758">
        <w:rPr>
          <w:rFonts w:ascii="Garamond" w:eastAsia="Arial Unicode MS" w:hAnsi="Garamond" w:cs="Helvetica"/>
          <w:color w:val="000000" w:themeColor="text1"/>
          <w:sz w:val="22"/>
          <w:szCs w:val="22"/>
          <w:u w:color="000000"/>
        </w:rPr>
        <w:t>and</w:t>
      </w:r>
      <w:r w:rsidR="00E32607">
        <w:rPr>
          <w:rFonts w:ascii="Garamond" w:eastAsia="Arial Unicode MS" w:hAnsi="Garamond" w:cs="Helvetica"/>
          <w:color w:val="000000" w:themeColor="text1"/>
          <w:sz w:val="22"/>
          <w:szCs w:val="22"/>
          <w:u w:color="000000"/>
        </w:rPr>
        <w:t xml:space="preserve"> in a </w:t>
      </w:r>
      <w:proofErr w:type="spellStart"/>
      <w:r w:rsidR="00E32607">
        <w:rPr>
          <w:rFonts w:ascii="Garamond" w:eastAsia="Arial Unicode MS" w:hAnsi="Garamond" w:cs="Helvetica"/>
          <w:color w:val="000000" w:themeColor="text1"/>
          <w:sz w:val="22"/>
          <w:szCs w:val="22"/>
          <w:u w:color="000000"/>
        </w:rPr>
        <w:t>gangy</w:t>
      </w:r>
      <w:proofErr w:type="spellEnd"/>
      <w:r w:rsidR="00E32607">
        <w:rPr>
          <w:rFonts w:ascii="Garamond" w:eastAsia="Arial Unicode MS" w:hAnsi="Garamond" w:cs="Helvetica"/>
          <w:color w:val="000000" w:themeColor="text1"/>
          <w:sz w:val="22"/>
          <w:szCs w:val="22"/>
          <w:u w:color="000000"/>
        </w:rPr>
        <w:t xml:space="preserve"> London accent</w:t>
      </w:r>
      <w:r w:rsidR="00CC6758">
        <w:rPr>
          <w:rFonts w:ascii="Garamond" w:eastAsia="Arial Unicode MS" w:hAnsi="Garamond" w:cs="Helvetica"/>
          <w:color w:val="000000" w:themeColor="text1"/>
          <w:sz w:val="22"/>
          <w:szCs w:val="22"/>
          <w:u w:color="000000"/>
        </w:rPr>
        <w:t xml:space="preserve"> said</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‘Man’s got skills</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 xml:space="preserve">Brings the </w:t>
      </w:r>
      <w:r w:rsidR="00677484" w:rsidRPr="00677484">
        <w:rPr>
          <w:rFonts w:ascii="Garamond" w:eastAsia="Arial Unicode MS" w:hAnsi="Garamond" w:cs="Helvetica"/>
          <w:i/>
          <w:iCs/>
          <w:color w:val="000000" w:themeColor="text1"/>
          <w:sz w:val="22"/>
          <w:szCs w:val="22"/>
          <w:u w:color="000000"/>
        </w:rPr>
        <w:t>situation</w:t>
      </w:r>
      <w:r w:rsidR="00677484">
        <w:rPr>
          <w:rFonts w:ascii="Garamond" w:eastAsia="Arial Unicode MS" w:hAnsi="Garamond" w:cs="Helvetica"/>
          <w:color w:val="000000" w:themeColor="text1"/>
          <w:sz w:val="22"/>
          <w:szCs w:val="22"/>
          <w:u w:color="000000"/>
        </w:rPr>
        <w:t>.’</w:t>
      </w:r>
    </w:p>
    <w:p w14:paraId="483BACB3" w14:textId="144B328F" w:rsidR="00677484"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677484">
        <w:rPr>
          <w:rFonts w:ascii="Garamond" w:eastAsia="Arial Unicode MS" w:hAnsi="Garamond" w:cs="Helvetica"/>
          <w:color w:val="000000" w:themeColor="text1"/>
          <w:sz w:val="22"/>
          <w:szCs w:val="22"/>
          <w:u w:color="000000"/>
        </w:rPr>
        <w:t xml:space="preserve"> started laughing </w:t>
      </w:r>
      <w:r w:rsidR="009E7F8B">
        <w:rPr>
          <w:rFonts w:ascii="Garamond" w:eastAsia="Arial Unicode MS" w:hAnsi="Garamond" w:cs="Helvetica"/>
          <w:color w:val="000000" w:themeColor="text1"/>
          <w:sz w:val="22"/>
          <w:szCs w:val="22"/>
          <w:u w:color="000000"/>
        </w:rPr>
        <w:t xml:space="preserve">again, this time </w:t>
      </w:r>
      <w:r w:rsidR="00677484">
        <w:rPr>
          <w:rFonts w:ascii="Garamond" w:eastAsia="Arial Unicode MS" w:hAnsi="Garamond" w:cs="Helvetica"/>
          <w:color w:val="000000" w:themeColor="text1"/>
          <w:sz w:val="22"/>
          <w:szCs w:val="22"/>
          <w:u w:color="000000"/>
        </w:rPr>
        <w:t xml:space="preserve">in a </w:t>
      </w:r>
      <w:r w:rsidR="009E7F8B">
        <w:rPr>
          <w:rFonts w:ascii="Garamond" w:eastAsia="Arial Unicode MS" w:hAnsi="Garamond" w:cs="Helvetica"/>
          <w:color w:val="000000" w:themeColor="text1"/>
          <w:sz w:val="22"/>
          <w:szCs w:val="22"/>
          <w:u w:color="000000"/>
        </w:rPr>
        <w:t xml:space="preserve">more </w:t>
      </w:r>
      <w:r w:rsidR="00677484">
        <w:rPr>
          <w:rFonts w:ascii="Garamond" w:eastAsia="Arial Unicode MS" w:hAnsi="Garamond" w:cs="Helvetica"/>
          <w:color w:val="000000" w:themeColor="text1"/>
          <w:sz w:val="22"/>
          <w:szCs w:val="22"/>
          <w:u w:color="000000"/>
        </w:rPr>
        <w:t>mature</w:t>
      </w:r>
      <w:r w:rsidR="00FF0FBD">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way</w:t>
      </w:r>
      <w:r w:rsidR="00883B5D">
        <w:rPr>
          <w:rFonts w:ascii="Garamond" w:eastAsia="Arial Unicode MS" w:hAnsi="Garamond" w:cs="Helvetica"/>
          <w:color w:val="000000" w:themeColor="text1"/>
          <w:sz w:val="22"/>
          <w:szCs w:val="22"/>
          <w:u w:color="000000"/>
        </w:rPr>
        <w:t xml:space="preserve"> suggesting </w:t>
      </w:r>
      <w:r w:rsidR="00677484">
        <w:rPr>
          <w:rFonts w:ascii="Garamond" w:eastAsia="Arial Unicode MS" w:hAnsi="Garamond" w:cs="Helvetica"/>
          <w:color w:val="000000" w:themeColor="text1"/>
          <w:sz w:val="22"/>
          <w:szCs w:val="22"/>
          <w:u w:color="000000"/>
        </w:rPr>
        <w:t xml:space="preserve">he was in on a joke </w:t>
      </w:r>
      <w:r w:rsidR="00677484" w:rsidRPr="00677484">
        <w:rPr>
          <w:rFonts w:ascii="Garamond" w:eastAsia="Arial Unicode MS" w:hAnsi="Garamond" w:cs="Helvetica"/>
          <w:color w:val="000000" w:themeColor="text1"/>
          <w:sz w:val="22"/>
          <w:szCs w:val="22"/>
          <w:u w:color="000000"/>
        </w:rPr>
        <w:t xml:space="preserve">and </w:t>
      </w:r>
      <w:r w:rsidR="00677484">
        <w:rPr>
          <w:rFonts w:ascii="Garamond" w:eastAsia="Arial Unicode MS" w:hAnsi="Garamond" w:cs="Helvetica"/>
          <w:color w:val="000000" w:themeColor="text1"/>
          <w:sz w:val="22"/>
          <w:szCs w:val="22"/>
          <w:u w:color="000000"/>
        </w:rPr>
        <w:t>I</w:t>
      </w:r>
      <w:r w:rsidR="00677484" w:rsidRPr="00677484">
        <w:rPr>
          <w:rFonts w:ascii="Garamond" w:eastAsia="Arial Unicode MS" w:hAnsi="Garamond" w:cs="Helvetica"/>
          <w:color w:val="000000" w:themeColor="text1"/>
          <w:sz w:val="22"/>
          <w:szCs w:val="22"/>
          <w:u w:color="000000"/>
        </w:rPr>
        <w:t xml:space="preserve"> wasn’t, even though to me it felt the other way around.</w:t>
      </w:r>
      <w:r w:rsidR="00677484">
        <w:rPr>
          <w:rFonts w:ascii="Garamond" w:eastAsia="Arial Unicode MS" w:hAnsi="Garamond" w:cs="Helvetica"/>
          <w:color w:val="000000" w:themeColor="text1"/>
          <w:sz w:val="22"/>
          <w:szCs w:val="22"/>
          <w:u w:color="000000"/>
        </w:rPr>
        <w:t xml:space="preserve"> </w:t>
      </w:r>
    </w:p>
    <w:p w14:paraId="550CDCE6" w14:textId="4192E98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‘What’s with the shirt?’ I </w:t>
      </w:r>
      <w:r w:rsidR="008564C7">
        <w:rPr>
          <w:rFonts w:ascii="Garamond" w:eastAsia="Arial Unicode MS" w:hAnsi="Garamond" w:cs="Helvetica"/>
          <w:color w:val="000000" w:themeColor="text1"/>
          <w:sz w:val="22"/>
          <w:szCs w:val="22"/>
          <w:u w:color="000000"/>
        </w:rPr>
        <w:t>asked</w:t>
      </w:r>
      <w:r w:rsidR="00677484">
        <w:rPr>
          <w:rFonts w:ascii="Garamond" w:eastAsia="Arial Unicode MS" w:hAnsi="Garamond" w:cs="Helvetica"/>
          <w:color w:val="000000" w:themeColor="text1"/>
          <w:sz w:val="22"/>
          <w:szCs w:val="22"/>
          <w:u w:color="000000"/>
        </w:rPr>
        <w:t xml:space="preserve">, annoyed with his </w:t>
      </w:r>
      <w:r w:rsidR="000377DF">
        <w:rPr>
          <w:rFonts w:ascii="Garamond" w:eastAsia="Arial Unicode MS" w:hAnsi="Garamond" w:cs="Helvetica"/>
          <w:color w:val="000000" w:themeColor="text1"/>
          <w:sz w:val="22"/>
          <w:szCs w:val="22"/>
          <w:u w:color="000000"/>
        </w:rPr>
        <w:t xml:space="preserve">unfathomable </w:t>
      </w:r>
      <w:r w:rsidR="000800FD">
        <w:rPr>
          <w:rFonts w:ascii="Garamond" w:eastAsia="Arial Unicode MS" w:hAnsi="Garamond" w:cs="Helvetica"/>
          <w:color w:val="000000" w:themeColor="text1"/>
          <w:sz w:val="22"/>
          <w:szCs w:val="22"/>
          <w:u w:color="000000"/>
        </w:rPr>
        <w:t>oscillations of</w:t>
      </w:r>
      <w:r w:rsidR="000377DF">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attitude</w:t>
      </w:r>
      <w:r w:rsidR="000377DF">
        <w:rPr>
          <w:rFonts w:ascii="Garamond" w:eastAsia="Arial Unicode MS" w:hAnsi="Garamond" w:cs="Helvetica"/>
          <w:color w:val="000000" w:themeColor="text1"/>
          <w:sz w:val="22"/>
          <w:szCs w:val="22"/>
          <w:u w:color="000000"/>
        </w:rPr>
        <w:t>.</w:t>
      </w:r>
    </w:p>
    <w:p w14:paraId="457ECB8F" w14:textId="1D7C4077" w:rsidR="00730E3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dart</w:t>
      </w:r>
      <w:r w:rsidR="00CC4CE2" w:rsidRPr="00AF2203">
        <w:rPr>
          <w:rFonts w:ascii="Garamond" w:eastAsia="Arial Unicode MS" w:hAnsi="Garamond" w:cs="Helvetica"/>
          <w:color w:val="000000" w:themeColor="text1"/>
          <w:sz w:val="22"/>
          <w:szCs w:val="22"/>
          <w:u w:color="000000"/>
        </w:rPr>
        <w:t xml:space="preserve">ed </w:t>
      </w:r>
      <w:r w:rsidRPr="00AF2203">
        <w:rPr>
          <w:rFonts w:ascii="Garamond" w:eastAsia="Arial Unicode MS" w:hAnsi="Garamond" w:cs="Helvetica"/>
          <w:color w:val="000000" w:themeColor="text1"/>
          <w:sz w:val="22"/>
          <w:szCs w:val="22"/>
          <w:u w:color="000000"/>
        </w:rPr>
        <w:t xml:space="preserve">a glance to </w:t>
      </w:r>
      <w:r w:rsidR="00172068" w:rsidRPr="00AF2203">
        <w:rPr>
          <w:rFonts w:ascii="Garamond" w:eastAsia="Arial Unicode MS" w:hAnsi="Garamond" w:cs="Helvetica"/>
          <w:color w:val="000000" w:themeColor="text1"/>
          <w:sz w:val="22"/>
          <w:szCs w:val="22"/>
          <w:u w:color="000000"/>
        </w:rPr>
        <w:t>the bulging pockets on my</w:t>
      </w:r>
      <w:r w:rsidR="00EE3FD5">
        <w:rPr>
          <w:rFonts w:ascii="Garamond" w:eastAsia="Arial Unicode MS" w:hAnsi="Garamond" w:cs="Helvetica"/>
          <w:color w:val="000000" w:themeColor="text1"/>
          <w:sz w:val="22"/>
          <w:szCs w:val="22"/>
          <w:u w:color="000000"/>
        </w:rPr>
        <w:t xml:space="preserve"> beige</w:t>
      </w:r>
      <w:r w:rsidR="00172068" w:rsidRPr="00AF2203">
        <w:rPr>
          <w:rFonts w:ascii="Garamond" w:eastAsia="Arial Unicode MS" w:hAnsi="Garamond" w:cs="Helvetica"/>
          <w:color w:val="000000" w:themeColor="text1"/>
          <w:sz w:val="22"/>
          <w:szCs w:val="22"/>
          <w:u w:color="000000"/>
        </w:rPr>
        <w:t xml:space="preserve"> shorts</w:t>
      </w:r>
      <w:r w:rsidR="00CC4CE2" w:rsidRPr="00AF2203">
        <w:rPr>
          <w:rFonts w:ascii="Garamond" w:eastAsia="Arial Unicode MS" w:hAnsi="Garamond" w:cs="Helvetica"/>
          <w:color w:val="000000" w:themeColor="text1"/>
          <w:sz w:val="22"/>
          <w:szCs w:val="22"/>
          <w:u w:color="000000"/>
        </w:rPr>
        <w:t xml:space="preserve"> and said, </w:t>
      </w:r>
      <w:r w:rsidRPr="00AF2203">
        <w:rPr>
          <w:rFonts w:ascii="Garamond" w:eastAsia="Arial Unicode MS" w:hAnsi="Garamond" w:cs="Helvetica"/>
          <w:color w:val="000000" w:themeColor="text1"/>
          <w:sz w:val="22"/>
          <w:szCs w:val="22"/>
          <w:u w:color="000000"/>
        </w:rPr>
        <w:t>‘</w:t>
      </w:r>
      <w:r w:rsidR="00533964">
        <w:rPr>
          <w:rFonts w:ascii="Garamond" w:eastAsia="Arial Unicode MS" w:hAnsi="Garamond" w:cs="Helvetica"/>
          <w:color w:val="000000" w:themeColor="text1"/>
          <w:sz w:val="22"/>
          <w:szCs w:val="22"/>
          <w:u w:color="000000"/>
        </w:rPr>
        <w:t>S</w:t>
      </w:r>
      <w:r w:rsidR="00F66DF9">
        <w:rPr>
          <w:rFonts w:ascii="Garamond" w:eastAsia="Arial Unicode MS" w:hAnsi="Garamond" w:cs="Helvetica"/>
          <w:color w:val="000000" w:themeColor="text1"/>
          <w:sz w:val="22"/>
          <w:szCs w:val="22"/>
          <w:u w:color="000000"/>
        </w:rPr>
        <w:t>tyling it out</w:t>
      </w:r>
      <w:r w:rsidR="0028097E">
        <w:rPr>
          <w:rFonts w:ascii="Garamond" w:eastAsia="Arial Unicode MS" w:hAnsi="Garamond" w:cs="Helvetica"/>
          <w:color w:val="000000" w:themeColor="text1"/>
          <w:sz w:val="22"/>
          <w:szCs w:val="22"/>
          <w:u w:color="000000"/>
        </w:rPr>
        <w:t>. Li</w:t>
      </w:r>
      <w:r w:rsidR="00B3563A">
        <w:rPr>
          <w:rFonts w:ascii="Garamond" w:eastAsia="Arial Unicode MS" w:hAnsi="Garamond" w:cs="Helvetica"/>
          <w:color w:val="000000" w:themeColor="text1"/>
          <w:sz w:val="22"/>
          <w:szCs w:val="22"/>
          <w:u w:color="000000"/>
        </w:rPr>
        <w:t>ke you</w:t>
      </w:r>
      <w:r w:rsidR="0083325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3563A">
        <w:rPr>
          <w:rFonts w:ascii="Garamond" w:eastAsia="Arial Unicode MS" w:hAnsi="Garamond" w:cs="Helvetica"/>
          <w:color w:val="000000" w:themeColor="text1"/>
          <w:sz w:val="22"/>
          <w:szCs w:val="22"/>
          <w:u w:color="000000"/>
        </w:rPr>
        <w:t>(I</w:t>
      </w:r>
      <w:r w:rsidR="0028097E">
        <w:rPr>
          <w:rFonts w:ascii="Garamond" w:eastAsia="Arial Unicode MS" w:hAnsi="Garamond" w:cs="Helvetica"/>
          <w:color w:val="000000" w:themeColor="text1"/>
          <w:sz w:val="22"/>
          <w:szCs w:val="22"/>
          <w:u w:color="000000"/>
        </w:rPr>
        <w:t xml:space="preserve">’m not sure what “styling it out” means, but </w:t>
      </w:r>
      <w:r w:rsidR="00B3563A">
        <w:rPr>
          <w:rFonts w:ascii="Garamond" w:eastAsia="Arial Unicode MS" w:hAnsi="Garamond" w:cs="Helvetica"/>
          <w:color w:val="000000" w:themeColor="text1"/>
          <w:sz w:val="22"/>
          <w:szCs w:val="22"/>
          <w:u w:color="000000"/>
        </w:rPr>
        <w:t xml:space="preserve">guess he </w:t>
      </w:r>
      <w:r w:rsidR="00A00BBA">
        <w:rPr>
          <w:rFonts w:ascii="Garamond" w:eastAsia="Arial Unicode MS" w:hAnsi="Garamond" w:cs="Helvetica"/>
          <w:color w:val="000000" w:themeColor="text1"/>
          <w:sz w:val="22"/>
          <w:szCs w:val="22"/>
          <w:u w:color="000000"/>
        </w:rPr>
        <w:t xml:space="preserve">was impressed with my </w:t>
      </w:r>
      <w:r w:rsidR="00F360AA">
        <w:rPr>
          <w:rFonts w:ascii="Garamond" w:eastAsia="Arial Unicode MS" w:hAnsi="Garamond" w:cs="Helvetica"/>
          <w:color w:val="000000" w:themeColor="text1"/>
          <w:sz w:val="22"/>
          <w:szCs w:val="22"/>
          <w:u w:color="000000"/>
        </w:rPr>
        <w:t xml:space="preserve">utilitarian </w:t>
      </w:r>
      <w:r w:rsidR="00CB2BBC">
        <w:rPr>
          <w:rFonts w:ascii="Garamond" w:eastAsia="Arial Unicode MS" w:hAnsi="Garamond" w:cs="Helvetica"/>
          <w:color w:val="000000" w:themeColor="text1"/>
          <w:sz w:val="22"/>
          <w:szCs w:val="22"/>
          <w:u w:color="000000"/>
        </w:rPr>
        <w:t>apparel</w:t>
      </w:r>
      <w:r w:rsidR="00B3563A">
        <w:rPr>
          <w:rFonts w:ascii="Garamond" w:eastAsia="Arial Unicode MS" w:hAnsi="Garamond" w:cs="Helvetica"/>
          <w:color w:val="000000" w:themeColor="text1"/>
          <w:sz w:val="22"/>
          <w:szCs w:val="22"/>
          <w:u w:color="000000"/>
        </w:rPr>
        <w:t>).</w:t>
      </w:r>
      <w:r w:rsidR="00730E31">
        <w:rPr>
          <w:rStyle w:val="FootnoteReference"/>
          <w:rFonts w:ascii="Garamond" w:eastAsia="Arial Unicode MS" w:hAnsi="Garamond" w:cs="Helvetica"/>
          <w:color w:val="000000" w:themeColor="text1"/>
          <w:sz w:val="22"/>
          <w:szCs w:val="22"/>
          <w:u w:color="000000"/>
        </w:rPr>
        <w:footnoteReference w:id="62"/>
      </w:r>
    </w:p>
    <w:p w14:paraId="698353DF" w14:textId="4DD0C27D" w:rsidR="00606EA9" w:rsidRDefault="00ED6E0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w</w:t>
      </w:r>
      <w:r w:rsidR="00606EA9" w:rsidRPr="00AF2203">
        <w:rPr>
          <w:rFonts w:ascii="Garamond" w:eastAsia="Arial Unicode MS" w:hAnsi="Garamond" w:cs="Helvetica"/>
          <w:color w:val="000000" w:themeColor="text1"/>
          <w:sz w:val="22"/>
          <w:szCs w:val="22"/>
          <w:u w:color="000000"/>
        </w:rPr>
        <w:t>ith a crazy-</w:t>
      </w:r>
      <w:r w:rsidR="001D250F">
        <w:rPr>
          <w:rFonts w:ascii="Garamond" w:eastAsia="Arial Unicode MS" w:hAnsi="Garamond" w:cs="Helvetica"/>
          <w:color w:val="000000" w:themeColor="text1"/>
          <w:sz w:val="22"/>
          <w:szCs w:val="22"/>
          <w:u w:color="000000"/>
        </w:rPr>
        <w:t>faced</w:t>
      </w:r>
      <w:r w:rsidR="00606EA9" w:rsidRPr="00AF2203">
        <w:rPr>
          <w:rFonts w:ascii="Garamond" w:eastAsia="Arial Unicode MS" w:hAnsi="Garamond" w:cs="Helvetica"/>
          <w:color w:val="000000" w:themeColor="text1"/>
          <w:sz w:val="22"/>
          <w:szCs w:val="22"/>
          <w:u w:color="000000"/>
        </w:rPr>
        <w:t xml:space="preserve"> grin </w:t>
      </w:r>
      <w:r w:rsidR="000624D0">
        <w:rPr>
          <w:rFonts w:ascii="Garamond" w:eastAsia="Arial Unicode MS" w:hAnsi="Garamond" w:cs="Helvetica"/>
          <w:color w:val="000000" w:themeColor="text1"/>
          <w:sz w:val="22"/>
          <w:szCs w:val="22"/>
          <w:u w:color="000000"/>
        </w:rPr>
        <w:t>Tarquin</w:t>
      </w:r>
      <w:r w:rsidR="00606EA9" w:rsidRPr="00AF2203">
        <w:rPr>
          <w:rFonts w:ascii="Garamond" w:eastAsia="Arial Unicode MS" w:hAnsi="Garamond" w:cs="Helvetica"/>
          <w:color w:val="000000" w:themeColor="text1"/>
          <w:sz w:val="22"/>
          <w:szCs w:val="22"/>
          <w:u w:color="000000"/>
        </w:rPr>
        <w:t xml:space="preserve"> lifted his feet and clopped together his ironic clash of ironic socks and ironic sandals. </w:t>
      </w:r>
    </w:p>
    <w:p w14:paraId="35E6F8C0"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E357690" w14:textId="65B60D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My sense of a generational archetype crystalized</w:t>
      </w:r>
      <w:r w:rsidR="001601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the night progressed</w:t>
      </w:r>
      <w:r w:rsidR="00FF0FB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would hesitate to call this a matter of </w:t>
      </w:r>
      <w:r w:rsidRPr="00AF2203">
        <w:rPr>
          <w:rFonts w:ascii="Garamond" w:eastAsia="Arial Unicode MS" w:hAnsi="Garamond" w:cs="Helvetica"/>
          <w:i/>
          <w:color w:val="000000" w:themeColor="text1"/>
          <w:sz w:val="22"/>
          <w:szCs w:val="22"/>
          <w:u w:color="000000"/>
        </w:rPr>
        <w:t>Millennials</w:t>
      </w:r>
      <w:r w:rsidRPr="00AF2203">
        <w:rPr>
          <w:rFonts w:ascii="Garamond" w:eastAsia="Arial Unicode MS" w:hAnsi="Garamond" w:cs="Helvetica"/>
          <w:iCs/>
          <w:color w:val="000000" w:themeColor="text1"/>
          <w:sz w:val="22"/>
          <w:szCs w:val="22"/>
          <w:u w:color="000000"/>
        </w:rPr>
        <w:t xml:space="preserve">, a lazy title that lacks any real jurisdiction and presumes people are </w:t>
      </w:r>
      <w:r w:rsidRPr="00AF2203">
        <w:rPr>
          <w:rFonts w:ascii="Garamond" w:eastAsia="Arial Unicode MS" w:hAnsi="Garamond" w:cs="Helvetica"/>
          <w:i/>
          <w:color w:val="000000" w:themeColor="text1"/>
          <w:sz w:val="22"/>
          <w:szCs w:val="22"/>
          <w:u w:color="000000"/>
        </w:rPr>
        <w:t>types</w:t>
      </w:r>
      <w:r w:rsidRPr="00AF2203">
        <w:rPr>
          <w:rFonts w:ascii="Garamond" w:eastAsia="Arial Unicode MS" w:hAnsi="Garamond" w:cs="Helvetica"/>
          <w:iCs/>
          <w:color w:val="000000" w:themeColor="text1"/>
          <w:sz w:val="22"/>
          <w:szCs w:val="22"/>
          <w:u w:color="000000"/>
        </w:rPr>
        <w:t xml:space="preserve"> rather than </w:t>
      </w:r>
      <w:r w:rsidRPr="00AF2203">
        <w:rPr>
          <w:rFonts w:ascii="Garamond" w:eastAsia="Arial Unicode MS" w:hAnsi="Garamond" w:cs="Helvetica"/>
          <w:i/>
          <w:color w:val="000000" w:themeColor="text1"/>
          <w:sz w:val="22"/>
          <w:szCs w:val="22"/>
          <w:u w:color="000000"/>
        </w:rPr>
        <w:t>individuals</w:t>
      </w:r>
      <w:r w:rsidR="00444BEC">
        <w:rPr>
          <w:rFonts w:ascii="Garamond" w:eastAsia="Arial Unicode MS" w:hAnsi="Garamond" w:cs="Helvetica"/>
          <w:iCs/>
          <w:color w:val="000000" w:themeColor="text1"/>
          <w:sz w:val="22"/>
          <w:szCs w:val="22"/>
          <w:u w:color="000000"/>
        </w:rPr>
        <w:t xml:space="preserve"> (besides which, it takes time to meaningfully distil the </w:t>
      </w:r>
      <w:r w:rsidR="00444BEC" w:rsidRPr="00444BEC">
        <w:rPr>
          <w:rFonts w:ascii="Garamond" w:eastAsia="Arial Unicode MS" w:hAnsi="Garamond" w:cs="Helvetica"/>
          <w:i/>
          <w:color w:val="000000" w:themeColor="text1"/>
          <w:sz w:val="22"/>
          <w:szCs w:val="22"/>
          <w:u w:color="000000"/>
        </w:rPr>
        <w:t>spirit of the age</w:t>
      </w:r>
      <w:r w:rsidR="00192F7B">
        <w:rPr>
          <w:rFonts w:ascii="Garamond" w:eastAsia="Arial Unicode MS" w:hAnsi="Garamond" w:cs="Helvetica"/>
          <w:iCs/>
          <w:color w:val="000000" w:themeColor="text1"/>
          <w:sz w:val="22"/>
          <w:szCs w:val="22"/>
          <w:u w:color="000000"/>
        </w:rPr>
        <w:t>, especially in these days of the eternal present with the slow cancellation of the future</w:t>
      </w:r>
      <w:r w:rsidR="00444BEC">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D1B07" w:rsidRPr="00AF2203">
        <w:rPr>
          <w:rFonts w:ascii="Garamond" w:eastAsia="Arial Unicode MS" w:hAnsi="Garamond" w:cs="Helvetica"/>
          <w:color w:val="000000" w:themeColor="text1"/>
          <w:sz w:val="22"/>
          <w:szCs w:val="22"/>
          <w:u w:color="000000"/>
        </w:rPr>
        <w:t>No</w:t>
      </w:r>
      <w:r w:rsidR="00B21785">
        <w:rPr>
          <w:rFonts w:ascii="Garamond" w:eastAsia="Arial Unicode MS" w:hAnsi="Garamond" w:cs="Helvetica"/>
          <w:color w:val="000000" w:themeColor="text1"/>
          <w:sz w:val="22"/>
          <w:szCs w:val="22"/>
          <w:u w:color="000000"/>
        </w:rPr>
        <w:t>n</w:t>
      </w:r>
      <w:r w:rsidR="008D1B07" w:rsidRPr="00AF2203">
        <w:rPr>
          <w:rFonts w:ascii="Garamond" w:eastAsia="Arial Unicode MS" w:hAnsi="Garamond" w:cs="Helvetica"/>
          <w:color w:val="000000" w:themeColor="text1"/>
          <w:sz w:val="22"/>
          <w:szCs w:val="22"/>
          <w:u w:color="000000"/>
        </w:rPr>
        <w:t xml:space="preserve">-the-less, </w:t>
      </w:r>
      <w:r w:rsidRPr="00AF2203">
        <w:rPr>
          <w:rFonts w:ascii="Garamond" w:eastAsia="Arial Unicode MS" w:hAnsi="Garamond" w:cs="Helvetica"/>
          <w:color w:val="000000" w:themeColor="text1"/>
          <w:sz w:val="22"/>
          <w:szCs w:val="22"/>
          <w:u w:color="000000"/>
        </w:rPr>
        <w:t xml:space="preserve">Tarquin seemed steeped in a </w:t>
      </w:r>
      <w:r w:rsidR="008D1B07" w:rsidRPr="00AF2203">
        <w:rPr>
          <w:rFonts w:ascii="Garamond" w:eastAsia="Arial Unicode MS" w:hAnsi="Garamond" w:cs="Helvetica"/>
          <w:color w:val="000000" w:themeColor="text1"/>
          <w:sz w:val="22"/>
          <w:szCs w:val="22"/>
          <w:u w:color="000000"/>
        </w:rPr>
        <w:t xml:space="preserve">familiar </w:t>
      </w:r>
      <w:r w:rsidRPr="00AF2203">
        <w:rPr>
          <w:rFonts w:ascii="Garamond" w:eastAsia="Arial Unicode MS" w:hAnsi="Garamond" w:cs="Helvetica"/>
          <w:color w:val="000000" w:themeColor="text1"/>
          <w:sz w:val="22"/>
          <w:szCs w:val="22"/>
          <w:u w:color="000000"/>
        </w:rPr>
        <w:t>piety</w:t>
      </w:r>
      <w:r w:rsidR="00B21785">
        <w:rPr>
          <w:rFonts w:ascii="Garamond" w:eastAsia="Arial Unicode MS" w:hAnsi="Garamond" w:cs="Helvetica"/>
          <w:color w:val="000000" w:themeColor="text1"/>
          <w:sz w:val="22"/>
          <w:szCs w:val="22"/>
          <w:u w:color="000000"/>
        </w:rPr>
        <w:t xml:space="preserve">, a variety </w:t>
      </w:r>
      <w:r w:rsidR="00B21785" w:rsidRPr="00B21785">
        <w:rPr>
          <w:rFonts w:ascii="Garamond" w:eastAsia="Arial Unicode MS" w:hAnsi="Garamond" w:cs="Helvetica"/>
          <w:color w:val="000000" w:themeColor="text1"/>
          <w:sz w:val="22"/>
          <w:szCs w:val="22"/>
          <w:u w:color="000000"/>
        </w:rPr>
        <w:t>tender</w:t>
      </w:r>
      <w:r w:rsidR="00B2178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in William James</w:t>
      </w:r>
      <w:r w:rsidR="00B21785">
        <w:rPr>
          <w:rFonts w:ascii="Garamond" w:eastAsia="Arial Unicode MS" w:hAnsi="Garamond" w:cs="Helvetica"/>
          <w:color w:val="000000" w:themeColor="text1"/>
          <w:sz w:val="22"/>
          <w:szCs w:val="22"/>
          <w:u w:color="000000"/>
        </w:rPr>
        <w:t>’</w:t>
      </w:r>
      <w:r w:rsidR="0085119A">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sense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contrasting with </w:t>
      </w:r>
      <w:r w:rsidR="0003660B">
        <w:rPr>
          <w:rFonts w:ascii="Garamond" w:eastAsia="Arial Unicode MS" w:hAnsi="Garamond" w:cs="Helvetica"/>
          <w:color w:val="000000" w:themeColor="text1"/>
          <w:sz w:val="22"/>
          <w:szCs w:val="22"/>
          <w:u w:color="000000"/>
        </w:rPr>
        <w:t>my</w:t>
      </w:r>
      <w:r w:rsidRPr="00AF2203">
        <w:rPr>
          <w:rFonts w:ascii="Garamond" w:eastAsia="Arial Unicode MS" w:hAnsi="Garamond" w:cs="Helvetica"/>
          <w:color w:val="000000" w:themeColor="text1"/>
          <w:sz w:val="22"/>
          <w:szCs w:val="22"/>
          <w:u w:color="000000"/>
        </w:rPr>
        <w:t xml:space="preserve"> gristle.</w:t>
      </w:r>
      <w:r w:rsidRPr="00AF2203">
        <w:rPr>
          <w:rFonts w:ascii="Garamond" w:eastAsia="Arial Unicode MS" w:hAnsi="Garamond" w:cs="Helvetica"/>
          <w:color w:val="000000" w:themeColor="text1"/>
          <w:sz w:val="22"/>
          <w:szCs w:val="22"/>
          <w:u w:color="000000"/>
          <w:vertAlign w:val="superscript"/>
        </w:rPr>
        <w:footnoteReference w:id="63"/>
      </w:r>
      <w:r w:rsidRPr="00AF2203">
        <w:rPr>
          <w:rFonts w:ascii="Garamond" w:eastAsia="Arial Unicode MS" w:hAnsi="Garamond" w:cs="Helvetica"/>
          <w:color w:val="000000" w:themeColor="text1"/>
          <w:sz w:val="22"/>
          <w:szCs w:val="22"/>
          <w:u w:color="000000"/>
        </w:rPr>
        <w:t xml:space="preserve"> </w:t>
      </w:r>
    </w:p>
    <w:p w14:paraId="14126960" w14:textId="3D82DD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hindsight, I find it poignant that despite the difference in the texture of our minds and the process of their making, Tarquin and I had arrived at a similar progressive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humanistic </w:t>
      </w:r>
      <w:r w:rsidR="000825C8" w:rsidRPr="000825C8">
        <w:rPr>
          <w:rFonts w:ascii="Garamond" w:eastAsia="Arial Unicode MS" w:hAnsi="Garamond" w:cs="Helvetica"/>
          <w:color w:val="000000" w:themeColor="text1"/>
          <w:sz w:val="22"/>
          <w:szCs w:val="22"/>
          <w:u w:color="000000"/>
        </w:rPr>
        <w:t>world view</w:t>
      </w:r>
      <w:r w:rsidRPr="00AF2203">
        <w:rPr>
          <w:rFonts w:ascii="Garamond" w:eastAsia="Arial Unicode MS" w:hAnsi="Garamond" w:cs="Helvetica"/>
          <w:color w:val="000000" w:themeColor="text1"/>
          <w:sz w:val="22"/>
          <w:szCs w:val="22"/>
          <w:u w:color="000000"/>
        </w:rPr>
        <w:t>, a kind of convergent evolution as with the polyphyletic fraternity of bats and birds.</w:t>
      </w:r>
    </w:p>
    <w:p w14:paraId="35B64DE2" w14:textId="77777777" w:rsidR="0093113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possessed a natural doctorly instinct maintaining an effortless sense of presence. Medical professionals carry a social ease that, I assume, comes from being well</w:t>
      </w:r>
      <w:r w:rsidR="008A066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rested on solid moral laurels</w:t>
      </w:r>
      <w:r w:rsidR="0060418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As a teenager I </w:t>
      </w:r>
      <w:r w:rsidR="001C608D">
        <w:rPr>
          <w:rFonts w:ascii="Garamond" w:eastAsia="Arial Unicode MS" w:hAnsi="Garamond" w:cs="Helvetica"/>
          <w:color w:val="000000" w:themeColor="text1"/>
          <w:sz w:val="22"/>
          <w:szCs w:val="22"/>
          <w:u w:color="000000"/>
        </w:rPr>
        <w:t>spent</w:t>
      </w:r>
      <w:r w:rsidRPr="00AF2203">
        <w:rPr>
          <w:rFonts w:ascii="Garamond" w:eastAsia="Arial Unicode MS" w:hAnsi="Garamond" w:cs="Helvetica"/>
          <w:color w:val="000000" w:themeColor="text1"/>
          <w:sz w:val="22"/>
          <w:szCs w:val="22"/>
          <w:u w:color="000000"/>
        </w:rPr>
        <w:t xml:space="preserve"> a few weeks shadowing a pathologist </w:t>
      </w:r>
      <w:r w:rsidR="00DF1FDC">
        <w:rPr>
          <w:rFonts w:ascii="Garamond" w:eastAsia="Arial Unicode MS" w:hAnsi="Garamond" w:cs="Helvetica"/>
          <w:color w:val="000000" w:themeColor="text1"/>
          <w:sz w:val="22"/>
          <w:szCs w:val="22"/>
          <w:u w:color="000000"/>
        </w:rPr>
        <w:lastRenderedPageBreak/>
        <w:t xml:space="preserve">but soon </w:t>
      </w:r>
      <w:r w:rsidRPr="00AF2203">
        <w:rPr>
          <w:rFonts w:ascii="Garamond" w:eastAsia="Arial Unicode MS" w:hAnsi="Garamond" w:cs="Helvetica"/>
          <w:color w:val="000000" w:themeColor="text1"/>
          <w:sz w:val="22"/>
          <w:szCs w:val="22"/>
          <w:u w:color="000000"/>
        </w:rPr>
        <w:t>decided the commitment was beyond me. In Tarquin I glimpsed an aspect of my past self, my unarrived future.</w:t>
      </w:r>
      <w:r w:rsidR="00604180">
        <w:rPr>
          <w:rFonts w:ascii="Garamond" w:eastAsia="Arial Unicode MS" w:hAnsi="Garamond" w:cs="Helvetica"/>
          <w:color w:val="000000" w:themeColor="text1"/>
          <w:sz w:val="22"/>
          <w:szCs w:val="22"/>
          <w:u w:color="000000"/>
        </w:rPr>
        <w:t xml:space="preserve"> </w:t>
      </w:r>
    </w:p>
    <w:p w14:paraId="5AF18816" w14:textId="57A8DE92" w:rsidR="00931139" w:rsidRPr="00AE54A2" w:rsidRDefault="009311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We shall see Tarquin reappear as the protagonist in my vision, though enframed by my opinion of him from our short time together that evening</w:t>
      </w:r>
      <w:r w:rsidR="002734A5" w:rsidRPr="00AE54A2">
        <w:rPr>
          <w:rFonts w:ascii="Garamond" w:eastAsia="Arial Unicode MS" w:hAnsi="Garamond" w:cs="Helvetica"/>
          <w:color w:val="000000" w:themeColor="text1"/>
          <w:sz w:val="22"/>
          <w:szCs w:val="22"/>
          <w:u w:color="000000"/>
        </w:rPr>
        <w:t xml:space="preserve"> in Rarotonga</w:t>
      </w:r>
      <w:r w:rsidR="00883215" w:rsidRPr="00AE54A2">
        <w:rPr>
          <w:rFonts w:ascii="Garamond" w:eastAsia="Arial Unicode MS" w:hAnsi="Garamond" w:cs="Helvetica"/>
          <w:color w:val="000000" w:themeColor="text1"/>
          <w:sz w:val="22"/>
          <w:szCs w:val="22"/>
          <w:u w:color="000000"/>
        </w:rPr>
        <w:t xml:space="preserve">. And </w:t>
      </w:r>
      <w:r w:rsidRPr="00AE54A2">
        <w:rPr>
          <w:rFonts w:ascii="Garamond" w:eastAsia="Arial Unicode MS" w:hAnsi="Garamond" w:cs="Helvetica"/>
          <w:color w:val="000000" w:themeColor="text1"/>
          <w:sz w:val="22"/>
          <w:szCs w:val="22"/>
          <w:u w:color="000000"/>
        </w:rPr>
        <w:t xml:space="preserve">so </w:t>
      </w:r>
      <w:r w:rsidR="00883215" w:rsidRPr="00AE54A2">
        <w:rPr>
          <w:rFonts w:ascii="Garamond" w:eastAsia="Arial Unicode MS" w:hAnsi="Garamond" w:cs="Helvetica"/>
          <w:color w:val="000000" w:themeColor="text1"/>
          <w:sz w:val="22"/>
          <w:szCs w:val="22"/>
          <w:u w:color="000000"/>
        </w:rPr>
        <w:t xml:space="preserve">a short </w:t>
      </w:r>
      <w:r w:rsidR="00883215" w:rsidRPr="00AE54A2">
        <w:rPr>
          <w:rFonts w:ascii="Garamond" w:eastAsia="Arial Unicode MS" w:hAnsi="Garamond" w:cs="Helvetica"/>
          <w:i/>
          <w:iCs/>
          <w:color w:val="000000" w:themeColor="text1"/>
          <w:sz w:val="22"/>
          <w:szCs w:val="22"/>
          <w:u w:color="000000"/>
        </w:rPr>
        <w:t>post hoc</w:t>
      </w:r>
      <w:r w:rsidR="00883215" w:rsidRPr="00AE54A2">
        <w:rPr>
          <w:rFonts w:ascii="Garamond" w:eastAsia="Arial Unicode MS" w:hAnsi="Garamond" w:cs="Helvetica"/>
          <w:color w:val="000000" w:themeColor="text1"/>
          <w:sz w:val="22"/>
          <w:szCs w:val="22"/>
          <w:u w:color="000000"/>
        </w:rPr>
        <w:t xml:space="preserve"> analysis of the symbols and meanings </w:t>
      </w:r>
      <w:r w:rsidR="00064A0D">
        <w:rPr>
          <w:rFonts w:ascii="Garamond" w:eastAsia="Arial Unicode MS" w:hAnsi="Garamond" w:cs="Helvetica"/>
          <w:color w:val="000000" w:themeColor="text1"/>
          <w:sz w:val="22"/>
          <w:szCs w:val="22"/>
          <w:u w:color="000000"/>
        </w:rPr>
        <w:t>within</w:t>
      </w:r>
      <w:r w:rsidR="00E97975" w:rsidRPr="00AE54A2">
        <w:rPr>
          <w:rFonts w:ascii="Garamond" w:eastAsia="Arial Unicode MS" w:hAnsi="Garamond" w:cs="Helvetica"/>
          <w:color w:val="000000" w:themeColor="text1"/>
          <w:sz w:val="22"/>
          <w:szCs w:val="22"/>
          <w:u w:color="000000"/>
        </w:rPr>
        <w:t xml:space="preserve"> </w:t>
      </w:r>
      <w:r w:rsidR="00883215" w:rsidRPr="00AE54A2">
        <w:rPr>
          <w:rFonts w:ascii="Garamond" w:eastAsia="Arial Unicode MS" w:hAnsi="Garamond" w:cs="Helvetica"/>
          <w:color w:val="000000" w:themeColor="text1"/>
          <w:sz w:val="22"/>
          <w:szCs w:val="22"/>
          <w:u w:color="000000"/>
        </w:rPr>
        <w:t>Tarquin</w:t>
      </w:r>
      <w:r w:rsidR="00064A0D">
        <w:rPr>
          <w:rFonts w:ascii="Garamond" w:eastAsia="Arial Unicode MS" w:hAnsi="Garamond" w:cs="Helvetica"/>
          <w:color w:val="000000" w:themeColor="text1"/>
          <w:sz w:val="22"/>
          <w:szCs w:val="22"/>
          <w:u w:color="000000"/>
        </w:rPr>
        <w:t>’s character</w:t>
      </w:r>
      <w:r w:rsidR="00883215" w:rsidRPr="00AE54A2">
        <w:rPr>
          <w:rFonts w:ascii="Garamond" w:eastAsia="Arial Unicode MS" w:hAnsi="Garamond" w:cs="Helvetica"/>
          <w:color w:val="000000" w:themeColor="text1"/>
          <w:sz w:val="22"/>
          <w:szCs w:val="22"/>
          <w:u w:color="000000"/>
        </w:rPr>
        <w:t xml:space="preserve"> </w:t>
      </w:r>
      <w:r w:rsidR="00E97975" w:rsidRPr="00AE54A2">
        <w:rPr>
          <w:rFonts w:ascii="Garamond" w:eastAsia="Arial Unicode MS" w:hAnsi="Garamond" w:cs="Helvetica"/>
          <w:color w:val="000000" w:themeColor="text1"/>
          <w:sz w:val="22"/>
          <w:szCs w:val="22"/>
          <w:u w:color="000000"/>
        </w:rPr>
        <w:t xml:space="preserve">seem </w:t>
      </w:r>
      <w:r w:rsidR="00AE54A2">
        <w:rPr>
          <w:rFonts w:ascii="Garamond" w:eastAsia="Arial Unicode MS" w:hAnsi="Garamond" w:cs="Helvetica"/>
          <w:color w:val="000000" w:themeColor="text1"/>
          <w:sz w:val="22"/>
          <w:szCs w:val="22"/>
          <w:u w:color="000000"/>
        </w:rPr>
        <w:t>justified</w:t>
      </w:r>
      <w:r w:rsidR="00E97975" w:rsidRPr="00AE54A2">
        <w:rPr>
          <w:rFonts w:ascii="Garamond" w:eastAsia="Arial Unicode MS" w:hAnsi="Garamond" w:cs="Helvetica"/>
          <w:color w:val="000000" w:themeColor="text1"/>
          <w:sz w:val="22"/>
          <w:szCs w:val="22"/>
          <w:u w:color="000000"/>
        </w:rPr>
        <w:t>.</w:t>
      </w:r>
    </w:p>
    <w:p w14:paraId="5FDD720E" w14:textId="77777777" w:rsidR="00592D97" w:rsidRDefault="0088321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Tarquin’s </w:t>
      </w:r>
      <w:r w:rsidR="003B21F8" w:rsidRPr="00AE54A2">
        <w:rPr>
          <w:rFonts w:ascii="Garamond" w:eastAsia="Arial Unicode MS" w:hAnsi="Garamond" w:cs="Helvetica"/>
          <w:color w:val="000000" w:themeColor="text1"/>
          <w:sz w:val="22"/>
          <w:szCs w:val="22"/>
          <w:u w:color="000000"/>
        </w:rPr>
        <w:t>ironic but earnest outlook hinted at something beyond the post-modern deconstructive sneering irony I recognized in Radwan</w:t>
      </w:r>
      <w:r w:rsidRPr="00AE54A2">
        <w:rPr>
          <w:rFonts w:ascii="Garamond" w:eastAsia="Arial Unicode MS" w:hAnsi="Garamond" w:cs="Helvetica"/>
          <w:color w:val="000000" w:themeColor="text1"/>
          <w:sz w:val="22"/>
          <w:szCs w:val="22"/>
          <w:u w:color="000000"/>
        </w:rPr>
        <w:t>. It pointed</w:t>
      </w:r>
      <w:r w:rsidR="003B21F8" w:rsidRPr="00AE54A2">
        <w:rPr>
          <w:rFonts w:ascii="Garamond" w:eastAsia="Arial Unicode MS" w:hAnsi="Garamond" w:cs="Helvetica"/>
          <w:color w:val="000000" w:themeColor="text1"/>
          <w:sz w:val="22"/>
          <w:szCs w:val="22"/>
          <w:u w:color="000000"/>
        </w:rPr>
        <w:t xml:space="preserve"> towards a more classical energy, a heroic striving in a</w:t>
      </w:r>
      <w:r w:rsidR="00E97975" w:rsidRPr="00AE54A2">
        <w:rPr>
          <w:rFonts w:ascii="Garamond" w:eastAsia="Arial Unicode MS" w:hAnsi="Garamond" w:cs="Helvetica"/>
          <w:color w:val="000000" w:themeColor="text1"/>
          <w:sz w:val="22"/>
          <w:szCs w:val="22"/>
          <w:u w:color="000000"/>
        </w:rPr>
        <w:t>n</w:t>
      </w:r>
      <w:r w:rsidR="003B21F8" w:rsidRPr="00AE54A2">
        <w:rPr>
          <w:rFonts w:ascii="Garamond" w:eastAsia="Arial Unicode MS" w:hAnsi="Garamond" w:cs="Helvetica"/>
          <w:color w:val="000000" w:themeColor="text1"/>
          <w:sz w:val="22"/>
          <w:szCs w:val="22"/>
          <w:u w:color="000000"/>
        </w:rPr>
        <w:t xml:space="preserve"> air of </w:t>
      </w:r>
      <w:r w:rsidR="00E97975" w:rsidRPr="00AE54A2">
        <w:rPr>
          <w:rFonts w:ascii="Garamond" w:eastAsia="Arial Unicode MS" w:hAnsi="Garamond" w:cs="Helvetica"/>
          <w:color w:val="000000" w:themeColor="text1"/>
          <w:sz w:val="22"/>
          <w:szCs w:val="22"/>
          <w:u w:color="000000"/>
        </w:rPr>
        <w:t xml:space="preserve">graceful </w:t>
      </w:r>
      <w:r w:rsidR="003B21F8" w:rsidRPr="00AE54A2">
        <w:rPr>
          <w:rFonts w:ascii="Garamond" w:eastAsia="Arial Unicode MS" w:hAnsi="Garamond" w:cs="Helvetica"/>
          <w:color w:val="000000" w:themeColor="text1"/>
          <w:sz w:val="22"/>
          <w:szCs w:val="22"/>
          <w:u w:color="000000"/>
        </w:rPr>
        <w:t>non-relative morality</w:t>
      </w:r>
      <w:r w:rsidR="008555E0" w:rsidRPr="00AE54A2">
        <w:rPr>
          <w:rFonts w:ascii="Garamond" w:eastAsia="Arial Unicode MS" w:hAnsi="Garamond" w:cs="Helvetica"/>
          <w:color w:val="000000" w:themeColor="text1"/>
          <w:sz w:val="22"/>
          <w:szCs w:val="22"/>
          <w:u w:color="000000"/>
        </w:rPr>
        <w:t xml:space="preserve">. </w:t>
      </w:r>
    </w:p>
    <w:p w14:paraId="780A2C86" w14:textId="77777777" w:rsidR="00471E37" w:rsidRDefault="00471E3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F87E3AB" w14:textId="27B113CB" w:rsidR="003B21F8" w:rsidRDefault="00E9797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A </w:t>
      </w:r>
      <w:r w:rsidR="00D44A4A">
        <w:rPr>
          <w:rFonts w:ascii="Garamond" w:eastAsia="Arial Unicode MS" w:hAnsi="Garamond" w:cs="Helvetica"/>
          <w:color w:val="000000" w:themeColor="text1"/>
          <w:sz w:val="22"/>
          <w:szCs w:val="22"/>
          <w:u w:color="000000"/>
        </w:rPr>
        <w:t xml:space="preserve">worthy diversion: about one </w:t>
      </w:r>
      <w:r w:rsidRPr="00AE54A2">
        <w:rPr>
          <w:rFonts w:ascii="Garamond" w:eastAsia="Arial Unicode MS" w:hAnsi="Garamond" w:cs="Helvetica"/>
          <w:color w:val="000000" w:themeColor="text1"/>
          <w:sz w:val="22"/>
          <w:szCs w:val="22"/>
          <w:u w:color="000000"/>
        </w:rPr>
        <w:t>year</w:t>
      </w:r>
      <w:r w:rsidR="008555E0" w:rsidRPr="00AE54A2">
        <w:rPr>
          <w:rFonts w:ascii="Garamond" w:eastAsia="Arial Unicode MS" w:hAnsi="Garamond" w:cs="Helvetica"/>
          <w:color w:val="000000" w:themeColor="text1"/>
          <w:sz w:val="22"/>
          <w:szCs w:val="22"/>
          <w:u w:color="000000"/>
        </w:rPr>
        <w:t xml:space="preserve"> after </w:t>
      </w:r>
      <w:r w:rsidRPr="00AE54A2">
        <w:rPr>
          <w:rFonts w:ascii="Garamond" w:eastAsia="Arial Unicode MS" w:hAnsi="Garamond" w:cs="Helvetica"/>
          <w:color w:val="000000" w:themeColor="text1"/>
          <w:sz w:val="22"/>
          <w:szCs w:val="22"/>
          <w:u w:color="000000"/>
        </w:rPr>
        <w:t>my</w:t>
      </w:r>
      <w:r w:rsidR="008555E0" w:rsidRPr="00AE54A2">
        <w:rPr>
          <w:rFonts w:ascii="Garamond" w:eastAsia="Arial Unicode MS" w:hAnsi="Garamond" w:cs="Helvetica"/>
          <w:color w:val="000000" w:themeColor="text1"/>
          <w:sz w:val="22"/>
          <w:szCs w:val="22"/>
          <w:u w:color="000000"/>
        </w:rPr>
        <w:t xml:space="preserve"> vision </w:t>
      </w:r>
      <w:r w:rsidR="00D44A4A">
        <w:rPr>
          <w:rFonts w:ascii="Garamond" w:eastAsia="Arial Unicode MS" w:hAnsi="Garamond" w:cs="Helvetica"/>
          <w:color w:val="000000" w:themeColor="text1"/>
          <w:sz w:val="22"/>
          <w:szCs w:val="22"/>
          <w:u w:color="000000"/>
        </w:rPr>
        <w:t>whilst</w:t>
      </w:r>
      <w:r w:rsidRPr="00AE54A2">
        <w:rPr>
          <w:rFonts w:ascii="Garamond" w:eastAsia="Arial Unicode MS" w:hAnsi="Garamond" w:cs="Helvetica"/>
          <w:color w:val="000000" w:themeColor="text1"/>
          <w:sz w:val="22"/>
          <w:szCs w:val="22"/>
          <w:u w:color="000000"/>
        </w:rPr>
        <w:t xml:space="preserve"> </w:t>
      </w:r>
      <w:r w:rsidR="00D44A4A">
        <w:rPr>
          <w:rFonts w:ascii="Garamond" w:eastAsia="Arial Unicode MS" w:hAnsi="Garamond" w:cs="Helvetica"/>
          <w:color w:val="000000" w:themeColor="text1"/>
          <w:sz w:val="22"/>
          <w:szCs w:val="22"/>
          <w:u w:color="000000"/>
        </w:rPr>
        <w:t>hiking</w:t>
      </w:r>
      <w:r w:rsidRPr="00AE54A2">
        <w:rPr>
          <w:rFonts w:ascii="Garamond" w:eastAsia="Arial Unicode MS" w:hAnsi="Garamond" w:cs="Helvetica"/>
          <w:color w:val="000000" w:themeColor="text1"/>
          <w:sz w:val="22"/>
          <w:szCs w:val="22"/>
          <w:u w:color="000000"/>
        </w:rPr>
        <w:t xml:space="preserve"> in a remote high valley in</w:t>
      </w:r>
      <w:r w:rsidR="008555E0" w:rsidRPr="00AE54A2">
        <w:rPr>
          <w:rFonts w:ascii="Garamond" w:eastAsia="Arial Unicode MS" w:hAnsi="Garamond" w:cs="Helvetica"/>
          <w:color w:val="000000" w:themeColor="text1"/>
          <w:sz w:val="22"/>
          <w:szCs w:val="22"/>
          <w:u w:color="000000"/>
        </w:rPr>
        <w:t xml:space="preserve"> Switzerland</w:t>
      </w:r>
      <w:r w:rsidR="00D44A4A">
        <w:rPr>
          <w:rFonts w:ascii="Garamond" w:eastAsia="Arial Unicode MS" w:hAnsi="Garamond" w:cs="Helvetica"/>
          <w:color w:val="000000" w:themeColor="text1"/>
          <w:sz w:val="22"/>
          <w:szCs w:val="22"/>
          <w:u w:color="000000"/>
        </w:rPr>
        <w:t xml:space="preserve"> I met a man who helped me situate the generational archetype to which Tarquin belonged</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 xml:space="preserve">I was </w:t>
      </w:r>
      <w:r w:rsidR="00B106D8">
        <w:rPr>
          <w:rFonts w:ascii="Garamond" w:eastAsia="Arial Unicode MS" w:hAnsi="Garamond" w:cs="Helvetica"/>
          <w:color w:val="000000" w:themeColor="text1"/>
          <w:sz w:val="22"/>
          <w:szCs w:val="22"/>
          <w:u w:color="000000"/>
        </w:rPr>
        <w:t>in the Canton of Valais</w:t>
      </w:r>
      <w:r w:rsidR="008671E8">
        <w:rPr>
          <w:rFonts w:ascii="Garamond" w:eastAsia="Arial Unicode MS" w:hAnsi="Garamond" w:cs="Helvetica"/>
          <w:color w:val="000000" w:themeColor="text1"/>
          <w:sz w:val="22"/>
          <w:szCs w:val="22"/>
          <w:u w:color="000000"/>
        </w:rPr>
        <w:t xml:space="preserve"> and well</w:t>
      </w:r>
      <w:r w:rsidR="00B106D8">
        <w:rPr>
          <w:rFonts w:ascii="Garamond" w:eastAsia="Arial Unicode MS" w:hAnsi="Garamond" w:cs="Helvetica"/>
          <w:color w:val="000000" w:themeColor="text1"/>
          <w:sz w:val="22"/>
          <w:szCs w:val="22"/>
          <w:u w:color="000000"/>
        </w:rPr>
        <w:t xml:space="preserve"> above</w:t>
      </w:r>
      <w:r w:rsidR="00521B6D" w:rsidRPr="00AE54A2">
        <w:rPr>
          <w:rFonts w:ascii="Garamond" w:eastAsia="Arial Unicode MS" w:hAnsi="Garamond" w:cs="Helvetica"/>
          <w:color w:val="000000" w:themeColor="text1"/>
          <w:sz w:val="22"/>
          <w:szCs w:val="22"/>
          <w:u w:color="000000"/>
        </w:rPr>
        <w:t xml:space="preserve"> the treeline when a</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s</w:t>
      </w:r>
      <w:r w:rsidRPr="00AE54A2">
        <w:rPr>
          <w:rFonts w:ascii="Garamond" w:eastAsia="Arial Unicode MS" w:hAnsi="Garamond" w:cs="Helvetica"/>
          <w:color w:val="000000" w:themeColor="text1"/>
          <w:sz w:val="22"/>
          <w:szCs w:val="22"/>
          <w:u w:color="000000"/>
        </w:rPr>
        <w:t xml:space="preserve">torm came, </w:t>
      </w:r>
      <w:r w:rsidR="00521B6D" w:rsidRPr="00AE54A2">
        <w:rPr>
          <w:rFonts w:ascii="Garamond" w:eastAsia="Arial Unicode MS" w:hAnsi="Garamond" w:cs="Helvetica"/>
          <w:color w:val="000000" w:themeColor="text1"/>
          <w:sz w:val="22"/>
          <w:szCs w:val="22"/>
          <w:u w:color="000000"/>
        </w:rPr>
        <w:t xml:space="preserve">a </w:t>
      </w:r>
      <w:r w:rsidR="00521B6D" w:rsidRPr="00AE54A2">
        <w:rPr>
          <w:rFonts w:ascii="Garamond" w:eastAsia="Arial Unicode MS" w:hAnsi="Garamond" w:cs="Helvetica"/>
          <w:i/>
          <w:iCs/>
          <w:color w:val="000000" w:themeColor="text1"/>
          <w:sz w:val="22"/>
          <w:szCs w:val="22"/>
          <w:u w:color="000000"/>
        </w:rPr>
        <w:t xml:space="preserve">Retour </w:t>
      </w:r>
      <w:proofErr w:type="spellStart"/>
      <w:r w:rsidR="00521B6D" w:rsidRPr="00AE54A2">
        <w:rPr>
          <w:rFonts w:ascii="Garamond" w:eastAsia="Arial Unicode MS" w:hAnsi="Garamond" w:cs="Helvetica"/>
          <w:i/>
          <w:iCs/>
          <w:color w:val="000000" w:themeColor="text1"/>
          <w:sz w:val="22"/>
          <w:szCs w:val="22"/>
          <w:u w:color="000000"/>
        </w:rPr>
        <w:t>d’est</w:t>
      </w:r>
      <w:proofErr w:type="spellEnd"/>
      <w:r w:rsidR="00521B6D" w:rsidRPr="00AE54A2">
        <w:rPr>
          <w:rFonts w:ascii="Garamond" w:eastAsia="Arial Unicode MS" w:hAnsi="Garamond" w:cs="Helvetica"/>
          <w:color w:val="000000" w:themeColor="text1"/>
          <w:sz w:val="22"/>
          <w:szCs w:val="22"/>
          <w:u w:color="000000"/>
        </w:rPr>
        <w:t xml:space="preserve">, as they call it. </w:t>
      </w:r>
      <w:r w:rsidR="00E6714C">
        <w:rPr>
          <w:rFonts w:ascii="Garamond" w:eastAsia="Arial Unicode MS" w:hAnsi="Garamond" w:cs="Helvetica"/>
          <w:color w:val="000000" w:themeColor="text1"/>
          <w:sz w:val="22"/>
          <w:szCs w:val="22"/>
          <w:u w:color="000000"/>
        </w:rPr>
        <w:t>Within minutes the</w:t>
      </w:r>
      <w:r w:rsidR="00521B6D" w:rsidRPr="00AE54A2">
        <w:rPr>
          <w:rFonts w:ascii="Garamond" w:eastAsia="Arial Unicode MS" w:hAnsi="Garamond" w:cs="Helvetica"/>
          <w:color w:val="000000" w:themeColor="text1"/>
          <w:sz w:val="22"/>
          <w:szCs w:val="22"/>
          <w:u w:color="000000"/>
        </w:rPr>
        <w:t xml:space="preserve"> sky darke</w:t>
      </w:r>
      <w:r w:rsidR="00E6714C">
        <w:rPr>
          <w:rFonts w:ascii="Garamond" w:eastAsia="Arial Unicode MS" w:hAnsi="Garamond" w:cs="Helvetica"/>
          <w:color w:val="000000" w:themeColor="text1"/>
          <w:sz w:val="22"/>
          <w:szCs w:val="22"/>
          <w:u w:color="000000"/>
        </w:rPr>
        <w:t>ne</w:t>
      </w:r>
      <w:r w:rsidR="00521B6D" w:rsidRPr="00AE54A2">
        <w:rPr>
          <w:rFonts w:ascii="Garamond" w:eastAsia="Arial Unicode MS" w:hAnsi="Garamond" w:cs="Helvetica"/>
          <w:color w:val="000000" w:themeColor="text1"/>
          <w:sz w:val="22"/>
          <w:szCs w:val="22"/>
          <w:u w:color="000000"/>
        </w:rPr>
        <w:t xml:space="preserve">d and hail </w:t>
      </w:r>
      <w:r w:rsidR="00994F45">
        <w:rPr>
          <w:rFonts w:ascii="Garamond" w:eastAsia="Arial Unicode MS" w:hAnsi="Garamond" w:cs="Helvetica"/>
          <w:color w:val="000000" w:themeColor="text1"/>
          <w:sz w:val="22"/>
          <w:szCs w:val="22"/>
          <w:u w:color="000000"/>
        </w:rPr>
        <w:t>was coming in</w:t>
      </w:r>
      <w:r w:rsidR="00521B6D" w:rsidRPr="00AE54A2">
        <w:rPr>
          <w:rFonts w:ascii="Garamond" w:eastAsia="Arial Unicode MS" w:hAnsi="Garamond" w:cs="Helvetica"/>
          <w:color w:val="000000" w:themeColor="text1"/>
          <w:sz w:val="22"/>
          <w:szCs w:val="22"/>
          <w:u w:color="000000"/>
        </w:rPr>
        <w:t xml:space="preserve"> ferocious blirts, pummelling the ground around me. I knew I was in tro</w:t>
      </w:r>
      <w:r w:rsidR="00CC1D29" w:rsidRPr="00AE54A2">
        <w:rPr>
          <w:rFonts w:ascii="Garamond" w:eastAsia="Arial Unicode MS" w:hAnsi="Garamond" w:cs="Helvetica"/>
          <w:color w:val="000000" w:themeColor="text1"/>
          <w:sz w:val="22"/>
          <w:szCs w:val="22"/>
          <w:u w:color="000000"/>
        </w:rPr>
        <w:t>u</w:t>
      </w:r>
      <w:r w:rsidR="00521B6D" w:rsidRPr="00AE54A2">
        <w:rPr>
          <w:rFonts w:ascii="Garamond" w:eastAsia="Arial Unicode MS" w:hAnsi="Garamond" w:cs="Helvetica"/>
          <w:color w:val="000000" w:themeColor="text1"/>
          <w:sz w:val="22"/>
          <w:szCs w:val="22"/>
          <w:u w:color="000000"/>
        </w:rPr>
        <w:t>ble</w:t>
      </w:r>
      <w:r w:rsidR="00CC1D29" w:rsidRPr="00AE54A2">
        <w:rPr>
          <w:rFonts w:ascii="Garamond" w:eastAsia="Arial Unicode MS" w:hAnsi="Garamond" w:cs="Helvetica"/>
          <w:color w:val="000000" w:themeColor="text1"/>
          <w:sz w:val="22"/>
          <w:szCs w:val="22"/>
          <w:u w:color="000000"/>
        </w:rPr>
        <w:t xml:space="preserve">. Through the </w:t>
      </w:r>
      <w:proofErr w:type="spellStart"/>
      <w:r w:rsidR="00CC1D29" w:rsidRPr="00AE54A2">
        <w:rPr>
          <w:rFonts w:ascii="Garamond" w:eastAsia="Arial Unicode MS" w:hAnsi="Garamond" w:cs="Helvetica"/>
          <w:color w:val="000000" w:themeColor="text1"/>
          <w:sz w:val="22"/>
          <w:szCs w:val="22"/>
          <w:u w:color="000000"/>
        </w:rPr>
        <w:t>milken</w:t>
      </w:r>
      <w:proofErr w:type="spellEnd"/>
      <w:r w:rsidR="00CC1D29" w:rsidRPr="00AE54A2">
        <w:rPr>
          <w:rFonts w:ascii="Garamond" w:eastAsia="Arial Unicode MS" w:hAnsi="Garamond" w:cs="Helvetica"/>
          <w:color w:val="000000" w:themeColor="text1"/>
          <w:sz w:val="22"/>
          <w:szCs w:val="22"/>
          <w:u w:color="000000"/>
        </w:rPr>
        <w:t xml:space="preserve"> air I spotted a </w:t>
      </w:r>
      <w:r w:rsidR="00B670A9" w:rsidRPr="00AE54A2">
        <w:rPr>
          <w:rFonts w:ascii="Garamond" w:eastAsia="Arial Unicode MS" w:hAnsi="Garamond" w:cs="Helvetica"/>
          <w:color w:val="000000" w:themeColor="text1"/>
          <w:sz w:val="22"/>
          <w:szCs w:val="22"/>
          <w:u w:color="000000"/>
        </w:rPr>
        <w:t xml:space="preserve">yellow </w:t>
      </w:r>
      <w:r w:rsidR="00CC1D29" w:rsidRPr="00AE54A2">
        <w:rPr>
          <w:rFonts w:ascii="Garamond" w:eastAsia="Arial Unicode MS" w:hAnsi="Garamond" w:cs="Helvetica"/>
          <w:color w:val="000000" w:themeColor="text1"/>
          <w:sz w:val="22"/>
          <w:szCs w:val="22"/>
          <w:u w:color="000000"/>
        </w:rPr>
        <w:t>light</w:t>
      </w:r>
      <w:r w:rsidR="00B670A9" w:rsidRPr="00AE54A2">
        <w:rPr>
          <w:rFonts w:ascii="Garamond" w:eastAsia="Arial Unicode MS" w:hAnsi="Garamond" w:cs="Helvetica"/>
          <w:color w:val="000000" w:themeColor="text1"/>
          <w:sz w:val="22"/>
          <w:szCs w:val="22"/>
          <w:u w:color="000000"/>
        </w:rPr>
        <w:t xml:space="preserve"> which I followed to </w:t>
      </w:r>
      <w:r w:rsidR="00CC1D29" w:rsidRPr="00AE54A2">
        <w:rPr>
          <w:rFonts w:ascii="Garamond" w:eastAsia="Arial Unicode MS" w:hAnsi="Garamond" w:cs="Helvetica"/>
          <w:color w:val="000000" w:themeColor="text1"/>
          <w:sz w:val="22"/>
          <w:szCs w:val="22"/>
          <w:u w:color="000000"/>
        </w:rPr>
        <w:t xml:space="preserve">a </w:t>
      </w:r>
      <w:r w:rsidR="00B670A9" w:rsidRPr="00AE54A2">
        <w:rPr>
          <w:rFonts w:ascii="Garamond" w:eastAsia="Arial Unicode MS" w:hAnsi="Garamond" w:cs="Helvetica"/>
          <w:color w:val="000000" w:themeColor="text1"/>
          <w:sz w:val="22"/>
          <w:szCs w:val="22"/>
          <w:u w:color="000000"/>
        </w:rPr>
        <w:t xml:space="preserve">small </w:t>
      </w:r>
      <w:r w:rsidR="00CC1D29" w:rsidRPr="00AE54A2">
        <w:rPr>
          <w:rFonts w:ascii="Garamond" w:eastAsia="Arial Unicode MS" w:hAnsi="Garamond" w:cs="Helvetica"/>
          <w:color w:val="000000" w:themeColor="text1"/>
          <w:sz w:val="22"/>
          <w:szCs w:val="22"/>
          <w:u w:color="000000"/>
        </w:rPr>
        <w:t xml:space="preserve">refuge. Using my bag as a shield </w:t>
      </w:r>
      <w:r w:rsidR="00B670A9" w:rsidRPr="00AE54A2">
        <w:rPr>
          <w:rFonts w:ascii="Garamond" w:eastAsia="Arial Unicode MS" w:hAnsi="Garamond" w:cs="Helvetica"/>
          <w:color w:val="000000" w:themeColor="text1"/>
          <w:sz w:val="22"/>
          <w:szCs w:val="22"/>
          <w:u w:color="000000"/>
        </w:rPr>
        <w:t xml:space="preserve">against the </w:t>
      </w:r>
      <w:r w:rsidR="00E6714C" w:rsidRPr="00AE54A2">
        <w:rPr>
          <w:rFonts w:ascii="Garamond" w:eastAsia="Arial Unicode MS" w:hAnsi="Garamond" w:cs="Helvetica"/>
          <w:color w:val="000000" w:themeColor="text1"/>
          <w:sz w:val="22"/>
          <w:szCs w:val="22"/>
          <w:u w:color="000000"/>
        </w:rPr>
        <w:t>icy</w:t>
      </w:r>
      <w:r w:rsidR="00B670A9" w:rsidRPr="00AE54A2">
        <w:rPr>
          <w:rFonts w:ascii="Garamond" w:eastAsia="Arial Unicode MS" w:hAnsi="Garamond" w:cs="Helvetica"/>
          <w:color w:val="000000" w:themeColor="text1"/>
          <w:sz w:val="22"/>
          <w:szCs w:val="22"/>
          <w:u w:color="000000"/>
        </w:rPr>
        <w:t xml:space="preserve"> fists I made</w:t>
      </w:r>
      <w:r w:rsidR="00CC1D29" w:rsidRPr="00AE54A2">
        <w:rPr>
          <w:rFonts w:ascii="Garamond" w:eastAsia="Arial Unicode MS" w:hAnsi="Garamond" w:cs="Helvetica"/>
          <w:color w:val="000000" w:themeColor="text1"/>
          <w:sz w:val="22"/>
          <w:szCs w:val="22"/>
          <w:u w:color="000000"/>
        </w:rPr>
        <w:t xml:space="preserve"> it inside, there to find a man writing by light of gas lamp at a </w:t>
      </w:r>
      <w:r w:rsidR="00B670A9" w:rsidRPr="00AE54A2">
        <w:rPr>
          <w:rFonts w:ascii="Garamond" w:eastAsia="Arial Unicode MS" w:hAnsi="Garamond" w:cs="Helvetica"/>
          <w:color w:val="000000" w:themeColor="text1"/>
          <w:sz w:val="22"/>
          <w:szCs w:val="22"/>
          <w:u w:color="000000"/>
        </w:rPr>
        <w:t xml:space="preserve">small </w:t>
      </w:r>
      <w:r w:rsidR="00774C77">
        <w:rPr>
          <w:rFonts w:ascii="Garamond" w:eastAsia="Arial Unicode MS" w:hAnsi="Garamond" w:cs="Helvetica"/>
          <w:color w:val="000000" w:themeColor="text1"/>
          <w:sz w:val="22"/>
          <w:szCs w:val="22"/>
          <w:u w:color="000000"/>
        </w:rPr>
        <w:t>metal</w:t>
      </w:r>
      <w:r w:rsidR="00CC1D29" w:rsidRPr="00AE54A2">
        <w:rPr>
          <w:rFonts w:ascii="Garamond" w:eastAsia="Arial Unicode MS" w:hAnsi="Garamond" w:cs="Helvetica"/>
          <w:color w:val="000000" w:themeColor="text1"/>
          <w:sz w:val="22"/>
          <w:szCs w:val="22"/>
          <w:u w:color="000000"/>
        </w:rPr>
        <w:t xml:space="preserve"> desk. </w:t>
      </w:r>
      <w:r w:rsidR="008653E0">
        <w:rPr>
          <w:rFonts w:ascii="Garamond" w:eastAsia="Arial Unicode MS" w:hAnsi="Garamond" w:cs="Helvetica"/>
          <w:color w:val="000000" w:themeColor="text1"/>
          <w:sz w:val="22"/>
          <w:szCs w:val="22"/>
          <w:u w:color="000000"/>
        </w:rPr>
        <w:t>He was an enormous blond</w:t>
      </w:r>
      <w:r w:rsidR="0004709A">
        <w:rPr>
          <w:rFonts w:ascii="Garamond" w:eastAsia="Arial Unicode MS" w:hAnsi="Garamond" w:cs="Helvetica"/>
          <w:color w:val="000000" w:themeColor="text1"/>
          <w:sz w:val="22"/>
          <w:szCs w:val="22"/>
          <w:u w:color="000000"/>
        </w:rPr>
        <w:t>-bearded</w:t>
      </w:r>
      <w:r w:rsidR="008653E0">
        <w:rPr>
          <w:rFonts w:ascii="Garamond" w:eastAsia="Arial Unicode MS" w:hAnsi="Garamond" w:cs="Helvetica"/>
          <w:color w:val="000000" w:themeColor="text1"/>
          <w:sz w:val="22"/>
          <w:szCs w:val="22"/>
          <w:u w:color="000000"/>
        </w:rPr>
        <w:t xml:space="preserve"> man of Nordic heritage and gave his</w:t>
      </w:r>
      <w:r w:rsidR="00B670A9" w:rsidRPr="00AE54A2">
        <w:rPr>
          <w:rFonts w:ascii="Garamond" w:eastAsia="Arial Unicode MS" w:hAnsi="Garamond" w:cs="Helvetica"/>
          <w:color w:val="000000" w:themeColor="text1"/>
          <w:sz w:val="22"/>
          <w:szCs w:val="22"/>
          <w:u w:color="000000"/>
        </w:rPr>
        <w:t xml:space="preserve"> name</w:t>
      </w:r>
      <w:r w:rsidR="008653E0">
        <w:rPr>
          <w:rFonts w:ascii="Garamond" w:eastAsia="Arial Unicode MS" w:hAnsi="Garamond" w:cs="Helvetica"/>
          <w:color w:val="000000" w:themeColor="text1"/>
          <w:sz w:val="22"/>
          <w:szCs w:val="22"/>
          <w:u w:color="000000"/>
        </w:rPr>
        <w:t xml:space="preserve"> as</w:t>
      </w:r>
      <w:r w:rsidRPr="00AE54A2">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something like </w:t>
      </w:r>
      <w:r w:rsidR="00E6714C">
        <w:rPr>
          <w:rFonts w:ascii="Garamond" w:eastAsia="Arial Unicode MS" w:hAnsi="Garamond" w:cs="Helvetica"/>
          <w:color w:val="000000" w:themeColor="text1"/>
          <w:sz w:val="22"/>
          <w:szCs w:val="22"/>
          <w:u w:color="000000"/>
        </w:rPr>
        <w:t>A</w:t>
      </w:r>
      <w:r w:rsidR="008555E0" w:rsidRPr="00AE54A2">
        <w:rPr>
          <w:rFonts w:ascii="Garamond" w:eastAsia="Arial Unicode MS" w:hAnsi="Garamond" w:cs="Helvetica"/>
          <w:color w:val="000000" w:themeColor="text1"/>
          <w:sz w:val="22"/>
          <w:szCs w:val="22"/>
          <w:u w:color="000000"/>
        </w:rPr>
        <w:t>nzi Friday</w:t>
      </w:r>
      <w:r w:rsidR="008653E0">
        <w:rPr>
          <w:rFonts w:ascii="Garamond" w:eastAsia="Arial Unicode MS" w:hAnsi="Garamond" w:cs="Helvetica"/>
          <w:color w:val="000000" w:themeColor="text1"/>
          <w:sz w:val="22"/>
          <w:szCs w:val="22"/>
          <w:u w:color="000000"/>
        </w:rPr>
        <w:t>, although I found everything he told me to be entirely unreliable</w:t>
      </w:r>
      <w:r w:rsidR="00210269">
        <w:rPr>
          <w:rFonts w:ascii="Garamond" w:eastAsia="Arial Unicode MS" w:hAnsi="Garamond" w:cs="Helvetica"/>
          <w:color w:val="000000" w:themeColor="text1"/>
          <w:sz w:val="22"/>
          <w:szCs w:val="22"/>
          <w:u w:color="000000"/>
        </w:rPr>
        <w:t xml:space="preserve"> and have not heard of him since</w:t>
      </w:r>
      <w:r w:rsidR="008653E0">
        <w:rPr>
          <w:rFonts w:ascii="Garamond" w:eastAsia="Arial Unicode MS" w:hAnsi="Garamond" w:cs="Helvetica"/>
          <w:color w:val="000000" w:themeColor="text1"/>
          <w:sz w:val="22"/>
          <w:szCs w:val="22"/>
          <w:u w:color="000000"/>
        </w:rPr>
        <w:t>.</w:t>
      </w:r>
      <w:r w:rsidR="00B670A9" w:rsidRPr="00AE54A2">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O</w:t>
      </w:r>
      <w:r w:rsidR="00B670A9" w:rsidRPr="00AE54A2">
        <w:rPr>
          <w:rFonts w:ascii="Garamond" w:eastAsia="Arial Unicode MS" w:hAnsi="Garamond" w:cs="Helvetica"/>
          <w:color w:val="000000" w:themeColor="text1"/>
          <w:sz w:val="22"/>
          <w:szCs w:val="22"/>
          <w:u w:color="000000"/>
        </w:rPr>
        <w:t xml:space="preserve">ver </w:t>
      </w:r>
      <w:r w:rsidR="00E6714C">
        <w:rPr>
          <w:rFonts w:ascii="Garamond" w:eastAsia="Arial Unicode MS" w:hAnsi="Garamond" w:cs="Helvetica"/>
          <w:color w:val="000000" w:themeColor="text1"/>
          <w:sz w:val="22"/>
          <w:szCs w:val="22"/>
          <w:u w:color="000000"/>
        </w:rPr>
        <w:t>that night</w:t>
      </w:r>
      <w:r w:rsidR="00B670A9" w:rsidRPr="00AE54A2">
        <w:rPr>
          <w:rFonts w:ascii="Garamond" w:eastAsia="Arial Unicode MS" w:hAnsi="Garamond" w:cs="Helvetica"/>
          <w:color w:val="000000" w:themeColor="text1"/>
          <w:sz w:val="22"/>
          <w:szCs w:val="22"/>
          <w:u w:color="000000"/>
        </w:rPr>
        <w:t xml:space="preserve"> we drunk an awful </w:t>
      </w:r>
      <w:r w:rsidR="008653E0">
        <w:rPr>
          <w:rFonts w:ascii="Garamond" w:eastAsia="Arial Unicode MS" w:hAnsi="Garamond" w:cs="Helvetica"/>
          <w:color w:val="000000" w:themeColor="text1"/>
          <w:sz w:val="22"/>
          <w:szCs w:val="22"/>
          <w:u w:color="000000"/>
        </w:rPr>
        <w:t>alcoholic</w:t>
      </w:r>
      <w:r w:rsidR="00B670A9" w:rsidRPr="00AE54A2">
        <w:rPr>
          <w:rFonts w:ascii="Garamond" w:eastAsia="Arial Unicode MS" w:hAnsi="Garamond" w:cs="Helvetica"/>
          <w:color w:val="000000" w:themeColor="text1"/>
          <w:sz w:val="22"/>
          <w:szCs w:val="22"/>
          <w:u w:color="000000"/>
        </w:rPr>
        <w:t xml:space="preserve"> drink </w:t>
      </w:r>
      <w:r w:rsidR="008653E0">
        <w:rPr>
          <w:rFonts w:ascii="Garamond" w:eastAsia="Arial Unicode MS" w:hAnsi="Garamond" w:cs="Helvetica"/>
          <w:color w:val="000000" w:themeColor="text1"/>
          <w:sz w:val="22"/>
          <w:szCs w:val="22"/>
          <w:u w:color="000000"/>
        </w:rPr>
        <w:t>that taste</w:t>
      </w:r>
      <w:r w:rsidR="00BA36AE">
        <w:rPr>
          <w:rFonts w:ascii="Garamond" w:eastAsia="Arial Unicode MS" w:hAnsi="Garamond" w:cs="Helvetica"/>
          <w:color w:val="000000" w:themeColor="text1"/>
          <w:sz w:val="22"/>
          <w:szCs w:val="22"/>
          <w:u w:color="000000"/>
        </w:rPr>
        <w:t>d</w:t>
      </w:r>
      <w:r w:rsidR="008653E0">
        <w:rPr>
          <w:rFonts w:ascii="Garamond" w:eastAsia="Arial Unicode MS" w:hAnsi="Garamond" w:cs="Helvetica"/>
          <w:color w:val="000000" w:themeColor="text1"/>
          <w:sz w:val="22"/>
          <w:szCs w:val="22"/>
          <w:u w:color="000000"/>
        </w:rPr>
        <w:t xml:space="preserve"> of dandelions </w:t>
      </w:r>
      <w:r w:rsidR="00B670A9" w:rsidRPr="00AE54A2">
        <w:rPr>
          <w:rFonts w:ascii="Garamond" w:eastAsia="Arial Unicode MS" w:hAnsi="Garamond" w:cs="Helvetica"/>
          <w:color w:val="000000" w:themeColor="text1"/>
          <w:sz w:val="22"/>
          <w:szCs w:val="22"/>
          <w:u w:color="000000"/>
        </w:rPr>
        <w:t xml:space="preserve">and </w:t>
      </w:r>
      <w:r w:rsidR="00E97C87" w:rsidRPr="00AE54A2">
        <w:rPr>
          <w:rFonts w:ascii="Garamond" w:eastAsia="Arial Unicode MS" w:hAnsi="Garamond" w:cs="Helvetica"/>
          <w:color w:val="000000" w:themeColor="text1"/>
          <w:sz w:val="22"/>
          <w:szCs w:val="22"/>
          <w:u w:color="000000"/>
        </w:rPr>
        <w:t>I told him of my vision</w:t>
      </w:r>
      <w:r w:rsidR="00BA36AE">
        <w:rPr>
          <w:rFonts w:ascii="Garamond" w:eastAsia="Arial Unicode MS" w:hAnsi="Garamond" w:cs="Helvetica"/>
          <w:color w:val="000000" w:themeColor="text1"/>
          <w:sz w:val="22"/>
          <w:szCs w:val="22"/>
          <w:u w:color="000000"/>
        </w:rPr>
        <w:t xml:space="preserve"> with the Honzing</w:t>
      </w:r>
      <w:r w:rsidR="00E97C87" w:rsidRPr="00AE54A2">
        <w:rPr>
          <w:rFonts w:ascii="Garamond" w:eastAsia="Arial Unicode MS" w:hAnsi="Garamond" w:cs="Helvetica"/>
          <w:color w:val="000000" w:themeColor="text1"/>
          <w:sz w:val="22"/>
          <w:szCs w:val="22"/>
          <w:u w:color="000000"/>
        </w:rPr>
        <w:t xml:space="preserve">, reading </w:t>
      </w:r>
      <w:r w:rsidR="00E6714C">
        <w:rPr>
          <w:rFonts w:ascii="Garamond" w:eastAsia="Arial Unicode MS" w:hAnsi="Garamond" w:cs="Helvetica"/>
          <w:color w:val="000000" w:themeColor="text1"/>
          <w:sz w:val="22"/>
          <w:szCs w:val="22"/>
          <w:u w:color="000000"/>
        </w:rPr>
        <w:t xml:space="preserve">from </w:t>
      </w:r>
      <w:r w:rsidR="00E97C87" w:rsidRPr="00AE54A2">
        <w:rPr>
          <w:rFonts w:ascii="Garamond" w:eastAsia="Arial Unicode MS" w:hAnsi="Garamond" w:cs="Helvetica"/>
          <w:color w:val="000000" w:themeColor="text1"/>
          <w:sz w:val="22"/>
          <w:szCs w:val="22"/>
          <w:u w:color="000000"/>
        </w:rPr>
        <w:t>an early draft of this account</w:t>
      </w:r>
      <w:r w:rsidR="008555E0" w:rsidRPr="00AE54A2">
        <w:rPr>
          <w:rFonts w:ascii="Garamond" w:eastAsia="Arial Unicode MS" w:hAnsi="Garamond" w:cs="Helvetica"/>
          <w:color w:val="000000" w:themeColor="text1"/>
          <w:sz w:val="22"/>
          <w:szCs w:val="22"/>
          <w:u w:color="000000"/>
        </w:rPr>
        <w:t xml:space="preserve">. </w:t>
      </w:r>
      <w:r w:rsidR="008653E0" w:rsidRPr="008653E0">
        <w:rPr>
          <w:rFonts w:ascii="Garamond" w:eastAsia="Arial Unicode MS" w:hAnsi="Garamond" w:cs="Helvetica"/>
          <w:color w:val="000000" w:themeColor="text1"/>
          <w:sz w:val="22"/>
          <w:szCs w:val="22"/>
          <w:u w:color="000000"/>
        </w:rPr>
        <w:t xml:space="preserve">Anzi </w:t>
      </w:r>
      <w:r w:rsidR="00B670A9" w:rsidRPr="00AE54A2">
        <w:rPr>
          <w:rFonts w:ascii="Garamond" w:eastAsia="Arial Unicode MS" w:hAnsi="Garamond" w:cs="Helvetica"/>
          <w:color w:val="000000" w:themeColor="text1"/>
          <w:sz w:val="22"/>
          <w:szCs w:val="22"/>
          <w:u w:color="000000"/>
        </w:rPr>
        <w:t xml:space="preserve">was </w:t>
      </w:r>
      <w:r w:rsidR="008653E0">
        <w:rPr>
          <w:rFonts w:ascii="Garamond" w:eastAsia="Arial Unicode MS" w:hAnsi="Garamond" w:cs="Helvetica"/>
          <w:color w:val="000000" w:themeColor="text1"/>
          <w:sz w:val="22"/>
          <w:szCs w:val="22"/>
          <w:u w:color="000000"/>
        </w:rPr>
        <w:t xml:space="preserve">also </w:t>
      </w:r>
      <w:r w:rsidR="00B670A9" w:rsidRPr="00AE54A2">
        <w:rPr>
          <w:rFonts w:ascii="Garamond" w:eastAsia="Arial Unicode MS" w:hAnsi="Garamond" w:cs="Helvetica"/>
          <w:color w:val="000000" w:themeColor="text1"/>
          <w:sz w:val="22"/>
          <w:szCs w:val="22"/>
          <w:u w:color="000000"/>
        </w:rPr>
        <w:t>writing a book</w:t>
      </w:r>
      <w:r w:rsidR="008653E0">
        <w:rPr>
          <w:rFonts w:ascii="Garamond" w:eastAsia="Arial Unicode MS" w:hAnsi="Garamond" w:cs="Helvetica"/>
          <w:color w:val="000000" w:themeColor="text1"/>
          <w:sz w:val="22"/>
          <w:szCs w:val="22"/>
          <w:u w:color="000000"/>
        </w:rPr>
        <w:t xml:space="preserve">, introducing a kind of </w:t>
      </w:r>
      <w:r w:rsidR="00FE46D4">
        <w:rPr>
          <w:rFonts w:ascii="Garamond" w:eastAsia="Arial Unicode MS" w:hAnsi="Garamond" w:cs="Helvetica"/>
          <w:color w:val="000000" w:themeColor="text1"/>
          <w:sz w:val="22"/>
          <w:szCs w:val="22"/>
          <w:u w:color="000000"/>
        </w:rPr>
        <w:t xml:space="preserve">mildly </w:t>
      </w:r>
      <w:r w:rsidR="00C700F2">
        <w:rPr>
          <w:rFonts w:ascii="Garamond" w:eastAsia="Arial Unicode MS" w:hAnsi="Garamond" w:cs="Helvetica"/>
          <w:color w:val="000000" w:themeColor="text1"/>
          <w:sz w:val="22"/>
          <w:szCs w:val="22"/>
          <w:u w:color="000000"/>
        </w:rPr>
        <w:t>racist</w:t>
      </w:r>
      <w:r w:rsidR="003361A6">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cock-and-ball</w:t>
      </w:r>
      <w:r w:rsidR="00B670A9" w:rsidRPr="00AE54A2">
        <w:rPr>
          <w:rFonts w:ascii="Garamond" w:eastAsia="Arial Unicode MS" w:hAnsi="Garamond" w:cs="Helvetica"/>
          <w:color w:val="000000" w:themeColor="text1"/>
          <w:sz w:val="22"/>
          <w:szCs w:val="22"/>
          <w:u w:color="000000"/>
        </w:rPr>
        <w:t xml:space="preserve"> philosophy </w:t>
      </w:r>
      <w:r w:rsidR="008653E0">
        <w:rPr>
          <w:rFonts w:ascii="Garamond" w:eastAsia="Arial Unicode MS" w:hAnsi="Garamond" w:cs="Helvetica"/>
          <w:color w:val="000000" w:themeColor="text1"/>
          <w:sz w:val="22"/>
          <w:szCs w:val="22"/>
          <w:u w:color="000000"/>
        </w:rPr>
        <w:t xml:space="preserve">he </w:t>
      </w:r>
      <w:r w:rsidR="00B670A9" w:rsidRPr="00AE54A2">
        <w:rPr>
          <w:rFonts w:ascii="Garamond" w:eastAsia="Arial Unicode MS" w:hAnsi="Garamond" w:cs="Helvetica"/>
          <w:color w:val="000000" w:themeColor="text1"/>
          <w:sz w:val="22"/>
          <w:szCs w:val="22"/>
          <w:u w:color="000000"/>
        </w:rPr>
        <w:t xml:space="preserve">called </w:t>
      </w:r>
      <w:r w:rsidR="00994F45">
        <w:rPr>
          <w:rFonts w:ascii="Garamond" w:eastAsia="Arial Unicode MS" w:hAnsi="Garamond" w:cs="Helvetica"/>
          <w:color w:val="000000" w:themeColor="text1"/>
          <w:sz w:val="22"/>
          <w:szCs w:val="22"/>
          <w:u w:color="000000"/>
        </w:rPr>
        <w:t xml:space="preserve">Nordic </w:t>
      </w:r>
      <w:r w:rsidR="00B670A9" w:rsidRPr="00AE54A2">
        <w:rPr>
          <w:rFonts w:ascii="Garamond" w:eastAsia="Arial Unicode MS" w:hAnsi="Garamond" w:cs="Helvetica"/>
          <w:color w:val="000000" w:themeColor="text1"/>
          <w:sz w:val="22"/>
          <w:szCs w:val="22"/>
          <w:u w:color="000000"/>
        </w:rPr>
        <w:t>Metamodernism</w:t>
      </w:r>
      <w:r w:rsidR="008653E0">
        <w:rPr>
          <w:rFonts w:ascii="Garamond" w:eastAsia="Arial Unicode MS" w:hAnsi="Garamond" w:cs="Helvetica"/>
          <w:color w:val="000000" w:themeColor="text1"/>
          <w:sz w:val="22"/>
          <w:szCs w:val="22"/>
          <w:u w:color="000000"/>
        </w:rPr>
        <w:t xml:space="preserve">. And Anzi </w:t>
      </w:r>
      <w:r w:rsidR="00E97C87" w:rsidRPr="00AE54A2">
        <w:rPr>
          <w:rFonts w:ascii="Garamond" w:eastAsia="Arial Unicode MS" w:hAnsi="Garamond" w:cs="Helvetica"/>
          <w:color w:val="000000" w:themeColor="text1"/>
          <w:sz w:val="22"/>
          <w:szCs w:val="22"/>
          <w:u w:color="000000"/>
        </w:rPr>
        <w:t xml:space="preserve">said my story was an example of this new </w:t>
      </w:r>
      <w:r w:rsidR="004D4569">
        <w:rPr>
          <w:rFonts w:ascii="Garamond" w:eastAsia="Arial Unicode MS" w:hAnsi="Garamond" w:cs="Helvetica"/>
          <w:color w:val="000000" w:themeColor="text1"/>
          <w:sz w:val="22"/>
          <w:szCs w:val="22"/>
          <w:u w:color="000000"/>
        </w:rPr>
        <w:t>post-postmodern stage</w:t>
      </w:r>
      <w:r w:rsidR="00E97C87" w:rsidRPr="00AE54A2">
        <w:rPr>
          <w:rFonts w:ascii="Garamond" w:eastAsia="Arial Unicode MS" w:hAnsi="Garamond" w:cs="Helvetica"/>
          <w:color w:val="000000" w:themeColor="text1"/>
          <w:sz w:val="22"/>
          <w:szCs w:val="22"/>
          <w:u w:color="000000"/>
        </w:rPr>
        <w:t xml:space="preserve"> at which humankind had arrived. Furthermore, </w:t>
      </w:r>
      <w:r w:rsidR="00471E37" w:rsidRPr="00471E37">
        <w:rPr>
          <w:rFonts w:ascii="Garamond" w:eastAsia="Arial Unicode MS" w:hAnsi="Garamond" w:cs="Helvetica"/>
          <w:color w:val="000000" w:themeColor="text1"/>
          <w:sz w:val="22"/>
          <w:szCs w:val="22"/>
          <w:u w:color="000000"/>
        </w:rPr>
        <w:t xml:space="preserve">Anzi </w:t>
      </w:r>
      <w:r w:rsidR="00471E37">
        <w:rPr>
          <w:rFonts w:ascii="Garamond" w:eastAsia="Arial Unicode MS" w:hAnsi="Garamond" w:cs="Helvetica"/>
          <w:color w:val="000000" w:themeColor="text1"/>
          <w:sz w:val="22"/>
          <w:szCs w:val="22"/>
          <w:u w:color="000000"/>
        </w:rPr>
        <w:t>claimed</w:t>
      </w:r>
      <w:r w:rsidR="00E97C87" w:rsidRPr="00AE54A2">
        <w:rPr>
          <w:rFonts w:ascii="Garamond" w:eastAsia="Arial Unicode MS" w:hAnsi="Garamond" w:cs="Helvetica"/>
          <w:color w:val="000000" w:themeColor="text1"/>
          <w:sz w:val="22"/>
          <w:szCs w:val="22"/>
          <w:u w:color="000000"/>
        </w:rPr>
        <w:t xml:space="preserve"> that Tarquin and his representation in my vision were manifestation</w:t>
      </w:r>
      <w:r w:rsidR="004D4569">
        <w:rPr>
          <w:rFonts w:ascii="Garamond" w:eastAsia="Arial Unicode MS" w:hAnsi="Garamond" w:cs="Helvetica"/>
          <w:color w:val="000000" w:themeColor="text1"/>
          <w:sz w:val="22"/>
          <w:szCs w:val="22"/>
          <w:u w:color="000000"/>
        </w:rPr>
        <w:t>s</w:t>
      </w:r>
      <w:r w:rsidR="00E97C87" w:rsidRPr="00AE54A2">
        <w:rPr>
          <w:rFonts w:ascii="Garamond" w:eastAsia="Arial Unicode MS" w:hAnsi="Garamond" w:cs="Helvetica"/>
          <w:color w:val="000000" w:themeColor="text1"/>
          <w:sz w:val="22"/>
          <w:szCs w:val="22"/>
          <w:u w:color="000000"/>
        </w:rPr>
        <w:t xml:space="preserve"> of a </w:t>
      </w:r>
      <w:proofErr w:type="spellStart"/>
      <w:r w:rsidR="00E97C87" w:rsidRPr="00AE54A2">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but that the political and cultural era described in my vision was of a post-</w:t>
      </w:r>
      <w:proofErr w:type="spellStart"/>
      <w:r w:rsidR="00D27BA8">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nature</w:t>
      </w:r>
      <w:r w:rsidR="00DF17BE">
        <w:rPr>
          <w:rFonts w:ascii="Garamond" w:eastAsia="Arial Unicode MS" w:hAnsi="Garamond" w:cs="Helvetica"/>
          <w:color w:val="000000" w:themeColor="text1"/>
          <w:sz w:val="22"/>
          <w:szCs w:val="22"/>
          <w:u w:color="000000"/>
        </w:rPr>
        <w:t>.</w:t>
      </w:r>
      <w:r w:rsidR="000460C5">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Like I said, I haven’t heard of him since.</w:t>
      </w:r>
    </w:p>
    <w:p w14:paraId="04FC9CAA"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12B4C956" w14:textId="27C14C55" w:rsidR="00606EA9"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At some point in the evening I asked</w:t>
      </w:r>
      <w:r w:rsidR="00616D2F">
        <w:rPr>
          <w:rFonts w:ascii="Garamond" w:eastAsia="Arial Unicode MS" w:hAnsi="Garamond" w:cs="Helvetica"/>
          <w:color w:val="000000" w:themeColor="text1"/>
          <w:sz w:val="22"/>
          <w:szCs w:val="22"/>
          <w:u w:color="000000"/>
        </w:rPr>
        <w:t xml:space="preserve"> Tarquin what he was doing working at the hospital.</w:t>
      </w:r>
    </w:p>
    <w:p w14:paraId="3C9C95A6" w14:textId="08AC260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‘Diabetic clinic</w:t>
      </w:r>
      <w:r w:rsidR="00616D2F">
        <w:rPr>
          <w:rFonts w:ascii="Garamond" w:eastAsia="Arial Unicode MS" w:hAnsi="Garamond" w:cs="Helvetica"/>
          <w:color w:val="000000" w:themeColor="text1"/>
          <w:sz w:val="22"/>
          <w:szCs w:val="22"/>
          <w:u w:color="000000"/>
        </w:rPr>
        <w:t>, he said. ‘</w:t>
      </w:r>
      <w:r w:rsidRPr="00AF2203">
        <w:rPr>
          <w:rFonts w:ascii="Garamond" w:eastAsia="Arial Unicode MS" w:hAnsi="Garamond" w:cs="Helvetica"/>
          <w:color w:val="000000" w:themeColor="text1"/>
          <w:sz w:val="22"/>
          <w:szCs w:val="22"/>
          <w:u w:color="000000"/>
        </w:rPr>
        <w:t>Big problem,’ add</w:t>
      </w:r>
      <w:r w:rsidR="00FE75D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with savage vehemence, ‘Bloody </w:t>
      </w:r>
      <w:r w:rsidRPr="00AF2203">
        <w:rPr>
          <w:rFonts w:ascii="Garamond" w:eastAsia="Arial Unicode MS" w:hAnsi="Garamond" w:cs="Helvetica"/>
          <w:i/>
          <w:color w:val="000000" w:themeColor="text1"/>
          <w:sz w:val="22"/>
          <w:szCs w:val="22"/>
          <w:u w:color="000000"/>
        </w:rPr>
        <w:t>fucking</w:t>
      </w:r>
      <w:r w:rsidRPr="00AF2203">
        <w:rPr>
          <w:rFonts w:ascii="Garamond" w:eastAsia="Arial Unicode MS" w:hAnsi="Garamond" w:cs="Helvetica"/>
          <w:color w:val="000000" w:themeColor="text1"/>
          <w:sz w:val="22"/>
          <w:szCs w:val="22"/>
          <w:u w:color="000000"/>
        </w:rPr>
        <w:t xml:space="preserve"> advertising,’ thumbing towards the kiosk’s Coke clock.</w:t>
      </w:r>
      <w:r w:rsidR="00953011">
        <w:rPr>
          <w:rFonts w:ascii="Garamond" w:eastAsia="Arial Unicode MS" w:hAnsi="Garamond" w:cs="Helvetica"/>
          <w:color w:val="000000" w:themeColor="text1"/>
          <w:sz w:val="22"/>
          <w:szCs w:val="22"/>
          <w:u w:color="000000"/>
        </w:rPr>
        <w:t xml:space="preserve"> His expression of an absolute morality was a refreshing change from Radwan</w:t>
      </w:r>
      <w:r w:rsidR="0051306C">
        <w:rPr>
          <w:rFonts w:ascii="Garamond" w:eastAsia="Arial Unicode MS" w:hAnsi="Garamond" w:cs="Helvetica"/>
          <w:color w:val="000000" w:themeColor="text1"/>
          <w:sz w:val="22"/>
          <w:szCs w:val="22"/>
          <w:u w:color="000000"/>
        </w:rPr>
        <w:t>’</w:t>
      </w:r>
      <w:r w:rsidR="00953011">
        <w:rPr>
          <w:rFonts w:ascii="Garamond" w:eastAsia="Arial Unicode MS" w:hAnsi="Garamond" w:cs="Helvetica"/>
          <w:color w:val="000000" w:themeColor="text1"/>
          <w:sz w:val="22"/>
          <w:szCs w:val="22"/>
          <w:u w:color="000000"/>
        </w:rPr>
        <w:t>s relativism.</w:t>
      </w:r>
    </w:p>
    <w:p w14:paraId="5E25DDFD" w14:textId="3B5B7F6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heard they add </w:t>
      </w:r>
      <w:r w:rsidR="00594129">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to Coke that </w:t>
      </w:r>
      <w:r w:rsidR="00F172DC">
        <w:rPr>
          <w:rFonts w:ascii="Garamond" w:eastAsia="Arial Unicode MS" w:hAnsi="Garamond" w:cs="Helvetica"/>
          <w:color w:val="000000" w:themeColor="text1"/>
          <w:sz w:val="22"/>
          <w:szCs w:val="22"/>
          <w:u w:color="000000"/>
        </w:rPr>
        <w:t xml:space="preserve">prevents </w:t>
      </w:r>
      <w:r w:rsidR="00B835C0">
        <w:rPr>
          <w:rFonts w:ascii="Garamond" w:eastAsia="Arial Unicode MS" w:hAnsi="Garamond" w:cs="Helvetica"/>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spontaneously vomiting</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DC22732" w14:textId="067536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Phosphoric acid</w:t>
      </w:r>
      <w:r w:rsidR="00A14D8B">
        <w:rPr>
          <w:rFonts w:ascii="Garamond" w:eastAsia="Arial Unicode MS" w:hAnsi="Garamond" w:cs="Helvetica"/>
          <w:color w:val="000000" w:themeColor="text1"/>
          <w:sz w:val="22"/>
          <w:szCs w:val="22"/>
          <w:u w:color="000000"/>
        </w:rPr>
        <w:t>,’ he said.</w:t>
      </w:r>
      <w:r w:rsidRPr="00AF2203">
        <w:rPr>
          <w:rFonts w:ascii="Garamond" w:eastAsia="Arial Unicode MS" w:hAnsi="Garamond" w:cs="Helvetica"/>
          <w:color w:val="000000" w:themeColor="text1"/>
          <w:sz w:val="22"/>
          <w:szCs w:val="22"/>
          <w:u w:color="000000"/>
        </w:rPr>
        <w:t xml:space="preserve"> </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It’s an </w:t>
      </w:r>
      <w:r w:rsidRPr="00AF2203">
        <w:rPr>
          <w:rFonts w:ascii="Garamond" w:eastAsia="Arial Unicode MS" w:hAnsi="Garamond" w:cs="Helvetica"/>
          <w:i/>
          <w:color w:val="000000" w:themeColor="text1"/>
          <w:sz w:val="22"/>
          <w:szCs w:val="22"/>
          <w:u w:color="000000"/>
        </w:rPr>
        <w:t>antiemetic</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dontcha</w:t>
      </w:r>
      <w:proofErr w:type="spellEnd"/>
      <w:r w:rsidRPr="00AF2203">
        <w:rPr>
          <w:rFonts w:ascii="Garamond" w:eastAsia="Arial Unicode MS" w:hAnsi="Garamond" w:cs="Helvetica"/>
          <w:color w:val="000000" w:themeColor="text1"/>
          <w:sz w:val="22"/>
          <w:szCs w:val="22"/>
          <w:u w:color="000000"/>
        </w:rPr>
        <w:t xml:space="preserve"> know.</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4"/>
      </w:r>
    </w:p>
    <w:p w14:paraId="4C66A5C5" w14:textId="7930A3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can’t stomach our own culture</w:t>
      </w:r>
      <w:r w:rsidR="00F172DC">
        <w:rPr>
          <w:rFonts w:ascii="Garamond" w:eastAsia="Arial Unicode MS" w:hAnsi="Garamond" w:cs="Helvetica"/>
          <w:color w:val="000000" w:themeColor="text1"/>
          <w:sz w:val="22"/>
          <w:szCs w:val="22"/>
          <w:u w:color="000000"/>
        </w:rPr>
        <w:t xml:space="preserve">,’ I </w:t>
      </w:r>
      <w:r w:rsidR="008A066D">
        <w:rPr>
          <w:rFonts w:ascii="Garamond" w:eastAsia="Arial Unicode MS" w:hAnsi="Garamond" w:cs="Helvetica"/>
          <w:color w:val="000000" w:themeColor="text1"/>
          <w:sz w:val="22"/>
          <w:szCs w:val="22"/>
          <w:u w:color="000000"/>
        </w:rPr>
        <w:t>said</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It’s a perfect metaphor for late capitalism</w:t>
      </w:r>
      <w:r w:rsidR="00F172DC">
        <w:rPr>
          <w:rFonts w:ascii="Garamond" w:eastAsia="Arial Unicode MS" w:hAnsi="Garamond" w:cs="Helvetica"/>
          <w:color w:val="000000" w:themeColor="text1"/>
          <w:sz w:val="22"/>
          <w:szCs w:val="22"/>
          <w:u w:color="000000"/>
        </w:rPr>
        <w:t>,</w:t>
      </w:r>
      <w:r w:rsidR="0081607A">
        <w:rPr>
          <w:rFonts w:ascii="Garamond" w:eastAsia="Arial Unicode MS" w:hAnsi="Garamond" w:cs="Helvetica"/>
          <w:color w:val="000000" w:themeColor="text1"/>
          <w:sz w:val="22"/>
          <w:szCs w:val="22"/>
          <w:u w:color="000000"/>
        </w:rPr>
        <w:t xml:space="preserve"> t</w:t>
      </w:r>
      <w:r w:rsidR="0081607A" w:rsidRPr="00CD4032">
        <w:rPr>
          <w:rFonts w:ascii="Garamond" w:eastAsia="Arial Unicode MS" w:hAnsi="Garamond" w:cs="Helvetica"/>
          <w:color w:val="000000" w:themeColor="text1"/>
          <w:sz w:val="22"/>
          <w:szCs w:val="22"/>
          <w:u w:color="000000"/>
        </w:rPr>
        <w:t>reating the symptom</w:t>
      </w:r>
      <w:r w:rsidR="005C069C">
        <w:rPr>
          <w:rFonts w:ascii="Garamond" w:eastAsia="Arial Unicode MS" w:hAnsi="Garamond" w:cs="Helvetica"/>
          <w:color w:val="000000" w:themeColor="text1"/>
          <w:sz w:val="22"/>
          <w:szCs w:val="22"/>
          <w:u w:color="000000"/>
        </w:rPr>
        <w:t xml:space="preserve"> and</w:t>
      </w:r>
      <w:r w:rsidR="0081607A" w:rsidRPr="00CD4032">
        <w:rPr>
          <w:rFonts w:ascii="Garamond" w:eastAsia="Arial Unicode MS" w:hAnsi="Garamond" w:cs="Helvetica"/>
          <w:color w:val="000000" w:themeColor="text1"/>
          <w:sz w:val="22"/>
          <w:szCs w:val="22"/>
          <w:u w:color="000000"/>
        </w:rPr>
        <w:t xml:space="preserve"> not the cause.</w:t>
      </w:r>
      <w:r w:rsidRPr="00AF2203">
        <w:rPr>
          <w:rFonts w:ascii="Garamond" w:eastAsia="Arial Unicode MS" w:hAnsi="Garamond" w:cs="Helvetica"/>
          <w:color w:val="000000" w:themeColor="text1"/>
          <w:sz w:val="22"/>
          <w:szCs w:val="22"/>
          <w:u w:color="000000"/>
        </w:rPr>
        <w:t xml:space="preserve">’ </w:t>
      </w:r>
    </w:p>
    <w:p w14:paraId="18F2531B" w14:textId="7042F5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Sequala</w:t>
      </w:r>
      <w:r w:rsidR="00522137">
        <w:rPr>
          <w:rFonts w:ascii="Garamond" w:eastAsia="Arial Unicode MS" w:hAnsi="Garamond" w:cs="Helvetica"/>
          <w:color w:val="000000" w:themeColor="text1"/>
          <w:sz w:val="22"/>
          <w:szCs w:val="22"/>
          <w:u w:color="000000"/>
        </w:rPr>
        <w:t>,</w:t>
      </w:r>
      <w:r w:rsidR="00960E2F">
        <w:rPr>
          <w:rFonts w:ascii="Garamond" w:eastAsia="Arial Unicode MS" w:hAnsi="Garamond" w:cs="Helvetica"/>
          <w:color w:val="000000" w:themeColor="text1"/>
          <w:sz w:val="22"/>
          <w:szCs w:val="22"/>
          <w:u w:color="000000"/>
        </w:rPr>
        <w:t xml:space="preserve"> mate,</w:t>
      </w:r>
      <w:r w:rsidRPr="00AF2203">
        <w:rPr>
          <w:rFonts w:ascii="Garamond" w:eastAsia="Arial Unicode MS" w:hAnsi="Garamond" w:cs="Helvetica"/>
          <w:color w:val="000000" w:themeColor="text1"/>
          <w:sz w:val="22"/>
          <w:szCs w:val="22"/>
          <w:u w:color="000000"/>
        </w:rPr>
        <w:t>’</w:t>
      </w:r>
      <w:r w:rsidR="00522137">
        <w:rPr>
          <w:rFonts w:ascii="Garamond" w:eastAsia="Arial Unicode MS" w:hAnsi="Garamond" w:cs="Helvetica"/>
          <w:color w:val="000000" w:themeColor="text1"/>
          <w:sz w:val="22"/>
          <w:szCs w:val="22"/>
          <w:u w:color="000000"/>
        </w:rPr>
        <w:t xml:space="preserve"> said Tarquin</w:t>
      </w:r>
      <w:r w:rsidR="00B64C2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5"/>
      </w:r>
    </w:p>
    <w:p w14:paraId="236AF2CD" w14:textId="0A85044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2630F">
        <w:rPr>
          <w:rFonts w:ascii="Garamond" w:eastAsia="Arial Unicode MS" w:hAnsi="Garamond" w:cs="Helvetica"/>
          <w:color w:val="000000" w:themeColor="text1"/>
          <w:sz w:val="22"/>
          <w:szCs w:val="22"/>
          <w:u w:color="000000"/>
        </w:rPr>
        <w:t>G</w:t>
      </w:r>
      <w:r w:rsidR="00522137">
        <w:rPr>
          <w:rFonts w:ascii="Garamond" w:eastAsia="Arial Unicode MS" w:hAnsi="Garamond" w:cs="Helvetica"/>
          <w:color w:val="000000" w:themeColor="text1"/>
          <w:sz w:val="22"/>
          <w:szCs w:val="22"/>
          <w:u w:color="000000"/>
        </w:rPr>
        <w:t>ood name for a bar,’ I replied</w:t>
      </w:r>
      <w:r w:rsidR="00FE75D3">
        <w:rPr>
          <w:rFonts w:ascii="Garamond" w:eastAsia="Arial Unicode MS" w:hAnsi="Garamond" w:cs="Helvetica"/>
          <w:color w:val="000000" w:themeColor="text1"/>
          <w:sz w:val="22"/>
          <w:szCs w:val="22"/>
          <w:u w:color="000000"/>
        </w:rPr>
        <w:t xml:space="preserve">, wishing I had </w:t>
      </w:r>
      <w:r w:rsidR="0097462B">
        <w:rPr>
          <w:rFonts w:ascii="Garamond" w:eastAsia="Arial Unicode MS" w:hAnsi="Garamond" w:cs="Helvetica"/>
          <w:color w:val="000000" w:themeColor="text1"/>
          <w:sz w:val="22"/>
          <w:szCs w:val="22"/>
          <w:u w:color="000000"/>
        </w:rPr>
        <w:t>some reefer</w:t>
      </w:r>
      <w:r w:rsidR="00522137">
        <w:rPr>
          <w:rFonts w:ascii="Garamond" w:eastAsia="Arial Unicode MS" w:hAnsi="Garamond" w:cs="Helvetica"/>
          <w:color w:val="000000" w:themeColor="text1"/>
          <w:sz w:val="22"/>
          <w:szCs w:val="22"/>
          <w:u w:color="000000"/>
        </w:rPr>
        <w:t>. ‘</w:t>
      </w:r>
      <w:r w:rsidRPr="00AF2203">
        <w:rPr>
          <w:rFonts w:ascii="Garamond" w:eastAsia="Arial Unicode MS" w:hAnsi="Garamond" w:cs="Helvetica"/>
          <w:color w:val="000000" w:themeColor="text1"/>
          <w:sz w:val="22"/>
          <w:szCs w:val="22"/>
          <w:u w:color="000000"/>
        </w:rPr>
        <w:t>Anyway, let</w:t>
      </w:r>
      <w:r w:rsidR="001640A8">
        <w:rPr>
          <w:rFonts w:ascii="Garamond" w:eastAsia="Arial Unicode MS" w:hAnsi="Garamond" w:cs="Helvetica"/>
          <w:color w:val="000000" w:themeColor="text1"/>
          <w:sz w:val="22"/>
          <w:szCs w:val="22"/>
          <w:u w:color="000000"/>
        </w:rPr>
        <w:t xml:space="preserve"> u</w:t>
      </w:r>
      <w:r w:rsidRPr="00AF2203">
        <w:rPr>
          <w:rFonts w:ascii="Garamond" w:eastAsia="Arial Unicode MS" w:hAnsi="Garamond" w:cs="Helvetica"/>
          <w:color w:val="000000" w:themeColor="text1"/>
          <w:sz w:val="22"/>
          <w:szCs w:val="22"/>
          <w:u w:color="000000"/>
        </w:rPr>
        <w:t>s try and stay away from politics tonight</w:t>
      </w:r>
      <w:r w:rsidR="007769BE">
        <w:rPr>
          <w:rFonts w:ascii="Garamond" w:eastAsia="Arial Unicode MS" w:hAnsi="Garamond" w:cs="Helvetica"/>
          <w:color w:val="000000" w:themeColor="text1"/>
          <w:sz w:val="22"/>
          <w:szCs w:val="22"/>
          <w:u w:color="000000"/>
        </w:rPr>
        <w:t xml:space="preserve">. </w:t>
      </w:r>
      <w:r w:rsidR="00D760A2">
        <w:rPr>
          <w:rFonts w:ascii="Garamond" w:eastAsia="Arial Unicode MS" w:hAnsi="Garamond" w:cs="Helvetica"/>
          <w:color w:val="000000" w:themeColor="text1"/>
          <w:sz w:val="22"/>
          <w:szCs w:val="22"/>
          <w:u w:color="000000"/>
        </w:rPr>
        <w:t>Tell me about medicine. W</w:t>
      </w:r>
      <w:r w:rsidRPr="00AF2203">
        <w:rPr>
          <w:rFonts w:ascii="Garamond" w:eastAsia="Arial Unicode MS" w:hAnsi="Garamond" w:cs="Helvetica"/>
          <w:color w:val="000000" w:themeColor="text1"/>
          <w:sz w:val="22"/>
          <w:szCs w:val="22"/>
          <w:u w:color="000000"/>
        </w:rPr>
        <w:t>hat</w:t>
      </w:r>
      <w:r w:rsidR="0077215B">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the latest?’</w:t>
      </w:r>
    </w:p>
    <w:p w14:paraId="58F15A98" w14:textId="08C9246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S’not</w:t>
      </w:r>
      <w:proofErr w:type="spellEnd"/>
      <w:r w:rsidRPr="00AF2203">
        <w:rPr>
          <w:rFonts w:ascii="Garamond" w:eastAsia="Arial Unicode MS" w:hAnsi="Garamond" w:cs="Helvetica"/>
          <w:color w:val="000000" w:themeColor="text1"/>
          <w:sz w:val="22"/>
          <w:szCs w:val="22"/>
          <w:u w:color="000000"/>
        </w:rPr>
        <w:t xml:space="preserve"> really my forte, but</w:t>
      </w:r>
      <w:r w:rsidR="00A45B6B">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 xml:space="preserve">I </w:t>
      </w:r>
      <w:r w:rsidR="00A45B6B">
        <w:rPr>
          <w:rFonts w:ascii="Garamond" w:eastAsia="Arial Unicode MS" w:hAnsi="Garamond" w:cs="Helvetica"/>
          <w:color w:val="000000" w:themeColor="text1"/>
          <w:sz w:val="22"/>
          <w:szCs w:val="22"/>
          <w:u w:color="000000"/>
        </w:rPr>
        <w:t>just read a paper about</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epigenetics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S’fascinating</w:t>
      </w:r>
      <w:proofErr w:type="spellEnd"/>
      <w:r w:rsidRPr="00AF2203">
        <w:rPr>
          <w:rFonts w:ascii="Garamond" w:eastAsia="Arial Unicode MS" w:hAnsi="Garamond" w:cs="Helvetica"/>
          <w:color w:val="000000" w:themeColor="text1"/>
          <w:sz w:val="22"/>
          <w:szCs w:val="22"/>
          <w:u w:color="000000"/>
        </w:rPr>
        <w:t xml:space="preserve"> how </w:t>
      </w:r>
      <w:r w:rsidR="0077215B">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environment can </w:t>
      </w:r>
      <w:r w:rsidR="00A95F00">
        <w:rPr>
          <w:rFonts w:ascii="Garamond" w:eastAsia="Arial Unicode MS" w:hAnsi="Garamond" w:cs="Helvetica"/>
          <w:color w:val="000000" w:themeColor="text1"/>
          <w:sz w:val="22"/>
          <w:szCs w:val="22"/>
          <w:u w:color="000000"/>
        </w:rPr>
        <w:t>impact</w:t>
      </w:r>
      <w:r w:rsidRPr="00AF2203">
        <w:rPr>
          <w:rFonts w:ascii="Garamond" w:eastAsia="Arial Unicode MS" w:hAnsi="Garamond" w:cs="Helvetica"/>
          <w:color w:val="000000" w:themeColor="text1"/>
          <w:sz w:val="22"/>
          <w:szCs w:val="22"/>
          <w:u w:color="000000"/>
        </w:rPr>
        <w:t xml:space="preserve"> DNA</w:t>
      </w:r>
      <w:r w:rsidR="0051550B">
        <w:rPr>
          <w:rFonts w:ascii="Garamond" w:eastAsia="Arial Unicode MS" w:hAnsi="Garamond" w:cs="Helvetica"/>
          <w:color w:val="000000" w:themeColor="text1"/>
          <w:sz w:val="22"/>
          <w:szCs w:val="22"/>
          <w:u w:color="000000"/>
        </w:rPr>
        <w:t xml:space="preserve"> mutations</w:t>
      </w:r>
      <w:r w:rsidR="00357AEE">
        <w:rPr>
          <w:rFonts w:ascii="Garamond" w:eastAsia="Arial Unicode MS" w:hAnsi="Garamond" w:cs="Helvetica"/>
          <w:color w:val="000000" w:themeColor="text1"/>
          <w:sz w:val="22"/>
          <w:szCs w:val="22"/>
          <w:u w:color="000000"/>
        </w:rPr>
        <w:t xml:space="preserve">, </w:t>
      </w:r>
      <w:r w:rsidR="00CB6C47">
        <w:rPr>
          <w:rFonts w:ascii="Garamond" w:eastAsia="Arial Unicode MS" w:hAnsi="Garamond" w:cs="Helvetica"/>
          <w:color w:val="000000" w:themeColor="text1"/>
          <w:sz w:val="22"/>
          <w:szCs w:val="22"/>
          <w:u w:color="000000"/>
        </w:rPr>
        <w:t xml:space="preserve">how </w:t>
      </w:r>
      <w:r w:rsidR="00357AEE">
        <w:rPr>
          <w:rFonts w:ascii="Garamond" w:eastAsia="Arial Unicode MS" w:hAnsi="Garamond" w:cs="Helvetica"/>
          <w:color w:val="000000" w:themeColor="text1"/>
          <w:sz w:val="22"/>
          <w:szCs w:val="22"/>
          <w:u w:color="000000"/>
        </w:rPr>
        <w:t>stress and chemicals</w:t>
      </w:r>
      <w:r w:rsidR="00CB6C47">
        <w:rPr>
          <w:rFonts w:ascii="Garamond" w:eastAsia="Arial Unicode MS" w:hAnsi="Garamond" w:cs="Helvetica"/>
          <w:color w:val="000000" w:themeColor="text1"/>
          <w:sz w:val="22"/>
          <w:szCs w:val="22"/>
          <w:u w:color="000000"/>
        </w:rPr>
        <w:t xml:space="preserve"> can influence our offspring</w:t>
      </w:r>
      <w:r w:rsidRPr="00AF2203">
        <w:rPr>
          <w:rFonts w:ascii="Garamond" w:eastAsia="Arial Unicode MS" w:hAnsi="Garamond" w:cs="Helvetica"/>
          <w:color w:val="000000" w:themeColor="text1"/>
          <w:sz w:val="22"/>
          <w:szCs w:val="22"/>
          <w:u w:color="000000"/>
        </w:rPr>
        <w:t xml:space="preserve">. Someone said </w:t>
      </w:r>
      <w:r w:rsidRPr="00AF2203">
        <w:rPr>
          <w:rFonts w:ascii="Garamond" w:eastAsia="Arial Unicode MS" w:hAnsi="Garamond" w:cs="Helvetica"/>
          <w:i/>
          <w:iCs/>
          <w:color w:val="000000" w:themeColor="text1"/>
          <w:sz w:val="22"/>
          <w:szCs w:val="22"/>
          <w:u w:color="000000"/>
        </w:rPr>
        <w:t>the greatest burden a child must bear is the unlived life of its parents</w:t>
      </w:r>
      <w:r w:rsidR="0055066B">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005506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nd I tell you what, Radwan, those words have always been close to me. Lamarck was right</w:t>
      </w:r>
      <w:r w:rsidR="009A195A"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75374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rafty </w:t>
      </w:r>
      <w:r w:rsidR="00890F51">
        <w:rPr>
          <w:rFonts w:ascii="Garamond" w:eastAsia="Arial Unicode MS" w:hAnsi="Garamond" w:cs="Helvetica"/>
          <w:color w:val="000000" w:themeColor="text1"/>
          <w:sz w:val="22"/>
          <w:szCs w:val="22"/>
          <w:u w:color="000000"/>
        </w:rPr>
        <w:t>Frog</w:t>
      </w:r>
      <w:r w:rsidR="009A195A" w:rsidRPr="00AF2203">
        <w:rPr>
          <w:rFonts w:ascii="Garamond" w:eastAsia="Arial Unicode MS" w:hAnsi="Garamond" w:cs="Helvetica"/>
          <w:color w:val="000000" w:themeColor="text1"/>
          <w:sz w:val="22"/>
          <w:szCs w:val="22"/>
          <w:u w:color="000000"/>
        </w:rPr>
        <w:t>!</w:t>
      </w:r>
      <w:r w:rsidR="003716B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6"/>
      </w:r>
      <w:r w:rsidRPr="00AF2203">
        <w:rPr>
          <w:rFonts w:ascii="Garamond" w:eastAsia="Arial Unicode MS" w:hAnsi="Garamond" w:cs="Helvetica"/>
          <w:color w:val="000000" w:themeColor="text1"/>
          <w:sz w:val="22"/>
          <w:szCs w:val="22"/>
          <w:u w:color="000000"/>
        </w:rPr>
        <w:t xml:space="preserve"> </w:t>
      </w:r>
    </w:p>
    <w:p w14:paraId="3E2D54EE" w14:textId="1F99C120" w:rsidR="00606EA9" w:rsidRPr="00AF2203" w:rsidRDefault="00D5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D54D9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paused</w:t>
      </w:r>
      <w:r w:rsidR="003716B5" w:rsidRPr="00AF2203">
        <w:rPr>
          <w:rFonts w:ascii="Garamond" w:eastAsia="Arial Unicode MS" w:hAnsi="Garamond" w:cs="Helvetica"/>
          <w:color w:val="000000" w:themeColor="text1"/>
          <w:sz w:val="22"/>
          <w:szCs w:val="22"/>
          <w:u w:color="000000"/>
        </w:rPr>
        <w:t xml:space="preserve"> to consider something and said,</w:t>
      </w:r>
      <w:r w:rsidR="00606EA9" w:rsidRPr="00AF2203">
        <w:rPr>
          <w:rFonts w:ascii="Garamond" w:eastAsia="Arial Unicode MS" w:hAnsi="Garamond" w:cs="Helvetica"/>
          <w:color w:val="000000" w:themeColor="text1"/>
          <w:sz w:val="22"/>
          <w:szCs w:val="22"/>
          <w:u w:color="000000"/>
        </w:rPr>
        <w:t xml:space="preserve"> ‘Epigenetic therapy </w:t>
      </w:r>
      <w:r w:rsidR="003716B5" w:rsidRPr="00AF2203">
        <w:rPr>
          <w:rFonts w:ascii="Garamond" w:eastAsia="Arial Unicode MS" w:hAnsi="Garamond" w:cs="Helvetica"/>
          <w:color w:val="000000" w:themeColor="text1"/>
          <w:sz w:val="22"/>
          <w:szCs w:val="22"/>
          <w:u w:color="000000"/>
        </w:rPr>
        <w:t>will</w:t>
      </w:r>
      <w:r w:rsidR="00606EA9" w:rsidRPr="00AF2203">
        <w:rPr>
          <w:rFonts w:ascii="Garamond" w:eastAsia="Arial Unicode MS" w:hAnsi="Garamond" w:cs="Helvetica"/>
          <w:color w:val="000000" w:themeColor="text1"/>
          <w:sz w:val="22"/>
          <w:szCs w:val="22"/>
          <w:u w:color="000000"/>
        </w:rPr>
        <w:t xml:space="preserve"> let us live much longer.’</w:t>
      </w:r>
    </w:p>
    <w:p w14:paraId="6C2014E3" w14:textId="75D8CF1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as interesting as it is depressing,’ I said.</w:t>
      </w:r>
    </w:p>
    <w:p w14:paraId="25CE2DEB" w14:textId="122A15B1" w:rsidR="00606EA9" w:rsidRPr="00AF2203" w:rsidRDefault="004B770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 response.</w:t>
      </w:r>
    </w:p>
    <w:p w14:paraId="71C4681C" w14:textId="0ABF31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074DC">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e’d be the “almost made it” generation</w:t>
      </w:r>
      <w:r w:rsidR="009B267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9B2674">
        <w:rPr>
          <w:rFonts w:ascii="Garamond" w:eastAsia="Arial Unicode MS" w:hAnsi="Garamond" w:cs="Helvetica"/>
          <w:color w:val="000000" w:themeColor="text1"/>
          <w:sz w:val="22"/>
          <w:szCs w:val="22"/>
          <w:u w:color="000000"/>
        </w:rPr>
        <w:t xml:space="preserve"> I clarified.</w:t>
      </w:r>
    </w:p>
    <w:p w14:paraId="16DAEEEA" w14:textId="3FFA07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‘Yar. </w:t>
      </w:r>
      <w:proofErr w:type="spellStart"/>
      <w:r w:rsidRPr="00AF2203">
        <w:rPr>
          <w:rFonts w:ascii="Garamond" w:eastAsia="Arial Unicode MS" w:hAnsi="Garamond" w:cs="Helvetica"/>
          <w:color w:val="000000" w:themeColor="text1"/>
          <w:sz w:val="22"/>
          <w:szCs w:val="22"/>
          <w:u w:color="000000"/>
        </w:rPr>
        <w:t>S’pose</w:t>
      </w:r>
      <w:proofErr w:type="spellEnd"/>
      <w:r w:rsidR="0051084C"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Never thought about it that way. But yar, </w:t>
      </w:r>
      <w:proofErr w:type="spellStart"/>
      <w:r w:rsidRPr="00AF2203">
        <w:rPr>
          <w:rFonts w:ascii="Garamond" w:eastAsia="Arial Unicode MS" w:hAnsi="Garamond" w:cs="Helvetica"/>
          <w:color w:val="000000" w:themeColor="text1"/>
          <w:sz w:val="22"/>
          <w:szCs w:val="22"/>
          <w:u w:color="000000"/>
        </w:rPr>
        <w:t>s’pose</w:t>
      </w:r>
      <w:proofErr w:type="spellEnd"/>
      <w:r w:rsidRPr="00AF2203">
        <w:rPr>
          <w:rFonts w:ascii="Garamond" w:eastAsia="Arial Unicode MS" w:hAnsi="Garamond" w:cs="Helvetica"/>
          <w:color w:val="000000" w:themeColor="text1"/>
          <w:sz w:val="22"/>
          <w:szCs w:val="22"/>
          <w:u w:color="000000"/>
        </w:rPr>
        <w:t xml:space="preserve"> so mate.’ Then with a nudge and a wink he said, ‘But I’d prefer </w:t>
      </w:r>
      <w:r w:rsidR="00CF0008">
        <w:rPr>
          <w:rFonts w:ascii="Garamond" w:eastAsia="Arial Unicode MS" w:hAnsi="Garamond" w:cs="Helvetica"/>
          <w:color w:val="000000" w:themeColor="text1"/>
          <w:sz w:val="22"/>
          <w:szCs w:val="22"/>
          <w:u w:color="000000"/>
        </w:rPr>
        <w:t>we were</w:t>
      </w:r>
      <w:r w:rsidR="00D61FE5" w:rsidRPr="00AF2203">
        <w:rPr>
          <w:rFonts w:ascii="Garamond" w:eastAsia="Arial Unicode MS" w:hAnsi="Garamond" w:cs="Helvetica"/>
          <w:color w:val="000000" w:themeColor="text1"/>
          <w:sz w:val="22"/>
          <w:szCs w:val="22"/>
          <w:u w:color="000000"/>
        </w:rPr>
        <w:t xml:space="preserve"> remembered as the</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Roffle</w:t>
      </w:r>
      <w:proofErr w:type="spellEnd"/>
      <w:r w:rsidRPr="00AF2203">
        <w:rPr>
          <w:rFonts w:ascii="Garamond" w:eastAsia="Arial Unicode MS" w:hAnsi="Garamond" w:cs="Helvetica"/>
          <w:color w:val="000000" w:themeColor="text1"/>
          <w:sz w:val="22"/>
          <w:szCs w:val="22"/>
          <w:u w:color="000000"/>
        </w:rPr>
        <w:t xml:space="preserve"> generation.’</w:t>
      </w:r>
      <w:r w:rsidRPr="00AF2203">
        <w:rPr>
          <w:rFonts w:ascii="Garamond" w:eastAsia="Arial Unicode MS" w:hAnsi="Garamond" w:cs="Helvetica"/>
          <w:color w:val="000000" w:themeColor="text1"/>
          <w:sz w:val="22"/>
          <w:szCs w:val="22"/>
          <w:u w:color="000000"/>
          <w:vertAlign w:val="superscript"/>
        </w:rPr>
        <w:footnoteReference w:id="67"/>
      </w:r>
    </w:p>
    <w:p w14:paraId="2C9893C5" w14:textId="6B81AD52" w:rsidR="00550A5D" w:rsidRDefault="00423ED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is another example of how </w:t>
      </w:r>
      <w:r w:rsidR="00550A5D">
        <w:rPr>
          <w:rFonts w:ascii="Garamond" w:eastAsia="Arial Unicode MS" w:hAnsi="Garamond" w:cs="Helvetica"/>
          <w:color w:val="000000" w:themeColor="text1"/>
          <w:sz w:val="22"/>
          <w:szCs w:val="22"/>
          <w:u w:color="000000"/>
        </w:rPr>
        <w:t>Tarquin belong</w:t>
      </w:r>
      <w:r>
        <w:rPr>
          <w:rFonts w:ascii="Garamond" w:eastAsia="Arial Unicode MS" w:hAnsi="Garamond" w:cs="Helvetica"/>
          <w:color w:val="000000" w:themeColor="text1"/>
          <w:sz w:val="22"/>
          <w:szCs w:val="22"/>
          <w:u w:color="000000"/>
        </w:rPr>
        <w:t>s</w:t>
      </w:r>
      <w:r w:rsidR="00550A5D">
        <w:rPr>
          <w:rFonts w:ascii="Garamond" w:eastAsia="Arial Unicode MS" w:hAnsi="Garamond" w:cs="Helvetica"/>
          <w:color w:val="000000" w:themeColor="text1"/>
          <w:sz w:val="22"/>
          <w:szCs w:val="22"/>
          <w:u w:color="000000"/>
        </w:rPr>
        <w:t xml:space="preserve"> to a</w:t>
      </w:r>
      <w:r w:rsidR="00462763">
        <w:rPr>
          <w:rFonts w:ascii="Garamond" w:eastAsia="Arial Unicode MS" w:hAnsi="Garamond" w:cs="Helvetica"/>
          <w:color w:val="000000" w:themeColor="text1"/>
          <w:sz w:val="22"/>
          <w:szCs w:val="22"/>
          <w:u w:color="000000"/>
        </w:rPr>
        <w:t xml:space="preserve">n era </w:t>
      </w:r>
      <w:r>
        <w:rPr>
          <w:rFonts w:ascii="Garamond" w:eastAsia="Arial Unicode MS" w:hAnsi="Garamond" w:cs="Helvetica"/>
          <w:color w:val="000000" w:themeColor="text1"/>
          <w:sz w:val="22"/>
          <w:szCs w:val="22"/>
          <w:u w:color="000000"/>
        </w:rPr>
        <w:t xml:space="preserve">of modern expression </w:t>
      </w:r>
      <w:r w:rsidR="00C65C23">
        <w:rPr>
          <w:rFonts w:ascii="Garamond" w:eastAsia="Arial Unicode MS" w:hAnsi="Garamond" w:cs="Helvetica"/>
          <w:color w:val="000000" w:themeColor="text1"/>
          <w:sz w:val="22"/>
          <w:szCs w:val="22"/>
          <w:u w:color="000000"/>
        </w:rPr>
        <w:t>mov</w:t>
      </w:r>
      <w:r w:rsidR="00462763">
        <w:rPr>
          <w:rFonts w:ascii="Garamond" w:eastAsia="Arial Unicode MS" w:hAnsi="Garamond" w:cs="Helvetica"/>
          <w:color w:val="000000" w:themeColor="text1"/>
          <w:sz w:val="22"/>
          <w:szCs w:val="22"/>
          <w:u w:color="000000"/>
        </w:rPr>
        <w:t>ing</w:t>
      </w:r>
      <w:r w:rsidR="00D75622">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beyond</w:t>
      </w:r>
      <w:r w:rsidR="00F9299B">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“affirming the negative”</w:t>
      </w:r>
      <w:r w:rsidR="0099502D">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term I learnt from </w:t>
      </w:r>
      <w:r w:rsidR="0040578C">
        <w:rPr>
          <w:rFonts w:ascii="Garamond" w:eastAsia="Arial Unicode MS" w:hAnsi="Garamond" w:cs="Helvetica"/>
          <w:color w:val="000000" w:themeColor="text1"/>
          <w:sz w:val="22"/>
          <w:szCs w:val="22"/>
          <w:u w:color="000000"/>
        </w:rPr>
        <w:t>Anzi Friday</w:t>
      </w:r>
      <w:r w:rsidR="0099502D">
        <w:rPr>
          <w:rFonts w:ascii="Garamond" w:eastAsia="Arial Unicode MS" w:hAnsi="Garamond" w:cs="Helvetica"/>
          <w:color w:val="000000" w:themeColor="text1"/>
          <w:sz w:val="22"/>
          <w:szCs w:val="22"/>
          <w:u w:color="000000"/>
        </w:rPr>
        <w:t xml:space="preserve">. </w:t>
      </w:r>
      <w:r w:rsidR="007E68DF">
        <w:rPr>
          <w:rFonts w:ascii="Garamond" w:eastAsia="Arial Unicode MS" w:hAnsi="Garamond" w:cs="Helvetica"/>
          <w:color w:val="000000" w:themeColor="text1"/>
          <w:sz w:val="22"/>
          <w:szCs w:val="22"/>
          <w:u w:color="000000"/>
        </w:rPr>
        <w:t>It</w:t>
      </w:r>
      <w:r w:rsidR="0099502D">
        <w:rPr>
          <w:rFonts w:ascii="Garamond" w:eastAsia="Arial Unicode MS" w:hAnsi="Garamond" w:cs="Helvetica"/>
          <w:color w:val="000000" w:themeColor="text1"/>
          <w:sz w:val="22"/>
          <w:szCs w:val="22"/>
          <w:u w:color="000000"/>
        </w:rPr>
        <w:t xml:space="preserve"> means</w:t>
      </w:r>
      <w:r w:rsidR="00F9299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identifying what is wrong</w:t>
      </w:r>
      <w:r w:rsidR="002716C7">
        <w:rPr>
          <w:rFonts w:ascii="Garamond" w:eastAsia="Arial Unicode MS" w:hAnsi="Garamond" w:cs="Helvetica"/>
          <w:color w:val="000000" w:themeColor="text1"/>
          <w:sz w:val="22"/>
          <w:szCs w:val="22"/>
          <w:u w:color="000000"/>
        </w:rPr>
        <w:t xml:space="preserve"> with a system</w:t>
      </w:r>
      <w:r w:rsidR="0097462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but not suggesting or allowing for a solution</w:t>
      </w:r>
      <w:r w:rsidR="0099502D">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I expect that</w:t>
      </w:r>
      <w:r w:rsidR="0099502D">
        <w:rPr>
          <w:rFonts w:ascii="Garamond" w:eastAsia="Arial Unicode MS" w:hAnsi="Garamond" w:cs="Helvetica"/>
          <w:color w:val="000000" w:themeColor="text1"/>
          <w:sz w:val="22"/>
          <w:szCs w:val="22"/>
          <w:u w:color="000000"/>
        </w:rPr>
        <w:t xml:space="preserve"> Radwan </w:t>
      </w:r>
      <w:r>
        <w:rPr>
          <w:rFonts w:ascii="Garamond" w:eastAsia="Arial Unicode MS" w:hAnsi="Garamond" w:cs="Helvetica"/>
          <w:color w:val="000000" w:themeColor="text1"/>
          <w:sz w:val="22"/>
          <w:szCs w:val="22"/>
          <w:u w:color="000000"/>
        </w:rPr>
        <w:t>would say the</w:t>
      </w:r>
      <w:r w:rsidR="006F29B7">
        <w:rPr>
          <w:rFonts w:ascii="Garamond" w:eastAsia="Arial Unicode MS" w:hAnsi="Garamond" w:cs="Helvetica"/>
          <w:color w:val="000000" w:themeColor="text1"/>
          <w:sz w:val="22"/>
          <w:szCs w:val="22"/>
          <w:u w:color="000000"/>
        </w:rPr>
        <w:t xml:space="preserve"> </w:t>
      </w:r>
      <w:r w:rsidR="006F29B7" w:rsidRPr="00B7643B">
        <w:rPr>
          <w:rFonts w:ascii="Garamond" w:eastAsia="Arial Unicode MS" w:hAnsi="Garamond" w:cs="Helvetica"/>
          <w:i/>
          <w:iCs/>
          <w:color w:val="000000" w:themeColor="text1"/>
          <w:sz w:val="22"/>
          <w:szCs w:val="22"/>
          <w:u w:color="000000"/>
        </w:rPr>
        <w:t>Occupy</w:t>
      </w:r>
      <w:r w:rsidR="006F29B7">
        <w:rPr>
          <w:rFonts w:ascii="Garamond" w:eastAsia="Arial Unicode MS" w:hAnsi="Garamond" w:cs="Helvetica"/>
          <w:color w:val="000000" w:themeColor="text1"/>
          <w:sz w:val="22"/>
          <w:szCs w:val="22"/>
          <w:u w:color="000000"/>
        </w:rPr>
        <w:t xml:space="preserve"> movement </w:t>
      </w:r>
      <w:r>
        <w:rPr>
          <w:rFonts w:ascii="Garamond" w:eastAsia="Arial Unicode MS" w:hAnsi="Garamond" w:cs="Helvetica"/>
          <w:color w:val="000000" w:themeColor="text1"/>
          <w:sz w:val="22"/>
          <w:szCs w:val="22"/>
          <w:u w:color="000000"/>
        </w:rPr>
        <w:t>was</w:t>
      </w:r>
      <w:r w:rsidR="006F29B7">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prime example of this. </w:t>
      </w:r>
    </w:p>
    <w:p w14:paraId="680C3A7B" w14:textId="0AF9CF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continued: </w:t>
      </w:r>
    </w:p>
    <w:p w14:paraId="382C78B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‘Plenty of other theories out there, ideas that used to be called pseudoscience but turned out to be true. Who knows what’s around the scientific corner, eh? You heard about </w:t>
      </w:r>
      <w:proofErr w:type="spellStart"/>
      <w:r w:rsidRPr="00AF2203">
        <w:rPr>
          <w:rFonts w:ascii="Garamond" w:eastAsia="Arial Unicode MS" w:hAnsi="Garamond" w:cs="Helvetica"/>
          <w:color w:val="000000" w:themeColor="text1"/>
          <w:sz w:val="22"/>
          <w:szCs w:val="22"/>
          <w:u w:color="000000"/>
        </w:rPr>
        <w:t>recapitcher</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color w:val="000000" w:themeColor="text1"/>
          <w:sz w:val="22"/>
          <w:szCs w:val="22"/>
          <w:u w:color="000000"/>
        </w:rPr>
        <w:t>reee</w:t>
      </w:r>
      <w:proofErr w:type="spellEnd"/>
      <w:r w:rsidRPr="00AF2203">
        <w:rPr>
          <w:rFonts w:ascii="Garamond" w:eastAsia="Arial Unicode MS" w:hAnsi="Garamond" w:cs="Helvetica"/>
          <w:color w:val="000000" w:themeColor="text1"/>
          <w:sz w:val="22"/>
          <w:szCs w:val="22"/>
          <w:u w:color="000000"/>
        </w:rPr>
        <w:t>-cap-</w:t>
      </w:r>
      <w:r w:rsidRPr="00AF2203">
        <w:rPr>
          <w:rFonts w:ascii="Garamond" w:eastAsia="Arial Unicode MS" w:hAnsi="Garamond" w:cs="Helvetica"/>
          <w:i/>
          <w:color w:val="000000" w:themeColor="text1"/>
          <w:sz w:val="22"/>
          <w:szCs w:val="22"/>
          <w:u w:color="000000"/>
        </w:rPr>
        <w:t>IT</w:t>
      </w:r>
      <w:r w:rsidRPr="00AF2203">
        <w:rPr>
          <w:rFonts w:ascii="Garamond" w:eastAsia="Arial Unicode MS" w:hAnsi="Garamond" w:cs="Helvetica"/>
          <w:color w:val="000000" w:themeColor="text1"/>
          <w:sz w:val="22"/>
          <w:szCs w:val="22"/>
          <w:u w:color="000000"/>
        </w:rPr>
        <w:t>-u-</w:t>
      </w:r>
      <w:proofErr w:type="spellStart"/>
      <w:r w:rsidRPr="00AF2203">
        <w:rPr>
          <w:rFonts w:ascii="Garamond" w:eastAsia="Arial Unicode MS" w:hAnsi="Garamond" w:cs="Helvetica"/>
          <w:i/>
          <w:color w:val="000000" w:themeColor="text1"/>
          <w:sz w:val="22"/>
          <w:szCs w:val="22"/>
          <w:u w:color="000000"/>
        </w:rPr>
        <w:t>lation</w:t>
      </w:r>
      <w:proofErr w:type="spellEnd"/>
      <w:r w:rsidRPr="00AF2203">
        <w:rPr>
          <w:rFonts w:ascii="Garamond" w:eastAsia="Arial Unicode MS" w:hAnsi="Garamond" w:cs="Helvetica"/>
          <w:color w:val="000000" w:themeColor="text1"/>
          <w:sz w:val="22"/>
          <w:szCs w:val="22"/>
          <w:u w:color="000000"/>
        </w:rPr>
        <w:t xml:space="preserve"> theory?’</w:t>
      </w:r>
    </w:p>
    <w:p w14:paraId="1D200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weary apprehension I replied that, as yet, I had not.</w:t>
      </w:r>
    </w:p>
    <w:p w14:paraId="704F4005" w14:textId="506D7A3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Freud</w:t>
      </w:r>
      <w:r w:rsidRPr="00AF2203">
        <w:rPr>
          <w:rFonts w:ascii="Garamond" w:eastAsia="Arial Unicode MS" w:hAnsi="Garamond" w:cs="Helvetica"/>
          <w:color w:val="000000" w:themeColor="text1"/>
          <w:sz w:val="22"/>
          <w:szCs w:val="22"/>
          <w:u w:color="000000"/>
        </w:rPr>
        <w:t xml:space="preserve"> believed in it,’ said Tarquin, spitting the name out like </w:t>
      </w:r>
      <w:r w:rsidR="008459C8">
        <w:rPr>
          <w:rFonts w:ascii="Garamond" w:eastAsia="Arial Unicode MS" w:hAnsi="Garamond" w:cs="Helvetica"/>
          <w:color w:val="000000" w:themeColor="text1"/>
          <w:sz w:val="22"/>
          <w:szCs w:val="22"/>
          <w:u w:color="000000"/>
        </w:rPr>
        <w:t>snot</w:t>
      </w:r>
      <w:r w:rsidRPr="00AF2203">
        <w:rPr>
          <w:rFonts w:ascii="Garamond" w:eastAsia="Arial Unicode MS" w:hAnsi="Garamond" w:cs="Helvetica"/>
          <w:color w:val="000000" w:themeColor="text1"/>
          <w:sz w:val="22"/>
          <w:szCs w:val="22"/>
          <w:u w:color="000000"/>
        </w:rPr>
        <w:t xml:space="preserve">. ‘Or rather, he </w:t>
      </w:r>
      <w:r w:rsidRPr="00AF2203">
        <w:rPr>
          <w:rFonts w:ascii="Garamond" w:eastAsia="Arial Unicode MS" w:hAnsi="Garamond" w:cs="Helvetica"/>
          <w:i/>
          <w:iCs/>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he did.’ A satisfied chuckle. ‘</w:t>
      </w:r>
      <w:r w:rsidR="00124FC9">
        <w:rPr>
          <w:rFonts w:ascii="Garamond" w:eastAsia="Arial Unicode MS" w:hAnsi="Garamond" w:cs="Helvetica"/>
          <w:color w:val="000000" w:themeColor="text1"/>
          <w:sz w:val="22"/>
          <w:szCs w:val="22"/>
          <w:u w:color="000000"/>
        </w:rPr>
        <w:t xml:space="preserve">Freud </w:t>
      </w:r>
      <w:r w:rsidRPr="00AF2203">
        <w:rPr>
          <w:rFonts w:ascii="Garamond" w:eastAsia="Arial Unicode MS" w:hAnsi="Garamond" w:cs="Helvetica"/>
          <w:color w:val="000000" w:themeColor="text1"/>
          <w:sz w:val="22"/>
          <w:szCs w:val="22"/>
          <w:u w:color="000000"/>
        </w:rPr>
        <w:t xml:space="preserve">said the way humans develop from an egg right up to when we bloody-well die is related to one’s </w:t>
      </w:r>
      <w:r w:rsidRPr="00AF2203">
        <w:rPr>
          <w:rFonts w:ascii="Garamond" w:eastAsia="Arial Unicode MS" w:hAnsi="Garamond" w:cs="Helvetica"/>
          <w:i/>
          <w:iCs/>
          <w:color w:val="000000" w:themeColor="text1"/>
          <w:sz w:val="22"/>
          <w:szCs w:val="22"/>
          <w:u w:color="000000"/>
        </w:rPr>
        <w:t>evolutionary history</w:t>
      </w:r>
      <w:r w:rsidRPr="00AF2203">
        <w:rPr>
          <w:rFonts w:ascii="Garamond" w:eastAsia="Arial Unicode MS" w:hAnsi="Garamond" w:cs="Helvetica"/>
          <w:color w:val="000000" w:themeColor="text1"/>
          <w:sz w:val="22"/>
          <w:szCs w:val="22"/>
          <w:u w:color="000000"/>
        </w:rPr>
        <w:t xml:space="preserve">. </w:t>
      </w:r>
      <w:r w:rsidR="00BE2AF5" w:rsidRPr="00BE2AF5">
        <w:rPr>
          <w:rFonts w:ascii="Garamond" w:eastAsia="Arial Unicode MS" w:hAnsi="Garamond" w:cs="Helvetica"/>
          <w:i/>
          <w:iCs/>
          <w:color w:val="000000" w:themeColor="text1"/>
          <w:sz w:val="22"/>
          <w:szCs w:val="22"/>
          <w:u w:color="000000"/>
        </w:rPr>
        <w:t>Ontogeny recapitulates phylogeny</w:t>
      </w:r>
      <w:r w:rsidR="00DA0082">
        <w:rPr>
          <w:rFonts w:ascii="Garamond" w:eastAsia="Arial Unicode MS" w:hAnsi="Garamond" w:cs="Helvetica"/>
          <w:color w:val="000000" w:themeColor="text1"/>
          <w:sz w:val="22"/>
          <w:szCs w:val="22"/>
          <w:u w:color="000000"/>
        </w:rPr>
        <w:t>!</w:t>
      </w:r>
      <w:r w:rsidR="000841F2" w:rsidRPr="000841F2">
        <w:rPr>
          <w:rFonts w:ascii="Garamond" w:eastAsia="Arial Unicode MS" w:hAnsi="Garamond" w:cs="Helvetica"/>
          <w:color w:val="000000" w:themeColor="text1"/>
          <w:sz w:val="22"/>
          <w:szCs w:val="22"/>
          <w:u w:color="000000"/>
        </w:rPr>
        <w:t xml:space="preserve"> </w:t>
      </w:r>
      <w:r w:rsidR="00DA0082">
        <w:rPr>
          <w:rFonts w:ascii="Garamond" w:eastAsia="Arial Unicode MS" w:hAnsi="Garamond" w:cs="Helvetica"/>
          <w:color w:val="000000" w:themeColor="text1"/>
          <w:sz w:val="22"/>
          <w:szCs w:val="22"/>
          <w:u w:color="000000"/>
        </w:rPr>
        <w:t>That’s what the mad bastard said.</w:t>
      </w:r>
      <w:r w:rsidRPr="00AF2203">
        <w:rPr>
          <w:rFonts w:ascii="Garamond" w:eastAsia="Arial Unicode MS" w:hAnsi="Garamond" w:cs="Helvetica"/>
          <w:color w:val="000000" w:themeColor="text1"/>
          <w:sz w:val="22"/>
          <w:szCs w:val="22"/>
          <w:u w:color="000000"/>
        </w:rPr>
        <w:t xml:space="preserve"> </w:t>
      </w:r>
      <w:r w:rsidR="006631C3">
        <w:rPr>
          <w:rFonts w:ascii="Garamond" w:eastAsia="Arial Unicode MS" w:hAnsi="Garamond" w:cs="Helvetica"/>
          <w:color w:val="000000" w:themeColor="text1"/>
          <w:sz w:val="22"/>
          <w:szCs w:val="22"/>
          <w:u w:color="000000"/>
        </w:rPr>
        <w:t>It means</w:t>
      </w:r>
      <w:r w:rsidRPr="00AF2203">
        <w:rPr>
          <w:rFonts w:ascii="Garamond" w:eastAsia="Arial Unicode MS" w:hAnsi="Garamond" w:cs="Helvetica"/>
          <w:color w:val="000000" w:themeColor="text1"/>
          <w:sz w:val="22"/>
          <w:szCs w:val="22"/>
          <w:u w:color="000000"/>
        </w:rPr>
        <w:t xml:space="preserve"> </w:t>
      </w:r>
      <w:r w:rsidR="003B150F">
        <w:rPr>
          <w:rFonts w:ascii="Garamond" w:eastAsia="Arial Unicode MS" w:hAnsi="Garamond" w:cs="Helvetica"/>
          <w:color w:val="000000" w:themeColor="text1"/>
          <w:sz w:val="22"/>
          <w:szCs w:val="22"/>
          <w:u w:color="000000"/>
        </w:rPr>
        <w:t>stages of our</w:t>
      </w:r>
      <w:r w:rsidRPr="00AF2203">
        <w:rPr>
          <w:rFonts w:ascii="Garamond" w:eastAsia="Arial Unicode MS" w:hAnsi="Garamond" w:cs="Helvetica"/>
          <w:color w:val="000000" w:themeColor="text1"/>
          <w:sz w:val="22"/>
          <w:szCs w:val="22"/>
          <w:u w:color="000000"/>
        </w:rPr>
        <w:t xml:space="preserve"> life shadows stages </w:t>
      </w:r>
      <w:r w:rsidR="00C23F35" w:rsidRPr="00AF2203">
        <w:rPr>
          <w:rFonts w:ascii="Garamond" w:eastAsia="Arial Unicode MS" w:hAnsi="Garamond" w:cs="Helvetica"/>
          <w:color w:val="000000" w:themeColor="text1"/>
          <w:sz w:val="22"/>
          <w:szCs w:val="22"/>
          <w:u w:color="000000"/>
        </w:rPr>
        <w:t>of</w:t>
      </w:r>
      <w:r w:rsidRPr="00AF2203">
        <w:rPr>
          <w:rFonts w:ascii="Garamond" w:eastAsia="Arial Unicode MS" w:hAnsi="Garamond" w:cs="Helvetica"/>
          <w:color w:val="000000" w:themeColor="text1"/>
          <w:sz w:val="22"/>
          <w:szCs w:val="22"/>
          <w:u w:color="000000"/>
        </w:rPr>
        <w:t xml:space="preserve"> human history.’</w:t>
      </w:r>
    </w:p>
    <w:p w14:paraId="2B57F1EF" w14:textId="4B5170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F53B3">
        <w:rPr>
          <w:rFonts w:ascii="Garamond" w:eastAsia="Arial Unicode MS" w:hAnsi="Garamond" w:cs="Helvetica"/>
          <w:color w:val="000000" w:themeColor="text1"/>
          <w:sz w:val="22"/>
          <w:szCs w:val="22"/>
          <w:u w:color="000000"/>
        </w:rPr>
        <w:t>More</w:t>
      </w:r>
      <w:r w:rsidRPr="00AF2203">
        <w:rPr>
          <w:rFonts w:ascii="Garamond" w:eastAsia="Arial Unicode MS" w:hAnsi="Garamond" w:cs="Helvetica"/>
          <w:color w:val="000000" w:themeColor="text1"/>
          <w:sz w:val="22"/>
          <w:szCs w:val="22"/>
          <w:u w:color="000000"/>
        </w:rPr>
        <w:t xml:space="preserve"> like </w:t>
      </w:r>
      <w:r w:rsidR="003B150F">
        <w:rPr>
          <w:rFonts w:ascii="Garamond" w:eastAsia="Arial Unicode MS" w:hAnsi="Garamond" w:cs="Helvetica"/>
          <w:color w:val="000000" w:themeColor="text1"/>
          <w:sz w:val="22"/>
          <w:szCs w:val="22"/>
          <w:u w:color="000000"/>
        </w:rPr>
        <w:t xml:space="preserve">stages of </w:t>
      </w:r>
      <w:r w:rsidR="00CF0008">
        <w:rPr>
          <w:rFonts w:ascii="Garamond" w:eastAsia="Arial Unicode MS" w:hAnsi="Garamond" w:cs="Helvetica"/>
          <w:color w:val="000000" w:themeColor="text1"/>
          <w:sz w:val="22"/>
          <w:szCs w:val="22"/>
          <w:u w:color="000000"/>
        </w:rPr>
        <w:t>bollocks</w:t>
      </w:r>
      <w:r w:rsidRPr="00AF2203">
        <w:rPr>
          <w:rFonts w:ascii="Garamond" w:eastAsia="Arial Unicode MS" w:hAnsi="Garamond" w:cs="Helvetica"/>
          <w:color w:val="000000" w:themeColor="text1"/>
          <w:sz w:val="22"/>
          <w:szCs w:val="22"/>
          <w:u w:color="000000"/>
        </w:rPr>
        <w:t>,’ I said</w:t>
      </w:r>
      <w:r w:rsidR="00513F41">
        <w:rPr>
          <w:rFonts w:ascii="Garamond" w:eastAsia="Arial Unicode MS" w:hAnsi="Garamond" w:cs="Helvetica"/>
          <w:color w:val="000000" w:themeColor="text1"/>
          <w:sz w:val="22"/>
          <w:szCs w:val="22"/>
          <w:u w:color="000000"/>
        </w:rPr>
        <w:t xml:space="preserve"> (</w:t>
      </w:r>
      <w:r w:rsidR="003F7282">
        <w:rPr>
          <w:rFonts w:ascii="Garamond" w:eastAsia="Arial Unicode MS" w:hAnsi="Garamond" w:cs="Helvetica"/>
          <w:color w:val="000000" w:themeColor="text1"/>
          <w:sz w:val="22"/>
          <w:szCs w:val="22"/>
          <w:u w:color="000000"/>
        </w:rPr>
        <w:t xml:space="preserve">a perverted interpretation of </w:t>
      </w:r>
      <w:r w:rsidR="003F7282" w:rsidRPr="003F7282">
        <w:rPr>
          <w:rFonts w:ascii="Garamond" w:eastAsia="Arial Unicode MS" w:hAnsi="Garamond" w:cs="Helvetica"/>
          <w:i/>
          <w:iCs/>
          <w:color w:val="000000" w:themeColor="text1"/>
          <w:sz w:val="22"/>
          <w:szCs w:val="22"/>
          <w:u w:color="000000"/>
        </w:rPr>
        <w:t>r</w:t>
      </w:r>
      <w:r w:rsidR="00513F41" w:rsidRPr="003F7282">
        <w:rPr>
          <w:rFonts w:ascii="Garamond" w:eastAsia="Arial Unicode MS" w:hAnsi="Garamond" w:cs="Helvetica"/>
          <w:i/>
          <w:iCs/>
          <w:color w:val="000000" w:themeColor="text1"/>
          <w:sz w:val="22"/>
          <w:szCs w:val="22"/>
          <w:u w:color="000000"/>
        </w:rPr>
        <w:t xml:space="preserve">ecapitulation </w:t>
      </w:r>
      <w:r w:rsidR="003F7282" w:rsidRPr="003F7282">
        <w:rPr>
          <w:rFonts w:ascii="Garamond" w:eastAsia="Arial Unicode MS" w:hAnsi="Garamond" w:cs="Helvetica"/>
          <w:i/>
          <w:iCs/>
          <w:color w:val="000000" w:themeColor="text1"/>
          <w:sz w:val="22"/>
          <w:szCs w:val="22"/>
          <w:u w:color="000000"/>
        </w:rPr>
        <w:t>t</w:t>
      </w:r>
      <w:r w:rsidR="00513F41" w:rsidRPr="003F7282">
        <w:rPr>
          <w:rFonts w:ascii="Garamond" w:eastAsia="Arial Unicode MS" w:hAnsi="Garamond" w:cs="Helvetica"/>
          <w:i/>
          <w:iCs/>
          <w:color w:val="000000" w:themeColor="text1"/>
          <w:sz w:val="22"/>
          <w:szCs w:val="22"/>
          <w:u w:color="000000"/>
        </w:rPr>
        <w:t>heory</w:t>
      </w:r>
      <w:r w:rsidR="00513F41">
        <w:rPr>
          <w:rFonts w:ascii="Garamond" w:eastAsia="Arial Unicode MS" w:hAnsi="Garamond" w:cs="Helvetica"/>
          <w:color w:val="000000" w:themeColor="text1"/>
          <w:sz w:val="22"/>
          <w:szCs w:val="22"/>
          <w:u w:color="000000"/>
        </w:rPr>
        <w:t xml:space="preserve"> would </w:t>
      </w:r>
      <w:r w:rsidR="00916EC2">
        <w:rPr>
          <w:rFonts w:ascii="Garamond" w:eastAsia="Arial Unicode MS" w:hAnsi="Garamond" w:cs="Helvetica"/>
          <w:color w:val="000000" w:themeColor="text1"/>
          <w:sz w:val="22"/>
          <w:szCs w:val="22"/>
          <w:u w:color="000000"/>
        </w:rPr>
        <w:t>appear</w:t>
      </w:r>
      <w:r w:rsidR="00513F41">
        <w:rPr>
          <w:rFonts w:ascii="Garamond" w:eastAsia="Arial Unicode MS" w:hAnsi="Garamond" w:cs="Helvetica"/>
          <w:color w:val="000000" w:themeColor="text1"/>
          <w:sz w:val="22"/>
          <w:szCs w:val="22"/>
          <w:u w:color="000000"/>
        </w:rPr>
        <w:t xml:space="preserve"> in my vision</w:t>
      </w:r>
      <w:r w:rsidR="00934D41">
        <w:rPr>
          <w:rFonts w:ascii="Garamond" w:eastAsia="Arial Unicode MS" w:hAnsi="Garamond" w:cs="Helvetica"/>
          <w:color w:val="000000" w:themeColor="text1"/>
          <w:sz w:val="22"/>
          <w:szCs w:val="22"/>
          <w:u w:color="000000"/>
        </w:rPr>
        <w:t xml:space="preserve"> and</w:t>
      </w:r>
      <w:r w:rsidR="006B76A9">
        <w:rPr>
          <w:rFonts w:ascii="Garamond" w:eastAsia="Arial Unicode MS" w:hAnsi="Garamond" w:cs="Helvetica"/>
          <w:color w:val="000000" w:themeColor="text1"/>
          <w:sz w:val="22"/>
          <w:szCs w:val="22"/>
          <w:u w:color="000000"/>
        </w:rPr>
        <w:t xml:space="preserve"> it will become clear </w:t>
      </w:r>
      <w:r w:rsidR="00E20726">
        <w:rPr>
          <w:rFonts w:ascii="Garamond" w:eastAsia="Arial Unicode MS" w:hAnsi="Garamond" w:cs="Helvetica"/>
          <w:color w:val="000000" w:themeColor="text1"/>
          <w:sz w:val="22"/>
          <w:szCs w:val="22"/>
          <w:u w:color="000000"/>
        </w:rPr>
        <w:t>how</w:t>
      </w:r>
      <w:r w:rsidR="006B76A9">
        <w:rPr>
          <w:rFonts w:ascii="Garamond" w:eastAsia="Arial Unicode MS" w:hAnsi="Garamond" w:cs="Helvetica"/>
          <w:color w:val="000000" w:themeColor="text1"/>
          <w:sz w:val="22"/>
          <w:szCs w:val="22"/>
          <w:u w:color="000000"/>
        </w:rPr>
        <w:t xml:space="preserve"> I completely mis-understood it</w:t>
      </w:r>
      <w:r w:rsidR="00513F41">
        <w:rPr>
          <w:rFonts w:ascii="Garamond" w:eastAsia="Arial Unicode MS" w:hAnsi="Garamond" w:cs="Helvetica"/>
          <w:color w:val="000000" w:themeColor="text1"/>
          <w:sz w:val="22"/>
          <w:szCs w:val="22"/>
          <w:u w:color="000000"/>
        </w:rPr>
        <w:t xml:space="preserve">). </w:t>
      </w:r>
    </w:p>
    <w:p w14:paraId="67E929E0" w14:textId="7D17FF3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E47E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fucking Freud for you</w:t>
      </w:r>
      <w:r w:rsidR="00452472">
        <w:rPr>
          <w:rFonts w:ascii="Garamond" w:eastAsia="Arial Unicode MS" w:hAnsi="Garamond" w:cs="Helvetica"/>
          <w:color w:val="000000" w:themeColor="text1"/>
          <w:sz w:val="22"/>
          <w:szCs w:val="22"/>
          <w:u w:color="000000"/>
        </w:rPr>
        <w:t>,’ said Tarquin. ‘</w:t>
      </w:r>
      <w:r w:rsidRPr="00AF2203">
        <w:rPr>
          <w:rFonts w:ascii="Garamond" w:eastAsia="Arial Unicode MS" w:hAnsi="Garamond" w:cs="Helvetica"/>
          <w:color w:val="000000" w:themeColor="text1"/>
          <w:sz w:val="22"/>
          <w:szCs w:val="22"/>
          <w:u w:color="000000"/>
        </w:rPr>
        <w:t xml:space="preserve">His dream </w:t>
      </w:r>
      <w:r w:rsidR="00452472">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is great</w:t>
      </w:r>
      <w:r w:rsidR="00452472">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w:t>
      </w:r>
      <w:r w:rsidR="00452472">
        <w:rPr>
          <w:rFonts w:ascii="Garamond" w:eastAsia="Arial Unicode MS" w:hAnsi="Garamond" w:cs="Helvetica"/>
          <w:color w:val="000000" w:themeColor="text1"/>
          <w:sz w:val="22"/>
          <w:szCs w:val="22"/>
          <w:u w:color="000000"/>
        </w:rPr>
        <w:t xml:space="preserve"> </w:t>
      </w:r>
      <w:r w:rsidR="004E161B">
        <w:rPr>
          <w:rFonts w:ascii="Garamond" w:eastAsia="Arial Unicode MS" w:hAnsi="Garamond" w:cs="Helvetica"/>
          <w:color w:val="000000" w:themeColor="text1"/>
          <w:sz w:val="22"/>
          <w:szCs w:val="22"/>
          <w:u w:color="000000"/>
        </w:rPr>
        <w:t>Very</w:t>
      </w:r>
      <w:r w:rsidR="00452472">
        <w:rPr>
          <w:rFonts w:ascii="Garamond" w:eastAsia="Arial Unicode MS" w:hAnsi="Garamond" w:cs="Helvetica"/>
          <w:color w:val="000000" w:themeColor="text1"/>
          <w:sz w:val="22"/>
          <w:szCs w:val="22"/>
          <w:u w:color="000000"/>
        </w:rPr>
        <w:t xml:space="preserve"> creative </w:t>
      </w:r>
      <w:r w:rsidR="004E161B">
        <w:rPr>
          <w:rFonts w:ascii="Garamond" w:eastAsia="Arial Unicode MS" w:hAnsi="Garamond" w:cs="Helvetica"/>
          <w:color w:val="000000" w:themeColor="text1"/>
          <w:sz w:val="22"/>
          <w:szCs w:val="22"/>
          <w:u w:color="000000"/>
        </w:rPr>
        <w:t>chap</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D1830">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nto word play</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452472">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know</w:t>
      </w:r>
      <w:proofErr w:type="spell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color w:val="000000" w:themeColor="text1"/>
          <w:sz w:val="22"/>
          <w:szCs w:val="22"/>
          <w:u w:color="000000"/>
        </w:rPr>
        <w:t>Freudian slips</w:t>
      </w:r>
      <w:r w:rsidR="00452472">
        <w:rPr>
          <w:rFonts w:ascii="Garamond" w:eastAsia="Arial Unicode MS" w:hAnsi="Garamond" w:cs="Helvetica"/>
          <w:i/>
          <w:color w:val="000000" w:themeColor="text1"/>
          <w:sz w:val="22"/>
          <w:szCs w:val="22"/>
          <w:u w:color="000000"/>
        </w:rPr>
        <w:t xml:space="preserve"> </w:t>
      </w:r>
      <w:r w:rsidR="00452472">
        <w:rPr>
          <w:rFonts w:ascii="Garamond" w:eastAsia="Arial Unicode MS" w:hAnsi="Garamond" w:cs="Helvetica"/>
          <w:iCs/>
          <w:color w:val="000000" w:themeColor="text1"/>
          <w:sz w:val="22"/>
          <w:szCs w:val="22"/>
          <w:u w:color="000000"/>
        </w:rPr>
        <w:t>and all that</w:t>
      </w:r>
      <w:r w:rsidRPr="00AF2203">
        <w:rPr>
          <w:rFonts w:ascii="Garamond" w:eastAsia="Arial Unicode MS" w:hAnsi="Garamond" w:cs="Helvetica"/>
          <w:color w:val="000000" w:themeColor="text1"/>
          <w:sz w:val="22"/>
          <w:szCs w:val="22"/>
          <w:u w:color="000000"/>
        </w:rPr>
        <w:t>. Very British, really.’</w:t>
      </w:r>
    </w:p>
    <w:p w14:paraId="76F85E3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‘Puns?’</w:t>
      </w:r>
    </w:p>
    <w:p w14:paraId="3143A778" w14:textId="16B551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w:t>
      </w:r>
      <w:r w:rsidRPr="00AF2203">
        <w:rPr>
          <w:rFonts w:ascii="Garamond" w:eastAsia="Arial Unicode MS" w:hAnsi="Garamond" w:cs="Helvetica"/>
          <w:i/>
          <w:color w:val="000000" w:themeColor="text1"/>
          <w:sz w:val="22"/>
          <w:szCs w:val="22"/>
          <w:u w:color="000000"/>
        </w:rPr>
        <w:t xml:space="preserve">Parapraxis, </w:t>
      </w:r>
      <w:r w:rsidRPr="00AF2203">
        <w:rPr>
          <w:rFonts w:ascii="Garamond" w:eastAsia="Arial Unicode MS" w:hAnsi="Garamond" w:cs="Helvetica"/>
          <w:iCs/>
          <w:color w:val="000000" w:themeColor="text1"/>
          <w:sz w:val="22"/>
          <w:szCs w:val="22"/>
          <w:u w:color="000000"/>
        </w:rPr>
        <w:t>old boy</w:t>
      </w:r>
      <w:r w:rsidRPr="00AF2203">
        <w:rPr>
          <w:rFonts w:ascii="Garamond" w:eastAsia="Arial Unicode MS" w:hAnsi="Garamond" w:cs="Helvetica"/>
          <w:color w:val="000000" w:themeColor="text1"/>
          <w:sz w:val="22"/>
          <w:szCs w:val="22"/>
          <w:u w:color="000000"/>
        </w:rPr>
        <w:t>.’</w:t>
      </w:r>
    </w:p>
    <w:p w14:paraId="0B7C7CB1" w14:textId="17F3A0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Naturally</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Can you give me an example?’</w:t>
      </w:r>
    </w:p>
    <w:p w14:paraId="41C83A76" w14:textId="02CD29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ED2A9D">
        <w:rPr>
          <w:rFonts w:ascii="Garamond" w:eastAsia="Arial Unicode MS" w:hAnsi="Garamond" w:cs="Helvetica"/>
          <w:color w:val="000000" w:themeColor="text1"/>
          <w:sz w:val="22"/>
          <w:szCs w:val="22"/>
          <w:u w:color="000000"/>
        </w:rPr>
        <w:t>Sure</w:t>
      </w:r>
      <w:r w:rsidRPr="00AF2203">
        <w:rPr>
          <w:rFonts w:ascii="Garamond" w:eastAsia="Arial Unicode MS" w:hAnsi="Garamond" w:cs="Helvetica"/>
          <w:color w:val="000000" w:themeColor="text1"/>
          <w:sz w:val="22"/>
          <w:szCs w:val="22"/>
          <w:u w:color="000000"/>
        </w:rPr>
        <w:t xml:space="preserve">. Say someone dreamt about breaking a bottle of </w:t>
      </w:r>
      <w:r w:rsidRPr="00AF2203">
        <w:rPr>
          <w:rFonts w:ascii="Garamond" w:eastAsia="Arial Unicode MS" w:hAnsi="Garamond" w:cs="Helvetica"/>
          <w:i/>
          <w:color w:val="000000" w:themeColor="text1"/>
          <w:sz w:val="22"/>
          <w:szCs w:val="22"/>
          <w:u w:color="000000"/>
        </w:rPr>
        <w:t>perfume</w:t>
      </w:r>
      <w:r w:rsidRPr="00AF2203">
        <w:rPr>
          <w:rFonts w:ascii="Garamond" w:eastAsia="Arial Unicode MS" w:hAnsi="Garamond" w:cs="Helvetica"/>
          <w:color w:val="000000" w:themeColor="text1"/>
          <w:sz w:val="22"/>
          <w:szCs w:val="22"/>
          <w:u w:color="000000"/>
        </w:rPr>
        <w:t xml:space="preserve">, then </w:t>
      </w:r>
      <w:r w:rsidR="00AD1830">
        <w:rPr>
          <w:rFonts w:ascii="Garamond" w:eastAsia="Arial Unicode MS" w:hAnsi="Garamond" w:cs="Helvetica"/>
          <w:color w:val="000000" w:themeColor="text1"/>
          <w:sz w:val="22"/>
          <w:szCs w:val="22"/>
          <w:u w:color="000000"/>
        </w:rPr>
        <w:t>he’d say this</w:t>
      </w:r>
      <w:r w:rsidRPr="00AF2203">
        <w:rPr>
          <w:rFonts w:ascii="Garamond" w:eastAsia="Arial Unicode MS" w:hAnsi="Garamond" w:cs="Helvetica"/>
          <w:color w:val="000000" w:themeColor="text1"/>
          <w:sz w:val="22"/>
          <w:szCs w:val="22"/>
          <w:u w:color="000000"/>
        </w:rPr>
        <w:t xml:space="preserve"> could be a symbol for breaking something that </w:t>
      </w:r>
      <w:r w:rsidRPr="00AF2203">
        <w:rPr>
          <w:rFonts w:ascii="Garamond" w:eastAsia="Arial Unicode MS" w:hAnsi="Garamond" w:cs="Helvetica"/>
          <w:iCs/>
          <w:color w:val="000000" w:themeColor="text1"/>
          <w:sz w:val="22"/>
          <w:szCs w:val="22"/>
          <w:u w:color="000000"/>
        </w:rPr>
        <w:t>rhymes</w:t>
      </w:r>
      <w:r w:rsidRPr="00AF2203">
        <w:rPr>
          <w:rFonts w:ascii="Garamond" w:eastAsia="Arial Unicode MS" w:hAnsi="Garamond" w:cs="Helvetica"/>
          <w:color w:val="000000" w:themeColor="text1"/>
          <w:sz w:val="22"/>
          <w:szCs w:val="22"/>
          <w:u w:color="000000"/>
        </w:rPr>
        <w:t xml:space="preserve"> with </w:t>
      </w:r>
      <w:r w:rsidRPr="00AF2203">
        <w:rPr>
          <w:rFonts w:ascii="Garamond" w:eastAsia="Arial Unicode MS" w:hAnsi="Garamond" w:cs="Helvetica"/>
          <w:i/>
          <w:color w:val="000000" w:themeColor="text1"/>
          <w:sz w:val="22"/>
          <w:szCs w:val="22"/>
          <w:u w:color="000000"/>
        </w:rPr>
        <w:t>smell</w:t>
      </w:r>
      <w:r w:rsidRPr="00AF2203">
        <w:rPr>
          <w:rFonts w:ascii="Garamond" w:eastAsia="Arial Unicode MS" w:hAnsi="Garamond" w:cs="Helvetica"/>
          <w:color w:val="000000" w:themeColor="text1"/>
          <w:sz w:val="22"/>
          <w:szCs w:val="22"/>
          <w:u w:color="000000"/>
        </w:rPr>
        <w:t xml:space="preserve">, like breaking a </w:t>
      </w:r>
      <w:r w:rsidRPr="00AF2203">
        <w:rPr>
          <w:rFonts w:ascii="Garamond" w:eastAsia="Arial Unicode MS" w:hAnsi="Garamond" w:cs="Helvetica"/>
          <w:i/>
          <w:color w:val="000000" w:themeColor="text1"/>
          <w:sz w:val="22"/>
          <w:szCs w:val="22"/>
          <w:u w:color="000000"/>
        </w:rPr>
        <w:t>spell</w:t>
      </w:r>
      <w:r w:rsidRPr="00AF2203">
        <w:rPr>
          <w:rFonts w:ascii="Garamond" w:eastAsia="Arial Unicode MS" w:hAnsi="Garamond" w:cs="Helvetica"/>
          <w:color w:val="000000" w:themeColor="text1"/>
          <w:sz w:val="22"/>
          <w:szCs w:val="22"/>
          <w:u w:color="000000"/>
        </w:rPr>
        <w:t>.’</w:t>
      </w:r>
    </w:p>
    <w:p w14:paraId="3977A87E" w14:textId="19A89B8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718BC">
        <w:rPr>
          <w:rFonts w:ascii="Garamond" w:eastAsia="Arial Unicode MS" w:hAnsi="Garamond" w:cs="Helvetica"/>
          <w:i/>
          <w:iCs/>
          <w:color w:val="000000" w:themeColor="text1"/>
          <w:sz w:val="22"/>
          <w:szCs w:val="22"/>
          <w:u w:color="000000"/>
        </w:rPr>
        <w:t>Sounds like</w:t>
      </w:r>
      <w:r w:rsidRPr="00AF2203">
        <w:rPr>
          <w:rFonts w:ascii="Garamond" w:eastAsia="Arial Unicode MS" w:hAnsi="Garamond" w:cs="Helvetica"/>
          <w:color w:val="000000" w:themeColor="text1"/>
          <w:sz w:val="22"/>
          <w:szCs w:val="22"/>
          <w:u w:color="000000"/>
        </w:rPr>
        <w:t xml:space="preserve"> a </w:t>
      </w:r>
      <w:r w:rsidR="00C361B1" w:rsidRPr="00C361B1">
        <w:rPr>
          <w:rFonts w:ascii="Garamond" w:eastAsia="Arial Unicode MS" w:hAnsi="Garamond" w:cs="Helvetica"/>
          <w:i/>
          <w:iCs/>
          <w:color w:val="000000" w:themeColor="text1"/>
          <w:sz w:val="22"/>
          <w:szCs w:val="22"/>
          <w:u w:color="000000"/>
        </w:rPr>
        <w:t>beauty</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 xml:space="preserve">me </w:t>
      </w:r>
      <w:proofErr w:type="spellStart"/>
      <w:r w:rsidRPr="00AF2203">
        <w:rPr>
          <w:rFonts w:ascii="Garamond" w:eastAsia="Arial Unicode MS" w:hAnsi="Garamond" w:cs="Helvetica"/>
          <w:i/>
          <w:iCs/>
          <w:color w:val="000000" w:themeColor="text1"/>
          <w:sz w:val="22"/>
          <w:szCs w:val="22"/>
          <w:u w:color="000000"/>
        </w:rPr>
        <w:t>ol</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china</w:t>
      </w:r>
      <w:proofErr w:type="spellEnd"/>
      <w:r w:rsidRPr="00AF2203">
        <w:rPr>
          <w:rFonts w:ascii="Garamond" w:eastAsia="Arial Unicode MS" w:hAnsi="Garamond" w:cs="Helvetica"/>
          <w:color w:val="000000" w:themeColor="text1"/>
          <w:sz w:val="22"/>
          <w:szCs w:val="22"/>
          <w:u w:color="000000"/>
        </w:rPr>
        <w:t xml:space="preserve">,’ I said, giving a </w:t>
      </w:r>
      <w:r w:rsidR="00C361B1" w:rsidRPr="00C361B1">
        <w:rPr>
          <w:rFonts w:ascii="Garamond" w:eastAsia="Arial Unicode MS" w:hAnsi="Garamond" w:cs="Helvetica"/>
          <w:color w:val="000000" w:themeColor="text1"/>
          <w:sz w:val="22"/>
          <w:szCs w:val="22"/>
          <w:u w:color="000000"/>
        </w:rPr>
        <w:t xml:space="preserve">Cockney </w:t>
      </w:r>
      <w:r w:rsidRPr="00AF2203">
        <w:rPr>
          <w:rFonts w:ascii="Garamond" w:eastAsia="Arial Unicode MS" w:hAnsi="Garamond" w:cs="Helvetica"/>
          <w:color w:val="000000" w:themeColor="text1"/>
          <w:sz w:val="22"/>
          <w:szCs w:val="22"/>
          <w:u w:color="000000"/>
        </w:rPr>
        <w:t>wink and double thumbs-up</w:t>
      </w:r>
      <w:r w:rsidR="00174B1B">
        <w:rPr>
          <w:rFonts w:ascii="Garamond" w:eastAsia="Arial Unicode MS" w:hAnsi="Garamond" w:cs="Helvetica"/>
          <w:color w:val="000000" w:themeColor="text1"/>
          <w:sz w:val="22"/>
          <w:szCs w:val="22"/>
          <w:u w:color="000000"/>
        </w:rPr>
        <w:t>.</w:t>
      </w:r>
    </w:p>
    <w:p w14:paraId="3E87CBA1" w14:textId="02FAE070" w:rsidR="00606EA9" w:rsidRPr="00AF2203" w:rsidRDefault="00C361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 seemed to find this funny</w:t>
      </w:r>
      <w:r w:rsidR="00174B1B">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w:t>
      </w:r>
      <w:r w:rsidR="00174B1B">
        <w:rPr>
          <w:rFonts w:ascii="Garamond" w:eastAsia="Arial Unicode MS" w:hAnsi="Garamond" w:cs="Helvetica"/>
          <w:color w:val="000000" w:themeColor="text1"/>
          <w:sz w:val="22"/>
          <w:szCs w:val="22"/>
          <w:u w:color="000000"/>
        </w:rPr>
        <w:t xml:space="preserve">But </w:t>
      </w:r>
      <w:r w:rsidR="00606EA9" w:rsidRPr="00AF2203">
        <w:rPr>
          <w:rFonts w:ascii="Garamond" w:eastAsia="Arial Unicode MS" w:hAnsi="Garamond" w:cs="Helvetica"/>
          <w:color w:val="000000" w:themeColor="text1"/>
          <w:sz w:val="22"/>
          <w:szCs w:val="22"/>
          <w:u w:color="000000"/>
        </w:rPr>
        <w:t xml:space="preserve">I’m with Freud </w:t>
      </w:r>
      <w:r w:rsidR="00E272EE">
        <w:rPr>
          <w:rFonts w:ascii="Garamond" w:eastAsia="Arial Unicode MS" w:hAnsi="Garamond" w:cs="Helvetica"/>
          <w:color w:val="000000" w:themeColor="text1"/>
          <w:sz w:val="22"/>
          <w:szCs w:val="22"/>
          <w:u w:color="000000"/>
        </w:rPr>
        <w:t xml:space="preserve">and Jung </w:t>
      </w:r>
      <w:r w:rsidR="00606EA9" w:rsidRPr="00AF2203">
        <w:rPr>
          <w:rFonts w:ascii="Garamond" w:eastAsia="Arial Unicode MS" w:hAnsi="Garamond" w:cs="Helvetica"/>
          <w:color w:val="000000" w:themeColor="text1"/>
          <w:sz w:val="22"/>
          <w:szCs w:val="22"/>
          <w:u w:color="000000"/>
        </w:rPr>
        <w:t>that dreams can help us understand what’s going on</w:t>
      </w:r>
      <w:r w:rsidR="00174B1B">
        <w:rPr>
          <w:rFonts w:ascii="Garamond" w:eastAsia="Arial Unicode MS" w:hAnsi="Garamond" w:cs="Helvetica"/>
          <w:color w:val="000000" w:themeColor="text1"/>
          <w:sz w:val="22"/>
          <w:szCs w:val="22"/>
          <w:u w:color="000000"/>
        </w:rPr>
        <w:t xml:space="preserve"> </w:t>
      </w:r>
      <w:r w:rsidR="00174B1B" w:rsidRPr="00174B1B">
        <w:rPr>
          <w:rFonts w:ascii="Garamond" w:eastAsia="Arial Unicode MS" w:hAnsi="Garamond" w:cs="Helvetica"/>
          <w:color w:val="000000" w:themeColor="text1"/>
          <w:sz w:val="22"/>
          <w:szCs w:val="22"/>
          <w:u w:color="000000"/>
        </w:rPr>
        <w:t>in our subconscious</w:t>
      </w:r>
      <w:r w:rsidR="00606EA9" w:rsidRPr="00AF2203">
        <w:rPr>
          <w:rFonts w:ascii="Garamond" w:eastAsia="Arial Unicode MS" w:hAnsi="Garamond" w:cs="Helvetica"/>
          <w:color w:val="000000" w:themeColor="text1"/>
          <w:sz w:val="22"/>
          <w:szCs w:val="22"/>
          <w:u w:color="000000"/>
        </w:rPr>
        <w:t xml:space="preserve"> </w:t>
      </w:r>
      <w:r w:rsidR="00280147">
        <w:rPr>
          <w:rFonts w:ascii="Garamond" w:eastAsia="Arial Unicode MS" w:hAnsi="Garamond" w:cs="Helvetica"/>
          <w:color w:val="000000" w:themeColor="text1"/>
          <w:sz w:val="22"/>
          <w:szCs w:val="22"/>
          <w:u w:color="000000"/>
        </w:rPr>
        <w:t xml:space="preserve">in a meaningful way,’ adding, seemingly for my benefit, </w:t>
      </w:r>
      <w:r w:rsidR="008370F4">
        <w:rPr>
          <w:rFonts w:ascii="Garamond" w:eastAsia="Arial Unicode MS" w:hAnsi="Garamond" w:cs="Helvetica"/>
          <w:color w:val="000000" w:themeColor="text1"/>
          <w:sz w:val="22"/>
          <w:szCs w:val="22"/>
          <w:u w:color="000000"/>
        </w:rPr>
        <w:t>‘</w:t>
      </w:r>
      <w:r w:rsidR="00280147">
        <w:rPr>
          <w:rFonts w:ascii="Garamond" w:eastAsia="Arial Unicode MS" w:hAnsi="Garamond" w:cs="Helvetica"/>
          <w:color w:val="000000" w:themeColor="text1"/>
          <w:sz w:val="22"/>
          <w:szCs w:val="22"/>
          <w:u w:color="000000"/>
        </w:rPr>
        <w:t>B</w:t>
      </w:r>
      <w:r w:rsidR="00606EA9" w:rsidRPr="00AF2203">
        <w:rPr>
          <w:rFonts w:ascii="Garamond" w:eastAsia="Arial Unicode MS" w:hAnsi="Garamond" w:cs="Helvetica"/>
          <w:color w:val="000000" w:themeColor="text1"/>
          <w:sz w:val="22"/>
          <w:szCs w:val="22"/>
          <w:u w:color="000000"/>
        </w:rPr>
        <w:t>elow the surfac</w:t>
      </w:r>
      <w:r w:rsidR="008370F4">
        <w:rPr>
          <w:rFonts w:ascii="Garamond" w:eastAsia="Arial Unicode MS" w:hAnsi="Garamond" w:cs="Helvetica"/>
          <w:color w:val="000000" w:themeColor="text1"/>
          <w:sz w:val="22"/>
          <w:szCs w:val="22"/>
          <w:u w:color="000000"/>
        </w:rPr>
        <w:t>e.’</w:t>
      </w:r>
    </w:p>
    <w:p w14:paraId="7A9BC1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shuddered as I recollected my dream crab.</w:t>
      </w:r>
    </w:p>
    <w:p w14:paraId="44694E7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‘Do you have any recurring dreams?’ asked Tarquin, with eerie prescience.</w:t>
      </w:r>
    </w:p>
    <w:p w14:paraId="16F33B5E" w14:textId="1B03BB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C803F9">
        <w:rPr>
          <w:rFonts w:ascii="Garamond" w:eastAsia="Arial Unicode MS" w:hAnsi="Garamond" w:cs="Helvetica"/>
          <w:color w:val="000000" w:themeColor="text1"/>
          <w:sz w:val="22"/>
          <w:szCs w:val="22"/>
          <w:u w:color="000000"/>
        </w:rPr>
        <w:t xml:space="preserve">responded that I never dreamed </w:t>
      </w:r>
      <w:r w:rsidRPr="00AF2203">
        <w:rPr>
          <w:rFonts w:ascii="Garamond" w:eastAsia="Arial Unicode MS" w:hAnsi="Garamond" w:cs="Helvetica"/>
          <w:color w:val="000000" w:themeColor="text1"/>
          <w:sz w:val="22"/>
          <w:szCs w:val="22"/>
          <w:u w:color="000000"/>
        </w:rPr>
        <w:t xml:space="preserve">and asked </w:t>
      </w:r>
      <w:r w:rsidR="00C803F9">
        <w:rPr>
          <w:rFonts w:ascii="Garamond" w:eastAsia="Arial Unicode MS" w:hAnsi="Garamond" w:cs="Helvetica"/>
          <w:color w:val="000000" w:themeColor="text1"/>
          <w:sz w:val="22"/>
          <w:szCs w:val="22"/>
          <w:u w:color="000000"/>
        </w:rPr>
        <w:t>in what ways</w:t>
      </w:r>
      <w:r w:rsidRPr="00AF2203">
        <w:rPr>
          <w:rFonts w:ascii="Garamond" w:eastAsia="Arial Unicode MS" w:hAnsi="Garamond" w:cs="Helvetica"/>
          <w:color w:val="000000" w:themeColor="text1"/>
          <w:sz w:val="22"/>
          <w:szCs w:val="22"/>
          <w:u w:color="000000"/>
        </w:rPr>
        <w:t xml:space="preserve"> Freud</w:t>
      </w:r>
      <w:r w:rsidR="0018597E">
        <w:rPr>
          <w:rFonts w:ascii="Garamond" w:eastAsia="Arial Unicode MS" w:hAnsi="Garamond" w:cs="Helvetica"/>
          <w:color w:val="000000" w:themeColor="text1"/>
          <w:sz w:val="22"/>
          <w:szCs w:val="22"/>
          <w:u w:color="000000"/>
        </w:rPr>
        <w:t>’s ideas</w:t>
      </w:r>
      <w:r w:rsidRPr="00AF2203">
        <w:rPr>
          <w:rFonts w:ascii="Garamond" w:eastAsia="Arial Unicode MS" w:hAnsi="Garamond" w:cs="Helvetica"/>
          <w:color w:val="000000" w:themeColor="text1"/>
          <w:sz w:val="22"/>
          <w:szCs w:val="22"/>
          <w:u w:color="000000"/>
        </w:rPr>
        <w:t xml:space="preserve"> </w:t>
      </w:r>
      <w:r w:rsidR="0018597E">
        <w:rPr>
          <w:rFonts w:ascii="Garamond" w:eastAsia="Arial Unicode MS" w:hAnsi="Garamond" w:cs="Helvetica"/>
          <w:color w:val="000000" w:themeColor="text1"/>
          <w:sz w:val="22"/>
          <w:szCs w:val="22"/>
          <w:u w:color="000000"/>
        </w:rPr>
        <w:t xml:space="preserve">were still </w:t>
      </w:r>
      <w:r w:rsidR="00C803F9">
        <w:rPr>
          <w:rFonts w:ascii="Garamond" w:eastAsia="Arial Unicode MS" w:hAnsi="Garamond" w:cs="Helvetica"/>
          <w:color w:val="000000" w:themeColor="text1"/>
          <w:sz w:val="22"/>
          <w:szCs w:val="22"/>
          <w:u w:color="000000"/>
        </w:rPr>
        <w:t>discussed</w:t>
      </w:r>
      <w:r w:rsidRPr="00AF2203">
        <w:rPr>
          <w:rFonts w:ascii="Garamond" w:eastAsia="Arial Unicode MS" w:hAnsi="Garamond" w:cs="Helvetica"/>
          <w:color w:val="000000" w:themeColor="text1"/>
          <w:sz w:val="22"/>
          <w:szCs w:val="22"/>
          <w:u w:color="000000"/>
        </w:rPr>
        <w:t>.</w:t>
      </w:r>
    </w:p>
    <w:p w14:paraId="37DEDA18" w14:textId="4C12BC64" w:rsidR="00AD1830"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174B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e gets a lot more credit than ‘e’s due,’ said Tarquin, loosening his accent like a tie</w:t>
      </w:r>
      <w:r w:rsidR="009C0916">
        <w:rPr>
          <w:rFonts w:ascii="Garamond" w:eastAsia="Arial Unicode MS" w:hAnsi="Garamond" w:cs="Helvetica"/>
          <w:color w:val="000000" w:themeColor="text1"/>
          <w:sz w:val="22"/>
          <w:szCs w:val="22"/>
          <w:u w:color="000000"/>
        </w:rPr>
        <w:t xml:space="preserve"> at a wedding</w:t>
      </w:r>
      <w:r w:rsidRPr="00AF2203">
        <w:rPr>
          <w:rFonts w:ascii="Garamond" w:eastAsia="Arial Unicode MS" w:hAnsi="Garamond" w:cs="Helvetica"/>
          <w:color w:val="000000" w:themeColor="text1"/>
          <w:sz w:val="22"/>
          <w:szCs w:val="22"/>
          <w:u w:color="000000"/>
        </w:rPr>
        <w:t xml:space="preserve">. ‘Sensational </w:t>
      </w:r>
      <w:r w:rsidR="009C0916" w:rsidRPr="00AF2203">
        <w:rPr>
          <w:rFonts w:ascii="Garamond" w:eastAsia="Arial Unicode MS" w:hAnsi="Garamond" w:cs="Helvetica"/>
          <w:color w:val="000000" w:themeColor="text1"/>
          <w:sz w:val="22"/>
          <w:szCs w:val="22"/>
          <w:u w:color="000000"/>
        </w:rPr>
        <w:t>claptrap</w:t>
      </w:r>
      <w:r w:rsidRPr="00AF2203">
        <w:rPr>
          <w:rFonts w:ascii="Garamond" w:eastAsia="Arial Unicode MS" w:hAnsi="Garamond" w:cs="Helvetica"/>
          <w:color w:val="000000" w:themeColor="text1"/>
          <w:sz w:val="22"/>
          <w:szCs w:val="22"/>
          <w:u w:color="000000"/>
        </w:rPr>
        <w:t xml:space="preserve"> for the most part</w:t>
      </w:r>
      <w:r w:rsidRPr="00174B1B">
        <w:rPr>
          <w:rFonts w:ascii="Garamond" w:eastAsia="Arial Unicode MS" w:hAnsi="Garamond" w:cs="Helvetica"/>
          <w:color w:val="000000" w:themeColor="text1"/>
          <w:sz w:val="22"/>
          <w:szCs w:val="22"/>
          <w:u w:color="000000"/>
        </w:rPr>
        <w:t>. Tit</w:t>
      </w:r>
      <w:r w:rsidR="004B1698" w:rsidRPr="00174B1B">
        <w:rPr>
          <w:rFonts w:ascii="Garamond" w:eastAsia="Arial Unicode MS" w:hAnsi="Garamond" w:cs="Helvetica"/>
          <w:color w:val="000000" w:themeColor="text1"/>
          <w:sz w:val="22"/>
          <w:szCs w:val="22"/>
          <w:u w:color="000000"/>
        </w:rPr>
        <w:t>-</w:t>
      </w:r>
      <w:r w:rsidRPr="00174B1B">
        <w:rPr>
          <w:rFonts w:ascii="Garamond" w:eastAsia="Arial Unicode MS" w:hAnsi="Garamond" w:cs="Helvetica"/>
          <w:color w:val="000000" w:themeColor="text1"/>
          <w:sz w:val="22"/>
          <w:szCs w:val="22"/>
          <w:u w:color="000000"/>
        </w:rPr>
        <w:t>bits for the chatterers.</w:t>
      </w:r>
      <w:r w:rsidRPr="00AF2203">
        <w:rPr>
          <w:rFonts w:ascii="Garamond" w:eastAsia="Arial Unicode MS" w:hAnsi="Garamond" w:cs="Helvetica"/>
          <w:color w:val="000000" w:themeColor="text1"/>
          <w:sz w:val="22"/>
          <w:szCs w:val="22"/>
          <w:u w:color="000000"/>
        </w:rPr>
        <w:t xml:space="preserve"> </w:t>
      </w:r>
      <w:r w:rsidR="00091269">
        <w:rPr>
          <w:rFonts w:ascii="Garamond" w:eastAsia="Arial Unicode MS" w:hAnsi="Garamond" w:cs="Helvetica"/>
          <w:color w:val="000000" w:themeColor="text1"/>
          <w:sz w:val="22"/>
          <w:szCs w:val="22"/>
          <w:u w:color="000000"/>
        </w:rPr>
        <w:t>He k</w:t>
      </w:r>
      <w:r w:rsidR="006A5945">
        <w:rPr>
          <w:rFonts w:ascii="Garamond" w:eastAsia="Arial Unicode MS" w:hAnsi="Garamond" w:cs="Helvetica"/>
          <w:color w:val="000000" w:themeColor="text1"/>
          <w:sz w:val="22"/>
          <w:szCs w:val="22"/>
          <w:u w:color="000000"/>
        </w:rPr>
        <w:t>new almost nothing about the female body. A</w:t>
      </w:r>
      <w:r w:rsidRPr="00AF2203">
        <w:rPr>
          <w:rFonts w:ascii="Garamond" w:eastAsia="Arial Unicode MS" w:hAnsi="Garamond" w:cs="Helvetica"/>
          <w:color w:val="000000" w:themeColor="text1"/>
          <w:sz w:val="22"/>
          <w:szCs w:val="22"/>
          <w:u w:color="000000"/>
        </w:rPr>
        <w:t>ll that stuff about the id</w:t>
      </w:r>
      <w:r w:rsidR="00091269">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ego and the super-ego </w:t>
      </w:r>
      <w:r w:rsidR="006A5945">
        <w:rPr>
          <w:rFonts w:ascii="Garamond" w:eastAsia="Arial Unicode MS" w:hAnsi="Garamond" w:cs="Helvetica"/>
          <w:color w:val="000000" w:themeColor="text1"/>
          <w:sz w:val="22"/>
          <w:szCs w:val="22"/>
          <w:u w:color="000000"/>
        </w:rPr>
        <w:t>tells us more about history than ourselves, the way we structure everything</w:t>
      </w:r>
      <w:r w:rsidRPr="00AF2203">
        <w:rPr>
          <w:rFonts w:ascii="Garamond" w:eastAsia="Arial Unicode MS" w:hAnsi="Garamond" w:cs="Helvetica"/>
          <w:color w:val="000000" w:themeColor="text1"/>
          <w:sz w:val="22"/>
          <w:szCs w:val="22"/>
          <w:u w:color="000000"/>
        </w:rPr>
        <w:t>.</w:t>
      </w:r>
      <w:r w:rsidR="00586685">
        <w:rPr>
          <w:rFonts w:ascii="Garamond" w:eastAsia="Arial Unicode MS" w:hAnsi="Garamond" w:cs="Helvetica"/>
          <w:color w:val="000000" w:themeColor="text1"/>
          <w:sz w:val="22"/>
          <w:szCs w:val="22"/>
          <w:u w:color="000000"/>
        </w:rPr>
        <w:t>’ I recalled a declamation by Julie that</w:t>
      </w:r>
      <w:r w:rsidR="0062549C">
        <w:rPr>
          <w:rFonts w:ascii="Garamond" w:eastAsia="Arial Unicode MS" w:hAnsi="Garamond" w:cs="Helvetica"/>
          <w:color w:val="000000" w:themeColor="text1"/>
          <w:sz w:val="22"/>
          <w:szCs w:val="22"/>
          <w:u w:color="000000"/>
        </w:rPr>
        <w:t xml:space="preserve"> the ego doesn’t exist </w:t>
      </w:r>
      <w:r w:rsidR="00E96297">
        <w:rPr>
          <w:rFonts w:ascii="Garamond" w:eastAsia="Arial Unicode MS" w:hAnsi="Garamond" w:cs="Helvetica"/>
          <w:color w:val="000000" w:themeColor="text1"/>
          <w:sz w:val="22"/>
          <w:szCs w:val="22"/>
          <w:u w:color="000000"/>
        </w:rPr>
        <w:t>in the same way today</w:t>
      </w:r>
      <w:r w:rsidR="0062549C">
        <w:rPr>
          <w:rFonts w:ascii="Garamond" w:eastAsia="Arial Unicode MS" w:hAnsi="Garamond" w:cs="Helvetica"/>
          <w:color w:val="000000" w:themeColor="text1"/>
          <w:sz w:val="22"/>
          <w:szCs w:val="22"/>
          <w:u w:color="000000"/>
        </w:rPr>
        <w:t xml:space="preserve">, that it’s </w:t>
      </w:r>
      <w:r w:rsidR="004E161B">
        <w:rPr>
          <w:rFonts w:ascii="Garamond" w:eastAsia="Arial Unicode MS" w:hAnsi="Garamond" w:cs="Helvetica"/>
          <w:color w:val="000000" w:themeColor="text1"/>
          <w:sz w:val="22"/>
          <w:szCs w:val="22"/>
          <w:u w:color="000000"/>
        </w:rPr>
        <w:t xml:space="preserve">more like a machine, </w:t>
      </w:r>
      <w:r w:rsidR="0062549C">
        <w:rPr>
          <w:rFonts w:ascii="Garamond" w:eastAsia="Arial Unicode MS" w:hAnsi="Garamond" w:cs="Helvetica"/>
          <w:color w:val="000000" w:themeColor="text1"/>
          <w:sz w:val="22"/>
          <w:szCs w:val="22"/>
          <w:u w:color="000000"/>
        </w:rPr>
        <w:t xml:space="preserve">a </w:t>
      </w:r>
      <w:r w:rsidR="00475A34">
        <w:rPr>
          <w:rFonts w:ascii="Garamond" w:eastAsia="Arial Unicode MS" w:hAnsi="Garamond" w:cs="Helvetica"/>
          <w:color w:val="000000" w:themeColor="text1"/>
          <w:sz w:val="22"/>
          <w:szCs w:val="22"/>
          <w:u w:color="000000"/>
        </w:rPr>
        <w:t xml:space="preserve">phenomenon </w:t>
      </w:r>
      <w:r w:rsidR="0062549C">
        <w:rPr>
          <w:rFonts w:ascii="Garamond" w:eastAsia="Arial Unicode MS" w:hAnsi="Garamond" w:cs="Helvetica"/>
          <w:color w:val="000000" w:themeColor="text1"/>
          <w:sz w:val="22"/>
          <w:szCs w:val="22"/>
          <w:u w:color="000000"/>
        </w:rPr>
        <w:t xml:space="preserve">of friction between our </w:t>
      </w:r>
      <w:r w:rsidR="0062549C" w:rsidRPr="0062549C">
        <w:rPr>
          <w:rFonts w:ascii="Garamond" w:eastAsia="Arial Unicode MS" w:hAnsi="Garamond" w:cs="Helvetica"/>
          <w:i/>
          <w:iCs/>
          <w:color w:val="000000" w:themeColor="text1"/>
          <w:sz w:val="22"/>
          <w:szCs w:val="22"/>
          <w:u w:color="000000"/>
        </w:rPr>
        <w:t>id</w:t>
      </w:r>
      <w:r w:rsidR="0062549C">
        <w:rPr>
          <w:rFonts w:ascii="Garamond" w:eastAsia="Arial Unicode MS" w:hAnsi="Garamond" w:cs="Helvetica"/>
          <w:color w:val="000000" w:themeColor="text1"/>
          <w:sz w:val="22"/>
          <w:szCs w:val="22"/>
          <w:u w:color="000000"/>
        </w:rPr>
        <w:t xml:space="preserve">, what we truly desire, and the </w:t>
      </w:r>
      <w:r w:rsidR="0062549C" w:rsidRPr="00937316">
        <w:rPr>
          <w:rFonts w:ascii="Garamond" w:eastAsia="Arial Unicode MS" w:hAnsi="Garamond" w:cs="Helvetica"/>
          <w:i/>
          <w:iCs/>
          <w:color w:val="000000" w:themeColor="text1"/>
          <w:sz w:val="22"/>
          <w:szCs w:val="22"/>
          <w:u w:color="000000"/>
        </w:rPr>
        <w:t>super-ego</w:t>
      </w:r>
      <w:r w:rsidR="0062549C">
        <w:rPr>
          <w:rFonts w:ascii="Garamond" w:eastAsia="Arial Unicode MS" w:hAnsi="Garamond" w:cs="Helvetica"/>
          <w:color w:val="000000" w:themeColor="text1"/>
          <w:sz w:val="22"/>
          <w:szCs w:val="22"/>
          <w:u w:color="000000"/>
        </w:rPr>
        <w:t xml:space="preserve">, </w:t>
      </w:r>
      <w:r w:rsidR="00B253BB">
        <w:rPr>
          <w:rFonts w:ascii="Garamond" w:eastAsia="Arial Unicode MS" w:hAnsi="Garamond" w:cs="Helvetica"/>
          <w:color w:val="000000" w:themeColor="text1"/>
          <w:sz w:val="22"/>
          <w:szCs w:val="22"/>
          <w:u w:color="000000"/>
        </w:rPr>
        <w:t>which is really</w:t>
      </w:r>
      <w:r w:rsidR="00680A81">
        <w:rPr>
          <w:rFonts w:ascii="Garamond" w:eastAsia="Arial Unicode MS" w:hAnsi="Garamond" w:cs="Helvetica"/>
          <w:color w:val="000000" w:themeColor="text1"/>
          <w:sz w:val="22"/>
          <w:szCs w:val="22"/>
          <w:u w:color="000000"/>
        </w:rPr>
        <w:t>, the way I see it,</w:t>
      </w:r>
      <w:r w:rsidR="00B253BB">
        <w:rPr>
          <w:rFonts w:ascii="Garamond" w:eastAsia="Arial Unicode MS" w:hAnsi="Garamond" w:cs="Helvetica"/>
          <w:color w:val="000000" w:themeColor="text1"/>
          <w:sz w:val="22"/>
          <w:szCs w:val="22"/>
          <w:u w:color="000000"/>
        </w:rPr>
        <w:t xml:space="preserve"> </w:t>
      </w:r>
      <w:r w:rsidR="00937316">
        <w:rPr>
          <w:rFonts w:ascii="Garamond" w:eastAsia="Arial Unicode MS" w:hAnsi="Garamond" w:cs="Helvetica"/>
          <w:color w:val="000000" w:themeColor="text1"/>
          <w:sz w:val="22"/>
          <w:szCs w:val="22"/>
          <w:u w:color="000000"/>
        </w:rPr>
        <w:t xml:space="preserve">just another word for </w:t>
      </w:r>
      <w:r w:rsidR="00B253BB">
        <w:rPr>
          <w:rFonts w:ascii="Garamond" w:eastAsia="Arial Unicode MS" w:hAnsi="Garamond" w:cs="Helvetica"/>
          <w:color w:val="000000" w:themeColor="text1"/>
          <w:sz w:val="22"/>
          <w:szCs w:val="22"/>
          <w:u w:color="000000"/>
        </w:rPr>
        <w:t xml:space="preserve">society, </w:t>
      </w:r>
      <w:r w:rsidR="0062549C">
        <w:rPr>
          <w:rFonts w:ascii="Garamond" w:eastAsia="Arial Unicode MS" w:hAnsi="Garamond" w:cs="Helvetica"/>
          <w:color w:val="000000" w:themeColor="text1"/>
          <w:sz w:val="22"/>
          <w:szCs w:val="22"/>
          <w:u w:color="000000"/>
        </w:rPr>
        <w:t xml:space="preserve">the </w:t>
      </w:r>
      <w:r w:rsidR="00586685">
        <w:rPr>
          <w:rFonts w:ascii="Garamond" w:eastAsia="Arial Unicode MS" w:hAnsi="Garamond" w:cs="Helvetica"/>
          <w:color w:val="000000" w:themeColor="text1"/>
          <w:sz w:val="22"/>
          <w:szCs w:val="22"/>
          <w:u w:color="000000"/>
        </w:rPr>
        <w:t>re-placed father</w:t>
      </w:r>
      <w:r w:rsidR="007914FC">
        <w:rPr>
          <w:rFonts w:ascii="Garamond" w:eastAsia="Arial Unicode MS" w:hAnsi="Garamond" w:cs="Helvetica"/>
          <w:color w:val="000000" w:themeColor="text1"/>
          <w:sz w:val="22"/>
          <w:szCs w:val="22"/>
          <w:u w:color="000000"/>
        </w:rPr>
        <w:t xml:space="preserve"> </w:t>
      </w:r>
      <w:r w:rsidR="00586685">
        <w:rPr>
          <w:rFonts w:ascii="Garamond" w:eastAsia="Arial Unicode MS" w:hAnsi="Garamond" w:cs="Helvetica"/>
          <w:color w:val="000000" w:themeColor="text1"/>
          <w:sz w:val="22"/>
          <w:szCs w:val="22"/>
          <w:u w:color="000000"/>
        </w:rPr>
        <w:t xml:space="preserve">figure. </w:t>
      </w:r>
    </w:p>
    <w:p w14:paraId="6A914387" w14:textId="447B836C"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about Jung?’ I asked.</w:t>
      </w:r>
    </w:p>
    <w:p w14:paraId="516D9F06" w14:textId="12B8A1D5"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w:t>
      </w:r>
      <w:r w:rsidR="002D4913" w:rsidRPr="002D4913">
        <w:rPr>
          <w:rFonts w:ascii="Garamond" w:eastAsia="Arial Unicode MS" w:hAnsi="Garamond" w:cs="Helvetica"/>
          <w:color w:val="000000" w:themeColor="text1"/>
          <w:sz w:val="22"/>
          <w:szCs w:val="22"/>
          <w:u w:color="000000"/>
        </w:rPr>
        <w:t xml:space="preserve">Jung </w:t>
      </w:r>
      <w:r>
        <w:rPr>
          <w:rFonts w:ascii="Garamond" w:eastAsia="Arial Unicode MS" w:hAnsi="Garamond" w:cs="Helvetica"/>
          <w:color w:val="000000" w:themeColor="text1"/>
          <w:sz w:val="22"/>
          <w:szCs w:val="22"/>
          <w:u w:color="000000"/>
        </w:rPr>
        <w:t>was wrong in an entirely different way,’ said</w:t>
      </w:r>
      <w:r w:rsidR="0049280A">
        <w:rPr>
          <w:rFonts w:ascii="Garamond" w:eastAsia="Arial Unicode MS" w:hAnsi="Garamond" w:cs="Helvetica"/>
          <w:color w:val="000000" w:themeColor="text1"/>
          <w:sz w:val="22"/>
          <w:szCs w:val="22"/>
          <w:u w:color="000000"/>
        </w:rPr>
        <w:t xml:space="preserve"> Tarquin</w:t>
      </w:r>
      <w:r>
        <w:rPr>
          <w:rFonts w:ascii="Garamond" w:eastAsia="Arial Unicode MS" w:hAnsi="Garamond" w:cs="Helvetica"/>
          <w:color w:val="000000" w:themeColor="text1"/>
          <w:sz w:val="22"/>
          <w:szCs w:val="22"/>
          <w:u w:color="000000"/>
        </w:rPr>
        <w:t>. ‘Anima</w:t>
      </w:r>
      <w:r w:rsidR="00AF1F35">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animus</w:t>
      </w:r>
      <w:r w:rsidR="002A6CDF">
        <w:rPr>
          <w:rFonts w:ascii="Garamond" w:eastAsia="Arial Unicode MS" w:hAnsi="Garamond" w:cs="Helvetica"/>
          <w:color w:val="000000" w:themeColor="text1"/>
          <w:sz w:val="22"/>
          <w:szCs w:val="22"/>
          <w:u w:color="000000"/>
        </w:rPr>
        <w:t xml:space="preserve"> characters lurking within us. His stuff sounds like a </w:t>
      </w:r>
      <w:r w:rsidR="003044DF">
        <w:rPr>
          <w:rFonts w:ascii="Garamond" w:eastAsia="Arial Unicode MS" w:hAnsi="Garamond" w:cs="Helvetica"/>
          <w:color w:val="000000" w:themeColor="text1"/>
          <w:sz w:val="22"/>
          <w:szCs w:val="22"/>
          <w:u w:color="000000"/>
        </w:rPr>
        <w:t>self-help diary</w:t>
      </w:r>
      <w:r w:rsidR="002A6CDF">
        <w:rPr>
          <w:rFonts w:ascii="Garamond" w:eastAsia="Arial Unicode MS" w:hAnsi="Garamond" w:cs="Helvetica"/>
          <w:color w:val="000000" w:themeColor="text1"/>
          <w:sz w:val="22"/>
          <w:szCs w:val="22"/>
          <w:u w:color="000000"/>
        </w:rPr>
        <w:t xml:space="preserve">. Something </w:t>
      </w:r>
      <w:r w:rsidR="00A5343B">
        <w:rPr>
          <w:rFonts w:ascii="Garamond" w:eastAsia="Arial Unicode MS" w:hAnsi="Garamond" w:cs="Helvetica"/>
          <w:color w:val="000000" w:themeColor="text1"/>
          <w:sz w:val="22"/>
          <w:szCs w:val="22"/>
          <w:u w:color="000000"/>
        </w:rPr>
        <w:t xml:space="preserve">to be </w:t>
      </w:r>
      <w:r w:rsidR="00AF1F35" w:rsidRPr="00AF1F35">
        <w:rPr>
          <w:rFonts w:ascii="Garamond" w:eastAsia="Arial Unicode MS" w:hAnsi="Garamond" w:cs="Helvetica"/>
          <w:i/>
          <w:iCs/>
          <w:color w:val="000000" w:themeColor="text1"/>
          <w:sz w:val="22"/>
          <w:szCs w:val="22"/>
          <w:u w:color="000000"/>
        </w:rPr>
        <w:t>written</w:t>
      </w:r>
      <w:r w:rsidR="00AF1F35" w:rsidRPr="00AF1F35">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 xml:space="preserve">more than </w:t>
      </w:r>
      <w:r w:rsidR="002A6CDF" w:rsidRPr="00AF1F35">
        <w:rPr>
          <w:rFonts w:ascii="Garamond" w:eastAsia="Arial Unicode MS" w:hAnsi="Garamond" w:cs="Helvetica"/>
          <w:i/>
          <w:iCs/>
          <w:color w:val="000000" w:themeColor="text1"/>
          <w:sz w:val="22"/>
          <w:szCs w:val="22"/>
          <w:u w:color="000000"/>
        </w:rPr>
        <w:t>read</w:t>
      </w:r>
      <w:r w:rsidR="002A6CDF">
        <w:rPr>
          <w:rFonts w:ascii="Garamond" w:eastAsia="Arial Unicode MS" w:hAnsi="Garamond" w:cs="Helvetica"/>
          <w:color w:val="000000" w:themeColor="text1"/>
          <w:sz w:val="22"/>
          <w:szCs w:val="22"/>
          <w:u w:color="000000"/>
        </w:rPr>
        <w:t>.’</w:t>
      </w:r>
    </w:p>
    <w:p w14:paraId="47DA8153" w14:textId="2C28B717" w:rsidR="00AD1830" w:rsidRDefault="002A6CD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‘Sounds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w:t>
      </w:r>
      <w:r w:rsidR="006A7D4E">
        <w:rPr>
          <w:rFonts w:ascii="Garamond" w:eastAsia="Arial Unicode MS" w:hAnsi="Garamond" w:cs="Helvetica"/>
          <w:color w:val="000000" w:themeColor="text1"/>
          <w:sz w:val="22"/>
          <w:szCs w:val="22"/>
          <w:u w:color="000000"/>
        </w:rPr>
        <w:t>.’</w:t>
      </w:r>
    </w:p>
    <w:p w14:paraId="0F0D1F05" w14:textId="56699E11"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‘Nar, I doubt it. </w:t>
      </w:r>
      <w:r w:rsidR="007F32E4" w:rsidRPr="007F32E4">
        <w:rPr>
          <w:rFonts w:ascii="Garamond" w:eastAsia="Arial Unicode MS" w:hAnsi="Garamond" w:cs="Helvetica"/>
          <w:color w:val="000000" w:themeColor="text1"/>
          <w:sz w:val="22"/>
          <w:szCs w:val="22"/>
          <w:u w:color="000000"/>
        </w:rPr>
        <w:t>Jung</w:t>
      </w:r>
      <w:r w:rsidR="007F32E4">
        <w:rPr>
          <w:rFonts w:ascii="Garamond" w:eastAsia="Arial Unicode MS" w:hAnsi="Garamond" w:cs="Helvetica"/>
          <w:color w:val="000000" w:themeColor="text1"/>
          <w:sz w:val="22"/>
          <w:szCs w:val="22"/>
          <w:u w:color="000000"/>
        </w:rPr>
        <w:t>’s ideas</w:t>
      </w:r>
      <w:r>
        <w:rPr>
          <w:rFonts w:ascii="Garamond" w:eastAsia="Arial Unicode MS" w:hAnsi="Garamond" w:cs="Helvetica"/>
          <w:color w:val="000000" w:themeColor="text1"/>
          <w:sz w:val="22"/>
          <w:szCs w:val="22"/>
          <w:u w:color="000000"/>
        </w:rPr>
        <w:t xml:space="preserve"> leads to archetypes. </w:t>
      </w:r>
      <w:r w:rsidRPr="00517584">
        <w:rPr>
          <w:rFonts w:ascii="Garamond" w:eastAsia="Arial Unicode MS" w:hAnsi="Garamond" w:cs="Helvetica"/>
          <w:i/>
          <w:iCs/>
          <w:color w:val="000000" w:themeColor="text1"/>
          <w:sz w:val="22"/>
          <w:szCs w:val="22"/>
          <w:u w:color="000000"/>
        </w:rPr>
        <w:t>There’s two kind</w:t>
      </w:r>
      <w:r w:rsidR="00517584">
        <w:rPr>
          <w:rFonts w:ascii="Garamond" w:eastAsia="Arial Unicode MS" w:hAnsi="Garamond" w:cs="Helvetica"/>
          <w:i/>
          <w:iCs/>
          <w:color w:val="000000" w:themeColor="text1"/>
          <w:sz w:val="22"/>
          <w:szCs w:val="22"/>
          <w:u w:color="000000"/>
        </w:rPr>
        <w:t>s-a</w:t>
      </w:r>
      <w:r w:rsidRPr="00517584">
        <w:rPr>
          <w:rFonts w:ascii="Garamond" w:eastAsia="Arial Unicode MS" w:hAnsi="Garamond" w:cs="Helvetica"/>
          <w:i/>
          <w:iCs/>
          <w:color w:val="000000" w:themeColor="text1"/>
          <w:sz w:val="22"/>
          <w:szCs w:val="22"/>
          <w:u w:color="000000"/>
        </w:rPr>
        <w:t xml:space="preserve"> people </w:t>
      </w:r>
      <w:r>
        <w:rPr>
          <w:rFonts w:ascii="Garamond" w:eastAsia="Arial Unicode MS" w:hAnsi="Garamond" w:cs="Helvetica"/>
          <w:color w:val="000000" w:themeColor="text1"/>
          <w:sz w:val="22"/>
          <w:szCs w:val="22"/>
          <w:u w:color="000000"/>
        </w:rPr>
        <w:t>bollocks.’</w:t>
      </w:r>
    </w:p>
    <w:p w14:paraId="23FC13B7" w14:textId="5B886AC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Tarquin’s intellectual confidence was enchanting.</w:t>
      </w:r>
    </w:p>
    <w:p w14:paraId="1B742BA2" w14:textId="6530A15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767B2">
        <w:rPr>
          <w:rFonts w:ascii="Garamond" w:eastAsia="Arial Unicode MS" w:hAnsi="Garamond" w:cs="Helvetica"/>
          <w:color w:val="000000" w:themeColor="text1"/>
          <w:sz w:val="22"/>
          <w:szCs w:val="22"/>
          <w:u w:color="000000"/>
        </w:rPr>
        <w:t>I</w:t>
      </w:r>
      <w:r>
        <w:rPr>
          <w:rFonts w:ascii="Garamond" w:eastAsia="Arial Unicode MS" w:hAnsi="Garamond" w:cs="Helvetica"/>
          <w:color w:val="000000" w:themeColor="text1"/>
          <w:sz w:val="22"/>
          <w:szCs w:val="22"/>
          <w:u w:color="000000"/>
        </w:rPr>
        <w:t>magine basing a whole philosophy on that basis</w:t>
      </w:r>
      <w:r w:rsidR="00E767B2">
        <w:rPr>
          <w:rFonts w:ascii="Garamond" w:eastAsia="Arial Unicode MS" w:hAnsi="Garamond" w:cs="Helvetica"/>
          <w:color w:val="000000" w:themeColor="text1"/>
          <w:sz w:val="22"/>
          <w:szCs w:val="22"/>
          <w:u w:color="000000"/>
        </w:rPr>
        <w:t>?’ he said.</w:t>
      </w:r>
      <w:r>
        <w:rPr>
          <w:rFonts w:ascii="Garamond" w:eastAsia="Arial Unicode MS" w:hAnsi="Garamond" w:cs="Helvetica"/>
          <w:color w:val="000000" w:themeColor="text1"/>
          <w:sz w:val="22"/>
          <w:szCs w:val="22"/>
          <w:u w:color="000000"/>
        </w:rPr>
        <w:t xml:space="preserve"> </w:t>
      </w:r>
      <w:r w:rsidR="00E767B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Thinking that there are </w:t>
      </w:r>
      <w:r w:rsidRPr="003044DF">
        <w:rPr>
          <w:rFonts w:ascii="Garamond" w:eastAsia="Arial Unicode MS" w:hAnsi="Garamond" w:cs="Helvetica"/>
          <w:i/>
          <w:iCs/>
          <w:color w:val="000000" w:themeColor="text1"/>
          <w:sz w:val="22"/>
          <w:szCs w:val="22"/>
          <w:u w:color="000000"/>
        </w:rPr>
        <w:t>two kinds of people</w:t>
      </w:r>
      <w:r>
        <w:rPr>
          <w:rFonts w:ascii="Garamond" w:eastAsia="Arial Unicode MS" w:hAnsi="Garamond" w:cs="Helvetica"/>
          <w:color w:val="000000" w:themeColor="text1"/>
          <w:sz w:val="22"/>
          <w:szCs w:val="22"/>
          <w:u w:color="000000"/>
        </w:rPr>
        <w:t>.’</w:t>
      </w:r>
    </w:p>
    <w:p w14:paraId="1F853177" w14:textId="15A978FE" w:rsidR="003044DF" w:rsidRP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E767B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 I said again, </w:t>
      </w:r>
      <w:r w:rsidR="00B1437C">
        <w:rPr>
          <w:rFonts w:ascii="Garamond" w:eastAsia="Arial Unicode MS" w:hAnsi="Garamond" w:cs="Helvetica"/>
          <w:color w:val="000000" w:themeColor="text1"/>
          <w:sz w:val="22"/>
          <w:szCs w:val="22"/>
          <w:u w:color="000000"/>
        </w:rPr>
        <w:t xml:space="preserve">giving the </w:t>
      </w:r>
      <w:r w:rsidR="001A6E7B">
        <w:rPr>
          <w:rFonts w:ascii="Garamond" w:eastAsia="Arial Unicode MS" w:hAnsi="Garamond" w:cs="Helvetica"/>
          <w:color w:val="000000" w:themeColor="text1"/>
          <w:sz w:val="22"/>
          <w:szCs w:val="22"/>
          <w:u w:color="000000"/>
        </w:rPr>
        <w:t>ocean a wink</w:t>
      </w:r>
      <w:r>
        <w:rPr>
          <w:rFonts w:ascii="Garamond" w:eastAsia="Arial Unicode MS" w:hAnsi="Garamond" w:cs="Helvetica"/>
          <w:color w:val="000000" w:themeColor="text1"/>
          <w:sz w:val="22"/>
          <w:szCs w:val="22"/>
          <w:u w:color="000000"/>
        </w:rPr>
        <w:t>.</w:t>
      </w:r>
    </w:p>
    <w:p w14:paraId="0C39315C" w14:textId="4D4FFE86" w:rsidR="00606EA9" w:rsidRPr="00AF2203" w:rsidRDefault="001A6E7B" w:rsidP="001A6E7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Tarquin stormed on: </w:t>
      </w:r>
      <w:r w:rsidR="00586685">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I think </w:t>
      </w:r>
      <w:r w:rsidR="00606EA9" w:rsidRPr="00AF2203">
        <w:rPr>
          <w:rFonts w:ascii="Garamond" w:eastAsia="Arial Unicode MS" w:hAnsi="Garamond" w:cs="Helvetica"/>
          <w:i/>
          <w:iCs/>
          <w:color w:val="000000" w:themeColor="text1"/>
          <w:sz w:val="22"/>
          <w:szCs w:val="22"/>
          <w:u w:color="000000"/>
        </w:rPr>
        <w:t>cybernetics</w:t>
      </w:r>
      <w:r w:rsidR="00434321"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or whatever </w:t>
      </w:r>
      <w:r w:rsidR="00434321" w:rsidRPr="00AF2203">
        <w:rPr>
          <w:rFonts w:ascii="Garamond" w:eastAsia="Arial Unicode MS" w:hAnsi="Garamond" w:cs="Helvetica"/>
          <w:color w:val="000000" w:themeColor="text1"/>
          <w:sz w:val="22"/>
          <w:szCs w:val="22"/>
          <w:u w:color="000000"/>
        </w:rPr>
        <w:t>you call it,</w:t>
      </w:r>
      <w:r w:rsidR="00606EA9" w:rsidRPr="00AF2203">
        <w:rPr>
          <w:rFonts w:ascii="Garamond" w:eastAsia="Arial Unicode MS" w:hAnsi="Garamond" w:cs="Helvetica"/>
          <w:color w:val="000000" w:themeColor="text1"/>
          <w:sz w:val="22"/>
          <w:szCs w:val="22"/>
          <w:u w:color="000000"/>
        </w:rPr>
        <w:t xml:space="preserve"> could learn a lot from </w:t>
      </w:r>
      <w:r w:rsidR="002A6CDF">
        <w:rPr>
          <w:rFonts w:ascii="Garamond" w:eastAsia="Arial Unicode MS" w:hAnsi="Garamond" w:cs="Helvetica"/>
          <w:color w:val="000000" w:themeColor="text1"/>
          <w:sz w:val="22"/>
          <w:szCs w:val="22"/>
          <w:u w:color="000000"/>
        </w:rPr>
        <w:t>all that psychoanalysis stuff</w:t>
      </w:r>
      <w:r w:rsidR="008F7A71">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test those</w:t>
      </w:r>
      <w:r w:rsidR="008F7A71">
        <w:rPr>
          <w:rFonts w:ascii="Garamond" w:eastAsia="Arial Unicode MS" w:hAnsi="Garamond" w:cs="Helvetica"/>
          <w:color w:val="000000" w:themeColor="text1"/>
          <w:sz w:val="22"/>
          <w:szCs w:val="22"/>
          <w:u w:color="000000"/>
        </w:rPr>
        <w:t xml:space="preserve"> models </w:t>
      </w:r>
      <w:r w:rsidR="002A6CDF">
        <w:rPr>
          <w:rFonts w:ascii="Garamond" w:eastAsia="Arial Unicode MS" w:hAnsi="Garamond" w:cs="Helvetica"/>
          <w:color w:val="000000" w:themeColor="text1"/>
          <w:sz w:val="22"/>
          <w:szCs w:val="22"/>
          <w:u w:color="000000"/>
        </w:rPr>
        <w:t>empirically</w:t>
      </w:r>
      <w:r w:rsidR="008F7A7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442031B" w14:textId="61DE0D8A" w:rsidR="00606EA9" w:rsidRPr="00AF2203" w:rsidRDefault="00606EA9" w:rsidP="002358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smiled at hearing </w:t>
      </w:r>
      <w:r w:rsidR="00557E19">
        <w:rPr>
          <w:rFonts w:ascii="Garamond" w:eastAsia="Arial Unicode MS" w:hAnsi="Garamond" w:cs="Helvetica"/>
          <w:color w:val="000000" w:themeColor="text1"/>
          <w:sz w:val="22"/>
          <w:szCs w:val="22"/>
          <w:u w:color="000000"/>
        </w:rPr>
        <w:t>Tarquin</w:t>
      </w:r>
      <w:r w:rsidR="00661B25">
        <w:rPr>
          <w:rFonts w:ascii="Garamond" w:eastAsia="Arial Unicode MS" w:hAnsi="Garamond" w:cs="Helvetica"/>
          <w:color w:val="000000" w:themeColor="text1"/>
          <w:sz w:val="22"/>
          <w:szCs w:val="22"/>
          <w:u w:color="000000"/>
        </w:rPr>
        <w:t>’s</w:t>
      </w:r>
      <w:r w:rsidR="00557E19">
        <w:rPr>
          <w:rFonts w:ascii="Garamond" w:eastAsia="Arial Unicode MS" w:hAnsi="Garamond" w:cs="Helvetica"/>
          <w:color w:val="000000" w:themeColor="text1"/>
          <w:sz w:val="22"/>
          <w:szCs w:val="22"/>
          <w:u w:color="000000"/>
        </w:rPr>
        <w:t xml:space="preserve"> </w:t>
      </w:r>
      <w:r w:rsidR="00045AB1">
        <w:rPr>
          <w:rFonts w:ascii="Garamond" w:eastAsia="Arial Unicode MS" w:hAnsi="Garamond" w:cs="Helvetica"/>
          <w:color w:val="000000" w:themeColor="text1"/>
          <w:sz w:val="22"/>
          <w:szCs w:val="22"/>
          <w:u w:color="000000"/>
        </w:rPr>
        <w:t xml:space="preserve">quaint </w:t>
      </w:r>
      <w:r w:rsidR="00661B25">
        <w:rPr>
          <w:rFonts w:ascii="Garamond" w:eastAsia="Arial Unicode MS" w:hAnsi="Garamond" w:cs="Helvetica"/>
          <w:color w:val="000000" w:themeColor="text1"/>
          <w:sz w:val="22"/>
          <w:szCs w:val="22"/>
          <w:u w:color="000000"/>
        </w:rPr>
        <w:t>use of</w:t>
      </w:r>
      <w:r w:rsidR="00557E1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old-fashioned word</w:t>
      </w:r>
      <w:r w:rsidR="0023584B">
        <w:rPr>
          <w:rFonts w:ascii="Garamond" w:eastAsia="Arial Unicode MS" w:hAnsi="Garamond" w:cs="Helvetica"/>
          <w:color w:val="000000" w:themeColor="text1"/>
          <w:sz w:val="22"/>
          <w:szCs w:val="22"/>
          <w:u w:color="000000"/>
        </w:rPr>
        <w:t xml:space="preserve"> </w:t>
      </w:r>
      <w:r w:rsidR="008C256C">
        <w:rPr>
          <w:rFonts w:ascii="Garamond" w:eastAsia="Arial Unicode MS" w:hAnsi="Garamond" w:cs="Helvetica"/>
          <w:color w:val="000000" w:themeColor="text1"/>
          <w:sz w:val="22"/>
          <w:szCs w:val="22"/>
          <w:u w:color="000000"/>
        </w:rPr>
        <w:t xml:space="preserve">for </w:t>
      </w:r>
      <w:r w:rsidR="008C256C" w:rsidRPr="008C256C">
        <w:rPr>
          <w:rFonts w:ascii="Garamond" w:eastAsia="Arial Unicode MS" w:hAnsi="Garamond" w:cs="Helvetica"/>
          <w:color w:val="000000" w:themeColor="text1"/>
          <w:sz w:val="20"/>
          <w:szCs w:val="20"/>
          <w:u w:color="000000"/>
        </w:rPr>
        <w:t>AI</w:t>
      </w:r>
      <w:r w:rsidR="008C256C">
        <w:rPr>
          <w:rFonts w:ascii="Garamond" w:eastAsia="Arial Unicode MS" w:hAnsi="Garamond" w:cs="Helvetica"/>
          <w:color w:val="000000" w:themeColor="text1"/>
          <w:sz w:val="22"/>
          <w:szCs w:val="22"/>
          <w:u w:color="000000"/>
        </w:rPr>
        <w:t xml:space="preserve"> </w:t>
      </w:r>
      <w:r w:rsidR="0023584B">
        <w:rPr>
          <w:rFonts w:ascii="Garamond" w:eastAsia="Arial Unicode MS" w:hAnsi="Garamond" w:cs="Helvetica"/>
          <w:color w:val="000000" w:themeColor="text1"/>
          <w:sz w:val="22"/>
          <w:szCs w:val="22"/>
          <w:u w:color="000000"/>
        </w:rPr>
        <w:t xml:space="preserve">and </w:t>
      </w:r>
      <w:r w:rsidR="00F55D65">
        <w:rPr>
          <w:rFonts w:ascii="Garamond" w:eastAsia="Arial Unicode MS" w:hAnsi="Garamond" w:cs="Helvetica"/>
          <w:color w:val="000000" w:themeColor="text1"/>
          <w:sz w:val="22"/>
          <w:szCs w:val="22"/>
          <w:u w:color="000000"/>
        </w:rPr>
        <w:t>replied</w:t>
      </w:r>
      <w:r w:rsidR="002358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5E3D">
        <w:rPr>
          <w:rFonts w:ascii="Garamond" w:eastAsia="Arial Unicode MS" w:hAnsi="Garamond" w:cs="Helvetica"/>
          <w:color w:val="000000" w:themeColor="text1"/>
          <w:sz w:val="22"/>
          <w:szCs w:val="22"/>
          <w:u w:color="000000"/>
        </w:rPr>
        <w:t xml:space="preserve">We’re </w:t>
      </w:r>
      <w:r w:rsidR="006E2D02">
        <w:rPr>
          <w:rFonts w:ascii="Garamond" w:eastAsia="Arial Unicode MS" w:hAnsi="Garamond" w:cs="Helvetica"/>
          <w:color w:val="000000" w:themeColor="text1"/>
          <w:sz w:val="22"/>
          <w:szCs w:val="22"/>
          <w:u w:color="000000"/>
        </w:rPr>
        <w:t>prisoners in</w:t>
      </w:r>
      <w:r w:rsidR="00A95E3D">
        <w:rPr>
          <w:rFonts w:ascii="Garamond" w:eastAsia="Arial Unicode MS" w:hAnsi="Garamond" w:cs="Helvetica"/>
          <w:color w:val="000000" w:themeColor="text1"/>
          <w:sz w:val="22"/>
          <w:szCs w:val="22"/>
          <w:u w:color="000000"/>
        </w:rPr>
        <w:t xml:space="preserve"> a</w:t>
      </w:r>
      <w:r w:rsidR="002222F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panopticon</w:t>
      </w:r>
      <w:r w:rsidRPr="00AF2203">
        <w:rPr>
          <w:rFonts w:ascii="Garamond" w:eastAsia="Arial Unicode MS" w:hAnsi="Garamond" w:cs="Helvetica"/>
          <w:color w:val="000000" w:themeColor="text1"/>
          <w:sz w:val="22"/>
          <w:szCs w:val="22"/>
          <w:u w:color="000000"/>
        </w:rPr>
        <w:t xml:space="preserve">.’ </w:t>
      </w:r>
    </w:p>
    <w:p w14:paraId="38128B50" w14:textId="4E2F53A1" w:rsidR="00941CD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‘Nice comparison,’ </w:t>
      </w:r>
      <w:r w:rsidR="0082295F">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Tarquin</w:t>
      </w:r>
      <w:r w:rsidR="006E2D02">
        <w:rPr>
          <w:rFonts w:ascii="Garamond" w:eastAsia="Arial Unicode MS" w:hAnsi="Garamond" w:cs="Helvetica"/>
          <w:color w:val="000000" w:themeColor="text1"/>
          <w:sz w:val="22"/>
          <w:szCs w:val="22"/>
          <w:u w:color="000000"/>
        </w:rPr>
        <w:t xml:space="preserve"> (I was </w:t>
      </w:r>
      <w:r w:rsidR="006B53D7">
        <w:rPr>
          <w:rFonts w:ascii="Garamond" w:eastAsia="Arial Unicode MS" w:hAnsi="Garamond" w:cs="Helvetica"/>
          <w:color w:val="000000" w:themeColor="text1"/>
          <w:sz w:val="22"/>
          <w:szCs w:val="22"/>
          <w:u w:color="000000"/>
        </w:rPr>
        <w:t>amazed</w:t>
      </w:r>
      <w:r w:rsidR="006E2D02">
        <w:rPr>
          <w:rFonts w:ascii="Garamond" w:eastAsia="Arial Unicode MS" w:hAnsi="Garamond" w:cs="Helvetica"/>
          <w:color w:val="000000" w:themeColor="text1"/>
          <w:sz w:val="22"/>
          <w:szCs w:val="22"/>
          <w:u w:color="000000"/>
        </w:rPr>
        <w:t xml:space="preserve"> he </w:t>
      </w:r>
      <w:r w:rsidR="005B204F">
        <w:rPr>
          <w:rFonts w:ascii="Garamond" w:eastAsia="Arial Unicode MS" w:hAnsi="Garamond" w:cs="Helvetica"/>
          <w:color w:val="000000" w:themeColor="text1"/>
          <w:sz w:val="22"/>
          <w:szCs w:val="22"/>
          <w:u w:color="000000"/>
        </w:rPr>
        <w:t>grokked</w:t>
      </w:r>
      <w:r w:rsidR="006E2D02">
        <w:rPr>
          <w:rFonts w:ascii="Garamond" w:eastAsia="Arial Unicode MS" w:hAnsi="Garamond" w:cs="Helvetica"/>
          <w:color w:val="000000" w:themeColor="text1"/>
          <w:sz w:val="22"/>
          <w:szCs w:val="22"/>
          <w:u w:color="000000"/>
        </w:rPr>
        <w:t xml:space="preserve"> the </w:t>
      </w:r>
      <w:r w:rsidR="00D40B58">
        <w:rPr>
          <w:rFonts w:ascii="Garamond" w:eastAsia="Arial Unicode MS" w:hAnsi="Garamond" w:cs="Helvetica"/>
          <w:color w:val="000000" w:themeColor="text1"/>
          <w:sz w:val="22"/>
          <w:szCs w:val="22"/>
          <w:u w:color="000000"/>
        </w:rPr>
        <w:t>metaphor</w:t>
      </w:r>
      <w:r w:rsidR="006E2D02">
        <w:rPr>
          <w:rFonts w:ascii="Garamond" w:eastAsia="Arial Unicode MS" w:hAnsi="Garamond" w:cs="Helvetica"/>
          <w:color w:val="000000" w:themeColor="text1"/>
          <w:sz w:val="22"/>
          <w:szCs w:val="22"/>
          <w:u w:color="000000"/>
        </w:rPr>
        <w:t xml:space="preserve"> so </w:t>
      </w:r>
      <w:r w:rsidR="00B10F76">
        <w:rPr>
          <w:rFonts w:ascii="Garamond" w:eastAsia="Arial Unicode MS" w:hAnsi="Garamond" w:cs="Helvetica"/>
          <w:color w:val="000000" w:themeColor="text1"/>
          <w:sz w:val="22"/>
          <w:szCs w:val="22"/>
          <w:u w:color="000000"/>
        </w:rPr>
        <w:t>readily</w:t>
      </w:r>
      <w:r w:rsidR="006E2D0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‘They say life goes to </w:t>
      </w:r>
      <w:r w:rsidR="00AB2E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ell when two ages overlap. And we seem to be in a pretty </w:t>
      </w:r>
      <w:proofErr w:type="spellStart"/>
      <w:r w:rsidRPr="00AF2203">
        <w:rPr>
          <w:rFonts w:ascii="Garamond" w:eastAsia="Arial Unicode MS" w:hAnsi="Garamond" w:cs="Helvetica"/>
          <w:i/>
          <w:color w:val="000000" w:themeColor="text1"/>
          <w:sz w:val="22"/>
          <w:szCs w:val="22"/>
          <w:u w:color="000000"/>
        </w:rPr>
        <w:t>overlappy</w:t>
      </w:r>
      <w:proofErr w:type="spellEnd"/>
      <w:r w:rsidRPr="00AF2203">
        <w:rPr>
          <w:rFonts w:ascii="Garamond" w:eastAsia="Arial Unicode MS" w:hAnsi="Garamond" w:cs="Helvetica"/>
          <w:color w:val="000000" w:themeColor="text1"/>
          <w:sz w:val="22"/>
          <w:szCs w:val="22"/>
          <w:u w:color="000000"/>
        </w:rPr>
        <w:t xml:space="preserve"> age right now.’</w:t>
      </w:r>
      <w:r w:rsidRPr="00AF2203">
        <w:rPr>
          <w:rFonts w:ascii="Garamond" w:eastAsia="Arial Unicode MS" w:hAnsi="Garamond" w:cs="Helvetica"/>
          <w:color w:val="000000" w:themeColor="text1"/>
          <w:sz w:val="22"/>
          <w:szCs w:val="22"/>
          <w:u w:color="000000"/>
          <w:vertAlign w:val="superscript"/>
        </w:rPr>
        <w:footnoteReference w:id="68"/>
      </w:r>
      <w:r w:rsidR="00C972CB">
        <w:rPr>
          <w:rFonts w:ascii="Garamond" w:eastAsia="Arial Unicode MS" w:hAnsi="Garamond" w:cs="Helvetica"/>
          <w:color w:val="000000" w:themeColor="text1"/>
          <w:sz w:val="22"/>
          <w:szCs w:val="22"/>
          <w:u w:color="000000"/>
        </w:rPr>
        <w:t xml:space="preserve"> </w:t>
      </w:r>
    </w:p>
    <w:p w14:paraId="337DF30F" w14:textId="0A1DAC7D" w:rsidR="00606EA9" w:rsidRPr="00AF2203" w:rsidRDefault="00C972C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w:t>
      </w:r>
      <w:r w:rsidR="00C10E99">
        <w:rPr>
          <w:rFonts w:ascii="Garamond" w:eastAsia="Arial Unicode MS" w:hAnsi="Garamond" w:cs="Helvetica"/>
          <w:color w:val="000000" w:themeColor="text1"/>
          <w:sz w:val="22"/>
          <w:szCs w:val="22"/>
          <w:u w:color="000000"/>
        </w:rPr>
        <w:t xml:space="preserve">of </w:t>
      </w:r>
      <w:r>
        <w:rPr>
          <w:rFonts w:ascii="Garamond" w:eastAsia="Arial Unicode MS" w:hAnsi="Garamond" w:cs="Helvetica"/>
          <w:color w:val="000000" w:themeColor="text1"/>
          <w:sz w:val="22"/>
          <w:szCs w:val="22"/>
          <w:u w:color="000000"/>
        </w:rPr>
        <w:t xml:space="preserve">what </w:t>
      </w:r>
      <w:r w:rsidR="00C10E99">
        <w:rPr>
          <w:rFonts w:ascii="Garamond" w:eastAsia="Arial Unicode MS" w:hAnsi="Garamond" w:cs="Helvetica"/>
          <w:color w:val="000000" w:themeColor="text1"/>
          <w:sz w:val="22"/>
          <w:szCs w:val="22"/>
          <w:u w:color="000000"/>
        </w:rPr>
        <w:t>my s</w:t>
      </w:r>
      <w:r>
        <w:rPr>
          <w:rFonts w:ascii="Garamond" w:eastAsia="Arial Unicode MS" w:hAnsi="Garamond" w:cs="Helvetica"/>
          <w:color w:val="000000" w:themeColor="text1"/>
          <w:sz w:val="22"/>
          <w:szCs w:val="22"/>
          <w:u w:color="000000"/>
        </w:rPr>
        <w:t>ister had said about a last effort of</w:t>
      </w:r>
      <w:r w:rsidR="00A665A9">
        <w:rPr>
          <w:rFonts w:ascii="Garamond" w:eastAsia="Arial Unicode MS" w:hAnsi="Garamond" w:cs="Helvetica"/>
          <w:color w:val="000000" w:themeColor="text1"/>
          <w:sz w:val="22"/>
          <w:szCs w:val="22"/>
          <w:u w:color="000000"/>
        </w:rPr>
        <w:t xml:space="preserve"> resistance from</w:t>
      </w:r>
      <w:r>
        <w:rPr>
          <w:rFonts w:ascii="Garamond" w:eastAsia="Arial Unicode MS" w:hAnsi="Garamond" w:cs="Helvetica"/>
          <w:color w:val="000000" w:themeColor="text1"/>
          <w:sz w:val="22"/>
          <w:szCs w:val="22"/>
          <w:u w:color="000000"/>
        </w:rPr>
        <w:t xml:space="preserve"> </w:t>
      </w:r>
      <w:r w:rsidR="00A665A9">
        <w:rPr>
          <w:rFonts w:ascii="Garamond" w:eastAsia="Arial Unicode MS" w:hAnsi="Garamond" w:cs="Helvetica"/>
          <w:color w:val="000000" w:themeColor="text1"/>
          <w:sz w:val="22"/>
          <w:szCs w:val="22"/>
          <w:u w:color="000000"/>
        </w:rPr>
        <w:t xml:space="preserve">the </w:t>
      </w:r>
      <w:r w:rsidR="00A93D43">
        <w:rPr>
          <w:rFonts w:ascii="Garamond" w:eastAsia="Arial Unicode MS" w:hAnsi="Garamond" w:cs="Helvetica"/>
          <w:color w:val="000000" w:themeColor="text1"/>
          <w:sz w:val="22"/>
          <w:szCs w:val="22"/>
          <w:u w:color="000000"/>
        </w:rPr>
        <w:t>conservatives</w:t>
      </w:r>
      <w:r w:rsidR="00A665A9">
        <w:rPr>
          <w:rFonts w:ascii="Garamond" w:eastAsia="Arial Unicode MS" w:hAnsi="Garamond" w:cs="Helvetica"/>
          <w:color w:val="000000" w:themeColor="text1"/>
          <w:sz w:val="22"/>
          <w:szCs w:val="22"/>
          <w:u w:color="000000"/>
        </w:rPr>
        <w:t>. Our current day Crisis of Mythology was</w:t>
      </w:r>
      <w:r>
        <w:rPr>
          <w:rFonts w:ascii="Garamond" w:eastAsia="Arial Unicode MS" w:hAnsi="Garamond" w:cs="Helvetica"/>
          <w:color w:val="000000" w:themeColor="text1"/>
          <w:sz w:val="22"/>
          <w:szCs w:val="22"/>
          <w:u w:color="000000"/>
        </w:rPr>
        <w:t xml:space="preserve"> a change of ages as Demosthenes had presided over</w:t>
      </w:r>
      <w:r w:rsidR="0000101E">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which ultimately led to his death</w:t>
      </w:r>
      <w:r w:rsidR="00CF2F49">
        <w:rPr>
          <w:rFonts w:ascii="Garamond" w:eastAsia="Arial Unicode MS" w:hAnsi="Garamond" w:cs="Helvetica"/>
          <w:color w:val="000000" w:themeColor="text1"/>
          <w:sz w:val="22"/>
          <w:szCs w:val="22"/>
          <w:u w:color="000000"/>
        </w:rPr>
        <w:t xml:space="preserve">, refusing </w:t>
      </w:r>
      <w:r>
        <w:rPr>
          <w:rFonts w:ascii="Garamond" w:eastAsia="Arial Unicode MS" w:hAnsi="Garamond" w:cs="Helvetica"/>
          <w:color w:val="000000" w:themeColor="text1"/>
          <w:sz w:val="22"/>
          <w:szCs w:val="22"/>
          <w:u w:color="000000"/>
        </w:rPr>
        <w:t xml:space="preserve">to </w:t>
      </w:r>
      <w:r w:rsidR="0055127D">
        <w:rPr>
          <w:rFonts w:ascii="Garamond" w:eastAsia="Arial Unicode MS" w:hAnsi="Garamond" w:cs="Helvetica"/>
          <w:color w:val="000000" w:themeColor="text1"/>
          <w:sz w:val="22"/>
          <w:szCs w:val="22"/>
          <w:u w:color="000000"/>
        </w:rPr>
        <w:t>support</w:t>
      </w:r>
      <w:r>
        <w:rPr>
          <w:rFonts w:ascii="Garamond" w:eastAsia="Arial Unicode MS" w:hAnsi="Garamond" w:cs="Helvetica"/>
          <w:color w:val="000000" w:themeColor="text1"/>
          <w:sz w:val="22"/>
          <w:szCs w:val="22"/>
          <w:u w:color="000000"/>
        </w:rPr>
        <w:t xml:space="preserve"> </w:t>
      </w:r>
      <w:r w:rsidR="00A93D43" w:rsidRPr="00A93D43">
        <w:rPr>
          <w:rFonts w:ascii="Garamond" w:eastAsia="Arial Unicode MS" w:hAnsi="Garamond" w:cs="Helvetica"/>
          <w:color w:val="000000" w:themeColor="text1"/>
          <w:sz w:val="22"/>
          <w:szCs w:val="22"/>
          <w:u w:color="000000"/>
        </w:rPr>
        <w:t>Antipater</w:t>
      </w:r>
      <w:r w:rsidR="00A93D43">
        <w:rPr>
          <w:rFonts w:ascii="Garamond" w:eastAsia="Arial Unicode MS" w:hAnsi="Garamond" w:cs="Helvetica"/>
          <w:color w:val="000000" w:themeColor="text1"/>
          <w:sz w:val="22"/>
          <w:szCs w:val="22"/>
          <w:u w:color="000000"/>
        </w:rPr>
        <w:t xml:space="preserve">, </w:t>
      </w:r>
      <w:r w:rsidR="00964A09">
        <w:rPr>
          <w:rFonts w:ascii="Garamond" w:eastAsia="Arial Unicode MS" w:hAnsi="Garamond" w:cs="Helvetica"/>
          <w:color w:val="000000" w:themeColor="text1"/>
          <w:sz w:val="22"/>
          <w:szCs w:val="22"/>
          <w:u w:color="000000"/>
        </w:rPr>
        <w:t xml:space="preserve">the </w:t>
      </w:r>
      <w:r w:rsidR="00635E55">
        <w:rPr>
          <w:rFonts w:ascii="Garamond" w:eastAsia="Arial Unicode MS" w:hAnsi="Garamond" w:cs="Helvetica"/>
          <w:color w:val="000000" w:themeColor="text1"/>
          <w:sz w:val="22"/>
          <w:szCs w:val="22"/>
          <w:u w:color="000000"/>
        </w:rPr>
        <w:t xml:space="preserve">tyrannical </w:t>
      </w:r>
      <w:r w:rsidR="001F2B64">
        <w:rPr>
          <w:rFonts w:ascii="Garamond" w:eastAsia="Arial Unicode MS" w:hAnsi="Garamond" w:cs="Helvetica"/>
          <w:color w:val="000000" w:themeColor="text1"/>
          <w:sz w:val="22"/>
          <w:szCs w:val="22"/>
          <w:u w:color="000000"/>
        </w:rPr>
        <w:t xml:space="preserve">successor to Alexander, </w:t>
      </w:r>
      <w:r w:rsidR="005B3422">
        <w:rPr>
          <w:rFonts w:ascii="Garamond" w:eastAsia="Arial Unicode MS" w:hAnsi="Garamond" w:cs="Helvetica"/>
          <w:color w:val="000000" w:themeColor="text1"/>
          <w:sz w:val="22"/>
          <w:szCs w:val="22"/>
          <w:u w:color="000000"/>
        </w:rPr>
        <w:t xml:space="preserve">and </w:t>
      </w:r>
      <w:r>
        <w:rPr>
          <w:rFonts w:ascii="Garamond" w:eastAsia="Arial Unicode MS" w:hAnsi="Garamond" w:cs="Helvetica"/>
          <w:color w:val="000000" w:themeColor="text1"/>
          <w:sz w:val="22"/>
          <w:szCs w:val="22"/>
          <w:u w:color="000000"/>
        </w:rPr>
        <w:t>preferring the company of Poseidon</w:t>
      </w:r>
      <w:r w:rsidR="00EC07C4">
        <w:rPr>
          <w:rFonts w:ascii="Garamond" w:eastAsia="Arial Unicode MS" w:hAnsi="Garamond" w:cs="Helvetica"/>
          <w:color w:val="000000" w:themeColor="text1"/>
          <w:sz w:val="22"/>
          <w:szCs w:val="22"/>
          <w:u w:color="000000"/>
        </w:rPr>
        <w:t xml:space="preserve"> </w:t>
      </w:r>
      <w:r w:rsidR="00EB6097">
        <w:rPr>
          <w:rFonts w:ascii="Garamond" w:eastAsia="Arial Unicode MS" w:hAnsi="Garamond" w:cs="Helvetica"/>
          <w:color w:val="000000" w:themeColor="text1"/>
          <w:sz w:val="22"/>
          <w:szCs w:val="22"/>
          <w:u w:color="000000"/>
        </w:rPr>
        <w:t xml:space="preserve">in </w:t>
      </w:r>
      <w:r w:rsidR="00565BA9">
        <w:rPr>
          <w:rFonts w:ascii="Garamond" w:eastAsia="Arial Unicode MS" w:hAnsi="Garamond" w:cs="Helvetica"/>
          <w:color w:val="000000" w:themeColor="text1"/>
          <w:sz w:val="22"/>
          <w:szCs w:val="22"/>
          <w:u w:color="000000"/>
        </w:rPr>
        <w:t>whose</w:t>
      </w:r>
      <w:r w:rsidR="00EB609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temple </w:t>
      </w:r>
      <w:r w:rsidR="00CF686D">
        <w:rPr>
          <w:rFonts w:ascii="Garamond" w:eastAsia="Arial Unicode MS" w:hAnsi="Garamond" w:cs="Helvetica"/>
          <w:color w:val="000000" w:themeColor="text1"/>
          <w:sz w:val="22"/>
          <w:szCs w:val="22"/>
          <w:u w:color="000000"/>
        </w:rPr>
        <w:t xml:space="preserve">he </w:t>
      </w:r>
      <w:r w:rsidR="00EB6097">
        <w:rPr>
          <w:rFonts w:ascii="Garamond" w:eastAsia="Arial Unicode MS" w:hAnsi="Garamond" w:cs="Helvetica"/>
          <w:color w:val="000000" w:themeColor="text1"/>
          <w:sz w:val="22"/>
          <w:szCs w:val="22"/>
          <w:u w:color="000000"/>
        </w:rPr>
        <w:t>ended his life</w:t>
      </w:r>
      <w:r w:rsidR="004A4DB0">
        <w:rPr>
          <w:rFonts w:ascii="Garamond" w:eastAsia="Arial Unicode MS" w:hAnsi="Garamond" w:cs="Helvetica"/>
          <w:color w:val="000000" w:themeColor="text1"/>
          <w:sz w:val="22"/>
          <w:szCs w:val="22"/>
          <w:u w:color="000000"/>
        </w:rPr>
        <w:t xml:space="preserve"> with a poisoned </w:t>
      </w:r>
      <w:r w:rsidR="00393529">
        <w:rPr>
          <w:rFonts w:ascii="Garamond" w:eastAsia="Arial Unicode MS" w:hAnsi="Garamond" w:cs="Helvetica"/>
          <w:color w:val="000000" w:themeColor="text1"/>
          <w:sz w:val="22"/>
          <w:szCs w:val="22"/>
          <w:u w:color="000000"/>
        </w:rPr>
        <w:t>quill</w:t>
      </w:r>
      <w:r>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You can’t make it up</w:t>
      </w:r>
      <w:r w:rsidR="004258AD">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eh?</w:t>
      </w:r>
    </w:p>
    <w:p w14:paraId="61EB8734" w14:textId="6C88CFE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about fifty-one percent of </w:t>
      </w:r>
      <w:r w:rsidR="00A95E3D">
        <w:rPr>
          <w:rFonts w:ascii="Garamond" w:eastAsia="Arial Unicode MS" w:hAnsi="Garamond" w:cs="Helvetica"/>
          <w:color w:val="000000" w:themeColor="text1"/>
          <w:sz w:val="22"/>
          <w:szCs w:val="22"/>
          <w:u w:color="000000"/>
        </w:rPr>
        <w:t>us</w:t>
      </w:r>
      <w:r w:rsidRPr="00AF2203">
        <w:rPr>
          <w:rFonts w:ascii="Garamond" w:eastAsia="Arial Unicode MS" w:hAnsi="Garamond" w:cs="Helvetica"/>
          <w:color w:val="000000" w:themeColor="text1"/>
          <w:sz w:val="22"/>
          <w:szCs w:val="22"/>
          <w:u w:color="000000"/>
        </w:rPr>
        <w:t xml:space="preserve"> seem to be living in a previous age</w:t>
      </w:r>
      <w:r w:rsidR="00315A1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15A13">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instantly regrett</w:t>
      </w:r>
      <w:r w:rsidR="00315A1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512B55">
        <w:rPr>
          <w:rFonts w:ascii="Garamond" w:eastAsia="Arial Unicode MS" w:hAnsi="Garamond" w:cs="Helvetica"/>
          <w:color w:val="000000" w:themeColor="text1"/>
          <w:sz w:val="22"/>
          <w:szCs w:val="22"/>
          <w:u w:color="000000"/>
        </w:rPr>
        <w:t>dropping</w:t>
      </w:r>
      <w:r w:rsidRPr="00AF2203">
        <w:rPr>
          <w:rFonts w:ascii="Garamond" w:eastAsia="Arial Unicode MS" w:hAnsi="Garamond" w:cs="Helvetica"/>
          <w:color w:val="000000" w:themeColor="text1"/>
          <w:sz w:val="22"/>
          <w:szCs w:val="22"/>
          <w:u w:color="000000"/>
        </w:rPr>
        <w:t xml:space="preserve"> Brexit</w:t>
      </w:r>
      <w:r w:rsidR="00512B55">
        <w:rPr>
          <w:rFonts w:ascii="Garamond" w:eastAsia="Arial Unicode MS" w:hAnsi="Garamond" w:cs="Helvetica"/>
          <w:color w:val="000000" w:themeColor="text1"/>
          <w:sz w:val="22"/>
          <w:szCs w:val="22"/>
          <w:u w:color="000000"/>
        </w:rPr>
        <w:t xml:space="preserve"> so crudely</w:t>
      </w:r>
      <w:r w:rsidR="00C824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if covering for my embarrassment</w:t>
      </w:r>
      <w:r w:rsidR="00512B55">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with phlegmatic stateliness </w:t>
      </w:r>
      <w:r w:rsidR="00C64953">
        <w:rPr>
          <w:rFonts w:ascii="Garamond" w:eastAsia="Arial Unicode MS" w:hAnsi="Garamond" w:cs="Helvetica"/>
          <w:color w:val="000000" w:themeColor="text1"/>
          <w:sz w:val="22"/>
          <w:szCs w:val="22"/>
          <w:u w:color="000000"/>
        </w:rPr>
        <w:t xml:space="preserve">worthy of Demosthenes himself </w:t>
      </w:r>
      <w:r w:rsidRPr="00AF2203">
        <w:rPr>
          <w:rFonts w:ascii="Garamond" w:eastAsia="Arial Unicode MS" w:hAnsi="Garamond" w:cs="Helvetica"/>
          <w:color w:val="000000" w:themeColor="text1"/>
          <w:sz w:val="22"/>
          <w:szCs w:val="22"/>
          <w:u w:color="000000"/>
        </w:rPr>
        <w:t xml:space="preserve">Tarquin </w:t>
      </w:r>
      <w:r w:rsidR="00512B55">
        <w:rPr>
          <w:rFonts w:ascii="Garamond" w:eastAsia="Arial Unicode MS" w:hAnsi="Garamond" w:cs="Helvetica"/>
          <w:color w:val="000000" w:themeColor="text1"/>
          <w:sz w:val="22"/>
          <w:szCs w:val="22"/>
          <w:u w:color="000000"/>
        </w:rPr>
        <w:t>exclaimed</w:t>
      </w:r>
      <w:r w:rsidRPr="00AF2203">
        <w:rPr>
          <w:rFonts w:ascii="Garamond" w:eastAsia="Arial Unicode MS" w:hAnsi="Garamond" w:cs="Helvetica"/>
          <w:color w:val="000000" w:themeColor="text1"/>
          <w:sz w:val="22"/>
          <w:szCs w:val="22"/>
          <w:u w:color="000000"/>
        </w:rPr>
        <w:t>, ‘</w:t>
      </w:r>
      <w:proofErr w:type="spellStart"/>
      <w:r w:rsidRPr="00AF2203">
        <w:rPr>
          <w:rFonts w:ascii="Garamond" w:eastAsia="Arial Unicode MS" w:hAnsi="Garamond" w:cs="Helvetica"/>
          <w:i/>
          <w:color w:val="000000" w:themeColor="text1"/>
          <w:sz w:val="22"/>
          <w:szCs w:val="22"/>
          <w:u w:color="000000"/>
        </w:rPr>
        <w:t>Laudamus</w:t>
      </w:r>
      <w:proofErr w:type="spellEnd"/>
      <w:r w:rsidRPr="00AF2203">
        <w:rPr>
          <w:rFonts w:ascii="Garamond" w:eastAsia="Arial Unicode MS" w:hAnsi="Garamond" w:cs="Helvetica"/>
          <w:i/>
          <w:color w:val="000000" w:themeColor="text1"/>
          <w:sz w:val="22"/>
          <w:szCs w:val="22"/>
          <w:u w:color="000000"/>
        </w:rPr>
        <w:t xml:space="preserve"> </w:t>
      </w:r>
      <w:proofErr w:type="spellStart"/>
      <w:r w:rsidRPr="00AF2203">
        <w:rPr>
          <w:rFonts w:ascii="Garamond" w:eastAsia="Arial Unicode MS" w:hAnsi="Garamond" w:cs="Helvetica"/>
          <w:i/>
          <w:color w:val="000000" w:themeColor="text1"/>
          <w:sz w:val="22"/>
          <w:szCs w:val="22"/>
          <w:u w:color="000000"/>
        </w:rPr>
        <w:t>veteres</w:t>
      </w:r>
      <w:proofErr w:type="spell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69"/>
      </w:r>
    </w:p>
    <w:p w14:paraId="23AEC0E5" w14:textId="4FB84EA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‘Couldn’t put it better,’ I </w:t>
      </w:r>
      <w:r w:rsidR="00BA385B">
        <w:rPr>
          <w:rFonts w:ascii="Garamond" w:eastAsia="Arial Unicode MS" w:hAnsi="Garamond" w:cs="Helvetica"/>
          <w:color w:val="000000" w:themeColor="text1"/>
          <w:sz w:val="22"/>
          <w:szCs w:val="22"/>
          <w:u w:color="000000"/>
        </w:rPr>
        <w:t>snarked</w:t>
      </w:r>
      <w:r w:rsidRPr="00AF2203">
        <w:rPr>
          <w:rFonts w:ascii="Garamond" w:eastAsia="Arial Unicode MS" w:hAnsi="Garamond" w:cs="Helvetica"/>
          <w:color w:val="000000" w:themeColor="text1"/>
          <w:sz w:val="22"/>
          <w:szCs w:val="22"/>
          <w:u w:color="000000"/>
        </w:rPr>
        <w:t>.</w:t>
      </w:r>
    </w:p>
    <w:p w14:paraId="022AC3FF" w14:textId="1EBA7A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Lauder-mouse vi-terries</w:t>
      </w:r>
      <w:r w:rsidRPr="00AF2203">
        <w:rPr>
          <w:rFonts w:ascii="Garamond" w:eastAsia="Arial Unicode MS" w:hAnsi="Garamond" w:cs="Helvetica"/>
          <w:color w:val="000000" w:themeColor="text1"/>
          <w:sz w:val="22"/>
          <w:szCs w:val="22"/>
          <w:u w:color="000000"/>
        </w:rPr>
        <w:t xml:space="preserve">, old boy. </w:t>
      </w:r>
      <w:r w:rsidRPr="00AF2203">
        <w:rPr>
          <w:rFonts w:ascii="Garamond" w:eastAsia="Arial Unicode MS" w:hAnsi="Garamond" w:cs="Helvetica"/>
          <w:i/>
          <w:iCs/>
          <w:color w:val="000000" w:themeColor="text1"/>
          <w:sz w:val="22"/>
          <w:szCs w:val="22"/>
          <w:u w:color="000000"/>
        </w:rPr>
        <w:t>Lauder-mouse vi-terries</w:t>
      </w:r>
      <w:r w:rsidR="00B341B3"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w:t>
      </w:r>
      <w:r w:rsidR="00B341B3" w:rsidRPr="00AF2203">
        <w:rPr>
          <w:rFonts w:ascii="Garamond" w:eastAsia="Arial Unicode MS" w:hAnsi="Garamond" w:cs="Helvetica"/>
          <w:color w:val="000000" w:themeColor="text1"/>
          <w:sz w:val="22"/>
          <w:szCs w:val="22"/>
          <w:u w:color="000000"/>
        </w:rPr>
        <w:t>thundered</w:t>
      </w:r>
      <w:r w:rsidRPr="00AF2203">
        <w:rPr>
          <w:rFonts w:ascii="Garamond" w:eastAsia="Arial Unicode MS" w:hAnsi="Garamond" w:cs="Helvetica"/>
          <w:color w:val="000000" w:themeColor="text1"/>
          <w:sz w:val="22"/>
          <w:szCs w:val="22"/>
          <w:u w:color="000000"/>
        </w:rPr>
        <w:t>, hamming the Latin with English public</w:t>
      </w:r>
      <w:r w:rsidR="00E13D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school pronunciation. ‘We praise the past!’</w:t>
      </w:r>
    </w:p>
    <w:p w14:paraId="3DADC6F5" w14:textId="2F70310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‘Most people praise the </w:t>
      </w:r>
      <w:r w:rsidRPr="00FF6253">
        <w:rPr>
          <w:rFonts w:ascii="Garamond" w:eastAsia="Arial Unicode MS" w:hAnsi="Garamond" w:cs="Helvetica"/>
          <w:i/>
          <w:iCs/>
          <w:color w:val="000000" w:themeColor="text1"/>
          <w:sz w:val="22"/>
          <w:szCs w:val="22"/>
          <w:u w:color="000000"/>
        </w:rPr>
        <w:t>present</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prefer the future. </w:t>
      </w:r>
      <w:r w:rsidRPr="00AF2203">
        <w:rPr>
          <w:rFonts w:ascii="Garamond" w:eastAsia="Arial Unicode MS" w:hAnsi="Garamond" w:cs="Helvetica"/>
          <w:i/>
          <w:iCs/>
          <w:color w:val="000000" w:themeColor="text1"/>
          <w:sz w:val="22"/>
          <w:szCs w:val="22"/>
          <w:u w:color="000000"/>
        </w:rPr>
        <w:t>Humankind cannot bear much reality</w:t>
      </w:r>
      <w:r w:rsidRPr="00AF2203">
        <w:rPr>
          <w:rFonts w:ascii="Garamond" w:eastAsia="Arial Unicode MS" w:hAnsi="Garamond" w:cs="Helvetica"/>
          <w:color w:val="000000" w:themeColor="text1"/>
          <w:sz w:val="22"/>
          <w:szCs w:val="22"/>
          <w:u w:color="000000"/>
        </w:rPr>
        <w:t>.’</w:t>
      </w:r>
    </w:p>
    <w:p w14:paraId="4EB67D1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‘Can’t it?’ asked Tarquin.</w:t>
      </w:r>
    </w:p>
    <w:p w14:paraId="49EAF01E" w14:textId="2348FD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A26B6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friend</w:t>
      </w:r>
      <w:r w:rsidR="00A26B6E">
        <w:rPr>
          <w:rFonts w:ascii="Garamond" w:eastAsia="Arial Unicode MS" w:hAnsi="Garamond" w:cs="Helvetica"/>
          <w:color w:val="000000" w:themeColor="text1"/>
          <w:sz w:val="22"/>
          <w:szCs w:val="22"/>
          <w:u w:color="000000"/>
        </w:rPr>
        <w:t xml:space="preserve"> of mine</w:t>
      </w:r>
      <w:r w:rsidR="003B1AE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philosopher, more or less, says that facing reality is about facing our </w:t>
      </w:r>
      <w:r w:rsidRPr="00D7010F">
        <w:rPr>
          <w:rFonts w:ascii="Garamond" w:eastAsia="Arial Unicode MS" w:hAnsi="Garamond" w:cs="Helvetica"/>
          <w:i/>
          <w:iCs/>
          <w:color w:val="000000" w:themeColor="text1"/>
          <w:sz w:val="22"/>
          <w:szCs w:val="22"/>
          <w:u w:color="000000"/>
        </w:rPr>
        <w:t>mortality</w:t>
      </w:r>
      <w:r w:rsidR="00A92B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2B72">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hough who knows what he really thinks,’ I said, talking about Radwan. ‘Either way, we seem surprisingly </w:t>
      </w:r>
      <w:r w:rsidRPr="00A92B72">
        <w:rPr>
          <w:rFonts w:ascii="Garamond" w:eastAsia="Arial Unicode MS" w:hAnsi="Garamond" w:cs="Helvetica"/>
          <w:i/>
          <w:iCs/>
          <w:color w:val="000000" w:themeColor="text1"/>
          <w:sz w:val="22"/>
          <w:szCs w:val="22"/>
          <w:u w:color="000000"/>
        </w:rPr>
        <w:t>capable</w:t>
      </w:r>
      <w:r w:rsidRPr="00AF2203">
        <w:rPr>
          <w:rFonts w:ascii="Garamond" w:eastAsia="Arial Unicode MS" w:hAnsi="Garamond" w:cs="Helvetica"/>
          <w:color w:val="000000" w:themeColor="text1"/>
          <w:sz w:val="22"/>
          <w:szCs w:val="22"/>
          <w:u w:color="000000"/>
        </w:rPr>
        <w:t xml:space="preserve"> at </w:t>
      </w:r>
      <w:r w:rsidRPr="00A92B72">
        <w:rPr>
          <w:rFonts w:ascii="Garamond" w:eastAsia="Arial Unicode MS" w:hAnsi="Garamond" w:cs="Helvetica"/>
          <w:i/>
          <w:iCs/>
          <w:color w:val="000000" w:themeColor="text1"/>
          <w:sz w:val="22"/>
          <w:szCs w:val="22"/>
          <w:u w:color="000000"/>
        </w:rPr>
        <w:t>adapting</w:t>
      </w:r>
      <w:r w:rsidRPr="00AF2203">
        <w:rPr>
          <w:rFonts w:ascii="Garamond" w:eastAsia="Arial Unicode MS" w:hAnsi="Garamond" w:cs="Helvetica"/>
          <w:color w:val="000000" w:themeColor="text1"/>
          <w:sz w:val="22"/>
          <w:szCs w:val="22"/>
          <w:u w:color="000000"/>
        </w:rPr>
        <w:t xml:space="preserve"> to new realities. </w:t>
      </w:r>
      <w:r w:rsidR="003B1AE9">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wear I saw someone on a hover-board last week.’ </w:t>
      </w:r>
    </w:p>
    <w:p w14:paraId="550A9147" w14:textId="0862B07D" w:rsidR="00606EA9" w:rsidRPr="00AF2203" w:rsidRDefault="004231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Tarquin</w:t>
      </w:r>
      <w:r w:rsidR="009852E0">
        <w:rPr>
          <w:rFonts w:ascii="Garamond" w:eastAsia="Arial Unicode MS" w:hAnsi="Garamond" w:cs="Helvetica"/>
          <w:color w:val="000000" w:themeColor="text1"/>
          <w:sz w:val="22"/>
          <w:szCs w:val="22"/>
          <w:u w:color="000000"/>
        </w:rPr>
        <w:t xml:space="preserve"> laughed</w:t>
      </w:r>
      <w:r w:rsidR="001D7BB8">
        <w:rPr>
          <w:rFonts w:ascii="Garamond" w:eastAsia="Arial Unicode MS" w:hAnsi="Garamond" w:cs="Helvetica"/>
          <w:color w:val="000000" w:themeColor="text1"/>
          <w:sz w:val="22"/>
          <w:szCs w:val="22"/>
          <w:u w:color="000000"/>
        </w:rPr>
        <w:t xml:space="preserve"> and asked,</w:t>
      </w:r>
      <w:r w:rsidRPr="00AF2203">
        <w:rPr>
          <w:rFonts w:ascii="Garamond" w:eastAsia="Arial Unicode MS" w:hAnsi="Garamond" w:cs="Helvetica"/>
          <w:color w:val="000000" w:themeColor="text1"/>
          <w:sz w:val="22"/>
          <w:szCs w:val="22"/>
          <w:u w:color="000000"/>
        </w:rPr>
        <w:t xml:space="preserve"> ‘</w:t>
      </w:r>
      <w:r w:rsidR="0055127D">
        <w:rPr>
          <w:rFonts w:ascii="Garamond" w:eastAsia="Arial Unicode MS" w:hAnsi="Garamond" w:cs="Helvetica"/>
          <w:color w:val="000000" w:themeColor="text1"/>
          <w:sz w:val="22"/>
          <w:szCs w:val="22"/>
          <w:u w:color="000000"/>
        </w:rPr>
        <w:t>W</w:t>
      </w:r>
      <w:r w:rsidR="00606EA9" w:rsidRPr="00AF2203">
        <w:rPr>
          <w:rFonts w:ascii="Garamond" w:eastAsia="Arial Unicode MS" w:hAnsi="Garamond" w:cs="Helvetica"/>
          <w:color w:val="000000" w:themeColor="text1"/>
          <w:sz w:val="22"/>
          <w:szCs w:val="22"/>
          <w:u w:color="000000"/>
        </w:rPr>
        <w:t xml:space="preserve">hat do you think </w:t>
      </w:r>
      <w:r w:rsidRPr="00AF2203">
        <w:rPr>
          <w:rFonts w:ascii="Garamond" w:eastAsia="Arial Unicode MS" w:hAnsi="Garamond" w:cs="Helvetica"/>
          <w:color w:val="000000" w:themeColor="text1"/>
          <w:sz w:val="22"/>
          <w:szCs w:val="22"/>
          <w:u w:color="000000"/>
        </w:rPr>
        <w:t>is</w:t>
      </w:r>
      <w:r w:rsidR="00606EA9" w:rsidRPr="00AF2203">
        <w:rPr>
          <w:rFonts w:ascii="Garamond" w:eastAsia="Arial Unicode MS" w:hAnsi="Garamond" w:cs="Helvetica"/>
          <w:color w:val="000000" w:themeColor="text1"/>
          <w:sz w:val="22"/>
          <w:szCs w:val="22"/>
          <w:u w:color="000000"/>
        </w:rPr>
        <w:t xml:space="preserve"> the future of communication?’</w:t>
      </w:r>
    </w:p>
    <w:p w14:paraId="11743D98" w14:textId="6CD2B2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‘Impossible to say in the short term. Communication is less about utility and more about expression, media being the message</w:t>
      </w:r>
      <w:r w:rsidR="000901C7" w:rsidRPr="00AF2203">
        <w:rPr>
          <w:rFonts w:ascii="Garamond" w:eastAsia="Arial Unicode MS" w:hAnsi="Garamond" w:cs="Helvetica"/>
          <w:color w:val="000000" w:themeColor="text1"/>
          <w:sz w:val="22"/>
          <w:szCs w:val="22"/>
          <w:u w:color="000000"/>
        </w:rPr>
        <w:t xml:space="preserve"> and all that</w:t>
      </w:r>
      <w:r w:rsidRPr="00AF2203">
        <w:rPr>
          <w:rFonts w:ascii="Garamond" w:eastAsia="Arial Unicode MS" w:hAnsi="Garamond" w:cs="Helvetica"/>
          <w:color w:val="000000" w:themeColor="text1"/>
          <w:sz w:val="22"/>
          <w:szCs w:val="22"/>
          <w:u w:color="000000"/>
        </w:rPr>
        <w:t xml:space="preserve">. </w:t>
      </w:r>
      <w:r w:rsidR="00C672C0"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rt is not </w:t>
      </w:r>
      <w:r w:rsidRPr="00AF2203">
        <w:rPr>
          <w:rFonts w:ascii="Garamond" w:eastAsia="Arial Unicode MS" w:hAnsi="Garamond" w:cs="Helvetica"/>
          <w:i/>
          <w:iCs/>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something it </w:t>
      </w:r>
      <w:r w:rsidRPr="00AF2203">
        <w:rPr>
          <w:rFonts w:ascii="Garamond" w:eastAsia="Arial Unicode MS" w:hAnsi="Garamond" w:cs="Helvetica"/>
          <w:i/>
          <w:iCs/>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something and I think that’s what communication has become.’</w:t>
      </w:r>
    </w:p>
    <w:p w14:paraId="336B99C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41F84668" w14:textId="27B3B4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‘Art. </w:t>
      </w:r>
      <w:r w:rsidR="00E45D26" w:rsidRPr="00AF2203">
        <w:rPr>
          <w:rFonts w:ascii="Garamond" w:eastAsia="Arial Unicode MS" w:hAnsi="Garamond" w:cs="Helvetica"/>
          <w:color w:val="000000" w:themeColor="text1"/>
          <w:sz w:val="22"/>
          <w:szCs w:val="22"/>
          <w:u w:color="000000"/>
        </w:rPr>
        <w:t>And communication, I think</w:t>
      </w:r>
      <w:r w:rsidRPr="00AF2203">
        <w:rPr>
          <w:rFonts w:ascii="Garamond" w:eastAsia="Arial Unicode MS" w:hAnsi="Garamond" w:cs="Helvetica"/>
          <w:color w:val="000000" w:themeColor="text1"/>
          <w:sz w:val="22"/>
          <w:szCs w:val="22"/>
          <w:u w:color="000000"/>
        </w:rPr>
        <w:t>,’ I blithered. ‘</w:t>
      </w:r>
      <w:r w:rsidR="00E45D26"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oon there</w:t>
      </w:r>
      <w:r w:rsidR="00E45D26" w:rsidRPr="00AF2203">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 xml:space="preserve"> be mind-reading gadgets. That’s a given. At first they’ll be </w:t>
      </w:r>
      <w:proofErr w:type="spellStart"/>
      <w:r w:rsidR="0013310D">
        <w:rPr>
          <w:rFonts w:ascii="Garamond" w:eastAsia="Arial Unicode MS" w:hAnsi="Garamond" w:cs="Helvetica"/>
          <w:color w:val="000000" w:themeColor="text1"/>
          <w:sz w:val="22"/>
          <w:szCs w:val="22"/>
          <w:u w:color="000000"/>
        </w:rPr>
        <w:t>hella</w:t>
      </w:r>
      <w:proofErr w:type="spellEnd"/>
      <w:r w:rsidR="001331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janky. I certainly wasn’t born to be a thumb-secretary to me bonce</w:t>
      </w:r>
      <w:r w:rsidR="00E45D2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I tapped my head. ‘And the food industry will change, farming</w:t>
      </w:r>
      <w:r w:rsidR="00B3713C">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processing and delivery. The</w:t>
      </w:r>
      <w:r w:rsidR="006F26DC">
        <w:rPr>
          <w:rFonts w:ascii="Garamond" w:eastAsia="Arial Unicode MS" w:hAnsi="Garamond" w:cs="Helvetica"/>
          <w:color w:val="000000" w:themeColor="text1"/>
          <w:sz w:val="22"/>
          <w:szCs w:val="22"/>
          <w:u w:color="000000"/>
        </w:rPr>
        <w:t>re</w:t>
      </w:r>
      <w:r w:rsidRPr="00AF2203">
        <w:rPr>
          <w:rFonts w:ascii="Garamond" w:eastAsia="Arial Unicode MS" w:hAnsi="Garamond" w:cs="Helvetica"/>
          <w:color w:val="000000" w:themeColor="text1"/>
          <w:sz w:val="22"/>
          <w:szCs w:val="22"/>
          <w:u w:color="000000"/>
        </w:rPr>
        <w:t>’ll be even naughtier meats.’</w:t>
      </w:r>
    </w:p>
    <w:p w14:paraId="6CB1E410" w14:textId="2626E68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‘How </w:t>
      </w:r>
      <w:r w:rsidRPr="00AF2203">
        <w:rPr>
          <w:rFonts w:ascii="Garamond" w:eastAsia="Arial Unicode MS" w:hAnsi="Garamond" w:cs="Helvetica"/>
          <w:i/>
          <w:iCs/>
          <w:color w:val="000000" w:themeColor="text1"/>
          <w:sz w:val="22"/>
          <w:szCs w:val="22"/>
          <w:u w:color="000000"/>
        </w:rPr>
        <w:t>delectable</w:t>
      </w:r>
      <w:r w:rsidRPr="00AF2203">
        <w:rPr>
          <w:rFonts w:ascii="Garamond" w:eastAsia="Arial Unicode MS" w:hAnsi="Garamond" w:cs="Helvetica"/>
          <w:color w:val="000000" w:themeColor="text1"/>
          <w:sz w:val="22"/>
          <w:szCs w:val="22"/>
          <w:u w:color="000000"/>
        </w:rPr>
        <w:t xml:space="preserve">,’ </w:t>
      </w:r>
      <w:r w:rsidR="00AF7D32">
        <w:rPr>
          <w:rFonts w:ascii="Garamond" w:eastAsia="Arial Unicode MS" w:hAnsi="Garamond" w:cs="Helvetica"/>
          <w:color w:val="000000" w:themeColor="text1"/>
          <w:sz w:val="22"/>
          <w:szCs w:val="22"/>
          <w:u w:color="000000"/>
        </w:rPr>
        <w:t>lip-smacked</w:t>
      </w:r>
      <w:r w:rsidRPr="00AF2203">
        <w:rPr>
          <w:rFonts w:ascii="Garamond" w:eastAsia="Arial Unicode MS" w:hAnsi="Garamond" w:cs="Helvetica"/>
          <w:color w:val="000000" w:themeColor="text1"/>
          <w:sz w:val="22"/>
          <w:szCs w:val="22"/>
          <w:u w:color="000000"/>
        </w:rPr>
        <w:t xml:space="preserve"> Tarquin.</w:t>
      </w:r>
    </w:p>
    <w:p w14:paraId="7F87234F" w14:textId="5D00A1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71E4F">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hat’s what my </w:t>
      </w:r>
      <w:r w:rsidR="003B1AE9">
        <w:rPr>
          <w:rFonts w:ascii="Garamond" w:eastAsia="Arial Unicode MS" w:hAnsi="Garamond" w:cs="Helvetica"/>
          <w:color w:val="000000" w:themeColor="text1"/>
          <w:sz w:val="22"/>
          <w:szCs w:val="22"/>
          <w:u w:color="000000"/>
        </w:rPr>
        <w:t>mate</w:t>
      </w:r>
      <w:r w:rsidRPr="00AF2203">
        <w:rPr>
          <w:rFonts w:ascii="Garamond" w:eastAsia="Arial Unicode MS" w:hAnsi="Garamond" w:cs="Helvetica"/>
          <w:color w:val="000000" w:themeColor="text1"/>
          <w:sz w:val="22"/>
          <w:szCs w:val="22"/>
          <w:u w:color="000000"/>
        </w:rPr>
        <w:t xml:space="preserve"> says. And the quest of self-obsession and authenticity will doubtless continue well beyond the event horizons of </w:t>
      </w:r>
      <w:r w:rsidR="00512B55">
        <w:rPr>
          <w:rFonts w:ascii="Garamond" w:eastAsia="Arial Unicode MS" w:hAnsi="Garamond" w:cs="Helvetica"/>
          <w:color w:val="000000" w:themeColor="text1"/>
          <w:sz w:val="22"/>
          <w:szCs w:val="22"/>
          <w:u w:color="000000"/>
        </w:rPr>
        <w:t>our</w:t>
      </w:r>
      <w:r w:rsidRPr="00AF2203">
        <w:rPr>
          <w:rFonts w:ascii="Garamond" w:eastAsia="Arial Unicode MS" w:hAnsi="Garamond" w:cs="Helvetica"/>
          <w:color w:val="000000" w:themeColor="text1"/>
          <w:sz w:val="22"/>
          <w:szCs w:val="22"/>
          <w:u w:color="000000"/>
        </w:rPr>
        <w:t xml:space="preserve"> </w:t>
      </w:r>
      <w:r w:rsidR="009F3EC5">
        <w:rPr>
          <w:rFonts w:ascii="Garamond" w:eastAsia="Arial Unicode MS" w:hAnsi="Garamond" w:cs="Helvetica"/>
          <w:color w:val="000000" w:themeColor="text1"/>
          <w:sz w:val="22"/>
          <w:szCs w:val="22"/>
          <w:u w:color="000000"/>
        </w:rPr>
        <w:t>panopticons</w:t>
      </w:r>
      <w:r w:rsidRPr="00AF2203">
        <w:rPr>
          <w:rFonts w:ascii="Garamond" w:eastAsia="Arial Unicode MS" w:hAnsi="Garamond" w:cs="Helvetica"/>
          <w:color w:val="000000" w:themeColor="text1"/>
          <w:sz w:val="22"/>
          <w:szCs w:val="22"/>
          <w:u w:color="000000"/>
        </w:rPr>
        <w:t>.’</w:t>
      </w:r>
    </w:p>
    <w:p w14:paraId="7E62844F" w14:textId="4609EF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scratched the back of his neck as I continued my rant</w:t>
      </w:r>
      <w:r w:rsidR="00512B5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56BC6">
        <w:rPr>
          <w:rFonts w:ascii="Garamond" w:eastAsia="Arial Unicode MS" w:hAnsi="Garamond" w:cs="Helvetica"/>
          <w:color w:val="000000" w:themeColor="text1"/>
          <w:sz w:val="22"/>
          <w:szCs w:val="22"/>
          <w:u w:color="000000"/>
        </w:rPr>
        <w:t>N</w:t>
      </w:r>
      <w:r w:rsidRPr="00AF2203">
        <w:rPr>
          <w:rFonts w:ascii="Garamond" w:eastAsia="Arial Unicode MS" w:hAnsi="Garamond" w:cs="Helvetica"/>
          <w:color w:val="000000" w:themeColor="text1"/>
          <w:sz w:val="22"/>
          <w:szCs w:val="22"/>
          <w:u w:color="000000"/>
        </w:rPr>
        <w:t>ew lifestyle cults will arise to help people deal with themselves. The big problems are energy and AI</w:t>
      </w:r>
      <w:r w:rsidR="00512B55">
        <w:rPr>
          <w:rFonts w:ascii="Garamond" w:eastAsia="Arial Unicode MS" w:hAnsi="Garamond" w:cs="Helvetica"/>
          <w:color w:val="000000" w:themeColor="text1"/>
          <w:sz w:val="22"/>
          <w:szCs w:val="22"/>
          <w:u w:color="000000"/>
        </w:rPr>
        <w:t>, w</w:t>
      </w:r>
      <w:r w:rsidRPr="00AF2203">
        <w:rPr>
          <w:rFonts w:ascii="Garamond" w:eastAsia="Arial Unicode MS" w:hAnsi="Garamond" w:cs="Helvetica"/>
          <w:color w:val="000000" w:themeColor="text1"/>
          <w:sz w:val="22"/>
          <w:szCs w:val="22"/>
          <w:u w:color="000000"/>
        </w:rPr>
        <w:t>e get those sorted and we’re</w:t>
      </w:r>
      <w:r w:rsidR="00D56BC6">
        <w:rPr>
          <w:rFonts w:ascii="Garamond" w:eastAsia="Arial Unicode MS" w:hAnsi="Garamond" w:cs="Helvetica"/>
          <w:color w:val="000000" w:themeColor="text1"/>
          <w:sz w:val="22"/>
          <w:szCs w:val="22"/>
          <w:u w:color="000000"/>
        </w:rPr>
        <w:t xml:space="preserve"> </w:t>
      </w:r>
      <w:r w:rsidR="00313EF5">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t>
      </w:r>
      <w:r w:rsidR="002B0A94">
        <w:rPr>
          <w:rFonts w:ascii="Garamond" w:eastAsia="Arial Unicode MS" w:hAnsi="Garamond" w:cs="Helvetica"/>
          <w:color w:val="000000" w:themeColor="text1"/>
          <w:sz w:val="22"/>
          <w:szCs w:val="22"/>
          <w:u w:color="000000"/>
        </w:rPr>
        <w:t>Utopia</w:t>
      </w:r>
      <w:r w:rsidRPr="00AF2203">
        <w:rPr>
          <w:rFonts w:ascii="Garamond" w:eastAsia="Arial Unicode MS" w:hAnsi="Garamond" w:cs="Helvetica"/>
          <w:color w:val="000000" w:themeColor="text1"/>
          <w:sz w:val="22"/>
          <w:szCs w:val="22"/>
          <w:u w:color="000000"/>
        </w:rPr>
        <w:t xml:space="preserve">. In fact you might only need </w:t>
      </w:r>
      <w:r w:rsidR="0070628F">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decent AI and it will solve the other problems for you.’</w:t>
      </w:r>
    </w:p>
    <w:p w14:paraId="247AB938" w14:textId="151540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F31DE">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saying that the solution to all our problems is </w:t>
      </w:r>
      <w:r w:rsidRPr="00AF2203">
        <w:rPr>
          <w:rFonts w:ascii="Garamond" w:eastAsia="Arial Unicode MS" w:hAnsi="Garamond" w:cs="Helvetica"/>
          <w:i/>
          <w:iCs/>
          <w:color w:val="000000" w:themeColor="text1"/>
          <w:sz w:val="22"/>
          <w:szCs w:val="22"/>
          <w:u w:color="000000"/>
        </w:rPr>
        <w:t>a problem-solver</w:t>
      </w:r>
      <w:r w:rsidRPr="00AF2203">
        <w:rPr>
          <w:rFonts w:ascii="Garamond" w:eastAsia="Arial Unicode MS" w:hAnsi="Garamond" w:cs="Helvetica"/>
          <w:color w:val="000000" w:themeColor="text1"/>
          <w:sz w:val="22"/>
          <w:szCs w:val="22"/>
          <w:u w:color="000000"/>
        </w:rPr>
        <w:t>?’ said Tarquin, stroking his chin in mock</w:t>
      </w:r>
      <w:r w:rsidR="00392DF0">
        <w:rPr>
          <w:rFonts w:ascii="Garamond" w:eastAsia="Arial Unicode MS" w:hAnsi="Garamond" w:cs="Helvetica"/>
          <w:color w:val="000000" w:themeColor="text1"/>
          <w:sz w:val="22"/>
          <w:szCs w:val="22"/>
          <w:u w:color="000000"/>
        </w:rPr>
        <w:t xml:space="preserve"> </w:t>
      </w:r>
      <w:r w:rsidR="0070628F" w:rsidRPr="00AF2203">
        <w:rPr>
          <w:rFonts w:ascii="Garamond" w:eastAsia="Arial Unicode MS" w:hAnsi="Garamond" w:cs="Helvetica"/>
          <w:color w:val="000000" w:themeColor="text1"/>
          <w:sz w:val="22"/>
          <w:szCs w:val="22"/>
          <w:u w:color="000000"/>
        </w:rPr>
        <w:t>solemnity</w:t>
      </w:r>
      <w:r w:rsidRPr="00AF2203">
        <w:rPr>
          <w:rFonts w:ascii="Garamond" w:eastAsia="Arial Unicode MS" w:hAnsi="Garamond" w:cs="Helvetica"/>
          <w:color w:val="000000" w:themeColor="text1"/>
          <w:sz w:val="22"/>
          <w:szCs w:val="22"/>
          <w:u w:color="000000"/>
        </w:rPr>
        <w:t>.</w:t>
      </w:r>
    </w:p>
    <w:p w14:paraId="6F692426" w14:textId="12985B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a nutshell,’ I said</w:t>
      </w:r>
      <w:r w:rsidR="00271B5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clearing my throat and draining </w:t>
      </w:r>
      <w:r w:rsidR="00E45D26"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beer</w:t>
      </w:r>
      <w:r w:rsidR="00726353">
        <w:rPr>
          <w:rFonts w:ascii="Garamond" w:eastAsia="Arial Unicode MS" w:hAnsi="Garamond" w:cs="Helvetica"/>
          <w:color w:val="000000" w:themeColor="text1"/>
          <w:sz w:val="22"/>
          <w:szCs w:val="22"/>
          <w:u w:color="000000"/>
        </w:rPr>
        <w:t xml:space="preserve"> (it’s likely </w:t>
      </w:r>
      <w:r w:rsidR="00BC2103">
        <w:rPr>
          <w:rFonts w:ascii="Garamond" w:eastAsia="Arial Unicode MS" w:hAnsi="Garamond" w:cs="Helvetica"/>
          <w:color w:val="000000" w:themeColor="text1"/>
          <w:sz w:val="22"/>
          <w:szCs w:val="22"/>
          <w:u w:color="000000"/>
        </w:rPr>
        <w:t xml:space="preserve">my accent had migrated </w:t>
      </w:r>
      <w:r w:rsidR="00271B52">
        <w:rPr>
          <w:rFonts w:ascii="Garamond" w:eastAsia="Arial Unicode MS" w:hAnsi="Garamond" w:cs="Helvetica"/>
          <w:color w:val="000000" w:themeColor="text1"/>
          <w:sz w:val="22"/>
          <w:szCs w:val="22"/>
          <w:u w:color="000000"/>
        </w:rPr>
        <w:t>towards</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 xml:space="preserve">that of </w:t>
      </w:r>
      <w:r w:rsidR="00BC2103">
        <w:rPr>
          <w:rFonts w:ascii="Garamond" w:eastAsia="Arial Unicode MS" w:hAnsi="Garamond" w:cs="Helvetica"/>
          <w:color w:val="000000" w:themeColor="text1"/>
          <w:sz w:val="22"/>
          <w:szCs w:val="22"/>
          <w:u w:color="000000"/>
        </w:rPr>
        <w:t>a Victorian butler</w:t>
      </w:r>
      <w:r w:rsidR="00726353">
        <w:rPr>
          <w:rFonts w:ascii="Garamond" w:eastAsia="Arial Unicode MS" w:hAnsi="Garamond" w:cs="Helvetica"/>
          <w:color w:val="000000" w:themeColor="text1"/>
          <w:sz w:val="22"/>
          <w:szCs w:val="22"/>
          <w:u w:color="000000"/>
        </w:rPr>
        <w:t xml:space="preserve"> by now</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an irritating</w:t>
      </w:r>
      <w:r w:rsidR="00BC2103">
        <w:rPr>
          <w:rFonts w:ascii="Garamond" w:eastAsia="Arial Unicode MS" w:hAnsi="Garamond" w:cs="Helvetica"/>
          <w:color w:val="000000" w:themeColor="text1"/>
          <w:sz w:val="22"/>
          <w:szCs w:val="22"/>
          <w:u w:color="000000"/>
        </w:rPr>
        <w:t xml:space="preserve"> tendency </w:t>
      </w:r>
      <w:r w:rsidR="00CF0EC6">
        <w:rPr>
          <w:rFonts w:ascii="Garamond" w:eastAsia="Arial Unicode MS" w:hAnsi="Garamond" w:cs="Helvetica"/>
          <w:color w:val="000000" w:themeColor="text1"/>
          <w:sz w:val="22"/>
          <w:szCs w:val="22"/>
          <w:u w:color="000000"/>
        </w:rPr>
        <w:t xml:space="preserve">of mine </w:t>
      </w:r>
      <w:r w:rsidR="00BC2103">
        <w:rPr>
          <w:rFonts w:ascii="Garamond" w:eastAsia="Arial Unicode MS" w:hAnsi="Garamond" w:cs="Helvetica"/>
          <w:color w:val="000000" w:themeColor="text1"/>
          <w:sz w:val="22"/>
          <w:szCs w:val="22"/>
          <w:u w:color="000000"/>
        </w:rPr>
        <w:t>when drinking</w:t>
      </w:r>
      <w:r w:rsidR="00726353">
        <w:rPr>
          <w:rFonts w:ascii="Garamond" w:eastAsia="Arial Unicode MS" w:hAnsi="Garamond" w:cs="Helvetica"/>
          <w:color w:val="000000" w:themeColor="text1"/>
          <w:sz w:val="22"/>
          <w:szCs w:val="22"/>
          <w:u w:color="000000"/>
        </w:rPr>
        <w:t>)</w:t>
      </w:r>
      <w:r w:rsidR="00BC21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‘Anyway,</w:t>
      </w:r>
      <w:r w:rsidR="00A44874">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hat d’you reckon you’ll be up to </w:t>
      </w:r>
      <w:r w:rsidR="00B509F9">
        <w:rPr>
          <w:rFonts w:ascii="Garamond" w:eastAsia="Arial Unicode MS" w:hAnsi="Garamond" w:cs="Helvetica"/>
          <w:color w:val="000000" w:themeColor="text1"/>
          <w:sz w:val="22"/>
          <w:szCs w:val="22"/>
          <w:u w:color="000000"/>
        </w:rPr>
        <w:t>down the line</w:t>
      </w:r>
      <w:r w:rsidR="00CF0E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5B58537B" w14:textId="4BB023E8" w:rsidR="008E33BE"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 xml:space="preserve">sychiatry,’ he </w:t>
      </w:r>
      <w:r w:rsidR="00F23538">
        <w:rPr>
          <w:rFonts w:ascii="Garamond" w:eastAsia="Arial Unicode MS" w:hAnsi="Garamond" w:cs="Helvetica"/>
          <w:color w:val="000000" w:themeColor="text1"/>
          <w:sz w:val="22"/>
          <w:szCs w:val="22"/>
          <w:u w:color="000000"/>
        </w:rPr>
        <w:t>declared</w:t>
      </w:r>
      <w:r w:rsidR="00E40658">
        <w:rPr>
          <w:rFonts w:ascii="Garamond" w:eastAsia="Arial Unicode MS" w:hAnsi="Garamond" w:cs="Helvetica"/>
          <w:color w:val="000000" w:themeColor="text1"/>
          <w:sz w:val="22"/>
          <w:szCs w:val="22"/>
          <w:u w:color="000000"/>
        </w:rPr>
        <w:t xml:space="preserve"> immediately</w:t>
      </w:r>
      <w:r w:rsidRPr="00AF2203">
        <w:rPr>
          <w:rFonts w:ascii="Garamond" w:eastAsia="Arial Unicode MS" w:hAnsi="Garamond" w:cs="Helvetica"/>
          <w:color w:val="000000" w:themeColor="text1"/>
          <w:sz w:val="22"/>
          <w:szCs w:val="22"/>
          <w:u w:color="000000"/>
        </w:rPr>
        <w:t>. ‘</w:t>
      </w:r>
      <w:r w:rsidR="008E33BE">
        <w:rPr>
          <w:rFonts w:ascii="Garamond" w:eastAsia="Arial Unicode MS" w:hAnsi="Garamond" w:cs="Helvetica"/>
          <w:color w:val="000000" w:themeColor="text1"/>
          <w:sz w:val="22"/>
          <w:szCs w:val="22"/>
          <w:u w:color="000000"/>
        </w:rPr>
        <w:t xml:space="preserve">I think that’s all there’ll be left of medicine once the robots replace the radiologists and the rest of us. Hope so. Our </w:t>
      </w:r>
      <w:proofErr w:type="spellStart"/>
      <w:r w:rsidR="008E33BE">
        <w:rPr>
          <w:rFonts w:ascii="Garamond" w:eastAsia="Arial Unicode MS" w:hAnsi="Garamond" w:cs="Helvetica"/>
          <w:color w:val="000000" w:themeColor="text1"/>
          <w:sz w:val="22"/>
          <w:szCs w:val="22"/>
          <w:u w:color="000000"/>
        </w:rPr>
        <w:t>minds’ll</w:t>
      </w:r>
      <w:proofErr w:type="spellEnd"/>
      <w:r w:rsidR="008E33BE">
        <w:rPr>
          <w:rFonts w:ascii="Garamond" w:eastAsia="Arial Unicode MS" w:hAnsi="Garamond" w:cs="Helvetica"/>
          <w:color w:val="000000" w:themeColor="text1"/>
          <w:sz w:val="22"/>
          <w:szCs w:val="22"/>
          <w:u w:color="000000"/>
        </w:rPr>
        <w:t xml:space="preserve"> be the only thing left to tinker with. </w:t>
      </w:r>
      <w:r w:rsidR="00F23538">
        <w:rPr>
          <w:rFonts w:ascii="Garamond" w:eastAsia="Arial Unicode MS" w:hAnsi="Garamond" w:cs="Helvetica"/>
          <w:color w:val="000000" w:themeColor="text1"/>
          <w:sz w:val="22"/>
          <w:szCs w:val="22"/>
          <w:u w:color="000000"/>
        </w:rPr>
        <w:t>In fact</w:t>
      </w:r>
      <w:r w:rsidR="00DB0C54">
        <w:rPr>
          <w:rFonts w:ascii="Garamond" w:eastAsia="Arial Unicode MS" w:hAnsi="Garamond" w:cs="Helvetica"/>
          <w:color w:val="000000" w:themeColor="text1"/>
          <w:sz w:val="22"/>
          <w:szCs w:val="22"/>
          <w:u w:color="000000"/>
        </w:rPr>
        <w:t xml:space="preserve"> I reckon</w:t>
      </w:r>
      <w:r w:rsidR="00F23538">
        <w:rPr>
          <w:rFonts w:ascii="Garamond" w:eastAsia="Arial Unicode MS" w:hAnsi="Garamond" w:cs="Helvetica"/>
          <w:color w:val="000000" w:themeColor="text1"/>
          <w:sz w:val="22"/>
          <w:szCs w:val="22"/>
          <w:u w:color="000000"/>
        </w:rPr>
        <w:t xml:space="preserve"> the</w:t>
      </w:r>
      <w:r w:rsidR="008E33BE">
        <w:rPr>
          <w:rFonts w:ascii="Garamond" w:eastAsia="Arial Unicode MS" w:hAnsi="Garamond" w:cs="Helvetica"/>
          <w:color w:val="000000" w:themeColor="text1"/>
          <w:sz w:val="22"/>
          <w:szCs w:val="22"/>
          <w:u w:color="000000"/>
        </w:rPr>
        <w:t xml:space="preserve"> word doctor will change to mean </w:t>
      </w:r>
      <w:r w:rsidR="00285ABE">
        <w:rPr>
          <w:rFonts w:ascii="Garamond" w:eastAsia="Arial Unicode MS" w:hAnsi="Garamond" w:cs="Helvetica"/>
          <w:color w:val="000000" w:themeColor="text1"/>
          <w:sz w:val="22"/>
          <w:szCs w:val="22"/>
          <w:u w:color="000000"/>
        </w:rPr>
        <w:t xml:space="preserve">this and we’ll look back on </w:t>
      </w:r>
      <w:r w:rsidR="0055127D">
        <w:rPr>
          <w:rFonts w:ascii="Garamond" w:eastAsia="Arial Unicode MS" w:hAnsi="Garamond" w:cs="Helvetica"/>
          <w:color w:val="000000" w:themeColor="text1"/>
          <w:sz w:val="22"/>
          <w:szCs w:val="22"/>
          <w:u w:color="000000"/>
        </w:rPr>
        <w:t>doctors</w:t>
      </w:r>
      <w:r w:rsidR="00285ABE">
        <w:rPr>
          <w:rFonts w:ascii="Garamond" w:eastAsia="Arial Unicode MS" w:hAnsi="Garamond" w:cs="Helvetica"/>
          <w:color w:val="000000" w:themeColor="text1"/>
          <w:sz w:val="22"/>
          <w:szCs w:val="22"/>
          <w:u w:color="000000"/>
        </w:rPr>
        <w:t xml:space="preserve"> like me as we do </w:t>
      </w:r>
      <w:r w:rsidR="00AF5A11">
        <w:rPr>
          <w:rFonts w:ascii="Garamond" w:eastAsia="Arial Unicode MS" w:hAnsi="Garamond" w:cs="Helvetica"/>
          <w:color w:val="000000" w:themeColor="text1"/>
          <w:sz w:val="22"/>
          <w:szCs w:val="22"/>
          <w:u w:color="000000"/>
        </w:rPr>
        <w:t xml:space="preserve">Victorian </w:t>
      </w:r>
      <w:r w:rsidR="00285ABE">
        <w:rPr>
          <w:rFonts w:ascii="Garamond" w:eastAsia="Arial Unicode MS" w:hAnsi="Garamond" w:cs="Helvetica"/>
          <w:color w:val="000000" w:themeColor="text1"/>
          <w:sz w:val="22"/>
          <w:szCs w:val="22"/>
          <w:u w:color="000000"/>
        </w:rPr>
        <w:t>horse farriers</w:t>
      </w:r>
      <w:r w:rsidR="008E33BE">
        <w:rPr>
          <w:rFonts w:ascii="Garamond" w:eastAsia="Arial Unicode MS" w:hAnsi="Garamond" w:cs="Helvetica"/>
          <w:color w:val="000000" w:themeColor="text1"/>
          <w:sz w:val="22"/>
          <w:szCs w:val="22"/>
          <w:u w:color="000000"/>
        </w:rPr>
        <w:t>.</w:t>
      </w:r>
    </w:p>
    <w:p w14:paraId="2F9CAB69" w14:textId="34920B9E" w:rsidR="00606EA9" w:rsidRPr="00AF2203" w:rsidRDefault="008E33B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But I’ve gotta work out who the fuck I am first</w:t>
      </w:r>
      <w:r w:rsidR="00AA00D3">
        <w:rPr>
          <w:rFonts w:ascii="Garamond" w:eastAsia="Arial Unicode MS" w:hAnsi="Garamond" w:cs="Helvetica"/>
          <w:color w:val="000000" w:themeColor="text1"/>
          <w:sz w:val="22"/>
          <w:szCs w:val="22"/>
          <w:u w:color="000000"/>
        </w:rPr>
        <w:t xml:space="preserve">,’ he </w:t>
      </w:r>
      <w:r w:rsidR="00767233">
        <w:rPr>
          <w:rFonts w:ascii="Garamond" w:eastAsia="Arial Unicode MS" w:hAnsi="Garamond" w:cs="Helvetica"/>
          <w:color w:val="000000" w:themeColor="text1"/>
          <w:sz w:val="22"/>
          <w:szCs w:val="22"/>
          <w:u w:color="000000"/>
        </w:rPr>
        <w:t>scoffed</w:t>
      </w:r>
      <w:r w:rsidR="00AA00D3">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 xml:space="preserve"> </w:t>
      </w:r>
      <w:r w:rsidR="00AA00D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i/>
          <w:iCs/>
          <w:color w:val="000000" w:themeColor="text1"/>
          <w:sz w:val="22"/>
          <w:szCs w:val="22"/>
          <w:u w:color="000000"/>
        </w:rPr>
        <w:t>If you can look inside yourself, you can look inside anyone</w:t>
      </w:r>
      <w:r w:rsidR="00606EA9" w:rsidRPr="00AF2203">
        <w:rPr>
          <w:rFonts w:ascii="Garamond" w:eastAsia="Arial Unicode MS" w:hAnsi="Garamond" w:cs="Helvetica"/>
          <w:color w:val="000000" w:themeColor="text1"/>
          <w:sz w:val="22"/>
          <w:szCs w:val="22"/>
          <w:u w:color="000000"/>
        </w:rPr>
        <w:t>. Or is it the other way around?’</w:t>
      </w:r>
    </w:p>
    <w:p w14:paraId="28689A5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Man is not what he thinks he is. He is the tyrannical secrets he hides from himself</w:t>
      </w:r>
      <w:r w:rsidRPr="00AF2203">
        <w:rPr>
          <w:rFonts w:ascii="Garamond" w:eastAsia="Arial Unicode MS" w:hAnsi="Garamond" w:cs="Helvetica"/>
          <w:color w:val="000000" w:themeColor="text1"/>
          <w:sz w:val="22"/>
          <w:szCs w:val="22"/>
          <w:u w:color="000000"/>
        </w:rPr>
        <w:t>,’ I said, quoting from Cafe Gratitude.</w:t>
      </w:r>
      <w:r w:rsidRPr="00AF2203">
        <w:rPr>
          <w:rFonts w:ascii="Garamond" w:eastAsia="Arial Unicode MS" w:hAnsi="Garamond" w:cs="Helvetica"/>
          <w:color w:val="000000" w:themeColor="text1"/>
          <w:sz w:val="22"/>
          <w:szCs w:val="22"/>
          <w:u w:color="000000"/>
          <w:vertAlign w:val="superscript"/>
        </w:rPr>
        <w:footnoteReference w:id="70"/>
      </w:r>
    </w:p>
    <w:p w14:paraId="4FF4A742" w14:textId="55C94E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so,’ said Tarquin. ‘It’s an interesting time. There’s a clinic in Edinburgh who use </w:t>
      </w:r>
      <w:r w:rsidR="00AA3728"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therapy</w:t>
      </w:r>
      <w:r w:rsidR="00AA00D3">
        <w:rPr>
          <w:rFonts w:ascii="Garamond" w:eastAsia="Arial Unicode MS" w:hAnsi="Garamond" w:cs="Helvetica"/>
          <w:color w:val="000000" w:themeColor="text1"/>
          <w:sz w:val="22"/>
          <w:szCs w:val="22"/>
          <w:u w:color="000000"/>
        </w:rPr>
        <w:t xml:space="preserve"> to take you back to a particular era in time</w:t>
      </w:r>
      <w:r w:rsidRPr="00AF2203">
        <w:rPr>
          <w:rFonts w:ascii="Garamond" w:eastAsia="Arial Unicode MS" w:hAnsi="Garamond" w:cs="Helvetica"/>
          <w:color w:val="000000" w:themeColor="text1"/>
          <w:sz w:val="22"/>
          <w:szCs w:val="22"/>
          <w:u w:color="000000"/>
        </w:rPr>
        <w:t xml:space="preserve">.’ </w:t>
      </w:r>
    </w:p>
    <w:p w14:paraId="6E9CC379" w14:textId="1F42650F" w:rsidR="00AA3728"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w:t>
      </w:r>
      <w:r w:rsidR="00785311">
        <w:rPr>
          <w:rFonts w:ascii="Garamond" w:eastAsia="Arial Unicode MS" w:hAnsi="Garamond" w:cs="Helvetica"/>
          <w:color w:val="000000" w:themeColor="text1"/>
          <w:sz w:val="22"/>
          <w:szCs w:val="22"/>
          <w:u w:color="000000"/>
        </w:rPr>
        <w:t xml:space="preserve">. </w:t>
      </w:r>
      <w:r w:rsidR="00AA3728" w:rsidRPr="00AF2203">
        <w:rPr>
          <w:rFonts w:ascii="Garamond" w:eastAsia="Arial Unicode MS" w:hAnsi="Garamond" w:cs="Helvetica"/>
          <w:color w:val="000000" w:themeColor="text1"/>
          <w:sz w:val="22"/>
          <w:szCs w:val="22"/>
          <w:u w:color="000000"/>
        </w:rPr>
        <w:t>Music can do that.’</w:t>
      </w:r>
    </w:p>
    <w:p w14:paraId="2601B113" w14:textId="1B7EDE84" w:rsidR="00AA3728" w:rsidRPr="00AF2203" w:rsidRDefault="00AA372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sidRPr="0070628F">
        <w:rPr>
          <w:rFonts w:ascii="Garamond" w:eastAsia="Arial Unicode MS" w:hAnsi="Garamond" w:cs="Helvetica"/>
          <w:i/>
          <w:iCs/>
          <w:color w:val="000000" w:themeColor="text1"/>
          <w:sz w:val="22"/>
          <w:szCs w:val="22"/>
          <w:u w:color="000000"/>
        </w:rPr>
        <w:t>Sound</w:t>
      </w:r>
      <w:r w:rsidR="0070628F">
        <w:rPr>
          <w:rFonts w:ascii="Garamond" w:eastAsia="Arial Unicode MS" w:hAnsi="Garamond" w:cs="Helvetica"/>
          <w:i/>
          <w:iCs/>
          <w:color w:val="000000" w:themeColor="text1"/>
          <w:sz w:val="22"/>
          <w:szCs w:val="22"/>
          <w:u w:color="000000"/>
        </w:rPr>
        <w:t>,</w:t>
      </w:r>
      <w:r w:rsidRPr="0070628F">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909DC" w:rsidRPr="004909DC">
        <w:rPr>
          <w:rFonts w:ascii="Garamond" w:eastAsia="Arial Unicode MS" w:hAnsi="Garamond" w:cs="Helvetica"/>
          <w:color w:val="000000" w:themeColor="text1"/>
          <w:sz w:val="22"/>
          <w:szCs w:val="22"/>
          <w:u w:color="000000"/>
        </w:rPr>
        <w:t xml:space="preserve">Tarquin </w:t>
      </w:r>
      <w:r w:rsidR="0070628F">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The distinction </w:t>
      </w:r>
      <w:r w:rsidR="00485354">
        <w:rPr>
          <w:rFonts w:ascii="Garamond" w:eastAsia="Arial Unicode MS" w:hAnsi="Garamond" w:cs="Helvetica"/>
          <w:color w:val="000000" w:themeColor="text1"/>
          <w:sz w:val="22"/>
          <w:szCs w:val="22"/>
          <w:u w:color="000000"/>
        </w:rPr>
        <w:t>seemed</w:t>
      </w:r>
      <w:r w:rsidRPr="00AF2203">
        <w:rPr>
          <w:rFonts w:ascii="Garamond" w:eastAsia="Arial Unicode MS" w:hAnsi="Garamond" w:cs="Helvetica"/>
          <w:color w:val="000000" w:themeColor="text1"/>
          <w:sz w:val="22"/>
          <w:szCs w:val="22"/>
          <w:u w:color="000000"/>
        </w:rPr>
        <w:t xml:space="preserve"> import</w:t>
      </w:r>
      <w:r w:rsidR="00891F3E">
        <w:rPr>
          <w:rFonts w:ascii="Garamond" w:eastAsia="Arial Unicode MS" w:hAnsi="Garamond" w:cs="Helvetica"/>
          <w:color w:val="000000" w:themeColor="text1"/>
          <w:sz w:val="22"/>
          <w:szCs w:val="22"/>
          <w:u w:color="000000"/>
        </w:rPr>
        <w:t>ant</w:t>
      </w:r>
      <w:r w:rsidR="004279D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but I let it go.</w:t>
      </w:r>
    </w:p>
    <w:p w14:paraId="77C171A7" w14:textId="1D912C4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31DE">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what can you tell me about myself? </w:t>
      </w:r>
      <w:r w:rsidR="00853246">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ny </w:t>
      </w:r>
      <w:r w:rsidRPr="00AF2203">
        <w:rPr>
          <w:rFonts w:ascii="Garamond" w:eastAsia="Arial Unicode MS" w:hAnsi="Garamond" w:cs="Helvetica"/>
          <w:i/>
          <w:iCs/>
          <w:color w:val="000000" w:themeColor="text1"/>
          <w:sz w:val="22"/>
          <w:szCs w:val="22"/>
          <w:u w:color="000000"/>
        </w:rPr>
        <w:t>tyrannical</w:t>
      </w:r>
      <w:r w:rsidRPr="00AF2203">
        <w:rPr>
          <w:rFonts w:ascii="Garamond" w:eastAsia="Arial Unicode MS" w:hAnsi="Garamond" w:cs="Helvetica"/>
          <w:color w:val="000000" w:themeColor="text1"/>
          <w:sz w:val="22"/>
          <w:szCs w:val="22"/>
          <w:u w:color="000000"/>
        </w:rPr>
        <w:t xml:space="preserve"> secrets I should know about?’</w:t>
      </w:r>
    </w:p>
    <w:p w14:paraId="53321C56" w14:textId="44797EA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eally wan</w:t>
      </w:r>
      <w:r w:rsidR="00F90169">
        <w:rPr>
          <w:rFonts w:ascii="Garamond" w:eastAsia="Arial Unicode MS" w:hAnsi="Garamond" w:cs="Helvetica"/>
          <w:color w:val="000000" w:themeColor="text1"/>
          <w:sz w:val="22"/>
          <w:szCs w:val="22"/>
          <w:u w:color="000000"/>
        </w:rPr>
        <w:t xml:space="preserve">na </w:t>
      </w:r>
      <w:r w:rsidRPr="00AF2203">
        <w:rPr>
          <w:rFonts w:ascii="Garamond" w:eastAsia="Arial Unicode MS" w:hAnsi="Garamond" w:cs="Helvetica"/>
          <w:color w:val="000000" w:themeColor="text1"/>
          <w:sz w:val="22"/>
          <w:szCs w:val="22"/>
          <w:u w:color="000000"/>
        </w:rPr>
        <w:t>know?’</w:t>
      </w:r>
    </w:p>
    <w:p w14:paraId="19CD6CFD"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D</w:t>
      </w:r>
      <w:r w:rsidR="002C4693">
        <w:rPr>
          <w:rFonts w:ascii="Garamond" w:eastAsia="Arial Unicode MS" w:hAnsi="Garamond" w:cs="Helvetica"/>
          <w:color w:val="000000" w:themeColor="text1"/>
          <w:sz w:val="22"/>
          <w:szCs w:val="22"/>
          <w:u w:color="000000"/>
        </w:rPr>
        <w:t>on’t think so</w:t>
      </w:r>
      <w:r w:rsidRPr="00AF2203">
        <w:rPr>
          <w:rFonts w:ascii="Garamond" w:eastAsia="Arial Unicode MS" w:hAnsi="Garamond" w:cs="Helvetica"/>
          <w:color w:val="000000" w:themeColor="text1"/>
          <w:sz w:val="22"/>
          <w:szCs w:val="22"/>
          <w:u w:color="000000"/>
        </w:rPr>
        <w:t xml:space="preserve">.’ </w:t>
      </w:r>
    </w:p>
    <w:p w14:paraId="0B9F7E14"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looked out to the distant lightning flashes on the horizon</w:t>
      </w:r>
      <w:r w:rsidR="0015691F">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tapp</w:t>
      </w:r>
      <w:r w:rsidR="0015691F">
        <w:rPr>
          <w:rFonts w:ascii="Garamond" w:eastAsia="Arial Unicode MS" w:hAnsi="Garamond" w:cs="Helvetica"/>
          <w:color w:val="000000" w:themeColor="text1"/>
          <w:sz w:val="22"/>
          <w:szCs w:val="22"/>
          <w:u w:color="000000"/>
        </w:rPr>
        <w:t>ed</w:t>
      </w:r>
      <w:r w:rsidR="007020E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together the broken fidget-spinner and the shard of broken iPhone</w:t>
      </w:r>
      <w:r w:rsidR="00012262">
        <w:rPr>
          <w:rFonts w:ascii="Garamond" w:eastAsia="Arial Unicode MS" w:hAnsi="Garamond" w:cs="Helvetica"/>
          <w:color w:val="000000" w:themeColor="text1"/>
          <w:sz w:val="22"/>
          <w:szCs w:val="22"/>
          <w:u w:color="000000"/>
        </w:rPr>
        <w:t xml:space="preserve"> in my pocket</w:t>
      </w:r>
      <w:r w:rsidRPr="00AF2203">
        <w:rPr>
          <w:rFonts w:ascii="Garamond" w:eastAsia="Arial Unicode MS" w:hAnsi="Garamond" w:cs="Helvetica"/>
          <w:color w:val="000000" w:themeColor="text1"/>
          <w:sz w:val="22"/>
          <w:szCs w:val="22"/>
          <w:u w:color="000000"/>
        </w:rPr>
        <w:t xml:space="preserve">. </w:t>
      </w:r>
    </w:p>
    <w:p w14:paraId="4475F512" w14:textId="330616A5"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‘Probably just a lot of guilty drivel.’</w:t>
      </w:r>
    </w:p>
    <w:p w14:paraId="7C47879B" w14:textId="506DAF4C" w:rsidR="00606EA9" w:rsidRPr="00AF2203" w:rsidRDefault="00BF745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recrossed his </w:t>
      </w:r>
      <w:proofErr w:type="spellStart"/>
      <w:r>
        <w:rPr>
          <w:rFonts w:ascii="Garamond" w:eastAsia="Arial Unicode MS" w:hAnsi="Garamond" w:cs="Helvetica"/>
          <w:color w:val="000000" w:themeColor="text1"/>
          <w:sz w:val="22"/>
          <w:szCs w:val="22"/>
          <w:u w:color="000000"/>
        </w:rPr>
        <w:t>rugbyman’s</w:t>
      </w:r>
      <w:proofErr w:type="spellEnd"/>
      <w:r>
        <w:rPr>
          <w:rFonts w:ascii="Garamond" w:eastAsia="Arial Unicode MS" w:hAnsi="Garamond" w:cs="Helvetica"/>
          <w:color w:val="000000" w:themeColor="text1"/>
          <w:sz w:val="22"/>
          <w:szCs w:val="22"/>
          <w:u w:color="000000"/>
        </w:rPr>
        <w:t xml:space="preserve"> legs and said, </w:t>
      </w:r>
      <w:r w:rsidR="00606EA9" w:rsidRPr="00AF2203">
        <w:rPr>
          <w:rFonts w:ascii="Garamond" w:eastAsia="Arial Unicode MS" w:hAnsi="Garamond" w:cs="Helvetica"/>
          <w:color w:val="000000" w:themeColor="text1"/>
          <w:sz w:val="22"/>
          <w:szCs w:val="22"/>
          <w:u w:color="000000"/>
        </w:rPr>
        <w:t xml:space="preserve">‘Well, if you say so, </w:t>
      </w:r>
      <w:r w:rsidR="00606EA9" w:rsidRPr="00AF2203">
        <w:rPr>
          <w:rFonts w:ascii="Garamond" w:eastAsia="Arial Unicode MS" w:hAnsi="Garamond" w:cs="Helvetica"/>
          <w:i/>
          <w:color w:val="000000" w:themeColor="text1"/>
          <w:sz w:val="22"/>
          <w:szCs w:val="22"/>
          <w:u w:color="000000"/>
        </w:rPr>
        <w:t>Radwan</w:t>
      </w:r>
      <w:r w:rsidR="00606EA9" w:rsidRPr="00AF2203">
        <w:rPr>
          <w:rFonts w:ascii="Garamond" w:eastAsia="Arial Unicode MS" w:hAnsi="Garamond" w:cs="Helvetica"/>
          <w:color w:val="000000" w:themeColor="text1"/>
          <w:sz w:val="22"/>
          <w:szCs w:val="22"/>
          <w:u w:color="000000"/>
        </w:rPr>
        <w:t>, then you’re probably right. But maybe the source of your guilt isn’t what you think it is.’</w:t>
      </w:r>
    </w:p>
    <w:p w14:paraId="5F2A3DDE" w14:textId="788A932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385CA2">
        <w:rPr>
          <w:rFonts w:ascii="Garamond" w:eastAsia="Arial Unicode MS" w:hAnsi="Garamond" w:cs="Helvetica"/>
          <w:color w:val="000000" w:themeColor="text1"/>
          <w:sz w:val="22"/>
          <w:szCs w:val="22"/>
          <w:u w:color="000000"/>
        </w:rPr>
        <w:t>studied</w:t>
      </w:r>
      <w:r w:rsidRPr="00AF2203">
        <w:rPr>
          <w:rFonts w:ascii="Garamond" w:eastAsia="Arial Unicode MS" w:hAnsi="Garamond" w:cs="Helvetica"/>
          <w:color w:val="000000" w:themeColor="text1"/>
          <w:sz w:val="22"/>
          <w:szCs w:val="22"/>
          <w:u w:color="000000"/>
        </w:rPr>
        <w:t xml:space="preserve"> Tarquin</w:t>
      </w:r>
      <w:r w:rsidR="00385CA2">
        <w:rPr>
          <w:rFonts w:ascii="Garamond" w:eastAsia="Arial Unicode MS" w:hAnsi="Garamond" w:cs="Helvetica"/>
          <w:color w:val="000000" w:themeColor="text1"/>
          <w:sz w:val="22"/>
          <w:szCs w:val="22"/>
          <w:u w:color="000000"/>
        </w:rPr>
        <w:t xml:space="preserve">’s </w:t>
      </w:r>
      <w:r w:rsidR="00BB2158">
        <w:rPr>
          <w:rFonts w:ascii="Garamond" w:eastAsia="Arial Unicode MS" w:hAnsi="Garamond" w:cs="Helvetica"/>
          <w:color w:val="000000" w:themeColor="text1"/>
          <w:sz w:val="22"/>
          <w:szCs w:val="22"/>
          <w:u w:color="000000"/>
        </w:rPr>
        <w:t xml:space="preserve">pale blue </w:t>
      </w:r>
      <w:r w:rsidR="00385CA2">
        <w:rPr>
          <w:rFonts w:ascii="Garamond" w:eastAsia="Arial Unicode MS" w:hAnsi="Garamond" w:cs="Helvetica"/>
          <w:color w:val="000000" w:themeColor="text1"/>
          <w:sz w:val="22"/>
          <w:szCs w:val="22"/>
          <w:u w:color="000000"/>
        </w:rPr>
        <w:t xml:space="preserve">eyes to fathom if he had purposefully </w:t>
      </w:r>
      <w:r w:rsidRPr="00AF2203">
        <w:rPr>
          <w:rFonts w:ascii="Garamond" w:eastAsia="Arial Unicode MS" w:hAnsi="Garamond" w:cs="Helvetica"/>
          <w:color w:val="000000" w:themeColor="text1"/>
          <w:sz w:val="22"/>
          <w:szCs w:val="22"/>
          <w:u w:color="000000"/>
        </w:rPr>
        <w:t>emphasized “Radwan”.</w:t>
      </w:r>
    </w:p>
    <w:p w14:paraId="4526645E" w14:textId="05063FC5" w:rsidR="00606EA9" w:rsidRPr="00AF2203" w:rsidRDefault="00606EA9" w:rsidP="00A03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2B57DD" w:rsidRPr="002B57DD">
        <w:rPr>
          <w:rFonts w:ascii="Garamond" w:eastAsia="Arial Unicode MS" w:hAnsi="Garamond" w:cs="Helvetica"/>
          <w:i/>
          <w:iCs/>
          <w:color w:val="000000" w:themeColor="text1"/>
          <w:sz w:val="22"/>
          <w:szCs w:val="22"/>
          <w:u w:color="000000"/>
        </w:rPr>
        <w:t>R</w:t>
      </w:r>
      <w:r w:rsidRPr="002B57DD">
        <w:rPr>
          <w:rFonts w:ascii="Garamond" w:eastAsia="Arial Unicode MS" w:hAnsi="Garamond" w:cs="Helvetica"/>
          <w:i/>
          <w:iCs/>
          <w:color w:val="000000" w:themeColor="text1"/>
          <w:sz w:val="22"/>
          <w:szCs w:val="22"/>
          <w:u w:color="000000"/>
        </w:rPr>
        <w:t>essent</w:t>
      </w:r>
      <w:proofErr w:type="spellEnd"/>
      <w:r w:rsidR="0000579F">
        <w:rPr>
          <w:rFonts w:ascii="Garamond" w:eastAsia="Arial Unicode MS" w:hAnsi="Garamond" w:cs="Helvetica"/>
          <w:i/>
          <w:iCs/>
          <w:color w:val="000000" w:themeColor="text1"/>
          <w:sz w:val="22"/>
          <w:szCs w:val="22"/>
          <w:u w:color="000000"/>
        </w:rPr>
        <w:t>-</w:t>
      </w:r>
      <w:r w:rsidR="00345886" w:rsidRPr="002B57DD">
        <w:rPr>
          <w:rFonts w:ascii="Garamond" w:eastAsia="Arial Unicode MS" w:hAnsi="Garamond" w:cs="Helvetica"/>
          <w:i/>
          <w:iCs/>
          <w:color w:val="000000" w:themeColor="text1"/>
          <w:sz w:val="22"/>
          <w:szCs w:val="22"/>
          <w:u w:color="000000"/>
        </w:rPr>
        <w:t>e</w:t>
      </w:r>
      <w:r w:rsidR="0000579F">
        <w:rPr>
          <w:rFonts w:ascii="Garamond" w:eastAsia="Arial Unicode MS" w:hAnsi="Garamond" w:cs="Helvetica"/>
          <w:i/>
          <w:iCs/>
          <w:color w:val="000000" w:themeColor="text1"/>
          <w:sz w:val="22"/>
          <w:szCs w:val="22"/>
          <w:u w:color="000000"/>
        </w:rPr>
        <w:t>-</w:t>
      </w:r>
      <w:proofErr w:type="spellStart"/>
      <w:r w:rsidRPr="002B57DD">
        <w:rPr>
          <w:rFonts w:ascii="Garamond" w:eastAsia="Arial Unicode MS" w:hAnsi="Garamond" w:cs="Helvetica"/>
          <w:i/>
          <w:iCs/>
          <w:color w:val="000000" w:themeColor="text1"/>
          <w:sz w:val="22"/>
          <w:szCs w:val="22"/>
          <w:u w:color="000000"/>
        </w:rPr>
        <w:t>ment</w:t>
      </w:r>
      <w:proofErr w:type="spellEnd"/>
      <w:r w:rsidR="00A604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 xml:space="preserve">teased the words out, </w:t>
      </w:r>
      <w:r w:rsidRPr="00AF2203">
        <w:rPr>
          <w:rFonts w:ascii="Garamond" w:eastAsia="Arial Unicode MS" w:hAnsi="Garamond" w:cs="Helvetica"/>
          <w:color w:val="000000" w:themeColor="text1"/>
          <w:sz w:val="22"/>
          <w:szCs w:val="22"/>
          <w:u w:color="000000"/>
        </w:rPr>
        <w:t>pronoun</w:t>
      </w:r>
      <w:r w:rsidR="00A03618">
        <w:rPr>
          <w:rFonts w:ascii="Garamond" w:eastAsia="Arial Unicode MS" w:hAnsi="Garamond" w:cs="Helvetica"/>
          <w:color w:val="000000" w:themeColor="text1"/>
          <w:sz w:val="22"/>
          <w:szCs w:val="22"/>
          <w:u w:color="000000"/>
        </w:rPr>
        <w:t>cing</w:t>
      </w:r>
      <w:r w:rsidRPr="00AF2203">
        <w:rPr>
          <w:rFonts w:ascii="Garamond" w:eastAsia="Arial Unicode MS" w:hAnsi="Garamond" w:cs="Helvetica"/>
          <w:color w:val="000000" w:themeColor="text1"/>
          <w:sz w:val="22"/>
          <w:szCs w:val="22"/>
          <w:u w:color="000000"/>
        </w:rPr>
        <w:t xml:space="preserve"> it the British way.</w:t>
      </w:r>
      <w:r w:rsidR="0000579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proofErr w:type="spellStart"/>
      <w:r w:rsidR="0000579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when</w:t>
      </w:r>
      <w:proofErr w:type="spellEnd"/>
      <w:r w:rsidRPr="00AF2203">
        <w:rPr>
          <w:rFonts w:ascii="Garamond" w:eastAsia="Arial Unicode MS" w:hAnsi="Garamond" w:cs="Helvetica"/>
          <w:color w:val="000000" w:themeColor="text1"/>
          <w:sz w:val="22"/>
          <w:szCs w:val="22"/>
          <w:u w:color="000000"/>
        </w:rPr>
        <w:t xml:space="preserve"> you create a false reason for, ahem, </w:t>
      </w:r>
      <w:r w:rsidRPr="00AF2203">
        <w:rPr>
          <w:rFonts w:ascii="Garamond" w:eastAsia="Arial Unicode MS" w:hAnsi="Garamond" w:cs="Helvetica"/>
          <w:i/>
          <w:color w:val="000000" w:themeColor="text1"/>
          <w:sz w:val="22"/>
          <w:szCs w:val="22"/>
          <w:u w:color="000000"/>
        </w:rPr>
        <w:t>hating</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on</w:t>
      </w:r>
      <w:r w:rsidRPr="00AF2203">
        <w:rPr>
          <w:rFonts w:ascii="Garamond" w:eastAsia="Arial Unicode MS" w:hAnsi="Garamond" w:cs="Helvetica"/>
          <w:color w:val="000000" w:themeColor="text1"/>
          <w:sz w:val="22"/>
          <w:szCs w:val="22"/>
          <w:u w:color="000000"/>
        </w:rPr>
        <w:t xml:space="preserve"> the cause of your problems, in the vernacular.</w:t>
      </w:r>
      <w:r w:rsidRPr="00AF2203">
        <w:rPr>
          <w:rFonts w:ascii="Garamond" w:eastAsia="Arial Unicode MS" w:hAnsi="Garamond" w:cs="Helvetica"/>
          <w:color w:val="000000" w:themeColor="text1"/>
          <w:sz w:val="22"/>
          <w:szCs w:val="22"/>
          <w:u w:color="000000"/>
          <w:vertAlign w:val="superscript"/>
        </w:rPr>
        <w:footnoteReference w:id="71"/>
      </w:r>
    </w:p>
    <w:p w14:paraId="6CE54436" w14:textId="6F8C3594"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00CC7099">
        <w:rPr>
          <w:rFonts w:ascii="Garamond" w:eastAsia="Arial Unicode MS" w:hAnsi="Garamond" w:cs="Helvetica"/>
          <w:color w:val="000000" w:themeColor="text1"/>
          <w:sz w:val="22"/>
          <w:szCs w:val="22"/>
          <w:u w:color="000000"/>
        </w:rPr>
        <w:t>capegoats</w:t>
      </w:r>
      <w:r w:rsidR="00345886">
        <w:rPr>
          <w:rFonts w:ascii="Garamond" w:eastAsia="Arial Unicode MS" w:hAnsi="Garamond" w:cs="Helvetica"/>
          <w:color w:val="000000" w:themeColor="text1"/>
          <w:sz w:val="22"/>
          <w:szCs w:val="22"/>
          <w:u w:color="000000"/>
        </w:rPr>
        <w:t xml:space="preserve">,’ I </w:t>
      </w:r>
      <w:r w:rsidR="003F2280">
        <w:rPr>
          <w:rFonts w:ascii="Garamond" w:eastAsia="Arial Unicode MS" w:hAnsi="Garamond" w:cs="Helvetica"/>
          <w:color w:val="000000" w:themeColor="text1"/>
          <w:sz w:val="22"/>
          <w:szCs w:val="22"/>
          <w:u w:color="000000"/>
        </w:rPr>
        <w:t>continued</w:t>
      </w:r>
      <w:r w:rsidR="00345886">
        <w:rPr>
          <w:rFonts w:ascii="Garamond" w:eastAsia="Arial Unicode MS" w:hAnsi="Garamond" w:cs="Helvetica"/>
          <w:color w:val="000000" w:themeColor="text1"/>
          <w:sz w:val="22"/>
          <w:szCs w:val="22"/>
          <w:u w:color="000000"/>
        </w:rPr>
        <w:t>. ‘</w:t>
      </w:r>
      <w:proofErr w:type="spellStart"/>
      <w:r w:rsidR="003F2280">
        <w:rPr>
          <w:rFonts w:ascii="Garamond" w:eastAsia="Arial Unicode MS" w:hAnsi="Garamond" w:cs="Helvetica"/>
          <w:color w:val="000000" w:themeColor="text1"/>
          <w:sz w:val="22"/>
          <w:szCs w:val="22"/>
          <w:u w:color="000000"/>
        </w:rPr>
        <w:t>S’w</w:t>
      </w:r>
      <w:r w:rsidRPr="0000579F">
        <w:rPr>
          <w:rFonts w:ascii="Garamond" w:eastAsia="Arial Unicode MS" w:hAnsi="Garamond" w:cs="Helvetica"/>
          <w:color w:val="000000" w:themeColor="text1"/>
          <w:sz w:val="22"/>
          <w:szCs w:val="22"/>
          <w:u w:color="000000"/>
        </w:rPr>
        <w:t>hat</w:t>
      </w:r>
      <w:proofErr w:type="spellEnd"/>
      <w:r w:rsidRPr="00AF2203">
        <w:rPr>
          <w:rFonts w:ascii="Garamond" w:eastAsia="Arial Unicode MS" w:hAnsi="Garamond" w:cs="Helvetica"/>
          <w:color w:val="000000" w:themeColor="text1"/>
          <w:sz w:val="22"/>
          <w:szCs w:val="22"/>
          <w:u w:color="000000"/>
        </w:rPr>
        <w:t xml:space="preserve"> led to Brexit</w:t>
      </w:r>
      <w:r w:rsidR="004279DF">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innit</w:t>
      </w:r>
      <w:r w:rsidRPr="00AF2203">
        <w:rPr>
          <w:rFonts w:ascii="Garamond" w:eastAsia="Arial Unicode MS" w:hAnsi="Garamond" w:cs="Helvetica"/>
          <w:color w:val="000000" w:themeColor="text1"/>
          <w:sz w:val="22"/>
          <w:szCs w:val="22"/>
          <w:u w:color="000000"/>
        </w:rPr>
        <w:t>.</w:t>
      </w:r>
      <w:r w:rsidR="001664EC">
        <w:rPr>
          <w:rFonts w:ascii="Garamond" w:eastAsia="Arial Unicode MS" w:hAnsi="Garamond" w:cs="Helvetica"/>
          <w:color w:val="000000" w:themeColor="text1"/>
          <w:sz w:val="22"/>
          <w:szCs w:val="22"/>
          <w:u w:color="000000"/>
        </w:rPr>
        <w:t xml:space="preserve"> It’s a kind of jealousy.</w:t>
      </w:r>
      <w:r w:rsidRPr="00AF2203">
        <w:rPr>
          <w:rFonts w:ascii="Garamond" w:eastAsia="Arial Unicode MS" w:hAnsi="Garamond" w:cs="Helvetica"/>
          <w:color w:val="000000" w:themeColor="text1"/>
          <w:sz w:val="22"/>
          <w:szCs w:val="22"/>
          <w:u w:color="000000"/>
        </w:rPr>
        <w:t>’</w:t>
      </w:r>
    </w:p>
    <w:p w14:paraId="15342834" w14:textId="5943B75C" w:rsidR="001664EC" w:rsidRDefault="001664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0465A">
        <w:rPr>
          <w:rFonts w:ascii="Garamond" w:eastAsia="Arial Unicode MS" w:hAnsi="Garamond" w:cs="Helvetica"/>
          <w:color w:val="000000" w:themeColor="text1"/>
          <w:sz w:val="22"/>
          <w:szCs w:val="22"/>
          <w:u w:color="000000"/>
        </w:rPr>
        <w:t>Jealous</w:t>
      </w:r>
      <w:r>
        <w:rPr>
          <w:rFonts w:ascii="Garamond" w:eastAsia="Arial Unicode MS" w:hAnsi="Garamond" w:cs="Helvetica"/>
          <w:color w:val="000000" w:themeColor="text1"/>
          <w:sz w:val="22"/>
          <w:szCs w:val="22"/>
          <w:u w:color="000000"/>
        </w:rPr>
        <w:t xml:space="preserve"> of</w:t>
      </w:r>
      <w:r w:rsidR="00E37F8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22C4F349" w14:textId="2162407A" w:rsidR="00067968" w:rsidRDefault="00D0465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E37F84">
        <w:rPr>
          <w:rFonts w:ascii="Garamond" w:eastAsia="Arial Unicode MS" w:hAnsi="Garamond" w:cs="Helvetica"/>
          <w:color w:val="000000" w:themeColor="text1"/>
          <w:sz w:val="22"/>
          <w:szCs w:val="22"/>
          <w:u w:color="000000"/>
        </w:rPr>
        <w:t>F</w:t>
      </w:r>
      <w:r w:rsidR="00E37F84" w:rsidRPr="00E37F84">
        <w:rPr>
          <w:rFonts w:ascii="Garamond" w:eastAsia="Arial Unicode MS" w:hAnsi="Garamond" w:cs="Helvetica"/>
          <w:color w:val="000000" w:themeColor="text1"/>
          <w:sz w:val="22"/>
          <w:szCs w:val="22"/>
          <w:u w:color="000000"/>
        </w:rPr>
        <w:t>reedom</w:t>
      </w:r>
      <w:r w:rsidR="008B013B">
        <w:rPr>
          <w:rFonts w:ascii="Garamond" w:eastAsia="Arial Unicode MS" w:hAnsi="Garamond" w:cs="Helvetica"/>
          <w:color w:val="000000" w:themeColor="text1"/>
          <w:sz w:val="22"/>
          <w:szCs w:val="22"/>
          <w:u w:color="000000"/>
        </w:rPr>
        <w:t>!</w:t>
      </w:r>
      <w:r w:rsidR="00345886">
        <w:rPr>
          <w:rFonts w:ascii="Garamond" w:eastAsia="Arial Unicode MS" w:hAnsi="Garamond" w:cs="Helvetica"/>
          <w:color w:val="000000" w:themeColor="text1"/>
          <w:sz w:val="22"/>
          <w:szCs w:val="22"/>
          <w:u w:color="000000"/>
        </w:rPr>
        <w:t xml:space="preserve">’ I </w:t>
      </w:r>
      <w:r w:rsidR="008B013B">
        <w:rPr>
          <w:rFonts w:ascii="Garamond" w:eastAsia="Arial Unicode MS" w:hAnsi="Garamond" w:cs="Helvetica"/>
          <w:color w:val="000000" w:themeColor="text1"/>
          <w:sz w:val="22"/>
          <w:szCs w:val="22"/>
          <w:u w:color="000000"/>
        </w:rPr>
        <w:t>blathered</w:t>
      </w:r>
      <w:r w:rsidR="00345886">
        <w:rPr>
          <w:rFonts w:ascii="Garamond" w:eastAsia="Arial Unicode MS" w:hAnsi="Garamond" w:cs="Helvetica"/>
          <w:color w:val="000000" w:themeColor="text1"/>
          <w:sz w:val="22"/>
          <w:szCs w:val="22"/>
          <w:u w:color="000000"/>
        </w:rPr>
        <w:t>, wonder</w:t>
      </w:r>
      <w:r w:rsidR="00E57767">
        <w:rPr>
          <w:rFonts w:ascii="Garamond" w:eastAsia="Arial Unicode MS" w:hAnsi="Garamond" w:cs="Helvetica"/>
          <w:color w:val="000000" w:themeColor="text1"/>
          <w:sz w:val="22"/>
          <w:szCs w:val="22"/>
          <w:u w:color="000000"/>
        </w:rPr>
        <w:t xml:space="preserve">ing </w:t>
      </w:r>
      <w:r w:rsidR="00345886">
        <w:rPr>
          <w:rFonts w:ascii="Garamond" w:eastAsia="Arial Unicode MS" w:hAnsi="Garamond" w:cs="Helvetica"/>
          <w:color w:val="000000" w:themeColor="text1"/>
          <w:sz w:val="22"/>
          <w:szCs w:val="22"/>
          <w:u w:color="000000"/>
        </w:rPr>
        <w:t>what was coming next.</w:t>
      </w:r>
      <w:r w:rsidR="00E37F84">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‘P</w:t>
      </w:r>
      <w:r>
        <w:rPr>
          <w:rFonts w:ascii="Garamond" w:eastAsia="Arial Unicode MS" w:hAnsi="Garamond" w:cs="Helvetica"/>
          <w:color w:val="000000" w:themeColor="text1"/>
          <w:sz w:val="22"/>
          <w:szCs w:val="22"/>
          <w:u w:color="000000"/>
        </w:rPr>
        <w:t>eople bettering themselves</w:t>
      </w:r>
      <w:r w:rsidR="004279DF">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levelling up. </w:t>
      </w:r>
      <w:r w:rsidR="00345886" w:rsidRPr="00345886">
        <w:rPr>
          <w:rFonts w:ascii="Garamond" w:eastAsia="Arial Unicode MS" w:hAnsi="Garamond" w:cs="Helvetica"/>
          <w:i/>
          <w:iCs/>
          <w:color w:val="000000" w:themeColor="text1"/>
          <w:sz w:val="22"/>
          <w:szCs w:val="22"/>
          <w:u w:color="000000"/>
        </w:rPr>
        <w:t xml:space="preserve">Coming over </w:t>
      </w:r>
      <w:r w:rsidR="008B013B">
        <w:rPr>
          <w:rFonts w:ascii="Garamond" w:eastAsia="Arial Unicode MS" w:hAnsi="Garamond" w:cs="Helvetica"/>
          <w:i/>
          <w:iCs/>
          <w:color w:val="000000" w:themeColor="text1"/>
          <w:sz w:val="22"/>
          <w:szCs w:val="22"/>
          <w:u w:color="000000"/>
        </w:rPr>
        <w:t>‘</w:t>
      </w:r>
      <w:r w:rsidR="00345886" w:rsidRPr="00345886">
        <w:rPr>
          <w:rFonts w:ascii="Garamond" w:eastAsia="Arial Unicode MS" w:hAnsi="Garamond" w:cs="Helvetica"/>
          <w:i/>
          <w:iCs/>
          <w:color w:val="000000" w:themeColor="text1"/>
          <w:sz w:val="22"/>
          <w:szCs w:val="22"/>
          <w:u w:color="000000"/>
        </w:rPr>
        <w:t>ere</w:t>
      </w:r>
      <w:r w:rsidR="006B5019">
        <w:rPr>
          <w:rFonts w:ascii="Garamond" w:eastAsia="Arial Unicode MS" w:hAnsi="Garamond" w:cs="Helvetica"/>
          <w:i/>
          <w:iCs/>
          <w:color w:val="000000" w:themeColor="text1"/>
          <w:sz w:val="22"/>
          <w:szCs w:val="22"/>
          <w:u w:color="000000"/>
        </w:rPr>
        <w:t xml:space="preserve"> </w:t>
      </w:r>
      <w:r w:rsidR="00345886" w:rsidRPr="00345886">
        <w:rPr>
          <w:rFonts w:ascii="Garamond" w:eastAsia="Arial Unicode MS" w:hAnsi="Garamond" w:cs="Helvetica"/>
          <w:i/>
          <w:iCs/>
          <w:color w:val="000000" w:themeColor="text1"/>
          <w:sz w:val="22"/>
          <w:szCs w:val="22"/>
          <w:u w:color="000000"/>
        </w:rPr>
        <w:t xml:space="preserve">stealing our </w:t>
      </w:r>
      <w:proofErr w:type="spellStart"/>
      <w:r w:rsidR="00345886" w:rsidRPr="002B10EC">
        <w:rPr>
          <w:rFonts w:ascii="Garamond" w:eastAsia="Arial Unicode MS" w:hAnsi="Garamond" w:cs="Helvetica"/>
          <w:i/>
          <w:iCs/>
          <w:color w:val="000000" w:themeColor="text1"/>
          <w:sz w:val="22"/>
          <w:szCs w:val="22"/>
          <w:u w:color="000000"/>
        </w:rPr>
        <w:t>opp’er’choonity</w:t>
      </w:r>
      <w:proofErr w:type="spellEnd"/>
      <w:r w:rsidR="006B5019" w:rsidRPr="002B10EC">
        <w:rPr>
          <w:rFonts w:ascii="Garamond" w:eastAsia="Arial Unicode MS" w:hAnsi="Garamond" w:cs="Helvetica"/>
          <w:i/>
          <w:iCs/>
          <w:color w:val="000000" w:themeColor="text1"/>
          <w:sz w:val="22"/>
          <w:szCs w:val="22"/>
          <w:u w:color="000000"/>
        </w:rPr>
        <w:t>!</w:t>
      </w:r>
      <w:r w:rsidR="00067968" w:rsidRPr="002B10EC">
        <w:rPr>
          <w:rFonts w:ascii="Garamond" w:eastAsia="Arial Unicode MS" w:hAnsi="Garamond" w:cs="Helvetica"/>
          <w:i/>
          <w:iCs/>
          <w:color w:val="000000" w:themeColor="text1"/>
          <w:sz w:val="22"/>
          <w:szCs w:val="22"/>
          <w:u w:color="000000"/>
        </w:rPr>
        <w:t>’</w:t>
      </w:r>
    </w:p>
    <w:p w14:paraId="22A91A57" w14:textId="79EE0A97" w:rsidR="001664EC" w:rsidRPr="00AF2203"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paused</w:t>
      </w:r>
      <w:r w:rsidR="006F711B">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6F711B">
        <w:rPr>
          <w:rFonts w:ascii="Garamond" w:eastAsia="Arial Unicode MS" w:hAnsi="Garamond" w:cs="Helvetica"/>
          <w:color w:val="000000" w:themeColor="text1"/>
          <w:sz w:val="22"/>
          <w:szCs w:val="22"/>
          <w:u w:color="000000"/>
        </w:rPr>
        <w:t>adjusted</w:t>
      </w:r>
      <w:r>
        <w:rPr>
          <w:rFonts w:ascii="Garamond" w:eastAsia="Arial Unicode MS" w:hAnsi="Garamond" w:cs="Helvetica"/>
          <w:color w:val="000000" w:themeColor="text1"/>
          <w:sz w:val="22"/>
          <w:szCs w:val="22"/>
          <w:u w:color="000000"/>
        </w:rPr>
        <w:t xml:space="preserve"> into a more delicate and quiet register. ‘It’s s</w:t>
      </w:r>
      <w:r w:rsidR="00D0465A">
        <w:rPr>
          <w:rFonts w:ascii="Garamond" w:eastAsia="Arial Unicode MS" w:hAnsi="Garamond" w:cs="Helvetica"/>
          <w:color w:val="000000" w:themeColor="text1"/>
          <w:sz w:val="22"/>
          <w:szCs w:val="22"/>
          <w:u w:color="000000"/>
        </w:rPr>
        <w:t xml:space="preserve">omething </w:t>
      </w:r>
      <w:r w:rsidR="00891F3E">
        <w:rPr>
          <w:rFonts w:ascii="Garamond" w:eastAsia="Arial Unicode MS" w:hAnsi="Garamond" w:cs="Helvetica"/>
          <w:color w:val="000000" w:themeColor="text1"/>
          <w:sz w:val="22"/>
          <w:szCs w:val="22"/>
          <w:u w:color="000000"/>
        </w:rPr>
        <w:t>The Proles</w:t>
      </w:r>
      <w:r w:rsidR="00FD69B2">
        <w:rPr>
          <w:rFonts w:ascii="Garamond" w:eastAsia="Arial Unicode MS" w:hAnsi="Garamond" w:cs="Helvetica"/>
          <w:color w:val="000000" w:themeColor="text1"/>
          <w:sz w:val="22"/>
          <w:szCs w:val="22"/>
          <w:u w:color="000000"/>
        </w:rPr>
        <w:t xml:space="preserve"> </w:t>
      </w:r>
      <w:r w:rsidR="00636E95">
        <w:rPr>
          <w:rFonts w:ascii="Garamond" w:eastAsia="Arial Unicode MS" w:hAnsi="Garamond" w:cs="Helvetica"/>
          <w:color w:val="000000" w:themeColor="text1"/>
          <w:sz w:val="22"/>
          <w:szCs w:val="22"/>
          <w:u w:color="000000"/>
        </w:rPr>
        <w:t>have no chance to</w:t>
      </w:r>
      <w:r w:rsidR="00D0465A">
        <w:rPr>
          <w:rFonts w:ascii="Garamond" w:eastAsia="Arial Unicode MS" w:hAnsi="Garamond" w:cs="Helvetica"/>
          <w:color w:val="000000" w:themeColor="text1"/>
          <w:sz w:val="22"/>
          <w:szCs w:val="22"/>
          <w:u w:color="000000"/>
        </w:rPr>
        <w:t xml:space="preserve"> do.’</w:t>
      </w:r>
    </w:p>
    <w:p w14:paraId="16F54CDC" w14:textId="58910715" w:rsidR="00067968" w:rsidRDefault="00FE05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w:t>
      </w:r>
      <w:r w:rsidR="00606EA9" w:rsidRPr="00AF2203">
        <w:rPr>
          <w:rFonts w:ascii="Garamond" w:eastAsia="Arial Unicode MS" w:hAnsi="Garamond" w:cs="Helvetica"/>
          <w:color w:val="000000" w:themeColor="text1"/>
          <w:sz w:val="22"/>
          <w:szCs w:val="22"/>
          <w:u w:color="000000"/>
        </w:rPr>
        <w:t xml:space="preserve"> </w:t>
      </w:r>
      <w:r w:rsidR="002B1D27">
        <w:rPr>
          <w:rFonts w:ascii="Garamond" w:eastAsia="Arial Unicode MS" w:hAnsi="Garamond" w:cs="Helvetica"/>
          <w:color w:val="000000" w:themeColor="text1"/>
          <w:sz w:val="22"/>
          <w:szCs w:val="22"/>
          <w:u w:color="000000"/>
        </w:rPr>
        <w:t>Fa</w:t>
      </w:r>
      <w:r w:rsidR="00606EA9" w:rsidRPr="00AF2203">
        <w:rPr>
          <w:rFonts w:ascii="Garamond" w:eastAsia="Arial Unicode MS" w:hAnsi="Garamond" w:cs="Helvetica"/>
          <w:color w:val="000000" w:themeColor="text1"/>
          <w:sz w:val="22"/>
          <w:szCs w:val="22"/>
          <w:u w:color="000000"/>
        </w:rPr>
        <w:t xml:space="preserve">ther </w:t>
      </w:r>
      <w:r w:rsidR="0021062C">
        <w:rPr>
          <w:rFonts w:ascii="Garamond" w:eastAsia="Arial Unicode MS" w:hAnsi="Garamond" w:cs="Helvetica"/>
          <w:color w:val="000000" w:themeColor="text1"/>
          <w:sz w:val="22"/>
          <w:szCs w:val="22"/>
          <w:u w:color="000000"/>
        </w:rPr>
        <w:t>would agree</w:t>
      </w:r>
      <w:r w:rsidR="00891F3E">
        <w:rPr>
          <w:rFonts w:ascii="Garamond" w:eastAsia="Arial Unicode MS" w:hAnsi="Garamond" w:cs="Helvetica"/>
          <w:color w:val="000000" w:themeColor="text1"/>
          <w:sz w:val="22"/>
          <w:szCs w:val="22"/>
          <w:u w:color="000000"/>
        </w:rPr>
        <w:t xml:space="preserve"> with my statement (perhaps it was a cry for approval from my subconscious?) though </w:t>
      </w:r>
      <w:r w:rsidR="00067968">
        <w:rPr>
          <w:rFonts w:ascii="Garamond" w:eastAsia="Arial Unicode MS" w:hAnsi="Garamond" w:cs="Helvetica"/>
          <w:color w:val="000000" w:themeColor="text1"/>
          <w:sz w:val="22"/>
          <w:szCs w:val="22"/>
          <w:u w:color="000000"/>
        </w:rPr>
        <w:t xml:space="preserve">I was reminded how </w:t>
      </w:r>
      <w:r w:rsidR="00891F3E">
        <w:rPr>
          <w:rFonts w:ascii="Garamond" w:eastAsia="Arial Unicode MS" w:hAnsi="Garamond" w:cs="Helvetica"/>
          <w:color w:val="000000" w:themeColor="text1"/>
          <w:sz w:val="22"/>
          <w:szCs w:val="22"/>
          <w:u w:color="000000"/>
        </w:rPr>
        <w:t xml:space="preserve">Radwan had harped on that </w:t>
      </w:r>
      <w:r w:rsidR="00067968">
        <w:rPr>
          <w:rFonts w:ascii="Garamond" w:eastAsia="Arial Unicode MS" w:hAnsi="Garamond" w:cs="Helvetica"/>
          <w:color w:val="000000" w:themeColor="text1"/>
          <w:sz w:val="22"/>
          <w:szCs w:val="22"/>
          <w:u w:color="000000"/>
        </w:rPr>
        <w:t>the</w:t>
      </w:r>
      <w:r w:rsidR="00891F3E">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 xml:space="preserve">proletariat was a </w:t>
      </w:r>
      <w:r w:rsidR="00067968" w:rsidRPr="00067968">
        <w:rPr>
          <w:rFonts w:ascii="Garamond" w:eastAsia="Arial Unicode MS" w:hAnsi="Garamond" w:cs="Helvetica"/>
          <w:color w:val="000000" w:themeColor="text1"/>
          <w:sz w:val="22"/>
          <w:szCs w:val="22"/>
          <w:u w:color="000000"/>
        </w:rPr>
        <w:t xml:space="preserve">romantic </w:t>
      </w:r>
      <w:r w:rsidR="00A1602A">
        <w:rPr>
          <w:rFonts w:ascii="Garamond" w:eastAsia="Arial Unicode MS" w:hAnsi="Garamond" w:cs="Helvetica"/>
          <w:color w:val="000000" w:themeColor="text1"/>
          <w:sz w:val="22"/>
          <w:szCs w:val="22"/>
          <w:u w:color="000000"/>
        </w:rPr>
        <w:t xml:space="preserve">fiction, the desires </w:t>
      </w:r>
      <w:r w:rsidR="00067968">
        <w:rPr>
          <w:rFonts w:ascii="Garamond" w:eastAsia="Arial Unicode MS" w:hAnsi="Garamond" w:cs="Helvetica"/>
          <w:color w:val="000000" w:themeColor="text1"/>
          <w:sz w:val="22"/>
          <w:szCs w:val="22"/>
          <w:u w:color="000000"/>
        </w:rPr>
        <w:t>of</w:t>
      </w:r>
      <w:r w:rsidR="00A1602A" w:rsidRPr="00A1602A">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“Little Girl Marx”</w:t>
      </w:r>
      <w:r w:rsidR="001928D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7EE06A88" w14:textId="3057867D" w:rsidR="00C712CD"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f</w:t>
      </w:r>
      <w:r w:rsidR="001928D5" w:rsidRPr="001928D5">
        <w:rPr>
          <w:rFonts w:ascii="Garamond" w:eastAsia="Arial Unicode MS" w:hAnsi="Garamond" w:cs="Helvetica"/>
          <w:color w:val="000000" w:themeColor="text1"/>
          <w:sz w:val="22"/>
          <w:szCs w:val="22"/>
          <w:u w:color="000000"/>
        </w:rPr>
        <w:t xml:space="preserve">ather </w:t>
      </w:r>
      <w:r w:rsidR="00606EA9" w:rsidRPr="00AF2203">
        <w:rPr>
          <w:rFonts w:ascii="Garamond" w:eastAsia="Arial Unicode MS" w:hAnsi="Garamond" w:cs="Helvetica"/>
          <w:color w:val="000000" w:themeColor="text1"/>
          <w:sz w:val="22"/>
          <w:szCs w:val="22"/>
          <w:u w:color="000000"/>
        </w:rPr>
        <w:t>voted Leave</w:t>
      </w:r>
      <w:r w:rsidR="008238D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actually,’ I confessed, with an unexpected sense of pride.</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B65F3">
        <w:rPr>
          <w:rFonts w:ascii="Garamond" w:eastAsia="Arial Unicode MS" w:hAnsi="Garamond" w:cs="Helvetica"/>
          <w:color w:val="000000" w:themeColor="text1"/>
          <w:sz w:val="22"/>
          <w:szCs w:val="22"/>
          <w:u w:color="000000"/>
        </w:rPr>
        <w:t xml:space="preserve">Altruism at its finest. </w:t>
      </w:r>
      <w:r w:rsidR="00FE0583">
        <w:rPr>
          <w:rFonts w:ascii="Garamond" w:eastAsia="Arial Unicode MS" w:hAnsi="Garamond" w:cs="Helvetica"/>
          <w:color w:val="000000" w:themeColor="text1"/>
          <w:sz w:val="22"/>
          <w:szCs w:val="22"/>
          <w:u w:color="000000"/>
        </w:rPr>
        <w:t xml:space="preserve"> </w:t>
      </w:r>
      <w:r w:rsidR="009B65F3">
        <w:rPr>
          <w:rFonts w:ascii="Garamond" w:eastAsia="Arial Unicode MS" w:hAnsi="Garamond" w:cs="Helvetica"/>
          <w:color w:val="000000" w:themeColor="text1"/>
          <w:sz w:val="22"/>
          <w:szCs w:val="22"/>
          <w:u w:color="000000"/>
        </w:rPr>
        <w:t>H</w:t>
      </w:r>
      <w:r w:rsidR="00606EA9" w:rsidRPr="00AF2203">
        <w:rPr>
          <w:rFonts w:ascii="Garamond" w:eastAsia="Arial Unicode MS" w:hAnsi="Garamond" w:cs="Helvetica"/>
          <w:color w:val="000000" w:themeColor="text1"/>
          <w:sz w:val="22"/>
          <w:szCs w:val="22"/>
          <w:u w:color="000000"/>
        </w:rPr>
        <w:t>uman</w:t>
      </w:r>
      <w:r w:rsidR="00F630D6">
        <w:rPr>
          <w:rFonts w:ascii="Garamond" w:eastAsia="Arial Unicode MS" w:hAnsi="Garamond" w:cs="Helvetica"/>
          <w:color w:val="000000" w:themeColor="text1"/>
          <w:sz w:val="22"/>
          <w:szCs w:val="22"/>
          <w:u w:color="000000"/>
        </w:rPr>
        <w:t>e</w:t>
      </w:r>
      <w:r w:rsidR="00606EA9" w:rsidRPr="00AF2203">
        <w:rPr>
          <w:rFonts w:ascii="Garamond" w:eastAsia="Arial Unicode MS" w:hAnsi="Garamond" w:cs="Helvetica"/>
          <w:color w:val="000000" w:themeColor="text1"/>
          <w:sz w:val="22"/>
          <w:szCs w:val="22"/>
          <w:u w:color="000000"/>
        </w:rPr>
        <w:t xml:space="preserve"> and practical</w:t>
      </w:r>
      <w:r w:rsidR="00F630D6">
        <w:rPr>
          <w:rFonts w:ascii="Garamond" w:eastAsia="Arial Unicode MS" w:hAnsi="Garamond" w:cs="Helvetica"/>
          <w:color w:val="000000" w:themeColor="text1"/>
          <w:sz w:val="22"/>
          <w:szCs w:val="22"/>
          <w:u w:color="000000"/>
        </w:rPr>
        <w:t>. W</w:t>
      </w:r>
      <w:r w:rsidR="00C712CD">
        <w:rPr>
          <w:rFonts w:ascii="Garamond" w:eastAsia="Arial Unicode MS" w:hAnsi="Garamond" w:cs="Helvetica"/>
          <w:color w:val="000000" w:themeColor="text1"/>
          <w:sz w:val="22"/>
          <w:szCs w:val="22"/>
          <w:u w:color="000000"/>
        </w:rPr>
        <w:t>anted to d</w:t>
      </w:r>
      <w:r w:rsidR="00FE0583">
        <w:rPr>
          <w:rFonts w:ascii="Garamond" w:eastAsia="Arial Unicode MS" w:hAnsi="Garamond" w:cs="Helvetica"/>
          <w:color w:val="000000" w:themeColor="text1"/>
          <w:sz w:val="22"/>
          <w:szCs w:val="22"/>
          <w:u w:color="000000"/>
        </w:rPr>
        <w:t>estroy</w:t>
      </w:r>
      <w:r w:rsidR="00606EA9" w:rsidRPr="00AF2203">
        <w:rPr>
          <w:rFonts w:ascii="Garamond" w:eastAsia="Arial Unicode MS" w:hAnsi="Garamond" w:cs="Helvetica"/>
          <w:color w:val="000000" w:themeColor="text1"/>
          <w:sz w:val="22"/>
          <w:szCs w:val="22"/>
          <w:u w:color="000000"/>
        </w:rPr>
        <w:t xml:space="preserve"> the entire</w:t>
      </w:r>
      <w:r w:rsidR="00F630D6">
        <w:rPr>
          <w:rFonts w:ascii="Garamond" w:eastAsia="Arial Unicode MS" w:hAnsi="Garamond" w:cs="Helvetica"/>
          <w:color w:val="000000" w:themeColor="text1"/>
          <w:sz w:val="22"/>
          <w:szCs w:val="22"/>
          <w:u w:color="000000"/>
        </w:rPr>
        <w:t xml:space="preserve"> blood</w:t>
      </w:r>
      <w:r w:rsidR="00F630D6">
        <w:rPr>
          <w:rFonts w:ascii="Garamond" w:eastAsia="Arial Unicode MS" w:hAnsi="Garamond" w:cs="Helvetica"/>
          <w:color w:val="000000" w:themeColor="text1"/>
          <w:sz w:val="22"/>
          <w:szCs w:val="22"/>
          <w:u w:color="000000"/>
          <w:lang w:val="en-US"/>
        </w:rPr>
        <w:t>y</w:t>
      </w:r>
      <w:r w:rsidR="00606EA9" w:rsidRPr="00AF2203">
        <w:rPr>
          <w:rFonts w:ascii="Garamond" w:eastAsia="Arial Unicode MS" w:hAnsi="Garamond" w:cs="Helvetica"/>
          <w:color w:val="000000" w:themeColor="text1"/>
          <w:sz w:val="22"/>
          <w:szCs w:val="22"/>
          <w:u w:color="000000"/>
        </w:rPr>
        <w:t xml:space="preserve"> rotten system</w:t>
      </w:r>
      <w:r w:rsidR="00C712CD">
        <w:rPr>
          <w:rFonts w:ascii="Garamond" w:eastAsia="Arial Unicode MS" w:hAnsi="Garamond" w:cs="Helvetica"/>
          <w:color w:val="000000" w:themeColor="text1"/>
          <w:sz w:val="22"/>
          <w:szCs w:val="22"/>
          <w:u w:color="000000"/>
        </w:rPr>
        <w:t>.’</w:t>
      </w:r>
    </w:p>
    <w:p w14:paraId="3276B232" w14:textId="28CF2AE6" w:rsidR="00606EA9" w:rsidRPr="00AF2203" w:rsidRDefault="00C712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how </w:t>
      </w:r>
      <w:r w:rsidR="00606EA9" w:rsidRPr="00AF2203">
        <w:rPr>
          <w:rFonts w:ascii="Garamond" w:eastAsia="Arial Unicode MS" w:hAnsi="Garamond" w:cs="Helvetica"/>
          <w:color w:val="000000" w:themeColor="text1"/>
          <w:sz w:val="22"/>
          <w:szCs w:val="22"/>
          <w:u w:color="000000"/>
        </w:rPr>
        <w:t xml:space="preserve">Pierre was </w:t>
      </w:r>
      <w:r>
        <w:rPr>
          <w:rFonts w:ascii="Garamond" w:eastAsia="Arial Unicode MS" w:hAnsi="Garamond" w:cs="Helvetica"/>
          <w:color w:val="000000" w:themeColor="text1"/>
          <w:sz w:val="22"/>
          <w:szCs w:val="22"/>
          <w:u w:color="000000"/>
        </w:rPr>
        <w:t>similarly aligned</w:t>
      </w:r>
      <w:r w:rsidR="00D54FB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by supporting </w:t>
      </w:r>
      <w:r w:rsidR="00394185" w:rsidRPr="00AF2203">
        <w:rPr>
          <w:rFonts w:ascii="Garamond" w:eastAsia="Arial Unicode MS" w:hAnsi="Garamond" w:cs="Helvetica"/>
          <w:color w:val="000000" w:themeColor="text1"/>
          <w:sz w:val="22"/>
          <w:szCs w:val="22"/>
          <w:u w:color="000000"/>
        </w:rPr>
        <w:t>a</w:t>
      </w:r>
      <w:r w:rsidR="00472D1F">
        <w:rPr>
          <w:rFonts w:ascii="Garamond" w:eastAsia="Arial Unicode MS" w:hAnsi="Garamond" w:cs="Helvetica"/>
          <w:color w:val="000000" w:themeColor="text1"/>
          <w:sz w:val="22"/>
          <w:szCs w:val="22"/>
          <w:u w:color="000000"/>
        </w:rPr>
        <w:t xml:space="preserve"> right-wing</w:t>
      </w:r>
      <w:r w:rsidR="00394185" w:rsidRPr="00AF2203">
        <w:rPr>
          <w:rFonts w:ascii="Garamond" w:eastAsia="Arial Unicode MS" w:hAnsi="Garamond" w:cs="Helvetica"/>
          <w:color w:val="000000" w:themeColor="text1"/>
          <w:sz w:val="22"/>
          <w:szCs w:val="22"/>
          <w:u w:color="000000"/>
        </w:rPr>
        <w:t xml:space="preserve"> accelerationist think-tank</w:t>
      </w:r>
      <w:r w:rsidR="00606EA9" w:rsidRPr="00AF2203">
        <w:rPr>
          <w:rFonts w:ascii="Garamond" w:eastAsia="Arial Unicode MS" w:hAnsi="Garamond" w:cs="Helvetica"/>
          <w:color w:val="000000" w:themeColor="text1"/>
          <w:sz w:val="22"/>
          <w:szCs w:val="22"/>
          <w:u w:color="000000"/>
        </w:rPr>
        <w:t xml:space="preserve"> </w:t>
      </w:r>
      <w:r w:rsidR="00FE0583">
        <w:rPr>
          <w:rFonts w:ascii="Garamond" w:eastAsia="Arial Unicode MS" w:hAnsi="Garamond" w:cs="Helvetica"/>
          <w:color w:val="000000" w:themeColor="text1"/>
          <w:sz w:val="22"/>
          <w:szCs w:val="22"/>
          <w:u w:color="000000"/>
        </w:rPr>
        <w:t>and encouraging people to have more children.</w:t>
      </w:r>
    </w:p>
    <w:p w14:paraId="38260999" w14:textId="4599942E" w:rsidR="001C276E" w:rsidRDefault="0091210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912104">
        <w:rPr>
          <w:rFonts w:ascii="Garamond" w:eastAsia="Arial Unicode MS" w:hAnsi="Garamond" w:cs="Helvetica"/>
          <w:color w:val="000000" w:themeColor="text1"/>
          <w:sz w:val="22"/>
          <w:szCs w:val="22"/>
          <w:u w:color="000000"/>
        </w:rPr>
        <w:t xml:space="preserve">Tarquin </w:t>
      </w:r>
      <w:r>
        <w:rPr>
          <w:rFonts w:ascii="Garamond" w:eastAsia="Arial Unicode MS" w:hAnsi="Garamond" w:cs="Helvetica"/>
          <w:color w:val="000000" w:themeColor="text1"/>
          <w:sz w:val="22"/>
          <w:szCs w:val="22"/>
          <w:u w:color="000000"/>
        </w:rPr>
        <w:t xml:space="preserve">nodded with genuine </w:t>
      </w:r>
      <w:r w:rsidR="00FF3AA5">
        <w:rPr>
          <w:rFonts w:ascii="Garamond" w:eastAsia="Arial Unicode MS" w:hAnsi="Garamond" w:cs="Helvetica"/>
          <w:color w:val="000000" w:themeColor="text1"/>
          <w:sz w:val="22"/>
          <w:szCs w:val="22"/>
          <w:u w:color="000000"/>
        </w:rPr>
        <w:t xml:space="preserve">and possibly sympathetic </w:t>
      </w:r>
      <w:r>
        <w:rPr>
          <w:rFonts w:ascii="Garamond" w:eastAsia="Arial Unicode MS" w:hAnsi="Garamond" w:cs="Helvetica"/>
          <w:color w:val="000000" w:themeColor="text1"/>
          <w:sz w:val="22"/>
          <w:szCs w:val="22"/>
          <w:u w:color="000000"/>
        </w:rPr>
        <w:t xml:space="preserve">attendance and said, </w:t>
      </w:r>
      <w:r w:rsidR="00606EA9" w:rsidRPr="00AF2203">
        <w:rPr>
          <w:rFonts w:ascii="Garamond" w:eastAsia="Arial Unicode MS" w:hAnsi="Garamond" w:cs="Helvetica"/>
          <w:color w:val="000000" w:themeColor="text1"/>
          <w:sz w:val="22"/>
          <w:szCs w:val="22"/>
          <w:u w:color="000000"/>
        </w:rPr>
        <w:t>‘</w:t>
      </w:r>
      <w:r w:rsidR="00E51D03" w:rsidRPr="00AF2203">
        <w:rPr>
          <w:rFonts w:ascii="Garamond" w:eastAsia="Arial Unicode MS" w:hAnsi="Garamond" w:cs="Helvetica"/>
          <w:color w:val="000000" w:themeColor="text1"/>
          <w:sz w:val="22"/>
          <w:szCs w:val="22"/>
          <w:u w:color="000000"/>
        </w:rPr>
        <w:t>Whatever it is that made people vote Leave</w:t>
      </w:r>
      <w:r w:rsidR="0055459D" w:rsidRPr="00AF2203">
        <w:rPr>
          <w:rFonts w:ascii="Garamond" w:eastAsia="Arial Unicode MS" w:hAnsi="Garamond" w:cs="Helvetica"/>
          <w:color w:val="000000" w:themeColor="text1"/>
          <w:sz w:val="22"/>
          <w:szCs w:val="22"/>
          <w:u w:color="000000"/>
        </w:rPr>
        <w:t xml:space="preserve"> will</w:t>
      </w:r>
      <w:r w:rsidR="005C3C5D" w:rsidRPr="00AF2203">
        <w:rPr>
          <w:rFonts w:ascii="Garamond" w:eastAsia="Arial Unicode MS" w:hAnsi="Garamond" w:cs="Helvetica"/>
          <w:color w:val="000000" w:themeColor="text1"/>
          <w:sz w:val="22"/>
          <w:szCs w:val="22"/>
          <w:u w:color="000000"/>
        </w:rPr>
        <w:t xml:space="preserve"> </w:t>
      </w:r>
      <w:r w:rsidR="00F630D6">
        <w:rPr>
          <w:rFonts w:ascii="Garamond" w:eastAsia="Arial Unicode MS" w:hAnsi="Garamond" w:cs="Helvetica"/>
          <w:color w:val="000000" w:themeColor="text1"/>
          <w:sz w:val="22"/>
          <w:szCs w:val="22"/>
          <w:u w:color="000000"/>
        </w:rPr>
        <w:t xml:space="preserve">one day </w:t>
      </w:r>
      <w:r w:rsidR="005C3C5D" w:rsidRPr="00AF2203">
        <w:rPr>
          <w:rFonts w:ascii="Garamond" w:eastAsia="Arial Unicode MS" w:hAnsi="Garamond" w:cs="Helvetica"/>
          <w:color w:val="000000" w:themeColor="text1"/>
          <w:sz w:val="22"/>
          <w:szCs w:val="22"/>
          <w:u w:color="000000"/>
        </w:rPr>
        <w:t xml:space="preserve">be in </w:t>
      </w:r>
      <w:r w:rsidR="00F630D6">
        <w:rPr>
          <w:rFonts w:ascii="Garamond" w:eastAsia="Arial Unicode MS" w:hAnsi="Garamond" w:cs="Helvetica"/>
          <w:color w:val="000000" w:themeColor="text1"/>
          <w:sz w:val="22"/>
          <w:szCs w:val="22"/>
          <w:u w:color="000000"/>
        </w:rPr>
        <w:t>T</w:t>
      </w:r>
      <w:r w:rsidR="005C3C5D" w:rsidRPr="00AF2203">
        <w:rPr>
          <w:rFonts w:ascii="Garamond" w:eastAsia="Arial Unicode MS" w:hAnsi="Garamond" w:cs="Helvetica"/>
          <w:color w:val="000000" w:themeColor="text1"/>
          <w:sz w:val="22"/>
          <w:szCs w:val="22"/>
          <w:u w:color="000000"/>
        </w:rPr>
        <w:t>he Manual</w:t>
      </w:r>
      <w:r>
        <w:rPr>
          <w:rFonts w:ascii="Garamond" w:eastAsia="Arial Unicode MS" w:hAnsi="Garamond" w:cs="Helvetica"/>
          <w:color w:val="000000" w:themeColor="text1"/>
          <w:sz w:val="22"/>
          <w:szCs w:val="22"/>
          <w:u w:color="000000"/>
        </w:rPr>
        <w:t xml:space="preserve">. </w:t>
      </w:r>
      <w:r w:rsidR="005C3C5D" w:rsidRPr="00AF2203">
        <w:rPr>
          <w:rFonts w:ascii="Garamond" w:eastAsia="Arial Unicode MS" w:hAnsi="Garamond" w:cs="Helvetica"/>
          <w:color w:val="000000" w:themeColor="text1"/>
          <w:sz w:val="22"/>
          <w:szCs w:val="22"/>
          <w:u w:color="000000"/>
        </w:rPr>
        <w:t>DSM-</w:t>
      </w:r>
      <w:r w:rsidR="00AA6A66" w:rsidRPr="00AF2203">
        <w:rPr>
          <w:rFonts w:ascii="Garamond" w:eastAsia="Arial Unicode MS" w:hAnsi="Garamond" w:cs="Helvetica"/>
          <w:color w:val="000000" w:themeColor="text1"/>
          <w:sz w:val="22"/>
          <w:szCs w:val="22"/>
          <w:u w:color="000000"/>
        </w:rPr>
        <w:t>slash-</w:t>
      </w:r>
      <w:r w:rsidR="008E0F5D" w:rsidRPr="00AF2203">
        <w:rPr>
          <w:rFonts w:ascii="Garamond" w:eastAsia="Arial Unicode MS" w:hAnsi="Garamond" w:cs="Helvetica"/>
          <w:color w:val="000000" w:themeColor="text1"/>
          <w:sz w:val="22"/>
          <w:szCs w:val="22"/>
          <w:u w:color="000000"/>
        </w:rPr>
        <w:t>six</w:t>
      </w:r>
      <w:r w:rsidR="00AA6A66" w:rsidRPr="00AF2203">
        <w:rPr>
          <w:rFonts w:ascii="Garamond" w:eastAsia="Arial Unicode MS" w:hAnsi="Garamond" w:cs="Helvetica"/>
          <w:color w:val="000000" w:themeColor="text1"/>
          <w:sz w:val="22"/>
          <w:szCs w:val="22"/>
          <w:u w:color="000000"/>
        </w:rPr>
        <w:t xml:space="preserve"> three-zero-seven-point-four-seven,</w:t>
      </w:r>
      <w:r w:rsidR="005C3C5D" w:rsidRPr="00AF2203">
        <w:rPr>
          <w:rFonts w:ascii="Garamond" w:eastAsia="Arial Unicode MS" w:hAnsi="Garamond" w:cs="Helvetica"/>
          <w:color w:val="000000" w:themeColor="text1"/>
          <w:sz w:val="22"/>
          <w:szCs w:val="22"/>
          <w:u w:color="000000"/>
        </w:rPr>
        <w:t xml:space="preserve"> </w:t>
      </w:r>
      <w:r w:rsidR="005F68DF" w:rsidRPr="005F68DF">
        <w:rPr>
          <w:rFonts w:ascii="Garamond" w:eastAsia="Arial Unicode MS" w:hAnsi="Garamond" w:cs="Helvetica"/>
          <w:i/>
          <w:iCs/>
          <w:color w:val="000000" w:themeColor="text1"/>
          <w:sz w:val="22"/>
          <w:szCs w:val="22"/>
          <w:u w:color="000000"/>
        </w:rPr>
        <w:t xml:space="preserve">Ressentiment </w:t>
      </w:r>
      <w:r w:rsidR="005C3C5D" w:rsidRPr="00AF2203">
        <w:rPr>
          <w:rFonts w:ascii="Garamond" w:eastAsia="Arial Unicode MS" w:hAnsi="Garamond" w:cs="Helvetica"/>
          <w:i/>
          <w:iCs/>
          <w:color w:val="000000" w:themeColor="text1"/>
          <w:sz w:val="22"/>
          <w:szCs w:val="22"/>
          <w:u w:color="000000"/>
        </w:rPr>
        <w:t>Disorder</w:t>
      </w:r>
      <w:r w:rsidR="005C3C5D" w:rsidRPr="00AF2203">
        <w:rPr>
          <w:rFonts w:ascii="Garamond" w:eastAsia="Arial Unicode MS" w:hAnsi="Garamond" w:cs="Helvetica"/>
          <w:color w:val="000000" w:themeColor="text1"/>
          <w:sz w:val="22"/>
          <w:szCs w:val="22"/>
          <w:u w:color="000000"/>
        </w:rPr>
        <w:t>.’</w:t>
      </w:r>
      <w:r w:rsidR="004872C1" w:rsidRPr="00AF2203">
        <w:rPr>
          <w:rFonts w:ascii="Garamond" w:eastAsia="Arial Unicode MS" w:hAnsi="Garamond" w:cs="Helvetica"/>
          <w:color w:val="000000" w:themeColor="text1"/>
          <w:sz w:val="22"/>
          <w:szCs w:val="22"/>
          <w:u w:color="000000"/>
        </w:rPr>
        <w:t xml:space="preserve"> </w:t>
      </w:r>
    </w:p>
    <w:p w14:paraId="2ACAABBD" w14:textId="4071C2C0" w:rsidR="005C3C5D" w:rsidRPr="00AF2203" w:rsidRDefault="00487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47645C" w:rsidRPr="00AF2203">
        <w:rPr>
          <w:rFonts w:ascii="Garamond" w:eastAsia="Arial Unicode MS" w:hAnsi="Garamond" w:cs="Helvetica"/>
          <w:color w:val="000000" w:themeColor="text1"/>
          <w:sz w:val="22"/>
          <w:szCs w:val="22"/>
          <w:u w:color="000000"/>
        </w:rPr>
        <w:t>letters DSM clued me to what Tarquin was talking about, for on more than one occasion</w:t>
      </w:r>
      <w:r w:rsidR="00927920">
        <w:rPr>
          <w:rFonts w:ascii="Garamond" w:eastAsia="Arial Unicode MS" w:hAnsi="Garamond" w:cs="Helvetica"/>
          <w:color w:val="000000" w:themeColor="text1"/>
          <w:sz w:val="22"/>
          <w:szCs w:val="22"/>
          <w:u w:color="000000"/>
        </w:rPr>
        <w:t xml:space="preserve"> I’d heard</w:t>
      </w:r>
      <w:r w:rsidR="0047645C" w:rsidRPr="00AF2203">
        <w:rPr>
          <w:rFonts w:ascii="Garamond" w:eastAsia="Arial Unicode MS" w:hAnsi="Garamond" w:cs="Helvetica"/>
          <w:color w:val="000000" w:themeColor="text1"/>
          <w:sz w:val="22"/>
          <w:szCs w:val="22"/>
          <w:u w:color="000000"/>
        </w:rPr>
        <w:t xml:space="preserve"> Julie </w:t>
      </w:r>
      <w:r w:rsidR="00B0568C">
        <w:rPr>
          <w:rFonts w:ascii="Garamond" w:eastAsia="Arial Unicode MS" w:hAnsi="Garamond" w:cs="Helvetica"/>
          <w:color w:val="000000" w:themeColor="text1"/>
          <w:sz w:val="22"/>
          <w:szCs w:val="22"/>
          <w:u w:color="000000"/>
        </w:rPr>
        <w:t>raving</w:t>
      </w:r>
      <w:r w:rsidR="0047645C" w:rsidRPr="00AF2203">
        <w:rPr>
          <w:rFonts w:ascii="Garamond" w:eastAsia="Arial Unicode MS" w:hAnsi="Garamond" w:cs="Helvetica"/>
          <w:color w:val="000000" w:themeColor="text1"/>
          <w:sz w:val="22"/>
          <w:szCs w:val="22"/>
          <w:u w:color="000000"/>
        </w:rPr>
        <w:t xml:space="preserve"> against the </w:t>
      </w:r>
      <w:r w:rsidR="00B0568C">
        <w:rPr>
          <w:rFonts w:ascii="Garamond" w:eastAsia="Arial Unicode MS" w:hAnsi="Garamond" w:cs="Helvetica"/>
          <w:color w:val="000000" w:themeColor="text1"/>
          <w:sz w:val="22"/>
          <w:szCs w:val="22"/>
          <w:u w:color="000000"/>
        </w:rPr>
        <w:t>misguide</w:t>
      </w:r>
      <w:r w:rsidR="00EB2666">
        <w:rPr>
          <w:rFonts w:ascii="Garamond" w:eastAsia="Arial Unicode MS" w:hAnsi="Garamond" w:cs="Helvetica"/>
          <w:color w:val="000000" w:themeColor="text1"/>
          <w:sz w:val="22"/>
          <w:szCs w:val="22"/>
          <w:u w:color="000000"/>
        </w:rPr>
        <w:t>d</w:t>
      </w:r>
      <w:r w:rsidR="00B0568C">
        <w:rPr>
          <w:rFonts w:ascii="Garamond" w:eastAsia="Arial Unicode MS" w:hAnsi="Garamond" w:cs="Helvetica"/>
          <w:color w:val="000000" w:themeColor="text1"/>
          <w:sz w:val="22"/>
          <w:szCs w:val="22"/>
          <w:u w:color="000000"/>
        </w:rPr>
        <w:t xml:space="preserve"> and cruel </w:t>
      </w:r>
      <w:r w:rsidR="0047645C" w:rsidRPr="00AF2203">
        <w:rPr>
          <w:rFonts w:ascii="Garamond" w:eastAsia="Arial Unicode MS" w:hAnsi="Garamond" w:cs="Helvetica"/>
          <w:color w:val="000000" w:themeColor="text1"/>
          <w:sz w:val="22"/>
          <w:szCs w:val="22"/>
          <w:u w:color="000000"/>
        </w:rPr>
        <w:t xml:space="preserve">dogma </w:t>
      </w:r>
      <w:r w:rsidR="00DC57FE">
        <w:rPr>
          <w:rFonts w:ascii="Garamond" w:eastAsia="Arial Unicode MS" w:hAnsi="Garamond" w:cs="Helvetica"/>
          <w:color w:val="000000" w:themeColor="text1"/>
          <w:sz w:val="22"/>
          <w:szCs w:val="22"/>
          <w:u w:color="000000"/>
        </w:rPr>
        <w:t>of</w:t>
      </w:r>
      <w:r w:rsidR="0047645C" w:rsidRPr="00AF2203">
        <w:rPr>
          <w:rFonts w:ascii="Garamond" w:eastAsia="Arial Unicode MS" w:hAnsi="Garamond" w:cs="Helvetica"/>
          <w:color w:val="000000" w:themeColor="text1"/>
          <w:sz w:val="22"/>
          <w:szCs w:val="22"/>
          <w:u w:color="000000"/>
        </w:rPr>
        <w:t xml:space="preserve"> </w:t>
      </w:r>
      <w:r w:rsidR="00CC1ED1">
        <w:rPr>
          <w:rFonts w:ascii="Garamond" w:eastAsia="Arial Unicode MS" w:hAnsi="Garamond" w:cs="Helvetica"/>
          <w:color w:val="000000" w:themeColor="text1"/>
          <w:sz w:val="22"/>
          <w:szCs w:val="22"/>
          <w:u w:color="000000"/>
        </w:rPr>
        <w:t>mental illness diagnosis</w:t>
      </w:r>
      <w:r w:rsidR="0047645C" w:rsidRPr="00AF2203">
        <w:rPr>
          <w:rFonts w:ascii="Garamond" w:eastAsia="Arial Unicode MS" w:hAnsi="Garamond" w:cs="Helvetica"/>
          <w:color w:val="000000" w:themeColor="text1"/>
          <w:sz w:val="22"/>
          <w:szCs w:val="22"/>
          <w:u w:color="000000"/>
        </w:rPr>
        <w:t xml:space="preserve"> as divested within </w:t>
      </w:r>
      <w:r w:rsidR="00484380">
        <w:rPr>
          <w:rFonts w:ascii="Garamond" w:eastAsia="Arial Unicode MS" w:hAnsi="Garamond" w:cs="Helvetica"/>
          <w:i/>
          <w:iCs/>
          <w:color w:val="000000" w:themeColor="text1"/>
          <w:sz w:val="22"/>
          <w:szCs w:val="22"/>
          <w:u w:color="000000"/>
        </w:rPr>
        <w:t>t</w:t>
      </w:r>
      <w:r w:rsidR="0047645C" w:rsidRPr="00AF2203">
        <w:rPr>
          <w:rFonts w:ascii="Garamond" w:eastAsia="Arial Unicode MS" w:hAnsi="Garamond" w:cs="Helvetica"/>
          <w:i/>
          <w:iCs/>
          <w:color w:val="000000" w:themeColor="text1"/>
          <w:sz w:val="22"/>
          <w:szCs w:val="22"/>
          <w:u w:color="000000"/>
        </w:rPr>
        <w:t>he Diagnostic and Statistical Manual of mental disorders</w:t>
      </w:r>
      <w:r w:rsidR="0047645C" w:rsidRPr="00AF2203">
        <w:rPr>
          <w:rFonts w:ascii="Garamond" w:eastAsia="Arial Unicode MS" w:hAnsi="Garamond" w:cs="Helvetica"/>
          <w:color w:val="000000" w:themeColor="text1"/>
          <w:sz w:val="22"/>
          <w:szCs w:val="22"/>
          <w:u w:color="000000"/>
        </w:rPr>
        <w:t>.</w:t>
      </w:r>
      <w:r w:rsidR="00B0568C">
        <w:rPr>
          <w:rFonts w:ascii="Garamond" w:eastAsia="Arial Unicode MS" w:hAnsi="Garamond" w:cs="Helvetica"/>
          <w:color w:val="000000" w:themeColor="text1"/>
          <w:sz w:val="22"/>
          <w:szCs w:val="22"/>
          <w:u w:color="000000"/>
        </w:rPr>
        <w:t xml:space="preserve"> </w:t>
      </w:r>
    </w:p>
    <w:p w14:paraId="0E9EF545" w14:textId="1BF6483B" w:rsidR="00606EA9" w:rsidRPr="00AF2203" w:rsidRDefault="005C3C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barked Tarquin,</w:t>
      </w:r>
      <w:r w:rsidR="008B045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‘Some people would say we actually </w:t>
      </w:r>
      <w:r w:rsidR="00606EA9" w:rsidRPr="00AF2203">
        <w:rPr>
          <w:rFonts w:ascii="Garamond" w:eastAsia="Arial Unicode MS" w:hAnsi="Garamond" w:cs="Helvetica"/>
          <w:i/>
          <w:iCs/>
          <w:color w:val="000000" w:themeColor="text1"/>
          <w:sz w:val="22"/>
          <w:szCs w:val="22"/>
          <w:u w:color="000000"/>
        </w:rPr>
        <w:t>enjoy</w:t>
      </w:r>
      <w:r w:rsidR="00606EA9" w:rsidRPr="00AF2203">
        <w:rPr>
          <w:rFonts w:ascii="Garamond" w:eastAsia="Arial Unicode MS" w:hAnsi="Garamond" w:cs="Helvetica"/>
          <w:color w:val="000000" w:themeColor="text1"/>
          <w:sz w:val="22"/>
          <w:szCs w:val="22"/>
          <w:u w:color="000000"/>
        </w:rPr>
        <w:t xml:space="preserve"> our absurd suffering.’</w:t>
      </w:r>
      <w:r w:rsidR="00606EA9" w:rsidRPr="00AF2203">
        <w:rPr>
          <w:rFonts w:ascii="Garamond" w:eastAsia="Arial Unicode MS" w:hAnsi="Garamond" w:cs="Helvetica"/>
          <w:color w:val="000000" w:themeColor="text1"/>
          <w:sz w:val="22"/>
          <w:szCs w:val="22"/>
          <w:u w:color="000000"/>
          <w:vertAlign w:val="superscript"/>
        </w:rPr>
        <w:footnoteReference w:id="72"/>
      </w:r>
    </w:p>
    <w:p w14:paraId="03340806" w14:textId="133A09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50435">
        <w:rPr>
          <w:rFonts w:ascii="Garamond" w:eastAsia="Arial Unicode MS" w:hAnsi="Garamond" w:cs="Helvetica"/>
          <w:color w:val="000000" w:themeColor="text1"/>
          <w:sz w:val="22"/>
          <w:szCs w:val="22"/>
          <w:u w:color="000000"/>
        </w:rPr>
        <w:t>You reckon?</w:t>
      </w:r>
      <w:r w:rsidRPr="00AF2203">
        <w:rPr>
          <w:rFonts w:ascii="Garamond" w:eastAsia="Arial Unicode MS" w:hAnsi="Garamond" w:cs="Helvetica"/>
          <w:color w:val="000000" w:themeColor="text1"/>
          <w:sz w:val="22"/>
          <w:szCs w:val="22"/>
          <w:u w:color="000000"/>
        </w:rPr>
        <w:t>’</w:t>
      </w:r>
      <w:r w:rsidR="0033509E">
        <w:rPr>
          <w:rFonts w:ascii="Garamond" w:eastAsia="Arial Unicode MS" w:hAnsi="Garamond" w:cs="Helvetica"/>
          <w:color w:val="000000" w:themeColor="text1"/>
          <w:sz w:val="22"/>
          <w:szCs w:val="22"/>
          <w:u w:color="000000"/>
        </w:rPr>
        <w:t xml:space="preserve"> (I said this </w:t>
      </w:r>
      <w:proofErr w:type="spellStart"/>
      <w:r w:rsidR="0033509E">
        <w:rPr>
          <w:rFonts w:ascii="Garamond" w:eastAsia="Arial Unicode MS" w:hAnsi="Garamond" w:cs="Helvetica"/>
          <w:color w:val="000000" w:themeColor="text1"/>
          <w:sz w:val="22"/>
          <w:szCs w:val="22"/>
          <w:u w:color="000000"/>
        </w:rPr>
        <w:t>toyingly</w:t>
      </w:r>
      <w:proofErr w:type="spellEnd"/>
      <w:r w:rsidR="0033509E">
        <w:rPr>
          <w:rFonts w:ascii="Garamond" w:eastAsia="Arial Unicode MS" w:hAnsi="Garamond" w:cs="Helvetica"/>
          <w:color w:val="000000" w:themeColor="text1"/>
          <w:sz w:val="22"/>
          <w:szCs w:val="22"/>
          <w:u w:color="000000"/>
        </w:rPr>
        <w:t xml:space="preserve"> </w:t>
      </w:r>
      <w:r w:rsidR="003626B6">
        <w:rPr>
          <w:rFonts w:ascii="Garamond" w:eastAsia="Arial Unicode MS" w:hAnsi="Garamond" w:cs="Helvetica"/>
          <w:color w:val="000000" w:themeColor="text1"/>
          <w:sz w:val="22"/>
          <w:szCs w:val="22"/>
          <w:u w:color="000000"/>
        </w:rPr>
        <w:t>although</w:t>
      </w:r>
      <w:r w:rsidR="0033509E">
        <w:rPr>
          <w:rFonts w:ascii="Garamond" w:eastAsia="Arial Unicode MS" w:hAnsi="Garamond" w:cs="Helvetica"/>
          <w:color w:val="000000" w:themeColor="text1"/>
          <w:sz w:val="22"/>
          <w:szCs w:val="22"/>
          <w:u w:color="000000"/>
        </w:rPr>
        <w:t xml:space="preserve"> I mostly agreed with </w:t>
      </w:r>
      <w:r w:rsidR="008B045F">
        <w:rPr>
          <w:rFonts w:ascii="Garamond" w:eastAsia="Arial Unicode MS" w:hAnsi="Garamond" w:cs="Helvetica"/>
          <w:color w:val="000000" w:themeColor="text1"/>
          <w:sz w:val="22"/>
          <w:szCs w:val="22"/>
          <w:u w:color="000000"/>
        </w:rPr>
        <w:t>the proposition</w:t>
      </w:r>
      <w:r w:rsidR="0033509E">
        <w:rPr>
          <w:rFonts w:ascii="Garamond" w:eastAsia="Arial Unicode MS" w:hAnsi="Garamond" w:cs="Helvetica"/>
          <w:color w:val="000000" w:themeColor="text1"/>
          <w:sz w:val="22"/>
          <w:szCs w:val="22"/>
          <w:u w:color="000000"/>
        </w:rPr>
        <w:t>).</w:t>
      </w:r>
    </w:p>
    <w:p w14:paraId="7E248B3E" w14:textId="31559ED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he blurted. ‘</w:t>
      </w:r>
      <w:r w:rsidR="008B045F">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mpowers us.</w:t>
      </w:r>
      <w:r w:rsidR="0033509E">
        <w:rPr>
          <w:rFonts w:ascii="Garamond" w:eastAsia="Arial Unicode MS" w:hAnsi="Garamond" w:cs="Helvetica"/>
          <w:color w:val="000000" w:themeColor="text1"/>
          <w:sz w:val="22"/>
          <w:szCs w:val="22"/>
          <w:u w:color="000000"/>
        </w:rPr>
        <w:t xml:space="preserve"> We don’t want to </w:t>
      </w:r>
      <w:r w:rsidR="0033509E" w:rsidRPr="0033509E">
        <w:rPr>
          <w:rFonts w:ascii="Garamond" w:eastAsia="Arial Unicode MS" w:hAnsi="Garamond" w:cs="Helvetica"/>
          <w:i/>
          <w:iCs/>
          <w:color w:val="000000" w:themeColor="text1"/>
          <w:sz w:val="22"/>
          <w:szCs w:val="22"/>
          <w:u w:color="000000"/>
        </w:rPr>
        <w:t>actually</w:t>
      </w:r>
      <w:r w:rsidR="0033509E">
        <w:rPr>
          <w:rFonts w:ascii="Garamond" w:eastAsia="Arial Unicode MS" w:hAnsi="Garamond" w:cs="Helvetica"/>
          <w:color w:val="000000" w:themeColor="text1"/>
          <w:sz w:val="22"/>
          <w:szCs w:val="22"/>
          <w:u w:color="000000"/>
        </w:rPr>
        <w:t xml:space="preserve"> overthrow The Man</w:t>
      </w:r>
      <w:r w:rsidR="00786A46">
        <w:rPr>
          <w:rFonts w:ascii="Garamond" w:eastAsia="Arial Unicode MS" w:hAnsi="Garamond" w:cs="Helvetica"/>
          <w:color w:val="000000" w:themeColor="text1"/>
          <w:sz w:val="22"/>
          <w:szCs w:val="22"/>
          <w:u w:color="000000"/>
        </w:rPr>
        <w:t xml:space="preserve">, we </w:t>
      </w:r>
      <w:r w:rsidR="00786A46" w:rsidRPr="00786A46">
        <w:rPr>
          <w:rFonts w:ascii="Garamond" w:eastAsia="Arial Unicode MS" w:hAnsi="Garamond" w:cs="Helvetica"/>
          <w:i/>
          <w:iCs/>
          <w:color w:val="000000" w:themeColor="text1"/>
          <w:sz w:val="22"/>
          <w:szCs w:val="22"/>
          <w:u w:color="000000"/>
        </w:rPr>
        <w:t>don’t</w:t>
      </w:r>
      <w:r w:rsidR="00786A46">
        <w:rPr>
          <w:rFonts w:ascii="Garamond" w:eastAsia="Arial Unicode MS" w:hAnsi="Garamond" w:cs="Helvetica"/>
          <w:color w:val="000000" w:themeColor="text1"/>
          <w:sz w:val="22"/>
          <w:szCs w:val="22"/>
          <w:u w:color="000000"/>
        </w:rPr>
        <w:t xml:space="preserve"> want to kill our dad, like </w:t>
      </w:r>
      <w:r w:rsidR="0033509E">
        <w:rPr>
          <w:rFonts w:ascii="Garamond" w:eastAsia="Arial Unicode MS" w:hAnsi="Garamond" w:cs="Helvetica"/>
          <w:color w:val="000000" w:themeColor="text1"/>
          <w:sz w:val="22"/>
          <w:szCs w:val="22"/>
          <w:u w:color="000000"/>
        </w:rPr>
        <w:t xml:space="preserve">Oedipus. We wouldn’t </w:t>
      </w:r>
      <w:r w:rsidR="00B840C4">
        <w:rPr>
          <w:rFonts w:ascii="Garamond" w:eastAsia="Arial Unicode MS" w:hAnsi="Garamond" w:cs="Helvetica"/>
          <w:color w:val="000000" w:themeColor="text1"/>
          <w:sz w:val="22"/>
          <w:szCs w:val="22"/>
          <w:u w:color="000000"/>
        </w:rPr>
        <w:t>know</w:t>
      </w:r>
      <w:r w:rsidR="0033509E">
        <w:rPr>
          <w:rFonts w:ascii="Garamond" w:eastAsia="Arial Unicode MS" w:hAnsi="Garamond" w:cs="Helvetica"/>
          <w:color w:val="000000" w:themeColor="text1"/>
          <w:sz w:val="22"/>
          <w:szCs w:val="22"/>
          <w:u w:color="000000"/>
        </w:rPr>
        <w:t xml:space="preserve"> what to do next. </w:t>
      </w:r>
      <w:r w:rsidR="001E3BB6">
        <w:rPr>
          <w:rFonts w:ascii="Garamond" w:eastAsia="Arial Unicode MS" w:hAnsi="Garamond" w:cs="Helvetica"/>
          <w:color w:val="000000" w:themeColor="text1"/>
          <w:sz w:val="22"/>
          <w:szCs w:val="22"/>
          <w:u w:color="000000"/>
        </w:rPr>
        <w:t>No</w:t>
      </w:r>
      <w:r w:rsidR="0033509E">
        <w:rPr>
          <w:rFonts w:ascii="Garamond" w:eastAsia="Arial Unicode MS" w:hAnsi="Garamond" w:cs="Helvetica"/>
          <w:color w:val="000000" w:themeColor="text1"/>
          <w:sz w:val="22"/>
          <w:szCs w:val="22"/>
          <w:u w:color="000000"/>
        </w:rPr>
        <w:t xml:space="preserve"> meanings. </w:t>
      </w:r>
      <w:proofErr w:type="spellStart"/>
      <w:r w:rsidRPr="00AF2203">
        <w:rPr>
          <w:rFonts w:ascii="Garamond" w:eastAsia="Arial Unicode MS" w:hAnsi="Garamond" w:cs="Helvetica"/>
          <w:color w:val="000000" w:themeColor="text1"/>
          <w:sz w:val="22"/>
          <w:szCs w:val="22"/>
          <w:u w:color="000000"/>
        </w:rPr>
        <w:t>S’why</w:t>
      </w:r>
      <w:proofErr w:type="spellEnd"/>
      <w:r w:rsidRPr="00AF2203">
        <w:rPr>
          <w:rFonts w:ascii="Garamond" w:eastAsia="Arial Unicode MS" w:hAnsi="Garamond" w:cs="Helvetica"/>
          <w:color w:val="000000" w:themeColor="text1"/>
          <w:sz w:val="22"/>
          <w:szCs w:val="22"/>
          <w:u w:color="000000"/>
        </w:rPr>
        <w:t xml:space="preserve"> conspiracies are so popular, people losing their jobs to machines.’</w:t>
      </w:r>
    </w:p>
    <w:p w14:paraId="5AFECB27" w14:textId="6F58CC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the guilt</w:t>
      </w:r>
      <w:r w:rsidR="0078531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I’ve heard it enough from my sister and think it’s bollocks.’</w:t>
      </w:r>
    </w:p>
    <w:p w14:paraId="7BC46AD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‘What is?’</w:t>
      </w:r>
    </w:p>
    <w:p w14:paraId="39447601" w14:textId="3AED71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‘People losing their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 xml:space="preserve">jobs to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machines</w:t>
      </w:r>
      <w:r w:rsidR="00FD3A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only wish it were so! I truly do. And </w:t>
      </w:r>
      <w:r w:rsidR="00E56BA2">
        <w:rPr>
          <w:rFonts w:ascii="Garamond" w:eastAsia="Arial Unicode MS" w:hAnsi="Garamond" w:cs="Helvetica"/>
          <w:color w:val="000000" w:themeColor="text1"/>
          <w:sz w:val="22"/>
          <w:szCs w:val="22"/>
          <w:u w:color="000000"/>
        </w:rPr>
        <w:t>while we’re at it, I think</w:t>
      </w:r>
      <w:r w:rsidRPr="00AF2203">
        <w:rPr>
          <w:rFonts w:ascii="Garamond" w:eastAsia="Arial Unicode MS" w:hAnsi="Garamond" w:cs="Helvetica"/>
          <w:color w:val="000000" w:themeColor="text1"/>
          <w:sz w:val="22"/>
          <w:szCs w:val="22"/>
          <w:u w:color="000000"/>
        </w:rPr>
        <w:t xml:space="preserve"> the idea that people actually </w:t>
      </w:r>
      <w:r w:rsidRPr="00AF2203">
        <w:rPr>
          <w:rFonts w:ascii="Garamond" w:eastAsia="Arial Unicode MS" w:hAnsi="Garamond" w:cs="Helvetica"/>
          <w:i/>
          <w:iCs/>
          <w:color w:val="000000" w:themeColor="text1"/>
          <w:sz w:val="22"/>
          <w:szCs w:val="22"/>
          <w:u w:color="000000"/>
        </w:rPr>
        <w:t>enjoy</w:t>
      </w:r>
      <w:r w:rsidRPr="00AF2203">
        <w:rPr>
          <w:rFonts w:ascii="Garamond" w:eastAsia="Arial Unicode MS" w:hAnsi="Garamond" w:cs="Helvetica"/>
          <w:color w:val="000000" w:themeColor="text1"/>
          <w:sz w:val="22"/>
          <w:szCs w:val="22"/>
          <w:u w:color="000000"/>
        </w:rPr>
        <w:t xml:space="preserve"> their own</w:t>
      </w:r>
      <w:r w:rsidR="00E149DB">
        <w:rPr>
          <w:rFonts w:ascii="Garamond" w:eastAsia="Arial Unicode MS" w:hAnsi="Garamond" w:cs="Helvetica"/>
          <w:color w:val="000000" w:themeColor="text1"/>
          <w:sz w:val="22"/>
          <w:szCs w:val="22"/>
          <w:u w:color="000000"/>
        </w:rPr>
        <w:t xml:space="preserve"> </w:t>
      </w:r>
      <w:r w:rsidR="00E149DB" w:rsidRPr="00AF2203">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w:t>
      </w:r>
      <w:proofErr w:type="spellStart"/>
      <w:r w:rsidR="00B92E07">
        <w:rPr>
          <w:rFonts w:ascii="Garamond" w:eastAsia="Arial Unicode MS" w:hAnsi="Garamond" w:cs="Helvetica"/>
          <w:color w:val="000000" w:themeColor="text1"/>
          <w:sz w:val="22"/>
          <w:szCs w:val="22"/>
          <w:u w:color="000000"/>
        </w:rPr>
        <w:t>misfortune</w:t>
      </w:r>
      <w:proofErr w:type="spellEnd"/>
      <w:r w:rsidR="00E56BA2">
        <w:rPr>
          <w:rFonts w:ascii="Garamond" w:eastAsia="Arial Unicode MS" w:hAnsi="Garamond" w:cs="Helvetica"/>
          <w:color w:val="000000" w:themeColor="text1"/>
          <w:sz w:val="22"/>
          <w:szCs w:val="22"/>
          <w:u w:color="000000"/>
        </w:rPr>
        <w:t xml:space="preserve"> is utter bollocks</w:t>
      </w:r>
      <w:r w:rsidRPr="00AF2203">
        <w:rPr>
          <w:rFonts w:ascii="Garamond" w:eastAsia="Arial Unicode MS" w:hAnsi="Garamond" w:cs="Helvetica"/>
          <w:color w:val="000000" w:themeColor="text1"/>
          <w:sz w:val="22"/>
          <w:szCs w:val="22"/>
          <w:u w:color="000000"/>
        </w:rPr>
        <w:t>.’</w:t>
      </w:r>
    </w:p>
    <w:p w14:paraId="09057953" w14:textId="77777777" w:rsidR="00997F1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I think they </w:t>
      </w:r>
      <w:r w:rsidRPr="00AF2203">
        <w:rPr>
          <w:rFonts w:ascii="Garamond" w:eastAsia="Arial Unicode MS" w:hAnsi="Garamond" w:cs="Helvetica"/>
          <w:i/>
          <w:color w:val="000000" w:themeColor="text1"/>
          <w:sz w:val="22"/>
          <w:szCs w:val="22"/>
          <w:u w:color="000000"/>
        </w:rPr>
        <w:t>do</w:t>
      </w:r>
      <w:r w:rsidRPr="00AF2203">
        <w:rPr>
          <w:rFonts w:ascii="Garamond" w:eastAsia="Arial Unicode MS" w:hAnsi="Garamond" w:cs="Helvetica"/>
          <w:color w:val="000000" w:themeColor="text1"/>
          <w:sz w:val="22"/>
          <w:szCs w:val="22"/>
          <w:u w:color="000000"/>
        </w:rPr>
        <w:t>,’ said Tarquin.</w:t>
      </w:r>
      <w:r w:rsidR="00997F19">
        <w:rPr>
          <w:rFonts w:ascii="Garamond" w:eastAsia="Arial Unicode MS" w:hAnsi="Garamond" w:cs="Helvetica"/>
          <w:color w:val="000000" w:themeColor="text1"/>
          <w:sz w:val="22"/>
          <w:szCs w:val="22"/>
          <w:u w:color="000000"/>
        </w:rPr>
        <w:t xml:space="preserve"> ‘And by extension, they enjoy other’s misfortune, too.’</w:t>
      </w:r>
    </w:p>
    <w:p w14:paraId="1230B4CB" w14:textId="422CA0C0" w:rsidR="00984B4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maybe it’s my </w:t>
      </w:r>
      <w:proofErr w:type="spellStart"/>
      <w:r w:rsidRPr="00AF2203">
        <w:rPr>
          <w:rFonts w:ascii="Garamond" w:eastAsia="Arial Unicode MS" w:hAnsi="Garamond" w:cs="Helvetica"/>
          <w:color w:val="000000" w:themeColor="text1"/>
          <w:sz w:val="22"/>
          <w:szCs w:val="22"/>
          <w:u w:color="000000"/>
        </w:rPr>
        <w:t>Californification</w:t>
      </w:r>
      <w:proofErr w:type="spellEnd"/>
      <w:r w:rsidRPr="00AF2203">
        <w:rPr>
          <w:rFonts w:ascii="Garamond" w:eastAsia="Arial Unicode MS" w:hAnsi="Garamond" w:cs="Helvetica"/>
          <w:color w:val="000000" w:themeColor="text1"/>
          <w:sz w:val="22"/>
          <w:szCs w:val="22"/>
          <w:u w:color="000000"/>
        </w:rPr>
        <w:t xml:space="preserve"> but I say that we are all </w:t>
      </w:r>
      <w:r w:rsidRPr="00AF2203">
        <w:rPr>
          <w:rFonts w:ascii="Garamond" w:eastAsia="Arial Unicode MS" w:hAnsi="Garamond" w:cs="Helvetica"/>
          <w:i/>
          <w:iCs/>
          <w:color w:val="000000" w:themeColor="text1"/>
          <w:sz w:val="22"/>
          <w:szCs w:val="22"/>
          <w:u w:color="000000"/>
        </w:rPr>
        <w:t>redeemable</w:t>
      </w:r>
      <w:r w:rsidRPr="00AF2203">
        <w:rPr>
          <w:rFonts w:ascii="Garamond" w:eastAsia="Arial Unicode MS" w:hAnsi="Garamond" w:cs="Helvetica"/>
          <w:color w:val="000000" w:themeColor="text1"/>
          <w:sz w:val="22"/>
          <w:szCs w:val="22"/>
          <w:u w:color="000000"/>
        </w:rPr>
        <w:t>.’</w:t>
      </w:r>
      <w:r w:rsidR="00622CF1">
        <w:rPr>
          <w:rFonts w:ascii="Garamond" w:eastAsia="Arial Unicode MS" w:hAnsi="Garamond" w:cs="Helvetica"/>
          <w:color w:val="000000" w:themeColor="text1"/>
          <w:sz w:val="22"/>
          <w:szCs w:val="22"/>
          <w:u w:color="000000"/>
        </w:rPr>
        <w:t xml:space="preserve"> I’d heard this opener from Radwan</w:t>
      </w:r>
      <w:r w:rsidR="00984B4B">
        <w:rPr>
          <w:rFonts w:ascii="Garamond" w:eastAsia="Arial Unicode MS" w:hAnsi="Garamond" w:cs="Helvetica"/>
          <w:color w:val="000000" w:themeColor="text1"/>
          <w:sz w:val="22"/>
          <w:szCs w:val="22"/>
          <w:u w:color="000000"/>
        </w:rPr>
        <w:t xml:space="preserve"> </w:t>
      </w:r>
      <w:r w:rsidR="00622CF1">
        <w:rPr>
          <w:rFonts w:ascii="Garamond" w:eastAsia="Arial Unicode MS" w:hAnsi="Garamond" w:cs="Helvetica"/>
          <w:color w:val="000000" w:themeColor="text1"/>
          <w:sz w:val="22"/>
          <w:szCs w:val="22"/>
          <w:u w:color="000000"/>
        </w:rPr>
        <w:t>but wasn’t sure of its end-game.</w:t>
      </w:r>
      <w:r w:rsidR="003A6DF8">
        <w:rPr>
          <w:rFonts w:ascii="Garamond" w:eastAsia="Arial Unicode MS" w:hAnsi="Garamond" w:cs="Helvetica"/>
          <w:color w:val="000000" w:themeColor="text1"/>
          <w:sz w:val="22"/>
          <w:szCs w:val="22"/>
          <w:u w:color="000000"/>
        </w:rPr>
        <w:t xml:space="preserve"> </w:t>
      </w:r>
    </w:p>
    <w:p w14:paraId="66E76312" w14:textId="19C413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let the word</w:t>
      </w:r>
      <w:r w:rsidR="00984B4B">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984B4B">
        <w:rPr>
          <w:rFonts w:ascii="Garamond" w:eastAsia="Arial Unicode MS" w:hAnsi="Garamond" w:cs="Helvetica"/>
          <w:color w:val="000000" w:themeColor="text1"/>
          <w:sz w:val="22"/>
          <w:szCs w:val="22"/>
          <w:u w:color="000000"/>
        </w:rPr>
        <w:t>settle</w:t>
      </w:r>
      <w:r w:rsidRPr="00AF2203">
        <w:rPr>
          <w:rFonts w:ascii="Garamond" w:eastAsia="Arial Unicode MS" w:hAnsi="Garamond" w:cs="Helvetica"/>
          <w:color w:val="000000" w:themeColor="text1"/>
          <w:sz w:val="22"/>
          <w:szCs w:val="22"/>
          <w:u w:color="000000"/>
        </w:rPr>
        <w:t xml:space="preserve">. </w:t>
      </w:r>
    </w:p>
    <w:p w14:paraId="55D09D87" w14:textId="20ABD22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I’m saying,’ I </w:t>
      </w:r>
      <w:r w:rsidR="00AB0BFA">
        <w:rPr>
          <w:rFonts w:ascii="Garamond" w:eastAsia="Arial Unicode MS" w:hAnsi="Garamond" w:cs="Helvetica"/>
          <w:color w:val="000000" w:themeColor="text1"/>
          <w:sz w:val="22"/>
          <w:szCs w:val="22"/>
          <w:u w:color="000000"/>
        </w:rPr>
        <w:t>continued</w:t>
      </w:r>
      <w:r w:rsidRPr="00AF2203">
        <w:rPr>
          <w:rFonts w:ascii="Garamond" w:eastAsia="Arial Unicode MS" w:hAnsi="Garamond" w:cs="Helvetica"/>
          <w:color w:val="000000" w:themeColor="text1"/>
          <w:sz w:val="22"/>
          <w:szCs w:val="22"/>
          <w:u w:color="000000"/>
        </w:rPr>
        <w:t xml:space="preserve">, ‘is that at some level, </w:t>
      </w:r>
      <w:r w:rsidRPr="00AF2203">
        <w:rPr>
          <w:rFonts w:ascii="Garamond" w:eastAsia="Arial Unicode MS" w:hAnsi="Garamond" w:cs="Helvetica"/>
          <w:i/>
          <w:iCs/>
          <w:color w:val="000000" w:themeColor="text1"/>
          <w:sz w:val="22"/>
          <w:szCs w:val="22"/>
          <w:u w:color="000000"/>
        </w:rPr>
        <w:t>all</w:t>
      </w:r>
      <w:r w:rsidRPr="00AF2203">
        <w:rPr>
          <w:rFonts w:ascii="Garamond" w:eastAsia="Arial Unicode MS" w:hAnsi="Garamond" w:cs="Helvetica"/>
          <w:color w:val="000000" w:themeColor="text1"/>
          <w:sz w:val="22"/>
          <w:szCs w:val="22"/>
          <w:u w:color="000000"/>
        </w:rPr>
        <w:t xml:space="preserve"> people feel shame. </w:t>
      </w:r>
      <w:r w:rsidR="008D0403" w:rsidRPr="008D0403">
        <w:rPr>
          <w:rFonts w:ascii="Garamond" w:eastAsia="Arial Unicode MS" w:hAnsi="Garamond" w:cs="Helvetica"/>
          <w:i/>
          <w:iCs/>
          <w:color w:val="000000" w:themeColor="text1"/>
          <w:sz w:val="22"/>
          <w:szCs w:val="22"/>
          <w:u w:color="000000"/>
        </w:rPr>
        <w:t>Especially</w:t>
      </w:r>
      <w:r w:rsidR="008D0403">
        <w:rPr>
          <w:rFonts w:ascii="Garamond" w:eastAsia="Arial Unicode MS" w:hAnsi="Garamond" w:cs="Helvetica"/>
          <w:color w:val="000000" w:themeColor="text1"/>
          <w:sz w:val="22"/>
          <w:szCs w:val="22"/>
          <w:u w:color="000000"/>
        </w:rPr>
        <w:t xml:space="preserve"> the billionaire </w:t>
      </w:r>
      <w:proofErr w:type="spellStart"/>
      <w:r w:rsidR="008D0403">
        <w:rPr>
          <w:rFonts w:ascii="Garamond" w:eastAsia="Arial Unicode MS" w:hAnsi="Garamond" w:cs="Helvetica"/>
          <w:color w:val="000000" w:themeColor="text1"/>
          <w:sz w:val="22"/>
          <w:szCs w:val="22"/>
          <w:u w:color="000000"/>
        </w:rPr>
        <w:t>Edgelords</w:t>
      </w:r>
      <w:proofErr w:type="spellEnd"/>
      <w:r w:rsidR="008D0403">
        <w:rPr>
          <w:rFonts w:ascii="Garamond" w:eastAsia="Arial Unicode MS" w:hAnsi="Garamond" w:cs="Helvetica"/>
          <w:color w:val="000000" w:themeColor="text1"/>
          <w:sz w:val="22"/>
          <w:szCs w:val="22"/>
          <w:u w:color="000000"/>
        </w:rPr>
        <w:t xml:space="preserve">. In fact, I think </w:t>
      </w:r>
      <w:r w:rsidR="008408EA">
        <w:rPr>
          <w:rFonts w:ascii="Garamond" w:eastAsia="Arial Unicode MS" w:hAnsi="Garamond" w:cs="Helvetica"/>
          <w:color w:val="000000" w:themeColor="text1"/>
          <w:sz w:val="22"/>
          <w:szCs w:val="22"/>
          <w:u w:color="000000"/>
        </w:rPr>
        <w:t>most of them</w:t>
      </w:r>
      <w:r w:rsidR="008D0403">
        <w:rPr>
          <w:rFonts w:ascii="Garamond" w:eastAsia="Arial Unicode MS" w:hAnsi="Garamond" w:cs="Helvetica"/>
          <w:color w:val="000000" w:themeColor="text1"/>
          <w:sz w:val="22"/>
          <w:szCs w:val="22"/>
          <w:u w:color="000000"/>
        </w:rPr>
        <w:t xml:space="preserve"> are religiously tainted and are trying to enjoy this life as much as they can, rage against the dying light</w:t>
      </w:r>
      <w:r w:rsidR="0095186D">
        <w:rPr>
          <w:rFonts w:ascii="Garamond" w:eastAsia="Arial Unicode MS" w:hAnsi="Garamond" w:cs="Helvetica"/>
          <w:color w:val="000000" w:themeColor="text1"/>
          <w:sz w:val="22"/>
          <w:szCs w:val="22"/>
          <w:u w:color="000000"/>
        </w:rPr>
        <w:t xml:space="preserve"> and all that. B</w:t>
      </w:r>
      <w:r w:rsidR="008D0403">
        <w:rPr>
          <w:rFonts w:ascii="Garamond" w:eastAsia="Arial Unicode MS" w:hAnsi="Garamond" w:cs="Helvetica"/>
          <w:color w:val="000000" w:themeColor="text1"/>
          <w:sz w:val="22"/>
          <w:szCs w:val="22"/>
          <w:u w:color="000000"/>
        </w:rPr>
        <w:t>ecause at some fundamental level of their consciousness they believe they will be punished for what they have done.</w:t>
      </w:r>
      <w:r w:rsidRPr="00AF2203">
        <w:rPr>
          <w:rFonts w:ascii="Garamond" w:eastAsia="Arial Unicode MS" w:hAnsi="Garamond" w:cs="Helvetica"/>
          <w:color w:val="000000" w:themeColor="text1"/>
          <w:sz w:val="22"/>
          <w:szCs w:val="22"/>
          <w:u w:color="000000"/>
        </w:rPr>
        <w:t>’ I paused. ‘</w:t>
      </w:r>
      <w:r w:rsidR="008408EA">
        <w:rPr>
          <w:rFonts w:ascii="Garamond" w:eastAsia="Arial Unicode MS" w:hAnsi="Garamond" w:cs="Helvetica"/>
          <w:color w:val="000000" w:themeColor="text1"/>
          <w:sz w:val="22"/>
          <w:szCs w:val="22"/>
          <w:u w:color="000000"/>
        </w:rPr>
        <w:t xml:space="preserve">Or is this a guilt? </w:t>
      </w:r>
      <w:r w:rsidRPr="00AF2203">
        <w:rPr>
          <w:rFonts w:ascii="Garamond" w:eastAsia="Arial Unicode MS" w:hAnsi="Garamond" w:cs="Helvetica"/>
          <w:color w:val="000000" w:themeColor="text1"/>
          <w:sz w:val="22"/>
          <w:szCs w:val="22"/>
          <w:u w:color="000000"/>
        </w:rPr>
        <w:t xml:space="preserve">Is </w:t>
      </w:r>
      <w:r w:rsidR="0095186D">
        <w:rPr>
          <w:rFonts w:ascii="Garamond" w:eastAsia="Arial Unicode MS" w:hAnsi="Garamond" w:cs="Helvetica"/>
          <w:color w:val="000000" w:themeColor="text1"/>
          <w:sz w:val="22"/>
          <w:szCs w:val="22"/>
          <w:u w:color="000000"/>
        </w:rPr>
        <w:t>it the same thing as</w:t>
      </w:r>
      <w:r w:rsidR="008408EA">
        <w:rPr>
          <w:rFonts w:ascii="Garamond" w:eastAsia="Arial Unicode MS" w:hAnsi="Garamond" w:cs="Helvetica"/>
          <w:color w:val="000000" w:themeColor="text1"/>
          <w:sz w:val="22"/>
          <w:szCs w:val="22"/>
          <w:u w:color="000000"/>
        </w:rPr>
        <w:t xml:space="preserve"> shame</w:t>
      </w:r>
      <w:r w:rsidRPr="00AF2203">
        <w:rPr>
          <w:rFonts w:ascii="Garamond" w:eastAsia="Arial Unicode MS" w:hAnsi="Garamond" w:cs="Helvetica"/>
          <w:color w:val="000000" w:themeColor="text1"/>
          <w:sz w:val="22"/>
          <w:szCs w:val="22"/>
          <w:u w:color="000000"/>
        </w:rPr>
        <w:t>?’</w:t>
      </w:r>
    </w:p>
    <w:p w14:paraId="3F3824C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‘Nope. Different words for the same thing.’</w:t>
      </w:r>
    </w:p>
    <w:p w14:paraId="67E7ACE0" w14:textId="5470A9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84B4B">
        <w:rPr>
          <w:rFonts w:ascii="Garamond" w:eastAsia="Arial Unicode MS" w:hAnsi="Garamond" w:cs="Helvetica"/>
          <w:color w:val="000000" w:themeColor="text1"/>
          <w:sz w:val="22"/>
          <w:szCs w:val="22"/>
          <w:u w:color="000000"/>
        </w:rPr>
        <w:t>Yeah</w:t>
      </w:r>
      <w:r w:rsidRPr="00AF2203">
        <w:rPr>
          <w:rFonts w:ascii="Garamond" w:eastAsia="Arial Unicode MS" w:hAnsi="Garamond" w:cs="Helvetica"/>
          <w:color w:val="000000" w:themeColor="text1"/>
          <w:sz w:val="22"/>
          <w:szCs w:val="22"/>
          <w:u w:color="000000"/>
        </w:rPr>
        <w:t>?’</w:t>
      </w:r>
    </w:p>
    <w:p w14:paraId="3DDFEB43" w14:textId="376333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‘Yes,’ replied Tarquin </w:t>
      </w:r>
      <w:r w:rsidR="00433B16">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a</w:t>
      </w:r>
      <w:r w:rsidR="001466C4">
        <w:rPr>
          <w:rFonts w:ascii="Garamond" w:eastAsia="Arial Unicode MS" w:hAnsi="Garamond" w:cs="Helvetica"/>
          <w:color w:val="000000" w:themeColor="text1"/>
          <w:sz w:val="22"/>
          <w:szCs w:val="22"/>
          <w:u w:color="000000"/>
        </w:rPr>
        <w:t xml:space="preserve"> tone of</w:t>
      </w:r>
      <w:r w:rsidR="0014449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authority that I at once respected. ‘</w:t>
      </w:r>
      <w:r w:rsidR="009F727A">
        <w:rPr>
          <w:rFonts w:ascii="Garamond" w:eastAsia="Arial Unicode MS" w:hAnsi="Garamond" w:cs="Helvetica"/>
          <w:color w:val="000000" w:themeColor="text1"/>
          <w:sz w:val="22"/>
          <w:szCs w:val="22"/>
          <w:u w:color="000000"/>
        </w:rPr>
        <w:t xml:space="preserve">You could say that guilt is a personal thing and shame a social construct, but that </w:t>
      </w:r>
      <w:r w:rsidR="00281006">
        <w:rPr>
          <w:rFonts w:ascii="Garamond" w:eastAsia="Arial Unicode MS" w:hAnsi="Garamond" w:cs="Helvetica"/>
          <w:color w:val="000000" w:themeColor="text1"/>
          <w:sz w:val="22"/>
          <w:szCs w:val="22"/>
          <w:u w:color="000000"/>
        </w:rPr>
        <w:t xml:space="preserve">is all </w:t>
      </w:r>
      <w:r w:rsidR="009F727A">
        <w:rPr>
          <w:rFonts w:ascii="Garamond" w:eastAsia="Arial Unicode MS" w:hAnsi="Garamond" w:cs="Helvetica"/>
          <w:color w:val="000000" w:themeColor="text1"/>
          <w:sz w:val="22"/>
          <w:szCs w:val="22"/>
          <w:u w:color="000000"/>
        </w:rPr>
        <w:t xml:space="preserve">relativistic post-modern bollocks if you ask me. </w:t>
      </w:r>
      <w:r w:rsidRPr="00AF2203">
        <w:rPr>
          <w:rFonts w:ascii="Garamond" w:eastAsia="Arial Unicode MS" w:hAnsi="Garamond" w:cs="Helvetica"/>
          <w:color w:val="000000" w:themeColor="text1"/>
          <w:sz w:val="22"/>
          <w:szCs w:val="22"/>
          <w:u w:color="000000"/>
        </w:rPr>
        <w:t xml:space="preserve">A deep shame arises when there is a mismatch between how one presents oneself and what one really desires. Leads to, well, have you ever met a </w:t>
      </w:r>
      <w:r w:rsidRPr="00AF2203">
        <w:rPr>
          <w:rFonts w:ascii="Garamond" w:eastAsia="Arial Unicode MS" w:hAnsi="Garamond" w:cs="Helvetica"/>
          <w:i/>
          <w:color w:val="000000" w:themeColor="text1"/>
          <w:sz w:val="22"/>
          <w:szCs w:val="22"/>
          <w:u w:color="000000"/>
        </w:rPr>
        <w:t>narcissist</w:t>
      </w:r>
      <w:r w:rsidRPr="00AF2203">
        <w:rPr>
          <w:rFonts w:ascii="Garamond" w:eastAsia="Arial Unicode MS" w:hAnsi="Garamond" w:cs="Helvetica"/>
          <w:color w:val="000000" w:themeColor="text1"/>
          <w:sz w:val="22"/>
          <w:szCs w:val="22"/>
          <w:u w:color="000000"/>
        </w:rPr>
        <w:t xml:space="preserve">?’ </w:t>
      </w:r>
    </w:p>
    <w:p w14:paraId="7D608B58" w14:textId="331FD5E4" w:rsidR="006B53D7" w:rsidRDefault="00606EA9"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All over</w:t>
      </w:r>
      <w:r w:rsidRPr="00AF2203">
        <w:rPr>
          <w:rFonts w:ascii="Garamond" w:eastAsia="Arial Unicode MS" w:hAnsi="Garamond" w:cs="Helvetica"/>
          <w:color w:val="000000" w:themeColor="text1"/>
          <w:sz w:val="22"/>
          <w:szCs w:val="22"/>
          <w:u w:color="000000"/>
        </w:rPr>
        <w:t xml:space="preserve"> the tech world,’ I said, thinking about Pierre </w:t>
      </w:r>
      <w:r w:rsidR="00433B16">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‘Though I’m not sure how far these names get you. </w:t>
      </w:r>
      <w:r w:rsidR="00B92E07">
        <w:rPr>
          <w:rFonts w:ascii="Garamond" w:eastAsia="Arial Unicode MS" w:hAnsi="Garamond" w:cs="Helvetica"/>
          <w:i/>
          <w:iCs/>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utism</w:t>
      </w:r>
      <w:r w:rsidRPr="00AF2203">
        <w:rPr>
          <w:rFonts w:ascii="Garamond" w:eastAsia="Arial Unicode MS" w:hAnsi="Garamond" w:cs="Helvetica"/>
          <w:color w:val="000000" w:themeColor="text1"/>
          <w:sz w:val="22"/>
          <w:szCs w:val="22"/>
          <w:u w:color="000000"/>
        </w:rPr>
        <w:t xml:space="preserve"> gets banded about so much nowadays it means almost nothing.</w:t>
      </w:r>
      <w:r w:rsidR="000C373C">
        <w:rPr>
          <w:rFonts w:ascii="Garamond" w:eastAsia="Arial Unicode MS" w:hAnsi="Garamond" w:cs="Helvetica"/>
          <w:color w:val="000000" w:themeColor="text1"/>
          <w:sz w:val="22"/>
          <w:szCs w:val="22"/>
          <w:u w:color="000000"/>
        </w:rPr>
        <w:t xml:space="preserve">’ Tarquin gave me a lingering look, perhaps impressed at my casual </w:t>
      </w:r>
      <w:r w:rsidR="000C373C" w:rsidRPr="000C373C">
        <w:rPr>
          <w:rFonts w:ascii="Garamond" w:eastAsia="Arial Unicode MS" w:hAnsi="Garamond" w:cs="Helvetica"/>
          <w:i/>
          <w:iCs/>
          <w:color w:val="000000" w:themeColor="text1"/>
          <w:sz w:val="22"/>
          <w:szCs w:val="22"/>
          <w:u w:color="000000"/>
        </w:rPr>
        <w:t>savoir faire</w:t>
      </w:r>
      <w:r w:rsidR="000C373C">
        <w:rPr>
          <w:rFonts w:ascii="Garamond" w:eastAsia="Arial Unicode MS" w:hAnsi="Garamond" w:cs="Helvetica"/>
          <w:color w:val="000000" w:themeColor="text1"/>
          <w:sz w:val="22"/>
          <w:szCs w:val="22"/>
          <w:u w:color="000000"/>
        </w:rPr>
        <w:t>.</w:t>
      </w:r>
    </w:p>
    <w:p w14:paraId="525133AB" w14:textId="05E2A4E7" w:rsidR="00606EA9" w:rsidRPr="00AF2203" w:rsidRDefault="006B53D7"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M</w:t>
      </w:r>
      <w:r w:rsidR="00606EA9" w:rsidRPr="00AF2203">
        <w:rPr>
          <w:rFonts w:ascii="Garamond" w:eastAsia="Arial Unicode MS" w:hAnsi="Garamond" w:cs="Helvetica"/>
          <w:color w:val="000000" w:themeColor="text1"/>
          <w:sz w:val="22"/>
          <w:szCs w:val="22"/>
          <w:u w:color="000000"/>
        </w:rPr>
        <w:t xml:space="preserve">y </w:t>
      </w:r>
      <w:r>
        <w:rPr>
          <w:rFonts w:ascii="Garamond" w:eastAsia="Arial Unicode MS" w:hAnsi="Garamond" w:cs="Helvetica"/>
          <w:color w:val="000000" w:themeColor="text1"/>
          <w:sz w:val="22"/>
          <w:szCs w:val="22"/>
          <w:u w:color="000000"/>
        </w:rPr>
        <w:t>mate</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reckons</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we</w:t>
      </w:r>
      <w:r w:rsidR="00606EA9" w:rsidRPr="00AF2203">
        <w:rPr>
          <w:rFonts w:ascii="Garamond" w:eastAsia="Arial Unicode MS" w:hAnsi="Garamond" w:cs="Helvetica"/>
          <w:color w:val="000000" w:themeColor="text1"/>
          <w:sz w:val="22"/>
          <w:szCs w:val="22"/>
          <w:u w:color="000000"/>
        </w:rPr>
        <w:t xml:space="preserve"> can be over-socialized</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I </w:t>
      </w:r>
      <w:r w:rsidR="007E651D">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talking about Radwan.</w:t>
      </w:r>
      <w:r w:rsidR="007E651D">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w:t>
      </w:r>
      <w:r w:rsidR="00606EA9" w:rsidRPr="00AF2203">
        <w:rPr>
          <w:rFonts w:ascii="Garamond" w:eastAsia="Arial Unicode MS" w:hAnsi="Garamond" w:cs="Helvetica"/>
          <w:i/>
          <w:iCs/>
          <w:color w:val="000000" w:themeColor="text1"/>
          <w:sz w:val="22"/>
          <w:szCs w:val="22"/>
          <w:u w:color="000000"/>
        </w:rPr>
        <w:t>liberal condition</w:t>
      </w:r>
      <w:r w:rsidR="00606EA9" w:rsidRPr="00AF2203">
        <w:rPr>
          <w:rFonts w:ascii="Garamond" w:eastAsia="Arial Unicode MS" w:hAnsi="Garamond" w:cs="Helvetica"/>
          <w:color w:val="000000" w:themeColor="text1"/>
          <w:sz w:val="22"/>
          <w:szCs w:val="22"/>
          <w:u w:color="000000"/>
        </w:rPr>
        <w:t>, he calls it. Frankly, I find him embarrassing. Or is it shame</w:t>
      </w:r>
      <w:r w:rsidR="00E4358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for </w:t>
      </w:r>
      <w:r w:rsidR="00E149DB" w:rsidRPr="00E149DB">
        <w:rPr>
          <w:rFonts w:ascii="Garamond" w:eastAsia="Arial Unicode MS" w:hAnsi="Garamond" w:cs="Helvetica"/>
          <w:i/>
          <w:iCs/>
          <w:color w:val="000000" w:themeColor="text1"/>
          <w:sz w:val="22"/>
          <w:szCs w:val="22"/>
          <w:u w:color="000000"/>
        </w:rPr>
        <w:t>understanding</w:t>
      </w:r>
      <w:r w:rsidR="00606EA9" w:rsidRPr="00AF2203">
        <w:rPr>
          <w:rFonts w:ascii="Garamond" w:eastAsia="Arial Unicode MS" w:hAnsi="Garamond" w:cs="Helvetica"/>
          <w:color w:val="000000" w:themeColor="text1"/>
          <w:sz w:val="22"/>
          <w:szCs w:val="22"/>
          <w:u w:color="000000"/>
        </w:rPr>
        <w:t xml:space="preserve"> him? What is the difference between shame and embarrassment?’</w:t>
      </w:r>
    </w:p>
    <w:p w14:paraId="10380828" w14:textId="788243A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‘Different causes</w:t>
      </w:r>
      <w:r w:rsidR="00A3535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old boy. Embarrassment</w:t>
      </w:r>
      <w:r w:rsidR="00780686">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you get </w:t>
      </w:r>
      <w:r w:rsidRPr="00AF2203">
        <w:rPr>
          <w:rFonts w:ascii="Garamond" w:eastAsia="Arial Unicode MS" w:hAnsi="Garamond" w:cs="Helvetica"/>
          <w:color w:val="000000" w:themeColor="text1"/>
          <w:sz w:val="22"/>
          <w:szCs w:val="22"/>
          <w:u w:color="000000"/>
        </w:rPr>
        <w:t xml:space="preserve">from, ahem, </w:t>
      </w:r>
      <w:r w:rsidRPr="00AF2203">
        <w:rPr>
          <w:rFonts w:ascii="Garamond" w:eastAsia="Arial Unicode MS" w:hAnsi="Garamond" w:cs="Helvetica"/>
          <w:i/>
          <w:color w:val="000000" w:themeColor="text1"/>
          <w:sz w:val="22"/>
          <w:szCs w:val="22"/>
          <w:u w:color="000000"/>
        </w:rPr>
        <w:t>exposing</w:t>
      </w:r>
      <w:r w:rsidRPr="00AF2203">
        <w:rPr>
          <w:rFonts w:ascii="Garamond" w:eastAsia="Arial Unicode MS" w:hAnsi="Garamond" w:cs="Helvetica"/>
          <w:color w:val="000000" w:themeColor="text1"/>
          <w:sz w:val="22"/>
          <w:szCs w:val="22"/>
          <w:u w:color="000000"/>
        </w:rPr>
        <w:t xml:space="preserve"> oneself. </w:t>
      </w:r>
      <w:r w:rsidR="0001579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color w:val="000000" w:themeColor="text1"/>
          <w:sz w:val="22"/>
          <w:szCs w:val="22"/>
          <w:u w:color="000000"/>
        </w:rPr>
        <w:t xml:space="preserve">a social thing, </w:t>
      </w:r>
      <w:r w:rsidR="00A3535D">
        <w:rPr>
          <w:rFonts w:ascii="Garamond" w:eastAsia="Arial Unicode MS" w:hAnsi="Garamond" w:cs="Helvetica"/>
          <w:color w:val="000000" w:themeColor="text1"/>
          <w:sz w:val="22"/>
          <w:szCs w:val="22"/>
          <w:u w:color="000000"/>
        </w:rPr>
        <w:t xml:space="preserve">a </w:t>
      </w:r>
      <w:r w:rsidR="00015793">
        <w:rPr>
          <w:rFonts w:ascii="Garamond" w:eastAsia="Arial Unicode MS" w:hAnsi="Garamond" w:cs="Helvetica"/>
          <w:color w:val="000000" w:themeColor="text1"/>
          <w:sz w:val="22"/>
          <w:szCs w:val="22"/>
          <w:u w:color="000000"/>
        </w:rPr>
        <w:t>matter of</w:t>
      </w:r>
      <w:r w:rsidRPr="00AF2203">
        <w:rPr>
          <w:rFonts w:ascii="Garamond" w:eastAsia="Arial Unicode MS" w:hAnsi="Garamond" w:cs="Helvetica"/>
          <w:color w:val="000000" w:themeColor="text1"/>
          <w:sz w:val="22"/>
          <w:szCs w:val="22"/>
          <w:u w:color="000000"/>
        </w:rPr>
        <w:t xml:space="preserve"> ethics. And </w:t>
      </w:r>
      <w:r w:rsidRPr="00AF2203">
        <w:rPr>
          <w:rFonts w:ascii="Garamond" w:eastAsia="Arial Unicode MS" w:hAnsi="Garamond" w:cs="Helvetica"/>
          <w:color w:val="000000" w:themeColor="text1"/>
          <w:sz w:val="22"/>
          <w:szCs w:val="22"/>
          <w:u w:color="000000"/>
        </w:rPr>
        <w:lastRenderedPageBreak/>
        <w:t>shame, well, shame runs deeper.</w:t>
      </w:r>
      <w:r w:rsidR="00780686">
        <w:rPr>
          <w:rFonts w:ascii="Garamond" w:eastAsia="Arial Unicode MS" w:hAnsi="Garamond" w:cs="Helvetica"/>
          <w:color w:val="000000" w:themeColor="text1"/>
          <w:sz w:val="22"/>
          <w:szCs w:val="22"/>
          <w:u w:color="000000"/>
        </w:rPr>
        <w:t xml:space="preserve"> Shame is a transgression against </w:t>
      </w:r>
      <w:r w:rsidR="00780686" w:rsidRPr="00780686">
        <w:rPr>
          <w:rFonts w:ascii="Garamond" w:eastAsia="Arial Unicode MS" w:hAnsi="Garamond" w:cs="Helvetica"/>
          <w:i/>
          <w:iCs/>
          <w:color w:val="000000" w:themeColor="text1"/>
          <w:sz w:val="22"/>
          <w:szCs w:val="22"/>
          <w:u w:color="000000"/>
        </w:rPr>
        <w:t>oneself</w:t>
      </w:r>
      <w:r w:rsidR="0078068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47BEE136" w14:textId="3ED67504" w:rsidR="00FA4976" w:rsidRPr="00D87266" w:rsidRDefault="0063031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inner</w:t>
      </w:r>
      <w:r w:rsidR="00CD3D52">
        <w:rPr>
          <w:rFonts w:ascii="Garamond" w:eastAsia="Arial Unicode MS" w:hAnsi="Garamond" w:cs="Helvetica"/>
          <w:color w:val="000000" w:themeColor="text1"/>
          <w:sz w:val="22"/>
          <w:szCs w:val="22"/>
          <w:u w:color="000000"/>
        </w:rPr>
        <w:t xml:space="preserve"> philologist </w:t>
      </w:r>
      <w:r w:rsidR="00606EA9" w:rsidRPr="00AF2203">
        <w:rPr>
          <w:rFonts w:ascii="Garamond" w:eastAsia="Arial Unicode MS" w:hAnsi="Garamond" w:cs="Helvetica"/>
          <w:color w:val="000000" w:themeColor="text1"/>
          <w:sz w:val="22"/>
          <w:szCs w:val="22"/>
          <w:u w:color="000000"/>
        </w:rPr>
        <w:t>marvelled at Tarquin’s confidence</w:t>
      </w:r>
      <w:r w:rsidR="00281006">
        <w:rPr>
          <w:rFonts w:ascii="Garamond" w:eastAsia="Arial Unicode MS" w:hAnsi="Garamond" w:cs="Helvetica"/>
          <w:color w:val="000000" w:themeColor="text1"/>
          <w:sz w:val="22"/>
          <w:szCs w:val="22"/>
          <w:u w:color="000000"/>
        </w:rPr>
        <w:t xml:space="preserve"> but the premise sounded somewhat shaky, like the guilt-shame distinction he had wafted away</w:t>
      </w:r>
      <w:r w:rsidR="00DA4602">
        <w:rPr>
          <w:rFonts w:ascii="Garamond" w:eastAsia="Arial Unicode MS" w:hAnsi="Garamond" w:cs="Helvetica"/>
          <w:color w:val="000000" w:themeColor="text1"/>
          <w:sz w:val="22"/>
          <w:szCs w:val="22"/>
          <w:u w:color="000000"/>
        </w:rPr>
        <w:t>.</w:t>
      </w:r>
      <w:r w:rsidR="00D87266">
        <w:rPr>
          <w:rFonts w:ascii="Garamond" w:eastAsia="Arial Unicode MS" w:hAnsi="Garamond" w:cs="Helvetica"/>
          <w:color w:val="000000" w:themeColor="text1"/>
          <w:sz w:val="22"/>
          <w:szCs w:val="22"/>
          <w:u w:color="000000"/>
        </w:rPr>
        <w:t xml:space="preserve"> </w:t>
      </w:r>
      <w:r w:rsidR="00D87266" w:rsidRPr="00D87266">
        <w:rPr>
          <w:rFonts w:ascii="Garamond" w:eastAsia="Arial Unicode MS" w:hAnsi="Garamond" w:cs="Helvetica"/>
          <w:i/>
          <w:iCs/>
          <w:color w:val="000000" w:themeColor="text1"/>
          <w:sz w:val="22"/>
          <w:szCs w:val="22"/>
          <w:u w:color="000000"/>
        </w:rPr>
        <w:t xml:space="preserve">Where did </w:t>
      </w:r>
      <w:r w:rsidR="00E0524D">
        <w:rPr>
          <w:rFonts w:ascii="Garamond" w:eastAsia="Arial Unicode MS" w:hAnsi="Garamond" w:cs="Helvetica"/>
          <w:i/>
          <w:iCs/>
          <w:color w:val="000000" w:themeColor="text1"/>
          <w:sz w:val="22"/>
          <w:szCs w:val="22"/>
          <w:u w:color="000000"/>
        </w:rPr>
        <w:t>his confidence</w:t>
      </w:r>
      <w:r w:rsidR="00D87266" w:rsidRPr="00D87266">
        <w:rPr>
          <w:rFonts w:ascii="Garamond" w:eastAsia="Arial Unicode MS" w:hAnsi="Garamond" w:cs="Helvetica"/>
          <w:i/>
          <w:iCs/>
          <w:color w:val="000000" w:themeColor="text1"/>
          <w:sz w:val="22"/>
          <w:szCs w:val="22"/>
          <w:u w:color="000000"/>
        </w:rPr>
        <w:t xml:space="preserve"> come from?</w:t>
      </w:r>
      <w:r w:rsidR="00D87266">
        <w:rPr>
          <w:rFonts w:ascii="Garamond" w:eastAsia="Arial Unicode MS" w:hAnsi="Garamond" w:cs="Helvetica"/>
          <w:color w:val="000000" w:themeColor="text1"/>
          <w:sz w:val="22"/>
          <w:szCs w:val="22"/>
          <w:u w:color="000000"/>
        </w:rPr>
        <w:t xml:space="preserve"> I wondered.</w:t>
      </w:r>
      <w:r w:rsidR="00E0524D">
        <w:rPr>
          <w:rFonts w:ascii="Garamond" w:eastAsia="Arial Unicode MS" w:hAnsi="Garamond" w:cs="Helvetica"/>
          <w:color w:val="000000" w:themeColor="text1"/>
          <w:sz w:val="22"/>
          <w:szCs w:val="22"/>
          <w:u w:color="000000"/>
        </w:rPr>
        <w:t xml:space="preserve"> It was a hallmark of a new generation, seeing things beyond the fragmented post-modern kaleidoscope I had grown up in.</w:t>
      </w:r>
    </w:p>
    <w:p w14:paraId="6DDBB975" w14:textId="4BB35FC2" w:rsidR="00A652DC" w:rsidRDefault="004C17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think embarrassment is a fundamentally English quality,’ I said. ‘</w:t>
      </w:r>
      <w:r w:rsidR="00A652DC">
        <w:rPr>
          <w:rFonts w:ascii="Garamond" w:eastAsia="Arial Unicode MS" w:hAnsi="Garamond" w:cs="Helvetica"/>
          <w:color w:val="000000" w:themeColor="text1"/>
          <w:sz w:val="22"/>
          <w:szCs w:val="22"/>
          <w:u w:color="000000"/>
        </w:rPr>
        <w:t>Clearly r</w:t>
      </w:r>
      <w:r>
        <w:rPr>
          <w:rFonts w:ascii="Garamond" w:eastAsia="Arial Unicode MS" w:hAnsi="Garamond" w:cs="Helvetica"/>
          <w:color w:val="000000" w:themeColor="text1"/>
          <w:sz w:val="22"/>
          <w:szCs w:val="22"/>
          <w:u w:color="000000"/>
        </w:rPr>
        <w:t>elate</w:t>
      </w:r>
      <w:r w:rsidR="00A652D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to theory of mind. </w:t>
      </w:r>
      <w:r w:rsidR="00D6586E">
        <w:rPr>
          <w:rFonts w:ascii="Garamond" w:eastAsia="Arial Unicode MS" w:hAnsi="Garamond" w:cs="Helvetica"/>
          <w:color w:val="000000" w:themeColor="text1"/>
          <w:sz w:val="22"/>
          <w:szCs w:val="22"/>
          <w:u w:color="000000"/>
        </w:rPr>
        <w:t xml:space="preserve">I’m sure you know all about </w:t>
      </w:r>
      <w:r w:rsidR="00A860F2">
        <w:rPr>
          <w:rFonts w:ascii="Garamond" w:eastAsia="Arial Unicode MS" w:hAnsi="Garamond" w:cs="Helvetica"/>
          <w:color w:val="000000" w:themeColor="text1"/>
          <w:sz w:val="22"/>
          <w:szCs w:val="22"/>
          <w:u w:color="000000"/>
        </w:rPr>
        <w:t xml:space="preserve">all </w:t>
      </w:r>
      <w:r w:rsidR="00D6586E">
        <w:rPr>
          <w:rFonts w:ascii="Garamond" w:eastAsia="Arial Unicode MS" w:hAnsi="Garamond" w:cs="Helvetica"/>
          <w:color w:val="000000" w:themeColor="text1"/>
          <w:sz w:val="22"/>
          <w:szCs w:val="22"/>
          <w:u w:color="000000"/>
        </w:rPr>
        <w:t>that.</w:t>
      </w:r>
      <w:r w:rsidR="00A652DC">
        <w:rPr>
          <w:rFonts w:ascii="Garamond" w:eastAsia="Arial Unicode MS" w:hAnsi="Garamond" w:cs="Helvetica"/>
          <w:color w:val="000000" w:themeColor="text1"/>
          <w:sz w:val="22"/>
          <w:szCs w:val="22"/>
          <w:u w:color="000000"/>
        </w:rPr>
        <w:t>’</w:t>
      </w:r>
    </w:p>
    <w:p w14:paraId="7C6367B0" w14:textId="4AB733F3"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theory of mind?</w:t>
      </w:r>
      <w:r w:rsidR="004C4EB1">
        <w:rPr>
          <w:rFonts w:ascii="Garamond" w:eastAsia="Arial Unicode MS" w:hAnsi="Garamond" w:cs="Helvetica"/>
          <w:color w:val="000000" w:themeColor="text1"/>
          <w:sz w:val="22"/>
          <w:szCs w:val="22"/>
          <w:u w:color="000000"/>
        </w:rPr>
        <w:t xml:space="preserve"> </w:t>
      </w:r>
      <w:r w:rsidR="00CB62FD">
        <w:rPr>
          <w:rFonts w:ascii="Garamond" w:eastAsia="Arial Unicode MS" w:hAnsi="Garamond" w:cs="Helvetica"/>
          <w:color w:val="000000" w:themeColor="text1"/>
          <w:sz w:val="22"/>
          <w:szCs w:val="22"/>
          <w:u w:color="000000"/>
        </w:rPr>
        <w:t>What’s that?</w:t>
      </w:r>
      <w:r>
        <w:rPr>
          <w:rFonts w:ascii="Garamond" w:eastAsia="Arial Unicode MS" w:hAnsi="Garamond" w:cs="Helvetica"/>
          <w:color w:val="000000" w:themeColor="text1"/>
          <w:sz w:val="22"/>
          <w:szCs w:val="22"/>
          <w:u w:color="000000"/>
        </w:rPr>
        <w:t>’</w:t>
      </w:r>
    </w:p>
    <w:p w14:paraId="1780CBB1" w14:textId="5D4BF2D7"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C4EB1">
        <w:rPr>
          <w:rFonts w:ascii="Garamond" w:eastAsia="Arial Unicode MS" w:hAnsi="Garamond" w:cs="Helvetica"/>
          <w:color w:val="000000" w:themeColor="text1"/>
          <w:sz w:val="22"/>
          <w:szCs w:val="22"/>
          <w:u w:color="000000"/>
        </w:rPr>
        <w:t>Really?</w:t>
      </w:r>
      <w:r>
        <w:rPr>
          <w:rFonts w:ascii="Garamond" w:eastAsia="Arial Unicode MS" w:hAnsi="Garamond" w:cs="Helvetica"/>
          <w:color w:val="000000" w:themeColor="text1"/>
          <w:sz w:val="22"/>
          <w:szCs w:val="22"/>
          <w:u w:color="000000"/>
        </w:rPr>
        <w:t xml:space="preserve"> It’s so basic. Atomic, you might say. </w:t>
      </w:r>
      <w:r w:rsidR="004C4EB1">
        <w:rPr>
          <w:rFonts w:ascii="Garamond" w:eastAsia="Arial Unicode MS" w:hAnsi="Garamond" w:cs="Helvetica"/>
          <w:color w:val="000000" w:themeColor="text1"/>
          <w:sz w:val="22"/>
          <w:szCs w:val="22"/>
          <w:u w:color="000000"/>
        </w:rPr>
        <w:t xml:space="preserve">It’s our understanding that we’re surrounded by people who basically think more or less like </w:t>
      </w:r>
      <w:r w:rsidR="00767233">
        <w:rPr>
          <w:rFonts w:ascii="Garamond" w:eastAsia="Arial Unicode MS" w:hAnsi="Garamond" w:cs="Helvetica"/>
          <w:color w:val="000000" w:themeColor="text1"/>
          <w:sz w:val="22"/>
          <w:szCs w:val="22"/>
          <w:u w:color="000000"/>
        </w:rPr>
        <w:t>we do</w:t>
      </w:r>
      <w:r w:rsidR="004C4EB1">
        <w:rPr>
          <w:rFonts w:ascii="Garamond" w:eastAsia="Arial Unicode MS" w:hAnsi="Garamond" w:cs="Helvetica"/>
          <w:color w:val="000000" w:themeColor="text1"/>
          <w:sz w:val="22"/>
          <w:szCs w:val="22"/>
          <w:u w:color="000000"/>
        </w:rPr>
        <w:t xml:space="preserve">.’ </w:t>
      </w:r>
    </w:p>
    <w:p w14:paraId="3771CD58" w14:textId="4334AD2D" w:rsidR="00A652DC"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‘Do they?’</w:t>
      </w:r>
    </w:p>
    <w:p w14:paraId="304FBDCD" w14:textId="0E7EBB5B" w:rsidR="004C17AD"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‘Yeah, </w:t>
      </w:r>
      <w:r w:rsidR="00CB62FD">
        <w:rPr>
          <w:rFonts w:ascii="Garamond" w:eastAsia="Arial Unicode MS" w:hAnsi="Garamond" w:cs="Helvetica"/>
          <w:color w:val="000000" w:themeColor="text1"/>
          <w:sz w:val="22"/>
          <w:szCs w:val="22"/>
          <w:u w:color="000000"/>
        </w:rPr>
        <w:t>more or less</w:t>
      </w:r>
      <w:r>
        <w:rPr>
          <w:rFonts w:ascii="Garamond" w:eastAsia="Arial Unicode MS" w:hAnsi="Garamond" w:cs="Helvetica"/>
          <w:color w:val="000000" w:themeColor="text1"/>
          <w:sz w:val="22"/>
          <w:szCs w:val="22"/>
          <w:u w:color="000000"/>
        </w:rPr>
        <w:t>.</w:t>
      </w:r>
      <w:r w:rsidR="0027287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But what I’m saying </w:t>
      </w:r>
      <w:r w:rsidR="00784CB7">
        <w:rPr>
          <w:rFonts w:ascii="Garamond" w:eastAsia="Arial Unicode MS" w:hAnsi="Garamond" w:cs="Helvetica"/>
          <w:color w:val="000000" w:themeColor="text1"/>
          <w:sz w:val="22"/>
          <w:szCs w:val="22"/>
          <w:u w:color="000000"/>
        </w:rPr>
        <w:t xml:space="preserve">is </w:t>
      </w:r>
      <w:r>
        <w:rPr>
          <w:rFonts w:ascii="Garamond" w:eastAsia="Arial Unicode MS" w:hAnsi="Garamond" w:cs="Helvetica"/>
          <w:color w:val="000000" w:themeColor="text1"/>
          <w:sz w:val="22"/>
          <w:szCs w:val="22"/>
          <w:u w:color="000000"/>
        </w:rPr>
        <w:t>that we look back at the minds of our younger selves</w:t>
      </w:r>
      <w:r w:rsidR="00BF0321">
        <w:rPr>
          <w:rFonts w:ascii="Garamond" w:eastAsia="Arial Unicode MS" w:hAnsi="Garamond" w:cs="Helvetica"/>
          <w:color w:val="000000" w:themeColor="text1"/>
          <w:sz w:val="22"/>
          <w:szCs w:val="22"/>
          <w:u w:color="000000"/>
        </w:rPr>
        <w:t xml:space="preserve">, as children, </w:t>
      </w:r>
      <w:r w:rsidR="005671C1">
        <w:rPr>
          <w:rFonts w:ascii="Garamond" w:eastAsia="Arial Unicode MS" w:hAnsi="Garamond" w:cs="Helvetica"/>
          <w:color w:val="000000" w:themeColor="text1"/>
          <w:sz w:val="22"/>
          <w:szCs w:val="22"/>
          <w:u w:color="000000"/>
        </w:rPr>
        <w:t>and have shame for our behaviour towards our parents and others. B</w:t>
      </w:r>
      <w:r w:rsidR="00BF0321">
        <w:rPr>
          <w:rFonts w:ascii="Garamond" w:eastAsia="Arial Unicode MS" w:hAnsi="Garamond" w:cs="Helvetica"/>
          <w:color w:val="000000" w:themeColor="text1"/>
          <w:sz w:val="22"/>
          <w:szCs w:val="22"/>
          <w:u w:color="000000"/>
        </w:rPr>
        <w:t xml:space="preserve">ut </w:t>
      </w:r>
      <w:r w:rsidR="005671C1">
        <w:rPr>
          <w:rFonts w:ascii="Garamond" w:eastAsia="Arial Unicode MS" w:hAnsi="Garamond" w:cs="Helvetica"/>
          <w:color w:val="000000" w:themeColor="text1"/>
          <w:sz w:val="22"/>
          <w:szCs w:val="22"/>
          <w:u w:color="000000"/>
        </w:rPr>
        <w:t xml:space="preserve">we </w:t>
      </w:r>
      <w:r w:rsidR="00BF0321">
        <w:rPr>
          <w:rFonts w:ascii="Garamond" w:eastAsia="Arial Unicode MS" w:hAnsi="Garamond" w:cs="Helvetica"/>
          <w:color w:val="000000" w:themeColor="text1"/>
          <w:sz w:val="22"/>
          <w:szCs w:val="22"/>
          <w:u w:color="000000"/>
        </w:rPr>
        <w:t xml:space="preserve">also </w:t>
      </w:r>
      <w:r w:rsidR="005671C1">
        <w:rPr>
          <w:rFonts w:ascii="Garamond" w:eastAsia="Arial Unicode MS" w:hAnsi="Garamond" w:cs="Helvetica"/>
          <w:color w:val="000000" w:themeColor="text1"/>
          <w:sz w:val="22"/>
          <w:szCs w:val="22"/>
          <w:u w:color="000000"/>
        </w:rPr>
        <w:t xml:space="preserve">look back at </w:t>
      </w:r>
      <w:r w:rsidR="00BF0321">
        <w:rPr>
          <w:rFonts w:ascii="Garamond" w:eastAsia="Arial Unicode MS" w:hAnsi="Garamond" w:cs="Helvetica"/>
          <w:color w:val="000000" w:themeColor="text1"/>
          <w:sz w:val="22"/>
          <w:szCs w:val="22"/>
          <w:u w:color="000000"/>
        </w:rPr>
        <w:t>ourselves</w:t>
      </w:r>
      <w:r>
        <w:rPr>
          <w:rFonts w:ascii="Garamond" w:eastAsia="Arial Unicode MS" w:hAnsi="Garamond" w:cs="Helvetica"/>
          <w:color w:val="000000" w:themeColor="text1"/>
          <w:sz w:val="22"/>
          <w:szCs w:val="22"/>
          <w:u w:color="000000"/>
        </w:rPr>
        <w:t xml:space="preserve"> </w:t>
      </w:r>
      <w:r w:rsidR="006D6254">
        <w:rPr>
          <w:rFonts w:ascii="Garamond" w:eastAsia="Arial Unicode MS" w:hAnsi="Garamond" w:cs="Helvetica"/>
          <w:color w:val="000000" w:themeColor="text1"/>
          <w:sz w:val="22"/>
          <w:szCs w:val="22"/>
          <w:u w:color="000000"/>
        </w:rPr>
        <w:t xml:space="preserve">as a younger </w:t>
      </w:r>
      <w:r w:rsidR="00FE5E2A">
        <w:rPr>
          <w:rFonts w:ascii="Garamond" w:eastAsia="Arial Unicode MS" w:hAnsi="Garamond" w:cs="Helvetica"/>
          <w:color w:val="000000" w:themeColor="text1"/>
          <w:sz w:val="22"/>
          <w:szCs w:val="22"/>
          <w:u w:color="000000"/>
        </w:rPr>
        <w:t>civilization</w:t>
      </w:r>
      <w:r w:rsidR="00A9264B">
        <w:rPr>
          <w:rFonts w:ascii="Garamond" w:eastAsia="Arial Unicode MS" w:hAnsi="Garamond" w:cs="Helvetica"/>
          <w:color w:val="000000" w:themeColor="text1"/>
          <w:sz w:val="22"/>
          <w:szCs w:val="22"/>
          <w:u w:color="000000"/>
        </w:rPr>
        <w:t>, our</w:t>
      </w:r>
      <w:r w:rsidR="004C17AD">
        <w:rPr>
          <w:rFonts w:ascii="Garamond" w:eastAsia="Arial Unicode MS" w:hAnsi="Garamond" w:cs="Helvetica"/>
          <w:color w:val="000000" w:themeColor="text1"/>
          <w:sz w:val="22"/>
          <w:szCs w:val="22"/>
          <w:u w:color="000000"/>
        </w:rPr>
        <w:t xml:space="preserve"> </w:t>
      </w:r>
      <w:r w:rsidR="00687BFA">
        <w:rPr>
          <w:rFonts w:ascii="Garamond" w:eastAsia="Arial Unicode MS" w:hAnsi="Garamond" w:cs="Helvetica"/>
          <w:color w:val="000000" w:themeColor="text1"/>
          <w:sz w:val="22"/>
          <w:szCs w:val="22"/>
          <w:u w:color="000000"/>
        </w:rPr>
        <w:t xml:space="preserve">naïve </w:t>
      </w:r>
      <w:r w:rsidR="00A9264B">
        <w:rPr>
          <w:rFonts w:ascii="Garamond" w:eastAsia="Arial Unicode MS" w:hAnsi="Garamond" w:cs="Helvetica"/>
          <w:color w:val="000000" w:themeColor="text1"/>
          <w:sz w:val="22"/>
          <w:szCs w:val="22"/>
          <w:u w:color="000000"/>
        </w:rPr>
        <w:t>outlooks</w:t>
      </w:r>
      <w:r w:rsidR="004C17AD">
        <w:rPr>
          <w:rFonts w:ascii="Garamond" w:eastAsia="Arial Unicode MS" w:hAnsi="Garamond" w:cs="Helvetica"/>
          <w:color w:val="000000" w:themeColor="text1"/>
          <w:sz w:val="22"/>
          <w:szCs w:val="22"/>
          <w:u w:color="000000"/>
        </w:rPr>
        <w:t xml:space="preserve"> and behaviour</w:t>
      </w:r>
      <w:r w:rsidR="00687BFA">
        <w:rPr>
          <w:rFonts w:ascii="Garamond" w:eastAsia="Arial Unicode MS" w:hAnsi="Garamond" w:cs="Helvetica"/>
          <w:color w:val="000000" w:themeColor="text1"/>
          <w:sz w:val="22"/>
          <w:szCs w:val="22"/>
          <w:u w:color="000000"/>
        </w:rPr>
        <w:t xml:space="preserve">. </w:t>
      </w:r>
      <w:r w:rsidR="00BF0321">
        <w:rPr>
          <w:rFonts w:ascii="Garamond" w:eastAsia="Arial Unicode MS" w:hAnsi="Garamond" w:cs="Helvetica"/>
          <w:color w:val="000000" w:themeColor="text1"/>
          <w:sz w:val="22"/>
          <w:szCs w:val="22"/>
          <w:u w:color="000000"/>
        </w:rPr>
        <w:t>And w</w:t>
      </w:r>
      <w:r w:rsidR="00A9264B">
        <w:rPr>
          <w:rFonts w:ascii="Garamond" w:eastAsia="Arial Unicode MS" w:hAnsi="Garamond" w:cs="Helvetica"/>
          <w:color w:val="000000" w:themeColor="text1"/>
          <w:sz w:val="22"/>
          <w:szCs w:val="22"/>
          <w:u w:color="000000"/>
        </w:rPr>
        <w:t>e</w:t>
      </w:r>
      <w:r w:rsidR="00D45637">
        <w:rPr>
          <w:rFonts w:ascii="Garamond" w:eastAsia="Arial Unicode MS" w:hAnsi="Garamond" w:cs="Helvetica"/>
          <w:color w:val="000000" w:themeColor="text1"/>
          <w:sz w:val="22"/>
          <w:szCs w:val="22"/>
          <w:u w:color="000000"/>
        </w:rPr>
        <w:t xml:space="preserve"> are</w:t>
      </w:r>
      <w:r w:rsidR="00687BFA">
        <w:rPr>
          <w:rFonts w:ascii="Garamond" w:eastAsia="Arial Unicode MS" w:hAnsi="Garamond" w:cs="Helvetica"/>
          <w:color w:val="000000" w:themeColor="text1"/>
          <w:sz w:val="22"/>
          <w:szCs w:val="22"/>
          <w:u w:color="000000"/>
        </w:rPr>
        <w:t xml:space="preserve"> embarrassed</w:t>
      </w:r>
      <w:r w:rsidR="00784CB7">
        <w:rPr>
          <w:rFonts w:ascii="Garamond" w:eastAsia="Arial Unicode MS" w:hAnsi="Garamond" w:cs="Helvetica"/>
          <w:color w:val="000000" w:themeColor="text1"/>
          <w:sz w:val="22"/>
          <w:szCs w:val="22"/>
          <w:u w:color="000000"/>
        </w:rPr>
        <w:t xml:space="preserve"> because we</w:t>
      </w:r>
      <w:r w:rsidR="00687BFA">
        <w:rPr>
          <w:rFonts w:ascii="Garamond" w:eastAsia="Arial Unicode MS" w:hAnsi="Garamond" w:cs="Helvetica"/>
          <w:color w:val="000000" w:themeColor="text1"/>
          <w:sz w:val="22"/>
          <w:szCs w:val="22"/>
          <w:u w:color="000000"/>
        </w:rPr>
        <w:t xml:space="preserve"> understand that society is what makes us and </w:t>
      </w:r>
      <w:r w:rsidR="006C7C82">
        <w:rPr>
          <w:rFonts w:ascii="Garamond" w:eastAsia="Arial Unicode MS" w:hAnsi="Garamond" w:cs="Helvetica"/>
          <w:color w:val="000000" w:themeColor="text1"/>
          <w:sz w:val="22"/>
          <w:szCs w:val="22"/>
          <w:u w:color="000000"/>
        </w:rPr>
        <w:t xml:space="preserve">that </w:t>
      </w:r>
      <w:r w:rsidR="00687BFA">
        <w:rPr>
          <w:rFonts w:ascii="Garamond" w:eastAsia="Arial Unicode MS" w:hAnsi="Garamond" w:cs="Helvetica"/>
          <w:color w:val="000000" w:themeColor="text1"/>
          <w:sz w:val="22"/>
          <w:szCs w:val="22"/>
          <w:u w:color="000000"/>
        </w:rPr>
        <w:t>we are all one.’</w:t>
      </w:r>
      <w:r w:rsidR="00784CB7">
        <w:rPr>
          <w:rFonts w:ascii="Garamond" w:eastAsia="Arial Unicode MS" w:hAnsi="Garamond" w:cs="Helvetica"/>
          <w:color w:val="000000" w:themeColor="text1"/>
          <w:sz w:val="22"/>
          <w:szCs w:val="22"/>
          <w:u w:color="000000"/>
        </w:rPr>
        <w:t xml:space="preserve"> </w:t>
      </w:r>
    </w:p>
    <w:p w14:paraId="08DCA282" w14:textId="6BED4E8C" w:rsidR="004C17AD" w:rsidRDefault="00687BF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‘Cosmic,’ said Tarquin, perhaps in jest.</w:t>
      </w:r>
    </w:p>
    <w:p w14:paraId="509DA2A0" w14:textId="4E68F75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w:t>
      </w:r>
      <w:r w:rsidR="007E651D">
        <w:rPr>
          <w:rFonts w:ascii="Garamond" w:eastAsia="Arial Unicode MS" w:hAnsi="Garamond" w:cs="Helvetica"/>
          <w:color w:val="000000" w:themeColor="text1"/>
          <w:sz w:val="22"/>
          <w:szCs w:val="22"/>
          <w:u w:color="000000"/>
        </w:rPr>
        <w:t xml:space="preserve"> </w:t>
      </w:r>
      <w:r w:rsidR="005671C1">
        <w:rPr>
          <w:rFonts w:ascii="Garamond" w:eastAsia="Arial Unicode MS" w:hAnsi="Garamond" w:cs="Helvetica"/>
          <w:color w:val="000000" w:themeColor="text1"/>
          <w:sz w:val="22"/>
          <w:szCs w:val="22"/>
          <w:u w:color="000000"/>
        </w:rPr>
        <w:t xml:space="preserve">the point is that </w:t>
      </w:r>
      <w:r w:rsidRPr="00AF2203">
        <w:rPr>
          <w:rFonts w:ascii="Garamond" w:eastAsia="Arial Unicode MS" w:hAnsi="Garamond" w:cs="Helvetica"/>
          <w:color w:val="000000" w:themeColor="text1"/>
          <w:sz w:val="22"/>
          <w:szCs w:val="22"/>
          <w:u w:color="000000"/>
        </w:rPr>
        <w:t xml:space="preserve">I’ve got </w:t>
      </w:r>
      <w:r w:rsidR="00A9264B">
        <w:rPr>
          <w:rFonts w:ascii="Garamond" w:eastAsia="Arial Unicode MS" w:hAnsi="Garamond" w:cs="Helvetica"/>
          <w:color w:val="000000" w:themeColor="text1"/>
          <w:sz w:val="22"/>
          <w:szCs w:val="22"/>
          <w:u w:color="000000"/>
        </w:rPr>
        <w:t>embarrassment and shame in spades</w:t>
      </w:r>
      <w:r w:rsidR="005671C1">
        <w:rPr>
          <w:rFonts w:ascii="Garamond" w:eastAsia="Arial Unicode MS" w:hAnsi="Garamond" w:cs="Helvetica"/>
          <w:color w:val="000000" w:themeColor="text1"/>
          <w:sz w:val="22"/>
          <w:szCs w:val="22"/>
          <w:u w:color="000000"/>
        </w:rPr>
        <w:t xml:space="preserve"> and, e</w:t>
      </w:r>
      <w:r w:rsidRPr="00AF2203">
        <w:rPr>
          <w:rFonts w:ascii="Garamond" w:eastAsia="Arial Unicode MS" w:hAnsi="Garamond" w:cs="Helvetica"/>
          <w:color w:val="000000" w:themeColor="text1"/>
          <w:sz w:val="22"/>
          <w:szCs w:val="22"/>
          <w:u w:color="000000"/>
        </w:rPr>
        <w:t xml:space="preserve">r, can we end the session now </w:t>
      </w:r>
      <w:r w:rsidR="00814BDA">
        <w:rPr>
          <w:rFonts w:ascii="Garamond" w:eastAsia="Arial Unicode MS" w:hAnsi="Garamond" w:cs="Helvetica"/>
          <w:color w:val="000000" w:themeColor="text1"/>
          <w:sz w:val="22"/>
          <w:szCs w:val="22"/>
          <w:u w:color="000000"/>
        </w:rPr>
        <w:t xml:space="preserve">please </w:t>
      </w:r>
      <w:r w:rsidRPr="00AF2203">
        <w:rPr>
          <w:rFonts w:ascii="Garamond" w:eastAsia="Arial Unicode MS" w:hAnsi="Garamond" w:cs="Helvetica"/>
          <w:color w:val="000000" w:themeColor="text1"/>
          <w:sz w:val="22"/>
          <w:szCs w:val="22"/>
          <w:u w:color="000000"/>
        </w:rPr>
        <w:t xml:space="preserve">doctor?’ </w:t>
      </w:r>
    </w:p>
    <w:p w14:paraId="4A74A187" w14:textId="4FCD82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of course,’ said Tarquin. ‘Now please excuse me</w:t>
      </w:r>
      <w:r w:rsidR="004D4B19">
        <w:rPr>
          <w:rFonts w:ascii="Garamond" w:eastAsia="Arial Unicode MS" w:hAnsi="Garamond" w:cs="Helvetica"/>
          <w:color w:val="000000" w:themeColor="text1"/>
          <w:sz w:val="22"/>
          <w:szCs w:val="22"/>
          <w:u w:color="000000"/>
        </w:rPr>
        <w:t>,</w:t>
      </w:r>
      <w:r w:rsidR="00D61182" w:rsidRPr="00AF2203">
        <w:rPr>
          <w:rFonts w:ascii="Garamond" w:eastAsia="Arial Unicode MS" w:hAnsi="Garamond" w:cs="Helvetica"/>
          <w:color w:val="000000" w:themeColor="text1"/>
          <w:sz w:val="22"/>
          <w:szCs w:val="22"/>
          <w:u w:color="000000"/>
        </w:rPr>
        <w:t xml:space="preserve"> I have an urgent appointment with</w:t>
      </w:r>
      <w:r w:rsidRPr="00AF2203">
        <w:rPr>
          <w:rFonts w:ascii="Garamond" w:eastAsia="Arial Unicode MS" w:hAnsi="Garamond" w:cs="Helvetica"/>
          <w:color w:val="000000" w:themeColor="text1"/>
          <w:sz w:val="22"/>
          <w:szCs w:val="22"/>
          <w:u w:color="000000"/>
        </w:rPr>
        <w:t xml:space="preserve"> </w:t>
      </w:r>
      <w:r w:rsidR="00D61182" w:rsidRPr="00AF2203">
        <w:rPr>
          <w:rFonts w:ascii="Garamond" w:eastAsia="Arial Unicode MS" w:hAnsi="Garamond" w:cs="Helvetica"/>
          <w:color w:val="000000" w:themeColor="text1"/>
          <w:sz w:val="22"/>
          <w:szCs w:val="22"/>
          <w:u w:color="000000"/>
        </w:rPr>
        <w:t>Jimmy Riddle</w:t>
      </w:r>
      <w:r w:rsidRPr="00AF2203">
        <w:rPr>
          <w:rFonts w:ascii="Garamond" w:eastAsia="Arial Unicode MS" w:hAnsi="Garamond" w:cs="Helvetica"/>
          <w:color w:val="000000" w:themeColor="text1"/>
          <w:sz w:val="22"/>
          <w:szCs w:val="22"/>
          <w:u w:color="000000"/>
        </w:rPr>
        <w:t>.’ I blinked.</w:t>
      </w:r>
    </w:p>
    <w:p w14:paraId="776583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C80D4F6" w14:textId="6EA3A7D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few minutes later I heard Tarquin talking with Ben the barman, each sentence tracing an arc of pitch like a shooting star </w:t>
      </w:r>
      <w:r w:rsidR="00E43585">
        <w:rPr>
          <w:rFonts w:ascii="Garamond" w:eastAsia="Arial Unicode MS" w:hAnsi="Garamond" w:cs="Helvetica"/>
          <w:color w:val="000000" w:themeColor="text1"/>
          <w:sz w:val="22"/>
          <w:szCs w:val="22"/>
          <w:u w:color="000000"/>
        </w:rPr>
        <w:t>above</w:t>
      </w:r>
      <w:r w:rsidRPr="00AF2203">
        <w:rPr>
          <w:rFonts w:ascii="Garamond" w:eastAsia="Arial Unicode MS" w:hAnsi="Garamond" w:cs="Helvetica"/>
          <w:color w:val="000000" w:themeColor="text1"/>
          <w:sz w:val="22"/>
          <w:szCs w:val="22"/>
          <w:u w:color="000000"/>
        </w:rPr>
        <w:t xml:space="preserve"> a nativity scene.</w:t>
      </w:r>
    </w:p>
    <w:p w14:paraId="1C8EA20A" w14:textId="3F374B22" w:rsid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thought how </w:t>
      </w:r>
      <w:r w:rsidR="006C7C82">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name seemed ill-fitting.</w:t>
      </w:r>
    </w:p>
    <w:p w14:paraId="71ABEEF7" w14:textId="5FFE15ED" w:rsidR="00606EA9" w:rsidRP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Quentin, now that</w:t>
      </w:r>
      <w:r w:rsidR="00A93E71">
        <w:rPr>
          <w:rFonts w:ascii="Garamond" w:eastAsia="Arial Unicode MS" w:hAnsi="Garamond" w:cs="Helvetica"/>
          <w:i/>
          <w:iCs/>
          <w:color w:val="000000" w:themeColor="text1"/>
          <w:sz w:val="22"/>
          <w:szCs w:val="22"/>
          <w:u w:color="000000"/>
        </w:rPr>
        <w:t xml:space="preserve">’s </w:t>
      </w:r>
      <w:r w:rsidRPr="00AF2203">
        <w:rPr>
          <w:rFonts w:ascii="Garamond" w:eastAsia="Arial Unicode MS" w:hAnsi="Garamond" w:cs="Helvetica"/>
          <w:i/>
          <w:iCs/>
          <w:color w:val="000000" w:themeColor="text1"/>
          <w:sz w:val="22"/>
          <w:szCs w:val="22"/>
          <w:u w:color="000000"/>
        </w:rPr>
        <w:t>better-suited. Less prickly</w:t>
      </w:r>
      <w:r w:rsidR="004909DC">
        <w:rPr>
          <w:rFonts w:ascii="Garamond" w:eastAsia="Arial Unicode MS" w:hAnsi="Garamond" w:cs="Helvetica"/>
          <w:i/>
          <w:iCs/>
          <w:color w:val="000000" w:themeColor="text1"/>
          <w:sz w:val="22"/>
          <w:szCs w:val="22"/>
          <w:u w:color="000000"/>
        </w:rPr>
        <w:t xml:space="preserve">, </w:t>
      </w:r>
      <w:r w:rsidR="00015793">
        <w:rPr>
          <w:rFonts w:ascii="Garamond" w:eastAsia="Arial Unicode MS" w:hAnsi="Garamond" w:cs="Helvetica"/>
          <w:i/>
          <w:iCs/>
          <w:color w:val="000000" w:themeColor="text1"/>
          <w:sz w:val="22"/>
          <w:szCs w:val="22"/>
          <w:u w:color="000000"/>
        </w:rPr>
        <w:t>less flashy</w:t>
      </w:r>
      <w:r w:rsidR="007A3CAC">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 thought (we will find this name appropriated in my vision).</w:t>
      </w:r>
    </w:p>
    <w:p w14:paraId="6BFB6E17" w14:textId="3EB88C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have always found my own name </w:t>
      </w:r>
      <w:r w:rsidR="00CE03CC">
        <w:rPr>
          <w:rFonts w:ascii="Garamond" w:eastAsia="Arial Unicode MS" w:hAnsi="Garamond" w:cs="Helvetica"/>
          <w:color w:val="000000" w:themeColor="text1"/>
          <w:sz w:val="22"/>
          <w:szCs w:val="22"/>
          <w:u w:color="000000"/>
        </w:rPr>
        <w:t xml:space="preserve">likewise </w:t>
      </w:r>
      <w:r w:rsidR="009A7C88">
        <w:rPr>
          <w:rFonts w:ascii="Garamond" w:eastAsia="Arial Unicode MS" w:hAnsi="Garamond" w:cs="Helvetica"/>
          <w:color w:val="000000" w:themeColor="text1"/>
          <w:sz w:val="22"/>
          <w:szCs w:val="22"/>
          <w:u w:color="000000"/>
        </w:rPr>
        <w:t>ill-fitting</w:t>
      </w:r>
      <w:r w:rsidR="00773BB6">
        <w:rPr>
          <w:rFonts w:ascii="Garamond" w:eastAsia="Arial Unicode MS" w:hAnsi="Garamond" w:cs="Helvetica"/>
          <w:color w:val="000000" w:themeColor="text1"/>
          <w:sz w:val="22"/>
          <w:szCs w:val="22"/>
          <w:u w:color="000000"/>
        </w:rPr>
        <w:t xml:space="preserve">. Besides its bombastic claim to </w:t>
      </w:r>
      <w:r w:rsidR="000836FC">
        <w:rPr>
          <w:rFonts w:ascii="Garamond" w:eastAsia="Arial Unicode MS" w:hAnsi="Garamond" w:cs="Helvetica"/>
          <w:color w:val="000000" w:themeColor="text1"/>
          <w:sz w:val="22"/>
          <w:szCs w:val="22"/>
          <w:u w:color="000000"/>
        </w:rPr>
        <w:t>h</w:t>
      </w:r>
      <w:r w:rsidR="000836FC" w:rsidRPr="004E739A">
        <w:rPr>
          <w:rFonts w:ascii="Garamond" w:eastAsia="Arial Unicode MS" w:hAnsi="Garamond" w:cs="Helvetica"/>
          <w:color w:val="000000" w:themeColor="text1"/>
          <w:sz w:val="22"/>
          <w:szCs w:val="22"/>
          <w:u w:color="000000"/>
        </w:rPr>
        <w:t>eroism</w:t>
      </w:r>
      <w:r w:rsidR="00773BB6">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“Arthur”</w:t>
      </w:r>
      <w:r w:rsidR="006F1C3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sounds ironic, a trendy gesture towards hipster proletarianism. </w:t>
      </w:r>
      <w:r w:rsidR="00784CB7">
        <w:rPr>
          <w:rFonts w:ascii="Garamond" w:eastAsia="Arial Unicode MS" w:hAnsi="Garamond" w:cs="Helvetica"/>
          <w:color w:val="000000" w:themeColor="text1"/>
          <w:sz w:val="22"/>
          <w:szCs w:val="22"/>
          <w:u w:color="000000"/>
        </w:rPr>
        <w:t xml:space="preserve">But </w:t>
      </w:r>
      <w:r w:rsidR="00775626" w:rsidRPr="00775626">
        <w:rPr>
          <w:rFonts w:ascii="Garamond" w:eastAsia="Arial Unicode MS" w:hAnsi="Garamond" w:cs="Helvetica"/>
          <w:color w:val="000000" w:themeColor="text1"/>
          <w:sz w:val="22"/>
          <w:szCs w:val="22"/>
          <w:u w:color="000000"/>
        </w:rPr>
        <w:t xml:space="preserve">I enjoyed wearing </w:t>
      </w:r>
      <w:r w:rsidR="00775626">
        <w:rPr>
          <w:rFonts w:ascii="Garamond" w:eastAsia="Arial Unicode MS" w:hAnsi="Garamond" w:cs="Helvetica"/>
          <w:color w:val="000000" w:themeColor="text1"/>
          <w:sz w:val="22"/>
          <w:szCs w:val="22"/>
          <w:u w:color="000000"/>
        </w:rPr>
        <w:t>Radwan’s</w:t>
      </w:r>
      <w:r w:rsidR="00775626" w:rsidRPr="00775626">
        <w:rPr>
          <w:rFonts w:ascii="Garamond" w:eastAsia="Arial Unicode MS" w:hAnsi="Garamond" w:cs="Helvetica"/>
          <w:color w:val="000000" w:themeColor="text1"/>
          <w:sz w:val="22"/>
          <w:szCs w:val="22"/>
          <w:u w:color="000000"/>
        </w:rPr>
        <w:t xml:space="preserve"> name</w:t>
      </w:r>
      <w:r w:rsidR="00784CB7">
        <w:rPr>
          <w:rFonts w:ascii="Garamond" w:eastAsia="Arial Unicode MS" w:hAnsi="Garamond" w:cs="Helvetica"/>
          <w:color w:val="000000" w:themeColor="text1"/>
          <w:sz w:val="22"/>
          <w:szCs w:val="22"/>
          <w:u w:color="000000"/>
        </w:rPr>
        <w:t xml:space="preserve"> that night</w:t>
      </w:r>
      <w:r w:rsidR="00D26E19">
        <w:rPr>
          <w:rFonts w:ascii="Garamond" w:eastAsia="Arial Unicode MS" w:hAnsi="Garamond" w:cs="Helvetica"/>
          <w:color w:val="000000" w:themeColor="text1"/>
          <w:sz w:val="22"/>
          <w:szCs w:val="22"/>
          <w:u w:color="000000"/>
        </w:rPr>
        <w:t>,</w:t>
      </w:r>
      <w:r w:rsidR="00775626" w:rsidRPr="00775626">
        <w:rPr>
          <w:rFonts w:ascii="Garamond" w:eastAsia="Arial Unicode MS" w:hAnsi="Garamond" w:cs="Helvetica"/>
          <w:color w:val="000000" w:themeColor="text1"/>
          <w:sz w:val="22"/>
          <w:szCs w:val="22"/>
          <w:u w:color="000000"/>
        </w:rPr>
        <w:t xml:space="preserve"> it felt subversive and </w:t>
      </w:r>
      <w:r w:rsidR="00775626" w:rsidRPr="00775626">
        <w:rPr>
          <w:rFonts w:ascii="Garamond" w:eastAsia="Arial Unicode MS" w:hAnsi="Garamond" w:cs="Helvetica"/>
          <w:color w:val="000000" w:themeColor="text1"/>
          <w:sz w:val="22"/>
          <w:szCs w:val="22"/>
          <w:u w:color="000000"/>
        </w:rPr>
        <w:lastRenderedPageBreak/>
        <w:t xml:space="preserve">somewhat kinky, </w:t>
      </w:r>
      <w:r w:rsidR="00775626" w:rsidRPr="00015793">
        <w:rPr>
          <w:rFonts w:ascii="Garamond" w:eastAsia="Arial Unicode MS" w:hAnsi="Garamond" w:cs="Helvetica"/>
          <w:i/>
          <w:iCs/>
          <w:color w:val="000000" w:themeColor="text1"/>
          <w:sz w:val="22"/>
          <w:szCs w:val="22"/>
          <w:u w:color="000000"/>
        </w:rPr>
        <w:t>unheimlich</w:t>
      </w:r>
      <w:r w:rsidR="00775626" w:rsidRPr="00775626">
        <w:rPr>
          <w:rFonts w:ascii="Garamond" w:eastAsia="Arial Unicode MS" w:hAnsi="Garamond" w:cs="Helvetica"/>
          <w:color w:val="000000" w:themeColor="text1"/>
          <w:sz w:val="22"/>
          <w:szCs w:val="22"/>
          <w:u w:color="000000"/>
        </w:rPr>
        <w:t xml:space="preserve">, as the Germans say for uncanny. </w:t>
      </w:r>
      <w:r w:rsidR="00773BB6">
        <w:rPr>
          <w:rFonts w:ascii="Garamond" w:eastAsia="Arial Unicode MS" w:hAnsi="Garamond" w:cs="Helvetica"/>
          <w:color w:val="000000" w:themeColor="text1"/>
          <w:sz w:val="22"/>
          <w:szCs w:val="22"/>
          <w:u w:color="000000"/>
        </w:rPr>
        <w:t xml:space="preserve">Radwan had commented when we met that our </w:t>
      </w:r>
      <w:r w:rsidR="00A039ED">
        <w:rPr>
          <w:rFonts w:ascii="Garamond" w:eastAsia="Arial Unicode MS" w:hAnsi="Garamond" w:cs="Helvetica"/>
          <w:color w:val="000000" w:themeColor="text1"/>
          <w:sz w:val="22"/>
          <w:szCs w:val="22"/>
          <w:u w:color="000000"/>
        </w:rPr>
        <w:t>relationship was on sound</w:t>
      </w:r>
      <w:r w:rsidR="00D46558">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footing</w:t>
      </w:r>
      <w:r w:rsidR="00773BB6">
        <w:rPr>
          <w:rFonts w:ascii="Garamond" w:eastAsia="Arial Unicode MS" w:hAnsi="Garamond" w:cs="Helvetica"/>
          <w:color w:val="000000" w:themeColor="text1"/>
          <w:sz w:val="22"/>
          <w:szCs w:val="22"/>
          <w:u w:color="000000"/>
        </w:rPr>
        <w:t xml:space="preserve">, </w:t>
      </w:r>
      <w:r w:rsidR="004B3626">
        <w:rPr>
          <w:rFonts w:ascii="Garamond" w:eastAsia="Arial Unicode MS" w:hAnsi="Garamond" w:cs="Helvetica"/>
          <w:color w:val="000000" w:themeColor="text1"/>
          <w:sz w:val="22"/>
          <w:szCs w:val="22"/>
          <w:u w:color="000000"/>
        </w:rPr>
        <w:t>“A</w:t>
      </w:r>
      <w:r w:rsidR="000836FC">
        <w:rPr>
          <w:rFonts w:ascii="Garamond" w:eastAsia="Arial Unicode MS" w:hAnsi="Garamond" w:cs="Helvetica"/>
          <w:color w:val="000000" w:themeColor="text1"/>
          <w:sz w:val="22"/>
          <w:szCs w:val="22"/>
          <w:u w:color="000000"/>
        </w:rPr>
        <w:t xml:space="preserve"> </w:t>
      </w:r>
      <w:r w:rsidR="00E801DD">
        <w:rPr>
          <w:rFonts w:ascii="Garamond" w:eastAsia="Arial Unicode MS" w:hAnsi="Garamond" w:cs="Helvetica"/>
          <w:color w:val="000000" w:themeColor="text1"/>
          <w:sz w:val="22"/>
          <w:szCs w:val="22"/>
          <w:u w:color="000000"/>
        </w:rPr>
        <w:t>fellow</w:t>
      </w:r>
      <w:r w:rsidR="00773BB6">
        <w:rPr>
          <w:rFonts w:ascii="Garamond" w:eastAsia="Arial Unicode MS" w:hAnsi="Garamond" w:cs="Helvetica"/>
          <w:color w:val="000000" w:themeColor="text1"/>
          <w:sz w:val="22"/>
          <w:szCs w:val="22"/>
          <w:u w:color="000000"/>
        </w:rPr>
        <w:t xml:space="preserve"> </w:t>
      </w:r>
      <w:r w:rsidR="00773BB6" w:rsidRPr="00773BB6">
        <w:rPr>
          <w:rFonts w:ascii="Garamond" w:eastAsia="Arial Unicode MS" w:hAnsi="Garamond" w:cs="Helvetica"/>
          <w:i/>
          <w:iCs/>
          <w:color w:val="000000" w:themeColor="text1"/>
          <w:sz w:val="22"/>
          <w:szCs w:val="22"/>
          <w:u w:color="000000"/>
        </w:rPr>
        <w:t>spondee</w:t>
      </w:r>
      <w:r w:rsidR="004B3626" w:rsidRPr="00EC4119">
        <w:rPr>
          <w:rFonts w:ascii="Garamond" w:eastAsia="Arial Unicode MS" w:hAnsi="Garamond" w:cs="Helvetica"/>
          <w:color w:val="000000" w:themeColor="text1"/>
          <w:sz w:val="22"/>
          <w:szCs w:val="22"/>
          <w:u w:color="000000"/>
        </w:rPr>
        <w:t>”</w:t>
      </w:r>
      <w:r w:rsidR="006C7C82">
        <w:rPr>
          <w:rFonts w:ascii="Garamond" w:eastAsia="Arial Unicode MS" w:hAnsi="Garamond" w:cs="Helvetica"/>
          <w:color w:val="000000" w:themeColor="text1"/>
          <w:sz w:val="22"/>
          <w:szCs w:val="22"/>
          <w:u w:color="000000"/>
        </w:rPr>
        <w:t>, he said</w:t>
      </w:r>
      <w:r w:rsidR="00645393">
        <w:rPr>
          <w:rFonts w:ascii="Garamond" w:eastAsia="Arial Unicode MS" w:hAnsi="Garamond" w:cs="Helvetica"/>
          <w:color w:val="000000" w:themeColor="text1"/>
          <w:sz w:val="22"/>
          <w:szCs w:val="22"/>
          <w:u w:color="000000"/>
        </w:rPr>
        <w:t>.</w:t>
      </w:r>
      <w:r w:rsidR="001E1C8C">
        <w:rPr>
          <w:rStyle w:val="FootnoteReference"/>
          <w:rFonts w:ascii="Garamond" w:eastAsia="Arial Unicode MS" w:hAnsi="Garamond" w:cs="Helvetica"/>
          <w:color w:val="000000" w:themeColor="text1"/>
          <w:sz w:val="22"/>
          <w:szCs w:val="22"/>
          <w:u w:color="000000"/>
        </w:rPr>
        <w:footnoteReference w:id="73"/>
      </w:r>
      <w:r w:rsidR="007314EF">
        <w:rPr>
          <w:rFonts w:ascii="Garamond" w:eastAsia="Arial Unicode MS" w:hAnsi="Garamond" w:cs="Helvetica"/>
          <w:color w:val="000000" w:themeColor="text1"/>
          <w:sz w:val="22"/>
          <w:szCs w:val="22"/>
          <w:u w:color="000000"/>
        </w:rPr>
        <w:t xml:space="preserve"> </w:t>
      </w:r>
    </w:p>
    <w:p w14:paraId="27BB6C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C2B41BF" w14:textId="7DDB42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carried two tall glasses </w:t>
      </w:r>
      <w:r w:rsidR="00490BCD">
        <w:rPr>
          <w:rFonts w:ascii="Garamond" w:eastAsia="Arial Unicode MS" w:hAnsi="Garamond" w:cs="Helvetica"/>
          <w:color w:val="000000" w:themeColor="text1"/>
          <w:sz w:val="22"/>
          <w:szCs w:val="22"/>
          <w:u w:color="000000"/>
        </w:rPr>
        <w:t xml:space="preserve">each </w:t>
      </w:r>
      <w:r w:rsidR="00BF04A8">
        <w:rPr>
          <w:rFonts w:ascii="Garamond" w:eastAsia="Arial Unicode MS" w:hAnsi="Garamond" w:cs="Helvetica"/>
          <w:color w:val="000000" w:themeColor="text1"/>
          <w:sz w:val="22"/>
          <w:szCs w:val="22"/>
          <w:u w:color="000000"/>
        </w:rPr>
        <w:t>containing</w:t>
      </w:r>
      <w:r w:rsidR="006C7C82">
        <w:rPr>
          <w:rFonts w:ascii="Garamond" w:eastAsia="Arial Unicode MS" w:hAnsi="Garamond" w:cs="Helvetica"/>
          <w:color w:val="000000" w:themeColor="text1"/>
          <w:sz w:val="22"/>
          <w:szCs w:val="22"/>
          <w:u w:color="000000"/>
        </w:rPr>
        <w:t xml:space="preserve"> about three inches of</w:t>
      </w:r>
      <w:r w:rsidR="00BF04A8">
        <w:rPr>
          <w:rFonts w:ascii="Garamond" w:eastAsia="Arial Unicode MS" w:hAnsi="Garamond" w:cs="Helvetica"/>
          <w:color w:val="000000" w:themeColor="text1"/>
          <w:sz w:val="22"/>
          <w:szCs w:val="22"/>
          <w:u w:color="000000"/>
        </w:rPr>
        <w:t xml:space="preserve"> water-</w:t>
      </w:r>
      <w:r w:rsidR="00B33A01">
        <w:rPr>
          <w:rFonts w:ascii="Garamond" w:eastAsia="Arial Unicode MS" w:hAnsi="Garamond" w:cs="Helvetica"/>
          <w:color w:val="000000" w:themeColor="text1"/>
          <w:sz w:val="22"/>
          <w:szCs w:val="22"/>
          <w:u w:color="000000"/>
        </w:rPr>
        <w:t>clear</w:t>
      </w:r>
      <w:r w:rsidRPr="00AF2203">
        <w:rPr>
          <w:rFonts w:ascii="Garamond" w:eastAsia="Arial Unicode MS" w:hAnsi="Garamond" w:cs="Helvetica"/>
          <w:color w:val="000000" w:themeColor="text1"/>
          <w:sz w:val="22"/>
          <w:szCs w:val="22"/>
          <w:u w:color="000000"/>
        </w:rPr>
        <w:t xml:space="preserve"> liquid</w:t>
      </w:r>
      <w:r w:rsidR="00490BCD">
        <w:rPr>
          <w:rFonts w:ascii="Garamond" w:eastAsia="Arial Unicode MS" w:hAnsi="Garamond" w:cs="Helvetica"/>
          <w:color w:val="000000" w:themeColor="text1"/>
          <w:sz w:val="22"/>
          <w:szCs w:val="22"/>
          <w:u w:color="000000"/>
        </w:rPr>
        <w:t xml:space="preserve"> and a </w:t>
      </w:r>
      <w:r w:rsidR="00541B46">
        <w:rPr>
          <w:rFonts w:ascii="Garamond" w:eastAsia="Arial Unicode MS" w:hAnsi="Garamond" w:cs="Helvetica"/>
          <w:color w:val="000000" w:themeColor="text1"/>
          <w:sz w:val="22"/>
          <w:szCs w:val="22"/>
          <w:u w:color="000000"/>
        </w:rPr>
        <w:t>handful of</w:t>
      </w:r>
      <w:r w:rsidR="00490BCD">
        <w:rPr>
          <w:rFonts w:ascii="Garamond" w:eastAsia="Arial Unicode MS" w:hAnsi="Garamond" w:cs="Helvetica"/>
          <w:color w:val="000000" w:themeColor="text1"/>
          <w:sz w:val="22"/>
          <w:szCs w:val="22"/>
          <w:u w:color="000000"/>
        </w:rPr>
        <w:t xml:space="preserve"> </w:t>
      </w:r>
      <w:r w:rsidR="00490BCD" w:rsidRPr="00490BCD">
        <w:rPr>
          <w:rFonts w:ascii="Garamond" w:eastAsia="Arial Unicode MS" w:hAnsi="Garamond" w:cs="Helvetica"/>
          <w:color w:val="000000" w:themeColor="text1"/>
          <w:sz w:val="22"/>
          <w:szCs w:val="22"/>
          <w:u w:color="000000"/>
        </w:rPr>
        <w:t>ice</w:t>
      </w:r>
      <w:r w:rsidR="00692EFA">
        <w:rPr>
          <w:rFonts w:ascii="Garamond" w:eastAsia="Arial Unicode MS" w:hAnsi="Garamond" w:cs="Helvetica"/>
          <w:color w:val="000000" w:themeColor="text1"/>
          <w:sz w:val="22"/>
          <w:szCs w:val="22"/>
          <w:u w:color="000000"/>
        </w:rPr>
        <w:t>-</w:t>
      </w:r>
      <w:r w:rsidR="00490BCD">
        <w:rPr>
          <w:rFonts w:ascii="Garamond" w:eastAsia="Arial Unicode MS" w:hAnsi="Garamond" w:cs="Helvetica"/>
          <w:color w:val="000000" w:themeColor="text1"/>
          <w:sz w:val="22"/>
          <w:szCs w:val="22"/>
          <w:u w:color="000000"/>
        </w:rPr>
        <w:t>cube</w:t>
      </w:r>
      <w:r w:rsidR="00541B46">
        <w:rPr>
          <w:rFonts w:ascii="Garamond" w:eastAsia="Arial Unicode MS" w:hAnsi="Garamond" w:cs="Helvetica"/>
          <w:color w:val="000000" w:themeColor="text1"/>
          <w:sz w:val="22"/>
          <w:szCs w:val="22"/>
          <w:u w:color="000000"/>
        </w:rPr>
        <w:t>s</w:t>
      </w:r>
      <w:r w:rsidR="00BF04A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handed me one</w:t>
      </w:r>
      <w:r w:rsidR="00BF04A8">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ithout </w:t>
      </w:r>
      <w:r w:rsidR="00BF04A8">
        <w:rPr>
          <w:rFonts w:ascii="Garamond" w:eastAsia="Arial Unicode MS" w:hAnsi="Garamond" w:cs="Helvetica"/>
          <w:color w:val="000000" w:themeColor="text1"/>
          <w:sz w:val="22"/>
          <w:szCs w:val="22"/>
          <w:u w:color="000000"/>
        </w:rPr>
        <w:t>ceremony and</w:t>
      </w:r>
      <w:r w:rsidRPr="00AF2203">
        <w:rPr>
          <w:rFonts w:ascii="Garamond" w:eastAsia="Arial Unicode MS" w:hAnsi="Garamond" w:cs="Helvetica"/>
          <w:color w:val="000000" w:themeColor="text1"/>
          <w:sz w:val="22"/>
          <w:szCs w:val="22"/>
          <w:u w:color="000000"/>
        </w:rPr>
        <w:t xml:space="preserve"> </w:t>
      </w:r>
      <w:r w:rsidR="00767071">
        <w:rPr>
          <w:rFonts w:ascii="Garamond" w:eastAsia="Arial Unicode MS" w:hAnsi="Garamond" w:cs="Helvetica"/>
          <w:color w:val="000000" w:themeColor="text1"/>
          <w:sz w:val="22"/>
          <w:szCs w:val="22"/>
          <w:u w:color="000000"/>
        </w:rPr>
        <w:t xml:space="preserve">gulped half </w:t>
      </w:r>
      <w:r w:rsidR="00490BCD">
        <w:rPr>
          <w:rFonts w:ascii="Garamond" w:eastAsia="Arial Unicode MS" w:hAnsi="Garamond" w:cs="Helvetica"/>
          <w:color w:val="000000" w:themeColor="text1"/>
          <w:sz w:val="22"/>
          <w:szCs w:val="22"/>
          <w:u w:color="000000"/>
        </w:rPr>
        <w:t>his</w:t>
      </w:r>
      <w:r w:rsidR="00767071">
        <w:rPr>
          <w:rFonts w:ascii="Garamond" w:eastAsia="Arial Unicode MS" w:hAnsi="Garamond" w:cs="Helvetica"/>
          <w:color w:val="000000" w:themeColor="text1"/>
          <w:sz w:val="22"/>
          <w:szCs w:val="22"/>
          <w:u w:color="000000"/>
        </w:rPr>
        <w:t xml:space="preserve"> measure</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as he</w:t>
      </w:r>
      <w:r w:rsidRPr="00AF2203">
        <w:rPr>
          <w:rFonts w:ascii="Garamond" w:eastAsia="Arial Unicode MS" w:hAnsi="Garamond" w:cs="Helvetica"/>
          <w:color w:val="000000" w:themeColor="text1"/>
          <w:sz w:val="22"/>
          <w:szCs w:val="22"/>
          <w:u w:color="000000"/>
        </w:rPr>
        <w:t xml:space="preserve"> looked out to the flashing black ocean.</w:t>
      </w:r>
    </w:p>
    <w:p w14:paraId="6E5FD19C" w14:textId="65EB5CA5" w:rsidR="00606EA9" w:rsidRPr="00AF2203" w:rsidRDefault="007670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sensed a chill in the air and wondered why Tarquin was</w:t>
      </w:r>
      <w:r w:rsidR="00CE232C">
        <w:rPr>
          <w:rFonts w:ascii="Garamond" w:eastAsia="Arial Unicode MS" w:hAnsi="Garamond" w:cs="Helvetica"/>
          <w:color w:val="000000" w:themeColor="text1"/>
          <w:sz w:val="22"/>
          <w:szCs w:val="22"/>
          <w:u w:color="000000"/>
        </w:rPr>
        <w:t xml:space="preserve"> now</w:t>
      </w:r>
      <w:r>
        <w:rPr>
          <w:rFonts w:ascii="Garamond" w:eastAsia="Arial Unicode MS" w:hAnsi="Garamond" w:cs="Helvetica"/>
          <w:color w:val="000000" w:themeColor="text1"/>
          <w:sz w:val="22"/>
          <w:szCs w:val="22"/>
          <w:u w:color="000000"/>
        </w:rPr>
        <w:t xml:space="preserve"> so sullen. </w:t>
      </w:r>
      <w:r w:rsidR="00606EA9" w:rsidRPr="00AF2203">
        <w:rPr>
          <w:rFonts w:ascii="Garamond" w:eastAsia="Arial Unicode MS" w:hAnsi="Garamond" w:cs="Helvetica"/>
          <w:color w:val="000000" w:themeColor="text1"/>
          <w:sz w:val="22"/>
          <w:szCs w:val="22"/>
          <w:u w:color="000000"/>
        </w:rPr>
        <w:t>Breaking the silence I resorted to my “Emergency Banter” routine</w:t>
      </w:r>
      <w:r w:rsidR="00FE3EB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‘D’you tip here? Can’t stand the practice myself. Always have to do it in America, of course</w:t>
      </w:r>
      <w:r w:rsidR="00531A23">
        <w:rPr>
          <w:rFonts w:ascii="Garamond" w:eastAsia="Arial Unicode MS" w:hAnsi="Garamond" w:cs="Helvetica"/>
          <w:color w:val="000000" w:themeColor="text1"/>
          <w:sz w:val="22"/>
          <w:szCs w:val="22"/>
          <w:u w:color="000000"/>
        </w:rPr>
        <w:t>. H</w:t>
      </w:r>
      <w:r w:rsidR="00606EA9" w:rsidRPr="00AF2203">
        <w:rPr>
          <w:rFonts w:ascii="Garamond" w:eastAsia="Arial Unicode MS" w:hAnsi="Garamond" w:cs="Helvetica"/>
          <w:color w:val="000000" w:themeColor="text1"/>
          <w:sz w:val="22"/>
          <w:szCs w:val="22"/>
          <w:u w:color="000000"/>
        </w:rPr>
        <w:t xml:space="preserve">ere’s four bucks for the beer and another to subsidise your avaricious boss.’ There was no flinch in Tarquin’s Byronic </w:t>
      </w:r>
      <w:r w:rsidR="005106B6" w:rsidRPr="00AF2203">
        <w:rPr>
          <w:rFonts w:ascii="Garamond" w:eastAsia="Arial Unicode MS" w:hAnsi="Garamond" w:cs="Helvetica"/>
          <w:color w:val="000000" w:themeColor="text1"/>
          <w:sz w:val="22"/>
          <w:szCs w:val="22"/>
          <w:u w:color="000000"/>
        </w:rPr>
        <w:t>stare</w:t>
      </w:r>
      <w:r w:rsidR="00606EA9" w:rsidRPr="00AF2203">
        <w:rPr>
          <w:rFonts w:ascii="Garamond" w:eastAsia="Arial Unicode MS" w:hAnsi="Garamond" w:cs="Helvetica"/>
          <w:color w:val="000000" w:themeColor="text1"/>
          <w:sz w:val="22"/>
          <w:szCs w:val="22"/>
          <w:u w:color="000000"/>
        </w:rPr>
        <w:t xml:space="preserve"> </w:t>
      </w:r>
      <w:r w:rsidR="00A85EC3">
        <w:rPr>
          <w:rFonts w:ascii="Garamond" w:eastAsia="Arial Unicode MS" w:hAnsi="Garamond" w:cs="Helvetica"/>
          <w:color w:val="000000" w:themeColor="text1"/>
          <w:sz w:val="22"/>
          <w:szCs w:val="22"/>
          <w:u w:color="000000"/>
        </w:rPr>
        <w:t>so</w:t>
      </w:r>
      <w:r w:rsidR="00606EA9" w:rsidRPr="00AF2203">
        <w:rPr>
          <w:rFonts w:ascii="Garamond" w:eastAsia="Arial Unicode MS" w:hAnsi="Garamond" w:cs="Helvetica"/>
          <w:color w:val="000000" w:themeColor="text1"/>
          <w:sz w:val="22"/>
          <w:szCs w:val="22"/>
          <w:u w:color="000000"/>
        </w:rPr>
        <w:t xml:space="preserve"> I continued my spiel, ‘Tipping condones the, </w:t>
      </w:r>
      <w:proofErr w:type="spellStart"/>
      <w:r w:rsidR="00606EA9" w:rsidRPr="00AF2203">
        <w:rPr>
          <w:rFonts w:ascii="Garamond" w:eastAsia="Arial Unicode MS" w:hAnsi="Garamond" w:cs="Helvetica"/>
          <w:color w:val="000000" w:themeColor="text1"/>
          <w:sz w:val="22"/>
          <w:szCs w:val="22"/>
          <w:u w:color="000000"/>
        </w:rPr>
        <w:t>whassa</w:t>
      </w:r>
      <w:proofErr w:type="spellEnd"/>
      <w:r w:rsidR="00606EA9" w:rsidRPr="00AF2203">
        <w:rPr>
          <w:rFonts w:ascii="Garamond" w:eastAsia="Arial Unicode MS" w:hAnsi="Garamond" w:cs="Helvetica"/>
          <w:color w:val="000000" w:themeColor="text1"/>
          <w:sz w:val="22"/>
          <w:szCs w:val="22"/>
          <w:u w:color="000000"/>
        </w:rPr>
        <w:t xml:space="preserve"> word</w:t>
      </w:r>
      <w:r w:rsidR="00606EA9"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6CF9379F" w14:textId="50E6B4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41B46" w:rsidRPr="00541B46">
        <w:rPr>
          <w:rFonts w:ascii="Garamond" w:eastAsia="Arial Unicode MS" w:hAnsi="Garamond" w:cs="Helvetica"/>
          <w:i/>
          <w:iCs/>
          <w:color w:val="000000" w:themeColor="text1"/>
          <w:sz w:val="22"/>
          <w:szCs w:val="22"/>
          <w:u w:color="000000"/>
        </w:rPr>
        <w:t>Hegemony</w:t>
      </w:r>
      <w:r w:rsidRPr="00AF2203">
        <w:rPr>
          <w:rFonts w:ascii="Garamond" w:eastAsia="Arial Unicode MS" w:hAnsi="Garamond" w:cs="Helvetica"/>
          <w:color w:val="000000" w:themeColor="text1"/>
          <w:sz w:val="22"/>
          <w:szCs w:val="22"/>
          <w:u w:color="000000"/>
        </w:rPr>
        <w:t>,’ said Tarquin with icy resolve and sat down.</w:t>
      </w:r>
    </w:p>
    <w:p w14:paraId="2FD7B989" w14:textId="414330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anti</w:t>
      </w:r>
      <w:r w:rsidR="00622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progressive, </w:t>
      </w:r>
      <w:r w:rsidR="00E15579">
        <w:rPr>
          <w:rFonts w:ascii="Garamond" w:eastAsia="Arial Unicode MS" w:hAnsi="Garamond" w:cs="Helvetica"/>
          <w:color w:val="000000" w:themeColor="text1"/>
          <w:sz w:val="22"/>
          <w:szCs w:val="22"/>
          <w:u w:color="000000"/>
        </w:rPr>
        <w:t>working</w:t>
      </w:r>
      <w:r w:rsidRPr="00AF2203">
        <w:rPr>
          <w:rFonts w:ascii="Garamond" w:eastAsia="Arial Unicode MS" w:hAnsi="Garamond" w:cs="Helvetica"/>
          <w:color w:val="000000" w:themeColor="text1"/>
          <w:sz w:val="22"/>
          <w:szCs w:val="22"/>
          <w:u w:color="000000"/>
        </w:rPr>
        <w:t xml:space="preserve"> these terrible jobs, making other people’s food</w:t>
      </w:r>
      <w:r w:rsidR="00531A23">
        <w:rPr>
          <w:rFonts w:ascii="Garamond" w:eastAsia="Arial Unicode MS" w:hAnsi="Garamond" w:cs="Helvetica"/>
          <w:color w:val="000000" w:themeColor="text1"/>
          <w:sz w:val="22"/>
          <w:szCs w:val="22"/>
          <w:u w:color="000000"/>
        </w:rPr>
        <w:t xml:space="preserve"> and</w:t>
      </w:r>
      <w:r w:rsidR="00B84238">
        <w:rPr>
          <w:rFonts w:ascii="Garamond" w:eastAsia="Arial Unicode MS" w:hAnsi="Garamond" w:cs="Helvetica"/>
          <w:color w:val="000000" w:themeColor="text1"/>
          <w:sz w:val="22"/>
          <w:szCs w:val="22"/>
          <w:u w:color="000000"/>
        </w:rPr>
        <w:t xml:space="preserve"> getting paid less if you don’t smile</w:t>
      </w:r>
      <w:r w:rsidRPr="00AF2203">
        <w:rPr>
          <w:rFonts w:ascii="Garamond" w:eastAsia="Arial Unicode MS" w:hAnsi="Garamond" w:cs="Helvetica"/>
          <w:color w:val="000000" w:themeColor="text1"/>
          <w:sz w:val="22"/>
          <w:szCs w:val="22"/>
          <w:u w:color="000000"/>
        </w:rPr>
        <w:t xml:space="preserve">. </w:t>
      </w:r>
      <w:r w:rsidR="002F5EA0">
        <w:rPr>
          <w:rFonts w:ascii="Garamond" w:eastAsia="Arial Unicode MS" w:hAnsi="Garamond" w:cs="Helvetica"/>
          <w:color w:val="000000" w:themeColor="text1"/>
          <w:sz w:val="22"/>
          <w:szCs w:val="22"/>
          <w:u w:color="000000"/>
        </w:rPr>
        <w:t xml:space="preserve">Bloody meritocracy. </w:t>
      </w:r>
      <w:r w:rsidRPr="00AF2203">
        <w:rPr>
          <w:rFonts w:ascii="Garamond" w:eastAsia="Arial Unicode MS" w:hAnsi="Garamond" w:cs="Helvetica"/>
          <w:color w:val="000000" w:themeColor="text1"/>
          <w:sz w:val="22"/>
          <w:szCs w:val="22"/>
          <w:u w:color="000000"/>
        </w:rPr>
        <w:t>Wrong side of history,’ I said</w:t>
      </w:r>
      <w:r w:rsidR="00EB7C22">
        <w:rPr>
          <w:rFonts w:ascii="Garamond" w:eastAsia="Arial Unicode MS" w:hAnsi="Garamond" w:cs="Helvetica"/>
          <w:color w:val="000000" w:themeColor="text1"/>
          <w:sz w:val="22"/>
          <w:szCs w:val="22"/>
          <w:u w:color="000000"/>
        </w:rPr>
        <w:t xml:space="preserve">, taking </w:t>
      </w:r>
      <w:r w:rsidRPr="00AF2203">
        <w:rPr>
          <w:rFonts w:ascii="Garamond" w:eastAsia="Arial Unicode MS" w:hAnsi="Garamond" w:cs="Helvetica"/>
          <w:color w:val="000000" w:themeColor="text1"/>
          <w:sz w:val="22"/>
          <w:szCs w:val="22"/>
          <w:u w:color="000000"/>
        </w:rPr>
        <w:t>a swig and cough</w:t>
      </w:r>
      <w:r w:rsidR="00EB7C2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(it was </w:t>
      </w:r>
      <w:r w:rsidR="001626CA">
        <w:rPr>
          <w:rFonts w:ascii="Garamond" w:eastAsia="Arial Unicode MS" w:hAnsi="Garamond" w:cs="Helvetica"/>
          <w:color w:val="000000" w:themeColor="text1"/>
          <w:sz w:val="22"/>
          <w:szCs w:val="22"/>
          <w:u w:color="000000"/>
        </w:rPr>
        <w:t xml:space="preserve">gin, </w:t>
      </w:r>
      <w:r w:rsidR="00531A23">
        <w:rPr>
          <w:rFonts w:ascii="Garamond" w:eastAsia="Arial Unicode MS" w:hAnsi="Garamond" w:cs="Helvetica"/>
          <w:color w:val="000000" w:themeColor="text1"/>
          <w:sz w:val="22"/>
          <w:szCs w:val="22"/>
          <w:u w:color="000000"/>
        </w:rPr>
        <w:t>tasting both neat and</w:t>
      </w:r>
      <w:r w:rsidR="00622DF7">
        <w:rPr>
          <w:rFonts w:ascii="Garamond" w:eastAsia="Arial Unicode MS" w:hAnsi="Garamond" w:cs="Helvetica"/>
          <w:color w:val="000000" w:themeColor="text1"/>
          <w:sz w:val="22"/>
          <w:szCs w:val="22"/>
          <w:u w:color="000000"/>
        </w:rPr>
        <w:t xml:space="preserve"> very cheap</w:t>
      </w:r>
      <w:r w:rsidRPr="00AF2203">
        <w:rPr>
          <w:rFonts w:ascii="Garamond" w:eastAsia="Arial Unicode MS" w:hAnsi="Garamond" w:cs="Helvetica"/>
          <w:color w:val="000000" w:themeColor="text1"/>
          <w:sz w:val="22"/>
          <w:szCs w:val="22"/>
          <w:u w:color="000000"/>
        </w:rPr>
        <w:t>).</w:t>
      </w:r>
    </w:p>
    <w:p w14:paraId="01F59078" w14:textId="1CEFA0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came Tarquin’s reply. His </w:t>
      </w:r>
      <w:r w:rsidR="00071354">
        <w:rPr>
          <w:rFonts w:ascii="Garamond" w:eastAsia="Arial Unicode MS" w:hAnsi="Garamond" w:cs="Helvetica"/>
          <w:color w:val="000000" w:themeColor="text1"/>
          <w:sz w:val="22"/>
          <w:szCs w:val="22"/>
          <w:u w:color="000000"/>
        </w:rPr>
        <w:t>test</w:t>
      </w:r>
      <w:r w:rsidR="004144FD">
        <w:rPr>
          <w:rFonts w:ascii="Garamond" w:eastAsia="Arial Unicode MS" w:hAnsi="Garamond" w:cs="Helvetica"/>
          <w:color w:val="000000" w:themeColor="text1"/>
          <w:sz w:val="22"/>
          <w:szCs w:val="22"/>
          <w:u w:color="000000"/>
        </w:rPr>
        <w:t xml:space="preserve">iness </w:t>
      </w:r>
      <w:r w:rsidRPr="00AF2203">
        <w:rPr>
          <w:rFonts w:ascii="Garamond" w:eastAsia="Arial Unicode MS" w:hAnsi="Garamond" w:cs="Helvetica"/>
          <w:color w:val="000000" w:themeColor="text1"/>
          <w:sz w:val="22"/>
          <w:szCs w:val="22"/>
          <w:u w:color="000000"/>
        </w:rPr>
        <w:t>concerned me, sitting there motionless and staring darkly towards the ocean.</w:t>
      </w:r>
    </w:p>
    <w:p w14:paraId="44B3FA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shook my head and thought back to a particular morning in California, the crisp view of distant mountains on an early morning drive, alone and content.</w:t>
      </w:r>
    </w:p>
    <w:p w14:paraId="15D4E9EF" w14:textId="77777777" w:rsidR="00C6069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 Did I say something wrong? </w:t>
      </w:r>
      <w:r w:rsidRPr="00AF2203">
        <w:rPr>
          <w:rFonts w:ascii="Garamond" w:eastAsia="Arial Unicode MS" w:hAnsi="Garamond" w:cs="Helvetica"/>
          <w:color w:val="000000" w:themeColor="text1"/>
          <w:sz w:val="22"/>
          <w:szCs w:val="22"/>
          <w:u w:color="000000"/>
        </w:rPr>
        <w:t xml:space="preserve">I wondered. </w:t>
      </w:r>
    </w:p>
    <w:p w14:paraId="47AF0E53" w14:textId="75343F2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‘Sorry for ranting. That’s my </w:t>
      </w:r>
      <w:r w:rsidRPr="00C60698">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w:t>
      </w:r>
      <w:r w:rsidR="00C60698">
        <w:rPr>
          <w:rFonts w:ascii="Garamond" w:eastAsia="Arial Unicode MS" w:hAnsi="Garamond" w:cs="Helvetica"/>
          <w:color w:val="000000" w:themeColor="text1"/>
          <w:sz w:val="22"/>
          <w:szCs w:val="22"/>
          <w:u w:color="000000"/>
        </w:rPr>
        <w:t xml:space="preserve"> I said.</w:t>
      </w:r>
    </w:p>
    <w:p w14:paraId="21C57306" w14:textId="6A27EE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don’t think Tarquin was familiar with the word as he spluttered and said, ‘Your </w:t>
      </w:r>
      <w:r w:rsidRPr="00AF2203">
        <w:rPr>
          <w:rFonts w:ascii="Garamond" w:eastAsia="Arial Unicode MS" w:hAnsi="Garamond" w:cs="Helvetica"/>
          <w:i/>
          <w:iCs/>
          <w:color w:val="000000" w:themeColor="text1"/>
          <w:sz w:val="22"/>
          <w:szCs w:val="22"/>
          <w:u w:color="000000"/>
        </w:rPr>
        <w:t>what</w:t>
      </w:r>
      <w:r w:rsidRPr="00AF2203">
        <w:rPr>
          <w:rFonts w:ascii="Garamond" w:eastAsia="Arial Unicode MS" w:hAnsi="Garamond" w:cs="Helvetica"/>
          <w:color w:val="000000" w:themeColor="text1"/>
          <w:sz w:val="22"/>
          <w:szCs w:val="22"/>
          <w:u w:color="000000"/>
        </w:rPr>
        <w:t>?’</w:t>
      </w:r>
    </w:p>
    <w:p w14:paraId="2EDA8419" w14:textId="014A6BF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‘My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I repeated.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my </w:t>
      </w:r>
      <w:r w:rsidRPr="00AF2203">
        <w:rPr>
          <w:rFonts w:ascii="Garamond" w:eastAsia="Arial Unicode MS" w:hAnsi="Garamond" w:cs="Helvetica"/>
          <w:i/>
          <w:iCs/>
          <w:color w:val="000000" w:themeColor="text1"/>
          <w:sz w:val="22"/>
          <w:szCs w:val="22"/>
          <w:u w:color="000000"/>
        </w:rPr>
        <w:t>style</w:t>
      </w:r>
      <w:r w:rsidR="00A9323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clarified. </w:t>
      </w:r>
    </w:p>
    <w:p w14:paraId="100A8189" w14:textId="348295E2"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C5FE4">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 xml:space="preserve">ight. Your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said Tarquin, wiping his eyes.</w:t>
      </w:r>
    </w:p>
    <w:p w14:paraId="6A6323EF" w14:textId="182D0A71" w:rsidR="00AA1239" w:rsidRPr="00AF2203"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think was caught </w:t>
      </w:r>
      <w:proofErr w:type="spellStart"/>
      <w:r>
        <w:rPr>
          <w:rFonts w:ascii="Garamond" w:eastAsia="Arial Unicode MS" w:hAnsi="Garamond" w:cs="Helvetica"/>
          <w:color w:val="000000" w:themeColor="text1"/>
          <w:sz w:val="22"/>
          <w:szCs w:val="22"/>
          <w:u w:color="000000"/>
        </w:rPr>
        <w:t>offguard</w:t>
      </w:r>
      <w:proofErr w:type="spellEnd"/>
      <w:r>
        <w:rPr>
          <w:rFonts w:ascii="Garamond" w:eastAsia="Arial Unicode MS" w:hAnsi="Garamond" w:cs="Helvetica"/>
          <w:color w:val="000000" w:themeColor="text1"/>
          <w:sz w:val="22"/>
          <w:szCs w:val="22"/>
          <w:u w:color="000000"/>
        </w:rPr>
        <w:t xml:space="preserve"> by how street</w:t>
      </w:r>
      <w:r w:rsidR="00531A23">
        <w:rPr>
          <w:rFonts w:ascii="Garamond" w:eastAsia="Arial Unicode MS" w:hAnsi="Garamond" w:cs="Helvetica"/>
          <w:color w:val="000000" w:themeColor="text1"/>
          <w:sz w:val="22"/>
          <w:szCs w:val="22"/>
          <w:u w:color="000000"/>
        </w:rPr>
        <w:t>-</w:t>
      </w:r>
      <w:proofErr w:type="spellStart"/>
      <w:r w:rsidR="00531A23">
        <w:rPr>
          <w:rFonts w:ascii="Garamond" w:eastAsia="Arial Unicode MS" w:hAnsi="Garamond" w:cs="Helvetica"/>
          <w:color w:val="000000" w:themeColor="text1"/>
          <w:sz w:val="22"/>
          <w:szCs w:val="22"/>
          <w:u w:color="000000"/>
        </w:rPr>
        <w:t>savy</w:t>
      </w:r>
      <w:proofErr w:type="spellEnd"/>
      <w:r>
        <w:rPr>
          <w:rFonts w:ascii="Garamond" w:eastAsia="Arial Unicode MS" w:hAnsi="Garamond" w:cs="Helvetica"/>
          <w:color w:val="000000" w:themeColor="text1"/>
          <w:sz w:val="22"/>
          <w:szCs w:val="22"/>
          <w:u w:color="000000"/>
        </w:rPr>
        <w:t xml:space="preserve"> I sound</w:t>
      </w:r>
      <w:r w:rsidR="00F72C5C">
        <w:rPr>
          <w:rFonts w:ascii="Garamond" w:eastAsia="Arial Unicode MS" w:hAnsi="Garamond" w:cs="Helvetica"/>
          <w:color w:val="000000" w:themeColor="text1"/>
          <w:sz w:val="22"/>
          <w:szCs w:val="22"/>
          <w:u w:color="000000"/>
        </w:rPr>
        <w:t>ed</w:t>
      </w:r>
      <w:r>
        <w:rPr>
          <w:rFonts w:ascii="Garamond" w:eastAsia="Arial Unicode MS" w:hAnsi="Garamond" w:cs="Helvetica"/>
          <w:color w:val="000000" w:themeColor="text1"/>
          <w:sz w:val="22"/>
          <w:szCs w:val="22"/>
          <w:u w:color="000000"/>
        </w:rPr>
        <w:t>, he probably wasn’t used to such slang.</w:t>
      </w:r>
    </w:p>
    <w:p w14:paraId="6CEF8FD1" w14:textId="520D4FFE" w:rsidR="00E801DD"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my words</w:t>
      </w:r>
      <w:r w:rsidR="00606EA9" w:rsidRPr="00AF2203">
        <w:rPr>
          <w:rFonts w:ascii="Garamond" w:eastAsia="Arial Unicode MS" w:hAnsi="Garamond" w:cs="Helvetica"/>
          <w:color w:val="000000" w:themeColor="text1"/>
          <w:sz w:val="22"/>
          <w:szCs w:val="22"/>
          <w:u w:color="000000"/>
        </w:rPr>
        <w:t xml:space="preserve"> seemed to bring </w:t>
      </w:r>
      <w:r w:rsidR="00B84238">
        <w:rPr>
          <w:rFonts w:ascii="Garamond" w:eastAsia="Arial Unicode MS" w:hAnsi="Garamond" w:cs="Helvetica"/>
          <w:color w:val="000000" w:themeColor="text1"/>
          <w:sz w:val="22"/>
          <w:szCs w:val="22"/>
          <w:u w:color="000000"/>
        </w:rPr>
        <w:t>him</w:t>
      </w:r>
      <w:r w:rsidR="00E67CE3" w:rsidRPr="00E67CE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around</w:t>
      </w:r>
      <w:r w:rsidR="00E801DD">
        <w:rPr>
          <w:rFonts w:ascii="Garamond" w:eastAsia="Arial Unicode MS" w:hAnsi="Garamond" w:cs="Helvetica"/>
          <w:color w:val="000000" w:themeColor="text1"/>
          <w:sz w:val="22"/>
          <w:szCs w:val="22"/>
          <w:u w:color="000000"/>
        </w:rPr>
        <w:t>.</w:t>
      </w:r>
    </w:p>
    <w:p w14:paraId="218C50FC" w14:textId="654DD4F9"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‘Meritocracy always sets me off</w:t>
      </w:r>
      <w:r w:rsidR="00AA12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I offered.</w:t>
      </w:r>
    </w:p>
    <w:p w14:paraId="547D0F03" w14:textId="2FCA25C8"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eem</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a fair system, rewarding </w:t>
      </w:r>
      <w:r w:rsidR="00A5648C">
        <w:rPr>
          <w:rFonts w:ascii="Garamond" w:eastAsia="Arial Unicode MS" w:hAnsi="Garamond" w:cs="Helvetica"/>
          <w:color w:val="000000" w:themeColor="text1"/>
          <w:sz w:val="22"/>
          <w:szCs w:val="22"/>
          <w:u w:color="000000"/>
        </w:rPr>
        <w:t>those</w:t>
      </w:r>
      <w:r>
        <w:rPr>
          <w:rFonts w:ascii="Garamond" w:eastAsia="Arial Unicode MS" w:hAnsi="Garamond" w:cs="Helvetica"/>
          <w:color w:val="000000" w:themeColor="text1"/>
          <w:sz w:val="22"/>
          <w:szCs w:val="22"/>
          <w:u w:color="000000"/>
        </w:rPr>
        <w:t xml:space="preserve"> who try hard</w:t>
      </w:r>
      <w:r w:rsidR="00132B9A">
        <w:rPr>
          <w:rFonts w:ascii="Garamond" w:eastAsia="Arial Unicode MS" w:hAnsi="Garamond" w:cs="Helvetica"/>
          <w:color w:val="000000" w:themeColor="text1"/>
          <w:sz w:val="22"/>
          <w:szCs w:val="22"/>
          <w:u w:color="000000"/>
        </w:rPr>
        <w:t>er</w:t>
      </w:r>
      <w:r>
        <w:rPr>
          <w:rFonts w:ascii="Garamond" w:eastAsia="Arial Unicode MS" w:hAnsi="Garamond" w:cs="Helvetica"/>
          <w:color w:val="000000" w:themeColor="text1"/>
          <w:sz w:val="22"/>
          <w:szCs w:val="22"/>
          <w:u w:color="000000"/>
        </w:rPr>
        <w:t xml:space="preserve">,’ said Tarquin, </w:t>
      </w:r>
      <w:r w:rsidR="00AA1239">
        <w:rPr>
          <w:rFonts w:ascii="Garamond" w:eastAsia="Arial Unicode MS" w:hAnsi="Garamond" w:cs="Helvetica"/>
          <w:color w:val="000000" w:themeColor="text1"/>
          <w:sz w:val="22"/>
          <w:szCs w:val="22"/>
          <w:u w:color="000000"/>
        </w:rPr>
        <w:t>sitting down and raising his glass</w:t>
      </w:r>
      <w:r w:rsidR="0057306C">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We chin-chined and he downed the measure. I took a sip and began to feel nauseous.</w:t>
      </w:r>
      <w:r w:rsidR="0057306C">
        <w:rPr>
          <w:rFonts w:ascii="Garamond" w:eastAsia="Arial Unicode MS" w:hAnsi="Garamond" w:cs="Helvetica"/>
          <w:color w:val="000000" w:themeColor="text1"/>
          <w:sz w:val="22"/>
          <w:szCs w:val="22"/>
          <w:u w:color="000000"/>
        </w:rPr>
        <w:t xml:space="preserve"> </w:t>
      </w:r>
    </w:p>
    <w:p w14:paraId="7652937C" w14:textId="2B7A98BC"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t’s bloody unreasonable</w:t>
      </w:r>
      <w:r>
        <w:rPr>
          <w:rFonts w:ascii="Garamond" w:eastAsia="Arial Unicode MS" w:hAnsi="Garamond" w:cs="Helvetica"/>
          <w:color w:val="000000" w:themeColor="text1"/>
          <w:sz w:val="22"/>
          <w:szCs w:val="22"/>
          <w:u w:color="000000"/>
        </w:rPr>
        <w:t>,’ I</w:t>
      </w:r>
      <w:r w:rsidRPr="00031D04">
        <w:rPr>
          <w:rFonts w:ascii="Garamond" w:eastAsia="Arial Unicode MS" w:hAnsi="Garamond" w:cs="Helvetica"/>
          <w:color w:val="000000" w:themeColor="text1"/>
          <w:sz w:val="22"/>
          <w:szCs w:val="22"/>
          <w:u w:color="000000"/>
        </w:rPr>
        <w:t xml:space="preserve"> snapped back, hoping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wouldn’t have to explain further. </w:t>
      </w:r>
    </w:p>
    <w:p w14:paraId="2FFE7584" w14:textId="3828A0A9"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Pr="00031D04">
        <w:rPr>
          <w:rFonts w:ascii="Garamond" w:eastAsia="Arial Unicode MS" w:hAnsi="Garamond" w:cs="Helvetica"/>
          <w:color w:val="000000" w:themeColor="text1"/>
          <w:sz w:val="22"/>
          <w:szCs w:val="22"/>
          <w:u w:color="000000"/>
        </w:rPr>
        <w:t xml:space="preserve"> said nothing</w:t>
      </w:r>
      <w:r>
        <w:rPr>
          <w:rFonts w:ascii="Garamond" w:eastAsia="Arial Unicode MS" w:hAnsi="Garamond" w:cs="Helvetica"/>
          <w:color w:val="000000" w:themeColor="text1"/>
          <w:sz w:val="22"/>
          <w:szCs w:val="22"/>
          <w:u w:color="000000"/>
        </w:rPr>
        <w:t>.</w:t>
      </w:r>
    </w:p>
    <w:p w14:paraId="463C47FF" w14:textId="5BD2A11D"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‘L</w:t>
      </w:r>
      <w:r w:rsidRPr="00031D04">
        <w:rPr>
          <w:rFonts w:ascii="Garamond" w:eastAsia="Arial Unicode MS" w:hAnsi="Garamond" w:cs="Helvetica"/>
          <w:color w:val="000000" w:themeColor="text1"/>
          <w:sz w:val="22"/>
          <w:szCs w:val="22"/>
          <w:u w:color="000000"/>
        </w:rPr>
        <w:t>ook</w:t>
      </w:r>
      <w:r>
        <w:rPr>
          <w:rFonts w:ascii="Garamond" w:eastAsia="Arial Unicode MS" w:hAnsi="Garamond" w:cs="Helvetica"/>
          <w:color w:val="000000" w:themeColor="text1"/>
          <w:sz w:val="22"/>
          <w:szCs w:val="22"/>
          <w:u w:color="000000"/>
        </w:rPr>
        <w:t>,</w:t>
      </w:r>
      <w:r w:rsidR="0001579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w:t>
      </w:r>
      <w:r w:rsidRPr="00031D04">
        <w:rPr>
          <w:rFonts w:ascii="Garamond" w:eastAsia="Arial Unicode MS" w:hAnsi="Garamond" w:cs="Helvetica"/>
          <w:color w:val="000000" w:themeColor="text1"/>
          <w:sz w:val="22"/>
          <w:szCs w:val="22"/>
          <w:u w:color="000000"/>
        </w:rPr>
        <w:t xml:space="preserve">his is what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mean</w:t>
      </w:r>
      <w:r w:rsidR="0001579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Pr="00031D04">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I was</w:t>
      </w:r>
      <w:r>
        <w:rPr>
          <w:rFonts w:ascii="Garamond" w:eastAsia="Arial Unicode MS" w:hAnsi="Garamond" w:cs="Helvetica"/>
          <w:color w:val="000000" w:themeColor="text1"/>
          <w:sz w:val="22"/>
          <w:szCs w:val="22"/>
          <w:u w:color="000000"/>
        </w:rPr>
        <w:t xml:space="preserve"> flushed with conviction</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 xml:space="preserve"> ‘</w:t>
      </w:r>
      <w:r w:rsidR="007439BE">
        <w:rPr>
          <w:rFonts w:ascii="Garamond" w:eastAsia="Arial Unicode MS" w:hAnsi="Garamond" w:cs="Helvetica"/>
          <w:color w:val="000000" w:themeColor="text1"/>
          <w:sz w:val="22"/>
          <w:szCs w:val="22"/>
          <w:u w:color="000000"/>
        </w:rPr>
        <w:t xml:space="preserve">Meritocracy adds inertia. </w:t>
      </w:r>
      <w:r w:rsidR="00A86023">
        <w:rPr>
          <w:rFonts w:ascii="Garamond" w:eastAsia="Arial Unicode MS" w:hAnsi="Garamond" w:cs="Helvetica"/>
          <w:color w:val="000000" w:themeColor="text1"/>
          <w:sz w:val="22"/>
          <w:szCs w:val="22"/>
          <w:u w:color="000000"/>
        </w:rPr>
        <w:t>Y</w:t>
      </w:r>
      <w:r w:rsidRPr="00031D04">
        <w:rPr>
          <w:rFonts w:ascii="Garamond" w:eastAsia="Arial Unicode MS" w:hAnsi="Garamond" w:cs="Helvetica"/>
          <w:color w:val="000000" w:themeColor="text1"/>
          <w:sz w:val="22"/>
          <w:szCs w:val="22"/>
          <w:u w:color="000000"/>
        </w:rPr>
        <w:t xml:space="preserve">ou’re punishing people </w:t>
      </w:r>
      <w:r w:rsidR="000C5AC7">
        <w:rPr>
          <w:rFonts w:ascii="Garamond" w:eastAsia="Arial Unicode MS" w:hAnsi="Garamond" w:cs="Helvetica"/>
          <w:color w:val="000000" w:themeColor="text1"/>
          <w:sz w:val="22"/>
          <w:szCs w:val="22"/>
          <w:u w:color="000000"/>
        </w:rPr>
        <w:t xml:space="preserve">who </w:t>
      </w:r>
      <w:r w:rsidR="000F2B1A">
        <w:rPr>
          <w:rFonts w:ascii="Garamond" w:eastAsia="Arial Unicode MS" w:hAnsi="Garamond" w:cs="Helvetica"/>
          <w:color w:val="000000" w:themeColor="text1"/>
          <w:sz w:val="22"/>
          <w:szCs w:val="22"/>
          <w:u w:color="000000"/>
        </w:rPr>
        <w:t>do not</w:t>
      </w:r>
      <w:r w:rsidRPr="00031D04">
        <w:rPr>
          <w:rFonts w:ascii="Garamond" w:eastAsia="Arial Unicode MS" w:hAnsi="Garamond" w:cs="Helvetica"/>
          <w:color w:val="000000" w:themeColor="text1"/>
          <w:sz w:val="22"/>
          <w:szCs w:val="22"/>
          <w:u w:color="000000"/>
        </w:rPr>
        <w:t xml:space="preserve"> maintain the structures</w:t>
      </w:r>
      <w:r w:rsidR="00A5648C">
        <w:rPr>
          <w:rFonts w:ascii="Garamond" w:eastAsia="Arial Unicode MS" w:hAnsi="Garamond" w:cs="Helvetica"/>
          <w:color w:val="000000" w:themeColor="text1"/>
          <w:sz w:val="22"/>
          <w:szCs w:val="22"/>
          <w:u w:color="000000"/>
        </w:rPr>
        <w:t xml:space="preserve"> of power</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w:t>
      </w:r>
    </w:p>
    <w:p w14:paraId="3262AB1E" w14:textId="0AB8382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C5AC7">
        <w:rPr>
          <w:rFonts w:ascii="Garamond" w:eastAsia="Arial Unicode MS" w:hAnsi="Garamond" w:cs="Helvetica"/>
          <w:color w:val="000000" w:themeColor="text1"/>
          <w:sz w:val="22"/>
          <w:szCs w:val="22"/>
          <w:u w:color="000000"/>
        </w:rPr>
        <w:t>Meritocracy is a</w:t>
      </w:r>
      <w:r w:rsidR="00031D04" w:rsidRPr="00031D04">
        <w:rPr>
          <w:rFonts w:ascii="Garamond" w:eastAsia="Arial Unicode MS" w:hAnsi="Garamond" w:cs="Helvetica"/>
          <w:color w:val="000000" w:themeColor="text1"/>
          <w:sz w:val="22"/>
          <w:szCs w:val="22"/>
          <w:u w:color="000000"/>
        </w:rPr>
        <w:t xml:space="preserve"> </w:t>
      </w:r>
      <w:r w:rsidR="00031D04" w:rsidRPr="00A86023">
        <w:rPr>
          <w:rFonts w:ascii="Garamond" w:eastAsia="Arial Unicode MS" w:hAnsi="Garamond" w:cs="Helvetica"/>
          <w:i/>
          <w:iCs/>
          <w:color w:val="000000" w:themeColor="text1"/>
          <w:sz w:val="22"/>
          <w:szCs w:val="22"/>
          <w:u w:color="000000"/>
        </w:rPr>
        <w:t>rewarding</w:t>
      </w:r>
      <w:r w:rsidR="000C5AC7">
        <w:rPr>
          <w:rFonts w:ascii="Garamond" w:eastAsia="Arial Unicode MS" w:hAnsi="Garamond" w:cs="Helvetica"/>
          <w:i/>
          <w:iCs/>
          <w:color w:val="000000" w:themeColor="text1"/>
          <w:sz w:val="22"/>
          <w:szCs w:val="22"/>
          <w:u w:color="000000"/>
        </w:rPr>
        <w:t xml:space="preserve"> </w:t>
      </w:r>
      <w:r w:rsidR="007B5665">
        <w:rPr>
          <w:rFonts w:ascii="Garamond" w:eastAsia="Arial Unicode MS" w:hAnsi="Garamond" w:cs="Helvetica"/>
          <w:color w:val="000000" w:themeColor="text1"/>
          <w:sz w:val="22"/>
          <w:szCs w:val="22"/>
          <w:u w:color="000000"/>
        </w:rPr>
        <w:t>system</w:t>
      </w:r>
      <w:r>
        <w:rPr>
          <w:rFonts w:ascii="Garamond" w:eastAsia="Arial Unicode MS" w:hAnsi="Garamond" w:cs="Helvetica"/>
          <w:color w:val="000000" w:themeColor="text1"/>
          <w:sz w:val="22"/>
          <w:szCs w:val="22"/>
          <w:u w:color="000000"/>
        </w:rPr>
        <w:t xml:space="preserve">,’ said Tarquin. </w:t>
      </w:r>
      <w:r w:rsidR="00B6656E">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Th</w:t>
      </w:r>
      <w:r w:rsidR="00031D04" w:rsidRPr="00031D04">
        <w:rPr>
          <w:rFonts w:ascii="Garamond" w:eastAsia="Arial Unicode MS" w:hAnsi="Garamond" w:cs="Helvetica"/>
          <w:color w:val="000000" w:themeColor="text1"/>
          <w:sz w:val="22"/>
          <w:szCs w:val="22"/>
          <w:u w:color="000000"/>
        </w:rPr>
        <w:t xml:space="preserve">at’s </w:t>
      </w:r>
      <w:r w:rsidR="002C41BF">
        <w:rPr>
          <w:rFonts w:ascii="Garamond" w:eastAsia="Arial Unicode MS" w:hAnsi="Garamond" w:cs="Helvetica"/>
          <w:color w:val="000000" w:themeColor="text1"/>
          <w:sz w:val="22"/>
          <w:szCs w:val="22"/>
          <w:u w:color="000000"/>
        </w:rPr>
        <w:t>t</w:t>
      </w:r>
      <w:r w:rsidR="00031D04" w:rsidRPr="00031D04">
        <w:rPr>
          <w:rFonts w:ascii="Garamond" w:eastAsia="Arial Unicode MS" w:hAnsi="Garamond" w:cs="Helvetica"/>
          <w:color w:val="000000" w:themeColor="text1"/>
          <w:sz w:val="22"/>
          <w:szCs w:val="22"/>
          <w:u w:color="000000"/>
        </w:rPr>
        <w:t>he whole point.</w:t>
      </w:r>
      <w:r>
        <w:rPr>
          <w:rFonts w:ascii="Garamond" w:eastAsia="Arial Unicode MS" w:hAnsi="Garamond" w:cs="Helvetica"/>
          <w:color w:val="000000" w:themeColor="text1"/>
          <w:sz w:val="22"/>
          <w:szCs w:val="22"/>
          <w:u w:color="000000"/>
        </w:rPr>
        <w:t>’</w:t>
      </w:r>
    </w:p>
    <w:p w14:paraId="013D33D3" w14:textId="3E96C14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75CE0">
        <w:rPr>
          <w:rFonts w:ascii="Garamond" w:eastAsia="Arial Unicode MS" w:hAnsi="Garamond" w:cs="Helvetica"/>
          <w:color w:val="000000" w:themeColor="text1"/>
          <w:sz w:val="22"/>
          <w:szCs w:val="22"/>
          <w:u w:color="000000"/>
        </w:rPr>
        <w:t>Same thing</w:t>
      </w:r>
      <w:r w:rsidR="00B6656E">
        <w:rPr>
          <w:rFonts w:ascii="Garamond" w:eastAsia="Arial Unicode MS" w:hAnsi="Garamond" w:cs="Helvetica"/>
          <w:color w:val="000000" w:themeColor="text1"/>
          <w:sz w:val="22"/>
          <w:szCs w:val="22"/>
          <w:u w:color="000000"/>
        </w:rPr>
        <w:t>,’ I said. ‘</w:t>
      </w:r>
      <w:r w:rsidR="00575CE0">
        <w:rPr>
          <w:rFonts w:ascii="Garamond" w:eastAsia="Arial Unicode MS" w:hAnsi="Garamond" w:cs="Helvetica"/>
          <w:color w:val="000000" w:themeColor="text1"/>
          <w:sz w:val="22"/>
          <w:szCs w:val="22"/>
          <w:u w:color="000000"/>
        </w:rPr>
        <w:t>L</w:t>
      </w:r>
      <w:r w:rsidR="00B6656E">
        <w:rPr>
          <w:rFonts w:ascii="Garamond" w:eastAsia="Arial Unicode MS" w:hAnsi="Garamond" w:cs="Helvetica"/>
          <w:color w:val="000000" w:themeColor="text1"/>
          <w:sz w:val="22"/>
          <w:szCs w:val="22"/>
          <w:u w:color="000000"/>
        </w:rPr>
        <w:t>east in practice</w:t>
      </w:r>
      <w:r w:rsidR="00031D04" w:rsidRPr="00031D04">
        <w:rPr>
          <w:rFonts w:ascii="Garamond" w:eastAsia="Arial Unicode MS" w:hAnsi="Garamond" w:cs="Helvetica"/>
          <w:color w:val="000000" w:themeColor="text1"/>
          <w:sz w:val="22"/>
          <w:szCs w:val="22"/>
          <w:u w:color="000000"/>
        </w:rPr>
        <w:t xml:space="preserve">. </w:t>
      </w:r>
      <w:r w:rsidR="00BD79DA">
        <w:rPr>
          <w:rFonts w:ascii="Garamond" w:eastAsia="Arial Unicode MS" w:hAnsi="Garamond" w:cs="Helvetica"/>
          <w:color w:val="000000" w:themeColor="text1"/>
          <w:sz w:val="22"/>
          <w:szCs w:val="22"/>
          <w:u w:color="000000"/>
        </w:rPr>
        <w:t>R</w:t>
      </w:r>
      <w:r w:rsidR="00031D04" w:rsidRPr="00031D04">
        <w:rPr>
          <w:rFonts w:ascii="Garamond" w:eastAsia="Arial Unicode MS" w:hAnsi="Garamond" w:cs="Helvetica"/>
          <w:color w:val="000000" w:themeColor="text1"/>
          <w:sz w:val="22"/>
          <w:szCs w:val="22"/>
          <w:u w:color="000000"/>
        </w:rPr>
        <w:t>eward</w:t>
      </w:r>
      <w:r w:rsidR="00325A21">
        <w:rPr>
          <w:rFonts w:ascii="Garamond" w:eastAsia="Arial Unicode MS" w:hAnsi="Garamond" w:cs="Helvetica"/>
          <w:color w:val="000000" w:themeColor="text1"/>
          <w:sz w:val="22"/>
          <w:szCs w:val="22"/>
          <w:u w:color="000000"/>
        </w:rPr>
        <w:t xml:space="preserve"> and</w:t>
      </w:r>
      <w:r w:rsidR="00031D04" w:rsidRPr="00031D04">
        <w:rPr>
          <w:rFonts w:ascii="Garamond" w:eastAsia="Arial Unicode MS" w:hAnsi="Garamond" w:cs="Helvetica"/>
          <w:color w:val="000000" w:themeColor="text1"/>
          <w:sz w:val="22"/>
          <w:szCs w:val="22"/>
          <w:u w:color="000000"/>
        </w:rPr>
        <w:t xml:space="preserve"> punish. </w:t>
      </w:r>
      <w:r>
        <w:rPr>
          <w:rFonts w:ascii="Garamond" w:eastAsia="Arial Unicode MS" w:hAnsi="Garamond" w:cs="Helvetica"/>
          <w:color w:val="000000" w:themeColor="text1"/>
          <w:sz w:val="22"/>
          <w:szCs w:val="22"/>
          <w:u w:color="000000"/>
        </w:rPr>
        <w:t>I</w:t>
      </w:r>
      <w:r w:rsidR="00031D04" w:rsidRPr="00031D04">
        <w:rPr>
          <w:rFonts w:ascii="Garamond" w:eastAsia="Arial Unicode MS" w:hAnsi="Garamond" w:cs="Helvetica"/>
          <w:color w:val="000000" w:themeColor="text1"/>
          <w:sz w:val="22"/>
          <w:szCs w:val="22"/>
          <w:u w:color="000000"/>
        </w:rPr>
        <w:t>t’s ordering people in a line.</w:t>
      </w:r>
      <w:r>
        <w:rPr>
          <w:rFonts w:ascii="Garamond" w:eastAsia="Arial Unicode MS" w:hAnsi="Garamond" w:cs="Helvetica"/>
          <w:color w:val="000000" w:themeColor="text1"/>
          <w:sz w:val="22"/>
          <w:szCs w:val="22"/>
          <w:u w:color="000000"/>
        </w:rPr>
        <w:t>’</w:t>
      </w:r>
    </w:p>
    <w:p w14:paraId="45811C57" w14:textId="10230BA8"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031D04" w:rsidRPr="00031D04">
        <w:rPr>
          <w:rFonts w:ascii="Garamond" w:eastAsia="Arial Unicode MS" w:hAnsi="Garamond" w:cs="Helvetica"/>
          <w:color w:val="000000" w:themeColor="text1"/>
          <w:sz w:val="22"/>
          <w:szCs w:val="22"/>
          <w:u w:color="000000"/>
        </w:rPr>
        <w:t>it will encourage people at the back to move forward</w:t>
      </w:r>
      <w:r>
        <w:rPr>
          <w:rFonts w:ascii="Garamond" w:eastAsia="Arial Unicode MS" w:hAnsi="Garamond" w:cs="Helvetica"/>
          <w:color w:val="000000" w:themeColor="text1"/>
          <w:sz w:val="22"/>
          <w:szCs w:val="22"/>
          <w:u w:color="000000"/>
        </w:rPr>
        <w:t>.’</w:t>
      </w:r>
    </w:p>
    <w:p w14:paraId="11E519C4" w14:textId="29FEA7CB"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‘Right. P</w:t>
      </w:r>
      <w:r w:rsidR="00031D04" w:rsidRPr="00031D04">
        <w:rPr>
          <w:rFonts w:ascii="Garamond" w:eastAsia="Arial Unicode MS" w:hAnsi="Garamond" w:cs="Helvetica"/>
          <w:color w:val="000000" w:themeColor="text1"/>
          <w:sz w:val="22"/>
          <w:szCs w:val="22"/>
          <w:u w:color="000000"/>
        </w:rPr>
        <w:t xml:space="preserve">eople at the back. </w:t>
      </w:r>
      <w:r>
        <w:rPr>
          <w:rFonts w:ascii="Garamond" w:eastAsia="Arial Unicode MS" w:hAnsi="Garamond" w:cs="Helvetica"/>
          <w:color w:val="000000" w:themeColor="text1"/>
          <w:sz w:val="22"/>
          <w:szCs w:val="22"/>
          <w:u w:color="000000"/>
        </w:rPr>
        <w:t>Q</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E</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D.’</w:t>
      </w:r>
    </w:p>
    <w:p w14:paraId="65811872" w14:textId="21797979" w:rsidR="00D24C35"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‘I’m not sure that a punishment system and a reward system are equivalent.</w:t>
      </w:r>
      <w:r w:rsidR="002C41BF">
        <w:rPr>
          <w:rFonts w:ascii="Garamond" w:eastAsia="Arial Unicode MS" w:hAnsi="Garamond" w:cs="Helvetica"/>
          <w:color w:val="000000" w:themeColor="text1"/>
          <w:sz w:val="22"/>
          <w:szCs w:val="22"/>
          <w:u w:color="000000"/>
        </w:rPr>
        <w:t xml:space="preserve"> </w:t>
      </w:r>
      <w:proofErr w:type="spellStart"/>
      <w:r w:rsidR="00575CE0">
        <w:rPr>
          <w:rFonts w:ascii="Garamond" w:eastAsia="Arial Unicode MS" w:hAnsi="Garamond" w:cs="Helvetica"/>
          <w:color w:val="000000" w:themeColor="text1"/>
          <w:sz w:val="22"/>
          <w:szCs w:val="22"/>
          <w:u w:color="000000"/>
        </w:rPr>
        <w:t>S’</w:t>
      </w:r>
      <w:r w:rsidR="002C41BF">
        <w:rPr>
          <w:rFonts w:ascii="Garamond" w:eastAsia="Arial Unicode MS" w:hAnsi="Garamond" w:cs="Helvetica"/>
          <w:color w:val="000000" w:themeColor="text1"/>
          <w:sz w:val="22"/>
          <w:szCs w:val="22"/>
          <w:u w:color="000000"/>
        </w:rPr>
        <w:t>like</w:t>
      </w:r>
      <w:proofErr w:type="spellEnd"/>
      <w:r w:rsidR="002C41BF">
        <w:rPr>
          <w:rFonts w:ascii="Garamond" w:eastAsia="Arial Unicode MS" w:hAnsi="Garamond" w:cs="Helvetica"/>
          <w:color w:val="000000" w:themeColor="text1"/>
          <w:sz w:val="22"/>
          <w:szCs w:val="22"/>
          <w:u w:color="000000"/>
        </w:rPr>
        <w:t xml:space="preserve"> comparing Soviet Russia and America.’ </w:t>
      </w:r>
    </w:p>
    <w:p w14:paraId="2F3D34E5" w14:textId="63338F43" w:rsidR="00CD7FEC"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‘Well</w:t>
      </w:r>
      <w:r w:rsidR="000470AF">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we agree on something then</w:t>
      </w:r>
      <w:r w:rsidR="0074702E">
        <w:rPr>
          <w:rFonts w:ascii="Garamond" w:eastAsia="Arial Unicode MS" w:hAnsi="Garamond" w:cs="Helvetica"/>
          <w:color w:val="000000" w:themeColor="text1"/>
          <w:sz w:val="22"/>
          <w:szCs w:val="22"/>
          <w:u w:color="000000"/>
        </w:rPr>
        <w:t xml:space="preserve">.’ </w:t>
      </w:r>
    </w:p>
    <w:p w14:paraId="33416A32" w14:textId="57E2B4C1" w:rsidR="00D24C35"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144467">
        <w:rPr>
          <w:rFonts w:ascii="Garamond" w:eastAsia="Arial Unicode MS" w:hAnsi="Garamond" w:cs="Helvetica"/>
          <w:color w:val="000000" w:themeColor="text1"/>
          <w:sz w:val="22"/>
          <w:szCs w:val="22"/>
          <w:u w:color="000000"/>
        </w:rPr>
        <w:t xml:space="preserve">presented a fist for bumping, which I </w:t>
      </w:r>
      <w:r w:rsidR="00C6666F">
        <w:rPr>
          <w:rFonts w:ascii="Garamond" w:eastAsia="Arial Unicode MS" w:hAnsi="Garamond" w:cs="Helvetica"/>
          <w:color w:val="000000" w:themeColor="text1"/>
          <w:sz w:val="22"/>
          <w:szCs w:val="22"/>
          <w:u w:color="000000"/>
        </w:rPr>
        <w:t>shook my head</w:t>
      </w:r>
      <w:r w:rsidR="00144467">
        <w:rPr>
          <w:rFonts w:ascii="Garamond" w:eastAsia="Arial Unicode MS" w:hAnsi="Garamond" w:cs="Helvetica"/>
          <w:color w:val="000000" w:themeColor="text1"/>
          <w:sz w:val="22"/>
          <w:szCs w:val="22"/>
          <w:u w:color="000000"/>
        </w:rPr>
        <w:t xml:space="preserve"> at</w:t>
      </w:r>
      <w:r w:rsidR="00624EFD">
        <w:rPr>
          <w:rFonts w:ascii="Garamond" w:eastAsia="Arial Unicode MS" w:hAnsi="Garamond" w:cs="Helvetica"/>
          <w:color w:val="000000" w:themeColor="text1"/>
          <w:sz w:val="22"/>
          <w:szCs w:val="22"/>
          <w:u w:color="000000"/>
        </w:rPr>
        <w:t xml:space="preserve"> and continued:</w:t>
      </w:r>
    </w:p>
    <w:p w14:paraId="15A40D6F" w14:textId="6C524962" w:rsidR="00031D04" w:rsidRDefault="00BB60D0"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‘Perhaps it’s </w:t>
      </w:r>
      <w:r w:rsidR="00812F6B">
        <w:rPr>
          <w:rFonts w:ascii="Garamond" w:eastAsia="Arial Unicode MS" w:hAnsi="Garamond" w:cs="Helvetica"/>
          <w:color w:val="000000" w:themeColor="text1"/>
          <w:sz w:val="22"/>
          <w:szCs w:val="22"/>
          <w:u w:color="000000"/>
        </w:rPr>
        <w:t xml:space="preserve">some unprocessed trauma </w:t>
      </w:r>
      <w:r w:rsidR="00144467">
        <w:rPr>
          <w:rFonts w:ascii="Garamond" w:eastAsia="Arial Unicode MS" w:hAnsi="Garamond" w:cs="Helvetica"/>
          <w:color w:val="000000" w:themeColor="text1"/>
          <w:sz w:val="22"/>
          <w:szCs w:val="22"/>
          <w:u w:color="000000"/>
        </w:rPr>
        <w:t xml:space="preserve">from </w:t>
      </w:r>
      <w:r w:rsidR="00031D04" w:rsidRPr="00031D04">
        <w:rPr>
          <w:rFonts w:ascii="Garamond" w:eastAsia="Arial Unicode MS" w:hAnsi="Garamond" w:cs="Helvetica"/>
          <w:color w:val="000000" w:themeColor="text1"/>
          <w:sz w:val="22"/>
          <w:szCs w:val="22"/>
          <w:u w:color="000000"/>
        </w:rPr>
        <w:t xml:space="preserve">being the small </w:t>
      </w:r>
      <w:r w:rsidR="00144467">
        <w:rPr>
          <w:rFonts w:ascii="Garamond" w:eastAsia="Arial Unicode MS" w:hAnsi="Garamond" w:cs="Helvetica"/>
          <w:color w:val="000000" w:themeColor="text1"/>
          <w:sz w:val="22"/>
          <w:szCs w:val="22"/>
          <w:u w:color="000000"/>
        </w:rPr>
        <w:t xml:space="preserve">weird </w:t>
      </w:r>
      <w:r w:rsidR="00031D04" w:rsidRPr="00031D04">
        <w:rPr>
          <w:rFonts w:ascii="Garamond" w:eastAsia="Arial Unicode MS" w:hAnsi="Garamond" w:cs="Helvetica"/>
          <w:color w:val="000000" w:themeColor="text1"/>
          <w:sz w:val="22"/>
          <w:szCs w:val="22"/>
          <w:u w:color="000000"/>
        </w:rPr>
        <w:t>boy at school</w:t>
      </w: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Or </w:t>
      </w:r>
      <w:r w:rsidR="000E2888">
        <w:rPr>
          <w:rFonts w:ascii="Garamond" w:eastAsia="Arial Unicode MS" w:hAnsi="Garamond" w:cs="Helvetica"/>
          <w:color w:val="000000" w:themeColor="text1"/>
          <w:sz w:val="22"/>
          <w:szCs w:val="22"/>
          <w:u w:color="000000"/>
        </w:rPr>
        <w:t xml:space="preserve">a </w:t>
      </w:r>
      <w:r w:rsidR="00144467" w:rsidRPr="00144467">
        <w:rPr>
          <w:rFonts w:ascii="Garamond" w:eastAsia="Arial Unicode MS" w:hAnsi="Garamond" w:cs="Helvetica"/>
          <w:color w:val="000000" w:themeColor="text1"/>
          <w:sz w:val="22"/>
          <w:szCs w:val="22"/>
          <w:u w:color="000000"/>
        </w:rPr>
        <w:t>historical</w:t>
      </w:r>
      <w:r w:rsidR="00144467">
        <w:rPr>
          <w:rFonts w:ascii="Garamond" w:eastAsia="Arial Unicode MS" w:hAnsi="Garamond" w:cs="Helvetica"/>
          <w:color w:val="000000" w:themeColor="text1"/>
          <w:sz w:val="22"/>
          <w:szCs w:val="22"/>
          <w:u w:color="000000"/>
        </w:rPr>
        <w:t xml:space="preserve"> </w:t>
      </w:r>
      <w:r w:rsidR="00D12C1A">
        <w:rPr>
          <w:rFonts w:ascii="Garamond" w:eastAsia="Arial Unicode MS" w:hAnsi="Garamond" w:cs="Helvetica"/>
          <w:color w:val="000000" w:themeColor="text1"/>
          <w:sz w:val="22"/>
          <w:szCs w:val="22"/>
          <w:u w:color="000000"/>
        </w:rPr>
        <w:t xml:space="preserve">trauma, </w:t>
      </w:r>
      <w:r w:rsidR="00144467" w:rsidRPr="00144467">
        <w:rPr>
          <w:rFonts w:ascii="Garamond" w:eastAsia="Arial Unicode MS" w:hAnsi="Garamond" w:cs="Helvetica"/>
          <w:color w:val="000000" w:themeColor="text1"/>
          <w:sz w:val="22"/>
          <w:szCs w:val="22"/>
          <w:u w:color="000000"/>
        </w:rPr>
        <w:t>recapitulation</w:t>
      </w:r>
      <w:r w:rsidR="00144467">
        <w:rPr>
          <w:rFonts w:ascii="Garamond" w:eastAsia="Arial Unicode MS" w:hAnsi="Garamond" w:cs="Helvetica"/>
          <w:color w:val="000000" w:themeColor="text1"/>
          <w:sz w:val="22"/>
          <w:szCs w:val="22"/>
          <w:u w:color="000000"/>
        </w:rPr>
        <w:t xml:space="preserve"> </w:t>
      </w:r>
      <w:r w:rsidR="004567CC">
        <w:rPr>
          <w:rFonts w:ascii="Garamond" w:eastAsia="Arial Unicode MS" w:hAnsi="Garamond" w:cs="Helvetica"/>
          <w:color w:val="000000" w:themeColor="text1"/>
          <w:sz w:val="22"/>
          <w:szCs w:val="22"/>
          <w:u w:color="000000"/>
        </w:rPr>
        <w:t>from</w:t>
      </w:r>
      <w:r w:rsidR="00812F6B">
        <w:rPr>
          <w:rFonts w:ascii="Garamond" w:eastAsia="Arial Unicode MS" w:hAnsi="Garamond" w:cs="Helvetica"/>
          <w:color w:val="000000" w:themeColor="text1"/>
          <w:sz w:val="22"/>
          <w:szCs w:val="22"/>
          <w:u w:color="000000"/>
        </w:rPr>
        <w:t xml:space="preserve"> a</w:t>
      </w:r>
      <w:r w:rsidR="00144467">
        <w:rPr>
          <w:rFonts w:ascii="Garamond" w:eastAsia="Arial Unicode MS" w:hAnsi="Garamond" w:cs="Helvetica"/>
          <w:color w:val="000000" w:themeColor="text1"/>
          <w:sz w:val="22"/>
          <w:szCs w:val="22"/>
          <w:u w:color="000000"/>
        </w:rPr>
        <w:t xml:space="preserve"> pacifist Viking</w:t>
      </w:r>
      <w:r w:rsidR="00812F6B">
        <w:rPr>
          <w:rFonts w:ascii="Garamond" w:eastAsia="Arial Unicode MS" w:hAnsi="Garamond" w:cs="Helvetica"/>
          <w:color w:val="000000" w:themeColor="text1"/>
          <w:sz w:val="22"/>
          <w:szCs w:val="22"/>
          <w:u w:color="000000"/>
        </w:rPr>
        <w:t xml:space="preserve"> ancestor</w:t>
      </w:r>
      <w:r w:rsidR="00D12C1A">
        <w:rPr>
          <w:rFonts w:ascii="Garamond" w:eastAsia="Arial Unicode MS" w:hAnsi="Garamond" w:cs="Helvetica"/>
          <w:color w:val="000000" w:themeColor="text1"/>
          <w:sz w:val="22"/>
          <w:szCs w:val="22"/>
          <w:u w:color="000000"/>
        </w:rPr>
        <w:t xml:space="preserve"> who didn’t want to fight</w:t>
      </w:r>
      <w:r w:rsidR="00812F6B">
        <w:rPr>
          <w:rFonts w:ascii="Garamond" w:eastAsia="Arial Unicode MS" w:hAnsi="Garamond" w:cs="Helvetica"/>
          <w:color w:val="000000" w:themeColor="text1"/>
          <w:sz w:val="22"/>
          <w:szCs w:val="22"/>
          <w:u w:color="000000"/>
        </w:rPr>
        <w:t>.’</w:t>
      </w:r>
    </w:p>
    <w:p w14:paraId="6A1CFC95" w14:textId="656EA511" w:rsidR="00812F6B" w:rsidRDefault="00812F6B"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D161B">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 xml:space="preserve">Viking’s were </w:t>
      </w:r>
      <w:r w:rsidR="00ED161B">
        <w:rPr>
          <w:rFonts w:ascii="Garamond" w:eastAsia="Arial Unicode MS" w:hAnsi="Garamond" w:cs="Helvetica"/>
          <w:color w:val="000000" w:themeColor="text1"/>
          <w:sz w:val="22"/>
          <w:szCs w:val="22"/>
          <w:u w:color="000000"/>
        </w:rPr>
        <w:t xml:space="preserve">actually </w:t>
      </w:r>
      <w:r>
        <w:rPr>
          <w:rFonts w:ascii="Garamond" w:eastAsia="Arial Unicode MS" w:hAnsi="Garamond" w:cs="Helvetica"/>
          <w:color w:val="000000" w:themeColor="text1"/>
          <w:sz w:val="22"/>
          <w:szCs w:val="22"/>
          <w:u w:color="000000"/>
        </w:rPr>
        <w:t>quite</w:t>
      </w:r>
      <w:r w:rsidR="00987FB9">
        <w:rPr>
          <w:rFonts w:ascii="Garamond" w:eastAsia="Arial Unicode MS" w:hAnsi="Garamond" w:cs="Helvetica"/>
          <w:color w:val="000000" w:themeColor="text1"/>
          <w:sz w:val="22"/>
          <w:szCs w:val="22"/>
          <w:u w:color="000000"/>
        </w:rPr>
        <w:t xml:space="preserve"> </w:t>
      </w:r>
      <w:r w:rsidR="00987FB9" w:rsidRPr="00987FB9">
        <w:rPr>
          <w:rFonts w:ascii="Garamond" w:eastAsia="Arial Unicode MS" w:hAnsi="Garamond" w:cs="Helvetica"/>
          <w:color w:val="000000" w:themeColor="text1"/>
          <w:sz w:val="22"/>
          <w:szCs w:val="22"/>
          <w:u w:color="000000"/>
        </w:rPr>
        <w:t>—</w:t>
      </w:r>
      <w:r w:rsidR="00987FB9">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 </w:t>
      </w:r>
    </w:p>
    <w:p w14:paraId="4703ED0E" w14:textId="28BC9D50" w:rsidR="00812F6B" w:rsidRDefault="004567CC"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know,’ I interrupted, holding my tongue </w:t>
      </w:r>
      <w:r w:rsidR="00F24448">
        <w:rPr>
          <w:rFonts w:ascii="Garamond" w:eastAsia="Arial Unicode MS" w:hAnsi="Garamond" w:cs="Helvetica"/>
          <w:color w:val="000000" w:themeColor="text1"/>
          <w:sz w:val="22"/>
          <w:szCs w:val="22"/>
          <w:u w:color="000000"/>
        </w:rPr>
        <w:t>that</w:t>
      </w:r>
      <w:r>
        <w:rPr>
          <w:rFonts w:ascii="Garamond" w:eastAsia="Arial Unicode MS" w:hAnsi="Garamond" w:cs="Helvetica"/>
          <w:color w:val="000000" w:themeColor="text1"/>
          <w:sz w:val="22"/>
          <w:szCs w:val="22"/>
          <w:u w:color="000000"/>
        </w:rPr>
        <w:t xml:space="preserve"> wanted to regurgitate Radwan’s </w:t>
      </w:r>
      <w:r w:rsidR="00396C86">
        <w:rPr>
          <w:rFonts w:ascii="Garamond" w:eastAsia="Arial Unicode MS" w:hAnsi="Garamond" w:cs="Helvetica"/>
          <w:color w:val="000000" w:themeColor="text1"/>
          <w:sz w:val="22"/>
          <w:szCs w:val="22"/>
          <w:u w:color="000000"/>
        </w:rPr>
        <w:t>nasty</w:t>
      </w:r>
      <w:r>
        <w:rPr>
          <w:rFonts w:ascii="Garamond" w:eastAsia="Arial Unicode MS" w:hAnsi="Garamond" w:cs="Helvetica"/>
          <w:color w:val="000000" w:themeColor="text1"/>
          <w:sz w:val="22"/>
          <w:szCs w:val="22"/>
          <w:u w:color="000000"/>
        </w:rPr>
        <w:t xml:space="preserve"> </w:t>
      </w:r>
      <w:r w:rsidR="00960995">
        <w:rPr>
          <w:rFonts w:ascii="Garamond" w:eastAsia="Arial Unicode MS" w:hAnsi="Garamond" w:cs="Helvetica"/>
          <w:color w:val="000000" w:themeColor="text1"/>
          <w:sz w:val="22"/>
          <w:szCs w:val="22"/>
          <w:u w:color="000000"/>
        </w:rPr>
        <w:t>rebuke</w:t>
      </w:r>
      <w:r>
        <w:rPr>
          <w:rFonts w:ascii="Garamond" w:eastAsia="Arial Unicode MS" w:hAnsi="Garamond" w:cs="Helvetica"/>
          <w:color w:val="000000" w:themeColor="text1"/>
          <w:sz w:val="22"/>
          <w:szCs w:val="22"/>
          <w:u w:color="000000"/>
        </w:rPr>
        <w:t xml:space="preserve"> “Well done for caring”.</w:t>
      </w:r>
    </w:p>
    <w:p w14:paraId="7E181F0F" w14:textId="1EB32A24" w:rsidR="00606EA9" w:rsidRPr="00AF2203" w:rsidRDefault="00F97CB0" w:rsidP="00F97CB0">
      <w:pPr>
        <w:autoSpaceDE w:val="0"/>
        <w:autoSpaceDN w:val="0"/>
        <w:adjustRightInd w:val="0"/>
        <w:ind w:firstLine="454"/>
        <w:jc w:val="both"/>
        <w:rPr>
          <w:rFonts w:ascii="Garamond" w:eastAsia="Arial Unicode MS" w:hAnsi="Garamond" w:cs="Helvetica"/>
          <w:color w:val="000000" w:themeColor="text1"/>
          <w:sz w:val="22"/>
          <w:szCs w:val="22"/>
          <w:u w:color="000000"/>
        </w:rPr>
      </w:pPr>
      <w:r w:rsidRPr="00F97CB0">
        <w:rPr>
          <w:rFonts w:ascii="Garamond" w:eastAsia="Arial Unicode MS" w:hAnsi="Garamond" w:cs="Helvetica"/>
          <w:color w:val="000000" w:themeColor="text1"/>
          <w:sz w:val="22"/>
          <w:szCs w:val="22"/>
          <w:u w:color="000000"/>
        </w:rPr>
        <w:t>Tarquin</w:t>
      </w:r>
      <w:r w:rsidR="007F1A9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turned to face me</w:t>
      </w:r>
      <w:r w:rsidR="0022568A">
        <w:rPr>
          <w:rFonts w:ascii="Garamond" w:eastAsia="Arial Unicode MS" w:hAnsi="Garamond" w:cs="Helvetica"/>
          <w:color w:val="000000" w:themeColor="text1"/>
          <w:sz w:val="22"/>
          <w:szCs w:val="22"/>
          <w:u w:color="000000"/>
        </w:rPr>
        <w:t xml:space="preserve"> more fully</w:t>
      </w:r>
      <w:r w:rsidR="00602FE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‘So, Radwan. Tell me something about yourself.’</w:t>
      </w:r>
    </w:p>
    <w:p w14:paraId="7DE93BF8" w14:textId="44FC3A77" w:rsidR="004541C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‘I’ve been living in California</w:t>
      </w:r>
      <w:r w:rsidR="002E70F1">
        <w:rPr>
          <w:rFonts w:ascii="Garamond" w:eastAsia="Arial Unicode MS" w:hAnsi="Garamond" w:cs="Helvetica"/>
          <w:color w:val="000000" w:themeColor="text1"/>
          <w:sz w:val="22"/>
          <w:szCs w:val="22"/>
          <w:u w:color="000000"/>
        </w:rPr>
        <w:t xml:space="preserve"> for the last eight years or so</w:t>
      </w:r>
      <w:r w:rsidRPr="00AF2203">
        <w:rPr>
          <w:rFonts w:ascii="Garamond" w:eastAsia="Arial Unicode MS" w:hAnsi="Garamond" w:cs="Helvetica"/>
          <w:color w:val="000000" w:themeColor="text1"/>
          <w:sz w:val="22"/>
          <w:szCs w:val="22"/>
          <w:u w:color="000000"/>
        </w:rPr>
        <w:t xml:space="preserve">. </w:t>
      </w:r>
      <w:r w:rsidR="008B7F51">
        <w:rPr>
          <w:rFonts w:ascii="Garamond" w:eastAsia="Arial Unicode MS" w:hAnsi="Garamond" w:cs="Helvetica"/>
          <w:color w:val="000000" w:themeColor="text1"/>
          <w:sz w:val="22"/>
          <w:szCs w:val="22"/>
          <w:u w:color="000000"/>
        </w:rPr>
        <w:t>LA</w:t>
      </w:r>
      <w:r w:rsidR="004541CA">
        <w:rPr>
          <w:rFonts w:ascii="Garamond" w:eastAsia="Arial Unicode MS" w:hAnsi="Garamond" w:cs="Helvetica"/>
          <w:color w:val="000000" w:themeColor="text1"/>
          <w:sz w:val="22"/>
          <w:szCs w:val="22"/>
          <w:u w:color="000000"/>
        </w:rPr>
        <w:t>.’</w:t>
      </w:r>
    </w:p>
    <w:p w14:paraId="27A0BF7C" w14:textId="7E736B5C" w:rsidR="004541CA" w:rsidRDefault="002E70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812A2E">
        <w:rPr>
          <w:rFonts w:ascii="Garamond" w:eastAsia="Arial Unicode MS" w:hAnsi="Garamond" w:cs="Helvetica"/>
          <w:color w:val="000000" w:themeColor="text1"/>
          <w:sz w:val="22"/>
          <w:szCs w:val="22"/>
          <w:u w:color="000000"/>
        </w:rPr>
        <w:t>made a</w:t>
      </w:r>
      <w:r w:rsidR="004527A5">
        <w:rPr>
          <w:rFonts w:ascii="Garamond" w:eastAsia="Arial Unicode MS" w:hAnsi="Garamond" w:cs="Helvetica"/>
          <w:color w:val="000000" w:themeColor="text1"/>
          <w:sz w:val="22"/>
          <w:szCs w:val="22"/>
          <w:u w:color="000000"/>
        </w:rPr>
        <w:t xml:space="preserve"> </w:t>
      </w:r>
      <w:r w:rsidR="00812A2E">
        <w:rPr>
          <w:rFonts w:ascii="Garamond" w:eastAsia="Arial Unicode MS" w:hAnsi="Garamond" w:cs="Helvetica"/>
          <w:color w:val="000000" w:themeColor="text1"/>
          <w:sz w:val="22"/>
          <w:szCs w:val="22"/>
          <w:u w:color="000000"/>
        </w:rPr>
        <w:t>sound</w:t>
      </w:r>
      <w:r>
        <w:rPr>
          <w:rFonts w:ascii="Garamond" w:eastAsia="Arial Unicode MS" w:hAnsi="Garamond" w:cs="Helvetica"/>
          <w:color w:val="000000" w:themeColor="text1"/>
          <w:sz w:val="22"/>
          <w:szCs w:val="22"/>
          <w:u w:color="000000"/>
        </w:rPr>
        <w:t xml:space="preserve"> as though I’d told him I’d renounced eating celery.</w:t>
      </w:r>
    </w:p>
    <w:p w14:paraId="052F9875" w14:textId="6B9E34AB"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proofErr w:type="spellStart"/>
      <w:r w:rsidR="00575CE0">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not</w:t>
      </w:r>
      <w:proofErr w:type="spellEnd"/>
      <w:r>
        <w:rPr>
          <w:rFonts w:ascii="Garamond" w:eastAsia="Arial Unicode MS" w:hAnsi="Garamond" w:cs="Helvetica"/>
          <w:color w:val="000000" w:themeColor="text1"/>
          <w:sz w:val="22"/>
          <w:szCs w:val="22"/>
          <w:u w:color="000000"/>
        </w:rPr>
        <w:t xml:space="preserve"> for everyone</w:t>
      </w:r>
      <w:r w:rsidR="002E70F1">
        <w:rPr>
          <w:rFonts w:ascii="Garamond" w:eastAsia="Arial Unicode MS" w:hAnsi="Garamond" w:cs="Helvetica"/>
          <w:color w:val="000000" w:themeColor="text1"/>
          <w:sz w:val="22"/>
          <w:szCs w:val="22"/>
          <w:u w:color="000000"/>
        </w:rPr>
        <w:t>.’</w:t>
      </w:r>
    </w:p>
    <w:p w14:paraId="2261F09C" w14:textId="1EDC06C5"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‘Marmite.’</w:t>
      </w:r>
    </w:p>
    <w:p w14:paraId="7E6C8EC9" w14:textId="3A9E5DE3" w:rsidR="00606EA9" w:rsidRPr="00AF2203" w:rsidRDefault="00E0352F" w:rsidP="00D8022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‘More like nutmeg</w:t>
      </w:r>
      <w:r w:rsidR="004B1698">
        <w:rPr>
          <w:rFonts w:ascii="Garamond" w:eastAsia="Arial Unicode MS" w:hAnsi="Garamond" w:cs="Helvetica"/>
          <w:color w:val="000000" w:themeColor="text1"/>
          <w:sz w:val="22"/>
          <w:szCs w:val="22"/>
          <w:u w:color="000000"/>
        </w:rPr>
        <w:t xml:space="preserve"> I reckon</w:t>
      </w:r>
      <w:r>
        <w:rPr>
          <w:rFonts w:ascii="Garamond" w:eastAsia="Arial Unicode MS" w:hAnsi="Garamond" w:cs="Helvetica"/>
          <w:color w:val="000000" w:themeColor="text1"/>
          <w:sz w:val="22"/>
          <w:szCs w:val="22"/>
          <w:u w:color="000000"/>
        </w:rPr>
        <w:t xml:space="preserve">. </w:t>
      </w:r>
      <w:r w:rsidR="004B1698">
        <w:rPr>
          <w:rFonts w:ascii="Garamond" w:eastAsia="Arial Unicode MS" w:hAnsi="Garamond" w:cs="Helvetica"/>
          <w:color w:val="000000" w:themeColor="text1"/>
          <w:sz w:val="22"/>
          <w:szCs w:val="22"/>
          <w:u w:color="000000"/>
        </w:rPr>
        <w:t xml:space="preserve">Don’t get to taste it enough to </w:t>
      </w:r>
      <w:r>
        <w:rPr>
          <w:rFonts w:ascii="Garamond" w:eastAsia="Arial Unicode MS" w:hAnsi="Garamond" w:cs="Helvetica"/>
          <w:color w:val="000000" w:themeColor="text1"/>
          <w:sz w:val="22"/>
          <w:szCs w:val="22"/>
          <w:u w:color="000000"/>
        </w:rPr>
        <w:t>decide what to make of it,’ I said</w:t>
      </w:r>
      <w:r w:rsidR="008A67FE">
        <w:rPr>
          <w:rFonts w:ascii="Garamond" w:eastAsia="Arial Unicode MS" w:hAnsi="Garamond" w:cs="Helvetica"/>
          <w:color w:val="000000" w:themeColor="text1"/>
          <w:sz w:val="22"/>
          <w:szCs w:val="22"/>
          <w:u w:color="000000"/>
        </w:rPr>
        <w:t>, unnerved by my quick and sure-</w:t>
      </w:r>
      <w:r w:rsidR="004527A5">
        <w:rPr>
          <w:rFonts w:ascii="Garamond" w:eastAsia="Arial Unicode MS" w:hAnsi="Garamond" w:cs="Helvetica"/>
          <w:color w:val="000000" w:themeColor="text1"/>
          <w:sz w:val="22"/>
          <w:szCs w:val="22"/>
          <w:u w:color="000000"/>
        </w:rPr>
        <w:t>footed</w:t>
      </w:r>
      <w:r w:rsidR="008A67FE">
        <w:rPr>
          <w:rFonts w:ascii="Garamond" w:eastAsia="Arial Unicode MS" w:hAnsi="Garamond" w:cs="Helvetica"/>
          <w:color w:val="000000" w:themeColor="text1"/>
          <w:sz w:val="22"/>
          <w:szCs w:val="22"/>
          <w:u w:color="000000"/>
        </w:rPr>
        <w:t xml:space="preserve"> answer</w:t>
      </w:r>
      <w:r>
        <w:rPr>
          <w:rFonts w:ascii="Garamond" w:eastAsia="Arial Unicode MS" w:hAnsi="Garamond" w:cs="Helvetica"/>
          <w:color w:val="000000" w:themeColor="text1"/>
          <w:sz w:val="22"/>
          <w:szCs w:val="22"/>
          <w:u w:color="000000"/>
        </w:rPr>
        <w:t>. ‘</w:t>
      </w:r>
      <w:r w:rsidR="00C106F4">
        <w:rPr>
          <w:rFonts w:ascii="Garamond" w:eastAsia="Arial Unicode MS" w:hAnsi="Garamond" w:cs="Helvetica"/>
          <w:color w:val="000000" w:themeColor="text1"/>
          <w:sz w:val="22"/>
          <w:szCs w:val="22"/>
          <w:u w:color="000000"/>
        </w:rPr>
        <w:t>Dunno whether</w:t>
      </w:r>
      <w:r>
        <w:rPr>
          <w:rFonts w:ascii="Garamond" w:eastAsia="Arial Unicode MS" w:hAnsi="Garamond" w:cs="Helvetica"/>
          <w:color w:val="000000" w:themeColor="text1"/>
          <w:sz w:val="22"/>
          <w:szCs w:val="22"/>
          <w:u w:color="000000"/>
        </w:rPr>
        <w:t xml:space="preserve"> I was there for the cultural </w:t>
      </w:r>
      <w:r w:rsidR="00B06246">
        <w:rPr>
          <w:rFonts w:ascii="Garamond" w:eastAsia="Arial Unicode MS" w:hAnsi="Garamond" w:cs="Helvetica"/>
          <w:color w:val="000000" w:themeColor="text1"/>
          <w:sz w:val="22"/>
          <w:szCs w:val="22"/>
          <w:u w:color="000000"/>
        </w:rPr>
        <w:lastRenderedPageBreak/>
        <w:t>exoticism</w:t>
      </w:r>
      <w:r w:rsidR="00C106F4">
        <w:rPr>
          <w:rFonts w:ascii="Garamond" w:eastAsia="Arial Unicode MS" w:hAnsi="Garamond" w:cs="Helvetica"/>
          <w:color w:val="000000" w:themeColor="text1"/>
          <w:sz w:val="22"/>
          <w:szCs w:val="22"/>
          <w:u w:color="000000"/>
        </w:rPr>
        <w:t xml:space="preserve"> or</w:t>
      </w:r>
      <w:r>
        <w:rPr>
          <w:rFonts w:ascii="Garamond" w:eastAsia="Arial Unicode MS" w:hAnsi="Garamond" w:cs="Helvetica"/>
          <w:color w:val="000000" w:themeColor="text1"/>
          <w:sz w:val="22"/>
          <w:szCs w:val="22"/>
          <w:u w:color="000000"/>
        </w:rPr>
        <w:t xml:space="preserve"> </w:t>
      </w:r>
      <w:r w:rsidR="00B06246">
        <w:rPr>
          <w:rFonts w:ascii="Garamond" w:eastAsia="Arial Unicode MS" w:hAnsi="Garamond" w:cs="Helvetica"/>
          <w:color w:val="000000" w:themeColor="text1"/>
          <w:sz w:val="22"/>
          <w:szCs w:val="22"/>
          <w:u w:color="000000"/>
        </w:rPr>
        <w:t xml:space="preserve">escaping the lack of </w:t>
      </w:r>
      <w:r w:rsidR="004527A5">
        <w:rPr>
          <w:rFonts w:ascii="Garamond" w:eastAsia="Arial Unicode MS" w:hAnsi="Garamond" w:cs="Helvetica"/>
          <w:color w:val="000000" w:themeColor="text1"/>
          <w:sz w:val="22"/>
          <w:szCs w:val="22"/>
          <w:u w:color="000000"/>
        </w:rPr>
        <w:t>mine</w:t>
      </w:r>
      <w:r w:rsidR="00B06246">
        <w:rPr>
          <w:rFonts w:ascii="Garamond" w:eastAsia="Arial Unicode MS" w:hAnsi="Garamond" w:cs="Helvetica"/>
          <w:color w:val="000000" w:themeColor="text1"/>
          <w:sz w:val="22"/>
          <w:szCs w:val="22"/>
          <w:u w:color="000000"/>
        </w:rPr>
        <w:t xml:space="preserve"> own</w:t>
      </w:r>
      <w:r>
        <w:rPr>
          <w:rFonts w:ascii="Garamond" w:eastAsia="Arial Unicode MS" w:hAnsi="Garamond" w:cs="Helvetica"/>
          <w:color w:val="000000" w:themeColor="text1"/>
          <w:sz w:val="22"/>
          <w:szCs w:val="22"/>
          <w:u w:color="000000"/>
        </w:rPr>
        <w:t>.’ I realized the nutmeg wouldn’t hold up to this qualification so changed tac</w:t>
      </w:r>
      <w:r w:rsidR="002E70F1">
        <w:rPr>
          <w:rFonts w:ascii="Garamond" w:eastAsia="Arial Unicode MS" w:hAnsi="Garamond" w:cs="Helvetica"/>
          <w:color w:val="000000" w:themeColor="text1"/>
          <w:sz w:val="22"/>
          <w:szCs w:val="22"/>
          <w:u w:color="000000"/>
        </w:rPr>
        <w:t>k.</w:t>
      </w:r>
      <w:r w:rsidR="00D80223">
        <w:rPr>
          <w:rFonts w:ascii="Garamond" w:eastAsia="Arial Unicode MS" w:hAnsi="Garamond" w:cs="Helvetica"/>
          <w:color w:val="000000" w:themeColor="text1"/>
          <w:sz w:val="22"/>
          <w:szCs w:val="22"/>
          <w:u w:color="000000"/>
        </w:rPr>
        <w:t xml:space="preserve"> </w:t>
      </w:r>
      <w:r w:rsidR="002E70F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I’m a weed grower, naturally</w:t>
      </w:r>
      <w:r w:rsidR="00D8022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I winc</w:t>
      </w:r>
      <w:r w:rsidR="00D80223">
        <w:rPr>
          <w:rFonts w:ascii="Garamond" w:eastAsia="Arial Unicode MS" w:hAnsi="Garamond" w:cs="Helvetica"/>
          <w:color w:val="000000" w:themeColor="text1"/>
          <w:sz w:val="22"/>
          <w:szCs w:val="22"/>
          <w:u w:color="000000"/>
        </w:rPr>
        <w:t>ed at my stupid fib.</w:t>
      </w:r>
    </w:p>
    <w:p w14:paraId="25AEBD77" w14:textId="487C0F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Oh,</w:t>
      </w: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 xml:space="preserve"> again, entirely non-plussed.</w:t>
      </w:r>
    </w:p>
    <w:p w14:paraId="3BA74F3B" w14:textId="68848F5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8A67FE">
        <w:rPr>
          <w:rFonts w:ascii="Garamond" w:eastAsia="Arial Unicode MS" w:hAnsi="Garamond" w:cs="Helvetica"/>
          <w:color w:val="000000" w:themeColor="text1"/>
          <w:sz w:val="22"/>
          <w:szCs w:val="22"/>
          <w:u w:color="000000"/>
        </w:rPr>
        <w:t xml:space="preserve">,’ I said, inflamed for his </w:t>
      </w:r>
      <w:r w:rsidR="00C25070">
        <w:rPr>
          <w:rFonts w:ascii="Garamond" w:eastAsia="Arial Unicode MS" w:hAnsi="Garamond" w:cs="Helvetica"/>
          <w:color w:val="000000" w:themeColor="text1"/>
          <w:sz w:val="22"/>
          <w:szCs w:val="22"/>
          <w:u w:color="000000"/>
        </w:rPr>
        <w:t>Millennial unconcern</w:t>
      </w:r>
      <w:r w:rsidRPr="00AF2203">
        <w:rPr>
          <w:rFonts w:ascii="Garamond" w:eastAsia="Arial Unicode MS" w:hAnsi="Garamond" w:cs="Helvetica"/>
          <w:color w:val="000000" w:themeColor="text1"/>
          <w:sz w:val="22"/>
          <w:szCs w:val="22"/>
          <w:u w:color="000000"/>
        </w:rPr>
        <w:t xml:space="preserve">. </w:t>
      </w:r>
      <w:r w:rsidR="008A67F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I’m</w:t>
      </w:r>
      <w:r w:rsidR="008A67FE">
        <w:rPr>
          <w:rFonts w:ascii="Garamond" w:eastAsia="Arial Unicode MS" w:hAnsi="Garamond" w:cs="Helvetica"/>
          <w:color w:val="000000" w:themeColor="text1"/>
          <w:sz w:val="22"/>
          <w:szCs w:val="22"/>
          <w:u w:color="000000"/>
        </w:rPr>
        <w:t xml:space="preserve"> actually </w:t>
      </w:r>
      <w:r w:rsidRPr="00AF220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i/>
          <w:iCs/>
          <w:color w:val="000000" w:themeColor="text1"/>
          <w:sz w:val="22"/>
          <w:szCs w:val="22"/>
          <w:u w:color="000000"/>
        </w:rPr>
        <w:t>phonologist</w:t>
      </w:r>
      <w:r w:rsidRPr="00AF2203">
        <w:rPr>
          <w:rFonts w:ascii="Garamond" w:eastAsia="Arial Unicode MS" w:hAnsi="Garamond" w:cs="Helvetica"/>
          <w:color w:val="000000" w:themeColor="text1"/>
          <w:sz w:val="22"/>
          <w:szCs w:val="22"/>
          <w:u w:color="000000"/>
        </w:rPr>
        <w:t>.’ I enjoy saying the word</w:t>
      </w:r>
      <w:r w:rsidR="001C3019">
        <w:rPr>
          <w:rFonts w:ascii="Garamond" w:eastAsia="Arial Unicode MS" w:hAnsi="Garamond" w:cs="Helvetica"/>
          <w:color w:val="000000" w:themeColor="text1"/>
          <w:sz w:val="22"/>
          <w:szCs w:val="22"/>
          <w:u w:color="000000"/>
        </w:rPr>
        <w:t xml:space="preserve">, revelling in the </w:t>
      </w:r>
      <w:r w:rsidR="00240BC7">
        <w:rPr>
          <w:rFonts w:ascii="Garamond" w:eastAsia="Arial Unicode MS" w:hAnsi="Garamond" w:cs="Helvetica"/>
          <w:color w:val="000000" w:themeColor="text1"/>
          <w:sz w:val="22"/>
          <w:szCs w:val="22"/>
          <w:u w:color="000000"/>
        </w:rPr>
        <w:t xml:space="preserve">aftermath of </w:t>
      </w:r>
      <w:r w:rsidR="0055308D">
        <w:rPr>
          <w:rFonts w:ascii="Garamond" w:eastAsia="Arial Unicode MS" w:hAnsi="Garamond" w:cs="Helvetica"/>
          <w:color w:val="000000" w:themeColor="text1"/>
          <w:sz w:val="22"/>
          <w:szCs w:val="22"/>
          <w:u w:color="000000"/>
        </w:rPr>
        <w:t xml:space="preserve">lukewarm </w:t>
      </w:r>
      <w:r w:rsidR="001C3019">
        <w:rPr>
          <w:rFonts w:ascii="Garamond" w:eastAsia="Arial Unicode MS" w:hAnsi="Garamond" w:cs="Helvetica"/>
          <w:color w:val="000000" w:themeColor="text1"/>
          <w:sz w:val="22"/>
          <w:szCs w:val="22"/>
          <w:u w:color="000000"/>
        </w:rPr>
        <w:t>confusion</w:t>
      </w:r>
      <w:r w:rsidRPr="00AF2203">
        <w:rPr>
          <w:rFonts w:ascii="Garamond" w:eastAsia="Arial Unicode MS" w:hAnsi="Garamond" w:cs="Helvetica"/>
          <w:color w:val="000000" w:themeColor="text1"/>
          <w:sz w:val="22"/>
          <w:szCs w:val="22"/>
          <w:u w:color="000000"/>
        </w:rPr>
        <w:t>. ‘A kind of linguist,’ I added.</w:t>
      </w:r>
    </w:p>
    <w:p w14:paraId="1C974B79" w14:textId="52F459F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see,’ said Tarquin. ‘</w:t>
      </w:r>
      <w:r w:rsidR="005F31DE">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what does a </w:t>
      </w:r>
      <w:r w:rsidRPr="00AF2203">
        <w:rPr>
          <w:rFonts w:ascii="Garamond" w:eastAsia="Arial Unicode MS" w:hAnsi="Garamond" w:cs="Helvetica"/>
          <w:i/>
          <w:color w:val="000000" w:themeColor="text1"/>
          <w:sz w:val="22"/>
          <w:szCs w:val="22"/>
          <w:u w:color="000000"/>
        </w:rPr>
        <w:t>kind</w:t>
      </w:r>
      <w:r w:rsidRPr="00AF2203">
        <w:rPr>
          <w:rFonts w:ascii="Garamond" w:eastAsia="Arial Unicode MS" w:hAnsi="Garamond" w:cs="Helvetica"/>
          <w:color w:val="000000" w:themeColor="text1"/>
          <w:sz w:val="22"/>
          <w:szCs w:val="22"/>
          <w:u w:color="000000"/>
        </w:rPr>
        <w:t xml:space="preserve"> </w:t>
      </w:r>
      <w:r w:rsidRPr="00C37769">
        <w:rPr>
          <w:rFonts w:ascii="Garamond" w:eastAsia="Arial Unicode MS" w:hAnsi="Garamond" w:cs="Helvetica"/>
          <w:i/>
          <w:iCs/>
          <w:color w:val="000000" w:themeColor="text1"/>
          <w:sz w:val="22"/>
          <w:szCs w:val="22"/>
          <w:u w:color="000000"/>
        </w:rPr>
        <w:t>of linguist</w:t>
      </w:r>
      <w:r w:rsidRPr="00AF2203">
        <w:rPr>
          <w:rFonts w:ascii="Garamond" w:eastAsia="Arial Unicode MS" w:hAnsi="Garamond" w:cs="Helvetica"/>
          <w:color w:val="000000" w:themeColor="text1"/>
          <w:sz w:val="22"/>
          <w:szCs w:val="22"/>
          <w:u w:color="000000"/>
        </w:rPr>
        <w:t xml:space="preserve"> do? Anything to do with Neuro Linguistic, er—’</w:t>
      </w:r>
    </w:p>
    <w:p w14:paraId="73372D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‘Programming,’ I finished. ‘It’s funny, I </w:t>
      </w:r>
      <w:r w:rsidRPr="00AF2203">
        <w:rPr>
          <w:rFonts w:ascii="Garamond" w:eastAsia="Arial Unicode MS" w:hAnsi="Garamond" w:cs="Helvetica"/>
          <w:i/>
          <w:iCs/>
          <w:color w:val="000000" w:themeColor="text1"/>
          <w:sz w:val="22"/>
          <w:szCs w:val="22"/>
          <w:u w:color="000000"/>
        </w:rPr>
        <w:t>do</w:t>
      </w:r>
      <w:r w:rsidRPr="00AF2203">
        <w:rPr>
          <w:rFonts w:ascii="Garamond" w:eastAsia="Arial Unicode MS" w:hAnsi="Garamond" w:cs="Helvetica"/>
          <w:color w:val="000000" w:themeColor="text1"/>
          <w:sz w:val="22"/>
          <w:szCs w:val="22"/>
          <w:u w:color="000000"/>
        </w:rPr>
        <w:t xml:space="preserve"> work with NLP, but—’</w:t>
      </w:r>
    </w:p>
    <w:p w14:paraId="26E90C0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‘All that creepy dating stuff?’ interrupted Tarquin. ‘Putting people down to reduce their self-esteem?’</w:t>
      </w:r>
    </w:p>
    <w:p w14:paraId="557F2E00" w14:textId="4CBD01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believe what you are referring to is called </w:t>
      </w:r>
      <w:r w:rsidRPr="00AF2203">
        <w:rPr>
          <w:rFonts w:ascii="Garamond" w:eastAsia="Arial Unicode MS" w:hAnsi="Garamond" w:cs="Helvetica"/>
          <w:i/>
          <w:iCs/>
          <w:color w:val="000000" w:themeColor="text1"/>
          <w:sz w:val="22"/>
          <w:szCs w:val="22"/>
          <w:u w:color="000000"/>
        </w:rPr>
        <w:t xml:space="preserve">Negging, </w:t>
      </w:r>
      <w:r w:rsidRPr="00AF2203">
        <w:rPr>
          <w:rFonts w:ascii="Garamond" w:eastAsia="Arial Unicode MS" w:hAnsi="Garamond" w:cs="Helvetica"/>
          <w:color w:val="000000" w:themeColor="text1"/>
          <w:sz w:val="22"/>
          <w:szCs w:val="22"/>
          <w:u w:color="000000"/>
        </w:rPr>
        <w:t xml:space="preserve">in the vernacular,’ I </w:t>
      </w:r>
      <w:r w:rsidR="000E2888">
        <w:rPr>
          <w:rFonts w:ascii="Garamond" w:eastAsia="Arial Unicode MS" w:hAnsi="Garamond" w:cs="Helvetica"/>
          <w:color w:val="000000" w:themeColor="text1"/>
          <w:sz w:val="22"/>
          <w:szCs w:val="22"/>
          <w:u w:color="000000"/>
        </w:rPr>
        <w:t>flicked</w:t>
      </w:r>
      <w:r w:rsidRPr="00AF2203">
        <w:rPr>
          <w:rFonts w:ascii="Garamond" w:eastAsia="Arial Unicode MS" w:hAnsi="Garamond" w:cs="Helvetica"/>
          <w:color w:val="000000" w:themeColor="text1"/>
          <w:sz w:val="22"/>
          <w:szCs w:val="22"/>
          <w:u w:color="000000"/>
        </w:rPr>
        <w:t xml:space="preserve"> eyebrows. ‘But yes, </w:t>
      </w:r>
      <w:r w:rsidR="00C3274E">
        <w:rPr>
          <w:rFonts w:ascii="Garamond" w:eastAsia="Arial Unicode MS" w:hAnsi="Garamond" w:cs="Helvetica"/>
          <w:color w:val="000000" w:themeColor="text1"/>
          <w:sz w:val="22"/>
          <w:szCs w:val="22"/>
          <w:u w:color="000000"/>
        </w:rPr>
        <w:t xml:space="preserve">from what I overheard at a party once, </w:t>
      </w:r>
      <w:r w:rsidRPr="00AF2203">
        <w:rPr>
          <w:rFonts w:ascii="Garamond" w:eastAsia="Arial Unicode MS" w:hAnsi="Garamond" w:cs="Helvetica"/>
          <w:color w:val="000000" w:themeColor="text1"/>
          <w:sz w:val="22"/>
          <w:szCs w:val="22"/>
          <w:u w:color="000000"/>
        </w:rPr>
        <w:t xml:space="preserve">Neuro Linguistic Programming is used to such devious ends. </w:t>
      </w:r>
      <w:r w:rsidR="00EB333E">
        <w:rPr>
          <w:rFonts w:ascii="Garamond" w:eastAsia="Arial Unicode MS" w:hAnsi="Garamond" w:cs="Helvetica"/>
          <w:color w:val="000000" w:themeColor="text1"/>
          <w:sz w:val="22"/>
          <w:szCs w:val="22"/>
          <w:u w:color="000000"/>
        </w:rPr>
        <w:t xml:space="preserve">My friend calls it </w:t>
      </w:r>
      <w:r w:rsidR="00EB333E" w:rsidRPr="00EB333E">
        <w:rPr>
          <w:rFonts w:ascii="Garamond" w:eastAsia="Arial Unicode MS" w:hAnsi="Garamond" w:cs="Helvetica"/>
          <w:i/>
          <w:iCs/>
          <w:color w:val="000000" w:themeColor="text1"/>
          <w:sz w:val="22"/>
          <w:szCs w:val="22"/>
          <w:u w:color="000000"/>
        </w:rPr>
        <w:t>Game</w:t>
      </w:r>
      <w:r w:rsidR="00EB333E">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Sounds</w:t>
      </w:r>
      <w:r w:rsidRPr="00AF2203">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 xml:space="preserve">completely </w:t>
      </w:r>
      <w:r w:rsidRPr="00AF2203">
        <w:rPr>
          <w:rFonts w:ascii="Garamond" w:eastAsia="Arial Unicode MS" w:hAnsi="Garamond" w:cs="Helvetica"/>
          <w:i/>
          <w:color w:val="000000" w:themeColor="text1"/>
          <w:sz w:val="22"/>
          <w:szCs w:val="22"/>
          <w:u w:color="000000"/>
        </w:rPr>
        <w:t>bunco</w:t>
      </w:r>
      <w:r w:rsidRPr="00AF2203">
        <w:rPr>
          <w:rFonts w:ascii="Garamond" w:eastAsia="Arial Unicode MS" w:hAnsi="Garamond" w:cs="Helvetica"/>
          <w:color w:val="000000" w:themeColor="text1"/>
          <w:sz w:val="22"/>
          <w:szCs w:val="22"/>
          <w:u w:color="000000"/>
        </w:rPr>
        <w:t>.’</w:t>
      </w:r>
    </w:p>
    <w:p w14:paraId="0B149E74" w14:textId="26D21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What does that mean</w:t>
      </w:r>
      <w:r w:rsidRPr="00AF2203">
        <w:rPr>
          <w:rFonts w:ascii="Garamond" w:eastAsia="Arial Unicode MS" w:hAnsi="Garamond" w:cs="Helvetica"/>
          <w:color w:val="000000" w:themeColor="text1"/>
          <w:sz w:val="22"/>
          <w:szCs w:val="22"/>
          <w:u w:color="000000"/>
        </w:rPr>
        <w:t>?’</w:t>
      </w:r>
    </w:p>
    <w:p w14:paraId="310F838F" w14:textId="70FDA2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Trickery,</w:t>
      </w:r>
      <w:r w:rsidR="004A1D4D">
        <w:rPr>
          <w:rFonts w:ascii="Garamond" w:eastAsia="Arial Unicode MS" w:hAnsi="Garamond" w:cs="Helvetica"/>
          <w:color w:val="000000" w:themeColor="text1"/>
          <w:sz w:val="22"/>
          <w:szCs w:val="22"/>
          <w:u w:color="000000"/>
        </w:rPr>
        <w:t>’ I said.</w:t>
      </w:r>
      <w:r w:rsidR="00BF3B9B">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w:t>
      </w:r>
      <w:r w:rsidR="00134E2B" w:rsidRPr="00134E2B">
        <w:rPr>
          <w:rFonts w:ascii="Garamond" w:eastAsia="Arial Unicode MS" w:hAnsi="Garamond" w:cs="Helvetica"/>
          <w:color w:val="000000" w:themeColor="text1"/>
          <w:sz w:val="22"/>
          <w:szCs w:val="22"/>
          <w:u w:color="000000"/>
        </w:rPr>
        <w:t xml:space="preserve">NLP </w:t>
      </w:r>
      <w:r w:rsidR="00134E2B">
        <w:rPr>
          <w:rFonts w:ascii="Garamond" w:eastAsia="Arial Unicode MS" w:hAnsi="Garamond" w:cs="Helvetica"/>
          <w:color w:val="000000" w:themeColor="text1"/>
          <w:sz w:val="22"/>
          <w:szCs w:val="22"/>
          <w:u w:color="000000"/>
        </w:rPr>
        <w:t xml:space="preserve">is </w:t>
      </w:r>
      <w:r w:rsidR="00BF3B9B">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seudoscience. Officially speaking.’</w:t>
      </w:r>
    </w:p>
    <w:p w14:paraId="3B36E0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suggest there could be something to it?’</w:t>
      </w:r>
    </w:p>
    <w:p w14:paraId="434A1A57" w14:textId="7FF5B0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although it’s pseudoscience, not part of the scientific canon, the phenomenon may still have an effect. I mean, hypnosis is pseudoscience—’</w:t>
      </w:r>
    </w:p>
    <w:p w14:paraId="51B0A2CE" w14:textId="285E176D" w:rsidR="003215B0"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‘Is it?’ </w:t>
      </w:r>
      <w:r w:rsidR="004A1D4D">
        <w:rPr>
          <w:rFonts w:ascii="Garamond" w:eastAsia="Arial Unicode MS" w:hAnsi="Garamond" w:cs="Helvetica"/>
          <w:color w:val="000000" w:themeColor="text1"/>
          <w:sz w:val="22"/>
          <w:szCs w:val="22"/>
          <w:u w:color="000000"/>
        </w:rPr>
        <w:t xml:space="preserve">asked </w:t>
      </w:r>
      <w:r w:rsidRPr="00AF2203">
        <w:rPr>
          <w:rFonts w:ascii="Garamond" w:eastAsia="Arial Unicode MS" w:hAnsi="Garamond" w:cs="Helvetica"/>
          <w:color w:val="000000" w:themeColor="text1"/>
          <w:sz w:val="22"/>
          <w:szCs w:val="22"/>
          <w:u w:color="000000"/>
        </w:rPr>
        <w:t>Tarquin</w:t>
      </w:r>
      <w:r w:rsidR="004A1D4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taking</w:t>
      </w:r>
      <w:r w:rsidRPr="00AF2203">
        <w:rPr>
          <w:rFonts w:ascii="Garamond" w:eastAsia="Arial Unicode MS" w:hAnsi="Garamond" w:cs="Helvetica"/>
          <w:color w:val="000000" w:themeColor="text1"/>
          <w:sz w:val="22"/>
          <w:szCs w:val="22"/>
          <w:u w:color="000000"/>
        </w:rPr>
        <w:t xml:space="preserve"> out his phone</w:t>
      </w:r>
      <w:r w:rsidR="003215B0" w:rsidRPr="00AF2203">
        <w:rPr>
          <w:rFonts w:ascii="Garamond" w:eastAsia="Arial Unicode MS" w:hAnsi="Garamond" w:cs="Helvetica"/>
          <w:color w:val="000000" w:themeColor="text1"/>
          <w:sz w:val="22"/>
          <w:szCs w:val="22"/>
          <w:u w:color="000000"/>
        </w:rPr>
        <w:t xml:space="preserve"> </w:t>
      </w:r>
      <w:r w:rsidR="00EB333E">
        <w:rPr>
          <w:rFonts w:ascii="Garamond" w:eastAsia="Arial Unicode MS" w:hAnsi="Garamond" w:cs="Helvetica"/>
          <w:color w:val="000000" w:themeColor="text1"/>
          <w:sz w:val="22"/>
          <w:szCs w:val="22"/>
          <w:u w:color="000000"/>
        </w:rPr>
        <w:t xml:space="preserve">and </w:t>
      </w:r>
      <w:r w:rsidR="004A1D4D">
        <w:rPr>
          <w:rFonts w:ascii="Garamond" w:eastAsia="Arial Unicode MS" w:hAnsi="Garamond" w:cs="Helvetica"/>
          <w:color w:val="000000" w:themeColor="text1"/>
          <w:sz w:val="22"/>
          <w:szCs w:val="22"/>
          <w:u w:color="000000"/>
        </w:rPr>
        <w:t>hammering-in</w:t>
      </w:r>
      <w:r w:rsidR="003215B0" w:rsidRPr="00AF2203">
        <w:rPr>
          <w:rFonts w:ascii="Garamond" w:eastAsia="Arial Unicode MS" w:hAnsi="Garamond" w:cs="Helvetica"/>
          <w:color w:val="000000" w:themeColor="text1"/>
          <w:sz w:val="22"/>
          <w:szCs w:val="22"/>
          <w:u w:color="000000"/>
        </w:rPr>
        <w:t xml:space="preserve"> some</w:t>
      </w:r>
      <w:r w:rsidRPr="00AF2203">
        <w:rPr>
          <w:rFonts w:ascii="Garamond" w:eastAsia="Arial Unicode MS" w:hAnsi="Garamond" w:cs="Helvetica"/>
          <w:color w:val="000000" w:themeColor="text1"/>
          <w:sz w:val="22"/>
          <w:szCs w:val="22"/>
          <w:u w:color="000000"/>
        </w:rPr>
        <w:t xml:space="preserve"> text</w:t>
      </w:r>
      <w:r w:rsidR="003215B0" w:rsidRPr="00AF2203">
        <w:rPr>
          <w:rFonts w:ascii="Garamond" w:eastAsia="Arial Unicode MS" w:hAnsi="Garamond" w:cs="Helvetica"/>
          <w:color w:val="000000" w:themeColor="text1"/>
          <w:sz w:val="22"/>
          <w:szCs w:val="22"/>
          <w:u w:color="000000"/>
        </w:rPr>
        <w:t xml:space="preserve">. I was surprised by the gentle emotion that flushed over me as I saw him handle </w:t>
      </w:r>
      <w:r w:rsidR="00B41403">
        <w:rPr>
          <w:rFonts w:ascii="Garamond" w:eastAsia="Arial Unicode MS" w:hAnsi="Garamond" w:cs="Helvetica"/>
          <w:color w:val="000000" w:themeColor="text1"/>
          <w:sz w:val="22"/>
          <w:szCs w:val="22"/>
          <w:u w:color="000000"/>
        </w:rPr>
        <w:t>the phone</w:t>
      </w:r>
      <w:r w:rsidR="003215B0" w:rsidRPr="00AF2203">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Without </w:t>
      </w:r>
      <w:r w:rsidR="00B41403">
        <w:rPr>
          <w:rFonts w:ascii="Garamond" w:eastAsia="Arial Unicode MS" w:hAnsi="Garamond" w:cs="Helvetica"/>
          <w:color w:val="000000" w:themeColor="text1"/>
          <w:sz w:val="22"/>
          <w:szCs w:val="22"/>
          <w:u w:color="000000"/>
        </w:rPr>
        <w:t>mine</w:t>
      </w:r>
      <w:r w:rsidR="006823C5">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I </w:t>
      </w:r>
      <w:r w:rsidR="00B41403">
        <w:rPr>
          <w:rFonts w:ascii="Garamond" w:eastAsia="Arial Unicode MS" w:hAnsi="Garamond" w:cs="Helvetica"/>
          <w:color w:val="000000" w:themeColor="text1"/>
          <w:sz w:val="22"/>
          <w:szCs w:val="22"/>
          <w:u w:color="000000"/>
        </w:rPr>
        <w:t>felt</w:t>
      </w:r>
      <w:r w:rsidR="009A0737">
        <w:rPr>
          <w:rFonts w:ascii="Garamond" w:eastAsia="Arial Unicode MS" w:hAnsi="Garamond" w:cs="Helvetica"/>
          <w:color w:val="000000" w:themeColor="text1"/>
          <w:sz w:val="22"/>
          <w:szCs w:val="22"/>
          <w:u w:color="000000"/>
        </w:rPr>
        <w:t xml:space="preserve"> more disconnected than ever. It was</w:t>
      </w:r>
      <w:r w:rsidR="003215B0" w:rsidRPr="00AF2203">
        <w:rPr>
          <w:rFonts w:ascii="Garamond" w:eastAsia="Arial Unicode MS" w:hAnsi="Garamond" w:cs="Helvetica"/>
          <w:color w:val="000000" w:themeColor="text1"/>
          <w:sz w:val="22"/>
          <w:szCs w:val="22"/>
          <w:u w:color="000000"/>
        </w:rPr>
        <w:t xml:space="preserve"> a peculiar “coming of age” feeling, a</w:t>
      </w:r>
      <w:r w:rsidR="00E06C3F">
        <w:rPr>
          <w:rFonts w:ascii="Garamond" w:eastAsia="Arial Unicode MS" w:hAnsi="Garamond" w:cs="Helvetica"/>
          <w:color w:val="000000" w:themeColor="text1"/>
          <w:sz w:val="22"/>
          <w:szCs w:val="22"/>
          <w:u w:color="000000"/>
        </w:rPr>
        <w:t>n</w:t>
      </w:r>
      <w:r w:rsidR="003215B0" w:rsidRPr="00AF2203">
        <w:rPr>
          <w:rFonts w:ascii="Garamond" w:eastAsia="Arial Unicode MS" w:hAnsi="Garamond" w:cs="Helvetica"/>
          <w:color w:val="000000" w:themeColor="text1"/>
          <w:sz w:val="22"/>
          <w:szCs w:val="22"/>
          <w:u w:color="000000"/>
        </w:rPr>
        <w:t xml:space="preserve"> </w:t>
      </w:r>
      <w:r w:rsidR="00E06C3F">
        <w:rPr>
          <w:rFonts w:ascii="Garamond" w:eastAsia="Arial Unicode MS" w:hAnsi="Garamond" w:cs="Helvetica"/>
          <w:color w:val="000000" w:themeColor="text1"/>
          <w:sz w:val="22"/>
          <w:szCs w:val="22"/>
          <w:u w:color="000000"/>
        </w:rPr>
        <w:t>elevated</w:t>
      </w:r>
      <w:r w:rsidR="003215B0" w:rsidRPr="00AF2203">
        <w:rPr>
          <w:rFonts w:ascii="Garamond" w:eastAsia="Arial Unicode MS" w:hAnsi="Garamond" w:cs="Helvetica"/>
          <w:color w:val="000000" w:themeColor="text1"/>
          <w:sz w:val="22"/>
          <w:szCs w:val="22"/>
          <w:u w:color="000000"/>
        </w:rPr>
        <w:t xml:space="preserve"> pride.</w:t>
      </w:r>
    </w:p>
    <w:p w14:paraId="0CE14B2F" w14:textId="217B92DC" w:rsidR="00606EA9" w:rsidRPr="00AF2203" w:rsidRDefault="003215B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 xml:space="preserve">read </w:t>
      </w:r>
      <w:r w:rsidRPr="00AF2203">
        <w:rPr>
          <w:rFonts w:ascii="Garamond" w:eastAsia="Arial Unicode MS" w:hAnsi="Garamond" w:cs="Helvetica"/>
          <w:color w:val="000000" w:themeColor="text1"/>
          <w:sz w:val="22"/>
          <w:szCs w:val="22"/>
          <w:u w:color="000000"/>
        </w:rPr>
        <w:t>from his screen</w:t>
      </w:r>
      <w:r w:rsidR="00606EA9" w:rsidRPr="00AF2203">
        <w:rPr>
          <w:rFonts w:ascii="Garamond" w:eastAsia="Arial Unicode MS" w:hAnsi="Garamond" w:cs="Helvetica"/>
          <w:color w:val="000000" w:themeColor="text1"/>
          <w:sz w:val="22"/>
          <w:szCs w:val="22"/>
          <w:u w:color="000000"/>
        </w:rPr>
        <w:t>, ‘Is hypnosis pseudoscience</w:t>
      </w:r>
      <w:r w:rsidR="00606EA9" w:rsidRPr="00AF2203">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
          <w:color w:val="000000" w:themeColor="text1"/>
          <w:sz w:val="22"/>
          <w:szCs w:val="22"/>
          <w:u w:color="000000"/>
        </w:rPr>
        <w:t xml:space="preserve"> Hypnosis is a phenomenon of the mind</w:t>
      </w:r>
      <w:r w:rsidR="00606EA9" w:rsidRPr="00AF2203">
        <w:rPr>
          <w:rFonts w:ascii="Garamond" w:eastAsia="Arial Unicode MS" w:hAnsi="Garamond" w:cs="Helvetica"/>
          <w:color w:val="000000" w:themeColor="text1"/>
          <w:sz w:val="22"/>
          <w:szCs w:val="22"/>
          <w:u w:color="000000"/>
        </w:rPr>
        <w:t>, blah blah blah</w:t>
      </w:r>
      <w:r w:rsidR="006823C5">
        <w:rPr>
          <w:rFonts w:ascii="Garamond" w:eastAsia="Arial Unicode MS" w:hAnsi="Garamond" w:cs="Helvetica"/>
          <w:color w:val="000000" w:themeColor="text1"/>
          <w:sz w:val="22"/>
          <w:szCs w:val="22"/>
          <w:u w:color="000000"/>
        </w:rPr>
        <w:t xml:space="preserve">. </w:t>
      </w:r>
      <w:r w:rsidR="006823C5">
        <w:rPr>
          <w:rFonts w:ascii="Garamond" w:eastAsia="Arial Unicode MS" w:hAnsi="Garamond" w:cs="Helvetica"/>
          <w:i/>
          <w:iCs/>
          <w:color w:val="000000" w:themeColor="text1"/>
          <w:sz w:val="22"/>
          <w:szCs w:val="22"/>
          <w:u w:color="000000"/>
        </w:rPr>
        <w:t>U</w:t>
      </w:r>
      <w:r w:rsidR="00606EA9" w:rsidRPr="00AF2203">
        <w:rPr>
          <w:rFonts w:ascii="Garamond" w:eastAsia="Arial Unicode MS" w:hAnsi="Garamond" w:cs="Helvetica"/>
          <w:i/>
          <w:color w:val="000000" w:themeColor="text1"/>
          <w:sz w:val="22"/>
          <w:szCs w:val="22"/>
          <w:u w:color="000000"/>
        </w:rPr>
        <w:t>ntil then, hypnosis is, by definition, pseudoscience</w:t>
      </w:r>
      <w:r w:rsidR="00606EA9" w:rsidRPr="00AF2203">
        <w:rPr>
          <w:rFonts w:ascii="Garamond" w:eastAsia="Arial Unicode MS" w:hAnsi="Garamond" w:cs="Helvetica"/>
          <w:color w:val="000000" w:themeColor="text1"/>
          <w:sz w:val="22"/>
          <w:szCs w:val="22"/>
          <w:u w:color="000000"/>
        </w:rPr>
        <w:t>.’</w:t>
      </w:r>
    </w:p>
    <w:p w14:paraId="3A0DF9CE" w14:textId="46F5FF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‘Please cite your references,’ I</w:t>
      </w:r>
      <w:r w:rsidR="00520622">
        <w:rPr>
          <w:rFonts w:ascii="Garamond" w:eastAsia="Arial Unicode MS" w:hAnsi="Garamond" w:cs="Helvetica"/>
          <w:color w:val="000000" w:themeColor="text1"/>
          <w:sz w:val="22"/>
          <w:szCs w:val="22"/>
          <w:u w:color="000000"/>
        </w:rPr>
        <w:t xml:space="preserve"> intoned</w:t>
      </w:r>
      <w:r w:rsidRPr="00AF2203">
        <w:rPr>
          <w:rFonts w:ascii="Garamond" w:eastAsia="Arial Unicode MS" w:hAnsi="Garamond" w:cs="Helvetica"/>
          <w:color w:val="000000" w:themeColor="text1"/>
          <w:sz w:val="22"/>
          <w:szCs w:val="22"/>
          <w:u w:color="000000"/>
        </w:rPr>
        <w:t>.</w:t>
      </w:r>
    </w:p>
    <w:p w14:paraId="4535225C" w14:textId="4C79C2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 was,’ (a pause), ‘</w:t>
      </w:r>
      <w:r w:rsidRPr="00AF2203">
        <w:rPr>
          <w:rFonts w:ascii="Garamond" w:eastAsia="Arial Unicode MS" w:hAnsi="Garamond" w:cs="Helvetica"/>
          <w:i/>
          <w:iCs/>
          <w:color w:val="000000" w:themeColor="text1"/>
          <w:sz w:val="22"/>
          <w:szCs w:val="22"/>
          <w:u w:color="000000"/>
        </w:rPr>
        <w:t>Math-E-Magic</w:t>
      </w:r>
      <w:r w:rsidRPr="00AF2203">
        <w:rPr>
          <w:rFonts w:ascii="Garamond" w:eastAsia="Arial Unicode MS" w:hAnsi="Garamond" w:cs="Helvetica"/>
          <w:color w:val="000000" w:themeColor="text1"/>
          <w:sz w:val="22"/>
          <w:szCs w:val="22"/>
          <w:u w:color="000000"/>
        </w:rPr>
        <w:t xml:space="preserve"> on </w:t>
      </w:r>
      <w:r w:rsidR="004D1BFB">
        <w:rPr>
          <w:rFonts w:ascii="Garamond" w:eastAsia="Arial Unicode MS" w:hAnsi="Garamond" w:cs="Helvetica"/>
          <w:color w:val="000000" w:themeColor="text1"/>
          <w:sz w:val="22"/>
          <w:szCs w:val="22"/>
          <w:u w:color="000000"/>
        </w:rPr>
        <w:t>Reddit</w:t>
      </w:r>
      <w:r w:rsidRPr="00AF2203">
        <w:rPr>
          <w:rFonts w:ascii="Garamond" w:eastAsia="Arial Unicode MS" w:hAnsi="Garamond" w:cs="Helvetica"/>
          <w:color w:val="000000" w:themeColor="text1"/>
          <w:sz w:val="22"/>
          <w:szCs w:val="22"/>
          <w:u w:color="000000"/>
        </w:rPr>
        <w:t xml:space="preserve">. But it should be noted that his assessment is disputed! </w:t>
      </w:r>
      <w:r w:rsidRPr="00AF2203">
        <w:rPr>
          <w:rFonts w:ascii="Garamond" w:eastAsia="Arial Unicode MS" w:hAnsi="Garamond" w:cs="Helvetica"/>
          <w:i/>
          <w:iCs/>
          <w:color w:val="000000" w:themeColor="text1"/>
          <w:sz w:val="22"/>
          <w:szCs w:val="22"/>
          <w:u w:color="000000"/>
        </w:rPr>
        <w:t>Third-eye-opener</w:t>
      </w:r>
      <w:r w:rsidRPr="00AF2203">
        <w:rPr>
          <w:rFonts w:ascii="Garamond" w:eastAsia="Arial Unicode MS" w:hAnsi="Garamond" w:cs="Helvetica"/>
          <w:color w:val="000000" w:themeColor="text1"/>
          <w:sz w:val="22"/>
          <w:szCs w:val="22"/>
          <w:u w:color="000000"/>
        </w:rPr>
        <w:t xml:space="preserve"> has much to say to the contrary.’ </w:t>
      </w:r>
    </w:p>
    <w:p w14:paraId="22740B0D" w14:textId="398D43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great debate of our time.</w:t>
      </w:r>
      <w:r w:rsidR="001F3859">
        <w:rPr>
          <w:rFonts w:ascii="Garamond" w:eastAsia="Arial Unicode MS" w:hAnsi="Garamond" w:cs="Helvetica"/>
          <w:color w:val="000000" w:themeColor="text1"/>
          <w:sz w:val="22"/>
          <w:szCs w:val="22"/>
          <w:u w:color="000000"/>
        </w:rPr>
        <w:t>’</w:t>
      </w:r>
    </w:p>
    <w:p w14:paraId="58D8AD37" w14:textId="7318BE7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‘It might well be,’ muttered Tarquin, swiping his screen. ‘So apparently there’s a </w:t>
      </w:r>
      <w:r w:rsidRPr="00AF2203">
        <w:rPr>
          <w:rFonts w:ascii="Garamond" w:eastAsia="Arial Unicode MS" w:hAnsi="Garamond" w:cs="Helvetica"/>
          <w:i/>
          <w:iCs/>
          <w:color w:val="000000" w:themeColor="text1"/>
          <w:sz w:val="22"/>
          <w:szCs w:val="22"/>
          <w:u w:color="000000"/>
        </w:rPr>
        <w:t>conspiracy against the truth</w:t>
      </w:r>
      <w:r w:rsidRPr="00AF2203">
        <w:rPr>
          <w:rFonts w:ascii="Garamond" w:eastAsia="Arial Unicode MS" w:hAnsi="Garamond" w:cs="Helvetica"/>
          <w:color w:val="000000" w:themeColor="text1"/>
          <w:sz w:val="22"/>
          <w:szCs w:val="22"/>
          <w:u w:color="000000"/>
        </w:rPr>
        <w:t xml:space="preserve">. Pseudoscience is really, well, the bottom line is that I should investigate the </w:t>
      </w:r>
      <w:r w:rsidRPr="00AF2203">
        <w:rPr>
          <w:rFonts w:ascii="Garamond" w:eastAsia="Arial Unicode MS" w:hAnsi="Garamond" w:cs="Helvetica"/>
          <w:i/>
          <w:color w:val="000000" w:themeColor="text1"/>
          <w:sz w:val="22"/>
          <w:szCs w:val="22"/>
          <w:u w:color="000000"/>
        </w:rPr>
        <w:t>Mandela Effect</w:t>
      </w:r>
      <w:r w:rsidRPr="00AF2203">
        <w:rPr>
          <w:rFonts w:ascii="Garamond" w:eastAsia="Arial Unicode MS" w:hAnsi="Garamond" w:cs="Helvetica"/>
          <w:color w:val="000000" w:themeColor="text1"/>
          <w:sz w:val="22"/>
          <w:szCs w:val="22"/>
          <w:u w:color="000000"/>
        </w:rPr>
        <w:t xml:space="preserve">. Mankind’s timeline has been changed and we’re in a </w:t>
      </w:r>
      <w:r w:rsidRPr="00AF2203">
        <w:rPr>
          <w:rFonts w:ascii="Garamond" w:eastAsia="Arial Unicode MS" w:hAnsi="Garamond" w:cs="Helvetica"/>
          <w:i/>
          <w:iCs/>
          <w:color w:val="000000" w:themeColor="text1"/>
          <w:sz w:val="22"/>
          <w:szCs w:val="22"/>
          <w:u w:color="000000"/>
        </w:rPr>
        <w:t>hacked stub</w:t>
      </w:r>
      <w:r w:rsidRPr="00AF2203">
        <w:rPr>
          <w:rFonts w:ascii="Garamond" w:eastAsia="Arial Unicode MS" w:hAnsi="Garamond" w:cs="Helvetica"/>
          <w:color w:val="000000" w:themeColor="text1"/>
          <w:sz w:val="22"/>
          <w:szCs w:val="22"/>
          <w:u w:color="000000"/>
        </w:rPr>
        <w:t xml:space="preserve">. Third-eye </w:t>
      </w:r>
      <w:r w:rsidR="00BC2603">
        <w:rPr>
          <w:rFonts w:ascii="Garamond" w:eastAsia="Arial Unicode MS" w:hAnsi="Garamond" w:cs="Helvetica"/>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sure of it.’</w:t>
      </w:r>
    </w:p>
    <w:p w14:paraId="0B79F9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flashed his phone at me. </w:t>
      </w:r>
    </w:p>
    <w:p w14:paraId="61602B37" w14:textId="26F53B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‘That’s not how you spell </w:t>
      </w:r>
      <w:r w:rsidRPr="00AF2203">
        <w:rPr>
          <w:rFonts w:ascii="Garamond" w:eastAsia="Arial Unicode MS" w:hAnsi="Garamond" w:cs="Helvetica"/>
          <w:i/>
          <w:iCs/>
          <w:color w:val="000000" w:themeColor="text1"/>
          <w:sz w:val="22"/>
          <w:szCs w:val="22"/>
          <w:u w:color="000000"/>
        </w:rPr>
        <w:t>pseudoscience</w:t>
      </w:r>
      <w:r w:rsidR="005607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t>
      </w:r>
      <w:r w:rsidR="00560732">
        <w:rPr>
          <w:rFonts w:ascii="Garamond" w:eastAsia="Arial Unicode MS" w:hAnsi="Garamond" w:cs="Helvetica"/>
          <w:color w:val="000000" w:themeColor="text1"/>
          <w:sz w:val="22"/>
          <w:szCs w:val="22"/>
          <w:u w:color="000000"/>
        </w:rPr>
        <w:t xml:space="preserve">said, </w:t>
      </w:r>
      <w:r w:rsidR="00017F8E">
        <w:rPr>
          <w:rFonts w:ascii="Garamond" w:eastAsia="Arial Unicode MS" w:hAnsi="Garamond" w:cs="Helvetica"/>
          <w:color w:val="000000" w:themeColor="text1"/>
          <w:sz w:val="22"/>
          <w:szCs w:val="22"/>
          <w:u w:color="000000"/>
        </w:rPr>
        <w:t>fighting</w:t>
      </w:r>
      <w:r w:rsidR="007A6F31">
        <w:rPr>
          <w:rFonts w:ascii="Garamond" w:eastAsia="Arial Unicode MS" w:hAnsi="Garamond" w:cs="Helvetica"/>
          <w:color w:val="000000" w:themeColor="text1"/>
          <w:sz w:val="22"/>
          <w:szCs w:val="22"/>
          <w:u w:color="000000"/>
        </w:rPr>
        <w:t xml:space="preserve"> to contain an outburst of Gramscian critique, that </w:t>
      </w:r>
      <w:r w:rsidR="000B42B5" w:rsidRPr="000B42B5">
        <w:rPr>
          <w:rFonts w:ascii="Garamond" w:eastAsia="Arial Unicode MS" w:hAnsi="Garamond" w:cs="Helvetica"/>
          <w:color w:val="000000" w:themeColor="text1"/>
          <w:sz w:val="22"/>
          <w:szCs w:val="22"/>
          <w:u w:color="000000"/>
        </w:rPr>
        <w:t>capitalism</w:t>
      </w:r>
      <w:r w:rsidR="000B42B5">
        <w:rPr>
          <w:rFonts w:ascii="Garamond" w:eastAsia="Arial Unicode MS" w:hAnsi="Garamond" w:cs="Helvetica"/>
          <w:color w:val="000000" w:themeColor="text1"/>
          <w:sz w:val="22"/>
          <w:szCs w:val="22"/>
          <w:u w:color="000000"/>
        </w:rPr>
        <w:t>’s cultural hegemony</w:t>
      </w:r>
      <w:r w:rsidR="00D90472">
        <w:rPr>
          <w:rFonts w:ascii="Garamond" w:eastAsia="Arial Unicode MS" w:hAnsi="Garamond" w:cs="Helvetica"/>
          <w:color w:val="000000" w:themeColor="text1"/>
          <w:sz w:val="22"/>
          <w:szCs w:val="22"/>
          <w:u w:color="000000"/>
        </w:rPr>
        <w:t xml:space="preserve"> </w:t>
      </w:r>
      <w:r w:rsidR="00855EB2">
        <w:rPr>
          <w:rFonts w:ascii="Garamond" w:eastAsia="Arial Unicode MS" w:hAnsi="Garamond" w:cs="Helvetica"/>
          <w:color w:val="000000" w:themeColor="text1"/>
          <w:sz w:val="22"/>
          <w:szCs w:val="22"/>
          <w:u w:color="000000"/>
        </w:rPr>
        <w:t>comes</w:t>
      </w:r>
      <w:r w:rsidR="007A6F31">
        <w:rPr>
          <w:rFonts w:ascii="Garamond" w:eastAsia="Arial Unicode MS" w:hAnsi="Garamond" w:cs="Helvetica"/>
          <w:color w:val="000000" w:themeColor="text1"/>
          <w:sz w:val="22"/>
          <w:szCs w:val="22"/>
          <w:u w:color="000000"/>
        </w:rPr>
        <w:t xml:space="preserve"> not from the oppressive system but from </w:t>
      </w:r>
      <w:r w:rsidR="00CA6932">
        <w:rPr>
          <w:rFonts w:ascii="Garamond" w:eastAsia="Arial Unicode MS" w:hAnsi="Garamond" w:cs="Helvetica"/>
          <w:color w:val="000000" w:themeColor="text1"/>
          <w:sz w:val="22"/>
          <w:szCs w:val="22"/>
          <w:u w:color="000000"/>
        </w:rPr>
        <w:t xml:space="preserve">ideology of the </w:t>
      </w:r>
      <w:r w:rsidR="00CA6932" w:rsidRPr="00CA6932">
        <w:rPr>
          <w:rFonts w:ascii="Garamond" w:eastAsia="Arial Unicode MS" w:hAnsi="Garamond" w:cs="Helvetica"/>
          <w:color w:val="000000" w:themeColor="text1"/>
          <w:sz w:val="22"/>
          <w:szCs w:val="22"/>
          <w:u w:color="000000"/>
        </w:rPr>
        <w:t>bourgeois</w:t>
      </w:r>
      <w:r w:rsidRPr="00AF2203">
        <w:rPr>
          <w:rFonts w:ascii="Garamond" w:eastAsia="Arial Unicode MS" w:hAnsi="Garamond" w:cs="Helvetica"/>
          <w:color w:val="000000" w:themeColor="text1"/>
          <w:sz w:val="22"/>
          <w:szCs w:val="22"/>
          <w:u w:color="000000"/>
        </w:rPr>
        <w:t xml:space="preserve">. </w:t>
      </w:r>
    </w:p>
    <w:p w14:paraId="4166D34B" w14:textId="05C602E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Instead</w:t>
      </w:r>
      <w:r w:rsidR="00D904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250673">
        <w:rPr>
          <w:rFonts w:ascii="Garamond" w:eastAsia="Arial Unicode MS" w:hAnsi="Garamond" w:cs="Helvetica"/>
          <w:color w:val="000000" w:themeColor="text1"/>
          <w:sz w:val="22"/>
          <w:szCs w:val="22"/>
          <w:u w:color="000000"/>
        </w:rPr>
        <w:t xml:space="preserve">went more </w:t>
      </w:r>
      <w:r w:rsidR="00D90472">
        <w:rPr>
          <w:rFonts w:ascii="Garamond" w:eastAsia="Arial Unicode MS" w:hAnsi="Garamond" w:cs="Helvetica"/>
          <w:color w:val="000000" w:themeColor="text1"/>
          <w:sz w:val="22"/>
          <w:szCs w:val="22"/>
          <w:u w:color="000000"/>
        </w:rPr>
        <w:t>upbeat</w:t>
      </w:r>
      <w:r w:rsidRPr="00AF2203">
        <w:rPr>
          <w:rFonts w:ascii="Garamond" w:eastAsia="Arial Unicode MS" w:hAnsi="Garamond" w:cs="Helvetica"/>
          <w:color w:val="000000" w:themeColor="text1"/>
          <w:sz w:val="22"/>
          <w:szCs w:val="22"/>
          <w:u w:color="000000"/>
        </w:rPr>
        <w:t xml:space="preserve">, ‘California is full of people who believe in bizarre ideas. There’s a lady </w:t>
      </w:r>
      <w:r w:rsidR="00BC2603">
        <w:rPr>
          <w:rFonts w:ascii="Garamond" w:eastAsia="Arial Unicode MS" w:hAnsi="Garamond" w:cs="Helvetica"/>
          <w:color w:val="000000" w:themeColor="text1"/>
          <w:sz w:val="22"/>
          <w:szCs w:val="22"/>
          <w:u w:color="000000"/>
        </w:rPr>
        <w:t>I met</w:t>
      </w:r>
      <w:r w:rsidRPr="00AF2203">
        <w:rPr>
          <w:rFonts w:ascii="Garamond" w:eastAsia="Arial Unicode MS" w:hAnsi="Garamond" w:cs="Helvetica"/>
          <w:color w:val="000000" w:themeColor="text1"/>
          <w:sz w:val="22"/>
          <w:szCs w:val="22"/>
          <w:u w:color="000000"/>
        </w:rPr>
        <w:t xml:space="preserve"> who offers re-birthing sessions. I don’t think </w:t>
      </w:r>
      <w:r w:rsidR="00FC0B16">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other’s quite up to it, to be honest.’</w:t>
      </w:r>
    </w:p>
    <w:p w14:paraId="20C4B6D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contemplative sound from Tarquin.</w:t>
      </w:r>
    </w:p>
    <w:p w14:paraId="35A65036" w14:textId="0341D3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‘Anyway, and sorry for the rant, again, but my point is that even if there is no scientific evidence for, I don’t know, karma, </w:t>
      </w:r>
      <w:r w:rsidRPr="00AF2203">
        <w:rPr>
          <w:rFonts w:ascii="Garamond" w:eastAsia="Arial Unicode MS" w:hAnsi="Garamond" w:cs="Helvetica"/>
          <w:i/>
          <w:color w:val="000000" w:themeColor="text1"/>
          <w:sz w:val="22"/>
          <w:szCs w:val="22"/>
          <w:u w:color="000000"/>
        </w:rPr>
        <w:t>belief</w:t>
      </w:r>
      <w:r w:rsidRPr="00AF2203">
        <w:rPr>
          <w:rFonts w:ascii="Garamond" w:eastAsia="Arial Unicode MS" w:hAnsi="Garamond" w:cs="Helvetica"/>
          <w:color w:val="000000" w:themeColor="text1"/>
          <w:sz w:val="22"/>
          <w:szCs w:val="22"/>
          <w:u w:color="000000"/>
        </w:rPr>
        <w:t xml:space="preserve"> in these phenomena still affect the universe. Belief influence</w:t>
      </w:r>
      <w:r w:rsidR="00BC26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perception and behaviour. This billionaire I know has covered his body in arcane symbols and yet he’s so rational he makes most of his decisions with a computer.’</w:t>
      </w:r>
    </w:p>
    <w:p w14:paraId="485FEAC1" w14:textId="5C240D8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‘Far out,’ said Tarquin. ‘Sounds very Californian. But we were discussing neuro linguistic perception.’</w:t>
      </w:r>
    </w:p>
    <w:p w14:paraId="22BDBE5D" w14:textId="717A38C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Programming</w:t>
      </w:r>
      <w:r w:rsidRPr="00AF2203">
        <w:rPr>
          <w:rFonts w:ascii="Garamond" w:eastAsia="Arial Unicode MS" w:hAnsi="Garamond" w:cs="Helvetica"/>
          <w:color w:val="000000" w:themeColor="text1"/>
          <w:sz w:val="22"/>
          <w:szCs w:val="22"/>
          <w:u w:color="000000"/>
        </w:rPr>
        <w:t xml:space="preserve">,’ I corrected. ‘The </w:t>
      </w:r>
      <w:r w:rsidRPr="00817964">
        <w:rPr>
          <w:rFonts w:ascii="Garamond" w:eastAsia="Arial Unicode MS" w:hAnsi="Garamond" w:cs="Helvetica"/>
          <w:color w:val="000000" w:themeColor="text1"/>
          <w:sz w:val="20"/>
          <w:szCs w:val="20"/>
          <w:u w:color="000000"/>
        </w:rPr>
        <w:t>NLP</w:t>
      </w:r>
      <w:r w:rsidRPr="00AF2203">
        <w:rPr>
          <w:rFonts w:ascii="Garamond" w:eastAsia="Arial Unicode MS" w:hAnsi="Garamond" w:cs="Helvetica"/>
          <w:color w:val="000000" w:themeColor="text1"/>
          <w:sz w:val="22"/>
          <w:szCs w:val="22"/>
          <w:u w:color="000000"/>
        </w:rPr>
        <w:t xml:space="preserve"> we were discussing concerns the language we use </w:t>
      </w:r>
      <w:r w:rsidRPr="006D3797">
        <w:rPr>
          <w:rFonts w:ascii="Garamond" w:eastAsia="Arial Unicode MS" w:hAnsi="Garamond" w:cs="Helvetica"/>
          <w:i/>
          <w:iCs/>
          <w:color w:val="000000" w:themeColor="text1"/>
          <w:sz w:val="22"/>
          <w:szCs w:val="22"/>
          <w:u w:color="000000"/>
        </w:rPr>
        <w:t>within</w:t>
      </w:r>
      <w:r w:rsidRPr="00AF2203">
        <w:rPr>
          <w:rFonts w:ascii="Garamond" w:eastAsia="Arial Unicode MS" w:hAnsi="Garamond" w:cs="Helvetica"/>
          <w:color w:val="000000" w:themeColor="text1"/>
          <w:sz w:val="22"/>
          <w:szCs w:val="22"/>
          <w:u w:color="000000"/>
        </w:rPr>
        <w:t xml:space="preserve"> our mind, how different levels of consciousness represent information.’ </w:t>
      </w:r>
    </w:p>
    <w:p w14:paraId="643CBDDD" w14:textId="5998C8CA"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‘Sounds </w:t>
      </w:r>
      <w:r w:rsidR="00087639">
        <w:rPr>
          <w:rFonts w:ascii="Garamond" w:eastAsia="Arial Unicode MS" w:hAnsi="Garamond" w:cs="Helvetica"/>
          <w:color w:val="000000" w:themeColor="text1"/>
          <w:sz w:val="22"/>
          <w:szCs w:val="22"/>
          <w:u w:color="000000"/>
        </w:rPr>
        <w:t>rather</w:t>
      </w:r>
      <w:r w:rsidRPr="00AF2203">
        <w:rPr>
          <w:rFonts w:ascii="Garamond" w:eastAsia="Arial Unicode MS" w:hAnsi="Garamond" w:cs="Helvetica"/>
          <w:color w:val="000000" w:themeColor="text1"/>
          <w:sz w:val="22"/>
          <w:szCs w:val="22"/>
          <w:u w:color="000000"/>
        </w:rPr>
        <w:t xml:space="preserve"> conceptual,’ said Tarquin.</w:t>
      </w:r>
      <w:r w:rsidR="00817964">
        <w:rPr>
          <w:rFonts w:ascii="Garamond" w:eastAsia="Arial Unicode MS" w:hAnsi="Garamond" w:cs="Helvetica"/>
          <w:color w:val="000000" w:themeColor="text1"/>
          <w:sz w:val="22"/>
          <w:szCs w:val="22"/>
          <w:u w:color="000000"/>
        </w:rPr>
        <w:t xml:space="preserve"> ‘You’re saying that thoughts exist as some kind of language?’</w:t>
      </w:r>
    </w:p>
    <w:p w14:paraId="2ED89D92" w14:textId="16EA5603" w:rsidR="008F28C1" w:rsidRDefault="0081796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That’s what the </w:t>
      </w:r>
      <w:r w:rsidRPr="00817964">
        <w:rPr>
          <w:rFonts w:ascii="Garamond" w:eastAsia="Arial Unicode MS" w:hAnsi="Garamond" w:cs="Helvetica"/>
          <w:color w:val="000000" w:themeColor="text1"/>
          <w:sz w:val="20"/>
          <w:szCs w:val="20"/>
          <w:u w:color="000000"/>
        </w:rPr>
        <w:t>NLP</w:t>
      </w:r>
      <w:r>
        <w:rPr>
          <w:rFonts w:ascii="Garamond" w:eastAsia="Arial Unicode MS" w:hAnsi="Garamond" w:cs="Helvetica"/>
          <w:color w:val="000000" w:themeColor="text1"/>
          <w:sz w:val="22"/>
          <w:szCs w:val="22"/>
          <w:u w:color="000000"/>
        </w:rPr>
        <w:t>-dick</w:t>
      </w:r>
      <w:r w:rsidR="00E4358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eds are saying. </w:t>
      </w:r>
      <w:r w:rsidR="008F28C1">
        <w:rPr>
          <w:rFonts w:ascii="Garamond" w:eastAsia="Arial Unicode MS" w:hAnsi="Garamond" w:cs="Helvetica"/>
          <w:color w:val="000000" w:themeColor="text1"/>
          <w:sz w:val="22"/>
          <w:szCs w:val="22"/>
          <w:u w:color="000000"/>
        </w:rPr>
        <w:t>T</w:t>
      </w:r>
      <w:r w:rsidRPr="00817964">
        <w:rPr>
          <w:rFonts w:ascii="Garamond" w:eastAsia="Arial Unicode MS" w:hAnsi="Garamond" w:cs="Helvetica"/>
          <w:color w:val="000000" w:themeColor="text1"/>
          <w:sz w:val="22"/>
          <w:szCs w:val="22"/>
          <w:u w:color="000000"/>
        </w:rPr>
        <w:t xml:space="preserve">he idea that thoughts </w:t>
      </w:r>
      <w:r w:rsidR="008F28C1">
        <w:rPr>
          <w:rFonts w:ascii="Garamond" w:eastAsia="Arial Unicode MS" w:hAnsi="Garamond" w:cs="Helvetica"/>
          <w:color w:val="000000" w:themeColor="text1"/>
          <w:sz w:val="22"/>
          <w:szCs w:val="22"/>
          <w:u w:color="000000"/>
        </w:rPr>
        <w:t>exist</w:t>
      </w:r>
      <w:r w:rsidRPr="00817964">
        <w:rPr>
          <w:rFonts w:ascii="Garamond" w:eastAsia="Arial Unicode MS" w:hAnsi="Garamond" w:cs="Helvetica"/>
          <w:color w:val="000000" w:themeColor="text1"/>
          <w:sz w:val="22"/>
          <w:szCs w:val="22"/>
          <w:u w:color="000000"/>
        </w:rPr>
        <w:t xml:space="preserve"> in some kind of </w:t>
      </w:r>
      <w:r w:rsidR="008F28C1">
        <w:rPr>
          <w:rFonts w:ascii="Garamond" w:eastAsia="Arial Unicode MS" w:hAnsi="Garamond" w:cs="Helvetica"/>
          <w:color w:val="000000" w:themeColor="text1"/>
          <w:sz w:val="22"/>
          <w:szCs w:val="22"/>
          <w:u w:color="000000"/>
        </w:rPr>
        <w:t xml:space="preserve">word-like </w:t>
      </w:r>
      <w:r w:rsidRPr="00817964">
        <w:rPr>
          <w:rFonts w:ascii="Garamond" w:eastAsia="Arial Unicode MS" w:hAnsi="Garamond" w:cs="Helvetica"/>
          <w:color w:val="000000" w:themeColor="text1"/>
          <w:sz w:val="22"/>
          <w:szCs w:val="22"/>
          <w:u w:color="000000"/>
        </w:rPr>
        <w:t xml:space="preserve">language is </w:t>
      </w:r>
      <w:r w:rsidR="008F28C1">
        <w:rPr>
          <w:rFonts w:ascii="Garamond" w:eastAsia="Arial Unicode MS" w:hAnsi="Garamond" w:cs="Helvetica"/>
          <w:color w:val="000000" w:themeColor="text1"/>
          <w:sz w:val="22"/>
          <w:szCs w:val="22"/>
          <w:u w:color="000000"/>
        </w:rPr>
        <w:t>absurd. It’s why I can’t stand reading</w:t>
      </w:r>
      <w:r w:rsidR="00CB4B5D">
        <w:rPr>
          <w:rFonts w:ascii="Garamond" w:eastAsia="Arial Unicode MS" w:hAnsi="Garamond" w:cs="Helvetica"/>
          <w:color w:val="000000" w:themeColor="text1"/>
          <w:sz w:val="22"/>
          <w:szCs w:val="22"/>
          <w:u w:color="000000"/>
        </w:rPr>
        <w:t xml:space="preserve"> most literature, </w:t>
      </w:r>
      <w:r w:rsidR="000D19EA">
        <w:rPr>
          <w:rFonts w:ascii="Garamond" w:eastAsia="Arial Unicode MS" w:hAnsi="Garamond" w:cs="Helvetica"/>
          <w:color w:val="000000" w:themeColor="text1"/>
          <w:sz w:val="22"/>
          <w:szCs w:val="22"/>
          <w:u w:color="000000"/>
        </w:rPr>
        <w:t>the way authors write</w:t>
      </w:r>
      <w:r w:rsidR="00CB4B5D">
        <w:rPr>
          <w:rFonts w:ascii="Garamond" w:eastAsia="Arial Unicode MS" w:hAnsi="Garamond" w:cs="Helvetica"/>
          <w:color w:val="000000" w:themeColor="text1"/>
          <w:sz w:val="22"/>
          <w:szCs w:val="22"/>
          <w:u w:color="000000"/>
        </w:rPr>
        <w:t xml:space="preserve"> what people are thinking in tidy italics.’</w:t>
      </w:r>
    </w:p>
    <w:p w14:paraId="05CE51A9" w14:textId="4CD3D9BD" w:rsidR="00CB4B5D"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‘Makes for a good story,’ said Tarquin, with annoying reasonableness. </w:t>
      </w:r>
    </w:p>
    <w:p w14:paraId="094CBD73" w14:textId="04691BFC" w:rsidR="00606EA9" w:rsidRPr="00AF2203"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F08D5">
        <w:rPr>
          <w:rFonts w:ascii="Garamond" w:eastAsia="Arial Unicode MS" w:hAnsi="Garamond" w:cs="Helvetica"/>
          <w:color w:val="000000" w:themeColor="text1"/>
          <w:sz w:val="22"/>
          <w:szCs w:val="22"/>
          <w:u w:color="000000"/>
        </w:rPr>
        <w:t xml:space="preserve">Look,’ I said, </w:t>
      </w:r>
      <w:r w:rsidR="00FB32F0">
        <w:rPr>
          <w:rFonts w:ascii="Garamond" w:eastAsia="Arial Unicode MS" w:hAnsi="Garamond" w:cs="Helvetica"/>
          <w:color w:val="000000" w:themeColor="text1"/>
          <w:sz w:val="22"/>
          <w:szCs w:val="22"/>
          <w:u w:color="000000"/>
        </w:rPr>
        <w:t>feeling something like</w:t>
      </w:r>
      <w:r w:rsidR="000F08D5">
        <w:rPr>
          <w:rFonts w:ascii="Garamond" w:eastAsia="Arial Unicode MS" w:hAnsi="Garamond" w:cs="Helvetica"/>
          <w:color w:val="000000" w:themeColor="text1"/>
          <w:sz w:val="22"/>
          <w:szCs w:val="22"/>
          <w:u w:color="000000"/>
        </w:rPr>
        <w:t xml:space="preserve"> a phoney politician with a difficult constituent. ‘Language</w:t>
      </w:r>
      <w:r w:rsidR="00895DE5">
        <w:rPr>
          <w:rFonts w:ascii="Garamond" w:eastAsia="Arial Unicode MS" w:hAnsi="Garamond" w:cs="Helvetica"/>
          <w:color w:val="000000" w:themeColor="text1"/>
          <w:sz w:val="22"/>
          <w:szCs w:val="22"/>
          <w:u w:color="000000"/>
        </w:rPr>
        <w:t xml:space="preserve"> </w:t>
      </w:r>
      <w:r w:rsidR="000F08D5">
        <w:rPr>
          <w:rFonts w:ascii="Garamond" w:eastAsia="Arial Unicode MS" w:hAnsi="Garamond" w:cs="Helvetica"/>
          <w:color w:val="000000" w:themeColor="text1"/>
          <w:sz w:val="22"/>
          <w:szCs w:val="22"/>
          <w:u w:color="000000"/>
        </w:rPr>
        <w:t>effects</w:t>
      </w:r>
      <w:r w:rsidR="00606EA9" w:rsidRPr="00AF2203">
        <w:rPr>
          <w:rFonts w:ascii="Garamond" w:eastAsia="Arial Unicode MS" w:hAnsi="Garamond" w:cs="Helvetica"/>
          <w:color w:val="000000" w:themeColor="text1"/>
          <w:sz w:val="22"/>
          <w:szCs w:val="22"/>
          <w:u w:color="000000"/>
        </w:rPr>
        <w:t xml:space="preserve"> how ideas </w:t>
      </w:r>
      <w:r w:rsidR="00914663">
        <w:rPr>
          <w:rFonts w:ascii="Garamond" w:eastAsia="Arial Unicode MS" w:hAnsi="Garamond" w:cs="Helvetica"/>
          <w:color w:val="000000" w:themeColor="text1"/>
          <w:sz w:val="22"/>
          <w:szCs w:val="22"/>
          <w:u w:color="000000"/>
        </w:rPr>
        <w:t xml:space="preserve">are </w:t>
      </w:r>
      <w:r w:rsidR="00914663" w:rsidRPr="000F08D5">
        <w:rPr>
          <w:rFonts w:ascii="Garamond" w:eastAsia="Arial Unicode MS" w:hAnsi="Garamond" w:cs="Helvetica"/>
          <w:color w:val="000000" w:themeColor="text1"/>
          <w:sz w:val="22"/>
          <w:szCs w:val="22"/>
          <w:u w:color="000000"/>
        </w:rPr>
        <w:t>created</w:t>
      </w:r>
      <w:r w:rsidR="00606EA9" w:rsidRPr="00AF2203">
        <w:rPr>
          <w:rFonts w:ascii="Garamond" w:eastAsia="Arial Unicode MS" w:hAnsi="Garamond" w:cs="Helvetica"/>
          <w:color w:val="000000" w:themeColor="text1"/>
          <w:sz w:val="22"/>
          <w:szCs w:val="22"/>
          <w:u w:color="000000"/>
        </w:rPr>
        <w:t xml:space="preserve"> and </w:t>
      </w:r>
      <w:r w:rsidR="00606EA9" w:rsidRPr="00AF2203">
        <w:rPr>
          <w:rFonts w:ascii="Garamond" w:eastAsia="Arial Unicode MS" w:hAnsi="Garamond" w:cs="Helvetica"/>
          <w:color w:val="000000" w:themeColor="text1"/>
          <w:sz w:val="22"/>
          <w:szCs w:val="22"/>
          <w:u w:color="000000"/>
        </w:rPr>
        <w:lastRenderedPageBreak/>
        <w:t xml:space="preserve">understanding this can help to get a message across. </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Winning friends and influencing people</w:t>
      </w:r>
      <w:r w:rsidR="00606EA9"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74"/>
      </w:r>
    </w:p>
    <w:p w14:paraId="600CA96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‘Self-help books have a lot to answer for,’ said Tarquin.</w:t>
      </w:r>
      <w:r w:rsidRPr="00AF2203">
        <w:rPr>
          <w:rFonts w:ascii="Garamond" w:eastAsia="Arial Unicode MS" w:hAnsi="Garamond" w:cs="Helvetica"/>
          <w:color w:val="000000" w:themeColor="text1"/>
          <w:sz w:val="22"/>
          <w:szCs w:val="22"/>
          <w:u w:color="000000"/>
          <w:vertAlign w:val="superscript"/>
        </w:rPr>
        <w:footnoteReference w:id="75"/>
      </w:r>
    </w:p>
    <w:p w14:paraId="60CC09AB" w14:textId="73E610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Y</w:t>
      </w:r>
      <w:r w:rsidR="00BC2603">
        <w:rPr>
          <w:rFonts w:ascii="Garamond" w:eastAsia="Arial Unicode MS" w:hAnsi="Garamond" w:cs="Helvetica"/>
          <w:color w:val="000000" w:themeColor="text1"/>
          <w:sz w:val="22"/>
          <w:szCs w:val="22"/>
          <w:u w:color="000000"/>
        </w:rPr>
        <w:t>ou know that</w:t>
      </w:r>
      <w:r w:rsidRPr="00AF2203">
        <w:rPr>
          <w:rFonts w:ascii="Garamond" w:eastAsia="Arial Unicode MS" w:hAnsi="Garamond" w:cs="Helvetica"/>
          <w:color w:val="000000" w:themeColor="text1"/>
          <w:sz w:val="22"/>
          <w:szCs w:val="22"/>
          <w:u w:color="000000"/>
        </w:rPr>
        <w:t xml:space="preserve"> for each of us there is an accent, a single pronunciation that can be used to completely control us. </w:t>
      </w:r>
      <w:proofErr w:type="spellStart"/>
      <w:r w:rsidR="00575CE0">
        <w:rPr>
          <w:rFonts w:ascii="Garamond" w:eastAsia="Arial Unicode MS" w:hAnsi="Garamond" w:cs="Helvetica"/>
          <w:color w:val="000000" w:themeColor="text1"/>
          <w:sz w:val="22"/>
          <w:szCs w:val="22"/>
          <w:u w:color="000000"/>
        </w:rPr>
        <w:t>S’</w:t>
      </w:r>
      <w:r w:rsidR="00C9380E">
        <w:rPr>
          <w:rFonts w:ascii="Garamond" w:eastAsia="Arial Unicode MS" w:hAnsi="Garamond" w:cs="Helvetica"/>
          <w:color w:val="000000" w:themeColor="text1"/>
          <w:sz w:val="22"/>
          <w:szCs w:val="22"/>
          <w:u w:color="000000"/>
        </w:rPr>
        <w:t>like</w:t>
      </w:r>
      <w:proofErr w:type="spellEnd"/>
      <w:r w:rsidR="00C9380E">
        <w:rPr>
          <w:rFonts w:ascii="Garamond" w:eastAsia="Arial Unicode MS" w:hAnsi="Garamond" w:cs="Helvetica"/>
          <w:color w:val="000000" w:themeColor="text1"/>
          <w:sz w:val="22"/>
          <w:szCs w:val="22"/>
          <w:u w:color="000000"/>
        </w:rPr>
        <w:t xml:space="preserve"> a key opening a lock.</w:t>
      </w:r>
      <w:r w:rsidR="00836419">
        <w:rPr>
          <w:rFonts w:ascii="Garamond" w:eastAsia="Arial Unicode MS" w:hAnsi="Garamond" w:cs="Helvetica"/>
          <w:color w:val="000000" w:themeColor="text1"/>
          <w:sz w:val="22"/>
          <w:szCs w:val="22"/>
          <w:u w:color="000000"/>
        </w:rPr>
        <w:t xml:space="preserve"> Can m</w:t>
      </w:r>
      <w:r w:rsidRPr="00AF2203">
        <w:rPr>
          <w:rFonts w:ascii="Garamond" w:eastAsia="Arial Unicode MS" w:hAnsi="Garamond" w:cs="Helvetica"/>
          <w:color w:val="000000" w:themeColor="text1"/>
          <w:sz w:val="22"/>
          <w:szCs w:val="22"/>
          <w:u w:color="000000"/>
        </w:rPr>
        <w:t>ake us do anything.</w:t>
      </w:r>
      <w:r w:rsidR="0057726C">
        <w:rPr>
          <w:rFonts w:ascii="Garamond" w:eastAsia="Arial Unicode MS" w:hAnsi="Garamond" w:cs="Helvetica"/>
          <w:color w:val="000000" w:themeColor="text1"/>
          <w:sz w:val="22"/>
          <w:szCs w:val="22"/>
          <w:u w:color="000000"/>
        </w:rPr>
        <w:t xml:space="preserve"> Can make </w:t>
      </w:r>
      <w:r w:rsidR="0057726C" w:rsidRPr="0057726C">
        <w:rPr>
          <w:rFonts w:ascii="Garamond" w:eastAsia="Arial Unicode MS" w:hAnsi="Garamond" w:cs="Helvetica"/>
          <w:i/>
          <w:iCs/>
          <w:color w:val="000000" w:themeColor="text1"/>
          <w:sz w:val="22"/>
          <w:szCs w:val="22"/>
          <w:u w:color="000000"/>
        </w:rPr>
        <w:t>important</w:t>
      </w:r>
      <w:r w:rsidR="0057726C">
        <w:rPr>
          <w:rFonts w:ascii="Garamond" w:eastAsia="Arial Unicode MS" w:hAnsi="Garamond" w:cs="Helvetica"/>
          <w:color w:val="000000" w:themeColor="text1"/>
          <w:sz w:val="22"/>
          <w:szCs w:val="22"/>
          <w:u w:color="000000"/>
        </w:rPr>
        <w:t xml:space="preserve"> people do anything.</w:t>
      </w:r>
      <w:r w:rsidRPr="00AF2203">
        <w:rPr>
          <w:rFonts w:ascii="Garamond" w:eastAsia="Arial Unicode MS" w:hAnsi="Garamond" w:cs="Helvetica"/>
          <w:color w:val="000000" w:themeColor="text1"/>
          <w:sz w:val="22"/>
          <w:szCs w:val="22"/>
          <w:u w:color="000000"/>
        </w:rPr>
        <w:t>’</w:t>
      </w:r>
      <w:r w:rsidR="0057726C">
        <w:rPr>
          <w:rFonts w:ascii="Garamond" w:eastAsia="Arial Unicode MS" w:hAnsi="Garamond" w:cs="Helvetica"/>
          <w:color w:val="000000" w:themeColor="text1"/>
          <w:sz w:val="22"/>
          <w:szCs w:val="22"/>
          <w:u w:color="000000"/>
        </w:rPr>
        <w:t xml:space="preserve"> </w:t>
      </w:r>
    </w:p>
    <w:p w14:paraId="0E9BCD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fucking kidding me,’ said Tarquin, with a breathy seriousness that I found both disarmingly innocent and unnervingly empowering. </w:t>
      </w:r>
    </w:p>
    <w:p w14:paraId="0A35BB4F" w14:textId="3D61B69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‘Yeah</w:t>
      </w:r>
      <w:r w:rsidR="00836419">
        <w:rPr>
          <w:rFonts w:ascii="Garamond" w:eastAsia="Arial Unicode MS" w:hAnsi="Garamond" w:cs="Helvetica"/>
          <w:color w:val="000000" w:themeColor="text1"/>
          <w:sz w:val="22"/>
          <w:szCs w:val="22"/>
          <w:u w:color="000000"/>
        </w:rPr>
        <w:t xml:space="preserve"> </w:t>
      </w:r>
      <w:r w:rsidR="00FB32F0">
        <w:rPr>
          <w:rFonts w:ascii="Garamond" w:eastAsia="Arial Unicode MS" w:hAnsi="Garamond" w:cs="Helvetica"/>
          <w:color w:val="000000" w:themeColor="text1"/>
          <w:sz w:val="22"/>
          <w:szCs w:val="22"/>
          <w:u w:color="000000"/>
        </w:rPr>
        <w:t>I’m kidding</w:t>
      </w: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 xml:space="preserve"> Can’t stop myself</w:t>
      </w:r>
      <w:r w:rsidRPr="00AF2203">
        <w:rPr>
          <w:rFonts w:ascii="Garamond" w:eastAsia="Arial Unicode MS" w:hAnsi="Garamond" w:cs="Helvetica"/>
          <w:color w:val="000000" w:themeColor="text1"/>
          <w:sz w:val="22"/>
          <w:szCs w:val="22"/>
          <w:u w:color="000000"/>
        </w:rPr>
        <w:t>,’ I confessed</w:t>
      </w:r>
      <w:r w:rsidR="00E67CE3">
        <w:rPr>
          <w:rFonts w:ascii="Garamond" w:eastAsia="Arial Unicode MS" w:hAnsi="Garamond" w:cs="Helvetica"/>
          <w:color w:val="000000" w:themeColor="text1"/>
          <w:sz w:val="22"/>
          <w:szCs w:val="22"/>
          <w:u w:color="000000"/>
        </w:rPr>
        <w:t>.</w:t>
      </w:r>
    </w:p>
    <w:p w14:paraId="4A5F6A4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‘Ha!’ barked Tarquin. </w:t>
      </w:r>
    </w:p>
    <w:p w14:paraId="497C7EC1" w14:textId="69419F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this is the trouble with linguistics in general,’ I said. ‘The theories can’t really be verified. What do you do? Get a couple of twins </w:t>
      </w:r>
      <w:r w:rsidR="00021A3E">
        <w:rPr>
          <w:rFonts w:ascii="Garamond" w:eastAsia="Arial Unicode MS" w:hAnsi="Garamond" w:cs="Helvetica"/>
          <w:color w:val="000000" w:themeColor="text1"/>
          <w:sz w:val="22"/>
          <w:szCs w:val="22"/>
          <w:u w:color="000000"/>
        </w:rPr>
        <w:t>and</w:t>
      </w:r>
      <w:r w:rsidR="00BC2603">
        <w:rPr>
          <w:rFonts w:ascii="Garamond" w:eastAsia="Arial Unicode MS" w:hAnsi="Garamond" w:cs="Helvetica"/>
          <w:color w:val="000000" w:themeColor="text1"/>
          <w:sz w:val="22"/>
          <w:szCs w:val="22"/>
          <w:u w:color="000000"/>
        </w:rPr>
        <w:t xml:space="preserve"> </w:t>
      </w:r>
      <w:r w:rsidR="00021A3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You wouldn’t get anywhere near the ethics review board. You heard of Chomsky?’</w:t>
      </w:r>
    </w:p>
    <w:p w14:paraId="481799F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that chap who—’</w:t>
      </w:r>
    </w:p>
    <w:p w14:paraId="0EE7CA4E" w14:textId="352C4C80" w:rsidR="00A558D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Well, yeah, before all that he— Anyway, </w:t>
      </w:r>
      <w:r w:rsidR="00A558D3">
        <w:rPr>
          <w:rFonts w:ascii="Garamond" w:eastAsia="Arial Unicode MS" w:hAnsi="Garamond" w:cs="Helvetica"/>
          <w:color w:val="000000" w:themeColor="text1"/>
          <w:sz w:val="22"/>
          <w:szCs w:val="22"/>
          <w:u w:color="000000"/>
        </w:rPr>
        <w:t xml:space="preserve">my friend </w:t>
      </w:r>
      <w:r w:rsidRPr="00AF2203">
        <w:rPr>
          <w:rFonts w:ascii="Garamond" w:eastAsia="Arial Unicode MS" w:hAnsi="Garamond" w:cs="Helvetica"/>
          <w:color w:val="000000" w:themeColor="text1"/>
          <w:sz w:val="22"/>
          <w:szCs w:val="22"/>
          <w:u w:color="000000"/>
        </w:rPr>
        <w:t>Chomsky</w:t>
      </w:r>
      <w:r w:rsidR="00A558D3" w:rsidRPr="00A558D3">
        <w:rPr>
          <w:rFonts w:ascii="Garamond" w:eastAsia="Arial Unicode MS" w:hAnsi="Garamond" w:cs="Helvetica"/>
          <w:color w:val="000000" w:themeColor="text1"/>
          <w:sz w:val="22"/>
          <w:szCs w:val="22"/>
          <w:u w:color="000000"/>
        </w:rPr>
        <w:t>—’</w:t>
      </w:r>
    </w:p>
    <w:p w14:paraId="7F7FAB01" w14:textId="68E9964E" w:rsidR="00A558D3" w:rsidRDefault="00A558D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 </w:t>
      </w:r>
      <w:r w:rsidRPr="00A558D3">
        <w:rPr>
          <w:rFonts w:ascii="Garamond" w:eastAsia="Arial Unicode MS" w:hAnsi="Garamond" w:cs="Helvetica"/>
          <w:i/>
          <w:iCs/>
          <w:color w:val="000000" w:themeColor="text1"/>
          <w:sz w:val="22"/>
          <w:szCs w:val="22"/>
          <w:u w:color="000000"/>
        </w:rPr>
        <w:t>know</w:t>
      </w:r>
      <w:r>
        <w:rPr>
          <w:rFonts w:ascii="Garamond" w:eastAsia="Arial Unicode MS" w:hAnsi="Garamond" w:cs="Helvetica"/>
          <w:color w:val="000000" w:themeColor="text1"/>
          <w:sz w:val="22"/>
          <w:szCs w:val="22"/>
          <w:u w:color="000000"/>
        </w:rPr>
        <w:t xml:space="preserve"> Chomsky?’</w:t>
      </w:r>
    </w:p>
    <w:p w14:paraId="3E280A1E" w14:textId="77777777" w:rsidR="00FB32F0" w:rsidRDefault="002E4821"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‘Yeah, sure,</w:t>
      </w:r>
      <w:r>
        <w:rPr>
          <w:rStyle w:val="FootnoteReference"/>
          <w:rFonts w:ascii="Garamond" w:eastAsia="Arial Unicode MS" w:hAnsi="Garamond" w:cs="Helvetica"/>
          <w:color w:val="000000" w:themeColor="text1"/>
          <w:sz w:val="22"/>
          <w:szCs w:val="22"/>
          <w:u w:color="000000"/>
        </w:rPr>
        <w:footnoteReference w:id="76"/>
      </w:r>
      <w:r>
        <w:rPr>
          <w:rFonts w:ascii="Garamond" w:eastAsia="Arial Unicode MS" w:hAnsi="Garamond" w:cs="Helvetica"/>
          <w:color w:val="000000" w:themeColor="text1"/>
          <w:sz w:val="22"/>
          <w:szCs w:val="22"/>
          <w:u w:color="000000"/>
        </w:rPr>
        <w:t xml:space="preserve"> </w:t>
      </w:r>
    </w:p>
    <w:p w14:paraId="4C7A6921" w14:textId="1BCAC2CE" w:rsidR="00606EA9" w:rsidRPr="00AF2203" w:rsidRDefault="00FB32F0"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E4821" w:rsidRPr="002E4821">
        <w:rPr>
          <w:rFonts w:ascii="Garamond" w:eastAsia="Arial Unicode MS" w:hAnsi="Garamond" w:cs="Helvetica"/>
          <w:color w:val="000000" w:themeColor="text1"/>
          <w:sz w:val="22"/>
          <w:szCs w:val="22"/>
          <w:u w:color="000000"/>
        </w:rPr>
        <w:t>Chomsky</w:t>
      </w:r>
      <w:r w:rsidR="00606EA9" w:rsidRPr="00AF2203">
        <w:rPr>
          <w:rFonts w:ascii="Garamond" w:eastAsia="Arial Unicode MS" w:hAnsi="Garamond" w:cs="Helvetica"/>
          <w:color w:val="000000" w:themeColor="text1"/>
          <w:sz w:val="22"/>
          <w:szCs w:val="22"/>
          <w:u w:color="000000"/>
        </w:rPr>
        <w:t xml:space="preserve">’s main theory was based on the assumption that we share a common and innate language system. But the problem with his examples were that they assumed we all talk proper. </w:t>
      </w:r>
      <w:r w:rsidR="00606EA9" w:rsidRPr="00AF2203">
        <w:rPr>
          <w:rFonts w:ascii="Garamond" w:eastAsia="Arial Unicode MS" w:hAnsi="Garamond" w:cs="Helvetica"/>
          <w:i/>
          <w:iCs/>
          <w:color w:val="000000" w:themeColor="text1"/>
          <w:sz w:val="22"/>
          <w:szCs w:val="22"/>
          <w:u w:color="000000"/>
        </w:rPr>
        <w:t>Lee</w:t>
      </w:r>
      <w:r w:rsidR="00606EA9" w:rsidRPr="00AF2203">
        <w:rPr>
          <w:rFonts w:ascii="Garamond" w:eastAsia="Arial Unicode MS" w:hAnsi="Garamond" w:cs="Helvetica"/>
          <w:color w:val="000000" w:themeColor="text1"/>
          <w:sz w:val="22"/>
          <w:szCs w:val="22"/>
          <w:u w:color="000000"/>
        </w:rPr>
        <w:t>. Properly.’</w:t>
      </w:r>
      <w:r w:rsidR="00606EA9" w:rsidRPr="00AF2203">
        <w:rPr>
          <w:rFonts w:ascii="Garamond" w:eastAsia="Arial Unicode MS" w:hAnsi="Garamond" w:cs="Helvetica"/>
          <w:color w:val="000000" w:themeColor="text1"/>
          <w:sz w:val="22"/>
          <w:szCs w:val="22"/>
          <w:u w:color="000000"/>
          <w:vertAlign w:val="superscript"/>
        </w:rPr>
        <w:footnoteReference w:id="77"/>
      </w:r>
    </w:p>
    <w:p w14:paraId="0F1FED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6D42D48" w14:textId="5810AE0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‘But we don’t speak proper. Fucked if I do, anyway.</w:t>
      </w:r>
      <w:r w:rsidR="005C6D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4DA0E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C7A9566" w14:textId="0C0F52B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S’why</w:t>
      </w:r>
      <w:proofErr w:type="spellEnd"/>
      <w:r w:rsidRPr="00AF2203">
        <w:rPr>
          <w:rFonts w:ascii="Garamond" w:eastAsia="Arial Unicode MS" w:hAnsi="Garamond" w:cs="Helvetica"/>
          <w:color w:val="000000" w:themeColor="text1"/>
          <w:sz w:val="22"/>
          <w:szCs w:val="22"/>
          <w:u w:color="000000"/>
        </w:rPr>
        <w:t xml:space="preserve"> I detest dialog in movies. Films. </w:t>
      </w:r>
      <w:r w:rsidR="00963AA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eople never talk in complete sentences</w:t>
      </w:r>
      <w:r w:rsidR="00963AA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but in the media they are always shown as neatly contained impeccable statements. </w:t>
      </w:r>
      <w:proofErr w:type="spellStart"/>
      <w:r w:rsidR="00575CE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all</w:t>
      </w:r>
      <w:proofErr w:type="spellEnd"/>
      <w:r w:rsidRPr="00AF2203">
        <w:rPr>
          <w:rFonts w:ascii="Garamond" w:eastAsia="Arial Unicode MS" w:hAnsi="Garamond" w:cs="Helvetica"/>
          <w:color w:val="000000" w:themeColor="text1"/>
          <w:sz w:val="22"/>
          <w:szCs w:val="22"/>
          <w:u w:color="000000"/>
        </w:rPr>
        <w:t xml:space="preserve"> so contrived. I just can’t suspend my disbelief and can barely read anything in the first person. Most of what we say to each other would need footnotes if anyone wanted to understand it. You see what</w:t>
      </w:r>
      <w:r w:rsidR="00867E6C" w:rsidRPr="00867E6C">
        <w:rPr>
          <w:rFonts w:eastAsia="Arial Unicode MS"/>
          <w:color w:val="000000" w:themeColor="text1"/>
          <w:sz w:val="22"/>
          <w:szCs w:val="22"/>
          <w:u w:color="000000"/>
        </w:rPr>
        <w:t>—’</w:t>
      </w:r>
    </w:p>
    <w:p w14:paraId="65C24FF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 </w:t>
      </w:r>
    </w:p>
    <w:p w14:paraId="6A82450A" w14:textId="23566AAA" w:rsidR="00606EA9" w:rsidRPr="00AF2203" w:rsidRDefault="00606EA9" w:rsidP="00606EA9">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speak in clichés,’ I said. ‘Licks and phrases like a mediocre jazz musician. Like a good one too, for that matter. And when it comes to describing thought with words we can only loosely contour the squalls of consciousness: the things of the mind. </w:t>
      </w:r>
      <w:r w:rsidRPr="00AF2203">
        <w:rPr>
          <w:rFonts w:ascii="Garamond" w:eastAsia="Arial Unicode MS" w:hAnsi="Garamond" w:cs="Helvetica"/>
          <w:i/>
          <w:iCs/>
          <w:color w:val="000000" w:themeColor="text1"/>
          <w:sz w:val="22"/>
          <w:szCs w:val="22"/>
          <w:u w:color="000000"/>
        </w:rPr>
        <w:t xml:space="preserve">The map </w:t>
      </w:r>
      <w:r w:rsidR="00963AAF">
        <w:rPr>
          <w:rFonts w:ascii="Garamond" w:eastAsia="Arial Unicode MS" w:hAnsi="Garamond" w:cs="Helvetica"/>
          <w:i/>
          <w:iCs/>
          <w:color w:val="000000" w:themeColor="text1"/>
          <w:sz w:val="22"/>
          <w:szCs w:val="22"/>
          <w:u w:color="000000"/>
        </w:rPr>
        <w:t>is not the</w:t>
      </w:r>
      <w:r w:rsidRPr="00AF2203">
        <w:rPr>
          <w:rFonts w:ascii="Garamond" w:eastAsia="Arial Unicode MS" w:hAnsi="Garamond" w:cs="Helvetica"/>
          <w:i/>
          <w:iCs/>
          <w:color w:val="000000" w:themeColor="text1"/>
          <w:sz w:val="22"/>
          <w:szCs w:val="22"/>
          <w:u w:color="000000"/>
        </w:rPr>
        <w:t xml:space="preserve"> </w:t>
      </w:r>
      <w:r w:rsidR="00B868B3" w:rsidRPr="00B868B3">
        <w:rPr>
          <w:rFonts w:ascii="Garamond" w:eastAsia="Arial Unicode MS" w:hAnsi="Garamond" w:cs="Helvetica"/>
          <w:i/>
          <w:iCs/>
          <w:color w:val="000000" w:themeColor="text1"/>
          <w:sz w:val="22"/>
          <w:szCs w:val="22"/>
          <w:u w:color="000000"/>
        </w:rPr>
        <w:t>territory</w:t>
      </w:r>
      <w:r w:rsidRPr="00AF2203">
        <w:rPr>
          <w:rFonts w:ascii="Garamond" w:eastAsia="Arial Unicode MS" w:hAnsi="Garamond" w:cs="Helvetica"/>
          <w:i/>
          <w:iCs/>
          <w:color w:val="000000" w:themeColor="text1"/>
          <w:sz w:val="22"/>
          <w:szCs w:val="22"/>
          <w:u w:color="000000"/>
        </w:rPr>
        <w:t>.</w:t>
      </w:r>
      <w:r w:rsidRPr="00B868B3">
        <w:rPr>
          <w:rFonts w:ascii="Garamond" w:eastAsia="Arial Unicode MS" w:hAnsi="Garamond" w:cs="Helvetica"/>
          <w:color w:val="000000" w:themeColor="text1"/>
          <w:sz w:val="22"/>
          <w:szCs w:val="22"/>
          <w:u w:color="000000"/>
        </w:rPr>
        <w:t>’</w:t>
      </w:r>
      <w:r w:rsidRPr="00B868B3">
        <w:rPr>
          <w:rFonts w:ascii="Garamond" w:eastAsia="Arial Unicode MS" w:hAnsi="Garamond" w:cs="Helvetica"/>
          <w:color w:val="000000" w:themeColor="text1"/>
          <w:sz w:val="22"/>
          <w:szCs w:val="22"/>
          <w:u w:color="000000"/>
          <w:vertAlign w:val="superscript"/>
        </w:rPr>
        <w:footnoteReference w:id="78"/>
      </w:r>
    </w:p>
    <w:p w14:paraId="229F8513" w14:textId="1B5A6F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727C9143" w14:textId="3C9DFEB2" w:rsidR="004066B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C2489">
        <w:rPr>
          <w:rFonts w:ascii="Garamond" w:eastAsia="Arial Unicode MS" w:hAnsi="Garamond" w:cs="Helvetica"/>
          <w:color w:val="000000" w:themeColor="text1"/>
          <w:sz w:val="22"/>
          <w:szCs w:val="22"/>
          <w:u w:color="000000"/>
        </w:rPr>
        <w:t>It’s a</w:t>
      </w:r>
      <w:r w:rsidRPr="00AF2203">
        <w:rPr>
          <w:rFonts w:ascii="Garamond" w:eastAsia="Arial Unicode MS" w:hAnsi="Garamond" w:cs="Helvetica"/>
          <w:color w:val="000000" w:themeColor="text1"/>
          <w:sz w:val="22"/>
          <w:szCs w:val="22"/>
          <w:u w:color="000000"/>
        </w:rPr>
        <w:t>n aphorism. Maybe an epigram,’ I blazed, three sheets to the wind. ‘</w:t>
      </w:r>
      <w:r w:rsidR="004066BB">
        <w:rPr>
          <w:rFonts w:ascii="Garamond" w:eastAsia="Arial Unicode MS" w:hAnsi="Garamond" w:cs="Helvetica"/>
          <w:color w:val="000000" w:themeColor="text1"/>
          <w:sz w:val="22"/>
          <w:szCs w:val="22"/>
          <w:u w:color="000000"/>
        </w:rPr>
        <w:t xml:space="preserve">It means that when a real thing </w:t>
      </w:r>
      <w:r w:rsidR="005B6E22">
        <w:rPr>
          <w:rFonts w:ascii="Garamond" w:eastAsia="Arial Unicode MS" w:hAnsi="Garamond" w:cs="Helvetica"/>
          <w:color w:val="000000" w:themeColor="text1"/>
          <w:sz w:val="22"/>
          <w:szCs w:val="22"/>
          <w:u w:color="000000"/>
        </w:rPr>
        <w:t xml:space="preserve">is </w:t>
      </w:r>
      <w:r w:rsidR="005B6E22" w:rsidRPr="005B6E22">
        <w:rPr>
          <w:rFonts w:ascii="Garamond" w:eastAsia="Arial Unicode MS" w:hAnsi="Garamond" w:cs="Helvetica"/>
          <w:color w:val="000000" w:themeColor="text1"/>
          <w:sz w:val="22"/>
          <w:szCs w:val="22"/>
          <w:u w:color="000000"/>
        </w:rPr>
        <w:t>reduce</w:t>
      </w:r>
      <w:r w:rsidR="005B6E22">
        <w:rPr>
          <w:rFonts w:ascii="Garamond" w:eastAsia="Arial Unicode MS" w:hAnsi="Garamond" w:cs="Helvetica"/>
          <w:color w:val="000000" w:themeColor="text1"/>
          <w:sz w:val="22"/>
          <w:szCs w:val="22"/>
          <w:u w:color="000000"/>
        </w:rPr>
        <w:t xml:space="preserve">d </w:t>
      </w:r>
      <w:r w:rsidR="004066BB">
        <w:rPr>
          <w:rFonts w:ascii="Garamond" w:eastAsia="Arial Unicode MS" w:hAnsi="Garamond" w:cs="Helvetica"/>
          <w:color w:val="000000" w:themeColor="text1"/>
          <w:sz w:val="22"/>
          <w:szCs w:val="22"/>
          <w:u w:color="000000"/>
        </w:rPr>
        <w:t xml:space="preserve">to a series </w:t>
      </w:r>
      <w:r w:rsidR="000B3371">
        <w:rPr>
          <w:rFonts w:ascii="Garamond" w:eastAsia="Arial Unicode MS" w:hAnsi="Garamond" w:cs="Helvetica"/>
          <w:color w:val="000000" w:themeColor="text1"/>
          <w:sz w:val="22"/>
          <w:szCs w:val="22"/>
          <w:u w:color="000000"/>
        </w:rPr>
        <w:t xml:space="preserve">of </w:t>
      </w:r>
      <w:r w:rsidR="004066BB">
        <w:rPr>
          <w:rFonts w:ascii="Garamond" w:eastAsia="Arial Unicode MS" w:hAnsi="Garamond" w:cs="Helvetica"/>
          <w:color w:val="000000" w:themeColor="text1"/>
          <w:sz w:val="22"/>
          <w:szCs w:val="22"/>
          <w:u w:color="000000"/>
        </w:rPr>
        <w:t xml:space="preserve">comparisons, like </w:t>
      </w:r>
      <w:r w:rsidR="000B3371">
        <w:rPr>
          <w:rFonts w:ascii="Garamond" w:eastAsia="Arial Unicode MS" w:hAnsi="Garamond" w:cs="Helvetica"/>
          <w:color w:val="000000" w:themeColor="text1"/>
          <w:sz w:val="22"/>
          <w:szCs w:val="22"/>
          <w:u w:color="000000"/>
        </w:rPr>
        <w:t>we do with</w:t>
      </w:r>
      <w:r w:rsidR="004066BB">
        <w:rPr>
          <w:rFonts w:ascii="Garamond" w:eastAsia="Arial Unicode MS" w:hAnsi="Garamond" w:cs="Helvetica"/>
          <w:color w:val="000000" w:themeColor="text1"/>
          <w:sz w:val="22"/>
          <w:szCs w:val="22"/>
          <w:u w:color="000000"/>
        </w:rPr>
        <w:t xml:space="preserve"> </w:t>
      </w:r>
      <w:r w:rsidR="002629A4">
        <w:rPr>
          <w:rFonts w:ascii="Garamond" w:eastAsia="Arial Unicode MS" w:hAnsi="Garamond" w:cs="Helvetica"/>
          <w:color w:val="000000" w:themeColor="text1"/>
          <w:sz w:val="22"/>
          <w:szCs w:val="22"/>
          <w:u w:color="000000"/>
        </w:rPr>
        <w:t xml:space="preserve">memory in </w:t>
      </w:r>
      <w:r w:rsidR="004066BB">
        <w:rPr>
          <w:rFonts w:ascii="Garamond" w:eastAsia="Arial Unicode MS" w:hAnsi="Garamond" w:cs="Helvetica"/>
          <w:color w:val="000000" w:themeColor="text1"/>
          <w:sz w:val="22"/>
          <w:szCs w:val="22"/>
          <w:u w:color="000000"/>
        </w:rPr>
        <w:t>artificial intelligence</w:t>
      </w:r>
      <w:r w:rsidR="000B3371">
        <w:rPr>
          <w:rFonts w:ascii="Garamond" w:eastAsia="Arial Unicode MS" w:hAnsi="Garamond" w:cs="Helvetica"/>
          <w:color w:val="000000" w:themeColor="text1"/>
          <w:sz w:val="22"/>
          <w:szCs w:val="22"/>
          <w:u w:color="000000"/>
        </w:rPr>
        <w:t xml:space="preserve"> today</w:t>
      </w:r>
      <w:r w:rsidR="004066BB">
        <w:rPr>
          <w:rFonts w:ascii="Garamond" w:eastAsia="Arial Unicode MS" w:hAnsi="Garamond" w:cs="Helvetica"/>
          <w:color w:val="000000" w:themeColor="text1"/>
          <w:sz w:val="22"/>
          <w:szCs w:val="22"/>
          <w:u w:color="000000"/>
        </w:rPr>
        <w:t xml:space="preserve">, then what we’re left with </w:t>
      </w:r>
      <w:r w:rsidR="000B3371">
        <w:rPr>
          <w:rFonts w:ascii="Garamond" w:eastAsia="Arial Unicode MS" w:hAnsi="Garamond" w:cs="Helvetica"/>
          <w:color w:val="000000" w:themeColor="text1"/>
          <w:sz w:val="22"/>
          <w:szCs w:val="22"/>
          <w:u w:color="000000"/>
        </w:rPr>
        <w:t>runs the risk of being</w:t>
      </w:r>
      <w:r w:rsidR="004066BB">
        <w:rPr>
          <w:rFonts w:ascii="Garamond" w:eastAsia="Arial Unicode MS" w:hAnsi="Garamond" w:cs="Helvetica"/>
          <w:color w:val="000000" w:themeColor="text1"/>
          <w:sz w:val="22"/>
          <w:szCs w:val="22"/>
          <w:u w:color="000000"/>
        </w:rPr>
        <w:t xml:space="preserve"> confused </w:t>
      </w:r>
      <w:r w:rsidR="00465C36">
        <w:rPr>
          <w:rFonts w:ascii="Garamond" w:eastAsia="Arial Unicode MS" w:hAnsi="Garamond" w:cs="Helvetica"/>
          <w:color w:val="000000" w:themeColor="text1"/>
          <w:sz w:val="22"/>
          <w:szCs w:val="22"/>
          <w:u w:color="000000"/>
        </w:rPr>
        <w:t>with the</w:t>
      </w:r>
      <w:r w:rsidR="004066BB">
        <w:rPr>
          <w:rFonts w:ascii="Garamond" w:eastAsia="Arial Unicode MS" w:hAnsi="Garamond" w:cs="Helvetica"/>
          <w:color w:val="000000" w:themeColor="text1"/>
          <w:sz w:val="22"/>
          <w:szCs w:val="22"/>
          <w:u w:color="000000"/>
        </w:rPr>
        <w:t xml:space="preserve"> original thing itself.</w:t>
      </w:r>
      <w:r w:rsidR="00EC2489">
        <w:rPr>
          <w:rFonts w:ascii="Garamond" w:eastAsia="Arial Unicode MS" w:hAnsi="Garamond" w:cs="Helvetica"/>
          <w:color w:val="000000" w:themeColor="text1"/>
          <w:sz w:val="22"/>
          <w:szCs w:val="22"/>
          <w:u w:color="000000"/>
        </w:rPr>
        <w:t xml:space="preserve"> </w:t>
      </w:r>
      <w:r w:rsidR="005B6E22">
        <w:rPr>
          <w:rFonts w:ascii="Garamond" w:eastAsia="Arial Unicode MS" w:hAnsi="Garamond" w:cs="Helvetica"/>
          <w:color w:val="000000" w:themeColor="text1"/>
          <w:sz w:val="22"/>
          <w:szCs w:val="22"/>
          <w:u w:color="000000"/>
        </w:rPr>
        <w:t xml:space="preserve">We redefine the thing in terms of its representation. A cat becomes something an algorithm calls a cat. </w:t>
      </w:r>
      <w:r w:rsidR="00287D7D">
        <w:rPr>
          <w:rFonts w:ascii="Garamond" w:eastAsia="Arial Unicode MS" w:hAnsi="Garamond" w:cs="Helvetica"/>
          <w:color w:val="000000" w:themeColor="text1"/>
          <w:sz w:val="22"/>
          <w:szCs w:val="22"/>
          <w:u w:color="000000"/>
        </w:rPr>
        <w:t>Humanity</w:t>
      </w:r>
      <w:r w:rsidR="002629A4">
        <w:rPr>
          <w:rFonts w:ascii="Garamond" w:eastAsia="Arial Unicode MS" w:hAnsi="Garamond" w:cs="Helvetica"/>
          <w:color w:val="000000" w:themeColor="text1"/>
          <w:sz w:val="22"/>
          <w:szCs w:val="22"/>
          <w:u w:color="000000"/>
        </w:rPr>
        <w:t xml:space="preserve"> becomes the internet babble of a select few sensationalist morons. </w:t>
      </w:r>
      <w:r w:rsidR="00EC2489">
        <w:rPr>
          <w:rFonts w:ascii="Garamond" w:eastAsia="Arial Unicode MS" w:hAnsi="Garamond" w:cs="Helvetica"/>
          <w:color w:val="000000" w:themeColor="text1"/>
          <w:sz w:val="22"/>
          <w:szCs w:val="22"/>
          <w:u w:color="000000"/>
        </w:rPr>
        <w:t xml:space="preserve">Same with psychology, talking about </w:t>
      </w:r>
      <w:r w:rsidR="00EC2489" w:rsidRPr="00EC2489">
        <w:rPr>
          <w:rFonts w:ascii="Garamond" w:eastAsia="Arial Unicode MS" w:hAnsi="Garamond" w:cs="Helvetica"/>
          <w:i/>
          <w:iCs/>
          <w:color w:val="000000" w:themeColor="text1"/>
          <w:sz w:val="22"/>
          <w:szCs w:val="22"/>
          <w:u w:color="000000"/>
        </w:rPr>
        <w:t>lifestyle</w:t>
      </w:r>
      <w:r w:rsidR="00EC2489">
        <w:rPr>
          <w:rFonts w:ascii="Garamond" w:eastAsia="Arial Unicode MS" w:hAnsi="Garamond" w:cs="Helvetica"/>
          <w:color w:val="000000" w:themeColor="text1"/>
          <w:sz w:val="22"/>
          <w:szCs w:val="22"/>
          <w:u w:color="000000"/>
        </w:rPr>
        <w:t xml:space="preserve"> instead of </w:t>
      </w:r>
      <w:r w:rsidR="00EC2489" w:rsidRPr="00EC2489">
        <w:rPr>
          <w:rFonts w:ascii="Garamond" w:eastAsia="Arial Unicode MS" w:hAnsi="Garamond" w:cs="Helvetica"/>
          <w:i/>
          <w:iCs/>
          <w:color w:val="000000" w:themeColor="text1"/>
          <w:sz w:val="22"/>
          <w:szCs w:val="22"/>
          <w:u w:color="000000"/>
        </w:rPr>
        <w:t>life</w:t>
      </w:r>
      <w:r w:rsidR="00EC2489">
        <w:rPr>
          <w:rFonts w:ascii="Garamond" w:eastAsia="Arial Unicode MS" w:hAnsi="Garamond" w:cs="Helvetica"/>
          <w:color w:val="000000" w:themeColor="text1"/>
          <w:sz w:val="22"/>
          <w:szCs w:val="22"/>
          <w:u w:color="000000"/>
        </w:rPr>
        <w:t>.’</w:t>
      </w:r>
    </w:p>
    <w:p w14:paraId="0407D3C7" w14:textId="32215D11" w:rsidR="000B3371"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gruff </w:t>
      </w:r>
      <w:r w:rsidR="005B6E22">
        <w:rPr>
          <w:rFonts w:ascii="Garamond" w:eastAsia="Arial Unicode MS" w:hAnsi="Garamond" w:cs="Helvetica"/>
          <w:color w:val="000000" w:themeColor="text1"/>
          <w:sz w:val="22"/>
          <w:szCs w:val="22"/>
          <w:u w:color="000000"/>
        </w:rPr>
        <w:t>harrumph</w:t>
      </w:r>
      <w:r>
        <w:rPr>
          <w:rFonts w:ascii="Garamond" w:eastAsia="Arial Unicode MS" w:hAnsi="Garamond" w:cs="Helvetica"/>
          <w:color w:val="000000" w:themeColor="text1"/>
          <w:sz w:val="22"/>
          <w:szCs w:val="22"/>
          <w:u w:color="000000"/>
        </w:rPr>
        <w:t xml:space="preserve"> from Tarquin</w:t>
      </w:r>
      <w:r w:rsidR="005B6E22">
        <w:rPr>
          <w:rFonts w:ascii="Garamond" w:eastAsia="Arial Unicode MS" w:hAnsi="Garamond" w:cs="Helvetica"/>
          <w:color w:val="000000" w:themeColor="text1"/>
          <w:sz w:val="22"/>
          <w:szCs w:val="22"/>
          <w:u w:color="000000"/>
        </w:rPr>
        <w:t xml:space="preserve"> left me wondering if he was following</w:t>
      </w:r>
      <w:r>
        <w:rPr>
          <w:rFonts w:ascii="Garamond" w:eastAsia="Arial Unicode MS" w:hAnsi="Garamond" w:cs="Helvetica"/>
          <w:color w:val="000000" w:themeColor="text1"/>
          <w:sz w:val="22"/>
          <w:szCs w:val="22"/>
          <w:u w:color="000000"/>
        </w:rPr>
        <w:t>.</w:t>
      </w:r>
    </w:p>
    <w:p w14:paraId="5CC0E7B7" w14:textId="7A8B203E" w:rsidR="00606EA9" w:rsidRPr="00AF2203"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My point is, </w:t>
      </w:r>
      <w:r w:rsidR="00606EA9" w:rsidRPr="00AF2203">
        <w:rPr>
          <w:rFonts w:ascii="Garamond" w:eastAsia="Arial Unicode MS" w:hAnsi="Garamond" w:cs="Helvetica"/>
          <w:i/>
          <w:iCs/>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I continued,</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that it’s not just our </w:t>
      </w:r>
      <w:r w:rsidR="00606EA9" w:rsidRPr="00AF2203">
        <w:rPr>
          <w:rFonts w:ascii="Garamond" w:eastAsia="Arial Unicode MS" w:hAnsi="Garamond" w:cs="Helvetica"/>
          <w:i/>
          <w:iCs/>
          <w:color w:val="000000" w:themeColor="text1"/>
          <w:sz w:val="22"/>
          <w:szCs w:val="22"/>
          <w:u w:color="000000"/>
        </w:rPr>
        <w:t>vocabulary</w:t>
      </w:r>
      <w:r w:rsidR="00606EA9" w:rsidRPr="00AF2203">
        <w:rPr>
          <w:rFonts w:ascii="Garamond" w:eastAsia="Arial Unicode MS" w:hAnsi="Garamond" w:cs="Helvetica"/>
          <w:color w:val="000000" w:themeColor="text1"/>
          <w:sz w:val="22"/>
          <w:szCs w:val="22"/>
          <w:u w:color="000000"/>
        </w:rPr>
        <w:t xml:space="preserve"> that determines the effectiveness to communicate. The </w:t>
      </w:r>
      <w:r w:rsidR="00606EA9" w:rsidRPr="00AF2203">
        <w:rPr>
          <w:rFonts w:ascii="Garamond" w:eastAsia="Arial Unicode MS" w:hAnsi="Garamond" w:cs="Helvetica"/>
          <w:i/>
          <w:iCs/>
          <w:color w:val="000000" w:themeColor="text1"/>
          <w:sz w:val="22"/>
          <w:szCs w:val="22"/>
          <w:u w:color="000000"/>
        </w:rPr>
        <w:t>style</w:t>
      </w:r>
      <w:r w:rsidR="00606EA9" w:rsidRPr="00AF2203">
        <w:rPr>
          <w:rFonts w:ascii="Garamond" w:eastAsia="Arial Unicode MS" w:hAnsi="Garamond" w:cs="Helvetica"/>
          <w:color w:val="000000" w:themeColor="text1"/>
          <w:sz w:val="22"/>
          <w:szCs w:val="22"/>
          <w:u w:color="000000"/>
        </w:rPr>
        <w:t xml:space="preserve"> is just as important.’</w:t>
      </w:r>
    </w:p>
    <w:p w14:paraId="6F865210" w14:textId="5F0DF87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Idola </w:t>
      </w:r>
      <w:proofErr w:type="spellStart"/>
      <w:r w:rsidRPr="00AF2203">
        <w:rPr>
          <w:rFonts w:ascii="Garamond" w:eastAsia="Arial Unicode MS" w:hAnsi="Garamond" w:cs="Helvetica"/>
          <w:i/>
          <w:iCs/>
          <w:color w:val="000000" w:themeColor="text1"/>
          <w:sz w:val="22"/>
          <w:szCs w:val="22"/>
          <w:u w:color="000000"/>
        </w:rPr>
        <w:t>fori</w:t>
      </w:r>
      <w:proofErr w:type="spellEnd"/>
      <w:r w:rsidRPr="00AF2203">
        <w:rPr>
          <w:rFonts w:ascii="Garamond" w:eastAsia="Arial Unicode MS" w:hAnsi="Garamond" w:cs="Helvetica"/>
          <w:color w:val="000000" w:themeColor="text1"/>
          <w:sz w:val="22"/>
          <w:szCs w:val="22"/>
          <w:u w:color="000000"/>
        </w:rPr>
        <w:t xml:space="preserve">,’ said Tarquin, with a </w:t>
      </w:r>
      <w:r w:rsidR="005B6E22" w:rsidRPr="00AF2203">
        <w:rPr>
          <w:rFonts w:ascii="Garamond" w:eastAsia="Arial Unicode MS" w:hAnsi="Garamond" w:cs="Helvetica"/>
          <w:color w:val="000000" w:themeColor="text1"/>
          <w:sz w:val="22"/>
          <w:szCs w:val="22"/>
          <w:u w:color="000000"/>
        </w:rPr>
        <w:t>tediously</w:t>
      </w:r>
      <w:r w:rsidRPr="00AF2203">
        <w:rPr>
          <w:rFonts w:ascii="Garamond" w:eastAsia="Arial Unicode MS" w:hAnsi="Garamond" w:cs="Helvetica"/>
          <w:color w:val="000000" w:themeColor="text1"/>
          <w:sz w:val="22"/>
          <w:szCs w:val="22"/>
          <w:u w:color="000000"/>
        </w:rPr>
        <w:t xml:space="preserve"> mysterious wink.</w:t>
      </w:r>
    </w:p>
    <w:p w14:paraId="0F070F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‘Come again?’ </w:t>
      </w:r>
    </w:p>
    <w:p w14:paraId="1CFB928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‘The idols of the marketplace, old boy. Something my old master would say.’</w:t>
      </w:r>
    </w:p>
    <w:p w14:paraId="7A320AAE" w14:textId="4D0B1B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expect he would </w:t>
      </w:r>
      <w:proofErr w:type="spellStart"/>
      <w:r w:rsidRPr="00AF2203">
        <w:rPr>
          <w:rFonts w:ascii="Garamond" w:eastAsia="Arial Unicode MS" w:hAnsi="Garamond" w:cs="Helvetica"/>
          <w:color w:val="000000" w:themeColor="text1"/>
          <w:sz w:val="22"/>
          <w:szCs w:val="22"/>
          <w:u w:color="000000"/>
        </w:rPr>
        <w:t>of</w:t>
      </w:r>
      <w:proofErr w:type="spellEnd"/>
      <w:r w:rsidRPr="00AF2203">
        <w:rPr>
          <w:rFonts w:ascii="Garamond" w:eastAsia="Arial Unicode MS" w:hAnsi="Garamond" w:cs="Helvetica"/>
          <w:color w:val="000000" w:themeColor="text1"/>
          <w:sz w:val="22"/>
          <w:szCs w:val="22"/>
          <w:u w:color="000000"/>
        </w:rPr>
        <w:t>.’</w:t>
      </w:r>
    </w:p>
    <w:p w14:paraId="6CD09EC8" w14:textId="11ACC1E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‘Would </w:t>
      </w:r>
      <w:r w:rsidRPr="00AF2203">
        <w:rPr>
          <w:rFonts w:ascii="Garamond" w:eastAsia="Arial Unicode MS" w:hAnsi="Garamond" w:cs="Helvetica"/>
          <w:i/>
          <w:iCs/>
          <w:color w:val="000000" w:themeColor="text1"/>
          <w:sz w:val="22"/>
          <w:szCs w:val="22"/>
          <w:u w:color="000000"/>
        </w:rPr>
        <w:t>have</w:t>
      </w:r>
      <w:r w:rsidRPr="00AF2203">
        <w:rPr>
          <w:rFonts w:ascii="Garamond" w:eastAsia="Arial Unicode MS" w:hAnsi="Garamond" w:cs="Helvetica"/>
          <w:color w:val="000000" w:themeColor="text1"/>
          <w:sz w:val="22"/>
          <w:szCs w:val="22"/>
          <w:u w:color="000000"/>
        </w:rPr>
        <w:t xml:space="preserve">,’ </w:t>
      </w:r>
      <w:r w:rsidR="00D83D9E">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Tarquin. ‘</w:t>
      </w:r>
      <w:r w:rsidRPr="00AF2203">
        <w:rPr>
          <w:rFonts w:ascii="Garamond" w:eastAsia="Arial Unicode MS" w:hAnsi="Garamond" w:cs="Helvetica"/>
          <w:i/>
          <w:iCs/>
          <w:color w:val="000000" w:themeColor="text1"/>
          <w:sz w:val="22"/>
          <w:szCs w:val="22"/>
          <w:u w:color="000000"/>
        </w:rPr>
        <w:t>Common</w:t>
      </w:r>
      <w:r w:rsidRPr="00AF2203">
        <w:rPr>
          <w:rFonts w:ascii="Garamond" w:eastAsia="Arial Unicode MS" w:hAnsi="Garamond" w:cs="Helvetica"/>
          <w:color w:val="000000" w:themeColor="text1"/>
          <w:sz w:val="22"/>
          <w:szCs w:val="22"/>
          <w:u w:color="000000"/>
        </w:rPr>
        <w:t xml:space="preserve"> mistake,’ he added stiffly</w:t>
      </w:r>
      <w:r w:rsidR="00FB720E" w:rsidRPr="00AF2203">
        <w:rPr>
          <w:rFonts w:ascii="Garamond" w:eastAsia="Arial Unicode MS" w:hAnsi="Garamond" w:cs="Helvetica"/>
          <w:color w:val="000000" w:themeColor="text1"/>
          <w:sz w:val="22"/>
          <w:szCs w:val="22"/>
          <w:u w:color="000000"/>
        </w:rPr>
        <w:t xml:space="preserve"> (if he meant </w:t>
      </w:r>
      <w:r w:rsidR="00FB720E" w:rsidRPr="00C94066">
        <w:rPr>
          <w:rFonts w:ascii="Garamond" w:eastAsia="Arial Unicode MS" w:hAnsi="Garamond" w:cs="Helvetica"/>
          <w:i/>
          <w:iCs/>
          <w:color w:val="000000" w:themeColor="text1"/>
          <w:sz w:val="22"/>
          <w:szCs w:val="22"/>
          <w:u w:color="000000"/>
        </w:rPr>
        <w:t>common</w:t>
      </w:r>
      <w:r w:rsidR="00FB720E" w:rsidRPr="00AF2203">
        <w:rPr>
          <w:rFonts w:ascii="Garamond" w:eastAsia="Arial Unicode MS" w:hAnsi="Garamond" w:cs="Helvetica"/>
          <w:color w:val="000000" w:themeColor="text1"/>
          <w:sz w:val="22"/>
          <w:szCs w:val="22"/>
          <w:u w:color="000000"/>
        </w:rPr>
        <w:t xml:space="preserve"> as some kind of haughty social class put-down, I find it </w:t>
      </w:r>
      <w:r w:rsidR="00EE7B3D">
        <w:rPr>
          <w:rFonts w:ascii="Garamond" w:eastAsia="Arial Unicode MS" w:hAnsi="Garamond" w:cs="Helvetica"/>
          <w:color w:val="000000" w:themeColor="text1"/>
          <w:sz w:val="22"/>
          <w:szCs w:val="22"/>
          <w:u w:color="000000"/>
        </w:rPr>
        <w:t xml:space="preserve">nothing more than </w:t>
      </w:r>
      <w:r w:rsidR="00FB720E" w:rsidRPr="00AF2203">
        <w:rPr>
          <w:rFonts w:ascii="Garamond" w:eastAsia="Arial Unicode MS" w:hAnsi="Garamond" w:cs="Helvetica"/>
          <w:color w:val="000000" w:themeColor="text1"/>
          <w:sz w:val="22"/>
          <w:szCs w:val="22"/>
          <w:u w:color="000000"/>
        </w:rPr>
        <w:t>charming).</w:t>
      </w:r>
    </w:p>
    <w:p w14:paraId="1A685C50" w14:textId="653634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hard to describe what we take for granted</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David Foster Wallace compared it with a fish having to describe water.’</w:t>
      </w:r>
    </w:p>
    <w:p w14:paraId="30AA3411" w14:textId="0F60CE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‘Never heard of </w:t>
      </w:r>
      <w:proofErr w:type="spellStart"/>
      <w:r w:rsidRPr="00AF2203">
        <w:rPr>
          <w:rFonts w:ascii="Garamond" w:eastAsia="Arial Unicode MS" w:hAnsi="Garamond" w:cs="Helvetica"/>
          <w:iCs/>
          <w:color w:val="000000" w:themeColor="text1"/>
          <w:sz w:val="22"/>
          <w:szCs w:val="22"/>
          <w:u w:color="000000"/>
        </w:rPr>
        <w:t>im</w:t>
      </w:r>
      <w:proofErr w:type="spellEnd"/>
      <w:r w:rsidRPr="00AF2203">
        <w:rPr>
          <w:rFonts w:ascii="Garamond" w:eastAsia="Arial Unicode MS" w:hAnsi="Garamond" w:cs="Helvetica"/>
          <w:color w:val="000000" w:themeColor="text1"/>
          <w:sz w:val="22"/>
          <w:szCs w:val="22"/>
          <w:u w:color="000000"/>
        </w:rPr>
        <w:t>,’ said Tarquin.</w:t>
      </w:r>
    </w:p>
    <w:p w14:paraId="240F49A9" w14:textId="32E983EF" w:rsidR="0027321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No offence</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Well </w:t>
      </w:r>
      <w:r w:rsidRPr="00AF2203">
        <w:rPr>
          <w:rFonts w:ascii="Garamond" w:eastAsia="Arial Unicode MS" w:hAnsi="Garamond" w:cs="Helvetica"/>
          <w:i/>
          <w:iCs/>
          <w:color w:val="000000" w:themeColor="text1"/>
          <w:sz w:val="22"/>
          <w:szCs w:val="22"/>
          <w:u w:color="000000"/>
        </w:rPr>
        <w:t>describing water</w:t>
      </w:r>
      <w:r w:rsidRPr="00AF2203">
        <w:rPr>
          <w:rFonts w:ascii="Garamond" w:eastAsia="Arial Unicode MS" w:hAnsi="Garamond" w:cs="Helvetica"/>
          <w:color w:val="000000" w:themeColor="text1"/>
          <w:sz w:val="22"/>
          <w:szCs w:val="22"/>
          <w:u w:color="000000"/>
        </w:rPr>
        <w:t xml:space="preserve">, so to speak, is what AI is </w:t>
      </w:r>
      <w:r w:rsidR="0066404E">
        <w:rPr>
          <w:rFonts w:ascii="Garamond" w:eastAsia="Arial Unicode MS" w:hAnsi="Garamond" w:cs="Helvetica"/>
          <w:color w:val="000000" w:themeColor="text1"/>
          <w:sz w:val="22"/>
          <w:szCs w:val="22"/>
          <w:u w:color="000000"/>
        </w:rPr>
        <w:t>substantially</w:t>
      </w:r>
      <w:r w:rsidRPr="00AF2203">
        <w:rPr>
          <w:rFonts w:ascii="Garamond" w:eastAsia="Arial Unicode MS" w:hAnsi="Garamond" w:cs="Helvetica"/>
          <w:color w:val="000000" w:themeColor="text1"/>
          <w:sz w:val="22"/>
          <w:szCs w:val="22"/>
          <w:u w:color="000000"/>
        </w:rPr>
        <w:t xml:space="preserve"> about. </w:t>
      </w:r>
      <w:r w:rsidR="00273212" w:rsidRPr="00273212">
        <w:rPr>
          <w:rFonts w:ascii="Garamond" w:eastAsia="Arial Unicode MS" w:hAnsi="Garamond" w:cs="Helvetica"/>
          <w:i/>
          <w:iCs/>
          <w:color w:val="000000" w:themeColor="text1"/>
          <w:sz w:val="22"/>
          <w:szCs w:val="22"/>
          <w:u w:color="000000"/>
        </w:rPr>
        <w:t>The unknown knowns</w:t>
      </w:r>
      <w:r w:rsidR="00B8179F" w:rsidRPr="00B8179F">
        <w:rPr>
          <w:rFonts w:ascii="Garamond" w:eastAsia="Arial Unicode MS" w:hAnsi="Garamond" w:cs="Helvetica"/>
          <w:i/>
          <w:iCs/>
          <w:color w:val="000000" w:themeColor="text1"/>
          <w:sz w:val="22"/>
          <w:szCs w:val="22"/>
          <w:u w:color="000000"/>
        </w:rPr>
        <w:t>—</w:t>
      </w:r>
      <w:r w:rsidR="00273212">
        <w:rPr>
          <w:rFonts w:ascii="Garamond" w:eastAsia="Arial Unicode MS" w:hAnsi="Garamond" w:cs="Helvetica"/>
          <w:color w:val="000000" w:themeColor="text1"/>
          <w:sz w:val="22"/>
          <w:szCs w:val="22"/>
          <w:u w:color="000000"/>
        </w:rPr>
        <w:t>’</w:t>
      </w:r>
    </w:p>
    <w:p w14:paraId="02BFEC2F" w14:textId="0BAE3656" w:rsidR="00273212"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‘To quot</w:t>
      </w:r>
      <w:r w:rsidR="00376FA6">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w:t>
      </w:r>
    </w:p>
    <w:p w14:paraId="0C9C4333" w14:textId="2F9ADA8C" w:rsidR="00606EA9" w:rsidRPr="00AF2203"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F1B00" w:rsidRPr="002F1B00">
        <w:rPr>
          <w:rFonts w:ascii="Garamond" w:eastAsia="Arial Unicode MS" w:hAnsi="Garamond" w:cs="Helvetica"/>
          <w:color w:val="000000" w:themeColor="text1"/>
          <w:sz w:val="22"/>
          <w:szCs w:val="22"/>
          <w:u w:color="000000"/>
        </w:rPr>
        <w:t>Slavoj Žižek</w:t>
      </w:r>
      <w:r>
        <w:rPr>
          <w:rFonts w:ascii="Garamond" w:eastAsia="Arial Unicode MS" w:hAnsi="Garamond" w:cs="Helvetica"/>
          <w:color w:val="000000" w:themeColor="text1"/>
          <w:sz w:val="22"/>
          <w:szCs w:val="22"/>
          <w:u w:color="000000"/>
        </w:rPr>
        <w:t>,</w:t>
      </w:r>
      <w:r w:rsidR="00376FA6">
        <w:rPr>
          <w:rFonts w:ascii="Garamond" w:eastAsia="Arial Unicode MS" w:hAnsi="Garamond" w:cs="Helvetica"/>
          <w:color w:val="000000" w:themeColor="text1"/>
          <w:sz w:val="22"/>
          <w:szCs w:val="22"/>
          <w:u w:color="000000"/>
        </w:rPr>
        <w:t xml:space="preserve">’ I </w:t>
      </w:r>
      <w:r w:rsidR="008B43CC">
        <w:rPr>
          <w:rFonts w:ascii="Garamond" w:eastAsia="Arial Unicode MS" w:hAnsi="Garamond" w:cs="Helvetica"/>
          <w:color w:val="000000" w:themeColor="text1"/>
          <w:sz w:val="22"/>
          <w:szCs w:val="22"/>
          <w:u w:color="000000"/>
        </w:rPr>
        <w:t>interjected</w:t>
      </w:r>
      <w:r w:rsidR="00EC2489">
        <w:rPr>
          <w:rFonts w:ascii="Garamond" w:eastAsia="Arial Unicode MS" w:hAnsi="Garamond" w:cs="Helvetica"/>
          <w:color w:val="000000" w:themeColor="text1"/>
          <w:sz w:val="22"/>
          <w:szCs w:val="22"/>
          <w:u w:color="000000"/>
        </w:rPr>
        <w:t xml:space="preserve">, aborting his certain </w:t>
      </w:r>
      <w:proofErr w:type="spellStart"/>
      <w:r w:rsidR="00EC2489">
        <w:rPr>
          <w:rFonts w:ascii="Garamond" w:eastAsia="Arial Unicode MS" w:hAnsi="Garamond" w:cs="Helvetica"/>
          <w:color w:val="000000" w:themeColor="text1"/>
          <w:sz w:val="22"/>
          <w:szCs w:val="22"/>
          <w:u w:color="000000"/>
        </w:rPr>
        <w:t>Rumsfeldian</w:t>
      </w:r>
      <w:proofErr w:type="spellEnd"/>
      <w:r w:rsidR="00EC2489">
        <w:rPr>
          <w:rFonts w:ascii="Garamond" w:eastAsia="Arial Unicode MS" w:hAnsi="Garamond" w:cs="Helvetica"/>
          <w:color w:val="000000" w:themeColor="text1"/>
          <w:sz w:val="22"/>
          <w:szCs w:val="22"/>
          <w:u w:color="000000"/>
        </w:rPr>
        <w:t xml:space="preserve"> </w:t>
      </w:r>
      <w:r w:rsidR="00622BAA">
        <w:rPr>
          <w:rFonts w:ascii="Garamond" w:eastAsia="Arial Unicode MS" w:hAnsi="Garamond" w:cs="Helvetica"/>
          <w:color w:val="000000" w:themeColor="text1"/>
          <w:sz w:val="22"/>
          <w:szCs w:val="22"/>
          <w:u w:color="000000"/>
        </w:rPr>
        <w:t>botch</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 </w:t>
      </w:r>
      <w:r w:rsidR="00611DC5">
        <w:rPr>
          <w:rFonts w:ascii="Garamond" w:eastAsia="Arial Unicode MS" w:hAnsi="Garamond" w:cs="Helvetica"/>
          <w:color w:val="000000" w:themeColor="text1"/>
          <w:sz w:val="22"/>
          <w:szCs w:val="22"/>
          <w:u w:color="000000"/>
        </w:rPr>
        <w:t>fundamental</w:t>
      </w:r>
      <w:r w:rsidR="00606EA9" w:rsidRPr="00AF2203">
        <w:rPr>
          <w:rFonts w:ascii="Garamond" w:eastAsia="Arial Unicode MS" w:hAnsi="Garamond" w:cs="Helvetica"/>
          <w:color w:val="000000" w:themeColor="text1"/>
          <w:sz w:val="22"/>
          <w:szCs w:val="22"/>
          <w:u w:color="000000"/>
        </w:rPr>
        <w:t xml:space="preserve"> </w:t>
      </w:r>
      <w:r w:rsidR="00E01AEB">
        <w:rPr>
          <w:rFonts w:ascii="Garamond" w:eastAsia="Arial Unicode MS" w:hAnsi="Garamond" w:cs="Helvetica"/>
          <w:color w:val="000000" w:themeColor="text1"/>
          <w:sz w:val="22"/>
          <w:szCs w:val="22"/>
          <w:u w:color="000000"/>
        </w:rPr>
        <w:t>aspects</w:t>
      </w:r>
      <w:r w:rsidR="00606EA9" w:rsidRPr="00AF2203">
        <w:rPr>
          <w:rFonts w:ascii="Garamond" w:eastAsia="Arial Unicode MS" w:hAnsi="Garamond" w:cs="Helvetica"/>
          <w:color w:val="000000" w:themeColor="text1"/>
          <w:sz w:val="22"/>
          <w:szCs w:val="22"/>
          <w:u w:color="000000"/>
        </w:rPr>
        <w:t xml:space="preserve"> of consciousness are </w:t>
      </w:r>
      <w:r w:rsidR="00E01AEB">
        <w:rPr>
          <w:rFonts w:ascii="Garamond" w:eastAsia="Arial Unicode MS" w:hAnsi="Garamond" w:cs="Helvetica"/>
          <w:color w:val="000000" w:themeColor="text1"/>
          <w:sz w:val="22"/>
          <w:szCs w:val="22"/>
          <w:u w:color="000000"/>
        </w:rPr>
        <w:t>what’s</w:t>
      </w:r>
      <w:r w:rsidR="00606EA9" w:rsidRPr="00AF2203">
        <w:rPr>
          <w:rFonts w:ascii="Garamond" w:eastAsia="Arial Unicode MS" w:hAnsi="Garamond" w:cs="Helvetica"/>
          <w:color w:val="000000" w:themeColor="text1"/>
          <w:sz w:val="22"/>
          <w:szCs w:val="22"/>
          <w:u w:color="000000"/>
        </w:rPr>
        <w:t xml:space="preserve"> </w:t>
      </w:r>
      <w:r w:rsidR="00C3252D">
        <w:rPr>
          <w:rFonts w:ascii="Garamond" w:eastAsia="Arial Unicode MS" w:hAnsi="Garamond" w:cs="Helvetica"/>
          <w:color w:val="000000" w:themeColor="text1"/>
          <w:sz w:val="22"/>
          <w:szCs w:val="22"/>
          <w:u w:color="000000"/>
        </w:rPr>
        <w:t>most difficult</w:t>
      </w:r>
      <w:r w:rsidR="00606EA9" w:rsidRPr="00AF2203">
        <w:rPr>
          <w:rFonts w:ascii="Garamond" w:eastAsia="Arial Unicode MS" w:hAnsi="Garamond" w:cs="Helvetica"/>
          <w:color w:val="000000" w:themeColor="text1"/>
          <w:sz w:val="22"/>
          <w:szCs w:val="22"/>
          <w:u w:color="000000"/>
        </w:rPr>
        <w:t xml:space="preserve"> to describe</w:t>
      </w:r>
      <w:r w:rsidR="00C550F6">
        <w:rPr>
          <w:rFonts w:ascii="Garamond" w:eastAsia="Arial Unicode MS" w:hAnsi="Garamond" w:cs="Helvetica"/>
          <w:color w:val="000000" w:themeColor="text1"/>
          <w:sz w:val="22"/>
          <w:szCs w:val="22"/>
          <w:u w:color="000000"/>
        </w:rPr>
        <w:t xml:space="preserve"> and reduce to an </w:t>
      </w:r>
      <w:r w:rsidR="001922DE">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like memory. </w:t>
      </w:r>
      <w:proofErr w:type="spellStart"/>
      <w:r w:rsidR="00606EA9" w:rsidRPr="00AF2203">
        <w:rPr>
          <w:rFonts w:ascii="Garamond" w:eastAsia="Arial Unicode MS" w:hAnsi="Garamond" w:cs="Helvetica"/>
          <w:color w:val="000000" w:themeColor="text1"/>
          <w:sz w:val="22"/>
          <w:szCs w:val="22"/>
          <w:u w:color="000000"/>
        </w:rPr>
        <w:t>S’why</w:t>
      </w:r>
      <w:proofErr w:type="spellEnd"/>
      <w:r w:rsidR="00606EA9" w:rsidRPr="00AF2203">
        <w:rPr>
          <w:rFonts w:ascii="Garamond" w:eastAsia="Arial Unicode MS" w:hAnsi="Garamond" w:cs="Helvetica"/>
          <w:color w:val="000000" w:themeColor="text1"/>
          <w:sz w:val="22"/>
          <w:szCs w:val="22"/>
          <w:u w:color="000000"/>
        </w:rPr>
        <w:t xml:space="preserve"> people are so surprised it’s taken us this long to make such </w:t>
      </w:r>
      <w:r w:rsidR="00622BAA">
        <w:rPr>
          <w:rFonts w:ascii="Garamond" w:eastAsia="Arial Unicode MS" w:hAnsi="Garamond" w:cs="Helvetica"/>
          <w:color w:val="000000" w:themeColor="text1"/>
          <w:sz w:val="22"/>
          <w:szCs w:val="22"/>
          <w:u w:color="000000"/>
        </w:rPr>
        <w:t>basic</w:t>
      </w:r>
      <w:r w:rsidR="00606EA9" w:rsidRPr="00AF2203">
        <w:rPr>
          <w:rFonts w:ascii="Garamond" w:eastAsia="Arial Unicode MS" w:hAnsi="Garamond" w:cs="Helvetica"/>
          <w:color w:val="000000" w:themeColor="text1"/>
          <w:sz w:val="22"/>
          <w:szCs w:val="22"/>
          <w:u w:color="000000"/>
        </w:rPr>
        <w:t xml:space="preserve"> technologies as natural-sounding speech.’ </w:t>
      </w:r>
    </w:p>
    <w:p w14:paraId="61CAB8E4" w14:textId="49C904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crossed his legs and leaned in</w:t>
      </w:r>
      <w:r w:rsidR="007F4382">
        <w:rPr>
          <w:rFonts w:ascii="Garamond" w:eastAsia="Arial Unicode MS" w:hAnsi="Garamond" w:cs="Helvetica"/>
          <w:color w:val="000000" w:themeColor="text1"/>
          <w:sz w:val="22"/>
          <w:szCs w:val="22"/>
          <w:u w:color="000000"/>
        </w:rPr>
        <w:t xml:space="preserve"> and w</w:t>
      </w:r>
      <w:r w:rsidR="00D83D9E">
        <w:rPr>
          <w:rFonts w:ascii="Garamond" w:eastAsia="Arial Unicode MS" w:hAnsi="Garamond" w:cs="Helvetica"/>
          <w:color w:val="000000" w:themeColor="text1"/>
          <w:sz w:val="22"/>
          <w:szCs w:val="22"/>
          <w:u w:color="000000"/>
        </w:rPr>
        <w:t>ith the</w:t>
      </w:r>
      <w:r w:rsidRPr="00AF2203">
        <w:rPr>
          <w:rFonts w:ascii="Garamond" w:eastAsia="Arial Unicode MS" w:hAnsi="Garamond" w:cs="Helvetica"/>
          <w:color w:val="000000" w:themeColor="text1"/>
          <w:sz w:val="22"/>
          <w:szCs w:val="22"/>
          <w:u w:color="000000"/>
        </w:rPr>
        <w:t xml:space="preserve"> manner of a surgeon asking if I was sure I wanted to have my legs </w:t>
      </w:r>
      <w:r w:rsidR="000643C8">
        <w:rPr>
          <w:rFonts w:ascii="Garamond" w:eastAsia="Arial Unicode MS" w:hAnsi="Garamond" w:cs="Helvetica"/>
          <w:color w:val="000000" w:themeColor="text1"/>
          <w:sz w:val="22"/>
          <w:szCs w:val="22"/>
          <w:u w:color="000000"/>
        </w:rPr>
        <w:t>amputated</w:t>
      </w:r>
      <w:r w:rsidRPr="00AF2203">
        <w:rPr>
          <w:rFonts w:ascii="Garamond" w:eastAsia="Arial Unicode MS" w:hAnsi="Garamond" w:cs="Helvetica"/>
          <w:color w:val="000000" w:themeColor="text1"/>
          <w:sz w:val="22"/>
          <w:szCs w:val="22"/>
          <w:u w:color="000000"/>
        </w:rPr>
        <w:t>, he asked, ‘</w:t>
      </w:r>
      <w:r w:rsidRPr="00622BAA">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w:t>
      </w:r>
      <w:r w:rsidR="000643C8">
        <w:rPr>
          <w:rFonts w:ascii="Garamond" w:eastAsia="Arial Unicode MS" w:hAnsi="Garamond" w:cs="Helvetica"/>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 xml:space="preserve"> </w:t>
      </w:r>
      <w:r w:rsidR="000643C8">
        <w:rPr>
          <w:rFonts w:ascii="Garamond" w:eastAsia="Arial Unicode MS" w:hAnsi="Garamond" w:cs="Helvetica"/>
          <w:i/>
          <w:iCs/>
          <w:color w:val="000000" w:themeColor="text1"/>
          <w:sz w:val="22"/>
          <w:szCs w:val="22"/>
          <w:u w:color="000000"/>
        </w:rPr>
        <w:t>coder</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yar?’</w:t>
      </w:r>
    </w:p>
    <w:p w14:paraId="3923F9F7" w14:textId="0C03B9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Well, more an enabler</w:t>
      </w:r>
      <w:r w:rsidRPr="00AF2203">
        <w:rPr>
          <w:rFonts w:ascii="Garamond" w:eastAsia="Arial Unicode MS" w:hAnsi="Garamond" w:cs="Helvetica"/>
          <w:color w:val="000000" w:themeColor="text1"/>
          <w:sz w:val="22"/>
          <w:szCs w:val="22"/>
          <w:u w:color="000000"/>
        </w:rPr>
        <w:t>,’ I said</w:t>
      </w:r>
      <w:r w:rsidR="005F31DE">
        <w:rPr>
          <w:rFonts w:ascii="Garamond" w:eastAsia="Arial Unicode MS" w:hAnsi="Garamond" w:cs="Helvetica"/>
          <w:color w:val="000000" w:themeColor="text1"/>
          <w:sz w:val="22"/>
          <w:szCs w:val="22"/>
          <w:u w:color="000000"/>
        </w:rPr>
        <w:t>, feeling my temper rachet as he seemed insistent to begin each sentence with the word “So”.</w:t>
      </w:r>
      <w:r w:rsidR="007A7102">
        <w:rPr>
          <w:rFonts w:ascii="Garamond" w:eastAsia="Arial Unicode MS" w:hAnsi="Garamond" w:cs="Helvetica"/>
          <w:color w:val="000000" w:themeColor="text1"/>
          <w:sz w:val="22"/>
          <w:szCs w:val="22"/>
          <w:u w:color="000000"/>
        </w:rPr>
        <w:t xml:space="preserve"> </w:t>
      </w:r>
    </w:p>
    <w:p w14:paraId="34394B3A" w14:textId="37EC62C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You sound</w:t>
      </w:r>
      <w:r w:rsidRPr="00AF2203">
        <w:rPr>
          <w:rFonts w:ascii="Garamond" w:eastAsia="Arial Unicode MS" w:hAnsi="Garamond" w:cs="Helvetica"/>
          <w:color w:val="000000" w:themeColor="text1"/>
          <w:sz w:val="22"/>
          <w:szCs w:val="22"/>
          <w:u w:color="000000"/>
        </w:rPr>
        <w:t xml:space="preserve"> guilty?’</w:t>
      </w:r>
    </w:p>
    <w:p w14:paraId="49270156" w14:textId="7095320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I’ve always had a kind of shame, no, </w:t>
      </w:r>
      <w:r w:rsidRPr="007565FD">
        <w:rPr>
          <w:rFonts w:ascii="Garamond" w:eastAsia="Arial Unicode MS" w:hAnsi="Garamond" w:cs="Helvetica"/>
          <w:i/>
          <w:iCs/>
          <w:color w:val="000000" w:themeColor="text1"/>
          <w:sz w:val="22"/>
          <w:szCs w:val="22"/>
          <w:u w:color="000000"/>
        </w:rPr>
        <w:t>embarrassment</w:t>
      </w:r>
      <w:r w:rsidR="007565FD">
        <w:rPr>
          <w:rFonts w:ascii="Garamond" w:eastAsia="Arial Unicode MS" w:hAnsi="Garamond" w:cs="Helvetica"/>
          <w:color w:val="000000" w:themeColor="text1"/>
          <w:sz w:val="22"/>
          <w:szCs w:val="22"/>
          <w:u w:color="000000"/>
        </w:rPr>
        <w:t xml:space="preserve"> </w:t>
      </w:r>
      <w:r w:rsidR="000643C8">
        <w:rPr>
          <w:rFonts w:ascii="Garamond" w:eastAsia="Arial Unicode MS" w:hAnsi="Garamond" w:cs="Helvetica"/>
          <w:color w:val="000000" w:themeColor="text1"/>
          <w:sz w:val="22"/>
          <w:szCs w:val="22"/>
          <w:u w:color="000000"/>
        </w:rPr>
        <w:t>with my work</w:t>
      </w:r>
      <w:r w:rsidRPr="00AF2203">
        <w:rPr>
          <w:rFonts w:ascii="Garamond" w:eastAsia="Arial Unicode MS" w:hAnsi="Garamond" w:cs="Helvetica"/>
          <w:color w:val="000000" w:themeColor="text1"/>
          <w:sz w:val="22"/>
          <w:szCs w:val="22"/>
          <w:u w:color="000000"/>
        </w:rPr>
        <w:t xml:space="preserve">. There’s a kind of </w:t>
      </w:r>
      <w:r w:rsidRPr="00AF2203">
        <w:rPr>
          <w:rFonts w:ascii="Garamond" w:eastAsia="Arial Unicode MS" w:hAnsi="Garamond" w:cs="Helvetica"/>
          <w:i/>
          <w:iCs/>
          <w:color w:val="000000" w:themeColor="text1"/>
          <w:sz w:val="22"/>
          <w:szCs w:val="22"/>
          <w:u w:color="000000"/>
        </w:rPr>
        <w:t>futility</w:t>
      </w:r>
      <w:r w:rsidRPr="00AF2203">
        <w:rPr>
          <w:rFonts w:ascii="Garamond" w:eastAsia="Arial Unicode MS" w:hAnsi="Garamond" w:cs="Helvetica"/>
          <w:color w:val="000000" w:themeColor="text1"/>
          <w:sz w:val="22"/>
          <w:szCs w:val="22"/>
          <w:u w:color="000000"/>
        </w:rPr>
        <w:t xml:space="preserve"> to</w:t>
      </w:r>
      <w:r w:rsidR="000643C8">
        <w:rPr>
          <w:rFonts w:ascii="Garamond" w:eastAsia="Arial Unicode MS" w:hAnsi="Garamond" w:cs="Helvetica"/>
          <w:color w:val="000000" w:themeColor="text1"/>
          <w:sz w:val="22"/>
          <w:szCs w:val="22"/>
          <w:u w:color="000000"/>
        </w:rPr>
        <w:t xml:space="preserve"> it, working with</w:t>
      </w:r>
      <w:r w:rsidRPr="00AF2203">
        <w:rPr>
          <w:rFonts w:ascii="Garamond" w:eastAsia="Arial Unicode MS" w:hAnsi="Garamond" w:cs="Helvetica"/>
          <w:color w:val="000000" w:themeColor="text1"/>
          <w:sz w:val="22"/>
          <w:szCs w:val="22"/>
          <w:u w:color="000000"/>
        </w:rPr>
        <w:t xml:space="preserve"> AI.</w:t>
      </w:r>
      <w:r w:rsidR="007A7102">
        <w:rPr>
          <w:rFonts w:ascii="Garamond" w:eastAsia="Arial Unicode MS" w:hAnsi="Garamond" w:cs="Helvetica"/>
          <w:color w:val="000000" w:themeColor="text1"/>
          <w:sz w:val="22"/>
          <w:szCs w:val="22"/>
          <w:u w:color="000000"/>
        </w:rPr>
        <w:t xml:space="preserve"> To be honest, I just stumbled into</w:t>
      </w:r>
      <w:r w:rsidR="004B470B">
        <w:rPr>
          <w:rFonts w:ascii="Garamond" w:eastAsia="Arial Unicode MS" w:hAnsi="Garamond" w:cs="Helvetica"/>
          <w:color w:val="000000" w:themeColor="text1"/>
          <w:sz w:val="22"/>
          <w:szCs w:val="22"/>
          <w:u w:color="000000"/>
        </w:rPr>
        <w:t xml:space="preserve"> the middle of it, sucked into the whirlpool</w:t>
      </w:r>
      <w:r w:rsidR="007A7102">
        <w:rPr>
          <w:rFonts w:ascii="Garamond" w:eastAsia="Arial Unicode MS" w:hAnsi="Garamond" w:cs="Helvetica"/>
          <w:color w:val="000000" w:themeColor="text1"/>
          <w:sz w:val="22"/>
          <w:szCs w:val="22"/>
          <w:u w:color="000000"/>
        </w:rPr>
        <w:t>. A big problem is that w</w:t>
      </w:r>
      <w:r w:rsidR="005369A1">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can’t simulate a human brain coz our memory is effectively infinite, what with Wikipedia and everything else at our fingertips</w:t>
      </w:r>
      <w:r w:rsidR="00FD6371">
        <w:rPr>
          <w:rFonts w:ascii="Garamond" w:eastAsia="Arial Unicode MS" w:hAnsi="Garamond" w:cs="Helvetica"/>
          <w:color w:val="000000" w:themeColor="text1"/>
          <w:sz w:val="22"/>
          <w:szCs w:val="22"/>
          <w:u w:color="000000"/>
        </w:rPr>
        <w:t xml:space="preserve">, and yet our recall is </w:t>
      </w:r>
      <w:r w:rsidR="00232F08">
        <w:rPr>
          <w:rFonts w:ascii="Garamond" w:eastAsia="Arial Unicode MS" w:hAnsi="Garamond" w:cs="Helvetica"/>
          <w:color w:val="000000" w:themeColor="text1"/>
          <w:sz w:val="22"/>
          <w:szCs w:val="22"/>
          <w:u w:color="000000"/>
        </w:rPr>
        <w:t xml:space="preserve">so </w:t>
      </w:r>
      <w:r w:rsidR="00FD6371">
        <w:rPr>
          <w:rFonts w:ascii="Garamond" w:eastAsia="Arial Unicode MS" w:hAnsi="Garamond" w:cs="Helvetica"/>
          <w:color w:val="000000" w:themeColor="text1"/>
          <w:sz w:val="22"/>
          <w:szCs w:val="22"/>
          <w:u w:color="000000"/>
        </w:rPr>
        <w:t>highly unpredictable</w:t>
      </w:r>
      <w:r w:rsidRPr="00AF2203">
        <w:rPr>
          <w:rFonts w:ascii="Garamond" w:eastAsia="Arial Unicode MS" w:hAnsi="Garamond" w:cs="Helvetica"/>
          <w:color w:val="000000" w:themeColor="text1"/>
          <w:sz w:val="22"/>
          <w:szCs w:val="22"/>
          <w:u w:color="000000"/>
        </w:rPr>
        <w:t>. Our own consciousness is part of everyone else’s</w:t>
      </w:r>
      <w:r w:rsidR="005A70E4">
        <w:rPr>
          <w:rFonts w:ascii="Garamond" w:eastAsia="Arial Unicode MS" w:hAnsi="Garamond" w:cs="Helvetica"/>
          <w:color w:val="000000" w:themeColor="text1"/>
          <w:sz w:val="22"/>
          <w:szCs w:val="22"/>
          <w:u w:color="000000"/>
        </w:rPr>
        <w:t xml:space="preserve"> and we can’t put that into an algorithm</w:t>
      </w:r>
      <w:r w:rsidRPr="00AF2203">
        <w:rPr>
          <w:rFonts w:ascii="Garamond" w:eastAsia="Arial Unicode MS" w:hAnsi="Garamond" w:cs="Helvetica"/>
          <w:color w:val="000000" w:themeColor="text1"/>
          <w:sz w:val="22"/>
          <w:szCs w:val="22"/>
          <w:u w:color="000000"/>
        </w:rPr>
        <w:t>.’</w:t>
      </w:r>
    </w:p>
    <w:p w14:paraId="786B295D" w14:textId="042243E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doctorly pause</w:t>
      </w:r>
      <w:r w:rsidR="00FD637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‘I’m really sorry, but </w:t>
      </w:r>
      <w:r w:rsidR="007F4382" w:rsidRPr="007F4382">
        <w:rPr>
          <w:rFonts w:ascii="Garamond" w:eastAsia="Arial Unicode MS" w:hAnsi="Garamond" w:cs="Helvetica"/>
          <w:color w:val="000000" w:themeColor="text1"/>
          <w:sz w:val="22"/>
          <w:szCs w:val="22"/>
          <w:u w:color="000000"/>
        </w:rPr>
        <w:t xml:space="preserve">if I’m </w:t>
      </w:r>
      <w:r w:rsidR="007F4382" w:rsidRPr="005772AB">
        <w:rPr>
          <w:rFonts w:ascii="Garamond" w:eastAsia="Arial Unicode MS" w:hAnsi="Garamond" w:cs="Helvetica"/>
          <w:i/>
          <w:iCs/>
          <w:color w:val="000000" w:themeColor="text1"/>
          <w:sz w:val="22"/>
          <w:szCs w:val="22"/>
          <w:u w:color="000000"/>
        </w:rPr>
        <w:t>frightfully</w:t>
      </w:r>
      <w:r w:rsidR="007F4382" w:rsidRPr="007F4382">
        <w:rPr>
          <w:rFonts w:ascii="Garamond" w:eastAsia="Arial Unicode MS" w:hAnsi="Garamond" w:cs="Helvetica"/>
          <w:color w:val="000000" w:themeColor="text1"/>
          <w:sz w:val="22"/>
          <w:szCs w:val="22"/>
          <w:u w:color="000000"/>
        </w:rPr>
        <w:t xml:space="preserve"> honest </w:t>
      </w:r>
      <w:r w:rsidRPr="00AF2203">
        <w:rPr>
          <w:rFonts w:ascii="Garamond" w:eastAsia="Arial Unicode MS" w:hAnsi="Garamond" w:cs="Helvetica"/>
          <w:color w:val="000000" w:themeColor="text1"/>
          <w:sz w:val="22"/>
          <w:szCs w:val="22"/>
          <w:u w:color="000000"/>
        </w:rPr>
        <w:t xml:space="preserve">I don’t know what </w:t>
      </w:r>
      <w:r w:rsidR="00104429">
        <w:rPr>
          <w:rFonts w:ascii="Garamond" w:eastAsia="Arial Unicode MS" w:hAnsi="Garamond" w:cs="Helvetica"/>
          <w:color w:val="000000" w:themeColor="text1"/>
          <w:sz w:val="22"/>
          <w:szCs w:val="22"/>
          <w:u w:color="000000"/>
        </w:rPr>
        <w:t>you mean by an</w:t>
      </w:r>
      <w:r w:rsidRPr="00AF2203">
        <w:rPr>
          <w:rFonts w:ascii="Garamond" w:eastAsia="Arial Unicode MS" w:hAnsi="Garamond" w:cs="Helvetica"/>
          <w:color w:val="000000" w:themeColor="text1"/>
          <w:sz w:val="22"/>
          <w:szCs w:val="22"/>
          <w:u w:color="000000"/>
        </w:rPr>
        <w:t xml:space="preserve"> </w:t>
      </w:r>
      <w:r w:rsidRPr="00104429">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01B02023" w14:textId="0641EA0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smiled at </w:t>
      </w:r>
      <w:r w:rsidR="00A2280D">
        <w:rPr>
          <w:rFonts w:ascii="Garamond" w:eastAsia="Arial Unicode MS" w:hAnsi="Garamond" w:cs="Helvetica"/>
          <w:color w:val="000000" w:themeColor="text1"/>
          <w:sz w:val="22"/>
          <w:szCs w:val="22"/>
          <w:u w:color="000000"/>
        </w:rPr>
        <w:t xml:space="preserve">either </w:t>
      </w:r>
      <w:r>
        <w:rPr>
          <w:rFonts w:ascii="Garamond" w:eastAsia="Arial Unicode MS" w:hAnsi="Garamond" w:cs="Helvetica"/>
          <w:color w:val="000000" w:themeColor="text1"/>
          <w:sz w:val="22"/>
          <w:szCs w:val="22"/>
          <w:u w:color="000000"/>
        </w:rPr>
        <w:t>his mispronunciation</w:t>
      </w:r>
      <w:r w:rsidR="00A2280D">
        <w:rPr>
          <w:rFonts w:ascii="Garamond" w:eastAsia="Arial Unicode MS" w:hAnsi="Garamond" w:cs="Helvetica"/>
          <w:color w:val="000000" w:themeColor="text1"/>
          <w:sz w:val="22"/>
          <w:szCs w:val="22"/>
          <w:u w:color="000000"/>
        </w:rPr>
        <w:t xml:space="preserve"> or crypto-fastidious use of what was the historically correct form</w:t>
      </w:r>
      <w:r>
        <w:rPr>
          <w:rFonts w:ascii="Garamond" w:eastAsia="Arial Unicode MS" w:hAnsi="Garamond" w:cs="Helvetica"/>
          <w:color w:val="000000" w:themeColor="text1"/>
          <w:sz w:val="22"/>
          <w:szCs w:val="22"/>
          <w:u w:color="000000"/>
        </w:rPr>
        <w:t>.</w:t>
      </w:r>
    </w:p>
    <w:p w14:paraId="1B76BD50" w14:textId="4B50A21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7E0DBD">
        <w:rPr>
          <w:rFonts w:ascii="Garamond" w:eastAsia="Arial Unicode MS" w:hAnsi="Garamond" w:cs="Helvetica"/>
          <w:color w:val="000000" w:themeColor="text1"/>
          <w:sz w:val="22"/>
          <w:szCs w:val="22"/>
          <w:u w:color="000000"/>
        </w:rPr>
        <w:t>Heard something on a podcast recently</w:t>
      </w:r>
      <w:r w:rsidR="003846EC">
        <w:rPr>
          <w:rFonts w:ascii="Garamond" w:eastAsia="Arial Unicode MS" w:hAnsi="Garamond" w:cs="Helvetica"/>
          <w:color w:val="000000" w:themeColor="text1"/>
          <w:sz w:val="22"/>
          <w:szCs w:val="22"/>
          <w:u w:color="000000"/>
        </w:rPr>
        <w:t>,’ he said. ‘H</w:t>
      </w:r>
      <w:r w:rsidRPr="007E0DBD">
        <w:rPr>
          <w:rFonts w:ascii="Garamond" w:eastAsia="Arial Unicode MS" w:hAnsi="Garamond" w:cs="Helvetica"/>
          <w:color w:val="000000" w:themeColor="text1"/>
          <w:sz w:val="22"/>
          <w:szCs w:val="22"/>
          <w:u w:color="000000"/>
        </w:rPr>
        <w:t>ow to travel everywhere in a country and sell things.</w:t>
      </w:r>
      <w:r>
        <w:rPr>
          <w:rFonts w:ascii="Garamond" w:eastAsia="Arial Unicode MS" w:hAnsi="Garamond" w:cs="Helvetica"/>
          <w:color w:val="000000" w:themeColor="text1"/>
          <w:sz w:val="22"/>
          <w:szCs w:val="22"/>
          <w:u w:color="000000"/>
        </w:rPr>
        <w:t xml:space="preserve"> </w:t>
      </w:r>
      <w:r w:rsidR="00313EB6">
        <w:rPr>
          <w:rFonts w:ascii="Garamond" w:eastAsia="Arial Unicode MS" w:hAnsi="Garamond" w:cs="Helvetica"/>
          <w:color w:val="000000" w:themeColor="text1"/>
          <w:sz w:val="22"/>
          <w:szCs w:val="22"/>
          <w:u w:color="000000"/>
        </w:rPr>
        <w:t>Is that</w:t>
      </w:r>
      <w:r>
        <w:rPr>
          <w:rFonts w:ascii="Garamond" w:eastAsia="Arial Unicode MS" w:hAnsi="Garamond" w:cs="Helvetica"/>
          <w:color w:val="000000" w:themeColor="text1"/>
          <w:sz w:val="22"/>
          <w:szCs w:val="22"/>
          <w:u w:color="000000"/>
        </w:rPr>
        <w:t xml:space="preserve"> something to do with </w:t>
      </w:r>
      <w:r w:rsidR="00313EB6">
        <w:rPr>
          <w:rFonts w:ascii="Garamond" w:eastAsia="Arial Unicode MS" w:hAnsi="Garamond" w:cs="Helvetica"/>
          <w:color w:val="000000" w:themeColor="text1"/>
          <w:sz w:val="22"/>
          <w:szCs w:val="22"/>
          <w:u w:color="000000"/>
        </w:rPr>
        <w:t>algorisms</w:t>
      </w:r>
      <w:r>
        <w:rPr>
          <w:rFonts w:ascii="Garamond" w:eastAsia="Arial Unicode MS" w:hAnsi="Garamond" w:cs="Helvetica"/>
          <w:color w:val="000000" w:themeColor="text1"/>
          <w:sz w:val="22"/>
          <w:szCs w:val="22"/>
          <w:u w:color="000000"/>
        </w:rPr>
        <w:t>?’</w:t>
      </w:r>
      <w:r w:rsidR="006A4582">
        <w:rPr>
          <w:rFonts w:ascii="Garamond" w:eastAsia="Arial Unicode MS" w:hAnsi="Garamond" w:cs="Helvetica"/>
          <w:color w:val="000000" w:themeColor="text1"/>
          <w:sz w:val="22"/>
          <w:szCs w:val="22"/>
          <w:u w:color="000000"/>
        </w:rPr>
        <w:t xml:space="preserve"> </w:t>
      </w:r>
    </w:p>
    <w:p w14:paraId="421ECEEB" w14:textId="0DD69166" w:rsidR="00606EA9" w:rsidRPr="00AF2203"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606EA9" w:rsidRPr="00AF2203">
        <w:rPr>
          <w:rFonts w:ascii="Garamond" w:eastAsia="Arial Unicode MS" w:hAnsi="Garamond" w:cs="Helvetica"/>
          <w:color w:val="000000" w:themeColor="text1"/>
          <w:sz w:val="22"/>
          <w:szCs w:val="22"/>
          <w:u w:color="000000"/>
        </w:rPr>
        <w:t xml:space="preserve">You’re thinking of the </w:t>
      </w:r>
      <w:r w:rsidR="00606EA9" w:rsidRPr="00AF2203">
        <w:rPr>
          <w:rFonts w:ascii="Garamond" w:eastAsia="Arial Unicode MS" w:hAnsi="Garamond" w:cs="Helvetica"/>
          <w:i/>
          <w:iCs/>
          <w:color w:val="000000" w:themeColor="text1"/>
          <w:sz w:val="22"/>
          <w:szCs w:val="22"/>
          <w:u w:color="000000"/>
        </w:rPr>
        <w:t>Travelling Salesman</w:t>
      </w:r>
      <w:r w:rsidR="00606EA9" w:rsidRPr="00AF2203">
        <w:rPr>
          <w:rFonts w:ascii="Garamond" w:eastAsia="Arial Unicode MS" w:hAnsi="Garamond" w:cs="Helvetica"/>
          <w:color w:val="000000" w:themeColor="text1"/>
          <w:sz w:val="22"/>
          <w:szCs w:val="22"/>
          <w:u w:color="000000"/>
        </w:rPr>
        <w:t xml:space="preserve"> problem</w:t>
      </w:r>
      <w:r>
        <w:rPr>
          <w:rFonts w:ascii="Garamond" w:eastAsia="Arial Unicode MS" w:hAnsi="Garamond" w:cs="Helvetica"/>
          <w:color w:val="000000" w:themeColor="text1"/>
          <w:sz w:val="22"/>
          <w:szCs w:val="22"/>
          <w:u w:color="000000"/>
        </w:rPr>
        <w:t>, I said. ‘</w:t>
      </w:r>
      <w:proofErr w:type="spellStart"/>
      <w:r w:rsidR="00A83AC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a</w:t>
      </w:r>
      <w:proofErr w:type="spellEnd"/>
      <w:r w:rsidR="00606EA9" w:rsidRPr="00AF2203">
        <w:rPr>
          <w:rFonts w:ascii="Garamond" w:eastAsia="Arial Unicode MS" w:hAnsi="Garamond" w:cs="Helvetica"/>
          <w:color w:val="000000" w:themeColor="text1"/>
          <w:sz w:val="22"/>
          <w:szCs w:val="22"/>
          <w:u w:color="000000"/>
        </w:rPr>
        <w:t xml:space="preserve"> classic.’</w:t>
      </w:r>
    </w:p>
    <w:p w14:paraId="32F4EA3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‘What’s that?’</w:t>
      </w:r>
    </w:p>
    <w:p w14:paraId="44E68F11" w14:textId="0F9E0C74" w:rsidR="00DF6AD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7E0DBD">
        <w:rPr>
          <w:rFonts w:ascii="Garamond" w:eastAsia="Arial Unicode MS" w:hAnsi="Garamond" w:cs="Helvetica"/>
          <w:color w:val="000000" w:themeColor="text1"/>
          <w:sz w:val="22"/>
          <w:szCs w:val="22"/>
          <w:u w:color="000000"/>
        </w:rPr>
        <w:t>S’not</w:t>
      </w:r>
      <w:proofErr w:type="spellEnd"/>
      <w:r w:rsidR="007E0DBD">
        <w:rPr>
          <w:rFonts w:ascii="Garamond" w:eastAsia="Arial Unicode MS" w:hAnsi="Garamond" w:cs="Helvetica"/>
          <w:color w:val="000000" w:themeColor="text1"/>
          <w:sz w:val="22"/>
          <w:szCs w:val="22"/>
          <w:u w:color="000000"/>
        </w:rPr>
        <w:t xml:space="preserve"> important anymore</w:t>
      </w:r>
      <w:r w:rsidRPr="00AF2203">
        <w:rPr>
          <w:rFonts w:ascii="Garamond" w:eastAsia="Arial Unicode MS" w:hAnsi="Garamond" w:cs="Helvetica"/>
          <w:color w:val="000000" w:themeColor="text1"/>
          <w:sz w:val="22"/>
          <w:szCs w:val="22"/>
          <w:u w:color="000000"/>
        </w:rPr>
        <w:t xml:space="preserve">. Amazon solved it. But an </w:t>
      </w:r>
      <w:r w:rsidRPr="00AF2203">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 as you say, is a</w:t>
      </w:r>
      <w:r w:rsidR="008D2FD7">
        <w:rPr>
          <w:rFonts w:ascii="Garamond" w:eastAsia="Arial Unicode MS" w:hAnsi="Garamond" w:cs="Helvetica"/>
          <w:iCs/>
          <w:color w:val="000000" w:themeColor="text1"/>
          <w:sz w:val="22"/>
          <w:szCs w:val="22"/>
          <w:u w:color="000000"/>
        </w:rPr>
        <w:t xml:space="preserve"> serious of instructions, a</w:t>
      </w:r>
      <w:r w:rsidRPr="00AF2203">
        <w:rPr>
          <w:rFonts w:ascii="Garamond" w:eastAsia="Arial Unicode MS" w:hAnsi="Garamond" w:cs="Helvetica"/>
          <w:iCs/>
          <w:color w:val="000000" w:themeColor="text1"/>
          <w:sz w:val="22"/>
          <w:szCs w:val="22"/>
          <w:u w:color="000000"/>
        </w:rPr>
        <w:t xml:space="preserve"> recipe</w:t>
      </w:r>
      <w:r w:rsidR="00784CE4">
        <w:rPr>
          <w:rFonts w:ascii="Garamond" w:eastAsia="Arial Unicode MS" w:hAnsi="Garamond" w:cs="Helvetica"/>
          <w:iCs/>
          <w:color w:val="000000" w:themeColor="text1"/>
          <w:sz w:val="22"/>
          <w:szCs w:val="22"/>
          <w:u w:color="000000"/>
        </w:rPr>
        <w:t xml:space="preserve">. </w:t>
      </w:r>
      <w:r w:rsidR="00585019">
        <w:rPr>
          <w:rFonts w:ascii="Garamond" w:eastAsia="Arial Unicode MS" w:hAnsi="Garamond" w:cs="Helvetica"/>
          <w:iCs/>
          <w:color w:val="000000" w:themeColor="text1"/>
          <w:sz w:val="22"/>
          <w:szCs w:val="22"/>
          <w:u w:color="000000"/>
        </w:rPr>
        <w:t>You know, the</w:t>
      </w:r>
      <w:r w:rsidR="00DF6ADB">
        <w:rPr>
          <w:rFonts w:ascii="Garamond" w:eastAsia="Arial Unicode MS" w:hAnsi="Garamond" w:cs="Helvetica"/>
          <w:iCs/>
          <w:color w:val="000000" w:themeColor="text1"/>
          <w:sz w:val="22"/>
          <w:szCs w:val="22"/>
          <w:u w:color="000000"/>
        </w:rPr>
        <w:t xml:space="preserve"> word </w:t>
      </w:r>
      <w:r w:rsidR="00585019" w:rsidRPr="00585019">
        <w:rPr>
          <w:rFonts w:ascii="Garamond" w:eastAsia="Arial Unicode MS" w:hAnsi="Garamond" w:cs="Helvetica"/>
          <w:i/>
          <w:color w:val="000000" w:themeColor="text1"/>
          <w:sz w:val="22"/>
          <w:szCs w:val="22"/>
          <w:u w:color="000000"/>
        </w:rPr>
        <w:t>recipe</w:t>
      </w:r>
      <w:r w:rsidR="00585019" w:rsidRPr="00585019">
        <w:rPr>
          <w:rFonts w:ascii="Garamond" w:eastAsia="Arial Unicode MS" w:hAnsi="Garamond" w:cs="Helvetica"/>
          <w:iCs/>
          <w:color w:val="000000" w:themeColor="text1"/>
          <w:sz w:val="22"/>
          <w:szCs w:val="22"/>
          <w:u w:color="000000"/>
        </w:rPr>
        <w:t xml:space="preserve"> </w:t>
      </w:r>
      <w:r w:rsidR="00DF6ADB">
        <w:rPr>
          <w:rFonts w:ascii="Garamond" w:eastAsia="Arial Unicode MS" w:hAnsi="Garamond" w:cs="Helvetica"/>
          <w:iCs/>
          <w:color w:val="000000" w:themeColor="text1"/>
          <w:sz w:val="22"/>
          <w:szCs w:val="22"/>
          <w:u w:color="000000"/>
        </w:rPr>
        <w:t xml:space="preserve">comes from the Latin </w:t>
      </w:r>
      <w:proofErr w:type="spellStart"/>
      <w:r w:rsidR="00886078" w:rsidRPr="00886078">
        <w:rPr>
          <w:rFonts w:ascii="Garamond" w:eastAsia="Arial Unicode MS" w:hAnsi="Garamond" w:cs="Helvetica"/>
          <w:i/>
          <w:color w:val="000000" w:themeColor="text1"/>
          <w:sz w:val="22"/>
          <w:szCs w:val="22"/>
          <w:u w:color="000000"/>
        </w:rPr>
        <w:t>recipere</w:t>
      </w:r>
      <w:proofErr w:type="spellEnd"/>
      <w:r w:rsidR="00886078">
        <w:rPr>
          <w:rFonts w:ascii="Garamond" w:eastAsia="Arial Unicode MS" w:hAnsi="Garamond" w:cs="Helvetica"/>
          <w:iCs/>
          <w:color w:val="000000" w:themeColor="text1"/>
          <w:sz w:val="22"/>
          <w:szCs w:val="22"/>
          <w:u w:color="000000"/>
        </w:rPr>
        <w:t xml:space="preserve">, meaning to </w:t>
      </w:r>
      <w:r w:rsidR="00DF6ADB" w:rsidRPr="00762E5A">
        <w:rPr>
          <w:rFonts w:ascii="Garamond" w:eastAsia="Arial Unicode MS" w:hAnsi="Garamond" w:cs="Helvetica"/>
          <w:i/>
          <w:color w:val="000000" w:themeColor="text1"/>
          <w:sz w:val="22"/>
          <w:szCs w:val="22"/>
          <w:u w:color="000000"/>
        </w:rPr>
        <w:t>receive</w:t>
      </w:r>
      <w:r w:rsidR="00886078">
        <w:rPr>
          <w:rFonts w:ascii="Garamond" w:eastAsia="Arial Unicode MS" w:hAnsi="Garamond" w:cs="Helvetica"/>
          <w:iCs/>
          <w:color w:val="000000" w:themeColor="text1"/>
          <w:sz w:val="22"/>
          <w:szCs w:val="22"/>
          <w:u w:color="000000"/>
        </w:rPr>
        <w:t xml:space="preserve"> or</w:t>
      </w:r>
      <w:r w:rsidR="00DF6ADB">
        <w:rPr>
          <w:rFonts w:ascii="Garamond" w:eastAsia="Arial Unicode MS" w:hAnsi="Garamond" w:cs="Helvetica"/>
          <w:iCs/>
          <w:color w:val="000000" w:themeColor="text1"/>
          <w:sz w:val="22"/>
          <w:szCs w:val="22"/>
          <w:u w:color="000000"/>
        </w:rPr>
        <w:t xml:space="preserve"> to </w:t>
      </w:r>
      <w:r w:rsidR="00DF6ADB" w:rsidRPr="00BB2B5F">
        <w:rPr>
          <w:rFonts w:ascii="Garamond" w:eastAsia="Arial Unicode MS" w:hAnsi="Garamond" w:cs="Helvetica"/>
          <w:i/>
          <w:color w:val="000000" w:themeColor="text1"/>
          <w:sz w:val="22"/>
          <w:szCs w:val="22"/>
          <w:u w:color="000000"/>
        </w:rPr>
        <w:t>take</w:t>
      </w:r>
      <w:r w:rsidR="008D69CC">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xml:space="preserve">’ I tested his </w:t>
      </w:r>
      <w:r w:rsidR="00585019" w:rsidRPr="00585019">
        <w:rPr>
          <w:rFonts w:ascii="Garamond" w:eastAsia="Arial Unicode MS" w:hAnsi="Garamond" w:cs="Helvetica"/>
          <w:iCs/>
          <w:color w:val="000000" w:themeColor="text1"/>
          <w:sz w:val="22"/>
          <w:szCs w:val="22"/>
          <w:u w:color="000000"/>
        </w:rPr>
        <w:t>logophil</w:t>
      </w:r>
      <w:r w:rsidR="00585019">
        <w:rPr>
          <w:rFonts w:ascii="Garamond" w:eastAsia="Arial Unicode MS" w:hAnsi="Garamond" w:cs="Helvetica"/>
          <w:iCs/>
          <w:color w:val="000000" w:themeColor="text1"/>
          <w:sz w:val="22"/>
          <w:szCs w:val="22"/>
          <w:u w:color="000000"/>
        </w:rPr>
        <w:t>ia</w:t>
      </w:r>
      <w:r w:rsidR="00B62E58">
        <w:rPr>
          <w:rFonts w:ascii="Garamond" w:eastAsia="Arial Unicode MS" w:hAnsi="Garamond" w:cs="Helvetica"/>
          <w:iCs/>
          <w:color w:val="000000" w:themeColor="text1"/>
          <w:sz w:val="22"/>
          <w:szCs w:val="22"/>
          <w:u w:color="000000"/>
        </w:rPr>
        <w:t xml:space="preserve"> and he gave me a</w:t>
      </w:r>
      <w:r w:rsidR="00886078">
        <w:rPr>
          <w:rFonts w:ascii="Garamond" w:eastAsia="Arial Unicode MS" w:hAnsi="Garamond" w:cs="Helvetica"/>
          <w:iCs/>
          <w:color w:val="000000" w:themeColor="text1"/>
          <w:sz w:val="22"/>
          <w:szCs w:val="22"/>
          <w:u w:color="000000"/>
        </w:rPr>
        <w:t>n annoying</w:t>
      </w:r>
      <w:r w:rsidR="00B62E58">
        <w:rPr>
          <w:rFonts w:ascii="Garamond" w:eastAsia="Arial Unicode MS" w:hAnsi="Garamond" w:cs="Helvetica"/>
          <w:iCs/>
          <w:color w:val="000000" w:themeColor="text1"/>
          <w:sz w:val="22"/>
          <w:szCs w:val="22"/>
          <w:u w:color="000000"/>
        </w:rPr>
        <w:t xml:space="preserve"> smile as though I were joking</w:t>
      </w:r>
      <w:r w:rsidR="00886078">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w:t>
      </w:r>
      <w:proofErr w:type="spellStart"/>
      <w:r w:rsidR="00DF6ADB">
        <w:rPr>
          <w:rFonts w:ascii="Garamond" w:eastAsia="Arial Unicode MS" w:hAnsi="Garamond" w:cs="Helvetica"/>
          <w:iCs/>
          <w:color w:val="000000" w:themeColor="text1"/>
          <w:sz w:val="22"/>
          <w:szCs w:val="22"/>
          <w:u w:color="000000"/>
        </w:rPr>
        <w:t>Y’know</w:t>
      </w:r>
      <w:proofErr w:type="spellEnd"/>
      <w:r w:rsidR="00DF6ADB">
        <w:rPr>
          <w:rFonts w:ascii="Garamond" w:eastAsia="Arial Unicode MS" w:hAnsi="Garamond" w:cs="Helvetica"/>
          <w:iCs/>
          <w:color w:val="000000" w:themeColor="text1"/>
          <w:sz w:val="22"/>
          <w:szCs w:val="22"/>
          <w:u w:color="000000"/>
        </w:rPr>
        <w:t xml:space="preserve"> Paul Romer?’</w:t>
      </w:r>
    </w:p>
    <w:p w14:paraId="4D1C20AA" w14:textId="77777777" w:rsidR="00DF6ADB"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‘Not personally.’</w:t>
      </w:r>
    </w:p>
    <w:p w14:paraId="469EBDFB" w14:textId="264AE286" w:rsidR="006D08B4"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‘Well, he </w:t>
      </w:r>
      <w:r w:rsidR="00C24B4A">
        <w:rPr>
          <w:rFonts w:ascii="Garamond" w:eastAsia="Arial Unicode MS" w:hAnsi="Garamond" w:cs="Helvetica"/>
          <w:iCs/>
          <w:color w:val="000000" w:themeColor="text1"/>
          <w:sz w:val="22"/>
          <w:szCs w:val="22"/>
          <w:u w:color="000000"/>
        </w:rPr>
        <w:t>reckoned</w:t>
      </w:r>
      <w:r>
        <w:rPr>
          <w:rFonts w:ascii="Garamond" w:eastAsia="Arial Unicode MS" w:hAnsi="Garamond" w:cs="Helvetica"/>
          <w:iCs/>
          <w:color w:val="000000" w:themeColor="text1"/>
          <w:sz w:val="22"/>
          <w:szCs w:val="22"/>
          <w:u w:color="000000"/>
        </w:rPr>
        <w:t xml:space="preserve"> technology </w:t>
      </w:r>
      <w:r w:rsidR="00C24B4A">
        <w:rPr>
          <w:rFonts w:ascii="Garamond" w:eastAsia="Arial Unicode MS" w:hAnsi="Garamond" w:cs="Helvetica"/>
          <w:iCs/>
          <w:color w:val="000000" w:themeColor="text1"/>
          <w:sz w:val="22"/>
          <w:szCs w:val="22"/>
          <w:u w:color="000000"/>
        </w:rPr>
        <w:t>was</w:t>
      </w:r>
      <w:r>
        <w:rPr>
          <w:rFonts w:ascii="Garamond" w:eastAsia="Arial Unicode MS" w:hAnsi="Garamond" w:cs="Helvetica"/>
          <w:iCs/>
          <w:color w:val="000000" w:themeColor="text1"/>
          <w:sz w:val="22"/>
          <w:szCs w:val="22"/>
          <w:u w:color="000000"/>
        </w:rPr>
        <w:t xml:space="preserve"> a purely material thing, instructions for mixing raw materials together</w:t>
      </w:r>
      <w:r w:rsidR="00C24B4A">
        <w:rPr>
          <w:rFonts w:ascii="Garamond" w:eastAsia="Arial Unicode MS" w:hAnsi="Garamond" w:cs="Helvetica"/>
          <w:iCs/>
          <w:color w:val="000000" w:themeColor="text1"/>
          <w:sz w:val="22"/>
          <w:szCs w:val="22"/>
          <w:u w:color="000000"/>
        </w:rPr>
        <w:t xml:space="preserve">. </w:t>
      </w:r>
      <w:r w:rsidR="00E061D9" w:rsidRPr="00E061D9">
        <w:rPr>
          <w:rFonts w:ascii="Garamond" w:eastAsia="Arial Unicode MS" w:hAnsi="Garamond" w:cs="Helvetica"/>
          <w:iCs/>
          <w:color w:val="000000" w:themeColor="text1"/>
          <w:sz w:val="22"/>
          <w:szCs w:val="22"/>
          <w:u w:color="000000"/>
        </w:rPr>
        <w:t xml:space="preserve">Romer </w:t>
      </w:r>
      <w:r w:rsidR="00C24B4A">
        <w:rPr>
          <w:rFonts w:ascii="Garamond" w:eastAsia="Arial Unicode MS" w:hAnsi="Garamond" w:cs="Helvetica"/>
          <w:iCs/>
          <w:color w:val="000000" w:themeColor="text1"/>
          <w:sz w:val="22"/>
          <w:szCs w:val="22"/>
          <w:u w:color="000000"/>
        </w:rPr>
        <w:t>defined</w:t>
      </w:r>
      <w:r w:rsidR="00EF6150">
        <w:rPr>
          <w:rFonts w:ascii="Garamond" w:eastAsia="Arial Unicode MS" w:hAnsi="Garamond" w:cs="Helvetica"/>
          <w:iCs/>
          <w:color w:val="000000" w:themeColor="text1"/>
          <w:sz w:val="22"/>
          <w:szCs w:val="22"/>
          <w:u w:color="000000"/>
        </w:rPr>
        <w:t xml:space="preserve"> t</w:t>
      </w:r>
      <w:r w:rsidR="002F5156">
        <w:rPr>
          <w:rFonts w:ascii="Garamond" w:eastAsia="Arial Unicode MS" w:hAnsi="Garamond" w:cs="Helvetica"/>
          <w:iCs/>
          <w:color w:val="000000" w:themeColor="text1"/>
          <w:sz w:val="22"/>
          <w:szCs w:val="22"/>
          <w:u w:color="000000"/>
        </w:rPr>
        <w:t xml:space="preserve">echnological change </w:t>
      </w:r>
      <w:r w:rsidR="006D08B4">
        <w:rPr>
          <w:rFonts w:ascii="Garamond" w:eastAsia="Arial Unicode MS" w:hAnsi="Garamond" w:cs="Helvetica"/>
          <w:iCs/>
          <w:color w:val="000000" w:themeColor="text1"/>
          <w:sz w:val="22"/>
          <w:szCs w:val="22"/>
          <w:u w:color="000000"/>
        </w:rPr>
        <w:t>as</w:t>
      </w:r>
      <w:r w:rsidR="002F5156">
        <w:rPr>
          <w:rFonts w:ascii="Garamond" w:eastAsia="Arial Unicode MS" w:hAnsi="Garamond" w:cs="Helvetica"/>
          <w:iCs/>
          <w:color w:val="000000" w:themeColor="text1"/>
          <w:sz w:val="22"/>
          <w:szCs w:val="22"/>
          <w:u w:color="000000"/>
        </w:rPr>
        <w:t xml:space="preserve"> an improvement in those instructions.</w:t>
      </w:r>
      <w:r w:rsidR="00762E5A">
        <w:rPr>
          <w:rFonts w:ascii="Garamond" w:eastAsia="Arial Unicode MS" w:hAnsi="Garamond" w:cs="Helvetica"/>
          <w:iCs/>
          <w:color w:val="000000" w:themeColor="text1"/>
          <w:sz w:val="22"/>
          <w:szCs w:val="22"/>
          <w:u w:color="000000"/>
        </w:rPr>
        <w:t xml:space="preserve"> </w:t>
      </w:r>
      <w:r w:rsidR="008325FF">
        <w:rPr>
          <w:rFonts w:ascii="Garamond" w:eastAsia="Arial Unicode MS" w:hAnsi="Garamond" w:cs="Helvetica"/>
          <w:iCs/>
          <w:color w:val="000000" w:themeColor="text1"/>
          <w:sz w:val="22"/>
          <w:szCs w:val="22"/>
          <w:u w:color="000000"/>
        </w:rPr>
        <w:t>T</w:t>
      </w:r>
      <w:r w:rsidR="00EF6150">
        <w:rPr>
          <w:rFonts w:ascii="Garamond" w:eastAsia="Arial Unicode MS" w:hAnsi="Garamond" w:cs="Helvetica"/>
          <w:iCs/>
          <w:color w:val="000000" w:themeColor="text1"/>
          <w:sz w:val="22"/>
          <w:szCs w:val="22"/>
          <w:u w:color="000000"/>
        </w:rPr>
        <w:t>hat</w:t>
      </w:r>
      <w:r w:rsidR="008325FF">
        <w:rPr>
          <w:rFonts w:ascii="Garamond" w:eastAsia="Arial Unicode MS" w:hAnsi="Garamond" w:cs="Helvetica"/>
          <w:iCs/>
          <w:color w:val="000000" w:themeColor="text1"/>
          <w:sz w:val="22"/>
          <w:szCs w:val="22"/>
          <w:u w:color="000000"/>
        </w:rPr>
        <w:t>’s</w:t>
      </w:r>
      <w:r w:rsidR="00EF6150">
        <w:rPr>
          <w:rFonts w:ascii="Garamond" w:eastAsia="Arial Unicode MS" w:hAnsi="Garamond" w:cs="Helvetica"/>
          <w:iCs/>
          <w:color w:val="000000" w:themeColor="text1"/>
          <w:sz w:val="22"/>
          <w:szCs w:val="22"/>
          <w:u w:color="000000"/>
        </w:rPr>
        <w:t xml:space="preserve"> the real value in society</w:t>
      </w:r>
      <w:r w:rsidR="00D3697F">
        <w:rPr>
          <w:rFonts w:ascii="Garamond" w:eastAsia="Arial Unicode MS" w:hAnsi="Garamond" w:cs="Helvetica"/>
          <w:iCs/>
          <w:color w:val="000000" w:themeColor="text1"/>
          <w:sz w:val="22"/>
          <w:szCs w:val="22"/>
          <w:u w:color="000000"/>
        </w:rPr>
        <w:t xml:space="preserve"> now</w:t>
      </w:r>
      <w:r w:rsidR="008325FF">
        <w:rPr>
          <w:rFonts w:ascii="Garamond" w:eastAsia="Arial Unicode MS" w:hAnsi="Garamond" w:cs="Helvetica"/>
          <w:iCs/>
          <w:color w:val="000000" w:themeColor="text1"/>
          <w:sz w:val="22"/>
          <w:szCs w:val="22"/>
          <w:u w:color="000000"/>
        </w:rPr>
        <w:t>,</w:t>
      </w:r>
      <w:r w:rsidR="00C24B4A">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data and</w:t>
      </w:r>
      <w:r w:rsidR="00223382">
        <w:rPr>
          <w:rFonts w:ascii="Garamond" w:eastAsia="Arial Unicode MS" w:hAnsi="Garamond" w:cs="Helvetica"/>
          <w:iCs/>
          <w:color w:val="000000" w:themeColor="text1"/>
          <w:sz w:val="22"/>
          <w:szCs w:val="22"/>
          <w:u w:color="000000"/>
        </w:rPr>
        <w:t xml:space="preserve"> </w:t>
      </w:r>
      <w:r w:rsidR="00D3697F">
        <w:rPr>
          <w:rFonts w:ascii="Garamond" w:eastAsia="Arial Unicode MS" w:hAnsi="Garamond" w:cs="Helvetica"/>
          <w:iCs/>
          <w:color w:val="000000" w:themeColor="text1"/>
          <w:sz w:val="22"/>
          <w:szCs w:val="22"/>
          <w:u w:color="000000"/>
        </w:rPr>
        <w:t>algorithms</w:t>
      </w:r>
      <w:r w:rsidR="008154E0">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are the valued commodities</w:t>
      </w:r>
      <w:r w:rsidR="007E0788">
        <w:rPr>
          <w:rFonts w:ascii="Garamond" w:eastAsia="Arial Unicode MS" w:hAnsi="Garamond" w:cs="Helvetica"/>
          <w:iCs/>
          <w:color w:val="000000" w:themeColor="text1"/>
          <w:sz w:val="22"/>
          <w:szCs w:val="22"/>
          <w:u w:color="000000"/>
        </w:rPr>
        <w:t xml:space="preserve"> and </w:t>
      </w:r>
      <w:r w:rsidR="00D3697F" w:rsidRPr="006D08B4">
        <w:rPr>
          <w:rFonts w:ascii="Garamond" w:eastAsia="Arial Unicode MS" w:hAnsi="Garamond" w:cs="Helvetica"/>
          <w:i/>
          <w:color w:val="000000" w:themeColor="text1"/>
          <w:sz w:val="22"/>
          <w:szCs w:val="22"/>
          <w:u w:color="000000"/>
        </w:rPr>
        <w:t>not</w:t>
      </w:r>
      <w:r w:rsidR="00D3697F">
        <w:rPr>
          <w:rFonts w:ascii="Garamond" w:eastAsia="Arial Unicode MS" w:hAnsi="Garamond" w:cs="Helvetica"/>
          <w:iCs/>
          <w:color w:val="000000" w:themeColor="text1"/>
          <w:sz w:val="22"/>
          <w:szCs w:val="22"/>
          <w:u w:color="000000"/>
        </w:rPr>
        <w:t xml:space="preserve"> </w:t>
      </w:r>
      <w:r w:rsidR="00C24B4A">
        <w:rPr>
          <w:rFonts w:ascii="Garamond" w:eastAsia="Arial Unicode MS" w:hAnsi="Garamond" w:cs="Helvetica"/>
          <w:iCs/>
          <w:color w:val="000000" w:themeColor="text1"/>
          <w:sz w:val="22"/>
          <w:szCs w:val="22"/>
          <w:u w:color="000000"/>
        </w:rPr>
        <w:t xml:space="preserve">raw </w:t>
      </w:r>
      <w:r w:rsidR="00D3697F">
        <w:rPr>
          <w:rFonts w:ascii="Garamond" w:eastAsia="Arial Unicode MS" w:hAnsi="Garamond" w:cs="Helvetica"/>
          <w:iCs/>
          <w:color w:val="000000" w:themeColor="text1"/>
          <w:sz w:val="22"/>
          <w:szCs w:val="22"/>
          <w:u w:color="000000"/>
        </w:rPr>
        <w:t>material</w:t>
      </w:r>
      <w:r w:rsidR="00C24B4A">
        <w:rPr>
          <w:rFonts w:ascii="Garamond" w:eastAsia="Arial Unicode MS" w:hAnsi="Garamond" w:cs="Helvetica"/>
          <w:iCs/>
          <w:color w:val="000000" w:themeColor="text1"/>
          <w:sz w:val="22"/>
          <w:szCs w:val="22"/>
          <w:u w:color="000000"/>
        </w:rPr>
        <w:t>s</w:t>
      </w:r>
      <w:r w:rsidR="00D3697F">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And that means humans</w:t>
      </w:r>
      <w:r w:rsidR="00F6311C">
        <w:rPr>
          <w:rFonts w:ascii="Garamond" w:eastAsia="Arial Unicode MS" w:hAnsi="Garamond" w:cs="Helvetica"/>
          <w:iCs/>
          <w:color w:val="000000" w:themeColor="text1"/>
          <w:sz w:val="22"/>
          <w:szCs w:val="22"/>
          <w:u w:color="000000"/>
        </w:rPr>
        <w:t xml:space="preserve"> are more valuable now the ever, and</w:t>
      </w:r>
      <w:r w:rsidR="00E061D9">
        <w:rPr>
          <w:rFonts w:ascii="Garamond" w:eastAsia="Arial Unicode MS" w:hAnsi="Garamond" w:cs="Helvetica"/>
          <w:iCs/>
          <w:color w:val="000000" w:themeColor="text1"/>
          <w:sz w:val="22"/>
          <w:szCs w:val="22"/>
          <w:u w:color="000000"/>
        </w:rPr>
        <w:t xml:space="preserve"> not </w:t>
      </w:r>
      <w:r w:rsidR="00E061D9" w:rsidRPr="00F6311C">
        <w:rPr>
          <w:rFonts w:ascii="Garamond" w:eastAsia="Arial Unicode MS" w:hAnsi="Garamond" w:cs="Helvetica"/>
          <w:i/>
          <w:color w:val="000000" w:themeColor="text1"/>
          <w:sz w:val="22"/>
          <w:szCs w:val="22"/>
          <w:u w:color="000000"/>
        </w:rPr>
        <w:t>things</w:t>
      </w:r>
      <w:r w:rsidR="00E061D9">
        <w:rPr>
          <w:rFonts w:ascii="Garamond" w:eastAsia="Arial Unicode MS" w:hAnsi="Garamond" w:cs="Helvetica"/>
          <w:iCs/>
          <w:color w:val="000000" w:themeColor="text1"/>
          <w:sz w:val="22"/>
          <w:szCs w:val="22"/>
          <w:u w:color="000000"/>
        </w:rPr>
        <w:t xml:space="preserve">. </w:t>
      </w:r>
      <w:r w:rsidR="00EF6150">
        <w:rPr>
          <w:rFonts w:ascii="Garamond" w:eastAsia="Arial Unicode MS" w:hAnsi="Garamond" w:cs="Helvetica"/>
          <w:iCs/>
          <w:color w:val="000000" w:themeColor="text1"/>
          <w:sz w:val="22"/>
          <w:szCs w:val="22"/>
          <w:u w:color="000000"/>
        </w:rPr>
        <w:t>Quite an upbeat view</w:t>
      </w:r>
      <w:r w:rsidR="00E061D9">
        <w:rPr>
          <w:rFonts w:ascii="Garamond" w:eastAsia="Arial Unicode MS" w:hAnsi="Garamond" w:cs="Helvetica"/>
          <w:iCs/>
          <w:color w:val="000000" w:themeColor="text1"/>
          <w:sz w:val="22"/>
          <w:szCs w:val="22"/>
          <w:u w:color="000000"/>
        </w:rPr>
        <w:t xml:space="preserve">, </w:t>
      </w:r>
      <w:proofErr w:type="spellStart"/>
      <w:r w:rsidR="00E061D9">
        <w:rPr>
          <w:rFonts w:ascii="Garamond" w:eastAsia="Arial Unicode MS" w:hAnsi="Garamond" w:cs="Helvetica"/>
          <w:iCs/>
          <w:color w:val="000000" w:themeColor="text1"/>
          <w:sz w:val="22"/>
          <w:szCs w:val="22"/>
          <w:u w:color="000000"/>
        </w:rPr>
        <w:t>dontcha</w:t>
      </w:r>
      <w:proofErr w:type="spellEnd"/>
      <w:r w:rsidR="00E061D9">
        <w:rPr>
          <w:rFonts w:ascii="Garamond" w:eastAsia="Arial Unicode MS" w:hAnsi="Garamond" w:cs="Helvetica"/>
          <w:iCs/>
          <w:color w:val="000000" w:themeColor="text1"/>
          <w:sz w:val="22"/>
          <w:szCs w:val="22"/>
          <w:u w:color="000000"/>
        </w:rPr>
        <w:t xml:space="preserve"> think?</w:t>
      </w:r>
      <w:r w:rsidR="00F534AC">
        <w:rPr>
          <w:rFonts w:ascii="Garamond" w:eastAsia="Arial Unicode MS" w:hAnsi="Garamond" w:cs="Helvetica"/>
          <w:iCs/>
          <w:color w:val="000000" w:themeColor="text1"/>
          <w:sz w:val="22"/>
          <w:szCs w:val="22"/>
          <w:u w:color="000000"/>
        </w:rPr>
        <w:t xml:space="preserve">’ Tarquin looked at me </w:t>
      </w:r>
      <w:r w:rsidR="007C78DD">
        <w:rPr>
          <w:rFonts w:ascii="Garamond" w:eastAsia="Arial Unicode MS" w:hAnsi="Garamond" w:cs="Helvetica"/>
          <w:iCs/>
          <w:color w:val="000000" w:themeColor="text1"/>
          <w:sz w:val="22"/>
          <w:szCs w:val="22"/>
          <w:u w:color="000000"/>
        </w:rPr>
        <w:t>attentively</w:t>
      </w:r>
      <w:r w:rsidR="00F534AC">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his </w:t>
      </w:r>
      <w:r w:rsidR="00294F4D">
        <w:rPr>
          <w:rFonts w:ascii="Garamond" w:eastAsia="Arial Unicode MS" w:hAnsi="Garamond" w:cs="Helvetica"/>
          <w:iCs/>
          <w:color w:val="000000" w:themeColor="text1"/>
          <w:sz w:val="22"/>
          <w:szCs w:val="22"/>
          <w:u w:color="000000"/>
        </w:rPr>
        <w:t xml:space="preserve">large </w:t>
      </w:r>
      <w:r w:rsidR="0015189B">
        <w:rPr>
          <w:rFonts w:ascii="Garamond" w:eastAsia="Arial Unicode MS" w:hAnsi="Garamond" w:cs="Helvetica"/>
          <w:iCs/>
          <w:color w:val="000000" w:themeColor="text1"/>
          <w:sz w:val="22"/>
          <w:szCs w:val="22"/>
          <w:u w:color="000000"/>
        </w:rPr>
        <w:t>bright</w:t>
      </w:r>
      <w:r w:rsidR="00294F4D">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eyes </w:t>
      </w:r>
      <w:r w:rsidR="00F534AC">
        <w:rPr>
          <w:rFonts w:ascii="Garamond" w:eastAsia="Arial Unicode MS" w:hAnsi="Garamond" w:cs="Helvetica"/>
          <w:iCs/>
          <w:color w:val="000000" w:themeColor="text1"/>
          <w:sz w:val="22"/>
          <w:szCs w:val="22"/>
          <w:u w:color="000000"/>
        </w:rPr>
        <w:t>encouraging me to continue.</w:t>
      </w:r>
      <w:r w:rsidR="000937A3">
        <w:rPr>
          <w:rFonts w:ascii="Garamond" w:eastAsia="Arial Unicode MS" w:hAnsi="Garamond" w:cs="Helvetica"/>
          <w:iCs/>
          <w:color w:val="000000" w:themeColor="text1"/>
          <w:sz w:val="22"/>
          <w:szCs w:val="22"/>
          <w:u w:color="000000"/>
        </w:rPr>
        <w:t xml:space="preserve"> </w:t>
      </w:r>
      <w:r w:rsidR="00F534AC">
        <w:rPr>
          <w:rFonts w:ascii="Garamond" w:eastAsia="Arial Unicode MS" w:hAnsi="Garamond" w:cs="Helvetica"/>
          <w:iCs/>
          <w:color w:val="000000" w:themeColor="text1"/>
          <w:sz w:val="22"/>
          <w:szCs w:val="22"/>
          <w:u w:color="000000"/>
        </w:rPr>
        <w:t>‘</w:t>
      </w:r>
      <w:proofErr w:type="spellStart"/>
      <w:r w:rsidR="00F534AC">
        <w:rPr>
          <w:rFonts w:ascii="Garamond" w:eastAsia="Arial Unicode MS" w:hAnsi="Garamond" w:cs="Helvetica"/>
          <w:iCs/>
          <w:color w:val="000000" w:themeColor="text1"/>
          <w:sz w:val="22"/>
          <w:szCs w:val="22"/>
          <w:u w:color="000000"/>
        </w:rPr>
        <w:t>S’n</w:t>
      </w:r>
      <w:r w:rsidR="000937A3">
        <w:rPr>
          <w:rFonts w:ascii="Garamond" w:eastAsia="Arial Unicode MS" w:hAnsi="Garamond" w:cs="Helvetica"/>
          <w:iCs/>
          <w:color w:val="000000" w:themeColor="text1"/>
          <w:sz w:val="22"/>
          <w:szCs w:val="22"/>
          <w:u w:color="000000"/>
        </w:rPr>
        <w:t>ot</w:t>
      </w:r>
      <w:proofErr w:type="spellEnd"/>
      <w:r w:rsidR="000937A3">
        <w:rPr>
          <w:rFonts w:ascii="Garamond" w:eastAsia="Arial Unicode MS" w:hAnsi="Garamond" w:cs="Helvetica"/>
          <w:iCs/>
          <w:color w:val="000000" w:themeColor="text1"/>
          <w:sz w:val="22"/>
          <w:szCs w:val="22"/>
          <w:u w:color="000000"/>
        </w:rPr>
        <w:t xml:space="preserve"> good for </w:t>
      </w:r>
      <w:r w:rsidR="0094109D">
        <w:rPr>
          <w:rFonts w:ascii="Garamond" w:eastAsia="Arial Unicode MS" w:hAnsi="Garamond" w:cs="Helvetica"/>
          <w:iCs/>
          <w:color w:val="000000" w:themeColor="text1"/>
          <w:sz w:val="22"/>
          <w:szCs w:val="22"/>
          <w:u w:color="000000"/>
        </w:rPr>
        <w:t>those</w:t>
      </w:r>
      <w:r w:rsidR="000937A3">
        <w:rPr>
          <w:rFonts w:ascii="Garamond" w:eastAsia="Arial Unicode MS" w:hAnsi="Garamond" w:cs="Helvetica"/>
          <w:iCs/>
          <w:color w:val="000000" w:themeColor="text1"/>
          <w:sz w:val="22"/>
          <w:szCs w:val="22"/>
          <w:u w:color="000000"/>
        </w:rPr>
        <w:t xml:space="preserve"> who </w:t>
      </w:r>
      <w:r w:rsidR="0094109D">
        <w:rPr>
          <w:rFonts w:ascii="Garamond" w:eastAsia="Arial Unicode MS" w:hAnsi="Garamond" w:cs="Helvetica"/>
          <w:iCs/>
          <w:color w:val="000000" w:themeColor="text1"/>
          <w:sz w:val="22"/>
          <w:szCs w:val="22"/>
          <w:u w:color="000000"/>
        </w:rPr>
        <w:t>require</w:t>
      </w:r>
      <w:r w:rsidR="000937A3">
        <w:rPr>
          <w:rFonts w:ascii="Garamond" w:eastAsia="Arial Unicode MS" w:hAnsi="Garamond" w:cs="Helvetica"/>
          <w:iCs/>
          <w:color w:val="000000" w:themeColor="text1"/>
          <w:sz w:val="22"/>
          <w:szCs w:val="22"/>
          <w:u w:color="000000"/>
        </w:rPr>
        <w:t xml:space="preserve"> scarcity to </w:t>
      </w:r>
      <w:r w:rsidR="00864323">
        <w:rPr>
          <w:rFonts w:ascii="Garamond" w:eastAsia="Arial Unicode MS" w:hAnsi="Garamond" w:cs="Helvetica"/>
          <w:iCs/>
          <w:color w:val="000000" w:themeColor="text1"/>
          <w:sz w:val="22"/>
          <w:szCs w:val="22"/>
          <w:u w:color="000000"/>
        </w:rPr>
        <w:t>bulge</w:t>
      </w:r>
      <w:r w:rsidR="00E061D9">
        <w:rPr>
          <w:rFonts w:ascii="Garamond" w:eastAsia="Arial Unicode MS" w:hAnsi="Garamond" w:cs="Helvetica"/>
          <w:iCs/>
          <w:color w:val="000000" w:themeColor="text1"/>
          <w:sz w:val="22"/>
          <w:szCs w:val="22"/>
          <w:u w:color="000000"/>
        </w:rPr>
        <w:t xml:space="preserve"> their fucking portfolio</w:t>
      </w:r>
      <w:r w:rsidR="000937A3">
        <w:rPr>
          <w:rFonts w:ascii="Garamond" w:eastAsia="Arial Unicode MS" w:hAnsi="Garamond" w:cs="Helvetica"/>
          <w:iCs/>
          <w:color w:val="000000" w:themeColor="text1"/>
          <w:sz w:val="22"/>
          <w:szCs w:val="22"/>
          <w:u w:color="000000"/>
        </w:rPr>
        <w:t xml:space="preserve">. </w:t>
      </w:r>
      <w:proofErr w:type="spellStart"/>
      <w:r w:rsidR="00047E8C">
        <w:rPr>
          <w:rFonts w:ascii="Garamond" w:eastAsia="Arial Unicode MS" w:hAnsi="Garamond" w:cs="Helvetica"/>
          <w:iCs/>
          <w:color w:val="000000" w:themeColor="text1"/>
          <w:sz w:val="22"/>
          <w:szCs w:val="22"/>
          <w:u w:color="000000"/>
        </w:rPr>
        <w:t>S’</w:t>
      </w:r>
      <w:r w:rsidR="006D08B4">
        <w:rPr>
          <w:rFonts w:ascii="Garamond" w:eastAsia="Arial Unicode MS" w:hAnsi="Garamond" w:cs="Helvetica"/>
          <w:iCs/>
          <w:color w:val="000000" w:themeColor="text1"/>
          <w:sz w:val="22"/>
          <w:szCs w:val="22"/>
          <w:u w:color="000000"/>
        </w:rPr>
        <w:t>why</w:t>
      </w:r>
      <w:proofErr w:type="spellEnd"/>
      <w:r w:rsidR="006D08B4">
        <w:rPr>
          <w:rFonts w:ascii="Garamond" w:eastAsia="Arial Unicode MS" w:hAnsi="Garamond" w:cs="Helvetica"/>
          <w:iCs/>
          <w:color w:val="000000" w:themeColor="text1"/>
          <w:sz w:val="22"/>
          <w:szCs w:val="22"/>
          <w:u w:color="000000"/>
        </w:rPr>
        <w:t xml:space="preserve"> </w:t>
      </w:r>
      <w:r w:rsidR="00223382">
        <w:rPr>
          <w:rFonts w:ascii="Garamond" w:eastAsia="Arial Unicode MS" w:hAnsi="Garamond" w:cs="Helvetica"/>
          <w:iCs/>
          <w:color w:val="000000" w:themeColor="text1"/>
          <w:sz w:val="22"/>
          <w:szCs w:val="22"/>
          <w:u w:color="000000"/>
        </w:rPr>
        <w:t xml:space="preserve">the beast of </w:t>
      </w:r>
      <w:r w:rsidR="0094109D">
        <w:rPr>
          <w:rFonts w:ascii="Garamond" w:eastAsia="Arial Unicode MS" w:hAnsi="Garamond" w:cs="Helvetica"/>
          <w:iCs/>
          <w:color w:val="000000" w:themeColor="text1"/>
          <w:sz w:val="22"/>
          <w:szCs w:val="22"/>
          <w:u w:color="000000"/>
        </w:rPr>
        <w:t>c</w:t>
      </w:r>
      <w:r w:rsidR="00223382">
        <w:rPr>
          <w:rFonts w:ascii="Garamond" w:eastAsia="Arial Unicode MS" w:hAnsi="Garamond" w:cs="Helvetica"/>
          <w:iCs/>
          <w:color w:val="000000" w:themeColor="text1"/>
          <w:sz w:val="22"/>
          <w:szCs w:val="22"/>
          <w:u w:color="000000"/>
        </w:rPr>
        <w:t>apitalism is running scared</w:t>
      </w:r>
      <w:r w:rsidR="007D7C23">
        <w:rPr>
          <w:rFonts w:ascii="Garamond" w:eastAsia="Arial Unicode MS" w:hAnsi="Garamond" w:cs="Helvetica"/>
          <w:iCs/>
          <w:color w:val="000000" w:themeColor="text1"/>
          <w:sz w:val="22"/>
          <w:szCs w:val="22"/>
          <w:u w:color="000000"/>
        </w:rPr>
        <w:t xml:space="preserve"> and </w:t>
      </w:r>
      <w:proofErr w:type="spellStart"/>
      <w:r w:rsidR="00047E8C">
        <w:rPr>
          <w:rFonts w:ascii="Garamond" w:eastAsia="Arial Unicode MS" w:hAnsi="Garamond" w:cs="Helvetica"/>
          <w:iCs/>
          <w:color w:val="000000" w:themeColor="text1"/>
          <w:sz w:val="22"/>
          <w:szCs w:val="22"/>
          <w:u w:color="000000"/>
        </w:rPr>
        <w:t>s’</w:t>
      </w:r>
      <w:r w:rsidR="00223382">
        <w:rPr>
          <w:rFonts w:ascii="Garamond" w:eastAsia="Arial Unicode MS" w:hAnsi="Garamond" w:cs="Helvetica"/>
          <w:iCs/>
          <w:color w:val="000000" w:themeColor="text1"/>
          <w:sz w:val="22"/>
          <w:szCs w:val="22"/>
          <w:u w:color="000000"/>
        </w:rPr>
        <w:t>why</w:t>
      </w:r>
      <w:proofErr w:type="spellEnd"/>
      <w:r w:rsidR="00223382">
        <w:rPr>
          <w:rFonts w:ascii="Garamond" w:eastAsia="Arial Unicode MS" w:hAnsi="Garamond" w:cs="Helvetica"/>
          <w:iCs/>
          <w:color w:val="000000" w:themeColor="text1"/>
          <w:sz w:val="22"/>
          <w:szCs w:val="22"/>
          <w:u w:color="000000"/>
        </w:rPr>
        <w:t xml:space="preserve"> </w:t>
      </w:r>
      <w:r w:rsidR="009E6B9F">
        <w:rPr>
          <w:rFonts w:ascii="Garamond" w:eastAsia="Arial Unicode MS" w:hAnsi="Garamond" w:cs="Helvetica"/>
          <w:iCs/>
          <w:color w:val="000000" w:themeColor="text1"/>
          <w:sz w:val="22"/>
          <w:szCs w:val="22"/>
          <w:u w:color="000000"/>
        </w:rPr>
        <w:t>we’ve ended up with technology</w:t>
      </w:r>
      <w:r w:rsidR="006D08B4">
        <w:rPr>
          <w:rFonts w:ascii="Garamond" w:eastAsia="Arial Unicode MS" w:hAnsi="Garamond" w:cs="Helvetica"/>
          <w:iCs/>
          <w:color w:val="000000" w:themeColor="text1"/>
          <w:sz w:val="22"/>
          <w:szCs w:val="22"/>
          <w:u w:color="000000"/>
        </w:rPr>
        <w:t xml:space="preserve"> monopolie</w:t>
      </w:r>
      <w:r w:rsidR="007E3FBF">
        <w:rPr>
          <w:rFonts w:ascii="Garamond" w:eastAsia="Arial Unicode MS" w:hAnsi="Garamond" w:cs="Helvetica"/>
          <w:iCs/>
          <w:color w:val="000000" w:themeColor="text1"/>
          <w:sz w:val="22"/>
          <w:szCs w:val="22"/>
          <w:u w:color="000000"/>
        </w:rPr>
        <w:t>s</w:t>
      </w:r>
      <w:r w:rsidR="007621AB">
        <w:rPr>
          <w:rFonts w:ascii="Garamond" w:eastAsia="Arial Unicode MS" w:hAnsi="Garamond" w:cs="Helvetica"/>
          <w:iCs/>
          <w:color w:val="000000" w:themeColor="text1"/>
          <w:sz w:val="22"/>
          <w:szCs w:val="22"/>
          <w:u w:color="000000"/>
        </w:rPr>
        <w:t xml:space="preserve"> </w:t>
      </w:r>
      <w:r w:rsidR="009A1CFF">
        <w:rPr>
          <w:rFonts w:ascii="Garamond" w:eastAsia="Arial Unicode MS" w:hAnsi="Garamond" w:cs="Helvetica"/>
          <w:iCs/>
          <w:color w:val="000000" w:themeColor="text1"/>
          <w:sz w:val="22"/>
          <w:szCs w:val="22"/>
          <w:u w:color="000000"/>
        </w:rPr>
        <w:t>running the show</w:t>
      </w:r>
      <w:r w:rsidR="006D08B4">
        <w:rPr>
          <w:rFonts w:ascii="Garamond" w:eastAsia="Arial Unicode MS" w:hAnsi="Garamond" w:cs="Helvetica"/>
          <w:iCs/>
          <w:color w:val="000000" w:themeColor="text1"/>
          <w:sz w:val="22"/>
          <w:szCs w:val="22"/>
          <w:u w:color="000000"/>
        </w:rPr>
        <w:t xml:space="preserve">. </w:t>
      </w:r>
      <w:r w:rsidR="000D0B89">
        <w:rPr>
          <w:rFonts w:ascii="Garamond" w:eastAsia="Arial Unicode MS" w:hAnsi="Garamond" w:cs="Helvetica"/>
          <w:iCs/>
          <w:color w:val="000000" w:themeColor="text1"/>
          <w:sz w:val="22"/>
          <w:szCs w:val="22"/>
          <w:u w:color="000000"/>
        </w:rPr>
        <w:t xml:space="preserve">They are unassailable. </w:t>
      </w:r>
      <w:r w:rsidR="00F37C9E">
        <w:rPr>
          <w:rFonts w:ascii="Garamond" w:eastAsia="Arial Unicode MS" w:hAnsi="Garamond" w:cs="Helvetica"/>
          <w:iCs/>
          <w:color w:val="000000" w:themeColor="text1"/>
          <w:sz w:val="22"/>
          <w:szCs w:val="22"/>
          <w:u w:color="000000"/>
        </w:rPr>
        <w:t>The snake’s got it’s FAAMG’s into the neck of civilization and it</w:t>
      </w:r>
      <w:r w:rsidR="00A04871">
        <w:rPr>
          <w:rFonts w:ascii="Garamond" w:eastAsia="Arial Unicode MS" w:hAnsi="Garamond" w:cs="Helvetica"/>
          <w:iCs/>
          <w:color w:val="000000" w:themeColor="text1"/>
          <w:sz w:val="22"/>
          <w:szCs w:val="22"/>
          <w:u w:color="000000"/>
        </w:rPr>
        <w:t xml:space="preserve"> can do what </w:t>
      </w:r>
      <w:r w:rsidR="00F37C9E">
        <w:rPr>
          <w:rFonts w:ascii="Garamond" w:eastAsia="Arial Unicode MS" w:hAnsi="Garamond" w:cs="Helvetica"/>
          <w:iCs/>
          <w:color w:val="000000" w:themeColor="text1"/>
          <w:sz w:val="22"/>
          <w:szCs w:val="22"/>
          <w:u w:color="000000"/>
        </w:rPr>
        <w:t>it</w:t>
      </w:r>
      <w:r w:rsidR="00A04871">
        <w:rPr>
          <w:rFonts w:ascii="Garamond" w:eastAsia="Arial Unicode MS" w:hAnsi="Garamond" w:cs="Helvetica"/>
          <w:iCs/>
          <w:color w:val="000000" w:themeColor="text1"/>
          <w:sz w:val="22"/>
          <w:szCs w:val="22"/>
          <w:u w:color="000000"/>
        </w:rPr>
        <w:t xml:space="preserve"> like</w:t>
      </w:r>
      <w:r w:rsidR="00F37C9E">
        <w:rPr>
          <w:rFonts w:ascii="Garamond" w:eastAsia="Arial Unicode MS" w:hAnsi="Garamond" w:cs="Helvetica"/>
          <w:iCs/>
          <w:color w:val="000000" w:themeColor="text1"/>
          <w:sz w:val="22"/>
          <w:szCs w:val="22"/>
          <w:u w:color="000000"/>
        </w:rPr>
        <w:t>s</w:t>
      </w:r>
      <w:r w:rsidR="00A04871">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 xml:space="preserve">The </w:t>
      </w:r>
      <w:r w:rsidR="00F16B84">
        <w:rPr>
          <w:rFonts w:ascii="Garamond" w:eastAsia="Arial Unicode MS" w:hAnsi="Garamond" w:cs="Helvetica"/>
          <w:iCs/>
          <w:color w:val="000000" w:themeColor="text1"/>
          <w:sz w:val="22"/>
          <w:szCs w:val="22"/>
          <w:u w:color="000000"/>
        </w:rPr>
        <w:t>problem is, of course,</w:t>
      </w:r>
      <w:r w:rsidR="00420F7A">
        <w:rPr>
          <w:rFonts w:ascii="Garamond" w:eastAsia="Arial Unicode MS" w:hAnsi="Garamond" w:cs="Helvetica"/>
          <w:iCs/>
          <w:color w:val="000000" w:themeColor="text1"/>
          <w:sz w:val="22"/>
          <w:szCs w:val="22"/>
          <w:u w:color="000000"/>
        </w:rPr>
        <w:t xml:space="preserve"> that</w:t>
      </w:r>
      <w:r w:rsidR="000D0B89">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m</w:t>
      </w:r>
      <w:r w:rsidR="006A7DAD" w:rsidRPr="006A7DAD">
        <w:rPr>
          <w:rFonts w:ascii="Garamond" w:eastAsia="Arial Unicode MS" w:hAnsi="Garamond" w:cs="Helvetica"/>
          <w:iCs/>
          <w:color w:val="000000" w:themeColor="text1"/>
          <w:sz w:val="22"/>
          <w:szCs w:val="22"/>
          <w:u w:color="000000"/>
        </w:rPr>
        <w:t>onopolies</w:t>
      </w:r>
      <w:r w:rsidR="006D08B4">
        <w:rPr>
          <w:rFonts w:ascii="Garamond" w:eastAsia="Arial Unicode MS" w:hAnsi="Garamond" w:cs="Helvetica"/>
          <w:iCs/>
          <w:color w:val="000000" w:themeColor="text1"/>
          <w:sz w:val="22"/>
          <w:szCs w:val="22"/>
          <w:u w:color="000000"/>
        </w:rPr>
        <w:t xml:space="preserve"> </w:t>
      </w:r>
      <w:r w:rsidR="006A7DAD">
        <w:rPr>
          <w:rFonts w:ascii="Garamond" w:eastAsia="Arial Unicode MS" w:hAnsi="Garamond" w:cs="Helvetica"/>
          <w:iCs/>
          <w:color w:val="000000" w:themeColor="text1"/>
          <w:sz w:val="22"/>
          <w:szCs w:val="22"/>
          <w:u w:color="000000"/>
        </w:rPr>
        <w:t xml:space="preserve">are not </w:t>
      </w:r>
      <w:r w:rsidR="006D08B4">
        <w:rPr>
          <w:rFonts w:ascii="Garamond" w:eastAsia="Arial Unicode MS" w:hAnsi="Garamond" w:cs="Helvetica"/>
          <w:iCs/>
          <w:color w:val="000000" w:themeColor="text1"/>
          <w:sz w:val="22"/>
          <w:szCs w:val="22"/>
          <w:u w:color="000000"/>
        </w:rPr>
        <w:t>healthy</w:t>
      </w:r>
      <w:r w:rsidR="00E55AEA">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w:t>
      </w:r>
    </w:p>
    <w:p w14:paraId="35610010" w14:textId="63CDCDBF" w:rsidR="006D08B4" w:rsidRDefault="006A7DAD"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BE761E">
        <w:rPr>
          <w:rFonts w:ascii="Garamond" w:eastAsia="Arial Unicode MS" w:hAnsi="Garamond" w:cs="Helvetica"/>
          <w:i/>
          <w:color w:val="000000" w:themeColor="text1"/>
          <w:sz w:val="22"/>
          <w:szCs w:val="22"/>
          <w:u w:color="000000"/>
        </w:rPr>
        <w:t>Where sickness thrives</w:t>
      </w:r>
      <w:r>
        <w:rPr>
          <w:rFonts w:ascii="Garamond" w:eastAsia="Arial Unicode MS" w:hAnsi="Garamond" w:cs="Helvetica"/>
          <w:iCs/>
          <w:color w:val="000000" w:themeColor="text1"/>
          <w:sz w:val="22"/>
          <w:szCs w:val="22"/>
          <w:u w:color="000000"/>
        </w:rPr>
        <w:t xml:space="preserve">,’ </w:t>
      </w:r>
      <w:r w:rsidR="00E52220">
        <w:rPr>
          <w:rFonts w:ascii="Garamond" w:eastAsia="Arial Unicode MS" w:hAnsi="Garamond" w:cs="Helvetica"/>
          <w:iCs/>
          <w:color w:val="000000" w:themeColor="text1"/>
          <w:sz w:val="22"/>
          <w:szCs w:val="22"/>
          <w:u w:color="000000"/>
        </w:rPr>
        <w:t>muttered Tarquin</w:t>
      </w:r>
      <w:r>
        <w:rPr>
          <w:rFonts w:ascii="Garamond" w:eastAsia="Arial Unicode MS" w:hAnsi="Garamond" w:cs="Helvetica"/>
          <w:iCs/>
          <w:color w:val="000000" w:themeColor="text1"/>
          <w:sz w:val="22"/>
          <w:szCs w:val="22"/>
          <w:u w:color="000000"/>
        </w:rPr>
        <w:t xml:space="preserve">. </w:t>
      </w:r>
      <w:r w:rsidR="006D08B4">
        <w:rPr>
          <w:rFonts w:ascii="Garamond" w:eastAsia="Arial Unicode MS" w:hAnsi="Garamond" w:cs="Helvetica"/>
          <w:iCs/>
          <w:color w:val="000000" w:themeColor="text1"/>
          <w:sz w:val="22"/>
          <w:szCs w:val="22"/>
          <w:u w:color="000000"/>
        </w:rPr>
        <w:t>‘</w:t>
      </w:r>
      <w:r>
        <w:rPr>
          <w:rFonts w:ascii="Garamond" w:eastAsia="Arial Unicode MS" w:hAnsi="Garamond" w:cs="Helvetica"/>
          <w:iCs/>
          <w:color w:val="000000" w:themeColor="text1"/>
          <w:sz w:val="22"/>
          <w:szCs w:val="22"/>
          <w:u w:color="000000"/>
        </w:rPr>
        <w:t xml:space="preserve">But you were talking about </w:t>
      </w:r>
      <w:r w:rsidR="000B5B74">
        <w:rPr>
          <w:rFonts w:ascii="Garamond" w:eastAsia="Arial Unicode MS" w:hAnsi="Garamond" w:cs="Helvetica"/>
          <w:iCs/>
          <w:color w:val="000000" w:themeColor="text1"/>
          <w:sz w:val="22"/>
          <w:szCs w:val="22"/>
          <w:u w:color="000000"/>
        </w:rPr>
        <w:t>al</w:t>
      </w:r>
      <w:r>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 xml:space="preserve">’ </w:t>
      </w:r>
    </w:p>
    <w:p w14:paraId="78C9CF1D" w14:textId="6BCDDC89" w:rsidR="00606EA9" w:rsidRPr="00AF2203" w:rsidRDefault="006D08B4"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000B5B74" w:rsidRPr="000B5B74">
        <w:rPr>
          <w:rFonts w:ascii="Garamond" w:eastAsia="Arial Unicode MS" w:hAnsi="Garamond" w:cs="Helvetica"/>
          <w:iCs/>
          <w:color w:val="000000" w:themeColor="text1"/>
          <w:sz w:val="22"/>
          <w:szCs w:val="22"/>
          <w:u w:color="000000"/>
        </w:rPr>
        <w:t>—</w:t>
      </w:r>
      <w:proofErr w:type="spellStart"/>
      <w:r w:rsidR="00D3697F">
        <w:rPr>
          <w:rFonts w:ascii="Garamond" w:eastAsia="Arial Unicode MS" w:hAnsi="Garamond" w:cs="Helvetica"/>
          <w:iCs/>
          <w:color w:val="000000" w:themeColor="text1"/>
          <w:sz w:val="22"/>
          <w:szCs w:val="22"/>
          <w:u w:color="000000"/>
        </w:rPr>
        <w:t>gorithms</w:t>
      </w:r>
      <w:proofErr w:type="spellEnd"/>
      <w:r w:rsidR="006A7DAD">
        <w:rPr>
          <w:rFonts w:ascii="Garamond" w:eastAsia="Arial Unicode MS" w:hAnsi="Garamond" w:cs="Helvetica"/>
          <w:iCs/>
          <w:color w:val="000000" w:themeColor="text1"/>
          <w:sz w:val="22"/>
          <w:szCs w:val="22"/>
          <w:u w:color="000000"/>
        </w:rPr>
        <w:t>.</w:t>
      </w:r>
      <w:r w:rsidR="00223382">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Yeah. Forget what I said. Just t</w:t>
      </w:r>
      <w:r w:rsidR="0020690F">
        <w:rPr>
          <w:rFonts w:ascii="Garamond" w:eastAsia="Arial Unicode MS" w:hAnsi="Garamond" w:cs="Helvetica"/>
          <w:iCs/>
          <w:color w:val="000000" w:themeColor="text1"/>
          <w:sz w:val="22"/>
          <w:szCs w:val="22"/>
          <w:u w:color="000000"/>
        </w:rPr>
        <w:t>hink of them as</w:t>
      </w:r>
      <w:r w:rsidR="00D3697F">
        <w:rPr>
          <w:rFonts w:ascii="Garamond" w:eastAsia="Arial Unicode MS" w:hAnsi="Garamond" w:cs="Helvetica"/>
          <w:iCs/>
          <w:color w:val="000000" w:themeColor="text1"/>
          <w:sz w:val="22"/>
          <w:szCs w:val="22"/>
          <w:u w:color="000000"/>
        </w:rPr>
        <w:t xml:space="preserve"> recipes for mixing numbers.</w:t>
      </w:r>
      <w:r w:rsidR="000B5B74">
        <w:rPr>
          <w:rFonts w:ascii="Garamond" w:eastAsia="Arial Unicode MS" w:hAnsi="Garamond" w:cs="Helvetica"/>
          <w:iCs/>
          <w:color w:val="000000" w:themeColor="text1"/>
          <w:sz w:val="22"/>
          <w:szCs w:val="22"/>
          <w:u w:color="000000"/>
        </w:rPr>
        <w:t>’ I took a drink to wet my throat.</w:t>
      </w:r>
      <w:r w:rsidR="00EF6150">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Cs/>
          <w:color w:val="000000" w:themeColor="text1"/>
          <w:sz w:val="22"/>
          <w:szCs w:val="22"/>
          <w:u w:color="000000"/>
        </w:rPr>
        <w:t xml:space="preserve">Computers do </w:t>
      </w:r>
      <w:r w:rsidR="00DE334B">
        <w:rPr>
          <w:rFonts w:ascii="Garamond" w:eastAsia="Arial Unicode MS" w:hAnsi="Garamond" w:cs="Helvetica"/>
          <w:iCs/>
          <w:color w:val="000000" w:themeColor="text1"/>
          <w:sz w:val="22"/>
          <w:szCs w:val="22"/>
          <w:u w:color="000000"/>
        </w:rPr>
        <w:t>some things</w:t>
      </w:r>
      <w:r w:rsidR="00606EA9" w:rsidRPr="00AF2203">
        <w:rPr>
          <w:rFonts w:ascii="Garamond" w:eastAsia="Arial Unicode MS" w:hAnsi="Garamond" w:cs="Helvetica"/>
          <w:iCs/>
          <w:color w:val="000000" w:themeColor="text1"/>
          <w:sz w:val="22"/>
          <w:szCs w:val="22"/>
          <w:u w:color="000000"/>
        </w:rPr>
        <w:t xml:space="preserve"> really well: Add, recall, store, </w:t>
      </w:r>
      <w:r w:rsidR="00DE334B">
        <w:rPr>
          <w:rFonts w:ascii="Garamond" w:eastAsia="Arial Unicode MS" w:hAnsi="Garamond" w:cs="Helvetica"/>
          <w:iCs/>
          <w:color w:val="000000" w:themeColor="text1"/>
          <w:sz w:val="22"/>
          <w:szCs w:val="22"/>
          <w:u w:color="000000"/>
        </w:rPr>
        <w:t xml:space="preserve">iterate </w:t>
      </w:r>
      <w:r w:rsidR="00606EA9" w:rsidRPr="00AF2203">
        <w:rPr>
          <w:rFonts w:ascii="Garamond" w:eastAsia="Arial Unicode MS" w:hAnsi="Garamond" w:cs="Helvetica"/>
          <w:iCs/>
          <w:color w:val="000000" w:themeColor="text1"/>
          <w:sz w:val="22"/>
          <w:szCs w:val="22"/>
          <w:u w:color="000000"/>
        </w:rPr>
        <w:t xml:space="preserve">and </w:t>
      </w:r>
      <w:r w:rsidR="00EB5FB0">
        <w:rPr>
          <w:rFonts w:ascii="Garamond" w:eastAsia="Arial Unicode MS" w:hAnsi="Garamond" w:cs="Helvetica"/>
          <w:iCs/>
          <w:color w:val="000000" w:themeColor="text1"/>
          <w:sz w:val="22"/>
          <w:szCs w:val="22"/>
          <w:u w:color="000000"/>
        </w:rPr>
        <w:t>compare</w:t>
      </w:r>
      <w:r w:rsidR="00606EA9" w:rsidRPr="00AF2203">
        <w:rPr>
          <w:rFonts w:ascii="Garamond" w:eastAsia="Arial Unicode MS" w:hAnsi="Garamond" w:cs="Helvetica"/>
          <w:iCs/>
          <w:color w:val="000000" w:themeColor="text1"/>
          <w:sz w:val="22"/>
          <w:szCs w:val="22"/>
          <w:u w:color="000000"/>
        </w:rPr>
        <w:t>.’</w:t>
      </w:r>
    </w:p>
    <w:p w14:paraId="711B7FE5" w14:textId="6D3F8A0B" w:rsidR="00606EA9" w:rsidRPr="00AF2203"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‘This is a Turing machine?’</w:t>
      </w:r>
    </w:p>
    <w:p w14:paraId="3088E5CD" w14:textId="38097949" w:rsidR="001867D8"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E20260">
        <w:rPr>
          <w:rFonts w:ascii="Garamond" w:eastAsia="Arial Unicode MS" w:hAnsi="Garamond" w:cs="Helvetica"/>
          <w:iCs/>
          <w:color w:val="000000" w:themeColor="text1"/>
          <w:sz w:val="22"/>
          <w:szCs w:val="22"/>
          <w:u w:color="000000"/>
        </w:rPr>
        <w:t>Kinda</w:t>
      </w:r>
      <w:r w:rsidRPr="00AF2203">
        <w:rPr>
          <w:rFonts w:ascii="Garamond" w:eastAsia="Arial Unicode MS" w:hAnsi="Garamond" w:cs="Helvetica"/>
          <w:iCs/>
          <w:color w:val="000000" w:themeColor="text1"/>
          <w:sz w:val="22"/>
          <w:szCs w:val="22"/>
          <w:u w:color="000000"/>
        </w:rPr>
        <w:t xml:space="preserve">. A computer sees the world in terms of </w:t>
      </w:r>
      <w:r w:rsidRPr="00AF2203">
        <w:rPr>
          <w:rFonts w:ascii="Garamond" w:eastAsia="Arial Unicode MS" w:hAnsi="Garamond" w:cs="Helvetica"/>
          <w:i/>
          <w:color w:val="000000" w:themeColor="text1"/>
          <w:sz w:val="22"/>
          <w:szCs w:val="22"/>
          <w:u w:color="000000"/>
        </w:rPr>
        <w:t>differences</w:t>
      </w:r>
      <w:r w:rsidRPr="00AF2203">
        <w:rPr>
          <w:rFonts w:ascii="Garamond" w:eastAsia="Arial Unicode MS" w:hAnsi="Garamond" w:cs="Helvetica"/>
          <w:iCs/>
          <w:color w:val="000000" w:themeColor="text1"/>
          <w:sz w:val="22"/>
          <w:szCs w:val="22"/>
          <w:u w:color="000000"/>
        </w:rPr>
        <w:t xml:space="preserve">. </w:t>
      </w:r>
      <w:r w:rsidR="00F4393C">
        <w:rPr>
          <w:rFonts w:ascii="Garamond" w:eastAsia="Arial Unicode MS" w:hAnsi="Garamond" w:cs="Helvetica"/>
          <w:iCs/>
          <w:color w:val="000000" w:themeColor="text1"/>
          <w:sz w:val="22"/>
          <w:szCs w:val="22"/>
          <w:u w:color="000000"/>
        </w:rPr>
        <w:t>A</w:t>
      </w:r>
      <w:r w:rsidR="001867D8">
        <w:rPr>
          <w:rFonts w:ascii="Garamond" w:eastAsia="Arial Unicode MS" w:hAnsi="Garamond" w:cs="Helvetica"/>
          <w:iCs/>
          <w:color w:val="000000" w:themeColor="text1"/>
          <w:sz w:val="22"/>
          <w:szCs w:val="22"/>
          <w:u w:color="000000"/>
        </w:rPr>
        <w:t>ll boils down to NOR gates</w:t>
      </w:r>
      <w:r w:rsidR="00C24B4A">
        <w:rPr>
          <w:rFonts w:ascii="Garamond" w:eastAsia="Arial Unicode MS" w:hAnsi="Garamond" w:cs="Helvetica"/>
          <w:iCs/>
          <w:color w:val="000000" w:themeColor="text1"/>
          <w:sz w:val="22"/>
          <w:szCs w:val="22"/>
          <w:u w:color="000000"/>
        </w:rPr>
        <w:t>.</w:t>
      </w:r>
      <w:r w:rsidR="003E7101">
        <w:rPr>
          <w:rFonts w:ascii="Garamond" w:eastAsia="Arial Unicode MS" w:hAnsi="Garamond" w:cs="Helvetica"/>
          <w:iCs/>
          <w:color w:val="000000" w:themeColor="text1"/>
          <w:sz w:val="22"/>
          <w:szCs w:val="22"/>
          <w:u w:color="000000"/>
        </w:rPr>
        <w:t xml:space="preserve"> Any neural network can be represented as a decision tree, </w:t>
      </w:r>
      <w:r w:rsidR="003E5408">
        <w:rPr>
          <w:rFonts w:ascii="Garamond" w:eastAsia="Arial Unicode MS" w:hAnsi="Garamond" w:cs="Helvetica"/>
          <w:iCs/>
          <w:color w:val="000000" w:themeColor="text1"/>
          <w:sz w:val="22"/>
          <w:szCs w:val="22"/>
          <w:u w:color="000000"/>
        </w:rPr>
        <w:t xml:space="preserve">a big </w:t>
      </w:r>
      <w:proofErr w:type="spellStart"/>
      <w:r w:rsidR="003E5408">
        <w:rPr>
          <w:rFonts w:ascii="Garamond" w:eastAsia="Arial Unicode MS" w:hAnsi="Garamond" w:cs="Helvetica"/>
          <w:iCs/>
          <w:color w:val="000000" w:themeColor="text1"/>
          <w:sz w:val="22"/>
          <w:szCs w:val="22"/>
          <w:u w:color="000000"/>
        </w:rPr>
        <w:t>ol</w:t>
      </w:r>
      <w:proofErr w:type="spellEnd"/>
      <w:r w:rsidR="00A450F3">
        <w:rPr>
          <w:rFonts w:ascii="Garamond" w:eastAsia="Arial Unicode MS" w:hAnsi="Garamond" w:cs="Helvetica"/>
          <w:iCs/>
          <w:color w:val="000000" w:themeColor="text1"/>
          <w:sz w:val="22"/>
          <w:szCs w:val="22"/>
          <w:u w:color="000000"/>
        </w:rPr>
        <w:t>’</w:t>
      </w:r>
      <w:r w:rsidR="003E5408">
        <w:rPr>
          <w:rFonts w:ascii="Garamond" w:eastAsia="Arial Unicode MS" w:hAnsi="Garamond" w:cs="Helvetica"/>
          <w:iCs/>
          <w:color w:val="000000" w:themeColor="text1"/>
          <w:sz w:val="22"/>
          <w:szCs w:val="22"/>
          <w:u w:color="000000"/>
        </w:rPr>
        <w:t xml:space="preserve"> flow chart </w:t>
      </w:r>
      <w:r w:rsidR="003E7101">
        <w:rPr>
          <w:rFonts w:ascii="Garamond" w:eastAsia="Arial Unicode MS" w:hAnsi="Garamond" w:cs="Helvetica"/>
          <w:iCs/>
          <w:color w:val="000000" w:themeColor="text1"/>
          <w:sz w:val="22"/>
          <w:szCs w:val="22"/>
          <w:u w:color="000000"/>
        </w:rPr>
        <w:t xml:space="preserve">comparing </w:t>
      </w:r>
      <w:r w:rsidR="008B3F4A">
        <w:rPr>
          <w:rFonts w:ascii="Garamond" w:eastAsia="Arial Unicode MS" w:hAnsi="Garamond" w:cs="Helvetica"/>
          <w:iCs/>
          <w:color w:val="000000" w:themeColor="text1"/>
          <w:sz w:val="22"/>
          <w:szCs w:val="22"/>
          <w:u w:color="000000"/>
        </w:rPr>
        <w:t>two numbers</w:t>
      </w:r>
      <w:r w:rsidR="003E7101">
        <w:rPr>
          <w:rFonts w:ascii="Garamond" w:eastAsia="Arial Unicode MS" w:hAnsi="Garamond" w:cs="Helvetica"/>
          <w:iCs/>
          <w:color w:val="000000" w:themeColor="text1"/>
          <w:sz w:val="22"/>
          <w:szCs w:val="22"/>
          <w:u w:color="000000"/>
        </w:rPr>
        <w:t>.</w:t>
      </w:r>
      <w:r w:rsidR="005F6395">
        <w:rPr>
          <w:rFonts w:ascii="Garamond" w:eastAsia="Arial Unicode MS" w:hAnsi="Garamond" w:cs="Helvetica"/>
          <w:iCs/>
          <w:color w:val="000000" w:themeColor="text1"/>
          <w:sz w:val="22"/>
          <w:szCs w:val="22"/>
          <w:u w:color="000000"/>
        </w:rPr>
        <w:t xml:space="preserve">  </w:t>
      </w:r>
      <w:r w:rsidR="0050377E">
        <w:rPr>
          <w:rFonts w:ascii="Garamond" w:eastAsia="Arial Unicode MS" w:hAnsi="Garamond" w:cs="Helvetica"/>
          <w:iCs/>
          <w:color w:val="000000" w:themeColor="text1"/>
          <w:sz w:val="22"/>
          <w:szCs w:val="22"/>
          <w:u w:color="000000"/>
        </w:rPr>
        <w:t>Get two numbers and see which is b</w:t>
      </w:r>
      <w:r w:rsidR="005F6395">
        <w:rPr>
          <w:rFonts w:ascii="Garamond" w:eastAsia="Arial Unicode MS" w:hAnsi="Garamond" w:cs="Helvetica"/>
          <w:iCs/>
          <w:color w:val="000000" w:themeColor="text1"/>
          <w:sz w:val="22"/>
          <w:szCs w:val="22"/>
          <w:u w:color="000000"/>
        </w:rPr>
        <w:t>igger or —’</w:t>
      </w:r>
    </w:p>
    <w:p w14:paraId="13645FF7" w14:textId="6C618EFD" w:rsidR="005F6395" w:rsidRDefault="005F6395"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‘Larger,’ he said.</w:t>
      </w:r>
    </w:p>
    <w:p w14:paraId="52AAC14F" w14:textId="77777777" w:rsidR="003C125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Smaller.</w:t>
      </w:r>
      <w:r w:rsidR="003C1253">
        <w:rPr>
          <w:rFonts w:ascii="Garamond" w:eastAsia="Arial Unicode MS" w:hAnsi="Garamond" w:cs="Helvetica"/>
          <w:color w:val="000000" w:themeColor="text1"/>
          <w:sz w:val="22"/>
          <w:szCs w:val="22"/>
          <w:u w:color="000000"/>
        </w:rPr>
        <w:t>’</w:t>
      </w:r>
    </w:p>
    <w:p w14:paraId="20C0FB69" w14:textId="4666EC25" w:rsidR="00606EA9" w:rsidRDefault="003C125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w:t>
      </w:r>
      <w:r w:rsidR="005F6395">
        <w:rPr>
          <w:rFonts w:ascii="Garamond" w:eastAsia="Arial Unicode MS" w:hAnsi="Garamond" w:cs="Helvetica"/>
          <w:color w:val="000000" w:themeColor="text1"/>
          <w:sz w:val="22"/>
          <w:szCs w:val="22"/>
          <w:u w:color="000000"/>
        </w:rPr>
        <w:t>yway,</w:t>
      </w:r>
      <w:r>
        <w:rPr>
          <w:rFonts w:ascii="Garamond" w:eastAsia="Arial Unicode MS" w:hAnsi="Garamond" w:cs="Helvetica"/>
          <w:color w:val="000000" w:themeColor="text1"/>
          <w:sz w:val="22"/>
          <w:szCs w:val="22"/>
          <w:u w:color="000000"/>
        </w:rPr>
        <w:t xml:space="preserve"> </w:t>
      </w:r>
      <w:r w:rsidR="003E5408">
        <w:rPr>
          <w:rFonts w:ascii="Garamond" w:eastAsia="Arial Unicode MS" w:hAnsi="Garamond" w:cs="Helvetica"/>
          <w:color w:val="000000" w:themeColor="text1"/>
          <w:sz w:val="22"/>
          <w:szCs w:val="22"/>
          <w:u w:color="000000"/>
        </w:rPr>
        <w:t>that’s how you make</w:t>
      </w:r>
      <w:r w:rsidR="00606EA9" w:rsidRPr="00AF2203">
        <w:rPr>
          <w:rFonts w:ascii="Garamond" w:eastAsia="Arial Unicode MS" w:hAnsi="Garamond" w:cs="Helvetica"/>
          <w:color w:val="000000" w:themeColor="text1"/>
          <w:sz w:val="22"/>
          <w:szCs w:val="22"/>
          <w:u w:color="000000"/>
        </w:rPr>
        <w:t xml:space="preserve"> artificial speech </w:t>
      </w:r>
      <w:r w:rsidR="006D3292">
        <w:rPr>
          <w:rFonts w:ascii="Garamond" w:eastAsia="Arial Unicode MS" w:hAnsi="Garamond" w:cs="Helvetica"/>
          <w:color w:val="000000" w:themeColor="text1"/>
          <w:sz w:val="22"/>
          <w:szCs w:val="22"/>
          <w:u w:color="000000"/>
        </w:rPr>
        <w:t>with convincing</w:t>
      </w:r>
      <w:r w:rsidR="00606EA9" w:rsidRPr="00AF2203">
        <w:rPr>
          <w:rFonts w:ascii="Garamond" w:eastAsia="Arial Unicode MS" w:hAnsi="Garamond" w:cs="Helvetica"/>
          <w:color w:val="000000" w:themeColor="text1"/>
          <w:sz w:val="22"/>
          <w:szCs w:val="22"/>
          <w:u w:color="000000"/>
        </w:rPr>
        <w:t xml:space="preserve"> accents</w:t>
      </w:r>
      <w:r>
        <w:rPr>
          <w:rFonts w:ascii="Garamond" w:eastAsia="Arial Unicode MS" w:hAnsi="Garamond" w:cs="Helvetica"/>
          <w:color w:val="000000" w:themeColor="text1"/>
          <w:sz w:val="22"/>
          <w:szCs w:val="22"/>
          <w:u w:color="000000"/>
        </w:rPr>
        <w:t xml:space="preserve"> nowadays, and probably for a long </w:t>
      </w:r>
      <w:proofErr w:type="spellStart"/>
      <w:r>
        <w:rPr>
          <w:rFonts w:ascii="Garamond" w:eastAsia="Arial Unicode MS" w:hAnsi="Garamond" w:cs="Helvetica"/>
          <w:color w:val="000000" w:themeColor="text1"/>
          <w:sz w:val="22"/>
          <w:szCs w:val="22"/>
          <w:u w:color="000000"/>
        </w:rPr>
        <w:t>long</w:t>
      </w:r>
      <w:proofErr w:type="spellEnd"/>
      <w:r>
        <w:rPr>
          <w:rFonts w:ascii="Garamond" w:eastAsia="Arial Unicode MS" w:hAnsi="Garamond" w:cs="Helvetica"/>
          <w:color w:val="000000" w:themeColor="text1"/>
          <w:sz w:val="22"/>
          <w:szCs w:val="22"/>
          <w:u w:color="000000"/>
        </w:rPr>
        <w:t xml:space="preserve"> time </w:t>
      </w:r>
      <w:r>
        <w:rPr>
          <w:rFonts w:ascii="Garamond" w:eastAsia="Arial Unicode MS" w:hAnsi="Garamond" w:cs="Helvetica"/>
          <w:color w:val="000000" w:themeColor="text1"/>
          <w:sz w:val="22"/>
          <w:szCs w:val="22"/>
          <w:u w:color="000000"/>
        </w:rPr>
        <w:lastRenderedPageBreak/>
        <w:t xml:space="preserve">to come. </w:t>
      </w:r>
      <w:r w:rsidR="00E20260">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here’s been a fundamental change in speech </w:t>
      </w:r>
      <w:r w:rsidR="00E20260">
        <w:rPr>
          <w:rFonts w:ascii="Garamond" w:eastAsia="Arial Unicode MS" w:hAnsi="Garamond" w:cs="Helvetica"/>
          <w:color w:val="000000" w:themeColor="text1"/>
          <w:sz w:val="22"/>
          <w:szCs w:val="22"/>
          <w:u w:color="000000"/>
        </w:rPr>
        <w:t>technology</w:t>
      </w:r>
      <w:r w:rsidR="00606EA9" w:rsidRPr="00AF2203">
        <w:rPr>
          <w:rFonts w:ascii="Garamond" w:eastAsia="Arial Unicode MS" w:hAnsi="Garamond" w:cs="Helvetica"/>
          <w:color w:val="000000" w:themeColor="text1"/>
          <w:sz w:val="22"/>
          <w:szCs w:val="22"/>
          <w:u w:color="000000"/>
        </w:rPr>
        <w:t xml:space="preserve"> over the last decade. For a start, you don’t need to know anything about linguistics. </w:t>
      </w:r>
      <w:r w:rsidR="003D0CB8">
        <w:rPr>
          <w:rFonts w:ascii="Garamond" w:eastAsia="Arial Unicode MS" w:hAnsi="Garamond" w:cs="Helvetica"/>
          <w:color w:val="000000" w:themeColor="text1"/>
          <w:sz w:val="22"/>
          <w:szCs w:val="22"/>
          <w:u w:color="000000"/>
        </w:rPr>
        <w:t>I</w:t>
      </w:r>
      <w:r w:rsidR="000A0079">
        <w:rPr>
          <w:rFonts w:ascii="Garamond" w:eastAsia="Arial Unicode MS" w:hAnsi="Garamond" w:cs="Helvetica"/>
          <w:color w:val="000000" w:themeColor="text1"/>
          <w:sz w:val="22"/>
          <w:szCs w:val="22"/>
          <w:u w:color="000000"/>
        </w:rPr>
        <w:t>n fact, I</w:t>
      </w:r>
      <w:r w:rsidR="003D0CB8">
        <w:rPr>
          <w:rFonts w:ascii="Garamond" w:eastAsia="Arial Unicode MS" w:hAnsi="Garamond" w:cs="Helvetica"/>
          <w:color w:val="000000" w:themeColor="text1"/>
          <w:sz w:val="22"/>
          <w:szCs w:val="22"/>
          <w:u w:color="000000"/>
        </w:rPr>
        <w:t xml:space="preserve"> used to interview people to make sure they </w:t>
      </w:r>
      <w:r w:rsidR="008C7DE8">
        <w:rPr>
          <w:rFonts w:ascii="Garamond" w:eastAsia="Arial Unicode MS" w:hAnsi="Garamond" w:cs="Helvetica"/>
          <w:color w:val="000000" w:themeColor="text1"/>
          <w:sz w:val="22"/>
          <w:szCs w:val="22"/>
          <w:u w:color="000000"/>
        </w:rPr>
        <w:t>knew less about</w:t>
      </w:r>
      <w:r w:rsidR="003D0CB8">
        <w:rPr>
          <w:rFonts w:ascii="Garamond" w:eastAsia="Arial Unicode MS" w:hAnsi="Garamond" w:cs="Helvetica"/>
          <w:color w:val="000000" w:themeColor="text1"/>
          <w:sz w:val="22"/>
          <w:szCs w:val="22"/>
          <w:u w:color="000000"/>
        </w:rPr>
        <w:t xml:space="preserve"> </w:t>
      </w:r>
      <w:r w:rsidR="003D0CB8" w:rsidRPr="003D0CB8">
        <w:rPr>
          <w:rFonts w:ascii="Garamond" w:eastAsia="Arial Unicode MS" w:hAnsi="Garamond" w:cs="Helvetica"/>
          <w:color w:val="000000" w:themeColor="text1"/>
          <w:sz w:val="22"/>
          <w:szCs w:val="22"/>
          <w:u w:color="000000"/>
        </w:rPr>
        <w:t>linguis</w:t>
      </w:r>
      <w:r w:rsidR="003D0CB8">
        <w:rPr>
          <w:rFonts w:ascii="Garamond" w:eastAsia="Arial Unicode MS" w:hAnsi="Garamond" w:cs="Helvetica"/>
          <w:color w:val="000000" w:themeColor="text1"/>
          <w:sz w:val="22"/>
          <w:szCs w:val="22"/>
          <w:u w:color="000000"/>
        </w:rPr>
        <w:t>tics</w:t>
      </w:r>
      <w:r w:rsidR="008C7DE8">
        <w:rPr>
          <w:rFonts w:ascii="Garamond" w:eastAsia="Arial Unicode MS" w:hAnsi="Garamond" w:cs="Helvetica"/>
          <w:color w:val="000000" w:themeColor="text1"/>
          <w:sz w:val="22"/>
          <w:szCs w:val="22"/>
          <w:u w:color="000000"/>
        </w:rPr>
        <w:t xml:space="preserve"> than </w:t>
      </w:r>
      <w:r w:rsidR="00494180">
        <w:rPr>
          <w:rFonts w:ascii="Garamond" w:eastAsia="Arial Unicode MS" w:hAnsi="Garamond" w:cs="Helvetica"/>
          <w:color w:val="000000" w:themeColor="text1"/>
          <w:sz w:val="22"/>
          <w:szCs w:val="22"/>
          <w:u w:color="000000"/>
        </w:rPr>
        <w:t>myself</w:t>
      </w:r>
      <w:r w:rsidR="003D0CB8">
        <w:rPr>
          <w:rFonts w:ascii="Garamond" w:eastAsia="Arial Unicode MS" w:hAnsi="Garamond" w:cs="Helvetica"/>
          <w:color w:val="000000" w:themeColor="text1"/>
          <w:sz w:val="22"/>
          <w:szCs w:val="22"/>
          <w:u w:color="000000"/>
        </w:rPr>
        <w:t>.</w:t>
      </w:r>
      <w:r w:rsidR="00D741EC">
        <w:rPr>
          <w:rFonts w:ascii="Garamond" w:eastAsia="Arial Unicode MS" w:hAnsi="Garamond" w:cs="Helvetica"/>
          <w:color w:val="000000" w:themeColor="text1"/>
          <w:sz w:val="22"/>
          <w:szCs w:val="22"/>
          <w:u w:color="000000"/>
        </w:rPr>
        <w:t xml:space="preserve"> Some advice I got from Fred </w:t>
      </w:r>
      <w:r w:rsidR="00D741EC" w:rsidRPr="00D741EC">
        <w:rPr>
          <w:rFonts w:ascii="Garamond" w:eastAsia="Arial Unicode MS" w:hAnsi="Garamond" w:cs="Helvetica"/>
          <w:color w:val="000000" w:themeColor="text1"/>
          <w:sz w:val="22"/>
          <w:szCs w:val="22"/>
          <w:u w:color="000000"/>
        </w:rPr>
        <w:t>Jelinek</w:t>
      </w:r>
      <w:r w:rsidR="00D741EC">
        <w:rPr>
          <w:rFonts w:ascii="Garamond" w:eastAsia="Arial Unicode MS" w:hAnsi="Garamond" w:cs="Helvetica"/>
          <w:color w:val="000000" w:themeColor="text1"/>
          <w:sz w:val="22"/>
          <w:szCs w:val="22"/>
          <w:u w:color="000000"/>
        </w:rPr>
        <w:t>.’</w:t>
      </w:r>
    </w:p>
    <w:p w14:paraId="25F8EF5C" w14:textId="6D87115C"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C3D5F">
        <w:rPr>
          <w:rFonts w:ascii="Garamond" w:eastAsia="Arial Unicode MS" w:hAnsi="Garamond" w:cs="Helvetica"/>
          <w:color w:val="000000" w:themeColor="text1"/>
          <w:sz w:val="22"/>
          <w:szCs w:val="22"/>
          <w:u w:color="000000"/>
        </w:rPr>
        <w:t>Who’s that?</w:t>
      </w:r>
      <w:r>
        <w:rPr>
          <w:rFonts w:ascii="Garamond" w:eastAsia="Arial Unicode MS" w:hAnsi="Garamond" w:cs="Helvetica"/>
          <w:color w:val="000000" w:themeColor="text1"/>
          <w:sz w:val="22"/>
          <w:szCs w:val="22"/>
          <w:u w:color="000000"/>
        </w:rPr>
        <w:t>’</w:t>
      </w:r>
    </w:p>
    <w:p w14:paraId="32659862" w14:textId="232F0D99"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‘You need a new job?’</w:t>
      </w:r>
    </w:p>
    <w:p w14:paraId="5481544E" w14:textId="2689F758" w:rsidR="00D741EC" w:rsidRPr="00AF2203"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494180">
        <w:rPr>
          <w:rFonts w:ascii="Garamond" w:eastAsia="Arial Unicode MS" w:hAnsi="Garamond" w:cs="Helvetica"/>
          <w:color w:val="000000" w:themeColor="text1"/>
          <w:sz w:val="22"/>
          <w:szCs w:val="22"/>
          <w:u w:color="000000"/>
        </w:rPr>
        <w:t>immediately answered, ‘Nar. You’re alright mate</w:t>
      </w:r>
      <w:r w:rsidR="005232FC">
        <w:rPr>
          <w:rFonts w:ascii="Garamond" w:eastAsia="Arial Unicode MS" w:hAnsi="Garamond" w:cs="Helvetica"/>
          <w:color w:val="000000" w:themeColor="text1"/>
          <w:sz w:val="22"/>
          <w:szCs w:val="22"/>
          <w:u w:color="000000"/>
        </w:rPr>
        <w:t>,</w:t>
      </w:r>
      <w:r w:rsidR="00494180">
        <w:rPr>
          <w:rFonts w:ascii="Garamond" w:eastAsia="Arial Unicode MS" w:hAnsi="Garamond" w:cs="Helvetica"/>
          <w:color w:val="000000" w:themeColor="text1"/>
          <w:sz w:val="22"/>
          <w:szCs w:val="22"/>
          <w:u w:color="000000"/>
        </w:rPr>
        <w:t>’</w:t>
      </w:r>
      <w:r w:rsidR="005232FC">
        <w:rPr>
          <w:rFonts w:ascii="Garamond" w:eastAsia="Arial Unicode MS" w:hAnsi="Garamond" w:cs="Helvetica"/>
          <w:color w:val="000000" w:themeColor="text1"/>
          <w:sz w:val="22"/>
          <w:szCs w:val="22"/>
          <w:u w:color="000000"/>
        </w:rPr>
        <w:t xml:space="preserve"> in a tone that seemed designed to sting. </w:t>
      </w:r>
    </w:p>
    <w:p w14:paraId="22E989E2" w14:textId="34CF363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‘Back in </w:t>
      </w:r>
      <w:r w:rsidR="00680AF0">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day</w:t>
      </w:r>
      <w:r w:rsidR="00273B0B">
        <w:rPr>
          <w:rFonts w:ascii="Garamond" w:eastAsia="Arial Unicode MS" w:hAnsi="Garamond" w:cs="Helvetica"/>
          <w:color w:val="000000" w:themeColor="text1"/>
          <w:sz w:val="22"/>
          <w:szCs w:val="22"/>
          <w:u w:color="000000"/>
        </w:rPr>
        <w:t>, speech technologists</w:t>
      </w:r>
      <w:r w:rsidRPr="00AF2203">
        <w:rPr>
          <w:rFonts w:ascii="Garamond" w:eastAsia="Arial Unicode MS" w:hAnsi="Garamond" w:cs="Helvetica"/>
          <w:color w:val="000000" w:themeColor="text1"/>
          <w:sz w:val="22"/>
          <w:szCs w:val="22"/>
          <w:u w:color="000000"/>
        </w:rPr>
        <w:t xml:space="preserve"> follow</w:t>
      </w:r>
      <w:r w:rsidR="00680AF0">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a heuristic approach using all kinds of </w:t>
      </w:r>
      <w:r w:rsidR="00D60C93">
        <w:rPr>
          <w:rFonts w:ascii="Garamond" w:eastAsia="Arial Unicode MS" w:hAnsi="Garamond" w:cs="Helvetica"/>
          <w:color w:val="000000" w:themeColor="text1"/>
          <w:sz w:val="22"/>
          <w:szCs w:val="22"/>
          <w:u w:color="000000"/>
        </w:rPr>
        <w:t>clever bollocks</w:t>
      </w:r>
      <w:r w:rsidR="00434A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transitional probabilities and acoustical models of vocal tracts. Then came an era of brute force, replaying recordings</w:t>
      </w:r>
      <w:r w:rsidR="00B73497">
        <w:rPr>
          <w:rFonts w:ascii="Garamond" w:eastAsia="Arial Unicode MS" w:hAnsi="Garamond" w:cs="Helvetica"/>
          <w:color w:val="000000" w:themeColor="text1"/>
          <w:sz w:val="22"/>
          <w:szCs w:val="22"/>
          <w:u w:color="000000"/>
        </w:rPr>
        <w:t xml:space="preserve"> of celebs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Joanna Lumley</w:t>
      </w:r>
      <w:r w:rsidRPr="00AF2203">
        <w:rPr>
          <w:rFonts w:ascii="Garamond" w:eastAsia="Arial Unicode MS" w:hAnsi="Garamond" w:cs="Helvetica"/>
          <w:color w:val="000000" w:themeColor="text1"/>
          <w:sz w:val="22"/>
          <w:szCs w:val="22"/>
          <w:u w:color="000000"/>
        </w:rPr>
        <w:t xml:space="preserve"> reading the Sat</w:t>
      </w:r>
      <w:r w:rsidR="0030037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Nav.</w:t>
      </w:r>
      <w:r w:rsidR="00420B12">
        <w:rPr>
          <w:rFonts w:ascii="Garamond" w:eastAsia="Arial Unicode MS" w:hAnsi="Garamond" w:cs="Helvetica"/>
          <w:color w:val="000000" w:themeColor="text1"/>
          <w:sz w:val="22"/>
          <w:szCs w:val="22"/>
          <w:u w:color="000000"/>
        </w:rPr>
        <w:t>’</w:t>
      </w:r>
    </w:p>
    <w:p w14:paraId="2F353E59" w14:textId="48062A0B"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B34E8">
        <w:rPr>
          <w:rFonts w:ascii="Garamond" w:eastAsia="Arial Unicode MS" w:hAnsi="Garamond" w:cs="Helvetica"/>
          <w:i/>
          <w:iCs/>
          <w:color w:val="000000" w:themeColor="text1"/>
          <w:sz w:val="22"/>
          <w:szCs w:val="22"/>
          <w:u w:color="000000"/>
        </w:rPr>
        <w:t>Awful</w:t>
      </w:r>
      <w:r>
        <w:rPr>
          <w:rFonts w:ascii="Garamond" w:eastAsia="Arial Unicode MS" w:hAnsi="Garamond" w:cs="Helvetica"/>
          <w:color w:val="000000" w:themeColor="text1"/>
          <w:sz w:val="22"/>
          <w:szCs w:val="22"/>
          <w:u w:color="000000"/>
        </w:rPr>
        <w:t>,’ spat Tarquin.</w:t>
      </w:r>
    </w:p>
    <w:p w14:paraId="0433A936" w14:textId="77E1D9F7" w:rsidR="00420B12" w:rsidRDefault="00F5674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56748">
        <w:rPr>
          <w:rFonts w:ascii="Garamond" w:eastAsia="Arial Unicode MS" w:hAnsi="Garamond" w:cs="Helvetica"/>
          <w:color w:val="000000" w:themeColor="text1"/>
          <w:sz w:val="22"/>
          <w:szCs w:val="22"/>
          <w:u w:color="000000"/>
        </w:rPr>
        <w:t>‘</w:t>
      </w:r>
      <w:r w:rsidR="00CC5259">
        <w:rPr>
          <w:rFonts w:ascii="Garamond" w:eastAsia="Arial Unicode MS" w:hAnsi="Garamond" w:cs="Helvetica"/>
          <w:color w:val="000000" w:themeColor="text1"/>
          <w:sz w:val="22"/>
          <w:szCs w:val="22"/>
          <w:u w:color="000000"/>
        </w:rPr>
        <w:t>N</w:t>
      </w:r>
      <w:r w:rsidRPr="00F56748">
        <w:rPr>
          <w:rFonts w:ascii="Garamond" w:eastAsia="Arial Unicode MS" w:hAnsi="Garamond" w:cs="Helvetica"/>
          <w:color w:val="000000" w:themeColor="text1"/>
          <w:sz w:val="22"/>
          <w:szCs w:val="22"/>
          <w:u w:color="000000"/>
        </w:rPr>
        <w:t>ational treasure</w:t>
      </w:r>
      <w:r w:rsidR="00CC5259">
        <w:rPr>
          <w:rFonts w:ascii="Garamond" w:eastAsia="Arial Unicode MS" w:hAnsi="Garamond" w:cs="Helvetica"/>
          <w:color w:val="000000" w:themeColor="text1"/>
          <w:sz w:val="22"/>
          <w:szCs w:val="22"/>
          <w:u w:color="000000"/>
        </w:rPr>
        <w:t>, darling</w:t>
      </w:r>
      <w:r w:rsidRPr="00F56748">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 xml:space="preserve">I </w:t>
      </w:r>
      <w:r>
        <w:rPr>
          <w:rFonts w:ascii="Garamond" w:eastAsia="Arial Unicode MS" w:hAnsi="Garamond" w:cs="Helvetica"/>
          <w:color w:val="000000" w:themeColor="text1"/>
          <w:sz w:val="22"/>
          <w:szCs w:val="22"/>
          <w:u w:color="000000"/>
        </w:rPr>
        <w:t>exclaimed</w:t>
      </w:r>
      <w:r w:rsidR="00420B12">
        <w:rPr>
          <w:rFonts w:ascii="Garamond" w:eastAsia="Arial Unicode MS" w:hAnsi="Garamond" w:cs="Helvetica"/>
          <w:color w:val="000000" w:themeColor="text1"/>
          <w:sz w:val="22"/>
          <w:szCs w:val="22"/>
          <w:u w:color="000000"/>
        </w:rPr>
        <w:t>, surprised</w:t>
      </w:r>
      <w:r w:rsidR="009C11D6">
        <w:rPr>
          <w:rFonts w:ascii="Garamond" w:eastAsia="Arial Unicode MS" w:hAnsi="Garamond" w:cs="Helvetica"/>
          <w:color w:val="000000" w:themeColor="text1"/>
          <w:sz w:val="22"/>
          <w:szCs w:val="22"/>
          <w:u w:color="000000"/>
        </w:rPr>
        <w:t xml:space="preserve">, in fact </w:t>
      </w:r>
      <w:r w:rsidR="00420B12">
        <w:rPr>
          <w:rFonts w:ascii="Garamond" w:eastAsia="Arial Unicode MS" w:hAnsi="Garamond" w:cs="Helvetica"/>
          <w:color w:val="000000" w:themeColor="text1"/>
          <w:sz w:val="22"/>
          <w:szCs w:val="22"/>
          <w:u w:color="000000"/>
        </w:rPr>
        <w:t>somewhat delighted at his</w:t>
      </w:r>
      <w:r w:rsidR="00C537E4">
        <w:rPr>
          <w:rFonts w:ascii="Garamond" w:eastAsia="Arial Unicode MS" w:hAnsi="Garamond" w:cs="Helvetica"/>
          <w:color w:val="000000" w:themeColor="text1"/>
          <w:sz w:val="22"/>
          <w:szCs w:val="22"/>
          <w:u w:color="000000"/>
        </w:rPr>
        <w:t xml:space="preserve"> </w:t>
      </w:r>
      <w:r w:rsidR="00F65E2C">
        <w:rPr>
          <w:rFonts w:ascii="Garamond" w:eastAsia="Arial Unicode MS" w:hAnsi="Garamond" w:cs="Helvetica"/>
          <w:color w:val="000000" w:themeColor="text1"/>
          <w:sz w:val="22"/>
          <w:szCs w:val="22"/>
          <w:u w:color="000000"/>
        </w:rPr>
        <w:t>flaring</w:t>
      </w:r>
      <w:r w:rsidR="00420B12">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w:t>
      </w:r>
    </w:p>
    <w:p w14:paraId="26649E5F" w14:textId="7057978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not </w:t>
      </w:r>
      <w:r w:rsidR="00434AC4" w:rsidRPr="00FB6F40">
        <w:rPr>
          <w:rFonts w:ascii="Garamond" w:eastAsia="Arial Unicode MS" w:hAnsi="Garamond" w:cs="Helvetica"/>
          <w:i/>
          <w:iCs/>
          <w:color w:val="000000" w:themeColor="text1"/>
          <w:sz w:val="22"/>
          <w:szCs w:val="22"/>
          <w:u w:color="000000"/>
        </w:rPr>
        <w:t>her</w:t>
      </w:r>
      <w:r w:rsidR="001B136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FA2F56" w:rsidRPr="00FA2F56">
        <w:rPr>
          <w:rFonts w:ascii="Garamond" w:eastAsia="Arial Unicode MS" w:hAnsi="Garamond" w:cs="Helvetica"/>
          <w:i/>
          <w:iCs/>
          <w:color w:val="000000" w:themeColor="text1"/>
          <w:sz w:val="22"/>
          <w:szCs w:val="22"/>
          <w:u w:color="000000"/>
        </w:rPr>
        <w:t>darling</w:t>
      </w:r>
      <w:r w:rsidR="00D33A7B">
        <w:rPr>
          <w:rFonts w:ascii="Garamond" w:eastAsia="Arial Unicode MS" w:hAnsi="Garamond" w:cs="Helvetica"/>
          <w:color w:val="000000" w:themeColor="text1"/>
          <w:sz w:val="22"/>
          <w:szCs w:val="22"/>
          <w:u w:color="000000"/>
        </w:rPr>
        <w:t>. I mean</w:t>
      </w:r>
      <w:r w:rsidR="00FA2F56">
        <w:rPr>
          <w:rFonts w:ascii="Garamond" w:eastAsia="Arial Unicode MS" w:hAnsi="Garamond" w:cs="Helvetica"/>
          <w:color w:val="000000" w:themeColor="text1"/>
          <w:sz w:val="22"/>
          <w:szCs w:val="22"/>
          <w:u w:color="000000"/>
        </w:rPr>
        <w:t xml:space="preserve"> </w:t>
      </w:r>
      <w:r w:rsidR="003E0E8D">
        <w:rPr>
          <w:rFonts w:ascii="Garamond" w:eastAsia="Arial Unicode MS" w:hAnsi="Garamond" w:cs="Helvetica"/>
          <w:color w:val="000000" w:themeColor="text1"/>
          <w:sz w:val="22"/>
          <w:szCs w:val="22"/>
          <w:u w:color="000000"/>
        </w:rPr>
        <w:t xml:space="preserve">the </w:t>
      </w:r>
      <w:r w:rsidR="00BC7A57">
        <w:rPr>
          <w:rFonts w:ascii="Garamond" w:eastAsia="Arial Unicode MS" w:hAnsi="Garamond" w:cs="Helvetica"/>
          <w:color w:val="000000" w:themeColor="text1"/>
          <w:sz w:val="22"/>
          <w:szCs w:val="22"/>
          <w:u w:color="000000"/>
        </w:rPr>
        <w:t>word</w:t>
      </w:r>
      <w:r w:rsidR="003E0E8D">
        <w:rPr>
          <w:rFonts w:ascii="Garamond" w:eastAsia="Arial Unicode MS" w:hAnsi="Garamond" w:cs="Helvetica"/>
          <w:color w:val="000000" w:themeColor="text1"/>
          <w:sz w:val="22"/>
          <w:szCs w:val="22"/>
          <w:u w:color="000000"/>
        </w:rPr>
        <w:t xml:space="preserve"> </w:t>
      </w:r>
      <w:r w:rsidRPr="003E0E8D">
        <w:rPr>
          <w:rFonts w:ascii="Garamond" w:eastAsia="Arial Unicode MS" w:hAnsi="Garamond" w:cs="Helvetica"/>
          <w:i/>
          <w:iCs/>
          <w:color w:val="000000" w:themeColor="text1"/>
          <w:sz w:val="22"/>
          <w:szCs w:val="22"/>
          <w:u w:color="000000"/>
        </w:rPr>
        <w:t>Sat</w:t>
      </w:r>
      <w:r w:rsidR="0030037D">
        <w:rPr>
          <w:rFonts w:ascii="Garamond" w:eastAsia="Arial Unicode MS" w:hAnsi="Garamond" w:cs="Helvetica"/>
          <w:i/>
          <w:iCs/>
          <w:color w:val="000000" w:themeColor="text1"/>
          <w:sz w:val="22"/>
          <w:szCs w:val="22"/>
          <w:u w:color="000000"/>
        </w:rPr>
        <w:t>-</w:t>
      </w:r>
      <w:r w:rsidRPr="003E0E8D">
        <w:rPr>
          <w:rFonts w:ascii="Garamond" w:eastAsia="Arial Unicode MS" w:hAnsi="Garamond" w:cs="Helvetica"/>
          <w:i/>
          <w:iCs/>
          <w:color w:val="000000" w:themeColor="text1"/>
          <w:sz w:val="22"/>
          <w:szCs w:val="22"/>
          <w:u w:color="000000"/>
        </w:rPr>
        <w:t>Nav</w:t>
      </w:r>
      <w:r>
        <w:rPr>
          <w:rFonts w:ascii="Garamond" w:eastAsia="Arial Unicode MS" w:hAnsi="Garamond" w:cs="Helvetica"/>
          <w:color w:val="000000" w:themeColor="text1"/>
          <w:sz w:val="22"/>
          <w:szCs w:val="22"/>
          <w:u w:color="000000"/>
        </w:rPr>
        <w:t>.’</w:t>
      </w:r>
    </w:p>
    <w:p w14:paraId="55205426" w14:textId="1F9EBE7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80AF0">
        <w:rPr>
          <w:rFonts w:ascii="Garamond" w:eastAsia="Arial Unicode MS" w:hAnsi="Garamond" w:cs="Helvetica"/>
          <w:color w:val="000000" w:themeColor="text1"/>
          <w:sz w:val="22"/>
          <w:szCs w:val="22"/>
          <w:u w:color="000000"/>
        </w:rPr>
        <w:t>Right</w:t>
      </w:r>
      <w:r>
        <w:rPr>
          <w:rFonts w:ascii="Garamond" w:eastAsia="Arial Unicode MS" w:hAnsi="Garamond" w:cs="Helvetica"/>
          <w:color w:val="000000" w:themeColor="text1"/>
          <w:sz w:val="22"/>
          <w:szCs w:val="22"/>
          <w:u w:color="000000"/>
        </w:rPr>
        <w:t xml:space="preserve">. </w:t>
      </w:r>
      <w:r w:rsidR="00866049">
        <w:rPr>
          <w:rFonts w:ascii="Garamond" w:eastAsia="Arial Unicode MS" w:hAnsi="Garamond" w:cs="Helvetica"/>
          <w:color w:val="000000" w:themeColor="text1"/>
          <w:sz w:val="22"/>
          <w:szCs w:val="22"/>
          <w:u w:color="000000"/>
        </w:rPr>
        <w:t>Couldn’t agree more.</w:t>
      </w:r>
      <w:r>
        <w:rPr>
          <w:rFonts w:ascii="Garamond" w:eastAsia="Arial Unicode MS" w:hAnsi="Garamond" w:cs="Helvetica"/>
          <w:color w:val="000000" w:themeColor="text1"/>
          <w:sz w:val="22"/>
          <w:szCs w:val="22"/>
          <w:u w:color="000000"/>
        </w:rPr>
        <w:t>’</w:t>
      </w:r>
    </w:p>
    <w:p w14:paraId="6728D22F" w14:textId="3F9B18E6" w:rsidR="00420B12" w:rsidRPr="00AF2203"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Brute force,</w:t>
      </w: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 xml:space="preserve"> prompted </w:t>
      </w:r>
      <w:r w:rsidR="004541CA" w:rsidRPr="004541CA">
        <w:rPr>
          <w:rFonts w:ascii="Garamond" w:eastAsia="Arial Unicode MS" w:hAnsi="Garamond" w:cs="Helvetica"/>
          <w:color w:val="000000" w:themeColor="text1"/>
          <w:sz w:val="22"/>
          <w:szCs w:val="22"/>
          <w:u w:color="000000"/>
        </w:rPr>
        <w:t>Tarquin</w:t>
      </w:r>
      <w:r w:rsidR="00FA7CE5">
        <w:rPr>
          <w:rFonts w:ascii="Garamond" w:eastAsia="Arial Unicode MS" w:hAnsi="Garamond" w:cs="Helvetica"/>
          <w:color w:val="000000" w:themeColor="text1"/>
          <w:sz w:val="22"/>
          <w:szCs w:val="22"/>
          <w:u w:color="000000"/>
        </w:rPr>
        <w:t>.</w:t>
      </w:r>
    </w:p>
    <w:p w14:paraId="745B7166" w14:textId="3DF6563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Right. </w:t>
      </w:r>
      <w:r w:rsidR="00420B12" w:rsidRPr="005C6040">
        <w:rPr>
          <w:rFonts w:ascii="Garamond" w:eastAsia="Arial Unicode MS" w:hAnsi="Garamond" w:cs="Helvetica"/>
          <w:i/>
          <w:iCs/>
          <w:color w:val="000000" w:themeColor="text1"/>
          <w:sz w:val="22"/>
          <w:szCs w:val="22"/>
          <w:u w:val="single" w:color="000000"/>
        </w:rPr>
        <w:t>So</w:t>
      </w:r>
      <w:r w:rsidR="005C6040">
        <w:rPr>
          <w:rFonts w:ascii="Garamond" w:eastAsia="Arial Unicode MS" w:hAnsi="Garamond" w:cs="Helvetica"/>
          <w:i/>
          <w:iCs/>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to make speech </w:t>
      </w:r>
      <w:r w:rsidR="00436C40">
        <w:rPr>
          <w:rFonts w:ascii="Garamond" w:eastAsia="Arial Unicode MS" w:hAnsi="Garamond" w:cs="Helvetica"/>
          <w:color w:val="000000" w:themeColor="text1"/>
          <w:sz w:val="22"/>
          <w:szCs w:val="22"/>
          <w:u w:color="000000"/>
        </w:rPr>
        <w:t>nowadays</w:t>
      </w:r>
      <w:r w:rsidR="00420B12">
        <w:rPr>
          <w:rFonts w:ascii="Garamond" w:eastAsia="Arial Unicode MS" w:hAnsi="Garamond" w:cs="Helvetica"/>
          <w:color w:val="000000" w:themeColor="text1"/>
          <w:sz w:val="22"/>
          <w:szCs w:val="22"/>
          <w:u w:color="000000"/>
        </w:rPr>
        <w:t xml:space="preserve"> we</w:t>
      </w:r>
      <w:r w:rsidR="0002660F">
        <w:rPr>
          <w:rFonts w:ascii="Garamond" w:eastAsia="Arial Unicode MS" w:hAnsi="Garamond" w:cs="Helvetica"/>
          <w:color w:val="000000" w:themeColor="text1"/>
          <w:sz w:val="22"/>
          <w:szCs w:val="22"/>
          <w:u w:color="000000"/>
        </w:rPr>
        <w:t xml:space="preserve"> use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 xml:space="preserve">eural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ets</w:t>
      </w:r>
      <w:r w:rsidR="00434AC4">
        <w:rPr>
          <w:rFonts w:ascii="Garamond" w:eastAsia="Arial Unicode MS" w:hAnsi="Garamond" w:cs="Helvetica"/>
          <w:color w:val="000000" w:themeColor="text1"/>
          <w:sz w:val="22"/>
          <w:szCs w:val="22"/>
          <w:u w:color="000000"/>
        </w:rPr>
        <w:t xml:space="preserve"> and machine learning</w:t>
      </w:r>
      <w:r w:rsidR="0002660F">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w:t>
      </w:r>
      <w:r w:rsidR="00370912">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algorithm makes a model whilst you’re </w:t>
      </w:r>
      <w:r w:rsidR="003D5101">
        <w:rPr>
          <w:rFonts w:ascii="Garamond" w:eastAsia="Arial Unicode MS" w:hAnsi="Garamond" w:cs="Helvetica"/>
          <w:color w:val="000000" w:themeColor="text1"/>
          <w:sz w:val="22"/>
          <w:szCs w:val="22"/>
          <w:u w:color="000000"/>
        </w:rPr>
        <w:t xml:space="preserve">having a </w:t>
      </w:r>
      <w:r w:rsidR="00A450F3">
        <w:rPr>
          <w:rFonts w:ascii="Garamond" w:eastAsia="Arial Unicode MS" w:hAnsi="Garamond" w:cs="Helvetica"/>
          <w:color w:val="000000" w:themeColor="text1"/>
          <w:sz w:val="22"/>
          <w:szCs w:val="22"/>
          <w:u w:color="000000"/>
        </w:rPr>
        <w:t>snooze</w:t>
      </w:r>
      <w:r w:rsidRPr="00AF2203">
        <w:rPr>
          <w:rFonts w:ascii="Garamond" w:eastAsia="Arial Unicode MS" w:hAnsi="Garamond" w:cs="Helvetica"/>
          <w:color w:val="000000" w:themeColor="text1"/>
          <w:sz w:val="22"/>
          <w:szCs w:val="22"/>
          <w:u w:color="000000"/>
        </w:rPr>
        <w:t>.</w:t>
      </w:r>
      <w:r w:rsidR="004B1829">
        <w:rPr>
          <w:rFonts w:ascii="Garamond" w:eastAsia="Arial Unicode MS" w:hAnsi="Garamond" w:cs="Helvetica"/>
          <w:color w:val="000000" w:themeColor="text1"/>
          <w:sz w:val="22"/>
          <w:szCs w:val="22"/>
          <w:u w:color="000000"/>
        </w:rPr>
        <w:t xml:space="preserve"> Mind you, </w:t>
      </w:r>
      <w:r w:rsidR="00B73497">
        <w:rPr>
          <w:rFonts w:ascii="Garamond" w:eastAsia="Arial Unicode MS" w:hAnsi="Garamond" w:cs="Helvetica"/>
          <w:color w:val="000000" w:themeColor="text1"/>
          <w:sz w:val="22"/>
          <w:szCs w:val="22"/>
          <w:u w:color="000000"/>
        </w:rPr>
        <w:t>most of these</w:t>
      </w:r>
      <w:r w:rsidR="004B1829" w:rsidRPr="004B1829">
        <w:rPr>
          <w:rFonts w:ascii="Garamond" w:eastAsia="Arial Unicode MS" w:hAnsi="Garamond" w:cs="Helvetica"/>
          <w:color w:val="000000" w:themeColor="text1"/>
          <w:sz w:val="22"/>
          <w:szCs w:val="22"/>
          <w:u w:color="000000"/>
        </w:rPr>
        <w:t xml:space="preserve"> new machine learning programs don’t have any </w:t>
      </w:r>
      <w:r w:rsidR="004B1829" w:rsidRPr="00370912">
        <w:rPr>
          <w:rFonts w:ascii="Garamond" w:eastAsia="Arial Unicode MS" w:hAnsi="Garamond" w:cs="Helvetica"/>
          <w:i/>
          <w:iCs/>
          <w:color w:val="000000" w:themeColor="text1"/>
          <w:sz w:val="22"/>
          <w:szCs w:val="22"/>
          <w:u w:color="000000"/>
        </w:rPr>
        <w:t>real</w:t>
      </w:r>
      <w:r w:rsidR="004B1829" w:rsidRPr="004B1829">
        <w:rPr>
          <w:rFonts w:ascii="Garamond" w:eastAsia="Arial Unicode MS" w:hAnsi="Garamond" w:cs="Helvetica"/>
          <w:color w:val="000000" w:themeColor="text1"/>
          <w:sz w:val="22"/>
          <w:szCs w:val="22"/>
          <w:u w:color="000000"/>
        </w:rPr>
        <w:t xml:space="preserve"> intelligence, no deep understanding</w:t>
      </w:r>
      <w:r w:rsidR="00C1309C">
        <w:rPr>
          <w:rFonts w:ascii="Garamond" w:eastAsia="Arial Unicode MS" w:hAnsi="Garamond" w:cs="Helvetica"/>
          <w:color w:val="000000" w:themeColor="text1"/>
          <w:sz w:val="22"/>
          <w:szCs w:val="22"/>
          <w:u w:color="000000"/>
        </w:rPr>
        <w:t>. T</w:t>
      </w:r>
      <w:r w:rsidR="004B1829" w:rsidRPr="004B1829">
        <w:rPr>
          <w:rFonts w:ascii="Garamond" w:eastAsia="Arial Unicode MS" w:hAnsi="Garamond" w:cs="Helvetica"/>
          <w:color w:val="000000" w:themeColor="text1"/>
          <w:sz w:val="22"/>
          <w:szCs w:val="22"/>
          <w:u w:color="000000"/>
        </w:rPr>
        <w:t xml:space="preserve">hey </w:t>
      </w:r>
      <w:r w:rsidR="004B1829">
        <w:rPr>
          <w:rFonts w:ascii="Garamond" w:eastAsia="Arial Unicode MS" w:hAnsi="Garamond" w:cs="Helvetica"/>
          <w:color w:val="000000" w:themeColor="text1"/>
          <w:sz w:val="22"/>
          <w:szCs w:val="22"/>
          <w:u w:color="000000"/>
        </w:rPr>
        <w:t>effectively parrot a pre-programmed response</w:t>
      </w:r>
      <w:r w:rsidR="00B73497">
        <w:rPr>
          <w:rFonts w:ascii="Garamond" w:eastAsia="Arial Unicode MS" w:hAnsi="Garamond" w:cs="Helvetica"/>
          <w:color w:val="000000" w:themeColor="text1"/>
          <w:sz w:val="22"/>
          <w:szCs w:val="22"/>
          <w:u w:color="000000"/>
        </w:rPr>
        <w:t>, never thinking of the next move</w:t>
      </w:r>
      <w:r w:rsidR="004B1829" w:rsidRPr="004B182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04DB528" w14:textId="4ECA940D" w:rsidR="00606EA9" w:rsidRPr="00AF2203" w:rsidRDefault="00C1309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‘I’ve heard that before</w:t>
      </w:r>
      <w:r w:rsidR="00C2709A">
        <w:rPr>
          <w:rFonts w:ascii="Garamond" w:eastAsia="Arial Unicode MS" w:hAnsi="Garamond" w:cs="Helvetica"/>
          <w:color w:val="000000" w:themeColor="text1"/>
          <w:sz w:val="22"/>
          <w:szCs w:val="22"/>
          <w:u w:color="000000"/>
        </w:rPr>
        <w:t xml:space="preserve">,’ said </w:t>
      </w:r>
      <w:r w:rsidR="002C3F01" w:rsidRPr="002C3F01">
        <w:rPr>
          <w:rFonts w:ascii="Garamond" w:eastAsia="Arial Unicode MS" w:hAnsi="Garamond" w:cs="Helvetica"/>
          <w:color w:val="000000" w:themeColor="text1"/>
          <w:sz w:val="22"/>
          <w:szCs w:val="22"/>
          <w:u w:color="000000"/>
        </w:rPr>
        <w:t xml:space="preserve">Tarquin </w:t>
      </w:r>
      <w:r w:rsidR="00C2709A">
        <w:rPr>
          <w:rFonts w:ascii="Garamond" w:eastAsia="Arial Unicode MS" w:hAnsi="Garamond" w:cs="Helvetica"/>
          <w:color w:val="000000" w:themeColor="text1"/>
          <w:sz w:val="22"/>
          <w:szCs w:val="22"/>
          <w:u w:color="000000"/>
        </w:rPr>
        <w:t>with a wry smile. ‘And</w:t>
      </w:r>
      <w:r>
        <w:rPr>
          <w:rFonts w:ascii="Garamond" w:eastAsia="Arial Unicode MS" w:hAnsi="Garamond" w:cs="Helvetica"/>
          <w:color w:val="000000" w:themeColor="text1"/>
          <w:sz w:val="22"/>
          <w:szCs w:val="22"/>
          <w:u w:color="000000"/>
        </w:rPr>
        <w:t xml:space="preserve"> </w:t>
      </w:r>
      <w:r w:rsidR="00C2709A">
        <w:rPr>
          <w:rFonts w:ascii="Garamond" w:eastAsia="Arial Unicode MS" w:hAnsi="Garamond" w:cs="Helvetica"/>
          <w:color w:val="000000" w:themeColor="text1"/>
          <w:sz w:val="22"/>
          <w:szCs w:val="22"/>
          <w:u w:color="000000"/>
        </w:rPr>
        <w:t>h</w:t>
      </w:r>
      <w:r w:rsidR="00262D81">
        <w:rPr>
          <w:rFonts w:ascii="Garamond" w:eastAsia="Arial Unicode MS" w:hAnsi="Garamond" w:cs="Helvetica"/>
          <w:color w:val="000000" w:themeColor="text1"/>
          <w:sz w:val="22"/>
          <w:szCs w:val="22"/>
          <w:u w:color="000000"/>
        </w:rPr>
        <w:t xml:space="preserve">ow long does it take to train </w:t>
      </w:r>
      <w:r w:rsidR="002C3F01">
        <w:rPr>
          <w:rFonts w:ascii="Garamond" w:eastAsia="Arial Unicode MS" w:hAnsi="Garamond" w:cs="Helvetica"/>
          <w:color w:val="000000" w:themeColor="text1"/>
          <w:sz w:val="22"/>
          <w:szCs w:val="22"/>
          <w:u w:color="000000"/>
        </w:rPr>
        <w:t>a</w:t>
      </w:r>
      <w:r w:rsidR="00262D81">
        <w:rPr>
          <w:rFonts w:ascii="Garamond" w:eastAsia="Arial Unicode MS" w:hAnsi="Garamond" w:cs="Helvetica"/>
          <w:color w:val="000000" w:themeColor="text1"/>
          <w:sz w:val="22"/>
          <w:szCs w:val="22"/>
          <w:u w:color="000000"/>
        </w:rPr>
        <w:t xml:space="preserve"> model</w:t>
      </w:r>
      <w:r w:rsidR="00F85D3B">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p>
    <w:p w14:paraId="55E54FCC" w14:textId="77777777" w:rsidR="0072279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22791">
        <w:rPr>
          <w:rFonts w:ascii="Garamond" w:eastAsia="Arial Unicode MS" w:hAnsi="Garamond" w:cs="Helvetica"/>
          <w:color w:val="000000" w:themeColor="text1"/>
          <w:sz w:val="22"/>
          <w:szCs w:val="22"/>
          <w:u w:color="000000"/>
        </w:rPr>
        <w:t>Not long. Maybe a few days.’</w:t>
      </w:r>
    </w:p>
    <w:p w14:paraId="18E3C5B4" w14:textId="26CEE809" w:rsidR="00722791"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Pr="00C2709A">
        <w:rPr>
          <w:rFonts w:ascii="Garamond" w:eastAsia="Arial Unicode MS" w:hAnsi="Garamond" w:cs="Helvetica"/>
          <w:i/>
          <w:iCs/>
          <w:color w:val="000000" w:themeColor="text1"/>
          <w:sz w:val="22"/>
          <w:szCs w:val="22"/>
          <w:u w:color="000000"/>
        </w:rPr>
        <w:t>Day</w:t>
      </w:r>
      <w:r w:rsidR="005E08E3" w:rsidRPr="00C2709A">
        <w:rPr>
          <w:rFonts w:ascii="Garamond" w:eastAsia="Arial Unicode MS" w:hAnsi="Garamond" w:cs="Helvetica"/>
          <w:i/>
          <w:iCs/>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5FF7D1" w14:textId="01318CC5" w:rsidR="00254856"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C3F01">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days. And that’s using a computer that costs as much as a </w:t>
      </w:r>
      <w:r w:rsidR="001E3E6F">
        <w:rPr>
          <w:rFonts w:ascii="Garamond" w:eastAsia="Arial Unicode MS" w:hAnsi="Garamond" w:cs="Helvetica"/>
          <w:color w:val="000000" w:themeColor="text1"/>
          <w:sz w:val="22"/>
          <w:szCs w:val="22"/>
          <w:u w:color="000000"/>
        </w:rPr>
        <w:t>car</w:t>
      </w:r>
      <w:r>
        <w:rPr>
          <w:rFonts w:ascii="Garamond" w:eastAsia="Arial Unicode MS" w:hAnsi="Garamond" w:cs="Helvetica"/>
          <w:color w:val="000000" w:themeColor="text1"/>
          <w:sz w:val="22"/>
          <w:szCs w:val="22"/>
          <w:u w:color="000000"/>
        </w:rPr>
        <w:t xml:space="preserve">. </w:t>
      </w:r>
      <w:r w:rsidR="004A0276">
        <w:rPr>
          <w:rFonts w:ascii="Garamond" w:eastAsia="Arial Unicode MS" w:hAnsi="Garamond" w:cs="Helvetica"/>
          <w:color w:val="000000" w:themeColor="text1"/>
          <w:sz w:val="22"/>
          <w:szCs w:val="22"/>
          <w:u w:color="000000"/>
        </w:rPr>
        <w:t>Think of a control panel with about fifty million knobs</w:t>
      </w:r>
      <w:r w:rsidR="00005383">
        <w:rPr>
          <w:rFonts w:ascii="Garamond" w:eastAsia="Arial Unicode MS" w:hAnsi="Garamond" w:cs="Helvetica"/>
          <w:color w:val="000000" w:themeColor="text1"/>
          <w:sz w:val="22"/>
          <w:szCs w:val="22"/>
          <w:u w:color="000000"/>
        </w:rPr>
        <w:t xml:space="preserve">. </w:t>
      </w:r>
      <w:r w:rsidR="001E3E6F">
        <w:rPr>
          <w:rFonts w:ascii="Garamond" w:eastAsia="Arial Unicode MS" w:hAnsi="Garamond" w:cs="Helvetica"/>
          <w:color w:val="000000" w:themeColor="text1"/>
          <w:sz w:val="22"/>
          <w:szCs w:val="22"/>
          <w:u w:color="000000"/>
        </w:rPr>
        <w:t xml:space="preserve">Problem is, </w:t>
      </w:r>
      <w:r w:rsidR="00606EA9" w:rsidRPr="00AF2203">
        <w:rPr>
          <w:rFonts w:ascii="Garamond" w:eastAsia="Arial Unicode MS" w:hAnsi="Garamond" w:cs="Helvetica"/>
          <w:color w:val="000000" w:themeColor="text1"/>
          <w:sz w:val="22"/>
          <w:szCs w:val="22"/>
          <w:u w:color="000000"/>
        </w:rPr>
        <w:t>we want</w:t>
      </w:r>
      <w:r w:rsidR="00EF6284">
        <w:rPr>
          <w:rFonts w:ascii="Garamond" w:eastAsia="Arial Unicode MS" w:hAnsi="Garamond" w:cs="Helvetica"/>
          <w:color w:val="000000" w:themeColor="text1"/>
          <w:sz w:val="22"/>
          <w:szCs w:val="22"/>
          <w:u w:color="000000"/>
        </w:rPr>
        <w:t>ed</w:t>
      </w:r>
      <w:r w:rsidR="00606EA9" w:rsidRPr="00AF2203">
        <w:rPr>
          <w:rFonts w:ascii="Garamond" w:eastAsia="Arial Unicode MS" w:hAnsi="Garamond" w:cs="Helvetica"/>
          <w:color w:val="000000" w:themeColor="text1"/>
          <w:sz w:val="22"/>
          <w:szCs w:val="22"/>
          <w:u w:color="000000"/>
        </w:rPr>
        <w:t xml:space="preserve"> </w:t>
      </w:r>
      <w:r w:rsidR="00243332">
        <w:rPr>
          <w:rFonts w:ascii="Garamond" w:eastAsia="Arial Unicode MS" w:hAnsi="Garamond" w:cs="Helvetica"/>
          <w:color w:val="000000" w:themeColor="text1"/>
          <w:sz w:val="22"/>
          <w:szCs w:val="22"/>
          <w:u w:color="000000"/>
        </w:rPr>
        <w:t>our machine</w:t>
      </w:r>
      <w:r w:rsidR="00606EA9" w:rsidRPr="00AF2203">
        <w:rPr>
          <w:rFonts w:ascii="Garamond" w:eastAsia="Arial Unicode MS" w:hAnsi="Garamond" w:cs="Helvetica"/>
          <w:color w:val="000000" w:themeColor="text1"/>
          <w:sz w:val="22"/>
          <w:szCs w:val="22"/>
          <w:u w:color="000000"/>
        </w:rPr>
        <w:t xml:space="preserve"> to </w:t>
      </w:r>
      <w:r w:rsidR="00F65878">
        <w:rPr>
          <w:rFonts w:ascii="Garamond" w:eastAsia="Arial Unicode MS" w:hAnsi="Garamond" w:cs="Helvetica"/>
          <w:color w:val="000000" w:themeColor="text1"/>
          <w:sz w:val="22"/>
          <w:szCs w:val="22"/>
          <w:u w:color="000000"/>
        </w:rPr>
        <w:t xml:space="preserve">sound </w:t>
      </w:r>
      <w:r w:rsidR="001E3E6F" w:rsidRPr="001E3E6F">
        <w:rPr>
          <w:rFonts w:ascii="Garamond" w:eastAsia="Arial Unicode MS" w:hAnsi="Garamond" w:cs="Helvetica"/>
          <w:color w:val="000000" w:themeColor="text1"/>
          <w:sz w:val="22"/>
          <w:szCs w:val="22"/>
          <w:u w:color="000000"/>
        </w:rPr>
        <w:t xml:space="preserve">truly </w:t>
      </w:r>
      <w:r w:rsidR="00243332">
        <w:rPr>
          <w:rFonts w:ascii="Garamond" w:eastAsia="Arial Unicode MS" w:hAnsi="Garamond" w:cs="Helvetica"/>
          <w:color w:val="000000" w:themeColor="text1"/>
          <w:sz w:val="22"/>
          <w:szCs w:val="22"/>
          <w:u w:color="000000"/>
        </w:rPr>
        <w:t>human</w:t>
      </w:r>
      <w:r w:rsidR="00606EA9" w:rsidRPr="00AF2203">
        <w:rPr>
          <w:rFonts w:ascii="Garamond" w:eastAsia="Arial Unicode MS" w:hAnsi="Garamond" w:cs="Helvetica"/>
          <w:color w:val="000000" w:themeColor="text1"/>
          <w:sz w:val="22"/>
          <w:szCs w:val="22"/>
          <w:u w:color="000000"/>
        </w:rPr>
        <w:t xml:space="preserve">, </w:t>
      </w:r>
      <w:r w:rsidR="003D5101">
        <w:rPr>
          <w:rFonts w:ascii="Garamond" w:eastAsia="Arial Unicode MS" w:hAnsi="Garamond" w:cs="Helvetica"/>
          <w:color w:val="000000" w:themeColor="text1"/>
          <w:sz w:val="22"/>
          <w:szCs w:val="22"/>
          <w:u w:color="000000"/>
        </w:rPr>
        <w:t xml:space="preserve">misquoting or </w:t>
      </w:r>
      <w:r w:rsidR="00606EA9" w:rsidRPr="00AF2203">
        <w:rPr>
          <w:rFonts w:ascii="Garamond" w:eastAsia="Arial Unicode MS" w:hAnsi="Garamond" w:cs="Helvetica"/>
          <w:color w:val="000000" w:themeColor="text1"/>
          <w:sz w:val="22"/>
          <w:szCs w:val="22"/>
          <w:u w:color="000000"/>
        </w:rPr>
        <w:t>saying the wrong things</w:t>
      </w:r>
      <w:r w:rsidR="001F6667">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fluffing the lines. A</w:t>
      </w:r>
      <w:r w:rsidR="001E3E6F">
        <w:rPr>
          <w:rFonts w:ascii="Garamond" w:eastAsia="Arial Unicode MS" w:hAnsi="Garamond" w:cs="Helvetica"/>
          <w:color w:val="000000" w:themeColor="text1"/>
          <w:sz w:val="22"/>
          <w:szCs w:val="22"/>
          <w:u w:color="000000"/>
        </w:rPr>
        <w:t xml:space="preserve">nd </w:t>
      </w:r>
      <w:r w:rsidR="001F6667">
        <w:rPr>
          <w:rFonts w:ascii="Garamond" w:eastAsia="Arial Unicode MS" w:hAnsi="Garamond" w:cs="Helvetica"/>
          <w:color w:val="000000" w:themeColor="text1"/>
          <w:sz w:val="22"/>
          <w:szCs w:val="22"/>
          <w:u w:color="000000"/>
        </w:rPr>
        <w:t xml:space="preserve">this is </w:t>
      </w:r>
      <w:r w:rsidR="00243332">
        <w:rPr>
          <w:rFonts w:ascii="Garamond" w:eastAsia="Arial Unicode MS" w:hAnsi="Garamond" w:cs="Helvetica"/>
          <w:color w:val="000000" w:themeColor="text1"/>
          <w:sz w:val="22"/>
          <w:szCs w:val="22"/>
          <w:u w:color="000000"/>
        </w:rPr>
        <w:t>much</w:t>
      </w:r>
      <w:r w:rsidR="001F6667">
        <w:rPr>
          <w:rFonts w:ascii="Garamond" w:eastAsia="Arial Unicode MS" w:hAnsi="Garamond" w:cs="Helvetica"/>
          <w:color w:val="000000" w:themeColor="text1"/>
          <w:sz w:val="22"/>
          <w:szCs w:val="22"/>
          <w:u w:color="000000"/>
        </w:rPr>
        <w:t xml:space="preserve"> more complicated than creating </w:t>
      </w:r>
      <w:r w:rsidR="00340C8F">
        <w:rPr>
          <w:rFonts w:ascii="Garamond" w:eastAsia="Arial Unicode MS" w:hAnsi="Garamond" w:cs="Helvetica"/>
          <w:color w:val="000000" w:themeColor="text1"/>
          <w:sz w:val="22"/>
          <w:szCs w:val="22"/>
          <w:u w:color="000000"/>
        </w:rPr>
        <w:t>a machine</w:t>
      </w:r>
      <w:r w:rsidR="001F6667">
        <w:rPr>
          <w:rFonts w:ascii="Garamond" w:eastAsia="Arial Unicode MS" w:hAnsi="Garamond" w:cs="Helvetica"/>
          <w:color w:val="000000" w:themeColor="text1"/>
          <w:sz w:val="22"/>
          <w:szCs w:val="22"/>
          <w:u w:color="000000"/>
        </w:rPr>
        <w:t xml:space="preserve"> with super-human powers, one that never forgets</w:t>
      </w:r>
      <w:r w:rsidR="00005383">
        <w:rPr>
          <w:rFonts w:ascii="Garamond" w:eastAsia="Arial Unicode MS" w:hAnsi="Garamond" w:cs="Helvetica"/>
          <w:color w:val="000000" w:themeColor="text1"/>
          <w:sz w:val="22"/>
          <w:szCs w:val="22"/>
          <w:u w:color="000000"/>
        </w:rPr>
        <w:t xml:space="preserve"> and</w:t>
      </w:r>
      <w:r w:rsidR="008F16E5">
        <w:rPr>
          <w:rFonts w:ascii="Garamond" w:eastAsia="Arial Unicode MS" w:hAnsi="Garamond" w:cs="Helvetica"/>
          <w:color w:val="000000" w:themeColor="text1"/>
          <w:sz w:val="22"/>
          <w:szCs w:val="22"/>
          <w:u w:color="000000"/>
        </w:rPr>
        <w:t xml:space="preserve"> speaks the Queen’s English</w:t>
      </w:r>
      <w:r w:rsidR="00606EA9" w:rsidRPr="00AF2203">
        <w:rPr>
          <w:rFonts w:ascii="Garamond" w:eastAsia="Arial Unicode MS" w:hAnsi="Garamond" w:cs="Helvetica"/>
          <w:color w:val="000000" w:themeColor="text1"/>
          <w:sz w:val="22"/>
          <w:szCs w:val="22"/>
          <w:u w:color="000000"/>
        </w:rPr>
        <w:t>.</w:t>
      </w:r>
      <w:r w:rsidR="00C94066">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Most of</w:t>
      </w:r>
      <w:r w:rsidR="001E3E6F">
        <w:rPr>
          <w:rFonts w:ascii="Garamond" w:eastAsia="Arial Unicode MS" w:hAnsi="Garamond" w:cs="Helvetica"/>
          <w:color w:val="000000" w:themeColor="text1"/>
          <w:sz w:val="22"/>
          <w:szCs w:val="22"/>
          <w:u w:color="000000"/>
        </w:rPr>
        <w:t xml:space="preserve"> the text and speech </w:t>
      </w:r>
      <w:r w:rsidR="00015BEF">
        <w:rPr>
          <w:rFonts w:ascii="Garamond" w:eastAsia="Arial Unicode MS" w:hAnsi="Garamond" w:cs="Helvetica"/>
          <w:color w:val="000000" w:themeColor="text1"/>
          <w:sz w:val="22"/>
          <w:szCs w:val="22"/>
          <w:u w:color="000000"/>
        </w:rPr>
        <w:t>we use</w:t>
      </w:r>
      <w:r w:rsidR="004C453C">
        <w:rPr>
          <w:rFonts w:ascii="Garamond" w:eastAsia="Arial Unicode MS" w:hAnsi="Garamond" w:cs="Helvetica"/>
          <w:color w:val="000000" w:themeColor="text1"/>
          <w:sz w:val="22"/>
          <w:szCs w:val="22"/>
          <w:u w:color="000000"/>
        </w:rPr>
        <w:t xml:space="preserve"> to train </w:t>
      </w:r>
      <w:r w:rsidR="00015BEF">
        <w:rPr>
          <w:rFonts w:ascii="Garamond" w:eastAsia="Arial Unicode MS" w:hAnsi="Garamond" w:cs="Helvetica"/>
          <w:color w:val="000000" w:themeColor="text1"/>
          <w:sz w:val="22"/>
          <w:szCs w:val="22"/>
          <w:u w:color="000000"/>
        </w:rPr>
        <w:t>the</w:t>
      </w:r>
      <w:r w:rsidR="004C453C">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model</w:t>
      </w:r>
      <w:r w:rsidR="004C453C">
        <w:rPr>
          <w:rFonts w:ascii="Garamond" w:eastAsia="Arial Unicode MS" w:hAnsi="Garamond" w:cs="Helvetica"/>
          <w:color w:val="000000" w:themeColor="text1"/>
          <w:sz w:val="22"/>
          <w:szCs w:val="22"/>
          <w:u w:color="000000"/>
        </w:rPr>
        <w:t xml:space="preserve"> </w:t>
      </w:r>
      <w:r w:rsidR="00015BEF">
        <w:rPr>
          <w:rFonts w:ascii="Garamond" w:eastAsia="Arial Unicode MS" w:hAnsi="Garamond" w:cs="Helvetica"/>
          <w:color w:val="000000" w:themeColor="text1"/>
          <w:sz w:val="22"/>
          <w:szCs w:val="22"/>
          <w:u w:color="000000"/>
        </w:rPr>
        <w:t xml:space="preserve">is </w:t>
      </w:r>
      <w:r w:rsidR="00A215FB">
        <w:rPr>
          <w:rFonts w:ascii="Garamond" w:eastAsia="Arial Unicode MS" w:hAnsi="Garamond" w:cs="Helvetica"/>
          <w:color w:val="000000" w:themeColor="text1"/>
          <w:sz w:val="22"/>
          <w:szCs w:val="22"/>
          <w:u w:color="000000"/>
        </w:rPr>
        <w:t>from</w:t>
      </w:r>
      <w:r w:rsidR="001E3E6F">
        <w:rPr>
          <w:rFonts w:ascii="Garamond" w:eastAsia="Arial Unicode MS" w:hAnsi="Garamond" w:cs="Helvetica"/>
          <w:color w:val="000000" w:themeColor="text1"/>
          <w:sz w:val="22"/>
          <w:szCs w:val="22"/>
          <w:u w:color="000000"/>
        </w:rPr>
        <w:t xml:space="preserve"> formal</w:t>
      </w:r>
      <w:r w:rsidR="00015BEF">
        <w:rPr>
          <w:rFonts w:ascii="Garamond" w:eastAsia="Arial Unicode MS" w:hAnsi="Garamond" w:cs="Helvetica"/>
          <w:color w:val="000000" w:themeColor="text1"/>
          <w:sz w:val="22"/>
          <w:szCs w:val="22"/>
          <w:u w:color="000000"/>
        </w:rPr>
        <w:t xml:space="preserve"> presentations, </w:t>
      </w:r>
      <w:r w:rsidR="0005045E">
        <w:rPr>
          <w:rFonts w:ascii="Garamond" w:eastAsia="Arial Unicode MS" w:hAnsi="Garamond" w:cs="Helvetica"/>
          <w:color w:val="000000" w:themeColor="text1"/>
          <w:sz w:val="22"/>
          <w:szCs w:val="22"/>
          <w:u w:color="000000"/>
        </w:rPr>
        <w:t>TED</w:t>
      </w:r>
      <w:r w:rsidR="00294B3F">
        <w:rPr>
          <w:rFonts w:ascii="Garamond" w:eastAsia="Arial Unicode MS" w:hAnsi="Garamond" w:cs="Helvetica"/>
          <w:color w:val="000000" w:themeColor="text1"/>
          <w:sz w:val="22"/>
          <w:szCs w:val="22"/>
          <w:u w:color="000000"/>
        </w:rPr>
        <w:t>-</w:t>
      </w:r>
      <w:r w:rsidR="0005045E">
        <w:rPr>
          <w:rFonts w:ascii="Garamond" w:eastAsia="Arial Unicode MS" w:hAnsi="Garamond" w:cs="Helvetica"/>
          <w:color w:val="000000" w:themeColor="text1"/>
          <w:sz w:val="22"/>
          <w:szCs w:val="22"/>
          <w:u w:color="000000"/>
        </w:rPr>
        <w:t>T</w:t>
      </w:r>
      <w:r w:rsidR="00015BEF">
        <w:rPr>
          <w:rFonts w:ascii="Garamond" w:eastAsia="Arial Unicode MS" w:hAnsi="Garamond" w:cs="Helvetica"/>
          <w:color w:val="000000" w:themeColor="text1"/>
          <w:sz w:val="22"/>
          <w:szCs w:val="22"/>
          <w:u w:color="000000"/>
        </w:rPr>
        <w:t>alks</w:t>
      </w:r>
      <w:r w:rsidR="00A215FB">
        <w:rPr>
          <w:rFonts w:ascii="Garamond" w:eastAsia="Arial Unicode MS" w:hAnsi="Garamond" w:cs="Helvetica"/>
          <w:color w:val="000000" w:themeColor="text1"/>
          <w:sz w:val="22"/>
          <w:szCs w:val="22"/>
          <w:u w:color="000000"/>
        </w:rPr>
        <w:t xml:space="preserve"> and that</w:t>
      </w:r>
      <w:r w:rsidR="00015BEF">
        <w:rPr>
          <w:rFonts w:ascii="Garamond" w:eastAsia="Arial Unicode MS" w:hAnsi="Garamond" w:cs="Helvetica"/>
          <w:color w:val="000000" w:themeColor="text1"/>
          <w:sz w:val="22"/>
          <w:szCs w:val="22"/>
          <w:u w:color="000000"/>
        </w:rPr>
        <w:t xml:space="preserve">. </w:t>
      </w:r>
      <w:proofErr w:type="spellStart"/>
      <w:r w:rsidR="00A83ACB">
        <w:rPr>
          <w:rFonts w:ascii="Garamond" w:eastAsia="Arial Unicode MS" w:hAnsi="Garamond" w:cs="Helvetica"/>
          <w:color w:val="000000" w:themeColor="text1"/>
          <w:sz w:val="22"/>
          <w:szCs w:val="22"/>
          <w:u w:color="000000"/>
        </w:rPr>
        <w:t>S’</w:t>
      </w:r>
      <w:r w:rsidR="00015BEF">
        <w:rPr>
          <w:rFonts w:ascii="Garamond" w:eastAsia="Arial Unicode MS" w:hAnsi="Garamond" w:cs="Helvetica"/>
          <w:color w:val="000000" w:themeColor="text1"/>
          <w:sz w:val="22"/>
          <w:szCs w:val="22"/>
          <w:u w:color="000000"/>
        </w:rPr>
        <w:t>all</w:t>
      </w:r>
      <w:proofErr w:type="spellEnd"/>
      <w:r w:rsidR="00015BEF">
        <w:rPr>
          <w:rFonts w:ascii="Garamond" w:eastAsia="Arial Unicode MS" w:hAnsi="Garamond" w:cs="Helvetica"/>
          <w:color w:val="000000" w:themeColor="text1"/>
          <w:sz w:val="22"/>
          <w:szCs w:val="22"/>
          <w:u w:color="000000"/>
        </w:rPr>
        <w:t xml:space="preserve"> been pre-</w:t>
      </w:r>
      <w:r w:rsidR="00C32781">
        <w:rPr>
          <w:rFonts w:ascii="Garamond" w:eastAsia="Arial Unicode MS" w:hAnsi="Garamond" w:cs="Helvetica"/>
          <w:color w:val="000000" w:themeColor="text1"/>
          <w:sz w:val="22"/>
          <w:szCs w:val="22"/>
          <w:u w:color="000000"/>
        </w:rPr>
        <w:lastRenderedPageBreak/>
        <w:t>written</w:t>
      </w:r>
      <w:r w:rsidR="00216017">
        <w:rPr>
          <w:rFonts w:ascii="Garamond" w:eastAsia="Arial Unicode MS" w:hAnsi="Garamond" w:cs="Helvetica"/>
          <w:color w:val="000000" w:themeColor="text1"/>
          <w:sz w:val="22"/>
          <w:szCs w:val="22"/>
          <w:u w:color="000000"/>
        </w:rPr>
        <w:t>,</w:t>
      </w:r>
      <w:r w:rsidR="00EF6284">
        <w:rPr>
          <w:rFonts w:ascii="Garamond" w:eastAsia="Arial Unicode MS" w:hAnsi="Garamond" w:cs="Helvetica"/>
          <w:color w:val="000000" w:themeColor="text1"/>
          <w:sz w:val="22"/>
          <w:szCs w:val="22"/>
          <w:u w:color="000000"/>
        </w:rPr>
        <w:t xml:space="preserve"> like</w:t>
      </w:r>
      <w:r w:rsidR="00015BEF">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 xml:space="preserve">Chomsky’s </w:t>
      </w:r>
      <w:r w:rsidR="00141C89">
        <w:rPr>
          <w:rFonts w:ascii="Garamond" w:eastAsia="Arial Unicode MS" w:hAnsi="Garamond" w:cs="Helvetica"/>
          <w:color w:val="000000" w:themeColor="text1"/>
          <w:sz w:val="22"/>
          <w:szCs w:val="22"/>
          <w:u w:color="000000"/>
        </w:rPr>
        <w:t>examples</w:t>
      </w:r>
      <w:r w:rsidR="005700CB">
        <w:rPr>
          <w:rFonts w:ascii="Garamond" w:eastAsia="Arial Unicode MS" w:hAnsi="Garamond" w:cs="Helvetica"/>
          <w:color w:val="000000" w:themeColor="text1"/>
          <w:sz w:val="22"/>
          <w:szCs w:val="22"/>
          <w:u w:color="000000"/>
        </w:rPr>
        <w:t xml:space="preserve">. </w:t>
      </w:r>
      <w:r w:rsidR="00C72F24">
        <w:rPr>
          <w:rFonts w:ascii="Garamond" w:eastAsia="Arial Unicode MS" w:hAnsi="Garamond" w:cs="Helvetica"/>
          <w:color w:val="000000" w:themeColor="text1"/>
          <w:sz w:val="22"/>
          <w:szCs w:val="22"/>
          <w:u w:color="000000"/>
        </w:rPr>
        <w:t xml:space="preserve">We tried to build a </w:t>
      </w:r>
      <w:r w:rsidR="00C72F24" w:rsidRPr="00C72F24">
        <w:rPr>
          <w:rFonts w:ascii="Garamond" w:eastAsia="Arial Unicode MS" w:hAnsi="Garamond" w:cs="Helvetica"/>
          <w:i/>
          <w:iCs/>
          <w:color w:val="000000" w:themeColor="text1"/>
          <w:sz w:val="22"/>
          <w:szCs w:val="22"/>
          <w:u w:color="000000"/>
        </w:rPr>
        <w:t>janky robot</w:t>
      </w:r>
      <w:r w:rsidR="001B505B">
        <w:rPr>
          <w:rFonts w:ascii="Garamond" w:eastAsia="Arial Unicode MS" w:hAnsi="Garamond" w:cs="Helvetica"/>
          <w:color w:val="000000" w:themeColor="text1"/>
          <w:sz w:val="22"/>
          <w:szCs w:val="22"/>
          <w:u w:color="000000"/>
        </w:rPr>
        <w:t xml:space="preserve"> </w:t>
      </w:r>
      <w:r w:rsidR="00F432BD">
        <w:rPr>
          <w:rFonts w:ascii="Garamond" w:eastAsia="Arial Unicode MS" w:hAnsi="Garamond" w:cs="Helvetica"/>
          <w:color w:val="000000" w:themeColor="text1"/>
          <w:sz w:val="22"/>
          <w:szCs w:val="22"/>
          <w:u w:color="000000"/>
        </w:rPr>
        <w:t>with a mind</w:t>
      </w:r>
      <w:r w:rsidR="00C93A66">
        <w:rPr>
          <w:rFonts w:ascii="Garamond" w:eastAsia="Arial Unicode MS" w:hAnsi="Garamond" w:cs="Helvetica"/>
          <w:color w:val="000000" w:themeColor="text1"/>
          <w:sz w:val="22"/>
          <w:szCs w:val="22"/>
          <w:u w:color="000000"/>
        </w:rPr>
        <w:t xml:space="preserve"> </w:t>
      </w:r>
      <w:r w:rsidR="008378C3">
        <w:rPr>
          <w:rFonts w:ascii="Garamond" w:eastAsia="Arial Unicode MS" w:hAnsi="Garamond" w:cs="Helvetica"/>
          <w:color w:val="000000" w:themeColor="text1"/>
          <w:sz w:val="22"/>
          <w:szCs w:val="22"/>
          <w:u w:color="000000"/>
        </w:rPr>
        <w:t>like</w:t>
      </w:r>
      <w:r w:rsidR="00C93A66">
        <w:rPr>
          <w:rFonts w:ascii="Garamond" w:eastAsia="Arial Unicode MS" w:hAnsi="Garamond" w:cs="Helvetica"/>
          <w:color w:val="000000" w:themeColor="text1"/>
          <w:sz w:val="22"/>
          <w:szCs w:val="22"/>
          <w:u w:color="000000"/>
        </w:rPr>
        <w:t xml:space="preserve"> a </w:t>
      </w:r>
      <w:r w:rsidR="00EA5FB2">
        <w:rPr>
          <w:rFonts w:ascii="Garamond" w:eastAsia="Arial Unicode MS" w:hAnsi="Garamond" w:cs="Helvetica"/>
          <w:color w:val="000000" w:themeColor="text1"/>
          <w:sz w:val="22"/>
          <w:szCs w:val="22"/>
          <w:u w:color="000000"/>
        </w:rPr>
        <w:t xml:space="preserve">ditzy </w:t>
      </w:r>
      <w:r w:rsidR="00C93A66">
        <w:rPr>
          <w:rFonts w:ascii="Garamond" w:eastAsia="Arial Unicode MS" w:hAnsi="Garamond" w:cs="Helvetica"/>
          <w:color w:val="000000" w:themeColor="text1"/>
          <w:sz w:val="22"/>
          <w:szCs w:val="22"/>
          <w:u w:color="000000"/>
        </w:rPr>
        <w:t>stoner</w:t>
      </w:r>
      <w:r w:rsidR="00C72F24">
        <w:rPr>
          <w:rFonts w:ascii="Garamond" w:eastAsia="Arial Unicode MS" w:hAnsi="Garamond" w:cs="Helvetica"/>
          <w:color w:val="000000" w:themeColor="text1"/>
          <w:sz w:val="22"/>
          <w:szCs w:val="22"/>
          <w:u w:color="000000"/>
        </w:rPr>
        <w:t xml:space="preserve">. </w:t>
      </w:r>
      <w:r w:rsidR="00254856">
        <w:rPr>
          <w:rFonts w:ascii="Garamond" w:eastAsia="Arial Unicode MS" w:hAnsi="Garamond" w:cs="Helvetica"/>
          <w:color w:val="000000" w:themeColor="text1"/>
          <w:sz w:val="22"/>
          <w:szCs w:val="22"/>
          <w:u w:color="000000"/>
        </w:rPr>
        <w:t>Didn’t someone</w:t>
      </w:r>
      <w:r w:rsidR="00C94066">
        <w:rPr>
          <w:rFonts w:ascii="Garamond" w:eastAsia="Arial Unicode MS" w:hAnsi="Garamond" w:cs="Helvetica"/>
          <w:color w:val="000000" w:themeColor="text1"/>
          <w:sz w:val="22"/>
          <w:szCs w:val="22"/>
          <w:u w:color="000000"/>
        </w:rPr>
        <w:t xml:space="preserve"> say that </w:t>
      </w:r>
      <w:r w:rsidR="00254856">
        <w:rPr>
          <w:rFonts w:ascii="Garamond" w:eastAsia="Arial Unicode MS" w:hAnsi="Garamond" w:cs="Helvetica"/>
          <w:color w:val="000000" w:themeColor="text1"/>
          <w:sz w:val="22"/>
          <w:szCs w:val="22"/>
          <w:u w:color="000000"/>
        </w:rPr>
        <w:t>forgetfulness</w:t>
      </w:r>
      <w:r w:rsidR="00C94066">
        <w:rPr>
          <w:rFonts w:ascii="Garamond" w:eastAsia="Arial Unicode MS" w:hAnsi="Garamond" w:cs="Helvetica"/>
          <w:color w:val="000000" w:themeColor="text1"/>
          <w:sz w:val="22"/>
          <w:szCs w:val="22"/>
          <w:u w:color="000000"/>
        </w:rPr>
        <w:t xml:space="preserve"> is the heart of creativity</w:t>
      </w:r>
      <w:r w:rsidR="00254856">
        <w:rPr>
          <w:rFonts w:ascii="Garamond" w:eastAsia="Arial Unicode MS" w:hAnsi="Garamond" w:cs="Helvetica"/>
          <w:color w:val="000000" w:themeColor="text1"/>
          <w:sz w:val="22"/>
          <w:szCs w:val="22"/>
          <w:u w:color="000000"/>
        </w:rPr>
        <w:t>?’</w:t>
      </w:r>
    </w:p>
    <w:p w14:paraId="4E6A223D" w14:textId="04E8727C" w:rsidR="00254856"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6667">
        <w:rPr>
          <w:rFonts w:ascii="Garamond" w:eastAsia="Arial Unicode MS" w:hAnsi="Garamond" w:cs="Helvetica"/>
          <w:color w:val="000000" w:themeColor="text1"/>
          <w:sz w:val="22"/>
          <w:szCs w:val="22"/>
          <w:u w:color="000000"/>
        </w:rPr>
        <w:t>Can’t remember</w:t>
      </w:r>
      <w:r>
        <w:rPr>
          <w:rFonts w:ascii="Garamond" w:eastAsia="Arial Unicode MS" w:hAnsi="Garamond" w:cs="Helvetica"/>
          <w:color w:val="000000" w:themeColor="text1"/>
          <w:sz w:val="22"/>
          <w:szCs w:val="22"/>
          <w:u w:color="000000"/>
        </w:rPr>
        <w:t>,’ said Tarquin.</w:t>
      </w:r>
    </w:p>
    <w:p w14:paraId="0C4CB609" w14:textId="66621F72" w:rsidR="00606EA9" w:rsidRPr="00AF2203"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50FDD">
        <w:rPr>
          <w:rFonts w:ascii="Garamond" w:eastAsia="Arial Unicode MS" w:hAnsi="Garamond" w:cs="Helvetica"/>
          <w:color w:val="000000" w:themeColor="text1"/>
          <w:sz w:val="22"/>
          <w:szCs w:val="22"/>
          <w:u w:color="000000"/>
        </w:rPr>
        <w:t>Well</w:t>
      </w:r>
      <w:r w:rsidR="001B505B">
        <w:rPr>
          <w:rFonts w:ascii="Garamond" w:eastAsia="Arial Unicode MS" w:hAnsi="Garamond" w:cs="Helvetica"/>
          <w:color w:val="000000" w:themeColor="text1"/>
          <w:sz w:val="22"/>
          <w:szCs w:val="22"/>
          <w:u w:color="000000"/>
        </w:rPr>
        <w:t xml:space="preserve"> </w:t>
      </w:r>
      <w:r w:rsidR="003D1417">
        <w:rPr>
          <w:rFonts w:ascii="Garamond" w:eastAsia="Arial Unicode MS" w:hAnsi="Garamond" w:cs="Helvetica"/>
          <w:color w:val="000000" w:themeColor="text1"/>
          <w:sz w:val="22"/>
          <w:szCs w:val="22"/>
          <w:u w:color="000000"/>
        </w:rPr>
        <w:t xml:space="preserve">that’s the danger of having infinite information at your fingertips. </w:t>
      </w:r>
      <w:r w:rsidR="001E3E6F">
        <w:rPr>
          <w:rFonts w:ascii="Garamond" w:eastAsia="Arial Unicode MS" w:hAnsi="Garamond" w:cs="Helvetica"/>
          <w:color w:val="000000" w:themeColor="text1"/>
          <w:sz w:val="22"/>
          <w:szCs w:val="22"/>
          <w:u w:color="000000"/>
        </w:rPr>
        <w:t>Anyway,</w:t>
      </w:r>
      <w:r w:rsidR="00D1787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I’ve just spent the past </w:t>
      </w:r>
      <w:r w:rsidR="00D17875">
        <w:rPr>
          <w:rFonts w:ascii="Garamond" w:eastAsia="Arial Unicode MS" w:hAnsi="Garamond" w:cs="Helvetica"/>
          <w:color w:val="000000" w:themeColor="text1"/>
          <w:sz w:val="22"/>
          <w:szCs w:val="22"/>
          <w:u w:color="000000"/>
        </w:rPr>
        <w:t>eight</w:t>
      </w:r>
      <w:r w:rsidR="00606EA9" w:rsidRPr="00AF2203">
        <w:rPr>
          <w:rFonts w:ascii="Garamond" w:eastAsia="Arial Unicode MS" w:hAnsi="Garamond" w:cs="Helvetica"/>
          <w:color w:val="000000" w:themeColor="text1"/>
          <w:sz w:val="22"/>
          <w:szCs w:val="22"/>
          <w:u w:color="000000"/>
        </w:rPr>
        <w:t xml:space="preserve"> years building an algorithm that talks. </w:t>
      </w:r>
      <w:r w:rsidR="00507602">
        <w:rPr>
          <w:rFonts w:ascii="Garamond" w:eastAsia="Arial Unicode MS" w:hAnsi="Garamond" w:cs="Helvetica"/>
          <w:color w:val="000000" w:themeColor="text1"/>
          <w:sz w:val="22"/>
          <w:szCs w:val="22"/>
          <w:u w:color="000000"/>
        </w:rPr>
        <w:t>You feed it text and tell it what language and accent you want.</w:t>
      </w:r>
      <w:r w:rsidR="00606EA9" w:rsidRPr="00AF2203">
        <w:rPr>
          <w:rFonts w:ascii="Garamond" w:eastAsia="Arial Unicode MS" w:hAnsi="Garamond" w:cs="Helvetica"/>
          <w:iCs/>
          <w:color w:val="000000" w:themeColor="text1"/>
          <w:sz w:val="22"/>
          <w:szCs w:val="22"/>
          <w:u w:color="000000"/>
        </w:rPr>
        <w:t>’</w:t>
      </w:r>
    </w:p>
    <w:p w14:paraId="7AE790A8" w14:textId="048F35C6" w:rsidR="00BC263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BC2632">
        <w:rPr>
          <w:rFonts w:ascii="Garamond" w:eastAsia="Arial Unicode MS" w:hAnsi="Garamond" w:cs="Helvetica"/>
          <w:iCs/>
          <w:color w:val="000000" w:themeColor="text1"/>
          <w:sz w:val="22"/>
          <w:szCs w:val="22"/>
          <w:u w:color="000000"/>
        </w:rPr>
        <w:t>Do you code in Python?’</w:t>
      </w:r>
      <w:r w:rsidR="005A7D6E" w:rsidRPr="005A7D6E">
        <w:rPr>
          <w:rFonts w:ascii="Garamond" w:eastAsia="Arial Unicode MS" w:hAnsi="Garamond" w:cs="Helvetica"/>
          <w:iCs/>
          <w:color w:val="000000" w:themeColor="text1"/>
          <w:sz w:val="22"/>
          <w:szCs w:val="22"/>
          <w:u w:color="000000"/>
          <w:vertAlign w:val="superscript"/>
        </w:rPr>
        <w:t xml:space="preserve"> </w:t>
      </w:r>
      <w:r w:rsidR="005A7D6E" w:rsidRPr="00AF2203">
        <w:rPr>
          <w:rFonts w:ascii="Garamond" w:eastAsia="Arial Unicode MS" w:hAnsi="Garamond" w:cs="Helvetica"/>
          <w:iCs/>
          <w:color w:val="000000" w:themeColor="text1"/>
          <w:sz w:val="22"/>
          <w:szCs w:val="22"/>
          <w:u w:color="000000"/>
          <w:vertAlign w:val="superscript"/>
        </w:rPr>
        <w:footnoteReference w:id="79"/>
      </w:r>
    </w:p>
    <w:p w14:paraId="7D8EAE97" w14:textId="439233FB" w:rsidR="00BC2632"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‘Yeah. It’s the new Lingua Franca. Or rather, the new English.’</w:t>
      </w:r>
    </w:p>
    <w:p w14:paraId="75F02D4A" w14:textId="5303DC7B" w:rsidR="00606EA9" w:rsidRPr="00AF2203"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‘I’m reading </w:t>
      </w:r>
      <w:r w:rsidR="00606EA9" w:rsidRPr="00AF2203">
        <w:rPr>
          <w:rFonts w:ascii="Garamond" w:eastAsia="Arial Unicode MS" w:hAnsi="Garamond" w:cs="Helvetica"/>
          <w:i/>
          <w:color w:val="000000" w:themeColor="text1"/>
          <w:sz w:val="22"/>
          <w:szCs w:val="22"/>
          <w:u w:color="000000"/>
        </w:rPr>
        <w:t>Python for Dummies</w:t>
      </w:r>
      <w:r w:rsidR="00606EA9" w:rsidRPr="00AF2203">
        <w:rPr>
          <w:rFonts w:ascii="Garamond" w:eastAsia="Arial Unicode MS" w:hAnsi="Garamond" w:cs="Helvetica"/>
          <w:iCs/>
          <w:color w:val="000000" w:themeColor="text1"/>
          <w:sz w:val="22"/>
          <w:szCs w:val="22"/>
          <w:u w:color="000000"/>
        </w:rPr>
        <w:t>.’</w:t>
      </w:r>
    </w:p>
    <w:p w14:paraId="029CDC6E" w14:textId="205570AC" w:rsidR="00E42A2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66A2B">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hose little yellow books have so much to answer for. I’m part of the problem</w:t>
      </w:r>
      <w:r w:rsidR="00450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just read </w:t>
      </w:r>
      <w:r w:rsidR="007E2192">
        <w:rPr>
          <w:rFonts w:ascii="Garamond" w:eastAsia="Arial Unicode MS" w:hAnsi="Garamond" w:cs="Helvetica"/>
          <w:color w:val="000000" w:themeColor="text1"/>
          <w:sz w:val="22"/>
          <w:szCs w:val="22"/>
          <w:u w:color="000000"/>
        </w:rPr>
        <w:t>one</w:t>
      </w:r>
      <w:r w:rsidR="003A5C5E">
        <w:rPr>
          <w:rFonts w:ascii="Garamond" w:eastAsia="Arial Unicode MS" w:hAnsi="Garamond" w:cs="Helvetica"/>
          <w:color w:val="000000" w:themeColor="text1"/>
          <w:sz w:val="22"/>
          <w:szCs w:val="22"/>
          <w:u w:color="000000"/>
        </w:rPr>
        <w:t xml:space="preserve"> on</w:t>
      </w:r>
      <w:r w:rsidRPr="00AF2203">
        <w:rPr>
          <w:rFonts w:ascii="Garamond" w:eastAsia="Arial Unicode MS" w:hAnsi="Garamond" w:cs="Helvetica"/>
          <w:color w:val="000000" w:themeColor="text1"/>
          <w:sz w:val="22"/>
          <w:szCs w:val="22"/>
          <w:u w:color="000000"/>
        </w:rPr>
        <w:t xml:space="preserve"> </w:t>
      </w:r>
      <w:r w:rsidR="003A5C5E" w:rsidRPr="00D24B92">
        <w:rPr>
          <w:rFonts w:ascii="Garamond" w:eastAsia="Arial Unicode MS" w:hAnsi="Garamond" w:cs="Helvetica"/>
          <w:color w:val="000000" w:themeColor="text1"/>
          <w:sz w:val="22"/>
          <w:szCs w:val="22"/>
          <w:u w:color="000000"/>
        </w:rPr>
        <w:t>psychoanalysis</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first diagnosed myself as a</w:t>
      </w:r>
      <w:r w:rsidR="00EA5249">
        <w:rPr>
          <w:rFonts w:ascii="Garamond" w:eastAsia="Arial Unicode MS" w:hAnsi="Garamond" w:cs="Helvetica"/>
          <w:color w:val="000000" w:themeColor="text1"/>
          <w:sz w:val="22"/>
          <w:szCs w:val="22"/>
          <w:u w:color="000000"/>
        </w:rPr>
        <w:t>n over-achieving</w:t>
      </w:r>
      <w:r w:rsidRPr="00AF2203">
        <w:rPr>
          <w:rFonts w:ascii="Garamond" w:eastAsia="Arial Unicode MS" w:hAnsi="Garamond" w:cs="Helvetica"/>
          <w:color w:val="000000" w:themeColor="text1"/>
          <w:sz w:val="22"/>
          <w:szCs w:val="22"/>
          <w:u w:color="000000"/>
        </w:rPr>
        <w:t xml:space="preserve"> sociopath </w:t>
      </w:r>
      <w:r w:rsidR="00E66A2B">
        <w:rPr>
          <w:rFonts w:ascii="Garamond" w:eastAsia="Arial Unicode MS" w:hAnsi="Garamond" w:cs="Helvetica"/>
          <w:color w:val="000000" w:themeColor="text1"/>
          <w:sz w:val="22"/>
          <w:szCs w:val="22"/>
          <w:u w:color="000000"/>
        </w:rPr>
        <w:t xml:space="preserve">with delusions of exceptionalism </w:t>
      </w:r>
      <w:r w:rsidRPr="00AF2203">
        <w:rPr>
          <w:rFonts w:ascii="Garamond" w:eastAsia="Arial Unicode MS" w:hAnsi="Garamond" w:cs="Helvetica"/>
          <w:color w:val="000000" w:themeColor="text1"/>
          <w:sz w:val="22"/>
          <w:szCs w:val="22"/>
          <w:u w:color="000000"/>
        </w:rPr>
        <w:t xml:space="preserve">but </w:t>
      </w:r>
      <w:r w:rsidR="00BC2632">
        <w:rPr>
          <w:rFonts w:ascii="Garamond" w:eastAsia="Arial Unicode MS" w:hAnsi="Garamond" w:cs="Helvetica"/>
          <w:color w:val="000000" w:themeColor="text1"/>
          <w:sz w:val="22"/>
          <w:szCs w:val="22"/>
          <w:u w:color="000000"/>
        </w:rPr>
        <w:t>now think I have</w:t>
      </w:r>
      <w:r w:rsidRPr="00AF2203">
        <w:rPr>
          <w:rFonts w:ascii="Garamond" w:eastAsia="Arial Unicode MS" w:hAnsi="Garamond" w:cs="Helvetica"/>
          <w:color w:val="000000" w:themeColor="text1"/>
          <w:sz w:val="22"/>
          <w:szCs w:val="22"/>
          <w:u w:color="000000"/>
        </w:rPr>
        <w:t xml:space="preserve"> imposter syndrome</w:t>
      </w:r>
      <w:r w:rsidR="00A20B11">
        <w:rPr>
          <w:rFonts w:ascii="Garamond" w:eastAsia="Arial Unicode MS" w:hAnsi="Garamond" w:cs="Helvetica"/>
          <w:color w:val="000000" w:themeColor="text1"/>
          <w:sz w:val="22"/>
          <w:szCs w:val="22"/>
          <w:u w:color="000000"/>
        </w:rPr>
        <w:t>.</w:t>
      </w:r>
      <w:r w:rsidR="00581F40">
        <w:rPr>
          <w:rFonts w:ascii="Garamond" w:eastAsia="Arial Unicode MS" w:hAnsi="Garamond" w:cs="Helvetica"/>
          <w:color w:val="000000" w:themeColor="text1"/>
          <w:sz w:val="22"/>
          <w:szCs w:val="22"/>
          <w:u w:color="000000"/>
        </w:rPr>
        <w:t xml:space="preserve">’ </w:t>
      </w:r>
    </w:p>
    <w:p w14:paraId="28F256DD" w14:textId="7C1A1D2A" w:rsidR="00A73018" w:rsidRDefault="00581F4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earned </w:t>
      </w:r>
      <w:r w:rsidR="00017CBE">
        <w:rPr>
          <w:rFonts w:ascii="Garamond" w:eastAsia="Arial Unicode MS" w:hAnsi="Garamond" w:cs="Helvetica"/>
          <w:color w:val="000000" w:themeColor="text1"/>
          <w:sz w:val="22"/>
          <w:szCs w:val="22"/>
          <w:u w:color="000000"/>
        </w:rPr>
        <w:t xml:space="preserve">an unwarranted </w:t>
      </w:r>
      <w:r>
        <w:rPr>
          <w:rFonts w:ascii="Garamond" w:eastAsia="Arial Unicode MS" w:hAnsi="Garamond" w:cs="Helvetica"/>
          <w:color w:val="000000" w:themeColor="text1"/>
          <w:sz w:val="22"/>
          <w:szCs w:val="22"/>
          <w:u w:color="000000"/>
        </w:rPr>
        <w:t>laugh.</w:t>
      </w:r>
    </w:p>
    <w:p w14:paraId="2BC38AA6" w14:textId="74EA94FA" w:rsidR="006F1BFD" w:rsidRDefault="00A730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C5F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peaking of </w:t>
      </w:r>
      <w:r w:rsidR="00BC2632">
        <w:rPr>
          <w:rFonts w:ascii="Garamond" w:eastAsia="Arial Unicode MS" w:hAnsi="Garamond" w:cs="Helvetica"/>
          <w:color w:val="000000" w:themeColor="text1"/>
          <w:sz w:val="22"/>
          <w:szCs w:val="22"/>
          <w:u w:color="000000"/>
        </w:rPr>
        <w:t xml:space="preserve">bullshit </w:t>
      </w:r>
      <w:r>
        <w:rPr>
          <w:rFonts w:ascii="Garamond" w:eastAsia="Arial Unicode MS" w:hAnsi="Garamond" w:cs="Helvetica"/>
          <w:color w:val="000000" w:themeColor="text1"/>
          <w:sz w:val="22"/>
          <w:szCs w:val="22"/>
          <w:u w:color="000000"/>
        </w:rPr>
        <w:t>psychology,</w:t>
      </w:r>
      <w:r w:rsidR="00CE1412">
        <w:rPr>
          <w:rFonts w:ascii="Garamond" w:eastAsia="Arial Unicode MS" w:hAnsi="Garamond" w:cs="Helvetica"/>
          <w:color w:val="000000" w:themeColor="text1"/>
          <w:sz w:val="22"/>
          <w:szCs w:val="22"/>
          <w:u w:color="000000"/>
        </w:rPr>
        <w:t xml:space="preserve"> </w:t>
      </w:r>
      <w:r w:rsidR="009C5F04">
        <w:rPr>
          <w:rFonts w:ascii="Garamond" w:eastAsia="Arial Unicode MS" w:hAnsi="Garamond" w:cs="Helvetica"/>
          <w:color w:val="000000" w:themeColor="text1"/>
          <w:sz w:val="22"/>
          <w:szCs w:val="22"/>
          <w:u w:color="000000"/>
        </w:rPr>
        <w:t>they say</w:t>
      </w:r>
      <w:r>
        <w:rPr>
          <w:rFonts w:ascii="Garamond" w:eastAsia="Arial Unicode MS" w:hAnsi="Garamond" w:cs="Helvetica"/>
          <w:color w:val="000000" w:themeColor="text1"/>
          <w:sz w:val="22"/>
          <w:szCs w:val="22"/>
          <w:u w:color="000000"/>
        </w:rPr>
        <w:t xml:space="preserve"> </w:t>
      </w:r>
      <w:r w:rsidR="006367D9">
        <w:rPr>
          <w:rFonts w:ascii="Garamond" w:eastAsia="Arial Unicode MS" w:hAnsi="Garamond" w:cs="Helvetica"/>
          <w:color w:val="000000" w:themeColor="text1"/>
          <w:sz w:val="22"/>
          <w:szCs w:val="22"/>
          <w:u w:color="000000"/>
        </w:rPr>
        <w:t>that to be a good coder</w:t>
      </w:r>
      <w:r w:rsidR="009C5F04">
        <w:rPr>
          <w:rFonts w:ascii="Garamond" w:eastAsia="Arial Unicode MS" w:hAnsi="Garamond" w:cs="Helvetica"/>
          <w:color w:val="000000" w:themeColor="text1"/>
          <w:sz w:val="22"/>
          <w:szCs w:val="22"/>
          <w:u w:color="000000"/>
        </w:rPr>
        <w:t xml:space="preserve"> requires </w:t>
      </w:r>
      <w:r w:rsidR="006367D9">
        <w:rPr>
          <w:rFonts w:ascii="Garamond" w:eastAsia="Arial Unicode MS" w:hAnsi="Garamond" w:cs="Helvetica"/>
          <w:color w:val="000000" w:themeColor="text1"/>
          <w:sz w:val="22"/>
          <w:szCs w:val="22"/>
          <w:u w:color="000000"/>
        </w:rPr>
        <w:t>the</w:t>
      </w:r>
      <w:r w:rsidR="007766DC">
        <w:rPr>
          <w:rFonts w:ascii="Garamond" w:eastAsia="Arial Unicode MS" w:hAnsi="Garamond" w:cs="Helvetica"/>
          <w:color w:val="000000" w:themeColor="text1"/>
          <w:sz w:val="22"/>
          <w:szCs w:val="22"/>
          <w:u w:color="000000"/>
        </w:rPr>
        <w:t xml:space="preserve"> qualities of</w:t>
      </w:r>
      <w:r w:rsidR="006F1BFD">
        <w:rPr>
          <w:rFonts w:ascii="Garamond" w:eastAsia="Arial Unicode MS" w:hAnsi="Garamond" w:cs="Helvetica"/>
          <w:color w:val="000000" w:themeColor="text1"/>
          <w:sz w:val="22"/>
          <w:szCs w:val="22"/>
          <w:u w:color="000000"/>
        </w:rPr>
        <w:t xml:space="preserve"> laz</w:t>
      </w:r>
      <w:r w:rsidR="007766DC">
        <w:rPr>
          <w:rFonts w:ascii="Garamond" w:eastAsia="Arial Unicode MS" w:hAnsi="Garamond" w:cs="Helvetica"/>
          <w:color w:val="000000" w:themeColor="text1"/>
          <w:sz w:val="22"/>
          <w:szCs w:val="22"/>
          <w:u w:color="000000"/>
        </w:rPr>
        <w:t>iness</w:t>
      </w:r>
      <w:r w:rsidR="006F1BFD">
        <w:rPr>
          <w:rFonts w:ascii="Garamond" w:eastAsia="Arial Unicode MS" w:hAnsi="Garamond" w:cs="Helvetica"/>
          <w:color w:val="000000" w:themeColor="text1"/>
          <w:sz w:val="22"/>
          <w:szCs w:val="22"/>
          <w:u w:color="000000"/>
        </w:rPr>
        <w:t xml:space="preserve">, </w:t>
      </w:r>
      <w:r w:rsidR="007766DC">
        <w:rPr>
          <w:rFonts w:ascii="Garamond" w:eastAsia="Arial Unicode MS" w:hAnsi="Garamond" w:cs="Helvetica"/>
          <w:color w:val="000000" w:themeColor="text1"/>
          <w:sz w:val="22"/>
          <w:szCs w:val="22"/>
          <w:u w:color="000000"/>
        </w:rPr>
        <w:t>impatience</w:t>
      </w:r>
      <w:r w:rsidR="006F1BFD">
        <w:rPr>
          <w:rFonts w:ascii="Garamond" w:eastAsia="Arial Unicode MS" w:hAnsi="Garamond" w:cs="Helvetica"/>
          <w:color w:val="000000" w:themeColor="text1"/>
          <w:sz w:val="22"/>
          <w:szCs w:val="22"/>
          <w:u w:color="000000"/>
        </w:rPr>
        <w:t xml:space="preserve">, and </w:t>
      </w:r>
      <w:r w:rsidR="006F1BFD" w:rsidRPr="003D0132">
        <w:rPr>
          <w:rFonts w:ascii="Garamond" w:eastAsia="Arial Unicode MS" w:hAnsi="Garamond" w:cs="Helvetica"/>
          <w:i/>
          <w:iCs/>
          <w:color w:val="000000" w:themeColor="text1"/>
          <w:sz w:val="22"/>
          <w:szCs w:val="22"/>
          <w:u w:color="000000"/>
        </w:rPr>
        <w:t>hubris</w:t>
      </w:r>
      <w:r w:rsidR="006F1BFD">
        <w:rPr>
          <w:rFonts w:ascii="Garamond" w:eastAsia="Arial Unicode MS" w:hAnsi="Garamond" w:cs="Helvetica"/>
          <w:color w:val="000000" w:themeColor="text1"/>
          <w:sz w:val="22"/>
          <w:szCs w:val="22"/>
          <w:u w:color="000000"/>
        </w:rPr>
        <w:t>.</w:t>
      </w:r>
      <w:r w:rsidR="006F1BFD">
        <w:rPr>
          <w:rStyle w:val="FootnoteReference"/>
          <w:rFonts w:ascii="Garamond" w:eastAsia="Arial Unicode MS" w:hAnsi="Garamond" w:cs="Helvetica"/>
          <w:color w:val="000000" w:themeColor="text1"/>
          <w:sz w:val="22"/>
          <w:szCs w:val="22"/>
          <w:u w:color="000000"/>
        </w:rPr>
        <w:footnoteReference w:id="80"/>
      </w:r>
      <w:r w:rsidR="006F1BFD">
        <w:rPr>
          <w:rFonts w:ascii="Garamond" w:eastAsia="Arial Unicode MS" w:hAnsi="Garamond" w:cs="Helvetica"/>
          <w:color w:val="000000" w:themeColor="text1"/>
          <w:sz w:val="22"/>
          <w:szCs w:val="22"/>
          <w:u w:color="000000"/>
        </w:rPr>
        <w:t xml:space="preserve"> </w:t>
      </w:r>
    </w:p>
    <w:p w14:paraId="0A887C2B" w14:textId="7078F21B" w:rsidR="001665DB" w:rsidRDefault="000E4A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73018">
        <w:rPr>
          <w:rFonts w:ascii="Garamond" w:eastAsia="Arial Unicode MS" w:hAnsi="Garamond" w:cs="Helvetica"/>
          <w:color w:val="000000" w:themeColor="text1"/>
          <w:sz w:val="22"/>
          <w:szCs w:val="22"/>
          <w:u w:color="000000"/>
        </w:rPr>
        <w:t xml:space="preserve">But </w:t>
      </w:r>
      <w:r w:rsidR="00A642F2">
        <w:rPr>
          <w:rFonts w:ascii="Garamond" w:eastAsia="Arial Unicode MS" w:hAnsi="Garamond" w:cs="Helvetica"/>
          <w:color w:val="000000" w:themeColor="text1"/>
          <w:sz w:val="22"/>
          <w:szCs w:val="22"/>
          <w:u w:color="000000"/>
        </w:rPr>
        <w:t xml:space="preserve">I think these three all boil down to </w:t>
      </w:r>
      <w:r w:rsidR="00A642F2" w:rsidRPr="001D481D">
        <w:rPr>
          <w:rFonts w:ascii="Garamond" w:eastAsia="Arial Unicode MS" w:hAnsi="Garamond" w:cs="Helvetica"/>
          <w:i/>
          <w:iCs/>
          <w:color w:val="000000" w:themeColor="text1"/>
          <w:sz w:val="22"/>
          <w:szCs w:val="22"/>
          <w:u w:color="000000"/>
        </w:rPr>
        <w:t>pride</w:t>
      </w:r>
      <w:r w:rsidR="00DA6AF6">
        <w:rPr>
          <w:rFonts w:ascii="Garamond" w:eastAsia="Arial Unicode MS" w:hAnsi="Garamond" w:cs="Helvetica"/>
          <w:i/>
          <w:iCs/>
          <w:color w:val="000000" w:themeColor="text1"/>
          <w:sz w:val="22"/>
          <w:szCs w:val="22"/>
          <w:u w:color="000000"/>
        </w:rPr>
        <w:t>,</w:t>
      </w:r>
      <w:r w:rsidR="00A642F2">
        <w:rPr>
          <w:rFonts w:ascii="Garamond" w:eastAsia="Arial Unicode MS" w:hAnsi="Garamond" w:cs="Helvetica"/>
          <w:color w:val="000000" w:themeColor="text1"/>
          <w:sz w:val="22"/>
          <w:szCs w:val="22"/>
          <w:u w:color="000000"/>
        </w:rPr>
        <w:t xml:space="preserve"> </w:t>
      </w:r>
      <w:r w:rsidR="00275CD1">
        <w:rPr>
          <w:rFonts w:ascii="Garamond" w:eastAsia="Arial Unicode MS" w:hAnsi="Garamond" w:cs="Helvetica"/>
          <w:color w:val="000000" w:themeColor="text1"/>
          <w:sz w:val="22"/>
          <w:szCs w:val="22"/>
          <w:u w:color="000000"/>
        </w:rPr>
        <w:t xml:space="preserve">and </w:t>
      </w:r>
      <w:r w:rsidR="00A642F2">
        <w:rPr>
          <w:rFonts w:ascii="Garamond" w:eastAsia="Arial Unicode MS" w:hAnsi="Garamond" w:cs="Helvetica"/>
          <w:color w:val="000000" w:themeColor="text1"/>
          <w:sz w:val="22"/>
          <w:szCs w:val="22"/>
          <w:u w:color="000000"/>
        </w:rPr>
        <w:t>p</w:t>
      </w:r>
      <w:r w:rsidR="00A642F2" w:rsidRPr="00A642F2">
        <w:rPr>
          <w:rFonts w:ascii="Garamond" w:eastAsia="Arial Unicode MS" w:hAnsi="Garamond" w:cs="Helvetica"/>
          <w:color w:val="000000" w:themeColor="text1"/>
          <w:sz w:val="22"/>
          <w:szCs w:val="22"/>
          <w:u w:color="000000"/>
        </w:rPr>
        <w:t>ride leads to every other vice</w:t>
      </w:r>
      <w:r w:rsidR="00CC151F">
        <w:rPr>
          <w:rFonts w:ascii="Garamond" w:eastAsia="Arial Unicode MS" w:hAnsi="Garamond" w:cs="Helvetica"/>
          <w:color w:val="000000" w:themeColor="text1"/>
          <w:sz w:val="22"/>
          <w:szCs w:val="22"/>
          <w:u w:color="000000"/>
        </w:rPr>
        <w:t>, according to</w:t>
      </w:r>
      <w:r w:rsidR="00CC151F" w:rsidRPr="00CC151F">
        <w:rPr>
          <w:rFonts w:ascii="Garamond" w:eastAsia="Arial Unicode MS" w:hAnsi="Garamond" w:cs="Helvetica"/>
          <w:color w:val="000000" w:themeColor="text1"/>
          <w:sz w:val="22"/>
          <w:szCs w:val="22"/>
          <w:u w:color="000000"/>
        </w:rPr>
        <w:t xml:space="preserve"> C. S. Lewis</w:t>
      </w:r>
      <w:r w:rsidR="00CC151F">
        <w:rPr>
          <w:rFonts w:ascii="Garamond" w:eastAsia="Arial Unicode MS" w:hAnsi="Garamond" w:cs="Helvetica"/>
          <w:color w:val="000000" w:themeColor="text1"/>
          <w:sz w:val="22"/>
          <w:szCs w:val="22"/>
          <w:u w:color="000000"/>
        </w:rPr>
        <w:t>.’</w:t>
      </w:r>
    </w:p>
    <w:p w14:paraId="1F89CD0A" w14:textId="66C27B1B" w:rsidR="00CC151F"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01E2C">
        <w:rPr>
          <w:rFonts w:ascii="Garamond" w:eastAsia="Arial Unicode MS" w:hAnsi="Garamond" w:cs="Helvetica"/>
          <w:color w:val="000000" w:themeColor="text1"/>
          <w:sz w:val="22"/>
          <w:szCs w:val="22"/>
          <w:u w:color="000000"/>
        </w:rPr>
        <w:t>D</w:t>
      </w:r>
      <w:r>
        <w:rPr>
          <w:rFonts w:ascii="Garamond" w:eastAsia="Arial Unicode MS" w:hAnsi="Garamond" w:cs="Helvetica"/>
          <w:color w:val="000000" w:themeColor="text1"/>
          <w:sz w:val="22"/>
          <w:szCs w:val="22"/>
          <w:u w:color="000000"/>
        </w:rPr>
        <w:t xml:space="preserve">ied the same day as JFK,’ </w:t>
      </w:r>
      <w:r w:rsidR="003100FA">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w:t>
      </w:r>
    </w:p>
    <w:p w14:paraId="2F1FBCC5" w14:textId="30F21A5C" w:rsidR="008931AD"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Aldous Huxley,’ I added. </w:t>
      </w:r>
      <w:r w:rsidR="006C5DD0">
        <w:rPr>
          <w:rFonts w:ascii="Garamond" w:eastAsia="Arial Unicode MS" w:hAnsi="Garamond" w:cs="Helvetica"/>
          <w:color w:val="000000" w:themeColor="text1"/>
          <w:sz w:val="22"/>
          <w:szCs w:val="22"/>
          <w:u w:color="000000"/>
        </w:rPr>
        <w:t>‘</w:t>
      </w:r>
      <w:r w:rsidR="004A5632">
        <w:rPr>
          <w:rFonts w:ascii="Garamond" w:eastAsia="Arial Unicode MS" w:hAnsi="Garamond" w:cs="Helvetica"/>
          <w:color w:val="000000" w:themeColor="text1"/>
          <w:sz w:val="22"/>
          <w:szCs w:val="22"/>
          <w:u w:color="000000"/>
        </w:rPr>
        <w:t>Mainlined</w:t>
      </w:r>
      <w:r w:rsidR="00DA6AF6">
        <w:rPr>
          <w:rFonts w:ascii="Garamond" w:eastAsia="Arial Unicode MS" w:hAnsi="Garamond" w:cs="Helvetica"/>
          <w:color w:val="000000" w:themeColor="text1"/>
          <w:sz w:val="22"/>
          <w:szCs w:val="22"/>
          <w:u w:color="000000"/>
        </w:rPr>
        <w:t xml:space="preserve"> a </w:t>
      </w:r>
      <w:r w:rsidR="001F7755">
        <w:rPr>
          <w:rFonts w:ascii="Garamond" w:eastAsia="Arial Unicode MS" w:hAnsi="Garamond" w:cs="Helvetica"/>
          <w:color w:val="000000" w:themeColor="text1"/>
          <w:sz w:val="22"/>
          <w:szCs w:val="22"/>
          <w:u w:color="000000"/>
        </w:rPr>
        <w:t>hundred mi</w:t>
      </w:r>
      <w:r w:rsidR="001B2E12">
        <w:rPr>
          <w:rFonts w:ascii="Garamond" w:eastAsia="Arial Unicode MS" w:hAnsi="Garamond" w:cs="Helvetica"/>
          <w:color w:val="000000" w:themeColor="text1"/>
          <w:sz w:val="22"/>
          <w:szCs w:val="22"/>
          <w:u w:color="000000"/>
        </w:rPr>
        <w:t>c</w:t>
      </w:r>
      <w:r w:rsidR="001F7755">
        <w:rPr>
          <w:rFonts w:ascii="Garamond" w:eastAsia="Arial Unicode MS" w:hAnsi="Garamond" w:cs="Helvetica"/>
          <w:color w:val="000000" w:themeColor="text1"/>
          <w:sz w:val="22"/>
          <w:szCs w:val="22"/>
          <w:u w:color="000000"/>
        </w:rPr>
        <w:t>s of acid</w:t>
      </w:r>
      <w:r w:rsidR="00DA6AF6">
        <w:rPr>
          <w:rFonts w:ascii="Garamond" w:eastAsia="Arial Unicode MS" w:hAnsi="Garamond" w:cs="Helvetica"/>
          <w:color w:val="000000" w:themeColor="text1"/>
          <w:sz w:val="22"/>
          <w:szCs w:val="22"/>
          <w:u w:color="000000"/>
        </w:rPr>
        <w:t>.</w:t>
      </w:r>
      <w:r w:rsidR="008931AD">
        <w:rPr>
          <w:rFonts w:ascii="Garamond" w:eastAsia="Arial Unicode MS" w:hAnsi="Garamond" w:cs="Helvetica"/>
          <w:color w:val="000000" w:themeColor="text1"/>
          <w:sz w:val="22"/>
          <w:szCs w:val="22"/>
          <w:u w:color="000000"/>
        </w:rPr>
        <w:t>’</w:t>
      </w:r>
    </w:p>
    <w:p w14:paraId="162CB446" w14:textId="4BAC01BD" w:rsidR="008931AD"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7755">
        <w:rPr>
          <w:rFonts w:ascii="Garamond" w:eastAsia="Arial Unicode MS" w:hAnsi="Garamond" w:cs="Helvetica"/>
          <w:color w:val="000000" w:themeColor="text1"/>
          <w:sz w:val="22"/>
          <w:szCs w:val="22"/>
          <w:u w:color="000000"/>
        </w:rPr>
        <w:t>Beast mode.</w:t>
      </w:r>
      <w:r>
        <w:rPr>
          <w:rFonts w:ascii="Garamond" w:eastAsia="Arial Unicode MS" w:hAnsi="Garamond" w:cs="Helvetica"/>
          <w:color w:val="000000" w:themeColor="text1"/>
          <w:sz w:val="22"/>
          <w:szCs w:val="22"/>
          <w:u w:color="000000"/>
        </w:rPr>
        <w:t>’</w:t>
      </w:r>
    </w:p>
    <w:p w14:paraId="64D2F039" w14:textId="70D616E2" w:rsidR="00606EA9"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A6AF6">
        <w:rPr>
          <w:rFonts w:ascii="Garamond" w:eastAsia="Arial Unicode MS" w:hAnsi="Garamond" w:cs="Helvetica"/>
          <w:color w:val="000000" w:themeColor="text1"/>
          <w:sz w:val="22"/>
          <w:szCs w:val="22"/>
          <w:u w:color="000000"/>
        </w:rPr>
        <w:t>Anyway,</w:t>
      </w:r>
      <w:r w:rsidR="006C5DD0">
        <w:rPr>
          <w:rFonts w:ascii="Garamond" w:eastAsia="Arial Unicode MS" w:hAnsi="Garamond" w:cs="Helvetica"/>
          <w:color w:val="000000" w:themeColor="text1"/>
          <w:sz w:val="22"/>
          <w:szCs w:val="22"/>
          <w:u w:color="000000"/>
        </w:rPr>
        <w:t xml:space="preserve"> w</w:t>
      </w:r>
      <w:r w:rsidR="000E4A18">
        <w:rPr>
          <w:rFonts w:ascii="Garamond" w:eastAsia="Arial Unicode MS" w:hAnsi="Garamond" w:cs="Helvetica"/>
          <w:color w:val="000000" w:themeColor="text1"/>
          <w:sz w:val="22"/>
          <w:szCs w:val="22"/>
          <w:u w:color="000000"/>
        </w:rPr>
        <w:t>e were talking about</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i/>
          <w:iCs/>
          <w:color w:val="000000" w:themeColor="text1"/>
          <w:sz w:val="22"/>
          <w:szCs w:val="22"/>
          <w:u w:color="000000"/>
        </w:rPr>
        <w:t>halgorisms</w:t>
      </w:r>
      <w:proofErr w:type="spellEnd"/>
      <w:r w:rsidR="00606EA9"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 xml:space="preserve">(the Victorian butler was back, </w:t>
      </w:r>
      <w:r w:rsidR="001D1E86">
        <w:rPr>
          <w:rFonts w:ascii="Garamond" w:eastAsia="Arial Unicode MS" w:hAnsi="Garamond" w:cs="Helvetica"/>
          <w:color w:val="000000" w:themeColor="text1"/>
          <w:sz w:val="22"/>
          <w:szCs w:val="22"/>
          <w:u w:color="000000"/>
        </w:rPr>
        <w:t>carrying</w:t>
      </w:r>
      <w:r w:rsidR="006E5715">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epenthetic “h”</w:t>
      </w:r>
      <w:r w:rsidR="006E571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‘Here’s the pitch: I </w:t>
      </w:r>
      <w:r w:rsidR="00606EA9" w:rsidRPr="00AF2203">
        <w:rPr>
          <w:rFonts w:ascii="Garamond" w:eastAsia="Arial Unicode MS" w:hAnsi="Garamond" w:cs="Helvetica"/>
          <w:color w:val="000000" w:themeColor="text1"/>
          <w:sz w:val="22"/>
          <w:szCs w:val="22"/>
          <w:u w:color="000000"/>
        </w:rPr>
        <w:lastRenderedPageBreak/>
        <w:t>co-founded a company</w:t>
      </w:r>
      <w:r w:rsidR="008E5A3E">
        <w:rPr>
          <w:rFonts w:ascii="Garamond" w:eastAsia="Arial Unicode MS" w:hAnsi="Garamond" w:cs="Helvetica"/>
          <w:color w:val="000000" w:themeColor="text1"/>
          <w:sz w:val="22"/>
          <w:szCs w:val="22"/>
          <w:u w:color="000000"/>
        </w:rPr>
        <w:t xml:space="preserve"> writing</w:t>
      </w:r>
      <w:r w:rsidR="00606EA9" w:rsidRPr="00AF2203">
        <w:rPr>
          <w:rFonts w:ascii="Garamond" w:eastAsia="Arial Unicode MS" w:hAnsi="Garamond" w:cs="Helvetica"/>
          <w:color w:val="000000" w:themeColor="text1"/>
          <w:sz w:val="22"/>
          <w:szCs w:val="22"/>
          <w:u w:color="000000"/>
        </w:rPr>
        <w:t xml:space="preserve"> these computer programs, </w:t>
      </w:r>
      <w:proofErr w:type="spellStart"/>
      <w:r w:rsidR="00606EA9" w:rsidRPr="00AF2203">
        <w:rPr>
          <w:rFonts w:ascii="Garamond" w:eastAsia="Arial Unicode MS" w:hAnsi="Garamond" w:cs="Helvetica"/>
          <w:i/>
          <w:iCs/>
          <w:color w:val="000000" w:themeColor="text1"/>
          <w:sz w:val="22"/>
          <w:szCs w:val="22"/>
          <w:u w:color="000000"/>
        </w:rPr>
        <w:t>halgorisms</w:t>
      </w:r>
      <w:proofErr w:type="spellEnd"/>
      <w:r w:rsidR="00606EA9" w:rsidRPr="00AF2203">
        <w:rPr>
          <w:rFonts w:ascii="Garamond" w:eastAsia="Arial Unicode MS" w:hAnsi="Garamond" w:cs="Helvetica"/>
          <w:color w:val="000000" w:themeColor="text1"/>
          <w:sz w:val="22"/>
          <w:szCs w:val="22"/>
          <w:u w:color="000000"/>
        </w:rPr>
        <w:t xml:space="preserve">, in Python sketches. </w:t>
      </w:r>
      <w:r w:rsidR="00B07148">
        <w:rPr>
          <w:rFonts w:ascii="Garamond" w:eastAsia="Arial Unicode MS" w:hAnsi="Garamond" w:cs="Helvetica"/>
          <w:color w:val="000000" w:themeColor="text1"/>
          <w:sz w:val="22"/>
          <w:szCs w:val="22"/>
          <w:u w:color="000000"/>
        </w:rPr>
        <w:t>They</w:t>
      </w:r>
      <w:r w:rsidR="00606EA9" w:rsidRPr="00AF2203">
        <w:rPr>
          <w:rFonts w:ascii="Garamond" w:eastAsia="Arial Unicode MS" w:hAnsi="Garamond" w:cs="Helvetica"/>
          <w:color w:val="000000" w:themeColor="text1"/>
          <w:sz w:val="22"/>
          <w:szCs w:val="22"/>
          <w:u w:color="000000"/>
        </w:rPr>
        <w:t xml:space="preserve"> convert text to speech and speech to text. We trained </w:t>
      </w:r>
      <w:r w:rsidR="00636CF8">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C57B02">
        <w:rPr>
          <w:rFonts w:ascii="Garamond" w:eastAsia="Arial Unicode MS" w:hAnsi="Garamond" w:cs="Helvetica"/>
          <w:color w:val="000000" w:themeColor="text1"/>
          <w:sz w:val="22"/>
          <w:szCs w:val="22"/>
          <w:u w:color="000000"/>
        </w:rPr>
        <w:t>models</w:t>
      </w:r>
      <w:r w:rsidR="00606EA9" w:rsidRPr="00AF2203">
        <w:rPr>
          <w:rFonts w:ascii="Garamond" w:eastAsia="Arial Unicode MS" w:hAnsi="Garamond" w:cs="Helvetica"/>
          <w:color w:val="000000" w:themeColor="text1"/>
          <w:sz w:val="22"/>
          <w:szCs w:val="22"/>
          <w:u w:color="000000"/>
        </w:rPr>
        <w:t xml:space="preserve"> using </w:t>
      </w:r>
      <w:r w:rsidR="004312BF">
        <w:rPr>
          <w:rFonts w:ascii="Garamond" w:eastAsia="Arial Unicode MS" w:hAnsi="Garamond" w:cs="Helvetica"/>
          <w:color w:val="000000" w:themeColor="text1"/>
          <w:sz w:val="22"/>
          <w:szCs w:val="22"/>
          <w:u w:color="000000"/>
        </w:rPr>
        <w:t>recordings</w:t>
      </w:r>
      <w:r w:rsidR="00606EA9" w:rsidRPr="00AF2203">
        <w:rPr>
          <w:rFonts w:ascii="Garamond" w:eastAsia="Arial Unicode MS" w:hAnsi="Garamond" w:cs="Helvetica"/>
          <w:color w:val="000000" w:themeColor="text1"/>
          <w:sz w:val="22"/>
          <w:szCs w:val="22"/>
          <w:u w:color="000000"/>
        </w:rPr>
        <w:t xml:space="preserve"> of people talking online. </w:t>
      </w:r>
      <w:r w:rsidR="001B2E12">
        <w:rPr>
          <w:rFonts w:ascii="Garamond" w:eastAsia="Arial Unicode MS" w:hAnsi="Garamond" w:cs="Helvetica"/>
          <w:color w:val="000000" w:themeColor="text1"/>
          <w:sz w:val="22"/>
          <w:szCs w:val="22"/>
          <w:u w:color="000000"/>
        </w:rPr>
        <w:t>Many</w:t>
      </w:r>
      <w:r w:rsidR="0080104E">
        <w:rPr>
          <w:rFonts w:ascii="Garamond" w:eastAsia="Arial Unicode MS" w:hAnsi="Garamond" w:cs="Helvetica"/>
          <w:color w:val="000000" w:themeColor="text1"/>
          <w:sz w:val="22"/>
          <w:szCs w:val="22"/>
          <w:u w:color="000000"/>
        </w:rPr>
        <w:t xml:space="preserve"> </w:t>
      </w:r>
      <w:r w:rsidR="00606EA9" w:rsidRPr="0080104E">
        <w:rPr>
          <w:rFonts w:ascii="Garamond" w:eastAsia="Arial Unicode MS" w:hAnsi="Garamond" w:cs="Helvetica"/>
          <w:i/>
          <w:iCs/>
          <w:color w:val="000000" w:themeColor="text1"/>
          <w:sz w:val="22"/>
          <w:szCs w:val="22"/>
          <w:u w:color="000000"/>
        </w:rPr>
        <w:t>thousands</w:t>
      </w:r>
      <w:r w:rsidR="00606EA9" w:rsidRPr="00AF2203">
        <w:rPr>
          <w:rFonts w:ascii="Garamond" w:eastAsia="Arial Unicode MS" w:hAnsi="Garamond" w:cs="Helvetica"/>
          <w:color w:val="000000" w:themeColor="text1"/>
          <w:sz w:val="22"/>
          <w:szCs w:val="22"/>
          <w:u w:color="000000"/>
        </w:rPr>
        <w:t xml:space="preserve"> of hours</w:t>
      </w:r>
      <w:r w:rsidR="005C3800">
        <w:rPr>
          <w:rFonts w:ascii="Garamond" w:eastAsia="Arial Unicode MS" w:hAnsi="Garamond" w:cs="Helvetica"/>
          <w:color w:val="000000" w:themeColor="text1"/>
          <w:sz w:val="22"/>
          <w:szCs w:val="22"/>
          <w:u w:color="000000"/>
        </w:rPr>
        <w:t xml:space="preserve"> of recordings</w:t>
      </w:r>
      <w:r w:rsidR="00606EA9" w:rsidRPr="00AF2203">
        <w:rPr>
          <w:rFonts w:ascii="Garamond" w:eastAsia="Arial Unicode MS" w:hAnsi="Garamond" w:cs="Helvetica"/>
          <w:color w:val="000000" w:themeColor="text1"/>
          <w:sz w:val="22"/>
          <w:szCs w:val="22"/>
          <w:u w:color="000000"/>
        </w:rPr>
        <w:t xml:space="preserve">. If you want to convert your text to speech then you just dial in the language and accent. </w:t>
      </w:r>
      <w:r w:rsidR="00FC0EB6">
        <w:rPr>
          <w:rFonts w:ascii="Garamond" w:eastAsia="Arial Unicode MS" w:hAnsi="Garamond" w:cs="Helvetica"/>
          <w:color w:val="000000" w:themeColor="text1"/>
          <w:sz w:val="22"/>
          <w:szCs w:val="22"/>
          <w:u w:color="000000"/>
        </w:rPr>
        <w:t xml:space="preserve">They </w:t>
      </w:r>
      <w:proofErr w:type="spellStart"/>
      <w:r w:rsidR="00FC0EB6">
        <w:rPr>
          <w:rFonts w:ascii="Garamond" w:eastAsia="Arial Unicode MS" w:hAnsi="Garamond" w:cs="Helvetica"/>
          <w:color w:val="000000" w:themeColor="text1"/>
          <w:sz w:val="22"/>
          <w:szCs w:val="22"/>
          <w:u w:color="000000"/>
        </w:rPr>
        <w:t>call</w:t>
      </w:r>
      <w:r w:rsidR="004630DB">
        <w:rPr>
          <w:rFonts w:ascii="Garamond" w:eastAsia="Arial Unicode MS" w:hAnsi="Garamond" w:cs="Helvetica"/>
          <w:color w:val="000000" w:themeColor="text1"/>
          <w:sz w:val="22"/>
          <w:szCs w:val="22"/>
          <w:u w:color="000000"/>
        </w:rPr>
        <w:t>’</w:t>
      </w:r>
      <w:r w:rsidR="00FC0EB6">
        <w:rPr>
          <w:rFonts w:ascii="Garamond" w:eastAsia="Arial Unicode MS" w:hAnsi="Garamond" w:cs="Helvetica"/>
          <w:color w:val="000000" w:themeColor="text1"/>
          <w:sz w:val="22"/>
          <w:szCs w:val="22"/>
          <w:u w:color="000000"/>
        </w:rPr>
        <w:t>em</w:t>
      </w:r>
      <w:proofErr w:type="spellEnd"/>
      <w:r w:rsidR="00FC0EB6">
        <w:rPr>
          <w:rFonts w:ascii="Garamond" w:eastAsia="Arial Unicode MS" w:hAnsi="Garamond" w:cs="Helvetica"/>
          <w:color w:val="000000" w:themeColor="text1"/>
          <w:sz w:val="22"/>
          <w:szCs w:val="22"/>
          <w:u w:color="000000"/>
        </w:rPr>
        <w:t xml:space="preserve"> </w:t>
      </w:r>
      <w:r w:rsidR="00FC0EB6" w:rsidRPr="00FC0EB6">
        <w:rPr>
          <w:rFonts w:ascii="Garamond" w:eastAsia="Arial Unicode MS" w:hAnsi="Garamond" w:cs="Helvetica"/>
          <w:i/>
          <w:iCs/>
          <w:color w:val="000000" w:themeColor="text1"/>
          <w:sz w:val="22"/>
          <w:szCs w:val="22"/>
          <w:u w:color="000000"/>
        </w:rPr>
        <w:t>Deep Fakes</w:t>
      </w:r>
      <w:r w:rsidR="00581F40">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Our system</w:t>
      </w:r>
      <w:r w:rsidR="00606EA9" w:rsidRPr="00AF2203">
        <w:rPr>
          <w:rFonts w:ascii="Garamond" w:eastAsia="Arial Unicode MS" w:hAnsi="Garamond" w:cs="Helvetica"/>
          <w:color w:val="000000" w:themeColor="text1"/>
          <w:sz w:val="22"/>
          <w:szCs w:val="22"/>
          <w:u w:color="000000"/>
        </w:rPr>
        <w:t xml:space="preserve"> can sound </w:t>
      </w:r>
      <w:r w:rsidR="00BC2632">
        <w:rPr>
          <w:rFonts w:ascii="Garamond" w:eastAsia="Arial Unicode MS" w:hAnsi="Garamond" w:cs="Helvetica"/>
          <w:color w:val="000000" w:themeColor="text1"/>
          <w:sz w:val="22"/>
          <w:szCs w:val="22"/>
          <w:u w:color="000000"/>
        </w:rPr>
        <w:t>quite</w:t>
      </w:r>
      <w:r w:rsidR="00606EA9" w:rsidRPr="00AF2203">
        <w:rPr>
          <w:rFonts w:ascii="Garamond" w:eastAsia="Arial Unicode MS" w:hAnsi="Garamond" w:cs="Helvetica"/>
          <w:color w:val="000000" w:themeColor="text1"/>
          <w:sz w:val="22"/>
          <w:szCs w:val="22"/>
          <w:u w:color="000000"/>
        </w:rPr>
        <w:t xml:space="preserve"> emotional</w:t>
      </w:r>
      <w:r w:rsidR="004630DB">
        <w:rPr>
          <w:rFonts w:ascii="Garamond" w:eastAsia="Arial Unicode MS" w:hAnsi="Garamond" w:cs="Helvetica"/>
          <w:color w:val="000000" w:themeColor="text1"/>
          <w:sz w:val="22"/>
          <w:szCs w:val="22"/>
          <w:u w:color="000000"/>
        </w:rPr>
        <w:t xml:space="preserve"> too</w:t>
      </w:r>
      <w:r w:rsidR="00606EA9" w:rsidRPr="00AF2203">
        <w:rPr>
          <w:rFonts w:ascii="Garamond" w:eastAsia="Arial Unicode MS" w:hAnsi="Garamond" w:cs="Helvetica"/>
          <w:color w:val="000000" w:themeColor="text1"/>
          <w:sz w:val="22"/>
          <w:szCs w:val="22"/>
          <w:u w:color="000000"/>
        </w:rPr>
        <w:t xml:space="preserve">. </w:t>
      </w:r>
      <w:r w:rsidR="00225F07">
        <w:rPr>
          <w:rFonts w:ascii="Garamond" w:eastAsia="Arial Unicode MS" w:hAnsi="Garamond" w:cs="Helvetica"/>
          <w:color w:val="000000" w:themeColor="text1"/>
          <w:sz w:val="22"/>
          <w:szCs w:val="22"/>
          <w:u w:color="000000"/>
        </w:rPr>
        <w:t>We made this demo of a</w:t>
      </w:r>
      <w:r w:rsidR="00606EA9" w:rsidRPr="00AF2203">
        <w:rPr>
          <w:rFonts w:ascii="Garamond" w:eastAsia="Arial Unicode MS" w:hAnsi="Garamond" w:cs="Helvetica"/>
          <w:color w:val="000000" w:themeColor="text1"/>
          <w:sz w:val="22"/>
          <w:szCs w:val="22"/>
          <w:u w:color="000000"/>
        </w:rPr>
        <w:t xml:space="preserve"> timid </w:t>
      </w:r>
      <w:r w:rsidR="000014DC">
        <w:rPr>
          <w:rFonts w:ascii="Garamond" w:eastAsia="Arial Unicode MS" w:hAnsi="Garamond" w:cs="Helvetica"/>
          <w:color w:val="000000" w:themeColor="text1"/>
          <w:sz w:val="22"/>
          <w:szCs w:val="22"/>
          <w:u w:color="000000"/>
        </w:rPr>
        <w:t>Putin</w:t>
      </w:r>
      <w:r w:rsidR="00606EA9" w:rsidRPr="00AF2203">
        <w:rPr>
          <w:rFonts w:ascii="Garamond" w:eastAsia="Arial Unicode MS" w:hAnsi="Garamond" w:cs="Helvetica"/>
          <w:color w:val="000000" w:themeColor="text1"/>
          <w:sz w:val="22"/>
          <w:szCs w:val="22"/>
          <w:u w:color="000000"/>
        </w:rPr>
        <w:t xml:space="preserve"> speaking Geordie and pretending to be sober.’</w:t>
      </w:r>
    </w:p>
    <w:p w14:paraId="190365ED" w14:textId="592DF2AB" w:rsidR="005A7D6E" w:rsidRDefault="005A7D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‘Sounds scary. AI scares me.</w:t>
      </w:r>
      <w:r w:rsidR="0028370E">
        <w:rPr>
          <w:rFonts w:ascii="Garamond" w:eastAsia="Arial Unicode MS" w:hAnsi="Garamond" w:cs="Helvetica"/>
          <w:color w:val="000000" w:themeColor="text1"/>
          <w:sz w:val="22"/>
          <w:szCs w:val="22"/>
          <w:u w:color="000000"/>
        </w:rPr>
        <w:t xml:space="preserve"> Replacing all our jobs.</w:t>
      </w:r>
      <w:r>
        <w:rPr>
          <w:rFonts w:ascii="Garamond" w:eastAsia="Arial Unicode MS" w:hAnsi="Garamond" w:cs="Helvetica"/>
          <w:color w:val="000000" w:themeColor="text1"/>
          <w:sz w:val="22"/>
          <w:szCs w:val="22"/>
          <w:u w:color="000000"/>
        </w:rPr>
        <w:t>’</w:t>
      </w:r>
    </w:p>
    <w:p w14:paraId="625740D7" w14:textId="3B23CBBB" w:rsidR="00975DFD" w:rsidRDefault="005A7D6E"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2276B8">
        <w:rPr>
          <w:rFonts w:ascii="Garamond" w:eastAsia="Arial Unicode MS" w:hAnsi="Garamond" w:cs="Helvetica"/>
          <w:color w:val="000000" w:themeColor="text1"/>
          <w:sz w:val="22"/>
          <w:szCs w:val="22"/>
          <w:u w:color="000000"/>
        </w:rPr>
        <w:t xml:space="preserve">it should </w:t>
      </w:r>
      <w:r w:rsidR="0028370E">
        <w:rPr>
          <w:rFonts w:ascii="Garamond" w:eastAsia="Arial Unicode MS" w:hAnsi="Garamond" w:cs="Helvetica"/>
          <w:color w:val="000000" w:themeColor="text1"/>
          <w:sz w:val="22"/>
          <w:szCs w:val="22"/>
          <w:u w:color="000000"/>
        </w:rPr>
        <w:t>scare you</w:t>
      </w:r>
      <w:r>
        <w:rPr>
          <w:rFonts w:ascii="Garamond" w:eastAsia="Arial Unicode MS" w:hAnsi="Garamond" w:cs="Helvetica"/>
          <w:color w:val="000000" w:themeColor="text1"/>
          <w:sz w:val="22"/>
          <w:szCs w:val="22"/>
          <w:u w:color="000000"/>
        </w:rPr>
        <w:t>.</w:t>
      </w:r>
      <w:r w:rsidR="00975DFD">
        <w:rPr>
          <w:rFonts w:ascii="Garamond" w:eastAsia="Arial Unicode MS" w:hAnsi="Garamond" w:cs="Helvetica"/>
          <w:color w:val="000000" w:themeColor="text1"/>
          <w:sz w:val="22"/>
          <w:szCs w:val="22"/>
          <w:u w:color="000000"/>
        </w:rPr>
        <w:t xml:space="preserve"> And no-one’s job is safe. That’s the good news.’ (No laugh from Tarquin.) </w:t>
      </w:r>
    </w:p>
    <w:p w14:paraId="59D4F283" w14:textId="239367EB" w:rsidR="00975DFD" w:rsidRPr="00975DFD"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‘U</w:t>
      </w:r>
      <w:r w:rsidRPr="00975DFD">
        <w:rPr>
          <w:rFonts w:ascii="Garamond" w:eastAsia="Arial Unicode MS" w:hAnsi="Garamond" w:cs="Helvetica"/>
          <w:color w:val="000000" w:themeColor="text1"/>
          <w:sz w:val="22"/>
          <w:szCs w:val="22"/>
          <w:u w:color="000000"/>
        </w:rPr>
        <w:t xml:space="preserve">s </w:t>
      </w:r>
      <w:r>
        <w:rPr>
          <w:rFonts w:ascii="Garamond" w:eastAsia="Arial Unicode MS" w:hAnsi="Garamond" w:cs="Helvetica"/>
          <w:color w:val="000000" w:themeColor="text1"/>
          <w:sz w:val="22"/>
          <w:szCs w:val="22"/>
          <w:u w:color="000000"/>
        </w:rPr>
        <w:t>computer</w:t>
      </w:r>
      <w:r w:rsidRPr="00975DFD">
        <w:rPr>
          <w:rFonts w:ascii="Garamond" w:eastAsia="Arial Unicode MS" w:hAnsi="Garamond" w:cs="Helvetica"/>
          <w:color w:val="000000" w:themeColor="text1"/>
          <w:sz w:val="22"/>
          <w:szCs w:val="22"/>
          <w:u w:color="000000"/>
        </w:rPr>
        <w:t xml:space="preserve"> programmers </w:t>
      </w:r>
      <w:r>
        <w:rPr>
          <w:rFonts w:ascii="Garamond" w:eastAsia="Arial Unicode MS" w:hAnsi="Garamond" w:cs="Helvetica"/>
          <w:color w:val="000000" w:themeColor="text1"/>
          <w:sz w:val="22"/>
          <w:szCs w:val="22"/>
          <w:u w:color="000000"/>
        </w:rPr>
        <w:t>will be the first to go</w:t>
      </w:r>
      <w:r w:rsidRPr="00975DFD">
        <w:rPr>
          <w:rFonts w:ascii="Garamond" w:eastAsia="Arial Unicode MS" w:hAnsi="Garamond" w:cs="Helvetica"/>
          <w:color w:val="000000" w:themeColor="text1"/>
          <w:sz w:val="22"/>
          <w:szCs w:val="22"/>
          <w:u w:color="000000"/>
        </w:rPr>
        <w:t xml:space="preserve">. </w:t>
      </w:r>
      <w:r w:rsidR="00190110">
        <w:rPr>
          <w:rFonts w:ascii="Garamond" w:eastAsia="Arial Unicode MS" w:hAnsi="Garamond" w:cs="Helvetica"/>
          <w:color w:val="000000" w:themeColor="text1"/>
          <w:sz w:val="22"/>
          <w:szCs w:val="22"/>
          <w:u w:color="000000"/>
        </w:rPr>
        <w:t xml:space="preserve">Ironic </w:t>
      </w:r>
      <w:proofErr w:type="spellStart"/>
      <w:r w:rsidR="00190110">
        <w:rPr>
          <w:rFonts w:ascii="Garamond" w:eastAsia="Arial Unicode MS" w:hAnsi="Garamond" w:cs="Helvetica"/>
          <w:color w:val="000000" w:themeColor="text1"/>
          <w:sz w:val="22"/>
          <w:szCs w:val="22"/>
          <w:u w:color="000000"/>
        </w:rPr>
        <w:t>aint</w:t>
      </w:r>
      <w:proofErr w:type="spellEnd"/>
      <w:r w:rsidR="00190110">
        <w:rPr>
          <w:rFonts w:ascii="Garamond" w:eastAsia="Arial Unicode MS" w:hAnsi="Garamond" w:cs="Helvetica"/>
          <w:color w:val="000000" w:themeColor="text1"/>
          <w:sz w:val="22"/>
          <w:szCs w:val="22"/>
          <w:u w:color="000000"/>
        </w:rPr>
        <w:t xml:space="preserve"> it? </w:t>
      </w:r>
      <w:proofErr w:type="spellStart"/>
      <w:r w:rsidR="00190110">
        <w:rPr>
          <w:rFonts w:ascii="Garamond" w:eastAsia="Arial Unicode MS" w:hAnsi="Garamond" w:cs="Helvetica"/>
          <w:color w:val="000000" w:themeColor="text1"/>
          <w:sz w:val="22"/>
          <w:szCs w:val="22"/>
          <w:u w:color="000000"/>
        </w:rPr>
        <w:t>I’s’a</w:t>
      </w:r>
      <w:proofErr w:type="spellEnd"/>
      <w:r w:rsidR="00190110">
        <w:rPr>
          <w:rFonts w:ascii="Garamond" w:eastAsia="Arial Unicode MS" w:hAnsi="Garamond" w:cs="Helvetica"/>
          <w:color w:val="000000" w:themeColor="text1"/>
          <w:sz w:val="22"/>
          <w:szCs w:val="22"/>
          <w:u w:color="000000"/>
        </w:rPr>
        <w:t>-best thing a</w:t>
      </w:r>
      <w:r w:rsidR="003B3DA2">
        <w:rPr>
          <w:rFonts w:ascii="Garamond" w:eastAsia="Arial Unicode MS" w:hAnsi="Garamond" w:cs="Helvetica"/>
          <w:color w:val="000000" w:themeColor="text1"/>
          <w:sz w:val="22"/>
          <w:szCs w:val="22"/>
          <w:u w:color="000000"/>
        </w:rPr>
        <w:t xml:space="preserve"> language</w:t>
      </w:r>
      <w:r w:rsidR="00190110">
        <w:rPr>
          <w:rFonts w:ascii="Garamond" w:eastAsia="Arial Unicode MS" w:hAnsi="Garamond" w:cs="Helvetica"/>
          <w:color w:val="000000" w:themeColor="text1"/>
          <w:sz w:val="22"/>
          <w:szCs w:val="22"/>
          <w:u w:color="000000"/>
        </w:rPr>
        <w:t xml:space="preserve"> AI can do, create more code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S’coz</w:t>
      </w:r>
      <w:proofErr w:type="spellEnd"/>
      <w:r w:rsidR="003B3DA2">
        <w:rPr>
          <w:rFonts w:ascii="Garamond" w:eastAsia="Arial Unicode MS" w:hAnsi="Garamond" w:cs="Helvetica"/>
          <w:color w:val="000000" w:themeColor="text1"/>
          <w:sz w:val="22"/>
          <w:szCs w:val="22"/>
          <w:u w:color="000000"/>
        </w:rPr>
        <w:t xml:space="preserve"> it’s so simple. Thirty-two words in C, the mother language of all computers.</w:t>
      </w:r>
      <w:r w:rsidR="00190110">
        <w:rPr>
          <w:rFonts w:ascii="Garamond" w:eastAsia="Arial Unicode MS" w:hAnsi="Garamond" w:cs="Helvetica"/>
          <w:color w:val="000000" w:themeColor="text1"/>
          <w:sz w:val="22"/>
          <w:szCs w:val="22"/>
          <w:u w:color="000000"/>
        </w:rPr>
        <w:t xml:space="preserve"> </w:t>
      </w:r>
      <w:r w:rsidR="004C21A9">
        <w:rPr>
          <w:rFonts w:ascii="Garamond" w:eastAsia="Arial Unicode MS" w:hAnsi="Garamond" w:cs="Helvetica"/>
          <w:color w:val="000000" w:themeColor="text1"/>
          <w:sz w:val="22"/>
          <w:szCs w:val="22"/>
          <w:u w:color="000000"/>
        </w:rPr>
        <w:t>Y</w:t>
      </w:r>
      <w:r w:rsidRPr="00975DFD">
        <w:rPr>
          <w:rFonts w:ascii="Garamond" w:eastAsia="Arial Unicode MS" w:hAnsi="Garamond" w:cs="Helvetica"/>
          <w:color w:val="000000" w:themeColor="text1"/>
          <w:sz w:val="22"/>
          <w:szCs w:val="22"/>
          <w:u w:color="000000"/>
        </w:rPr>
        <w:t xml:space="preserve">our mates </w:t>
      </w:r>
      <w:r w:rsidR="004C21A9">
        <w:rPr>
          <w:rFonts w:ascii="Garamond" w:eastAsia="Arial Unicode MS" w:hAnsi="Garamond" w:cs="Helvetica"/>
          <w:color w:val="000000" w:themeColor="text1"/>
          <w:sz w:val="22"/>
          <w:szCs w:val="22"/>
          <w:u w:color="000000"/>
        </w:rPr>
        <w:t>studying</w:t>
      </w:r>
      <w:r w:rsidRPr="00975DFD">
        <w:rPr>
          <w:rFonts w:ascii="Garamond" w:eastAsia="Arial Unicode MS" w:hAnsi="Garamond" w:cs="Helvetica"/>
          <w:color w:val="000000" w:themeColor="text1"/>
          <w:sz w:val="22"/>
          <w:szCs w:val="22"/>
          <w:u w:color="000000"/>
        </w:rPr>
        <w:t xml:space="preserve"> radiology </w:t>
      </w:r>
      <w:r w:rsidR="004C21A9">
        <w:rPr>
          <w:rFonts w:ascii="Garamond" w:eastAsia="Arial Unicode MS" w:hAnsi="Garamond" w:cs="Helvetica"/>
          <w:color w:val="000000" w:themeColor="text1"/>
          <w:sz w:val="22"/>
          <w:szCs w:val="22"/>
          <w:u w:color="000000"/>
        </w:rPr>
        <w:t>might not have the same kind of career as their seniors either. Shorter half-</w:t>
      </w:r>
      <w:proofErr w:type="spellStart"/>
      <w:r w:rsidR="004C21A9">
        <w:rPr>
          <w:rFonts w:ascii="Garamond" w:eastAsia="Arial Unicode MS" w:hAnsi="Garamond" w:cs="Helvetica"/>
          <w:color w:val="000000" w:themeColor="text1"/>
          <w:sz w:val="22"/>
          <w:szCs w:val="22"/>
          <w:u w:color="000000"/>
        </w:rPr>
        <w:t>li</w:t>
      </w:r>
      <w:r w:rsidR="00E97382">
        <w:rPr>
          <w:rFonts w:ascii="Garamond" w:eastAsia="Arial Unicode MS" w:hAnsi="Garamond" w:cs="Helvetica"/>
          <w:color w:val="000000" w:themeColor="text1"/>
          <w:sz w:val="22"/>
          <w:szCs w:val="22"/>
          <w:u w:color="000000"/>
        </w:rPr>
        <w:t>f</w:t>
      </w:r>
      <w:r w:rsidR="004C21A9">
        <w:rPr>
          <w:rFonts w:ascii="Garamond" w:eastAsia="Arial Unicode MS" w:hAnsi="Garamond" w:cs="Helvetica"/>
          <w:color w:val="000000" w:themeColor="text1"/>
          <w:sz w:val="22"/>
          <w:szCs w:val="22"/>
          <w:u w:color="000000"/>
        </w:rPr>
        <w:t>es</w:t>
      </w:r>
      <w:proofErr w:type="spellEnd"/>
      <w:r w:rsidR="004C21A9">
        <w:rPr>
          <w:rFonts w:ascii="Garamond" w:eastAsia="Arial Unicode MS" w:hAnsi="Garamond" w:cs="Helvetica"/>
          <w:color w:val="000000" w:themeColor="text1"/>
          <w:sz w:val="22"/>
          <w:szCs w:val="22"/>
          <w:u w:color="000000"/>
        </w:rPr>
        <w:t>.</w:t>
      </w:r>
      <w:r w:rsidR="00E97382">
        <w:rPr>
          <w:rFonts w:ascii="Garamond" w:eastAsia="Arial Unicode MS" w:hAnsi="Garamond" w:cs="Helvetica"/>
          <w:color w:val="000000" w:themeColor="text1"/>
          <w:sz w:val="22"/>
          <w:szCs w:val="22"/>
          <w:u w:color="000000"/>
        </w:rPr>
        <w:t xml:space="preserve"> Or is it lives?</w:t>
      </w:r>
      <w:r w:rsidRPr="00975DFD">
        <w:rPr>
          <w:rFonts w:ascii="Garamond" w:eastAsia="Arial Unicode MS" w:hAnsi="Garamond" w:cs="Helvetica"/>
          <w:color w:val="000000" w:themeColor="text1"/>
          <w:sz w:val="22"/>
          <w:szCs w:val="22"/>
          <w:u w:color="000000"/>
        </w:rPr>
        <w:t>’</w:t>
      </w:r>
    </w:p>
    <w:p w14:paraId="268A76E4" w14:textId="7DCAA998" w:rsidR="00190110"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sidRPr="00975DFD">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No one really knows</w:t>
      </w:r>
      <w:r w:rsidR="003B3DA2">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he deadpanned.</w:t>
      </w:r>
    </w:p>
    <w:p w14:paraId="0DA9F7AF" w14:textId="2D9B7352" w:rsidR="00190110" w:rsidRDefault="00190110"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‘Great mystery</w:t>
      </w:r>
      <w:r w:rsidR="003B3DA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I said. And w</w:t>
      </w:r>
      <w:r>
        <w:rPr>
          <w:rFonts w:ascii="Garamond" w:eastAsia="Arial Unicode MS" w:hAnsi="Garamond" w:cs="Helvetica"/>
          <w:color w:val="000000" w:themeColor="text1"/>
          <w:sz w:val="22"/>
          <w:szCs w:val="22"/>
          <w:u w:color="000000"/>
        </w:rPr>
        <w:t xml:space="preserve">e </w:t>
      </w:r>
      <w:r w:rsidR="003B3DA2">
        <w:rPr>
          <w:rFonts w:ascii="Garamond" w:eastAsia="Arial Unicode MS" w:hAnsi="Garamond" w:cs="Helvetica"/>
          <w:color w:val="000000" w:themeColor="text1"/>
          <w:sz w:val="22"/>
          <w:szCs w:val="22"/>
          <w:u w:color="000000"/>
        </w:rPr>
        <w:t xml:space="preserve">shared a warm </w:t>
      </w:r>
      <w:r>
        <w:rPr>
          <w:rFonts w:ascii="Garamond" w:eastAsia="Arial Unicode MS" w:hAnsi="Garamond" w:cs="Helvetica"/>
          <w:color w:val="000000" w:themeColor="text1"/>
          <w:sz w:val="22"/>
          <w:szCs w:val="22"/>
          <w:u w:color="000000"/>
        </w:rPr>
        <w:t>chuckle</w:t>
      </w:r>
      <w:r w:rsidR="003B3DA2">
        <w:rPr>
          <w:rFonts w:ascii="Garamond" w:eastAsia="Arial Unicode MS" w:hAnsi="Garamond" w:cs="Helvetica"/>
          <w:color w:val="000000" w:themeColor="text1"/>
          <w:sz w:val="22"/>
          <w:szCs w:val="22"/>
          <w:u w:color="000000"/>
        </w:rPr>
        <w:t xml:space="preserve"> without flinching from our</w:t>
      </w:r>
      <w:r w:rsidR="0069610F">
        <w:rPr>
          <w:rFonts w:ascii="Garamond" w:eastAsia="Arial Unicode MS" w:hAnsi="Garamond" w:cs="Helvetica"/>
          <w:color w:val="000000" w:themeColor="text1"/>
          <w:sz w:val="22"/>
          <w:szCs w:val="22"/>
          <w:u w:color="000000"/>
        </w:rPr>
        <w:t xml:space="preserve"> private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peerings</w:t>
      </w:r>
      <w:proofErr w:type="spellEnd"/>
      <w:r w:rsidR="003B3DA2">
        <w:rPr>
          <w:rFonts w:ascii="Garamond" w:eastAsia="Arial Unicode MS" w:hAnsi="Garamond" w:cs="Helvetica"/>
          <w:color w:val="000000" w:themeColor="text1"/>
          <w:sz w:val="22"/>
          <w:szCs w:val="22"/>
          <w:u w:color="000000"/>
        </w:rPr>
        <w:t xml:space="preserve"> toward the black ocean.</w:t>
      </w:r>
    </w:p>
    <w:p w14:paraId="1125EC8F" w14:textId="3AB6D82F" w:rsidR="0022722C" w:rsidRDefault="0019011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5A7D6E">
        <w:rPr>
          <w:rFonts w:ascii="Garamond" w:eastAsia="Arial Unicode MS" w:hAnsi="Garamond" w:cs="Helvetica"/>
          <w:color w:val="000000" w:themeColor="text1"/>
          <w:sz w:val="22"/>
          <w:szCs w:val="22"/>
          <w:u w:color="000000"/>
        </w:rPr>
        <w:t>artists losing their jobs</w:t>
      </w:r>
      <w:r w:rsidR="0069610F">
        <w:rPr>
          <w:rFonts w:ascii="Garamond" w:eastAsia="Arial Unicode MS" w:hAnsi="Garamond" w:cs="Helvetica"/>
          <w:color w:val="000000" w:themeColor="text1"/>
          <w:sz w:val="22"/>
          <w:szCs w:val="22"/>
          <w:u w:color="000000"/>
        </w:rPr>
        <w:t>,’ I said.</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w:t>
      </w:r>
      <w:proofErr w:type="spellStart"/>
      <w:r w:rsidR="0069610F">
        <w:rPr>
          <w:rFonts w:ascii="Garamond" w:eastAsia="Arial Unicode MS" w:hAnsi="Garamond" w:cs="Helvetica"/>
          <w:color w:val="000000" w:themeColor="text1"/>
          <w:sz w:val="22"/>
          <w:szCs w:val="22"/>
          <w:u w:color="000000"/>
        </w:rPr>
        <w:t>S’not</w:t>
      </w:r>
      <w:proofErr w:type="spellEnd"/>
      <w:r w:rsidR="0069610F">
        <w:rPr>
          <w:rFonts w:ascii="Garamond" w:eastAsia="Arial Unicode MS" w:hAnsi="Garamond" w:cs="Helvetica"/>
          <w:color w:val="000000" w:themeColor="text1"/>
          <w:sz w:val="22"/>
          <w:szCs w:val="22"/>
          <w:u w:color="000000"/>
        </w:rPr>
        <w:t xml:space="preserve"> happening </w:t>
      </w:r>
      <w:proofErr w:type="spellStart"/>
      <w:r w:rsidR="0069610F">
        <w:rPr>
          <w:rFonts w:ascii="Garamond" w:eastAsia="Arial Unicode MS" w:hAnsi="Garamond" w:cs="Helvetica"/>
          <w:color w:val="000000" w:themeColor="text1"/>
          <w:sz w:val="22"/>
          <w:szCs w:val="22"/>
          <w:u w:color="000000"/>
        </w:rPr>
        <w:t>til</w:t>
      </w:r>
      <w:proofErr w:type="spellEnd"/>
      <w:r w:rsidR="0069610F">
        <w:rPr>
          <w:rFonts w:ascii="Garamond" w:eastAsia="Arial Unicode MS" w:hAnsi="Garamond" w:cs="Helvetica"/>
          <w:color w:val="000000" w:themeColor="text1"/>
          <w:sz w:val="22"/>
          <w:szCs w:val="22"/>
          <w:u w:color="000000"/>
        </w:rPr>
        <w:t xml:space="preserve"> the end of humanity</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 xml:space="preserve">Take graphic art. </w:t>
      </w:r>
      <w:r w:rsidR="005A7D6E">
        <w:rPr>
          <w:rFonts w:ascii="Garamond" w:eastAsia="Arial Unicode MS" w:hAnsi="Garamond" w:cs="Helvetica"/>
          <w:color w:val="000000" w:themeColor="text1"/>
          <w:sz w:val="22"/>
          <w:szCs w:val="22"/>
          <w:u w:color="000000"/>
        </w:rPr>
        <w:t xml:space="preserve">We don’t </w:t>
      </w:r>
      <w:r w:rsidR="0022722C">
        <w:rPr>
          <w:rFonts w:ascii="Garamond" w:eastAsia="Arial Unicode MS" w:hAnsi="Garamond" w:cs="Helvetica"/>
          <w:color w:val="000000" w:themeColor="text1"/>
          <w:sz w:val="22"/>
          <w:szCs w:val="22"/>
          <w:u w:color="000000"/>
        </w:rPr>
        <w:t>like</w:t>
      </w:r>
      <w:r w:rsidR="005A7D6E">
        <w:rPr>
          <w:rFonts w:ascii="Garamond" w:eastAsia="Arial Unicode MS" w:hAnsi="Garamond" w:cs="Helvetica"/>
          <w:color w:val="000000" w:themeColor="text1"/>
          <w:sz w:val="22"/>
          <w:szCs w:val="22"/>
          <w:u w:color="000000"/>
        </w:rPr>
        <w:t xml:space="preserve"> art coz of what it looks like</w:t>
      </w:r>
      <w:r w:rsidR="0022722C">
        <w:rPr>
          <w:rFonts w:ascii="Garamond" w:eastAsia="Arial Unicode MS" w:hAnsi="Garamond" w:cs="Helvetica"/>
          <w:color w:val="000000" w:themeColor="text1"/>
          <w:sz w:val="22"/>
          <w:szCs w:val="22"/>
          <w:u w:color="000000"/>
        </w:rPr>
        <w:t>.</w:t>
      </w:r>
      <w:r w:rsidR="002276B8">
        <w:rPr>
          <w:rFonts w:ascii="Garamond" w:eastAsia="Arial Unicode MS" w:hAnsi="Garamond" w:cs="Helvetica"/>
          <w:color w:val="000000" w:themeColor="text1"/>
          <w:sz w:val="22"/>
          <w:szCs w:val="22"/>
          <w:u w:color="000000"/>
        </w:rPr>
        <w:t>’ I looked down at my stupid shorts.</w:t>
      </w:r>
      <w:r w:rsidR="0022722C">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w:t>
      </w:r>
      <w:r w:rsidR="0022722C">
        <w:rPr>
          <w:rFonts w:ascii="Garamond" w:eastAsia="Arial Unicode MS" w:hAnsi="Garamond" w:cs="Helvetica"/>
          <w:color w:val="000000" w:themeColor="text1"/>
          <w:sz w:val="22"/>
          <w:szCs w:val="22"/>
          <w:u w:color="000000"/>
        </w:rPr>
        <w:t xml:space="preserve">We like </w:t>
      </w:r>
      <w:r w:rsidR="002276B8">
        <w:rPr>
          <w:rFonts w:ascii="Garamond" w:eastAsia="Arial Unicode MS" w:hAnsi="Garamond" w:cs="Helvetica"/>
          <w:color w:val="000000" w:themeColor="text1"/>
          <w:sz w:val="22"/>
          <w:szCs w:val="22"/>
          <w:u w:color="000000"/>
        </w:rPr>
        <w:t>art</w:t>
      </w:r>
      <w:r w:rsidR="0022722C">
        <w:rPr>
          <w:rFonts w:ascii="Garamond" w:eastAsia="Arial Unicode MS" w:hAnsi="Garamond" w:cs="Helvetica"/>
          <w:color w:val="000000" w:themeColor="text1"/>
          <w:sz w:val="22"/>
          <w:szCs w:val="22"/>
          <w:u w:color="000000"/>
        </w:rPr>
        <w:t xml:space="preserve"> coz of what it connects </w:t>
      </w:r>
      <w:r w:rsidR="002276B8">
        <w:rPr>
          <w:rFonts w:ascii="Garamond" w:eastAsia="Arial Unicode MS" w:hAnsi="Garamond" w:cs="Helvetica"/>
          <w:color w:val="000000" w:themeColor="text1"/>
          <w:sz w:val="22"/>
          <w:szCs w:val="22"/>
          <w:u w:color="000000"/>
        </w:rPr>
        <w:t xml:space="preserve">us </w:t>
      </w:r>
      <w:r w:rsidR="0022722C">
        <w:rPr>
          <w:rFonts w:ascii="Garamond" w:eastAsia="Arial Unicode MS" w:hAnsi="Garamond" w:cs="Helvetica"/>
          <w:color w:val="000000" w:themeColor="text1"/>
          <w:sz w:val="22"/>
          <w:szCs w:val="22"/>
          <w:u w:color="000000"/>
        </w:rPr>
        <w:t xml:space="preserve">with, the </w:t>
      </w:r>
      <w:r w:rsidR="002276B8">
        <w:rPr>
          <w:rFonts w:ascii="Garamond" w:eastAsia="Arial Unicode MS" w:hAnsi="Garamond" w:cs="Helvetica"/>
          <w:color w:val="000000" w:themeColor="text1"/>
          <w:sz w:val="22"/>
          <w:szCs w:val="22"/>
          <w:u w:color="000000"/>
        </w:rPr>
        <w:t>humanity</w:t>
      </w:r>
      <w:r w:rsidR="0000165D">
        <w:rPr>
          <w:rFonts w:ascii="Garamond" w:eastAsia="Arial Unicode MS" w:hAnsi="Garamond" w:cs="Helvetica"/>
          <w:color w:val="000000" w:themeColor="text1"/>
          <w:sz w:val="22"/>
          <w:szCs w:val="22"/>
          <w:u w:color="000000"/>
        </w:rPr>
        <w:t xml:space="preserve"> of the </w:t>
      </w:r>
      <w:r w:rsidR="0022722C">
        <w:rPr>
          <w:rFonts w:ascii="Garamond" w:eastAsia="Arial Unicode MS" w:hAnsi="Garamond" w:cs="Helvetica"/>
          <w:color w:val="000000" w:themeColor="text1"/>
          <w:sz w:val="22"/>
          <w:szCs w:val="22"/>
          <w:u w:color="000000"/>
        </w:rPr>
        <w:t>artist and the ideas</w:t>
      </w:r>
      <w:r w:rsidR="002276B8">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in</w:t>
      </w:r>
      <w:r w:rsidR="0028370E">
        <w:rPr>
          <w:rFonts w:ascii="Garamond" w:eastAsia="Arial Unicode MS" w:hAnsi="Garamond" w:cs="Helvetica"/>
          <w:color w:val="000000" w:themeColor="text1"/>
          <w:sz w:val="22"/>
          <w:szCs w:val="22"/>
          <w:u w:color="000000"/>
        </w:rPr>
        <w:t xml:space="preserve"> which it is</w:t>
      </w:r>
      <w:r w:rsidR="002276B8">
        <w:rPr>
          <w:rFonts w:ascii="Garamond" w:eastAsia="Arial Unicode MS" w:hAnsi="Garamond" w:cs="Helvetica"/>
          <w:color w:val="000000" w:themeColor="text1"/>
          <w:sz w:val="22"/>
          <w:szCs w:val="22"/>
          <w:u w:color="000000"/>
        </w:rPr>
        <w:t xml:space="preserve"> </w:t>
      </w:r>
      <w:r w:rsidR="0028370E">
        <w:rPr>
          <w:rFonts w:ascii="Garamond" w:eastAsia="Arial Unicode MS" w:hAnsi="Garamond" w:cs="Helvetica"/>
          <w:color w:val="000000" w:themeColor="text1"/>
          <w:sz w:val="22"/>
          <w:szCs w:val="22"/>
          <w:u w:color="000000"/>
        </w:rPr>
        <w:t>situated</w:t>
      </w:r>
      <w:r w:rsidR="0022722C">
        <w:rPr>
          <w:rFonts w:ascii="Garamond" w:eastAsia="Arial Unicode MS" w:hAnsi="Garamond" w:cs="Helvetica"/>
          <w:color w:val="000000" w:themeColor="text1"/>
          <w:sz w:val="22"/>
          <w:szCs w:val="22"/>
          <w:u w:color="000000"/>
        </w:rPr>
        <w:t>.’</w:t>
      </w:r>
      <w:r w:rsidR="0028370E">
        <w:rPr>
          <w:rFonts w:ascii="Garamond" w:eastAsia="Arial Unicode MS" w:hAnsi="Garamond" w:cs="Helvetica"/>
          <w:color w:val="000000" w:themeColor="text1"/>
          <w:sz w:val="22"/>
          <w:szCs w:val="22"/>
          <w:u w:color="000000"/>
        </w:rPr>
        <w:t xml:space="preserve"> I basked in the glory of my tottering statement before it fell over.</w:t>
      </w:r>
    </w:p>
    <w:p w14:paraId="18A94CFF" w14:textId="10B5F685" w:rsidR="005A7D6E" w:rsidRPr="00A45062" w:rsidRDefault="002272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also</w:t>
      </w:r>
      <w:r w:rsidR="0028370E">
        <w:rPr>
          <w:rFonts w:ascii="Garamond" w:eastAsia="Arial Unicode MS" w:hAnsi="Garamond" w:cs="Helvetica"/>
          <w:color w:val="000000" w:themeColor="text1"/>
          <w:sz w:val="22"/>
          <w:szCs w:val="22"/>
          <w:u w:color="000000"/>
        </w:rPr>
        <w:t xml:space="preserve"> we like art</w:t>
      </w:r>
      <w:r>
        <w:rPr>
          <w:rFonts w:ascii="Garamond" w:eastAsia="Arial Unicode MS" w:hAnsi="Garamond" w:cs="Helvetica"/>
          <w:color w:val="000000" w:themeColor="text1"/>
          <w:sz w:val="22"/>
          <w:szCs w:val="22"/>
          <w:u w:color="000000"/>
        </w:rPr>
        <w:t xml:space="preserve"> coz of what it</w:t>
      </w:r>
      <w:r w:rsidR="0028370E">
        <w:rPr>
          <w:rFonts w:ascii="Garamond" w:eastAsia="Arial Unicode MS" w:hAnsi="Garamond" w:cs="Helvetica"/>
          <w:color w:val="000000" w:themeColor="text1"/>
          <w:sz w:val="22"/>
          <w:szCs w:val="22"/>
          <w:u w:color="000000"/>
        </w:rPr>
        <w:t>’s not</w:t>
      </w:r>
      <w:r>
        <w:rPr>
          <w:rFonts w:ascii="Garamond" w:eastAsia="Arial Unicode MS" w:hAnsi="Garamond" w:cs="Helvetica"/>
          <w:color w:val="000000" w:themeColor="text1"/>
          <w:sz w:val="22"/>
          <w:szCs w:val="22"/>
          <w:u w:color="000000"/>
        </w:rPr>
        <w:t xml:space="preserve">,’ said </w:t>
      </w:r>
      <w:r w:rsidR="00862405" w:rsidRPr="00862405">
        <w:rPr>
          <w:rFonts w:ascii="Garamond" w:eastAsia="Arial Unicode MS" w:hAnsi="Garamond" w:cs="Helvetica"/>
          <w:color w:val="000000" w:themeColor="text1"/>
          <w:sz w:val="22"/>
          <w:szCs w:val="22"/>
          <w:u w:color="000000"/>
        </w:rPr>
        <w:t>Tarquin</w:t>
      </w:r>
      <w:r w:rsidR="00B73DFA">
        <w:rPr>
          <w:rFonts w:ascii="Garamond" w:eastAsia="Arial Unicode MS" w:hAnsi="Garamond" w:cs="Helvetica"/>
          <w:color w:val="000000" w:themeColor="text1"/>
          <w:sz w:val="22"/>
          <w:szCs w:val="22"/>
          <w:u w:color="000000"/>
        </w:rPr>
        <w:t xml:space="preserve"> with a  smile</w:t>
      </w:r>
      <w:r>
        <w:rPr>
          <w:rFonts w:ascii="Garamond" w:eastAsia="Arial Unicode MS" w:hAnsi="Garamond" w:cs="Helvetica"/>
          <w:color w:val="000000" w:themeColor="text1"/>
          <w:sz w:val="22"/>
          <w:szCs w:val="22"/>
          <w:u w:color="000000"/>
        </w:rPr>
        <w:t xml:space="preserve">. </w:t>
      </w:r>
      <w:r w:rsidR="00A45062">
        <w:rPr>
          <w:rFonts w:ascii="Garamond" w:eastAsia="Arial Unicode MS" w:hAnsi="Garamond" w:cs="Helvetica"/>
          <w:color w:val="000000" w:themeColor="text1"/>
          <w:sz w:val="22"/>
          <w:szCs w:val="22"/>
          <w:u w:color="000000"/>
        </w:rPr>
        <w:t xml:space="preserve">I </w:t>
      </w:r>
      <w:r w:rsidR="00B73DFA">
        <w:rPr>
          <w:rFonts w:ascii="Garamond" w:eastAsia="Arial Unicode MS" w:hAnsi="Garamond" w:cs="Helvetica"/>
          <w:color w:val="000000" w:themeColor="text1"/>
          <w:sz w:val="22"/>
          <w:szCs w:val="22"/>
          <w:u w:color="000000"/>
        </w:rPr>
        <w:t xml:space="preserve">also </w:t>
      </w:r>
      <w:r w:rsidR="00A45062">
        <w:rPr>
          <w:rFonts w:ascii="Garamond" w:eastAsia="Arial Unicode MS" w:hAnsi="Garamond" w:cs="Helvetica"/>
          <w:color w:val="000000" w:themeColor="text1"/>
          <w:sz w:val="22"/>
          <w:szCs w:val="22"/>
          <w:u w:color="000000"/>
        </w:rPr>
        <w:t>smiled</w:t>
      </w:r>
      <w:r w:rsidR="00B73DFA">
        <w:rPr>
          <w:rFonts w:ascii="Garamond" w:eastAsia="Arial Unicode MS" w:hAnsi="Garamond" w:cs="Helvetica"/>
          <w:color w:val="000000" w:themeColor="text1"/>
          <w:sz w:val="22"/>
          <w:szCs w:val="22"/>
          <w:u w:color="000000"/>
        </w:rPr>
        <w:t xml:space="preserve"> and wondered if he had said this to appeal to me, thinking I would agree with it</w:t>
      </w:r>
      <w:r w:rsidR="00A45062">
        <w:rPr>
          <w:rFonts w:ascii="Garamond" w:eastAsia="Arial Unicode MS" w:hAnsi="Garamond" w:cs="Helvetica"/>
          <w:color w:val="000000" w:themeColor="text1"/>
          <w:sz w:val="22"/>
          <w:szCs w:val="22"/>
          <w:u w:color="000000"/>
        </w:rPr>
        <w:t>.</w:t>
      </w:r>
      <w:r w:rsidR="00B73DFA">
        <w:rPr>
          <w:rFonts w:ascii="Garamond" w:eastAsia="Arial Unicode MS" w:hAnsi="Garamond" w:cs="Helvetica"/>
          <w:color w:val="000000" w:themeColor="text1"/>
          <w:sz w:val="22"/>
          <w:szCs w:val="22"/>
          <w:u w:color="000000"/>
        </w:rPr>
        <w:t xml:space="preserve"> Indeed, it</w:t>
      </w:r>
      <w:r w:rsidR="00A45062">
        <w:rPr>
          <w:rFonts w:ascii="Garamond" w:eastAsia="Arial Unicode MS" w:hAnsi="Garamond" w:cs="Helvetica"/>
          <w:color w:val="000000" w:themeColor="text1"/>
          <w:sz w:val="22"/>
          <w:szCs w:val="22"/>
          <w:u w:color="000000"/>
        </w:rPr>
        <w:t xml:space="preserve"> reminded me of the kind of thing I </w:t>
      </w:r>
      <w:r w:rsidR="00A45062" w:rsidRPr="00B73DFA">
        <w:rPr>
          <w:rFonts w:ascii="Garamond" w:eastAsia="Arial Unicode MS" w:hAnsi="Garamond" w:cs="Helvetica"/>
          <w:i/>
          <w:iCs/>
          <w:color w:val="000000" w:themeColor="text1"/>
          <w:sz w:val="22"/>
          <w:szCs w:val="22"/>
          <w:u w:color="000000"/>
        </w:rPr>
        <w:t>used</w:t>
      </w:r>
      <w:r w:rsidR="00A45062">
        <w:rPr>
          <w:rFonts w:ascii="Garamond" w:eastAsia="Arial Unicode MS" w:hAnsi="Garamond" w:cs="Helvetica"/>
          <w:color w:val="000000" w:themeColor="text1"/>
          <w:sz w:val="22"/>
          <w:szCs w:val="22"/>
          <w:u w:color="000000"/>
        </w:rPr>
        <w:t xml:space="preserve"> to say, taking th</w:t>
      </w:r>
      <w:r w:rsidR="00852D97">
        <w:rPr>
          <w:rFonts w:ascii="Garamond" w:eastAsia="Arial Unicode MS" w:hAnsi="Garamond" w:cs="Helvetica"/>
          <w:color w:val="000000" w:themeColor="text1"/>
          <w:sz w:val="22"/>
          <w:szCs w:val="22"/>
          <w:u w:color="000000"/>
        </w:rPr>
        <w:t xml:space="preserve">at irritating </w:t>
      </w:r>
      <w:r w:rsidR="00B73DFA">
        <w:rPr>
          <w:rFonts w:ascii="Garamond" w:eastAsia="Arial Unicode MS" w:hAnsi="Garamond" w:cs="Helvetica"/>
          <w:color w:val="000000" w:themeColor="text1"/>
          <w:sz w:val="22"/>
          <w:szCs w:val="22"/>
          <w:u w:color="000000"/>
        </w:rPr>
        <w:t>negativistic and relativistic</w:t>
      </w:r>
      <w:r w:rsidR="00A45062">
        <w:rPr>
          <w:rFonts w:ascii="Garamond" w:eastAsia="Arial Unicode MS" w:hAnsi="Garamond" w:cs="Helvetica"/>
          <w:color w:val="000000" w:themeColor="text1"/>
          <w:sz w:val="22"/>
          <w:szCs w:val="22"/>
          <w:u w:color="000000"/>
        </w:rPr>
        <w:t xml:space="preserve"> angle that our identity is not static, that </w:t>
      </w:r>
      <w:r w:rsidR="00A45062" w:rsidRPr="00A45062">
        <w:rPr>
          <w:rFonts w:ascii="Garamond" w:eastAsia="Arial Unicode MS" w:hAnsi="Garamond" w:cs="Helvetica"/>
          <w:i/>
          <w:iCs/>
          <w:color w:val="000000" w:themeColor="text1"/>
          <w:sz w:val="22"/>
          <w:szCs w:val="22"/>
          <w:u w:color="000000"/>
        </w:rPr>
        <w:t>existence precedes essence</w:t>
      </w:r>
      <w:r w:rsidR="00A45062">
        <w:rPr>
          <w:rFonts w:ascii="Garamond" w:eastAsia="Arial Unicode MS" w:hAnsi="Garamond" w:cs="Helvetica"/>
          <w:color w:val="000000" w:themeColor="text1"/>
          <w:sz w:val="22"/>
          <w:szCs w:val="22"/>
          <w:u w:color="000000"/>
        </w:rPr>
        <w:t xml:space="preserve">. It </w:t>
      </w:r>
      <w:r w:rsidR="00B63C86">
        <w:rPr>
          <w:rFonts w:ascii="Garamond" w:eastAsia="Arial Unicode MS" w:hAnsi="Garamond" w:cs="Helvetica"/>
          <w:color w:val="000000" w:themeColor="text1"/>
          <w:sz w:val="22"/>
          <w:szCs w:val="22"/>
          <w:u w:color="000000"/>
        </w:rPr>
        <w:t>the Honzing vision that changed my mind for the better</w:t>
      </w:r>
      <w:r w:rsidR="00A45062">
        <w:rPr>
          <w:rFonts w:ascii="Garamond" w:eastAsia="Arial Unicode MS" w:hAnsi="Garamond" w:cs="Helvetica"/>
          <w:color w:val="000000" w:themeColor="text1"/>
          <w:sz w:val="22"/>
          <w:szCs w:val="22"/>
          <w:u w:color="000000"/>
        </w:rPr>
        <w:t>.</w:t>
      </w:r>
    </w:p>
    <w:p w14:paraId="540C5AD8" w14:textId="4914A985" w:rsidR="0000165D" w:rsidRDefault="000016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C7056">
        <w:rPr>
          <w:rFonts w:ascii="Garamond" w:eastAsia="Arial Unicode MS" w:hAnsi="Garamond" w:cs="Helvetica"/>
          <w:color w:val="000000" w:themeColor="text1"/>
          <w:sz w:val="22"/>
          <w:szCs w:val="22"/>
          <w:u w:color="000000"/>
        </w:rPr>
        <w:t>What was I saying?’</w:t>
      </w:r>
      <w:r w:rsidR="007E3DCA">
        <w:rPr>
          <w:rFonts w:ascii="Garamond" w:eastAsia="Arial Unicode MS" w:hAnsi="Garamond" w:cs="Helvetica"/>
          <w:color w:val="000000" w:themeColor="text1"/>
          <w:sz w:val="22"/>
          <w:szCs w:val="22"/>
          <w:u w:color="000000"/>
        </w:rPr>
        <w:t xml:space="preserve"> I said.</w:t>
      </w:r>
    </w:p>
    <w:p w14:paraId="23D6B5EB" w14:textId="1630D20F" w:rsidR="00CC7056"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real problem.’</w:t>
      </w:r>
    </w:p>
    <w:p w14:paraId="5BF4F405" w14:textId="689637A0" w:rsidR="00555F60"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E3DCA">
        <w:rPr>
          <w:rFonts w:ascii="Garamond" w:eastAsia="Arial Unicode MS" w:hAnsi="Garamond" w:cs="Helvetica"/>
          <w:color w:val="000000" w:themeColor="text1"/>
          <w:sz w:val="22"/>
          <w:szCs w:val="22"/>
          <w:u w:color="000000"/>
        </w:rPr>
        <w:t xml:space="preserve">Yeah. </w:t>
      </w:r>
      <w:r>
        <w:rPr>
          <w:rFonts w:ascii="Garamond" w:eastAsia="Arial Unicode MS" w:hAnsi="Garamond" w:cs="Helvetica"/>
          <w:color w:val="000000" w:themeColor="text1"/>
          <w:sz w:val="22"/>
          <w:szCs w:val="22"/>
          <w:u w:color="000000"/>
        </w:rPr>
        <w:t xml:space="preserve">The real problem </w:t>
      </w:r>
      <w:r w:rsidR="00555F60">
        <w:rPr>
          <w:rFonts w:ascii="Garamond" w:eastAsia="Arial Unicode MS" w:hAnsi="Garamond" w:cs="Helvetica"/>
          <w:color w:val="000000" w:themeColor="text1"/>
          <w:sz w:val="22"/>
          <w:szCs w:val="22"/>
          <w:u w:color="000000"/>
        </w:rPr>
        <w:t xml:space="preserve">of AI </w:t>
      </w:r>
      <w:r>
        <w:rPr>
          <w:rFonts w:ascii="Garamond" w:eastAsia="Arial Unicode MS" w:hAnsi="Garamond" w:cs="Helvetica"/>
          <w:color w:val="000000" w:themeColor="text1"/>
          <w:sz w:val="22"/>
          <w:szCs w:val="22"/>
          <w:u w:color="000000"/>
        </w:rPr>
        <w:t xml:space="preserve">is that we can effectively </w:t>
      </w:r>
      <w:r w:rsidR="00555F60">
        <w:rPr>
          <w:rFonts w:ascii="Garamond" w:eastAsia="Arial Unicode MS" w:hAnsi="Garamond" w:cs="Helvetica"/>
          <w:color w:val="000000" w:themeColor="text1"/>
          <w:sz w:val="22"/>
          <w:szCs w:val="22"/>
          <w:u w:color="000000"/>
        </w:rPr>
        <w:t xml:space="preserve">create new humans.’ I felt like leaving it at that, but </w:t>
      </w:r>
      <w:r w:rsidR="00A34CF1">
        <w:rPr>
          <w:rFonts w:ascii="Garamond" w:eastAsia="Arial Unicode MS" w:hAnsi="Garamond" w:cs="Helvetica"/>
          <w:color w:val="000000" w:themeColor="text1"/>
          <w:sz w:val="22"/>
          <w:szCs w:val="22"/>
          <w:u w:color="000000"/>
        </w:rPr>
        <w:t>Tarquin’s</w:t>
      </w:r>
      <w:r w:rsidR="00862405">
        <w:rPr>
          <w:rFonts w:ascii="Garamond" w:eastAsia="Arial Unicode MS" w:hAnsi="Garamond" w:cs="Helvetica"/>
          <w:color w:val="000000" w:themeColor="text1"/>
          <w:sz w:val="22"/>
          <w:szCs w:val="22"/>
          <w:u w:color="000000"/>
        </w:rPr>
        <w:t xml:space="preserve"> </w:t>
      </w:r>
      <w:r w:rsidR="00555F60">
        <w:rPr>
          <w:rFonts w:ascii="Garamond" w:eastAsia="Arial Unicode MS" w:hAnsi="Garamond" w:cs="Helvetica"/>
          <w:color w:val="000000" w:themeColor="text1"/>
          <w:sz w:val="22"/>
          <w:szCs w:val="22"/>
          <w:u w:color="000000"/>
        </w:rPr>
        <w:t>patience egged me on.</w:t>
      </w:r>
    </w:p>
    <w:p w14:paraId="51DDA40F" w14:textId="6C45B094" w:rsidR="00CC7056" w:rsidRDefault="00555F6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‘We </w:t>
      </w:r>
      <w:r w:rsidR="00CC7056">
        <w:rPr>
          <w:rFonts w:ascii="Garamond" w:eastAsia="Arial Unicode MS" w:hAnsi="Garamond" w:cs="Helvetica"/>
          <w:color w:val="000000" w:themeColor="text1"/>
          <w:sz w:val="22"/>
          <w:szCs w:val="22"/>
          <w:u w:color="000000"/>
        </w:rPr>
        <w:t xml:space="preserve">live online now. </w:t>
      </w:r>
      <w:r w:rsidR="009A0B52">
        <w:rPr>
          <w:rFonts w:ascii="Garamond" w:eastAsia="Arial Unicode MS" w:hAnsi="Garamond" w:cs="Helvetica"/>
          <w:color w:val="000000" w:themeColor="text1"/>
          <w:sz w:val="22"/>
          <w:szCs w:val="22"/>
          <w:u w:color="000000"/>
        </w:rPr>
        <w:t>We can a</w:t>
      </w:r>
      <w:r w:rsidR="00CC7056">
        <w:rPr>
          <w:rFonts w:ascii="Garamond" w:eastAsia="Arial Unicode MS" w:hAnsi="Garamond" w:cs="Helvetica"/>
          <w:color w:val="000000" w:themeColor="text1"/>
          <w:sz w:val="22"/>
          <w:szCs w:val="22"/>
          <w:u w:color="000000"/>
        </w:rPr>
        <w:t xml:space="preserve">pply for a new passport. Buy a house. Correspond and work. And AI can pretty much do all of that now. </w:t>
      </w:r>
      <w:r w:rsidR="009A0B52">
        <w:rPr>
          <w:rFonts w:ascii="Garamond" w:eastAsia="Arial Unicode MS" w:hAnsi="Garamond" w:cs="Helvetica"/>
          <w:color w:val="000000" w:themeColor="text1"/>
          <w:sz w:val="22"/>
          <w:szCs w:val="22"/>
          <w:u w:color="000000"/>
        </w:rPr>
        <w:t xml:space="preserve">Send an email. Take a language course. Do a university degree. </w:t>
      </w:r>
      <w:r w:rsidR="00CC7056">
        <w:rPr>
          <w:rFonts w:ascii="Garamond" w:eastAsia="Arial Unicode MS" w:hAnsi="Garamond" w:cs="Helvetica"/>
          <w:color w:val="000000" w:themeColor="text1"/>
          <w:sz w:val="22"/>
          <w:szCs w:val="22"/>
          <w:u w:color="000000"/>
        </w:rPr>
        <w:t>Certainly in the next five years. It means we can fake an individual. Thousands, millions of people. But the only thing it can’t do yet is</w:t>
      </w:r>
      <w:r w:rsidR="00814FCD">
        <w:rPr>
          <w:rFonts w:ascii="Garamond" w:eastAsia="Arial Unicode MS" w:hAnsi="Garamond" w:cs="Helvetica"/>
          <w:color w:val="000000" w:themeColor="text1"/>
          <w:sz w:val="22"/>
          <w:szCs w:val="22"/>
          <w:u w:color="000000"/>
        </w:rPr>
        <w:t xml:space="preserve">  —’ </w:t>
      </w:r>
    </w:p>
    <w:p w14:paraId="3A0A8F6F" w14:textId="0520AE6E"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paused to </w:t>
      </w:r>
      <w:r w:rsidR="009A0B52">
        <w:rPr>
          <w:rFonts w:ascii="Garamond" w:eastAsia="Arial Unicode MS" w:hAnsi="Garamond" w:cs="Helvetica"/>
          <w:color w:val="000000" w:themeColor="text1"/>
          <w:sz w:val="22"/>
          <w:szCs w:val="22"/>
          <w:u w:color="000000"/>
        </w:rPr>
        <w:t>reseat</w:t>
      </w:r>
      <w:r>
        <w:rPr>
          <w:rFonts w:ascii="Garamond" w:eastAsia="Arial Unicode MS" w:hAnsi="Garamond" w:cs="Helvetica"/>
          <w:color w:val="000000" w:themeColor="text1"/>
          <w:sz w:val="22"/>
          <w:szCs w:val="22"/>
          <w:u w:color="000000"/>
        </w:rPr>
        <w:t xml:space="preserve"> myself, downing my drink and slapping the thatched roof of our little shelter.</w:t>
      </w:r>
    </w:p>
    <w:p w14:paraId="1FB8FF9A" w14:textId="412ADCCA"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Fake a human voice.’</w:t>
      </w:r>
    </w:p>
    <w:p w14:paraId="5515C83D" w14:textId="3E2D97C9"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0118DBBA" w14:textId="1D1FED7B" w:rsidR="00AD10BF" w:rsidRDefault="00814FCD"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two-way exchange,’ I blustered. ‘A conversation between two people </w:t>
      </w:r>
      <w:r w:rsidR="00AD10BF">
        <w:rPr>
          <w:rFonts w:ascii="Garamond" w:eastAsia="Arial Unicode MS" w:hAnsi="Garamond" w:cs="Helvetica"/>
          <w:color w:val="000000" w:themeColor="text1"/>
          <w:sz w:val="22"/>
          <w:szCs w:val="22"/>
          <w:u w:color="000000"/>
        </w:rPr>
        <w:t xml:space="preserve">conveys the utmost in a variety of human intelligence that will be the last to be understood and mechanized: emotional intelligence. The way we adapt our language to who we are speaking with, the way we give room for the other to speak, the humour and the way we interrupt. The pauses </w:t>
      </w:r>
      <w:r w:rsidR="009A0B52">
        <w:rPr>
          <w:rFonts w:ascii="Garamond" w:eastAsia="Arial Unicode MS" w:hAnsi="Garamond" w:cs="Helvetica"/>
          <w:color w:val="000000" w:themeColor="text1"/>
          <w:sz w:val="22"/>
          <w:szCs w:val="22"/>
          <w:u w:color="000000"/>
        </w:rPr>
        <w:t xml:space="preserve">and ebbs and flows of energy </w:t>
      </w:r>
      <w:r w:rsidR="00AD10BF">
        <w:rPr>
          <w:rFonts w:ascii="Garamond" w:eastAsia="Arial Unicode MS" w:hAnsi="Garamond" w:cs="Helvetica"/>
          <w:color w:val="000000" w:themeColor="text1"/>
          <w:sz w:val="22"/>
          <w:szCs w:val="22"/>
          <w:u w:color="000000"/>
        </w:rPr>
        <w:t xml:space="preserve">in our conversation, measured to the nearest millisecond, give insight into the deepest </w:t>
      </w:r>
      <w:r w:rsidR="009A0B52">
        <w:rPr>
          <w:rFonts w:ascii="Garamond" w:eastAsia="Arial Unicode MS" w:hAnsi="Garamond" w:cs="Helvetica"/>
          <w:color w:val="000000" w:themeColor="text1"/>
          <w:sz w:val="22"/>
          <w:szCs w:val="22"/>
          <w:u w:color="000000"/>
        </w:rPr>
        <w:t xml:space="preserve">and most magnificent </w:t>
      </w:r>
      <w:r w:rsidR="00AD10BF">
        <w:rPr>
          <w:rFonts w:ascii="Garamond" w:eastAsia="Arial Unicode MS" w:hAnsi="Garamond" w:cs="Helvetica"/>
          <w:color w:val="000000" w:themeColor="text1"/>
          <w:sz w:val="22"/>
          <w:szCs w:val="22"/>
          <w:u w:color="000000"/>
        </w:rPr>
        <w:t>realms of our consciousness.’</w:t>
      </w:r>
      <w:r w:rsidR="009A0B52">
        <w:rPr>
          <w:rFonts w:ascii="Garamond" w:eastAsia="Arial Unicode MS" w:hAnsi="Garamond" w:cs="Helvetica"/>
          <w:color w:val="000000" w:themeColor="text1"/>
          <w:sz w:val="22"/>
          <w:szCs w:val="22"/>
          <w:u w:color="000000"/>
        </w:rPr>
        <w:t xml:space="preserve"> I nodded to the ocean.</w:t>
      </w:r>
    </w:p>
    <w:p w14:paraId="38EDD8A6" w14:textId="78EA80DA"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 system can do all of that?’</w:t>
      </w:r>
    </w:p>
    <w:p w14:paraId="4F977DB3" w14:textId="679E5589"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‘Nar</w:t>
      </w:r>
      <w:r w:rsidR="009A0B52">
        <w:rPr>
          <w:rFonts w:ascii="Garamond" w:eastAsia="Arial Unicode MS" w:hAnsi="Garamond" w:cs="Helvetica"/>
          <w:color w:val="000000" w:themeColor="text1"/>
          <w:sz w:val="22"/>
          <w:szCs w:val="22"/>
          <w:u w:color="000000"/>
        </w:rPr>
        <w:t>,</w:t>
      </w:r>
      <w:r w:rsidR="0035442C">
        <w:rPr>
          <w:rFonts w:ascii="Garamond" w:eastAsia="Arial Unicode MS" w:hAnsi="Garamond" w:cs="Helvetica"/>
          <w:color w:val="000000" w:themeColor="text1"/>
          <w:sz w:val="22"/>
          <w:szCs w:val="22"/>
          <w:u w:color="000000"/>
        </w:rPr>
        <w:t>’</w:t>
      </w:r>
      <w:r w:rsidR="009A0B52">
        <w:rPr>
          <w:rFonts w:ascii="Garamond" w:eastAsia="Arial Unicode MS" w:hAnsi="Garamond" w:cs="Helvetica"/>
          <w:color w:val="000000" w:themeColor="text1"/>
          <w:sz w:val="22"/>
          <w:szCs w:val="22"/>
          <w:u w:color="000000"/>
        </w:rPr>
        <w:t xml:space="preserve"> I said, shaking my head low.</w:t>
      </w:r>
    </w:p>
    <w:p w14:paraId="34D0441A" w14:textId="3CA388DC"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‘Oh,’ said Tarquin, somewhat deflated. ‘I thought</w:t>
      </w:r>
      <w:r w:rsidRPr="0035442C">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16720D39" w14:textId="46AD8D99"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D3022">
        <w:rPr>
          <w:rFonts w:ascii="Garamond" w:eastAsia="Arial Unicode MS" w:hAnsi="Garamond" w:cs="Helvetica"/>
          <w:color w:val="000000" w:themeColor="text1"/>
          <w:sz w:val="22"/>
          <w:szCs w:val="22"/>
          <w:u w:color="000000"/>
        </w:rPr>
        <w:t xml:space="preserve">But </w:t>
      </w:r>
      <w:proofErr w:type="spellStart"/>
      <w:r w:rsidR="002D302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’good</w:t>
      </w:r>
      <w:proofErr w:type="spellEnd"/>
      <w:r>
        <w:rPr>
          <w:rFonts w:ascii="Garamond" w:eastAsia="Arial Unicode MS" w:hAnsi="Garamond" w:cs="Helvetica"/>
          <w:color w:val="000000" w:themeColor="text1"/>
          <w:sz w:val="22"/>
          <w:szCs w:val="22"/>
          <w:u w:color="000000"/>
        </w:rPr>
        <w:t xml:space="preserve"> enough for some </w:t>
      </w:r>
      <w:r w:rsidR="00BF535B">
        <w:rPr>
          <w:rFonts w:ascii="Garamond" w:eastAsia="Arial Unicode MS" w:hAnsi="Garamond" w:cs="Helvetica"/>
          <w:color w:val="000000" w:themeColor="text1"/>
          <w:sz w:val="22"/>
          <w:szCs w:val="22"/>
          <w:u w:color="000000"/>
        </w:rPr>
        <w:t>terrible</w:t>
      </w:r>
      <w:r>
        <w:rPr>
          <w:rFonts w:ascii="Garamond" w:eastAsia="Arial Unicode MS" w:hAnsi="Garamond" w:cs="Helvetica"/>
          <w:color w:val="000000" w:themeColor="text1"/>
          <w:sz w:val="22"/>
          <w:szCs w:val="22"/>
          <w:u w:color="000000"/>
        </w:rPr>
        <w:t xml:space="preserve"> cunt</w:t>
      </w:r>
      <w:r w:rsidR="00BF535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657A0162" w14:textId="263D637C" w:rsidR="005A7D6E" w:rsidRPr="00AF2203" w:rsidRDefault="003544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raised his glass and I </w:t>
      </w:r>
      <w:r w:rsidR="005A2B92">
        <w:rPr>
          <w:rFonts w:ascii="Garamond" w:eastAsia="Arial Unicode MS" w:hAnsi="Garamond" w:cs="Helvetica"/>
          <w:color w:val="000000" w:themeColor="text1"/>
          <w:sz w:val="22"/>
          <w:szCs w:val="22"/>
          <w:u w:color="000000"/>
        </w:rPr>
        <w:t>crunched</w:t>
      </w:r>
      <w:r>
        <w:rPr>
          <w:rFonts w:ascii="Garamond" w:eastAsia="Arial Unicode MS" w:hAnsi="Garamond" w:cs="Helvetica"/>
          <w:color w:val="000000" w:themeColor="text1"/>
          <w:sz w:val="22"/>
          <w:szCs w:val="22"/>
          <w:u w:color="000000"/>
        </w:rPr>
        <w:t xml:space="preserve"> down another ice cube.</w:t>
      </w:r>
    </w:p>
    <w:p w14:paraId="0B56A82E" w14:textId="39BE6F8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 xml:space="preserve">And </w:t>
      </w:r>
      <w:r w:rsidR="00E65C7C">
        <w:rPr>
          <w:rFonts w:ascii="Garamond" w:eastAsia="Arial Unicode MS" w:hAnsi="Garamond" w:cs="Helvetica"/>
          <w:color w:val="000000" w:themeColor="text1"/>
          <w:sz w:val="22"/>
          <w:szCs w:val="22"/>
          <w:u w:color="000000"/>
        </w:rPr>
        <w:t xml:space="preserve">this </w:t>
      </w:r>
      <w:r w:rsidR="00BF535B">
        <w:rPr>
          <w:rFonts w:ascii="Garamond" w:eastAsia="Arial Unicode MS" w:hAnsi="Garamond" w:cs="Helvetica"/>
          <w:color w:val="000000" w:themeColor="text1"/>
          <w:sz w:val="22"/>
          <w:szCs w:val="22"/>
          <w:u w:color="000000"/>
        </w:rPr>
        <w:t>terrible</w:t>
      </w:r>
      <w:r w:rsidR="00E65C7C">
        <w:rPr>
          <w:rFonts w:ascii="Garamond" w:eastAsia="Arial Unicode MS" w:hAnsi="Garamond" w:cs="Helvetica"/>
          <w:color w:val="000000" w:themeColor="text1"/>
          <w:sz w:val="22"/>
          <w:szCs w:val="22"/>
          <w:u w:color="000000"/>
        </w:rPr>
        <w:t xml:space="preserve"> cunt is using</w:t>
      </w:r>
      <w:r w:rsidR="004630DB">
        <w:rPr>
          <w:rFonts w:ascii="Garamond" w:eastAsia="Arial Unicode MS" w:hAnsi="Garamond" w:cs="Helvetica"/>
          <w:color w:val="000000" w:themeColor="text1"/>
          <w:sz w:val="22"/>
          <w:szCs w:val="22"/>
          <w:u w:color="000000"/>
        </w:rPr>
        <w:t xml:space="preserve"> it now?’</w:t>
      </w:r>
    </w:p>
    <w:p w14:paraId="3B8E6163" w14:textId="0B325E3C" w:rsidR="003C12FD"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replied: ‘</w:t>
      </w:r>
      <w:r w:rsidR="00E65C7C">
        <w:rPr>
          <w:rFonts w:ascii="Garamond" w:eastAsia="Arial Unicode MS" w:hAnsi="Garamond" w:cs="Helvetica"/>
          <w:color w:val="000000" w:themeColor="text1"/>
          <w:sz w:val="22"/>
          <w:szCs w:val="22"/>
          <w:u w:color="000000"/>
        </w:rPr>
        <w:t xml:space="preserve">Yeah. </w:t>
      </w:r>
      <w:r w:rsidR="00FA7556">
        <w:rPr>
          <w:rFonts w:ascii="Garamond" w:eastAsia="Arial Unicode MS" w:hAnsi="Garamond" w:cs="Helvetica"/>
          <w:color w:val="000000" w:themeColor="text1"/>
          <w:sz w:val="22"/>
          <w:szCs w:val="22"/>
          <w:u w:color="000000"/>
        </w:rPr>
        <w:t>Probably</w:t>
      </w:r>
      <w:r w:rsidR="003E435E">
        <w:rPr>
          <w:rFonts w:ascii="Garamond" w:eastAsia="Arial Unicode MS" w:hAnsi="Garamond" w:cs="Helvetica"/>
          <w:color w:val="000000" w:themeColor="text1"/>
          <w:sz w:val="22"/>
          <w:szCs w:val="22"/>
          <w:u w:color="000000"/>
        </w:rPr>
        <w:t xml:space="preserve">. </w:t>
      </w:r>
      <w:r w:rsidR="00BF535B">
        <w:rPr>
          <w:rFonts w:ascii="Garamond" w:eastAsia="Arial Unicode MS" w:hAnsi="Garamond" w:cs="Helvetica"/>
          <w:color w:val="000000" w:themeColor="text1"/>
          <w:sz w:val="22"/>
          <w:szCs w:val="22"/>
          <w:u w:color="000000"/>
        </w:rPr>
        <w:t xml:space="preserve">He paid a fortune for it. </w:t>
      </w:r>
      <w:r w:rsidR="00E65C7C">
        <w:rPr>
          <w:rFonts w:ascii="Garamond" w:eastAsia="Arial Unicode MS" w:hAnsi="Garamond" w:cs="Helvetica"/>
          <w:color w:val="000000" w:themeColor="text1"/>
          <w:sz w:val="22"/>
          <w:szCs w:val="22"/>
          <w:u w:color="000000"/>
        </w:rPr>
        <w:t xml:space="preserve">We’ve also got an open-source free-to-use version but it sounds more robotic. </w:t>
      </w:r>
      <w:r w:rsidR="004630DB">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e found out </w:t>
      </w:r>
      <w:r w:rsidR="005700CB">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didn’t actually </w:t>
      </w:r>
      <w:r w:rsidRPr="00AF2203">
        <w:rPr>
          <w:rFonts w:ascii="Garamond" w:eastAsia="Arial Unicode MS" w:hAnsi="Garamond" w:cs="Helvetica"/>
          <w:i/>
          <w:iCs/>
          <w:color w:val="000000" w:themeColor="text1"/>
          <w:sz w:val="22"/>
          <w:szCs w:val="22"/>
          <w:u w:color="000000"/>
        </w:rPr>
        <w:t>want</w:t>
      </w:r>
      <w:r w:rsidRPr="00AF2203">
        <w:rPr>
          <w:rFonts w:ascii="Garamond" w:eastAsia="Arial Unicode MS" w:hAnsi="Garamond" w:cs="Helvetica"/>
          <w:color w:val="000000" w:themeColor="text1"/>
          <w:sz w:val="22"/>
          <w:szCs w:val="22"/>
          <w:u w:color="000000"/>
        </w:rPr>
        <w:t xml:space="preserve"> </w:t>
      </w:r>
      <w:r w:rsidR="005700C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computer </w:t>
      </w:r>
      <w:r w:rsidR="006E5715">
        <w:rPr>
          <w:rFonts w:ascii="Garamond" w:eastAsia="Arial Unicode MS" w:hAnsi="Garamond" w:cs="Helvetica"/>
          <w:color w:val="000000" w:themeColor="text1"/>
          <w:sz w:val="22"/>
          <w:szCs w:val="22"/>
          <w:u w:color="000000"/>
        </w:rPr>
        <w:t>with a real voice</w:t>
      </w:r>
      <w:r w:rsidRPr="00AF2203">
        <w:rPr>
          <w:rFonts w:ascii="Garamond" w:eastAsia="Arial Unicode MS" w:hAnsi="Garamond" w:cs="Helvetica"/>
          <w:color w:val="000000" w:themeColor="text1"/>
          <w:sz w:val="22"/>
          <w:szCs w:val="22"/>
          <w:u w:color="000000"/>
        </w:rPr>
        <w:t xml:space="preserve">, </w:t>
      </w:r>
      <w:r w:rsidR="004630DB">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wanted</w:t>
      </w:r>
      <w:r w:rsidRPr="00AF2203">
        <w:rPr>
          <w:rFonts w:ascii="Garamond" w:eastAsia="Arial Unicode MS" w:hAnsi="Garamond" w:cs="Helvetica"/>
          <w:color w:val="000000" w:themeColor="text1"/>
          <w:sz w:val="22"/>
          <w:szCs w:val="22"/>
          <w:u w:color="000000"/>
        </w:rPr>
        <w:t xml:space="preserve"> it sounding at least a </w:t>
      </w:r>
      <w:r w:rsidRPr="00AF2203">
        <w:rPr>
          <w:rFonts w:ascii="Garamond" w:eastAsia="Arial Unicode MS" w:hAnsi="Garamond" w:cs="Helvetica"/>
          <w:i/>
          <w:iCs/>
          <w:color w:val="000000" w:themeColor="text1"/>
          <w:sz w:val="22"/>
          <w:szCs w:val="22"/>
          <w:u w:color="000000"/>
        </w:rPr>
        <w:t>bit</w:t>
      </w:r>
      <w:r w:rsidRPr="00AF2203">
        <w:rPr>
          <w:rFonts w:ascii="Garamond" w:eastAsia="Arial Unicode MS" w:hAnsi="Garamond" w:cs="Helvetica"/>
          <w:color w:val="000000" w:themeColor="text1"/>
          <w:sz w:val="22"/>
          <w:szCs w:val="22"/>
          <w:u w:color="000000"/>
        </w:rPr>
        <w:t xml:space="preserve"> artificial</w:t>
      </w:r>
      <w:r w:rsidR="005700CB">
        <w:rPr>
          <w:rFonts w:ascii="Garamond" w:eastAsia="Arial Unicode MS" w:hAnsi="Garamond" w:cs="Helvetica"/>
          <w:color w:val="000000" w:themeColor="text1"/>
          <w:sz w:val="22"/>
          <w:szCs w:val="22"/>
          <w:u w:color="000000"/>
        </w:rPr>
        <w:t>.</w:t>
      </w:r>
      <w:r w:rsidR="00350110">
        <w:rPr>
          <w:rFonts w:ascii="Garamond" w:eastAsia="Arial Unicode MS" w:hAnsi="Garamond" w:cs="Helvetica"/>
          <w:color w:val="000000" w:themeColor="text1"/>
          <w:sz w:val="22"/>
          <w:szCs w:val="22"/>
          <w:u w:color="000000"/>
        </w:rPr>
        <w:t xml:space="preserve"> What the fuck does </w:t>
      </w:r>
      <w:r w:rsidR="00350110" w:rsidRPr="00350110">
        <w:rPr>
          <w:rFonts w:ascii="Garamond" w:eastAsia="Arial Unicode MS" w:hAnsi="Garamond" w:cs="Helvetica"/>
          <w:i/>
          <w:iCs/>
          <w:color w:val="000000" w:themeColor="text1"/>
          <w:sz w:val="22"/>
          <w:szCs w:val="22"/>
          <w:u w:color="000000"/>
        </w:rPr>
        <w:t>that</w:t>
      </w:r>
      <w:r w:rsidR="00350110">
        <w:rPr>
          <w:rFonts w:ascii="Garamond" w:eastAsia="Arial Unicode MS" w:hAnsi="Garamond" w:cs="Helvetica"/>
          <w:color w:val="000000" w:themeColor="text1"/>
          <w:sz w:val="22"/>
          <w:szCs w:val="22"/>
          <w:u w:color="000000"/>
        </w:rPr>
        <w:t xml:space="preserve"> tell you?</w:t>
      </w:r>
      <w:r w:rsidR="003C12FD">
        <w:rPr>
          <w:rFonts w:ascii="Garamond" w:eastAsia="Arial Unicode MS" w:hAnsi="Garamond" w:cs="Helvetica"/>
          <w:color w:val="000000" w:themeColor="text1"/>
          <w:sz w:val="22"/>
          <w:szCs w:val="22"/>
          <w:u w:color="000000"/>
        </w:rPr>
        <w:t>’</w:t>
      </w:r>
    </w:p>
    <w:p w14:paraId="4F22B1F0" w14:textId="67CBFF17" w:rsidR="003C12FD"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6779F">
        <w:rPr>
          <w:rFonts w:ascii="Garamond" w:eastAsia="Arial Unicode MS" w:hAnsi="Garamond" w:cs="Helvetica"/>
          <w:color w:val="000000" w:themeColor="text1"/>
          <w:sz w:val="22"/>
          <w:szCs w:val="22"/>
          <w:u w:color="000000"/>
        </w:rPr>
        <w:t>Too much reality,’ he said. ‘</w:t>
      </w:r>
      <w:r>
        <w:rPr>
          <w:rFonts w:ascii="Garamond" w:eastAsia="Arial Unicode MS" w:hAnsi="Garamond" w:cs="Helvetica"/>
          <w:color w:val="000000" w:themeColor="text1"/>
          <w:sz w:val="22"/>
          <w:szCs w:val="22"/>
          <w:u w:color="000000"/>
        </w:rPr>
        <w:t xml:space="preserve">Is that what you call the left side of the uncanny valley?’ </w:t>
      </w:r>
    </w:p>
    <w:p w14:paraId="167EAEA7" w14:textId="06BDEE55" w:rsidR="00606EA9" w:rsidRPr="00AF2203"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Yeah</w:t>
      </w:r>
      <w:r w:rsidR="00B53F0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But </w:t>
      </w:r>
      <w:r w:rsidR="00BC2C24">
        <w:rPr>
          <w:rFonts w:ascii="Garamond" w:eastAsia="Arial Unicode MS" w:hAnsi="Garamond" w:cs="Helvetica"/>
          <w:color w:val="000000" w:themeColor="text1"/>
          <w:sz w:val="22"/>
          <w:szCs w:val="22"/>
          <w:u w:color="000000"/>
        </w:rPr>
        <w:t>someone</w:t>
      </w:r>
      <w:r w:rsidR="00606EA9" w:rsidRPr="00AF2203">
        <w:rPr>
          <w:rFonts w:ascii="Garamond" w:eastAsia="Arial Unicode MS" w:hAnsi="Garamond" w:cs="Helvetica"/>
          <w:color w:val="000000" w:themeColor="text1"/>
          <w:sz w:val="22"/>
          <w:szCs w:val="22"/>
          <w:u w:color="000000"/>
        </w:rPr>
        <w:t xml:space="preserve"> found our system to have more immediate value</w:t>
      </w:r>
      <w:r>
        <w:rPr>
          <w:rFonts w:ascii="Garamond" w:eastAsia="Arial Unicode MS" w:hAnsi="Garamond" w:cs="Helvetica"/>
          <w:color w:val="000000" w:themeColor="text1"/>
          <w:sz w:val="22"/>
          <w:szCs w:val="22"/>
          <w:u w:color="000000"/>
        </w:rPr>
        <w:t xml:space="preserve"> on the </w:t>
      </w:r>
      <w:r w:rsidRPr="005C3800">
        <w:rPr>
          <w:rFonts w:ascii="Garamond" w:eastAsia="Arial Unicode MS" w:hAnsi="Garamond" w:cs="Helvetica"/>
          <w:i/>
          <w:iCs/>
          <w:color w:val="000000" w:themeColor="text1"/>
          <w:sz w:val="22"/>
          <w:szCs w:val="22"/>
          <w:u w:color="000000"/>
        </w:rPr>
        <w:t>right</w:t>
      </w:r>
      <w:r>
        <w:rPr>
          <w:rFonts w:ascii="Garamond" w:eastAsia="Arial Unicode MS" w:hAnsi="Garamond" w:cs="Helvetica"/>
          <w:color w:val="000000" w:themeColor="text1"/>
          <w:sz w:val="22"/>
          <w:szCs w:val="22"/>
          <w:u w:color="000000"/>
        </w:rPr>
        <w:t xml:space="preserve"> side of the valley</w:t>
      </w:r>
      <w:r w:rsidR="00606EA9" w:rsidRPr="00AF2203">
        <w:rPr>
          <w:rFonts w:ascii="Garamond" w:eastAsia="Arial Unicode MS" w:hAnsi="Garamond" w:cs="Helvetica"/>
          <w:color w:val="000000" w:themeColor="text1"/>
          <w:sz w:val="22"/>
          <w:szCs w:val="22"/>
          <w:u w:color="000000"/>
        </w:rPr>
        <w:t>.’ I coughed. ‘</w:t>
      </w:r>
      <w:r w:rsidR="00B94995">
        <w:rPr>
          <w:rFonts w:ascii="Garamond" w:eastAsia="Arial Unicode MS" w:hAnsi="Garamond" w:cs="Helvetica"/>
          <w:color w:val="000000" w:themeColor="text1"/>
          <w:sz w:val="22"/>
          <w:szCs w:val="22"/>
          <w:u w:color="000000"/>
        </w:rPr>
        <w:t>O</w:t>
      </w:r>
      <w:r w:rsidR="00606EA9" w:rsidRPr="00AF2203">
        <w:rPr>
          <w:rFonts w:ascii="Garamond" w:eastAsia="Arial Unicode MS" w:hAnsi="Garamond" w:cs="Helvetica"/>
          <w:color w:val="000000" w:themeColor="text1"/>
          <w:sz w:val="22"/>
          <w:szCs w:val="22"/>
          <w:u w:color="000000"/>
        </w:rPr>
        <w:t xml:space="preserve">ne of our demos was a </w:t>
      </w:r>
      <w:r w:rsidR="00875F6A">
        <w:rPr>
          <w:rFonts w:ascii="Garamond" w:eastAsia="Arial Unicode MS" w:hAnsi="Garamond" w:cs="Helvetica"/>
          <w:color w:val="000000" w:themeColor="text1"/>
          <w:sz w:val="22"/>
          <w:szCs w:val="22"/>
          <w:u w:color="000000"/>
        </w:rPr>
        <w:t>perfect</w:t>
      </w:r>
      <w:r w:rsidR="00606EA9" w:rsidRPr="00AF2203">
        <w:rPr>
          <w:rFonts w:ascii="Garamond" w:eastAsia="Arial Unicode MS" w:hAnsi="Garamond" w:cs="Helvetica"/>
          <w:color w:val="000000" w:themeColor="text1"/>
          <w:sz w:val="22"/>
          <w:szCs w:val="22"/>
          <w:u w:color="000000"/>
        </w:rPr>
        <w:t xml:space="preserve"> rendition of Obama reciting a prayer. In Arabic.’</w:t>
      </w:r>
    </w:p>
    <w:p w14:paraId="14FEEA2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Now I know why you were asking me about guilt.’</w:t>
      </w:r>
    </w:p>
    <w:p w14:paraId="12699776" w14:textId="2AE6DC9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‘In our defence, our speech </w:t>
      </w:r>
      <w:r w:rsidRPr="00AF2203">
        <w:rPr>
          <w:rFonts w:ascii="Garamond" w:eastAsia="Arial Unicode MS" w:hAnsi="Garamond" w:cs="Helvetica"/>
          <w:i/>
          <w:iCs/>
          <w:color w:val="000000" w:themeColor="text1"/>
          <w:sz w:val="22"/>
          <w:szCs w:val="22"/>
          <w:u w:color="000000"/>
        </w:rPr>
        <w:t>recognition</w:t>
      </w:r>
      <w:r w:rsidRPr="00AF2203">
        <w:rPr>
          <w:rFonts w:ascii="Garamond" w:eastAsia="Arial Unicode MS" w:hAnsi="Garamond" w:cs="Helvetica"/>
          <w:color w:val="000000" w:themeColor="text1"/>
          <w:sz w:val="22"/>
          <w:szCs w:val="22"/>
          <w:u w:color="000000"/>
        </w:rPr>
        <w:t xml:space="preserve"> engine was something of a game-changer. </w:t>
      </w:r>
      <w:proofErr w:type="spellStart"/>
      <w:r w:rsidR="006E5715">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ets</w:t>
      </w:r>
      <w:proofErr w:type="spellEnd"/>
      <w:r w:rsidRPr="00AF2203">
        <w:rPr>
          <w:rFonts w:ascii="Garamond" w:eastAsia="Arial Unicode MS" w:hAnsi="Garamond" w:cs="Helvetica"/>
          <w:color w:val="000000" w:themeColor="text1"/>
          <w:sz w:val="22"/>
          <w:szCs w:val="22"/>
          <w:u w:color="000000"/>
        </w:rPr>
        <w:t xml:space="preserve"> people speak to their computer with a regional accent</w:t>
      </w:r>
      <w:r w:rsidR="00CB6FAB">
        <w:rPr>
          <w:rFonts w:ascii="Garamond" w:eastAsia="Arial Unicode MS" w:hAnsi="Garamond" w:cs="Helvetica"/>
          <w:color w:val="000000" w:themeColor="text1"/>
          <w:sz w:val="22"/>
          <w:szCs w:val="22"/>
          <w:u w:color="000000"/>
        </w:rPr>
        <w:t xml:space="preserve">. </w:t>
      </w:r>
      <w:r w:rsidR="008A2A24">
        <w:rPr>
          <w:rFonts w:ascii="Garamond" w:eastAsia="Arial Unicode MS" w:hAnsi="Garamond" w:cs="Helvetica"/>
          <w:color w:val="000000" w:themeColor="text1"/>
          <w:sz w:val="22"/>
          <w:szCs w:val="22"/>
          <w:u w:color="000000"/>
        </w:rPr>
        <w:t>W</w:t>
      </w:r>
      <w:r w:rsidR="00AB4A20">
        <w:rPr>
          <w:rFonts w:ascii="Garamond" w:eastAsia="Arial Unicode MS" w:hAnsi="Garamond" w:cs="Helvetica"/>
          <w:color w:val="000000" w:themeColor="text1"/>
          <w:sz w:val="22"/>
          <w:szCs w:val="22"/>
          <w:u w:color="000000"/>
        </w:rPr>
        <w:t>orks very well.</w:t>
      </w:r>
      <w:r w:rsidRPr="00AF2203">
        <w:rPr>
          <w:rFonts w:ascii="Garamond" w:eastAsia="Arial Unicode MS" w:hAnsi="Garamond" w:cs="Helvetica"/>
          <w:color w:val="000000" w:themeColor="text1"/>
          <w:sz w:val="22"/>
          <w:szCs w:val="22"/>
          <w:u w:color="000000"/>
        </w:rPr>
        <w:t>’</w:t>
      </w:r>
      <w:r w:rsidR="00B7490A">
        <w:rPr>
          <w:rFonts w:ascii="Garamond" w:eastAsia="Arial Unicode MS" w:hAnsi="Garamond" w:cs="Helvetica"/>
          <w:color w:val="000000" w:themeColor="text1"/>
          <w:sz w:val="22"/>
          <w:szCs w:val="22"/>
          <w:u w:color="000000"/>
        </w:rPr>
        <w:t xml:space="preserve"> </w:t>
      </w:r>
      <w:r w:rsidR="00C217AE">
        <w:rPr>
          <w:rFonts w:ascii="Garamond" w:eastAsia="Arial Unicode MS" w:hAnsi="Garamond" w:cs="Helvetica"/>
          <w:color w:val="000000" w:themeColor="text1"/>
          <w:sz w:val="22"/>
          <w:szCs w:val="22"/>
          <w:u w:color="000000"/>
        </w:rPr>
        <w:t>And w</w:t>
      </w:r>
      <w:r w:rsidR="00B7490A">
        <w:rPr>
          <w:rFonts w:ascii="Garamond" w:eastAsia="Arial Unicode MS" w:hAnsi="Garamond" w:cs="Helvetica"/>
          <w:color w:val="000000" w:themeColor="text1"/>
          <w:sz w:val="22"/>
          <w:szCs w:val="22"/>
          <w:u w:color="000000"/>
        </w:rPr>
        <w:t>ith an afterthought I said, ‘Except round here.’</w:t>
      </w:r>
    </w:p>
    <w:p w14:paraId="4D4BFD3A" w14:textId="06A482F4" w:rsidR="00B7490A"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‘Here?’</w:t>
      </w:r>
    </w:p>
    <w:p w14:paraId="7040708D" w14:textId="14F1B5EE" w:rsidR="00B7490A" w:rsidRPr="00AF2203"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spellStart"/>
      <w:r w:rsidR="00B574E1" w:rsidRPr="006A5C03">
        <w:rPr>
          <w:rFonts w:ascii="Garamond" w:eastAsia="Arial Unicode MS" w:hAnsi="Garamond" w:cs="Helvetica"/>
          <w:i/>
          <w:iCs/>
          <w:color w:val="000000" w:themeColor="text1"/>
          <w:sz w:val="22"/>
          <w:szCs w:val="22"/>
          <w:u w:color="000000"/>
        </w:rPr>
        <w:t>Pukapuka</w:t>
      </w:r>
      <w:proofErr w:type="spellEnd"/>
      <w:r w:rsidR="006A5C03">
        <w:rPr>
          <w:rFonts w:ascii="Garamond" w:eastAsia="Arial Unicode MS" w:hAnsi="Garamond" w:cs="Helvetica"/>
          <w:i/>
          <w:iCs/>
          <w:color w:val="000000" w:themeColor="text1"/>
          <w:sz w:val="22"/>
          <w:szCs w:val="22"/>
          <w:u w:color="000000"/>
        </w:rPr>
        <w:t>,</w:t>
      </w:r>
      <w:r w:rsidR="00B574E1">
        <w:rPr>
          <w:rFonts w:ascii="Garamond" w:eastAsia="Arial Unicode MS" w:hAnsi="Garamond" w:cs="Helvetica"/>
          <w:color w:val="000000" w:themeColor="text1"/>
          <w:sz w:val="22"/>
          <w:szCs w:val="22"/>
          <w:u w:color="000000"/>
        </w:rPr>
        <w:t xml:space="preserve"> to be precise. </w:t>
      </w:r>
      <w:r w:rsidR="00344606">
        <w:rPr>
          <w:rFonts w:ascii="Garamond" w:eastAsia="Arial Unicode MS" w:hAnsi="Garamond" w:cs="Helvetica"/>
          <w:color w:val="000000" w:themeColor="text1"/>
          <w:sz w:val="22"/>
          <w:szCs w:val="22"/>
          <w:u w:color="000000"/>
        </w:rPr>
        <w:t>G</w:t>
      </w:r>
      <w:r w:rsidR="00944FB8">
        <w:rPr>
          <w:rFonts w:ascii="Garamond" w:eastAsia="Arial Unicode MS" w:hAnsi="Garamond" w:cs="Helvetica"/>
          <w:color w:val="000000" w:themeColor="text1"/>
          <w:sz w:val="22"/>
          <w:szCs w:val="22"/>
          <w:u w:color="000000"/>
        </w:rPr>
        <w:t xml:space="preserve">oing </w:t>
      </w:r>
      <w:r w:rsidR="00DD3A57">
        <w:rPr>
          <w:rFonts w:ascii="Garamond" w:eastAsia="Arial Unicode MS" w:hAnsi="Garamond" w:cs="Helvetica"/>
          <w:color w:val="000000" w:themeColor="text1"/>
          <w:sz w:val="22"/>
          <w:szCs w:val="22"/>
          <w:u w:color="000000"/>
        </w:rPr>
        <w:t>there</w:t>
      </w:r>
      <w:r w:rsidR="00944FB8">
        <w:rPr>
          <w:rFonts w:ascii="Garamond" w:eastAsia="Arial Unicode MS" w:hAnsi="Garamond" w:cs="Helvetica"/>
          <w:color w:val="000000" w:themeColor="text1"/>
          <w:sz w:val="22"/>
          <w:szCs w:val="22"/>
          <w:u w:color="000000"/>
        </w:rPr>
        <w:t xml:space="preserve"> this week. </w:t>
      </w:r>
      <w:proofErr w:type="spellStart"/>
      <w:r w:rsidR="00C14D1F">
        <w:rPr>
          <w:rFonts w:ascii="Garamond" w:eastAsia="Arial Unicode MS" w:hAnsi="Garamond" w:cs="Helvetica"/>
          <w:color w:val="000000" w:themeColor="text1"/>
          <w:sz w:val="22"/>
          <w:szCs w:val="22"/>
          <w:u w:color="000000"/>
        </w:rPr>
        <w:t>S’</w:t>
      </w:r>
      <w:r w:rsidR="00925DCC">
        <w:rPr>
          <w:rFonts w:ascii="Garamond" w:eastAsia="Arial Unicode MS" w:hAnsi="Garamond" w:cs="Helvetica"/>
          <w:color w:val="000000" w:themeColor="text1"/>
          <w:sz w:val="22"/>
          <w:szCs w:val="22"/>
          <w:u w:color="000000"/>
        </w:rPr>
        <w:t>why</w:t>
      </w:r>
      <w:proofErr w:type="spellEnd"/>
      <w:r w:rsidR="00925DCC">
        <w:rPr>
          <w:rFonts w:ascii="Garamond" w:eastAsia="Arial Unicode MS" w:hAnsi="Garamond" w:cs="Helvetica"/>
          <w:color w:val="000000" w:themeColor="text1"/>
          <w:sz w:val="22"/>
          <w:szCs w:val="22"/>
          <w:u w:color="000000"/>
        </w:rPr>
        <w:t xml:space="preserve"> </w:t>
      </w:r>
      <w:r w:rsidR="0032177B">
        <w:rPr>
          <w:rFonts w:ascii="Garamond" w:eastAsia="Arial Unicode MS" w:hAnsi="Garamond" w:cs="Helvetica"/>
          <w:color w:val="000000" w:themeColor="text1"/>
          <w:sz w:val="22"/>
          <w:szCs w:val="22"/>
          <w:u w:color="000000"/>
        </w:rPr>
        <w:t>I came</w:t>
      </w:r>
      <w:r w:rsidR="00B94995">
        <w:rPr>
          <w:rFonts w:ascii="Garamond" w:eastAsia="Arial Unicode MS" w:hAnsi="Garamond" w:cs="Helvetica"/>
          <w:color w:val="000000" w:themeColor="text1"/>
          <w:sz w:val="22"/>
          <w:szCs w:val="22"/>
          <w:u w:color="000000"/>
        </w:rPr>
        <w:t xml:space="preserve"> to the Cook Islands</w:t>
      </w:r>
      <w:r w:rsidR="00925DC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 xml:space="preserve">Our algorithms can’t replicate or understand the </w:t>
      </w:r>
      <w:r w:rsidR="007C343C" w:rsidRPr="007C343C">
        <w:rPr>
          <w:rFonts w:ascii="Garamond" w:eastAsia="Arial Unicode MS" w:hAnsi="Garamond" w:cs="Helvetica"/>
          <w:color w:val="000000" w:themeColor="text1"/>
          <w:sz w:val="22"/>
          <w:szCs w:val="22"/>
          <w:u w:color="000000"/>
        </w:rPr>
        <w:t>Pukapuka</w:t>
      </w:r>
      <w:r w:rsidR="007C343C">
        <w:rPr>
          <w:rFonts w:ascii="Garamond" w:eastAsia="Arial Unicode MS" w:hAnsi="Garamond" w:cs="Helvetica"/>
          <w:color w:val="000000" w:themeColor="text1"/>
          <w:sz w:val="22"/>
          <w:szCs w:val="22"/>
          <w:u w:color="000000"/>
        </w:rPr>
        <w:t>n</w:t>
      </w:r>
      <w:r w:rsidR="007C343C" w:rsidRPr="007C343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accent</w:t>
      </w:r>
      <w:r w:rsidR="00925DCC">
        <w:rPr>
          <w:rFonts w:ascii="Garamond" w:eastAsia="Arial Unicode MS" w:hAnsi="Garamond" w:cs="Helvetica"/>
          <w:color w:val="000000" w:themeColor="text1"/>
          <w:sz w:val="22"/>
          <w:szCs w:val="22"/>
          <w:u w:color="000000"/>
        </w:rPr>
        <w:t xml:space="preserve"> and I wanted to </w:t>
      </w:r>
      <w:r w:rsidR="00C917B3">
        <w:rPr>
          <w:rFonts w:ascii="Garamond" w:eastAsia="Arial Unicode MS" w:hAnsi="Garamond" w:cs="Helvetica"/>
          <w:color w:val="000000" w:themeColor="text1"/>
          <w:sz w:val="22"/>
          <w:szCs w:val="22"/>
          <w:u w:color="000000"/>
        </w:rPr>
        <w:t xml:space="preserve">find out </w:t>
      </w:r>
      <w:r w:rsidR="00F6779F">
        <w:rPr>
          <w:rFonts w:ascii="Garamond" w:eastAsia="Arial Unicode MS" w:hAnsi="Garamond" w:cs="Helvetica"/>
          <w:color w:val="000000" w:themeColor="text1"/>
          <w:sz w:val="22"/>
          <w:szCs w:val="22"/>
          <w:u w:color="000000"/>
        </w:rPr>
        <w:t>what’s the problem</w:t>
      </w:r>
      <w:r w:rsidR="00B574E1">
        <w:rPr>
          <w:rFonts w:ascii="Garamond" w:eastAsia="Arial Unicode MS" w:hAnsi="Garamond" w:cs="Helvetica"/>
          <w:color w:val="000000" w:themeColor="text1"/>
          <w:sz w:val="22"/>
          <w:szCs w:val="22"/>
          <w:u w:color="000000"/>
        </w:rPr>
        <w:t>.’</w:t>
      </w:r>
    </w:p>
    <w:p w14:paraId="0D6AC41B" w14:textId="40DD92B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307A8">
        <w:rPr>
          <w:rFonts w:ascii="Garamond" w:eastAsia="Arial Unicode MS" w:hAnsi="Garamond" w:cs="Helvetica"/>
          <w:color w:val="000000" w:themeColor="text1"/>
          <w:sz w:val="22"/>
          <w:szCs w:val="22"/>
          <w:u w:color="000000"/>
        </w:rPr>
        <w:t>You’ll have</w:t>
      </w:r>
      <w:r w:rsidR="00A02CD2">
        <w:rPr>
          <w:rFonts w:ascii="Garamond" w:eastAsia="Arial Unicode MS" w:hAnsi="Garamond" w:cs="Helvetica"/>
          <w:color w:val="000000" w:themeColor="text1"/>
          <w:sz w:val="22"/>
          <w:szCs w:val="22"/>
          <w:u w:color="000000"/>
        </w:rPr>
        <w:t xml:space="preserve"> to see if the storm </w:t>
      </w:r>
      <w:r w:rsidR="0065542A">
        <w:rPr>
          <w:rFonts w:ascii="Garamond" w:eastAsia="Arial Unicode MS" w:hAnsi="Garamond" w:cs="Helvetica"/>
          <w:color w:val="000000" w:themeColor="text1"/>
          <w:sz w:val="22"/>
          <w:szCs w:val="22"/>
          <w:u w:color="000000"/>
        </w:rPr>
        <w:t>lets</w:t>
      </w:r>
      <w:r w:rsidR="00A02CD2">
        <w:rPr>
          <w:rFonts w:ascii="Garamond" w:eastAsia="Arial Unicode MS" w:hAnsi="Garamond" w:cs="Helvetica"/>
          <w:color w:val="000000" w:themeColor="text1"/>
          <w:sz w:val="22"/>
          <w:szCs w:val="22"/>
          <w:u w:color="000000"/>
        </w:rPr>
        <w:t xml:space="preserve"> you do that,’ said Tarquin. ‘</w:t>
      </w:r>
      <w:r w:rsidR="00DC444D">
        <w:rPr>
          <w:rFonts w:ascii="Garamond" w:eastAsia="Arial Unicode MS" w:hAnsi="Garamond" w:cs="Helvetica"/>
          <w:color w:val="000000" w:themeColor="text1"/>
          <w:sz w:val="22"/>
          <w:szCs w:val="22"/>
          <w:u w:color="000000"/>
        </w:rPr>
        <w:t xml:space="preserve">And what about </w:t>
      </w:r>
      <w:r w:rsidR="000B0239">
        <w:rPr>
          <w:rFonts w:ascii="Garamond" w:eastAsia="Arial Unicode MS" w:hAnsi="Garamond" w:cs="Helvetica"/>
          <w:color w:val="000000" w:themeColor="text1"/>
          <w:sz w:val="22"/>
          <w:szCs w:val="22"/>
          <w:u w:color="000000"/>
        </w:rPr>
        <w:t xml:space="preserve">other </w:t>
      </w:r>
      <w:r w:rsidR="00DC444D">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he asked</w:t>
      </w:r>
      <w:r w:rsidR="00CA3740">
        <w:rPr>
          <w:rFonts w:ascii="Garamond" w:eastAsia="Arial Unicode MS" w:hAnsi="Garamond" w:cs="Helvetica"/>
          <w:color w:val="000000" w:themeColor="text1"/>
          <w:sz w:val="22"/>
          <w:szCs w:val="22"/>
          <w:u w:color="000000"/>
        </w:rPr>
        <w:t xml:space="preserve"> </w:t>
      </w:r>
      <w:r w:rsidR="009F27B7">
        <w:rPr>
          <w:rFonts w:ascii="Garamond" w:eastAsia="Arial Unicode MS" w:hAnsi="Garamond" w:cs="Helvetica"/>
          <w:color w:val="000000" w:themeColor="text1"/>
          <w:sz w:val="22"/>
          <w:szCs w:val="22"/>
          <w:u w:color="000000"/>
        </w:rPr>
        <w:t>with a mischievous glint.</w:t>
      </w:r>
    </w:p>
    <w:p w14:paraId="379D5956" w14:textId="23130894" w:rsidR="009F27B7" w:rsidRDefault="00DC444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9F27B7">
        <w:rPr>
          <w:rFonts w:ascii="Garamond" w:eastAsia="Arial Unicode MS" w:hAnsi="Garamond" w:cs="Helvetica"/>
          <w:color w:val="000000" w:themeColor="text1"/>
          <w:sz w:val="22"/>
          <w:szCs w:val="22"/>
          <w:u w:color="000000"/>
        </w:rPr>
        <w:t>we</w:t>
      </w:r>
      <w:r>
        <w:rPr>
          <w:rFonts w:ascii="Garamond" w:eastAsia="Arial Unicode MS" w:hAnsi="Garamond" w:cs="Helvetica"/>
          <w:color w:val="000000" w:themeColor="text1"/>
          <w:sz w:val="22"/>
          <w:szCs w:val="22"/>
          <w:u w:color="000000"/>
        </w:rPr>
        <w:t xml:space="preserve"> </w:t>
      </w:r>
      <w:r w:rsidR="00E83401">
        <w:rPr>
          <w:rFonts w:ascii="Garamond" w:eastAsia="Arial Unicode MS" w:hAnsi="Garamond" w:cs="Helvetica"/>
          <w:color w:val="000000" w:themeColor="text1"/>
          <w:sz w:val="22"/>
          <w:szCs w:val="22"/>
          <w:u w:color="000000"/>
        </w:rPr>
        <w:t>put a lot of effort to make sure it works</w:t>
      </w:r>
      <w:r w:rsidR="007C343C">
        <w:rPr>
          <w:rFonts w:ascii="Garamond" w:eastAsia="Arial Unicode MS" w:hAnsi="Garamond" w:cs="Helvetica"/>
          <w:color w:val="000000" w:themeColor="text1"/>
          <w:sz w:val="22"/>
          <w:szCs w:val="22"/>
          <w:u w:color="000000"/>
        </w:rPr>
        <w:t xml:space="preserve"> for </w:t>
      </w:r>
      <w:r w:rsidR="00CA3740" w:rsidRPr="00CA3740">
        <w:rPr>
          <w:rFonts w:ascii="Garamond" w:eastAsia="Arial Unicode MS" w:hAnsi="Garamond" w:cs="Helvetica"/>
          <w:color w:val="000000" w:themeColor="text1"/>
          <w:sz w:val="22"/>
          <w:szCs w:val="22"/>
          <w:u w:color="000000"/>
        </w:rPr>
        <w:t xml:space="preserve">British </w:t>
      </w:r>
      <w:r w:rsidR="007C343C">
        <w:rPr>
          <w:rFonts w:ascii="Garamond" w:eastAsia="Arial Unicode MS" w:hAnsi="Garamond" w:cs="Helvetica"/>
          <w:color w:val="000000" w:themeColor="text1"/>
          <w:sz w:val="22"/>
          <w:szCs w:val="22"/>
          <w:u w:color="000000"/>
        </w:rPr>
        <w:t xml:space="preserve">regional </w:t>
      </w:r>
      <w:r w:rsidR="009F27B7" w:rsidRPr="009F27B7">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w:t>
      </w:r>
      <w:r w:rsidR="009574A0">
        <w:rPr>
          <w:rFonts w:ascii="Garamond" w:eastAsia="Arial Unicode MS" w:hAnsi="Garamond" w:cs="Helvetica"/>
          <w:color w:val="000000" w:themeColor="text1"/>
          <w:sz w:val="22"/>
          <w:szCs w:val="22"/>
          <w:u w:color="000000"/>
        </w:rPr>
        <w:t>in particular</w:t>
      </w:r>
      <w:r>
        <w:rPr>
          <w:rFonts w:ascii="Garamond" w:eastAsia="Arial Unicode MS" w:hAnsi="Garamond" w:cs="Helvetica"/>
          <w:color w:val="000000" w:themeColor="text1"/>
          <w:sz w:val="22"/>
          <w:szCs w:val="22"/>
          <w:u w:color="000000"/>
        </w:rPr>
        <w:t>.</w:t>
      </w:r>
      <w:r w:rsidR="009F27B7">
        <w:rPr>
          <w:rFonts w:ascii="Garamond" w:eastAsia="Arial Unicode MS" w:hAnsi="Garamond" w:cs="Helvetica"/>
          <w:color w:val="000000" w:themeColor="text1"/>
          <w:sz w:val="22"/>
          <w:szCs w:val="22"/>
          <w:u w:color="000000"/>
        </w:rPr>
        <w:t>’</w:t>
      </w:r>
    </w:p>
    <w:p w14:paraId="3C5303AC" w14:textId="42D9A726" w:rsidR="00DC444D" w:rsidRDefault="009F27B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83401">
        <w:rPr>
          <w:rFonts w:ascii="Garamond" w:eastAsia="Arial Unicode MS" w:hAnsi="Garamond" w:cs="Helvetica"/>
          <w:color w:val="000000" w:themeColor="text1"/>
          <w:sz w:val="22"/>
          <w:szCs w:val="22"/>
          <w:u w:color="000000"/>
        </w:rPr>
        <w:t xml:space="preserve">Don’t get owt for </w:t>
      </w:r>
      <w:proofErr w:type="spellStart"/>
      <w:r w:rsidR="00E83401">
        <w:rPr>
          <w:rFonts w:ascii="Garamond" w:eastAsia="Arial Unicode MS" w:hAnsi="Garamond" w:cs="Helvetica"/>
          <w:color w:val="000000" w:themeColor="text1"/>
          <w:sz w:val="22"/>
          <w:szCs w:val="22"/>
          <w:u w:color="000000"/>
        </w:rPr>
        <w:t>nowt</w:t>
      </w:r>
      <w:proofErr w:type="spellEnd"/>
      <w:r w:rsidR="00E8340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said Tarquin.</w:t>
      </w:r>
      <w:r w:rsidR="00DC444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DC444D">
        <w:rPr>
          <w:rFonts w:ascii="Garamond" w:eastAsia="Arial Unicode MS" w:hAnsi="Garamond" w:cs="Helvetica"/>
          <w:color w:val="000000" w:themeColor="text1"/>
          <w:sz w:val="22"/>
          <w:szCs w:val="22"/>
          <w:u w:color="000000"/>
        </w:rPr>
        <w:t xml:space="preserve">The north has been </w:t>
      </w:r>
      <w:r w:rsidR="008265BD">
        <w:rPr>
          <w:rFonts w:ascii="Garamond" w:eastAsia="Arial Unicode MS" w:hAnsi="Garamond" w:cs="Helvetica"/>
          <w:color w:val="000000" w:themeColor="text1"/>
          <w:sz w:val="22"/>
          <w:szCs w:val="22"/>
          <w:u w:color="000000"/>
        </w:rPr>
        <w:t>harried</w:t>
      </w:r>
      <w:r w:rsidR="00DC444D">
        <w:rPr>
          <w:rFonts w:ascii="Garamond" w:eastAsia="Arial Unicode MS" w:hAnsi="Garamond" w:cs="Helvetica"/>
          <w:color w:val="000000" w:themeColor="text1"/>
          <w:sz w:val="22"/>
          <w:szCs w:val="22"/>
          <w:u w:color="000000"/>
        </w:rPr>
        <w:t xml:space="preserve"> enough.</w:t>
      </w:r>
      <w:r w:rsidR="00314C28">
        <w:rPr>
          <w:rFonts w:ascii="Garamond" w:eastAsia="Arial Unicode MS" w:hAnsi="Garamond" w:cs="Helvetica"/>
          <w:color w:val="000000" w:themeColor="text1"/>
          <w:sz w:val="22"/>
          <w:szCs w:val="22"/>
          <w:u w:color="000000"/>
        </w:rPr>
        <w:t>’</w:t>
      </w:r>
      <w:r w:rsidR="001E7E0A">
        <w:rPr>
          <w:rStyle w:val="FootnoteReference"/>
          <w:rFonts w:ascii="Garamond" w:eastAsia="Arial Unicode MS" w:hAnsi="Garamond" w:cs="Helvetica"/>
          <w:color w:val="000000" w:themeColor="text1"/>
          <w:sz w:val="22"/>
          <w:szCs w:val="22"/>
          <w:u w:color="000000"/>
        </w:rPr>
        <w:footnoteReference w:id="81"/>
      </w:r>
    </w:p>
    <w:p w14:paraId="57DC237D" w14:textId="4AF7B2D0" w:rsidR="003E290A" w:rsidRDefault="003E2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971BC">
        <w:rPr>
          <w:rFonts w:ascii="Garamond" w:eastAsia="Arial Unicode MS" w:hAnsi="Garamond" w:cs="Helvetica"/>
          <w:color w:val="000000" w:themeColor="text1"/>
          <w:sz w:val="22"/>
          <w:szCs w:val="22"/>
          <w:u w:color="000000"/>
        </w:rPr>
        <w:t>Harrowed to death</w:t>
      </w:r>
      <w:r w:rsidR="00C14D1F">
        <w:rPr>
          <w:rFonts w:ascii="Garamond" w:eastAsia="Arial Unicode MS" w:hAnsi="Garamond" w:cs="Helvetica"/>
          <w:color w:val="000000" w:themeColor="text1"/>
          <w:sz w:val="22"/>
          <w:szCs w:val="22"/>
          <w:u w:color="000000"/>
        </w:rPr>
        <w:t xml:space="preserve"> </w:t>
      </w:r>
      <w:r w:rsidR="00C971BC">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nd</w:t>
      </w:r>
      <w:r w:rsidR="00A7383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Eton alive,’ I said dryly.</w:t>
      </w:r>
    </w:p>
    <w:p w14:paraId="53F1F262" w14:textId="08B8D2B9" w:rsidR="00606EA9" w:rsidRPr="00AF2203" w:rsidRDefault="001003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Glossing over my critique, w</w:t>
      </w:r>
      <w:r w:rsidR="00606EA9" w:rsidRPr="00AF2203">
        <w:rPr>
          <w:rFonts w:ascii="Garamond" w:eastAsia="Arial Unicode MS" w:hAnsi="Garamond" w:cs="Helvetica"/>
          <w:color w:val="000000" w:themeColor="text1"/>
          <w:sz w:val="22"/>
          <w:szCs w:val="22"/>
          <w:u w:color="000000"/>
        </w:rPr>
        <w:t>ith a soft Dublin accent</w:t>
      </w:r>
      <w:r w:rsidR="00123EF7">
        <w:rPr>
          <w:rFonts w:ascii="Garamond" w:eastAsia="Arial Unicode MS" w:hAnsi="Garamond" w:cs="Helvetica"/>
          <w:color w:val="000000" w:themeColor="text1"/>
          <w:sz w:val="22"/>
          <w:szCs w:val="22"/>
          <w:u w:color="000000"/>
        </w:rPr>
        <w:t xml:space="preserve"> running </w:t>
      </w:r>
      <w:r w:rsidR="00606EA9" w:rsidRPr="00AF2203">
        <w:rPr>
          <w:rFonts w:ascii="Garamond" w:eastAsia="Arial Unicode MS" w:hAnsi="Garamond" w:cs="Helvetica"/>
          <w:color w:val="000000" w:themeColor="text1"/>
          <w:sz w:val="22"/>
          <w:szCs w:val="22"/>
          <w:u w:color="000000"/>
        </w:rPr>
        <w:t xml:space="preserve">so fast the words ran </w:t>
      </w:r>
      <w:r>
        <w:rPr>
          <w:rFonts w:ascii="Garamond" w:eastAsia="Arial Unicode MS" w:hAnsi="Garamond" w:cs="Helvetica"/>
          <w:color w:val="000000" w:themeColor="text1"/>
          <w:sz w:val="22"/>
          <w:szCs w:val="22"/>
          <w:u w:color="000000"/>
        </w:rPr>
        <w:t xml:space="preserve">like </w:t>
      </w:r>
      <w:r w:rsidR="0023444C">
        <w:rPr>
          <w:rFonts w:ascii="Garamond" w:eastAsia="Arial Unicode MS" w:hAnsi="Garamond" w:cs="Helvetica"/>
          <w:color w:val="000000" w:themeColor="text1"/>
          <w:sz w:val="22"/>
          <w:szCs w:val="22"/>
          <w:u w:color="000000"/>
        </w:rPr>
        <w:t>t</w:t>
      </w:r>
      <w:r w:rsidR="003D6121">
        <w:rPr>
          <w:rFonts w:ascii="Garamond" w:eastAsia="Arial Unicode MS" w:hAnsi="Garamond" w:cs="Helvetica"/>
          <w:color w:val="000000" w:themeColor="text1"/>
          <w:sz w:val="22"/>
          <w:szCs w:val="22"/>
          <w:u w:color="000000"/>
        </w:rPr>
        <w:t>he Liff</w:t>
      </w:r>
      <w:r w:rsidR="000F6EB3">
        <w:rPr>
          <w:rFonts w:ascii="Garamond" w:eastAsia="Arial Unicode MS" w:hAnsi="Garamond" w:cs="Helvetica"/>
          <w:color w:val="000000" w:themeColor="text1"/>
          <w:sz w:val="22"/>
          <w:szCs w:val="22"/>
          <w:u w:color="000000"/>
        </w:rPr>
        <w:t>e</w:t>
      </w:r>
      <w:r w:rsidR="003D6121">
        <w:rPr>
          <w:rFonts w:ascii="Garamond" w:eastAsia="Arial Unicode MS" w:hAnsi="Garamond" w:cs="Helvetica"/>
          <w:color w:val="000000" w:themeColor="text1"/>
          <w:sz w:val="22"/>
          <w:szCs w:val="22"/>
          <w:u w:color="000000"/>
        </w:rPr>
        <w:t>y</w:t>
      </w:r>
      <w:r w:rsidR="00606EA9" w:rsidRPr="00AF2203">
        <w:rPr>
          <w:rFonts w:ascii="Garamond" w:eastAsia="Arial Unicode MS" w:hAnsi="Garamond" w:cs="Helvetica"/>
          <w:color w:val="000000" w:themeColor="text1"/>
          <w:sz w:val="22"/>
          <w:szCs w:val="22"/>
          <w:u w:color="000000"/>
        </w:rPr>
        <w:t>, Tarquin asked, ‘</w:t>
      </w:r>
      <w:r w:rsidR="00606EA9" w:rsidRPr="00AF2203">
        <w:rPr>
          <w:rFonts w:ascii="Garamond" w:eastAsia="Arial Unicode MS" w:hAnsi="Garamond" w:cs="Helvetica"/>
          <w:i/>
          <w:iCs/>
          <w:color w:val="000000" w:themeColor="text1"/>
          <w:sz w:val="22"/>
          <w:szCs w:val="22"/>
          <w:u w:color="000000"/>
        </w:rPr>
        <w:t>And-how-does-</w:t>
      </w:r>
      <w:r w:rsidR="00233D3D">
        <w:rPr>
          <w:rFonts w:ascii="Garamond" w:eastAsia="Arial Unicode MS" w:hAnsi="Garamond" w:cs="Helvetica"/>
          <w:i/>
          <w:iCs/>
          <w:color w:val="000000" w:themeColor="text1"/>
          <w:sz w:val="22"/>
          <w:szCs w:val="22"/>
          <w:u w:color="000000"/>
        </w:rPr>
        <w:t>your-algorism</w:t>
      </w:r>
      <w:r w:rsidR="00606EA9" w:rsidRPr="00AF2203">
        <w:rPr>
          <w:rFonts w:ascii="Garamond" w:eastAsia="Arial Unicode MS" w:hAnsi="Garamond" w:cs="Helvetica"/>
          <w:i/>
          <w:iCs/>
          <w:color w:val="000000" w:themeColor="text1"/>
          <w:sz w:val="22"/>
          <w:szCs w:val="22"/>
          <w:u w:color="000000"/>
        </w:rPr>
        <w:t>-fare-with-a-thick-Irish-brogue-now</w:t>
      </w:r>
      <w:r w:rsidR="00606EA9" w:rsidRPr="00AF2203">
        <w:rPr>
          <w:rFonts w:ascii="Garamond" w:eastAsia="Arial Unicode MS" w:hAnsi="Garamond" w:cs="Helvetica"/>
          <w:color w:val="000000" w:themeColor="text1"/>
          <w:sz w:val="22"/>
          <w:szCs w:val="22"/>
          <w:u w:color="000000"/>
        </w:rPr>
        <w:t>?’</w:t>
      </w:r>
    </w:p>
    <w:p w14:paraId="03EC8ABF" w14:textId="29D441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‘Funnily enough, it </w:t>
      </w:r>
      <w:r w:rsidR="00FF5A40">
        <w:rPr>
          <w:rFonts w:ascii="Garamond" w:eastAsia="Arial Unicode MS" w:hAnsi="Garamond" w:cs="Helvetica"/>
          <w:color w:val="000000" w:themeColor="text1"/>
          <w:sz w:val="22"/>
          <w:szCs w:val="22"/>
          <w:u w:color="000000"/>
        </w:rPr>
        <w:t>rather</w:t>
      </w:r>
      <w:r w:rsidR="0004263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struggle</w:t>
      </w:r>
      <w:r w:rsidR="00B7490A">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with </w:t>
      </w:r>
      <w:r w:rsidR="00EA6999" w:rsidRPr="00EA6999">
        <w:rPr>
          <w:rFonts w:ascii="Garamond" w:eastAsia="Arial Unicode MS" w:hAnsi="Garamond" w:cs="Helvetica"/>
          <w:color w:val="000000" w:themeColor="text1"/>
          <w:sz w:val="22"/>
          <w:szCs w:val="22"/>
          <w:u w:color="000000"/>
        </w:rPr>
        <w:t>Hiberno-English</w:t>
      </w:r>
      <w:r w:rsidRPr="00AF2203">
        <w:rPr>
          <w:rFonts w:ascii="Garamond" w:eastAsia="Arial Unicode MS" w:hAnsi="Garamond" w:cs="Helvetica"/>
          <w:color w:val="000000" w:themeColor="text1"/>
          <w:sz w:val="22"/>
          <w:szCs w:val="22"/>
          <w:u w:color="000000"/>
        </w:rPr>
        <w:t>.</w:t>
      </w:r>
      <w:r w:rsidR="00EA6999">
        <w:rPr>
          <w:rFonts w:ascii="Garamond" w:eastAsia="Arial Unicode MS" w:hAnsi="Garamond" w:cs="Helvetica"/>
          <w:color w:val="000000" w:themeColor="text1"/>
          <w:sz w:val="22"/>
          <w:szCs w:val="22"/>
          <w:u w:color="000000"/>
        </w:rPr>
        <w:t xml:space="preserve"> </w:t>
      </w:r>
      <w:r w:rsidR="0021590B">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an’t handle the “unrest of spirit”. </w:t>
      </w:r>
      <w:r w:rsidR="00E57A9A">
        <w:rPr>
          <w:rFonts w:ascii="Garamond" w:eastAsia="Arial Unicode MS" w:hAnsi="Garamond" w:cs="Helvetica"/>
          <w:color w:val="000000" w:themeColor="text1"/>
          <w:sz w:val="22"/>
          <w:szCs w:val="22"/>
          <w:u w:color="000000"/>
        </w:rPr>
        <w:t xml:space="preserve">Something us English will never understand. </w:t>
      </w:r>
      <w:r w:rsidRPr="00AF2203">
        <w:rPr>
          <w:rFonts w:ascii="Garamond" w:eastAsia="Arial Unicode MS" w:hAnsi="Garamond" w:cs="Helvetica"/>
          <w:color w:val="000000" w:themeColor="text1"/>
          <w:sz w:val="22"/>
          <w:szCs w:val="22"/>
          <w:u w:color="000000"/>
        </w:rPr>
        <w:t>Who said that accent is the soul of the language?</w:t>
      </w:r>
      <w:r w:rsidR="00A01FC5" w:rsidRPr="00A01FC5">
        <w:rPr>
          <w:rFonts w:ascii="Garamond" w:eastAsia="Arial Unicode MS" w:hAnsi="Garamond" w:cs="Helvetica"/>
          <w:color w:val="000000" w:themeColor="text1"/>
          <w:sz w:val="22"/>
          <w:szCs w:val="22"/>
          <w:u w:color="000000"/>
          <w:vertAlign w:val="superscript"/>
        </w:rPr>
        <w:t xml:space="preserve"> </w:t>
      </w:r>
      <w:r w:rsidR="00A01FC5" w:rsidRPr="00AF2203">
        <w:rPr>
          <w:rFonts w:ascii="Garamond" w:eastAsia="Arial Unicode MS" w:hAnsi="Garamond" w:cs="Helvetica"/>
          <w:color w:val="000000" w:themeColor="text1"/>
          <w:sz w:val="22"/>
          <w:szCs w:val="22"/>
          <w:u w:color="000000"/>
          <w:vertAlign w:val="superscript"/>
        </w:rPr>
        <w:footnoteReference w:id="82"/>
      </w:r>
      <w:r w:rsidR="0095677D" w:rsidRPr="00AF2203">
        <w:rPr>
          <w:rFonts w:ascii="Garamond" w:eastAsia="Arial Unicode MS" w:hAnsi="Garamond" w:cs="Helvetica"/>
          <w:color w:val="000000" w:themeColor="text1"/>
          <w:sz w:val="22"/>
          <w:szCs w:val="22"/>
          <w:u w:color="000000"/>
        </w:rPr>
        <w:t xml:space="preserve"> Also, </w:t>
      </w:r>
      <w:r w:rsidR="00546989">
        <w:rPr>
          <w:rFonts w:ascii="Garamond" w:eastAsia="Arial Unicode MS" w:hAnsi="Garamond" w:cs="Helvetica"/>
          <w:color w:val="000000" w:themeColor="text1"/>
          <w:sz w:val="22"/>
          <w:szCs w:val="22"/>
          <w:u w:color="000000"/>
        </w:rPr>
        <w:t>our algorithm</w:t>
      </w:r>
      <w:r w:rsidR="0095677D" w:rsidRPr="00AF2203">
        <w:rPr>
          <w:rFonts w:ascii="Garamond" w:eastAsia="Arial Unicode MS" w:hAnsi="Garamond" w:cs="Helvetica"/>
          <w:color w:val="000000" w:themeColor="text1"/>
          <w:sz w:val="22"/>
          <w:szCs w:val="22"/>
          <w:u w:color="000000"/>
        </w:rPr>
        <w:t xml:space="preserve"> could never do a convincing laugh, though that didn’t seem to matter to the company who bought us.</w:t>
      </w:r>
      <w:r w:rsidRPr="00AF2203">
        <w:rPr>
          <w:rFonts w:ascii="Garamond" w:eastAsia="Arial Unicode MS" w:hAnsi="Garamond" w:cs="Helvetica"/>
          <w:color w:val="000000" w:themeColor="text1"/>
          <w:sz w:val="22"/>
          <w:szCs w:val="22"/>
          <w:u w:color="000000"/>
        </w:rPr>
        <w:t>’</w:t>
      </w:r>
    </w:p>
    <w:p w14:paraId="24937F81" w14:textId="7DAED5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w:t>
      </w:r>
      <w:r w:rsidR="00AB39BA">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 </w:t>
      </w:r>
      <w:r w:rsidR="00A01FC5" w:rsidRPr="00A01FC5">
        <w:rPr>
          <w:rFonts w:ascii="Garamond" w:eastAsia="Arial Unicode MS" w:hAnsi="Garamond" w:cs="Helvetica"/>
          <w:color w:val="000000" w:themeColor="text1"/>
          <w:sz w:val="22"/>
          <w:szCs w:val="22"/>
          <w:u w:color="000000"/>
        </w:rPr>
        <w:t xml:space="preserve">you </w:t>
      </w:r>
      <w:r w:rsidRPr="00AF2203">
        <w:rPr>
          <w:rFonts w:ascii="Garamond" w:eastAsia="Arial Unicode MS" w:hAnsi="Garamond" w:cs="Helvetica"/>
          <w:color w:val="000000" w:themeColor="text1"/>
          <w:sz w:val="22"/>
          <w:szCs w:val="22"/>
          <w:u w:color="000000"/>
        </w:rPr>
        <w:t xml:space="preserve">are </w:t>
      </w:r>
      <w:r w:rsidRPr="00A81503">
        <w:rPr>
          <w:rFonts w:ascii="Garamond" w:eastAsia="Arial Unicode MS" w:hAnsi="Garamond" w:cs="Helvetica"/>
          <w:i/>
          <w:iCs/>
          <w:color w:val="000000" w:themeColor="text1"/>
          <w:sz w:val="22"/>
          <w:szCs w:val="22"/>
          <w:u w:color="000000"/>
        </w:rPr>
        <w:t>obsessed</w:t>
      </w:r>
      <w:r w:rsidRPr="00AF2203">
        <w:rPr>
          <w:rFonts w:ascii="Garamond" w:eastAsia="Arial Unicode MS" w:hAnsi="Garamond" w:cs="Helvetica"/>
          <w:color w:val="000000" w:themeColor="text1"/>
          <w:sz w:val="22"/>
          <w:szCs w:val="22"/>
          <w:u w:color="000000"/>
        </w:rPr>
        <w:t xml:space="preserve"> with accents?’</w:t>
      </w:r>
    </w:p>
    <w:p w14:paraId="76099613" w14:textId="37404C9D" w:rsidR="00DA4F7C" w:rsidRDefault="00606EA9"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384DF7">
        <w:rPr>
          <w:rFonts w:ascii="Garamond" w:eastAsia="Arial Unicode MS" w:hAnsi="Garamond" w:cs="Helvetica"/>
          <w:color w:val="000000" w:themeColor="text1"/>
          <w:sz w:val="22"/>
          <w:szCs w:val="22"/>
          <w:u w:color="000000"/>
        </w:rPr>
        <w:t xml:space="preserve">Well, </w:t>
      </w:r>
      <w:r w:rsidR="00DA4F7C">
        <w:rPr>
          <w:rFonts w:ascii="Garamond" w:eastAsia="Arial Unicode MS" w:hAnsi="Garamond" w:cs="Helvetica"/>
          <w:color w:val="000000" w:themeColor="text1"/>
          <w:sz w:val="22"/>
          <w:szCs w:val="22"/>
          <w:u w:color="000000"/>
        </w:rPr>
        <w:t xml:space="preserve">I started </w:t>
      </w:r>
      <w:r w:rsidR="00E34AC6">
        <w:rPr>
          <w:rFonts w:ascii="Garamond" w:eastAsia="Arial Unicode MS" w:hAnsi="Garamond" w:cs="Helvetica"/>
          <w:color w:val="000000" w:themeColor="text1"/>
          <w:sz w:val="22"/>
          <w:szCs w:val="22"/>
          <w:u w:color="000000"/>
        </w:rPr>
        <w:t xml:space="preserve">out </w:t>
      </w:r>
      <w:r w:rsidR="00DA4F7C">
        <w:rPr>
          <w:rFonts w:ascii="Garamond" w:eastAsia="Arial Unicode MS" w:hAnsi="Garamond" w:cs="Helvetica"/>
          <w:color w:val="000000" w:themeColor="text1"/>
          <w:sz w:val="22"/>
          <w:szCs w:val="22"/>
          <w:u w:color="000000"/>
        </w:rPr>
        <w:t xml:space="preserve">designing </w:t>
      </w:r>
      <w:r w:rsidR="00F473D2">
        <w:rPr>
          <w:rFonts w:ascii="Garamond" w:eastAsia="Arial Unicode MS" w:hAnsi="Garamond" w:cs="Helvetica"/>
          <w:color w:val="000000" w:themeColor="text1"/>
          <w:sz w:val="22"/>
          <w:szCs w:val="22"/>
          <w:u w:color="000000"/>
        </w:rPr>
        <w:t xml:space="preserve">music </w:t>
      </w:r>
      <w:r w:rsidR="00DA4F7C">
        <w:rPr>
          <w:rFonts w:ascii="Garamond" w:eastAsia="Arial Unicode MS" w:hAnsi="Garamond" w:cs="Helvetica"/>
          <w:color w:val="000000" w:themeColor="text1"/>
          <w:sz w:val="22"/>
          <w:szCs w:val="22"/>
          <w:u w:color="000000"/>
        </w:rPr>
        <w:t xml:space="preserve">synthesisers but realised that what I was really working on was simulating </w:t>
      </w:r>
      <w:r w:rsidR="00DA4F7C" w:rsidRPr="006A1510">
        <w:rPr>
          <w:rFonts w:ascii="Garamond" w:eastAsia="Arial Unicode MS" w:hAnsi="Garamond" w:cs="Helvetica"/>
          <w:i/>
          <w:iCs/>
          <w:color w:val="000000" w:themeColor="text1"/>
          <w:sz w:val="22"/>
          <w:szCs w:val="22"/>
          <w:u w:color="000000"/>
        </w:rPr>
        <w:t>voice</w:t>
      </w:r>
      <w:r w:rsidR="00356DBC">
        <w:rPr>
          <w:rFonts w:ascii="Garamond" w:eastAsia="Arial Unicode MS" w:hAnsi="Garamond" w:cs="Helvetica"/>
          <w:i/>
          <w:iCs/>
          <w:color w:val="000000" w:themeColor="text1"/>
          <w:sz w:val="22"/>
          <w:szCs w:val="22"/>
          <w:u w:color="000000"/>
        </w:rPr>
        <w:t>s</w:t>
      </w:r>
      <w:r w:rsidR="00DA4F7C">
        <w:rPr>
          <w:rFonts w:ascii="Garamond" w:eastAsia="Arial Unicode MS" w:hAnsi="Garamond" w:cs="Helvetica"/>
          <w:color w:val="000000" w:themeColor="text1"/>
          <w:sz w:val="22"/>
          <w:szCs w:val="22"/>
          <w:u w:color="000000"/>
        </w:rPr>
        <w:t xml:space="preserve">. </w:t>
      </w:r>
      <w:proofErr w:type="spellStart"/>
      <w:r w:rsidR="00A83ACB">
        <w:rPr>
          <w:rFonts w:ascii="Garamond" w:eastAsia="Arial Unicode MS" w:hAnsi="Garamond" w:cs="Helvetica"/>
          <w:color w:val="000000" w:themeColor="text1"/>
          <w:sz w:val="22"/>
          <w:szCs w:val="22"/>
          <w:u w:color="000000"/>
        </w:rPr>
        <w:t>S’</w:t>
      </w:r>
      <w:r w:rsidR="00DA4F7C">
        <w:rPr>
          <w:rFonts w:ascii="Garamond" w:eastAsia="Arial Unicode MS" w:hAnsi="Garamond" w:cs="Helvetica"/>
          <w:color w:val="000000" w:themeColor="text1"/>
          <w:sz w:val="22"/>
          <w:szCs w:val="22"/>
          <w:u w:color="000000"/>
        </w:rPr>
        <w:t>all</w:t>
      </w:r>
      <w:proofErr w:type="spellEnd"/>
      <w:r w:rsidR="00DA4F7C">
        <w:rPr>
          <w:rFonts w:ascii="Garamond" w:eastAsia="Arial Unicode MS" w:hAnsi="Garamond" w:cs="Helvetica"/>
          <w:color w:val="000000" w:themeColor="text1"/>
          <w:sz w:val="22"/>
          <w:szCs w:val="22"/>
          <w:u w:color="000000"/>
        </w:rPr>
        <w:t xml:space="preserve"> about sawtooth waves. You heard of a three-o</w:t>
      </w:r>
      <w:r w:rsidR="007F0C42">
        <w:rPr>
          <w:rFonts w:ascii="Garamond" w:eastAsia="Arial Unicode MS" w:hAnsi="Garamond" w:cs="Helvetica"/>
          <w:color w:val="000000" w:themeColor="text1"/>
          <w:sz w:val="22"/>
          <w:szCs w:val="22"/>
          <w:u w:color="000000"/>
        </w:rPr>
        <w:t>h</w:t>
      </w:r>
      <w:r w:rsidR="00DA4F7C">
        <w:rPr>
          <w:rFonts w:ascii="Garamond" w:eastAsia="Arial Unicode MS" w:hAnsi="Garamond" w:cs="Helvetica"/>
          <w:color w:val="000000" w:themeColor="text1"/>
          <w:sz w:val="22"/>
          <w:szCs w:val="22"/>
          <w:u w:color="000000"/>
        </w:rPr>
        <w:t>-three?’</w:t>
      </w:r>
    </w:p>
    <w:p w14:paraId="2E8C4AE0" w14:textId="12493B58" w:rsidR="00DA4F7C"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‘Something to do with techno music?’</w:t>
      </w:r>
    </w:p>
    <w:p w14:paraId="35DACD3E" w14:textId="3D1D2D1C" w:rsidR="000F41A7"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‘There’s no need to use the word music, but </w:t>
      </w:r>
      <w:r w:rsidR="00BE17C4">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w:t>
      </w:r>
      <w:r w:rsidR="00971D30">
        <w:rPr>
          <w:rFonts w:ascii="Garamond" w:eastAsia="Arial Unicode MS" w:hAnsi="Garamond" w:cs="Helvetica"/>
          <w:color w:val="000000" w:themeColor="text1"/>
          <w:sz w:val="22"/>
          <w:szCs w:val="22"/>
          <w:u w:color="000000"/>
        </w:rPr>
        <w:t>The three-o-three is</w:t>
      </w:r>
      <w:r w:rsidR="00B35B70">
        <w:rPr>
          <w:rFonts w:ascii="Garamond" w:eastAsia="Arial Unicode MS" w:hAnsi="Garamond" w:cs="Helvetica"/>
          <w:color w:val="000000" w:themeColor="text1"/>
          <w:sz w:val="22"/>
          <w:szCs w:val="22"/>
          <w:u w:color="000000"/>
        </w:rPr>
        <w:t xml:space="preserve"> the </w:t>
      </w:r>
      <w:r w:rsidR="00971D30">
        <w:rPr>
          <w:rFonts w:ascii="Garamond" w:eastAsia="Arial Unicode MS" w:hAnsi="Garamond" w:cs="Helvetica"/>
          <w:color w:val="000000" w:themeColor="text1"/>
          <w:sz w:val="22"/>
          <w:szCs w:val="22"/>
          <w:u w:color="000000"/>
        </w:rPr>
        <w:t xml:space="preserve">most </w:t>
      </w:r>
      <w:r w:rsidR="00B35B70">
        <w:rPr>
          <w:rFonts w:ascii="Garamond" w:eastAsia="Arial Unicode MS" w:hAnsi="Garamond" w:cs="Helvetica"/>
          <w:color w:val="000000" w:themeColor="text1"/>
          <w:sz w:val="22"/>
          <w:szCs w:val="22"/>
          <w:u w:color="000000"/>
        </w:rPr>
        <w:t>classic synth sound</w:t>
      </w:r>
      <w:r>
        <w:rPr>
          <w:rFonts w:ascii="Garamond" w:eastAsia="Arial Unicode MS" w:hAnsi="Garamond" w:cs="Helvetica"/>
          <w:color w:val="000000" w:themeColor="text1"/>
          <w:sz w:val="22"/>
          <w:szCs w:val="22"/>
          <w:u w:color="000000"/>
        </w:rPr>
        <w:t>.</w:t>
      </w:r>
      <w:r w:rsidR="003A073D">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It’s</w:t>
      </w:r>
      <w:r w:rsidR="00344025">
        <w:rPr>
          <w:rFonts w:ascii="Garamond" w:eastAsia="Arial Unicode MS" w:hAnsi="Garamond" w:cs="Helvetica"/>
          <w:color w:val="000000" w:themeColor="text1"/>
          <w:sz w:val="22"/>
          <w:szCs w:val="22"/>
          <w:u w:color="000000"/>
        </w:rPr>
        <w:t xml:space="preserve"> </w:t>
      </w:r>
      <w:r w:rsidR="00344025" w:rsidRPr="00344025">
        <w:rPr>
          <w:rFonts w:ascii="Garamond" w:eastAsia="Arial Unicode MS" w:hAnsi="Garamond" w:cs="Helvetica"/>
          <w:color w:val="000000" w:themeColor="text1"/>
          <w:sz w:val="22"/>
          <w:szCs w:val="22"/>
          <w:u w:color="000000"/>
        </w:rPr>
        <w:t>a sawtooth wave shape</w:t>
      </w:r>
      <w:r w:rsidR="00344025">
        <w:rPr>
          <w:rFonts w:ascii="Garamond" w:eastAsia="Arial Unicode MS" w:hAnsi="Garamond" w:cs="Helvetica"/>
          <w:color w:val="000000" w:themeColor="text1"/>
          <w:sz w:val="22"/>
          <w:szCs w:val="22"/>
          <w:u w:color="000000"/>
        </w:rPr>
        <w:t xml:space="preserve">, </w:t>
      </w:r>
      <w:r w:rsidR="00B1745A">
        <w:rPr>
          <w:rFonts w:ascii="Garamond" w:eastAsia="Arial Unicode MS" w:hAnsi="Garamond" w:cs="Helvetica"/>
          <w:color w:val="000000" w:themeColor="text1"/>
          <w:sz w:val="22"/>
          <w:szCs w:val="22"/>
          <w:u w:color="000000"/>
        </w:rPr>
        <w:t>like</w:t>
      </w:r>
      <w:r>
        <w:rPr>
          <w:rFonts w:ascii="Garamond" w:eastAsia="Arial Unicode MS" w:hAnsi="Garamond" w:cs="Helvetica"/>
          <w:color w:val="000000" w:themeColor="text1"/>
          <w:sz w:val="22"/>
          <w:szCs w:val="22"/>
          <w:u w:color="000000"/>
        </w:rPr>
        <w:t xml:space="preserve"> </w:t>
      </w:r>
      <w:r w:rsidR="00387573">
        <w:rPr>
          <w:rFonts w:ascii="Garamond" w:eastAsia="Arial Unicode MS" w:hAnsi="Garamond" w:cs="Helvetica"/>
          <w:color w:val="000000" w:themeColor="text1"/>
          <w:sz w:val="22"/>
          <w:szCs w:val="22"/>
          <w:u w:color="000000"/>
        </w:rPr>
        <w:t xml:space="preserve">speech, </w:t>
      </w:r>
      <w:r w:rsidR="00B1745A">
        <w:rPr>
          <w:rFonts w:ascii="Garamond" w:eastAsia="Arial Unicode MS" w:hAnsi="Garamond" w:cs="Helvetica"/>
          <w:color w:val="000000" w:themeColor="text1"/>
          <w:sz w:val="22"/>
          <w:szCs w:val="22"/>
          <w:u w:color="000000"/>
        </w:rPr>
        <w:t>like</w:t>
      </w:r>
      <w:r w:rsidR="0038757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glottal pulses</w:t>
      </w:r>
      <w:r w:rsidR="00387573">
        <w:rPr>
          <w:rFonts w:ascii="Garamond" w:eastAsia="Arial Unicode MS" w:hAnsi="Garamond" w:cs="Helvetica"/>
          <w:color w:val="000000" w:themeColor="text1"/>
          <w:sz w:val="22"/>
          <w:szCs w:val="22"/>
          <w:u w:color="000000"/>
        </w:rPr>
        <w:t>,</w:t>
      </w:r>
      <w:r w:rsidR="00971D30">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E07831">
        <w:rPr>
          <w:rFonts w:ascii="Garamond" w:eastAsia="Arial Unicode MS" w:hAnsi="Garamond" w:cs="Helvetica"/>
          <w:color w:val="000000" w:themeColor="text1"/>
          <w:sz w:val="22"/>
          <w:szCs w:val="22"/>
          <w:u w:color="000000"/>
        </w:rPr>
        <w:t>it makes our</w:t>
      </w:r>
      <w:r>
        <w:rPr>
          <w:rFonts w:ascii="Garamond" w:eastAsia="Arial Unicode MS" w:hAnsi="Garamond" w:cs="Helvetica"/>
          <w:color w:val="000000" w:themeColor="text1"/>
          <w:sz w:val="22"/>
          <w:szCs w:val="22"/>
          <w:u w:color="000000"/>
        </w:rPr>
        <w:t xml:space="preserve"> </w:t>
      </w:r>
      <w:r w:rsidR="00B35B70" w:rsidRPr="00B35B70">
        <w:rPr>
          <w:rFonts w:ascii="Garamond" w:eastAsia="Arial Unicode MS" w:hAnsi="Garamond" w:cs="Helvetica"/>
          <w:color w:val="000000" w:themeColor="text1"/>
          <w:sz w:val="22"/>
          <w:szCs w:val="22"/>
          <w:u w:color="000000"/>
        </w:rPr>
        <w:t>Wernicke</w:t>
      </w:r>
      <w:r w:rsidR="00B35B70">
        <w:rPr>
          <w:rFonts w:ascii="Garamond" w:eastAsia="Arial Unicode MS" w:hAnsi="Garamond" w:cs="Helvetica"/>
          <w:color w:val="000000" w:themeColor="text1"/>
          <w:sz w:val="22"/>
          <w:szCs w:val="22"/>
          <w:u w:color="000000"/>
        </w:rPr>
        <w:t>’s go crazy.</w:t>
      </w:r>
      <w:r w:rsidR="00384DF7">
        <w:rPr>
          <w:rFonts w:ascii="Garamond" w:eastAsia="Arial Unicode MS" w:hAnsi="Garamond" w:cs="Helvetica"/>
          <w:color w:val="000000" w:themeColor="text1"/>
          <w:sz w:val="22"/>
          <w:szCs w:val="22"/>
          <w:u w:color="000000"/>
        </w:rPr>
        <w:t>’</w:t>
      </w:r>
      <w:r w:rsidR="00815804">
        <w:rPr>
          <w:rStyle w:val="FootnoteReference"/>
          <w:rFonts w:ascii="Garamond" w:eastAsia="Arial Unicode MS" w:hAnsi="Garamond" w:cs="Helvetica"/>
          <w:color w:val="000000" w:themeColor="text1"/>
          <w:sz w:val="22"/>
          <w:szCs w:val="22"/>
          <w:u w:color="000000"/>
        </w:rPr>
        <w:footnoteReference w:id="83"/>
      </w:r>
      <w:r w:rsidR="006D7A70">
        <w:rPr>
          <w:rFonts w:ascii="Garamond" w:eastAsia="Arial Unicode MS" w:hAnsi="Garamond" w:cs="Helvetica"/>
          <w:color w:val="000000" w:themeColor="text1"/>
          <w:sz w:val="22"/>
          <w:szCs w:val="22"/>
          <w:u w:color="000000"/>
        </w:rPr>
        <w:t xml:space="preserve"> </w:t>
      </w:r>
    </w:p>
    <w:p w14:paraId="62318FA6" w14:textId="45CB34C1" w:rsidR="006D7A70" w:rsidRDefault="006D7A70"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C0687">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ou</w:t>
      </w:r>
      <w:r w:rsidR="0054266A">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ve thought this through,’ said Tarquin</w:t>
      </w:r>
      <w:r w:rsidR="0054266A">
        <w:rPr>
          <w:rFonts w:ascii="Garamond" w:eastAsia="Arial Unicode MS" w:hAnsi="Garamond" w:cs="Helvetica"/>
          <w:color w:val="000000" w:themeColor="text1"/>
          <w:sz w:val="22"/>
          <w:szCs w:val="22"/>
          <w:u w:color="000000"/>
        </w:rPr>
        <w:t>.</w:t>
      </w:r>
    </w:p>
    <w:p w14:paraId="498F4198" w14:textId="03DE92B3" w:rsidR="00606EA9" w:rsidRPr="00AF2203" w:rsidRDefault="005426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‘Just came to me. Anyway, I left the world of synths</w:t>
      </w:r>
      <w:r w:rsidR="006A4E3A">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moved into voice and a</w:t>
      </w:r>
      <w:r w:rsidR="00606EA9" w:rsidRPr="00AF2203">
        <w:rPr>
          <w:rFonts w:ascii="Garamond" w:eastAsia="Arial Unicode MS" w:hAnsi="Garamond" w:cs="Helvetica"/>
          <w:color w:val="000000" w:themeColor="text1"/>
          <w:sz w:val="22"/>
          <w:szCs w:val="22"/>
          <w:u w:color="000000"/>
        </w:rPr>
        <w:t>ccents</w:t>
      </w:r>
      <w:r w:rsidR="00EA524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Ended up</w:t>
      </w:r>
      <w:r w:rsidR="00606EA9" w:rsidRPr="00AF2203">
        <w:rPr>
          <w:rFonts w:ascii="Garamond" w:eastAsia="Arial Unicode MS" w:hAnsi="Garamond" w:cs="Helvetica"/>
          <w:color w:val="000000" w:themeColor="text1"/>
          <w:sz w:val="22"/>
          <w:szCs w:val="22"/>
          <w:u w:color="000000"/>
        </w:rPr>
        <w:t xml:space="preserve"> working </w:t>
      </w:r>
      <w:r w:rsidR="005262FF">
        <w:rPr>
          <w:rFonts w:ascii="Garamond" w:eastAsia="Arial Unicode MS" w:hAnsi="Garamond" w:cs="Helvetica"/>
          <w:color w:val="000000" w:themeColor="text1"/>
          <w:sz w:val="22"/>
          <w:szCs w:val="22"/>
          <w:u w:color="000000"/>
        </w:rPr>
        <w:t>ninety</w:t>
      </w:r>
      <w:r w:rsidR="00606EA9" w:rsidRPr="00AF2203">
        <w:rPr>
          <w:rFonts w:ascii="Garamond" w:eastAsia="Arial Unicode MS" w:hAnsi="Garamond" w:cs="Helvetica"/>
          <w:color w:val="000000" w:themeColor="text1"/>
          <w:sz w:val="22"/>
          <w:szCs w:val="22"/>
          <w:u w:color="000000"/>
        </w:rPr>
        <w:t>-hour weeks</w:t>
      </w:r>
      <w:r w:rsidR="0071632E">
        <w:rPr>
          <w:rFonts w:ascii="Garamond" w:eastAsia="Arial Unicode MS" w:hAnsi="Garamond" w:cs="Helvetica"/>
          <w:color w:val="000000" w:themeColor="text1"/>
          <w:sz w:val="22"/>
          <w:szCs w:val="22"/>
          <w:u w:color="000000"/>
        </w:rPr>
        <w:t xml:space="preserve"> living off </w:t>
      </w:r>
      <w:r w:rsidR="009E124F">
        <w:rPr>
          <w:rFonts w:ascii="Garamond" w:eastAsia="Arial Unicode MS" w:hAnsi="Garamond" w:cs="Helvetica"/>
          <w:color w:val="000000" w:themeColor="text1"/>
          <w:sz w:val="22"/>
          <w:szCs w:val="22"/>
          <w:u w:color="000000"/>
        </w:rPr>
        <w:t xml:space="preserve">ghee </w:t>
      </w:r>
      <w:r w:rsidR="0071632E">
        <w:rPr>
          <w:rFonts w:ascii="Garamond" w:eastAsia="Arial Unicode MS" w:hAnsi="Garamond" w:cs="Helvetica"/>
          <w:color w:val="000000" w:themeColor="text1"/>
          <w:sz w:val="22"/>
          <w:szCs w:val="22"/>
          <w:u w:color="000000"/>
        </w:rPr>
        <w:t>coffee</w:t>
      </w:r>
      <w:r w:rsidR="00606EA9" w:rsidRPr="00AF2203">
        <w:rPr>
          <w:rFonts w:ascii="Garamond" w:eastAsia="Arial Unicode MS" w:hAnsi="Garamond" w:cs="Helvetica"/>
          <w:color w:val="000000" w:themeColor="text1"/>
          <w:sz w:val="22"/>
          <w:szCs w:val="22"/>
          <w:u w:color="000000"/>
        </w:rPr>
        <w:t xml:space="preserve">. It was a </w:t>
      </w:r>
      <w:r w:rsidR="00A06C87">
        <w:rPr>
          <w:rFonts w:ascii="Garamond" w:eastAsia="Arial Unicode MS" w:hAnsi="Garamond" w:cs="Helvetica"/>
          <w:color w:val="000000" w:themeColor="text1"/>
          <w:sz w:val="22"/>
          <w:szCs w:val="22"/>
          <w:u w:color="000000"/>
        </w:rPr>
        <w:t>cult</w:t>
      </w:r>
      <w:r w:rsidR="002572C5">
        <w:rPr>
          <w:rFonts w:ascii="Garamond" w:eastAsia="Arial Unicode MS" w:hAnsi="Garamond" w:cs="Helvetica"/>
          <w:color w:val="000000" w:themeColor="text1"/>
          <w:sz w:val="22"/>
          <w:szCs w:val="22"/>
          <w:u w:color="000000"/>
        </w:rPr>
        <w:t>ivated</w:t>
      </w:r>
      <w:r w:rsidR="00606EA9" w:rsidRPr="00AF2203">
        <w:rPr>
          <w:rFonts w:ascii="Garamond" w:eastAsia="Arial Unicode MS" w:hAnsi="Garamond" w:cs="Helvetica"/>
          <w:color w:val="000000" w:themeColor="text1"/>
          <w:sz w:val="22"/>
          <w:szCs w:val="22"/>
          <w:u w:color="000000"/>
        </w:rPr>
        <w:t xml:space="preserve"> obsession.’</w:t>
      </w:r>
    </w:p>
    <w:p w14:paraId="17D433D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shall later see how this cultivated obsession is related to The Honzing in a most fundamental way.</w:t>
      </w:r>
    </w:p>
    <w:p w14:paraId="42D6A8B6" w14:textId="167EBAB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‘Accent can reveal more about a person </w:t>
      </w:r>
      <w:r w:rsidRPr="00B71934">
        <w:rPr>
          <w:rFonts w:ascii="Garamond" w:eastAsia="Arial Unicode MS" w:hAnsi="Garamond" w:cs="Helvetica"/>
          <w:i/>
          <w:iCs/>
          <w:color w:val="000000" w:themeColor="text1"/>
          <w:sz w:val="22"/>
          <w:szCs w:val="22"/>
          <w:u w:color="000000"/>
        </w:rPr>
        <w:t>faster</w:t>
      </w:r>
      <w:r w:rsidRPr="00AF2203">
        <w:rPr>
          <w:rFonts w:ascii="Garamond" w:eastAsia="Arial Unicode MS" w:hAnsi="Garamond" w:cs="Helvetica"/>
          <w:color w:val="000000" w:themeColor="text1"/>
          <w:sz w:val="22"/>
          <w:szCs w:val="22"/>
          <w:u w:color="000000"/>
        </w:rPr>
        <w:t xml:space="preserve"> than any other quality of behaviour</w:t>
      </w:r>
      <w:r w:rsidR="00087CF3">
        <w:rPr>
          <w:rFonts w:ascii="Garamond" w:eastAsia="Arial Unicode MS" w:hAnsi="Garamond" w:cs="Helvetica"/>
          <w:color w:val="000000" w:themeColor="text1"/>
          <w:sz w:val="22"/>
          <w:szCs w:val="22"/>
          <w:u w:color="000000"/>
        </w:rPr>
        <w:t>,’ I continued.</w:t>
      </w:r>
    </w:p>
    <w:p w14:paraId="40131885" w14:textId="10CF6D1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Quicker</w:t>
      </w:r>
      <w:r w:rsidRPr="00AF2203">
        <w:rPr>
          <w:rFonts w:ascii="Garamond" w:eastAsia="Arial Unicode MS" w:hAnsi="Garamond" w:cs="Helvetica"/>
          <w:color w:val="000000" w:themeColor="text1"/>
          <w:sz w:val="22"/>
          <w:szCs w:val="22"/>
          <w:u w:color="000000"/>
        </w:rPr>
        <w:t>.’</w:t>
      </w:r>
    </w:p>
    <w:p w14:paraId="37A08E51" w14:textId="3B9C59C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‘Exactly. </w:t>
      </w:r>
      <w:r w:rsidR="00384DF7">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ears in America heightened my sensitivity</w:t>
      </w:r>
      <w:r w:rsidR="00F92C8A">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t was either surrender and go native or hold out as some absurd bastion of Albion, whistling </w:t>
      </w:r>
      <w:r w:rsidRPr="00AF2203">
        <w:rPr>
          <w:rFonts w:ascii="Garamond" w:eastAsia="Arial Unicode MS" w:hAnsi="Garamond" w:cs="Helvetica"/>
          <w:i/>
          <w:color w:val="000000" w:themeColor="text1"/>
          <w:sz w:val="22"/>
          <w:szCs w:val="22"/>
          <w:u w:color="000000"/>
        </w:rPr>
        <w:t>The Archers</w:t>
      </w:r>
      <w:r w:rsidRPr="00AF2203">
        <w:rPr>
          <w:rFonts w:ascii="Garamond" w:eastAsia="Arial Unicode MS" w:hAnsi="Garamond" w:cs="Helvetica"/>
          <w:color w:val="000000" w:themeColor="text1"/>
          <w:sz w:val="22"/>
          <w:szCs w:val="22"/>
          <w:u w:color="000000"/>
        </w:rPr>
        <w:t xml:space="preserve"> and going moist-eyed for the </w:t>
      </w:r>
      <w:r w:rsidR="00384DF7">
        <w:rPr>
          <w:rFonts w:ascii="Garamond" w:eastAsia="Arial Unicode MS" w:hAnsi="Garamond" w:cs="Helvetica"/>
          <w:color w:val="000000" w:themeColor="text1"/>
          <w:sz w:val="22"/>
          <w:szCs w:val="22"/>
          <w:u w:color="000000"/>
        </w:rPr>
        <w:t>dial</w:t>
      </w:r>
      <w:r w:rsidRPr="00AF2203">
        <w:rPr>
          <w:rFonts w:ascii="Garamond" w:eastAsia="Arial Unicode MS" w:hAnsi="Garamond" w:cs="Helvetica"/>
          <w:color w:val="000000" w:themeColor="text1"/>
          <w:sz w:val="22"/>
          <w:szCs w:val="22"/>
          <w:u w:color="000000"/>
        </w:rPr>
        <w:t xml:space="preserve">-tones. </w:t>
      </w:r>
      <w:proofErr w:type="spellStart"/>
      <w:r w:rsidR="00384DF7">
        <w:rPr>
          <w:rFonts w:ascii="Garamond" w:eastAsia="Arial Unicode MS" w:hAnsi="Garamond" w:cs="Helvetica"/>
          <w:color w:val="000000" w:themeColor="text1"/>
          <w:sz w:val="22"/>
          <w:szCs w:val="22"/>
          <w:u w:color="000000"/>
        </w:rPr>
        <w:t>Y’know</w:t>
      </w:r>
      <w:proofErr w:type="spellEnd"/>
      <w:r w:rsidR="00384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thoroughly </w:t>
      </w:r>
      <w:r w:rsidRPr="00AF2203">
        <w:rPr>
          <w:rFonts w:ascii="Garamond" w:eastAsia="Arial Unicode MS" w:hAnsi="Garamond" w:cs="Helvetica"/>
          <w:i/>
          <w:iCs/>
          <w:color w:val="000000" w:themeColor="text1"/>
          <w:sz w:val="22"/>
          <w:szCs w:val="22"/>
          <w:u w:color="000000"/>
        </w:rPr>
        <w:t>insidious</w:t>
      </w:r>
      <w:r w:rsidRPr="00AF2203">
        <w:rPr>
          <w:rFonts w:ascii="Garamond" w:eastAsia="Arial Unicode MS" w:hAnsi="Garamond" w:cs="Helvetica"/>
          <w:color w:val="000000" w:themeColor="text1"/>
          <w:sz w:val="22"/>
          <w:szCs w:val="22"/>
          <w:u w:color="000000"/>
        </w:rPr>
        <w:t xml:space="preserve"> aspect of </w:t>
      </w:r>
      <w:r w:rsidR="00384DF7">
        <w:rPr>
          <w:rFonts w:ascii="Garamond" w:eastAsia="Arial Unicode MS" w:hAnsi="Garamond" w:cs="Helvetica"/>
          <w:color w:val="000000" w:themeColor="text1"/>
          <w:sz w:val="22"/>
          <w:szCs w:val="22"/>
          <w:u w:color="000000"/>
        </w:rPr>
        <w:t>computer</w:t>
      </w:r>
      <w:r w:rsidR="00BF0C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speech recognition is </w:t>
      </w:r>
      <w:r w:rsidR="00157C2B">
        <w:rPr>
          <w:rFonts w:ascii="Garamond" w:eastAsia="Arial Unicode MS" w:hAnsi="Garamond" w:cs="Helvetica"/>
          <w:color w:val="000000" w:themeColor="text1"/>
          <w:sz w:val="22"/>
          <w:szCs w:val="22"/>
          <w:u w:color="000000"/>
        </w:rPr>
        <w:t>that it forces you to</w:t>
      </w:r>
      <w:r w:rsidRPr="00AF2203">
        <w:rPr>
          <w:rFonts w:ascii="Garamond" w:eastAsia="Arial Unicode MS" w:hAnsi="Garamond" w:cs="Helvetica"/>
          <w:color w:val="000000" w:themeColor="text1"/>
          <w:sz w:val="22"/>
          <w:szCs w:val="22"/>
          <w:u w:color="000000"/>
        </w:rPr>
        <w:t xml:space="preserve"> speak with a neutral accent. </w:t>
      </w:r>
      <w:r w:rsidR="00384DF7">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here are over seven thousand languages today</w:t>
      </w:r>
      <w:r w:rsidR="00895D50">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half </w:t>
      </w:r>
      <w:r w:rsidR="00384DF7">
        <w:rPr>
          <w:rFonts w:ascii="Garamond" w:eastAsia="Arial Unicode MS" w:hAnsi="Garamond" w:cs="Helvetica"/>
          <w:color w:val="000000" w:themeColor="text1"/>
          <w:sz w:val="22"/>
          <w:szCs w:val="22"/>
          <w:u w:color="000000"/>
        </w:rPr>
        <w:t>of ‘</w:t>
      </w:r>
      <w:proofErr w:type="spellStart"/>
      <w:r w:rsidR="00384DF7">
        <w:rPr>
          <w:rFonts w:ascii="Garamond" w:eastAsia="Arial Unicode MS" w:hAnsi="Garamond" w:cs="Helvetica"/>
          <w:color w:val="000000" w:themeColor="text1"/>
          <w:sz w:val="22"/>
          <w:szCs w:val="22"/>
          <w:u w:color="000000"/>
        </w:rPr>
        <w:t>em</w:t>
      </w:r>
      <w:proofErr w:type="spellEnd"/>
      <w:r w:rsidR="00384D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are </w:t>
      </w:r>
      <w:r w:rsidR="00AD40CB">
        <w:rPr>
          <w:rFonts w:ascii="Garamond" w:eastAsia="Arial Unicode MS" w:hAnsi="Garamond" w:cs="Helvetica"/>
          <w:color w:val="000000" w:themeColor="text1"/>
          <w:sz w:val="22"/>
          <w:szCs w:val="22"/>
          <w:u w:color="000000"/>
        </w:rPr>
        <w:t>going extinct</w:t>
      </w:r>
      <w:r w:rsidRPr="00AF2203">
        <w:rPr>
          <w:rFonts w:ascii="Garamond" w:eastAsia="Arial Unicode MS" w:hAnsi="Garamond" w:cs="Helvetica"/>
          <w:color w:val="000000" w:themeColor="text1"/>
          <w:sz w:val="22"/>
          <w:szCs w:val="22"/>
          <w:u w:color="000000"/>
        </w:rPr>
        <w:t xml:space="preserve">. But accents are more important. Language is syntax, rules and </w:t>
      </w:r>
      <w:r w:rsidR="002C0112" w:rsidRPr="00AF2203">
        <w:rPr>
          <w:rFonts w:ascii="Garamond" w:eastAsia="Arial Unicode MS" w:hAnsi="Garamond" w:cs="Helvetica"/>
          <w:color w:val="000000" w:themeColor="text1"/>
          <w:sz w:val="22"/>
          <w:szCs w:val="22"/>
          <w:u w:color="000000"/>
        </w:rPr>
        <w:t>regulations,</w:t>
      </w:r>
      <w:r w:rsidRPr="00AF2203">
        <w:rPr>
          <w:rFonts w:ascii="Garamond" w:eastAsia="Arial Unicode MS" w:hAnsi="Garamond" w:cs="Helvetica"/>
          <w:color w:val="000000" w:themeColor="text1"/>
          <w:sz w:val="22"/>
          <w:szCs w:val="22"/>
          <w:u w:color="000000"/>
        </w:rPr>
        <w:t xml:space="preserve"> legalese and jargon. Accents are charm</w:t>
      </w:r>
      <w:r w:rsidR="008D6AA2">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rhythm and poetry</w:t>
      </w:r>
      <w:r w:rsidR="00AD40C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ornamentation to embellish and hide behind. They are what the language walks upon, the </w:t>
      </w:r>
      <w:r w:rsidRPr="00AF2203">
        <w:rPr>
          <w:rFonts w:ascii="Garamond" w:eastAsia="Arial Unicode MS" w:hAnsi="Garamond" w:cs="Helvetica"/>
          <w:i/>
          <w:iCs/>
          <w:color w:val="000000" w:themeColor="text1"/>
          <w:sz w:val="22"/>
          <w:szCs w:val="22"/>
          <w:u w:color="000000"/>
        </w:rPr>
        <w:t>soul</w:t>
      </w:r>
      <w:r w:rsidRPr="00AF2203">
        <w:rPr>
          <w:rFonts w:ascii="Garamond" w:eastAsia="Arial Unicode MS" w:hAnsi="Garamond" w:cs="Helvetica"/>
          <w:color w:val="000000" w:themeColor="text1"/>
          <w:sz w:val="22"/>
          <w:szCs w:val="22"/>
          <w:u w:color="000000"/>
        </w:rPr>
        <w:t>, if I may.</w:t>
      </w:r>
    </w:p>
    <w:p w14:paraId="258097C3" w14:textId="70C2633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F0F32">
        <w:rPr>
          <w:rFonts w:ascii="Garamond" w:eastAsia="Arial Unicode MS" w:hAnsi="Garamond" w:cs="Helvetica"/>
          <w:color w:val="000000" w:themeColor="text1"/>
          <w:sz w:val="22"/>
          <w:szCs w:val="22"/>
          <w:u w:color="000000"/>
        </w:rPr>
        <w:t>But a</w:t>
      </w:r>
      <w:r w:rsidRPr="00AF2203">
        <w:rPr>
          <w:rFonts w:ascii="Garamond" w:eastAsia="Arial Unicode MS" w:hAnsi="Garamond" w:cs="Helvetica"/>
          <w:color w:val="000000" w:themeColor="text1"/>
          <w:sz w:val="22"/>
          <w:szCs w:val="22"/>
          <w:u w:color="000000"/>
        </w:rPr>
        <w:t xml:space="preserve">ccents are </w:t>
      </w:r>
      <w:r w:rsidR="006F0F32">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burnt in the furnace of budget technologies</w:t>
      </w:r>
      <w:r w:rsidR="006F0F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forcing us to comply with their janky algorithm to play </w:t>
      </w:r>
      <w:r w:rsidR="00184578">
        <w:rPr>
          <w:rFonts w:ascii="Garamond" w:eastAsia="Arial Unicode MS" w:hAnsi="Garamond" w:cs="Helvetica"/>
          <w:color w:val="000000" w:themeColor="text1"/>
          <w:sz w:val="22"/>
          <w:szCs w:val="22"/>
          <w:u w:color="000000"/>
        </w:rPr>
        <w:t>James fucking Blunt</w:t>
      </w:r>
      <w:r w:rsidRPr="00AF2203">
        <w:rPr>
          <w:rFonts w:ascii="Garamond" w:eastAsia="Arial Unicode MS" w:hAnsi="Garamond" w:cs="Helvetica"/>
          <w:color w:val="000000" w:themeColor="text1"/>
          <w:sz w:val="22"/>
          <w:szCs w:val="22"/>
          <w:u w:color="000000"/>
        </w:rPr>
        <w:t xml:space="preserve"> on Spotify. It’s beyond. . .’ I was at a loss for words.</w:t>
      </w:r>
    </w:p>
    <w:p w14:paraId="514AE19D" w14:textId="7D8D23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384DF7">
        <w:rPr>
          <w:rFonts w:ascii="Garamond" w:eastAsia="Arial Unicode MS" w:hAnsi="Garamond" w:cs="Helvetica"/>
          <w:color w:val="000000" w:themeColor="text1"/>
          <w:sz w:val="22"/>
          <w:szCs w:val="22"/>
          <w:u w:color="000000"/>
        </w:rPr>
        <w:t>answered</w:t>
      </w:r>
      <w:r w:rsidRPr="00AF2203">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with precious moderation how I was</w:t>
      </w:r>
      <w:r w:rsidR="006E42CE">
        <w:rPr>
          <w:rFonts w:ascii="Garamond" w:eastAsia="Arial Unicode MS" w:hAnsi="Garamond" w:cs="Helvetica"/>
          <w:color w:val="000000" w:themeColor="text1"/>
          <w:sz w:val="22"/>
          <w:szCs w:val="22"/>
          <w:u w:color="000000"/>
        </w:rPr>
        <w:t xml:space="preserve"> </w:t>
      </w:r>
      <w:r w:rsidR="006E42CE" w:rsidRPr="00384DF7">
        <w:rPr>
          <w:rFonts w:ascii="Garamond" w:eastAsia="Arial Unicode MS" w:hAnsi="Garamond" w:cs="Helvetica"/>
          <w:i/>
          <w:iCs/>
          <w:color w:val="000000" w:themeColor="text1"/>
          <w:sz w:val="22"/>
          <w:szCs w:val="22"/>
          <w:u w:color="000000"/>
        </w:rPr>
        <w:t xml:space="preserve">entitled to </w:t>
      </w:r>
      <w:r w:rsidR="00384DF7" w:rsidRPr="00384DF7">
        <w:rPr>
          <w:rFonts w:ascii="Garamond" w:eastAsia="Arial Unicode MS" w:hAnsi="Garamond" w:cs="Helvetica"/>
          <w:i/>
          <w:iCs/>
          <w:color w:val="000000" w:themeColor="text1"/>
          <w:sz w:val="22"/>
          <w:szCs w:val="22"/>
          <w:u w:color="000000"/>
        </w:rPr>
        <w:t>my</w:t>
      </w:r>
      <w:r w:rsidR="006E42CE" w:rsidRPr="00384DF7">
        <w:rPr>
          <w:rFonts w:ascii="Garamond" w:eastAsia="Arial Unicode MS" w:hAnsi="Garamond" w:cs="Helvetica"/>
          <w:i/>
          <w:iCs/>
          <w:color w:val="000000" w:themeColor="text1"/>
          <w:sz w:val="22"/>
          <w:szCs w:val="22"/>
          <w:u w:color="000000"/>
        </w:rPr>
        <w:t xml:space="preserve"> opinion</w:t>
      </w:r>
      <w:r w:rsidR="006E42CE">
        <w:rPr>
          <w:rFonts w:ascii="Garamond" w:eastAsia="Arial Unicode MS" w:hAnsi="Garamond" w:cs="Helvetica"/>
          <w:color w:val="000000" w:themeColor="text1"/>
          <w:sz w:val="22"/>
          <w:szCs w:val="22"/>
          <w:u w:color="000000"/>
        </w:rPr>
        <w:t xml:space="preserve"> (perhaps he was a fan</w:t>
      </w:r>
      <w:r w:rsidR="00A63DA0">
        <w:rPr>
          <w:rFonts w:ascii="Garamond" w:eastAsia="Arial Unicode MS" w:hAnsi="Garamond" w:cs="Helvetica"/>
          <w:color w:val="000000" w:themeColor="text1"/>
          <w:sz w:val="22"/>
          <w:szCs w:val="22"/>
          <w:u w:color="000000"/>
        </w:rPr>
        <w:t xml:space="preserve"> of </w:t>
      </w:r>
      <w:proofErr w:type="spellStart"/>
      <w:r w:rsidR="00A63DA0">
        <w:rPr>
          <w:rFonts w:ascii="Garamond" w:eastAsia="Arial Unicode MS" w:hAnsi="Garamond" w:cs="Helvetica"/>
          <w:color w:val="000000" w:themeColor="text1"/>
          <w:sz w:val="22"/>
          <w:szCs w:val="22"/>
          <w:u w:color="000000"/>
        </w:rPr>
        <w:t>Blunty</w:t>
      </w:r>
      <w:proofErr w:type="spellEnd"/>
      <w:r w:rsidR="006E42CE">
        <w:rPr>
          <w:rFonts w:ascii="Garamond" w:eastAsia="Arial Unicode MS" w:hAnsi="Garamond" w:cs="Helvetica"/>
          <w:color w:val="000000" w:themeColor="text1"/>
          <w:sz w:val="22"/>
          <w:szCs w:val="22"/>
          <w:u w:color="000000"/>
        </w:rPr>
        <w:t>?)</w:t>
      </w:r>
    </w:p>
    <w:p w14:paraId="40BE32B4" w14:textId="15EFC2E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‘Mediocrity is what we’ve come to expect of this banal future we’ve arrived </w:t>
      </w:r>
      <w:r w:rsidR="00160B9C" w:rsidRPr="00AF2203">
        <w:rPr>
          <w:rFonts w:ascii="Garamond" w:eastAsia="Arial Unicode MS" w:hAnsi="Garamond" w:cs="Helvetica"/>
          <w:color w:val="000000" w:themeColor="text1"/>
          <w:sz w:val="22"/>
          <w:szCs w:val="22"/>
          <w:u w:color="000000"/>
        </w:rPr>
        <w:t>at</w:t>
      </w:r>
      <w:r w:rsidR="00712FAC">
        <w:rPr>
          <w:rFonts w:ascii="Garamond" w:eastAsia="Arial Unicode MS" w:hAnsi="Garamond" w:cs="Helvetica"/>
          <w:color w:val="000000" w:themeColor="text1"/>
          <w:sz w:val="22"/>
          <w:szCs w:val="22"/>
          <w:u w:color="000000"/>
        </w:rPr>
        <w:t>. M</w:t>
      </w:r>
      <w:r w:rsidRPr="00AF2203">
        <w:rPr>
          <w:rFonts w:ascii="Garamond" w:eastAsia="Arial Unicode MS" w:hAnsi="Garamond" w:cs="Helvetica"/>
          <w:color w:val="000000" w:themeColor="text1"/>
          <w:sz w:val="22"/>
          <w:szCs w:val="22"/>
          <w:u w:color="000000"/>
        </w:rPr>
        <w:t>ost people are fine with computers sounding like Stephen Hawking.’</w:t>
      </w:r>
    </w:p>
    <w:p w14:paraId="5BAC0818" w14:textId="0F9743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relevant pronunciation Tarquin said, ‘IS THIS NA-OT A GOOD VOICE FOR THE FU-TCHUR?’</w:t>
      </w:r>
    </w:p>
    <w:p w14:paraId="71BF5F5A" w14:textId="30B7322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‘Maybe, and excellent impression, by the way</w:t>
      </w:r>
      <w:r w:rsidR="0098045F">
        <w:rPr>
          <w:rFonts w:ascii="Garamond" w:eastAsia="Arial Unicode MS" w:hAnsi="Garamond" w:cs="Helvetica"/>
          <w:color w:val="000000" w:themeColor="text1"/>
          <w:sz w:val="22"/>
          <w:szCs w:val="22"/>
          <w:u w:color="000000"/>
        </w:rPr>
        <w:t xml:space="preserve">, </w:t>
      </w:r>
      <w:r w:rsidR="00E2150B">
        <w:rPr>
          <w:rFonts w:ascii="Garamond" w:eastAsia="Arial Unicode MS" w:hAnsi="Garamond" w:cs="Helvetica"/>
          <w:color w:val="000000" w:themeColor="text1"/>
          <w:sz w:val="22"/>
          <w:szCs w:val="22"/>
          <w:u w:color="000000"/>
        </w:rPr>
        <w:t>it’s hard to get the dental and alveolar stops sounding the same</w:t>
      </w:r>
      <w:r w:rsidRPr="00AF2203">
        <w:rPr>
          <w:rFonts w:ascii="Garamond" w:eastAsia="Arial Unicode MS" w:hAnsi="Garamond" w:cs="Helvetica"/>
          <w:color w:val="000000" w:themeColor="text1"/>
          <w:sz w:val="22"/>
          <w:szCs w:val="22"/>
          <w:u w:color="000000"/>
        </w:rPr>
        <w:t xml:space="preserve">. My mate says the future </w:t>
      </w:r>
      <w:r w:rsidR="000E517E">
        <w:rPr>
          <w:rFonts w:ascii="Garamond" w:eastAsia="Arial Unicode MS" w:hAnsi="Garamond" w:cs="Helvetica"/>
          <w:color w:val="000000" w:themeColor="text1"/>
          <w:sz w:val="22"/>
          <w:szCs w:val="22"/>
          <w:u w:color="000000"/>
        </w:rPr>
        <w:t xml:space="preserve">has arrived but </w:t>
      </w:r>
      <w:r w:rsidRPr="00AF220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i/>
          <w:color w:val="000000" w:themeColor="text1"/>
          <w:sz w:val="22"/>
          <w:szCs w:val="22"/>
          <w:u w:color="000000"/>
        </w:rPr>
        <w:t>unevenly spread</w:t>
      </w:r>
      <w:r w:rsidRPr="00AF2203">
        <w:rPr>
          <w:rFonts w:ascii="Garamond" w:eastAsia="Arial Unicode MS" w:hAnsi="Garamond" w:cs="Helvetica"/>
          <w:color w:val="000000" w:themeColor="text1"/>
          <w:sz w:val="22"/>
          <w:szCs w:val="22"/>
          <w:u w:color="000000"/>
        </w:rPr>
        <w:t>,’ (Radwan</w:t>
      </w:r>
      <w:r w:rsidR="007B635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was quoting William Gibson). </w:t>
      </w:r>
    </w:p>
    <w:p w14:paraId="55B9E958" w14:textId="7DC4D8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‘He’s haunted by </w:t>
      </w:r>
      <w:r w:rsidR="00760AE9" w:rsidRPr="00AF2203">
        <w:rPr>
          <w:rFonts w:ascii="Garamond" w:eastAsia="Arial Unicode MS" w:hAnsi="Garamond" w:cs="Helvetica"/>
          <w:color w:val="000000" w:themeColor="text1"/>
          <w:sz w:val="22"/>
          <w:szCs w:val="22"/>
          <w:u w:color="000000"/>
        </w:rPr>
        <w:t>a future that hasn’t</w:t>
      </w:r>
      <w:r w:rsidRPr="00AF2203">
        <w:rPr>
          <w:rFonts w:ascii="Garamond" w:eastAsia="Arial Unicode MS" w:hAnsi="Garamond" w:cs="Helvetica"/>
          <w:color w:val="000000" w:themeColor="text1"/>
          <w:sz w:val="22"/>
          <w:szCs w:val="22"/>
          <w:u w:color="000000"/>
        </w:rPr>
        <w:t xml:space="preserve"> arrived, the la</w:t>
      </w:r>
      <w:r w:rsidR="00335B6F">
        <w:rPr>
          <w:rFonts w:ascii="Garamond" w:eastAsia="Arial Unicode MS" w:hAnsi="Garamond" w:cs="Helvetica"/>
          <w:color w:val="000000" w:themeColor="text1"/>
          <w:sz w:val="22"/>
          <w:szCs w:val="22"/>
          <w:u w:color="000000"/>
        </w:rPr>
        <w:t>z</w:t>
      </w:r>
      <w:r w:rsidRPr="00AF2203">
        <w:rPr>
          <w:rFonts w:ascii="Garamond" w:eastAsia="Arial Unicode MS" w:hAnsi="Garamond" w:cs="Helvetica"/>
          <w:color w:val="000000" w:themeColor="text1"/>
          <w:sz w:val="22"/>
          <w:szCs w:val="22"/>
          <w:u w:color="000000"/>
        </w:rPr>
        <w:t>er-holograms and lab-grown meats</w:t>
      </w:r>
      <w:r w:rsidR="00760AE9" w:rsidRPr="00AF2203">
        <w:rPr>
          <w:rFonts w:ascii="Garamond" w:eastAsia="Arial Unicode MS" w:hAnsi="Garamond" w:cs="Helvetica"/>
          <w:color w:val="000000" w:themeColor="text1"/>
          <w:sz w:val="22"/>
          <w:szCs w:val="22"/>
          <w:u w:color="000000"/>
        </w:rPr>
        <w:t xml:space="preserve"> </w:t>
      </w:r>
      <w:r w:rsidR="00223344">
        <w:rPr>
          <w:rFonts w:ascii="Garamond" w:eastAsia="Arial Unicode MS" w:hAnsi="Garamond" w:cs="Helvetica"/>
          <w:color w:val="000000" w:themeColor="text1"/>
          <w:sz w:val="22"/>
          <w:szCs w:val="22"/>
          <w:u w:color="000000"/>
        </w:rPr>
        <w:t>and a society</w:t>
      </w:r>
      <w:r w:rsidR="00760AE9" w:rsidRPr="00AF2203">
        <w:rPr>
          <w:rFonts w:ascii="Garamond" w:eastAsia="Arial Unicode MS" w:hAnsi="Garamond" w:cs="Helvetica"/>
          <w:color w:val="000000" w:themeColor="text1"/>
          <w:sz w:val="22"/>
          <w:szCs w:val="22"/>
          <w:u w:color="000000"/>
        </w:rPr>
        <w:t xml:space="preserve"> where the emphasis is on sustainability and ethical righteousness. </w:t>
      </w:r>
      <w:proofErr w:type="spellStart"/>
      <w:r w:rsidR="00A83ACB">
        <w:rPr>
          <w:rFonts w:ascii="Garamond" w:eastAsia="Arial Unicode MS" w:hAnsi="Garamond" w:cs="Helvetica"/>
          <w:color w:val="000000" w:themeColor="text1"/>
          <w:sz w:val="22"/>
          <w:szCs w:val="22"/>
          <w:u w:color="000000"/>
        </w:rPr>
        <w:t>S’</w:t>
      </w:r>
      <w:r w:rsidR="00760AE9" w:rsidRPr="00AF2203">
        <w:rPr>
          <w:rFonts w:ascii="Garamond" w:eastAsia="Arial Unicode MS" w:hAnsi="Garamond" w:cs="Helvetica"/>
          <w:color w:val="000000" w:themeColor="text1"/>
          <w:sz w:val="22"/>
          <w:szCs w:val="22"/>
          <w:u w:color="000000"/>
        </w:rPr>
        <w:t>what</w:t>
      </w:r>
      <w:proofErr w:type="spellEnd"/>
      <w:r w:rsidRPr="00AF2203">
        <w:rPr>
          <w:rFonts w:ascii="Garamond" w:eastAsia="Arial Unicode MS" w:hAnsi="Garamond" w:cs="Helvetica"/>
          <w:color w:val="000000" w:themeColor="text1"/>
          <w:sz w:val="22"/>
          <w:szCs w:val="22"/>
          <w:u w:color="000000"/>
        </w:rPr>
        <w:t xml:space="preserve"> we were promised</w:t>
      </w:r>
      <w:r w:rsidR="00760AE9" w:rsidRPr="00AF2203">
        <w:rPr>
          <w:rFonts w:ascii="Garamond" w:eastAsia="Arial Unicode MS" w:hAnsi="Garamond" w:cs="Helvetica"/>
          <w:color w:val="000000" w:themeColor="text1"/>
          <w:sz w:val="22"/>
          <w:szCs w:val="22"/>
          <w:u w:color="000000"/>
        </w:rPr>
        <w:t>, he says</w:t>
      </w:r>
      <w:r w:rsidRPr="00AF2203">
        <w:rPr>
          <w:rFonts w:ascii="Garamond" w:eastAsia="Arial Unicode MS" w:hAnsi="Garamond" w:cs="Helvetica"/>
          <w:color w:val="000000" w:themeColor="text1"/>
          <w:sz w:val="22"/>
          <w:szCs w:val="22"/>
          <w:u w:color="000000"/>
        </w:rPr>
        <w:t xml:space="preserve">. He’s a </w:t>
      </w:r>
      <w:r w:rsidR="007B6357">
        <w:rPr>
          <w:rFonts w:ascii="Garamond" w:eastAsia="Arial Unicode MS" w:hAnsi="Garamond" w:cs="Helvetica"/>
          <w:color w:val="000000" w:themeColor="text1"/>
          <w:sz w:val="22"/>
          <w:szCs w:val="22"/>
          <w:u w:color="000000"/>
        </w:rPr>
        <w:t xml:space="preserve">haunted </w:t>
      </w:r>
      <w:r w:rsidRPr="00AF2203">
        <w:rPr>
          <w:rFonts w:ascii="Garamond" w:eastAsia="Arial Unicode MS" w:hAnsi="Garamond" w:cs="Helvetica"/>
          <w:color w:val="000000" w:themeColor="text1"/>
          <w:sz w:val="22"/>
          <w:szCs w:val="22"/>
          <w:u w:color="000000"/>
        </w:rPr>
        <w:t>prisoner of time: Hostile to the past, impatient of the present, and cheated of the future.’</w:t>
      </w:r>
      <w:r w:rsidRPr="00AF2203">
        <w:rPr>
          <w:rFonts w:ascii="Garamond" w:eastAsia="Arial Unicode MS" w:hAnsi="Garamond" w:cs="Helvetica"/>
          <w:color w:val="000000" w:themeColor="text1"/>
          <w:sz w:val="22"/>
          <w:szCs w:val="22"/>
          <w:u w:color="000000"/>
          <w:vertAlign w:val="superscript"/>
        </w:rPr>
        <w:footnoteReference w:id="84"/>
      </w:r>
    </w:p>
    <w:p w14:paraId="5839B34D" w14:textId="72863F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‘Yikes. </w:t>
      </w:r>
      <w:r w:rsidR="000B2001">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verlapping ages,’ said Tarquin. ‘Reminds me of someone I met recently, a crazy scientist, but go on, tell me how your speech thingy works.’ </w:t>
      </w:r>
    </w:p>
    <w:p w14:paraId="38A0851D" w14:textId="70F64881"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way it can simulate emotion. </w:t>
      </w:r>
      <w:r w:rsidR="00FC00D9">
        <w:rPr>
          <w:rFonts w:ascii="Garamond" w:eastAsia="Arial Unicode MS" w:hAnsi="Garamond" w:cs="Helvetica"/>
          <w:color w:val="000000" w:themeColor="text1"/>
          <w:sz w:val="22"/>
          <w:szCs w:val="22"/>
          <w:u w:color="000000"/>
        </w:rPr>
        <w:t xml:space="preserve">Gives it a personality. </w:t>
      </w:r>
      <w:r w:rsidR="00221AF9">
        <w:rPr>
          <w:rFonts w:ascii="Garamond" w:eastAsia="Arial Unicode MS" w:hAnsi="Garamond" w:cs="Helvetica"/>
          <w:color w:val="000000" w:themeColor="text1"/>
          <w:sz w:val="22"/>
          <w:szCs w:val="22"/>
          <w:u w:color="000000"/>
        </w:rPr>
        <w:t xml:space="preserve">Vocal tics like </w:t>
      </w:r>
      <w:proofErr w:type="spellStart"/>
      <w:r w:rsidR="00221AF9">
        <w:rPr>
          <w:rFonts w:ascii="Garamond" w:eastAsia="Arial Unicode MS" w:hAnsi="Garamond" w:cs="Helvetica"/>
          <w:color w:val="000000" w:themeColor="text1"/>
          <w:sz w:val="22"/>
          <w:szCs w:val="22"/>
          <w:u w:color="000000"/>
        </w:rPr>
        <w:t>hmms</w:t>
      </w:r>
      <w:proofErr w:type="spellEnd"/>
      <w:r w:rsidR="00221AF9">
        <w:rPr>
          <w:rFonts w:ascii="Garamond" w:eastAsia="Arial Unicode MS" w:hAnsi="Garamond" w:cs="Helvetica"/>
          <w:color w:val="000000" w:themeColor="text1"/>
          <w:sz w:val="22"/>
          <w:szCs w:val="22"/>
          <w:u w:color="000000"/>
        </w:rPr>
        <w:t xml:space="preserve"> and that.</w:t>
      </w:r>
      <w:r w:rsidR="00E122A5">
        <w:rPr>
          <w:rFonts w:ascii="Garamond" w:eastAsia="Arial Unicode MS" w:hAnsi="Garamond" w:cs="Helvetica"/>
          <w:color w:val="000000" w:themeColor="text1"/>
          <w:sz w:val="22"/>
          <w:szCs w:val="22"/>
          <w:u w:color="000000"/>
        </w:rPr>
        <w:t xml:space="preserve"> </w:t>
      </w:r>
      <w:proofErr w:type="spellStart"/>
      <w:r w:rsidR="00737460">
        <w:rPr>
          <w:rFonts w:ascii="Garamond" w:eastAsia="Arial Unicode MS" w:hAnsi="Garamond" w:cs="Helvetica"/>
          <w:color w:val="000000" w:themeColor="text1"/>
          <w:sz w:val="22"/>
          <w:szCs w:val="22"/>
          <w:u w:color="000000"/>
        </w:rPr>
        <w:t>S’all</w:t>
      </w:r>
      <w:proofErr w:type="spellEnd"/>
      <w:r w:rsidR="00E122A5">
        <w:rPr>
          <w:rFonts w:ascii="Garamond" w:eastAsia="Arial Unicode MS" w:hAnsi="Garamond" w:cs="Helvetica"/>
          <w:color w:val="000000" w:themeColor="text1"/>
          <w:sz w:val="22"/>
          <w:szCs w:val="22"/>
          <w:u w:color="000000"/>
        </w:rPr>
        <w:t xml:space="preserve"> </w:t>
      </w:r>
      <w:r w:rsidR="00303B99">
        <w:rPr>
          <w:rFonts w:ascii="Garamond" w:eastAsia="Arial Unicode MS" w:hAnsi="Garamond" w:cs="Helvetica"/>
          <w:color w:val="000000" w:themeColor="text1"/>
          <w:sz w:val="22"/>
          <w:szCs w:val="22"/>
          <w:u w:color="000000"/>
        </w:rPr>
        <w:t xml:space="preserve">a </w:t>
      </w:r>
      <w:proofErr w:type="spellStart"/>
      <w:r w:rsidR="00303B99">
        <w:rPr>
          <w:rFonts w:ascii="Garamond" w:eastAsia="Arial Unicode MS" w:hAnsi="Garamond" w:cs="Helvetica"/>
          <w:color w:val="000000" w:themeColor="text1"/>
          <w:sz w:val="22"/>
          <w:szCs w:val="22"/>
          <w:u w:color="000000"/>
        </w:rPr>
        <w:t>kinda</w:t>
      </w:r>
      <w:proofErr w:type="spellEnd"/>
      <w:r w:rsidR="00E122A5">
        <w:rPr>
          <w:rFonts w:ascii="Garamond" w:eastAsia="Arial Unicode MS" w:hAnsi="Garamond" w:cs="Helvetica"/>
          <w:color w:val="000000" w:themeColor="text1"/>
          <w:sz w:val="22"/>
          <w:szCs w:val="22"/>
          <w:u w:color="000000"/>
        </w:rPr>
        <w:t xml:space="preserve"> camouflage. </w:t>
      </w:r>
      <w:r w:rsidR="00AA7064">
        <w:rPr>
          <w:rFonts w:ascii="Garamond" w:eastAsia="Arial Unicode MS" w:hAnsi="Garamond" w:cs="Helvetica"/>
          <w:color w:val="000000" w:themeColor="text1"/>
          <w:sz w:val="22"/>
          <w:szCs w:val="22"/>
          <w:u w:color="000000"/>
        </w:rPr>
        <w:t>When you ask people “does this sound natural” then if the voice sounds emotional</w:t>
      </w:r>
      <w:r w:rsidR="00303B99">
        <w:rPr>
          <w:rFonts w:ascii="Garamond" w:eastAsia="Arial Unicode MS" w:hAnsi="Garamond" w:cs="Helvetica"/>
          <w:color w:val="000000" w:themeColor="text1"/>
          <w:sz w:val="22"/>
          <w:szCs w:val="22"/>
          <w:u w:color="000000"/>
        </w:rPr>
        <w:t xml:space="preserve"> or charming</w:t>
      </w:r>
      <w:r w:rsidR="00AA7064">
        <w:rPr>
          <w:rFonts w:ascii="Garamond" w:eastAsia="Arial Unicode MS" w:hAnsi="Garamond" w:cs="Helvetica"/>
          <w:color w:val="000000" w:themeColor="text1"/>
          <w:sz w:val="22"/>
          <w:szCs w:val="22"/>
          <w:u w:color="000000"/>
        </w:rPr>
        <w:t>, we don’t listen so much to the raw sound of it</w:t>
      </w:r>
      <w:r w:rsidR="00AD21BE">
        <w:rPr>
          <w:rFonts w:ascii="Garamond" w:eastAsia="Arial Unicode MS" w:hAnsi="Garamond" w:cs="Helvetica"/>
          <w:color w:val="000000" w:themeColor="text1"/>
          <w:sz w:val="22"/>
          <w:szCs w:val="22"/>
          <w:u w:color="000000"/>
        </w:rPr>
        <w:t xml:space="preserve"> but </w:t>
      </w:r>
      <w:r w:rsidR="00AA7064">
        <w:rPr>
          <w:rFonts w:ascii="Garamond" w:eastAsia="Arial Unicode MS" w:hAnsi="Garamond" w:cs="Helvetica"/>
          <w:color w:val="000000" w:themeColor="text1"/>
          <w:sz w:val="22"/>
          <w:szCs w:val="22"/>
          <w:u w:color="000000"/>
        </w:rPr>
        <w:t xml:space="preserve">focus on the </w:t>
      </w:r>
      <w:r w:rsidR="00AA7064" w:rsidRPr="00AA7064">
        <w:rPr>
          <w:rFonts w:ascii="Garamond" w:eastAsia="Arial Unicode MS" w:hAnsi="Garamond" w:cs="Helvetica"/>
          <w:i/>
          <w:iCs/>
          <w:color w:val="000000" w:themeColor="text1"/>
          <w:sz w:val="22"/>
          <w:szCs w:val="22"/>
          <w:u w:color="000000"/>
        </w:rPr>
        <w:t>sentiment</w:t>
      </w:r>
      <w:r w:rsidR="00AA7064">
        <w:rPr>
          <w:rFonts w:ascii="Garamond" w:eastAsia="Arial Unicode MS" w:hAnsi="Garamond" w:cs="Helvetica"/>
          <w:color w:val="000000" w:themeColor="text1"/>
          <w:sz w:val="22"/>
          <w:szCs w:val="22"/>
          <w:u w:color="000000"/>
        </w:rPr>
        <w:t xml:space="preserve">. </w:t>
      </w:r>
      <w:r w:rsidR="00E122A5">
        <w:rPr>
          <w:rFonts w:ascii="Garamond" w:eastAsia="Arial Unicode MS" w:hAnsi="Garamond" w:cs="Helvetica"/>
          <w:color w:val="000000" w:themeColor="text1"/>
          <w:sz w:val="22"/>
          <w:szCs w:val="22"/>
          <w:u w:color="000000"/>
        </w:rPr>
        <w:t>Adds chaos. It’s a cheat</w:t>
      </w:r>
      <w:r w:rsidR="00AD21BE">
        <w:rPr>
          <w:rFonts w:ascii="Garamond" w:eastAsia="Arial Unicode MS" w:hAnsi="Garamond" w:cs="Helvetica"/>
          <w:color w:val="000000" w:themeColor="text1"/>
          <w:sz w:val="22"/>
          <w:szCs w:val="22"/>
          <w:u w:color="000000"/>
        </w:rPr>
        <w:t>, really</w:t>
      </w:r>
      <w:r w:rsidR="00E122A5">
        <w:rPr>
          <w:rFonts w:ascii="Garamond" w:eastAsia="Arial Unicode MS" w:hAnsi="Garamond" w:cs="Helvetica"/>
          <w:color w:val="000000" w:themeColor="text1"/>
          <w:sz w:val="22"/>
          <w:szCs w:val="22"/>
          <w:u w:color="000000"/>
        </w:rPr>
        <w:t>.</w:t>
      </w:r>
      <w:r w:rsidR="00737460">
        <w:rPr>
          <w:rFonts w:ascii="Garamond" w:eastAsia="Arial Unicode MS" w:hAnsi="Garamond" w:cs="Helvetica"/>
          <w:color w:val="000000" w:themeColor="text1"/>
          <w:sz w:val="22"/>
          <w:szCs w:val="22"/>
          <w:u w:color="000000"/>
        </w:rPr>
        <w:t xml:space="preserve"> Same goes with chatbots. You give it a </w:t>
      </w:r>
      <w:r w:rsidR="00221AF9">
        <w:rPr>
          <w:rFonts w:ascii="Garamond" w:eastAsia="Arial Unicode MS" w:hAnsi="Garamond" w:cs="Helvetica"/>
          <w:color w:val="000000" w:themeColor="text1"/>
          <w:sz w:val="22"/>
          <w:szCs w:val="22"/>
          <w:u w:color="000000"/>
        </w:rPr>
        <w:t>ditzy</w:t>
      </w:r>
      <w:r w:rsidR="00737460">
        <w:rPr>
          <w:rFonts w:ascii="Garamond" w:eastAsia="Arial Unicode MS" w:hAnsi="Garamond" w:cs="Helvetica"/>
          <w:color w:val="000000" w:themeColor="text1"/>
          <w:sz w:val="22"/>
          <w:szCs w:val="22"/>
          <w:u w:color="000000"/>
        </w:rPr>
        <w:t xml:space="preserve"> attitude and you gloss over the fact it doesn’t seem to know much about </w:t>
      </w:r>
      <w:r w:rsidR="00AD21BE">
        <w:rPr>
          <w:rFonts w:ascii="Garamond" w:eastAsia="Arial Unicode MS" w:hAnsi="Garamond" w:cs="Helvetica"/>
          <w:color w:val="000000" w:themeColor="text1"/>
          <w:sz w:val="22"/>
          <w:szCs w:val="22"/>
          <w:u w:color="000000"/>
        </w:rPr>
        <w:t xml:space="preserve">the idea of how </w:t>
      </w:r>
      <w:r w:rsidR="0073760D">
        <w:rPr>
          <w:rFonts w:ascii="Garamond" w:eastAsia="Arial Unicode MS" w:hAnsi="Garamond" w:cs="Helvetica"/>
          <w:color w:val="000000" w:themeColor="text1"/>
          <w:sz w:val="22"/>
          <w:szCs w:val="22"/>
          <w:u w:color="000000"/>
        </w:rPr>
        <w:t>we</w:t>
      </w:r>
      <w:r w:rsidR="00AD21BE">
        <w:rPr>
          <w:rFonts w:ascii="Garamond" w:eastAsia="Arial Unicode MS" w:hAnsi="Garamond" w:cs="Helvetica"/>
          <w:color w:val="000000" w:themeColor="text1"/>
          <w:sz w:val="22"/>
          <w:szCs w:val="22"/>
          <w:u w:color="000000"/>
        </w:rPr>
        <w:t xml:space="preserve"> understand </w:t>
      </w:r>
      <w:r w:rsidR="0073760D">
        <w:rPr>
          <w:rFonts w:ascii="Garamond" w:eastAsia="Arial Unicode MS" w:hAnsi="Garamond" w:cs="Helvetica"/>
          <w:color w:val="000000" w:themeColor="text1"/>
          <w:sz w:val="22"/>
          <w:szCs w:val="22"/>
          <w:u w:color="000000"/>
        </w:rPr>
        <w:t xml:space="preserve">concepts like </w:t>
      </w:r>
      <w:r w:rsidR="00AD21BE" w:rsidRPr="00AD21BE">
        <w:rPr>
          <w:rFonts w:ascii="Garamond" w:eastAsia="Arial Unicode MS" w:hAnsi="Garamond" w:cs="Helvetica"/>
          <w:i/>
          <w:iCs/>
          <w:color w:val="000000" w:themeColor="text1"/>
          <w:sz w:val="22"/>
          <w:szCs w:val="22"/>
          <w:u w:color="000000"/>
        </w:rPr>
        <w:t>fairness</w:t>
      </w:r>
      <w:r w:rsidR="00737460">
        <w:rPr>
          <w:rFonts w:ascii="Garamond" w:eastAsia="Arial Unicode MS" w:hAnsi="Garamond" w:cs="Helvetica"/>
          <w:color w:val="000000" w:themeColor="text1"/>
          <w:sz w:val="22"/>
          <w:szCs w:val="22"/>
          <w:u w:color="000000"/>
        </w:rPr>
        <w:t>.</w:t>
      </w:r>
      <w:r w:rsidR="00AA7064">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called</w:t>
      </w:r>
      <w:proofErr w:type="spellEnd"/>
      <w:r w:rsidRPr="00AF2203">
        <w:rPr>
          <w:rFonts w:ascii="Garamond" w:eastAsia="Arial Unicode MS" w:hAnsi="Garamond" w:cs="Helvetica"/>
          <w:color w:val="000000" w:themeColor="text1"/>
          <w:sz w:val="22"/>
          <w:szCs w:val="22"/>
          <w:u w:color="000000"/>
        </w:rPr>
        <w:t xml:space="preserve"> Natural Language </w:t>
      </w:r>
      <w:r w:rsidRPr="00083A8E">
        <w:rPr>
          <w:rFonts w:ascii="Garamond" w:eastAsia="Arial Unicode MS" w:hAnsi="Garamond" w:cs="Helvetica"/>
          <w:i/>
          <w:iCs/>
          <w:color w:val="000000" w:themeColor="text1"/>
          <w:sz w:val="22"/>
          <w:szCs w:val="22"/>
          <w:u w:color="000000"/>
        </w:rPr>
        <w:t>Processing</w:t>
      </w:r>
      <w:r w:rsidRPr="00AF2203">
        <w:rPr>
          <w:rFonts w:ascii="Garamond" w:eastAsia="Arial Unicode MS" w:hAnsi="Garamond" w:cs="Helvetica"/>
          <w:color w:val="000000" w:themeColor="text1"/>
          <w:sz w:val="22"/>
          <w:szCs w:val="22"/>
          <w:u w:color="000000"/>
        </w:rPr>
        <w:t xml:space="preserve">, </w:t>
      </w:r>
      <w:r w:rsidRPr="00B92D90">
        <w:rPr>
          <w:rFonts w:ascii="Garamond" w:eastAsia="Arial Unicode MS" w:hAnsi="Garamond" w:cs="Helvetica"/>
          <w:color w:val="000000" w:themeColor="text1"/>
          <w:sz w:val="22"/>
          <w:szCs w:val="22"/>
          <w:u w:color="000000"/>
        </w:rPr>
        <w:t>the proper</w:t>
      </w:r>
      <w:r w:rsidRPr="00AF2203">
        <w:rPr>
          <w:rFonts w:ascii="Garamond" w:eastAsia="Arial Unicode MS" w:hAnsi="Garamond" w:cs="Helvetica"/>
          <w:color w:val="000000" w:themeColor="text1"/>
          <w:sz w:val="22"/>
          <w:szCs w:val="22"/>
          <w:u w:color="000000"/>
        </w:rPr>
        <w:t xml:space="preserve"> NLP.</w:t>
      </w:r>
    </w:p>
    <w:p w14:paraId="011F71D8" w14:textId="5D5275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4422C">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B72176">
        <w:rPr>
          <w:rFonts w:ascii="Garamond" w:eastAsia="Arial Unicode MS" w:hAnsi="Garamond" w:cs="Helvetica"/>
          <w:color w:val="000000" w:themeColor="text1"/>
          <w:sz w:val="22"/>
          <w:szCs w:val="22"/>
          <w:u w:color="000000"/>
        </w:rPr>
        <w:t xml:space="preserve">where do you get all </w:t>
      </w:r>
      <w:r w:rsidR="0073760D">
        <w:rPr>
          <w:rFonts w:ascii="Garamond" w:eastAsia="Arial Unicode MS" w:hAnsi="Garamond" w:cs="Helvetica"/>
          <w:color w:val="000000" w:themeColor="text1"/>
          <w:sz w:val="22"/>
          <w:szCs w:val="22"/>
          <w:u w:color="000000"/>
        </w:rPr>
        <w:t>the</w:t>
      </w:r>
      <w:r w:rsidR="003F2ABE">
        <w:rPr>
          <w:rFonts w:ascii="Garamond" w:eastAsia="Arial Unicode MS" w:hAnsi="Garamond" w:cs="Helvetica"/>
          <w:color w:val="000000" w:themeColor="text1"/>
          <w:sz w:val="22"/>
          <w:szCs w:val="22"/>
          <w:u w:color="000000"/>
        </w:rPr>
        <w:t xml:space="preserve"> audio</w:t>
      </w:r>
      <w:r w:rsidR="00B72176">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train your system?’</w:t>
      </w:r>
    </w:p>
    <w:p w14:paraId="2E5F29CF" w14:textId="3296032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that’s the crux,’ I said, tapping my nose, ‘</w:t>
      </w:r>
      <w:r w:rsidRPr="00AF2203">
        <w:rPr>
          <w:rFonts w:ascii="Garamond" w:eastAsia="Arial Unicode MS" w:hAnsi="Garamond" w:cs="Helvetica"/>
          <w:i/>
          <w:iCs/>
          <w:color w:val="000000" w:themeColor="text1"/>
          <w:sz w:val="22"/>
          <w:szCs w:val="22"/>
          <w:u w:color="000000"/>
        </w:rPr>
        <w:t xml:space="preserve">Vee </w:t>
      </w:r>
      <w:proofErr w:type="spellStart"/>
      <w:r w:rsidRPr="00AF2203">
        <w:rPr>
          <w:rFonts w:ascii="Garamond" w:eastAsia="Arial Unicode MS" w:hAnsi="Garamond" w:cs="Helvetica"/>
          <w:i/>
          <w:iCs/>
          <w:color w:val="000000" w:themeColor="text1"/>
          <w:sz w:val="22"/>
          <w:szCs w:val="22"/>
          <w:u w:color="000000"/>
        </w:rPr>
        <w:t>hav</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vayz</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ov</w:t>
      </w:r>
      <w:proofErr w:type="spellEnd"/>
      <w:r w:rsidRPr="00AF2203">
        <w:rPr>
          <w:rFonts w:ascii="Garamond" w:eastAsia="Arial Unicode MS" w:hAnsi="Garamond" w:cs="Helvetica"/>
          <w:i/>
          <w:iCs/>
          <w:color w:val="000000" w:themeColor="text1"/>
          <w:sz w:val="22"/>
          <w:szCs w:val="22"/>
          <w:u w:color="000000"/>
        </w:rPr>
        <w:t xml:space="preserve"> making you talk, </w:t>
      </w:r>
      <w:proofErr w:type="spellStart"/>
      <w:r w:rsidRPr="00AF2203">
        <w:rPr>
          <w:rFonts w:ascii="Garamond" w:eastAsia="Arial Unicode MS" w:hAnsi="Garamond" w:cs="Helvetica"/>
          <w:i/>
          <w:iCs/>
          <w:color w:val="000000" w:themeColor="text1"/>
          <w:sz w:val="22"/>
          <w:szCs w:val="22"/>
          <w:u w:color="000000"/>
        </w:rPr>
        <w:t>meine</w:t>
      </w:r>
      <w:proofErr w:type="spellEnd"/>
      <w:r w:rsidRPr="00AF2203">
        <w:rPr>
          <w:rFonts w:ascii="Garamond" w:eastAsia="Arial Unicode MS" w:hAnsi="Garamond" w:cs="Helvetica"/>
          <w:i/>
          <w:iCs/>
          <w:color w:val="000000" w:themeColor="text1"/>
          <w:sz w:val="22"/>
          <w:szCs w:val="22"/>
          <w:u w:color="000000"/>
        </w:rPr>
        <w:t xml:space="preserve"> Freunde</w:t>
      </w:r>
      <w:r w:rsidRPr="00AF2203">
        <w:rPr>
          <w:rFonts w:ascii="Garamond" w:eastAsia="Arial Unicode MS" w:hAnsi="Garamond" w:cs="Helvetica"/>
          <w:color w:val="000000" w:themeColor="text1"/>
          <w:sz w:val="22"/>
          <w:szCs w:val="22"/>
          <w:u w:color="000000"/>
        </w:rPr>
        <w:t xml:space="preserve">. It’s amazing what information people will give if they’re </w:t>
      </w:r>
      <w:r w:rsidR="00C002D1">
        <w:rPr>
          <w:rFonts w:ascii="Garamond" w:eastAsia="Arial Unicode MS" w:hAnsi="Garamond" w:cs="Helvetica"/>
          <w:color w:val="000000" w:themeColor="text1"/>
          <w:sz w:val="22"/>
          <w:szCs w:val="22"/>
          <w:u w:color="000000"/>
        </w:rPr>
        <w:t xml:space="preserve">using something for </w:t>
      </w:r>
      <w:r w:rsidRPr="00AF2203">
        <w:rPr>
          <w:rFonts w:ascii="Garamond" w:eastAsia="Arial Unicode MS" w:hAnsi="Garamond" w:cs="Helvetica"/>
          <w:color w:val="000000" w:themeColor="text1"/>
          <w:sz w:val="22"/>
          <w:szCs w:val="22"/>
          <w:u w:color="000000"/>
        </w:rPr>
        <w:t>free.’ I gave a knowing look to Tarquin but was met with a blank stare</w:t>
      </w:r>
      <w:r w:rsidR="00C002D1">
        <w:rPr>
          <w:rFonts w:ascii="Garamond" w:eastAsia="Arial Unicode MS" w:hAnsi="Garamond" w:cs="Helvetica"/>
          <w:color w:val="000000" w:themeColor="text1"/>
          <w:sz w:val="22"/>
          <w:szCs w:val="22"/>
          <w:u w:color="000000"/>
        </w:rPr>
        <w:t>.</w:t>
      </w:r>
      <w:r w:rsidR="00B70AA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‘Anyway, the point is that our speech algorithm can train itself to sound like a particular person using only a few hours of speech. Though it depends on the person.’ I shifted awkwardly, avoiding eye-contact.</w:t>
      </w:r>
    </w:p>
    <w:p w14:paraId="13D3C8D6" w14:textId="79110E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‘You’re thinking it would take longer with me?’ Tarquin said. ‘Tricky to pin down my public-school twang, eh what old boy?’ And then switching to a </w:t>
      </w:r>
      <w:proofErr w:type="spellStart"/>
      <w:r w:rsidRPr="00AF2203">
        <w:rPr>
          <w:rFonts w:ascii="Garamond" w:eastAsia="Arial Unicode MS" w:hAnsi="Garamond" w:cs="Helvetica"/>
          <w:color w:val="000000" w:themeColor="text1"/>
          <w:sz w:val="22"/>
          <w:szCs w:val="22"/>
          <w:u w:color="000000"/>
        </w:rPr>
        <w:t>gangy</w:t>
      </w:r>
      <w:proofErr w:type="spellEnd"/>
      <w:r w:rsidRPr="00AF2203">
        <w:rPr>
          <w:rFonts w:ascii="Garamond" w:eastAsia="Arial Unicode MS" w:hAnsi="Garamond" w:cs="Helvetica"/>
          <w:color w:val="000000" w:themeColor="text1"/>
          <w:sz w:val="22"/>
          <w:szCs w:val="22"/>
          <w:u w:color="000000"/>
        </w:rPr>
        <w:t xml:space="preserve"> London accent, ‘Yeah bruv but man can do </w:t>
      </w:r>
      <w:proofErr w:type="spellStart"/>
      <w:r w:rsidRPr="00AF2203">
        <w:rPr>
          <w:rFonts w:ascii="Garamond" w:eastAsia="Arial Unicode MS" w:hAnsi="Garamond" w:cs="Helvetica"/>
          <w:color w:val="000000" w:themeColor="text1"/>
          <w:sz w:val="22"/>
          <w:szCs w:val="22"/>
          <w:u w:color="000000"/>
        </w:rPr>
        <w:t>wun-uv</w:t>
      </w:r>
      <w:proofErr w:type="spellEnd"/>
      <w:r w:rsidRPr="00AF2203">
        <w:rPr>
          <w:rFonts w:ascii="Garamond" w:eastAsia="Arial Unicode MS" w:hAnsi="Garamond" w:cs="Helvetica"/>
          <w:color w:val="000000" w:themeColor="text1"/>
          <w:sz w:val="22"/>
          <w:szCs w:val="22"/>
          <w:u w:color="000000"/>
        </w:rPr>
        <w:t xml:space="preserve"> dis ting innit,’ tapping his nose and winking.</w:t>
      </w:r>
    </w:p>
    <w:p w14:paraId="3ECC888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sensed that Tarquin was having fun at my expense.</w:t>
      </w:r>
    </w:p>
    <w:p w14:paraId="479E8F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this data collection you do is all, you know, </w:t>
      </w:r>
      <w:r w:rsidRPr="00AF2203">
        <w:rPr>
          <w:rFonts w:ascii="Garamond" w:eastAsia="Arial Unicode MS" w:hAnsi="Garamond" w:cs="Helvetica"/>
          <w:i/>
          <w:iCs/>
          <w:color w:val="000000" w:themeColor="text1"/>
          <w:sz w:val="22"/>
          <w:szCs w:val="22"/>
          <w:u w:color="000000"/>
        </w:rPr>
        <w:t>legit</w:t>
      </w:r>
      <w:r w:rsidRPr="00AF2203">
        <w:rPr>
          <w:rFonts w:ascii="Garamond" w:eastAsia="Arial Unicode MS" w:hAnsi="Garamond" w:cs="Helvetica"/>
          <w:color w:val="000000" w:themeColor="text1"/>
          <w:sz w:val="22"/>
          <w:szCs w:val="22"/>
          <w:u w:color="000000"/>
        </w:rPr>
        <w:t>?’ he asked.</w:t>
      </w:r>
    </w:p>
    <w:p w14:paraId="4F50DC5C" w14:textId="026334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refer you to our twenty-seven page end-user license-agreement</w:t>
      </w:r>
      <w:r w:rsidR="0073760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terms-of-surrender.</w:t>
      </w:r>
      <w:r w:rsidRPr="00AF2203">
        <w:rPr>
          <w:rFonts w:ascii="Garamond" w:eastAsia="Arial Unicode MS" w:hAnsi="Garamond" w:cs="Helvetica"/>
          <w:color w:val="000000" w:themeColor="text1"/>
          <w:sz w:val="22"/>
          <w:szCs w:val="22"/>
          <w:u w:color="000000"/>
        </w:rPr>
        <w:t>’</w:t>
      </w:r>
    </w:p>
    <w:p w14:paraId="6C229D58" w14:textId="5AD47C9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‘Is that what you call it?’</w:t>
      </w:r>
    </w:p>
    <w:p w14:paraId="06FB36B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what I call it,’ I said, looking away.</w:t>
      </w:r>
    </w:p>
    <w:p w14:paraId="6E6E4312" w14:textId="627C7E0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you did all of this? </w:t>
      </w:r>
      <w:r w:rsidR="00CE7495">
        <w:rPr>
          <w:rFonts w:ascii="Garamond" w:eastAsia="Arial Unicode MS" w:hAnsi="Garamond" w:cs="Helvetica"/>
          <w:color w:val="000000" w:themeColor="text1"/>
          <w:sz w:val="22"/>
          <w:szCs w:val="22"/>
          <w:u w:color="000000"/>
        </w:rPr>
        <w:t>You must be a genius.</w:t>
      </w:r>
      <w:r w:rsidRPr="00AF2203">
        <w:rPr>
          <w:rFonts w:ascii="Garamond" w:eastAsia="Arial Unicode MS" w:hAnsi="Garamond" w:cs="Helvetica"/>
          <w:color w:val="000000" w:themeColor="text1"/>
          <w:sz w:val="22"/>
          <w:szCs w:val="22"/>
          <w:u w:color="000000"/>
        </w:rPr>
        <w:t>’</w:t>
      </w:r>
    </w:p>
    <w:p w14:paraId="35F7A6E0" w14:textId="6DCDB50F" w:rsidR="00CE7495" w:rsidRDefault="00CE7495" w:rsidP="00CE7495">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 I have a talent is all.’</w:t>
      </w:r>
    </w:p>
    <w:p w14:paraId="6BA2BDDE" w14:textId="29B3237F" w:rsidR="00CE7495"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a </w:t>
      </w:r>
      <w:r w:rsidRPr="00CE7495">
        <w:rPr>
          <w:rFonts w:ascii="Garamond" w:eastAsia="Arial Unicode MS" w:hAnsi="Garamond" w:cs="Helvetica"/>
          <w:i/>
          <w:iCs/>
          <w:color w:val="000000" w:themeColor="text1"/>
          <w:sz w:val="22"/>
          <w:szCs w:val="22"/>
          <w:u w:color="000000"/>
        </w:rPr>
        <w:t>master</w:t>
      </w:r>
      <w:r>
        <w:rPr>
          <w:rFonts w:ascii="Garamond" w:eastAsia="Arial Unicode MS" w:hAnsi="Garamond" w:cs="Helvetica"/>
          <w:color w:val="000000" w:themeColor="text1"/>
          <w:sz w:val="22"/>
          <w:szCs w:val="22"/>
          <w:u w:color="000000"/>
        </w:rPr>
        <w:t xml:space="preserve"> then?’</w:t>
      </w:r>
    </w:p>
    <w:p w14:paraId="4B999793" w14:textId="77777777" w:rsidR="00D51D06"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E5613">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las</w:t>
      </w:r>
      <w:r w:rsidR="008E561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not even. I’ve met many masters and one genius.</w:t>
      </w:r>
      <w:r w:rsidR="00D51D06">
        <w:rPr>
          <w:rFonts w:ascii="Garamond" w:eastAsia="Arial Unicode MS" w:hAnsi="Garamond" w:cs="Helvetica"/>
          <w:color w:val="000000" w:themeColor="text1"/>
          <w:sz w:val="22"/>
          <w:szCs w:val="22"/>
          <w:u w:color="000000"/>
        </w:rPr>
        <w:t>’</w:t>
      </w:r>
    </w:p>
    <w:p w14:paraId="69BB92CD" w14:textId="77777777" w:rsidR="00D51D06"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‘What’s the difference?’</w:t>
      </w:r>
    </w:p>
    <w:p w14:paraId="586593BB" w14:textId="4AC60112" w:rsidR="00CE7495"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E7495">
        <w:rPr>
          <w:rFonts w:ascii="Garamond" w:eastAsia="Arial Unicode MS" w:hAnsi="Garamond" w:cs="Helvetica"/>
          <w:color w:val="000000" w:themeColor="text1"/>
          <w:sz w:val="22"/>
          <w:szCs w:val="22"/>
          <w:u w:color="000000"/>
        </w:rPr>
        <w:t xml:space="preserve">Masters </w:t>
      </w:r>
      <w:r w:rsidR="009B1977">
        <w:rPr>
          <w:rFonts w:ascii="Garamond" w:eastAsia="Arial Unicode MS" w:hAnsi="Garamond" w:cs="Helvetica"/>
          <w:color w:val="000000" w:themeColor="text1"/>
          <w:sz w:val="22"/>
          <w:szCs w:val="22"/>
          <w:u w:color="000000"/>
        </w:rPr>
        <w:t>can</w:t>
      </w:r>
      <w:r w:rsidR="00CE7495">
        <w:rPr>
          <w:rFonts w:ascii="Garamond" w:eastAsia="Arial Unicode MS" w:hAnsi="Garamond" w:cs="Helvetica"/>
          <w:color w:val="000000" w:themeColor="text1"/>
          <w:sz w:val="22"/>
          <w:szCs w:val="22"/>
          <w:u w:color="000000"/>
        </w:rPr>
        <w:t xml:space="preserve"> do anything</w:t>
      </w:r>
      <w:r w:rsidR="00A0399D">
        <w:rPr>
          <w:rFonts w:ascii="Garamond" w:eastAsia="Arial Unicode MS" w:hAnsi="Garamond" w:cs="Helvetica"/>
          <w:color w:val="000000" w:themeColor="text1"/>
          <w:sz w:val="22"/>
          <w:szCs w:val="22"/>
          <w:u w:color="000000"/>
        </w:rPr>
        <w:t xml:space="preserve"> they want</w:t>
      </w:r>
      <w:r w:rsidR="00CE7495">
        <w:rPr>
          <w:rFonts w:ascii="Garamond" w:eastAsia="Arial Unicode MS" w:hAnsi="Garamond" w:cs="Helvetica"/>
          <w:color w:val="000000" w:themeColor="text1"/>
          <w:sz w:val="22"/>
          <w:szCs w:val="22"/>
          <w:u w:color="000000"/>
        </w:rPr>
        <w:t xml:space="preserve">. A genius, </w:t>
      </w:r>
      <w:r w:rsidR="00505490">
        <w:rPr>
          <w:rFonts w:ascii="Garamond" w:eastAsia="Arial Unicode MS" w:hAnsi="Garamond" w:cs="Helvetica"/>
          <w:color w:val="000000" w:themeColor="text1"/>
          <w:sz w:val="22"/>
          <w:szCs w:val="22"/>
          <w:u w:color="000000"/>
        </w:rPr>
        <w:t>they</w:t>
      </w:r>
      <w:r w:rsidR="00CE7495">
        <w:rPr>
          <w:rFonts w:ascii="Garamond" w:eastAsia="Arial Unicode MS" w:hAnsi="Garamond" w:cs="Helvetica"/>
          <w:color w:val="000000" w:themeColor="text1"/>
          <w:sz w:val="22"/>
          <w:szCs w:val="22"/>
          <w:u w:color="000000"/>
        </w:rPr>
        <w:t xml:space="preserve"> </w:t>
      </w:r>
      <w:r w:rsidR="00A0399D">
        <w:rPr>
          <w:rFonts w:ascii="Garamond" w:eastAsia="Arial Unicode MS" w:hAnsi="Garamond" w:cs="Helvetica"/>
          <w:color w:val="000000" w:themeColor="text1"/>
          <w:sz w:val="22"/>
          <w:szCs w:val="22"/>
          <w:u w:color="000000"/>
        </w:rPr>
        <w:t>have no choice</w:t>
      </w:r>
      <w:r w:rsidR="00CE7495">
        <w:rPr>
          <w:rFonts w:ascii="Garamond" w:eastAsia="Arial Unicode MS" w:hAnsi="Garamond" w:cs="Helvetica"/>
          <w:color w:val="000000" w:themeColor="text1"/>
          <w:sz w:val="22"/>
          <w:szCs w:val="22"/>
          <w:u w:color="000000"/>
        </w:rPr>
        <w:t>.’</w:t>
      </w:r>
    </w:p>
    <w:p w14:paraId="3C1C94FE" w14:textId="3F37D5BD" w:rsidR="00CE7495" w:rsidRDefault="005054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is </w:t>
      </w:r>
      <w:r w:rsidR="007C78F8">
        <w:rPr>
          <w:rFonts w:ascii="Garamond" w:eastAsia="Arial Unicode MS" w:hAnsi="Garamond" w:cs="Helvetica"/>
          <w:color w:val="000000" w:themeColor="text1"/>
          <w:sz w:val="22"/>
          <w:szCs w:val="22"/>
          <w:u w:color="000000"/>
        </w:rPr>
        <w:t>your</w:t>
      </w:r>
      <w:r>
        <w:rPr>
          <w:rFonts w:ascii="Garamond" w:eastAsia="Arial Unicode MS" w:hAnsi="Garamond" w:cs="Helvetica"/>
          <w:color w:val="000000" w:themeColor="text1"/>
          <w:sz w:val="22"/>
          <w:szCs w:val="22"/>
          <w:u w:color="000000"/>
        </w:rPr>
        <w:t xml:space="preserve"> genius a man of honour?’ asked Tarquin, with sudden presence.</w:t>
      </w:r>
      <w:r w:rsidR="001B5F2C">
        <w:rPr>
          <w:rFonts w:ascii="Garamond" w:eastAsia="Arial Unicode MS" w:hAnsi="Garamond" w:cs="Helvetica"/>
          <w:color w:val="000000" w:themeColor="text1"/>
          <w:sz w:val="22"/>
          <w:szCs w:val="22"/>
          <w:u w:color="000000"/>
        </w:rPr>
        <w:t xml:space="preserve"> </w:t>
      </w:r>
    </w:p>
    <w:p w14:paraId="2A233EB6" w14:textId="51211104"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 about Radwan.</w:t>
      </w:r>
    </w:p>
    <w:p w14:paraId="6483FC65" w14:textId="2B6313B1"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don’t think so,</w:t>
      </w:r>
      <w:r w:rsidR="003A171A">
        <w:rPr>
          <w:rFonts w:ascii="Garamond" w:eastAsia="Arial Unicode MS" w:hAnsi="Garamond" w:cs="Helvetica"/>
          <w:color w:val="000000" w:themeColor="text1"/>
          <w:sz w:val="22"/>
          <w:szCs w:val="22"/>
          <w:u w:color="000000"/>
        </w:rPr>
        <w:t xml:space="preserve"> n</w:t>
      </w:r>
      <w:r>
        <w:rPr>
          <w:rFonts w:ascii="Garamond" w:eastAsia="Arial Unicode MS" w:hAnsi="Garamond" w:cs="Helvetica"/>
          <w:color w:val="000000" w:themeColor="text1"/>
          <w:sz w:val="22"/>
          <w:szCs w:val="22"/>
          <w:u w:color="000000"/>
        </w:rPr>
        <w:t xml:space="preserve">ot </w:t>
      </w:r>
      <w:proofErr w:type="spellStart"/>
      <w:r>
        <w:rPr>
          <w:rFonts w:ascii="Garamond" w:eastAsia="Arial Unicode MS" w:hAnsi="Garamond" w:cs="Helvetica"/>
          <w:color w:val="000000" w:themeColor="text1"/>
          <w:sz w:val="22"/>
          <w:szCs w:val="22"/>
          <w:u w:color="000000"/>
        </w:rPr>
        <w:t>any more</w:t>
      </w:r>
      <w:proofErr w:type="spellEnd"/>
      <w:r>
        <w:rPr>
          <w:rFonts w:ascii="Garamond" w:eastAsia="Arial Unicode MS" w:hAnsi="Garamond" w:cs="Helvetica"/>
          <w:color w:val="000000" w:themeColor="text1"/>
          <w:sz w:val="22"/>
          <w:szCs w:val="22"/>
          <w:u w:color="000000"/>
        </w:rPr>
        <w:t>.’</w:t>
      </w:r>
    </w:p>
    <w:p w14:paraId="55B17D34" w14:textId="78039785" w:rsidR="001B5F2C"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‘Then he is a tragedy. A </w:t>
      </w:r>
      <w:r w:rsidRPr="001B5F2C">
        <w:rPr>
          <w:rFonts w:ascii="Garamond" w:eastAsia="Arial Unicode MS" w:hAnsi="Garamond" w:cs="Helvetica"/>
          <w:color w:val="000000" w:themeColor="text1"/>
          <w:sz w:val="22"/>
          <w:szCs w:val="22"/>
          <w:u w:color="000000"/>
        </w:rPr>
        <w:t>tragedy</w:t>
      </w:r>
      <w:r>
        <w:rPr>
          <w:rFonts w:ascii="Garamond" w:eastAsia="Arial Unicode MS" w:hAnsi="Garamond" w:cs="Helvetica"/>
          <w:color w:val="000000" w:themeColor="text1"/>
          <w:sz w:val="22"/>
          <w:szCs w:val="22"/>
          <w:u w:color="000000"/>
        </w:rPr>
        <w:t>.’</w:t>
      </w:r>
    </w:p>
    <w:p w14:paraId="171005C6" w14:textId="3B656E03" w:rsidR="00606EA9"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nodded.</w:t>
      </w:r>
      <w:r w:rsidR="00606EA9" w:rsidRPr="00AF2203">
        <w:rPr>
          <w:rFonts w:ascii="Garamond" w:eastAsia="Arial Unicode MS" w:hAnsi="Garamond" w:cs="Helvetica"/>
          <w:color w:val="000000" w:themeColor="text1"/>
          <w:sz w:val="22"/>
          <w:szCs w:val="22"/>
          <w:u w:color="000000"/>
        </w:rPr>
        <w:t xml:space="preserve"> ‘</w:t>
      </w:r>
      <w:r w:rsidR="00D51D06">
        <w:rPr>
          <w:rFonts w:ascii="Garamond" w:eastAsia="Arial Unicode MS" w:hAnsi="Garamond" w:cs="Helvetica"/>
          <w:color w:val="000000" w:themeColor="text1"/>
          <w:sz w:val="22"/>
          <w:szCs w:val="22"/>
          <w:u w:color="000000"/>
        </w:rPr>
        <w:t xml:space="preserve">Anyway, back to my talent. </w:t>
      </w:r>
      <w:r w:rsidR="00606EA9" w:rsidRPr="00AF2203">
        <w:rPr>
          <w:rFonts w:ascii="Garamond" w:eastAsia="Arial Unicode MS" w:hAnsi="Garamond" w:cs="Helvetica"/>
          <w:color w:val="000000" w:themeColor="text1"/>
          <w:sz w:val="22"/>
          <w:szCs w:val="22"/>
          <w:u w:color="000000"/>
        </w:rPr>
        <w:t xml:space="preserve">I was </w:t>
      </w:r>
      <w:r w:rsidR="006A2A1E">
        <w:rPr>
          <w:rFonts w:ascii="Garamond" w:eastAsia="Arial Unicode MS" w:hAnsi="Garamond" w:cs="Helvetica"/>
          <w:color w:val="000000" w:themeColor="text1"/>
          <w:sz w:val="22"/>
          <w:szCs w:val="22"/>
          <w:u w:color="000000"/>
        </w:rPr>
        <w:t xml:space="preserve">just </w:t>
      </w:r>
      <w:r w:rsidR="00606EA9" w:rsidRPr="00AF2203">
        <w:rPr>
          <w:rFonts w:ascii="Garamond" w:eastAsia="Arial Unicode MS" w:hAnsi="Garamond" w:cs="Helvetica"/>
          <w:color w:val="000000" w:themeColor="text1"/>
          <w:sz w:val="22"/>
          <w:szCs w:val="22"/>
          <w:u w:color="000000"/>
        </w:rPr>
        <w:t>quality control, the Golden Ears</w:t>
      </w:r>
      <w:r w:rsidR="003462DD">
        <w:rPr>
          <w:rFonts w:ascii="Garamond" w:eastAsia="Arial Unicode MS" w:hAnsi="Garamond" w:cs="Helvetica"/>
          <w:color w:val="000000" w:themeColor="text1"/>
          <w:sz w:val="22"/>
          <w:szCs w:val="22"/>
          <w:u w:color="000000"/>
        </w:rPr>
        <w:t>.</w:t>
      </w:r>
      <w:r w:rsidR="00400DD0">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spent </w:t>
      </w:r>
      <w:r w:rsidR="00BD1395">
        <w:rPr>
          <w:rFonts w:ascii="Garamond" w:eastAsia="Arial Unicode MS" w:hAnsi="Garamond" w:cs="Helvetica"/>
          <w:color w:val="000000" w:themeColor="text1"/>
          <w:sz w:val="22"/>
          <w:szCs w:val="22"/>
          <w:u w:color="000000"/>
        </w:rPr>
        <w:t>years</w:t>
      </w:r>
      <w:r w:rsidR="00606EA9" w:rsidRPr="00AF2203">
        <w:rPr>
          <w:rFonts w:ascii="Garamond" w:eastAsia="Arial Unicode MS" w:hAnsi="Garamond" w:cs="Helvetica"/>
          <w:color w:val="000000" w:themeColor="text1"/>
          <w:sz w:val="22"/>
          <w:szCs w:val="22"/>
          <w:u w:color="000000"/>
        </w:rPr>
        <w:t xml:space="preserve"> listening to speech and rating how natural it sounds, </w:t>
      </w:r>
      <w:r w:rsidR="00A257FE">
        <w:rPr>
          <w:rFonts w:ascii="Garamond" w:eastAsia="Arial Unicode MS" w:hAnsi="Garamond" w:cs="Helvetica"/>
          <w:color w:val="000000" w:themeColor="text1"/>
          <w:sz w:val="22"/>
          <w:szCs w:val="22"/>
          <w:u w:color="000000"/>
        </w:rPr>
        <w:t>stalking</w:t>
      </w:r>
      <w:r w:rsidR="006A2A1E">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w:t>
      </w:r>
      <w:r w:rsidR="00C36594" w:rsidRPr="003462DD">
        <w:rPr>
          <w:rFonts w:ascii="Garamond" w:eastAsia="Arial Unicode MS" w:hAnsi="Garamond" w:cs="Helvetica"/>
          <w:i/>
          <w:iCs/>
          <w:color w:val="000000" w:themeColor="text1"/>
          <w:sz w:val="22"/>
          <w:szCs w:val="22"/>
          <w:u w:color="000000"/>
        </w:rPr>
        <w:t>artefacts of artifice</w:t>
      </w:r>
      <w:r w:rsidR="00606EA9" w:rsidRPr="00AF2203">
        <w:rPr>
          <w:rFonts w:ascii="Garamond" w:eastAsia="Arial Unicode MS" w:hAnsi="Garamond" w:cs="Helvetica"/>
          <w:color w:val="000000" w:themeColor="text1"/>
          <w:sz w:val="22"/>
          <w:szCs w:val="22"/>
          <w:u w:color="000000"/>
        </w:rPr>
        <w:t xml:space="preserve">. The </w:t>
      </w:r>
      <w:r w:rsidR="00D51D06">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would present two recordings of speech and I judged which one sounded </w:t>
      </w:r>
      <w:r w:rsidR="00F953A0" w:rsidRPr="00AF2203">
        <w:rPr>
          <w:rFonts w:ascii="Garamond" w:eastAsia="Arial Unicode MS" w:hAnsi="Garamond" w:cs="Helvetica"/>
          <w:color w:val="000000" w:themeColor="text1"/>
          <w:sz w:val="22"/>
          <w:szCs w:val="22"/>
          <w:u w:color="000000"/>
        </w:rPr>
        <w:t>most</w:t>
      </w:r>
      <w:r w:rsidR="00606EA9" w:rsidRPr="00AF2203">
        <w:rPr>
          <w:rFonts w:ascii="Garamond" w:eastAsia="Arial Unicode MS" w:hAnsi="Garamond" w:cs="Helvetica"/>
          <w:color w:val="000000" w:themeColor="text1"/>
          <w:sz w:val="22"/>
          <w:szCs w:val="22"/>
          <w:u w:color="000000"/>
        </w:rPr>
        <w:t xml:space="preserve"> natural. </w:t>
      </w:r>
      <w:r w:rsidR="00F953A0" w:rsidRPr="00AF2203">
        <w:rPr>
          <w:rFonts w:ascii="Garamond" w:eastAsia="Arial Unicode MS" w:hAnsi="Garamond" w:cs="Helvetica"/>
          <w:color w:val="000000" w:themeColor="text1"/>
          <w:sz w:val="22"/>
          <w:szCs w:val="22"/>
          <w:u w:color="000000"/>
        </w:rPr>
        <w:t>And this trained a</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new</w:t>
      </w:r>
      <w:r w:rsidR="00606EA9" w:rsidRPr="00AF2203">
        <w:rPr>
          <w:rFonts w:ascii="Garamond" w:eastAsia="Arial Unicode MS" w:hAnsi="Garamond" w:cs="Helvetica"/>
          <w:color w:val="000000" w:themeColor="text1"/>
          <w:sz w:val="22"/>
          <w:szCs w:val="22"/>
          <w:u w:color="000000"/>
        </w:rPr>
        <w:t xml:space="preserve"> algorithm that did </w:t>
      </w:r>
      <w:r w:rsidR="00673CEF">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6B2901">
        <w:rPr>
          <w:rFonts w:ascii="Garamond" w:eastAsia="Arial Unicode MS" w:hAnsi="Garamond" w:cs="Helvetica"/>
          <w:color w:val="000000" w:themeColor="text1"/>
          <w:sz w:val="22"/>
          <w:szCs w:val="22"/>
          <w:u w:color="000000"/>
        </w:rPr>
        <w:t xml:space="preserve">authenticity </w:t>
      </w:r>
      <w:r w:rsidR="003C7F75">
        <w:rPr>
          <w:rFonts w:ascii="Garamond" w:eastAsia="Arial Unicode MS" w:hAnsi="Garamond" w:cs="Helvetica"/>
          <w:color w:val="000000" w:themeColor="text1"/>
          <w:sz w:val="22"/>
          <w:szCs w:val="22"/>
          <w:u w:color="000000"/>
        </w:rPr>
        <w:t xml:space="preserve">classification </w:t>
      </w:r>
      <w:r w:rsidR="00606EA9" w:rsidRPr="00AF2203">
        <w:rPr>
          <w:rFonts w:ascii="Garamond" w:eastAsia="Arial Unicode MS" w:hAnsi="Garamond" w:cs="Helvetica"/>
          <w:color w:val="000000" w:themeColor="text1"/>
          <w:sz w:val="22"/>
          <w:szCs w:val="22"/>
          <w:u w:color="000000"/>
        </w:rPr>
        <w:t>automatically</w:t>
      </w:r>
      <w:r w:rsidR="000421B2">
        <w:rPr>
          <w:rFonts w:ascii="Garamond" w:eastAsia="Arial Unicode MS" w:hAnsi="Garamond" w:cs="Helvetica"/>
          <w:color w:val="000000" w:themeColor="text1"/>
          <w:sz w:val="22"/>
          <w:szCs w:val="22"/>
          <w:u w:color="000000"/>
        </w:rPr>
        <w:t xml:space="preserve">, </w:t>
      </w:r>
      <w:r w:rsidR="00BD1395">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omething called a </w:t>
      </w:r>
      <w:r w:rsidR="00606EA9" w:rsidRPr="00AF2203">
        <w:rPr>
          <w:rFonts w:ascii="Garamond" w:eastAsia="Arial Unicode MS" w:hAnsi="Garamond" w:cs="Helvetica"/>
          <w:i/>
          <w:iCs/>
          <w:color w:val="000000" w:themeColor="text1"/>
          <w:sz w:val="22"/>
          <w:szCs w:val="22"/>
          <w:u w:color="000000"/>
        </w:rPr>
        <w:t>Generative Adversarial Network</w:t>
      </w:r>
      <w:r w:rsidR="00606EA9" w:rsidRPr="00AF2203">
        <w:rPr>
          <w:rFonts w:ascii="Garamond" w:eastAsia="Arial Unicode MS" w:hAnsi="Garamond" w:cs="Helvetica"/>
          <w:color w:val="000000" w:themeColor="text1"/>
          <w:sz w:val="22"/>
          <w:szCs w:val="22"/>
          <w:u w:color="000000"/>
        </w:rPr>
        <w:t>.’</w:t>
      </w:r>
    </w:p>
    <w:p w14:paraId="5CBA36B3" w14:textId="3D3A2F8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 </w:t>
      </w:r>
      <w:r w:rsidR="00141FB7">
        <w:rPr>
          <w:rFonts w:ascii="Garamond" w:eastAsia="Arial Unicode MS" w:hAnsi="Garamond" w:cs="Helvetica"/>
          <w:color w:val="000000" w:themeColor="text1"/>
          <w:sz w:val="22"/>
          <w:szCs w:val="22"/>
          <w:u w:color="000000"/>
        </w:rPr>
        <w:t>your first neural net</w:t>
      </w:r>
      <w:r w:rsidR="00E240D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generat</w:t>
      </w:r>
      <w:r w:rsidR="00E240D4">
        <w:rPr>
          <w:rFonts w:ascii="Garamond" w:eastAsia="Arial Unicode MS" w:hAnsi="Garamond" w:cs="Helvetica"/>
          <w:color w:val="000000" w:themeColor="text1"/>
          <w:sz w:val="22"/>
          <w:szCs w:val="22"/>
          <w:u w:color="000000"/>
        </w:rPr>
        <w:t>e</w:t>
      </w:r>
      <w:r w:rsidR="00673CEF">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 </w:t>
      </w:r>
      <w:r w:rsidR="00E240D4">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voice and </w:t>
      </w:r>
      <w:r w:rsidR="00F953A0" w:rsidRPr="00AF2203">
        <w:rPr>
          <w:rFonts w:ascii="Garamond" w:eastAsia="Arial Unicode MS" w:hAnsi="Garamond" w:cs="Helvetica"/>
          <w:color w:val="000000" w:themeColor="text1"/>
          <w:sz w:val="22"/>
          <w:szCs w:val="22"/>
          <w:u w:color="000000"/>
        </w:rPr>
        <w:t xml:space="preserve">a </w:t>
      </w:r>
      <w:r w:rsidR="00673CEF">
        <w:rPr>
          <w:rFonts w:ascii="Garamond" w:eastAsia="Arial Unicode MS" w:hAnsi="Garamond" w:cs="Helvetica"/>
          <w:color w:val="000000" w:themeColor="text1"/>
          <w:sz w:val="22"/>
          <w:szCs w:val="22"/>
          <w:u w:color="000000"/>
        </w:rPr>
        <w:t>second</w:t>
      </w:r>
      <w:r w:rsidR="00141FB7">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listen</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and decide</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if </w:t>
      </w:r>
      <w:r w:rsidR="00673CEF">
        <w:rPr>
          <w:rFonts w:ascii="Garamond" w:eastAsia="Arial Unicode MS" w:hAnsi="Garamond" w:cs="Helvetica"/>
          <w:color w:val="000000" w:themeColor="text1"/>
          <w:sz w:val="22"/>
          <w:szCs w:val="22"/>
          <w:u w:color="000000"/>
        </w:rPr>
        <w:t>it</w:t>
      </w:r>
      <w:r w:rsidR="00E240D4">
        <w:rPr>
          <w:rFonts w:ascii="Garamond" w:eastAsia="Arial Unicode MS" w:hAnsi="Garamond" w:cs="Helvetica"/>
          <w:color w:val="000000" w:themeColor="text1"/>
          <w:sz w:val="22"/>
          <w:szCs w:val="22"/>
          <w:u w:color="000000"/>
        </w:rPr>
        <w:t xml:space="preserve"> is</w:t>
      </w:r>
      <w:r w:rsidRPr="00AF2203">
        <w:rPr>
          <w:rFonts w:ascii="Garamond" w:eastAsia="Arial Unicode MS" w:hAnsi="Garamond" w:cs="Helvetica"/>
          <w:color w:val="000000" w:themeColor="text1"/>
          <w:sz w:val="22"/>
          <w:szCs w:val="22"/>
          <w:u w:color="000000"/>
        </w:rPr>
        <w:t xml:space="preserve"> fake?’</w:t>
      </w:r>
    </w:p>
    <w:p w14:paraId="68238E96" w14:textId="2EDD4307" w:rsidR="0060723B"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w:t>
      </w:r>
    </w:p>
    <w:p w14:paraId="4C86EBBE" w14:textId="77777777" w:rsidR="00673CEF"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would you say that it </w:t>
      </w:r>
      <w:r w:rsidRPr="0060723B">
        <w:rPr>
          <w:rFonts w:ascii="Garamond" w:eastAsia="Arial Unicode MS" w:hAnsi="Garamond" w:cs="Helvetica"/>
          <w:i/>
          <w:iCs/>
          <w:color w:val="000000" w:themeColor="text1"/>
          <w:sz w:val="22"/>
          <w:szCs w:val="22"/>
          <w:u w:color="000000"/>
        </w:rPr>
        <w:t>knows</w:t>
      </w:r>
      <w:r>
        <w:rPr>
          <w:rFonts w:ascii="Garamond" w:eastAsia="Arial Unicode MS" w:hAnsi="Garamond" w:cs="Helvetica"/>
          <w:color w:val="000000" w:themeColor="text1"/>
          <w:sz w:val="22"/>
          <w:szCs w:val="22"/>
          <w:u w:color="000000"/>
        </w:rPr>
        <w:t xml:space="preserve"> what is fake?</w:t>
      </w:r>
      <w:r w:rsidR="00673CEF">
        <w:rPr>
          <w:rFonts w:ascii="Garamond" w:eastAsia="Arial Unicode MS" w:hAnsi="Garamond" w:cs="Helvetica"/>
          <w:color w:val="000000" w:themeColor="text1"/>
          <w:sz w:val="22"/>
          <w:szCs w:val="22"/>
          <w:u w:color="000000"/>
        </w:rPr>
        <w:t xml:space="preserve"> Is</w:t>
      </w:r>
      <w:r>
        <w:rPr>
          <w:rFonts w:ascii="Garamond" w:eastAsia="Arial Unicode MS" w:hAnsi="Garamond" w:cs="Helvetica"/>
          <w:color w:val="000000" w:themeColor="text1"/>
          <w:sz w:val="22"/>
          <w:szCs w:val="22"/>
          <w:u w:color="000000"/>
        </w:rPr>
        <w:t xml:space="preserve"> it </w:t>
      </w:r>
      <w:r w:rsidRPr="0060723B">
        <w:rPr>
          <w:rFonts w:ascii="Garamond" w:eastAsia="Arial Unicode MS" w:hAnsi="Garamond" w:cs="Helvetica"/>
          <w:i/>
          <w:iCs/>
          <w:color w:val="000000" w:themeColor="text1"/>
          <w:sz w:val="22"/>
          <w:szCs w:val="22"/>
          <w:u w:color="000000"/>
        </w:rPr>
        <w:t>sentient</w:t>
      </w:r>
      <w:r>
        <w:rPr>
          <w:rFonts w:ascii="Garamond" w:eastAsia="Arial Unicode MS" w:hAnsi="Garamond" w:cs="Helvetica"/>
          <w:color w:val="000000" w:themeColor="text1"/>
          <w:sz w:val="22"/>
          <w:szCs w:val="22"/>
          <w:u w:color="000000"/>
        </w:rPr>
        <w:t>?</w:t>
      </w:r>
      <w:r w:rsidR="00673CEF">
        <w:rPr>
          <w:rFonts w:ascii="Garamond" w:eastAsia="Arial Unicode MS" w:hAnsi="Garamond" w:cs="Helvetica"/>
          <w:color w:val="000000" w:themeColor="text1"/>
          <w:sz w:val="22"/>
          <w:szCs w:val="22"/>
          <w:u w:color="000000"/>
        </w:rPr>
        <w:t>’</w:t>
      </w:r>
    </w:p>
    <w:p w14:paraId="1CD1B611" w14:textId="357E472A" w:rsidR="00F517F3" w:rsidRDefault="00673CEF" w:rsidP="00673CE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‘Maybe,’ I said lazily. ‘</w:t>
      </w:r>
      <w:r w:rsidR="0060723B">
        <w:rPr>
          <w:rFonts w:ascii="Garamond" w:eastAsia="Arial Unicode MS" w:hAnsi="Garamond" w:cs="Helvetica"/>
          <w:color w:val="000000" w:themeColor="text1"/>
          <w:sz w:val="22"/>
          <w:szCs w:val="22"/>
          <w:u w:color="000000"/>
        </w:rPr>
        <w:t xml:space="preserve">Just depends how you want to define </w:t>
      </w:r>
      <w:r w:rsidRPr="00673CEF">
        <w:rPr>
          <w:rFonts w:ascii="Garamond" w:eastAsia="Arial Unicode MS" w:hAnsi="Garamond" w:cs="Helvetica"/>
          <w:i/>
          <w:iCs/>
          <w:color w:val="000000" w:themeColor="text1"/>
          <w:sz w:val="22"/>
          <w:szCs w:val="22"/>
          <w:u w:color="000000"/>
        </w:rPr>
        <w:t>sentience</w:t>
      </w:r>
      <w:r w:rsidR="0060723B">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like</w:t>
      </w:r>
      <w:proofErr w:type="spellEnd"/>
      <w:r w:rsidR="00F953A0" w:rsidRPr="00AF2203">
        <w:rPr>
          <w:rFonts w:ascii="Garamond" w:eastAsia="Arial Unicode MS" w:hAnsi="Garamond" w:cs="Helvetica"/>
          <w:color w:val="000000" w:themeColor="text1"/>
          <w:sz w:val="22"/>
          <w:szCs w:val="22"/>
          <w:u w:color="000000"/>
        </w:rPr>
        <w:t xml:space="preserve"> the bicameral theory of </w:t>
      </w:r>
      <w:r w:rsidR="00385725" w:rsidRPr="00AF2203">
        <w:rPr>
          <w:rFonts w:ascii="Garamond" w:eastAsia="Arial Unicode MS" w:hAnsi="Garamond" w:cs="Helvetica"/>
          <w:color w:val="000000" w:themeColor="text1"/>
          <w:sz w:val="22"/>
          <w:szCs w:val="22"/>
          <w:u w:color="000000"/>
        </w:rPr>
        <w:t>mind</w:t>
      </w:r>
      <w:r w:rsidR="00F334D2">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r w:rsidR="00F334D2">
        <w:rPr>
          <w:rFonts w:ascii="Garamond" w:eastAsia="Arial Unicode MS" w:hAnsi="Garamond" w:cs="Helvetica"/>
          <w:color w:val="000000" w:themeColor="text1"/>
          <w:sz w:val="22"/>
          <w:szCs w:val="22"/>
          <w:u w:color="000000"/>
        </w:rPr>
        <w:t xml:space="preserve"> I said</w:t>
      </w:r>
      <w:r>
        <w:rPr>
          <w:rFonts w:ascii="Garamond" w:eastAsia="Arial Unicode MS" w:hAnsi="Garamond" w:cs="Helvetica"/>
          <w:color w:val="000000" w:themeColor="text1"/>
          <w:sz w:val="22"/>
          <w:szCs w:val="22"/>
          <w:u w:color="000000"/>
        </w:rPr>
        <w:t xml:space="preserve">, </w:t>
      </w:r>
      <w:r w:rsidR="00F334D2">
        <w:rPr>
          <w:rFonts w:ascii="Garamond" w:eastAsia="Arial Unicode MS" w:hAnsi="Garamond" w:cs="Helvetica"/>
          <w:color w:val="000000" w:themeColor="text1"/>
          <w:sz w:val="22"/>
          <w:szCs w:val="22"/>
          <w:u w:color="000000"/>
        </w:rPr>
        <w:t>grasping a pre-prepared spiel.</w:t>
      </w:r>
    </w:p>
    <w:p w14:paraId="72D2ED08" w14:textId="76B7D163" w:rsidR="00F517F3"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43E11">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asy for you to say.’</w:t>
      </w:r>
    </w:p>
    <w:p w14:paraId="30110653" w14:textId="5D25EE54" w:rsidR="006235DF"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Pr="00F517F3">
        <w:rPr>
          <w:rFonts w:ascii="Garamond" w:eastAsia="Arial Unicode MS" w:hAnsi="Garamond" w:cs="Helvetica"/>
          <w:color w:val="000000" w:themeColor="text1"/>
          <w:sz w:val="22"/>
          <w:szCs w:val="22"/>
          <w:u w:color="000000"/>
        </w:rPr>
        <w:t>Bi-cameral</w:t>
      </w:r>
      <w:r>
        <w:rPr>
          <w:rFonts w:ascii="Garamond" w:eastAsia="Arial Unicode MS" w:hAnsi="Garamond" w:cs="Helvetica"/>
          <w:color w:val="000000" w:themeColor="text1"/>
          <w:sz w:val="22"/>
          <w:szCs w:val="22"/>
          <w:u w:color="000000"/>
        </w:rPr>
        <w:t xml:space="preserve"> meaning two chambers</w:t>
      </w:r>
      <w:r w:rsidR="00127231">
        <w:rPr>
          <w:rFonts w:ascii="Garamond" w:eastAsia="Arial Unicode MS" w:hAnsi="Garamond" w:cs="Helvetica"/>
          <w:color w:val="000000" w:themeColor="text1"/>
          <w:sz w:val="22"/>
          <w:szCs w:val="22"/>
          <w:u w:color="000000"/>
        </w:rPr>
        <w:t xml:space="preserve">. </w:t>
      </w:r>
      <w:proofErr w:type="spellStart"/>
      <w:r w:rsidR="00442C8F">
        <w:rPr>
          <w:rFonts w:ascii="Garamond" w:eastAsia="Arial Unicode MS" w:hAnsi="Garamond" w:cs="Helvetica"/>
          <w:color w:val="000000" w:themeColor="text1"/>
          <w:sz w:val="22"/>
          <w:szCs w:val="22"/>
          <w:u w:color="000000"/>
        </w:rPr>
        <w:t>Y’know</w:t>
      </w:r>
      <w:proofErr w:type="spellEnd"/>
      <w:r w:rsidR="00442C8F">
        <w:rPr>
          <w:rFonts w:ascii="Garamond" w:eastAsia="Arial Unicode MS" w:hAnsi="Garamond" w:cs="Helvetica"/>
          <w:color w:val="000000" w:themeColor="text1"/>
          <w:sz w:val="22"/>
          <w:szCs w:val="22"/>
          <w:u w:color="000000"/>
        </w:rPr>
        <w:t>, a camera is a box, right?</w:t>
      </w:r>
      <w:r w:rsidR="006235DF">
        <w:rPr>
          <w:rFonts w:ascii="Garamond" w:eastAsia="Arial Unicode MS" w:hAnsi="Garamond" w:cs="Helvetica"/>
          <w:color w:val="000000" w:themeColor="text1"/>
          <w:sz w:val="22"/>
          <w:szCs w:val="22"/>
          <w:u w:color="000000"/>
        </w:rPr>
        <w:t>’ (</w:t>
      </w:r>
      <w:r w:rsidR="000421B2">
        <w:rPr>
          <w:rFonts w:ascii="Garamond" w:eastAsia="Arial Unicode MS" w:hAnsi="Garamond" w:cs="Helvetica"/>
          <w:color w:val="000000" w:themeColor="text1"/>
          <w:sz w:val="22"/>
          <w:szCs w:val="22"/>
          <w:u w:color="000000"/>
        </w:rPr>
        <w:t>F</w:t>
      </w:r>
      <w:r w:rsidR="00810FF5">
        <w:rPr>
          <w:rFonts w:ascii="Garamond" w:eastAsia="Arial Unicode MS" w:hAnsi="Garamond" w:cs="Helvetica"/>
          <w:color w:val="000000" w:themeColor="text1"/>
          <w:sz w:val="22"/>
          <w:szCs w:val="22"/>
          <w:u w:color="000000"/>
        </w:rPr>
        <w:t>urrowed d</w:t>
      </w:r>
      <w:r w:rsidR="006235DF">
        <w:rPr>
          <w:rFonts w:ascii="Garamond" w:eastAsia="Arial Unicode MS" w:hAnsi="Garamond" w:cs="Helvetica"/>
          <w:color w:val="000000" w:themeColor="text1"/>
          <w:sz w:val="22"/>
          <w:szCs w:val="22"/>
          <w:u w:color="000000"/>
        </w:rPr>
        <w:t>octorly eyes from Tarquin.) ‘T</w:t>
      </w:r>
      <w:r w:rsidR="006235DF" w:rsidRPr="006235DF">
        <w:rPr>
          <w:rFonts w:ascii="Garamond" w:eastAsia="Arial Unicode MS" w:hAnsi="Garamond" w:cs="Helvetica"/>
          <w:color w:val="000000" w:themeColor="text1"/>
          <w:sz w:val="22"/>
          <w:szCs w:val="22"/>
          <w:u w:color="000000"/>
        </w:rPr>
        <w:t xml:space="preserve">he bicameral theory </w:t>
      </w:r>
      <w:r w:rsidR="005C23AD">
        <w:rPr>
          <w:rFonts w:ascii="Garamond" w:eastAsia="Arial Unicode MS" w:hAnsi="Garamond" w:cs="Helvetica"/>
          <w:color w:val="000000" w:themeColor="text1"/>
          <w:sz w:val="22"/>
          <w:szCs w:val="22"/>
          <w:u w:color="000000"/>
        </w:rPr>
        <w:t>states</w:t>
      </w:r>
      <w:r>
        <w:rPr>
          <w:rFonts w:ascii="Garamond" w:eastAsia="Arial Unicode MS" w:hAnsi="Garamond" w:cs="Helvetica"/>
          <w:color w:val="000000" w:themeColor="text1"/>
          <w:sz w:val="22"/>
          <w:szCs w:val="22"/>
          <w:u w:color="000000"/>
        </w:rPr>
        <w:t xml:space="preserve"> </w:t>
      </w:r>
      <w:r w:rsidR="005C23AD">
        <w:rPr>
          <w:rFonts w:ascii="Garamond" w:eastAsia="Arial Unicode MS" w:hAnsi="Garamond" w:cs="Helvetica"/>
          <w:color w:val="000000" w:themeColor="text1"/>
          <w:sz w:val="22"/>
          <w:szCs w:val="22"/>
          <w:u w:color="000000"/>
        </w:rPr>
        <w:t xml:space="preserve">that </w:t>
      </w:r>
      <w:r w:rsidR="00B3502A">
        <w:rPr>
          <w:rFonts w:ascii="Garamond" w:eastAsia="Arial Unicode MS" w:hAnsi="Garamond" w:cs="Helvetica"/>
          <w:color w:val="000000" w:themeColor="text1"/>
          <w:sz w:val="22"/>
          <w:szCs w:val="22"/>
          <w:u w:color="000000"/>
        </w:rPr>
        <w:t>up until quite recently</w:t>
      </w:r>
      <w:r w:rsidR="00D51D06">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a few thousand years ago</w:t>
      </w:r>
      <w:r w:rsidR="00D51D06">
        <w:rPr>
          <w:rFonts w:ascii="Garamond" w:eastAsia="Arial Unicode MS" w:hAnsi="Garamond" w:cs="Helvetica"/>
          <w:color w:val="000000" w:themeColor="text1"/>
          <w:sz w:val="22"/>
          <w:szCs w:val="22"/>
          <w:u w:color="000000"/>
        </w:rPr>
        <w:t xml:space="preserve">, </w:t>
      </w:r>
      <w:r w:rsidR="00764AF0">
        <w:rPr>
          <w:rFonts w:ascii="Garamond" w:eastAsia="Arial Unicode MS" w:hAnsi="Garamond" w:cs="Helvetica"/>
          <w:color w:val="000000" w:themeColor="text1"/>
          <w:sz w:val="22"/>
          <w:szCs w:val="22"/>
          <w:u w:color="000000"/>
        </w:rPr>
        <w:t>our mind worked in a different way. It</w:t>
      </w:r>
      <w:r w:rsidR="00154207">
        <w:rPr>
          <w:rFonts w:ascii="Garamond" w:eastAsia="Arial Unicode MS" w:hAnsi="Garamond" w:cs="Helvetica"/>
          <w:color w:val="000000" w:themeColor="text1"/>
          <w:sz w:val="22"/>
          <w:szCs w:val="22"/>
          <w:u w:color="000000"/>
        </w:rPr>
        <w:t xml:space="preserve"> had a speaking part and a listening part</w:t>
      </w:r>
      <w:r w:rsidR="00764AF0">
        <w:rPr>
          <w:rFonts w:ascii="Garamond" w:eastAsia="Arial Unicode MS" w:hAnsi="Garamond" w:cs="Helvetica"/>
          <w:color w:val="000000" w:themeColor="text1"/>
          <w:sz w:val="22"/>
          <w:szCs w:val="22"/>
          <w:u w:color="000000"/>
        </w:rPr>
        <w:t>, a part that listened to the voice of God, or Gods</w:t>
      </w:r>
      <w:r w:rsidR="00154207">
        <w:rPr>
          <w:rFonts w:ascii="Garamond" w:eastAsia="Arial Unicode MS" w:hAnsi="Garamond" w:cs="Helvetica"/>
          <w:color w:val="000000" w:themeColor="text1"/>
          <w:sz w:val="22"/>
          <w:szCs w:val="22"/>
          <w:u w:color="000000"/>
        </w:rPr>
        <w:t>.’</w:t>
      </w:r>
    </w:p>
    <w:p w14:paraId="5CC144A2" w14:textId="6B4CF865"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45039">
        <w:rPr>
          <w:rFonts w:ascii="Garamond" w:eastAsia="Arial Unicode MS" w:hAnsi="Garamond" w:cs="Helvetica"/>
          <w:color w:val="000000" w:themeColor="text1"/>
          <w:sz w:val="22"/>
          <w:szCs w:val="22"/>
          <w:u w:color="000000"/>
        </w:rPr>
        <w:t>You mean the</w:t>
      </w:r>
      <w:r>
        <w:rPr>
          <w:rFonts w:ascii="Garamond" w:eastAsia="Arial Unicode MS" w:hAnsi="Garamond" w:cs="Helvetica"/>
          <w:color w:val="000000" w:themeColor="text1"/>
          <w:sz w:val="22"/>
          <w:szCs w:val="22"/>
          <w:u w:color="000000"/>
        </w:rPr>
        <w:t xml:space="preserve"> left and right hemisphere</w:t>
      </w:r>
      <w:r w:rsidR="003A333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D818EE" w14:textId="713D2F3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sidR="00481E2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more</w:t>
      </w:r>
      <w:proofErr w:type="spellEnd"/>
      <w:r>
        <w:rPr>
          <w:rFonts w:ascii="Garamond" w:eastAsia="Arial Unicode MS" w:hAnsi="Garamond" w:cs="Helvetica"/>
          <w:color w:val="000000" w:themeColor="text1"/>
          <w:sz w:val="22"/>
          <w:szCs w:val="22"/>
          <w:u w:color="000000"/>
        </w:rPr>
        <w:t xml:space="preserve"> abstract than that. There</w:t>
      </w:r>
      <w:r w:rsidR="002455E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s </w:t>
      </w:r>
      <w:r w:rsidR="00C16D59">
        <w:rPr>
          <w:rFonts w:ascii="Garamond" w:eastAsia="Arial Unicode MS" w:hAnsi="Garamond" w:cs="Helvetica"/>
          <w:color w:val="000000" w:themeColor="text1"/>
          <w:sz w:val="22"/>
          <w:szCs w:val="22"/>
          <w:u w:color="000000"/>
        </w:rPr>
        <w:t>suggestion</w:t>
      </w:r>
      <w:r>
        <w:rPr>
          <w:rFonts w:ascii="Garamond" w:eastAsia="Arial Unicode MS" w:hAnsi="Garamond" w:cs="Helvetica"/>
          <w:color w:val="000000" w:themeColor="text1"/>
          <w:sz w:val="22"/>
          <w:szCs w:val="22"/>
          <w:u w:color="000000"/>
        </w:rPr>
        <w:t xml:space="preserve"> from Homer.’</w:t>
      </w:r>
    </w:p>
    <w:p w14:paraId="481F479B" w14:textId="7E7E4BF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‘Oh yes, he wrote some bangers.</w:t>
      </w:r>
      <w:r w:rsidR="00481E24">
        <w:rPr>
          <w:rFonts w:ascii="Garamond" w:eastAsia="Arial Unicode MS" w:hAnsi="Garamond" w:cs="Helvetica"/>
          <w:color w:val="000000" w:themeColor="text1"/>
          <w:sz w:val="22"/>
          <w:szCs w:val="22"/>
          <w:u w:color="000000"/>
        </w:rPr>
        <w:t xml:space="preserve"> </w:t>
      </w:r>
      <w:r w:rsidR="00481E24" w:rsidRPr="0040009F">
        <w:rPr>
          <w:rFonts w:ascii="Garamond" w:eastAsia="Arial Unicode MS" w:hAnsi="Garamond" w:cs="Helvetica"/>
          <w:i/>
          <w:iCs/>
          <w:color w:val="000000" w:themeColor="text1"/>
          <w:sz w:val="22"/>
          <w:szCs w:val="22"/>
          <w:u w:color="000000"/>
        </w:rPr>
        <w:t>The wine-</w:t>
      </w:r>
      <w:r w:rsidR="00A07267" w:rsidRPr="0040009F">
        <w:rPr>
          <w:rFonts w:ascii="Garamond" w:eastAsia="Arial Unicode MS" w:hAnsi="Garamond" w:cs="Helvetica"/>
          <w:i/>
          <w:iCs/>
          <w:color w:val="000000" w:themeColor="text1"/>
          <w:sz w:val="22"/>
          <w:szCs w:val="22"/>
          <w:u w:color="000000"/>
        </w:rPr>
        <w:t>dark</w:t>
      </w:r>
      <w:r w:rsidR="00481E24" w:rsidRPr="0040009F">
        <w:rPr>
          <w:rFonts w:ascii="Garamond" w:eastAsia="Arial Unicode MS" w:hAnsi="Garamond" w:cs="Helvetica"/>
          <w:i/>
          <w:iCs/>
          <w:color w:val="000000" w:themeColor="text1"/>
          <w:sz w:val="22"/>
          <w:szCs w:val="22"/>
          <w:u w:color="000000"/>
        </w:rPr>
        <w:t xml:space="preserve"> sea</w:t>
      </w:r>
      <w:r w:rsidR="00481E2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481E24">
        <w:rPr>
          <w:rFonts w:ascii="Garamond" w:eastAsia="Arial Unicode MS" w:hAnsi="Garamond" w:cs="Helvetica"/>
          <w:color w:val="000000" w:themeColor="text1"/>
          <w:sz w:val="22"/>
          <w:szCs w:val="22"/>
          <w:u w:color="000000"/>
        </w:rPr>
        <w:t xml:space="preserve"> </w:t>
      </w:r>
      <w:r w:rsidR="00021DB7">
        <w:rPr>
          <w:rFonts w:ascii="Garamond" w:eastAsia="Arial Unicode MS" w:hAnsi="Garamond" w:cs="Helvetica"/>
          <w:color w:val="000000" w:themeColor="text1"/>
          <w:sz w:val="22"/>
          <w:szCs w:val="22"/>
          <w:u w:color="000000"/>
        </w:rPr>
        <w:t>cried</w:t>
      </w:r>
      <w:r w:rsidR="007C1DA1">
        <w:rPr>
          <w:rFonts w:ascii="Garamond" w:eastAsia="Arial Unicode MS" w:hAnsi="Garamond" w:cs="Helvetica"/>
          <w:color w:val="000000" w:themeColor="text1"/>
          <w:sz w:val="22"/>
          <w:szCs w:val="22"/>
          <w:u w:color="000000"/>
        </w:rPr>
        <w:t xml:space="preserve"> </w:t>
      </w:r>
      <w:r w:rsidR="002455E2">
        <w:rPr>
          <w:rFonts w:ascii="Garamond" w:eastAsia="Arial Unicode MS" w:hAnsi="Garamond" w:cs="Helvetica"/>
          <w:color w:val="000000" w:themeColor="text1"/>
          <w:sz w:val="22"/>
          <w:szCs w:val="22"/>
          <w:u w:color="000000"/>
        </w:rPr>
        <w:t>Tarquin</w:t>
      </w:r>
      <w:r w:rsidR="00481E24">
        <w:rPr>
          <w:rFonts w:ascii="Garamond" w:eastAsia="Arial Unicode MS" w:hAnsi="Garamond" w:cs="Helvetica"/>
          <w:color w:val="000000" w:themeColor="text1"/>
          <w:sz w:val="22"/>
          <w:szCs w:val="22"/>
          <w:u w:color="000000"/>
        </w:rPr>
        <w:t xml:space="preserve">, </w:t>
      </w:r>
      <w:r w:rsidR="0006319F" w:rsidRPr="0006319F">
        <w:rPr>
          <w:rFonts w:ascii="Garamond" w:eastAsia="Arial Unicode MS" w:hAnsi="Garamond" w:cs="Helvetica"/>
          <w:color w:val="000000" w:themeColor="text1"/>
          <w:sz w:val="22"/>
          <w:szCs w:val="22"/>
          <w:u w:color="000000"/>
        </w:rPr>
        <w:t>sweeping</w:t>
      </w:r>
      <w:r w:rsidR="00D1642B">
        <w:rPr>
          <w:rFonts w:ascii="Garamond" w:eastAsia="Arial Unicode MS" w:hAnsi="Garamond" w:cs="Helvetica"/>
          <w:color w:val="000000" w:themeColor="text1"/>
          <w:sz w:val="22"/>
          <w:szCs w:val="22"/>
          <w:u w:color="000000"/>
        </w:rPr>
        <w:t xml:space="preserve"> an arm across</w:t>
      </w:r>
      <w:r w:rsidR="00481E24">
        <w:rPr>
          <w:rFonts w:ascii="Garamond" w:eastAsia="Arial Unicode MS" w:hAnsi="Garamond" w:cs="Helvetica"/>
          <w:color w:val="000000" w:themeColor="text1"/>
          <w:sz w:val="22"/>
          <w:szCs w:val="22"/>
          <w:u w:color="000000"/>
        </w:rPr>
        <w:t xml:space="preserve"> the ocean.</w:t>
      </w:r>
    </w:p>
    <w:p w14:paraId="7CB1CD62" w14:textId="3F5782D6" w:rsidR="00F517F3"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‘Quite. </w:t>
      </w:r>
      <w:r w:rsidR="00F138AF">
        <w:rPr>
          <w:rFonts w:ascii="Garamond" w:eastAsia="Arial Unicode MS" w:hAnsi="Garamond" w:cs="Helvetica"/>
          <w:color w:val="000000" w:themeColor="text1"/>
          <w:sz w:val="22"/>
          <w:szCs w:val="22"/>
          <w:u w:color="000000"/>
        </w:rPr>
        <w:t xml:space="preserve">We used to </w:t>
      </w:r>
      <w:r w:rsidR="00F138AF" w:rsidRPr="00F138AF">
        <w:rPr>
          <w:rFonts w:ascii="Garamond" w:eastAsia="Arial Unicode MS" w:hAnsi="Garamond" w:cs="Helvetica"/>
          <w:i/>
          <w:iCs/>
          <w:color w:val="000000" w:themeColor="text1"/>
          <w:sz w:val="22"/>
          <w:szCs w:val="22"/>
          <w:u w:color="000000"/>
        </w:rPr>
        <w:t>hear</w:t>
      </w:r>
      <w:r w:rsidR="00F138AF">
        <w:rPr>
          <w:rFonts w:ascii="Garamond" w:eastAsia="Arial Unicode MS" w:hAnsi="Garamond" w:cs="Helvetica"/>
          <w:color w:val="000000" w:themeColor="text1"/>
          <w:sz w:val="22"/>
          <w:szCs w:val="22"/>
          <w:u w:color="000000"/>
        </w:rPr>
        <w:t xml:space="preserve"> thoughts more than feel them.</w:t>
      </w:r>
      <w:r w:rsidR="00213CDF">
        <w:rPr>
          <w:rFonts w:ascii="Garamond" w:eastAsia="Arial Unicode MS" w:hAnsi="Garamond" w:cs="Helvetica"/>
          <w:color w:val="000000" w:themeColor="text1"/>
          <w:sz w:val="22"/>
          <w:szCs w:val="22"/>
          <w:u w:color="000000"/>
        </w:rPr>
        <w:t xml:space="preserve"> </w:t>
      </w:r>
      <w:r w:rsidR="003E18FE">
        <w:rPr>
          <w:rFonts w:ascii="Garamond" w:eastAsia="Arial Unicode MS" w:hAnsi="Garamond" w:cs="Helvetica"/>
          <w:color w:val="000000" w:themeColor="text1"/>
          <w:sz w:val="22"/>
          <w:szCs w:val="22"/>
          <w:u w:color="000000"/>
        </w:rPr>
        <w:t>Joan of Arc</w:t>
      </w:r>
      <w:r w:rsidR="00B3502A">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style</w:t>
      </w:r>
      <w:r w:rsidR="006235DF">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p>
    <w:p w14:paraId="30FEA360" w14:textId="60D21C1C" w:rsidR="00F517F3" w:rsidRDefault="00A0278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you’re saying your company had an algorithm based on this idea?’</w:t>
      </w:r>
    </w:p>
    <w:p w14:paraId="6ED14C96" w14:textId="0D0A1225" w:rsidR="00606EA9" w:rsidRPr="00AF2203" w:rsidRDefault="001122E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w:t>
      </w:r>
      <w:r w:rsidR="003E18FE">
        <w:rPr>
          <w:rFonts w:ascii="Garamond" w:eastAsia="Arial Unicode MS" w:hAnsi="Garamond" w:cs="Helvetica"/>
          <w:color w:val="000000" w:themeColor="text1"/>
          <w:sz w:val="22"/>
          <w:szCs w:val="22"/>
          <w:u w:color="000000"/>
        </w:rPr>
        <w:t>Yeah</w:t>
      </w:r>
      <w:r w:rsidR="00A0278C">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 xml:space="preserve">Well, </w:t>
      </w:r>
      <w:proofErr w:type="spellStart"/>
      <w:r w:rsidR="00C45039">
        <w:rPr>
          <w:rFonts w:ascii="Garamond" w:eastAsia="Arial Unicode MS" w:hAnsi="Garamond" w:cs="Helvetica"/>
          <w:color w:val="000000" w:themeColor="text1"/>
          <w:sz w:val="22"/>
          <w:szCs w:val="22"/>
          <w:u w:color="000000"/>
        </w:rPr>
        <w:t>kinda</w:t>
      </w:r>
      <w:proofErr w:type="spellEnd"/>
      <w:r w:rsidR="00C45039">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A creating system and an editing system.</w:t>
      </w:r>
      <w:r w:rsidR="003E18FE">
        <w:rPr>
          <w:rFonts w:ascii="Garamond" w:eastAsia="Arial Unicode MS" w:hAnsi="Garamond" w:cs="Helvetica"/>
          <w:color w:val="000000" w:themeColor="text1"/>
          <w:sz w:val="22"/>
          <w:szCs w:val="22"/>
          <w:u w:color="000000"/>
        </w:rPr>
        <w:t xml:space="preserve"> We</w:t>
      </w:r>
      <w:r w:rsidR="00606EA9" w:rsidRPr="00AF2203">
        <w:rPr>
          <w:rFonts w:ascii="Garamond" w:eastAsia="Arial Unicode MS" w:hAnsi="Garamond" w:cs="Helvetica"/>
          <w:color w:val="000000" w:themeColor="text1"/>
          <w:sz w:val="22"/>
          <w:szCs w:val="22"/>
          <w:u w:color="000000"/>
        </w:rPr>
        <w:t xml:space="preserve"> sold the </w:t>
      </w:r>
      <w:r w:rsidR="00C16D59">
        <w:rPr>
          <w:rFonts w:ascii="Garamond" w:eastAsia="Arial Unicode MS" w:hAnsi="Garamond" w:cs="Helvetica"/>
          <w:color w:val="000000" w:themeColor="text1"/>
          <w:sz w:val="22"/>
          <w:szCs w:val="22"/>
          <w:u w:color="000000"/>
        </w:rPr>
        <w:t>company</w:t>
      </w:r>
      <w:r w:rsidR="00606EA9" w:rsidRPr="00AF2203">
        <w:rPr>
          <w:rFonts w:ascii="Garamond" w:eastAsia="Arial Unicode MS" w:hAnsi="Garamond" w:cs="Helvetica"/>
          <w:color w:val="000000" w:themeColor="text1"/>
          <w:sz w:val="22"/>
          <w:szCs w:val="22"/>
          <w:u w:color="000000"/>
        </w:rPr>
        <w:t xml:space="preserve">. Got </w:t>
      </w:r>
      <w:r w:rsidR="00606EA9" w:rsidRPr="00AF2203">
        <w:rPr>
          <w:rFonts w:ascii="Garamond" w:eastAsia="Arial Unicode MS" w:hAnsi="Garamond" w:cs="Helvetica"/>
          <w:i/>
          <w:color w:val="000000" w:themeColor="text1"/>
          <w:sz w:val="22"/>
          <w:szCs w:val="22"/>
          <w:u w:color="000000"/>
        </w:rPr>
        <w:t>acquired</w:t>
      </w:r>
      <w:r w:rsidR="00606EA9" w:rsidRPr="00AF2203">
        <w:rPr>
          <w:rFonts w:ascii="Garamond" w:eastAsia="Arial Unicode MS" w:hAnsi="Garamond" w:cs="Helvetica"/>
          <w:color w:val="000000" w:themeColor="text1"/>
          <w:sz w:val="22"/>
          <w:szCs w:val="22"/>
          <w:u w:color="000000"/>
        </w:rPr>
        <w:t xml:space="preserve">, in the parlance.’ I rubbed my toe in awkward distraction </w:t>
      </w:r>
      <w:r w:rsidR="00F953A0" w:rsidRPr="00AF2203">
        <w:rPr>
          <w:rFonts w:ascii="Garamond" w:eastAsia="Arial Unicode MS" w:hAnsi="Garamond" w:cs="Helvetica"/>
          <w:color w:val="000000" w:themeColor="text1"/>
          <w:sz w:val="22"/>
          <w:szCs w:val="22"/>
          <w:u w:color="000000"/>
        </w:rPr>
        <w:t>remembering</w:t>
      </w:r>
      <w:r w:rsidR="00606EA9" w:rsidRPr="00AF2203">
        <w:rPr>
          <w:rFonts w:ascii="Garamond" w:eastAsia="Arial Unicode MS" w:hAnsi="Garamond" w:cs="Helvetica"/>
          <w:color w:val="000000" w:themeColor="text1"/>
          <w:sz w:val="22"/>
          <w:szCs w:val="22"/>
          <w:u w:color="000000"/>
        </w:rPr>
        <w:t xml:space="preserve"> what I had heard of Angmar’s connections to robotics. ‘It’s also, well, it’s a bit of a celebration,’ I said, deciding not to reveal it was my birthday</w:t>
      </w:r>
      <w:r w:rsidR="00C4503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especially not to talk about </w:t>
      </w:r>
      <w:r w:rsidR="00674EDA" w:rsidRPr="00AF2203">
        <w:rPr>
          <w:rFonts w:ascii="Garamond" w:eastAsia="Arial Unicode MS" w:hAnsi="Garamond" w:cs="Helvetica"/>
          <w:color w:val="000000" w:themeColor="text1"/>
          <w:sz w:val="22"/>
          <w:szCs w:val="22"/>
          <w:u w:color="000000"/>
        </w:rPr>
        <w:t>Angmar</w:t>
      </w:r>
      <w:r w:rsidR="00606EA9" w:rsidRPr="00AF2203">
        <w:rPr>
          <w:rFonts w:ascii="Garamond" w:eastAsia="Arial Unicode MS" w:hAnsi="Garamond" w:cs="Helvetica"/>
          <w:color w:val="000000" w:themeColor="text1"/>
          <w:sz w:val="22"/>
          <w:szCs w:val="22"/>
          <w:u w:color="000000"/>
        </w:rPr>
        <w:t>.</w:t>
      </w:r>
    </w:p>
    <w:p w14:paraId="6E741558" w14:textId="5CB186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‘Yolo,’ said Tarquin. ‘</w:t>
      </w:r>
      <w:r w:rsidR="003E18FE">
        <w:rPr>
          <w:rFonts w:ascii="Garamond" w:eastAsia="Arial Unicode MS" w:hAnsi="Garamond" w:cs="Helvetica"/>
          <w:color w:val="000000" w:themeColor="text1"/>
          <w:sz w:val="22"/>
          <w:szCs w:val="22"/>
          <w:u w:color="000000"/>
        </w:rPr>
        <w:t>Rinse it</w:t>
      </w:r>
      <w:r w:rsidRPr="00AF2203">
        <w:rPr>
          <w:rFonts w:ascii="Garamond" w:eastAsia="Arial Unicode MS" w:hAnsi="Garamond" w:cs="Helvetica"/>
          <w:color w:val="000000" w:themeColor="text1"/>
          <w:sz w:val="22"/>
          <w:szCs w:val="22"/>
          <w:u w:color="000000"/>
        </w:rPr>
        <w:t>.’</w:t>
      </w:r>
    </w:p>
    <w:p w14:paraId="7663BEBC" w14:textId="6984EE3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Rins</w:t>
      </w:r>
      <w:r w:rsidR="00DD5FDB">
        <w:rPr>
          <w:rFonts w:ascii="Garamond" w:eastAsia="Arial Unicode MS" w:hAnsi="Garamond" w:cs="Helvetica"/>
          <w:i/>
          <w:iCs/>
          <w:color w:val="000000" w:themeColor="text1"/>
          <w:sz w:val="22"/>
          <w:szCs w:val="22"/>
          <w:u w:color="000000"/>
        </w:rPr>
        <w:t>e</w:t>
      </w:r>
      <w:r w:rsidRPr="00AF2203">
        <w:rPr>
          <w:rFonts w:ascii="Garamond" w:eastAsia="Arial Unicode MS" w:hAnsi="Garamond" w:cs="Helvetica"/>
          <w:color w:val="000000" w:themeColor="text1"/>
          <w:sz w:val="22"/>
          <w:szCs w:val="22"/>
          <w:u w:color="000000"/>
        </w:rPr>
        <w:t>?’ I asked, not having heard the word before.</w:t>
      </w:r>
    </w:p>
    <w:p w14:paraId="6B99368B" w14:textId="1EA029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Squande</w:t>
      </w:r>
      <w:r w:rsidR="00DD5FDB">
        <w:rPr>
          <w:rFonts w:ascii="Garamond" w:eastAsia="Arial Unicode MS" w:hAnsi="Garamond" w:cs="Helvetica"/>
          <w:i/>
          <w:iCs/>
          <w:color w:val="000000" w:themeColor="text1"/>
          <w:sz w:val="22"/>
          <w:szCs w:val="22"/>
          <w:u w:color="000000"/>
        </w:rPr>
        <w:t>r</w:t>
      </w:r>
      <w:r w:rsidRPr="00AF2203">
        <w:rPr>
          <w:rFonts w:ascii="Garamond" w:eastAsia="Arial Unicode MS" w:hAnsi="Garamond" w:cs="Helvetica"/>
          <w:color w:val="000000" w:themeColor="text1"/>
          <w:sz w:val="22"/>
          <w:szCs w:val="22"/>
          <w:u w:color="000000"/>
        </w:rPr>
        <w:t>,’ he helped.</w:t>
      </w:r>
    </w:p>
    <w:p w14:paraId="6FCE6343" w14:textId="5718D9B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E240D4">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clock</w:t>
      </w:r>
      <w:r w:rsidR="00E240D4">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Tarquin in the eyes to determine if there was another level of meaning but could not find any evidence.</w:t>
      </w:r>
    </w:p>
    <w:p w14:paraId="4BAE69C5" w14:textId="2A2A793A" w:rsidR="008F3197"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jungle insects </w:t>
      </w:r>
      <w:r w:rsidR="00DD4BE4">
        <w:rPr>
          <w:rFonts w:ascii="Garamond" w:eastAsia="Arial Unicode MS" w:hAnsi="Garamond" w:cs="Helvetica"/>
          <w:color w:val="000000" w:themeColor="text1"/>
          <w:sz w:val="22"/>
          <w:szCs w:val="22"/>
          <w:u w:color="000000"/>
        </w:rPr>
        <w:t xml:space="preserve">had finished their cry and the new silence </w:t>
      </w:r>
      <w:r w:rsidR="00E05839">
        <w:rPr>
          <w:rFonts w:ascii="Garamond" w:eastAsia="Arial Unicode MS" w:hAnsi="Garamond" w:cs="Helvetica"/>
          <w:color w:val="000000" w:themeColor="text1"/>
          <w:sz w:val="22"/>
          <w:szCs w:val="22"/>
          <w:u w:color="000000"/>
        </w:rPr>
        <w:t>hung with</w:t>
      </w:r>
      <w:r w:rsidR="00DD4BE4">
        <w:rPr>
          <w:rFonts w:ascii="Garamond" w:eastAsia="Arial Unicode MS" w:hAnsi="Garamond" w:cs="Helvetica"/>
          <w:color w:val="000000" w:themeColor="text1"/>
          <w:sz w:val="22"/>
          <w:szCs w:val="22"/>
          <w:u w:color="000000"/>
        </w:rPr>
        <w:t xml:space="preserve"> the presence </w:t>
      </w:r>
      <w:r w:rsidR="00E05839">
        <w:rPr>
          <w:rFonts w:ascii="Garamond" w:eastAsia="Arial Unicode MS" w:hAnsi="Garamond" w:cs="Helvetica"/>
          <w:color w:val="000000" w:themeColor="text1"/>
          <w:sz w:val="22"/>
          <w:szCs w:val="22"/>
          <w:u w:color="000000"/>
        </w:rPr>
        <w:t>an</w:t>
      </w:r>
      <w:r w:rsidR="00DD4BE4">
        <w:rPr>
          <w:rFonts w:ascii="Garamond" w:eastAsia="Arial Unicode MS" w:hAnsi="Garamond" w:cs="Helvetica"/>
          <w:color w:val="000000" w:themeColor="text1"/>
          <w:sz w:val="22"/>
          <w:szCs w:val="22"/>
          <w:u w:color="000000"/>
        </w:rPr>
        <w:t xml:space="preserve"> un-hummed fridge</w:t>
      </w:r>
      <w:r w:rsidR="00E828AB">
        <w:rPr>
          <w:rFonts w:ascii="Garamond" w:eastAsia="Arial Unicode MS" w:hAnsi="Garamond" w:cs="Helvetica"/>
          <w:color w:val="000000" w:themeColor="text1"/>
          <w:sz w:val="22"/>
          <w:szCs w:val="22"/>
          <w:u w:color="000000"/>
        </w:rPr>
        <w:t xml:space="preserve">. </w:t>
      </w:r>
      <w:r w:rsidR="00CC26F4">
        <w:rPr>
          <w:rFonts w:ascii="Garamond" w:eastAsia="Arial Unicode MS" w:hAnsi="Garamond" w:cs="Helvetica"/>
          <w:color w:val="000000" w:themeColor="text1"/>
          <w:sz w:val="22"/>
          <w:szCs w:val="22"/>
          <w:u w:color="000000"/>
        </w:rPr>
        <w:t xml:space="preserve">Stevie Wonder’s </w:t>
      </w:r>
      <w:r w:rsidR="00CC26F4" w:rsidRPr="00A238F8">
        <w:rPr>
          <w:rFonts w:ascii="Garamond" w:eastAsia="Arial Unicode MS" w:hAnsi="Garamond" w:cs="Helvetica"/>
          <w:i/>
          <w:iCs/>
          <w:color w:val="000000" w:themeColor="text1"/>
          <w:sz w:val="22"/>
          <w:szCs w:val="22"/>
          <w:u w:color="000000"/>
        </w:rPr>
        <w:t xml:space="preserve">Don’t </w:t>
      </w:r>
      <w:r w:rsidR="00CC26F4">
        <w:rPr>
          <w:rFonts w:ascii="Garamond" w:eastAsia="Arial Unicode MS" w:hAnsi="Garamond" w:cs="Helvetica"/>
          <w:i/>
          <w:iCs/>
          <w:color w:val="000000" w:themeColor="text1"/>
          <w:sz w:val="22"/>
          <w:szCs w:val="22"/>
          <w:u w:color="000000"/>
        </w:rPr>
        <w:t>Y</w:t>
      </w:r>
      <w:r w:rsidR="00CC26F4" w:rsidRPr="00A238F8">
        <w:rPr>
          <w:rFonts w:ascii="Garamond" w:eastAsia="Arial Unicode MS" w:hAnsi="Garamond" w:cs="Helvetica"/>
          <w:i/>
          <w:iCs/>
          <w:color w:val="000000" w:themeColor="text1"/>
          <w:sz w:val="22"/>
          <w:szCs w:val="22"/>
          <w:u w:color="000000"/>
        </w:rPr>
        <w:t xml:space="preserve">ou </w:t>
      </w:r>
      <w:r w:rsidR="00CC26F4">
        <w:rPr>
          <w:rFonts w:ascii="Garamond" w:eastAsia="Arial Unicode MS" w:hAnsi="Garamond" w:cs="Helvetica"/>
          <w:i/>
          <w:iCs/>
          <w:color w:val="000000" w:themeColor="text1"/>
          <w:sz w:val="22"/>
          <w:szCs w:val="22"/>
          <w:u w:color="000000"/>
        </w:rPr>
        <w:t>W</w:t>
      </w:r>
      <w:r w:rsidR="00CC26F4" w:rsidRPr="00A238F8">
        <w:rPr>
          <w:rFonts w:ascii="Garamond" w:eastAsia="Arial Unicode MS" w:hAnsi="Garamond" w:cs="Helvetica"/>
          <w:i/>
          <w:iCs/>
          <w:color w:val="000000" w:themeColor="text1"/>
          <w:sz w:val="22"/>
          <w:szCs w:val="22"/>
          <w:u w:color="000000"/>
        </w:rPr>
        <w:t>orry</w:t>
      </w:r>
      <w:r w:rsidR="00CC26F4">
        <w:rPr>
          <w:rFonts w:ascii="Garamond" w:eastAsia="Arial Unicode MS" w:hAnsi="Garamond" w:cs="Helvetica"/>
          <w:color w:val="000000" w:themeColor="text1"/>
          <w:sz w:val="22"/>
          <w:szCs w:val="22"/>
          <w:u w:color="000000"/>
        </w:rPr>
        <w:t xml:space="preserve"> </w:t>
      </w:r>
      <w:r w:rsidR="00DD4BE4">
        <w:rPr>
          <w:rFonts w:ascii="Garamond" w:eastAsia="Arial Unicode MS" w:hAnsi="Garamond" w:cs="Helvetica"/>
          <w:color w:val="000000" w:themeColor="text1"/>
          <w:sz w:val="22"/>
          <w:szCs w:val="22"/>
          <w:u w:color="000000"/>
        </w:rPr>
        <w:t>started</w:t>
      </w:r>
      <w:r w:rsidR="00CC26F4">
        <w:rPr>
          <w:rFonts w:ascii="Garamond" w:eastAsia="Arial Unicode MS" w:hAnsi="Garamond" w:cs="Helvetica"/>
          <w:color w:val="000000" w:themeColor="text1"/>
          <w:sz w:val="22"/>
          <w:szCs w:val="22"/>
          <w:u w:color="000000"/>
        </w:rPr>
        <w:t xml:space="preserve"> playing</w:t>
      </w:r>
      <w:r w:rsidR="00E05839">
        <w:rPr>
          <w:rFonts w:ascii="Garamond" w:eastAsia="Arial Unicode MS" w:hAnsi="Garamond" w:cs="Helvetica"/>
          <w:color w:val="000000" w:themeColor="text1"/>
          <w:sz w:val="22"/>
          <w:szCs w:val="22"/>
          <w:u w:color="000000"/>
        </w:rPr>
        <w:t xml:space="preserve"> at the bar</w:t>
      </w:r>
      <w:r w:rsidR="00CC26F4">
        <w:rPr>
          <w:rFonts w:ascii="Garamond" w:eastAsia="Arial Unicode MS" w:hAnsi="Garamond" w:cs="Helvetica"/>
          <w:color w:val="000000" w:themeColor="text1"/>
          <w:sz w:val="22"/>
          <w:szCs w:val="22"/>
          <w:u w:color="000000"/>
        </w:rPr>
        <w:t xml:space="preserve"> but mixed with the </w:t>
      </w:r>
      <w:r w:rsidR="00E05839">
        <w:rPr>
          <w:rFonts w:ascii="Garamond" w:eastAsia="Arial Unicode MS" w:hAnsi="Garamond" w:cs="Helvetica"/>
          <w:color w:val="000000" w:themeColor="text1"/>
          <w:sz w:val="22"/>
          <w:szCs w:val="22"/>
          <w:u w:color="000000"/>
        </w:rPr>
        <w:t xml:space="preserve">original </w:t>
      </w:r>
      <w:r w:rsidR="00CC26F4">
        <w:rPr>
          <w:rFonts w:ascii="Garamond" w:eastAsia="Arial Unicode MS" w:hAnsi="Garamond" w:cs="Helvetica"/>
          <w:color w:val="000000" w:themeColor="text1"/>
          <w:sz w:val="22"/>
          <w:szCs w:val="22"/>
          <w:u w:color="000000"/>
        </w:rPr>
        <w:t xml:space="preserve">1984 cut of Run DMC’s </w:t>
      </w:r>
      <w:r w:rsidR="00CC26F4" w:rsidRPr="005679FD">
        <w:rPr>
          <w:rFonts w:ascii="Garamond" w:eastAsia="Arial Unicode MS" w:hAnsi="Garamond" w:cs="Helvetica"/>
          <w:i/>
          <w:iCs/>
          <w:color w:val="000000" w:themeColor="text1"/>
          <w:sz w:val="22"/>
          <w:szCs w:val="22"/>
          <w:u w:color="000000"/>
        </w:rPr>
        <w:t>It’s Like That</w:t>
      </w:r>
      <w:r w:rsidR="00CC26F4">
        <w:rPr>
          <w:rFonts w:ascii="Garamond" w:eastAsia="Arial Unicode MS" w:hAnsi="Garamond" w:cs="Helvetica"/>
          <w:color w:val="000000" w:themeColor="text1"/>
          <w:sz w:val="22"/>
          <w:szCs w:val="22"/>
          <w:u w:color="000000"/>
        </w:rPr>
        <w:t>. T</w:t>
      </w:r>
      <w:r w:rsidR="00CC26F4" w:rsidRPr="00CC26F4">
        <w:rPr>
          <w:rFonts w:ascii="Garamond" w:eastAsia="Arial Unicode MS" w:hAnsi="Garamond" w:cs="Helvetica"/>
          <w:color w:val="000000" w:themeColor="text1"/>
          <w:sz w:val="22"/>
          <w:szCs w:val="22"/>
          <w:u w:color="000000"/>
        </w:rPr>
        <w:t xml:space="preserve">he </w:t>
      </w:r>
      <w:r w:rsidR="00DD4BE4">
        <w:rPr>
          <w:rFonts w:ascii="Garamond" w:eastAsia="Arial Unicode MS" w:hAnsi="Garamond" w:cs="Helvetica"/>
          <w:color w:val="000000" w:themeColor="text1"/>
          <w:sz w:val="22"/>
          <w:szCs w:val="22"/>
          <w:u w:color="000000"/>
        </w:rPr>
        <w:t xml:space="preserve">tempos and the </w:t>
      </w:r>
      <w:r w:rsidR="00CC26F4" w:rsidRPr="00CC26F4">
        <w:rPr>
          <w:rFonts w:ascii="Garamond" w:eastAsia="Arial Unicode MS" w:hAnsi="Garamond" w:cs="Helvetica"/>
          <w:color w:val="000000" w:themeColor="text1"/>
          <w:sz w:val="22"/>
          <w:szCs w:val="22"/>
          <w:u w:color="000000"/>
        </w:rPr>
        <w:t>musical keys matched, B major</w:t>
      </w:r>
      <w:r w:rsidR="00E349A1">
        <w:rPr>
          <w:rFonts w:ascii="Garamond" w:eastAsia="Arial Unicode MS" w:hAnsi="Garamond" w:cs="Helvetica"/>
          <w:color w:val="000000" w:themeColor="text1"/>
          <w:sz w:val="22"/>
          <w:szCs w:val="22"/>
          <w:u w:color="000000"/>
        </w:rPr>
        <w:t>, 120 beats-per-minute</w:t>
      </w:r>
      <w:r w:rsidR="00CC26F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he barman and </w:t>
      </w:r>
      <w:r w:rsidR="00E828AB">
        <w:rPr>
          <w:rFonts w:ascii="Garamond" w:eastAsia="Arial Unicode MS" w:hAnsi="Garamond" w:cs="Helvetica"/>
          <w:color w:val="000000" w:themeColor="text1"/>
          <w:sz w:val="22"/>
          <w:szCs w:val="22"/>
          <w:u w:color="000000"/>
        </w:rPr>
        <w:t xml:space="preserve">beautiful </w:t>
      </w:r>
      <w:r w:rsidRPr="00AF2203">
        <w:rPr>
          <w:rFonts w:ascii="Garamond" w:eastAsia="Arial Unicode MS" w:hAnsi="Garamond" w:cs="Helvetica"/>
          <w:color w:val="000000" w:themeColor="text1"/>
          <w:sz w:val="22"/>
          <w:szCs w:val="22"/>
          <w:u w:color="000000"/>
        </w:rPr>
        <w:t xml:space="preserve">receptionist were </w:t>
      </w:r>
      <w:r w:rsidR="00E828AB">
        <w:rPr>
          <w:rFonts w:ascii="Garamond" w:eastAsia="Arial Unicode MS" w:hAnsi="Garamond" w:cs="Helvetica"/>
          <w:color w:val="000000" w:themeColor="text1"/>
          <w:sz w:val="22"/>
          <w:szCs w:val="22"/>
          <w:u w:color="000000"/>
        </w:rPr>
        <w:t xml:space="preserve">nodding </w:t>
      </w:r>
      <w:r w:rsidR="007A5632">
        <w:rPr>
          <w:rFonts w:ascii="Garamond" w:eastAsia="Arial Unicode MS" w:hAnsi="Garamond" w:cs="Helvetica"/>
          <w:color w:val="000000" w:themeColor="text1"/>
          <w:sz w:val="22"/>
          <w:szCs w:val="22"/>
          <w:u w:color="000000"/>
        </w:rPr>
        <w:t xml:space="preserve">their </w:t>
      </w:r>
      <w:r w:rsidR="00E828AB">
        <w:rPr>
          <w:rFonts w:ascii="Garamond" w:eastAsia="Arial Unicode MS" w:hAnsi="Garamond" w:cs="Helvetica"/>
          <w:color w:val="000000" w:themeColor="text1"/>
          <w:sz w:val="22"/>
          <w:szCs w:val="22"/>
          <w:u w:color="000000"/>
        </w:rPr>
        <w:t>heads</w:t>
      </w:r>
      <w:r w:rsidR="00CC26F4">
        <w:rPr>
          <w:rFonts w:ascii="Garamond" w:eastAsia="Arial Unicode MS" w:hAnsi="Garamond" w:cs="Helvetica"/>
          <w:color w:val="000000" w:themeColor="text1"/>
          <w:sz w:val="22"/>
          <w:szCs w:val="22"/>
          <w:u w:color="000000"/>
        </w:rPr>
        <w:t xml:space="preserve"> </w:t>
      </w:r>
      <w:r w:rsidR="007A5632">
        <w:rPr>
          <w:rFonts w:ascii="Garamond" w:eastAsia="Arial Unicode MS" w:hAnsi="Garamond" w:cs="Helvetica"/>
          <w:color w:val="000000" w:themeColor="text1"/>
          <w:sz w:val="22"/>
          <w:szCs w:val="22"/>
          <w:u w:color="000000"/>
        </w:rPr>
        <w:t xml:space="preserve">to the music, </w:t>
      </w:r>
      <w:r w:rsidR="00CC26F4">
        <w:rPr>
          <w:rFonts w:ascii="Garamond" w:eastAsia="Arial Unicode MS" w:hAnsi="Garamond" w:cs="Helvetica"/>
          <w:color w:val="000000" w:themeColor="text1"/>
          <w:sz w:val="22"/>
          <w:szCs w:val="22"/>
          <w:u w:color="000000"/>
        </w:rPr>
        <w:t xml:space="preserve">looking at each other with a strange </w:t>
      </w:r>
      <w:r w:rsidR="00B803FD">
        <w:rPr>
          <w:rFonts w:ascii="Garamond" w:eastAsia="Arial Unicode MS" w:hAnsi="Garamond" w:cs="Helvetica"/>
          <w:color w:val="000000" w:themeColor="text1"/>
          <w:sz w:val="22"/>
          <w:szCs w:val="22"/>
          <w:u w:color="000000"/>
        </w:rPr>
        <w:t>peacefulness</w:t>
      </w:r>
      <w:r w:rsidR="007A5632">
        <w:rPr>
          <w:rFonts w:ascii="Garamond" w:eastAsia="Arial Unicode MS" w:hAnsi="Garamond" w:cs="Helvetica"/>
          <w:color w:val="000000" w:themeColor="text1"/>
          <w:sz w:val="22"/>
          <w:szCs w:val="22"/>
          <w:u w:color="000000"/>
        </w:rPr>
        <w:t>. T</w:t>
      </w:r>
      <w:r w:rsidR="005B5095">
        <w:rPr>
          <w:rFonts w:ascii="Garamond" w:eastAsia="Arial Unicode MS" w:hAnsi="Garamond" w:cs="Helvetica"/>
          <w:color w:val="000000" w:themeColor="text1"/>
          <w:sz w:val="22"/>
          <w:szCs w:val="22"/>
          <w:u w:color="000000"/>
        </w:rPr>
        <w:t>he</w:t>
      </w:r>
      <w:r w:rsidR="00295B1C">
        <w:rPr>
          <w:rFonts w:ascii="Garamond" w:eastAsia="Arial Unicode MS" w:hAnsi="Garamond" w:cs="Helvetica"/>
          <w:color w:val="000000" w:themeColor="text1"/>
          <w:sz w:val="22"/>
          <w:szCs w:val="22"/>
          <w:u w:color="000000"/>
        </w:rPr>
        <w:t xml:space="preserve"> vibrational</w:t>
      </w:r>
      <w:r w:rsidR="00E828AB">
        <w:rPr>
          <w:rFonts w:ascii="Garamond" w:eastAsia="Arial Unicode MS" w:hAnsi="Garamond" w:cs="Helvetica"/>
          <w:color w:val="000000" w:themeColor="text1"/>
          <w:sz w:val="22"/>
          <w:szCs w:val="22"/>
          <w:u w:color="000000"/>
        </w:rPr>
        <w:t xml:space="preserve"> juxtapositions </w:t>
      </w:r>
      <w:r w:rsidR="007A5632">
        <w:rPr>
          <w:rFonts w:ascii="Garamond" w:eastAsia="Arial Unicode MS" w:hAnsi="Garamond" w:cs="Helvetica"/>
          <w:color w:val="000000" w:themeColor="text1"/>
          <w:sz w:val="22"/>
          <w:szCs w:val="22"/>
          <w:u w:color="000000"/>
        </w:rPr>
        <w:t xml:space="preserve">of the two tracks </w:t>
      </w:r>
      <w:r w:rsidR="005B5095">
        <w:rPr>
          <w:rFonts w:ascii="Garamond" w:eastAsia="Arial Unicode MS" w:hAnsi="Garamond" w:cs="Helvetica"/>
          <w:color w:val="000000" w:themeColor="text1"/>
          <w:sz w:val="22"/>
          <w:szCs w:val="22"/>
          <w:u w:color="000000"/>
        </w:rPr>
        <w:t>gave an edgy register</w:t>
      </w:r>
      <w:r w:rsidR="00CC26F4">
        <w:rPr>
          <w:rFonts w:ascii="Garamond" w:eastAsia="Arial Unicode MS" w:hAnsi="Garamond" w:cs="Helvetica"/>
          <w:color w:val="000000" w:themeColor="text1"/>
          <w:sz w:val="22"/>
          <w:szCs w:val="22"/>
          <w:u w:color="000000"/>
        </w:rPr>
        <w:t xml:space="preserve"> and I wondered</w:t>
      </w:r>
      <w:r w:rsidR="005B5095">
        <w:rPr>
          <w:rFonts w:ascii="Garamond" w:eastAsia="Arial Unicode MS" w:hAnsi="Garamond" w:cs="Helvetica"/>
          <w:color w:val="000000" w:themeColor="text1"/>
          <w:sz w:val="22"/>
          <w:szCs w:val="22"/>
          <w:u w:color="000000"/>
        </w:rPr>
        <w:t xml:space="preserve"> if </w:t>
      </w:r>
      <w:r w:rsidR="008F3197">
        <w:rPr>
          <w:rFonts w:ascii="Garamond" w:eastAsia="Arial Unicode MS" w:hAnsi="Garamond" w:cs="Helvetica"/>
          <w:color w:val="000000" w:themeColor="text1"/>
          <w:sz w:val="22"/>
          <w:szCs w:val="22"/>
          <w:u w:color="000000"/>
        </w:rPr>
        <w:t xml:space="preserve">the </w:t>
      </w:r>
      <w:r w:rsidR="00295B1C">
        <w:rPr>
          <w:rFonts w:ascii="Garamond" w:eastAsia="Arial Unicode MS" w:hAnsi="Garamond" w:cs="Helvetica"/>
          <w:color w:val="000000" w:themeColor="text1"/>
          <w:sz w:val="22"/>
          <w:szCs w:val="22"/>
          <w:u w:color="000000"/>
        </w:rPr>
        <w:t>mix</w:t>
      </w:r>
      <w:r w:rsidR="005B5095">
        <w:rPr>
          <w:rFonts w:ascii="Garamond" w:eastAsia="Arial Unicode MS" w:hAnsi="Garamond" w:cs="Helvetica"/>
          <w:color w:val="000000" w:themeColor="text1"/>
          <w:sz w:val="22"/>
          <w:szCs w:val="22"/>
          <w:u w:color="000000"/>
        </w:rPr>
        <w:t xml:space="preserve"> was directed towards us</w:t>
      </w:r>
      <w:r w:rsidR="00CC26F4">
        <w:rPr>
          <w:rFonts w:ascii="Garamond" w:eastAsia="Arial Unicode MS" w:hAnsi="Garamond" w:cs="Helvetica"/>
          <w:color w:val="000000" w:themeColor="text1"/>
          <w:sz w:val="22"/>
          <w:szCs w:val="22"/>
          <w:u w:color="000000"/>
        </w:rPr>
        <w:t xml:space="preserve"> white boys</w:t>
      </w:r>
      <w:r w:rsidR="00E828AB">
        <w:rPr>
          <w:rFonts w:ascii="Garamond" w:eastAsia="Arial Unicode MS" w:hAnsi="Garamond" w:cs="Helvetica"/>
          <w:color w:val="000000" w:themeColor="text1"/>
          <w:sz w:val="22"/>
          <w:szCs w:val="22"/>
          <w:u w:color="000000"/>
        </w:rPr>
        <w:t>.</w:t>
      </w:r>
      <w:r w:rsidR="005B5095">
        <w:rPr>
          <w:rFonts w:ascii="Garamond" w:eastAsia="Arial Unicode MS" w:hAnsi="Garamond" w:cs="Helvetica"/>
          <w:color w:val="000000" w:themeColor="text1"/>
          <w:sz w:val="22"/>
          <w:szCs w:val="22"/>
          <w:u w:color="000000"/>
        </w:rPr>
        <w:t xml:space="preserve"> Tarquin didn’t seem </w:t>
      </w:r>
      <w:r w:rsidR="00B803FD">
        <w:rPr>
          <w:rFonts w:ascii="Garamond" w:eastAsia="Arial Unicode MS" w:hAnsi="Garamond" w:cs="Helvetica"/>
          <w:color w:val="000000" w:themeColor="text1"/>
          <w:sz w:val="22"/>
          <w:szCs w:val="22"/>
          <w:u w:color="000000"/>
        </w:rPr>
        <w:t>to notice the tension</w:t>
      </w:r>
      <w:r w:rsidR="00CE376A">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and danced </w:t>
      </w:r>
      <w:r w:rsidR="00CE376A">
        <w:rPr>
          <w:rFonts w:ascii="Garamond" w:eastAsia="Arial Unicode MS" w:hAnsi="Garamond" w:cs="Helvetica"/>
          <w:color w:val="000000" w:themeColor="text1"/>
          <w:sz w:val="22"/>
          <w:szCs w:val="22"/>
          <w:u w:color="000000"/>
        </w:rPr>
        <w:t xml:space="preserve">merrily </w:t>
      </w:r>
      <w:r w:rsidR="005B5095">
        <w:rPr>
          <w:rFonts w:ascii="Garamond" w:eastAsia="Arial Unicode MS" w:hAnsi="Garamond" w:cs="Helvetica"/>
          <w:color w:val="000000" w:themeColor="text1"/>
          <w:sz w:val="22"/>
          <w:szCs w:val="22"/>
          <w:u w:color="000000"/>
        </w:rPr>
        <w:t>in his chair</w:t>
      </w:r>
      <w:r w:rsidR="00295B1C">
        <w:rPr>
          <w:rFonts w:ascii="Garamond" w:eastAsia="Arial Unicode MS" w:hAnsi="Garamond" w:cs="Helvetica"/>
          <w:color w:val="000000" w:themeColor="text1"/>
          <w:sz w:val="22"/>
          <w:szCs w:val="22"/>
          <w:u w:color="000000"/>
        </w:rPr>
        <w:t>, clench</w:t>
      </w:r>
      <w:r w:rsidR="00B803FD">
        <w:rPr>
          <w:rFonts w:ascii="Garamond" w:eastAsia="Arial Unicode MS" w:hAnsi="Garamond" w:cs="Helvetica"/>
          <w:color w:val="000000" w:themeColor="text1"/>
          <w:sz w:val="22"/>
          <w:szCs w:val="22"/>
          <w:u w:color="000000"/>
        </w:rPr>
        <w:t>-</w:t>
      </w:r>
      <w:r w:rsidR="00295B1C">
        <w:rPr>
          <w:rFonts w:ascii="Garamond" w:eastAsia="Arial Unicode MS" w:hAnsi="Garamond" w:cs="Helvetica"/>
          <w:color w:val="000000" w:themeColor="text1"/>
          <w:sz w:val="22"/>
          <w:szCs w:val="22"/>
          <w:u w:color="000000"/>
        </w:rPr>
        <w:t>fist</w:t>
      </w:r>
      <w:r w:rsidR="00B803FD">
        <w:rPr>
          <w:rFonts w:ascii="Garamond" w:eastAsia="Arial Unicode MS" w:hAnsi="Garamond" w:cs="Helvetica"/>
          <w:color w:val="000000" w:themeColor="text1"/>
          <w:sz w:val="22"/>
          <w:szCs w:val="22"/>
          <w:u w:color="000000"/>
        </w:rPr>
        <w:t>ed arms</w:t>
      </w:r>
      <w:r w:rsidR="00EA79E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flexing with</w:t>
      </w:r>
      <w:r w:rsidR="00EA79E4">
        <w:rPr>
          <w:rFonts w:ascii="Garamond" w:eastAsia="Arial Unicode MS" w:hAnsi="Garamond" w:cs="Helvetica"/>
          <w:color w:val="000000" w:themeColor="text1"/>
          <w:sz w:val="22"/>
          <w:szCs w:val="22"/>
          <w:u w:color="000000"/>
        </w:rPr>
        <w:t xml:space="preserve"> </w:t>
      </w:r>
      <w:r w:rsidR="00295B1C">
        <w:rPr>
          <w:rFonts w:ascii="Garamond" w:eastAsia="Arial Unicode MS" w:hAnsi="Garamond" w:cs="Helvetica"/>
          <w:color w:val="000000" w:themeColor="text1"/>
          <w:sz w:val="22"/>
          <w:szCs w:val="22"/>
          <w:u w:color="000000"/>
        </w:rPr>
        <w:t xml:space="preserve">tiny </w:t>
      </w:r>
      <w:r w:rsidR="00EA79E4">
        <w:rPr>
          <w:rFonts w:ascii="Garamond" w:eastAsia="Arial Unicode MS" w:hAnsi="Garamond" w:cs="Helvetica"/>
          <w:color w:val="000000" w:themeColor="text1"/>
          <w:sz w:val="22"/>
          <w:szCs w:val="22"/>
          <w:u w:color="000000"/>
        </w:rPr>
        <w:t xml:space="preserve">child-like </w:t>
      </w:r>
      <w:r w:rsidR="00295B1C">
        <w:rPr>
          <w:rFonts w:ascii="Garamond" w:eastAsia="Arial Unicode MS" w:hAnsi="Garamond" w:cs="Helvetica"/>
          <w:color w:val="000000" w:themeColor="text1"/>
          <w:sz w:val="22"/>
          <w:szCs w:val="22"/>
          <w:u w:color="000000"/>
        </w:rPr>
        <w:t>movement</w:t>
      </w:r>
      <w:r w:rsidR="004E2692">
        <w:rPr>
          <w:rFonts w:ascii="Garamond" w:eastAsia="Arial Unicode MS" w:hAnsi="Garamond" w:cs="Helvetica"/>
          <w:color w:val="000000" w:themeColor="text1"/>
          <w:sz w:val="22"/>
          <w:szCs w:val="22"/>
          <w:u w:color="000000"/>
        </w:rPr>
        <w:t>s</w:t>
      </w:r>
      <w:r w:rsidR="00B803FD">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like a </w:t>
      </w:r>
      <w:r w:rsidR="00CE376A" w:rsidRPr="00CE376A">
        <w:rPr>
          <w:rFonts w:ascii="Garamond" w:eastAsia="Arial Unicode MS" w:hAnsi="Garamond" w:cs="Helvetica"/>
          <w:color w:val="000000" w:themeColor="text1"/>
          <w:sz w:val="22"/>
          <w:szCs w:val="22"/>
          <w:u w:color="000000"/>
        </w:rPr>
        <w:t xml:space="preserve">nursing home </w:t>
      </w:r>
      <w:r w:rsidR="00793D30">
        <w:rPr>
          <w:rFonts w:ascii="Garamond" w:eastAsia="Arial Unicode MS" w:hAnsi="Garamond" w:cs="Helvetica"/>
          <w:color w:val="000000" w:themeColor="text1"/>
          <w:sz w:val="22"/>
          <w:szCs w:val="22"/>
          <w:u w:color="000000"/>
        </w:rPr>
        <w:t>patient</w:t>
      </w:r>
      <w:r w:rsidR="005B5095">
        <w:rPr>
          <w:rFonts w:ascii="Garamond" w:eastAsia="Arial Unicode MS" w:hAnsi="Garamond" w:cs="Helvetica"/>
          <w:color w:val="000000" w:themeColor="text1"/>
          <w:sz w:val="22"/>
          <w:szCs w:val="22"/>
          <w:u w:color="000000"/>
        </w:rPr>
        <w:t>.</w:t>
      </w:r>
      <w:r w:rsidR="00C16D59">
        <w:rPr>
          <w:rFonts w:ascii="Garamond" w:eastAsia="Arial Unicode MS" w:hAnsi="Garamond" w:cs="Helvetica"/>
          <w:color w:val="000000" w:themeColor="text1"/>
          <w:sz w:val="22"/>
          <w:szCs w:val="22"/>
          <w:u w:color="000000"/>
        </w:rPr>
        <w:t xml:space="preserve"> </w:t>
      </w:r>
    </w:p>
    <w:p w14:paraId="5F816CE2" w14:textId="511FCAA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A boozy truculence brewed within and I </w:t>
      </w:r>
      <w:r w:rsidR="00EB05A4" w:rsidRPr="00AF2203">
        <w:rPr>
          <w:rFonts w:ascii="Garamond" w:eastAsia="Arial Unicode MS" w:hAnsi="Garamond" w:cs="Helvetica"/>
          <w:color w:val="000000" w:themeColor="text1"/>
          <w:sz w:val="22"/>
          <w:szCs w:val="22"/>
          <w:u w:color="000000"/>
        </w:rPr>
        <w:t>steered</w:t>
      </w:r>
      <w:r w:rsidRPr="00AF2203">
        <w:rPr>
          <w:rFonts w:ascii="Garamond" w:eastAsia="Arial Unicode MS" w:hAnsi="Garamond" w:cs="Helvetica"/>
          <w:color w:val="000000" w:themeColor="text1"/>
          <w:sz w:val="22"/>
          <w:szCs w:val="22"/>
          <w:u w:color="000000"/>
        </w:rPr>
        <w:t xml:space="preserve"> the conversation towards conspiracy ideas, testing Tarquin’s mettle with some of the more </w:t>
      </w:r>
      <w:r w:rsidRPr="00AF2203">
        <w:rPr>
          <w:rFonts w:ascii="Garamond" w:eastAsia="Arial Unicode MS" w:hAnsi="Garamond" w:cs="Helvetica"/>
          <w:i/>
          <w:iCs/>
          <w:color w:val="000000" w:themeColor="text1"/>
          <w:sz w:val="22"/>
          <w:szCs w:val="22"/>
          <w:u w:color="000000"/>
        </w:rPr>
        <w:t>connoisseur</w:t>
      </w:r>
      <w:r w:rsidRPr="00AF2203">
        <w:rPr>
          <w:rFonts w:ascii="Garamond" w:eastAsia="Arial Unicode MS" w:hAnsi="Garamond" w:cs="Helvetica"/>
          <w:color w:val="000000" w:themeColor="text1"/>
          <w:sz w:val="22"/>
          <w:szCs w:val="22"/>
          <w:u w:color="000000"/>
        </w:rPr>
        <w:t xml:space="preserve"> material I had read on leaflets in Venice Beach</w:t>
      </w:r>
      <w:r w:rsidR="005441C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B05A4" w:rsidRPr="00AF2203">
        <w:rPr>
          <w:rFonts w:ascii="Garamond" w:eastAsia="Arial Unicode MS" w:hAnsi="Garamond" w:cs="Helvetica"/>
          <w:color w:val="000000" w:themeColor="text1"/>
          <w:sz w:val="22"/>
          <w:szCs w:val="22"/>
          <w:u w:color="000000"/>
        </w:rPr>
        <w:t>info-hazards like</w:t>
      </w:r>
      <w:r w:rsidRPr="00AF2203">
        <w:rPr>
          <w:rFonts w:ascii="Garamond" w:eastAsia="Arial Unicode MS" w:hAnsi="Garamond" w:cs="Helvetica"/>
          <w:color w:val="000000" w:themeColor="text1"/>
          <w:sz w:val="22"/>
          <w:szCs w:val="22"/>
          <w:u w:color="000000"/>
        </w:rPr>
        <w:t xml:space="preserve"> Alien Technology Infiltration. </w:t>
      </w:r>
    </w:p>
    <w:p w14:paraId="033B1117" w14:textId="479A9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conspiracy stories. Send ‘</w:t>
      </w:r>
      <w:proofErr w:type="spellStart"/>
      <w:r w:rsidRPr="00AF2203">
        <w:rPr>
          <w:rFonts w:ascii="Garamond" w:eastAsia="Arial Unicode MS" w:hAnsi="Garamond" w:cs="Helvetica"/>
          <w:color w:val="000000" w:themeColor="text1"/>
          <w:sz w:val="22"/>
          <w:szCs w:val="22"/>
          <w:u w:color="000000"/>
        </w:rPr>
        <w:t>em</w:t>
      </w:r>
      <w:proofErr w:type="spellEnd"/>
      <w:r w:rsidRPr="00AF2203">
        <w:rPr>
          <w:rFonts w:ascii="Garamond" w:eastAsia="Arial Unicode MS" w:hAnsi="Garamond" w:cs="Helvetica"/>
          <w:color w:val="000000" w:themeColor="text1"/>
          <w:sz w:val="22"/>
          <w:szCs w:val="22"/>
          <w:u w:color="000000"/>
        </w:rPr>
        <w:t xml:space="preserve"> over!’ boomed Tarquin</w:t>
      </w:r>
      <w:r w:rsidR="009C4249">
        <w:rPr>
          <w:rFonts w:ascii="Garamond" w:eastAsia="Arial Unicode MS" w:hAnsi="Garamond" w:cs="Helvetica"/>
          <w:color w:val="000000" w:themeColor="text1"/>
          <w:sz w:val="22"/>
          <w:szCs w:val="22"/>
          <w:u w:color="000000"/>
        </w:rPr>
        <w:t>, still chair-dancing</w:t>
      </w:r>
      <w:r w:rsidRPr="00AF2203">
        <w:rPr>
          <w:rFonts w:ascii="Garamond" w:eastAsia="Arial Unicode MS" w:hAnsi="Garamond" w:cs="Helvetica"/>
          <w:color w:val="000000" w:themeColor="text1"/>
          <w:sz w:val="22"/>
          <w:szCs w:val="22"/>
          <w:u w:color="000000"/>
        </w:rPr>
        <w:t>. ‘There was this chap, mad scientist</w:t>
      </w:r>
      <w:r w:rsidR="001E1FB5">
        <w:rPr>
          <w:rFonts w:ascii="Garamond" w:eastAsia="Arial Unicode MS" w:hAnsi="Garamond" w:cs="Helvetica"/>
          <w:color w:val="000000" w:themeColor="text1"/>
          <w:sz w:val="22"/>
          <w:szCs w:val="22"/>
          <w:u w:color="000000"/>
        </w:rPr>
        <w:t xml:space="preserve"> type fellow</w:t>
      </w:r>
      <w:r w:rsidRPr="00AF2203">
        <w:rPr>
          <w:rFonts w:ascii="Garamond" w:eastAsia="Arial Unicode MS" w:hAnsi="Garamond" w:cs="Helvetica"/>
          <w:color w:val="000000" w:themeColor="text1"/>
          <w:sz w:val="22"/>
          <w:szCs w:val="22"/>
          <w:u w:color="000000"/>
        </w:rPr>
        <w:t xml:space="preserve">. </w:t>
      </w:r>
      <w:r w:rsidR="00A67616"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ame into hospital </w:t>
      </w:r>
      <w:r w:rsidR="00A67616" w:rsidRPr="00AF2203">
        <w:rPr>
          <w:rFonts w:ascii="Garamond" w:eastAsia="Arial Unicode MS" w:hAnsi="Garamond" w:cs="Helvetica"/>
          <w:color w:val="000000" w:themeColor="text1"/>
          <w:sz w:val="22"/>
          <w:szCs w:val="22"/>
          <w:u w:color="000000"/>
        </w:rPr>
        <w:t>once</w:t>
      </w:r>
      <w:r w:rsidR="00A86683">
        <w:rPr>
          <w:rFonts w:ascii="Garamond" w:eastAsia="Arial Unicode MS" w:hAnsi="Garamond" w:cs="Helvetica"/>
          <w:color w:val="000000" w:themeColor="text1"/>
          <w:sz w:val="22"/>
          <w:szCs w:val="22"/>
          <w:u w:color="000000"/>
        </w:rPr>
        <w:t>. A</w:t>
      </w:r>
      <w:r w:rsidRPr="00AF2203">
        <w:rPr>
          <w:rFonts w:ascii="Garamond" w:eastAsia="Arial Unicode MS" w:hAnsi="Garamond" w:cs="Helvetica"/>
          <w:color w:val="000000" w:themeColor="text1"/>
          <w:sz w:val="22"/>
          <w:szCs w:val="22"/>
          <w:u w:color="000000"/>
        </w:rPr>
        <w:t>strophysicist</w:t>
      </w:r>
      <w:r w:rsidR="004E1B5F">
        <w:rPr>
          <w:rFonts w:ascii="Garamond" w:eastAsia="Arial Unicode MS" w:hAnsi="Garamond" w:cs="Helvetica"/>
          <w:color w:val="000000" w:themeColor="text1"/>
          <w:sz w:val="22"/>
          <w:szCs w:val="22"/>
          <w:u w:color="000000"/>
        </w:rPr>
        <w:t xml:space="preserve"> </w:t>
      </w:r>
      <w:r w:rsidR="00A86683">
        <w:rPr>
          <w:rFonts w:ascii="Garamond" w:eastAsia="Arial Unicode MS" w:hAnsi="Garamond" w:cs="Helvetica"/>
          <w:color w:val="000000" w:themeColor="text1"/>
          <w:sz w:val="22"/>
          <w:szCs w:val="22"/>
          <w:u w:color="000000"/>
        </w:rPr>
        <w:t xml:space="preserve">I think. </w:t>
      </w:r>
      <w:r w:rsidRPr="00AF2203">
        <w:rPr>
          <w:rFonts w:ascii="Garamond" w:eastAsia="Arial Unicode MS" w:hAnsi="Garamond" w:cs="Helvetica"/>
          <w:color w:val="000000" w:themeColor="text1"/>
          <w:sz w:val="22"/>
          <w:szCs w:val="22"/>
          <w:u w:color="000000"/>
        </w:rPr>
        <w:t xml:space="preserve">Classic schizophrenic breakdown, poor bastard. He was totally freaked out by the amount of Dark Matter in the universe. </w:t>
      </w:r>
      <w:r w:rsidR="004E1B5F">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aybe it was Dark </w:t>
      </w:r>
      <w:r w:rsidRPr="00AF2203">
        <w:rPr>
          <w:rFonts w:ascii="Garamond" w:eastAsia="Arial Unicode MS" w:hAnsi="Garamond" w:cs="Helvetica"/>
          <w:i/>
          <w:iCs/>
          <w:color w:val="000000" w:themeColor="text1"/>
          <w:sz w:val="22"/>
          <w:szCs w:val="22"/>
          <w:u w:color="000000"/>
        </w:rPr>
        <w:t>Energy</w:t>
      </w:r>
      <w:r w:rsidRPr="00AF2203">
        <w:rPr>
          <w:rFonts w:ascii="Garamond" w:eastAsia="Arial Unicode MS" w:hAnsi="Garamond" w:cs="Helvetica"/>
          <w:color w:val="000000" w:themeColor="text1"/>
          <w:sz w:val="22"/>
          <w:szCs w:val="22"/>
          <w:u w:color="000000"/>
        </w:rPr>
        <w:t xml:space="preserve">. Whatever. He said that the more we investigate the universe, rationally, with science and that, the more we struggle to come up with answers. He had stopped eating and thought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oon was harvesting our creative intelligence.’</w:t>
      </w:r>
      <w:r w:rsidRPr="00AF2203">
        <w:rPr>
          <w:rFonts w:ascii="Garamond" w:eastAsia="Arial Unicode MS" w:hAnsi="Garamond" w:cs="Helvetica"/>
          <w:color w:val="000000" w:themeColor="text1"/>
          <w:sz w:val="22"/>
          <w:szCs w:val="22"/>
          <w:u w:color="000000"/>
          <w:vertAlign w:val="superscript"/>
        </w:rPr>
        <w:footnoteReference w:id="85"/>
      </w:r>
    </w:p>
    <w:p w14:paraId="0C0B63EB" w14:textId="0F350F1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‘Blimey,’ I said</w:t>
      </w:r>
      <w:r w:rsidR="00B0466A">
        <w:rPr>
          <w:rFonts w:ascii="Garamond" w:eastAsia="Arial Unicode MS" w:hAnsi="Garamond" w:cs="Helvetica"/>
          <w:color w:val="000000" w:themeColor="text1"/>
          <w:sz w:val="22"/>
          <w:szCs w:val="22"/>
          <w:u w:color="000000"/>
        </w:rPr>
        <w:t>, wondering why the story sounded familiar</w:t>
      </w:r>
      <w:r w:rsidRPr="00AF2203">
        <w:rPr>
          <w:rFonts w:ascii="Garamond" w:eastAsia="Arial Unicode MS" w:hAnsi="Garamond" w:cs="Helvetica"/>
          <w:color w:val="000000" w:themeColor="text1"/>
          <w:sz w:val="22"/>
          <w:szCs w:val="22"/>
          <w:u w:color="000000"/>
        </w:rPr>
        <w:t xml:space="preserve">. ‘Sounds like that riddle about the hole: </w:t>
      </w:r>
      <w:r w:rsidRPr="00AF2203">
        <w:rPr>
          <w:rFonts w:ascii="Garamond" w:eastAsia="Arial Unicode MS" w:hAnsi="Garamond" w:cs="Helvetica"/>
          <w:i/>
          <w:iCs/>
          <w:color w:val="000000" w:themeColor="text1"/>
          <w:sz w:val="22"/>
          <w:szCs w:val="22"/>
          <w:u w:color="000000"/>
        </w:rPr>
        <w:t>what gets bigger the more you take away</w:t>
      </w:r>
      <w:r w:rsidRPr="00AF2203">
        <w:rPr>
          <w:rFonts w:ascii="Garamond" w:eastAsia="Arial Unicode MS" w:hAnsi="Garamond" w:cs="Helvetica"/>
          <w:color w:val="000000" w:themeColor="text1"/>
          <w:sz w:val="22"/>
          <w:szCs w:val="22"/>
          <w:u w:color="000000"/>
        </w:rPr>
        <w:t>. Maybe you should call it the “</w:t>
      </w:r>
      <w:proofErr w:type="spellStart"/>
      <w:r w:rsidRPr="00AF2203">
        <w:rPr>
          <w:rFonts w:ascii="Garamond" w:eastAsia="Arial Unicode MS" w:hAnsi="Garamond" w:cs="Helvetica"/>
          <w:color w:val="000000" w:themeColor="text1"/>
          <w:sz w:val="22"/>
          <w:szCs w:val="22"/>
          <w:u w:color="000000"/>
        </w:rPr>
        <w:t>hole</w:t>
      </w:r>
      <w:proofErr w:type="spellEnd"/>
      <w:r w:rsidRPr="00AF2203">
        <w:rPr>
          <w:rFonts w:ascii="Garamond" w:eastAsia="Arial Unicode MS" w:hAnsi="Garamond" w:cs="Helvetica"/>
          <w:color w:val="000000" w:themeColor="text1"/>
          <w:sz w:val="22"/>
          <w:szCs w:val="22"/>
          <w:u w:color="000000"/>
        </w:rPr>
        <w:t xml:space="preserve"> truth”?’</w:t>
      </w:r>
    </w:p>
    <w:p w14:paraId="2C04E991" w14:textId="553531A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‘Good one,’ said Tarquin. ‘The more we question the givens and re-evaluate our </w:t>
      </w:r>
      <w:r w:rsidRPr="00AF2203">
        <w:rPr>
          <w:rFonts w:ascii="Garamond" w:eastAsia="Arial Unicode MS" w:hAnsi="Garamond" w:cs="Helvetica"/>
          <w:i/>
          <w:iCs/>
          <w:color w:val="000000" w:themeColor="text1"/>
          <w:sz w:val="22"/>
          <w:szCs w:val="22"/>
          <w:u w:color="000000"/>
        </w:rPr>
        <w:t>heuristics</w:t>
      </w:r>
      <w:r w:rsidRPr="00AF2203">
        <w:rPr>
          <w:rFonts w:ascii="Garamond" w:eastAsia="Arial Unicode MS" w:hAnsi="Garamond" w:cs="Helvetica"/>
          <w:color w:val="000000" w:themeColor="text1"/>
          <w:sz w:val="22"/>
          <w:szCs w:val="22"/>
          <w:u w:color="000000"/>
        </w:rPr>
        <w:t xml:space="preserve">, </w:t>
      </w:r>
      <w:r w:rsidR="007873AC">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 xml:space="preserve">you might say, the less sure we are about the actual nature of things. It feels as though the universe is </w:t>
      </w:r>
      <w:r w:rsidRPr="00AF2203">
        <w:rPr>
          <w:rFonts w:ascii="Garamond" w:eastAsia="Arial Unicode MS" w:hAnsi="Garamond" w:cs="Helvetica"/>
          <w:i/>
          <w:color w:val="000000" w:themeColor="text1"/>
          <w:sz w:val="22"/>
          <w:szCs w:val="22"/>
          <w:u w:color="000000"/>
        </w:rPr>
        <w:t>changing</w:t>
      </w:r>
      <w:r w:rsidRPr="00AF2203">
        <w:rPr>
          <w:rFonts w:ascii="Garamond" w:eastAsia="Arial Unicode MS" w:hAnsi="Garamond" w:cs="Helvetica"/>
          <w:color w:val="000000" w:themeColor="text1"/>
          <w:sz w:val="22"/>
          <w:szCs w:val="22"/>
          <w:u w:color="000000"/>
        </w:rPr>
        <w:t xml:space="preserve"> as we investigate it. Sometimes I feel it actually </w:t>
      </w:r>
      <w:r w:rsidRPr="00AF2203">
        <w:rPr>
          <w:rFonts w:ascii="Garamond" w:eastAsia="Arial Unicode MS" w:hAnsi="Garamond" w:cs="Helvetica"/>
          <w:i/>
          <w:iCs/>
          <w:color w:val="000000" w:themeColor="text1"/>
          <w:sz w:val="22"/>
          <w:szCs w:val="22"/>
          <w:u w:color="000000"/>
        </w:rPr>
        <w:t>resents</w:t>
      </w:r>
      <w:r w:rsidRPr="00AF2203">
        <w:rPr>
          <w:rFonts w:ascii="Garamond" w:eastAsia="Arial Unicode MS" w:hAnsi="Garamond" w:cs="Helvetica"/>
          <w:color w:val="000000" w:themeColor="text1"/>
          <w:sz w:val="22"/>
          <w:szCs w:val="22"/>
          <w:u w:color="000000"/>
        </w:rPr>
        <w:t xml:space="preserve"> us dissecting her and is punishing us with confusion and anxiety.’</w:t>
      </w:r>
    </w:p>
    <w:p w14:paraId="53813D2D" w14:textId="13B5A4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Hawthorne </w:t>
      </w:r>
      <w:r w:rsidR="002D44D4">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ffect,’ I declared.</w:t>
      </w:r>
      <w:r w:rsidRPr="00AF2203">
        <w:rPr>
          <w:rFonts w:ascii="Garamond" w:eastAsia="Arial Unicode MS" w:hAnsi="Garamond" w:cs="Helvetica"/>
          <w:color w:val="000000" w:themeColor="text1"/>
          <w:sz w:val="22"/>
          <w:szCs w:val="22"/>
          <w:u w:color="000000"/>
          <w:vertAlign w:val="superscript"/>
        </w:rPr>
        <w:footnoteReference w:id="86"/>
      </w:r>
    </w:p>
    <w:p w14:paraId="2014CC51" w14:textId="323767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E3FDA">
        <w:rPr>
          <w:rFonts w:ascii="Garamond" w:eastAsia="Arial Unicode MS" w:hAnsi="Garamond" w:cs="Helvetica"/>
          <w:color w:val="000000" w:themeColor="text1"/>
          <w:sz w:val="22"/>
          <w:szCs w:val="22"/>
          <w:u w:color="000000"/>
        </w:rPr>
        <w:t>Indeed</w:t>
      </w:r>
      <w:r w:rsidR="00C855A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C855A6">
        <w:rPr>
          <w:rFonts w:ascii="Garamond" w:eastAsia="Arial Unicode MS" w:hAnsi="Garamond" w:cs="Helvetica"/>
          <w:color w:val="000000" w:themeColor="text1"/>
          <w:sz w:val="22"/>
          <w:szCs w:val="22"/>
          <w:u w:color="000000"/>
        </w:rPr>
        <w:t xml:space="preserve"> repeated</w:t>
      </w:r>
      <w:r w:rsidRPr="00AF2203">
        <w:rPr>
          <w:rFonts w:ascii="Garamond" w:eastAsia="Arial Unicode MS" w:hAnsi="Garamond" w:cs="Helvetica"/>
          <w:color w:val="000000" w:themeColor="text1"/>
          <w:sz w:val="22"/>
          <w:szCs w:val="22"/>
          <w:u w:color="000000"/>
        </w:rPr>
        <w:t xml:space="preserve"> Tarquin</w:t>
      </w:r>
      <w:r w:rsidR="0063588A">
        <w:rPr>
          <w:rFonts w:ascii="Garamond" w:eastAsia="Arial Unicode MS" w:hAnsi="Garamond" w:cs="Helvetica"/>
          <w:color w:val="000000" w:themeColor="text1"/>
          <w:sz w:val="22"/>
          <w:szCs w:val="22"/>
          <w:u w:color="000000"/>
        </w:rPr>
        <w:t>,</w:t>
      </w:r>
      <w:r w:rsidR="006646D6">
        <w:rPr>
          <w:rFonts w:ascii="Garamond" w:eastAsia="Arial Unicode MS" w:hAnsi="Garamond" w:cs="Helvetica"/>
          <w:color w:val="000000" w:themeColor="text1"/>
          <w:sz w:val="22"/>
          <w:szCs w:val="22"/>
          <w:u w:color="000000"/>
        </w:rPr>
        <w:t xml:space="preserve"> sitting upright</w:t>
      </w:r>
      <w:r w:rsidR="00AE3FDA">
        <w:rPr>
          <w:rFonts w:ascii="Garamond" w:eastAsia="Arial Unicode MS" w:hAnsi="Garamond" w:cs="Helvetica"/>
          <w:color w:val="000000" w:themeColor="text1"/>
          <w:sz w:val="22"/>
          <w:szCs w:val="22"/>
          <w:u w:color="000000"/>
        </w:rPr>
        <w:t xml:space="preserve"> </w:t>
      </w:r>
      <w:r w:rsidR="0063588A">
        <w:rPr>
          <w:rFonts w:ascii="Garamond" w:eastAsia="Arial Unicode MS" w:hAnsi="Garamond" w:cs="Helvetica"/>
          <w:color w:val="000000" w:themeColor="text1"/>
          <w:sz w:val="22"/>
          <w:szCs w:val="22"/>
          <w:u w:color="000000"/>
        </w:rPr>
        <w:t xml:space="preserve">with a Harley Street </w:t>
      </w:r>
      <w:r w:rsidR="00AE3FDA">
        <w:rPr>
          <w:rFonts w:ascii="Garamond" w:eastAsia="Arial Unicode MS" w:hAnsi="Garamond" w:cs="Helvetica"/>
          <w:color w:val="000000" w:themeColor="text1"/>
          <w:sz w:val="22"/>
          <w:szCs w:val="22"/>
          <w:u w:color="000000"/>
        </w:rPr>
        <w:t>aura</w:t>
      </w:r>
      <w:r w:rsidRPr="00AF2203">
        <w:rPr>
          <w:rFonts w:ascii="Garamond" w:eastAsia="Arial Unicode MS" w:hAnsi="Garamond" w:cs="Helvetica"/>
          <w:color w:val="000000" w:themeColor="text1"/>
          <w:sz w:val="22"/>
          <w:szCs w:val="22"/>
          <w:u w:color="000000"/>
        </w:rPr>
        <w:t xml:space="preserve">. ‘This is happening on both the macro and micro levels: the wide-eyed cosmologists, the biologists and the </w:t>
      </w:r>
      <w:r w:rsidRPr="00AF2203">
        <w:rPr>
          <w:rFonts w:ascii="Garamond" w:eastAsia="Arial Unicode MS" w:hAnsi="Garamond" w:cs="Helvetica"/>
          <w:color w:val="000000" w:themeColor="text1"/>
          <w:sz w:val="22"/>
          <w:szCs w:val="22"/>
          <w:u w:color="000000"/>
        </w:rPr>
        <w:lastRenderedPageBreak/>
        <w:t xml:space="preserve">technologists, people like yourself deconstructing and reconstructing consciousness. </w:t>
      </w:r>
      <w:r w:rsidR="00ED0D00">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goes against classical science.</w:t>
      </w:r>
      <w:r w:rsidR="00A6702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87"/>
      </w:r>
      <w:r w:rsidRPr="00AF2203">
        <w:rPr>
          <w:rFonts w:ascii="Garamond" w:eastAsia="Arial Unicode MS" w:hAnsi="Garamond" w:cs="Helvetica"/>
          <w:color w:val="000000" w:themeColor="text1"/>
          <w:sz w:val="22"/>
          <w:szCs w:val="22"/>
          <w:u w:color="000000"/>
        </w:rPr>
        <w:t xml:space="preserve"> </w:t>
      </w:r>
    </w:p>
    <w:p w14:paraId="3CA109B6" w14:textId="128EE308" w:rsidR="00A67027" w:rsidRDefault="00606EA9"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351F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modern paradox,’ </w:t>
      </w:r>
      <w:r w:rsidR="00A67027">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‘Technology is alienating us from our rational selves by removing our sense of control. Turning machines off and on again when something goes wrong.’ I thought of my sister and John. ‘Technology </w:t>
      </w:r>
      <w:r w:rsidR="004E1B5F">
        <w:rPr>
          <w:rFonts w:ascii="Garamond" w:eastAsia="Arial Unicode MS" w:hAnsi="Garamond" w:cs="Helvetica"/>
          <w:color w:val="000000" w:themeColor="text1"/>
          <w:sz w:val="22"/>
          <w:szCs w:val="22"/>
          <w:u w:color="000000"/>
        </w:rPr>
        <w:t>and capitalism are</w:t>
      </w:r>
      <w:r w:rsidRPr="00AF2203">
        <w:rPr>
          <w:rFonts w:ascii="Garamond" w:eastAsia="Arial Unicode MS" w:hAnsi="Garamond" w:cs="Helvetica"/>
          <w:color w:val="000000" w:themeColor="text1"/>
          <w:sz w:val="22"/>
          <w:szCs w:val="22"/>
          <w:u w:color="000000"/>
        </w:rPr>
        <w:t xml:space="preserve"> configuring us to endorse nonsense conspiracies</w:t>
      </w:r>
      <w:r w:rsidR="00CC6438">
        <w:rPr>
          <w:rFonts w:ascii="Garamond" w:eastAsia="Arial Unicode MS" w:hAnsi="Garamond" w:cs="Helvetica"/>
          <w:color w:val="000000" w:themeColor="text1"/>
          <w:sz w:val="22"/>
          <w:szCs w:val="22"/>
          <w:u w:color="000000"/>
        </w:rPr>
        <w:t>.</w:t>
      </w:r>
      <w:r w:rsidR="00A67027">
        <w:rPr>
          <w:rFonts w:ascii="Garamond" w:eastAsia="Arial Unicode MS" w:hAnsi="Garamond" w:cs="Helvetica"/>
          <w:color w:val="000000" w:themeColor="text1"/>
          <w:sz w:val="22"/>
          <w:szCs w:val="22"/>
          <w:u w:color="000000"/>
        </w:rPr>
        <w:t>’</w:t>
      </w:r>
    </w:p>
    <w:p w14:paraId="02DBEEDB" w14:textId="25D8BD2F" w:rsidR="00A67027" w:rsidRDefault="00A67027"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‘Take back control!’ blurted Tarquin</w:t>
      </w:r>
      <w:r w:rsidR="00340386">
        <w:rPr>
          <w:rFonts w:ascii="Garamond" w:eastAsia="Arial Unicode MS" w:hAnsi="Garamond" w:cs="Helvetica"/>
          <w:color w:val="000000" w:themeColor="text1"/>
          <w:sz w:val="22"/>
          <w:szCs w:val="22"/>
          <w:u w:color="000000"/>
        </w:rPr>
        <w:t xml:space="preserve">, </w:t>
      </w:r>
      <w:proofErr w:type="spellStart"/>
      <w:r w:rsidR="00340386">
        <w:rPr>
          <w:rFonts w:ascii="Garamond" w:eastAsia="Arial Unicode MS" w:hAnsi="Garamond" w:cs="Helvetica"/>
          <w:color w:val="000000" w:themeColor="text1"/>
          <w:sz w:val="22"/>
          <w:szCs w:val="22"/>
          <w:u w:color="000000"/>
        </w:rPr>
        <w:t>Faraging</w:t>
      </w:r>
      <w:proofErr w:type="spellEnd"/>
      <w:r w:rsidR="00340386">
        <w:rPr>
          <w:rFonts w:ascii="Garamond" w:eastAsia="Arial Unicode MS" w:hAnsi="Garamond" w:cs="Helvetica"/>
          <w:color w:val="000000" w:themeColor="text1"/>
          <w:sz w:val="22"/>
          <w:szCs w:val="22"/>
          <w:u w:color="000000"/>
        </w:rPr>
        <w:t xml:space="preserve"> the</w:t>
      </w:r>
      <w:r w:rsidR="00CC643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Brexit </w:t>
      </w:r>
      <w:r w:rsidR="00644E83">
        <w:rPr>
          <w:rFonts w:ascii="Garamond" w:eastAsia="Arial Unicode MS" w:hAnsi="Garamond" w:cs="Helvetica"/>
          <w:color w:val="000000" w:themeColor="text1"/>
          <w:sz w:val="22"/>
          <w:szCs w:val="22"/>
          <w:u w:color="000000"/>
        </w:rPr>
        <w:t xml:space="preserve">bus </w:t>
      </w:r>
      <w:r>
        <w:rPr>
          <w:rFonts w:ascii="Garamond" w:eastAsia="Arial Unicode MS" w:hAnsi="Garamond" w:cs="Helvetica"/>
          <w:color w:val="000000" w:themeColor="text1"/>
          <w:sz w:val="22"/>
          <w:szCs w:val="22"/>
          <w:u w:color="000000"/>
        </w:rPr>
        <w:t>slogan.</w:t>
      </w:r>
      <w:r w:rsidR="00606EA9" w:rsidRPr="00AF2203">
        <w:rPr>
          <w:rFonts w:ascii="Garamond" w:eastAsia="Arial Unicode MS" w:hAnsi="Garamond" w:cs="Helvetica"/>
          <w:color w:val="000000" w:themeColor="text1"/>
          <w:sz w:val="22"/>
          <w:szCs w:val="22"/>
          <w:u w:color="000000"/>
        </w:rPr>
        <w:t xml:space="preserve"> </w:t>
      </w:r>
    </w:p>
    <w:p w14:paraId="03ED4C34" w14:textId="47B4F8D0" w:rsidR="00F57266" w:rsidRDefault="00A6702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The truth is far more frightening: no-one and no-thing is in control.</w:t>
      </w:r>
      <w:r w:rsidR="00385725" w:rsidRPr="00AF220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We’re designed to over-abstract</w:t>
      </w:r>
      <w:r w:rsidR="007F7C4F">
        <w:rPr>
          <w:rFonts w:ascii="Garamond" w:eastAsia="Arial Unicode MS" w:hAnsi="Garamond" w:cs="Helvetica"/>
          <w:color w:val="000000" w:themeColor="text1"/>
          <w:sz w:val="22"/>
          <w:szCs w:val="22"/>
          <w:u w:color="000000"/>
        </w:rPr>
        <w:t>, f</w:t>
      </w:r>
      <w:r w:rsidR="00222952">
        <w:rPr>
          <w:rFonts w:ascii="Garamond" w:eastAsia="Arial Unicode MS" w:hAnsi="Garamond" w:cs="Helvetica"/>
          <w:color w:val="000000" w:themeColor="text1"/>
          <w:sz w:val="22"/>
          <w:szCs w:val="22"/>
          <w:u w:color="000000"/>
        </w:rPr>
        <w:t xml:space="preserve">ind out what’s behind the mask, </w:t>
      </w:r>
      <w:r w:rsidR="00A26A3B">
        <w:rPr>
          <w:rFonts w:ascii="Garamond" w:eastAsia="Arial Unicode MS" w:hAnsi="Garamond" w:cs="Helvetica"/>
          <w:color w:val="000000" w:themeColor="text1"/>
          <w:sz w:val="22"/>
          <w:szCs w:val="22"/>
          <w:u w:color="000000"/>
        </w:rPr>
        <w:t xml:space="preserve">behind </w:t>
      </w:r>
      <w:r w:rsidR="00AE3FDA">
        <w:rPr>
          <w:rFonts w:ascii="Garamond" w:eastAsia="Arial Unicode MS" w:hAnsi="Garamond" w:cs="Helvetica"/>
          <w:color w:val="000000" w:themeColor="text1"/>
          <w:sz w:val="22"/>
          <w:szCs w:val="22"/>
          <w:u w:color="000000"/>
        </w:rPr>
        <w:t xml:space="preserve">the </w:t>
      </w:r>
      <w:r w:rsidR="00222952">
        <w:rPr>
          <w:rFonts w:ascii="Garamond" w:eastAsia="Arial Unicode MS" w:hAnsi="Garamond" w:cs="Helvetica"/>
          <w:color w:val="000000" w:themeColor="text1"/>
          <w:sz w:val="22"/>
          <w:szCs w:val="22"/>
          <w:u w:color="000000"/>
        </w:rPr>
        <w:t>curtain.</w:t>
      </w:r>
      <w:r w:rsidR="00DD5314">
        <w:rPr>
          <w:rFonts w:ascii="Garamond" w:eastAsia="Arial Unicode MS" w:hAnsi="Garamond" w:cs="Helvetica"/>
          <w:color w:val="000000" w:themeColor="text1"/>
          <w:sz w:val="22"/>
          <w:szCs w:val="22"/>
          <w:u w:color="000000"/>
        </w:rPr>
        <w:t xml:space="preserve"> When we find nothing there we </w:t>
      </w:r>
      <w:r w:rsidR="00207622">
        <w:rPr>
          <w:rFonts w:ascii="Garamond" w:eastAsia="Arial Unicode MS" w:hAnsi="Garamond" w:cs="Helvetica"/>
          <w:color w:val="000000" w:themeColor="text1"/>
          <w:sz w:val="22"/>
          <w:szCs w:val="22"/>
          <w:u w:color="000000"/>
        </w:rPr>
        <w:t>have a crisis</w:t>
      </w:r>
      <w:r w:rsidR="00DD5314">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I</w:t>
      </w:r>
      <w:r w:rsidR="00222952">
        <w:rPr>
          <w:rFonts w:ascii="Garamond" w:eastAsia="Arial Unicode MS" w:hAnsi="Garamond" w:cs="Helvetica"/>
          <w:color w:val="000000" w:themeColor="text1"/>
          <w:sz w:val="22"/>
          <w:szCs w:val="22"/>
          <w:u w:color="000000"/>
        </w:rPr>
        <w:t xml:space="preserve"> composed </w:t>
      </w:r>
      <w:r w:rsidR="00644E83">
        <w:rPr>
          <w:rFonts w:ascii="Garamond" w:eastAsia="Arial Unicode MS" w:hAnsi="Garamond" w:cs="Helvetica"/>
          <w:color w:val="000000" w:themeColor="text1"/>
          <w:sz w:val="22"/>
          <w:szCs w:val="22"/>
          <w:u w:color="000000"/>
        </w:rPr>
        <w:t>myself</w:t>
      </w:r>
      <w:r w:rsidR="00B042DF">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 xml:space="preserve">and </w:t>
      </w:r>
      <w:r w:rsidR="00222952">
        <w:rPr>
          <w:rFonts w:ascii="Garamond" w:eastAsia="Arial Unicode MS" w:hAnsi="Garamond" w:cs="Helvetica"/>
          <w:color w:val="000000" w:themeColor="text1"/>
          <w:sz w:val="22"/>
          <w:szCs w:val="22"/>
          <w:u w:color="000000"/>
        </w:rPr>
        <w:t>facing the soughing sea</w:t>
      </w:r>
      <w:r w:rsidR="00644E8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pronounced</w:t>
      </w:r>
      <w:r w:rsidR="001A0250">
        <w:rPr>
          <w:rFonts w:ascii="Garamond" w:eastAsia="Arial Unicode MS" w:hAnsi="Garamond" w:cs="Helvetica"/>
          <w:color w:val="000000" w:themeColor="text1"/>
          <w:sz w:val="22"/>
          <w:szCs w:val="22"/>
          <w:u w:color="000000"/>
        </w:rPr>
        <w:t xml:space="preserve"> in a dodgy </w:t>
      </w:r>
      <w:r w:rsidR="0079679F">
        <w:rPr>
          <w:rFonts w:ascii="Garamond" w:eastAsia="Arial Unicode MS" w:hAnsi="Garamond" w:cs="Helvetica"/>
          <w:color w:val="000000" w:themeColor="text1"/>
          <w:sz w:val="22"/>
          <w:szCs w:val="22"/>
          <w:u w:color="000000"/>
        </w:rPr>
        <w:t>Yoda</w:t>
      </w:r>
      <w:r w:rsidR="001A0250">
        <w:rPr>
          <w:rFonts w:ascii="Garamond" w:eastAsia="Arial Unicode MS" w:hAnsi="Garamond" w:cs="Helvetica"/>
          <w:color w:val="000000" w:themeColor="text1"/>
          <w:sz w:val="22"/>
          <w:szCs w:val="22"/>
          <w:u w:color="000000"/>
        </w:rPr>
        <w:t xml:space="preserve"> acce</w:t>
      </w:r>
      <w:r w:rsidR="00CA7FF4">
        <w:rPr>
          <w:rFonts w:ascii="Garamond" w:eastAsia="Arial Unicode MS" w:hAnsi="Garamond" w:cs="Helvetica"/>
          <w:color w:val="000000" w:themeColor="text1"/>
          <w:sz w:val="22"/>
          <w:szCs w:val="22"/>
          <w:u w:color="000000"/>
        </w:rPr>
        <w:t>nt</w:t>
      </w:r>
      <w:r w:rsidR="00222952">
        <w:rPr>
          <w:rFonts w:ascii="Garamond" w:eastAsia="Arial Unicode MS" w:hAnsi="Garamond" w:cs="Helvetica"/>
          <w:color w:val="000000" w:themeColor="text1"/>
          <w:sz w:val="22"/>
          <w:szCs w:val="22"/>
          <w:u w:color="000000"/>
        </w:rPr>
        <w:t>, ‘</w:t>
      </w:r>
      <w:r w:rsidR="00382F03" w:rsidRPr="00382F03">
        <w:rPr>
          <w:rFonts w:ascii="Garamond" w:eastAsia="Arial Unicode MS" w:hAnsi="Garamond" w:cs="Helvetica"/>
          <w:i/>
          <w:iCs/>
          <w:color w:val="000000" w:themeColor="text1"/>
          <w:sz w:val="22"/>
          <w:szCs w:val="22"/>
          <w:u w:color="000000"/>
        </w:rPr>
        <w:t>W</w:t>
      </w:r>
      <w:r w:rsidR="00222952" w:rsidRPr="00382F03">
        <w:rPr>
          <w:rFonts w:ascii="Garamond" w:eastAsia="Arial Unicode MS" w:hAnsi="Garamond" w:cs="Helvetica"/>
          <w:i/>
          <w:iCs/>
          <w:color w:val="000000" w:themeColor="text1"/>
          <w:sz w:val="22"/>
          <w:szCs w:val="22"/>
          <w:u w:color="000000"/>
        </w:rPr>
        <w:t>hen</w:t>
      </w:r>
      <w:r w:rsidR="00222952" w:rsidRPr="00A7456E">
        <w:rPr>
          <w:rFonts w:ascii="Garamond" w:eastAsia="Arial Unicode MS" w:hAnsi="Garamond" w:cs="Helvetica"/>
          <w:i/>
          <w:iCs/>
          <w:color w:val="000000" w:themeColor="text1"/>
          <w:sz w:val="22"/>
          <w:szCs w:val="22"/>
          <w:u w:color="000000"/>
        </w:rPr>
        <w:t xml:space="preserve"> to stop</w:t>
      </w:r>
      <w:r w:rsidR="00382F03">
        <w:rPr>
          <w:rFonts w:ascii="Garamond" w:eastAsia="Arial Unicode MS" w:hAnsi="Garamond" w:cs="Helvetica"/>
          <w:i/>
          <w:iCs/>
          <w:color w:val="000000" w:themeColor="text1"/>
          <w:sz w:val="22"/>
          <w:szCs w:val="22"/>
          <w:u w:color="000000"/>
        </w:rPr>
        <w:t>, that is what we must know</w:t>
      </w:r>
      <w:r w:rsidR="00222952" w:rsidRPr="00A7456E">
        <w:rPr>
          <w:rFonts w:ascii="Garamond" w:eastAsia="Arial Unicode MS" w:hAnsi="Garamond" w:cs="Helvetica"/>
          <w:i/>
          <w:iCs/>
          <w:color w:val="000000" w:themeColor="text1"/>
          <w:sz w:val="22"/>
          <w:szCs w:val="22"/>
          <w:u w:color="000000"/>
        </w:rPr>
        <w:t>.</w:t>
      </w:r>
      <w:r w:rsidR="00222952" w:rsidRPr="00A7456E">
        <w:rPr>
          <w:rFonts w:ascii="MS Mincho" w:eastAsia="MS Mincho" w:hAnsi="MS Mincho" w:cs="MS Mincho" w:hint="eastAsia"/>
          <w:i/>
          <w:iCs/>
          <w:color w:val="000000" w:themeColor="text1"/>
          <w:sz w:val="22"/>
          <w:szCs w:val="22"/>
          <w:u w:color="000000"/>
        </w:rPr>
        <w:t> </w:t>
      </w:r>
      <w:r w:rsidR="00222952" w:rsidRPr="00A7456E">
        <w:rPr>
          <w:rFonts w:ascii="Garamond" w:eastAsia="Arial Unicode MS" w:hAnsi="Garamond" w:cs="Helvetica"/>
          <w:i/>
          <w:iCs/>
          <w:color w:val="000000" w:themeColor="text1"/>
          <w:sz w:val="22"/>
          <w:szCs w:val="22"/>
          <w:u w:color="000000"/>
        </w:rPr>
        <w:t xml:space="preserve">Knowing when to stop averts </w:t>
      </w:r>
      <w:proofErr w:type="spellStart"/>
      <w:r w:rsidR="00222952" w:rsidRPr="00A7456E">
        <w:rPr>
          <w:rFonts w:ascii="Garamond" w:eastAsia="Arial Unicode MS" w:hAnsi="Garamond" w:cs="Helvetica"/>
          <w:i/>
          <w:iCs/>
          <w:color w:val="000000" w:themeColor="text1"/>
          <w:sz w:val="22"/>
          <w:szCs w:val="22"/>
          <w:u w:color="000000"/>
        </w:rPr>
        <w:t>t</w:t>
      </w:r>
      <w:r w:rsidR="00871156">
        <w:rPr>
          <w:rFonts w:ascii="Garamond" w:eastAsia="Arial Unicode MS" w:hAnsi="Garamond" w:cs="Helvetica"/>
          <w:i/>
          <w:iCs/>
          <w:color w:val="000000" w:themeColor="text1"/>
          <w:sz w:val="22"/>
          <w:szCs w:val="22"/>
          <w:u w:color="000000"/>
        </w:rPr>
        <w:t>w</w:t>
      </w:r>
      <w:r w:rsidR="00222952" w:rsidRPr="00A7456E">
        <w:rPr>
          <w:rFonts w:ascii="Garamond" w:eastAsia="Arial Unicode MS" w:hAnsi="Garamond" w:cs="Helvetica"/>
          <w:i/>
          <w:iCs/>
          <w:color w:val="000000" w:themeColor="text1"/>
          <w:sz w:val="22"/>
          <w:szCs w:val="22"/>
          <w:u w:color="000000"/>
        </w:rPr>
        <w:t>ouble</w:t>
      </w:r>
      <w:proofErr w:type="spellEnd"/>
      <w:r w:rsidR="00222952" w:rsidRPr="00222952">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w:t>
      </w:r>
      <w:r w:rsidR="00222952" w:rsidRPr="00222952">
        <w:rPr>
          <w:rFonts w:ascii="Garamond" w:eastAsia="Arial Unicode MS" w:hAnsi="Garamond" w:cs="Helvetica"/>
          <w:color w:val="000000" w:themeColor="text1"/>
          <w:sz w:val="22"/>
          <w:szCs w:val="22"/>
          <w:u w:color="000000"/>
        </w:rPr>
        <w:t xml:space="preserve"> </w:t>
      </w:r>
    </w:p>
    <w:p w14:paraId="26A184F2" w14:textId="4AEAC313" w:rsidR="00F57266" w:rsidRDefault="00222952"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058E7">
        <w:rPr>
          <w:rFonts w:ascii="Garamond" w:eastAsia="Arial Unicode MS" w:hAnsi="Garamond" w:cs="Helvetica"/>
          <w:color w:val="000000" w:themeColor="text1"/>
          <w:sz w:val="22"/>
          <w:szCs w:val="22"/>
          <w:u w:color="000000"/>
        </w:rPr>
        <w:t>Hmm</w:t>
      </w:r>
      <w:r>
        <w:rPr>
          <w:rFonts w:ascii="Garamond" w:eastAsia="Arial Unicode MS" w:hAnsi="Garamond" w:cs="Helvetica"/>
          <w:color w:val="000000" w:themeColor="text1"/>
          <w:sz w:val="22"/>
          <w:szCs w:val="22"/>
          <w:u w:color="000000"/>
        </w:rPr>
        <w:t>,’ said</w:t>
      </w:r>
      <w:r w:rsidR="00644E83">
        <w:rPr>
          <w:rFonts w:ascii="Garamond" w:eastAsia="Arial Unicode MS" w:hAnsi="Garamond" w:cs="Helvetica"/>
          <w:color w:val="000000" w:themeColor="text1"/>
          <w:sz w:val="22"/>
          <w:szCs w:val="22"/>
          <w:u w:color="000000"/>
        </w:rPr>
        <w:t xml:space="preserve"> Tarquin</w:t>
      </w:r>
      <w:r w:rsidR="005058E7">
        <w:rPr>
          <w:rFonts w:ascii="Garamond" w:eastAsia="Arial Unicode MS" w:hAnsi="Garamond" w:cs="Helvetica"/>
          <w:color w:val="000000" w:themeColor="text1"/>
          <w:sz w:val="22"/>
          <w:szCs w:val="22"/>
          <w:u w:color="000000"/>
        </w:rPr>
        <w:t>, with rightful doubt. ‘</w:t>
      </w:r>
      <w:r w:rsidR="00C4422C">
        <w:rPr>
          <w:rFonts w:ascii="Garamond" w:eastAsia="Arial Unicode MS" w:hAnsi="Garamond" w:cs="Helvetica"/>
          <w:color w:val="000000" w:themeColor="text1"/>
          <w:sz w:val="22"/>
          <w:szCs w:val="22"/>
          <w:u w:color="000000"/>
        </w:rPr>
        <w:t>And</w:t>
      </w:r>
      <w:r w:rsidR="005058E7">
        <w:rPr>
          <w:rFonts w:ascii="Garamond" w:eastAsia="Arial Unicode MS" w:hAnsi="Garamond" w:cs="Helvetica"/>
          <w:color w:val="000000" w:themeColor="text1"/>
          <w:sz w:val="22"/>
          <w:szCs w:val="22"/>
          <w:u w:color="000000"/>
        </w:rPr>
        <w:t xml:space="preserve"> what’s the solution?’</w:t>
      </w:r>
    </w:p>
    <w:p w14:paraId="042B13E3" w14:textId="06DE8EF5" w:rsidR="005058E7" w:rsidRDefault="005058E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‘Only just coming to terms with the problem. </w:t>
      </w:r>
      <w:proofErr w:type="spellStart"/>
      <w:r w:rsidR="00DC2EBD">
        <w:rPr>
          <w:rFonts w:ascii="Garamond" w:eastAsia="Arial Unicode MS" w:hAnsi="Garamond" w:cs="Helvetica"/>
          <w:color w:val="000000" w:themeColor="text1"/>
          <w:sz w:val="22"/>
          <w:szCs w:val="22"/>
          <w:u w:color="000000"/>
        </w:rPr>
        <w:t>Automization</w:t>
      </w:r>
      <w:proofErr w:type="spellEnd"/>
      <w:r w:rsidR="00DC2EBD">
        <w:rPr>
          <w:rFonts w:ascii="Garamond" w:eastAsia="Arial Unicode MS" w:hAnsi="Garamond" w:cs="Helvetica"/>
          <w:color w:val="000000" w:themeColor="text1"/>
          <w:sz w:val="22"/>
          <w:szCs w:val="22"/>
          <w:u w:color="000000"/>
        </w:rPr>
        <w:t xml:space="preserve"> and centralization</w:t>
      </w:r>
      <w:r w:rsidR="007748D7">
        <w:rPr>
          <w:rFonts w:ascii="Garamond" w:eastAsia="Arial Unicode MS" w:hAnsi="Garamond" w:cs="Helvetica"/>
          <w:color w:val="000000" w:themeColor="text1"/>
          <w:sz w:val="22"/>
          <w:szCs w:val="22"/>
          <w:u w:color="000000"/>
        </w:rPr>
        <w:t xml:space="preserve"> seems pretty obvious.</w:t>
      </w:r>
      <w:r>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Perhaps our crisis isn’t even a problem to be solved. There </w:t>
      </w:r>
      <w:r w:rsidR="006D420D" w:rsidRPr="006C50C0">
        <w:rPr>
          <w:rFonts w:ascii="Garamond" w:eastAsia="Arial Unicode MS" w:hAnsi="Garamond" w:cs="Helvetica"/>
          <w:i/>
          <w:iCs/>
          <w:color w:val="000000" w:themeColor="text1"/>
          <w:sz w:val="22"/>
          <w:szCs w:val="22"/>
          <w:u w:color="000000"/>
        </w:rPr>
        <w:t>are</w:t>
      </w:r>
      <w:r w:rsidR="006D420D">
        <w:rPr>
          <w:rFonts w:ascii="Garamond" w:eastAsia="Arial Unicode MS" w:hAnsi="Garamond" w:cs="Helvetica"/>
          <w:color w:val="000000" w:themeColor="text1"/>
          <w:sz w:val="22"/>
          <w:szCs w:val="22"/>
          <w:u w:color="000000"/>
        </w:rPr>
        <w:t xml:space="preserve"> definite problems to be solved, that’s for sure, but our existential crisis, why we have these schisms in society, they might be entirely natural consequences of evolution, a kind of </w:t>
      </w:r>
      <w:r w:rsidR="00B042DF">
        <w:rPr>
          <w:rFonts w:ascii="Garamond" w:eastAsia="Arial Unicode MS" w:hAnsi="Garamond" w:cs="Helvetica"/>
          <w:color w:val="000000" w:themeColor="text1"/>
          <w:sz w:val="22"/>
          <w:szCs w:val="22"/>
          <w:u w:color="000000"/>
        </w:rPr>
        <w:t>planetary Gaian</w:t>
      </w:r>
      <w:r w:rsidR="006D420D">
        <w:rPr>
          <w:rFonts w:ascii="Garamond" w:eastAsia="Arial Unicode MS" w:hAnsi="Garamond" w:cs="Helvetica"/>
          <w:color w:val="000000" w:themeColor="text1"/>
          <w:sz w:val="22"/>
          <w:szCs w:val="22"/>
          <w:u w:color="000000"/>
        </w:rPr>
        <w:t xml:space="preserve"> game theory to find the optimal solution.</w:t>
      </w:r>
      <w:r>
        <w:rPr>
          <w:rFonts w:ascii="Garamond" w:eastAsia="Arial Unicode MS" w:hAnsi="Garamond" w:cs="Helvetica"/>
          <w:color w:val="000000" w:themeColor="text1"/>
          <w:sz w:val="22"/>
          <w:szCs w:val="22"/>
          <w:u w:color="000000"/>
        </w:rPr>
        <w:t>’</w:t>
      </w:r>
    </w:p>
    <w:p w14:paraId="1AB3D2B5" w14:textId="08F5687F" w:rsidR="00606EA9" w:rsidRPr="00AF2203" w:rsidRDefault="00A745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D420D">
        <w:rPr>
          <w:rFonts w:ascii="Garamond" w:eastAsia="Arial Unicode MS" w:hAnsi="Garamond" w:cs="Helvetica"/>
          <w:color w:val="000000" w:themeColor="text1"/>
          <w:sz w:val="22"/>
          <w:szCs w:val="22"/>
          <w:u w:color="000000"/>
        </w:rPr>
        <w:t>So</w:t>
      </w:r>
      <w:r w:rsidR="00DB4533">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you’re </w:t>
      </w:r>
      <w:r w:rsidR="007748D7">
        <w:rPr>
          <w:rFonts w:ascii="Garamond" w:eastAsia="Arial Unicode MS" w:hAnsi="Garamond" w:cs="Helvetica"/>
          <w:color w:val="000000" w:themeColor="text1"/>
          <w:sz w:val="22"/>
          <w:szCs w:val="22"/>
          <w:u w:color="000000"/>
        </w:rPr>
        <w:t>not a revolutionary</w:t>
      </w:r>
      <w:r>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 quite reasonably</w:t>
      </w:r>
      <w:r w:rsidR="006C50C0">
        <w:rPr>
          <w:rFonts w:ascii="Garamond" w:eastAsia="Arial Unicode MS" w:hAnsi="Garamond" w:cs="Helvetica"/>
          <w:color w:val="000000" w:themeColor="text1"/>
          <w:sz w:val="22"/>
          <w:szCs w:val="22"/>
          <w:u w:color="000000"/>
        </w:rPr>
        <w:t xml:space="preserve">, </w:t>
      </w:r>
      <w:r w:rsidR="000B1399">
        <w:rPr>
          <w:rFonts w:ascii="Garamond" w:eastAsia="Arial Unicode MS" w:hAnsi="Garamond" w:cs="Helvetica"/>
          <w:color w:val="000000" w:themeColor="text1"/>
          <w:sz w:val="22"/>
          <w:szCs w:val="22"/>
          <w:u w:color="000000"/>
        </w:rPr>
        <w:t xml:space="preserve">although </w:t>
      </w:r>
      <w:r w:rsidR="006C50C0">
        <w:rPr>
          <w:rFonts w:ascii="Garamond" w:eastAsia="Arial Unicode MS" w:hAnsi="Garamond" w:cs="Helvetica"/>
          <w:color w:val="000000" w:themeColor="text1"/>
          <w:sz w:val="22"/>
          <w:szCs w:val="22"/>
          <w:u w:color="000000"/>
        </w:rPr>
        <w:t>possibly in jest</w:t>
      </w:r>
      <w:r>
        <w:rPr>
          <w:rFonts w:ascii="Garamond" w:eastAsia="Arial Unicode MS" w:hAnsi="Garamond" w:cs="Helvetica"/>
          <w:color w:val="000000" w:themeColor="text1"/>
          <w:sz w:val="22"/>
          <w:szCs w:val="22"/>
          <w:u w:color="000000"/>
        </w:rPr>
        <w:t>.</w:t>
      </w:r>
      <w:r w:rsidR="009A5ECA">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I didn’t feel like going into my theory of violence</w:t>
      </w:r>
      <w:r w:rsidR="00DB4533">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but thankfully didn’t need an excuse as </w:t>
      </w:r>
      <w:r w:rsidR="009A5ECA">
        <w:rPr>
          <w:rFonts w:ascii="Garamond" w:eastAsia="Arial Unicode MS" w:hAnsi="Garamond" w:cs="Helvetica"/>
          <w:color w:val="000000" w:themeColor="text1"/>
          <w:sz w:val="22"/>
          <w:szCs w:val="22"/>
          <w:u w:color="000000"/>
        </w:rPr>
        <w:t xml:space="preserve">in a lighter tone of heroic bathos </w:t>
      </w:r>
      <w:r w:rsidR="007748D7">
        <w:rPr>
          <w:rFonts w:ascii="Garamond" w:eastAsia="Arial Unicode MS" w:hAnsi="Garamond" w:cs="Helvetica"/>
          <w:color w:val="000000" w:themeColor="text1"/>
          <w:sz w:val="22"/>
          <w:szCs w:val="22"/>
          <w:u w:color="000000"/>
        </w:rPr>
        <w:t>he said</w:t>
      </w:r>
      <w:r w:rsidR="009A5EC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‘Anyway, enough twaddle. Fancy another drink?’</w:t>
      </w:r>
      <w:r w:rsidR="007551BA">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as though we</w:t>
      </w:r>
      <w:r w:rsidR="00866FF9">
        <w:rPr>
          <w:rFonts w:ascii="Garamond" w:eastAsia="Arial Unicode MS" w:hAnsi="Garamond" w:cs="Helvetica"/>
          <w:color w:val="000000" w:themeColor="text1"/>
          <w:sz w:val="22"/>
          <w:szCs w:val="22"/>
          <w:u w:color="000000"/>
        </w:rPr>
        <w:t xml:space="preserve">’d </w:t>
      </w:r>
      <w:r w:rsidR="00606EA9" w:rsidRPr="00AF2203">
        <w:rPr>
          <w:rFonts w:ascii="Garamond" w:eastAsia="Arial Unicode MS" w:hAnsi="Garamond" w:cs="Helvetica"/>
          <w:color w:val="000000" w:themeColor="text1"/>
          <w:sz w:val="22"/>
          <w:szCs w:val="22"/>
          <w:u w:color="000000"/>
        </w:rPr>
        <w:t xml:space="preserve">been discussing biscuits. </w:t>
      </w:r>
    </w:p>
    <w:p w14:paraId="7FA71D1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913725D" w14:textId="6E5869D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Fast music was playing on the bar’s loudspeakers</w:t>
      </w:r>
      <w:r w:rsidR="007A5C6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7A5C6C">
        <w:rPr>
          <w:rFonts w:ascii="Garamond" w:eastAsia="Arial Unicode MS" w:hAnsi="Garamond" w:cs="Helvetica"/>
          <w:color w:val="000000" w:themeColor="text1"/>
          <w:sz w:val="22"/>
          <w:szCs w:val="22"/>
          <w:u w:color="000000"/>
        </w:rPr>
        <w:t xml:space="preserve">n </w:t>
      </w:r>
      <w:r w:rsidRPr="00AF2203">
        <w:rPr>
          <w:rFonts w:ascii="Garamond" w:eastAsia="Arial Unicode MS" w:hAnsi="Garamond" w:cs="Helvetica"/>
          <w:color w:val="000000" w:themeColor="text1"/>
          <w:sz w:val="22"/>
          <w:szCs w:val="22"/>
          <w:u w:color="000000"/>
        </w:rPr>
        <w:t xml:space="preserve">electric bass line waddling unpredictably amongst unruly bongos </w:t>
      </w:r>
      <w:r w:rsidR="0006613E">
        <w:rPr>
          <w:rFonts w:ascii="Garamond" w:eastAsia="Arial Unicode MS" w:hAnsi="Garamond" w:cs="Helvetica"/>
          <w:color w:val="000000" w:themeColor="text1"/>
          <w:sz w:val="22"/>
          <w:szCs w:val="22"/>
          <w:u w:color="000000"/>
        </w:rPr>
        <w:t>backed with</w:t>
      </w:r>
      <w:r w:rsidRPr="00AF2203">
        <w:rPr>
          <w:rFonts w:ascii="Garamond" w:eastAsia="Arial Unicode MS" w:hAnsi="Garamond" w:cs="Helvetica"/>
          <w:color w:val="000000" w:themeColor="text1"/>
          <w:sz w:val="22"/>
          <w:szCs w:val="22"/>
          <w:u w:color="000000"/>
        </w:rPr>
        <w:t xml:space="preserve"> hearty Polynesian harmonies. </w:t>
      </w:r>
      <w:r w:rsidR="00D905EB">
        <w:rPr>
          <w:rFonts w:ascii="Garamond" w:eastAsia="Arial Unicode MS" w:hAnsi="Garamond" w:cs="Helvetica"/>
          <w:color w:val="000000" w:themeColor="text1"/>
          <w:sz w:val="22"/>
          <w:szCs w:val="22"/>
          <w:u w:color="000000"/>
        </w:rPr>
        <w:t>A r</w:t>
      </w:r>
      <w:r w:rsidRPr="00AF2203">
        <w:rPr>
          <w:rFonts w:ascii="Garamond" w:eastAsia="Arial Unicode MS" w:hAnsi="Garamond" w:cs="Helvetica"/>
          <w:color w:val="000000" w:themeColor="text1"/>
          <w:sz w:val="22"/>
          <w:szCs w:val="22"/>
          <w:u w:color="000000"/>
        </w:rPr>
        <w:t xml:space="preserve">ootsy </w:t>
      </w:r>
      <w:r w:rsidR="00F20386">
        <w:rPr>
          <w:rFonts w:ascii="Garamond" w:eastAsia="Arial Unicode MS" w:hAnsi="Garamond" w:cs="Helvetica"/>
          <w:color w:val="000000" w:themeColor="text1"/>
          <w:sz w:val="22"/>
          <w:szCs w:val="22"/>
          <w:u w:color="000000"/>
        </w:rPr>
        <w:t>lead voice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lastRenderedPageBreak/>
        <w:t>encouraged the listener to sing along, incredibly fast and incomprehensible Māori lyrics save for the odd short English phrase, one of which I was soon singing, “</w:t>
      </w:r>
      <w:r w:rsidRPr="00AF2203">
        <w:rPr>
          <w:rFonts w:ascii="Garamond" w:eastAsia="Arial Unicode MS" w:hAnsi="Garamond" w:cs="Helvetica"/>
          <w:i/>
          <w:iCs/>
          <w:color w:val="000000" w:themeColor="text1"/>
          <w:sz w:val="22"/>
          <w:szCs w:val="22"/>
          <w:u w:color="000000"/>
        </w:rPr>
        <w:t xml:space="preserve">I </w:t>
      </w:r>
      <w:r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i/>
          <w:iCs/>
          <w:color w:val="000000" w:themeColor="text1"/>
          <w:sz w:val="22"/>
          <w:szCs w:val="22"/>
          <w:u w:color="000000"/>
        </w:rPr>
        <w:t>ome-a-take-a you home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88"/>
      </w:r>
    </w:p>
    <w:p w14:paraId="0A173B6C" w14:textId="272A77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 </w:t>
      </w:r>
      <w:r w:rsidRPr="00AF2203">
        <w:rPr>
          <w:rFonts w:ascii="Garamond" w:eastAsia="Arial Unicode MS" w:hAnsi="Garamond" w:cs="Helvetica"/>
          <w:i/>
          <w:iCs/>
          <w:color w:val="000000" w:themeColor="text1"/>
          <w:sz w:val="22"/>
          <w:szCs w:val="22"/>
          <w:u w:color="000000"/>
        </w:rPr>
        <w:t>a cappella</w:t>
      </w:r>
      <w:r w:rsidRPr="00AF2203">
        <w:rPr>
          <w:rFonts w:ascii="Garamond" w:eastAsia="Arial Unicode MS" w:hAnsi="Garamond" w:cs="Helvetica"/>
          <w:color w:val="000000" w:themeColor="text1"/>
          <w:sz w:val="22"/>
          <w:szCs w:val="22"/>
          <w:u w:color="000000"/>
        </w:rPr>
        <w:t xml:space="preserve"> ballad played next. The lead voice sounded African</w:t>
      </w:r>
      <w:r w:rsidR="00412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falsetto, strained and wise</w:t>
      </w:r>
      <w:r w:rsidR="00412146">
        <w:rPr>
          <w:rFonts w:ascii="Garamond" w:eastAsia="Arial Unicode MS" w:hAnsi="Garamond" w:cs="Helvetica"/>
          <w:color w:val="000000" w:themeColor="text1"/>
          <w:sz w:val="22"/>
          <w:szCs w:val="22"/>
          <w:u w:color="000000"/>
        </w:rPr>
        <w:t>, and a</w:t>
      </w:r>
      <w:r w:rsidRPr="00AF2203">
        <w:rPr>
          <w:rFonts w:ascii="Garamond" w:eastAsia="Arial Unicode MS" w:hAnsi="Garamond" w:cs="Helvetica"/>
          <w:color w:val="000000" w:themeColor="text1"/>
          <w:sz w:val="22"/>
          <w:szCs w:val="22"/>
          <w:u w:color="000000"/>
        </w:rPr>
        <w:t xml:space="preserve"> small male chorus replied. </w:t>
      </w:r>
    </w:p>
    <w:p w14:paraId="5F0B6E66" w14:textId="0F63C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returned</w:t>
      </w:r>
      <w:r w:rsidR="008B6BDC">
        <w:rPr>
          <w:rFonts w:ascii="Garamond" w:eastAsia="Arial Unicode MS" w:hAnsi="Garamond" w:cs="Helvetica"/>
          <w:color w:val="000000" w:themeColor="text1"/>
          <w:sz w:val="22"/>
          <w:szCs w:val="22"/>
          <w:u w:color="000000"/>
        </w:rPr>
        <w:t xml:space="preserve"> and interrupted my </w:t>
      </w:r>
      <w:r w:rsidR="007748D7">
        <w:rPr>
          <w:rFonts w:ascii="Garamond" w:eastAsia="Arial Unicode MS" w:hAnsi="Garamond" w:cs="Helvetica"/>
          <w:color w:val="000000" w:themeColor="text1"/>
          <w:sz w:val="22"/>
          <w:szCs w:val="22"/>
          <w:u w:color="000000"/>
        </w:rPr>
        <w:t xml:space="preserve">musical </w:t>
      </w:r>
      <w:r w:rsidR="004D6FC4">
        <w:rPr>
          <w:rFonts w:ascii="Garamond" w:eastAsia="Arial Unicode MS" w:hAnsi="Garamond" w:cs="Helvetica"/>
          <w:color w:val="000000" w:themeColor="text1"/>
          <w:sz w:val="22"/>
          <w:szCs w:val="22"/>
          <w:u w:color="000000"/>
        </w:rPr>
        <w:t>reverie</w:t>
      </w:r>
      <w:r w:rsidRPr="00AF2203">
        <w:rPr>
          <w:rFonts w:ascii="Garamond" w:eastAsia="Arial Unicode MS" w:hAnsi="Garamond" w:cs="Helvetica"/>
          <w:color w:val="000000" w:themeColor="text1"/>
          <w:sz w:val="22"/>
          <w:szCs w:val="22"/>
          <w:u w:color="000000"/>
        </w:rPr>
        <w:t>.</w:t>
      </w:r>
    </w:p>
    <w:p w14:paraId="549722E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alright?’ I asked, noting his frequent visits to the toilet.</w:t>
      </w:r>
    </w:p>
    <w:p w14:paraId="45240989" w14:textId="2326C41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‘Tummy troubles,’ rubbing his abdomen. ‘Hardly slept in the last few days. Been living off </w:t>
      </w:r>
      <w:r w:rsidR="005B40C5">
        <w:rPr>
          <w:rFonts w:ascii="Garamond" w:eastAsia="Arial Unicode MS" w:hAnsi="Garamond" w:cs="Helvetica"/>
          <w:color w:val="000000" w:themeColor="text1"/>
          <w:sz w:val="22"/>
          <w:szCs w:val="22"/>
          <w:u w:color="000000"/>
        </w:rPr>
        <w:t>Red Bull</w:t>
      </w:r>
      <w:r w:rsidRPr="00AF2203">
        <w:rPr>
          <w:rFonts w:ascii="Garamond" w:eastAsia="Arial Unicode MS" w:hAnsi="Garamond" w:cs="Helvetica"/>
          <w:color w:val="000000" w:themeColor="text1"/>
          <w:sz w:val="22"/>
          <w:szCs w:val="22"/>
          <w:u w:color="000000"/>
        </w:rPr>
        <w:t xml:space="preserve"> and chocolate </w:t>
      </w:r>
      <w:proofErr w:type="spellStart"/>
      <w:r w:rsidR="00B77C36">
        <w:rPr>
          <w:rFonts w:ascii="Garamond" w:eastAsia="Arial Unicode MS" w:hAnsi="Garamond" w:cs="Helvetica"/>
          <w:color w:val="000000" w:themeColor="text1"/>
          <w:sz w:val="22"/>
          <w:szCs w:val="22"/>
          <w:u w:color="000000"/>
        </w:rPr>
        <w:t>prep’ing</w:t>
      </w:r>
      <w:proofErr w:type="spellEnd"/>
      <w:r w:rsidRPr="00AF2203">
        <w:rPr>
          <w:rFonts w:ascii="Garamond" w:eastAsia="Arial Unicode MS" w:hAnsi="Garamond" w:cs="Helvetica"/>
          <w:color w:val="000000" w:themeColor="text1"/>
          <w:sz w:val="22"/>
          <w:szCs w:val="22"/>
          <w:u w:color="000000"/>
        </w:rPr>
        <w:t xml:space="preserve"> the hospital. There’s a storm coming.’</w:t>
      </w:r>
    </w:p>
    <w:p w14:paraId="128E9707" w14:textId="1F988777" w:rsidR="00606EA9" w:rsidRPr="00AF2203" w:rsidRDefault="0012723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whistled </w:t>
      </w:r>
      <w:r w:rsidR="00E20F62">
        <w:rPr>
          <w:rFonts w:ascii="Garamond" w:eastAsia="Arial Unicode MS" w:hAnsi="Garamond" w:cs="Helvetica"/>
          <w:color w:val="000000" w:themeColor="text1"/>
          <w:sz w:val="22"/>
          <w:szCs w:val="22"/>
          <w:u w:color="000000"/>
        </w:rPr>
        <w:t>the top line of</w:t>
      </w:r>
      <w:r>
        <w:rPr>
          <w:rFonts w:ascii="Garamond" w:eastAsia="Arial Unicode MS" w:hAnsi="Garamond" w:cs="Helvetica"/>
          <w:color w:val="000000" w:themeColor="text1"/>
          <w:sz w:val="22"/>
          <w:szCs w:val="22"/>
          <w:u w:color="000000"/>
        </w:rPr>
        <w:t xml:space="preserve"> </w:t>
      </w:r>
      <w:r w:rsidR="000A28D3" w:rsidRPr="000A28D3">
        <w:rPr>
          <w:rFonts w:ascii="Garamond" w:eastAsia="Arial Unicode MS" w:hAnsi="Garamond" w:cs="Helvetica"/>
          <w:color w:val="000000" w:themeColor="text1"/>
          <w:sz w:val="22"/>
          <w:szCs w:val="22"/>
          <w:u w:color="000000"/>
        </w:rPr>
        <w:t xml:space="preserve">Brad </w:t>
      </w:r>
      <w:proofErr w:type="spellStart"/>
      <w:r w:rsidR="000A28D3" w:rsidRPr="000A28D3">
        <w:rPr>
          <w:rFonts w:ascii="Garamond" w:eastAsia="Arial Unicode MS" w:hAnsi="Garamond" w:cs="Helvetica"/>
          <w:color w:val="000000" w:themeColor="text1"/>
          <w:sz w:val="22"/>
          <w:szCs w:val="22"/>
          <w:u w:color="000000"/>
        </w:rPr>
        <w:t>Fiedel</w:t>
      </w:r>
      <w:r w:rsidR="000A28D3">
        <w:rPr>
          <w:rFonts w:ascii="Garamond" w:eastAsia="Arial Unicode MS" w:hAnsi="Garamond" w:cs="Helvetica"/>
          <w:color w:val="000000" w:themeColor="text1"/>
          <w:sz w:val="22"/>
          <w:szCs w:val="22"/>
          <w:u w:color="000000"/>
        </w:rPr>
        <w:t>’s</w:t>
      </w:r>
      <w:proofErr w:type="spellEnd"/>
      <w:r w:rsidR="000A28D3">
        <w:rPr>
          <w:rFonts w:ascii="Garamond" w:eastAsia="Arial Unicode MS" w:hAnsi="Garamond" w:cs="Helvetica"/>
          <w:color w:val="000000" w:themeColor="text1"/>
          <w:sz w:val="22"/>
          <w:szCs w:val="22"/>
          <w:u w:color="000000"/>
        </w:rPr>
        <w:t xml:space="preserve"> </w:t>
      </w:r>
      <w:r w:rsidRPr="000A28D3">
        <w:rPr>
          <w:rFonts w:ascii="Garamond" w:eastAsia="Arial Unicode MS" w:hAnsi="Garamond" w:cs="Helvetica"/>
          <w:i/>
          <w:iCs/>
          <w:color w:val="000000" w:themeColor="text1"/>
          <w:sz w:val="22"/>
          <w:szCs w:val="22"/>
          <w:u w:color="000000"/>
        </w:rPr>
        <w:t>Terminator</w:t>
      </w:r>
      <w:r>
        <w:rPr>
          <w:rFonts w:ascii="Garamond" w:eastAsia="Arial Unicode MS" w:hAnsi="Garamond" w:cs="Helvetica"/>
          <w:color w:val="000000" w:themeColor="text1"/>
          <w:sz w:val="22"/>
          <w:szCs w:val="22"/>
          <w:u w:color="000000"/>
        </w:rPr>
        <w:t xml:space="preserve"> theme.</w:t>
      </w:r>
    </w:p>
    <w:p w14:paraId="03449B3F" w14:textId="5DF9B59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no one knows what will happen,</w:t>
      </w:r>
      <w:r w:rsidR="00304373">
        <w:rPr>
          <w:rFonts w:ascii="Garamond" w:eastAsia="Arial Unicode MS" w:hAnsi="Garamond" w:cs="Helvetica"/>
          <w:color w:val="000000" w:themeColor="text1"/>
          <w:sz w:val="22"/>
          <w:szCs w:val="22"/>
          <w:u w:color="000000"/>
        </w:rPr>
        <w:t>’ he continued.</w:t>
      </w:r>
      <w:r w:rsidRPr="00AF2203">
        <w:rPr>
          <w:rFonts w:ascii="Garamond" w:eastAsia="Arial Unicode MS" w:hAnsi="Garamond" w:cs="Helvetica"/>
          <w:color w:val="000000" w:themeColor="text1"/>
          <w:sz w:val="22"/>
          <w:szCs w:val="22"/>
          <w:u w:color="000000"/>
        </w:rPr>
        <w:t xml:space="preserve"> </w:t>
      </w:r>
      <w:r w:rsidR="00304373">
        <w:rPr>
          <w:rFonts w:ascii="Garamond" w:eastAsia="Arial Unicode MS" w:hAnsi="Garamond" w:cs="Helvetica"/>
          <w:color w:val="000000" w:themeColor="text1"/>
          <w:sz w:val="22"/>
          <w:szCs w:val="22"/>
          <w:u w:color="000000"/>
        </w:rPr>
        <w:t>‘B</w:t>
      </w:r>
      <w:r w:rsidRPr="00AF2203">
        <w:rPr>
          <w:rFonts w:ascii="Garamond" w:eastAsia="Arial Unicode MS" w:hAnsi="Garamond" w:cs="Helvetica"/>
          <w:color w:val="000000" w:themeColor="text1"/>
          <w:sz w:val="22"/>
          <w:szCs w:val="22"/>
          <w:u w:color="000000"/>
        </w:rPr>
        <w:t xml:space="preserve">ut apparently a cyclone rolled through here a while ago and the island was cut-off for a week. A real </w:t>
      </w:r>
      <w:r w:rsidRPr="00AF2203">
        <w:rPr>
          <w:rFonts w:ascii="Garamond" w:eastAsia="Arial Unicode MS" w:hAnsi="Garamond" w:cs="Helvetica"/>
          <w:i/>
          <w:iCs/>
          <w:color w:val="000000" w:themeColor="text1"/>
          <w:sz w:val="22"/>
          <w:szCs w:val="22"/>
          <w:u w:color="000000"/>
        </w:rPr>
        <w:t>humdinger</w:t>
      </w:r>
      <w:r w:rsidRPr="00AF2203">
        <w:rPr>
          <w:rFonts w:ascii="Garamond" w:eastAsia="Arial Unicode MS" w:hAnsi="Garamond" w:cs="Helvetica"/>
          <w:color w:val="000000" w:themeColor="text1"/>
          <w:sz w:val="22"/>
          <w:szCs w:val="22"/>
          <w:u w:color="000000"/>
        </w:rPr>
        <w:t xml:space="preserve">. There are rumours </w:t>
      </w:r>
      <w:r w:rsidR="00956183">
        <w:rPr>
          <w:rFonts w:ascii="Garamond" w:eastAsia="Arial Unicode MS" w:hAnsi="Garamond" w:cs="Helvetica"/>
          <w:color w:val="000000" w:themeColor="text1"/>
          <w:sz w:val="22"/>
          <w:szCs w:val="22"/>
          <w:u w:color="000000"/>
        </w:rPr>
        <w:t>some</w:t>
      </w:r>
      <w:r w:rsidRPr="00AF2203">
        <w:rPr>
          <w:rFonts w:ascii="Garamond" w:eastAsia="Arial Unicode MS" w:hAnsi="Garamond" w:cs="Helvetica"/>
          <w:color w:val="000000" w:themeColor="text1"/>
          <w:sz w:val="22"/>
          <w:szCs w:val="22"/>
          <w:u w:color="000000"/>
        </w:rPr>
        <w:t xml:space="preserve"> </w:t>
      </w:r>
      <w:r w:rsidR="00FE3A5B">
        <w:rPr>
          <w:rFonts w:ascii="Garamond" w:eastAsia="Arial Unicode MS" w:hAnsi="Garamond" w:cs="Helvetica"/>
          <w:color w:val="000000" w:themeColor="text1"/>
          <w:sz w:val="22"/>
          <w:szCs w:val="22"/>
          <w:u w:color="000000"/>
        </w:rPr>
        <w:t>of the injuries</w:t>
      </w:r>
      <w:r w:rsidRPr="00AF2203">
        <w:rPr>
          <w:rFonts w:ascii="Garamond" w:eastAsia="Arial Unicode MS" w:hAnsi="Garamond" w:cs="Helvetica"/>
          <w:color w:val="000000" w:themeColor="text1"/>
          <w:sz w:val="22"/>
          <w:szCs w:val="22"/>
          <w:u w:color="000000"/>
        </w:rPr>
        <w:t xml:space="preserve"> were treated with Māori medicine</w:t>
      </w:r>
      <w:r w:rsidR="00842FC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burning herbs and, well, have you heard of </w:t>
      </w:r>
      <w:r w:rsidRPr="00842FC7">
        <w:rPr>
          <w:rFonts w:ascii="Garamond" w:eastAsia="Arial Unicode MS" w:hAnsi="Garamond" w:cs="Helvetica"/>
          <w:i/>
          <w:iCs/>
          <w:color w:val="000000" w:themeColor="text1"/>
          <w:sz w:val="22"/>
          <w:szCs w:val="22"/>
          <w:u w:color="000000"/>
        </w:rPr>
        <w:t>trepanning</w:t>
      </w:r>
      <w:r w:rsidRPr="00AF2203">
        <w:rPr>
          <w:rFonts w:ascii="Garamond" w:eastAsia="Arial Unicode MS" w:hAnsi="Garamond" w:cs="Helvetica"/>
          <w:color w:val="000000" w:themeColor="text1"/>
          <w:sz w:val="22"/>
          <w:szCs w:val="22"/>
          <w:u w:color="000000"/>
        </w:rPr>
        <w:t xml:space="preserve">?’ </w:t>
      </w:r>
    </w:p>
    <w:p w14:paraId="7A048019" w14:textId="10FAD08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‘Yikes,’ I said, visualizing the skulls I had seen in The British Museum.</w:t>
      </w:r>
    </w:p>
    <w:p w14:paraId="789C5AA4" w14:textId="77777777" w:rsidR="00140EC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Climate change is real.</w:t>
      </w:r>
      <w:r w:rsidR="00A6789F">
        <w:rPr>
          <w:rFonts w:ascii="Garamond" w:eastAsia="Arial Unicode MS" w:hAnsi="Garamond" w:cs="Helvetica"/>
          <w:color w:val="000000" w:themeColor="text1"/>
          <w:sz w:val="22"/>
          <w:szCs w:val="22"/>
          <w:u w:color="000000"/>
        </w:rPr>
        <w:t xml:space="preserve"> </w:t>
      </w:r>
      <w:r w:rsidR="00140EC2">
        <w:rPr>
          <w:rFonts w:ascii="Garamond" w:eastAsia="Arial Unicode MS" w:hAnsi="Garamond" w:cs="Helvetica"/>
          <w:color w:val="000000" w:themeColor="text1"/>
          <w:sz w:val="22"/>
          <w:szCs w:val="22"/>
          <w:u w:color="000000"/>
        </w:rPr>
        <w:t>Three millimetres</w:t>
      </w:r>
      <w:r w:rsidR="00A6789F">
        <w:rPr>
          <w:rFonts w:ascii="Garamond" w:eastAsia="Arial Unicode MS" w:hAnsi="Garamond" w:cs="Helvetica"/>
          <w:color w:val="000000" w:themeColor="text1"/>
          <w:sz w:val="22"/>
          <w:szCs w:val="22"/>
          <w:u w:color="000000"/>
        </w:rPr>
        <w:t xml:space="preserve"> a year and rising.</w:t>
      </w:r>
      <w:r w:rsidR="00140EC2">
        <w:rPr>
          <w:rFonts w:ascii="Garamond" w:eastAsia="Arial Unicode MS" w:hAnsi="Garamond" w:cs="Helvetica"/>
          <w:color w:val="000000" w:themeColor="text1"/>
          <w:sz w:val="22"/>
          <w:szCs w:val="22"/>
          <w:u w:color="000000"/>
        </w:rPr>
        <w:t>’</w:t>
      </w:r>
    </w:p>
    <w:p w14:paraId="582DBF0E" w14:textId="660B5421" w:rsidR="00606EA9" w:rsidRPr="00AF2203" w:rsidRDefault="00140EC2" w:rsidP="00140EC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67950">
        <w:rPr>
          <w:rFonts w:ascii="Garamond" w:eastAsia="Arial Unicode MS" w:hAnsi="Garamond" w:cs="Helvetica"/>
          <w:color w:val="000000" w:themeColor="text1"/>
          <w:sz w:val="22"/>
          <w:szCs w:val="22"/>
          <w:u w:color="000000"/>
        </w:rPr>
        <w:t>Each</w:t>
      </w:r>
      <w:r w:rsidR="00A6789F">
        <w:rPr>
          <w:rFonts w:ascii="Garamond" w:eastAsia="Arial Unicode MS" w:hAnsi="Garamond" w:cs="Helvetica"/>
          <w:color w:val="000000" w:themeColor="text1"/>
          <w:sz w:val="22"/>
          <w:szCs w:val="22"/>
          <w:u w:color="000000"/>
        </w:rPr>
        <w:t xml:space="preserve"> Amazon one-click</w:t>
      </w:r>
      <w:r w:rsidR="00167950">
        <w:rPr>
          <w:rFonts w:ascii="Garamond" w:eastAsia="Arial Unicode MS" w:hAnsi="Garamond" w:cs="Helvetica"/>
          <w:color w:val="000000" w:themeColor="text1"/>
          <w:sz w:val="22"/>
          <w:szCs w:val="22"/>
          <w:u w:color="000000"/>
        </w:rPr>
        <w:t xml:space="preserve"> brin</w:t>
      </w:r>
      <w:r w:rsidR="008F6531">
        <w:rPr>
          <w:rFonts w:ascii="Garamond" w:eastAsia="Arial Unicode MS" w:hAnsi="Garamond" w:cs="Helvetica"/>
          <w:color w:val="000000" w:themeColor="text1"/>
          <w:sz w:val="22"/>
          <w:szCs w:val="22"/>
          <w:u w:color="000000"/>
        </w:rPr>
        <w:t>g</w:t>
      </w:r>
      <w:r w:rsidR="00167950">
        <w:rPr>
          <w:rFonts w:ascii="Garamond" w:eastAsia="Arial Unicode MS" w:hAnsi="Garamond" w:cs="Helvetica"/>
          <w:color w:val="000000" w:themeColor="text1"/>
          <w:sz w:val="22"/>
          <w:szCs w:val="22"/>
          <w:u w:color="000000"/>
        </w:rPr>
        <w:t>ing us closer to</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Götterdämmerung</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89"/>
      </w:r>
      <w:r w:rsidR="00606EA9" w:rsidRPr="00AF2203">
        <w:rPr>
          <w:rFonts w:ascii="Garamond" w:eastAsia="Arial Unicode MS" w:hAnsi="Garamond" w:cs="Helvetica"/>
          <w:color w:val="000000" w:themeColor="text1"/>
          <w:sz w:val="22"/>
          <w:szCs w:val="22"/>
          <w:u w:color="000000"/>
        </w:rPr>
        <w:t xml:space="preserve"> </w:t>
      </w:r>
    </w:p>
    <w:p w14:paraId="6E0753AD" w14:textId="42BE81D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F6531">
        <w:rPr>
          <w:rFonts w:ascii="Garamond" w:eastAsia="Arial Unicode MS" w:hAnsi="Garamond" w:cs="Helvetica"/>
          <w:color w:val="000000" w:themeColor="text1"/>
          <w:sz w:val="22"/>
          <w:szCs w:val="22"/>
          <w:u w:color="000000"/>
        </w:rPr>
        <w:t xml:space="preserve">Fisherman told me </w:t>
      </w:r>
      <w:r w:rsidRPr="00AF2203">
        <w:rPr>
          <w:rFonts w:ascii="Garamond" w:eastAsia="Arial Unicode MS" w:hAnsi="Garamond" w:cs="Helvetica"/>
          <w:color w:val="000000" w:themeColor="text1"/>
          <w:sz w:val="22"/>
          <w:szCs w:val="22"/>
          <w:u w:color="000000"/>
        </w:rPr>
        <w:t>huge swaths of deep-water seaweed</w:t>
      </w:r>
      <w:r w:rsidR="008F6531">
        <w:rPr>
          <w:rFonts w:ascii="Garamond" w:eastAsia="Arial Unicode MS" w:hAnsi="Garamond" w:cs="Helvetica"/>
          <w:color w:val="000000" w:themeColor="text1"/>
          <w:sz w:val="22"/>
          <w:szCs w:val="22"/>
          <w:u w:color="000000"/>
        </w:rPr>
        <w:t xml:space="preserve"> are washing up</w:t>
      </w:r>
      <w:r w:rsidRPr="00AF2203">
        <w:rPr>
          <w:rFonts w:ascii="Garamond" w:eastAsia="Arial Unicode MS" w:hAnsi="Garamond" w:cs="Helvetica"/>
          <w:color w:val="000000" w:themeColor="text1"/>
          <w:sz w:val="22"/>
          <w:szCs w:val="22"/>
          <w:u w:color="000000"/>
        </w:rPr>
        <w:t>.</w:t>
      </w:r>
      <w:r w:rsidR="00803784">
        <w:rPr>
          <w:rFonts w:ascii="Garamond" w:eastAsia="Arial Unicode MS" w:hAnsi="Garamond" w:cs="Helvetica"/>
          <w:color w:val="000000" w:themeColor="text1"/>
          <w:sz w:val="22"/>
          <w:szCs w:val="22"/>
          <w:u w:color="000000"/>
        </w:rPr>
        <w:t xml:space="preserve"> Sure</w:t>
      </w:r>
      <w:r w:rsidR="00412146">
        <w:rPr>
          <w:rFonts w:ascii="Garamond" w:eastAsia="Arial Unicode MS" w:hAnsi="Garamond" w:cs="Helvetica"/>
          <w:color w:val="000000" w:themeColor="text1"/>
          <w:sz w:val="22"/>
          <w:szCs w:val="22"/>
          <w:u w:color="000000"/>
        </w:rPr>
        <w:t>st</w:t>
      </w:r>
      <w:r w:rsidR="00803784">
        <w:rPr>
          <w:rFonts w:ascii="Garamond" w:eastAsia="Arial Unicode MS" w:hAnsi="Garamond" w:cs="Helvetica"/>
          <w:color w:val="000000" w:themeColor="text1"/>
          <w:sz w:val="22"/>
          <w:szCs w:val="22"/>
          <w:u w:color="000000"/>
        </w:rPr>
        <w:t xml:space="preserve"> sign of a storm.</w:t>
      </w:r>
      <w:r w:rsidRPr="00AF2203">
        <w:rPr>
          <w:rFonts w:ascii="Garamond" w:eastAsia="Arial Unicode MS" w:hAnsi="Garamond" w:cs="Helvetica"/>
          <w:color w:val="000000" w:themeColor="text1"/>
          <w:sz w:val="22"/>
          <w:szCs w:val="22"/>
          <w:u w:color="000000"/>
        </w:rPr>
        <w:t xml:space="preserve"> </w:t>
      </w:r>
      <w:r w:rsidR="008F6531">
        <w:rPr>
          <w:rFonts w:ascii="Garamond" w:eastAsia="Arial Unicode MS" w:hAnsi="Garamond" w:cs="Helvetica"/>
          <w:color w:val="000000" w:themeColor="text1"/>
          <w:sz w:val="22"/>
          <w:szCs w:val="22"/>
          <w:u w:color="000000"/>
        </w:rPr>
        <w:t xml:space="preserve">Crabs too. </w:t>
      </w:r>
      <w:r w:rsidRPr="00AF2203">
        <w:rPr>
          <w:rFonts w:ascii="Garamond" w:eastAsia="Arial Unicode MS" w:hAnsi="Garamond" w:cs="Helvetica"/>
          <w:color w:val="000000" w:themeColor="text1"/>
          <w:sz w:val="22"/>
          <w:szCs w:val="22"/>
          <w:u w:color="000000"/>
        </w:rPr>
        <w:t>They’re huge! Could crush your head!’</w:t>
      </w:r>
    </w:p>
    <w:p w14:paraId="2A21FAA7" w14:textId="7DA971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412146">
        <w:rPr>
          <w:rFonts w:ascii="Garamond" w:eastAsia="Arial Unicode MS" w:hAnsi="Garamond" w:cs="Helvetica"/>
          <w:color w:val="000000" w:themeColor="text1"/>
          <w:sz w:val="22"/>
          <w:szCs w:val="22"/>
          <w:u w:color="000000"/>
        </w:rPr>
        <w:t>handled</w:t>
      </w:r>
      <w:r w:rsidR="00CB749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A10FFD" w:rsidRPr="00A10FFD">
        <w:rPr>
          <w:rFonts w:ascii="Garamond" w:eastAsia="Arial Unicode MS" w:hAnsi="Garamond" w:cs="Helvetica"/>
          <w:color w:val="000000" w:themeColor="text1"/>
          <w:sz w:val="22"/>
          <w:szCs w:val="22"/>
          <w:u w:color="000000"/>
        </w:rPr>
        <w:t xml:space="preserve">shard </w:t>
      </w:r>
      <w:r w:rsidR="00A10FFD">
        <w:rPr>
          <w:rFonts w:ascii="Garamond" w:eastAsia="Arial Unicode MS" w:hAnsi="Garamond" w:cs="Helvetica"/>
          <w:color w:val="000000" w:themeColor="text1"/>
          <w:sz w:val="22"/>
          <w:szCs w:val="22"/>
          <w:u w:color="000000"/>
        </w:rPr>
        <w:t xml:space="preserve">of </w:t>
      </w:r>
      <w:r w:rsidR="00CB7498">
        <w:rPr>
          <w:rFonts w:ascii="Garamond" w:eastAsia="Arial Unicode MS" w:hAnsi="Garamond" w:cs="Helvetica"/>
          <w:color w:val="000000" w:themeColor="text1"/>
          <w:sz w:val="22"/>
          <w:szCs w:val="22"/>
          <w:u w:color="000000"/>
        </w:rPr>
        <w:t xml:space="preserve">my smashed </w:t>
      </w:r>
      <w:r w:rsidR="00A10FFD">
        <w:rPr>
          <w:rFonts w:ascii="Garamond" w:eastAsia="Arial Unicode MS" w:hAnsi="Garamond" w:cs="Helvetica"/>
          <w:color w:val="000000" w:themeColor="text1"/>
          <w:sz w:val="22"/>
          <w:szCs w:val="22"/>
          <w:u w:color="000000"/>
        </w:rPr>
        <w:t xml:space="preserve">phone </w:t>
      </w:r>
      <w:r w:rsidR="00131D70">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pushed my thumb pad into it.</w:t>
      </w:r>
    </w:p>
    <w:p w14:paraId="74999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2D8AB25" w14:textId="766D27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music </w:t>
      </w:r>
      <w:r w:rsidR="000C2056">
        <w:rPr>
          <w:rFonts w:ascii="Garamond" w:eastAsia="Arial Unicode MS" w:hAnsi="Garamond" w:cs="Helvetica"/>
          <w:color w:val="000000" w:themeColor="text1"/>
          <w:sz w:val="22"/>
          <w:szCs w:val="22"/>
          <w:u w:color="000000"/>
        </w:rPr>
        <w:t>stopped</w:t>
      </w:r>
      <w:r w:rsidRPr="00AF2203">
        <w:rPr>
          <w:rFonts w:ascii="Garamond" w:eastAsia="Arial Unicode MS" w:hAnsi="Garamond" w:cs="Helvetica"/>
          <w:color w:val="000000" w:themeColor="text1"/>
          <w:sz w:val="22"/>
          <w:szCs w:val="22"/>
          <w:u w:color="000000"/>
        </w:rPr>
        <w:t xml:space="preserve"> and so Tarquin and I sneaked away with our drinks, not wanting to disturb the bar staff who appeared to </w:t>
      </w:r>
      <w:r w:rsidRPr="00AF2203">
        <w:rPr>
          <w:rFonts w:ascii="Garamond" w:eastAsia="Arial Unicode MS" w:hAnsi="Garamond" w:cs="Helvetica"/>
          <w:color w:val="000000" w:themeColor="text1"/>
          <w:sz w:val="22"/>
          <w:szCs w:val="22"/>
          <w:u w:color="000000"/>
        </w:rPr>
        <w:lastRenderedPageBreak/>
        <w:t xml:space="preserve">be discussing something important. As we walked down to the beach the hotel lights turned off. </w:t>
      </w:r>
    </w:p>
    <w:p w14:paraId="0D2A9345" w14:textId="0DFCA5E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sat down upon the gritty shore. Stars revealed themselves in patches of broken cloud and a </w:t>
      </w:r>
      <w:r w:rsidR="00295FAE">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breeze blew </w:t>
      </w:r>
      <w:r w:rsidR="00770735">
        <w:rPr>
          <w:rFonts w:ascii="Garamond" w:eastAsia="Arial Unicode MS" w:hAnsi="Garamond" w:cs="Helvetica"/>
          <w:color w:val="000000" w:themeColor="text1"/>
          <w:sz w:val="22"/>
          <w:szCs w:val="22"/>
          <w:u w:color="000000"/>
        </w:rPr>
        <w:t xml:space="preserve">steadily </w:t>
      </w:r>
      <w:r w:rsidRPr="00AF2203">
        <w:rPr>
          <w:rFonts w:ascii="Garamond" w:eastAsia="Arial Unicode MS" w:hAnsi="Garamond" w:cs="Helvetica"/>
          <w:color w:val="000000" w:themeColor="text1"/>
          <w:sz w:val="22"/>
          <w:szCs w:val="22"/>
          <w:u w:color="000000"/>
        </w:rPr>
        <w:t>ashore. By the light of a partly revealed moon I noticed on Tarquin’s left ankle a tattoo</w:t>
      </w:r>
      <w:r w:rsidR="00553B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w:t>
      </w:r>
      <w:r w:rsidR="00553B04" w:rsidRPr="00AF2203">
        <w:rPr>
          <w:rFonts w:ascii="Garamond" w:eastAsia="Arial Unicode MS" w:hAnsi="Garamond" w:cs="Helvetica"/>
          <w:color w:val="000000" w:themeColor="text1"/>
          <w:sz w:val="22"/>
          <w:szCs w:val="22"/>
          <w:u w:color="000000"/>
        </w:rPr>
        <w:t>caricature</w:t>
      </w:r>
      <w:r w:rsidR="00553B04">
        <w:rPr>
          <w:rFonts w:ascii="Garamond" w:eastAsia="Arial Unicode MS" w:hAnsi="Garamond" w:cs="Helvetica"/>
          <w:color w:val="000000" w:themeColor="text1"/>
          <w:sz w:val="22"/>
          <w:szCs w:val="22"/>
          <w:u w:color="000000"/>
        </w:rPr>
        <w:t>d</w:t>
      </w:r>
      <w:r w:rsidRPr="00AF2203">
        <w:rPr>
          <w:rFonts w:ascii="Garamond" w:eastAsia="Arial Unicode MS" w:hAnsi="Garamond" w:cs="Helvetica"/>
          <w:color w:val="000000" w:themeColor="text1"/>
          <w:sz w:val="22"/>
          <w:szCs w:val="22"/>
          <w:u w:color="000000"/>
        </w:rPr>
        <w:t xml:space="preserve"> human skull encompassed by a snake consuming its own tail</w:t>
      </w:r>
      <w:r w:rsidR="00295FAE">
        <w:rPr>
          <w:rFonts w:ascii="Garamond" w:eastAsia="Arial Unicode MS" w:hAnsi="Garamond" w:cs="Helvetica"/>
          <w:color w:val="000000" w:themeColor="text1"/>
          <w:sz w:val="22"/>
          <w:szCs w:val="22"/>
          <w:u w:color="000000"/>
        </w:rPr>
        <w:t xml:space="preserve">, a riff upon the </w:t>
      </w:r>
      <w:r w:rsidR="00220B74" w:rsidRPr="00220B74">
        <w:rPr>
          <w:rFonts w:ascii="Garamond" w:eastAsia="Arial Unicode MS" w:hAnsi="Garamond" w:cs="Helvetica"/>
          <w:color w:val="000000" w:themeColor="text1"/>
          <w:sz w:val="22"/>
          <w:szCs w:val="22"/>
          <w:u w:color="000000"/>
        </w:rPr>
        <w:t>Rod of Asclepius</w:t>
      </w:r>
      <w:r w:rsidRPr="00AF2203">
        <w:rPr>
          <w:rFonts w:ascii="Garamond" w:eastAsia="Arial Unicode MS" w:hAnsi="Garamond" w:cs="Helvetica"/>
          <w:color w:val="000000" w:themeColor="text1"/>
          <w:sz w:val="22"/>
          <w:szCs w:val="22"/>
          <w:u w:color="000000"/>
        </w:rPr>
        <w:t xml:space="preserve">. </w:t>
      </w:r>
    </w:p>
    <w:p w14:paraId="356075F7" w14:textId="50AF2F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‘Practicing your anatomy?’ I asked.</w:t>
      </w:r>
    </w:p>
    <w:p w14:paraId="509A4B89" w14:textId="0D793EA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4D7B">
        <w:rPr>
          <w:rFonts w:ascii="Garamond" w:eastAsia="Arial Unicode MS" w:hAnsi="Garamond" w:cs="Helvetica"/>
          <w:color w:val="000000" w:themeColor="text1"/>
          <w:sz w:val="22"/>
          <w:szCs w:val="22"/>
          <w:u w:color="000000"/>
        </w:rPr>
        <w:t xml:space="preserve">Ha! Yeah, no, </w:t>
      </w:r>
      <w:r w:rsidRPr="00AF2203">
        <w:rPr>
          <w:rFonts w:ascii="Garamond" w:eastAsia="Arial Unicode MS" w:hAnsi="Garamond" w:cs="Helvetica"/>
          <w:color w:val="000000" w:themeColor="text1"/>
          <w:sz w:val="22"/>
          <w:szCs w:val="22"/>
          <w:u w:color="000000"/>
        </w:rPr>
        <w:t xml:space="preserve">mate did the design. </w:t>
      </w:r>
      <w:r w:rsidRPr="00AF2203">
        <w:rPr>
          <w:rFonts w:ascii="Garamond" w:eastAsia="Arial Unicode MS" w:hAnsi="Garamond" w:cs="Helvetica"/>
          <w:i/>
          <w:iCs/>
          <w:color w:val="000000" w:themeColor="text1"/>
          <w:sz w:val="22"/>
          <w:szCs w:val="22"/>
          <w:u w:color="000000"/>
        </w:rPr>
        <w:t>Ouroboros</w:t>
      </w:r>
      <w:r w:rsidRPr="00AF2203">
        <w:rPr>
          <w:rFonts w:ascii="Garamond" w:eastAsia="Arial Unicode MS" w:hAnsi="Garamond" w:cs="Helvetica"/>
          <w:color w:val="000000" w:themeColor="text1"/>
          <w:sz w:val="22"/>
          <w:szCs w:val="22"/>
          <w:u w:color="000000"/>
        </w:rPr>
        <w:t>.’</w:t>
      </w:r>
    </w:p>
    <w:p w14:paraId="4A50B98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thought Tarquin’s use of “mate” had become easier throughout the evening.</w:t>
      </w:r>
    </w:p>
    <w:p w14:paraId="15EB8748" w14:textId="17A01B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‘Clever. And the skull?’ </w:t>
      </w:r>
    </w:p>
    <w:p w14:paraId="07B190F4" w14:textId="79695B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that’s Bong-Ra. Breakcore,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Good idea at the time</w:t>
      </w:r>
      <w:r w:rsidR="00F1017A">
        <w:rPr>
          <w:rFonts w:ascii="Garamond" w:eastAsia="Arial Unicode MS" w:hAnsi="Garamond" w:cs="Helvetica"/>
          <w:color w:val="000000" w:themeColor="text1"/>
          <w:sz w:val="22"/>
          <w:szCs w:val="22"/>
          <w:u w:color="000000"/>
        </w:rPr>
        <w:t xml:space="preserve"> scenario</w:t>
      </w:r>
      <w:r w:rsidRPr="00AF2203">
        <w:rPr>
          <w:rFonts w:ascii="Garamond" w:eastAsia="Arial Unicode MS" w:hAnsi="Garamond" w:cs="Helvetica"/>
          <w:color w:val="000000" w:themeColor="text1"/>
          <w:sz w:val="22"/>
          <w:szCs w:val="22"/>
          <w:u w:color="000000"/>
        </w:rPr>
        <w:t>.’</w:t>
      </w:r>
    </w:p>
    <w:p w14:paraId="4212922B" w14:textId="33A66E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color w:val="000000" w:themeColor="text1"/>
          <w:sz w:val="22"/>
          <w:szCs w:val="22"/>
          <w:u w:color="000000"/>
        </w:rPr>
        <w:t>Bong-Ra</w:t>
      </w:r>
      <w:r w:rsidRPr="00AF2203">
        <w:rPr>
          <w:rFonts w:ascii="Garamond" w:eastAsia="Arial Unicode MS" w:hAnsi="Garamond" w:cs="Helvetica"/>
          <w:color w:val="000000" w:themeColor="text1"/>
          <w:sz w:val="22"/>
          <w:szCs w:val="22"/>
          <w:u w:color="000000"/>
        </w:rPr>
        <w:t>.’ I repeated the name with dubious relish.</w:t>
      </w:r>
      <w:r w:rsidR="00890F86">
        <w:rPr>
          <w:rFonts w:ascii="Garamond" w:eastAsia="Arial Unicode MS" w:hAnsi="Garamond" w:cs="Helvetica"/>
          <w:color w:val="000000" w:themeColor="text1"/>
          <w:sz w:val="22"/>
          <w:szCs w:val="22"/>
          <w:u w:color="000000"/>
        </w:rPr>
        <w:t xml:space="preserve"> ‘</w:t>
      </w:r>
      <w:r w:rsidR="004824C7">
        <w:rPr>
          <w:rFonts w:ascii="Garamond" w:eastAsia="Arial Unicode MS" w:hAnsi="Garamond" w:cs="Helvetica"/>
          <w:color w:val="000000" w:themeColor="text1"/>
          <w:sz w:val="22"/>
          <w:szCs w:val="22"/>
          <w:u w:color="000000"/>
        </w:rPr>
        <w:t>News to me</w:t>
      </w:r>
      <w:r w:rsidR="00890F86">
        <w:rPr>
          <w:rFonts w:ascii="Garamond" w:eastAsia="Arial Unicode MS" w:hAnsi="Garamond" w:cs="Helvetica"/>
          <w:color w:val="000000" w:themeColor="text1"/>
          <w:sz w:val="22"/>
          <w:szCs w:val="22"/>
          <w:u w:color="000000"/>
        </w:rPr>
        <w:t>.’</w:t>
      </w:r>
    </w:p>
    <w:p w14:paraId="5D7E57E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said Tarquin. ‘No offence,’ he added quickly.</w:t>
      </w:r>
    </w:p>
    <w:p w14:paraId="53003D45" w14:textId="248D017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wondered if Tarquin was </w:t>
      </w:r>
      <w:r w:rsidR="00D941F4">
        <w:rPr>
          <w:rFonts w:ascii="Garamond" w:eastAsia="Arial Unicode MS" w:hAnsi="Garamond" w:cs="Helvetica"/>
          <w:color w:val="000000" w:themeColor="text1"/>
          <w:sz w:val="22"/>
          <w:szCs w:val="22"/>
          <w:u w:color="000000"/>
        </w:rPr>
        <w:t>taking a jibe at my</w:t>
      </w:r>
      <w:r w:rsidRPr="00AF2203">
        <w:rPr>
          <w:rFonts w:ascii="Garamond" w:eastAsia="Arial Unicode MS" w:hAnsi="Garamond" w:cs="Helvetica"/>
          <w:color w:val="000000" w:themeColor="text1"/>
          <w:sz w:val="22"/>
          <w:szCs w:val="22"/>
          <w:u w:color="000000"/>
        </w:rPr>
        <w:t xml:space="preserve"> age. </w:t>
      </w:r>
    </w:p>
    <w:p w14:paraId="26033196" w14:textId="21E4910B" w:rsidR="00F64E06"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He continued: ‘Yar. We follow him around at music festivals. Synchronises people. Four days caning it</w:t>
      </w:r>
      <w:r w:rsidR="0008323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Hive-mind,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Collective consciousness and all that.</w:t>
      </w:r>
      <w:r w:rsidR="000868DF" w:rsidRPr="00AF2203">
        <w:rPr>
          <w:rFonts w:ascii="Garamond" w:eastAsia="Arial Unicode MS" w:hAnsi="Garamond" w:cs="Helvetica"/>
          <w:color w:val="000000" w:themeColor="text1"/>
          <w:sz w:val="22"/>
          <w:szCs w:val="22"/>
          <w:u w:color="000000"/>
        </w:rPr>
        <w:t xml:space="preserve"> </w:t>
      </w:r>
      <w:proofErr w:type="spellStart"/>
      <w:r w:rsidR="00F64E06">
        <w:rPr>
          <w:rFonts w:ascii="Garamond" w:eastAsia="Arial Unicode MS" w:hAnsi="Garamond" w:cs="Helvetica"/>
          <w:color w:val="000000" w:themeColor="text1"/>
          <w:sz w:val="22"/>
          <w:szCs w:val="22"/>
          <w:u w:color="000000"/>
        </w:rPr>
        <w:t>S’where</w:t>
      </w:r>
      <w:proofErr w:type="spellEnd"/>
      <w:r w:rsidR="00F64E06">
        <w:rPr>
          <w:rFonts w:ascii="Garamond" w:eastAsia="Arial Unicode MS" w:hAnsi="Garamond" w:cs="Helvetica"/>
          <w:color w:val="000000" w:themeColor="text1"/>
          <w:sz w:val="22"/>
          <w:szCs w:val="22"/>
          <w:u w:color="000000"/>
        </w:rPr>
        <w:t xml:space="preserve"> I met up with </w:t>
      </w:r>
      <w:r w:rsidR="007243E9">
        <w:rPr>
          <w:rFonts w:ascii="Garamond" w:eastAsia="Arial Unicode MS" w:hAnsi="Garamond" w:cs="Helvetica"/>
          <w:color w:val="000000" w:themeColor="text1"/>
          <w:sz w:val="22"/>
          <w:szCs w:val="22"/>
          <w:u w:color="000000"/>
        </w:rPr>
        <w:t xml:space="preserve">the </w:t>
      </w:r>
      <w:r w:rsidR="00F64E06">
        <w:rPr>
          <w:rFonts w:ascii="Garamond" w:eastAsia="Arial Unicode MS" w:hAnsi="Garamond" w:cs="Helvetica"/>
          <w:color w:val="000000" w:themeColor="text1"/>
          <w:sz w:val="22"/>
          <w:szCs w:val="22"/>
          <w:u w:color="000000"/>
        </w:rPr>
        <w:t>anti-</w:t>
      </w:r>
      <w:proofErr w:type="spellStart"/>
      <w:r w:rsidR="00F64E06">
        <w:rPr>
          <w:rFonts w:ascii="Garamond" w:eastAsia="Arial Unicode MS" w:hAnsi="Garamond" w:cs="Helvetica"/>
          <w:color w:val="000000" w:themeColor="text1"/>
          <w:sz w:val="22"/>
          <w:szCs w:val="22"/>
          <w:u w:color="000000"/>
        </w:rPr>
        <w:t>Frackers</w:t>
      </w:r>
      <w:proofErr w:type="spellEnd"/>
      <w:r w:rsidR="007936B0">
        <w:rPr>
          <w:rFonts w:ascii="Garamond" w:eastAsia="Arial Unicode MS" w:hAnsi="Garamond" w:cs="Helvetica"/>
          <w:color w:val="000000" w:themeColor="text1"/>
          <w:sz w:val="22"/>
          <w:szCs w:val="22"/>
          <w:u w:color="000000"/>
        </w:rPr>
        <w:t xml:space="preserve">. Somewhere in </w:t>
      </w:r>
      <w:r w:rsidR="00A86837" w:rsidRPr="00A86837">
        <w:rPr>
          <w:rFonts w:ascii="Garamond" w:eastAsia="Arial Unicode MS" w:hAnsi="Garamond" w:cs="Helvetica"/>
          <w:color w:val="000000" w:themeColor="text1"/>
          <w:sz w:val="22"/>
          <w:szCs w:val="22"/>
          <w:u w:color="000000"/>
        </w:rPr>
        <w:t>Somerset</w:t>
      </w:r>
      <w:r w:rsidR="00F64E06">
        <w:rPr>
          <w:rFonts w:ascii="Garamond" w:eastAsia="Arial Unicode MS" w:hAnsi="Garamond" w:cs="Helvetica"/>
          <w:color w:val="000000" w:themeColor="text1"/>
          <w:sz w:val="22"/>
          <w:szCs w:val="22"/>
          <w:u w:color="000000"/>
        </w:rPr>
        <w:t>.</w:t>
      </w:r>
      <w:r w:rsidR="000F69D3">
        <w:rPr>
          <w:rFonts w:ascii="Garamond" w:eastAsia="Arial Unicode MS" w:hAnsi="Garamond" w:cs="Helvetica"/>
          <w:color w:val="000000" w:themeColor="text1"/>
          <w:sz w:val="22"/>
          <w:szCs w:val="22"/>
          <w:u w:color="000000"/>
        </w:rPr>
        <w:t xml:space="preserve"> </w:t>
      </w:r>
      <w:r w:rsidR="00C54770">
        <w:rPr>
          <w:rFonts w:ascii="Garamond" w:eastAsia="Arial Unicode MS" w:hAnsi="Garamond" w:cs="Helvetica"/>
          <w:color w:val="000000" w:themeColor="text1"/>
          <w:sz w:val="22"/>
          <w:szCs w:val="22"/>
          <w:u w:color="000000"/>
        </w:rPr>
        <w:t>Not gonna lie, we d</w:t>
      </w:r>
      <w:r w:rsidR="00F514DB">
        <w:rPr>
          <w:rFonts w:ascii="Garamond" w:eastAsia="Arial Unicode MS" w:hAnsi="Garamond" w:cs="Helvetica"/>
          <w:color w:val="000000" w:themeColor="text1"/>
          <w:sz w:val="22"/>
          <w:szCs w:val="22"/>
          <w:u w:color="000000"/>
        </w:rPr>
        <w:t xml:space="preserve">idn’t think anything would come of it. </w:t>
      </w:r>
      <w:r w:rsidR="00C54770">
        <w:rPr>
          <w:rFonts w:ascii="Garamond" w:eastAsia="Arial Unicode MS" w:hAnsi="Garamond" w:cs="Helvetica"/>
          <w:color w:val="000000" w:themeColor="text1"/>
          <w:sz w:val="22"/>
          <w:szCs w:val="22"/>
          <w:u w:color="000000"/>
        </w:rPr>
        <w:t>M</w:t>
      </w:r>
      <w:r w:rsidR="000F69D3">
        <w:rPr>
          <w:rFonts w:ascii="Garamond" w:eastAsia="Arial Unicode MS" w:hAnsi="Garamond" w:cs="Helvetica"/>
          <w:color w:val="000000" w:themeColor="text1"/>
          <w:sz w:val="22"/>
          <w:szCs w:val="22"/>
          <w:u w:color="000000"/>
        </w:rPr>
        <w:t xml:space="preserve">anaged to convince </w:t>
      </w:r>
      <w:r w:rsidR="00C54770">
        <w:rPr>
          <w:rFonts w:ascii="Garamond" w:eastAsia="Arial Unicode MS" w:hAnsi="Garamond" w:cs="Helvetica"/>
          <w:color w:val="000000" w:themeColor="text1"/>
          <w:sz w:val="22"/>
          <w:szCs w:val="22"/>
          <w:u w:color="000000"/>
        </w:rPr>
        <w:t>the</w:t>
      </w:r>
      <w:r w:rsidR="00F514DB">
        <w:rPr>
          <w:rFonts w:ascii="Garamond" w:eastAsia="Arial Unicode MS" w:hAnsi="Garamond" w:cs="Helvetica"/>
          <w:color w:val="000000" w:themeColor="text1"/>
          <w:sz w:val="22"/>
          <w:szCs w:val="22"/>
          <w:u w:color="000000"/>
        </w:rPr>
        <w:t xml:space="preserve"> council</w:t>
      </w:r>
      <w:r w:rsidR="00C54770">
        <w:rPr>
          <w:rFonts w:ascii="Garamond" w:eastAsia="Arial Unicode MS" w:hAnsi="Garamond" w:cs="Helvetica"/>
          <w:color w:val="000000" w:themeColor="text1"/>
          <w:sz w:val="22"/>
          <w:szCs w:val="22"/>
          <w:u w:color="000000"/>
        </w:rPr>
        <w:t xml:space="preserve"> to </w:t>
      </w:r>
      <w:r w:rsidR="00CE7FB7">
        <w:rPr>
          <w:rFonts w:ascii="Garamond" w:eastAsia="Arial Unicode MS" w:hAnsi="Garamond" w:cs="Helvetica"/>
          <w:color w:val="000000" w:themeColor="text1"/>
          <w:sz w:val="22"/>
          <w:szCs w:val="22"/>
          <w:u w:color="000000"/>
        </w:rPr>
        <w:t>re-wild</w:t>
      </w:r>
      <w:r w:rsidR="00C54770">
        <w:rPr>
          <w:rFonts w:ascii="Garamond" w:eastAsia="Arial Unicode MS" w:hAnsi="Garamond" w:cs="Helvetica"/>
          <w:color w:val="000000" w:themeColor="text1"/>
          <w:sz w:val="22"/>
          <w:szCs w:val="22"/>
          <w:u w:color="000000"/>
        </w:rPr>
        <w:t xml:space="preserve"> </w:t>
      </w:r>
      <w:r w:rsidR="002660F3">
        <w:rPr>
          <w:rFonts w:ascii="Garamond" w:eastAsia="Arial Unicode MS" w:hAnsi="Garamond" w:cs="Helvetica"/>
          <w:color w:val="000000" w:themeColor="text1"/>
          <w:sz w:val="22"/>
          <w:szCs w:val="22"/>
          <w:u w:color="000000"/>
        </w:rPr>
        <w:t>a farm</w:t>
      </w:r>
      <w:r w:rsidR="00875B20">
        <w:rPr>
          <w:rFonts w:ascii="Garamond" w:eastAsia="Arial Unicode MS" w:hAnsi="Garamond" w:cs="Helvetica"/>
          <w:color w:val="000000" w:themeColor="text1"/>
          <w:sz w:val="22"/>
          <w:szCs w:val="22"/>
          <w:u w:color="000000"/>
        </w:rPr>
        <w:t xml:space="preserve"> and go off-grid</w:t>
      </w:r>
      <w:r w:rsidR="00CE7FB7">
        <w:rPr>
          <w:rFonts w:ascii="Garamond" w:eastAsia="Arial Unicode MS" w:hAnsi="Garamond" w:cs="Helvetica"/>
          <w:color w:val="000000" w:themeColor="text1"/>
          <w:sz w:val="22"/>
          <w:szCs w:val="22"/>
          <w:u w:color="000000"/>
        </w:rPr>
        <w:t>.</w:t>
      </w:r>
      <w:r w:rsidR="002660F3">
        <w:rPr>
          <w:rFonts w:ascii="Garamond" w:eastAsia="Arial Unicode MS" w:hAnsi="Garamond" w:cs="Helvetica"/>
          <w:color w:val="000000" w:themeColor="text1"/>
          <w:sz w:val="22"/>
          <w:szCs w:val="22"/>
          <w:u w:color="000000"/>
        </w:rPr>
        <w:t xml:space="preserve"> Accidentally became expert</w:t>
      </w:r>
      <w:r w:rsidR="00B93A2A">
        <w:rPr>
          <w:rFonts w:ascii="Garamond" w:eastAsia="Arial Unicode MS" w:hAnsi="Garamond" w:cs="Helvetica"/>
          <w:color w:val="000000" w:themeColor="text1"/>
          <w:sz w:val="22"/>
          <w:szCs w:val="22"/>
          <w:u w:color="000000"/>
        </w:rPr>
        <w:t>s</w:t>
      </w:r>
      <w:r w:rsidR="002660F3">
        <w:rPr>
          <w:rFonts w:ascii="Garamond" w:eastAsia="Arial Unicode MS" w:hAnsi="Garamond" w:cs="Helvetica"/>
          <w:color w:val="000000" w:themeColor="text1"/>
          <w:sz w:val="22"/>
          <w:szCs w:val="22"/>
          <w:u w:color="000000"/>
        </w:rPr>
        <w:t xml:space="preserve"> on bees</w:t>
      </w:r>
      <w:r w:rsidR="00A9198B">
        <w:rPr>
          <w:rFonts w:ascii="Garamond" w:eastAsia="Arial Unicode MS" w:hAnsi="Garamond" w:cs="Helvetica"/>
          <w:color w:val="000000" w:themeColor="text1"/>
          <w:sz w:val="22"/>
          <w:szCs w:val="22"/>
          <w:u w:color="000000"/>
        </w:rPr>
        <w:t xml:space="preserve"> and power inverters</w:t>
      </w:r>
      <w:r w:rsidR="00A4314E">
        <w:rPr>
          <w:rFonts w:ascii="Garamond" w:eastAsia="Arial Unicode MS" w:hAnsi="Garamond" w:cs="Helvetica"/>
          <w:color w:val="000000" w:themeColor="text1"/>
          <w:sz w:val="22"/>
          <w:szCs w:val="22"/>
          <w:u w:color="000000"/>
        </w:rPr>
        <w:t xml:space="preserve"> and </w:t>
      </w:r>
      <w:r w:rsidR="00A9198B">
        <w:rPr>
          <w:rFonts w:ascii="Garamond" w:eastAsia="Arial Unicode MS" w:hAnsi="Garamond" w:cs="Helvetica"/>
          <w:color w:val="000000" w:themeColor="text1"/>
          <w:sz w:val="22"/>
          <w:szCs w:val="22"/>
          <w:u w:color="000000"/>
        </w:rPr>
        <w:t>wound-up drafting</w:t>
      </w:r>
      <w:r w:rsidR="00F514DB">
        <w:rPr>
          <w:rFonts w:ascii="Garamond" w:eastAsia="Arial Unicode MS" w:hAnsi="Garamond" w:cs="Helvetica"/>
          <w:color w:val="000000" w:themeColor="text1"/>
          <w:sz w:val="22"/>
          <w:szCs w:val="22"/>
          <w:u w:color="000000"/>
        </w:rPr>
        <w:t xml:space="preserve"> a roadmap </w:t>
      </w:r>
      <w:r w:rsidR="00A9198B">
        <w:rPr>
          <w:rFonts w:ascii="Garamond" w:eastAsia="Arial Unicode MS" w:hAnsi="Garamond" w:cs="Helvetica"/>
          <w:color w:val="000000" w:themeColor="text1"/>
          <w:sz w:val="22"/>
          <w:szCs w:val="22"/>
          <w:u w:color="000000"/>
        </w:rPr>
        <w:t>for</w:t>
      </w:r>
      <w:r w:rsidR="00F514DB">
        <w:rPr>
          <w:rFonts w:ascii="Garamond" w:eastAsia="Arial Unicode MS" w:hAnsi="Garamond" w:cs="Helvetica"/>
          <w:color w:val="000000" w:themeColor="text1"/>
          <w:sz w:val="22"/>
          <w:szCs w:val="22"/>
          <w:u w:color="000000"/>
        </w:rPr>
        <w:t xml:space="preserve"> </w:t>
      </w:r>
      <w:r w:rsidR="005719B2">
        <w:rPr>
          <w:rFonts w:ascii="Garamond" w:eastAsia="Arial Unicode MS" w:hAnsi="Garamond" w:cs="Helvetica"/>
          <w:color w:val="000000" w:themeColor="text1"/>
          <w:sz w:val="22"/>
          <w:szCs w:val="22"/>
          <w:u w:color="000000"/>
        </w:rPr>
        <w:t>UBI</w:t>
      </w:r>
      <w:r w:rsidR="000F69D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w:t>
      </w:r>
    </w:p>
    <w:p w14:paraId="587C3D22" w14:textId="3F1F8D3C" w:rsidR="003921F1" w:rsidRDefault="00530DE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 xml:space="preserve"> with wizardly modulation.</w:t>
      </w:r>
    </w:p>
    <w:p w14:paraId="2B9F388A" w14:textId="4164DFAD" w:rsidR="003921F1" w:rsidRDefault="003921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3921F1">
        <w:rPr>
          <w:rFonts w:ascii="Garamond" w:eastAsia="Arial Unicode MS" w:hAnsi="Garamond" w:cs="Helvetica"/>
          <w:i/>
          <w:iCs/>
          <w:color w:val="000000" w:themeColor="text1"/>
          <w:sz w:val="22"/>
          <w:szCs w:val="22"/>
          <w:u w:color="000000"/>
        </w:rPr>
        <w:t>Universal basic income</w:t>
      </w:r>
      <w:r>
        <w:rPr>
          <w:rFonts w:ascii="Garamond" w:eastAsia="Arial Unicode MS" w:hAnsi="Garamond" w:cs="Helvetica"/>
          <w:color w:val="000000" w:themeColor="text1"/>
          <w:sz w:val="22"/>
          <w:szCs w:val="22"/>
          <w:u w:color="000000"/>
        </w:rPr>
        <w:t xml:space="preserve">. </w:t>
      </w:r>
      <w:r w:rsidR="00C92809">
        <w:rPr>
          <w:rFonts w:ascii="Garamond" w:eastAsia="Arial Unicode MS" w:hAnsi="Garamond" w:cs="Helvetica"/>
          <w:color w:val="000000" w:themeColor="text1"/>
          <w:sz w:val="22"/>
          <w:szCs w:val="22"/>
          <w:u w:color="000000"/>
        </w:rPr>
        <w:t>L</w:t>
      </w:r>
      <w:r>
        <w:rPr>
          <w:rFonts w:ascii="Garamond" w:eastAsia="Arial Unicode MS" w:hAnsi="Garamond" w:cs="Helvetica"/>
          <w:color w:val="000000" w:themeColor="text1"/>
          <w:sz w:val="22"/>
          <w:szCs w:val="22"/>
          <w:u w:color="000000"/>
        </w:rPr>
        <w:t>iving allowance.’</w:t>
      </w:r>
    </w:p>
    <w:p w14:paraId="3894A1D8" w14:textId="151E5B2B" w:rsidR="00F514DB" w:rsidRDefault="00F64E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withered, confronted with </w:t>
      </w:r>
      <w:r w:rsidR="00150EDE">
        <w:rPr>
          <w:rFonts w:ascii="Garamond" w:eastAsia="Arial Unicode MS" w:hAnsi="Garamond" w:cs="Helvetica"/>
          <w:color w:val="000000" w:themeColor="text1"/>
          <w:sz w:val="22"/>
          <w:szCs w:val="22"/>
          <w:u w:color="000000"/>
        </w:rPr>
        <w:t>a double</w:t>
      </w:r>
      <w:r>
        <w:rPr>
          <w:rFonts w:ascii="Garamond" w:eastAsia="Arial Unicode MS" w:hAnsi="Garamond" w:cs="Helvetica"/>
          <w:color w:val="000000" w:themeColor="text1"/>
          <w:sz w:val="22"/>
          <w:szCs w:val="22"/>
          <w:u w:color="000000"/>
        </w:rPr>
        <w:t xml:space="preserve"> charge against my </w:t>
      </w:r>
      <w:r w:rsidR="008C1F8A">
        <w:rPr>
          <w:rFonts w:ascii="Garamond" w:eastAsia="Arial Unicode MS" w:hAnsi="Garamond" w:cs="Helvetica"/>
          <w:color w:val="000000" w:themeColor="text1"/>
          <w:sz w:val="22"/>
          <w:szCs w:val="22"/>
          <w:u w:color="000000"/>
        </w:rPr>
        <w:t>political and environmental</w:t>
      </w:r>
      <w:r>
        <w:rPr>
          <w:rFonts w:ascii="Garamond" w:eastAsia="Arial Unicode MS" w:hAnsi="Garamond" w:cs="Helvetica"/>
          <w:color w:val="000000" w:themeColor="text1"/>
          <w:sz w:val="22"/>
          <w:szCs w:val="22"/>
          <w:u w:color="000000"/>
        </w:rPr>
        <w:t xml:space="preserve"> apathy</w:t>
      </w:r>
      <w:r w:rsidR="00A31DAB">
        <w:rPr>
          <w:rFonts w:ascii="Garamond" w:eastAsia="Arial Unicode MS" w:hAnsi="Garamond" w:cs="Helvetica"/>
          <w:color w:val="000000" w:themeColor="text1"/>
          <w:sz w:val="22"/>
          <w:szCs w:val="22"/>
          <w:u w:color="000000"/>
        </w:rPr>
        <w:t xml:space="preserve">. </w:t>
      </w:r>
      <w:r w:rsidR="009302D4">
        <w:rPr>
          <w:rFonts w:ascii="Garamond" w:eastAsia="Arial Unicode MS" w:hAnsi="Garamond" w:cs="Helvetica"/>
          <w:color w:val="000000" w:themeColor="text1"/>
          <w:sz w:val="22"/>
          <w:szCs w:val="22"/>
          <w:u w:color="000000"/>
        </w:rPr>
        <w:t>And then a hotter</w:t>
      </w:r>
      <w:r w:rsidR="00C92809">
        <w:rPr>
          <w:rFonts w:ascii="Garamond" w:eastAsia="Arial Unicode MS" w:hAnsi="Garamond" w:cs="Helvetica"/>
          <w:color w:val="000000" w:themeColor="text1"/>
          <w:sz w:val="22"/>
          <w:szCs w:val="22"/>
          <w:u w:color="000000"/>
        </w:rPr>
        <w:t xml:space="preserve"> feeling</w:t>
      </w:r>
      <w:r w:rsidR="009302D4">
        <w:rPr>
          <w:rFonts w:ascii="Garamond" w:eastAsia="Arial Unicode MS" w:hAnsi="Garamond" w:cs="Helvetica"/>
          <w:color w:val="000000" w:themeColor="text1"/>
          <w:sz w:val="22"/>
          <w:szCs w:val="22"/>
          <w:u w:color="000000"/>
        </w:rPr>
        <w:t xml:space="preserve"> displaced these emotions, a</w:t>
      </w:r>
      <w:r w:rsidR="00A31DAB">
        <w:rPr>
          <w:rFonts w:ascii="Garamond" w:eastAsia="Arial Unicode MS" w:hAnsi="Garamond" w:cs="Helvetica"/>
          <w:color w:val="000000" w:themeColor="text1"/>
          <w:sz w:val="22"/>
          <w:szCs w:val="22"/>
          <w:u w:color="000000"/>
        </w:rPr>
        <w:t xml:space="preserve">n </w:t>
      </w:r>
      <w:r w:rsidR="009302D4">
        <w:rPr>
          <w:rFonts w:ascii="Garamond" w:eastAsia="Arial Unicode MS" w:hAnsi="Garamond" w:cs="Helvetica"/>
          <w:color w:val="000000" w:themeColor="text1"/>
          <w:sz w:val="22"/>
          <w:szCs w:val="22"/>
          <w:u w:color="000000"/>
        </w:rPr>
        <w:t xml:space="preserve">anger </w:t>
      </w:r>
      <w:r w:rsidR="00C92809">
        <w:rPr>
          <w:rFonts w:ascii="Garamond" w:eastAsia="Arial Unicode MS" w:hAnsi="Garamond" w:cs="Helvetica"/>
          <w:color w:val="000000" w:themeColor="text1"/>
          <w:sz w:val="22"/>
          <w:szCs w:val="22"/>
          <w:u w:color="000000"/>
        </w:rPr>
        <w:t xml:space="preserve">for not being part of </w:t>
      </w:r>
      <w:r w:rsidR="002F5841">
        <w:rPr>
          <w:rFonts w:ascii="Garamond" w:eastAsia="Arial Unicode MS" w:hAnsi="Garamond" w:cs="Helvetica"/>
          <w:color w:val="000000" w:themeColor="text1"/>
          <w:sz w:val="22"/>
          <w:szCs w:val="22"/>
          <w:u w:color="000000"/>
        </w:rPr>
        <w:t>this</w:t>
      </w:r>
      <w:r w:rsidR="00C92809">
        <w:rPr>
          <w:rFonts w:ascii="Garamond" w:eastAsia="Arial Unicode MS" w:hAnsi="Garamond" w:cs="Helvetica"/>
          <w:color w:val="000000" w:themeColor="text1"/>
          <w:sz w:val="22"/>
          <w:szCs w:val="22"/>
          <w:u w:color="000000"/>
        </w:rPr>
        <w:t xml:space="preserve"> history.</w:t>
      </w:r>
    </w:p>
    <w:p w14:paraId="76D88FB4" w14:textId="150FA1A2"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‘Where in Somerset?’</w:t>
      </w:r>
      <w:r w:rsidR="001C56FC">
        <w:rPr>
          <w:rFonts w:ascii="Garamond" w:eastAsia="Arial Unicode MS" w:hAnsi="Garamond" w:cs="Helvetica"/>
          <w:color w:val="000000" w:themeColor="text1"/>
          <w:sz w:val="22"/>
          <w:szCs w:val="22"/>
          <w:u w:color="000000"/>
        </w:rPr>
        <w:t xml:space="preserve"> I </w:t>
      </w:r>
      <w:r w:rsidR="00150EDE">
        <w:rPr>
          <w:rFonts w:ascii="Garamond" w:eastAsia="Arial Unicode MS" w:hAnsi="Garamond" w:cs="Helvetica"/>
          <w:color w:val="000000" w:themeColor="text1"/>
          <w:sz w:val="22"/>
          <w:szCs w:val="22"/>
          <w:u w:color="000000"/>
        </w:rPr>
        <w:t>said, trying to sound casual.</w:t>
      </w:r>
    </w:p>
    <w:p w14:paraId="7E0AA39A" w14:textId="773EB343"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54B59">
        <w:rPr>
          <w:rFonts w:ascii="Garamond" w:eastAsia="Arial Unicode MS" w:hAnsi="Garamond" w:cs="Helvetica"/>
          <w:color w:val="000000" w:themeColor="text1"/>
          <w:sz w:val="22"/>
          <w:szCs w:val="22"/>
          <w:u w:color="000000"/>
        </w:rPr>
        <w:t>V</w:t>
      </w:r>
      <w:r>
        <w:rPr>
          <w:rFonts w:ascii="Garamond" w:eastAsia="Arial Unicode MS" w:hAnsi="Garamond" w:cs="Helvetica"/>
          <w:color w:val="000000" w:themeColor="text1"/>
          <w:sz w:val="22"/>
          <w:szCs w:val="22"/>
          <w:u w:color="000000"/>
        </w:rPr>
        <w:t xml:space="preserve">illage called </w:t>
      </w:r>
      <w:r w:rsidR="00367E0C">
        <w:rPr>
          <w:rFonts w:ascii="Garamond" w:eastAsia="Arial Unicode MS" w:hAnsi="Garamond" w:cs="Helvetica"/>
          <w:color w:val="000000" w:themeColor="text1"/>
          <w:sz w:val="22"/>
          <w:szCs w:val="22"/>
          <w:u w:color="000000"/>
        </w:rPr>
        <w:t>Branscombe</w:t>
      </w:r>
      <w:r w:rsidR="001C56FC">
        <w:rPr>
          <w:rFonts w:ascii="Garamond" w:eastAsia="Arial Unicode MS" w:hAnsi="Garamond" w:cs="Helvetica"/>
          <w:color w:val="000000" w:themeColor="text1"/>
          <w:sz w:val="22"/>
          <w:szCs w:val="22"/>
          <w:u w:color="000000"/>
        </w:rPr>
        <w:t>.’</w:t>
      </w:r>
    </w:p>
    <w:p w14:paraId="4BAD2435" w14:textId="18BFB7AE" w:rsidR="00F514DB" w:rsidRDefault="001C56F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‘It’s in </w:t>
      </w:r>
      <w:r w:rsidRPr="009C0FEB">
        <w:rPr>
          <w:rFonts w:ascii="Garamond" w:eastAsia="Arial Unicode MS" w:hAnsi="Garamond" w:cs="Helvetica"/>
          <w:i/>
          <w:iCs/>
          <w:color w:val="000000" w:themeColor="text1"/>
          <w:sz w:val="22"/>
          <w:szCs w:val="22"/>
          <w:u w:color="000000"/>
        </w:rPr>
        <w:t>Devon</w:t>
      </w:r>
      <w:r>
        <w:rPr>
          <w:rFonts w:ascii="Garamond" w:eastAsia="Arial Unicode MS" w:hAnsi="Garamond" w:cs="Helvetica"/>
          <w:color w:val="000000" w:themeColor="text1"/>
          <w:sz w:val="22"/>
          <w:szCs w:val="22"/>
          <w:u w:color="000000"/>
        </w:rPr>
        <w:t xml:space="preserve">.’ </w:t>
      </w:r>
    </w:p>
    <w:p w14:paraId="4B3B6AEA" w14:textId="27E3DED2" w:rsidR="00606EA9" w:rsidRPr="00AF2203" w:rsidRDefault="00F3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Perhaps</w:t>
      </w:r>
      <w:r w:rsidR="00F64E06">
        <w:rPr>
          <w:rFonts w:ascii="Garamond" w:eastAsia="Arial Unicode MS" w:hAnsi="Garamond" w:cs="Helvetica"/>
          <w:color w:val="000000" w:themeColor="text1"/>
          <w:sz w:val="22"/>
          <w:szCs w:val="22"/>
          <w:u w:color="000000"/>
        </w:rPr>
        <w:t xml:space="preserve"> </w:t>
      </w:r>
      <w:r w:rsidR="004265EB">
        <w:rPr>
          <w:rFonts w:ascii="Garamond" w:eastAsia="Arial Unicode MS" w:hAnsi="Garamond" w:cs="Helvetica"/>
          <w:color w:val="000000" w:themeColor="text1"/>
          <w:sz w:val="22"/>
          <w:szCs w:val="22"/>
          <w:u w:color="000000"/>
        </w:rPr>
        <w:t>detecting my fluster</w:t>
      </w:r>
      <w:r w:rsidR="00367E0C">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 xml:space="preserve"> Tarquin coughed</w:t>
      </w:r>
      <w:r w:rsidR="001C56FC">
        <w:rPr>
          <w:rFonts w:ascii="Garamond" w:eastAsia="Arial Unicode MS" w:hAnsi="Garamond" w:cs="Helvetica"/>
          <w:color w:val="000000" w:themeColor="text1"/>
          <w:sz w:val="22"/>
          <w:szCs w:val="22"/>
          <w:u w:color="000000"/>
        </w:rPr>
        <w:t xml:space="preserve"> to clear the air</w:t>
      </w:r>
      <w:r w:rsidR="00F64E06">
        <w:rPr>
          <w:rFonts w:ascii="Garamond" w:eastAsia="Arial Unicode MS" w:hAnsi="Garamond" w:cs="Helvetica"/>
          <w:color w:val="000000" w:themeColor="text1"/>
          <w:sz w:val="22"/>
          <w:szCs w:val="22"/>
          <w:u w:color="000000"/>
        </w:rPr>
        <w:t>. ‘</w:t>
      </w:r>
      <w:r w:rsidR="000868DF" w:rsidRPr="00AF2203">
        <w:rPr>
          <w:rFonts w:ascii="Garamond" w:eastAsia="Arial Unicode MS" w:hAnsi="Garamond" w:cs="Helvetica"/>
          <w:color w:val="000000" w:themeColor="text1"/>
          <w:sz w:val="22"/>
          <w:szCs w:val="22"/>
          <w:u w:color="000000"/>
        </w:rPr>
        <w:t>I really think there</w:t>
      </w:r>
      <w:r w:rsidR="00641865">
        <w:rPr>
          <w:rFonts w:ascii="Garamond" w:eastAsia="Arial Unicode MS" w:hAnsi="Garamond" w:cs="Helvetica"/>
          <w:color w:val="000000" w:themeColor="text1"/>
          <w:sz w:val="22"/>
          <w:szCs w:val="22"/>
          <w:u w:color="000000"/>
        </w:rPr>
        <w:t>’</w:t>
      </w:r>
      <w:r w:rsidR="000868DF" w:rsidRPr="00AF2203">
        <w:rPr>
          <w:rFonts w:ascii="Garamond" w:eastAsia="Arial Unicode MS" w:hAnsi="Garamond" w:cs="Helvetica"/>
          <w:color w:val="000000" w:themeColor="text1"/>
          <w:sz w:val="22"/>
          <w:szCs w:val="22"/>
          <w:u w:color="000000"/>
        </w:rPr>
        <w:t xml:space="preserve">s </w:t>
      </w:r>
      <w:r w:rsidR="00083235" w:rsidRPr="00AF2203">
        <w:rPr>
          <w:rFonts w:ascii="Garamond" w:eastAsia="Arial Unicode MS" w:hAnsi="Garamond" w:cs="Helvetica"/>
          <w:color w:val="000000" w:themeColor="text1"/>
          <w:sz w:val="22"/>
          <w:szCs w:val="22"/>
          <w:u w:color="000000"/>
        </w:rPr>
        <w:t xml:space="preserve">a </w:t>
      </w:r>
      <w:r w:rsidR="000868DF" w:rsidRPr="00AF2203">
        <w:rPr>
          <w:rFonts w:ascii="Garamond" w:eastAsia="Arial Unicode MS" w:hAnsi="Garamond" w:cs="Helvetica"/>
          <w:color w:val="000000" w:themeColor="text1"/>
          <w:sz w:val="22"/>
          <w:szCs w:val="22"/>
          <w:u w:color="000000"/>
        </w:rPr>
        <w:t>brain sync</w:t>
      </w:r>
      <w:r w:rsidR="00641865">
        <w:rPr>
          <w:rFonts w:ascii="Garamond" w:eastAsia="Arial Unicode MS" w:hAnsi="Garamond" w:cs="Helvetica"/>
          <w:color w:val="000000" w:themeColor="text1"/>
          <w:sz w:val="22"/>
          <w:szCs w:val="22"/>
          <w:u w:color="000000"/>
        </w:rPr>
        <w:t xml:space="preserve"> </w:t>
      </w:r>
      <w:r w:rsidR="000868DF" w:rsidRPr="00AF2203">
        <w:rPr>
          <w:rFonts w:ascii="Garamond" w:eastAsia="Arial Unicode MS" w:hAnsi="Garamond" w:cs="Helvetica"/>
          <w:color w:val="000000" w:themeColor="text1"/>
          <w:sz w:val="22"/>
          <w:szCs w:val="22"/>
          <w:u w:color="000000"/>
        </w:rPr>
        <w:t>happening</w:t>
      </w:r>
      <w:r w:rsidR="00CF62E9">
        <w:rPr>
          <w:rFonts w:ascii="Garamond" w:eastAsia="Arial Unicode MS" w:hAnsi="Garamond" w:cs="Helvetica"/>
          <w:color w:val="000000" w:themeColor="text1"/>
          <w:sz w:val="22"/>
          <w:szCs w:val="22"/>
          <w:u w:color="000000"/>
        </w:rPr>
        <w:t xml:space="preserve"> when we’re </w:t>
      </w:r>
      <w:r w:rsidR="00977D6D">
        <w:rPr>
          <w:rFonts w:ascii="Garamond" w:eastAsia="Arial Unicode MS" w:hAnsi="Garamond" w:cs="Helvetica"/>
          <w:color w:val="000000" w:themeColor="text1"/>
          <w:sz w:val="22"/>
          <w:szCs w:val="22"/>
          <w:u w:color="000000"/>
        </w:rPr>
        <w:t xml:space="preserve">at festivals, </w:t>
      </w:r>
      <w:r w:rsidR="00CF62E9">
        <w:rPr>
          <w:rFonts w:ascii="Garamond" w:eastAsia="Arial Unicode MS" w:hAnsi="Garamond" w:cs="Helvetica"/>
          <w:color w:val="000000" w:themeColor="text1"/>
          <w:sz w:val="22"/>
          <w:szCs w:val="22"/>
          <w:u w:color="000000"/>
        </w:rPr>
        <w:t>some vestigial thing</w:t>
      </w:r>
      <w:r w:rsidR="00BF628B">
        <w:rPr>
          <w:rFonts w:ascii="Garamond" w:eastAsia="Arial Unicode MS" w:hAnsi="Garamond" w:cs="Helvetica"/>
          <w:color w:val="000000" w:themeColor="text1"/>
          <w:sz w:val="22"/>
          <w:szCs w:val="22"/>
          <w:u w:color="000000"/>
        </w:rPr>
        <w:t xml:space="preserve"> like you get with those strobing </w:t>
      </w:r>
      <w:proofErr w:type="spellStart"/>
      <w:r w:rsidR="00BF628B">
        <w:rPr>
          <w:rFonts w:ascii="Garamond" w:eastAsia="Arial Unicode MS" w:hAnsi="Garamond" w:cs="Helvetica"/>
          <w:color w:val="000000" w:themeColor="text1"/>
          <w:sz w:val="22"/>
          <w:szCs w:val="22"/>
          <w:u w:color="000000"/>
        </w:rPr>
        <w:t>Dreamachines</w:t>
      </w:r>
      <w:proofErr w:type="spellEnd"/>
      <w:r w:rsidR="00CF62E9">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You </w:t>
      </w:r>
      <w:r w:rsidR="005E641E" w:rsidRPr="00AF2203">
        <w:rPr>
          <w:rFonts w:ascii="Garamond" w:eastAsia="Arial Unicode MS" w:hAnsi="Garamond" w:cs="Helvetica"/>
          <w:i/>
          <w:iCs/>
          <w:color w:val="000000" w:themeColor="text1"/>
          <w:sz w:val="22"/>
          <w:szCs w:val="22"/>
          <w:u w:color="000000"/>
        </w:rPr>
        <w:t>must</w:t>
      </w:r>
      <w:r w:rsidR="005E641E" w:rsidRPr="00AF2203">
        <w:rPr>
          <w:rFonts w:ascii="Garamond" w:eastAsia="Arial Unicode MS" w:hAnsi="Garamond" w:cs="Helvetica"/>
          <w:color w:val="000000" w:themeColor="text1"/>
          <w:sz w:val="22"/>
          <w:szCs w:val="22"/>
          <w:u w:color="000000"/>
        </w:rPr>
        <w:t xml:space="preserve"> </w:t>
      </w:r>
      <w:r w:rsidR="00083235" w:rsidRPr="00AF2203">
        <w:rPr>
          <w:rFonts w:ascii="Garamond" w:eastAsia="Arial Unicode MS" w:hAnsi="Garamond" w:cs="Helvetica"/>
          <w:color w:val="000000" w:themeColor="text1"/>
          <w:sz w:val="22"/>
          <w:szCs w:val="22"/>
          <w:u w:color="000000"/>
        </w:rPr>
        <w:t>know</w:t>
      </w:r>
      <w:r w:rsidR="00E66DA9" w:rsidRPr="00AF2203">
        <w:rPr>
          <w:rFonts w:ascii="Garamond" w:eastAsia="Arial Unicode MS" w:hAnsi="Garamond" w:cs="Helvetica"/>
          <w:color w:val="000000" w:themeColor="text1"/>
          <w:sz w:val="22"/>
          <w:szCs w:val="22"/>
          <w:u w:color="000000"/>
        </w:rPr>
        <w:t xml:space="preserve"> what I’m talking about</w:t>
      </w:r>
      <w:r w:rsidR="00083235"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1816D99" w14:textId="11D31409" w:rsidR="00606EA9" w:rsidRPr="00AF2203" w:rsidRDefault="000832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5E641E" w:rsidRPr="00AF2203">
        <w:rPr>
          <w:rFonts w:ascii="Garamond" w:eastAsia="Arial Unicode MS" w:hAnsi="Garamond" w:cs="Helvetica"/>
          <w:color w:val="000000" w:themeColor="text1"/>
          <w:sz w:val="22"/>
          <w:szCs w:val="22"/>
          <w:u w:color="000000"/>
        </w:rPr>
        <w:t>do, and I think you’re right</w:t>
      </w:r>
      <w:r w:rsidR="00470426">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But festivals always </w:t>
      </w:r>
      <w:r w:rsidR="006B2A7A">
        <w:rPr>
          <w:rFonts w:ascii="Garamond" w:eastAsia="Arial Unicode MS" w:hAnsi="Garamond" w:cs="Helvetica"/>
          <w:color w:val="000000" w:themeColor="text1"/>
          <w:sz w:val="22"/>
          <w:szCs w:val="22"/>
          <w:u w:color="000000"/>
        </w:rPr>
        <w:t>seem</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color w:val="000000" w:themeColor="text1"/>
          <w:sz w:val="22"/>
          <w:szCs w:val="22"/>
          <w:u w:color="000000"/>
        </w:rPr>
        <w:t>culty</w:t>
      </w:r>
      <w:proofErr w:type="spellEnd"/>
      <w:r w:rsidR="00606EA9" w:rsidRPr="00AF2203">
        <w:rPr>
          <w:rFonts w:ascii="Garamond" w:eastAsia="Arial Unicode MS" w:hAnsi="Garamond" w:cs="Helvetica"/>
          <w:color w:val="000000" w:themeColor="text1"/>
          <w:sz w:val="22"/>
          <w:szCs w:val="22"/>
          <w:u w:color="000000"/>
        </w:rPr>
        <w:t>.’</w:t>
      </w:r>
    </w:p>
    <w:p w14:paraId="1D565137" w14:textId="22EE2EF6"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‘Nar, opposite. </w:t>
      </w:r>
      <w:r w:rsidR="005E641E" w:rsidRPr="00AF2203">
        <w:rPr>
          <w:rFonts w:ascii="Garamond" w:eastAsia="Arial Unicode MS" w:hAnsi="Garamond" w:cs="Helvetica"/>
          <w:color w:val="000000" w:themeColor="text1"/>
          <w:sz w:val="22"/>
          <w:szCs w:val="22"/>
          <w:u w:color="000000"/>
        </w:rPr>
        <w:t>F</w:t>
      </w:r>
      <w:r w:rsidRPr="00AF2203">
        <w:rPr>
          <w:rFonts w:ascii="Garamond" w:eastAsia="Arial Unicode MS" w:hAnsi="Garamond" w:cs="Helvetica"/>
          <w:color w:val="000000" w:themeColor="text1"/>
          <w:sz w:val="22"/>
          <w:szCs w:val="22"/>
          <w:u w:color="000000"/>
        </w:rPr>
        <w:t>estivals are for people who don’t want to join the cults.’</w:t>
      </w:r>
    </w:p>
    <w:p w14:paraId="13765B2A" w14:textId="6835F15F" w:rsidR="00606EA9" w:rsidRPr="00AF2203" w:rsidRDefault="007E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435A2">
        <w:rPr>
          <w:rFonts w:ascii="Garamond" w:eastAsia="Arial Unicode MS" w:hAnsi="Garamond" w:cs="Helvetica"/>
          <w:color w:val="000000" w:themeColor="text1"/>
          <w:sz w:val="22"/>
          <w:szCs w:val="22"/>
          <w:u w:color="000000"/>
        </w:rPr>
        <w:t>Another</w:t>
      </w:r>
      <w:r>
        <w:rPr>
          <w:rFonts w:ascii="Garamond" w:eastAsia="Arial Unicode MS" w:hAnsi="Garamond" w:cs="Helvetica"/>
          <w:color w:val="000000" w:themeColor="text1"/>
          <w:sz w:val="22"/>
          <w:szCs w:val="22"/>
          <w:u w:color="000000"/>
        </w:rPr>
        <w:t xml:space="preserve"> old</w:t>
      </w:r>
      <w:r w:rsidR="0084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boy’s network,’ I said, peeling a crispy snail-trail of dried ectoplasm from my inner thigh</w:t>
      </w:r>
      <w:r w:rsidR="008D62C7">
        <w:rPr>
          <w:rFonts w:ascii="Garamond" w:eastAsia="Arial Unicode MS" w:hAnsi="Garamond" w:cs="Helvetica"/>
          <w:color w:val="000000" w:themeColor="text1"/>
          <w:sz w:val="22"/>
          <w:szCs w:val="22"/>
          <w:u w:color="000000"/>
        </w:rPr>
        <w:t xml:space="preserve"> and flicking it into the ocean</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‘Sounds to me a set-theory problem.</w:t>
      </w:r>
      <w:r w:rsidR="00F31307">
        <w:rPr>
          <w:rFonts w:ascii="Garamond" w:eastAsia="Arial Unicode MS" w:hAnsi="Garamond" w:cs="Helvetica"/>
          <w:color w:val="000000" w:themeColor="text1"/>
          <w:sz w:val="22"/>
          <w:szCs w:val="22"/>
          <w:u w:color="000000"/>
        </w:rPr>
        <w:t xml:space="preserve"> Marx’s club.</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vertAlign w:val="superscript"/>
        </w:rPr>
        <w:footnoteReference w:id="90"/>
      </w:r>
    </w:p>
    <w:p w14:paraId="3E9405DE" w14:textId="3EAC069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73785">
        <w:rPr>
          <w:rFonts w:ascii="Garamond" w:eastAsia="Arial Unicode MS" w:hAnsi="Garamond" w:cs="Helvetica"/>
          <w:color w:val="000000" w:themeColor="text1"/>
          <w:sz w:val="22"/>
          <w:szCs w:val="22"/>
          <w:u w:color="000000"/>
        </w:rPr>
        <w:t>Hardly</w:t>
      </w:r>
      <w:r w:rsidRPr="00AF2203">
        <w:rPr>
          <w:rFonts w:ascii="Garamond" w:eastAsia="Arial Unicode MS" w:hAnsi="Garamond" w:cs="Helvetica"/>
          <w:color w:val="000000" w:themeColor="text1"/>
          <w:sz w:val="22"/>
          <w:szCs w:val="22"/>
          <w:u w:color="000000"/>
        </w:rPr>
        <w:t xml:space="preserve">,’ snapped Tarquin, </w:t>
      </w:r>
      <w:r w:rsidR="00295FAE">
        <w:rPr>
          <w:rFonts w:ascii="Garamond" w:eastAsia="Arial Unicode MS" w:hAnsi="Garamond" w:cs="Helvetica"/>
          <w:color w:val="000000" w:themeColor="text1"/>
          <w:sz w:val="22"/>
          <w:szCs w:val="22"/>
          <w:u w:color="000000"/>
        </w:rPr>
        <w:t>perhaps</w:t>
      </w:r>
      <w:r w:rsidR="00AB4F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riled</w:t>
      </w:r>
      <w:r w:rsidR="00295FAE">
        <w:rPr>
          <w:rFonts w:ascii="Garamond" w:eastAsia="Arial Unicode MS" w:hAnsi="Garamond" w:cs="Helvetica"/>
          <w:color w:val="000000" w:themeColor="text1"/>
          <w:sz w:val="22"/>
          <w:szCs w:val="22"/>
          <w:u w:color="000000"/>
        </w:rPr>
        <w:t xml:space="preserve"> by my </w:t>
      </w:r>
      <w:proofErr w:type="spellStart"/>
      <w:r w:rsidR="007E12FD">
        <w:rPr>
          <w:rFonts w:ascii="Garamond" w:eastAsia="Arial Unicode MS" w:hAnsi="Garamond" w:cs="Helvetica"/>
          <w:color w:val="000000" w:themeColor="text1"/>
          <w:sz w:val="22"/>
          <w:szCs w:val="22"/>
          <w:u w:color="000000"/>
        </w:rPr>
        <w:t>snark</w:t>
      </w:r>
      <w:proofErr w:type="spellEnd"/>
      <w:r w:rsidR="00073785">
        <w:rPr>
          <w:rFonts w:ascii="Garamond" w:eastAsia="Arial Unicode MS" w:hAnsi="Garamond" w:cs="Helvetica"/>
          <w:color w:val="000000" w:themeColor="text1"/>
          <w:sz w:val="22"/>
          <w:szCs w:val="22"/>
          <w:u w:color="000000"/>
        </w:rPr>
        <w:t xml:space="preserve"> and</w:t>
      </w:r>
      <w:r w:rsidR="00A22EC3">
        <w:rPr>
          <w:rFonts w:ascii="Garamond" w:eastAsia="Arial Unicode MS" w:hAnsi="Garamond" w:cs="Helvetica"/>
          <w:color w:val="000000" w:themeColor="text1"/>
          <w:sz w:val="22"/>
          <w:szCs w:val="22"/>
          <w:u w:color="000000"/>
        </w:rPr>
        <w:t xml:space="preserve"> perhaps confusing Groucho for Karl</w:t>
      </w:r>
      <w:r w:rsidRPr="00AF2203">
        <w:rPr>
          <w:rFonts w:ascii="Garamond" w:eastAsia="Arial Unicode MS" w:hAnsi="Garamond" w:cs="Helvetica"/>
          <w:color w:val="000000" w:themeColor="text1"/>
          <w:sz w:val="22"/>
          <w:szCs w:val="22"/>
          <w:u w:color="000000"/>
        </w:rPr>
        <w:t xml:space="preserve">. ‘I think your </w:t>
      </w:r>
      <w:r w:rsidRPr="00AF2203">
        <w:rPr>
          <w:rFonts w:ascii="Garamond" w:eastAsia="Arial Unicode MS" w:hAnsi="Garamond" w:cs="Helvetica"/>
          <w:i/>
          <w:iCs/>
          <w:color w:val="000000" w:themeColor="text1"/>
          <w:sz w:val="22"/>
          <w:szCs w:val="22"/>
          <w:u w:color="000000"/>
        </w:rPr>
        <w:t>friend</w:t>
      </w:r>
      <w:r w:rsidRPr="00AF2203">
        <w:rPr>
          <w:rFonts w:ascii="Garamond" w:eastAsia="Arial Unicode MS" w:hAnsi="Garamond" w:cs="Helvetica"/>
          <w:color w:val="000000" w:themeColor="text1"/>
          <w:sz w:val="22"/>
          <w:szCs w:val="22"/>
          <w:u w:color="000000"/>
        </w:rPr>
        <w:t xml:space="preserve"> who’s worried the future hasn’t arrived needs to get out more coz this international progressiveness seems to me what the future promised. Striving for the </w:t>
      </w:r>
      <w:r w:rsidRPr="00AF2203">
        <w:rPr>
          <w:rFonts w:ascii="Garamond" w:eastAsia="Arial Unicode MS" w:hAnsi="Garamond" w:cs="Helvetica"/>
          <w:i/>
          <w:iCs/>
          <w:color w:val="000000" w:themeColor="text1"/>
          <w:sz w:val="22"/>
          <w:szCs w:val="22"/>
          <w:u w:color="000000"/>
        </w:rPr>
        <w:t>common good</w:t>
      </w:r>
      <w:r w:rsidRPr="00AF2203">
        <w:rPr>
          <w:rFonts w:ascii="Garamond" w:eastAsia="Arial Unicode MS" w:hAnsi="Garamond" w:cs="Helvetica"/>
          <w:color w:val="000000" w:themeColor="text1"/>
          <w:sz w:val="22"/>
          <w:szCs w:val="22"/>
          <w:u w:color="000000"/>
        </w:rPr>
        <w:t>.’</w:t>
      </w:r>
    </w:p>
    <w:p w14:paraId="4FB1E48C" w14:textId="68866A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aporetically, wondering if Tarquin was suggesting that </w:t>
      </w:r>
      <w:r w:rsidRPr="00AF2203">
        <w:rPr>
          <w:rFonts w:ascii="Garamond" w:eastAsia="Arial Unicode MS" w:hAnsi="Garamond" w:cs="Helvetica"/>
          <w:i/>
          <w:iCs/>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needed to get out more.</w:t>
      </w:r>
    </w:p>
    <w:p w14:paraId="2D09F127" w14:textId="4A2FD705" w:rsidR="00F623C4" w:rsidRPr="00AF2203" w:rsidRDefault="00606EA9" w:rsidP="00603CD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doubt the universe is unfolding as it should, offering us its </w:t>
      </w:r>
      <w:r w:rsidRPr="00AF2203">
        <w:rPr>
          <w:rFonts w:ascii="Garamond" w:eastAsia="Arial Unicode MS" w:hAnsi="Garamond" w:cs="Helvetica"/>
          <w:i/>
          <w:color w:val="000000" w:themeColor="text1"/>
          <w:sz w:val="22"/>
          <w:szCs w:val="22"/>
          <w:u w:color="000000"/>
        </w:rPr>
        <w:t>desiderata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1"/>
      </w:r>
    </w:p>
    <w:p w14:paraId="3634741C" w14:textId="3533F8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back to the </w:t>
      </w:r>
      <w:r w:rsidR="00603CD5">
        <w:rPr>
          <w:rFonts w:ascii="Garamond" w:eastAsia="Arial Unicode MS" w:hAnsi="Garamond" w:cs="Helvetica"/>
          <w:color w:val="000000" w:themeColor="text1"/>
          <w:sz w:val="22"/>
          <w:szCs w:val="22"/>
          <w:u w:color="000000"/>
        </w:rPr>
        <w:t xml:space="preserve">hotel </w:t>
      </w:r>
      <w:r w:rsidRPr="00AF2203">
        <w:rPr>
          <w:rFonts w:ascii="Garamond" w:eastAsia="Arial Unicode MS" w:hAnsi="Garamond" w:cs="Helvetica"/>
          <w:color w:val="000000" w:themeColor="text1"/>
          <w:sz w:val="22"/>
          <w:szCs w:val="22"/>
          <w:u w:color="000000"/>
        </w:rPr>
        <w:t xml:space="preserve">bar and saw the barman and the receptionist sharing a cigarette.  </w:t>
      </w:r>
    </w:p>
    <w:p w14:paraId="155734A9" w14:textId="602C36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distant lightening had paused and Tarquin stared seawards to a gap in the clouds framing the gibbous moon </w:t>
      </w:r>
      <w:r w:rsidR="00073785">
        <w:rPr>
          <w:rFonts w:ascii="Garamond" w:eastAsia="Arial Unicode MS" w:hAnsi="Garamond" w:cs="Helvetica"/>
          <w:color w:val="000000" w:themeColor="text1"/>
          <w:sz w:val="22"/>
          <w:szCs w:val="22"/>
          <w:u w:color="000000"/>
        </w:rPr>
        <w:t xml:space="preserve">hanging </w:t>
      </w:r>
      <w:r w:rsidRPr="00AF2203">
        <w:rPr>
          <w:rFonts w:ascii="Garamond" w:eastAsia="Arial Unicode MS" w:hAnsi="Garamond" w:cs="Helvetica"/>
          <w:color w:val="000000" w:themeColor="text1"/>
          <w:sz w:val="22"/>
          <w:szCs w:val="22"/>
          <w:u w:color="000000"/>
        </w:rPr>
        <w:t xml:space="preserve">a hands-width above the white line of breaking surf, its reflection textured as an oil painting. </w:t>
      </w:r>
    </w:p>
    <w:p w14:paraId="4D8BECBE" w14:textId="4A6705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dew point fell silently through the </w:t>
      </w:r>
      <w:r w:rsidR="00BA3EA6">
        <w:rPr>
          <w:rFonts w:ascii="Garamond" w:eastAsia="Arial Unicode MS" w:hAnsi="Garamond" w:cs="Helvetica"/>
          <w:color w:val="000000" w:themeColor="text1"/>
          <w:sz w:val="22"/>
          <w:szCs w:val="22"/>
          <w:u w:color="000000"/>
        </w:rPr>
        <w:t>dense</w:t>
      </w:r>
      <w:r w:rsidRPr="00AF2203">
        <w:rPr>
          <w:rFonts w:ascii="Garamond" w:eastAsia="Arial Unicode MS" w:hAnsi="Garamond" w:cs="Helvetica"/>
          <w:color w:val="000000" w:themeColor="text1"/>
          <w:sz w:val="22"/>
          <w:szCs w:val="22"/>
          <w:u w:color="000000"/>
        </w:rPr>
        <w:t xml:space="preserve"> zephyr.</w:t>
      </w:r>
    </w:p>
    <w:p w14:paraId="3BC20E4C" w14:textId="1DF54D8A" w:rsidR="0076056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‘Moon’s a </w:t>
      </w:r>
      <w:r w:rsidR="00411E4D" w:rsidRPr="00AF2203">
        <w:rPr>
          <w:rFonts w:ascii="Garamond" w:eastAsia="Arial Unicode MS" w:hAnsi="Garamond" w:cs="Helvetica"/>
          <w:color w:val="000000" w:themeColor="text1"/>
          <w:sz w:val="22"/>
          <w:szCs w:val="22"/>
          <w:u w:color="000000"/>
        </w:rPr>
        <w:t>fingernail</w:t>
      </w:r>
      <w:r w:rsidRPr="00AF2203">
        <w:rPr>
          <w:rFonts w:ascii="Garamond" w:eastAsia="Arial Unicode MS" w:hAnsi="Garamond" w:cs="Helvetica"/>
          <w:color w:val="000000" w:themeColor="text1"/>
          <w:sz w:val="22"/>
          <w:szCs w:val="22"/>
          <w:u w:color="000000"/>
        </w:rPr>
        <w:t>,’ said Tarquin, pointing towards it and closing one eye. ‘The white bit,’ he added absently, holding his aim.</w:t>
      </w:r>
    </w:p>
    <w:p w14:paraId="16BC46B1" w14:textId="3DD2EADD" w:rsidR="0076056A" w:rsidRDefault="007605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76056A">
        <w:rPr>
          <w:rFonts w:ascii="Garamond" w:eastAsia="Arial Unicode MS" w:hAnsi="Garamond" w:cs="Helvetica"/>
          <w:i/>
          <w:iCs/>
          <w:color w:val="000000" w:themeColor="text1"/>
          <w:sz w:val="22"/>
          <w:szCs w:val="22"/>
          <w:u w:color="000000"/>
        </w:rPr>
        <w:t>Lunula</w:t>
      </w:r>
      <w:r>
        <w:rPr>
          <w:rFonts w:ascii="Garamond" w:eastAsia="Arial Unicode MS" w:hAnsi="Garamond" w:cs="Helvetica"/>
          <w:color w:val="000000" w:themeColor="text1"/>
          <w:sz w:val="22"/>
          <w:szCs w:val="22"/>
          <w:u w:color="000000"/>
        </w:rPr>
        <w:t>’</w:t>
      </w:r>
    </w:p>
    <w:p w14:paraId="0C061B74" w14:textId="7D1CCAD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The Lunula,</w:t>
      </w:r>
      <w:r w:rsidR="0076056A">
        <w:rPr>
          <w:rFonts w:ascii="Garamond" w:eastAsia="Arial Unicode MS" w:hAnsi="Garamond" w:cs="Helvetica"/>
          <w:color w:val="000000" w:themeColor="text1"/>
          <w:sz w:val="22"/>
          <w:szCs w:val="22"/>
          <w:u w:color="000000"/>
        </w:rPr>
        <w:t>’ he repeated. ‘I’ve b</w:t>
      </w:r>
      <w:r w:rsidRPr="00AF2203">
        <w:rPr>
          <w:rFonts w:ascii="Garamond" w:eastAsia="Arial Unicode MS" w:hAnsi="Garamond" w:cs="Helvetica"/>
          <w:color w:val="000000" w:themeColor="text1"/>
          <w:sz w:val="22"/>
          <w:szCs w:val="22"/>
          <w:u w:color="000000"/>
        </w:rPr>
        <w:t>een thinking how coincidental it is, the Moon and the Sun. . .’ Tarquin faded out, still staring. I waited for him to continue.</w:t>
      </w:r>
    </w:p>
    <w:p w14:paraId="6157F03B" w14:textId="5991AB7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appear to be exactly the same size. It’s </w:t>
      </w:r>
      <w:r w:rsidRPr="00AF2203">
        <w:rPr>
          <w:rFonts w:ascii="Garamond" w:eastAsia="Arial Unicode MS" w:hAnsi="Garamond" w:cs="Helvetica"/>
          <w:i/>
          <w:iCs/>
          <w:color w:val="000000" w:themeColor="text1"/>
          <w:sz w:val="22"/>
          <w:szCs w:val="22"/>
          <w:u w:color="000000"/>
        </w:rPr>
        <w:t>miraculous</w:t>
      </w:r>
      <w:r w:rsidRPr="00AF2203">
        <w:rPr>
          <w:rFonts w:ascii="Garamond" w:eastAsia="Arial Unicode MS" w:hAnsi="Garamond" w:cs="Helvetica"/>
          <w:color w:val="000000" w:themeColor="text1"/>
          <w:sz w:val="22"/>
          <w:szCs w:val="22"/>
          <w:u w:color="000000"/>
        </w:rPr>
        <w:t>.’</w:t>
      </w:r>
    </w:p>
    <w:p w14:paraId="05A7DF07" w14:textId="1174F43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‘Never really thought about it,</w:t>
      </w:r>
      <w:r w:rsidR="00194146">
        <w:rPr>
          <w:rFonts w:ascii="Garamond" w:eastAsia="Arial Unicode MS" w:hAnsi="Garamond" w:cs="Helvetica"/>
          <w:color w:val="000000" w:themeColor="text1"/>
          <w:sz w:val="22"/>
          <w:szCs w:val="22"/>
          <w:u w:color="000000"/>
        </w:rPr>
        <w:t xml:space="preserve"> b</w:t>
      </w:r>
      <w:r w:rsidRPr="00AF2203">
        <w:rPr>
          <w:rFonts w:ascii="Garamond" w:eastAsia="Arial Unicode MS" w:hAnsi="Garamond" w:cs="Helvetica"/>
          <w:color w:val="000000" w:themeColor="text1"/>
          <w:sz w:val="22"/>
          <w:szCs w:val="22"/>
          <w:u w:color="000000"/>
        </w:rPr>
        <w:t xml:space="preserve">ut yeah, </w:t>
      </w:r>
      <w:r w:rsidR="00E87551">
        <w:rPr>
          <w:rFonts w:ascii="Garamond" w:eastAsia="Arial Unicode MS" w:hAnsi="Garamond" w:cs="Helvetica"/>
          <w:color w:val="000000" w:themeColor="text1"/>
          <w:sz w:val="22"/>
          <w:szCs w:val="22"/>
          <w:u w:color="000000"/>
        </w:rPr>
        <w:t>it’s an incredible</w:t>
      </w:r>
      <w:r w:rsidRPr="00AF2203">
        <w:rPr>
          <w:rFonts w:ascii="Garamond" w:eastAsia="Arial Unicode MS" w:hAnsi="Garamond" w:cs="Helvetica"/>
          <w:color w:val="000000" w:themeColor="text1"/>
          <w:sz w:val="22"/>
          <w:szCs w:val="22"/>
          <w:u w:color="000000"/>
        </w:rPr>
        <w:t xml:space="preserve"> coincidence. Must have really —’</w:t>
      </w:r>
    </w:p>
    <w:p w14:paraId="1423CFFC" w14:textId="66AC705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‘Affected the way we think,’ finished Tarquin. ‘The way we understand our lives in terms of meanings. Our personal </w:t>
      </w:r>
      <w:proofErr w:type="spellStart"/>
      <w:r w:rsidRPr="00AF2203">
        <w:rPr>
          <w:rFonts w:ascii="Garamond" w:eastAsia="Arial Unicode MS" w:hAnsi="Garamond" w:cs="Helvetica"/>
          <w:color w:val="000000" w:themeColor="text1"/>
          <w:sz w:val="22"/>
          <w:szCs w:val="22"/>
          <w:u w:color="000000"/>
        </w:rPr>
        <w:t>whatsa</w:t>
      </w:r>
      <w:proofErr w:type="spellEnd"/>
      <w:r w:rsidRPr="00AF2203">
        <w:rPr>
          <w:rFonts w:ascii="Garamond" w:eastAsia="Arial Unicode MS" w:hAnsi="Garamond" w:cs="Helvetica"/>
          <w:color w:val="000000" w:themeColor="text1"/>
          <w:sz w:val="22"/>
          <w:szCs w:val="22"/>
          <w:u w:color="000000"/>
        </w:rPr>
        <w:t xml:space="preserve"> word?’</w:t>
      </w:r>
    </w:p>
    <w:p w14:paraId="3CEEB21E" w14:textId="4A22909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Teleology</w:t>
      </w:r>
      <w:r w:rsidRPr="00AF2203">
        <w:rPr>
          <w:rFonts w:ascii="Garamond" w:eastAsia="Arial Unicode MS" w:hAnsi="Garamond" w:cs="Helvetica"/>
          <w:color w:val="000000" w:themeColor="text1"/>
          <w:sz w:val="22"/>
          <w:szCs w:val="22"/>
          <w:u w:color="000000"/>
        </w:rPr>
        <w:t xml:space="preserve">,’ I </w:t>
      </w:r>
      <w:r w:rsidR="00194146">
        <w:rPr>
          <w:rFonts w:ascii="Garamond" w:eastAsia="Arial Unicode MS" w:hAnsi="Garamond" w:cs="Helvetica"/>
          <w:color w:val="000000" w:themeColor="text1"/>
          <w:sz w:val="22"/>
          <w:szCs w:val="22"/>
          <w:u w:color="000000"/>
        </w:rPr>
        <w:t>ejected</w:t>
      </w:r>
      <w:r w:rsidRPr="00AF2203">
        <w:rPr>
          <w:rFonts w:ascii="Garamond" w:eastAsia="Arial Unicode MS" w:hAnsi="Garamond" w:cs="Helvetica"/>
          <w:color w:val="000000" w:themeColor="text1"/>
          <w:sz w:val="22"/>
          <w:szCs w:val="22"/>
          <w:u w:color="000000"/>
        </w:rPr>
        <w:t xml:space="preserve"> triumphantly.</w:t>
      </w:r>
    </w:p>
    <w:p w14:paraId="368656DE" w14:textId="77777777" w:rsidR="00E8755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Teleology</w:t>
      </w:r>
      <w:r w:rsidR="0076056A">
        <w:rPr>
          <w:rFonts w:ascii="Garamond" w:eastAsia="Arial Unicode MS" w:hAnsi="Garamond" w:cs="Helvetica"/>
          <w:color w:val="000000" w:themeColor="text1"/>
          <w:sz w:val="22"/>
          <w:szCs w:val="22"/>
          <w:u w:color="000000"/>
        </w:rPr>
        <w:t>,’ he repeated</w:t>
      </w:r>
      <w:r w:rsidR="00E87551">
        <w:rPr>
          <w:rFonts w:ascii="Garamond" w:eastAsia="Arial Unicode MS" w:hAnsi="Garamond" w:cs="Helvetica"/>
          <w:color w:val="000000" w:themeColor="text1"/>
          <w:sz w:val="22"/>
          <w:szCs w:val="22"/>
          <w:u w:color="000000"/>
        </w:rPr>
        <w:t>.</w:t>
      </w:r>
    </w:p>
    <w:p w14:paraId="755C09EB" w14:textId="7FE14B6A" w:rsidR="0002364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E1B56">
        <w:rPr>
          <w:rFonts w:ascii="Garamond" w:eastAsia="Arial Unicode MS" w:hAnsi="Garamond" w:cs="Helvetica"/>
          <w:color w:val="000000" w:themeColor="text1"/>
          <w:sz w:val="22"/>
          <w:szCs w:val="22"/>
          <w:u w:color="000000"/>
        </w:rPr>
        <w:t xml:space="preserve">It’s a </w:t>
      </w:r>
      <w:proofErr w:type="spellStart"/>
      <w:r w:rsidR="004E1B56" w:rsidRPr="00604AE8">
        <w:rPr>
          <w:rFonts w:ascii="Garamond" w:eastAsia="Arial Unicode MS" w:hAnsi="Garamond" w:cs="Helvetica"/>
          <w:i/>
          <w:iCs/>
          <w:color w:val="000000" w:themeColor="text1"/>
          <w:sz w:val="22"/>
          <w:szCs w:val="22"/>
          <w:u w:color="000000"/>
        </w:rPr>
        <w:t>Jonbar</w:t>
      </w:r>
      <w:proofErr w:type="spellEnd"/>
      <w:r w:rsidR="004E1B56" w:rsidRPr="00604AE8">
        <w:rPr>
          <w:rFonts w:ascii="Garamond" w:eastAsia="Arial Unicode MS" w:hAnsi="Garamond" w:cs="Helvetica"/>
          <w:i/>
          <w:iCs/>
          <w:color w:val="000000" w:themeColor="text1"/>
          <w:sz w:val="22"/>
          <w:szCs w:val="22"/>
          <w:u w:color="000000"/>
        </w:rPr>
        <w:t xml:space="preserve"> point</w:t>
      </w:r>
      <w:r w:rsidR="004E1B56">
        <w:rPr>
          <w:rFonts w:ascii="Garamond" w:eastAsia="Arial Unicode MS" w:hAnsi="Garamond" w:cs="Helvetica"/>
          <w:color w:val="000000" w:themeColor="text1"/>
          <w:sz w:val="22"/>
          <w:szCs w:val="22"/>
          <w:u w:color="000000"/>
        </w:rPr>
        <w:t xml:space="preserve">,’ I said, nodding </w:t>
      </w:r>
      <w:r w:rsidR="00E45D2A">
        <w:rPr>
          <w:rFonts w:ascii="Garamond" w:eastAsia="Arial Unicode MS" w:hAnsi="Garamond" w:cs="Helvetica"/>
          <w:color w:val="000000" w:themeColor="text1"/>
          <w:sz w:val="22"/>
          <w:szCs w:val="22"/>
          <w:u w:color="000000"/>
        </w:rPr>
        <w:t>with smug sagacity</w:t>
      </w:r>
      <w:r w:rsidR="004E1B56">
        <w:rPr>
          <w:rFonts w:ascii="Garamond" w:eastAsia="Arial Unicode MS" w:hAnsi="Garamond" w:cs="Helvetica"/>
          <w:color w:val="000000" w:themeColor="text1"/>
          <w:sz w:val="22"/>
          <w:szCs w:val="22"/>
          <w:u w:color="000000"/>
        </w:rPr>
        <w:t>.</w:t>
      </w:r>
      <w:r w:rsidR="00A5518F">
        <w:rPr>
          <w:rStyle w:val="FootnoteReference"/>
          <w:rFonts w:ascii="Garamond" w:eastAsia="Arial Unicode MS" w:hAnsi="Garamond" w:cs="Helvetica"/>
          <w:color w:val="000000" w:themeColor="text1"/>
          <w:sz w:val="22"/>
          <w:szCs w:val="22"/>
          <w:u w:color="000000"/>
        </w:rPr>
        <w:footnoteReference w:id="92"/>
      </w:r>
    </w:p>
    <w:p w14:paraId="5EED25C6" w14:textId="41A3B948" w:rsidR="00606EA9" w:rsidRPr="00AF2203" w:rsidRDefault="0002364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continued. ‘</w:t>
      </w:r>
      <w:r w:rsidR="004E1B56">
        <w:rPr>
          <w:rFonts w:ascii="Garamond" w:eastAsia="Arial Unicode MS" w:hAnsi="Garamond" w:cs="Helvetica"/>
          <w:color w:val="000000" w:themeColor="text1"/>
          <w:sz w:val="22"/>
          <w:szCs w:val="22"/>
          <w:u w:color="000000"/>
        </w:rPr>
        <w:t xml:space="preserve">It was a turning point in history. </w:t>
      </w:r>
      <w:r w:rsidR="00DC19F4">
        <w:rPr>
          <w:rFonts w:ascii="Garamond" w:eastAsia="Arial Unicode MS" w:hAnsi="Garamond" w:cs="Helvetica"/>
          <w:color w:val="000000" w:themeColor="text1"/>
          <w:sz w:val="22"/>
          <w:szCs w:val="22"/>
          <w:u w:color="000000"/>
        </w:rPr>
        <w:t xml:space="preserve">The </w:t>
      </w:r>
      <w:r w:rsidR="00D47B56">
        <w:rPr>
          <w:rFonts w:ascii="Garamond" w:eastAsia="Arial Unicode MS" w:hAnsi="Garamond" w:cs="Helvetica"/>
          <w:color w:val="000000" w:themeColor="text1"/>
          <w:sz w:val="22"/>
          <w:szCs w:val="22"/>
          <w:u w:color="000000"/>
        </w:rPr>
        <w:t>M</w:t>
      </w:r>
      <w:r w:rsidR="00DC19F4">
        <w:rPr>
          <w:rFonts w:ascii="Garamond" w:eastAsia="Arial Unicode MS" w:hAnsi="Garamond" w:cs="Helvetica"/>
          <w:color w:val="000000" w:themeColor="text1"/>
          <w:sz w:val="22"/>
          <w:szCs w:val="22"/>
          <w:u w:color="000000"/>
        </w:rPr>
        <w:t xml:space="preserve">oon </w:t>
      </w:r>
      <w:r w:rsidR="00D47B5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wake</w:t>
      </w:r>
      <w:r w:rsidR="00D47B56">
        <w:rPr>
          <w:rFonts w:ascii="Garamond" w:eastAsia="Arial Unicode MS" w:hAnsi="Garamond" w:cs="Helvetica"/>
          <w:color w:val="000000" w:themeColor="text1"/>
          <w:sz w:val="22"/>
          <w:szCs w:val="22"/>
          <w:u w:color="000000"/>
        </w:rPr>
        <w:t>n</w:t>
      </w:r>
      <w:r w:rsidR="004E1B56">
        <w:rPr>
          <w:rFonts w:ascii="Garamond" w:eastAsia="Arial Unicode MS" w:hAnsi="Garamond" w:cs="Helvetica"/>
          <w:color w:val="000000" w:themeColor="text1"/>
          <w:sz w:val="22"/>
          <w:szCs w:val="22"/>
          <w:u w:color="000000"/>
        </w:rPr>
        <w:t xml:space="preserve">ed </w:t>
      </w:r>
      <w:r w:rsidR="00606EA9" w:rsidRPr="00AF2203">
        <w:rPr>
          <w:rFonts w:ascii="Garamond" w:eastAsia="Arial Unicode MS" w:hAnsi="Garamond" w:cs="Helvetica"/>
          <w:color w:val="000000" w:themeColor="text1"/>
          <w:sz w:val="22"/>
          <w:szCs w:val="22"/>
          <w:u w:color="000000"/>
        </w:rPr>
        <w:t xml:space="preserve">our rational minds. </w:t>
      </w:r>
      <w:r w:rsidR="00D47B56">
        <w:rPr>
          <w:rFonts w:ascii="Garamond" w:eastAsia="Arial Unicode MS" w:hAnsi="Garamond" w:cs="Helvetica"/>
          <w:color w:val="000000" w:themeColor="text1"/>
          <w:sz w:val="22"/>
          <w:szCs w:val="22"/>
          <w:u w:color="000000"/>
        </w:rPr>
        <w:t>It dare</w:t>
      </w:r>
      <w:r w:rsidR="004E1B56">
        <w:rPr>
          <w:rFonts w:ascii="Garamond" w:eastAsia="Arial Unicode MS" w:hAnsi="Garamond" w:cs="Helvetica"/>
          <w:color w:val="000000" w:themeColor="text1"/>
          <w:sz w:val="22"/>
          <w:szCs w:val="22"/>
          <w:u w:color="000000"/>
        </w:rPr>
        <w:t>d</w:t>
      </w:r>
      <w:r w:rsidR="00E87551">
        <w:rPr>
          <w:rFonts w:ascii="Garamond" w:eastAsia="Arial Unicode MS" w:hAnsi="Garamond" w:cs="Helvetica"/>
          <w:color w:val="000000" w:themeColor="text1"/>
          <w:sz w:val="22"/>
          <w:szCs w:val="22"/>
          <w:u w:color="000000"/>
        </w:rPr>
        <w:t xml:space="preserve"> us to understand it</w:t>
      </w:r>
      <w:r w:rsidR="00ED31CA">
        <w:rPr>
          <w:rFonts w:ascii="Garamond" w:eastAsia="Arial Unicode MS" w:hAnsi="Garamond" w:cs="Helvetica"/>
          <w:color w:val="000000" w:themeColor="text1"/>
          <w:sz w:val="22"/>
          <w:szCs w:val="22"/>
          <w:u w:color="000000"/>
        </w:rPr>
        <w:t xml:space="preserve">, </w:t>
      </w:r>
      <w:r w:rsidR="00514E63">
        <w:rPr>
          <w:rFonts w:ascii="Garamond" w:eastAsia="Arial Unicode MS" w:hAnsi="Garamond" w:cs="Helvetica"/>
          <w:color w:val="000000" w:themeColor="text1"/>
          <w:sz w:val="22"/>
          <w:szCs w:val="22"/>
          <w:u w:color="000000"/>
        </w:rPr>
        <w:t>nudg</w:t>
      </w:r>
      <w:r w:rsidR="00ED31CA">
        <w:rPr>
          <w:rFonts w:ascii="Garamond" w:eastAsia="Arial Unicode MS" w:hAnsi="Garamond" w:cs="Helvetica"/>
          <w:color w:val="000000" w:themeColor="text1"/>
          <w:sz w:val="22"/>
          <w:szCs w:val="22"/>
          <w:u w:color="000000"/>
        </w:rPr>
        <w:t>ing</w:t>
      </w:r>
      <w:r w:rsidR="00E87551">
        <w:rPr>
          <w:rFonts w:ascii="Garamond" w:eastAsia="Arial Unicode MS" w:hAnsi="Garamond" w:cs="Helvetica"/>
          <w:color w:val="000000" w:themeColor="text1"/>
          <w:sz w:val="22"/>
          <w:szCs w:val="22"/>
          <w:u w:color="000000"/>
        </w:rPr>
        <w:t xml:space="preserve"> </w:t>
      </w:r>
      <w:r w:rsidR="006C0DB5">
        <w:rPr>
          <w:rFonts w:ascii="Garamond" w:eastAsia="Arial Unicode MS" w:hAnsi="Garamond" w:cs="Helvetica"/>
          <w:color w:val="000000" w:themeColor="text1"/>
          <w:sz w:val="22"/>
          <w:szCs w:val="22"/>
          <w:u w:color="000000"/>
        </w:rPr>
        <w:t>our ambition</w:t>
      </w:r>
      <w:r w:rsidR="00E87551">
        <w:rPr>
          <w:rFonts w:ascii="Garamond" w:eastAsia="Arial Unicode MS" w:hAnsi="Garamond" w:cs="Helvetica"/>
          <w:color w:val="000000" w:themeColor="text1"/>
          <w:sz w:val="22"/>
          <w:szCs w:val="22"/>
          <w:u w:color="000000"/>
        </w:rPr>
        <w:t xml:space="preserve"> to </w:t>
      </w:r>
      <w:r w:rsidR="00947F8B">
        <w:rPr>
          <w:rFonts w:ascii="Garamond" w:eastAsia="Arial Unicode MS" w:hAnsi="Garamond" w:cs="Helvetica"/>
          <w:color w:val="000000" w:themeColor="text1"/>
          <w:sz w:val="22"/>
          <w:szCs w:val="22"/>
          <w:u w:color="000000"/>
        </w:rPr>
        <w:t>tap</w:t>
      </w:r>
      <w:r w:rsidR="002851AA">
        <w:rPr>
          <w:rFonts w:ascii="Garamond" w:eastAsia="Arial Unicode MS" w:hAnsi="Garamond" w:cs="Helvetica"/>
          <w:color w:val="000000" w:themeColor="text1"/>
          <w:sz w:val="22"/>
          <w:szCs w:val="22"/>
          <w:u w:color="000000"/>
        </w:rPr>
        <w:t xml:space="preserve"> on it</w:t>
      </w:r>
      <w:r w:rsidR="00733A96">
        <w:rPr>
          <w:rFonts w:ascii="Garamond" w:eastAsia="Arial Unicode MS" w:hAnsi="Garamond" w:cs="Helvetica"/>
          <w:color w:val="000000" w:themeColor="text1"/>
          <w:sz w:val="22"/>
          <w:szCs w:val="22"/>
          <w:u w:color="000000"/>
        </w:rPr>
        <w:t>s surface</w:t>
      </w:r>
      <w:r w:rsidR="00180211">
        <w:rPr>
          <w:rFonts w:ascii="Garamond" w:eastAsia="Arial Unicode MS" w:hAnsi="Garamond" w:cs="Helvetica"/>
          <w:color w:val="000000" w:themeColor="text1"/>
          <w:sz w:val="22"/>
          <w:szCs w:val="22"/>
          <w:u w:color="000000"/>
        </w:rPr>
        <w:t>, c</w:t>
      </w:r>
      <w:r w:rsidR="00DC19F4" w:rsidRPr="00DC19F4">
        <w:rPr>
          <w:rFonts w:ascii="Garamond" w:eastAsia="Arial Unicode MS" w:hAnsi="Garamond" w:cs="Helvetica"/>
          <w:color w:val="000000" w:themeColor="text1"/>
          <w:sz w:val="22"/>
          <w:szCs w:val="22"/>
          <w:u w:color="000000"/>
        </w:rPr>
        <w:t>osmic clue</w:t>
      </w:r>
      <w:r w:rsidR="00947F8B">
        <w:rPr>
          <w:rFonts w:ascii="Garamond" w:eastAsia="Arial Unicode MS" w:hAnsi="Garamond" w:cs="Helvetica"/>
          <w:color w:val="000000" w:themeColor="text1"/>
          <w:sz w:val="22"/>
          <w:szCs w:val="22"/>
          <w:u w:color="000000"/>
        </w:rPr>
        <w:t>s</w:t>
      </w:r>
      <w:r w:rsidR="00411E4D">
        <w:rPr>
          <w:rFonts w:ascii="Garamond" w:eastAsia="Arial Unicode MS" w:hAnsi="Garamond" w:cs="Helvetica"/>
          <w:color w:val="000000" w:themeColor="text1"/>
          <w:sz w:val="22"/>
          <w:szCs w:val="22"/>
          <w:u w:color="000000"/>
        </w:rPr>
        <w:t xml:space="preserve"> and</w:t>
      </w:r>
      <w:r w:rsidR="00DC19F4">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thread</w:t>
      </w:r>
      <w:r w:rsidR="00947F8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 for us to follow.’</w:t>
      </w:r>
      <w:r w:rsidR="00606EA9" w:rsidRPr="00AF2203">
        <w:rPr>
          <w:rFonts w:ascii="Garamond" w:eastAsia="Arial Unicode MS" w:hAnsi="Garamond" w:cs="Helvetica"/>
          <w:color w:val="000000" w:themeColor="text1"/>
          <w:sz w:val="22"/>
          <w:szCs w:val="22"/>
          <w:u w:color="000000"/>
          <w:vertAlign w:val="superscript"/>
        </w:rPr>
        <w:footnoteReference w:id="93"/>
      </w:r>
      <w:r w:rsidR="00606EA9" w:rsidRPr="00AF2203">
        <w:rPr>
          <w:rFonts w:ascii="Garamond" w:eastAsia="Arial Unicode MS" w:hAnsi="Garamond" w:cs="Helvetica"/>
          <w:color w:val="000000" w:themeColor="text1"/>
          <w:sz w:val="22"/>
          <w:szCs w:val="22"/>
          <w:u w:color="000000"/>
        </w:rPr>
        <w:t xml:space="preserve"> </w:t>
      </w:r>
    </w:p>
    <w:p w14:paraId="4ACF139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paused for a moment to collect my thoughts before continuing: ‘A clue to a deeper level of understanding about ourselves and the universe. It teaches us to consider what we mean by a coincidence and what we mean by arbitrary. It teaches us to </w:t>
      </w:r>
      <w:r w:rsidRPr="00AF2203">
        <w:rPr>
          <w:rFonts w:ascii="Garamond" w:eastAsia="Arial Unicode MS" w:hAnsi="Garamond" w:cs="Helvetica"/>
          <w:i/>
          <w:iCs/>
          <w:color w:val="000000" w:themeColor="text1"/>
          <w:sz w:val="22"/>
          <w:szCs w:val="22"/>
          <w:u w:color="000000"/>
        </w:rPr>
        <w:t>over-think</w:t>
      </w:r>
      <w:r w:rsidRPr="00AF2203">
        <w:rPr>
          <w:rFonts w:ascii="Garamond" w:eastAsia="Arial Unicode MS" w:hAnsi="Garamond" w:cs="Helvetica"/>
          <w:color w:val="000000" w:themeColor="text1"/>
          <w:sz w:val="22"/>
          <w:szCs w:val="22"/>
          <w:u w:color="000000"/>
        </w:rPr>
        <w:t xml:space="preserve">.’  </w:t>
      </w:r>
    </w:p>
    <w:p w14:paraId="0530637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Apophenia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4"/>
      </w:r>
      <w:r w:rsidRPr="00AF2203">
        <w:rPr>
          <w:rFonts w:ascii="Garamond" w:eastAsia="Arial Unicode MS" w:hAnsi="Garamond" w:cs="Helvetica"/>
          <w:color w:val="000000" w:themeColor="text1"/>
          <w:sz w:val="22"/>
          <w:szCs w:val="22"/>
          <w:u w:color="000000"/>
        </w:rPr>
        <w:t xml:space="preserve"> </w:t>
      </w:r>
    </w:p>
    <w:p w14:paraId="2C63FE75" w14:textId="0598C52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is?’ </w:t>
      </w:r>
    </w:p>
    <w:p w14:paraId="13259384" w14:textId="76EA78E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‘Finding patterns</w:t>
      </w:r>
      <w:r w:rsidR="001941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Patterns that aren’t there. </w:t>
      </w:r>
      <w:r w:rsidR="007A2D3D">
        <w:rPr>
          <w:rFonts w:ascii="Garamond" w:eastAsia="Arial Unicode MS" w:hAnsi="Garamond" w:cs="Helvetica"/>
          <w:color w:val="000000" w:themeColor="text1"/>
          <w:sz w:val="22"/>
          <w:szCs w:val="22"/>
          <w:u w:color="000000"/>
        </w:rPr>
        <w:t xml:space="preserve">Unrelated repetitions. Symbols that seem to be directed at </w:t>
      </w:r>
      <w:r w:rsidR="007A2D3D" w:rsidRPr="007A2D3D">
        <w:rPr>
          <w:rFonts w:ascii="Garamond" w:eastAsia="Arial Unicode MS" w:hAnsi="Garamond" w:cs="Helvetica"/>
          <w:color w:val="000000" w:themeColor="text1"/>
          <w:sz w:val="22"/>
          <w:szCs w:val="22"/>
          <w:u w:color="000000"/>
        </w:rPr>
        <w:t xml:space="preserve">only </w:t>
      </w:r>
      <w:r w:rsidR="007A2D3D">
        <w:rPr>
          <w:rFonts w:ascii="Garamond" w:eastAsia="Arial Unicode MS" w:hAnsi="Garamond" w:cs="Helvetica"/>
          <w:color w:val="000000" w:themeColor="text1"/>
          <w:sz w:val="22"/>
          <w:szCs w:val="22"/>
          <w:u w:color="000000"/>
        </w:rPr>
        <w:t xml:space="preserve">the viewer. </w:t>
      </w:r>
      <w:r w:rsidR="00F04432" w:rsidRPr="00F04432">
        <w:rPr>
          <w:rFonts w:ascii="Garamond" w:eastAsia="Arial Unicode MS" w:hAnsi="Garamond" w:cs="Helvetica"/>
          <w:color w:val="000000" w:themeColor="text1"/>
          <w:sz w:val="22"/>
          <w:szCs w:val="22"/>
          <w:u w:color="000000"/>
        </w:rPr>
        <w:t xml:space="preserve">Confused semiology, if you will. </w:t>
      </w:r>
      <w:r w:rsidRPr="00AF2203">
        <w:rPr>
          <w:rFonts w:ascii="Garamond" w:eastAsia="Arial Unicode MS" w:hAnsi="Garamond" w:cs="Helvetica"/>
          <w:color w:val="000000" w:themeColor="text1"/>
          <w:sz w:val="22"/>
          <w:szCs w:val="22"/>
          <w:u w:color="000000"/>
        </w:rPr>
        <w:t xml:space="preserve">Social media encourages it, kids thinking everything’s about themselves. </w:t>
      </w:r>
      <w:proofErr w:type="spellStart"/>
      <w:r w:rsidRPr="00AF2203">
        <w:rPr>
          <w:rFonts w:ascii="Garamond" w:eastAsia="Arial Unicode MS" w:hAnsi="Garamond" w:cs="Helvetica"/>
          <w:i/>
          <w:iCs/>
          <w:color w:val="000000" w:themeColor="text1"/>
          <w:sz w:val="22"/>
          <w:szCs w:val="22"/>
          <w:u w:color="000000"/>
        </w:rPr>
        <w:t>Self reference</w:t>
      </w:r>
      <w:proofErr w:type="spellEnd"/>
      <w:r w:rsidRPr="00AF2203">
        <w:rPr>
          <w:rFonts w:ascii="Garamond" w:eastAsia="Arial Unicode MS" w:hAnsi="Garamond" w:cs="Helvetica"/>
          <w:color w:val="000000" w:themeColor="text1"/>
          <w:sz w:val="22"/>
          <w:szCs w:val="22"/>
          <w:u w:color="000000"/>
        </w:rPr>
        <w:t>.’</w:t>
      </w:r>
    </w:p>
    <w:p w14:paraId="2398ED9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‘A-po-</w:t>
      </w:r>
      <w:proofErr w:type="spellStart"/>
      <w:r w:rsidRPr="00AF2203">
        <w:rPr>
          <w:rFonts w:ascii="Garamond" w:eastAsia="Arial Unicode MS" w:hAnsi="Garamond" w:cs="Helvetica"/>
          <w:color w:val="000000" w:themeColor="text1"/>
          <w:sz w:val="22"/>
          <w:szCs w:val="22"/>
          <w:u w:color="000000"/>
        </w:rPr>
        <w:t>phenia</w:t>
      </w:r>
      <w:proofErr w:type="spellEnd"/>
      <w:r w:rsidRPr="00AF2203">
        <w:rPr>
          <w:rFonts w:ascii="Garamond" w:eastAsia="Arial Unicode MS" w:hAnsi="Garamond" w:cs="Helvetica"/>
          <w:color w:val="000000" w:themeColor="text1"/>
          <w:sz w:val="22"/>
          <w:szCs w:val="22"/>
          <w:u w:color="000000"/>
        </w:rPr>
        <w:t xml:space="preserve">,’ I repeated, weighing the word as I looked out to the thin line of surf crashing on the outer reef. ‘Think that’s a problem I might have. Always reading too much into things. </w:t>
      </w:r>
      <w:r w:rsidRPr="00AF2203">
        <w:rPr>
          <w:rFonts w:ascii="Garamond" w:eastAsia="Arial Unicode MS" w:hAnsi="Garamond" w:cs="Helvetica"/>
          <w:i/>
          <w:iCs/>
          <w:color w:val="000000" w:themeColor="text1"/>
          <w:sz w:val="22"/>
          <w:szCs w:val="22"/>
          <w:u w:color="000000"/>
        </w:rPr>
        <w:t>False positives</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5"/>
      </w:r>
    </w:p>
    <w:p w14:paraId="3CDFB45D" w14:textId="703A82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w:t>
      </w:r>
      <w:r w:rsidR="00AB4F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we all do it old boy,’ said Tarquin</w:t>
      </w:r>
      <w:r w:rsidR="00AB4F72">
        <w:rPr>
          <w:rFonts w:ascii="Garamond" w:eastAsia="Arial Unicode MS" w:hAnsi="Garamond" w:cs="Helvetica"/>
          <w:color w:val="000000" w:themeColor="text1"/>
          <w:sz w:val="22"/>
          <w:szCs w:val="22"/>
          <w:u w:color="000000"/>
        </w:rPr>
        <w:t>, yawning</w:t>
      </w:r>
      <w:r w:rsidRPr="00AF2203">
        <w:rPr>
          <w:rFonts w:ascii="Garamond" w:eastAsia="Arial Unicode MS" w:hAnsi="Garamond" w:cs="Helvetica"/>
          <w:color w:val="000000" w:themeColor="text1"/>
          <w:sz w:val="22"/>
          <w:szCs w:val="22"/>
          <w:u w:color="000000"/>
        </w:rPr>
        <w:t xml:space="preserve">. ‘We all over-analyse. </w:t>
      </w:r>
      <w:r w:rsidR="00AB0758">
        <w:rPr>
          <w:rFonts w:ascii="Garamond" w:eastAsia="Arial Unicode MS" w:hAnsi="Garamond" w:cs="Helvetica"/>
          <w:color w:val="000000" w:themeColor="text1"/>
          <w:sz w:val="22"/>
          <w:szCs w:val="22"/>
          <w:u w:color="000000"/>
        </w:rPr>
        <w:t xml:space="preserve">Confirmation bias. </w:t>
      </w:r>
      <w:r w:rsidR="00666101" w:rsidRPr="00666101">
        <w:rPr>
          <w:rFonts w:ascii="Garamond" w:eastAsia="Arial Unicode MS" w:hAnsi="Garamond" w:cs="Helvetica"/>
          <w:i/>
          <w:iCs/>
          <w:color w:val="000000" w:themeColor="text1"/>
          <w:sz w:val="22"/>
          <w:szCs w:val="22"/>
          <w:u w:color="000000"/>
        </w:rPr>
        <w:t>One must know when to stop.</w:t>
      </w:r>
      <w:r w:rsidR="00666101" w:rsidRPr="0066610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was arguing with a chap the other day that the word </w:t>
      </w:r>
      <w:r w:rsidRPr="00AF2203">
        <w:rPr>
          <w:rFonts w:ascii="Garamond" w:eastAsia="Arial Unicode MS" w:hAnsi="Garamond" w:cs="Helvetica"/>
          <w:i/>
          <w:iCs/>
          <w:color w:val="000000" w:themeColor="text1"/>
          <w:sz w:val="22"/>
          <w:szCs w:val="22"/>
          <w:u w:color="000000"/>
        </w:rPr>
        <w:t>waste</w:t>
      </w:r>
      <w:r w:rsidRPr="00AF2203">
        <w:rPr>
          <w:rFonts w:ascii="Garamond" w:eastAsia="Arial Unicode MS" w:hAnsi="Garamond" w:cs="Helvetica"/>
          <w:color w:val="000000" w:themeColor="text1"/>
          <w:sz w:val="22"/>
          <w:szCs w:val="22"/>
          <w:u w:color="000000"/>
        </w:rPr>
        <w:t xml:space="preserve"> was an </w:t>
      </w:r>
      <w:r w:rsidR="0049476F">
        <w:rPr>
          <w:rFonts w:ascii="Garamond" w:eastAsia="Arial Unicode MS" w:hAnsi="Garamond" w:cs="Helvetica"/>
          <w:color w:val="000000" w:themeColor="text1"/>
          <w:sz w:val="22"/>
          <w:szCs w:val="22"/>
          <w:u w:color="000000"/>
        </w:rPr>
        <w:t>abbreviation</w:t>
      </w:r>
      <w:r w:rsidRPr="00AF2203">
        <w:rPr>
          <w:rFonts w:ascii="Garamond" w:eastAsia="Arial Unicode MS" w:hAnsi="Garamond" w:cs="Helvetica"/>
          <w:color w:val="000000" w:themeColor="text1"/>
          <w:sz w:val="22"/>
          <w:szCs w:val="22"/>
          <w:u w:color="000000"/>
        </w:rPr>
        <w:t>. As in “waste bin”. I think it’s coz I’m so used to acronyms.’</w:t>
      </w:r>
    </w:p>
    <w:p w14:paraId="6D172C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‘Symbols,’ I said, adding in a robot voice, ‘We’re all symbolic teleological entities.’</w:t>
      </w:r>
    </w:p>
    <w:p w14:paraId="2D2445F6"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t>
      </w:r>
      <w:r w:rsidRPr="00AF2203">
        <w:rPr>
          <w:rFonts w:ascii="Garamond" w:eastAsia="Arial Unicode MS" w:hAnsi="Garamond" w:cs="Helvetica"/>
          <w:i/>
          <w:color w:val="000000" w:themeColor="text1"/>
          <w:sz w:val="22"/>
          <w:szCs w:val="22"/>
          <w:u w:color="000000"/>
        </w:rPr>
        <w:t>scientific condition</w:t>
      </w:r>
      <w:r w:rsidRPr="00AF2203">
        <w:rPr>
          <w:rFonts w:ascii="Garamond" w:eastAsia="Arial Unicode MS" w:hAnsi="Garamond" w:cs="Helvetica"/>
          <w:color w:val="000000" w:themeColor="text1"/>
          <w:sz w:val="22"/>
          <w:szCs w:val="22"/>
          <w:u w:color="000000"/>
        </w:rPr>
        <w:t xml:space="preserve">,’ said Tarquin. ‘And the non-scientific condition, for that matter.’ </w:t>
      </w:r>
    </w:p>
    <w:p w14:paraId="639CC68E" w14:textId="7740C6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thinking about my sister, specifically how I’d once tried my theory of </w:t>
      </w:r>
      <w:r w:rsidRPr="00AF2203">
        <w:rPr>
          <w:rFonts w:ascii="Garamond" w:eastAsia="Arial Unicode MS" w:hAnsi="Garamond" w:cs="Helvetica"/>
          <w:i/>
          <w:iCs/>
          <w:color w:val="000000" w:themeColor="text1"/>
          <w:sz w:val="22"/>
          <w:szCs w:val="22"/>
          <w:u w:color="000000"/>
        </w:rPr>
        <w:t>karma</w:t>
      </w:r>
      <w:r w:rsidRPr="00AF2203">
        <w:rPr>
          <w:rFonts w:ascii="Garamond" w:eastAsia="Arial Unicode MS" w:hAnsi="Garamond" w:cs="Helvetica"/>
          <w:color w:val="000000" w:themeColor="text1"/>
          <w:sz w:val="22"/>
          <w:szCs w:val="22"/>
          <w:u w:color="000000"/>
        </w:rPr>
        <w:t xml:space="preserve"> on her, how Newton’s law of energy conservation is hard-wired, or at least learnt very early, and that we expect a reaction to an action even in the psychic realm (I can’t remember her rebuttal but no doubt it was quite </w:t>
      </w:r>
      <w:r w:rsidR="000115AC" w:rsidRPr="000115AC">
        <w:rPr>
          <w:rFonts w:ascii="Garamond" w:eastAsia="Arial Unicode MS" w:hAnsi="Garamond" w:cs="Helvetica"/>
          <w:color w:val="000000" w:themeColor="text1"/>
          <w:sz w:val="22"/>
          <w:szCs w:val="22"/>
          <w:u w:color="000000"/>
        </w:rPr>
        <w:t>withering</w:t>
      </w:r>
      <w:r w:rsidRPr="00AF2203">
        <w:rPr>
          <w:rFonts w:ascii="Garamond" w:eastAsia="Arial Unicode MS" w:hAnsi="Garamond" w:cs="Helvetica"/>
          <w:color w:val="000000" w:themeColor="text1"/>
          <w:sz w:val="22"/>
          <w:szCs w:val="22"/>
          <w:u w:color="000000"/>
        </w:rPr>
        <w:t>).</w:t>
      </w:r>
    </w:p>
    <w:p w14:paraId="107A2DC6" w14:textId="6D9B55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again pointed his finger to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oon. </w:t>
      </w:r>
    </w:p>
    <w:p w14:paraId="3A3AC5E5" w14:textId="7D8B0E3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 if the Sun-Moon realization was new for him. Not the realization that they’re the same apparent size, he must have </w:t>
      </w:r>
      <w:r w:rsidRPr="00AF2203">
        <w:rPr>
          <w:rFonts w:ascii="Garamond" w:eastAsia="Arial Unicode MS" w:hAnsi="Garamond" w:cs="Helvetica"/>
          <w:color w:val="000000" w:themeColor="text1"/>
          <w:sz w:val="22"/>
          <w:szCs w:val="22"/>
          <w:u w:color="000000"/>
        </w:rPr>
        <w:lastRenderedPageBreak/>
        <w:t xml:space="preserve">known that from solar eclipses, rather that vertiginous sense of the </w:t>
      </w:r>
      <w:r w:rsidRPr="00AF2203">
        <w:rPr>
          <w:rFonts w:ascii="Garamond" w:eastAsia="Arial Unicode MS" w:hAnsi="Garamond" w:cs="Helvetica"/>
          <w:i/>
          <w:iCs/>
          <w:color w:val="000000" w:themeColor="text1"/>
          <w:sz w:val="22"/>
          <w:szCs w:val="22"/>
          <w:u w:color="000000"/>
        </w:rPr>
        <w:t>sublime</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oceanic synchrony</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6"/>
      </w:r>
    </w:p>
    <w:p w14:paraId="7BC6A82C" w14:textId="4FF1AA2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watched Tarquin twist his pointing finger along its longitudinal axis. For some reason I recollected a Burning Man </w:t>
      </w:r>
      <w:r w:rsidR="00002FAE">
        <w:rPr>
          <w:rFonts w:ascii="Garamond" w:eastAsia="Arial Unicode MS" w:hAnsi="Garamond" w:cs="Helvetica"/>
          <w:color w:val="000000" w:themeColor="text1"/>
          <w:sz w:val="22"/>
          <w:szCs w:val="22"/>
          <w:u w:color="000000"/>
        </w:rPr>
        <w:t xml:space="preserve">“decompression” </w:t>
      </w:r>
      <w:r w:rsidRPr="00AF2203">
        <w:rPr>
          <w:rFonts w:ascii="Garamond" w:eastAsia="Arial Unicode MS" w:hAnsi="Garamond" w:cs="Helvetica"/>
          <w:color w:val="000000" w:themeColor="text1"/>
          <w:sz w:val="22"/>
          <w:szCs w:val="22"/>
          <w:u w:color="000000"/>
        </w:rPr>
        <w:t xml:space="preserve">party I had attended with Radwan: live projections of microscopic creatures called tardigrades and a burlesque show to Jefferson Airplane’s </w:t>
      </w:r>
      <w:r w:rsidRPr="00AF2203">
        <w:rPr>
          <w:rFonts w:ascii="Garamond" w:eastAsia="Arial Unicode MS" w:hAnsi="Garamond" w:cs="Helvetica"/>
          <w:i/>
          <w:iCs/>
          <w:color w:val="000000" w:themeColor="text1"/>
          <w:sz w:val="22"/>
          <w:szCs w:val="22"/>
          <w:u w:color="000000"/>
        </w:rPr>
        <w:t>White Rabbit</w:t>
      </w:r>
      <w:r w:rsidRPr="00AF2203">
        <w:rPr>
          <w:rFonts w:ascii="Garamond" w:eastAsia="Arial Unicode MS" w:hAnsi="Garamond" w:cs="Helvetica"/>
          <w:color w:val="000000" w:themeColor="text1"/>
          <w:sz w:val="22"/>
          <w:szCs w:val="22"/>
          <w:u w:color="000000"/>
        </w:rPr>
        <w:t xml:space="preserve">. Beautiful and intelligent Bright Young Things were in attendance. I had taken what might be considered a heroic dose of magic mushrooms and they overwhelmed me like a tsunami washing over a sandcastle. I felt as a vessel, a viewing portal for many others that have gone before me: an </w:t>
      </w:r>
      <w:r w:rsidRPr="00AF2203">
        <w:rPr>
          <w:rFonts w:ascii="Garamond" w:eastAsia="Arial Unicode MS" w:hAnsi="Garamond" w:cs="Helvetica"/>
          <w:i/>
          <w:iCs/>
          <w:color w:val="000000" w:themeColor="text1"/>
          <w:sz w:val="22"/>
          <w:szCs w:val="22"/>
          <w:u w:color="000000"/>
        </w:rPr>
        <w:t>actualization of the past</w:t>
      </w:r>
      <w:r w:rsidRPr="00AF2203">
        <w:rPr>
          <w:rFonts w:ascii="Garamond" w:eastAsia="Arial Unicode MS" w:hAnsi="Garamond" w:cs="Helvetica"/>
          <w:color w:val="000000" w:themeColor="text1"/>
          <w:sz w:val="22"/>
          <w:szCs w:val="22"/>
          <w:u w:color="000000"/>
        </w:rPr>
        <w:t xml:space="preserve">, as Radwan might say. As a co-founder in a Californian start-up, life was </w:t>
      </w:r>
      <w:r w:rsidRPr="00AF2203">
        <w:rPr>
          <w:rFonts w:ascii="Garamond" w:eastAsia="Arial Unicode MS" w:hAnsi="Garamond" w:cs="Helvetica"/>
          <w:i/>
          <w:iCs/>
          <w:color w:val="000000" w:themeColor="text1"/>
          <w:sz w:val="22"/>
          <w:szCs w:val="22"/>
          <w:u w:color="000000"/>
        </w:rPr>
        <w:t>smeared across time</w:t>
      </w:r>
      <w:r w:rsidRPr="00AF2203">
        <w:rPr>
          <w:rFonts w:ascii="Garamond" w:eastAsia="Arial Unicode MS" w:hAnsi="Garamond" w:cs="Helvetica"/>
          <w:color w:val="000000" w:themeColor="text1"/>
          <w:sz w:val="22"/>
          <w:szCs w:val="22"/>
          <w:u w:color="000000"/>
        </w:rPr>
        <w:t xml:space="preserve"> (perhaps this is why I find the idea of tachyons so enchanting?). Radwan and I had been constantly refining a new demo, a pitch for purposes of funding or satisfying our sponsors. In that five-minute presentation we existed only in the absolute now. And yet the past was always to hand. Los Angeles was a city of </w:t>
      </w:r>
      <w:r w:rsidRPr="00AF2203">
        <w:rPr>
          <w:rFonts w:ascii="Garamond" w:eastAsia="Arial Unicode MS" w:hAnsi="Garamond" w:cs="Helvetica"/>
          <w:i/>
          <w:iCs/>
          <w:color w:val="000000" w:themeColor="text1"/>
          <w:sz w:val="22"/>
          <w:szCs w:val="22"/>
          <w:u w:color="000000"/>
        </w:rPr>
        <w:t>becoming</w:t>
      </w:r>
      <w:r w:rsidRPr="00AF2203">
        <w:rPr>
          <w:rFonts w:ascii="Garamond" w:eastAsia="Arial Unicode MS" w:hAnsi="Garamond" w:cs="Helvetica"/>
          <w:color w:val="000000" w:themeColor="text1"/>
          <w:sz w:val="22"/>
          <w:szCs w:val="22"/>
          <w:u w:color="000000"/>
        </w:rPr>
        <w:t xml:space="preserve"> as much as </w:t>
      </w:r>
      <w:r w:rsidRPr="00AF2203">
        <w:rPr>
          <w:rFonts w:ascii="Garamond" w:eastAsia="Arial Unicode MS" w:hAnsi="Garamond" w:cs="Helvetica"/>
          <w:i/>
          <w:iCs/>
          <w:color w:val="000000" w:themeColor="text1"/>
          <w:sz w:val="22"/>
          <w:szCs w:val="22"/>
          <w:u w:color="000000"/>
        </w:rPr>
        <w:t>being</w:t>
      </w:r>
      <w:r w:rsidRPr="00AF2203">
        <w:rPr>
          <w:rFonts w:ascii="Garamond" w:eastAsia="Arial Unicode MS" w:hAnsi="Garamond" w:cs="Helvetica"/>
          <w:color w:val="000000" w:themeColor="text1"/>
          <w:sz w:val="22"/>
          <w:szCs w:val="22"/>
          <w:u w:color="000000"/>
        </w:rPr>
        <w:t xml:space="preserve"> and there was something essential about it, something irreducible and inevitable where the environment seemed to explain itself and defied comparison. Yet as an outsider I was constantly trying to understand the city in terms of </w:t>
      </w:r>
      <w:r w:rsidRPr="00AF2203">
        <w:rPr>
          <w:rFonts w:ascii="Garamond" w:eastAsia="Arial Unicode MS" w:hAnsi="Garamond" w:cs="Helvetica"/>
          <w:i/>
          <w:iCs/>
          <w:color w:val="000000" w:themeColor="text1"/>
          <w:sz w:val="22"/>
          <w:szCs w:val="22"/>
          <w:u w:color="000000"/>
        </w:rPr>
        <w:t>difference</w:t>
      </w:r>
      <w:r w:rsidRPr="00AF2203">
        <w:rPr>
          <w:rFonts w:ascii="Garamond" w:eastAsia="Arial Unicode MS" w:hAnsi="Garamond" w:cs="Helvetica"/>
          <w:color w:val="000000" w:themeColor="text1"/>
          <w:sz w:val="22"/>
          <w:szCs w:val="22"/>
          <w:u w:color="000000"/>
        </w:rPr>
        <w:t xml:space="preserve"> and thus I was constantly looking back in time for points of contrast and similarity. And the future</w:t>
      </w:r>
      <w:r w:rsidR="00025AC0">
        <w:rPr>
          <w:rFonts w:ascii="Garamond" w:eastAsia="Arial Unicode MS" w:hAnsi="Garamond" w:cs="Helvetica"/>
          <w:color w:val="000000" w:themeColor="text1"/>
          <w:sz w:val="22"/>
          <w:szCs w:val="22"/>
          <w:u w:color="000000"/>
        </w:rPr>
        <w:t xml:space="preserve"> </w:t>
      </w:r>
      <w:r w:rsidR="00F50C19">
        <w:rPr>
          <w:rFonts w:ascii="Garamond" w:eastAsia="Arial Unicode MS" w:hAnsi="Garamond" w:cs="Helvetica"/>
          <w:color w:val="000000" w:themeColor="text1"/>
          <w:sz w:val="22"/>
          <w:szCs w:val="22"/>
          <w:u w:color="000000"/>
        </w:rPr>
        <w:t>had been</w:t>
      </w:r>
      <w:r w:rsidRPr="00AF2203">
        <w:rPr>
          <w:rFonts w:ascii="Garamond" w:eastAsia="Arial Unicode MS" w:hAnsi="Garamond" w:cs="Helvetica"/>
          <w:color w:val="000000" w:themeColor="text1"/>
          <w:sz w:val="22"/>
          <w:szCs w:val="22"/>
          <w:u w:color="000000"/>
        </w:rPr>
        <w:t xml:space="preserve"> perhaps the strongest force, a vacuum sucking Radwan and me towards our</w:t>
      </w:r>
      <w:r w:rsidR="009129C8">
        <w:rPr>
          <w:rFonts w:ascii="Garamond" w:eastAsia="Arial Unicode MS" w:hAnsi="Garamond" w:cs="Helvetica"/>
          <w:color w:val="000000" w:themeColor="text1"/>
          <w:sz w:val="22"/>
          <w:szCs w:val="22"/>
          <w:u w:color="000000"/>
        </w:rPr>
        <w:t xml:space="preserve"> exit,</w:t>
      </w:r>
      <w:r w:rsidRPr="00AF2203">
        <w:rPr>
          <w:rFonts w:ascii="Garamond" w:eastAsia="Arial Unicode MS" w:hAnsi="Garamond" w:cs="Helvetica"/>
          <w:color w:val="000000" w:themeColor="text1"/>
          <w:sz w:val="22"/>
          <w:szCs w:val="22"/>
          <w:u w:color="000000"/>
        </w:rPr>
        <w:t xml:space="preserve"> </w:t>
      </w:r>
      <w:r w:rsidR="00DC6A16">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546BE7">
        <w:rPr>
          <w:rFonts w:ascii="Garamond" w:eastAsia="Arial Unicode MS" w:hAnsi="Garamond" w:cs="Helvetica"/>
          <w:i/>
          <w:iCs/>
          <w:color w:val="000000" w:themeColor="text1"/>
          <w:sz w:val="22"/>
          <w:szCs w:val="22"/>
          <w:u w:color="000000"/>
        </w:rPr>
        <w:t>rapture</w:t>
      </w:r>
      <w:r w:rsidRPr="00AF2203">
        <w:rPr>
          <w:rFonts w:ascii="Garamond" w:eastAsia="Arial Unicode MS" w:hAnsi="Garamond" w:cs="Helvetica"/>
          <w:color w:val="000000" w:themeColor="text1"/>
          <w:sz w:val="22"/>
          <w:szCs w:val="22"/>
          <w:u w:color="000000"/>
        </w:rPr>
        <w:t>.</w:t>
      </w:r>
    </w:p>
    <w:p w14:paraId="0F2E92DA" w14:textId="399C4F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Whad</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ju</w:t>
      </w:r>
      <w:proofErr w:type="spellEnd"/>
      <w:r w:rsidRPr="00AF2203">
        <w:rPr>
          <w:rFonts w:ascii="Garamond" w:eastAsia="Arial Unicode MS" w:hAnsi="Garamond" w:cs="Helvetica"/>
          <w:color w:val="000000" w:themeColor="text1"/>
          <w:sz w:val="22"/>
          <w:szCs w:val="22"/>
          <w:u w:color="000000"/>
        </w:rPr>
        <w:t xml:space="preserve"> think about a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 xml:space="preserve">od-less world, </w:t>
      </w:r>
      <w:proofErr w:type="spellStart"/>
      <w:r w:rsidRPr="00AF2203">
        <w:rPr>
          <w:rFonts w:ascii="Garamond" w:eastAsia="Arial Unicode MS" w:hAnsi="Garamond" w:cs="Helvetica"/>
          <w:color w:val="000000" w:themeColor="text1"/>
          <w:sz w:val="22"/>
          <w:szCs w:val="22"/>
          <w:u w:color="000000"/>
        </w:rPr>
        <w:t>Tarky</w:t>
      </w:r>
      <w:proofErr w:type="spellEnd"/>
      <w:r w:rsidRPr="00AF2203">
        <w:rPr>
          <w:rFonts w:ascii="Garamond" w:eastAsia="Arial Unicode MS" w:hAnsi="Garamond" w:cs="Helvetica"/>
          <w:color w:val="000000" w:themeColor="text1"/>
          <w:sz w:val="22"/>
          <w:szCs w:val="22"/>
          <w:u w:color="000000"/>
        </w:rPr>
        <w:t>?’ I slurred.</w:t>
      </w:r>
    </w:p>
    <w:p w14:paraId="08C47A35" w14:textId="719A1BF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‘God-less eh? Well, I’d rather have a </w:t>
      </w:r>
      <w:r w:rsidRPr="00AF2203">
        <w:rPr>
          <w:rFonts w:ascii="Garamond" w:eastAsia="Arial Unicode MS" w:hAnsi="Garamond" w:cs="Helvetica"/>
          <w:i/>
          <w:color w:val="000000" w:themeColor="text1"/>
          <w:sz w:val="22"/>
          <w:szCs w:val="22"/>
          <w:u w:color="000000"/>
        </w:rPr>
        <w:t>religion</w:t>
      </w:r>
      <w:r w:rsidRPr="00AF2203">
        <w:rPr>
          <w:rFonts w:ascii="Garamond" w:eastAsia="Arial Unicode MS" w:hAnsi="Garamond" w:cs="Helvetica"/>
          <w:color w:val="000000" w:themeColor="text1"/>
          <w:sz w:val="22"/>
          <w:szCs w:val="22"/>
          <w:u w:color="000000"/>
        </w:rPr>
        <w:t xml:space="preserve">-less one. They’re just flawed human creations, </w:t>
      </w:r>
      <w:proofErr w:type="spellStart"/>
      <w:r w:rsidRPr="00AF2203">
        <w:rPr>
          <w:rFonts w:ascii="Garamond" w:eastAsia="Arial Unicode MS" w:hAnsi="Garamond" w:cs="Helvetica"/>
          <w:color w:val="000000" w:themeColor="text1"/>
          <w:sz w:val="22"/>
          <w:szCs w:val="22"/>
          <w:u w:color="000000"/>
        </w:rPr>
        <w:t>thass</w:t>
      </w:r>
      <w:proofErr w:type="spellEnd"/>
      <w:r w:rsidRPr="00AF2203">
        <w:rPr>
          <w:rFonts w:ascii="Garamond" w:eastAsia="Arial Unicode MS" w:hAnsi="Garamond" w:cs="Helvetica"/>
          <w:color w:val="000000" w:themeColor="text1"/>
          <w:sz w:val="22"/>
          <w:szCs w:val="22"/>
          <w:u w:color="000000"/>
        </w:rPr>
        <w:t xml:space="preserve">-er problem. The only place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exist</w:t>
      </w:r>
      <w:r w:rsidR="00316945">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is in the human mind.’ </w:t>
      </w:r>
    </w:p>
    <w:p w14:paraId="65ED5177" w14:textId="0235F795" w:rsidR="00B72FEB" w:rsidRDefault="009F176F" w:rsidP="00B72FE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72FEB">
        <w:rPr>
          <w:rFonts w:ascii="Garamond" w:eastAsia="Arial Unicode MS" w:hAnsi="Garamond" w:cs="Helvetica"/>
          <w:color w:val="000000" w:themeColor="text1"/>
          <w:sz w:val="22"/>
          <w:szCs w:val="22"/>
          <w:u w:color="000000"/>
        </w:rPr>
        <w:t>T</w:t>
      </w:r>
      <w:r w:rsidR="00B72FEB" w:rsidRPr="00B72FEB">
        <w:rPr>
          <w:rFonts w:ascii="Garamond" w:eastAsia="Arial Unicode MS" w:hAnsi="Garamond" w:cs="Helvetica"/>
          <w:color w:val="000000" w:themeColor="text1"/>
          <w:sz w:val="22"/>
          <w:szCs w:val="22"/>
          <w:u w:color="000000"/>
        </w:rPr>
        <w:t>he shout in the street</w:t>
      </w:r>
      <w:r w:rsidR="00B72FEB">
        <w:rPr>
          <w:rFonts w:ascii="Garamond" w:eastAsia="Arial Unicode MS" w:hAnsi="Garamond" w:cs="Helvetica"/>
          <w:color w:val="000000" w:themeColor="text1"/>
          <w:sz w:val="22"/>
          <w:szCs w:val="22"/>
          <w:u w:color="000000"/>
        </w:rPr>
        <w:t>,’ I said automatically</w:t>
      </w:r>
      <w:r w:rsidR="00784F7F">
        <w:rPr>
          <w:rFonts w:ascii="Garamond" w:eastAsia="Arial Unicode MS" w:hAnsi="Garamond" w:cs="Helvetica"/>
          <w:color w:val="000000" w:themeColor="text1"/>
          <w:sz w:val="22"/>
          <w:szCs w:val="22"/>
          <w:u w:color="000000"/>
        </w:rPr>
        <w:t>, and paused</w:t>
      </w:r>
      <w:r w:rsidR="00B72FEB">
        <w:rPr>
          <w:rFonts w:ascii="Garamond" w:eastAsia="Arial Unicode MS" w:hAnsi="Garamond" w:cs="Helvetica"/>
          <w:color w:val="000000" w:themeColor="text1"/>
          <w:sz w:val="22"/>
          <w:szCs w:val="22"/>
          <w:u w:color="000000"/>
        </w:rPr>
        <w:t xml:space="preserve"> a while, wondering where I’d hea</w:t>
      </w:r>
      <w:r w:rsidR="00512F50">
        <w:rPr>
          <w:rFonts w:ascii="Garamond" w:eastAsia="Arial Unicode MS" w:hAnsi="Garamond" w:cs="Helvetica"/>
          <w:color w:val="000000" w:themeColor="text1"/>
          <w:sz w:val="22"/>
          <w:szCs w:val="22"/>
          <w:u w:color="000000"/>
        </w:rPr>
        <w:t>r</w:t>
      </w:r>
      <w:r w:rsidR="00B72FEB">
        <w:rPr>
          <w:rFonts w:ascii="Garamond" w:eastAsia="Arial Unicode MS" w:hAnsi="Garamond" w:cs="Helvetica"/>
          <w:color w:val="000000" w:themeColor="text1"/>
          <w:sz w:val="22"/>
          <w:szCs w:val="22"/>
          <w:u w:color="000000"/>
        </w:rPr>
        <w:t>d this</w:t>
      </w:r>
      <w:r w:rsidR="00784F7F">
        <w:rPr>
          <w:rFonts w:ascii="Garamond" w:eastAsia="Arial Unicode MS" w:hAnsi="Garamond" w:cs="Helvetica"/>
          <w:color w:val="000000" w:themeColor="text1"/>
          <w:sz w:val="22"/>
          <w:szCs w:val="22"/>
          <w:u w:color="000000"/>
        </w:rPr>
        <w:t>.</w:t>
      </w:r>
    </w:p>
    <w:p w14:paraId="7171893D" w14:textId="71C400D7" w:rsidR="009F176F" w:rsidRDefault="00784F7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9630EE" w:rsidRPr="009630EE">
        <w:rPr>
          <w:rFonts w:ascii="Garamond" w:eastAsia="Arial Unicode MS" w:hAnsi="Garamond" w:cs="Helvetica"/>
          <w:color w:val="000000" w:themeColor="text1"/>
          <w:sz w:val="22"/>
          <w:szCs w:val="22"/>
          <w:u w:color="000000"/>
        </w:rPr>
        <w:t>Religions</w:t>
      </w:r>
      <w:r w:rsidR="009630EE">
        <w:rPr>
          <w:rFonts w:ascii="Garamond" w:eastAsia="Arial Unicode MS" w:hAnsi="Garamond" w:cs="Helvetica"/>
          <w:color w:val="000000" w:themeColor="text1"/>
          <w:sz w:val="22"/>
          <w:szCs w:val="22"/>
          <w:u w:color="000000"/>
        </w:rPr>
        <w:t xml:space="preserve"> are the ultimate </w:t>
      </w:r>
      <w:r w:rsidR="00C6072B">
        <w:rPr>
          <w:rFonts w:ascii="Garamond" w:eastAsia="Arial Unicode MS" w:hAnsi="Garamond" w:cs="Helvetica"/>
          <w:color w:val="000000" w:themeColor="text1"/>
          <w:sz w:val="22"/>
          <w:szCs w:val="22"/>
          <w:u w:color="000000"/>
        </w:rPr>
        <w:t>i</w:t>
      </w:r>
      <w:r w:rsidR="009F176F">
        <w:rPr>
          <w:rFonts w:ascii="Garamond" w:eastAsia="Arial Unicode MS" w:hAnsi="Garamond" w:cs="Helvetica"/>
          <w:color w:val="000000" w:themeColor="text1"/>
          <w:sz w:val="22"/>
          <w:szCs w:val="22"/>
          <w:u w:color="000000"/>
        </w:rPr>
        <w:t>nfo hazard</w:t>
      </w:r>
      <w:r w:rsidR="00194146">
        <w:rPr>
          <w:rFonts w:ascii="Garamond" w:eastAsia="Arial Unicode MS" w:hAnsi="Garamond" w:cs="Helvetica"/>
          <w:color w:val="000000" w:themeColor="text1"/>
          <w:sz w:val="22"/>
          <w:szCs w:val="22"/>
          <w:u w:color="000000"/>
        </w:rPr>
        <w:t>.</w:t>
      </w:r>
      <w:r w:rsidR="009F176F">
        <w:rPr>
          <w:rFonts w:ascii="Garamond" w:eastAsia="Arial Unicode MS" w:hAnsi="Garamond" w:cs="Helvetica"/>
          <w:color w:val="000000" w:themeColor="text1"/>
          <w:sz w:val="22"/>
          <w:szCs w:val="22"/>
          <w:u w:color="000000"/>
        </w:rPr>
        <w:t>’</w:t>
      </w:r>
    </w:p>
    <w:p w14:paraId="67BFF9AE" w14:textId="5905DEE8" w:rsidR="009F176F"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info hazards </w:t>
      </w:r>
      <w:r w:rsidR="00451139">
        <w:rPr>
          <w:rFonts w:ascii="Garamond" w:eastAsia="Arial Unicode MS" w:hAnsi="Garamond" w:cs="Helvetica"/>
          <w:color w:val="000000" w:themeColor="text1"/>
          <w:sz w:val="22"/>
          <w:szCs w:val="22"/>
          <w:u w:color="000000"/>
        </w:rPr>
        <w:t>concerned</w:t>
      </w:r>
      <w:r w:rsidR="00134025">
        <w:rPr>
          <w:rFonts w:ascii="Garamond" w:eastAsia="Arial Unicode MS" w:hAnsi="Garamond" w:cs="Helvetica"/>
          <w:color w:val="000000" w:themeColor="text1"/>
          <w:sz w:val="22"/>
          <w:szCs w:val="22"/>
          <w:u w:color="000000"/>
        </w:rPr>
        <w:t xml:space="preserve"> spreading</w:t>
      </w:r>
      <w:r w:rsidR="009630EE">
        <w:rPr>
          <w:rFonts w:ascii="Garamond" w:eastAsia="Arial Unicode MS" w:hAnsi="Garamond" w:cs="Helvetica"/>
          <w:color w:val="000000" w:themeColor="text1"/>
          <w:sz w:val="22"/>
          <w:szCs w:val="22"/>
          <w:u w:color="000000"/>
        </w:rPr>
        <w:t xml:space="preserve"> </w:t>
      </w:r>
      <w:r w:rsidRPr="009630EE">
        <w:rPr>
          <w:rFonts w:ascii="Garamond" w:eastAsia="Arial Unicode MS" w:hAnsi="Garamond" w:cs="Helvetica"/>
          <w:i/>
          <w:iCs/>
          <w:color w:val="000000" w:themeColor="text1"/>
          <w:sz w:val="22"/>
          <w:szCs w:val="22"/>
          <w:u w:color="000000"/>
        </w:rPr>
        <w:t>true</w:t>
      </w:r>
      <w:r>
        <w:rPr>
          <w:rFonts w:ascii="Garamond" w:eastAsia="Arial Unicode MS" w:hAnsi="Garamond" w:cs="Helvetica"/>
          <w:color w:val="000000" w:themeColor="text1"/>
          <w:sz w:val="22"/>
          <w:szCs w:val="22"/>
          <w:u w:color="000000"/>
        </w:rPr>
        <w:t xml:space="preserve"> information?’</w:t>
      </w:r>
    </w:p>
    <w:p w14:paraId="028367D9" w14:textId="2883E267" w:rsidR="009F176F" w:rsidRPr="00AF2203"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‘Depends </w:t>
      </w:r>
      <w:r w:rsidR="00B24435">
        <w:rPr>
          <w:rFonts w:ascii="Garamond" w:eastAsia="Arial Unicode MS" w:hAnsi="Garamond" w:cs="Helvetica"/>
          <w:color w:val="000000" w:themeColor="text1"/>
          <w:sz w:val="22"/>
          <w:szCs w:val="22"/>
          <w:u w:color="000000"/>
        </w:rPr>
        <w:t xml:space="preserve">on </w:t>
      </w:r>
      <w:r>
        <w:rPr>
          <w:rFonts w:ascii="Garamond" w:eastAsia="Arial Unicode MS" w:hAnsi="Garamond" w:cs="Helvetica"/>
          <w:color w:val="000000" w:themeColor="text1"/>
          <w:sz w:val="22"/>
          <w:szCs w:val="22"/>
          <w:u w:color="000000"/>
        </w:rPr>
        <w:t>who you ask. Religions are true</w:t>
      </w:r>
      <w:r w:rsidR="00957726">
        <w:rPr>
          <w:rFonts w:ascii="Garamond" w:eastAsia="Arial Unicode MS" w:hAnsi="Garamond" w:cs="Helvetica"/>
          <w:color w:val="000000" w:themeColor="text1"/>
          <w:sz w:val="22"/>
          <w:szCs w:val="22"/>
          <w:u w:color="000000"/>
        </w:rPr>
        <w:t xml:space="preserve"> to some</w:t>
      </w:r>
      <w:r w:rsidR="0019414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BF7FF0">
        <w:rPr>
          <w:rFonts w:ascii="Garamond" w:eastAsia="Arial Unicode MS" w:hAnsi="Garamond" w:cs="Helvetica"/>
          <w:color w:val="000000" w:themeColor="text1"/>
          <w:sz w:val="22"/>
          <w:szCs w:val="22"/>
          <w:u w:color="000000"/>
        </w:rPr>
        <w:t xml:space="preserve"> </w:t>
      </w:r>
      <w:r w:rsidR="00DF6EAA">
        <w:rPr>
          <w:rStyle w:val="FootnoteReference"/>
          <w:rFonts w:ascii="Garamond" w:eastAsia="Arial Unicode MS" w:hAnsi="Garamond" w:cs="Helvetica"/>
          <w:color w:val="000000" w:themeColor="text1"/>
          <w:sz w:val="22"/>
          <w:szCs w:val="22"/>
          <w:u w:color="000000"/>
        </w:rPr>
        <w:footnoteReference w:id="97"/>
      </w:r>
    </w:p>
    <w:p w14:paraId="749101E4" w14:textId="03F71D17" w:rsidR="00606EA9" w:rsidRPr="00AF2203" w:rsidRDefault="001109B0" w:rsidP="00D2592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Seeming to ignore </w:t>
      </w:r>
      <w:r w:rsidR="009C0667">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y reasonable critique, </w:t>
      </w:r>
      <w:r w:rsidR="00606EA9" w:rsidRPr="00AF2203">
        <w:rPr>
          <w:rFonts w:ascii="Garamond" w:eastAsia="Arial Unicode MS" w:hAnsi="Garamond" w:cs="Helvetica"/>
          <w:color w:val="000000" w:themeColor="text1"/>
          <w:sz w:val="22"/>
          <w:szCs w:val="22"/>
          <w:u w:color="000000"/>
        </w:rPr>
        <w:t xml:space="preserve">Tarquin quietened as he </w:t>
      </w:r>
      <w:r w:rsidR="003B5562">
        <w:rPr>
          <w:rFonts w:ascii="Garamond" w:eastAsia="Arial Unicode MS" w:hAnsi="Garamond" w:cs="Helvetica"/>
          <w:color w:val="000000" w:themeColor="text1"/>
          <w:sz w:val="22"/>
          <w:szCs w:val="22"/>
          <w:u w:color="000000"/>
        </w:rPr>
        <w:t>spoke</w:t>
      </w:r>
      <w:r w:rsidR="00606EA9" w:rsidRPr="00AF2203">
        <w:rPr>
          <w:rFonts w:ascii="Garamond" w:eastAsia="Arial Unicode MS" w:hAnsi="Garamond" w:cs="Helvetica"/>
          <w:color w:val="000000" w:themeColor="text1"/>
          <w:sz w:val="22"/>
          <w:szCs w:val="22"/>
          <w:u w:color="000000"/>
        </w:rPr>
        <w:t xml:space="preserve">: ‘What a truly id-io-tic conceit.’ A pause. ‘No, they’re just </w:t>
      </w:r>
      <w:r w:rsidR="00606EA9" w:rsidRPr="00AF2203">
        <w:rPr>
          <w:rFonts w:ascii="Garamond" w:eastAsia="Arial Unicode MS" w:hAnsi="Garamond" w:cs="Helvetica"/>
          <w:i/>
          <w:color w:val="000000" w:themeColor="text1"/>
          <w:sz w:val="22"/>
          <w:szCs w:val="22"/>
          <w:u w:color="000000"/>
        </w:rPr>
        <w:t>banal</w:t>
      </w:r>
      <w:r w:rsidR="00606EA9" w:rsidRPr="00AF2203">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I mean, a jealous god? </w:t>
      </w:r>
      <w:r w:rsidR="00962CE4" w:rsidRPr="00962CE4">
        <w:rPr>
          <w:rFonts w:ascii="Garamond" w:eastAsia="Arial Unicode MS" w:hAnsi="Garamond" w:cs="Helvetica"/>
          <w:i/>
          <w:iCs/>
          <w:color w:val="000000" w:themeColor="text1"/>
          <w:sz w:val="22"/>
          <w:szCs w:val="22"/>
          <w:u w:color="000000"/>
        </w:rPr>
        <w:t>Jealous</w:t>
      </w:r>
      <w:r w:rsidR="00962CE4">
        <w:rPr>
          <w:rFonts w:ascii="Garamond" w:eastAsia="Arial Unicode MS" w:hAnsi="Garamond" w:cs="Helvetica"/>
          <w:color w:val="000000" w:themeColor="text1"/>
          <w:sz w:val="22"/>
          <w:szCs w:val="22"/>
          <w:u w:color="000000"/>
        </w:rPr>
        <w:t xml:space="preserve">? It’s </w:t>
      </w:r>
      <w:r w:rsidR="00962CE4" w:rsidRPr="00962CE4">
        <w:rPr>
          <w:rFonts w:ascii="Garamond" w:eastAsia="Arial Unicode MS" w:hAnsi="Garamond" w:cs="Helvetica"/>
          <w:i/>
          <w:iCs/>
          <w:color w:val="000000" w:themeColor="text1"/>
          <w:sz w:val="22"/>
          <w:szCs w:val="22"/>
          <w:u w:color="000000"/>
        </w:rPr>
        <w:t>absurd</w:t>
      </w:r>
      <w:r w:rsidR="00962CE4">
        <w:rPr>
          <w:rFonts w:ascii="Garamond" w:eastAsia="Arial Unicode MS" w:hAnsi="Garamond" w:cs="Helvetica"/>
          <w:color w:val="000000" w:themeColor="text1"/>
          <w:sz w:val="22"/>
          <w:szCs w:val="22"/>
          <w:u w:color="000000"/>
        </w:rPr>
        <w:t xml:space="preserve"> to think that a god might have </w:t>
      </w:r>
      <w:r w:rsidR="00D25926">
        <w:rPr>
          <w:rFonts w:ascii="Garamond" w:eastAsia="Arial Unicode MS" w:hAnsi="Garamond" w:cs="Helvetica"/>
          <w:color w:val="000000" w:themeColor="text1"/>
          <w:sz w:val="22"/>
          <w:szCs w:val="22"/>
          <w:u w:color="000000"/>
        </w:rPr>
        <w:t xml:space="preserve">such </w:t>
      </w:r>
      <w:r w:rsidR="00D25926">
        <w:rPr>
          <w:rFonts w:ascii="Garamond" w:eastAsia="Arial Unicode MS" w:hAnsi="Garamond" w:cs="Helvetica"/>
          <w:i/>
          <w:iCs/>
          <w:color w:val="000000" w:themeColor="text1"/>
          <w:sz w:val="22"/>
          <w:szCs w:val="22"/>
          <w:u w:color="000000"/>
        </w:rPr>
        <w:t>basic</w:t>
      </w:r>
      <w:r w:rsidR="00D25926">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human passions. </w:t>
      </w:r>
      <w:r w:rsidR="00606EA9" w:rsidRPr="00AF2203">
        <w:rPr>
          <w:rFonts w:ascii="Garamond" w:eastAsia="Arial Unicode MS" w:hAnsi="Garamond" w:cs="Helvetica"/>
          <w:color w:val="000000" w:themeColor="text1"/>
          <w:sz w:val="22"/>
          <w:szCs w:val="22"/>
          <w:u w:color="000000"/>
        </w:rPr>
        <w:t xml:space="preserve">The legacy of religion will be one of perpetuating a culture of grievous violence. It’s all too clear how these patriarchal systems came about: either for controlling society, as cute campfire riddles, or as sweet lullabies of consolation for poor lonely orphans.’ </w:t>
      </w:r>
    </w:p>
    <w:p w14:paraId="4D4EF67B" w14:textId="1799F4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‘Aphorisms,’ I said, </w:t>
      </w:r>
      <w:r w:rsidR="00836539">
        <w:rPr>
          <w:rFonts w:ascii="Garamond" w:eastAsia="Arial Unicode MS" w:hAnsi="Garamond" w:cs="Helvetica"/>
          <w:color w:val="000000" w:themeColor="text1"/>
          <w:sz w:val="22"/>
          <w:szCs w:val="22"/>
          <w:u w:color="000000"/>
        </w:rPr>
        <w:t>nodding</w:t>
      </w:r>
      <w:r w:rsidR="006A41AD">
        <w:rPr>
          <w:rFonts w:ascii="Garamond" w:eastAsia="Arial Unicode MS" w:hAnsi="Garamond" w:cs="Helvetica"/>
          <w:color w:val="000000" w:themeColor="text1"/>
          <w:sz w:val="22"/>
          <w:szCs w:val="22"/>
          <w:u w:color="000000"/>
        </w:rPr>
        <w:t xml:space="preserve"> in support</w:t>
      </w:r>
      <w:r w:rsidRPr="00AF2203">
        <w:rPr>
          <w:rFonts w:ascii="Garamond" w:eastAsia="Arial Unicode MS" w:hAnsi="Garamond" w:cs="Helvetica"/>
          <w:color w:val="000000" w:themeColor="text1"/>
          <w:sz w:val="22"/>
          <w:szCs w:val="22"/>
          <w:u w:color="000000"/>
        </w:rPr>
        <w:t>.</w:t>
      </w:r>
    </w:p>
    <w:p w14:paraId="6952B368" w14:textId="3D8025E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6083">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 xml:space="preserve">ullaby riddles!’ sung Tarquin, fishing out an ice-cube from his glass and throwing it into the </w:t>
      </w:r>
      <w:r w:rsidR="001117BC">
        <w:rPr>
          <w:rFonts w:ascii="Garamond" w:eastAsia="Arial Unicode MS" w:hAnsi="Garamond" w:cs="Helvetica"/>
          <w:color w:val="000000" w:themeColor="text1"/>
          <w:sz w:val="22"/>
          <w:szCs w:val="22"/>
          <w:u w:color="000000"/>
        </w:rPr>
        <w:t>black water</w:t>
      </w:r>
      <w:r w:rsidRPr="00AF2203">
        <w:rPr>
          <w:rFonts w:ascii="Garamond" w:eastAsia="Arial Unicode MS" w:hAnsi="Garamond" w:cs="Helvetica"/>
          <w:color w:val="000000" w:themeColor="text1"/>
          <w:sz w:val="22"/>
          <w:szCs w:val="22"/>
          <w:u w:color="000000"/>
        </w:rPr>
        <w:t>. ‘People are just hedging their bets. Like Pascal’s Wager</w:t>
      </w:r>
      <w:r w:rsidR="00D2592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added triumphantly. ‘We hedge our bets by believing in </w:t>
      </w:r>
      <w:r w:rsidR="002B3A25">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so if we are right then heaven awaits! And if we are wrong, well, we just wasted a few hours on Sundays.’</w:t>
      </w:r>
    </w:p>
    <w:p w14:paraId="24B99E1C" w14:textId="3A23B6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we lose more than that if you follow most religions. </w:t>
      </w:r>
      <w:r w:rsidR="00FB08E2">
        <w:rPr>
          <w:rFonts w:ascii="Garamond" w:eastAsia="Arial Unicode MS" w:hAnsi="Garamond" w:cs="Helvetica"/>
          <w:color w:val="000000" w:themeColor="text1"/>
          <w:sz w:val="22"/>
          <w:szCs w:val="22"/>
          <w:u w:color="000000"/>
        </w:rPr>
        <w:t xml:space="preserve">And wouldn’t an almighty Biblical God know you were cheating? </w:t>
      </w:r>
      <w:r w:rsidRPr="00AF2203">
        <w:rPr>
          <w:rFonts w:ascii="Garamond" w:eastAsia="Arial Unicode MS" w:hAnsi="Garamond" w:cs="Helvetica"/>
          <w:color w:val="000000" w:themeColor="text1"/>
          <w:sz w:val="22"/>
          <w:szCs w:val="22"/>
          <w:u w:color="000000"/>
        </w:rPr>
        <w:t>But I see what you’re saying. We weigh up the opportunity cost</w:t>
      </w:r>
      <w:r w:rsidR="00194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7FF35F46" w14:textId="3843B10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‘Economics,’ said Tarquin. ‘It’s a very British way of thinking. </w:t>
      </w:r>
      <w:r w:rsidR="00342CDD">
        <w:rPr>
          <w:rFonts w:ascii="Garamond" w:eastAsia="Arial Unicode MS" w:hAnsi="Garamond" w:cs="Helvetica"/>
          <w:color w:val="000000" w:themeColor="text1"/>
          <w:sz w:val="22"/>
          <w:szCs w:val="22"/>
          <w:u w:color="000000"/>
        </w:rPr>
        <w:t>Nation of corner-shops</w:t>
      </w:r>
      <w:r w:rsidR="001E44BB">
        <w:rPr>
          <w:rFonts w:ascii="Garamond" w:eastAsia="Arial Unicode MS" w:hAnsi="Garamond" w:cs="Helvetica"/>
          <w:color w:val="000000" w:themeColor="text1"/>
          <w:sz w:val="22"/>
          <w:szCs w:val="22"/>
          <w:u w:color="000000"/>
        </w:rPr>
        <w:t xml:space="preserve">, </w:t>
      </w:r>
      <w:r w:rsidR="00342CDD">
        <w:rPr>
          <w:rFonts w:ascii="Garamond" w:eastAsia="Arial Unicode MS" w:hAnsi="Garamond" w:cs="Helvetica"/>
          <w:color w:val="000000" w:themeColor="text1"/>
          <w:sz w:val="22"/>
          <w:szCs w:val="22"/>
          <w:u w:color="000000"/>
        </w:rPr>
        <w:t>dodgy plumbers</w:t>
      </w:r>
      <w:r w:rsidR="001E44BB">
        <w:rPr>
          <w:rFonts w:ascii="Garamond" w:eastAsia="Arial Unicode MS" w:hAnsi="Garamond" w:cs="Helvetica"/>
          <w:color w:val="000000" w:themeColor="text1"/>
          <w:sz w:val="22"/>
          <w:szCs w:val="22"/>
          <w:u w:color="000000"/>
        </w:rPr>
        <w:t xml:space="preserve"> and bankers</w:t>
      </w:r>
      <w:r w:rsidR="00342CDD">
        <w:rPr>
          <w:rFonts w:ascii="Garamond" w:eastAsia="Arial Unicode MS" w:hAnsi="Garamond" w:cs="Helvetica"/>
          <w:color w:val="000000" w:themeColor="text1"/>
          <w:sz w:val="22"/>
          <w:szCs w:val="22"/>
          <w:u w:color="000000"/>
        </w:rPr>
        <w:t>. Perhaps explains our</w:t>
      </w:r>
      <w:r w:rsidRPr="00AF2203">
        <w:rPr>
          <w:rFonts w:ascii="Garamond" w:eastAsia="Arial Unicode MS" w:hAnsi="Garamond" w:cs="Helvetica"/>
          <w:color w:val="000000" w:themeColor="text1"/>
          <w:sz w:val="22"/>
          <w:szCs w:val="22"/>
          <w:u w:color="000000"/>
        </w:rPr>
        <w:t xml:space="preserve"> obsession with manners. The Greeks called it </w:t>
      </w:r>
      <w:r w:rsidRPr="00AF2203">
        <w:rPr>
          <w:rFonts w:ascii="Garamond" w:eastAsia="Arial Unicode MS" w:hAnsi="Garamond" w:cs="Helvetica"/>
          <w:i/>
          <w:iCs/>
          <w:color w:val="000000" w:themeColor="text1"/>
          <w:sz w:val="22"/>
          <w:szCs w:val="22"/>
          <w:u w:color="000000"/>
        </w:rPr>
        <w:t>Xenia</w:t>
      </w:r>
      <w:r w:rsidRPr="00AF2203">
        <w:rPr>
          <w:rFonts w:ascii="Garamond" w:eastAsia="Arial Unicode MS" w:hAnsi="Garamond" w:cs="Helvetica"/>
          <w:color w:val="000000" w:themeColor="text1"/>
          <w:sz w:val="22"/>
          <w:szCs w:val="22"/>
          <w:u w:color="000000"/>
        </w:rPr>
        <w:t>: showering guests with good cheer and hospitality in case they turn out to be a god.’</w:t>
      </w:r>
      <w:r w:rsidRPr="00AF2203">
        <w:rPr>
          <w:rFonts w:ascii="Garamond" w:eastAsia="Arial Unicode MS" w:hAnsi="Garamond" w:cs="Helvetica"/>
          <w:color w:val="000000" w:themeColor="text1"/>
          <w:sz w:val="22"/>
          <w:szCs w:val="22"/>
          <w:u w:color="000000"/>
          <w:vertAlign w:val="superscript"/>
        </w:rPr>
        <w:footnoteReference w:id="98"/>
      </w:r>
    </w:p>
    <w:p w14:paraId="369B0F18" w14:textId="3B3BEE4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It’s the downside of the enlightenment, no room for cynicism. </w:t>
      </w:r>
      <w:r w:rsidR="003C6331">
        <w:rPr>
          <w:rFonts w:ascii="Garamond" w:eastAsia="Arial Unicode MS" w:hAnsi="Garamond" w:cs="Helvetica"/>
          <w:color w:val="000000" w:themeColor="text1"/>
          <w:sz w:val="22"/>
          <w:szCs w:val="22"/>
          <w:u w:color="000000"/>
        </w:rPr>
        <w:t>The default is to believe</w:t>
      </w:r>
      <w:r w:rsidR="008D631B">
        <w:rPr>
          <w:rFonts w:ascii="Garamond" w:eastAsia="Arial Unicode MS" w:hAnsi="Garamond" w:cs="Helvetica"/>
          <w:color w:val="000000" w:themeColor="text1"/>
          <w:sz w:val="22"/>
          <w:szCs w:val="22"/>
          <w:u w:color="000000"/>
        </w:rPr>
        <w:t xml:space="preserve">, not reject. </w:t>
      </w:r>
      <w:r w:rsidR="005B06AB">
        <w:rPr>
          <w:rFonts w:ascii="Garamond" w:eastAsia="Arial Unicode MS" w:hAnsi="Garamond" w:cs="Helvetica"/>
          <w:color w:val="000000" w:themeColor="text1"/>
          <w:sz w:val="22"/>
          <w:szCs w:val="22"/>
          <w:u w:color="000000"/>
        </w:rPr>
        <w:t xml:space="preserve">There’s this idea the </w:t>
      </w:r>
      <w:r w:rsidR="005B06AB">
        <w:rPr>
          <w:rFonts w:ascii="Garamond" w:eastAsia="Arial Unicode MS" w:hAnsi="Garamond" w:cs="Helvetica"/>
          <w:color w:val="000000" w:themeColor="text1"/>
          <w:sz w:val="22"/>
          <w:szCs w:val="22"/>
          <w:u w:color="000000"/>
        </w:rPr>
        <w:lastRenderedPageBreak/>
        <w:t xml:space="preserve">universe doesn’t </w:t>
      </w:r>
      <w:r w:rsidR="00143D8F">
        <w:rPr>
          <w:rFonts w:ascii="Garamond" w:eastAsia="Arial Unicode MS" w:hAnsi="Garamond" w:cs="Helvetica"/>
          <w:color w:val="000000" w:themeColor="text1"/>
          <w:sz w:val="22"/>
          <w:szCs w:val="22"/>
          <w:u w:color="000000"/>
        </w:rPr>
        <w:t xml:space="preserve">really </w:t>
      </w:r>
      <w:r w:rsidR="005B06AB">
        <w:rPr>
          <w:rFonts w:ascii="Garamond" w:eastAsia="Arial Unicode MS" w:hAnsi="Garamond" w:cs="Helvetica"/>
          <w:color w:val="000000" w:themeColor="text1"/>
          <w:sz w:val="22"/>
          <w:szCs w:val="22"/>
          <w:u w:color="000000"/>
        </w:rPr>
        <w:t xml:space="preserve">end but another one, another </w:t>
      </w:r>
      <w:r w:rsidR="005B06AB" w:rsidRPr="008D631B">
        <w:rPr>
          <w:rFonts w:ascii="Garamond" w:eastAsia="Arial Unicode MS" w:hAnsi="Garamond" w:cs="Helvetica"/>
          <w:i/>
          <w:iCs/>
          <w:color w:val="000000" w:themeColor="text1"/>
          <w:sz w:val="22"/>
          <w:szCs w:val="22"/>
          <w:u w:color="000000"/>
        </w:rPr>
        <w:t>eon</w:t>
      </w:r>
      <w:r w:rsidR="008D631B">
        <w:rPr>
          <w:rFonts w:ascii="Garamond" w:eastAsia="Arial Unicode MS" w:hAnsi="Garamond" w:cs="Helvetica"/>
          <w:i/>
          <w:iCs/>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 </w:t>
      </w:r>
      <w:r w:rsidR="00DA3734">
        <w:rPr>
          <w:rFonts w:ascii="Garamond" w:eastAsia="Arial Unicode MS" w:hAnsi="Garamond" w:cs="Helvetica"/>
          <w:color w:val="000000" w:themeColor="text1"/>
          <w:sz w:val="22"/>
          <w:szCs w:val="22"/>
          <w:u w:color="000000"/>
        </w:rPr>
        <w:t>com</w:t>
      </w:r>
      <w:r w:rsidR="009B2E51">
        <w:rPr>
          <w:rFonts w:ascii="Garamond" w:eastAsia="Arial Unicode MS" w:hAnsi="Garamond" w:cs="Helvetica"/>
          <w:color w:val="000000" w:themeColor="text1"/>
          <w:sz w:val="22"/>
          <w:szCs w:val="22"/>
          <w:u w:color="000000"/>
        </w:rPr>
        <w:t>e</w:t>
      </w:r>
      <w:r w:rsidR="00DA3734">
        <w:rPr>
          <w:rFonts w:ascii="Garamond" w:eastAsia="Arial Unicode MS" w:hAnsi="Garamond" w:cs="Helvetica"/>
          <w:color w:val="000000" w:themeColor="text1"/>
          <w:sz w:val="22"/>
          <w:szCs w:val="22"/>
          <w:u w:color="000000"/>
        </w:rPr>
        <w:t xml:space="preserve">s after, and information can migrate from one </w:t>
      </w:r>
      <w:r w:rsidR="00143D8F">
        <w:rPr>
          <w:rFonts w:ascii="Garamond" w:eastAsia="Arial Unicode MS" w:hAnsi="Garamond" w:cs="Helvetica"/>
          <w:color w:val="000000" w:themeColor="text1"/>
          <w:sz w:val="22"/>
          <w:szCs w:val="22"/>
          <w:u w:color="000000"/>
        </w:rPr>
        <w:t xml:space="preserve">eon </w:t>
      </w:r>
      <w:r w:rsidR="00DA3734">
        <w:rPr>
          <w:rFonts w:ascii="Garamond" w:eastAsia="Arial Unicode MS" w:hAnsi="Garamond" w:cs="Helvetica"/>
          <w:color w:val="000000" w:themeColor="text1"/>
          <w:sz w:val="22"/>
          <w:szCs w:val="22"/>
          <w:u w:color="000000"/>
        </w:rPr>
        <w:t>to the next</w:t>
      </w:r>
      <w:r w:rsidR="005B06AB">
        <w:rPr>
          <w:rFonts w:ascii="Garamond" w:eastAsia="Arial Unicode MS" w:hAnsi="Garamond" w:cs="Helvetica"/>
          <w:color w:val="000000" w:themeColor="text1"/>
          <w:sz w:val="22"/>
          <w:szCs w:val="22"/>
          <w:u w:color="000000"/>
        </w:rPr>
        <w:t>. Cosmic cyclic something-or-other.</w:t>
      </w:r>
      <w:r w:rsidR="009B2E51">
        <w:rPr>
          <w:rFonts w:ascii="Garamond" w:eastAsia="Arial Unicode MS" w:hAnsi="Garamond" w:cs="Helvetica"/>
          <w:color w:val="000000" w:themeColor="text1"/>
          <w:sz w:val="22"/>
          <w:szCs w:val="22"/>
          <w:u w:color="000000"/>
        </w:rPr>
        <w:t xml:space="preserve"> It’s a pretty picture drawn by Roger Penrose.</w:t>
      </w:r>
      <w:r w:rsidR="005B06AB">
        <w:rPr>
          <w:rFonts w:ascii="Garamond" w:eastAsia="Arial Unicode MS" w:hAnsi="Garamond" w:cs="Helvetica"/>
          <w:color w:val="000000" w:themeColor="text1"/>
          <w:sz w:val="22"/>
          <w:szCs w:val="22"/>
          <w:u w:color="000000"/>
        </w:rPr>
        <w:t xml:space="preserve"> I hedge my bets on it just coz I don’t want to look like a chump if it turns out to be true. It’s a very British trait. </w:t>
      </w:r>
      <w:r w:rsidRPr="00AF2203">
        <w:rPr>
          <w:rFonts w:ascii="Garamond" w:eastAsia="Arial Unicode MS" w:hAnsi="Garamond" w:cs="Helvetica"/>
          <w:i/>
          <w:iCs/>
          <w:color w:val="000000" w:themeColor="text1"/>
          <w:sz w:val="22"/>
          <w:szCs w:val="22"/>
          <w:u w:color="000000"/>
        </w:rPr>
        <w:t>Over socialization</w:t>
      </w:r>
      <w:r w:rsidRPr="00AF2203">
        <w:rPr>
          <w:rFonts w:ascii="Garamond" w:eastAsia="Arial Unicode MS" w:hAnsi="Garamond" w:cs="Helvetica"/>
          <w:color w:val="000000" w:themeColor="text1"/>
          <w:sz w:val="22"/>
          <w:szCs w:val="22"/>
          <w:u w:color="000000"/>
        </w:rPr>
        <w:t xml:space="preserve">,’ I </w:t>
      </w:r>
      <w:r w:rsidR="005B06AB">
        <w:rPr>
          <w:rFonts w:ascii="Garamond" w:eastAsia="Arial Unicode MS" w:hAnsi="Garamond" w:cs="Helvetica"/>
          <w:color w:val="000000" w:themeColor="text1"/>
          <w:sz w:val="22"/>
          <w:szCs w:val="22"/>
          <w:u w:color="000000"/>
        </w:rPr>
        <w:t>added</w:t>
      </w:r>
      <w:r w:rsidR="00CB0310">
        <w:rPr>
          <w:rFonts w:ascii="Garamond" w:eastAsia="Arial Unicode MS" w:hAnsi="Garamond" w:cs="Helvetica"/>
          <w:color w:val="000000" w:themeColor="text1"/>
          <w:sz w:val="22"/>
          <w:szCs w:val="22"/>
          <w:u w:color="000000"/>
        </w:rPr>
        <w:t xml:space="preserve">, thinking how Radwan </w:t>
      </w:r>
      <w:r w:rsidR="00354160">
        <w:rPr>
          <w:rFonts w:ascii="Garamond" w:eastAsia="Arial Unicode MS" w:hAnsi="Garamond" w:cs="Helvetica"/>
          <w:color w:val="000000" w:themeColor="text1"/>
          <w:sz w:val="22"/>
          <w:szCs w:val="22"/>
          <w:u w:color="000000"/>
        </w:rPr>
        <w:t xml:space="preserve">had once </w:t>
      </w:r>
      <w:r w:rsidR="00CB0310">
        <w:rPr>
          <w:rFonts w:ascii="Garamond" w:eastAsia="Arial Unicode MS" w:hAnsi="Garamond" w:cs="Helvetica"/>
          <w:color w:val="000000" w:themeColor="text1"/>
          <w:sz w:val="22"/>
          <w:szCs w:val="22"/>
          <w:u w:color="000000"/>
        </w:rPr>
        <w:t>called England,</w:t>
      </w:r>
      <w:r w:rsidR="004248AB">
        <w:rPr>
          <w:rFonts w:ascii="Garamond" w:eastAsia="Arial Unicode MS" w:hAnsi="Garamond" w:cs="Helvetica"/>
          <w:color w:val="000000" w:themeColor="text1"/>
          <w:sz w:val="22"/>
          <w:szCs w:val="22"/>
          <w:u w:color="000000"/>
        </w:rPr>
        <w:t xml:space="preserve"> </w:t>
      </w:r>
      <w:r w:rsidR="00C34F93">
        <w:rPr>
          <w:rFonts w:ascii="Garamond" w:eastAsia="Arial Unicode MS" w:hAnsi="Garamond" w:cs="Helvetica"/>
          <w:color w:val="000000" w:themeColor="text1"/>
          <w:sz w:val="22"/>
          <w:szCs w:val="22"/>
          <w:u w:color="000000"/>
        </w:rPr>
        <w:t>“</w:t>
      </w:r>
      <w:r w:rsidR="004248AB" w:rsidRPr="002D4169">
        <w:rPr>
          <w:rFonts w:ascii="Garamond" w:eastAsia="Arial Unicode MS" w:hAnsi="Garamond" w:cs="Helvetica"/>
          <w:color w:val="000000" w:themeColor="text1"/>
          <w:sz w:val="22"/>
          <w:szCs w:val="22"/>
          <w:u w:color="000000"/>
        </w:rPr>
        <w:t>The land of</w:t>
      </w:r>
      <w:r w:rsidR="004248AB" w:rsidRPr="00CB0310">
        <w:rPr>
          <w:rFonts w:ascii="Garamond" w:eastAsia="Arial Unicode MS" w:hAnsi="Garamond" w:cs="Helvetica"/>
          <w:i/>
          <w:iCs/>
          <w:color w:val="000000" w:themeColor="text1"/>
          <w:sz w:val="22"/>
          <w:szCs w:val="22"/>
          <w:u w:color="000000"/>
        </w:rPr>
        <w:t xml:space="preserve"> I</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couldn</w:t>
      </w:r>
      <w:r w:rsidR="00CB0310">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t</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possibly</w:t>
      </w:r>
      <w:r w:rsidR="00CB0310">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 xml:space="preserve">” </w:t>
      </w:r>
      <w:r w:rsidR="00CB0310">
        <w:rPr>
          <w:rFonts w:ascii="Garamond" w:eastAsia="Arial Unicode MS" w:hAnsi="Garamond" w:cs="Helvetica"/>
          <w:color w:val="000000" w:themeColor="text1"/>
          <w:sz w:val="22"/>
          <w:szCs w:val="22"/>
          <w:u w:color="000000"/>
        </w:rPr>
        <w:t xml:space="preserve">in one of his rare </w:t>
      </w:r>
      <w:r w:rsidR="00C85B28">
        <w:rPr>
          <w:rFonts w:ascii="Garamond" w:eastAsia="Arial Unicode MS" w:hAnsi="Garamond" w:cs="Helvetica"/>
          <w:color w:val="000000" w:themeColor="text1"/>
          <w:sz w:val="22"/>
          <w:szCs w:val="22"/>
          <w:u w:color="000000"/>
        </w:rPr>
        <w:t xml:space="preserve">efforts of </w:t>
      </w:r>
      <w:r w:rsidR="00C85B28" w:rsidRPr="00C85B28">
        <w:rPr>
          <w:rFonts w:ascii="Garamond" w:eastAsia="Arial Unicode MS" w:hAnsi="Garamond" w:cs="Helvetica"/>
          <w:color w:val="000000" w:themeColor="text1"/>
          <w:sz w:val="22"/>
          <w:szCs w:val="22"/>
          <w:u w:color="000000"/>
        </w:rPr>
        <w:t>doggerel</w:t>
      </w:r>
      <w:r w:rsidR="00CB0310">
        <w:rPr>
          <w:rFonts w:ascii="Garamond" w:eastAsia="Arial Unicode MS" w:hAnsi="Garamond" w:cs="Helvetica"/>
          <w:color w:val="000000" w:themeColor="text1"/>
          <w:sz w:val="22"/>
          <w:szCs w:val="22"/>
          <w:u w:color="000000"/>
        </w:rPr>
        <w:t>.</w:t>
      </w:r>
    </w:p>
    <w:p w14:paraId="759EDF90" w14:textId="3C5DE7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C34F9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about</w:t>
      </w:r>
      <w:proofErr w:type="spellEnd"/>
      <w:r w:rsidRPr="00AF2203">
        <w:rPr>
          <w:rFonts w:ascii="Garamond" w:eastAsia="Arial Unicode MS" w:hAnsi="Garamond" w:cs="Helvetica"/>
          <w:color w:val="000000" w:themeColor="text1"/>
          <w:sz w:val="22"/>
          <w:szCs w:val="22"/>
          <w:u w:color="000000"/>
        </w:rPr>
        <w:t xml:space="preserve"> marketing,’ said Tarquin</w:t>
      </w:r>
      <w:r w:rsidR="005A560E">
        <w:rPr>
          <w:rFonts w:ascii="Garamond" w:eastAsia="Arial Unicode MS" w:hAnsi="Garamond" w:cs="Helvetica"/>
          <w:color w:val="000000" w:themeColor="text1"/>
          <w:sz w:val="22"/>
          <w:szCs w:val="22"/>
          <w:u w:color="000000"/>
        </w:rPr>
        <w:t>, perhaps mis-understanding what I had said</w:t>
      </w:r>
      <w:r w:rsidRPr="00AF2203">
        <w:rPr>
          <w:rFonts w:ascii="Garamond" w:eastAsia="Arial Unicode MS" w:hAnsi="Garamond" w:cs="Helvetica"/>
          <w:color w:val="000000" w:themeColor="text1"/>
          <w:sz w:val="22"/>
          <w:szCs w:val="22"/>
          <w:u w:color="000000"/>
        </w:rPr>
        <w:t>. ‘We’re Lilliputians.</w:t>
      </w:r>
      <w:r w:rsidRPr="00AF2203">
        <w:rPr>
          <w:rFonts w:ascii="Garamond" w:eastAsia="Arial Unicode MS" w:hAnsi="Garamond" w:cs="Helvetica"/>
          <w:color w:val="000000" w:themeColor="text1"/>
          <w:sz w:val="22"/>
          <w:szCs w:val="22"/>
          <w:u w:color="000000"/>
          <w:vertAlign w:val="superscript"/>
        </w:rPr>
        <w:footnoteReference w:id="99"/>
      </w:r>
      <w:r w:rsidRPr="00AF2203">
        <w:rPr>
          <w:rFonts w:ascii="Garamond" w:eastAsia="Arial Unicode MS" w:hAnsi="Garamond" w:cs="Helvetica"/>
          <w:color w:val="000000" w:themeColor="text1"/>
          <w:sz w:val="22"/>
          <w:szCs w:val="22"/>
          <w:u w:color="000000"/>
        </w:rPr>
        <w:t xml:space="preserve"> Force-fed false choices, arguing over which way up our boiled eggs should be eaten. And we lap it up old boy! Coke or Pepsi, wanky Apple or, er</w:t>
      </w:r>
      <w:r w:rsidR="00C34F9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t>
      </w:r>
    </w:p>
    <w:p w14:paraId="6AF37AF7" w14:textId="2D9B20A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‘Janky Google!’ I said, laughing.</w:t>
      </w:r>
    </w:p>
    <w:p w14:paraId="19C1460D" w14:textId="34FE92F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‘Right. </w:t>
      </w:r>
      <w:proofErr w:type="spellStart"/>
      <w:r w:rsidRPr="00AF2203">
        <w:rPr>
          <w:rFonts w:ascii="Garamond" w:eastAsia="Arial Unicode MS" w:hAnsi="Garamond" w:cs="Helvetica"/>
          <w:color w:val="000000" w:themeColor="text1"/>
          <w:sz w:val="22"/>
          <w:szCs w:val="22"/>
          <w:u w:color="000000"/>
        </w:rPr>
        <w:t>Twas</w:t>
      </w:r>
      <w:proofErr w:type="spellEnd"/>
      <w:r w:rsidRPr="00AF2203">
        <w:rPr>
          <w:rFonts w:ascii="Garamond" w:eastAsia="Arial Unicode MS" w:hAnsi="Garamond" w:cs="Helvetica"/>
          <w:color w:val="000000" w:themeColor="text1"/>
          <w:sz w:val="22"/>
          <w:szCs w:val="22"/>
          <w:u w:color="000000"/>
        </w:rPr>
        <w:t xml:space="preserve"> ever thus. Hedge funds are running the lot. Clue’s in the name, betting both ways. Very </w:t>
      </w:r>
      <w:r w:rsidRPr="00AF2203">
        <w:rPr>
          <w:rFonts w:ascii="Garamond" w:eastAsia="Arial Unicode MS" w:hAnsi="Garamond" w:cs="Helvetica"/>
          <w:i/>
          <w:iCs/>
          <w:color w:val="000000" w:themeColor="text1"/>
          <w:sz w:val="22"/>
          <w:szCs w:val="22"/>
          <w:u w:color="000000"/>
        </w:rPr>
        <w:t>reasonable</w:t>
      </w:r>
      <w:r w:rsidR="00DE372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26A91EFD" w14:textId="05B611E9" w:rsidR="00606EA9" w:rsidRPr="00AF2203" w:rsidRDefault="00B51C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held my tongue, </w:t>
      </w:r>
      <w:r w:rsidR="00267CBA">
        <w:rPr>
          <w:rFonts w:ascii="Garamond" w:eastAsia="Arial Unicode MS" w:hAnsi="Garamond" w:cs="Helvetica"/>
          <w:color w:val="000000" w:themeColor="text1"/>
          <w:sz w:val="22"/>
          <w:szCs w:val="22"/>
          <w:u w:color="000000"/>
        </w:rPr>
        <w:t xml:space="preserve">remembering Radwan’s </w:t>
      </w:r>
      <w:r w:rsidR="00267CBA" w:rsidRPr="00267CBA">
        <w:rPr>
          <w:rFonts w:ascii="Garamond" w:eastAsia="Arial Unicode MS" w:hAnsi="Garamond" w:cs="Helvetica"/>
          <w:color w:val="000000" w:themeColor="text1"/>
          <w:sz w:val="22"/>
          <w:szCs w:val="22"/>
          <w:u w:color="000000"/>
        </w:rPr>
        <w:t>Quixotic</w:t>
      </w:r>
      <w:r w:rsidR="00267CBA">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 xml:space="preserve">earlier </w:t>
      </w:r>
      <w:r w:rsidR="00267CBA">
        <w:rPr>
          <w:rFonts w:ascii="Garamond" w:eastAsia="Arial Unicode MS" w:hAnsi="Garamond" w:cs="Helvetica"/>
          <w:color w:val="000000" w:themeColor="text1"/>
          <w:sz w:val="22"/>
          <w:szCs w:val="22"/>
          <w:u w:color="000000"/>
        </w:rPr>
        <w:t xml:space="preserve">warning: </w:t>
      </w:r>
      <w:r w:rsidR="00267CBA" w:rsidRPr="00267CBA">
        <w:rPr>
          <w:rFonts w:ascii="Garamond" w:eastAsia="Arial Unicode MS" w:hAnsi="Garamond" w:cs="Helvetica"/>
          <w:i/>
          <w:iCs/>
          <w:color w:val="000000" w:themeColor="text1"/>
          <w:sz w:val="22"/>
          <w:szCs w:val="22"/>
          <w:u w:color="000000"/>
        </w:rPr>
        <w:t>Beware, gentle knight, the greatest monster of them all is reason.</w:t>
      </w:r>
    </w:p>
    <w:p w14:paraId="4116A794" w14:textId="1120D75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yet here we are,’ said Tarquin, with </w:t>
      </w:r>
      <w:r w:rsidR="00CA13B3">
        <w:rPr>
          <w:rFonts w:ascii="Garamond" w:eastAsia="Arial Unicode MS" w:hAnsi="Garamond" w:cs="Helvetica"/>
          <w:color w:val="000000" w:themeColor="text1"/>
          <w:sz w:val="22"/>
          <w:szCs w:val="22"/>
          <w:u w:color="000000"/>
        </w:rPr>
        <w:t xml:space="preserve">a </w:t>
      </w:r>
      <w:r w:rsidR="00192642">
        <w:rPr>
          <w:rFonts w:ascii="Garamond" w:eastAsia="Arial Unicode MS" w:hAnsi="Garamond" w:cs="Helvetica"/>
          <w:color w:val="000000" w:themeColor="text1"/>
          <w:sz w:val="22"/>
          <w:szCs w:val="22"/>
          <w:u w:color="000000"/>
        </w:rPr>
        <w:t xml:space="preserve">register </w:t>
      </w:r>
      <w:r w:rsidR="00CA13B3">
        <w:rPr>
          <w:rFonts w:ascii="Garamond" w:eastAsia="Arial Unicode MS" w:hAnsi="Garamond" w:cs="Helvetica"/>
          <w:color w:val="000000" w:themeColor="text1"/>
          <w:sz w:val="22"/>
          <w:szCs w:val="22"/>
          <w:u w:color="000000"/>
        </w:rPr>
        <w:t xml:space="preserve">so </w:t>
      </w:r>
      <w:r w:rsidR="004F2D52">
        <w:rPr>
          <w:rFonts w:ascii="Garamond" w:eastAsia="Arial Unicode MS" w:hAnsi="Garamond" w:cs="Helvetica"/>
          <w:color w:val="000000" w:themeColor="text1"/>
          <w:sz w:val="22"/>
          <w:szCs w:val="22"/>
          <w:u w:color="000000"/>
        </w:rPr>
        <w:t>impartial</w:t>
      </w:r>
      <w:r w:rsidR="00CA13B3">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to</w:t>
      </w:r>
      <w:r w:rsidR="00CA13B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resolution</w:t>
      </w:r>
      <w:r w:rsidR="00CA13B3">
        <w:rPr>
          <w:rFonts w:ascii="Garamond" w:eastAsia="Arial Unicode MS" w:hAnsi="Garamond" w:cs="Helvetica"/>
          <w:color w:val="000000" w:themeColor="text1"/>
          <w:sz w:val="22"/>
          <w:szCs w:val="22"/>
          <w:u w:color="000000"/>
        </w:rPr>
        <w:t xml:space="preserve"> it </w:t>
      </w:r>
      <w:r w:rsidR="00192642">
        <w:rPr>
          <w:rFonts w:ascii="Garamond" w:eastAsia="Arial Unicode MS" w:hAnsi="Garamond" w:cs="Helvetica"/>
          <w:color w:val="000000" w:themeColor="text1"/>
          <w:sz w:val="22"/>
          <w:szCs w:val="22"/>
          <w:u w:color="000000"/>
        </w:rPr>
        <w:t>could barely be called speech</w:t>
      </w:r>
      <w:r w:rsidR="00CA13B3">
        <w:rPr>
          <w:rFonts w:ascii="Garamond" w:eastAsia="Arial Unicode MS" w:hAnsi="Garamond" w:cs="Helvetica"/>
          <w:color w:val="000000" w:themeColor="text1"/>
          <w:sz w:val="22"/>
          <w:szCs w:val="22"/>
          <w:u w:color="000000"/>
        </w:rPr>
        <w:t>.</w:t>
      </w:r>
    </w:p>
    <w:p w14:paraId="1D27A02D" w14:textId="0AA038C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both </w:t>
      </w:r>
      <w:r w:rsidR="00EC3D8A">
        <w:rPr>
          <w:rFonts w:ascii="Garamond" w:eastAsia="Arial Unicode MS" w:hAnsi="Garamond" w:cs="Helvetica"/>
          <w:color w:val="000000" w:themeColor="text1"/>
          <w:sz w:val="22"/>
          <w:szCs w:val="22"/>
          <w:u w:color="000000"/>
        </w:rPr>
        <w:t>beamed</w:t>
      </w:r>
      <w:r w:rsidRPr="00AF2203">
        <w:rPr>
          <w:rFonts w:ascii="Garamond" w:eastAsia="Arial Unicode MS" w:hAnsi="Garamond" w:cs="Helvetica"/>
          <w:color w:val="000000" w:themeColor="text1"/>
          <w:sz w:val="22"/>
          <w:szCs w:val="22"/>
          <w:u w:color="000000"/>
        </w:rPr>
        <w:t xml:space="preserve"> </w:t>
      </w:r>
      <w:r w:rsidR="0026330E" w:rsidRPr="00AF2203">
        <w:rPr>
          <w:rFonts w:ascii="Garamond" w:eastAsia="Arial Unicode MS" w:hAnsi="Garamond" w:cs="Helvetica"/>
          <w:color w:val="000000" w:themeColor="text1"/>
          <w:sz w:val="22"/>
          <w:szCs w:val="22"/>
          <w:u w:color="000000"/>
        </w:rPr>
        <w:t>into</w:t>
      </w:r>
      <w:r w:rsidRPr="00AF2203">
        <w:rPr>
          <w:rFonts w:ascii="Garamond" w:eastAsia="Arial Unicode MS" w:hAnsi="Garamond" w:cs="Helvetica"/>
          <w:color w:val="000000" w:themeColor="text1"/>
          <w:sz w:val="22"/>
          <w:szCs w:val="22"/>
          <w:u w:color="000000"/>
        </w:rPr>
        <w:t xml:space="preserve"> the </w:t>
      </w:r>
      <w:r w:rsidR="0082317B">
        <w:rPr>
          <w:rFonts w:ascii="Garamond" w:eastAsia="Arial Unicode MS" w:hAnsi="Garamond" w:cs="Helvetica"/>
          <w:color w:val="000000" w:themeColor="text1"/>
          <w:sz w:val="22"/>
          <w:szCs w:val="22"/>
          <w:u w:color="000000"/>
        </w:rPr>
        <w:t>ink</w:t>
      </w:r>
      <w:r w:rsidR="0066346A">
        <w:rPr>
          <w:rFonts w:ascii="Garamond" w:eastAsia="Arial Unicode MS" w:hAnsi="Garamond" w:cs="Helvetica"/>
          <w:color w:val="000000" w:themeColor="text1"/>
          <w:sz w:val="22"/>
          <w:szCs w:val="22"/>
          <w:u w:color="000000"/>
        </w:rPr>
        <w:t>y black</w:t>
      </w:r>
      <w:r w:rsidRPr="00AF2203">
        <w:rPr>
          <w:rFonts w:ascii="Garamond" w:eastAsia="Arial Unicode MS" w:hAnsi="Garamond" w:cs="Helvetica"/>
          <w:color w:val="000000" w:themeColor="text1"/>
          <w:sz w:val="22"/>
          <w:szCs w:val="22"/>
          <w:u w:color="000000"/>
        </w:rPr>
        <w:t>.</w:t>
      </w:r>
    </w:p>
    <w:p w14:paraId="05731F6E" w14:textId="60C1EFE5" w:rsidR="0019264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felt a voiding within</w:t>
      </w:r>
      <w:r w:rsidR="00BA3EA6">
        <w:rPr>
          <w:rFonts w:ascii="Garamond" w:eastAsia="Arial Unicode MS" w:hAnsi="Garamond" w:cs="Helvetica"/>
          <w:iCs/>
          <w:color w:val="000000" w:themeColor="text1"/>
          <w:sz w:val="22"/>
          <w:szCs w:val="22"/>
          <w:u w:color="000000"/>
        </w:rPr>
        <w:t>,</w:t>
      </w:r>
      <w:r w:rsidR="0082317B">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the </w:t>
      </w:r>
      <w:r w:rsidR="004F2D52">
        <w:rPr>
          <w:rFonts w:ascii="Garamond" w:eastAsia="Arial Unicode MS" w:hAnsi="Garamond" w:cs="Helvetica"/>
          <w:iCs/>
          <w:color w:val="000000" w:themeColor="text1"/>
          <w:sz w:val="22"/>
          <w:szCs w:val="22"/>
          <w:u w:color="000000"/>
        </w:rPr>
        <w:t xml:space="preserve">comic </w:t>
      </w:r>
      <w:r w:rsidRPr="00AF2203">
        <w:rPr>
          <w:rFonts w:ascii="Garamond" w:eastAsia="Arial Unicode MS" w:hAnsi="Garamond" w:cs="Helvetica"/>
          <w:iCs/>
          <w:color w:val="000000" w:themeColor="text1"/>
          <w:sz w:val="22"/>
          <w:szCs w:val="22"/>
          <w:u w:color="000000"/>
        </w:rPr>
        <w:t>tragedy</w:t>
      </w:r>
      <w:r w:rsidR="00EE35AD">
        <w:rPr>
          <w:rFonts w:ascii="Garamond" w:eastAsia="Arial Unicode MS" w:hAnsi="Garamond" w:cs="Helvetica"/>
          <w:iCs/>
          <w:color w:val="000000" w:themeColor="text1"/>
          <w:sz w:val="22"/>
          <w:szCs w:val="22"/>
          <w:u w:color="000000"/>
        </w:rPr>
        <w:t xml:space="preserve"> </w:t>
      </w:r>
      <w:r w:rsidR="004F2D52">
        <w:rPr>
          <w:rFonts w:ascii="Garamond" w:eastAsia="Arial Unicode MS" w:hAnsi="Garamond" w:cs="Helvetica"/>
          <w:iCs/>
          <w:color w:val="000000" w:themeColor="text1"/>
          <w:sz w:val="22"/>
          <w:szCs w:val="22"/>
          <w:u w:color="000000"/>
        </w:rPr>
        <w:t>of</w:t>
      </w:r>
      <w:r w:rsidRPr="00AF2203">
        <w:rPr>
          <w:rFonts w:ascii="Garamond" w:eastAsia="Arial Unicode MS" w:hAnsi="Garamond" w:cs="Helvetica"/>
          <w:iCs/>
          <w:color w:val="000000" w:themeColor="text1"/>
          <w:sz w:val="22"/>
          <w:szCs w:val="22"/>
          <w:u w:color="000000"/>
        </w:rPr>
        <w:t xml:space="preserve"> </w:t>
      </w:r>
      <w:r w:rsidR="0082317B" w:rsidRPr="0082317B">
        <w:rPr>
          <w:rFonts w:ascii="Garamond" w:eastAsia="Arial Unicode MS" w:hAnsi="Garamond" w:cs="Helvetica"/>
          <w:iCs/>
          <w:color w:val="000000" w:themeColor="text1"/>
          <w:sz w:val="22"/>
          <w:szCs w:val="22"/>
          <w:u w:color="000000"/>
        </w:rPr>
        <w:t xml:space="preserve">primeval </w:t>
      </w:r>
      <w:r w:rsidR="00192642">
        <w:rPr>
          <w:rFonts w:ascii="Garamond" w:eastAsia="Arial Unicode MS" w:hAnsi="Garamond" w:cs="Helvetica"/>
          <w:iCs/>
          <w:color w:val="000000" w:themeColor="text1"/>
          <w:sz w:val="22"/>
          <w:szCs w:val="22"/>
          <w:u w:color="000000"/>
        </w:rPr>
        <w:t>emotions</w:t>
      </w:r>
      <w:r w:rsidR="00C35DD3">
        <w:rPr>
          <w:rFonts w:ascii="Garamond" w:eastAsia="Arial Unicode MS" w:hAnsi="Garamond" w:cs="Helvetica"/>
          <w:iCs/>
          <w:color w:val="000000" w:themeColor="text1"/>
          <w:sz w:val="22"/>
          <w:szCs w:val="22"/>
          <w:u w:color="000000"/>
        </w:rPr>
        <w:t>,</w:t>
      </w:r>
      <w:r w:rsidR="00192642">
        <w:rPr>
          <w:rFonts w:ascii="Garamond" w:eastAsia="Arial Unicode MS" w:hAnsi="Garamond" w:cs="Helvetica"/>
          <w:iCs/>
          <w:color w:val="000000" w:themeColor="text1"/>
          <w:sz w:val="22"/>
          <w:szCs w:val="22"/>
          <w:u w:color="000000"/>
        </w:rPr>
        <w:t xml:space="preserve"> the </w:t>
      </w:r>
      <w:r w:rsidR="0082317B">
        <w:rPr>
          <w:rFonts w:ascii="Garamond" w:eastAsia="Arial Unicode MS" w:hAnsi="Garamond" w:cs="Helvetica"/>
          <w:iCs/>
          <w:color w:val="000000" w:themeColor="text1"/>
          <w:sz w:val="22"/>
          <w:szCs w:val="22"/>
          <w:u w:color="000000"/>
        </w:rPr>
        <w:t xml:space="preserve">sickly </w:t>
      </w:r>
      <w:r w:rsidR="00192642">
        <w:rPr>
          <w:rFonts w:ascii="Garamond" w:eastAsia="Arial Unicode MS" w:hAnsi="Garamond" w:cs="Helvetica"/>
          <w:iCs/>
          <w:color w:val="000000" w:themeColor="text1"/>
          <w:sz w:val="22"/>
          <w:szCs w:val="22"/>
          <w:u w:color="000000"/>
        </w:rPr>
        <w:t>material trappings of the present and the tantalizing promise</w:t>
      </w:r>
      <w:r w:rsidR="0082317B">
        <w:rPr>
          <w:rFonts w:ascii="Garamond" w:eastAsia="Arial Unicode MS" w:hAnsi="Garamond" w:cs="Helvetica"/>
          <w:iCs/>
          <w:color w:val="000000" w:themeColor="text1"/>
          <w:sz w:val="22"/>
          <w:szCs w:val="22"/>
          <w:u w:color="000000"/>
        </w:rPr>
        <w:t>s</w:t>
      </w:r>
      <w:r w:rsidR="00192642">
        <w:rPr>
          <w:rFonts w:ascii="Garamond" w:eastAsia="Arial Unicode MS" w:hAnsi="Garamond" w:cs="Helvetica"/>
          <w:iCs/>
          <w:color w:val="000000" w:themeColor="text1"/>
          <w:sz w:val="22"/>
          <w:szCs w:val="22"/>
          <w:u w:color="000000"/>
        </w:rPr>
        <w:t xml:space="preserve"> of the future</w:t>
      </w:r>
      <w:r w:rsidR="0082317B">
        <w:rPr>
          <w:rFonts w:ascii="Garamond" w:eastAsia="Arial Unicode MS" w:hAnsi="Garamond" w:cs="Helvetica"/>
          <w:iCs/>
          <w:color w:val="000000" w:themeColor="text1"/>
          <w:sz w:val="22"/>
          <w:szCs w:val="22"/>
          <w:u w:color="000000"/>
        </w:rPr>
        <w:t>.</w:t>
      </w:r>
      <w:r w:rsidR="004D57F6">
        <w:rPr>
          <w:rFonts w:ascii="Garamond" w:eastAsia="Arial Unicode MS" w:hAnsi="Garamond" w:cs="Helvetica"/>
          <w:iCs/>
          <w:color w:val="000000" w:themeColor="text1"/>
          <w:sz w:val="22"/>
          <w:szCs w:val="22"/>
          <w:u w:color="000000"/>
        </w:rPr>
        <w:t xml:space="preserve"> Tarquin</w:t>
      </w:r>
      <w:r w:rsidR="00C17EFE">
        <w:rPr>
          <w:rFonts w:ascii="Garamond" w:eastAsia="Arial Unicode MS" w:hAnsi="Garamond" w:cs="Helvetica"/>
          <w:iCs/>
          <w:color w:val="000000" w:themeColor="text1"/>
          <w:sz w:val="22"/>
          <w:szCs w:val="22"/>
          <w:u w:color="000000"/>
        </w:rPr>
        <w:t xml:space="preserve"> </w:t>
      </w:r>
      <w:r w:rsidR="004D57F6">
        <w:rPr>
          <w:rFonts w:ascii="Garamond" w:eastAsia="Arial Unicode MS" w:hAnsi="Garamond" w:cs="Helvetica"/>
          <w:iCs/>
          <w:color w:val="000000" w:themeColor="text1"/>
          <w:sz w:val="22"/>
          <w:szCs w:val="22"/>
          <w:u w:color="000000"/>
        </w:rPr>
        <w:t xml:space="preserve">was a </w:t>
      </w:r>
      <w:proofErr w:type="spellStart"/>
      <w:r w:rsidR="004D57F6">
        <w:rPr>
          <w:rFonts w:ascii="Garamond" w:eastAsia="Arial Unicode MS" w:hAnsi="Garamond" w:cs="Helvetica"/>
          <w:iCs/>
          <w:color w:val="000000" w:themeColor="text1"/>
          <w:sz w:val="22"/>
          <w:szCs w:val="22"/>
          <w:u w:color="000000"/>
        </w:rPr>
        <w:t>whitehot</w:t>
      </w:r>
      <w:proofErr w:type="spellEnd"/>
      <w:r w:rsidR="004D57F6">
        <w:rPr>
          <w:rFonts w:ascii="Garamond" w:eastAsia="Arial Unicode MS" w:hAnsi="Garamond" w:cs="Helvetica"/>
          <w:iCs/>
          <w:color w:val="000000" w:themeColor="text1"/>
          <w:sz w:val="22"/>
          <w:szCs w:val="22"/>
          <w:u w:color="000000"/>
        </w:rPr>
        <w:t xml:space="preserve"> spark burning at the kernel of this </w:t>
      </w:r>
      <w:r w:rsidR="004F2D52">
        <w:rPr>
          <w:rFonts w:ascii="Garamond" w:eastAsia="Arial Unicode MS" w:hAnsi="Garamond" w:cs="Helvetica"/>
          <w:iCs/>
          <w:color w:val="000000" w:themeColor="text1"/>
          <w:sz w:val="22"/>
          <w:szCs w:val="22"/>
          <w:u w:color="000000"/>
        </w:rPr>
        <w:t>carnival</w:t>
      </w:r>
      <w:r w:rsidR="004D57F6">
        <w:rPr>
          <w:rFonts w:ascii="Garamond" w:eastAsia="Arial Unicode MS" w:hAnsi="Garamond" w:cs="Helvetica"/>
          <w:iCs/>
          <w:color w:val="000000" w:themeColor="text1"/>
          <w:sz w:val="22"/>
          <w:szCs w:val="22"/>
          <w:u w:color="000000"/>
        </w:rPr>
        <w:t xml:space="preserve">. He </w:t>
      </w:r>
      <w:r w:rsidR="00AF504C">
        <w:rPr>
          <w:rFonts w:ascii="Garamond" w:eastAsia="Arial Unicode MS" w:hAnsi="Garamond" w:cs="Helvetica"/>
          <w:iCs/>
          <w:color w:val="000000" w:themeColor="text1"/>
          <w:sz w:val="22"/>
          <w:szCs w:val="22"/>
          <w:u w:color="000000"/>
        </w:rPr>
        <w:t>represented both</w:t>
      </w:r>
      <w:r w:rsidR="004D57F6">
        <w:rPr>
          <w:rFonts w:ascii="Garamond" w:eastAsia="Arial Unicode MS" w:hAnsi="Garamond" w:cs="Helvetica"/>
          <w:iCs/>
          <w:color w:val="000000" w:themeColor="text1"/>
          <w:sz w:val="22"/>
          <w:szCs w:val="22"/>
          <w:u w:color="000000"/>
        </w:rPr>
        <w:t xml:space="preserve"> </w:t>
      </w:r>
      <w:r w:rsidR="008E0B81">
        <w:rPr>
          <w:rFonts w:ascii="Garamond" w:eastAsia="Arial Unicode MS" w:hAnsi="Garamond" w:cs="Helvetica"/>
          <w:iCs/>
          <w:color w:val="000000" w:themeColor="text1"/>
          <w:sz w:val="22"/>
          <w:szCs w:val="22"/>
          <w:u w:color="000000"/>
        </w:rPr>
        <w:t>technologist</w:t>
      </w:r>
      <w:r w:rsidR="004D57F6">
        <w:rPr>
          <w:rFonts w:ascii="Garamond" w:eastAsia="Arial Unicode MS" w:hAnsi="Garamond" w:cs="Helvetica"/>
          <w:iCs/>
          <w:color w:val="000000" w:themeColor="text1"/>
          <w:sz w:val="22"/>
          <w:szCs w:val="22"/>
          <w:u w:color="000000"/>
        </w:rPr>
        <w:t xml:space="preserve"> and </w:t>
      </w:r>
      <w:r w:rsidR="0046578D">
        <w:rPr>
          <w:rFonts w:ascii="Garamond" w:eastAsia="Arial Unicode MS" w:hAnsi="Garamond" w:cs="Helvetica"/>
          <w:iCs/>
          <w:color w:val="000000" w:themeColor="text1"/>
          <w:sz w:val="22"/>
          <w:szCs w:val="22"/>
          <w:u w:color="000000"/>
        </w:rPr>
        <w:t>f</w:t>
      </w:r>
      <w:r w:rsidR="004D57F6">
        <w:rPr>
          <w:rFonts w:ascii="Garamond" w:eastAsia="Arial Unicode MS" w:hAnsi="Garamond" w:cs="Helvetica"/>
          <w:iCs/>
          <w:color w:val="000000" w:themeColor="text1"/>
          <w:sz w:val="22"/>
          <w:szCs w:val="22"/>
          <w:u w:color="000000"/>
        </w:rPr>
        <w:t>olkist tradition</w:t>
      </w:r>
      <w:r w:rsidR="00C17EFE">
        <w:rPr>
          <w:rFonts w:ascii="Garamond" w:eastAsia="Arial Unicode MS" w:hAnsi="Garamond" w:cs="Helvetica"/>
          <w:iCs/>
          <w:color w:val="000000" w:themeColor="text1"/>
          <w:sz w:val="22"/>
          <w:szCs w:val="22"/>
          <w:u w:color="000000"/>
        </w:rPr>
        <w:t>s</w:t>
      </w:r>
      <w:r w:rsidR="004D57F6">
        <w:rPr>
          <w:rFonts w:ascii="Garamond" w:eastAsia="Arial Unicode MS" w:hAnsi="Garamond" w:cs="Helvetica"/>
          <w:iCs/>
          <w:color w:val="000000" w:themeColor="text1"/>
          <w:sz w:val="22"/>
          <w:szCs w:val="22"/>
          <w:u w:color="000000"/>
        </w:rPr>
        <w:t xml:space="preserve">, </w:t>
      </w:r>
      <w:r w:rsidR="00C17EFE">
        <w:rPr>
          <w:rFonts w:ascii="Garamond" w:eastAsia="Arial Unicode MS" w:hAnsi="Garamond" w:cs="Helvetica"/>
          <w:iCs/>
          <w:color w:val="000000" w:themeColor="text1"/>
          <w:sz w:val="22"/>
          <w:szCs w:val="22"/>
          <w:u w:color="000000"/>
        </w:rPr>
        <w:t>clasped</w:t>
      </w:r>
      <w:r w:rsidR="004D57F6">
        <w:rPr>
          <w:rFonts w:ascii="Garamond" w:eastAsia="Arial Unicode MS" w:hAnsi="Garamond" w:cs="Helvetica"/>
          <w:iCs/>
          <w:color w:val="000000" w:themeColor="text1"/>
          <w:sz w:val="22"/>
          <w:szCs w:val="22"/>
          <w:u w:color="000000"/>
        </w:rPr>
        <w:t xml:space="preserve"> between these two </w:t>
      </w:r>
      <w:r w:rsidR="00904DBA">
        <w:rPr>
          <w:rFonts w:ascii="Garamond" w:eastAsia="Arial Unicode MS" w:hAnsi="Garamond" w:cs="Helvetica"/>
          <w:iCs/>
          <w:color w:val="000000" w:themeColor="text1"/>
          <w:sz w:val="22"/>
          <w:szCs w:val="22"/>
          <w:u w:color="000000"/>
        </w:rPr>
        <w:t>forces by the</w:t>
      </w:r>
      <w:r w:rsidR="004D57F6">
        <w:rPr>
          <w:rFonts w:ascii="Garamond" w:eastAsia="Arial Unicode MS" w:hAnsi="Garamond" w:cs="Helvetica"/>
          <w:iCs/>
          <w:color w:val="000000" w:themeColor="text1"/>
          <w:sz w:val="22"/>
          <w:szCs w:val="22"/>
          <w:u w:color="000000"/>
        </w:rPr>
        <w:t xml:space="preserve"> weight of history</w:t>
      </w:r>
      <w:r w:rsidR="00C17EFE">
        <w:rPr>
          <w:rFonts w:ascii="Garamond" w:eastAsia="Arial Unicode MS" w:hAnsi="Garamond" w:cs="Helvetica"/>
          <w:iCs/>
          <w:color w:val="000000" w:themeColor="text1"/>
          <w:sz w:val="22"/>
          <w:szCs w:val="22"/>
          <w:u w:color="000000"/>
        </w:rPr>
        <w:t xml:space="preserve"> </w:t>
      </w:r>
      <w:r w:rsidR="00904DBA">
        <w:rPr>
          <w:rFonts w:ascii="Garamond" w:eastAsia="Arial Unicode MS" w:hAnsi="Garamond" w:cs="Helvetica"/>
          <w:iCs/>
          <w:color w:val="000000" w:themeColor="text1"/>
          <w:sz w:val="22"/>
          <w:szCs w:val="22"/>
          <w:u w:color="000000"/>
        </w:rPr>
        <w:t xml:space="preserve">and </w:t>
      </w:r>
      <w:r w:rsidR="004D57F6">
        <w:rPr>
          <w:rFonts w:ascii="Garamond" w:eastAsia="Arial Unicode MS" w:hAnsi="Garamond" w:cs="Helvetica"/>
          <w:iCs/>
          <w:color w:val="000000" w:themeColor="text1"/>
          <w:sz w:val="22"/>
          <w:szCs w:val="22"/>
          <w:u w:color="000000"/>
        </w:rPr>
        <w:t>circumstance</w:t>
      </w:r>
      <w:r w:rsidR="00904DBA">
        <w:rPr>
          <w:rFonts w:ascii="Garamond" w:eastAsia="Arial Unicode MS" w:hAnsi="Garamond" w:cs="Helvetica"/>
          <w:iCs/>
          <w:color w:val="000000" w:themeColor="text1"/>
          <w:sz w:val="22"/>
          <w:szCs w:val="22"/>
          <w:u w:color="000000"/>
        </w:rPr>
        <w:t xml:space="preserve">. </w:t>
      </w:r>
      <w:r w:rsidR="00C17EFE" w:rsidRPr="00C17EFE">
        <w:rPr>
          <w:rFonts w:ascii="Garamond" w:eastAsia="Arial Unicode MS" w:hAnsi="Garamond" w:cs="Helvetica"/>
          <w:iCs/>
          <w:color w:val="000000" w:themeColor="text1"/>
          <w:sz w:val="22"/>
          <w:szCs w:val="22"/>
          <w:u w:color="000000"/>
        </w:rPr>
        <w:t xml:space="preserve">Tarquin </w:t>
      </w:r>
      <w:r w:rsidR="00C17EFE">
        <w:rPr>
          <w:rFonts w:ascii="Garamond" w:eastAsia="Arial Unicode MS" w:hAnsi="Garamond" w:cs="Helvetica"/>
          <w:iCs/>
          <w:color w:val="000000" w:themeColor="text1"/>
          <w:sz w:val="22"/>
          <w:szCs w:val="22"/>
          <w:u w:color="000000"/>
        </w:rPr>
        <w:t xml:space="preserve">was not </w:t>
      </w:r>
      <w:r w:rsidR="00904DBA">
        <w:rPr>
          <w:rFonts w:ascii="Garamond" w:eastAsia="Arial Unicode MS" w:hAnsi="Garamond" w:cs="Helvetica"/>
          <w:iCs/>
          <w:color w:val="000000" w:themeColor="text1"/>
          <w:sz w:val="22"/>
          <w:szCs w:val="22"/>
          <w:u w:color="000000"/>
        </w:rPr>
        <w:t>an</w:t>
      </w:r>
      <w:r w:rsidR="00871E38">
        <w:rPr>
          <w:rFonts w:ascii="Garamond" w:eastAsia="Arial Unicode MS" w:hAnsi="Garamond" w:cs="Helvetica"/>
          <w:iCs/>
          <w:color w:val="000000" w:themeColor="text1"/>
          <w:sz w:val="22"/>
          <w:szCs w:val="22"/>
          <w:u w:color="000000"/>
        </w:rPr>
        <w:t xml:space="preserve"> aspirational</w:t>
      </w:r>
      <w:r w:rsidR="00904DBA">
        <w:rPr>
          <w:rFonts w:ascii="Garamond" w:eastAsia="Arial Unicode MS" w:hAnsi="Garamond" w:cs="Helvetica"/>
          <w:iCs/>
          <w:color w:val="000000" w:themeColor="text1"/>
          <w:sz w:val="22"/>
          <w:szCs w:val="22"/>
          <w:u w:color="000000"/>
        </w:rPr>
        <w:t xml:space="preserve"> </w:t>
      </w:r>
      <w:r w:rsidR="005A5C20" w:rsidRPr="005A5C20">
        <w:rPr>
          <w:rFonts w:ascii="Garamond" w:eastAsia="Arial Unicode MS" w:hAnsi="Garamond" w:cs="Helvetica"/>
          <w:i/>
          <w:color w:val="000000" w:themeColor="text1"/>
          <w:sz w:val="22"/>
          <w:szCs w:val="22"/>
          <w:u w:color="000000"/>
        </w:rPr>
        <w:t>Übermensch</w:t>
      </w:r>
      <w:r w:rsidR="00904DBA">
        <w:rPr>
          <w:rFonts w:ascii="Garamond" w:eastAsia="Arial Unicode MS" w:hAnsi="Garamond" w:cs="Helvetica"/>
          <w:iCs/>
          <w:color w:val="000000" w:themeColor="text1"/>
          <w:sz w:val="22"/>
          <w:szCs w:val="22"/>
          <w:u w:color="000000"/>
        </w:rPr>
        <w:t xml:space="preserve">, that was </w:t>
      </w:r>
      <w:r w:rsidR="00871E38">
        <w:rPr>
          <w:rFonts w:ascii="Garamond" w:eastAsia="Arial Unicode MS" w:hAnsi="Garamond" w:cs="Helvetica"/>
          <w:iCs/>
          <w:color w:val="000000" w:themeColor="text1"/>
          <w:sz w:val="22"/>
          <w:szCs w:val="22"/>
          <w:u w:color="000000"/>
        </w:rPr>
        <w:t xml:space="preserve">for </w:t>
      </w:r>
      <w:r w:rsidR="00904DBA">
        <w:rPr>
          <w:rFonts w:ascii="Garamond" w:eastAsia="Arial Unicode MS" w:hAnsi="Garamond" w:cs="Helvetica"/>
          <w:iCs/>
          <w:color w:val="000000" w:themeColor="text1"/>
          <w:sz w:val="22"/>
          <w:szCs w:val="22"/>
          <w:u w:color="000000"/>
        </w:rPr>
        <w:t xml:space="preserve">the likes of Radwan </w:t>
      </w:r>
      <w:r w:rsidR="00AF504C">
        <w:rPr>
          <w:rFonts w:ascii="Garamond" w:eastAsia="Arial Unicode MS" w:hAnsi="Garamond" w:cs="Helvetica"/>
          <w:iCs/>
          <w:color w:val="000000" w:themeColor="text1"/>
          <w:sz w:val="22"/>
          <w:szCs w:val="22"/>
          <w:u w:color="000000"/>
        </w:rPr>
        <w:t>(</w:t>
      </w:r>
      <w:r w:rsidR="005A5C20">
        <w:rPr>
          <w:rFonts w:ascii="Garamond" w:eastAsia="Arial Unicode MS" w:hAnsi="Garamond" w:cs="Helvetica"/>
          <w:iCs/>
          <w:color w:val="000000" w:themeColor="text1"/>
          <w:sz w:val="22"/>
          <w:szCs w:val="22"/>
          <w:u w:color="000000"/>
        </w:rPr>
        <w:t>who knew at least how one was defined</w:t>
      </w:r>
      <w:r w:rsidR="00AF504C">
        <w:rPr>
          <w:rFonts w:ascii="Garamond" w:eastAsia="Arial Unicode MS" w:hAnsi="Garamond" w:cs="Helvetica"/>
          <w:iCs/>
          <w:color w:val="000000" w:themeColor="text1"/>
          <w:sz w:val="22"/>
          <w:szCs w:val="22"/>
          <w:u w:color="000000"/>
        </w:rPr>
        <w:t>)</w:t>
      </w:r>
      <w:r w:rsidR="00112E13">
        <w:rPr>
          <w:rFonts w:ascii="Garamond" w:eastAsia="Arial Unicode MS" w:hAnsi="Garamond" w:cs="Helvetica"/>
          <w:iCs/>
          <w:color w:val="000000" w:themeColor="text1"/>
          <w:sz w:val="22"/>
          <w:szCs w:val="22"/>
          <w:u w:color="000000"/>
        </w:rPr>
        <w:t xml:space="preserve">. </w:t>
      </w:r>
      <w:r w:rsidR="00AF504C" w:rsidRPr="00AF504C">
        <w:rPr>
          <w:rFonts w:ascii="Garamond" w:eastAsia="Arial Unicode MS" w:hAnsi="Garamond" w:cs="Helvetica"/>
          <w:iCs/>
          <w:color w:val="000000" w:themeColor="text1"/>
          <w:sz w:val="22"/>
          <w:szCs w:val="22"/>
          <w:u w:color="000000"/>
        </w:rPr>
        <w:t xml:space="preserve">Tarquin </w:t>
      </w:r>
      <w:r w:rsidR="005A5C20">
        <w:rPr>
          <w:rFonts w:ascii="Garamond" w:eastAsia="Arial Unicode MS" w:hAnsi="Garamond" w:cs="Helvetica"/>
          <w:iCs/>
          <w:color w:val="000000" w:themeColor="text1"/>
          <w:sz w:val="22"/>
          <w:szCs w:val="22"/>
          <w:u w:color="000000"/>
        </w:rPr>
        <w:t xml:space="preserve">was </w:t>
      </w:r>
      <w:proofErr w:type="spellStart"/>
      <w:r w:rsidR="00904DBA" w:rsidRPr="00112E13">
        <w:rPr>
          <w:rFonts w:ascii="Garamond" w:eastAsia="Arial Unicode MS" w:hAnsi="Garamond" w:cs="Helvetica"/>
          <w:i/>
          <w:color w:val="000000" w:themeColor="text1"/>
          <w:sz w:val="22"/>
          <w:szCs w:val="22"/>
          <w:u w:color="000000"/>
        </w:rPr>
        <w:t>menschy</w:t>
      </w:r>
      <w:proofErr w:type="spellEnd"/>
      <w:r w:rsidR="00904DBA">
        <w:rPr>
          <w:rFonts w:ascii="Garamond" w:eastAsia="Arial Unicode MS" w:hAnsi="Garamond" w:cs="Helvetica"/>
          <w:iCs/>
          <w:color w:val="000000" w:themeColor="text1"/>
          <w:sz w:val="22"/>
          <w:szCs w:val="22"/>
          <w:u w:color="000000"/>
        </w:rPr>
        <w:t xml:space="preserve">, </w:t>
      </w:r>
      <w:proofErr w:type="spellStart"/>
      <w:r w:rsidR="00040AFD" w:rsidRPr="00040AFD">
        <w:rPr>
          <w:rFonts w:ascii="Garamond" w:eastAsia="Arial Unicode MS" w:hAnsi="Garamond" w:cs="Helvetica"/>
          <w:i/>
          <w:color w:val="000000" w:themeColor="text1"/>
          <w:sz w:val="22"/>
          <w:szCs w:val="22"/>
          <w:u w:color="000000"/>
        </w:rPr>
        <w:lastRenderedPageBreak/>
        <w:t>menschlich</w:t>
      </w:r>
      <w:proofErr w:type="spellEnd"/>
      <w:r w:rsidR="00040AFD">
        <w:rPr>
          <w:rFonts w:ascii="Garamond" w:eastAsia="Arial Unicode MS" w:hAnsi="Garamond" w:cs="Helvetica"/>
          <w:iCs/>
          <w:color w:val="000000" w:themeColor="text1"/>
          <w:sz w:val="22"/>
          <w:szCs w:val="22"/>
          <w:u w:color="000000"/>
        </w:rPr>
        <w:t xml:space="preserve">, </w:t>
      </w:r>
      <w:r w:rsidR="005A5C20">
        <w:rPr>
          <w:rFonts w:ascii="Garamond" w:eastAsia="Arial Unicode MS" w:hAnsi="Garamond" w:cs="Helvetica"/>
          <w:iCs/>
          <w:color w:val="000000" w:themeColor="text1"/>
          <w:sz w:val="22"/>
          <w:szCs w:val="22"/>
          <w:u w:color="000000"/>
        </w:rPr>
        <w:t>and driven by desires</w:t>
      </w:r>
      <w:r w:rsidR="00AF504C">
        <w:rPr>
          <w:rFonts w:ascii="Garamond" w:eastAsia="Arial Unicode MS" w:hAnsi="Garamond" w:cs="Helvetica"/>
          <w:iCs/>
          <w:color w:val="000000" w:themeColor="text1"/>
          <w:sz w:val="22"/>
          <w:szCs w:val="22"/>
          <w:u w:color="000000"/>
        </w:rPr>
        <w:t xml:space="preserve"> and</w:t>
      </w:r>
      <w:r w:rsidR="005A5C20" w:rsidRPr="005A5C20">
        <w:rPr>
          <w:rFonts w:ascii="Garamond" w:eastAsia="Arial Unicode MS" w:hAnsi="Garamond" w:cs="Helvetica"/>
          <w:iCs/>
          <w:color w:val="000000" w:themeColor="text1"/>
          <w:sz w:val="22"/>
          <w:szCs w:val="22"/>
          <w:u w:color="000000"/>
        </w:rPr>
        <w:t xml:space="preserve"> a </w:t>
      </w:r>
      <w:r w:rsidR="00A9707D">
        <w:rPr>
          <w:rFonts w:ascii="Garamond" w:eastAsia="Arial Unicode MS" w:hAnsi="Garamond" w:cs="Helvetica"/>
          <w:iCs/>
          <w:color w:val="000000" w:themeColor="text1"/>
          <w:sz w:val="22"/>
          <w:szCs w:val="22"/>
          <w:u w:color="000000"/>
        </w:rPr>
        <w:t xml:space="preserve">dignified </w:t>
      </w:r>
      <w:r w:rsidR="005A5C20" w:rsidRPr="005A5C20">
        <w:rPr>
          <w:rFonts w:ascii="Garamond" w:eastAsia="Arial Unicode MS" w:hAnsi="Garamond" w:cs="Helvetica"/>
          <w:iCs/>
          <w:color w:val="000000" w:themeColor="text1"/>
          <w:sz w:val="22"/>
          <w:szCs w:val="22"/>
          <w:u w:color="000000"/>
        </w:rPr>
        <w:t>love of this world and of life</w:t>
      </w:r>
      <w:r w:rsidR="00974B11">
        <w:rPr>
          <w:rFonts w:ascii="Garamond" w:eastAsia="Arial Unicode MS" w:hAnsi="Garamond" w:cs="Helvetica"/>
          <w:iCs/>
          <w:color w:val="000000" w:themeColor="text1"/>
          <w:sz w:val="22"/>
          <w:szCs w:val="22"/>
          <w:u w:color="000000"/>
        </w:rPr>
        <w:t>,</w:t>
      </w:r>
      <w:r w:rsidR="00974B11" w:rsidRPr="00974B11">
        <w:rPr>
          <w:rFonts w:ascii="Garamond" w:eastAsia="Arial Unicode MS" w:hAnsi="Garamond" w:cs="Helvetica"/>
          <w:color w:val="000000" w:themeColor="text1"/>
          <w:sz w:val="22"/>
          <w:szCs w:val="22"/>
          <w:u w:color="000000"/>
        </w:rPr>
        <w:t xml:space="preserve"> </w:t>
      </w:r>
      <w:r w:rsidR="00974B11" w:rsidRPr="00F632E7">
        <w:rPr>
          <w:rFonts w:ascii="Garamond" w:eastAsia="Arial Unicode MS" w:hAnsi="Garamond" w:cs="Helvetica"/>
          <w:color w:val="000000" w:themeColor="text1"/>
          <w:sz w:val="22"/>
          <w:szCs w:val="22"/>
          <w:u w:color="000000"/>
        </w:rPr>
        <w:t>an idealist who is part of the ordinary world</w:t>
      </w:r>
      <w:r w:rsidR="00AF504C">
        <w:rPr>
          <w:rFonts w:ascii="Garamond" w:eastAsia="Arial Unicode MS" w:hAnsi="Garamond" w:cs="Helvetica"/>
          <w:color w:val="000000" w:themeColor="text1"/>
          <w:sz w:val="22"/>
          <w:szCs w:val="22"/>
          <w:u w:color="000000"/>
        </w:rPr>
        <w:t xml:space="preserve"> and</w:t>
      </w:r>
      <w:r w:rsidR="00086DBA">
        <w:rPr>
          <w:rFonts w:ascii="Garamond" w:eastAsia="Arial Unicode MS" w:hAnsi="Garamond" w:cs="Helvetica"/>
          <w:color w:val="000000" w:themeColor="text1"/>
          <w:sz w:val="22"/>
          <w:szCs w:val="22"/>
          <w:u w:color="000000"/>
        </w:rPr>
        <w:t xml:space="preserve"> aware that presenting answers is more important than protesting the problem</w:t>
      </w:r>
      <w:r w:rsidR="005A5C20">
        <w:rPr>
          <w:rFonts w:ascii="Garamond" w:eastAsia="Arial Unicode MS" w:hAnsi="Garamond" w:cs="Helvetica"/>
          <w:iCs/>
          <w:color w:val="000000" w:themeColor="text1"/>
          <w:sz w:val="22"/>
          <w:szCs w:val="22"/>
          <w:u w:color="000000"/>
        </w:rPr>
        <w:t>.</w:t>
      </w:r>
      <w:r w:rsidR="00974B11">
        <w:rPr>
          <w:rFonts w:ascii="Garamond" w:eastAsia="Arial Unicode MS" w:hAnsi="Garamond" w:cs="Helvetica"/>
          <w:iCs/>
          <w:color w:val="000000" w:themeColor="text1"/>
          <w:sz w:val="22"/>
          <w:szCs w:val="22"/>
          <w:u w:color="000000"/>
        </w:rPr>
        <w:t xml:space="preserve"> It entirely makes sense that my vision was experienced through </w:t>
      </w:r>
      <w:r w:rsidR="00C35DD3">
        <w:rPr>
          <w:rFonts w:ascii="Garamond" w:eastAsia="Arial Unicode MS" w:hAnsi="Garamond" w:cs="Helvetica"/>
          <w:iCs/>
          <w:color w:val="000000" w:themeColor="text1"/>
          <w:sz w:val="22"/>
          <w:szCs w:val="22"/>
          <w:u w:color="000000"/>
        </w:rPr>
        <w:t xml:space="preserve">the eyes of </w:t>
      </w:r>
      <w:r w:rsidR="00C17EFE">
        <w:rPr>
          <w:rFonts w:ascii="Garamond" w:eastAsia="Arial Unicode MS" w:hAnsi="Garamond" w:cs="Helvetica"/>
          <w:iCs/>
          <w:color w:val="000000" w:themeColor="text1"/>
          <w:sz w:val="22"/>
          <w:szCs w:val="22"/>
          <w:u w:color="000000"/>
        </w:rPr>
        <w:t>Tarquin’s</w:t>
      </w:r>
      <w:r w:rsidR="00974B11">
        <w:rPr>
          <w:rFonts w:ascii="Garamond" w:eastAsia="Arial Unicode MS" w:hAnsi="Garamond" w:cs="Helvetica"/>
          <w:iCs/>
          <w:color w:val="000000" w:themeColor="text1"/>
          <w:sz w:val="22"/>
          <w:szCs w:val="22"/>
          <w:u w:color="000000"/>
        </w:rPr>
        <w:t xml:space="preserve"> likeness.</w:t>
      </w:r>
    </w:p>
    <w:p w14:paraId="48EB37FC" w14:textId="47049296" w:rsidR="00BE1EA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rummaged idly in the sand</w:t>
      </w:r>
      <w:r w:rsidR="00AF504C">
        <w:rPr>
          <w:rFonts w:ascii="Garamond" w:eastAsia="Arial Unicode MS" w:hAnsi="Garamond" w:cs="Helvetica"/>
          <w:iCs/>
          <w:color w:val="000000" w:themeColor="text1"/>
          <w:sz w:val="22"/>
          <w:szCs w:val="22"/>
          <w:u w:color="000000"/>
        </w:rPr>
        <w:t xml:space="preserve"> and </w:t>
      </w:r>
      <w:r w:rsidR="00BE1EAB">
        <w:rPr>
          <w:rFonts w:ascii="Garamond" w:eastAsia="Arial Unicode MS" w:hAnsi="Garamond" w:cs="Helvetica"/>
          <w:iCs/>
          <w:color w:val="000000" w:themeColor="text1"/>
          <w:sz w:val="22"/>
          <w:szCs w:val="22"/>
          <w:u w:color="000000"/>
        </w:rPr>
        <w:t>picked up a smooth black pebble</w:t>
      </w:r>
      <w:r w:rsidR="00AF504C">
        <w:rPr>
          <w:rFonts w:ascii="Garamond" w:eastAsia="Arial Unicode MS" w:hAnsi="Garamond" w:cs="Helvetica"/>
          <w:iCs/>
          <w:color w:val="000000" w:themeColor="text1"/>
          <w:sz w:val="22"/>
          <w:szCs w:val="22"/>
          <w:u w:color="000000"/>
        </w:rPr>
        <w:t>. I</w:t>
      </w:r>
      <w:r w:rsidR="00BE1EAB">
        <w:rPr>
          <w:rFonts w:ascii="Garamond" w:eastAsia="Arial Unicode MS" w:hAnsi="Garamond" w:cs="Helvetica"/>
          <w:iCs/>
          <w:color w:val="000000" w:themeColor="text1"/>
          <w:sz w:val="22"/>
          <w:szCs w:val="22"/>
          <w:u w:color="000000"/>
        </w:rPr>
        <w:t xml:space="preserve"> held up</w:t>
      </w:r>
      <w:r w:rsidR="00AF504C">
        <w:rPr>
          <w:rFonts w:ascii="Garamond" w:eastAsia="Arial Unicode MS" w:hAnsi="Garamond" w:cs="Helvetica"/>
          <w:iCs/>
          <w:color w:val="000000" w:themeColor="text1"/>
          <w:sz w:val="22"/>
          <w:szCs w:val="22"/>
          <w:u w:color="000000"/>
        </w:rPr>
        <w:t xml:space="preserve"> the pebble to</w:t>
      </w:r>
      <w:r w:rsidR="00BE1EAB">
        <w:rPr>
          <w:rFonts w:ascii="Garamond" w:eastAsia="Arial Unicode MS" w:hAnsi="Garamond" w:cs="Helvetica"/>
          <w:iCs/>
          <w:color w:val="000000" w:themeColor="text1"/>
          <w:sz w:val="22"/>
          <w:szCs w:val="22"/>
          <w:u w:color="000000"/>
        </w:rPr>
        <w:t xml:space="preserve"> eclips</w:t>
      </w:r>
      <w:r w:rsidR="00AF504C">
        <w:rPr>
          <w:rFonts w:ascii="Garamond" w:eastAsia="Arial Unicode MS" w:hAnsi="Garamond" w:cs="Helvetica"/>
          <w:iCs/>
          <w:color w:val="000000" w:themeColor="text1"/>
          <w:sz w:val="22"/>
          <w:szCs w:val="22"/>
          <w:u w:color="000000"/>
        </w:rPr>
        <w:t>e</w:t>
      </w:r>
      <w:r w:rsidR="00BE1EAB">
        <w:rPr>
          <w:rFonts w:ascii="Garamond" w:eastAsia="Arial Unicode MS" w:hAnsi="Garamond" w:cs="Helvetica"/>
          <w:iCs/>
          <w:color w:val="000000" w:themeColor="text1"/>
          <w:sz w:val="22"/>
          <w:szCs w:val="22"/>
          <w:u w:color="000000"/>
        </w:rPr>
        <w:t xml:space="preserve"> the moon and </w:t>
      </w:r>
      <w:r w:rsidR="00066FF0">
        <w:rPr>
          <w:rFonts w:ascii="Garamond" w:eastAsia="Arial Unicode MS" w:hAnsi="Garamond" w:cs="Helvetica"/>
          <w:iCs/>
          <w:color w:val="000000" w:themeColor="text1"/>
          <w:sz w:val="22"/>
          <w:szCs w:val="22"/>
          <w:u w:color="000000"/>
        </w:rPr>
        <w:t>breathed</w:t>
      </w:r>
      <w:r w:rsidR="00BE1EAB">
        <w:rPr>
          <w:rFonts w:ascii="Garamond" w:eastAsia="Arial Unicode MS" w:hAnsi="Garamond" w:cs="Helvetica"/>
          <w:iCs/>
          <w:color w:val="000000" w:themeColor="text1"/>
          <w:sz w:val="22"/>
          <w:szCs w:val="22"/>
          <w:u w:color="000000"/>
        </w:rPr>
        <w:t xml:space="preserve"> the word </w:t>
      </w:r>
      <w:r w:rsidR="00BE1EAB" w:rsidRPr="00BE1EAB">
        <w:rPr>
          <w:rFonts w:ascii="Garamond" w:eastAsia="Arial Unicode MS" w:hAnsi="Garamond" w:cs="Helvetica"/>
          <w:i/>
          <w:color w:val="000000" w:themeColor="text1"/>
          <w:sz w:val="22"/>
          <w:szCs w:val="22"/>
          <w:u w:color="000000"/>
        </w:rPr>
        <w:t>Aleph</w:t>
      </w:r>
      <w:r w:rsidR="00BE1EAB">
        <w:rPr>
          <w:rFonts w:ascii="Garamond" w:eastAsia="Arial Unicode MS" w:hAnsi="Garamond" w:cs="Helvetica"/>
          <w:iCs/>
          <w:color w:val="000000" w:themeColor="text1"/>
          <w:sz w:val="22"/>
          <w:szCs w:val="22"/>
          <w:u w:color="000000"/>
        </w:rPr>
        <w:t>.</w:t>
      </w:r>
    </w:p>
    <w:p w14:paraId="59D77678" w14:textId="1578630E" w:rsidR="00606EA9"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And by way of terminal punctuation</w:t>
      </w:r>
      <w:r w:rsidR="004C3D92">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I threw </w:t>
      </w:r>
      <w:r w:rsidR="00BE1EAB">
        <w:rPr>
          <w:rFonts w:ascii="Garamond" w:eastAsia="Arial Unicode MS" w:hAnsi="Garamond" w:cs="Helvetica"/>
          <w:iCs/>
          <w:color w:val="000000" w:themeColor="text1"/>
          <w:sz w:val="22"/>
          <w:szCs w:val="22"/>
          <w:u w:color="000000"/>
        </w:rPr>
        <w:t>the</w:t>
      </w:r>
      <w:r w:rsidRPr="00AF2203">
        <w:rPr>
          <w:rFonts w:ascii="Garamond" w:eastAsia="Arial Unicode MS" w:hAnsi="Garamond" w:cs="Helvetica"/>
          <w:iCs/>
          <w:color w:val="000000" w:themeColor="text1"/>
          <w:sz w:val="22"/>
          <w:szCs w:val="22"/>
          <w:u w:color="000000"/>
        </w:rPr>
        <w:t xml:space="preserve"> </w:t>
      </w:r>
      <w:r w:rsidR="00BE1EAB">
        <w:rPr>
          <w:rFonts w:ascii="Garamond" w:eastAsia="Arial Unicode MS" w:hAnsi="Garamond" w:cs="Helvetica"/>
          <w:iCs/>
          <w:color w:val="000000" w:themeColor="text1"/>
          <w:sz w:val="22"/>
          <w:szCs w:val="22"/>
          <w:u w:color="000000"/>
        </w:rPr>
        <w:t>p</w:t>
      </w:r>
      <w:r w:rsidRPr="00AF2203">
        <w:rPr>
          <w:rFonts w:ascii="Garamond" w:eastAsia="Arial Unicode MS" w:hAnsi="Garamond" w:cs="Helvetica"/>
          <w:iCs/>
          <w:color w:val="000000" w:themeColor="text1"/>
          <w:sz w:val="22"/>
          <w:szCs w:val="22"/>
          <w:u w:color="000000"/>
        </w:rPr>
        <w:t xml:space="preserve">ebble into the ocean. I had expected to </w:t>
      </w:r>
      <w:r w:rsidR="00EC433B">
        <w:rPr>
          <w:rFonts w:ascii="Garamond" w:eastAsia="Arial Unicode MS" w:hAnsi="Garamond" w:cs="Helvetica"/>
          <w:iCs/>
          <w:color w:val="000000" w:themeColor="text1"/>
          <w:sz w:val="22"/>
          <w:szCs w:val="22"/>
          <w:u w:color="000000"/>
        </w:rPr>
        <w:t>make</w:t>
      </w:r>
      <w:r w:rsidRPr="00AF2203">
        <w:rPr>
          <w:rFonts w:ascii="Garamond" w:eastAsia="Arial Unicode MS" w:hAnsi="Garamond" w:cs="Helvetica"/>
          <w:iCs/>
          <w:color w:val="000000" w:themeColor="text1"/>
          <w:sz w:val="22"/>
          <w:szCs w:val="22"/>
          <w:u w:color="000000"/>
        </w:rPr>
        <w:t xml:space="preserve"> a </w:t>
      </w:r>
      <w:r w:rsidR="00EC433B">
        <w:rPr>
          <w:rFonts w:ascii="Garamond" w:eastAsia="Arial Unicode MS" w:hAnsi="Garamond" w:cs="Helvetica"/>
          <w:iCs/>
          <w:color w:val="000000" w:themeColor="text1"/>
          <w:sz w:val="22"/>
          <w:szCs w:val="22"/>
          <w:u w:color="000000"/>
        </w:rPr>
        <w:t>splash</w:t>
      </w:r>
      <w:r w:rsidRPr="00AF2203">
        <w:rPr>
          <w:rFonts w:ascii="Garamond" w:eastAsia="Arial Unicode MS" w:hAnsi="Garamond" w:cs="Helvetica"/>
          <w:iCs/>
          <w:color w:val="000000" w:themeColor="text1"/>
          <w:sz w:val="22"/>
          <w:szCs w:val="22"/>
          <w:u w:color="000000"/>
        </w:rPr>
        <w:t xml:space="preserve">, a </w:t>
      </w:r>
      <w:r w:rsidR="00B676CE">
        <w:rPr>
          <w:rFonts w:ascii="Garamond" w:eastAsia="Arial Unicode MS" w:hAnsi="Garamond" w:cs="Helvetica"/>
          <w:iCs/>
          <w:color w:val="000000" w:themeColor="text1"/>
          <w:sz w:val="22"/>
          <w:szCs w:val="22"/>
          <w:u w:color="000000"/>
        </w:rPr>
        <w:t>receipt</w:t>
      </w:r>
      <w:r w:rsidRPr="00AF2203">
        <w:rPr>
          <w:rFonts w:ascii="Garamond" w:eastAsia="Arial Unicode MS" w:hAnsi="Garamond" w:cs="Helvetica"/>
          <w:iCs/>
          <w:color w:val="000000" w:themeColor="text1"/>
          <w:sz w:val="22"/>
          <w:szCs w:val="22"/>
          <w:u w:color="000000"/>
        </w:rPr>
        <w:t xml:space="preserve"> of acknowledgment, but the sound was masked by the </w:t>
      </w:r>
      <w:r w:rsidR="00974B11">
        <w:rPr>
          <w:rFonts w:ascii="Garamond" w:eastAsia="Arial Unicode MS" w:hAnsi="Garamond" w:cs="Helvetica"/>
          <w:iCs/>
          <w:color w:val="000000" w:themeColor="text1"/>
          <w:sz w:val="22"/>
          <w:szCs w:val="22"/>
          <w:u w:color="000000"/>
        </w:rPr>
        <w:t xml:space="preserve">soughing of the </w:t>
      </w:r>
      <w:r w:rsidRPr="00AF2203">
        <w:rPr>
          <w:rFonts w:ascii="Garamond" w:eastAsia="Arial Unicode MS" w:hAnsi="Garamond" w:cs="Helvetica"/>
          <w:iCs/>
          <w:color w:val="000000" w:themeColor="text1"/>
          <w:sz w:val="22"/>
          <w:szCs w:val="22"/>
          <w:u w:color="000000"/>
        </w:rPr>
        <w:t>waves.</w:t>
      </w:r>
      <w:r w:rsidRPr="00AF2203">
        <w:rPr>
          <w:rFonts w:ascii="Garamond" w:eastAsia="Arial Unicode MS" w:hAnsi="Garamond" w:cs="Helvetica"/>
          <w:iCs/>
          <w:color w:val="000000" w:themeColor="text1"/>
          <w:sz w:val="22"/>
          <w:szCs w:val="22"/>
          <w:u w:color="000000"/>
          <w:vertAlign w:val="superscript"/>
        </w:rPr>
        <w:footnoteReference w:id="100"/>
      </w:r>
    </w:p>
    <w:p w14:paraId="756654C1" w14:textId="677C07C9" w:rsidR="00EC20E6" w:rsidRPr="00AF2203" w:rsidRDefault="00EC20E6"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 was surprised to find </w:t>
      </w:r>
      <w:r w:rsidR="007D0247">
        <w:rPr>
          <w:rFonts w:ascii="Garamond" w:eastAsia="Arial Unicode MS" w:hAnsi="Garamond" w:cs="Helvetica"/>
          <w:iCs/>
          <w:color w:val="000000" w:themeColor="text1"/>
          <w:sz w:val="22"/>
          <w:szCs w:val="22"/>
          <w:u w:color="000000"/>
        </w:rPr>
        <w:t>myself</w:t>
      </w:r>
      <w:r>
        <w:rPr>
          <w:rFonts w:ascii="Garamond" w:eastAsia="Arial Unicode MS" w:hAnsi="Garamond" w:cs="Helvetica"/>
          <w:iCs/>
          <w:color w:val="000000" w:themeColor="text1"/>
          <w:sz w:val="22"/>
          <w:szCs w:val="22"/>
          <w:u w:color="000000"/>
        </w:rPr>
        <w:t xml:space="preserve"> crying</w:t>
      </w:r>
      <w:r w:rsidR="007D0247">
        <w:rPr>
          <w:rFonts w:ascii="Garamond" w:eastAsia="Arial Unicode MS" w:hAnsi="Garamond" w:cs="Helvetica"/>
          <w:iCs/>
          <w:color w:val="000000" w:themeColor="text1"/>
          <w:sz w:val="22"/>
          <w:szCs w:val="22"/>
          <w:u w:color="000000"/>
        </w:rPr>
        <w:t xml:space="preserve"> large tears of confusion</w:t>
      </w:r>
      <w:r>
        <w:rPr>
          <w:rFonts w:ascii="Garamond" w:eastAsia="Arial Unicode MS" w:hAnsi="Garamond" w:cs="Helvetica"/>
          <w:iCs/>
          <w:color w:val="000000" w:themeColor="text1"/>
          <w:sz w:val="22"/>
          <w:szCs w:val="22"/>
          <w:u w:color="000000"/>
        </w:rPr>
        <w:t>.</w:t>
      </w:r>
    </w:p>
    <w:p w14:paraId="305BD785" w14:textId="6743FE1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broke the silence</w:t>
      </w:r>
      <w:r w:rsidR="005965BF">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enough for me tonigh</w:t>
      </w:r>
      <w:r w:rsidR="00D81718">
        <w:rPr>
          <w:rFonts w:ascii="Garamond" w:eastAsia="Arial Unicode MS" w:hAnsi="Garamond" w:cs="Helvetica"/>
          <w:color w:val="000000" w:themeColor="text1"/>
          <w:sz w:val="22"/>
          <w:szCs w:val="22"/>
          <w:u w:color="000000"/>
        </w:rPr>
        <w:t>t. W</w:t>
      </w:r>
      <w:r w:rsidRPr="00AF2203">
        <w:rPr>
          <w:rFonts w:ascii="Garamond" w:eastAsia="Arial Unicode MS" w:hAnsi="Garamond" w:cs="Helvetica"/>
          <w:color w:val="000000" w:themeColor="text1"/>
          <w:sz w:val="22"/>
          <w:szCs w:val="22"/>
          <w:u w:color="000000"/>
        </w:rPr>
        <w:t xml:space="preserve">oe unto </w:t>
      </w:r>
      <w:r w:rsidR="00481FA4"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early</w:t>
      </w:r>
      <w:r w:rsidR="00481FA4" w:rsidRPr="00AF2203">
        <w:rPr>
          <w:rFonts w:ascii="Garamond" w:eastAsia="Arial Unicode MS" w:hAnsi="Garamond" w:cs="Helvetica"/>
          <w:color w:val="000000" w:themeColor="text1"/>
          <w:sz w:val="22"/>
          <w:szCs w:val="22"/>
          <w:u w:color="000000"/>
        </w:rPr>
        <w:t xml:space="preserve"> risers</w:t>
      </w:r>
      <w:r w:rsidR="00EC20E6">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and all that bollocks,</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w:t>
      </w:r>
      <w:r w:rsidR="00483F33">
        <w:rPr>
          <w:rFonts w:ascii="Garamond" w:eastAsia="Arial Unicode MS" w:hAnsi="Garamond" w:cs="Helvetica"/>
          <w:color w:val="000000" w:themeColor="text1"/>
          <w:sz w:val="22"/>
          <w:szCs w:val="22"/>
          <w:u w:color="000000"/>
        </w:rPr>
        <w:t xml:space="preserve">nd </w:t>
      </w:r>
      <w:r w:rsidR="005965BF">
        <w:rPr>
          <w:rFonts w:ascii="Garamond" w:eastAsia="Arial Unicode MS" w:hAnsi="Garamond" w:cs="Helvetica"/>
          <w:color w:val="000000" w:themeColor="text1"/>
          <w:sz w:val="22"/>
          <w:szCs w:val="22"/>
          <w:u w:color="000000"/>
        </w:rPr>
        <w:t xml:space="preserve">without waiting for my reply he disappeared </w:t>
      </w:r>
      <w:r w:rsidR="00D81718">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a large </w:t>
      </w:r>
      <w:r w:rsidR="00951AB8">
        <w:rPr>
          <w:rFonts w:ascii="Garamond" w:eastAsia="Arial Unicode MS" w:hAnsi="Garamond" w:cs="Helvetica"/>
          <w:color w:val="000000" w:themeColor="text1"/>
          <w:sz w:val="22"/>
          <w:szCs w:val="22"/>
          <w:u w:color="000000"/>
        </w:rPr>
        <w:t xml:space="preserve">red </w:t>
      </w:r>
      <w:r w:rsidRPr="00AF2203">
        <w:rPr>
          <w:rFonts w:ascii="Garamond" w:eastAsia="Arial Unicode MS" w:hAnsi="Garamond" w:cs="Helvetica"/>
          <w:color w:val="000000" w:themeColor="text1"/>
          <w:sz w:val="22"/>
          <w:szCs w:val="22"/>
          <w:u w:color="000000"/>
        </w:rPr>
        <w:t>bush.</w:t>
      </w:r>
    </w:p>
    <w:p w14:paraId="7A7008F4" w14:textId="77777777" w:rsidR="0083731F" w:rsidRPr="00AF2203" w:rsidRDefault="008373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E67C363" w14:textId="2A0185A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decided to sleep on the beach</w:t>
      </w:r>
      <w:r w:rsidR="007C038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returned to the bungalow to fetch a towel. On the far horizon the lightening had restarted. It was almost continuous, a private masque.</w:t>
      </w:r>
    </w:p>
    <w:p w14:paraId="7DBF7E09" w14:textId="38C84B4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‘Truth and beauty </w:t>
      </w:r>
      <w:r w:rsidRPr="00AF2203">
        <w:rPr>
          <w:rFonts w:ascii="Garamond" w:eastAsia="Arial Unicode MS" w:hAnsi="Garamond" w:cs="Helvetica"/>
          <w:i/>
          <w:iCs/>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comfort and happiness!’ I shouted.</w:t>
      </w:r>
      <w:r w:rsidRPr="00AF2203">
        <w:rPr>
          <w:rFonts w:ascii="Garamond" w:eastAsia="Arial Unicode MS" w:hAnsi="Garamond" w:cs="Helvetica"/>
          <w:color w:val="000000" w:themeColor="text1"/>
          <w:sz w:val="22"/>
          <w:szCs w:val="22"/>
          <w:u w:color="000000"/>
          <w:vertAlign w:val="superscript"/>
        </w:rPr>
        <w:footnoteReference w:id="101"/>
      </w:r>
    </w:p>
    <w:p w14:paraId="36530DA4" w14:textId="6561FB4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pushed through the shrubs and </w:t>
      </w:r>
      <w:r w:rsidR="004C3D92">
        <w:rPr>
          <w:rFonts w:ascii="Garamond" w:eastAsia="Arial Unicode MS" w:hAnsi="Garamond" w:cs="Helvetica"/>
          <w:color w:val="000000" w:themeColor="text1"/>
          <w:sz w:val="22"/>
          <w:szCs w:val="22"/>
          <w:u w:color="000000"/>
        </w:rPr>
        <w:t>back</w:t>
      </w:r>
      <w:r w:rsidRPr="00AF2203">
        <w:rPr>
          <w:rFonts w:ascii="Garamond" w:eastAsia="Arial Unicode MS" w:hAnsi="Garamond" w:cs="Helvetica"/>
          <w:color w:val="000000" w:themeColor="text1"/>
          <w:sz w:val="22"/>
          <w:szCs w:val="22"/>
          <w:u w:color="000000"/>
        </w:rPr>
        <w:t xml:space="preserve"> to the beach, stomping along the gravelly sand with a fast tempo that begat several earworms. </w:t>
      </w:r>
    </w:p>
    <w:p w14:paraId="2B3F157C" w14:textId="1AF5E36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First came</w:t>
      </w:r>
      <w:r w:rsidR="00474A87">
        <w:rPr>
          <w:rFonts w:ascii="Garamond" w:eastAsia="Arial Unicode MS" w:hAnsi="Garamond" w:cs="Helvetica"/>
          <w:color w:val="000000" w:themeColor="text1"/>
          <w:sz w:val="22"/>
          <w:szCs w:val="22"/>
          <w:u w:color="000000"/>
        </w:rPr>
        <w:t xml:space="preserve"> Paul Dukas’</w:t>
      </w:r>
      <w:r w:rsidR="001B59C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color w:val="000000" w:themeColor="text1"/>
          <w:sz w:val="22"/>
          <w:szCs w:val="22"/>
          <w:u w:color="000000"/>
        </w:rPr>
        <w:t>The Sorcerer’s Apprentice</w:t>
      </w:r>
      <w:r w:rsidR="00A02BA4">
        <w:rPr>
          <w:rFonts w:ascii="Garamond" w:eastAsia="Arial Unicode MS" w:hAnsi="Garamond" w:cs="Helvetica"/>
          <w:color w:val="000000" w:themeColor="text1"/>
          <w:sz w:val="22"/>
          <w:szCs w:val="22"/>
          <w:u w:color="000000"/>
        </w:rPr>
        <w:t>,</w:t>
      </w:r>
      <w:r w:rsidR="00474A87">
        <w:rPr>
          <w:rFonts w:ascii="Garamond" w:eastAsia="Arial Unicode MS" w:hAnsi="Garamond" w:cs="Helvetica"/>
          <w:color w:val="000000" w:themeColor="text1"/>
          <w:sz w:val="22"/>
          <w:szCs w:val="22"/>
          <w:u w:color="000000"/>
        </w:rPr>
        <w:t xml:space="preserve"> the oboe </w:t>
      </w:r>
      <w:r w:rsidR="00400385">
        <w:rPr>
          <w:rFonts w:ascii="Garamond" w:eastAsia="Arial Unicode MS" w:hAnsi="Garamond" w:cs="Helvetica"/>
          <w:color w:val="000000" w:themeColor="text1"/>
          <w:sz w:val="22"/>
          <w:szCs w:val="22"/>
          <w:u w:color="000000"/>
        </w:rPr>
        <w:t>leading</w:t>
      </w:r>
      <w:r w:rsidR="00A02BA4">
        <w:rPr>
          <w:rFonts w:ascii="Garamond" w:eastAsia="Arial Unicode MS" w:hAnsi="Garamond" w:cs="Helvetica"/>
          <w:color w:val="000000" w:themeColor="text1"/>
          <w:sz w:val="22"/>
          <w:szCs w:val="22"/>
          <w:u w:color="000000"/>
        </w:rPr>
        <w:t xml:space="preserve"> to ruminat</w:t>
      </w:r>
      <w:r w:rsidR="00474A87">
        <w:rPr>
          <w:rFonts w:ascii="Garamond" w:eastAsia="Arial Unicode MS" w:hAnsi="Garamond" w:cs="Helvetica"/>
          <w:color w:val="000000" w:themeColor="text1"/>
          <w:sz w:val="22"/>
          <w:szCs w:val="22"/>
          <w:u w:color="000000"/>
        </w:rPr>
        <w:t>ions</w:t>
      </w:r>
      <w:r w:rsidR="00A02BA4">
        <w:rPr>
          <w:rFonts w:ascii="Garamond" w:eastAsia="Arial Unicode MS" w:hAnsi="Garamond" w:cs="Helvetica"/>
          <w:color w:val="000000" w:themeColor="text1"/>
          <w:sz w:val="22"/>
          <w:szCs w:val="22"/>
          <w:u w:color="000000"/>
        </w:rPr>
        <w:t xml:space="preserve"> on </w:t>
      </w:r>
      <w:r w:rsidR="00557288">
        <w:rPr>
          <w:rFonts w:ascii="Garamond" w:eastAsia="Arial Unicode MS" w:hAnsi="Garamond" w:cs="Helvetica"/>
          <w:color w:val="000000" w:themeColor="text1"/>
          <w:sz w:val="22"/>
          <w:szCs w:val="22"/>
          <w:u w:color="000000"/>
        </w:rPr>
        <w:t>the day’s</w:t>
      </w:r>
      <w:r w:rsidR="00A02BA4">
        <w:rPr>
          <w:rFonts w:ascii="Garamond" w:eastAsia="Arial Unicode MS" w:hAnsi="Garamond" w:cs="Helvetica"/>
          <w:color w:val="000000" w:themeColor="text1"/>
          <w:sz w:val="22"/>
          <w:szCs w:val="22"/>
          <w:u w:color="000000"/>
        </w:rPr>
        <w:t xml:space="preserve"> poetic disaster.</w:t>
      </w:r>
    </w:p>
    <w:p w14:paraId="3B8A588F" w14:textId="15757858" w:rsidR="00A11414" w:rsidRDefault="00A11414"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Why is my poetry so bad, yet great poetry resonates so strongly and meaningfully with me?</w:t>
      </w:r>
    </w:p>
    <w:p w14:paraId="0B3C1C34" w14:textId="77777777" w:rsidR="00400385"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In surrendering yourself to art, then you actually </w:t>
      </w:r>
      <w:r w:rsidRPr="004C78A5">
        <w:rPr>
          <w:rFonts w:ascii="Garamond" w:eastAsia="Arial Unicode MS" w:hAnsi="Garamond" w:cs="Helvetica"/>
          <w:i/>
          <w:color w:val="000000" w:themeColor="text1"/>
          <w:sz w:val="22"/>
          <w:szCs w:val="22"/>
          <w:u w:val="single" w:color="000000"/>
        </w:rPr>
        <w:t>become</w:t>
      </w:r>
      <w:r w:rsidRPr="00AF2203">
        <w:rPr>
          <w:rFonts w:ascii="Garamond" w:eastAsia="Arial Unicode MS" w:hAnsi="Garamond" w:cs="Helvetica"/>
          <w:i/>
          <w:color w:val="000000" w:themeColor="text1"/>
          <w:sz w:val="22"/>
          <w:szCs w:val="22"/>
          <w:u w:color="000000"/>
        </w:rPr>
        <w:t xml:space="preserve"> the artist. </w:t>
      </w:r>
    </w:p>
    <w:p w14:paraId="7369A5B7" w14:textId="67626A12" w:rsidR="00850A6E" w:rsidRPr="00850A6E" w:rsidRDefault="00850A6E" w:rsidP="00850A6E">
      <w:pPr>
        <w:autoSpaceDE w:val="0"/>
        <w:autoSpaceDN w:val="0"/>
        <w:adjustRightInd w:val="0"/>
        <w:ind w:left="426"/>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850A6E">
        <w:rPr>
          <w:rFonts w:ascii="Garamond" w:eastAsia="Arial Unicode MS" w:hAnsi="Garamond" w:cs="Helvetica"/>
          <w:iCs/>
          <w:color w:val="000000" w:themeColor="text1"/>
          <w:sz w:val="22"/>
          <w:szCs w:val="22"/>
          <w:u w:color="000000"/>
        </w:rPr>
        <w:t>Metempsychosis</w:t>
      </w:r>
      <w:r>
        <w:rPr>
          <w:rFonts w:ascii="Garamond" w:eastAsia="Arial Unicode MS" w:hAnsi="Garamond" w:cs="Helvetica"/>
          <w:iCs/>
          <w:color w:val="000000" w:themeColor="text1"/>
          <w:sz w:val="22"/>
          <w:szCs w:val="22"/>
          <w:u w:color="000000"/>
        </w:rPr>
        <w:t>,’ I said aloud.</w:t>
      </w:r>
    </w:p>
    <w:p w14:paraId="2E2805C6" w14:textId="2C12CE41" w:rsidR="00606EA9" w:rsidRPr="00AF2203"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A transubstantiation.</w:t>
      </w:r>
      <w:r w:rsidRPr="00AF2203">
        <w:rPr>
          <w:rFonts w:ascii="Garamond" w:eastAsia="Arial Unicode MS" w:hAnsi="Garamond" w:cs="Helvetica"/>
          <w:iCs/>
          <w:color w:val="000000" w:themeColor="text1"/>
          <w:sz w:val="22"/>
          <w:szCs w:val="22"/>
          <w:u w:color="000000"/>
          <w:vertAlign w:val="superscript"/>
        </w:rPr>
        <w:footnoteReference w:id="102"/>
      </w:r>
    </w:p>
    <w:p w14:paraId="50723A98" w14:textId="5D41FCB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wind was picking up and the sand began to hiss.</w:t>
      </w:r>
      <w:r w:rsidR="002570FF" w:rsidRPr="00AF2203">
        <w:rPr>
          <w:rFonts w:ascii="Garamond" w:eastAsia="Arial Unicode MS" w:hAnsi="Garamond" w:cs="Helvetica"/>
          <w:color w:val="000000" w:themeColor="text1"/>
          <w:sz w:val="22"/>
          <w:szCs w:val="22"/>
          <w:u w:color="000000"/>
        </w:rPr>
        <w:t xml:space="preserve"> The waves were crashing into the outer reef with a new urgency.</w:t>
      </w:r>
    </w:p>
    <w:p w14:paraId="4788CF8C" w14:textId="30D9FE56" w:rsidR="00F632E7" w:rsidRPr="00AF2203" w:rsidRDefault="00F632E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632E7">
        <w:rPr>
          <w:rFonts w:ascii="Garamond" w:eastAsia="Arial Unicode MS" w:hAnsi="Garamond" w:cs="Helvetica"/>
          <w:color w:val="000000" w:themeColor="text1"/>
          <w:sz w:val="22"/>
          <w:szCs w:val="22"/>
          <w:u w:color="000000"/>
        </w:rPr>
        <w:t xml:space="preserve">‘Damn these spirits that </w:t>
      </w:r>
      <w:r w:rsidR="00E3140B">
        <w:rPr>
          <w:rFonts w:ascii="Garamond" w:eastAsia="Arial Unicode MS" w:hAnsi="Garamond" w:cs="Helvetica"/>
          <w:color w:val="000000" w:themeColor="text1"/>
          <w:sz w:val="22"/>
          <w:szCs w:val="22"/>
          <w:u w:color="000000"/>
        </w:rPr>
        <w:t xml:space="preserve">we </w:t>
      </w:r>
      <w:r w:rsidRPr="00F632E7">
        <w:rPr>
          <w:rFonts w:ascii="Garamond" w:eastAsia="Arial Unicode MS" w:hAnsi="Garamond" w:cs="Helvetica"/>
          <w:color w:val="000000" w:themeColor="text1"/>
          <w:sz w:val="22"/>
          <w:szCs w:val="22"/>
          <w:u w:color="000000"/>
        </w:rPr>
        <w:t xml:space="preserve">have summoned!’ I </w:t>
      </w:r>
      <w:r w:rsidR="002933A2">
        <w:rPr>
          <w:rFonts w:ascii="Garamond" w:eastAsia="Arial Unicode MS" w:hAnsi="Garamond" w:cs="Helvetica"/>
          <w:color w:val="000000" w:themeColor="text1"/>
          <w:sz w:val="22"/>
          <w:szCs w:val="22"/>
          <w:u w:color="000000"/>
        </w:rPr>
        <w:t>bellowed</w:t>
      </w:r>
      <w:r w:rsidR="00B05409">
        <w:rPr>
          <w:rFonts w:ascii="Garamond" w:eastAsia="Arial Unicode MS" w:hAnsi="Garamond" w:cs="Helvetica"/>
          <w:color w:val="000000" w:themeColor="text1"/>
          <w:sz w:val="22"/>
          <w:szCs w:val="22"/>
          <w:u w:color="000000"/>
        </w:rPr>
        <w:t>, my hip joints aching in the damp cold.</w:t>
      </w:r>
    </w:p>
    <w:p w14:paraId="493EC5DD" w14:textId="33CC1D9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Coltrane’s jazz behemoth </w:t>
      </w:r>
      <w:r w:rsidRPr="00AF2203">
        <w:rPr>
          <w:rFonts w:ascii="Garamond" w:eastAsia="Arial Unicode MS" w:hAnsi="Garamond" w:cs="Helvetica"/>
          <w:i/>
          <w:iCs/>
          <w:color w:val="000000" w:themeColor="text1"/>
          <w:sz w:val="22"/>
          <w:szCs w:val="22"/>
          <w:u w:color="000000"/>
        </w:rPr>
        <w:t>Giant Steps</w:t>
      </w:r>
      <w:r w:rsidR="00B05409">
        <w:rPr>
          <w:rFonts w:ascii="Garamond" w:eastAsia="Arial Unicode MS" w:hAnsi="Garamond" w:cs="Helvetica"/>
          <w:color w:val="000000" w:themeColor="text1"/>
          <w:sz w:val="22"/>
          <w:szCs w:val="22"/>
          <w:u w:color="000000"/>
        </w:rPr>
        <w:t xml:space="preserve"> </w:t>
      </w:r>
      <w:r w:rsidR="00E85D69">
        <w:rPr>
          <w:rFonts w:ascii="Garamond" w:eastAsia="Arial Unicode MS" w:hAnsi="Garamond" w:cs="Helvetica"/>
          <w:color w:val="000000" w:themeColor="text1"/>
          <w:sz w:val="22"/>
          <w:szCs w:val="22"/>
          <w:u w:color="000000"/>
        </w:rPr>
        <w:t>emerged</w:t>
      </w:r>
      <w:r w:rsidR="00B0540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its</w:t>
      </w:r>
      <w:r w:rsidR="00326695" w:rsidRPr="00326695">
        <w:rPr>
          <w:rFonts w:ascii="Garamond" w:eastAsia="Arial Unicode MS" w:hAnsi="Garamond" w:cs="Helvetica"/>
          <w:color w:val="000000" w:themeColor="text1"/>
          <w:sz w:val="22"/>
          <w:szCs w:val="22"/>
          <w:u w:color="000000"/>
        </w:rPr>
        <w:t xml:space="preserve"> “coming home” melody looping endlessly as steps in an Escher drawing</w:t>
      </w:r>
      <w:r w:rsidR="0032669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driving me</w:t>
      </w:r>
      <w:r w:rsidR="009B79BC">
        <w:rPr>
          <w:rFonts w:ascii="Garamond" w:eastAsia="Arial Unicode MS" w:hAnsi="Garamond" w:cs="Helvetica"/>
          <w:color w:val="000000" w:themeColor="text1"/>
          <w:sz w:val="22"/>
          <w:szCs w:val="22"/>
          <w:u w:color="000000"/>
        </w:rPr>
        <w:t xml:space="preserve"> </w:t>
      </w:r>
      <w:r w:rsidR="009B79BC" w:rsidRPr="00AF2203">
        <w:rPr>
          <w:rFonts w:ascii="Garamond" w:eastAsia="Arial Unicode MS" w:hAnsi="Garamond" w:cs="Helvetica"/>
          <w:color w:val="000000" w:themeColor="text1"/>
          <w:sz w:val="22"/>
          <w:szCs w:val="22"/>
          <w:u w:color="000000"/>
        </w:rPr>
        <w:t>maniacally</w:t>
      </w:r>
      <w:r w:rsidRPr="00AF2203">
        <w:rPr>
          <w:rFonts w:ascii="Garamond" w:eastAsia="Arial Unicode MS" w:hAnsi="Garamond" w:cs="Helvetica"/>
          <w:color w:val="000000" w:themeColor="text1"/>
          <w:sz w:val="22"/>
          <w:szCs w:val="22"/>
          <w:u w:color="000000"/>
        </w:rPr>
        <w:t xml:space="preserve"> along and along</w:t>
      </w:r>
      <w:r w:rsidR="0032669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into </w:t>
      </w:r>
      <w:r w:rsidR="00C7342F">
        <w:rPr>
          <w:rFonts w:ascii="Garamond" w:eastAsia="Arial Unicode MS" w:hAnsi="Garamond" w:cs="Helvetica"/>
          <w:color w:val="000000" w:themeColor="text1"/>
          <w:sz w:val="22"/>
          <w:szCs w:val="22"/>
          <w:u w:color="000000"/>
        </w:rPr>
        <w:t xml:space="preserve">the unknown </w:t>
      </w:r>
      <w:r w:rsidRPr="00AF2203">
        <w:rPr>
          <w:rFonts w:ascii="Garamond" w:eastAsia="Arial Unicode MS" w:hAnsi="Garamond" w:cs="Helvetica"/>
          <w:color w:val="000000" w:themeColor="text1"/>
          <w:sz w:val="22"/>
          <w:szCs w:val="22"/>
          <w:u w:color="000000"/>
        </w:rPr>
        <w:t>darkness</w:t>
      </w:r>
      <w:r w:rsidR="00E3140B">
        <w:rPr>
          <w:rFonts w:ascii="Garamond" w:eastAsia="Arial Unicode MS" w:hAnsi="Garamond" w:cs="Helvetica"/>
          <w:color w:val="000000" w:themeColor="text1"/>
          <w:sz w:val="22"/>
          <w:szCs w:val="22"/>
          <w:u w:color="000000"/>
        </w:rPr>
        <w:t xml:space="preserve">. I looked down and realized I was stepping in shallow </w:t>
      </w:r>
      <w:r w:rsidR="00EA18E6">
        <w:rPr>
          <w:rFonts w:ascii="Garamond" w:eastAsia="Arial Unicode MS" w:hAnsi="Garamond" w:cs="Helvetica"/>
          <w:color w:val="000000" w:themeColor="text1"/>
          <w:sz w:val="22"/>
          <w:szCs w:val="22"/>
          <w:u w:color="000000"/>
        </w:rPr>
        <w:t>tide</w:t>
      </w:r>
      <w:r w:rsidR="002C2667">
        <w:rPr>
          <w:rFonts w:ascii="Garamond" w:eastAsia="Arial Unicode MS" w:hAnsi="Garamond" w:cs="Helvetica"/>
          <w:color w:val="000000" w:themeColor="text1"/>
          <w:sz w:val="22"/>
          <w:szCs w:val="22"/>
          <w:u w:color="000000"/>
        </w:rPr>
        <w:t xml:space="preserve">-washed </w:t>
      </w:r>
      <w:r w:rsidR="00E3140B">
        <w:rPr>
          <w:rFonts w:ascii="Garamond" w:eastAsia="Arial Unicode MS" w:hAnsi="Garamond" w:cs="Helvetica"/>
          <w:color w:val="000000" w:themeColor="text1"/>
          <w:sz w:val="22"/>
          <w:szCs w:val="22"/>
          <w:u w:color="000000"/>
        </w:rPr>
        <w:t>divots of another’s footprint.</w:t>
      </w:r>
    </w:p>
    <w:p w14:paraId="56F06EB4" w14:textId="4F48F8DC" w:rsidR="0028144B" w:rsidRDefault="00135DC4" w:rsidP="0028144B">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H</w:t>
      </w:r>
      <w:r w:rsidR="0028144B">
        <w:rPr>
          <w:rFonts w:ascii="Garamond" w:eastAsia="Arial Unicode MS" w:hAnsi="Garamond" w:cs="Helvetica"/>
          <w:i/>
          <w:color w:val="000000" w:themeColor="text1"/>
          <w:sz w:val="22"/>
          <w:szCs w:val="22"/>
          <w:u w:color="000000"/>
        </w:rPr>
        <w:t xml:space="preserve">istory </w:t>
      </w:r>
      <w:r>
        <w:rPr>
          <w:rFonts w:ascii="Garamond" w:eastAsia="Arial Unicode MS" w:hAnsi="Garamond" w:cs="Helvetica"/>
          <w:i/>
          <w:color w:val="000000" w:themeColor="text1"/>
          <w:sz w:val="22"/>
          <w:szCs w:val="22"/>
          <w:u w:color="000000"/>
        </w:rPr>
        <w:t>does not repeat itself, it</w:t>
      </w:r>
      <w:r w:rsidR="00F518A5">
        <w:rPr>
          <w:rFonts w:ascii="Garamond" w:eastAsia="Arial Unicode MS" w:hAnsi="Garamond" w:cs="Helvetica"/>
          <w:i/>
          <w:color w:val="000000" w:themeColor="text1"/>
          <w:sz w:val="22"/>
          <w:szCs w:val="22"/>
          <w:u w:color="000000"/>
        </w:rPr>
        <w:t xml:space="preserve"> only</w:t>
      </w:r>
      <w:r>
        <w:rPr>
          <w:rFonts w:ascii="Garamond" w:eastAsia="Arial Unicode MS" w:hAnsi="Garamond" w:cs="Helvetica"/>
          <w:i/>
          <w:color w:val="000000" w:themeColor="text1"/>
          <w:sz w:val="22"/>
          <w:szCs w:val="22"/>
          <w:u w:color="000000"/>
        </w:rPr>
        <w:t xml:space="preserve"> </w:t>
      </w:r>
      <w:r w:rsidRPr="00135DC4">
        <w:rPr>
          <w:rFonts w:ascii="Garamond" w:eastAsia="Arial Unicode MS" w:hAnsi="Garamond" w:cs="Helvetica"/>
          <w:i/>
          <w:color w:val="000000" w:themeColor="text1"/>
          <w:sz w:val="22"/>
          <w:szCs w:val="22"/>
          <w:u w:val="single" w:color="000000"/>
        </w:rPr>
        <w:t>rhymes</w:t>
      </w:r>
      <w:r w:rsidRPr="00135DC4">
        <w:rPr>
          <w:rFonts w:ascii="Garamond" w:eastAsia="Arial Unicode MS" w:hAnsi="Garamond" w:cs="Helvetica"/>
          <w:i/>
          <w:color w:val="000000" w:themeColor="text1"/>
          <w:sz w:val="22"/>
          <w:szCs w:val="22"/>
          <w:u w:color="000000"/>
        </w:rPr>
        <w:t xml:space="preserve"> with itself</w:t>
      </w:r>
      <w:r>
        <w:rPr>
          <w:rFonts w:ascii="Garamond" w:eastAsia="Arial Unicode MS" w:hAnsi="Garamond" w:cs="Helvetica"/>
          <w:i/>
          <w:color w:val="000000" w:themeColor="text1"/>
          <w:sz w:val="22"/>
          <w:szCs w:val="22"/>
          <w:u w:color="000000"/>
        </w:rPr>
        <w:t>!</w:t>
      </w:r>
    </w:p>
    <w:p w14:paraId="3356BDA2" w14:textId="00EA4112" w:rsidR="006A2606" w:rsidRPr="00F630D6" w:rsidRDefault="00553091" w:rsidP="006A2606">
      <w:pPr>
        <w:autoSpaceDE w:val="0"/>
        <w:autoSpaceDN w:val="0"/>
        <w:adjustRightInd w:val="0"/>
        <w:ind w:firstLine="360"/>
        <w:jc w:val="both"/>
        <w:rPr>
          <w:rFonts w:ascii="Garamond" w:eastAsia="Arial Unicode MS" w:hAnsi="Garamond" w:cs="Helvetica"/>
          <w:i/>
          <w:color w:val="000000" w:themeColor="text1"/>
          <w:sz w:val="22"/>
          <w:szCs w:val="22"/>
          <w:u w:color="000000"/>
          <w:lang w:val="de-DE"/>
        </w:rPr>
      </w:pPr>
      <w:r w:rsidRPr="00F630D6">
        <w:rPr>
          <w:rFonts w:ascii="Garamond" w:eastAsia="Arial Unicode MS" w:hAnsi="Garamond" w:cs="Helvetica"/>
          <w:i/>
          <w:color w:val="000000" w:themeColor="text1"/>
          <w:sz w:val="22"/>
          <w:szCs w:val="22"/>
          <w:u w:color="000000"/>
          <w:lang w:val="de-DE"/>
        </w:rPr>
        <w:t xml:space="preserve">‘Ewige Wiederkunft,’ </w:t>
      </w:r>
      <w:r w:rsidRPr="00F630D6">
        <w:rPr>
          <w:rFonts w:ascii="Garamond" w:eastAsia="Arial Unicode MS" w:hAnsi="Garamond" w:cs="Helvetica"/>
          <w:iCs/>
          <w:color w:val="000000" w:themeColor="text1"/>
          <w:sz w:val="22"/>
          <w:szCs w:val="22"/>
          <w:u w:color="000000"/>
          <w:lang w:val="de-DE"/>
        </w:rPr>
        <w:t xml:space="preserve">I </w:t>
      </w:r>
      <w:proofErr w:type="spellStart"/>
      <w:r w:rsidRPr="00F630D6">
        <w:rPr>
          <w:rFonts w:ascii="Garamond" w:eastAsia="Arial Unicode MS" w:hAnsi="Garamond" w:cs="Helvetica"/>
          <w:iCs/>
          <w:color w:val="000000" w:themeColor="text1"/>
          <w:sz w:val="22"/>
          <w:szCs w:val="22"/>
          <w:u w:color="000000"/>
          <w:lang w:val="de-DE"/>
        </w:rPr>
        <w:t>whispered</w:t>
      </w:r>
      <w:proofErr w:type="spellEnd"/>
      <w:r w:rsidR="00E3140B" w:rsidRPr="00F630D6">
        <w:rPr>
          <w:rFonts w:ascii="Garamond" w:eastAsia="Arial Unicode MS" w:hAnsi="Garamond" w:cs="Helvetica"/>
          <w:iCs/>
          <w:color w:val="000000" w:themeColor="text1"/>
          <w:sz w:val="22"/>
          <w:szCs w:val="22"/>
          <w:u w:color="000000"/>
          <w:lang w:val="de-DE"/>
        </w:rPr>
        <w:t>.</w:t>
      </w:r>
    </w:p>
    <w:p w14:paraId="083997AA" w14:textId="7F9C0CFC" w:rsidR="00606EA9" w:rsidRPr="00AF2203" w:rsidRDefault="00606EA9" w:rsidP="006A2606">
      <w:pPr>
        <w:autoSpaceDE w:val="0"/>
        <w:autoSpaceDN w:val="0"/>
        <w:adjustRightInd w:val="0"/>
        <w:ind w:firstLine="36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Giant Steps transformed into the Westminster </w:t>
      </w:r>
      <w:r w:rsidR="00BB1B0A">
        <w:rPr>
          <w:rFonts w:ascii="Garamond" w:eastAsia="Arial Unicode MS" w:hAnsi="Garamond" w:cs="Helvetica"/>
          <w:color w:val="000000" w:themeColor="text1"/>
          <w:sz w:val="22"/>
          <w:szCs w:val="22"/>
          <w:u w:color="000000"/>
        </w:rPr>
        <w:t xml:space="preserve">Quarters, the </w:t>
      </w:r>
      <w:r w:rsidRPr="00AF2203">
        <w:rPr>
          <w:rFonts w:ascii="Garamond" w:eastAsia="Arial Unicode MS" w:hAnsi="Garamond" w:cs="Helvetica"/>
          <w:color w:val="000000" w:themeColor="text1"/>
          <w:sz w:val="22"/>
          <w:szCs w:val="22"/>
          <w:u w:color="000000"/>
        </w:rPr>
        <w:t>Big Ben</w:t>
      </w:r>
      <w:r w:rsidR="003E6B5E">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bongs</w:t>
      </w:r>
      <w:r w:rsidRPr="00AF2203">
        <w:rPr>
          <w:rFonts w:ascii="Garamond" w:eastAsia="Arial Unicode MS" w:hAnsi="Garamond" w:cs="Helvetica"/>
          <w:color w:val="000000" w:themeColor="text1"/>
          <w:sz w:val="22"/>
          <w:szCs w:val="22"/>
          <w:u w:color="000000"/>
        </w:rPr>
        <w:t xml:space="preserve"> </w:t>
      </w:r>
      <w:r w:rsidR="00CB1F18">
        <w:rPr>
          <w:rFonts w:ascii="Garamond" w:eastAsia="Arial Unicode MS" w:hAnsi="Garamond" w:cs="Helvetica"/>
          <w:color w:val="000000" w:themeColor="text1"/>
          <w:sz w:val="22"/>
          <w:szCs w:val="22"/>
          <w:u w:color="000000"/>
        </w:rPr>
        <w:t>repeating over and over</w:t>
      </w:r>
      <w:r w:rsidRPr="00AF2203">
        <w:rPr>
          <w:rFonts w:ascii="Garamond" w:eastAsia="Arial Unicode MS" w:hAnsi="Garamond" w:cs="Helvetica"/>
          <w:color w:val="000000" w:themeColor="text1"/>
          <w:sz w:val="22"/>
          <w:szCs w:val="22"/>
          <w:u w:color="000000"/>
        </w:rPr>
        <w:t xml:space="preserve"> at double time.</w:t>
      </w:r>
      <w:r w:rsidR="00E017C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loop </w:t>
      </w:r>
      <w:r w:rsidR="00E017CC">
        <w:rPr>
          <w:rFonts w:ascii="Garamond" w:eastAsia="Arial Unicode MS" w:hAnsi="Garamond" w:cs="Helvetica"/>
          <w:color w:val="000000" w:themeColor="text1"/>
          <w:sz w:val="22"/>
          <w:szCs w:val="22"/>
          <w:u w:color="000000"/>
        </w:rPr>
        <w:t>was</w:t>
      </w:r>
      <w:r w:rsidR="00FE6D1F">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deranged</w:t>
      </w:r>
      <w:r w:rsidR="00FE6D1F">
        <w:rPr>
          <w:rFonts w:ascii="Garamond" w:eastAsia="Arial Unicode MS" w:hAnsi="Garamond" w:cs="Helvetica"/>
          <w:color w:val="000000" w:themeColor="text1"/>
          <w:sz w:val="22"/>
          <w:szCs w:val="22"/>
          <w:u w:color="000000"/>
        </w:rPr>
        <w:t xml:space="preserve"> fantasy of</w:t>
      </w:r>
      <w:r w:rsidR="00AF1676">
        <w:rPr>
          <w:rFonts w:ascii="Garamond" w:eastAsia="Arial Unicode MS" w:hAnsi="Garamond" w:cs="Helvetica"/>
          <w:color w:val="000000" w:themeColor="text1"/>
          <w:sz w:val="22"/>
          <w:szCs w:val="22"/>
          <w:u w:color="000000"/>
        </w:rPr>
        <w:t xml:space="preserve"> interminable</w:t>
      </w:r>
      <w:r w:rsidR="00FE6D1F">
        <w:rPr>
          <w:rFonts w:ascii="Garamond" w:eastAsia="Arial Unicode MS" w:hAnsi="Garamond" w:cs="Helvetica"/>
          <w:color w:val="000000" w:themeColor="text1"/>
          <w:sz w:val="22"/>
          <w:szCs w:val="22"/>
          <w:u w:color="000000"/>
        </w:rPr>
        <w:t xml:space="preserve"> recapitulation</w:t>
      </w:r>
      <w:r w:rsidR="003E6B5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and </w:t>
      </w:r>
      <w:r w:rsidR="00CB1F18">
        <w:rPr>
          <w:rFonts w:ascii="Garamond" w:eastAsia="Arial Unicode MS" w:hAnsi="Garamond" w:cs="Helvetica"/>
          <w:color w:val="000000" w:themeColor="text1"/>
          <w:sz w:val="22"/>
          <w:szCs w:val="22"/>
          <w:u w:color="000000"/>
        </w:rPr>
        <w:t>as I often do</w:t>
      </w:r>
      <w:r w:rsidR="00B05409">
        <w:rPr>
          <w:rFonts w:ascii="Garamond" w:eastAsia="Arial Unicode MS" w:hAnsi="Garamond" w:cs="Helvetica"/>
          <w:color w:val="000000" w:themeColor="text1"/>
          <w:sz w:val="22"/>
          <w:szCs w:val="22"/>
          <w:u w:color="000000"/>
        </w:rPr>
        <w:t xml:space="preserve"> to tire an </w:t>
      </w:r>
      <w:r w:rsidR="00FE6D1F">
        <w:rPr>
          <w:rFonts w:ascii="Garamond" w:eastAsia="Arial Unicode MS" w:hAnsi="Garamond" w:cs="Helvetica"/>
          <w:color w:val="000000" w:themeColor="text1"/>
          <w:sz w:val="22"/>
          <w:szCs w:val="22"/>
          <w:u w:color="000000"/>
        </w:rPr>
        <w:t>earworm</w:t>
      </w:r>
      <w:r w:rsidR="00CB1F18">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 xml:space="preserve">I counted to </w:t>
      </w:r>
      <w:r w:rsidR="00CA746D">
        <w:rPr>
          <w:rFonts w:ascii="Garamond" w:eastAsia="Arial Unicode MS" w:hAnsi="Garamond" w:cs="Helvetica"/>
          <w:color w:val="000000" w:themeColor="text1"/>
          <w:sz w:val="22"/>
          <w:szCs w:val="22"/>
          <w:u w:color="000000"/>
        </w:rPr>
        <w:t xml:space="preserve">32 </w:t>
      </w:r>
      <w:r w:rsidR="00F30AE8">
        <w:rPr>
          <w:rFonts w:ascii="Garamond" w:eastAsia="Arial Unicode MS" w:hAnsi="Garamond" w:cs="Helvetica"/>
          <w:color w:val="000000" w:themeColor="text1"/>
          <w:sz w:val="22"/>
          <w:szCs w:val="22"/>
          <w:u w:color="000000"/>
        </w:rPr>
        <w:t>on my hand</w:t>
      </w:r>
      <w:r w:rsidR="00E017CC">
        <w:rPr>
          <w:rFonts w:ascii="Garamond" w:eastAsia="Arial Unicode MS" w:hAnsi="Garamond" w:cs="Helvetica"/>
          <w:color w:val="000000" w:themeColor="text1"/>
          <w:sz w:val="22"/>
          <w:szCs w:val="22"/>
          <w:u w:color="000000"/>
        </w:rPr>
        <w:t xml:space="preserve"> in binary, fingers</w:t>
      </w:r>
      <w:r w:rsidR="007F49CF">
        <w:rPr>
          <w:rFonts w:ascii="Garamond" w:eastAsia="Arial Unicode MS" w:hAnsi="Garamond" w:cs="Helvetica"/>
          <w:color w:val="000000" w:themeColor="text1"/>
          <w:sz w:val="22"/>
          <w:szCs w:val="22"/>
          <w:u w:color="000000"/>
        </w:rPr>
        <w:t>-for-</w:t>
      </w:r>
      <w:r w:rsidR="00E017CC">
        <w:rPr>
          <w:rFonts w:ascii="Garamond" w:eastAsia="Arial Unicode MS" w:hAnsi="Garamond" w:cs="Helvetica"/>
          <w:color w:val="000000" w:themeColor="text1"/>
          <w:sz w:val="22"/>
          <w:szCs w:val="22"/>
          <w:u w:color="000000"/>
        </w:rPr>
        <w:t>bit</w:t>
      </w:r>
      <w:r w:rsidR="007F49CF">
        <w:rPr>
          <w:rFonts w:ascii="Garamond" w:eastAsia="Arial Unicode MS" w:hAnsi="Garamond" w:cs="Helvetica"/>
          <w:color w:val="000000" w:themeColor="text1"/>
          <w:sz w:val="22"/>
          <w:szCs w:val="22"/>
          <w:u w:color="000000"/>
        </w:rPr>
        <w:t>s,</w:t>
      </w:r>
      <w:r w:rsidR="00E017CC">
        <w:rPr>
          <w:rFonts w:ascii="Garamond" w:eastAsia="Arial Unicode MS" w:hAnsi="Garamond" w:cs="Helvetica"/>
          <w:color w:val="000000" w:themeColor="text1"/>
          <w:sz w:val="22"/>
          <w:szCs w:val="22"/>
          <w:u w:color="000000"/>
        </w:rPr>
        <w:t xml:space="preserve"> a corporeal mantra</w:t>
      </w:r>
      <w:r w:rsidR="00CB1F18">
        <w:rPr>
          <w:rFonts w:ascii="Garamond" w:eastAsia="Arial Unicode MS" w:hAnsi="Garamond" w:cs="Helvetica"/>
          <w:color w:val="000000" w:themeColor="text1"/>
          <w:sz w:val="22"/>
          <w:szCs w:val="22"/>
          <w:u w:color="000000"/>
        </w:rPr>
        <w:t xml:space="preserve"> count</w:t>
      </w:r>
      <w:r w:rsidR="00B05409">
        <w:rPr>
          <w:rFonts w:ascii="Garamond" w:eastAsia="Arial Unicode MS" w:hAnsi="Garamond" w:cs="Helvetica"/>
          <w:color w:val="000000" w:themeColor="text1"/>
          <w:sz w:val="22"/>
          <w:szCs w:val="22"/>
          <w:u w:color="000000"/>
        </w:rPr>
        <w:t>ing</w:t>
      </w:r>
      <w:r w:rsidR="00CB1F18">
        <w:rPr>
          <w:rFonts w:ascii="Garamond" w:eastAsia="Arial Unicode MS" w:hAnsi="Garamond" w:cs="Helvetica"/>
          <w:color w:val="000000" w:themeColor="text1"/>
          <w:sz w:val="22"/>
          <w:szCs w:val="22"/>
          <w:u w:color="000000"/>
        </w:rPr>
        <w:t xml:space="preserve"> down to a reckoning. </w:t>
      </w:r>
      <w:r w:rsidR="0083731F">
        <w:rPr>
          <w:rFonts w:ascii="Garamond" w:eastAsia="Arial Unicode MS" w:hAnsi="Garamond" w:cs="Helvetica"/>
          <w:color w:val="000000" w:themeColor="text1"/>
          <w:sz w:val="22"/>
          <w:szCs w:val="22"/>
          <w:u w:color="000000"/>
        </w:rPr>
        <w:t>And a</w:t>
      </w:r>
      <w:r w:rsidR="00CB1F18">
        <w:rPr>
          <w:rFonts w:ascii="Garamond" w:eastAsia="Arial Unicode MS" w:hAnsi="Garamond" w:cs="Helvetica"/>
          <w:color w:val="000000" w:themeColor="text1"/>
          <w:sz w:val="22"/>
          <w:szCs w:val="22"/>
          <w:u w:color="000000"/>
        </w:rPr>
        <w:t>s saturation was achieved</w:t>
      </w:r>
      <w:r w:rsidRPr="00AF2203">
        <w:rPr>
          <w:rFonts w:ascii="Garamond" w:eastAsia="Arial Unicode MS" w:hAnsi="Garamond" w:cs="Helvetica"/>
          <w:color w:val="000000" w:themeColor="text1"/>
          <w:sz w:val="22"/>
          <w:szCs w:val="22"/>
          <w:u w:color="000000"/>
        </w:rPr>
        <w:t xml:space="preserve"> </w:t>
      </w:r>
      <w:r w:rsidR="0074636C" w:rsidRPr="00AF2203">
        <w:rPr>
          <w:rFonts w:ascii="Garamond" w:eastAsia="Arial Unicode MS" w:hAnsi="Garamond" w:cs="Helvetica"/>
          <w:color w:val="000000" w:themeColor="text1"/>
          <w:sz w:val="22"/>
          <w:szCs w:val="22"/>
          <w:u w:color="000000"/>
        </w:rPr>
        <w:t xml:space="preserve">the music was </w:t>
      </w:r>
      <w:r w:rsidR="00930E3D">
        <w:rPr>
          <w:rFonts w:ascii="Garamond" w:eastAsia="Arial Unicode MS" w:hAnsi="Garamond" w:cs="Helvetica"/>
          <w:color w:val="000000" w:themeColor="text1"/>
          <w:sz w:val="22"/>
          <w:szCs w:val="22"/>
          <w:u w:color="000000"/>
        </w:rPr>
        <w:t>instantly muted</w:t>
      </w:r>
      <w:r w:rsidR="00F30AE8">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w:t>
      </w:r>
      <w:r w:rsidR="00B05409">
        <w:rPr>
          <w:rFonts w:ascii="Garamond" w:eastAsia="Arial Unicode MS" w:hAnsi="Garamond" w:cs="Helvetica"/>
          <w:color w:val="000000" w:themeColor="text1"/>
          <w:sz w:val="22"/>
          <w:szCs w:val="22"/>
          <w:u w:color="000000"/>
        </w:rPr>
        <w:t>stopped</w:t>
      </w:r>
      <w:r w:rsidR="006D631E">
        <w:rPr>
          <w:rFonts w:ascii="Garamond" w:eastAsia="Arial Unicode MS" w:hAnsi="Garamond" w:cs="Helvetica"/>
          <w:color w:val="000000" w:themeColor="text1"/>
          <w:sz w:val="22"/>
          <w:szCs w:val="22"/>
          <w:u w:color="000000"/>
        </w:rPr>
        <w:t xml:space="preserve"> with sudden exhaustion</w:t>
      </w:r>
      <w:r w:rsidR="00B05409">
        <w:rPr>
          <w:rFonts w:ascii="Garamond" w:eastAsia="Arial Unicode MS" w:hAnsi="Garamond" w:cs="Helvetica"/>
          <w:color w:val="000000" w:themeColor="text1"/>
          <w:sz w:val="22"/>
          <w:szCs w:val="22"/>
          <w:u w:color="000000"/>
        </w:rPr>
        <w:t xml:space="preserve">. </w:t>
      </w:r>
    </w:p>
    <w:p w14:paraId="247C0936" w14:textId="283C52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Looking back along the beach I could not see where I had come from.</w:t>
      </w:r>
      <w:r w:rsidR="00763B90">
        <w:rPr>
          <w:rFonts w:ascii="Garamond" w:eastAsia="Arial Unicode MS" w:hAnsi="Garamond" w:cs="Helvetica"/>
          <w:color w:val="000000" w:themeColor="text1"/>
          <w:sz w:val="22"/>
          <w:szCs w:val="22"/>
          <w:u w:color="000000"/>
        </w:rPr>
        <w:t xml:space="preserve"> The footsteps had washed out.</w:t>
      </w:r>
      <w:r w:rsidRPr="00AF2203">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A</w:t>
      </w:r>
      <w:r w:rsidR="00B05409">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lone</w:t>
      </w:r>
      <w:r w:rsidR="007F49CF">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tree</w:t>
      </w:r>
      <w:r w:rsidR="006D631E">
        <w:rPr>
          <w:rFonts w:ascii="Garamond" w:eastAsia="Arial Unicode MS" w:hAnsi="Garamond" w:cs="Helvetica"/>
          <w:color w:val="000000" w:themeColor="text1"/>
          <w:sz w:val="22"/>
          <w:szCs w:val="22"/>
          <w:u w:color="000000"/>
        </w:rPr>
        <w:t xml:space="preserve"> rose from the low bushes illuminated in watery moonlight</w:t>
      </w:r>
      <w:r w:rsidR="0010023D">
        <w:rPr>
          <w:rFonts w:ascii="Garamond" w:eastAsia="Arial Unicode MS" w:hAnsi="Garamond" w:cs="Helvetica"/>
          <w:color w:val="000000" w:themeColor="text1"/>
          <w:sz w:val="22"/>
          <w:szCs w:val="22"/>
          <w:u w:color="000000"/>
        </w:rPr>
        <w:t xml:space="preserve">. </w:t>
      </w:r>
      <w:r w:rsidR="007724DE">
        <w:rPr>
          <w:rFonts w:ascii="Garamond" w:eastAsia="Arial Unicode MS" w:hAnsi="Garamond" w:cs="Helvetica"/>
          <w:color w:val="000000" w:themeColor="text1"/>
          <w:sz w:val="22"/>
          <w:szCs w:val="22"/>
          <w:u w:color="000000"/>
        </w:rPr>
        <w:t>My hip was throbbing and</w:t>
      </w:r>
      <w:r w:rsidR="00955EAC">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 xml:space="preserve">I </w:t>
      </w:r>
      <w:r w:rsidR="00955EAC">
        <w:rPr>
          <w:rFonts w:ascii="Garamond" w:eastAsia="Arial Unicode MS" w:hAnsi="Garamond" w:cs="Helvetica"/>
          <w:color w:val="000000" w:themeColor="text1"/>
          <w:sz w:val="22"/>
          <w:szCs w:val="22"/>
          <w:u w:color="000000"/>
        </w:rPr>
        <w:t xml:space="preserve">crawled on all-fours to </w:t>
      </w:r>
      <w:r w:rsidR="006D631E">
        <w:rPr>
          <w:rFonts w:ascii="Garamond" w:eastAsia="Arial Unicode MS" w:hAnsi="Garamond" w:cs="Helvetica"/>
          <w:color w:val="000000" w:themeColor="text1"/>
          <w:sz w:val="22"/>
          <w:szCs w:val="22"/>
          <w:u w:color="000000"/>
        </w:rPr>
        <w:t xml:space="preserve">seek sanctuary beneath </w:t>
      </w:r>
      <w:r w:rsidR="0010023D">
        <w:rPr>
          <w:rFonts w:ascii="Garamond" w:eastAsia="Arial Unicode MS" w:hAnsi="Garamond" w:cs="Helvetica"/>
          <w:color w:val="000000" w:themeColor="text1"/>
          <w:sz w:val="22"/>
          <w:szCs w:val="22"/>
          <w:u w:color="000000"/>
        </w:rPr>
        <w:t>the palm</w:t>
      </w:r>
      <w:r w:rsidR="00955EAC">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 set out the towel</w:t>
      </w:r>
      <w:r w:rsidR="00FF012B">
        <w:rPr>
          <w:rFonts w:ascii="Garamond" w:eastAsia="Arial Unicode MS" w:hAnsi="Garamond" w:cs="Helvetica"/>
          <w:color w:val="000000" w:themeColor="text1"/>
          <w:sz w:val="22"/>
          <w:szCs w:val="22"/>
          <w:u w:color="000000"/>
        </w:rPr>
        <w:t>, laying</w:t>
      </w:r>
      <w:r w:rsidRPr="00AF2203">
        <w:rPr>
          <w:rFonts w:ascii="Garamond" w:eastAsia="Arial Unicode MS" w:hAnsi="Garamond" w:cs="Helvetica"/>
          <w:color w:val="000000" w:themeColor="text1"/>
          <w:sz w:val="22"/>
          <w:szCs w:val="22"/>
          <w:u w:color="000000"/>
        </w:rPr>
        <w:t xml:space="preserve"> down at full stretch</w:t>
      </w:r>
      <w:r w:rsidR="00C90A4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arms and legs </w:t>
      </w:r>
      <w:r w:rsidR="00027E0E">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a Vitruvian </w:t>
      </w:r>
      <w:r w:rsidR="00BC0B82">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an</w:t>
      </w:r>
      <w:r w:rsidR="00315714">
        <w:rPr>
          <w:rFonts w:ascii="Garamond" w:eastAsia="Arial Unicode MS" w:hAnsi="Garamond" w:cs="Helvetica"/>
          <w:color w:val="000000" w:themeColor="text1"/>
          <w:sz w:val="22"/>
          <w:szCs w:val="22"/>
          <w:u w:color="000000"/>
        </w:rPr>
        <w:t>. I</w:t>
      </w:r>
      <w:r w:rsidR="00EA58D0">
        <w:rPr>
          <w:rFonts w:ascii="Garamond" w:eastAsia="Arial Unicode MS" w:hAnsi="Garamond" w:cs="Helvetica"/>
          <w:color w:val="000000" w:themeColor="text1"/>
          <w:sz w:val="22"/>
          <w:szCs w:val="22"/>
          <w:u w:color="000000"/>
        </w:rPr>
        <w:t xml:space="preserve"> breath</w:t>
      </w:r>
      <w:r w:rsidR="00315714">
        <w:rPr>
          <w:rFonts w:ascii="Garamond" w:eastAsia="Arial Unicode MS" w:hAnsi="Garamond" w:cs="Helvetica"/>
          <w:color w:val="000000" w:themeColor="text1"/>
          <w:sz w:val="22"/>
          <w:szCs w:val="22"/>
          <w:u w:color="000000"/>
        </w:rPr>
        <w:t>ed</w:t>
      </w:r>
      <w:r w:rsidR="00091F47">
        <w:rPr>
          <w:rFonts w:ascii="Garamond" w:eastAsia="Arial Unicode MS" w:hAnsi="Garamond" w:cs="Helvetica"/>
          <w:color w:val="000000" w:themeColor="text1"/>
          <w:sz w:val="22"/>
          <w:szCs w:val="22"/>
          <w:u w:color="000000"/>
        </w:rPr>
        <w:t xml:space="preserve"> deeply</w:t>
      </w:r>
      <w:r w:rsidR="00EA58D0">
        <w:rPr>
          <w:rFonts w:ascii="Garamond" w:eastAsia="Arial Unicode MS" w:hAnsi="Garamond" w:cs="Helvetica"/>
          <w:color w:val="000000" w:themeColor="text1"/>
          <w:sz w:val="22"/>
          <w:szCs w:val="22"/>
          <w:u w:color="000000"/>
        </w:rPr>
        <w:t xml:space="preserve"> until pain was far.</w:t>
      </w:r>
    </w:p>
    <w:p w14:paraId="6C921B8D" w14:textId="2D36FB4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Through over-reaching fronds I looked up to the stars but did not realize their twinkle came from a head-bound coconut.</w:t>
      </w:r>
    </w:p>
    <w:p w14:paraId="6A547C84" w14:textId="4639D6B4"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3EE8FCF" w14:textId="77777777"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E0DE7E4" w14:textId="68E3944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w:t>
      </w:r>
      <w:r w:rsidR="00FD5E82" w:rsidRPr="00AF2203">
        <w:rPr>
          <w:rFonts w:ascii="Garamond" w:eastAsia="Arial Unicode MS" w:hAnsi="Garamond" w:cs="Helvetica"/>
          <w:color w:val="000000" w:themeColor="text1"/>
          <w:sz w:val="22"/>
          <w:szCs w:val="22"/>
          <w:u w:color="000000"/>
        </w:rPr>
        <w:t xml:space="preserve"> </w:t>
      </w:r>
      <w:r w:rsidR="001F5B42" w:rsidRPr="00AF2203">
        <w:rPr>
          <w:rFonts w:ascii="Garamond" w:eastAsia="Arial Unicode MS" w:hAnsi="Garamond" w:cs="Helvetica"/>
          <w:color w:val="000000" w:themeColor="text1"/>
          <w:sz w:val="22"/>
          <w:szCs w:val="22"/>
          <w:u w:color="000000"/>
        </w:rPr>
        <w:t xml:space="preserve"> </w:t>
      </w:r>
      <w:r w:rsidR="00660BAB" w:rsidRPr="00AF2203">
        <w:rPr>
          <w:rFonts w:ascii="Arial Unicode MS" w:eastAsia="Arial Unicode MS" w:hAnsi="Arial Unicode MS" w:cs="Arial Unicode MS"/>
          <w:color w:val="000000" w:themeColor="text1"/>
          <w:sz w:val="40"/>
          <w:szCs w:val="40"/>
          <w:shd w:val="clear" w:color="auto" w:fill="FFFFFF"/>
        </w:rPr>
        <w:t>♋</w:t>
      </w:r>
    </w:p>
    <w:p w14:paraId="4685C662" w14:textId="77777777" w:rsidR="00CD0ADB" w:rsidRPr="00AF2203" w:rsidRDefault="00CD0ADB" w:rsidP="00CD0ADB">
      <w:pPr>
        <w:spacing w:after="160" w:line="259" w:lineRule="auto"/>
        <w:rPr>
          <w:rFonts w:ascii="Garamond" w:hAnsi="Garamond" w:cs="Helvetica"/>
          <w:b/>
          <w:color w:val="000000" w:themeColor="text1"/>
          <w:sz w:val="40"/>
          <w:szCs w:val="40"/>
        </w:rPr>
      </w:pPr>
    </w:p>
    <w:p w14:paraId="15186C0E" w14:textId="5E06F345" w:rsidR="009E21A7" w:rsidRPr="00AF2203" w:rsidRDefault="009E21A7">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4BAF83D2" w14:textId="77777777" w:rsidR="00CD0ADB" w:rsidRPr="00AF2203" w:rsidRDefault="00CD0ADB" w:rsidP="00CD0ADB">
      <w:pPr>
        <w:spacing w:after="160" w:line="259" w:lineRule="auto"/>
        <w:rPr>
          <w:rFonts w:ascii="Garamond" w:hAnsi="Garamond" w:cs="Helvetica"/>
          <w:b/>
          <w:color w:val="000000" w:themeColor="text1"/>
          <w:sz w:val="40"/>
          <w:szCs w:val="40"/>
        </w:rPr>
        <w:sectPr w:rsidR="00CD0ADB" w:rsidRPr="00AF2203" w:rsidSect="00794BEC">
          <w:pgSz w:w="8400" w:h="11900"/>
          <w:pgMar w:top="1135" w:right="1440" w:bottom="993" w:left="1440" w:header="708" w:footer="737" w:gutter="0"/>
          <w:pgNumType w:start="1"/>
          <w:cols w:space="708"/>
          <w:titlePg/>
          <w:docGrid w:linePitch="360"/>
        </w:sectPr>
      </w:pPr>
    </w:p>
    <w:p w14:paraId="64F60F61" w14:textId="7E1D0C8E" w:rsidR="0000706B" w:rsidRPr="00AF2203" w:rsidRDefault="0000706B" w:rsidP="00CD0ADB">
      <w:pPr>
        <w:spacing w:after="160" w:line="259" w:lineRule="auto"/>
        <w:rPr>
          <w:rFonts w:ascii="Garamond" w:hAnsi="Garamond" w:cs="Helvetica"/>
          <w:b/>
          <w:color w:val="000000" w:themeColor="text1"/>
          <w:sz w:val="40"/>
          <w:szCs w:val="40"/>
        </w:rPr>
      </w:pPr>
    </w:p>
    <w:p w14:paraId="3B77AD66" w14:textId="77777777" w:rsidR="0000706B" w:rsidRPr="00AF2203" w:rsidRDefault="0000706B">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14042571" w14:textId="77777777" w:rsidR="00CD0ADB" w:rsidRPr="00AF2203" w:rsidRDefault="00CD0ADB" w:rsidP="00CD0ADB">
      <w:pPr>
        <w:spacing w:after="160" w:line="259" w:lineRule="auto"/>
        <w:rPr>
          <w:rFonts w:ascii="Garamond" w:hAnsi="Garamond" w:cs="Helvetica"/>
          <w:b/>
          <w:color w:val="000000" w:themeColor="text1"/>
          <w:sz w:val="40"/>
          <w:szCs w:val="40"/>
        </w:rPr>
      </w:pPr>
    </w:p>
    <w:p w14:paraId="274F2D04" w14:textId="77777777" w:rsidR="00660BAB" w:rsidRPr="00AF2203" w:rsidRDefault="00660BAB" w:rsidP="00660BAB">
      <w:pPr>
        <w:spacing w:after="160" w:line="259" w:lineRule="auto"/>
        <w:rPr>
          <w:rFonts w:ascii="Garamond" w:hAnsi="Garamond" w:cs="Helvetica"/>
          <w:b/>
          <w:color w:val="000000" w:themeColor="text1"/>
          <w:sz w:val="40"/>
          <w:szCs w:val="40"/>
        </w:rPr>
      </w:pPr>
    </w:p>
    <w:p w14:paraId="237EBE6F" w14:textId="77777777"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w:t>
      </w:r>
    </w:p>
    <w:p w14:paraId="505C62D8" w14:textId="77777777" w:rsidR="00660BAB" w:rsidRPr="00AF2203" w:rsidRDefault="00660BAB" w:rsidP="00660BAB">
      <w:pPr>
        <w:ind w:firstLine="454"/>
        <w:rPr>
          <w:rFonts w:ascii="Garamond" w:hAnsi="Garamond" w:cs="Helvetica"/>
          <w:b/>
          <w:color w:val="000000" w:themeColor="text1"/>
          <w:sz w:val="40"/>
          <w:szCs w:val="40"/>
        </w:rPr>
      </w:pPr>
    </w:p>
    <w:p w14:paraId="0348CCFE" w14:textId="77777777" w:rsidR="00660BAB" w:rsidRPr="00AF2203" w:rsidRDefault="00660BAB" w:rsidP="00660BAB">
      <w:pPr>
        <w:ind w:firstLine="454"/>
        <w:rPr>
          <w:rFonts w:ascii="Garamond" w:hAnsi="Garamond" w:cs="Helvetica"/>
          <w:b/>
          <w:color w:val="000000" w:themeColor="text1"/>
          <w:sz w:val="40"/>
          <w:szCs w:val="40"/>
        </w:rPr>
      </w:pPr>
    </w:p>
    <w:p w14:paraId="1AECDB8E" w14:textId="77777777" w:rsidR="00660BAB" w:rsidRPr="00AF2203" w:rsidRDefault="00660BAB" w:rsidP="00660BAB">
      <w:pPr>
        <w:ind w:firstLine="454"/>
        <w:rPr>
          <w:rFonts w:ascii="Garamond" w:hAnsi="Garamond" w:cs="Helvetica"/>
          <w:b/>
          <w:color w:val="000000" w:themeColor="text1"/>
          <w:sz w:val="40"/>
          <w:szCs w:val="40"/>
        </w:rPr>
      </w:pPr>
    </w:p>
    <w:p w14:paraId="0BAFA1AC" w14:textId="77777777" w:rsidR="00660BAB" w:rsidRPr="00AF2203" w:rsidRDefault="00660BAB" w:rsidP="00660BAB">
      <w:pPr>
        <w:ind w:firstLine="454"/>
        <w:rPr>
          <w:rFonts w:ascii="Garamond" w:hAnsi="Garamond" w:cs="Helvetica"/>
          <w:b/>
          <w:color w:val="000000" w:themeColor="text1"/>
          <w:sz w:val="40"/>
          <w:szCs w:val="40"/>
        </w:rPr>
      </w:pPr>
    </w:p>
    <w:p w14:paraId="6BD9E7BF" w14:textId="202BDA28"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PART TWO</w:t>
      </w:r>
    </w:p>
    <w:p w14:paraId="219C874B"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0CFF1A4C"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1A0851D"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761F8984"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49418EB" w14:textId="26BC1FF6" w:rsidR="009D284B" w:rsidRPr="00AF2203" w:rsidRDefault="00660BA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9D284B" w:rsidRPr="00AF2203">
        <w:rPr>
          <w:rFonts w:ascii="Garamond" w:hAnsi="Garamond" w:cs="Helvetica"/>
          <w:b/>
          <w:color w:val="000000" w:themeColor="text1"/>
          <w:sz w:val="32"/>
          <w:szCs w:val="32"/>
        </w:rPr>
        <w:t xml:space="preserve">  </w:t>
      </w:r>
    </w:p>
    <w:p w14:paraId="32EB80F1" w14:textId="1E83AF98" w:rsidR="00660BAB" w:rsidRPr="00AF2203" w:rsidRDefault="009D284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7C2469">
        <w:rPr>
          <w:rFonts w:ascii="Garamond" w:hAnsi="Garamond" w:cs="Helvetica"/>
          <w:b/>
          <w:color w:val="000000" w:themeColor="text1"/>
          <w:sz w:val="32"/>
          <w:szCs w:val="32"/>
        </w:rPr>
        <w:t xml:space="preserve">   </w:t>
      </w:r>
      <w:r w:rsidR="006D4A66" w:rsidRPr="00AF2203">
        <w:rPr>
          <w:rFonts w:ascii="Garamond" w:hAnsi="Garamond" w:cs="Helvetica"/>
          <w:b/>
          <w:color w:val="000000" w:themeColor="text1"/>
          <w:sz w:val="32"/>
          <w:szCs w:val="32"/>
        </w:rPr>
        <w:t xml:space="preserve">The year </w:t>
      </w:r>
      <w:r w:rsidRPr="00AF2203">
        <w:rPr>
          <w:rFonts w:ascii="Garamond" w:hAnsi="Garamond" w:cs="Helvetica"/>
          <w:b/>
          <w:color w:val="000000" w:themeColor="text1"/>
          <w:sz w:val="32"/>
          <w:szCs w:val="32"/>
        </w:rPr>
        <w:t>20</w:t>
      </w:r>
      <w:r w:rsidR="00177F55">
        <w:rPr>
          <w:rFonts w:ascii="Garamond" w:hAnsi="Garamond" w:cs="Helvetica"/>
          <w:b/>
          <w:color w:val="000000" w:themeColor="text1"/>
          <w:sz w:val="32"/>
          <w:szCs w:val="32"/>
        </w:rPr>
        <w:t>8</w:t>
      </w:r>
      <w:r w:rsidR="003A7333">
        <w:rPr>
          <w:rFonts w:ascii="Garamond" w:hAnsi="Garamond" w:cs="Helvetica"/>
          <w:b/>
          <w:color w:val="000000" w:themeColor="text1"/>
          <w:sz w:val="32"/>
          <w:szCs w:val="32"/>
        </w:rPr>
        <w:t>4</w:t>
      </w:r>
    </w:p>
    <w:p w14:paraId="0FBE7E49"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19FF7D1B" w14:textId="1DC606CF" w:rsidR="0042382C" w:rsidRPr="00AF2203" w:rsidRDefault="0042382C">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50FFF7AF" w14:textId="12D54C63" w:rsidR="0000706B" w:rsidRPr="00AF2203" w:rsidRDefault="0000706B" w:rsidP="00660BAB">
      <w:pPr>
        <w:autoSpaceDE w:val="0"/>
        <w:autoSpaceDN w:val="0"/>
        <w:adjustRightInd w:val="0"/>
        <w:ind w:firstLine="454"/>
        <w:jc w:val="center"/>
        <w:rPr>
          <w:rFonts w:ascii="Garamond" w:hAnsi="Garamond" w:cs="Helvetica"/>
          <w:i/>
          <w:color w:val="000000" w:themeColor="text1"/>
          <w:sz w:val="22"/>
          <w:szCs w:val="22"/>
        </w:rPr>
      </w:pPr>
    </w:p>
    <w:p w14:paraId="1BE01EB3" w14:textId="77777777" w:rsidR="0000706B" w:rsidRPr="00AF2203" w:rsidRDefault="0000706B">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06FF7FC5"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6EA991A5" w14:textId="7A455F93"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52707553" w14:textId="3F51D2C9"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110367F" w14:textId="260778E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07B737A7" w14:textId="1ADEB871"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D56986C" w14:textId="2E224B1D"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74A87651" w14:textId="7DCFF902"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2E90BE09" w14:textId="01D71FF0"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4F0E44C" w14:textId="1873149A"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11EA0C06" w14:textId="5ADBFED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4CD8FCC" w14:textId="1D125656"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386D0D2" w14:textId="4605EF3E"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CB7E707" w14:textId="77777777"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D7EBD6B"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nothing that I have ever heard described.</w:t>
      </w:r>
    </w:p>
    <w:p w14:paraId="423588A3"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plasmic energy.</w:t>
      </w:r>
    </w:p>
    <w:p w14:paraId="1AC7BC1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had colours.</w:t>
      </w:r>
    </w:p>
    <w:p w14:paraId="7B87A740"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moved fast.</w:t>
      </w:r>
    </w:p>
    <w:p w14:paraId="1E284DD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collected and then dispersed.</w:t>
      </w:r>
    </w:p>
    <w:p w14:paraId="0B3F1A3C"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What it was, what he was . . .</w:t>
      </w:r>
    </w:p>
    <w:p w14:paraId="0EDE1D35" w14:textId="77777777" w:rsidR="00953AD2" w:rsidRPr="00AF2203" w:rsidRDefault="00953AD2" w:rsidP="00953AD2">
      <w:pPr>
        <w:ind w:firstLine="454"/>
        <w:rPr>
          <w:rFonts w:ascii="Arial" w:hAnsi="Arial" w:cs="Arial"/>
          <w:bCs/>
          <w:i/>
          <w:iCs/>
          <w:color w:val="000000" w:themeColor="text1"/>
          <w:sz w:val="16"/>
          <w:szCs w:val="16"/>
        </w:rPr>
      </w:pPr>
    </w:p>
    <w:p w14:paraId="7A133093" w14:textId="77777777" w:rsidR="00953AD2" w:rsidRPr="00AF2203" w:rsidRDefault="00953AD2" w:rsidP="00953AD2">
      <w:pPr>
        <w:ind w:left="360"/>
        <w:jc w:val="center"/>
        <w:rPr>
          <w:rFonts w:ascii="Garamond" w:hAnsi="Garamond" w:cs="Helvetica"/>
          <w:b/>
          <w:color w:val="000000" w:themeColor="text1"/>
          <w:sz w:val="16"/>
          <w:szCs w:val="16"/>
        </w:rPr>
      </w:pPr>
    </w:p>
    <w:p w14:paraId="4D3B6BB1" w14:textId="72577769" w:rsidR="00953AD2" w:rsidRPr="00AF2203" w:rsidRDefault="00953AD2" w:rsidP="00953AD2">
      <w:pPr>
        <w:ind w:left="360"/>
        <w:jc w:val="both"/>
        <w:rPr>
          <w:rFonts w:ascii="Arial" w:hAnsi="Arial" w:cs="Arial"/>
          <w:color w:val="000000" w:themeColor="text1"/>
          <w:sz w:val="40"/>
          <w:szCs w:val="40"/>
        </w:rPr>
      </w:pPr>
      <w:r w:rsidRPr="00AF2203">
        <w:rPr>
          <w:color w:val="000000" w:themeColor="text1"/>
          <w:sz w:val="16"/>
          <w:szCs w:val="8"/>
          <w:shd w:val="clear" w:color="auto" w:fill="FFFFFF"/>
        </w:rPr>
        <w:t xml:space="preserve">                           </w:t>
      </w:r>
      <w:r w:rsidR="00D138A3">
        <w:rPr>
          <w:color w:val="000000" w:themeColor="text1"/>
          <w:sz w:val="16"/>
          <w:szCs w:val="8"/>
          <w:shd w:val="clear" w:color="auto" w:fill="FFFFFF"/>
        </w:rPr>
        <w:t xml:space="preserve"> </w:t>
      </w:r>
      <w:r w:rsidRPr="00AF2203">
        <w:rPr>
          <w:color w:val="000000" w:themeColor="text1"/>
          <w:sz w:val="16"/>
          <w:szCs w:val="8"/>
          <w:shd w:val="clear" w:color="auto" w:fill="FFFFFF"/>
        </w:rPr>
        <w:t>⸻</w:t>
      </w:r>
      <w:r w:rsidR="00D138A3">
        <w:rPr>
          <w:color w:val="000000" w:themeColor="text1"/>
          <w:sz w:val="16"/>
          <w:szCs w:val="8"/>
          <w:shd w:val="clear" w:color="auto" w:fill="FFFFFF"/>
        </w:rPr>
        <w:t xml:space="preserve"> </w:t>
      </w:r>
      <w:r w:rsidR="00747C41" w:rsidRPr="00AF2203">
        <w:rPr>
          <w:rFonts w:ascii="Arial" w:hAnsi="Arial" w:cs="Arial"/>
          <w:color w:val="000000" w:themeColor="text1"/>
          <w:sz w:val="16"/>
          <w:szCs w:val="16"/>
        </w:rPr>
        <w:t>Philip K Dick</w:t>
      </w:r>
    </w:p>
    <w:p w14:paraId="796F2C54"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39048335"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7D2A6948"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5CEFDEE5" w14:textId="77777777" w:rsidR="00BE3C44" w:rsidRPr="00AF2203" w:rsidRDefault="00BE3C44" w:rsidP="00BE3C44">
      <w:pPr>
        <w:ind w:firstLine="454"/>
        <w:rPr>
          <w:rFonts w:ascii="Garamond" w:hAnsi="Garamond" w:cs="Helvetica"/>
          <w:color w:val="000000" w:themeColor="text1"/>
          <w:sz w:val="22"/>
          <w:szCs w:val="22"/>
        </w:rPr>
      </w:pPr>
    </w:p>
    <w:p w14:paraId="7946DCDE" w14:textId="77777777" w:rsidR="00BE3C44" w:rsidRPr="00AF2203" w:rsidRDefault="00BE3C44" w:rsidP="00BE3C44">
      <w:pPr>
        <w:ind w:firstLine="454"/>
        <w:rPr>
          <w:rFonts w:ascii="Garamond" w:hAnsi="Garamond" w:cs="Helvetica"/>
          <w:color w:val="000000" w:themeColor="text1"/>
          <w:sz w:val="22"/>
          <w:szCs w:val="22"/>
        </w:rPr>
      </w:pPr>
    </w:p>
    <w:p w14:paraId="2E941D25" w14:textId="7777777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032EEEE2" w14:textId="77777777" w:rsidR="00BE3C44" w:rsidRPr="00AF2203" w:rsidRDefault="00BE3C44" w:rsidP="00BE3C44">
      <w:pPr>
        <w:ind w:firstLine="454"/>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3A8F10CB" w14:textId="77777777" w:rsidR="00BE3C44" w:rsidRPr="00AF2203" w:rsidRDefault="00BE3C44" w:rsidP="00BE3C44">
      <w:pPr>
        <w:autoSpaceDE w:val="0"/>
        <w:autoSpaceDN w:val="0"/>
        <w:adjustRightInd w:val="0"/>
        <w:ind w:firstLine="454"/>
        <w:jc w:val="right"/>
        <w:rPr>
          <w:rFonts w:ascii="Garamond" w:hAnsi="Garamond" w:cs="Helvetica"/>
          <w:i/>
          <w:color w:val="000000" w:themeColor="text1"/>
          <w:sz w:val="32"/>
          <w:szCs w:val="32"/>
        </w:rPr>
      </w:pPr>
    </w:p>
    <w:p w14:paraId="3EF9B361" w14:textId="77777777" w:rsidR="004A5E30" w:rsidRDefault="004A5E30" w:rsidP="008044DE">
      <w:pPr>
        <w:autoSpaceDE w:val="0"/>
        <w:autoSpaceDN w:val="0"/>
        <w:adjustRightInd w:val="0"/>
        <w:ind w:right="275"/>
        <w:jc w:val="both"/>
        <w:rPr>
          <w:rFonts w:ascii="Garamond" w:hAnsi="Garamond" w:cs="Helvetica"/>
          <w:color w:val="000000" w:themeColor="text1"/>
          <w:sz w:val="22"/>
          <w:szCs w:val="22"/>
        </w:rPr>
      </w:pPr>
      <w:r>
        <w:rPr>
          <w:rFonts w:ascii="Garamond" w:hAnsi="Garamond" w:cs="Helvetica"/>
          <w:color w:val="000000" w:themeColor="text1"/>
          <w:sz w:val="22"/>
          <w:szCs w:val="22"/>
        </w:rPr>
        <w:t>A short note from the editor:</w:t>
      </w:r>
    </w:p>
    <w:p w14:paraId="2EF977F3" w14:textId="25779EDF" w:rsidR="00EC0855" w:rsidRPr="004A5E30" w:rsidRDefault="00EC0855" w:rsidP="008044DE">
      <w:pPr>
        <w:autoSpaceDE w:val="0"/>
        <w:autoSpaceDN w:val="0"/>
        <w:adjustRightInd w:val="0"/>
        <w:ind w:right="275"/>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And here </w:t>
      </w:r>
      <w:r w:rsidR="00AA6661">
        <w:rPr>
          <w:rFonts w:ascii="Garamond" w:hAnsi="Garamond" w:cs="Helvetica"/>
          <w:color w:val="000000" w:themeColor="text1"/>
          <w:sz w:val="22"/>
          <w:szCs w:val="22"/>
        </w:rPr>
        <w:t xml:space="preserve">is </w:t>
      </w:r>
      <w:r w:rsidRPr="00EC0855">
        <w:rPr>
          <w:rFonts w:ascii="Garamond" w:hAnsi="Garamond" w:cs="Helvetica"/>
          <w:color w:val="000000" w:themeColor="text1"/>
          <w:sz w:val="22"/>
          <w:szCs w:val="22"/>
        </w:rPr>
        <w:t xml:space="preserve">The Honzing Vision. </w:t>
      </w:r>
      <w:r w:rsidR="003A7333">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his </w:t>
      </w:r>
      <w:r w:rsidR="004A5E30">
        <w:rPr>
          <w:rFonts w:ascii="Garamond" w:hAnsi="Garamond" w:cs="Helvetica"/>
          <w:color w:val="000000" w:themeColor="text1"/>
          <w:sz w:val="22"/>
          <w:szCs w:val="22"/>
        </w:rPr>
        <w:t>is reported</w:t>
      </w:r>
      <w:r w:rsidRPr="00EC0855">
        <w:rPr>
          <w:rFonts w:ascii="Garamond" w:hAnsi="Garamond" w:cs="Helvetica"/>
          <w:color w:val="000000" w:themeColor="text1"/>
          <w:sz w:val="22"/>
          <w:szCs w:val="22"/>
        </w:rPr>
        <w:t xml:space="preserve"> in the third person, a form </w:t>
      </w:r>
      <w:r w:rsidR="003A7333">
        <w:rPr>
          <w:rFonts w:ascii="Garamond" w:hAnsi="Garamond" w:cs="Helvetica"/>
          <w:color w:val="000000" w:themeColor="text1"/>
          <w:sz w:val="22"/>
          <w:szCs w:val="22"/>
        </w:rPr>
        <w:t>Arthur</w:t>
      </w:r>
      <w:r w:rsidRPr="00EC0855">
        <w:rPr>
          <w:rFonts w:ascii="Garamond" w:hAnsi="Garamond" w:cs="Helvetica"/>
          <w:color w:val="000000" w:themeColor="text1"/>
          <w:sz w:val="22"/>
          <w:szCs w:val="22"/>
        </w:rPr>
        <w:t xml:space="preserve"> claims more closely relates to the nature of his experience, viewed as if upon the shoulder of someone else</w:t>
      </w:r>
      <w:r w:rsidR="00611A92">
        <w:rPr>
          <w:rFonts w:ascii="Garamond" w:hAnsi="Garamond" w:cs="Helvetica"/>
          <w:color w:val="000000" w:themeColor="text1"/>
          <w:sz w:val="22"/>
          <w:szCs w:val="22"/>
        </w:rPr>
        <w:t xml:space="preserve">. </w:t>
      </w:r>
    </w:p>
    <w:p w14:paraId="337B68B7" w14:textId="52159F42" w:rsidR="00EC0855" w:rsidRPr="00EC0855"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My intention is to </w:t>
      </w:r>
      <w:r w:rsidR="008044DE" w:rsidRPr="00EC0855">
        <w:rPr>
          <w:rFonts w:ascii="Garamond" w:hAnsi="Garamond" w:cs="Helvetica"/>
          <w:color w:val="000000" w:themeColor="text1"/>
          <w:sz w:val="22"/>
          <w:szCs w:val="22"/>
        </w:rPr>
        <w:t>supply</w:t>
      </w:r>
      <w:r w:rsidRPr="00EC0855">
        <w:rPr>
          <w:rFonts w:ascii="Garamond" w:hAnsi="Garamond" w:cs="Helvetica"/>
          <w:color w:val="000000" w:themeColor="text1"/>
          <w:sz w:val="22"/>
          <w:szCs w:val="22"/>
        </w:rPr>
        <w:t xml:space="preserve"> an objective consideration, though perhaps I have included too much affect in the description (then again, why should that which claims to be serious be </w:t>
      </w:r>
      <w:r w:rsidR="00611A92">
        <w:rPr>
          <w:rFonts w:ascii="Garamond" w:hAnsi="Garamond" w:cs="Helvetica"/>
          <w:color w:val="000000" w:themeColor="text1"/>
          <w:sz w:val="22"/>
          <w:szCs w:val="22"/>
        </w:rPr>
        <w:t xml:space="preserve">also </w:t>
      </w:r>
      <w:r w:rsidRPr="00EC0855">
        <w:rPr>
          <w:rFonts w:ascii="Garamond" w:hAnsi="Garamond" w:cs="Helvetica"/>
          <w:color w:val="000000" w:themeColor="text1"/>
          <w:sz w:val="22"/>
          <w:szCs w:val="22"/>
        </w:rPr>
        <w:t>opaque and unrelatable?)</w:t>
      </w:r>
    </w:p>
    <w:p w14:paraId="226365E9" w14:textId="79169245" w:rsidR="009835E4" w:rsidRDefault="00814D74"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EC0855" w:rsidRPr="00EC0855">
        <w:rPr>
          <w:rFonts w:ascii="Garamond" w:hAnsi="Garamond" w:cs="Helvetica"/>
          <w:color w:val="000000" w:themeColor="text1"/>
          <w:sz w:val="22"/>
          <w:szCs w:val="22"/>
        </w:rPr>
        <w:t xml:space="preserve">his is a </w:t>
      </w:r>
      <w:r>
        <w:rPr>
          <w:rFonts w:ascii="Garamond" w:hAnsi="Garamond" w:cs="Helvetica"/>
          <w:color w:val="000000" w:themeColor="text1"/>
          <w:sz w:val="22"/>
          <w:szCs w:val="22"/>
        </w:rPr>
        <w:t>sketch of a near-</w:t>
      </w:r>
      <w:r w:rsidR="00EC0855" w:rsidRPr="00EC0855">
        <w:rPr>
          <w:rFonts w:ascii="Garamond" w:hAnsi="Garamond" w:cs="Helvetica"/>
          <w:color w:val="000000" w:themeColor="text1"/>
          <w:sz w:val="22"/>
          <w:szCs w:val="22"/>
        </w:rPr>
        <w:t xml:space="preserve">future </w:t>
      </w:r>
      <w:r>
        <w:rPr>
          <w:rFonts w:ascii="Garamond" w:hAnsi="Garamond" w:cs="Helvetica"/>
          <w:color w:val="000000" w:themeColor="text1"/>
          <w:sz w:val="22"/>
          <w:szCs w:val="22"/>
        </w:rPr>
        <w:t xml:space="preserve">conjured by the Honzing, but one </w:t>
      </w:r>
      <w:r w:rsidR="00EC0855" w:rsidRPr="00EC0855">
        <w:rPr>
          <w:rFonts w:ascii="Garamond" w:hAnsi="Garamond" w:cs="Helvetica"/>
          <w:color w:val="000000" w:themeColor="text1"/>
          <w:sz w:val="22"/>
          <w:szCs w:val="22"/>
        </w:rPr>
        <w:t xml:space="preserve">envisioned within the mind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w:t>
      </w:r>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A</w:t>
      </w:r>
      <w:r w:rsidR="00EC0855" w:rsidRPr="00EC0855">
        <w:rPr>
          <w:rFonts w:ascii="Garamond" w:hAnsi="Garamond" w:cs="Helvetica"/>
          <w:color w:val="000000" w:themeColor="text1"/>
          <w:sz w:val="22"/>
          <w:szCs w:val="22"/>
        </w:rPr>
        <w:t xml:space="preserve">nd thus </w:t>
      </w:r>
      <w:r w:rsidR="00D811D9">
        <w:rPr>
          <w:rFonts w:ascii="Garamond" w:hAnsi="Garamond" w:cs="Helvetica"/>
          <w:color w:val="000000" w:themeColor="text1"/>
          <w:sz w:val="22"/>
          <w:szCs w:val="22"/>
        </w:rPr>
        <w:t xml:space="preserve">this vision is </w:t>
      </w:r>
      <w:r w:rsidR="00EC0855" w:rsidRPr="00EC0855">
        <w:rPr>
          <w:rFonts w:ascii="Garamond" w:hAnsi="Garamond" w:cs="Helvetica"/>
          <w:color w:val="000000" w:themeColor="text1"/>
          <w:sz w:val="22"/>
          <w:szCs w:val="22"/>
        </w:rPr>
        <w:t xml:space="preserve">rife with psychic shadows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 xml:space="preserve">’s </w:t>
      </w:r>
      <w:r w:rsidR="00EC0855" w:rsidRPr="00EC0855">
        <w:rPr>
          <w:rFonts w:ascii="Garamond" w:hAnsi="Garamond" w:cs="Helvetica"/>
          <w:color w:val="000000" w:themeColor="text1"/>
          <w:sz w:val="22"/>
          <w:szCs w:val="22"/>
        </w:rPr>
        <w:t>present self</w:t>
      </w:r>
      <w:r w:rsid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perverted by </w:t>
      </w:r>
      <w:r w:rsidR="00887757">
        <w:rPr>
          <w:rFonts w:ascii="Garamond" w:hAnsi="Garamond" w:cs="Helvetica"/>
          <w:color w:val="000000" w:themeColor="text1"/>
          <w:sz w:val="22"/>
          <w:szCs w:val="22"/>
        </w:rPr>
        <w:t>his</w:t>
      </w:r>
      <w:r w:rsidR="00D811D9" w:rsidRP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fears and desires</w:t>
      </w:r>
      <w:r w:rsidR="00EC0855" w:rsidRPr="00EC0855">
        <w:rPr>
          <w:rFonts w:ascii="Garamond" w:hAnsi="Garamond" w:cs="Helvetica"/>
          <w:color w:val="000000" w:themeColor="text1"/>
          <w:sz w:val="22"/>
          <w:szCs w:val="22"/>
        </w:rPr>
        <w:t>.</w:t>
      </w:r>
    </w:p>
    <w:p w14:paraId="77445523" w14:textId="70090A87" w:rsidR="009835E4" w:rsidRDefault="00AF2C71"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9835E4">
        <w:rPr>
          <w:rFonts w:ascii="Garamond" w:hAnsi="Garamond" w:cs="Helvetica"/>
          <w:color w:val="000000" w:themeColor="text1"/>
          <w:sz w:val="22"/>
          <w:szCs w:val="22"/>
        </w:rPr>
        <w:t xml:space="preserve">t is a vision framed </w:t>
      </w:r>
      <w:r>
        <w:rPr>
          <w:rFonts w:ascii="Garamond" w:hAnsi="Garamond" w:cs="Helvetica"/>
          <w:color w:val="000000" w:themeColor="text1"/>
          <w:sz w:val="22"/>
          <w:szCs w:val="22"/>
        </w:rPr>
        <w:t>within</w:t>
      </w:r>
      <w:r w:rsidR="009835E4">
        <w:rPr>
          <w:rFonts w:ascii="Garamond" w:hAnsi="Garamond" w:cs="Helvetica"/>
          <w:color w:val="000000" w:themeColor="text1"/>
          <w:sz w:val="22"/>
          <w:szCs w:val="22"/>
        </w:rPr>
        <w:t xml:space="preserve"> the question </w:t>
      </w:r>
      <w:r w:rsidR="009835E4" w:rsidRPr="009835E4">
        <w:rPr>
          <w:rFonts w:ascii="Garamond" w:hAnsi="Garamond" w:cs="Helvetica"/>
          <w:color w:val="000000" w:themeColor="text1"/>
          <w:sz w:val="22"/>
          <w:szCs w:val="22"/>
        </w:rPr>
        <w:t>“How would a post-</w:t>
      </w:r>
      <w:r w:rsidR="003A7333">
        <w:rPr>
          <w:rFonts w:ascii="Garamond" w:hAnsi="Garamond" w:cs="Helvetica"/>
          <w:color w:val="000000" w:themeColor="text1"/>
          <w:sz w:val="22"/>
          <w:szCs w:val="22"/>
        </w:rPr>
        <w:t>c</w:t>
      </w:r>
      <w:r w:rsidR="009835E4" w:rsidRPr="009835E4">
        <w:rPr>
          <w:rFonts w:ascii="Garamond" w:hAnsi="Garamond" w:cs="Helvetica"/>
          <w:color w:val="000000" w:themeColor="text1"/>
          <w:sz w:val="22"/>
          <w:szCs w:val="22"/>
        </w:rPr>
        <w:t xml:space="preserve">apitalist future look, but one where the existing schism between the folk and </w:t>
      </w:r>
      <w:r w:rsidR="00632C6E">
        <w:rPr>
          <w:rFonts w:ascii="Garamond" w:hAnsi="Garamond" w:cs="Helvetica"/>
          <w:color w:val="000000" w:themeColor="text1"/>
          <w:sz w:val="22"/>
          <w:szCs w:val="22"/>
        </w:rPr>
        <w:t>technologist</w:t>
      </w:r>
      <w:r w:rsidR="009835E4" w:rsidRPr="009835E4">
        <w:rPr>
          <w:rFonts w:ascii="Garamond" w:hAnsi="Garamond" w:cs="Helvetica"/>
          <w:color w:val="000000" w:themeColor="text1"/>
          <w:sz w:val="22"/>
          <w:szCs w:val="22"/>
        </w:rPr>
        <w:t xml:space="preserve"> politics still exist?”</w:t>
      </w:r>
    </w:p>
    <w:p w14:paraId="22963368" w14:textId="6906ACA0" w:rsidR="008D16C1"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 </w:t>
      </w:r>
      <w:r w:rsidR="00F42D50">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here are changes of names and perversion of themes from </w:t>
      </w:r>
      <w:r w:rsidR="006F1C3A">
        <w:rPr>
          <w:rFonts w:ascii="Garamond" w:hAnsi="Garamond" w:cs="Helvetica"/>
          <w:color w:val="000000" w:themeColor="text1"/>
          <w:sz w:val="22"/>
          <w:szCs w:val="22"/>
        </w:rPr>
        <w:t>Arthur</w:t>
      </w:r>
      <w:r w:rsidRPr="00EC0855">
        <w:rPr>
          <w:rFonts w:ascii="Garamond" w:hAnsi="Garamond" w:cs="Helvetica"/>
          <w:color w:val="000000" w:themeColor="text1"/>
          <w:sz w:val="22"/>
          <w:szCs w:val="22"/>
        </w:rPr>
        <w:t>’s waking world</w:t>
      </w:r>
      <w:r w:rsidR="00F42D50">
        <w:rPr>
          <w:rFonts w:ascii="Garamond" w:hAnsi="Garamond" w:cs="Helvetica"/>
          <w:color w:val="000000" w:themeColor="text1"/>
          <w:sz w:val="22"/>
          <w:szCs w:val="22"/>
        </w:rPr>
        <w:t xml:space="preserve"> but t</w:t>
      </w:r>
      <w:r w:rsidR="00F42D50" w:rsidRPr="00F42D50">
        <w:rPr>
          <w:rFonts w:ascii="Garamond" w:hAnsi="Garamond" w:cs="Helvetica"/>
          <w:color w:val="000000" w:themeColor="text1"/>
          <w:sz w:val="22"/>
          <w:szCs w:val="22"/>
        </w:rPr>
        <w:t xml:space="preserve">he key to the mechanism </w:t>
      </w:r>
      <w:r w:rsidR="007A4D92">
        <w:rPr>
          <w:rFonts w:ascii="Garamond" w:hAnsi="Garamond" w:cs="Helvetica"/>
          <w:color w:val="000000" w:themeColor="text1"/>
          <w:sz w:val="22"/>
          <w:szCs w:val="22"/>
        </w:rPr>
        <w:t>has</w:t>
      </w:r>
      <w:r w:rsidR="00F42D50" w:rsidRPr="00F42D50">
        <w:rPr>
          <w:rFonts w:ascii="Garamond" w:hAnsi="Garamond" w:cs="Helvetica"/>
          <w:color w:val="000000" w:themeColor="text1"/>
          <w:sz w:val="22"/>
          <w:szCs w:val="22"/>
        </w:rPr>
        <w:t xml:space="preserve"> a simple design</w:t>
      </w:r>
      <w:r w:rsidR="00F42D50">
        <w:rPr>
          <w:rFonts w:ascii="Garamond" w:hAnsi="Garamond" w:cs="Helvetica"/>
          <w:color w:val="000000" w:themeColor="text1"/>
          <w:sz w:val="22"/>
          <w:szCs w:val="22"/>
        </w:rPr>
        <w:t xml:space="preserve">. </w:t>
      </w:r>
      <w:r w:rsidRPr="00EC0855">
        <w:rPr>
          <w:rFonts w:ascii="Garamond" w:hAnsi="Garamond" w:cs="Helvetica"/>
          <w:color w:val="000000" w:themeColor="text1"/>
          <w:sz w:val="22"/>
          <w:szCs w:val="22"/>
        </w:rPr>
        <w:t xml:space="preserve">For example, Tarquin becomes Quentin, the protagonist of the story from whose shoulder we shall </w:t>
      </w:r>
      <w:r w:rsidR="004A5AA6">
        <w:rPr>
          <w:rFonts w:ascii="Garamond" w:hAnsi="Garamond" w:cs="Helvetica"/>
          <w:color w:val="000000" w:themeColor="text1"/>
          <w:sz w:val="22"/>
          <w:szCs w:val="22"/>
        </w:rPr>
        <w:t>see</w:t>
      </w:r>
      <w:r w:rsidRPr="00EC0855">
        <w:rPr>
          <w:rFonts w:ascii="Garamond" w:hAnsi="Garamond" w:cs="Helvetica"/>
          <w:color w:val="000000" w:themeColor="text1"/>
          <w:sz w:val="22"/>
          <w:szCs w:val="22"/>
        </w:rPr>
        <w:t xml:space="preserve">. </w:t>
      </w:r>
      <w:r w:rsidR="009835E4">
        <w:rPr>
          <w:rFonts w:ascii="Garamond" w:hAnsi="Garamond" w:cs="Helvetica"/>
          <w:color w:val="000000" w:themeColor="text1"/>
          <w:sz w:val="22"/>
          <w:szCs w:val="22"/>
        </w:rPr>
        <w:t xml:space="preserve">Technology </w:t>
      </w:r>
      <w:r w:rsidR="00626DB4">
        <w:rPr>
          <w:rFonts w:ascii="Garamond" w:hAnsi="Garamond" w:cs="Helvetica"/>
          <w:color w:val="000000" w:themeColor="text1"/>
          <w:sz w:val="22"/>
          <w:szCs w:val="22"/>
        </w:rPr>
        <w:t>enterprises</w:t>
      </w:r>
      <w:r w:rsidR="009835E4">
        <w:rPr>
          <w:rFonts w:ascii="Garamond" w:hAnsi="Garamond" w:cs="Helvetica"/>
          <w:color w:val="000000" w:themeColor="text1"/>
          <w:sz w:val="22"/>
          <w:szCs w:val="22"/>
        </w:rPr>
        <w:t xml:space="preserve"> are taken to extremes and twisted </w:t>
      </w:r>
      <w:r w:rsidR="00626DB4">
        <w:rPr>
          <w:rFonts w:ascii="Garamond" w:hAnsi="Garamond" w:cs="Helvetica"/>
          <w:color w:val="000000" w:themeColor="text1"/>
          <w:sz w:val="22"/>
          <w:szCs w:val="22"/>
        </w:rPr>
        <w:t>in accordance</w:t>
      </w:r>
      <w:r w:rsidR="009835E4">
        <w:rPr>
          <w:rFonts w:ascii="Garamond" w:hAnsi="Garamond" w:cs="Helvetica"/>
          <w:color w:val="000000" w:themeColor="text1"/>
          <w:sz w:val="22"/>
          <w:szCs w:val="22"/>
        </w:rPr>
        <w:t xml:space="preserve"> with Arthur’s particular variety of </w:t>
      </w:r>
      <w:r w:rsidR="007C4BAC">
        <w:rPr>
          <w:rFonts w:ascii="Garamond" w:hAnsi="Garamond" w:cs="Helvetica"/>
          <w:color w:val="000000" w:themeColor="text1"/>
          <w:sz w:val="22"/>
          <w:szCs w:val="22"/>
        </w:rPr>
        <w:t xml:space="preserve">naiveté, </w:t>
      </w:r>
      <w:r w:rsidR="00101358">
        <w:rPr>
          <w:rFonts w:ascii="Garamond" w:hAnsi="Garamond" w:cs="Helvetica"/>
          <w:color w:val="000000" w:themeColor="text1"/>
          <w:sz w:val="22"/>
          <w:szCs w:val="22"/>
        </w:rPr>
        <w:t xml:space="preserve">cynicism and </w:t>
      </w:r>
      <w:r w:rsidR="009835E4">
        <w:rPr>
          <w:rFonts w:ascii="Garamond" w:hAnsi="Garamond" w:cs="Helvetica"/>
          <w:color w:val="000000" w:themeColor="text1"/>
          <w:sz w:val="22"/>
          <w:szCs w:val="22"/>
        </w:rPr>
        <w:t>humour.</w:t>
      </w:r>
    </w:p>
    <w:p w14:paraId="1715B2F7" w14:textId="3C352E69" w:rsidR="00EC0855" w:rsidRPr="00AF2203"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The dialog I have left strictly unedited, </w:t>
      </w:r>
      <w:r w:rsidR="00FF46D4">
        <w:rPr>
          <w:rFonts w:ascii="Garamond" w:hAnsi="Garamond" w:cs="Helvetica"/>
          <w:color w:val="000000" w:themeColor="text1"/>
          <w:sz w:val="22"/>
          <w:szCs w:val="22"/>
        </w:rPr>
        <w:t>which Arthur</w:t>
      </w:r>
      <w:r w:rsidRPr="00EC0855">
        <w:rPr>
          <w:rFonts w:ascii="Garamond" w:hAnsi="Garamond" w:cs="Helvetica"/>
          <w:color w:val="000000" w:themeColor="text1"/>
          <w:sz w:val="22"/>
          <w:szCs w:val="22"/>
        </w:rPr>
        <w:t xml:space="preserve"> says should be taken as direct communication from The Honzing.</w:t>
      </w:r>
      <w:r w:rsidRPr="00AF2203">
        <w:rPr>
          <w:rFonts w:ascii="Garamond" w:hAnsi="Garamond" w:cs="Helvetica"/>
          <w:color w:val="000000" w:themeColor="text1"/>
          <w:sz w:val="22"/>
          <w:szCs w:val="22"/>
        </w:rPr>
        <w:t xml:space="preserve"> </w:t>
      </w:r>
    </w:p>
    <w:p w14:paraId="71E7B77B" w14:textId="77777777" w:rsidR="00EC0855" w:rsidRDefault="00EC0855" w:rsidP="00EC0855">
      <w:pPr>
        <w:spacing w:after="160" w:line="259" w:lineRule="auto"/>
        <w:ind w:firstLine="454"/>
        <w:rPr>
          <w:rFonts w:ascii="Garamond" w:hAnsi="Garamond"/>
        </w:rPr>
      </w:pPr>
    </w:p>
    <w:p w14:paraId="6D81234C" w14:textId="4B2567AC" w:rsidR="00800C63" w:rsidRPr="00AF2203" w:rsidRDefault="00800C63" w:rsidP="00EC0855">
      <w:pPr>
        <w:spacing w:after="160" w:line="259" w:lineRule="auto"/>
        <w:rPr>
          <w:rFonts w:ascii="Garamond" w:eastAsiaTheme="majorEastAsia" w:hAnsi="Garamond" w:cstheme="majorBidi"/>
          <w:color w:val="000000" w:themeColor="text1"/>
          <w:sz w:val="32"/>
          <w:szCs w:val="32"/>
          <w:lang w:eastAsia="en-US"/>
        </w:rPr>
      </w:pPr>
      <w:r w:rsidRPr="00AF2203">
        <w:br w:type="page"/>
      </w:r>
    </w:p>
    <w:p w14:paraId="1D841A89" w14:textId="4519AB34" w:rsidR="00BE3C44" w:rsidRPr="00AF2203" w:rsidRDefault="00BE3C44" w:rsidP="00857896">
      <w:pPr>
        <w:pStyle w:val="chapterTit"/>
      </w:pPr>
      <w:bookmarkStart w:id="14" w:name="_Toc167787695"/>
      <w:r w:rsidRPr="00AF2203">
        <w:lastRenderedPageBreak/>
        <w:t>Threshold Apophenia</w:t>
      </w:r>
      <w:bookmarkEnd w:id="14"/>
    </w:p>
    <w:p w14:paraId="45F0E1F7" w14:textId="77777777" w:rsidR="00200AC9" w:rsidRPr="00AF2203" w:rsidRDefault="00200AC9" w:rsidP="00BE3C44">
      <w:pPr>
        <w:autoSpaceDE w:val="0"/>
        <w:autoSpaceDN w:val="0"/>
        <w:adjustRightInd w:val="0"/>
        <w:ind w:firstLine="454"/>
        <w:jc w:val="both"/>
        <w:rPr>
          <w:rFonts w:ascii="Garamond" w:hAnsi="Garamond" w:cs="Helvetica"/>
          <w:color w:val="000000" w:themeColor="text1"/>
          <w:sz w:val="22"/>
          <w:szCs w:val="22"/>
        </w:rPr>
      </w:pPr>
    </w:p>
    <w:p w14:paraId="347E78EF" w14:textId="18A484E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Parsley</w:t>
      </w:r>
      <w:r w:rsidR="005B4163" w:rsidRPr="00AF2203">
        <w:rPr>
          <w:rFonts w:ascii="Garamond" w:hAnsi="Garamond" w:cs="Helvetica"/>
          <w:color w:val="000000" w:themeColor="text1"/>
          <w:sz w:val="22"/>
          <w:szCs w:val="22"/>
        </w:rPr>
        <w:t xml:space="preserve"> casts no shadow beneath a </w:t>
      </w:r>
      <w:r w:rsidR="005236DA">
        <w:rPr>
          <w:rFonts w:ascii="Garamond" w:hAnsi="Garamond" w:cs="Helvetica"/>
          <w:color w:val="000000" w:themeColor="text1"/>
          <w:sz w:val="22"/>
          <w:szCs w:val="22"/>
        </w:rPr>
        <w:t>grounded</w:t>
      </w:r>
      <w:r w:rsidR="005B4163" w:rsidRPr="00AF2203">
        <w:rPr>
          <w:rFonts w:ascii="Garamond" w:hAnsi="Garamond" w:cs="Helvetica"/>
          <w:color w:val="000000" w:themeColor="text1"/>
          <w:sz w:val="22"/>
          <w:szCs w:val="22"/>
        </w:rPr>
        <w:t xml:space="preserve"> Edinburgh sky</w:t>
      </w:r>
      <w:r w:rsidR="00A201E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 hazy </w:t>
      </w:r>
      <w:r w:rsidR="00720186" w:rsidRPr="00AF2203">
        <w:rPr>
          <w:rFonts w:ascii="Garamond" w:hAnsi="Garamond" w:cs="Helvetica"/>
          <w:color w:val="000000" w:themeColor="text1"/>
          <w:sz w:val="22"/>
          <w:szCs w:val="22"/>
        </w:rPr>
        <w:t xml:space="preserve">firmament </w:t>
      </w:r>
      <w:r w:rsidR="009A4AED" w:rsidRPr="00AF2203">
        <w:rPr>
          <w:rFonts w:ascii="Garamond" w:hAnsi="Garamond" w:cs="Helvetica"/>
          <w:color w:val="000000" w:themeColor="text1"/>
          <w:sz w:val="22"/>
          <w:szCs w:val="22"/>
        </w:rPr>
        <w:t>of moor-brewed mist</w:t>
      </w:r>
      <w:r w:rsidR="00617A77">
        <w:rPr>
          <w:rFonts w:ascii="Garamond" w:hAnsi="Garamond" w:cs="Helvetica"/>
          <w:color w:val="000000" w:themeColor="text1"/>
          <w:sz w:val="22"/>
          <w:szCs w:val="22"/>
        </w:rPr>
        <w:t xml:space="preserve"> and electronic hum</w:t>
      </w:r>
      <w:r w:rsidRPr="00AF2203">
        <w:rPr>
          <w:rFonts w:ascii="Garamond" w:hAnsi="Garamond" w:cs="Helvetica"/>
          <w:color w:val="000000" w:themeColor="text1"/>
          <w:sz w:val="22"/>
          <w:szCs w:val="22"/>
        </w:rPr>
        <w:t>.</w:t>
      </w:r>
      <w:r w:rsidR="00D438FB" w:rsidRPr="00AF2203">
        <w:rPr>
          <w:rFonts w:ascii="Garamond" w:hAnsi="Garamond" w:cs="Helvetica"/>
          <w:color w:val="000000" w:themeColor="text1"/>
          <w:sz w:val="22"/>
          <w:szCs w:val="22"/>
        </w:rPr>
        <w:t xml:space="preserve"> </w:t>
      </w:r>
      <w:r w:rsidR="005236DA">
        <w:rPr>
          <w:rFonts w:ascii="Garamond" w:hAnsi="Garamond" w:cs="Helvetica"/>
          <w:color w:val="000000" w:themeColor="text1"/>
          <w:sz w:val="22"/>
          <w:szCs w:val="22"/>
        </w:rPr>
        <w:t>Sounds of</w:t>
      </w:r>
      <w:r w:rsidR="00D438FB" w:rsidRPr="00AF2203">
        <w:rPr>
          <w:rFonts w:ascii="Garamond" w:hAnsi="Garamond" w:cs="Helvetica"/>
          <w:color w:val="000000" w:themeColor="text1"/>
          <w:sz w:val="22"/>
          <w:szCs w:val="22"/>
        </w:rPr>
        <w:t xml:space="preserve"> </w:t>
      </w:r>
      <w:r w:rsidR="00D37C1E">
        <w:rPr>
          <w:rFonts w:ascii="Garamond" w:hAnsi="Garamond" w:cs="Helvetica"/>
          <w:color w:val="000000" w:themeColor="text1"/>
          <w:sz w:val="22"/>
          <w:szCs w:val="22"/>
        </w:rPr>
        <w:t>twisting dried wood issue</w:t>
      </w:r>
      <w:r w:rsidR="002556F9">
        <w:rPr>
          <w:rFonts w:ascii="Garamond" w:hAnsi="Garamond" w:cs="Helvetica"/>
          <w:color w:val="000000" w:themeColor="text1"/>
          <w:sz w:val="22"/>
          <w:szCs w:val="22"/>
        </w:rPr>
        <w:t xml:space="preserve"> </w:t>
      </w:r>
      <w:r w:rsidR="00EB3C9D" w:rsidRPr="00AF2203">
        <w:rPr>
          <w:rFonts w:ascii="Garamond" w:hAnsi="Garamond" w:cs="Helvetica"/>
          <w:color w:val="000000" w:themeColor="text1"/>
          <w:sz w:val="22"/>
          <w:szCs w:val="22"/>
        </w:rPr>
        <w:t xml:space="preserve">from </w:t>
      </w:r>
      <w:r w:rsidR="004541CA">
        <w:rPr>
          <w:rFonts w:ascii="Garamond" w:hAnsi="Garamond" w:cs="Helvetica"/>
          <w:color w:val="000000" w:themeColor="text1"/>
          <w:sz w:val="22"/>
          <w:szCs w:val="22"/>
        </w:rPr>
        <w:t>his</w:t>
      </w:r>
      <w:r w:rsidR="00EB3C9D" w:rsidRPr="00AF2203">
        <w:rPr>
          <w:rFonts w:ascii="Garamond" w:hAnsi="Garamond" w:cs="Helvetica"/>
          <w:color w:val="000000" w:themeColor="text1"/>
          <w:sz w:val="22"/>
          <w:szCs w:val="22"/>
        </w:rPr>
        <w:t xml:space="preserve"> r</w:t>
      </w:r>
      <w:r w:rsidR="00D438FB" w:rsidRPr="00AF2203">
        <w:rPr>
          <w:rFonts w:ascii="Garamond" w:hAnsi="Garamond" w:cs="Helvetica"/>
          <w:color w:val="000000" w:themeColor="text1"/>
          <w:sz w:val="22"/>
          <w:szCs w:val="22"/>
        </w:rPr>
        <w:t xml:space="preserve">eality </w:t>
      </w:r>
      <w:r w:rsidR="00EB3C9D" w:rsidRPr="00AF2203">
        <w:rPr>
          <w:rFonts w:ascii="Garamond" w:hAnsi="Garamond" w:cs="Helvetica"/>
          <w:color w:val="000000" w:themeColor="text1"/>
          <w:sz w:val="22"/>
          <w:szCs w:val="22"/>
        </w:rPr>
        <w:t>m</w:t>
      </w:r>
      <w:r w:rsidR="00D438FB" w:rsidRPr="00AF2203">
        <w:rPr>
          <w:rFonts w:ascii="Garamond" w:hAnsi="Garamond" w:cs="Helvetica"/>
          <w:color w:val="000000" w:themeColor="text1"/>
          <w:sz w:val="22"/>
          <w:szCs w:val="22"/>
        </w:rPr>
        <w:t>odulator</w:t>
      </w:r>
      <w:r w:rsidRPr="00AF2203">
        <w:rPr>
          <w:rFonts w:ascii="Garamond" w:hAnsi="Garamond" w:cs="Helvetica"/>
          <w:color w:val="000000" w:themeColor="text1"/>
          <w:sz w:val="22"/>
          <w:szCs w:val="22"/>
        </w:rPr>
        <w:t xml:space="preserve"> </w:t>
      </w:r>
      <w:r w:rsidR="00617A77">
        <w:rPr>
          <w:rFonts w:ascii="Garamond" w:hAnsi="Garamond" w:cs="Helvetica"/>
          <w:color w:val="000000" w:themeColor="text1"/>
          <w:sz w:val="22"/>
          <w:szCs w:val="22"/>
        </w:rPr>
        <w:t xml:space="preserve">to indicate he has arrived </w:t>
      </w:r>
      <w:r w:rsidR="00A9621F" w:rsidRPr="00AF2203">
        <w:rPr>
          <w:rFonts w:ascii="Garamond" w:hAnsi="Garamond" w:cs="Helvetica"/>
          <w:color w:val="000000" w:themeColor="text1"/>
          <w:sz w:val="22"/>
          <w:szCs w:val="22"/>
        </w:rPr>
        <w:t xml:space="preserve">and he </w:t>
      </w:r>
      <w:r w:rsidRPr="00AF2203">
        <w:rPr>
          <w:rFonts w:ascii="Garamond" w:hAnsi="Garamond" w:cs="Helvetica"/>
          <w:color w:val="000000" w:themeColor="text1"/>
          <w:sz w:val="22"/>
          <w:szCs w:val="22"/>
        </w:rPr>
        <w:t xml:space="preserve">turns to </w:t>
      </w:r>
      <w:r w:rsidR="005F32AA">
        <w:rPr>
          <w:rFonts w:ascii="Garamond" w:hAnsi="Garamond" w:cs="Helvetica"/>
          <w:color w:val="000000" w:themeColor="text1"/>
          <w:sz w:val="22"/>
          <w:szCs w:val="22"/>
        </w:rPr>
        <w:t>face</w:t>
      </w:r>
      <w:r w:rsidRPr="00AF2203">
        <w:rPr>
          <w:rFonts w:ascii="Garamond" w:hAnsi="Garamond" w:cs="Helvetica"/>
          <w:color w:val="000000" w:themeColor="text1"/>
          <w:sz w:val="22"/>
          <w:szCs w:val="22"/>
        </w:rPr>
        <w:t xml:space="preserve"> a short run of sandstone steps bridging the pavement </w:t>
      </w:r>
      <w:r w:rsidR="005F32AA">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w:t>
      </w:r>
      <w:r w:rsidR="00D37C1E">
        <w:rPr>
          <w:rFonts w:ascii="Garamond" w:hAnsi="Garamond" w:cs="Helvetica"/>
          <w:color w:val="000000" w:themeColor="text1"/>
          <w:sz w:val="22"/>
          <w:szCs w:val="22"/>
        </w:rPr>
        <w:t xml:space="preserve">glossy </w:t>
      </w:r>
      <w:r w:rsidRPr="00AF2203">
        <w:rPr>
          <w:rFonts w:ascii="Garamond" w:hAnsi="Garamond" w:cs="Helvetica"/>
          <w:color w:val="000000" w:themeColor="text1"/>
          <w:sz w:val="22"/>
          <w:szCs w:val="22"/>
        </w:rPr>
        <w:t>black door</w:t>
      </w:r>
      <w:r w:rsidR="00A43220" w:rsidRPr="00AF2203">
        <w:rPr>
          <w:rFonts w:ascii="Garamond" w:hAnsi="Garamond" w:cs="Helvetica"/>
          <w:color w:val="000000" w:themeColor="text1"/>
          <w:sz w:val="22"/>
          <w:szCs w:val="22"/>
        </w:rPr>
        <w:t>. C</w:t>
      </w:r>
      <w:r w:rsidRPr="00AF2203">
        <w:rPr>
          <w:rFonts w:ascii="Garamond" w:hAnsi="Garamond" w:cs="Helvetica"/>
          <w:color w:val="000000" w:themeColor="text1"/>
          <w:sz w:val="22"/>
          <w:szCs w:val="22"/>
        </w:rPr>
        <w:t xml:space="preserve">oncave time-puddles in the rock </w:t>
      </w:r>
      <w:r w:rsidR="00A43220" w:rsidRPr="00AF2203">
        <w:rPr>
          <w:rFonts w:ascii="Garamond" w:hAnsi="Garamond" w:cs="Helvetica"/>
          <w:color w:val="000000" w:themeColor="text1"/>
          <w:sz w:val="22"/>
          <w:szCs w:val="22"/>
        </w:rPr>
        <w:t>show</w:t>
      </w:r>
      <w:r w:rsidRPr="00AF2203">
        <w:rPr>
          <w:rFonts w:ascii="Garamond" w:hAnsi="Garamond" w:cs="Helvetica"/>
          <w:color w:val="000000" w:themeColor="text1"/>
          <w:sz w:val="22"/>
          <w:szCs w:val="22"/>
        </w:rPr>
        <w:t xml:space="preserve"> where others have trod before</w:t>
      </w:r>
      <w:r w:rsidR="00C50FC3"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one history upon another. </w:t>
      </w:r>
    </w:p>
    <w:p w14:paraId="1F390FEA" w14:textId="797A672D" w:rsidR="00974D5F" w:rsidRPr="00AF2203" w:rsidRDefault="00BE3C44"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sudden flutter-whomp </w:t>
      </w:r>
      <w:r w:rsidR="006442E7" w:rsidRPr="00AF2203">
        <w:rPr>
          <w:rFonts w:ascii="Garamond" w:hAnsi="Garamond" w:cs="Helvetica"/>
          <w:color w:val="000000" w:themeColor="text1"/>
          <w:sz w:val="22"/>
          <w:szCs w:val="22"/>
        </w:rPr>
        <w:t>and</w:t>
      </w:r>
      <w:r w:rsidRPr="00AF2203">
        <w:rPr>
          <w:rFonts w:ascii="Garamond" w:hAnsi="Garamond" w:cs="Helvetica"/>
          <w:color w:val="000000" w:themeColor="text1"/>
          <w:sz w:val="22"/>
          <w:szCs w:val="22"/>
        </w:rPr>
        <w:t xml:space="preserve"> Quentin snaps his head </w:t>
      </w:r>
      <w:r w:rsidR="00D21BF2" w:rsidRPr="00AF2203">
        <w:rPr>
          <w:rFonts w:ascii="Garamond" w:hAnsi="Garamond" w:cs="Helvetica"/>
          <w:color w:val="000000" w:themeColor="text1"/>
          <w:sz w:val="22"/>
          <w:szCs w:val="22"/>
        </w:rPr>
        <w:t>skyward</w:t>
      </w:r>
      <w:r w:rsidR="009A4AED" w:rsidRPr="00AF2203">
        <w:rPr>
          <w:rFonts w:ascii="Garamond" w:hAnsi="Garamond" w:cs="Helvetica"/>
          <w:color w:val="000000" w:themeColor="text1"/>
          <w:sz w:val="22"/>
          <w:szCs w:val="22"/>
        </w:rPr>
        <w:t xml:space="preserve"> as a</w:t>
      </w:r>
      <w:r w:rsidR="00FD5E82" w:rsidRPr="00AF2203">
        <w:rPr>
          <w:rFonts w:ascii="Garamond" w:hAnsi="Garamond" w:cs="Helvetica"/>
          <w:color w:val="000000" w:themeColor="text1"/>
          <w:sz w:val="22"/>
          <w:szCs w:val="22"/>
        </w:rPr>
        <w:t xml:space="preserve"> </w:t>
      </w:r>
      <w:r w:rsidR="00A0357C" w:rsidRPr="00AF2203">
        <w:rPr>
          <w:rFonts w:ascii="Garamond" w:hAnsi="Garamond" w:cs="Helvetica"/>
          <w:color w:val="000000" w:themeColor="text1"/>
          <w:sz w:val="22"/>
          <w:szCs w:val="22"/>
        </w:rPr>
        <w:t>band</w:t>
      </w:r>
      <w:r w:rsidR="00FD5E82" w:rsidRPr="00AF2203">
        <w:rPr>
          <w:rFonts w:ascii="Garamond" w:hAnsi="Garamond" w:cs="Helvetica"/>
          <w:color w:val="000000" w:themeColor="text1"/>
          <w:sz w:val="22"/>
          <w:szCs w:val="22"/>
        </w:rPr>
        <w:t xml:space="preserve"> </w:t>
      </w:r>
      <w:r w:rsidR="00EC55EF" w:rsidRPr="00AF2203">
        <w:rPr>
          <w:rFonts w:ascii="Garamond" w:hAnsi="Garamond" w:cs="Helvetica"/>
          <w:color w:val="000000" w:themeColor="text1"/>
          <w:sz w:val="22"/>
          <w:szCs w:val="22"/>
        </w:rPr>
        <w:t xml:space="preserve">of </w:t>
      </w:r>
      <w:r w:rsidR="00FD5E82" w:rsidRPr="00AF2203">
        <w:rPr>
          <w:rFonts w:ascii="Garamond" w:hAnsi="Garamond" w:cs="Helvetica"/>
          <w:color w:val="000000" w:themeColor="text1"/>
          <w:sz w:val="22"/>
          <w:szCs w:val="22"/>
        </w:rPr>
        <w:t xml:space="preserve">pigeon </w:t>
      </w:r>
      <w:r w:rsidR="009A4AED" w:rsidRPr="00AF2203">
        <w:rPr>
          <w:rFonts w:ascii="Garamond" w:hAnsi="Garamond" w:cs="Helvetica"/>
          <w:color w:val="000000" w:themeColor="text1"/>
          <w:sz w:val="22"/>
          <w:szCs w:val="22"/>
        </w:rPr>
        <w:t>wheel</w:t>
      </w:r>
      <w:r w:rsidR="00FD5E82" w:rsidRPr="00AF2203">
        <w:rPr>
          <w:rFonts w:ascii="Garamond" w:hAnsi="Garamond" w:cs="Helvetica"/>
          <w:color w:val="000000" w:themeColor="text1"/>
          <w:sz w:val="22"/>
          <w:szCs w:val="22"/>
        </w:rPr>
        <w:t xml:space="preserve"> from the rooftops.</w:t>
      </w:r>
      <w:r w:rsidRPr="00AF2203">
        <w:rPr>
          <w:rFonts w:ascii="Garamond" w:hAnsi="Garamond" w:cs="Helvetica"/>
          <w:color w:val="000000" w:themeColor="text1"/>
          <w:sz w:val="22"/>
          <w:szCs w:val="22"/>
        </w:rPr>
        <w:t xml:space="preserve"> </w:t>
      </w:r>
      <w:r w:rsidR="00FD5E82" w:rsidRPr="00AF2203">
        <w:rPr>
          <w:rFonts w:ascii="Garamond" w:hAnsi="Garamond" w:cs="Helvetica"/>
          <w:color w:val="000000" w:themeColor="text1"/>
          <w:sz w:val="22"/>
          <w:szCs w:val="22"/>
        </w:rPr>
        <w:t>H</w:t>
      </w:r>
      <w:r w:rsidR="00D2097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movement coinci</w:t>
      </w:r>
      <w:r w:rsidR="00FD5E82" w:rsidRPr="00AF2203">
        <w:rPr>
          <w:rFonts w:ascii="Garamond" w:hAnsi="Garamond" w:cs="Helvetica"/>
          <w:color w:val="000000" w:themeColor="text1"/>
          <w:sz w:val="22"/>
          <w:szCs w:val="22"/>
        </w:rPr>
        <w:t>des</w:t>
      </w:r>
      <w:r w:rsidRPr="00AF2203">
        <w:rPr>
          <w:rFonts w:ascii="Garamond" w:hAnsi="Garamond" w:cs="Helvetica"/>
          <w:color w:val="000000" w:themeColor="text1"/>
          <w:sz w:val="22"/>
          <w:szCs w:val="22"/>
        </w:rPr>
        <w:t xml:space="preserve"> with a flanged triplet of sonic booms</w:t>
      </w:r>
      <w:r w:rsidR="005B0979" w:rsidRPr="00AF2203">
        <w:rPr>
          <w:rFonts w:ascii="Garamond" w:hAnsi="Garamond" w:cs="Helvetica"/>
          <w:color w:val="000000" w:themeColor="text1"/>
          <w:sz w:val="22"/>
          <w:szCs w:val="22"/>
        </w:rPr>
        <w:t xml:space="preserve"> and </w:t>
      </w:r>
      <w:r w:rsidR="00C50FC3" w:rsidRPr="00AF2203">
        <w:rPr>
          <w:rFonts w:ascii="Garamond" w:hAnsi="Garamond" w:cs="Helvetica"/>
          <w:color w:val="000000" w:themeColor="text1"/>
          <w:sz w:val="22"/>
          <w:szCs w:val="22"/>
        </w:rPr>
        <w:t>in</w:t>
      </w:r>
      <w:r w:rsidR="00A9621F" w:rsidRPr="00AF2203">
        <w:rPr>
          <w:rFonts w:ascii="Garamond" w:hAnsi="Garamond" w:cs="Helvetica"/>
          <w:color w:val="000000" w:themeColor="text1"/>
          <w:sz w:val="22"/>
          <w:szCs w:val="22"/>
        </w:rPr>
        <w:t xml:space="preserve"> a </w:t>
      </w:r>
      <w:r w:rsidRPr="00AF2203">
        <w:rPr>
          <w:rFonts w:ascii="Garamond" w:hAnsi="Garamond" w:cs="Helvetica"/>
          <w:color w:val="000000" w:themeColor="text1"/>
          <w:sz w:val="22"/>
          <w:szCs w:val="22"/>
        </w:rPr>
        <w:t>gawp</w:t>
      </w:r>
      <w:r w:rsidR="00A9621F" w:rsidRPr="00AF2203">
        <w:rPr>
          <w:rFonts w:ascii="Garamond" w:hAnsi="Garamond" w:cs="Helvetica"/>
          <w:color w:val="000000" w:themeColor="text1"/>
          <w:sz w:val="22"/>
          <w:szCs w:val="22"/>
        </w:rPr>
        <w:t>ing pose</w:t>
      </w:r>
      <w:r w:rsidRPr="00AF2203">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he assimilates the </w:t>
      </w:r>
      <w:r w:rsidR="00D21BF2" w:rsidRPr="00AF2203">
        <w:rPr>
          <w:rFonts w:ascii="Garamond" w:hAnsi="Garamond" w:cs="Helvetica"/>
          <w:color w:val="000000" w:themeColor="text1"/>
          <w:sz w:val="22"/>
          <w:szCs w:val="22"/>
        </w:rPr>
        <w:t>moment</w:t>
      </w:r>
      <w:r w:rsidR="00974D5F" w:rsidRPr="00AF2203">
        <w:rPr>
          <w:rFonts w:ascii="Garamond" w:hAnsi="Garamond" w:cs="Helvetica"/>
          <w:color w:val="000000" w:themeColor="text1"/>
          <w:sz w:val="22"/>
          <w:szCs w:val="22"/>
        </w:rPr>
        <w:t xml:space="preserve">. </w:t>
      </w:r>
    </w:p>
    <w:p w14:paraId="2FAF99BF" w14:textId="3260C3D5" w:rsidR="00BE3C44" w:rsidRPr="00AF2203" w:rsidRDefault="00043D46"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Here</w:t>
      </w:r>
      <w:r w:rsidR="00974D5F" w:rsidRPr="00AF2203">
        <w:rPr>
          <w:rFonts w:ascii="Garamond" w:hAnsi="Garamond" w:cs="Helvetica"/>
          <w:color w:val="000000" w:themeColor="text1"/>
          <w:sz w:val="22"/>
          <w:szCs w:val="22"/>
        </w:rPr>
        <w:t xml:space="preserve"> </w:t>
      </w:r>
      <w:r w:rsidR="005B0891" w:rsidRPr="00AF2203">
        <w:rPr>
          <w:rFonts w:ascii="Garamond" w:hAnsi="Garamond" w:cs="Helvetica"/>
          <w:color w:val="000000" w:themeColor="text1"/>
          <w:sz w:val="22"/>
          <w:szCs w:val="22"/>
        </w:rPr>
        <w:t>stands</w:t>
      </w:r>
      <w:r w:rsidR="00BE3C44" w:rsidRPr="00AF2203">
        <w:rPr>
          <w:rFonts w:ascii="Garamond" w:hAnsi="Garamond" w:cs="Helvetica"/>
          <w:color w:val="000000" w:themeColor="text1"/>
          <w:sz w:val="22"/>
          <w:szCs w:val="22"/>
        </w:rPr>
        <w:t xml:space="preserve"> </w:t>
      </w:r>
      <w:r w:rsidR="00974D5F" w:rsidRPr="00AF2203">
        <w:rPr>
          <w:rFonts w:ascii="Garamond" w:hAnsi="Garamond" w:cs="Helvetica"/>
          <w:color w:val="000000" w:themeColor="text1"/>
          <w:sz w:val="22"/>
          <w:szCs w:val="22"/>
        </w:rPr>
        <w:t xml:space="preserve">Quentin </w:t>
      </w:r>
      <w:r w:rsidR="00720186" w:rsidRPr="00AF2203">
        <w:rPr>
          <w:rFonts w:ascii="Garamond" w:hAnsi="Garamond" w:cs="Helvetica"/>
          <w:color w:val="000000" w:themeColor="text1"/>
          <w:sz w:val="22"/>
          <w:szCs w:val="22"/>
        </w:rPr>
        <w:t xml:space="preserve">as </w:t>
      </w:r>
      <w:r w:rsidR="00BE3C44" w:rsidRPr="00AF2203">
        <w:rPr>
          <w:rFonts w:ascii="Garamond" w:hAnsi="Garamond" w:cs="Helvetica"/>
          <w:color w:val="000000" w:themeColor="text1"/>
          <w:sz w:val="22"/>
          <w:szCs w:val="22"/>
        </w:rPr>
        <w:t>a</w:t>
      </w:r>
      <w:r w:rsidR="00AA6B58" w:rsidRPr="00AF2203">
        <w:rPr>
          <w:rFonts w:ascii="Garamond" w:hAnsi="Garamond" w:cs="Helvetica"/>
          <w:color w:val="000000" w:themeColor="text1"/>
          <w:sz w:val="22"/>
          <w:szCs w:val="22"/>
        </w:rPr>
        <w:t xml:space="preserve">n </w:t>
      </w:r>
      <w:r w:rsidR="00FF2913" w:rsidRPr="00AF2203">
        <w:rPr>
          <w:rFonts w:ascii="Garamond" w:hAnsi="Garamond" w:cs="Helvetica"/>
          <w:color w:val="000000" w:themeColor="text1"/>
          <w:sz w:val="22"/>
          <w:szCs w:val="22"/>
        </w:rPr>
        <w:t>artefact</w:t>
      </w:r>
      <w:r w:rsidR="00720186" w:rsidRPr="00AF2203">
        <w:rPr>
          <w:rFonts w:ascii="Garamond" w:hAnsi="Garamond" w:cs="Helvetica"/>
          <w:color w:val="000000" w:themeColor="text1"/>
          <w:sz w:val="22"/>
          <w:szCs w:val="22"/>
        </w:rPr>
        <w:t xml:space="preserve"> to </w:t>
      </w:r>
      <w:r w:rsidR="003F73C1" w:rsidRPr="00AF2203">
        <w:rPr>
          <w:rFonts w:ascii="Garamond" w:hAnsi="Garamond" w:cs="Helvetica"/>
          <w:color w:val="000000" w:themeColor="text1"/>
          <w:sz w:val="22"/>
          <w:szCs w:val="22"/>
        </w:rPr>
        <w:t>antiquity</w:t>
      </w:r>
      <w:r w:rsidR="00071810" w:rsidRPr="00AF2203">
        <w:rPr>
          <w:rFonts w:ascii="Garamond" w:hAnsi="Garamond" w:cs="Helvetica"/>
          <w:color w:val="000000" w:themeColor="text1"/>
          <w:sz w:val="22"/>
          <w:szCs w:val="22"/>
        </w:rPr>
        <w:t xml:space="preserve">, a subject </w:t>
      </w:r>
      <w:r w:rsidR="00966E74">
        <w:rPr>
          <w:rFonts w:ascii="Garamond" w:hAnsi="Garamond" w:cs="Helvetica"/>
          <w:color w:val="000000" w:themeColor="text1"/>
          <w:sz w:val="22"/>
          <w:szCs w:val="22"/>
        </w:rPr>
        <w:t>worthy for</w:t>
      </w:r>
      <w:r w:rsidR="00071810" w:rsidRPr="00AF2203">
        <w:rPr>
          <w:rFonts w:ascii="Garamond" w:hAnsi="Garamond" w:cs="Helvetica"/>
          <w:color w:val="000000" w:themeColor="text1"/>
          <w:sz w:val="22"/>
          <w:szCs w:val="22"/>
        </w:rPr>
        <w:t xml:space="preserve"> </w:t>
      </w:r>
      <w:r w:rsidR="00966E74">
        <w:rPr>
          <w:rFonts w:ascii="Garamond" w:hAnsi="Garamond" w:cs="Helvetica"/>
          <w:color w:val="000000" w:themeColor="text1"/>
          <w:sz w:val="22"/>
          <w:szCs w:val="22"/>
        </w:rPr>
        <w:t>an</w:t>
      </w:r>
      <w:r w:rsidR="00071810" w:rsidRPr="00AF2203">
        <w:rPr>
          <w:rFonts w:ascii="Garamond" w:hAnsi="Garamond" w:cs="Helvetica"/>
          <w:color w:val="000000" w:themeColor="text1"/>
          <w:sz w:val="22"/>
          <w:szCs w:val="22"/>
        </w:rPr>
        <w:t xml:space="preserve"> </w:t>
      </w:r>
      <w:r w:rsidR="009C1BA1">
        <w:rPr>
          <w:rFonts w:ascii="Garamond" w:hAnsi="Garamond" w:cs="Helvetica"/>
          <w:color w:val="000000" w:themeColor="text1"/>
          <w:sz w:val="22"/>
          <w:szCs w:val="22"/>
        </w:rPr>
        <w:t>ethno-</w:t>
      </w:r>
      <w:r w:rsidR="00071810" w:rsidRPr="00AF2203">
        <w:rPr>
          <w:rFonts w:ascii="Garamond" w:hAnsi="Garamond" w:cs="Helvetica"/>
          <w:color w:val="000000" w:themeColor="text1"/>
          <w:sz w:val="22"/>
          <w:szCs w:val="22"/>
        </w:rPr>
        <w:t>geologist:</w:t>
      </w:r>
      <w:r w:rsidR="00720186"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developmental chasms, aspirational anti-clines and genealogical faults</w:t>
      </w:r>
      <w:r w:rsidR="0091179A"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 xml:space="preserve">treasuring </w:t>
      </w:r>
      <w:r w:rsidR="00A9621F" w:rsidRPr="00AF2203">
        <w:rPr>
          <w:rFonts w:ascii="Garamond" w:hAnsi="Garamond" w:cs="Helvetica"/>
          <w:color w:val="000000" w:themeColor="text1"/>
          <w:sz w:val="22"/>
          <w:szCs w:val="22"/>
        </w:rPr>
        <w:t xml:space="preserve">deep </w:t>
      </w:r>
      <w:r w:rsidR="002268F8" w:rsidRPr="00AF2203">
        <w:rPr>
          <w:rFonts w:ascii="Garamond" w:hAnsi="Garamond" w:cs="Helvetica"/>
          <w:color w:val="000000" w:themeColor="text1"/>
          <w:sz w:val="22"/>
          <w:szCs w:val="22"/>
        </w:rPr>
        <w:t>seams</w:t>
      </w:r>
      <w:r w:rsidR="00AA6B58" w:rsidRPr="00AF2203">
        <w:rPr>
          <w:rFonts w:ascii="Garamond" w:hAnsi="Garamond" w:cs="Helvetica"/>
          <w:color w:val="000000" w:themeColor="text1"/>
          <w:sz w:val="22"/>
          <w:szCs w:val="22"/>
        </w:rPr>
        <w:t xml:space="preserve"> of </w:t>
      </w:r>
      <w:r w:rsidR="00E83557" w:rsidRPr="00AF2203">
        <w:rPr>
          <w:rFonts w:ascii="Garamond" w:hAnsi="Garamond" w:cs="Helvetica"/>
          <w:color w:val="000000" w:themeColor="text1"/>
          <w:sz w:val="22"/>
          <w:szCs w:val="22"/>
        </w:rPr>
        <w:t>distantly forged</w:t>
      </w:r>
      <w:r w:rsidR="00AA6B58" w:rsidRPr="00AF2203">
        <w:rPr>
          <w:rFonts w:ascii="Garamond" w:hAnsi="Garamond" w:cs="Helvetica"/>
          <w:color w:val="000000" w:themeColor="text1"/>
          <w:sz w:val="22"/>
          <w:szCs w:val="22"/>
        </w:rPr>
        <w:t xml:space="preserve"> privilege. </w:t>
      </w:r>
      <w:r w:rsidR="00E14012" w:rsidRPr="00AF2203">
        <w:rPr>
          <w:rFonts w:ascii="Garamond" w:hAnsi="Garamond" w:cs="Helvetica"/>
          <w:color w:val="000000" w:themeColor="text1"/>
          <w:sz w:val="22"/>
          <w:szCs w:val="22"/>
        </w:rPr>
        <w:t>P</w:t>
      </w:r>
      <w:r w:rsidR="00BE3C44" w:rsidRPr="00AF2203">
        <w:rPr>
          <w:rFonts w:ascii="Garamond" w:hAnsi="Garamond" w:cs="Helvetica"/>
          <w:color w:val="000000" w:themeColor="text1"/>
          <w:sz w:val="22"/>
          <w:szCs w:val="22"/>
        </w:rPr>
        <w:t>olite mousey hair contour</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bulging eyeballs</w:t>
      </w:r>
      <w:r w:rsidR="00296650">
        <w:rPr>
          <w:rFonts w:ascii="Garamond" w:hAnsi="Garamond" w:cs="Helvetica"/>
          <w:color w:val="000000" w:themeColor="text1"/>
          <w:sz w:val="22"/>
          <w:szCs w:val="22"/>
        </w:rPr>
        <w:t xml:space="preserve"> afloat </w:t>
      </w:r>
      <w:r w:rsidR="00BD4B04" w:rsidRPr="00AF2203">
        <w:rPr>
          <w:rFonts w:ascii="Garamond" w:hAnsi="Garamond" w:cs="Helvetica"/>
          <w:color w:val="000000" w:themeColor="text1"/>
          <w:sz w:val="22"/>
          <w:szCs w:val="22"/>
        </w:rPr>
        <w:t>a</w:t>
      </w:r>
      <w:r w:rsidR="007355F9"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 xml:space="preserve">kenspeckle </w:t>
      </w:r>
      <w:r w:rsidR="005244F7" w:rsidRPr="00AF2203">
        <w:rPr>
          <w:rFonts w:ascii="Garamond" w:hAnsi="Garamond" w:cs="Helvetica"/>
          <w:color w:val="000000" w:themeColor="text1"/>
          <w:sz w:val="22"/>
          <w:szCs w:val="22"/>
        </w:rPr>
        <w:t>a</w:t>
      </w:r>
      <w:r w:rsidR="00EC5373" w:rsidRPr="00AF2203">
        <w:rPr>
          <w:rFonts w:ascii="Garamond" w:hAnsi="Garamond" w:cs="Helvetica"/>
          <w:color w:val="000000" w:themeColor="text1"/>
          <w:sz w:val="22"/>
          <w:szCs w:val="22"/>
        </w:rPr>
        <w:t>utumn</w:t>
      </w:r>
      <w:r w:rsidR="00E14012" w:rsidRPr="00AF2203">
        <w:rPr>
          <w:rFonts w:ascii="Garamond" w:hAnsi="Garamond" w:cs="Helvetica"/>
          <w:color w:val="000000" w:themeColor="text1"/>
          <w:sz w:val="22"/>
          <w:szCs w:val="22"/>
        </w:rPr>
        <w:t>-reddened</w:t>
      </w:r>
      <w:r w:rsidR="00FF291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nose.</w:t>
      </w:r>
      <w:r w:rsidR="0057622E"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ticky-out ears</w:t>
      </w:r>
      <w:r w:rsidR="00084ED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and </w:t>
      </w:r>
      <w:proofErr w:type="spellStart"/>
      <w:r w:rsidR="00BE3C44" w:rsidRPr="00AF2203">
        <w:rPr>
          <w:rFonts w:ascii="Garamond" w:hAnsi="Garamond" w:cs="Helvetica"/>
          <w:color w:val="000000" w:themeColor="text1"/>
          <w:sz w:val="22"/>
          <w:szCs w:val="22"/>
        </w:rPr>
        <w:t>gangl</w:t>
      </w:r>
      <w:r w:rsidR="00FF2913" w:rsidRPr="00AF2203">
        <w:rPr>
          <w:rFonts w:ascii="Garamond" w:hAnsi="Garamond" w:cs="Helvetica"/>
          <w:color w:val="000000" w:themeColor="text1"/>
          <w:sz w:val="22"/>
          <w:szCs w:val="22"/>
        </w:rPr>
        <w:t>ed</w:t>
      </w:r>
      <w:proofErr w:type="spellEnd"/>
      <w:r w:rsidR="00BE3C44" w:rsidRPr="00AF2203">
        <w:rPr>
          <w:rFonts w:ascii="Garamond" w:hAnsi="Garamond" w:cs="Helvetica"/>
          <w:color w:val="000000" w:themeColor="text1"/>
          <w:sz w:val="22"/>
          <w:szCs w:val="22"/>
        </w:rPr>
        <w:t xml:space="preserve"> </w:t>
      </w:r>
      <w:r w:rsidR="00084EDB" w:rsidRPr="00AF2203">
        <w:rPr>
          <w:rFonts w:ascii="Garamond" w:hAnsi="Garamond" w:cs="Helvetica"/>
          <w:color w:val="000000" w:themeColor="text1"/>
          <w:sz w:val="22"/>
          <w:szCs w:val="22"/>
        </w:rPr>
        <w:t xml:space="preserve">spoon </w:t>
      </w:r>
      <w:r w:rsidR="00BE3C44" w:rsidRPr="00AF2203">
        <w:rPr>
          <w:rFonts w:ascii="Garamond" w:hAnsi="Garamond" w:cs="Helvetica"/>
          <w:color w:val="000000" w:themeColor="text1"/>
          <w:sz w:val="22"/>
          <w:szCs w:val="22"/>
        </w:rPr>
        <w:t>fingers contrive to give an accidental but gentle appearance</w:t>
      </w:r>
      <w:r w:rsidR="00C50FC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monkish countenance that could be taken for stoic ennui but is,</w:t>
      </w:r>
      <w:r w:rsidR="0057622E" w:rsidRPr="00AF2203">
        <w:rPr>
          <w:rFonts w:ascii="Garamond" w:hAnsi="Garamond" w:cs="Helvetica"/>
          <w:color w:val="000000" w:themeColor="text1"/>
          <w:sz w:val="22"/>
          <w:szCs w:val="22"/>
        </w:rPr>
        <w:t xml:space="preserve"> in humble fact, </w:t>
      </w:r>
      <w:r w:rsidR="00BE3C44" w:rsidRPr="00AF2203">
        <w:rPr>
          <w:rFonts w:ascii="Garamond" w:hAnsi="Garamond" w:cs="Helvetica"/>
          <w:color w:val="000000" w:themeColor="text1"/>
          <w:sz w:val="22"/>
          <w:szCs w:val="22"/>
        </w:rPr>
        <w:t>closer to a bright and</w:t>
      </w:r>
      <w:r w:rsidR="001C60EF" w:rsidRPr="00AF2203">
        <w:rPr>
          <w:rFonts w:ascii="Garamond" w:hAnsi="Garamond" w:cs="Helvetica"/>
          <w:color w:val="000000" w:themeColor="text1"/>
          <w:sz w:val="22"/>
          <w:szCs w:val="22"/>
        </w:rPr>
        <w:t xml:space="preserve"> altogether </w:t>
      </w:r>
      <w:r w:rsidR="001C60EF" w:rsidRPr="00AF2203">
        <w:rPr>
          <w:rFonts w:ascii="Garamond" w:hAnsi="Garamond" w:cs="Helvetica"/>
          <w:i/>
          <w:iCs/>
          <w:color w:val="000000" w:themeColor="text1"/>
          <w:sz w:val="22"/>
          <w:szCs w:val="22"/>
        </w:rPr>
        <w:t>reasonable</w:t>
      </w:r>
      <w:r w:rsidR="00BE3C44" w:rsidRPr="00AF2203">
        <w:rPr>
          <w:rFonts w:ascii="Garamond" w:hAnsi="Garamond" w:cs="Helvetica"/>
          <w:color w:val="000000" w:themeColor="text1"/>
          <w:sz w:val="22"/>
          <w:szCs w:val="22"/>
        </w:rPr>
        <w:t xml:space="preserve"> </w:t>
      </w:r>
      <w:r w:rsidR="002D0540" w:rsidRPr="00AF2203">
        <w:rPr>
          <w:rFonts w:ascii="Garamond" w:hAnsi="Garamond" w:cs="Helvetica"/>
          <w:color w:val="000000" w:themeColor="text1"/>
          <w:sz w:val="22"/>
          <w:szCs w:val="22"/>
        </w:rPr>
        <w:t>bearing</w:t>
      </w:r>
      <w:r w:rsidR="00BE3C44" w:rsidRPr="00AF2203">
        <w:rPr>
          <w:rFonts w:ascii="Garamond" w:hAnsi="Garamond" w:cs="Helvetica"/>
          <w:color w:val="000000" w:themeColor="text1"/>
          <w:sz w:val="22"/>
          <w:szCs w:val="22"/>
        </w:rPr>
        <w:t>.</w:t>
      </w:r>
      <w:r w:rsidR="00025BA1" w:rsidRPr="00AF2203">
        <w:rPr>
          <w:rFonts w:ascii="Garamond" w:hAnsi="Garamond" w:cs="Helvetica"/>
          <w:color w:val="000000" w:themeColor="text1"/>
          <w:sz w:val="22"/>
          <w:szCs w:val="22"/>
        </w:rPr>
        <w:t xml:space="preserve"> </w:t>
      </w:r>
    </w:p>
    <w:p w14:paraId="7EA9F4F9" w14:textId="0FF96F8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Clothing </w:t>
      </w:r>
      <w:r w:rsidR="007C35FE" w:rsidRPr="00AF2203">
        <w:rPr>
          <w:rFonts w:ascii="Garamond" w:hAnsi="Garamond" w:cs="Helvetica"/>
          <w:color w:val="000000" w:themeColor="text1"/>
          <w:sz w:val="22"/>
          <w:szCs w:val="22"/>
        </w:rPr>
        <w:t>for Quentin is</w:t>
      </w:r>
      <w:r w:rsidRPr="00AF2203">
        <w:rPr>
          <w:rFonts w:ascii="Garamond" w:hAnsi="Garamond" w:cs="Helvetica"/>
          <w:color w:val="000000" w:themeColor="text1"/>
          <w:sz w:val="22"/>
          <w:szCs w:val="22"/>
        </w:rPr>
        <w:t xml:space="preserve"> a tidy and coherent system, </w:t>
      </w:r>
      <w:r w:rsidR="008E760D">
        <w:rPr>
          <w:rFonts w:ascii="Garamond" w:hAnsi="Garamond" w:cs="Helvetica"/>
          <w:color w:val="000000" w:themeColor="text1"/>
          <w:sz w:val="22"/>
          <w:szCs w:val="22"/>
        </w:rPr>
        <w:t xml:space="preserve">a proud </w:t>
      </w:r>
      <w:r w:rsidR="000E4225">
        <w:rPr>
          <w:rFonts w:ascii="Garamond" w:hAnsi="Garamond" w:cs="Helvetica"/>
          <w:color w:val="000000" w:themeColor="text1"/>
          <w:sz w:val="22"/>
          <w:szCs w:val="22"/>
        </w:rPr>
        <w:t>declaration</w:t>
      </w:r>
      <w:r w:rsidR="008E760D">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not to be understood by casual observation</w:t>
      </w:r>
      <w:r w:rsidR="00C21EFD"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tight-fitting flesh-coloured trouser and jacket suit </w:t>
      </w:r>
      <w:r w:rsidR="005932A0" w:rsidRPr="00AF2203">
        <w:rPr>
          <w:rFonts w:ascii="Garamond" w:hAnsi="Garamond" w:cs="Helvetica"/>
          <w:color w:val="000000" w:themeColor="text1"/>
          <w:sz w:val="22"/>
          <w:szCs w:val="22"/>
        </w:rPr>
        <w:t>clatter</w:t>
      </w:r>
      <w:r w:rsidR="000E4225">
        <w:rPr>
          <w:rFonts w:ascii="Garamond" w:hAnsi="Garamond" w:cs="Helvetica"/>
          <w:color w:val="000000" w:themeColor="text1"/>
          <w:sz w:val="22"/>
          <w:szCs w:val="22"/>
        </w:rPr>
        <w:t>ing</w:t>
      </w:r>
      <w:r w:rsidR="005932A0" w:rsidRPr="00AF2203">
        <w:rPr>
          <w:rFonts w:ascii="Garamond" w:hAnsi="Garamond" w:cs="Helvetica"/>
          <w:color w:val="000000" w:themeColor="text1"/>
          <w:sz w:val="22"/>
          <w:szCs w:val="22"/>
        </w:rPr>
        <w:t xml:space="preserve"> against</w:t>
      </w:r>
      <w:r w:rsidRPr="00AF2203">
        <w:rPr>
          <w:rFonts w:ascii="Garamond" w:hAnsi="Garamond" w:cs="Helvetica"/>
          <w:color w:val="000000" w:themeColor="text1"/>
          <w:sz w:val="22"/>
          <w:szCs w:val="22"/>
        </w:rPr>
        <w:t xml:space="preserve"> silver</w:t>
      </w:r>
      <w:r w:rsidR="000E4225">
        <w:rPr>
          <w:rFonts w:ascii="Garamond" w:hAnsi="Garamond" w:cs="Helvetica"/>
          <w:color w:val="000000" w:themeColor="text1"/>
          <w:sz w:val="22"/>
          <w:szCs w:val="22"/>
        </w:rPr>
        <w:t xml:space="preserve">ed </w:t>
      </w:r>
      <w:r w:rsidRPr="00AF2203">
        <w:rPr>
          <w:rFonts w:ascii="Garamond" w:hAnsi="Garamond" w:cs="Helvetica"/>
          <w:color w:val="000000" w:themeColor="text1"/>
          <w:sz w:val="22"/>
          <w:szCs w:val="22"/>
        </w:rPr>
        <w:t>ankle boots</w:t>
      </w:r>
      <w:r w:rsidR="000E4225">
        <w:rPr>
          <w:rFonts w:ascii="Garamond" w:hAnsi="Garamond" w:cs="Helvetica"/>
          <w:color w:val="000000" w:themeColor="text1"/>
          <w:sz w:val="22"/>
          <w:szCs w:val="22"/>
        </w:rPr>
        <w:t xml:space="preserve">, their </w:t>
      </w:r>
      <w:r w:rsidRPr="00AF2203">
        <w:rPr>
          <w:rFonts w:ascii="Garamond" w:hAnsi="Garamond" w:cs="Helvetica"/>
          <w:color w:val="000000" w:themeColor="text1"/>
          <w:sz w:val="22"/>
          <w:szCs w:val="22"/>
        </w:rPr>
        <w:t>transparent</w:t>
      </w:r>
      <w:r w:rsidR="00B47A53" w:rsidRPr="00AF2203">
        <w:rPr>
          <w:rFonts w:ascii="Garamond" w:hAnsi="Garamond" w:cs="Helvetica"/>
          <w:color w:val="000000" w:themeColor="text1"/>
          <w:sz w:val="22"/>
          <w:szCs w:val="22"/>
        </w:rPr>
        <w:t xml:space="preserve"> </w:t>
      </w:r>
      <w:r w:rsidR="00B85E0A" w:rsidRPr="00AF2203">
        <w:rPr>
          <w:rFonts w:ascii="Garamond" w:hAnsi="Garamond" w:cs="Helvetica"/>
          <w:color w:val="000000" w:themeColor="text1"/>
          <w:sz w:val="22"/>
          <w:szCs w:val="22"/>
        </w:rPr>
        <w:t xml:space="preserve">soles filled with a </w:t>
      </w:r>
      <w:r w:rsidR="00F96E70" w:rsidRPr="00AF2203">
        <w:rPr>
          <w:rFonts w:ascii="Garamond" w:hAnsi="Garamond" w:cs="Helvetica"/>
          <w:color w:val="000000" w:themeColor="text1"/>
          <w:sz w:val="22"/>
          <w:szCs w:val="22"/>
        </w:rPr>
        <w:t xml:space="preserve">noble </w:t>
      </w:r>
      <w:r w:rsidRPr="00AF2203">
        <w:rPr>
          <w:rFonts w:ascii="Garamond" w:hAnsi="Garamond" w:cs="Helvetica"/>
          <w:color w:val="000000" w:themeColor="text1"/>
          <w:sz w:val="22"/>
          <w:szCs w:val="22"/>
        </w:rPr>
        <w:t>gas</w:t>
      </w:r>
      <w:r w:rsidR="005236DA">
        <w:rPr>
          <w:rFonts w:ascii="Garamond" w:hAnsi="Garamond" w:cs="Helvetica"/>
          <w:color w:val="000000" w:themeColor="text1"/>
          <w:sz w:val="22"/>
          <w:szCs w:val="22"/>
        </w:rPr>
        <w:t>. A</w:t>
      </w:r>
      <w:r w:rsidRPr="00AF2203">
        <w:rPr>
          <w:rFonts w:ascii="Garamond" w:hAnsi="Garamond" w:cs="Helvetica"/>
          <w:color w:val="000000" w:themeColor="text1"/>
          <w:sz w:val="22"/>
          <w:szCs w:val="22"/>
        </w:rPr>
        <w:t xml:space="preserve">s Quentin adjusts </w:t>
      </w:r>
      <w:r w:rsidR="00DF17F3"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pressure from one </w:t>
      </w:r>
      <w:r w:rsidR="007355F9" w:rsidRPr="00AF2203">
        <w:rPr>
          <w:rFonts w:ascii="Garamond" w:hAnsi="Garamond" w:cs="Helvetica"/>
          <w:color w:val="000000" w:themeColor="text1"/>
          <w:sz w:val="22"/>
          <w:szCs w:val="22"/>
        </w:rPr>
        <w:t>leg</w:t>
      </w:r>
      <w:r w:rsidRPr="00AF2203">
        <w:rPr>
          <w:rFonts w:ascii="Garamond" w:hAnsi="Garamond" w:cs="Helvetica"/>
          <w:color w:val="000000" w:themeColor="text1"/>
          <w:sz w:val="22"/>
          <w:szCs w:val="22"/>
        </w:rPr>
        <w:t xml:space="preserve"> to another</w:t>
      </w:r>
      <w:r w:rsidR="002D3A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electric sparks discharge </w:t>
      </w:r>
      <w:r w:rsidR="00715209">
        <w:rPr>
          <w:rFonts w:ascii="Garamond" w:hAnsi="Garamond" w:cs="Helvetica"/>
          <w:color w:val="000000" w:themeColor="text1"/>
          <w:sz w:val="22"/>
          <w:szCs w:val="22"/>
        </w:rPr>
        <w:t>primeval</w:t>
      </w:r>
      <w:r w:rsidR="00E856C8">
        <w:rPr>
          <w:rFonts w:ascii="Garamond" w:hAnsi="Garamond" w:cs="Helvetica"/>
          <w:color w:val="000000" w:themeColor="text1"/>
          <w:sz w:val="22"/>
          <w:szCs w:val="22"/>
        </w:rPr>
        <w:t xml:space="preserve"> reds and blues</w:t>
      </w:r>
      <w:r w:rsidRPr="00AF2203">
        <w:rPr>
          <w:rFonts w:ascii="Garamond" w:hAnsi="Garamond" w:cs="Helvetica"/>
          <w:color w:val="000000" w:themeColor="text1"/>
          <w:sz w:val="22"/>
          <w:szCs w:val="22"/>
        </w:rPr>
        <w:t xml:space="preserve">. </w:t>
      </w:r>
    </w:p>
    <w:p w14:paraId="5927E453" w14:textId="768F406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786F2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burgundy tweed</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cap</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belies</w:t>
      </w:r>
      <w:r w:rsidR="00C509F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Quentin’s</w:t>
      </w:r>
      <w:r w:rsidR="00C509FF" w:rsidRPr="00AF2203">
        <w:rPr>
          <w:rFonts w:ascii="Garamond" w:hAnsi="Garamond" w:cs="Helvetica"/>
          <w:color w:val="000000" w:themeColor="text1"/>
          <w:sz w:val="22"/>
          <w:szCs w:val="22"/>
        </w:rPr>
        <w:t xml:space="preserve"> </w:t>
      </w:r>
      <w:r w:rsidR="003C182B" w:rsidRPr="003C182B">
        <w:rPr>
          <w:rFonts w:ascii="Garamond" w:hAnsi="Garamond" w:cs="Helvetica"/>
          <w:color w:val="000000" w:themeColor="text1"/>
          <w:sz w:val="22"/>
          <w:szCs w:val="22"/>
        </w:rPr>
        <w:t>Federalist</w:t>
      </w:r>
      <w:r w:rsidRPr="00AF2203">
        <w:rPr>
          <w:rFonts w:ascii="Garamond" w:hAnsi="Garamond" w:cs="Helvetica"/>
          <w:color w:val="000000" w:themeColor="text1"/>
          <w:sz w:val="22"/>
          <w:szCs w:val="22"/>
        </w:rPr>
        <w:t xml:space="preserve"> affiliations</w:t>
      </w:r>
      <w:r w:rsidR="002556F9">
        <w:rPr>
          <w:rFonts w:ascii="Garamond" w:hAnsi="Garamond" w:cs="Helvetica"/>
          <w:color w:val="000000" w:themeColor="text1"/>
          <w:sz w:val="22"/>
          <w:szCs w:val="22"/>
        </w:rPr>
        <w:t>, i</w:t>
      </w:r>
      <w:r w:rsidRPr="00AF2203">
        <w:rPr>
          <w:rFonts w:ascii="Garamond" w:hAnsi="Garamond" w:cs="Helvetica"/>
          <w:color w:val="000000" w:themeColor="text1"/>
          <w:sz w:val="22"/>
          <w:szCs w:val="22"/>
        </w:rPr>
        <w:t>ts rim piped in a cellulose vein that once provided home to billions of bioluminescent algae. Alas, </w:t>
      </w:r>
      <w:r w:rsidR="00A56305" w:rsidRPr="00AF2203">
        <w:rPr>
          <w:rFonts w:ascii="Garamond" w:hAnsi="Garamond" w:cs="Helvetica"/>
          <w:color w:val="000000" w:themeColor="text1"/>
          <w:sz w:val="22"/>
          <w:szCs w:val="22"/>
        </w:rPr>
        <w:t xml:space="preserve">Quentin </w:t>
      </w:r>
      <w:r w:rsidRPr="00AF2203">
        <w:rPr>
          <w:rFonts w:ascii="Garamond" w:hAnsi="Garamond" w:cs="Helvetica"/>
          <w:color w:val="000000" w:themeColor="text1"/>
          <w:sz w:val="22"/>
          <w:szCs w:val="22"/>
        </w:rPr>
        <w:t xml:space="preserve">has neglected to feed his hat with the nutrient spray upon which the </w:t>
      </w:r>
      <w:r w:rsidR="008A2448" w:rsidRPr="00AF2203">
        <w:rPr>
          <w:rFonts w:ascii="Garamond" w:hAnsi="Garamond" w:cs="Helvetica"/>
          <w:color w:val="000000" w:themeColor="text1"/>
          <w:sz w:val="22"/>
          <w:szCs w:val="22"/>
        </w:rPr>
        <w:t>colony</w:t>
      </w:r>
      <w:r w:rsidR="00C21EF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subsist</w:t>
      </w:r>
      <w:r w:rsidR="00DC4510" w:rsidRPr="00AF2203">
        <w:rPr>
          <w:rFonts w:ascii="Garamond" w:hAnsi="Garamond" w:cs="Helvetica"/>
          <w:color w:val="000000" w:themeColor="text1"/>
          <w:sz w:val="22"/>
          <w:szCs w:val="22"/>
        </w:rPr>
        <w:t>ed</w:t>
      </w:r>
      <w:r w:rsidR="00786F2D"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consequently it no longer emits a soft green glow but instead </w:t>
      </w:r>
      <w:r w:rsidR="004602B5" w:rsidRPr="00AF2203">
        <w:rPr>
          <w:rFonts w:ascii="Garamond" w:hAnsi="Garamond" w:cs="Helvetica"/>
          <w:color w:val="000000" w:themeColor="text1"/>
          <w:sz w:val="22"/>
          <w:szCs w:val="22"/>
        </w:rPr>
        <w:t>a</w:t>
      </w:r>
      <w:r w:rsidR="00200AC9" w:rsidRPr="00AF2203">
        <w:rPr>
          <w:rFonts w:ascii="Garamond" w:hAnsi="Garamond" w:cs="Helvetica"/>
          <w:color w:val="000000" w:themeColor="text1"/>
          <w:sz w:val="22"/>
          <w:szCs w:val="22"/>
        </w:rPr>
        <w:t xml:space="preserve"> brackish</w:t>
      </w:r>
      <w:r w:rsidRPr="00AF2203">
        <w:rPr>
          <w:rFonts w:ascii="Garamond" w:hAnsi="Garamond" w:cs="Helvetica"/>
          <w:color w:val="000000" w:themeColor="text1"/>
          <w:sz w:val="22"/>
          <w:szCs w:val="22"/>
        </w:rPr>
        <w:t xml:space="preserve"> </w:t>
      </w:r>
      <w:r w:rsidR="00200AC9" w:rsidRPr="00AF2203">
        <w:rPr>
          <w:rFonts w:ascii="Garamond" w:hAnsi="Garamond" w:cs="Helvetica"/>
          <w:color w:val="000000" w:themeColor="text1"/>
          <w:sz w:val="22"/>
          <w:szCs w:val="22"/>
        </w:rPr>
        <w:t>waft</w:t>
      </w:r>
      <w:r w:rsidRPr="00AF2203">
        <w:rPr>
          <w:rFonts w:ascii="Garamond" w:hAnsi="Garamond" w:cs="Helvetica"/>
          <w:color w:val="000000" w:themeColor="text1"/>
          <w:sz w:val="22"/>
          <w:szCs w:val="22"/>
        </w:rPr>
        <w:t xml:space="preserve"> </w:t>
      </w:r>
      <w:r w:rsidR="00FE1A3A" w:rsidRPr="00AF2203">
        <w:rPr>
          <w:rFonts w:ascii="Garamond" w:hAnsi="Garamond" w:cs="Helvetica"/>
          <w:color w:val="000000" w:themeColor="text1"/>
          <w:sz w:val="22"/>
          <w:szCs w:val="22"/>
        </w:rPr>
        <w:t>in</w:t>
      </w:r>
      <w:r w:rsidR="00C22E54"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the </w:t>
      </w:r>
      <w:r w:rsidR="00F2740A">
        <w:rPr>
          <w:rFonts w:ascii="Garamond" w:hAnsi="Garamond" w:cs="Helvetica"/>
          <w:color w:val="000000" w:themeColor="text1"/>
          <w:sz w:val="22"/>
          <w:szCs w:val="22"/>
        </w:rPr>
        <w:t xml:space="preserve">hazy </w:t>
      </w:r>
      <w:r w:rsidR="005D5295">
        <w:rPr>
          <w:rFonts w:ascii="Garamond" w:hAnsi="Garamond" w:cs="Helvetica"/>
          <w:color w:val="000000" w:themeColor="text1"/>
          <w:sz w:val="22"/>
          <w:szCs w:val="22"/>
        </w:rPr>
        <w:t>morning</w:t>
      </w:r>
      <w:r w:rsidRPr="00AF2203">
        <w:rPr>
          <w:rFonts w:ascii="Garamond" w:hAnsi="Garamond" w:cs="Helvetica"/>
          <w:color w:val="000000" w:themeColor="text1"/>
          <w:sz w:val="22"/>
          <w:szCs w:val="22"/>
        </w:rPr>
        <w:t xml:space="preserve"> air.</w:t>
      </w:r>
    </w:p>
    <w:p w14:paraId="3F6EC513" w14:textId="064B109D" w:rsidR="00E83557" w:rsidRPr="00AF2203" w:rsidRDefault="00847C42"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Drone</w:t>
      </w:r>
      <w:r w:rsidR="00BE3C44" w:rsidRPr="00AF2203">
        <w:rPr>
          <w:rFonts w:ascii="Garamond" w:hAnsi="Garamond" w:cs="Helvetica"/>
          <w:color w:val="000000" w:themeColor="text1"/>
          <w:sz w:val="22"/>
          <w:szCs w:val="22"/>
        </w:rPr>
        <w:t xml:space="preserve"> hangs in th</w:t>
      </w:r>
      <w:r w:rsidR="00DA10F1" w:rsidRPr="00AF2203">
        <w:rPr>
          <w:rFonts w:ascii="Garamond" w:hAnsi="Garamond" w:cs="Helvetica"/>
          <w:color w:val="000000" w:themeColor="text1"/>
          <w:sz w:val="22"/>
          <w:szCs w:val="22"/>
        </w:rPr>
        <w:t>is</w:t>
      </w:r>
      <w:r w:rsidR="00BE3C44" w:rsidRPr="00AF2203">
        <w:rPr>
          <w:rFonts w:ascii="Garamond" w:hAnsi="Garamond" w:cs="Helvetica"/>
          <w:color w:val="000000" w:themeColor="text1"/>
          <w:sz w:val="22"/>
          <w:szCs w:val="22"/>
        </w:rPr>
        <w:t xml:space="preserve"> air</w:t>
      </w:r>
      <w:r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singing-bowl buzz</w:t>
      </w:r>
      <w:r w:rsidR="00FE1A3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bee whisper from the cit</w:t>
      </w:r>
      <w:r w:rsidR="002040EA" w:rsidRPr="00AF2203">
        <w:rPr>
          <w:rFonts w:ascii="Garamond" w:hAnsi="Garamond" w:cs="Helvetica"/>
          <w:color w:val="000000" w:themeColor="text1"/>
          <w:sz w:val="22"/>
          <w:szCs w:val="22"/>
        </w:rPr>
        <w:t xml:space="preserve">y’s </w:t>
      </w:r>
      <w:r w:rsidR="00BE3C44" w:rsidRPr="00AF2203">
        <w:rPr>
          <w:rFonts w:ascii="Garamond" w:hAnsi="Garamond" w:cs="Helvetica"/>
          <w:color w:val="000000" w:themeColor="text1"/>
          <w:sz w:val="22"/>
          <w:szCs w:val="22"/>
        </w:rPr>
        <w:t>vehicles</w:t>
      </w:r>
      <w:r w:rsidR="00E738F1" w:rsidRPr="00AF2203">
        <w:rPr>
          <w:rFonts w:ascii="Garamond" w:hAnsi="Garamond" w:cs="Helvetica"/>
          <w:color w:val="000000" w:themeColor="text1"/>
          <w:sz w:val="22"/>
          <w:szCs w:val="22"/>
        </w:rPr>
        <w:t xml:space="preserve"> emitting their </w:t>
      </w:r>
      <w:r w:rsidR="00310D36">
        <w:rPr>
          <w:rFonts w:ascii="Garamond" w:hAnsi="Garamond" w:cs="Helvetica"/>
          <w:color w:val="000000" w:themeColor="text1"/>
          <w:sz w:val="22"/>
          <w:szCs w:val="22"/>
        </w:rPr>
        <w:t>Federally</w:t>
      </w:r>
      <w:r w:rsidR="00E738F1" w:rsidRPr="00AF2203">
        <w:rPr>
          <w:rFonts w:ascii="Garamond" w:hAnsi="Garamond" w:cs="Helvetica"/>
          <w:color w:val="000000" w:themeColor="text1"/>
          <w:sz w:val="22"/>
          <w:szCs w:val="22"/>
        </w:rPr>
        <w:t xml:space="preserve"> regulated </w:t>
      </w:r>
      <w:r w:rsidR="003F2C8A">
        <w:rPr>
          <w:rFonts w:ascii="Garamond" w:hAnsi="Garamond" w:cs="Helvetica"/>
          <w:color w:val="000000" w:themeColor="text1"/>
          <w:sz w:val="22"/>
          <w:szCs w:val="22"/>
        </w:rPr>
        <w:t>whine</w:t>
      </w:r>
      <w:r w:rsidR="00BE3C44"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lifts</w:t>
      </w:r>
      <w:r w:rsidR="007C67E5" w:rsidRPr="00AF2203">
        <w:rPr>
          <w:rFonts w:ascii="Garamond" w:hAnsi="Garamond" w:cs="Helvetica"/>
          <w:color w:val="000000" w:themeColor="text1"/>
          <w:sz w:val="22"/>
          <w:szCs w:val="22"/>
        </w:rPr>
        <w:t xml:space="preserve"> his ear</w:t>
      </w:r>
      <w:r w:rsidR="00426F2F" w:rsidRPr="00AF2203">
        <w:rPr>
          <w:rFonts w:ascii="Garamond" w:hAnsi="Garamond" w:cs="Helvetica"/>
          <w:color w:val="000000" w:themeColor="text1"/>
          <w:sz w:val="22"/>
          <w:szCs w:val="22"/>
        </w:rPr>
        <w:t xml:space="preserve"> </w:t>
      </w:r>
      <w:r w:rsidR="00B66070">
        <w:rPr>
          <w:rFonts w:ascii="Garamond" w:hAnsi="Garamond" w:cs="Helvetica"/>
          <w:color w:val="000000" w:themeColor="text1"/>
          <w:sz w:val="22"/>
          <w:szCs w:val="22"/>
        </w:rPr>
        <w:t>towards</w:t>
      </w:r>
      <w:r w:rsidR="00BE3C44" w:rsidRPr="00AF2203">
        <w:rPr>
          <w:rFonts w:ascii="Garamond" w:hAnsi="Garamond" w:cs="Helvetica"/>
          <w:color w:val="000000" w:themeColor="text1"/>
          <w:sz w:val="22"/>
          <w:szCs w:val="22"/>
        </w:rPr>
        <w:t xml:space="preserve"> </w:t>
      </w:r>
      <w:r w:rsidR="00426F2F" w:rsidRPr="00AF2203">
        <w:rPr>
          <w:rFonts w:ascii="Garamond" w:hAnsi="Garamond" w:cs="Helvetica"/>
          <w:color w:val="000000" w:themeColor="text1"/>
          <w:sz w:val="22"/>
          <w:szCs w:val="22"/>
        </w:rPr>
        <w:t xml:space="preserve">erratic taps of </w:t>
      </w:r>
      <w:r w:rsidR="00BE3C44" w:rsidRPr="00AF2203">
        <w:rPr>
          <w:rFonts w:ascii="Garamond" w:hAnsi="Garamond" w:cs="Helvetica"/>
          <w:color w:val="000000" w:themeColor="text1"/>
          <w:sz w:val="22"/>
          <w:szCs w:val="22"/>
        </w:rPr>
        <w:t>a robin opening a snail</w:t>
      </w:r>
      <w:r w:rsidR="00120E5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on granite paving</w:t>
      </w:r>
      <w:r w:rsidR="00C8354C">
        <w:rPr>
          <w:rFonts w:ascii="Garamond" w:hAnsi="Garamond" w:cs="Helvetica"/>
          <w:color w:val="000000" w:themeColor="text1"/>
          <w:sz w:val="22"/>
          <w:szCs w:val="22"/>
        </w:rPr>
        <w:t xml:space="preserve">, </w:t>
      </w:r>
      <w:r w:rsidR="00162C50" w:rsidRPr="00AF2203">
        <w:rPr>
          <w:rFonts w:ascii="Garamond" w:hAnsi="Garamond" w:cs="Helvetica"/>
          <w:color w:val="000000" w:themeColor="text1"/>
          <w:sz w:val="22"/>
          <w:szCs w:val="22"/>
        </w:rPr>
        <w:t>tap</w:t>
      </w:r>
      <w:r w:rsidR="00465F3B" w:rsidRPr="00AF2203">
        <w:rPr>
          <w:rFonts w:ascii="Garamond" w:hAnsi="Garamond" w:cs="Helvetica"/>
          <w:color w:val="000000" w:themeColor="text1"/>
          <w:sz w:val="22"/>
          <w:szCs w:val="22"/>
        </w:rPr>
        <w:t>s</w:t>
      </w:r>
      <w:r w:rsidR="00162C50" w:rsidRPr="00AF2203">
        <w:rPr>
          <w:rFonts w:ascii="Garamond" w:hAnsi="Garamond" w:cs="Helvetica"/>
          <w:color w:val="000000" w:themeColor="text1"/>
          <w:sz w:val="22"/>
          <w:szCs w:val="22"/>
        </w:rPr>
        <w:t xml:space="preserve"> </w:t>
      </w:r>
      <w:r w:rsidR="00C8354C">
        <w:rPr>
          <w:rFonts w:ascii="Garamond" w:hAnsi="Garamond" w:cs="Helvetica"/>
          <w:color w:val="000000" w:themeColor="text1"/>
          <w:sz w:val="22"/>
          <w:szCs w:val="22"/>
        </w:rPr>
        <w:t xml:space="preserve">which </w:t>
      </w:r>
      <w:r w:rsidR="00426F2F" w:rsidRPr="00AF2203">
        <w:rPr>
          <w:rFonts w:ascii="Garamond" w:hAnsi="Garamond" w:cs="Helvetica"/>
          <w:color w:val="000000" w:themeColor="text1"/>
          <w:sz w:val="22"/>
          <w:szCs w:val="22"/>
        </w:rPr>
        <w:t>remind him of</w:t>
      </w:r>
      <w:r w:rsidR="00E90ECD"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his</w:t>
      </w:r>
      <w:r w:rsidR="00BE3C44" w:rsidRPr="00AF2203">
        <w:rPr>
          <w:rFonts w:ascii="Garamond" w:hAnsi="Garamond" w:cs="Helvetica"/>
          <w:color w:val="000000" w:themeColor="text1"/>
          <w:sz w:val="22"/>
          <w:szCs w:val="22"/>
        </w:rPr>
        <w:t xml:space="preserve"> reality modulator </w:t>
      </w:r>
      <w:r w:rsidR="00BE3C44" w:rsidRPr="00AF2203">
        <w:rPr>
          <w:rFonts w:ascii="Garamond" w:hAnsi="Garamond" w:cs="Helvetica"/>
          <w:color w:val="000000" w:themeColor="text1"/>
          <w:sz w:val="22"/>
          <w:szCs w:val="22"/>
        </w:rPr>
        <w:lastRenderedPageBreak/>
        <w:t>set mating with its housing.</w:t>
      </w:r>
      <w:r w:rsidR="00733B26" w:rsidRPr="00AF2203">
        <w:rPr>
          <w:rFonts w:ascii="Garamond" w:hAnsi="Garamond" w:cs="Helvetica"/>
          <w:color w:val="000000" w:themeColor="text1"/>
          <w:sz w:val="22"/>
          <w:szCs w:val="22"/>
        </w:rPr>
        <w:t xml:space="preserve"> </w:t>
      </w:r>
      <w:r w:rsidR="005B164B"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clocks</w:t>
      </w:r>
      <w:r w:rsidR="005B164B" w:rsidRPr="00AF2203">
        <w:rPr>
          <w:rFonts w:ascii="Garamond" w:hAnsi="Garamond" w:cs="Helvetica"/>
          <w:color w:val="000000" w:themeColor="text1"/>
          <w:sz w:val="22"/>
          <w:szCs w:val="22"/>
        </w:rPr>
        <w:t xml:space="preserve"> the robin and it </w:t>
      </w:r>
      <w:r w:rsidR="005D5295">
        <w:rPr>
          <w:rFonts w:ascii="Garamond" w:hAnsi="Garamond" w:cs="Helvetica"/>
          <w:color w:val="000000" w:themeColor="text1"/>
          <w:sz w:val="22"/>
          <w:szCs w:val="22"/>
        </w:rPr>
        <w:t>cocks its head</w:t>
      </w:r>
      <w:r w:rsidR="005B164B" w:rsidRPr="00AF2203">
        <w:rPr>
          <w:rFonts w:ascii="Garamond" w:hAnsi="Garamond" w:cs="Helvetica"/>
          <w:color w:val="000000" w:themeColor="text1"/>
          <w:sz w:val="22"/>
          <w:szCs w:val="22"/>
        </w:rPr>
        <w:t>.</w:t>
      </w:r>
    </w:p>
    <w:p w14:paraId="2447A44A" w14:textId="61D2656F" w:rsidR="00710092" w:rsidRPr="00AF2203" w:rsidRDefault="007859CF"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BC069A">
        <w:rPr>
          <w:rFonts w:ascii="Garamond" w:hAnsi="Garamond" w:cs="Helvetica"/>
          <w:color w:val="000000" w:themeColor="text1"/>
          <w:sz w:val="22"/>
          <w:szCs w:val="22"/>
        </w:rPr>
        <w:t>n</w:t>
      </w:r>
      <w:r w:rsidR="00012B26">
        <w:rPr>
          <w:rFonts w:ascii="Garamond" w:hAnsi="Garamond" w:cs="Helvetica"/>
          <w:color w:val="000000" w:themeColor="text1"/>
          <w:sz w:val="22"/>
          <w:szCs w:val="22"/>
        </w:rPr>
        <w:t xml:space="preserve"> approaching</w:t>
      </w:r>
      <w:r w:rsidR="001F4136" w:rsidRPr="00AF2203">
        <w:rPr>
          <w:rFonts w:ascii="Garamond" w:hAnsi="Garamond" w:cs="Helvetica"/>
          <w:color w:val="000000" w:themeColor="text1"/>
          <w:sz w:val="22"/>
          <w:szCs w:val="22"/>
        </w:rPr>
        <w:t xml:space="preserve"> tone</w:t>
      </w:r>
      <w:r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grows and splits</w:t>
      </w:r>
      <w:r w:rsidR="00751B71"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w:t>
      </w:r>
      <w:r w:rsidR="00372E65" w:rsidRPr="00372E65">
        <w:rPr>
          <w:rFonts w:ascii="Garamond" w:hAnsi="Garamond" w:cs="Helvetica"/>
          <w:color w:val="000000" w:themeColor="text1"/>
          <w:sz w:val="22"/>
          <w:szCs w:val="22"/>
        </w:rPr>
        <w:t xml:space="preserve">sonic double helix </w:t>
      </w:r>
      <w:r w:rsidR="00EC1EBA" w:rsidRPr="00AF2203">
        <w:rPr>
          <w:rFonts w:ascii="Garamond" w:hAnsi="Garamond" w:cs="Helvetica"/>
          <w:color w:val="000000" w:themeColor="text1"/>
          <w:sz w:val="22"/>
          <w:szCs w:val="22"/>
        </w:rPr>
        <w:t>like</w:t>
      </w:r>
      <w:r w:rsidR="00BE3C44" w:rsidRPr="00AF2203">
        <w:rPr>
          <w:rFonts w:ascii="Garamond" w:hAnsi="Garamond" w:cs="Helvetica"/>
          <w:color w:val="000000" w:themeColor="text1"/>
          <w:sz w:val="22"/>
          <w:szCs w:val="22"/>
        </w:rPr>
        <w:t xml:space="preserve"> two </w:t>
      </w:r>
      <w:r w:rsidR="00353FC4" w:rsidRPr="00AF2203">
        <w:rPr>
          <w:rFonts w:ascii="Garamond" w:hAnsi="Garamond" w:cs="Helvetica"/>
          <w:color w:val="000000" w:themeColor="text1"/>
          <w:sz w:val="22"/>
          <w:szCs w:val="22"/>
        </w:rPr>
        <w:t>leaves</w:t>
      </w:r>
      <w:r w:rsidR="00BE3C44" w:rsidRPr="00AF2203">
        <w:rPr>
          <w:rFonts w:ascii="Garamond" w:hAnsi="Garamond" w:cs="Helvetica"/>
          <w:color w:val="000000" w:themeColor="text1"/>
          <w:sz w:val="22"/>
          <w:szCs w:val="22"/>
        </w:rPr>
        <w:t xml:space="preserve"> spiralling </w:t>
      </w:r>
      <w:r w:rsidR="00372E65">
        <w:rPr>
          <w:rFonts w:ascii="Garamond" w:hAnsi="Garamond" w:cs="Helvetica"/>
          <w:color w:val="000000" w:themeColor="text1"/>
          <w:sz w:val="22"/>
          <w:szCs w:val="22"/>
        </w:rPr>
        <w:t>up and down</w:t>
      </w:r>
      <w:r w:rsidR="003B0DC2">
        <w:rPr>
          <w:rFonts w:ascii="Garamond" w:hAnsi="Garamond" w:cs="Helvetica"/>
          <w:color w:val="000000" w:themeColor="text1"/>
          <w:sz w:val="22"/>
          <w:szCs w:val="22"/>
        </w:rPr>
        <w:t xml:space="preserve"> that</w:t>
      </w:r>
      <w:r w:rsidR="00F85EA9"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Quentin recognizes </w:t>
      </w:r>
      <w:r w:rsidR="003B0DC2">
        <w:rPr>
          <w:rFonts w:ascii="Garamond" w:hAnsi="Garamond" w:cs="Helvetica"/>
          <w:color w:val="000000" w:themeColor="text1"/>
          <w:sz w:val="22"/>
          <w:szCs w:val="22"/>
        </w:rPr>
        <w:t xml:space="preserve">as </w:t>
      </w:r>
      <w:r w:rsidR="00F85EA9"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sound logo of </w:t>
      </w:r>
      <w:r w:rsidR="00BE3C44" w:rsidRPr="00E72009">
        <w:rPr>
          <w:rFonts w:ascii="Garamond" w:hAnsi="Garamond" w:cs="Helvetica"/>
          <w:color w:val="000000" w:themeColor="text1"/>
          <w:sz w:val="22"/>
          <w:szCs w:val="22"/>
        </w:rPr>
        <w:t>The Kali Lifestyle Corporation</w:t>
      </w:r>
      <w:r w:rsidR="00DF1D23" w:rsidRPr="00E72009">
        <w:rPr>
          <w:rFonts w:ascii="Garamond" w:hAnsi="Garamond" w:cs="Helvetica"/>
          <w:color w:val="000000" w:themeColor="text1"/>
          <w:sz w:val="22"/>
          <w:szCs w:val="22"/>
        </w:rPr>
        <w:t>,</w:t>
      </w:r>
      <w:r w:rsidR="00BE3C44" w:rsidRPr="00E72009">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 </w:t>
      </w:r>
      <w:r w:rsidR="00067AF5">
        <w:rPr>
          <w:rFonts w:ascii="Garamond" w:hAnsi="Garamond" w:cs="Helvetica"/>
          <w:color w:val="000000" w:themeColor="text1"/>
          <w:sz w:val="22"/>
          <w:szCs w:val="22"/>
        </w:rPr>
        <w:t>state</w:t>
      </w:r>
      <w:r w:rsidR="0055739E">
        <w:rPr>
          <w:rFonts w:ascii="Garamond" w:hAnsi="Garamond" w:cs="Helvetica"/>
          <w:color w:val="000000" w:themeColor="text1"/>
          <w:sz w:val="22"/>
          <w:szCs w:val="22"/>
        </w:rPr>
        <w:t xml:space="preserve">-owned </w:t>
      </w:r>
      <w:r w:rsidR="002F593A">
        <w:rPr>
          <w:rFonts w:ascii="Garamond" w:hAnsi="Garamond" w:cs="Helvetica"/>
          <w:color w:val="000000" w:themeColor="text1"/>
          <w:sz w:val="22"/>
          <w:szCs w:val="22"/>
        </w:rPr>
        <w:t>enterprise</w:t>
      </w:r>
      <w:r w:rsidR="00BE3C44" w:rsidRPr="00AF2203">
        <w:rPr>
          <w:rFonts w:ascii="Garamond" w:hAnsi="Garamond" w:cs="Helvetica"/>
          <w:color w:val="000000" w:themeColor="text1"/>
          <w:sz w:val="22"/>
          <w:szCs w:val="22"/>
        </w:rPr>
        <w:t xml:space="preserve"> who manufacture his brain interfacing </w:t>
      </w:r>
      <w:r w:rsidR="009157BD" w:rsidRPr="00AF2203">
        <w:rPr>
          <w:rFonts w:ascii="Garamond" w:hAnsi="Garamond" w:cs="Helvetica"/>
          <w:color w:val="000000" w:themeColor="text1"/>
          <w:sz w:val="20"/>
          <w:szCs w:val="20"/>
        </w:rPr>
        <w:t>“RM”</w:t>
      </w:r>
      <w:r w:rsidR="009157BD"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reality modulator</w:t>
      </w:r>
      <w:r w:rsidR="00BE3C44" w:rsidRPr="00AF2203">
        <w:rPr>
          <w:rFonts w:ascii="Garamond" w:hAnsi="Garamond" w:cs="Helvetica"/>
          <w:iCs/>
          <w:color w:val="000000" w:themeColor="text1"/>
          <w:sz w:val="22"/>
          <w:szCs w:val="22"/>
        </w:rPr>
        <w:t>.</w:t>
      </w:r>
      <w:r w:rsidR="001F4A0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Turning </w:t>
      </w:r>
      <w:r w:rsidR="008003E3" w:rsidRPr="00AF2203">
        <w:rPr>
          <w:rFonts w:ascii="Garamond" w:hAnsi="Garamond" w:cs="Helvetica"/>
          <w:color w:val="000000" w:themeColor="text1"/>
          <w:sz w:val="22"/>
          <w:szCs w:val="22"/>
        </w:rPr>
        <w:t>about</w:t>
      </w:r>
      <w:r w:rsidR="00DF1D23" w:rsidRPr="00AF2203">
        <w:rPr>
          <w:rFonts w:ascii="Garamond" w:hAnsi="Garamond" w:cs="Helvetica"/>
          <w:color w:val="000000" w:themeColor="text1"/>
          <w:sz w:val="22"/>
          <w:szCs w:val="22"/>
        </w:rPr>
        <w:t xml:space="preserve"> </w:t>
      </w:r>
      <w:r w:rsidR="00251D7A" w:rsidRPr="00AF2203">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sidR="0008694F" w:rsidRPr="00AF2203">
        <w:rPr>
          <w:rFonts w:ascii="Garamond" w:hAnsi="Garamond" w:cs="Helvetica"/>
          <w:color w:val="000000" w:themeColor="text1"/>
          <w:sz w:val="22"/>
          <w:szCs w:val="22"/>
        </w:rPr>
        <w:t xml:space="preserve">finds </w:t>
      </w:r>
      <w:r w:rsidR="0026774D" w:rsidRPr="00AF2203">
        <w:rPr>
          <w:rFonts w:ascii="Garamond" w:hAnsi="Garamond" w:cs="Helvetica"/>
          <w:color w:val="000000" w:themeColor="text1"/>
          <w:sz w:val="22"/>
          <w:szCs w:val="22"/>
        </w:rPr>
        <w:t>an</w:t>
      </w:r>
      <w:r w:rsidR="00EC1EBA" w:rsidRPr="00AF2203">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ovoid</w:t>
      </w:r>
      <w:r w:rsidR="00EC1EBA"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large enough to carry two people and </w:t>
      </w:r>
      <w:r w:rsidR="009D3960">
        <w:rPr>
          <w:rFonts w:ascii="Garamond" w:hAnsi="Garamond" w:cs="Helvetica"/>
          <w:color w:val="000000" w:themeColor="text1"/>
          <w:sz w:val="22"/>
          <w:szCs w:val="22"/>
        </w:rPr>
        <w:t>moving</w:t>
      </w:r>
      <w:r w:rsidR="00BE3C44" w:rsidRPr="00AF2203">
        <w:rPr>
          <w:rFonts w:ascii="Garamond" w:hAnsi="Garamond" w:cs="Helvetica"/>
          <w:color w:val="000000" w:themeColor="text1"/>
          <w:sz w:val="22"/>
          <w:szCs w:val="22"/>
        </w:rPr>
        <w:t xml:space="preserve"> upon a single 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tire. A </w:t>
      </w:r>
      <w:r w:rsidR="00FC3727" w:rsidRPr="00AF2203">
        <w:rPr>
          <w:rFonts w:ascii="Garamond" w:hAnsi="Garamond" w:cs="Helvetica"/>
          <w:color w:val="000000" w:themeColor="text1"/>
          <w:sz w:val="22"/>
          <w:szCs w:val="22"/>
        </w:rPr>
        <w:t xml:space="preserve">thin </w:t>
      </w:r>
      <w:r w:rsidR="00E90ECD" w:rsidRPr="00AF2203">
        <w:rPr>
          <w:rFonts w:ascii="Garamond" w:hAnsi="Garamond" w:cs="Helvetica"/>
          <w:color w:val="000000" w:themeColor="text1"/>
          <w:sz w:val="22"/>
          <w:szCs w:val="22"/>
        </w:rPr>
        <w:t xml:space="preserve">band </w:t>
      </w:r>
      <w:r w:rsidR="00F0303D" w:rsidRPr="00AF2203">
        <w:rPr>
          <w:rFonts w:ascii="Garamond" w:hAnsi="Garamond" w:cs="Helvetica"/>
          <w:color w:val="000000" w:themeColor="text1"/>
          <w:sz w:val="22"/>
          <w:szCs w:val="22"/>
        </w:rPr>
        <w:t>around</w:t>
      </w:r>
      <w:r w:rsidR="00BE3C44" w:rsidRPr="00AF2203">
        <w:rPr>
          <w:rFonts w:ascii="Garamond" w:hAnsi="Garamond" w:cs="Helvetica"/>
          <w:color w:val="000000" w:themeColor="text1"/>
          <w:sz w:val="22"/>
          <w:szCs w:val="22"/>
        </w:rPr>
        <w:t xml:space="preserve"> the </w:t>
      </w:r>
      <w:r w:rsidR="003B0DC2">
        <w:rPr>
          <w:rFonts w:ascii="Garamond" w:hAnsi="Garamond" w:cs="Helvetica"/>
          <w:color w:val="000000" w:themeColor="text1"/>
          <w:sz w:val="22"/>
          <w:szCs w:val="22"/>
        </w:rPr>
        <w:t>auto-taxi’s</w:t>
      </w:r>
      <w:r w:rsidR="00BE3C44" w:rsidRPr="00AF2203">
        <w:rPr>
          <w:rFonts w:ascii="Garamond" w:hAnsi="Garamond" w:cs="Helvetica"/>
          <w:color w:val="000000" w:themeColor="text1"/>
          <w:sz w:val="22"/>
          <w:szCs w:val="22"/>
        </w:rPr>
        <w:t xml:space="preserve"> </w:t>
      </w:r>
      <w:r w:rsidR="00BD0AE2" w:rsidRPr="00AF2203">
        <w:rPr>
          <w:rFonts w:ascii="Garamond" w:hAnsi="Garamond" w:cs="Helvetica"/>
          <w:color w:val="000000" w:themeColor="text1"/>
          <w:sz w:val="22"/>
          <w:szCs w:val="22"/>
        </w:rPr>
        <w:t>waist</w:t>
      </w:r>
      <w:r w:rsidR="00BE3C44" w:rsidRPr="00AF2203">
        <w:rPr>
          <w:rFonts w:ascii="Garamond" w:hAnsi="Garamond" w:cs="Helvetica"/>
          <w:color w:val="000000" w:themeColor="text1"/>
          <w:sz w:val="22"/>
          <w:szCs w:val="22"/>
        </w:rPr>
        <w:t xml:space="preserve"> changes colour with the pitch</w:t>
      </w:r>
      <w:r w:rsidR="003B0DC2">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AF49A0" w:rsidRPr="00AF2203">
        <w:rPr>
          <w:rFonts w:ascii="Garamond" w:hAnsi="Garamond" w:cs="Helvetica"/>
          <w:color w:val="000000" w:themeColor="text1"/>
          <w:sz w:val="22"/>
          <w:szCs w:val="22"/>
        </w:rPr>
        <w:t>infra-</w:t>
      </w:r>
      <w:r w:rsidR="00BE3C44" w:rsidRPr="00AF2203">
        <w:rPr>
          <w:rFonts w:ascii="Garamond" w:hAnsi="Garamond" w:cs="Helvetica"/>
          <w:color w:val="000000" w:themeColor="text1"/>
          <w:sz w:val="22"/>
          <w:szCs w:val="22"/>
        </w:rPr>
        <w:t xml:space="preserve">red </w:t>
      </w:r>
      <w:r w:rsidR="00AF49A0" w:rsidRPr="00AF2203">
        <w:rPr>
          <w:rFonts w:ascii="Garamond" w:hAnsi="Garamond" w:cs="Helvetica"/>
          <w:color w:val="000000" w:themeColor="text1"/>
          <w:sz w:val="22"/>
          <w:szCs w:val="22"/>
        </w:rPr>
        <w:t>to ultra-violet</w:t>
      </w:r>
      <w:r w:rsidR="00BE3C44" w:rsidRPr="00AF2203">
        <w:rPr>
          <w:rFonts w:ascii="Garamond" w:hAnsi="Garamond" w:cs="Helvetica"/>
          <w:color w:val="000000" w:themeColor="text1"/>
          <w:sz w:val="22"/>
          <w:szCs w:val="22"/>
        </w:rPr>
        <w:t xml:space="preserve"> that </w:t>
      </w:r>
      <w:r w:rsidR="00162553" w:rsidRPr="00AF2203">
        <w:rPr>
          <w:rFonts w:ascii="Garamond" w:hAnsi="Garamond" w:cs="Helvetica"/>
          <w:color w:val="000000" w:themeColor="text1"/>
          <w:sz w:val="22"/>
          <w:szCs w:val="22"/>
        </w:rPr>
        <w:t>burn</w:t>
      </w:r>
      <w:r w:rsidR="00BE3C44" w:rsidRPr="00AF2203">
        <w:rPr>
          <w:rFonts w:ascii="Garamond" w:hAnsi="Garamond" w:cs="Helvetica"/>
          <w:color w:val="000000" w:themeColor="text1"/>
          <w:sz w:val="22"/>
          <w:szCs w:val="22"/>
        </w:rPr>
        <w:t xml:space="preserve"> </w:t>
      </w:r>
      <w:r w:rsidR="00D74A23"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eye. </w:t>
      </w:r>
    </w:p>
    <w:p w14:paraId="495F4279" w14:textId="003622BF" w:rsidR="0064648F" w:rsidRPr="00BD2043" w:rsidRDefault="002B1AD6" w:rsidP="00BD204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w:t>
      </w:r>
      <w:r w:rsidR="00BE3C44" w:rsidRPr="00AF2203">
        <w:rPr>
          <w:rFonts w:ascii="Garamond" w:hAnsi="Garamond" w:cs="Helvetica"/>
          <w:color w:val="000000" w:themeColor="text1"/>
          <w:sz w:val="22"/>
          <w:szCs w:val="22"/>
        </w:rPr>
        <w:t xml:space="preserve">flips </w:t>
      </w:r>
      <w:r w:rsidR="007759FA">
        <w:rPr>
          <w:rFonts w:ascii="Garamond" w:hAnsi="Garamond" w:cs="Helvetica"/>
          <w:color w:val="000000" w:themeColor="text1"/>
          <w:sz w:val="22"/>
          <w:szCs w:val="22"/>
        </w:rPr>
        <w:t xml:space="preserve">his </w:t>
      </w:r>
      <w:r w:rsidR="000311EB">
        <w:rPr>
          <w:rFonts w:ascii="Garamond" w:hAnsi="Garamond" w:cs="Helvetica"/>
          <w:color w:val="000000" w:themeColor="text1"/>
          <w:sz w:val="22"/>
          <w:szCs w:val="22"/>
        </w:rPr>
        <w:t xml:space="preserve">RM </w:t>
      </w:r>
      <w:r w:rsidR="00E90ECD" w:rsidRPr="00AF2203">
        <w:rPr>
          <w:rFonts w:ascii="Garamond" w:hAnsi="Garamond" w:cs="Helvetica"/>
          <w:color w:val="000000" w:themeColor="text1"/>
          <w:sz w:val="22"/>
          <w:szCs w:val="22"/>
        </w:rPr>
        <w:t xml:space="preserve">visor </w:t>
      </w:r>
      <w:r w:rsidR="00BE3C44" w:rsidRPr="00AF2203">
        <w:rPr>
          <w:rFonts w:ascii="Garamond" w:hAnsi="Garamond" w:cs="Helvetica"/>
          <w:color w:val="000000" w:themeColor="text1"/>
          <w:sz w:val="22"/>
          <w:szCs w:val="22"/>
        </w:rPr>
        <w:t>to temper the glare</w:t>
      </w:r>
      <w:r w:rsidR="00710092" w:rsidRPr="00AF2203">
        <w:rPr>
          <w:rFonts w:ascii="Garamond" w:hAnsi="Garamond" w:cs="Helvetica"/>
          <w:color w:val="000000" w:themeColor="text1"/>
          <w:sz w:val="22"/>
          <w:szCs w:val="22"/>
        </w:rPr>
        <w:t xml:space="preserve"> and </w:t>
      </w:r>
      <w:r w:rsidR="00BE3C44" w:rsidRPr="00AF2203">
        <w:rPr>
          <w:rFonts w:ascii="Garamond" w:hAnsi="Garamond" w:cs="Helvetica"/>
          <w:color w:val="000000" w:themeColor="text1"/>
          <w:sz w:val="22"/>
          <w:szCs w:val="22"/>
        </w:rPr>
        <w:t xml:space="preserve">admires the </w:t>
      </w:r>
      <w:r w:rsidR="006F5C60">
        <w:rPr>
          <w:rFonts w:ascii="Garamond" w:hAnsi="Garamond" w:cs="Helvetica"/>
          <w:color w:val="000000" w:themeColor="text1"/>
          <w:sz w:val="22"/>
          <w:szCs w:val="22"/>
        </w:rPr>
        <w:t>vehicle</w:t>
      </w:r>
      <w:r w:rsidR="002F5374" w:rsidRPr="00AF2203">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advancing</w:t>
      </w:r>
      <w:r w:rsidR="002F5374" w:rsidRPr="00AF2203">
        <w:rPr>
          <w:rFonts w:ascii="Garamond" w:hAnsi="Garamond" w:cs="Helvetica"/>
          <w:color w:val="000000" w:themeColor="text1"/>
          <w:sz w:val="22"/>
          <w:szCs w:val="22"/>
        </w:rPr>
        <w:t xml:space="preserve"> through the mist</w:t>
      </w:r>
      <w:r w:rsidR="00EC1EBA" w:rsidRPr="00AF2203">
        <w:rPr>
          <w:rFonts w:ascii="Garamond" w:hAnsi="Garamond" w:cs="Helvetica"/>
          <w:color w:val="000000" w:themeColor="text1"/>
          <w:sz w:val="22"/>
          <w:szCs w:val="22"/>
        </w:rPr>
        <w:t>. I</w:t>
      </w:r>
      <w:r w:rsidR="00E83C34" w:rsidRPr="00AF2203">
        <w:rPr>
          <w:rFonts w:ascii="Garamond" w:hAnsi="Garamond" w:cs="Helvetica"/>
          <w:color w:val="000000" w:themeColor="text1"/>
          <w:sz w:val="22"/>
          <w:szCs w:val="22"/>
        </w:rPr>
        <w:t>ts</w:t>
      </w:r>
      <w:r w:rsidR="00BE3C44" w:rsidRPr="00AF2203">
        <w:rPr>
          <w:rFonts w:ascii="Garamond" w:hAnsi="Garamond" w:cs="Helvetica"/>
          <w:color w:val="000000" w:themeColor="text1"/>
          <w:sz w:val="22"/>
          <w:szCs w:val="22"/>
        </w:rPr>
        <w:t xml:space="preserve"> </w:t>
      </w:r>
      <w:r w:rsidR="00E83C34" w:rsidRPr="00AF2203">
        <w:rPr>
          <w:rFonts w:ascii="Garamond" w:hAnsi="Garamond" w:cs="Helvetica"/>
          <w:color w:val="000000" w:themeColor="text1"/>
          <w:sz w:val="22"/>
          <w:szCs w:val="22"/>
        </w:rPr>
        <w:t xml:space="preserve">style is </w:t>
      </w:r>
      <w:r w:rsidR="003E5652" w:rsidRPr="00AF2203">
        <w:rPr>
          <w:rFonts w:ascii="Garamond" w:hAnsi="Garamond" w:cs="Helvetica"/>
          <w:color w:val="000000" w:themeColor="text1"/>
          <w:sz w:val="22"/>
          <w:szCs w:val="22"/>
        </w:rPr>
        <w:t>consistent</w:t>
      </w:r>
      <w:r w:rsidR="00BE3C44" w:rsidRPr="00AF2203">
        <w:rPr>
          <w:rFonts w:ascii="Garamond" w:hAnsi="Garamond" w:cs="Helvetica"/>
          <w:color w:val="000000" w:themeColor="text1"/>
          <w:sz w:val="22"/>
          <w:szCs w:val="22"/>
        </w:rPr>
        <w:t xml:space="preserve"> with Kali</w:t>
      </w:r>
      <w:r w:rsidR="00151917">
        <w:rPr>
          <w:rFonts w:ascii="Garamond" w:hAnsi="Garamond" w:cs="Helvetica"/>
          <w:color w:val="000000" w:themeColor="text1"/>
          <w:sz w:val="22"/>
          <w:szCs w:val="22"/>
        </w:rPr>
        <w:t xml:space="preserve">’s </w:t>
      </w:r>
      <w:r w:rsidR="00950E12">
        <w:rPr>
          <w:rFonts w:ascii="Garamond" w:hAnsi="Garamond" w:cs="Helvetica"/>
          <w:color w:val="000000" w:themeColor="text1"/>
          <w:sz w:val="22"/>
          <w:szCs w:val="22"/>
        </w:rPr>
        <w:t xml:space="preserve">sleek </w:t>
      </w:r>
      <w:r w:rsidR="00BE3C44" w:rsidRPr="00AF2203">
        <w:rPr>
          <w:rFonts w:ascii="Garamond" w:hAnsi="Garamond" w:cs="Helvetica"/>
          <w:color w:val="000000" w:themeColor="text1"/>
          <w:sz w:val="22"/>
          <w:szCs w:val="22"/>
        </w:rPr>
        <w:t xml:space="preserve">policy </w:t>
      </w:r>
      <w:r w:rsidR="00EC1EBA" w:rsidRPr="00AF2203">
        <w:rPr>
          <w:rFonts w:ascii="Garamond" w:hAnsi="Garamond" w:cs="Helvetica"/>
          <w:color w:val="000000" w:themeColor="text1"/>
          <w:sz w:val="22"/>
          <w:szCs w:val="22"/>
        </w:rPr>
        <w:t xml:space="preserve">and he </w:t>
      </w:r>
      <w:r w:rsidR="00BE3C44" w:rsidRPr="00AF2203">
        <w:rPr>
          <w:rFonts w:ascii="Garamond" w:hAnsi="Garamond" w:cs="Helvetica"/>
          <w:color w:val="000000" w:themeColor="text1"/>
          <w:sz w:val="22"/>
          <w:szCs w:val="22"/>
        </w:rPr>
        <w:t xml:space="preserve">nods </w:t>
      </w:r>
      <w:r w:rsidR="00EE1ED6" w:rsidRPr="00AF2203">
        <w:rPr>
          <w:rFonts w:ascii="Garamond" w:hAnsi="Garamond" w:cs="Helvetica"/>
          <w:color w:val="000000" w:themeColor="text1"/>
          <w:sz w:val="22"/>
          <w:szCs w:val="22"/>
        </w:rPr>
        <w:t>in</w:t>
      </w:r>
      <w:r w:rsidR="00BE3C44" w:rsidRPr="00AF2203">
        <w:rPr>
          <w:rFonts w:ascii="Garamond" w:hAnsi="Garamond" w:cs="Helvetica"/>
          <w:color w:val="000000" w:themeColor="text1"/>
          <w:sz w:val="22"/>
          <w:szCs w:val="22"/>
        </w:rPr>
        <w:t xml:space="preserve"> approval. </w:t>
      </w:r>
      <w:r w:rsidR="00016AD5" w:rsidRPr="00AF2203">
        <w:rPr>
          <w:rFonts w:ascii="Garamond" w:hAnsi="Garamond" w:cs="Helvetica"/>
          <w:color w:val="000000" w:themeColor="text1"/>
          <w:sz w:val="22"/>
          <w:szCs w:val="22"/>
        </w:rPr>
        <w:t>He</w:t>
      </w:r>
      <w:r w:rsidR="00CB2BD8"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cannot help but think of Rossum, </w:t>
      </w:r>
      <w:r w:rsidR="00F531E3">
        <w:rPr>
          <w:rFonts w:ascii="Garamond" w:hAnsi="Garamond" w:cs="Helvetica"/>
          <w:color w:val="000000" w:themeColor="text1"/>
          <w:sz w:val="22"/>
          <w:szCs w:val="22"/>
        </w:rPr>
        <w:t xml:space="preserve">an </w:t>
      </w:r>
      <w:r w:rsidR="00F531E3" w:rsidRPr="00F531E3">
        <w:rPr>
          <w:rFonts w:ascii="Garamond" w:hAnsi="Garamond" w:cs="Helvetica"/>
          <w:i/>
          <w:iCs/>
          <w:color w:val="000000" w:themeColor="text1"/>
          <w:sz w:val="22"/>
          <w:szCs w:val="22"/>
        </w:rPr>
        <w:t>alternative</w:t>
      </w:r>
      <w:r w:rsidR="00F531E3">
        <w:rPr>
          <w:rFonts w:ascii="Garamond" w:hAnsi="Garamond" w:cs="Helvetica"/>
          <w:color w:val="000000" w:themeColor="text1"/>
          <w:sz w:val="22"/>
          <w:szCs w:val="22"/>
        </w:rPr>
        <w:t xml:space="preserve"> manufacturer </w:t>
      </w:r>
      <w:r w:rsidR="00F531E3" w:rsidRPr="00F531E3">
        <w:rPr>
          <w:rFonts w:ascii="Garamond" w:hAnsi="Garamond" w:cs="Helvetica"/>
          <w:color w:val="000000" w:themeColor="text1"/>
          <w:sz w:val="22"/>
          <w:szCs w:val="22"/>
        </w:rPr>
        <w:t xml:space="preserve">to Kali </w:t>
      </w:r>
      <w:r w:rsidR="00F531E3">
        <w:rPr>
          <w:rFonts w:ascii="Garamond" w:hAnsi="Garamond" w:cs="Helvetica"/>
          <w:color w:val="000000" w:themeColor="text1"/>
          <w:sz w:val="22"/>
          <w:szCs w:val="22"/>
        </w:rPr>
        <w:t xml:space="preserve">(there are no </w:t>
      </w:r>
      <w:r w:rsidR="00F531E3" w:rsidRPr="00F531E3">
        <w:rPr>
          <w:rFonts w:ascii="Garamond" w:hAnsi="Garamond" w:cs="Helvetica"/>
          <w:i/>
          <w:iCs/>
          <w:color w:val="000000" w:themeColor="text1"/>
          <w:sz w:val="22"/>
          <w:szCs w:val="22"/>
        </w:rPr>
        <w:t>competitors</w:t>
      </w:r>
      <w:r w:rsidR="00F531E3">
        <w:rPr>
          <w:rFonts w:ascii="Garamond" w:hAnsi="Garamond" w:cs="Helvetica"/>
          <w:color w:val="000000" w:themeColor="text1"/>
          <w:sz w:val="22"/>
          <w:szCs w:val="22"/>
        </w:rPr>
        <w:t xml:space="preserve"> in this post-capitalist age)</w:t>
      </w:r>
      <w:r w:rsidR="00C55659">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 xml:space="preserve">The standard </w:t>
      </w:r>
      <w:r w:rsidR="00C55659">
        <w:rPr>
          <w:rFonts w:ascii="Garamond" w:hAnsi="Garamond" w:cs="Helvetica"/>
          <w:color w:val="000000" w:themeColor="text1"/>
          <w:sz w:val="22"/>
          <w:szCs w:val="22"/>
        </w:rPr>
        <w:t xml:space="preserve">Rossum </w:t>
      </w:r>
      <w:r w:rsidR="006F5C60">
        <w:rPr>
          <w:rFonts w:ascii="Garamond" w:hAnsi="Garamond" w:cs="Helvetica"/>
          <w:color w:val="000000" w:themeColor="text1"/>
          <w:sz w:val="22"/>
          <w:szCs w:val="22"/>
        </w:rPr>
        <w:t>vehicles are also ovoid but twisted ninety degrees</w:t>
      </w:r>
      <w:r w:rsidR="005B1468">
        <w:rPr>
          <w:rFonts w:ascii="Garamond" w:hAnsi="Garamond" w:cs="Helvetica"/>
          <w:color w:val="000000" w:themeColor="text1"/>
          <w:sz w:val="22"/>
          <w:szCs w:val="22"/>
        </w:rPr>
        <w:t xml:space="preserve"> to increase carrying capacity and painted a garish canary yellow.</w:t>
      </w:r>
      <w:r w:rsidR="002F593A">
        <w:rPr>
          <w:rFonts w:ascii="Garamond" w:hAnsi="Garamond" w:cs="Helvetica"/>
          <w:color w:val="000000" w:themeColor="text1"/>
          <w:sz w:val="22"/>
          <w:szCs w:val="22"/>
        </w:rPr>
        <w:t xml:space="preserve"> Rossum hail</w:t>
      </w:r>
      <w:r w:rsidR="005B1468">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from the </w:t>
      </w:r>
      <w:r w:rsidR="002F593A" w:rsidRPr="002F593A">
        <w:rPr>
          <w:rFonts w:ascii="Garamond" w:hAnsi="Garamond" w:cs="Helvetica"/>
          <w:color w:val="000000" w:themeColor="text1"/>
          <w:sz w:val="22"/>
          <w:szCs w:val="22"/>
        </w:rPr>
        <w:t>Preterite</w:t>
      </w:r>
      <w:r w:rsidR="002F593A">
        <w:rPr>
          <w:rFonts w:ascii="Garamond" w:hAnsi="Garamond" w:cs="Helvetica"/>
          <w:color w:val="000000" w:themeColor="text1"/>
          <w:sz w:val="22"/>
          <w:szCs w:val="22"/>
        </w:rPr>
        <w:t xml:space="preserve"> Communities, </w:t>
      </w:r>
      <w:r w:rsidR="00C3231E">
        <w:rPr>
          <w:rFonts w:ascii="Garamond" w:hAnsi="Garamond" w:cs="Helvetica"/>
          <w:color w:val="000000" w:themeColor="text1"/>
          <w:sz w:val="22"/>
          <w:szCs w:val="22"/>
        </w:rPr>
        <w:t>where</w:t>
      </w:r>
      <w:r w:rsidR="00966008">
        <w:rPr>
          <w:rFonts w:ascii="Garamond" w:hAnsi="Garamond" w:cs="Helvetica"/>
          <w:color w:val="000000" w:themeColor="text1"/>
          <w:sz w:val="22"/>
          <w:szCs w:val="22"/>
        </w:rPr>
        <w:t>in</w:t>
      </w:r>
      <w:r w:rsidR="00C3231E">
        <w:rPr>
          <w:rFonts w:ascii="Garamond" w:hAnsi="Garamond" w:cs="Helvetica"/>
          <w:color w:val="000000" w:themeColor="text1"/>
          <w:sz w:val="22"/>
          <w:szCs w:val="22"/>
        </w:rPr>
        <w:t xml:space="preserve"> dwell th</w:t>
      </w:r>
      <w:r w:rsidR="003B0DC2">
        <w:rPr>
          <w:rFonts w:ascii="Garamond" w:hAnsi="Garamond" w:cs="Helvetica"/>
          <w:color w:val="000000" w:themeColor="text1"/>
          <w:sz w:val="22"/>
          <w:szCs w:val="22"/>
        </w:rPr>
        <w:t>ose</w:t>
      </w:r>
      <w:r w:rsidR="00C3231E">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who have rejected technological developments since the year </w:t>
      </w:r>
      <w:r w:rsidR="00F4159F">
        <w:rPr>
          <w:rFonts w:ascii="Garamond" w:hAnsi="Garamond" w:cs="Helvetica"/>
          <w:color w:val="000000" w:themeColor="text1"/>
          <w:sz w:val="22"/>
          <w:szCs w:val="22"/>
        </w:rPr>
        <w:t>2045</w:t>
      </w:r>
      <w:r w:rsidR="005A24C9">
        <w:rPr>
          <w:rFonts w:ascii="Garamond" w:hAnsi="Garamond" w:cs="Helvetica"/>
          <w:color w:val="000000" w:themeColor="text1"/>
          <w:sz w:val="22"/>
          <w:szCs w:val="22"/>
        </w:rPr>
        <w:t xml:space="preserve">. </w:t>
      </w:r>
      <w:r w:rsidR="00BD2043">
        <w:rPr>
          <w:rFonts w:ascii="Garamond" w:hAnsi="Garamond" w:cs="Helvetica"/>
          <w:color w:val="000000" w:themeColor="text1"/>
          <w:sz w:val="22"/>
          <w:szCs w:val="22"/>
        </w:rPr>
        <w:t xml:space="preserve">The city-living Federalists call </w:t>
      </w:r>
      <w:r w:rsidR="00D64CDB">
        <w:rPr>
          <w:rFonts w:ascii="Garamond" w:hAnsi="Garamond" w:cs="Helvetica"/>
          <w:color w:val="000000" w:themeColor="text1"/>
          <w:sz w:val="22"/>
          <w:szCs w:val="22"/>
        </w:rPr>
        <w:t>them</w:t>
      </w:r>
      <w:r w:rsidR="00966008" w:rsidRPr="00966008">
        <w:rPr>
          <w:rFonts w:ascii="Garamond" w:hAnsi="Garamond" w:cs="Helvetica"/>
          <w:color w:val="000000" w:themeColor="text1"/>
          <w:sz w:val="22"/>
          <w:szCs w:val="22"/>
        </w:rPr>
        <w:t xml:space="preserve"> </w:t>
      </w:r>
      <w:r w:rsidR="00BD2043" w:rsidRPr="00BE25CB">
        <w:rPr>
          <w:rFonts w:ascii="Garamond" w:hAnsi="Garamond" w:cs="Helvetica"/>
          <w:i/>
          <w:iCs/>
          <w:color w:val="000000" w:themeColor="text1"/>
          <w:sz w:val="22"/>
          <w:szCs w:val="22"/>
        </w:rPr>
        <w:t>Zoners</w:t>
      </w:r>
      <w:r w:rsidR="00BD2043">
        <w:rPr>
          <w:rFonts w:ascii="Garamond" w:hAnsi="Garamond" w:cs="Helvetica"/>
          <w:color w:val="000000" w:themeColor="text1"/>
          <w:sz w:val="22"/>
          <w:szCs w:val="22"/>
        </w:rPr>
        <w:t xml:space="preserve"> but Quentin </w:t>
      </w:r>
      <w:r w:rsidR="005B1468">
        <w:rPr>
          <w:rFonts w:ascii="Garamond" w:hAnsi="Garamond" w:cs="Helvetica"/>
          <w:color w:val="000000" w:themeColor="text1"/>
          <w:sz w:val="22"/>
          <w:szCs w:val="22"/>
        </w:rPr>
        <w:t xml:space="preserve">winces when he hears the word, </w:t>
      </w:r>
      <w:r w:rsidR="00BD2043">
        <w:rPr>
          <w:rFonts w:ascii="Garamond" w:hAnsi="Garamond" w:cs="Helvetica"/>
          <w:color w:val="000000" w:themeColor="text1"/>
          <w:sz w:val="22"/>
          <w:szCs w:val="22"/>
        </w:rPr>
        <w:t>feel</w:t>
      </w:r>
      <w:r w:rsidR="005B1468">
        <w:rPr>
          <w:rFonts w:ascii="Garamond" w:hAnsi="Garamond" w:cs="Helvetica"/>
          <w:color w:val="000000" w:themeColor="text1"/>
          <w:sz w:val="22"/>
          <w:szCs w:val="22"/>
        </w:rPr>
        <w:t>ing</w:t>
      </w:r>
      <w:r w:rsidR="00BD2043">
        <w:rPr>
          <w:rFonts w:ascii="Garamond" w:hAnsi="Garamond" w:cs="Helvetica"/>
          <w:color w:val="000000" w:themeColor="text1"/>
          <w:sz w:val="22"/>
          <w:szCs w:val="22"/>
        </w:rPr>
        <w:t xml:space="preserve"> </w:t>
      </w:r>
      <w:r w:rsidR="00966008">
        <w:rPr>
          <w:rFonts w:ascii="Garamond" w:hAnsi="Garamond" w:cs="Helvetica"/>
          <w:color w:val="000000" w:themeColor="text1"/>
          <w:sz w:val="22"/>
          <w:szCs w:val="22"/>
        </w:rPr>
        <w:t xml:space="preserve">the </w:t>
      </w:r>
      <w:r w:rsidR="00A265D9">
        <w:rPr>
          <w:rFonts w:ascii="Garamond" w:hAnsi="Garamond" w:cs="Helvetica"/>
          <w:color w:val="000000" w:themeColor="text1"/>
          <w:sz w:val="22"/>
          <w:szCs w:val="22"/>
        </w:rPr>
        <w:t>contempt</w:t>
      </w:r>
      <w:r w:rsidR="00D64CDB">
        <w:rPr>
          <w:rFonts w:ascii="Garamond" w:hAnsi="Garamond" w:cs="Helvetica"/>
          <w:color w:val="000000" w:themeColor="text1"/>
          <w:sz w:val="22"/>
          <w:szCs w:val="22"/>
        </w:rPr>
        <w:t xml:space="preserve"> </w:t>
      </w:r>
      <w:r w:rsidR="003408DC">
        <w:rPr>
          <w:rFonts w:ascii="Garamond" w:hAnsi="Garamond" w:cs="Helvetica"/>
          <w:color w:val="000000" w:themeColor="text1"/>
          <w:sz w:val="22"/>
          <w:szCs w:val="22"/>
        </w:rPr>
        <w:t>towards the society he was born in</w:t>
      </w:r>
      <w:r w:rsidR="00AF1C20">
        <w:rPr>
          <w:rFonts w:ascii="Garamond" w:hAnsi="Garamond" w:cs="Helvetica"/>
          <w:color w:val="000000" w:themeColor="text1"/>
          <w:sz w:val="22"/>
          <w:szCs w:val="22"/>
        </w:rPr>
        <w:t>to</w:t>
      </w:r>
      <w:r w:rsidR="00BD2043">
        <w:rPr>
          <w:rFonts w:ascii="Garamond" w:hAnsi="Garamond" w:cs="Helvetica"/>
          <w:color w:val="000000" w:themeColor="text1"/>
          <w:sz w:val="22"/>
          <w:szCs w:val="22"/>
        </w:rPr>
        <w:t>.</w:t>
      </w:r>
    </w:p>
    <w:p w14:paraId="526F6F60" w14:textId="0199013A" w:rsidR="00BE3C44" w:rsidRPr="00AF2203" w:rsidRDefault="008448A3" w:rsidP="0071009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w:t>
      </w:r>
      <w:r w:rsidR="00BE3C44" w:rsidRPr="00AF2203">
        <w:rPr>
          <w:rFonts w:ascii="Garamond" w:hAnsi="Garamond" w:cs="Helvetica"/>
          <w:color w:val="000000" w:themeColor="text1"/>
          <w:sz w:val="22"/>
          <w:szCs w:val="22"/>
        </w:rPr>
        <w:t>essellat</w:t>
      </w:r>
      <w:r w:rsidR="001F5ACF"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pattern upon the </w:t>
      </w:r>
      <w:r w:rsidR="009D7B7E">
        <w:rPr>
          <w:rFonts w:ascii="Garamond" w:hAnsi="Garamond" w:cs="Helvetica"/>
          <w:color w:val="000000" w:themeColor="text1"/>
          <w:sz w:val="22"/>
          <w:szCs w:val="22"/>
        </w:rPr>
        <w:t xml:space="preserve">auto-taxi’s </w:t>
      </w:r>
      <w:r w:rsidR="00BE3C44" w:rsidRPr="00AF2203">
        <w:rPr>
          <w:rFonts w:ascii="Garamond" w:hAnsi="Garamond" w:cs="Helvetica"/>
          <w:color w:val="000000" w:themeColor="text1"/>
          <w:sz w:val="22"/>
          <w:szCs w:val="22"/>
        </w:rPr>
        <w:t>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tire tread</w:t>
      </w:r>
      <w:r w:rsidRPr="00AF2203">
        <w:rPr>
          <w:rFonts w:ascii="Garamond" w:hAnsi="Garamond" w:cs="Helvetica"/>
          <w:color w:val="000000" w:themeColor="text1"/>
          <w:sz w:val="22"/>
          <w:szCs w:val="22"/>
        </w:rPr>
        <w:t xml:space="preserve"> </w:t>
      </w:r>
      <w:r w:rsidR="003B0A7E" w:rsidRPr="00AF2203">
        <w:rPr>
          <w:rFonts w:ascii="Garamond" w:hAnsi="Garamond" w:cs="Helvetica"/>
          <w:color w:val="000000" w:themeColor="text1"/>
          <w:sz w:val="22"/>
          <w:szCs w:val="22"/>
        </w:rPr>
        <w:t>indicate</w:t>
      </w:r>
      <w:r w:rsidR="00BE3C44" w:rsidRPr="00AF2203">
        <w:rPr>
          <w:rFonts w:ascii="Garamond" w:hAnsi="Garamond" w:cs="Helvetica"/>
          <w:color w:val="000000" w:themeColor="text1"/>
          <w:sz w:val="22"/>
          <w:szCs w:val="22"/>
        </w:rPr>
        <w:t xml:space="preserve"> Kali’s </w:t>
      </w:r>
      <w:r w:rsidR="00182196">
        <w:rPr>
          <w:rFonts w:ascii="Garamond" w:hAnsi="Garamond" w:cs="Helvetica"/>
          <w:color w:val="000000" w:themeColor="text1"/>
          <w:sz w:val="22"/>
          <w:szCs w:val="22"/>
        </w:rPr>
        <w:t>yantra</w:t>
      </w:r>
      <w:r w:rsidR="00182196" w:rsidRPr="00182196">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logo</w:t>
      </w:r>
      <w:r w:rsidR="00A265D9">
        <w:rPr>
          <w:rFonts w:ascii="Garamond" w:hAnsi="Garamond" w:cs="Helvetica"/>
          <w:color w:val="000000" w:themeColor="text1"/>
          <w:sz w:val="22"/>
          <w:szCs w:val="22"/>
        </w:rPr>
        <w:t xml:space="preserve"> of a</w:t>
      </w:r>
      <w:r w:rsidR="00182196">
        <w:rPr>
          <w:rFonts w:ascii="Garamond" w:hAnsi="Garamond" w:cs="Helvetica"/>
          <w:color w:val="000000" w:themeColor="text1"/>
          <w:sz w:val="22"/>
          <w:szCs w:val="22"/>
        </w:rPr>
        <w:t xml:space="preserve"> circle-nested equilateral</w:t>
      </w:r>
      <w:r w:rsidR="009D7B7E">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triangle nested </w:t>
      </w:r>
      <w:r w:rsidR="00182196">
        <w:rPr>
          <w:rFonts w:ascii="Garamond" w:hAnsi="Garamond" w:cs="Helvetica"/>
          <w:color w:val="000000" w:themeColor="text1"/>
          <w:sz w:val="22"/>
          <w:szCs w:val="22"/>
        </w:rPr>
        <w:t>with a dot at its centre</w:t>
      </w:r>
      <w:r w:rsidR="00BE3C44" w:rsidRPr="00AF2203">
        <w:rPr>
          <w:rFonts w:ascii="Garamond" w:hAnsi="Garamond" w:cs="Helvetica"/>
          <w:color w:val="000000" w:themeColor="text1"/>
          <w:sz w:val="22"/>
          <w:szCs w:val="22"/>
        </w:rPr>
        <w:t xml:space="preserve">. </w:t>
      </w:r>
      <w:r w:rsidR="00DC6D81">
        <w:rPr>
          <w:rFonts w:ascii="Garamond" w:hAnsi="Garamond" w:cs="Helvetica"/>
          <w:color w:val="000000" w:themeColor="text1"/>
          <w:sz w:val="22"/>
          <w:szCs w:val="22"/>
        </w:rPr>
        <w:t xml:space="preserve">Perhaps sensing a querying mind state, </w:t>
      </w:r>
      <w:r w:rsidRPr="00AF2203">
        <w:rPr>
          <w:rFonts w:ascii="Garamond" w:hAnsi="Garamond" w:cs="Helvetica"/>
          <w:color w:val="000000" w:themeColor="text1"/>
          <w:sz w:val="22"/>
          <w:szCs w:val="22"/>
        </w:rPr>
        <w:t>Quentin’s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0"/>
          <w:szCs w:val="20"/>
        </w:rPr>
        <w:t xml:space="preserve">RM </w:t>
      </w:r>
      <w:r w:rsidR="009D7B7E">
        <w:rPr>
          <w:rFonts w:ascii="Garamond" w:hAnsi="Garamond" w:cs="Helvetica"/>
          <w:color w:val="000000" w:themeColor="text1"/>
          <w:sz w:val="22"/>
          <w:szCs w:val="22"/>
        </w:rPr>
        <w:t>visor</w:t>
      </w:r>
      <w:r w:rsidR="00BE3C44" w:rsidRPr="00AF2203">
        <w:rPr>
          <w:rFonts w:ascii="Garamond" w:hAnsi="Garamond" w:cs="Helvetica"/>
          <w:color w:val="000000" w:themeColor="text1"/>
          <w:sz w:val="22"/>
          <w:szCs w:val="22"/>
        </w:rPr>
        <w:t xml:space="preserve"> </w:t>
      </w:r>
      <w:r w:rsidR="00C86D54">
        <w:rPr>
          <w:rFonts w:ascii="Garamond" w:hAnsi="Garamond" w:cs="Helvetica"/>
          <w:color w:val="000000" w:themeColor="text1"/>
          <w:sz w:val="22"/>
          <w:szCs w:val="22"/>
        </w:rPr>
        <w:t xml:space="preserve">pops a </w:t>
      </w:r>
      <w:r w:rsidR="00F85FF2" w:rsidRPr="00AF2203">
        <w:rPr>
          <w:rFonts w:ascii="Garamond" w:hAnsi="Garamond" w:cs="Helvetica"/>
          <w:color w:val="000000" w:themeColor="text1"/>
          <w:sz w:val="22"/>
          <w:szCs w:val="22"/>
        </w:rPr>
        <w:t>subtitle</w:t>
      </w:r>
      <w:r w:rsidR="00BE3C44" w:rsidRPr="00AF2203">
        <w:rPr>
          <w:rFonts w:ascii="Garamond" w:hAnsi="Garamond" w:cs="Helvetica"/>
          <w:color w:val="000000" w:themeColor="text1"/>
          <w:sz w:val="22"/>
          <w:szCs w:val="22"/>
        </w:rPr>
        <w:t xml:space="preserve"> describing </w:t>
      </w:r>
      <w:r w:rsidR="0064648F"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meaning</w:t>
      </w:r>
      <w:r w:rsidR="0064648F" w:rsidRPr="00AF2203">
        <w:rPr>
          <w:rFonts w:ascii="Garamond" w:hAnsi="Garamond" w:cs="Helvetica"/>
          <w:color w:val="000000" w:themeColor="text1"/>
          <w:sz w:val="22"/>
          <w:szCs w:val="22"/>
        </w:rPr>
        <w:t xml:space="preserve"> of the logo</w:t>
      </w:r>
      <w:r w:rsidR="005A24C9">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dot represent</w:t>
      </w:r>
      <w:r w:rsidR="00BB70B1">
        <w:rPr>
          <w:rFonts w:ascii="Garamond" w:hAnsi="Garamond" w:cs="Helvetica"/>
          <w:color w:val="000000" w:themeColor="text1"/>
          <w:sz w:val="22"/>
          <w:szCs w:val="22"/>
        </w:rPr>
        <w:t>ing</w:t>
      </w:r>
      <w:r w:rsidR="00BE3C44" w:rsidRPr="00AF2203">
        <w:rPr>
          <w:rFonts w:ascii="Garamond" w:hAnsi="Garamond" w:cs="Helvetica"/>
          <w:color w:val="000000" w:themeColor="text1"/>
          <w:sz w:val="22"/>
          <w:szCs w:val="22"/>
        </w:rPr>
        <w:t xml:space="preserve"> the indivisible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infinitesimal</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circle is the expansive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 counterpart</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and the triangle an </w:t>
      </w:r>
      <w:r w:rsidR="003658DE"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arthly projection </w:t>
      </w:r>
      <w:r w:rsidR="001910EB" w:rsidRPr="00AF2203">
        <w:rPr>
          <w:rFonts w:ascii="Garamond" w:hAnsi="Garamond" w:cs="Helvetica"/>
          <w:color w:val="000000" w:themeColor="text1"/>
          <w:sz w:val="22"/>
          <w:szCs w:val="22"/>
        </w:rPr>
        <w:t>of</w:t>
      </w:r>
      <w:r w:rsidR="00BE3C44" w:rsidRPr="00AF2203">
        <w:rPr>
          <w:rFonts w:ascii="Garamond" w:hAnsi="Garamond" w:cs="Helvetica"/>
          <w:color w:val="000000" w:themeColor="text1"/>
          <w:sz w:val="22"/>
          <w:szCs w:val="22"/>
        </w:rPr>
        <w:t xml:space="preserve"> a higher order of dimensions </w:t>
      </w:r>
      <w:r w:rsidR="00AD4732" w:rsidRPr="00AF2203">
        <w:rPr>
          <w:rFonts w:ascii="Garamond" w:hAnsi="Garamond" w:cs="Helvetica"/>
          <w:color w:val="000000" w:themeColor="text1"/>
          <w:sz w:val="22"/>
          <w:szCs w:val="22"/>
        </w:rPr>
        <w:t xml:space="preserve">on </w:t>
      </w:r>
      <w:r w:rsidR="00F3219E" w:rsidRPr="00AF2203">
        <w:rPr>
          <w:rFonts w:ascii="Garamond" w:hAnsi="Garamond" w:cs="Helvetica"/>
          <w:color w:val="000000" w:themeColor="text1"/>
          <w:sz w:val="22"/>
          <w:szCs w:val="22"/>
        </w:rPr>
        <w:t>to</w:t>
      </w:r>
      <w:r w:rsidR="00BE3C44" w:rsidRPr="00AF2203">
        <w:rPr>
          <w:rFonts w:ascii="Garamond" w:hAnsi="Garamond" w:cs="Helvetica"/>
          <w:color w:val="000000" w:themeColor="text1"/>
          <w:sz w:val="22"/>
          <w:szCs w:val="22"/>
        </w:rPr>
        <w:t xml:space="preserve"> a two-dimensional Euclidean slice. </w:t>
      </w:r>
    </w:p>
    <w:p w14:paraId="22239A2C" w14:textId="2BEEFC75" w:rsidR="006E1767"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A61A81">
        <w:rPr>
          <w:rFonts w:ascii="Garamond" w:hAnsi="Garamond" w:cs="Helvetica"/>
          <w:color w:val="000000" w:themeColor="text1"/>
          <w:sz w:val="22"/>
          <w:szCs w:val="22"/>
        </w:rPr>
        <w:t>C</w:t>
      </w:r>
      <w:r w:rsidRPr="00AF2203">
        <w:rPr>
          <w:rFonts w:ascii="Garamond" w:hAnsi="Garamond" w:cs="Helvetica"/>
          <w:color w:val="000000" w:themeColor="text1"/>
          <w:sz w:val="22"/>
          <w:szCs w:val="22"/>
        </w:rPr>
        <w:t>ircle</w:t>
      </w:r>
      <w:r w:rsidR="00A61A81">
        <w:rPr>
          <w:rFonts w:ascii="Garamond" w:hAnsi="Garamond" w:cs="Helvetica"/>
          <w:color w:val="000000" w:themeColor="text1"/>
          <w:sz w:val="22"/>
          <w:szCs w:val="22"/>
        </w:rPr>
        <w:t>. T</w:t>
      </w:r>
      <w:r w:rsidRPr="00AF2203">
        <w:rPr>
          <w:rFonts w:ascii="Garamond" w:hAnsi="Garamond" w:cs="Helvetica"/>
          <w:color w:val="000000" w:themeColor="text1"/>
          <w:sz w:val="22"/>
          <w:szCs w:val="22"/>
        </w:rPr>
        <w:t>riangle</w:t>
      </w:r>
      <w:r w:rsidR="00A61A81">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Dot.</w:t>
      </w:r>
      <w:r w:rsidRPr="00AF2203">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 xml:space="preserve">Quentin </w:t>
      </w:r>
      <w:r w:rsidR="00A61A81">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staring at the vehicle </w:t>
      </w:r>
      <w:r w:rsidR="000311EB">
        <w:rPr>
          <w:rFonts w:ascii="Garamond" w:hAnsi="Garamond" w:cs="Helvetica"/>
          <w:color w:val="000000" w:themeColor="text1"/>
          <w:sz w:val="22"/>
          <w:szCs w:val="22"/>
        </w:rPr>
        <w:t>floating</w:t>
      </w:r>
      <w:r w:rsidRPr="00AF2203">
        <w:rPr>
          <w:rFonts w:ascii="Garamond" w:hAnsi="Garamond" w:cs="Helvetica"/>
          <w:color w:val="000000" w:themeColor="text1"/>
          <w:sz w:val="22"/>
          <w:szCs w:val="22"/>
        </w:rPr>
        <w:t xml:space="preserve"> past</w:t>
      </w:r>
      <w:r w:rsidR="00A61A81">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upon uncanny suspension</w:t>
      </w:r>
      <w:r w:rsidR="000206D4" w:rsidRPr="00AF2203">
        <w:rPr>
          <w:rFonts w:ascii="Garamond" w:hAnsi="Garamond" w:cs="Helvetica"/>
          <w:color w:val="000000" w:themeColor="text1"/>
          <w:sz w:val="22"/>
          <w:szCs w:val="22"/>
        </w:rPr>
        <w:t>.</w:t>
      </w:r>
      <w:r w:rsidR="006E1767" w:rsidRPr="00AF2203">
        <w:rPr>
          <w:rFonts w:ascii="Garamond" w:hAnsi="Garamond" w:cs="Helvetica"/>
          <w:color w:val="000000" w:themeColor="text1"/>
          <w:sz w:val="22"/>
          <w:szCs w:val="22"/>
        </w:rPr>
        <w:t xml:space="preserve"> </w:t>
      </w:r>
    </w:p>
    <w:p w14:paraId="7A08FD53" w14:textId="0CE1ED30" w:rsidR="000D7C3C" w:rsidRPr="00AF2203" w:rsidRDefault="005B51E9" w:rsidP="006E176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E1767" w:rsidRPr="00AF2203">
        <w:rPr>
          <w:rFonts w:ascii="Garamond" w:hAnsi="Garamond" w:cs="Helvetica"/>
          <w:color w:val="000000" w:themeColor="text1"/>
          <w:sz w:val="22"/>
          <w:szCs w:val="22"/>
        </w:rPr>
        <w:t xml:space="preserve"> receding ovoid carve</w:t>
      </w:r>
      <w:r w:rsidRPr="00AF2203">
        <w:rPr>
          <w:rFonts w:ascii="Garamond" w:hAnsi="Garamond" w:cs="Helvetica"/>
          <w:color w:val="000000" w:themeColor="text1"/>
          <w:sz w:val="22"/>
          <w:szCs w:val="22"/>
        </w:rPr>
        <w:t>s</w:t>
      </w:r>
      <w:r w:rsidR="006E1767" w:rsidRPr="00AF2203">
        <w:rPr>
          <w:rFonts w:ascii="Garamond" w:hAnsi="Garamond" w:cs="Helvetica"/>
          <w:color w:val="000000" w:themeColor="text1"/>
          <w:sz w:val="22"/>
          <w:szCs w:val="22"/>
        </w:rPr>
        <w:t xml:space="preserve"> a </w:t>
      </w:r>
      <w:r w:rsidR="00AD1ACD">
        <w:rPr>
          <w:rFonts w:ascii="Garamond" w:hAnsi="Garamond" w:cs="Helvetica"/>
          <w:color w:val="000000" w:themeColor="text1"/>
          <w:sz w:val="22"/>
          <w:szCs w:val="22"/>
        </w:rPr>
        <w:t xml:space="preserve">crisp </w:t>
      </w:r>
      <w:r w:rsidR="006E1767" w:rsidRPr="00AF2203">
        <w:rPr>
          <w:rFonts w:ascii="Garamond" w:hAnsi="Garamond" w:cs="Helvetica"/>
          <w:color w:val="000000" w:themeColor="text1"/>
          <w:sz w:val="22"/>
          <w:szCs w:val="22"/>
        </w:rPr>
        <w:t>vortex in the mist</w:t>
      </w:r>
      <w:r w:rsidR="00603FB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Quentin </w:t>
      </w:r>
      <w:r w:rsidR="003E7B10">
        <w:rPr>
          <w:rFonts w:ascii="Garamond" w:hAnsi="Garamond" w:cs="Helvetica"/>
          <w:color w:val="000000" w:themeColor="text1"/>
          <w:sz w:val="22"/>
          <w:szCs w:val="22"/>
        </w:rPr>
        <w:t>freezes</w:t>
      </w:r>
      <w:r w:rsidR="00BE3C44" w:rsidRPr="00AF2203">
        <w:rPr>
          <w:rFonts w:ascii="Garamond" w:hAnsi="Garamond" w:cs="Helvetica"/>
          <w:color w:val="000000" w:themeColor="text1"/>
          <w:sz w:val="22"/>
          <w:szCs w:val="22"/>
        </w:rPr>
        <w:t>, mouth open in earnest concentration as he diligently blinks his right eye</w:t>
      </w:r>
      <w:r w:rsidR="006867F3">
        <w:rPr>
          <w:rFonts w:ascii="Garamond" w:hAnsi="Garamond" w:cs="Helvetica"/>
          <w:color w:val="000000" w:themeColor="text1"/>
          <w:sz w:val="22"/>
          <w:szCs w:val="22"/>
        </w:rPr>
        <w:t xml:space="preserve"> in an effort </w:t>
      </w:r>
      <w:r w:rsidR="00BE3C44" w:rsidRPr="00AF2203">
        <w:rPr>
          <w:rFonts w:ascii="Garamond" w:hAnsi="Garamond" w:cs="Helvetica"/>
          <w:color w:val="000000" w:themeColor="text1"/>
          <w:sz w:val="22"/>
          <w:szCs w:val="22"/>
        </w:rPr>
        <w:t xml:space="preserve">to </w:t>
      </w:r>
      <w:r w:rsidR="00DC0A99">
        <w:rPr>
          <w:rFonts w:ascii="Garamond" w:hAnsi="Garamond" w:cs="Helvetica"/>
          <w:color w:val="000000" w:themeColor="text1"/>
          <w:sz w:val="22"/>
          <w:szCs w:val="22"/>
        </w:rPr>
        <w:t>reset the display</w:t>
      </w:r>
      <w:r w:rsidR="003E7B10">
        <w:rPr>
          <w:rFonts w:ascii="Garamond" w:hAnsi="Garamond" w:cs="Helvetica"/>
          <w:color w:val="000000" w:themeColor="text1"/>
          <w:sz w:val="22"/>
          <w:szCs w:val="22"/>
        </w:rPr>
        <w:t xml:space="preserve"> </w:t>
      </w:r>
      <w:r w:rsidR="009737E3" w:rsidRPr="00AF2203">
        <w:rPr>
          <w:rFonts w:ascii="Garamond" w:hAnsi="Garamond" w:cs="Helvetica"/>
          <w:color w:val="000000" w:themeColor="text1"/>
          <w:sz w:val="22"/>
          <w:szCs w:val="22"/>
        </w:rPr>
        <w:t xml:space="preserve">on </w:t>
      </w:r>
      <w:r w:rsidR="00845BC0" w:rsidRPr="00AF2203">
        <w:rPr>
          <w:rFonts w:ascii="Garamond" w:hAnsi="Garamond" w:cs="Helvetica"/>
          <w:color w:val="000000" w:themeColor="text1"/>
          <w:sz w:val="22"/>
          <w:szCs w:val="22"/>
        </w:rPr>
        <w:t>his</w:t>
      </w:r>
      <w:r w:rsidR="009737E3" w:rsidRPr="00AF2203">
        <w:rPr>
          <w:rFonts w:ascii="Garamond" w:hAnsi="Garamond" w:cs="Helvetica"/>
          <w:color w:val="000000" w:themeColor="text1"/>
          <w:sz w:val="22"/>
          <w:szCs w:val="22"/>
        </w:rPr>
        <w:t xml:space="preserve"> </w:t>
      </w:r>
      <w:r w:rsidR="00CB3D19" w:rsidRPr="00AF2203">
        <w:rPr>
          <w:rFonts w:ascii="Garamond" w:hAnsi="Garamond" w:cs="Helvetica"/>
          <w:color w:val="000000" w:themeColor="text1"/>
          <w:sz w:val="22"/>
          <w:szCs w:val="22"/>
        </w:rPr>
        <w:t>reality modulator</w:t>
      </w:r>
      <w:r w:rsidR="00BE3C44" w:rsidRPr="00AF2203">
        <w:rPr>
          <w:rFonts w:ascii="Garamond" w:hAnsi="Garamond" w:cs="Helvetica"/>
          <w:color w:val="000000" w:themeColor="text1"/>
          <w:sz w:val="22"/>
          <w:szCs w:val="22"/>
        </w:rPr>
        <w:t xml:space="preserve">. </w:t>
      </w:r>
    </w:p>
    <w:p w14:paraId="2F5A9818" w14:textId="3331103E" w:rsidR="00BE3C44" w:rsidRPr="00AF2203" w:rsidRDefault="00BE3C44" w:rsidP="009217A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Why won’t this</w:t>
      </w:r>
      <w:r w:rsidR="002F33D6" w:rsidRPr="00AF2203">
        <w:rPr>
          <w:rFonts w:ascii="Garamond" w:hAnsi="Garamond" w:cs="Helvetica"/>
          <w:i/>
          <w:iCs/>
          <w:color w:val="000000" w:themeColor="text1"/>
          <w:sz w:val="22"/>
          <w:szCs w:val="22"/>
        </w:rPr>
        <w:t xml:space="preserve"> thing </w:t>
      </w:r>
      <w:r w:rsidRPr="00AF2203">
        <w:rPr>
          <w:rFonts w:ascii="Garamond" w:hAnsi="Garamond" w:cs="Helvetica"/>
          <w:i/>
          <w:iCs/>
          <w:color w:val="000000" w:themeColor="text1"/>
          <w:sz w:val="22"/>
          <w:szCs w:val="22"/>
        </w:rPr>
        <w:t>go?</w:t>
      </w:r>
      <w:r w:rsidRPr="00AF2203">
        <w:rPr>
          <w:rFonts w:ascii="Garamond" w:hAnsi="Garamond" w:cs="Helvetica"/>
          <w:color w:val="000000" w:themeColor="text1"/>
          <w:sz w:val="22"/>
          <w:szCs w:val="22"/>
        </w:rPr>
        <w:t xml:space="preserve"> </w:t>
      </w:r>
      <w:r w:rsidR="0048390F" w:rsidRPr="00AF2203">
        <w:rPr>
          <w:rFonts w:ascii="Garamond" w:hAnsi="Garamond" w:cs="Helvetica"/>
          <w:color w:val="000000" w:themeColor="text1"/>
          <w:sz w:val="22"/>
          <w:szCs w:val="22"/>
        </w:rPr>
        <w:t>he</w:t>
      </w:r>
      <w:r w:rsidR="00117B78" w:rsidRPr="00AF2203">
        <w:rPr>
          <w:rFonts w:ascii="Garamond" w:hAnsi="Garamond" w:cs="Helvetica"/>
          <w:color w:val="000000" w:themeColor="text1"/>
          <w:sz w:val="22"/>
          <w:szCs w:val="22"/>
        </w:rPr>
        <w:t xml:space="preserve"> </w:t>
      </w:r>
      <w:r w:rsidR="004B409E" w:rsidRPr="00AF2203">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to himself</w:t>
      </w:r>
      <w:r w:rsidR="00AE7A7A"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0B4AA7" w:rsidRPr="00AF2203">
        <w:rPr>
          <w:rFonts w:ascii="Garamond" w:hAnsi="Garamond" w:cs="Helvetica"/>
          <w:color w:val="000000" w:themeColor="text1"/>
          <w:sz w:val="22"/>
          <w:szCs w:val="22"/>
        </w:rPr>
        <w:t xml:space="preserve">and </w:t>
      </w:r>
      <w:r w:rsidR="00CD7DF5" w:rsidRPr="00AF2203">
        <w:rPr>
          <w:rFonts w:ascii="Garamond" w:hAnsi="Garamond" w:cs="Helvetica"/>
          <w:color w:val="000000" w:themeColor="text1"/>
          <w:sz w:val="22"/>
          <w:szCs w:val="22"/>
        </w:rPr>
        <w:t>the message disappears</w:t>
      </w:r>
      <w:r w:rsidR="00302AC6" w:rsidRPr="00AF2203">
        <w:rPr>
          <w:rFonts w:ascii="Garamond" w:hAnsi="Garamond" w:cs="Helvetica"/>
          <w:color w:val="000000" w:themeColor="text1"/>
          <w:sz w:val="22"/>
          <w:szCs w:val="22"/>
        </w:rPr>
        <w:t>.</w:t>
      </w:r>
    </w:p>
    <w:p w14:paraId="60711E00" w14:textId="379F417B" w:rsidR="00BE3C44"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Quentin slides </w:t>
      </w:r>
      <w:r w:rsidR="00EC6575" w:rsidRPr="00AF2203">
        <w:rPr>
          <w:rFonts w:ascii="Garamond" w:hAnsi="Garamond" w:cs="Helvetica"/>
          <w:color w:val="000000" w:themeColor="text1"/>
          <w:sz w:val="22"/>
          <w:szCs w:val="22"/>
        </w:rPr>
        <w:t xml:space="preserve">up </w:t>
      </w:r>
      <w:r w:rsidRPr="00AF2203">
        <w:rPr>
          <w:rFonts w:ascii="Garamond" w:hAnsi="Garamond" w:cs="Helvetica"/>
          <w:color w:val="000000" w:themeColor="text1"/>
          <w:sz w:val="22"/>
          <w:szCs w:val="22"/>
        </w:rPr>
        <w:t xml:space="preserve">the visor, puffs out his cheeks and presses his thumb-pad </w:t>
      </w:r>
      <w:r w:rsidR="00B43AF8" w:rsidRPr="00AF2203">
        <w:rPr>
          <w:rFonts w:ascii="Garamond" w:hAnsi="Garamond" w:cs="Helvetica"/>
          <w:color w:val="000000" w:themeColor="text1"/>
          <w:sz w:val="22"/>
          <w:szCs w:val="22"/>
        </w:rPr>
        <w:t>o</w:t>
      </w:r>
      <w:r w:rsidRPr="00AF2203">
        <w:rPr>
          <w:rFonts w:ascii="Garamond" w:hAnsi="Garamond" w:cs="Helvetica"/>
          <w:color w:val="000000" w:themeColor="text1"/>
          <w:sz w:val="22"/>
          <w:szCs w:val="22"/>
        </w:rPr>
        <w:t>nto the finial spike of an iron railing.</w:t>
      </w:r>
      <w:r w:rsidR="00212696" w:rsidRPr="00AF2203">
        <w:rPr>
          <w:rFonts w:ascii="Garamond" w:hAnsi="Garamond" w:cs="Helvetica"/>
          <w:color w:val="000000" w:themeColor="text1"/>
          <w:sz w:val="22"/>
          <w:szCs w:val="22"/>
        </w:rPr>
        <w:t xml:space="preserve"> He </w:t>
      </w:r>
      <w:r w:rsidRPr="00AF2203">
        <w:rPr>
          <w:rFonts w:ascii="Garamond" w:hAnsi="Garamond" w:cs="Helvetica"/>
          <w:color w:val="000000" w:themeColor="text1"/>
          <w:sz w:val="22"/>
          <w:szCs w:val="22"/>
        </w:rPr>
        <w:t>pirouettes</w:t>
      </w:r>
      <w:r w:rsidR="00615E84" w:rsidRPr="00AF2203">
        <w:rPr>
          <w:rFonts w:ascii="Garamond" w:hAnsi="Garamond" w:cs="Helvetica"/>
          <w:color w:val="000000" w:themeColor="text1"/>
          <w:sz w:val="22"/>
          <w:szCs w:val="22"/>
        </w:rPr>
        <w:t>, foot crunching on dusty rock,</w:t>
      </w:r>
      <w:r w:rsidRPr="00AF2203">
        <w:rPr>
          <w:rFonts w:ascii="Garamond" w:hAnsi="Garamond" w:cs="Helvetica"/>
          <w:color w:val="000000" w:themeColor="text1"/>
          <w:sz w:val="22"/>
          <w:szCs w:val="22"/>
        </w:rPr>
        <w:t xml:space="preserve"> and </w:t>
      </w:r>
      <w:r w:rsidR="00F111E4" w:rsidRPr="00AF2203">
        <w:rPr>
          <w:rFonts w:ascii="Garamond" w:hAnsi="Garamond" w:cs="Helvetica"/>
          <w:color w:val="000000" w:themeColor="text1"/>
          <w:sz w:val="22"/>
          <w:szCs w:val="22"/>
        </w:rPr>
        <w:t>ascends</w:t>
      </w:r>
      <w:r w:rsidRPr="00AF2203">
        <w:rPr>
          <w:rFonts w:ascii="Garamond" w:hAnsi="Garamond" w:cs="Helvetica"/>
          <w:color w:val="000000" w:themeColor="text1"/>
          <w:sz w:val="22"/>
          <w:szCs w:val="22"/>
        </w:rPr>
        <w:t xml:space="preserve"> the time puddle</w:t>
      </w:r>
      <w:r w:rsidR="00621112" w:rsidRPr="00AF2203">
        <w:rPr>
          <w:rFonts w:ascii="Garamond" w:hAnsi="Garamond" w:cs="Helvetica"/>
          <w:color w:val="000000" w:themeColor="text1"/>
          <w:sz w:val="22"/>
          <w:szCs w:val="22"/>
        </w:rPr>
        <w:t>d</w:t>
      </w:r>
      <w:r w:rsidR="00F111E4" w:rsidRPr="00AF2203">
        <w:rPr>
          <w:rFonts w:ascii="Garamond" w:hAnsi="Garamond" w:cs="Helvetica"/>
          <w:color w:val="000000" w:themeColor="text1"/>
          <w:sz w:val="22"/>
          <w:szCs w:val="22"/>
        </w:rPr>
        <w:t xml:space="preserve"> steps</w:t>
      </w:r>
      <w:r w:rsidR="00D70E6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bouncing an index finger between the </w:t>
      </w:r>
      <w:r w:rsidR="00C51573" w:rsidRPr="00AF2203">
        <w:rPr>
          <w:rFonts w:ascii="Garamond" w:hAnsi="Garamond" w:cs="Helvetica"/>
          <w:color w:val="000000" w:themeColor="text1"/>
          <w:sz w:val="22"/>
          <w:szCs w:val="22"/>
        </w:rPr>
        <w:t>rails</w:t>
      </w:r>
      <w:r w:rsidRPr="00AF2203">
        <w:rPr>
          <w:rFonts w:ascii="Garamond" w:hAnsi="Garamond" w:cs="Helvetica"/>
          <w:color w:val="000000" w:themeColor="text1"/>
          <w:sz w:val="22"/>
          <w:szCs w:val="22"/>
        </w:rPr>
        <w:t xml:space="preserve"> like a strop on a wheel of fortune. </w:t>
      </w:r>
    </w:p>
    <w:p w14:paraId="202EAE94" w14:textId="3D51217A" w:rsidR="00ED102E" w:rsidRDefault="002D5FAF"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Pr="002D5FAF">
        <w:rPr>
          <w:rFonts w:ascii="Garamond" w:hAnsi="Garamond" w:cs="Helvetica"/>
          <w:color w:val="000000" w:themeColor="text1"/>
          <w:sz w:val="22"/>
          <w:szCs w:val="22"/>
        </w:rPr>
        <w:t>djacent to the door</w:t>
      </w:r>
      <w:r>
        <w:rPr>
          <w:rFonts w:ascii="Garamond" w:hAnsi="Garamond" w:cs="Helvetica"/>
          <w:color w:val="000000" w:themeColor="text1"/>
          <w:sz w:val="22"/>
          <w:szCs w:val="22"/>
        </w:rPr>
        <w:t xml:space="preserve"> is a bay window compris</w:t>
      </w:r>
      <w:r w:rsidR="00347439">
        <w:rPr>
          <w:rFonts w:ascii="Garamond" w:hAnsi="Garamond" w:cs="Helvetica"/>
          <w:color w:val="000000" w:themeColor="text1"/>
          <w:sz w:val="22"/>
          <w:szCs w:val="22"/>
        </w:rPr>
        <w:t xml:space="preserve">ing </w:t>
      </w:r>
      <w:r w:rsidR="00E540E2">
        <w:rPr>
          <w:rFonts w:ascii="Garamond" w:hAnsi="Garamond" w:cs="Helvetica"/>
          <w:color w:val="000000" w:themeColor="text1"/>
          <w:sz w:val="22"/>
          <w:szCs w:val="22"/>
        </w:rPr>
        <w:t xml:space="preserve">a mosaic of </w:t>
      </w:r>
      <w:r w:rsidR="001C5771">
        <w:rPr>
          <w:rFonts w:ascii="Garamond" w:hAnsi="Garamond" w:cs="Helvetica"/>
          <w:color w:val="000000" w:themeColor="text1"/>
          <w:sz w:val="22"/>
          <w:szCs w:val="22"/>
        </w:rPr>
        <w:t>small</w:t>
      </w:r>
      <w:r w:rsidR="00E540E2">
        <w:rPr>
          <w:rFonts w:ascii="Garamond" w:hAnsi="Garamond" w:cs="Helvetica"/>
          <w:color w:val="000000" w:themeColor="text1"/>
          <w:sz w:val="22"/>
          <w:szCs w:val="22"/>
        </w:rPr>
        <w:t xml:space="preserve"> </w:t>
      </w:r>
      <w:r w:rsidR="00347439">
        <w:rPr>
          <w:rFonts w:ascii="Garamond" w:hAnsi="Garamond" w:cs="Helvetica"/>
          <w:color w:val="000000" w:themeColor="text1"/>
          <w:sz w:val="22"/>
          <w:szCs w:val="22"/>
        </w:rPr>
        <w:t>panes</w:t>
      </w:r>
      <w:r w:rsidR="005840D8">
        <w:rPr>
          <w:rFonts w:ascii="Garamond" w:hAnsi="Garamond" w:cs="Helvetica"/>
          <w:color w:val="000000" w:themeColor="text1"/>
          <w:sz w:val="22"/>
          <w:szCs w:val="22"/>
        </w:rPr>
        <w:t xml:space="preserve"> </w:t>
      </w:r>
      <w:r w:rsidR="00E540E2">
        <w:rPr>
          <w:rFonts w:ascii="Garamond" w:hAnsi="Garamond" w:cs="Helvetica"/>
          <w:color w:val="000000" w:themeColor="text1"/>
          <w:sz w:val="22"/>
          <w:szCs w:val="22"/>
        </w:rPr>
        <w:t>coloured</w:t>
      </w:r>
      <w:r>
        <w:rPr>
          <w:rFonts w:ascii="Garamond" w:hAnsi="Garamond" w:cs="Helvetica"/>
          <w:color w:val="000000" w:themeColor="text1"/>
          <w:sz w:val="22"/>
          <w:szCs w:val="22"/>
        </w:rPr>
        <w:t xml:space="preserve"> </w:t>
      </w:r>
      <w:r w:rsidR="005840D8">
        <w:rPr>
          <w:rFonts w:ascii="Garamond" w:hAnsi="Garamond" w:cs="Helvetica"/>
          <w:color w:val="000000" w:themeColor="text1"/>
          <w:sz w:val="22"/>
          <w:szCs w:val="22"/>
        </w:rPr>
        <w:t xml:space="preserve">azure </w:t>
      </w:r>
      <w:r w:rsidR="0021668C" w:rsidRPr="0021668C">
        <w:rPr>
          <w:rFonts w:ascii="Garamond" w:hAnsi="Garamond" w:cs="Helvetica"/>
          <w:color w:val="000000" w:themeColor="text1"/>
          <w:sz w:val="22"/>
          <w:szCs w:val="22"/>
        </w:rPr>
        <w:t>blue</w:t>
      </w:r>
      <w:r w:rsidR="001C5771">
        <w:rPr>
          <w:rFonts w:ascii="Garamond" w:hAnsi="Garamond" w:cs="Helvetica"/>
          <w:color w:val="000000" w:themeColor="text1"/>
          <w:sz w:val="22"/>
          <w:szCs w:val="22"/>
        </w:rPr>
        <w:t>, daffodil yellow and Christmas red</w:t>
      </w:r>
      <w:r w:rsidR="00E33A64">
        <w:rPr>
          <w:rFonts w:ascii="Garamond" w:hAnsi="Garamond" w:cs="Helvetica"/>
          <w:color w:val="000000" w:themeColor="text1"/>
          <w:sz w:val="22"/>
          <w:szCs w:val="22"/>
        </w:rPr>
        <w:t xml:space="preserve">. It reminds </w:t>
      </w:r>
      <w:r w:rsidR="004541CA">
        <w:rPr>
          <w:rFonts w:ascii="Garamond" w:hAnsi="Garamond" w:cs="Helvetica"/>
          <w:color w:val="000000" w:themeColor="text1"/>
          <w:sz w:val="22"/>
          <w:szCs w:val="22"/>
        </w:rPr>
        <w:t>Quentin</w:t>
      </w:r>
      <w:r w:rsidR="00ED102E">
        <w:rPr>
          <w:rFonts w:ascii="Garamond" w:hAnsi="Garamond" w:cs="Helvetica"/>
          <w:color w:val="000000" w:themeColor="text1"/>
          <w:sz w:val="22"/>
          <w:szCs w:val="22"/>
        </w:rPr>
        <w:t xml:space="preserve"> of </w:t>
      </w:r>
      <w:r w:rsidR="00740C76">
        <w:rPr>
          <w:rFonts w:ascii="Garamond" w:hAnsi="Garamond" w:cs="Helvetica"/>
          <w:color w:val="000000" w:themeColor="text1"/>
          <w:sz w:val="22"/>
          <w:szCs w:val="22"/>
        </w:rPr>
        <w:t xml:space="preserve">his childhood in the </w:t>
      </w:r>
      <w:r w:rsidR="008D49BA">
        <w:rPr>
          <w:rFonts w:ascii="Garamond" w:hAnsi="Garamond" w:cs="Helvetica"/>
          <w:color w:val="000000" w:themeColor="text1"/>
          <w:sz w:val="22"/>
          <w:szCs w:val="22"/>
        </w:rPr>
        <w:t xml:space="preserve">Preterite </w:t>
      </w:r>
      <w:r w:rsidR="00740C76">
        <w:rPr>
          <w:rFonts w:ascii="Garamond" w:hAnsi="Garamond" w:cs="Helvetica"/>
          <w:color w:val="000000" w:themeColor="text1"/>
          <w:sz w:val="22"/>
          <w:szCs w:val="22"/>
        </w:rPr>
        <w:t xml:space="preserve">Zone, of a </w:t>
      </w:r>
      <w:r w:rsidR="00ED102E">
        <w:rPr>
          <w:rFonts w:ascii="Garamond" w:hAnsi="Garamond" w:cs="Helvetica"/>
          <w:color w:val="000000" w:themeColor="text1"/>
          <w:sz w:val="22"/>
          <w:szCs w:val="22"/>
        </w:rPr>
        <w:t>visit to a</w:t>
      </w:r>
      <w:r w:rsidR="005D2619">
        <w:rPr>
          <w:rFonts w:ascii="Garamond" w:hAnsi="Garamond" w:cs="Helvetica"/>
          <w:color w:val="000000" w:themeColor="text1"/>
          <w:sz w:val="22"/>
          <w:szCs w:val="22"/>
        </w:rPr>
        <w:t xml:space="preserve"> </w:t>
      </w:r>
      <w:r w:rsidR="00284765">
        <w:rPr>
          <w:rFonts w:ascii="Garamond" w:hAnsi="Garamond" w:cs="Helvetica"/>
          <w:color w:val="000000" w:themeColor="text1"/>
          <w:sz w:val="22"/>
          <w:szCs w:val="22"/>
        </w:rPr>
        <w:t>spiritual alignment centre</w:t>
      </w:r>
      <w:r w:rsidR="00ED102E">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2D5FAF">
        <w:rPr>
          <w:rFonts w:ascii="Garamond" w:hAnsi="Garamond" w:cs="Helvetica"/>
          <w:color w:val="000000" w:themeColor="text1"/>
          <w:sz w:val="22"/>
          <w:szCs w:val="22"/>
        </w:rPr>
        <w:t xml:space="preserve">A shadow casts </w:t>
      </w:r>
      <w:r>
        <w:rPr>
          <w:rFonts w:ascii="Garamond" w:hAnsi="Garamond" w:cs="Helvetica"/>
          <w:color w:val="000000" w:themeColor="text1"/>
          <w:sz w:val="22"/>
          <w:szCs w:val="22"/>
        </w:rPr>
        <w:t>upon</w:t>
      </w:r>
      <w:r w:rsidRPr="002D5FAF">
        <w:rPr>
          <w:rFonts w:ascii="Garamond" w:hAnsi="Garamond" w:cs="Helvetica"/>
          <w:color w:val="000000" w:themeColor="text1"/>
          <w:sz w:val="22"/>
          <w:szCs w:val="22"/>
        </w:rPr>
        <w:t xml:space="preserve"> a curtai</w:t>
      </w:r>
      <w:r>
        <w:rPr>
          <w:rFonts w:ascii="Garamond" w:hAnsi="Garamond" w:cs="Helvetica"/>
          <w:color w:val="000000" w:themeColor="text1"/>
          <w:sz w:val="22"/>
          <w:szCs w:val="22"/>
        </w:rPr>
        <w:t>n behind the glass</w:t>
      </w:r>
      <w:r w:rsidR="00E33A64">
        <w:rPr>
          <w:rFonts w:ascii="Garamond" w:hAnsi="Garamond" w:cs="Helvetica"/>
          <w:color w:val="000000" w:themeColor="text1"/>
          <w:sz w:val="22"/>
          <w:szCs w:val="22"/>
        </w:rPr>
        <w:t xml:space="preserve">. </w:t>
      </w:r>
      <w:r w:rsidR="00D05E04">
        <w:rPr>
          <w:rFonts w:ascii="Garamond" w:hAnsi="Garamond" w:cs="Helvetica"/>
          <w:color w:val="000000" w:themeColor="text1"/>
          <w:sz w:val="22"/>
          <w:szCs w:val="22"/>
        </w:rPr>
        <w:t>It is a</w:t>
      </w:r>
      <w:r w:rsidR="00E33A64">
        <w:rPr>
          <w:rFonts w:ascii="Garamond" w:hAnsi="Garamond" w:cs="Helvetica"/>
          <w:color w:val="000000" w:themeColor="text1"/>
          <w:sz w:val="22"/>
          <w:szCs w:val="22"/>
        </w:rPr>
        <w:t xml:space="preserve">n arm, </w:t>
      </w:r>
      <w:r w:rsidR="00E7753E">
        <w:rPr>
          <w:rFonts w:ascii="Garamond" w:hAnsi="Garamond" w:cs="Helvetica"/>
          <w:color w:val="000000" w:themeColor="text1"/>
          <w:sz w:val="22"/>
          <w:szCs w:val="22"/>
        </w:rPr>
        <w:t>small jerks</w:t>
      </w:r>
      <w:r w:rsidR="00D05E04">
        <w:rPr>
          <w:rFonts w:ascii="Garamond" w:hAnsi="Garamond" w:cs="Helvetica"/>
          <w:color w:val="000000" w:themeColor="text1"/>
          <w:sz w:val="22"/>
          <w:szCs w:val="22"/>
        </w:rPr>
        <w:t xml:space="preserve"> </w:t>
      </w:r>
      <w:r w:rsidR="00E7753E">
        <w:rPr>
          <w:rFonts w:ascii="Garamond" w:hAnsi="Garamond" w:cs="Helvetica"/>
          <w:color w:val="000000" w:themeColor="text1"/>
          <w:sz w:val="22"/>
          <w:szCs w:val="22"/>
        </w:rPr>
        <w:t>in</w:t>
      </w:r>
      <w:r w:rsidR="00314425">
        <w:rPr>
          <w:rFonts w:ascii="Garamond" w:hAnsi="Garamond" w:cs="Helvetica"/>
          <w:color w:val="000000" w:themeColor="text1"/>
          <w:sz w:val="22"/>
          <w:szCs w:val="22"/>
        </w:rPr>
        <w:t xml:space="preserve"> rapid succession</w:t>
      </w:r>
      <w:r w:rsidR="001C5771">
        <w:rPr>
          <w:rFonts w:ascii="Garamond" w:hAnsi="Garamond" w:cs="Helvetica"/>
          <w:color w:val="000000" w:themeColor="text1"/>
          <w:sz w:val="22"/>
          <w:szCs w:val="22"/>
        </w:rPr>
        <w:t xml:space="preserve"> with</w:t>
      </w:r>
      <w:r w:rsidR="00347439">
        <w:rPr>
          <w:rFonts w:ascii="Garamond" w:hAnsi="Garamond" w:cs="Helvetica"/>
          <w:color w:val="000000" w:themeColor="text1"/>
          <w:sz w:val="22"/>
          <w:szCs w:val="22"/>
        </w:rPr>
        <w:t xml:space="preserve"> a muffled </w:t>
      </w:r>
      <w:r w:rsidR="00E540E2">
        <w:rPr>
          <w:rFonts w:ascii="Garamond" w:hAnsi="Garamond" w:cs="Helvetica"/>
          <w:color w:val="000000" w:themeColor="text1"/>
          <w:sz w:val="22"/>
          <w:szCs w:val="22"/>
        </w:rPr>
        <w:t>chink</w:t>
      </w:r>
      <w:r w:rsidR="00347439">
        <w:rPr>
          <w:rFonts w:ascii="Garamond" w:hAnsi="Garamond" w:cs="Helvetica"/>
          <w:color w:val="000000" w:themeColor="text1"/>
          <w:sz w:val="22"/>
          <w:szCs w:val="22"/>
        </w:rPr>
        <w:t xml:space="preserve"> of chiselled rock accompanying</w:t>
      </w:r>
      <w:r w:rsidR="00E33A64">
        <w:rPr>
          <w:rFonts w:ascii="Garamond" w:hAnsi="Garamond" w:cs="Helvetica"/>
          <w:color w:val="000000" w:themeColor="text1"/>
          <w:sz w:val="22"/>
          <w:szCs w:val="22"/>
        </w:rPr>
        <w:t xml:space="preserve"> each jolt. </w:t>
      </w:r>
      <w:r w:rsidR="00E7753E">
        <w:rPr>
          <w:rFonts w:ascii="Garamond" w:hAnsi="Garamond" w:cs="Helvetica"/>
          <w:color w:val="000000" w:themeColor="text1"/>
          <w:sz w:val="22"/>
          <w:szCs w:val="22"/>
        </w:rPr>
        <w:t>The movement stops and a</w:t>
      </w:r>
      <w:r w:rsidR="00E33A64">
        <w:rPr>
          <w:rFonts w:ascii="Garamond" w:hAnsi="Garamond" w:cs="Helvetica"/>
          <w:color w:val="000000" w:themeColor="text1"/>
          <w:sz w:val="22"/>
          <w:szCs w:val="22"/>
        </w:rPr>
        <w:t xml:space="preserve"> </w:t>
      </w:r>
      <w:r w:rsidR="005B1785">
        <w:rPr>
          <w:rFonts w:ascii="Garamond" w:hAnsi="Garamond" w:cs="Helvetica"/>
          <w:color w:val="000000" w:themeColor="text1"/>
          <w:sz w:val="22"/>
          <w:szCs w:val="22"/>
        </w:rPr>
        <w:t>large drape</w:t>
      </w:r>
      <w:r w:rsidR="00E33A64">
        <w:rPr>
          <w:rFonts w:ascii="Garamond" w:hAnsi="Garamond" w:cs="Helvetica"/>
          <w:color w:val="000000" w:themeColor="text1"/>
          <w:sz w:val="22"/>
          <w:szCs w:val="22"/>
        </w:rPr>
        <w:t xml:space="preserve"> falls upon </w:t>
      </w:r>
      <w:r w:rsidR="00347439">
        <w:rPr>
          <w:rFonts w:ascii="Garamond" w:hAnsi="Garamond" w:cs="Helvetica"/>
          <w:color w:val="000000" w:themeColor="text1"/>
          <w:sz w:val="22"/>
          <w:szCs w:val="22"/>
        </w:rPr>
        <w:t>the sculpture</w:t>
      </w:r>
      <w:r w:rsidR="007D1242">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The shadow </w:t>
      </w:r>
      <w:r w:rsidR="006779A4">
        <w:rPr>
          <w:rFonts w:ascii="Garamond" w:hAnsi="Garamond" w:cs="Helvetica"/>
          <w:color w:val="000000" w:themeColor="text1"/>
          <w:sz w:val="22"/>
          <w:szCs w:val="22"/>
        </w:rPr>
        <w:t>ceases</w:t>
      </w:r>
      <w:r w:rsidR="002D1FBC">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its light extinguished. </w:t>
      </w:r>
    </w:p>
    <w:p w14:paraId="0578616C" w14:textId="77777777" w:rsidR="006D119F" w:rsidRPr="00AF2203" w:rsidRDefault="006D119F" w:rsidP="00BE3C44">
      <w:pPr>
        <w:autoSpaceDE w:val="0"/>
        <w:autoSpaceDN w:val="0"/>
        <w:adjustRightInd w:val="0"/>
        <w:ind w:firstLine="454"/>
        <w:jc w:val="both"/>
        <w:rPr>
          <w:rFonts w:ascii="Garamond" w:hAnsi="Garamond" w:cs="Helvetica"/>
          <w:color w:val="000000" w:themeColor="text1"/>
          <w:sz w:val="22"/>
          <w:szCs w:val="22"/>
        </w:rPr>
      </w:pPr>
    </w:p>
    <w:p w14:paraId="6E98C109" w14:textId="6C4D62BA" w:rsidR="00BE3C44" w:rsidRPr="00AF2203" w:rsidRDefault="001C5771" w:rsidP="00BE3C44">
      <w:pPr>
        <w:autoSpaceDE w:val="0"/>
        <w:autoSpaceDN w:val="0"/>
        <w:adjustRightInd w:val="0"/>
        <w:ind w:firstLine="454"/>
        <w:jc w:val="both"/>
        <w:rPr>
          <w:rFonts w:ascii="Garamond" w:hAnsi="Garamond" w:cs="Helvetica"/>
          <w:color w:val="000000" w:themeColor="text1"/>
          <w:sz w:val="22"/>
          <w:szCs w:val="22"/>
        </w:rPr>
      </w:pPr>
      <w:r w:rsidRPr="001C5771">
        <w:rPr>
          <w:rFonts w:ascii="Garamond" w:hAnsi="Garamond" w:cs="Helvetica"/>
          <w:color w:val="000000" w:themeColor="text1"/>
          <w:sz w:val="22"/>
          <w:szCs w:val="22"/>
        </w:rPr>
        <w:t xml:space="preserve">Quentin </w:t>
      </w:r>
      <w:r>
        <w:rPr>
          <w:rFonts w:ascii="Garamond" w:hAnsi="Garamond" w:cs="Helvetica"/>
          <w:color w:val="000000" w:themeColor="text1"/>
          <w:sz w:val="22"/>
          <w:szCs w:val="22"/>
        </w:rPr>
        <w:t>c</w:t>
      </w:r>
      <w:r w:rsidR="001F5ACF" w:rsidRPr="00AF2203">
        <w:rPr>
          <w:rFonts w:ascii="Garamond" w:hAnsi="Garamond" w:cs="Helvetica"/>
          <w:color w:val="000000" w:themeColor="text1"/>
          <w:sz w:val="22"/>
          <w:szCs w:val="22"/>
        </w:rPr>
        <w:t>onfront</w:t>
      </w:r>
      <w:r>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w:t>
      </w:r>
      <w:r w:rsidR="00BA4EB4" w:rsidRPr="00AF2203">
        <w:rPr>
          <w:rFonts w:ascii="Garamond" w:hAnsi="Garamond" w:cs="Helvetica"/>
          <w:color w:val="000000" w:themeColor="text1"/>
          <w:sz w:val="22"/>
          <w:szCs w:val="22"/>
        </w:rPr>
        <w:t xml:space="preserve">crisp bolections </w:t>
      </w:r>
      <w:r w:rsidR="0063301B" w:rsidRPr="00AF2203">
        <w:rPr>
          <w:rFonts w:ascii="Garamond" w:hAnsi="Garamond" w:cs="Helvetica"/>
          <w:color w:val="000000" w:themeColor="text1"/>
          <w:sz w:val="22"/>
          <w:szCs w:val="22"/>
        </w:rPr>
        <w:t>on the</w:t>
      </w:r>
      <w:r w:rsidR="00D400C3" w:rsidRPr="00AF2203">
        <w:rPr>
          <w:rFonts w:ascii="Garamond" w:hAnsi="Garamond" w:cs="Helvetica"/>
          <w:color w:val="000000" w:themeColor="text1"/>
          <w:sz w:val="22"/>
          <w:szCs w:val="22"/>
        </w:rPr>
        <w:t xml:space="preserve"> </w:t>
      </w:r>
      <w:r w:rsidR="00577B2A">
        <w:rPr>
          <w:rFonts w:ascii="Garamond" w:hAnsi="Garamond" w:cs="Helvetica"/>
          <w:color w:val="000000" w:themeColor="text1"/>
          <w:sz w:val="22"/>
          <w:szCs w:val="22"/>
        </w:rPr>
        <w:t xml:space="preserve">glossy </w:t>
      </w:r>
      <w:r w:rsidR="00737097" w:rsidRPr="00AF2203">
        <w:rPr>
          <w:rFonts w:ascii="Garamond" w:hAnsi="Garamond" w:cs="Helvetica"/>
          <w:color w:val="000000" w:themeColor="text1"/>
          <w:sz w:val="22"/>
          <w:szCs w:val="22"/>
        </w:rPr>
        <w:t xml:space="preserve">black </w:t>
      </w:r>
      <w:r w:rsidR="00D400C3" w:rsidRPr="00AF2203">
        <w:rPr>
          <w:rFonts w:ascii="Garamond" w:hAnsi="Garamond" w:cs="Helvetica"/>
          <w:color w:val="000000" w:themeColor="text1"/>
          <w:sz w:val="22"/>
          <w:szCs w:val="22"/>
        </w:rPr>
        <w:t>door</w:t>
      </w:r>
      <w:r w:rsidR="00BE3C44" w:rsidRPr="00AF2203">
        <w:rPr>
          <w:rFonts w:ascii="Garamond" w:hAnsi="Garamond" w:cs="Helvetica"/>
          <w:color w:val="000000" w:themeColor="text1"/>
          <w:sz w:val="22"/>
          <w:szCs w:val="22"/>
        </w:rPr>
        <w:t xml:space="preserve">. </w:t>
      </w:r>
      <w:r w:rsidR="00466B28" w:rsidRPr="00AF2203">
        <w:rPr>
          <w:rFonts w:ascii="Garamond" w:hAnsi="Garamond" w:cs="Helvetica"/>
          <w:color w:val="000000" w:themeColor="text1"/>
          <w:sz w:val="22"/>
          <w:szCs w:val="22"/>
        </w:rPr>
        <w:t xml:space="preserve">Stars are </w:t>
      </w:r>
      <w:r w:rsidR="00C709F8" w:rsidRPr="00AF2203">
        <w:rPr>
          <w:rFonts w:ascii="Garamond" w:hAnsi="Garamond" w:cs="Helvetica"/>
          <w:color w:val="000000" w:themeColor="text1"/>
          <w:sz w:val="22"/>
          <w:szCs w:val="22"/>
        </w:rPr>
        <w:t>birthed</w:t>
      </w:r>
      <w:r w:rsidR="00BE3C44" w:rsidRPr="00AF2203">
        <w:rPr>
          <w:rFonts w:ascii="Garamond" w:hAnsi="Garamond" w:cs="Helvetica"/>
          <w:color w:val="000000" w:themeColor="text1"/>
          <w:sz w:val="22"/>
          <w:szCs w:val="22"/>
        </w:rPr>
        <w:t xml:space="preserve"> as he clicks </w:t>
      </w:r>
      <w:r w:rsidR="009217AB" w:rsidRPr="00AF2203">
        <w:rPr>
          <w:rFonts w:ascii="Garamond" w:hAnsi="Garamond" w:cs="Helvetica"/>
          <w:color w:val="000000" w:themeColor="text1"/>
          <w:sz w:val="22"/>
          <w:szCs w:val="22"/>
        </w:rPr>
        <w:t xml:space="preserve">heels </w:t>
      </w:r>
      <w:r w:rsidR="00BE3C44" w:rsidRPr="00AF2203">
        <w:rPr>
          <w:rFonts w:ascii="Garamond" w:hAnsi="Garamond" w:cs="Helvetica"/>
          <w:color w:val="000000" w:themeColor="text1"/>
          <w:sz w:val="22"/>
          <w:szCs w:val="22"/>
        </w:rPr>
        <w:t>and genuflects to inspect a</w:t>
      </w:r>
      <w:r w:rsidR="00D032DA">
        <w:rPr>
          <w:rFonts w:ascii="Garamond" w:hAnsi="Garamond" w:cs="Helvetica"/>
          <w:color w:val="000000" w:themeColor="text1"/>
          <w:sz w:val="22"/>
          <w:szCs w:val="22"/>
        </w:rPr>
        <w:t xml:space="preserve"> </w:t>
      </w:r>
      <w:r w:rsidR="00E500C2">
        <w:rPr>
          <w:rFonts w:ascii="Garamond" w:hAnsi="Garamond" w:cs="Helvetica"/>
          <w:color w:val="000000" w:themeColor="text1"/>
          <w:sz w:val="22"/>
          <w:szCs w:val="22"/>
        </w:rPr>
        <w:t>brass plaque</w:t>
      </w:r>
      <w:r w:rsidR="00BE3C44" w:rsidRPr="00AF2203">
        <w:rPr>
          <w:rFonts w:ascii="Garamond" w:hAnsi="Garamond" w:cs="Helvetica"/>
          <w:color w:val="000000" w:themeColor="text1"/>
          <w:sz w:val="22"/>
          <w:szCs w:val="22"/>
        </w:rPr>
        <w:t xml:space="preserve"> </w:t>
      </w:r>
      <w:r w:rsidR="000F545F" w:rsidRPr="00AF2203">
        <w:rPr>
          <w:rFonts w:ascii="Garamond" w:hAnsi="Garamond" w:cs="Helvetica"/>
          <w:color w:val="000000" w:themeColor="text1"/>
          <w:sz w:val="22"/>
          <w:szCs w:val="22"/>
        </w:rPr>
        <w:t>displaying</w:t>
      </w:r>
      <w:r w:rsidR="00BE3C44" w:rsidRPr="00AF2203">
        <w:rPr>
          <w:rFonts w:ascii="Garamond" w:hAnsi="Garamond" w:cs="Helvetica"/>
          <w:color w:val="000000" w:themeColor="text1"/>
          <w:sz w:val="22"/>
          <w:szCs w:val="22"/>
        </w:rPr>
        <w:t xml:space="preserve"> the embossed declaration “Dr Rh</w:t>
      </w:r>
      <w:r w:rsidR="00A87794"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 &amp; Dr </w:t>
      </w:r>
      <w:r w:rsidR="0014616A" w:rsidRPr="00AF2203">
        <w:rPr>
          <w:rFonts w:ascii="Garamond" w:hAnsi="Garamond" w:cs="Helvetica"/>
          <w:color w:val="000000" w:themeColor="text1"/>
          <w:sz w:val="22"/>
          <w:szCs w:val="22"/>
        </w:rPr>
        <w:t>Tottman</w:t>
      </w:r>
      <w:r w:rsidR="00BE3C44" w:rsidRPr="00AF2203">
        <w:rPr>
          <w:rFonts w:ascii="Garamond" w:hAnsi="Garamond" w:cs="Helvetica"/>
          <w:color w:val="000000" w:themeColor="text1"/>
          <w:sz w:val="22"/>
          <w:szCs w:val="22"/>
        </w:rPr>
        <w:t>”</w:t>
      </w:r>
      <w:r w:rsidR="006B6234"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partners of the </w:t>
      </w:r>
      <w:r w:rsidR="007023E6">
        <w:rPr>
          <w:rFonts w:ascii="Garamond" w:hAnsi="Garamond" w:cs="Helvetica"/>
          <w:color w:val="000000" w:themeColor="text1"/>
          <w:sz w:val="22"/>
          <w:szCs w:val="22"/>
        </w:rPr>
        <w:t xml:space="preserve">federal </w:t>
      </w:r>
      <w:r w:rsidR="00513F41">
        <w:rPr>
          <w:rFonts w:ascii="Garamond" w:hAnsi="Garamond" w:cs="Helvetica"/>
          <w:color w:val="000000" w:themeColor="text1"/>
          <w:sz w:val="22"/>
          <w:szCs w:val="22"/>
        </w:rPr>
        <w:t>recapitulation</w:t>
      </w:r>
      <w:r w:rsidR="00AD1ACD">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therapy clinic he is joining. </w:t>
      </w:r>
    </w:p>
    <w:p w14:paraId="2A348616" w14:textId="27E1EF78"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briefly imagines his own name</w:t>
      </w:r>
      <w:r w:rsidR="0073709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replacing that of </w:t>
      </w:r>
      <w:r w:rsidR="0014616A" w:rsidRPr="00AF2203">
        <w:rPr>
          <w:rFonts w:ascii="Garamond" w:hAnsi="Garamond" w:cs="Helvetica"/>
          <w:color w:val="000000" w:themeColor="text1"/>
          <w:sz w:val="22"/>
          <w:szCs w:val="22"/>
        </w:rPr>
        <w:t>Tottman</w:t>
      </w:r>
      <w:r w:rsidRPr="00AF2203">
        <w:rPr>
          <w:rFonts w:ascii="Garamond" w:hAnsi="Garamond" w:cs="Helvetica"/>
          <w:color w:val="000000" w:themeColor="text1"/>
          <w:sz w:val="22"/>
          <w:szCs w:val="22"/>
        </w:rPr>
        <w:t>’s.</w:t>
      </w:r>
    </w:p>
    <w:p w14:paraId="3C08B5DC" w14:textId="1745167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flash of white within the smothering clouds. </w:t>
      </w:r>
    </w:p>
    <w:p w14:paraId="353597C8" w14:textId="067FED10" w:rsidR="00BE3C44" w:rsidRPr="00451611" w:rsidRDefault="00BE3C44" w:rsidP="00451611">
      <w:pPr>
        <w:pStyle w:val="ListParagraph"/>
        <w:numPr>
          <w:ilvl w:val="0"/>
          <w:numId w:val="2"/>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Lightning?</w:t>
      </w:r>
      <w:r w:rsidRPr="00AF2203">
        <w:rPr>
          <w:rFonts w:ascii="Garamond" w:hAnsi="Garamond" w:cs="Helvetica"/>
          <w:color w:val="000000" w:themeColor="text1"/>
          <w:sz w:val="22"/>
          <w:szCs w:val="22"/>
        </w:rPr>
        <w:t xml:space="preserve"> </w:t>
      </w:r>
      <w:r w:rsidRPr="00AF2203">
        <w:rPr>
          <w:rFonts w:ascii="Garamond" w:hAnsi="Garamond" w:cs="Helvetica"/>
          <w:i/>
          <w:color w:val="000000" w:themeColor="text1"/>
          <w:sz w:val="22"/>
          <w:szCs w:val="22"/>
        </w:rPr>
        <w:t xml:space="preserve">No, </w:t>
      </w:r>
      <w:r w:rsidRPr="00AF2203">
        <w:rPr>
          <w:rFonts w:ascii="Garamond" w:hAnsi="Garamond" w:cs="Helvetica"/>
          <w:i/>
          <w:iCs/>
          <w:color w:val="000000" w:themeColor="text1"/>
          <w:sz w:val="22"/>
          <w:szCs w:val="22"/>
        </w:rPr>
        <w:t>more likely aftermath from Friday’s</w:t>
      </w:r>
      <w:r w:rsidR="00CD75A2" w:rsidRPr="00AF2203">
        <w:rPr>
          <w:rFonts w:ascii="Garamond" w:hAnsi="Garamond" w:cs="Helvetica"/>
          <w:i/>
          <w:iCs/>
          <w:color w:val="000000" w:themeColor="text1"/>
          <w:sz w:val="22"/>
          <w:szCs w:val="22"/>
        </w:rPr>
        <w:t xml:space="preserve"> immoderate</w:t>
      </w:r>
      <w:r w:rsidRPr="00AF2203">
        <w:rPr>
          <w:rFonts w:ascii="Garamond" w:hAnsi="Garamond" w:cs="Helvetica"/>
          <w:i/>
          <w:iCs/>
          <w:color w:val="000000" w:themeColor="text1"/>
          <w:sz w:val="22"/>
          <w:szCs w:val="22"/>
        </w:rPr>
        <w:t xml:space="preserve"> </w:t>
      </w:r>
      <w:r w:rsidR="005D534A" w:rsidRPr="00AF2203">
        <w:rPr>
          <w:rFonts w:ascii="Garamond" w:hAnsi="Garamond" w:cs="Helvetica"/>
          <w:i/>
          <w:iCs/>
          <w:color w:val="000000" w:themeColor="text1"/>
          <w:sz w:val="22"/>
          <w:szCs w:val="22"/>
        </w:rPr>
        <w:t>psychedelic</w:t>
      </w:r>
      <w:r w:rsidRPr="00AF2203">
        <w:rPr>
          <w:rFonts w:ascii="Garamond" w:hAnsi="Garamond" w:cs="Helvetica"/>
          <w:i/>
          <w:iCs/>
          <w:color w:val="000000" w:themeColor="text1"/>
          <w:sz w:val="22"/>
          <w:szCs w:val="22"/>
        </w:rPr>
        <w:t xml:space="preserve"> excursion</w:t>
      </w:r>
      <w:r w:rsidR="00E500C2">
        <w:rPr>
          <w:rFonts w:ascii="Garamond" w:hAnsi="Garamond" w:cs="Helvetica"/>
          <w:color w:val="000000" w:themeColor="text1"/>
          <w:sz w:val="22"/>
          <w:szCs w:val="22"/>
        </w:rPr>
        <w:t>,</w:t>
      </w:r>
      <w:r w:rsidR="00451611">
        <w:rPr>
          <w:rFonts w:ascii="Garamond" w:hAnsi="Garamond" w:cs="Helvetica"/>
          <w:color w:val="000000" w:themeColor="text1"/>
          <w:sz w:val="22"/>
          <w:szCs w:val="22"/>
        </w:rPr>
        <w:t xml:space="preserve"> </w:t>
      </w:r>
      <w:r w:rsidR="002D1238" w:rsidRPr="00451611">
        <w:rPr>
          <w:rFonts w:ascii="Garamond" w:hAnsi="Garamond" w:cs="Helvetica"/>
          <w:i/>
          <w:iCs/>
          <w:color w:val="000000" w:themeColor="text1"/>
          <w:sz w:val="22"/>
          <w:szCs w:val="22"/>
        </w:rPr>
        <w:t>too much Zee-D-C</w:t>
      </w:r>
      <w:r w:rsidR="00FF76A1" w:rsidRPr="00451611">
        <w:rPr>
          <w:rFonts w:ascii="Garamond" w:hAnsi="Garamond" w:cs="Helvetica"/>
          <w:i/>
          <w:iCs/>
          <w:color w:val="000000" w:themeColor="text1"/>
          <w:sz w:val="22"/>
          <w:szCs w:val="22"/>
        </w:rPr>
        <w:t>,</w:t>
      </w:r>
      <w:r w:rsidRPr="00451611">
        <w:rPr>
          <w:rFonts w:ascii="Garamond" w:hAnsi="Garamond" w:cs="Helvetica"/>
          <w:color w:val="000000" w:themeColor="text1"/>
          <w:sz w:val="22"/>
          <w:szCs w:val="22"/>
        </w:rPr>
        <w:t xml:space="preserve"> </w:t>
      </w:r>
      <w:r w:rsidR="002A55A0" w:rsidRPr="00451611">
        <w:rPr>
          <w:rFonts w:ascii="Garamond" w:hAnsi="Garamond" w:cs="Helvetica"/>
          <w:color w:val="000000" w:themeColor="text1"/>
          <w:sz w:val="22"/>
          <w:szCs w:val="22"/>
        </w:rPr>
        <w:t xml:space="preserve">he </w:t>
      </w:r>
      <w:r w:rsidRPr="00451611">
        <w:rPr>
          <w:rFonts w:ascii="Garamond" w:hAnsi="Garamond" w:cs="Helvetica"/>
          <w:iCs/>
          <w:color w:val="000000" w:themeColor="text1"/>
          <w:sz w:val="22"/>
          <w:szCs w:val="22"/>
        </w:rPr>
        <w:t>decides</w:t>
      </w:r>
      <w:r w:rsidR="00F37F6E" w:rsidRPr="00451611">
        <w:rPr>
          <w:rFonts w:ascii="Garamond" w:hAnsi="Garamond" w:cs="Helvetica"/>
          <w:iCs/>
          <w:color w:val="000000" w:themeColor="text1"/>
          <w:sz w:val="22"/>
          <w:szCs w:val="22"/>
        </w:rPr>
        <w:t>.</w:t>
      </w:r>
    </w:p>
    <w:p w14:paraId="640CABD8" w14:textId="74B63DC0" w:rsidR="00BE3C44" w:rsidRPr="00AF2203" w:rsidRDefault="002A55A0"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desires to angle his head and place the tip of his tongue upon a corner</w:t>
      </w:r>
      <w:r w:rsidR="00135B5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explore for the sharp </w:t>
      </w:r>
      <w:r w:rsidR="00135B5A" w:rsidRPr="00AF2203">
        <w:rPr>
          <w:rFonts w:ascii="Garamond" w:hAnsi="Garamond" w:cs="Helvetica"/>
          <w:color w:val="000000" w:themeColor="text1"/>
          <w:sz w:val="22"/>
          <w:szCs w:val="22"/>
        </w:rPr>
        <w:t xml:space="preserve">metal </w:t>
      </w:r>
      <w:r w:rsidR="00BE3C44" w:rsidRPr="00AF2203">
        <w:rPr>
          <w:rFonts w:ascii="Garamond" w:hAnsi="Garamond" w:cs="Helvetica"/>
          <w:color w:val="000000" w:themeColor="text1"/>
          <w:sz w:val="22"/>
          <w:szCs w:val="22"/>
        </w:rPr>
        <w:t>edge.</w:t>
      </w:r>
    </w:p>
    <w:p w14:paraId="23F29E30" w14:textId="77777777" w:rsidR="008E3F1B" w:rsidRPr="00AF2203" w:rsidRDefault="008E3F1B"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moment passes.</w:t>
      </w:r>
    </w:p>
    <w:p w14:paraId="497B00BE" w14:textId="77777777" w:rsidR="005272CF" w:rsidRDefault="00C16F9E"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blinks</w:t>
      </w:r>
      <w:r w:rsidR="00D032DA">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taps brightly upon the plaque</w:t>
      </w:r>
      <w:r w:rsidR="00D032DA">
        <w:rPr>
          <w:rFonts w:ascii="Garamond" w:hAnsi="Garamond" w:cs="Helvetica"/>
          <w:color w:val="000000" w:themeColor="text1"/>
          <w:sz w:val="22"/>
          <w:szCs w:val="22"/>
        </w:rPr>
        <w:t xml:space="preserve">. </w:t>
      </w:r>
    </w:p>
    <w:p w14:paraId="2E098A44" w14:textId="50BBA378" w:rsidR="00BE3C44" w:rsidRPr="00AF2203" w:rsidRDefault="00D032DA"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stands up</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smiles. </w:t>
      </w:r>
    </w:p>
    <w:p w14:paraId="3F0A17A3" w14:textId="1E87BC1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is a compulsive tapper, subscribing to Heisenberg’s opinion that </w:t>
      </w:r>
      <w:r w:rsidRPr="00AF2203">
        <w:rPr>
          <w:rFonts w:ascii="Garamond" w:hAnsi="Garamond" w:cs="Helvetica"/>
          <w:i/>
          <w:iCs/>
          <w:color w:val="000000" w:themeColor="text1"/>
          <w:sz w:val="22"/>
          <w:szCs w:val="22"/>
        </w:rPr>
        <w:t>We observe not nature herself, but nature as revealed to our means of observation</w:t>
      </w:r>
      <w:r w:rsidR="00340B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T</w:t>
      </w:r>
      <w:r w:rsidRPr="00AF2203">
        <w:rPr>
          <w:rFonts w:ascii="Garamond" w:hAnsi="Garamond" w:cs="Helvetica"/>
          <w:color w:val="000000" w:themeColor="text1"/>
          <w:sz w:val="22"/>
          <w:szCs w:val="22"/>
        </w:rPr>
        <w:t>h</w:t>
      </w:r>
      <w:r w:rsidR="00C0424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 xml:space="preserve">he </w:t>
      </w:r>
      <w:r w:rsidR="00F20B50">
        <w:rPr>
          <w:rFonts w:ascii="Garamond" w:hAnsi="Garamond" w:cs="Helvetica"/>
          <w:color w:val="000000" w:themeColor="text1"/>
          <w:sz w:val="22"/>
          <w:szCs w:val="22"/>
        </w:rPr>
        <w:t>read</w:t>
      </w:r>
      <w:r w:rsidRPr="00AF2203">
        <w:rPr>
          <w:rFonts w:ascii="Garamond" w:hAnsi="Garamond" w:cs="Helvetica"/>
          <w:color w:val="000000" w:themeColor="text1"/>
          <w:sz w:val="22"/>
          <w:szCs w:val="22"/>
        </w:rPr>
        <w:t xml:space="preserve"> </w:t>
      </w:r>
      <w:proofErr w:type="spellStart"/>
      <w:r w:rsidR="00FA6786" w:rsidRPr="00AF2203">
        <w:rPr>
          <w:rFonts w:ascii="Garamond" w:hAnsi="Garamond" w:cs="Helvetica"/>
          <w:color w:val="000000" w:themeColor="text1"/>
          <w:sz w:val="22"/>
          <w:szCs w:val="22"/>
        </w:rPr>
        <w:t>epigraph</w:t>
      </w:r>
      <w:r w:rsidR="006F79D6">
        <w:rPr>
          <w:rFonts w:ascii="Garamond" w:hAnsi="Garamond" w:cs="Helvetica"/>
          <w:color w:val="000000" w:themeColor="text1"/>
          <w:sz w:val="22"/>
          <w:szCs w:val="22"/>
        </w:rPr>
        <w:t>ed</w:t>
      </w:r>
      <w:proofErr w:type="spellEnd"/>
      <w:r w:rsidR="00FA6786" w:rsidRPr="00AF2203">
        <w:rPr>
          <w:rFonts w:ascii="Garamond" w:hAnsi="Garamond" w:cs="Helvetica"/>
          <w:color w:val="000000" w:themeColor="text1"/>
          <w:sz w:val="22"/>
          <w:szCs w:val="22"/>
        </w:rPr>
        <w:t xml:space="preserve"> in</w:t>
      </w:r>
      <w:r w:rsidRPr="00AF2203">
        <w:rPr>
          <w:rFonts w:ascii="Garamond" w:hAnsi="Garamond" w:cs="Helvetica"/>
          <w:color w:val="000000" w:themeColor="text1"/>
          <w:sz w:val="22"/>
          <w:szCs w:val="22"/>
        </w:rPr>
        <w:t xml:space="preserve"> a small book </w:t>
      </w:r>
      <w:r w:rsidR="00CA0A78">
        <w:rPr>
          <w:rFonts w:ascii="Garamond" w:hAnsi="Garamond" w:cs="Helvetica"/>
          <w:color w:val="000000" w:themeColor="text1"/>
          <w:sz w:val="22"/>
          <w:szCs w:val="22"/>
        </w:rPr>
        <w:t xml:space="preserve">for children </w:t>
      </w:r>
      <w:r w:rsidRPr="00AF2203">
        <w:rPr>
          <w:rFonts w:ascii="Garamond" w:hAnsi="Garamond" w:cs="Helvetica"/>
          <w:color w:val="000000" w:themeColor="text1"/>
          <w:sz w:val="22"/>
          <w:szCs w:val="22"/>
        </w:rPr>
        <w:t xml:space="preserve">ghost-written by the esteemed </w:t>
      </w:r>
      <w:r w:rsidR="00B94591" w:rsidRPr="00AF2203">
        <w:rPr>
          <w:rFonts w:ascii="Garamond" w:hAnsi="Garamond" w:cs="Helvetica"/>
          <w:color w:val="000000" w:themeColor="text1"/>
          <w:sz w:val="22"/>
          <w:szCs w:val="22"/>
        </w:rPr>
        <w:t>Dr</w:t>
      </w:r>
      <w:r w:rsidRPr="00AF2203">
        <w:rPr>
          <w:rFonts w:ascii="Garamond" w:hAnsi="Garamond" w:cs="Helvetica"/>
          <w:color w:val="000000" w:themeColor="text1"/>
          <w:sz w:val="22"/>
          <w:szCs w:val="22"/>
        </w:rPr>
        <w:t xml:space="preserve"> Rhea</w:t>
      </w:r>
      <w:r w:rsidR="00CA0A78">
        <w:rPr>
          <w:rFonts w:ascii="Garamond" w:hAnsi="Garamond" w:cs="Helvetica"/>
          <w:color w:val="000000" w:themeColor="text1"/>
          <w:sz w:val="22"/>
          <w:szCs w:val="22"/>
        </w:rPr>
        <w:t>.</w:t>
      </w:r>
    </w:p>
    <w:p w14:paraId="0139A641" w14:textId="1A7A955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rattle informs Quentin the plaque is missing a screw.</w:t>
      </w:r>
    </w:p>
    <w:p w14:paraId="1BABBD85"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Aha</w:t>
      </w:r>
      <w:r w:rsidRPr="00AF2203">
        <w:rPr>
          <w:rFonts w:ascii="Garamond" w:hAnsi="Garamond" w:cs="Helvetica"/>
          <w:color w:val="000000" w:themeColor="text1"/>
          <w:sz w:val="22"/>
          <w:szCs w:val="22"/>
        </w:rPr>
        <w:t xml:space="preserve">! </w:t>
      </w:r>
    </w:p>
    <w:p w14:paraId="269249BF" w14:textId="675BA6DA"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Ever inclined to read into an “</w:t>
      </w:r>
      <w:r w:rsidR="0075638B" w:rsidRPr="00AF2203">
        <w:rPr>
          <w:rFonts w:ascii="Garamond" w:hAnsi="Garamond" w:cs="Helvetica"/>
          <w:color w:val="000000" w:themeColor="text1"/>
          <w:sz w:val="22"/>
          <w:szCs w:val="22"/>
        </w:rPr>
        <w:t>A</w:t>
      </w:r>
      <w:r w:rsidRPr="00AF2203">
        <w:rPr>
          <w:rFonts w:ascii="Garamond" w:hAnsi="Garamond" w:cs="Helvetica"/>
          <w:color w:val="000000" w:themeColor="text1"/>
          <w:sz w:val="22"/>
          <w:szCs w:val="22"/>
        </w:rPr>
        <w:t xml:space="preserve">ha!” moment as </w:t>
      </w:r>
      <w:r w:rsidR="00084F97">
        <w:rPr>
          <w:rFonts w:ascii="Garamond" w:hAnsi="Garamond" w:cs="Helvetica"/>
          <w:color w:val="000000" w:themeColor="text1"/>
          <w:sz w:val="22"/>
          <w:szCs w:val="22"/>
        </w:rPr>
        <w:t>one</w:t>
      </w:r>
      <w:r w:rsidRPr="00AF2203">
        <w:rPr>
          <w:rFonts w:ascii="Garamond" w:hAnsi="Garamond" w:cs="Helvetica"/>
          <w:color w:val="000000" w:themeColor="text1"/>
          <w:sz w:val="22"/>
          <w:szCs w:val="22"/>
        </w:rPr>
        <w:t xml:space="preserve"> should arise, his wonder continues:</w:t>
      </w:r>
    </w:p>
    <w:p w14:paraId="5523ECBB"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What conceit is this?</w:t>
      </w:r>
    </w:p>
    <w:p w14:paraId="5E3D96F0" w14:textId="1FE955D3" w:rsidR="00BE3C44" w:rsidRPr="00AF2203" w:rsidRDefault="00BE3C44" w:rsidP="00B9459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 ‘Does it mean anything?’ he mumbles. </w:t>
      </w:r>
      <w:r w:rsidR="00B94591" w:rsidRPr="00AF2203">
        <w:rPr>
          <w:rFonts w:ascii="Garamond" w:hAnsi="Garamond" w:cs="Helvetica"/>
          <w:color w:val="000000" w:themeColor="text1"/>
          <w:sz w:val="22"/>
          <w:szCs w:val="22"/>
        </w:rPr>
        <w:t xml:space="preserve">The </w:t>
      </w:r>
      <w:r w:rsidR="00B046CE" w:rsidRPr="00AF2203">
        <w:rPr>
          <w:rFonts w:ascii="Garamond" w:hAnsi="Garamond" w:cs="Helvetica"/>
          <w:color w:val="000000" w:themeColor="text1"/>
          <w:sz w:val="22"/>
          <w:szCs w:val="22"/>
        </w:rPr>
        <w:t>r</w:t>
      </w:r>
      <w:r w:rsidR="007F7AE5" w:rsidRPr="00AF2203">
        <w:rPr>
          <w:rFonts w:ascii="Garamond" w:hAnsi="Garamond" w:cs="Helvetica"/>
          <w:color w:val="000000" w:themeColor="text1"/>
          <w:sz w:val="22"/>
          <w:szCs w:val="22"/>
        </w:rPr>
        <w:t xml:space="preserve">eality </w:t>
      </w:r>
      <w:r w:rsidR="00B046CE" w:rsidRPr="00AF2203">
        <w:rPr>
          <w:rFonts w:ascii="Garamond" w:hAnsi="Garamond" w:cs="Helvetica"/>
          <w:color w:val="000000" w:themeColor="text1"/>
          <w:sz w:val="22"/>
          <w:szCs w:val="22"/>
        </w:rPr>
        <w:t>m</w:t>
      </w:r>
      <w:r w:rsidR="007F7AE5" w:rsidRPr="00AF2203">
        <w:rPr>
          <w:rFonts w:ascii="Garamond" w:hAnsi="Garamond" w:cs="Helvetica"/>
          <w:color w:val="000000" w:themeColor="text1"/>
          <w:sz w:val="22"/>
          <w:szCs w:val="22"/>
        </w:rPr>
        <w:t>odulator</w:t>
      </w:r>
      <w:r w:rsidR="00B94591" w:rsidRPr="00AF2203">
        <w:rPr>
          <w:rFonts w:ascii="Garamond" w:hAnsi="Garamond" w:cs="Helvetica"/>
          <w:color w:val="000000" w:themeColor="text1"/>
          <w:sz w:val="22"/>
          <w:szCs w:val="22"/>
        </w:rPr>
        <w:t xml:space="preserve"> detects his general confusion and activates</w:t>
      </w:r>
      <w:r w:rsidR="007F7AE5" w:rsidRPr="00AF2203">
        <w:rPr>
          <w:rFonts w:ascii="Garamond" w:hAnsi="Garamond" w:cs="Helvetica"/>
          <w:color w:val="000000" w:themeColor="text1"/>
          <w:sz w:val="22"/>
          <w:szCs w:val="22"/>
        </w:rPr>
        <w:t xml:space="preserve"> the</w:t>
      </w:r>
      <w:r w:rsidRPr="00AF2203">
        <w:rPr>
          <w:rFonts w:ascii="Garamond" w:hAnsi="Garamond" w:cs="Helvetica"/>
          <w:color w:val="000000" w:themeColor="text1"/>
          <w:sz w:val="22"/>
          <w:szCs w:val="22"/>
        </w:rPr>
        <w:t xml:space="preserve"> </w:t>
      </w:r>
      <w:r w:rsidRPr="00AF2203">
        <w:rPr>
          <w:rFonts w:ascii="Garamond" w:hAnsi="Garamond" w:cs="Helvetica"/>
          <w:i/>
          <w:iCs/>
          <w:color w:val="000000" w:themeColor="text1"/>
          <w:sz w:val="22"/>
          <w:szCs w:val="22"/>
        </w:rPr>
        <w:t>SoundTrack</w:t>
      </w:r>
      <w:r w:rsidRPr="00AF2203">
        <w:rPr>
          <w:rFonts w:ascii="Garamond" w:hAnsi="Garamond" w:cs="Helvetica"/>
          <w:color w:val="000000" w:themeColor="text1"/>
          <w:sz w:val="22"/>
          <w:szCs w:val="22"/>
        </w:rPr>
        <w:t xml:space="preserve"> app</w:t>
      </w:r>
      <w:r w:rsidR="00B94591" w:rsidRPr="00AF2203">
        <w:rPr>
          <w:rFonts w:ascii="Garamond" w:hAnsi="Garamond" w:cs="Helvetica"/>
          <w:color w:val="000000" w:themeColor="text1"/>
          <w:sz w:val="22"/>
          <w:szCs w:val="22"/>
        </w:rPr>
        <w:t>lication</w:t>
      </w:r>
      <w:r w:rsidRPr="00AF2203">
        <w:rPr>
          <w:rFonts w:ascii="Garamond" w:hAnsi="Garamond" w:cs="Helvetica"/>
          <w:color w:val="000000" w:themeColor="text1"/>
          <w:sz w:val="22"/>
          <w:szCs w:val="22"/>
        </w:rPr>
        <w:t>, which is set to respond to emotional upsets</w:t>
      </w:r>
      <w:r w:rsidR="00FB5BDB" w:rsidRPr="00AF2203">
        <w:rPr>
          <w:rFonts w:ascii="Garamond" w:hAnsi="Garamond" w:cs="Helvetica"/>
          <w:color w:val="000000" w:themeColor="text1"/>
          <w:sz w:val="22"/>
          <w:szCs w:val="22"/>
        </w:rPr>
        <w:t xml:space="preserve"> like this</w:t>
      </w:r>
      <w:r w:rsidRPr="00AF2203">
        <w:rPr>
          <w:rFonts w:ascii="Garamond" w:hAnsi="Garamond" w:cs="Helvetica"/>
          <w:color w:val="000000" w:themeColor="text1"/>
          <w:sz w:val="22"/>
          <w:szCs w:val="22"/>
        </w:rPr>
        <w:t xml:space="preserve">. </w:t>
      </w:r>
      <w:r w:rsidR="00B6048F">
        <w:rPr>
          <w:rFonts w:ascii="Garamond" w:hAnsi="Garamond" w:cs="Helvetica"/>
          <w:color w:val="000000" w:themeColor="text1"/>
          <w:sz w:val="22"/>
          <w:szCs w:val="22"/>
        </w:rPr>
        <w:t>It plays</w:t>
      </w:r>
      <w:r w:rsidRPr="00AF2203">
        <w:rPr>
          <w:rFonts w:ascii="Garamond" w:hAnsi="Garamond" w:cs="Helvetica"/>
          <w:color w:val="000000" w:themeColor="text1"/>
          <w:sz w:val="22"/>
          <w:szCs w:val="22"/>
        </w:rPr>
        <w:t xml:space="preserve"> a short burst of music, an arpeggiated minor chord in a tense and brooding flavour</w:t>
      </w:r>
      <w:r w:rsidR="00872B44" w:rsidRPr="00AF2203">
        <w:rPr>
          <w:rFonts w:ascii="Garamond" w:hAnsi="Garamond" w:cs="Helvetica"/>
          <w:color w:val="000000" w:themeColor="text1"/>
          <w:sz w:val="22"/>
          <w:szCs w:val="22"/>
        </w:rPr>
        <w:t xml:space="preserve"> </w:t>
      </w:r>
      <w:r w:rsidR="00C63B83" w:rsidRPr="00AF2203">
        <w:rPr>
          <w:rFonts w:ascii="Garamond" w:hAnsi="Garamond" w:cs="Helvetica"/>
          <w:color w:val="000000" w:themeColor="text1"/>
          <w:sz w:val="22"/>
          <w:szCs w:val="22"/>
        </w:rPr>
        <w:t>performed</w:t>
      </w:r>
      <w:r w:rsidRPr="00AF2203">
        <w:rPr>
          <w:rFonts w:ascii="Garamond" w:hAnsi="Garamond" w:cs="Helvetica"/>
          <w:color w:val="000000" w:themeColor="text1"/>
          <w:sz w:val="22"/>
          <w:szCs w:val="22"/>
        </w:rPr>
        <w:t xml:space="preserve"> </w:t>
      </w:r>
      <w:r w:rsidR="007F7AE5"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B05543">
        <w:rPr>
          <w:rFonts w:ascii="Garamond" w:hAnsi="Garamond" w:cs="Helvetica"/>
          <w:color w:val="000000" w:themeColor="text1"/>
          <w:sz w:val="22"/>
          <w:szCs w:val="22"/>
        </w:rPr>
        <w:t xml:space="preserve">chorus of </w:t>
      </w:r>
      <w:r w:rsidR="00D652E5">
        <w:rPr>
          <w:rFonts w:ascii="Garamond" w:hAnsi="Garamond" w:cs="Helvetica"/>
          <w:color w:val="000000" w:themeColor="text1"/>
          <w:sz w:val="22"/>
          <w:szCs w:val="22"/>
        </w:rPr>
        <w:t xml:space="preserve">uncoordinated </w:t>
      </w:r>
      <w:r w:rsidR="00E27D84" w:rsidRPr="00AF2203">
        <w:rPr>
          <w:rFonts w:ascii="Garamond" w:hAnsi="Garamond" w:cs="Helvetica"/>
          <w:color w:val="000000" w:themeColor="text1"/>
          <w:sz w:val="22"/>
          <w:szCs w:val="22"/>
        </w:rPr>
        <w:t xml:space="preserve">slide </w:t>
      </w:r>
      <w:r w:rsidRPr="00AF2203">
        <w:rPr>
          <w:rFonts w:ascii="Garamond" w:hAnsi="Garamond" w:cs="Helvetica"/>
          <w:color w:val="000000" w:themeColor="text1"/>
          <w:sz w:val="22"/>
          <w:szCs w:val="22"/>
        </w:rPr>
        <w:t>whistle</w:t>
      </w:r>
      <w:r w:rsidR="00B05543">
        <w:rPr>
          <w:rFonts w:ascii="Garamond" w:hAnsi="Garamond" w:cs="Helvetica"/>
          <w:color w:val="000000" w:themeColor="text1"/>
          <w:sz w:val="22"/>
          <w:szCs w:val="22"/>
        </w:rPr>
        <w:t>s</w:t>
      </w:r>
      <w:r w:rsidR="001328B1">
        <w:rPr>
          <w:rFonts w:ascii="Garamond" w:hAnsi="Garamond" w:cs="Helvetica"/>
          <w:color w:val="000000" w:themeColor="text1"/>
          <w:sz w:val="22"/>
          <w:szCs w:val="22"/>
        </w:rPr>
        <w:t xml:space="preserve">. </w:t>
      </w:r>
      <w:r w:rsidR="00C03323">
        <w:rPr>
          <w:rFonts w:ascii="Garamond" w:hAnsi="Garamond" w:cs="Helvetica"/>
          <w:color w:val="000000" w:themeColor="text1"/>
          <w:sz w:val="22"/>
          <w:szCs w:val="22"/>
        </w:rPr>
        <w:t xml:space="preserve">Quentin still listens to </w:t>
      </w:r>
      <w:r w:rsidR="008D49BA">
        <w:rPr>
          <w:rFonts w:ascii="Garamond" w:hAnsi="Garamond" w:cs="Helvetica"/>
          <w:color w:val="000000" w:themeColor="text1"/>
          <w:sz w:val="22"/>
          <w:szCs w:val="22"/>
        </w:rPr>
        <w:t xml:space="preserve">Preterite </w:t>
      </w:r>
      <w:r w:rsidR="00C03323">
        <w:rPr>
          <w:rFonts w:ascii="Garamond" w:hAnsi="Garamond" w:cs="Helvetica"/>
          <w:color w:val="000000" w:themeColor="text1"/>
          <w:sz w:val="22"/>
          <w:szCs w:val="22"/>
        </w:rPr>
        <w:t xml:space="preserve">Zone music like this (in fact, he </w:t>
      </w:r>
      <w:r w:rsidR="00304348">
        <w:rPr>
          <w:rFonts w:ascii="Garamond" w:hAnsi="Garamond" w:cs="Helvetica"/>
          <w:color w:val="000000" w:themeColor="text1"/>
          <w:sz w:val="22"/>
          <w:szCs w:val="22"/>
        </w:rPr>
        <w:t>c</w:t>
      </w:r>
      <w:r w:rsidR="00C03323">
        <w:rPr>
          <w:rFonts w:ascii="Garamond" w:hAnsi="Garamond" w:cs="Helvetica"/>
          <w:color w:val="000000" w:themeColor="text1"/>
          <w:sz w:val="22"/>
          <w:szCs w:val="22"/>
        </w:rPr>
        <w:t>onsider</w:t>
      </w:r>
      <w:r w:rsidR="00304348">
        <w:rPr>
          <w:rFonts w:ascii="Garamond" w:hAnsi="Garamond" w:cs="Helvetica"/>
          <w:color w:val="000000" w:themeColor="text1"/>
          <w:sz w:val="22"/>
          <w:szCs w:val="22"/>
        </w:rPr>
        <w:t>s</w:t>
      </w:r>
      <w:r w:rsidR="00C03323">
        <w:rPr>
          <w:rFonts w:ascii="Garamond" w:hAnsi="Garamond" w:cs="Helvetica"/>
          <w:color w:val="000000" w:themeColor="text1"/>
          <w:sz w:val="22"/>
          <w:szCs w:val="22"/>
        </w:rPr>
        <w:t xml:space="preserve"> Feder</w:t>
      </w:r>
      <w:r w:rsidR="008D49BA">
        <w:rPr>
          <w:rFonts w:ascii="Garamond" w:hAnsi="Garamond" w:cs="Helvetica"/>
          <w:color w:val="000000" w:themeColor="text1"/>
          <w:sz w:val="22"/>
          <w:szCs w:val="22"/>
        </w:rPr>
        <w:t>al</w:t>
      </w:r>
      <w:r w:rsidR="00C03323">
        <w:rPr>
          <w:rFonts w:ascii="Garamond" w:hAnsi="Garamond" w:cs="Helvetica"/>
          <w:color w:val="000000" w:themeColor="text1"/>
          <w:sz w:val="22"/>
          <w:szCs w:val="22"/>
        </w:rPr>
        <w:t xml:space="preserve"> </w:t>
      </w:r>
      <w:r w:rsidR="00304348" w:rsidRPr="00304348">
        <w:rPr>
          <w:rFonts w:ascii="Garamond" w:hAnsi="Garamond" w:cs="Helvetica"/>
          <w:color w:val="000000" w:themeColor="text1"/>
          <w:sz w:val="22"/>
          <w:szCs w:val="22"/>
        </w:rPr>
        <w:t xml:space="preserve">music </w:t>
      </w:r>
      <w:r w:rsidR="00C03323">
        <w:rPr>
          <w:rFonts w:ascii="Garamond" w:hAnsi="Garamond" w:cs="Helvetica"/>
          <w:color w:val="000000" w:themeColor="text1"/>
          <w:sz w:val="22"/>
          <w:szCs w:val="22"/>
        </w:rPr>
        <w:t xml:space="preserve">to be </w:t>
      </w:r>
      <w:r w:rsidR="00304348">
        <w:rPr>
          <w:rFonts w:ascii="Garamond" w:hAnsi="Garamond" w:cs="Helvetica"/>
          <w:color w:val="000000" w:themeColor="text1"/>
          <w:sz w:val="22"/>
          <w:szCs w:val="22"/>
        </w:rPr>
        <w:t>more like dreary</w:t>
      </w:r>
      <w:r w:rsidR="00C03323">
        <w:rPr>
          <w:rFonts w:ascii="Garamond" w:hAnsi="Garamond" w:cs="Helvetica"/>
          <w:color w:val="000000" w:themeColor="text1"/>
          <w:sz w:val="22"/>
          <w:szCs w:val="22"/>
        </w:rPr>
        <w:t xml:space="preserve"> “sound patterns”)</w:t>
      </w:r>
      <w:r w:rsidR="00304348">
        <w:rPr>
          <w:rFonts w:ascii="Garamond" w:hAnsi="Garamond" w:cs="Helvetica"/>
          <w:color w:val="000000" w:themeColor="text1"/>
          <w:sz w:val="22"/>
          <w:szCs w:val="22"/>
        </w:rPr>
        <w:t>. T</w:t>
      </w:r>
      <w:r w:rsidR="001328B1">
        <w:rPr>
          <w:rFonts w:ascii="Garamond" w:hAnsi="Garamond" w:cs="Helvetica"/>
          <w:color w:val="000000" w:themeColor="text1"/>
          <w:sz w:val="22"/>
          <w:szCs w:val="22"/>
        </w:rPr>
        <w:t>he</w:t>
      </w:r>
      <w:r w:rsidRPr="00AF2203">
        <w:rPr>
          <w:rFonts w:ascii="Garamond" w:hAnsi="Garamond" w:cs="Helvetica"/>
          <w:color w:val="000000" w:themeColor="text1"/>
          <w:sz w:val="22"/>
          <w:szCs w:val="22"/>
        </w:rPr>
        <w:t xml:space="preserve"> </w:t>
      </w:r>
      <w:r w:rsidR="00255B62">
        <w:rPr>
          <w:rFonts w:ascii="Garamond" w:hAnsi="Garamond" w:cs="Helvetica"/>
          <w:color w:val="000000" w:themeColor="text1"/>
          <w:sz w:val="22"/>
          <w:szCs w:val="22"/>
        </w:rPr>
        <w:t xml:space="preserve">familiar </w:t>
      </w:r>
      <w:r w:rsidRPr="00AF2203">
        <w:rPr>
          <w:rFonts w:ascii="Garamond" w:hAnsi="Garamond" w:cs="Helvetica"/>
          <w:color w:val="000000" w:themeColor="text1"/>
          <w:sz w:val="22"/>
          <w:szCs w:val="22"/>
        </w:rPr>
        <w:t>timbre</w:t>
      </w:r>
      <w:r w:rsidR="00255B62">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relax </w:t>
      </w:r>
      <w:r w:rsidR="00255B62">
        <w:rPr>
          <w:rFonts w:ascii="Garamond" w:hAnsi="Garamond" w:cs="Helvetica"/>
          <w:color w:val="000000" w:themeColor="text1"/>
          <w:sz w:val="22"/>
          <w:szCs w:val="22"/>
        </w:rPr>
        <w:t>him</w:t>
      </w:r>
      <w:r w:rsidRPr="00AF2203">
        <w:rPr>
          <w:rFonts w:ascii="Garamond" w:hAnsi="Garamond" w:cs="Helvetica"/>
          <w:color w:val="000000" w:themeColor="text1"/>
          <w:sz w:val="22"/>
          <w:szCs w:val="22"/>
        </w:rPr>
        <w:t xml:space="preserve">, elevating his youthful spirit. </w:t>
      </w:r>
    </w:p>
    <w:p w14:paraId="7BD464FA" w14:textId="5A26536D" w:rsidR="005E6C1F" w:rsidRPr="00AF2203" w:rsidRDefault="00316FA4" w:rsidP="00BE3C44">
      <w:pPr>
        <w:autoSpaceDE w:val="0"/>
        <w:autoSpaceDN w:val="0"/>
        <w:adjustRightInd w:val="0"/>
        <w:ind w:firstLine="454"/>
        <w:jc w:val="both"/>
        <w:rPr>
          <w:rFonts w:ascii="Garamond" w:hAnsi="Garamond" w:cs="Helvetica"/>
          <w:color w:val="000000" w:themeColor="text1"/>
          <w:sz w:val="22"/>
          <w:szCs w:val="22"/>
        </w:rPr>
      </w:pPr>
      <w:r w:rsidRPr="00316FA4">
        <w:rPr>
          <w:rFonts w:ascii="Garamond" w:hAnsi="Garamond" w:cs="Helvetica"/>
          <w:color w:val="000000" w:themeColor="text1"/>
          <w:sz w:val="22"/>
          <w:szCs w:val="22"/>
        </w:rPr>
        <w:t xml:space="preserve">Quentin </w:t>
      </w:r>
      <w:r w:rsidR="00B07033" w:rsidRPr="00AF2203">
        <w:rPr>
          <w:rFonts w:ascii="Garamond" w:hAnsi="Garamond" w:cs="Helvetica"/>
          <w:color w:val="000000" w:themeColor="text1"/>
          <w:sz w:val="22"/>
          <w:szCs w:val="22"/>
        </w:rPr>
        <w:t>stares at the missing screw and</w:t>
      </w:r>
      <w:r w:rsidR="005E6C1F" w:rsidRPr="00AF2203">
        <w:rPr>
          <w:rFonts w:ascii="Garamond" w:hAnsi="Garamond" w:cs="Helvetica"/>
          <w:color w:val="000000" w:themeColor="text1"/>
          <w:sz w:val="22"/>
          <w:szCs w:val="22"/>
        </w:rPr>
        <w:t xml:space="preserve"> considers the brass plate</w:t>
      </w:r>
      <w:r w:rsidR="00B94591" w:rsidRPr="00AF2203">
        <w:rPr>
          <w:rFonts w:ascii="Garamond" w:hAnsi="Garamond" w:cs="Helvetica"/>
          <w:color w:val="000000" w:themeColor="text1"/>
          <w:sz w:val="22"/>
          <w:szCs w:val="22"/>
        </w:rPr>
        <w:t>’s rattle</w:t>
      </w:r>
      <w:r w:rsidR="005E6C1F" w:rsidRPr="00AF2203">
        <w:rPr>
          <w:rFonts w:ascii="Garamond" w:hAnsi="Garamond" w:cs="Helvetica"/>
          <w:color w:val="000000" w:themeColor="text1"/>
          <w:sz w:val="22"/>
          <w:szCs w:val="22"/>
        </w:rPr>
        <w:t>.</w:t>
      </w:r>
    </w:p>
    <w:p w14:paraId="1E32CB53" w14:textId="51DD775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 xml:space="preserve"> If the screw is intentionally absent, then it is among these subtle considerations I desire to be, </w:t>
      </w:r>
      <w:r w:rsidRPr="00AF2203">
        <w:rPr>
          <w:rFonts w:ascii="Garamond" w:hAnsi="Garamond" w:cs="Helvetica"/>
          <w:iCs/>
          <w:color w:val="000000" w:themeColor="text1"/>
          <w:sz w:val="22"/>
          <w:szCs w:val="22"/>
        </w:rPr>
        <w:t>he thinks</w:t>
      </w:r>
      <w:r w:rsidR="00D90504" w:rsidRPr="00AF2203">
        <w:rPr>
          <w:rFonts w:ascii="Garamond" w:hAnsi="Garamond" w:cs="Helvetica"/>
          <w:iCs/>
          <w:color w:val="000000" w:themeColor="text1"/>
          <w:sz w:val="22"/>
          <w:szCs w:val="22"/>
        </w:rPr>
        <w:t xml:space="preserve">, </w:t>
      </w:r>
      <w:r w:rsidR="00E637B0" w:rsidRPr="00AF2203">
        <w:rPr>
          <w:rFonts w:ascii="Garamond" w:hAnsi="Garamond" w:cs="Helvetica"/>
          <w:iCs/>
          <w:color w:val="000000" w:themeColor="text1"/>
          <w:sz w:val="22"/>
          <w:szCs w:val="22"/>
        </w:rPr>
        <w:t>pushing</w:t>
      </w:r>
      <w:r w:rsidR="00D90504" w:rsidRPr="00AF2203">
        <w:rPr>
          <w:rFonts w:ascii="Garamond" w:hAnsi="Garamond" w:cs="Helvetica"/>
          <w:iCs/>
          <w:color w:val="000000" w:themeColor="text1"/>
          <w:sz w:val="22"/>
          <w:szCs w:val="22"/>
        </w:rPr>
        <w:t xml:space="preserve"> the </w:t>
      </w:r>
      <w:r w:rsidR="00302AC6" w:rsidRPr="00AF2203">
        <w:rPr>
          <w:rFonts w:ascii="Garamond" w:hAnsi="Garamond" w:cs="Helvetica"/>
          <w:iCs/>
          <w:color w:val="000000" w:themeColor="text1"/>
          <w:sz w:val="22"/>
          <w:szCs w:val="22"/>
        </w:rPr>
        <w:t>tip</w:t>
      </w:r>
      <w:r w:rsidR="00D90504" w:rsidRPr="00AF2203">
        <w:rPr>
          <w:rFonts w:ascii="Garamond" w:hAnsi="Garamond" w:cs="Helvetica"/>
          <w:iCs/>
          <w:color w:val="000000" w:themeColor="text1"/>
          <w:sz w:val="22"/>
          <w:szCs w:val="22"/>
        </w:rPr>
        <w:t xml:space="preserve"> of his index finger into the empty screw hole. He twists, feeling the </w:t>
      </w:r>
      <w:r w:rsidR="00774E6F" w:rsidRPr="00AF2203">
        <w:rPr>
          <w:rFonts w:ascii="Garamond" w:hAnsi="Garamond" w:cs="Helvetica"/>
          <w:iCs/>
          <w:color w:val="000000" w:themeColor="text1"/>
          <w:sz w:val="22"/>
          <w:szCs w:val="22"/>
        </w:rPr>
        <w:t>sharp edge</w:t>
      </w:r>
      <w:r w:rsidR="00D90504" w:rsidRPr="00AF2203">
        <w:rPr>
          <w:rFonts w:ascii="Garamond" w:hAnsi="Garamond" w:cs="Helvetica"/>
          <w:iCs/>
          <w:color w:val="000000" w:themeColor="text1"/>
          <w:sz w:val="22"/>
          <w:szCs w:val="22"/>
        </w:rPr>
        <w:t xml:space="preserve"> bite, takes back </w:t>
      </w:r>
      <w:r w:rsidR="00C305F4">
        <w:rPr>
          <w:rFonts w:ascii="Garamond" w:hAnsi="Garamond" w:cs="Helvetica"/>
          <w:iCs/>
          <w:color w:val="000000" w:themeColor="text1"/>
          <w:sz w:val="22"/>
          <w:szCs w:val="22"/>
        </w:rPr>
        <w:t xml:space="preserve">the finger </w:t>
      </w:r>
      <w:r w:rsidR="00D90504" w:rsidRPr="00AF2203">
        <w:rPr>
          <w:rFonts w:ascii="Garamond" w:hAnsi="Garamond" w:cs="Helvetica"/>
          <w:iCs/>
          <w:color w:val="000000" w:themeColor="text1"/>
          <w:sz w:val="22"/>
          <w:szCs w:val="22"/>
        </w:rPr>
        <w:t xml:space="preserve">and </w:t>
      </w:r>
      <w:r w:rsidR="00D269B4">
        <w:rPr>
          <w:rFonts w:ascii="Garamond" w:hAnsi="Garamond" w:cs="Helvetica"/>
          <w:iCs/>
          <w:color w:val="000000" w:themeColor="text1"/>
          <w:sz w:val="22"/>
          <w:szCs w:val="22"/>
        </w:rPr>
        <w:t>examines</w:t>
      </w:r>
      <w:r w:rsidR="00D90504" w:rsidRPr="00AF2203">
        <w:rPr>
          <w:rFonts w:ascii="Garamond" w:hAnsi="Garamond" w:cs="Helvetica"/>
          <w:iCs/>
          <w:color w:val="000000" w:themeColor="text1"/>
          <w:sz w:val="22"/>
          <w:szCs w:val="22"/>
        </w:rPr>
        <w:t xml:space="preserve"> the </w:t>
      </w:r>
      <w:r w:rsidR="0028745C">
        <w:rPr>
          <w:rFonts w:ascii="Garamond" w:hAnsi="Garamond" w:cs="Helvetica"/>
          <w:iCs/>
          <w:color w:val="000000" w:themeColor="text1"/>
          <w:sz w:val="22"/>
          <w:szCs w:val="22"/>
        </w:rPr>
        <w:t>pockmark</w:t>
      </w:r>
      <w:r w:rsidR="00D90504" w:rsidRPr="00AF2203">
        <w:rPr>
          <w:rFonts w:ascii="Garamond" w:hAnsi="Garamond" w:cs="Helvetica"/>
          <w:iCs/>
          <w:color w:val="000000" w:themeColor="text1"/>
          <w:sz w:val="22"/>
          <w:szCs w:val="22"/>
        </w:rPr>
        <w:t>.</w:t>
      </w:r>
    </w:p>
    <w:p w14:paraId="2A0C571C" w14:textId="362B4EE0" w:rsidR="00D90504" w:rsidRPr="00AF2203" w:rsidRDefault="00D90504" w:rsidP="00D90504">
      <w:pPr>
        <w:pStyle w:val="ListParagraph"/>
        <w:autoSpaceDE w:val="0"/>
        <w:autoSpaceDN w:val="0"/>
        <w:adjustRightInd w:val="0"/>
        <w:ind w:left="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His ruminations continue:</w:t>
      </w:r>
    </w:p>
    <w:p w14:paraId="1DAEF669" w14:textId="1FA71B34" w:rsidR="00BE3C44" w:rsidRPr="00AF2203" w:rsidRDefault="0009303D"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P</w:t>
      </w:r>
      <w:r w:rsidR="00BE3C44" w:rsidRPr="00AF2203">
        <w:rPr>
          <w:rFonts w:ascii="Garamond" w:hAnsi="Garamond" w:cs="Helvetica"/>
          <w:i/>
          <w:iCs/>
          <w:color w:val="000000" w:themeColor="text1"/>
          <w:sz w:val="22"/>
          <w:szCs w:val="22"/>
        </w:rPr>
        <w:t>erhaps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the screw</w:t>
      </w:r>
      <w:r w:rsidR="00B94591" w:rsidRPr="00AF2203">
        <w:rPr>
          <w:rFonts w:ascii="Garamond" w:hAnsi="Garamond" w:cs="Helvetica"/>
          <w:i/>
          <w:iCs/>
          <w:color w:val="000000" w:themeColor="text1"/>
          <w:sz w:val="22"/>
          <w:szCs w:val="22"/>
        </w:rPr>
        <w:t>’s significance</w:t>
      </w:r>
      <w:r w:rsidR="00BE3C44" w:rsidRPr="00AF2203">
        <w:rPr>
          <w:rFonts w:ascii="Garamond" w:hAnsi="Garamond" w:cs="Helvetica"/>
          <w:i/>
          <w:iCs/>
          <w:color w:val="000000" w:themeColor="text1"/>
          <w:sz w:val="22"/>
          <w:szCs w:val="22"/>
        </w:rPr>
        <w:t xml:space="preserve"> is only an indication of my unsuitability to work in psychotherapy, reflecting my intractable tendency to project meaning</w:t>
      </w:r>
      <w:r w:rsidR="00E919BF" w:rsidRPr="00AF2203">
        <w:rPr>
          <w:rFonts w:ascii="Garamond" w:hAnsi="Garamond" w:cs="Helvetica"/>
          <w:i/>
          <w:iCs/>
          <w:color w:val="000000" w:themeColor="text1"/>
          <w:sz w:val="22"/>
          <w:szCs w:val="22"/>
        </w:rPr>
        <w:t xml:space="preserve"> where there is none</w:t>
      </w:r>
      <w:r w:rsidR="00BE3C44" w:rsidRPr="00AF2203">
        <w:rPr>
          <w:rFonts w:ascii="Garamond" w:hAnsi="Garamond" w:cs="Helvetica"/>
          <w:i/>
          <w:iCs/>
          <w:color w:val="000000" w:themeColor="text1"/>
          <w:sz w:val="22"/>
          <w:szCs w:val="22"/>
        </w:rPr>
        <w:t>:</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 xml:space="preserve">My intractable </w:t>
      </w:r>
      <w:r w:rsidR="00521A29" w:rsidRPr="00AF2203">
        <w:rPr>
          <w:rFonts w:ascii="Garamond" w:hAnsi="Garamond" w:cs="Helvetica"/>
          <w:i/>
          <w:color w:val="000000" w:themeColor="text1"/>
          <w:sz w:val="22"/>
          <w:szCs w:val="22"/>
          <w:u w:val="single"/>
        </w:rPr>
        <w:t>a</w:t>
      </w:r>
      <w:r w:rsidR="00BE3C44" w:rsidRPr="00AF2203">
        <w:rPr>
          <w:rFonts w:ascii="Garamond" w:hAnsi="Garamond" w:cs="Helvetica"/>
          <w:i/>
          <w:color w:val="000000" w:themeColor="text1"/>
          <w:sz w:val="22"/>
          <w:szCs w:val="22"/>
          <w:u w:val="single"/>
        </w:rPr>
        <w:t>pophenia</w:t>
      </w:r>
      <w:r w:rsidR="00BE3C44" w:rsidRPr="00AF2203">
        <w:rPr>
          <w:rFonts w:ascii="Garamond" w:hAnsi="Garamond" w:cs="Helvetica"/>
          <w:i/>
          <w:iCs/>
          <w:color w:val="000000" w:themeColor="text1"/>
          <w:sz w:val="22"/>
          <w:szCs w:val="22"/>
        </w:rPr>
        <w:t>.</w:t>
      </w:r>
    </w:p>
    <w:p w14:paraId="5C2FEA04" w14:textId="4F7A9042"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stillness comes as he measures the word</w:t>
      </w:r>
      <w:r w:rsidR="00425090" w:rsidRPr="00AF2203">
        <w:rPr>
          <w:rFonts w:ascii="Garamond" w:hAnsi="Garamond" w:cs="Helvetica"/>
          <w:color w:val="000000" w:themeColor="text1"/>
          <w:sz w:val="22"/>
          <w:szCs w:val="22"/>
        </w:rPr>
        <w:t>,</w:t>
      </w:r>
      <w:r w:rsidR="009D6F3F" w:rsidRPr="00AF2203">
        <w:rPr>
          <w:rFonts w:ascii="Garamond" w:hAnsi="Garamond" w:cs="Helvetica"/>
          <w:color w:val="000000" w:themeColor="text1"/>
          <w:sz w:val="22"/>
          <w:szCs w:val="22"/>
        </w:rPr>
        <w:t xml:space="preserve"> </w:t>
      </w:r>
      <w:r w:rsidR="00425090" w:rsidRPr="00AF2203">
        <w:rPr>
          <w:rFonts w:ascii="Garamond" w:hAnsi="Garamond" w:cs="Helvetica"/>
          <w:color w:val="000000" w:themeColor="text1"/>
          <w:sz w:val="22"/>
          <w:szCs w:val="22"/>
        </w:rPr>
        <w:t>pinching</w:t>
      </w:r>
      <w:r w:rsidR="009E22F7" w:rsidRPr="00AF2203">
        <w:rPr>
          <w:rFonts w:ascii="Garamond" w:hAnsi="Garamond" w:cs="Helvetica"/>
          <w:color w:val="000000" w:themeColor="text1"/>
          <w:sz w:val="22"/>
          <w:szCs w:val="22"/>
        </w:rPr>
        <w:t xml:space="preserve"> pockmarked finger </w:t>
      </w:r>
      <w:r w:rsidR="007A5198" w:rsidRPr="00AF2203">
        <w:rPr>
          <w:rFonts w:ascii="Garamond" w:hAnsi="Garamond" w:cs="Helvetica"/>
          <w:color w:val="000000" w:themeColor="text1"/>
          <w:sz w:val="22"/>
          <w:szCs w:val="22"/>
        </w:rPr>
        <w:t>and</w:t>
      </w:r>
      <w:r w:rsidR="009E22F7" w:rsidRPr="00AF2203">
        <w:rPr>
          <w:rFonts w:ascii="Garamond" w:hAnsi="Garamond" w:cs="Helvetica"/>
          <w:color w:val="000000" w:themeColor="text1"/>
          <w:sz w:val="22"/>
          <w:szCs w:val="22"/>
        </w:rPr>
        <w:t xml:space="preserve"> thumb</w:t>
      </w:r>
      <w:r w:rsidR="00425090" w:rsidRPr="00AF2203">
        <w:rPr>
          <w:rFonts w:ascii="Garamond" w:hAnsi="Garamond" w:cs="Helvetica"/>
          <w:color w:val="000000" w:themeColor="text1"/>
          <w:sz w:val="22"/>
          <w:szCs w:val="22"/>
        </w:rPr>
        <w:t xml:space="preserve"> as he</w:t>
      </w:r>
      <w:r w:rsidR="00F25C16" w:rsidRPr="00AF2203">
        <w:rPr>
          <w:rFonts w:ascii="Garamond" w:hAnsi="Garamond" w:cs="Helvetica"/>
          <w:color w:val="000000" w:themeColor="text1"/>
          <w:sz w:val="22"/>
          <w:szCs w:val="22"/>
        </w:rPr>
        <w:t xml:space="preserve"> </w:t>
      </w:r>
      <w:r w:rsidR="008A3D54" w:rsidRPr="00AF2203">
        <w:rPr>
          <w:rFonts w:ascii="Garamond" w:hAnsi="Garamond" w:cs="Helvetica"/>
          <w:color w:val="000000" w:themeColor="text1"/>
          <w:sz w:val="22"/>
          <w:szCs w:val="22"/>
        </w:rPr>
        <w:t>count</w:t>
      </w:r>
      <w:r w:rsidR="00425090" w:rsidRPr="00AF2203">
        <w:rPr>
          <w:rFonts w:ascii="Garamond" w:hAnsi="Garamond" w:cs="Helvetica"/>
          <w:color w:val="000000" w:themeColor="text1"/>
          <w:sz w:val="22"/>
          <w:szCs w:val="22"/>
        </w:rPr>
        <w:t>s</w:t>
      </w:r>
      <w:r w:rsidR="008A3D54" w:rsidRPr="00AF2203">
        <w:rPr>
          <w:rFonts w:ascii="Garamond" w:hAnsi="Garamond" w:cs="Helvetica"/>
          <w:color w:val="000000" w:themeColor="text1"/>
          <w:sz w:val="22"/>
          <w:szCs w:val="22"/>
        </w:rPr>
        <w:t xml:space="preserve"> each syllable</w:t>
      </w:r>
      <w:r w:rsidR="009E22F7" w:rsidRPr="00AF2203">
        <w:rPr>
          <w:rFonts w:ascii="Garamond" w:hAnsi="Garamond" w:cs="Helvetica"/>
          <w:color w:val="000000" w:themeColor="text1"/>
          <w:sz w:val="22"/>
          <w:szCs w:val="22"/>
        </w:rPr>
        <w:t>.</w:t>
      </w:r>
    </w:p>
    <w:p w14:paraId="35318D6C" w14:textId="11A4CD3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A</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po</w:t>
      </w:r>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phe</w:t>
      </w:r>
      <w:proofErr w:type="spellEnd"/>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ni</w:t>
      </w:r>
      <w:proofErr w:type="spellEnd"/>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a.</w:t>
      </w:r>
    </w:p>
    <w:p w14:paraId="682EA09E" w14:textId="77777777" w:rsidR="00F406CF" w:rsidRPr="00AF2203" w:rsidRDefault="006E1767"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B31E04" w:rsidRPr="00AF2203">
        <w:rPr>
          <w:rFonts w:ascii="Garamond" w:hAnsi="Garamond" w:cs="Helvetica"/>
          <w:color w:val="000000" w:themeColor="text1"/>
          <w:sz w:val="22"/>
          <w:szCs w:val="22"/>
        </w:rPr>
        <w:t>Is this a test?</w:t>
      </w: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 xml:space="preserve"> </w:t>
      </w:r>
      <w:r w:rsidRPr="00AF2203">
        <w:rPr>
          <w:rFonts w:ascii="Garamond" w:hAnsi="Garamond" w:cs="Helvetica"/>
          <w:color w:val="000000" w:themeColor="text1"/>
          <w:sz w:val="22"/>
          <w:szCs w:val="22"/>
        </w:rPr>
        <w:t>he says aloud, and</w:t>
      </w:r>
      <w:r w:rsidR="00BE3C44" w:rsidRPr="00AF2203">
        <w:rPr>
          <w:rFonts w:ascii="Garamond" w:hAnsi="Garamond" w:cs="Helvetica"/>
          <w:color w:val="000000" w:themeColor="text1"/>
          <w:sz w:val="22"/>
          <w:szCs w:val="22"/>
        </w:rPr>
        <w:t xml:space="preserve"> taps the plate once more</w:t>
      </w:r>
      <w:r w:rsidRPr="00AF2203">
        <w:rPr>
          <w:rFonts w:ascii="Garamond" w:hAnsi="Garamond" w:cs="Helvetica"/>
          <w:color w:val="000000" w:themeColor="text1"/>
          <w:sz w:val="22"/>
          <w:szCs w:val="22"/>
        </w:rPr>
        <w:t>.</w:t>
      </w:r>
    </w:p>
    <w:p w14:paraId="211522BF" w14:textId="04CC48D6" w:rsidR="00BE3C44" w:rsidRPr="00AF2203" w:rsidRDefault="00BE3C44"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Delusions of self-reference</w:t>
      </w:r>
      <w:r w:rsidR="006E1767"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6E1767" w:rsidRPr="00AF2203">
        <w:rPr>
          <w:rFonts w:ascii="Garamond" w:hAnsi="Garamond" w:cs="Helvetica"/>
          <w:color w:val="000000" w:themeColor="text1"/>
          <w:sz w:val="22"/>
          <w:szCs w:val="22"/>
        </w:rPr>
        <w:t xml:space="preserve">he </w:t>
      </w:r>
      <w:r w:rsidR="002B466D" w:rsidRPr="00AF2203">
        <w:rPr>
          <w:rFonts w:ascii="Garamond" w:hAnsi="Garamond" w:cs="Helvetica"/>
          <w:color w:val="000000" w:themeColor="text1"/>
          <w:sz w:val="22"/>
          <w:szCs w:val="22"/>
        </w:rPr>
        <w:t>mutters</w:t>
      </w:r>
      <w:r w:rsidR="006E1767" w:rsidRPr="00AF2203">
        <w:rPr>
          <w:rFonts w:ascii="Garamond" w:hAnsi="Garamond" w:cs="Helvetica"/>
          <w:color w:val="000000" w:themeColor="text1"/>
          <w:sz w:val="22"/>
          <w:szCs w:val="22"/>
        </w:rPr>
        <w:t xml:space="preserve">. </w:t>
      </w:r>
      <w:r w:rsidRPr="00AF2203">
        <w:rPr>
          <w:rFonts w:ascii="Garamond" w:hAnsi="Garamond" w:cs="Helvetica"/>
          <w:iCs/>
          <w:color w:val="000000" w:themeColor="text1"/>
          <w:sz w:val="22"/>
          <w:szCs w:val="22"/>
        </w:rPr>
        <w:t>A</w:t>
      </w:r>
      <w:r w:rsidRPr="00AF2203">
        <w:rPr>
          <w:rFonts w:ascii="Garamond" w:hAnsi="Garamond" w:cs="Helvetica"/>
          <w:color w:val="000000" w:themeColor="text1"/>
          <w:sz w:val="22"/>
          <w:szCs w:val="22"/>
        </w:rPr>
        <w:t>nd by way of irresolute cadence</w:t>
      </w:r>
      <w:r w:rsidR="00C50E9C" w:rsidRPr="00AF2203">
        <w:rPr>
          <w:rFonts w:ascii="Garamond" w:hAnsi="Garamond" w:cs="Helvetica"/>
          <w:color w:val="000000" w:themeColor="text1"/>
          <w:sz w:val="22"/>
          <w:szCs w:val="22"/>
        </w:rPr>
        <w:t xml:space="preserve"> </w:t>
      </w:r>
      <w:r w:rsidR="0019143D" w:rsidRPr="00AF2203">
        <w:rPr>
          <w:rFonts w:ascii="Garamond" w:hAnsi="Garamond" w:cs="Helvetica"/>
          <w:color w:val="000000" w:themeColor="text1"/>
          <w:sz w:val="22"/>
          <w:szCs w:val="22"/>
        </w:rPr>
        <w:t>Quentin</w:t>
      </w:r>
      <w:r w:rsidRPr="00AF2203">
        <w:rPr>
          <w:rFonts w:ascii="Garamond" w:hAnsi="Garamond" w:cs="Helvetica"/>
          <w:color w:val="000000" w:themeColor="text1"/>
          <w:sz w:val="22"/>
          <w:szCs w:val="22"/>
        </w:rPr>
        <w:t xml:space="preserve"> inhales deeply, lips </w:t>
      </w:r>
      <w:r w:rsidR="00B05543">
        <w:rPr>
          <w:rFonts w:ascii="Garamond" w:hAnsi="Garamond" w:cs="Helvetica"/>
          <w:color w:val="000000" w:themeColor="text1"/>
          <w:sz w:val="22"/>
          <w:szCs w:val="22"/>
        </w:rPr>
        <w:t>purpling</w:t>
      </w:r>
      <w:r w:rsidR="00180CF7" w:rsidRPr="00AF2203">
        <w:rPr>
          <w:rFonts w:ascii="Garamond" w:hAnsi="Garamond" w:cs="Helvetica"/>
          <w:color w:val="000000" w:themeColor="text1"/>
          <w:sz w:val="22"/>
          <w:szCs w:val="22"/>
        </w:rPr>
        <w:t xml:space="preserve"> </w:t>
      </w:r>
      <w:r w:rsidR="006730DC" w:rsidRPr="00AF2203">
        <w:rPr>
          <w:rFonts w:ascii="Garamond" w:hAnsi="Garamond" w:cs="Helvetica"/>
          <w:color w:val="000000" w:themeColor="text1"/>
          <w:sz w:val="22"/>
          <w:szCs w:val="22"/>
        </w:rPr>
        <w:t>in</w:t>
      </w:r>
      <w:r w:rsidR="00F607BE">
        <w:rPr>
          <w:rFonts w:ascii="Garamond" w:hAnsi="Garamond" w:cs="Helvetica"/>
          <w:color w:val="000000" w:themeColor="text1"/>
          <w:sz w:val="22"/>
          <w:szCs w:val="22"/>
        </w:rPr>
        <w:t xml:space="preserve"> pursed</w:t>
      </w:r>
      <w:r w:rsidRPr="00AF2203">
        <w:rPr>
          <w:rFonts w:ascii="Garamond" w:hAnsi="Garamond" w:cs="Helvetica"/>
          <w:color w:val="000000" w:themeColor="text1"/>
          <w:sz w:val="22"/>
          <w:szCs w:val="22"/>
        </w:rPr>
        <w:t xml:space="preserve"> defiance.</w:t>
      </w:r>
    </w:p>
    <w:p w14:paraId="11051E4F" w14:textId="4AE2943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Another broad flash in the homogenous clouds above. </w:t>
      </w:r>
    </w:p>
    <w:p w14:paraId="7F545FA4" w14:textId="5C1B9E5B" w:rsidR="00F67F85" w:rsidRDefault="000E299E"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curls his finger back from the brass plate and into his cuff. Retracting a few inches of his thirty-six-year-old frame</w:t>
      </w:r>
      <w:r w:rsidR="00A5072E">
        <w:rPr>
          <w:rFonts w:ascii="Garamond" w:hAnsi="Garamond" w:cs="Helvetica"/>
          <w:color w:val="000000" w:themeColor="text1"/>
          <w:sz w:val="22"/>
          <w:szCs w:val="22"/>
        </w:rPr>
        <w:t xml:space="preserve"> </w:t>
      </w: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chides himself, embarrassed by the ill-timed break in confidence. </w:t>
      </w:r>
    </w:p>
    <w:p w14:paraId="1E08DB7F" w14:textId="5BC0914C" w:rsidR="00BE3C44" w:rsidRPr="00F67F85" w:rsidRDefault="00F67F85"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F67F85">
        <w:rPr>
          <w:rFonts w:ascii="Garamond" w:hAnsi="Garamond" w:cs="Helvetica"/>
          <w:i/>
          <w:iCs/>
          <w:color w:val="000000" w:themeColor="text1"/>
          <w:sz w:val="22"/>
          <w:szCs w:val="22"/>
        </w:rPr>
        <w:t>Acting is Being</w:t>
      </w:r>
      <w:r>
        <w:rPr>
          <w:rFonts w:ascii="Garamond" w:hAnsi="Garamond" w:cs="Helvetica"/>
          <w:color w:val="000000" w:themeColor="text1"/>
          <w:sz w:val="22"/>
          <w:szCs w:val="22"/>
        </w:rPr>
        <w:t xml:space="preserve">”, </w:t>
      </w:r>
      <w:r w:rsidR="00BE3C44" w:rsidRPr="00F67F85">
        <w:rPr>
          <w:rFonts w:ascii="Garamond" w:hAnsi="Garamond" w:cs="Helvetica"/>
          <w:color w:val="000000" w:themeColor="text1"/>
          <w:sz w:val="22"/>
          <w:szCs w:val="22"/>
        </w:rPr>
        <w:t xml:space="preserve">he </w:t>
      </w:r>
      <w:r>
        <w:rPr>
          <w:rFonts w:ascii="Garamond" w:hAnsi="Garamond" w:cs="Helvetica"/>
          <w:color w:val="000000" w:themeColor="text1"/>
          <w:sz w:val="22"/>
          <w:szCs w:val="22"/>
        </w:rPr>
        <w:t>whispers</w:t>
      </w:r>
      <w:r w:rsidR="00BE3C44" w:rsidRPr="00F67F85">
        <w:rPr>
          <w:rFonts w:ascii="Garamond" w:hAnsi="Garamond" w:cs="Helvetica"/>
          <w:color w:val="000000" w:themeColor="text1"/>
          <w:sz w:val="22"/>
          <w:szCs w:val="22"/>
        </w:rPr>
        <w:t xml:space="preserve"> to himself, </w:t>
      </w:r>
      <w:r w:rsidR="00190B6C">
        <w:rPr>
          <w:rFonts w:ascii="Garamond" w:hAnsi="Garamond" w:cs="Helvetica"/>
          <w:color w:val="000000" w:themeColor="text1"/>
          <w:sz w:val="22"/>
          <w:szCs w:val="22"/>
        </w:rPr>
        <w:t xml:space="preserve">again </w:t>
      </w:r>
      <w:r w:rsidR="00BE3C44" w:rsidRPr="00F67F85">
        <w:rPr>
          <w:rFonts w:ascii="Garamond" w:hAnsi="Garamond" w:cs="Helvetica"/>
          <w:color w:val="000000" w:themeColor="text1"/>
          <w:sz w:val="22"/>
          <w:szCs w:val="22"/>
        </w:rPr>
        <w:t xml:space="preserve">quoting, capital letters and all, from Dr Rhea’s book. </w:t>
      </w:r>
      <w:r w:rsidR="000E299E" w:rsidRPr="00F67F85">
        <w:rPr>
          <w:rFonts w:ascii="Garamond" w:hAnsi="Garamond" w:cs="Helvetica"/>
          <w:color w:val="000000" w:themeColor="text1"/>
          <w:sz w:val="22"/>
          <w:szCs w:val="22"/>
        </w:rPr>
        <w:t xml:space="preserve">Quentin </w:t>
      </w:r>
      <w:r w:rsidR="00BE3C44" w:rsidRPr="00F67F85">
        <w:rPr>
          <w:rFonts w:ascii="Garamond" w:hAnsi="Garamond" w:cs="Helvetica"/>
          <w:color w:val="000000" w:themeColor="text1"/>
          <w:sz w:val="22"/>
          <w:szCs w:val="22"/>
        </w:rPr>
        <w:t xml:space="preserve">hopes </w:t>
      </w:r>
      <w:r w:rsidR="00BE3C44" w:rsidRPr="00F67F85">
        <w:rPr>
          <w:rFonts w:ascii="Garamond" w:hAnsi="Garamond" w:cs="Helvetica"/>
          <w:i/>
          <w:color w:val="000000" w:themeColor="text1"/>
          <w:sz w:val="22"/>
          <w:szCs w:val="22"/>
        </w:rPr>
        <w:t>SoundTrack</w:t>
      </w:r>
      <w:r w:rsidR="00BE3C44" w:rsidRPr="00F67F85">
        <w:rPr>
          <w:rFonts w:ascii="Garamond" w:hAnsi="Garamond" w:cs="Helvetica"/>
          <w:color w:val="000000" w:themeColor="text1"/>
          <w:sz w:val="22"/>
          <w:szCs w:val="22"/>
        </w:rPr>
        <w:t xml:space="preserve"> does not comment and he winces, </w:t>
      </w:r>
      <w:r w:rsidR="00180CF7" w:rsidRPr="00F67F85">
        <w:rPr>
          <w:rFonts w:ascii="Garamond" w:hAnsi="Garamond" w:cs="Helvetica"/>
          <w:color w:val="000000" w:themeColor="text1"/>
          <w:sz w:val="22"/>
          <w:szCs w:val="22"/>
        </w:rPr>
        <w:t>expecting</w:t>
      </w:r>
      <w:r w:rsidR="00BE3C44" w:rsidRPr="00F67F85">
        <w:rPr>
          <w:rFonts w:ascii="Garamond" w:hAnsi="Garamond" w:cs="Helvetica"/>
          <w:color w:val="000000" w:themeColor="text1"/>
          <w:sz w:val="22"/>
          <w:szCs w:val="22"/>
        </w:rPr>
        <w:t xml:space="preserve"> </w:t>
      </w:r>
      <w:r w:rsidR="00A81A7D" w:rsidRPr="00F67F85">
        <w:rPr>
          <w:rFonts w:ascii="Garamond" w:hAnsi="Garamond" w:cs="Helvetica"/>
          <w:color w:val="000000" w:themeColor="text1"/>
          <w:sz w:val="22"/>
          <w:szCs w:val="22"/>
        </w:rPr>
        <w:t>a</w:t>
      </w:r>
      <w:r w:rsidR="00BE3C44" w:rsidRPr="00F67F85">
        <w:rPr>
          <w:rFonts w:ascii="Garamond" w:hAnsi="Garamond" w:cs="Helvetica"/>
          <w:color w:val="000000" w:themeColor="text1"/>
          <w:sz w:val="22"/>
          <w:szCs w:val="22"/>
        </w:rPr>
        <w:t xml:space="preserve"> sound that </w:t>
      </w:r>
      <w:r w:rsidR="00D428FD" w:rsidRPr="00F67F85">
        <w:rPr>
          <w:rFonts w:ascii="Garamond" w:hAnsi="Garamond" w:cs="Helvetica"/>
          <w:color w:val="000000" w:themeColor="text1"/>
          <w:sz w:val="22"/>
          <w:szCs w:val="22"/>
        </w:rPr>
        <w:t>does not</w:t>
      </w:r>
      <w:r w:rsidR="00BE3C44" w:rsidRPr="00F67F85">
        <w:rPr>
          <w:rFonts w:ascii="Garamond" w:hAnsi="Garamond" w:cs="Helvetica"/>
          <w:color w:val="000000" w:themeColor="text1"/>
          <w:sz w:val="22"/>
          <w:szCs w:val="22"/>
        </w:rPr>
        <w:t xml:space="preserve"> </w:t>
      </w:r>
      <w:r w:rsidR="0069169D" w:rsidRPr="00F67F85">
        <w:rPr>
          <w:rFonts w:ascii="Garamond" w:hAnsi="Garamond" w:cs="Helvetica"/>
          <w:color w:val="000000" w:themeColor="text1"/>
          <w:sz w:val="22"/>
          <w:szCs w:val="22"/>
        </w:rPr>
        <w:t>arrive</w:t>
      </w:r>
      <w:r w:rsidR="00BE3C44" w:rsidRPr="00F67F85">
        <w:rPr>
          <w:rFonts w:ascii="Garamond" w:hAnsi="Garamond" w:cs="Helvetica"/>
          <w:color w:val="000000" w:themeColor="text1"/>
          <w:sz w:val="22"/>
          <w:szCs w:val="22"/>
        </w:rPr>
        <w:t>.</w:t>
      </w:r>
    </w:p>
    <w:p w14:paraId="54D95361" w14:textId="3C0B3A9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Poking a fingernail into the cleft of his upper front teeth Quentin dislodge</w:t>
      </w:r>
      <w:r w:rsidR="00741C67"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some errant breakfast remnant</w:t>
      </w:r>
      <w:r w:rsidR="00257329"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seed husk that </w:t>
      </w:r>
      <w:r w:rsidR="00741C67" w:rsidRPr="00AF2203">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cutting into his gums. This enhances the wideness of his </w:t>
      </w:r>
      <w:r w:rsidRPr="00AF2203">
        <w:rPr>
          <w:rFonts w:ascii="Garamond" w:hAnsi="Garamond" w:cs="Helvetica"/>
          <w:color w:val="000000" w:themeColor="text1"/>
          <w:sz w:val="22"/>
          <w:szCs w:val="22"/>
        </w:rPr>
        <w:lastRenderedPageBreak/>
        <w:t xml:space="preserve">healthy Norman grin, which combined with </w:t>
      </w:r>
      <w:r w:rsidR="00007CB8" w:rsidRPr="00AF2203">
        <w:rPr>
          <w:rFonts w:ascii="Garamond" w:hAnsi="Garamond" w:cs="Helvetica"/>
          <w:color w:val="000000" w:themeColor="text1"/>
          <w:sz w:val="22"/>
          <w:szCs w:val="22"/>
        </w:rPr>
        <w:t>his</w:t>
      </w:r>
      <w:r w:rsidRPr="00AF2203">
        <w:rPr>
          <w:rFonts w:ascii="Garamond" w:hAnsi="Garamond" w:cs="Helvetica"/>
          <w:color w:val="000000" w:themeColor="text1"/>
          <w:sz w:val="22"/>
          <w:szCs w:val="22"/>
        </w:rPr>
        <w:t xml:space="preserve"> vacant stare </w:t>
      </w:r>
      <w:r w:rsidR="005052B6" w:rsidRPr="00AF2203">
        <w:rPr>
          <w:rFonts w:ascii="Garamond" w:hAnsi="Garamond" w:cs="Helvetica"/>
          <w:color w:val="000000" w:themeColor="text1"/>
          <w:sz w:val="22"/>
          <w:szCs w:val="22"/>
        </w:rPr>
        <w:t>lends</w:t>
      </w:r>
      <w:r w:rsidRPr="00AF2203">
        <w:rPr>
          <w:rFonts w:ascii="Garamond" w:hAnsi="Garamond" w:cs="Helvetica"/>
          <w:color w:val="000000" w:themeColor="text1"/>
          <w:sz w:val="22"/>
          <w:szCs w:val="22"/>
        </w:rPr>
        <w:t xml:space="preserve"> further import to the appearance of a handsome simpleton.</w:t>
      </w:r>
    </w:p>
    <w:p w14:paraId="5C414DAC" w14:textId="5DB5ADDA" w:rsidR="00A17937"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Shuffling noises startle Quentin and he rotates his head, </w:t>
      </w:r>
      <w:r w:rsidR="00180CF7" w:rsidRPr="00AF2203">
        <w:rPr>
          <w:rFonts w:ascii="Garamond" w:hAnsi="Garamond" w:cs="Helvetica"/>
          <w:color w:val="000000" w:themeColor="text1"/>
          <w:sz w:val="22"/>
          <w:szCs w:val="22"/>
        </w:rPr>
        <w:t xml:space="preserve">owlishly, </w:t>
      </w:r>
      <w:r w:rsidRPr="00AF2203">
        <w:rPr>
          <w:rFonts w:ascii="Garamond" w:hAnsi="Garamond" w:cs="Helvetica"/>
          <w:color w:val="000000" w:themeColor="text1"/>
          <w:sz w:val="22"/>
          <w:szCs w:val="22"/>
        </w:rPr>
        <w:t>finger still in mouth</w:t>
      </w:r>
      <w:r w:rsidR="00A7160B" w:rsidRPr="00AF2203">
        <w:rPr>
          <w:rFonts w:ascii="Garamond" w:hAnsi="Garamond" w:cs="Helvetica"/>
          <w:color w:val="000000" w:themeColor="text1"/>
          <w:sz w:val="22"/>
          <w:szCs w:val="22"/>
        </w:rPr>
        <w:t>. He faces</w:t>
      </w:r>
      <w:r w:rsidR="0049681E" w:rsidRPr="00AF2203">
        <w:rPr>
          <w:rFonts w:ascii="Garamond" w:hAnsi="Garamond" w:cs="Helvetica"/>
          <w:color w:val="000000" w:themeColor="text1"/>
          <w:sz w:val="22"/>
          <w:szCs w:val="22"/>
        </w:rPr>
        <w:t xml:space="preserve"> </w:t>
      </w:r>
      <w:r w:rsidR="00B94591"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332A7B">
        <w:rPr>
          <w:rFonts w:ascii="Garamond" w:hAnsi="Garamond" w:cs="Helvetica"/>
          <w:color w:val="000000" w:themeColor="text1"/>
          <w:sz w:val="22"/>
          <w:szCs w:val="22"/>
        </w:rPr>
        <w:t xml:space="preserve"> who is</w:t>
      </w:r>
      <w:r w:rsidR="00A7160B" w:rsidRPr="00AF2203">
        <w:rPr>
          <w:rFonts w:ascii="Garamond" w:hAnsi="Garamond" w:cs="Helvetica"/>
          <w:color w:val="000000" w:themeColor="text1"/>
          <w:sz w:val="22"/>
          <w:szCs w:val="22"/>
        </w:rPr>
        <w:t xml:space="preserve"> exhibiting </w:t>
      </w:r>
      <w:r w:rsidRPr="00AF2203">
        <w:rPr>
          <w:rFonts w:ascii="Garamond" w:hAnsi="Garamond" w:cs="Helvetica"/>
          <w:color w:val="000000" w:themeColor="text1"/>
          <w:sz w:val="22"/>
          <w:szCs w:val="22"/>
        </w:rPr>
        <w:t xml:space="preserve">an affiliation </w:t>
      </w:r>
      <w:r w:rsidR="00A7160B"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serious commitment, one that he would seem to </w:t>
      </w:r>
      <w:r w:rsidR="00DD797D" w:rsidRPr="00AF2203">
        <w:rPr>
          <w:rFonts w:ascii="Garamond" w:hAnsi="Garamond" w:cs="Helvetica"/>
          <w:color w:val="000000" w:themeColor="text1"/>
          <w:sz w:val="22"/>
          <w:szCs w:val="22"/>
        </w:rPr>
        <w:t>carry</w:t>
      </w:r>
      <w:r w:rsidRPr="00AF2203">
        <w:rPr>
          <w:rFonts w:ascii="Garamond" w:hAnsi="Garamond" w:cs="Helvetica"/>
          <w:color w:val="000000" w:themeColor="text1"/>
          <w:sz w:val="22"/>
          <w:szCs w:val="22"/>
        </w:rPr>
        <w:t xml:space="preserve"> at all times</w:t>
      </w:r>
      <w:r w:rsidR="00490B45" w:rsidRPr="00AF2203">
        <w:rPr>
          <w:rFonts w:ascii="Garamond" w:hAnsi="Garamond" w:cs="Helvetica"/>
          <w:color w:val="000000" w:themeColor="text1"/>
          <w:sz w:val="22"/>
          <w:szCs w:val="22"/>
        </w:rPr>
        <w:t xml:space="preserve"> </w:t>
      </w:r>
      <w:r w:rsidR="00635BA1" w:rsidRPr="00AF2203">
        <w:rPr>
          <w:rFonts w:ascii="Garamond" w:hAnsi="Garamond" w:cs="Helvetica"/>
          <w:color w:val="000000" w:themeColor="text1"/>
          <w:sz w:val="22"/>
          <w:szCs w:val="22"/>
        </w:rPr>
        <w:t>as</w:t>
      </w:r>
      <w:r w:rsidR="0049681E" w:rsidRPr="00AF2203">
        <w:rPr>
          <w:rFonts w:ascii="Garamond" w:hAnsi="Garamond" w:cs="Helvetica"/>
          <w:color w:val="000000" w:themeColor="text1"/>
          <w:sz w:val="22"/>
          <w:szCs w:val="22"/>
        </w:rPr>
        <w:t xml:space="preserve"> a bureaucrat might </w:t>
      </w:r>
      <w:r w:rsidR="000E299E">
        <w:rPr>
          <w:rFonts w:ascii="Garamond" w:hAnsi="Garamond" w:cs="Helvetica"/>
          <w:color w:val="000000" w:themeColor="text1"/>
          <w:sz w:val="22"/>
          <w:szCs w:val="22"/>
        </w:rPr>
        <w:t xml:space="preserve">once have </w:t>
      </w:r>
      <w:r w:rsidR="0049681E" w:rsidRPr="00AF2203">
        <w:rPr>
          <w:rFonts w:ascii="Garamond" w:hAnsi="Garamond" w:cs="Helvetica"/>
          <w:color w:val="000000" w:themeColor="text1"/>
          <w:sz w:val="22"/>
          <w:szCs w:val="22"/>
        </w:rPr>
        <w:t>clutch</w:t>
      </w:r>
      <w:r w:rsidR="000E299E">
        <w:rPr>
          <w:rFonts w:ascii="Garamond" w:hAnsi="Garamond" w:cs="Helvetica"/>
          <w:color w:val="000000" w:themeColor="text1"/>
          <w:sz w:val="22"/>
          <w:szCs w:val="22"/>
        </w:rPr>
        <w:t>ed</w:t>
      </w:r>
      <w:r w:rsidR="0049681E" w:rsidRPr="00AF2203">
        <w:rPr>
          <w:rFonts w:ascii="Garamond" w:hAnsi="Garamond" w:cs="Helvetica"/>
          <w:color w:val="000000" w:themeColor="text1"/>
          <w:sz w:val="22"/>
          <w:szCs w:val="22"/>
        </w:rPr>
        <w:t xml:space="preserve"> a box of files in the corridors of power</w:t>
      </w:r>
      <w:r w:rsidR="00490B45" w:rsidRPr="00AF2203">
        <w:rPr>
          <w:rFonts w:ascii="Garamond" w:hAnsi="Garamond" w:cs="Helvetica"/>
          <w:color w:val="000000" w:themeColor="text1"/>
          <w:sz w:val="22"/>
          <w:szCs w:val="22"/>
        </w:rPr>
        <w:t>.</w:t>
      </w:r>
      <w:r w:rsidR="00797814" w:rsidRPr="00AF2203">
        <w:rPr>
          <w:rFonts w:ascii="Garamond" w:hAnsi="Garamond" w:cs="Helvetica"/>
          <w:color w:val="000000" w:themeColor="text1"/>
          <w:sz w:val="22"/>
          <w:szCs w:val="22"/>
        </w:rPr>
        <w:t xml:space="preserve"> </w:t>
      </w:r>
      <w:r w:rsidR="00BC0C2B" w:rsidRPr="00BC0C2B">
        <w:rPr>
          <w:rFonts w:ascii="Garamond" w:hAnsi="Garamond" w:cs="Helvetica"/>
          <w:color w:val="000000" w:themeColor="text1"/>
          <w:sz w:val="22"/>
          <w:szCs w:val="22"/>
        </w:rPr>
        <w:t xml:space="preserve">A large forehead extrudes like paste, furrowed as a drooping flag. </w:t>
      </w:r>
      <w:r w:rsidR="0014616A" w:rsidRPr="00AF2203">
        <w:rPr>
          <w:rFonts w:ascii="Garamond" w:hAnsi="Garamond" w:cs="Helvetica"/>
          <w:color w:val="000000" w:themeColor="text1"/>
          <w:sz w:val="22"/>
          <w:szCs w:val="22"/>
        </w:rPr>
        <w:t>Tottman</w:t>
      </w:r>
      <w:r w:rsidR="00D43E45" w:rsidRPr="00AF2203">
        <w:rPr>
          <w:rFonts w:ascii="Garamond" w:hAnsi="Garamond" w:cs="Helvetica"/>
          <w:color w:val="000000" w:themeColor="text1"/>
          <w:sz w:val="22"/>
          <w:szCs w:val="22"/>
        </w:rPr>
        <w:t xml:space="preserve">’s </w:t>
      </w:r>
      <w:r w:rsidR="00E53775" w:rsidRPr="00AF2203">
        <w:rPr>
          <w:rFonts w:ascii="Garamond" w:hAnsi="Garamond" w:cs="Helvetica"/>
          <w:color w:val="000000" w:themeColor="text1"/>
          <w:sz w:val="22"/>
          <w:szCs w:val="22"/>
        </w:rPr>
        <w:t>angular</w:t>
      </w:r>
      <w:r w:rsidR="009745C8"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cheek</w:t>
      </w:r>
      <w:r w:rsidR="006C7748" w:rsidRPr="00AF2203">
        <w:rPr>
          <w:rFonts w:ascii="Garamond" w:hAnsi="Garamond" w:cs="Helvetica"/>
          <w:color w:val="000000" w:themeColor="text1"/>
          <w:sz w:val="22"/>
          <w:szCs w:val="22"/>
        </w:rPr>
        <w:t>s</w:t>
      </w:r>
      <w:r w:rsidR="00797814" w:rsidRPr="00AF2203">
        <w:rPr>
          <w:rFonts w:ascii="Garamond" w:hAnsi="Garamond" w:cs="Helvetica"/>
          <w:color w:val="000000" w:themeColor="text1"/>
          <w:sz w:val="22"/>
          <w:szCs w:val="22"/>
        </w:rPr>
        <w:t xml:space="preserve"> shar</w:t>
      </w:r>
      <w:r w:rsidR="00D43E45" w:rsidRPr="00AF2203">
        <w:rPr>
          <w:rFonts w:ascii="Garamond" w:hAnsi="Garamond" w:cs="Helvetica"/>
          <w:color w:val="000000" w:themeColor="text1"/>
          <w:sz w:val="22"/>
          <w:szCs w:val="22"/>
        </w:rPr>
        <w:t>e</w:t>
      </w:r>
      <w:r w:rsidR="00797814" w:rsidRPr="00AF2203">
        <w:rPr>
          <w:rFonts w:ascii="Garamond" w:hAnsi="Garamond" w:cs="Helvetica"/>
          <w:color w:val="000000" w:themeColor="text1"/>
          <w:sz w:val="22"/>
          <w:szCs w:val="22"/>
        </w:rPr>
        <w:t xml:space="preserve"> </w:t>
      </w:r>
      <w:r w:rsidR="001B7BB1" w:rsidRPr="00AF2203">
        <w:rPr>
          <w:rFonts w:ascii="Garamond" w:hAnsi="Garamond" w:cs="Helvetica"/>
          <w:color w:val="000000" w:themeColor="text1"/>
          <w:sz w:val="22"/>
          <w:szCs w:val="22"/>
        </w:rPr>
        <w:t>the</w:t>
      </w:r>
      <w:r w:rsidR="00565D9B" w:rsidRPr="00AF2203">
        <w:rPr>
          <w:rFonts w:ascii="Garamond" w:hAnsi="Garamond" w:cs="Helvetica"/>
          <w:color w:val="000000" w:themeColor="text1"/>
          <w:sz w:val="22"/>
          <w:szCs w:val="22"/>
        </w:rPr>
        <w:t xml:space="preserve"> colour </w:t>
      </w:r>
      <w:r w:rsidR="00D17C5D" w:rsidRPr="00AF2203">
        <w:rPr>
          <w:rFonts w:ascii="Garamond" w:hAnsi="Garamond" w:cs="Helvetica"/>
          <w:color w:val="000000" w:themeColor="text1"/>
          <w:sz w:val="22"/>
          <w:szCs w:val="22"/>
        </w:rPr>
        <w:t xml:space="preserve">and vitality </w:t>
      </w:r>
      <w:r w:rsidR="00565D9B" w:rsidRPr="00AF2203">
        <w:rPr>
          <w:rFonts w:ascii="Garamond" w:hAnsi="Garamond" w:cs="Helvetica"/>
          <w:color w:val="000000" w:themeColor="text1"/>
          <w:sz w:val="22"/>
          <w:szCs w:val="22"/>
        </w:rPr>
        <w:t xml:space="preserve">of </w:t>
      </w:r>
      <w:r w:rsidR="008D69DA">
        <w:rPr>
          <w:rFonts w:ascii="Garamond" w:hAnsi="Garamond" w:cs="Helvetica"/>
          <w:color w:val="000000" w:themeColor="text1"/>
          <w:sz w:val="22"/>
          <w:szCs w:val="22"/>
        </w:rPr>
        <w:t xml:space="preserve">wood </w:t>
      </w:r>
      <w:r w:rsidR="00565D9B" w:rsidRPr="00AF2203">
        <w:rPr>
          <w:rFonts w:ascii="Garamond" w:hAnsi="Garamond" w:cs="Helvetica"/>
          <w:color w:val="000000" w:themeColor="text1"/>
          <w:sz w:val="22"/>
          <w:szCs w:val="22"/>
        </w:rPr>
        <w:t>ash</w:t>
      </w:r>
      <w:r w:rsidR="00413B91" w:rsidRPr="00AF2203">
        <w:rPr>
          <w:rFonts w:ascii="Garamond" w:hAnsi="Garamond" w:cs="Helvetica"/>
          <w:color w:val="000000" w:themeColor="text1"/>
          <w:sz w:val="22"/>
          <w:szCs w:val="22"/>
        </w:rPr>
        <w:t>.</w:t>
      </w:r>
      <w:r w:rsidR="00097B46" w:rsidRPr="00AF2203">
        <w:rPr>
          <w:rFonts w:ascii="Garamond" w:hAnsi="Garamond" w:cs="Helvetica"/>
          <w:color w:val="000000" w:themeColor="text1"/>
          <w:sz w:val="22"/>
          <w:szCs w:val="22"/>
        </w:rPr>
        <w:t xml:space="preserve"> </w:t>
      </w:r>
    </w:p>
    <w:p w14:paraId="252A2BF3" w14:textId="289C4E5C" w:rsidR="00BE3C44"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view to regaining control of the situation, Quentin removes the finger from his mouth and </w:t>
      </w:r>
      <w:r w:rsidR="00C15CBA" w:rsidRPr="00AF2203">
        <w:rPr>
          <w:rFonts w:ascii="Garamond" w:hAnsi="Garamond" w:cs="Helvetica"/>
          <w:color w:val="000000" w:themeColor="text1"/>
          <w:sz w:val="22"/>
          <w:szCs w:val="22"/>
        </w:rPr>
        <w:t xml:space="preserve">purposefully </w:t>
      </w:r>
      <w:r w:rsidRPr="00AF2203">
        <w:rPr>
          <w:rFonts w:ascii="Garamond" w:hAnsi="Garamond" w:cs="Helvetica"/>
          <w:color w:val="000000" w:themeColor="text1"/>
          <w:sz w:val="22"/>
          <w:szCs w:val="22"/>
        </w:rPr>
        <w:t xml:space="preserve">inspects the </w:t>
      </w:r>
      <w:proofErr w:type="spellStart"/>
      <w:r w:rsidRPr="00AF2203">
        <w:rPr>
          <w:rFonts w:ascii="Garamond" w:hAnsi="Garamond" w:cs="Helvetica"/>
          <w:color w:val="000000" w:themeColor="text1"/>
          <w:sz w:val="22"/>
          <w:szCs w:val="22"/>
        </w:rPr>
        <w:t>esculence</w:t>
      </w:r>
      <w:proofErr w:type="spellEnd"/>
      <w:r w:rsidRPr="00AF2203">
        <w:rPr>
          <w:rFonts w:ascii="Garamond" w:hAnsi="Garamond" w:cs="Helvetica"/>
          <w:color w:val="000000" w:themeColor="text1"/>
          <w:sz w:val="22"/>
          <w:szCs w:val="22"/>
        </w:rPr>
        <w:t xml:space="preserve"> before flicking it to the floor. </w:t>
      </w:r>
      <w:r w:rsidR="00B43FB4">
        <w:rPr>
          <w:rFonts w:ascii="Garamond" w:hAnsi="Garamond" w:cs="Helvetica"/>
          <w:color w:val="000000" w:themeColor="text1"/>
          <w:sz w:val="22"/>
          <w:szCs w:val="22"/>
        </w:rPr>
        <w:t xml:space="preserve">He </w:t>
      </w:r>
      <w:r w:rsidR="00F05874">
        <w:rPr>
          <w:rFonts w:ascii="Garamond" w:hAnsi="Garamond" w:cs="Helvetica"/>
          <w:color w:val="000000" w:themeColor="text1"/>
          <w:sz w:val="22"/>
          <w:szCs w:val="22"/>
        </w:rPr>
        <w:t>jerks</w:t>
      </w:r>
      <w:r w:rsidR="00B43FB4">
        <w:rPr>
          <w:rFonts w:ascii="Garamond" w:hAnsi="Garamond" w:cs="Helvetica"/>
          <w:color w:val="000000" w:themeColor="text1"/>
          <w:sz w:val="22"/>
          <w:szCs w:val="22"/>
        </w:rPr>
        <w:t xml:space="preserve"> a </w:t>
      </w:r>
      <w:r w:rsidR="00F05874">
        <w:rPr>
          <w:rFonts w:ascii="Garamond" w:hAnsi="Garamond" w:cs="Helvetica"/>
          <w:color w:val="000000" w:themeColor="text1"/>
          <w:sz w:val="22"/>
          <w:szCs w:val="22"/>
        </w:rPr>
        <w:t xml:space="preserve">poorly executed </w:t>
      </w:r>
      <w:r w:rsidR="00B43FB4">
        <w:rPr>
          <w:rFonts w:ascii="Garamond" w:hAnsi="Garamond" w:cs="Helvetica"/>
          <w:color w:val="000000" w:themeColor="text1"/>
          <w:sz w:val="22"/>
          <w:szCs w:val="22"/>
        </w:rPr>
        <w:t xml:space="preserve">category five smile (formal, no teeth, four-hundred millisecond </w:t>
      </w:r>
      <w:r w:rsidR="000A32A9">
        <w:rPr>
          <w:rFonts w:ascii="Garamond" w:hAnsi="Garamond" w:cs="Helvetica"/>
          <w:color w:val="000000" w:themeColor="text1"/>
          <w:sz w:val="22"/>
          <w:szCs w:val="22"/>
        </w:rPr>
        <w:t xml:space="preserve">twitch of the </w:t>
      </w:r>
      <w:r w:rsidR="000A32A9" w:rsidRPr="000A32A9">
        <w:rPr>
          <w:rFonts w:ascii="Garamond" w:hAnsi="Garamond" w:cs="Helvetica"/>
          <w:color w:val="000000" w:themeColor="text1"/>
          <w:sz w:val="22"/>
          <w:szCs w:val="22"/>
        </w:rPr>
        <w:t>buccinator</w:t>
      </w:r>
      <w:r w:rsidR="004E617C">
        <w:rPr>
          <w:rFonts w:ascii="Garamond" w:hAnsi="Garamond" w:cs="Helvetica"/>
          <w:color w:val="000000" w:themeColor="text1"/>
          <w:sz w:val="22"/>
          <w:szCs w:val="22"/>
        </w:rPr>
        <w:t xml:space="preserve"> muscle</w:t>
      </w:r>
      <w:r w:rsidR="00B43FB4">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B43FB4">
        <w:rPr>
          <w:rFonts w:ascii="Garamond" w:hAnsi="Garamond" w:cs="Helvetica"/>
          <w:color w:val="000000" w:themeColor="text1"/>
          <w:sz w:val="22"/>
          <w:szCs w:val="22"/>
        </w:rPr>
        <w:t xml:space="preserve"> </w:t>
      </w:r>
      <w:r w:rsidR="008229EB">
        <w:rPr>
          <w:rFonts w:ascii="Garamond" w:hAnsi="Garamond" w:cs="Helvetica"/>
          <w:color w:val="000000" w:themeColor="text1"/>
          <w:sz w:val="22"/>
          <w:szCs w:val="22"/>
        </w:rPr>
        <w:t>repeats the greeting</w:t>
      </w:r>
      <w:r w:rsidR="00B43FB4">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r w:rsidR="00E96DA8" w:rsidRPr="00AF2203">
        <w:rPr>
          <w:rFonts w:ascii="Garamond" w:hAnsi="Garamond" w:cs="Helvetica"/>
          <w:color w:val="000000" w:themeColor="text1"/>
          <w:sz w:val="22"/>
          <w:szCs w:val="22"/>
        </w:rPr>
        <w:t>begins</w:t>
      </w:r>
      <w:r w:rsidRPr="00AF2203">
        <w:rPr>
          <w:rFonts w:ascii="Garamond" w:hAnsi="Garamond" w:cs="Helvetica"/>
          <w:color w:val="000000" w:themeColor="text1"/>
          <w:sz w:val="22"/>
          <w:szCs w:val="22"/>
        </w:rPr>
        <w:t xml:space="preserve"> </w:t>
      </w:r>
      <w:r w:rsidR="00BA5CD4" w:rsidRPr="00AF2203">
        <w:rPr>
          <w:rFonts w:ascii="Garamond" w:hAnsi="Garamond" w:cs="Helvetica"/>
          <w:color w:val="000000" w:themeColor="text1"/>
          <w:sz w:val="22"/>
          <w:szCs w:val="22"/>
        </w:rPr>
        <w:t>his own</w:t>
      </w:r>
      <w:r w:rsidRPr="00AF2203">
        <w:rPr>
          <w:rFonts w:ascii="Garamond" w:hAnsi="Garamond" w:cs="Helvetica"/>
          <w:color w:val="000000" w:themeColor="text1"/>
          <w:sz w:val="22"/>
          <w:szCs w:val="22"/>
        </w:rPr>
        <w:t xml:space="preserve"> inspection</w:t>
      </w:r>
      <w:r w:rsidR="001019A0" w:rsidRPr="00AF2203">
        <w:rPr>
          <w:rFonts w:ascii="Garamond" w:hAnsi="Garamond" w:cs="Helvetica"/>
          <w:color w:val="000000" w:themeColor="text1"/>
          <w:sz w:val="22"/>
          <w:szCs w:val="22"/>
        </w:rPr>
        <w:t>,</w:t>
      </w:r>
      <w:r w:rsidR="00FF1504" w:rsidRPr="00AF2203">
        <w:rPr>
          <w:rFonts w:ascii="Garamond" w:hAnsi="Garamond" w:cs="Helvetica"/>
          <w:color w:val="000000" w:themeColor="text1"/>
          <w:sz w:val="22"/>
          <w:szCs w:val="22"/>
        </w:rPr>
        <w:t xml:space="preserve"> tracking deep</w:t>
      </w:r>
      <w:r w:rsidR="00086EA1" w:rsidRPr="00AF2203">
        <w:rPr>
          <w:rFonts w:ascii="Garamond" w:hAnsi="Garamond" w:cs="Helvetica"/>
          <w:color w:val="000000" w:themeColor="text1"/>
          <w:sz w:val="22"/>
          <w:szCs w:val="22"/>
        </w:rPr>
        <w:t xml:space="preserve">-set </w:t>
      </w:r>
      <w:r w:rsidR="00D43E45" w:rsidRPr="00AF2203">
        <w:rPr>
          <w:rFonts w:ascii="Garamond" w:hAnsi="Garamond" w:cs="Helvetica"/>
          <w:color w:val="000000" w:themeColor="text1"/>
          <w:sz w:val="22"/>
          <w:szCs w:val="22"/>
        </w:rPr>
        <w:t xml:space="preserve">colourless </w:t>
      </w:r>
      <w:r w:rsidR="00FF1504" w:rsidRPr="00AF2203">
        <w:rPr>
          <w:rFonts w:ascii="Garamond" w:hAnsi="Garamond" w:cs="Helvetica"/>
          <w:color w:val="000000" w:themeColor="text1"/>
          <w:sz w:val="22"/>
          <w:szCs w:val="22"/>
        </w:rPr>
        <w:t>eyes</w:t>
      </w:r>
      <w:r w:rsidRPr="00AF2203">
        <w:rPr>
          <w:rFonts w:ascii="Garamond" w:hAnsi="Garamond" w:cs="Helvetica"/>
          <w:color w:val="000000" w:themeColor="text1"/>
          <w:sz w:val="22"/>
          <w:szCs w:val="22"/>
        </w:rPr>
        <w:t xml:space="preserve"> to Quentin’s coruscating shoes, at which he </w:t>
      </w:r>
      <w:r w:rsidR="00782F73" w:rsidRPr="00AF2203">
        <w:rPr>
          <w:rFonts w:ascii="Garamond" w:hAnsi="Garamond" w:cs="Helvetica"/>
          <w:color w:val="000000" w:themeColor="text1"/>
          <w:sz w:val="22"/>
          <w:szCs w:val="22"/>
        </w:rPr>
        <w:t>makes a harrumphing noise</w:t>
      </w:r>
      <w:r w:rsidRPr="00AF2203">
        <w:rPr>
          <w:rFonts w:ascii="Garamond" w:hAnsi="Garamond" w:cs="Helvetica"/>
          <w:color w:val="000000" w:themeColor="text1"/>
          <w:sz w:val="22"/>
          <w:szCs w:val="22"/>
        </w:rPr>
        <w:t xml:space="preserve">. </w:t>
      </w:r>
      <w:r w:rsidR="00B7732D"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gaze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tracks</w:t>
      </w:r>
      <w:r w:rsidRPr="00AF2203">
        <w:rPr>
          <w:rFonts w:ascii="Garamond" w:hAnsi="Garamond" w:cs="Helvetica"/>
          <w:color w:val="000000" w:themeColor="text1"/>
          <w:sz w:val="22"/>
          <w:szCs w:val="22"/>
        </w:rPr>
        <w:t xml:space="preserve"> upward </w:t>
      </w:r>
      <w:r w:rsidR="00833535" w:rsidRPr="00AF2203">
        <w:rPr>
          <w:rFonts w:ascii="Garamond" w:hAnsi="Garamond" w:cs="Helvetica"/>
          <w:color w:val="000000" w:themeColor="text1"/>
          <w:sz w:val="22"/>
          <w:szCs w:val="22"/>
        </w:rPr>
        <w:t xml:space="preserve">and </w:t>
      </w:r>
      <w:r w:rsidR="00A5261C"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soft </w:t>
      </w:r>
      <w:r w:rsidR="002B7AA2">
        <w:rPr>
          <w:rFonts w:ascii="Garamond" w:hAnsi="Garamond" w:cs="Helvetica"/>
          <w:color w:val="000000" w:themeColor="text1"/>
          <w:sz w:val="22"/>
          <w:szCs w:val="22"/>
        </w:rPr>
        <w:t>Edinburgh</w:t>
      </w:r>
      <w:r w:rsidR="0054167F">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voice</w:t>
      </w:r>
      <w:r w:rsidR="00A5261C" w:rsidRPr="00AF2203">
        <w:rPr>
          <w:rFonts w:ascii="Garamond" w:hAnsi="Garamond" w:cs="Helvetica"/>
          <w:color w:val="000000" w:themeColor="text1"/>
          <w:sz w:val="22"/>
          <w:szCs w:val="22"/>
        </w:rPr>
        <w:t xml:space="preserve"> declare</w:t>
      </w:r>
      <w:r w:rsidR="00DA5FF8" w:rsidRPr="00AF2203">
        <w:rPr>
          <w:rFonts w:ascii="Garamond" w:hAnsi="Garamond" w:cs="Helvetica"/>
          <w:color w:val="000000" w:themeColor="text1"/>
          <w:sz w:val="22"/>
          <w:szCs w:val="22"/>
        </w:rPr>
        <w:t>s</w:t>
      </w:r>
      <w:r w:rsidR="00A5261C"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A5261C" w:rsidRPr="00AF2203">
        <w:rPr>
          <w:rFonts w:ascii="Garamond" w:hAnsi="Garamond" w:cs="Helvetica"/>
          <w:color w:val="000000" w:themeColor="text1"/>
          <w:sz w:val="22"/>
          <w:szCs w:val="22"/>
        </w:rPr>
        <w:t>Y</w:t>
      </w:r>
      <w:r w:rsidRPr="00AF2203">
        <w:rPr>
          <w:rFonts w:ascii="Garamond" w:hAnsi="Garamond" w:cs="Helvetica"/>
          <w:color w:val="000000" w:themeColor="text1"/>
          <w:sz w:val="22"/>
          <w:szCs w:val="22"/>
        </w:rPr>
        <w:t>ou must be Doctor Parsley.’</w:t>
      </w:r>
    </w:p>
    <w:p w14:paraId="62591AFC" w14:textId="217C001C" w:rsidR="0093751B" w:rsidRDefault="00B60B99" w:rsidP="00DE42D7">
      <w:pPr>
        <w:autoSpaceDE w:val="0"/>
        <w:autoSpaceDN w:val="0"/>
        <w:adjustRightInd w:val="0"/>
        <w:ind w:firstLine="454"/>
        <w:jc w:val="both"/>
        <w:rPr>
          <w:rFonts w:ascii="Garamond" w:hAnsi="Garamond" w:cs="Helvetica"/>
          <w:color w:val="000000" w:themeColor="text1"/>
          <w:sz w:val="22"/>
          <w:szCs w:val="22"/>
        </w:rPr>
      </w:pPr>
      <w:r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Was that a</w:t>
      </w:r>
      <w:r w:rsidR="0093751B" w:rsidRPr="002B7AA2">
        <w:rPr>
          <w:rFonts w:ascii="Garamond" w:hAnsi="Garamond" w:cs="Helvetica"/>
          <w:i/>
          <w:iCs/>
          <w:color w:val="000000" w:themeColor="text1"/>
          <w:sz w:val="22"/>
          <w:szCs w:val="22"/>
        </w:rPr>
        <w:t xml:space="preserve"> slight pause before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surname</w:t>
      </w:r>
      <w:r w:rsidR="002B7AA2" w:rsidRPr="002B7AA2">
        <w:rPr>
          <w:rFonts w:ascii="Garamond" w:hAnsi="Garamond" w:cs="Helvetica"/>
          <w:i/>
          <w:iCs/>
          <w:color w:val="000000" w:themeColor="text1"/>
          <w:sz w:val="22"/>
          <w:szCs w:val="22"/>
        </w:rPr>
        <w:t>?</w:t>
      </w:r>
      <w:r w:rsidR="00BE3982" w:rsidRPr="002B7AA2">
        <w:rPr>
          <w:rFonts w:ascii="Garamond" w:hAnsi="Garamond" w:cs="Helvetica"/>
          <w:i/>
          <w:iCs/>
          <w:color w:val="000000" w:themeColor="text1"/>
          <w:sz w:val="22"/>
          <w:szCs w:val="22"/>
        </w:rPr>
        <w:t xml:space="preserve"> </w:t>
      </w:r>
      <w:r w:rsidR="002B7AA2">
        <w:rPr>
          <w:rFonts w:ascii="Garamond" w:hAnsi="Garamond" w:cs="Helvetica"/>
          <w:i/>
          <w:iCs/>
          <w:color w:val="000000" w:themeColor="text1"/>
          <w:sz w:val="22"/>
          <w:szCs w:val="22"/>
        </w:rPr>
        <w:t>P</w:t>
      </w:r>
      <w:r w:rsidR="00BE3982" w:rsidRPr="002B7AA2">
        <w:rPr>
          <w:rFonts w:ascii="Garamond" w:hAnsi="Garamond" w:cs="Helvetica"/>
          <w:i/>
          <w:iCs/>
          <w:color w:val="000000" w:themeColor="text1"/>
          <w:sz w:val="22"/>
          <w:szCs w:val="22"/>
        </w:rPr>
        <w:t xml:space="preserve">erhaps a </w:t>
      </w:r>
      <w:r w:rsidR="0093751B" w:rsidRPr="002B7AA2">
        <w:rPr>
          <w:rFonts w:ascii="Garamond" w:hAnsi="Garamond" w:cs="Helvetica"/>
          <w:i/>
          <w:iCs/>
          <w:color w:val="000000" w:themeColor="text1"/>
          <w:sz w:val="22"/>
          <w:szCs w:val="22"/>
        </w:rPr>
        <w:t xml:space="preserve">deliberate </w:t>
      </w:r>
      <w:r w:rsidR="00BE3982" w:rsidRPr="002B7AA2">
        <w:rPr>
          <w:rFonts w:ascii="Garamond" w:hAnsi="Garamond" w:cs="Helvetica"/>
          <w:i/>
          <w:iCs/>
          <w:color w:val="000000" w:themeColor="text1"/>
          <w:sz w:val="22"/>
          <w:szCs w:val="22"/>
        </w:rPr>
        <w:t>sleight to</w:t>
      </w:r>
      <w:r w:rsidR="0093751B"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Zone</w:t>
      </w:r>
      <w:r w:rsidR="002B7AA2" w:rsidRPr="002B7AA2">
        <w:rPr>
          <w:rFonts w:ascii="Garamond" w:hAnsi="Garamond" w:cs="Helvetica"/>
          <w:i/>
          <w:iCs/>
          <w:color w:val="000000" w:themeColor="text1"/>
          <w:sz w:val="22"/>
          <w:szCs w:val="22"/>
        </w:rPr>
        <w:t>r</w:t>
      </w:r>
      <w:r w:rsidR="0093751B" w:rsidRPr="002B7AA2">
        <w:rPr>
          <w:rFonts w:ascii="Garamond" w:hAnsi="Garamond" w:cs="Helvetica"/>
          <w:i/>
          <w:iCs/>
          <w:color w:val="000000" w:themeColor="text1"/>
          <w:sz w:val="22"/>
          <w:szCs w:val="22"/>
        </w:rPr>
        <w:t xml:space="preserve"> </w:t>
      </w:r>
      <w:r w:rsidR="00824497" w:rsidRPr="002B7AA2">
        <w:rPr>
          <w:rFonts w:ascii="Garamond" w:hAnsi="Garamond" w:cs="Helvetica"/>
          <w:i/>
          <w:iCs/>
          <w:color w:val="000000" w:themeColor="text1"/>
          <w:sz w:val="22"/>
          <w:szCs w:val="22"/>
        </w:rPr>
        <w:t>roots</w:t>
      </w:r>
      <w:r w:rsidR="002B7AA2" w:rsidRPr="002B7AA2">
        <w:rPr>
          <w:rFonts w:ascii="Garamond" w:hAnsi="Garamond" w:cs="Helvetica"/>
          <w:i/>
          <w:iCs/>
          <w:color w:val="000000" w:themeColor="text1"/>
          <w:sz w:val="22"/>
          <w:szCs w:val="22"/>
        </w:rPr>
        <w:t xml:space="preserve"> </w:t>
      </w:r>
      <w:r w:rsidR="002B7AA2">
        <w:rPr>
          <w:rFonts w:ascii="Garamond" w:hAnsi="Garamond" w:cs="Helvetica"/>
          <w:color w:val="000000" w:themeColor="text1"/>
          <w:sz w:val="22"/>
          <w:szCs w:val="22"/>
        </w:rPr>
        <w:t xml:space="preserve">(Quentin’s </w:t>
      </w:r>
      <w:r w:rsidR="0093751B">
        <w:rPr>
          <w:rFonts w:ascii="Garamond" w:hAnsi="Garamond" w:cs="Helvetica"/>
          <w:color w:val="000000" w:themeColor="text1"/>
          <w:sz w:val="22"/>
          <w:szCs w:val="22"/>
        </w:rPr>
        <w:t xml:space="preserve">absurd </w:t>
      </w:r>
      <w:r w:rsidR="002B7AA2">
        <w:rPr>
          <w:rFonts w:ascii="Garamond" w:hAnsi="Garamond" w:cs="Helvetica"/>
          <w:color w:val="000000" w:themeColor="text1"/>
          <w:sz w:val="22"/>
          <w:szCs w:val="22"/>
        </w:rPr>
        <w:t>surname</w:t>
      </w:r>
      <w:r w:rsidR="001F45F8">
        <w:rPr>
          <w:rFonts w:ascii="Garamond" w:hAnsi="Garamond" w:cs="Helvetica"/>
          <w:color w:val="000000" w:themeColor="text1"/>
          <w:sz w:val="22"/>
          <w:szCs w:val="22"/>
        </w:rPr>
        <w:t xml:space="preserve"> had </w:t>
      </w:r>
      <w:r w:rsidR="00F11B36">
        <w:rPr>
          <w:rFonts w:ascii="Garamond" w:hAnsi="Garamond" w:cs="Helvetica"/>
          <w:color w:val="000000" w:themeColor="text1"/>
          <w:sz w:val="22"/>
          <w:szCs w:val="22"/>
        </w:rPr>
        <w:t>persistently humiliated</w:t>
      </w:r>
      <w:r w:rsidR="001F45F8">
        <w:rPr>
          <w:rFonts w:ascii="Garamond" w:hAnsi="Garamond" w:cs="Helvetica"/>
          <w:color w:val="000000" w:themeColor="text1"/>
          <w:sz w:val="22"/>
          <w:szCs w:val="22"/>
        </w:rPr>
        <w:t xml:space="preserve"> him since</w:t>
      </w:r>
      <w:r w:rsidR="0093751B">
        <w:rPr>
          <w:rFonts w:ascii="Garamond" w:hAnsi="Garamond" w:cs="Helvetica"/>
          <w:color w:val="000000" w:themeColor="text1"/>
          <w:sz w:val="22"/>
          <w:szCs w:val="22"/>
        </w:rPr>
        <w:t xml:space="preserve"> relocating to the Federation</w:t>
      </w:r>
      <w:r w:rsidR="002B7AA2">
        <w:rPr>
          <w:rFonts w:ascii="Garamond" w:hAnsi="Garamond" w:cs="Helvetica"/>
          <w:color w:val="000000" w:themeColor="text1"/>
          <w:sz w:val="22"/>
          <w:szCs w:val="22"/>
        </w:rPr>
        <w:t>)</w:t>
      </w:r>
      <w:r w:rsidR="0093751B">
        <w:rPr>
          <w:rFonts w:ascii="Garamond" w:hAnsi="Garamond" w:cs="Helvetica"/>
          <w:color w:val="000000" w:themeColor="text1"/>
          <w:sz w:val="22"/>
          <w:szCs w:val="22"/>
        </w:rPr>
        <w:t xml:space="preserve">. </w:t>
      </w:r>
      <w:r w:rsidR="0093751B" w:rsidRPr="0093751B">
        <w:rPr>
          <w:rFonts w:ascii="Garamond" w:hAnsi="Garamond" w:cs="Helvetica"/>
          <w:color w:val="000000" w:themeColor="text1"/>
          <w:sz w:val="22"/>
          <w:szCs w:val="22"/>
        </w:rPr>
        <w:t>Quentin notices what appears to be dust in Tottman’s cheeks.</w:t>
      </w:r>
    </w:p>
    <w:p w14:paraId="2C355DC2" w14:textId="2983926A" w:rsidR="00B60B99" w:rsidRPr="00AF2203" w:rsidRDefault="00BE3C44" w:rsidP="00DE42D7">
      <w:pPr>
        <w:autoSpaceDE w:val="0"/>
        <w:autoSpaceDN w:val="0"/>
        <w:adjustRightInd w:val="0"/>
        <w:ind w:firstLine="454"/>
        <w:jc w:val="both"/>
        <w:rPr>
          <w:rFonts w:ascii="Garamond" w:hAnsi="Garamond" w:cs="Helvetica"/>
          <w:i/>
          <w:color w:val="000000" w:themeColor="text1"/>
          <w:sz w:val="22"/>
          <w:szCs w:val="22"/>
        </w:rPr>
      </w:pPr>
      <w:r w:rsidRPr="00AF2203">
        <w:rPr>
          <w:rFonts w:ascii="Garamond" w:hAnsi="Garamond" w:cs="Helvetica"/>
          <w:color w:val="000000" w:themeColor="text1"/>
          <w:sz w:val="22"/>
          <w:szCs w:val="22"/>
        </w:rPr>
        <w:t>‘</w:t>
      </w:r>
      <w:r w:rsidR="00ED3899" w:rsidRPr="00AF2203">
        <w:rPr>
          <w:rFonts w:ascii="Garamond" w:hAnsi="Garamond" w:cs="Helvetica"/>
          <w:color w:val="000000" w:themeColor="text1"/>
          <w:sz w:val="22"/>
          <w:szCs w:val="22"/>
        </w:rPr>
        <w:t>I have</w:t>
      </w:r>
      <w:r w:rsidRPr="00AF2203">
        <w:rPr>
          <w:rFonts w:ascii="Garamond" w:hAnsi="Garamond" w:cs="Helvetica"/>
          <w:color w:val="000000" w:themeColor="text1"/>
          <w:sz w:val="22"/>
          <w:szCs w:val="22"/>
        </w:rPr>
        <w:t xml:space="preserve"> arrived</w:t>
      </w:r>
      <w:r w:rsidR="00655A84">
        <w:rPr>
          <w:rFonts w:ascii="Garamond" w:hAnsi="Garamond" w:cs="Helvetica"/>
          <w:color w:val="000000" w:themeColor="text1"/>
          <w:sz w:val="22"/>
          <w:szCs w:val="22"/>
        </w:rPr>
        <w:t>,</w:t>
      </w:r>
      <w:r w:rsidRPr="00AF2203">
        <w:rPr>
          <w:rFonts w:ascii="Garamond" w:hAnsi="Garamond" w:cs="Helvetica"/>
          <w:color w:val="000000" w:themeColor="text1"/>
          <w:sz w:val="22"/>
          <w:szCs w:val="22"/>
        </w:rPr>
        <w:t>’</w:t>
      </w:r>
      <w:r w:rsidR="00885B69" w:rsidRPr="00AF2203">
        <w:rPr>
          <w:rFonts w:ascii="Garamond" w:hAnsi="Garamond" w:cs="Helvetica"/>
          <w:color w:val="000000" w:themeColor="text1"/>
          <w:sz w:val="22"/>
          <w:szCs w:val="22"/>
        </w:rPr>
        <w:t xml:space="preserve"> </w:t>
      </w:r>
      <w:r w:rsidR="00655A84">
        <w:rPr>
          <w:rFonts w:ascii="Garamond" w:hAnsi="Garamond" w:cs="Helvetica"/>
          <w:color w:val="000000" w:themeColor="text1"/>
          <w:sz w:val="22"/>
          <w:szCs w:val="22"/>
        </w:rPr>
        <w:t xml:space="preserve">he </w:t>
      </w:r>
      <w:r w:rsidR="002B7AA2">
        <w:rPr>
          <w:rFonts w:ascii="Garamond" w:hAnsi="Garamond" w:cs="Helvetica"/>
          <w:color w:val="000000" w:themeColor="text1"/>
          <w:sz w:val="22"/>
          <w:szCs w:val="22"/>
        </w:rPr>
        <w:t>responds</w:t>
      </w:r>
      <w:r w:rsidR="00655A84">
        <w:rPr>
          <w:rFonts w:ascii="Garamond" w:hAnsi="Garamond" w:cs="Helvetica"/>
          <w:color w:val="000000" w:themeColor="text1"/>
          <w:sz w:val="22"/>
          <w:szCs w:val="22"/>
        </w:rPr>
        <w:t>.</w:t>
      </w:r>
    </w:p>
    <w:p w14:paraId="65AD5405" w14:textId="69A80C94" w:rsidR="00DB6648" w:rsidRDefault="0014616A"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Tottman</w:t>
      </w:r>
      <w:r w:rsidR="00E60BBB">
        <w:rPr>
          <w:rFonts w:ascii="Garamond" w:hAnsi="Garamond" w:cs="Helvetica"/>
          <w:color w:val="000000" w:themeColor="text1"/>
          <w:sz w:val="22"/>
          <w:szCs w:val="22"/>
        </w:rPr>
        <w:t>’s brows</w:t>
      </w:r>
      <w:r w:rsidR="00BE3C44" w:rsidRPr="00AF2203">
        <w:rPr>
          <w:rFonts w:ascii="Garamond" w:hAnsi="Garamond" w:cs="Helvetica"/>
          <w:color w:val="000000" w:themeColor="text1"/>
          <w:sz w:val="22"/>
          <w:szCs w:val="22"/>
        </w:rPr>
        <w:t xml:space="preserve"> </w:t>
      </w:r>
      <w:r w:rsidR="00FD535F">
        <w:rPr>
          <w:rFonts w:ascii="Garamond" w:hAnsi="Garamond" w:cs="Helvetica"/>
          <w:color w:val="000000" w:themeColor="text1"/>
          <w:sz w:val="22"/>
          <w:szCs w:val="22"/>
        </w:rPr>
        <w:t>invoke</w:t>
      </w:r>
      <w:r w:rsidR="00A40358">
        <w:rPr>
          <w:rFonts w:ascii="Garamond" w:hAnsi="Garamond" w:cs="Helvetica"/>
          <w:color w:val="000000" w:themeColor="text1"/>
          <w:sz w:val="22"/>
          <w:szCs w:val="22"/>
        </w:rPr>
        <w:t xml:space="preserve"> </w:t>
      </w:r>
      <w:r w:rsidR="004E2B1F">
        <w:rPr>
          <w:rFonts w:ascii="Garamond" w:hAnsi="Garamond" w:cs="Helvetica"/>
          <w:color w:val="000000" w:themeColor="text1"/>
          <w:sz w:val="22"/>
          <w:szCs w:val="22"/>
        </w:rPr>
        <w:t xml:space="preserve">a </w:t>
      </w:r>
      <w:r w:rsidR="00BE3C44" w:rsidRPr="00AF2203">
        <w:rPr>
          <w:rFonts w:ascii="Garamond" w:hAnsi="Garamond" w:cs="Helvetica"/>
          <w:color w:val="000000" w:themeColor="text1"/>
          <w:sz w:val="22"/>
          <w:szCs w:val="22"/>
        </w:rPr>
        <w:t xml:space="preserve">dry </w:t>
      </w:r>
      <w:r w:rsidR="00830D94" w:rsidRPr="00AF2203">
        <w:rPr>
          <w:rFonts w:ascii="Garamond" w:hAnsi="Garamond" w:cs="Helvetica"/>
          <w:color w:val="000000" w:themeColor="text1"/>
          <w:sz w:val="22"/>
          <w:szCs w:val="22"/>
        </w:rPr>
        <w:t>wit</w:t>
      </w:r>
      <w:r w:rsidR="00190A8E">
        <w:rPr>
          <w:rFonts w:ascii="Garamond" w:hAnsi="Garamond" w:cs="Helvetica"/>
          <w:color w:val="000000" w:themeColor="text1"/>
          <w:sz w:val="22"/>
          <w:szCs w:val="22"/>
        </w:rPr>
        <w:t xml:space="preserve"> and he says, </w:t>
      </w:r>
      <w:r w:rsidR="00BE3C44" w:rsidRPr="00AF2203">
        <w:rPr>
          <w:rFonts w:ascii="Garamond" w:hAnsi="Garamond" w:cs="Helvetica"/>
          <w:color w:val="000000" w:themeColor="text1"/>
          <w:sz w:val="22"/>
          <w:szCs w:val="22"/>
        </w:rPr>
        <w:t xml:space="preserve">‘Well, </w:t>
      </w:r>
      <w:r w:rsidR="00283E34" w:rsidRPr="00AF2203">
        <w:rPr>
          <w:rFonts w:ascii="Garamond" w:hAnsi="Garamond" w:cs="Helvetica"/>
          <w:color w:val="000000" w:themeColor="text1"/>
          <w:sz w:val="22"/>
          <w:szCs w:val="22"/>
        </w:rPr>
        <w:t>here is</w:t>
      </w:r>
      <w:r w:rsidR="00BE3C44" w:rsidRPr="00AF2203">
        <w:rPr>
          <w:rFonts w:ascii="Garamond" w:hAnsi="Garamond" w:cs="Helvetica"/>
          <w:color w:val="000000" w:themeColor="text1"/>
          <w:sz w:val="22"/>
          <w:szCs w:val="22"/>
        </w:rPr>
        <w:t xml:space="preserve"> the key</w:t>
      </w:r>
      <w:r w:rsidR="00EB55FD">
        <w:rPr>
          <w:rFonts w:ascii="Garamond" w:hAnsi="Garamond" w:cs="Helvetica"/>
          <w:color w:val="000000" w:themeColor="text1"/>
          <w:sz w:val="22"/>
          <w:szCs w:val="22"/>
        </w:rPr>
        <w:t>. S</w:t>
      </w:r>
      <w:r w:rsidR="00B54297" w:rsidRPr="00AF2203">
        <w:rPr>
          <w:rFonts w:ascii="Garamond" w:hAnsi="Garamond" w:cs="Helvetica"/>
          <w:color w:val="000000" w:themeColor="text1"/>
          <w:sz w:val="22"/>
          <w:szCs w:val="22"/>
        </w:rPr>
        <w:t>ince</w:t>
      </w:r>
      <w:r w:rsidR="00BE3C44" w:rsidRPr="00AF2203">
        <w:rPr>
          <w:rFonts w:ascii="Garamond" w:hAnsi="Garamond" w:cs="Helvetica"/>
          <w:color w:val="000000" w:themeColor="text1"/>
          <w:sz w:val="22"/>
          <w:szCs w:val="22"/>
        </w:rPr>
        <w:t xml:space="preserve"> you</w:t>
      </w:r>
      <w:r w:rsidR="00B54297" w:rsidRPr="00AF2203">
        <w:rPr>
          <w:rFonts w:ascii="Garamond" w:hAnsi="Garamond" w:cs="Helvetica"/>
          <w:color w:val="000000" w:themeColor="text1"/>
          <w:sz w:val="22"/>
          <w:szCs w:val="22"/>
        </w:rPr>
        <w:t xml:space="preserve"> a</w:t>
      </w:r>
      <w:r w:rsidR="00BE3C44" w:rsidRPr="00AF2203">
        <w:rPr>
          <w:rFonts w:ascii="Garamond" w:hAnsi="Garamond" w:cs="Helvetica"/>
          <w:color w:val="000000" w:themeColor="text1"/>
          <w:sz w:val="22"/>
          <w:szCs w:val="22"/>
        </w:rPr>
        <w:t>re closer</w:t>
      </w:r>
      <w:r w:rsidR="0012628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126283" w:rsidRPr="00AF2203">
        <w:rPr>
          <w:rFonts w:ascii="Garamond" w:hAnsi="Garamond" w:cs="Helvetica"/>
          <w:color w:val="000000" w:themeColor="text1"/>
          <w:sz w:val="22"/>
          <w:szCs w:val="22"/>
        </w:rPr>
        <w:t xml:space="preserve">locking </w:t>
      </w:r>
      <w:r w:rsidR="00D8486C" w:rsidRPr="00AF2203">
        <w:rPr>
          <w:rFonts w:ascii="Garamond" w:hAnsi="Garamond" w:cs="Helvetica"/>
          <w:color w:val="000000" w:themeColor="text1"/>
          <w:sz w:val="22"/>
          <w:szCs w:val="22"/>
        </w:rPr>
        <w:t>eyes</w:t>
      </w:r>
      <w:r w:rsidR="00BE3C44" w:rsidRPr="00AF2203">
        <w:rPr>
          <w:rFonts w:ascii="Garamond" w:hAnsi="Garamond" w:cs="Helvetica"/>
          <w:color w:val="000000" w:themeColor="text1"/>
          <w:sz w:val="22"/>
          <w:szCs w:val="22"/>
        </w:rPr>
        <w:t xml:space="preserve"> with </w:t>
      </w:r>
      <w:r w:rsidR="001019A0" w:rsidRPr="00AF2203">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and </w:t>
      </w:r>
      <w:r w:rsidR="006230D3" w:rsidRPr="00AF2203">
        <w:rPr>
          <w:rFonts w:ascii="Garamond" w:hAnsi="Garamond" w:cs="Helvetica"/>
          <w:color w:val="000000" w:themeColor="text1"/>
          <w:sz w:val="22"/>
          <w:szCs w:val="22"/>
        </w:rPr>
        <w:t>extending a trembling black leather gloved hand</w:t>
      </w:r>
      <w:r w:rsidR="00BE3C44" w:rsidRPr="00AF2203">
        <w:rPr>
          <w:rFonts w:ascii="Garamond" w:hAnsi="Garamond" w:cs="Helvetica"/>
          <w:color w:val="000000" w:themeColor="text1"/>
          <w:sz w:val="22"/>
          <w:szCs w:val="22"/>
        </w:rPr>
        <w:t xml:space="preserve">. </w:t>
      </w:r>
    </w:p>
    <w:p w14:paraId="36B6FFC8" w14:textId="658C25EF" w:rsidR="00DB6648" w:rsidRDefault="00DB6648"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‘The only way </w:t>
      </w:r>
      <w:r w:rsidR="005B2120">
        <w:rPr>
          <w:rFonts w:ascii="Garamond" w:hAnsi="Garamond" w:cs="Helvetica"/>
          <w:color w:val="000000" w:themeColor="text1"/>
          <w:sz w:val="22"/>
          <w:szCs w:val="22"/>
        </w:rPr>
        <w:t>in</w:t>
      </w:r>
      <w:r>
        <w:rPr>
          <w:rFonts w:ascii="Garamond" w:hAnsi="Garamond" w:cs="Helvetica"/>
          <w:color w:val="000000" w:themeColor="text1"/>
          <w:sz w:val="22"/>
          <w:szCs w:val="22"/>
        </w:rPr>
        <w:t xml:space="preserve"> is through,’ says </w:t>
      </w:r>
      <w:r w:rsidR="00BE3C44" w:rsidRPr="00AF2203">
        <w:rPr>
          <w:rFonts w:ascii="Garamond" w:hAnsi="Garamond" w:cs="Helvetica"/>
          <w:color w:val="000000" w:themeColor="text1"/>
          <w:sz w:val="22"/>
          <w:szCs w:val="22"/>
        </w:rPr>
        <w:t>Quentin</w:t>
      </w:r>
      <w:r>
        <w:rPr>
          <w:rFonts w:ascii="Garamond" w:hAnsi="Garamond" w:cs="Helvetica"/>
          <w:color w:val="000000" w:themeColor="text1"/>
          <w:sz w:val="22"/>
          <w:szCs w:val="22"/>
        </w:rPr>
        <w:t xml:space="preserve">, intoning </w:t>
      </w:r>
      <w:r w:rsidR="005B2120">
        <w:rPr>
          <w:rFonts w:ascii="Garamond" w:hAnsi="Garamond" w:cs="Helvetica"/>
          <w:color w:val="000000" w:themeColor="text1"/>
          <w:sz w:val="22"/>
          <w:szCs w:val="22"/>
        </w:rPr>
        <w:t>a perversion of the</w:t>
      </w:r>
      <w:r>
        <w:rPr>
          <w:rFonts w:ascii="Garamond" w:hAnsi="Garamond" w:cs="Helvetica"/>
          <w:color w:val="000000" w:themeColor="text1"/>
          <w:sz w:val="22"/>
          <w:szCs w:val="22"/>
        </w:rPr>
        <w:t xml:space="preserve"> </w:t>
      </w:r>
      <w:r w:rsidR="003F391F">
        <w:rPr>
          <w:rFonts w:ascii="Garamond" w:hAnsi="Garamond" w:cs="Helvetica"/>
          <w:color w:val="000000" w:themeColor="text1"/>
          <w:sz w:val="22"/>
          <w:szCs w:val="22"/>
        </w:rPr>
        <w:t>techno-</w:t>
      </w:r>
      <w:r>
        <w:rPr>
          <w:rFonts w:ascii="Garamond" w:hAnsi="Garamond" w:cs="Helvetica"/>
          <w:color w:val="000000" w:themeColor="text1"/>
          <w:sz w:val="22"/>
          <w:szCs w:val="22"/>
        </w:rPr>
        <w:t>accelerationist slogan</w:t>
      </w:r>
      <w:r w:rsidR="003A4214">
        <w:rPr>
          <w:rFonts w:ascii="Garamond" w:hAnsi="Garamond" w:cs="Helvetica"/>
          <w:color w:val="000000" w:themeColor="text1"/>
          <w:sz w:val="22"/>
          <w:szCs w:val="22"/>
        </w:rPr>
        <w:t xml:space="preserve"> and</w:t>
      </w:r>
      <w:r>
        <w:rPr>
          <w:rFonts w:ascii="Garamond" w:hAnsi="Garamond" w:cs="Helvetica"/>
          <w:color w:val="000000" w:themeColor="text1"/>
          <w:sz w:val="22"/>
          <w:szCs w:val="22"/>
        </w:rPr>
        <w:t xml:space="preserve"> regretting his wink as soon as it </w:t>
      </w:r>
      <w:r w:rsidR="00AC7A25">
        <w:rPr>
          <w:rFonts w:ascii="Garamond" w:hAnsi="Garamond" w:cs="Helvetica"/>
          <w:color w:val="000000" w:themeColor="text1"/>
          <w:sz w:val="22"/>
          <w:szCs w:val="22"/>
        </w:rPr>
        <w:t>begins</w:t>
      </w:r>
      <w:r>
        <w:rPr>
          <w:rFonts w:ascii="Garamond" w:hAnsi="Garamond" w:cs="Helvetica"/>
          <w:color w:val="000000" w:themeColor="text1"/>
          <w:sz w:val="22"/>
          <w:szCs w:val="22"/>
        </w:rPr>
        <w:t>.</w:t>
      </w:r>
    </w:p>
    <w:p w14:paraId="45DF3E91" w14:textId="420E2C1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497B95C7" w14:textId="77777777" w:rsidR="00B9712A" w:rsidRDefault="00B9712A">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15FC46FF" w14:textId="1F1A27F5" w:rsidR="00211877" w:rsidRPr="00AF2203" w:rsidRDefault="00B8419C" w:rsidP="008A7B42">
      <w:pPr>
        <w:pStyle w:val="chapterTit"/>
        <w:rPr>
          <w:rFonts w:eastAsia="Arial Unicode MS"/>
          <w:u w:color="000000"/>
        </w:rPr>
      </w:pPr>
      <w:bookmarkStart w:id="15" w:name="_Toc167787696"/>
      <w:r w:rsidRPr="00AF2203">
        <w:rPr>
          <w:rFonts w:eastAsia="Arial Unicode MS"/>
          <w:u w:color="000000"/>
        </w:rPr>
        <w:lastRenderedPageBreak/>
        <w:t>A Surfeit of Lamp Freaks</w:t>
      </w:r>
      <w:bookmarkEnd w:id="15"/>
    </w:p>
    <w:p w14:paraId="65DAE75A" w14:textId="77777777" w:rsidR="008A7B42" w:rsidRPr="00AF2203" w:rsidRDefault="008A7B42" w:rsidP="005E7249">
      <w:pPr>
        <w:autoSpaceDE w:val="0"/>
        <w:autoSpaceDN w:val="0"/>
        <w:adjustRightInd w:val="0"/>
        <w:jc w:val="both"/>
        <w:rPr>
          <w:rFonts w:ascii="Garamond" w:eastAsia="Arial Unicode MS" w:hAnsi="Garamond" w:cs="Helvetica"/>
          <w:color w:val="000000" w:themeColor="text1"/>
          <w:sz w:val="22"/>
          <w:szCs w:val="22"/>
        </w:rPr>
      </w:pPr>
    </w:p>
    <w:p w14:paraId="3442BE3C" w14:textId="351202FE" w:rsidR="004B7E23" w:rsidRDefault="0033727D" w:rsidP="002426D0">
      <w:pPr>
        <w:autoSpaceDE w:val="0"/>
        <w:autoSpaceDN w:val="0"/>
        <w:adjustRightInd w:val="0"/>
        <w:ind w:left="567" w:right="558"/>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t>
      </w:r>
      <w:r w:rsidR="004B7E23" w:rsidRPr="00AF2203">
        <w:rPr>
          <w:rFonts w:ascii="Garamond" w:eastAsia="Arial Unicode MS" w:hAnsi="Garamond" w:cs="Helvetica"/>
          <w:color w:val="000000" w:themeColor="text1"/>
          <w:sz w:val="22"/>
          <w:szCs w:val="22"/>
        </w:rPr>
        <w:t xml:space="preserve">vision’s universe came </w:t>
      </w:r>
      <w:r w:rsidR="00D1033C">
        <w:rPr>
          <w:rFonts w:ascii="Garamond" w:eastAsia="Arial Unicode MS" w:hAnsi="Garamond" w:cs="Helvetica"/>
          <w:color w:val="000000" w:themeColor="text1"/>
          <w:sz w:val="22"/>
          <w:szCs w:val="22"/>
        </w:rPr>
        <w:t>to Arthur</w:t>
      </w:r>
      <w:r w:rsidR="0045666A">
        <w:rPr>
          <w:rFonts w:ascii="Garamond" w:eastAsia="Arial Unicode MS" w:hAnsi="Garamond" w:cs="Helvetica"/>
          <w:color w:val="000000" w:themeColor="text1"/>
          <w:sz w:val="22"/>
          <w:szCs w:val="22"/>
        </w:rPr>
        <w:t xml:space="preserve">, he </w:t>
      </w:r>
      <w:r w:rsidR="003F391F">
        <w:rPr>
          <w:rFonts w:ascii="Garamond" w:eastAsia="Arial Unicode MS" w:hAnsi="Garamond" w:cs="Helvetica"/>
          <w:color w:val="000000" w:themeColor="text1"/>
          <w:sz w:val="22"/>
          <w:szCs w:val="22"/>
        </w:rPr>
        <w:t>claims</w:t>
      </w:r>
      <w:r w:rsidR="0045666A">
        <w:rPr>
          <w:rFonts w:ascii="Garamond" w:eastAsia="Arial Unicode MS" w:hAnsi="Garamond" w:cs="Helvetica"/>
          <w:color w:val="000000" w:themeColor="text1"/>
          <w:sz w:val="22"/>
          <w:szCs w:val="22"/>
        </w:rPr>
        <w:t>,</w:t>
      </w:r>
      <w:r w:rsidR="00D1033C">
        <w:rPr>
          <w:rFonts w:ascii="Garamond" w:eastAsia="Arial Unicode MS" w:hAnsi="Garamond" w:cs="Helvetica"/>
          <w:color w:val="000000" w:themeColor="text1"/>
          <w:sz w:val="22"/>
          <w:szCs w:val="22"/>
        </w:rPr>
        <w:t xml:space="preserve"> as</w:t>
      </w:r>
      <w:r w:rsidR="004B7E23" w:rsidRPr="00AF2203">
        <w:rPr>
          <w:rFonts w:ascii="Garamond" w:eastAsia="Arial Unicode MS" w:hAnsi="Garamond" w:cs="Helvetica"/>
          <w:color w:val="000000" w:themeColor="text1"/>
          <w:sz w:val="22"/>
          <w:szCs w:val="22"/>
        </w:rPr>
        <w:t xml:space="preserve"> a kind of </w:t>
      </w:r>
      <w:r w:rsidR="004B68F4" w:rsidRPr="00AF2203">
        <w:rPr>
          <w:rFonts w:ascii="Garamond" w:eastAsia="Arial Unicode MS" w:hAnsi="Garamond" w:cs="Helvetica"/>
          <w:color w:val="000000" w:themeColor="text1"/>
          <w:sz w:val="22"/>
          <w:szCs w:val="22"/>
        </w:rPr>
        <w:t>intuitive</w:t>
      </w:r>
      <w:r w:rsidR="004B7E23" w:rsidRPr="00AF2203">
        <w:rPr>
          <w:rFonts w:ascii="Garamond" w:eastAsia="Arial Unicode MS" w:hAnsi="Garamond" w:cs="Helvetica"/>
          <w:color w:val="000000" w:themeColor="text1"/>
          <w:sz w:val="22"/>
          <w:szCs w:val="22"/>
        </w:rPr>
        <w:t xml:space="preserve"> knowledge, a feeling one might imagine</w:t>
      </w:r>
      <w:r w:rsidR="00DF4EAC" w:rsidRPr="00AF2203">
        <w:rPr>
          <w:rFonts w:ascii="Garamond" w:eastAsia="Arial Unicode MS" w:hAnsi="Garamond" w:cs="Helvetica"/>
          <w:color w:val="000000" w:themeColor="text1"/>
          <w:sz w:val="22"/>
          <w:szCs w:val="22"/>
        </w:rPr>
        <w:t xml:space="preserve"> </w:t>
      </w:r>
      <w:r w:rsidR="00550DCA">
        <w:rPr>
          <w:rFonts w:ascii="Garamond" w:eastAsia="Arial Unicode MS" w:hAnsi="Garamond" w:cs="Helvetica"/>
          <w:color w:val="000000" w:themeColor="text1"/>
          <w:sz w:val="22"/>
          <w:szCs w:val="22"/>
        </w:rPr>
        <w:t>a polyglot</w:t>
      </w:r>
      <w:r w:rsidR="00DF4EAC" w:rsidRPr="00AF2203">
        <w:rPr>
          <w:rFonts w:ascii="Garamond" w:eastAsia="Arial Unicode MS" w:hAnsi="Garamond" w:cs="Helvetica"/>
          <w:color w:val="000000" w:themeColor="text1"/>
          <w:sz w:val="22"/>
          <w:szCs w:val="22"/>
        </w:rPr>
        <w:t xml:space="preserve"> experience</w:t>
      </w:r>
      <w:r w:rsidR="00550DCA">
        <w:rPr>
          <w:rFonts w:ascii="Garamond" w:eastAsia="Arial Unicode MS" w:hAnsi="Garamond" w:cs="Helvetica"/>
          <w:color w:val="000000" w:themeColor="text1"/>
          <w:sz w:val="22"/>
          <w:szCs w:val="22"/>
        </w:rPr>
        <w:t>s</w:t>
      </w:r>
      <w:r w:rsidR="00DF4EAC" w:rsidRPr="00AF2203">
        <w:rPr>
          <w:rFonts w:ascii="Garamond" w:eastAsia="Arial Unicode MS" w:hAnsi="Garamond" w:cs="Helvetica"/>
          <w:color w:val="000000" w:themeColor="text1"/>
          <w:sz w:val="22"/>
          <w:szCs w:val="22"/>
        </w:rPr>
        <w:t xml:space="preserve"> upon exposure</w:t>
      </w:r>
      <w:r w:rsidR="004B7E23" w:rsidRPr="00AF2203">
        <w:rPr>
          <w:rFonts w:ascii="Garamond" w:eastAsia="Arial Unicode MS" w:hAnsi="Garamond" w:cs="Helvetica"/>
          <w:color w:val="000000" w:themeColor="text1"/>
          <w:sz w:val="22"/>
          <w:szCs w:val="22"/>
        </w:rPr>
        <w:t xml:space="preserve"> to a</w:t>
      </w:r>
      <w:r w:rsidR="00DF4EAC" w:rsidRPr="00AF2203">
        <w:rPr>
          <w:rFonts w:ascii="Garamond" w:eastAsia="Arial Unicode MS" w:hAnsi="Garamond" w:cs="Helvetica"/>
          <w:color w:val="000000" w:themeColor="text1"/>
          <w:sz w:val="22"/>
          <w:szCs w:val="22"/>
        </w:rPr>
        <w:t xml:space="preserve"> </w:t>
      </w:r>
      <w:r w:rsidR="004B7E23" w:rsidRPr="00AF2203">
        <w:rPr>
          <w:rFonts w:ascii="Garamond" w:eastAsia="Arial Unicode MS" w:hAnsi="Garamond" w:cs="Helvetica"/>
          <w:color w:val="000000" w:themeColor="text1"/>
          <w:sz w:val="22"/>
          <w:szCs w:val="22"/>
        </w:rPr>
        <w:t xml:space="preserve">language </w:t>
      </w:r>
      <w:r w:rsidR="00927A04">
        <w:rPr>
          <w:rFonts w:ascii="Garamond" w:eastAsia="Arial Unicode MS" w:hAnsi="Garamond" w:cs="Helvetica"/>
          <w:color w:val="000000" w:themeColor="text1"/>
          <w:sz w:val="22"/>
          <w:szCs w:val="22"/>
        </w:rPr>
        <w:t>in which they are</w:t>
      </w:r>
      <w:r w:rsidR="00DF4EAC" w:rsidRPr="00AF2203">
        <w:rPr>
          <w:rFonts w:ascii="Garamond" w:eastAsia="Arial Unicode MS" w:hAnsi="Garamond" w:cs="Helvetica"/>
          <w:color w:val="000000" w:themeColor="text1"/>
          <w:sz w:val="22"/>
          <w:szCs w:val="22"/>
        </w:rPr>
        <w:t xml:space="preserve"> reasonabl</w:t>
      </w:r>
      <w:r w:rsidR="007315A5">
        <w:rPr>
          <w:rFonts w:ascii="Garamond" w:eastAsia="Arial Unicode MS" w:hAnsi="Garamond" w:cs="Helvetica"/>
          <w:color w:val="000000" w:themeColor="text1"/>
          <w:sz w:val="22"/>
          <w:szCs w:val="22"/>
        </w:rPr>
        <w:t>y</w:t>
      </w:r>
      <w:r w:rsidR="00DF4EAC" w:rsidRPr="00AF2203">
        <w:rPr>
          <w:rFonts w:ascii="Garamond" w:eastAsia="Arial Unicode MS" w:hAnsi="Garamond" w:cs="Helvetica"/>
          <w:color w:val="000000" w:themeColor="text1"/>
          <w:sz w:val="22"/>
          <w:szCs w:val="22"/>
        </w:rPr>
        <w:t xml:space="preserve"> capable</w:t>
      </w:r>
      <w:r w:rsidR="004B7E23" w:rsidRPr="00AF2203">
        <w:rPr>
          <w:rFonts w:ascii="Garamond" w:eastAsia="Arial Unicode MS" w:hAnsi="Garamond" w:cs="Helvetica"/>
          <w:color w:val="000000" w:themeColor="text1"/>
          <w:sz w:val="22"/>
          <w:szCs w:val="22"/>
        </w:rPr>
        <w:t xml:space="preserve"> but</w:t>
      </w:r>
      <w:r w:rsidR="00DF4EAC" w:rsidRPr="00AF2203">
        <w:rPr>
          <w:rFonts w:ascii="Garamond" w:eastAsia="Arial Unicode MS" w:hAnsi="Garamond" w:cs="Helvetica"/>
          <w:color w:val="000000" w:themeColor="text1"/>
          <w:sz w:val="22"/>
          <w:szCs w:val="22"/>
        </w:rPr>
        <w:t xml:space="preserve"> have</w:t>
      </w:r>
      <w:r w:rsidR="004B7E23" w:rsidRPr="00AF2203">
        <w:rPr>
          <w:rFonts w:ascii="Garamond" w:eastAsia="Arial Unicode MS" w:hAnsi="Garamond" w:cs="Helvetica"/>
          <w:color w:val="000000" w:themeColor="text1"/>
          <w:sz w:val="22"/>
          <w:szCs w:val="22"/>
        </w:rPr>
        <w:t xml:space="preserve"> not </w:t>
      </w:r>
      <w:r w:rsidR="00D1033C">
        <w:rPr>
          <w:rFonts w:ascii="Garamond" w:eastAsia="Arial Unicode MS" w:hAnsi="Garamond" w:cs="Helvetica"/>
          <w:color w:val="000000" w:themeColor="text1"/>
          <w:sz w:val="22"/>
          <w:szCs w:val="22"/>
        </w:rPr>
        <w:t>spoken</w:t>
      </w:r>
      <w:r w:rsidR="004B7E23" w:rsidRPr="00AF2203">
        <w:rPr>
          <w:rFonts w:ascii="Garamond" w:eastAsia="Arial Unicode MS" w:hAnsi="Garamond" w:cs="Helvetica"/>
          <w:color w:val="000000" w:themeColor="text1"/>
          <w:sz w:val="22"/>
          <w:szCs w:val="22"/>
        </w:rPr>
        <w:t xml:space="preserve"> for many years.</w:t>
      </w:r>
      <w:r w:rsidR="00DF4EAC" w:rsidRPr="00AF2203">
        <w:rPr>
          <w:rFonts w:ascii="Garamond" w:eastAsia="Arial Unicode MS" w:hAnsi="Garamond" w:cs="Helvetica"/>
          <w:color w:val="000000" w:themeColor="text1"/>
          <w:sz w:val="22"/>
          <w:szCs w:val="22"/>
        </w:rPr>
        <w:t xml:space="preserve"> </w:t>
      </w:r>
    </w:p>
    <w:p w14:paraId="5C62FCF8" w14:textId="77777777" w:rsidR="002426D0" w:rsidRPr="00AF2203" w:rsidRDefault="002426D0" w:rsidP="002426D0">
      <w:pPr>
        <w:autoSpaceDE w:val="0"/>
        <w:autoSpaceDN w:val="0"/>
        <w:adjustRightInd w:val="0"/>
        <w:ind w:left="567" w:right="558"/>
        <w:jc w:val="both"/>
        <w:rPr>
          <w:rFonts w:ascii="Garamond" w:eastAsia="Arial Unicode MS" w:hAnsi="Garamond" w:cs="Helvetica"/>
          <w:color w:val="000000" w:themeColor="text1"/>
          <w:sz w:val="22"/>
          <w:szCs w:val="22"/>
        </w:rPr>
      </w:pPr>
    </w:p>
    <w:p w14:paraId="2D5AE729" w14:textId="77777777" w:rsidR="00F21603" w:rsidRDefault="00E84A2D"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3C44" w:rsidRPr="00AF2203">
        <w:rPr>
          <w:rFonts w:ascii="Garamond" w:eastAsia="Arial Unicode MS" w:hAnsi="Garamond" w:cs="Helvetica"/>
          <w:color w:val="000000" w:themeColor="text1"/>
          <w:sz w:val="22"/>
          <w:szCs w:val="22"/>
        </w:rPr>
        <w:t xml:space="preserve">spent his </w:t>
      </w:r>
      <w:r w:rsidRPr="00AF2203">
        <w:rPr>
          <w:rFonts w:ascii="Garamond" w:eastAsia="Arial Unicode MS" w:hAnsi="Garamond" w:cs="Helvetica"/>
          <w:color w:val="000000" w:themeColor="text1"/>
          <w:sz w:val="22"/>
          <w:szCs w:val="22"/>
        </w:rPr>
        <w:t xml:space="preserve">considerable </w:t>
      </w:r>
      <w:r w:rsidR="000D053A">
        <w:rPr>
          <w:rFonts w:ascii="Garamond" w:eastAsia="Arial Unicode MS" w:hAnsi="Garamond" w:cs="Helvetica"/>
          <w:color w:val="000000" w:themeColor="text1"/>
          <w:sz w:val="22"/>
          <w:szCs w:val="22"/>
        </w:rPr>
        <w:t>free</w:t>
      </w:r>
      <w:r w:rsidR="00BE3C44" w:rsidRPr="00AF2203">
        <w:rPr>
          <w:rFonts w:ascii="Garamond" w:eastAsia="Arial Unicode MS" w:hAnsi="Garamond" w:cs="Helvetica"/>
          <w:color w:val="000000" w:themeColor="text1"/>
          <w:sz w:val="22"/>
          <w:szCs w:val="22"/>
        </w:rPr>
        <w:t xml:space="preserve"> time </w:t>
      </w:r>
      <w:r w:rsidR="00490D47" w:rsidRPr="00AF2203">
        <w:rPr>
          <w:rFonts w:ascii="Garamond" w:eastAsia="Arial Unicode MS" w:hAnsi="Garamond" w:cs="Helvetica"/>
          <w:color w:val="000000" w:themeColor="text1"/>
          <w:sz w:val="22"/>
          <w:szCs w:val="22"/>
        </w:rPr>
        <w:t>en</w:t>
      </w:r>
      <w:r w:rsidR="005C756F">
        <w:rPr>
          <w:rFonts w:ascii="Garamond" w:eastAsia="Arial Unicode MS" w:hAnsi="Garamond" w:cs="Helvetica"/>
          <w:color w:val="000000" w:themeColor="text1"/>
          <w:sz w:val="22"/>
          <w:szCs w:val="22"/>
        </w:rPr>
        <w:t>veloped</w:t>
      </w:r>
      <w:r w:rsidR="00490D47" w:rsidRPr="00AF2203">
        <w:rPr>
          <w:rFonts w:ascii="Garamond" w:eastAsia="Arial Unicode MS" w:hAnsi="Garamond" w:cs="Helvetica"/>
          <w:color w:val="000000" w:themeColor="text1"/>
          <w:sz w:val="22"/>
          <w:szCs w:val="22"/>
        </w:rPr>
        <w:t xml:space="preserve"> in</w:t>
      </w:r>
      <w:r w:rsidR="00E70A21" w:rsidRPr="00AF2203">
        <w:rPr>
          <w:rFonts w:ascii="Garamond" w:eastAsia="Arial Unicode MS" w:hAnsi="Garamond" w:cs="Helvetica"/>
          <w:color w:val="000000" w:themeColor="text1"/>
          <w:sz w:val="22"/>
          <w:szCs w:val="22"/>
        </w:rPr>
        <w:t xml:space="preserve"> </w:t>
      </w:r>
      <w:r w:rsidR="00EC1614" w:rsidRPr="00EC1614">
        <w:rPr>
          <w:rFonts w:ascii="Garamond" w:eastAsia="Arial Unicode MS" w:hAnsi="Garamond" w:cs="Helvetica"/>
          <w:i/>
          <w:iCs/>
          <w:color w:val="000000" w:themeColor="text1"/>
          <w:sz w:val="22"/>
          <w:szCs w:val="22"/>
        </w:rPr>
        <w:t>The Fringe</w:t>
      </w:r>
      <w:r w:rsidR="00AB2A7E">
        <w:rPr>
          <w:rFonts w:ascii="Garamond" w:eastAsia="Arial Unicode MS" w:hAnsi="Garamond" w:cs="Helvetica"/>
          <w:color w:val="000000" w:themeColor="text1"/>
          <w:sz w:val="22"/>
          <w:szCs w:val="22"/>
        </w:rPr>
        <w:t>. This was</w:t>
      </w:r>
      <w:r w:rsidR="00EC1614">
        <w:rPr>
          <w:rFonts w:ascii="Garamond" w:eastAsia="Arial Unicode MS" w:hAnsi="Garamond" w:cs="Helvetica"/>
          <w:color w:val="000000" w:themeColor="text1"/>
          <w:sz w:val="22"/>
          <w:szCs w:val="22"/>
        </w:rPr>
        <w:t xml:space="preserve"> the </w:t>
      </w:r>
      <w:r w:rsidR="00167890">
        <w:rPr>
          <w:rFonts w:ascii="Garamond" w:eastAsia="Arial Unicode MS" w:hAnsi="Garamond" w:cs="Helvetica"/>
          <w:color w:val="000000" w:themeColor="text1"/>
          <w:sz w:val="22"/>
          <w:szCs w:val="22"/>
        </w:rPr>
        <w:t>rhizomatic</w:t>
      </w:r>
      <w:r w:rsidR="00EC16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idea forum</w:t>
      </w:r>
      <w:r w:rsidR="008A7AEE">
        <w:rPr>
          <w:rFonts w:ascii="Garamond" w:eastAsia="Arial Unicode MS" w:hAnsi="Garamond" w:cs="Helvetica"/>
          <w:color w:val="000000" w:themeColor="text1"/>
          <w:sz w:val="22"/>
          <w:szCs w:val="22"/>
        </w:rPr>
        <w:t xml:space="preserve"> </w:t>
      </w:r>
      <w:r w:rsidR="00EC1614">
        <w:rPr>
          <w:rFonts w:ascii="Garamond" w:eastAsia="Arial Unicode MS" w:hAnsi="Garamond" w:cs="Helvetica"/>
          <w:color w:val="000000" w:themeColor="text1"/>
          <w:sz w:val="22"/>
          <w:szCs w:val="22"/>
        </w:rPr>
        <w:t>t</w:t>
      </w:r>
      <w:r w:rsidR="00CD2CC9">
        <w:rPr>
          <w:rFonts w:ascii="Garamond" w:eastAsia="Arial Unicode MS" w:hAnsi="Garamond" w:cs="Helvetica"/>
          <w:color w:val="000000" w:themeColor="text1"/>
          <w:sz w:val="22"/>
          <w:szCs w:val="22"/>
        </w:rPr>
        <w:t xml:space="preserve">hat </w:t>
      </w:r>
      <w:r w:rsidR="003F2B24">
        <w:rPr>
          <w:rFonts w:ascii="Garamond" w:eastAsia="Arial Unicode MS" w:hAnsi="Garamond" w:cs="Helvetica"/>
          <w:color w:val="000000" w:themeColor="text1"/>
          <w:sz w:val="22"/>
          <w:szCs w:val="22"/>
        </w:rPr>
        <w:t>had</w:t>
      </w:r>
      <w:r w:rsidR="00CD2CC9">
        <w:rPr>
          <w:rFonts w:ascii="Garamond" w:eastAsia="Arial Unicode MS" w:hAnsi="Garamond" w:cs="Helvetica"/>
          <w:color w:val="000000" w:themeColor="text1"/>
          <w:sz w:val="22"/>
          <w:szCs w:val="22"/>
        </w:rPr>
        <w:t xml:space="preserve"> come to replace</w:t>
      </w:r>
      <w:r w:rsidR="00EC1614">
        <w:rPr>
          <w:rFonts w:ascii="Garamond" w:eastAsia="Arial Unicode MS" w:hAnsi="Garamond" w:cs="Helvetica"/>
          <w:color w:val="000000" w:themeColor="text1"/>
          <w:sz w:val="22"/>
          <w:szCs w:val="22"/>
        </w:rPr>
        <w:t xml:space="preserve"> the </w:t>
      </w:r>
      <w:r w:rsidR="008641CF">
        <w:rPr>
          <w:rFonts w:ascii="Garamond" w:eastAsia="Arial Unicode MS" w:hAnsi="Garamond" w:cs="Helvetica"/>
          <w:color w:val="000000" w:themeColor="text1"/>
          <w:sz w:val="22"/>
          <w:szCs w:val="22"/>
        </w:rPr>
        <w:t xml:space="preserve">streaming </w:t>
      </w:r>
      <w:r w:rsidR="00EC1614">
        <w:rPr>
          <w:rFonts w:ascii="Garamond" w:eastAsia="Arial Unicode MS" w:hAnsi="Garamond" w:cs="Helvetica"/>
          <w:color w:val="000000" w:themeColor="text1"/>
          <w:sz w:val="22"/>
          <w:szCs w:val="22"/>
        </w:rPr>
        <w:t>effluent of</w:t>
      </w:r>
      <w:r w:rsidR="00CD2CC9">
        <w:rPr>
          <w:rFonts w:ascii="Garamond" w:eastAsia="Arial Unicode MS" w:hAnsi="Garamond" w:cs="Helvetica"/>
          <w:color w:val="000000" w:themeColor="text1"/>
          <w:sz w:val="22"/>
          <w:szCs w:val="22"/>
        </w:rPr>
        <w:t xml:space="preserve"> </w:t>
      </w:r>
      <w:r w:rsidR="00FB3BA5" w:rsidRPr="00FB3BA5">
        <w:rPr>
          <w:rFonts w:ascii="Garamond" w:eastAsia="Arial Unicode MS" w:hAnsi="Garamond" w:cs="Helvetica"/>
          <w:i/>
          <w:iCs/>
          <w:color w:val="000000" w:themeColor="text1"/>
          <w:sz w:val="22"/>
          <w:szCs w:val="22"/>
        </w:rPr>
        <w:t>Two-dot-oh Content</w:t>
      </w:r>
      <w:r w:rsidR="003443BE">
        <w:rPr>
          <w:rFonts w:ascii="Garamond" w:eastAsia="Arial Unicode MS" w:hAnsi="Garamond" w:cs="Helvetica"/>
          <w:color w:val="000000" w:themeColor="text1"/>
          <w:sz w:val="22"/>
          <w:szCs w:val="22"/>
        </w:rPr>
        <w:t>,</w:t>
      </w:r>
      <w:r w:rsidR="00331A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 xml:space="preserve">long since </w:t>
      </w:r>
      <w:r w:rsidR="00331A14">
        <w:rPr>
          <w:rFonts w:ascii="Garamond" w:eastAsia="Arial Unicode MS" w:hAnsi="Garamond" w:cs="Helvetica"/>
          <w:color w:val="000000" w:themeColor="text1"/>
          <w:sz w:val="22"/>
          <w:szCs w:val="22"/>
        </w:rPr>
        <w:t xml:space="preserve">consumed and </w:t>
      </w:r>
      <w:r w:rsidR="00425C16">
        <w:rPr>
          <w:rFonts w:ascii="Garamond" w:eastAsia="Arial Unicode MS" w:hAnsi="Garamond" w:cs="Helvetica"/>
          <w:color w:val="000000" w:themeColor="text1"/>
          <w:sz w:val="22"/>
          <w:szCs w:val="22"/>
        </w:rPr>
        <w:t>conflagrated</w:t>
      </w:r>
      <w:r w:rsidR="00331A14">
        <w:rPr>
          <w:rFonts w:ascii="Garamond" w:eastAsia="Arial Unicode MS" w:hAnsi="Garamond" w:cs="Helvetica"/>
          <w:color w:val="000000" w:themeColor="text1"/>
          <w:sz w:val="22"/>
          <w:szCs w:val="22"/>
        </w:rPr>
        <w:t xml:space="preserve"> </w:t>
      </w:r>
      <w:r w:rsidR="00F21603">
        <w:rPr>
          <w:rFonts w:ascii="Garamond" w:eastAsia="Arial Unicode MS" w:hAnsi="Garamond" w:cs="Helvetica"/>
          <w:color w:val="000000" w:themeColor="text1"/>
          <w:sz w:val="22"/>
          <w:szCs w:val="22"/>
        </w:rPr>
        <w:t>in</w:t>
      </w:r>
      <w:r w:rsidR="00331A14">
        <w:rPr>
          <w:rFonts w:ascii="Garamond" w:eastAsia="Arial Unicode MS" w:hAnsi="Garamond" w:cs="Helvetica"/>
          <w:color w:val="000000" w:themeColor="text1"/>
          <w:sz w:val="22"/>
          <w:szCs w:val="22"/>
        </w:rPr>
        <w:t xml:space="preserve"> </w:t>
      </w:r>
      <w:r w:rsidR="00CA289E">
        <w:rPr>
          <w:rFonts w:ascii="Garamond" w:eastAsia="Arial Unicode MS" w:hAnsi="Garamond" w:cs="Helvetica"/>
          <w:color w:val="000000" w:themeColor="text1"/>
          <w:sz w:val="22"/>
          <w:szCs w:val="22"/>
        </w:rPr>
        <w:t xml:space="preserve">the </w:t>
      </w:r>
      <w:r w:rsidR="00C05C56">
        <w:rPr>
          <w:rFonts w:ascii="Garamond" w:eastAsia="Arial Unicode MS" w:hAnsi="Garamond" w:cs="Helvetica"/>
          <w:color w:val="000000" w:themeColor="text1"/>
          <w:sz w:val="22"/>
          <w:szCs w:val="22"/>
        </w:rPr>
        <w:t xml:space="preserve">monopolising </w:t>
      </w:r>
      <w:r w:rsidR="00600F0E">
        <w:rPr>
          <w:rFonts w:ascii="Garamond" w:eastAsia="Arial Unicode MS" w:hAnsi="Garamond" w:cs="Helvetica"/>
          <w:color w:val="000000" w:themeColor="text1"/>
          <w:sz w:val="22"/>
          <w:szCs w:val="22"/>
        </w:rPr>
        <w:t xml:space="preserve">fires of the </w:t>
      </w:r>
      <w:r w:rsidR="00F21603">
        <w:rPr>
          <w:rFonts w:ascii="Garamond" w:eastAsia="Arial Unicode MS" w:hAnsi="Garamond" w:cs="Helvetica"/>
          <w:color w:val="000000" w:themeColor="text1"/>
          <w:sz w:val="22"/>
          <w:szCs w:val="22"/>
        </w:rPr>
        <w:t>Capitalist Meltdown</w:t>
      </w:r>
      <w:r w:rsidR="00542C93">
        <w:rPr>
          <w:rFonts w:ascii="Garamond" w:eastAsia="Arial Unicode MS" w:hAnsi="Garamond" w:cs="Helvetica"/>
          <w:color w:val="000000" w:themeColor="text1"/>
          <w:sz w:val="22"/>
          <w:szCs w:val="22"/>
        </w:rPr>
        <w:t>.</w:t>
      </w:r>
      <w:r w:rsidR="00571919">
        <w:rPr>
          <w:rFonts w:ascii="Garamond" w:eastAsia="Arial Unicode MS" w:hAnsi="Garamond" w:cs="Helvetica"/>
          <w:color w:val="000000" w:themeColor="text1"/>
          <w:sz w:val="22"/>
          <w:szCs w:val="22"/>
        </w:rPr>
        <w:t xml:space="preserve"> </w:t>
      </w:r>
    </w:p>
    <w:p w14:paraId="6C1E08DA" w14:textId="537A11C0" w:rsidR="00AC0332" w:rsidRDefault="00EC1614" w:rsidP="006B0419">
      <w:pPr>
        <w:autoSpaceDE w:val="0"/>
        <w:autoSpaceDN w:val="0"/>
        <w:adjustRightInd w:val="0"/>
        <w:ind w:firstLine="454"/>
        <w:jc w:val="both"/>
        <w:rPr>
          <w:rFonts w:ascii="Garamond" w:eastAsia="Arial Unicode MS" w:hAnsi="Garamond" w:cs="Helvetica"/>
          <w:color w:val="000000" w:themeColor="text1"/>
          <w:sz w:val="22"/>
          <w:szCs w:val="22"/>
        </w:rPr>
      </w:pPr>
      <w:r w:rsidRPr="00EC1614">
        <w:rPr>
          <w:rFonts w:ascii="Garamond" w:eastAsia="Arial Unicode MS" w:hAnsi="Garamond" w:cs="Helvetica"/>
          <w:i/>
          <w:iCs/>
          <w:color w:val="000000" w:themeColor="text1"/>
          <w:sz w:val="22"/>
          <w:szCs w:val="22"/>
        </w:rPr>
        <w:t>The Fringe</w:t>
      </w:r>
      <w:r>
        <w:rPr>
          <w:rFonts w:ascii="Garamond" w:eastAsia="Arial Unicode MS" w:hAnsi="Garamond" w:cs="Helvetica"/>
          <w:color w:val="000000" w:themeColor="text1"/>
          <w:sz w:val="22"/>
          <w:szCs w:val="22"/>
        </w:rPr>
        <w:t xml:space="preserve"> </w:t>
      </w:r>
      <w:r w:rsidR="00CD2CC9">
        <w:rPr>
          <w:rFonts w:ascii="Garamond" w:eastAsia="Arial Unicode MS" w:hAnsi="Garamond" w:cs="Helvetica"/>
          <w:color w:val="000000" w:themeColor="text1"/>
          <w:sz w:val="22"/>
          <w:szCs w:val="22"/>
        </w:rPr>
        <w:t xml:space="preserve">was </w:t>
      </w:r>
      <w:r w:rsidR="008641CF">
        <w:rPr>
          <w:rFonts w:ascii="Garamond" w:eastAsia="Arial Unicode MS" w:hAnsi="Garamond" w:cs="Helvetica"/>
          <w:color w:val="000000" w:themeColor="text1"/>
          <w:sz w:val="22"/>
          <w:szCs w:val="22"/>
        </w:rPr>
        <w:t>up</w:t>
      </w:r>
      <w:r w:rsidR="000743FF">
        <w:rPr>
          <w:rFonts w:ascii="Garamond" w:eastAsia="Arial Unicode MS" w:hAnsi="Garamond" w:cs="Helvetica"/>
          <w:color w:val="000000" w:themeColor="text1"/>
          <w:sz w:val="22"/>
          <w:szCs w:val="22"/>
        </w:rPr>
        <w:t>-</w:t>
      </w:r>
      <w:r w:rsidR="008641CF">
        <w:rPr>
          <w:rFonts w:ascii="Garamond" w:eastAsia="Arial Unicode MS" w:hAnsi="Garamond" w:cs="Helvetica"/>
          <w:color w:val="000000" w:themeColor="text1"/>
          <w:sz w:val="22"/>
          <w:szCs w:val="22"/>
        </w:rPr>
        <w:t xml:space="preserve">beat and </w:t>
      </w:r>
      <w:r w:rsidR="002B0E0F">
        <w:rPr>
          <w:rFonts w:ascii="Garamond" w:eastAsia="Arial Unicode MS" w:hAnsi="Garamond" w:cs="Helvetica"/>
          <w:color w:val="000000" w:themeColor="text1"/>
          <w:sz w:val="22"/>
          <w:szCs w:val="22"/>
        </w:rPr>
        <w:t>high</w:t>
      </w:r>
      <w:r w:rsidR="000743FF">
        <w:rPr>
          <w:rFonts w:ascii="Garamond" w:eastAsia="Arial Unicode MS" w:hAnsi="Garamond" w:cs="Helvetica"/>
          <w:color w:val="000000" w:themeColor="text1"/>
          <w:sz w:val="22"/>
          <w:szCs w:val="22"/>
        </w:rPr>
        <w:t>-</w:t>
      </w:r>
      <w:r w:rsidR="002B0E0F">
        <w:rPr>
          <w:rFonts w:ascii="Garamond" w:eastAsia="Arial Unicode MS" w:hAnsi="Garamond" w:cs="Helvetica"/>
          <w:color w:val="000000" w:themeColor="text1"/>
          <w:sz w:val="22"/>
          <w:szCs w:val="22"/>
        </w:rPr>
        <w:t>brow</w:t>
      </w:r>
      <w:r w:rsidR="000743FF">
        <w:rPr>
          <w:rFonts w:ascii="Garamond" w:eastAsia="Arial Unicode MS" w:hAnsi="Garamond" w:cs="Helvetica"/>
          <w:color w:val="000000" w:themeColor="text1"/>
          <w:sz w:val="22"/>
          <w:szCs w:val="22"/>
        </w:rPr>
        <w:t xml:space="preserve"> </w:t>
      </w:r>
      <w:r w:rsidR="002B0E0F">
        <w:rPr>
          <w:rFonts w:ascii="Garamond" w:eastAsia="Arial Unicode MS" w:hAnsi="Garamond" w:cs="Helvetica"/>
          <w:color w:val="000000" w:themeColor="text1"/>
          <w:sz w:val="22"/>
          <w:szCs w:val="22"/>
        </w:rPr>
        <w:t xml:space="preserve">and </w:t>
      </w:r>
      <w:r w:rsidR="00E00F6D">
        <w:rPr>
          <w:rFonts w:ascii="Garamond" w:eastAsia="Arial Unicode MS" w:hAnsi="Garamond" w:cs="Helvetica"/>
          <w:color w:val="000000" w:themeColor="text1"/>
          <w:sz w:val="22"/>
          <w:szCs w:val="22"/>
        </w:rPr>
        <w:t xml:space="preserve">the main platform to </w:t>
      </w:r>
      <w:r w:rsidR="000263DD">
        <w:rPr>
          <w:rFonts w:ascii="Garamond" w:eastAsia="Arial Unicode MS" w:hAnsi="Garamond" w:cs="Helvetica"/>
          <w:color w:val="000000" w:themeColor="text1"/>
          <w:sz w:val="22"/>
          <w:szCs w:val="22"/>
        </w:rPr>
        <w:t xml:space="preserve">define </w:t>
      </w:r>
      <w:r w:rsidR="002B0E0F">
        <w:rPr>
          <w:rFonts w:ascii="Garamond" w:eastAsia="Arial Unicode MS" w:hAnsi="Garamond" w:cs="Helvetica"/>
          <w:color w:val="000000" w:themeColor="text1"/>
          <w:sz w:val="22"/>
          <w:szCs w:val="22"/>
        </w:rPr>
        <w:t xml:space="preserve">Federalist </w:t>
      </w:r>
      <w:r w:rsidR="00DA05AD">
        <w:rPr>
          <w:rFonts w:ascii="Garamond" w:eastAsia="Arial Unicode MS" w:hAnsi="Garamond" w:cs="Helvetica"/>
          <w:color w:val="000000" w:themeColor="text1"/>
          <w:sz w:val="22"/>
          <w:szCs w:val="22"/>
        </w:rPr>
        <w:t xml:space="preserve">and Preterite </w:t>
      </w:r>
      <w:r w:rsidR="00E00F6D">
        <w:rPr>
          <w:rFonts w:ascii="Garamond" w:eastAsia="Arial Unicode MS" w:hAnsi="Garamond" w:cs="Helvetica"/>
          <w:color w:val="000000" w:themeColor="text1"/>
          <w:sz w:val="22"/>
          <w:szCs w:val="22"/>
        </w:rPr>
        <w:t>culture</w:t>
      </w:r>
      <w:r w:rsidR="002B0E0F">
        <w:rPr>
          <w:rFonts w:ascii="Garamond" w:eastAsia="Arial Unicode MS" w:hAnsi="Garamond" w:cs="Helvetica"/>
          <w:color w:val="000000" w:themeColor="text1"/>
          <w:sz w:val="22"/>
          <w:szCs w:val="22"/>
        </w:rPr>
        <w:t xml:space="preserve"> for over a decade, which was a long time these days. </w:t>
      </w:r>
      <w:r w:rsidR="00F21603">
        <w:rPr>
          <w:rFonts w:ascii="Garamond" w:eastAsia="Arial Unicode MS" w:hAnsi="Garamond" w:cs="Helvetica"/>
          <w:color w:val="000000" w:themeColor="text1"/>
          <w:sz w:val="22"/>
          <w:szCs w:val="22"/>
        </w:rPr>
        <w:t>The</w:t>
      </w:r>
      <w:r w:rsidR="006C2649">
        <w:rPr>
          <w:rFonts w:ascii="Garamond" w:eastAsia="Arial Unicode MS" w:hAnsi="Garamond" w:cs="Helvetica"/>
          <w:color w:val="000000" w:themeColor="text1"/>
          <w:sz w:val="22"/>
          <w:szCs w:val="22"/>
        </w:rPr>
        <w:t xml:space="preserve"> individual would</w:t>
      </w:r>
      <w:r w:rsidR="002B0E0F">
        <w:rPr>
          <w:rFonts w:ascii="Garamond" w:eastAsia="Arial Unicode MS" w:hAnsi="Garamond" w:cs="Helvetica"/>
          <w:color w:val="000000" w:themeColor="text1"/>
          <w:sz w:val="22"/>
          <w:szCs w:val="22"/>
        </w:rPr>
        <w:t xml:space="preserve"> </w:t>
      </w:r>
      <w:r w:rsidR="003234C4">
        <w:rPr>
          <w:rFonts w:ascii="Garamond" w:eastAsia="Arial Unicode MS" w:hAnsi="Garamond" w:cs="Helvetica"/>
          <w:color w:val="000000" w:themeColor="text1"/>
          <w:sz w:val="22"/>
          <w:szCs w:val="22"/>
        </w:rPr>
        <w:t xml:space="preserve">generally </w:t>
      </w:r>
      <w:r w:rsidR="00834715">
        <w:rPr>
          <w:rFonts w:ascii="Garamond" w:eastAsia="Arial Unicode MS" w:hAnsi="Garamond" w:cs="Helvetica"/>
          <w:color w:val="000000" w:themeColor="text1"/>
          <w:sz w:val="22"/>
          <w:szCs w:val="22"/>
        </w:rPr>
        <w:t>present</w:t>
      </w:r>
      <w:r w:rsidR="00F21603">
        <w:rPr>
          <w:rFonts w:ascii="Garamond" w:eastAsia="Arial Unicode MS" w:hAnsi="Garamond" w:cs="Helvetica"/>
          <w:color w:val="000000" w:themeColor="text1"/>
          <w:sz w:val="22"/>
          <w:szCs w:val="22"/>
        </w:rPr>
        <w:t xml:space="preserve"> through</w:t>
      </w:r>
      <w:r w:rsidR="002B0E0F">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w:t>
      </w:r>
      <w:r w:rsidR="006714F5" w:rsidRPr="00AF2203">
        <w:rPr>
          <w:rFonts w:ascii="Garamond" w:eastAsia="Arial Unicode MS" w:hAnsi="Garamond" w:cs="Helvetica"/>
          <w:color w:val="000000" w:themeColor="text1"/>
          <w:sz w:val="22"/>
          <w:szCs w:val="22"/>
        </w:rPr>
        <w:t xml:space="preserve"> custom</w:t>
      </w:r>
      <w:r w:rsidR="00146F0A">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avatar</w:t>
      </w:r>
      <w:r w:rsidR="006C2649">
        <w:rPr>
          <w:rFonts w:ascii="Garamond" w:eastAsia="Arial Unicode MS" w:hAnsi="Garamond" w:cs="Helvetica"/>
          <w:color w:val="000000" w:themeColor="text1"/>
          <w:sz w:val="22"/>
          <w:szCs w:val="22"/>
        </w:rPr>
        <w:t>. T</w:t>
      </w:r>
      <w:r w:rsidR="002B0E0F">
        <w:rPr>
          <w:rFonts w:ascii="Garamond" w:eastAsia="Arial Unicode MS" w:hAnsi="Garamond" w:cs="Helvetica"/>
          <w:color w:val="000000" w:themeColor="text1"/>
          <w:sz w:val="22"/>
          <w:szCs w:val="22"/>
        </w:rPr>
        <w:t>he con</w:t>
      </w:r>
      <w:r w:rsidR="00BE2E6F">
        <w:rPr>
          <w:rFonts w:ascii="Garamond" w:eastAsia="Arial Unicode MS" w:hAnsi="Garamond" w:cs="Helvetica"/>
          <w:color w:val="000000" w:themeColor="text1"/>
          <w:sz w:val="22"/>
          <w:szCs w:val="22"/>
        </w:rPr>
        <w:t>t</w:t>
      </w:r>
      <w:r w:rsidR="002B0E0F">
        <w:rPr>
          <w:rFonts w:ascii="Garamond" w:eastAsia="Arial Unicode MS" w:hAnsi="Garamond" w:cs="Helvetica"/>
          <w:color w:val="000000" w:themeColor="text1"/>
          <w:sz w:val="22"/>
          <w:szCs w:val="22"/>
        </w:rPr>
        <w:t>ent was</w:t>
      </w:r>
      <w:r w:rsidR="008657C0">
        <w:rPr>
          <w:rFonts w:ascii="Garamond" w:eastAsia="Arial Unicode MS" w:hAnsi="Garamond" w:cs="Helvetica"/>
          <w:color w:val="000000" w:themeColor="text1"/>
          <w:sz w:val="22"/>
          <w:szCs w:val="22"/>
        </w:rPr>
        <w:t xml:space="preserve"> serious and above all </w:t>
      </w:r>
      <w:r w:rsidR="008657C0" w:rsidRPr="008657C0">
        <w:rPr>
          <w:rFonts w:ascii="Garamond" w:eastAsia="Arial Unicode MS" w:hAnsi="Garamond" w:cs="Helvetica"/>
          <w:i/>
          <w:iCs/>
          <w:color w:val="000000" w:themeColor="text1"/>
          <w:sz w:val="22"/>
          <w:szCs w:val="22"/>
        </w:rPr>
        <w:t>authentic</w:t>
      </w:r>
      <w:r w:rsidR="00AB2A7E">
        <w:rPr>
          <w:rFonts w:ascii="Garamond" w:eastAsia="Arial Unicode MS" w:hAnsi="Garamond" w:cs="Helvetica"/>
          <w:color w:val="000000" w:themeColor="text1"/>
          <w:sz w:val="22"/>
          <w:szCs w:val="22"/>
        </w:rPr>
        <w:t xml:space="preserve">, which is </w:t>
      </w:r>
      <w:r w:rsidR="002B0E0F">
        <w:rPr>
          <w:rFonts w:ascii="Garamond" w:eastAsia="Arial Unicode MS" w:hAnsi="Garamond" w:cs="Helvetica"/>
          <w:color w:val="000000" w:themeColor="text1"/>
          <w:sz w:val="22"/>
          <w:szCs w:val="22"/>
        </w:rPr>
        <w:t xml:space="preserve">perhaps why </w:t>
      </w:r>
      <w:r w:rsidR="00D04032">
        <w:rPr>
          <w:rFonts w:ascii="Garamond" w:eastAsia="Arial Unicode MS" w:hAnsi="Garamond" w:cs="Helvetica"/>
          <w:color w:val="000000" w:themeColor="text1"/>
          <w:sz w:val="22"/>
          <w:szCs w:val="22"/>
        </w:rPr>
        <w:t xml:space="preserve">Preterite </w:t>
      </w:r>
      <w:r w:rsidR="008657C0">
        <w:rPr>
          <w:rFonts w:ascii="Garamond" w:eastAsia="Arial Unicode MS" w:hAnsi="Garamond" w:cs="Helvetica"/>
          <w:color w:val="000000" w:themeColor="text1"/>
          <w:sz w:val="22"/>
          <w:szCs w:val="22"/>
        </w:rPr>
        <w:t>Zoners called it “The Cringe”.</w:t>
      </w:r>
      <w:r w:rsidR="006C2649">
        <w:rPr>
          <w:rFonts w:ascii="Garamond" w:eastAsia="Arial Unicode MS" w:hAnsi="Garamond" w:cs="Helvetica"/>
          <w:color w:val="000000" w:themeColor="text1"/>
          <w:sz w:val="22"/>
          <w:szCs w:val="22"/>
        </w:rPr>
        <w:t xml:space="preserve"> </w:t>
      </w:r>
      <w:r w:rsidR="00C865C4">
        <w:rPr>
          <w:rFonts w:ascii="Garamond" w:eastAsia="Arial Unicode MS" w:hAnsi="Garamond" w:cs="Helvetica"/>
          <w:color w:val="000000" w:themeColor="text1"/>
          <w:sz w:val="22"/>
          <w:szCs w:val="22"/>
        </w:rPr>
        <w:t xml:space="preserve">Due to </w:t>
      </w:r>
      <w:r w:rsidR="00ED34B0">
        <w:rPr>
          <w:rFonts w:ascii="Garamond" w:eastAsia="Arial Unicode MS" w:hAnsi="Garamond" w:cs="Helvetica"/>
          <w:color w:val="000000" w:themeColor="text1"/>
          <w:sz w:val="22"/>
          <w:szCs w:val="22"/>
        </w:rPr>
        <w:t xml:space="preserve">the </w:t>
      </w:r>
      <w:r w:rsidR="0033727D">
        <w:rPr>
          <w:rFonts w:ascii="Garamond" w:eastAsia="Arial Unicode MS" w:hAnsi="Garamond" w:cs="Helvetica"/>
          <w:color w:val="000000" w:themeColor="text1"/>
          <w:sz w:val="22"/>
          <w:szCs w:val="22"/>
        </w:rPr>
        <w:t>reconciliation</w:t>
      </w:r>
      <w:r w:rsidR="00C865C4">
        <w:rPr>
          <w:rFonts w:ascii="Garamond" w:eastAsia="Arial Unicode MS" w:hAnsi="Garamond" w:cs="Helvetica"/>
          <w:color w:val="000000" w:themeColor="text1"/>
          <w:sz w:val="22"/>
          <w:szCs w:val="22"/>
        </w:rPr>
        <w:t xml:space="preserve"> movemen</w:t>
      </w:r>
      <w:r w:rsidR="0033727D">
        <w:rPr>
          <w:rFonts w:ascii="Garamond" w:eastAsia="Arial Unicode MS" w:hAnsi="Garamond" w:cs="Helvetica"/>
          <w:color w:val="000000" w:themeColor="text1"/>
          <w:sz w:val="22"/>
          <w:szCs w:val="22"/>
        </w:rPr>
        <w:t>t</w:t>
      </w:r>
      <w:r w:rsidR="00ED34B0">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the </w:t>
      </w:r>
      <w:r w:rsidR="00E626D1">
        <w:rPr>
          <w:rFonts w:ascii="Garamond" w:eastAsia="Arial Unicode MS" w:hAnsi="Garamond" w:cs="Helvetica"/>
          <w:color w:val="000000" w:themeColor="text1"/>
          <w:sz w:val="22"/>
          <w:szCs w:val="22"/>
        </w:rPr>
        <w:t xml:space="preserve">Fringe </w:t>
      </w:r>
      <w:r w:rsidR="00BE2E6F">
        <w:rPr>
          <w:rFonts w:ascii="Garamond" w:eastAsia="Arial Unicode MS" w:hAnsi="Garamond" w:cs="Helvetica"/>
          <w:color w:val="000000" w:themeColor="text1"/>
          <w:sz w:val="22"/>
          <w:szCs w:val="22"/>
        </w:rPr>
        <w:t>was</w:t>
      </w:r>
      <w:r w:rsidR="007D76BA" w:rsidRPr="00AF2203">
        <w:rPr>
          <w:rFonts w:ascii="Garamond" w:eastAsia="Arial Unicode MS" w:hAnsi="Garamond" w:cs="Helvetica"/>
          <w:color w:val="000000" w:themeColor="text1"/>
          <w:sz w:val="22"/>
          <w:szCs w:val="22"/>
        </w:rPr>
        <w:t xml:space="preserve"> </w:t>
      </w:r>
      <w:r w:rsidR="00ED34B0">
        <w:rPr>
          <w:rFonts w:ascii="Garamond" w:eastAsia="Arial Unicode MS" w:hAnsi="Garamond" w:cs="Helvetica"/>
          <w:color w:val="000000" w:themeColor="text1"/>
          <w:sz w:val="22"/>
          <w:szCs w:val="22"/>
        </w:rPr>
        <w:t xml:space="preserve">less </w:t>
      </w:r>
      <w:r>
        <w:rPr>
          <w:rFonts w:ascii="Garamond" w:eastAsia="Arial Unicode MS" w:hAnsi="Garamond" w:cs="Helvetica"/>
          <w:color w:val="000000" w:themeColor="text1"/>
          <w:sz w:val="22"/>
          <w:szCs w:val="22"/>
        </w:rPr>
        <w:t xml:space="preserve">and less </w:t>
      </w:r>
      <w:r w:rsidR="00ED34B0">
        <w:rPr>
          <w:rFonts w:ascii="Garamond" w:eastAsia="Arial Unicode MS" w:hAnsi="Garamond" w:cs="Helvetica"/>
          <w:color w:val="000000" w:themeColor="text1"/>
          <w:sz w:val="22"/>
          <w:szCs w:val="22"/>
        </w:rPr>
        <w:t xml:space="preserve">about the differences between the </w:t>
      </w:r>
      <w:r w:rsidR="002771B1">
        <w:rPr>
          <w:rFonts w:ascii="Garamond" w:eastAsia="Arial Unicode MS" w:hAnsi="Garamond" w:cs="Helvetica"/>
          <w:color w:val="000000" w:themeColor="text1"/>
          <w:sz w:val="22"/>
          <w:szCs w:val="22"/>
        </w:rPr>
        <w:t xml:space="preserve">city-dwelling </w:t>
      </w:r>
      <w:r w:rsidR="009277AD">
        <w:rPr>
          <w:rFonts w:ascii="Garamond" w:eastAsia="Arial Unicode MS" w:hAnsi="Garamond" w:cs="Helvetica"/>
          <w:color w:val="000000" w:themeColor="text1"/>
          <w:sz w:val="22"/>
          <w:szCs w:val="22"/>
        </w:rPr>
        <w:t>technology-</w:t>
      </w:r>
      <w:r w:rsidR="00A321F1">
        <w:rPr>
          <w:rFonts w:ascii="Garamond" w:eastAsia="Arial Unicode MS" w:hAnsi="Garamond" w:cs="Helvetica"/>
          <w:color w:val="000000" w:themeColor="text1"/>
          <w:sz w:val="22"/>
          <w:szCs w:val="22"/>
        </w:rPr>
        <w:t>accelerating</w:t>
      </w:r>
      <w:r w:rsidR="009277AD">
        <w:rPr>
          <w:rFonts w:ascii="Garamond" w:eastAsia="Arial Unicode MS" w:hAnsi="Garamond" w:cs="Helvetica"/>
          <w:color w:val="000000" w:themeColor="text1"/>
          <w:sz w:val="22"/>
          <w:szCs w:val="22"/>
        </w:rPr>
        <w:t xml:space="preserve"> </w:t>
      </w:r>
      <w:r w:rsidR="00571919">
        <w:rPr>
          <w:rFonts w:ascii="Garamond" w:eastAsia="Arial Unicode MS" w:hAnsi="Garamond" w:cs="Helvetica"/>
          <w:color w:val="000000" w:themeColor="text1"/>
          <w:sz w:val="22"/>
          <w:szCs w:val="22"/>
        </w:rPr>
        <w:t>Federa</w:t>
      </w:r>
      <w:r w:rsidR="002771B1">
        <w:rPr>
          <w:rFonts w:ascii="Garamond" w:eastAsia="Arial Unicode MS" w:hAnsi="Garamond" w:cs="Helvetica"/>
          <w:color w:val="000000" w:themeColor="text1"/>
          <w:sz w:val="22"/>
          <w:szCs w:val="22"/>
        </w:rPr>
        <w:t xml:space="preserve">lists </w:t>
      </w:r>
      <w:r w:rsidR="00571919">
        <w:rPr>
          <w:rFonts w:ascii="Garamond" w:eastAsia="Arial Unicode MS" w:hAnsi="Garamond" w:cs="Helvetica"/>
          <w:color w:val="000000" w:themeColor="text1"/>
          <w:sz w:val="22"/>
          <w:szCs w:val="22"/>
        </w:rPr>
        <w:t xml:space="preserve">and the </w:t>
      </w:r>
      <w:r w:rsidR="002771B1">
        <w:rPr>
          <w:rFonts w:ascii="Garamond" w:eastAsia="Arial Unicode MS" w:hAnsi="Garamond" w:cs="Helvetica"/>
          <w:color w:val="000000" w:themeColor="text1"/>
          <w:sz w:val="22"/>
          <w:szCs w:val="22"/>
        </w:rPr>
        <w:t xml:space="preserve">country-living </w:t>
      </w:r>
      <w:r w:rsidR="008E785D">
        <w:rPr>
          <w:rFonts w:ascii="Garamond" w:eastAsia="Arial Unicode MS" w:hAnsi="Garamond" w:cs="Helvetica"/>
          <w:color w:val="000000" w:themeColor="text1"/>
          <w:sz w:val="22"/>
          <w:szCs w:val="22"/>
        </w:rPr>
        <w:t xml:space="preserve">tech-frozen </w:t>
      </w:r>
      <w:proofErr w:type="spellStart"/>
      <w:r w:rsidR="00227B12">
        <w:rPr>
          <w:rFonts w:ascii="Garamond" w:eastAsia="Arial Unicode MS" w:hAnsi="Garamond" w:cs="Helvetica"/>
          <w:color w:val="000000" w:themeColor="text1"/>
          <w:sz w:val="22"/>
          <w:szCs w:val="22"/>
        </w:rPr>
        <w:t>F</w:t>
      </w:r>
      <w:r w:rsidR="009277AD">
        <w:rPr>
          <w:rFonts w:ascii="Garamond" w:eastAsia="Arial Unicode MS" w:hAnsi="Garamond" w:cs="Helvetica"/>
          <w:color w:val="000000" w:themeColor="text1"/>
          <w:sz w:val="22"/>
          <w:szCs w:val="22"/>
        </w:rPr>
        <w:t>olkis</w:t>
      </w:r>
      <w:r w:rsidR="003F391F">
        <w:rPr>
          <w:rFonts w:ascii="Garamond" w:eastAsia="Arial Unicode MS" w:hAnsi="Garamond" w:cs="Helvetica"/>
          <w:color w:val="000000" w:themeColor="text1"/>
          <w:sz w:val="22"/>
          <w:szCs w:val="22"/>
        </w:rPr>
        <w:t>ts</w:t>
      </w:r>
      <w:proofErr w:type="spellEnd"/>
      <w:r w:rsidR="002F5B81">
        <w:rPr>
          <w:rFonts w:ascii="Garamond" w:eastAsia="Arial Unicode MS" w:hAnsi="Garamond" w:cs="Helvetica"/>
          <w:color w:val="000000" w:themeColor="text1"/>
          <w:sz w:val="22"/>
          <w:szCs w:val="22"/>
        </w:rPr>
        <w:t>.</w:t>
      </w:r>
      <w:r w:rsidR="00AC0332">
        <w:rPr>
          <w:rFonts w:ascii="Garamond" w:eastAsia="Arial Unicode MS" w:hAnsi="Garamond" w:cs="Helvetica"/>
          <w:color w:val="000000" w:themeColor="text1"/>
          <w:sz w:val="22"/>
          <w:szCs w:val="22"/>
        </w:rPr>
        <w:t xml:space="preserve"> Although both societies </w:t>
      </w:r>
      <w:r w:rsidR="00B67A07">
        <w:rPr>
          <w:rFonts w:ascii="Garamond" w:eastAsia="Arial Unicode MS" w:hAnsi="Garamond" w:cs="Helvetica"/>
          <w:color w:val="000000" w:themeColor="text1"/>
          <w:sz w:val="22"/>
          <w:szCs w:val="22"/>
        </w:rPr>
        <w:t>participated</w:t>
      </w:r>
      <w:r w:rsidR="00AC0332">
        <w:rPr>
          <w:rFonts w:ascii="Garamond" w:eastAsia="Arial Unicode MS" w:hAnsi="Garamond" w:cs="Helvetica"/>
          <w:color w:val="000000" w:themeColor="text1"/>
          <w:sz w:val="22"/>
          <w:szCs w:val="22"/>
        </w:rPr>
        <w:t xml:space="preserve"> equally, the Federalists would </w:t>
      </w:r>
      <w:proofErr w:type="spellStart"/>
      <w:r w:rsidR="00AC0332">
        <w:rPr>
          <w:rFonts w:ascii="Garamond" w:eastAsia="Arial Unicode MS" w:hAnsi="Garamond" w:cs="Helvetica"/>
          <w:color w:val="000000" w:themeColor="text1"/>
          <w:sz w:val="22"/>
          <w:szCs w:val="22"/>
        </w:rPr>
        <w:t>perspectivize</w:t>
      </w:r>
      <w:proofErr w:type="spellEnd"/>
      <w:r w:rsidR="00AC0332">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ideas </w:t>
      </w:r>
      <w:r w:rsidR="00AC0332">
        <w:rPr>
          <w:rFonts w:ascii="Garamond" w:eastAsia="Arial Unicode MS" w:hAnsi="Garamond" w:cs="Helvetica"/>
          <w:color w:val="000000" w:themeColor="text1"/>
          <w:sz w:val="22"/>
          <w:szCs w:val="22"/>
        </w:rPr>
        <w:t xml:space="preserve">through the lens of </w:t>
      </w:r>
      <w:r w:rsidR="00F23820">
        <w:rPr>
          <w:rFonts w:ascii="Garamond" w:eastAsia="Arial Unicode MS" w:hAnsi="Garamond" w:cs="Helvetica"/>
          <w:color w:val="000000" w:themeColor="text1"/>
          <w:sz w:val="22"/>
          <w:szCs w:val="22"/>
        </w:rPr>
        <w:t>abstracted processes, as though viewing society</w:t>
      </w:r>
      <w:r w:rsidR="00EF1343">
        <w:rPr>
          <w:rFonts w:ascii="Garamond" w:eastAsia="Arial Unicode MS" w:hAnsi="Garamond" w:cs="Helvetica"/>
          <w:color w:val="000000" w:themeColor="text1"/>
          <w:sz w:val="22"/>
          <w:szCs w:val="22"/>
        </w:rPr>
        <w:t xml:space="preserve"> as an alien</w:t>
      </w:r>
      <w:r w:rsidR="00F23820">
        <w:rPr>
          <w:rFonts w:ascii="Garamond" w:eastAsia="Arial Unicode MS" w:hAnsi="Garamond" w:cs="Helvetica"/>
          <w:color w:val="000000" w:themeColor="text1"/>
          <w:sz w:val="22"/>
          <w:szCs w:val="22"/>
        </w:rPr>
        <w:t xml:space="preserve">, whilst the </w:t>
      </w:r>
      <w:r w:rsidR="00F23820" w:rsidRPr="00F23820">
        <w:rPr>
          <w:rFonts w:ascii="Garamond" w:eastAsia="Arial Unicode MS" w:hAnsi="Garamond" w:cs="Helvetica"/>
          <w:color w:val="000000" w:themeColor="text1"/>
          <w:sz w:val="22"/>
          <w:szCs w:val="22"/>
        </w:rPr>
        <w:t>Preterite Zoners</w:t>
      </w:r>
      <w:r w:rsidR="00F23820">
        <w:rPr>
          <w:rFonts w:ascii="Garamond" w:eastAsia="Arial Unicode MS" w:hAnsi="Garamond" w:cs="Helvetica"/>
          <w:color w:val="000000" w:themeColor="text1"/>
          <w:sz w:val="22"/>
          <w:szCs w:val="22"/>
        </w:rPr>
        <w:t xml:space="preserve"> would </w:t>
      </w:r>
      <w:proofErr w:type="spellStart"/>
      <w:r w:rsidR="00EF1343" w:rsidRPr="00EF1343">
        <w:rPr>
          <w:rFonts w:ascii="Garamond" w:eastAsia="Arial Unicode MS" w:hAnsi="Garamond" w:cs="Helvetica"/>
          <w:color w:val="000000" w:themeColor="text1"/>
          <w:sz w:val="22"/>
          <w:szCs w:val="22"/>
        </w:rPr>
        <w:t>perspectivize</w:t>
      </w:r>
      <w:proofErr w:type="spellEnd"/>
      <w:r w:rsidR="00F16BFF">
        <w:rPr>
          <w:rFonts w:ascii="Garamond" w:eastAsia="Arial Unicode MS" w:hAnsi="Garamond" w:cs="Helvetica"/>
          <w:color w:val="000000" w:themeColor="text1"/>
          <w:sz w:val="22"/>
          <w:szCs w:val="22"/>
        </w:rPr>
        <w:t xml:space="preserve"> </w:t>
      </w:r>
      <w:r w:rsidR="00F23820" w:rsidRPr="00F23820">
        <w:rPr>
          <w:rFonts w:ascii="Garamond" w:eastAsia="Arial Unicode MS" w:hAnsi="Garamond" w:cs="Helvetica"/>
          <w:i/>
          <w:iCs/>
          <w:color w:val="000000" w:themeColor="text1"/>
          <w:sz w:val="22"/>
          <w:szCs w:val="22"/>
        </w:rPr>
        <w:t>through</w:t>
      </w:r>
      <w:r w:rsidR="00F23820">
        <w:rPr>
          <w:rFonts w:ascii="Garamond" w:eastAsia="Arial Unicode MS" w:hAnsi="Garamond" w:cs="Helvetica"/>
          <w:color w:val="000000" w:themeColor="text1"/>
          <w:sz w:val="22"/>
          <w:szCs w:val="22"/>
        </w:rPr>
        <w:t xml:space="preserve"> society, using everyday realism to discuss, in essence, pretty much the same topics</w:t>
      </w:r>
      <w:r w:rsidR="00F16BFF">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 aesthetic fashion, sports, food</w:t>
      </w:r>
      <w:r w:rsidR="00F16BFF">
        <w:rPr>
          <w:rFonts w:ascii="Garamond" w:eastAsia="Arial Unicode MS" w:hAnsi="Garamond" w:cs="Helvetica"/>
          <w:color w:val="000000" w:themeColor="text1"/>
          <w:sz w:val="22"/>
          <w:szCs w:val="22"/>
        </w:rPr>
        <w:t>,</w:t>
      </w:r>
      <w:r w:rsidR="00F23820">
        <w:rPr>
          <w:rFonts w:ascii="Garamond" w:eastAsia="Arial Unicode MS" w:hAnsi="Garamond" w:cs="Helvetica"/>
          <w:color w:val="000000" w:themeColor="text1"/>
          <w:sz w:val="22"/>
          <w:szCs w:val="22"/>
        </w:rPr>
        <w:t xml:space="preserve"> and generally run-of-the-mill art (or </w:t>
      </w:r>
      <w:r w:rsidR="00F23820" w:rsidRPr="00F23820">
        <w:rPr>
          <w:rFonts w:ascii="Garamond" w:eastAsia="Arial Unicode MS" w:hAnsi="Garamond" w:cs="Helvetica"/>
          <w:i/>
          <w:iCs/>
          <w:color w:val="000000" w:themeColor="text1"/>
          <w:sz w:val="22"/>
          <w:szCs w:val="22"/>
        </w:rPr>
        <w:t>Art Processes</w:t>
      </w:r>
      <w:r w:rsidR="00F23820">
        <w:rPr>
          <w:rFonts w:ascii="Garamond" w:eastAsia="Arial Unicode MS" w:hAnsi="Garamond" w:cs="Helvetica"/>
          <w:color w:val="000000" w:themeColor="text1"/>
          <w:sz w:val="22"/>
          <w:szCs w:val="22"/>
        </w:rPr>
        <w:t>, as the Federalists would say).</w:t>
      </w:r>
    </w:p>
    <w:p w14:paraId="41818FEC" w14:textId="628AAA03" w:rsidR="0058395C" w:rsidRPr="00AF2203" w:rsidRDefault="002F5B81" w:rsidP="006B041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33727D">
        <w:rPr>
          <w:rFonts w:ascii="Garamond" w:eastAsia="Arial Unicode MS" w:hAnsi="Garamond" w:cs="Helvetica"/>
          <w:color w:val="000000" w:themeColor="text1"/>
          <w:sz w:val="22"/>
          <w:szCs w:val="22"/>
        </w:rPr>
        <w:t>Quentin</w:t>
      </w:r>
      <w:r w:rsidR="00146F0A">
        <w:rPr>
          <w:rFonts w:ascii="Garamond" w:eastAsia="Arial Unicode MS" w:hAnsi="Garamond" w:cs="Helvetica"/>
          <w:color w:val="000000" w:themeColor="text1"/>
          <w:sz w:val="22"/>
          <w:szCs w:val="22"/>
        </w:rPr>
        <w:t xml:space="preserve"> occasionally</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rewatched</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older</w:t>
      </w:r>
      <w:r w:rsidR="0033727D">
        <w:rPr>
          <w:rFonts w:ascii="Garamond" w:eastAsia="Arial Unicode MS" w:hAnsi="Garamond" w:cs="Helvetica"/>
          <w:color w:val="000000" w:themeColor="text1"/>
          <w:sz w:val="22"/>
          <w:szCs w:val="22"/>
        </w:rPr>
        <w:t xml:space="preserve"> sketches where a</w:t>
      </w:r>
      <w:r w:rsidR="00857BF5">
        <w:rPr>
          <w:rFonts w:ascii="Garamond" w:eastAsia="Arial Unicode MS" w:hAnsi="Garamond" w:cs="Helvetica"/>
          <w:color w:val="000000" w:themeColor="text1"/>
          <w:sz w:val="22"/>
          <w:szCs w:val="22"/>
        </w:rPr>
        <w:t xml:space="preserve">n edgy confrontational </w:t>
      </w:r>
      <w:r w:rsidR="005A7359">
        <w:rPr>
          <w:rFonts w:ascii="Garamond" w:eastAsia="Arial Unicode MS" w:hAnsi="Garamond" w:cs="Helvetica"/>
          <w:color w:val="000000" w:themeColor="text1"/>
          <w:sz w:val="22"/>
          <w:szCs w:val="22"/>
        </w:rPr>
        <w:t>attitude</w:t>
      </w:r>
      <w:r w:rsidR="00497E4B" w:rsidRPr="00AF2203">
        <w:rPr>
          <w:rFonts w:ascii="Garamond" w:eastAsia="Arial Unicode MS" w:hAnsi="Garamond" w:cs="Helvetica"/>
          <w:color w:val="000000" w:themeColor="text1"/>
          <w:sz w:val="22"/>
          <w:szCs w:val="22"/>
        </w:rPr>
        <w:t xml:space="preserve"> </w:t>
      </w:r>
      <w:r w:rsidR="00744846" w:rsidRPr="00AF2203">
        <w:rPr>
          <w:rFonts w:ascii="Garamond" w:eastAsia="Arial Unicode MS" w:hAnsi="Garamond" w:cs="Helvetica"/>
          <w:color w:val="000000" w:themeColor="text1"/>
          <w:sz w:val="22"/>
          <w:szCs w:val="22"/>
        </w:rPr>
        <w:t>prevailed</w:t>
      </w:r>
      <w:r w:rsidR="00857BF5">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his was a clandestine operation</w:t>
      </w:r>
      <w:r w:rsidR="00F16BFF">
        <w:rPr>
          <w:rFonts w:ascii="Garamond" w:eastAsia="Arial Unicode MS" w:hAnsi="Garamond" w:cs="Helvetica"/>
          <w:color w:val="000000" w:themeColor="text1"/>
          <w:sz w:val="22"/>
          <w:szCs w:val="22"/>
        </w:rPr>
        <w:t xml:space="preserve"> as</w:t>
      </w:r>
      <w:r>
        <w:rPr>
          <w:rFonts w:ascii="Garamond" w:eastAsia="Arial Unicode MS" w:hAnsi="Garamond" w:cs="Helvetica"/>
          <w:color w:val="000000" w:themeColor="text1"/>
          <w:sz w:val="22"/>
          <w:szCs w:val="22"/>
        </w:rPr>
        <w:t xml:space="preserve"> re</w:t>
      </w:r>
      <w:r w:rsidR="00857BF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watching </w:t>
      </w:r>
      <w:r w:rsidR="00857BF5">
        <w:rPr>
          <w:rFonts w:ascii="Garamond" w:eastAsia="Arial Unicode MS" w:hAnsi="Garamond" w:cs="Helvetica"/>
          <w:color w:val="000000" w:themeColor="text1"/>
          <w:sz w:val="22"/>
          <w:szCs w:val="22"/>
        </w:rPr>
        <w:t xml:space="preserve">Fringe sketches </w:t>
      </w:r>
      <w:r w:rsidR="005A7359">
        <w:rPr>
          <w:rFonts w:ascii="Garamond" w:eastAsia="Arial Unicode MS" w:hAnsi="Garamond" w:cs="Helvetica"/>
          <w:color w:val="000000" w:themeColor="text1"/>
          <w:sz w:val="22"/>
          <w:szCs w:val="22"/>
        </w:rPr>
        <w:t>was</w:t>
      </w:r>
      <w:r w:rsidRPr="002F5B8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considered </w:t>
      </w:r>
      <w:proofErr w:type="spellStart"/>
      <w:r w:rsidR="00512CBE">
        <w:rPr>
          <w:rFonts w:ascii="Garamond" w:eastAsia="Arial Unicode MS" w:hAnsi="Garamond" w:cs="Helvetica"/>
          <w:color w:val="000000" w:themeColor="text1"/>
          <w:sz w:val="22"/>
          <w:szCs w:val="22"/>
        </w:rPr>
        <w:t>Zoney</w:t>
      </w:r>
      <w:proofErr w:type="spellEnd"/>
      <w:r w:rsidR="00512CBE">
        <w:rPr>
          <w:rFonts w:ascii="Garamond" w:eastAsia="Arial Unicode MS" w:hAnsi="Garamond" w:cs="Helvetica"/>
          <w:color w:val="000000" w:themeColor="text1"/>
          <w:sz w:val="22"/>
          <w:szCs w:val="22"/>
        </w:rPr>
        <w:t xml:space="preserve"> </w:t>
      </w:r>
      <w:r w:rsidRPr="002F5B81">
        <w:rPr>
          <w:rFonts w:ascii="Garamond" w:eastAsia="Arial Unicode MS" w:hAnsi="Garamond" w:cs="Helvetica"/>
          <w:color w:val="000000" w:themeColor="text1"/>
          <w:sz w:val="22"/>
          <w:szCs w:val="22"/>
        </w:rPr>
        <w:t>nostalgia</w:t>
      </w:r>
      <w:r>
        <w:rPr>
          <w:rFonts w:ascii="Garamond" w:eastAsia="Arial Unicode MS" w:hAnsi="Garamond" w:cs="Helvetica"/>
          <w:color w:val="000000" w:themeColor="text1"/>
          <w:sz w:val="22"/>
          <w:szCs w:val="22"/>
        </w:rPr>
        <w:t xml:space="preserve"> </w:t>
      </w:r>
      <w:r w:rsidR="005A7359">
        <w:rPr>
          <w:rFonts w:ascii="Garamond" w:eastAsia="Arial Unicode MS" w:hAnsi="Garamond" w:cs="Helvetica"/>
          <w:color w:val="000000" w:themeColor="text1"/>
          <w:sz w:val="22"/>
          <w:szCs w:val="22"/>
        </w:rPr>
        <w:t>and</w:t>
      </w:r>
      <w:r>
        <w:rPr>
          <w:rFonts w:ascii="Garamond" w:eastAsia="Arial Unicode MS" w:hAnsi="Garamond" w:cs="Helvetica"/>
          <w:color w:val="000000" w:themeColor="text1"/>
          <w:sz w:val="22"/>
          <w:szCs w:val="22"/>
        </w:rPr>
        <w:t xml:space="preserve"> Quentin</w:t>
      </w:r>
      <w:r w:rsidR="005A7359">
        <w:rPr>
          <w:rFonts w:ascii="Garamond" w:eastAsia="Arial Unicode MS" w:hAnsi="Garamond" w:cs="Helvetica"/>
          <w:color w:val="000000" w:themeColor="text1"/>
          <w:sz w:val="22"/>
          <w:szCs w:val="22"/>
        </w:rPr>
        <w:t>’s credentials were already bruised</w:t>
      </w:r>
      <w:r w:rsidR="00BE2E6F">
        <w:rPr>
          <w:rFonts w:ascii="Garamond" w:eastAsia="Arial Unicode MS" w:hAnsi="Garamond" w:cs="Helvetica"/>
          <w:color w:val="000000" w:themeColor="text1"/>
          <w:sz w:val="22"/>
          <w:szCs w:val="22"/>
        </w:rPr>
        <w:t>. You see, s</w:t>
      </w:r>
      <w:r w:rsidR="00894EB6">
        <w:rPr>
          <w:rFonts w:ascii="Garamond" w:eastAsia="Arial Unicode MS" w:hAnsi="Garamond" w:cs="Helvetica"/>
          <w:color w:val="000000" w:themeColor="text1"/>
          <w:sz w:val="22"/>
          <w:szCs w:val="22"/>
        </w:rPr>
        <w:t xml:space="preserve">hortly after </w:t>
      </w:r>
      <w:r w:rsidR="00BE2E6F">
        <w:rPr>
          <w:rFonts w:ascii="Garamond" w:eastAsia="Arial Unicode MS" w:hAnsi="Garamond" w:cs="Helvetica"/>
          <w:color w:val="000000" w:themeColor="text1"/>
          <w:sz w:val="22"/>
          <w:szCs w:val="22"/>
        </w:rPr>
        <w:t>he had</w:t>
      </w:r>
      <w:r w:rsidR="00894EB6">
        <w:rPr>
          <w:rFonts w:ascii="Garamond" w:eastAsia="Arial Unicode MS" w:hAnsi="Garamond" w:cs="Helvetica"/>
          <w:color w:val="000000" w:themeColor="text1"/>
          <w:sz w:val="22"/>
          <w:szCs w:val="22"/>
        </w:rPr>
        <w:t xml:space="preserve"> moved from the</w:t>
      </w:r>
      <w:r w:rsidR="006B0419">
        <w:rPr>
          <w:rFonts w:ascii="Garamond" w:eastAsia="Arial Unicode MS" w:hAnsi="Garamond" w:cs="Helvetica"/>
          <w:color w:val="000000" w:themeColor="text1"/>
          <w:sz w:val="22"/>
          <w:szCs w:val="22"/>
        </w:rPr>
        <w:t xml:space="preserve"> Zone</w:t>
      </w:r>
      <w:r w:rsidR="00780BEA">
        <w:rPr>
          <w:rFonts w:ascii="Garamond" w:eastAsia="Arial Unicode MS" w:hAnsi="Garamond" w:cs="Helvetica"/>
          <w:color w:val="000000" w:themeColor="text1"/>
          <w:sz w:val="22"/>
          <w:szCs w:val="22"/>
        </w:rPr>
        <w:t>,</w:t>
      </w:r>
      <w:r w:rsidR="006B0419">
        <w:rPr>
          <w:rFonts w:ascii="Garamond" w:eastAsia="Arial Unicode MS" w:hAnsi="Garamond" w:cs="Helvetica"/>
          <w:color w:val="000000" w:themeColor="text1"/>
          <w:sz w:val="22"/>
          <w:szCs w:val="22"/>
        </w:rPr>
        <w:t xml:space="preserve"> </w:t>
      </w:r>
      <w:r w:rsidR="00BE2E6F" w:rsidRPr="00BE2E6F">
        <w:rPr>
          <w:rFonts w:ascii="Garamond" w:eastAsia="Arial Unicode MS" w:hAnsi="Garamond" w:cs="Helvetica"/>
          <w:color w:val="000000" w:themeColor="text1"/>
          <w:sz w:val="22"/>
          <w:szCs w:val="22"/>
        </w:rPr>
        <w:t xml:space="preserve">Quentin </w:t>
      </w:r>
      <w:r w:rsidR="006B0419">
        <w:rPr>
          <w:rFonts w:ascii="Garamond" w:eastAsia="Arial Unicode MS" w:hAnsi="Garamond" w:cs="Helvetica"/>
          <w:color w:val="000000" w:themeColor="text1"/>
          <w:sz w:val="22"/>
          <w:szCs w:val="22"/>
        </w:rPr>
        <w:t xml:space="preserve">had </w:t>
      </w:r>
      <w:r w:rsidR="006C22D8">
        <w:rPr>
          <w:rFonts w:ascii="Garamond" w:eastAsia="Arial Unicode MS" w:hAnsi="Garamond" w:cs="Helvetica"/>
          <w:color w:val="000000" w:themeColor="text1"/>
          <w:sz w:val="22"/>
          <w:szCs w:val="22"/>
        </w:rPr>
        <w:t xml:space="preserve">become </w:t>
      </w:r>
      <w:r w:rsidR="006B0419">
        <w:rPr>
          <w:rFonts w:ascii="Garamond" w:eastAsia="Arial Unicode MS" w:hAnsi="Garamond" w:cs="Helvetica"/>
          <w:color w:val="000000" w:themeColor="text1"/>
          <w:sz w:val="22"/>
          <w:szCs w:val="22"/>
        </w:rPr>
        <w:t>pan-flash</w:t>
      </w:r>
      <w:r w:rsidR="006C22D8">
        <w:rPr>
          <w:rFonts w:ascii="Garamond" w:eastAsia="Arial Unicode MS" w:hAnsi="Garamond" w:cs="Helvetica"/>
          <w:color w:val="000000" w:themeColor="text1"/>
          <w:sz w:val="22"/>
          <w:szCs w:val="22"/>
        </w:rPr>
        <w:t xml:space="preserve"> </w:t>
      </w:r>
      <w:proofErr w:type="spellStart"/>
      <w:r w:rsidR="00894EB6">
        <w:rPr>
          <w:rFonts w:ascii="Garamond" w:eastAsia="Arial Unicode MS" w:hAnsi="Garamond" w:cs="Helvetica"/>
          <w:color w:val="000000" w:themeColor="text1"/>
          <w:sz w:val="22"/>
          <w:szCs w:val="22"/>
        </w:rPr>
        <w:t>me</w:t>
      </w:r>
      <w:r w:rsidR="003F391F">
        <w:rPr>
          <w:rFonts w:ascii="Garamond" w:eastAsia="Arial Unicode MS" w:hAnsi="Garamond" w:cs="Helvetica"/>
          <w:color w:val="000000" w:themeColor="text1"/>
          <w:sz w:val="22"/>
          <w:szCs w:val="22"/>
        </w:rPr>
        <w:t>me</w:t>
      </w:r>
      <w:r w:rsidR="006C22D8">
        <w:rPr>
          <w:rFonts w:ascii="Garamond" w:eastAsia="Arial Unicode MS" w:hAnsi="Garamond" w:cs="Helvetica"/>
          <w:color w:val="000000" w:themeColor="text1"/>
          <w:sz w:val="22"/>
          <w:szCs w:val="22"/>
        </w:rPr>
        <w:t>famous</w:t>
      </w:r>
      <w:proofErr w:type="spellEnd"/>
      <w:r w:rsidR="00780BEA">
        <w:rPr>
          <w:rFonts w:ascii="Garamond" w:eastAsia="Arial Unicode MS" w:hAnsi="Garamond" w:cs="Helvetica"/>
          <w:color w:val="000000" w:themeColor="text1"/>
          <w:sz w:val="22"/>
          <w:szCs w:val="22"/>
        </w:rPr>
        <w:t>,</w:t>
      </w:r>
      <w:r w:rsidR="00894EB6">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caught </w:t>
      </w:r>
      <w:r w:rsidR="00623938">
        <w:rPr>
          <w:rFonts w:ascii="Garamond" w:eastAsia="Arial Unicode MS" w:hAnsi="Garamond" w:cs="Helvetica"/>
          <w:color w:val="000000" w:themeColor="text1"/>
          <w:sz w:val="22"/>
          <w:szCs w:val="22"/>
        </w:rPr>
        <w:t>laugh</w:t>
      </w:r>
      <w:r>
        <w:rPr>
          <w:rFonts w:ascii="Garamond" w:eastAsia="Arial Unicode MS" w:hAnsi="Garamond" w:cs="Helvetica"/>
          <w:color w:val="000000" w:themeColor="text1"/>
          <w:sz w:val="22"/>
          <w:szCs w:val="22"/>
        </w:rPr>
        <w:t>ing</w:t>
      </w:r>
      <w:r w:rsidR="00623938">
        <w:rPr>
          <w:rFonts w:ascii="Garamond" w:eastAsia="Arial Unicode MS" w:hAnsi="Garamond" w:cs="Helvetica"/>
          <w:color w:val="000000" w:themeColor="text1"/>
          <w:sz w:val="22"/>
          <w:szCs w:val="22"/>
        </w:rPr>
        <w:t xml:space="preserve"> at </w:t>
      </w:r>
      <w:r w:rsidR="006177E1">
        <w:rPr>
          <w:rFonts w:ascii="Garamond" w:eastAsia="Arial Unicode MS" w:hAnsi="Garamond" w:cs="Helvetica"/>
          <w:color w:val="000000" w:themeColor="text1"/>
          <w:sz w:val="22"/>
          <w:szCs w:val="22"/>
        </w:rPr>
        <w:t>a</w:t>
      </w:r>
      <w:r w:rsidR="00623938">
        <w:rPr>
          <w:rFonts w:ascii="Garamond" w:eastAsia="Arial Unicode MS" w:hAnsi="Garamond" w:cs="Helvetica"/>
          <w:color w:val="000000" w:themeColor="text1"/>
          <w:sz w:val="22"/>
          <w:szCs w:val="22"/>
        </w:rPr>
        <w:t xml:space="preserve"> </w:t>
      </w:r>
      <w:r w:rsidR="00E82EE3">
        <w:rPr>
          <w:rFonts w:ascii="Garamond" w:eastAsia="Arial Unicode MS" w:hAnsi="Garamond" w:cs="Helvetica"/>
          <w:color w:val="000000" w:themeColor="text1"/>
          <w:sz w:val="22"/>
          <w:szCs w:val="22"/>
        </w:rPr>
        <w:t>crude</w:t>
      </w:r>
      <w:r w:rsidR="00894EB6">
        <w:rPr>
          <w:rFonts w:ascii="Garamond" w:eastAsia="Arial Unicode MS" w:hAnsi="Garamond" w:cs="Helvetica"/>
          <w:color w:val="000000" w:themeColor="text1"/>
          <w:sz w:val="22"/>
          <w:szCs w:val="22"/>
        </w:rPr>
        <w:t xml:space="preserve"> </w:t>
      </w:r>
      <w:r w:rsidR="00BA6102">
        <w:rPr>
          <w:rFonts w:ascii="Garamond" w:eastAsia="Arial Unicode MS" w:hAnsi="Garamond" w:cs="Helvetica"/>
          <w:color w:val="000000" w:themeColor="text1"/>
          <w:sz w:val="22"/>
          <w:szCs w:val="22"/>
        </w:rPr>
        <w:t xml:space="preserve">Preterite </w:t>
      </w:r>
      <w:r w:rsidR="00894EB6">
        <w:rPr>
          <w:rFonts w:ascii="Garamond" w:eastAsia="Arial Unicode MS" w:hAnsi="Garamond" w:cs="Helvetica"/>
          <w:color w:val="000000" w:themeColor="text1"/>
          <w:sz w:val="22"/>
          <w:szCs w:val="22"/>
        </w:rPr>
        <w:t xml:space="preserve">joke </w:t>
      </w:r>
      <w:r w:rsidR="00BA6102">
        <w:rPr>
          <w:rFonts w:ascii="Garamond" w:eastAsia="Arial Unicode MS" w:hAnsi="Garamond" w:cs="Helvetica"/>
          <w:color w:val="000000" w:themeColor="text1"/>
          <w:sz w:val="22"/>
          <w:szCs w:val="22"/>
        </w:rPr>
        <w:t xml:space="preserve">discussing the </w:t>
      </w:r>
      <w:r w:rsidR="00FD24CB">
        <w:rPr>
          <w:rFonts w:ascii="Garamond" w:eastAsia="Arial Unicode MS" w:hAnsi="Garamond" w:cs="Helvetica"/>
          <w:color w:val="000000" w:themeColor="text1"/>
          <w:sz w:val="22"/>
          <w:szCs w:val="22"/>
        </w:rPr>
        <w:t xml:space="preserve">latent </w:t>
      </w:r>
      <w:r w:rsidR="00BA6102">
        <w:rPr>
          <w:rFonts w:ascii="Garamond" w:eastAsia="Arial Unicode MS" w:hAnsi="Garamond" w:cs="Helvetica"/>
          <w:color w:val="000000" w:themeColor="text1"/>
          <w:sz w:val="22"/>
          <w:szCs w:val="22"/>
        </w:rPr>
        <w:t xml:space="preserve">embarrassment </w:t>
      </w:r>
      <w:r w:rsidR="00FD24CB">
        <w:rPr>
          <w:rFonts w:ascii="Garamond" w:eastAsia="Arial Unicode MS" w:hAnsi="Garamond" w:cs="Helvetica"/>
          <w:color w:val="000000" w:themeColor="text1"/>
          <w:sz w:val="22"/>
          <w:szCs w:val="22"/>
        </w:rPr>
        <w:t>he once felt whilst tripping on ZDC</w:t>
      </w:r>
      <w:r w:rsidR="00BA6102">
        <w:rPr>
          <w:rFonts w:ascii="Garamond" w:eastAsia="Arial Unicode MS" w:hAnsi="Garamond" w:cs="Helvetica"/>
          <w:color w:val="000000" w:themeColor="text1"/>
          <w:sz w:val="22"/>
          <w:szCs w:val="22"/>
        </w:rPr>
        <w:t xml:space="preserve"> when </w:t>
      </w:r>
      <w:r w:rsidR="00FD24CB">
        <w:rPr>
          <w:rFonts w:ascii="Garamond" w:eastAsia="Arial Unicode MS" w:hAnsi="Garamond" w:cs="Helvetica"/>
          <w:color w:val="000000" w:themeColor="text1"/>
          <w:sz w:val="22"/>
          <w:szCs w:val="22"/>
        </w:rPr>
        <w:t>he was considering how he had behaved as a child</w:t>
      </w:r>
      <w:r w:rsidR="00857BF5">
        <w:rPr>
          <w:rFonts w:ascii="Garamond" w:eastAsia="Arial Unicode MS" w:hAnsi="Garamond" w:cs="Helvetica"/>
          <w:color w:val="000000" w:themeColor="text1"/>
          <w:sz w:val="22"/>
          <w:szCs w:val="22"/>
        </w:rPr>
        <w:t>. I</w:t>
      </w:r>
      <w:r w:rsidR="009506E7">
        <w:rPr>
          <w:rFonts w:ascii="Garamond" w:eastAsia="Arial Unicode MS" w:hAnsi="Garamond" w:cs="Helvetica"/>
          <w:color w:val="000000" w:themeColor="text1"/>
          <w:sz w:val="22"/>
          <w:szCs w:val="22"/>
        </w:rPr>
        <w:t>t was</w:t>
      </w:r>
      <w:r w:rsidR="002144D4">
        <w:rPr>
          <w:rFonts w:ascii="Garamond" w:eastAsia="Arial Unicode MS" w:hAnsi="Garamond" w:cs="Helvetica"/>
          <w:color w:val="000000" w:themeColor="text1"/>
          <w:sz w:val="22"/>
          <w:szCs w:val="22"/>
        </w:rPr>
        <w:t xml:space="preserve"> </w:t>
      </w:r>
      <w:r w:rsidR="001C2EFD">
        <w:rPr>
          <w:rFonts w:ascii="Garamond" w:eastAsia="Arial Unicode MS" w:hAnsi="Garamond" w:cs="Helvetica"/>
          <w:color w:val="000000" w:themeColor="text1"/>
          <w:sz w:val="22"/>
          <w:szCs w:val="22"/>
        </w:rPr>
        <w:t>an</w:t>
      </w:r>
      <w:r w:rsidR="00B123EE">
        <w:rPr>
          <w:rFonts w:ascii="Garamond" w:eastAsia="Arial Unicode MS" w:hAnsi="Garamond" w:cs="Helvetica"/>
          <w:color w:val="000000" w:themeColor="text1"/>
          <w:sz w:val="22"/>
          <w:szCs w:val="22"/>
        </w:rPr>
        <w:t xml:space="preserve"> </w:t>
      </w:r>
      <w:r w:rsidR="00B123EE" w:rsidRPr="0033502C">
        <w:rPr>
          <w:rFonts w:ascii="Garamond" w:eastAsia="Arial Unicode MS" w:hAnsi="Garamond" w:cs="Helvetica"/>
          <w:color w:val="000000" w:themeColor="text1"/>
          <w:sz w:val="22"/>
          <w:szCs w:val="22"/>
        </w:rPr>
        <w:t>unseemly</w:t>
      </w:r>
      <w:r w:rsidR="00D1595A" w:rsidRPr="00B123EE">
        <w:rPr>
          <w:rFonts w:ascii="Garamond" w:eastAsia="Arial Unicode MS" w:hAnsi="Garamond" w:cs="Helvetica"/>
          <w:i/>
          <w:iCs/>
          <w:color w:val="000000" w:themeColor="text1"/>
          <w:sz w:val="22"/>
          <w:szCs w:val="22"/>
        </w:rPr>
        <w:t xml:space="preserve"> </w:t>
      </w:r>
      <w:r w:rsidR="00EF7348">
        <w:rPr>
          <w:rFonts w:ascii="Garamond" w:eastAsia="Arial Unicode MS" w:hAnsi="Garamond" w:cs="Helvetica"/>
          <w:color w:val="000000" w:themeColor="text1"/>
          <w:sz w:val="22"/>
          <w:szCs w:val="22"/>
        </w:rPr>
        <w:t>perspective</w:t>
      </w:r>
      <w:r w:rsidR="00B123EE">
        <w:rPr>
          <w:rFonts w:ascii="Garamond" w:eastAsia="Arial Unicode MS" w:hAnsi="Garamond" w:cs="Helvetica"/>
          <w:color w:val="000000" w:themeColor="text1"/>
          <w:sz w:val="22"/>
          <w:szCs w:val="22"/>
        </w:rPr>
        <w:t xml:space="preserve"> </w:t>
      </w:r>
      <w:r w:rsidR="00D1595A">
        <w:rPr>
          <w:rFonts w:ascii="Garamond" w:eastAsia="Arial Unicode MS" w:hAnsi="Garamond" w:cs="Helvetica"/>
          <w:color w:val="000000" w:themeColor="text1"/>
          <w:sz w:val="22"/>
          <w:szCs w:val="22"/>
        </w:rPr>
        <w:t>for a</w:t>
      </w:r>
      <w:r w:rsidR="009506E7">
        <w:rPr>
          <w:rFonts w:ascii="Garamond" w:eastAsia="Arial Unicode MS" w:hAnsi="Garamond" w:cs="Helvetica"/>
          <w:color w:val="000000" w:themeColor="text1"/>
          <w:sz w:val="22"/>
          <w:szCs w:val="22"/>
        </w:rPr>
        <w:t xml:space="preserve"> Federal Psychologist</w:t>
      </w:r>
      <w:r w:rsidR="0033727D">
        <w:rPr>
          <w:rFonts w:ascii="Garamond" w:eastAsia="Arial Unicode MS" w:hAnsi="Garamond" w:cs="Helvetica"/>
          <w:color w:val="000000" w:themeColor="text1"/>
          <w:sz w:val="22"/>
          <w:szCs w:val="22"/>
        </w:rPr>
        <w:t>.</w:t>
      </w:r>
    </w:p>
    <w:p w14:paraId="36C271B0" w14:textId="7A5EED54" w:rsidR="00B05415" w:rsidRDefault="00196A75"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BE3C44" w:rsidRPr="00AF2203">
        <w:rPr>
          <w:rFonts w:ascii="Garamond" w:eastAsia="Arial Unicode MS" w:hAnsi="Garamond" w:cs="Helvetica"/>
          <w:color w:val="000000" w:themeColor="text1"/>
          <w:sz w:val="22"/>
          <w:szCs w:val="22"/>
        </w:rPr>
        <w:t xml:space="preserve">There </w:t>
      </w:r>
      <w:r w:rsidR="00F318AC" w:rsidRPr="00AF2203">
        <w:rPr>
          <w:rFonts w:ascii="Garamond" w:eastAsia="Arial Unicode MS" w:hAnsi="Garamond" w:cs="Helvetica"/>
          <w:color w:val="000000" w:themeColor="text1"/>
          <w:sz w:val="22"/>
          <w:szCs w:val="22"/>
        </w:rPr>
        <w:t>were</w:t>
      </w:r>
      <w:r w:rsidR="00BE3C44" w:rsidRPr="00AF2203">
        <w:rPr>
          <w:rFonts w:ascii="Garamond" w:eastAsia="Arial Unicode MS" w:hAnsi="Garamond" w:cs="Helvetica"/>
          <w:color w:val="000000" w:themeColor="text1"/>
          <w:sz w:val="22"/>
          <w:szCs w:val="22"/>
        </w:rPr>
        <w:t xml:space="preserve"> live </w:t>
      </w:r>
      <w:r w:rsidR="00ED1482" w:rsidRPr="00ED1482">
        <w:rPr>
          <w:rFonts w:ascii="Garamond" w:eastAsia="Arial Unicode MS" w:hAnsi="Garamond" w:cs="Helvetica"/>
          <w:color w:val="000000" w:themeColor="text1"/>
          <w:sz w:val="22"/>
          <w:szCs w:val="22"/>
        </w:rPr>
        <w:t xml:space="preserve">Fringe </w:t>
      </w:r>
      <w:r w:rsidR="007432E2" w:rsidRPr="00AF2203">
        <w:rPr>
          <w:rFonts w:ascii="Garamond" w:eastAsia="Arial Unicode MS" w:hAnsi="Garamond" w:cs="Helvetica"/>
          <w:color w:val="000000" w:themeColor="text1"/>
          <w:sz w:val="22"/>
          <w:szCs w:val="22"/>
        </w:rPr>
        <w:t>shows</w:t>
      </w:r>
      <w:r w:rsidR="00ED1482">
        <w:rPr>
          <w:rFonts w:ascii="Garamond" w:eastAsia="Arial Unicode MS" w:hAnsi="Garamond" w:cs="Helvetica"/>
          <w:color w:val="000000" w:themeColor="text1"/>
          <w:sz w:val="22"/>
          <w:szCs w:val="22"/>
        </w:rPr>
        <w:t xml:space="preserve"> every ten days</w:t>
      </w:r>
      <w:r w:rsidR="003D1532">
        <w:rPr>
          <w:rFonts w:ascii="Garamond" w:eastAsia="Arial Unicode MS" w:hAnsi="Garamond" w:cs="Helvetica"/>
          <w:color w:val="000000" w:themeColor="text1"/>
          <w:sz w:val="22"/>
          <w:szCs w:val="22"/>
        </w:rPr>
        <w:t>,</w:t>
      </w:r>
      <w:r w:rsidR="002771B1">
        <w:rPr>
          <w:rFonts w:ascii="Garamond" w:eastAsia="Arial Unicode MS" w:hAnsi="Garamond" w:cs="Helvetica"/>
          <w:color w:val="000000" w:themeColor="text1"/>
          <w:sz w:val="22"/>
          <w:szCs w:val="22"/>
        </w:rPr>
        <w:t xml:space="preserve"> </w:t>
      </w:r>
      <w:r w:rsidR="00AB2A7E">
        <w:rPr>
          <w:rFonts w:ascii="Garamond" w:eastAsia="Arial Unicode MS" w:hAnsi="Garamond" w:cs="Helvetica"/>
          <w:color w:val="000000" w:themeColor="text1"/>
          <w:sz w:val="22"/>
          <w:szCs w:val="22"/>
        </w:rPr>
        <w:t>this</w:t>
      </w:r>
      <w:r w:rsidR="003D1532">
        <w:rPr>
          <w:rFonts w:ascii="Garamond" w:eastAsia="Arial Unicode MS" w:hAnsi="Garamond" w:cs="Helvetica"/>
          <w:color w:val="000000" w:themeColor="text1"/>
          <w:sz w:val="22"/>
          <w:szCs w:val="22"/>
        </w:rPr>
        <w:t xml:space="preserve"> </w:t>
      </w:r>
      <w:r w:rsidR="00C15C45">
        <w:rPr>
          <w:rFonts w:ascii="Garamond" w:eastAsia="Arial Unicode MS" w:hAnsi="Garamond" w:cs="Helvetica"/>
          <w:color w:val="000000" w:themeColor="text1"/>
          <w:sz w:val="22"/>
          <w:szCs w:val="22"/>
        </w:rPr>
        <w:t>being the most common work period</w:t>
      </w:r>
      <w:r w:rsidR="003D1532">
        <w:rPr>
          <w:rFonts w:ascii="Garamond" w:eastAsia="Arial Unicode MS" w:hAnsi="Garamond" w:cs="Helvetica"/>
          <w:color w:val="000000" w:themeColor="text1"/>
          <w:sz w:val="22"/>
          <w:szCs w:val="22"/>
        </w:rPr>
        <w:t xml:space="preserve"> in the Federation</w:t>
      </w:r>
      <w:r w:rsidR="00C15C45">
        <w:rPr>
          <w:rFonts w:ascii="Garamond" w:eastAsia="Arial Unicode MS" w:hAnsi="Garamond" w:cs="Helvetica"/>
          <w:color w:val="000000" w:themeColor="text1"/>
          <w:sz w:val="22"/>
          <w:szCs w:val="22"/>
        </w:rPr>
        <w:t xml:space="preserve"> for each OS</w:t>
      </w:r>
      <w:r w:rsidR="00860421">
        <w:rPr>
          <w:rFonts w:ascii="Garamond" w:eastAsia="Arial Unicode MS" w:hAnsi="Garamond" w:cs="Helvetica"/>
          <w:color w:val="000000" w:themeColor="text1"/>
          <w:sz w:val="22"/>
          <w:szCs w:val="22"/>
        </w:rPr>
        <w:t>M</w:t>
      </w:r>
      <w:r w:rsidR="00C15C45">
        <w:rPr>
          <w:rFonts w:ascii="Garamond" w:eastAsia="Arial Unicode MS" w:hAnsi="Garamond" w:cs="Helvetica"/>
          <w:color w:val="000000" w:themeColor="text1"/>
          <w:sz w:val="22"/>
          <w:szCs w:val="22"/>
        </w:rPr>
        <w:t xml:space="preserve"> (</w:t>
      </w:r>
      <w:r w:rsidR="00C15C45" w:rsidRPr="00C15C45">
        <w:rPr>
          <w:rFonts w:ascii="Garamond" w:eastAsia="Arial Unicode MS" w:hAnsi="Garamond" w:cs="Helvetica"/>
          <w:i/>
          <w:iCs/>
          <w:color w:val="000000" w:themeColor="text1"/>
          <w:sz w:val="22"/>
          <w:szCs w:val="22"/>
        </w:rPr>
        <w:t>Old School</w:t>
      </w:r>
      <w:r w:rsidR="00860421">
        <w:rPr>
          <w:rFonts w:ascii="Garamond" w:eastAsia="Arial Unicode MS" w:hAnsi="Garamond" w:cs="Helvetica"/>
          <w:i/>
          <w:iCs/>
          <w:color w:val="000000" w:themeColor="text1"/>
          <w:sz w:val="22"/>
          <w:szCs w:val="22"/>
        </w:rPr>
        <w:t xml:space="preserve"> </w:t>
      </w:r>
      <w:r w:rsidR="00860421" w:rsidRPr="00860421">
        <w:rPr>
          <w:rFonts w:ascii="Garamond" w:eastAsia="Arial Unicode MS" w:hAnsi="Garamond" w:cs="Helvetica"/>
          <w:i/>
          <w:iCs/>
          <w:color w:val="000000" w:themeColor="text1"/>
          <w:sz w:val="22"/>
          <w:szCs w:val="22"/>
        </w:rPr>
        <w:t>Month</w:t>
      </w:r>
      <w:r w:rsidR="00C15C45">
        <w:rPr>
          <w:rFonts w:ascii="Garamond" w:eastAsia="Arial Unicode MS" w:hAnsi="Garamond" w:cs="Helvetica"/>
          <w:color w:val="000000" w:themeColor="text1"/>
          <w:sz w:val="22"/>
          <w:szCs w:val="22"/>
        </w:rPr>
        <w:t>).</w:t>
      </w:r>
      <w:r w:rsidR="00A412E7">
        <w:rPr>
          <w:rFonts w:ascii="Garamond" w:eastAsia="Arial Unicode MS" w:hAnsi="Garamond" w:cs="Helvetica"/>
          <w:color w:val="000000" w:themeColor="text1"/>
          <w:sz w:val="22"/>
          <w:szCs w:val="22"/>
        </w:rPr>
        <w:t xml:space="preserve"> You miss </w:t>
      </w:r>
      <w:r w:rsidR="00980D10">
        <w:rPr>
          <w:rFonts w:ascii="Garamond" w:eastAsia="Arial Unicode MS" w:hAnsi="Garamond" w:cs="Helvetica"/>
          <w:color w:val="000000" w:themeColor="text1"/>
          <w:sz w:val="22"/>
          <w:szCs w:val="22"/>
        </w:rPr>
        <w:t>an old school week of Fringe</w:t>
      </w:r>
      <w:r w:rsidR="00AB2A7E">
        <w:rPr>
          <w:rFonts w:ascii="Garamond" w:eastAsia="Arial Unicode MS" w:hAnsi="Garamond" w:cs="Helvetica"/>
          <w:color w:val="000000" w:themeColor="text1"/>
          <w:sz w:val="22"/>
          <w:szCs w:val="22"/>
        </w:rPr>
        <w:t xml:space="preserve"> and</w:t>
      </w:r>
      <w:r w:rsidR="00A412E7">
        <w:rPr>
          <w:rFonts w:ascii="Garamond" w:eastAsia="Arial Unicode MS" w:hAnsi="Garamond" w:cs="Helvetica"/>
          <w:color w:val="000000" w:themeColor="text1"/>
          <w:sz w:val="22"/>
          <w:szCs w:val="22"/>
        </w:rPr>
        <w:t xml:space="preserve"> you’d miss the </w:t>
      </w:r>
      <w:r w:rsidR="00146F0A">
        <w:rPr>
          <w:rFonts w:ascii="Garamond" w:eastAsia="Arial Unicode MS" w:hAnsi="Garamond" w:cs="Helvetica"/>
          <w:color w:val="000000" w:themeColor="text1"/>
          <w:sz w:val="22"/>
          <w:szCs w:val="22"/>
        </w:rPr>
        <w:t>latest</w:t>
      </w:r>
      <w:r w:rsidR="00980D10">
        <w:rPr>
          <w:rFonts w:ascii="Garamond" w:eastAsia="Arial Unicode MS" w:hAnsi="Garamond" w:cs="Helvetica"/>
          <w:color w:val="000000" w:themeColor="text1"/>
          <w:sz w:val="22"/>
          <w:szCs w:val="22"/>
        </w:rPr>
        <w:t xml:space="preserve"> </w:t>
      </w:r>
      <w:r w:rsidR="00A412E7">
        <w:rPr>
          <w:rFonts w:ascii="Garamond" w:eastAsia="Arial Unicode MS" w:hAnsi="Garamond" w:cs="Helvetica"/>
          <w:color w:val="000000" w:themeColor="text1"/>
          <w:sz w:val="22"/>
          <w:szCs w:val="22"/>
        </w:rPr>
        <w:t>acronym.</w:t>
      </w:r>
      <w:r w:rsidR="0018576D">
        <w:rPr>
          <w:rFonts w:ascii="Garamond" w:eastAsia="Arial Unicode MS" w:hAnsi="Garamond" w:cs="Helvetica"/>
          <w:color w:val="000000" w:themeColor="text1"/>
          <w:sz w:val="22"/>
          <w:szCs w:val="22"/>
        </w:rPr>
        <w:t xml:space="preserve"> </w:t>
      </w:r>
    </w:p>
    <w:p w14:paraId="4E54D36A" w14:textId="39D79302" w:rsidR="0018576D"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Hard to keep up!</w:t>
      </w:r>
      <w:r>
        <w:rPr>
          <w:rFonts w:ascii="Garamond" w:eastAsia="Arial Unicode MS" w:hAnsi="Garamond" w:cs="Helvetica"/>
          <w:i/>
          <w:iCs/>
          <w:color w:val="000000" w:themeColor="text1"/>
          <w:sz w:val="22"/>
          <w:szCs w:val="22"/>
        </w:rPr>
        <w:t>”</w:t>
      </w:r>
      <w:r w:rsidR="00B0541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moan</w:t>
      </w:r>
      <w:r w:rsidR="00AB2A7E">
        <w:rPr>
          <w:rFonts w:ascii="Garamond" w:eastAsia="Arial Unicode MS" w:hAnsi="Garamond" w:cs="Helvetica"/>
          <w:color w:val="000000" w:themeColor="text1"/>
          <w:sz w:val="22"/>
          <w:szCs w:val="22"/>
        </w:rPr>
        <w:t>ed</w:t>
      </w:r>
      <w:r w:rsidR="00B05415">
        <w:rPr>
          <w:rFonts w:ascii="Garamond" w:eastAsia="Arial Unicode MS" w:hAnsi="Garamond" w:cs="Helvetica"/>
          <w:color w:val="000000" w:themeColor="text1"/>
          <w:sz w:val="22"/>
          <w:szCs w:val="22"/>
        </w:rPr>
        <w:t xml:space="preserve"> the Zoners</w:t>
      </w:r>
      <w:r w:rsidR="003819CB">
        <w:rPr>
          <w:rFonts w:ascii="Garamond" w:eastAsia="Arial Unicode MS" w:hAnsi="Garamond" w:cs="Helvetica"/>
          <w:color w:val="000000" w:themeColor="text1"/>
          <w:sz w:val="22"/>
          <w:szCs w:val="22"/>
        </w:rPr>
        <w:t>.</w:t>
      </w:r>
    </w:p>
    <w:p w14:paraId="733E30AF" w14:textId="1E2F8B65" w:rsidR="00B05415" w:rsidRPr="00B05415"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That’s the whole point!</w:t>
      </w:r>
      <w:r>
        <w:rPr>
          <w:rFonts w:ascii="Garamond" w:eastAsia="Arial Unicode MS" w:hAnsi="Garamond" w:cs="Helvetica"/>
          <w:i/>
          <w:iCs/>
          <w:color w:val="000000" w:themeColor="text1"/>
          <w:sz w:val="22"/>
          <w:szCs w:val="22"/>
        </w:rPr>
        <w:t>”</w:t>
      </w:r>
      <w:r w:rsidR="00B05415">
        <w:rPr>
          <w:rFonts w:ascii="Garamond" w:eastAsia="Arial Unicode MS" w:hAnsi="Garamond" w:cs="Helvetica"/>
          <w:i/>
          <w:iCs/>
          <w:color w:val="000000" w:themeColor="text1"/>
          <w:sz w:val="22"/>
          <w:szCs w:val="22"/>
        </w:rPr>
        <w:t xml:space="preserve"> </w:t>
      </w:r>
      <w:r>
        <w:rPr>
          <w:rFonts w:ascii="Garamond" w:eastAsia="Arial Unicode MS" w:hAnsi="Garamond" w:cs="Helvetica"/>
          <w:color w:val="000000" w:themeColor="text1"/>
          <w:sz w:val="22"/>
          <w:szCs w:val="22"/>
        </w:rPr>
        <w:t>tease</w:t>
      </w:r>
      <w:r w:rsidR="00AB2A7E">
        <w:rPr>
          <w:rFonts w:ascii="Garamond" w:eastAsia="Arial Unicode MS" w:hAnsi="Garamond" w:cs="Helvetica"/>
          <w:color w:val="000000" w:themeColor="text1"/>
          <w:sz w:val="22"/>
          <w:szCs w:val="22"/>
        </w:rPr>
        <w:t>d</w:t>
      </w:r>
      <w:r w:rsidR="00B05415">
        <w:rPr>
          <w:rFonts w:ascii="Garamond" w:eastAsia="Arial Unicode MS" w:hAnsi="Garamond" w:cs="Helvetica"/>
          <w:color w:val="000000" w:themeColor="text1"/>
          <w:sz w:val="22"/>
          <w:szCs w:val="22"/>
        </w:rPr>
        <w:t xml:space="preserve"> the Federalists.</w:t>
      </w:r>
    </w:p>
    <w:p w14:paraId="1627B77F" w14:textId="7C8C13AE" w:rsidR="00C15C45" w:rsidRDefault="0018576D" w:rsidP="00A12005">
      <w:pPr>
        <w:autoSpaceDE w:val="0"/>
        <w:autoSpaceDN w:val="0"/>
        <w:adjustRightInd w:val="0"/>
        <w:ind w:firstLine="454"/>
        <w:jc w:val="both"/>
        <w:rPr>
          <w:rFonts w:ascii="Garamond" w:eastAsia="Arial Unicode MS" w:hAnsi="Garamond" w:cs="Helvetica"/>
          <w:color w:val="000000" w:themeColor="text1"/>
          <w:sz w:val="22"/>
          <w:szCs w:val="22"/>
        </w:rPr>
      </w:pPr>
      <w:r w:rsidRPr="0018576D">
        <w:rPr>
          <w:rFonts w:ascii="Garamond" w:eastAsia="Arial Unicode MS" w:hAnsi="Garamond" w:cs="Helvetica"/>
          <w:color w:val="000000" w:themeColor="text1"/>
          <w:sz w:val="22"/>
          <w:szCs w:val="22"/>
        </w:rPr>
        <w:t xml:space="preserve">A Fringe Channel was a rite of passage, a calling-card </w:t>
      </w:r>
      <w:r w:rsidR="00631BE4">
        <w:rPr>
          <w:rFonts w:ascii="Garamond" w:eastAsia="Arial Unicode MS" w:hAnsi="Garamond" w:cs="Helvetica"/>
          <w:color w:val="000000" w:themeColor="text1"/>
          <w:sz w:val="22"/>
          <w:szCs w:val="22"/>
        </w:rPr>
        <w:t>to showcase your</w:t>
      </w:r>
      <w:r w:rsidR="00413DB3">
        <w:rPr>
          <w:rFonts w:ascii="Garamond" w:eastAsia="Arial Unicode MS" w:hAnsi="Garamond" w:cs="Helvetica"/>
          <w:color w:val="000000" w:themeColor="text1"/>
          <w:sz w:val="22"/>
          <w:szCs w:val="22"/>
        </w:rPr>
        <w:t xml:space="preserve"> </w:t>
      </w:r>
      <w:proofErr w:type="spellStart"/>
      <w:r w:rsidR="00DD3433" w:rsidRPr="00DD3433">
        <w:rPr>
          <w:rFonts w:ascii="Garamond" w:eastAsia="Arial Unicode MS" w:hAnsi="Garamond" w:cs="Helvetica"/>
          <w:i/>
          <w:iCs/>
          <w:color w:val="000000" w:themeColor="text1"/>
          <w:sz w:val="22"/>
          <w:szCs w:val="22"/>
        </w:rPr>
        <w:t>povais</w:t>
      </w:r>
      <w:proofErr w:type="spellEnd"/>
      <w:r w:rsidR="009A691E">
        <w:rPr>
          <w:rFonts w:ascii="Garamond" w:eastAsia="Arial Unicode MS" w:hAnsi="Garamond" w:cs="Helvetica"/>
          <w:color w:val="000000" w:themeColor="text1"/>
          <w:sz w:val="22"/>
          <w:szCs w:val="22"/>
        </w:rPr>
        <w:t>.</w:t>
      </w:r>
      <w:r w:rsidR="00120BDF">
        <w:rPr>
          <w:rFonts w:ascii="Garamond" w:eastAsia="Arial Unicode MS" w:hAnsi="Garamond" w:cs="Helvetica"/>
          <w:color w:val="000000" w:themeColor="text1"/>
          <w:sz w:val="22"/>
          <w:szCs w:val="22"/>
        </w:rPr>
        <w:t xml:space="preserve"> </w:t>
      </w:r>
      <w:r w:rsidR="00B669F7">
        <w:rPr>
          <w:rFonts w:ascii="Garamond" w:eastAsia="Arial Unicode MS" w:hAnsi="Garamond" w:cs="Helvetica"/>
          <w:color w:val="000000" w:themeColor="text1"/>
          <w:sz w:val="22"/>
          <w:szCs w:val="22"/>
        </w:rPr>
        <w:t>H</w:t>
      </w:r>
      <w:r w:rsidR="00C15C45">
        <w:rPr>
          <w:rFonts w:ascii="Garamond" w:eastAsia="Arial Unicode MS" w:hAnsi="Garamond" w:cs="Helvetica"/>
          <w:color w:val="000000" w:themeColor="text1"/>
          <w:sz w:val="22"/>
          <w:szCs w:val="22"/>
        </w:rPr>
        <w:t>eady times</w:t>
      </w:r>
      <w:r w:rsidR="00B669F7">
        <w:rPr>
          <w:rFonts w:ascii="Garamond" w:eastAsia="Arial Unicode MS" w:hAnsi="Garamond" w:cs="Helvetica"/>
          <w:color w:val="000000" w:themeColor="text1"/>
          <w:sz w:val="22"/>
          <w:szCs w:val="22"/>
        </w:rPr>
        <w:t>!</w:t>
      </w:r>
      <w:r w:rsidR="00C15C45">
        <w:rPr>
          <w:rFonts w:ascii="Garamond" w:eastAsia="Arial Unicode MS" w:hAnsi="Garamond" w:cs="Helvetica"/>
          <w:color w:val="000000" w:themeColor="text1"/>
          <w:sz w:val="22"/>
          <w:szCs w:val="22"/>
        </w:rPr>
        <w:t xml:space="preserve"> </w:t>
      </w:r>
      <w:r w:rsidR="00DD4D2E">
        <w:rPr>
          <w:rFonts w:ascii="Garamond" w:eastAsia="Arial Unicode MS" w:hAnsi="Garamond" w:cs="Helvetica"/>
          <w:color w:val="000000" w:themeColor="text1"/>
          <w:sz w:val="22"/>
          <w:szCs w:val="22"/>
        </w:rPr>
        <w:t>B</w:t>
      </w:r>
      <w:r w:rsidR="00C15C45">
        <w:rPr>
          <w:rFonts w:ascii="Garamond" w:eastAsia="Arial Unicode MS" w:hAnsi="Garamond" w:cs="Helvetica"/>
          <w:color w:val="000000" w:themeColor="text1"/>
          <w:sz w:val="22"/>
          <w:szCs w:val="22"/>
        </w:rPr>
        <w:t xml:space="preserve">ut worth the effort, Quentin </w:t>
      </w:r>
      <w:r w:rsidR="007C67A8">
        <w:rPr>
          <w:rFonts w:ascii="Garamond" w:eastAsia="Arial Unicode MS" w:hAnsi="Garamond" w:cs="Helvetica"/>
          <w:color w:val="000000" w:themeColor="text1"/>
          <w:sz w:val="22"/>
          <w:szCs w:val="22"/>
        </w:rPr>
        <w:t>told himself</w:t>
      </w:r>
      <w:r w:rsidR="00C15C45">
        <w:rPr>
          <w:rFonts w:ascii="Garamond" w:eastAsia="Arial Unicode MS" w:hAnsi="Garamond" w:cs="Helvetica"/>
          <w:color w:val="000000" w:themeColor="text1"/>
          <w:sz w:val="22"/>
          <w:szCs w:val="22"/>
        </w:rPr>
        <w:t>.</w:t>
      </w:r>
    </w:p>
    <w:p w14:paraId="268A6E80" w14:textId="77777777" w:rsidR="00C15C45" w:rsidRDefault="00C15C45" w:rsidP="00A12005">
      <w:pPr>
        <w:autoSpaceDE w:val="0"/>
        <w:autoSpaceDN w:val="0"/>
        <w:adjustRightInd w:val="0"/>
        <w:ind w:firstLine="454"/>
        <w:jc w:val="both"/>
        <w:rPr>
          <w:rFonts w:ascii="Garamond" w:eastAsia="Arial Unicode MS" w:hAnsi="Garamond" w:cs="Helvetica"/>
          <w:color w:val="000000" w:themeColor="text1"/>
          <w:sz w:val="22"/>
          <w:szCs w:val="22"/>
        </w:rPr>
      </w:pPr>
    </w:p>
    <w:p w14:paraId="744666DE" w14:textId="14D11D5A" w:rsidR="006A15FF" w:rsidRDefault="00921E34" w:rsidP="006A15F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Ever</w:t>
      </w:r>
      <w:r w:rsidR="002C5C88">
        <w:rPr>
          <w:rFonts w:ascii="Garamond" w:eastAsia="Arial Unicode MS" w:hAnsi="Garamond" w:cs="Helvetica"/>
          <w:color w:val="000000" w:themeColor="text1"/>
          <w:sz w:val="22"/>
          <w:szCs w:val="22"/>
        </w:rPr>
        <w:t xml:space="preserve"> over-thinking </w:t>
      </w:r>
      <w:r w:rsidR="00D028F1">
        <w:rPr>
          <w:rFonts w:ascii="Garamond" w:eastAsia="Arial Unicode MS" w:hAnsi="Garamond" w:cs="Helvetica"/>
          <w:color w:val="000000" w:themeColor="text1"/>
          <w:sz w:val="22"/>
          <w:szCs w:val="22"/>
        </w:rPr>
        <w:t xml:space="preserve">Quentin had waited this long </w:t>
      </w:r>
      <w:r w:rsidR="00B34EE6">
        <w:rPr>
          <w:rFonts w:ascii="Garamond" w:eastAsia="Arial Unicode MS" w:hAnsi="Garamond" w:cs="Helvetica"/>
          <w:color w:val="000000" w:themeColor="text1"/>
          <w:sz w:val="22"/>
          <w:szCs w:val="22"/>
        </w:rPr>
        <w:t>for his Fringe</w:t>
      </w:r>
      <w:r w:rsidR="00D54A86">
        <w:rPr>
          <w:rFonts w:ascii="Garamond" w:eastAsia="Arial Unicode MS" w:hAnsi="Garamond" w:cs="Helvetica"/>
          <w:color w:val="000000" w:themeColor="text1"/>
          <w:sz w:val="22"/>
          <w:szCs w:val="22"/>
        </w:rPr>
        <w:t xml:space="preserve"> </w:t>
      </w:r>
      <w:r w:rsidR="00B34EE6">
        <w:rPr>
          <w:rFonts w:ascii="Garamond" w:eastAsia="Arial Unicode MS" w:hAnsi="Garamond" w:cs="Helvetica"/>
          <w:color w:val="000000" w:themeColor="text1"/>
          <w:sz w:val="22"/>
          <w:szCs w:val="22"/>
        </w:rPr>
        <w:t>debut</w:t>
      </w:r>
      <w:r w:rsidR="00D54A86">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on account of not </w:t>
      </w:r>
      <w:r w:rsidR="00D54A86">
        <w:rPr>
          <w:rFonts w:ascii="Garamond" w:eastAsia="Arial Unicode MS" w:hAnsi="Garamond" w:cs="Helvetica"/>
          <w:color w:val="000000" w:themeColor="text1"/>
          <w:sz w:val="22"/>
          <w:szCs w:val="22"/>
        </w:rPr>
        <w:t>wanting</w:t>
      </w:r>
      <w:r w:rsidR="00D028F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to </w:t>
      </w:r>
      <w:r w:rsidR="00844A7E">
        <w:rPr>
          <w:rFonts w:ascii="Garamond" w:eastAsia="Arial Unicode MS" w:hAnsi="Garamond" w:cs="Helvetica"/>
          <w:color w:val="000000" w:themeColor="text1"/>
          <w:sz w:val="22"/>
          <w:szCs w:val="22"/>
        </w:rPr>
        <w:t>inhabit</w:t>
      </w:r>
      <w:r w:rsidR="00D54A86">
        <w:rPr>
          <w:rFonts w:ascii="Garamond" w:eastAsia="Arial Unicode MS" w:hAnsi="Garamond" w:cs="Helvetica"/>
          <w:color w:val="000000" w:themeColor="text1"/>
          <w:sz w:val="22"/>
          <w:szCs w:val="22"/>
        </w:rPr>
        <w:t xml:space="preserve"> any</w:t>
      </w:r>
      <w:r w:rsidR="00D028F1">
        <w:rPr>
          <w:rFonts w:ascii="Garamond" w:eastAsia="Arial Unicode MS" w:hAnsi="Garamond" w:cs="Helvetica"/>
          <w:color w:val="000000" w:themeColor="text1"/>
          <w:sz w:val="22"/>
          <w:szCs w:val="22"/>
        </w:rPr>
        <w:t xml:space="preserve"> </w:t>
      </w:r>
      <w:r w:rsidR="00844A7E">
        <w:rPr>
          <w:rFonts w:ascii="Garamond" w:eastAsia="Arial Unicode MS" w:hAnsi="Garamond" w:cs="Helvetica"/>
          <w:color w:val="000000" w:themeColor="text1"/>
          <w:sz w:val="22"/>
          <w:szCs w:val="22"/>
        </w:rPr>
        <w:t>avatar</w:t>
      </w:r>
      <w:r w:rsidR="007074C4">
        <w:rPr>
          <w:rFonts w:ascii="Garamond" w:eastAsia="Arial Unicode MS" w:hAnsi="Garamond" w:cs="Helvetica"/>
          <w:color w:val="000000" w:themeColor="text1"/>
          <w:sz w:val="22"/>
          <w:szCs w:val="22"/>
        </w:rPr>
        <w:t xml:space="preserve"> </w:t>
      </w:r>
      <w:r w:rsidR="00D028F1">
        <w:rPr>
          <w:rFonts w:ascii="Garamond" w:eastAsia="Arial Unicode MS" w:hAnsi="Garamond" w:cs="Helvetica"/>
          <w:color w:val="000000" w:themeColor="text1"/>
          <w:sz w:val="22"/>
          <w:szCs w:val="22"/>
        </w:rPr>
        <w:t>clichés.</w:t>
      </w:r>
      <w:r w:rsidR="00704C6D">
        <w:rPr>
          <w:rFonts w:ascii="Garamond" w:eastAsia="Arial Unicode MS" w:hAnsi="Garamond" w:cs="Helvetica"/>
          <w:color w:val="000000" w:themeColor="text1"/>
          <w:sz w:val="22"/>
          <w:szCs w:val="22"/>
        </w:rPr>
        <w:t xml:space="preserve"> </w:t>
      </w:r>
      <w:r w:rsidR="00051765">
        <w:rPr>
          <w:rFonts w:ascii="Garamond" w:eastAsia="Arial Unicode MS" w:hAnsi="Garamond" w:cs="Helvetica"/>
          <w:color w:val="000000" w:themeColor="text1"/>
          <w:sz w:val="22"/>
          <w:szCs w:val="22"/>
        </w:rPr>
        <w:t>Besides,</w:t>
      </w:r>
      <w:r w:rsidR="001A24FF">
        <w:rPr>
          <w:rFonts w:ascii="Garamond" w:eastAsia="Arial Unicode MS" w:hAnsi="Garamond" w:cs="Helvetica"/>
          <w:color w:val="000000" w:themeColor="text1"/>
          <w:sz w:val="22"/>
          <w:szCs w:val="22"/>
        </w:rPr>
        <w:t xml:space="preserve"> since</w:t>
      </w:r>
      <w:r w:rsidR="00051765">
        <w:rPr>
          <w:rFonts w:ascii="Garamond" w:eastAsia="Arial Unicode MS" w:hAnsi="Garamond" w:cs="Helvetica"/>
          <w:color w:val="000000" w:themeColor="text1"/>
          <w:sz w:val="22"/>
          <w:szCs w:val="22"/>
        </w:rPr>
        <w:t xml:space="preserve"> </w:t>
      </w:r>
      <w:r w:rsidR="006B0419">
        <w:rPr>
          <w:rFonts w:ascii="Garamond" w:eastAsia="Arial Unicode MS" w:hAnsi="Garamond" w:cs="Helvetica"/>
          <w:color w:val="000000" w:themeColor="text1"/>
          <w:sz w:val="22"/>
          <w:szCs w:val="22"/>
        </w:rPr>
        <w:t xml:space="preserve">the Fringe </w:t>
      </w:r>
      <w:r w:rsidR="00051765">
        <w:rPr>
          <w:rFonts w:ascii="Garamond" w:eastAsia="Arial Unicode MS" w:hAnsi="Garamond" w:cs="Helvetica"/>
          <w:color w:val="000000" w:themeColor="text1"/>
          <w:sz w:val="22"/>
          <w:szCs w:val="22"/>
        </w:rPr>
        <w:t xml:space="preserve">was </w:t>
      </w:r>
      <w:r w:rsidR="005C59FD">
        <w:rPr>
          <w:rFonts w:ascii="Garamond" w:eastAsia="Arial Unicode MS" w:hAnsi="Garamond" w:cs="Helvetica"/>
          <w:color w:val="000000" w:themeColor="text1"/>
          <w:sz w:val="22"/>
          <w:szCs w:val="22"/>
        </w:rPr>
        <w:t>viewed</w:t>
      </w:r>
      <w:r w:rsidR="00051765">
        <w:rPr>
          <w:rFonts w:ascii="Garamond" w:eastAsia="Arial Unicode MS" w:hAnsi="Garamond" w:cs="Helvetica"/>
          <w:color w:val="000000" w:themeColor="text1"/>
          <w:sz w:val="22"/>
          <w:szCs w:val="22"/>
        </w:rPr>
        <w:t xml:space="preserve"> in both the </w:t>
      </w:r>
      <w:r w:rsidR="00D04032">
        <w:rPr>
          <w:rFonts w:ascii="Garamond" w:eastAsia="Arial Unicode MS" w:hAnsi="Garamond" w:cs="Helvetica"/>
          <w:color w:val="000000" w:themeColor="text1"/>
          <w:sz w:val="22"/>
          <w:szCs w:val="22"/>
        </w:rPr>
        <w:t xml:space="preserve">Preterite </w:t>
      </w:r>
      <w:r w:rsidR="00051765">
        <w:rPr>
          <w:rFonts w:ascii="Garamond" w:eastAsia="Arial Unicode MS" w:hAnsi="Garamond" w:cs="Helvetica"/>
          <w:color w:val="000000" w:themeColor="text1"/>
          <w:sz w:val="22"/>
          <w:szCs w:val="22"/>
        </w:rPr>
        <w:t xml:space="preserve">Zone and </w:t>
      </w:r>
      <w:r w:rsidR="00D04032">
        <w:rPr>
          <w:rFonts w:ascii="Garamond" w:eastAsia="Arial Unicode MS" w:hAnsi="Garamond" w:cs="Helvetica"/>
          <w:color w:val="000000" w:themeColor="text1"/>
          <w:sz w:val="22"/>
          <w:szCs w:val="22"/>
        </w:rPr>
        <w:t xml:space="preserve">the </w:t>
      </w:r>
      <w:r w:rsidR="00051765">
        <w:rPr>
          <w:rFonts w:ascii="Garamond" w:eastAsia="Arial Unicode MS" w:hAnsi="Garamond" w:cs="Helvetica"/>
          <w:color w:val="000000" w:themeColor="text1"/>
          <w:sz w:val="22"/>
          <w:szCs w:val="22"/>
        </w:rPr>
        <w:t xml:space="preserve">Federation </w:t>
      </w:r>
      <w:r w:rsidR="007074C4">
        <w:rPr>
          <w:rFonts w:ascii="Garamond" w:eastAsia="Arial Unicode MS" w:hAnsi="Garamond" w:cs="Helvetica"/>
          <w:color w:val="000000" w:themeColor="text1"/>
          <w:sz w:val="22"/>
          <w:szCs w:val="22"/>
        </w:rPr>
        <w:t>he</w:t>
      </w:r>
      <w:r w:rsidR="00051765">
        <w:rPr>
          <w:rFonts w:ascii="Garamond" w:eastAsia="Arial Unicode MS" w:hAnsi="Garamond" w:cs="Helvetica"/>
          <w:color w:val="000000" w:themeColor="text1"/>
          <w:sz w:val="22"/>
          <w:szCs w:val="22"/>
        </w:rPr>
        <w:t xml:space="preserve"> felt </w:t>
      </w:r>
      <w:r w:rsidR="00B86C9E">
        <w:rPr>
          <w:rFonts w:ascii="Garamond" w:eastAsia="Arial Unicode MS" w:hAnsi="Garamond" w:cs="Helvetica"/>
          <w:color w:val="000000" w:themeColor="text1"/>
          <w:sz w:val="22"/>
          <w:szCs w:val="22"/>
        </w:rPr>
        <w:t xml:space="preserve">an </w:t>
      </w:r>
      <w:r w:rsidR="006B0419">
        <w:rPr>
          <w:rFonts w:ascii="Garamond" w:eastAsia="Arial Unicode MS" w:hAnsi="Garamond" w:cs="Helvetica"/>
          <w:color w:val="000000" w:themeColor="text1"/>
          <w:sz w:val="22"/>
          <w:szCs w:val="22"/>
        </w:rPr>
        <w:t>embarrass</w:t>
      </w:r>
      <w:r w:rsidR="00B86C9E">
        <w:rPr>
          <w:rFonts w:ascii="Garamond" w:eastAsia="Arial Unicode MS" w:hAnsi="Garamond" w:cs="Helvetica"/>
          <w:color w:val="000000" w:themeColor="text1"/>
          <w:sz w:val="22"/>
          <w:szCs w:val="22"/>
        </w:rPr>
        <w:t>ed</w:t>
      </w:r>
      <w:r w:rsidR="006B0419">
        <w:rPr>
          <w:rFonts w:ascii="Garamond" w:eastAsia="Arial Unicode MS" w:hAnsi="Garamond" w:cs="Helvetica"/>
          <w:color w:val="000000" w:themeColor="text1"/>
          <w:sz w:val="22"/>
          <w:szCs w:val="22"/>
        </w:rPr>
        <w:t xml:space="preserve"> shame </w:t>
      </w:r>
      <w:r w:rsidR="007074C4">
        <w:rPr>
          <w:rFonts w:ascii="Garamond" w:eastAsia="Arial Unicode MS" w:hAnsi="Garamond" w:cs="Helvetica"/>
          <w:color w:val="000000" w:themeColor="text1"/>
          <w:sz w:val="22"/>
          <w:szCs w:val="22"/>
        </w:rPr>
        <w:t>at the thought</w:t>
      </w:r>
      <w:r w:rsidR="00844A7E">
        <w:rPr>
          <w:rFonts w:ascii="Garamond" w:eastAsia="Arial Unicode MS" w:hAnsi="Garamond" w:cs="Helvetica"/>
          <w:color w:val="000000" w:themeColor="text1"/>
          <w:sz w:val="22"/>
          <w:szCs w:val="22"/>
        </w:rPr>
        <w:t xml:space="preserve"> of</w:t>
      </w:r>
      <w:r w:rsidR="006B0419">
        <w:rPr>
          <w:rFonts w:ascii="Garamond" w:eastAsia="Arial Unicode MS" w:hAnsi="Garamond" w:cs="Helvetica"/>
          <w:color w:val="000000" w:themeColor="text1"/>
          <w:sz w:val="22"/>
          <w:szCs w:val="22"/>
        </w:rPr>
        <w:t xml:space="preserve"> </w:t>
      </w:r>
      <w:r w:rsidR="00D13F3F">
        <w:rPr>
          <w:rFonts w:ascii="Garamond" w:eastAsia="Arial Unicode MS" w:hAnsi="Garamond" w:cs="Helvetica"/>
          <w:color w:val="000000" w:themeColor="text1"/>
          <w:sz w:val="22"/>
          <w:szCs w:val="22"/>
        </w:rPr>
        <w:t xml:space="preserve">childhood </w:t>
      </w:r>
      <w:r w:rsidR="002963B9">
        <w:rPr>
          <w:rFonts w:ascii="Garamond" w:eastAsia="Arial Unicode MS" w:hAnsi="Garamond" w:cs="Helvetica"/>
          <w:color w:val="000000" w:themeColor="text1"/>
          <w:sz w:val="22"/>
          <w:szCs w:val="22"/>
        </w:rPr>
        <w:t>friends</w:t>
      </w:r>
      <w:r w:rsidR="005C59FD">
        <w:rPr>
          <w:rFonts w:ascii="Garamond" w:eastAsia="Arial Unicode MS" w:hAnsi="Garamond" w:cs="Helvetica"/>
          <w:color w:val="000000" w:themeColor="text1"/>
          <w:sz w:val="22"/>
          <w:szCs w:val="22"/>
        </w:rPr>
        <w:t xml:space="preserve"> </w:t>
      </w:r>
      <w:r w:rsidR="00604AD0">
        <w:rPr>
          <w:rFonts w:ascii="Garamond" w:eastAsia="Arial Unicode MS" w:hAnsi="Garamond" w:cs="Helvetica"/>
          <w:color w:val="000000" w:themeColor="text1"/>
          <w:sz w:val="22"/>
          <w:szCs w:val="22"/>
        </w:rPr>
        <w:t xml:space="preserve">and family </w:t>
      </w:r>
      <w:r w:rsidR="005C59FD">
        <w:rPr>
          <w:rFonts w:ascii="Garamond" w:eastAsia="Arial Unicode MS" w:hAnsi="Garamond" w:cs="Helvetica"/>
          <w:color w:val="000000" w:themeColor="text1"/>
          <w:sz w:val="22"/>
          <w:szCs w:val="22"/>
        </w:rPr>
        <w:t>discussing how he had changed</w:t>
      </w:r>
      <w:r w:rsidR="006B0419">
        <w:rPr>
          <w:rFonts w:ascii="Garamond" w:eastAsia="Arial Unicode MS" w:hAnsi="Garamond" w:cs="Helvetica"/>
          <w:color w:val="000000" w:themeColor="text1"/>
          <w:sz w:val="22"/>
          <w:szCs w:val="22"/>
        </w:rPr>
        <w:t>.</w:t>
      </w:r>
      <w:r w:rsidR="008429A1">
        <w:rPr>
          <w:rFonts w:ascii="Garamond" w:eastAsia="Arial Unicode MS" w:hAnsi="Garamond" w:cs="Helvetica"/>
          <w:color w:val="000000" w:themeColor="text1"/>
          <w:sz w:val="22"/>
          <w:szCs w:val="22"/>
        </w:rPr>
        <w:t xml:space="preserve"> </w:t>
      </w:r>
      <w:r w:rsidR="006A15FF">
        <w:rPr>
          <w:rFonts w:ascii="Garamond" w:eastAsia="Arial Unicode MS" w:hAnsi="Garamond" w:cs="Helvetica"/>
          <w:color w:val="000000" w:themeColor="text1"/>
          <w:sz w:val="22"/>
          <w:szCs w:val="22"/>
        </w:rPr>
        <w:t>But e</w:t>
      </w:r>
      <w:r w:rsidR="00E3399F">
        <w:rPr>
          <w:rFonts w:ascii="Garamond" w:eastAsia="Arial Unicode MS" w:hAnsi="Garamond" w:cs="Helvetica"/>
          <w:color w:val="000000" w:themeColor="text1"/>
          <w:sz w:val="22"/>
          <w:szCs w:val="22"/>
        </w:rPr>
        <w:t xml:space="preserve">nough time had passed to assure Quentin of his </w:t>
      </w:r>
      <w:r w:rsidR="008D6D69">
        <w:rPr>
          <w:rFonts w:ascii="Garamond" w:eastAsia="Arial Unicode MS" w:hAnsi="Garamond" w:cs="Helvetica"/>
          <w:color w:val="000000" w:themeColor="text1"/>
          <w:sz w:val="22"/>
          <w:szCs w:val="22"/>
        </w:rPr>
        <w:t xml:space="preserve">Federalist </w:t>
      </w:r>
      <w:r w:rsidR="00627C09">
        <w:rPr>
          <w:rFonts w:ascii="Garamond" w:eastAsia="Arial Unicode MS" w:hAnsi="Garamond" w:cs="Helvetica"/>
          <w:color w:val="000000" w:themeColor="text1"/>
          <w:sz w:val="22"/>
          <w:szCs w:val="22"/>
        </w:rPr>
        <w:t xml:space="preserve">nature and he </w:t>
      </w:r>
      <w:r w:rsidR="006A15FF">
        <w:rPr>
          <w:rFonts w:ascii="Garamond" w:eastAsia="Arial Unicode MS" w:hAnsi="Garamond" w:cs="Helvetica"/>
          <w:color w:val="000000" w:themeColor="text1"/>
          <w:sz w:val="22"/>
          <w:szCs w:val="22"/>
        </w:rPr>
        <w:t xml:space="preserve">felt an urgent need </w:t>
      </w:r>
      <w:r w:rsidR="00627C09">
        <w:rPr>
          <w:rFonts w:ascii="Garamond" w:eastAsia="Arial Unicode MS" w:hAnsi="Garamond" w:cs="Helvetica"/>
          <w:color w:val="000000" w:themeColor="text1"/>
          <w:sz w:val="22"/>
          <w:szCs w:val="22"/>
        </w:rPr>
        <w:t xml:space="preserve">to tailor </w:t>
      </w:r>
      <w:r w:rsidR="00D54A86" w:rsidRPr="00D54A86">
        <w:rPr>
          <w:rFonts w:ascii="Garamond" w:eastAsia="Arial Unicode MS" w:hAnsi="Garamond" w:cs="Helvetica"/>
          <w:color w:val="000000" w:themeColor="text1"/>
          <w:sz w:val="22"/>
          <w:szCs w:val="22"/>
        </w:rPr>
        <w:t>a coherent Fringe character</w:t>
      </w:r>
      <w:r w:rsidR="005C59FD">
        <w:rPr>
          <w:rFonts w:ascii="Garamond" w:eastAsia="Arial Unicode MS" w:hAnsi="Garamond" w:cs="Helvetica"/>
          <w:color w:val="000000" w:themeColor="text1"/>
          <w:sz w:val="22"/>
          <w:szCs w:val="22"/>
        </w:rPr>
        <w:t xml:space="preserve"> </w:t>
      </w:r>
      <w:r w:rsidR="00627C09">
        <w:rPr>
          <w:rFonts w:ascii="Garamond" w:eastAsia="Arial Unicode MS" w:hAnsi="Garamond" w:cs="Helvetica"/>
          <w:color w:val="000000" w:themeColor="text1"/>
          <w:sz w:val="22"/>
          <w:szCs w:val="22"/>
        </w:rPr>
        <w:t xml:space="preserve">to </w:t>
      </w:r>
      <w:r w:rsidR="006A15FF">
        <w:rPr>
          <w:rFonts w:ascii="Garamond" w:eastAsia="Arial Unicode MS" w:hAnsi="Garamond" w:cs="Helvetica"/>
          <w:color w:val="000000" w:themeColor="text1"/>
          <w:sz w:val="22"/>
          <w:szCs w:val="22"/>
        </w:rPr>
        <w:t>suit</w:t>
      </w:r>
      <w:r w:rsidR="00627C09">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the expected</w:t>
      </w:r>
      <w:r w:rsidR="00627C09">
        <w:rPr>
          <w:rFonts w:ascii="Garamond" w:eastAsia="Arial Unicode MS" w:hAnsi="Garamond" w:cs="Helvetica"/>
          <w:color w:val="000000" w:themeColor="text1"/>
          <w:sz w:val="22"/>
          <w:szCs w:val="22"/>
        </w:rPr>
        <w:t xml:space="preserve"> </w:t>
      </w:r>
      <w:r w:rsidR="00627C09" w:rsidRPr="00627C09">
        <w:rPr>
          <w:rFonts w:ascii="Garamond" w:eastAsia="Arial Unicode MS" w:hAnsi="Garamond" w:cs="Helvetica"/>
          <w:color w:val="000000" w:themeColor="text1"/>
          <w:sz w:val="22"/>
          <w:szCs w:val="22"/>
        </w:rPr>
        <w:t>appetites</w:t>
      </w:r>
      <w:r w:rsidR="003038D8">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of a</w:t>
      </w:r>
      <w:r w:rsidR="00D54A86" w:rsidRPr="00D54A86">
        <w:rPr>
          <w:rFonts w:ascii="Garamond" w:eastAsia="Arial Unicode MS" w:hAnsi="Garamond" w:cs="Helvetica"/>
          <w:color w:val="000000" w:themeColor="text1"/>
          <w:sz w:val="22"/>
          <w:szCs w:val="22"/>
        </w:rPr>
        <w:t xml:space="preserve"> Human Recapitulation Therapist</w:t>
      </w:r>
      <w:r w:rsidR="00627C09">
        <w:rPr>
          <w:rFonts w:ascii="Garamond" w:eastAsia="Arial Unicode MS" w:hAnsi="Garamond" w:cs="Helvetica"/>
          <w:color w:val="000000" w:themeColor="text1"/>
          <w:sz w:val="22"/>
          <w:szCs w:val="22"/>
        </w:rPr>
        <w:t xml:space="preserve">. </w:t>
      </w:r>
    </w:p>
    <w:p w14:paraId="598D118B" w14:textId="0BB20492" w:rsidR="00C01174" w:rsidRDefault="00627C09" w:rsidP="00F83FA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w:t>
      </w:r>
      <w:r w:rsidR="00BE3C44" w:rsidRPr="00AF2203">
        <w:rPr>
          <w:rFonts w:ascii="Garamond" w:eastAsia="Arial Unicode MS" w:hAnsi="Garamond" w:cs="Helvetica"/>
          <w:color w:val="000000" w:themeColor="text1"/>
          <w:sz w:val="22"/>
          <w:szCs w:val="22"/>
        </w:rPr>
        <w:t xml:space="preserve">to these ends </w:t>
      </w:r>
      <w:r w:rsidR="00D02731" w:rsidRPr="00D02731">
        <w:rPr>
          <w:rFonts w:ascii="Garamond" w:eastAsia="Arial Unicode MS" w:hAnsi="Garamond" w:cs="Helvetica"/>
          <w:color w:val="000000" w:themeColor="text1"/>
          <w:sz w:val="22"/>
          <w:szCs w:val="22"/>
        </w:rPr>
        <w:t xml:space="preserve">Quentin </w:t>
      </w:r>
      <w:r w:rsidR="00D02731">
        <w:rPr>
          <w:rFonts w:ascii="Garamond" w:eastAsia="Arial Unicode MS" w:hAnsi="Garamond" w:cs="Helvetica"/>
          <w:color w:val="000000" w:themeColor="text1"/>
          <w:sz w:val="22"/>
          <w:szCs w:val="22"/>
        </w:rPr>
        <w:t>employed</w:t>
      </w:r>
      <w:r w:rsidR="00BE3C44" w:rsidRPr="00AF2203">
        <w:rPr>
          <w:rFonts w:ascii="Garamond" w:eastAsia="Arial Unicode MS" w:hAnsi="Garamond" w:cs="Helvetica"/>
          <w:color w:val="000000" w:themeColor="text1"/>
          <w:sz w:val="22"/>
          <w:szCs w:val="22"/>
        </w:rPr>
        <w:t xml:space="preserve"> </w:t>
      </w:r>
      <w:r w:rsidR="00FA031F" w:rsidRPr="00AF2203">
        <w:rPr>
          <w:rFonts w:ascii="Garamond" w:eastAsia="Arial Unicode MS" w:hAnsi="Garamond" w:cs="Helvetica"/>
          <w:color w:val="000000" w:themeColor="text1"/>
          <w:sz w:val="22"/>
          <w:szCs w:val="22"/>
        </w:rPr>
        <w:t xml:space="preserve">Kali’s </w:t>
      </w:r>
      <w:r w:rsidR="00FA031F" w:rsidRPr="00AF2203">
        <w:rPr>
          <w:rFonts w:ascii="Garamond" w:eastAsia="Arial Unicode MS" w:hAnsi="Garamond" w:cs="Helvetica"/>
          <w:i/>
          <w:iCs/>
          <w:color w:val="000000" w:themeColor="text1"/>
          <w:sz w:val="22"/>
          <w:szCs w:val="22"/>
        </w:rPr>
        <w:t>personality develo</w:t>
      </w:r>
      <w:r w:rsidR="00920D25">
        <w:rPr>
          <w:rFonts w:ascii="Garamond" w:eastAsia="Arial Unicode MS" w:hAnsi="Garamond" w:cs="Helvetica"/>
          <w:i/>
          <w:iCs/>
          <w:color w:val="000000" w:themeColor="text1"/>
          <w:sz w:val="22"/>
          <w:szCs w:val="22"/>
        </w:rPr>
        <w:t>per</w:t>
      </w:r>
      <w:r w:rsidR="00E440BF" w:rsidRPr="00AF2203">
        <w:rPr>
          <w:rFonts w:ascii="Garamond" w:eastAsia="Arial Unicode MS" w:hAnsi="Garamond" w:cs="Helvetica"/>
          <w:color w:val="000000" w:themeColor="text1"/>
          <w:sz w:val="22"/>
          <w:szCs w:val="22"/>
        </w:rPr>
        <w:t xml:space="preserve">, </w:t>
      </w:r>
      <w:r w:rsidR="007C4F72" w:rsidRPr="00AF2203">
        <w:rPr>
          <w:rFonts w:ascii="Garamond" w:eastAsia="Arial Unicode MS" w:hAnsi="Garamond" w:cs="Helvetica"/>
          <w:i/>
          <w:iCs/>
          <w:color w:val="000000" w:themeColor="text1"/>
          <w:sz w:val="22"/>
          <w:szCs w:val="22"/>
        </w:rPr>
        <w:t>P</w:t>
      </w:r>
      <w:r w:rsidR="003D31D8">
        <w:rPr>
          <w:rFonts w:ascii="Garamond" w:eastAsia="Arial Unicode MS" w:hAnsi="Garamond" w:cs="Helvetica"/>
          <w:i/>
          <w:iCs/>
          <w:color w:val="000000" w:themeColor="text1"/>
          <w:sz w:val="22"/>
          <w:szCs w:val="22"/>
        </w:rPr>
        <w:t>ee</w:t>
      </w:r>
      <w:r w:rsidR="007C4F72" w:rsidRPr="00AF2203">
        <w:rPr>
          <w:rFonts w:ascii="Garamond" w:eastAsia="Arial Unicode MS" w:hAnsi="Garamond" w:cs="Helvetica"/>
          <w:i/>
          <w:iCs/>
          <w:color w:val="000000" w:themeColor="text1"/>
          <w:sz w:val="22"/>
          <w:szCs w:val="22"/>
        </w:rPr>
        <w:t>-Dev</w:t>
      </w:r>
      <w:r w:rsidR="00E440BF" w:rsidRPr="00AF2203">
        <w:rPr>
          <w:rFonts w:ascii="Garamond" w:eastAsia="Arial Unicode MS" w:hAnsi="Garamond" w:cs="Helvetica"/>
          <w:color w:val="000000" w:themeColor="text1"/>
          <w:sz w:val="22"/>
          <w:szCs w:val="22"/>
        </w:rPr>
        <w:t>.</w:t>
      </w:r>
      <w:r w:rsidR="00616B99" w:rsidRPr="00AF2203">
        <w:rPr>
          <w:rFonts w:ascii="Garamond" w:eastAsia="Arial Unicode MS" w:hAnsi="Garamond" w:cs="Helvetica"/>
          <w:color w:val="000000" w:themeColor="text1"/>
          <w:sz w:val="22"/>
          <w:szCs w:val="22"/>
        </w:rPr>
        <w:t xml:space="preserve"> </w:t>
      </w:r>
      <w:r w:rsidR="000B3228" w:rsidRPr="000B3228">
        <w:rPr>
          <w:rFonts w:ascii="Garamond" w:eastAsia="Arial Unicode MS" w:hAnsi="Garamond" w:cs="Helvetica"/>
          <w:color w:val="000000" w:themeColor="text1"/>
          <w:sz w:val="22"/>
          <w:szCs w:val="22"/>
        </w:rPr>
        <w:t>Pee-Dev</w:t>
      </w:r>
      <w:r w:rsidR="000B3228">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had weaved </w:t>
      </w:r>
      <w:r w:rsidR="001171EB" w:rsidRPr="00AF2203">
        <w:rPr>
          <w:rFonts w:ascii="Garamond" w:eastAsia="Arial Unicode MS" w:hAnsi="Garamond" w:cs="Helvetica"/>
          <w:color w:val="000000" w:themeColor="text1"/>
          <w:sz w:val="22"/>
          <w:szCs w:val="22"/>
        </w:rPr>
        <w:t xml:space="preserve">together </w:t>
      </w:r>
      <w:r w:rsidR="00BE3C44" w:rsidRPr="00AF2203">
        <w:rPr>
          <w:rFonts w:ascii="Garamond" w:eastAsia="Arial Unicode MS" w:hAnsi="Garamond" w:cs="Helvetica"/>
          <w:color w:val="000000" w:themeColor="text1"/>
          <w:sz w:val="22"/>
          <w:szCs w:val="22"/>
        </w:rPr>
        <w:t>a variety of archetypes</w:t>
      </w:r>
      <w:r w:rsidR="002D2E1B" w:rsidRPr="00AF2203">
        <w:rPr>
          <w:rFonts w:ascii="Garamond" w:eastAsia="Arial Unicode MS" w:hAnsi="Garamond" w:cs="Helvetica"/>
          <w:color w:val="000000" w:themeColor="text1"/>
          <w:sz w:val="22"/>
          <w:szCs w:val="22"/>
        </w:rPr>
        <w:t xml:space="preserve"> for </w:t>
      </w:r>
      <w:r w:rsidR="001A05EE" w:rsidRPr="001A05EE">
        <w:rPr>
          <w:rFonts w:ascii="Garamond" w:eastAsia="Arial Unicode MS" w:hAnsi="Garamond" w:cs="Helvetica"/>
          <w:color w:val="000000" w:themeColor="text1"/>
          <w:sz w:val="22"/>
          <w:szCs w:val="22"/>
        </w:rPr>
        <w:t>Quentin</w:t>
      </w:r>
      <w:r w:rsidR="001A05EE">
        <w:rPr>
          <w:rFonts w:ascii="Garamond" w:eastAsia="Arial Unicode MS" w:hAnsi="Garamond" w:cs="Helvetica"/>
          <w:color w:val="000000" w:themeColor="text1"/>
          <w:sz w:val="22"/>
          <w:szCs w:val="22"/>
        </w:rPr>
        <w:t xml:space="preserve">’s </w:t>
      </w:r>
      <w:r w:rsidR="00E86091" w:rsidRPr="00AF2203">
        <w:rPr>
          <w:rFonts w:ascii="Garamond" w:eastAsia="Arial Unicode MS" w:hAnsi="Garamond" w:cs="Helvetica"/>
          <w:color w:val="000000" w:themeColor="text1"/>
          <w:sz w:val="22"/>
          <w:szCs w:val="22"/>
        </w:rPr>
        <w:t>Fringe persona</w:t>
      </w:r>
      <w:r w:rsidR="00A10A3D" w:rsidRPr="00AF2203">
        <w:rPr>
          <w:rFonts w:ascii="Garamond" w:eastAsia="Arial Unicode MS" w:hAnsi="Garamond" w:cs="Helvetica"/>
          <w:color w:val="000000" w:themeColor="text1"/>
          <w:sz w:val="22"/>
          <w:szCs w:val="22"/>
        </w:rPr>
        <w:t xml:space="preserve"> based on </w:t>
      </w:r>
      <w:r w:rsidR="00511D34">
        <w:rPr>
          <w:rFonts w:ascii="Garamond" w:eastAsia="Arial Unicode MS" w:hAnsi="Garamond" w:cs="Helvetica"/>
          <w:color w:val="000000" w:themeColor="text1"/>
          <w:sz w:val="22"/>
          <w:szCs w:val="22"/>
        </w:rPr>
        <w:t>what the Feds called</w:t>
      </w:r>
      <w:r w:rsidR="00A10A3D" w:rsidRPr="00AF2203">
        <w:rPr>
          <w:rFonts w:ascii="Garamond" w:eastAsia="Arial Unicode MS" w:hAnsi="Garamond" w:cs="Helvetica"/>
          <w:color w:val="000000" w:themeColor="text1"/>
          <w:sz w:val="22"/>
          <w:szCs w:val="22"/>
        </w:rPr>
        <w:t xml:space="preserve"> </w:t>
      </w:r>
      <w:proofErr w:type="spellStart"/>
      <w:r w:rsidR="003038D8">
        <w:rPr>
          <w:rFonts w:ascii="Garamond" w:eastAsia="Arial Unicode MS" w:hAnsi="Garamond" w:cs="Helvetica"/>
          <w:color w:val="000000" w:themeColor="text1"/>
          <w:sz w:val="22"/>
          <w:szCs w:val="22"/>
        </w:rPr>
        <w:t>povais</w:t>
      </w:r>
      <w:proofErr w:type="spellEnd"/>
      <w:r w:rsidR="00A10A3D" w:rsidRPr="00AF2203">
        <w:rPr>
          <w:rFonts w:ascii="Garamond" w:eastAsia="Arial Unicode MS" w:hAnsi="Garamond" w:cs="Helvetica"/>
          <w:color w:val="000000" w:themeColor="text1"/>
          <w:sz w:val="22"/>
          <w:szCs w:val="22"/>
        </w:rPr>
        <w:t xml:space="preserve"> </w:t>
      </w:r>
      <w:r w:rsidR="00511D34">
        <w:rPr>
          <w:rFonts w:ascii="Garamond" w:eastAsia="Arial Unicode MS" w:hAnsi="Garamond" w:cs="Helvetica"/>
          <w:color w:val="000000" w:themeColor="text1"/>
          <w:sz w:val="22"/>
          <w:szCs w:val="22"/>
        </w:rPr>
        <w:t>(</w:t>
      </w:r>
      <w:r w:rsidR="008C7879">
        <w:rPr>
          <w:rFonts w:ascii="Garamond" w:eastAsia="Arial Unicode MS" w:hAnsi="Garamond" w:cs="Helvetica"/>
          <w:color w:val="000000" w:themeColor="text1"/>
          <w:sz w:val="22"/>
          <w:szCs w:val="22"/>
        </w:rPr>
        <w:t xml:space="preserve">pronounced as if it were a French word, </w:t>
      </w:r>
      <w:r w:rsidR="00C01174">
        <w:rPr>
          <w:rFonts w:ascii="Garamond" w:eastAsia="Arial Unicode MS" w:hAnsi="Garamond" w:cs="Helvetica"/>
          <w:color w:val="000000" w:themeColor="text1"/>
          <w:sz w:val="22"/>
          <w:szCs w:val="22"/>
        </w:rPr>
        <w:t>hardly anyone cared that</w:t>
      </w:r>
      <w:r w:rsidR="00564109">
        <w:rPr>
          <w:rFonts w:ascii="Garamond" w:eastAsia="Arial Unicode MS" w:hAnsi="Garamond" w:cs="Helvetica"/>
          <w:color w:val="000000" w:themeColor="text1"/>
          <w:sz w:val="22"/>
          <w:szCs w:val="22"/>
        </w:rPr>
        <w:t xml:space="preserve"> this stood for </w:t>
      </w:r>
      <w:r w:rsidR="008D6D69">
        <w:rPr>
          <w:rFonts w:ascii="Garamond" w:eastAsia="Arial Unicode MS" w:hAnsi="Garamond" w:cs="Helvetica"/>
          <w:i/>
          <w:iCs/>
          <w:color w:val="000000" w:themeColor="text1"/>
          <w:sz w:val="22"/>
          <w:szCs w:val="22"/>
        </w:rPr>
        <w:t>P</w:t>
      </w:r>
      <w:r w:rsidR="00A10A3D" w:rsidRPr="00564109">
        <w:rPr>
          <w:rFonts w:ascii="Garamond" w:eastAsia="Arial Unicode MS" w:hAnsi="Garamond" w:cs="Helvetica"/>
          <w:i/>
          <w:iCs/>
          <w:color w:val="000000" w:themeColor="text1"/>
          <w:sz w:val="22"/>
          <w:szCs w:val="22"/>
        </w:rPr>
        <w:t xml:space="preserve">oints </w:t>
      </w:r>
      <w:r w:rsidR="008D6D69">
        <w:rPr>
          <w:rFonts w:ascii="Garamond" w:eastAsia="Arial Unicode MS" w:hAnsi="Garamond" w:cs="Helvetica"/>
          <w:i/>
          <w:iCs/>
          <w:color w:val="000000" w:themeColor="text1"/>
          <w:sz w:val="22"/>
          <w:szCs w:val="22"/>
        </w:rPr>
        <w:t>O</w:t>
      </w:r>
      <w:r w:rsidR="00A10A3D" w:rsidRPr="00564109">
        <w:rPr>
          <w:rFonts w:ascii="Garamond" w:eastAsia="Arial Unicode MS" w:hAnsi="Garamond" w:cs="Helvetica"/>
          <w:i/>
          <w:iCs/>
          <w:color w:val="000000" w:themeColor="text1"/>
          <w:sz w:val="22"/>
          <w:szCs w:val="22"/>
        </w:rPr>
        <w:t xml:space="preserve">f </w:t>
      </w:r>
      <w:r w:rsidR="008D6D69">
        <w:rPr>
          <w:rFonts w:ascii="Garamond" w:eastAsia="Arial Unicode MS" w:hAnsi="Garamond" w:cs="Helvetica"/>
          <w:i/>
          <w:iCs/>
          <w:color w:val="000000" w:themeColor="text1"/>
          <w:sz w:val="22"/>
          <w:szCs w:val="22"/>
        </w:rPr>
        <w:t>V</w:t>
      </w:r>
      <w:r w:rsidR="00A10A3D" w:rsidRPr="00564109">
        <w:rPr>
          <w:rFonts w:ascii="Garamond" w:eastAsia="Arial Unicode MS" w:hAnsi="Garamond" w:cs="Helvetica"/>
          <w:i/>
          <w:iCs/>
          <w:color w:val="000000" w:themeColor="text1"/>
          <w:sz w:val="22"/>
          <w:szCs w:val="22"/>
        </w:rPr>
        <w:t xml:space="preserve">iews </w:t>
      </w:r>
      <w:r w:rsidR="008D6D69">
        <w:rPr>
          <w:rFonts w:ascii="Garamond" w:eastAsia="Arial Unicode MS" w:hAnsi="Garamond" w:cs="Helvetica"/>
          <w:i/>
          <w:iCs/>
          <w:color w:val="000000" w:themeColor="text1"/>
          <w:sz w:val="22"/>
          <w:szCs w:val="22"/>
        </w:rPr>
        <w:t>A</w:t>
      </w:r>
      <w:r w:rsidR="00A10A3D" w:rsidRPr="00564109">
        <w:rPr>
          <w:rFonts w:ascii="Garamond" w:eastAsia="Arial Unicode MS" w:hAnsi="Garamond" w:cs="Helvetica"/>
          <w:i/>
          <w:iCs/>
          <w:color w:val="000000" w:themeColor="text1"/>
          <w:sz w:val="22"/>
          <w:szCs w:val="22"/>
        </w:rPr>
        <w:t xml:space="preserve">nd </w:t>
      </w:r>
      <w:r w:rsidR="008D6D69">
        <w:rPr>
          <w:rFonts w:ascii="Garamond" w:eastAsia="Arial Unicode MS" w:hAnsi="Garamond" w:cs="Helvetica"/>
          <w:i/>
          <w:iCs/>
          <w:color w:val="000000" w:themeColor="text1"/>
          <w:sz w:val="22"/>
          <w:szCs w:val="22"/>
        </w:rPr>
        <w:t>I</w:t>
      </w:r>
      <w:r w:rsidR="00A10A3D" w:rsidRPr="00564109">
        <w:rPr>
          <w:rFonts w:ascii="Garamond" w:eastAsia="Arial Unicode MS" w:hAnsi="Garamond" w:cs="Helvetica"/>
          <w:i/>
          <w:iCs/>
          <w:color w:val="000000" w:themeColor="text1"/>
          <w:sz w:val="22"/>
          <w:szCs w:val="22"/>
        </w:rPr>
        <w:t>nterests</w:t>
      </w:r>
      <w:r w:rsidR="00511D34">
        <w:rPr>
          <w:rFonts w:ascii="Garamond" w:eastAsia="Arial Unicode MS" w:hAnsi="Garamond" w:cs="Helvetica"/>
          <w:color w:val="000000" w:themeColor="text1"/>
          <w:sz w:val="22"/>
          <w:szCs w:val="22"/>
        </w:rPr>
        <w:t>)</w:t>
      </w:r>
      <w:r w:rsidR="00921E34">
        <w:rPr>
          <w:rFonts w:ascii="Garamond" w:eastAsia="Arial Unicode MS" w:hAnsi="Garamond" w:cs="Helvetica"/>
          <w:color w:val="000000" w:themeColor="text1"/>
          <w:sz w:val="22"/>
          <w:szCs w:val="22"/>
        </w:rPr>
        <w:t xml:space="preserve">. </w:t>
      </w:r>
      <w:r w:rsidR="00C01174" w:rsidRPr="00C01174">
        <w:rPr>
          <w:rFonts w:ascii="Garamond" w:eastAsia="Arial Unicode MS" w:hAnsi="Garamond" w:cs="Helvetica"/>
          <w:color w:val="000000" w:themeColor="text1"/>
          <w:sz w:val="22"/>
          <w:szCs w:val="22"/>
        </w:rPr>
        <w:t>Quentin</w:t>
      </w:r>
      <w:r w:rsidR="00C01174">
        <w:rPr>
          <w:rFonts w:ascii="Garamond" w:eastAsia="Arial Unicode MS" w:hAnsi="Garamond" w:cs="Helvetica"/>
          <w:color w:val="000000" w:themeColor="text1"/>
          <w:sz w:val="22"/>
          <w:szCs w:val="22"/>
        </w:rPr>
        <w:t xml:space="preserve">’s Fringe </w:t>
      </w:r>
      <w:r w:rsidR="009D7094" w:rsidRPr="00AF2203">
        <w:rPr>
          <w:rFonts w:ascii="Garamond" w:eastAsia="Arial Unicode MS" w:hAnsi="Garamond" w:cs="Helvetica"/>
          <w:color w:val="000000" w:themeColor="text1"/>
          <w:sz w:val="22"/>
          <w:szCs w:val="22"/>
        </w:rPr>
        <w:t xml:space="preserve">personality landscape </w:t>
      </w:r>
      <w:r w:rsidR="0038343E">
        <w:rPr>
          <w:rFonts w:ascii="Garamond" w:eastAsia="Arial Unicode MS" w:hAnsi="Garamond" w:cs="Helvetica"/>
          <w:color w:val="000000" w:themeColor="text1"/>
          <w:sz w:val="22"/>
          <w:szCs w:val="22"/>
        </w:rPr>
        <w:t xml:space="preserve">conjured by Pee-Dev </w:t>
      </w:r>
      <w:r w:rsidR="006C19A9" w:rsidRPr="00AF2203">
        <w:rPr>
          <w:rFonts w:ascii="Garamond" w:eastAsia="Arial Unicode MS" w:hAnsi="Garamond" w:cs="Helvetica"/>
          <w:color w:val="000000" w:themeColor="text1"/>
          <w:sz w:val="22"/>
          <w:szCs w:val="22"/>
        </w:rPr>
        <w:t>sprawled</w:t>
      </w:r>
      <w:r w:rsidR="009D7094" w:rsidRPr="00AF2203">
        <w:rPr>
          <w:rFonts w:ascii="Garamond" w:eastAsia="Arial Unicode MS" w:hAnsi="Garamond" w:cs="Helvetica"/>
          <w:color w:val="000000" w:themeColor="text1"/>
          <w:sz w:val="22"/>
          <w:szCs w:val="22"/>
        </w:rPr>
        <w:t xml:space="preserve"> </w:t>
      </w:r>
      <w:r w:rsidR="00136BAD">
        <w:rPr>
          <w:rFonts w:ascii="Garamond" w:eastAsia="Arial Unicode MS" w:hAnsi="Garamond" w:cs="Helvetica"/>
          <w:color w:val="000000" w:themeColor="text1"/>
          <w:sz w:val="22"/>
          <w:szCs w:val="22"/>
        </w:rPr>
        <w:t>across</w:t>
      </w:r>
      <w:r w:rsidR="008F57ED" w:rsidRPr="00AF2203">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the </w:t>
      </w:r>
      <w:r w:rsidR="00622620">
        <w:rPr>
          <w:rFonts w:ascii="Garamond" w:eastAsia="Arial Unicode MS" w:hAnsi="Garamond" w:cs="Helvetica"/>
          <w:color w:val="000000" w:themeColor="text1"/>
          <w:sz w:val="22"/>
          <w:szCs w:val="22"/>
        </w:rPr>
        <w:t xml:space="preserve">landscapes of </w:t>
      </w:r>
      <w:r w:rsidR="00BE3C44" w:rsidRPr="00AF2203">
        <w:rPr>
          <w:rFonts w:ascii="Garamond" w:eastAsia="Arial Unicode MS" w:hAnsi="Garamond" w:cs="Helvetica"/>
          <w:i/>
          <w:iCs/>
          <w:color w:val="000000" w:themeColor="text1"/>
          <w:sz w:val="22"/>
          <w:szCs w:val="22"/>
        </w:rPr>
        <w:t>Mystic Comedian</w:t>
      </w:r>
      <w:r w:rsidR="00C01174">
        <w:rPr>
          <w:rFonts w:ascii="Garamond" w:eastAsia="Arial Unicode MS" w:hAnsi="Garamond" w:cs="Helvetica"/>
          <w:i/>
          <w:iCs/>
          <w:color w:val="000000" w:themeColor="text1"/>
          <w:sz w:val="22"/>
          <w:szCs w:val="22"/>
        </w:rPr>
        <w:t>,</w:t>
      </w:r>
      <w:r w:rsidR="00BE3C44" w:rsidRPr="00AF2203">
        <w:rPr>
          <w:rFonts w:ascii="Garamond" w:eastAsia="Arial Unicode MS" w:hAnsi="Garamond" w:cs="Helvetica"/>
          <w:i/>
          <w:iCs/>
          <w:color w:val="000000" w:themeColor="text1"/>
          <w:sz w:val="22"/>
          <w:szCs w:val="22"/>
        </w:rPr>
        <w:t xml:space="preserve"> </w:t>
      </w:r>
      <w:proofErr w:type="spellStart"/>
      <w:r w:rsidR="00BE3C44" w:rsidRPr="00AF2203">
        <w:rPr>
          <w:rFonts w:ascii="Garamond" w:eastAsia="Arial Unicode MS" w:hAnsi="Garamond" w:cs="Helvetica"/>
          <w:i/>
          <w:iCs/>
          <w:color w:val="000000" w:themeColor="text1"/>
          <w:sz w:val="22"/>
          <w:szCs w:val="22"/>
        </w:rPr>
        <w:t>Futurely</w:t>
      </w:r>
      <w:proofErr w:type="spellEnd"/>
      <w:r w:rsidR="00BE3C44" w:rsidRPr="00AF2203">
        <w:rPr>
          <w:rFonts w:ascii="Garamond" w:eastAsia="Arial Unicode MS" w:hAnsi="Garamond" w:cs="Helvetica"/>
          <w:i/>
          <w:iCs/>
          <w:color w:val="000000" w:themeColor="text1"/>
          <w:sz w:val="22"/>
          <w:szCs w:val="22"/>
        </w:rPr>
        <w:t>-Raconteur,</w:t>
      </w:r>
      <w:r w:rsidR="008F57ED"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Spiel-Mongering Anecdotalist</w:t>
      </w:r>
      <w:r w:rsidR="00BE3C44" w:rsidRPr="00AF2203">
        <w:rPr>
          <w:rFonts w:ascii="Garamond" w:eastAsia="Arial Unicode MS" w:hAnsi="Garamond" w:cs="Helvetica"/>
          <w:color w:val="000000" w:themeColor="text1"/>
          <w:sz w:val="22"/>
          <w:szCs w:val="22"/>
        </w:rPr>
        <w:t xml:space="preserve"> and </w:t>
      </w:r>
      <w:r w:rsidR="001A05EE">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i/>
          <w:iCs/>
          <w:color w:val="000000" w:themeColor="text1"/>
          <w:sz w:val="22"/>
          <w:szCs w:val="22"/>
        </w:rPr>
        <w:t>Prophetic Casuist</w:t>
      </w:r>
      <w:r w:rsidR="00920D25">
        <w:rPr>
          <w:rFonts w:ascii="Garamond" w:eastAsia="Arial Unicode MS" w:hAnsi="Garamond" w:cs="Helvetica"/>
          <w:color w:val="000000" w:themeColor="text1"/>
          <w:sz w:val="22"/>
          <w:szCs w:val="22"/>
        </w:rPr>
        <w:t xml:space="preserve">. </w:t>
      </w:r>
    </w:p>
    <w:p w14:paraId="7AD8E613" w14:textId="4687F6C6" w:rsidR="008D6DF8" w:rsidRPr="00AF2203" w:rsidRDefault="00C30894" w:rsidP="00C0117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Pr="00AF2203">
        <w:rPr>
          <w:rFonts w:ascii="Garamond" w:eastAsia="Arial Unicode MS" w:hAnsi="Garamond" w:cs="Helvetica"/>
          <w:color w:val="000000" w:themeColor="text1"/>
          <w:sz w:val="22"/>
          <w:szCs w:val="22"/>
        </w:rPr>
        <w:t xml:space="preserve">-Dev </w:t>
      </w:r>
      <w:r w:rsidR="00C422CF" w:rsidRPr="00AF2203">
        <w:rPr>
          <w:rFonts w:ascii="Garamond" w:eastAsia="Arial Unicode MS" w:hAnsi="Garamond" w:cs="Helvetica"/>
          <w:color w:val="000000" w:themeColor="text1"/>
          <w:sz w:val="22"/>
          <w:szCs w:val="22"/>
        </w:rPr>
        <w:t xml:space="preserve">recommended an avatar </w:t>
      </w:r>
      <w:r w:rsidR="00622620">
        <w:rPr>
          <w:rFonts w:ascii="Garamond" w:eastAsia="Arial Unicode MS" w:hAnsi="Garamond" w:cs="Helvetica"/>
          <w:color w:val="000000" w:themeColor="text1"/>
          <w:sz w:val="22"/>
          <w:szCs w:val="22"/>
        </w:rPr>
        <w:t>combining</w:t>
      </w:r>
      <w:r w:rsidR="00C04901">
        <w:rPr>
          <w:rFonts w:ascii="Garamond" w:eastAsia="Arial Unicode MS" w:hAnsi="Garamond" w:cs="Helvetica"/>
          <w:color w:val="000000" w:themeColor="text1"/>
          <w:sz w:val="22"/>
          <w:szCs w:val="22"/>
        </w:rPr>
        <w:t xml:space="preserve"> a</w:t>
      </w:r>
      <w:r w:rsidR="00C422CF" w:rsidRPr="00AF2203">
        <w:rPr>
          <w:rFonts w:ascii="Garamond" w:eastAsia="Arial Unicode MS" w:hAnsi="Garamond" w:cs="Helvetica"/>
          <w:color w:val="000000" w:themeColor="text1"/>
          <w:sz w:val="22"/>
          <w:szCs w:val="22"/>
        </w:rPr>
        <w:t xml:space="preserve"> </w:t>
      </w:r>
      <w:r w:rsidR="00DC56DE" w:rsidRPr="00AF2203">
        <w:rPr>
          <w:rFonts w:ascii="Garamond" w:eastAsia="Arial Unicode MS" w:hAnsi="Garamond" w:cs="Helvetica"/>
          <w:color w:val="000000" w:themeColor="text1"/>
          <w:sz w:val="22"/>
          <w:szCs w:val="22"/>
        </w:rPr>
        <w:t>F</w:t>
      </w:r>
      <w:r w:rsidR="00C422CF" w:rsidRPr="00AF2203">
        <w:rPr>
          <w:rFonts w:ascii="Garamond" w:eastAsia="Arial Unicode MS" w:hAnsi="Garamond" w:cs="Helvetica"/>
          <w:color w:val="000000" w:themeColor="text1"/>
          <w:sz w:val="22"/>
          <w:szCs w:val="22"/>
        </w:rPr>
        <w:t>ather Christmas</w:t>
      </w:r>
      <w:r w:rsidR="00A62FDA">
        <w:rPr>
          <w:rFonts w:ascii="Garamond" w:eastAsia="Arial Unicode MS" w:hAnsi="Garamond" w:cs="Helvetica"/>
          <w:color w:val="000000" w:themeColor="text1"/>
          <w:sz w:val="22"/>
          <w:szCs w:val="22"/>
        </w:rPr>
        <w:t xml:space="preserve"> </w:t>
      </w:r>
      <w:r w:rsidR="00C04901">
        <w:rPr>
          <w:rFonts w:ascii="Garamond" w:eastAsia="Arial Unicode MS" w:hAnsi="Garamond" w:cs="Helvetica"/>
          <w:color w:val="000000" w:themeColor="text1"/>
          <w:sz w:val="22"/>
          <w:szCs w:val="22"/>
        </w:rPr>
        <w:t xml:space="preserve">and a circus </w:t>
      </w:r>
      <w:r w:rsidR="00E91092">
        <w:rPr>
          <w:rFonts w:ascii="Garamond" w:eastAsia="Arial Unicode MS" w:hAnsi="Garamond" w:cs="Helvetica"/>
          <w:color w:val="000000" w:themeColor="text1"/>
          <w:sz w:val="22"/>
          <w:szCs w:val="22"/>
        </w:rPr>
        <w:t>c</w:t>
      </w:r>
      <w:r w:rsidR="00A62FDA" w:rsidRPr="00A62FDA">
        <w:rPr>
          <w:rFonts w:ascii="Garamond" w:eastAsia="Arial Unicode MS" w:hAnsi="Garamond" w:cs="Helvetica"/>
          <w:color w:val="000000" w:themeColor="text1"/>
          <w:sz w:val="22"/>
          <w:szCs w:val="22"/>
        </w:rPr>
        <w:t>lown</w:t>
      </w:r>
      <w:r w:rsidR="00F83FAA">
        <w:rPr>
          <w:rFonts w:ascii="Garamond" w:eastAsia="Arial Unicode MS" w:hAnsi="Garamond" w:cs="Helvetica"/>
          <w:color w:val="000000" w:themeColor="text1"/>
          <w:sz w:val="22"/>
          <w:szCs w:val="22"/>
        </w:rPr>
        <w:t xml:space="preserve"> </w:t>
      </w:r>
      <w:r w:rsidR="00B00630">
        <w:rPr>
          <w:rFonts w:ascii="Garamond" w:eastAsia="Arial Unicode MS" w:hAnsi="Garamond" w:cs="Helvetica"/>
          <w:color w:val="000000" w:themeColor="text1"/>
          <w:sz w:val="22"/>
          <w:szCs w:val="22"/>
        </w:rPr>
        <w:t xml:space="preserve">wearing </w:t>
      </w:r>
      <w:r w:rsidR="00920D25">
        <w:rPr>
          <w:rFonts w:ascii="Garamond" w:eastAsia="Arial Unicode MS" w:hAnsi="Garamond" w:cs="Helvetica"/>
          <w:color w:val="000000" w:themeColor="text1"/>
          <w:sz w:val="22"/>
          <w:szCs w:val="22"/>
        </w:rPr>
        <w:t xml:space="preserve">tight elastic </w:t>
      </w:r>
      <w:r w:rsidR="00B00630">
        <w:rPr>
          <w:rFonts w:ascii="Garamond" w:eastAsia="Arial Unicode MS" w:hAnsi="Garamond" w:cs="Helvetica"/>
          <w:color w:val="000000" w:themeColor="text1"/>
          <w:sz w:val="22"/>
          <w:szCs w:val="22"/>
        </w:rPr>
        <w:t>pants tailored to</w:t>
      </w:r>
      <w:r w:rsidR="00F83FAA">
        <w:rPr>
          <w:rFonts w:ascii="Garamond" w:eastAsia="Arial Unicode MS" w:hAnsi="Garamond" w:cs="Helvetica"/>
          <w:color w:val="000000" w:themeColor="text1"/>
          <w:sz w:val="22"/>
          <w:szCs w:val="22"/>
        </w:rPr>
        <w:t xml:space="preserve"> his cock and balls. But to Quentin this</w:t>
      </w:r>
      <w:r w:rsidR="00C422CF" w:rsidRPr="00AF2203">
        <w:rPr>
          <w:rFonts w:ascii="Garamond" w:eastAsia="Arial Unicode MS" w:hAnsi="Garamond" w:cs="Helvetica"/>
          <w:color w:val="000000" w:themeColor="text1"/>
          <w:sz w:val="22"/>
          <w:szCs w:val="22"/>
        </w:rPr>
        <w:t xml:space="preserve"> </w:t>
      </w:r>
      <w:r w:rsidR="00D00AE7">
        <w:rPr>
          <w:rFonts w:ascii="Garamond" w:eastAsia="Arial Unicode MS" w:hAnsi="Garamond" w:cs="Helvetica"/>
          <w:color w:val="000000" w:themeColor="text1"/>
          <w:sz w:val="22"/>
          <w:szCs w:val="22"/>
        </w:rPr>
        <w:t xml:space="preserve">smacked too much of </w:t>
      </w:r>
      <w:r w:rsidR="00E01DF9">
        <w:rPr>
          <w:rFonts w:ascii="Garamond" w:eastAsia="Arial Unicode MS" w:hAnsi="Garamond" w:cs="Helvetica"/>
          <w:color w:val="000000" w:themeColor="text1"/>
          <w:sz w:val="22"/>
          <w:szCs w:val="22"/>
        </w:rPr>
        <w:t xml:space="preserve">gauche </w:t>
      </w:r>
      <w:r w:rsidR="00D00AE7">
        <w:rPr>
          <w:rFonts w:ascii="Garamond" w:eastAsia="Arial Unicode MS" w:hAnsi="Garamond" w:cs="Helvetica"/>
          <w:color w:val="000000" w:themeColor="text1"/>
          <w:sz w:val="22"/>
          <w:szCs w:val="22"/>
        </w:rPr>
        <w:t xml:space="preserve">Zoner </w:t>
      </w:r>
      <w:r w:rsidR="00622620">
        <w:rPr>
          <w:rFonts w:ascii="Garamond" w:eastAsia="Arial Unicode MS" w:hAnsi="Garamond" w:cs="Helvetica"/>
          <w:color w:val="000000" w:themeColor="text1"/>
          <w:sz w:val="22"/>
          <w:szCs w:val="22"/>
        </w:rPr>
        <w:t>irony</w:t>
      </w:r>
      <w:r w:rsidR="00F83FAA">
        <w:rPr>
          <w:rFonts w:ascii="Garamond" w:eastAsia="Arial Unicode MS" w:hAnsi="Garamond" w:cs="Helvetica"/>
          <w:color w:val="000000" w:themeColor="text1"/>
          <w:sz w:val="22"/>
          <w:szCs w:val="22"/>
        </w:rPr>
        <w:t xml:space="preserve"> and </w:t>
      </w:r>
      <w:r w:rsidR="003A6A04">
        <w:rPr>
          <w:rFonts w:ascii="Garamond" w:eastAsia="Arial Unicode MS" w:hAnsi="Garamond" w:cs="Helvetica"/>
          <w:color w:val="000000" w:themeColor="text1"/>
          <w:sz w:val="22"/>
          <w:szCs w:val="22"/>
        </w:rPr>
        <w:t>un-</w:t>
      </w:r>
      <w:r w:rsidR="00F83FAA">
        <w:rPr>
          <w:rFonts w:ascii="Garamond" w:eastAsia="Arial Unicode MS" w:hAnsi="Garamond" w:cs="Helvetica"/>
          <w:color w:val="000000" w:themeColor="text1"/>
          <w:sz w:val="22"/>
          <w:szCs w:val="22"/>
        </w:rPr>
        <w:t xml:space="preserve">coy Federal </w:t>
      </w:r>
      <w:r w:rsidR="00920D25">
        <w:rPr>
          <w:rFonts w:ascii="Garamond" w:eastAsia="Arial Unicode MS" w:hAnsi="Garamond" w:cs="Helvetica"/>
          <w:color w:val="000000" w:themeColor="text1"/>
          <w:sz w:val="22"/>
          <w:szCs w:val="22"/>
        </w:rPr>
        <w:t>bravado.</w:t>
      </w:r>
      <w:r w:rsidR="00C01174">
        <w:rPr>
          <w:rFonts w:ascii="Garamond" w:eastAsia="Arial Unicode MS" w:hAnsi="Garamond" w:cs="Helvetica"/>
          <w:color w:val="000000" w:themeColor="text1"/>
          <w:sz w:val="22"/>
          <w:szCs w:val="22"/>
        </w:rPr>
        <w:t xml:space="preserve"> </w:t>
      </w:r>
      <w:r w:rsidR="00457360">
        <w:rPr>
          <w:rFonts w:ascii="Garamond" w:eastAsia="Arial Unicode MS" w:hAnsi="Garamond" w:cs="Helvetica"/>
          <w:color w:val="000000" w:themeColor="text1"/>
          <w:sz w:val="22"/>
          <w:szCs w:val="22"/>
        </w:rPr>
        <w:t>So</w:t>
      </w:r>
      <w:r w:rsidR="00110EE6">
        <w:rPr>
          <w:rFonts w:ascii="Garamond" w:eastAsia="Arial Unicode MS" w:hAnsi="Garamond" w:cs="Helvetica"/>
          <w:color w:val="000000" w:themeColor="text1"/>
          <w:sz w:val="22"/>
          <w:szCs w:val="22"/>
        </w:rPr>
        <w:t xml:space="preserve"> </w:t>
      </w:r>
      <w:r w:rsidR="00E86091" w:rsidRPr="00AF2203">
        <w:rPr>
          <w:rFonts w:ascii="Garamond" w:eastAsia="Arial Unicode MS" w:hAnsi="Garamond" w:cs="Helvetica"/>
          <w:color w:val="000000" w:themeColor="text1"/>
          <w:sz w:val="22"/>
          <w:szCs w:val="22"/>
        </w:rPr>
        <w:t>Quentin</w:t>
      </w:r>
      <w:r w:rsidR="00C422CF" w:rsidRPr="00AF2203">
        <w:rPr>
          <w:rFonts w:ascii="Garamond" w:eastAsia="Arial Unicode MS" w:hAnsi="Garamond" w:cs="Helvetica"/>
          <w:color w:val="000000" w:themeColor="text1"/>
          <w:sz w:val="22"/>
          <w:szCs w:val="22"/>
        </w:rPr>
        <w:t xml:space="preserve"> </w:t>
      </w:r>
      <w:r w:rsidR="00920D25">
        <w:rPr>
          <w:rFonts w:ascii="Garamond" w:eastAsia="Arial Unicode MS" w:hAnsi="Garamond" w:cs="Helvetica"/>
          <w:color w:val="000000" w:themeColor="text1"/>
          <w:sz w:val="22"/>
          <w:szCs w:val="22"/>
        </w:rPr>
        <w:t>decided to</w:t>
      </w:r>
      <w:r w:rsidR="00C422CF" w:rsidRPr="00AF2203">
        <w:rPr>
          <w:rFonts w:ascii="Garamond" w:eastAsia="Arial Unicode MS" w:hAnsi="Garamond" w:cs="Helvetica"/>
          <w:color w:val="000000" w:themeColor="text1"/>
          <w:sz w:val="22"/>
          <w:szCs w:val="22"/>
        </w:rPr>
        <w:t xml:space="preserve"> present</w:t>
      </w:r>
      <w:r w:rsidR="00744682">
        <w:rPr>
          <w:rFonts w:ascii="Garamond" w:eastAsia="Arial Unicode MS" w:hAnsi="Garamond" w:cs="Helvetica"/>
          <w:color w:val="000000" w:themeColor="text1"/>
          <w:sz w:val="22"/>
          <w:szCs w:val="22"/>
        </w:rPr>
        <w:t xml:space="preserve"> nude</w:t>
      </w:r>
      <w:r w:rsidR="00110EE6">
        <w:rPr>
          <w:rFonts w:ascii="Garamond" w:eastAsia="Arial Unicode MS" w:hAnsi="Garamond" w:cs="Helvetica"/>
          <w:color w:val="000000" w:themeColor="text1"/>
          <w:sz w:val="22"/>
          <w:szCs w:val="22"/>
        </w:rPr>
        <w:t xml:space="preserve">, which </w:t>
      </w:r>
      <w:r w:rsidR="00CC23F0">
        <w:rPr>
          <w:rFonts w:ascii="Garamond" w:eastAsia="Arial Unicode MS" w:hAnsi="Garamond" w:cs="Helvetica"/>
          <w:color w:val="000000" w:themeColor="text1"/>
          <w:sz w:val="22"/>
          <w:szCs w:val="22"/>
        </w:rPr>
        <w:t>was</w:t>
      </w:r>
      <w:r w:rsidR="00A91875">
        <w:rPr>
          <w:rFonts w:ascii="Garamond" w:eastAsia="Arial Unicode MS" w:hAnsi="Garamond" w:cs="Helvetica"/>
          <w:color w:val="000000" w:themeColor="text1"/>
          <w:sz w:val="22"/>
          <w:szCs w:val="22"/>
        </w:rPr>
        <w:t xml:space="preserve"> </w:t>
      </w:r>
      <w:r w:rsidR="00744682">
        <w:rPr>
          <w:rFonts w:ascii="Garamond" w:eastAsia="Arial Unicode MS" w:hAnsi="Garamond" w:cs="Helvetica"/>
          <w:color w:val="000000" w:themeColor="text1"/>
          <w:sz w:val="22"/>
          <w:szCs w:val="22"/>
        </w:rPr>
        <w:t xml:space="preserve">as </w:t>
      </w:r>
      <w:r w:rsidR="001417E8">
        <w:rPr>
          <w:rFonts w:ascii="Garamond" w:eastAsia="Arial Unicode MS" w:hAnsi="Garamond" w:cs="Helvetica"/>
          <w:color w:val="000000" w:themeColor="text1"/>
          <w:sz w:val="22"/>
          <w:szCs w:val="22"/>
        </w:rPr>
        <w:t xml:space="preserve">statistically </w:t>
      </w:r>
      <w:r w:rsidR="00744682">
        <w:rPr>
          <w:rFonts w:ascii="Garamond" w:eastAsia="Arial Unicode MS" w:hAnsi="Garamond" w:cs="Helvetica"/>
          <w:color w:val="000000" w:themeColor="text1"/>
          <w:sz w:val="22"/>
          <w:szCs w:val="22"/>
        </w:rPr>
        <w:t xml:space="preserve">safe-a-decision as wearing all </w:t>
      </w:r>
      <w:r w:rsidR="000472C4">
        <w:rPr>
          <w:rFonts w:ascii="Garamond" w:eastAsia="Arial Unicode MS" w:hAnsi="Garamond" w:cs="Helvetica"/>
          <w:color w:val="000000" w:themeColor="text1"/>
          <w:sz w:val="22"/>
          <w:szCs w:val="22"/>
        </w:rPr>
        <w:t>white</w:t>
      </w:r>
      <w:r w:rsidR="00744682">
        <w:rPr>
          <w:rFonts w:ascii="Garamond" w:eastAsia="Arial Unicode MS" w:hAnsi="Garamond" w:cs="Helvetica"/>
          <w:color w:val="000000" w:themeColor="text1"/>
          <w:sz w:val="22"/>
          <w:szCs w:val="22"/>
        </w:rPr>
        <w:t xml:space="preserve"> in a </w:t>
      </w:r>
      <w:r w:rsidR="0063655A">
        <w:rPr>
          <w:rFonts w:ascii="Garamond" w:eastAsia="Arial Unicode MS" w:hAnsi="Garamond" w:cs="Helvetica"/>
          <w:color w:val="000000" w:themeColor="text1"/>
          <w:sz w:val="22"/>
          <w:szCs w:val="22"/>
        </w:rPr>
        <w:t>T</w:t>
      </w:r>
      <w:r w:rsidR="00744682">
        <w:rPr>
          <w:rFonts w:ascii="Garamond" w:eastAsia="Arial Unicode MS" w:hAnsi="Garamond" w:cs="Helvetica"/>
          <w:color w:val="000000" w:themeColor="text1"/>
          <w:sz w:val="22"/>
          <w:szCs w:val="22"/>
        </w:rPr>
        <w:t>ech</w:t>
      </w:r>
      <w:r w:rsidR="0063655A">
        <w:rPr>
          <w:rFonts w:ascii="Garamond" w:eastAsia="Arial Unicode MS" w:hAnsi="Garamond" w:cs="Helvetica"/>
          <w:color w:val="000000" w:themeColor="text1"/>
          <w:sz w:val="22"/>
          <w:szCs w:val="22"/>
        </w:rPr>
        <w:t>-</w:t>
      </w:r>
      <w:r w:rsidR="002B649A">
        <w:rPr>
          <w:rFonts w:ascii="Garamond" w:eastAsia="Arial Unicode MS" w:hAnsi="Garamond" w:cs="Helvetica"/>
          <w:color w:val="000000" w:themeColor="text1"/>
          <w:sz w:val="22"/>
          <w:szCs w:val="22"/>
        </w:rPr>
        <w:t>Si</w:t>
      </w:r>
      <w:r w:rsidR="00744682">
        <w:rPr>
          <w:rFonts w:ascii="Garamond" w:eastAsia="Arial Unicode MS" w:hAnsi="Garamond" w:cs="Helvetica"/>
          <w:color w:val="000000" w:themeColor="text1"/>
          <w:sz w:val="22"/>
          <w:szCs w:val="22"/>
        </w:rPr>
        <w:t xml:space="preserve"> </w:t>
      </w:r>
      <w:r w:rsidR="0063655A">
        <w:rPr>
          <w:rFonts w:ascii="Garamond" w:eastAsia="Arial Unicode MS" w:hAnsi="Garamond" w:cs="Helvetica"/>
          <w:color w:val="000000" w:themeColor="text1"/>
          <w:sz w:val="22"/>
          <w:szCs w:val="22"/>
        </w:rPr>
        <w:t>C</w:t>
      </w:r>
      <w:r w:rsidR="00744682">
        <w:rPr>
          <w:rFonts w:ascii="Garamond" w:eastAsia="Arial Unicode MS" w:hAnsi="Garamond" w:cs="Helvetica"/>
          <w:color w:val="000000" w:themeColor="text1"/>
          <w:sz w:val="22"/>
          <w:szCs w:val="22"/>
        </w:rPr>
        <w:t>lub</w:t>
      </w:r>
      <w:r w:rsidR="00457360">
        <w:rPr>
          <w:rFonts w:ascii="Garamond" w:eastAsia="Arial Unicode MS" w:hAnsi="Garamond" w:cs="Helvetica"/>
          <w:color w:val="000000" w:themeColor="text1"/>
          <w:sz w:val="22"/>
          <w:szCs w:val="22"/>
        </w:rPr>
        <w:t xml:space="preserve">, and </w:t>
      </w:r>
      <w:r w:rsidR="002270BD" w:rsidRPr="00AF2203">
        <w:rPr>
          <w:rFonts w:ascii="Garamond" w:eastAsia="Arial Unicode MS" w:hAnsi="Garamond" w:cs="Helvetica"/>
          <w:color w:val="000000" w:themeColor="text1"/>
          <w:sz w:val="22"/>
          <w:szCs w:val="22"/>
        </w:rPr>
        <w:t>o</w:t>
      </w:r>
      <w:r w:rsidR="00BE3C44" w:rsidRPr="00AF2203">
        <w:rPr>
          <w:rFonts w:ascii="Garamond" w:eastAsia="Arial Unicode MS" w:hAnsi="Garamond" w:cs="Helvetica"/>
          <w:color w:val="000000" w:themeColor="text1"/>
          <w:sz w:val="22"/>
          <w:szCs w:val="22"/>
        </w:rPr>
        <w:t xml:space="preserve">ver </w:t>
      </w:r>
      <w:r w:rsidR="00D247B3" w:rsidRPr="00AF2203">
        <w:rPr>
          <w:rFonts w:ascii="Garamond" w:eastAsia="Arial Unicode MS" w:hAnsi="Garamond" w:cs="Helvetica"/>
          <w:color w:val="000000" w:themeColor="text1"/>
          <w:sz w:val="22"/>
          <w:szCs w:val="22"/>
        </w:rPr>
        <w:t xml:space="preserve">a </w:t>
      </w:r>
      <w:r w:rsidR="002270BD" w:rsidRPr="00AF2203">
        <w:rPr>
          <w:rFonts w:ascii="Garamond" w:eastAsia="Arial Unicode MS" w:hAnsi="Garamond" w:cs="Helvetica"/>
          <w:color w:val="000000" w:themeColor="text1"/>
          <w:sz w:val="22"/>
          <w:szCs w:val="22"/>
        </w:rPr>
        <w:t>couple</w:t>
      </w:r>
      <w:r w:rsidR="00D247B3" w:rsidRPr="00AF2203">
        <w:rPr>
          <w:rFonts w:ascii="Garamond" w:eastAsia="Arial Unicode MS" w:hAnsi="Garamond" w:cs="Helvetica"/>
          <w:color w:val="000000" w:themeColor="text1"/>
          <w:sz w:val="22"/>
          <w:szCs w:val="22"/>
        </w:rPr>
        <w:t xml:space="preserve"> of</w:t>
      </w:r>
      <w:r w:rsidR="00BE3C44" w:rsidRPr="00AF2203">
        <w:rPr>
          <w:rFonts w:ascii="Garamond" w:eastAsia="Arial Unicode MS" w:hAnsi="Garamond" w:cs="Helvetica"/>
          <w:color w:val="000000" w:themeColor="text1"/>
          <w:sz w:val="22"/>
          <w:szCs w:val="22"/>
        </w:rPr>
        <w:t xml:space="preserve"> weeks </w:t>
      </w:r>
      <w:r w:rsidR="000472C4">
        <w:rPr>
          <w:rFonts w:ascii="Garamond" w:eastAsia="Arial Unicode MS" w:hAnsi="Garamond" w:cs="Helvetica"/>
          <w:color w:val="000000" w:themeColor="text1"/>
          <w:sz w:val="22"/>
          <w:szCs w:val="22"/>
        </w:rPr>
        <w:t>Quentin’s</w:t>
      </w:r>
      <w:r w:rsidR="00E86091" w:rsidRPr="00AF2203">
        <w:rPr>
          <w:rFonts w:ascii="Garamond" w:eastAsia="Arial Unicode MS" w:hAnsi="Garamond" w:cs="Helvetica"/>
          <w:color w:val="000000" w:themeColor="text1"/>
          <w:sz w:val="22"/>
          <w:szCs w:val="22"/>
        </w:rPr>
        <w:t xml:space="preserve"> alter-ego </w:t>
      </w:r>
      <w:r w:rsidR="000717B3" w:rsidRPr="00AF2203">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0717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came to life</w:t>
      </w:r>
      <w:r w:rsidR="00BE3C44" w:rsidRPr="00AF2203">
        <w:rPr>
          <w:rFonts w:ascii="Garamond" w:eastAsia="Arial Unicode MS" w:hAnsi="Garamond" w:cs="Helvetica"/>
          <w:color w:val="000000" w:themeColor="text1"/>
          <w:sz w:val="22"/>
          <w:szCs w:val="22"/>
        </w:rPr>
        <w:t>.</w:t>
      </w:r>
      <w:r w:rsidR="004C72CE" w:rsidRPr="00AF2203">
        <w:rPr>
          <w:rFonts w:ascii="Garamond" w:eastAsia="Arial Unicode MS" w:hAnsi="Garamond" w:cs="Helvetica"/>
          <w:color w:val="000000" w:themeColor="text1"/>
          <w:sz w:val="22"/>
          <w:szCs w:val="22"/>
        </w:rPr>
        <w:t xml:space="preserve"> </w:t>
      </w:r>
    </w:p>
    <w:p w14:paraId="7E8EB1FD" w14:textId="20ED44CB" w:rsidR="00C22ACC" w:rsidRDefault="00C41A42" w:rsidP="00CF5B2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Participation in live</w:t>
      </w:r>
      <w:r w:rsidR="00BE3C44" w:rsidRPr="00AF2203">
        <w:rPr>
          <w:rFonts w:ascii="Garamond" w:eastAsia="Arial Unicode MS" w:hAnsi="Garamond" w:cs="Helvetica"/>
          <w:color w:val="000000" w:themeColor="text1"/>
          <w:sz w:val="22"/>
          <w:szCs w:val="22"/>
        </w:rPr>
        <w:t xml:space="preserve"> Fringe </w:t>
      </w:r>
      <w:r>
        <w:rPr>
          <w:rFonts w:ascii="Garamond" w:eastAsia="Arial Unicode MS" w:hAnsi="Garamond" w:cs="Helvetica"/>
          <w:color w:val="000000" w:themeColor="text1"/>
          <w:sz w:val="22"/>
          <w:szCs w:val="22"/>
        </w:rPr>
        <w:t>events was incentivised</w:t>
      </w:r>
      <w:r w:rsidR="00BE3C44" w:rsidRPr="00AF2203">
        <w:rPr>
          <w:rFonts w:ascii="Garamond" w:eastAsia="Arial Unicode MS" w:hAnsi="Garamond" w:cs="Helvetica"/>
          <w:color w:val="000000" w:themeColor="text1"/>
          <w:sz w:val="22"/>
          <w:szCs w:val="22"/>
        </w:rPr>
        <w:t xml:space="preserve"> by The Honzing Corporation</w:t>
      </w:r>
      <w:r w:rsidR="00E75283">
        <w:rPr>
          <w:rFonts w:ascii="Garamond" w:eastAsia="Arial Unicode MS" w:hAnsi="Garamond" w:cs="Helvetica"/>
          <w:color w:val="000000" w:themeColor="text1"/>
          <w:sz w:val="22"/>
          <w:szCs w:val="22"/>
        </w:rPr>
        <w:t>,</w:t>
      </w:r>
      <w:r w:rsidR="00D00AE7">
        <w:rPr>
          <w:rFonts w:ascii="Garamond" w:eastAsia="Arial Unicode MS" w:hAnsi="Garamond" w:cs="Helvetica"/>
          <w:color w:val="000000" w:themeColor="text1"/>
          <w:sz w:val="22"/>
          <w:szCs w:val="22"/>
        </w:rPr>
        <w:t xml:space="preserve"> a</w:t>
      </w:r>
      <w:r w:rsidR="00920D25">
        <w:rPr>
          <w:rFonts w:ascii="Garamond" w:eastAsia="Arial Unicode MS" w:hAnsi="Garamond" w:cs="Helvetica"/>
          <w:color w:val="000000" w:themeColor="text1"/>
          <w:sz w:val="22"/>
          <w:szCs w:val="22"/>
        </w:rPr>
        <w:t xml:space="preserve"> manufacturing</w:t>
      </w:r>
      <w:r w:rsidR="00D00AE7">
        <w:rPr>
          <w:rFonts w:ascii="Garamond" w:eastAsia="Arial Unicode MS" w:hAnsi="Garamond" w:cs="Helvetica"/>
          <w:color w:val="000000" w:themeColor="text1"/>
          <w:sz w:val="22"/>
          <w:szCs w:val="22"/>
        </w:rPr>
        <w:t xml:space="preserve"> </w:t>
      </w:r>
      <w:r w:rsidR="009A11B6">
        <w:rPr>
          <w:rFonts w:ascii="Garamond" w:eastAsia="Arial Unicode MS" w:hAnsi="Garamond" w:cs="Helvetica"/>
          <w:color w:val="000000" w:themeColor="text1"/>
          <w:sz w:val="22"/>
          <w:szCs w:val="22"/>
        </w:rPr>
        <w:t xml:space="preserve">authority </w:t>
      </w:r>
      <w:r w:rsidR="00D00AE7">
        <w:rPr>
          <w:rFonts w:ascii="Garamond" w:eastAsia="Arial Unicode MS" w:hAnsi="Garamond" w:cs="Helvetica"/>
          <w:color w:val="000000" w:themeColor="text1"/>
          <w:sz w:val="22"/>
          <w:szCs w:val="22"/>
        </w:rPr>
        <w:t xml:space="preserve">that </w:t>
      </w:r>
      <w:r w:rsidR="009A11B6">
        <w:rPr>
          <w:rFonts w:ascii="Garamond" w:eastAsia="Arial Unicode MS" w:hAnsi="Garamond" w:cs="Helvetica"/>
          <w:color w:val="000000" w:themeColor="text1"/>
          <w:sz w:val="22"/>
          <w:szCs w:val="22"/>
        </w:rPr>
        <w:t xml:space="preserve">had </w:t>
      </w:r>
      <w:r w:rsidR="00920D25">
        <w:rPr>
          <w:rFonts w:ascii="Garamond" w:eastAsia="Arial Unicode MS" w:hAnsi="Garamond" w:cs="Helvetica"/>
          <w:color w:val="000000" w:themeColor="text1"/>
          <w:sz w:val="22"/>
          <w:szCs w:val="22"/>
        </w:rPr>
        <w:t>incorporated</w:t>
      </w:r>
      <w:r w:rsidR="009A11B6">
        <w:rPr>
          <w:rFonts w:ascii="Garamond" w:eastAsia="Arial Unicode MS" w:hAnsi="Garamond" w:cs="Helvetica"/>
          <w:color w:val="000000" w:themeColor="text1"/>
          <w:sz w:val="22"/>
          <w:szCs w:val="22"/>
        </w:rPr>
        <w:t xml:space="preserve"> the </w:t>
      </w:r>
      <w:r w:rsidR="00901CA3">
        <w:rPr>
          <w:rFonts w:ascii="Garamond" w:eastAsia="Arial Unicode MS" w:hAnsi="Garamond" w:cs="Helvetica"/>
          <w:color w:val="000000" w:themeColor="text1"/>
          <w:sz w:val="22"/>
          <w:szCs w:val="22"/>
        </w:rPr>
        <w:t xml:space="preserve">Pacific </w:t>
      </w:r>
      <w:r w:rsidR="00200A65">
        <w:rPr>
          <w:rFonts w:ascii="Garamond" w:eastAsia="Arial Unicode MS" w:hAnsi="Garamond" w:cs="Helvetica"/>
          <w:color w:val="000000" w:themeColor="text1"/>
          <w:sz w:val="22"/>
          <w:szCs w:val="22"/>
        </w:rPr>
        <w:t>Polynesian</w:t>
      </w:r>
      <w:r w:rsidR="000764AC">
        <w:rPr>
          <w:rFonts w:ascii="Garamond" w:eastAsia="Arial Unicode MS" w:hAnsi="Garamond" w:cs="Helvetica"/>
          <w:color w:val="000000" w:themeColor="text1"/>
          <w:sz w:val="22"/>
          <w:szCs w:val="22"/>
        </w:rPr>
        <w:t xml:space="preserve"> S</w:t>
      </w:r>
      <w:r w:rsidR="009A11B6">
        <w:rPr>
          <w:rFonts w:ascii="Garamond" w:eastAsia="Arial Unicode MS" w:hAnsi="Garamond" w:cs="Helvetica"/>
          <w:color w:val="000000" w:themeColor="text1"/>
          <w:sz w:val="22"/>
          <w:szCs w:val="22"/>
        </w:rPr>
        <w:t>tate</w:t>
      </w:r>
      <w:r w:rsidR="00D1337D">
        <w:rPr>
          <w:rFonts w:ascii="Garamond" w:eastAsia="Arial Unicode MS" w:hAnsi="Garamond" w:cs="Helvetica"/>
          <w:color w:val="000000" w:themeColor="text1"/>
          <w:sz w:val="22"/>
          <w:szCs w:val="22"/>
        </w:rPr>
        <w:t>s</w:t>
      </w:r>
      <w:r w:rsidR="00E75283">
        <w:rPr>
          <w:rFonts w:ascii="Garamond" w:eastAsia="Arial Unicode MS" w:hAnsi="Garamond" w:cs="Helvetica"/>
          <w:color w:val="000000" w:themeColor="text1"/>
          <w:sz w:val="22"/>
          <w:szCs w:val="22"/>
        </w:rPr>
        <w:t>.</w:t>
      </w:r>
      <w:r w:rsidR="00C01174">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D00AE7">
        <w:rPr>
          <w:rFonts w:ascii="Garamond" w:eastAsia="Arial Unicode MS" w:hAnsi="Garamond" w:cs="Helvetica"/>
          <w:color w:val="000000" w:themeColor="text1"/>
          <w:sz w:val="22"/>
          <w:szCs w:val="22"/>
        </w:rPr>
        <w:t xml:space="preserve">were </w:t>
      </w:r>
      <w:r w:rsidR="00901CA3">
        <w:rPr>
          <w:rFonts w:ascii="Garamond" w:eastAsia="Arial Unicode MS" w:hAnsi="Garamond" w:cs="Helvetica"/>
          <w:color w:val="000000" w:themeColor="text1"/>
          <w:sz w:val="22"/>
          <w:szCs w:val="22"/>
        </w:rPr>
        <w:t>masters</w:t>
      </w:r>
      <w:r w:rsidR="00BE3C44" w:rsidRPr="00AF2203">
        <w:rPr>
          <w:rFonts w:ascii="Garamond" w:eastAsia="Arial Unicode MS" w:hAnsi="Garamond" w:cs="Helvetica"/>
          <w:color w:val="000000" w:themeColor="text1"/>
          <w:sz w:val="22"/>
          <w:szCs w:val="22"/>
        </w:rPr>
        <w:t xml:space="preserve"> </w:t>
      </w:r>
      <w:r w:rsidR="00901CA3">
        <w:rPr>
          <w:rFonts w:ascii="Garamond" w:eastAsia="Arial Unicode MS" w:hAnsi="Garamond" w:cs="Helvetica"/>
          <w:color w:val="000000" w:themeColor="text1"/>
          <w:sz w:val="22"/>
          <w:szCs w:val="22"/>
        </w:rPr>
        <w:lastRenderedPageBreak/>
        <w:t>of</w:t>
      </w:r>
      <w:r w:rsidR="00C22ACC">
        <w:rPr>
          <w:rFonts w:ascii="Garamond" w:eastAsia="Arial Unicode MS" w:hAnsi="Garamond" w:cs="Helvetica"/>
          <w:color w:val="000000" w:themeColor="text1"/>
          <w:sz w:val="22"/>
          <w:szCs w:val="22"/>
        </w:rPr>
        <w:t xml:space="preserve"> ecological</w:t>
      </w:r>
      <w:r w:rsidR="006F0647">
        <w:rPr>
          <w:rFonts w:ascii="Garamond" w:eastAsia="Arial Unicode MS" w:hAnsi="Garamond" w:cs="Helvetica"/>
          <w:color w:val="000000" w:themeColor="text1"/>
          <w:sz w:val="22"/>
          <w:szCs w:val="22"/>
        </w:rPr>
        <w:t xml:space="preserve"> engineering</w:t>
      </w:r>
      <w:r w:rsidR="00901CA3">
        <w:rPr>
          <w:rFonts w:ascii="Garamond" w:eastAsia="Arial Unicode MS" w:hAnsi="Garamond" w:cs="Helvetica"/>
          <w:color w:val="000000" w:themeColor="text1"/>
          <w:sz w:val="22"/>
          <w:szCs w:val="22"/>
        </w:rPr>
        <w:t>. They</w:t>
      </w:r>
      <w:r w:rsidR="00F327B8" w:rsidRPr="00AF2203">
        <w:rPr>
          <w:rFonts w:ascii="Garamond" w:eastAsia="Arial Unicode MS" w:hAnsi="Garamond" w:cs="Helvetica"/>
          <w:color w:val="000000" w:themeColor="text1"/>
          <w:sz w:val="22"/>
          <w:szCs w:val="22"/>
        </w:rPr>
        <w:t xml:space="preserve"> </w:t>
      </w:r>
      <w:r w:rsidR="00082D65">
        <w:rPr>
          <w:rFonts w:ascii="Garamond" w:eastAsia="Arial Unicode MS" w:hAnsi="Garamond" w:cs="Helvetica"/>
          <w:color w:val="000000" w:themeColor="text1"/>
          <w:sz w:val="22"/>
          <w:szCs w:val="22"/>
        </w:rPr>
        <w:t>choreographed the trans-oceanic barges</w:t>
      </w:r>
      <w:r w:rsidR="004F3D33">
        <w:rPr>
          <w:rFonts w:ascii="Garamond" w:eastAsia="Arial Unicode MS" w:hAnsi="Garamond" w:cs="Helvetica"/>
          <w:color w:val="000000" w:themeColor="text1"/>
          <w:sz w:val="22"/>
          <w:szCs w:val="22"/>
        </w:rPr>
        <w:t xml:space="preserve"> and</w:t>
      </w:r>
      <w:r w:rsidR="007B0957" w:rsidRPr="00AF2203">
        <w:rPr>
          <w:rFonts w:ascii="Garamond" w:eastAsia="Arial Unicode MS" w:hAnsi="Garamond" w:cs="Helvetica"/>
          <w:color w:val="000000" w:themeColor="text1"/>
          <w:sz w:val="22"/>
          <w:szCs w:val="22"/>
        </w:rPr>
        <w:t xml:space="preserve"> </w:t>
      </w:r>
      <w:r w:rsidR="00C22ACC">
        <w:rPr>
          <w:rFonts w:ascii="Garamond" w:eastAsia="Arial Unicode MS" w:hAnsi="Garamond" w:cs="Helvetica"/>
          <w:color w:val="000000" w:themeColor="text1"/>
          <w:sz w:val="22"/>
          <w:szCs w:val="22"/>
        </w:rPr>
        <w:t>were construct</w:t>
      </w:r>
      <w:r w:rsidR="00901CA3">
        <w:rPr>
          <w:rFonts w:ascii="Garamond" w:eastAsia="Arial Unicode MS" w:hAnsi="Garamond" w:cs="Helvetica"/>
          <w:color w:val="000000" w:themeColor="text1"/>
          <w:sz w:val="22"/>
          <w:szCs w:val="22"/>
        </w:rPr>
        <w:t>ing</w:t>
      </w:r>
      <w:r w:rsidR="00C22ACC">
        <w:rPr>
          <w:rFonts w:ascii="Garamond" w:eastAsia="Arial Unicode MS" w:hAnsi="Garamond" w:cs="Helvetica"/>
          <w:color w:val="000000" w:themeColor="text1"/>
          <w:sz w:val="22"/>
          <w:szCs w:val="22"/>
        </w:rPr>
        <w:t xml:space="preserve"> Earth’s L1 Sunshade</w:t>
      </w:r>
      <w:r w:rsidR="00041B23" w:rsidRPr="00AF2203">
        <w:rPr>
          <w:rFonts w:ascii="Garamond" w:eastAsia="Arial Unicode MS" w:hAnsi="Garamond" w:cs="Helvetica"/>
          <w:color w:val="000000" w:themeColor="text1"/>
          <w:sz w:val="22"/>
          <w:szCs w:val="22"/>
        </w:rPr>
        <w:t xml:space="preserve">. </w:t>
      </w:r>
    </w:p>
    <w:p w14:paraId="309CC08E" w14:textId="1F23169E" w:rsidR="00E239B7" w:rsidRDefault="00491BB7" w:rsidP="00CF5B2B">
      <w:pPr>
        <w:autoSpaceDE w:val="0"/>
        <w:autoSpaceDN w:val="0"/>
        <w:adjustRightInd w:val="0"/>
        <w:ind w:firstLine="454"/>
        <w:jc w:val="both"/>
        <w:rPr>
          <w:rFonts w:ascii="Garamond" w:eastAsia="Arial Unicode MS" w:hAnsi="Garamond" w:cs="Helvetica"/>
          <w:color w:val="000000" w:themeColor="text1"/>
          <w:sz w:val="22"/>
          <w:szCs w:val="22"/>
        </w:rPr>
      </w:pPr>
      <w:r w:rsidRPr="00491BB7">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Corp </w:t>
      </w:r>
      <w:r w:rsidR="00E758DE">
        <w:rPr>
          <w:rFonts w:ascii="Garamond" w:eastAsia="Arial Unicode MS" w:hAnsi="Garamond" w:cs="Helvetica"/>
          <w:color w:val="000000" w:themeColor="text1"/>
          <w:sz w:val="22"/>
          <w:szCs w:val="22"/>
        </w:rPr>
        <w:t xml:space="preserve">had </w:t>
      </w:r>
      <w:r w:rsidR="00971A81">
        <w:rPr>
          <w:rFonts w:ascii="Garamond" w:eastAsia="Arial Unicode MS" w:hAnsi="Garamond" w:cs="Helvetica"/>
          <w:color w:val="000000" w:themeColor="text1"/>
          <w:sz w:val="22"/>
          <w:szCs w:val="22"/>
        </w:rPr>
        <w:t>expanded</w:t>
      </w:r>
      <w:r w:rsidR="00D1337D">
        <w:rPr>
          <w:rFonts w:ascii="Garamond" w:eastAsia="Arial Unicode MS" w:hAnsi="Garamond" w:cs="Helvetica"/>
          <w:color w:val="000000" w:themeColor="text1"/>
          <w:sz w:val="22"/>
          <w:szCs w:val="22"/>
        </w:rPr>
        <w:t xml:space="preserve"> from “kinetic </w:t>
      </w:r>
      <w:r w:rsidR="00971A81">
        <w:rPr>
          <w:rFonts w:ascii="Garamond" w:eastAsia="Arial Unicode MS" w:hAnsi="Garamond" w:cs="Helvetica"/>
          <w:color w:val="000000" w:themeColor="text1"/>
          <w:sz w:val="22"/>
          <w:szCs w:val="22"/>
        </w:rPr>
        <w:t xml:space="preserve">energy </w:t>
      </w:r>
      <w:r w:rsidR="00D1337D">
        <w:rPr>
          <w:rFonts w:ascii="Garamond" w:eastAsia="Arial Unicode MS" w:hAnsi="Garamond" w:cs="Helvetica"/>
          <w:color w:val="000000" w:themeColor="text1"/>
          <w:sz w:val="22"/>
          <w:szCs w:val="22"/>
        </w:rPr>
        <w:t>networks”</w:t>
      </w:r>
      <w:r w:rsidR="00BE3C44" w:rsidRPr="00AF2203">
        <w:rPr>
          <w:rFonts w:ascii="Garamond" w:eastAsia="Arial Unicode MS" w:hAnsi="Garamond" w:cs="Helvetica"/>
          <w:color w:val="000000" w:themeColor="text1"/>
          <w:sz w:val="22"/>
          <w:szCs w:val="22"/>
        </w:rPr>
        <w:t xml:space="preserve"> into </w:t>
      </w:r>
      <w:r w:rsidR="00D1337D">
        <w:rPr>
          <w:rFonts w:ascii="Garamond" w:eastAsia="Arial Unicode MS" w:hAnsi="Garamond" w:cs="Helvetica"/>
          <w:color w:val="000000" w:themeColor="text1"/>
          <w:sz w:val="22"/>
          <w:szCs w:val="22"/>
        </w:rPr>
        <w:t>“</w:t>
      </w:r>
      <w:r w:rsidR="00541C2B">
        <w:rPr>
          <w:rFonts w:ascii="Garamond" w:eastAsia="Arial Unicode MS" w:hAnsi="Garamond" w:cs="Helvetica"/>
          <w:color w:val="000000" w:themeColor="text1"/>
          <w:sz w:val="22"/>
          <w:szCs w:val="22"/>
        </w:rPr>
        <w:t xml:space="preserve">automated </w:t>
      </w:r>
      <w:r w:rsidR="005401EC">
        <w:rPr>
          <w:rFonts w:ascii="Garamond" w:eastAsia="Arial Unicode MS" w:hAnsi="Garamond" w:cs="Helvetica"/>
          <w:color w:val="000000" w:themeColor="text1"/>
          <w:sz w:val="22"/>
          <w:szCs w:val="22"/>
        </w:rPr>
        <w:t xml:space="preserve">luxury </w:t>
      </w:r>
      <w:r w:rsidR="00D1337D">
        <w:rPr>
          <w:rFonts w:ascii="Garamond" w:eastAsia="Arial Unicode MS" w:hAnsi="Garamond" w:cs="Helvetica"/>
          <w:color w:val="000000" w:themeColor="text1"/>
          <w:sz w:val="22"/>
          <w:szCs w:val="22"/>
        </w:rPr>
        <w:t>desire fulfilment”</w:t>
      </w:r>
      <w:r w:rsidR="00E45848">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running the</w:t>
      </w:r>
      <w:r w:rsidR="00E239B7">
        <w:rPr>
          <w:rFonts w:ascii="Garamond" w:eastAsia="Arial Unicode MS" w:hAnsi="Garamond" w:cs="Helvetica"/>
          <w:color w:val="000000" w:themeColor="text1"/>
          <w:sz w:val="22"/>
          <w:szCs w:val="22"/>
        </w:rPr>
        <w:t xml:space="preserve"> </w:t>
      </w:r>
      <w:r w:rsidR="00F31FB0">
        <w:rPr>
          <w:rFonts w:ascii="Garamond" w:eastAsia="Arial Unicode MS" w:hAnsi="Garamond" w:cs="Helvetica"/>
          <w:color w:val="000000" w:themeColor="text1"/>
          <w:sz w:val="22"/>
          <w:szCs w:val="22"/>
        </w:rPr>
        <w:t>factories</w:t>
      </w:r>
      <w:r w:rsidR="009A11B6">
        <w:rPr>
          <w:rFonts w:ascii="Garamond" w:eastAsia="Arial Unicode MS" w:hAnsi="Garamond" w:cs="Helvetica"/>
          <w:color w:val="000000" w:themeColor="text1"/>
          <w:sz w:val="22"/>
          <w:szCs w:val="22"/>
        </w:rPr>
        <w:t xml:space="preserve"> in the Manufacturing Districts</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and</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 xml:space="preserve">the </w:t>
      </w:r>
      <w:r w:rsidR="00AE097B">
        <w:rPr>
          <w:rFonts w:ascii="Garamond" w:eastAsia="Arial Unicode MS" w:hAnsi="Garamond" w:cs="Helvetica"/>
          <w:color w:val="000000" w:themeColor="text1"/>
          <w:sz w:val="22"/>
          <w:szCs w:val="22"/>
        </w:rPr>
        <w:t>network of orbital computer</w:t>
      </w:r>
      <w:r w:rsidR="00541C2B">
        <w:rPr>
          <w:rFonts w:ascii="Garamond" w:eastAsia="Arial Unicode MS" w:hAnsi="Garamond" w:cs="Helvetica"/>
          <w:color w:val="000000" w:themeColor="text1"/>
          <w:sz w:val="22"/>
          <w:szCs w:val="22"/>
        </w:rPr>
        <w:t>s</w:t>
      </w:r>
      <w:r w:rsidR="00E239B7">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E239B7">
        <w:rPr>
          <w:rFonts w:ascii="Garamond" w:eastAsia="Arial Unicode MS" w:hAnsi="Garamond" w:cs="Helvetica"/>
          <w:color w:val="000000" w:themeColor="text1"/>
          <w:sz w:val="22"/>
          <w:szCs w:val="22"/>
        </w:rPr>
        <w:t xml:space="preserve">were </w:t>
      </w:r>
      <w:r w:rsidR="00AF0FC3">
        <w:rPr>
          <w:rFonts w:ascii="Garamond" w:eastAsia="Arial Unicode MS" w:hAnsi="Garamond" w:cs="Helvetica"/>
          <w:color w:val="000000" w:themeColor="text1"/>
          <w:sz w:val="22"/>
          <w:szCs w:val="22"/>
        </w:rPr>
        <w:t>culturally</w:t>
      </w:r>
      <w:r w:rsidR="00E239B7">
        <w:rPr>
          <w:rFonts w:ascii="Garamond" w:eastAsia="Arial Unicode MS" w:hAnsi="Garamond" w:cs="Helvetica"/>
          <w:color w:val="000000" w:themeColor="text1"/>
          <w:sz w:val="22"/>
          <w:szCs w:val="22"/>
        </w:rPr>
        <w:t xml:space="preserve"> unaffiliated and</w:t>
      </w:r>
      <w:r w:rsidR="00BB0E75">
        <w:rPr>
          <w:rFonts w:ascii="Garamond" w:eastAsia="Arial Unicode MS" w:hAnsi="Garamond" w:cs="Helvetica"/>
          <w:color w:val="000000" w:themeColor="text1"/>
          <w:sz w:val="22"/>
          <w:szCs w:val="22"/>
        </w:rPr>
        <w:t xml:space="preserve"> </w:t>
      </w:r>
      <w:r w:rsidR="00501AFF">
        <w:rPr>
          <w:rFonts w:ascii="Garamond" w:eastAsia="Arial Unicode MS" w:hAnsi="Garamond" w:cs="Helvetica"/>
          <w:color w:val="000000" w:themeColor="text1"/>
          <w:sz w:val="22"/>
          <w:szCs w:val="22"/>
        </w:rPr>
        <w:t>collaborated equally with</w:t>
      </w:r>
      <w:r w:rsidR="00136D6D">
        <w:rPr>
          <w:rFonts w:ascii="Garamond" w:eastAsia="Arial Unicode MS" w:hAnsi="Garamond" w:cs="Helvetica"/>
          <w:color w:val="000000" w:themeColor="text1"/>
          <w:sz w:val="22"/>
          <w:szCs w:val="22"/>
        </w:rPr>
        <w:t xml:space="preserve"> the</w:t>
      </w:r>
      <w:r w:rsidR="00605B1A" w:rsidRPr="00AF2203">
        <w:rPr>
          <w:rFonts w:ascii="Garamond" w:eastAsia="Arial Unicode MS" w:hAnsi="Garamond" w:cs="Helvetica"/>
          <w:color w:val="000000" w:themeColor="text1"/>
          <w:sz w:val="22"/>
          <w:szCs w:val="22"/>
        </w:rPr>
        <w:t xml:space="preserve"> </w:t>
      </w:r>
      <w:r w:rsidR="00A91875">
        <w:rPr>
          <w:rFonts w:ascii="Garamond" w:eastAsia="Arial Unicode MS" w:hAnsi="Garamond" w:cs="Helvetica"/>
          <w:color w:val="000000" w:themeColor="text1"/>
          <w:sz w:val="22"/>
          <w:szCs w:val="22"/>
        </w:rPr>
        <w:t>Fed</w:t>
      </w:r>
      <w:r w:rsidR="0067523B">
        <w:rPr>
          <w:rFonts w:ascii="Garamond" w:eastAsia="Arial Unicode MS" w:hAnsi="Garamond" w:cs="Helvetica"/>
          <w:color w:val="000000" w:themeColor="text1"/>
          <w:sz w:val="22"/>
          <w:szCs w:val="22"/>
        </w:rPr>
        <w:t>eral</w:t>
      </w:r>
      <w:r w:rsidR="00605B1A" w:rsidRPr="00AF2203">
        <w:rPr>
          <w:rFonts w:ascii="Garamond" w:eastAsia="Arial Unicode MS" w:hAnsi="Garamond" w:cs="Helvetica"/>
          <w:color w:val="000000" w:themeColor="text1"/>
          <w:sz w:val="22"/>
          <w:szCs w:val="22"/>
        </w:rPr>
        <w:t xml:space="preserve"> and </w:t>
      </w:r>
      <w:r w:rsidR="0067523B">
        <w:rPr>
          <w:rFonts w:ascii="Garamond" w:eastAsia="Arial Unicode MS" w:hAnsi="Garamond" w:cs="Helvetica"/>
          <w:color w:val="000000" w:themeColor="text1"/>
          <w:sz w:val="22"/>
          <w:szCs w:val="22"/>
        </w:rPr>
        <w:t xml:space="preserve">Preterite communities. </w:t>
      </w:r>
    </w:p>
    <w:p w14:paraId="27404FB3" w14:textId="1EDD05A1" w:rsidR="00380E77" w:rsidRPr="00AF2203" w:rsidRDefault="00B63A3F" w:rsidP="00CF5B2B">
      <w:pPr>
        <w:autoSpaceDE w:val="0"/>
        <w:autoSpaceDN w:val="0"/>
        <w:adjustRightInd w:val="0"/>
        <w:ind w:firstLine="454"/>
        <w:jc w:val="both"/>
        <w:rPr>
          <w:rFonts w:ascii="Garamond" w:eastAsia="Arial Unicode MS" w:hAnsi="Garamond" w:cs="Helvetica"/>
          <w:color w:val="000000" w:themeColor="text1"/>
          <w:sz w:val="22"/>
          <w:szCs w:val="22"/>
        </w:rPr>
      </w:pPr>
      <w:r w:rsidRPr="00B63A3F">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ran </w:t>
      </w:r>
      <w:r w:rsidR="00E239B7">
        <w:rPr>
          <w:rFonts w:ascii="Garamond" w:eastAsia="Arial Unicode MS" w:hAnsi="Garamond" w:cs="Helvetica"/>
          <w:color w:val="000000" w:themeColor="text1"/>
          <w:sz w:val="22"/>
          <w:szCs w:val="22"/>
        </w:rPr>
        <w:t xml:space="preserve">a </w:t>
      </w:r>
      <w:r w:rsidRPr="00B63A3F">
        <w:rPr>
          <w:rFonts w:ascii="Garamond" w:eastAsia="Arial Unicode MS" w:hAnsi="Garamond" w:cs="Helvetica"/>
          <w:color w:val="000000" w:themeColor="text1"/>
          <w:sz w:val="22"/>
          <w:szCs w:val="22"/>
        </w:rPr>
        <w:t xml:space="preserve">campaign </w:t>
      </w:r>
      <w:r>
        <w:rPr>
          <w:rFonts w:ascii="Garamond" w:eastAsia="Arial Unicode MS" w:hAnsi="Garamond" w:cs="Helvetica"/>
          <w:color w:val="000000" w:themeColor="text1"/>
          <w:sz w:val="22"/>
          <w:szCs w:val="22"/>
        </w:rPr>
        <w:t xml:space="preserve">of </w:t>
      </w:r>
      <w:r w:rsidR="00A91EBB">
        <w:rPr>
          <w:rFonts w:ascii="Garamond" w:eastAsia="Arial Unicode MS" w:hAnsi="Garamond" w:cs="Helvetica"/>
          <w:color w:val="000000" w:themeColor="text1"/>
          <w:sz w:val="22"/>
          <w:szCs w:val="22"/>
        </w:rPr>
        <w:t xml:space="preserve">continual </w:t>
      </w:r>
      <w:r w:rsidR="00E239B7">
        <w:rPr>
          <w:rFonts w:ascii="Garamond" w:eastAsia="Arial Unicode MS" w:hAnsi="Garamond" w:cs="Helvetica"/>
          <w:color w:val="000000" w:themeColor="text1"/>
          <w:sz w:val="22"/>
          <w:szCs w:val="22"/>
        </w:rPr>
        <w:t>public ingratiation</w:t>
      </w:r>
      <w:r>
        <w:rPr>
          <w:rFonts w:ascii="Garamond" w:eastAsia="Arial Unicode MS" w:hAnsi="Garamond" w:cs="Helvetica"/>
          <w:color w:val="000000" w:themeColor="text1"/>
          <w:sz w:val="22"/>
          <w:szCs w:val="22"/>
        </w:rPr>
        <w:t>.</w:t>
      </w:r>
      <w:r w:rsidR="00E239B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Lately they</w:t>
      </w:r>
      <w:r w:rsidR="00CF5B2B" w:rsidRPr="00AF2203">
        <w:rPr>
          <w:rFonts w:ascii="Garamond" w:eastAsia="Arial Unicode MS" w:hAnsi="Garamond" w:cs="Helvetica"/>
          <w:color w:val="000000" w:themeColor="text1"/>
          <w:sz w:val="22"/>
          <w:szCs w:val="22"/>
        </w:rPr>
        <w:t xml:space="preserve"> </w:t>
      </w:r>
      <w:r w:rsidR="003106A8">
        <w:rPr>
          <w:rFonts w:ascii="Garamond" w:eastAsia="Arial Unicode MS" w:hAnsi="Garamond" w:cs="Helvetica"/>
          <w:color w:val="000000" w:themeColor="text1"/>
          <w:sz w:val="22"/>
          <w:szCs w:val="22"/>
        </w:rPr>
        <w:t xml:space="preserve">were </w:t>
      </w:r>
      <w:r w:rsidR="00AE7069">
        <w:rPr>
          <w:rFonts w:ascii="Garamond" w:eastAsia="Arial Unicode MS" w:hAnsi="Garamond" w:cs="Helvetica"/>
          <w:color w:val="000000" w:themeColor="text1"/>
          <w:sz w:val="22"/>
          <w:szCs w:val="22"/>
        </w:rPr>
        <w:t>gifting</w:t>
      </w:r>
      <w:r w:rsidR="00984854">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a range of </w:t>
      </w:r>
      <w:r w:rsidR="00CF5B2B" w:rsidRPr="00AF2203">
        <w:rPr>
          <w:rFonts w:ascii="Garamond" w:eastAsia="Arial Unicode MS" w:hAnsi="Garamond" w:cs="Helvetica"/>
          <w:color w:val="000000" w:themeColor="text1"/>
          <w:sz w:val="22"/>
          <w:szCs w:val="22"/>
        </w:rPr>
        <w:t xml:space="preserve">product they called </w:t>
      </w:r>
      <w:r w:rsidR="00BE3C44" w:rsidRPr="00AF2203">
        <w:rPr>
          <w:rFonts w:ascii="Garamond" w:eastAsia="Arial Unicode MS" w:hAnsi="Garamond" w:cs="Helvetica"/>
          <w:i/>
          <w:iCs/>
          <w:color w:val="000000" w:themeColor="text1"/>
          <w:sz w:val="22"/>
          <w:szCs w:val="22"/>
        </w:rPr>
        <w:t>Desiderata</w:t>
      </w:r>
      <w:r w:rsidR="004B68F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tailor-made toys</w:t>
      </w:r>
      <w:r w:rsidR="00123A85" w:rsidRPr="00AF2203">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w:t>
      </w:r>
      <w:r w:rsidR="007C4624" w:rsidRPr="00AF2203">
        <w:rPr>
          <w:rFonts w:ascii="Garamond" w:eastAsia="Arial Unicode MS" w:hAnsi="Garamond" w:cs="Helvetica"/>
          <w:color w:val="000000" w:themeColor="text1"/>
          <w:sz w:val="22"/>
          <w:szCs w:val="22"/>
        </w:rPr>
        <w:t>tools</w:t>
      </w:r>
      <w:r w:rsidR="00BE3C44" w:rsidRPr="00AF2203">
        <w:rPr>
          <w:rFonts w:ascii="Garamond" w:eastAsia="Arial Unicode MS" w:hAnsi="Garamond" w:cs="Helvetica"/>
          <w:color w:val="000000" w:themeColor="text1"/>
          <w:sz w:val="22"/>
          <w:szCs w:val="22"/>
        </w:rPr>
        <w:t xml:space="preserve"> </w:t>
      </w:r>
      <w:r w:rsidR="00F050F5" w:rsidRPr="00AF2203">
        <w:rPr>
          <w:rFonts w:ascii="Garamond" w:eastAsia="Arial Unicode MS" w:hAnsi="Garamond" w:cs="Helvetica"/>
          <w:color w:val="000000" w:themeColor="text1"/>
          <w:sz w:val="22"/>
          <w:szCs w:val="22"/>
        </w:rPr>
        <w:t>designed</w:t>
      </w:r>
      <w:r w:rsidR="00BE3C44" w:rsidRPr="00AF2203">
        <w:rPr>
          <w:rFonts w:ascii="Garamond" w:eastAsia="Arial Unicode MS" w:hAnsi="Garamond" w:cs="Helvetica"/>
          <w:color w:val="000000" w:themeColor="text1"/>
          <w:sz w:val="22"/>
          <w:szCs w:val="22"/>
        </w:rPr>
        <w:t xml:space="preserve"> to maximally appeal</w:t>
      </w:r>
      <w:r w:rsidR="000A6CF4" w:rsidRPr="00AF2203">
        <w:rPr>
          <w:rFonts w:ascii="Garamond" w:eastAsia="Arial Unicode MS" w:hAnsi="Garamond" w:cs="Helvetica"/>
          <w:color w:val="000000" w:themeColor="text1"/>
          <w:sz w:val="22"/>
          <w:szCs w:val="22"/>
        </w:rPr>
        <w:t xml:space="preserve"> to an individual</w:t>
      </w:r>
      <w:r w:rsidR="00E75283">
        <w:rPr>
          <w:rFonts w:ascii="Garamond" w:eastAsia="Arial Unicode MS" w:hAnsi="Garamond" w:cs="Helvetica"/>
          <w:color w:val="000000" w:themeColor="text1"/>
          <w:sz w:val="22"/>
          <w:szCs w:val="22"/>
        </w:rPr>
        <w:t>. T</w:t>
      </w:r>
      <w:r w:rsidR="00517F4E">
        <w:rPr>
          <w:rFonts w:ascii="Garamond" w:eastAsia="Arial Unicode MS" w:hAnsi="Garamond" w:cs="Helvetica"/>
          <w:color w:val="000000" w:themeColor="text1"/>
          <w:sz w:val="22"/>
          <w:szCs w:val="22"/>
        </w:rPr>
        <w:t>he Fed</w:t>
      </w:r>
      <w:r w:rsidR="00E75283">
        <w:rPr>
          <w:rFonts w:ascii="Garamond" w:eastAsia="Arial Unicode MS" w:hAnsi="Garamond" w:cs="Helvetica"/>
          <w:color w:val="000000" w:themeColor="text1"/>
          <w:sz w:val="22"/>
          <w:szCs w:val="22"/>
        </w:rPr>
        <w:t>s</w:t>
      </w:r>
      <w:r w:rsidR="00517F4E">
        <w:rPr>
          <w:rFonts w:ascii="Garamond" w:eastAsia="Arial Unicode MS" w:hAnsi="Garamond" w:cs="Helvetica"/>
          <w:color w:val="000000" w:themeColor="text1"/>
          <w:sz w:val="22"/>
          <w:szCs w:val="22"/>
        </w:rPr>
        <w:t xml:space="preserve"> called the</w:t>
      </w:r>
      <w:r>
        <w:rPr>
          <w:rFonts w:ascii="Garamond" w:eastAsia="Arial Unicode MS" w:hAnsi="Garamond" w:cs="Helvetica"/>
          <w:color w:val="000000" w:themeColor="text1"/>
          <w:sz w:val="22"/>
          <w:szCs w:val="22"/>
        </w:rPr>
        <w:t>se gifts</w:t>
      </w:r>
      <w:r w:rsidR="00E75283">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“double-oh-nine-nines”</w:t>
      </w:r>
      <w:r w:rsidR="00E75283">
        <w:rPr>
          <w:rFonts w:ascii="Garamond" w:eastAsia="Arial Unicode MS" w:hAnsi="Garamond" w:cs="Helvetica"/>
          <w:color w:val="000000" w:themeColor="text1"/>
          <w:sz w:val="22"/>
          <w:szCs w:val="22"/>
        </w:rPr>
        <w:t>,</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inverting</w:t>
      </w:r>
      <w:r w:rsidR="00517F4E">
        <w:rPr>
          <w:rFonts w:ascii="Garamond" w:eastAsia="Arial Unicode MS" w:hAnsi="Garamond" w:cs="Helvetica"/>
          <w:color w:val="000000" w:themeColor="text1"/>
          <w:sz w:val="22"/>
          <w:szCs w:val="22"/>
        </w:rPr>
        <w:t xml:space="preserve"> </w:t>
      </w:r>
      <w:r w:rsidR="00584FEC">
        <w:rPr>
          <w:rFonts w:ascii="Garamond" w:eastAsia="Arial Unicode MS" w:hAnsi="Garamond" w:cs="Helvetica"/>
          <w:color w:val="000000" w:themeColor="text1"/>
          <w:sz w:val="22"/>
          <w:szCs w:val="22"/>
        </w:rPr>
        <w:t>the</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 xml:space="preserve">dreaded </w:t>
      </w:r>
      <w:r w:rsidR="009B5B11">
        <w:rPr>
          <w:rFonts w:ascii="Garamond" w:eastAsia="Arial Unicode MS" w:hAnsi="Garamond" w:cs="Helvetica"/>
          <w:color w:val="000000" w:themeColor="text1"/>
          <w:sz w:val="22"/>
          <w:szCs w:val="22"/>
        </w:rPr>
        <w:t>room</w:t>
      </w:r>
      <w:r w:rsidR="00584FEC">
        <w:rPr>
          <w:rFonts w:ascii="Garamond" w:eastAsia="Arial Unicode MS" w:hAnsi="Garamond" w:cs="Helvetica"/>
          <w:color w:val="000000" w:themeColor="text1"/>
          <w:sz w:val="22"/>
          <w:szCs w:val="22"/>
        </w:rPr>
        <w:t xml:space="preserve"> of Orwell</w:t>
      </w:r>
      <w:r w:rsidR="00BE3C44" w:rsidRPr="00AF2203">
        <w:rPr>
          <w:rFonts w:ascii="Garamond" w:eastAsia="Arial Unicode MS" w:hAnsi="Garamond" w:cs="Helvetica"/>
          <w:color w:val="000000" w:themeColor="text1"/>
          <w:sz w:val="22"/>
          <w:szCs w:val="22"/>
        </w:rPr>
        <w:t>.</w:t>
      </w:r>
      <w:r w:rsidR="001A65CC"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P</w:t>
      </w:r>
      <w:r w:rsidR="00BB0E75">
        <w:rPr>
          <w:rFonts w:ascii="Garamond" w:eastAsia="Arial Unicode MS" w:hAnsi="Garamond" w:cs="Helvetica"/>
          <w:color w:val="000000" w:themeColor="text1"/>
          <w:sz w:val="22"/>
          <w:szCs w:val="22"/>
        </w:rPr>
        <w:t>lugging</w:t>
      </w:r>
      <w:r w:rsidR="003106A8">
        <w:rPr>
          <w:rFonts w:ascii="Garamond" w:eastAsia="Arial Unicode MS" w:hAnsi="Garamond" w:cs="Helvetica"/>
          <w:color w:val="000000" w:themeColor="text1"/>
          <w:sz w:val="22"/>
          <w:szCs w:val="22"/>
        </w:rPr>
        <w:t xml:space="preserve"> </w:t>
      </w:r>
      <w:r w:rsidR="005C29C0">
        <w:rPr>
          <w:rFonts w:ascii="Garamond" w:eastAsia="Arial Unicode MS" w:hAnsi="Garamond" w:cs="Helvetica"/>
          <w:color w:val="000000" w:themeColor="text1"/>
          <w:sz w:val="22"/>
          <w:szCs w:val="22"/>
        </w:rPr>
        <w:t xml:space="preserve">Honzing </w:t>
      </w:r>
      <w:r w:rsidR="001A65CC" w:rsidRPr="00AF2203">
        <w:rPr>
          <w:rFonts w:ascii="Garamond" w:eastAsia="Arial Unicode MS" w:hAnsi="Garamond" w:cs="Helvetica"/>
          <w:color w:val="000000" w:themeColor="text1"/>
          <w:sz w:val="22"/>
          <w:szCs w:val="22"/>
        </w:rPr>
        <w:t>desideratum</w:t>
      </w:r>
      <w:r w:rsidR="005C29C0">
        <w:rPr>
          <w:rFonts w:ascii="Garamond" w:eastAsia="Arial Unicode MS" w:hAnsi="Garamond" w:cs="Helvetica"/>
          <w:color w:val="000000" w:themeColor="text1"/>
          <w:sz w:val="22"/>
          <w:szCs w:val="22"/>
        </w:rPr>
        <w:t xml:space="preserve"> in a Fringe show</w:t>
      </w:r>
      <w:r w:rsidR="00330D02"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was rewarded</w:t>
      </w:r>
      <w:r w:rsidR="00705C76">
        <w:rPr>
          <w:rFonts w:ascii="Garamond" w:eastAsia="Arial Unicode MS" w:hAnsi="Garamond" w:cs="Helvetica"/>
          <w:color w:val="000000" w:themeColor="text1"/>
          <w:sz w:val="22"/>
          <w:szCs w:val="22"/>
        </w:rPr>
        <w:t xml:space="preserve"> with </w:t>
      </w:r>
      <w:r w:rsidR="00CD1437" w:rsidRPr="00AF2203">
        <w:rPr>
          <w:rFonts w:ascii="Garamond" w:eastAsia="Arial Unicode MS" w:hAnsi="Garamond" w:cs="Helvetica"/>
          <w:color w:val="000000" w:themeColor="text1"/>
          <w:sz w:val="22"/>
          <w:szCs w:val="22"/>
        </w:rPr>
        <w:t>energy tokens</w:t>
      </w:r>
      <w:r w:rsidR="003A7B9A">
        <w:rPr>
          <w:rFonts w:ascii="Garamond" w:eastAsia="Arial Unicode MS" w:hAnsi="Garamond" w:cs="Helvetica"/>
          <w:color w:val="000000" w:themeColor="text1"/>
          <w:sz w:val="22"/>
          <w:szCs w:val="22"/>
        </w:rPr>
        <w:t xml:space="preserve"> and in-turn</w:t>
      </w:r>
      <w:r w:rsidR="004F43AF">
        <w:rPr>
          <w:rFonts w:ascii="Garamond" w:eastAsia="Arial Unicode MS" w:hAnsi="Garamond" w:cs="Helvetica"/>
          <w:color w:val="000000" w:themeColor="text1"/>
          <w:sz w:val="22"/>
          <w:szCs w:val="22"/>
        </w:rPr>
        <w:t xml:space="preserve"> </w:t>
      </w:r>
      <w:r w:rsidR="00790CBF">
        <w:rPr>
          <w:rFonts w:ascii="Garamond" w:eastAsia="Arial Unicode MS" w:hAnsi="Garamond" w:cs="Helvetica"/>
          <w:color w:val="000000" w:themeColor="text1"/>
          <w:sz w:val="22"/>
          <w:szCs w:val="22"/>
        </w:rPr>
        <w:t xml:space="preserve">directly transferable </w:t>
      </w:r>
      <w:r w:rsidR="005C29C0">
        <w:rPr>
          <w:rFonts w:ascii="Garamond" w:eastAsia="Arial Unicode MS" w:hAnsi="Garamond" w:cs="Helvetica"/>
          <w:color w:val="000000" w:themeColor="text1"/>
          <w:sz w:val="22"/>
          <w:szCs w:val="22"/>
        </w:rPr>
        <w:t>for</w:t>
      </w:r>
      <w:r w:rsidR="00790CBF">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Work</w:t>
      </w:r>
      <w:r w:rsidR="00704A3B">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Exchange Points</w:t>
      </w:r>
      <w:r>
        <w:rPr>
          <w:rFonts w:ascii="Garamond" w:eastAsia="Arial Unicode MS" w:hAnsi="Garamond" w:cs="Helvetica"/>
          <w:color w:val="000000" w:themeColor="text1"/>
          <w:sz w:val="22"/>
          <w:szCs w:val="22"/>
        </w:rPr>
        <w:t xml:space="preserve">, adding to or deducting from the strictly regulated </w:t>
      </w:r>
      <w:r w:rsidR="000565BD">
        <w:rPr>
          <w:rFonts w:ascii="Garamond" w:eastAsia="Arial Unicode MS" w:hAnsi="Garamond" w:cs="Helvetica"/>
          <w:color w:val="000000" w:themeColor="text1"/>
          <w:sz w:val="22"/>
          <w:szCs w:val="22"/>
        </w:rPr>
        <w:t>480</w:t>
      </w:r>
      <w:r>
        <w:rPr>
          <w:rFonts w:ascii="Garamond" w:eastAsia="Arial Unicode MS" w:hAnsi="Garamond" w:cs="Helvetica"/>
          <w:color w:val="000000" w:themeColor="text1"/>
          <w:sz w:val="22"/>
          <w:szCs w:val="22"/>
        </w:rPr>
        <w:t xml:space="preserve">-hour-per year </w:t>
      </w:r>
      <w:proofErr w:type="spellStart"/>
      <w:r>
        <w:rPr>
          <w:rFonts w:ascii="Garamond" w:eastAsia="Arial Unicode MS" w:hAnsi="Garamond" w:cs="Helvetica"/>
          <w:color w:val="000000" w:themeColor="text1"/>
          <w:sz w:val="22"/>
          <w:szCs w:val="22"/>
        </w:rPr>
        <w:t>Quotum</w:t>
      </w:r>
      <w:proofErr w:type="spellEnd"/>
      <w:r w:rsidR="004C77C2" w:rsidRPr="00AF2203">
        <w:rPr>
          <w:rFonts w:ascii="Garamond" w:eastAsia="Arial Unicode MS" w:hAnsi="Garamond" w:cs="Helvetica"/>
          <w:color w:val="000000" w:themeColor="text1"/>
          <w:sz w:val="22"/>
          <w:szCs w:val="22"/>
        </w:rPr>
        <w:t>.</w:t>
      </w:r>
    </w:p>
    <w:p w14:paraId="034B1A37" w14:textId="2D8D34F8" w:rsidR="00871FE2" w:rsidRPr="00AF2203" w:rsidRDefault="00871FE2" w:rsidP="0023583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For </w:t>
      </w:r>
      <w:r w:rsidR="00423BDA">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’s </w:t>
      </w:r>
      <w:r w:rsidR="003E029C">
        <w:rPr>
          <w:rFonts w:ascii="Garamond" w:eastAsia="Arial Unicode MS" w:hAnsi="Garamond" w:cs="Helvetica"/>
          <w:color w:val="000000" w:themeColor="text1"/>
          <w:sz w:val="22"/>
          <w:szCs w:val="22"/>
        </w:rPr>
        <w:t>Fringe</w:t>
      </w:r>
      <w:r w:rsidR="00732D1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debut Quentin sported his</w:t>
      </w:r>
      <w:r w:rsidR="00BE3C44" w:rsidRPr="00AF2203">
        <w:rPr>
          <w:rFonts w:ascii="Garamond" w:eastAsia="Arial Unicode MS" w:hAnsi="Garamond" w:cs="Helvetica"/>
          <w:color w:val="000000" w:themeColor="text1"/>
          <w:sz w:val="22"/>
          <w:szCs w:val="22"/>
        </w:rPr>
        <w:t xml:space="preserve"> </w:t>
      </w:r>
      <w:r w:rsidR="007346D6" w:rsidRPr="007346D6">
        <w:rPr>
          <w:rFonts w:ascii="Garamond" w:eastAsia="Arial Unicode MS" w:hAnsi="Garamond" w:cs="Helvetica"/>
          <w:color w:val="000000" w:themeColor="text1"/>
          <w:sz w:val="22"/>
          <w:szCs w:val="22"/>
        </w:rPr>
        <w:t xml:space="preserve">Honzing </w:t>
      </w:r>
      <w:r w:rsidR="00BE3C44" w:rsidRPr="00AF2203">
        <w:rPr>
          <w:rFonts w:ascii="Garamond" w:eastAsia="Arial Unicode MS" w:hAnsi="Garamond" w:cs="Helvetica"/>
          <w:color w:val="000000" w:themeColor="text1"/>
          <w:sz w:val="22"/>
          <w:szCs w:val="22"/>
        </w:rPr>
        <w:t>desideratum</w:t>
      </w:r>
      <w:r w:rsidR="00C947A4">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a</w:t>
      </w:r>
      <w:r w:rsidR="00625952" w:rsidRPr="00AF2203">
        <w:rPr>
          <w:rFonts w:ascii="Garamond" w:eastAsia="Arial Unicode MS" w:hAnsi="Garamond" w:cs="Helvetica"/>
          <w:color w:val="000000" w:themeColor="text1"/>
          <w:sz w:val="22"/>
          <w:szCs w:val="22"/>
        </w:rPr>
        <w:t xml:space="preserve">n animatronic </w:t>
      </w:r>
      <w:r w:rsidR="003F30C1" w:rsidRPr="00AF2203">
        <w:rPr>
          <w:rFonts w:ascii="Garamond" w:eastAsia="Arial Unicode MS" w:hAnsi="Garamond" w:cs="Helvetica"/>
          <w:color w:val="000000" w:themeColor="text1"/>
          <w:sz w:val="22"/>
          <w:szCs w:val="22"/>
        </w:rPr>
        <w:t xml:space="preserve">mind-controlled </w:t>
      </w:r>
      <w:r w:rsidR="00625952" w:rsidRPr="00AF2203">
        <w:rPr>
          <w:rFonts w:ascii="Garamond" w:eastAsia="Arial Unicode MS" w:hAnsi="Garamond" w:cs="Helvetica"/>
          <w:color w:val="000000" w:themeColor="text1"/>
          <w:sz w:val="22"/>
          <w:szCs w:val="22"/>
        </w:rPr>
        <w:t>moustache</w:t>
      </w:r>
      <w:r w:rsidR="00BE3C44" w:rsidRPr="00AF2203">
        <w:rPr>
          <w:rFonts w:ascii="Garamond" w:eastAsia="Arial Unicode MS" w:hAnsi="Garamond" w:cs="Helvetica"/>
          <w:color w:val="000000" w:themeColor="text1"/>
          <w:sz w:val="22"/>
          <w:szCs w:val="22"/>
        </w:rPr>
        <w:t xml:space="preserve"> glistening slug-black</w:t>
      </w:r>
      <w:r w:rsidR="003F30C1" w:rsidRPr="00AF2203">
        <w:rPr>
          <w:rFonts w:ascii="Garamond" w:eastAsia="Arial Unicode MS" w:hAnsi="Garamond" w:cs="Helvetica"/>
          <w:color w:val="000000" w:themeColor="text1"/>
          <w:sz w:val="22"/>
          <w:szCs w:val="22"/>
        </w:rPr>
        <w:t xml:space="preserve"> </w:t>
      </w:r>
      <w:r w:rsidR="00862E89" w:rsidRPr="00AF2203">
        <w:rPr>
          <w:rFonts w:ascii="Garamond" w:eastAsia="Arial Unicode MS" w:hAnsi="Garamond" w:cs="Helvetica"/>
          <w:color w:val="000000" w:themeColor="text1"/>
          <w:sz w:val="22"/>
          <w:szCs w:val="22"/>
        </w:rPr>
        <w:t>on</w:t>
      </w:r>
      <w:r w:rsidR="003F30C1" w:rsidRPr="00AF2203">
        <w:rPr>
          <w:rFonts w:ascii="Garamond" w:eastAsia="Arial Unicode MS" w:hAnsi="Garamond" w:cs="Helvetica"/>
          <w:color w:val="000000" w:themeColor="text1"/>
          <w:sz w:val="22"/>
          <w:szCs w:val="22"/>
        </w:rPr>
        <w:t xml:space="preserve"> his upper-lip</w:t>
      </w:r>
      <w:r w:rsidR="00BE3C44" w:rsidRPr="00AF2203">
        <w:rPr>
          <w:rFonts w:ascii="Garamond" w:eastAsia="Arial Unicode MS" w:hAnsi="Garamond" w:cs="Helvetica"/>
          <w:color w:val="000000" w:themeColor="text1"/>
          <w:sz w:val="22"/>
          <w:szCs w:val="22"/>
        </w:rPr>
        <w:t>.</w:t>
      </w:r>
      <w:r w:rsidR="00235835" w:rsidRPr="00AF2203">
        <w:rPr>
          <w:rFonts w:ascii="Garamond" w:eastAsia="Arial Unicode MS" w:hAnsi="Garamond" w:cs="Helvetica"/>
          <w:color w:val="000000" w:themeColor="text1"/>
          <w:sz w:val="22"/>
          <w:szCs w:val="22"/>
        </w:rPr>
        <w:t xml:space="preserve"> He </w:t>
      </w:r>
      <w:r w:rsidR="00622EFE">
        <w:rPr>
          <w:rFonts w:ascii="Garamond" w:eastAsia="Arial Unicode MS" w:hAnsi="Garamond" w:cs="Helvetica"/>
          <w:color w:val="000000" w:themeColor="text1"/>
          <w:sz w:val="22"/>
          <w:szCs w:val="22"/>
        </w:rPr>
        <w:t xml:space="preserve">recorded the show in a </w:t>
      </w:r>
      <w:r w:rsidR="000764AC">
        <w:rPr>
          <w:rFonts w:ascii="Garamond" w:eastAsia="Arial Unicode MS" w:hAnsi="Garamond" w:cs="Helvetica"/>
          <w:color w:val="000000" w:themeColor="text1"/>
          <w:sz w:val="22"/>
          <w:szCs w:val="22"/>
        </w:rPr>
        <w:t>Prompting B</w:t>
      </w:r>
      <w:r w:rsidR="00622EFE">
        <w:rPr>
          <w:rFonts w:ascii="Garamond" w:eastAsia="Arial Unicode MS" w:hAnsi="Garamond" w:cs="Helvetica"/>
          <w:color w:val="000000" w:themeColor="text1"/>
          <w:sz w:val="22"/>
          <w:szCs w:val="22"/>
        </w:rPr>
        <w:t>ooth</w:t>
      </w:r>
      <w:r w:rsidR="00C947A4">
        <w:rPr>
          <w:rFonts w:ascii="Garamond" w:eastAsia="Arial Unicode MS" w:hAnsi="Garamond" w:cs="Helvetica"/>
          <w:color w:val="000000" w:themeColor="text1"/>
          <w:sz w:val="22"/>
          <w:szCs w:val="22"/>
        </w:rPr>
        <w:t xml:space="preserve"> (</w:t>
      </w:r>
      <w:r w:rsidR="00622EFE">
        <w:rPr>
          <w:rFonts w:ascii="Garamond" w:eastAsia="Arial Unicode MS" w:hAnsi="Garamond" w:cs="Helvetica"/>
          <w:color w:val="000000" w:themeColor="text1"/>
          <w:sz w:val="22"/>
          <w:szCs w:val="22"/>
        </w:rPr>
        <w:t xml:space="preserve">his subterranean digs having </w:t>
      </w:r>
      <w:r w:rsidR="00FE76A1">
        <w:rPr>
          <w:rFonts w:ascii="Garamond" w:eastAsia="Arial Unicode MS" w:hAnsi="Garamond" w:cs="Helvetica"/>
          <w:color w:val="000000" w:themeColor="text1"/>
          <w:sz w:val="22"/>
          <w:szCs w:val="22"/>
        </w:rPr>
        <w:t xml:space="preserve">quantum </w:t>
      </w:r>
      <w:r w:rsidR="00B84F61">
        <w:rPr>
          <w:rFonts w:ascii="Garamond" w:eastAsia="Arial Unicode MS" w:hAnsi="Garamond" w:cs="Helvetica"/>
          <w:color w:val="000000" w:themeColor="text1"/>
          <w:sz w:val="22"/>
          <w:szCs w:val="22"/>
        </w:rPr>
        <w:t xml:space="preserve">interference from a nearby </w:t>
      </w:r>
      <w:r w:rsidR="00C84C45">
        <w:rPr>
          <w:rFonts w:ascii="Garamond" w:eastAsia="Arial Unicode MS" w:hAnsi="Garamond" w:cs="Helvetica"/>
          <w:color w:val="000000" w:themeColor="text1"/>
          <w:sz w:val="22"/>
          <w:szCs w:val="22"/>
        </w:rPr>
        <w:t>ansible</w:t>
      </w:r>
      <w:r w:rsidR="00C947A4">
        <w:rPr>
          <w:rFonts w:ascii="Garamond" w:eastAsia="Arial Unicode MS" w:hAnsi="Garamond" w:cs="Helvetica"/>
          <w:color w:val="000000" w:themeColor="text1"/>
          <w:sz w:val="22"/>
          <w:szCs w:val="22"/>
        </w:rPr>
        <w:t>)</w:t>
      </w:r>
      <w:r w:rsidR="001A5062">
        <w:rPr>
          <w:rFonts w:ascii="Garamond" w:eastAsia="Arial Unicode MS" w:hAnsi="Garamond" w:cs="Helvetica"/>
          <w:color w:val="000000" w:themeColor="text1"/>
          <w:sz w:val="22"/>
          <w:szCs w:val="22"/>
        </w:rPr>
        <w:t xml:space="preserve"> </w:t>
      </w:r>
      <w:r w:rsidR="00C947A4">
        <w:rPr>
          <w:rFonts w:ascii="Garamond" w:eastAsia="Arial Unicode MS" w:hAnsi="Garamond" w:cs="Helvetica"/>
          <w:color w:val="000000" w:themeColor="text1"/>
          <w:sz w:val="22"/>
          <w:szCs w:val="22"/>
        </w:rPr>
        <w:t>and read</w:t>
      </w:r>
      <w:r w:rsidR="00235835" w:rsidRPr="00AF2203">
        <w:rPr>
          <w:rFonts w:ascii="Garamond" w:eastAsia="Arial Unicode MS" w:hAnsi="Garamond" w:cs="Helvetica"/>
          <w:color w:val="000000" w:themeColor="text1"/>
          <w:sz w:val="22"/>
          <w:szCs w:val="22"/>
        </w:rPr>
        <w:t xml:space="preserve"> from</w:t>
      </w:r>
      <w:r w:rsidR="00BE3C44" w:rsidRPr="00AF2203">
        <w:rPr>
          <w:rFonts w:ascii="Garamond" w:eastAsia="Arial Unicode MS" w:hAnsi="Garamond" w:cs="Helvetica"/>
          <w:color w:val="000000" w:themeColor="text1"/>
          <w:sz w:val="22"/>
          <w:szCs w:val="22"/>
        </w:rPr>
        <w:t xml:space="preserve">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-Dev’s</w:t>
      </w:r>
      <w:r w:rsidR="00BE3C44" w:rsidRPr="00AF2203">
        <w:rPr>
          <w:rFonts w:ascii="Garamond" w:eastAsia="Arial Unicode MS" w:hAnsi="Garamond" w:cs="Helvetica"/>
          <w:color w:val="000000" w:themeColor="text1"/>
          <w:sz w:val="22"/>
          <w:szCs w:val="22"/>
        </w:rPr>
        <w:t xml:space="preserve"> auto-cue</w:t>
      </w:r>
      <w:r w:rsidR="00043BE5">
        <w:rPr>
          <w:rFonts w:ascii="Garamond" w:eastAsia="Arial Unicode MS" w:hAnsi="Garamond" w:cs="Helvetica"/>
          <w:color w:val="000000" w:themeColor="text1"/>
          <w:sz w:val="22"/>
          <w:szCs w:val="22"/>
        </w:rPr>
        <w:t xml:space="preserve">. This </w:t>
      </w:r>
      <w:r w:rsidR="001A5062" w:rsidRPr="001A5062">
        <w:rPr>
          <w:rFonts w:ascii="Garamond" w:eastAsia="Arial Unicode MS" w:hAnsi="Garamond" w:cs="Helvetica"/>
          <w:color w:val="000000" w:themeColor="text1"/>
          <w:sz w:val="22"/>
          <w:szCs w:val="22"/>
        </w:rPr>
        <w:t xml:space="preserve">Quentin </w:t>
      </w:r>
      <w:r w:rsidR="00A152D8">
        <w:rPr>
          <w:rFonts w:ascii="Garamond" w:eastAsia="Arial Unicode MS" w:hAnsi="Garamond" w:cs="Helvetica"/>
          <w:color w:val="000000" w:themeColor="text1"/>
          <w:sz w:val="22"/>
          <w:szCs w:val="22"/>
        </w:rPr>
        <w:t xml:space="preserve">was able to do </w:t>
      </w:r>
      <w:r w:rsidR="00DB2072">
        <w:rPr>
          <w:rFonts w:ascii="Garamond" w:eastAsia="Arial Unicode MS" w:hAnsi="Garamond" w:cs="Helvetica"/>
          <w:color w:val="000000" w:themeColor="text1"/>
          <w:sz w:val="22"/>
          <w:szCs w:val="22"/>
        </w:rPr>
        <w:t>better than most</w:t>
      </w:r>
      <w:r w:rsidR="001A5062">
        <w:rPr>
          <w:rFonts w:ascii="Garamond" w:eastAsia="Arial Unicode MS" w:hAnsi="Garamond" w:cs="Helvetica"/>
          <w:color w:val="000000" w:themeColor="text1"/>
          <w:sz w:val="22"/>
          <w:szCs w:val="22"/>
        </w:rPr>
        <w:t>,</w:t>
      </w:r>
      <w:r w:rsidR="00A152D8">
        <w:rPr>
          <w:rFonts w:ascii="Garamond" w:eastAsia="Arial Unicode MS" w:hAnsi="Garamond" w:cs="Helvetica"/>
          <w:color w:val="000000" w:themeColor="text1"/>
          <w:sz w:val="22"/>
          <w:szCs w:val="22"/>
        </w:rPr>
        <w:t xml:space="preserve"> a </w:t>
      </w:r>
      <w:r w:rsidR="00A25DA0">
        <w:rPr>
          <w:rFonts w:ascii="Garamond" w:eastAsia="Arial Unicode MS" w:hAnsi="Garamond" w:cs="Helvetica"/>
          <w:color w:val="000000" w:themeColor="text1"/>
          <w:sz w:val="22"/>
          <w:szCs w:val="22"/>
        </w:rPr>
        <w:t>talent honed</w:t>
      </w:r>
      <w:r w:rsidR="00A152D8">
        <w:rPr>
          <w:rFonts w:ascii="Garamond" w:eastAsia="Arial Unicode MS" w:hAnsi="Garamond" w:cs="Helvetica"/>
          <w:color w:val="000000" w:themeColor="text1"/>
          <w:sz w:val="22"/>
          <w:szCs w:val="22"/>
        </w:rPr>
        <w:t xml:space="preserve"> from his work at the clinic</w:t>
      </w:r>
      <w:r w:rsidR="00C00EFB">
        <w:rPr>
          <w:rFonts w:ascii="Garamond" w:eastAsia="Arial Unicode MS" w:hAnsi="Garamond" w:cs="Helvetica"/>
          <w:color w:val="000000" w:themeColor="text1"/>
          <w:sz w:val="22"/>
          <w:szCs w:val="22"/>
        </w:rPr>
        <w:t xml:space="preserve"> where most of what he said to a client was </w:t>
      </w:r>
      <w:r w:rsidR="000565BD">
        <w:rPr>
          <w:rFonts w:ascii="Garamond" w:eastAsia="Arial Unicode MS" w:hAnsi="Garamond" w:cs="Helvetica"/>
          <w:color w:val="000000" w:themeColor="text1"/>
          <w:sz w:val="22"/>
          <w:szCs w:val="22"/>
        </w:rPr>
        <w:t xml:space="preserve">read </w:t>
      </w:r>
      <w:r w:rsidR="00C00EFB">
        <w:rPr>
          <w:rFonts w:ascii="Garamond" w:eastAsia="Arial Unicode MS" w:hAnsi="Garamond" w:cs="Helvetica"/>
          <w:color w:val="000000" w:themeColor="text1"/>
          <w:sz w:val="22"/>
          <w:szCs w:val="22"/>
        </w:rPr>
        <w:t>from a computer-generated script.</w:t>
      </w:r>
    </w:p>
    <w:p w14:paraId="773860A8" w14:textId="6366DE91" w:rsidR="00150848" w:rsidRDefault="00235835"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‘Why do </w:t>
      </w:r>
      <w:r w:rsidR="00501B27">
        <w:rPr>
          <w:rFonts w:ascii="Garamond" w:eastAsia="Arial Unicode MS" w:hAnsi="Garamond" w:cs="Helvetica"/>
          <w:color w:val="000000" w:themeColor="text1"/>
          <w:sz w:val="22"/>
          <w:szCs w:val="22"/>
        </w:rPr>
        <w:t>Zone</w:t>
      </w:r>
      <w:r w:rsidR="00462F04">
        <w:rPr>
          <w:rFonts w:ascii="Garamond" w:eastAsia="Arial Unicode MS" w:hAnsi="Garamond" w:cs="Helvetica"/>
          <w:color w:val="000000" w:themeColor="text1"/>
          <w:sz w:val="22"/>
          <w:szCs w:val="22"/>
        </w:rPr>
        <w:t>rs</w:t>
      </w:r>
      <w:r w:rsidR="00501B27">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celebrate</w:t>
      </w:r>
      <w:r w:rsidRPr="00AF2203">
        <w:rPr>
          <w:rFonts w:ascii="Garamond" w:eastAsia="Arial Unicode MS" w:hAnsi="Garamond" w:cs="Helvetica"/>
          <w:color w:val="000000" w:themeColor="text1"/>
          <w:sz w:val="22"/>
          <w:szCs w:val="22"/>
        </w:rPr>
        <w:t xml:space="preserve"> </w:t>
      </w:r>
      <w:r w:rsidR="009F40AB">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Christmas</w:t>
      </w:r>
      <w:r w:rsidRPr="00AF2203">
        <w:rPr>
          <w:rFonts w:ascii="Garamond" w:eastAsia="Arial Unicode MS" w:hAnsi="Garamond" w:cs="Helvetica"/>
          <w:color w:val="000000" w:themeColor="text1"/>
          <w:sz w:val="22"/>
          <w:szCs w:val="22"/>
        </w:rPr>
        <w:t xml:space="preserve">?’ he </w:t>
      </w:r>
      <w:r w:rsidR="001C2C70">
        <w:rPr>
          <w:rFonts w:ascii="Garamond" w:eastAsia="Arial Unicode MS" w:hAnsi="Garamond" w:cs="Helvetica"/>
          <w:color w:val="000000" w:themeColor="text1"/>
          <w:sz w:val="22"/>
          <w:szCs w:val="22"/>
        </w:rPr>
        <w:t>said</w:t>
      </w:r>
      <w:r w:rsidR="00150848">
        <w:rPr>
          <w:rFonts w:ascii="Garamond" w:eastAsia="Arial Unicode MS" w:hAnsi="Garamond" w:cs="Helvetica"/>
          <w:color w:val="000000" w:themeColor="text1"/>
          <w:sz w:val="22"/>
          <w:szCs w:val="22"/>
        </w:rPr>
        <w:t xml:space="preserve">, </w:t>
      </w:r>
      <w:r w:rsidR="009E5A7D">
        <w:rPr>
          <w:rFonts w:ascii="Garamond" w:eastAsia="Arial Unicode MS" w:hAnsi="Garamond" w:cs="Helvetica"/>
          <w:color w:val="000000" w:themeColor="text1"/>
          <w:sz w:val="22"/>
          <w:szCs w:val="22"/>
        </w:rPr>
        <w:t>wincing</w:t>
      </w:r>
      <w:r w:rsidR="00A152D8">
        <w:rPr>
          <w:rFonts w:ascii="Garamond" w:eastAsia="Arial Unicode MS" w:hAnsi="Garamond" w:cs="Helvetica"/>
          <w:color w:val="000000" w:themeColor="text1"/>
          <w:sz w:val="22"/>
          <w:szCs w:val="22"/>
        </w:rPr>
        <w:t xml:space="preserve"> with </w:t>
      </w:r>
      <w:r w:rsidR="00150848">
        <w:rPr>
          <w:rFonts w:ascii="Garamond" w:eastAsia="Arial Unicode MS" w:hAnsi="Garamond" w:cs="Helvetica"/>
          <w:color w:val="000000" w:themeColor="text1"/>
          <w:sz w:val="22"/>
          <w:szCs w:val="22"/>
        </w:rPr>
        <w:t>distract</w:t>
      </w:r>
      <w:r w:rsidR="00A152D8">
        <w:rPr>
          <w:rFonts w:ascii="Garamond" w:eastAsia="Arial Unicode MS" w:hAnsi="Garamond" w:cs="Helvetica"/>
          <w:color w:val="000000" w:themeColor="text1"/>
          <w:sz w:val="22"/>
          <w:szCs w:val="22"/>
        </w:rPr>
        <w:t xml:space="preserve">ion from </w:t>
      </w:r>
      <w:r w:rsidR="00150848">
        <w:rPr>
          <w:rFonts w:ascii="Garamond" w:eastAsia="Arial Unicode MS" w:hAnsi="Garamond" w:cs="Helvetica"/>
          <w:color w:val="000000" w:themeColor="text1"/>
          <w:sz w:val="22"/>
          <w:szCs w:val="22"/>
        </w:rPr>
        <w:t>the janky grammar</w:t>
      </w:r>
      <w:r w:rsidR="009E5A7D">
        <w:rPr>
          <w:rFonts w:ascii="Garamond" w:eastAsia="Arial Unicode MS" w:hAnsi="Garamond" w:cs="Helvetica"/>
          <w:color w:val="000000" w:themeColor="text1"/>
          <w:sz w:val="22"/>
          <w:szCs w:val="22"/>
        </w:rPr>
        <w:t xml:space="preserve"> that was</w:t>
      </w:r>
      <w:r w:rsidR="00150848">
        <w:rPr>
          <w:rFonts w:ascii="Garamond" w:eastAsia="Arial Unicode MS" w:hAnsi="Garamond" w:cs="Helvetica"/>
          <w:color w:val="000000" w:themeColor="text1"/>
          <w:sz w:val="22"/>
          <w:szCs w:val="22"/>
        </w:rPr>
        <w:t xml:space="preserve"> unusual </w:t>
      </w:r>
      <w:r w:rsidR="00A152D8">
        <w:rPr>
          <w:rFonts w:ascii="Garamond" w:eastAsia="Arial Unicode MS" w:hAnsi="Garamond" w:cs="Helvetica"/>
          <w:color w:val="000000" w:themeColor="text1"/>
          <w:sz w:val="22"/>
          <w:szCs w:val="22"/>
        </w:rPr>
        <w:t>for a</w:t>
      </w:r>
      <w:r w:rsidR="00150848">
        <w:rPr>
          <w:rFonts w:ascii="Garamond" w:eastAsia="Arial Unicode MS" w:hAnsi="Garamond" w:cs="Helvetica"/>
          <w:color w:val="000000" w:themeColor="text1"/>
          <w:sz w:val="22"/>
          <w:szCs w:val="22"/>
        </w:rPr>
        <w:t xml:space="preserve"> Kali product</w:t>
      </w:r>
      <w:r w:rsidRPr="00AF2203">
        <w:rPr>
          <w:rFonts w:ascii="Garamond" w:eastAsia="Arial Unicode MS" w:hAnsi="Garamond" w:cs="Helvetica"/>
          <w:color w:val="000000" w:themeColor="text1"/>
          <w:sz w:val="22"/>
          <w:szCs w:val="22"/>
        </w:rPr>
        <w:t>.</w:t>
      </w:r>
      <w:r w:rsidR="004D6EA4">
        <w:rPr>
          <w:rFonts w:ascii="Garamond" w:eastAsia="Arial Unicode MS" w:hAnsi="Garamond" w:cs="Helvetica"/>
          <w:color w:val="000000" w:themeColor="text1"/>
          <w:sz w:val="22"/>
          <w:szCs w:val="22"/>
        </w:rPr>
        <w:t xml:space="preserve"> </w:t>
      </w:r>
    </w:p>
    <w:p w14:paraId="5D37E63C" w14:textId="727DC26B" w:rsidR="0083553D" w:rsidRDefault="004D6EA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E32AA">
        <w:rPr>
          <w:rFonts w:ascii="Garamond" w:eastAsia="Arial Unicode MS" w:hAnsi="Garamond" w:cs="Helvetica"/>
          <w:color w:val="000000" w:themeColor="text1"/>
          <w:sz w:val="22"/>
          <w:szCs w:val="22"/>
        </w:rPr>
        <w:t>Zoner</w:t>
      </w:r>
      <w:r w:rsidR="00904100">
        <w:rPr>
          <w:rFonts w:ascii="Garamond" w:eastAsia="Arial Unicode MS" w:hAnsi="Garamond" w:cs="Helvetica"/>
          <w:color w:val="000000" w:themeColor="text1"/>
          <w:sz w:val="22"/>
          <w:szCs w:val="22"/>
        </w:rPr>
        <w:t>s</w:t>
      </w:r>
      <w:r w:rsidR="0015084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do not believe in God but in </w:t>
      </w:r>
      <w:r w:rsidR="006B5272">
        <w:rPr>
          <w:rFonts w:ascii="Garamond" w:eastAsia="Arial Unicode MS" w:hAnsi="Garamond" w:cs="Helvetica"/>
          <w:color w:val="000000" w:themeColor="text1"/>
          <w:sz w:val="22"/>
          <w:szCs w:val="22"/>
        </w:rPr>
        <w:t xml:space="preserve">The </w:t>
      </w:r>
      <w:proofErr w:type="spellStart"/>
      <w:r w:rsidR="006B5272">
        <w:rPr>
          <w:rFonts w:ascii="Garamond" w:eastAsia="Arial Unicode MS" w:hAnsi="Garamond" w:cs="Helvetica"/>
          <w:color w:val="000000" w:themeColor="text1"/>
          <w:sz w:val="22"/>
          <w:szCs w:val="22"/>
        </w:rPr>
        <w:t>M</w:t>
      </w:r>
      <w:r w:rsidRPr="004D6EA4">
        <w:rPr>
          <w:rFonts w:ascii="Garamond" w:eastAsia="Arial Unicode MS" w:hAnsi="Garamond" w:cs="Helvetica"/>
          <w:color w:val="000000" w:themeColor="text1"/>
          <w:sz w:val="22"/>
          <w:szCs w:val="22"/>
        </w:rPr>
        <w:t>agick</w:t>
      </w:r>
      <w:proofErr w:type="spellEnd"/>
      <w:r w:rsidR="007667AE">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That is</w:t>
      </w:r>
      <w:r w:rsidR="009E5A7D">
        <w:rPr>
          <w:rFonts w:ascii="Garamond" w:eastAsia="Arial Unicode MS" w:hAnsi="Garamond" w:cs="Helvetica"/>
          <w:color w:val="000000" w:themeColor="text1"/>
          <w:sz w:val="22"/>
          <w:szCs w:val="22"/>
        </w:rPr>
        <w:t xml:space="preserve">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agick</w:t>
      </w:r>
      <w:proofErr w:type="spellEnd"/>
      <w:r w:rsidR="00BE3C44" w:rsidRPr="00AF2203">
        <w:rPr>
          <w:rFonts w:ascii="Garamond" w:eastAsia="Arial Unicode MS" w:hAnsi="Garamond" w:cs="Helvetica"/>
          <w:color w:val="000000" w:themeColor="text1"/>
          <w:sz w:val="22"/>
          <w:szCs w:val="22"/>
        </w:rPr>
        <w:t xml:space="preserve"> with </w:t>
      </w:r>
      <w:r w:rsidR="00A152D8">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k: </w:t>
      </w:r>
      <w:r w:rsidR="002A6001" w:rsidRPr="00AF2203">
        <w:rPr>
          <w:rFonts w:ascii="Garamond" w:eastAsia="Arial Unicode MS" w:hAnsi="Garamond" w:cs="Helvetica"/>
          <w:i/>
          <w:iCs/>
          <w:color w:val="000000" w:themeColor="text1"/>
          <w:sz w:val="22"/>
          <w:szCs w:val="22"/>
        </w:rPr>
        <w:t>The Science and Art of causing Change to occur in conformity with Will</w:t>
      </w:r>
      <w:r w:rsidR="002A6001" w:rsidRPr="00AF2203">
        <w:rPr>
          <w:rFonts w:ascii="Garamond" w:eastAsia="Arial Unicode MS" w:hAnsi="Garamond" w:cs="Helvetica"/>
          <w:color w:val="000000" w:themeColor="text1"/>
          <w:sz w:val="22"/>
          <w:szCs w:val="22"/>
        </w:rPr>
        <w:t>.</w:t>
      </w:r>
      <w:r w:rsidR="00466639" w:rsidRPr="00AF2203">
        <w:rPr>
          <w:rStyle w:val="FootnoteReference"/>
          <w:rFonts w:ascii="Garamond" w:eastAsia="Arial Unicode MS" w:hAnsi="Garamond" w:cs="Helvetica"/>
          <w:color w:val="000000" w:themeColor="text1"/>
          <w:sz w:val="22"/>
          <w:szCs w:val="22"/>
        </w:rPr>
        <w:footnoteReference w:id="103"/>
      </w:r>
      <w:r w:rsidR="00BE3C44" w:rsidRPr="00AF2203">
        <w:rPr>
          <w:rFonts w:ascii="Garamond" w:eastAsia="Arial Unicode MS" w:hAnsi="Garamond" w:cs="Helvetica"/>
          <w:color w:val="000000" w:themeColor="text1"/>
          <w:sz w:val="22"/>
          <w:szCs w:val="22"/>
        </w:rPr>
        <w:t xml:space="preserve"> </w:t>
      </w:r>
    </w:p>
    <w:p w14:paraId="0A8B2E15" w14:textId="3D97B24C" w:rsidR="00620E05" w:rsidRDefault="00DB207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‘Perhaps this is why they </w:t>
      </w:r>
      <w:r w:rsidR="009E5A7D">
        <w:rPr>
          <w:rFonts w:ascii="Garamond" w:eastAsia="Arial Unicode MS" w:hAnsi="Garamond" w:cs="Helvetica"/>
          <w:color w:val="000000" w:themeColor="text1"/>
          <w:sz w:val="22"/>
          <w:szCs w:val="22"/>
        </w:rPr>
        <w:t>are obsessed with</w:t>
      </w:r>
      <w:r>
        <w:rPr>
          <w:rFonts w:ascii="Garamond" w:eastAsia="Arial Unicode MS" w:hAnsi="Garamond" w:cs="Helvetica"/>
          <w:color w:val="000000" w:themeColor="text1"/>
          <w:sz w:val="22"/>
          <w:szCs w:val="22"/>
        </w:rPr>
        <w:t xml:space="preserve"> fire?’</w:t>
      </w:r>
      <w:r w:rsidR="00A217BA">
        <w:rPr>
          <w:rFonts w:ascii="Garamond" w:eastAsia="Arial Unicode MS" w:hAnsi="Garamond" w:cs="Helvetica"/>
          <w:color w:val="000000" w:themeColor="text1"/>
          <w:sz w:val="22"/>
          <w:szCs w:val="22"/>
        </w:rPr>
        <w:t xml:space="preserve"> </w:t>
      </w:r>
    </w:p>
    <w:p w14:paraId="07C7D929" w14:textId="05948C72" w:rsidR="00DB2072" w:rsidRDefault="001A506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Fire</w:t>
      </w:r>
      <w:r w:rsidR="00A217BA">
        <w:rPr>
          <w:rFonts w:ascii="Garamond" w:eastAsia="Arial Unicode MS" w:hAnsi="Garamond" w:cs="Helvetica"/>
          <w:color w:val="000000" w:themeColor="text1"/>
          <w:sz w:val="22"/>
          <w:szCs w:val="22"/>
        </w:rPr>
        <w:t xml:space="preserve"> was considered archaic in the Federation</w:t>
      </w:r>
      <w:r w:rsidR="00792A79">
        <w:rPr>
          <w:rFonts w:ascii="Garamond" w:eastAsia="Arial Unicode MS" w:hAnsi="Garamond" w:cs="Helvetica"/>
          <w:color w:val="000000" w:themeColor="text1"/>
          <w:sz w:val="22"/>
          <w:szCs w:val="22"/>
        </w:rPr>
        <w:t xml:space="preserve"> 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kind of post-Promethean gesture </w:t>
      </w:r>
      <w:r w:rsidR="00A217BA">
        <w:rPr>
          <w:rFonts w:ascii="Garamond" w:eastAsia="Arial Unicode MS" w:hAnsi="Garamond" w:cs="Helvetica"/>
          <w:color w:val="000000" w:themeColor="text1"/>
          <w:sz w:val="22"/>
          <w:szCs w:val="22"/>
        </w:rPr>
        <w:t xml:space="preserve">but to Zoners </w:t>
      </w:r>
      <w:r>
        <w:rPr>
          <w:rFonts w:ascii="Garamond" w:eastAsia="Arial Unicode MS" w:hAnsi="Garamond" w:cs="Helvetica"/>
          <w:color w:val="000000" w:themeColor="text1"/>
          <w:sz w:val="22"/>
          <w:szCs w:val="22"/>
        </w:rPr>
        <w:t>it</w:t>
      </w:r>
      <w:r w:rsidR="00146315">
        <w:rPr>
          <w:rFonts w:ascii="Garamond" w:eastAsia="Arial Unicode MS" w:hAnsi="Garamond" w:cs="Helvetica"/>
          <w:color w:val="000000" w:themeColor="text1"/>
          <w:sz w:val="22"/>
          <w:szCs w:val="22"/>
        </w:rPr>
        <w:t xml:space="preserve"> was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w:t>
      </w:r>
      <w:r w:rsidR="00A217BA">
        <w:rPr>
          <w:rFonts w:ascii="Garamond" w:eastAsia="Arial Unicode MS" w:hAnsi="Garamond" w:cs="Helvetica"/>
          <w:color w:val="000000" w:themeColor="text1"/>
          <w:sz w:val="22"/>
          <w:szCs w:val="22"/>
        </w:rPr>
        <w:t>proud</w:t>
      </w:r>
      <w:r w:rsidR="00146315">
        <w:rPr>
          <w:rFonts w:ascii="Garamond" w:eastAsia="Arial Unicode MS" w:hAnsi="Garamond" w:cs="Helvetica"/>
          <w:color w:val="000000" w:themeColor="text1"/>
          <w:sz w:val="22"/>
          <w:szCs w:val="22"/>
        </w:rPr>
        <w:t xml:space="preserve"> </w:t>
      </w:r>
      <w:r w:rsidR="00A217BA">
        <w:rPr>
          <w:rFonts w:ascii="Garamond" w:eastAsia="Arial Unicode MS" w:hAnsi="Garamond" w:cs="Helvetica"/>
          <w:color w:val="000000" w:themeColor="text1"/>
          <w:sz w:val="22"/>
          <w:szCs w:val="22"/>
        </w:rPr>
        <w:t>symbol of identity.</w:t>
      </w:r>
    </w:p>
    <w:p w14:paraId="73ECFAE1" w14:textId="5CF99015" w:rsidR="009D55FD" w:rsidRDefault="009D55FD"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‘Federalists </w:t>
      </w:r>
      <w:r w:rsidR="009431CF">
        <w:rPr>
          <w:rFonts w:ascii="Garamond" w:eastAsia="Arial Unicode MS" w:hAnsi="Garamond" w:cs="Helvetica"/>
          <w:color w:val="000000" w:themeColor="text1"/>
          <w:sz w:val="22"/>
          <w:szCs w:val="22"/>
        </w:rPr>
        <w:t xml:space="preserve">see past the </w:t>
      </w:r>
      <w:r w:rsidR="00C947A4">
        <w:rPr>
          <w:rFonts w:ascii="Garamond" w:eastAsia="Arial Unicode MS" w:hAnsi="Garamond" w:cs="Helvetica"/>
          <w:color w:val="000000" w:themeColor="text1"/>
          <w:sz w:val="22"/>
          <w:szCs w:val="22"/>
        </w:rPr>
        <w:t>F</w:t>
      </w:r>
      <w:r w:rsidR="009431CF">
        <w:rPr>
          <w:rFonts w:ascii="Garamond" w:eastAsia="Arial Unicode MS" w:hAnsi="Garamond" w:cs="Helvetica"/>
          <w:color w:val="000000" w:themeColor="text1"/>
          <w:sz w:val="22"/>
          <w:szCs w:val="22"/>
        </w:rPr>
        <w:t xml:space="preserve">olkist </w:t>
      </w:r>
      <w:r w:rsidR="00C947A4">
        <w:rPr>
          <w:rFonts w:ascii="Garamond" w:eastAsia="Arial Unicode MS" w:hAnsi="Garamond" w:cs="Helvetica"/>
          <w:color w:val="000000" w:themeColor="text1"/>
          <w:sz w:val="22"/>
          <w:szCs w:val="22"/>
        </w:rPr>
        <w:t>c</w:t>
      </w:r>
      <w:r w:rsidR="009431CF">
        <w:rPr>
          <w:rFonts w:ascii="Garamond" w:eastAsia="Arial Unicode MS" w:hAnsi="Garamond" w:cs="Helvetica"/>
          <w:color w:val="000000" w:themeColor="text1"/>
          <w:sz w:val="22"/>
          <w:szCs w:val="22"/>
        </w:rPr>
        <w:t xml:space="preserve">hange towards the </w:t>
      </w:r>
      <w:r w:rsidR="009431CF" w:rsidRPr="002528A9">
        <w:rPr>
          <w:rFonts w:ascii="Garamond" w:eastAsia="Arial Unicode MS" w:hAnsi="Garamond" w:cs="Helvetica"/>
          <w:i/>
          <w:iCs/>
          <w:color w:val="000000" w:themeColor="text1"/>
          <w:sz w:val="22"/>
          <w:szCs w:val="22"/>
        </w:rPr>
        <w:t>Change of Change</w:t>
      </w:r>
      <w:r w:rsidR="009431CF">
        <w:rPr>
          <w:rFonts w:ascii="Garamond" w:eastAsia="Arial Unicode MS" w:hAnsi="Garamond" w:cs="Helvetica"/>
          <w:color w:val="000000" w:themeColor="text1"/>
          <w:sz w:val="22"/>
          <w:szCs w:val="22"/>
        </w:rPr>
        <w:t>. The second differential. It is only acceleration that can yield a force.’</w:t>
      </w:r>
    </w:p>
    <w:p w14:paraId="7D0025D1" w14:textId="709F2C71" w:rsidR="009431CF" w:rsidRDefault="009431CF"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Quentin wondered where Pee-Dev was g</w:t>
      </w:r>
      <w:r w:rsidR="00480CBC">
        <w:rPr>
          <w:rFonts w:ascii="Garamond" w:eastAsia="Arial Unicode MS" w:hAnsi="Garamond" w:cs="Helvetica"/>
          <w:color w:val="000000" w:themeColor="text1"/>
          <w:sz w:val="22"/>
          <w:szCs w:val="22"/>
        </w:rPr>
        <w:t>o</w:t>
      </w:r>
      <w:r>
        <w:rPr>
          <w:rFonts w:ascii="Garamond" w:eastAsia="Arial Unicode MS" w:hAnsi="Garamond" w:cs="Helvetica"/>
          <w:color w:val="000000" w:themeColor="text1"/>
          <w:sz w:val="22"/>
          <w:szCs w:val="22"/>
        </w:rPr>
        <w:t xml:space="preserve">ing with this and his moustache </w:t>
      </w:r>
      <w:r w:rsidR="00480CBC">
        <w:rPr>
          <w:rFonts w:ascii="Garamond" w:eastAsia="Arial Unicode MS" w:hAnsi="Garamond" w:cs="Helvetica"/>
          <w:color w:val="000000" w:themeColor="text1"/>
          <w:sz w:val="22"/>
          <w:szCs w:val="22"/>
        </w:rPr>
        <w:t>drooped in</w:t>
      </w:r>
      <w:r>
        <w:rPr>
          <w:rFonts w:ascii="Garamond" w:eastAsia="Arial Unicode MS" w:hAnsi="Garamond" w:cs="Helvetica"/>
          <w:color w:val="000000" w:themeColor="text1"/>
          <w:sz w:val="22"/>
          <w:szCs w:val="22"/>
        </w:rPr>
        <w:t xml:space="preserve"> confus</w:t>
      </w:r>
      <w:r w:rsidR="00480CBC">
        <w:rPr>
          <w:rFonts w:ascii="Garamond" w:eastAsia="Arial Unicode MS" w:hAnsi="Garamond" w:cs="Helvetica"/>
          <w:color w:val="000000" w:themeColor="text1"/>
          <w:sz w:val="22"/>
          <w:szCs w:val="22"/>
        </w:rPr>
        <w:t>ion</w:t>
      </w:r>
      <w:r>
        <w:rPr>
          <w:rFonts w:ascii="Garamond" w:eastAsia="Arial Unicode MS" w:hAnsi="Garamond" w:cs="Helvetica"/>
          <w:color w:val="000000" w:themeColor="text1"/>
          <w:sz w:val="22"/>
          <w:szCs w:val="22"/>
        </w:rPr>
        <w:t>.</w:t>
      </w:r>
    </w:p>
    <w:p w14:paraId="4D71A95B" w14:textId="3C95B4AA" w:rsidR="008A492B" w:rsidRDefault="0083553D"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E5A7D">
        <w:rPr>
          <w:rFonts w:ascii="Garamond" w:eastAsia="Arial Unicode MS" w:hAnsi="Garamond" w:cs="Helvetica"/>
          <w:color w:val="000000" w:themeColor="text1"/>
          <w:sz w:val="22"/>
          <w:szCs w:val="22"/>
        </w:rPr>
        <w:t xml:space="preserve">But the </w:t>
      </w:r>
      <w:r w:rsidR="009E5A7D" w:rsidRPr="009E5A7D">
        <w:rPr>
          <w:rFonts w:ascii="Garamond" w:eastAsia="Arial Unicode MS" w:hAnsi="Garamond" w:cs="Helvetica"/>
          <w:color w:val="000000" w:themeColor="text1"/>
          <w:sz w:val="22"/>
          <w:szCs w:val="22"/>
        </w:rPr>
        <w:t>Honzing Corporation</w:t>
      </w:r>
      <w:r w:rsidR="009E5A7D">
        <w:rPr>
          <w:rFonts w:ascii="Garamond" w:eastAsia="Arial Unicode MS" w:hAnsi="Garamond" w:cs="Helvetica"/>
          <w:color w:val="000000" w:themeColor="text1"/>
          <w:sz w:val="22"/>
          <w:szCs w:val="22"/>
        </w:rPr>
        <w:t xml:space="preserve"> are fuelling a</w:t>
      </w:r>
      <w:r w:rsidR="000823D2" w:rsidRPr="00AF2203">
        <w:rPr>
          <w:rFonts w:ascii="Garamond" w:eastAsia="Arial Unicode MS" w:hAnsi="Garamond" w:cs="Helvetica"/>
          <w:color w:val="000000" w:themeColor="text1"/>
          <w:sz w:val="22"/>
          <w:szCs w:val="22"/>
        </w:rPr>
        <w:t xml:space="preserve"> </w:t>
      </w:r>
      <w:r w:rsidR="00A11195" w:rsidRPr="00AF2203">
        <w:rPr>
          <w:rFonts w:ascii="Garamond" w:eastAsia="Arial Unicode MS" w:hAnsi="Garamond" w:cs="Helvetica"/>
          <w:color w:val="000000" w:themeColor="text1"/>
          <w:sz w:val="22"/>
          <w:szCs w:val="22"/>
        </w:rPr>
        <w:t xml:space="preserve">new kind of sectarianism </w:t>
      </w:r>
      <w:r w:rsidR="00D84B37">
        <w:rPr>
          <w:rFonts w:ascii="Garamond" w:eastAsia="Arial Unicode MS" w:hAnsi="Garamond" w:cs="Helvetica"/>
          <w:color w:val="000000" w:themeColor="text1"/>
          <w:sz w:val="22"/>
          <w:szCs w:val="22"/>
        </w:rPr>
        <w:t xml:space="preserve">in </w:t>
      </w:r>
      <w:r w:rsidR="00916225">
        <w:rPr>
          <w:rFonts w:ascii="Garamond" w:eastAsia="Arial Unicode MS" w:hAnsi="Garamond" w:cs="Helvetica"/>
          <w:color w:val="000000" w:themeColor="text1"/>
          <w:sz w:val="22"/>
          <w:szCs w:val="22"/>
        </w:rPr>
        <w:t>both the</w:t>
      </w:r>
      <w:r w:rsidR="00D84B37">
        <w:rPr>
          <w:rFonts w:ascii="Garamond" w:eastAsia="Arial Unicode MS" w:hAnsi="Garamond" w:cs="Helvetica"/>
          <w:color w:val="000000" w:themeColor="text1"/>
          <w:sz w:val="22"/>
          <w:szCs w:val="22"/>
        </w:rPr>
        <w:t xml:space="preserve"> Federation </w:t>
      </w:r>
      <w:r w:rsidR="00916225">
        <w:rPr>
          <w:rFonts w:ascii="Garamond" w:eastAsia="Arial Unicode MS" w:hAnsi="Garamond" w:cs="Helvetica"/>
          <w:color w:val="000000" w:themeColor="text1"/>
          <w:sz w:val="22"/>
          <w:szCs w:val="22"/>
        </w:rPr>
        <w:t xml:space="preserve">and the </w:t>
      </w:r>
      <w:r w:rsidR="00DE6D06">
        <w:rPr>
          <w:rFonts w:ascii="Garamond" w:eastAsia="Arial Unicode MS" w:hAnsi="Garamond" w:cs="Helvetica"/>
          <w:color w:val="000000" w:themeColor="text1"/>
          <w:sz w:val="22"/>
          <w:szCs w:val="22"/>
        </w:rPr>
        <w:t>Preterite Communities</w:t>
      </w:r>
      <w:r w:rsidR="00A11195" w:rsidRPr="00AF2203">
        <w:rPr>
          <w:rFonts w:ascii="Garamond" w:eastAsia="Arial Unicode MS" w:hAnsi="Garamond" w:cs="Helvetica"/>
          <w:color w:val="000000" w:themeColor="text1"/>
          <w:sz w:val="22"/>
          <w:szCs w:val="22"/>
        </w:rPr>
        <w:t>.</w:t>
      </w:r>
      <w:r w:rsidR="00433134">
        <w:rPr>
          <w:rFonts w:ascii="Garamond" w:eastAsia="Arial Unicode MS" w:hAnsi="Garamond" w:cs="Helvetica"/>
          <w:color w:val="000000" w:themeColor="text1"/>
          <w:sz w:val="22"/>
          <w:szCs w:val="22"/>
        </w:rPr>
        <w:t>’ Quentin liked the sudden change in direction, discussing Honzing was sure to bring attention to his Fringe show.</w:t>
      </w:r>
    </w:p>
    <w:p w14:paraId="680EE7FB" w14:textId="22D11674" w:rsidR="00A11195" w:rsidRPr="00AF2203" w:rsidRDefault="008A492B"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Sects </w:t>
      </w:r>
      <w:r w:rsidR="001C3074" w:rsidRPr="00AF2203">
        <w:rPr>
          <w:rFonts w:ascii="Garamond" w:eastAsia="Arial Unicode MS" w:hAnsi="Garamond" w:cs="Helvetica"/>
          <w:color w:val="000000" w:themeColor="text1"/>
          <w:sz w:val="22"/>
          <w:szCs w:val="22"/>
        </w:rPr>
        <w:t xml:space="preserve">can </w:t>
      </w:r>
      <w:r w:rsidR="00A11195" w:rsidRPr="00AF2203">
        <w:rPr>
          <w:rFonts w:ascii="Garamond" w:eastAsia="Arial Unicode MS" w:hAnsi="Garamond" w:cs="Helvetica"/>
          <w:color w:val="000000" w:themeColor="text1"/>
          <w:sz w:val="22"/>
          <w:szCs w:val="22"/>
        </w:rPr>
        <w:t xml:space="preserve">offer more rewards </w:t>
      </w:r>
      <w:r w:rsidR="00B87E95" w:rsidRPr="00AF2203">
        <w:rPr>
          <w:rFonts w:ascii="Garamond" w:eastAsia="Arial Unicode MS" w:hAnsi="Garamond" w:cs="Helvetica"/>
          <w:color w:val="000000" w:themeColor="text1"/>
          <w:sz w:val="22"/>
          <w:szCs w:val="22"/>
        </w:rPr>
        <w:t>than religion</w:t>
      </w:r>
      <w:r w:rsidR="00D6620D">
        <w:rPr>
          <w:rFonts w:ascii="Garamond" w:eastAsia="Arial Unicode MS" w:hAnsi="Garamond" w:cs="Helvetica"/>
          <w:color w:val="000000" w:themeColor="text1"/>
          <w:sz w:val="22"/>
          <w:szCs w:val="22"/>
        </w:rPr>
        <w:t>,’ he continued</w:t>
      </w:r>
      <w:r w:rsidR="00A11195" w:rsidRPr="00AF2203">
        <w:rPr>
          <w:rFonts w:ascii="Garamond" w:eastAsia="Arial Unicode MS" w:hAnsi="Garamond" w:cs="Helvetica"/>
          <w:color w:val="000000" w:themeColor="text1"/>
          <w:sz w:val="22"/>
          <w:szCs w:val="22"/>
        </w:rPr>
        <w:t xml:space="preserve">. </w:t>
      </w:r>
      <w:r w:rsidR="00D6620D">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More, let us say, </w:t>
      </w:r>
      <w:r w:rsidR="00A11195" w:rsidRPr="00AF2203">
        <w:rPr>
          <w:rFonts w:ascii="Garamond" w:eastAsia="Arial Unicode MS" w:hAnsi="Garamond" w:cs="Helvetica"/>
          <w:i/>
          <w:iCs/>
          <w:color w:val="000000" w:themeColor="text1"/>
          <w:sz w:val="22"/>
          <w:szCs w:val="22"/>
        </w:rPr>
        <w:t>club good</w:t>
      </w:r>
      <w:r w:rsidR="00DB6A28" w:rsidRPr="00AF2203">
        <w:rPr>
          <w:rFonts w:ascii="Garamond" w:eastAsia="Arial Unicode MS" w:hAnsi="Garamond" w:cs="Helvetica"/>
          <w:i/>
          <w:iCs/>
          <w:color w:val="000000" w:themeColor="text1"/>
          <w:sz w:val="22"/>
          <w:szCs w:val="22"/>
        </w:rPr>
        <w:t>s</w:t>
      </w:r>
      <w:r w:rsidR="00A11195" w:rsidRPr="00AF2203">
        <w:rPr>
          <w:rFonts w:ascii="Garamond" w:eastAsia="Arial Unicode MS" w:hAnsi="Garamond" w:cs="Helvetica"/>
          <w:color w:val="000000" w:themeColor="text1"/>
          <w:sz w:val="22"/>
          <w:szCs w:val="22"/>
        </w:rPr>
        <w:t>.’</w:t>
      </w:r>
    </w:p>
    <w:p w14:paraId="323996C4" w14:textId="32A8CF64" w:rsidR="00A11195" w:rsidRPr="00D84B37" w:rsidRDefault="00A11195" w:rsidP="005041D6">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620E05">
        <w:rPr>
          <w:rFonts w:ascii="Garamond" w:eastAsia="Arial Unicode MS" w:hAnsi="Garamond" w:cs="Helvetica"/>
          <w:color w:val="000000" w:themeColor="text1"/>
          <w:sz w:val="22"/>
          <w:szCs w:val="22"/>
        </w:rPr>
        <w:t>was briefly concerned that his audience</w:t>
      </w:r>
      <w:r w:rsidR="005041D6">
        <w:rPr>
          <w:rFonts w:ascii="Garamond" w:eastAsia="Arial Unicode MS" w:hAnsi="Garamond" w:cs="Helvetica"/>
          <w:color w:val="000000" w:themeColor="text1"/>
          <w:sz w:val="22"/>
          <w:szCs w:val="22"/>
        </w:rPr>
        <w:t xml:space="preserve"> would think he had said “sex”</w:t>
      </w:r>
      <w:r w:rsidR="00871113">
        <w:rPr>
          <w:rFonts w:ascii="Garamond" w:eastAsia="Arial Unicode MS" w:hAnsi="Garamond" w:cs="Helvetica"/>
          <w:color w:val="000000" w:themeColor="text1"/>
          <w:sz w:val="22"/>
          <w:szCs w:val="22"/>
        </w:rPr>
        <w:t xml:space="preserve"> </w:t>
      </w:r>
      <w:r w:rsidR="005041D6">
        <w:rPr>
          <w:rFonts w:ascii="Garamond" w:eastAsia="Arial Unicode MS" w:hAnsi="Garamond" w:cs="Helvetica"/>
          <w:color w:val="000000" w:themeColor="text1"/>
          <w:sz w:val="22"/>
          <w:szCs w:val="22"/>
        </w:rPr>
        <w:t xml:space="preserve">and therefore completely misunderstand </w:t>
      </w:r>
      <w:r w:rsidR="00433134">
        <w:rPr>
          <w:rFonts w:ascii="Garamond" w:eastAsia="Arial Unicode MS" w:hAnsi="Garamond" w:cs="Helvetica"/>
          <w:color w:val="000000" w:themeColor="text1"/>
          <w:sz w:val="22"/>
          <w:szCs w:val="22"/>
        </w:rPr>
        <w:t>the</w:t>
      </w:r>
      <w:r w:rsidR="005041D6">
        <w:rPr>
          <w:rFonts w:ascii="Garamond" w:eastAsia="Arial Unicode MS" w:hAnsi="Garamond" w:cs="Helvetica"/>
          <w:color w:val="000000" w:themeColor="text1"/>
          <w:sz w:val="22"/>
          <w:szCs w:val="22"/>
        </w:rPr>
        <w:t xml:space="preserve"> point</w:t>
      </w:r>
      <w:r w:rsidR="00433134">
        <w:rPr>
          <w:rFonts w:ascii="Garamond" w:eastAsia="Arial Unicode MS" w:hAnsi="Garamond" w:cs="Helvetica"/>
          <w:color w:val="000000" w:themeColor="text1"/>
          <w:sz w:val="22"/>
          <w:szCs w:val="22"/>
        </w:rPr>
        <w:t>, whatever it was</w:t>
      </w:r>
      <w:r w:rsidR="005041D6">
        <w:rPr>
          <w:rFonts w:ascii="Garamond" w:eastAsia="Arial Unicode MS" w:hAnsi="Garamond" w:cs="Helvetica"/>
          <w:color w:val="000000" w:themeColor="text1"/>
          <w:sz w:val="22"/>
          <w:szCs w:val="22"/>
        </w:rPr>
        <w:t>.</w:t>
      </w:r>
      <w:r w:rsidR="002A4778">
        <w:rPr>
          <w:rFonts w:ascii="Garamond" w:eastAsia="Arial Unicode MS" w:hAnsi="Garamond" w:cs="Helvetica"/>
          <w:color w:val="000000" w:themeColor="text1"/>
          <w:sz w:val="22"/>
          <w:szCs w:val="22"/>
        </w:rPr>
        <w:t xml:space="preserve"> </w:t>
      </w:r>
    </w:p>
    <w:p w14:paraId="029926F8" w14:textId="439B936E" w:rsidR="008078BD" w:rsidRDefault="00824766"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6961A2" w:rsidRPr="00AF2203">
        <w:rPr>
          <w:rFonts w:ascii="Garamond" w:eastAsia="Arial Unicode MS" w:hAnsi="Garamond" w:cs="Helvetica"/>
          <w:color w:val="000000" w:themeColor="text1"/>
          <w:sz w:val="22"/>
          <w:szCs w:val="22"/>
        </w:rPr>
        <w:t>‘But in the long term</w:t>
      </w:r>
      <w:r w:rsidR="009F703D">
        <w:rPr>
          <w:rFonts w:ascii="Garamond" w:eastAsia="Arial Unicode MS" w:hAnsi="Garamond" w:cs="Helvetica"/>
          <w:color w:val="000000" w:themeColor="text1"/>
          <w:sz w:val="22"/>
          <w:szCs w:val="22"/>
        </w:rPr>
        <w:t xml:space="preserve"> </w:t>
      </w:r>
      <w:proofErr w:type="spellStart"/>
      <w:r w:rsidR="00E932FC">
        <w:rPr>
          <w:rFonts w:ascii="Garamond" w:eastAsia="Arial Unicode MS" w:hAnsi="Garamond" w:cs="Helvetica"/>
          <w:color w:val="000000" w:themeColor="text1"/>
          <w:sz w:val="22"/>
          <w:szCs w:val="22"/>
        </w:rPr>
        <w:t>M</w:t>
      </w:r>
      <w:r w:rsidR="001E3E49" w:rsidRPr="00AF2203">
        <w:rPr>
          <w:rFonts w:ascii="Garamond" w:eastAsia="Arial Unicode MS" w:hAnsi="Garamond" w:cs="Helvetica"/>
          <w:color w:val="000000" w:themeColor="text1"/>
          <w:sz w:val="22"/>
          <w:szCs w:val="22"/>
        </w:rPr>
        <w:t>agick</w:t>
      </w:r>
      <w:proofErr w:type="spellEnd"/>
      <w:r w:rsidR="001E3E49" w:rsidRPr="00AF2203">
        <w:rPr>
          <w:rFonts w:ascii="Garamond" w:eastAsia="Arial Unicode MS" w:hAnsi="Garamond" w:cs="Helvetica"/>
          <w:color w:val="000000" w:themeColor="text1"/>
          <w:sz w:val="22"/>
          <w:szCs w:val="22"/>
        </w:rPr>
        <w:t xml:space="preserve"> will have a </w:t>
      </w:r>
      <w:r w:rsidR="00010E5B" w:rsidRPr="00AF2203">
        <w:rPr>
          <w:rFonts w:ascii="Garamond" w:eastAsia="Arial Unicode MS" w:hAnsi="Garamond" w:cs="Helvetica"/>
          <w:color w:val="000000" w:themeColor="text1"/>
          <w:sz w:val="22"/>
          <w:szCs w:val="22"/>
        </w:rPr>
        <w:t>difficult</w:t>
      </w:r>
      <w:r w:rsidR="001E3E49" w:rsidRPr="00AF2203">
        <w:rPr>
          <w:rFonts w:ascii="Garamond" w:eastAsia="Arial Unicode MS" w:hAnsi="Garamond" w:cs="Helvetica"/>
          <w:color w:val="000000" w:themeColor="text1"/>
          <w:sz w:val="22"/>
          <w:szCs w:val="22"/>
        </w:rPr>
        <w:t xml:space="preserve"> time filling </w:t>
      </w:r>
      <w:r w:rsidR="006961A2" w:rsidRPr="00AF2203">
        <w:rPr>
          <w:rFonts w:ascii="Garamond" w:eastAsia="Arial Unicode MS" w:hAnsi="Garamond" w:cs="Helvetica"/>
          <w:color w:val="000000" w:themeColor="text1"/>
          <w:sz w:val="22"/>
          <w:szCs w:val="22"/>
        </w:rPr>
        <w:t>the</w:t>
      </w:r>
      <w:r w:rsidR="001E3E49" w:rsidRPr="00AF2203">
        <w:rPr>
          <w:rFonts w:ascii="Garamond" w:eastAsia="Arial Unicode MS" w:hAnsi="Garamond" w:cs="Helvetica"/>
          <w:color w:val="000000" w:themeColor="text1"/>
          <w:sz w:val="22"/>
          <w:szCs w:val="22"/>
        </w:rPr>
        <w:t xml:space="preserve"> gap</w:t>
      </w:r>
      <w:r w:rsidR="006961A2" w:rsidRPr="00AF2203">
        <w:rPr>
          <w:rFonts w:ascii="Garamond" w:eastAsia="Arial Unicode MS" w:hAnsi="Garamond" w:cs="Helvetica"/>
          <w:color w:val="000000" w:themeColor="text1"/>
          <w:sz w:val="22"/>
          <w:szCs w:val="22"/>
        </w:rPr>
        <w:t xml:space="preserve"> left by religion</w:t>
      </w:r>
      <w:r w:rsidR="001E3E49" w:rsidRPr="00AF2203">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w:t>
      </w:r>
      <w:r w:rsidR="00480CBC">
        <w:rPr>
          <w:rFonts w:ascii="Garamond" w:eastAsia="Arial Unicode MS" w:hAnsi="Garamond" w:cs="Helvetica"/>
          <w:color w:val="000000" w:themeColor="text1"/>
          <w:sz w:val="22"/>
          <w:szCs w:val="22"/>
        </w:rPr>
        <w:t>The</w:t>
      </w:r>
      <w:r w:rsidR="00F9568D">
        <w:rPr>
          <w:rFonts w:ascii="Garamond" w:eastAsia="Arial Unicode MS" w:hAnsi="Garamond" w:cs="Helvetica"/>
          <w:color w:val="000000" w:themeColor="text1"/>
          <w:sz w:val="22"/>
          <w:szCs w:val="22"/>
        </w:rPr>
        <w:t xml:space="preserve"> psychologists of the</w:t>
      </w:r>
      <w:r w:rsidR="008078BD">
        <w:rPr>
          <w:rFonts w:ascii="Garamond" w:eastAsia="Arial Unicode MS" w:hAnsi="Garamond" w:cs="Helvetica"/>
          <w:color w:val="000000" w:themeColor="text1"/>
          <w:sz w:val="22"/>
          <w:szCs w:val="22"/>
        </w:rPr>
        <w:t xml:space="preserve"> Federation have </w:t>
      </w:r>
      <w:r w:rsidR="00FB0DC1">
        <w:rPr>
          <w:rFonts w:ascii="Garamond" w:eastAsia="Arial Unicode MS" w:hAnsi="Garamond" w:cs="Helvetica"/>
          <w:color w:val="000000" w:themeColor="text1"/>
          <w:sz w:val="22"/>
          <w:szCs w:val="22"/>
        </w:rPr>
        <w:t xml:space="preserve">explored and </w:t>
      </w:r>
      <w:r w:rsidR="008078BD">
        <w:rPr>
          <w:rFonts w:ascii="Garamond" w:eastAsia="Arial Unicode MS" w:hAnsi="Garamond" w:cs="Helvetica"/>
          <w:color w:val="000000" w:themeColor="text1"/>
          <w:sz w:val="22"/>
          <w:szCs w:val="22"/>
        </w:rPr>
        <w:t xml:space="preserve">mapped this territory of trauma left by </w:t>
      </w:r>
      <w:r w:rsidR="00EF54FC">
        <w:rPr>
          <w:rFonts w:ascii="Garamond" w:eastAsia="Arial Unicode MS" w:hAnsi="Garamond" w:cs="Helvetica"/>
          <w:color w:val="000000" w:themeColor="text1"/>
          <w:sz w:val="22"/>
          <w:szCs w:val="22"/>
        </w:rPr>
        <w:t>t</w:t>
      </w:r>
      <w:r w:rsidR="008078BD">
        <w:rPr>
          <w:rFonts w:ascii="Garamond" w:eastAsia="Arial Unicode MS" w:hAnsi="Garamond" w:cs="Helvetica"/>
          <w:color w:val="000000" w:themeColor="text1"/>
          <w:sz w:val="22"/>
          <w:szCs w:val="22"/>
        </w:rPr>
        <w:t>he Crisis Of Mythology.</w:t>
      </w:r>
      <w:r w:rsidR="001F57F3">
        <w:rPr>
          <w:rFonts w:ascii="Garamond" w:eastAsia="Arial Unicode MS" w:hAnsi="Garamond" w:cs="Helvetica"/>
          <w:color w:val="000000" w:themeColor="text1"/>
          <w:sz w:val="22"/>
          <w:szCs w:val="22"/>
        </w:rPr>
        <w:t>’</w:t>
      </w:r>
    </w:p>
    <w:p w14:paraId="6E246A60" w14:textId="7D7BF239" w:rsidR="001F57F3" w:rsidRDefault="001F57F3"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Again Quentin winced, wondering why his prompt did not use the more recognized abbreviation COM.</w:t>
      </w:r>
    </w:p>
    <w:p w14:paraId="18F6EDF1" w14:textId="27E81A3F" w:rsidR="001E3E49" w:rsidRPr="00AF2203" w:rsidRDefault="008078BD"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Religion can focus on the future</w:t>
      </w:r>
      <w:r w:rsidR="00F9568D">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The gods are not </w:t>
      </w:r>
      <w:r w:rsidR="009942C8" w:rsidRPr="00AF2203">
        <w:rPr>
          <w:rFonts w:ascii="Garamond" w:eastAsia="Arial Unicode MS" w:hAnsi="Garamond" w:cs="Helvetica"/>
          <w:color w:val="000000" w:themeColor="text1"/>
          <w:sz w:val="22"/>
          <w:szCs w:val="22"/>
        </w:rPr>
        <w:t>obliged</w:t>
      </w:r>
      <w:r w:rsidR="006961A2" w:rsidRPr="00AF2203">
        <w:rPr>
          <w:rFonts w:ascii="Garamond" w:eastAsia="Arial Unicode MS" w:hAnsi="Garamond" w:cs="Helvetica"/>
          <w:color w:val="000000" w:themeColor="text1"/>
          <w:sz w:val="22"/>
          <w:szCs w:val="22"/>
        </w:rPr>
        <w:t xml:space="preserve"> to deliver on demand </w:t>
      </w:r>
      <w:r w:rsidR="00563FB6" w:rsidRPr="00AF2203">
        <w:rPr>
          <w:rFonts w:ascii="Garamond" w:eastAsia="Arial Unicode MS" w:hAnsi="Garamond" w:cs="Helvetica"/>
          <w:color w:val="000000" w:themeColor="text1"/>
          <w:sz w:val="22"/>
          <w:szCs w:val="22"/>
        </w:rPr>
        <w:t>n</w:t>
      </w:r>
      <w:r w:rsidR="006961A2" w:rsidRPr="00AF2203">
        <w:rPr>
          <w:rFonts w:ascii="Garamond" w:eastAsia="Arial Unicode MS" w:hAnsi="Garamond" w:cs="Helvetica"/>
          <w:color w:val="000000" w:themeColor="text1"/>
          <w:sz w:val="22"/>
          <w:szCs w:val="22"/>
        </w:rPr>
        <w:t>or even in this life</w:t>
      </w:r>
      <w:r w:rsidR="007F0280" w:rsidRPr="00AF2203">
        <w:rPr>
          <w:rFonts w:ascii="Garamond" w:eastAsia="Arial Unicode MS" w:hAnsi="Garamond" w:cs="Helvetica"/>
          <w:color w:val="000000" w:themeColor="text1"/>
          <w:sz w:val="22"/>
          <w:szCs w:val="22"/>
        </w:rPr>
        <w:t>time</w:t>
      </w:r>
      <w:r w:rsidR="006961A2" w:rsidRPr="00AF2203">
        <w:rPr>
          <w:rFonts w:ascii="Garamond" w:eastAsia="Arial Unicode MS" w:hAnsi="Garamond" w:cs="Helvetica"/>
          <w:color w:val="000000" w:themeColor="text1"/>
          <w:sz w:val="22"/>
          <w:szCs w:val="22"/>
        </w:rPr>
        <w:t>. They can take their time</w:t>
      </w:r>
      <w:r w:rsidR="009F703D">
        <w:rPr>
          <w:rFonts w:ascii="Garamond" w:eastAsia="Arial Unicode MS" w:hAnsi="Garamond" w:cs="Helvetica"/>
          <w:color w:val="000000" w:themeColor="text1"/>
          <w:sz w:val="22"/>
          <w:szCs w:val="22"/>
        </w:rPr>
        <w:t xml:space="preserve"> and </w:t>
      </w:r>
      <w:r w:rsidR="006961A2" w:rsidRPr="00AF2203">
        <w:rPr>
          <w:rFonts w:ascii="Garamond" w:eastAsia="Arial Unicode MS" w:hAnsi="Garamond" w:cs="Helvetica"/>
          <w:color w:val="000000" w:themeColor="text1"/>
          <w:sz w:val="22"/>
          <w:szCs w:val="22"/>
        </w:rPr>
        <w:t>promis</w:t>
      </w:r>
      <w:r w:rsidR="009F703D">
        <w:rPr>
          <w:rFonts w:ascii="Garamond" w:eastAsia="Arial Unicode MS" w:hAnsi="Garamond" w:cs="Helvetica"/>
          <w:color w:val="000000" w:themeColor="text1"/>
          <w:sz w:val="22"/>
          <w:szCs w:val="22"/>
        </w:rPr>
        <w:t>e</w:t>
      </w:r>
      <w:r w:rsidR="006961A2" w:rsidRPr="00AF2203">
        <w:rPr>
          <w:rFonts w:ascii="Garamond" w:eastAsia="Arial Unicode MS" w:hAnsi="Garamond" w:cs="Helvetica"/>
          <w:color w:val="000000" w:themeColor="text1"/>
          <w:sz w:val="22"/>
          <w:szCs w:val="22"/>
        </w:rPr>
        <w:t xml:space="preserve"> only that </w:t>
      </w:r>
      <w:r w:rsidR="006961A2" w:rsidRPr="00AF2203">
        <w:rPr>
          <w:rFonts w:ascii="Garamond" w:eastAsia="Arial Unicode MS" w:hAnsi="Garamond" w:cs="Helvetica"/>
          <w:i/>
          <w:iCs/>
          <w:color w:val="000000" w:themeColor="text1"/>
          <w:sz w:val="22"/>
          <w:szCs w:val="22"/>
        </w:rPr>
        <w:t>it shall come to pass</w:t>
      </w:r>
      <w:r w:rsidR="006961A2" w:rsidRPr="00AF2203">
        <w:rPr>
          <w:rFonts w:ascii="Garamond" w:eastAsia="Arial Unicode MS" w:hAnsi="Garamond" w:cs="Helvetica"/>
          <w:color w:val="000000" w:themeColor="text1"/>
          <w:sz w:val="22"/>
          <w:szCs w:val="22"/>
        </w:rPr>
        <w:t xml:space="preserve">. </w:t>
      </w:r>
      <w:proofErr w:type="spellStart"/>
      <w:r w:rsidR="006961A2" w:rsidRPr="00AF2203">
        <w:rPr>
          <w:rFonts w:ascii="Garamond" w:eastAsia="Arial Unicode MS" w:hAnsi="Garamond" w:cs="Helvetica"/>
          <w:color w:val="000000" w:themeColor="text1"/>
          <w:sz w:val="22"/>
          <w:szCs w:val="22"/>
        </w:rPr>
        <w:t>Magick</w:t>
      </w:r>
      <w:proofErr w:type="spellEnd"/>
      <w:r w:rsidR="00C073C1">
        <w:rPr>
          <w:rFonts w:ascii="Garamond" w:eastAsia="Arial Unicode MS" w:hAnsi="Garamond" w:cs="Helvetica"/>
          <w:color w:val="000000" w:themeColor="text1"/>
          <w:sz w:val="22"/>
          <w:szCs w:val="22"/>
        </w:rPr>
        <w:t xml:space="preserve"> </w:t>
      </w:r>
      <w:r w:rsidR="00753681" w:rsidRPr="00AF2203">
        <w:rPr>
          <w:rFonts w:ascii="Garamond" w:eastAsia="Arial Unicode MS" w:hAnsi="Garamond" w:cs="Helvetica"/>
          <w:color w:val="000000" w:themeColor="text1"/>
          <w:sz w:val="22"/>
          <w:szCs w:val="22"/>
        </w:rPr>
        <w:t>desires quickly observable affects for specific purposes</w:t>
      </w:r>
      <w:r w:rsidR="00723BC2" w:rsidRPr="00AF2203">
        <w:rPr>
          <w:rFonts w:ascii="Garamond" w:eastAsia="Arial Unicode MS" w:hAnsi="Garamond" w:cs="Helvetica"/>
          <w:color w:val="000000" w:themeColor="text1"/>
          <w:sz w:val="22"/>
          <w:szCs w:val="22"/>
        </w:rPr>
        <w:t>.</w:t>
      </w:r>
    </w:p>
    <w:p w14:paraId="49242FD3" w14:textId="67866BF5" w:rsidR="00DF5CEA" w:rsidRDefault="00723BC2"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83145" w:rsidRPr="00AF2203">
        <w:rPr>
          <w:rFonts w:ascii="Garamond" w:eastAsia="Arial Unicode MS" w:hAnsi="Garamond" w:cs="Helvetica"/>
          <w:color w:val="000000" w:themeColor="text1"/>
          <w:sz w:val="22"/>
          <w:szCs w:val="22"/>
        </w:rPr>
        <w:t xml:space="preserve">Is </w:t>
      </w:r>
      <w:proofErr w:type="spellStart"/>
      <w:r w:rsidR="0034424F">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agick</w:t>
      </w:r>
      <w:proofErr w:type="spellEnd"/>
      <w:r w:rsidRPr="00AF2203">
        <w:rPr>
          <w:rFonts w:ascii="Garamond" w:eastAsia="Arial Unicode MS" w:hAnsi="Garamond" w:cs="Helvetica"/>
          <w:color w:val="000000" w:themeColor="text1"/>
          <w:sz w:val="22"/>
          <w:szCs w:val="22"/>
        </w:rPr>
        <w:t xml:space="preserve"> </w:t>
      </w:r>
      <w:r w:rsidR="00C83145" w:rsidRPr="00AF2203">
        <w:rPr>
          <w:rFonts w:ascii="Garamond" w:eastAsia="Arial Unicode MS" w:hAnsi="Garamond" w:cs="Helvetica"/>
          <w:color w:val="000000" w:themeColor="text1"/>
          <w:sz w:val="22"/>
          <w:szCs w:val="22"/>
        </w:rPr>
        <w:t xml:space="preserve">just </w:t>
      </w:r>
      <w:r w:rsidR="00FD2954" w:rsidRPr="00AF2203">
        <w:rPr>
          <w:rFonts w:ascii="Garamond" w:eastAsia="Arial Unicode MS" w:hAnsi="Garamond" w:cs="Helvetica"/>
          <w:color w:val="000000" w:themeColor="text1"/>
          <w:sz w:val="22"/>
          <w:szCs w:val="22"/>
        </w:rPr>
        <w:t xml:space="preserve">one of </w:t>
      </w:r>
      <w:r w:rsidR="00DC7EFD" w:rsidRPr="00AF2203">
        <w:rPr>
          <w:rFonts w:ascii="Garamond" w:eastAsia="Arial Unicode MS" w:hAnsi="Garamond" w:cs="Helvetica"/>
          <w:color w:val="000000" w:themeColor="text1"/>
          <w:sz w:val="22"/>
          <w:szCs w:val="22"/>
        </w:rPr>
        <w:t>these</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gauche</w:t>
      </w:r>
      <w:r w:rsidR="00C83145" w:rsidRPr="00AF2203">
        <w:rPr>
          <w:rFonts w:ascii="Garamond" w:eastAsia="Arial Unicode MS" w:hAnsi="Garamond" w:cs="Helvetica"/>
          <w:color w:val="000000" w:themeColor="text1"/>
          <w:sz w:val="22"/>
          <w:szCs w:val="22"/>
        </w:rPr>
        <w:t xml:space="preserve"> </w:t>
      </w:r>
      <w:r w:rsidR="00ED7A07">
        <w:rPr>
          <w:rFonts w:ascii="Garamond" w:eastAsia="Arial Unicode MS" w:hAnsi="Garamond" w:cs="Helvetica"/>
          <w:color w:val="000000" w:themeColor="text1"/>
          <w:sz w:val="22"/>
          <w:szCs w:val="22"/>
        </w:rPr>
        <w:t>f</w:t>
      </w:r>
      <w:r w:rsidR="00A62FDA">
        <w:rPr>
          <w:rFonts w:ascii="Garamond" w:eastAsia="Arial Unicode MS" w:hAnsi="Garamond" w:cs="Helvetica"/>
          <w:color w:val="000000" w:themeColor="text1"/>
          <w:sz w:val="22"/>
          <w:szCs w:val="22"/>
        </w:rPr>
        <w:t>olkist</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policies</w:t>
      </w:r>
      <w:r w:rsidR="00DC7EFD" w:rsidRPr="00AF2203">
        <w:rPr>
          <w:rFonts w:ascii="Garamond" w:eastAsia="Arial Unicode MS" w:hAnsi="Garamond" w:cs="Helvetica"/>
          <w:color w:val="000000" w:themeColor="text1"/>
          <w:sz w:val="22"/>
          <w:szCs w:val="22"/>
        </w:rPr>
        <w:t xml:space="preserve"> </w:t>
      </w:r>
      <w:r w:rsidR="001C3A8C">
        <w:rPr>
          <w:rFonts w:ascii="Garamond" w:eastAsia="Arial Unicode MS" w:hAnsi="Garamond" w:cs="Helvetica"/>
          <w:color w:val="000000" w:themeColor="text1"/>
          <w:sz w:val="22"/>
          <w:szCs w:val="22"/>
        </w:rPr>
        <w:t>arising from</w:t>
      </w:r>
      <w:r w:rsidR="00817E40" w:rsidRPr="00AF2203">
        <w:rPr>
          <w:rFonts w:ascii="Garamond" w:eastAsia="Arial Unicode MS" w:hAnsi="Garamond" w:cs="Helvetica"/>
          <w:color w:val="000000" w:themeColor="text1"/>
          <w:sz w:val="22"/>
          <w:szCs w:val="22"/>
        </w:rPr>
        <w:t xml:space="preserve"> </w:t>
      </w:r>
      <w:r w:rsidR="001E3A6D" w:rsidRPr="00AF2203">
        <w:rPr>
          <w:rFonts w:ascii="Garamond" w:eastAsia="Arial Unicode MS" w:hAnsi="Garamond" w:cs="Helvetica"/>
          <w:color w:val="000000" w:themeColor="text1"/>
          <w:sz w:val="22"/>
          <w:szCs w:val="22"/>
        </w:rPr>
        <w:t>rejecting</w:t>
      </w:r>
      <w:r w:rsidR="00C83145" w:rsidRPr="00AF2203">
        <w:rPr>
          <w:rFonts w:ascii="Garamond" w:eastAsia="Arial Unicode MS" w:hAnsi="Garamond" w:cs="Helvetica"/>
          <w:color w:val="000000" w:themeColor="text1"/>
          <w:sz w:val="22"/>
          <w:szCs w:val="22"/>
        </w:rPr>
        <w:t xml:space="preserve"> a rational </w:t>
      </w:r>
      <w:r w:rsidR="00DB7BDF" w:rsidRPr="00AF2203">
        <w:rPr>
          <w:rFonts w:ascii="Garamond" w:eastAsia="Arial Unicode MS" w:hAnsi="Garamond" w:cs="Helvetica"/>
          <w:color w:val="000000" w:themeColor="text1"/>
          <w:sz w:val="22"/>
          <w:szCs w:val="22"/>
        </w:rPr>
        <w:t xml:space="preserve">and </w:t>
      </w:r>
      <w:r w:rsidR="00C83145" w:rsidRPr="00AF2203">
        <w:rPr>
          <w:rFonts w:ascii="Garamond" w:eastAsia="Arial Unicode MS" w:hAnsi="Garamond" w:cs="Helvetica"/>
          <w:color w:val="000000" w:themeColor="text1"/>
          <w:sz w:val="22"/>
          <w:szCs w:val="22"/>
        </w:rPr>
        <w:t xml:space="preserve">scientific </w:t>
      </w:r>
      <w:r w:rsidR="000C0ABF" w:rsidRPr="00AF2203">
        <w:rPr>
          <w:rFonts w:ascii="Garamond" w:eastAsia="Arial Unicode MS" w:hAnsi="Garamond" w:cs="Helvetica"/>
          <w:color w:val="000000" w:themeColor="text1"/>
          <w:sz w:val="22"/>
          <w:szCs w:val="22"/>
        </w:rPr>
        <w:t xml:space="preserve">outlook? </w:t>
      </w:r>
      <w:r w:rsidR="00DF5CEA">
        <w:rPr>
          <w:rFonts w:ascii="Garamond" w:eastAsia="Arial Unicode MS" w:hAnsi="Garamond" w:cs="Helvetica"/>
          <w:color w:val="000000" w:themeColor="text1"/>
          <w:sz w:val="22"/>
          <w:szCs w:val="22"/>
        </w:rPr>
        <w:t>A vacuous ephemera of a primitivist yearning arising from a low-grade</w:t>
      </w:r>
      <w:r w:rsidR="001F57F3">
        <w:rPr>
          <w:rFonts w:ascii="Garamond" w:eastAsia="Arial Unicode MS" w:hAnsi="Garamond" w:cs="Helvetica"/>
          <w:color w:val="000000" w:themeColor="text1"/>
          <w:sz w:val="22"/>
          <w:szCs w:val="22"/>
        </w:rPr>
        <w:t xml:space="preserve"> Cri- I mean,</w:t>
      </w:r>
      <w:r w:rsidR="00DF5CEA">
        <w:rPr>
          <w:rFonts w:ascii="Garamond" w:eastAsia="Arial Unicode MS" w:hAnsi="Garamond" w:cs="Helvetica"/>
          <w:color w:val="000000" w:themeColor="text1"/>
          <w:sz w:val="22"/>
          <w:szCs w:val="22"/>
        </w:rPr>
        <w:t xml:space="preserve"> </w:t>
      </w:r>
      <w:r w:rsidR="001F57F3">
        <w:rPr>
          <w:rFonts w:ascii="Garamond" w:eastAsia="Arial Unicode MS" w:hAnsi="Garamond" w:cs="Helvetica"/>
          <w:color w:val="000000" w:themeColor="text1"/>
          <w:sz w:val="22"/>
          <w:szCs w:val="22"/>
        </w:rPr>
        <w:t>COM</w:t>
      </w:r>
      <w:r w:rsidR="00DF5CEA">
        <w:rPr>
          <w:rFonts w:ascii="Garamond" w:eastAsia="Arial Unicode MS" w:hAnsi="Garamond" w:cs="Helvetica"/>
          <w:color w:val="000000" w:themeColor="text1"/>
          <w:sz w:val="22"/>
          <w:szCs w:val="22"/>
        </w:rPr>
        <w:t>?</w:t>
      </w:r>
    </w:p>
    <w:p w14:paraId="4BBFBF9E" w14:textId="4F999FF8" w:rsidR="00FA51D1" w:rsidRDefault="00DF5CEA"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4424F">
        <w:rPr>
          <w:rFonts w:ascii="Garamond" w:eastAsia="Arial Unicode MS" w:hAnsi="Garamond" w:cs="Helvetica"/>
          <w:color w:val="000000" w:themeColor="text1"/>
          <w:sz w:val="22"/>
          <w:szCs w:val="22"/>
        </w:rPr>
        <w:t>D</w:t>
      </w:r>
      <w:r w:rsidR="0093770F" w:rsidRPr="00AF2203">
        <w:rPr>
          <w:rFonts w:ascii="Garamond" w:eastAsia="Arial Unicode MS" w:hAnsi="Garamond" w:cs="Helvetica"/>
          <w:color w:val="000000" w:themeColor="text1"/>
          <w:sz w:val="22"/>
          <w:szCs w:val="22"/>
        </w:rPr>
        <w:t>enial</w:t>
      </w:r>
      <w:r w:rsidR="00D76EEF" w:rsidRPr="00AF2203">
        <w:rPr>
          <w:rFonts w:ascii="Garamond" w:eastAsia="Arial Unicode MS" w:hAnsi="Garamond" w:cs="Helvetica"/>
          <w:color w:val="000000" w:themeColor="text1"/>
          <w:sz w:val="22"/>
          <w:szCs w:val="22"/>
        </w:rPr>
        <w:t xml:space="preserve"> of a technology</w:t>
      </w:r>
      <w:r w:rsidR="00F37F6E">
        <w:rPr>
          <w:rFonts w:ascii="Garamond" w:eastAsia="Arial Unicode MS" w:hAnsi="Garamond" w:cs="Helvetica"/>
          <w:color w:val="000000" w:themeColor="text1"/>
          <w:sz w:val="22"/>
          <w:szCs w:val="22"/>
        </w:rPr>
        <w:t>-</w:t>
      </w:r>
      <w:r w:rsidR="00D76EEF" w:rsidRPr="00AF2203">
        <w:rPr>
          <w:rFonts w:ascii="Garamond" w:eastAsia="Arial Unicode MS" w:hAnsi="Garamond" w:cs="Helvetica"/>
          <w:color w:val="000000" w:themeColor="text1"/>
          <w:sz w:val="22"/>
          <w:szCs w:val="22"/>
        </w:rPr>
        <w:t>driven future results from a</w:t>
      </w:r>
      <w:r w:rsidR="000C0ABF" w:rsidRPr="00AF2203">
        <w:rPr>
          <w:rFonts w:ascii="Garamond" w:eastAsia="Arial Unicode MS" w:hAnsi="Garamond" w:cs="Helvetica"/>
          <w:color w:val="000000" w:themeColor="text1"/>
          <w:sz w:val="22"/>
          <w:szCs w:val="22"/>
        </w:rPr>
        <w:t xml:space="preserve"> </w:t>
      </w:r>
      <w:r w:rsidR="009430A9" w:rsidRPr="00AF2203">
        <w:rPr>
          <w:rFonts w:ascii="Garamond" w:eastAsia="Arial Unicode MS" w:hAnsi="Garamond" w:cs="Helvetica"/>
          <w:color w:val="000000" w:themeColor="text1"/>
          <w:sz w:val="22"/>
          <w:szCs w:val="22"/>
        </w:rPr>
        <w:t xml:space="preserve">developmental </w:t>
      </w:r>
      <w:r w:rsidR="00A76497" w:rsidRPr="00AF2203">
        <w:rPr>
          <w:rFonts w:ascii="Garamond" w:eastAsia="Arial Unicode MS" w:hAnsi="Garamond" w:cs="Helvetica"/>
          <w:color w:val="000000" w:themeColor="text1"/>
          <w:sz w:val="22"/>
          <w:szCs w:val="22"/>
        </w:rPr>
        <w:t xml:space="preserve">disruption to </w:t>
      </w:r>
      <w:r w:rsidR="00DF2FD4" w:rsidRPr="00AF2203">
        <w:rPr>
          <w:rFonts w:ascii="Garamond" w:eastAsia="Arial Unicode MS" w:hAnsi="Garamond" w:cs="Helvetica"/>
          <w:color w:val="000000" w:themeColor="text1"/>
          <w:sz w:val="22"/>
          <w:szCs w:val="22"/>
        </w:rPr>
        <w:t>a</w:t>
      </w:r>
      <w:r w:rsidR="00A76497" w:rsidRPr="00AF2203">
        <w:rPr>
          <w:rFonts w:ascii="Garamond" w:eastAsia="Arial Unicode MS" w:hAnsi="Garamond" w:cs="Helvetica"/>
          <w:color w:val="000000" w:themeColor="text1"/>
          <w:sz w:val="22"/>
          <w:szCs w:val="22"/>
        </w:rPr>
        <w:t xml:space="preserve"> theory of </w:t>
      </w:r>
      <w:r w:rsidR="00DB6FC1" w:rsidRPr="00AF2203">
        <w:rPr>
          <w:rFonts w:ascii="Garamond" w:eastAsia="Arial Unicode MS" w:hAnsi="Garamond" w:cs="Helvetica"/>
          <w:color w:val="000000" w:themeColor="text1"/>
          <w:sz w:val="22"/>
          <w:szCs w:val="22"/>
        </w:rPr>
        <w:t>mind</w:t>
      </w:r>
      <w:r w:rsidR="007C3782">
        <w:rPr>
          <w:rFonts w:ascii="Garamond" w:eastAsia="Arial Unicode MS" w:hAnsi="Garamond" w:cs="Helvetica"/>
          <w:color w:val="000000" w:themeColor="text1"/>
          <w:sz w:val="22"/>
          <w:szCs w:val="22"/>
        </w:rPr>
        <w:t>. This is</w:t>
      </w:r>
      <w:r w:rsidR="00A76497" w:rsidRPr="00AF220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 xml:space="preserve">level one COM </w:t>
      </w:r>
      <w:r w:rsidR="00BE3C44" w:rsidRPr="00AF2203">
        <w:rPr>
          <w:rFonts w:ascii="Garamond" w:eastAsia="Arial Unicode MS" w:hAnsi="Garamond" w:cs="Helvetica"/>
          <w:color w:val="000000" w:themeColor="text1"/>
          <w:sz w:val="22"/>
          <w:szCs w:val="22"/>
        </w:rPr>
        <w:t xml:space="preserve">pathology </w:t>
      </w:r>
      <w:r w:rsidR="00AE5F74">
        <w:rPr>
          <w:rFonts w:ascii="Garamond" w:eastAsia="Arial Unicode MS" w:hAnsi="Garamond" w:cs="Helvetica"/>
          <w:color w:val="000000" w:themeColor="text1"/>
          <w:sz w:val="22"/>
          <w:szCs w:val="22"/>
        </w:rPr>
        <w:t xml:space="preserve">that occurs </w:t>
      </w:r>
      <w:r w:rsidR="00620E05">
        <w:rPr>
          <w:rFonts w:ascii="Garamond" w:eastAsia="Arial Unicode MS" w:hAnsi="Garamond" w:cs="Helvetica"/>
          <w:color w:val="000000" w:themeColor="text1"/>
          <w:sz w:val="22"/>
          <w:szCs w:val="22"/>
        </w:rPr>
        <w:t>with</w:t>
      </w:r>
      <w:r w:rsidR="00AE5F74">
        <w:rPr>
          <w:rFonts w:ascii="Garamond" w:eastAsia="Arial Unicode MS" w:hAnsi="Garamond" w:cs="Helvetica"/>
          <w:color w:val="000000" w:themeColor="text1"/>
          <w:sz w:val="22"/>
          <w:szCs w:val="22"/>
        </w:rPr>
        <w:t xml:space="preserve"> our</w:t>
      </w:r>
      <w:r w:rsidR="00BE3C44" w:rsidRPr="00AF2203">
        <w:rPr>
          <w:rFonts w:ascii="Garamond" w:eastAsia="Arial Unicode MS" w:hAnsi="Garamond" w:cs="Helvetica"/>
          <w:color w:val="000000" w:themeColor="text1"/>
          <w:sz w:val="22"/>
          <w:szCs w:val="22"/>
        </w:rPr>
        <w:t xml:space="preserve"> transition from </w:t>
      </w:r>
      <w:r w:rsidR="00AE5F74">
        <w:rPr>
          <w:rFonts w:ascii="Garamond" w:eastAsia="Arial Unicode MS" w:hAnsi="Garamond" w:cs="Helvetica"/>
          <w:color w:val="000000" w:themeColor="text1"/>
          <w:sz w:val="22"/>
          <w:szCs w:val="22"/>
        </w:rPr>
        <w:t>child</w:t>
      </w:r>
      <w:r w:rsidR="00F9568D">
        <w:rPr>
          <w:rFonts w:ascii="Garamond" w:eastAsia="Arial Unicode MS" w:hAnsi="Garamond" w:cs="Helvetica"/>
          <w:color w:val="000000" w:themeColor="text1"/>
          <w:sz w:val="22"/>
          <w:szCs w:val="22"/>
        </w:rPr>
        <w:t xml:space="preserve"> to adult</w:t>
      </w:r>
      <w:r w:rsidR="00744100" w:rsidRPr="00AF2203">
        <w:rPr>
          <w:rFonts w:ascii="Garamond" w:eastAsia="Arial Unicode MS" w:hAnsi="Garamond" w:cs="Helvetica"/>
          <w:color w:val="000000" w:themeColor="text1"/>
          <w:sz w:val="22"/>
          <w:szCs w:val="22"/>
        </w:rPr>
        <w:t>.</w:t>
      </w:r>
      <w:r w:rsidR="007C3782">
        <w:rPr>
          <w:rFonts w:ascii="Garamond" w:eastAsia="Arial Unicode MS" w:hAnsi="Garamond" w:cs="Helvetica"/>
          <w:color w:val="000000" w:themeColor="text1"/>
          <w:sz w:val="22"/>
          <w:szCs w:val="22"/>
        </w:rPr>
        <w:t>’</w:t>
      </w:r>
    </w:p>
    <w:p w14:paraId="542B4DA3" w14:textId="2B189334" w:rsidR="007C3782" w:rsidRDefault="007C3782"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furrowed his brow </w:t>
      </w:r>
      <w:r w:rsidR="00DF454B">
        <w:rPr>
          <w:rFonts w:ascii="Garamond" w:eastAsia="Arial Unicode MS" w:hAnsi="Garamond" w:cs="Helvetica"/>
          <w:color w:val="000000" w:themeColor="text1"/>
          <w:sz w:val="22"/>
          <w:szCs w:val="22"/>
        </w:rPr>
        <w:t xml:space="preserve">with serious resolution </w:t>
      </w:r>
      <w:r>
        <w:rPr>
          <w:rFonts w:ascii="Garamond" w:eastAsia="Arial Unicode MS" w:hAnsi="Garamond" w:cs="Helvetica"/>
          <w:color w:val="000000" w:themeColor="text1"/>
          <w:sz w:val="22"/>
          <w:szCs w:val="22"/>
        </w:rPr>
        <w:t xml:space="preserve">to look well-informed on the matter but his moustache </w:t>
      </w:r>
      <w:r w:rsidR="00DF454B">
        <w:rPr>
          <w:rFonts w:ascii="Garamond" w:eastAsia="Arial Unicode MS" w:hAnsi="Garamond" w:cs="Helvetica"/>
          <w:color w:val="000000" w:themeColor="text1"/>
          <w:sz w:val="22"/>
          <w:szCs w:val="22"/>
        </w:rPr>
        <w:t>fidgeted like a sniffing ferret and completely spoiled the effect.</w:t>
      </w:r>
    </w:p>
    <w:p w14:paraId="25B0C458" w14:textId="67FAA0D6" w:rsidR="003D71CF" w:rsidRPr="00AF2203" w:rsidRDefault="003D71CF"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is a sad legacy to the Harrying of Scarcity that eliminated </w:t>
      </w:r>
      <w:r w:rsidR="0034424F">
        <w:rPr>
          <w:rFonts w:ascii="Garamond" w:eastAsia="Arial Unicode MS" w:hAnsi="Garamond" w:cs="Helvetica"/>
          <w:color w:val="000000" w:themeColor="text1"/>
          <w:sz w:val="22"/>
          <w:szCs w:val="22"/>
        </w:rPr>
        <w:t>unsustainable</w:t>
      </w:r>
      <w:r w:rsidR="0093770F">
        <w:rPr>
          <w:rFonts w:ascii="Garamond" w:eastAsia="Arial Unicode MS" w:hAnsi="Garamond" w:cs="Helvetica"/>
          <w:color w:val="000000" w:themeColor="text1"/>
          <w:sz w:val="22"/>
          <w:szCs w:val="22"/>
        </w:rPr>
        <w:t xml:space="preserve"> </w:t>
      </w:r>
      <w:r w:rsidR="00FD5272">
        <w:rPr>
          <w:rFonts w:ascii="Garamond" w:eastAsia="Arial Unicode MS" w:hAnsi="Garamond" w:cs="Helvetica"/>
          <w:color w:val="000000" w:themeColor="text1"/>
          <w:sz w:val="22"/>
          <w:szCs w:val="22"/>
        </w:rPr>
        <w:t>capitalist</w:t>
      </w:r>
      <w:r>
        <w:rPr>
          <w:rFonts w:ascii="Garamond" w:eastAsia="Arial Unicode MS" w:hAnsi="Garamond" w:cs="Helvetica"/>
          <w:color w:val="000000" w:themeColor="text1"/>
          <w:sz w:val="22"/>
          <w:szCs w:val="22"/>
        </w:rPr>
        <w:t xml:space="preserve"> </w:t>
      </w:r>
      <w:r w:rsidR="0093770F">
        <w:rPr>
          <w:rFonts w:ascii="Garamond" w:eastAsia="Arial Unicode MS" w:hAnsi="Garamond" w:cs="Helvetica"/>
          <w:color w:val="000000" w:themeColor="text1"/>
          <w:sz w:val="22"/>
          <w:szCs w:val="22"/>
        </w:rPr>
        <w:t>processes</w:t>
      </w:r>
      <w:r w:rsidR="0034424F">
        <w:rPr>
          <w:rFonts w:ascii="Garamond" w:eastAsia="Arial Unicode MS" w:hAnsi="Garamond" w:cs="Helvetica"/>
          <w:color w:val="000000" w:themeColor="text1"/>
          <w:sz w:val="22"/>
          <w:szCs w:val="22"/>
        </w:rPr>
        <w:t>.</w:t>
      </w:r>
    </w:p>
    <w:p w14:paraId="7B1D5D60" w14:textId="18E57855" w:rsidR="00A856E0" w:rsidRPr="00AF2203" w:rsidRDefault="00FA51D1"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00BC1" w:rsidRPr="00AF2203">
        <w:rPr>
          <w:rFonts w:ascii="Garamond" w:eastAsia="Arial Unicode MS" w:hAnsi="Garamond" w:cs="Helvetica"/>
          <w:color w:val="000000" w:themeColor="text1"/>
          <w:sz w:val="22"/>
          <w:szCs w:val="22"/>
        </w:rPr>
        <w:t>O</w:t>
      </w:r>
      <w:r w:rsidR="005D2F9B" w:rsidRPr="00AF2203">
        <w:rPr>
          <w:rFonts w:ascii="Garamond" w:eastAsia="Arial Unicode MS" w:hAnsi="Garamond" w:cs="Helvetica"/>
          <w:color w:val="000000" w:themeColor="text1"/>
          <w:sz w:val="22"/>
          <w:szCs w:val="22"/>
        </w:rPr>
        <w:t xml:space="preserve">n the other hand, </w:t>
      </w:r>
      <w:r w:rsidR="00C00BC1" w:rsidRPr="00AF2203">
        <w:rPr>
          <w:rFonts w:ascii="Garamond" w:eastAsia="Arial Unicode MS" w:hAnsi="Garamond" w:cs="Helvetica"/>
          <w:color w:val="000000" w:themeColor="text1"/>
          <w:sz w:val="22"/>
          <w:szCs w:val="22"/>
        </w:rPr>
        <w:t xml:space="preserve">belief in </w:t>
      </w:r>
      <w:proofErr w:type="spellStart"/>
      <w:r w:rsidR="0034424F">
        <w:rPr>
          <w:rFonts w:ascii="Garamond" w:eastAsia="Arial Unicode MS" w:hAnsi="Garamond" w:cs="Helvetica"/>
          <w:color w:val="000000" w:themeColor="text1"/>
          <w:sz w:val="22"/>
          <w:szCs w:val="22"/>
        </w:rPr>
        <w:t>M</w:t>
      </w:r>
      <w:r w:rsidR="00C00BC1" w:rsidRPr="00AF2203">
        <w:rPr>
          <w:rFonts w:ascii="Garamond" w:eastAsia="Arial Unicode MS" w:hAnsi="Garamond" w:cs="Helvetica"/>
          <w:color w:val="000000" w:themeColor="text1"/>
          <w:sz w:val="22"/>
          <w:szCs w:val="22"/>
        </w:rPr>
        <w:t>agick</w:t>
      </w:r>
      <w:proofErr w:type="spellEnd"/>
      <w:r w:rsidR="00C00BC1" w:rsidRPr="00AF2203">
        <w:rPr>
          <w:rFonts w:ascii="Garamond" w:eastAsia="Arial Unicode MS" w:hAnsi="Garamond" w:cs="Helvetica"/>
          <w:color w:val="000000" w:themeColor="text1"/>
          <w:sz w:val="22"/>
          <w:szCs w:val="22"/>
        </w:rPr>
        <w:t xml:space="preserve"> </w:t>
      </w:r>
      <w:r w:rsidR="007C79D9" w:rsidRPr="00AF2203">
        <w:rPr>
          <w:rFonts w:ascii="Garamond" w:eastAsia="Arial Unicode MS" w:hAnsi="Garamond" w:cs="Helvetica"/>
          <w:color w:val="000000" w:themeColor="text1"/>
          <w:sz w:val="22"/>
          <w:szCs w:val="22"/>
        </w:rPr>
        <w:t xml:space="preserve">could signify </w:t>
      </w:r>
      <w:r w:rsidR="00BE3C44" w:rsidRPr="00AF2203">
        <w:rPr>
          <w:rFonts w:ascii="Garamond" w:eastAsia="Arial Unicode MS" w:hAnsi="Garamond" w:cs="Helvetica"/>
          <w:color w:val="000000" w:themeColor="text1"/>
          <w:sz w:val="22"/>
          <w:szCs w:val="22"/>
        </w:rPr>
        <w:t xml:space="preserve">a mature and </w:t>
      </w:r>
      <w:r w:rsidR="001F74AC" w:rsidRPr="00AF2203">
        <w:rPr>
          <w:rFonts w:ascii="Garamond" w:eastAsia="Arial Unicode MS" w:hAnsi="Garamond" w:cs="Helvetica"/>
          <w:color w:val="000000" w:themeColor="text1"/>
          <w:sz w:val="22"/>
          <w:szCs w:val="22"/>
        </w:rPr>
        <w:t xml:space="preserve">altogether </w:t>
      </w:r>
      <w:r w:rsidR="005C1449" w:rsidRPr="00AF2203">
        <w:rPr>
          <w:rFonts w:ascii="Garamond" w:eastAsia="Arial Unicode MS" w:hAnsi="Garamond" w:cs="Helvetica"/>
          <w:i/>
          <w:iCs/>
          <w:color w:val="000000" w:themeColor="text1"/>
          <w:sz w:val="22"/>
          <w:szCs w:val="22"/>
        </w:rPr>
        <w:t>reasonable</w:t>
      </w:r>
      <w:r w:rsidR="00BE3C44" w:rsidRPr="00AF2203">
        <w:rPr>
          <w:rFonts w:ascii="Garamond" w:eastAsia="Arial Unicode MS" w:hAnsi="Garamond" w:cs="Helvetica"/>
          <w:color w:val="000000" w:themeColor="text1"/>
          <w:sz w:val="22"/>
          <w:szCs w:val="22"/>
        </w:rPr>
        <w:t xml:space="preserve"> process, </w:t>
      </w:r>
      <w:r w:rsidR="00FF6E95" w:rsidRPr="00AF2203">
        <w:rPr>
          <w:rFonts w:ascii="Garamond" w:eastAsia="Arial Unicode MS" w:hAnsi="Garamond" w:cs="Helvetica"/>
          <w:color w:val="000000" w:themeColor="text1"/>
          <w:sz w:val="22"/>
          <w:szCs w:val="22"/>
        </w:rPr>
        <w:t>a declaration</w:t>
      </w:r>
      <w:r w:rsidR="00BE3C44" w:rsidRPr="00AF2203">
        <w:rPr>
          <w:rFonts w:ascii="Garamond" w:eastAsia="Arial Unicode MS" w:hAnsi="Garamond" w:cs="Helvetica"/>
          <w:color w:val="000000" w:themeColor="text1"/>
          <w:sz w:val="22"/>
          <w:szCs w:val="22"/>
        </w:rPr>
        <w:t xml:space="preserve"> that the universe is </w:t>
      </w:r>
      <w:r w:rsidR="00C036B4" w:rsidRPr="00AF2203">
        <w:rPr>
          <w:rFonts w:ascii="Garamond" w:eastAsia="Arial Unicode MS" w:hAnsi="Garamond" w:cs="Helvetica"/>
          <w:color w:val="000000" w:themeColor="text1"/>
          <w:sz w:val="22"/>
          <w:szCs w:val="22"/>
        </w:rPr>
        <w:t>beyond our capabilities</w:t>
      </w:r>
      <w:r w:rsidR="00BE3C44" w:rsidRPr="00AF2203">
        <w:rPr>
          <w:rFonts w:ascii="Garamond" w:eastAsia="Arial Unicode MS" w:hAnsi="Garamond" w:cs="Helvetica"/>
          <w:color w:val="000000" w:themeColor="text1"/>
          <w:sz w:val="22"/>
          <w:szCs w:val="22"/>
        </w:rPr>
        <w:t xml:space="preserve"> </w:t>
      </w:r>
      <w:r w:rsidR="00C036B4"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r w:rsidR="006B650A" w:rsidRPr="00AF2203">
        <w:rPr>
          <w:rFonts w:ascii="Garamond" w:eastAsia="Arial Unicode MS" w:hAnsi="Garamond" w:cs="Helvetica"/>
          <w:color w:val="000000" w:themeColor="text1"/>
          <w:sz w:val="22"/>
          <w:szCs w:val="22"/>
        </w:rPr>
        <w:t>comprehend</w:t>
      </w:r>
      <w:r w:rsidR="006A7BB2">
        <w:rPr>
          <w:rFonts w:ascii="Garamond" w:eastAsia="Arial Unicode MS" w:hAnsi="Garamond" w:cs="Helvetica"/>
          <w:color w:val="000000" w:themeColor="text1"/>
          <w:sz w:val="22"/>
          <w:szCs w:val="22"/>
        </w:rPr>
        <w:t>.</w:t>
      </w:r>
      <w:r w:rsidR="00A6047A" w:rsidRPr="00AF2203">
        <w:rPr>
          <w:rFonts w:ascii="Garamond" w:eastAsia="Arial Unicode MS" w:hAnsi="Garamond" w:cs="Helvetica"/>
          <w:color w:val="000000" w:themeColor="text1"/>
          <w:sz w:val="22"/>
          <w:szCs w:val="22"/>
        </w:rPr>
        <w:t>’</w:t>
      </w:r>
    </w:p>
    <w:p w14:paraId="042008C2" w14:textId="1B90664A" w:rsidR="00A6047A" w:rsidRPr="00AF2203" w:rsidRDefault="001C0F0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A6047A" w:rsidRPr="00AF2203">
        <w:rPr>
          <w:rFonts w:ascii="Garamond" w:eastAsia="Arial Unicode MS" w:hAnsi="Garamond" w:cs="Helvetica"/>
          <w:color w:val="000000" w:themeColor="text1"/>
          <w:sz w:val="22"/>
          <w:szCs w:val="22"/>
        </w:rPr>
        <w:t xml:space="preserve"> moustache </w:t>
      </w:r>
      <w:r w:rsidR="0099273A">
        <w:rPr>
          <w:rFonts w:ascii="Garamond" w:eastAsia="Arial Unicode MS" w:hAnsi="Garamond" w:cs="Helvetica"/>
          <w:color w:val="000000" w:themeColor="text1"/>
          <w:sz w:val="22"/>
          <w:szCs w:val="22"/>
        </w:rPr>
        <w:t>seesawed</w:t>
      </w:r>
      <w:r w:rsidR="00A6047A" w:rsidRPr="00AF2203">
        <w:rPr>
          <w:rFonts w:ascii="Garamond" w:eastAsia="Arial Unicode MS" w:hAnsi="Garamond" w:cs="Helvetica"/>
          <w:color w:val="000000" w:themeColor="text1"/>
          <w:sz w:val="22"/>
          <w:szCs w:val="22"/>
        </w:rPr>
        <w:t xml:space="preserve"> as </w:t>
      </w:r>
      <w:r>
        <w:rPr>
          <w:rFonts w:ascii="Garamond" w:eastAsia="Arial Unicode MS" w:hAnsi="Garamond" w:cs="Helvetica"/>
          <w:color w:val="000000" w:themeColor="text1"/>
          <w:sz w:val="22"/>
          <w:szCs w:val="22"/>
        </w:rPr>
        <w:t>Quentin</w:t>
      </w:r>
      <w:r w:rsidR="00A6047A" w:rsidRPr="00AF2203">
        <w:rPr>
          <w:rFonts w:ascii="Garamond" w:eastAsia="Arial Unicode MS" w:hAnsi="Garamond" w:cs="Helvetica"/>
          <w:color w:val="000000" w:themeColor="text1"/>
          <w:sz w:val="22"/>
          <w:szCs w:val="22"/>
        </w:rPr>
        <w:t xml:space="preserve"> </w:t>
      </w:r>
      <w:r w:rsidR="00762D02">
        <w:rPr>
          <w:rFonts w:ascii="Garamond" w:eastAsia="Arial Unicode MS" w:hAnsi="Garamond" w:cs="Helvetica"/>
          <w:color w:val="000000" w:themeColor="text1"/>
          <w:sz w:val="22"/>
          <w:szCs w:val="22"/>
        </w:rPr>
        <w:t>considered how</w:t>
      </w:r>
      <w:r w:rsidR="00D76EEF" w:rsidRPr="00AF2203">
        <w:rPr>
          <w:rFonts w:ascii="Garamond" w:eastAsia="Arial Unicode MS" w:hAnsi="Garamond" w:cs="Helvetica"/>
          <w:color w:val="000000" w:themeColor="text1"/>
          <w:sz w:val="22"/>
          <w:szCs w:val="22"/>
        </w:rPr>
        <w:t xml:space="preserve"> this statement weakened </w:t>
      </w:r>
      <w:r w:rsidR="00762D02">
        <w:rPr>
          <w:rFonts w:ascii="Garamond" w:eastAsia="Arial Unicode MS" w:hAnsi="Garamond" w:cs="Helvetica"/>
          <w:color w:val="000000" w:themeColor="text1"/>
          <w:sz w:val="22"/>
          <w:szCs w:val="22"/>
        </w:rPr>
        <w:t>the</w:t>
      </w:r>
      <w:r w:rsidR="00D76EEF" w:rsidRPr="00AF2203">
        <w:rPr>
          <w:rFonts w:ascii="Garamond" w:eastAsia="Arial Unicode MS" w:hAnsi="Garamond" w:cs="Helvetica"/>
          <w:color w:val="000000" w:themeColor="text1"/>
          <w:sz w:val="22"/>
          <w:szCs w:val="22"/>
        </w:rPr>
        <w:t xml:space="preserve"> angle of attac</w:t>
      </w:r>
      <w:r w:rsidR="00CB311C">
        <w:rPr>
          <w:rFonts w:ascii="Garamond" w:eastAsia="Arial Unicode MS" w:hAnsi="Garamond" w:cs="Helvetica"/>
          <w:color w:val="000000" w:themeColor="text1"/>
          <w:sz w:val="22"/>
          <w:szCs w:val="22"/>
        </w:rPr>
        <w:t>k by</w:t>
      </w:r>
      <w:r w:rsidR="008E4427">
        <w:rPr>
          <w:rFonts w:ascii="Garamond" w:eastAsia="Arial Unicode MS" w:hAnsi="Garamond" w:cs="Helvetica"/>
          <w:color w:val="000000" w:themeColor="text1"/>
          <w:sz w:val="22"/>
          <w:szCs w:val="22"/>
        </w:rPr>
        <w:t xml:space="preserve"> providing a </w:t>
      </w:r>
      <w:r w:rsidR="003F7A84">
        <w:rPr>
          <w:rFonts w:ascii="Garamond" w:eastAsia="Arial Unicode MS" w:hAnsi="Garamond" w:cs="Helvetica"/>
          <w:color w:val="000000" w:themeColor="text1"/>
          <w:sz w:val="22"/>
          <w:szCs w:val="22"/>
        </w:rPr>
        <w:t>defence</w:t>
      </w:r>
      <w:r w:rsidR="008E4427">
        <w:rPr>
          <w:rFonts w:ascii="Garamond" w:eastAsia="Arial Unicode MS" w:hAnsi="Garamond" w:cs="Helvetica"/>
          <w:color w:val="000000" w:themeColor="text1"/>
          <w:sz w:val="22"/>
          <w:szCs w:val="22"/>
        </w:rPr>
        <w:t xml:space="preserve"> for Zoner </w:t>
      </w:r>
      <w:r w:rsidR="00C638CC">
        <w:rPr>
          <w:rFonts w:ascii="Garamond" w:eastAsia="Arial Unicode MS" w:hAnsi="Garamond" w:cs="Helvetica"/>
          <w:color w:val="000000" w:themeColor="text1"/>
          <w:sz w:val="22"/>
          <w:szCs w:val="22"/>
        </w:rPr>
        <w:t>logic</w:t>
      </w:r>
      <w:r w:rsidR="00A6047A" w:rsidRPr="00AF2203">
        <w:rPr>
          <w:rFonts w:ascii="Garamond" w:eastAsia="Arial Unicode MS" w:hAnsi="Garamond" w:cs="Helvetica"/>
          <w:color w:val="000000" w:themeColor="text1"/>
          <w:sz w:val="22"/>
          <w:szCs w:val="22"/>
        </w:rPr>
        <w:t>.</w:t>
      </w:r>
    </w:p>
    <w:p w14:paraId="3F774C7F" w14:textId="26BD4418" w:rsidR="00BE3C44" w:rsidRPr="00AF2203" w:rsidRDefault="00925CEA"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third arm </w:t>
      </w:r>
      <w:proofErr w:type="spellStart"/>
      <w:r w:rsidRPr="00AF2203">
        <w:rPr>
          <w:rFonts w:ascii="Garamond" w:eastAsia="Arial Unicode MS" w:hAnsi="Garamond" w:cs="Helvetica"/>
          <w:color w:val="000000" w:themeColor="text1"/>
          <w:sz w:val="22"/>
          <w:szCs w:val="22"/>
        </w:rPr>
        <w:t>hologramed</w:t>
      </w:r>
      <w:proofErr w:type="spellEnd"/>
      <w:r w:rsidRPr="00AF2203">
        <w:rPr>
          <w:rFonts w:ascii="Garamond" w:eastAsia="Arial Unicode MS" w:hAnsi="Garamond" w:cs="Helvetica"/>
          <w:color w:val="000000" w:themeColor="text1"/>
          <w:sz w:val="22"/>
          <w:szCs w:val="22"/>
        </w:rPr>
        <w:t xml:space="preserve"> from </w:t>
      </w:r>
      <w:r w:rsidR="0034424F" w:rsidRPr="00AF2203">
        <w:rPr>
          <w:rFonts w:ascii="Garamond" w:eastAsia="Arial Unicode MS" w:hAnsi="Garamond" w:cs="Helvetica"/>
          <w:color w:val="000000" w:themeColor="text1"/>
          <w:sz w:val="22"/>
          <w:szCs w:val="22"/>
        </w:rPr>
        <w:t xml:space="preserve">Quentin’s </w:t>
      </w:r>
      <w:r w:rsidRPr="00AF2203">
        <w:rPr>
          <w:rFonts w:ascii="Garamond" w:eastAsia="Arial Unicode MS" w:hAnsi="Garamond" w:cs="Helvetica"/>
          <w:color w:val="000000" w:themeColor="text1"/>
          <w:sz w:val="22"/>
          <w:szCs w:val="22"/>
        </w:rPr>
        <w:t xml:space="preserve">shoulders and a third hand opened its palm as he said, </w:t>
      </w:r>
      <w:r w:rsidR="00BE3C44" w:rsidRPr="00AF2203">
        <w:rPr>
          <w:rFonts w:ascii="Garamond" w:eastAsia="Arial Unicode MS" w:hAnsi="Garamond" w:cs="Helvetica"/>
          <w:color w:val="000000" w:themeColor="text1"/>
          <w:sz w:val="22"/>
          <w:szCs w:val="22"/>
        </w:rPr>
        <w:t>‘</w:t>
      </w:r>
      <w:r w:rsidR="000B1FE4" w:rsidRPr="00AF2203">
        <w:rPr>
          <w:rFonts w:ascii="Garamond" w:eastAsia="Arial Unicode MS" w:hAnsi="Garamond" w:cs="Helvetica"/>
          <w:color w:val="000000" w:themeColor="text1"/>
          <w:sz w:val="22"/>
          <w:szCs w:val="22"/>
        </w:rPr>
        <w:t>O</w:t>
      </w:r>
      <w:r w:rsidR="001667DA" w:rsidRPr="00AF2203">
        <w:rPr>
          <w:rFonts w:ascii="Garamond" w:eastAsia="Arial Unicode MS" w:hAnsi="Garamond" w:cs="Helvetica"/>
          <w:color w:val="000000" w:themeColor="text1"/>
          <w:sz w:val="22"/>
          <w:szCs w:val="22"/>
        </w:rPr>
        <w:t xml:space="preserve">n the </w:t>
      </w:r>
      <w:r w:rsidR="001667DA" w:rsidRPr="00AF2203">
        <w:rPr>
          <w:rFonts w:ascii="Garamond" w:eastAsia="Arial Unicode MS" w:hAnsi="Garamond" w:cs="Helvetica"/>
          <w:i/>
          <w:iCs/>
          <w:color w:val="000000" w:themeColor="text1"/>
          <w:sz w:val="22"/>
          <w:szCs w:val="22"/>
        </w:rPr>
        <w:t>other</w:t>
      </w:r>
      <w:r w:rsidR="001667DA" w:rsidRPr="00AF2203">
        <w:rPr>
          <w:rFonts w:ascii="Garamond" w:eastAsia="Arial Unicode MS" w:hAnsi="Garamond" w:cs="Helvetica"/>
          <w:color w:val="000000" w:themeColor="text1"/>
          <w:sz w:val="22"/>
          <w:szCs w:val="22"/>
        </w:rPr>
        <w:t xml:space="preserve"> hand</w:t>
      </w:r>
      <w:r w:rsidR="00AC79EE"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r w:rsidR="00A50994">
        <w:rPr>
          <w:rFonts w:ascii="Garamond" w:eastAsia="Arial Unicode MS" w:hAnsi="Garamond" w:cs="Helvetica"/>
          <w:color w:val="000000" w:themeColor="text1"/>
          <w:sz w:val="22"/>
          <w:szCs w:val="22"/>
        </w:rPr>
        <w:t xml:space="preserve">performative </w:t>
      </w:r>
      <w:proofErr w:type="spellStart"/>
      <w:r w:rsidR="000B1FE4" w:rsidRPr="00AF2203">
        <w:rPr>
          <w:rFonts w:ascii="Garamond" w:eastAsia="Arial Unicode MS" w:hAnsi="Garamond" w:cs="Helvetica"/>
          <w:color w:val="000000" w:themeColor="text1"/>
          <w:sz w:val="22"/>
          <w:szCs w:val="22"/>
        </w:rPr>
        <w:t>magic</w:t>
      </w:r>
      <w:r w:rsidR="00A50994">
        <w:rPr>
          <w:rFonts w:ascii="Garamond" w:eastAsia="Arial Unicode MS" w:hAnsi="Garamond" w:cs="Helvetica"/>
          <w:color w:val="000000" w:themeColor="text1"/>
          <w:sz w:val="22"/>
          <w:szCs w:val="22"/>
        </w:rPr>
        <w:t>k</w:t>
      </w:r>
      <w:proofErr w:type="spellEnd"/>
      <w:r w:rsidR="000B1FE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must </w:t>
      </w:r>
      <w:r w:rsidR="00AC79EE" w:rsidRPr="00AF2203">
        <w:rPr>
          <w:rFonts w:ascii="Garamond" w:eastAsia="Arial Unicode MS" w:hAnsi="Garamond" w:cs="Helvetica"/>
          <w:color w:val="000000" w:themeColor="text1"/>
          <w:sz w:val="22"/>
          <w:szCs w:val="22"/>
        </w:rPr>
        <w:t>give an audience</w:t>
      </w:r>
      <w:r w:rsidR="00BE3C44" w:rsidRPr="00AF2203">
        <w:rPr>
          <w:rFonts w:ascii="Garamond" w:eastAsia="Arial Unicode MS" w:hAnsi="Garamond" w:cs="Helvetica"/>
          <w:color w:val="000000" w:themeColor="text1"/>
          <w:sz w:val="22"/>
          <w:szCs w:val="22"/>
        </w:rPr>
        <w:t xml:space="preserve"> reason to doubt it. </w:t>
      </w:r>
      <w:r w:rsidR="00A50994">
        <w:rPr>
          <w:rFonts w:ascii="Garamond" w:eastAsia="Arial Unicode MS" w:hAnsi="Garamond" w:cs="Helvetica"/>
          <w:color w:val="000000" w:themeColor="text1"/>
          <w:sz w:val="22"/>
          <w:szCs w:val="22"/>
        </w:rPr>
        <w:t>W</w:t>
      </w:r>
      <w:r w:rsidR="00BE3C44" w:rsidRPr="00AF2203">
        <w:rPr>
          <w:rFonts w:ascii="Garamond" w:eastAsia="Arial Unicode MS" w:hAnsi="Garamond" w:cs="Helvetica"/>
          <w:color w:val="000000" w:themeColor="text1"/>
          <w:sz w:val="22"/>
          <w:szCs w:val="22"/>
        </w:rPr>
        <w:t>e</w:t>
      </w:r>
      <w:r w:rsidR="00AC79EE" w:rsidRPr="00AF2203">
        <w:rPr>
          <w:rFonts w:ascii="Garamond" w:eastAsia="Arial Unicode MS" w:hAnsi="Garamond" w:cs="Helvetica"/>
          <w:color w:val="000000" w:themeColor="text1"/>
          <w:sz w:val="22"/>
          <w:szCs w:val="22"/>
        </w:rPr>
        <w:t xml:space="preserve"> Federalists</w:t>
      </w:r>
      <w:r w:rsidR="00BE3C44" w:rsidRPr="00AF2203">
        <w:rPr>
          <w:rFonts w:ascii="Garamond" w:eastAsia="Arial Unicode MS" w:hAnsi="Garamond" w:cs="Helvetica"/>
          <w:color w:val="000000" w:themeColor="text1"/>
          <w:sz w:val="22"/>
          <w:szCs w:val="22"/>
        </w:rPr>
        <w:t xml:space="preserve"> </w:t>
      </w:r>
      <w:r w:rsidR="0034450C" w:rsidRPr="00AF2203">
        <w:rPr>
          <w:rFonts w:ascii="Garamond" w:eastAsia="Arial Unicode MS" w:hAnsi="Garamond" w:cs="Helvetica"/>
          <w:color w:val="000000" w:themeColor="text1"/>
          <w:sz w:val="22"/>
          <w:szCs w:val="22"/>
        </w:rPr>
        <w:t>desire</w:t>
      </w:r>
      <w:r w:rsidR="00BE3C4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craft</w:t>
      </w:r>
      <w:r w:rsidR="00A50994">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not </w:t>
      </w:r>
      <w:r w:rsidR="00BE3C44" w:rsidRPr="00AF2203">
        <w:rPr>
          <w:rFonts w:ascii="Garamond" w:eastAsia="Arial Unicode MS" w:hAnsi="Garamond" w:cs="Helvetica"/>
          <w:i/>
          <w:iCs/>
          <w:color w:val="000000" w:themeColor="text1"/>
          <w:sz w:val="22"/>
          <w:szCs w:val="22"/>
        </w:rPr>
        <w:t>miracles</w:t>
      </w:r>
      <w:r w:rsidR="00BE3C44" w:rsidRPr="00AF2203">
        <w:rPr>
          <w:rFonts w:ascii="Garamond" w:eastAsia="Arial Unicode MS" w:hAnsi="Garamond" w:cs="Helvetica"/>
          <w:color w:val="000000" w:themeColor="text1"/>
          <w:sz w:val="22"/>
          <w:szCs w:val="22"/>
        </w:rPr>
        <w:t>.</w:t>
      </w:r>
      <w:r w:rsidR="00BE052A">
        <w:rPr>
          <w:rFonts w:ascii="Garamond" w:eastAsia="Arial Unicode MS" w:hAnsi="Garamond" w:cs="Helvetica"/>
          <w:color w:val="000000" w:themeColor="text1"/>
          <w:sz w:val="22"/>
          <w:szCs w:val="22"/>
        </w:rPr>
        <w:t xml:space="preserve"> Zoners worship immediacy and direct action</w:t>
      </w:r>
      <w:r w:rsidR="009C0811">
        <w:rPr>
          <w:rFonts w:ascii="Garamond" w:eastAsia="Arial Unicode MS" w:hAnsi="Garamond" w:cs="Helvetica"/>
          <w:color w:val="000000" w:themeColor="text1"/>
          <w:sz w:val="22"/>
          <w:szCs w:val="22"/>
        </w:rPr>
        <w:t xml:space="preserve"> that miracles </w:t>
      </w:r>
      <w:r w:rsidR="00F764CF">
        <w:rPr>
          <w:rFonts w:ascii="Garamond" w:eastAsia="Arial Unicode MS" w:hAnsi="Garamond" w:cs="Helvetica"/>
          <w:color w:val="000000" w:themeColor="text1"/>
          <w:sz w:val="22"/>
          <w:szCs w:val="22"/>
        </w:rPr>
        <w:t>provide</w:t>
      </w:r>
      <w:r w:rsidR="00A50994">
        <w:rPr>
          <w:rFonts w:ascii="Garamond" w:eastAsia="Arial Unicode MS" w:hAnsi="Garamond" w:cs="Helvetica"/>
          <w:color w:val="000000" w:themeColor="text1"/>
          <w:sz w:val="22"/>
          <w:szCs w:val="22"/>
        </w:rPr>
        <w:t>. This</w:t>
      </w:r>
      <w:r w:rsidR="0042390D">
        <w:rPr>
          <w:rFonts w:ascii="Garamond" w:eastAsia="Arial Unicode MS" w:hAnsi="Garamond" w:cs="Helvetica"/>
          <w:color w:val="000000" w:themeColor="text1"/>
          <w:sz w:val="22"/>
          <w:szCs w:val="22"/>
        </w:rPr>
        <w:t xml:space="preserve"> childish desire </w:t>
      </w:r>
      <w:r w:rsidR="0034424F">
        <w:rPr>
          <w:rFonts w:ascii="Garamond" w:eastAsia="Arial Unicode MS" w:hAnsi="Garamond" w:cs="Helvetica"/>
          <w:color w:val="000000" w:themeColor="text1"/>
          <w:sz w:val="22"/>
          <w:szCs w:val="22"/>
        </w:rPr>
        <w:t xml:space="preserve">condemns </w:t>
      </w:r>
      <w:r w:rsidR="00A50994">
        <w:rPr>
          <w:rFonts w:ascii="Garamond" w:eastAsia="Arial Unicode MS" w:hAnsi="Garamond" w:cs="Helvetica"/>
          <w:color w:val="000000" w:themeColor="text1"/>
          <w:sz w:val="22"/>
          <w:szCs w:val="22"/>
        </w:rPr>
        <w:t>Preterite</w:t>
      </w:r>
      <w:r w:rsidR="00752858">
        <w:rPr>
          <w:rFonts w:ascii="Garamond" w:eastAsia="Arial Unicode MS" w:hAnsi="Garamond" w:cs="Helvetica"/>
          <w:color w:val="000000" w:themeColor="text1"/>
          <w:sz w:val="22"/>
          <w:szCs w:val="22"/>
        </w:rPr>
        <w:t>s</w:t>
      </w:r>
      <w:r w:rsidR="00A50994">
        <w:rPr>
          <w:rFonts w:ascii="Garamond" w:eastAsia="Arial Unicode MS" w:hAnsi="Garamond" w:cs="Helvetica"/>
          <w:color w:val="000000" w:themeColor="text1"/>
          <w:sz w:val="22"/>
          <w:szCs w:val="22"/>
        </w:rPr>
        <w:t xml:space="preserve"> </w:t>
      </w:r>
      <w:r w:rsidR="0042390D">
        <w:rPr>
          <w:rFonts w:ascii="Garamond" w:eastAsia="Arial Unicode MS" w:hAnsi="Garamond" w:cs="Helvetica"/>
          <w:color w:val="000000" w:themeColor="text1"/>
          <w:sz w:val="22"/>
          <w:szCs w:val="22"/>
        </w:rPr>
        <w:t xml:space="preserve">to a future of </w:t>
      </w:r>
      <w:r w:rsidR="008F3ACD">
        <w:rPr>
          <w:rFonts w:ascii="Garamond" w:eastAsia="Arial Unicode MS" w:hAnsi="Garamond" w:cs="Helvetica"/>
          <w:color w:val="000000" w:themeColor="text1"/>
          <w:sz w:val="22"/>
          <w:szCs w:val="22"/>
        </w:rPr>
        <w:t xml:space="preserve">physical </w:t>
      </w:r>
      <w:r w:rsidR="0042390D">
        <w:rPr>
          <w:rFonts w:ascii="Garamond" w:eastAsia="Arial Unicode MS" w:hAnsi="Garamond" w:cs="Helvetica"/>
          <w:color w:val="000000" w:themeColor="text1"/>
          <w:sz w:val="22"/>
          <w:szCs w:val="22"/>
        </w:rPr>
        <w:t xml:space="preserve">toil and </w:t>
      </w:r>
      <w:r w:rsidR="00F9568D">
        <w:rPr>
          <w:rFonts w:ascii="Garamond" w:eastAsia="Arial Unicode MS" w:hAnsi="Garamond" w:cs="Helvetica"/>
          <w:color w:val="000000" w:themeColor="text1"/>
          <w:sz w:val="22"/>
          <w:szCs w:val="22"/>
        </w:rPr>
        <w:t xml:space="preserve">inert mental </w:t>
      </w:r>
      <w:r w:rsidR="0042390D">
        <w:rPr>
          <w:rFonts w:ascii="Garamond" w:eastAsia="Arial Unicode MS" w:hAnsi="Garamond" w:cs="Helvetica"/>
          <w:color w:val="000000" w:themeColor="text1"/>
          <w:sz w:val="22"/>
          <w:szCs w:val="22"/>
        </w:rPr>
        <w:t>drudgery</w:t>
      </w:r>
      <w:r w:rsidR="00A50994">
        <w:rPr>
          <w:rFonts w:ascii="Garamond" w:eastAsia="Arial Unicode MS" w:hAnsi="Garamond" w:cs="Helvetica"/>
          <w:color w:val="000000" w:themeColor="text1"/>
          <w:sz w:val="22"/>
          <w:szCs w:val="22"/>
        </w:rPr>
        <w:t>. They</w:t>
      </w:r>
      <w:r w:rsidR="00994F08">
        <w:rPr>
          <w:rFonts w:ascii="Garamond" w:eastAsia="Arial Unicode MS" w:hAnsi="Garamond" w:cs="Helvetica"/>
          <w:color w:val="000000" w:themeColor="text1"/>
          <w:sz w:val="22"/>
          <w:szCs w:val="22"/>
        </w:rPr>
        <w:t xml:space="preserve"> sit at a local minima upon the </w:t>
      </w:r>
      <w:proofErr w:type="spellStart"/>
      <w:r w:rsidR="00994F08">
        <w:rPr>
          <w:rFonts w:ascii="Garamond" w:eastAsia="Arial Unicode MS" w:hAnsi="Garamond" w:cs="Helvetica"/>
          <w:color w:val="000000" w:themeColor="text1"/>
          <w:sz w:val="22"/>
          <w:szCs w:val="22"/>
        </w:rPr>
        <w:t>saddlepoint</w:t>
      </w:r>
      <w:proofErr w:type="spellEnd"/>
      <w:r w:rsidR="00994F08">
        <w:rPr>
          <w:rFonts w:ascii="Garamond" w:eastAsia="Arial Unicode MS" w:hAnsi="Garamond" w:cs="Helvetica"/>
          <w:color w:val="000000" w:themeColor="text1"/>
          <w:sz w:val="22"/>
          <w:szCs w:val="22"/>
        </w:rPr>
        <w:t xml:space="preserve"> of </w:t>
      </w:r>
      <w:r w:rsidR="004F0A7E">
        <w:rPr>
          <w:rFonts w:ascii="Garamond" w:eastAsia="Arial Unicode MS" w:hAnsi="Garamond" w:cs="Helvetica"/>
          <w:color w:val="000000" w:themeColor="text1"/>
          <w:sz w:val="22"/>
          <w:szCs w:val="22"/>
        </w:rPr>
        <w:t xml:space="preserve">iniquitous </w:t>
      </w:r>
      <w:r w:rsidR="00994F08">
        <w:rPr>
          <w:rFonts w:ascii="Garamond" w:eastAsia="Arial Unicode MS" w:hAnsi="Garamond" w:cs="Helvetica"/>
          <w:color w:val="000000" w:themeColor="text1"/>
          <w:sz w:val="22"/>
          <w:szCs w:val="22"/>
        </w:rPr>
        <w:t>history</w:t>
      </w:r>
      <w:r w:rsidR="00BE052A">
        <w:rPr>
          <w:rFonts w:ascii="Garamond" w:eastAsia="Arial Unicode MS" w:hAnsi="Garamond" w:cs="Helvetica"/>
          <w:color w:val="000000" w:themeColor="text1"/>
          <w:sz w:val="22"/>
          <w:szCs w:val="22"/>
        </w:rPr>
        <w:t>.’</w:t>
      </w:r>
    </w:p>
    <w:p w14:paraId="11ACB487" w14:textId="12881D9E" w:rsidR="00994F08" w:rsidRDefault="00994F08"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was </w:t>
      </w:r>
      <w:r w:rsidR="003337EB">
        <w:rPr>
          <w:rFonts w:ascii="Garamond" w:eastAsia="Arial Unicode MS" w:hAnsi="Garamond" w:cs="Helvetica"/>
          <w:color w:val="000000" w:themeColor="text1"/>
          <w:sz w:val="22"/>
          <w:szCs w:val="22"/>
        </w:rPr>
        <w:t xml:space="preserve">decidedly </w:t>
      </w:r>
      <w:r>
        <w:rPr>
          <w:rFonts w:ascii="Garamond" w:eastAsia="Arial Unicode MS" w:hAnsi="Garamond" w:cs="Helvetica"/>
          <w:color w:val="000000" w:themeColor="text1"/>
          <w:sz w:val="22"/>
          <w:szCs w:val="22"/>
        </w:rPr>
        <w:t xml:space="preserve">pleased with how </w:t>
      </w:r>
      <w:r w:rsidR="00BE7C79">
        <w:rPr>
          <w:rFonts w:ascii="Garamond" w:eastAsia="Arial Unicode MS" w:hAnsi="Garamond" w:cs="Helvetica"/>
          <w:color w:val="000000" w:themeColor="text1"/>
          <w:sz w:val="22"/>
          <w:szCs w:val="22"/>
        </w:rPr>
        <w:t>his</w:t>
      </w:r>
      <w:r>
        <w:rPr>
          <w:rFonts w:ascii="Garamond" w:eastAsia="Arial Unicode MS" w:hAnsi="Garamond" w:cs="Helvetica"/>
          <w:color w:val="000000" w:themeColor="text1"/>
          <w:sz w:val="22"/>
          <w:szCs w:val="22"/>
        </w:rPr>
        <w:t xml:space="preserve"> </w:t>
      </w:r>
      <w:r w:rsidR="00BE7C79">
        <w:rPr>
          <w:rFonts w:ascii="Garamond" w:eastAsia="Arial Unicode MS" w:hAnsi="Garamond" w:cs="Helvetica"/>
          <w:color w:val="000000" w:themeColor="text1"/>
          <w:sz w:val="22"/>
          <w:szCs w:val="22"/>
        </w:rPr>
        <w:t>sketch</w:t>
      </w:r>
      <w:r>
        <w:rPr>
          <w:rFonts w:ascii="Garamond" w:eastAsia="Arial Unicode MS" w:hAnsi="Garamond" w:cs="Helvetica"/>
          <w:color w:val="000000" w:themeColor="text1"/>
          <w:sz w:val="22"/>
          <w:szCs w:val="22"/>
        </w:rPr>
        <w:t xml:space="preserve"> was</w:t>
      </w:r>
      <w:r w:rsidR="00CF7FB7">
        <w:rPr>
          <w:rFonts w:ascii="Garamond" w:eastAsia="Arial Unicode MS" w:hAnsi="Garamond" w:cs="Helvetica"/>
          <w:color w:val="000000" w:themeColor="text1"/>
          <w:sz w:val="22"/>
          <w:szCs w:val="22"/>
        </w:rPr>
        <w:t xml:space="preserve"> now</w:t>
      </w:r>
      <w:r>
        <w:rPr>
          <w:rFonts w:ascii="Garamond" w:eastAsia="Arial Unicode MS" w:hAnsi="Garamond" w:cs="Helvetica"/>
          <w:color w:val="000000" w:themeColor="text1"/>
          <w:sz w:val="22"/>
          <w:szCs w:val="22"/>
        </w:rPr>
        <w:t xml:space="preserve"> going</w:t>
      </w:r>
      <w:r w:rsidR="00BC348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C3486">
        <w:rPr>
          <w:rFonts w:ascii="Garamond" w:eastAsia="Arial Unicode MS" w:hAnsi="Garamond" w:cs="Helvetica"/>
          <w:i/>
          <w:iCs/>
          <w:color w:val="000000" w:themeColor="text1"/>
          <w:sz w:val="22"/>
          <w:szCs w:val="22"/>
        </w:rPr>
        <w:t>T</w:t>
      </w:r>
      <w:r w:rsidRPr="00994F08">
        <w:rPr>
          <w:rFonts w:ascii="Garamond" w:eastAsia="Arial Unicode MS" w:hAnsi="Garamond" w:cs="Helvetica"/>
          <w:i/>
          <w:iCs/>
          <w:color w:val="000000" w:themeColor="text1"/>
          <w:sz w:val="22"/>
          <w:szCs w:val="22"/>
        </w:rPr>
        <w:t xml:space="preserve">he </w:t>
      </w:r>
      <w:proofErr w:type="spellStart"/>
      <w:r w:rsidRPr="00994F08">
        <w:rPr>
          <w:rFonts w:ascii="Garamond" w:eastAsia="Arial Unicode MS" w:hAnsi="Garamond" w:cs="Helvetica"/>
          <w:i/>
          <w:iCs/>
          <w:color w:val="000000" w:themeColor="text1"/>
          <w:sz w:val="22"/>
          <w:szCs w:val="22"/>
        </w:rPr>
        <w:t>saddlepoint</w:t>
      </w:r>
      <w:proofErr w:type="spellEnd"/>
      <w:r w:rsidRPr="00994F08">
        <w:rPr>
          <w:rFonts w:ascii="Garamond" w:eastAsia="Arial Unicode MS" w:hAnsi="Garamond" w:cs="Helvetica"/>
          <w:i/>
          <w:iCs/>
          <w:color w:val="000000" w:themeColor="text1"/>
          <w:sz w:val="22"/>
          <w:szCs w:val="22"/>
        </w:rPr>
        <w:t xml:space="preserve"> of </w:t>
      </w:r>
      <w:r w:rsidR="004F0A7E" w:rsidRPr="004F0A7E">
        <w:rPr>
          <w:rFonts w:ascii="Garamond" w:eastAsia="Arial Unicode MS" w:hAnsi="Garamond" w:cs="Helvetica"/>
          <w:i/>
          <w:iCs/>
          <w:color w:val="000000" w:themeColor="text1"/>
          <w:sz w:val="22"/>
          <w:szCs w:val="22"/>
        </w:rPr>
        <w:t xml:space="preserve">iniquitous </w:t>
      </w:r>
      <w:r w:rsidRPr="00994F08">
        <w:rPr>
          <w:rFonts w:ascii="Garamond" w:eastAsia="Arial Unicode MS" w:hAnsi="Garamond" w:cs="Helvetica"/>
          <w:i/>
          <w:iCs/>
          <w:color w:val="000000" w:themeColor="text1"/>
          <w:sz w:val="22"/>
          <w:szCs w:val="22"/>
        </w:rPr>
        <w:t>history indeed</w:t>
      </w:r>
      <w:r>
        <w:rPr>
          <w:rFonts w:ascii="Garamond" w:eastAsia="Arial Unicode MS" w:hAnsi="Garamond" w:cs="Helvetica"/>
          <w:color w:val="000000" w:themeColor="text1"/>
          <w:sz w:val="22"/>
          <w:szCs w:val="22"/>
        </w:rPr>
        <w:t>!</w:t>
      </w:r>
      <w:r w:rsidR="00F60833">
        <w:rPr>
          <w:rFonts w:ascii="Garamond" w:eastAsia="Arial Unicode MS" w:hAnsi="Garamond" w:cs="Helvetica"/>
          <w:color w:val="000000" w:themeColor="text1"/>
          <w:sz w:val="22"/>
          <w:szCs w:val="22"/>
        </w:rPr>
        <w:t xml:space="preserve"> He wondered what </w:t>
      </w:r>
      <w:r w:rsidR="00F60833" w:rsidRPr="00030A7A">
        <w:rPr>
          <w:rFonts w:ascii="Garamond" w:eastAsia="Arial Unicode MS" w:hAnsi="Garamond" w:cs="Helvetica"/>
          <w:i/>
          <w:iCs/>
          <w:color w:val="000000" w:themeColor="text1"/>
          <w:sz w:val="22"/>
          <w:szCs w:val="22"/>
        </w:rPr>
        <w:t>iniquitous</w:t>
      </w:r>
      <w:r w:rsidR="00F60833">
        <w:rPr>
          <w:rFonts w:ascii="Garamond" w:eastAsia="Arial Unicode MS" w:hAnsi="Garamond" w:cs="Helvetica"/>
          <w:color w:val="000000" w:themeColor="text1"/>
          <w:sz w:val="22"/>
          <w:szCs w:val="22"/>
        </w:rPr>
        <w:t xml:space="preserve"> meant but felt </w:t>
      </w:r>
      <w:r w:rsidR="00F37CB9">
        <w:rPr>
          <w:rFonts w:ascii="Garamond" w:eastAsia="Arial Unicode MS" w:hAnsi="Garamond" w:cs="Helvetica"/>
          <w:color w:val="000000" w:themeColor="text1"/>
          <w:sz w:val="22"/>
          <w:szCs w:val="22"/>
        </w:rPr>
        <w:t>comforted</w:t>
      </w:r>
      <w:r w:rsidR="00F60833">
        <w:rPr>
          <w:rFonts w:ascii="Garamond" w:eastAsia="Arial Unicode MS" w:hAnsi="Garamond" w:cs="Helvetica"/>
          <w:color w:val="000000" w:themeColor="text1"/>
          <w:sz w:val="22"/>
          <w:szCs w:val="22"/>
        </w:rPr>
        <w:t xml:space="preserve"> that Pee-Dev had considered it the kind of word he </w:t>
      </w:r>
      <w:r w:rsidR="0034424F">
        <w:rPr>
          <w:rFonts w:ascii="Garamond" w:eastAsia="Arial Unicode MS" w:hAnsi="Garamond" w:cs="Helvetica"/>
          <w:color w:val="000000" w:themeColor="text1"/>
          <w:sz w:val="22"/>
          <w:szCs w:val="22"/>
        </w:rPr>
        <w:t>sh</w:t>
      </w:r>
      <w:r w:rsidR="00F60833">
        <w:rPr>
          <w:rFonts w:ascii="Garamond" w:eastAsia="Arial Unicode MS" w:hAnsi="Garamond" w:cs="Helvetica"/>
          <w:color w:val="000000" w:themeColor="text1"/>
          <w:sz w:val="22"/>
          <w:szCs w:val="22"/>
        </w:rPr>
        <w:t>ould know.</w:t>
      </w:r>
    </w:p>
    <w:p w14:paraId="5EBE7402" w14:textId="5F0E206C" w:rsidR="00BE3C44" w:rsidRPr="00AF2203" w:rsidRDefault="00723BC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now </w:t>
      </w:r>
      <w:r w:rsidR="00BC3486">
        <w:rPr>
          <w:rFonts w:ascii="Garamond" w:eastAsia="Arial Unicode MS" w:hAnsi="Garamond" w:cs="Helvetica"/>
          <w:color w:val="000000" w:themeColor="text1"/>
          <w:sz w:val="22"/>
          <w:szCs w:val="22"/>
        </w:rPr>
        <w:t>for</w:t>
      </w:r>
      <w:r w:rsidRPr="00AF2203">
        <w:rPr>
          <w:rFonts w:ascii="Garamond" w:eastAsia="Arial Unicode MS" w:hAnsi="Garamond" w:cs="Helvetica"/>
          <w:color w:val="000000" w:themeColor="text1"/>
          <w:sz w:val="22"/>
          <w:szCs w:val="22"/>
        </w:rPr>
        <w:t xml:space="preserve"> the crux of his spiel. </w:t>
      </w:r>
      <w:r w:rsidR="00925CEA" w:rsidRPr="00AF2203">
        <w:rPr>
          <w:rFonts w:ascii="Garamond" w:eastAsia="Arial Unicode MS" w:hAnsi="Garamond" w:cs="Helvetica"/>
          <w:color w:val="000000" w:themeColor="text1"/>
          <w:sz w:val="22"/>
          <w:szCs w:val="22"/>
        </w:rPr>
        <w:t xml:space="preserve">The third hand </w:t>
      </w:r>
      <w:r w:rsidR="00FC75AA">
        <w:rPr>
          <w:rFonts w:ascii="Garamond" w:eastAsia="Arial Unicode MS" w:hAnsi="Garamond" w:cs="Helvetica"/>
          <w:color w:val="000000" w:themeColor="text1"/>
          <w:sz w:val="22"/>
          <w:szCs w:val="22"/>
        </w:rPr>
        <w:t>dissolved</w:t>
      </w:r>
      <w:r w:rsidR="00925CEA" w:rsidRPr="00AF2203">
        <w:rPr>
          <w:rFonts w:ascii="Garamond" w:eastAsia="Arial Unicode MS" w:hAnsi="Garamond" w:cs="Helvetica"/>
          <w:color w:val="000000" w:themeColor="text1"/>
          <w:sz w:val="22"/>
          <w:szCs w:val="22"/>
        </w:rPr>
        <w:t xml:space="preserve"> and with</w:t>
      </w:r>
      <w:r w:rsidRPr="00AF2203">
        <w:rPr>
          <w:rFonts w:ascii="Garamond" w:eastAsia="Arial Unicode MS" w:hAnsi="Garamond" w:cs="Helvetica"/>
          <w:color w:val="000000" w:themeColor="text1"/>
          <w:sz w:val="22"/>
          <w:szCs w:val="22"/>
        </w:rPr>
        <w:t xml:space="preserve"> a quiet voice</w:t>
      </w:r>
      <w:r w:rsidR="00821204">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looking directly </w:t>
      </w:r>
      <w:r w:rsidR="00E735D3">
        <w:rPr>
          <w:rFonts w:ascii="Garamond" w:eastAsia="Arial Unicode MS" w:hAnsi="Garamond" w:cs="Helvetica"/>
          <w:color w:val="000000" w:themeColor="text1"/>
          <w:sz w:val="22"/>
          <w:szCs w:val="22"/>
        </w:rPr>
        <w:t>ahead</w:t>
      </w:r>
      <w:r w:rsidR="00925CEA" w:rsidRPr="00AF2203">
        <w:rPr>
          <w:rFonts w:ascii="Garamond" w:eastAsia="Arial Unicode MS" w:hAnsi="Garamond" w:cs="Helvetica"/>
          <w:color w:val="000000" w:themeColor="text1"/>
          <w:sz w:val="22"/>
          <w:szCs w:val="22"/>
        </w:rPr>
        <w:t xml:space="preserve"> </w:t>
      </w:r>
      <w:r w:rsidR="00FC75AA" w:rsidRPr="00FC75AA">
        <w:rPr>
          <w:rFonts w:ascii="Garamond" w:eastAsia="Arial Unicode MS" w:hAnsi="Garamond" w:cs="Helvetica"/>
          <w:color w:val="000000" w:themeColor="text1"/>
          <w:sz w:val="22"/>
          <w:szCs w:val="22"/>
        </w:rPr>
        <w:t xml:space="preserve">Quentin </w:t>
      </w:r>
      <w:r w:rsidR="00925CEA" w:rsidRPr="00AF2203">
        <w:rPr>
          <w:rFonts w:ascii="Garamond" w:eastAsia="Arial Unicode MS" w:hAnsi="Garamond" w:cs="Helvetica"/>
          <w:color w:val="000000" w:themeColor="text1"/>
          <w:sz w:val="22"/>
          <w:szCs w:val="22"/>
        </w:rPr>
        <w:t>said</w:t>
      </w:r>
      <w:r w:rsidR="007937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‘Honzing </w:t>
      </w:r>
      <w:r w:rsidR="00007F41" w:rsidRPr="00AF2203">
        <w:rPr>
          <w:rFonts w:ascii="Garamond" w:eastAsia="Arial Unicode MS" w:hAnsi="Garamond" w:cs="Helvetica"/>
          <w:color w:val="000000" w:themeColor="text1"/>
          <w:sz w:val="22"/>
          <w:szCs w:val="22"/>
        </w:rPr>
        <w:t xml:space="preserve">desiderata </w:t>
      </w:r>
      <w:r w:rsidR="00BE3C44" w:rsidRPr="00AF2203">
        <w:rPr>
          <w:rFonts w:ascii="Garamond" w:eastAsia="Arial Unicode MS" w:hAnsi="Garamond" w:cs="Helvetica"/>
          <w:color w:val="000000" w:themeColor="text1"/>
          <w:sz w:val="22"/>
          <w:szCs w:val="22"/>
        </w:rPr>
        <w:t xml:space="preserve">straddle these </w:t>
      </w:r>
      <w:r w:rsidR="007634A7" w:rsidRPr="00AF2203">
        <w:rPr>
          <w:rFonts w:ascii="Garamond" w:eastAsia="Arial Unicode MS" w:hAnsi="Garamond" w:cs="Helvetica"/>
          <w:color w:val="000000" w:themeColor="text1"/>
          <w:sz w:val="22"/>
          <w:szCs w:val="22"/>
        </w:rPr>
        <w:t>magic</w:t>
      </w:r>
      <w:r w:rsidR="0088241E" w:rsidRPr="00AF2203">
        <w:rPr>
          <w:rFonts w:ascii="Garamond" w:eastAsia="Arial Unicode MS" w:hAnsi="Garamond" w:cs="Helvetica"/>
          <w:color w:val="000000" w:themeColor="text1"/>
          <w:sz w:val="22"/>
          <w:szCs w:val="22"/>
        </w:rPr>
        <w:t>al</w:t>
      </w:r>
      <w:r w:rsidR="007634A7"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loci</w:t>
      </w:r>
      <w:r w:rsidR="009C0811">
        <w:rPr>
          <w:rFonts w:ascii="Garamond" w:eastAsia="Arial Unicode MS" w:hAnsi="Garamond" w:cs="Helvetica"/>
          <w:color w:val="000000" w:themeColor="text1"/>
          <w:sz w:val="22"/>
          <w:szCs w:val="22"/>
        </w:rPr>
        <w:t>. I</w:t>
      </w:r>
      <w:r w:rsidR="00BE3C44" w:rsidRPr="00AF2203">
        <w:rPr>
          <w:rFonts w:ascii="Garamond" w:eastAsia="Arial Unicode MS" w:hAnsi="Garamond" w:cs="Helvetica"/>
          <w:color w:val="000000" w:themeColor="text1"/>
          <w:sz w:val="22"/>
          <w:szCs w:val="22"/>
        </w:rPr>
        <w:t xml:space="preserve">t is what makes them </w:t>
      </w:r>
      <w:r w:rsidR="008235F3" w:rsidRPr="00AF2203">
        <w:rPr>
          <w:rFonts w:ascii="Garamond" w:eastAsia="Arial Unicode MS" w:hAnsi="Garamond" w:cs="Helvetica"/>
          <w:i/>
          <w:iCs/>
          <w:color w:val="000000" w:themeColor="text1"/>
          <w:sz w:val="22"/>
          <w:szCs w:val="22"/>
        </w:rPr>
        <w:t>unheimlich</w:t>
      </w:r>
      <w:r w:rsidR="00BE3C44" w:rsidRPr="00AF2203">
        <w:rPr>
          <w:rFonts w:ascii="Garamond" w:eastAsia="Arial Unicode MS" w:hAnsi="Garamond" w:cs="Helvetica"/>
          <w:color w:val="000000" w:themeColor="text1"/>
          <w:sz w:val="22"/>
          <w:szCs w:val="22"/>
        </w:rPr>
        <w:t xml:space="preserve">.’ </w:t>
      </w:r>
    </w:p>
    <w:p w14:paraId="628464B7" w14:textId="1C24319A" w:rsidR="0088241E" w:rsidRPr="00AF2203" w:rsidRDefault="00082FD3" w:rsidP="0085142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 the German word </w:t>
      </w:r>
      <w:r w:rsidR="00BE3C44" w:rsidRPr="00AF2203">
        <w:rPr>
          <w:rFonts w:ascii="Garamond" w:eastAsia="Arial Unicode MS" w:hAnsi="Garamond" w:cs="Helvetica"/>
          <w:color w:val="000000" w:themeColor="text1"/>
          <w:sz w:val="22"/>
          <w:szCs w:val="22"/>
        </w:rPr>
        <w:t>Quentin</w:t>
      </w:r>
      <w:r>
        <w:rPr>
          <w:rFonts w:ascii="Garamond" w:eastAsia="Arial Unicode MS" w:hAnsi="Garamond" w:cs="Helvetica"/>
          <w:color w:val="000000" w:themeColor="text1"/>
          <w:sz w:val="22"/>
          <w:szCs w:val="22"/>
        </w:rPr>
        <w:t xml:space="preserve">’s feeling of triumph </w:t>
      </w:r>
      <w:r w:rsidR="00CA49ED">
        <w:rPr>
          <w:rFonts w:ascii="Garamond" w:eastAsia="Arial Unicode MS" w:hAnsi="Garamond" w:cs="Helvetica"/>
          <w:color w:val="000000" w:themeColor="text1"/>
          <w:sz w:val="22"/>
          <w:szCs w:val="22"/>
        </w:rPr>
        <w:t xml:space="preserve">grew </w:t>
      </w:r>
      <w:r w:rsidR="000F4B0D">
        <w:rPr>
          <w:rFonts w:ascii="Garamond" w:eastAsia="Arial Unicode MS" w:hAnsi="Garamond" w:cs="Helvetica"/>
          <w:color w:val="000000" w:themeColor="text1"/>
          <w:sz w:val="22"/>
          <w:szCs w:val="22"/>
        </w:rPr>
        <w:t xml:space="preserve">further </w:t>
      </w:r>
      <w:r w:rsidR="006A7BB2">
        <w:rPr>
          <w:rFonts w:ascii="Garamond" w:eastAsia="Arial Unicode MS" w:hAnsi="Garamond" w:cs="Helvetica"/>
          <w:color w:val="000000" w:themeColor="text1"/>
          <w:sz w:val="22"/>
          <w:szCs w:val="22"/>
        </w:rPr>
        <w:t xml:space="preserve">and </w:t>
      </w:r>
      <w:r w:rsidR="00CA49ED">
        <w:rPr>
          <w:rFonts w:ascii="Garamond" w:eastAsia="Arial Unicode MS" w:hAnsi="Garamond" w:cs="Helvetica"/>
          <w:color w:val="000000" w:themeColor="text1"/>
          <w:sz w:val="22"/>
          <w:szCs w:val="22"/>
        </w:rPr>
        <w:t xml:space="preserve">he </w:t>
      </w:r>
      <w:r w:rsidR="00BE3C44" w:rsidRPr="00AF2203">
        <w:rPr>
          <w:rFonts w:ascii="Garamond" w:eastAsia="Arial Unicode MS" w:hAnsi="Garamond" w:cs="Helvetica"/>
          <w:color w:val="000000" w:themeColor="text1"/>
          <w:sz w:val="22"/>
          <w:szCs w:val="22"/>
        </w:rPr>
        <w:t xml:space="preserve">winked </w:t>
      </w:r>
      <w:r w:rsidR="001D3A45">
        <w:rPr>
          <w:rFonts w:ascii="Garamond" w:eastAsia="Arial Unicode MS" w:hAnsi="Garamond" w:cs="Helvetica"/>
          <w:color w:val="000000" w:themeColor="text1"/>
          <w:sz w:val="22"/>
          <w:szCs w:val="22"/>
        </w:rPr>
        <w:t xml:space="preserve">to his unseen audience </w:t>
      </w:r>
      <w:r w:rsidR="00BE3C44" w:rsidRPr="00AF2203">
        <w:rPr>
          <w:rFonts w:ascii="Garamond" w:eastAsia="Arial Unicode MS" w:hAnsi="Garamond" w:cs="Helvetica"/>
          <w:color w:val="000000" w:themeColor="text1"/>
          <w:sz w:val="22"/>
          <w:szCs w:val="22"/>
        </w:rPr>
        <w:t>as his moustache sententiously twiddled.</w:t>
      </w:r>
      <w:r w:rsidR="00F0047C" w:rsidRPr="00AF2203">
        <w:rPr>
          <w:rFonts w:ascii="Garamond" w:eastAsia="Arial Unicode MS" w:hAnsi="Garamond" w:cs="Helvetica"/>
          <w:color w:val="000000" w:themeColor="text1"/>
          <w:sz w:val="22"/>
          <w:szCs w:val="22"/>
        </w:rPr>
        <w:t xml:space="preserve"> </w:t>
      </w:r>
    </w:p>
    <w:p w14:paraId="4B7562B1" w14:textId="01679D88" w:rsidR="00BE3C44" w:rsidRPr="00AF2203" w:rsidRDefault="000F390D" w:rsidP="0085142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BE3C44" w:rsidRPr="00AF2203">
        <w:rPr>
          <w:rFonts w:ascii="Garamond" w:eastAsia="Arial Unicode MS" w:hAnsi="Garamond" w:cs="Helvetica"/>
          <w:color w:val="000000" w:themeColor="text1"/>
          <w:sz w:val="22"/>
          <w:szCs w:val="22"/>
        </w:rPr>
        <w:t xml:space="preserve"> Corporation </w:t>
      </w:r>
      <w:r w:rsidR="00707852" w:rsidRPr="00AF2203">
        <w:rPr>
          <w:rFonts w:ascii="Garamond" w:eastAsia="Arial Unicode MS" w:hAnsi="Garamond" w:cs="Helvetica"/>
          <w:color w:val="000000" w:themeColor="text1"/>
          <w:sz w:val="22"/>
          <w:szCs w:val="22"/>
        </w:rPr>
        <w:t>was</w:t>
      </w:r>
      <w:r w:rsidR="000C4ECC"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sacrosanct</w:t>
      </w:r>
      <w:r w:rsidRPr="00AF2203">
        <w:rPr>
          <w:rFonts w:ascii="Garamond" w:eastAsia="Arial Unicode MS" w:hAnsi="Garamond" w:cs="Helvetica"/>
          <w:color w:val="000000" w:themeColor="text1"/>
          <w:sz w:val="22"/>
          <w:szCs w:val="22"/>
        </w:rPr>
        <w:t xml:space="preserve"> for Fringe sketches</w:t>
      </w:r>
      <w:r w:rsidR="003C7F2A"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not only because of their humanitarian </w:t>
      </w:r>
      <w:r w:rsidR="000F4B0D">
        <w:rPr>
          <w:rFonts w:ascii="Garamond" w:eastAsia="Arial Unicode MS" w:hAnsi="Garamond" w:cs="Helvetica"/>
          <w:color w:val="000000" w:themeColor="text1"/>
          <w:sz w:val="22"/>
          <w:szCs w:val="22"/>
        </w:rPr>
        <w:t xml:space="preserve">and ecological </w:t>
      </w:r>
      <w:r w:rsidR="00591A66" w:rsidRPr="00AF2203">
        <w:rPr>
          <w:rFonts w:ascii="Garamond" w:eastAsia="Arial Unicode MS" w:hAnsi="Garamond" w:cs="Helvetica"/>
          <w:color w:val="000000" w:themeColor="text1"/>
          <w:sz w:val="22"/>
          <w:szCs w:val="22"/>
        </w:rPr>
        <w:t>record</w:t>
      </w:r>
      <w:r w:rsidR="00BE3C44" w:rsidRPr="00AF2203">
        <w:rPr>
          <w:rFonts w:ascii="Garamond" w:eastAsia="Arial Unicode MS" w:hAnsi="Garamond" w:cs="Helvetica"/>
          <w:color w:val="000000" w:themeColor="text1"/>
          <w:sz w:val="22"/>
          <w:szCs w:val="22"/>
        </w:rPr>
        <w:t xml:space="preserve"> </w:t>
      </w:r>
      <w:r w:rsidR="001C5A2E" w:rsidRPr="00AF2203">
        <w:rPr>
          <w:rFonts w:ascii="Garamond" w:eastAsia="Arial Unicode MS" w:hAnsi="Garamond" w:cs="Helvetica"/>
          <w:color w:val="000000" w:themeColor="text1"/>
          <w:sz w:val="22"/>
          <w:szCs w:val="22"/>
        </w:rPr>
        <w:t xml:space="preserve">but </w:t>
      </w:r>
      <w:r w:rsidR="00BE3C44" w:rsidRPr="00AF2203">
        <w:rPr>
          <w:rFonts w:ascii="Garamond" w:eastAsia="Arial Unicode MS" w:hAnsi="Garamond" w:cs="Helvetica"/>
          <w:color w:val="000000" w:themeColor="text1"/>
          <w:sz w:val="22"/>
          <w:szCs w:val="22"/>
        </w:rPr>
        <w:t xml:space="preserve">because they were sponsors and it would be </w:t>
      </w:r>
      <w:r w:rsidR="005036B3" w:rsidRPr="00AE6293">
        <w:rPr>
          <w:rFonts w:ascii="Garamond" w:eastAsia="Arial Unicode MS" w:hAnsi="Garamond" w:cs="Helvetica"/>
          <w:i/>
          <w:iCs/>
          <w:color w:val="000000" w:themeColor="text1"/>
          <w:sz w:val="22"/>
          <w:szCs w:val="22"/>
        </w:rPr>
        <w:t>indecorous</w:t>
      </w:r>
      <w:r w:rsidR="00BE3C44" w:rsidRPr="00AF2203">
        <w:rPr>
          <w:rFonts w:ascii="Garamond" w:eastAsia="Arial Unicode MS" w:hAnsi="Garamond" w:cs="Helvetica"/>
          <w:color w:val="000000" w:themeColor="text1"/>
          <w:sz w:val="22"/>
          <w:szCs w:val="22"/>
        </w:rPr>
        <w:t xml:space="preserve"> to bite the feeding hand</w:t>
      </w:r>
      <w:r w:rsidR="00AE6293">
        <w:rPr>
          <w:rFonts w:ascii="Garamond" w:eastAsia="Arial Unicode MS" w:hAnsi="Garamond" w:cs="Helvetica"/>
          <w:color w:val="000000" w:themeColor="text1"/>
          <w:sz w:val="22"/>
          <w:szCs w:val="22"/>
        </w:rPr>
        <w:t xml:space="preserve"> (the word </w:t>
      </w:r>
      <w:r w:rsidR="00AE6293" w:rsidRPr="00AE6293">
        <w:rPr>
          <w:rFonts w:ascii="Garamond" w:eastAsia="Arial Unicode MS" w:hAnsi="Garamond" w:cs="Helvetica"/>
          <w:color w:val="000000" w:themeColor="text1"/>
          <w:sz w:val="22"/>
          <w:szCs w:val="22"/>
        </w:rPr>
        <w:t>indecorous</w:t>
      </w:r>
      <w:r w:rsidR="00AE6293">
        <w:rPr>
          <w:rFonts w:ascii="Garamond" w:eastAsia="Arial Unicode MS" w:hAnsi="Garamond" w:cs="Helvetica"/>
          <w:color w:val="000000" w:themeColor="text1"/>
          <w:sz w:val="22"/>
          <w:szCs w:val="22"/>
        </w:rPr>
        <w:t xml:space="preserve"> was used often in the Federation, reclaiming the bourgeois word without any irony)</w:t>
      </w:r>
      <w:r w:rsidR="00BE3C44"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w:t>
      </w:r>
      <w:r w:rsidR="002F541C">
        <w:rPr>
          <w:rFonts w:ascii="Garamond" w:eastAsia="Arial Unicode MS" w:hAnsi="Garamond" w:cs="Helvetica"/>
          <w:color w:val="000000" w:themeColor="text1"/>
          <w:sz w:val="22"/>
          <w:szCs w:val="22"/>
        </w:rPr>
        <w:t>Quentin</w:t>
      </w:r>
      <w:r w:rsidR="00591A66" w:rsidRPr="00AF2203">
        <w:rPr>
          <w:rFonts w:ascii="Garamond" w:eastAsia="Arial Unicode MS" w:hAnsi="Garamond" w:cs="Helvetica"/>
          <w:color w:val="000000" w:themeColor="text1"/>
          <w:sz w:val="22"/>
          <w:szCs w:val="22"/>
        </w:rPr>
        <w:t xml:space="preserve"> </w:t>
      </w:r>
      <w:r w:rsidR="008172C5" w:rsidRPr="00AF2203">
        <w:rPr>
          <w:rFonts w:ascii="Garamond" w:eastAsia="Arial Unicode MS" w:hAnsi="Garamond" w:cs="Helvetica"/>
          <w:color w:val="000000" w:themeColor="text1"/>
          <w:sz w:val="22"/>
          <w:szCs w:val="22"/>
        </w:rPr>
        <w:t>found</w:t>
      </w:r>
      <w:r w:rsidR="00591A66" w:rsidRPr="00AF2203">
        <w:rPr>
          <w:rFonts w:ascii="Garamond" w:eastAsia="Arial Unicode MS" w:hAnsi="Garamond" w:cs="Helvetica"/>
          <w:color w:val="000000" w:themeColor="text1"/>
          <w:sz w:val="22"/>
          <w:szCs w:val="22"/>
        </w:rPr>
        <w:t xml:space="preserve"> it interesting </w:t>
      </w:r>
      <w:r w:rsidR="00F9568D">
        <w:rPr>
          <w:rFonts w:ascii="Garamond" w:eastAsia="Arial Unicode MS" w:hAnsi="Garamond" w:cs="Helvetica"/>
          <w:color w:val="000000" w:themeColor="text1"/>
          <w:sz w:val="22"/>
          <w:szCs w:val="22"/>
        </w:rPr>
        <w:t>how</w:t>
      </w:r>
      <w:r w:rsidR="00591A66" w:rsidRPr="00AF2203">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Kali’s</w:t>
      </w:r>
      <w:r w:rsidR="00591A66" w:rsidRPr="00AF2203">
        <w:rPr>
          <w:rFonts w:ascii="Garamond" w:eastAsia="Arial Unicode MS" w:hAnsi="Garamond" w:cs="Helvetica"/>
          <w:color w:val="000000" w:themeColor="text1"/>
          <w:sz w:val="22"/>
          <w:szCs w:val="22"/>
        </w:rPr>
        <w:t xml:space="preserve"> personality developer had </w:t>
      </w:r>
      <w:r w:rsidR="00C95FA1" w:rsidRPr="00AF2203">
        <w:rPr>
          <w:rFonts w:ascii="Garamond" w:eastAsia="Arial Unicode MS" w:hAnsi="Garamond" w:cs="Helvetica"/>
          <w:color w:val="000000" w:themeColor="text1"/>
          <w:sz w:val="22"/>
          <w:szCs w:val="22"/>
        </w:rPr>
        <w:t>directed him to</w:t>
      </w:r>
      <w:r w:rsidR="00591A66" w:rsidRPr="00AF2203">
        <w:rPr>
          <w:rFonts w:ascii="Garamond" w:eastAsia="Arial Unicode MS" w:hAnsi="Garamond" w:cs="Helvetica"/>
          <w:color w:val="000000" w:themeColor="text1"/>
          <w:sz w:val="22"/>
          <w:szCs w:val="22"/>
        </w:rPr>
        <w:t xml:space="preserve"> </w:t>
      </w:r>
      <w:r w:rsidR="00903122" w:rsidRPr="00AF2203">
        <w:rPr>
          <w:rFonts w:ascii="Garamond" w:eastAsia="Arial Unicode MS" w:hAnsi="Garamond" w:cs="Helvetica"/>
          <w:color w:val="000000" w:themeColor="text1"/>
          <w:sz w:val="22"/>
          <w:szCs w:val="22"/>
        </w:rPr>
        <w:t>question</w:t>
      </w:r>
      <w:r w:rsidR="00591A66" w:rsidRPr="00AF2203">
        <w:rPr>
          <w:rFonts w:ascii="Garamond" w:eastAsia="Arial Unicode MS" w:hAnsi="Garamond" w:cs="Helvetica"/>
          <w:color w:val="000000" w:themeColor="text1"/>
          <w:sz w:val="22"/>
          <w:szCs w:val="22"/>
        </w:rPr>
        <w:t xml:space="preserve"> </w:t>
      </w:r>
      <w:r w:rsidR="00BB63A1"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591A66" w:rsidRPr="00AF2203">
        <w:rPr>
          <w:rFonts w:ascii="Garamond" w:eastAsia="Arial Unicode MS" w:hAnsi="Garamond" w:cs="Helvetica"/>
          <w:color w:val="000000" w:themeColor="text1"/>
          <w:sz w:val="22"/>
          <w:szCs w:val="22"/>
        </w:rPr>
        <w:t xml:space="preserve"> desiderata</w:t>
      </w:r>
      <w:r w:rsidR="0034424F">
        <w:rPr>
          <w:rFonts w:ascii="Garamond" w:eastAsia="Arial Unicode MS" w:hAnsi="Garamond" w:cs="Helvetica"/>
          <w:color w:val="000000" w:themeColor="text1"/>
          <w:sz w:val="22"/>
          <w:szCs w:val="22"/>
        </w:rPr>
        <w:t>. I</w:t>
      </w:r>
      <w:r w:rsidR="009B313F" w:rsidRPr="00AF2203">
        <w:rPr>
          <w:rFonts w:ascii="Garamond" w:eastAsia="Arial Unicode MS" w:hAnsi="Garamond" w:cs="Helvetica"/>
          <w:color w:val="000000" w:themeColor="text1"/>
          <w:sz w:val="22"/>
          <w:szCs w:val="22"/>
        </w:rPr>
        <w:t>t was</w:t>
      </w:r>
      <w:r w:rsidR="000B1FE4" w:rsidRPr="00AF2203">
        <w:rPr>
          <w:rFonts w:ascii="Garamond" w:eastAsia="Arial Unicode MS" w:hAnsi="Garamond" w:cs="Helvetica"/>
          <w:color w:val="000000" w:themeColor="text1"/>
          <w:sz w:val="22"/>
          <w:szCs w:val="22"/>
        </w:rPr>
        <w:t xml:space="preserve"> </w:t>
      </w:r>
      <w:r w:rsidR="005F733D" w:rsidRPr="00AF2203">
        <w:rPr>
          <w:rFonts w:ascii="Garamond" w:eastAsia="Arial Unicode MS" w:hAnsi="Garamond" w:cs="Helvetica"/>
          <w:color w:val="000000" w:themeColor="text1"/>
          <w:sz w:val="22"/>
          <w:szCs w:val="22"/>
        </w:rPr>
        <w:t>an abstracted</w:t>
      </w:r>
      <w:r w:rsidR="00C95FA1" w:rsidRPr="00AF2203">
        <w:rPr>
          <w:rFonts w:ascii="Garamond" w:eastAsia="Arial Unicode MS" w:hAnsi="Garamond" w:cs="Helvetica"/>
          <w:color w:val="000000" w:themeColor="text1"/>
          <w:sz w:val="22"/>
          <w:szCs w:val="22"/>
        </w:rPr>
        <w:t xml:space="preserve"> face-off</w:t>
      </w:r>
      <w:r w:rsidR="006D0498">
        <w:rPr>
          <w:rFonts w:ascii="Garamond" w:eastAsia="Arial Unicode MS" w:hAnsi="Garamond" w:cs="Helvetica"/>
          <w:color w:val="000000" w:themeColor="text1"/>
          <w:sz w:val="22"/>
          <w:szCs w:val="22"/>
        </w:rPr>
        <w:t>,</w:t>
      </w:r>
      <w:r w:rsidR="00C95FA1" w:rsidRPr="00AF2203">
        <w:rPr>
          <w:rFonts w:ascii="Garamond" w:eastAsia="Arial Unicode MS" w:hAnsi="Garamond" w:cs="Helvetica"/>
          <w:color w:val="000000" w:themeColor="text1"/>
          <w:sz w:val="22"/>
          <w:szCs w:val="22"/>
        </w:rPr>
        <w:t xml:space="preserve"> the well-seasoned </w:t>
      </w:r>
      <w:r w:rsidR="000A4F88">
        <w:rPr>
          <w:rFonts w:ascii="Garamond" w:eastAsia="Arial Unicode MS" w:hAnsi="Garamond" w:cs="Helvetica"/>
          <w:color w:val="000000" w:themeColor="text1"/>
          <w:sz w:val="22"/>
          <w:szCs w:val="22"/>
        </w:rPr>
        <w:t xml:space="preserve">Federally-aligned </w:t>
      </w:r>
      <w:r w:rsidR="00C95FA1" w:rsidRPr="00AF2203">
        <w:rPr>
          <w:rFonts w:ascii="Garamond" w:eastAsia="Arial Unicode MS" w:hAnsi="Garamond" w:cs="Helvetica"/>
          <w:color w:val="000000" w:themeColor="text1"/>
          <w:sz w:val="22"/>
          <w:szCs w:val="22"/>
        </w:rPr>
        <w:t>Kali</w:t>
      </w:r>
      <w:r w:rsidR="00851424" w:rsidRPr="00AF2203">
        <w:rPr>
          <w:rFonts w:ascii="Garamond" w:eastAsia="Arial Unicode MS" w:hAnsi="Garamond" w:cs="Helvetica"/>
          <w:color w:val="000000" w:themeColor="text1"/>
          <w:sz w:val="22"/>
          <w:szCs w:val="22"/>
        </w:rPr>
        <w:t xml:space="preserve"> casting aspersions upon the motives of </w:t>
      </w:r>
      <w:r w:rsidR="000A4F88">
        <w:rPr>
          <w:rFonts w:ascii="Garamond" w:eastAsia="Arial Unicode MS" w:hAnsi="Garamond" w:cs="Helvetica"/>
          <w:color w:val="000000" w:themeColor="text1"/>
          <w:sz w:val="22"/>
          <w:szCs w:val="22"/>
        </w:rPr>
        <w:t xml:space="preserve">un-aligned </w:t>
      </w:r>
      <w:r w:rsidR="00851424" w:rsidRPr="00AF2203">
        <w:rPr>
          <w:rFonts w:ascii="Garamond" w:eastAsia="Arial Unicode MS" w:hAnsi="Garamond" w:cs="Helvetica"/>
          <w:color w:val="000000" w:themeColor="text1"/>
          <w:sz w:val="22"/>
          <w:szCs w:val="22"/>
        </w:rPr>
        <w:t xml:space="preserve">Honzing. </w:t>
      </w:r>
      <w:r w:rsidR="00C95FA1" w:rsidRPr="00AF2203">
        <w:rPr>
          <w:rFonts w:ascii="Garamond" w:eastAsia="Arial Unicode MS" w:hAnsi="Garamond" w:cs="Helvetica"/>
          <w:color w:val="000000" w:themeColor="text1"/>
          <w:sz w:val="22"/>
          <w:szCs w:val="22"/>
        </w:rPr>
        <w:t xml:space="preserve">Quentin wondered how </w:t>
      </w:r>
      <w:r w:rsidR="006B28E8" w:rsidRPr="00AF2203">
        <w:rPr>
          <w:rFonts w:ascii="Garamond" w:eastAsia="Arial Unicode MS" w:hAnsi="Garamond" w:cs="Helvetica"/>
          <w:color w:val="000000" w:themeColor="text1"/>
          <w:sz w:val="22"/>
          <w:szCs w:val="22"/>
        </w:rPr>
        <w:t>his audience</w:t>
      </w:r>
      <w:r w:rsidR="00C95FA1"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would react.</w:t>
      </w:r>
    </w:p>
    <w:p w14:paraId="6D2098BA" w14:textId="602652E7" w:rsidR="0093229C" w:rsidRDefault="00EC4AE9" w:rsidP="004065F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357F45" w:rsidRPr="00AF2203">
        <w:rPr>
          <w:rFonts w:ascii="Garamond" w:eastAsia="Arial Unicode MS" w:hAnsi="Garamond" w:cs="Helvetica"/>
          <w:color w:val="000000" w:themeColor="text1"/>
          <w:sz w:val="22"/>
          <w:szCs w:val="22"/>
        </w:rPr>
        <w:t xml:space="preserve"> </w:t>
      </w:r>
      <w:r w:rsidR="004065F2" w:rsidRPr="00AF2203">
        <w:rPr>
          <w:rFonts w:ascii="Garamond" w:eastAsia="Arial Unicode MS" w:hAnsi="Garamond" w:cs="Helvetica"/>
          <w:color w:val="000000" w:themeColor="text1"/>
          <w:sz w:val="22"/>
          <w:szCs w:val="22"/>
        </w:rPr>
        <w:t>attack on Honzing Corp was sustained</w:t>
      </w:r>
      <w:r w:rsidR="009E650F" w:rsidRPr="00AF2203">
        <w:rPr>
          <w:rFonts w:ascii="Garamond" w:eastAsia="Arial Unicode MS" w:hAnsi="Garamond" w:cs="Helvetica"/>
          <w:color w:val="000000" w:themeColor="text1"/>
          <w:sz w:val="22"/>
          <w:szCs w:val="22"/>
        </w:rPr>
        <w:t xml:space="preserve"> and </w:t>
      </w:r>
      <w:r w:rsidR="004967D5" w:rsidRPr="00AF2203">
        <w:rPr>
          <w:rFonts w:ascii="Garamond" w:eastAsia="Arial Unicode MS" w:hAnsi="Garamond" w:cs="Helvetica"/>
          <w:color w:val="000000" w:themeColor="text1"/>
          <w:sz w:val="22"/>
          <w:szCs w:val="22"/>
        </w:rPr>
        <w:t>began with a</w:t>
      </w:r>
      <w:r w:rsidR="00BE3C44" w:rsidRPr="00AF2203">
        <w:rPr>
          <w:rFonts w:ascii="Garamond" w:eastAsia="Arial Unicode MS" w:hAnsi="Garamond" w:cs="Helvetica"/>
          <w:color w:val="000000" w:themeColor="text1"/>
          <w:sz w:val="22"/>
          <w:szCs w:val="22"/>
        </w:rPr>
        <w:t xml:space="preserve"> quotation from Jung: ‘</w:t>
      </w:r>
      <w:r w:rsidR="00BE3C44" w:rsidRPr="00AF2203">
        <w:rPr>
          <w:rFonts w:ascii="Garamond" w:eastAsia="Arial Unicode MS" w:hAnsi="Garamond" w:cs="Helvetica"/>
          <w:i/>
          <w:iCs/>
          <w:color w:val="000000" w:themeColor="text1"/>
          <w:sz w:val="22"/>
          <w:szCs w:val="22"/>
        </w:rPr>
        <w:t>We can predict the future when we know how the present moment evolved from the past</w:t>
      </w:r>
      <w:r w:rsidR="008C5008"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p>
    <w:p w14:paraId="73BD03BF" w14:textId="58C44ADB" w:rsidR="00DB0B28" w:rsidRPr="00AF2203" w:rsidRDefault="004967D5" w:rsidP="004065F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A deck of cards appeared on </w:t>
      </w:r>
      <w:r w:rsidR="000F4B0D">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upturned palm</w:t>
      </w:r>
      <w:r w:rsidR="000F4B0D">
        <w:rPr>
          <w:rFonts w:ascii="Garamond" w:eastAsia="Arial Unicode MS" w:hAnsi="Garamond" w:cs="Helvetica"/>
          <w:color w:val="000000" w:themeColor="text1"/>
          <w:sz w:val="22"/>
          <w:szCs w:val="22"/>
        </w:rPr>
        <w:t xml:space="preserve"> of Quentin-Kurtosis</w:t>
      </w:r>
      <w:r w:rsidRPr="00AF2203">
        <w:rPr>
          <w:rFonts w:ascii="Garamond" w:eastAsia="Arial Unicode MS" w:hAnsi="Garamond" w:cs="Helvetica"/>
          <w:color w:val="000000" w:themeColor="text1"/>
          <w:sz w:val="22"/>
          <w:szCs w:val="22"/>
        </w:rPr>
        <w:t xml:space="preserve">. </w:t>
      </w:r>
      <w:r w:rsidR="00616446" w:rsidRPr="00AF2203">
        <w:rPr>
          <w:rFonts w:ascii="Garamond" w:eastAsia="Arial Unicode MS" w:hAnsi="Garamond" w:cs="Helvetica"/>
          <w:color w:val="000000" w:themeColor="text1"/>
          <w:sz w:val="22"/>
          <w:szCs w:val="22"/>
        </w:rPr>
        <w:t>T</w:t>
      </w:r>
      <w:r w:rsidR="00BE3C44"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y </w:t>
      </w:r>
      <w:r w:rsidR="00477F14" w:rsidRPr="00AF2203">
        <w:rPr>
          <w:rFonts w:ascii="Garamond" w:eastAsia="Arial Unicode MS" w:hAnsi="Garamond" w:cs="Helvetica"/>
          <w:color w:val="000000" w:themeColor="text1"/>
          <w:sz w:val="22"/>
          <w:szCs w:val="22"/>
        </w:rPr>
        <w:t>flicked themselves</w:t>
      </w:r>
      <w:r w:rsidR="00BE3C44" w:rsidRPr="00AF2203">
        <w:rPr>
          <w:rFonts w:ascii="Garamond" w:eastAsia="Arial Unicode MS" w:hAnsi="Garamond" w:cs="Helvetica"/>
          <w:color w:val="000000" w:themeColor="text1"/>
          <w:sz w:val="22"/>
          <w:szCs w:val="22"/>
        </w:rPr>
        <w:t xml:space="preserve"> </w:t>
      </w:r>
      <w:r w:rsidR="00654566" w:rsidRPr="00AF2203">
        <w:rPr>
          <w:rFonts w:ascii="Garamond" w:eastAsia="Arial Unicode MS" w:hAnsi="Garamond" w:cs="Helvetica"/>
          <w:color w:val="000000" w:themeColor="text1"/>
          <w:sz w:val="22"/>
          <w:szCs w:val="22"/>
        </w:rPr>
        <w:t>up in the air</w:t>
      </w:r>
      <w:r w:rsidR="006502A1" w:rsidRPr="00AF2203">
        <w:rPr>
          <w:rFonts w:ascii="Garamond" w:eastAsia="Arial Unicode MS" w:hAnsi="Garamond" w:cs="Helvetica"/>
          <w:color w:val="000000" w:themeColor="text1"/>
          <w:sz w:val="22"/>
          <w:szCs w:val="22"/>
        </w:rPr>
        <w:t xml:space="preserve"> and</w:t>
      </w:r>
      <w:r w:rsidR="00693403" w:rsidRPr="00AF2203">
        <w:rPr>
          <w:rFonts w:ascii="Garamond" w:eastAsia="Arial Unicode MS" w:hAnsi="Garamond" w:cs="Helvetica"/>
          <w:color w:val="000000" w:themeColor="text1"/>
          <w:sz w:val="22"/>
          <w:szCs w:val="22"/>
        </w:rPr>
        <w:t xml:space="preserve"> </w:t>
      </w:r>
      <w:r w:rsidR="00A045D7">
        <w:rPr>
          <w:rFonts w:ascii="Garamond" w:eastAsia="Arial Unicode MS" w:hAnsi="Garamond" w:cs="Helvetica"/>
          <w:color w:val="000000" w:themeColor="text1"/>
          <w:sz w:val="22"/>
          <w:szCs w:val="22"/>
        </w:rPr>
        <w:t>he</w:t>
      </w:r>
      <w:r w:rsidR="00E3643D" w:rsidRPr="00AF2203">
        <w:rPr>
          <w:rFonts w:ascii="Garamond" w:eastAsia="Arial Unicode MS" w:hAnsi="Garamond" w:cs="Helvetica"/>
          <w:color w:val="000000" w:themeColor="text1"/>
          <w:sz w:val="22"/>
          <w:szCs w:val="22"/>
        </w:rPr>
        <w:t xml:space="preserve"> snatched </w:t>
      </w:r>
      <w:r w:rsidR="00A656D9" w:rsidRPr="00AF2203">
        <w:rPr>
          <w:rFonts w:ascii="Garamond" w:eastAsia="Arial Unicode MS" w:hAnsi="Garamond" w:cs="Helvetica"/>
          <w:color w:val="000000" w:themeColor="text1"/>
          <w:sz w:val="22"/>
          <w:szCs w:val="22"/>
        </w:rPr>
        <w:t>one</w:t>
      </w:r>
      <w:r w:rsidR="006502A1" w:rsidRPr="00AF2203">
        <w:rPr>
          <w:rFonts w:ascii="Garamond" w:eastAsia="Arial Unicode MS" w:hAnsi="Garamond" w:cs="Helvetica"/>
          <w:color w:val="000000" w:themeColor="text1"/>
          <w:sz w:val="22"/>
          <w:szCs w:val="22"/>
        </w:rPr>
        <w:t>.</w:t>
      </w:r>
      <w:r w:rsidR="00A656D9" w:rsidRPr="00AF2203">
        <w:rPr>
          <w:rFonts w:ascii="Garamond" w:eastAsia="Arial Unicode MS" w:hAnsi="Garamond" w:cs="Helvetica"/>
          <w:color w:val="000000" w:themeColor="text1"/>
          <w:sz w:val="22"/>
          <w:szCs w:val="22"/>
        </w:rPr>
        <w:t xml:space="preserve"> </w:t>
      </w:r>
    </w:p>
    <w:p w14:paraId="58B95684" w14:textId="5A88B4A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‘In this strongly </w:t>
      </w:r>
      <w:r w:rsidRPr="00AF2203">
        <w:rPr>
          <w:rFonts w:ascii="Garamond" w:eastAsia="Arial Unicode MS" w:hAnsi="Garamond" w:cs="Helvetica"/>
          <w:i/>
          <w:iCs/>
          <w:color w:val="000000" w:themeColor="text1"/>
          <w:sz w:val="22"/>
          <w:szCs w:val="22"/>
        </w:rPr>
        <w:t>determinist</w:t>
      </w:r>
      <w:r w:rsidRPr="00AF2203">
        <w:rPr>
          <w:rFonts w:ascii="Garamond" w:eastAsia="Arial Unicode MS" w:hAnsi="Garamond" w:cs="Helvetica"/>
          <w:color w:val="000000" w:themeColor="text1"/>
          <w:sz w:val="22"/>
          <w:szCs w:val="22"/>
        </w:rPr>
        <w:t xml:space="preserve"> way the </w:t>
      </w:r>
      <w:r w:rsidR="002F441A" w:rsidRPr="00AF2203">
        <w:rPr>
          <w:rFonts w:ascii="Garamond" w:eastAsia="Arial Unicode MS" w:hAnsi="Garamond" w:cs="Helvetica"/>
          <w:color w:val="000000" w:themeColor="text1"/>
          <w:sz w:val="22"/>
          <w:szCs w:val="22"/>
        </w:rPr>
        <w:t xml:space="preserve">direction of </w:t>
      </w:r>
      <w:r w:rsidR="00B50399" w:rsidRPr="00AF2203">
        <w:rPr>
          <w:rFonts w:ascii="Garamond" w:eastAsia="Arial Unicode MS" w:hAnsi="Garamond" w:cs="Helvetica"/>
          <w:color w:val="000000" w:themeColor="text1"/>
          <w:sz w:val="22"/>
          <w:szCs w:val="22"/>
        </w:rPr>
        <w:t xml:space="preserve">time </w:t>
      </w:r>
      <w:r w:rsidRPr="00AF2203">
        <w:rPr>
          <w:rFonts w:ascii="Garamond" w:eastAsia="Arial Unicode MS" w:hAnsi="Garamond" w:cs="Helvetica"/>
          <w:color w:val="000000" w:themeColor="text1"/>
          <w:sz w:val="22"/>
          <w:szCs w:val="22"/>
        </w:rPr>
        <w:t xml:space="preserve">becomes </w:t>
      </w:r>
      <w:r w:rsidRPr="00AF2203">
        <w:rPr>
          <w:rFonts w:ascii="Garamond" w:eastAsia="Arial Unicode MS" w:hAnsi="Garamond" w:cs="Helvetica"/>
          <w:i/>
          <w:iCs/>
          <w:color w:val="000000" w:themeColor="text1"/>
          <w:sz w:val="22"/>
          <w:szCs w:val="22"/>
        </w:rPr>
        <w:t>arbitrary</w:t>
      </w:r>
      <w:r w:rsidRPr="00AF2203">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00CB74A0" w:rsidRPr="00AF2203">
        <w:rPr>
          <w:rFonts w:ascii="Garamond" w:eastAsia="Arial Unicode MS" w:hAnsi="Garamond" w:cs="Helvetica"/>
          <w:color w:val="000000" w:themeColor="text1"/>
          <w:sz w:val="22"/>
          <w:szCs w:val="22"/>
        </w:rPr>
        <w:t>Don’t you think that</w:t>
      </w:r>
      <w:r w:rsidR="00A43089" w:rsidRPr="00AF2203">
        <w:rPr>
          <w:rFonts w:ascii="Garamond" w:eastAsia="Arial Unicode MS" w:hAnsi="Garamond" w:cs="Helvetica"/>
          <w:color w:val="000000" w:themeColor="text1"/>
          <w:sz w:val="22"/>
          <w:szCs w:val="22"/>
        </w:rPr>
        <w:t xml:space="preserve"> </w:t>
      </w:r>
      <w:r w:rsidR="00B04707" w:rsidRPr="00AF2203">
        <w:rPr>
          <w:rFonts w:ascii="Garamond" w:eastAsia="Arial Unicode MS" w:hAnsi="Garamond" w:cs="Helvetica"/>
          <w:color w:val="000000" w:themeColor="text1"/>
          <w:sz w:val="22"/>
          <w:szCs w:val="22"/>
        </w:rPr>
        <w:t>the products of this</w:t>
      </w:r>
      <w:r w:rsidR="00A43089" w:rsidRPr="00AF2203">
        <w:rPr>
          <w:rFonts w:ascii="Garamond" w:eastAsia="Arial Unicode MS" w:hAnsi="Garamond" w:cs="Helvetica"/>
          <w:color w:val="000000" w:themeColor="text1"/>
          <w:sz w:val="22"/>
          <w:szCs w:val="22"/>
        </w:rPr>
        <w:t xml:space="preserve"> corporation </w:t>
      </w:r>
      <w:r w:rsidR="00F8012F" w:rsidRPr="00AF2203">
        <w:rPr>
          <w:rFonts w:ascii="Garamond" w:eastAsia="Arial Unicode MS" w:hAnsi="Garamond" w:cs="Helvetica"/>
          <w:color w:val="000000" w:themeColor="text1"/>
          <w:sz w:val="22"/>
          <w:szCs w:val="22"/>
        </w:rPr>
        <w:t xml:space="preserve">we </w:t>
      </w:r>
      <w:r w:rsidR="003403F4" w:rsidRPr="00AF2203">
        <w:rPr>
          <w:rFonts w:ascii="Garamond" w:eastAsia="Arial Unicode MS" w:hAnsi="Garamond" w:cs="Helvetica"/>
          <w:color w:val="000000" w:themeColor="text1"/>
          <w:sz w:val="22"/>
          <w:szCs w:val="22"/>
        </w:rPr>
        <w:t>k</w:t>
      </w:r>
      <w:r w:rsidR="00F8012F" w:rsidRPr="00AF2203">
        <w:rPr>
          <w:rFonts w:ascii="Garamond" w:eastAsia="Arial Unicode MS" w:hAnsi="Garamond" w:cs="Helvetica"/>
          <w:color w:val="000000" w:themeColor="text1"/>
          <w:sz w:val="22"/>
          <w:szCs w:val="22"/>
        </w:rPr>
        <w:t>no</w:t>
      </w:r>
      <w:r w:rsidR="003403F4" w:rsidRPr="00AF2203">
        <w:rPr>
          <w:rFonts w:ascii="Garamond" w:eastAsia="Arial Unicode MS" w:hAnsi="Garamond" w:cs="Helvetica"/>
          <w:color w:val="000000" w:themeColor="text1"/>
          <w:sz w:val="22"/>
          <w:szCs w:val="22"/>
        </w:rPr>
        <w:t>w</w:t>
      </w:r>
      <w:r w:rsidR="00F8012F" w:rsidRPr="00AF2203">
        <w:rPr>
          <w:rFonts w:ascii="Garamond" w:eastAsia="Arial Unicode MS" w:hAnsi="Garamond" w:cs="Helvetica"/>
          <w:color w:val="000000" w:themeColor="text1"/>
          <w:sz w:val="22"/>
          <w:szCs w:val="22"/>
        </w:rPr>
        <w:t xml:space="preserve"> so little about but </w:t>
      </w:r>
      <w:r w:rsidR="00B04707" w:rsidRPr="00AF2203">
        <w:rPr>
          <w:rFonts w:ascii="Garamond" w:eastAsia="Arial Unicode MS" w:hAnsi="Garamond" w:cs="Helvetica"/>
          <w:color w:val="000000" w:themeColor="text1"/>
          <w:sz w:val="22"/>
          <w:szCs w:val="22"/>
        </w:rPr>
        <w:t>who possess</w:t>
      </w:r>
      <w:r w:rsidR="00A43089" w:rsidRPr="00AF2203">
        <w:rPr>
          <w:rFonts w:ascii="Garamond" w:eastAsia="Arial Unicode MS" w:hAnsi="Garamond" w:cs="Helvetica"/>
          <w:color w:val="000000" w:themeColor="text1"/>
          <w:sz w:val="22"/>
          <w:szCs w:val="22"/>
        </w:rPr>
        <w:t xml:space="preserve"> untold computational resource</w:t>
      </w:r>
      <w:r w:rsidR="00EE3B25">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are removing our sense of free will?</w:t>
      </w:r>
      <w:r w:rsidRPr="00AF2203">
        <w:rPr>
          <w:rFonts w:ascii="Garamond" w:eastAsia="Arial Unicode MS" w:hAnsi="Garamond" w:cs="Helvetica"/>
          <w:color w:val="000000" w:themeColor="text1"/>
          <w:sz w:val="22"/>
          <w:szCs w:val="22"/>
        </w:rPr>
        <w:t xml:space="preserve">’ </w:t>
      </w:r>
      <w:r w:rsidR="00423BDA">
        <w:rPr>
          <w:rFonts w:ascii="Garamond" w:eastAsia="Arial Unicode MS" w:hAnsi="Garamond" w:cs="Helvetica"/>
          <w:i/>
          <w:iCs/>
          <w:color w:val="000000" w:themeColor="text1"/>
          <w:sz w:val="22"/>
          <w:szCs w:val="22"/>
        </w:rPr>
        <w:t>Kurtosis</w:t>
      </w:r>
      <w:r w:rsidR="00A668BA" w:rsidRPr="00AF2203">
        <w:rPr>
          <w:rFonts w:ascii="Garamond" w:eastAsia="Arial Unicode MS" w:hAnsi="Garamond" w:cs="Helvetica"/>
          <w:color w:val="000000" w:themeColor="text1"/>
          <w:sz w:val="22"/>
          <w:szCs w:val="22"/>
        </w:rPr>
        <w:t xml:space="preserve"> </w:t>
      </w:r>
      <w:r w:rsidR="00051C75" w:rsidRPr="00AF2203">
        <w:rPr>
          <w:rFonts w:ascii="Garamond" w:eastAsia="Arial Unicode MS" w:hAnsi="Garamond" w:cs="Helvetica"/>
          <w:color w:val="000000" w:themeColor="text1"/>
          <w:sz w:val="22"/>
          <w:szCs w:val="22"/>
        </w:rPr>
        <w:t>flickered</w:t>
      </w:r>
      <w:r w:rsidR="00DB0B28" w:rsidRPr="00AF2203">
        <w:rPr>
          <w:rFonts w:ascii="Garamond" w:eastAsia="Arial Unicode MS" w:hAnsi="Garamond" w:cs="Helvetica"/>
          <w:color w:val="000000" w:themeColor="text1"/>
          <w:sz w:val="22"/>
          <w:szCs w:val="22"/>
        </w:rPr>
        <w:t xml:space="preserve"> a</w:t>
      </w:r>
      <w:r w:rsidR="00A43089" w:rsidRPr="00AF2203">
        <w:rPr>
          <w:rFonts w:ascii="Garamond" w:eastAsia="Arial Unicode MS" w:hAnsi="Garamond" w:cs="Helvetica"/>
          <w:color w:val="000000" w:themeColor="text1"/>
          <w:sz w:val="22"/>
          <w:szCs w:val="22"/>
        </w:rPr>
        <w:t xml:space="preserve"> dangerous wink as </w:t>
      </w:r>
      <w:r w:rsidR="00567F35" w:rsidRPr="00AF2203">
        <w:rPr>
          <w:rFonts w:ascii="Garamond" w:eastAsia="Arial Unicode MS" w:hAnsi="Garamond" w:cs="Helvetica"/>
          <w:color w:val="000000" w:themeColor="text1"/>
          <w:sz w:val="22"/>
          <w:szCs w:val="22"/>
        </w:rPr>
        <w:t>The Honzing</w:t>
      </w:r>
      <w:r w:rsidRPr="00AF2203">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 xml:space="preserve">Corp </w:t>
      </w:r>
      <w:r w:rsidRPr="00AF2203">
        <w:rPr>
          <w:rFonts w:ascii="Garamond" w:eastAsia="Arial Unicode MS" w:hAnsi="Garamond" w:cs="Helvetica"/>
          <w:color w:val="000000" w:themeColor="text1"/>
          <w:sz w:val="22"/>
          <w:szCs w:val="22"/>
        </w:rPr>
        <w:t xml:space="preserve">logo </w:t>
      </w:r>
      <w:r w:rsidR="00314320" w:rsidRPr="00AF2203">
        <w:rPr>
          <w:rFonts w:ascii="Garamond" w:eastAsia="Arial Unicode MS" w:hAnsi="Garamond" w:cs="Helvetica"/>
          <w:color w:val="000000" w:themeColor="text1"/>
          <w:sz w:val="22"/>
          <w:szCs w:val="22"/>
        </w:rPr>
        <w:t>appeared</w:t>
      </w:r>
      <w:r w:rsidRPr="00AF2203">
        <w:rPr>
          <w:rFonts w:ascii="Garamond" w:eastAsia="Arial Unicode MS" w:hAnsi="Garamond" w:cs="Helvetica"/>
          <w:color w:val="000000" w:themeColor="text1"/>
          <w:sz w:val="22"/>
          <w:szCs w:val="22"/>
        </w:rPr>
        <w:t xml:space="preserve"> upon </w:t>
      </w:r>
      <w:r w:rsidR="009D3FB4" w:rsidRPr="00AF2203">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forehea</w:t>
      </w:r>
      <w:r w:rsidR="00C342D0" w:rsidRPr="00AF2203">
        <w:rPr>
          <w:rFonts w:ascii="Garamond" w:eastAsia="Arial Unicode MS" w:hAnsi="Garamond" w:cs="Helvetica"/>
          <w:color w:val="000000" w:themeColor="text1"/>
          <w:sz w:val="22"/>
          <w:szCs w:val="22"/>
        </w:rPr>
        <w:t>d</w:t>
      </w:r>
      <w:r w:rsidR="0093229C">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setting sun </w:t>
      </w:r>
      <w:r w:rsidR="00FB667E" w:rsidRPr="00AF2203">
        <w:rPr>
          <w:rFonts w:ascii="Garamond" w:eastAsia="Arial Unicode MS" w:hAnsi="Garamond" w:cs="Helvetica"/>
          <w:color w:val="000000" w:themeColor="text1"/>
          <w:sz w:val="22"/>
          <w:szCs w:val="22"/>
        </w:rPr>
        <w:t xml:space="preserve">that flashed </w:t>
      </w:r>
      <w:r w:rsidR="007C6202" w:rsidRPr="00AF2203">
        <w:rPr>
          <w:rFonts w:ascii="Garamond" w:eastAsia="Arial Unicode MS" w:hAnsi="Garamond" w:cs="Helvetica"/>
          <w:color w:val="000000" w:themeColor="text1"/>
          <w:sz w:val="22"/>
          <w:szCs w:val="22"/>
        </w:rPr>
        <w:t xml:space="preserve">emerald </w:t>
      </w:r>
      <w:r w:rsidR="00FB667E" w:rsidRPr="00AF2203">
        <w:rPr>
          <w:rFonts w:ascii="Garamond" w:eastAsia="Arial Unicode MS" w:hAnsi="Garamond" w:cs="Helvetica"/>
          <w:color w:val="000000" w:themeColor="text1"/>
          <w:sz w:val="22"/>
          <w:szCs w:val="22"/>
        </w:rPr>
        <w:t>green as it ducked below the horizon</w:t>
      </w:r>
      <w:r w:rsidRPr="00AF2203">
        <w:rPr>
          <w:rFonts w:ascii="Garamond" w:eastAsia="Arial Unicode MS" w:hAnsi="Garamond" w:cs="Helvetica"/>
          <w:color w:val="000000" w:themeColor="text1"/>
          <w:sz w:val="22"/>
          <w:szCs w:val="22"/>
        </w:rPr>
        <w:t>.</w:t>
      </w:r>
    </w:p>
    <w:p w14:paraId="5938D9CC" w14:textId="0329634D" w:rsidR="00BE3C44" w:rsidRPr="00AF2203" w:rsidRDefault="0089557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w:t>
      </w:r>
      <w:r w:rsidR="00BE3C44" w:rsidRPr="00AF2203">
        <w:rPr>
          <w:rFonts w:ascii="Garamond" w:eastAsia="Arial Unicode MS" w:hAnsi="Garamond" w:cs="Helvetica"/>
          <w:color w:val="000000" w:themeColor="text1"/>
          <w:sz w:val="22"/>
          <w:szCs w:val="22"/>
        </w:rPr>
        <w:t xml:space="preserve"> </w:t>
      </w:r>
      <w:r w:rsidR="00EA4919" w:rsidRPr="00AF2203">
        <w:rPr>
          <w:rFonts w:ascii="Garamond" w:eastAsia="Arial Unicode MS" w:hAnsi="Garamond" w:cs="Helvetica"/>
          <w:color w:val="000000" w:themeColor="text1"/>
          <w:sz w:val="22"/>
          <w:szCs w:val="22"/>
        </w:rPr>
        <w:t>final flourish</w:t>
      </w:r>
      <w:r w:rsidR="00BE3C44" w:rsidRPr="00AF2203">
        <w:rPr>
          <w:rFonts w:ascii="Garamond" w:eastAsia="Arial Unicode MS" w:hAnsi="Garamond" w:cs="Helvetica"/>
          <w:color w:val="000000" w:themeColor="text1"/>
          <w:sz w:val="22"/>
          <w:szCs w:val="22"/>
        </w:rPr>
        <w:t xml:space="preserve"> </w:t>
      </w:r>
      <w:r w:rsidR="001E7FA0" w:rsidRPr="001E7FA0">
        <w:rPr>
          <w:rFonts w:ascii="Garamond" w:eastAsia="Arial Unicode MS" w:hAnsi="Garamond" w:cs="Helvetica"/>
          <w:color w:val="000000" w:themeColor="text1"/>
          <w:sz w:val="22"/>
          <w:szCs w:val="22"/>
        </w:rPr>
        <w:t>Quentin</w:t>
      </w:r>
      <w:r w:rsidR="001E7FA0">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BE3C44" w:rsidRPr="00AF2203">
        <w:rPr>
          <w:rFonts w:ascii="Garamond" w:eastAsia="Arial Unicode MS" w:hAnsi="Garamond" w:cs="Helvetica"/>
          <w:color w:val="000000" w:themeColor="text1"/>
          <w:sz w:val="22"/>
          <w:szCs w:val="22"/>
        </w:rPr>
        <w:t xml:space="preserve"> tapped </w:t>
      </w:r>
      <w:r w:rsidR="00F02993"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single card on to the table</w:t>
      </w:r>
      <w:r w:rsidR="003E47C1">
        <w:rPr>
          <w:rFonts w:ascii="Garamond" w:eastAsia="Arial Unicode MS" w:hAnsi="Garamond" w:cs="Helvetica"/>
          <w:color w:val="000000" w:themeColor="text1"/>
          <w:sz w:val="22"/>
          <w:szCs w:val="22"/>
        </w:rPr>
        <w:t xml:space="preserve"> and t</w:t>
      </w:r>
      <w:r w:rsidR="00EE3B25">
        <w:rPr>
          <w:rFonts w:ascii="Garamond" w:eastAsia="Arial Unicode MS" w:hAnsi="Garamond" w:cs="Helvetica"/>
          <w:color w:val="000000" w:themeColor="text1"/>
          <w:sz w:val="22"/>
          <w:szCs w:val="22"/>
        </w:rPr>
        <w:t xml:space="preserve">he card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w:t>
      </w:r>
      <w:r w:rsidR="0034424F">
        <w:rPr>
          <w:rFonts w:ascii="Garamond" w:eastAsia="Arial Unicode MS" w:hAnsi="Garamond" w:cs="Helvetica"/>
          <w:color w:val="000000" w:themeColor="text1"/>
          <w:sz w:val="22"/>
          <w:szCs w:val="22"/>
        </w:rPr>
        <w:t>k</w:t>
      </w:r>
      <w:r w:rsidR="00BE3C44" w:rsidRPr="00AF2203">
        <w:rPr>
          <w:rFonts w:ascii="Garamond" w:eastAsia="Arial Unicode MS" w:hAnsi="Garamond" w:cs="Helvetica"/>
          <w:color w:val="000000" w:themeColor="text1"/>
          <w:sz w:val="22"/>
          <w:szCs w:val="22"/>
        </w:rPr>
        <w:t>’ed</w:t>
      </w:r>
      <w:proofErr w:type="spellEnd"/>
      <w:r w:rsidR="00BE3C44" w:rsidRPr="00AF2203">
        <w:rPr>
          <w:rFonts w:ascii="Garamond" w:eastAsia="Arial Unicode MS" w:hAnsi="Garamond" w:cs="Helvetica"/>
          <w:color w:val="000000" w:themeColor="text1"/>
          <w:sz w:val="22"/>
          <w:szCs w:val="22"/>
        </w:rPr>
        <w:t xml:space="preserve"> into a full pack. </w:t>
      </w:r>
    </w:p>
    <w:p w14:paraId="7121D574" w14:textId="3793151D" w:rsidR="00EF7021" w:rsidRPr="00AF2203" w:rsidRDefault="00DB58C1" w:rsidP="00603A4B">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3F51">
        <w:rPr>
          <w:rFonts w:ascii="Garamond" w:eastAsia="Arial Unicode MS" w:hAnsi="Garamond" w:cs="Helvetica"/>
          <w:color w:val="000000" w:themeColor="text1"/>
          <w:sz w:val="22"/>
          <w:szCs w:val="22"/>
        </w:rPr>
        <w:t>Zoners</w:t>
      </w:r>
      <w:r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call us </w:t>
      </w:r>
      <w:r w:rsidR="00413389" w:rsidRPr="00AF2203">
        <w:rPr>
          <w:rFonts w:ascii="Garamond" w:eastAsia="Arial Unicode MS" w:hAnsi="Garamond" w:cs="Helvetica"/>
          <w:i/>
          <w:iCs/>
          <w:color w:val="000000" w:themeColor="text1"/>
          <w:sz w:val="22"/>
          <w:szCs w:val="22"/>
        </w:rPr>
        <w:t>Lamp Freaks</w:t>
      </w:r>
      <w:r w:rsidR="00413389" w:rsidRPr="00AF2203">
        <w:rPr>
          <w:rFonts w:ascii="Garamond" w:eastAsia="Arial Unicode MS" w:hAnsi="Garamond" w:cs="Helvetica"/>
          <w:color w:val="000000" w:themeColor="text1"/>
          <w:sz w:val="22"/>
          <w:szCs w:val="22"/>
        </w:rPr>
        <w:t xml:space="preserve"> because we watch the world through our reality modulators. But </w:t>
      </w:r>
      <w:r w:rsidR="002F541C">
        <w:rPr>
          <w:rFonts w:ascii="Garamond" w:eastAsia="Arial Unicode MS" w:hAnsi="Garamond" w:cs="Helvetica"/>
          <w:color w:val="000000" w:themeColor="text1"/>
          <w:sz w:val="22"/>
          <w:szCs w:val="22"/>
        </w:rPr>
        <w:t xml:space="preserve">we </w:t>
      </w:r>
      <w:r w:rsidR="00413389" w:rsidRPr="00AF2203">
        <w:rPr>
          <w:rFonts w:ascii="Garamond" w:eastAsia="Arial Unicode MS" w:hAnsi="Garamond" w:cs="Helvetica"/>
          <w:color w:val="000000" w:themeColor="text1"/>
          <w:sz w:val="22"/>
          <w:szCs w:val="22"/>
        </w:rPr>
        <w:t xml:space="preserve">more closely engage with what reality </w:t>
      </w:r>
      <w:r w:rsidR="008D00B1" w:rsidRPr="00AF2203">
        <w:rPr>
          <w:rFonts w:ascii="Garamond" w:eastAsia="Arial Unicode MS" w:hAnsi="Garamond" w:cs="Helvetica"/>
          <w:i/>
          <w:iCs/>
          <w:color w:val="000000" w:themeColor="text1"/>
          <w:sz w:val="22"/>
          <w:szCs w:val="22"/>
        </w:rPr>
        <w:t>truly</w:t>
      </w:r>
      <w:r w:rsidR="008D00B1"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is</w:t>
      </w:r>
      <w:r w:rsidR="00660F19" w:rsidRPr="00AF2203">
        <w:rPr>
          <w:rFonts w:ascii="Garamond" w:eastAsia="Arial Unicode MS" w:hAnsi="Garamond" w:cs="Helvetica"/>
          <w:color w:val="000000" w:themeColor="text1"/>
          <w:sz w:val="22"/>
          <w:szCs w:val="22"/>
        </w:rPr>
        <w:t>. Our masks</w:t>
      </w:r>
      <w:r w:rsidR="00413389" w:rsidRPr="00AF2203">
        <w:rPr>
          <w:rFonts w:ascii="Garamond" w:eastAsia="Arial Unicode MS" w:hAnsi="Garamond" w:cs="Helvetica"/>
          <w:color w:val="000000" w:themeColor="text1"/>
          <w:sz w:val="22"/>
          <w:szCs w:val="22"/>
        </w:rPr>
        <w:t xml:space="preserve"> </w:t>
      </w:r>
      <w:r w:rsidR="00051596" w:rsidRPr="00051596">
        <w:rPr>
          <w:rFonts w:ascii="Garamond" w:eastAsia="Arial Unicode MS" w:hAnsi="Garamond" w:cs="Helvetica"/>
          <w:color w:val="000000" w:themeColor="text1"/>
          <w:sz w:val="22"/>
          <w:szCs w:val="22"/>
        </w:rPr>
        <w:t xml:space="preserve">directly </w:t>
      </w:r>
      <w:r w:rsidR="00660F19" w:rsidRPr="00AF2203">
        <w:rPr>
          <w:rFonts w:ascii="Garamond" w:eastAsia="Arial Unicode MS" w:hAnsi="Garamond" w:cs="Helvetica"/>
          <w:color w:val="000000" w:themeColor="text1"/>
          <w:sz w:val="22"/>
          <w:szCs w:val="22"/>
        </w:rPr>
        <w:t>interpret</w:t>
      </w:r>
      <w:r w:rsidR="00413389" w:rsidRPr="00AF2203">
        <w:rPr>
          <w:rFonts w:ascii="Garamond" w:eastAsia="Arial Unicode MS" w:hAnsi="Garamond" w:cs="Helvetica"/>
          <w:color w:val="000000" w:themeColor="text1"/>
          <w:sz w:val="22"/>
          <w:szCs w:val="22"/>
        </w:rPr>
        <w:t xml:space="preserve"> </w:t>
      </w:r>
      <w:r w:rsidR="003D3E6A">
        <w:rPr>
          <w:rFonts w:ascii="Garamond" w:eastAsia="Arial Unicode MS" w:hAnsi="Garamond" w:cs="Helvetica"/>
          <w:color w:val="000000" w:themeColor="text1"/>
          <w:sz w:val="22"/>
          <w:szCs w:val="22"/>
        </w:rPr>
        <w:t>our</w:t>
      </w:r>
      <w:r w:rsidR="00051596">
        <w:rPr>
          <w:rFonts w:ascii="Garamond" w:eastAsia="Arial Unicode MS" w:hAnsi="Garamond" w:cs="Helvetica"/>
          <w:color w:val="000000" w:themeColor="text1"/>
          <w:sz w:val="22"/>
          <w:szCs w:val="22"/>
        </w:rPr>
        <w:t xml:space="preserve"> </w:t>
      </w:r>
      <w:r w:rsidR="002947DF">
        <w:rPr>
          <w:rFonts w:ascii="Garamond" w:eastAsia="Arial Unicode MS" w:hAnsi="Garamond" w:cs="Helvetica"/>
          <w:color w:val="000000" w:themeColor="text1"/>
          <w:sz w:val="22"/>
          <w:szCs w:val="22"/>
        </w:rPr>
        <w:t xml:space="preserve">personal </w:t>
      </w:r>
      <w:r w:rsidR="003D3E6A" w:rsidRPr="003D3E6A">
        <w:rPr>
          <w:rFonts w:ascii="Garamond" w:eastAsia="Arial Unicode MS" w:hAnsi="Garamond" w:cs="Helvetica"/>
          <w:i/>
          <w:iCs/>
          <w:color w:val="000000" w:themeColor="text1"/>
          <w:sz w:val="22"/>
          <w:szCs w:val="22"/>
        </w:rPr>
        <w:t>Umwelt</w:t>
      </w:r>
      <w:r w:rsidR="00413389" w:rsidRPr="00AF2203">
        <w:rPr>
          <w:rFonts w:ascii="Garamond" w:eastAsia="Arial Unicode MS" w:hAnsi="Garamond" w:cs="Helvetica"/>
          <w:color w:val="000000" w:themeColor="text1"/>
          <w:sz w:val="22"/>
          <w:szCs w:val="22"/>
        </w:rPr>
        <w:t xml:space="preserve"> </w:t>
      </w:r>
      <w:r w:rsidR="00C82742" w:rsidRPr="00AF2203">
        <w:rPr>
          <w:rFonts w:ascii="Garamond" w:eastAsia="Arial Unicode MS" w:hAnsi="Garamond" w:cs="Helvetica"/>
          <w:color w:val="000000" w:themeColor="text1"/>
          <w:sz w:val="22"/>
          <w:szCs w:val="22"/>
        </w:rPr>
        <w:t>and</w:t>
      </w:r>
      <w:r w:rsidR="00413389" w:rsidRPr="00AF2203">
        <w:rPr>
          <w:rFonts w:ascii="Garamond" w:eastAsia="Arial Unicode MS" w:hAnsi="Garamond" w:cs="Helvetica"/>
          <w:color w:val="000000" w:themeColor="text1"/>
          <w:sz w:val="22"/>
          <w:szCs w:val="22"/>
        </w:rPr>
        <w:t xml:space="preserve"> </w:t>
      </w:r>
      <w:r w:rsidR="00D35A5E" w:rsidRPr="00AF2203">
        <w:rPr>
          <w:rFonts w:ascii="Garamond" w:eastAsia="Arial Unicode MS" w:hAnsi="Garamond" w:cs="Helvetica"/>
          <w:color w:val="000000" w:themeColor="text1"/>
          <w:sz w:val="22"/>
          <w:szCs w:val="22"/>
        </w:rPr>
        <w:t>avoid</w:t>
      </w:r>
      <w:r w:rsidR="008A3754" w:rsidRPr="00AF2203">
        <w:rPr>
          <w:rFonts w:ascii="Garamond" w:eastAsia="Arial Unicode MS" w:hAnsi="Garamond" w:cs="Helvetica"/>
          <w:color w:val="000000" w:themeColor="text1"/>
          <w:sz w:val="22"/>
          <w:szCs w:val="22"/>
        </w:rPr>
        <w:t xml:space="preserve"> </w:t>
      </w:r>
      <w:r w:rsidR="00CE23BE" w:rsidRPr="00AF2203">
        <w:rPr>
          <w:rFonts w:ascii="Garamond" w:eastAsia="Arial Unicode MS" w:hAnsi="Garamond" w:cs="Helvetica"/>
          <w:color w:val="000000" w:themeColor="text1"/>
          <w:sz w:val="22"/>
          <w:szCs w:val="22"/>
        </w:rPr>
        <w:t xml:space="preserve">the bias of </w:t>
      </w:r>
      <w:r w:rsidR="00413389" w:rsidRPr="00AF2203">
        <w:rPr>
          <w:rFonts w:ascii="Garamond" w:eastAsia="Arial Unicode MS" w:hAnsi="Garamond" w:cs="Helvetica"/>
          <w:color w:val="000000" w:themeColor="text1"/>
          <w:sz w:val="22"/>
          <w:szCs w:val="22"/>
        </w:rPr>
        <w:t xml:space="preserve">perceptual filters. </w:t>
      </w:r>
      <w:proofErr w:type="spellStart"/>
      <w:r w:rsidR="00BE20F6" w:rsidRPr="00BE20F6">
        <w:rPr>
          <w:rFonts w:ascii="Garamond" w:eastAsia="Arial Unicode MS" w:hAnsi="Garamond" w:cs="Helvetica"/>
          <w:i/>
          <w:iCs/>
          <w:color w:val="000000" w:themeColor="text1"/>
          <w:sz w:val="22"/>
          <w:szCs w:val="22"/>
        </w:rPr>
        <w:t>Wamung</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ist</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Falschmung</w:t>
      </w:r>
      <w:proofErr w:type="spellEnd"/>
      <w:r w:rsidR="00CD0E45" w:rsidRPr="00AF2203">
        <w:rPr>
          <w:rFonts w:ascii="Garamond" w:eastAsia="Arial Unicode MS" w:hAnsi="Garamond" w:cs="Helvetica"/>
          <w:color w:val="000000" w:themeColor="text1"/>
          <w:sz w:val="22"/>
          <w:szCs w:val="22"/>
        </w:rPr>
        <w:t>!</w:t>
      </w:r>
      <w:r w:rsidR="00EF7021" w:rsidRPr="00AF2203">
        <w:rPr>
          <w:rFonts w:ascii="Garamond" w:eastAsia="Arial Unicode MS" w:hAnsi="Garamond" w:cs="Helvetica"/>
          <w:color w:val="000000" w:themeColor="text1"/>
          <w:sz w:val="22"/>
          <w:szCs w:val="22"/>
        </w:rPr>
        <w:t xml:space="preserve">’ (Quentin fluffed Brentano’s quotation </w:t>
      </w:r>
      <w:proofErr w:type="spellStart"/>
      <w:r w:rsidR="00603A4B" w:rsidRPr="00603A4B">
        <w:rPr>
          <w:rFonts w:ascii="Garamond" w:eastAsia="Arial Unicode MS" w:hAnsi="Garamond" w:cs="Helvetica"/>
          <w:i/>
          <w:iCs/>
          <w:color w:val="000000" w:themeColor="text1"/>
          <w:sz w:val="22"/>
          <w:szCs w:val="22"/>
        </w:rPr>
        <w:t>Wahrnehmung</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ist</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Falschnehmung</w:t>
      </w:r>
      <w:proofErr w:type="spellEnd"/>
      <w:r w:rsidR="007F7D67">
        <w:rPr>
          <w:rFonts w:ascii="Garamond" w:eastAsia="Arial Unicode MS" w:hAnsi="Garamond" w:cs="Helvetica"/>
          <w:color w:val="000000" w:themeColor="text1"/>
          <w:sz w:val="22"/>
          <w:szCs w:val="22"/>
        </w:rPr>
        <w:t xml:space="preserve"> </w:t>
      </w:r>
      <w:r w:rsidR="00EF7021" w:rsidRPr="00AF2203">
        <w:rPr>
          <w:rFonts w:ascii="Garamond" w:eastAsia="Arial Unicode MS" w:hAnsi="Garamond" w:cs="Helvetica"/>
          <w:color w:val="000000" w:themeColor="text1"/>
          <w:sz w:val="22"/>
          <w:szCs w:val="22"/>
        </w:rPr>
        <w:t>which means, ironically, “perception is misperception”.)</w:t>
      </w:r>
      <w:r w:rsidR="00603A4B">
        <w:rPr>
          <w:rFonts w:ascii="Garamond" w:eastAsia="Arial Unicode MS" w:hAnsi="Garamond" w:cs="Helvetica"/>
          <w:color w:val="000000" w:themeColor="text1"/>
          <w:sz w:val="22"/>
          <w:szCs w:val="22"/>
        </w:rPr>
        <w:t xml:space="preserve"> </w:t>
      </w:r>
    </w:p>
    <w:p w14:paraId="5345470A" w14:textId="54259869" w:rsidR="00D65A95"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13389" w:rsidRPr="00AF2203">
        <w:rPr>
          <w:rFonts w:ascii="Garamond" w:eastAsia="Arial Unicode MS" w:hAnsi="Garamond" w:cs="Helvetica"/>
          <w:color w:val="000000" w:themeColor="text1"/>
          <w:sz w:val="22"/>
          <w:szCs w:val="22"/>
        </w:rPr>
        <w:t xml:space="preserve">One of the ideas </w:t>
      </w:r>
      <w:r w:rsidR="00FA6D27">
        <w:rPr>
          <w:rFonts w:ascii="Garamond" w:eastAsia="Arial Unicode MS" w:hAnsi="Garamond" w:cs="Helvetica"/>
          <w:color w:val="000000" w:themeColor="text1"/>
          <w:sz w:val="22"/>
          <w:szCs w:val="22"/>
        </w:rPr>
        <w:t>promulgated by the</w:t>
      </w:r>
      <w:r w:rsidR="007F7D67">
        <w:rPr>
          <w:rFonts w:ascii="Garamond" w:eastAsia="Arial Unicode MS" w:hAnsi="Garamond" w:cs="Helvetica"/>
          <w:color w:val="000000" w:themeColor="text1"/>
          <w:sz w:val="22"/>
          <w:szCs w:val="22"/>
        </w:rPr>
        <w:t xml:space="preserve"> Honzing Community</w:t>
      </w:r>
      <w:r w:rsidR="00672215">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that </w:t>
      </w:r>
      <w:r w:rsidR="000D6169" w:rsidRPr="00AF2203">
        <w:rPr>
          <w:rFonts w:ascii="Garamond" w:eastAsia="Arial Unicode MS" w:hAnsi="Garamond" w:cs="Helvetica"/>
          <w:color w:val="000000" w:themeColor="text1"/>
          <w:sz w:val="22"/>
          <w:szCs w:val="22"/>
        </w:rPr>
        <w:t xml:space="preserve">many universes have existed before the </w:t>
      </w:r>
      <w:r w:rsidR="000C3BBF" w:rsidRPr="00AF2203">
        <w:rPr>
          <w:rFonts w:ascii="Garamond" w:eastAsia="Arial Unicode MS" w:hAnsi="Garamond" w:cs="Helvetica"/>
          <w:color w:val="000000" w:themeColor="text1"/>
          <w:sz w:val="22"/>
          <w:szCs w:val="22"/>
        </w:rPr>
        <w:t>current one</w:t>
      </w:r>
      <w:r w:rsidR="005815B3">
        <w:rPr>
          <w:rFonts w:ascii="Garamond" w:eastAsia="Arial Unicode MS" w:hAnsi="Garamond" w:cs="Helvetica"/>
          <w:color w:val="000000" w:themeColor="text1"/>
          <w:sz w:val="22"/>
          <w:szCs w:val="22"/>
        </w:rPr>
        <w:t>.</w:t>
      </w:r>
      <w:r w:rsidR="000D6169" w:rsidRPr="00AF2203">
        <w:rPr>
          <w:rFonts w:ascii="Garamond" w:eastAsia="Arial Unicode MS" w:hAnsi="Garamond" w:cs="Helvetica"/>
          <w:color w:val="000000" w:themeColor="text1"/>
          <w:sz w:val="22"/>
          <w:szCs w:val="22"/>
        </w:rPr>
        <w:t xml:space="preserve"> </w:t>
      </w:r>
      <w:r w:rsidR="005815B3">
        <w:rPr>
          <w:rFonts w:ascii="Garamond" w:eastAsia="Arial Unicode MS" w:hAnsi="Garamond" w:cs="Helvetica"/>
          <w:color w:val="000000" w:themeColor="text1"/>
          <w:sz w:val="22"/>
          <w:szCs w:val="22"/>
        </w:rPr>
        <w:t>A</w:t>
      </w:r>
      <w:r w:rsidR="006A6B27">
        <w:rPr>
          <w:rFonts w:ascii="Garamond" w:eastAsia="Arial Unicode MS" w:hAnsi="Garamond" w:cs="Helvetica"/>
          <w:color w:val="000000" w:themeColor="text1"/>
          <w:sz w:val="22"/>
          <w:szCs w:val="22"/>
        </w:rPr>
        <w:t xml:space="preserve">nd most interesting of all, </w:t>
      </w:r>
      <w:r w:rsidR="005815B3">
        <w:rPr>
          <w:rFonts w:ascii="Garamond" w:eastAsia="Arial Unicode MS" w:hAnsi="Garamond" w:cs="Helvetica"/>
          <w:color w:val="000000" w:themeColor="text1"/>
          <w:sz w:val="22"/>
          <w:szCs w:val="22"/>
        </w:rPr>
        <w:t>it is possible that</w:t>
      </w:r>
      <w:r w:rsidR="000D6169" w:rsidRPr="00AF2203">
        <w:rPr>
          <w:rFonts w:ascii="Garamond" w:eastAsia="Arial Unicode MS" w:hAnsi="Garamond" w:cs="Helvetica"/>
          <w:color w:val="000000" w:themeColor="text1"/>
          <w:sz w:val="22"/>
          <w:szCs w:val="22"/>
        </w:rPr>
        <w:t xml:space="preserve"> </w:t>
      </w:r>
      <w:r w:rsidR="00FE0F04" w:rsidRPr="00AF2203">
        <w:rPr>
          <w:rFonts w:ascii="Garamond" w:eastAsia="Arial Unicode MS" w:hAnsi="Garamond" w:cs="Helvetica"/>
          <w:color w:val="000000" w:themeColor="text1"/>
          <w:sz w:val="22"/>
          <w:szCs w:val="22"/>
        </w:rPr>
        <w:t>information</w:t>
      </w:r>
      <w:r w:rsidR="00866728" w:rsidRPr="00AF2203">
        <w:rPr>
          <w:rFonts w:ascii="Garamond" w:eastAsia="Arial Unicode MS" w:hAnsi="Garamond" w:cs="Helvetica"/>
          <w:color w:val="000000" w:themeColor="text1"/>
          <w:sz w:val="22"/>
          <w:szCs w:val="22"/>
        </w:rPr>
        <w:t xml:space="preserve"> </w:t>
      </w:r>
      <w:r w:rsidR="000D6169" w:rsidRPr="00AF2203">
        <w:rPr>
          <w:rFonts w:ascii="Garamond" w:eastAsia="Arial Unicode MS" w:hAnsi="Garamond" w:cs="Helvetica"/>
          <w:color w:val="000000" w:themeColor="text1"/>
          <w:sz w:val="22"/>
          <w:szCs w:val="22"/>
        </w:rPr>
        <w:t>can carry across</w:t>
      </w:r>
      <w:r w:rsidR="00866728" w:rsidRPr="00AF2203">
        <w:rPr>
          <w:rFonts w:ascii="Garamond" w:eastAsia="Arial Unicode MS" w:hAnsi="Garamond" w:cs="Helvetica"/>
          <w:color w:val="000000" w:themeColor="text1"/>
          <w:sz w:val="22"/>
          <w:szCs w:val="22"/>
        </w:rPr>
        <w:t xml:space="preserve"> the </w:t>
      </w:r>
      <w:r w:rsidR="00ED740B">
        <w:rPr>
          <w:rFonts w:ascii="Garamond" w:eastAsia="Arial Unicode MS" w:hAnsi="Garamond" w:cs="Helvetica"/>
          <w:color w:val="000000" w:themeColor="text1"/>
          <w:sz w:val="22"/>
          <w:szCs w:val="22"/>
        </w:rPr>
        <w:t xml:space="preserve">boundaries of </w:t>
      </w:r>
      <w:r w:rsidR="00866728" w:rsidRPr="00AF2203">
        <w:rPr>
          <w:rFonts w:ascii="Garamond" w:eastAsia="Arial Unicode MS" w:hAnsi="Garamond" w:cs="Helvetica"/>
          <w:color w:val="000000" w:themeColor="text1"/>
          <w:sz w:val="22"/>
          <w:szCs w:val="22"/>
        </w:rPr>
        <w:t>Big</w:t>
      </w:r>
      <w:r w:rsidR="00942ED6" w:rsidRPr="00AF2203">
        <w:rPr>
          <w:rFonts w:ascii="Garamond" w:eastAsia="Arial Unicode MS" w:hAnsi="Garamond" w:cs="Helvetica"/>
          <w:color w:val="000000" w:themeColor="text1"/>
          <w:sz w:val="22"/>
          <w:szCs w:val="22"/>
        </w:rPr>
        <w:t xml:space="preserve"> </w:t>
      </w:r>
      <w:r w:rsidR="00866728" w:rsidRPr="00AF2203">
        <w:rPr>
          <w:rFonts w:ascii="Garamond" w:eastAsia="Arial Unicode MS" w:hAnsi="Garamond" w:cs="Helvetica"/>
          <w:color w:val="000000" w:themeColor="text1"/>
          <w:sz w:val="22"/>
          <w:szCs w:val="22"/>
        </w:rPr>
        <w:t>Bang</w:t>
      </w:r>
      <w:r w:rsidR="00363E13" w:rsidRPr="00AF2203">
        <w:rPr>
          <w:rFonts w:ascii="Garamond" w:eastAsia="Arial Unicode MS" w:hAnsi="Garamond" w:cs="Helvetica"/>
          <w:color w:val="000000" w:themeColor="text1"/>
          <w:sz w:val="22"/>
          <w:szCs w:val="22"/>
        </w:rPr>
        <w:t>s</w:t>
      </w:r>
      <w:r w:rsidR="000246FD">
        <w:rPr>
          <w:rFonts w:ascii="Garamond" w:eastAsia="Arial Unicode MS" w:hAnsi="Garamond" w:cs="Helvetica"/>
          <w:color w:val="000000" w:themeColor="text1"/>
          <w:sz w:val="22"/>
          <w:szCs w:val="22"/>
        </w:rPr>
        <w:t xml:space="preserve">: </w:t>
      </w:r>
      <w:r w:rsidR="00D65A95" w:rsidRPr="00AF2203">
        <w:rPr>
          <w:rFonts w:ascii="Garamond" w:eastAsia="Arial Unicode MS" w:hAnsi="Garamond" w:cs="Helvetica"/>
          <w:i/>
          <w:iCs/>
          <w:color w:val="000000" w:themeColor="text1"/>
          <w:sz w:val="22"/>
          <w:szCs w:val="22"/>
        </w:rPr>
        <w:t xml:space="preserve">Time future is </w:t>
      </w:r>
      <w:r w:rsidR="007F7353" w:rsidRPr="00AF2203">
        <w:rPr>
          <w:rFonts w:ascii="Garamond" w:eastAsia="Arial Unicode MS" w:hAnsi="Garamond" w:cs="Helvetica"/>
          <w:i/>
          <w:iCs/>
          <w:color w:val="000000" w:themeColor="text1"/>
          <w:sz w:val="22"/>
          <w:szCs w:val="22"/>
        </w:rPr>
        <w:t>with</w:t>
      </w:r>
      <w:r w:rsidR="00225D1D" w:rsidRPr="00AF2203">
        <w:rPr>
          <w:rFonts w:ascii="Garamond" w:eastAsia="Arial Unicode MS" w:hAnsi="Garamond" w:cs="Helvetica"/>
          <w:i/>
          <w:iCs/>
          <w:color w:val="000000" w:themeColor="text1"/>
          <w:sz w:val="22"/>
          <w:szCs w:val="22"/>
        </w:rPr>
        <w:t>in time</w:t>
      </w:r>
      <w:r w:rsidR="00D65A95" w:rsidRPr="00AF2203">
        <w:rPr>
          <w:rFonts w:ascii="Garamond" w:eastAsia="Arial Unicode MS" w:hAnsi="Garamond" w:cs="Helvetica"/>
          <w:i/>
          <w:iCs/>
          <w:color w:val="000000" w:themeColor="text1"/>
          <w:sz w:val="22"/>
          <w:szCs w:val="22"/>
        </w:rPr>
        <w:t xml:space="preserve"> </w:t>
      </w:r>
      <w:r w:rsidR="00225D1D" w:rsidRPr="00AF2203">
        <w:rPr>
          <w:rFonts w:ascii="Garamond" w:eastAsia="Arial Unicode MS" w:hAnsi="Garamond" w:cs="Helvetica"/>
          <w:i/>
          <w:iCs/>
          <w:color w:val="000000" w:themeColor="text1"/>
          <w:sz w:val="22"/>
          <w:szCs w:val="22"/>
        </w:rPr>
        <w:t>present</w:t>
      </w:r>
      <w:r w:rsidR="00D65A95"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color w:val="000000" w:themeColor="text1"/>
          <w:sz w:val="22"/>
          <w:szCs w:val="22"/>
        </w:rPr>
        <w:t>’</w:t>
      </w:r>
      <w:r w:rsidR="00E5076A" w:rsidRPr="00AF2203">
        <w:rPr>
          <w:rStyle w:val="FootnoteReference"/>
          <w:rFonts w:ascii="Garamond" w:eastAsia="Arial Unicode MS" w:hAnsi="Garamond" w:cs="Helvetica"/>
          <w:color w:val="000000" w:themeColor="text1"/>
          <w:sz w:val="22"/>
          <w:szCs w:val="22"/>
        </w:rPr>
        <w:footnoteReference w:id="104"/>
      </w:r>
      <w:r w:rsidRPr="00AF2203">
        <w:rPr>
          <w:rFonts w:ascii="Garamond" w:eastAsia="Arial Unicode MS" w:hAnsi="Garamond" w:cs="Helvetica"/>
          <w:color w:val="000000" w:themeColor="text1"/>
          <w:sz w:val="22"/>
          <w:szCs w:val="22"/>
        </w:rPr>
        <w:t xml:space="preserve"> </w:t>
      </w:r>
    </w:p>
    <w:p w14:paraId="128A10F5" w14:textId="27982B6B" w:rsidR="000C1C32" w:rsidRDefault="000C1C3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was an idea proposed a century ago by that great hero </w:t>
      </w:r>
      <w:r w:rsidR="0096429B">
        <w:rPr>
          <w:rFonts w:ascii="Garamond" w:eastAsia="Arial Unicode MS" w:hAnsi="Garamond" w:cs="Helvetica"/>
          <w:color w:val="000000" w:themeColor="text1"/>
          <w:sz w:val="22"/>
          <w:szCs w:val="22"/>
        </w:rPr>
        <w:t xml:space="preserve">of the Zone </w:t>
      </w:r>
      <w:r>
        <w:rPr>
          <w:rFonts w:ascii="Garamond" w:eastAsia="Arial Unicode MS" w:hAnsi="Garamond" w:cs="Helvetica"/>
          <w:color w:val="000000" w:themeColor="text1"/>
          <w:sz w:val="22"/>
          <w:szCs w:val="22"/>
        </w:rPr>
        <w:t>Roger Penrose.</w:t>
      </w:r>
      <w:r w:rsidR="001013ED">
        <w:rPr>
          <w:rFonts w:ascii="Garamond" w:eastAsia="Arial Unicode MS" w:hAnsi="Garamond" w:cs="Helvetica"/>
          <w:color w:val="000000" w:themeColor="text1"/>
          <w:sz w:val="22"/>
          <w:szCs w:val="22"/>
        </w:rPr>
        <w:t xml:space="preserve"> It means our digital footprints will echo eternally</w:t>
      </w:r>
      <w:r w:rsidR="00B0349C">
        <w:rPr>
          <w:rFonts w:ascii="Garamond" w:eastAsia="Arial Unicode MS" w:hAnsi="Garamond" w:cs="Helvetica"/>
          <w:color w:val="000000" w:themeColor="text1"/>
          <w:sz w:val="22"/>
          <w:szCs w:val="22"/>
        </w:rPr>
        <w:t xml:space="preserve"> and it </w:t>
      </w:r>
      <w:r w:rsidR="00FA6D27">
        <w:rPr>
          <w:rFonts w:ascii="Garamond" w:eastAsia="Arial Unicode MS" w:hAnsi="Garamond" w:cs="Helvetica"/>
          <w:color w:val="000000" w:themeColor="text1"/>
          <w:sz w:val="22"/>
          <w:szCs w:val="22"/>
        </w:rPr>
        <w:t>i</w:t>
      </w:r>
      <w:r w:rsidR="001013ED">
        <w:rPr>
          <w:rFonts w:ascii="Garamond" w:eastAsia="Arial Unicode MS" w:hAnsi="Garamond" w:cs="Helvetica"/>
          <w:color w:val="000000" w:themeColor="text1"/>
          <w:sz w:val="22"/>
          <w:szCs w:val="22"/>
        </w:rPr>
        <w:t>s a positive message</w:t>
      </w:r>
      <w:r w:rsidR="00671FFB">
        <w:rPr>
          <w:rFonts w:ascii="Garamond" w:eastAsia="Arial Unicode MS" w:hAnsi="Garamond" w:cs="Helvetica"/>
          <w:color w:val="000000" w:themeColor="text1"/>
          <w:sz w:val="22"/>
          <w:szCs w:val="22"/>
        </w:rPr>
        <w:t xml:space="preserve">: </w:t>
      </w:r>
      <w:r w:rsidR="00671FFB" w:rsidRPr="00671FFB">
        <w:rPr>
          <w:rFonts w:ascii="Garamond" w:eastAsia="Arial Unicode MS" w:hAnsi="Garamond" w:cs="Helvetica"/>
          <w:i/>
          <w:iCs/>
          <w:color w:val="000000" w:themeColor="text1"/>
          <w:sz w:val="22"/>
          <w:szCs w:val="22"/>
        </w:rPr>
        <w:t>optimism of the will</w:t>
      </w:r>
      <w:r w:rsidR="00B90A3A">
        <w:rPr>
          <w:rFonts w:ascii="Garamond" w:eastAsia="Arial Unicode MS" w:hAnsi="Garamond" w:cs="Helvetica"/>
          <w:color w:val="000000" w:themeColor="text1"/>
          <w:sz w:val="22"/>
          <w:szCs w:val="22"/>
        </w:rPr>
        <w:t>!’</w:t>
      </w:r>
    </w:p>
    <w:p w14:paraId="090DE2DE" w14:textId="48B0A2A2" w:rsidR="0073041F"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584D">
        <w:rPr>
          <w:rFonts w:ascii="Garamond" w:eastAsia="Arial Unicode MS" w:hAnsi="Garamond" w:cs="Helvetica"/>
          <w:color w:val="000000" w:themeColor="text1"/>
          <w:sz w:val="22"/>
          <w:szCs w:val="22"/>
        </w:rPr>
        <w:t xml:space="preserve">winced as her heard </w:t>
      </w:r>
      <w:r w:rsidR="00671FFB">
        <w:rPr>
          <w:rFonts w:ascii="Garamond" w:eastAsia="Arial Unicode MS" w:hAnsi="Garamond" w:cs="Helvetica"/>
          <w:color w:val="000000" w:themeColor="text1"/>
          <w:sz w:val="22"/>
          <w:szCs w:val="22"/>
        </w:rPr>
        <w:t>Gramsci’s words hang</w:t>
      </w:r>
      <w:r w:rsidR="00BE584D">
        <w:rPr>
          <w:rFonts w:ascii="Garamond" w:eastAsia="Arial Unicode MS" w:hAnsi="Garamond" w:cs="Helvetica"/>
          <w:color w:val="000000" w:themeColor="text1"/>
          <w:sz w:val="22"/>
          <w:szCs w:val="22"/>
        </w:rPr>
        <w:t>ing</w:t>
      </w:r>
      <w:r w:rsidR="00671FFB">
        <w:rPr>
          <w:rFonts w:ascii="Garamond" w:eastAsia="Arial Unicode MS" w:hAnsi="Garamond" w:cs="Helvetica"/>
          <w:color w:val="000000" w:themeColor="text1"/>
          <w:sz w:val="22"/>
          <w:szCs w:val="22"/>
        </w:rPr>
        <w:t xml:space="preserve"> in the air</w:t>
      </w:r>
      <w:r w:rsidR="00BE584D">
        <w:rPr>
          <w:rFonts w:ascii="Garamond" w:eastAsia="Arial Unicode MS" w:hAnsi="Garamond" w:cs="Helvetica"/>
          <w:color w:val="000000" w:themeColor="text1"/>
          <w:sz w:val="22"/>
          <w:szCs w:val="22"/>
        </w:rPr>
        <w:t xml:space="preserve">, </w:t>
      </w:r>
      <w:r w:rsidR="00BE584D" w:rsidRPr="00BE584D">
        <w:rPr>
          <w:rFonts w:ascii="Garamond" w:eastAsia="Arial Unicode MS" w:hAnsi="Garamond" w:cs="Helvetica"/>
          <w:color w:val="000000" w:themeColor="text1"/>
          <w:sz w:val="22"/>
          <w:szCs w:val="22"/>
        </w:rPr>
        <w:t>Gramsci</w:t>
      </w:r>
      <w:r w:rsidR="00BE584D">
        <w:rPr>
          <w:rFonts w:ascii="Garamond" w:eastAsia="Arial Unicode MS" w:hAnsi="Garamond" w:cs="Helvetica"/>
          <w:color w:val="000000" w:themeColor="text1"/>
          <w:sz w:val="22"/>
          <w:szCs w:val="22"/>
        </w:rPr>
        <w:t xml:space="preserve"> being a philosophical hero of the Zone</w:t>
      </w:r>
      <w:r w:rsidR="00671FFB">
        <w:rPr>
          <w:rFonts w:ascii="Garamond" w:eastAsia="Arial Unicode MS" w:hAnsi="Garamond" w:cs="Helvetica"/>
          <w:color w:val="000000" w:themeColor="text1"/>
          <w:sz w:val="22"/>
          <w:szCs w:val="22"/>
        </w:rPr>
        <w:t xml:space="preserve">. </w:t>
      </w:r>
      <w:r w:rsidR="00BE584D">
        <w:rPr>
          <w:rFonts w:ascii="Garamond" w:eastAsia="Arial Unicode MS" w:hAnsi="Garamond" w:cs="Helvetica"/>
          <w:color w:val="000000" w:themeColor="text1"/>
          <w:sz w:val="22"/>
          <w:szCs w:val="22"/>
        </w:rPr>
        <w:t>But he</w:t>
      </w:r>
      <w:r w:rsidR="00671FFB">
        <w:rPr>
          <w:rFonts w:ascii="Garamond" w:eastAsia="Arial Unicode MS" w:hAnsi="Garamond" w:cs="Helvetica"/>
          <w:color w:val="000000" w:themeColor="text1"/>
          <w:sz w:val="22"/>
          <w:szCs w:val="22"/>
        </w:rPr>
        <w:t xml:space="preserve"> </w:t>
      </w:r>
      <w:r w:rsidR="003A2222" w:rsidRPr="00AF2203">
        <w:rPr>
          <w:rFonts w:ascii="Garamond" w:eastAsia="Arial Unicode MS" w:hAnsi="Garamond" w:cs="Helvetica"/>
          <w:color w:val="000000" w:themeColor="text1"/>
          <w:sz w:val="22"/>
          <w:szCs w:val="22"/>
        </w:rPr>
        <w:t xml:space="preserve">had </w:t>
      </w:r>
      <w:r w:rsidR="00B0349C">
        <w:rPr>
          <w:rFonts w:ascii="Garamond" w:eastAsia="Arial Unicode MS" w:hAnsi="Garamond" w:cs="Helvetica"/>
          <w:color w:val="000000" w:themeColor="text1"/>
          <w:sz w:val="22"/>
          <w:szCs w:val="22"/>
        </w:rPr>
        <w:t>advised</w:t>
      </w:r>
      <w:r w:rsidR="003A2222" w:rsidRPr="00AF2203">
        <w:rPr>
          <w:rFonts w:ascii="Garamond" w:eastAsia="Arial Unicode MS" w:hAnsi="Garamond" w:cs="Helvetica"/>
          <w:color w:val="000000" w:themeColor="text1"/>
          <w:sz w:val="22"/>
          <w:szCs w:val="22"/>
        </w:rPr>
        <w:t xml:space="preserve"> his </w:t>
      </w:r>
      <w:r w:rsidR="001D0175" w:rsidRPr="00AF2203">
        <w:rPr>
          <w:rFonts w:ascii="Garamond" w:eastAsia="Arial Unicode MS" w:hAnsi="Garamond" w:cs="Helvetica"/>
          <w:color w:val="000000" w:themeColor="text1"/>
          <w:sz w:val="22"/>
          <w:szCs w:val="22"/>
        </w:rPr>
        <w:t>Personality Developer</w:t>
      </w:r>
      <w:r w:rsidR="003A2222" w:rsidRPr="00AF2203">
        <w:rPr>
          <w:rFonts w:ascii="Garamond" w:eastAsia="Arial Unicode MS" w:hAnsi="Garamond" w:cs="Helvetica"/>
          <w:color w:val="000000" w:themeColor="text1"/>
          <w:sz w:val="22"/>
          <w:szCs w:val="22"/>
        </w:rPr>
        <w:t xml:space="preserve"> to include syncretic ideas combining standard and tentative theories</w:t>
      </w:r>
      <w:r w:rsidR="00BE584D">
        <w:rPr>
          <w:rFonts w:ascii="Garamond" w:eastAsia="Arial Unicode MS" w:hAnsi="Garamond" w:cs="Helvetica"/>
          <w:color w:val="000000" w:themeColor="text1"/>
          <w:sz w:val="22"/>
          <w:szCs w:val="22"/>
        </w:rPr>
        <w:t xml:space="preserve"> from the Federation and the Zone and the Honzing</w:t>
      </w:r>
      <w:r w:rsidR="003A2222" w:rsidRPr="00AF2203">
        <w:rPr>
          <w:rFonts w:ascii="Garamond" w:eastAsia="Arial Unicode MS" w:hAnsi="Garamond" w:cs="Helvetica"/>
          <w:color w:val="000000" w:themeColor="text1"/>
          <w:sz w:val="22"/>
          <w:szCs w:val="22"/>
        </w:rPr>
        <w:t xml:space="preserve">. </w:t>
      </w:r>
      <w:r w:rsidR="002B167F" w:rsidRPr="00AF2203">
        <w:rPr>
          <w:rFonts w:ascii="Garamond" w:eastAsia="Arial Unicode MS" w:hAnsi="Garamond" w:cs="Helvetica"/>
          <w:color w:val="000000" w:themeColor="text1"/>
          <w:sz w:val="22"/>
          <w:szCs w:val="22"/>
        </w:rPr>
        <w:t xml:space="preserve">He </w:t>
      </w:r>
      <w:r w:rsidR="009D3E23">
        <w:rPr>
          <w:rFonts w:ascii="Garamond" w:eastAsia="Arial Unicode MS" w:hAnsi="Garamond" w:cs="Helvetica"/>
          <w:color w:val="000000" w:themeColor="text1"/>
          <w:sz w:val="22"/>
          <w:szCs w:val="22"/>
        </w:rPr>
        <w:t xml:space="preserve">neither </w:t>
      </w:r>
      <w:r w:rsidRPr="00AF2203">
        <w:rPr>
          <w:rFonts w:ascii="Garamond" w:eastAsia="Arial Unicode MS" w:hAnsi="Garamond" w:cs="Helvetica"/>
          <w:color w:val="000000" w:themeColor="text1"/>
          <w:sz w:val="22"/>
          <w:szCs w:val="22"/>
        </w:rPr>
        <w:t>underst</w:t>
      </w:r>
      <w:r w:rsidR="009D3E23">
        <w:rPr>
          <w:rFonts w:ascii="Garamond" w:eastAsia="Arial Unicode MS" w:hAnsi="Garamond" w:cs="Helvetica"/>
          <w:color w:val="000000" w:themeColor="text1"/>
          <w:sz w:val="22"/>
          <w:szCs w:val="22"/>
        </w:rPr>
        <w:t>oo</w:t>
      </w:r>
      <w:r w:rsidRPr="00AF2203">
        <w:rPr>
          <w:rFonts w:ascii="Garamond" w:eastAsia="Arial Unicode MS" w:hAnsi="Garamond" w:cs="Helvetica"/>
          <w:color w:val="000000" w:themeColor="text1"/>
          <w:sz w:val="22"/>
          <w:szCs w:val="22"/>
        </w:rPr>
        <w:t xml:space="preserve">d </w:t>
      </w:r>
      <w:r w:rsidR="004B226B">
        <w:rPr>
          <w:rFonts w:ascii="Garamond" w:eastAsia="Arial Unicode MS" w:hAnsi="Garamond" w:cs="Helvetica"/>
          <w:color w:val="000000" w:themeColor="text1"/>
          <w:sz w:val="22"/>
          <w:szCs w:val="22"/>
        </w:rPr>
        <w:t>Penrose’s</w:t>
      </w:r>
      <w:r w:rsidRPr="00AF220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lastRenderedPageBreak/>
        <w:t>theory of cosmic cyclic</w:t>
      </w:r>
      <w:r w:rsidR="009D3E2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t xml:space="preserve">cosmology </w:t>
      </w:r>
      <w:r w:rsidR="009D3E23">
        <w:rPr>
          <w:rFonts w:ascii="Garamond" w:eastAsia="Arial Unicode MS" w:hAnsi="Garamond" w:cs="Helvetica"/>
          <w:color w:val="000000" w:themeColor="text1"/>
          <w:sz w:val="22"/>
          <w:szCs w:val="22"/>
        </w:rPr>
        <w:t>nor</w:t>
      </w:r>
      <w:r w:rsidR="00C82742" w:rsidRPr="00AF2203">
        <w:rPr>
          <w:rFonts w:ascii="Garamond" w:eastAsia="Arial Unicode MS" w:hAnsi="Garamond" w:cs="Helvetica"/>
          <w:color w:val="000000" w:themeColor="text1"/>
          <w:sz w:val="22"/>
          <w:szCs w:val="22"/>
        </w:rPr>
        <w:t xml:space="preserve"> had any evidence it was an idea </w:t>
      </w:r>
      <w:r w:rsidR="00545CF8">
        <w:rPr>
          <w:rFonts w:ascii="Garamond" w:eastAsia="Arial Unicode MS" w:hAnsi="Garamond" w:cs="Helvetica"/>
          <w:color w:val="000000" w:themeColor="text1"/>
          <w:sz w:val="22"/>
          <w:szCs w:val="22"/>
        </w:rPr>
        <w:t>being seriously discussed</w:t>
      </w:r>
      <w:r w:rsidR="00577D2A">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B00A2"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was shaking his head in confusion when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w:t>
      </w:r>
      <w:r w:rsidRPr="00AF2203">
        <w:rPr>
          <w:rFonts w:ascii="Garamond" w:eastAsia="Arial Unicode MS" w:hAnsi="Garamond" w:cs="Helvetica"/>
          <w:color w:val="000000" w:themeColor="text1"/>
          <w:sz w:val="22"/>
          <w:szCs w:val="22"/>
        </w:rPr>
        <w:t xml:space="preserve"> had the editorial nous to end </w:t>
      </w:r>
      <w:r w:rsidR="00577D2A">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livestream.</w:t>
      </w:r>
      <w:r w:rsidR="0073041F" w:rsidRPr="00AF2203">
        <w:rPr>
          <w:rFonts w:ascii="Garamond" w:eastAsia="Arial Unicode MS" w:hAnsi="Garamond" w:cs="Helvetica"/>
          <w:color w:val="000000" w:themeColor="text1"/>
          <w:sz w:val="22"/>
          <w:szCs w:val="22"/>
        </w:rPr>
        <w:t xml:space="preserve"> </w:t>
      </w:r>
    </w:p>
    <w:p w14:paraId="68DC11FA" w14:textId="77777777" w:rsidR="007941F2" w:rsidRPr="00AF2203" w:rsidRDefault="007941F2" w:rsidP="00BE3C44">
      <w:pPr>
        <w:autoSpaceDE w:val="0"/>
        <w:autoSpaceDN w:val="0"/>
        <w:adjustRightInd w:val="0"/>
        <w:ind w:firstLine="454"/>
        <w:jc w:val="both"/>
        <w:rPr>
          <w:rFonts w:ascii="Garamond" w:eastAsia="Arial Unicode MS" w:hAnsi="Garamond" w:cs="Helvetica"/>
          <w:color w:val="000000" w:themeColor="text1"/>
          <w:sz w:val="22"/>
          <w:szCs w:val="22"/>
        </w:rPr>
      </w:pPr>
    </w:p>
    <w:p w14:paraId="014BE221" w14:textId="77777777" w:rsidR="00C55F30" w:rsidRDefault="00712AD0"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08294E" w:rsidRPr="00AF2203">
        <w:rPr>
          <w:rFonts w:ascii="Garamond" w:eastAsia="Arial Unicode MS" w:hAnsi="Garamond" w:cs="Helvetica"/>
          <w:color w:val="000000" w:themeColor="text1"/>
          <w:sz w:val="22"/>
          <w:szCs w:val="22"/>
        </w:rPr>
        <w:t>believed</w:t>
      </w:r>
      <w:r w:rsidRPr="00AF2203">
        <w:rPr>
          <w:rFonts w:ascii="Garamond" w:eastAsia="Arial Unicode MS" w:hAnsi="Garamond" w:cs="Helvetica"/>
          <w:color w:val="000000" w:themeColor="text1"/>
          <w:sz w:val="22"/>
          <w:szCs w:val="22"/>
        </w:rPr>
        <w:t xml:space="preserve"> </w:t>
      </w:r>
      <w:r w:rsidR="00421C8C" w:rsidRPr="00AF2203">
        <w:rPr>
          <w:rFonts w:ascii="Garamond" w:eastAsia="Arial Unicode MS" w:hAnsi="Garamond" w:cs="Helvetica"/>
          <w:color w:val="000000" w:themeColor="text1"/>
          <w:sz w:val="22"/>
          <w:szCs w:val="22"/>
        </w:rPr>
        <w:t>that his jibe</w:t>
      </w:r>
      <w:r w:rsidR="00500B81">
        <w:rPr>
          <w:rFonts w:ascii="Garamond" w:eastAsia="Arial Unicode MS" w:hAnsi="Garamond" w:cs="Helvetica"/>
          <w:color w:val="000000" w:themeColor="text1"/>
          <w:sz w:val="22"/>
          <w:szCs w:val="22"/>
        </w:rPr>
        <w:t>s</w:t>
      </w:r>
      <w:r w:rsidR="00421C8C" w:rsidRPr="00AF2203">
        <w:rPr>
          <w:rFonts w:ascii="Garamond" w:eastAsia="Arial Unicode MS" w:hAnsi="Garamond" w:cs="Helvetica"/>
          <w:color w:val="000000" w:themeColor="text1"/>
          <w:sz w:val="22"/>
          <w:szCs w:val="22"/>
        </w:rPr>
        <w:t xml:space="preserve"> at </w:t>
      </w:r>
      <w:r w:rsidR="00500B81">
        <w:rPr>
          <w:rFonts w:ascii="Garamond" w:eastAsia="Arial Unicode MS" w:hAnsi="Garamond" w:cs="Helvetica"/>
          <w:color w:val="000000" w:themeColor="text1"/>
          <w:sz w:val="22"/>
          <w:szCs w:val="22"/>
        </w:rPr>
        <w:t xml:space="preserve">both the Federation and </w:t>
      </w:r>
      <w:r w:rsidR="00242F61" w:rsidRPr="00AF2203">
        <w:rPr>
          <w:rFonts w:ascii="Garamond" w:eastAsia="Arial Unicode MS" w:hAnsi="Garamond" w:cs="Helvetica"/>
          <w:color w:val="000000" w:themeColor="text1"/>
          <w:sz w:val="22"/>
          <w:szCs w:val="22"/>
        </w:rPr>
        <w:t xml:space="preserve">Honzing </w:t>
      </w:r>
      <w:r w:rsidR="008D0C3A">
        <w:rPr>
          <w:rFonts w:ascii="Garamond" w:eastAsia="Arial Unicode MS" w:hAnsi="Garamond" w:cs="Helvetica"/>
          <w:color w:val="000000" w:themeColor="text1"/>
          <w:sz w:val="22"/>
          <w:szCs w:val="22"/>
        </w:rPr>
        <w:t xml:space="preserve">Corp </w:t>
      </w:r>
      <w:r w:rsidR="0093229C">
        <w:rPr>
          <w:rFonts w:ascii="Garamond" w:eastAsia="Arial Unicode MS" w:hAnsi="Garamond" w:cs="Helvetica"/>
          <w:color w:val="000000" w:themeColor="text1"/>
          <w:sz w:val="22"/>
          <w:szCs w:val="22"/>
        </w:rPr>
        <w:t>were</w:t>
      </w:r>
      <w:r w:rsidR="00421C8C" w:rsidRPr="00AF2203">
        <w:rPr>
          <w:rFonts w:ascii="Garamond" w:eastAsia="Arial Unicode MS" w:hAnsi="Garamond" w:cs="Helvetica"/>
          <w:color w:val="000000" w:themeColor="text1"/>
          <w:sz w:val="22"/>
          <w:szCs w:val="22"/>
        </w:rPr>
        <w:t xml:space="preserve"> too clever by half</w:t>
      </w:r>
      <w:r w:rsidR="00670E83">
        <w:rPr>
          <w:rFonts w:ascii="Garamond" w:eastAsia="Arial Unicode MS" w:hAnsi="Garamond" w:cs="Helvetica"/>
          <w:color w:val="000000" w:themeColor="text1"/>
          <w:sz w:val="22"/>
          <w:szCs w:val="22"/>
        </w:rPr>
        <w:t xml:space="preserve"> and his</w:t>
      </w:r>
      <w:r w:rsidR="00670E83" w:rsidRPr="00670E83">
        <w:rPr>
          <w:rFonts w:ascii="Garamond" w:eastAsia="Arial Unicode MS" w:hAnsi="Garamond" w:cs="Helvetica"/>
          <w:color w:val="000000" w:themeColor="text1"/>
          <w:sz w:val="22"/>
          <w:szCs w:val="22"/>
        </w:rPr>
        <w:t xml:space="preserve"> debut Fringe sketch had flopped</w:t>
      </w:r>
      <w:r w:rsidR="00421C8C" w:rsidRPr="00AF2203">
        <w:rPr>
          <w:rFonts w:ascii="Garamond" w:eastAsia="Arial Unicode MS" w:hAnsi="Garamond" w:cs="Helvetica"/>
          <w:color w:val="000000" w:themeColor="text1"/>
          <w:sz w:val="22"/>
          <w:szCs w:val="22"/>
        </w:rPr>
        <w:t>. It therefore</w:t>
      </w:r>
      <w:r w:rsidR="00BE3C44" w:rsidRPr="00AF2203">
        <w:rPr>
          <w:rFonts w:ascii="Garamond" w:eastAsia="Arial Unicode MS" w:hAnsi="Garamond" w:cs="Helvetica"/>
          <w:color w:val="000000" w:themeColor="text1"/>
          <w:sz w:val="22"/>
          <w:szCs w:val="22"/>
        </w:rPr>
        <w:t xml:space="preserve"> came as a surprise </w:t>
      </w:r>
      <w:r w:rsidR="008F4A32" w:rsidRPr="00AF2203">
        <w:rPr>
          <w:rFonts w:ascii="Garamond" w:eastAsia="Arial Unicode MS" w:hAnsi="Garamond" w:cs="Helvetica"/>
          <w:color w:val="000000" w:themeColor="text1"/>
          <w:sz w:val="22"/>
          <w:szCs w:val="22"/>
        </w:rPr>
        <w:t>to find</w:t>
      </w:r>
      <w:r w:rsidR="00BE3C44" w:rsidRPr="00AF2203">
        <w:rPr>
          <w:rFonts w:ascii="Garamond" w:eastAsia="Arial Unicode MS" w:hAnsi="Garamond" w:cs="Helvetica"/>
          <w:color w:val="000000" w:themeColor="text1"/>
          <w:sz w:val="22"/>
          <w:szCs w:val="22"/>
        </w:rPr>
        <w:t xml:space="preserve"> he had </w:t>
      </w:r>
      <w:r w:rsidR="00B0349C">
        <w:rPr>
          <w:rFonts w:ascii="Garamond" w:eastAsia="Arial Unicode MS" w:hAnsi="Garamond" w:cs="Helvetica"/>
          <w:color w:val="000000" w:themeColor="text1"/>
          <w:sz w:val="22"/>
          <w:szCs w:val="22"/>
        </w:rPr>
        <w:t xml:space="preserve">been selected </w:t>
      </w:r>
      <w:r w:rsidR="007941F2">
        <w:rPr>
          <w:rFonts w:ascii="Garamond" w:eastAsia="Arial Unicode MS" w:hAnsi="Garamond" w:cs="Helvetica"/>
          <w:color w:val="000000" w:themeColor="text1"/>
          <w:sz w:val="22"/>
          <w:szCs w:val="22"/>
        </w:rPr>
        <w:t xml:space="preserve">to </w:t>
      </w:r>
      <w:r w:rsidR="00D66682">
        <w:rPr>
          <w:rFonts w:ascii="Garamond" w:eastAsia="Arial Unicode MS" w:hAnsi="Garamond" w:cs="Helvetica"/>
          <w:color w:val="000000" w:themeColor="text1"/>
          <w:sz w:val="22"/>
          <w:szCs w:val="22"/>
        </w:rPr>
        <w:t>present live at a</w:t>
      </w:r>
      <w:r w:rsidR="007941F2">
        <w:rPr>
          <w:rFonts w:ascii="Garamond" w:eastAsia="Arial Unicode MS" w:hAnsi="Garamond" w:cs="Helvetica"/>
          <w:color w:val="000000" w:themeColor="text1"/>
          <w:sz w:val="22"/>
          <w:szCs w:val="22"/>
        </w:rPr>
        <w:t xml:space="preserve"> </w:t>
      </w:r>
      <w:r w:rsidR="00180B66" w:rsidRPr="00AF2203">
        <w:rPr>
          <w:rFonts w:ascii="Garamond" w:eastAsia="Arial Unicode MS" w:hAnsi="Garamond" w:cs="Helvetica"/>
          <w:color w:val="000000" w:themeColor="text1"/>
          <w:sz w:val="22"/>
          <w:szCs w:val="22"/>
        </w:rPr>
        <w:t xml:space="preserve">regional </w:t>
      </w:r>
      <w:r w:rsidR="00D66682">
        <w:rPr>
          <w:rFonts w:ascii="Garamond" w:eastAsia="Arial Unicode MS" w:hAnsi="Garamond" w:cs="Helvetica"/>
          <w:color w:val="000000" w:themeColor="text1"/>
          <w:sz w:val="22"/>
          <w:szCs w:val="22"/>
        </w:rPr>
        <w:t>event.</w:t>
      </w:r>
      <w:r w:rsidR="00FB14F8" w:rsidRPr="00AF2203">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And a</w:t>
      </w:r>
      <w:r w:rsidR="008A0651" w:rsidRPr="00AF2203">
        <w:rPr>
          <w:rFonts w:ascii="Garamond" w:eastAsia="Arial Unicode MS" w:hAnsi="Garamond" w:cs="Helvetica"/>
          <w:color w:val="000000" w:themeColor="text1"/>
          <w:sz w:val="22"/>
          <w:szCs w:val="22"/>
        </w:rPr>
        <w:t xml:space="preserve"> few weeks later </w:t>
      </w:r>
      <w:r w:rsidR="007941F2" w:rsidRPr="007941F2">
        <w:rPr>
          <w:rFonts w:ascii="Garamond" w:eastAsia="Arial Unicode MS" w:hAnsi="Garamond" w:cs="Helvetica"/>
          <w:color w:val="000000" w:themeColor="text1"/>
          <w:sz w:val="22"/>
          <w:szCs w:val="22"/>
        </w:rPr>
        <w:t xml:space="preserve">Quentin </w:t>
      </w:r>
      <w:r w:rsidR="00815A3B">
        <w:rPr>
          <w:rFonts w:ascii="Garamond" w:eastAsia="Arial Unicode MS" w:hAnsi="Garamond" w:cs="Helvetica"/>
          <w:color w:val="000000" w:themeColor="text1"/>
          <w:sz w:val="22"/>
          <w:szCs w:val="22"/>
        </w:rPr>
        <w:t xml:space="preserve">accumulated </w:t>
      </w:r>
      <w:r w:rsidR="008553C7">
        <w:rPr>
          <w:rFonts w:ascii="Garamond" w:eastAsia="Arial Unicode MS" w:hAnsi="Garamond" w:cs="Helvetica"/>
          <w:color w:val="000000" w:themeColor="text1"/>
          <w:sz w:val="22"/>
          <w:szCs w:val="22"/>
        </w:rPr>
        <w:t>with twelve</w:t>
      </w:r>
      <w:r w:rsidR="00B83D16">
        <w:rPr>
          <w:rFonts w:ascii="Garamond" w:eastAsia="Arial Unicode MS" w:hAnsi="Garamond" w:cs="Helvetica"/>
          <w:color w:val="000000" w:themeColor="text1"/>
          <w:sz w:val="22"/>
          <w:szCs w:val="22"/>
        </w:rPr>
        <w:t xml:space="preserve"> other</w:t>
      </w:r>
      <w:r w:rsidR="008A0651" w:rsidRPr="00AF2203">
        <w:rPr>
          <w:rFonts w:ascii="Garamond" w:eastAsia="Arial Unicode MS" w:hAnsi="Garamond" w:cs="Helvetica"/>
          <w:color w:val="000000" w:themeColor="text1"/>
          <w:sz w:val="22"/>
          <w:szCs w:val="22"/>
        </w:rPr>
        <w:t xml:space="preserve"> Fringe finalists in an old Edinburgh theatre</w:t>
      </w:r>
      <w:r w:rsidR="007941F2">
        <w:rPr>
          <w:rFonts w:ascii="Garamond" w:eastAsia="Arial Unicode MS" w:hAnsi="Garamond" w:cs="Helvetica"/>
          <w:color w:val="000000" w:themeColor="text1"/>
          <w:sz w:val="22"/>
          <w:szCs w:val="22"/>
        </w:rPr>
        <w:t xml:space="preserve">. </w:t>
      </w:r>
      <w:r w:rsidR="00B0349C">
        <w:rPr>
          <w:rFonts w:ascii="Garamond" w:eastAsia="Arial Unicode MS" w:hAnsi="Garamond" w:cs="Helvetica"/>
          <w:color w:val="000000" w:themeColor="text1"/>
          <w:sz w:val="22"/>
          <w:szCs w:val="22"/>
        </w:rPr>
        <w:t>The group was evenly split between those originating from the</w:t>
      </w:r>
      <w:r w:rsidR="00815A3B">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 xml:space="preserve">Preterite </w:t>
      </w:r>
      <w:r w:rsidR="00815A3B">
        <w:rPr>
          <w:rFonts w:ascii="Garamond" w:eastAsia="Arial Unicode MS" w:hAnsi="Garamond" w:cs="Helvetica"/>
          <w:color w:val="000000" w:themeColor="text1"/>
          <w:sz w:val="22"/>
          <w:szCs w:val="22"/>
        </w:rPr>
        <w:t>Zone and the Federation</w:t>
      </w:r>
      <w:r w:rsidR="00B0349C">
        <w:rPr>
          <w:rFonts w:ascii="Garamond" w:eastAsia="Arial Unicode MS" w:hAnsi="Garamond" w:cs="Helvetica"/>
          <w:color w:val="000000" w:themeColor="text1"/>
          <w:sz w:val="22"/>
          <w:szCs w:val="22"/>
        </w:rPr>
        <w:t xml:space="preserve"> and s</w:t>
      </w:r>
      <w:r w:rsidR="000E7793">
        <w:rPr>
          <w:rFonts w:ascii="Garamond" w:eastAsia="Arial Unicode MS" w:hAnsi="Garamond" w:cs="Helvetica"/>
          <w:color w:val="000000" w:themeColor="text1"/>
          <w:sz w:val="22"/>
          <w:szCs w:val="22"/>
        </w:rPr>
        <w:t>ince</w:t>
      </w:r>
      <w:r w:rsidR="004F7649">
        <w:rPr>
          <w:rFonts w:ascii="Garamond" w:eastAsia="Arial Unicode MS" w:hAnsi="Garamond" w:cs="Helvetica"/>
          <w:color w:val="000000" w:themeColor="text1"/>
          <w:sz w:val="22"/>
          <w:szCs w:val="22"/>
        </w:rPr>
        <w:t xml:space="preserve"> </w:t>
      </w:r>
      <w:r w:rsidR="008553C7">
        <w:rPr>
          <w:rFonts w:ascii="Garamond" w:eastAsia="Arial Unicode MS" w:hAnsi="Garamond" w:cs="Helvetica"/>
          <w:color w:val="000000" w:themeColor="text1"/>
          <w:sz w:val="22"/>
          <w:szCs w:val="22"/>
        </w:rPr>
        <w:t>Quentin was born in the Zone</w:t>
      </w:r>
      <w:r w:rsidR="000E7793">
        <w:rPr>
          <w:rFonts w:ascii="Garamond" w:eastAsia="Arial Unicode MS" w:hAnsi="Garamond" w:cs="Helvetica"/>
          <w:color w:val="000000" w:themeColor="text1"/>
          <w:sz w:val="22"/>
          <w:szCs w:val="22"/>
        </w:rPr>
        <w:t xml:space="preserve"> but had</w:t>
      </w:r>
      <w:r w:rsidR="004F7649">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left </w:t>
      </w:r>
      <w:r w:rsidR="008553C7">
        <w:rPr>
          <w:rFonts w:ascii="Garamond" w:eastAsia="Arial Unicode MS" w:hAnsi="Garamond" w:cs="Helvetica"/>
          <w:color w:val="000000" w:themeColor="text1"/>
          <w:sz w:val="22"/>
          <w:szCs w:val="22"/>
        </w:rPr>
        <w:t xml:space="preserve">after his </w:t>
      </w:r>
      <w:r w:rsidR="00235E84">
        <w:rPr>
          <w:rFonts w:ascii="Garamond" w:eastAsia="Arial Unicode MS" w:hAnsi="Garamond" w:cs="Helvetica"/>
          <w:color w:val="000000" w:themeColor="text1"/>
          <w:sz w:val="22"/>
          <w:szCs w:val="22"/>
        </w:rPr>
        <w:t>coming-of-age</w:t>
      </w:r>
      <w:r w:rsidR="008553C7">
        <w:rPr>
          <w:rFonts w:ascii="Garamond" w:eastAsia="Arial Unicode MS" w:hAnsi="Garamond" w:cs="Helvetica"/>
          <w:color w:val="000000" w:themeColor="text1"/>
          <w:sz w:val="22"/>
          <w:szCs w:val="22"/>
        </w:rPr>
        <w:t xml:space="preserve"> Rumspringa</w:t>
      </w:r>
      <w:r w:rsidR="002F1790">
        <w:rPr>
          <w:rFonts w:ascii="Garamond" w:eastAsia="Arial Unicode MS" w:hAnsi="Garamond" w:cs="Helvetica"/>
          <w:color w:val="000000" w:themeColor="text1"/>
          <w:sz w:val="22"/>
          <w:szCs w:val="22"/>
        </w:rPr>
        <w:t xml:space="preserve"> </w:t>
      </w:r>
      <w:r w:rsidR="000E7793">
        <w:rPr>
          <w:rFonts w:ascii="Garamond" w:eastAsia="Arial Unicode MS" w:hAnsi="Garamond" w:cs="Helvetica"/>
          <w:color w:val="000000" w:themeColor="text1"/>
          <w:sz w:val="22"/>
          <w:szCs w:val="22"/>
        </w:rPr>
        <w:t>he</w:t>
      </w:r>
      <w:r w:rsidR="002F1790">
        <w:rPr>
          <w:rFonts w:ascii="Garamond" w:eastAsia="Arial Unicode MS" w:hAnsi="Garamond" w:cs="Helvetica"/>
          <w:color w:val="000000" w:themeColor="text1"/>
          <w:sz w:val="22"/>
          <w:szCs w:val="22"/>
        </w:rPr>
        <w:t xml:space="preserve"> counted as </w:t>
      </w:r>
      <w:r w:rsidR="000E7793">
        <w:rPr>
          <w:rFonts w:ascii="Garamond" w:eastAsia="Arial Unicode MS" w:hAnsi="Garamond" w:cs="Helvetica"/>
          <w:color w:val="000000" w:themeColor="text1"/>
          <w:sz w:val="22"/>
          <w:szCs w:val="22"/>
        </w:rPr>
        <w:t>the</w:t>
      </w:r>
      <w:r w:rsidR="002F1790">
        <w:rPr>
          <w:rFonts w:ascii="Garamond" w:eastAsia="Arial Unicode MS" w:hAnsi="Garamond" w:cs="Helvetica"/>
          <w:color w:val="000000" w:themeColor="text1"/>
          <w:sz w:val="22"/>
          <w:szCs w:val="22"/>
        </w:rPr>
        <w:t xml:space="preserve"> odd</w:t>
      </w:r>
      <w:r w:rsidR="00B83D16">
        <w:rPr>
          <w:rFonts w:ascii="Garamond" w:eastAsia="Arial Unicode MS" w:hAnsi="Garamond" w:cs="Helvetica"/>
          <w:color w:val="000000" w:themeColor="text1"/>
          <w:sz w:val="22"/>
          <w:szCs w:val="22"/>
        </w:rPr>
        <w:t>-</w:t>
      </w:r>
      <w:r w:rsidR="002F1790">
        <w:rPr>
          <w:rFonts w:ascii="Garamond" w:eastAsia="Arial Unicode MS" w:hAnsi="Garamond" w:cs="Helvetica"/>
          <w:color w:val="000000" w:themeColor="text1"/>
          <w:sz w:val="22"/>
          <w:szCs w:val="22"/>
        </w:rPr>
        <w:t xml:space="preserve">numbered disciple for both </w:t>
      </w:r>
      <w:r w:rsidR="00272CC0">
        <w:rPr>
          <w:rFonts w:ascii="Garamond" w:eastAsia="Arial Unicode MS" w:hAnsi="Garamond" w:cs="Helvetica"/>
          <w:color w:val="000000" w:themeColor="text1"/>
          <w:sz w:val="22"/>
          <w:szCs w:val="22"/>
        </w:rPr>
        <w:t>societies</w:t>
      </w:r>
      <w:r w:rsidR="002F1790">
        <w:rPr>
          <w:rFonts w:ascii="Garamond" w:eastAsia="Arial Unicode MS" w:hAnsi="Garamond" w:cs="Helvetica"/>
          <w:color w:val="000000" w:themeColor="text1"/>
          <w:sz w:val="22"/>
          <w:szCs w:val="22"/>
        </w:rPr>
        <w:t>.</w:t>
      </w:r>
      <w:r w:rsidR="00C55F30">
        <w:rPr>
          <w:rStyle w:val="FootnoteReference"/>
          <w:rFonts w:ascii="Garamond" w:eastAsia="Arial Unicode MS" w:hAnsi="Garamond" w:cs="Helvetica"/>
          <w:color w:val="000000" w:themeColor="text1"/>
          <w:sz w:val="22"/>
          <w:szCs w:val="22"/>
        </w:rPr>
        <w:footnoteReference w:id="105"/>
      </w:r>
      <w:r w:rsidR="00B0349C">
        <w:rPr>
          <w:rFonts w:ascii="Garamond" w:eastAsia="Arial Unicode MS" w:hAnsi="Garamond" w:cs="Helvetica"/>
          <w:color w:val="000000" w:themeColor="text1"/>
          <w:sz w:val="22"/>
          <w:szCs w:val="22"/>
        </w:rPr>
        <w:t xml:space="preserve"> </w:t>
      </w:r>
    </w:p>
    <w:p w14:paraId="714486D2" w14:textId="11944C9D" w:rsidR="007941F2" w:rsidRDefault="0049017E"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B0349C">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 sat in a semi-circle</w:t>
      </w:r>
      <w:r w:rsidR="00817FB1">
        <w:rPr>
          <w:rFonts w:ascii="Garamond" w:eastAsia="Arial Unicode MS" w:hAnsi="Garamond" w:cs="Helvetica"/>
          <w:color w:val="000000" w:themeColor="text1"/>
          <w:sz w:val="22"/>
          <w:szCs w:val="22"/>
        </w:rPr>
        <w:t xml:space="preserve"> with a</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mob</w:t>
      </w:r>
      <w:r w:rsidR="00A71659">
        <w:rPr>
          <w:rFonts w:ascii="Garamond" w:eastAsia="Arial Unicode MS" w:hAnsi="Garamond" w:cs="Helvetica"/>
          <w:color w:val="000000" w:themeColor="text1"/>
          <w:sz w:val="22"/>
          <w:szCs w:val="22"/>
        </w:rPr>
        <w:t xml:space="preserve"> of </w:t>
      </w:r>
      <w:r w:rsidR="00CD3920">
        <w:rPr>
          <w:rFonts w:ascii="Garamond" w:eastAsia="Arial Unicode MS" w:hAnsi="Garamond" w:cs="Helvetica"/>
          <w:color w:val="000000" w:themeColor="text1"/>
          <w:sz w:val="22"/>
          <w:szCs w:val="22"/>
        </w:rPr>
        <w:t>multi</w:t>
      </w:r>
      <w:r w:rsidR="00A71659">
        <w:rPr>
          <w:rFonts w:ascii="Garamond" w:eastAsia="Arial Unicode MS" w:hAnsi="Garamond" w:cs="Helvetica"/>
          <w:color w:val="000000" w:themeColor="text1"/>
          <w:sz w:val="22"/>
          <w:szCs w:val="22"/>
        </w:rPr>
        <w:t xml:space="preserve">-legged </w:t>
      </w:r>
      <w:r w:rsidR="002C2B99">
        <w:rPr>
          <w:rFonts w:ascii="Garamond" w:eastAsia="Arial Unicode MS" w:hAnsi="Garamond" w:cs="Helvetica"/>
          <w:color w:val="000000" w:themeColor="text1"/>
          <w:sz w:val="22"/>
          <w:szCs w:val="22"/>
        </w:rPr>
        <w:t xml:space="preserve">googly-eyed </w:t>
      </w:r>
      <w:r w:rsidR="00F1177C">
        <w:rPr>
          <w:rFonts w:ascii="Garamond" w:eastAsia="Arial Unicode MS" w:hAnsi="Garamond" w:cs="Helvetica"/>
          <w:color w:val="000000" w:themeColor="text1"/>
          <w:sz w:val="22"/>
          <w:szCs w:val="22"/>
        </w:rPr>
        <w:t>mechanical</w:t>
      </w:r>
      <w:r w:rsidR="00F941FE">
        <w:rPr>
          <w:rFonts w:ascii="Garamond" w:eastAsia="Arial Unicode MS" w:hAnsi="Garamond" w:cs="Helvetica"/>
          <w:color w:val="000000" w:themeColor="text1"/>
          <w:sz w:val="22"/>
          <w:szCs w:val="22"/>
        </w:rPr>
        <w:t xml:space="preserve">s </w:t>
      </w:r>
      <w:r w:rsidR="00A71659">
        <w:rPr>
          <w:rFonts w:ascii="Garamond" w:eastAsia="Arial Unicode MS" w:hAnsi="Garamond" w:cs="Helvetica"/>
          <w:color w:val="000000" w:themeColor="text1"/>
          <w:sz w:val="22"/>
          <w:szCs w:val="22"/>
        </w:rPr>
        <w:t xml:space="preserve">creeped around, </w:t>
      </w:r>
      <w:r w:rsidR="00D66A67">
        <w:rPr>
          <w:rFonts w:ascii="Garamond" w:eastAsia="Arial Unicode MS" w:hAnsi="Garamond" w:cs="Helvetica"/>
          <w:color w:val="000000" w:themeColor="text1"/>
          <w:sz w:val="22"/>
          <w:szCs w:val="22"/>
        </w:rPr>
        <w:t xml:space="preserve">holding onto the crimson curtains and skuttling </w:t>
      </w:r>
      <w:r w:rsidR="00CC30FD">
        <w:rPr>
          <w:rFonts w:ascii="Garamond" w:eastAsia="Arial Unicode MS" w:hAnsi="Garamond" w:cs="Helvetica"/>
          <w:color w:val="000000" w:themeColor="text1"/>
          <w:sz w:val="22"/>
          <w:szCs w:val="22"/>
        </w:rPr>
        <w:t>amongst</w:t>
      </w:r>
      <w:r w:rsidR="00D66A67">
        <w:rPr>
          <w:rFonts w:ascii="Garamond" w:eastAsia="Arial Unicode MS" w:hAnsi="Garamond" w:cs="Helvetica"/>
          <w:color w:val="000000" w:themeColor="text1"/>
          <w:sz w:val="22"/>
          <w:szCs w:val="22"/>
        </w:rPr>
        <w:t xml:space="preserve"> ankles</w:t>
      </w:r>
      <w:r w:rsidR="00817FB1">
        <w:rPr>
          <w:rFonts w:ascii="Garamond" w:eastAsia="Arial Unicode MS" w:hAnsi="Garamond" w:cs="Helvetica"/>
          <w:color w:val="000000" w:themeColor="text1"/>
          <w:sz w:val="22"/>
          <w:szCs w:val="22"/>
        </w:rPr>
        <w:t xml:space="preserve"> as their</w:t>
      </w:r>
      <w:r w:rsidR="00D66A67">
        <w:rPr>
          <w:rFonts w:ascii="Garamond" w:eastAsia="Arial Unicode MS" w:hAnsi="Garamond" w:cs="Helvetica"/>
          <w:color w:val="000000" w:themeColor="text1"/>
          <w:sz w:val="22"/>
          <w:szCs w:val="22"/>
        </w:rPr>
        <w:t xml:space="preserve"> </w:t>
      </w:r>
      <w:r w:rsidR="00977ACF">
        <w:rPr>
          <w:rFonts w:ascii="Garamond" w:eastAsia="Arial Unicode MS" w:hAnsi="Garamond" w:cs="Helvetica"/>
          <w:color w:val="000000" w:themeColor="text1"/>
          <w:sz w:val="22"/>
          <w:szCs w:val="22"/>
        </w:rPr>
        <w:t xml:space="preserve">lizard-irised </w:t>
      </w:r>
      <w:r w:rsidR="00A71659">
        <w:rPr>
          <w:rFonts w:ascii="Garamond" w:eastAsia="Arial Unicode MS" w:hAnsi="Garamond" w:cs="Helvetica"/>
          <w:color w:val="000000" w:themeColor="text1"/>
          <w:sz w:val="22"/>
          <w:szCs w:val="22"/>
        </w:rPr>
        <w:t>eyes flic</w:t>
      </w:r>
      <w:r w:rsidR="00817FB1">
        <w:rPr>
          <w:rFonts w:ascii="Garamond" w:eastAsia="Arial Unicode MS" w:hAnsi="Garamond" w:cs="Helvetica"/>
          <w:color w:val="000000" w:themeColor="text1"/>
          <w:sz w:val="22"/>
          <w:szCs w:val="22"/>
        </w:rPr>
        <w:t>kered</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red to</w:t>
      </w:r>
      <w:r w:rsidR="00A71659">
        <w:rPr>
          <w:rFonts w:ascii="Garamond" w:eastAsia="Arial Unicode MS" w:hAnsi="Garamond" w:cs="Helvetica"/>
          <w:color w:val="000000" w:themeColor="text1"/>
          <w:sz w:val="22"/>
          <w:szCs w:val="22"/>
        </w:rPr>
        <w:t xml:space="preserve"> green when </w:t>
      </w:r>
      <w:r w:rsidR="0019719B">
        <w:rPr>
          <w:rFonts w:ascii="Garamond" w:eastAsia="Arial Unicode MS" w:hAnsi="Garamond" w:cs="Helvetica"/>
          <w:color w:val="000000" w:themeColor="text1"/>
          <w:sz w:val="22"/>
          <w:szCs w:val="22"/>
        </w:rPr>
        <w:t>operated</w:t>
      </w:r>
      <w:r w:rsidR="00D66A67">
        <w:rPr>
          <w:rFonts w:ascii="Garamond" w:eastAsia="Arial Unicode MS" w:hAnsi="Garamond" w:cs="Helvetica"/>
          <w:color w:val="000000" w:themeColor="text1"/>
          <w:sz w:val="22"/>
          <w:szCs w:val="22"/>
        </w:rPr>
        <w:t xml:space="preserve"> by a remote </w:t>
      </w:r>
      <w:r w:rsidR="005E54D8">
        <w:rPr>
          <w:rFonts w:ascii="Garamond" w:eastAsia="Arial Unicode MS" w:hAnsi="Garamond" w:cs="Helvetica"/>
          <w:color w:val="000000" w:themeColor="text1"/>
          <w:sz w:val="22"/>
          <w:szCs w:val="22"/>
        </w:rPr>
        <w:t>viewer</w:t>
      </w:r>
      <w:r w:rsidR="00D66A67">
        <w:rPr>
          <w:rFonts w:ascii="Garamond" w:eastAsia="Arial Unicode MS" w:hAnsi="Garamond" w:cs="Helvetica"/>
          <w:color w:val="000000" w:themeColor="text1"/>
          <w:sz w:val="22"/>
          <w:szCs w:val="22"/>
        </w:rPr>
        <w:t>.</w:t>
      </w:r>
    </w:p>
    <w:p w14:paraId="2E6D42C8" w14:textId="7C6C5A89" w:rsidR="00BE3C44" w:rsidRDefault="000A1A5F"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color w:val="000000" w:themeColor="text1"/>
          <w:sz w:val="22"/>
          <w:szCs w:val="22"/>
        </w:rPr>
        <w:t xml:space="preserve">first sketch was in </w:t>
      </w:r>
      <w:r w:rsidR="00E0017E" w:rsidRPr="00AF2203">
        <w:rPr>
          <w:rFonts w:ascii="Garamond" w:eastAsia="Arial Unicode MS" w:hAnsi="Garamond" w:cs="Helvetica"/>
          <w:color w:val="000000" w:themeColor="text1"/>
          <w:sz w:val="22"/>
          <w:szCs w:val="22"/>
        </w:rPr>
        <w:t>German</w:t>
      </w:r>
      <w:r w:rsidR="00BE3C44" w:rsidRPr="00AF2203">
        <w:rPr>
          <w:rFonts w:ascii="Garamond" w:eastAsia="Arial Unicode MS" w:hAnsi="Garamond" w:cs="Helvetica"/>
          <w:color w:val="000000" w:themeColor="text1"/>
          <w:sz w:val="22"/>
          <w:szCs w:val="22"/>
        </w:rPr>
        <w:t xml:space="preserve">. </w:t>
      </w:r>
      <w:r w:rsidR="00016864" w:rsidRPr="00AF2203">
        <w:rPr>
          <w:rFonts w:ascii="Garamond" w:eastAsia="Arial Unicode MS" w:hAnsi="Garamond" w:cs="Helvetica"/>
          <w:color w:val="000000" w:themeColor="text1"/>
          <w:sz w:val="22"/>
          <w:szCs w:val="22"/>
        </w:rPr>
        <w:t xml:space="preserve">The </w:t>
      </w:r>
      <w:r w:rsidR="004F7649">
        <w:rPr>
          <w:rFonts w:ascii="Garamond" w:eastAsia="Arial Unicode MS" w:hAnsi="Garamond" w:cs="Helvetica"/>
          <w:color w:val="000000" w:themeColor="text1"/>
          <w:sz w:val="22"/>
          <w:szCs w:val="22"/>
        </w:rPr>
        <w:t xml:space="preserve">Federal </w:t>
      </w:r>
      <w:r w:rsidR="00BE3C44" w:rsidRPr="00AF2203">
        <w:rPr>
          <w:rFonts w:ascii="Garamond" w:eastAsia="Arial Unicode MS" w:hAnsi="Garamond" w:cs="Helvetica"/>
          <w:color w:val="000000" w:themeColor="text1"/>
          <w:sz w:val="22"/>
          <w:szCs w:val="22"/>
        </w:rPr>
        <w:t xml:space="preserve">audience </w:t>
      </w:r>
      <w:r w:rsidR="005B63DD" w:rsidRPr="00AF2203">
        <w:rPr>
          <w:rFonts w:ascii="Garamond" w:eastAsia="Arial Unicode MS" w:hAnsi="Garamond" w:cs="Helvetica"/>
          <w:color w:val="000000" w:themeColor="text1"/>
          <w:sz w:val="22"/>
          <w:szCs w:val="22"/>
        </w:rPr>
        <w:t xml:space="preserve">conscientiously </w:t>
      </w:r>
      <w:r w:rsidR="00BE3C44" w:rsidRPr="00AF2203">
        <w:rPr>
          <w:rFonts w:ascii="Garamond" w:eastAsia="Arial Unicode MS" w:hAnsi="Garamond" w:cs="Helvetica"/>
          <w:color w:val="000000" w:themeColor="text1"/>
          <w:sz w:val="22"/>
          <w:szCs w:val="22"/>
        </w:rPr>
        <w:t>removed their reality modulator</w:t>
      </w:r>
      <w:r w:rsidR="0022195D">
        <w:rPr>
          <w:rFonts w:ascii="Garamond" w:eastAsia="Arial Unicode MS" w:hAnsi="Garamond" w:cs="Helvetica"/>
          <w:color w:val="000000" w:themeColor="text1"/>
          <w:sz w:val="22"/>
          <w:szCs w:val="22"/>
        </w:rPr>
        <w:t xml:space="preserve">s </w:t>
      </w:r>
      <w:r w:rsidR="001074DC"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indicat</w:t>
      </w:r>
      <w:r w:rsidR="001074DC" w:rsidRPr="00AF2203">
        <w:rPr>
          <w:rFonts w:ascii="Garamond" w:eastAsia="Arial Unicode MS" w:hAnsi="Garamond" w:cs="Helvetica"/>
          <w:color w:val="000000" w:themeColor="text1"/>
          <w:sz w:val="22"/>
          <w:szCs w:val="22"/>
        </w:rPr>
        <w:t>e</w:t>
      </w:r>
      <w:r w:rsidR="00BE3C44" w:rsidRPr="00AF2203">
        <w:rPr>
          <w:rFonts w:ascii="Garamond" w:eastAsia="Arial Unicode MS" w:hAnsi="Garamond" w:cs="Helvetica"/>
          <w:color w:val="000000" w:themeColor="text1"/>
          <w:sz w:val="22"/>
          <w:szCs w:val="22"/>
        </w:rPr>
        <w:t xml:space="preserve"> they did not require any translation</w:t>
      </w:r>
      <w:r w:rsidR="0029160F" w:rsidRPr="00AF2203">
        <w:rPr>
          <w:rFonts w:ascii="Garamond" w:eastAsia="Arial Unicode MS" w:hAnsi="Garamond" w:cs="Helvetica"/>
          <w:color w:val="000000" w:themeColor="text1"/>
          <w:sz w:val="22"/>
          <w:szCs w:val="22"/>
        </w:rPr>
        <w:t xml:space="preserve"> and </w:t>
      </w:r>
      <w:r w:rsidR="00BE3C44" w:rsidRPr="00AF2203">
        <w:rPr>
          <w:rFonts w:ascii="Garamond" w:eastAsia="Arial Unicode MS" w:hAnsi="Garamond" w:cs="Helvetica"/>
          <w:color w:val="000000" w:themeColor="text1"/>
          <w:sz w:val="22"/>
          <w:szCs w:val="22"/>
        </w:rPr>
        <w:t>emitt</w:t>
      </w:r>
      <w:r w:rsidR="00847EA5">
        <w:rPr>
          <w:rFonts w:ascii="Garamond" w:eastAsia="Arial Unicode MS" w:hAnsi="Garamond" w:cs="Helvetica"/>
          <w:color w:val="000000" w:themeColor="text1"/>
          <w:sz w:val="22"/>
          <w:szCs w:val="22"/>
        </w:rPr>
        <w:t>ed</w:t>
      </w:r>
      <w:r w:rsidR="00BE3C44" w:rsidRPr="00AF2203">
        <w:rPr>
          <w:rFonts w:ascii="Garamond" w:eastAsia="Arial Unicode MS" w:hAnsi="Garamond" w:cs="Helvetica"/>
          <w:color w:val="000000" w:themeColor="text1"/>
          <w:sz w:val="22"/>
          <w:szCs w:val="22"/>
        </w:rPr>
        <w:t xml:space="preserve"> </w:t>
      </w:r>
      <w:r w:rsidR="00C210FD" w:rsidRPr="00AF2203">
        <w:rPr>
          <w:rFonts w:ascii="Garamond" w:eastAsia="Arial Unicode MS" w:hAnsi="Garamond" w:cs="Helvetica"/>
          <w:color w:val="000000" w:themeColor="text1"/>
          <w:sz w:val="22"/>
          <w:szCs w:val="22"/>
        </w:rPr>
        <w:t xml:space="preserve">frequent </w:t>
      </w:r>
      <w:r w:rsidR="00BE3C44" w:rsidRPr="00AF2203">
        <w:rPr>
          <w:rFonts w:ascii="Garamond" w:eastAsia="Arial Unicode MS" w:hAnsi="Garamond" w:cs="Helvetica"/>
          <w:color w:val="000000" w:themeColor="text1"/>
          <w:sz w:val="22"/>
          <w:szCs w:val="22"/>
        </w:rPr>
        <w:t xml:space="preserve">laughs </w:t>
      </w:r>
      <w:r w:rsidR="00175F1B" w:rsidRPr="00AF2203">
        <w:rPr>
          <w:rFonts w:ascii="Garamond" w:eastAsia="Arial Unicode MS" w:hAnsi="Garamond" w:cs="Helvetica"/>
          <w:color w:val="000000" w:themeColor="text1"/>
          <w:sz w:val="22"/>
          <w:szCs w:val="22"/>
        </w:rPr>
        <w:t>with effusive gusto</w:t>
      </w:r>
      <w:r w:rsidR="00847EA5">
        <w:rPr>
          <w:rFonts w:ascii="Garamond" w:eastAsia="Arial Unicode MS" w:hAnsi="Garamond" w:cs="Helvetica"/>
          <w:color w:val="000000" w:themeColor="text1"/>
          <w:sz w:val="22"/>
          <w:szCs w:val="22"/>
        </w:rPr>
        <w:t xml:space="preserve"> that </w:t>
      </w:r>
      <w:r w:rsidR="00BE3C44" w:rsidRPr="00AF2203">
        <w:rPr>
          <w:rFonts w:ascii="Garamond" w:eastAsia="Arial Unicode MS" w:hAnsi="Garamond" w:cs="Helvetica"/>
          <w:color w:val="000000" w:themeColor="text1"/>
          <w:sz w:val="22"/>
          <w:szCs w:val="22"/>
        </w:rPr>
        <w:t xml:space="preserve">Quentin </w:t>
      </w:r>
      <w:r w:rsidR="007D42EB" w:rsidRPr="00AF2203">
        <w:rPr>
          <w:rFonts w:ascii="Garamond" w:eastAsia="Arial Unicode MS" w:hAnsi="Garamond" w:cs="Helvetica"/>
          <w:color w:val="000000" w:themeColor="text1"/>
          <w:sz w:val="22"/>
          <w:szCs w:val="22"/>
        </w:rPr>
        <w:t>joined in with</w:t>
      </w:r>
      <w:r w:rsidR="007079A3" w:rsidRPr="00AF2203">
        <w:rPr>
          <w:rFonts w:ascii="Garamond" w:eastAsia="Arial Unicode MS" w:hAnsi="Garamond" w:cs="Helvetica"/>
          <w:color w:val="000000" w:themeColor="text1"/>
          <w:sz w:val="22"/>
          <w:szCs w:val="22"/>
        </w:rPr>
        <w:t xml:space="preserve"> (he had a feeling that he wasn’t the only one </w:t>
      </w:r>
      <w:r w:rsidR="005559A3" w:rsidRPr="00AF2203">
        <w:rPr>
          <w:rFonts w:ascii="Garamond" w:eastAsia="Arial Unicode MS" w:hAnsi="Garamond" w:cs="Helvetica"/>
          <w:color w:val="000000" w:themeColor="text1"/>
          <w:sz w:val="22"/>
          <w:szCs w:val="22"/>
        </w:rPr>
        <w:t>feigning</w:t>
      </w:r>
      <w:r w:rsidR="007079A3" w:rsidRPr="00AF2203">
        <w:rPr>
          <w:rFonts w:ascii="Garamond" w:eastAsia="Arial Unicode MS" w:hAnsi="Garamond" w:cs="Helvetica"/>
          <w:color w:val="000000" w:themeColor="text1"/>
          <w:sz w:val="22"/>
          <w:szCs w:val="22"/>
        </w:rPr>
        <w:t xml:space="preserve"> his understanding)</w:t>
      </w:r>
      <w:r w:rsidR="00493B5E" w:rsidRPr="00AF2203">
        <w:rPr>
          <w:rFonts w:ascii="Garamond" w:eastAsia="Arial Unicode MS" w:hAnsi="Garamond" w:cs="Helvetica"/>
          <w:color w:val="000000" w:themeColor="text1"/>
          <w:sz w:val="22"/>
          <w:szCs w:val="22"/>
        </w:rPr>
        <w:t>.</w:t>
      </w:r>
    </w:p>
    <w:p w14:paraId="05E4D279" w14:textId="25A45FD8" w:rsidR="00F81DD6" w:rsidRPr="00AF2203" w:rsidRDefault="00F81DD6"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bearded Preterite woman next took the stage. The sensationalist gender statement was so early millennial and intellectually </w:t>
      </w:r>
      <w:r w:rsidRPr="00F81DD6">
        <w:rPr>
          <w:rFonts w:ascii="Garamond" w:eastAsia="Arial Unicode MS" w:hAnsi="Garamond" w:cs="Helvetica"/>
          <w:color w:val="000000" w:themeColor="text1"/>
          <w:sz w:val="22"/>
          <w:szCs w:val="22"/>
        </w:rPr>
        <w:t>passé</w:t>
      </w:r>
      <w:r>
        <w:rPr>
          <w:rFonts w:ascii="Garamond" w:eastAsia="Arial Unicode MS" w:hAnsi="Garamond" w:cs="Helvetica"/>
          <w:color w:val="000000" w:themeColor="text1"/>
          <w:sz w:val="22"/>
          <w:szCs w:val="22"/>
        </w:rPr>
        <w:t xml:space="preserve"> that Quentin could almost hear the Federalists rolling</w:t>
      </w:r>
      <w:r w:rsidR="00E64C59">
        <w:rPr>
          <w:rFonts w:ascii="Garamond" w:eastAsia="Arial Unicode MS" w:hAnsi="Garamond" w:cs="Helvetica"/>
          <w:color w:val="000000" w:themeColor="text1"/>
          <w:sz w:val="22"/>
          <w:szCs w:val="22"/>
        </w:rPr>
        <w:t xml:space="preserve"> their </w:t>
      </w:r>
      <w:r w:rsidR="00E64C59" w:rsidRPr="00E64C59">
        <w:rPr>
          <w:rFonts w:ascii="Garamond" w:eastAsia="Arial Unicode MS" w:hAnsi="Garamond" w:cs="Helvetica"/>
          <w:color w:val="000000" w:themeColor="text1"/>
          <w:sz w:val="22"/>
          <w:szCs w:val="22"/>
        </w:rPr>
        <w:t>eyes</w:t>
      </w:r>
      <w:r>
        <w:rPr>
          <w:rFonts w:ascii="Garamond" w:eastAsia="Arial Unicode MS" w:hAnsi="Garamond" w:cs="Helvetica"/>
          <w:color w:val="000000" w:themeColor="text1"/>
          <w:sz w:val="22"/>
          <w:szCs w:val="22"/>
        </w:rPr>
        <w:t xml:space="preserve">. Of course </w:t>
      </w:r>
      <w:r w:rsidR="00E64C59">
        <w:rPr>
          <w:rFonts w:ascii="Garamond" w:eastAsia="Arial Unicode MS" w:hAnsi="Garamond" w:cs="Helvetica"/>
          <w:color w:val="000000" w:themeColor="text1"/>
          <w:sz w:val="22"/>
          <w:szCs w:val="22"/>
        </w:rPr>
        <w:t>the Zoner</w:t>
      </w:r>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heavily clothed as the naked trend had started after the 2045 schism. The</w:t>
      </w:r>
      <w:r w:rsidR="00E64C59">
        <w:rPr>
          <w:rFonts w:ascii="Garamond" w:eastAsia="Arial Unicode MS" w:hAnsi="Garamond" w:cs="Helvetica"/>
          <w:color w:val="000000" w:themeColor="text1"/>
          <w:sz w:val="22"/>
          <w:szCs w:val="22"/>
        </w:rPr>
        <w:t>ir</w:t>
      </w:r>
      <w:r>
        <w:rPr>
          <w:rFonts w:ascii="Garamond" w:eastAsia="Arial Unicode MS" w:hAnsi="Garamond" w:cs="Helvetica"/>
          <w:color w:val="000000" w:themeColor="text1"/>
          <w:sz w:val="22"/>
          <w:szCs w:val="22"/>
        </w:rPr>
        <w:t xml:space="preserve"> delivery was, however,</w:t>
      </w:r>
      <w:r w:rsidR="00E64C59">
        <w:rPr>
          <w:rFonts w:ascii="Garamond" w:eastAsia="Arial Unicode MS" w:hAnsi="Garamond" w:cs="Helvetica"/>
          <w:color w:val="000000" w:themeColor="text1"/>
          <w:sz w:val="22"/>
          <w:szCs w:val="22"/>
        </w:rPr>
        <w:t xml:space="preserve"> quite</w:t>
      </w:r>
      <w:r>
        <w:rPr>
          <w:rFonts w:ascii="Garamond" w:eastAsia="Arial Unicode MS" w:hAnsi="Garamond" w:cs="Helvetica"/>
          <w:color w:val="000000" w:themeColor="text1"/>
          <w:sz w:val="22"/>
          <w:szCs w:val="22"/>
        </w:rPr>
        <w:t xml:space="preserve"> remarkabl</w:t>
      </w:r>
      <w:r w:rsidR="00E64C59">
        <w:rPr>
          <w:rFonts w:ascii="Garamond" w:eastAsia="Arial Unicode MS" w:hAnsi="Garamond" w:cs="Helvetica"/>
          <w:color w:val="000000" w:themeColor="text1"/>
          <w:sz w:val="22"/>
          <w:szCs w:val="22"/>
        </w:rPr>
        <w:t>e: animated and well elocuted and entirely present with the</w:t>
      </w:r>
      <w:r w:rsidR="00F40831">
        <w:rPr>
          <w:rFonts w:ascii="Garamond" w:eastAsia="Arial Unicode MS" w:hAnsi="Garamond" w:cs="Helvetica"/>
          <w:color w:val="000000" w:themeColor="text1"/>
          <w:sz w:val="22"/>
          <w:szCs w:val="22"/>
        </w:rPr>
        <w:t>ir</w:t>
      </w:r>
      <w:r w:rsidR="00E64C59">
        <w:rPr>
          <w:rFonts w:ascii="Garamond" w:eastAsia="Arial Unicode MS" w:hAnsi="Garamond" w:cs="Helvetica"/>
          <w:color w:val="000000" w:themeColor="text1"/>
          <w:sz w:val="22"/>
          <w:szCs w:val="22"/>
        </w:rPr>
        <w:t xml:space="preserve"> audience. </w:t>
      </w:r>
      <w:r w:rsidR="009810F5">
        <w:rPr>
          <w:rFonts w:ascii="Garamond" w:eastAsia="Arial Unicode MS" w:hAnsi="Garamond" w:cs="Helvetica"/>
          <w:color w:val="000000" w:themeColor="text1"/>
          <w:sz w:val="22"/>
          <w:szCs w:val="22"/>
        </w:rPr>
        <w:t>Quentin noted how</w:t>
      </w:r>
      <w:r w:rsidR="00E64C59">
        <w:rPr>
          <w:rFonts w:ascii="Garamond" w:eastAsia="Arial Unicode MS" w:hAnsi="Garamond" w:cs="Helvetica"/>
          <w:color w:val="000000" w:themeColor="text1"/>
          <w:sz w:val="22"/>
          <w:szCs w:val="22"/>
        </w:rPr>
        <w:t xml:space="preserve"> Zoner humour was always a few steps ahead,</w:t>
      </w:r>
      <w:r w:rsidR="009810F5">
        <w:rPr>
          <w:rFonts w:ascii="Garamond" w:eastAsia="Arial Unicode MS" w:hAnsi="Garamond" w:cs="Helvetica"/>
          <w:color w:val="000000" w:themeColor="text1"/>
          <w:sz w:val="22"/>
          <w:szCs w:val="22"/>
        </w:rPr>
        <w:t xml:space="preserve"> that</w:t>
      </w:r>
      <w:r w:rsidR="00E64C59">
        <w:rPr>
          <w:rFonts w:ascii="Garamond" w:eastAsia="Arial Unicode MS" w:hAnsi="Garamond" w:cs="Helvetica"/>
          <w:color w:val="000000" w:themeColor="text1"/>
          <w:sz w:val="22"/>
          <w:szCs w:val="22"/>
        </w:rPr>
        <w:t xml:space="preserve"> the punch-line was implied </w:t>
      </w:r>
      <w:r w:rsidR="00F4159F">
        <w:rPr>
          <w:rFonts w:ascii="Garamond" w:eastAsia="Arial Unicode MS" w:hAnsi="Garamond" w:cs="Helvetica"/>
          <w:color w:val="000000" w:themeColor="text1"/>
          <w:sz w:val="22"/>
          <w:szCs w:val="22"/>
        </w:rPr>
        <w:t>but</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rarely</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told</w:t>
      </w:r>
      <w:r w:rsidR="00E64C59">
        <w:rPr>
          <w:rFonts w:ascii="Garamond" w:eastAsia="Arial Unicode MS" w:hAnsi="Garamond" w:cs="Helvetica"/>
          <w:color w:val="000000" w:themeColor="text1"/>
          <w:sz w:val="22"/>
          <w:szCs w:val="22"/>
        </w:rPr>
        <w:t xml:space="preserve">. </w:t>
      </w:r>
      <w:r w:rsidR="00F40831">
        <w:rPr>
          <w:rFonts w:ascii="Garamond" w:eastAsia="Arial Unicode MS" w:hAnsi="Garamond" w:cs="Helvetica"/>
          <w:color w:val="000000" w:themeColor="text1"/>
          <w:sz w:val="22"/>
          <w:szCs w:val="22"/>
        </w:rPr>
        <w:t>At one point Quentin</w:t>
      </w:r>
      <w:r w:rsidR="00E64C59">
        <w:rPr>
          <w:rFonts w:ascii="Garamond" w:eastAsia="Arial Unicode MS" w:hAnsi="Garamond" w:cs="Helvetica"/>
          <w:color w:val="000000" w:themeColor="text1"/>
          <w:sz w:val="22"/>
          <w:szCs w:val="22"/>
        </w:rPr>
        <w:t xml:space="preserve"> betrayed his Federalist alignment by laughing</w:t>
      </w:r>
      <w:r w:rsidR="00F40831">
        <w:rPr>
          <w:rFonts w:ascii="Garamond" w:eastAsia="Arial Unicode MS" w:hAnsi="Garamond" w:cs="Helvetica"/>
          <w:color w:val="000000" w:themeColor="text1"/>
          <w:sz w:val="22"/>
          <w:szCs w:val="22"/>
        </w:rPr>
        <w:t xml:space="preserve"> with the Zoner audience. The </w:t>
      </w:r>
      <w:r w:rsidR="00F40831">
        <w:rPr>
          <w:rFonts w:ascii="Garamond" w:eastAsia="Arial Unicode MS" w:hAnsi="Garamond" w:cs="Helvetica"/>
          <w:color w:val="000000" w:themeColor="text1"/>
          <w:sz w:val="22"/>
          <w:szCs w:val="22"/>
        </w:rPr>
        <w:lastRenderedPageBreak/>
        <w:t>joke was</w:t>
      </w:r>
      <w:r w:rsidR="00E64C59">
        <w:rPr>
          <w:rFonts w:ascii="Garamond" w:eastAsia="Arial Unicode MS" w:hAnsi="Garamond" w:cs="Helvetica"/>
          <w:color w:val="000000" w:themeColor="text1"/>
          <w:sz w:val="22"/>
          <w:szCs w:val="22"/>
        </w:rPr>
        <w:t xml:space="preserve"> something to do with how </w:t>
      </w:r>
      <w:r w:rsidR="009810F5">
        <w:rPr>
          <w:rFonts w:ascii="Garamond" w:eastAsia="Arial Unicode MS" w:hAnsi="Garamond" w:cs="Helvetica"/>
          <w:color w:val="000000" w:themeColor="text1"/>
          <w:sz w:val="22"/>
          <w:szCs w:val="22"/>
        </w:rPr>
        <w:t xml:space="preserve">the Federalists always </w:t>
      </w:r>
      <w:r w:rsidR="00E64C59">
        <w:rPr>
          <w:rFonts w:ascii="Garamond" w:eastAsia="Arial Unicode MS" w:hAnsi="Garamond" w:cs="Helvetica"/>
          <w:color w:val="000000" w:themeColor="text1"/>
          <w:sz w:val="22"/>
          <w:szCs w:val="22"/>
        </w:rPr>
        <w:t>had a perfect face tan</w:t>
      </w:r>
      <w:r w:rsidR="00F40831">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 xml:space="preserve">the implication being that </w:t>
      </w:r>
      <w:r w:rsidR="00F40831">
        <w:rPr>
          <w:rFonts w:ascii="Garamond" w:eastAsia="Arial Unicode MS" w:hAnsi="Garamond" w:cs="Helvetica"/>
          <w:color w:val="000000" w:themeColor="text1"/>
          <w:sz w:val="22"/>
          <w:szCs w:val="22"/>
        </w:rPr>
        <w:t xml:space="preserve">the </w:t>
      </w:r>
      <w:r w:rsidR="003F063B">
        <w:rPr>
          <w:rFonts w:ascii="Garamond" w:eastAsia="Arial Unicode MS" w:hAnsi="Garamond" w:cs="Helvetica"/>
          <w:color w:val="000000" w:themeColor="text1"/>
          <w:sz w:val="22"/>
          <w:szCs w:val="22"/>
        </w:rPr>
        <w:t>tan came from the</w:t>
      </w:r>
      <w:r w:rsidR="00E64C59">
        <w:rPr>
          <w:rFonts w:ascii="Garamond" w:eastAsia="Arial Unicode MS" w:hAnsi="Garamond" w:cs="Helvetica"/>
          <w:color w:val="000000" w:themeColor="text1"/>
          <w:sz w:val="22"/>
          <w:szCs w:val="22"/>
        </w:rPr>
        <w:t xml:space="preserve"> </w:t>
      </w:r>
      <w:r w:rsidR="009810F5">
        <w:rPr>
          <w:rFonts w:ascii="Garamond" w:eastAsia="Arial Unicode MS" w:hAnsi="Garamond" w:cs="Helvetica"/>
          <w:color w:val="000000" w:themeColor="text1"/>
          <w:sz w:val="22"/>
          <w:szCs w:val="22"/>
        </w:rPr>
        <w:t xml:space="preserve">glare </w:t>
      </w:r>
      <w:r w:rsidR="003F063B">
        <w:rPr>
          <w:rFonts w:ascii="Garamond" w:eastAsia="Arial Unicode MS" w:hAnsi="Garamond" w:cs="Helvetica"/>
          <w:color w:val="000000" w:themeColor="text1"/>
          <w:sz w:val="22"/>
          <w:szCs w:val="22"/>
        </w:rPr>
        <w:t>of the</w:t>
      </w:r>
      <w:r w:rsidR="00F40831">
        <w:rPr>
          <w:rFonts w:ascii="Garamond" w:eastAsia="Arial Unicode MS" w:hAnsi="Garamond" w:cs="Helvetica"/>
          <w:color w:val="000000" w:themeColor="text1"/>
          <w:sz w:val="22"/>
          <w:szCs w:val="22"/>
        </w:rPr>
        <w:t xml:space="preserve">ir </w:t>
      </w:r>
      <w:r w:rsidR="009810F5">
        <w:rPr>
          <w:rFonts w:ascii="Garamond" w:eastAsia="Arial Unicode MS" w:hAnsi="Garamond" w:cs="Helvetica"/>
          <w:color w:val="000000" w:themeColor="text1"/>
          <w:sz w:val="22"/>
          <w:szCs w:val="22"/>
        </w:rPr>
        <w:t xml:space="preserve">face </w:t>
      </w:r>
      <w:r w:rsidR="00E64C59">
        <w:rPr>
          <w:rFonts w:ascii="Garamond" w:eastAsia="Arial Unicode MS" w:hAnsi="Garamond" w:cs="Helvetica"/>
          <w:color w:val="000000" w:themeColor="text1"/>
          <w:sz w:val="22"/>
          <w:szCs w:val="22"/>
        </w:rPr>
        <w:t>visors</w:t>
      </w:r>
      <w:r w:rsidR="009810F5">
        <w:rPr>
          <w:rFonts w:ascii="Garamond" w:eastAsia="Arial Unicode MS" w:hAnsi="Garamond" w:cs="Helvetica"/>
          <w:color w:val="000000" w:themeColor="text1"/>
          <w:sz w:val="22"/>
          <w:szCs w:val="22"/>
        </w:rPr>
        <w:t>.</w:t>
      </w:r>
    </w:p>
    <w:p w14:paraId="086B0B16" w14:textId="2A5D537F" w:rsidR="0002433A" w:rsidRPr="00AF2203" w:rsidRDefault="00FA179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rPr>
        <w:t>Quentin</w:t>
      </w:r>
      <w:r w:rsidR="0031527E">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 was up </w:t>
      </w:r>
      <w:r w:rsidR="00F81DD6">
        <w:rPr>
          <w:rFonts w:ascii="Garamond" w:eastAsia="Arial Unicode MS" w:hAnsi="Garamond" w:cs="Helvetica"/>
          <w:color w:val="000000" w:themeColor="text1"/>
          <w:sz w:val="22"/>
          <w:szCs w:val="22"/>
        </w:rPr>
        <w:t>next</w:t>
      </w:r>
      <w:r w:rsidRPr="00AF2203">
        <w:rPr>
          <w:rFonts w:ascii="Garamond" w:eastAsia="Arial Unicode MS" w:hAnsi="Garamond" w:cs="Helvetica"/>
          <w:color w:val="000000" w:themeColor="text1"/>
          <w:sz w:val="22"/>
          <w:szCs w:val="22"/>
        </w:rPr>
        <w:t xml:space="preserve">. </w:t>
      </w:r>
      <w:r w:rsidR="00AD3841"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Preterite</w:t>
      </w:r>
      <w:r w:rsidR="004F764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crowd </w:t>
      </w:r>
      <w:r w:rsidR="00A57531">
        <w:rPr>
          <w:rFonts w:ascii="Garamond" w:eastAsia="Arial Unicode MS" w:hAnsi="Garamond" w:cs="Helvetica"/>
          <w:color w:val="000000" w:themeColor="text1"/>
          <w:sz w:val="22"/>
          <w:szCs w:val="22"/>
          <w:u w:color="000000"/>
        </w:rPr>
        <w:t xml:space="preserve">mouth-clicked </w:t>
      </w:r>
      <w:r w:rsidR="00BE3C44" w:rsidRPr="00AF2203">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took the stage</w:t>
      </w:r>
      <w:r w:rsidR="00F83393" w:rsidRPr="00AF2203">
        <w:rPr>
          <w:rFonts w:ascii="Garamond" w:eastAsia="Arial Unicode MS" w:hAnsi="Garamond" w:cs="Helvetica"/>
          <w:color w:val="000000" w:themeColor="text1"/>
          <w:sz w:val="22"/>
          <w:szCs w:val="22"/>
          <w:u w:color="000000"/>
        </w:rPr>
        <w:t xml:space="preserve"> </w:t>
      </w:r>
      <w:r w:rsidR="0002433A" w:rsidRPr="00AF2203">
        <w:rPr>
          <w:rFonts w:ascii="Garamond" w:eastAsia="Arial Unicode MS" w:hAnsi="Garamond" w:cs="Helvetica"/>
          <w:color w:val="000000" w:themeColor="text1"/>
          <w:sz w:val="22"/>
          <w:szCs w:val="22"/>
          <w:u w:color="000000"/>
        </w:rPr>
        <w:t>in</w:t>
      </w:r>
      <w:r w:rsidR="00015172"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 </w:t>
      </w:r>
      <w:r w:rsidR="0002433A" w:rsidRPr="00AF2203">
        <w:rPr>
          <w:rFonts w:ascii="Garamond" w:eastAsia="Arial Unicode MS" w:hAnsi="Garamond" w:cs="Helvetica"/>
          <w:color w:val="000000" w:themeColor="text1"/>
          <w:sz w:val="22"/>
          <w:szCs w:val="22"/>
          <w:u w:color="000000"/>
        </w:rPr>
        <w:t xml:space="preserve">blooming </w:t>
      </w:r>
      <w:r w:rsidR="00BE3C44" w:rsidRPr="00AF2203">
        <w:rPr>
          <w:rFonts w:ascii="Garamond" w:eastAsia="Arial Unicode MS" w:hAnsi="Garamond" w:cs="Helvetica"/>
          <w:color w:val="000000" w:themeColor="text1"/>
          <w:sz w:val="22"/>
          <w:szCs w:val="22"/>
          <w:u w:color="000000"/>
        </w:rPr>
        <w:t>spotlight</w:t>
      </w:r>
      <w:r w:rsidR="004B27D0">
        <w:rPr>
          <w:rFonts w:ascii="Garamond" w:eastAsia="Arial Unicode MS" w:hAnsi="Garamond" w:cs="Helvetica"/>
          <w:color w:val="000000" w:themeColor="text1"/>
          <w:sz w:val="22"/>
          <w:szCs w:val="22"/>
          <w:u w:color="000000"/>
        </w:rPr>
        <w:t xml:space="preserve">. Their warmth </w:t>
      </w:r>
      <w:r w:rsidR="004F7649">
        <w:rPr>
          <w:rFonts w:ascii="Garamond" w:eastAsia="Arial Unicode MS" w:hAnsi="Garamond" w:cs="Helvetica"/>
          <w:color w:val="000000" w:themeColor="text1"/>
          <w:sz w:val="22"/>
          <w:szCs w:val="22"/>
          <w:u w:color="000000"/>
        </w:rPr>
        <w:t>infus</w:t>
      </w:r>
      <w:r w:rsidR="004B27D0">
        <w:rPr>
          <w:rFonts w:ascii="Garamond" w:eastAsia="Arial Unicode MS" w:hAnsi="Garamond" w:cs="Helvetica"/>
          <w:color w:val="000000" w:themeColor="text1"/>
          <w:sz w:val="22"/>
          <w:szCs w:val="22"/>
          <w:u w:color="000000"/>
        </w:rPr>
        <w:t>ed</w:t>
      </w:r>
      <w:r w:rsidR="004F7649">
        <w:rPr>
          <w:rFonts w:ascii="Garamond" w:eastAsia="Arial Unicode MS" w:hAnsi="Garamond" w:cs="Helvetica"/>
          <w:color w:val="000000" w:themeColor="text1"/>
          <w:sz w:val="22"/>
          <w:szCs w:val="22"/>
          <w:u w:color="000000"/>
        </w:rPr>
        <w:t xml:space="preserve"> him with a </w:t>
      </w:r>
      <w:r w:rsidR="004B27D0">
        <w:rPr>
          <w:rFonts w:ascii="Garamond" w:eastAsia="Arial Unicode MS" w:hAnsi="Garamond" w:cs="Helvetica"/>
          <w:color w:val="000000" w:themeColor="text1"/>
          <w:sz w:val="22"/>
          <w:szCs w:val="22"/>
          <w:u w:color="000000"/>
        </w:rPr>
        <w:t>rushing</w:t>
      </w:r>
      <w:r w:rsidR="004F7649">
        <w:rPr>
          <w:rFonts w:ascii="Garamond" w:eastAsia="Arial Unicode MS" w:hAnsi="Garamond" w:cs="Helvetica"/>
          <w:color w:val="000000" w:themeColor="text1"/>
          <w:sz w:val="22"/>
          <w:szCs w:val="22"/>
          <w:u w:color="000000"/>
        </w:rPr>
        <w:t xml:space="preserve"> warmth and passion like a hit of ZDC</w:t>
      </w:r>
      <w:r w:rsidR="00BE3C44" w:rsidRPr="00AF2203">
        <w:rPr>
          <w:rFonts w:ascii="Garamond" w:eastAsia="Arial Unicode MS" w:hAnsi="Garamond" w:cs="Helvetica"/>
          <w:i/>
          <w:iCs/>
          <w:color w:val="000000" w:themeColor="text1"/>
          <w:sz w:val="22"/>
          <w:szCs w:val="22"/>
          <w:u w:color="000000"/>
        </w:rPr>
        <w:t>.</w:t>
      </w:r>
      <w:r w:rsidR="007B2EE1">
        <w:rPr>
          <w:rFonts w:ascii="Garamond" w:eastAsia="Arial Unicode MS" w:hAnsi="Garamond" w:cs="Helvetica"/>
          <w:i/>
          <w:iCs/>
          <w:color w:val="000000" w:themeColor="text1"/>
          <w:sz w:val="22"/>
          <w:szCs w:val="22"/>
          <w:u w:color="000000"/>
        </w:rPr>
        <w:t xml:space="preserve"> </w:t>
      </w:r>
      <w:r w:rsidR="00DE0FDD">
        <w:rPr>
          <w:rFonts w:ascii="Garamond" w:eastAsia="Arial Unicode MS" w:hAnsi="Garamond" w:cs="Helvetica"/>
          <w:color w:val="000000" w:themeColor="text1"/>
          <w:sz w:val="22"/>
          <w:szCs w:val="22"/>
          <w:u w:color="000000"/>
        </w:rPr>
        <w:t xml:space="preserve">He took the stage </w:t>
      </w:r>
      <w:r w:rsidR="00216E26">
        <w:rPr>
          <w:rFonts w:ascii="Garamond" w:eastAsia="Arial Unicode MS" w:hAnsi="Garamond" w:cs="Helvetica"/>
          <w:color w:val="000000" w:themeColor="text1"/>
          <w:sz w:val="22"/>
          <w:szCs w:val="22"/>
          <w:u w:color="000000"/>
        </w:rPr>
        <w:t xml:space="preserve">naked and </w:t>
      </w:r>
      <w:r w:rsidR="00874F11" w:rsidRPr="00AF2203">
        <w:rPr>
          <w:rFonts w:ascii="Garamond" w:eastAsia="Arial Unicode MS" w:hAnsi="Garamond" w:cs="Helvetica"/>
          <w:color w:val="000000" w:themeColor="text1"/>
          <w:sz w:val="22"/>
          <w:szCs w:val="22"/>
          <w:u w:color="000000"/>
        </w:rPr>
        <w:t>moustachioed</w:t>
      </w:r>
      <w:r w:rsidR="00BE3C44" w:rsidRPr="00AF2203">
        <w:rPr>
          <w:rFonts w:ascii="Garamond" w:eastAsia="Arial Unicode MS" w:hAnsi="Garamond" w:cs="Helvetica"/>
          <w:color w:val="000000" w:themeColor="text1"/>
          <w:sz w:val="22"/>
          <w:szCs w:val="22"/>
          <w:u w:color="000000"/>
        </w:rPr>
        <w:t xml:space="preserve">, </w:t>
      </w:r>
      <w:r w:rsidR="00A57531">
        <w:rPr>
          <w:rFonts w:ascii="Garamond" w:eastAsia="Arial Unicode MS" w:hAnsi="Garamond" w:cs="Helvetica"/>
          <w:color w:val="000000" w:themeColor="text1"/>
          <w:sz w:val="22"/>
          <w:szCs w:val="22"/>
          <w:u w:color="000000"/>
        </w:rPr>
        <w:t xml:space="preserve">hair slicked back and dyed </w:t>
      </w:r>
      <w:r w:rsidR="00AC585B">
        <w:rPr>
          <w:rFonts w:ascii="Garamond" w:eastAsia="Arial Unicode MS" w:hAnsi="Garamond" w:cs="Helvetica"/>
          <w:color w:val="000000" w:themeColor="text1"/>
          <w:sz w:val="22"/>
          <w:szCs w:val="22"/>
          <w:u w:color="000000"/>
        </w:rPr>
        <w:t xml:space="preserve">electric </w:t>
      </w:r>
      <w:r w:rsidR="00A57531">
        <w:rPr>
          <w:rFonts w:ascii="Garamond" w:eastAsia="Arial Unicode MS" w:hAnsi="Garamond" w:cs="Helvetica"/>
          <w:color w:val="000000" w:themeColor="text1"/>
          <w:sz w:val="22"/>
          <w:szCs w:val="22"/>
          <w:u w:color="000000"/>
        </w:rPr>
        <w:t>heliotrope</w:t>
      </w:r>
      <w:r w:rsidR="004B27D0">
        <w:rPr>
          <w:rFonts w:ascii="Garamond" w:eastAsia="Arial Unicode MS" w:hAnsi="Garamond" w:cs="Helvetica"/>
          <w:color w:val="000000" w:themeColor="text1"/>
          <w:sz w:val="22"/>
          <w:szCs w:val="22"/>
          <w:u w:color="000000"/>
        </w:rPr>
        <w:t xml:space="preserve">. But when he </w:t>
      </w:r>
      <w:r w:rsidR="00334EFA">
        <w:rPr>
          <w:rFonts w:ascii="Garamond" w:eastAsia="Arial Unicode MS" w:hAnsi="Garamond" w:cs="Helvetica"/>
          <w:color w:val="000000" w:themeColor="text1"/>
          <w:sz w:val="22"/>
          <w:szCs w:val="22"/>
          <w:u w:color="000000"/>
        </w:rPr>
        <w:t>moved to speak his breath was taken,</w:t>
      </w:r>
      <w:r w:rsidR="00A57531" w:rsidRP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beholden to </w:t>
      </w:r>
      <w:r w:rsidR="00B85291" w:rsidRPr="00AF2203">
        <w:rPr>
          <w:rFonts w:ascii="Garamond" w:eastAsia="Arial Unicode MS" w:hAnsi="Garamond" w:cs="Helvetica"/>
          <w:color w:val="000000" w:themeColor="text1"/>
          <w:sz w:val="22"/>
          <w:szCs w:val="22"/>
          <w:u w:color="000000"/>
        </w:rPr>
        <w:t xml:space="preserve">a </w:t>
      </w:r>
      <w:r w:rsidR="0031527E">
        <w:rPr>
          <w:rFonts w:ascii="Garamond" w:eastAsia="Arial Unicode MS" w:hAnsi="Garamond" w:cs="Helvetica"/>
          <w:color w:val="000000" w:themeColor="text1"/>
          <w:sz w:val="22"/>
          <w:szCs w:val="22"/>
          <w:u w:color="000000"/>
        </w:rPr>
        <w:t xml:space="preserve">Federalist </w:t>
      </w:r>
      <w:r w:rsidR="00716B9F" w:rsidRPr="00AF2203">
        <w:rPr>
          <w:rFonts w:ascii="Garamond" w:eastAsia="Arial Unicode MS" w:hAnsi="Garamond" w:cs="Helvetica"/>
          <w:color w:val="000000" w:themeColor="text1"/>
          <w:sz w:val="22"/>
          <w:szCs w:val="22"/>
          <w:u w:color="000000"/>
        </w:rPr>
        <w:t>woman</w:t>
      </w:r>
      <w:r w:rsidR="00B85291" w:rsidRPr="00AF2203">
        <w:rPr>
          <w:rFonts w:ascii="Garamond" w:eastAsia="Arial Unicode MS" w:hAnsi="Garamond" w:cs="Helvetica"/>
          <w:color w:val="000000" w:themeColor="text1"/>
          <w:sz w:val="22"/>
          <w:szCs w:val="22"/>
          <w:u w:color="000000"/>
        </w:rPr>
        <w:t xml:space="preserve"> in the front row</w:t>
      </w:r>
      <w:r w:rsidR="00116C1D">
        <w:rPr>
          <w:rFonts w:ascii="Garamond" w:eastAsia="Arial Unicode MS" w:hAnsi="Garamond" w:cs="Helvetica"/>
          <w:color w:val="000000" w:themeColor="text1"/>
          <w:sz w:val="22"/>
          <w:szCs w:val="22"/>
          <w:u w:color="000000"/>
        </w:rPr>
        <w:t xml:space="preserve"> </w:t>
      </w:r>
      <w:r w:rsidR="00F83393" w:rsidRPr="00AF2203">
        <w:rPr>
          <w:rFonts w:ascii="Garamond" w:eastAsia="Arial Unicode MS" w:hAnsi="Garamond" w:cs="Helvetica"/>
          <w:color w:val="000000" w:themeColor="text1"/>
          <w:sz w:val="22"/>
          <w:szCs w:val="22"/>
          <w:u w:color="000000"/>
        </w:rPr>
        <w:t>captured</w:t>
      </w:r>
      <w:r w:rsidR="00B34EA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by a </w:t>
      </w:r>
      <w:r w:rsidR="00391872" w:rsidRPr="00AF2203">
        <w:rPr>
          <w:rFonts w:ascii="Garamond" w:eastAsia="Arial Unicode MS" w:hAnsi="Garamond" w:cs="Helvetica"/>
          <w:color w:val="000000" w:themeColor="text1"/>
          <w:sz w:val="22"/>
          <w:szCs w:val="22"/>
          <w:u w:color="000000"/>
        </w:rPr>
        <w:t>ray of</w:t>
      </w:r>
      <w:r w:rsidR="00BE3C44" w:rsidRPr="00AF2203">
        <w:rPr>
          <w:rFonts w:ascii="Garamond" w:eastAsia="Arial Unicode MS" w:hAnsi="Garamond" w:cs="Helvetica"/>
          <w:color w:val="000000" w:themeColor="text1"/>
          <w:sz w:val="22"/>
          <w:szCs w:val="22"/>
          <w:u w:color="000000"/>
        </w:rPr>
        <w:t xml:space="preserve"> </w:t>
      </w:r>
      <w:r w:rsidR="00391872" w:rsidRPr="00AF2203">
        <w:rPr>
          <w:rFonts w:ascii="Garamond" w:eastAsia="Arial Unicode MS" w:hAnsi="Garamond" w:cs="Helvetica"/>
          <w:color w:val="000000" w:themeColor="text1"/>
          <w:sz w:val="22"/>
          <w:szCs w:val="22"/>
          <w:u w:color="000000"/>
        </w:rPr>
        <w:t>light</w:t>
      </w:r>
      <w:r w:rsidR="00BE3C44" w:rsidRPr="00AF2203">
        <w:rPr>
          <w:rFonts w:ascii="Garamond" w:eastAsia="Arial Unicode MS" w:hAnsi="Garamond" w:cs="Helvetica"/>
          <w:color w:val="000000" w:themeColor="text1"/>
          <w:sz w:val="22"/>
          <w:szCs w:val="22"/>
          <w:u w:color="000000"/>
        </w:rPr>
        <w:t xml:space="preserve"> reflecting </w:t>
      </w:r>
      <w:r w:rsidR="00F83393" w:rsidRPr="00AF2203">
        <w:rPr>
          <w:rFonts w:ascii="Garamond" w:eastAsia="Arial Unicode MS" w:hAnsi="Garamond" w:cs="Helvetica"/>
          <w:color w:val="000000" w:themeColor="text1"/>
          <w:sz w:val="22"/>
          <w:szCs w:val="22"/>
          <w:u w:color="000000"/>
        </w:rPr>
        <w:t>off</w:t>
      </w:r>
      <w:r w:rsidR="00BE3C44" w:rsidRPr="00AF2203">
        <w:rPr>
          <w:rFonts w:ascii="Garamond" w:eastAsia="Arial Unicode MS" w:hAnsi="Garamond" w:cs="Helvetica"/>
          <w:color w:val="000000" w:themeColor="text1"/>
          <w:sz w:val="22"/>
          <w:szCs w:val="22"/>
          <w:u w:color="000000"/>
        </w:rPr>
        <w:t xml:space="preserve"> a mirror</w:t>
      </w:r>
      <w:r w:rsidR="00173FFB" w:rsidRPr="00AF2203">
        <w:rPr>
          <w:rFonts w:ascii="Garamond" w:eastAsia="Arial Unicode MS" w:hAnsi="Garamond" w:cs="Helvetica"/>
          <w:color w:val="000000" w:themeColor="text1"/>
          <w:sz w:val="22"/>
          <w:szCs w:val="22"/>
          <w:u w:color="000000"/>
        </w:rPr>
        <w:t xml:space="preserve"> at the rear of the stage</w:t>
      </w:r>
      <w:r w:rsidR="00BE3C44" w:rsidRPr="00AF2203">
        <w:rPr>
          <w:rFonts w:ascii="Garamond" w:eastAsia="Arial Unicode MS" w:hAnsi="Garamond" w:cs="Helvetica"/>
          <w:color w:val="000000" w:themeColor="text1"/>
          <w:sz w:val="22"/>
          <w:szCs w:val="22"/>
          <w:u w:color="000000"/>
        </w:rPr>
        <w:t xml:space="preserve">. </w:t>
      </w:r>
      <w:r w:rsidR="005B63DD" w:rsidRPr="00AF2203">
        <w:rPr>
          <w:rFonts w:ascii="Garamond" w:eastAsia="Arial Unicode MS" w:hAnsi="Garamond" w:cs="Helvetica"/>
          <w:color w:val="000000" w:themeColor="text1"/>
          <w:sz w:val="22"/>
          <w:szCs w:val="22"/>
          <w:u w:color="000000"/>
        </w:rPr>
        <w:t>She</w:t>
      </w:r>
      <w:r w:rsidR="00BE3C44" w:rsidRPr="00AF2203">
        <w:rPr>
          <w:rFonts w:ascii="Garamond" w:eastAsia="Arial Unicode MS" w:hAnsi="Garamond" w:cs="Helvetica"/>
          <w:color w:val="000000" w:themeColor="text1"/>
          <w:sz w:val="22"/>
          <w:szCs w:val="22"/>
          <w:u w:color="000000"/>
        </w:rPr>
        <w:t xml:space="preserve"> wore large dark circular glasses upon a</w:t>
      </w:r>
      <w:r w:rsidR="00172758">
        <w:rPr>
          <w:rFonts w:ascii="Garamond" w:eastAsia="Arial Unicode MS" w:hAnsi="Garamond" w:cs="Helvetica"/>
          <w:color w:val="000000" w:themeColor="text1"/>
          <w:sz w:val="22"/>
          <w:szCs w:val="22"/>
          <w:u w:color="000000"/>
        </w:rPr>
        <w:t xml:space="preserve"> </w:t>
      </w:r>
      <w:r w:rsidR="008D32FA">
        <w:rPr>
          <w:rFonts w:ascii="Garamond" w:eastAsia="Arial Unicode MS" w:hAnsi="Garamond" w:cs="Helvetica"/>
          <w:color w:val="000000" w:themeColor="text1"/>
          <w:sz w:val="22"/>
          <w:szCs w:val="22"/>
          <w:u w:color="000000"/>
        </w:rPr>
        <w:t>slightly too perfect</w:t>
      </w:r>
      <w:r w:rsidR="00172758">
        <w:rPr>
          <w:rFonts w:ascii="Garamond" w:eastAsia="Arial Unicode MS" w:hAnsi="Garamond" w:cs="Helvetica"/>
          <w:color w:val="000000" w:themeColor="text1"/>
          <w:sz w:val="22"/>
          <w:szCs w:val="22"/>
          <w:u w:color="000000"/>
        </w:rPr>
        <w:t xml:space="preserve"> nose</w:t>
      </w:r>
      <w:r w:rsidR="00A0507B">
        <w:rPr>
          <w:rFonts w:ascii="Garamond" w:eastAsia="Arial Unicode MS" w:hAnsi="Garamond" w:cs="Helvetica"/>
          <w:color w:val="000000" w:themeColor="text1"/>
          <w:sz w:val="22"/>
          <w:szCs w:val="22"/>
          <w:u w:color="000000"/>
        </w:rPr>
        <w:t xml:space="preserve"> and h</w:t>
      </w:r>
      <w:r w:rsidR="00172758">
        <w:rPr>
          <w:rFonts w:ascii="Garamond" w:eastAsia="Arial Unicode MS" w:hAnsi="Garamond" w:cs="Helvetica"/>
          <w:color w:val="000000" w:themeColor="text1"/>
          <w:sz w:val="22"/>
          <w:szCs w:val="22"/>
          <w:u w:color="000000"/>
        </w:rPr>
        <w:t xml:space="preserve">er face </w:t>
      </w:r>
      <w:r w:rsidR="0019719B">
        <w:rPr>
          <w:rFonts w:ascii="Garamond" w:eastAsia="Arial Unicode MS" w:hAnsi="Garamond" w:cs="Helvetica"/>
          <w:color w:val="000000" w:themeColor="text1"/>
          <w:sz w:val="22"/>
          <w:szCs w:val="22"/>
          <w:u w:color="000000"/>
        </w:rPr>
        <w:t xml:space="preserve">and body </w:t>
      </w:r>
      <w:r w:rsidR="00A0507B">
        <w:rPr>
          <w:rFonts w:ascii="Garamond" w:eastAsia="Arial Unicode MS" w:hAnsi="Garamond" w:cs="Helvetica"/>
          <w:color w:val="000000" w:themeColor="text1"/>
          <w:sz w:val="22"/>
          <w:szCs w:val="22"/>
          <w:u w:color="000000"/>
        </w:rPr>
        <w:t>were</w:t>
      </w:r>
      <w:r w:rsidR="00BE3C44" w:rsidRPr="00AF2203">
        <w:rPr>
          <w:rFonts w:ascii="Garamond" w:eastAsia="Arial Unicode MS" w:hAnsi="Garamond" w:cs="Helvetica"/>
          <w:color w:val="000000" w:themeColor="text1"/>
          <w:sz w:val="22"/>
          <w:szCs w:val="22"/>
          <w:u w:color="000000"/>
        </w:rPr>
        <w:t xml:space="preserve"> </w:t>
      </w:r>
      <w:r w:rsidR="002938BD" w:rsidRPr="00AF2203">
        <w:rPr>
          <w:rFonts w:ascii="Garamond" w:eastAsia="Arial Unicode MS" w:hAnsi="Garamond" w:cs="Helvetica"/>
          <w:color w:val="000000" w:themeColor="text1"/>
          <w:sz w:val="22"/>
          <w:szCs w:val="22"/>
          <w:u w:color="000000"/>
        </w:rPr>
        <w:t xml:space="preserve">striped with black and white bands about an inch </w:t>
      </w:r>
      <w:r w:rsidR="0093229C">
        <w:rPr>
          <w:rFonts w:ascii="Garamond" w:eastAsia="Arial Unicode MS" w:hAnsi="Garamond" w:cs="Helvetica"/>
          <w:color w:val="000000" w:themeColor="text1"/>
          <w:sz w:val="22"/>
          <w:szCs w:val="22"/>
          <w:u w:color="000000"/>
        </w:rPr>
        <w:t>wide</w:t>
      </w:r>
      <w:r w:rsidR="00C934F9" w:rsidRPr="00AF2203">
        <w:rPr>
          <w:rFonts w:ascii="Garamond" w:eastAsia="Arial Unicode MS" w:hAnsi="Garamond" w:cs="Helvetica"/>
          <w:color w:val="000000" w:themeColor="text1"/>
          <w:sz w:val="22"/>
          <w:szCs w:val="22"/>
          <w:u w:color="000000"/>
        </w:rPr>
        <w:t xml:space="preserve">. </w:t>
      </w:r>
      <w:r w:rsidR="00CF4B79">
        <w:rPr>
          <w:rFonts w:ascii="Garamond" w:eastAsia="Arial Unicode MS" w:hAnsi="Garamond" w:cs="Helvetica"/>
          <w:color w:val="000000" w:themeColor="text1"/>
          <w:sz w:val="22"/>
          <w:szCs w:val="22"/>
          <w:u w:color="000000"/>
        </w:rPr>
        <w:t>The</w:t>
      </w:r>
      <w:r w:rsidR="00C7584B" w:rsidRPr="00AF2203">
        <w:rPr>
          <w:rFonts w:ascii="Garamond" w:eastAsia="Arial Unicode MS" w:hAnsi="Garamond" w:cs="Helvetica"/>
          <w:color w:val="000000" w:themeColor="text1"/>
          <w:sz w:val="22"/>
          <w:szCs w:val="22"/>
          <w:u w:color="000000"/>
        </w:rPr>
        <w:t xml:space="preserve"> woman</w:t>
      </w:r>
      <w:r w:rsidR="00C934F9" w:rsidRPr="00AF2203">
        <w:rPr>
          <w:rFonts w:ascii="Garamond" w:eastAsia="Arial Unicode MS" w:hAnsi="Garamond" w:cs="Helvetica"/>
          <w:color w:val="000000" w:themeColor="text1"/>
          <w:sz w:val="22"/>
          <w:szCs w:val="22"/>
          <w:u w:color="000000"/>
        </w:rPr>
        <w:t xml:space="preserve"> </w:t>
      </w:r>
      <w:r w:rsidR="00EF2F7B" w:rsidRPr="00AF2203">
        <w:rPr>
          <w:rFonts w:ascii="Garamond" w:eastAsia="Arial Unicode MS" w:hAnsi="Garamond" w:cs="Helvetica"/>
          <w:color w:val="000000" w:themeColor="text1"/>
          <w:sz w:val="22"/>
          <w:szCs w:val="22"/>
          <w:u w:color="000000"/>
        </w:rPr>
        <w:t xml:space="preserve">had a </w:t>
      </w:r>
      <w:r w:rsidR="00D84243" w:rsidRPr="00AF2203">
        <w:rPr>
          <w:rFonts w:ascii="Garamond" w:eastAsia="Arial Unicode MS" w:hAnsi="Garamond" w:cs="Helvetica"/>
          <w:color w:val="000000" w:themeColor="text1"/>
          <w:sz w:val="22"/>
          <w:szCs w:val="22"/>
          <w:u w:color="000000"/>
        </w:rPr>
        <w:t xml:space="preserve">sturdy </w:t>
      </w:r>
      <w:r w:rsidR="0002433A" w:rsidRPr="00AF2203">
        <w:rPr>
          <w:rFonts w:ascii="Garamond" w:eastAsia="Arial Unicode MS" w:hAnsi="Garamond" w:cs="Helvetica"/>
          <w:color w:val="000000" w:themeColor="text1"/>
          <w:sz w:val="22"/>
          <w:szCs w:val="22"/>
          <w:u w:color="000000"/>
        </w:rPr>
        <w:t>posture</w:t>
      </w:r>
      <w:r w:rsidR="00943437">
        <w:rPr>
          <w:rFonts w:ascii="Garamond" w:eastAsia="Arial Unicode MS" w:hAnsi="Garamond" w:cs="Helvetica"/>
          <w:color w:val="000000" w:themeColor="text1"/>
          <w:sz w:val="22"/>
          <w:szCs w:val="22"/>
          <w:u w:color="000000"/>
        </w:rPr>
        <w:t xml:space="preserve"> and closed </w:t>
      </w:r>
      <w:r w:rsidR="003F1351">
        <w:rPr>
          <w:rFonts w:ascii="Garamond" w:eastAsia="Arial Unicode MS" w:hAnsi="Garamond" w:cs="Helvetica"/>
          <w:color w:val="000000" w:themeColor="text1"/>
          <w:sz w:val="22"/>
          <w:szCs w:val="22"/>
          <w:u w:color="000000"/>
        </w:rPr>
        <w:t xml:space="preserve">and opened </w:t>
      </w:r>
      <w:r w:rsidR="00DB61FF">
        <w:rPr>
          <w:rFonts w:ascii="Garamond" w:eastAsia="Arial Unicode MS" w:hAnsi="Garamond" w:cs="Helvetica"/>
          <w:color w:val="000000" w:themeColor="text1"/>
          <w:sz w:val="22"/>
          <w:szCs w:val="22"/>
          <w:u w:color="000000"/>
        </w:rPr>
        <w:t xml:space="preserve">her eyes </w:t>
      </w:r>
      <w:r w:rsidR="003F1351">
        <w:rPr>
          <w:rFonts w:ascii="Garamond" w:eastAsia="Arial Unicode MS" w:hAnsi="Garamond" w:cs="Helvetica"/>
          <w:color w:val="000000" w:themeColor="text1"/>
          <w:sz w:val="22"/>
          <w:szCs w:val="22"/>
          <w:u w:color="000000"/>
        </w:rPr>
        <w:t xml:space="preserve">slowly </w:t>
      </w:r>
      <w:r w:rsidR="00DB61FF">
        <w:rPr>
          <w:rFonts w:ascii="Garamond" w:eastAsia="Arial Unicode MS" w:hAnsi="Garamond" w:cs="Helvetica"/>
          <w:color w:val="000000" w:themeColor="text1"/>
          <w:sz w:val="22"/>
          <w:szCs w:val="22"/>
          <w:u w:color="000000"/>
        </w:rPr>
        <w:t xml:space="preserve">as if in slow motion. </w:t>
      </w:r>
      <w:r w:rsidR="00A0507B">
        <w:rPr>
          <w:rFonts w:ascii="Garamond" w:eastAsia="Arial Unicode MS" w:hAnsi="Garamond" w:cs="Helvetica"/>
          <w:color w:val="000000" w:themeColor="text1"/>
          <w:sz w:val="22"/>
          <w:szCs w:val="22"/>
          <w:u w:color="000000"/>
        </w:rPr>
        <w:t xml:space="preserve">When </w:t>
      </w:r>
      <w:r w:rsidR="00B34EA1">
        <w:rPr>
          <w:rFonts w:ascii="Garamond" w:eastAsia="Arial Unicode MS" w:hAnsi="Garamond" w:cs="Helvetica"/>
          <w:color w:val="000000" w:themeColor="text1"/>
          <w:sz w:val="22"/>
          <w:szCs w:val="22"/>
          <w:u w:color="000000"/>
        </w:rPr>
        <w:t>Quentin</w:t>
      </w:r>
      <w:r w:rsidR="004E2C86" w:rsidRPr="004E2C86">
        <w:rPr>
          <w:rFonts w:ascii="Garamond" w:eastAsia="Arial Unicode MS" w:hAnsi="Garamond" w:cs="Helvetica"/>
          <w:color w:val="000000" w:themeColor="text1"/>
          <w:sz w:val="22"/>
          <w:szCs w:val="22"/>
          <w:u w:color="000000"/>
        </w:rPr>
        <w:t xml:space="preserve"> tilted his head from left to right she shadowed the movement.</w:t>
      </w:r>
      <w:r w:rsidR="003F1351">
        <w:rPr>
          <w:rFonts w:ascii="Garamond" w:eastAsia="Arial Unicode MS" w:hAnsi="Garamond" w:cs="Helvetica"/>
          <w:color w:val="000000" w:themeColor="text1"/>
          <w:sz w:val="22"/>
          <w:szCs w:val="22"/>
          <w:u w:color="000000"/>
        </w:rPr>
        <w:t xml:space="preserve"> </w:t>
      </w:r>
      <w:r w:rsidR="003F1351" w:rsidRPr="003F1351">
        <w:rPr>
          <w:rFonts w:ascii="Garamond" w:eastAsia="Arial Unicode MS" w:hAnsi="Garamond" w:cs="Helvetica"/>
          <w:color w:val="000000" w:themeColor="text1"/>
          <w:sz w:val="22"/>
          <w:szCs w:val="22"/>
          <w:u w:color="000000"/>
        </w:rPr>
        <w:t xml:space="preserve">She </w:t>
      </w:r>
      <w:r w:rsidR="003F1351">
        <w:rPr>
          <w:rFonts w:ascii="Garamond" w:eastAsia="Arial Unicode MS" w:hAnsi="Garamond" w:cs="Helvetica"/>
          <w:color w:val="000000" w:themeColor="text1"/>
          <w:sz w:val="22"/>
          <w:szCs w:val="22"/>
          <w:u w:color="000000"/>
        </w:rPr>
        <w:t xml:space="preserve">altogether </w:t>
      </w:r>
      <w:r w:rsidR="003F1351" w:rsidRPr="003F1351">
        <w:rPr>
          <w:rFonts w:ascii="Garamond" w:eastAsia="Arial Unicode MS" w:hAnsi="Garamond" w:cs="Helvetica"/>
          <w:color w:val="000000" w:themeColor="text1"/>
          <w:sz w:val="22"/>
          <w:szCs w:val="22"/>
          <w:u w:color="000000"/>
        </w:rPr>
        <w:t xml:space="preserve">reminded </w:t>
      </w:r>
      <w:r w:rsidR="00B34EA1">
        <w:rPr>
          <w:rFonts w:ascii="Garamond" w:eastAsia="Arial Unicode MS" w:hAnsi="Garamond" w:cs="Helvetica"/>
          <w:color w:val="000000" w:themeColor="text1"/>
          <w:sz w:val="22"/>
          <w:szCs w:val="22"/>
          <w:u w:color="000000"/>
        </w:rPr>
        <w:t>him</w:t>
      </w:r>
      <w:r w:rsidR="003F1351" w:rsidRPr="003F1351">
        <w:rPr>
          <w:rFonts w:ascii="Garamond" w:eastAsia="Arial Unicode MS" w:hAnsi="Garamond" w:cs="Helvetica"/>
          <w:color w:val="000000" w:themeColor="text1"/>
          <w:sz w:val="22"/>
          <w:szCs w:val="22"/>
          <w:u w:color="000000"/>
        </w:rPr>
        <w:t xml:space="preserve"> of a mortician crossed with a large herbivore.</w:t>
      </w:r>
    </w:p>
    <w:p w14:paraId="7BBCA1FA" w14:textId="0D59298C" w:rsidR="0093229C"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w:t>
      </w:r>
      <w:r w:rsidR="00AE2599">
        <w:rPr>
          <w:rFonts w:ascii="Garamond" w:eastAsia="Arial Unicode MS" w:hAnsi="Garamond" w:cs="Helvetica"/>
          <w:color w:val="000000" w:themeColor="text1"/>
          <w:sz w:val="22"/>
          <w:szCs w:val="22"/>
          <w:u w:color="000000"/>
        </w:rPr>
        <w:t xml:space="preserve">RM </w:t>
      </w:r>
      <w:r w:rsidRPr="00AF2203">
        <w:rPr>
          <w:rFonts w:ascii="Garamond" w:eastAsia="Arial Unicode MS" w:hAnsi="Garamond" w:cs="Helvetica"/>
          <w:color w:val="000000" w:themeColor="text1"/>
          <w:sz w:val="22"/>
          <w:szCs w:val="22"/>
          <w:u w:color="000000"/>
        </w:rPr>
        <w:t xml:space="preserve">display </w:t>
      </w:r>
      <w:r w:rsidR="00F601A2">
        <w:rPr>
          <w:rFonts w:ascii="Garamond" w:eastAsia="Arial Unicode MS" w:hAnsi="Garamond" w:cs="Helvetica"/>
          <w:color w:val="000000" w:themeColor="text1"/>
          <w:sz w:val="22"/>
          <w:szCs w:val="22"/>
          <w:u w:color="000000"/>
        </w:rPr>
        <w:t>flashed a message</w:t>
      </w:r>
      <w:r w:rsidRPr="00AF2203">
        <w:rPr>
          <w:rFonts w:ascii="Garamond" w:eastAsia="Arial Unicode MS" w:hAnsi="Garamond" w:cs="Helvetica"/>
          <w:color w:val="000000" w:themeColor="text1"/>
          <w:sz w:val="22"/>
          <w:szCs w:val="22"/>
          <w:u w:color="000000"/>
        </w:rPr>
        <w:t xml:space="preserve"> to start the show and he </w:t>
      </w:r>
      <w:r w:rsidR="00D00AA7" w:rsidRPr="00AF2203">
        <w:rPr>
          <w:rFonts w:ascii="Garamond" w:eastAsia="Arial Unicode MS" w:hAnsi="Garamond" w:cs="Helvetica"/>
          <w:color w:val="000000" w:themeColor="text1"/>
          <w:sz w:val="22"/>
          <w:szCs w:val="22"/>
          <w:u w:color="000000"/>
        </w:rPr>
        <w:t>side-stepped</w:t>
      </w:r>
      <w:r w:rsidRPr="00AF2203">
        <w:rPr>
          <w:rFonts w:ascii="Garamond" w:eastAsia="Arial Unicode MS" w:hAnsi="Garamond" w:cs="Helvetica"/>
          <w:color w:val="000000" w:themeColor="text1"/>
          <w:sz w:val="22"/>
          <w:szCs w:val="22"/>
          <w:u w:color="000000"/>
        </w:rPr>
        <w:t xml:space="preserve"> </w:t>
      </w:r>
      <w:r w:rsidR="00D9494B" w:rsidRPr="00AF2203">
        <w:rPr>
          <w:rFonts w:ascii="Garamond" w:eastAsia="Arial Unicode MS" w:hAnsi="Garamond" w:cs="Helvetica"/>
          <w:color w:val="000000" w:themeColor="text1"/>
          <w:sz w:val="22"/>
          <w:szCs w:val="22"/>
          <w:u w:color="000000"/>
        </w:rPr>
        <w:t>to interrupt the</w:t>
      </w:r>
      <w:r w:rsidRPr="00AF2203">
        <w:rPr>
          <w:rFonts w:ascii="Garamond" w:eastAsia="Arial Unicode MS" w:hAnsi="Garamond" w:cs="Helvetica"/>
          <w:color w:val="000000" w:themeColor="text1"/>
          <w:sz w:val="22"/>
          <w:szCs w:val="22"/>
          <w:u w:color="000000"/>
        </w:rPr>
        <w:t xml:space="preserve"> reflected</w:t>
      </w:r>
      <w:r w:rsidR="00F03F55" w:rsidRPr="00AF2203">
        <w:rPr>
          <w:rFonts w:ascii="Garamond" w:eastAsia="Arial Unicode MS" w:hAnsi="Garamond" w:cs="Helvetica"/>
          <w:color w:val="000000" w:themeColor="text1"/>
          <w:sz w:val="22"/>
          <w:szCs w:val="22"/>
          <w:u w:color="000000"/>
        </w:rPr>
        <w:t xml:space="preserve"> </w:t>
      </w:r>
      <w:r w:rsidR="00782C2D">
        <w:rPr>
          <w:rFonts w:ascii="Garamond" w:eastAsia="Arial Unicode MS" w:hAnsi="Garamond" w:cs="Helvetica"/>
          <w:color w:val="000000" w:themeColor="text1"/>
          <w:sz w:val="22"/>
          <w:szCs w:val="22"/>
          <w:u w:color="000000"/>
        </w:rPr>
        <w:t xml:space="preserve">beam of </w:t>
      </w:r>
      <w:r w:rsidR="00F03F55" w:rsidRPr="00AF2203">
        <w:rPr>
          <w:rFonts w:ascii="Garamond" w:eastAsia="Arial Unicode MS" w:hAnsi="Garamond" w:cs="Helvetica"/>
          <w:color w:val="000000" w:themeColor="text1"/>
          <w:sz w:val="22"/>
          <w:szCs w:val="22"/>
          <w:u w:color="000000"/>
        </w:rPr>
        <w:t>light</w:t>
      </w:r>
      <w:r w:rsidRPr="00AF2203">
        <w:rPr>
          <w:rFonts w:ascii="Garamond" w:eastAsia="Arial Unicode MS" w:hAnsi="Garamond" w:cs="Helvetica"/>
          <w:color w:val="000000" w:themeColor="text1"/>
          <w:sz w:val="22"/>
          <w:szCs w:val="22"/>
          <w:u w:color="000000"/>
        </w:rPr>
        <w:t>.</w:t>
      </w:r>
    </w:p>
    <w:p w14:paraId="617E92C9" w14:textId="33B54085" w:rsidR="003A400A" w:rsidRPr="00AF2203" w:rsidRDefault="00B34EA1"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rPr>
        <w:t>The</w:t>
      </w:r>
      <w:r w:rsidR="00AE259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opening salvo was a fumbled </w:t>
      </w:r>
      <w:r w:rsidR="00530F15">
        <w:rPr>
          <w:rFonts w:ascii="Garamond" w:eastAsia="Arial Unicode MS" w:hAnsi="Garamond" w:cs="Helvetica"/>
          <w:color w:val="000000" w:themeColor="text1"/>
          <w:sz w:val="22"/>
          <w:szCs w:val="22"/>
          <w:u w:color="000000"/>
        </w:rPr>
        <w:t xml:space="preserve">and weak-spirited </w:t>
      </w:r>
      <w:r w:rsidR="00BE3C44" w:rsidRPr="00AF2203">
        <w:rPr>
          <w:rFonts w:ascii="Garamond" w:eastAsia="Arial Unicode MS" w:hAnsi="Garamond" w:cs="Helvetica"/>
          <w:color w:val="000000" w:themeColor="text1"/>
          <w:sz w:val="22"/>
          <w:szCs w:val="22"/>
          <w:u w:color="000000"/>
        </w:rPr>
        <w:t>commentary on technology oligarchs Kali and Rossum</w:t>
      </w:r>
      <w:r w:rsidR="003A400A"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79F0A287" w14:textId="39E21C7C" w:rsidR="006F1C92" w:rsidRPr="00AF2203"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‘Even though Rossum and Kali’s products are functionally equivalent,</w:t>
      </w:r>
      <w:r w:rsidR="003F1351">
        <w:rPr>
          <w:rFonts w:ascii="Garamond" w:eastAsia="Arial Unicode MS" w:hAnsi="Garamond" w:cs="Helvetica"/>
          <w:color w:val="000000" w:themeColor="text1"/>
          <w:sz w:val="22"/>
          <w:szCs w:val="22"/>
          <w:u w:color="000000"/>
        </w:rPr>
        <w:t xml:space="preserve"> the </w:t>
      </w:r>
      <w:r w:rsidR="007A6AB5">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fanatics</w:t>
      </w:r>
      <w:r w:rsidR="003022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insist on using Rossum</w:t>
      </w:r>
      <w:r w:rsidR="00EC79C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know they are using an inferior design</w:t>
      </w:r>
      <w:r w:rsidR="003F135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that does not recognize thought gestures so accurately. And this breeds a frustration, a </w:t>
      </w:r>
      <w:r w:rsidRPr="00AF2203">
        <w:rPr>
          <w:rFonts w:ascii="Garamond" w:eastAsia="Arial Unicode MS" w:hAnsi="Garamond" w:cs="Helvetica"/>
          <w:i/>
          <w:iCs/>
          <w:color w:val="000000" w:themeColor="text1"/>
          <w:sz w:val="22"/>
          <w:szCs w:val="22"/>
          <w:u w:color="000000"/>
        </w:rPr>
        <w:t>resentment</w:t>
      </w:r>
      <w:r w:rsidR="002F2464"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185439" w:rsidRPr="00AF2203">
        <w:rPr>
          <w:rFonts w:ascii="Garamond" w:eastAsia="Arial Unicode MS" w:hAnsi="Garamond" w:cs="Helvetica"/>
          <w:color w:val="000000" w:themeColor="text1"/>
          <w:sz w:val="22"/>
          <w:szCs w:val="22"/>
          <w:u w:color="000000"/>
        </w:rPr>
        <w:t>H</w:t>
      </w:r>
      <w:r w:rsidRPr="00AF2203">
        <w:rPr>
          <w:rFonts w:ascii="Garamond" w:eastAsia="Arial Unicode MS" w:hAnsi="Garamond" w:cs="Helvetica"/>
          <w:color w:val="000000" w:themeColor="text1"/>
          <w:sz w:val="22"/>
          <w:szCs w:val="22"/>
          <w:u w:color="000000"/>
        </w:rPr>
        <w:t xml:space="preserve">e misread the </w:t>
      </w:r>
      <w:r w:rsidR="002051F1" w:rsidRPr="00AF2203">
        <w:rPr>
          <w:rFonts w:ascii="Garamond" w:eastAsia="Arial Unicode MS" w:hAnsi="Garamond" w:cs="Helvetica"/>
          <w:color w:val="000000" w:themeColor="text1"/>
          <w:sz w:val="22"/>
          <w:szCs w:val="22"/>
          <w:u w:color="000000"/>
        </w:rPr>
        <w:t xml:space="preserve">French </w:t>
      </w:r>
      <w:r w:rsidRPr="00AF2203">
        <w:rPr>
          <w:rFonts w:ascii="Garamond" w:eastAsia="Arial Unicode MS" w:hAnsi="Garamond" w:cs="Helvetica"/>
          <w:color w:val="000000" w:themeColor="text1"/>
          <w:sz w:val="22"/>
          <w:szCs w:val="22"/>
          <w:u w:color="000000"/>
        </w:rPr>
        <w:t xml:space="preserve">word </w:t>
      </w:r>
      <w:r w:rsidRPr="00AF2203">
        <w:rPr>
          <w:rFonts w:ascii="Garamond" w:eastAsia="Arial Unicode MS" w:hAnsi="Garamond" w:cs="Helvetica"/>
          <w:i/>
          <w:iCs/>
          <w:color w:val="000000" w:themeColor="text1"/>
          <w:sz w:val="22"/>
          <w:szCs w:val="22"/>
          <w:u w:color="000000"/>
        </w:rPr>
        <w:t>ressentiment</w:t>
      </w:r>
      <w:r w:rsidR="0018543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1F980942" w14:textId="501604BF" w:rsidR="00FA736B" w:rsidRPr="00C1668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lang w:val="de-DE"/>
        </w:rPr>
      </w:pPr>
      <w:r w:rsidRPr="00AF2203">
        <w:rPr>
          <w:rFonts w:ascii="Garamond" w:eastAsia="Arial Unicode MS" w:hAnsi="Garamond" w:cs="Helvetica"/>
          <w:color w:val="000000" w:themeColor="text1"/>
          <w:sz w:val="22"/>
          <w:szCs w:val="22"/>
          <w:u w:color="000000"/>
        </w:rPr>
        <w:t>‘</w:t>
      </w:r>
      <w:r w:rsidR="006F1C92" w:rsidRPr="00AF2203">
        <w:rPr>
          <w:rFonts w:ascii="Garamond" w:eastAsia="Arial Unicode MS" w:hAnsi="Garamond" w:cs="Helvetica"/>
          <w:color w:val="000000" w:themeColor="text1"/>
          <w:sz w:val="22"/>
          <w:szCs w:val="22"/>
          <w:u w:color="000000"/>
        </w:rPr>
        <w:t>This resentment</w:t>
      </w:r>
      <w:r w:rsidRPr="00AF2203">
        <w:rPr>
          <w:rFonts w:ascii="Garamond" w:eastAsia="Arial Unicode MS" w:hAnsi="Garamond" w:cs="Helvetica"/>
          <w:color w:val="000000" w:themeColor="text1"/>
          <w:sz w:val="22"/>
          <w:szCs w:val="22"/>
          <w:u w:color="000000"/>
        </w:rPr>
        <w:t xml:space="preserve"> they direc</w:t>
      </w:r>
      <w:r w:rsidR="007A6AB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 at Kali.</w:t>
      </w:r>
      <w:r w:rsidR="009F548D">
        <w:rPr>
          <w:rFonts w:ascii="Garamond" w:eastAsia="Arial Unicode MS" w:hAnsi="Garamond" w:cs="Helvetica"/>
          <w:color w:val="000000" w:themeColor="text1"/>
          <w:sz w:val="22"/>
          <w:szCs w:val="22"/>
          <w:u w:color="000000"/>
        </w:rPr>
        <w:t xml:space="preserve">’ </w:t>
      </w:r>
      <w:r w:rsidR="009F548D" w:rsidRPr="00F630D6">
        <w:rPr>
          <w:rFonts w:ascii="Garamond" w:eastAsia="Arial Unicode MS" w:hAnsi="Garamond" w:cs="Helvetica"/>
          <w:color w:val="000000" w:themeColor="text1"/>
          <w:sz w:val="22"/>
          <w:szCs w:val="22"/>
          <w:u w:color="000000"/>
          <w:lang w:val="de-DE"/>
        </w:rPr>
        <w:t>[Pause]</w:t>
      </w:r>
      <w:r w:rsidRPr="00F630D6">
        <w:rPr>
          <w:rFonts w:ascii="Garamond" w:eastAsia="Arial Unicode MS" w:hAnsi="Garamond" w:cs="Helvetica"/>
          <w:color w:val="000000" w:themeColor="text1"/>
          <w:sz w:val="22"/>
          <w:szCs w:val="22"/>
          <w:u w:color="000000"/>
          <w:lang w:val="de-DE"/>
        </w:rPr>
        <w:t xml:space="preserve"> </w:t>
      </w:r>
      <w:r w:rsidR="009F548D" w:rsidRPr="00F630D6">
        <w:rPr>
          <w:rFonts w:ascii="Garamond" w:eastAsia="Arial Unicode MS" w:hAnsi="Garamond" w:cs="Helvetica"/>
          <w:color w:val="000000" w:themeColor="text1"/>
          <w:sz w:val="22"/>
          <w:szCs w:val="22"/>
          <w:u w:color="000000"/>
          <w:lang w:val="de-DE"/>
        </w:rPr>
        <w:t>‘</w:t>
      </w:r>
      <w:r w:rsidRPr="00C16683">
        <w:rPr>
          <w:rFonts w:ascii="Garamond" w:eastAsia="Arial Unicode MS" w:hAnsi="Garamond" w:cs="Helvetica"/>
          <w:i/>
          <w:iCs/>
          <w:color w:val="000000" w:themeColor="text1"/>
          <w:sz w:val="22"/>
          <w:szCs w:val="22"/>
          <w:u w:color="000000"/>
          <w:lang w:val="de-DE"/>
        </w:rPr>
        <w:t>Jedem das Seine</w:t>
      </w:r>
      <w:r w:rsidRPr="00C16683">
        <w:rPr>
          <w:rFonts w:ascii="Garamond" w:eastAsia="Arial Unicode MS" w:hAnsi="Garamond" w:cs="Helvetica"/>
          <w:color w:val="000000" w:themeColor="text1"/>
          <w:sz w:val="22"/>
          <w:szCs w:val="22"/>
          <w:u w:color="000000"/>
          <w:lang w:val="de-DE"/>
        </w:rPr>
        <w:t>.’</w:t>
      </w:r>
      <w:r w:rsidR="00025742" w:rsidRPr="00AF2203">
        <w:rPr>
          <w:rStyle w:val="FootnoteReference"/>
          <w:rFonts w:ascii="Garamond" w:eastAsia="Arial Unicode MS" w:hAnsi="Garamond" w:cs="Helvetica"/>
          <w:color w:val="000000" w:themeColor="text1"/>
          <w:sz w:val="22"/>
          <w:szCs w:val="22"/>
          <w:u w:color="000000"/>
        </w:rPr>
        <w:footnoteReference w:id="106"/>
      </w:r>
      <w:r w:rsidRPr="00C16683">
        <w:rPr>
          <w:rFonts w:ascii="Garamond" w:eastAsia="Arial Unicode MS" w:hAnsi="Garamond" w:cs="Helvetica"/>
          <w:color w:val="000000" w:themeColor="text1"/>
          <w:sz w:val="22"/>
          <w:szCs w:val="22"/>
          <w:u w:color="000000"/>
          <w:lang w:val="de-DE"/>
        </w:rPr>
        <w:t xml:space="preserve"> </w:t>
      </w:r>
    </w:p>
    <w:p w14:paraId="41FACE8E" w14:textId="47DEC9F9" w:rsidR="009D43D8" w:rsidRPr="00AF2203" w:rsidRDefault="009F548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 stroked an invisible long beard to add gravitas and a</w:t>
      </w:r>
      <w:r w:rsidR="00BE3C44" w:rsidRPr="00AF2203">
        <w:rPr>
          <w:rFonts w:ascii="Garamond" w:eastAsia="Arial Unicode MS" w:hAnsi="Garamond" w:cs="Helvetica"/>
          <w:color w:val="000000" w:themeColor="text1"/>
          <w:sz w:val="22"/>
          <w:szCs w:val="22"/>
          <w:u w:color="000000"/>
        </w:rPr>
        <w:t xml:space="preserve">s expected the erudite-sounding </w:t>
      </w:r>
      <w:r w:rsidR="00F16E38">
        <w:rPr>
          <w:rFonts w:ascii="Garamond" w:eastAsia="Arial Unicode MS" w:hAnsi="Garamond" w:cs="Helvetica"/>
          <w:color w:val="000000" w:themeColor="text1"/>
          <w:sz w:val="22"/>
          <w:szCs w:val="22"/>
          <w:u w:color="000000"/>
        </w:rPr>
        <w:t xml:space="preserve">German </w:t>
      </w:r>
      <w:r w:rsidR="00BE3C44" w:rsidRPr="00AF2203">
        <w:rPr>
          <w:rFonts w:ascii="Garamond" w:eastAsia="Arial Unicode MS" w:hAnsi="Garamond" w:cs="Helvetica"/>
          <w:color w:val="000000" w:themeColor="text1"/>
          <w:sz w:val="22"/>
          <w:szCs w:val="22"/>
          <w:u w:color="000000"/>
        </w:rPr>
        <w:t xml:space="preserve">precipitated a murmur of appreciation. </w:t>
      </w:r>
      <w:r w:rsidR="00C23DD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nodded as his moustache flexed</w:t>
      </w:r>
      <w:r w:rsidR="00654225" w:rsidRPr="00AF2203">
        <w:rPr>
          <w:rFonts w:ascii="Garamond" w:eastAsia="Arial Unicode MS" w:hAnsi="Garamond" w:cs="Helvetica"/>
          <w:color w:val="000000" w:themeColor="text1"/>
          <w:sz w:val="22"/>
          <w:szCs w:val="22"/>
          <w:u w:color="000000"/>
        </w:rPr>
        <w:t xml:space="preserve"> like </w:t>
      </w:r>
      <w:r w:rsidR="00BA6E4F">
        <w:rPr>
          <w:rFonts w:ascii="Garamond" w:eastAsia="Arial Unicode MS" w:hAnsi="Garamond" w:cs="Helvetica"/>
          <w:color w:val="000000" w:themeColor="text1"/>
          <w:sz w:val="22"/>
          <w:szCs w:val="22"/>
          <w:u w:color="000000"/>
        </w:rPr>
        <w:t xml:space="preserve">the arms of a </w:t>
      </w:r>
      <w:r w:rsidR="00ED075D" w:rsidRPr="00AF2203">
        <w:rPr>
          <w:rFonts w:ascii="Garamond" w:eastAsia="Arial Unicode MS" w:hAnsi="Garamond" w:cs="Helvetica"/>
          <w:color w:val="000000" w:themeColor="text1"/>
          <w:sz w:val="22"/>
          <w:szCs w:val="22"/>
          <w:u w:color="000000"/>
        </w:rPr>
        <w:t>bodybuilder</w:t>
      </w:r>
      <w:r w:rsidR="00BE3C44" w:rsidRPr="00AF2203">
        <w:rPr>
          <w:rFonts w:ascii="Garamond" w:eastAsia="Arial Unicode MS" w:hAnsi="Garamond" w:cs="Helvetica"/>
          <w:color w:val="000000" w:themeColor="text1"/>
          <w:sz w:val="22"/>
          <w:szCs w:val="22"/>
          <w:u w:color="000000"/>
        </w:rPr>
        <w:t>.</w:t>
      </w:r>
    </w:p>
    <w:p w14:paraId="2356B4F4" w14:textId="6C18F5B6" w:rsidR="00C905D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‘Look at this </w:t>
      </w:r>
      <w:r w:rsidR="00396F74" w:rsidRPr="00AF2203">
        <w:rPr>
          <w:rFonts w:ascii="Garamond" w:eastAsia="Arial Unicode MS" w:hAnsi="Garamond" w:cs="Helvetica"/>
          <w:color w:val="000000" w:themeColor="text1"/>
          <w:sz w:val="22"/>
          <w:szCs w:val="22"/>
          <w:u w:color="000000"/>
        </w:rPr>
        <w:t>eyesore</w:t>
      </w:r>
      <w:r w:rsidRPr="00AF2203">
        <w:rPr>
          <w:rFonts w:ascii="Garamond" w:eastAsia="Arial Unicode MS" w:hAnsi="Garamond" w:cs="Helvetica"/>
          <w:color w:val="000000" w:themeColor="text1"/>
          <w:sz w:val="22"/>
          <w:szCs w:val="22"/>
          <w:u w:color="000000"/>
        </w:rPr>
        <w:t>,’</w:t>
      </w:r>
      <w:r w:rsidR="0066329B" w:rsidRPr="00AF2203">
        <w:rPr>
          <w:rFonts w:ascii="Garamond" w:eastAsia="Arial Unicode MS" w:hAnsi="Garamond" w:cs="Helvetica"/>
          <w:color w:val="000000" w:themeColor="text1"/>
          <w:sz w:val="22"/>
          <w:szCs w:val="22"/>
          <w:u w:color="000000"/>
        </w:rPr>
        <w:t xml:space="preserve"> he said</w:t>
      </w:r>
      <w:r w:rsidR="00C9191B">
        <w:rPr>
          <w:rFonts w:ascii="Garamond" w:eastAsia="Arial Unicode MS" w:hAnsi="Garamond" w:cs="Helvetica"/>
          <w:color w:val="000000" w:themeColor="text1"/>
          <w:sz w:val="22"/>
          <w:szCs w:val="22"/>
          <w:u w:color="000000"/>
        </w:rPr>
        <w:t>, somewhat unsurely</w:t>
      </w:r>
      <w:r w:rsidR="0066329B"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graphic </w:t>
      </w:r>
      <w:r w:rsidR="0066329B" w:rsidRPr="00AF2203">
        <w:rPr>
          <w:rFonts w:ascii="Garamond" w:eastAsia="Arial Unicode MS" w:hAnsi="Garamond" w:cs="Helvetica"/>
          <w:color w:val="000000" w:themeColor="text1"/>
          <w:sz w:val="22"/>
          <w:szCs w:val="22"/>
          <w:u w:color="000000"/>
        </w:rPr>
        <w:t>rotated</w:t>
      </w:r>
      <w:r w:rsidR="003F1351">
        <w:rPr>
          <w:rFonts w:ascii="Garamond" w:eastAsia="Arial Unicode MS" w:hAnsi="Garamond" w:cs="Helvetica"/>
          <w:color w:val="000000" w:themeColor="text1"/>
          <w:sz w:val="22"/>
          <w:szCs w:val="22"/>
          <w:u w:color="000000"/>
        </w:rPr>
        <w:t xml:space="preserve"> to </w:t>
      </w:r>
      <w:r w:rsidR="0066329B" w:rsidRPr="00AF2203">
        <w:rPr>
          <w:rFonts w:ascii="Garamond" w:eastAsia="Arial Unicode MS" w:hAnsi="Garamond" w:cs="Helvetica"/>
          <w:color w:val="000000" w:themeColor="text1"/>
          <w:sz w:val="22"/>
          <w:szCs w:val="22"/>
          <w:u w:color="000000"/>
        </w:rPr>
        <w:t>show</w:t>
      </w:r>
      <w:r w:rsidRPr="00AF2203">
        <w:rPr>
          <w:rFonts w:ascii="Garamond" w:eastAsia="Arial Unicode MS" w:hAnsi="Garamond" w:cs="Helvetica"/>
          <w:color w:val="000000" w:themeColor="text1"/>
          <w:sz w:val="22"/>
          <w:szCs w:val="22"/>
          <w:u w:color="000000"/>
        </w:rPr>
        <w:t xml:space="preserve"> a</w:t>
      </w:r>
      <w:r w:rsidR="00145FD7">
        <w:rPr>
          <w:rFonts w:ascii="Garamond" w:eastAsia="Arial Unicode MS" w:hAnsi="Garamond" w:cs="Helvetica"/>
          <w:color w:val="000000" w:themeColor="text1"/>
          <w:sz w:val="22"/>
          <w:szCs w:val="22"/>
          <w:u w:color="000000"/>
        </w:rPr>
        <w:t xml:space="preserve">n </w:t>
      </w:r>
      <w:r w:rsidR="009F548D">
        <w:rPr>
          <w:rFonts w:ascii="Garamond" w:eastAsia="Arial Unicode MS" w:hAnsi="Garamond" w:cs="Helvetica"/>
          <w:color w:val="000000" w:themeColor="text1"/>
          <w:sz w:val="22"/>
          <w:szCs w:val="22"/>
          <w:u w:color="000000"/>
        </w:rPr>
        <w:t xml:space="preserve">upright </w:t>
      </w:r>
      <w:r w:rsidR="00145FD7">
        <w:rPr>
          <w:rFonts w:ascii="Garamond" w:eastAsia="Arial Unicode MS" w:hAnsi="Garamond" w:cs="Helvetica"/>
          <w:color w:val="000000" w:themeColor="text1"/>
          <w:sz w:val="22"/>
          <w:szCs w:val="22"/>
          <w:u w:color="000000"/>
        </w:rPr>
        <w:t xml:space="preserve">ovoid auto-taxi, </w:t>
      </w:r>
      <w:r w:rsidR="009F548D">
        <w:rPr>
          <w:rFonts w:ascii="Garamond" w:eastAsia="Arial Unicode MS" w:hAnsi="Garamond" w:cs="Helvetica"/>
          <w:color w:val="000000" w:themeColor="text1"/>
          <w:sz w:val="22"/>
          <w:szCs w:val="22"/>
          <w:u w:color="000000"/>
        </w:rPr>
        <w:t>pointy-end down</w:t>
      </w:r>
      <w:r w:rsidR="00DE4263">
        <w:rPr>
          <w:rFonts w:ascii="Garamond" w:eastAsia="Arial Unicode MS" w:hAnsi="Garamond" w:cs="Helvetica"/>
          <w:color w:val="000000" w:themeColor="text1"/>
          <w:sz w:val="22"/>
          <w:szCs w:val="22"/>
          <w:u w:color="000000"/>
        </w:rPr>
        <w:t xml:space="preserve"> like Kali vehicles but</w:t>
      </w:r>
      <w:r w:rsidR="009F548D">
        <w:rPr>
          <w:rFonts w:ascii="Garamond" w:eastAsia="Arial Unicode MS" w:hAnsi="Garamond" w:cs="Helvetica"/>
          <w:color w:val="000000" w:themeColor="text1"/>
          <w:sz w:val="22"/>
          <w:szCs w:val="22"/>
          <w:u w:color="000000"/>
        </w:rPr>
        <w:t xml:space="preserve"> </w:t>
      </w:r>
      <w:r w:rsidR="00E47B26">
        <w:rPr>
          <w:rFonts w:ascii="Garamond" w:eastAsia="Arial Unicode MS" w:hAnsi="Garamond" w:cs="Helvetica"/>
          <w:color w:val="000000" w:themeColor="text1"/>
          <w:sz w:val="22"/>
          <w:szCs w:val="22"/>
          <w:u w:color="000000"/>
        </w:rPr>
        <w:t>coloured Rossum</w:t>
      </w:r>
      <w:r w:rsidR="00C9191B">
        <w:rPr>
          <w:rFonts w:ascii="Garamond" w:eastAsia="Arial Unicode MS" w:hAnsi="Garamond" w:cs="Helvetica"/>
          <w:color w:val="000000" w:themeColor="text1"/>
          <w:sz w:val="22"/>
          <w:szCs w:val="22"/>
          <w:u w:color="000000"/>
        </w:rPr>
        <w:t xml:space="preserve"> </w:t>
      </w:r>
      <w:r w:rsidR="00145FD7">
        <w:rPr>
          <w:rFonts w:ascii="Garamond" w:eastAsia="Arial Unicode MS" w:hAnsi="Garamond" w:cs="Helvetica"/>
          <w:color w:val="000000" w:themeColor="text1"/>
          <w:sz w:val="22"/>
          <w:szCs w:val="22"/>
          <w:u w:color="000000"/>
        </w:rPr>
        <w:t>yellow.</w:t>
      </w:r>
      <w:r w:rsidRPr="00AF2203">
        <w:rPr>
          <w:rFonts w:ascii="Garamond" w:eastAsia="Arial Unicode MS" w:hAnsi="Garamond" w:cs="Helvetica"/>
          <w:color w:val="000000" w:themeColor="text1"/>
          <w:sz w:val="22"/>
          <w:szCs w:val="22"/>
          <w:u w:color="000000"/>
        </w:rPr>
        <w:t xml:space="preserve"> </w:t>
      </w:r>
    </w:p>
    <w:p w14:paraId="214A7333" w14:textId="397AFD4B" w:rsidR="00145FD7"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9F548D">
        <w:rPr>
          <w:rFonts w:ascii="Garamond" w:eastAsia="Arial Unicode MS" w:hAnsi="Garamond" w:cs="Helvetica"/>
          <w:color w:val="000000" w:themeColor="text1"/>
          <w:sz w:val="22"/>
          <w:szCs w:val="22"/>
          <w:u w:color="000000"/>
        </w:rPr>
        <w:t xml:space="preserve">was confused but </w:t>
      </w:r>
      <w:r>
        <w:rPr>
          <w:rFonts w:ascii="Garamond" w:eastAsia="Arial Unicode MS" w:hAnsi="Garamond" w:cs="Helvetica"/>
          <w:color w:val="000000" w:themeColor="text1"/>
          <w:sz w:val="22"/>
          <w:szCs w:val="22"/>
          <w:u w:color="000000"/>
        </w:rPr>
        <w:t xml:space="preserve">read the text, </w:t>
      </w:r>
      <w:r w:rsidR="00C9191B">
        <w:rPr>
          <w:rFonts w:ascii="Garamond" w:eastAsia="Arial Unicode MS" w:hAnsi="Garamond" w:cs="Helvetica"/>
          <w:color w:val="000000" w:themeColor="text1"/>
          <w:sz w:val="22"/>
          <w:szCs w:val="22"/>
          <w:u w:color="000000"/>
        </w:rPr>
        <w:t>losing</w:t>
      </w:r>
      <w:r>
        <w:rPr>
          <w:rFonts w:ascii="Garamond" w:eastAsia="Arial Unicode MS" w:hAnsi="Garamond" w:cs="Helvetica"/>
          <w:color w:val="000000" w:themeColor="text1"/>
          <w:sz w:val="22"/>
          <w:szCs w:val="22"/>
          <w:u w:color="000000"/>
        </w:rPr>
        <w:t xml:space="preserve"> </w:t>
      </w:r>
      <w:r w:rsidR="00C9191B">
        <w:rPr>
          <w:rFonts w:ascii="Garamond" w:eastAsia="Arial Unicode MS" w:hAnsi="Garamond" w:cs="Helvetica"/>
          <w:color w:val="000000" w:themeColor="text1"/>
          <w:sz w:val="22"/>
          <w:szCs w:val="22"/>
          <w:u w:color="000000"/>
        </w:rPr>
        <w:t>energy</w:t>
      </w:r>
      <w:r>
        <w:rPr>
          <w:rFonts w:ascii="Garamond" w:eastAsia="Arial Unicode MS" w:hAnsi="Garamond" w:cs="Helvetica"/>
          <w:color w:val="000000" w:themeColor="text1"/>
          <w:sz w:val="22"/>
          <w:szCs w:val="22"/>
          <w:u w:color="000000"/>
        </w:rPr>
        <w:t xml:space="preserve"> as he completed the </w:t>
      </w:r>
      <w:r w:rsidR="00B34EA1">
        <w:rPr>
          <w:rFonts w:ascii="Garamond" w:eastAsia="Arial Unicode MS" w:hAnsi="Garamond" w:cs="Helvetica"/>
          <w:color w:val="000000" w:themeColor="text1"/>
          <w:sz w:val="22"/>
          <w:szCs w:val="22"/>
          <w:u w:color="000000"/>
        </w:rPr>
        <w:t>spiel</w:t>
      </w:r>
      <w:r>
        <w:rPr>
          <w:rFonts w:ascii="Garamond" w:eastAsia="Arial Unicode MS" w:hAnsi="Garamond" w:cs="Helvetica"/>
          <w:color w:val="000000" w:themeColor="text1"/>
          <w:sz w:val="22"/>
          <w:szCs w:val="22"/>
          <w:u w:color="000000"/>
        </w:rPr>
        <w:t>.</w:t>
      </w:r>
    </w:p>
    <w:p w14:paraId="3B679BD3" w14:textId="2D0920E3" w:rsidR="00145FD7" w:rsidRPr="00AF2203"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 can barely fit two people. So not only is it </w:t>
      </w:r>
      <w:r w:rsidR="00C9191B">
        <w:rPr>
          <w:rFonts w:ascii="Garamond" w:eastAsia="Arial Unicode MS" w:hAnsi="Garamond" w:cs="Helvetica"/>
          <w:color w:val="000000" w:themeColor="text1"/>
          <w:sz w:val="22"/>
          <w:szCs w:val="22"/>
          <w:u w:color="000000"/>
        </w:rPr>
        <w:t>inefficient</w:t>
      </w:r>
      <w:r w:rsidR="003F1351">
        <w:rPr>
          <w:rFonts w:ascii="Garamond" w:eastAsia="Arial Unicode MS" w:hAnsi="Garamond" w:cs="Helvetica"/>
          <w:color w:val="000000" w:themeColor="text1"/>
          <w:sz w:val="22"/>
          <w:szCs w:val="22"/>
          <w:u w:color="000000"/>
        </w:rPr>
        <w:t xml:space="preserve"> and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against </w:t>
      </w:r>
      <w:r w:rsidR="00D1537F">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principles of </w:t>
      </w:r>
      <w:r w:rsidR="00C9191B">
        <w:rPr>
          <w:rFonts w:ascii="Garamond" w:eastAsia="Arial Unicode MS" w:hAnsi="Garamond" w:cs="Helvetica"/>
          <w:color w:val="000000" w:themeColor="text1"/>
          <w:sz w:val="22"/>
          <w:szCs w:val="22"/>
          <w:u w:color="000000"/>
        </w:rPr>
        <w:t>the</w:t>
      </w:r>
      <w:r w:rsidR="003761F6">
        <w:rPr>
          <w:rFonts w:ascii="Garamond" w:eastAsia="Arial Unicode MS" w:hAnsi="Garamond" w:cs="Helvetica"/>
          <w:color w:val="000000" w:themeColor="text1"/>
          <w:sz w:val="22"/>
          <w:szCs w:val="22"/>
          <w:u w:color="000000"/>
        </w:rPr>
        <w:t xml:space="preserve"> Federal</w:t>
      </w:r>
      <w:r w:rsidR="00C9191B">
        <w:rPr>
          <w:rFonts w:ascii="Garamond" w:eastAsia="Arial Unicode MS" w:hAnsi="Garamond" w:cs="Helvetica"/>
          <w:color w:val="000000" w:themeColor="text1"/>
          <w:sz w:val="22"/>
          <w:szCs w:val="22"/>
          <w:u w:color="000000"/>
        </w:rPr>
        <w:t xml:space="preserve"> C</w:t>
      </w:r>
      <w:r>
        <w:rPr>
          <w:rFonts w:ascii="Garamond" w:eastAsia="Arial Unicode MS" w:hAnsi="Garamond" w:cs="Helvetica"/>
          <w:color w:val="000000" w:themeColor="text1"/>
          <w:sz w:val="22"/>
          <w:szCs w:val="22"/>
          <w:u w:color="000000"/>
        </w:rPr>
        <w:t>ommunity but … it … looks …’</w:t>
      </w:r>
    </w:p>
    <w:p w14:paraId="642582C4" w14:textId="737B48A0" w:rsidR="001D5E8A" w:rsidRPr="00AF2203" w:rsidRDefault="000947E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hologram coconut fell down and cracked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open </w:t>
      </w:r>
      <w:r w:rsidR="003F1351">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ovoid</w:t>
      </w:r>
      <w:r w:rsidR="00C9191B">
        <w:rPr>
          <w:rFonts w:ascii="Garamond" w:eastAsia="Arial Unicode MS" w:hAnsi="Garamond" w:cs="Helvetica"/>
          <w:color w:val="000000" w:themeColor="text1"/>
          <w:sz w:val="22"/>
          <w:szCs w:val="22"/>
          <w:u w:color="000000"/>
        </w:rPr>
        <w:t>.</w:t>
      </w:r>
    </w:p>
    <w:p w14:paraId="39E50C70" w14:textId="08380CF7" w:rsidR="002206BE" w:rsidRPr="00AF2203" w:rsidRDefault="00C905D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C00F8A"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w:t>
      </w:r>
      <w:r w:rsidR="0024276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shrug</w:t>
      </w:r>
      <w:r w:rsidR="00541E09">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his moustache mimick</w:t>
      </w:r>
      <w:r w:rsidR="00541E09">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the movement.</w:t>
      </w:r>
      <w:r w:rsidR="001A027F">
        <w:rPr>
          <w:rFonts w:ascii="Garamond" w:eastAsia="Arial Unicode MS" w:hAnsi="Garamond" w:cs="Helvetica"/>
          <w:color w:val="000000" w:themeColor="text1"/>
          <w:sz w:val="22"/>
          <w:szCs w:val="22"/>
          <w:u w:color="000000"/>
        </w:rPr>
        <w:t xml:space="preserve"> </w:t>
      </w:r>
      <w:r w:rsidR="00235E84">
        <w:rPr>
          <w:rFonts w:ascii="Garamond" w:eastAsia="Arial Unicode MS" w:hAnsi="Garamond" w:cs="Helvetica"/>
          <w:color w:val="000000" w:themeColor="text1"/>
          <w:sz w:val="22"/>
          <w:szCs w:val="22"/>
          <w:u w:color="000000"/>
        </w:rPr>
        <w:t>D</w:t>
      </w:r>
      <w:r w:rsidR="00235E84" w:rsidRPr="001A027F">
        <w:rPr>
          <w:rFonts w:ascii="Garamond" w:eastAsia="Arial Unicode MS" w:hAnsi="Garamond" w:cs="Helvetica"/>
          <w:color w:val="000000" w:themeColor="text1"/>
          <w:sz w:val="22"/>
          <w:szCs w:val="22"/>
          <w:u w:color="000000"/>
        </w:rPr>
        <w:t>eranged shadows</w:t>
      </w:r>
      <w:r w:rsidR="001A027F">
        <w:rPr>
          <w:rFonts w:ascii="Garamond" w:eastAsia="Arial Unicode MS" w:hAnsi="Garamond" w:cs="Helvetica"/>
          <w:color w:val="000000" w:themeColor="text1"/>
          <w:sz w:val="22"/>
          <w:szCs w:val="22"/>
          <w:u w:color="000000"/>
        </w:rPr>
        <w:t xml:space="preserve"> of his backlit genitalia moved across </w:t>
      </w:r>
      <w:r w:rsidR="003761F6">
        <w:rPr>
          <w:rFonts w:ascii="Garamond" w:eastAsia="Arial Unicode MS" w:hAnsi="Garamond" w:cs="Helvetica"/>
          <w:color w:val="000000" w:themeColor="text1"/>
          <w:sz w:val="22"/>
          <w:szCs w:val="22"/>
          <w:u w:color="000000"/>
        </w:rPr>
        <w:t>the faces of his</w:t>
      </w:r>
      <w:r w:rsidR="001A027F">
        <w:rPr>
          <w:rFonts w:ascii="Garamond" w:eastAsia="Arial Unicode MS" w:hAnsi="Garamond" w:cs="Helvetica"/>
          <w:color w:val="000000" w:themeColor="text1"/>
          <w:sz w:val="22"/>
          <w:szCs w:val="22"/>
          <w:u w:color="000000"/>
        </w:rPr>
        <w:t xml:space="preserve"> audience and so</w:t>
      </w:r>
      <w:r w:rsidR="000F74BA" w:rsidRPr="00AF2203">
        <w:rPr>
          <w:rFonts w:ascii="Garamond" w:eastAsia="Arial Unicode MS" w:hAnsi="Garamond" w:cs="Helvetica"/>
          <w:color w:val="000000" w:themeColor="text1"/>
          <w:sz w:val="22"/>
          <w:szCs w:val="22"/>
          <w:u w:color="000000"/>
        </w:rPr>
        <w:t xml:space="preserve">unds of </w:t>
      </w:r>
      <w:r w:rsidR="005E20E1" w:rsidRPr="00AF2203">
        <w:rPr>
          <w:rFonts w:ascii="Garamond" w:eastAsia="Arial Unicode MS" w:hAnsi="Garamond" w:cs="Helvetica"/>
          <w:color w:val="000000" w:themeColor="text1"/>
          <w:sz w:val="22"/>
          <w:szCs w:val="22"/>
          <w:u w:color="000000"/>
        </w:rPr>
        <w:t>disagreement</w:t>
      </w:r>
      <w:r w:rsidR="00BE3C44" w:rsidRPr="00AF2203">
        <w:rPr>
          <w:rFonts w:ascii="Garamond" w:eastAsia="Arial Unicode MS" w:hAnsi="Garamond" w:cs="Helvetica"/>
          <w:color w:val="000000" w:themeColor="text1"/>
          <w:sz w:val="22"/>
          <w:szCs w:val="22"/>
          <w:u w:color="000000"/>
        </w:rPr>
        <w:t xml:space="preserve"> </w:t>
      </w:r>
      <w:r w:rsidR="00373DAB" w:rsidRPr="00AF2203">
        <w:rPr>
          <w:rFonts w:ascii="Garamond" w:eastAsia="Arial Unicode MS" w:hAnsi="Garamond" w:cs="Helvetica"/>
          <w:color w:val="000000" w:themeColor="text1"/>
          <w:sz w:val="22"/>
          <w:szCs w:val="22"/>
          <w:u w:color="000000"/>
        </w:rPr>
        <w:t>arose</w:t>
      </w:r>
      <w:r w:rsidR="00BE3C44" w:rsidRPr="00AF2203">
        <w:rPr>
          <w:rFonts w:ascii="Garamond" w:eastAsia="Arial Unicode MS" w:hAnsi="Garamond" w:cs="Helvetica"/>
          <w:color w:val="000000" w:themeColor="text1"/>
          <w:sz w:val="22"/>
          <w:szCs w:val="22"/>
          <w:u w:color="000000"/>
        </w:rPr>
        <w:t xml:space="preserve"> </w:t>
      </w:r>
      <w:r w:rsidR="001A027F">
        <w:rPr>
          <w:rFonts w:ascii="Garamond" w:eastAsia="Arial Unicode MS" w:hAnsi="Garamond" w:cs="Helvetica"/>
          <w:color w:val="000000" w:themeColor="text1"/>
          <w:sz w:val="22"/>
          <w:szCs w:val="22"/>
          <w:u w:color="000000"/>
        </w:rPr>
        <w:t xml:space="preserve">like </w:t>
      </w:r>
      <w:r w:rsidR="00541E09">
        <w:rPr>
          <w:rFonts w:ascii="Garamond" w:eastAsia="Arial Unicode MS" w:hAnsi="Garamond" w:cs="Helvetica"/>
          <w:color w:val="000000" w:themeColor="text1"/>
          <w:sz w:val="22"/>
          <w:szCs w:val="22"/>
          <w:u w:color="000000"/>
        </w:rPr>
        <w:t>a mist</w:t>
      </w:r>
      <w:r w:rsidR="001A027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wondered </w:t>
      </w:r>
      <w:r w:rsidR="000947E5">
        <w:rPr>
          <w:rFonts w:ascii="Garamond" w:eastAsia="Arial Unicode MS" w:hAnsi="Garamond" w:cs="Helvetica"/>
          <w:color w:val="000000" w:themeColor="text1"/>
          <w:sz w:val="22"/>
          <w:szCs w:val="22"/>
          <w:u w:color="000000"/>
        </w:rPr>
        <w:t>why</w:t>
      </w:r>
      <w:r w:rsidRPr="00AF2203">
        <w:rPr>
          <w:rFonts w:ascii="Garamond" w:eastAsia="Arial Unicode MS" w:hAnsi="Garamond" w:cs="Helvetica"/>
          <w:color w:val="000000" w:themeColor="text1"/>
          <w:sz w:val="22"/>
          <w:szCs w:val="22"/>
          <w:u w:color="000000"/>
        </w:rPr>
        <w:t xml:space="preserve"> his </w:t>
      </w:r>
      <w:r w:rsidR="00196645" w:rsidRPr="00AF2203">
        <w:rPr>
          <w:rFonts w:ascii="Garamond" w:eastAsia="Arial Unicode MS" w:hAnsi="Garamond" w:cs="Helvetica"/>
          <w:color w:val="000000" w:themeColor="text1"/>
          <w:sz w:val="22"/>
          <w:szCs w:val="22"/>
          <w:u w:color="000000"/>
        </w:rPr>
        <w:t>personality developer</w:t>
      </w:r>
      <w:r w:rsidRPr="00AF2203">
        <w:rPr>
          <w:rFonts w:ascii="Garamond" w:eastAsia="Arial Unicode MS" w:hAnsi="Garamond" w:cs="Helvetica"/>
          <w:color w:val="000000" w:themeColor="text1"/>
          <w:sz w:val="22"/>
          <w:szCs w:val="22"/>
          <w:u w:color="000000"/>
        </w:rPr>
        <w:t xml:space="preserve"> had </w:t>
      </w:r>
      <w:r w:rsidR="00D17E5F" w:rsidRPr="00AF2203">
        <w:rPr>
          <w:rFonts w:ascii="Garamond" w:eastAsia="Arial Unicode MS" w:hAnsi="Garamond" w:cs="Helvetica"/>
          <w:color w:val="000000" w:themeColor="text1"/>
          <w:sz w:val="22"/>
          <w:szCs w:val="22"/>
          <w:u w:color="000000"/>
        </w:rPr>
        <w:t>mistaken</w:t>
      </w:r>
      <w:r w:rsidRPr="00AF2203">
        <w:rPr>
          <w:rFonts w:ascii="Garamond" w:eastAsia="Arial Unicode MS" w:hAnsi="Garamond" w:cs="Helvetica"/>
          <w:color w:val="000000" w:themeColor="text1"/>
          <w:sz w:val="22"/>
          <w:szCs w:val="22"/>
          <w:u w:color="000000"/>
        </w:rPr>
        <w:t xml:space="preserve"> Kali’s</w:t>
      </w:r>
      <w:r w:rsidR="00CD68F2">
        <w:rPr>
          <w:rFonts w:ascii="Garamond" w:eastAsia="Arial Unicode MS" w:hAnsi="Garamond" w:cs="Helvetica"/>
          <w:color w:val="000000" w:themeColor="text1"/>
          <w:sz w:val="22"/>
          <w:szCs w:val="22"/>
          <w:u w:color="000000"/>
        </w:rPr>
        <w:t xml:space="preserve"> auto-taxi</w:t>
      </w:r>
      <w:r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design</w:t>
      </w:r>
      <w:r w:rsidRPr="00AF2203">
        <w:rPr>
          <w:rFonts w:ascii="Garamond" w:eastAsia="Arial Unicode MS" w:hAnsi="Garamond" w:cs="Helvetica"/>
          <w:color w:val="000000" w:themeColor="text1"/>
          <w:sz w:val="22"/>
          <w:szCs w:val="22"/>
          <w:u w:color="000000"/>
        </w:rPr>
        <w:t xml:space="preserve"> for Rossum’s.</w:t>
      </w:r>
      <w:r w:rsidR="00FF25DD" w:rsidRPr="00AF2203">
        <w:rPr>
          <w:rFonts w:ascii="Garamond" w:eastAsia="Arial Unicode MS" w:hAnsi="Garamond" w:cs="Helvetica"/>
          <w:color w:val="000000" w:themeColor="text1"/>
          <w:sz w:val="22"/>
          <w:szCs w:val="22"/>
          <w:u w:color="000000"/>
        </w:rPr>
        <w:t xml:space="preserve"> Was it being </w:t>
      </w:r>
      <w:r w:rsidR="00397DE0" w:rsidRPr="00AF2203">
        <w:rPr>
          <w:rFonts w:ascii="Garamond" w:eastAsia="Arial Unicode MS" w:hAnsi="Garamond" w:cs="Helvetica"/>
          <w:i/>
          <w:iCs/>
          <w:color w:val="000000" w:themeColor="text1"/>
          <w:sz w:val="22"/>
          <w:szCs w:val="22"/>
          <w:u w:color="000000"/>
        </w:rPr>
        <w:t>ironic</w:t>
      </w:r>
      <w:r w:rsidR="00DF70E8" w:rsidRPr="00AF2203">
        <w:rPr>
          <w:rFonts w:ascii="Garamond" w:eastAsia="Arial Unicode MS" w:hAnsi="Garamond" w:cs="Helvetica"/>
          <w:color w:val="000000" w:themeColor="text1"/>
          <w:sz w:val="22"/>
          <w:szCs w:val="22"/>
          <w:u w:color="000000"/>
        </w:rPr>
        <w:t>?</w:t>
      </w:r>
      <w:r w:rsidR="00DE5BD7">
        <w:rPr>
          <w:rFonts w:ascii="Garamond" w:eastAsia="Arial Unicode MS" w:hAnsi="Garamond" w:cs="Helvetica"/>
          <w:color w:val="000000" w:themeColor="text1"/>
          <w:sz w:val="22"/>
          <w:szCs w:val="22"/>
          <w:u w:color="000000"/>
        </w:rPr>
        <w:t xml:space="preserve"> </w:t>
      </w:r>
      <w:r w:rsidR="00F16E38">
        <w:rPr>
          <w:rFonts w:ascii="Garamond" w:eastAsia="Arial Unicode MS" w:hAnsi="Garamond" w:cs="Helvetica"/>
          <w:color w:val="000000" w:themeColor="text1"/>
          <w:sz w:val="22"/>
          <w:szCs w:val="22"/>
          <w:u w:color="000000"/>
        </w:rPr>
        <w:t>Irony</w:t>
      </w:r>
      <w:r w:rsidR="00DE5BD7">
        <w:rPr>
          <w:rFonts w:ascii="Garamond" w:eastAsia="Arial Unicode MS" w:hAnsi="Garamond" w:cs="Helvetica"/>
          <w:color w:val="000000" w:themeColor="text1"/>
          <w:sz w:val="22"/>
          <w:szCs w:val="22"/>
          <w:u w:color="000000"/>
        </w:rPr>
        <w:t xml:space="preserve"> was such a </w:t>
      </w:r>
      <w:r w:rsidR="00F16E38">
        <w:rPr>
          <w:rFonts w:ascii="Garamond" w:eastAsia="Arial Unicode MS" w:hAnsi="Garamond" w:cs="Helvetica"/>
          <w:color w:val="000000" w:themeColor="text1"/>
          <w:sz w:val="22"/>
          <w:szCs w:val="22"/>
          <w:u w:color="000000"/>
        </w:rPr>
        <w:t xml:space="preserve">nostalgic </w:t>
      </w:r>
      <w:proofErr w:type="spellStart"/>
      <w:r w:rsidR="00DE5BD7">
        <w:rPr>
          <w:rFonts w:ascii="Garamond" w:eastAsia="Arial Unicode MS" w:hAnsi="Garamond" w:cs="Helvetica"/>
          <w:color w:val="000000" w:themeColor="text1"/>
          <w:sz w:val="22"/>
          <w:szCs w:val="22"/>
          <w:u w:color="000000"/>
        </w:rPr>
        <w:t>Zoney</w:t>
      </w:r>
      <w:proofErr w:type="spellEnd"/>
      <w:r w:rsidR="00DE5BD7">
        <w:rPr>
          <w:rFonts w:ascii="Garamond" w:eastAsia="Arial Unicode MS" w:hAnsi="Garamond" w:cs="Helvetica"/>
          <w:color w:val="000000" w:themeColor="text1"/>
          <w:sz w:val="22"/>
          <w:szCs w:val="22"/>
          <w:u w:color="000000"/>
        </w:rPr>
        <w:t xml:space="preserve"> humour.</w:t>
      </w:r>
    </w:p>
    <w:p w14:paraId="76C4597A" w14:textId="307B09FF" w:rsidR="002F03A6" w:rsidRPr="00AF2203" w:rsidRDefault="002F03A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hologram faded and Quentin continued.</w:t>
      </w:r>
    </w:p>
    <w:p w14:paraId="224CFFEF" w14:textId="77351862" w:rsidR="002531E9" w:rsidRPr="00AF2203" w:rsidRDefault="005A171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F34BD" w:rsidRPr="00AF2203">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hy do these people in the </w:t>
      </w:r>
      <w:r w:rsidR="000947E5">
        <w:rPr>
          <w:rFonts w:ascii="Garamond" w:eastAsia="Arial Unicode MS" w:hAnsi="Garamond" w:cs="Helvetica"/>
          <w:color w:val="000000" w:themeColor="text1"/>
          <w:sz w:val="22"/>
          <w:szCs w:val="22"/>
          <w:u w:color="000000"/>
        </w:rPr>
        <w:t>Preterite communities</w:t>
      </w:r>
      <w:r w:rsidRPr="00AF2203">
        <w:rPr>
          <w:rFonts w:ascii="Garamond" w:eastAsia="Arial Unicode MS" w:hAnsi="Garamond" w:cs="Helvetica"/>
          <w:color w:val="000000" w:themeColor="text1"/>
          <w:sz w:val="22"/>
          <w:szCs w:val="22"/>
          <w:u w:color="000000"/>
        </w:rPr>
        <w:t xml:space="preserve"> </w:t>
      </w:r>
      <w:r w:rsidR="00D14D7D" w:rsidRPr="00AF2203">
        <w:rPr>
          <w:rFonts w:ascii="Garamond" w:eastAsia="Arial Unicode MS" w:hAnsi="Garamond" w:cs="Helvetica"/>
          <w:color w:val="000000" w:themeColor="text1"/>
          <w:sz w:val="22"/>
          <w:szCs w:val="22"/>
          <w:u w:color="000000"/>
        </w:rPr>
        <w:t>torment</w:t>
      </w:r>
      <w:r w:rsidRPr="00AF2203">
        <w:rPr>
          <w:rFonts w:ascii="Garamond" w:eastAsia="Arial Unicode MS" w:hAnsi="Garamond" w:cs="Helvetica"/>
          <w:color w:val="000000" w:themeColor="text1"/>
          <w:sz w:val="22"/>
          <w:szCs w:val="22"/>
          <w:u w:color="000000"/>
        </w:rPr>
        <w:t xml:space="preserve"> themselves</w:t>
      </w:r>
      <w:r w:rsidR="007F34BD" w:rsidRPr="00AF2203">
        <w:rPr>
          <w:rFonts w:ascii="Garamond" w:eastAsia="Arial Unicode MS" w:hAnsi="Garamond" w:cs="Helvetica"/>
          <w:color w:val="000000" w:themeColor="text1"/>
          <w:sz w:val="22"/>
          <w:szCs w:val="22"/>
          <w:u w:color="000000"/>
        </w:rPr>
        <w:t xml:space="preserve"> </w:t>
      </w:r>
      <w:r w:rsidR="000947E5">
        <w:rPr>
          <w:rFonts w:ascii="Garamond" w:eastAsia="Arial Unicode MS" w:hAnsi="Garamond" w:cs="Helvetica"/>
          <w:color w:val="000000" w:themeColor="text1"/>
          <w:sz w:val="22"/>
          <w:szCs w:val="22"/>
          <w:u w:color="000000"/>
        </w:rPr>
        <w:t>with this janky</w:t>
      </w:r>
      <w:r w:rsidR="006450E1">
        <w:rPr>
          <w:rFonts w:ascii="Garamond" w:eastAsia="Arial Unicode MS" w:hAnsi="Garamond" w:cs="Helvetica"/>
          <w:color w:val="000000" w:themeColor="text1"/>
          <w:sz w:val="22"/>
          <w:szCs w:val="22"/>
          <w:u w:color="000000"/>
        </w:rPr>
        <w:t xml:space="preserve"> </w:t>
      </w:r>
      <w:r w:rsidR="007F34BD" w:rsidRPr="00AF2203">
        <w:rPr>
          <w:rFonts w:ascii="Garamond" w:eastAsia="Arial Unicode MS" w:hAnsi="Garamond" w:cs="Helvetica"/>
          <w:color w:val="000000" w:themeColor="text1"/>
          <w:sz w:val="22"/>
          <w:szCs w:val="22"/>
          <w:u w:color="000000"/>
        </w:rPr>
        <w:t>technology</w:t>
      </w:r>
      <w:r w:rsidRPr="00AF2203">
        <w:rPr>
          <w:rFonts w:ascii="Garamond" w:eastAsia="Arial Unicode MS" w:hAnsi="Garamond" w:cs="Helvetica"/>
          <w:color w:val="000000" w:themeColor="text1"/>
          <w:sz w:val="22"/>
          <w:szCs w:val="22"/>
          <w:u w:color="000000"/>
        </w:rPr>
        <w:t>?</w:t>
      </w:r>
      <w:r w:rsidR="00AF3DAB" w:rsidRPr="00AF2203">
        <w:rPr>
          <w:rFonts w:ascii="Garamond" w:eastAsia="Arial Unicode MS" w:hAnsi="Garamond" w:cs="Helvetica"/>
          <w:color w:val="000000" w:themeColor="text1"/>
          <w:sz w:val="22"/>
          <w:szCs w:val="22"/>
          <w:u w:color="000000"/>
        </w:rPr>
        <w:t xml:space="preserve"> Do they really </w:t>
      </w:r>
      <w:r w:rsidR="00AF3DAB" w:rsidRPr="00AF2203">
        <w:rPr>
          <w:rFonts w:ascii="Garamond" w:eastAsia="Arial Unicode MS" w:hAnsi="Garamond" w:cs="Helvetica"/>
          <w:i/>
          <w:iCs/>
          <w:color w:val="000000" w:themeColor="text1"/>
          <w:sz w:val="22"/>
          <w:szCs w:val="22"/>
          <w:u w:color="000000"/>
        </w:rPr>
        <w:t>desire</w:t>
      </w:r>
      <w:r w:rsidR="00AF3DAB" w:rsidRPr="00AF2203">
        <w:rPr>
          <w:rFonts w:ascii="Garamond" w:eastAsia="Arial Unicode MS" w:hAnsi="Garamond" w:cs="Helvetica"/>
          <w:color w:val="000000" w:themeColor="text1"/>
          <w:sz w:val="22"/>
          <w:szCs w:val="22"/>
          <w:u w:color="000000"/>
        </w:rPr>
        <w:t xml:space="preserve"> their </w:t>
      </w:r>
      <w:r w:rsidR="00EE1379" w:rsidRPr="00AF2203">
        <w:rPr>
          <w:rFonts w:ascii="Garamond" w:eastAsia="Arial Unicode MS" w:hAnsi="Garamond" w:cs="Helvetica"/>
          <w:color w:val="000000" w:themeColor="text1"/>
          <w:sz w:val="22"/>
          <w:szCs w:val="22"/>
          <w:u w:color="000000"/>
        </w:rPr>
        <w:t>hardship</w:t>
      </w:r>
      <w:r w:rsidR="00AF3DA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BE3C44" w:rsidRPr="00AF2203">
        <w:rPr>
          <w:rFonts w:ascii="Garamond" w:eastAsia="Arial Unicode MS" w:hAnsi="Garamond" w:cs="Helvetica"/>
          <w:color w:val="000000" w:themeColor="text1"/>
          <w:sz w:val="22"/>
          <w:szCs w:val="22"/>
          <w:u w:color="000000"/>
        </w:rPr>
        <w:t xml:space="preserve">say this is a </w:t>
      </w:r>
      <w:r w:rsidR="004615EA" w:rsidRPr="00AF2203">
        <w:rPr>
          <w:rFonts w:ascii="Garamond" w:eastAsia="Arial Unicode MS" w:hAnsi="Garamond" w:cs="Helvetica"/>
          <w:color w:val="000000" w:themeColor="text1"/>
          <w:sz w:val="22"/>
          <w:szCs w:val="22"/>
          <w:u w:color="000000"/>
        </w:rPr>
        <w:t>consequence</w:t>
      </w:r>
      <w:r w:rsidR="00BE3C44" w:rsidRPr="00AF2203">
        <w:rPr>
          <w:rFonts w:ascii="Garamond" w:eastAsia="Arial Unicode MS" w:hAnsi="Garamond" w:cs="Helvetica"/>
          <w:color w:val="000000" w:themeColor="text1"/>
          <w:sz w:val="22"/>
          <w:szCs w:val="22"/>
          <w:u w:color="000000"/>
        </w:rPr>
        <w:t xml:space="preserve"> of </w:t>
      </w:r>
      <w:r w:rsidR="00BE3C44" w:rsidRPr="00AF2203">
        <w:rPr>
          <w:rFonts w:ascii="Garamond" w:eastAsia="Arial Unicode MS" w:hAnsi="Garamond" w:cs="Helvetica"/>
          <w:i/>
          <w:iCs/>
          <w:color w:val="000000" w:themeColor="text1"/>
          <w:sz w:val="22"/>
          <w:szCs w:val="22"/>
          <w:u w:color="000000"/>
        </w:rPr>
        <w:t>under-socialization</w:t>
      </w:r>
      <w:r w:rsidR="000757E4"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disrupt</w:t>
      </w:r>
      <w:r w:rsidR="000757E4" w:rsidRPr="00AF2203">
        <w:rPr>
          <w:rFonts w:ascii="Garamond" w:eastAsia="Arial Unicode MS" w:hAnsi="Garamond" w:cs="Helvetica"/>
          <w:color w:val="000000" w:themeColor="text1"/>
          <w:sz w:val="22"/>
          <w:szCs w:val="22"/>
          <w:u w:color="000000"/>
        </w:rPr>
        <w:t>ing their</w:t>
      </w:r>
      <w:r w:rsidR="0024276A" w:rsidRPr="00AF2203">
        <w:rPr>
          <w:rFonts w:ascii="Garamond" w:eastAsia="Arial Unicode MS" w:hAnsi="Garamond" w:cs="Helvetica"/>
          <w:color w:val="000000" w:themeColor="text1"/>
          <w:sz w:val="22"/>
          <w:szCs w:val="22"/>
          <w:u w:color="000000"/>
        </w:rPr>
        <w:t xml:space="preserve"> integration of the pleasure principle</w:t>
      </w:r>
      <w:r w:rsidR="00492C2F" w:rsidRPr="00AF2203">
        <w:rPr>
          <w:rFonts w:ascii="Garamond" w:eastAsia="Arial Unicode MS" w:hAnsi="Garamond" w:cs="Helvetica"/>
          <w:i/>
          <w:iCs/>
          <w:color w:val="000000" w:themeColor="text1"/>
          <w:sz w:val="22"/>
          <w:szCs w:val="22"/>
          <w:u w:color="000000"/>
        </w:rPr>
        <w:t>.</w:t>
      </w:r>
      <w:r w:rsidR="002531E9" w:rsidRPr="00AF2203">
        <w:rPr>
          <w:rFonts w:ascii="Garamond" w:eastAsia="Arial Unicode MS" w:hAnsi="Garamond" w:cs="Helvetica"/>
          <w:color w:val="000000" w:themeColor="text1"/>
          <w:sz w:val="22"/>
          <w:szCs w:val="22"/>
          <w:u w:color="000000"/>
        </w:rPr>
        <w:t>’ Quentin paused for a moment as he considered what he had been prompted to say.</w:t>
      </w:r>
    </w:p>
    <w:p w14:paraId="034AEAAC" w14:textId="634F935C" w:rsidR="009A03D3" w:rsidRPr="00AF2203" w:rsidRDefault="002531E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w:t>
      </w:r>
      <w:r w:rsidR="002F28FF" w:rsidRPr="00AF2203">
        <w:rPr>
          <w:rFonts w:ascii="Garamond" w:eastAsia="Arial Unicode MS" w:hAnsi="Garamond" w:cs="Helvetica"/>
          <w:color w:val="000000" w:themeColor="text1"/>
          <w:sz w:val="22"/>
          <w:szCs w:val="22"/>
          <w:u w:color="000000"/>
        </w:rPr>
        <w:t>t is</w:t>
      </w:r>
      <w:r w:rsidR="00BE3C44" w:rsidRPr="00AF2203">
        <w:rPr>
          <w:rFonts w:ascii="Garamond" w:eastAsia="Arial Unicode MS" w:hAnsi="Garamond" w:cs="Helvetica"/>
          <w:color w:val="000000" w:themeColor="text1"/>
          <w:sz w:val="22"/>
          <w:szCs w:val="22"/>
          <w:u w:color="000000"/>
        </w:rPr>
        <w:t xml:space="preserve"> anti-</w:t>
      </w:r>
      <w:r w:rsidR="00FC30A6" w:rsidRPr="00AF2203">
        <w:rPr>
          <w:rFonts w:ascii="Garamond" w:eastAsia="Arial Unicode MS" w:hAnsi="Garamond" w:cs="Helvetica"/>
          <w:color w:val="000000" w:themeColor="text1"/>
          <w:sz w:val="22"/>
          <w:szCs w:val="22"/>
          <w:u w:color="000000"/>
        </w:rPr>
        <w:t>progressive</w:t>
      </w:r>
      <w:r w:rsidR="00BE3C44" w:rsidRPr="00AF2203">
        <w:rPr>
          <w:rFonts w:ascii="Garamond" w:eastAsia="Arial Unicode MS" w:hAnsi="Garamond" w:cs="Helvetica"/>
          <w:color w:val="000000" w:themeColor="text1"/>
          <w:sz w:val="22"/>
          <w:szCs w:val="22"/>
          <w:u w:color="000000"/>
        </w:rPr>
        <w:t xml:space="preserve"> to be using and supporting inferior technology.’ Quentin </w:t>
      </w:r>
      <w:r w:rsidRPr="00AF2203">
        <w:rPr>
          <w:rFonts w:ascii="Garamond" w:eastAsia="Arial Unicode MS" w:hAnsi="Garamond" w:cs="Helvetica"/>
          <w:color w:val="000000" w:themeColor="text1"/>
          <w:sz w:val="22"/>
          <w:szCs w:val="22"/>
          <w:u w:color="000000"/>
        </w:rPr>
        <w:t xml:space="preserve">again </w:t>
      </w:r>
      <w:r w:rsidR="00BE3C44" w:rsidRPr="00AF2203">
        <w:rPr>
          <w:rFonts w:ascii="Garamond" w:eastAsia="Arial Unicode MS" w:hAnsi="Garamond" w:cs="Helvetica"/>
          <w:color w:val="000000" w:themeColor="text1"/>
          <w:sz w:val="22"/>
          <w:szCs w:val="22"/>
          <w:u w:color="000000"/>
        </w:rPr>
        <w:t>paused</w:t>
      </w:r>
      <w:r w:rsidR="00082D93" w:rsidRPr="00AF2203">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 was not sure what argument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was presenting but trusted its judgement that he would agree with it. ‘That’s right. Supporting inferior technology is against the natural order. The universe is unfolding as it should!</w:t>
      </w:r>
    </w:p>
    <w:p w14:paraId="6B09D51B" w14:textId="7AB09A2C" w:rsidR="003F02B6" w:rsidRPr="00AF2203" w:rsidRDefault="009A0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universe moves a</w:t>
      </w:r>
      <w:r w:rsidR="00BE3C44" w:rsidRPr="00AF2203">
        <w:rPr>
          <w:rFonts w:ascii="Garamond" w:eastAsia="Arial Unicode MS" w:hAnsi="Garamond" w:cs="Helvetica"/>
          <w:color w:val="000000" w:themeColor="text1"/>
          <w:sz w:val="22"/>
          <w:szCs w:val="22"/>
          <w:u w:color="000000"/>
        </w:rPr>
        <w:t xml:space="preserve">ccording to its own law, </w:t>
      </w:r>
      <w:r w:rsidR="002531E9" w:rsidRPr="00AF2203">
        <w:rPr>
          <w:rFonts w:ascii="Garamond" w:eastAsia="Arial Unicode MS" w:hAnsi="Garamond" w:cs="Helvetica"/>
          <w:color w:val="000000" w:themeColor="text1"/>
          <w:sz w:val="22"/>
          <w:szCs w:val="22"/>
          <w:u w:color="000000"/>
        </w:rPr>
        <w:t>nature’s</w:t>
      </w:r>
      <w:r w:rsidR="00BE3C44" w:rsidRPr="00AF2203">
        <w:rPr>
          <w:rFonts w:ascii="Garamond" w:eastAsia="Arial Unicode MS" w:hAnsi="Garamond" w:cs="Helvetica"/>
          <w:color w:val="000000" w:themeColor="text1"/>
          <w:sz w:val="22"/>
          <w:szCs w:val="22"/>
          <w:u w:color="000000"/>
        </w:rPr>
        <w:t xml:space="preserve"> </w:t>
      </w:r>
      <w:proofErr w:type="spellStart"/>
      <w:r w:rsidR="002B2034" w:rsidRPr="00AF2203">
        <w:rPr>
          <w:rFonts w:ascii="Garamond" w:eastAsia="Arial Unicode MS" w:hAnsi="Garamond" w:cs="Helvetica"/>
          <w:i/>
          <w:color w:val="000000" w:themeColor="text1"/>
          <w:sz w:val="22"/>
          <w:szCs w:val="22"/>
          <w:u w:color="000000"/>
        </w:rPr>
        <w:t>G</w:t>
      </w:r>
      <w:r w:rsidR="00BE3C44" w:rsidRPr="00AF2203">
        <w:rPr>
          <w:rFonts w:ascii="Garamond" w:eastAsia="Arial Unicode MS" w:hAnsi="Garamond" w:cs="Helvetica"/>
          <w:i/>
          <w:color w:val="000000" w:themeColor="text1"/>
          <w:sz w:val="22"/>
          <w:szCs w:val="22"/>
          <w:u w:color="000000"/>
        </w:rPr>
        <w:t>esetz</w:t>
      </w:r>
      <w:proofErr w:type="spellEnd"/>
      <w:r w:rsidR="0042297A" w:rsidRPr="00AF2203">
        <w:rPr>
          <w:rFonts w:ascii="Garamond" w:eastAsia="Arial Unicode MS" w:hAnsi="Garamond" w:cs="Helvetica"/>
          <w:i/>
          <w:color w:val="000000" w:themeColor="text1"/>
          <w:sz w:val="22"/>
          <w:szCs w:val="22"/>
          <w:u w:color="000000"/>
        </w:rPr>
        <w:t>,</w:t>
      </w:r>
      <w:r w:rsidR="0042297A" w:rsidRPr="00AF2203">
        <w:rPr>
          <w:rFonts w:ascii="Garamond" w:eastAsia="Arial Unicode MS" w:hAnsi="Garamond" w:cs="Helvetica"/>
          <w:iCs/>
          <w:color w:val="000000" w:themeColor="text1"/>
          <w:sz w:val="22"/>
          <w:szCs w:val="22"/>
          <w:u w:color="000000"/>
        </w:rPr>
        <w:t xml:space="preserve"> if you will</w:t>
      </w:r>
      <w:r w:rsidR="00BE3C44" w:rsidRPr="00AF2203">
        <w:rPr>
          <w:rFonts w:ascii="Garamond" w:eastAsia="Arial Unicode MS" w:hAnsi="Garamond" w:cs="Helvetica"/>
          <w:color w:val="000000" w:themeColor="text1"/>
          <w:sz w:val="22"/>
          <w:szCs w:val="22"/>
          <w:u w:color="000000"/>
        </w:rPr>
        <w:t>. Society gives a common framework and it</w:t>
      </w:r>
      <w:r w:rsidR="00C94897"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s important </w:t>
      </w:r>
      <w:r w:rsidR="00421574" w:rsidRPr="00AF2203">
        <w:rPr>
          <w:rFonts w:ascii="Garamond" w:eastAsia="Arial Unicode MS" w:hAnsi="Garamond" w:cs="Helvetica"/>
          <w:color w:val="000000" w:themeColor="text1"/>
          <w:sz w:val="22"/>
          <w:szCs w:val="22"/>
          <w:u w:color="000000"/>
        </w:rPr>
        <w:t xml:space="preserve">and reasonable </w:t>
      </w:r>
      <w:r w:rsidR="00BE3C44" w:rsidRPr="00AF2203">
        <w:rPr>
          <w:rFonts w:ascii="Garamond" w:eastAsia="Arial Unicode MS" w:hAnsi="Garamond" w:cs="Helvetica"/>
          <w:color w:val="000000" w:themeColor="text1"/>
          <w:sz w:val="22"/>
          <w:szCs w:val="22"/>
          <w:u w:color="000000"/>
        </w:rPr>
        <w:t xml:space="preserve">to feel regular guilt when we </w:t>
      </w:r>
      <w:r w:rsidR="002531E9" w:rsidRPr="00AF2203">
        <w:rPr>
          <w:rFonts w:ascii="Garamond" w:eastAsia="Arial Unicode MS" w:hAnsi="Garamond" w:cs="Helvetica"/>
          <w:color w:val="000000" w:themeColor="text1"/>
          <w:sz w:val="22"/>
          <w:szCs w:val="22"/>
          <w:u w:color="000000"/>
        </w:rPr>
        <w:t xml:space="preserve">overreach </w:t>
      </w:r>
      <w:r w:rsidR="00BE3C44" w:rsidRPr="00AF2203">
        <w:rPr>
          <w:rFonts w:ascii="Garamond" w:eastAsia="Arial Unicode MS" w:hAnsi="Garamond" w:cs="Helvetica"/>
          <w:color w:val="000000" w:themeColor="text1"/>
          <w:sz w:val="22"/>
          <w:szCs w:val="22"/>
          <w:u w:color="000000"/>
        </w:rPr>
        <w:t>these limits</w:t>
      </w:r>
      <w:r w:rsidR="000947E5">
        <w:rPr>
          <w:rFonts w:ascii="Garamond" w:eastAsia="Arial Unicode MS" w:hAnsi="Garamond" w:cs="Helvetica"/>
          <w:color w:val="000000" w:themeColor="text1"/>
          <w:sz w:val="22"/>
          <w:szCs w:val="22"/>
          <w:u w:color="000000"/>
        </w:rPr>
        <w:t>,</w:t>
      </w:r>
      <w:r w:rsidR="00AE0A56"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t stops the rampant individualism that </w:t>
      </w:r>
      <w:r w:rsidR="00450142">
        <w:rPr>
          <w:rFonts w:ascii="Garamond" w:eastAsia="Arial Unicode MS" w:hAnsi="Garamond" w:cs="Helvetica"/>
          <w:color w:val="000000" w:themeColor="text1"/>
          <w:sz w:val="22"/>
          <w:szCs w:val="22"/>
          <w:u w:color="000000"/>
        </w:rPr>
        <w:t>was</w:t>
      </w:r>
      <w:r w:rsidR="00702DC8" w:rsidRPr="00AF2203">
        <w:rPr>
          <w:rFonts w:ascii="Garamond" w:eastAsia="Arial Unicode MS" w:hAnsi="Garamond" w:cs="Helvetica"/>
          <w:color w:val="000000" w:themeColor="text1"/>
          <w:sz w:val="22"/>
          <w:szCs w:val="22"/>
          <w:u w:color="000000"/>
        </w:rPr>
        <w:t xml:space="preserve"> so </w:t>
      </w:r>
      <w:r w:rsidR="00B60021" w:rsidRPr="00AF2203">
        <w:rPr>
          <w:rFonts w:ascii="Garamond" w:eastAsia="Arial Unicode MS" w:hAnsi="Garamond" w:cs="Helvetica"/>
          <w:color w:val="000000" w:themeColor="text1"/>
          <w:sz w:val="22"/>
          <w:szCs w:val="22"/>
          <w:u w:color="000000"/>
        </w:rPr>
        <w:t>venerated</w:t>
      </w:r>
      <w:r w:rsidR="00702DC8" w:rsidRPr="00AF2203">
        <w:rPr>
          <w:rFonts w:ascii="Garamond" w:eastAsia="Arial Unicode MS" w:hAnsi="Garamond" w:cs="Helvetica"/>
          <w:color w:val="000000" w:themeColor="text1"/>
          <w:sz w:val="22"/>
          <w:szCs w:val="22"/>
          <w:u w:color="000000"/>
        </w:rPr>
        <w:t xml:space="preserve"> </w:t>
      </w:r>
      <w:r w:rsidR="00E51198">
        <w:rPr>
          <w:rFonts w:ascii="Garamond" w:eastAsia="Arial Unicode MS" w:hAnsi="Garamond" w:cs="Helvetica"/>
          <w:color w:val="000000" w:themeColor="text1"/>
          <w:sz w:val="22"/>
          <w:szCs w:val="22"/>
          <w:u w:color="000000"/>
        </w:rPr>
        <w:t>by the capitalists</w:t>
      </w:r>
      <w:r w:rsidR="00BE3C44" w:rsidRPr="00AF2203">
        <w:rPr>
          <w:rFonts w:ascii="Garamond" w:eastAsia="Arial Unicode MS" w:hAnsi="Garamond" w:cs="Helvetica"/>
          <w:color w:val="000000" w:themeColor="text1"/>
          <w:sz w:val="22"/>
          <w:szCs w:val="22"/>
          <w:u w:color="000000"/>
        </w:rPr>
        <w:t>.</w:t>
      </w:r>
    </w:p>
    <w:p w14:paraId="6C197597" w14:textId="349CB924" w:rsidR="00514C7B" w:rsidRPr="00AF2203" w:rsidRDefault="003F02B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Ivanka</w:t>
      </w:r>
      <w:r w:rsidR="00380834" w:rsidRPr="00AF2203">
        <w:rPr>
          <w:rFonts w:ascii="Garamond" w:eastAsia="Arial Unicode MS" w:hAnsi="Garamond" w:cs="Helvetica"/>
          <w:color w:val="000000" w:themeColor="text1"/>
          <w:sz w:val="22"/>
          <w:szCs w:val="22"/>
          <w:u w:color="000000"/>
        </w:rPr>
        <w:t xml:space="preserve">, may her legacy </w:t>
      </w:r>
      <w:r w:rsidR="0080422E" w:rsidRPr="00AF2203">
        <w:rPr>
          <w:rFonts w:ascii="Garamond" w:eastAsia="Arial Unicode MS" w:hAnsi="Garamond" w:cs="Helvetica"/>
          <w:color w:val="000000" w:themeColor="text1"/>
          <w:sz w:val="22"/>
          <w:szCs w:val="22"/>
          <w:u w:color="000000"/>
        </w:rPr>
        <w:t>prevail</w:t>
      </w:r>
      <w:r w:rsidR="00380834" w:rsidRPr="00AF2203">
        <w:rPr>
          <w:rFonts w:ascii="Garamond" w:eastAsia="Arial Unicode MS" w:hAnsi="Garamond" w:cs="Helvetica"/>
          <w:color w:val="000000" w:themeColor="text1"/>
          <w:sz w:val="22"/>
          <w:szCs w:val="22"/>
          <w:u w:color="000000"/>
        </w:rPr>
        <w:t xml:space="preserve">, </w:t>
      </w:r>
      <w:r w:rsidR="00F1124B">
        <w:rPr>
          <w:rFonts w:ascii="Garamond" w:eastAsia="Arial Unicode MS" w:hAnsi="Garamond" w:cs="Helvetica"/>
          <w:color w:val="000000" w:themeColor="text1"/>
          <w:sz w:val="22"/>
          <w:szCs w:val="22"/>
          <w:u w:color="000000"/>
        </w:rPr>
        <w:t>said</w:t>
      </w:r>
      <w:r w:rsidR="00380834" w:rsidRPr="00AF2203">
        <w:rPr>
          <w:rFonts w:ascii="Garamond" w:eastAsia="Arial Unicode MS" w:hAnsi="Garamond" w:cs="Helvetica"/>
          <w:color w:val="000000" w:themeColor="text1"/>
          <w:sz w:val="22"/>
          <w:szCs w:val="22"/>
          <w:u w:color="000000"/>
        </w:rPr>
        <w:t xml:space="preserve"> it so well</w:t>
      </w:r>
      <w:r w:rsidR="00F1124B">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They cannot win, so stand your ground</w:t>
      </w:r>
      <w:r w:rsidR="00BE3C44" w:rsidRPr="00AF2203">
        <w:rPr>
          <w:rFonts w:ascii="Garamond" w:eastAsia="Arial Unicode MS" w:hAnsi="Garamond" w:cs="Helvetica"/>
          <w:color w:val="000000" w:themeColor="text1"/>
          <w:sz w:val="22"/>
          <w:szCs w:val="22"/>
          <w:u w:color="000000"/>
        </w:rPr>
        <w:t xml:space="preserve">.’ </w:t>
      </w:r>
    </w:p>
    <w:p w14:paraId="27C10909" w14:textId="68C71E4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cleared his throat to deliver the </w:t>
      </w:r>
      <w:r w:rsidR="00745459" w:rsidRPr="00AF2203">
        <w:rPr>
          <w:rFonts w:ascii="Garamond" w:eastAsia="Arial Unicode MS" w:hAnsi="Garamond" w:cs="Helvetica"/>
          <w:color w:val="000000" w:themeColor="text1"/>
          <w:sz w:val="22"/>
          <w:szCs w:val="22"/>
          <w:u w:color="000000"/>
        </w:rPr>
        <w:t>next</w:t>
      </w:r>
      <w:r w:rsidRPr="00AF2203">
        <w:rPr>
          <w:rFonts w:ascii="Garamond" w:eastAsia="Arial Unicode MS" w:hAnsi="Garamond" w:cs="Helvetica"/>
          <w:color w:val="000000" w:themeColor="text1"/>
          <w:sz w:val="22"/>
          <w:szCs w:val="22"/>
          <w:u w:color="000000"/>
        </w:rPr>
        <w:t xml:space="preserve"> line with due solemnity, ‘</w:t>
      </w:r>
      <w:r w:rsidRPr="00AF2203">
        <w:rPr>
          <w:rFonts w:ascii="Garamond" w:eastAsia="Arial Unicode MS" w:hAnsi="Garamond" w:cs="Helvetica"/>
          <w:i/>
          <w:iCs/>
          <w:color w:val="000000" w:themeColor="text1"/>
          <w:sz w:val="22"/>
          <w:szCs w:val="22"/>
          <w:u w:color="000000"/>
        </w:rPr>
        <w:t>The planet goes on being round.</w:t>
      </w:r>
      <w:r w:rsidRPr="00AF2203">
        <w:rPr>
          <w:rFonts w:ascii="Garamond" w:eastAsia="Arial Unicode MS" w:hAnsi="Garamond" w:cs="Helvetica"/>
          <w:color w:val="000000" w:themeColor="text1"/>
          <w:sz w:val="22"/>
          <w:szCs w:val="22"/>
          <w:u w:color="000000"/>
        </w:rPr>
        <w:t>’</w:t>
      </w:r>
      <w:r w:rsidR="005D56F0" w:rsidRPr="00AF2203">
        <w:rPr>
          <w:rStyle w:val="FootnoteReference"/>
          <w:rFonts w:ascii="Garamond" w:eastAsia="Arial Unicode MS" w:hAnsi="Garamond" w:cs="Helvetica"/>
          <w:color w:val="000000" w:themeColor="text1"/>
          <w:sz w:val="22"/>
          <w:szCs w:val="22"/>
          <w:u w:color="000000"/>
        </w:rPr>
        <w:footnoteReference w:id="107"/>
      </w:r>
    </w:p>
    <w:p w14:paraId="33846D52"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8967B6"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of </w:t>
      </w:r>
      <w:r w:rsidR="00514C7B" w:rsidRPr="00AF2203">
        <w:rPr>
          <w:rFonts w:ascii="Garamond" w:eastAsia="Arial Unicode MS" w:hAnsi="Garamond" w:cs="Helvetica"/>
          <w:color w:val="000000" w:themeColor="text1"/>
          <w:sz w:val="22"/>
          <w:szCs w:val="22"/>
          <w:u w:color="000000"/>
        </w:rPr>
        <w:t xml:space="preserve">reverent </w:t>
      </w:r>
      <w:r w:rsidRPr="00AF2203">
        <w:rPr>
          <w:rFonts w:ascii="Garamond" w:eastAsia="Arial Unicode MS" w:hAnsi="Garamond" w:cs="Helvetica"/>
          <w:color w:val="000000" w:themeColor="text1"/>
          <w:sz w:val="22"/>
          <w:szCs w:val="22"/>
          <w:u w:color="000000"/>
        </w:rPr>
        <w:t>agreement from the audience.</w:t>
      </w:r>
    </w:p>
    <w:p w14:paraId="4B8B38CC" w14:textId="419BE06E" w:rsidR="00F54A55" w:rsidRDefault="006036F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Opening his legs</w:t>
      </w:r>
      <w:r w:rsidR="00541E09">
        <w:rPr>
          <w:rFonts w:ascii="Garamond" w:eastAsia="Arial Unicode MS" w:hAnsi="Garamond" w:cs="Helvetica"/>
          <w:color w:val="000000" w:themeColor="text1"/>
          <w:sz w:val="22"/>
          <w:szCs w:val="22"/>
          <w:u w:color="000000"/>
        </w:rPr>
        <w:t xml:space="preserve"> </w:t>
      </w:r>
      <w:r w:rsidR="00507AD0"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briefly illuminate</w:t>
      </w:r>
      <w:r w:rsidR="00507AD0" w:rsidRPr="00AF2203">
        <w:rPr>
          <w:rFonts w:ascii="Garamond" w:eastAsia="Arial Unicode MS" w:hAnsi="Garamond" w:cs="Helvetica"/>
          <w:color w:val="000000" w:themeColor="text1"/>
          <w:sz w:val="22"/>
          <w:szCs w:val="22"/>
          <w:u w:color="000000"/>
        </w:rPr>
        <w:t>d</w:t>
      </w:r>
      <w:r w:rsidR="00BE3C44" w:rsidRPr="00AF2203">
        <w:rPr>
          <w:rFonts w:ascii="Garamond" w:eastAsia="Arial Unicode MS" w:hAnsi="Garamond" w:cs="Helvetica"/>
          <w:color w:val="000000" w:themeColor="text1"/>
          <w:sz w:val="22"/>
          <w:szCs w:val="22"/>
          <w:u w:color="000000"/>
        </w:rPr>
        <w:t xml:space="preserve"> the </w:t>
      </w:r>
      <w:r w:rsidR="00F54A55">
        <w:rPr>
          <w:rFonts w:ascii="Garamond" w:eastAsia="Arial Unicode MS" w:hAnsi="Garamond" w:cs="Helvetica"/>
          <w:color w:val="000000" w:themeColor="text1"/>
          <w:sz w:val="22"/>
          <w:szCs w:val="22"/>
          <w:u w:color="000000"/>
        </w:rPr>
        <w:t>front-row</w:t>
      </w:r>
      <w:r w:rsidR="00BA0A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female and </w:t>
      </w:r>
      <w:r w:rsidR="003A0198" w:rsidRPr="00AF2203">
        <w:rPr>
          <w:rFonts w:ascii="Garamond" w:eastAsia="Arial Unicode MS" w:hAnsi="Garamond" w:cs="Helvetica"/>
          <w:color w:val="000000" w:themeColor="text1"/>
          <w:sz w:val="22"/>
          <w:szCs w:val="22"/>
          <w:u w:color="000000"/>
        </w:rPr>
        <w:t>was rewarded with</w:t>
      </w:r>
      <w:r w:rsidR="00BE3C44" w:rsidRPr="00AF2203">
        <w:rPr>
          <w:rFonts w:ascii="Garamond" w:eastAsia="Arial Unicode MS" w:hAnsi="Garamond" w:cs="Helvetica"/>
          <w:color w:val="000000" w:themeColor="text1"/>
          <w:sz w:val="22"/>
          <w:szCs w:val="22"/>
          <w:u w:color="000000"/>
        </w:rPr>
        <w:t xml:space="preserve"> a flash of smile</w:t>
      </w:r>
      <w:r>
        <w:rPr>
          <w:rFonts w:ascii="Garamond" w:eastAsia="Arial Unicode MS" w:hAnsi="Garamond" w:cs="Helvetica"/>
          <w:color w:val="000000" w:themeColor="text1"/>
          <w:sz w:val="22"/>
          <w:szCs w:val="22"/>
          <w:u w:color="000000"/>
        </w:rPr>
        <w:t xml:space="preserve">, which darkened in the shade of </w:t>
      </w:r>
      <w:r w:rsidR="005272F6">
        <w:rPr>
          <w:rFonts w:ascii="Garamond" w:eastAsia="Arial Unicode MS" w:hAnsi="Garamond" w:cs="Helvetica"/>
          <w:color w:val="000000" w:themeColor="text1"/>
          <w:sz w:val="22"/>
          <w:szCs w:val="22"/>
          <w:u w:color="000000"/>
        </w:rPr>
        <w:t>his scrotum.</w:t>
      </w:r>
    </w:p>
    <w:p w14:paraId="2EC912B1" w14:textId="4589816E" w:rsidR="00A350DE"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in the Federation are </w:t>
      </w:r>
      <w:r w:rsidR="003C7610">
        <w:rPr>
          <w:rFonts w:ascii="Garamond" w:eastAsia="Arial Unicode MS" w:hAnsi="Garamond" w:cs="Helvetica"/>
          <w:color w:val="000000" w:themeColor="text1"/>
          <w:sz w:val="22"/>
          <w:szCs w:val="22"/>
          <w:u w:color="000000"/>
        </w:rPr>
        <w:t>riddled with contradiction.</w:t>
      </w:r>
      <w:r w:rsidR="000E7E5D">
        <w:rPr>
          <w:rFonts w:ascii="Garamond" w:eastAsia="Arial Unicode MS" w:hAnsi="Garamond" w:cs="Helvetica"/>
          <w:color w:val="000000" w:themeColor="text1"/>
          <w:sz w:val="22"/>
          <w:szCs w:val="22"/>
          <w:u w:color="000000"/>
        </w:rPr>
        <w:t>’</w:t>
      </w:r>
      <w:r w:rsidR="00A350DE">
        <w:rPr>
          <w:rFonts w:ascii="Garamond" w:eastAsia="Arial Unicode MS" w:hAnsi="Garamond" w:cs="Helvetica"/>
          <w:color w:val="000000" w:themeColor="text1"/>
          <w:sz w:val="22"/>
          <w:szCs w:val="22"/>
          <w:u w:color="000000"/>
        </w:rPr>
        <w:t xml:space="preserve"> </w:t>
      </w:r>
    </w:p>
    <w:p w14:paraId="3FCA69AA" w14:textId="0D3F95C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sudden hushing</w:t>
      </w:r>
      <w:r w:rsidR="00A16FA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controversy was in the air.</w:t>
      </w:r>
    </w:p>
    <w:p w14:paraId="25661423" w14:textId="4AC51E15" w:rsidR="003C7610" w:rsidRDefault="003C76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are </w:t>
      </w:r>
      <w:r w:rsidRPr="003C7610">
        <w:rPr>
          <w:rFonts w:ascii="Garamond" w:eastAsia="Arial Unicode MS" w:hAnsi="Garamond" w:cs="Helvetica"/>
          <w:color w:val="000000" w:themeColor="text1"/>
          <w:sz w:val="22"/>
          <w:szCs w:val="22"/>
          <w:u w:color="000000"/>
        </w:rPr>
        <w:t>obsessed with the past.</w:t>
      </w:r>
    </w:p>
    <w:p w14:paraId="19D307EF" w14:textId="13FDA133"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a practitioner of Recapitulation Therapy it is quite </w:t>
      </w:r>
      <w:r w:rsidRPr="00154774">
        <w:rPr>
          <w:rFonts w:ascii="Garamond" w:eastAsia="Arial Unicode MS" w:hAnsi="Garamond" w:cs="Helvetica"/>
          <w:i/>
          <w:iCs/>
          <w:color w:val="000000" w:themeColor="text1"/>
          <w:sz w:val="22"/>
          <w:szCs w:val="22"/>
          <w:u w:color="000000"/>
        </w:rPr>
        <w:t>reasonable</w:t>
      </w:r>
      <w:r>
        <w:rPr>
          <w:rFonts w:ascii="Garamond" w:eastAsia="Arial Unicode MS" w:hAnsi="Garamond" w:cs="Helvetica"/>
          <w:color w:val="000000" w:themeColor="text1"/>
          <w:sz w:val="22"/>
          <w:szCs w:val="22"/>
          <w:u w:color="000000"/>
        </w:rPr>
        <w:t xml:space="preserve"> for me to have such an opinion.’</w:t>
      </w:r>
    </w:p>
    <w:p w14:paraId="220787F6" w14:textId="46C6831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w:t>
      </w:r>
      <w:r w:rsidR="00366699">
        <w:rPr>
          <w:rFonts w:ascii="Garamond" w:eastAsia="Arial Unicode MS" w:hAnsi="Garamond" w:cs="Helvetica"/>
          <w:color w:val="000000" w:themeColor="text1"/>
          <w:sz w:val="22"/>
          <w:szCs w:val="22"/>
          <w:u w:color="000000"/>
        </w:rPr>
        <w:t xml:space="preserve"> was</w:t>
      </w:r>
      <w:r>
        <w:rPr>
          <w:rFonts w:ascii="Garamond" w:eastAsia="Arial Unicode MS" w:hAnsi="Garamond" w:cs="Helvetica"/>
          <w:color w:val="000000" w:themeColor="text1"/>
          <w:sz w:val="22"/>
          <w:szCs w:val="22"/>
          <w:u w:color="000000"/>
        </w:rPr>
        <w:t xml:space="preserve"> pleased that Pee-Dev had </w:t>
      </w:r>
      <w:r w:rsidR="00511D34">
        <w:rPr>
          <w:rFonts w:ascii="Garamond" w:eastAsia="Arial Unicode MS" w:hAnsi="Garamond" w:cs="Helvetica"/>
          <w:color w:val="000000" w:themeColor="text1"/>
          <w:sz w:val="22"/>
          <w:szCs w:val="22"/>
          <w:u w:color="000000"/>
        </w:rPr>
        <w:t>wielded</w:t>
      </w:r>
      <w:r w:rsidR="00366699">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his professional authority.</w:t>
      </w:r>
    </w:p>
    <w:p w14:paraId="6AEC5801" w14:textId="041DCEB7"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‘RT is premised on turning over stones in the rock-pools of humankind’s history</w:t>
      </w:r>
      <w:r w:rsidR="00B92D67">
        <w:rPr>
          <w:rFonts w:ascii="Garamond" w:eastAsia="Arial Unicode MS" w:hAnsi="Garamond" w:cs="Helvetica"/>
          <w:color w:val="000000" w:themeColor="text1"/>
          <w:sz w:val="22"/>
          <w:szCs w:val="22"/>
          <w:u w:color="000000"/>
        </w:rPr>
        <w:t>, de-shelling</w:t>
      </w:r>
      <w:r>
        <w:rPr>
          <w:rFonts w:ascii="Garamond" w:eastAsia="Arial Unicode MS" w:hAnsi="Garamond" w:cs="Helvetica"/>
          <w:color w:val="000000" w:themeColor="text1"/>
          <w:sz w:val="22"/>
          <w:szCs w:val="22"/>
          <w:u w:color="000000"/>
        </w:rPr>
        <w:t xml:space="preserve"> </w:t>
      </w:r>
      <w:r w:rsidR="00366699">
        <w:rPr>
          <w:rFonts w:ascii="Garamond" w:eastAsia="Arial Unicode MS" w:hAnsi="Garamond" w:cs="Helvetica"/>
          <w:color w:val="000000" w:themeColor="text1"/>
          <w:sz w:val="22"/>
          <w:szCs w:val="22"/>
          <w:u w:color="000000"/>
        </w:rPr>
        <w:t>the crustaceans within our</w:t>
      </w:r>
      <w:r>
        <w:rPr>
          <w:rFonts w:ascii="Garamond" w:eastAsia="Arial Unicode MS" w:hAnsi="Garamond" w:cs="Helvetica"/>
          <w:color w:val="000000" w:themeColor="text1"/>
          <w:sz w:val="22"/>
          <w:szCs w:val="22"/>
          <w:u w:color="000000"/>
        </w:rPr>
        <w:t xml:space="preserve"> neurosis.’</w:t>
      </w:r>
    </w:p>
    <w:p w14:paraId="3DC97890" w14:textId="2E73E2E6"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6413B1">
        <w:rPr>
          <w:rFonts w:ascii="Garamond" w:eastAsia="Arial Unicode MS" w:hAnsi="Garamond" w:cs="Helvetica"/>
          <w:i/>
          <w:iCs/>
          <w:color w:val="000000" w:themeColor="text1"/>
          <w:sz w:val="22"/>
          <w:szCs w:val="22"/>
          <w:u w:color="000000"/>
        </w:rPr>
        <w:t xml:space="preserve">A somewhat </w:t>
      </w:r>
      <w:r w:rsidR="006036FE">
        <w:rPr>
          <w:rFonts w:ascii="Garamond" w:eastAsia="Arial Unicode MS" w:hAnsi="Garamond" w:cs="Helvetica"/>
          <w:i/>
          <w:iCs/>
          <w:color w:val="000000" w:themeColor="text1"/>
          <w:sz w:val="22"/>
          <w:szCs w:val="22"/>
          <w:u w:color="000000"/>
        </w:rPr>
        <w:t>brittle</w:t>
      </w:r>
      <w:r w:rsidRPr="006413B1">
        <w:rPr>
          <w:rFonts w:ascii="Garamond" w:eastAsia="Arial Unicode MS" w:hAnsi="Garamond" w:cs="Helvetica"/>
          <w:i/>
          <w:iCs/>
          <w:color w:val="000000" w:themeColor="text1"/>
          <w:sz w:val="22"/>
          <w:szCs w:val="22"/>
          <w:u w:color="000000"/>
        </w:rPr>
        <w:t xml:space="preserve"> metaphor</w:t>
      </w:r>
      <w:r>
        <w:rPr>
          <w:rFonts w:ascii="Garamond" w:eastAsia="Arial Unicode MS" w:hAnsi="Garamond" w:cs="Helvetica"/>
          <w:color w:val="000000" w:themeColor="text1"/>
          <w:sz w:val="22"/>
          <w:szCs w:val="22"/>
          <w:u w:color="000000"/>
        </w:rPr>
        <w:t>, thought Quentin</w:t>
      </w:r>
      <w:r w:rsidR="00B92D67">
        <w:rPr>
          <w:rFonts w:ascii="Garamond" w:eastAsia="Arial Unicode MS" w:hAnsi="Garamond" w:cs="Helvetica"/>
          <w:color w:val="000000" w:themeColor="text1"/>
          <w:sz w:val="22"/>
          <w:szCs w:val="22"/>
          <w:u w:color="000000"/>
        </w:rPr>
        <w:t>.</w:t>
      </w:r>
    </w:p>
    <w:p w14:paraId="35DDAF59" w14:textId="288D08B2"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E5F7B" w:rsidRPr="00BE5F7B">
        <w:rPr>
          <w:rFonts w:ascii="Garamond" w:eastAsia="Arial Unicode MS" w:hAnsi="Garamond" w:cs="Helvetica"/>
          <w:color w:val="000000" w:themeColor="text1"/>
          <w:sz w:val="22"/>
          <w:szCs w:val="22"/>
          <w:u w:color="000000"/>
        </w:rPr>
        <w:t xml:space="preserve">Recapitulation Therapy </w:t>
      </w:r>
      <w:r>
        <w:rPr>
          <w:rFonts w:ascii="Garamond" w:eastAsia="Arial Unicode MS" w:hAnsi="Garamond" w:cs="Helvetica"/>
          <w:color w:val="000000" w:themeColor="text1"/>
          <w:sz w:val="22"/>
          <w:szCs w:val="22"/>
          <w:u w:color="000000"/>
        </w:rPr>
        <w:t xml:space="preserve">is only a step </w:t>
      </w:r>
      <w:r w:rsidR="00D04326">
        <w:rPr>
          <w:rFonts w:ascii="Garamond" w:eastAsia="Arial Unicode MS" w:hAnsi="Garamond" w:cs="Helvetica"/>
          <w:color w:val="000000" w:themeColor="text1"/>
          <w:sz w:val="22"/>
          <w:szCs w:val="22"/>
          <w:u w:color="000000"/>
        </w:rPr>
        <w:t>beyond</w:t>
      </w:r>
      <w:r>
        <w:rPr>
          <w:rFonts w:ascii="Garamond" w:eastAsia="Arial Unicode MS" w:hAnsi="Garamond" w:cs="Helvetica"/>
          <w:color w:val="000000" w:themeColor="text1"/>
          <w:sz w:val="22"/>
          <w:szCs w:val="22"/>
          <w:u w:color="000000"/>
        </w:rPr>
        <w:t xml:space="preserve"> Freudian </w:t>
      </w:r>
      <w:r w:rsidR="00366699">
        <w:rPr>
          <w:rFonts w:ascii="Garamond" w:eastAsia="Arial Unicode MS" w:hAnsi="Garamond" w:cs="Helvetica"/>
          <w:color w:val="000000" w:themeColor="text1"/>
          <w:sz w:val="22"/>
          <w:szCs w:val="22"/>
          <w:u w:color="000000"/>
        </w:rPr>
        <w:t xml:space="preserve">reductionist </w:t>
      </w:r>
      <w:r>
        <w:rPr>
          <w:rFonts w:ascii="Garamond" w:eastAsia="Arial Unicode MS" w:hAnsi="Garamond" w:cs="Helvetica"/>
          <w:color w:val="000000" w:themeColor="text1"/>
          <w:sz w:val="22"/>
          <w:szCs w:val="22"/>
          <w:u w:color="000000"/>
        </w:rPr>
        <w:t>nonsense</w:t>
      </w:r>
      <w:r w:rsidR="008A16C2">
        <w:rPr>
          <w:rFonts w:ascii="Garamond" w:eastAsia="Arial Unicode MS" w:hAnsi="Garamond" w:cs="Helvetica"/>
          <w:color w:val="000000" w:themeColor="text1"/>
          <w:sz w:val="22"/>
          <w:szCs w:val="22"/>
          <w:u w:color="000000"/>
        </w:rPr>
        <w:t xml:space="preserve">, under-abstracting our subconscious drives into prosaic </w:t>
      </w:r>
      <w:r w:rsidR="00C92C5E">
        <w:rPr>
          <w:rFonts w:ascii="Garamond" w:eastAsia="Arial Unicode MS" w:hAnsi="Garamond" w:cs="Helvetica"/>
          <w:color w:val="000000" w:themeColor="text1"/>
          <w:sz w:val="22"/>
          <w:szCs w:val="22"/>
          <w:u w:color="000000"/>
        </w:rPr>
        <w:t>worldly</w:t>
      </w:r>
      <w:r w:rsidR="008A16C2">
        <w:rPr>
          <w:rFonts w:ascii="Garamond" w:eastAsia="Arial Unicode MS" w:hAnsi="Garamond" w:cs="Helvetica"/>
          <w:color w:val="000000" w:themeColor="text1"/>
          <w:sz w:val="22"/>
          <w:szCs w:val="22"/>
          <w:u w:color="000000"/>
        </w:rPr>
        <w:t xml:space="preserve"> stories</w:t>
      </w:r>
      <w:r w:rsidR="00D04326">
        <w:rPr>
          <w:rFonts w:ascii="Garamond" w:eastAsia="Arial Unicode MS" w:hAnsi="Garamond" w:cs="Helvetica"/>
          <w:color w:val="000000" w:themeColor="text1"/>
          <w:sz w:val="22"/>
          <w:szCs w:val="22"/>
          <w:u w:color="000000"/>
        </w:rPr>
        <w:t xml:space="preserve"> and</w:t>
      </w:r>
      <w:r w:rsidR="008A16C2">
        <w:rPr>
          <w:rFonts w:ascii="Garamond" w:eastAsia="Arial Unicode MS" w:hAnsi="Garamond" w:cs="Helvetica"/>
          <w:color w:val="000000" w:themeColor="text1"/>
          <w:sz w:val="22"/>
          <w:szCs w:val="22"/>
          <w:u w:color="000000"/>
        </w:rPr>
        <w:t xml:space="preserve"> denying the complexity of the universe and our spiritual connection with it</w:t>
      </w:r>
      <w:r>
        <w:rPr>
          <w:rFonts w:ascii="Garamond" w:eastAsia="Arial Unicode MS" w:hAnsi="Garamond" w:cs="Helvetica"/>
          <w:color w:val="000000" w:themeColor="text1"/>
          <w:sz w:val="22"/>
          <w:szCs w:val="22"/>
          <w:u w:color="000000"/>
        </w:rPr>
        <w:t>.’</w:t>
      </w:r>
    </w:p>
    <w:p w14:paraId="103F68B3" w14:textId="45934A8A" w:rsidR="006413B1" w:rsidRDefault="008A16C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8A16C2">
        <w:rPr>
          <w:rFonts w:ascii="Garamond" w:eastAsia="Arial Unicode MS" w:hAnsi="Garamond" w:cs="Helvetica"/>
          <w:i/>
          <w:iCs/>
          <w:color w:val="000000" w:themeColor="text1"/>
          <w:sz w:val="22"/>
          <w:szCs w:val="22"/>
          <w:u w:color="000000"/>
        </w:rPr>
        <w:t>Am I arguing for a God now?</w:t>
      </w:r>
      <w:r>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 xml:space="preserve">Quentin didn’t </w:t>
      </w:r>
      <w:r w:rsidR="00DD55F5">
        <w:rPr>
          <w:rFonts w:ascii="Garamond" w:eastAsia="Arial Unicode MS" w:hAnsi="Garamond" w:cs="Helvetica"/>
          <w:color w:val="000000" w:themeColor="text1"/>
          <w:sz w:val="22"/>
          <w:szCs w:val="22"/>
          <w:u w:color="000000"/>
        </w:rPr>
        <w:t>understand what he had said</w:t>
      </w:r>
      <w:r w:rsidR="006413B1">
        <w:rPr>
          <w:rFonts w:ascii="Garamond" w:eastAsia="Arial Unicode MS" w:hAnsi="Garamond" w:cs="Helvetica"/>
          <w:color w:val="000000" w:themeColor="text1"/>
          <w:sz w:val="22"/>
          <w:szCs w:val="22"/>
          <w:u w:color="000000"/>
        </w:rPr>
        <w:t xml:space="preserve"> but was </w:t>
      </w:r>
      <w:r w:rsidR="00470A61">
        <w:rPr>
          <w:rFonts w:ascii="Garamond" w:eastAsia="Arial Unicode MS" w:hAnsi="Garamond" w:cs="Helvetica"/>
          <w:color w:val="000000" w:themeColor="text1"/>
          <w:sz w:val="22"/>
          <w:szCs w:val="22"/>
          <w:u w:color="000000"/>
        </w:rPr>
        <w:t>comforted</w:t>
      </w:r>
      <w:r w:rsidR="006413B1">
        <w:rPr>
          <w:rFonts w:ascii="Garamond" w:eastAsia="Arial Unicode MS" w:hAnsi="Garamond" w:cs="Helvetica"/>
          <w:color w:val="000000" w:themeColor="text1"/>
          <w:sz w:val="22"/>
          <w:szCs w:val="22"/>
          <w:u w:color="000000"/>
        </w:rPr>
        <w:t xml:space="preserve"> he sounded as if he did.</w:t>
      </w:r>
    </w:p>
    <w:p w14:paraId="5F01EEA6" w14:textId="369DD936" w:rsidR="00154774" w:rsidRDefault="006413B1"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color w:val="000000" w:themeColor="text1"/>
          <w:sz w:val="22"/>
          <w:szCs w:val="22"/>
          <w:u w:color="000000"/>
        </w:rPr>
        <w:t xml:space="preserve">‘What we really need to focus on is </w:t>
      </w:r>
      <w:r w:rsidRPr="006413B1">
        <w:rPr>
          <w:rFonts w:ascii="Garamond" w:eastAsia="Arial Unicode MS" w:hAnsi="Garamond" w:cs="Helvetica"/>
          <w:i/>
          <w:iCs/>
          <w:color w:val="000000" w:themeColor="text1"/>
          <w:sz w:val="22"/>
          <w:szCs w:val="22"/>
          <w:u w:color="000000"/>
        </w:rPr>
        <w:t>cultivating desire</w:t>
      </w:r>
      <w:r>
        <w:rPr>
          <w:rFonts w:ascii="Garamond" w:eastAsia="Arial Unicode MS" w:hAnsi="Garamond" w:cs="Helvetica"/>
          <w:i/>
          <w:iCs/>
          <w:color w:val="000000" w:themeColor="text1"/>
          <w:sz w:val="22"/>
          <w:szCs w:val="22"/>
          <w:u w:color="000000"/>
        </w:rPr>
        <w:t>.</w:t>
      </w:r>
      <w:r w:rsidRPr="00E556AF">
        <w:rPr>
          <w:rFonts w:ascii="Garamond" w:eastAsia="Arial Unicode MS" w:hAnsi="Garamond" w:cs="Helvetica"/>
          <w:color w:val="000000" w:themeColor="text1"/>
          <w:sz w:val="22"/>
          <w:szCs w:val="22"/>
          <w:u w:color="000000"/>
        </w:rPr>
        <w:t>’</w:t>
      </w:r>
    </w:p>
    <w:p w14:paraId="60A2BBBD" w14:textId="2F436872" w:rsidR="006413B1" w:rsidRP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words hung</w:t>
      </w:r>
      <w:r w:rsidR="00E556AF">
        <w:rPr>
          <w:rFonts w:ascii="Garamond" w:eastAsia="Arial Unicode MS" w:hAnsi="Garamond" w:cs="Helvetica"/>
          <w:color w:val="000000" w:themeColor="text1"/>
          <w:sz w:val="22"/>
          <w:szCs w:val="22"/>
          <w:u w:color="000000"/>
        </w:rPr>
        <w:t xml:space="preserve"> </w:t>
      </w:r>
      <w:r w:rsidR="00901255" w:rsidRPr="00901255">
        <w:rPr>
          <w:rFonts w:ascii="Garamond" w:eastAsia="Arial Unicode MS" w:hAnsi="Garamond" w:cs="Helvetica"/>
          <w:color w:val="000000" w:themeColor="text1"/>
          <w:sz w:val="22"/>
          <w:szCs w:val="22"/>
          <w:u w:color="000000"/>
        </w:rPr>
        <w:t xml:space="preserve">above him </w:t>
      </w:r>
      <w:r w:rsidR="00E556AF">
        <w:rPr>
          <w:rFonts w:ascii="Garamond" w:eastAsia="Arial Unicode MS" w:hAnsi="Garamond" w:cs="Helvetica"/>
          <w:color w:val="000000" w:themeColor="text1"/>
          <w:sz w:val="22"/>
          <w:szCs w:val="22"/>
          <w:u w:color="000000"/>
        </w:rPr>
        <w:t xml:space="preserve">like daggers. Desire was a </w:t>
      </w:r>
      <w:r w:rsidR="0042449D">
        <w:rPr>
          <w:rFonts w:ascii="Garamond" w:eastAsia="Arial Unicode MS" w:hAnsi="Garamond" w:cs="Helvetica"/>
          <w:color w:val="000000" w:themeColor="text1"/>
          <w:sz w:val="22"/>
          <w:szCs w:val="22"/>
          <w:u w:color="000000"/>
        </w:rPr>
        <w:t xml:space="preserve">taboo </w:t>
      </w:r>
      <w:r w:rsidR="00C92C5E">
        <w:rPr>
          <w:rFonts w:ascii="Garamond" w:eastAsia="Arial Unicode MS" w:hAnsi="Garamond" w:cs="Helvetica"/>
          <w:color w:val="000000" w:themeColor="text1"/>
          <w:sz w:val="22"/>
          <w:szCs w:val="22"/>
          <w:u w:color="000000"/>
        </w:rPr>
        <w:t>subject</w:t>
      </w:r>
      <w:r w:rsidR="00901255">
        <w:rPr>
          <w:rFonts w:ascii="Garamond" w:eastAsia="Arial Unicode MS" w:hAnsi="Garamond" w:cs="Helvetica"/>
          <w:color w:val="000000" w:themeColor="text1"/>
          <w:sz w:val="22"/>
          <w:szCs w:val="22"/>
          <w:u w:color="000000"/>
        </w:rPr>
        <w:t xml:space="preserve"> in both the Federation and the </w:t>
      </w:r>
      <w:r w:rsidR="0067523B">
        <w:rPr>
          <w:rFonts w:ascii="Garamond" w:eastAsia="Arial Unicode MS" w:hAnsi="Garamond" w:cs="Helvetica"/>
          <w:color w:val="000000" w:themeColor="text1"/>
          <w:sz w:val="22"/>
          <w:szCs w:val="22"/>
          <w:u w:color="000000"/>
        </w:rPr>
        <w:t xml:space="preserve">Preterite </w:t>
      </w:r>
      <w:r w:rsidR="00901255">
        <w:rPr>
          <w:rFonts w:ascii="Garamond" w:eastAsia="Arial Unicode MS" w:hAnsi="Garamond" w:cs="Helvetica"/>
          <w:color w:val="000000" w:themeColor="text1"/>
          <w:sz w:val="22"/>
          <w:szCs w:val="22"/>
          <w:u w:color="000000"/>
        </w:rPr>
        <w:t>Zone</w:t>
      </w:r>
      <w:r w:rsidR="00E556AF">
        <w:rPr>
          <w:rFonts w:ascii="Garamond" w:eastAsia="Arial Unicode MS" w:hAnsi="Garamond" w:cs="Helvetica"/>
          <w:color w:val="000000" w:themeColor="text1"/>
          <w:sz w:val="22"/>
          <w:szCs w:val="22"/>
          <w:u w:color="000000"/>
        </w:rPr>
        <w:t>.</w:t>
      </w:r>
    </w:p>
    <w:p w14:paraId="09426DAC" w14:textId="331C0239" w:rsidR="007D17C0" w:rsidRDefault="00E556A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F2465">
        <w:rPr>
          <w:rFonts w:ascii="Garamond" w:eastAsia="Arial Unicode MS" w:hAnsi="Garamond" w:cs="Helvetica"/>
          <w:color w:val="000000" w:themeColor="text1"/>
          <w:sz w:val="22"/>
          <w:szCs w:val="22"/>
          <w:u w:color="000000"/>
        </w:rPr>
        <w:t xml:space="preserve">Desire for our needs and desire for our satisfactions. </w:t>
      </w:r>
      <w:r>
        <w:rPr>
          <w:rFonts w:ascii="Garamond" w:eastAsia="Arial Unicode MS" w:hAnsi="Garamond" w:cs="Helvetica"/>
          <w:color w:val="000000" w:themeColor="text1"/>
          <w:sz w:val="22"/>
          <w:szCs w:val="22"/>
          <w:u w:color="000000"/>
        </w:rPr>
        <w:t>We</w:t>
      </w:r>
      <w:r w:rsidR="0042449D">
        <w:rPr>
          <w:rFonts w:ascii="Garamond" w:eastAsia="Arial Unicode MS" w:hAnsi="Garamond" w:cs="Helvetica"/>
          <w:color w:val="000000" w:themeColor="text1"/>
          <w:sz w:val="22"/>
          <w:szCs w:val="22"/>
          <w:u w:color="000000"/>
        </w:rPr>
        <w:t xml:space="preserve"> see the consequences of Desire-Shame at </w:t>
      </w:r>
      <w:r w:rsidR="00826D78">
        <w:rPr>
          <w:rFonts w:ascii="Garamond" w:eastAsia="Arial Unicode MS" w:hAnsi="Garamond" w:cs="Helvetica"/>
          <w:color w:val="000000" w:themeColor="text1"/>
          <w:sz w:val="22"/>
          <w:szCs w:val="22"/>
          <w:u w:color="000000"/>
        </w:rPr>
        <w:t>my</w:t>
      </w:r>
      <w:r w:rsidR="0042449D">
        <w:rPr>
          <w:rFonts w:ascii="Garamond" w:eastAsia="Arial Unicode MS" w:hAnsi="Garamond" w:cs="Helvetica"/>
          <w:color w:val="000000" w:themeColor="text1"/>
          <w:sz w:val="22"/>
          <w:szCs w:val="22"/>
          <w:u w:color="000000"/>
        </w:rPr>
        <w:t xml:space="preserve"> clinic. People don’t know what to do with themselves when they </w:t>
      </w:r>
      <w:r w:rsidR="007D17C0">
        <w:rPr>
          <w:rFonts w:ascii="Garamond" w:eastAsia="Arial Unicode MS" w:hAnsi="Garamond" w:cs="Helvetica"/>
          <w:color w:val="000000" w:themeColor="text1"/>
          <w:sz w:val="22"/>
          <w:szCs w:val="22"/>
          <w:u w:color="000000"/>
        </w:rPr>
        <w:t>can work</w:t>
      </w:r>
      <w:r w:rsidR="0042449D">
        <w:rPr>
          <w:rFonts w:ascii="Garamond" w:eastAsia="Arial Unicode MS" w:hAnsi="Garamond" w:cs="Helvetica"/>
          <w:color w:val="000000" w:themeColor="text1"/>
          <w:sz w:val="22"/>
          <w:szCs w:val="22"/>
          <w:u w:color="000000"/>
        </w:rPr>
        <w:t xml:space="preserve"> </w:t>
      </w:r>
      <w:r w:rsidR="0009464A" w:rsidRPr="0009464A">
        <w:rPr>
          <w:rFonts w:ascii="Garamond" w:eastAsia="Arial Unicode MS" w:hAnsi="Garamond" w:cs="Helvetica"/>
          <w:color w:val="000000" w:themeColor="text1"/>
          <w:sz w:val="22"/>
          <w:szCs w:val="22"/>
          <w:u w:color="000000"/>
        </w:rPr>
        <w:t xml:space="preserve">only </w:t>
      </w:r>
      <w:r w:rsidR="0042449D">
        <w:rPr>
          <w:rFonts w:ascii="Garamond" w:eastAsia="Arial Unicode MS" w:hAnsi="Garamond" w:cs="Helvetica"/>
          <w:color w:val="000000" w:themeColor="text1"/>
          <w:sz w:val="22"/>
          <w:szCs w:val="22"/>
          <w:u w:color="000000"/>
        </w:rPr>
        <w:t>forty hours a month.</w:t>
      </w:r>
      <w:r w:rsidR="00715516">
        <w:rPr>
          <w:rFonts w:ascii="Garamond" w:eastAsia="Arial Unicode MS" w:hAnsi="Garamond" w:cs="Helvetica"/>
          <w:color w:val="000000" w:themeColor="text1"/>
          <w:sz w:val="22"/>
          <w:szCs w:val="22"/>
          <w:u w:color="000000"/>
        </w:rPr>
        <w:t xml:space="preserve"> </w:t>
      </w:r>
      <w:r w:rsidR="007D17C0">
        <w:rPr>
          <w:rFonts w:ascii="Garamond" w:eastAsia="Arial Unicode MS" w:hAnsi="Garamond" w:cs="Helvetica"/>
          <w:color w:val="000000" w:themeColor="text1"/>
          <w:sz w:val="22"/>
          <w:szCs w:val="22"/>
          <w:u w:color="000000"/>
        </w:rPr>
        <w:t xml:space="preserve">We don’t know how to spend our </w:t>
      </w:r>
      <w:r w:rsidR="007D17C0" w:rsidRPr="007D17C0">
        <w:rPr>
          <w:rFonts w:ascii="Garamond" w:eastAsia="Arial Unicode MS" w:hAnsi="Garamond" w:cs="Helvetica"/>
          <w:i/>
          <w:iCs/>
          <w:color w:val="000000" w:themeColor="text1"/>
          <w:sz w:val="22"/>
          <w:szCs w:val="22"/>
          <w:u w:color="000000"/>
        </w:rPr>
        <w:t>you-</w:t>
      </w:r>
      <w:proofErr w:type="spellStart"/>
      <w:r w:rsidR="007D17C0" w:rsidRPr="007D17C0">
        <w:rPr>
          <w:rFonts w:ascii="Garamond" w:eastAsia="Arial Unicode MS" w:hAnsi="Garamond" w:cs="Helvetica"/>
          <w:i/>
          <w:iCs/>
          <w:color w:val="000000" w:themeColor="text1"/>
          <w:sz w:val="22"/>
          <w:szCs w:val="22"/>
          <w:u w:color="000000"/>
        </w:rPr>
        <w:t>bies</w:t>
      </w:r>
      <w:proofErr w:type="spellEnd"/>
      <w:r w:rsidR="007D17C0">
        <w:rPr>
          <w:rFonts w:ascii="Garamond" w:eastAsia="Arial Unicode MS" w:hAnsi="Garamond" w:cs="Helvetica"/>
          <w:color w:val="000000" w:themeColor="text1"/>
          <w:sz w:val="22"/>
          <w:szCs w:val="22"/>
          <w:u w:color="000000"/>
        </w:rPr>
        <w:t>.’ Quentin air-quoted the abbreviation for what used to be called universal basic income.</w:t>
      </w:r>
    </w:p>
    <w:p w14:paraId="6B937FD8" w14:textId="12487AD9" w:rsidR="00835187" w:rsidRDefault="0083518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‘Keynes warned us, </w:t>
      </w:r>
      <w:r w:rsidRPr="00835187">
        <w:rPr>
          <w:rFonts w:ascii="Garamond" w:eastAsia="Arial Unicode MS" w:hAnsi="Garamond" w:cs="Helvetica"/>
          <w:i/>
          <w:iCs/>
          <w:color w:val="000000" w:themeColor="text1"/>
          <w:sz w:val="22"/>
          <w:szCs w:val="22"/>
          <w:u w:color="000000"/>
        </w:rPr>
        <w:t>No country and no people can look forward to the age of leisure and of abundance without a dread. It is a fearful problem for the ordinary person with no special talents.</w:t>
      </w:r>
    </w:p>
    <w:p w14:paraId="2CB5FDE9" w14:textId="2C5FB226" w:rsidR="00154774" w:rsidRDefault="007D17C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15516">
        <w:rPr>
          <w:rFonts w:ascii="Garamond" w:eastAsia="Arial Unicode MS" w:hAnsi="Garamond" w:cs="Helvetica"/>
          <w:color w:val="000000" w:themeColor="text1"/>
          <w:sz w:val="22"/>
          <w:szCs w:val="22"/>
          <w:u w:color="000000"/>
        </w:rPr>
        <w:t xml:space="preserve">We are </w:t>
      </w:r>
      <w:r w:rsidR="00FA0D7B">
        <w:rPr>
          <w:rFonts w:ascii="Garamond" w:eastAsia="Arial Unicode MS" w:hAnsi="Garamond" w:cs="Helvetica"/>
          <w:color w:val="000000" w:themeColor="text1"/>
          <w:sz w:val="22"/>
          <w:szCs w:val="22"/>
          <w:u w:color="000000"/>
        </w:rPr>
        <w:t xml:space="preserve">born </w:t>
      </w:r>
      <w:r w:rsidR="00715516">
        <w:rPr>
          <w:rFonts w:ascii="Garamond" w:eastAsia="Arial Unicode MS" w:hAnsi="Garamond" w:cs="Helvetica"/>
          <w:color w:val="000000" w:themeColor="text1"/>
          <w:sz w:val="22"/>
          <w:szCs w:val="22"/>
          <w:u w:color="000000"/>
        </w:rPr>
        <w:t xml:space="preserve">corrupted! </w:t>
      </w:r>
      <w:r w:rsidR="0042449D">
        <w:rPr>
          <w:rFonts w:ascii="Garamond" w:eastAsia="Arial Unicode MS" w:hAnsi="Garamond" w:cs="Helvetica"/>
          <w:color w:val="000000" w:themeColor="text1"/>
          <w:sz w:val="22"/>
          <w:szCs w:val="22"/>
          <w:u w:color="000000"/>
        </w:rPr>
        <w:t xml:space="preserve">Capitalism perverted </w:t>
      </w:r>
      <w:r w:rsidR="00715516">
        <w:rPr>
          <w:rFonts w:ascii="Garamond" w:eastAsia="Arial Unicode MS" w:hAnsi="Garamond" w:cs="Helvetica"/>
          <w:color w:val="000000" w:themeColor="text1"/>
          <w:sz w:val="22"/>
          <w:szCs w:val="22"/>
          <w:u w:color="000000"/>
        </w:rPr>
        <w:t>the</w:t>
      </w:r>
      <w:r w:rsidR="0042449D">
        <w:rPr>
          <w:rFonts w:ascii="Garamond" w:eastAsia="Arial Unicode MS" w:hAnsi="Garamond" w:cs="Helvetica"/>
          <w:color w:val="000000" w:themeColor="text1"/>
          <w:sz w:val="22"/>
          <w:szCs w:val="22"/>
          <w:u w:color="000000"/>
        </w:rPr>
        <w:t xml:space="preserve"> meaning</w:t>
      </w:r>
      <w:r w:rsidR="00715516">
        <w:rPr>
          <w:rFonts w:ascii="Garamond" w:eastAsia="Arial Unicode MS" w:hAnsi="Garamond" w:cs="Helvetica"/>
          <w:color w:val="000000" w:themeColor="text1"/>
          <w:sz w:val="22"/>
          <w:szCs w:val="22"/>
          <w:u w:color="000000"/>
        </w:rPr>
        <w:t xml:space="preserve"> of desire</w:t>
      </w:r>
      <w:r w:rsidR="00A25EA0">
        <w:rPr>
          <w:rFonts w:ascii="Garamond" w:eastAsia="Arial Unicode MS" w:hAnsi="Garamond" w:cs="Helvetica"/>
          <w:color w:val="000000" w:themeColor="text1"/>
          <w:sz w:val="22"/>
          <w:szCs w:val="22"/>
          <w:u w:color="000000"/>
        </w:rPr>
        <w:t xml:space="preserve"> by</w:t>
      </w:r>
      <w:r w:rsidR="0042449D">
        <w:rPr>
          <w:rFonts w:ascii="Garamond" w:eastAsia="Arial Unicode MS" w:hAnsi="Garamond" w:cs="Helvetica"/>
          <w:color w:val="000000" w:themeColor="text1"/>
          <w:sz w:val="22"/>
          <w:szCs w:val="22"/>
          <w:u w:color="000000"/>
        </w:rPr>
        <w:t xml:space="preserve"> manipulating our drives and interests through advertising and </w:t>
      </w:r>
      <w:r w:rsidR="00A25EA0">
        <w:rPr>
          <w:rFonts w:ascii="Garamond" w:eastAsia="Arial Unicode MS" w:hAnsi="Garamond" w:cs="Helvetica"/>
          <w:color w:val="000000" w:themeColor="text1"/>
          <w:sz w:val="22"/>
          <w:szCs w:val="22"/>
          <w:u w:color="000000"/>
        </w:rPr>
        <w:t xml:space="preserve">by </w:t>
      </w:r>
      <w:r w:rsidR="00715516">
        <w:rPr>
          <w:rFonts w:ascii="Garamond" w:eastAsia="Arial Unicode MS" w:hAnsi="Garamond" w:cs="Helvetica"/>
          <w:color w:val="000000" w:themeColor="text1"/>
          <w:sz w:val="22"/>
          <w:szCs w:val="22"/>
          <w:u w:color="000000"/>
        </w:rPr>
        <w:t xml:space="preserve">idealising wealth. </w:t>
      </w:r>
      <w:r w:rsidR="00FA0D7B">
        <w:rPr>
          <w:rFonts w:ascii="Garamond" w:eastAsia="Arial Unicode MS" w:hAnsi="Garamond" w:cs="Helvetica"/>
          <w:color w:val="000000" w:themeColor="text1"/>
          <w:sz w:val="22"/>
          <w:szCs w:val="22"/>
          <w:u w:color="000000"/>
        </w:rPr>
        <w:t>Post-m</w:t>
      </w:r>
      <w:r w:rsidR="00DC6C65">
        <w:rPr>
          <w:rFonts w:ascii="Garamond" w:eastAsia="Arial Unicode MS" w:hAnsi="Garamond" w:cs="Helvetica"/>
          <w:color w:val="000000" w:themeColor="text1"/>
          <w:sz w:val="22"/>
          <w:szCs w:val="22"/>
          <w:u w:color="000000"/>
        </w:rPr>
        <w:t>odernism</w:t>
      </w:r>
      <w:r w:rsidR="00DA4F4B">
        <w:rPr>
          <w:rFonts w:ascii="Garamond" w:eastAsia="Arial Unicode MS" w:hAnsi="Garamond" w:cs="Helvetica"/>
          <w:color w:val="000000" w:themeColor="text1"/>
          <w:sz w:val="22"/>
          <w:szCs w:val="22"/>
          <w:u w:color="000000"/>
        </w:rPr>
        <w:t xml:space="preserve"> taught us to </w:t>
      </w:r>
      <w:r w:rsidR="00FA0D7B">
        <w:rPr>
          <w:rFonts w:ascii="Garamond" w:eastAsia="Arial Unicode MS" w:hAnsi="Garamond" w:cs="Helvetica"/>
          <w:color w:val="000000" w:themeColor="text1"/>
          <w:sz w:val="22"/>
          <w:szCs w:val="22"/>
          <w:u w:color="000000"/>
        </w:rPr>
        <w:t xml:space="preserve">deconstruct </w:t>
      </w:r>
      <w:r w:rsidR="00DA4F4B">
        <w:rPr>
          <w:rFonts w:ascii="Garamond" w:eastAsia="Arial Unicode MS" w:hAnsi="Garamond" w:cs="Helvetica"/>
          <w:color w:val="000000" w:themeColor="text1"/>
          <w:sz w:val="22"/>
          <w:szCs w:val="22"/>
          <w:u w:color="000000"/>
        </w:rPr>
        <w:t xml:space="preserve">our longings. </w:t>
      </w:r>
      <w:r w:rsidR="00DB7D0D">
        <w:rPr>
          <w:rFonts w:ascii="Garamond" w:eastAsia="Arial Unicode MS" w:hAnsi="Garamond" w:cs="Helvetica"/>
          <w:color w:val="000000" w:themeColor="text1"/>
          <w:sz w:val="22"/>
          <w:szCs w:val="22"/>
          <w:u w:color="000000"/>
        </w:rPr>
        <w:t xml:space="preserve">Our language model </w:t>
      </w:r>
      <w:r w:rsidR="00FA0D7B">
        <w:rPr>
          <w:rFonts w:ascii="Garamond" w:eastAsia="Arial Unicode MS" w:hAnsi="Garamond" w:cs="Helvetica"/>
          <w:color w:val="000000" w:themeColor="text1"/>
          <w:sz w:val="22"/>
          <w:szCs w:val="22"/>
          <w:u w:color="000000"/>
        </w:rPr>
        <w:t>was</w:t>
      </w:r>
      <w:r w:rsidR="00DB7D0D">
        <w:rPr>
          <w:rFonts w:ascii="Garamond" w:eastAsia="Arial Unicode MS" w:hAnsi="Garamond" w:cs="Helvetica"/>
          <w:color w:val="000000" w:themeColor="text1"/>
          <w:sz w:val="22"/>
          <w:szCs w:val="22"/>
          <w:u w:color="000000"/>
        </w:rPr>
        <w:t xml:space="preserve"> tainted and we </w:t>
      </w:r>
      <w:r w:rsidR="00DA4F4B">
        <w:rPr>
          <w:rFonts w:ascii="Garamond" w:eastAsia="Arial Unicode MS" w:hAnsi="Garamond" w:cs="Helvetica"/>
          <w:color w:val="000000" w:themeColor="text1"/>
          <w:sz w:val="22"/>
          <w:szCs w:val="22"/>
          <w:u w:color="000000"/>
        </w:rPr>
        <w:t>relate</w:t>
      </w:r>
      <w:r w:rsidR="00DB7D0D">
        <w:rPr>
          <w:rFonts w:ascii="Garamond" w:eastAsia="Arial Unicode MS" w:hAnsi="Garamond" w:cs="Helvetica"/>
          <w:color w:val="000000" w:themeColor="text1"/>
          <w:sz w:val="22"/>
          <w:szCs w:val="22"/>
          <w:u w:color="000000"/>
        </w:rPr>
        <w:t xml:space="preserve"> desire </w:t>
      </w:r>
      <w:r w:rsidR="00DA4F4B">
        <w:rPr>
          <w:rFonts w:ascii="Garamond" w:eastAsia="Arial Unicode MS" w:hAnsi="Garamond" w:cs="Helvetica"/>
          <w:color w:val="000000" w:themeColor="text1"/>
          <w:sz w:val="22"/>
          <w:szCs w:val="22"/>
          <w:u w:color="000000"/>
        </w:rPr>
        <w:t>with</w:t>
      </w:r>
      <w:r w:rsidR="00DB7D0D">
        <w:rPr>
          <w:rFonts w:ascii="Garamond" w:eastAsia="Arial Unicode MS" w:hAnsi="Garamond" w:cs="Helvetica"/>
          <w:color w:val="000000" w:themeColor="text1"/>
          <w:sz w:val="22"/>
          <w:szCs w:val="22"/>
          <w:u w:color="000000"/>
        </w:rPr>
        <w:t xml:space="preserve"> greed. </w:t>
      </w:r>
      <w:r w:rsidR="00715516">
        <w:rPr>
          <w:rFonts w:ascii="Garamond" w:eastAsia="Arial Unicode MS" w:hAnsi="Garamond" w:cs="Helvetica"/>
          <w:color w:val="000000" w:themeColor="text1"/>
          <w:sz w:val="22"/>
          <w:szCs w:val="22"/>
          <w:u w:color="000000"/>
        </w:rPr>
        <w:t>We</w:t>
      </w:r>
      <w:r w:rsidR="00E556AF">
        <w:rPr>
          <w:rFonts w:ascii="Garamond" w:eastAsia="Arial Unicode MS" w:hAnsi="Garamond" w:cs="Helvetica"/>
          <w:color w:val="000000" w:themeColor="text1"/>
          <w:sz w:val="22"/>
          <w:szCs w:val="22"/>
          <w:u w:color="000000"/>
        </w:rPr>
        <w:t xml:space="preserve"> need to de-territorialize </w:t>
      </w:r>
      <w:r w:rsidR="00DD55F5">
        <w:rPr>
          <w:rFonts w:ascii="Garamond" w:eastAsia="Arial Unicode MS" w:hAnsi="Garamond" w:cs="Helvetica"/>
          <w:color w:val="000000" w:themeColor="text1"/>
          <w:sz w:val="22"/>
          <w:szCs w:val="22"/>
          <w:u w:color="000000"/>
        </w:rPr>
        <w:t>desire</w:t>
      </w:r>
      <w:r w:rsidR="00715516">
        <w:rPr>
          <w:rFonts w:ascii="Garamond" w:eastAsia="Arial Unicode MS" w:hAnsi="Garamond" w:cs="Helvetica"/>
          <w:color w:val="000000" w:themeColor="text1"/>
          <w:sz w:val="22"/>
          <w:szCs w:val="22"/>
          <w:u w:color="000000"/>
        </w:rPr>
        <w:t>!</w:t>
      </w:r>
      <w:r w:rsidR="00E556AF">
        <w:rPr>
          <w:rFonts w:ascii="Garamond" w:eastAsia="Arial Unicode MS" w:hAnsi="Garamond" w:cs="Helvetica"/>
          <w:color w:val="000000" w:themeColor="text1"/>
          <w:sz w:val="22"/>
          <w:szCs w:val="22"/>
          <w:u w:color="000000"/>
        </w:rPr>
        <w:t xml:space="preserve"> Reclaim it as part of the </w:t>
      </w:r>
      <w:r w:rsidR="00632C6E">
        <w:rPr>
          <w:rFonts w:ascii="Garamond" w:eastAsia="Arial Unicode MS" w:hAnsi="Garamond" w:cs="Helvetica"/>
          <w:color w:val="000000" w:themeColor="text1"/>
          <w:sz w:val="22"/>
          <w:szCs w:val="22"/>
          <w:u w:color="000000"/>
        </w:rPr>
        <w:t>techno-</w:t>
      </w:r>
      <w:r w:rsidR="00ED7A07">
        <w:rPr>
          <w:rFonts w:ascii="Garamond" w:eastAsia="Arial Unicode MS" w:hAnsi="Garamond" w:cs="Helvetica"/>
          <w:color w:val="000000" w:themeColor="text1"/>
          <w:sz w:val="22"/>
          <w:szCs w:val="22"/>
          <w:u w:color="000000"/>
        </w:rPr>
        <w:t>a</w:t>
      </w:r>
      <w:r w:rsidR="00E556AF">
        <w:rPr>
          <w:rFonts w:ascii="Garamond" w:eastAsia="Arial Unicode MS" w:hAnsi="Garamond" w:cs="Helvetica"/>
          <w:color w:val="000000" w:themeColor="text1"/>
          <w:sz w:val="22"/>
          <w:szCs w:val="22"/>
          <w:u w:color="000000"/>
        </w:rPr>
        <w:t>ccelerationist agenda!’</w:t>
      </w:r>
    </w:p>
    <w:p w14:paraId="3AE02612" w14:textId="1E43585B" w:rsidR="00E556AF" w:rsidRDefault="0042449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42449D">
        <w:rPr>
          <w:rFonts w:ascii="Garamond" w:eastAsia="Arial Unicode MS" w:hAnsi="Garamond" w:cs="Helvetica"/>
          <w:color w:val="000000" w:themeColor="text1"/>
          <w:sz w:val="22"/>
          <w:szCs w:val="22"/>
          <w:u w:color="000000"/>
        </w:rPr>
        <w:t xml:space="preserve">Quentin </w:t>
      </w:r>
      <w:r w:rsidR="00E556AF">
        <w:rPr>
          <w:rFonts w:ascii="Garamond" w:eastAsia="Arial Unicode MS" w:hAnsi="Garamond" w:cs="Helvetica"/>
          <w:color w:val="000000" w:themeColor="text1"/>
          <w:sz w:val="22"/>
          <w:szCs w:val="22"/>
          <w:u w:color="000000"/>
        </w:rPr>
        <w:t xml:space="preserve">saw his audience </w:t>
      </w:r>
      <w:r w:rsidR="007B59E2">
        <w:rPr>
          <w:rFonts w:ascii="Garamond" w:eastAsia="Arial Unicode MS" w:hAnsi="Garamond" w:cs="Helvetica"/>
          <w:color w:val="000000" w:themeColor="text1"/>
          <w:sz w:val="22"/>
          <w:szCs w:val="22"/>
          <w:u w:color="000000"/>
        </w:rPr>
        <w:t>was</w:t>
      </w:r>
      <w:r w:rsidR="00E556AF">
        <w:rPr>
          <w:rFonts w:ascii="Garamond" w:eastAsia="Arial Unicode MS" w:hAnsi="Garamond" w:cs="Helvetica"/>
          <w:color w:val="000000" w:themeColor="text1"/>
          <w:sz w:val="22"/>
          <w:szCs w:val="22"/>
          <w:u w:color="000000"/>
        </w:rPr>
        <w:t xml:space="preserve"> distracted, making or receiving thought gestures</w:t>
      </w:r>
      <w:r w:rsidR="00DD55F5">
        <w:rPr>
          <w:rFonts w:ascii="Garamond" w:eastAsia="Arial Unicode MS" w:hAnsi="Garamond" w:cs="Helvetica"/>
          <w:color w:val="000000" w:themeColor="text1"/>
          <w:sz w:val="22"/>
          <w:szCs w:val="22"/>
          <w:u w:color="000000"/>
        </w:rPr>
        <w:t xml:space="preserve"> or</w:t>
      </w:r>
      <w:r w:rsidR="00A25EA0">
        <w:rPr>
          <w:rFonts w:ascii="Garamond" w:eastAsia="Arial Unicode MS" w:hAnsi="Garamond" w:cs="Helvetica"/>
          <w:color w:val="000000" w:themeColor="text1"/>
          <w:sz w:val="22"/>
          <w:szCs w:val="22"/>
          <w:u w:color="000000"/>
        </w:rPr>
        <w:t xml:space="preserve"> </w:t>
      </w:r>
      <w:r w:rsidR="00DD55F5">
        <w:rPr>
          <w:rFonts w:ascii="Garamond" w:eastAsia="Arial Unicode MS" w:hAnsi="Garamond" w:cs="Helvetica"/>
          <w:color w:val="000000" w:themeColor="text1"/>
          <w:sz w:val="22"/>
          <w:szCs w:val="22"/>
          <w:u w:color="000000"/>
        </w:rPr>
        <w:t>commenting on his performance that seemed to have gone off the rails</w:t>
      </w:r>
      <w:r w:rsidR="00E556AF">
        <w:rPr>
          <w:rFonts w:ascii="Garamond" w:eastAsia="Arial Unicode MS" w:hAnsi="Garamond" w:cs="Helvetica"/>
          <w:color w:val="000000" w:themeColor="text1"/>
          <w:sz w:val="22"/>
          <w:szCs w:val="22"/>
          <w:u w:color="000000"/>
        </w:rPr>
        <w:t>.</w:t>
      </w:r>
    </w:p>
    <w:p w14:paraId="49B90C19" w14:textId="77777777" w:rsidR="00E22683" w:rsidRDefault="00B5445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B54457">
        <w:rPr>
          <w:rFonts w:ascii="Garamond" w:eastAsia="Arial Unicode MS" w:hAnsi="Garamond" w:cs="Helvetica"/>
          <w:i/>
          <w:iCs/>
          <w:color w:val="000000" w:themeColor="text1"/>
          <w:sz w:val="22"/>
          <w:szCs w:val="22"/>
          <w:u w:color="000000"/>
        </w:rPr>
        <w:t xml:space="preserve">Why am I saying these emotionally driven platitudes? </w:t>
      </w:r>
      <w:r>
        <w:rPr>
          <w:rFonts w:ascii="Garamond" w:eastAsia="Arial Unicode MS" w:hAnsi="Garamond" w:cs="Helvetica"/>
          <w:color w:val="000000" w:themeColor="text1"/>
          <w:sz w:val="22"/>
          <w:szCs w:val="22"/>
          <w:u w:color="000000"/>
        </w:rPr>
        <w:t>He thought.</w:t>
      </w:r>
      <w:r w:rsidR="009716A2">
        <w:rPr>
          <w:rFonts w:ascii="Garamond" w:eastAsia="Arial Unicode MS" w:hAnsi="Garamond" w:cs="Helvetica"/>
          <w:color w:val="000000" w:themeColor="text1"/>
          <w:sz w:val="22"/>
          <w:szCs w:val="22"/>
          <w:u w:color="000000"/>
        </w:rPr>
        <w:t xml:space="preserve"> </w:t>
      </w:r>
    </w:p>
    <w:p w14:paraId="0551612A" w14:textId="24EA407F" w:rsidR="00B54457" w:rsidRDefault="009716A2"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9716A2">
        <w:rPr>
          <w:rFonts w:ascii="Garamond" w:eastAsia="Arial Unicode MS" w:hAnsi="Garamond" w:cs="Helvetica"/>
          <w:i/>
          <w:iCs/>
          <w:color w:val="000000" w:themeColor="text1"/>
          <w:sz w:val="22"/>
          <w:szCs w:val="22"/>
          <w:u w:color="000000"/>
        </w:rPr>
        <w:t>Using the kind of language they teach Zoner infants.</w:t>
      </w:r>
    </w:p>
    <w:p w14:paraId="212F0BF3" w14:textId="414CAC22" w:rsidR="00E22683" w:rsidRPr="003725A4" w:rsidRDefault="00E22683"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3725A4">
        <w:rPr>
          <w:rFonts w:ascii="Garamond" w:eastAsia="Arial Unicode MS" w:hAnsi="Garamond" w:cs="Helvetica"/>
          <w:i/>
          <w:iCs/>
          <w:color w:val="000000" w:themeColor="text1"/>
          <w:sz w:val="22"/>
          <w:szCs w:val="22"/>
          <w:u w:color="000000"/>
        </w:rPr>
        <w:t>It sounds like a</w:t>
      </w:r>
      <w:r w:rsidR="003725A4" w:rsidRPr="003725A4">
        <w:rPr>
          <w:rFonts w:ascii="Garamond" w:eastAsia="Arial Unicode MS" w:hAnsi="Garamond" w:cs="Helvetica"/>
          <w:i/>
          <w:iCs/>
          <w:color w:val="000000" w:themeColor="text1"/>
          <w:sz w:val="22"/>
          <w:szCs w:val="22"/>
          <w:u w:color="000000"/>
        </w:rPr>
        <w:t>n advertisement for a</w:t>
      </w:r>
      <w:r w:rsidR="00AC46DE">
        <w:rPr>
          <w:rFonts w:ascii="Garamond" w:eastAsia="Arial Unicode MS" w:hAnsi="Garamond" w:cs="Helvetica"/>
          <w:i/>
          <w:iCs/>
          <w:color w:val="000000" w:themeColor="text1"/>
          <w:sz w:val="22"/>
          <w:szCs w:val="22"/>
          <w:u w:color="000000"/>
        </w:rPr>
        <w:t xml:space="preserve"> 2060’s</w:t>
      </w:r>
      <w:r w:rsidRPr="003725A4">
        <w:rPr>
          <w:rFonts w:ascii="Garamond" w:eastAsia="Arial Unicode MS" w:hAnsi="Garamond" w:cs="Helvetica"/>
          <w:i/>
          <w:iCs/>
          <w:color w:val="000000" w:themeColor="text1"/>
          <w:sz w:val="22"/>
          <w:szCs w:val="22"/>
          <w:u w:color="000000"/>
        </w:rPr>
        <w:t xml:space="preserve"> </w:t>
      </w:r>
      <w:proofErr w:type="spellStart"/>
      <w:r w:rsidRPr="003725A4">
        <w:rPr>
          <w:rFonts w:ascii="Garamond" w:eastAsia="Arial Unicode MS" w:hAnsi="Garamond" w:cs="Helvetica"/>
          <w:i/>
          <w:iCs/>
          <w:color w:val="000000" w:themeColor="text1"/>
          <w:sz w:val="22"/>
          <w:szCs w:val="22"/>
          <w:u w:color="000000"/>
        </w:rPr>
        <w:t>Deleuz</w:t>
      </w:r>
      <w:r w:rsidR="003725A4" w:rsidRPr="003725A4">
        <w:rPr>
          <w:rFonts w:ascii="Garamond" w:eastAsia="Arial Unicode MS" w:hAnsi="Garamond" w:cs="Helvetica"/>
          <w:i/>
          <w:iCs/>
          <w:color w:val="000000" w:themeColor="text1"/>
          <w:sz w:val="22"/>
          <w:szCs w:val="22"/>
          <w:u w:color="000000"/>
        </w:rPr>
        <w:t>ian</w:t>
      </w:r>
      <w:proofErr w:type="spellEnd"/>
      <w:r w:rsidR="003725A4" w:rsidRPr="003725A4">
        <w:rPr>
          <w:rFonts w:ascii="Garamond" w:eastAsia="Arial Unicode MS" w:hAnsi="Garamond" w:cs="Helvetica"/>
          <w:i/>
          <w:iCs/>
          <w:color w:val="000000" w:themeColor="text1"/>
          <w:sz w:val="22"/>
          <w:szCs w:val="22"/>
          <w:u w:color="000000"/>
        </w:rPr>
        <w:t xml:space="preserve"> </w:t>
      </w:r>
      <w:r w:rsidR="006423BD">
        <w:rPr>
          <w:rFonts w:ascii="Garamond" w:eastAsia="Arial Unicode MS" w:hAnsi="Garamond" w:cs="Helvetica"/>
          <w:i/>
          <w:iCs/>
          <w:color w:val="000000" w:themeColor="text1"/>
          <w:sz w:val="22"/>
          <w:szCs w:val="22"/>
          <w:u w:color="000000"/>
        </w:rPr>
        <w:t>nannybot.</w:t>
      </w:r>
      <w:r w:rsidRPr="003725A4">
        <w:rPr>
          <w:rFonts w:ascii="Garamond" w:eastAsia="Arial Unicode MS" w:hAnsi="Garamond" w:cs="Helvetica"/>
          <w:i/>
          <w:iCs/>
          <w:color w:val="000000" w:themeColor="text1"/>
          <w:sz w:val="22"/>
          <w:szCs w:val="22"/>
          <w:u w:color="000000"/>
        </w:rPr>
        <w:t xml:space="preserve"> </w:t>
      </w:r>
    </w:p>
    <w:p w14:paraId="36CBF69B" w14:textId="2DF54D73" w:rsidR="00BE3C44" w:rsidRPr="00AF2203" w:rsidRDefault="00E9460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Thankfully Pee-Dev</w:t>
      </w:r>
      <w:r w:rsidR="00874F67" w:rsidRPr="00AF2203">
        <w:rPr>
          <w:rFonts w:ascii="Garamond" w:eastAsia="Arial Unicode MS" w:hAnsi="Garamond" w:cs="Helvetica"/>
          <w:color w:val="000000" w:themeColor="text1"/>
          <w:sz w:val="22"/>
          <w:szCs w:val="22"/>
          <w:u w:color="000000"/>
        </w:rPr>
        <w:t xml:space="preserve"> </w:t>
      </w:r>
      <w:r w:rsidR="00E556AF">
        <w:rPr>
          <w:rFonts w:ascii="Garamond" w:eastAsia="Arial Unicode MS" w:hAnsi="Garamond" w:cs="Helvetica"/>
          <w:color w:val="000000" w:themeColor="text1"/>
          <w:sz w:val="22"/>
          <w:szCs w:val="22"/>
          <w:u w:color="000000"/>
        </w:rPr>
        <w:t xml:space="preserve">truncated his spiel and </w:t>
      </w:r>
      <w:r w:rsidR="00D63ACD" w:rsidRPr="00AF2203">
        <w:rPr>
          <w:rFonts w:ascii="Garamond" w:eastAsia="Arial Unicode MS" w:hAnsi="Garamond" w:cs="Helvetica"/>
          <w:color w:val="000000" w:themeColor="text1"/>
          <w:sz w:val="22"/>
          <w:szCs w:val="22"/>
          <w:u w:color="000000"/>
        </w:rPr>
        <w:t xml:space="preserve">presented </w:t>
      </w:r>
      <w:r w:rsidR="00BE3C44" w:rsidRPr="00AF2203">
        <w:rPr>
          <w:rFonts w:ascii="Garamond" w:eastAsia="Arial Unicode MS" w:hAnsi="Garamond" w:cs="Helvetica"/>
          <w:color w:val="000000" w:themeColor="text1"/>
          <w:sz w:val="22"/>
          <w:szCs w:val="22"/>
          <w:u w:color="000000"/>
        </w:rPr>
        <w:t xml:space="preserve">three options for </w:t>
      </w:r>
      <w:r w:rsidR="00531E0F">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154774">
        <w:rPr>
          <w:rFonts w:ascii="Garamond" w:eastAsia="Arial Unicode MS" w:hAnsi="Garamond" w:cs="Helvetica"/>
          <w:color w:val="000000" w:themeColor="text1"/>
          <w:sz w:val="22"/>
          <w:szCs w:val="22"/>
          <w:u w:color="000000"/>
        </w:rPr>
        <w:t xml:space="preserve">finale: </w:t>
      </w:r>
    </w:p>
    <w:p w14:paraId="49C05706" w14:textId="2148CA95"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1</w:t>
      </w:r>
      <w:r w:rsidR="00BE3C44" w:rsidRPr="00AF2203">
        <w:rPr>
          <w:rFonts w:ascii="Courier New" w:eastAsia="Arial Unicode MS" w:hAnsi="Courier New" w:cs="Courier New"/>
          <w:color w:val="000000" w:themeColor="text1"/>
          <w:sz w:val="20"/>
          <w:szCs w:val="20"/>
          <w:u w:color="000000"/>
        </w:rPr>
        <w:t xml:space="preserve">: Discuss the </w:t>
      </w:r>
      <w:r w:rsidR="004B5294" w:rsidRPr="00AF2203">
        <w:rPr>
          <w:rFonts w:ascii="Courier New" w:eastAsia="Arial Unicode MS" w:hAnsi="Courier New" w:cs="Courier New"/>
          <w:color w:val="000000" w:themeColor="text1"/>
          <w:sz w:val="20"/>
          <w:szCs w:val="20"/>
          <w:u w:color="000000"/>
        </w:rPr>
        <w:t>P</w:t>
      </w:r>
      <w:r w:rsidR="00BE3C44" w:rsidRPr="00AF2203">
        <w:rPr>
          <w:rFonts w:ascii="Courier New" w:eastAsia="Arial Unicode MS" w:hAnsi="Courier New" w:cs="Courier New"/>
          <w:color w:val="000000" w:themeColor="text1"/>
          <w:sz w:val="20"/>
          <w:szCs w:val="20"/>
          <w:u w:color="000000"/>
        </w:rPr>
        <w:t xml:space="preserve">rince Reagent’s </w:t>
      </w:r>
      <w:r w:rsidR="0018160F">
        <w:rPr>
          <w:rFonts w:ascii="Courier New" w:eastAsia="Arial Unicode MS" w:hAnsi="Courier New" w:cs="Courier New"/>
          <w:color w:val="000000" w:themeColor="text1"/>
          <w:sz w:val="20"/>
          <w:szCs w:val="20"/>
          <w:u w:color="000000"/>
        </w:rPr>
        <w:t xml:space="preserve">ectopic </w:t>
      </w:r>
      <w:r w:rsidR="00BE3C44" w:rsidRPr="00AF2203">
        <w:rPr>
          <w:rFonts w:ascii="Courier New" w:eastAsia="Arial Unicode MS" w:hAnsi="Courier New" w:cs="Courier New"/>
          <w:color w:val="000000" w:themeColor="text1"/>
          <w:sz w:val="20"/>
          <w:szCs w:val="20"/>
          <w:u w:color="000000"/>
        </w:rPr>
        <w:t xml:space="preserve">womb </w:t>
      </w:r>
      <w:r w:rsidR="0018160F">
        <w:rPr>
          <w:rFonts w:ascii="Courier New" w:eastAsia="Arial Unicode MS" w:hAnsi="Courier New" w:cs="Courier New"/>
          <w:color w:val="000000" w:themeColor="text1"/>
          <w:sz w:val="20"/>
          <w:szCs w:val="20"/>
          <w:u w:color="000000"/>
        </w:rPr>
        <w:t>expression therapy</w:t>
      </w:r>
      <w:r w:rsidR="00BE3C44" w:rsidRPr="00AF2203">
        <w:rPr>
          <w:rFonts w:ascii="Courier New" w:eastAsia="Arial Unicode MS" w:hAnsi="Courier New" w:cs="Courier New"/>
          <w:color w:val="000000" w:themeColor="text1"/>
          <w:sz w:val="20"/>
          <w:szCs w:val="20"/>
          <w:u w:color="000000"/>
        </w:rPr>
        <w:t>.</w:t>
      </w:r>
    </w:p>
    <w:p w14:paraId="72D75C4A" w14:textId="04FD341C"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2</w:t>
      </w:r>
      <w:r w:rsidR="00BE3C44" w:rsidRPr="00AF2203">
        <w:rPr>
          <w:rFonts w:ascii="Courier New" w:eastAsia="Arial Unicode MS" w:hAnsi="Courier New" w:cs="Courier New"/>
          <w:color w:val="000000" w:themeColor="text1"/>
          <w:sz w:val="20"/>
          <w:szCs w:val="20"/>
          <w:u w:color="000000"/>
        </w:rPr>
        <w:t xml:space="preserve">: Satirical sketch about the </w:t>
      </w:r>
      <w:r w:rsidR="00A53312" w:rsidRPr="00AF2203">
        <w:rPr>
          <w:rFonts w:ascii="Courier New" w:eastAsia="Arial Unicode MS" w:hAnsi="Courier New" w:cs="Courier New"/>
          <w:color w:val="000000" w:themeColor="text1"/>
          <w:sz w:val="20"/>
          <w:szCs w:val="20"/>
          <w:u w:color="000000"/>
        </w:rPr>
        <w:t>boycott</w:t>
      </w:r>
      <w:r w:rsidR="00BE3C44" w:rsidRPr="00AF2203">
        <w:rPr>
          <w:rFonts w:ascii="Courier New" w:eastAsia="Arial Unicode MS" w:hAnsi="Courier New" w:cs="Courier New"/>
          <w:color w:val="000000" w:themeColor="text1"/>
          <w:sz w:val="20"/>
          <w:szCs w:val="20"/>
          <w:u w:color="000000"/>
        </w:rPr>
        <w:t xml:space="preserve"> o</w:t>
      </w:r>
      <w:r w:rsidR="00A53312" w:rsidRPr="00AF2203">
        <w:rPr>
          <w:rFonts w:ascii="Courier New" w:eastAsia="Arial Unicode MS" w:hAnsi="Courier New" w:cs="Courier New"/>
          <w:color w:val="000000" w:themeColor="text1"/>
          <w:sz w:val="20"/>
          <w:szCs w:val="20"/>
          <w:u w:color="000000"/>
        </w:rPr>
        <w:t>f</w:t>
      </w:r>
      <w:r w:rsidR="00BE3C44" w:rsidRPr="00AF2203">
        <w:rPr>
          <w:rFonts w:ascii="Courier New" w:eastAsia="Arial Unicode MS" w:hAnsi="Courier New" w:cs="Courier New"/>
          <w:color w:val="000000" w:themeColor="text1"/>
          <w:sz w:val="20"/>
          <w:szCs w:val="20"/>
          <w:u w:color="000000"/>
        </w:rPr>
        <w:t xml:space="preserve"> </w:t>
      </w:r>
      <w:r w:rsidR="00462CF5">
        <w:rPr>
          <w:rFonts w:ascii="Courier New" w:eastAsia="Arial Unicode MS" w:hAnsi="Courier New" w:cs="Courier New"/>
          <w:color w:val="000000" w:themeColor="text1"/>
          <w:sz w:val="20"/>
          <w:szCs w:val="20"/>
          <w:u w:color="000000"/>
        </w:rPr>
        <w:t>wine</w:t>
      </w:r>
      <w:r w:rsidR="00ED79C8">
        <w:rPr>
          <w:rFonts w:ascii="Courier New" w:eastAsia="Arial Unicode MS" w:hAnsi="Courier New" w:cs="Courier New"/>
          <w:color w:val="000000" w:themeColor="text1"/>
          <w:sz w:val="20"/>
          <w:szCs w:val="20"/>
          <w:u w:color="000000"/>
        </w:rPr>
        <w:t xml:space="preserve"> from the </w:t>
      </w:r>
      <w:r w:rsidR="00E94607">
        <w:rPr>
          <w:rFonts w:ascii="Courier New" w:eastAsia="Arial Unicode MS" w:hAnsi="Courier New" w:cs="Courier New"/>
          <w:color w:val="000000" w:themeColor="text1"/>
          <w:sz w:val="20"/>
          <w:szCs w:val="20"/>
          <w:u w:color="000000"/>
        </w:rPr>
        <w:t>Christian</w:t>
      </w:r>
      <w:r w:rsidR="00ED79C8">
        <w:rPr>
          <w:rFonts w:ascii="Courier New" w:eastAsia="Arial Unicode MS" w:hAnsi="Courier New" w:cs="Courier New"/>
          <w:color w:val="000000" w:themeColor="text1"/>
          <w:sz w:val="20"/>
          <w:szCs w:val="20"/>
          <w:u w:color="000000"/>
        </w:rPr>
        <w:t xml:space="preserve"> </w:t>
      </w:r>
      <w:r w:rsidR="00E94607">
        <w:rPr>
          <w:rFonts w:ascii="Courier New" w:eastAsia="Arial Unicode MS" w:hAnsi="Courier New" w:cs="Courier New"/>
          <w:color w:val="000000" w:themeColor="text1"/>
          <w:sz w:val="20"/>
          <w:szCs w:val="20"/>
          <w:u w:color="000000"/>
        </w:rPr>
        <w:t>State</w:t>
      </w:r>
      <w:r w:rsidR="00BE3C44" w:rsidRPr="00AF2203">
        <w:rPr>
          <w:rFonts w:ascii="Courier New" w:eastAsia="Arial Unicode MS" w:hAnsi="Courier New" w:cs="Courier New"/>
          <w:color w:val="000000" w:themeColor="text1"/>
          <w:sz w:val="20"/>
          <w:szCs w:val="20"/>
          <w:u w:color="000000"/>
        </w:rPr>
        <w:t xml:space="preserve">. </w:t>
      </w:r>
    </w:p>
    <w:p w14:paraId="4AFC7E4A" w14:textId="3030EB6B"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3</w:t>
      </w:r>
      <w:r w:rsidR="00BE3C44" w:rsidRPr="00AF2203">
        <w:rPr>
          <w:rFonts w:ascii="Courier New" w:eastAsia="Arial Unicode MS" w:hAnsi="Courier New" w:cs="Courier New"/>
          <w:color w:val="000000" w:themeColor="text1"/>
          <w:sz w:val="20"/>
          <w:szCs w:val="20"/>
          <w:u w:color="000000"/>
        </w:rPr>
        <w:t xml:space="preserve">: </w:t>
      </w:r>
      <w:r w:rsidR="001C0ACA" w:rsidRPr="00AF2203">
        <w:rPr>
          <w:rFonts w:ascii="Courier New" w:eastAsia="Arial Unicode MS" w:hAnsi="Courier New" w:cs="Courier New"/>
          <w:color w:val="000000" w:themeColor="text1"/>
          <w:sz w:val="20"/>
          <w:szCs w:val="20"/>
          <w:u w:color="000000"/>
        </w:rPr>
        <w:t>Critique of</w:t>
      </w:r>
      <w:r w:rsidR="00CB04ED" w:rsidRPr="00AF2203">
        <w:rPr>
          <w:rFonts w:ascii="Courier New" w:eastAsia="Arial Unicode MS" w:hAnsi="Courier New" w:cs="Courier New"/>
          <w:color w:val="000000" w:themeColor="text1"/>
          <w:sz w:val="20"/>
          <w:szCs w:val="20"/>
          <w:u w:color="000000"/>
        </w:rPr>
        <w:t xml:space="preserve"> the </w:t>
      </w:r>
      <w:r w:rsidR="00BE3C44" w:rsidRPr="00AF2203">
        <w:rPr>
          <w:rFonts w:ascii="Courier New" w:eastAsia="Arial Unicode MS" w:hAnsi="Courier New" w:cs="Courier New"/>
          <w:color w:val="000000" w:themeColor="text1"/>
          <w:sz w:val="20"/>
          <w:szCs w:val="20"/>
          <w:u w:color="000000"/>
        </w:rPr>
        <w:t xml:space="preserve">Honzing </w:t>
      </w:r>
      <w:r w:rsidR="00245860">
        <w:rPr>
          <w:rFonts w:ascii="Courier New" w:eastAsia="Arial Unicode MS" w:hAnsi="Courier New" w:cs="Courier New"/>
          <w:color w:val="000000" w:themeColor="text1"/>
          <w:sz w:val="20"/>
          <w:szCs w:val="20"/>
          <w:u w:color="000000"/>
        </w:rPr>
        <w:t>m</w:t>
      </w:r>
      <w:r w:rsidR="00CB04ED" w:rsidRPr="00AF2203">
        <w:rPr>
          <w:rFonts w:ascii="Courier New" w:eastAsia="Arial Unicode MS" w:hAnsi="Courier New" w:cs="Courier New"/>
          <w:color w:val="000000" w:themeColor="text1"/>
          <w:sz w:val="20"/>
          <w:szCs w:val="20"/>
          <w:u w:color="000000"/>
        </w:rPr>
        <w:t>anifesto</w:t>
      </w:r>
      <w:r w:rsidR="00BE3C44" w:rsidRPr="00AF2203">
        <w:rPr>
          <w:rFonts w:ascii="Courier New" w:eastAsia="Arial Unicode MS" w:hAnsi="Courier New" w:cs="Courier New"/>
          <w:color w:val="000000" w:themeColor="text1"/>
          <w:sz w:val="20"/>
          <w:szCs w:val="20"/>
          <w:u w:color="000000"/>
        </w:rPr>
        <w:t>.</w:t>
      </w:r>
    </w:p>
    <w:p w14:paraId="4CB11E04" w14:textId="47EF0C63" w:rsidR="00BE3C44" w:rsidRPr="00AF2203" w:rsidRDefault="000A3B8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hunch told him that </w:t>
      </w:r>
      <w:r w:rsidRPr="00AF2203">
        <w:rPr>
          <w:rFonts w:ascii="Garamond" w:eastAsia="Arial Unicode MS" w:hAnsi="Garamond" w:cs="Helvetica"/>
          <w:color w:val="000000" w:themeColor="text1"/>
          <w:sz w:val="22"/>
          <w:szCs w:val="22"/>
          <w:u w:color="000000"/>
        </w:rPr>
        <w:t>derid</w:t>
      </w:r>
      <w:r w:rsidR="00741CE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D63EEA" w:rsidRPr="00AF2203">
        <w:rPr>
          <w:rFonts w:ascii="Garamond" w:eastAsia="Arial Unicode MS" w:hAnsi="Garamond" w:cs="Helvetica"/>
          <w:color w:val="000000" w:themeColor="text1"/>
          <w:sz w:val="22"/>
          <w:szCs w:val="22"/>
          <w:u w:color="000000"/>
        </w:rPr>
        <w:t>t</w:t>
      </w:r>
      <w:r w:rsidR="00567F35" w:rsidRPr="00AF2203">
        <w:rPr>
          <w:rFonts w:ascii="Garamond" w:eastAsia="Arial Unicode MS" w:hAnsi="Garamond" w:cs="Helvetica"/>
          <w:color w:val="000000" w:themeColor="text1"/>
          <w:sz w:val="22"/>
          <w:szCs w:val="22"/>
          <w:u w:color="000000"/>
        </w:rPr>
        <w:t>he Honzing</w:t>
      </w:r>
      <w:r w:rsidR="00007F95" w:rsidRPr="00AF2203">
        <w:rPr>
          <w:rFonts w:ascii="Garamond" w:eastAsia="Arial Unicode MS" w:hAnsi="Garamond" w:cs="Helvetica"/>
          <w:color w:val="000000" w:themeColor="text1"/>
          <w:sz w:val="22"/>
          <w:szCs w:val="22"/>
          <w:u w:color="000000"/>
        </w:rPr>
        <w:t xml:space="preserve"> Corporation</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would </w:t>
      </w:r>
      <w:r w:rsidR="00741CE2">
        <w:rPr>
          <w:rFonts w:ascii="Garamond" w:eastAsia="Arial Unicode MS" w:hAnsi="Garamond" w:cs="Helvetica"/>
          <w:color w:val="000000" w:themeColor="text1"/>
          <w:sz w:val="22"/>
          <w:szCs w:val="22"/>
          <w:u w:color="000000"/>
        </w:rPr>
        <w:t>compensate for his risky anti-Federation skit and perhaps</w:t>
      </w:r>
      <w:r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re-</w:t>
      </w:r>
      <w:r w:rsidR="00C6046C" w:rsidRPr="00AF2203">
        <w:rPr>
          <w:rFonts w:ascii="Garamond" w:eastAsia="Arial Unicode MS" w:hAnsi="Garamond" w:cs="Helvetica"/>
          <w:color w:val="000000" w:themeColor="text1"/>
          <w:sz w:val="22"/>
          <w:szCs w:val="22"/>
          <w:u w:color="000000"/>
        </w:rPr>
        <w:t>capture the attention of</w:t>
      </w:r>
      <w:r w:rsidRPr="00AF2203">
        <w:rPr>
          <w:rFonts w:ascii="Garamond" w:eastAsia="Arial Unicode MS" w:hAnsi="Garamond" w:cs="Helvetica"/>
          <w:color w:val="000000" w:themeColor="text1"/>
          <w:sz w:val="22"/>
          <w:szCs w:val="22"/>
          <w:u w:color="000000"/>
        </w:rPr>
        <w:t xml:space="preserve"> the </w:t>
      </w:r>
      <w:r w:rsidR="00C6046C" w:rsidRPr="00AF2203">
        <w:rPr>
          <w:rFonts w:ascii="Garamond" w:eastAsia="Arial Unicode MS" w:hAnsi="Garamond" w:cs="Helvetica"/>
          <w:color w:val="000000" w:themeColor="text1"/>
          <w:sz w:val="22"/>
          <w:szCs w:val="22"/>
          <w:u w:color="000000"/>
        </w:rPr>
        <w:t>alluring</w:t>
      </w:r>
      <w:r w:rsidRPr="00AF2203">
        <w:rPr>
          <w:rFonts w:ascii="Garamond" w:eastAsia="Arial Unicode MS" w:hAnsi="Garamond" w:cs="Helvetica"/>
          <w:color w:val="000000" w:themeColor="text1"/>
          <w:sz w:val="22"/>
          <w:szCs w:val="22"/>
          <w:u w:color="000000"/>
        </w:rPr>
        <w:t xml:space="preserve"> </w:t>
      </w:r>
      <w:r w:rsidR="00F33080" w:rsidRPr="00F33080">
        <w:rPr>
          <w:rFonts w:ascii="Garamond" w:eastAsia="Arial Unicode MS" w:hAnsi="Garamond" w:cs="Helvetica"/>
          <w:color w:val="000000" w:themeColor="text1"/>
          <w:sz w:val="22"/>
          <w:szCs w:val="22"/>
          <w:u w:color="000000"/>
        </w:rPr>
        <w:t xml:space="preserve">woman </w:t>
      </w:r>
      <w:r w:rsidR="00E32784" w:rsidRPr="00AF2203">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the front row</w:t>
      </w:r>
      <w:r w:rsidR="00741CE2">
        <w:rPr>
          <w:rFonts w:ascii="Garamond" w:eastAsia="Arial Unicode MS" w:hAnsi="Garamond" w:cs="Helvetica"/>
          <w:color w:val="000000" w:themeColor="text1"/>
          <w:sz w:val="22"/>
          <w:szCs w:val="22"/>
          <w:u w:color="000000"/>
        </w:rPr>
        <w:t>. A</w:t>
      </w:r>
      <w:r w:rsidR="004D4CD3" w:rsidRPr="00AF2203">
        <w:rPr>
          <w:rFonts w:ascii="Garamond" w:eastAsia="Arial Unicode MS" w:hAnsi="Garamond" w:cs="Helvetica"/>
          <w:color w:val="000000" w:themeColor="text1"/>
          <w:sz w:val="22"/>
          <w:szCs w:val="22"/>
          <w:u w:color="000000"/>
        </w:rPr>
        <w:t xml:space="preserve">nd so using a thought gesture Quentin chose </w:t>
      </w:r>
      <w:r w:rsidR="00AC46DE">
        <w:rPr>
          <w:rFonts w:ascii="Garamond" w:eastAsia="Arial Unicode MS" w:hAnsi="Garamond" w:cs="Helvetica"/>
          <w:color w:val="000000" w:themeColor="text1"/>
          <w:sz w:val="22"/>
          <w:szCs w:val="22"/>
          <w:u w:color="000000"/>
        </w:rPr>
        <w:t xml:space="preserve">the third </w:t>
      </w:r>
      <w:r w:rsidR="00314BDE">
        <w:rPr>
          <w:rFonts w:ascii="Garamond" w:eastAsia="Arial Unicode MS" w:hAnsi="Garamond" w:cs="Helvetica"/>
          <w:color w:val="000000" w:themeColor="text1"/>
          <w:sz w:val="22"/>
          <w:szCs w:val="22"/>
          <w:u w:color="000000"/>
        </w:rPr>
        <w:t>option</w:t>
      </w:r>
      <w:r w:rsidR="004D4CD3"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by</w:t>
      </w:r>
      <w:r w:rsidR="00C452AE">
        <w:rPr>
          <w:rFonts w:ascii="Garamond" w:eastAsia="Arial Unicode MS" w:hAnsi="Garamond" w:cs="Helvetica"/>
          <w:color w:val="000000" w:themeColor="text1"/>
          <w:sz w:val="22"/>
          <w:szCs w:val="22"/>
          <w:u w:color="000000"/>
        </w:rPr>
        <w:t xml:space="preserve"> </w:t>
      </w:r>
      <w:r w:rsidR="004D4CD3" w:rsidRPr="00AF2203">
        <w:rPr>
          <w:rFonts w:ascii="Garamond" w:eastAsia="Arial Unicode MS" w:hAnsi="Garamond" w:cs="Helvetica"/>
          <w:color w:val="000000" w:themeColor="text1"/>
          <w:sz w:val="22"/>
          <w:szCs w:val="22"/>
          <w:u w:color="000000"/>
        </w:rPr>
        <w:t>imag</w:t>
      </w:r>
      <w:r w:rsidR="00314BDE">
        <w:rPr>
          <w:rFonts w:ascii="Garamond" w:eastAsia="Arial Unicode MS" w:hAnsi="Garamond" w:cs="Helvetica"/>
          <w:color w:val="000000" w:themeColor="text1"/>
          <w:sz w:val="22"/>
          <w:szCs w:val="22"/>
          <w:u w:color="000000"/>
        </w:rPr>
        <w:t>ining</w:t>
      </w:r>
      <w:r w:rsidR="004D4CD3" w:rsidRPr="00AF2203">
        <w:rPr>
          <w:rFonts w:ascii="Garamond" w:eastAsia="Arial Unicode MS" w:hAnsi="Garamond" w:cs="Helvetica"/>
          <w:color w:val="000000" w:themeColor="text1"/>
          <w:sz w:val="22"/>
          <w:szCs w:val="22"/>
          <w:u w:color="000000"/>
        </w:rPr>
        <w:t xml:space="preserve"> </w:t>
      </w:r>
      <w:r w:rsidR="007443CF">
        <w:rPr>
          <w:rFonts w:ascii="Garamond" w:eastAsia="Arial Unicode MS" w:hAnsi="Garamond" w:cs="Helvetica"/>
          <w:color w:val="000000" w:themeColor="text1"/>
          <w:sz w:val="22"/>
          <w:szCs w:val="22"/>
          <w:u w:color="000000"/>
        </w:rPr>
        <w:t xml:space="preserve">his personally-crafted thought gesture, </w:t>
      </w:r>
      <w:r w:rsidR="004D4CD3" w:rsidRPr="00AF2203">
        <w:rPr>
          <w:rFonts w:ascii="Garamond" w:eastAsia="Arial Unicode MS" w:hAnsi="Garamond" w:cs="Helvetica"/>
          <w:color w:val="000000" w:themeColor="text1"/>
          <w:sz w:val="22"/>
          <w:szCs w:val="22"/>
          <w:u w:color="000000"/>
        </w:rPr>
        <w:t xml:space="preserve">three chickens in a Christmas tree, wearing berets, smoking cigarettes and </w:t>
      </w:r>
      <w:r w:rsidR="007443CF">
        <w:rPr>
          <w:rFonts w:ascii="Garamond" w:eastAsia="Arial Unicode MS" w:hAnsi="Garamond" w:cs="Helvetica"/>
          <w:color w:val="000000" w:themeColor="text1"/>
          <w:sz w:val="22"/>
          <w:szCs w:val="22"/>
          <w:u w:color="000000"/>
        </w:rPr>
        <w:t>squawking</w:t>
      </w:r>
      <w:r w:rsidR="004D4CD3" w:rsidRPr="00AF2203">
        <w:rPr>
          <w:rFonts w:ascii="Garamond" w:eastAsia="Arial Unicode MS" w:hAnsi="Garamond" w:cs="Helvetica"/>
          <w:color w:val="000000" w:themeColor="text1"/>
          <w:sz w:val="22"/>
          <w:szCs w:val="22"/>
          <w:u w:color="000000"/>
        </w:rPr>
        <w:t xml:space="preserve"> in French.</w:t>
      </w:r>
    </w:p>
    <w:p w14:paraId="41D957F2" w14:textId="717B19B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41CE2">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hat do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think about </w:t>
      </w:r>
      <w:r w:rsidR="00567F35" w:rsidRPr="00AF2203">
        <w:rPr>
          <w:rFonts w:ascii="Garamond" w:eastAsia="Arial Unicode MS" w:hAnsi="Garamond" w:cs="Helvetica"/>
          <w:color w:val="000000" w:themeColor="text1"/>
          <w:sz w:val="22"/>
          <w:szCs w:val="22"/>
          <w:u w:color="000000"/>
        </w:rPr>
        <w:t>The Honzing</w:t>
      </w:r>
      <w:r w:rsidRPr="00AF2203">
        <w:rPr>
          <w:rFonts w:ascii="Garamond" w:eastAsia="Arial Unicode MS" w:hAnsi="Garamond" w:cs="Helvetica"/>
          <w:color w:val="000000" w:themeColor="text1"/>
          <w:sz w:val="22"/>
          <w:szCs w:val="22"/>
          <w:u w:color="000000"/>
        </w:rPr>
        <w:t xml:space="preserve"> </w:t>
      </w:r>
      <w:r w:rsidR="00A1457E" w:rsidRPr="00AF2203">
        <w:rPr>
          <w:rFonts w:ascii="Garamond" w:eastAsia="Arial Unicode MS" w:hAnsi="Garamond" w:cs="Helvetica"/>
          <w:color w:val="000000" w:themeColor="text1"/>
          <w:sz w:val="22"/>
          <w:szCs w:val="22"/>
          <w:u w:color="000000"/>
        </w:rPr>
        <w:t>manifesto</w:t>
      </w:r>
      <w:r w:rsidRPr="00AF2203">
        <w:rPr>
          <w:rFonts w:ascii="Garamond" w:eastAsia="Arial Unicode MS" w:hAnsi="Garamond" w:cs="Helvetica"/>
          <w:color w:val="000000" w:themeColor="text1"/>
          <w:sz w:val="22"/>
          <w:szCs w:val="22"/>
          <w:u w:color="000000"/>
        </w:rPr>
        <w:t xml:space="preserve">?’ </w:t>
      </w:r>
      <w:r w:rsidR="005F2670">
        <w:rPr>
          <w:rFonts w:ascii="Garamond" w:eastAsia="Arial Unicode MS" w:hAnsi="Garamond" w:cs="Helvetica"/>
          <w:color w:val="000000" w:themeColor="text1"/>
          <w:sz w:val="22"/>
          <w:szCs w:val="22"/>
          <w:u w:color="000000"/>
        </w:rPr>
        <w:t xml:space="preserve">Quentin </w:t>
      </w:r>
      <w:r w:rsidR="0073041F" w:rsidRPr="00AF2203">
        <w:rPr>
          <w:rFonts w:ascii="Garamond" w:eastAsia="Arial Unicode MS" w:hAnsi="Garamond" w:cs="Helvetica"/>
          <w:color w:val="000000" w:themeColor="text1"/>
          <w:sz w:val="22"/>
          <w:szCs w:val="22"/>
          <w:u w:color="000000"/>
        </w:rPr>
        <w:t xml:space="preserve">hadn’t read </w:t>
      </w:r>
      <w:r w:rsidR="00DB1B39">
        <w:rPr>
          <w:rFonts w:ascii="Garamond" w:eastAsia="Arial Unicode MS" w:hAnsi="Garamond" w:cs="Helvetica"/>
          <w:color w:val="000000" w:themeColor="text1"/>
          <w:sz w:val="22"/>
          <w:szCs w:val="22"/>
          <w:u w:color="000000"/>
        </w:rPr>
        <w:t>it</w:t>
      </w:r>
      <w:r w:rsidR="0073041F" w:rsidRPr="00AF2203">
        <w:rPr>
          <w:rFonts w:ascii="Garamond" w:eastAsia="Arial Unicode MS" w:hAnsi="Garamond" w:cs="Helvetica"/>
          <w:color w:val="000000" w:themeColor="text1"/>
          <w:sz w:val="22"/>
          <w:szCs w:val="22"/>
          <w:u w:color="000000"/>
        </w:rPr>
        <w:t xml:space="preserve">, in fact he wasn’t sure if it </w:t>
      </w:r>
      <w:r w:rsidR="00706A27" w:rsidRPr="00706A27">
        <w:rPr>
          <w:rFonts w:ascii="Garamond" w:eastAsia="Arial Unicode MS" w:hAnsi="Garamond" w:cs="Helvetica"/>
          <w:color w:val="000000" w:themeColor="text1"/>
          <w:sz w:val="22"/>
          <w:szCs w:val="22"/>
          <w:u w:color="000000"/>
        </w:rPr>
        <w:t xml:space="preserve">even </w:t>
      </w:r>
      <w:r w:rsidR="0073041F" w:rsidRPr="00AF2203">
        <w:rPr>
          <w:rFonts w:ascii="Garamond" w:eastAsia="Arial Unicode MS" w:hAnsi="Garamond" w:cs="Helvetica"/>
          <w:color w:val="000000" w:themeColor="text1"/>
          <w:sz w:val="22"/>
          <w:szCs w:val="22"/>
          <w:u w:color="000000"/>
        </w:rPr>
        <w:t>existed.</w:t>
      </w:r>
    </w:p>
    <w:p w14:paraId="0142C426" w14:textId="242D377E" w:rsidR="0097314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A42F4">
        <w:rPr>
          <w:rFonts w:ascii="Garamond" w:eastAsia="Arial Unicode MS" w:hAnsi="Garamond" w:cs="Helvetica"/>
          <w:color w:val="000000" w:themeColor="text1"/>
          <w:sz w:val="22"/>
          <w:szCs w:val="22"/>
          <w:u w:color="000000"/>
        </w:rPr>
        <w:t>I</w:t>
      </w:r>
      <w:r w:rsidR="00973146" w:rsidRPr="00AF2203">
        <w:rPr>
          <w:rFonts w:ascii="Garamond" w:eastAsia="Arial Unicode MS" w:hAnsi="Garamond" w:cs="Helvetica"/>
          <w:color w:val="000000" w:themeColor="text1"/>
          <w:sz w:val="22"/>
          <w:szCs w:val="22"/>
          <w:u w:color="000000"/>
        </w:rPr>
        <w:t>t was written by this</w:t>
      </w:r>
      <w:r w:rsidR="00115AD1">
        <w:rPr>
          <w:rFonts w:ascii="Garamond" w:eastAsia="Arial Unicode MS" w:hAnsi="Garamond" w:cs="Helvetica"/>
          <w:color w:val="000000" w:themeColor="text1"/>
          <w:sz w:val="22"/>
          <w:szCs w:val="22"/>
          <w:u w:color="000000"/>
        </w:rPr>
        <w:t xml:space="preserve"> guy</w:t>
      </w:r>
      <w:r w:rsidR="00973146" w:rsidRPr="00AF2203">
        <w:rPr>
          <w:rFonts w:ascii="Garamond" w:eastAsia="Arial Unicode MS" w:hAnsi="Garamond" w:cs="Helvetica"/>
          <w:color w:val="000000" w:themeColor="text1"/>
          <w:sz w:val="22"/>
          <w:szCs w:val="22"/>
          <w:u w:color="000000"/>
        </w:rPr>
        <w:t xml:space="preserve"> who </w:t>
      </w:r>
      <w:r w:rsidR="00243E4F">
        <w:rPr>
          <w:rFonts w:ascii="Garamond" w:eastAsia="Arial Unicode MS" w:hAnsi="Garamond" w:cs="Helvetica"/>
          <w:color w:val="000000" w:themeColor="text1"/>
          <w:sz w:val="22"/>
          <w:szCs w:val="22"/>
          <w:u w:color="000000"/>
        </w:rPr>
        <w:t xml:space="preserve">gets all his ideas from </w:t>
      </w:r>
      <w:r w:rsidR="003B3649" w:rsidRPr="003B3649">
        <w:rPr>
          <w:rFonts w:ascii="Garamond" w:eastAsia="Arial Unicode MS" w:hAnsi="Garamond" w:cs="Helvetica"/>
          <w:color w:val="000000" w:themeColor="text1"/>
          <w:sz w:val="22"/>
          <w:szCs w:val="22"/>
          <w:u w:color="000000"/>
        </w:rPr>
        <w:t>Zee-D-C</w:t>
      </w:r>
      <w:r w:rsidR="00973146" w:rsidRPr="00AF2203">
        <w:rPr>
          <w:rFonts w:ascii="Garamond" w:eastAsia="Arial Unicode MS" w:hAnsi="Garamond" w:cs="Helvetica"/>
          <w:color w:val="000000" w:themeColor="text1"/>
          <w:sz w:val="22"/>
          <w:szCs w:val="22"/>
          <w:u w:color="000000"/>
        </w:rPr>
        <w:t>.</w:t>
      </w:r>
    </w:p>
    <w:p w14:paraId="4A0FA63F" w14:textId="57768E50" w:rsidR="00BE3C44" w:rsidRPr="00AF2203" w:rsidRDefault="0097314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The Honzing</w:t>
      </w:r>
      <w:r w:rsidR="00BE3C44" w:rsidRPr="00AF2203">
        <w:rPr>
          <w:rFonts w:ascii="Garamond" w:eastAsia="Arial Unicode MS" w:hAnsi="Garamond" w:cs="Helvetica"/>
          <w:color w:val="000000" w:themeColor="text1"/>
          <w:sz w:val="22"/>
          <w:szCs w:val="22"/>
          <w:u w:color="000000"/>
        </w:rPr>
        <w:t xml:space="preserve"> </w:t>
      </w:r>
      <w:r w:rsidR="006F63D1" w:rsidRPr="00AF2203">
        <w:rPr>
          <w:rFonts w:ascii="Garamond" w:eastAsia="Arial Unicode MS" w:hAnsi="Garamond" w:cs="Helvetica"/>
          <w:color w:val="000000" w:themeColor="text1"/>
          <w:sz w:val="22"/>
          <w:szCs w:val="22"/>
          <w:u w:color="000000"/>
        </w:rPr>
        <w:t xml:space="preserve">Corporation </w:t>
      </w:r>
      <w:r w:rsidR="00BE3C44" w:rsidRPr="00AF2203">
        <w:rPr>
          <w:rFonts w:ascii="Garamond" w:eastAsia="Arial Unicode MS" w:hAnsi="Garamond" w:cs="Helvetica"/>
          <w:color w:val="000000" w:themeColor="text1"/>
          <w:sz w:val="22"/>
          <w:szCs w:val="22"/>
          <w:u w:color="000000"/>
        </w:rPr>
        <w:t xml:space="preserve">want to speed up the </w:t>
      </w:r>
      <w:r w:rsidR="00BE3C44" w:rsidRPr="00AF2203">
        <w:rPr>
          <w:rFonts w:ascii="Garamond" w:eastAsia="Arial Unicode MS" w:hAnsi="Garamond" w:cs="Helvetica"/>
          <w:i/>
          <w:iCs/>
          <w:color w:val="000000" w:themeColor="text1"/>
          <w:sz w:val="22"/>
          <w:szCs w:val="22"/>
          <w:u w:color="000000"/>
        </w:rPr>
        <w:t>sing-u-</w:t>
      </w:r>
      <w:proofErr w:type="spellStart"/>
      <w:r w:rsidR="00BE3C44" w:rsidRPr="00AF2203">
        <w:rPr>
          <w:rFonts w:ascii="Garamond" w:eastAsia="Arial Unicode MS" w:hAnsi="Garamond" w:cs="Helvetica"/>
          <w:i/>
          <w:iCs/>
          <w:color w:val="000000" w:themeColor="text1"/>
          <w:sz w:val="22"/>
          <w:szCs w:val="22"/>
          <w:u w:color="000000"/>
        </w:rPr>
        <w:t>larity</w:t>
      </w:r>
      <w:proofErr w:type="spellEnd"/>
      <w:r w:rsidR="001F080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suggested </w:t>
      </w:r>
      <w:r w:rsidR="001A3112" w:rsidRPr="00AF2203">
        <w:rPr>
          <w:rFonts w:ascii="Garamond" w:eastAsia="Arial Unicode MS" w:hAnsi="Garamond" w:cs="Helvetica"/>
          <w:color w:val="000000" w:themeColor="text1"/>
          <w:sz w:val="22"/>
          <w:szCs w:val="22"/>
          <w:u w:color="000000"/>
        </w:rPr>
        <w:t>he give</w:t>
      </w:r>
      <w:r w:rsidR="00BE3C44" w:rsidRPr="00AF2203">
        <w:rPr>
          <w:rFonts w:ascii="Garamond" w:eastAsia="Arial Unicode MS" w:hAnsi="Garamond" w:cs="Helvetica"/>
          <w:color w:val="000000" w:themeColor="text1"/>
          <w:sz w:val="22"/>
          <w:szCs w:val="22"/>
          <w:u w:color="000000"/>
        </w:rPr>
        <w:t xml:space="preserve"> an amusing example of a singularity but Quentin flashed a</w:t>
      </w:r>
      <w:r w:rsidR="001C1A45" w:rsidRPr="00AF2203">
        <w:rPr>
          <w:rFonts w:ascii="Garamond" w:eastAsia="Arial Unicode MS" w:hAnsi="Garamond" w:cs="Helvetica"/>
          <w:color w:val="000000" w:themeColor="text1"/>
          <w:sz w:val="22"/>
          <w:szCs w:val="22"/>
          <w:u w:color="000000"/>
        </w:rPr>
        <w:t xml:space="preserve"> thought-gestured </w:t>
      </w:r>
      <w:r w:rsidR="00BE3C44" w:rsidRPr="00AF2203">
        <w:rPr>
          <w:rFonts w:ascii="Garamond" w:eastAsia="Arial Unicode MS" w:hAnsi="Garamond" w:cs="Helvetica"/>
          <w:color w:val="000000" w:themeColor="text1"/>
          <w:sz w:val="22"/>
          <w:szCs w:val="22"/>
          <w:u w:color="000000"/>
        </w:rPr>
        <w:t>“no”</w:t>
      </w:r>
      <w:r w:rsidR="001C1A45" w:rsidRPr="00AF2203">
        <w:rPr>
          <w:rFonts w:ascii="Garamond" w:eastAsia="Arial Unicode MS" w:hAnsi="Garamond" w:cs="Helvetica"/>
          <w:color w:val="000000" w:themeColor="text1"/>
          <w:sz w:val="22"/>
          <w:szCs w:val="22"/>
          <w:u w:color="000000"/>
        </w:rPr>
        <w:t xml:space="preserve"> (</w:t>
      </w:r>
      <w:r w:rsidR="007C3E88" w:rsidRPr="00AF2203">
        <w:rPr>
          <w:rFonts w:ascii="Garamond" w:eastAsia="Arial Unicode MS" w:hAnsi="Garamond" w:cs="Helvetica"/>
          <w:color w:val="000000" w:themeColor="text1"/>
          <w:sz w:val="22"/>
          <w:szCs w:val="22"/>
          <w:u w:color="000000"/>
        </w:rPr>
        <w:t>an image of</w:t>
      </w:r>
      <w:r w:rsidR="00A579AD" w:rsidRPr="00AF2203">
        <w:rPr>
          <w:rFonts w:ascii="Garamond" w:eastAsia="Arial Unicode MS" w:hAnsi="Garamond" w:cs="Helvetica"/>
          <w:color w:val="000000" w:themeColor="text1"/>
          <w:sz w:val="22"/>
          <w:szCs w:val="22"/>
          <w:u w:color="000000"/>
        </w:rPr>
        <w:t xml:space="preserve"> a sandwich</w:t>
      </w:r>
      <w:r w:rsidR="005C5DBE" w:rsidRPr="00AF2203">
        <w:rPr>
          <w:rFonts w:ascii="Garamond" w:eastAsia="Arial Unicode MS" w:hAnsi="Garamond" w:cs="Helvetica"/>
          <w:color w:val="000000" w:themeColor="text1"/>
          <w:sz w:val="22"/>
          <w:szCs w:val="22"/>
          <w:u w:color="000000"/>
        </w:rPr>
        <w:t xml:space="preserve">, </w:t>
      </w:r>
      <w:r w:rsidR="004C0154" w:rsidRPr="00AF2203">
        <w:rPr>
          <w:rFonts w:ascii="Garamond" w:eastAsia="Arial Unicode MS" w:hAnsi="Garamond" w:cs="Helvetica"/>
          <w:color w:val="000000" w:themeColor="text1"/>
          <w:sz w:val="22"/>
          <w:szCs w:val="22"/>
          <w:u w:color="000000"/>
        </w:rPr>
        <w:t>spilling</w:t>
      </w:r>
      <w:r w:rsidR="00401C5B" w:rsidRPr="00AF2203">
        <w:rPr>
          <w:rFonts w:ascii="Garamond" w:eastAsia="Arial Unicode MS" w:hAnsi="Garamond" w:cs="Helvetica"/>
          <w:color w:val="000000" w:themeColor="text1"/>
          <w:sz w:val="22"/>
          <w:szCs w:val="22"/>
          <w:u w:color="000000"/>
        </w:rPr>
        <w:t xml:space="preserve"> out of which was </w:t>
      </w:r>
      <w:r w:rsidR="00BD18B8" w:rsidRPr="00AF2203">
        <w:rPr>
          <w:rFonts w:ascii="Garamond" w:eastAsia="Arial Unicode MS" w:hAnsi="Garamond" w:cs="Helvetica"/>
          <w:color w:val="000000" w:themeColor="text1"/>
          <w:sz w:val="22"/>
          <w:szCs w:val="22"/>
          <w:u w:color="000000"/>
        </w:rPr>
        <w:t>a clump of</w:t>
      </w:r>
      <w:r w:rsidR="005C5DBE" w:rsidRPr="00AF2203">
        <w:rPr>
          <w:rFonts w:ascii="Garamond" w:eastAsia="Arial Unicode MS" w:hAnsi="Garamond" w:cs="Helvetica"/>
          <w:color w:val="000000" w:themeColor="text1"/>
          <w:sz w:val="22"/>
          <w:szCs w:val="22"/>
          <w:u w:color="000000"/>
        </w:rPr>
        <w:t xml:space="preserve"> twitching </w:t>
      </w:r>
      <w:r w:rsidR="005F0AA3">
        <w:rPr>
          <w:rFonts w:ascii="Garamond" w:eastAsia="Arial Unicode MS" w:hAnsi="Garamond" w:cs="Helvetica"/>
          <w:color w:val="000000" w:themeColor="text1"/>
          <w:sz w:val="22"/>
          <w:szCs w:val="22"/>
          <w:u w:color="000000"/>
        </w:rPr>
        <w:t xml:space="preserve">dirty </w:t>
      </w:r>
      <w:r w:rsidR="004C0154" w:rsidRPr="00AF2203">
        <w:rPr>
          <w:rFonts w:ascii="Garamond" w:eastAsia="Arial Unicode MS" w:hAnsi="Garamond" w:cs="Helvetica"/>
          <w:color w:val="000000" w:themeColor="text1"/>
          <w:sz w:val="22"/>
          <w:szCs w:val="22"/>
          <w:u w:color="000000"/>
        </w:rPr>
        <w:t xml:space="preserve">bird </w:t>
      </w:r>
      <w:r w:rsidR="005C5DBE" w:rsidRPr="00AF2203">
        <w:rPr>
          <w:rFonts w:ascii="Garamond" w:eastAsia="Arial Unicode MS" w:hAnsi="Garamond" w:cs="Helvetica"/>
          <w:color w:val="000000" w:themeColor="text1"/>
          <w:sz w:val="22"/>
          <w:szCs w:val="22"/>
          <w:u w:color="000000"/>
        </w:rPr>
        <w:t>feet</w:t>
      </w:r>
      <w:r w:rsidR="001C1A45" w:rsidRPr="00AF2203">
        <w:rPr>
          <w:rFonts w:ascii="Garamond" w:eastAsia="Arial Unicode MS" w:hAnsi="Garamond" w:cs="Helvetica"/>
          <w:color w:val="000000" w:themeColor="text1"/>
          <w:sz w:val="22"/>
          <w:szCs w:val="22"/>
          <w:u w:color="000000"/>
        </w:rPr>
        <w:t xml:space="preserve">). </w:t>
      </w:r>
    </w:p>
    <w:p w14:paraId="73986570" w14:textId="23C0FBF0" w:rsidR="00FF2FF7"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‘You remember </w:t>
      </w:r>
      <w:r w:rsidR="00B74F69">
        <w:rPr>
          <w:rFonts w:ascii="Garamond" w:eastAsia="Arial Unicode MS" w:hAnsi="Garamond" w:cs="Helvetica"/>
          <w:color w:val="000000" w:themeColor="text1"/>
          <w:sz w:val="22"/>
          <w:szCs w:val="22"/>
          <w:u w:color="000000"/>
        </w:rPr>
        <w:t>the singularity</w:t>
      </w:r>
      <w:r w:rsidRPr="00AF2203">
        <w:rPr>
          <w:rFonts w:ascii="Garamond" w:eastAsia="Arial Unicode MS" w:hAnsi="Garamond" w:cs="Helvetica"/>
          <w:color w:val="000000" w:themeColor="text1"/>
          <w:sz w:val="22"/>
          <w:szCs w:val="22"/>
          <w:u w:color="000000"/>
        </w:rPr>
        <w:t xml:space="preserve"> evangelists? </w:t>
      </w:r>
      <w:r w:rsidR="0061110E" w:rsidRPr="00AF2203">
        <w:rPr>
          <w:rFonts w:ascii="Garamond" w:eastAsia="Arial Unicode MS" w:hAnsi="Garamond" w:cs="Helvetica"/>
          <w:color w:val="000000" w:themeColor="text1"/>
          <w:sz w:val="22"/>
          <w:szCs w:val="22"/>
          <w:u w:color="000000"/>
        </w:rPr>
        <w:t>Me neither. Well, t</w:t>
      </w:r>
      <w:r w:rsidRPr="00AF2203">
        <w:rPr>
          <w:rFonts w:ascii="Garamond" w:eastAsia="Arial Unicode MS" w:hAnsi="Garamond" w:cs="Helvetica"/>
          <w:color w:val="000000" w:themeColor="text1"/>
          <w:sz w:val="22"/>
          <w:szCs w:val="22"/>
          <w:u w:color="000000"/>
        </w:rPr>
        <w:t xml:space="preserve">hey said the graph of time versus </w:t>
      </w:r>
      <w:r w:rsidR="008F6E2F" w:rsidRPr="00AF2203">
        <w:rPr>
          <w:rFonts w:ascii="Garamond" w:eastAsia="Arial Unicode MS" w:hAnsi="Garamond" w:cs="Helvetica"/>
          <w:color w:val="000000" w:themeColor="text1"/>
          <w:sz w:val="22"/>
          <w:szCs w:val="22"/>
          <w:u w:color="000000"/>
        </w:rPr>
        <w:t>progress</w:t>
      </w:r>
      <w:r w:rsidRPr="00AF2203">
        <w:rPr>
          <w:rFonts w:ascii="Garamond" w:eastAsia="Arial Unicode MS" w:hAnsi="Garamond" w:cs="Helvetica"/>
          <w:color w:val="000000" w:themeColor="text1"/>
          <w:sz w:val="22"/>
          <w:szCs w:val="22"/>
          <w:u w:color="000000"/>
        </w:rPr>
        <w:t xml:space="preserve"> would go vertical last week. The </w:t>
      </w:r>
      <w:r w:rsidRPr="00AF2203">
        <w:rPr>
          <w:rFonts w:ascii="Garamond" w:eastAsia="Arial Unicode MS" w:hAnsi="Garamond" w:cs="Helvetica"/>
          <w:color w:val="000000" w:themeColor="text1"/>
          <w:sz w:val="20"/>
          <w:szCs w:val="20"/>
          <w:u w:color="000000"/>
        </w:rPr>
        <w:t>AI</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rapture</w:t>
      </w:r>
      <w:r w:rsidR="00C80D74" w:rsidRPr="00AF2203">
        <w:rPr>
          <w:rFonts w:ascii="Garamond" w:eastAsia="Arial Unicode MS" w:hAnsi="Garamond" w:cs="Helvetica"/>
          <w:color w:val="000000" w:themeColor="text1"/>
          <w:sz w:val="22"/>
          <w:szCs w:val="22"/>
          <w:u w:color="000000"/>
        </w:rPr>
        <w:t>, they called it</w:t>
      </w:r>
      <w:r w:rsidRPr="00AF2203">
        <w:rPr>
          <w:rFonts w:ascii="Garamond" w:eastAsia="Arial Unicode MS" w:hAnsi="Garamond" w:cs="Helvetica"/>
          <w:color w:val="000000" w:themeColor="text1"/>
          <w:sz w:val="22"/>
          <w:szCs w:val="22"/>
          <w:u w:color="000000"/>
        </w:rPr>
        <w:t xml:space="preserve">.’ </w:t>
      </w:r>
    </w:p>
    <w:p w14:paraId="1443A2DE" w14:textId="77777777" w:rsidR="00FF2FF7" w:rsidRDefault="00FF2FF7"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FF2FF7">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 xml:space="preserve">paused for a reaction that did not arrive. </w:t>
      </w:r>
    </w:p>
    <w:p w14:paraId="4EA7B2E1" w14:textId="1F770972" w:rsidR="00155AA7" w:rsidRPr="00AF2203"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‘These </w:t>
      </w:r>
      <w:r w:rsidR="00831458" w:rsidRPr="00AF2203">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color w:val="000000" w:themeColor="text1"/>
          <w:sz w:val="22"/>
          <w:szCs w:val="22"/>
          <w:u w:color="000000"/>
        </w:rPr>
        <w:t>were really</w:t>
      </w:r>
      <w:r w:rsidRPr="00AF2203">
        <w:rPr>
          <w:rFonts w:ascii="Garamond" w:eastAsia="Arial Unicode MS" w:hAnsi="Garamond" w:cs="Helvetica"/>
          <w:color w:val="000000" w:themeColor="text1"/>
          <w:sz w:val="22"/>
          <w:szCs w:val="22"/>
          <w:u w:color="000000"/>
        </w:rPr>
        <w:t xml:space="preserve"> </w:t>
      </w:r>
      <w:proofErr w:type="spellStart"/>
      <w:r w:rsidR="000479C5" w:rsidRPr="00AF2203">
        <w:rPr>
          <w:rFonts w:ascii="Garamond" w:eastAsia="Arial Unicode MS" w:hAnsi="Garamond" w:cs="Helvetica"/>
          <w:i/>
          <w:iCs/>
          <w:color w:val="000000" w:themeColor="text1"/>
          <w:sz w:val="22"/>
          <w:szCs w:val="22"/>
          <w:u w:color="000000"/>
        </w:rPr>
        <w:t>extrapolationists</w:t>
      </w:r>
      <w:proofErr w:type="spellEnd"/>
      <w:r w:rsidR="000479C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think the rapture’s late. Kali is good but the accuracy of those thought gestures still have a way to go. Did anyone watch </w:t>
      </w:r>
      <w:r w:rsidR="000479C5" w:rsidRPr="00AF2203">
        <w:rPr>
          <w:rFonts w:ascii="Garamond" w:eastAsia="Arial Unicode MS" w:hAnsi="Garamond" w:cs="Helvetica"/>
          <w:color w:val="000000" w:themeColor="text1"/>
          <w:sz w:val="22"/>
          <w:szCs w:val="22"/>
          <w:u w:color="000000"/>
        </w:rPr>
        <w:t>the new</w:t>
      </w:r>
      <w:r w:rsidRPr="00AF2203">
        <w:rPr>
          <w:rFonts w:ascii="Garamond" w:eastAsia="Arial Unicode MS" w:hAnsi="Garamond" w:cs="Helvetica"/>
          <w:color w:val="000000" w:themeColor="text1"/>
          <w:sz w:val="22"/>
          <w:szCs w:val="22"/>
          <w:u w:color="000000"/>
        </w:rPr>
        <w:t xml:space="preserve"> Oedipus movie? Well, I accidently sent a few messages to </w:t>
      </w:r>
      <w:r w:rsidR="009F7254" w:rsidRPr="00AF2203">
        <w:rPr>
          <w:rFonts w:ascii="Garamond" w:eastAsia="Arial Unicode MS" w:hAnsi="Garamond" w:cs="Helvetica"/>
          <w:color w:val="000000" w:themeColor="text1"/>
          <w:sz w:val="22"/>
          <w:szCs w:val="22"/>
          <w:u w:color="000000"/>
        </w:rPr>
        <w:t>Mother</w:t>
      </w:r>
      <w:r w:rsidRPr="00AF2203">
        <w:rPr>
          <w:rFonts w:ascii="Garamond" w:eastAsia="Arial Unicode MS" w:hAnsi="Garamond" w:cs="Helvetica"/>
          <w:color w:val="000000" w:themeColor="text1"/>
          <w:sz w:val="22"/>
          <w:szCs w:val="22"/>
          <w:u w:color="000000"/>
        </w:rPr>
        <w:t xml:space="preserve"> and </w:t>
      </w:r>
      <w:r w:rsidR="000C165E">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still isn’t speaking </w:t>
      </w:r>
      <w:r w:rsidR="00767AE5">
        <w:rPr>
          <w:rFonts w:ascii="Garamond" w:eastAsia="Arial Unicode MS" w:hAnsi="Garamond" w:cs="Helvetica"/>
          <w:color w:val="000000" w:themeColor="text1"/>
          <w:sz w:val="22"/>
          <w:szCs w:val="22"/>
          <w:u w:color="000000"/>
        </w:rPr>
        <w:t>to</w:t>
      </w:r>
      <w:r w:rsidRPr="00AF2203">
        <w:rPr>
          <w:rFonts w:ascii="Garamond" w:eastAsia="Arial Unicode MS" w:hAnsi="Garamond" w:cs="Helvetica"/>
          <w:color w:val="000000" w:themeColor="text1"/>
          <w:sz w:val="22"/>
          <w:szCs w:val="22"/>
          <w:u w:color="000000"/>
        </w:rPr>
        <w:t xml:space="preserve"> me.’ </w:t>
      </w:r>
    </w:p>
    <w:p w14:paraId="4EA1EE6A" w14:textId="2AD7085B" w:rsidR="00BE3C44" w:rsidRPr="00AF2203" w:rsidRDefault="00086229"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few titters </w:t>
      </w:r>
      <w:r w:rsidR="0009722A">
        <w:rPr>
          <w:rFonts w:ascii="Garamond" w:eastAsia="Arial Unicode MS" w:hAnsi="Garamond" w:cs="Helvetica"/>
          <w:color w:val="000000" w:themeColor="text1"/>
          <w:sz w:val="22"/>
          <w:szCs w:val="22"/>
          <w:u w:color="000000"/>
        </w:rPr>
        <w:t xml:space="preserve">from the Federal crowd </w:t>
      </w:r>
      <w:r w:rsidRPr="00AF2203">
        <w:rPr>
          <w:rFonts w:ascii="Garamond" w:eastAsia="Arial Unicode MS" w:hAnsi="Garamond" w:cs="Helvetica"/>
          <w:color w:val="000000" w:themeColor="text1"/>
          <w:sz w:val="22"/>
          <w:szCs w:val="22"/>
          <w:u w:color="000000"/>
        </w:rPr>
        <w:t>rewarded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gag</w:t>
      </w:r>
      <w:r w:rsidR="0009722A">
        <w:rPr>
          <w:rFonts w:ascii="Garamond" w:eastAsia="Arial Unicode MS" w:hAnsi="Garamond" w:cs="Helvetica"/>
          <w:color w:val="000000" w:themeColor="text1"/>
          <w:sz w:val="22"/>
          <w:szCs w:val="22"/>
          <w:u w:color="000000"/>
        </w:rPr>
        <w:t xml:space="preserve">, </w:t>
      </w:r>
      <w:r w:rsidR="000E4125">
        <w:rPr>
          <w:rFonts w:ascii="Garamond" w:eastAsia="Arial Unicode MS" w:hAnsi="Garamond" w:cs="Helvetica"/>
          <w:color w:val="000000" w:themeColor="text1"/>
          <w:sz w:val="22"/>
          <w:szCs w:val="22"/>
          <w:u w:color="000000"/>
        </w:rPr>
        <w:t>but</w:t>
      </w:r>
      <w:r w:rsidR="0009722A">
        <w:rPr>
          <w:rFonts w:ascii="Garamond" w:eastAsia="Arial Unicode MS" w:hAnsi="Garamond" w:cs="Helvetica"/>
          <w:color w:val="000000" w:themeColor="text1"/>
          <w:sz w:val="22"/>
          <w:szCs w:val="22"/>
          <w:u w:color="000000"/>
        </w:rPr>
        <w:t xml:space="preserve"> he could tell the Zoners were </w:t>
      </w:r>
      <w:r w:rsidR="000E4125">
        <w:rPr>
          <w:rFonts w:ascii="Garamond" w:eastAsia="Arial Unicode MS" w:hAnsi="Garamond" w:cs="Helvetica"/>
          <w:color w:val="000000" w:themeColor="text1"/>
          <w:sz w:val="22"/>
          <w:szCs w:val="22"/>
          <w:u w:color="000000"/>
        </w:rPr>
        <w:t>un</w:t>
      </w:r>
      <w:r w:rsidR="0009722A">
        <w:rPr>
          <w:rFonts w:ascii="Garamond" w:eastAsia="Arial Unicode MS" w:hAnsi="Garamond" w:cs="Helvetica"/>
          <w:color w:val="000000" w:themeColor="text1"/>
          <w:sz w:val="22"/>
          <w:szCs w:val="22"/>
          <w:u w:color="000000"/>
        </w:rPr>
        <w:t>impressed</w:t>
      </w:r>
      <w:r w:rsidR="00BE3C44" w:rsidRPr="00AF2203">
        <w:rPr>
          <w:rFonts w:ascii="Garamond" w:eastAsia="Arial Unicode MS" w:hAnsi="Garamond" w:cs="Helvetica"/>
          <w:color w:val="000000" w:themeColor="text1"/>
          <w:sz w:val="22"/>
          <w:szCs w:val="22"/>
          <w:u w:color="000000"/>
        </w:rPr>
        <w:t>.</w:t>
      </w:r>
    </w:p>
    <w:p w14:paraId="00CD1ED3" w14:textId="3D8DE7FA" w:rsidR="005F7340"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Honzing</w:t>
      </w:r>
      <w:r w:rsidRPr="00AF2203">
        <w:rPr>
          <w:rFonts w:ascii="Garamond" w:eastAsia="Arial Unicode MS" w:hAnsi="Garamond" w:cs="Helvetica"/>
          <w:color w:val="000000" w:themeColor="text1"/>
          <w:sz w:val="22"/>
          <w:szCs w:val="22"/>
          <w:u w:color="000000"/>
        </w:rPr>
        <w:t xml:space="preserve"> say the horizontal singularity is when things don’t change. No more improvements to our lives. And that’s their idea of Utopia! I mean, we achieved that </w:t>
      </w:r>
      <w:r w:rsidR="00FF2FF7">
        <w:rPr>
          <w:rFonts w:ascii="Garamond" w:eastAsia="Arial Unicode MS" w:hAnsi="Garamond" w:cs="Helvetica"/>
          <w:color w:val="000000" w:themeColor="text1"/>
          <w:sz w:val="22"/>
          <w:szCs w:val="22"/>
          <w:u w:color="000000"/>
        </w:rPr>
        <w:t>a hundred years ago, right?</w:t>
      </w:r>
      <w:r w:rsidRPr="00AF2203">
        <w:rPr>
          <w:rFonts w:ascii="Garamond" w:eastAsia="Arial Unicode MS" w:hAnsi="Garamond" w:cs="Helvetica"/>
          <w:color w:val="000000" w:themeColor="text1"/>
          <w:sz w:val="22"/>
          <w:szCs w:val="22"/>
          <w:u w:color="000000"/>
        </w:rPr>
        <w:t xml:space="preserve">’ </w:t>
      </w:r>
    </w:p>
    <w:p w14:paraId="0A9C4A22" w14:textId="1D5AFC1D" w:rsidR="005F7340" w:rsidRPr="00AF2203" w:rsidRDefault="00780050"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4E2B8A" w:rsidRPr="00AF2203">
        <w:rPr>
          <w:rFonts w:ascii="Garamond" w:eastAsia="Arial Unicode MS" w:hAnsi="Garamond" w:cs="Helvetica"/>
          <w:color w:val="000000" w:themeColor="text1"/>
          <w:sz w:val="22"/>
          <w:szCs w:val="22"/>
          <w:u w:color="000000"/>
        </w:rPr>
        <w:t xml:space="preserve"> reaction</w:t>
      </w:r>
      <w:r w:rsidR="00D23CA9">
        <w:rPr>
          <w:rFonts w:ascii="Garamond" w:eastAsia="Arial Unicode MS" w:hAnsi="Garamond" w:cs="Helvetica"/>
          <w:color w:val="000000" w:themeColor="text1"/>
          <w:sz w:val="22"/>
          <w:szCs w:val="22"/>
          <w:u w:color="000000"/>
        </w:rPr>
        <w:t>.</w:t>
      </w:r>
      <w:r w:rsidR="004E2B8A" w:rsidRPr="00AF2203">
        <w:rPr>
          <w:rFonts w:ascii="Garamond" w:eastAsia="Arial Unicode MS" w:hAnsi="Garamond" w:cs="Helvetica"/>
          <w:color w:val="000000" w:themeColor="text1"/>
          <w:sz w:val="22"/>
          <w:szCs w:val="22"/>
          <w:u w:color="000000"/>
        </w:rPr>
        <w:t xml:space="preserve"> </w:t>
      </w:r>
      <w:r w:rsidR="004E2B8A" w:rsidRPr="00AF2203">
        <w:rPr>
          <w:rFonts w:ascii="Garamond" w:eastAsia="Arial Unicode MS" w:hAnsi="Garamond" w:cs="Helvetica"/>
          <w:i/>
          <w:iCs/>
          <w:color w:val="000000" w:themeColor="text1"/>
          <w:sz w:val="22"/>
          <w:szCs w:val="22"/>
          <w:u w:color="000000"/>
        </w:rPr>
        <w:t>Perhaps too on-the-nose?</w:t>
      </w:r>
    </w:p>
    <w:p w14:paraId="15EFFF20" w14:textId="554584F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E4D16" w:rsidRPr="00AF2203">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say that our current idea of Utopia will be different in the future. But I say that’s like </w:t>
      </w:r>
      <w:r w:rsidR="00086390" w:rsidRPr="00AF2203">
        <w:rPr>
          <w:rFonts w:ascii="Garamond" w:eastAsia="Arial Unicode MS" w:hAnsi="Garamond" w:cs="Helvetica"/>
          <w:color w:val="000000" w:themeColor="text1"/>
          <w:sz w:val="22"/>
          <w:szCs w:val="22"/>
          <w:u w:color="000000"/>
        </w:rPr>
        <w:t>intercepting a bullet with a, er, rabbit</w:t>
      </w:r>
      <w:r w:rsidR="00C6676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086390" w:rsidRPr="00AF2203">
        <w:rPr>
          <w:rFonts w:ascii="Garamond" w:eastAsia="Arial Unicode MS" w:hAnsi="Garamond" w:cs="Helvetica"/>
          <w:color w:val="000000" w:themeColor="text1"/>
          <w:sz w:val="22"/>
          <w:szCs w:val="22"/>
          <w:u w:color="000000"/>
        </w:rPr>
        <w:t xml:space="preserve">Quentin wondered if </w:t>
      </w:r>
      <w:r w:rsidR="00196645" w:rsidRPr="00AF2203">
        <w:rPr>
          <w:rFonts w:ascii="Garamond" w:eastAsia="Arial Unicode MS" w:hAnsi="Garamond" w:cs="Helvetica"/>
          <w:color w:val="000000" w:themeColor="text1"/>
          <w:sz w:val="22"/>
          <w:szCs w:val="22"/>
          <w:u w:color="000000"/>
        </w:rPr>
        <w:t>Kali’s personality developer</w:t>
      </w:r>
      <w:r w:rsidR="00086390" w:rsidRPr="00AF2203">
        <w:rPr>
          <w:rFonts w:ascii="Garamond" w:eastAsia="Arial Unicode MS" w:hAnsi="Garamond" w:cs="Helvetica"/>
          <w:color w:val="000000" w:themeColor="text1"/>
          <w:sz w:val="22"/>
          <w:szCs w:val="22"/>
          <w:u w:color="000000"/>
        </w:rPr>
        <w:t xml:space="preserve"> had </w:t>
      </w:r>
      <w:r w:rsidR="00A02857" w:rsidRPr="00AF2203">
        <w:rPr>
          <w:rFonts w:ascii="Garamond" w:eastAsia="Arial Unicode MS" w:hAnsi="Garamond" w:cs="Helvetica"/>
          <w:color w:val="000000" w:themeColor="text1"/>
          <w:sz w:val="22"/>
          <w:szCs w:val="22"/>
          <w:u w:color="000000"/>
        </w:rPr>
        <w:t xml:space="preserve">again </w:t>
      </w:r>
      <w:r w:rsidR="00086390" w:rsidRPr="00AF2203">
        <w:rPr>
          <w:rFonts w:ascii="Garamond" w:eastAsia="Arial Unicode MS" w:hAnsi="Garamond" w:cs="Helvetica"/>
          <w:color w:val="000000" w:themeColor="text1"/>
          <w:sz w:val="22"/>
          <w:szCs w:val="22"/>
          <w:u w:color="000000"/>
        </w:rPr>
        <w:t xml:space="preserve">made a mistake. </w:t>
      </w:r>
      <w:r w:rsidRPr="00AF2203">
        <w:rPr>
          <w:rFonts w:ascii="Garamond" w:eastAsia="Arial Unicode MS" w:hAnsi="Garamond" w:cs="Helvetica"/>
          <w:color w:val="000000" w:themeColor="text1"/>
          <w:sz w:val="22"/>
          <w:szCs w:val="22"/>
          <w:u w:color="000000"/>
        </w:rPr>
        <w:t xml:space="preserve">A chair-on-floor scrape emphasized how badly </w:t>
      </w:r>
      <w:r w:rsidR="00987497"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performance was now going.</w:t>
      </w:r>
    </w:p>
    <w:p w14:paraId="331B2DCA" w14:textId="22D3701E"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‘Honzing is the club for you when no-one else will have you: not even the </w:t>
      </w:r>
      <w:r w:rsidR="00BA2DDB" w:rsidRPr="00AF2203">
        <w:rPr>
          <w:rFonts w:ascii="Garamond" w:eastAsia="Arial Unicode MS" w:hAnsi="Garamond" w:cs="Helvetica"/>
          <w:color w:val="000000" w:themeColor="text1"/>
          <w:sz w:val="22"/>
          <w:szCs w:val="22"/>
          <w:u w:color="000000"/>
        </w:rPr>
        <w:t>bumpkins</w:t>
      </w:r>
      <w:r w:rsidR="00864A25" w:rsidRPr="00AF2203">
        <w:rPr>
          <w:rFonts w:ascii="Garamond" w:eastAsia="Arial Unicode MS" w:hAnsi="Garamond" w:cs="Helvetica"/>
          <w:color w:val="000000" w:themeColor="text1"/>
          <w:sz w:val="22"/>
          <w:szCs w:val="22"/>
          <w:u w:color="000000"/>
        </w:rPr>
        <w:t xml:space="preserve"> in the Zone</w:t>
      </w:r>
      <w:r w:rsidRPr="00AF2203">
        <w:rPr>
          <w:rFonts w:ascii="Garamond" w:eastAsia="Arial Unicode MS" w:hAnsi="Garamond" w:cs="Helvetica"/>
          <w:color w:val="000000" w:themeColor="text1"/>
          <w:sz w:val="22"/>
          <w:szCs w:val="22"/>
          <w:u w:color="000000"/>
        </w:rPr>
        <w:t xml:space="preserve"> </w:t>
      </w:r>
      <w:r w:rsidR="006B6530" w:rsidRPr="00AF2203">
        <w:rPr>
          <w:rFonts w:ascii="Garamond" w:eastAsia="Arial Unicode MS" w:hAnsi="Garamond" w:cs="Helvetica"/>
          <w:color w:val="000000" w:themeColor="text1"/>
          <w:sz w:val="22"/>
          <w:szCs w:val="22"/>
          <w:u w:color="000000"/>
        </w:rPr>
        <w:t>teaching robots how to</w:t>
      </w:r>
      <w:r w:rsidR="00273D1B">
        <w:rPr>
          <w:rFonts w:ascii="Garamond" w:eastAsia="Arial Unicode MS" w:hAnsi="Garamond" w:cs="Helvetica"/>
          <w:color w:val="000000" w:themeColor="text1"/>
          <w:sz w:val="22"/>
          <w:szCs w:val="22"/>
          <w:u w:color="000000"/>
        </w:rPr>
        <w:t xml:space="preserve"> scratch their </w:t>
      </w:r>
      <w:r w:rsidR="0072022A">
        <w:rPr>
          <w:rFonts w:ascii="Garamond" w:eastAsia="Arial Unicode MS" w:hAnsi="Garamond" w:cs="Helvetica"/>
          <w:color w:val="000000" w:themeColor="text1"/>
          <w:sz w:val="22"/>
          <w:szCs w:val="22"/>
          <w:u w:color="000000"/>
        </w:rPr>
        <w:t>cunts</w:t>
      </w:r>
      <w:r w:rsidR="00273D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34B87CF1" w14:textId="48D1A9E9" w:rsidR="00BE3C44" w:rsidRPr="00AF2203" w:rsidRDefault="00E11D2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His material had failed</w:t>
      </w:r>
      <w:r w:rsidR="0072022A">
        <w:rPr>
          <w:rFonts w:ascii="Garamond" w:eastAsia="Arial Unicode MS" w:hAnsi="Garamond" w:cs="Helvetica"/>
          <w:color w:val="000000" w:themeColor="text1"/>
          <w:sz w:val="22"/>
          <w:szCs w:val="22"/>
          <w:u w:color="000000"/>
        </w:rPr>
        <w:t xml:space="preserve"> in</w:t>
      </w:r>
      <w:r>
        <w:rPr>
          <w:rFonts w:ascii="Garamond" w:eastAsia="Arial Unicode MS" w:hAnsi="Garamond" w:cs="Helvetica"/>
          <w:color w:val="000000" w:themeColor="text1"/>
          <w:sz w:val="22"/>
          <w:szCs w:val="22"/>
          <w:u w:color="000000"/>
        </w:rPr>
        <w:t xml:space="preserve"> a furore of inelegant belligerency. </w:t>
      </w:r>
      <w:r w:rsidR="007E2D61">
        <w:rPr>
          <w:rFonts w:ascii="Garamond" w:eastAsia="Arial Unicode MS" w:hAnsi="Garamond" w:cs="Helvetica"/>
          <w:color w:val="000000" w:themeColor="text1"/>
          <w:sz w:val="22"/>
          <w:szCs w:val="22"/>
          <w:u w:color="000000"/>
        </w:rPr>
        <w:t>N</w:t>
      </w:r>
      <w:r w:rsidR="009F6197" w:rsidRPr="00AF2203">
        <w:rPr>
          <w:rFonts w:ascii="Garamond" w:eastAsia="Arial Unicode MS" w:hAnsi="Garamond" w:cs="Helvetica"/>
          <w:color w:val="000000" w:themeColor="text1"/>
          <w:sz w:val="22"/>
          <w:szCs w:val="22"/>
          <w:u w:color="000000"/>
        </w:rPr>
        <w:t>o</w:t>
      </w:r>
      <w:r w:rsidR="004D08D1" w:rsidRPr="00AF2203">
        <w:rPr>
          <w:rFonts w:ascii="Garamond" w:eastAsia="Arial Unicode MS" w:hAnsi="Garamond" w:cs="Helvetica"/>
          <w:color w:val="000000" w:themeColor="text1"/>
          <w:sz w:val="22"/>
          <w:szCs w:val="22"/>
          <w:u w:color="000000"/>
        </w:rPr>
        <w:t>t a single</w:t>
      </w:r>
      <w:r w:rsidR="00BE3C44" w:rsidRPr="00AF2203">
        <w:rPr>
          <w:rFonts w:ascii="Garamond" w:eastAsia="Arial Unicode MS" w:hAnsi="Garamond" w:cs="Helvetica"/>
          <w:color w:val="000000" w:themeColor="text1"/>
          <w:sz w:val="22"/>
          <w:szCs w:val="22"/>
          <w:u w:color="000000"/>
        </w:rPr>
        <w:t xml:space="preserve"> slow clap</w:t>
      </w:r>
      <w:r w:rsidR="00A525B6">
        <w:rPr>
          <w:rFonts w:ascii="Garamond" w:eastAsia="Arial Unicode MS" w:hAnsi="Garamond" w:cs="Helvetica"/>
          <w:color w:val="000000" w:themeColor="text1"/>
          <w:sz w:val="22"/>
          <w:szCs w:val="22"/>
          <w:u w:color="000000"/>
        </w:rPr>
        <w:t xml:space="preserve"> indicate</w:t>
      </w:r>
      <w:r w:rsidR="009E15AA">
        <w:rPr>
          <w:rFonts w:ascii="Garamond" w:eastAsia="Arial Unicode MS" w:hAnsi="Garamond" w:cs="Helvetica"/>
          <w:color w:val="000000" w:themeColor="text1"/>
          <w:sz w:val="22"/>
          <w:szCs w:val="22"/>
          <w:u w:color="000000"/>
        </w:rPr>
        <w:t>d</w:t>
      </w:r>
      <w:r w:rsidR="00A525B6">
        <w:rPr>
          <w:rFonts w:ascii="Garamond" w:eastAsia="Arial Unicode MS" w:hAnsi="Garamond" w:cs="Helvetica"/>
          <w:color w:val="000000" w:themeColor="text1"/>
          <w:sz w:val="22"/>
          <w:szCs w:val="22"/>
          <w:u w:color="000000"/>
        </w:rPr>
        <w:t xml:space="preserve"> the lack of support for Quentin’s sketch</w:t>
      </w:r>
      <w:r w:rsidR="00BE3C44" w:rsidRPr="00AF2203">
        <w:rPr>
          <w:rFonts w:ascii="Garamond" w:eastAsia="Arial Unicode MS" w:hAnsi="Garamond" w:cs="Helvetica"/>
          <w:color w:val="000000" w:themeColor="text1"/>
          <w:sz w:val="22"/>
          <w:szCs w:val="22"/>
          <w:u w:color="000000"/>
        </w:rPr>
        <w:t xml:space="preserve">. </w:t>
      </w:r>
      <w:r w:rsidR="009F6197" w:rsidRPr="00AF2203">
        <w:rPr>
          <w:rFonts w:ascii="Garamond" w:eastAsia="Arial Unicode MS" w:hAnsi="Garamond" w:cs="Helvetica"/>
          <w:color w:val="000000" w:themeColor="text1"/>
          <w:sz w:val="22"/>
          <w:szCs w:val="22"/>
          <w:u w:color="000000"/>
        </w:rPr>
        <w:t xml:space="preserve">Someone made </w:t>
      </w:r>
      <w:r w:rsidR="00E45010" w:rsidRPr="00AF2203">
        <w:rPr>
          <w:rFonts w:ascii="Garamond" w:eastAsia="Arial Unicode MS" w:hAnsi="Garamond" w:cs="Helvetica"/>
          <w:color w:val="000000" w:themeColor="text1"/>
          <w:sz w:val="22"/>
          <w:szCs w:val="22"/>
          <w:u w:color="000000"/>
        </w:rPr>
        <w:t>the</w:t>
      </w:r>
      <w:r w:rsidR="009F6197" w:rsidRPr="00AF2203">
        <w:rPr>
          <w:rFonts w:ascii="Garamond" w:eastAsia="Arial Unicode MS" w:hAnsi="Garamond" w:cs="Helvetica"/>
          <w:color w:val="000000" w:themeColor="text1"/>
          <w:sz w:val="22"/>
          <w:szCs w:val="22"/>
          <w:u w:color="000000"/>
        </w:rPr>
        <w:t xml:space="preserve"> “throat slit” gesture</w:t>
      </w:r>
      <w:r w:rsidR="00A520B0">
        <w:rPr>
          <w:rFonts w:ascii="Garamond" w:eastAsia="Arial Unicode MS" w:hAnsi="Garamond" w:cs="Helvetica"/>
          <w:color w:val="000000" w:themeColor="text1"/>
          <w:sz w:val="22"/>
          <w:szCs w:val="22"/>
          <w:u w:color="000000"/>
        </w:rPr>
        <w:t xml:space="preserve"> </w:t>
      </w:r>
      <w:r w:rsidR="004C394F">
        <w:rPr>
          <w:rFonts w:ascii="Garamond" w:eastAsia="Arial Unicode MS" w:hAnsi="Garamond" w:cs="Helvetica"/>
          <w:color w:val="000000" w:themeColor="text1"/>
          <w:sz w:val="22"/>
          <w:szCs w:val="22"/>
          <w:u w:color="000000"/>
        </w:rPr>
        <w:t>as he walked off the stage</w:t>
      </w:r>
      <w:r w:rsidR="00E45010" w:rsidRPr="00AF2203">
        <w:rPr>
          <w:rFonts w:ascii="Garamond" w:eastAsia="Arial Unicode MS" w:hAnsi="Garamond" w:cs="Helvetica"/>
          <w:color w:val="000000" w:themeColor="text1"/>
          <w:sz w:val="22"/>
          <w:szCs w:val="22"/>
          <w:u w:color="000000"/>
        </w:rPr>
        <w:t>.</w:t>
      </w:r>
    </w:p>
    <w:p w14:paraId="203D7FE6" w14:textId="4F29D8CA" w:rsidR="006C19A9" w:rsidRPr="00AF2203" w:rsidRDefault="004C394F"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Skulking</w:t>
      </w:r>
      <w:r w:rsidR="007E2D61">
        <w:rPr>
          <w:rFonts w:ascii="Garamond" w:eastAsia="Arial Unicode MS" w:hAnsi="Garamond" w:cs="Helvetica"/>
          <w:color w:val="000000" w:themeColor="text1"/>
          <w:sz w:val="22"/>
          <w:szCs w:val="22"/>
          <w:u w:color="000000"/>
        </w:rPr>
        <w:t xml:space="preserve"> at the </w:t>
      </w:r>
      <w:r>
        <w:rPr>
          <w:rFonts w:ascii="Garamond" w:eastAsia="Arial Unicode MS" w:hAnsi="Garamond" w:cs="Helvetica"/>
          <w:color w:val="000000" w:themeColor="text1"/>
          <w:sz w:val="22"/>
          <w:szCs w:val="22"/>
          <w:u w:color="000000"/>
        </w:rPr>
        <w:t>back</w:t>
      </w:r>
      <w:r w:rsidR="007E2D61">
        <w:rPr>
          <w:rFonts w:ascii="Garamond" w:eastAsia="Arial Unicode MS" w:hAnsi="Garamond" w:cs="Helvetica"/>
          <w:color w:val="000000" w:themeColor="text1"/>
          <w:sz w:val="22"/>
          <w:szCs w:val="22"/>
          <w:u w:color="000000"/>
        </w:rPr>
        <w:t xml:space="preserve"> of the room</w:t>
      </w:r>
      <w:r w:rsidR="00E47CFD">
        <w:rPr>
          <w:rFonts w:ascii="Garamond" w:eastAsia="Arial Unicode MS" w:hAnsi="Garamond" w:cs="Helvetica"/>
          <w:color w:val="000000" w:themeColor="text1"/>
          <w:sz w:val="22"/>
          <w:szCs w:val="22"/>
          <w:u w:color="000000"/>
        </w:rPr>
        <w:t xml:space="preserve"> </w:t>
      </w:r>
      <w:r w:rsidR="00AC4E2B">
        <w:rPr>
          <w:rFonts w:ascii="Garamond" w:eastAsia="Arial Unicode MS" w:hAnsi="Garamond" w:cs="Helvetica"/>
          <w:color w:val="000000" w:themeColor="text1"/>
          <w:sz w:val="22"/>
          <w:szCs w:val="22"/>
          <w:u w:color="000000"/>
        </w:rPr>
        <w:t xml:space="preserve">Quentin watched </w:t>
      </w:r>
      <w:r w:rsidR="00C4554E">
        <w:rPr>
          <w:rFonts w:ascii="Garamond" w:eastAsia="Arial Unicode MS" w:hAnsi="Garamond" w:cs="Helvetica"/>
          <w:color w:val="000000" w:themeColor="text1"/>
          <w:sz w:val="22"/>
          <w:szCs w:val="22"/>
          <w:u w:color="000000"/>
        </w:rPr>
        <w:t>as</w:t>
      </w:r>
      <w:r w:rsidR="0038167C" w:rsidRPr="00AF2203">
        <w:rPr>
          <w:rFonts w:ascii="Garamond" w:eastAsia="Arial Unicode MS" w:hAnsi="Garamond" w:cs="Helvetica"/>
          <w:color w:val="000000" w:themeColor="text1"/>
          <w:sz w:val="22"/>
          <w:szCs w:val="22"/>
          <w:u w:color="000000"/>
        </w:rPr>
        <w:t xml:space="preserve"> the </w:t>
      </w:r>
      <w:r w:rsidR="00272FA4" w:rsidRPr="00AF2203">
        <w:rPr>
          <w:rFonts w:ascii="Garamond" w:eastAsia="Arial Unicode MS" w:hAnsi="Garamond" w:cs="Helvetica"/>
          <w:color w:val="000000" w:themeColor="text1"/>
          <w:sz w:val="22"/>
          <w:szCs w:val="22"/>
          <w:u w:color="000000"/>
        </w:rPr>
        <w:t xml:space="preserve">woman </w:t>
      </w:r>
      <w:r w:rsidR="000479C5" w:rsidRPr="00AF2203">
        <w:rPr>
          <w:rFonts w:ascii="Garamond" w:eastAsia="Arial Unicode MS" w:hAnsi="Garamond" w:cs="Helvetica"/>
          <w:color w:val="000000" w:themeColor="text1"/>
          <w:sz w:val="22"/>
          <w:szCs w:val="22"/>
          <w:u w:color="000000"/>
        </w:rPr>
        <w:t>from</w:t>
      </w:r>
      <w:r w:rsidR="00BE3C44" w:rsidRPr="00AF2203">
        <w:rPr>
          <w:rFonts w:ascii="Garamond" w:eastAsia="Arial Unicode MS" w:hAnsi="Garamond" w:cs="Helvetica"/>
          <w:color w:val="000000" w:themeColor="text1"/>
          <w:sz w:val="22"/>
          <w:szCs w:val="22"/>
          <w:u w:color="000000"/>
        </w:rPr>
        <w:t xml:space="preserve"> the front row</w:t>
      </w:r>
      <w:r w:rsidR="00C4554E">
        <w:rPr>
          <w:rFonts w:ascii="Garamond" w:eastAsia="Arial Unicode MS" w:hAnsi="Garamond" w:cs="Helvetica"/>
          <w:color w:val="000000" w:themeColor="text1"/>
          <w:sz w:val="22"/>
          <w:szCs w:val="22"/>
          <w:u w:color="000000"/>
        </w:rPr>
        <w:t xml:space="preserve"> took the stage</w:t>
      </w:r>
      <w:r w:rsidR="00BE3C44" w:rsidRPr="00AF2203">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Covered in</w:t>
      </w:r>
      <w:r w:rsidR="00BE3C44" w:rsidRPr="00AF2203">
        <w:rPr>
          <w:rFonts w:ascii="Garamond" w:eastAsia="Arial Unicode MS" w:hAnsi="Garamond" w:cs="Helvetica"/>
          <w:color w:val="000000" w:themeColor="text1"/>
          <w:sz w:val="22"/>
          <w:szCs w:val="22"/>
          <w:u w:color="000000"/>
        </w:rPr>
        <w:t xml:space="preserve"> a robe</w:t>
      </w:r>
      <w:r w:rsidR="006D7E15" w:rsidRPr="00AF2203">
        <w:rPr>
          <w:rFonts w:ascii="Garamond" w:eastAsia="Arial Unicode MS" w:hAnsi="Garamond" w:cs="Helvetica"/>
          <w:color w:val="000000" w:themeColor="text1"/>
          <w:sz w:val="22"/>
          <w:szCs w:val="22"/>
          <w:u w:color="000000"/>
        </w:rPr>
        <w:t xml:space="preserve"> of</w:t>
      </w:r>
      <w:r w:rsidR="00BE3C44" w:rsidRPr="00AF2203">
        <w:rPr>
          <w:rFonts w:ascii="Garamond" w:eastAsia="Arial Unicode MS" w:hAnsi="Garamond" w:cs="Helvetica"/>
          <w:color w:val="000000" w:themeColor="text1"/>
          <w:sz w:val="22"/>
          <w:szCs w:val="22"/>
          <w:u w:color="000000"/>
        </w:rPr>
        <w:t xml:space="preserve"> heavily folded </w:t>
      </w:r>
      <w:r w:rsidR="00AC4E2B" w:rsidRPr="00AC4E2B">
        <w:rPr>
          <w:rFonts w:ascii="Garamond" w:eastAsia="Arial Unicode MS" w:hAnsi="Garamond" w:cs="Helvetica"/>
          <w:color w:val="000000" w:themeColor="text1"/>
          <w:sz w:val="22"/>
          <w:szCs w:val="22"/>
          <w:u w:color="000000"/>
        </w:rPr>
        <w:t xml:space="preserve">white </w:t>
      </w:r>
      <w:r w:rsidR="00BE3C44" w:rsidRPr="00AF2203">
        <w:rPr>
          <w:rFonts w:ascii="Garamond" w:eastAsia="Arial Unicode MS" w:hAnsi="Garamond" w:cs="Helvetica"/>
          <w:color w:val="000000" w:themeColor="text1"/>
          <w:sz w:val="22"/>
          <w:szCs w:val="22"/>
          <w:u w:color="000000"/>
        </w:rPr>
        <w:t>chiffon</w:t>
      </w:r>
      <w:r w:rsidR="00BE2060">
        <w:rPr>
          <w:rFonts w:ascii="Garamond" w:eastAsia="Arial Unicode MS" w:hAnsi="Garamond" w:cs="Helvetica"/>
          <w:color w:val="000000" w:themeColor="text1"/>
          <w:sz w:val="22"/>
          <w:szCs w:val="22"/>
          <w:u w:color="000000"/>
        </w:rPr>
        <w:t xml:space="preserve"> she stood still </w:t>
      </w:r>
      <w:r w:rsidR="00D12DDB" w:rsidRPr="00AF2203">
        <w:rPr>
          <w:rFonts w:ascii="Garamond" w:eastAsia="Arial Unicode MS" w:hAnsi="Garamond" w:cs="Helvetica"/>
          <w:color w:val="000000" w:themeColor="text1"/>
          <w:sz w:val="22"/>
          <w:szCs w:val="22"/>
          <w:u w:color="000000"/>
        </w:rPr>
        <w:t>for a few seconds and then nodded. The</w:t>
      </w:r>
      <w:r w:rsidR="00BE3C44" w:rsidRPr="00AF2203">
        <w:rPr>
          <w:rFonts w:ascii="Garamond" w:eastAsia="Arial Unicode MS" w:hAnsi="Garamond" w:cs="Helvetica"/>
          <w:color w:val="000000" w:themeColor="text1"/>
          <w:sz w:val="22"/>
          <w:szCs w:val="22"/>
          <w:u w:color="000000"/>
        </w:rPr>
        <w:t xml:space="preserve"> robe </w:t>
      </w:r>
      <w:r w:rsidR="00D12DDB" w:rsidRPr="00AF2203">
        <w:rPr>
          <w:rFonts w:ascii="Garamond" w:eastAsia="Arial Unicode MS" w:hAnsi="Garamond" w:cs="Helvetica"/>
          <w:color w:val="000000" w:themeColor="text1"/>
          <w:sz w:val="22"/>
          <w:szCs w:val="22"/>
          <w:u w:color="000000"/>
        </w:rPr>
        <w:t>relaxed and fell</w:t>
      </w:r>
      <w:r w:rsidR="00BE3C44" w:rsidRPr="00AF2203">
        <w:rPr>
          <w:rFonts w:ascii="Garamond" w:eastAsia="Arial Unicode MS" w:hAnsi="Garamond" w:cs="Helvetica"/>
          <w:color w:val="000000" w:themeColor="text1"/>
          <w:sz w:val="22"/>
          <w:szCs w:val="22"/>
          <w:u w:color="000000"/>
        </w:rPr>
        <w:t xml:space="preserve"> to the ground</w:t>
      </w:r>
      <w:r w:rsidR="00B74F69">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to</w:t>
      </w:r>
      <w:r w:rsidR="00B74F69">
        <w:rPr>
          <w:rFonts w:ascii="Garamond" w:eastAsia="Arial Unicode MS" w:hAnsi="Garamond" w:cs="Helvetica"/>
          <w:color w:val="000000" w:themeColor="text1"/>
          <w:sz w:val="22"/>
          <w:szCs w:val="22"/>
          <w:u w:color="000000"/>
        </w:rPr>
        <w:t xml:space="preserve"> reveal </w:t>
      </w:r>
      <w:r w:rsidR="006C19A9" w:rsidRPr="00AF2203">
        <w:rPr>
          <w:rFonts w:ascii="Garamond" w:eastAsia="Arial Unicode MS" w:hAnsi="Garamond" w:cs="Helvetica"/>
          <w:color w:val="000000" w:themeColor="text1"/>
          <w:sz w:val="22"/>
          <w:szCs w:val="22"/>
          <w:u w:color="000000"/>
        </w:rPr>
        <w:t>her naked body.</w:t>
      </w:r>
    </w:p>
    <w:p w14:paraId="58B84D35" w14:textId="0C299F25" w:rsidR="006C19A9" w:rsidRPr="00AF2203" w:rsidRDefault="006C19A9"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beholden as t</w:t>
      </w:r>
      <w:r w:rsidR="00BE3C44" w:rsidRPr="00AF2203">
        <w:rPr>
          <w:rFonts w:ascii="Garamond" w:eastAsia="Arial Unicode MS" w:hAnsi="Garamond" w:cs="Helvetica"/>
          <w:color w:val="000000" w:themeColor="text1"/>
          <w:sz w:val="22"/>
          <w:szCs w:val="22"/>
          <w:u w:color="000000"/>
        </w:rPr>
        <w:t xml:space="preserve">he </w:t>
      </w:r>
      <w:r w:rsidR="00272FA4" w:rsidRPr="00AF2203">
        <w:rPr>
          <w:rFonts w:ascii="Garamond" w:eastAsia="Arial Unicode MS" w:hAnsi="Garamond" w:cs="Helvetica"/>
          <w:color w:val="000000" w:themeColor="text1"/>
          <w:sz w:val="22"/>
          <w:szCs w:val="22"/>
          <w:u w:color="000000"/>
        </w:rPr>
        <w:t xml:space="preserve">woman </w:t>
      </w:r>
      <w:r w:rsidR="00BE3C44" w:rsidRPr="00AF2203">
        <w:rPr>
          <w:rFonts w:ascii="Garamond" w:eastAsia="Arial Unicode MS" w:hAnsi="Garamond" w:cs="Helvetica"/>
          <w:color w:val="000000" w:themeColor="text1"/>
          <w:sz w:val="22"/>
          <w:szCs w:val="22"/>
          <w:u w:color="000000"/>
        </w:rPr>
        <w:t>bent down and started stroking a</w:t>
      </w:r>
      <w:r w:rsidR="00E47CFD">
        <w:rPr>
          <w:rFonts w:ascii="Garamond" w:eastAsia="Arial Unicode MS" w:hAnsi="Garamond" w:cs="Helvetica"/>
          <w:color w:val="000000" w:themeColor="text1"/>
          <w:sz w:val="22"/>
          <w:szCs w:val="22"/>
          <w:u w:color="000000"/>
        </w:rPr>
        <w:t xml:space="preserve">n obsidian </w:t>
      </w:r>
      <w:r w:rsidR="00BE3C44" w:rsidRPr="00AF2203">
        <w:rPr>
          <w:rFonts w:ascii="Garamond" w:eastAsia="Arial Unicode MS" w:hAnsi="Garamond" w:cs="Helvetica"/>
          <w:color w:val="000000" w:themeColor="text1"/>
          <w:sz w:val="22"/>
          <w:szCs w:val="22"/>
          <w:u w:color="000000"/>
        </w:rPr>
        <w:t>pointy-end down ovoid the size of an ostrich egg</w:t>
      </w:r>
      <w:r w:rsidR="00001507">
        <w:rPr>
          <w:rFonts w:ascii="Garamond" w:eastAsia="Arial Unicode MS" w:hAnsi="Garamond" w:cs="Helvetica"/>
          <w:color w:val="000000" w:themeColor="text1"/>
          <w:sz w:val="22"/>
          <w:szCs w:val="22"/>
          <w:u w:color="000000"/>
        </w:rPr>
        <w:t>,</w:t>
      </w:r>
      <w:r w:rsidR="00D649E5">
        <w:rPr>
          <w:rFonts w:ascii="Garamond" w:eastAsia="Arial Unicode MS" w:hAnsi="Garamond" w:cs="Helvetica"/>
          <w:color w:val="000000" w:themeColor="text1"/>
          <w:sz w:val="22"/>
          <w:szCs w:val="22"/>
          <w:u w:color="000000"/>
        </w:rPr>
        <w:t xml:space="preserve"> hovering about a foot </w:t>
      </w:r>
      <w:r w:rsidR="002B602A">
        <w:rPr>
          <w:rFonts w:ascii="Garamond" w:eastAsia="Arial Unicode MS" w:hAnsi="Garamond" w:cs="Helvetica"/>
          <w:color w:val="000000" w:themeColor="text1"/>
          <w:sz w:val="22"/>
          <w:szCs w:val="22"/>
          <w:u w:color="000000"/>
        </w:rPr>
        <w:t>above</w:t>
      </w:r>
      <w:r w:rsidR="00D649E5">
        <w:rPr>
          <w:rFonts w:ascii="Garamond" w:eastAsia="Arial Unicode MS" w:hAnsi="Garamond" w:cs="Helvetica"/>
          <w:color w:val="000000" w:themeColor="text1"/>
          <w:sz w:val="22"/>
          <w:szCs w:val="22"/>
          <w:u w:color="000000"/>
        </w:rPr>
        <w:t xml:space="preserve"> the stage</w:t>
      </w:r>
      <w:r w:rsidR="00BE3C44" w:rsidRPr="00AF2203">
        <w:rPr>
          <w:rFonts w:ascii="Garamond" w:eastAsia="Arial Unicode MS" w:hAnsi="Garamond" w:cs="Helvetica"/>
          <w:color w:val="000000" w:themeColor="text1"/>
          <w:sz w:val="22"/>
          <w:szCs w:val="22"/>
          <w:u w:color="000000"/>
        </w:rPr>
        <w:t xml:space="preserve">. A bright light </w:t>
      </w:r>
      <w:r w:rsidR="008F4F22" w:rsidRPr="00AF2203">
        <w:rPr>
          <w:rFonts w:ascii="Garamond" w:eastAsia="Arial Unicode MS" w:hAnsi="Garamond" w:cs="Helvetica"/>
          <w:color w:val="000000" w:themeColor="text1"/>
          <w:sz w:val="22"/>
          <w:szCs w:val="22"/>
          <w:u w:color="000000"/>
        </w:rPr>
        <w:t>sprayed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forth</w:t>
      </w:r>
      <w:r w:rsidR="00C52EE0">
        <w:rPr>
          <w:rFonts w:ascii="Garamond" w:eastAsia="Arial Unicode MS" w:hAnsi="Garamond" w:cs="Helvetica"/>
          <w:color w:val="000000" w:themeColor="text1"/>
          <w:sz w:val="22"/>
          <w:szCs w:val="22"/>
          <w:u w:color="000000"/>
        </w:rPr>
        <w:t xml:space="preserve"> in</w:t>
      </w:r>
      <w:r w:rsidR="00BE3C44" w:rsidRPr="00AF2203">
        <w:rPr>
          <w:rFonts w:ascii="Garamond" w:eastAsia="Arial Unicode MS" w:hAnsi="Garamond" w:cs="Helvetica"/>
          <w:color w:val="000000" w:themeColor="text1"/>
          <w:sz w:val="22"/>
          <w:szCs w:val="22"/>
          <w:u w:color="000000"/>
        </w:rPr>
        <w:t xml:space="preserve"> the characteristic blue-white </w:t>
      </w:r>
      <w:r w:rsidR="000479C5" w:rsidRPr="00AF2203">
        <w:rPr>
          <w:rFonts w:ascii="Garamond" w:eastAsia="Arial Unicode MS" w:hAnsi="Garamond" w:cs="Helvetica"/>
          <w:color w:val="000000" w:themeColor="text1"/>
          <w:sz w:val="22"/>
          <w:szCs w:val="22"/>
          <w:u w:color="000000"/>
        </w:rPr>
        <w:t>flicke</w:t>
      </w:r>
      <w:r w:rsidR="00692C53" w:rsidRPr="00AF2203">
        <w:rPr>
          <w:rFonts w:ascii="Garamond" w:eastAsia="Arial Unicode MS" w:hAnsi="Garamond" w:cs="Helvetica"/>
          <w:color w:val="000000" w:themeColor="text1"/>
          <w:sz w:val="22"/>
          <w:szCs w:val="22"/>
          <w:u w:color="000000"/>
        </w:rPr>
        <w:t>r</w:t>
      </w:r>
      <w:r w:rsidR="00EB6283" w:rsidRPr="00AF2203">
        <w:rPr>
          <w:rFonts w:ascii="Garamond" w:eastAsia="Arial Unicode MS" w:hAnsi="Garamond" w:cs="Helvetica"/>
          <w:color w:val="000000" w:themeColor="text1"/>
          <w:sz w:val="22"/>
          <w:szCs w:val="22"/>
          <w:u w:color="000000"/>
        </w:rPr>
        <w:t xml:space="preserve"> of an animated hologram</w:t>
      </w:r>
      <w:r w:rsidR="00C52E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she was again re-clothed</w:t>
      </w:r>
      <w:r w:rsidR="00BE3C44" w:rsidRPr="00AF2203">
        <w:rPr>
          <w:rFonts w:ascii="Garamond" w:eastAsia="Arial Unicode MS" w:hAnsi="Garamond" w:cs="Helvetica"/>
          <w:color w:val="000000" w:themeColor="text1"/>
          <w:sz w:val="22"/>
          <w:szCs w:val="22"/>
          <w:u w:color="000000"/>
        </w:rPr>
        <w:t xml:space="preserve">. </w:t>
      </w:r>
    </w:p>
    <w:p w14:paraId="782CCEDE" w14:textId="4C9A5A12" w:rsidR="002B5272" w:rsidRDefault="00B4133D" w:rsidP="0087491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The shape of her body was</w:t>
      </w:r>
      <w:r w:rsidR="006C19A9" w:rsidRPr="00AF2203">
        <w:rPr>
          <w:rFonts w:ascii="Garamond" w:eastAsia="Arial Unicode MS" w:hAnsi="Garamond" w:cs="Helvetica"/>
          <w:color w:val="000000" w:themeColor="text1"/>
          <w:sz w:val="22"/>
          <w:szCs w:val="22"/>
          <w:u w:color="000000"/>
        </w:rPr>
        <w:t xml:space="preserve">, </w:t>
      </w:r>
      <w:r w:rsidR="00263ECD" w:rsidRPr="00263ECD">
        <w:rPr>
          <w:rFonts w:ascii="Garamond" w:eastAsia="Arial Unicode MS" w:hAnsi="Garamond" w:cs="Helvetica"/>
          <w:color w:val="000000" w:themeColor="text1"/>
          <w:sz w:val="22"/>
          <w:szCs w:val="22"/>
          <w:u w:color="000000"/>
        </w:rPr>
        <w:t xml:space="preserve">Quentin </w:t>
      </w:r>
      <w:r w:rsidR="006C19A9" w:rsidRPr="00AF2203">
        <w:rPr>
          <w:rFonts w:ascii="Garamond" w:eastAsia="Arial Unicode MS" w:hAnsi="Garamond" w:cs="Helvetica"/>
          <w:color w:val="000000" w:themeColor="text1"/>
          <w:sz w:val="22"/>
          <w:szCs w:val="22"/>
          <w:u w:color="000000"/>
        </w:rPr>
        <w:t>told himself</w:t>
      </w:r>
      <w:r w:rsidR="009D3E07" w:rsidRPr="00AF2203">
        <w:rPr>
          <w:rFonts w:ascii="Garamond" w:eastAsia="Arial Unicode MS" w:hAnsi="Garamond" w:cs="Helvetica"/>
          <w:color w:val="000000" w:themeColor="text1"/>
          <w:sz w:val="22"/>
          <w:szCs w:val="22"/>
          <w:u w:color="000000"/>
        </w:rPr>
        <w:t>,</w:t>
      </w:r>
      <w:r w:rsidR="004215B4"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i/>
          <w:iCs/>
          <w:color w:val="000000" w:themeColor="text1"/>
          <w:sz w:val="22"/>
          <w:szCs w:val="22"/>
          <w:u w:color="000000"/>
        </w:rPr>
        <w:t>c</w:t>
      </w:r>
      <w:r w:rsidR="006C19A9" w:rsidRPr="00AF2203">
        <w:rPr>
          <w:rFonts w:ascii="Garamond" w:eastAsia="Arial Unicode MS" w:hAnsi="Garamond" w:cs="Helvetica"/>
          <w:i/>
          <w:iCs/>
          <w:color w:val="000000" w:themeColor="text1"/>
          <w:sz w:val="22"/>
          <w:szCs w:val="22"/>
          <w:u w:color="000000"/>
        </w:rPr>
        <w:t>atastrophic</w:t>
      </w:r>
      <w:r w:rsidR="004215B4" w:rsidRPr="00AF2203">
        <w:rPr>
          <w:rFonts w:ascii="Garamond" w:eastAsia="Arial Unicode MS" w:hAnsi="Garamond" w:cs="Helvetica"/>
          <w:color w:val="000000" w:themeColor="text1"/>
          <w:sz w:val="22"/>
          <w:szCs w:val="22"/>
          <w:u w:color="000000"/>
        </w:rPr>
        <w:t xml:space="preserve">. And the reason was that he knew he had fallen for </w:t>
      </w:r>
      <w:r w:rsidR="00272FA4" w:rsidRPr="00AF2203">
        <w:rPr>
          <w:rFonts w:ascii="Garamond" w:eastAsia="Arial Unicode MS" w:hAnsi="Garamond" w:cs="Helvetica"/>
          <w:color w:val="000000" w:themeColor="text1"/>
          <w:sz w:val="22"/>
          <w:szCs w:val="22"/>
          <w:u w:color="000000"/>
        </w:rPr>
        <w:t>her</w:t>
      </w:r>
      <w:r w:rsidR="004215B4" w:rsidRPr="00AF2203">
        <w:rPr>
          <w:rFonts w:ascii="Garamond" w:eastAsia="Arial Unicode MS" w:hAnsi="Garamond" w:cs="Helvetica"/>
          <w:color w:val="000000" w:themeColor="text1"/>
          <w:sz w:val="22"/>
          <w:szCs w:val="22"/>
          <w:u w:color="000000"/>
        </w:rPr>
        <w:t xml:space="preserve"> based on immediate </w:t>
      </w:r>
      <w:r w:rsidR="007E1C2D" w:rsidRPr="00AF2203">
        <w:rPr>
          <w:rFonts w:ascii="Garamond" w:eastAsia="Arial Unicode MS" w:hAnsi="Garamond" w:cs="Helvetica"/>
          <w:color w:val="000000" w:themeColor="text1"/>
          <w:sz w:val="22"/>
          <w:szCs w:val="22"/>
          <w:u w:color="000000"/>
        </w:rPr>
        <w:t>carnal</w:t>
      </w:r>
      <w:r w:rsidR="00F60B28" w:rsidRPr="00AF2203">
        <w:rPr>
          <w:rFonts w:ascii="Garamond" w:eastAsia="Arial Unicode MS" w:hAnsi="Garamond" w:cs="Helvetica"/>
          <w:color w:val="000000" w:themeColor="text1"/>
          <w:sz w:val="22"/>
          <w:szCs w:val="22"/>
          <w:u w:color="000000"/>
        </w:rPr>
        <w:t xml:space="preserve"> </w:t>
      </w:r>
      <w:r w:rsidR="00AA3DBD" w:rsidRPr="00AF2203">
        <w:rPr>
          <w:rFonts w:ascii="Garamond" w:eastAsia="Arial Unicode MS" w:hAnsi="Garamond" w:cs="Helvetica"/>
          <w:color w:val="000000" w:themeColor="text1"/>
          <w:sz w:val="22"/>
          <w:szCs w:val="22"/>
          <w:u w:color="000000"/>
        </w:rPr>
        <w:t>intentions</w:t>
      </w:r>
      <w:r w:rsidR="004215B4" w:rsidRPr="00AF2203">
        <w:rPr>
          <w:rFonts w:ascii="Garamond" w:eastAsia="Arial Unicode MS" w:hAnsi="Garamond" w:cs="Helvetica"/>
          <w:color w:val="000000" w:themeColor="text1"/>
          <w:sz w:val="22"/>
          <w:szCs w:val="22"/>
          <w:u w:color="000000"/>
        </w:rPr>
        <w:t xml:space="preserve"> and </w:t>
      </w:r>
      <w:r w:rsidR="00352E27" w:rsidRPr="00AF2203">
        <w:rPr>
          <w:rFonts w:ascii="Garamond" w:eastAsia="Arial Unicode MS" w:hAnsi="Garamond" w:cs="Helvetica"/>
          <w:color w:val="000000" w:themeColor="text1"/>
          <w:sz w:val="22"/>
          <w:szCs w:val="22"/>
          <w:u w:color="000000"/>
        </w:rPr>
        <w:t>that</w:t>
      </w:r>
      <w:r w:rsidR="004215B4" w:rsidRPr="00AF2203">
        <w:rPr>
          <w:rFonts w:ascii="Garamond" w:eastAsia="Arial Unicode MS" w:hAnsi="Garamond" w:cs="Helvetica"/>
          <w:color w:val="000000" w:themeColor="text1"/>
          <w:sz w:val="22"/>
          <w:szCs w:val="22"/>
          <w:u w:color="000000"/>
        </w:rPr>
        <w:t xml:space="preserve"> their inevitable affair would be </w:t>
      </w:r>
      <w:r w:rsidR="00E85BAC">
        <w:rPr>
          <w:rFonts w:ascii="Garamond" w:eastAsia="Arial Unicode MS" w:hAnsi="Garamond" w:cs="Helvetica"/>
          <w:color w:val="000000" w:themeColor="text1"/>
          <w:sz w:val="22"/>
          <w:szCs w:val="22"/>
          <w:u w:color="000000"/>
        </w:rPr>
        <w:t>un</w:t>
      </w:r>
      <w:r w:rsidR="004215B4" w:rsidRPr="00AF2203">
        <w:rPr>
          <w:rFonts w:ascii="Garamond" w:eastAsia="Arial Unicode MS" w:hAnsi="Garamond" w:cs="Helvetica"/>
          <w:color w:val="000000" w:themeColor="text1"/>
          <w:sz w:val="22"/>
          <w:szCs w:val="22"/>
          <w:u w:color="000000"/>
        </w:rPr>
        <w:t xml:space="preserve">viable. </w:t>
      </w:r>
      <w:r w:rsidR="000268AA" w:rsidRPr="00AF2203">
        <w:rPr>
          <w:rFonts w:ascii="Garamond" w:eastAsia="Arial Unicode MS" w:hAnsi="Garamond" w:cs="Helvetica"/>
          <w:color w:val="000000" w:themeColor="text1"/>
          <w:sz w:val="22"/>
          <w:szCs w:val="22"/>
          <w:u w:color="000000"/>
        </w:rPr>
        <w:t xml:space="preserve">He was transfixed by </w:t>
      </w:r>
      <w:r>
        <w:rPr>
          <w:rFonts w:ascii="Garamond" w:eastAsia="Arial Unicode MS" w:hAnsi="Garamond" w:cs="Helvetica"/>
          <w:color w:val="000000" w:themeColor="text1"/>
          <w:sz w:val="22"/>
          <w:szCs w:val="22"/>
          <w:u w:color="000000"/>
        </w:rPr>
        <w:t>her</w:t>
      </w:r>
      <w:r w:rsidR="000268AA" w:rsidRPr="00AF2203">
        <w:rPr>
          <w:rFonts w:ascii="Garamond" w:eastAsia="Arial Unicode MS" w:hAnsi="Garamond" w:cs="Helvetica"/>
          <w:color w:val="000000" w:themeColor="text1"/>
          <w:sz w:val="22"/>
          <w:szCs w:val="22"/>
          <w:u w:color="000000"/>
        </w:rPr>
        <w:t xml:space="preserve"> </w:t>
      </w:r>
      <w:r w:rsidRPr="00B4133D">
        <w:rPr>
          <w:rFonts w:ascii="Garamond" w:eastAsia="Arial Unicode MS" w:hAnsi="Garamond" w:cs="Helvetica"/>
          <w:color w:val="000000" w:themeColor="text1"/>
          <w:sz w:val="22"/>
          <w:szCs w:val="22"/>
          <w:u w:color="000000"/>
        </w:rPr>
        <w:t>aspect</w:t>
      </w:r>
      <w:r w:rsidR="00E11D21">
        <w:rPr>
          <w:rFonts w:ascii="Garamond" w:eastAsia="Arial Unicode MS" w:hAnsi="Garamond" w:cs="Helvetica"/>
          <w:color w:val="000000" w:themeColor="text1"/>
          <w:sz w:val="22"/>
          <w:szCs w:val="22"/>
          <w:u w:color="000000"/>
        </w:rPr>
        <w:t xml:space="preserve">: </w:t>
      </w:r>
      <w:r w:rsidR="00115AD1">
        <w:rPr>
          <w:rFonts w:ascii="Garamond" w:eastAsia="Arial Unicode MS" w:hAnsi="Garamond" w:cs="Helvetica"/>
          <w:color w:val="000000" w:themeColor="text1"/>
          <w:sz w:val="22"/>
          <w:szCs w:val="22"/>
          <w:u w:color="000000"/>
        </w:rPr>
        <w:t>skinny with</w:t>
      </w:r>
      <w:r w:rsidR="004D37C0" w:rsidRPr="004D37C0">
        <w:rPr>
          <w:rFonts w:ascii="Garamond" w:eastAsia="Arial Unicode MS" w:hAnsi="Garamond" w:cs="Helvetica"/>
          <w:color w:val="000000" w:themeColor="text1"/>
          <w:sz w:val="22"/>
          <w:szCs w:val="22"/>
          <w:u w:color="000000"/>
        </w:rPr>
        <w:t xml:space="preserve"> bulging joints and a placid overbite. </w:t>
      </w:r>
    </w:p>
    <w:p w14:paraId="1159F5BC" w14:textId="77777777" w:rsidR="002B5272" w:rsidRPr="002B5272" w:rsidRDefault="002B5272" w:rsidP="002B5272">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2B5272">
        <w:rPr>
          <w:rFonts w:ascii="Garamond" w:eastAsia="Arial Unicode MS" w:hAnsi="Garamond" w:cs="Helvetica"/>
          <w:i/>
          <w:iCs/>
          <w:color w:val="000000" w:themeColor="text1"/>
          <w:sz w:val="22"/>
          <w:szCs w:val="22"/>
          <w:u w:color="000000"/>
        </w:rPr>
        <w:t>A camel</w:t>
      </w:r>
      <w:r w:rsidRPr="002B5272">
        <w:rPr>
          <w:rFonts w:ascii="Garamond" w:eastAsia="Arial Unicode MS" w:hAnsi="Garamond" w:cs="Helvetica"/>
          <w:color w:val="000000" w:themeColor="text1"/>
          <w:sz w:val="22"/>
          <w:szCs w:val="22"/>
          <w:u w:color="000000"/>
        </w:rPr>
        <w:t xml:space="preserve">, thought Quentin. </w:t>
      </w:r>
      <w:r w:rsidRPr="002B5272">
        <w:rPr>
          <w:rFonts w:ascii="Garamond" w:eastAsia="Arial Unicode MS" w:hAnsi="Garamond" w:cs="Helvetica"/>
          <w:i/>
          <w:iCs/>
          <w:color w:val="000000" w:themeColor="text1"/>
          <w:sz w:val="22"/>
          <w:szCs w:val="22"/>
          <w:u w:color="000000"/>
        </w:rPr>
        <w:t>She’s like a sophisticated camel.</w:t>
      </w:r>
    </w:p>
    <w:p w14:paraId="277E3C35" w14:textId="4640577F" w:rsidR="005F1A1D" w:rsidRPr="00AF2203" w:rsidRDefault="004E2C86" w:rsidP="00F0523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2B5272" w:rsidRPr="002B5272">
        <w:rPr>
          <w:rFonts w:ascii="Garamond" w:eastAsia="Arial Unicode MS" w:hAnsi="Garamond" w:cs="Helvetica"/>
          <w:color w:val="000000" w:themeColor="text1"/>
          <w:sz w:val="22"/>
          <w:szCs w:val="22"/>
          <w:u w:color="000000"/>
        </w:rPr>
        <w:t xml:space="preserve"> could imagine her head lolling amongst fig trees</w:t>
      </w:r>
      <w:r w:rsidR="00263ECD">
        <w:rPr>
          <w:rFonts w:ascii="Garamond" w:eastAsia="Arial Unicode MS" w:hAnsi="Garamond" w:cs="Helvetica"/>
          <w:color w:val="000000" w:themeColor="text1"/>
          <w:sz w:val="22"/>
          <w:szCs w:val="22"/>
          <w:u w:color="000000"/>
        </w:rPr>
        <w:t xml:space="preserve"> and </w:t>
      </w:r>
      <w:r w:rsidR="002B5272" w:rsidRPr="002B5272">
        <w:rPr>
          <w:rFonts w:ascii="Garamond" w:eastAsia="Arial Unicode MS" w:hAnsi="Garamond" w:cs="Helvetica"/>
          <w:color w:val="000000" w:themeColor="text1"/>
          <w:sz w:val="22"/>
          <w:szCs w:val="22"/>
          <w:u w:color="000000"/>
        </w:rPr>
        <w:t xml:space="preserve">fussily selecting which fruit to eat. </w:t>
      </w:r>
      <w:r w:rsidR="004F3B18">
        <w:rPr>
          <w:rFonts w:ascii="Garamond" w:eastAsia="Arial Unicode MS" w:hAnsi="Garamond" w:cs="Helvetica"/>
          <w:color w:val="000000" w:themeColor="text1"/>
          <w:sz w:val="22"/>
          <w:szCs w:val="22"/>
          <w:u w:color="000000"/>
        </w:rPr>
        <w:t>Her</w:t>
      </w:r>
      <w:r w:rsidR="004D37C0" w:rsidRPr="004D37C0">
        <w:rPr>
          <w:rFonts w:ascii="Garamond" w:eastAsia="Arial Unicode MS" w:hAnsi="Garamond" w:cs="Helvetica"/>
          <w:color w:val="000000" w:themeColor="text1"/>
          <w:sz w:val="22"/>
          <w:szCs w:val="22"/>
          <w:u w:color="000000"/>
        </w:rPr>
        <w:t xml:space="preserve"> slow grace reflected an unbounded self-confidence, </w:t>
      </w:r>
      <w:r w:rsidR="00F7438F">
        <w:rPr>
          <w:rFonts w:ascii="Garamond" w:eastAsia="Arial Unicode MS" w:hAnsi="Garamond" w:cs="Helvetica"/>
          <w:color w:val="000000" w:themeColor="text1"/>
          <w:sz w:val="22"/>
          <w:szCs w:val="22"/>
          <w:u w:color="000000"/>
        </w:rPr>
        <w:t>clutching in her hand</w:t>
      </w:r>
      <w:r w:rsidR="004D37C0" w:rsidRPr="004D37C0">
        <w:rPr>
          <w:rFonts w:ascii="Garamond" w:eastAsia="Arial Unicode MS" w:hAnsi="Garamond" w:cs="Helvetica"/>
          <w:color w:val="000000" w:themeColor="text1"/>
          <w:sz w:val="22"/>
          <w:szCs w:val="22"/>
          <w:u w:color="000000"/>
        </w:rPr>
        <w:t xml:space="preserve"> a </w:t>
      </w:r>
      <w:r w:rsidR="00064DAC">
        <w:rPr>
          <w:rFonts w:ascii="Garamond" w:eastAsia="Arial Unicode MS" w:hAnsi="Garamond" w:cs="Helvetica"/>
          <w:color w:val="000000" w:themeColor="text1"/>
          <w:sz w:val="22"/>
          <w:szCs w:val="22"/>
          <w:u w:color="000000"/>
        </w:rPr>
        <w:t xml:space="preserve">crop </w:t>
      </w:r>
      <w:r w:rsidR="004D37C0" w:rsidRPr="004D37C0">
        <w:rPr>
          <w:rFonts w:ascii="Garamond" w:eastAsia="Arial Unicode MS" w:hAnsi="Garamond" w:cs="Helvetica"/>
          <w:color w:val="000000" w:themeColor="text1"/>
          <w:sz w:val="22"/>
          <w:szCs w:val="22"/>
          <w:u w:color="000000"/>
        </w:rPr>
        <w:t>whip</w:t>
      </w:r>
      <w:r w:rsidR="00BB4205">
        <w:rPr>
          <w:rFonts w:ascii="Garamond" w:eastAsia="Arial Unicode MS" w:hAnsi="Garamond" w:cs="Helvetica"/>
          <w:color w:val="000000" w:themeColor="text1"/>
          <w:sz w:val="22"/>
          <w:szCs w:val="22"/>
          <w:u w:color="000000"/>
        </w:rPr>
        <w:t xml:space="preserve"> with a gleaming chrome handle</w:t>
      </w:r>
      <w:r w:rsidR="004D37C0" w:rsidRPr="004D37C0">
        <w:rPr>
          <w:rFonts w:ascii="Garamond" w:eastAsia="Arial Unicode MS" w:hAnsi="Garamond" w:cs="Helvetica"/>
          <w:color w:val="000000" w:themeColor="text1"/>
          <w:sz w:val="22"/>
          <w:szCs w:val="22"/>
          <w:u w:color="000000"/>
        </w:rPr>
        <w:t xml:space="preserve">. </w:t>
      </w:r>
      <w:r w:rsidR="00F74EAD">
        <w:rPr>
          <w:rFonts w:ascii="Garamond" w:eastAsia="Arial Unicode MS" w:hAnsi="Garamond" w:cs="Helvetica"/>
          <w:color w:val="000000" w:themeColor="text1"/>
          <w:sz w:val="22"/>
          <w:szCs w:val="22"/>
          <w:u w:color="000000"/>
        </w:rPr>
        <w:t>It</w:t>
      </w:r>
      <w:r w:rsidR="008C3E61">
        <w:rPr>
          <w:rFonts w:ascii="Garamond" w:eastAsia="Arial Unicode MS" w:hAnsi="Garamond" w:cs="Helvetica"/>
          <w:color w:val="000000" w:themeColor="text1"/>
          <w:sz w:val="22"/>
          <w:szCs w:val="22"/>
          <w:u w:color="000000"/>
        </w:rPr>
        <w:t xml:space="preserve"> wa</w:t>
      </w:r>
      <w:r w:rsidR="00263ECD">
        <w:rPr>
          <w:rFonts w:ascii="Garamond" w:eastAsia="Arial Unicode MS" w:hAnsi="Garamond" w:cs="Helvetica"/>
          <w:color w:val="000000" w:themeColor="text1"/>
          <w:sz w:val="22"/>
          <w:szCs w:val="22"/>
          <w:u w:color="000000"/>
        </w:rPr>
        <w:t xml:space="preserve">s </w:t>
      </w:r>
      <w:r w:rsidR="00F74EAD">
        <w:rPr>
          <w:rFonts w:ascii="Garamond" w:eastAsia="Arial Unicode MS" w:hAnsi="Garamond" w:cs="Helvetica"/>
          <w:color w:val="000000" w:themeColor="text1"/>
          <w:sz w:val="22"/>
          <w:szCs w:val="22"/>
          <w:u w:color="000000"/>
        </w:rPr>
        <w:t xml:space="preserve">as </w:t>
      </w:r>
      <w:r w:rsidR="0061580C">
        <w:rPr>
          <w:rFonts w:ascii="Garamond" w:eastAsia="Arial Unicode MS" w:hAnsi="Garamond" w:cs="Helvetica"/>
          <w:color w:val="000000" w:themeColor="text1"/>
          <w:sz w:val="22"/>
          <w:szCs w:val="22"/>
          <w:u w:color="000000"/>
        </w:rPr>
        <w:t>i</w:t>
      </w:r>
      <w:r w:rsidR="00F74EAD">
        <w:rPr>
          <w:rFonts w:ascii="Garamond" w:eastAsia="Arial Unicode MS" w:hAnsi="Garamond" w:cs="Helvetica"/>
          <w:color w:val="000000" w:themeColor="text1"/>
          <w:sz w:val="22"/>
          <w:szCs w:val="22"/>
          <w:u w:color="000000"/>
        </w:rPr>
        <w:t xml:space="preserve">f her body and movement was </w:t>
      </w:r>
      <w:r w:rsidR="00BA77BA" w:rsidRPr="00AF2203">
        <w:rPr>
          <w:rFonts w:ascii="Garamond" w:eastAsia="Arial Unicode MS" w:hAnsi="Garamond" w:cs="Helvetica"/>
          <w:i/>
          <w:iCs/>
          <w:color w:val="000000" w:themeColor="text1"/>
          <w:sz w:val="22"/>
          <w:szCs w:val="22"/>
          <w:u w:color="000000"/>
        </w:rPr>
        <w:t>designed</w:t>
      </w:r>
      <w:r w:rsidR="00BA77BA" w:rsidRPr="00AF2203">
        <w:rPr>
          <w:rFonts w:ascii="Garamond" w:eastAsia="Arial Unicode MS" w:hAnsi="Garamond" w:cs="Helvetica"/>
          <w:color w:val="000000" w:themeColor="text1"/>
          <w:sz w:val="22"/>
          <w:szCs w:val="22"/>
          <w:u w:color="000000"/>
        </w:rPr>
        <w:t xml:space="preserve"> for </w:t>
      </w:r>
      <w:r w:rsidR="004215B4" w:rsidRPr="00AF2203">
        <w:rPr>
          <w:rFonts w:ascii="Garamond" w:eastAsia="Arial Unicode MS" w:hAnsi="Garamond" w:cs="Helvetica"/>
          <w:color w:val="000000" w:themeColor="text1"/>
          <w:sz w:val="22"/>
          <w:szCs w:val="22"/>
          <w:u w:color="000000"/>
        </w:rPr>
        <w:t>a</w:t>
      </w:r>
      <w:r w:rsidR="00BA77BA" w:rsidRPr="00AF2203">
        <w:rPr>
          <w:rFonts w:ascii="Garamond" w:eastAsia="Arial Unicode MS" w:hAnsi="Garamond" w:cs="Helvetica"/>
          <w:color w:val="000000" w:themeColor="text1"/>
          <w:sz w:val="22"/>
          <w:szCs w:val="22"/>
          <w:u w:color="000000"/>
        </w:rPr>
        <w:t xml:space="preserve"> </w:t>
      </w:r>
      <w:r w:rsidR="00E85BAC">
        <w:rPr>
          <w:rFonts w:ascii="Garamond" w:eastAsia="Arial Unicode MS" w:hAnsi="Garamond" w:cs="Helvetica"/>
          <w:color w:val="000000" w:themeColor="text1"/>
          <w:sz w:val="22"/>
          <w:szCs w:val="22"/>
          <w:u w:color="000000"/>
        </w:rPr>
        <w:t>taste</w:t>
      </w:r>
      <w:r w:rsidR="004215B4" w:rsidRPr="00AF2203">
        <w:rPr>
          <w:rFonts w:ascii="Garamond" w:eastAsia="Arial Unicode MS" w:hAnsi="Garamond" w:cs="Helvetica"/>
          <w:color w:val="000000" w:themeColor="text1"/>
          <w:sz w:val="22"/>
          <w:szCs w:val="22"/>
          <w:u w:color="000000"/>
        </w:rPr>
        <w:t xml:space="preserve"> he didn’t know he </w:t>
      </w:r>
      <w:r w:rsidR="005F1A1D" w:rsidRPr="00AF2203">
        <w:rPr>
          <w:rFonts w:ascii="Garamond" w:eastAsia="Arial Unicode MS" w:hAnsi="Garamond" w:cs="Helvetica"/>
          <w:color w:val="000000" w:themeColor="text1"/>
          <w:sz w:val="22"/>
          <w:szCs w:val="22"/>
          <w:u w:color="000000"/>
        </w:rPr>
        <w:t>possessed</w:t>
      </w:r>
      <w:r w:rsidR="00B751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like discovering he could</w:t>
      </w:r>
      <w:r w:rsidR="00633972"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play piano</w:t>
      </w:r>
      <w:r w:rsidR="00DC358E" w:rsidRPr="00AF2203">
        <w:rPr>
          <w:rFonts w:ascii="Garamond" w:eastAsia="Arial Unicode MS" w:hAnsi="Garamond" w:cs="Helvetica"/>
          <w:color w:val="000000" w:themeColor="text1"/>
          <w:sz w:val="22"/>
          <w:szCs w:val="22"/>
          <w:u w:color="000000"/>
        </w:rPr>
        <w:t>. M</w:t>
      </w:r>
      <w:r w:rsidR="00E222B5" w:rsidRPr="00AF2203">
        <w:rPr>
          <w:rFonts w:ascii="Garamond" w:eastAsia="Arial Unicode MS" w:hAnsi="Garamond" w:cs="Helvetica"/>
          <w:color w:val="000000" w:themeColor="text1"/>
          <w:sz w:val="22"/>
          <w:szCs w:val="22"/>
          <w:u w:color="000000"/>
        </w:rPr>
        <w:t xml:space="preserve">ore than play, </w:t>
      </w:r>
      <w:r w:rsidR="00921543" w:rsidRPr="00AF2203">
        <w:rPr>
          <w:rFonts w:ascii="Garamond" w:eastAsia="Arial Unicode MS" w:hAnsi="Garamond" w:cs="Helvetica"/>
          <w:color w:val="000000" w:themeColor="text1"/>
          <w:sz w:val="22"/>
          <w:szCs w:val="22"/>
          <w:u w:color="000000"/>
        </w:rPr>
        <w:t xml:space="preserve">that he </w:t>
      </w:r>
      <w:r w:rsidR="00E222B5" w:rsidRPr="00AF2203">
        <w:rPr>
          <w:rFonts w:ascii="Garamond" w:eastAsia="Arial Unicode MS" w:hAnsi="Garamond" w:cs="Helvetica"/>
          <w:color w:val="000000" w:themeColor="text1"/>
          <w:sz w:val="22"/>
          <w:szCs w:val="22"/>
          <w:u w:color="000000"/>
        </w:rPr>
        <w:t xml:space="preserve">was a </w:t>
      </w:r>
      <w:r w:rsidR="00E222B5" w:rsidRPr="00AF2203">
        <w:rPr>
          <w:rFonts w:ascii="Garamond" w:eastAsia="Arial Unicode MS" w:hAnsi="Garamond" w:cs="Helvetica"/>
          <w:i/>
          <w:iCs/>
          <w:color w:val="000000" w:themeColor="text1"/>
          <w:sz w:val="22"/>
          <w:szCs w:val="22"/>
          <w:u w:color="000000"/>
        </w:rPr>
        <w:t>virtuoso</w:t>
      </w:r>
      <w:r w:rsidR="00E222B5" w:rsidRPr="00AF2203">
        <w:rPr>
          <w:rFonts w:ascii="Garamond" w:eastAsia="Arial Unicode MS" w:hAnsi="Garamond" w:cs="Helvetica"/>
          <w:color w:val="000000" w:themeColor="text1"/>
          <w:sz w:val="22"/>
          <w:szCs w:val="22"/>
          <w:u w:color="000000"/>
        </w:rPr>
        <w:t xml:space="preserve"> </w:t>
      </w:r>
      <w:r w:rsidR="00EF09FB" w:rsidRPr="00AF2203">
        <w:rPr>
          <w:rFonts w:ascii="Garamond" w:eastAsia="Arial Unicode MS" w:hAnsi="Garamond" w:cs="Helvetica"/>
          <w:color w:val="000000" w:themeColor="text1"/>
          <w:sz w:val="22"/>
          <w:szCs w:val="22"/>
          <w:u w:color="000000"/>
        </w:rPr>
        <w:t>but</w:t>
      </w:r>
      <w:r w:rsidR="009C0307" w:rsidRPr="00AF2203">
        <w:rPr>
          <w:rFonts w:ascii="Garamond" w:eastAsia="Arial Unicode MS" w:hAnsi="Garamond" w:cs="Helvetica"/>
          <w:color w:val="000000" w:themeColor="text1"/>
          <w:sz w:val="22"/>
          <w:szCs w:val="22"/>
          <w:u w:color="000000"/>
        </w:rPr>
        <w:t xml:space="preserve"> </w:t>
      </w:r>
      <w:r w:rsidR="00152076" w:rsidRPr="00AF2203">
        <w:rPr>
          <w:rFonts w:ascii="Garamond" w:eastAsia="Arial Unicode MS" w:hAnsi="Garamond" w:cs="Helvetica"/>
          <w:color w:val="000000" w:themeColor="text1"/>
          <w:sz w:val="22"/>
          <w:szCs w:val="22"/>
          <w:u w:color="000000"/>
        </w:rPr>
        <w:t xml:space="preserve">he </w:t>
      </w:r>
      <w:r w:rsidR="003560C2" w:rsidRPr="00AF2203">
        <w:rPr>
          <w:rFonts w:ascii="Garamond" w:eastAsia="Arial Unicode MS" w:hAnsi="Garamond" w:cs="Helvetica"/>
          <w:color w:val="000000" w:themeColor="text1"/>
          <w:sz w:val="22"/>
          <w:szCs w:val="22"/>
          <w:u w:color="000000"/>
        </w:rPr>
        <w:t>entirely detested</w:t>
      </w:r>
      <w:r w:rsidR="00152076" w:rsidRPr="00AF2203">
        <w:rPr>
          <w:rFonts w:ascii="Garamond" w:eastAsia="Arial Unicode MS" w:hAnsi="Garamond" w:cs="Helvetica"/>
          <w:color w:val="000000" w:themeColor="text1"/>
          <w:sz w:val="22"/>
          <w:szCs w:val="22"/>
          <w:u w:color="000000"/>
        </w:rPr>
        <w:t xml:space="preserve"> the </w:t>
      </w:r>
      <w:r w:rsidR="003560C2" w:rsidRPr="00AF2203">
        <w:rPr>
          <w:rFonts w:ascii="Garamond" w:eastAsia="Arial Unicode MS" w:hAnsi="Garamond" w:cs="Helvetica"/>
          <w:color w:val="000000" w:themeColor="text1"/>
          <w:sz w:val="22"/>
          <w:szCs w:val="22"/>
          <w:u w:color="000000"/>
        </w:rPr>
        <w:t>sound</w:t>
      </w:r>
      <w:r w:rsidR="00152076" w:rsidRPr="00AF2203">
        <w:rPr>
          <w:rFonts w:ascii="Garamond" w:eastAsia="Arial Unicode MS" w:hAnsi="Garamond" w:cs="Helvetica"/>
          <w:color w:val="000000" w:themeColor="text1"/>
          <w:sz w:val="22"/>
          <w:szCs w:val="22"/>
          <w:u w:color="000000"/>
        </w:rPr>
        <w:t xml:space="preserve"> of piano</w:t>
      </w:r>
      <w:r w:rsidR="008526D6" w:rsidRPr="00AF2203">
        <w:rPr>
          <w:rFonts w:ascii="Garamond" w:eastAsia="Arial Unicode MS" w:hAnsi="Garamond" w:cs="Helvetica"/>
          <w:color w:val="000000" w:themeColor="text1"/>
          <w:sz w:val="22"/>
          <w:szCs w:val="22"/>
          <w:u w:color="000000"/>
        </w:rPr>
        <w:t xml:space="preserve"> and everything it stood for</w:t>
      </w:r>
      <w:r w:rsidR="004215B4" w:rsidRPr="00AF2203">
        <w:rPr>
          <w:rFonts w:ascii="Garamond" w:eastAsia="Arial Unicode MS" w:hAnsi="Garamond" w:cs="Helvetica"/>
          <w:color w:val="000000" w:themeColor="text1"/>
          <w:sz w:val="22"/>
          <w:szCs w:val="22"/>
          <w:u w:color="000000"/>
        </w:rPr>
        <w:t>.</w:t>
      </w:r>
      <w:r w:rsidR="00D220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The </w:t>
      </w:r>
      <w:r w:rsidR="00FC0677" w:rsidRPr="00AF2203">
        <w:rPr>
          <w:rFonts w:ascii="Garamond" w:eastAsia="Arial Unicode MS" w:hAnsi="Garamond" w:cs="Helvetica"/>
          <w:color w:val="000000" w:themeColor="text1"/>
          <w:sz w:val="22"/>
          <w:szCs w:val="22"/>
          <w:u w:color="000000"/>
        </w:rPr>
        <w:t>hologram project</w:t>
      </w:r>
      <w:r w:rsidR="00EF0786">
        <w:rPr>
          <w:rFonts w:ascii="Garamond" w:eastAsia="Arial Unicode MS" w:hAnsi="Garamond" w:cs="Helvetica"/>
          <w:color w:val="000000" w:themeColor="text1"/>
          <w:sz w:val="22"/>
          <w:szCs w:val="22"/>
          <w:u w:color="000000"/>
        </w:rPr>
        <w:t xml:space="preserve">ed </w:t>
      </w:r>
      <w:r w:rsidR="00174725" w:rsidRPr="00AF2203">
        <w:rPr>
          <w:rFonts w:ascii="Garamond" w:eastAsia="Arial Unicode MS" w:hAnsi="Garamond" w:cs="Helvetica"/>
          <w:color w:val="000000" w:themeColor="text1"/>
          <w:sz w:val="22"/>
          <w:szCs w:val="22"/>
          <w:u w:color="000000"/>
        </w:rPr>
        <w:t>sand dunes</w:t>
      </w:r>
      <w:r w:rsidR="00FC0677" w:rsidRPr="00AF2203">
        <w:rPr>
          <w:rFonts w:ascii="Garamond" w:eastAsia="Arial Unicode MS" w:hAnsi="Garamond" w:cs="Helvetica"/>
          <w:color w:val="000000" w:themeColor="text1"/>
          <w:sz w:val="22"/>
          <w:szCs w:val="22"/>
          <w:u w:color="000000"/>
        </w:rPr>
        <w:t xml:space="preserve"> over her body that only added to </w:t>
      </w:r>
      <w:r w:rsidR="001C5ED7" w:rsidRPr="00AF2203">
        <w:rPr>
          <w:rFonts w:ascii="Garamond" w:eastAsia="Arial Unicode MS" w:hAnsi="Garamond" w:cs="Helvetica"/>
          <w:color w:val="000000" w:themeColor="text1"/>
          <w:sz w:val="22"/>
          <w:szCs w:val="22"/>
          <w:u w:color="000000"/>
        </w:rPr>
        <w:t>the</w:t>
      </w:r>
      <w:r w:rsidR="00FC0677" w:rsidRPr="00AF2203">
        <w:rPr>
          <w:rFonts w:ascii="Garamond" w:eastAsia="Arial Unicode MS" w:hAnsi="Garamond" w:cs="Helvetica"/>
          <w:color w:val="000000" w:themeColor="text1"/>
          <w:sz w:val="22"/>
          <w:szCs w:val="22"/>
          <w:u w:color="000000"/>
        </w:rPr>
        <w:t xml:space="preserve"> confused </w:t>
      </w:r>
      <w:r w:rsidR="00174725" w:rsidRPr="00AF2203">
        <w:rPr>
          <w:rFonts w:ascii="Garamond" w:eastAsia="Arial Unicode MS" w:hAnsi="Garamond" w:cs="Helvetica"/>
          <w:color w:val="000000" w:themeColor="text1"/>
          <w:sz w:val="22"/>
          <w:szCs w:val="22"/>
          <w:u w:color="000000"/>
        </w:rPr>
        <w:t>symbolism</w:t>
      </w:r>
      <w:r w:rsidR="00FC0677" w:rsidRPr="00AF2203">
        <w:rPr>
          <w:rFonts w:ascii="Garamond" w:eastAsia="Arial Unicode MS" w:hAnsi="Garamond" w:cs="Helvetica"/>
          <w:color w:val="000000" w:themeColor="text1"/>
          <w:sz w:val="22"/>
          <w:szCs w:val="22"/>
          <w:u w:color="000000"/>
        </w:rPr>
        <w:t xml:space="preserve">. </w:t>
      </w:r>
      <w:r w:rsidR="006901B1" w:rsidRPr="00AF2203">
        <w:rPr>
          <w:rFonts w:ascii="Garamond" w:eastAsia="Arial Unicode MS" w:hAnsi="Garamond" w:cs="Helvetica"/>
          <w:color w:val="000000" w:themeColor="text1"/>
          <w:sz w:val="22"/>
          <w:szCs w:val="22"/>
          <w:u w:color="000000"/>
        </w:rPr>
        <w:t>Quentin</w:t>
      </w:r>
      <w:r w:rsidR="005F1A1D" w:rsidRPr="00AF2203">
        <w:rPr>
          <w:rFonts w:ascii="Garamond" w:eastAsia="Arial Unicode MS" w:hAnsi="Garamond" w:cs="Helvetica"/>
          <w:color w:val="000000" w:themeColor="text1"/>
          <w:sz w:val="22"/>
          <w:szCs w:val="22"/>
          <w:u w:color="000000"/>
        </w:rPr>
        <w:t xml:space="preserve"> began to consider that she had contrived this camel theme</w:t>
      </w:r>
      <w:r w:rsidR="00064984" w:rsidRPr="00AF2203">
        <w:rPr>
          <w:rFonts w:ascii="Garamond" w:eastAsia="Arial Unicode MS" w:hAnsi="Garamond" w:cs="Helvetica"/>
          <w:color w:val="000000" w:themeColor="text1"/>
          <w:sz w:val="22"/>
          <w:szCs w:val="22"/>
          <w:u w:color="000000"/>
        </w:rPr>
        <w:t xml:space="preserve"> </w:t>
      </w:r>
      <w:r w:rsidR="005F1A1D" w:rsidRPr="00AF2203">
        <w:rPr>
          <w:rFonts w:ascii="Garamond" w:eastAsia="Arial Unicode MS" w:hAnsi="Garamond" w:cs="Helvetica"/>
          <w:color w:val="000000" w:themeColor="text1"/>
          <w:sz w:val="22"/>
          <w:szCs w:val="22"/>
          <w:u w:color="000000"/>
        </w:rPr>
        <w:t xml:space="preserve">and wondered if it </w:t>
      </w:r>
      <w:r w:rsidR="00263ECD">
        <w:rPr>
          <w:rFonts w:ascii="Garamond" w:eastAsia="Arial Unicode MS" w:hAnsi="Garamond" w:cs="Helvetica"/>
          <w:color w:val="000000" w:themeColor="text1"/>
          <w:sz w:val="22"/>
          <w:szCs w:val="22"/>
          <w:u w:color="000000"/>
        </w:rPr>
        <w:t>was</w:t>
      </w:r>
      <w:r w:rsidR="005F1A1D" w:rsidRPr="00AF2203">
        <w:rPr>
          <w:rFonts w:ascii="Garamond" w:eastAsia="Arial Unicode MS" w:hAnsi="Garamond" w:cs="Helvetica"/>
          <w:color w:val="000000" w:themeColor="text1"/>
          <w:sz w:val="22"/>
          <w:szCs w:val="22"/>
          <w:u w:color="000000"/>
        </w:rPr>
        <w:t xml:space="preserve"> referencing </w:t>
      </w:r>
      <w:r w:rsidR="00F4295F" w:rsidRPr="00AF2203">
        <w:rPr>
          <w:rFonts w:ascii="Garamond" w:eastAsia="Arial Unicode MS" w:hAnsi="Garamond" w:cs="Helvetica"/>
          <w:color w:val="000000" w:themeColor="text1"/>
          <w:sz w:val="22"/>
          <w:szCs w:val="22"/>
          <w:u w:color="000000"/>
        </w:rPr>
        <w:t>a</w:t>
      </w:r>
      <w:r w:rsidR="005F1A1D" w:rsidRPr="00AF2203">
        <w:rPr>
          <w:rFonts w:ascii="Garamond" w:eastAsia="Arial Unicode MS" w:hAnsi="Garamond" w:cs="Helvetica"/>
          <w:color w:val="000000" w:themeColor="text1"/>
          <w:sz w:val="22"/>
          <w:szCs w:val="22"/>
          <w:u w:color="000000"/>
        </w:rPr>
        <w:t xml:space="preserve"> clever German </w:t>
      </w:r>
      <w:r w:rsidR="00F4295F" w:rsidRPr="00AF2203">
        <w:rPr>
          <w:rFonts w:ascii="Garamond" w:eastAsia="Arial Unicode MS" w:hAnsi="Garamond" w:cs="Helvetica"/>
          <w:color w:val="000000" w:themeColor="text1"/>
          <w:sz w:val="22"/>
          <w:szCs w:val="22"/>
          <w:u w:color="000000"/>
        </w:rPr>
        <w:t>work of literature</w:t>
      </w:r>
      <w:r w:rsidR="005F1A1D" w:rsidRPr="00AF2203">
        <w:rPr>
          <w:rFonts w:ascii="Garamond" w:eastAsia="Arial Unicode MS" w:hAnsi="Garamond" w:cs="Helvetica"/>
          <w:color w:val="000000" w:themeColor="text1"/>
          <w:sz w:val="22"/>
          <w:szCs w:val="22"/>
          <w:u w:color="000000"/>
        </w:rPr>
        <w:t xml:space="preserve"> he </w:t>
      </w:r>
      <w:r w:rsidR="008E06ED">
        <w:rPr>
          <w:rFonts w:ascii="Garamond" w:eastAsia="Arial Unicode MS" w:hAnsi="Garamond" w:cs="Helvetica"/>
          <w:color w:val="000000" w:themeColor="text1"/>
          <w:sz w:val="22"/>
          <w:szCs w:val="22"/>
          <w:u w:color="000000"/>
        </w:rPr>
        <w:t>hadn’t</w:t>
      </w:r>
      <w:r w:rsidR="005F1A1D" w:rsidRPr="00AF2203">
        <w:rPr>
          <w:rFonts w:ascii="Garamond" w:eastAsia="Arial Unicode MS" w:hAnsi="Garamond" w:cs="Helvetica"/>
          <w:color w:val="000000" w:themeColor="text1"/>
          <w:sz w:val="22"/>
          <w:szCs w:val="22"/>
          <w:u w:color="000000"/>
        </w:rPr>
        <w:t xml:space="preserve"> read. </w:t>
      </w:r>
    </w:p>
    <w:p w14:paraId="7F8D12ED" w14:textId="6D444026" w:rsidR="004D041C" w:rsidRDefault="00FC0677"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w:t>
      </w:r>
      <w:r w:rsidR="00A922D3" w:rsidRPr="00AF2203">
        <w:rPr>
          <w:rFonts w:ascii="Garamond" w:eastAsia="Arial Unicode MS" w:hAnsi="Garamond" w:cs="Helvetica"/>
          <w:color w:val="000000" w:themeColor="text1"/>
          <w:sz w:val="22"/>
          <w:szCs w:val="22"/>
          <w:u w:color="000000"/>
        </w:rPr>
        <w:t>n a</w:t>
      </w:r>
      <w:r w:rsidR="00115AD1">
        <w:rPr>
          <w:rFonts w:ascii="Garamond" w:eastAsia="Arial Unicode MS" w:hAnsi="Garamond" w:cs="Helvetica"/>
          <w:color w:val="000000" w:themeColor="text1"/>
          <w:sz w:val="22"/>
          <w:szCs w:val="22"/>
          <w:u w:color="000000"/>
        </w:rPr>
        <w:t xml:space="preserve">n aggressively </w:t>
      </w:r>
      <w:r w:rsidR="00E45010" w:rsidRPr="00AF2203">
        <w:rPr>
          <w:rFonts w:ascii="Garamond" w:eastAsia="Arial Unicode MS" w:hAnsi="Garamond" w:cs="Helvetica"/>
          <w:color w:val="000000" w:themeColor="text1"/>
          <w:sz w:val="22"/>
          <w:szCs w:val="22"/>
          <w:u w:color="000000"/>
        </w:rPr>
        <w:t>phlegmy</w:t>
      </w:r>
      <w:r w:rsidR="00A922D3" w:rsidRPr="00AF2203">
        <w:rPr>
          <w:rFonts w:ascii="Garamond" w:eastAsia="Arial Unicode MS" w:hAnsi="Garamond" w:cs="Helvetica"/>
          <w:color w:val="000000" w:themeColor="text1"/>
          <w:sz w:val="22"/>
          <w:szCs w:val="22"/>
          <w:u w:color="000000"/>
        </w:rPr>
        <w:t xml:space="preserve"> </w:t>
      </w:r>
      <w:r w:rsidR="00274963" w:rsidRPr="00AF2203">
        <w:rPr>
          <w:rFonts w:ascii="Garamond" w:eastAsia="Arial Unicode MS" w:hAnsi="Garamond" w:cs="Helvetica"/>
          <w:color w:val="000000" w:themeColor="text1"/>
          <w:sz w:val="22"/>
          <w:szCs w:val="22"/>
          <w:u w:color="000000"/>
        </w:rPr>
        <w:t>Glaswegian</w:t>
      </w:r>
      <w:r w:rsidR="00A922D3" w:rsidRPr="00AF2203">
        <w:rPr>
          <w:rFonts w:ascii="Garamond" w:eastAsia="Arial Unicode MS" w:hAnsi="Garamond" w:cs="Helvetica"/>
          <w:color w:val="000000" w:themeColor="text1"/>
          <w:sz w:val="22"/>
          <w:szCs w:val="22"/>
          <w:u w:color="000000"/>
        </w:rPr>
        <w:t xml:space="preserve"> accent </w:t>
      </w:r>
      <w:r w:rsidR="0061580C">
        <w:rPr>
          <w:rFonts w:ascii="Garamond" w:eastAsia="Arial Unicode MS" w:hAnsi="Garamond" w:cs="Helvetica"/>
          <w:color w:val="000000" w:themeColor="text1"/>
          <w:sz w:val="22"/>
          <w:szCs w:val="22"/>
          <w:u w:color="000000"/>
        </w:rPr>
        <w:t>the woman</w:t>
      </w:r>
      <w:r w:rsidRPr="00AF2203">
        <w:rPr>
          <w:rFonts w:ascii="Garamond" w:eastAsia="Arial Unicode MS" w:hAnsi="Garamond" w:cs="Helvetica"/>
          <w:color w:val="000000" w:themeColor="text1"/>
          <w:sz w:val="22"/>
          <w:szCs w:val="22"/>
          <w:u w:color="000000"/>
        </w:rPr>
        <w:t xml:space="preserve"> </w:t>
      </w:r>
      <w:r w:rsidR="00657A2F" w:rsidRPr="00AF2203">
        <w:rPr>
          <w:rFonts w:ascii="Garamond" w:eastAsia="Arial Unicode MS" w:hAnsi="Garamond" w:cs="Helvetica"/>
          <w:color w:val="000000" w:themeColor="text1"/>
          <w:sz w:val="22"/>
          <w:szCs w:val="22"/>
          <w:u w:color="000000"/>
        </w:rPr>
        <w:t xml:space="preserve">said, </w:t>
      </w:r>
      <w:r w:rsidR="00BE3C44" w:rsidRPr="00AF2203">
        <w:rPr>
          <w:rFonts w:ascii="Garamond" w:eastAsia="Arial Unicode MS" w:hAnsi="Garamond" w:cs="Helvetica"/>
          <w:color w:val="000000" w:themeColor="text1"/>
          <w:sz w:val="22"/>
          <w:szCs w:val="22"/>
          <w:u w:color="000000"/>
        </w:rPr>
        <w:t>‘I am Neikea</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I was going to talk about </w:t>
      </w:r>
      <w:r w:rsidR="00E45010" w:rsidRPr="00AF2203">
        <w:rPr>
          <w:rFonts w:ascii="Garamond" w:eastAsia="Arial Unicode MS" w:hAnsi="Garamond" w:cs="Helvetica"/>
          <w:color w:val="000000" w:themeColor="text1"/>
          <w:sz w:val="22"/>
          <w:szCs w:val="22"/>
          <w:u w:color="000000"/>
        </w:rPr>
        <w:t>Honzing</w:t>
      </w:r>
      <w:r w:rsidR="00BE3C44" w:rsidRPr="00AF2203">
        <w:rPr>
          <w:rFonts w:ascii="Garamond" w:eastAsia="Arial Unicode MS" w:hAnsi="Garamond" w:cs="Helvetica"/>
          <w:color w:val="000000" w:themeColor="text1"/>
          <w:sz w:val="22"/>
          <w:szCs w:val="22"/>
          <w:u w:color="000000"/>
        </w:rPr>
        <w:t xml:space="preserve"> but </w:t>
      </w:r>
      <w:r w:rsidR="004D041C">
        <w:rPr>
          <w:rFonts w:ascii="Garamond" w:eastAsia="Arial Unicode MS" w:hAnsi="Garamond" w:cs="Helvetica"/>
          <w:color w:val="000000" w:themeColor="text1"/>
          <w:sz w:val="22"/>
          <w:szCs w:val="22"/>
          <w:u w:color="000000"/>
        </w:rPr>
        <w:t>I have been pre-empted by the previous</w:t>
      </w:r>
      <w:r w:rsidR="00F5253A">
        <w:rPr>
          <w:rFonts w:ascii="Garamond" w:eastAsia="Arial Unicode MS" w:hAnsi="Garamond" w:cs="Helvetica"/>
          <w:color w:val="000000" w:themeColor="text1"/>
          <w:sz w:val="22"/>
          <w:szCs w:val="22"/>
          <w:u w:color="000000"/>
        </w:rPr>
        <w:t xml:space="preserve"> Zone-bred</w:t>
      </w:r>
      <w:r w:rsidR="00BE3C44" w:rsidRPr="00AF2203">
        <w:rPr>
          <w:rFonts w:ascii="Garamond" w:eastAsia="Arial Unicode MS" w:hAnsi="Garamond" w:cs="Helvetica"/>
          <w:color w:val="000000" w:themeColor="text1"/>
          <w:sz w:val="22"/>
          <w:szCs w:val="22"/>
          <w:u w:color="000000"/>
        </w:rPr>
        <w:t xml:space="preserve"> </w:t>
      </w:r>
      <w:proofErr w:type="spellStart"/>
      <w:r w:rsidR="00F7438F">
        <w:rPr>
          <w:rFonts w:ascii="Garamond" w:eastAsia="Arial Unicode MS" w:hAnsi="Garamond" w:cs="Helvetica"/>
          <w:i/>
          <w:iCs/>
          <w:color w:val="000000" w:themeColor="text1"/>
          <w:sz w:val="22"/>
          <w:szCs w:val="22"/>
          <w:u w:color="000000"/>
        </w:rPr>
        <w:t>E</w:t>
      </w:r>
      <w:r w:rsidR="00A56B13">
        <w:rPr>
          <w:rFonts w:ascii="Garamond" w:eastAsia="Arial Unicode MS" w:hAnsi="Garamond" w:cs="Helvetica"/>
          <w:i/>
          <w:iCs/>
          <w:color w:val="000000" w:themeColor="text1"/>
          <w:sz w:val="22"/>
          <w:szCs w:val="22"/>
          <w:u w:color="000000"/>
        </w:rPr>
        <w:t>dge</w:t>
      </w:r>
      <w:r w:rsidR="00097E6B">
        <w:rPr>
          <w:rFonts w:ascii="Garamond" w:eastAsia="Arial Unicode MS" w:hAnsi="Garamond" w:cs="Helvetica"/>
          <w:i/>
          <w:iCs/>
          <w:color w:val="000000" w:themeColor="text1"/>
          <w:sz w:val="22"/>
          <w:szCs w:val="22"/>
          <w:u w:color="000000"/>
        </w:rPr>
        <w:t>flake</w:t>
      </w:r>
      <w:proofErr w:type="spellEnd"/>
      <w:r w:rsidR="00E45010" w:rsidRPr="00653182">
        <w:rPr>
          <w:rFonts w:ascii="Garamond" w:eastAsia="Arial Unicode MS" w:hAnsi="Garamond" w:cs="Helvetica"/>
          <w:i/>
          <w:iCs/>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591A9CF7" w14:textId="26CD462A" w:rsidR="001A15E8" w:rsidRDefault="004D041C"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9C77CE">
        <w:rPr>
          <w:rFonts w:ascii="Garamond" w:eastAsia="Arial Unicode MS" w:hAnsi="Garamond" w:cs="Helvetica"/>
          <w:color w:val="000000" w:themeColor="text1"/>
          <w:sz w:val="22"/>
          <w:szCs w:val="22"/>
          <w:u w:color="000000"/>
        </w:rPr>
        <w:t>archaic</w:t>
      </w:r>
      <w:r>
        <w:rPr>
          <w:rFonts w:ascii="Garamond" w:eastAsia="Arial Unicode MS" w:hAnsi="Garamond" w:cs="Helvetica"/>
          <w:color w:val="000000" w:themeColor="text1"/>
          <w:sz w:val="22"/>
          <w:szCs w:val="22"/>
          <w:u w:color="000000"/>
        </w:rPr>
        <w:t xml:space="preserve"> </w:t>
      </w:r>
      <w:r w:rsidR="009C77CE" w:rsidRPr="009C77CE">
        <w:rPr>
          <w:rFonts w:ascii="Garamond" w:eastAsia="Arial Unicode MS" w:hAnsi="Garamond" w:cs="Helvetica"/>
          <w:color w:val="000000" w:themeColor="text1"/>
          <w:sz w:val="22"/>
          <w:szCs w:val="22"/>
          <w:u w:color="000000"/>
        </w:rPr>
        <w:t xml:space="preserve">portmanteau </w:t>
      </w:r>
      <w:r>
        <w:rPr>
          <w:rFonts w:ascii="Garamond" w:eastAsia="Arial Unicode MS" w:hAnsi="Garamond" w:cs="Helvetica"/>
          <w:color w:val="000000" w:themeColor="text1"/>
          <w:sz w:val="22"/>
          <w:szCs w:val="22"/>
          <w:u w:color="000000"/>
        </w:rPr>
        <w:t xml:space="preserve">was </w:t>
      </w:r>
      <w:r w:rsidR="001A15E8">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 xml:space="preserve"> received</w:t>
      </w:r>
      <w:r w:rsidR="00D97651">
        <w:rPr>
          <w:rFonts w:ascii="Garamond" w:eastAsia="Arial Unicode MS" w:hAnsi="Garamond" w:cs="Helvetica"/>
          <w:color w:val="000000" w:themeColor="text1"/>
          <w:sz w:val="22"/>
          <w:szCs w:val="22"/>
          <w:u w:color="000000"/>
        </w:rPr>
        <w:t xml:space="preserve"> </w:t>
      </w:r>
      <w:r w:rsidR="001A15E8">
        <w:rPr>
          <w:rFonts w:ascii="Garamond" w:eastAsia="Arial Unicode MS" w:hAnsi="Garamond" w:cs="Helvetica"/>
          <w:color w:val="000000" w:themeColor="text1"/>
          <w:sz w:val="22"/>
          <w:szCs w:val="22"/>
          <w:u w:color="000000"/>
        </w:rPr>
        <w:t xml:space="preserve">by the Federal audience and </w:t>
      </w:r>
      <w:r w:rsidR="001A15E8" w:rsidRPr="001A15E8">
        <w:rPr>
          <w:rFonts w:ascii="Garamond" w:eastAsia="Arial Unicode MS" w:hAnsi="Garamond" w:cs="Helvetica"/>
          <w:color w:val="000000" w:themeColor="text1"/>
          <w:sz w:val="22"/>
          <w:szCs w:val="22"/>
          <w:u w:color="000000"/>
        </w:rPr>
        <w:t xml:space="preserve">Neikea </w:t>
      </w:r>
      <w:r w:rsidR="001A15E8">
        <w:rPr>
          <w:rFonts w:ascii="Garamond" w:eastAsia="Arial Unicode MS" w:hAnsi="Garamond" w:cs="Helvetica"/>
          <w:color w:val="000000" w:themeColor="text1"/>
          <w:sz w:val="22"/>
          <w:szCs w:val="22"/>
          <w:u w:color="000000"/>
        </w:rPr>
        <w:t xml:space="preserve">gave Quentin an apologetic and confused </w:t>
      </w:r>
      <w:r w:rsidR="0028413C">
        <w:rPr>
          <w:rFonts w:ascii="Garamond" w:eastAsia="Arial Unicode MS" w:hAnsi="Garamond" w:cs="Helvetica"/>
          <w:color w:val="000000" w:themeColor="text1"/>
          <w:sz w:val="22"/>
          <w:szCs w:val="22"/>
          <w:u w:color="000000"/>
        </w:rPr>
        <w:t>shrug</w:t>
      </w:r>
      <w:r w:rsidR="001A15E8">
        <w:rPr>
          <w:rFonts w:ascii="Garamond" w:eastAsia="Arial Unicode MS" w:hAnsi="Garamond" w:cs="Helvetica"/>
          <w:color w:val="000000" w:themeColor="text1"/>
          <w:sz w:val="22"/>
          <w:szCs w:val="22"/>
          <w:u w:color="000000"/>
        </w:rPr>
        <w:t xml:space="preserve"> — obviously her RM set had directed her to say this, and evidently it was the kind of thing she would say as otherwise why direct her to say it</w:t>
      </w:r>
      <w:r w:rsidR="00516408">
        <w:rPr>
          <w:rFonts w:ascii="Garamond" w:eastAsia="Arial Unicode MS" w:hAnsi="Garamond" w:cs="Helvetica"/>
          <w:color w:val="000000" w:themeColor="text1"/>
          <w:sz w:val="22"/>
          <w:szCs w:val="22"/>
          <w:u w:color="000000"/>
        </w:rPr>
        <w:t xml:space="preserve">, but such an </w:t>
      </w:r>
      <w:r w:rsidR="00516408" w:rsidRPr="00F5253A">
        <w:rPr>
          <w:rFonts w:ascii="Garamond" w:eastAsia="Arial Unicode MS" w:hAnsi="Garamond" w:cs="Helvetica"/>
          <w:i/>
          <w:iCs/>
          <w:color w:val="000000" w:themeColor="text1"/>
          <w:sz w:val="22"/>
          <w:szCs w:val="22"/>
          <w:u w:color="000000"/>
        </w:rPr>
        <w:t>ad hominem</w:t>
      </w:r>
      <w:r w:rsidR="00516408">
        <w:rPr>
          <w:rFonts w:ascii="Garamond" w:eastAsia="Arial Unicode MS" w:hAnsi="Garamond" w:cs="Helvetica"/>
          <w:color w:val="000000" w:themeColor="text1"/>
          <w:sz w:val="22"/>
          <w:szCs w:val="22"/>
          <w:u w:color="000000"/>
        </w:rPr>
        <w:t xml:space="preserve"> assault was hardly decorous. </w:t>
      </w:r>
    </w:p>
    <w:p w14:paraId="612CB051" w14:textId="40914DF5" w:rsidR="00CC6156" w:rsidRDefault="00987F94"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987F94">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’s</w:t>
      </w:r>
      <w:r w:rsidRPr="00987F94">
        <w:rPr>
          <w:rFonts w:ascii="Garamond" w:eastAsia="Arial Unicode MS" w:hAnsi="Garamond" w:cs="Helvetica"/>
          <w:color w:val="000000" w:themeColor="text1"/>
          <w:sz w:val="22"/>
          <w:szCs w:val="22"/>
          <w:u w:color="000000"/>
        </w:rPr>
        <w:t xml:space="preserve"> </w:t>
      </w:r>
      <w:r w:rsidR="004D08D1" w:rsidRPr="00AF2203">
        <w:rPr>
          <w:rFonts w:ascii="Garamond" w:eastAsia="Arial Unicode MS" w:hAnsi="Garamond" w:cs="Helvetica"/>
          <w:color w:val="000000" w:themeColor="text1"/>
          <w:sz w:val="22"/>
          <w:szCs w:val="22"/>
          <w:u w:color="000000"/>
        </w:rPr>
        <w:t xml:space="preserve">voice </w:t>
      </w:r>
      <w:r w:rsidR="009E285C">
        <w:rPr>
          <w:rFonts w:ascii="Garamond" w:eastAsia="Arial Unicode MS" w:hAnsi="Garamond" w:cs="Helvetica"/>
          <w:color w:val="000000" w:themeColor="text1"/>
          <w:sz w:val="22"/>
          <w:szCs w:val="22"/>
          <w:u w:color="000000"/>
        </w:rPr>
        <w:t>now</w:t>
      </w:r>
      <w:r w:rsidR="006B4035" w:rsidRPr="00AF2203">
        <w:rPr>
          <w:rFonts w:ascii="Garamond" w:eastAsia="Arial Unicode MS" w:hAnsi="Garamond" w:cs="Helvetica"/>
          <w:color w:val="000000" w:themeColor="text1"/>
          <w:sz w:val="22"/>
          <w:szCs w:val="22"/>
          <w:u w:color="000000"/>
        </w:rPr>
        <w:t xml:space="preserve"> </w:t>
      </w:r>
      <w:r w:rsidR="00CC6156">
        <w:rPr>
          <w:rFonts w:ascii="Garamond" w:eastAsia="Arial Unicode MS" w:hAnsi="Garamond" w:cs="Helvetica"/>
          <w:color w:val="000000" w:themeColor="text1"/>
          <w:sz w:val="22"/>
          <w:szCs w:val="22"/>
          <w:u w:color="000000"/>
        </w:rPr>
        <w:t xml:space="preserve">gave </w:t>
      </w:r>
      <w:r w:rsidR="009E285C">
        <w:rPr>
          <w:rFonts w:ascii="Garamond" w:eastAsia="Arial Unicode MS" w:hAnsi="Garamond" w:cs="Helvetica"/>
          <w:color w:val="000000" w:themeColor="text1"/>
          <w:sz w:val="22"/>
          <w:szCs w:val="22"/>
          <w:u w:color="000000"/>
        </w:rPr>
        <w:t>the</w:t>
      </w:r>
      <w:r w:rsidR="004D08D1" w:rsidRPr="00AF2203">
        <w:rPr>
          <w:rFonts w:ascii="Garamond" w:eastAsia="Arial Unicode MS" w:hAnsi="Garamond" w:cs="Helvetica"/>
          <w:color w:val="000000" w:themeColor="text1"/>
          <w:sz w:val="22"/>
          <w:szCs w:val="22"/>
          <w:u w:color="000000"/>
        </w:rPr>
        <w:t xml:space="preserve"> impression</w:t>
      </w:r>
      <w:r w:rsidR="006B4035" w:rsidRPr="00AF2203">
        <w:rPr>
          <w:rFonts w:ascii="Garamond" w:eastAsia="Arial Unicode MS" w:hAnsi="Garamond" w:cs="Helvetica"/>
          <w:color w:val="000000" w:themeColor="text1"/>
          <w:sz w:val="22"/>
          <w:szCs w:val="22"/>
          <w:u w:color="000000"/>
        </w:rPr>
        <w:t xml:space="preserve"> she had been shot with a slow-effect tranquilizer </w:t>
      </w:r>
      <w:r w:rsidR="004D08D1" w:rsidRPr="00AF2203">
        <w:rPr>
          <w:rFonts w:ascii="Garamond" w:eastAsia="Arial Unicode MS" w:hAnsi="Garamond" w:cs="Helvetica"/>
          <w:color w:val="000000" w:themeColor="text1"/>
          <w:sz w:val="22"/>
          <w:szCs w:val="22"/>
          <w:u w:color="000000"/>
        </w:rPr>
        <w:t>dart.</w:t>
      </w:r>
      <w:r w:rsidR="006B4035" w:rsidRPr="00AF2203">
        <w:rPr>
          <w:rFonts w:ascii="Garamond" w:eastAsia="Arial Unicode MS" w:hAnsi="Garamond" w:cs="Helvetica"/>
          <w:color w:val="000000" w:themeColor="text1"/>
          <w:sz w:val="22"/>
          <w:szCs w:val="22"/>
          <w:u w:color="000000"/>
        </w:rPr>
        <w:t xml:space="preserve"> </w:t>
      </w:r>
      <w:r w:rsidR="00696E0D">
        <w:rPr>
          <w:rFonts w:ascii="Garamond" w:eastAsia="Arial Unicode MS" w:hAnsi="Garamond" w:cs="Helvetica"/>
          <w:color w:val="000000" w:themeColor="text1"/>
          <w:sz w:val="22"/>
          <w:szCs w:val="22"/>
          <w:u w:color="000000"/>
        </w:rPr>
        <w:t>It</w:t>
      </w:r>
      <w:r w:rsidR="00CC6156">
        <w:rPr>
          <w:rFonts w:ascii="Garamond" w:eastAsia="Arial Unicode MS" w:hAnsi="Garamond" w:cs="Helvetica"/>
          <w:color w:val="000000" w:themeColor="text1"/>
          <w:sz w:val="22"/>
          <w:szCs w:val="22"/>
          <w:u w:color="000000"/>
        </w:rPr>
        <w:t xml:space="preserve"> came with </w:t>
      </w:r>
      <w:r w:rsidR="004D08D1" w:rsidRPr="00AF2203">
        <w:rPr>
          <w:rFonts w:ascii="Garamond" w:eastAsia="Arial Unicode MS" w:hAnsi="Garamond" w:cs="Helvetica"/>
          <w:color w:val="000000" w:themeColor="text1"/>
          <w:sz w:val="22"/>
          <w:szCs w:val="22"/>
          <w:u w:color="000000"/>
        </w:rPr>
        <w:t xml:space="preserve">a </w:t>
      </w:r>
      <w:r w:rsidR="00D97651">
        <w:rPr>
          <w:rFonts w:ascii="Garamond" w:eastAsia="Arial Unicode MS" w:hAnsi="Garamond" w:cs="Helvetica"/>
          <w:color w:val="000000" w:themeColor="text1"/>
          <w:sz w:val="22"/>
          <w:szCs w:val="22"/>
          <w:u w:color="000000"/>
        </w:rPr>
        <w:t xml:space="preserve">traditional </w:t>
      </w:r>
      <w:r w:rsidR="004D08D1" w:rsidRPr="00AF2203">
        <w:rPr>
          <w:rFonts w:ascii="Garamond" w:eastAsia="Arial Unicode MS" w:hAnsi="Garamond" w:cs="Helvetica"/>
          <w:color w:val="000000" w:themeColor="text1"/>
          <w:sz w:val="22"/>
          <w:szCs w:val="22"/>
          <w:u w:color="000000"/>
        </w:rPr>
        <w:t xml:space="preserve">Californian accent, </w:t>
      </w:r>
      <w:r w:rsidR="00D97651">
        <w:rPr>
          <w:rFonts w:ascii="Garamond" w:eastAsia="Arial Unicode MS" w:hAnsi="Garamond" w:cs="Helvetica"/>
          <w:color w:val="000000" w:themeColor="text1"/>
          <w:sz w:val="22"/>
          <w:szCs w:val="22"/>
          <w:u w:color="000000"/>
        </w:rPr>
        <w:t xml:space="preserve">the common international accent of the Federal states. </w:t>
      </w:r>
    </w:p>
    <w:p w14:paraId="6EB1B6EA" w14:textId="67D09009" w:rsidR="006B4035" w:rsidRPr="00AF2203" w:rsidRDefault="004D08D1"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D97651">
        <w:rPr>
          <w:rFonts w:ascii="Garamond" w:eastAsia="Arial Unicode MS" w:hAnsi="Garamond" w:cs="Helvetica"/>
          <w:color w:val="000000" w:themeColor="text1"/>
          <w:sz w:val="22"/>
          <w:szCs w:val="22"/>
          <w:u w:color="000000"/>
        </w:rPr>
        <w:t xml:space="preserve">cocked his head </w:t>
      </w:r>
      <w:r w:rsidR="00CC6156">
        <w:rPr>
          <w:rFonts w:ascii="Garamond" w:eastAsia="Arial Unicode MS" w:hAnsi="Garamond" w:cs="Helvetica"/>
          <w:color w:val="000000" w:themeColor="text1"/>
          <w:sz w:val="22"/>
          <w:szCs w:val="22"/>
          <w:u w:color="000000"/>
        </w:rPr>
        <w:t>to</w:t>
      </w:r>
      <w:r w:rsidR="00D97651">
        <w:rPr>
          <w:rFonts w:ascii="Garamond" w:eastAsia="Arial Unicode MS" w:hAnsi="Garamond" w:cs="Helvetica"/>
          <w:color w:val="000000" w:themeColor="text1"/>
          <w:sz w:val="22"/>
          <w:szCs w:val="22"/>
          <w:u w:color="000000"/>
        </w:rPr>
        <w:t xml:space="preserve"> her</w:t>
      </w:r>
      <w:r w:rsidRPr="00AF2203">
        <w:rPr>
          <w:rFonts w:ascii="Garamond" w:eastAsia="Arial Unicode MS" w:hAnsi="Garamond" w:cs="Helvetica"/>
          <w:color w:val="000000" w:themeColor="text1"/>
          <w:sz w:val="22"/>
          <w:szCs w:val="22"/>
          <w:u w:color="000000"/>
        </w:rPr>
        <w:t xml:space="preserve"> lisp, </w:t>
      </w:r>
      <w:r w:rsidR="00BE3C44" w:rsidRPr="00AF2203">
        <w:rPr>
          <w:rFonts w:ascii="Garamond" w:eastAsia="Arial Unicode MS" w:hAnsi="Garamond" w:cs="Helvetica"/>
          <w:color w:val="000000" w:themeColor="text1"/>
          <w:sz w:val="22"/>
          <w:szCs w:val="22"/>
          <w:u w:color="000000"/>
        </w:rPr>
        <w:t>‘</w:t>
      </w:r>
      <w:proofErr w:type="spellStart"/>
      <w:r w:rsidR="00D97651">
        <w:rPr>
          <w:rFonts w:ascii="Garamond" w:eastAsia="Arial Unicode MS" w:hAnsi="Garamond" w:cs="Helvetica"/>
          <w:i/>
          <w:iCs/>
          <w:color w:val="000000" w:themeColor="text1"/>
          <w:sz w:val="22"/>
          <w:szCs w:val="22"/>
          <w:u w:val="single" w:color="000000"/>
        </w:rPr>
        <w:t>Ths</w:t>
      </w:r>
      <w:r w:rsidR="00BE3C44" w:rsidRPr="00C4422C">
        <w:rPr>
          <w:rFonts w:ascii="Garamond" w:eastAsia="Arial Unicode MS" w:hAnsi="Garamond" w:cs="Helvetica"/>
          <w:i/>
          <w:iCs/>
          <w:color w:val="000000" w:themeColor="text1"/>
          <w:sz w:val="22"/>
          <w:szCs w:val="22"/>
          <w:u w:val="single" w:color="000000"/>
        </w:rPr>
        <w:t>o</w:t>
      </w:r>
      <w:proofErr w:type="spellEnd"/>
      <w:r w:rsidR="00BE3C44" w:rsidRPr="00AF2203">
        <w:rPr>
          <w:rFonts w:ascii="Garamond" w:eastAsia="Arial Unicode MS" w:hAnsi="Garamond" w:cs="Helvetica"/>
          <w:color w:val="000000" w:themeColor="text1"/>
          <w:sz w:val="22"/>
          <w:szCs w:val="22"/>
          <w:u w:color="000000"/>
        </w:rPr>
        <w:t xml:space="preserve">, I’m going to talk about </w:t>
      </w:r>
      <w:proofErr w:type="spellStart"/>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omething</w:t>
      </w:r>
      <w:proofErr w:type="spellEnd"/>
      <w:r w:rsidR="00BE3C44" w:rsidRPr="00AF2203">
        <w:rPr>
          <w:rFonts w:ascii="Garamond" w:eastAsia="Arial Unicode MS" w:hAnsi="Garamond" w:cs="Helvetica"/>
          <w:color w:val="000000" w:themeColor="text1"/>
          <w:sz w:val="22"/>
          <w:szCs w:val="22"/>
          <w:u w:color="000000"/>
        </w:rPr>
        <w:t xml:space="preserve"> </w:t>
      </w:r>
      <w:proofErr w:type="spellStart"/>
      <w:r w:rsidR="00BE3C44" w:rsidRPr="00AF2203">
        <w:rPr>
          <w:rFonts w:ascii="Garamond" w:eastAsia="Arial Unicode MS" w:hAnsi="Garamond" w:cs="Helvetica"/>
          <w:color w:val="000000" w:themeColor="text1"/>
          <w:sz w:val="22"/>
          <w:szCs w:val="22"/>
          <w:u w:color="000000"/>
        </w:rPr>
        <w:t>el</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e</w:t>
      </w:r>
      <w:proofErr w:type="spellEnd"/>
      <w:r w:rsidR="00BE3C44" w:rsidRPr="00AF2203">
        <w:rPr>
          <w:rFonts w:ascii="Garamond" w:eastAsia="Arial Unicode MS" w:hAnsi="Garamond" w:cs="Helvetica"/>
          <w:color w:val="000000" w:themeColor="text1"/>
          <w:sz w:val="22"/>
          <w:szCs w:val="22"/>
          <w:u w:color="000000"/>
        </w:rPr>
        <w:t xml:space="preserve">: the reality modulator </w:t>
      </w:r>
      <w:proofErr w:type="spellStart"/>
      <w:r w:rsidR="00BE3C44" w:rsidRPr="00AF2203">
        <w:rPr>
          <w:rFonts w:ascii="Garamond" w:eastAsia="Arial Unicode MS" w:hAnsi="Garamond" w:cs="Helvetica"/>
          <w:color w:val="000000" w:themeColor="text1"/>
          <w:sz w:val="22"/>
          <w:szCs w:val="22"/>
          <w:u w:color="000000"/>
        </w:rPr>
        <w:t>a</w:t>
      </w:r>
      <w:r w:rsidR="00D97651">
        <w:rPr>
          <w:rFonts w:ascii="Garamond" w:eastAsia="Arial Unicode MS" w:hAnsi="Garamond" w:cs="Helvetica"/>
          <w:color w:val="000000" w:themeColor="text1"/>
          <w:sz w:val="22"/>
          <w:szCs w:val="22"/>
          <w:u w:color="000000"/>
        </w:rPr>
        <w:t>th</w:t>
      </w:r>
      <w:proofErr w:type="spellEnd"/>
      <w:r w:rsidR="00BE3C44" w:rsidRPr="00AF2203">
        <w:rPr>
          <w:rFonts w:ascii="Garamond" w:eastAsia="Arial Unicode MS" w:hAnsi="Garamond" w:cs="Helvetica"/>
          <w:color w:val="000000" w:themeColor="text1"/>
          <w:sz w:val="22"/>
          <w:szCs w:val="22"/>
          <w:u w:color="000000"/>
        </w:rPr>
        <w:t xml:space="preserve"> a fear control mechanism.</w:t>
      </w:r>
      <w:r w:rsidR="00F56756"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pecifically</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00F56756" w:rsidRPr="00AF2203">
        <w:rPr>
          <w:rFonts w:ascii="Garamond" w:eastAsia="Arial Unicode MS" w:hAnsi="Garamond" w:cs="Helvetica"/>
          <w:color w:val="000000" w:themeColor="text1"/>
          <w:sz w:val="22"/>
          <w:szCs w:val="22"/>
          <w:u w:color="000000"/>
        </w:rPr>
        <w:t>artifi</w:t>
      </w:r>
      <w:r w:rsidR="00696E0D">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ial</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F5675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0E76D97E" w14:textId="12F9312E" w:rsidR="00BE3C44" w:rsidRPr="00AF2203" w:rsidRDefault="006B4035"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Maybe </w:t>
      </w:r>
      <w:r w:rsidR="00280EC7" w:rsidRPr="00AF2203">
        <w:rPr>
          <w:rFonts w:ascii="Garamond" w:eastAsia="Arial Unicode MS" w:hAnsi="Garamond" w:cs="Helvetica"/>
          <w:i/>
          <w:iCs/>
          <w:color w:val="000000" w:themeColor="text1"/>
          <w:sz w:val="22"/>
          <w:szCs w:val="22"/>
          <w:u w:color="000000"/>
        </w:rPr>
        <w:t>her voice was coming</w:t>
      </w:r>
      <w:r w:rsidRPr="00AF2203">
        <w:rPr>
          <w:rFonts w:ascii="Garamond" w:eastAsia="Arial Unicode MS" w:hAnsi="Garamond" w:cs="Helvetica"/>
          <w:i/>
          <w:iCs/>
          <w:color w:val="000000" w:themeColor="text1"/>
          <w:sz w:val="22"/>
          <w:szCs w:val="22"/>
          <w:u w:color="000000"/>
        </w:rPr>
        <w:t xml:space="preserve"> from </w:t>
      </w:r>
      <w:r w:rsidR="00280EC7" w:rsidRPr="00AF2203">
        <w:rPr>
          <w:rFonts w:ascii="Garamond" w:eastAsia="Arial Unicode MS" w:hAnsi="Garamond" w:cs="Helvetica"/>
          <w:i/>
          <w:iCs/>
          <w:color w:val="000000" w:themeColor="text1"/>
          <w:sz w:val="22"/>
          <w:szCs w:val="22"/>
          <w:u w:color="000000"/>
        </w:rPr>
        <w:t>the egg</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knew!</w:t>
      </w:r>
      <w:r w:rsidR="00C908A1">
        <w:rPr>
          <w:rFonts w:ascii="Garamond" w:eastAsia="Arial Unicode MS" w:hAnsi="Garamond" w:cs="Helvetica"/>
          <w:color w:val="000000" w:themeColor="text1"/>
          <w:sz w:val="22"/>
          <w:szCs w:val="22"/>
          <w:u w:color="000000"/>
        </w:rPr>
        <w:t xml:space="preserve"> He liked the way she began sentences with the word “So”, it provided a platform on which he could perch.</w:t>
      </w:r>
    </w:p>
    <w:p w14:paraId="0082647C" w14:textId="59FA7B4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DB509B">
        <w:rPr>
          <w:rFonts w:ascii="Garamond" w:eastAsia="Arial Unicode MS" w:hAnsi="Garamond" w:cs="Helvetica"/>
          <w:color w:val="000000" w:themeColor="text1"/>
          <w:sz w:val="22"/>
          <w:szCs w:val="22"/>
          <w:u w:color="000000"/>
        </w:rPr>
        <w:t xml:space="preserve">Now, </w:t>
      </w:r>
      <w:proofErr w:type="spellStart"/>
      <w:r w:rsidR="00DB509B">
        <w:rPr>
          <w:rFonts w:ascii="Garamond" w:eastAsia="Arial Unicode MS" w:hAnsi="Garamond" w:cs="Helvetica"/>
          <w:color w:val="000000" w:themeColor="text1"/>
          <w:sz w:val="22"/>
          <w:szCs w:val="22"/>
          <w:u w:color="000000"/>
        </w:rPr>
        <w:t>i</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blindne</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ymboli</w:t>
      </w:r>
      <w:r w:rsidR="00D97651">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a </w:t>
      </w:r>
      <w:proofErr w:type="spellStart"/>
      <w:r w:rsidRPr="00AF2203">
        <w:rPr>
          <w:rFonts w:ascii="Garamond" w:eastAsia="Arial Unicode MS" w:hAnsi="Garamond" w:cs="Helvetica"/>
          <w:color w:val="000000" w:themeColor="text1"/>
          <w:sz w:val="22"/>
          <w:szCs w:val="22"/>
          <w:u w:color="000000"/>
        </w:rPr>
        <w:t>lo</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of power</w:t>
      </w:r>
      <w:r w:rsidR="00DB509B">
        <w:rPr>
          <w:rFonts w:ascii="Garamond" w:eastAsia="Arial Unicode MS" w:hAnsi="Garamond" w:cs="Helvetica"/>
          <w:color w:val="000000" w:themeColor="text1"/>
          <w:sz w:val="22"/>
          <w:szCs w:val="22"/>
          <w:u w:color="000000"/>
        </w:rPr>
        <w:t>, then a</w:t>
      </w:r>
      <w:r w:rsidR="00495311" w:rsidRPr="00AF2203">
        <w:rPr>
          <w:rFonts w:ascii="Garamond" w:eastAsia="Arial Unicode MS" w:hAnsi="Garamond" w:cs="Helvetica"/>
          <w:color w:val="000000" w:themeColor="text1"/>
          <w:sz w:val="22"/>
          <w:szCs w:val="22"/>
          <w:u w:color="000000"/>
        </w:rPr>
        <w:t xml:space="preserve">rtificial </w:t>
      </w:r>
      <w:proofErr w:type="spellStart"/>
      <w:r w:rsidR="00495311"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E949DE">
        <w:rPr>
          <w:rFonts w:ascii="Garamond" w:eastAsia="Arial Unicode MS" w:hAnsi="Garamond" w:cs="Helvetica"/>
          <w:color w:val="000000" w:themeColor="text1"/>
          <w:sz w:val="22"/>
          <w:szCs w:val="22"/>
          <w:u w:color="000000"/>
        </w:rPr>
        <w:t xml:space="preserve"> </w:t>
      </w:r>
      <w:r w:rsidR="00F009E0" w:rsidRPr="00AF2203">
        <w:rPr>
          <w:rFonts w:ascii="Garamond" w:eastAsia="Arial Unicode MS" w:hAnsi="Garamond" w:cs="Helvetica"/>
          <w:color w:val="000000" w:themeColor="text1"/>
          <w:sz w:val="22"/>
          <w:szCs w:val="22"/>
          <w:u w:color="000000"/>
        </w:rPr>
        <w:t xml:space="preserve">like </w:t>
      </w:r>
      <w:r w:rsidR="00F009E0" w:rsidRPr="00AF2203">
        <w:rPr>
          <w:rFonts w:ascii="Garamond" w:eastAsia="Arial Unicode MS" w:hAnsi="Garamond" w:cs="Helvetica"/>
          <w:i/>
          <w:iCs/>
          <w:color w:val="000000" w:themeColor="text1"/>
          <w:sz w:val="22"/>
          <w:szCs w:val="22"/>
          <w:u w:color="000000"/>
        </w:rPr>
        <w:t>totally</w:t>
      </w:r>
      <w:r w:rsidR="00F009E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thwart </w:t>
      </w:r>
      <w:proofErr w:type="spellStart"/>
      <w:r w:rsidRPr="00AF2203">
        <w:rPr>
          <w:rFonts w:ascii="Garamond" w:eastAsia="Arial Unicode MS" w:hAnsi="Garamond" w:cs="Helvetica"/>
          <w:color w:val="000000" w:themeColor="text1"/>
          <w:sz w:val="22"/>
          <w:szCs w:val="22"/>
          <w:u w:color="000000"/>
        </w:rPr>
        <w:t>thi</w:t>
      </w:r>
      <w:r w:rsidR="009914D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fear.’</w:t>
      </w:r>
    </w:p>
    <w:p w14:paraId="255594E2" w14:textId="5DAAA49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continued </w:t>
      </w:r>
      <w:r w:rsidR="002E0579" w:rsidRPr="00AF2203">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Quentin</w:t>
      </w:r>
      <w:r w:rsidR="002E0579" w:rsidRPr="00AF2203">
        <w:rPr>
          <w:rFonts w:ascii="Garamond" w:eastAsia="Arial Unicode MS" w:hAnsi="Garamond" w:cs="Helvetica"/>
          <w:color w:val="000000" w:themeColor="text1"/>
          <w:sz w:val="22"/>
          <w:szCs w:val="22"/>
          <w:u w:color="000000"/>
        </w:rPr>
        <w:t xml:space="preserve"> relocated to</w:t>
      </w:r>
      <w:r w:rsidRPr="00AF2203">
        <w:rPr>
          <w:rFonts w:ascii="Garamond" w:eastAsia="Arial Unicode MS" w:hAnsi="Garamond" w:cs="Helvetica"/>
          <w:color w:val="000000" w:themeColor="text1"/>
          <w:sz w:val="22"/>
          <w:szCs w:val="22"/>
          <w:u w:color="000000"/>
        </w:rPr>
        <w:t xml:space="preserve"> the toilets</w:t>
      </w:r>
      <w:r w:rsidR="009914D1">
        <w:rPr>
          <w:rFonts w:ascii="Garamond" w:eastAsia="Arial Unicode MS" w:hAnsi="Garamond" w:cs="Helvetica"/>
          <w:color w:val="000000" w:themeColor="text1"/>
          <w:sz w:val="22"/>
          <w:szCs w:val="22"/>
          <w:u w:color="000000"/>
        </w:rPr>
        <w:t>, overcome with masturbatory ambition</w:t>
      </w:r>
      <w:r w:rsidRPr="00AF2203">
        <w:rPr>
          <w:rFonts w:ascii="Garamond" w:eastAsia="Arial Unicode MS" w:hAnsi="Garamond" w:cs="Helvetica"/>
          <w:color w:val="000000" w:themeColor="text1"/>
          <w:sz w:val="22"/>
          <w:szCs w:val="22"/>
          <w:u w:color="000000"/>
        </w:rPr>
        <w:t>.</w:t>
      </w:r>
    </w:p>
    <w:p w14:paraId="5F3D5F8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0873ABD" w14:textId="36BAB42C"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After the show</w:t>
      </w:r>
      <w:r w:rsidR="00D52ABB">
        <w:rPr>
          <w:rFonts w:ascii="Garamond" w:eastAsia="Arial Unicode MS" w:hAnsi="Garamond" w:cs="Helvetica"/>
          <w:color w:val="000000" w:themeColor="text1"/>
          <w:sz w:val="22"/>
          <w:szCs w:val="22"/>
          <w:u w:color="000000"/>
        </w:rPr>
        <w:t xml:space="preserve"> the </w:t>
      </w:r>
      <w:r w:rsidR="003219C6" w:rsidRPr="003219C6">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approached Quentin</w:t>
      </w:r>
      <w:r w:rsidR="00194FC9" w:rsidRPr="00AF2203">
        <w:rPr>
          <w:rFonts w:ascii="Garamond" w:eastAsia="Arial Unicode MS" w:hAnsi="Garamond" w:cs="Helvetica"/>
          <w:color w:val="000000" w:themeColor="text1"/>
          <w:sz w:val="22"/>
          <w:szCs w:val="22"/>
          <w:u w:color="000000"/>
        </w:rPr>
        <w:t>.</w:t>
      </w:r>
      <w:r w:rsidR="00A7174F">
        <w:rPr>
          <w:rFonts w:ascii="Garamond" w:eastAsia="Arial Unicode MS" w:hAnsi="Garamond" w:cs="Helvetica"/>
          <w:color w:val="000000" w:themeColor="text1"/>
          <w:sz w:val="22"/>
          <w:szCs w:val="22"/>
          <w:u w:color="000000"/>
        </w:rPr>
        <w:t xml:space="preserve"> Her scent took his breath away</w:t>
      </w:r>
      <w:r w:rsidR="00393D83">
        <w:rPr>
          <w:rFonts w:ascii="Garamond" w:eastAsia="Arial Unicode MS" w:hAnsi="Garamond" w:cs="Helvetica"/>
          <w:color w:val="000000" w:themeColor="text1"/>
          <w:sz w:val="22"/>
          <w:szCs w:val="22"/>
          <w:u w:color="000000"/>
        </w:rPr>
        <w:t>. It</w:t>
      </w:r>
      <w:r w:rsidR="00A7174F">
        <w:rPr>
          <w:rFonts w:ascii="Garamond" w:eastAsia="Arial Unicode MS" w:hAnsi="Garamond" w:cs="Helvetica"/>
          <w:color w:val="000000" w:themeColor="text1"/>
          <w:sz w:val="22"/>
          <w:szCs w:val="22"/>
          <w:u w:color="000000"/>
        </w:rPr>
        <w:t xml:space="preserve"> </w:t>
      </w:r>
      <w:r w:rsidR="00621517">
        <w:rPr>
          <w:rFonts w:ascii="Garamond" w:eastAsia="Arial Unicode MS" w:hAnsi="Garamond" w:cs="Helvetica"/>
          <w:color w:val="000000" w:themeColor="text1"/>
          <w:sz w:val="22"/>
          <w:szCs w:val="22"/>
          <w:u w:color="000000"/>
        </w:rPr>
        <w:t xml:space="preserve">was a strange </w:t>
      </w:r>
      <w:r w:rsidR="006D3DE5">
        <w:rPr>
          <w:rFonts w:ascii="Garamond" w:eastAsia="Arial Unicode MS" w:hAnsi="Garamond" w:cs="Helvetica"/>
          <w:color w:val="000000" w:themeColor="text1"/>
          <w:sz w:val="22"/>
          <w:szCs w:val="22"/>
          <w:u w:color="000000"/>
        </w:rPr>
        <w:t xml:space="preserve">floral </w:t>
      </w:r>
      <w:r w:rsidR="00621517">
        <w:rPr>
          <w:rFonts w:ascii="Garamond" w:eastAsia="Arial Unicode MS" w:hAnsi="Garamond" w:cs="Helvetica"/>
          <w:color w:val="000000" w:themeColor="text1"/>
          <w:sz w:val="22"/>
          <w:szCs w:val="22"/>
          <w:u w:color="000000"/>
        </w:rPr>
        <w:t xml:space="preserve">scent </w:t>
      </w:r>
      <w:r w:rsidR="009E47D2">
        <w:rPr>
          <w:rFonts w:ascii="Garamond" w:eastAsia="Arial Unicode MS" w:hAnsi="Garamond" w:cs="Helvetica"/>
          <w:color w:val="000000" w:themeColor="text1"/>
          <w:sz w:val="22"/>
          <w:szCs w:val="22"/>
          <w:u w:color="000000"/>
        </w:rPr>
        <w:t xml:space="preserve">but </w:t>
      </w:r>
      <w:r w:rsidR="00621517">
        <w:rPr>
          <w:rFonts w:ascii="Garamond" w:eastAsia="Arial Unicode MS" w:hAnsi="Garamond" w:cs="Helvetica"/>
          <w:color w:val="000000" w:themeColor="text1"/>
          <w:sz w:val="22"/>
          <w:szCs w:val="22"/>
          <w:u w:color="000000"/>
        </w:rPr>
        <w:t>with hints of nutmeg and</w:t>
      </w:r>
      <w:r w:rsidR="00A7174F">
        <w:rPr>
          <w:rFonts w:ascii="Garamond" w:eastAsia="Arial Unicode MS" w:hAnsi="Garamond" w:cs="Helvetica"/>
          <w:color w:val="000000" w:themeColor="text1"/>
          <w:sz w:val="22"/>
          <w:szCs w:val="22"/>
          <w:u w:color="000000"/>
        </w:rPr>
        <w:t xml:space="preserve"> he couldn’t decide if he liked it or not.</w:t>
      </w:r>
    </w:p>
    <w:p w14:paraId="6EE541B8" w14:textId="71802E7D" w:rsidR="00BE3C44" w:rsidRPr="00AF2203" w:rsidRDefault="00A717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‘Edelweiss tincture,’ </w:t>
      </w:r>
      <w:r w:rsidR="003219C6">
        <w:rPr>
          <w:rFonts w:ascii="Garamond" w:eastAsia="Arial Unicode MS" w:hAnsi="Garamond" w:cs="Helvetica"/>
          <w:color w:val="000000" w:themeColor="text1"/>
          <w:sz w:val="22"/>
          <w:szCs w:val="22"/>
          <w:u w:color="000000"/>
        </w:rPr>
        <w:t>she</w:t>
      </w:r>
      <w:r w:rsidR="00D52AB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said</w:t>
      </w:r>
      <w:r w:rsidR="00632EE4">
        <w:rPr>
          <w:rFonts w:ascii="Garamond" w:eastAsia="Arial Unicode MS" w:hAnsi="Garamond" w:cs="Helvetica"/>
          <w:color w:val="000000" w:themeColor="text1"/>
          <w:sz w:val="22"/>
          <w:szCs w:val="22"/>
          <w:u w:color="000000"/>
        </w:rPr>
        <w:t xml:space="preserve">, </w:t>
      </w:r>
      <w:r w:rsidR="003219C6">
        <w:rPr>
          <w:rFonts w:ascii="Garamond" w:eastAsia="Arial Unicode MS" w:hAnsi="Garamond" w:cs="Helvetica"/>
          <w:color w:val="000000" w:themeColor="text1"/>
          <w:sz w:val="22"/>
          <w:szCs w:val="22"/>
          <w:u w:color="000000"/>
        </w:rPr>
        <w:t>the</w:t>
      </w:r>
      <w:r w:rsidR="00632EE4">
        <w:rPr>
          <w:rFonts w:ascii="Garamond" w:eastAsia="Arial Unicode MS" w:hAnsi="Garamond" w:cs="Helvetica"/>
          <w:color w:val="000000" w:themeColor="text1"/>
          <w:sz w:val="22"/>
          <w:szCs w:val="22"/>
          <w:u w:color="000000"/>
        </w:rPr>
        <w:t xml:space="preserve"> lisp now gone</w:t>
      </w:r>
      <w:r w:rsidR="00393D83">
        <w:rPr>
          <w:rFonts w:ascii="Garamond" w:eastAsia="Arial Unicode MS" w:hAnsi="Garamond" w:cs="Helvetica"/>
          <w:color w:val="000000" w:themeColor="text1"/>
          <w:sz w:val="22"/>
          <w:szCs w:val="22"/>
          <w:u w:color="000000"/>
        </w:rPr>
        <w:t xml:space="preserve"> and speaking</w:t>
      </w:r>
      <w:r w:rsidR="00280EC7" w:rsidRPr="00AF2203">
        <w:rPr>
          <w:rFonts w:ascii="Garamond" w:eastAsia="Arial Unicode MS" w:hAnsi="Garamond" w:cs="Helvetica"/>
          <w:color w:val="000000" w:themeColor="text1"/>
          <w:sz w:val="22"/>
          <w:szCs w:val="22"/>
          <w:u w:color="000000"/>
        </w:rPr>
        <w:t xml:space="preserve"> in a </w:t>
      </w:r>
      <w:r w:rsidR="009B1244">
        <w:rPr>
          <w:rFonts w:ascii="Garamond" w:eastAsia="Arial Unicode MS" w:hAnsi="Garamond" w:cs="Helvetica"/>
          <w:color w:val="000000" w:themeColor="text1"/>
          <w:sz w:val="22"/>
          <w:szCs w:val="22"/>
          <w:u w:color="000000"/>
        </w:rPr>
        <w:t>standard</w:t>
      </w:r>
      <w:r w:rsidR="00DE1574" w:rsidRPr="00AF2203">
        <w:rPr>
          <w:rFonts w:ascii="Garamond" w:eastAsia="Arial Unicode MS" w:hAnsi="Garamond" w:cs="Helvetica"/>
          <w:color w:val="000000" w:themeColor="text1"/>
          <w:sz w:val="22"/>
          <w:szCs w:val="22"/>
          <w:u w:color="000000"/>
        </w:rPr>
        <w:t xml:space="preserve"> fast</w:t>
      </w:r>
      <w:r w:rsidR="00280EC7" w:rsidRPr="00AF2203">
        <w:rPr>
          <w:rFonts w:ascii="Garamond" w:eastAsia="Arial Unicode MS" w:hAnsi="Garamond" w:cs="Helvetica"/>
          <w:color w:val="000000" w:themeColor="text1"/>
          <w:sz w:val="22"/>
          <w:szCs w:val="22"/>
          <w:u w:color="000000"/>
        </w:rPr>
        <w:t xml:space="preserve"> Federal-London accent</w:t>
      </w:r>
      <w:r w:rsidR="00BE3C44" w:rsidRPr="00AF2203">
        <w:rPr>
          <w:rFonts w:ascii="Garamond" w:eastAsia="Arial Unicode MS" w:hAnsi="Garamond" w:cs="Helvetica"/>
          <w:color w:val="000000" w:themeColor="text1"/>
          <w:sz w:val="22"/>
          <w:szCs w:val="22"/>
          <w:u w:color="000000"/>
        </w:rPr>
        <w:t>.</w:t>
      </w:r>
      <w:r w:rsidR="00280EC7" w:rsidRPr="00AF2203">
        <w:rPr>
          <w:rFonts w:ascii="Garamond" w:eastAsia="Arial Unicode MS" w:hAnsi="Garamond" w:cs="Helvetica"/>
          <w:color w:val="000000" w:themeColor="text1"/>
          <w:sz w:val="22"/>
          <w:szCs w:val="22"/>
          <w:u w:color="000000"/>
        </w:rPr>
        <w:t xml:space="preserve"> </w:t>
      </w:r>
      <w:r w:rsidR="00393D83" w:rsidRPr="00393D83">
        <w:rPr>
          <w:rFonts w:ascii="Garamond" w:eastAsia="Arial Unicode MS" w:hAnsi="Garamond" w:cs="Helvetica"/>
          <w:color w:val="000000" w:themeColor="text1"/>
          <w:sz w:val="22"/>
          <w:szCs w:val="22"/>
          <w:u w:color="000000"/>
        </w:rPr>
        <w:t xml:space="preserve">‘I saw your livestream. </w:t>
      </w:r>
      <w:r w:rsidR="00393D83">
        <w:rPr>
          <w:rFonts w:ascii="Garamond" w:eastAsia="Arial Unicode MS" w:hAnsi="Garamond" w:cs="Helvetica"/>
          <w:color w:val="000000" w:themeColor="text1"/>
          <w:sz w:val="22"/>
          <w:szCs w:val="22"/>
          <w:u w:color="000000"/>
        </w:rPr>
        <w:t>And y</w:t>
      </w:r>
      <w:r w:rsidR="00BE3C44" w:rsidRPr="00AF2203">
        <w:rPr>
          <w:rFonts w:ascii="Garamond" w:eastAsia="Arial Unicode MS" w:hAnsi="Garamond" w:cs="Helvetica"/>
          <w:color w:val="000000" w:themeColor="text1"/>
          <w:sz w:val="22"/>
          <w:szCs w:val="22"/>
          <w:u w:color="000000"/>
        </w:rPr>
        <w:t xml:space="preserve">our talk about </w:t>
      </w:r>
      <w:r w:rsidR="00D95DED">
        <w:rPr>
          <w:rFonts w:ascii="Garamond" w:eastAsia="Arial Unicode MS" w:hAnsi="Garamond" w:cs="Helvetica"/>
          <w:color w:val="000000" w:themeColor="text1"/>
          <w:sz w:val="22"/>
          <w:szCs w:val="22"/>
          <w:u w:color="000000"/>
        </w:rPr>
        <w:t>desire</w:t>
      </w:r>
      <w:r w:rsidR="00393D83">
        <w:rPr>
          <w:rFonts w:ascii="Garamond" w:eastAsia="Arial Unicode MS" w:hAnsi="Garamond" w:cs="Helvetica"/>
          <w:color w:val="000000" w:themeColor="text1"/>
          <w:sz w:val="22"/>
          <w:szCs w:val="22"/>
          <w:u w:color="000000"/>
        </w:rPr>
        <w:t xml:space="preserve"> today</w:t>
      </w:r>
      <w:r w:rsidR="00197232">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 understood </w:t>
      </w:r>
      <w:r w:rsidR="00BE3C44" w:rsidRPr="00197232">
        <w:rPr>
          <w:rFonts w:ascii="Garamond" w:eastAsia="Arial Unicode MS" w:hAnsi="Garamond" w:cs="Helvetica"/>
          <w:i/>
          <w:iCs/>
          <w:color w:val="000000" w:themeColor="text1"/>
          <w:sz w:val="22"/>
          <w:szCs w:val="22"/>
          <w:u w:color="000000"/>
        </w:rPr>
        <w:t>everything</w:t>
      </w:r>
      <w:r w:rsidR="00BE3C44" w:rsidRPr="00AF2203">
        <w:rPr>
          <w:rFonts w:ascii="Garamond" w:eastAsia="Arial Unicode MS" w:hAnsi="Garamond" w:cs="Helvetica"/>
          <w:color w:val="000000" w:themeColor="text1"/>
          <w:sz w:val="22"/>
          <w:szCs w:val="22"/>
          <w:u w:color="000000"/>
        </w:rPr>
        <w:t>.’</w:t>
      </w:r>
    </w:p>
    <w:p w14:paraId="6C17209C" w14:textId="1A69862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nodded his head automatically</w:t>
      </w:r>
      <w:r w:rsidR="00C4612A">
        <w:rPr>
          <w:rFonts w:ascii="Garamond" w:eastAsia="Arial Unicode MS" w:hAnsi="Garamond" w:cs="Helvetica"/>
          <w:color w:val="000000" w:themeColor="text1"/>
          <w:sz w:val="22"/>
          <w:szCs w:val="22"/>
          <w:u w:color="000000"/>
        </w:rPr>
        <w:t xml:space="preserve"> and tried </w:t>
      </w:r>
      <w:r w:rsidR="009B6D3B">
        <w:rPr>
          <w:rFonts w:ascii="Garamond" w:eastAsia="Arial Unicode MS" w:hAnsi="Garamond" w:cs="Helvetica"/>
          <w:color w:val="000000" w:themeColor="text1"/>
          <w:sz w:val="22"/>
          <w:szCs w:val="22"/>
          <w:u w:color="000000"/>
        </w:rPr>
        <w:t xml:space="preserve">not to </w:t>
      </w:r>
      <w:proofErr w:type="spellStart"/>
      <w:r w:rsidR="009B6D3B">
        <w:rPr>
          <w:rFonts w:ascii="Garamond" w:eastAsia="Arial Unicode MS" w:hAnsi="Garamond" w:cs="Helvetica"/>
          <w:color w:val="000000" w:themeColor="text1"/>
          <w:sz w:val="22"/>
          <w:szCs w:val="22"/>
          <w:u w:color="000000"/>
        </w:rPr>
        <w:t>breath</w:t>
      </w:r>
      <w:proofErr w:type="spellEnd"/>
      <w:r w:rsidR="009B6D3B">
        <w:rPr>
          <w:rFonts w:ascii="Garamond" w:eastAsia="Arial Unicode MS" w:hAnsi="Garamond" w:cs="Helvetica"/>
          <w:color w:val="000000" w:themeColor="text1"/>
          <w:sz w:val="22"/>
          <w:szCs w:val="22"/>
          <w:u w:color="000000"/>
        </w:rPr>
        <w:t xml:space="preserve"> through his nose. H</w:t>
      </w:r>
      <w:r w:rsidRPr="00AF2203">
        <w:rPr>
          <w:rFonts w:ascii="Garamond" w:eastAsia="Arial Unicode MS" w:hAnsi="Garamond" w:cs="Helvetica"/>
          <w:color w:val="000000" w:themeColor="text1"/>
          <w:sz w:val="22"/>
          <w:szCs w:val="22"/>
          <w:u w:color="000000"/>
        </w:rPr>
        <w:t>e didn’t know what she was talking about.</w:t>
      </w:r>
    </w:p>
    <w:p w14:paraId="4E4AE8BF" w14:textId="654E0E68" w:rsidR="00BE3C44" w:rsidRPr="00AF2203" w:rsidRDefault="00D52AB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 xml:space="preserve"> </w:t>
      </w:r>
      <w:r w:rsidR="00B12A9E">
        <w:rPr>
          <w:rFonts w:ascii="Garamond" w:eastAsia="Arial Unicode MS" w:hAnsi="Garamond" w:cs="Helvetica"/>
          <w:color w:val="000000" w:themeColor="text1"/>
          <w:sz w:val="22"/>
          <w:szCs w:val="22"/>
          <w:u w:color="000000"/>
        </w:rPr>
        <w:t>waited for him to speak, according to Federal protoco</w:t>
      </w:r>
      <w:r w:rsidR="00E330D5">
        <w:rPr>
          <w:rFonts w:ascii="Garamond" w:eastAsia="Arial Unicode MS" w:hAnsi="Garamond" w:cs="Helvetica"/>
          <w:color w:val="000000" w:themeColor="text1"/>
          <w:sz w:val="22"/>
          <w:szCs w:val="22"/>
          <w:u w:color="000000"/>
        </w:rPr>
        <w:t>l</w:t>
      </w:r>
      <w:r w:rsidR="00184943">
        <w:rPr>
          <w:rFonts w:ascii="Garamond" w:eastAsia="Arial Unicode MS" w:hAnsi="Garamond" w:cs="Helvetica"/>
          <w:color w:val="000000" w:themeColor="text1"/>
          <w:sz w:val="22"/>
          <w:szCs w:val="22"/>
          <w:u w:color="000000"/>
        </w:rPr>
        <w:t>,</w:t>
      </w:r>
      <w:r w:rsidR="00E330D5">
        <w:rPr>
          <w:rFonts w:ascii="Garamond" w:eastAsia="Arial Unicode MS" w:hAnsi="Garamond" w:cs="Helvetica"/>
          <w:color w:val="000000" w:themeColor="text1"/>
          <w:sz w:val="22"/>
          <w:szCs w:val="22"/>
          <w:u w:color="000000"/>
        </w:rPr>
        <w:t xml:space="preserve"> and Quentin said</w:t>
      </w:r>
      <w:r w:rsidR="006F3EDB" w:rsidRPr="00AF2203">
        <w:rPr>
          <w:rFonts w:ascii="Garamond" w:eastAsia="Arial Unicode MS" w:hAnsi="Garamond" w:cs="Helvetica"/>
          <w:color w:val="000000" w:themeColor="text1"/>
          <w:sz w:val="22"/>
          <w:szCs w:val="22"/>
          <w:u w:color="000000"/>
        </w:rPr>
        <w:t xml:space="preserve">, </w:t>
      </w:r>
      <w:r w:rsidR="000B212A" w:rsidRPr="00AF2203">
        <w:rPr>
          <w:rFonts w:ascii="Garamond" w:eastAsia="Arial Unicode MS" w:hAnsi="Garamond" w:cs="Helvetica"/>
          <w:color w:val="000000" w:themeColor="text1"/>
          <w:sz w:val="22"/>
          <w:szCs w:val="22"/>
          <w:u w:color="000000"/>
        </w:rPr>
        <w:t>‘</w:t>
      </w:r>
      <w:r w:rsidR="006F3EDB" w:rsidRPr="00AF2203">
        <w:rPr>
          <w:rFonts w:ascii="Garamond" w:eastAsia="Arial Unicode MS" w:hAnsi="Garamond" w:cs="Helvetica"/>
          <w:color w:val="000000" w:themeColor="text1"/>
          <w:sz w:val="22"/>
          <w:szCs w:val="22"/>
          <w:u w:color="000000"/>
        </w:rPr>
        <w:t xml:space="preserve">It’s </w:t>
      </w:r>
      <w:r w:rsidR="00C74FCA">
        <w:rPr>
          <w:rFonts w:ascii="Garamond" w:eastAsia="Arial Unicode MS" w:hAnsi="Garamond" w:cs="Helvetica"/>
          <w:color w:val="000000" w:themeColor="text1"/>
          <w:sz w:val="22"/>
          <w:szCs w:val="22"/>
          <w:u w:color="000000"/>
        </w:rPr>
        <w:t>odd</w:t>
      </w:r>
      <w:r w:rsidR="00280EC7" w:rsidRPr="00AF2203">
        <w:rPr>
          <w:rFonts w:ascii="Garamond" w:eastAsia="Arial Unicode MS" w:hAnsi="Garamond" w:cs="Helvetica"/>
          <w:color w:val="000000" w:themeColor="text1"/>
          <w:sz w:val="22"/>
          <w:szCs w:val="22"/>
          <w:u w:color="000000"/>
        </w:rPr>
        <w:t xml:space="preserve"> we both talk</w:t>
      </w:r>
      <w:r w:rsidR="005E6B06">
        <w:rPr>
          <w:rFonts w:ascii="Garamond" w:eastAsia="Arial Unicode MS" w:hAnsi="Garamond" w:cs="Helvetica"/>
          <w:color w:val="000000" w:themeColor="text1"/>
          <w:sz w:val="22"/>
          <w:szCs w:val="22"/>
          <w:u w:color="000000"/>
        </w:rPr>
        <w:t>ed</w:t>
      </w:r>
      <w:r w:rsidR="00280EC7" w:rsidRPr="00AF2203">
        <w:rPr>
          <w:rFonts w:ascii="Garamond" w:eastAsia="Arial Unicode MS" w:hAnsi="Garamond" w:cs="Helvetica"/>
          <w:color w:val="000000" w:themeColor="text1"/>
          <w:sz w:val="22"/>
          <w:szCs w:val="22"/>
          <w:u w:color="000000"/>
        </w:rPr>
        <w:t xml:space="preserve"> about Honzing.</w:t>
      </w:r>
      <w:r w:rsidR="00BE3C44" w:rsidRPr="00AF2203">
        <w:rPr>
          <w:rFonts w:ascii="Garamond" w:eastAsia="Arial Unicode MS" w:hAnsi="Garamond" w:cs="Helvetica"/>
          <w:color w:val="000000" w:themeColor="text1"/>
          <w:sz w:val="22"/>
          <w:szCs w:val="22"/>
          <w:u w:color="000000"/>
        </w:rPr>
        <w:t xml:space="preserve"> I developed the routine using—’</w:t>
      </w:r>
    </w:p>
    <w:p w14:paraId="483C5C55" w14:textId="5371B615" w:rsidR="009A4C8C"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16601"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A16601" w:rsidRPr="00AF2203">
        <w:rPr>
          <w:rFonts w:ascii="Garamond" w:eastAsia="Arial Unicode MS" w:hAnsi="Garamond" w:cs="Helvetica"/>
          <w:color w:val="000000" w:themeColor="text1"/>
          <w:sz w:val="22"/>
          <w:szCs w:val="22"/>
          <w:u w:color="000000"/>
        </w:rPr>
        <w:t>-dev</w:t>
      </w:r>
      <w:r w:rsidRPr="00AF2203">
        <w:rPr>
          <w:rFonts w:ascii="Garamond" w:eastAsia="Arial Unicode MS" w:hAnsi="Garamond" w:cs="Helvetica"/>
          <w:color w:val="000000" w:themeColor="text1"/>
          <w:sz w:val="22"/>
          <w:szCs w:val="22"/>
          <w:u w:color="000000"/>
        </w:rPr>
        <w:t xml:space="preserve">. I know,’ </w:t>
      </w:r>
      <w:r w:rsidR="00D52ABB">
        <w:rPr>
          <w:rFonts w:ascii="Garamond" w:eastAsia="Arial Unicode MS" w:hAnsi="Garamond" w:cs="Helvetica"/>
          <w:color w:val="000000" w:themeColor="text1"/>
          <w:sz w:val="22"/>
          <w:szCs w:val="22"/>
          <w:u w:color="000000"/>
        </w:rPr>
        <w:t xml:space="preserve">she </w:t>
      </w:r>
      <w:r w:rsidRPr="00AF2203">
        <w:rPr>
          <w:rFonts w:ascii="Garamond" w:eastAsia="Arial Unicode MS" w:hAnsi="Garamond" w:cs="Helvetica"/>
          <w:color w:val="000000" w:themeColor="text1"/>
          <w:sz w:val="22"/>
          <w:szCs w:val="22"/>
          <w:u w:color="000000"/>
        </w:rPr>
        <w:t>interrupted. ‘We all do. But</w:t>
      </w:r>
      <w:r w:rsidR="00511D34">
        <w:rPr>
          <w:rFonts w:ascii="Garamond" w:eastAsia="Arial Unicode MS" w:hAnsi="Garamond" w:cs="Helvetica"/>
          <w:color w:val="000000" w:themeColor="text1"/>
          <w:sz w:val="22"/>
          <w:szCs w:val="22"/>
          <w:u w:color="000000"/>
        </w:rPr>
        <w:t xml:space="preserve"> the system constructed the text based on your POVAIs </w:t>
      </w:r>
      <w:r w:rsidR="003279F0" w:rsidRPr="00AF2203">
        <w:rPr>
          <w:rFonts w:ascii="Garamond" w:eastAsia="Arial Unicode MS" w:hAnsi="Garamond" w:cs="Helvetica"/>
          <w:color w:val="000000" w:themeColor="text1"/>
          <w:sz w:val="22"/>
          <w:szCs w:val="22"/>
          <w:u w:color="000000"/>
        </w:rPr>
        <w:t>a</w:t>
      </w:r>
      <w:r w:rsidR="00221DB7" w:rsidRPr="00AF2203">
        <w:rPr>
          <w:rFonts w:ascii="Garamond" w:eastAsia="Arial Unicode MS" w:hAnsi="Garamond" w:cs="Helvetica"/>
          <w:color w:val="000000" w:themeColor="text1"/>
          <w:sz w:val="22"/>
          <w:szCs w:val="22"/>
          <w:u w:color="000000"/>
        </w:rPr>
        <w:t>nd so</w:t>
      </w:r>
      <w:r w:rsidRPr="00AF2203">
        <w:rPr>
          <w:rFonts w:ascii="Garamond" w:eastAsia="Arial Unicode MS" w:hAnsi="Garamond" w:cs="Helvetica"/>
          <w:color w:val="000000" w:themeColor="text1"/>
          <w:sz w:val="22"/>
          <w:szCs w:val="22"/>
          <w:u w:color="000000"/>
        </w:rPr>
        <w:t xml:space="preserve"> you are the essential author. </w:t>
      </w:r>
      <w:r w:rsidR="00D3412F" w:rsidRPr="00AF2203">
        <w:rPr>
          <w:rFonts w:ascii="Garamond" w:eastAsia="Arial Unicode MS" w:hAnsi="Garamond" w:cs="Helvetica"/>
          <w:i/>
          <w:iCs/>
          <w:color w:val="000000" w:themeColor="text1"/>
          <w:sz w:val="22"/>
          <w:szCs w:val="22"/>
          <w:u w:color="000000"/>
        </w:rPr>
        <w:t>Causa sui.</w:t>
      </w:r>
      <w:r w:rsidR="00D3412F" w:rsidRPr="00AF2203">
        <w:rPr>
          <w:rFonts w:ascii="Garamond" w:eastAsia="Arial Unicode MS" w:hAnsi="Garamond" w:cs="Helvetica"/>
          <w:color w:val="000000" w:themeColor="text1"/>
          <w:sz w:val="22"/>
          <w:szCs w:val="22"/>
          <w:u w:color="000000"/>
        </w:rPr>
        <w:t xml:space="preserve"> </w:t>
      </w:r>
      <w:r w:rsidR="00C74FCA">
        <w:rPr>
          <w:rFonts w:ascii="Garamond" w:eastAsia="Arial Unicode MS" w:hAnsi="Garamond" w:cs="Helvetica"/>
          <w:color w:val="000000" w:themeColor="text1"/>
          <w:sz w:val="22"/>
          <w:szCs w:val="22"/>
          <w:u w:color="000000"/>
        </w:rPr>
        <w:t xml:space="preserve">And I </w:t>
      </w:r>
      <w:r w:rsidR="007247D1">
        <w:rPr>
          <w:rFonts w:ascii="Garamond" w:eastAsia="Arial Unicode MS" w:hAnsi="Garamond" w:cs="Helvetica"/>
          <w:color w:val="000000" w:themeColor="text1"/>
          <w:sz w:val="22"/>
          <w:szCs w:val="22"/>
          <w:u w:color="000000"/>
        </w:rPr>
        <w:t>am sorry I called you an</w:t>
      </w:r>
      <w:r w:rsidR="00C74FCA">
        <w:rPr>
          <w:rFonts w:ascii="Garamond" w:eastAsia="Arial Unicode MS" w:hAnsi="Garamond" w:cs="Helvetica"/>
          <w:color w:val="000000" w:themeColor="text1"/>
          <w:sz w:val="22"/>
          <w:szCs w:val="22"/>
          <w:u w:color="000000"/>
        </w:rPr>
        <w:t xml:space="preserve"> </w:t>
      </w:r>
      <w:proofErr w:type="spellStart"/>
      <w:r w:rsidR="00C74FCA">
        <w:rPr>
          <w:rFonts w:ascii="Garamond" w:eastAsia="Arial Unicode MS" w:hAnsi="Garamond" w:cs="Helvetica"/>
          <w:color w:val="000000" w:themeColor="text1"/>
          <w:sz w:val="22"/>
          <w:szCs w:val="22"/>
          <w:u w:color="000000"/>
        </w:rPr>
        <w:t>Edgeflake</w:t>
      </w:r>
      <w:proofErr w:type="spellEnd"/>
      <w:r w:rsidR="007247D1">
        <w:rPr>
          <w:rFonts w:ascii="Garamond" w:eastAsia="Arial Unicode MS" w:hAnsi="Garamond" w:cs="Helvetica"/>
          <w:color w:val="000000" w:themeColor="text1"/>
          <w:sz w:val="22"/>
          <w:szCs w:val="22"/>
          <w:u w:color="000000"/>
        </w:rPr>
        <w:t>, but it must be what I am thinking and so please don’t take my apology too seriously</w:t>
      </w:r>
      <w:r w:rsidR="00C74FCA">
        <w:rPr>
          <w:rFonts w:ascii="Garamond" w:eastAsia="Arial Unicode MS" w:hAnsi="Garamond" w:cs="Helvetica"/>
          <w:color w:val="000000" w:themeColor="text1"/>
          <w:sz w:val="22"/>
          <w:szCs w:val="22"/>
          <w:u w:color="000000"/>
        </w:rPr>
        <w:t>.</w:t>
      </w:r>
      <w:r w:rsidR="009A4C8C">
        <w:rPr>
          <w:rFonts w:ascii="Garamond" w:eastAsia="Arial Unicode MS" w:hAnsi="Garamond" w:cs="Helvetica"/>
          <w:color w:val="000000" w:themeColor="text1"/>
          <w:sz w:val="22"/>
          <w:szCs w:val="22"/>
          <w:u w:color="000000"/>
        </w:rPr>
        <w:t xml:space="preserve">’ Quentin nodded </w:t>
      </w:r>
      <w:r w:rsidR="00184943">
        <w:rPr>
          <w:rFonts w:ascii="Garamond" w:eastAsia="Arial Unicode MS" w:hAnsi="Garamond" w:cs="Helvetica"/>
          <w:color w:val="000000" w:themeColor="text1"/>
          <w:sz w:val="22"/>
          <w:szCs w:val="22"/>
          <w:u w:color="000000"/>
        </w:rPr>
        <w:t>and</w:t>
      </w:r>
      <w:r w:rsidR="009A4C8C">
        <w:rPr>
          <w:rFonts w:ascii="Garamond" w:eastAsia="Arial Unicode MS" w:hAnsi="Garamond" w:cs="Helvetica"/>
          <w:color w:val="000000" w:themeColor="text1"/>
          <w:sz w:val="22"/>
          <w:szCs w:val="22"/>
          <w:u w:color="000000"/>
        </w:rPr>
        <w:t xml:space="preserve"> blushed deeply.</w:t>
      </w:r>
      <w:r w:rsidR="00C74FCA">
        <w:rPr>
          <w:rFonts w:ascii="Garamond" w:eastAsia="Arial Unicode MS" w:hAnsi="Garamond" w:cs="Helvetica"/>
          <w:color w:val="000000" w:themeColor="text1"/>
          <w:sz w:val="22"/>
          <w:szCs w:val="22"/>
          <w:u w:color="000000"/>
        </w:rPr>
        <w:t xml:space="preserve"> </w:t>
      </w:r>
    </w:p>
    <w:p w14:paraId="00EF4BD5" w14:textId="2C5491DF" w:rsidR="00BE3C44" w:rsidRPr="00AF2203" w:rsidRDefault="009A4C8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3034D2" w:rsidRPr="00AF2203">
        <w:rPr>
          <w:rFonts w:ascii="Garamond" w:eastAsia="Arial Unicode MS" w:hAnsi="Garamond" w:cs="Helvetica"/>
          <w:color w:val="000000" w:themeColor="text1"/>
          <w:sz w:val="22"/>
          <w:szCs w:val="22"/>
          <w:u w:color="000000"/>
        </w:rPr>
        <w:t xml:space="preserve">It is </w:t>
      </w:r>
      <w:r w:rsidR="00872796" w:rsidRPr="00AF2203">
        <w:rPr>
          <w:rFonts w:ascii="Garamond" w:eastAsia="Arial Unicode MS" w:hAnsi="Garamond" w:cs="Helvetica"/>
          <w:color w:val="000000" w:themeColor="text1"/>
          <w:sz w:val="22"/>
          <w:szCs w:val="22"/>
          <w:u w:color="000000"/>
        </w:rPr>
        <w:t>curious</w:t>
      </w:r>
      <w:r w:rsidR="00BE3C44" w:rsidRPr="00AF2203">
        <w:rPr>
          <w:rFonts w:ascii="Garamond" w:eastAsia="Arial Unicode MS" w:hAnsi="Garamond" w:cs="Helvetica"/>
          <w:color w:val="000000" w:themeColor="text1"/>
          <w:sz w:val="22"/>
          <w:szCs w:val="22"/>
          <w:u w:color="000000"/>
        </w:rPr>
        <w:t xml:space="preserve"> that </w:t>
      </w:r>
      <w:r w:rsidR="003279F0" w:rsidRPr="00AF2203">
        <w:rPr>
          <w:rFonts w:ascii="Garamond" w:eastAsia="Arial Unicode MS" w:hAnsi="Garamond" w:cs="Helvetica"/>
          <w:color w:val="000000" w:themeColor="text1"/>
          <w:sz w:val="22"/>
          <w:szCs w:val="22"/>
          <w:u w:color="000000"/>
        </w:rPr>
        <w:t>Kali</w:t>
      </w:r>
      <w:r w:rsidR="00BE3C44" w:rsidRPr="00AF2203">
        <w:rPr>
          <w:rFonts w:ascii="Garamond" w:eastAsia="Arial Unicode MS" w:hAnsi="Garamond" w:cs="Helvetica"/>
          <w:color w:val="000000" w:themeColor="text1"/>
          <w:sz w:val="22"/>
          <w:szCs w:val="22"/>
          <w:u w:color="000000"/>
        </w:rPr>
        <w:t xml:space="preserve"> chose the same </w:t>
      </w:r>
      <w:r w:rsidR="008D4500" w:rsidRPr="00AF2203">
        <w:rPr>
          <w:rFonts w:ascii="Garamond" w:eastAsia="Arial Unicode MS" w:hAnsi="Garamond" w:cs="Helvetica"/>
          <w:color w:val="000000" w:themeColor="text1"/>
          <w:sz w:val="22"/>
          <w:szCs w:val="22"/>
          <w:u w:color="000000"/>
        </w:rPr>
        <w:t xml:space="preserve">material </w:t>
      </w:r>
      <w:r w:rsidR="00BE3C44" w:rsidRPr="00AF2203">
        <w:rPr>
          <w:rFonts w:ascii="Garamond" w:eastAsia="Arial Unicode MS" w:hAnsi="Garamond" w:cs="Helvetica"/>
          <w:color w:val="000000" w:themeColor="text1"/>
          <w:sz w:val="22"/>
          <w:szCs w:val="22"/>
          <w:u w:color="000000"/>
        </w:rPr>
        <w:t>for us</w:t>
      </w:r>
      <w:r>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he said. ‘Kali confronting Honzing is new.’</w:t>
      </w:r>
    </w:p>
    <w:p w14:paraId="2D93AE4A" w14:textId="6AC4D453"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0417C0" w:rsidRPr="00AF2203">
        <w:rPr>
          <w:rFonts w:ascii="Garamond" w:eastAsia="Arial Unicode MS" w:hAnsi="Garamond" w:cs="Helvetica"/>
          <w:color w:val="000000" w:themeColor="text1"/>
          <w:sz w:val="22"/>
          <w:szCs w:val="22"/>
          <w:u w:color="000000"/>
        </w:rPr>
        <w:t xml:space="preserve">heard Honzing is </w:t>
      </w:r>
      <w:r w:rsidR="00184943">
        <w:rPr>
          <w:rFonts w:ascii="Garamond" w:eastAsia="Arial Unicode MS" w:hAnsi="Garamond" w:cs="Helvetica"/>
          <w:color w:val="000000" w:themeColor="text1"/>
          <w:sz w:val="22"/>
          <w:szCs w:val="22"/>
          <w:u w:color="000000"/>
        </w:rPr>
        <w:t>controlling</w:t>
      </w:r>
      <w:r w:rsidR="000417C0" w:rsidRPr="00AF2203">
        <w:rPr>
          <w:rFonts w:ascii="Garamond" w:eastAsia="Arial Unicode MS" w:hAnsi="Garamond" w:cs="Helvetica"/>
          <w:color w:val="000000" w:themeColor="text1"/>
          <w:sz w:val="22"/>
          <w:szCs w:val="22"/>
          <w:u w:color="000000"/>
        </w:rPr>
        <w:t xml:space="preserve"> Kali</w:t>
      </w:r>
      <w:r w:rsidRPr="00AF2203">
        <w:rPr>
          <w:rFonts w:ascii="Garamond" w:eastAsia="Arial Unicode MS" w:hAnsi="Garamond" w:cs="Helvetica"/>
          <w:color w:val="000000" w:themeColor="text1"/>
          <w:sz w:val="22"/>
          <w:szCs w:val="22"/>
          <w:u w:color="000000"/>
        </w:rPr>
        <w:t xml:space="preserve">,’ said </w:t>
      </w:r>
      <w:r w:rsidR="009A4C8C" w:rsidRPr="009A4C8C">
        <w:rPr>
          <w:rFonts w:ascii="Garamond" w:eastAsia="Arial Unicode MS" w:hAnsi="Garamond" w:cs="Helvetica"/>
          <w:color w:val="000000" w:themeColor="text1"/>
          <w:sz w:val="22"/>
          <w:szCs w:val="22"/>
          <w:u w:color="000000"/>
        </w:rPr>
        <w:t>Neikea</w:t>
      </w:r>
      <w:r w:rsidRPr="00AF2203">
        <w:rPr>
          <w:rFonts w:ascii="Garamond" w:eastAsia="Arial Unicode MS" w:hAnsi="Garamond" w:cs="Helvetica"/>
          <w:color w:val="000000" w:themeColor="text1"/>
          <w:sz w:val="22"/>
          <w:szCs w:val="22"/>
          <w:u w:color="000000"/>
        </w:rPr>
        <w:t>.</w:t>
      </w:r>
    </w:p>
    <w:p w14:paraId="7A6577E4" w14:textId="0AF4DDCB"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must have arranged for us to meet,’ </w:t>
      </w:r>
      <w:r w:rsidR="009A4C8C">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said.</w:t>
      </w:r>
    </w:p>
    <w:p w14:paraId="4570C664" w14:textId="7F9D621D" w:rsidR="007E458B" w:rsidRPr="00AF2203" w:rsidRDefault="007E458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73CC892" w14:textId="7679CBB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soon became clear that Neikea </w:t>
      </w:r>
      <w:r w:rsidR="003E674E"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Quentin</w:t>
      </w:r>
      <w:r w:rsidR="003E674E" w:rsidRPr="00AF2203">
        <w:rPr>
          <w:rFonts w:ascii="Garamond" w:eastAsia="Arial Unicode MS" w:hAnsi="Garamond" w:cs="Helvetica"/>
          <w:color w:val="000000" w:themeColor="text1"/>
          <w:sz w:val="22"/>
          <w:szCs w:val="22"/>
          <w:u w:color="000000"/>
        </w:rPr>
        <w:t xml:space="preserve"> </w:t>
      </w:r>
      <w:r w:rsidR="009D0360">
        <w:rPr>
          <w:rFonts w:ascii="Garamond" w:eastAsia="Arial Unicode MS" w:hAnsi="Garamond" w:cs="Helvetica"/>
          <w:color w:val="000000" w:themeColor="text1"/>
          <w:sz w:val="22"/>
          <w:szCs w:val="22"/>
          <w:u w:color="000000"/>
        </w:rPr>
        <w:t>were well matched</w:t>
      </w:r>
      <w:r w:rsidR="00D509FA">
        <w:rPr>
          <w:rFonts w:ascii="Garamond" w:eastAsia="Arial Unicode MS" w:hAnsi="Garamond" w:cs="Helvetica"/>
          <w:color w:val="000000" w:themeColor="text1"/>
          <w:sz w:val="22"/>
          <w:szCs w:val="22"/>
          <w:u w:color="000000"/>
        </w:rPr>
        <w:t xml:space="preserve">. They had both left the </w:t>
      </w:r>
      <w:r w:rsidR="0067523B">
        <w:rPr>
          <w:rFonts w:ascii="Garamond" w:eastAsia="Arial Unicode MS" w:hAnsi="Garamond" w:cs="Helvetica"/>
          <w:color w:val="000000" w:themeColor="text1"/>
          <w:sz w:val="22"/>
          <w:szCs w:val="22"/>
          <w:u w:color="000000"/>
        </w:rPr>
        <w:t xml:space="preserve">Preterite </w:t>
      </w:r>
      <w:r w:rsidR="00D509FA">
        <w:rPr>
          <w:rFonts w:ascii="Garamond" w:eastAsia="Arial Unicode MS" w:hAnsi="Garamond" w:cs="Helvetica"/>
          <w:color w:val="000000" w:themeColor="text1"/>
          <w:sz w:val="22"/>
          <w:szCs w:val="22"/>
          <w:u w:color="000000"/>
        </w:rPr>
        <w:t>Zone during Rumspringa break-outs and</w:t>
      </w:r>
      <w:r w:rsidR="004B6235">
        <w:rPr>
          <w:rFonts w:ascii="Garamond" w:eastAsia="Arial Unicode MS" w:hAnsi="Garamond" w:cs="Helvetica"/>
          <w:color w:val="000000" w:themeColor="text1"/>
          <w:sz w:val="22"/>
          <w:szCs w:val="22"/>
          <w:u w:color="000000"/>
        </w:rPr>
        <w:t xml:space="preserve"> </w:t>
      </w:r>
      <w:r w:rsidR="002B3273">
        <w:rPr>
          <w:rFonts w:ascii="Garamond" w:eastAsia="Arial Unicode MS" w:hAnsi="Garamond" w:cs="Helvetica"/>
          <w:color w:val="000000" w:themeColor="text1"/>
          <w:sz w:val="22"/>
          <w:szCs w:val="22"/>
          <w:u w:color="000000"/>
        </w:rPr>
        <w:t xml:space="preserve">both </w:t>
      </w:r>
      <w:r w:rsidR="004B6235">
        <w:rPr>
          <w:rFonts w:ascii="Garamond" w:eastAsia="Arial Unicode MS" w:hAnsi="Garamond" w:cs="Helvetica"/>
          <w:color w:val="000000" w:themeColor="text1"/>
          <w:sz w:val="22"/>
          <w:szCs w:val="22"/>
          <w:u w:color="000000"/>
        </w:rPr>
        <w:t>were ravishers of aesthetics</w:t>
      </w:r>
      <w:r w:rsidR="0005336C">
        <w:rPr>
          <w:rFonts w:ascii="Garamond" w:eastAsia="Arial Unicode MS" w:hAnsi="Garamond" w:cs="Helvetica"/>
          <w:color w:val="000000" w:themeColor="text1"/>
          <w:sz w:val="22"/>
          <w:szCs w:val="22"/>
          <w:u w:color="000000"/>
        </w:rPr>
        <w:t>.</w:t>
      </w:r>
      <w:r w:rsidR="009D0360">
        <w:rPr>
          <w:rFonts w:ascii="Garamond" w:eastAsia="Arial Unicode MS" w:hAnsi="Garamond" w:cs="Helvetica"/>
          <w:color w:val="000000" w:themeColor="text1"/>
          <w:sz w:val="22"/>
          <w:szCs w:val="22"/>
          <w:u w:color="000000"/>
        </w:rPr>
        <w:t xml:space="preserve"> </w:t>
      </w:r>
      <w:r w:rsidR="0005336C">
        <w:rPr>
          <w:rFonts w:ascii="Garamond" w:eastAsia="Arial Unicode MS" w:hAnsi="Garamond" w:cs="Helvetica"/>
          <w:color w:val="000000" w:themeColor="text1"/>
          <w:sz w:val="22"/>
          <w:szCs w:val="22"/>
          <w:u w:color="000000"/>
        </w:rPr>
        <w:t>They shared</w:t>
      </w:r>
      <w:r w:rsidRPr="00AF2203">
        <w:rPr>
          <w:rFonts w:ascii="Garamond" w:eastAsia="Arial Unicode MS" w:hAnsi="Garamond" w:cs="Helvetica"/>
          <w:color w:val="000000" w:themeColor="text1"/>
          <w:sz w:val="22"/>
          <w:szCs w:val="22"/>
          <w:u w:color="000000"/>
        </w:rPr>
        <w:t xml:space="preserve"> a</w:t>
      </w:r>
      <w:r w:rsidR="00D509FA">
        <w:rPr>
          <w:rFonts w:ascii="Garamond" w:eastAsia="Arial Unicode MS" w:hAnsi="Garamond" w:cs="Helvetica"/>
          <w:color w:val="000000" w:themeColor="text1"/>
          <w:sz w:val="22"/>
          <w:szCs w:val="22"/>
          <w:u w:color="000000"/>
        </w:rPr>
        <w:t xml:space="preserve"> fierce</w:t>
      </w:r>
      <w:r w:rsidRPr="00AF2203">
        <w:rPr>
          <w:rFonts w:ascii="Garamond" w:eastAsia="Arial Unicode MS" w:hAnsi="Garamond" w:cs="Helvetica"/>
          <w:color w:val="000000" w:themeColor="text1"/>
          <w:sz w:val="22"/>
          <w:szCs w:val="22"/>
          <w:u w:color="000000"/>
        </w:rPr>
        <w:t xml:space="preserve"> admiration </w:t>
      </w:r>
      <w:r w:rsidR="00E76972" w:rsidRPr="00AF2203">
        <w:rPr>
          <w:rFonts w:ascii="Garamond" w:eastAsia="Arial Unicode MS" w:hAnsi="Garamond" w:cs="Helvetica"/>
          <w:color w:val="000000" w:themeColor="text1"/>
          <w:sz w:val="22"/>
          <w:szCs w:val="22"/>
          <w:u w:color="000000"/>
        </w:rPr>
        <w:t>for</w:t>
      </w:r>
      <w:r w:rsidRPr="00AF2203">
        <w:rPr>
          <w:rFonts w:ascii="Garamond" w:eastAsia="Arial Unicode MS" w:hAnsi="Garamond" w:cs="Helvetica"/>
          <w:color w:val="000000" w:themeColor="text1"/>
          <w:sz w:val="22"/>
          <w:szCs w:val="22"/>
          <w:u w:color="000000"/>
        </w:rPr>
        <w:t xml:space="preserve"> Kali</w:t>
      </w:r>
      <w:r w:rsidR="006B6E7D"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D0186E" w:rsidRPr="00AF2203">
        <w:rPr>
          <w:rFonts w:ascii="Garamond" w:eastAsia="Arial Unicode MS" w:hAnsi="Garamond" w:cs="Helvetica"/>
          <w:color w:val="000000" w:themeColor="text1"/>
          <w:sz w:val="22"/>
          <w:szCs w:val="22"/>
          <w:u w:color="000000"/>
        </w:rPr>
        <w:t>design</w:t>
      </w:r>
      <w:r w:rsidR="006B6E7D" w:rsidRPr="00AF2203">
        <w:rPr>
          <w:rFonts w:ascii="Garamond" w:eastAsia="Arial Unicode MS" w:hAnsi="Garamond" w:cs="Helvetica"/>
          <w:color w:val="000000" w:themeColor="text1"/>
          <w:sz w:val="22"/>
          <w:szCs w:val="22"/>
          <w:u w:color="000000"/>
        </w:rPr>
        <w:t xml:space="preserve"> principles</w:t>
      </w:r>
      <w:r w:rsidR="00A0713B" w:rsidRPr="00AF2203">
        <w:rPr>
          <w:rFonts w:ascii="Garamond" w:eastAsia="Arial Unicode MS" w:hAnsi="Garamond" w:cs="Helvetica"/>
          <w:color w:val="000000" w:themeColor="text1"/>
          <w:sz w:val="22"/>
          <w:szCs w:val="22"/>
          <w:u w:color="000000"/>
        </w:rPr>
        <w:t xml:space="preserve"> matched in passion with</w:t>
      </w:r>
      <w:r w:rsidR="002B2DE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6D654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condemnation of Rossum</w:t>
      </w:r>
      <w:r w:rsidR="00BC627F" w:rsidRPr="00AF2203">
        <w:rPr>
          <w:rFonts w:ascii="Garamond" w:eastAsia="Arial Unicode MS" w:hAnsi="Garamond" w:cs="Helvetica"/>
          <w:color w:val="000000" w:themeColor="text1"/>
          <w:sz w:val="22"/>
          <w:szCs w:val="22"/>
          <w:u w:color="000000"/>
        </w:rPr>
        <w:t>’</w:t>
      </w:r>
      <w:r w:rsidR="00A21F78" w:rsidRPr="00AF2203">
        <w:rPr>
          <w:rFonts w:ascii="Garamond" w:eastAsia="Arial Unicode MS" w:hAnsi="Garamond" w:cs="Helvetica"/>
          <w:color w:val="000000" w:themeColor="text1"/>
          <w:sz w:val="22"/>
          <w:szCs w:val="22"/>
          <w:u w:color="000000"/>
        </w:rPr>
        <w:t>s</w:t>
      </w:r>
      <w:r w:rsidR="002B2DEF" w:rsidRPr="00AF2203">
        <w:rPr>
          <w:rFonts w:ascii="Garamond" w:eastAsia="Arial Unicode MS" w:hAnsi="Garamond" w:cs="Helvetica"/>
          <w:color w:val="000000" w:themeColor="text1"/>
          <w:sz w:val="22"/>
          <w:szCs w:val="22"/>
          <w:u w:color="000000"/>
        </w:rPr>
        <w:t xml:space="preserve"> and </w:t>
      </w:r>
      <w:r w:rsidR="00E60CE9" w:rsidRPr="00AF2203">
        <w:rPr>
          <w:rFonts w:ascii="Garamond" w:eastAsia="Arial Unicode MS" w:hAnsi="Garamond" w:cs="Helvetica"/>
          <w:color w:val="000000" w:themeColor="text1"/>
          <w:sz w:val="22"/>
          <w:szCs w:val="22"/>
          <w:u w:color="000000"/>
        </w:rPr>
        <w:t>a</w:t>
      </w:r>
      <w:r w:rsidR="002B2DEF" w:rsidRPr="00AF2203">
        <w:rPr>
          <w:rFonts w:ascii="Garamond" w:eastAsia="Arial Unicode MS" w:hAnsi="Garamond" w:cs="Helvetica"/>
          <w:color w:val="000000" w:themeColor="text1"/>
          <w:sz w:val="22"/>
          <w:szCs w:val="22"/>
          <w:u w:color="000000"/>
        </w:rPr>
        <w:t xml:space="preserve"> </w:t>
      </w:r>
      <w:r w:rsidR="00A0713B" w:rsidRPr="00AF2203">
        <w:rPr>
          <w:rFonts w:ascii="Garamond" w:eastAsia="Arial Unicode MS" w:hAnsi="Garamond" w:cs="Helvetica"/>
          <w:color w:val="000000" w:themeColor="text1"/>
          <w:sz w:val="22"/>
          <w:szCs w:val="22"/>
          <w:u w:color="000000"/>
        </w:rPr>
        <w:t>distrust</w:t>
      </w:r>
      <w:r w:rsidR="002B2DEF" w:rsidRPr="00AF2203">
        <w:rPr>
          <w:rFonts w:ascii="Garamond" w:eastAsia="Arial Unicode MS" w:hAnsi="Garamond" w:cs="Helvetica"/>
          <w:color w:val="000000" w:themeColor="text1"/>
          <w:sz w:val="22"/>
          <w:szCs w:val="22"/>
          <w:u w:color="000000"/>
        </w:rPr>
        <w:t xml:space="preserve"> for Honzing</w:t>
      </w:r>
      <w:r w:rsidRPr="00AF2203">
        <w:rPr>
          <w:rFonts w:ascii="Garamond" w:eastAsia="Arial Unicode MS" w:hAnsi="Garamond" w:cs="Helvetica"/>
          <w:color w:val="000000" w:themeColor="text1"/>
          <w:sz w:val="22"/>
          <w:szCs w:val="22"/>
          <w:u w:color="000000"/>
        </w:rPr>
        <w:t xml:space="preserve">. Quentin </w:t>
      </w:r>
      <w:r w:rsidR="007D5DD6" w:rsidRPr="00AF2203">
        <w:rPr>
          <w:rFonts w:ascii="Garamond" w:eastAsia="Arial Unicode MS" w:hAnsi="Garamond" w:cs="Helvetica"/>
          <w:color w:val="000000" w:themeColor="text1"/>
          <w:sz w:val="22"/>
          <w:szCs w:val="22"/>
          <w:u w:color="000000"/>
        </w:rPr>
        <w:t xml:space="preserve">delighted in </w:t>
      </w:r>
      <w:r w:rsidR="003B33E3" w:rsidRPr="00AF2203">
        <w:rPr>
          <w:rFonts w:ascii="Garamond" w:eastAsia="Arial Unicode MS" w:hAnsi="Garamond" w:cs="Helvetica"/>
          <w:color w:val="000000" w:themeColor="text1"/>
          <w:sz w:val="22"/>
          <w:szCs w:val="22"/>
          <w:u w:color="000000"/>
        </w:rPr>
        <w:t xml:space="preserve">Neikea’s </w:t>
      </w:r>
      <w:r w:rsidRPr="00AF2203">
        <w:rPr>
          <w:rFonts w:ascii="Garamond" w:eastAsia="Arial Unicode MS" w:hAnsi="Garamond" w:cs="Helvetica"/>
          <w:color w:val="000000" w:themeColor="text1"/>
          <w:sz w:val="22"/>
          <w:szCs w:val="22"/>
          <w:u w:color="000000"/>
        </w:rPr>
        <w:t>moral and ethical rectitude</w:t>
      </w:r>
      <w:r w:rsidR="006C0447" w:rsidRPr="00AF2203">
        <w:rPr>
          <w:rFonts w:ascii="Garamond" w:eastAsia="Arial Unicode MS" w:hAnsi="Garamond" w:cs="Helvetica"/>
          <w:color w:val="000000" w:themeColor="text1"/>
          <w:sz w:val="22"/>
          <w:szCs w:val="22"/>
          <w:u w:color="000000"/>
        </w:rPr>
        <w:t>, ranging from</w:t>
      </w:r>
      <w:r w:rsidRPr="00AF2203">
        <w:rPr>
          <w:rFonts w:ascii="Garamond" w:eastAsia="Arial Unicode MS" w:hAnsi="Garamond" w:cs="Helvetica"/>
          <w:color w:val="000000" w:themeColor="text1"/>
          <w:sz w:val="22"/>
          <w:szCs w:val="22"/>
          <w:u w:color="000000"/>
        </w:rPr>
        <w:t xml:space="preserve"> </w:t>
      </w:r>
      <w:r w:rsidR="00785E2F">
        <w:rPr>
          <w:rFonts w:ascii="Garamond" w:eastAsia="Arial Unicode MS" w:hAnsi="Garamond" w:cs="Helvetica"/>
          <w:color w:val="000000" w:themeColor="text1"/>
          <w:sz w:val="22"/>
          <w:szCs w:val="22"/>
          <w:u w:color="000000"/>
        </w:rPr>
        <w:t>the colours of which</w:t>
      </w:r>
      <w:r w:rsidRPr="00AF2203">
        <w:rPr>
          <w:rFonts w:ascii="Garamond" w:eastAsia="Arial Unicode MS" w:hAnsi="Garamond" w:cs="Helvetica"/>
          <w:color w:val="000000" w:themeColor="text1"/>
          <w:sz w:val="22"/>
          <w:szCs w:val="22"/>
          <w:u w:color="000000"/>
        </w:rPr>
        <w:t xml:space="preserve"> foods to eat to the </w:t>
      </w:r>
      <w:r w:rsidR="00705214">
        <w:rPr>
          <w:rFonts w:ascii="Garamond" w:eastAsia="Arial Unicode MS" w:hAnsi="Garamond" w:cs="Helvetica"/>
          <w:color w:val="000000" w:themeColor="text1"/>
          <w:sz w:val="22"/>
          <w:szCs w:val="22"/>
          <w:u w:color="000000"/>
        </w:rPr>
        <w:t>bioavailability</w:t>
      </w:r>
      <w:r w:rsidRPr="00AF2203">
        <w:rPr>
          <w:rFonts w:ascii="Garamond" w:eastAsia="Arial Unicode MS" w:hAnsi="Garamond" w:cs="Helvetica"/>
          <w:color w:val="000000" w:themeColor="text1"/>
          <w:sz w:val="22"/>
          <w:szCs w:val="22"/>
          <w:u w:color="000000"/>
        </w:rPr>
        <w:t xml:space="preserve"> of cloth</w:t>
      </w:r>
      <w:r w:rsidR="00925488" w:rsidRPr="00AF220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Quentin </w:t>
      </w:r>
      <w:r w:rsidR="00A0713B" w:rsidRPr="00AF2203">
        <w:rPr>
          <w:rFonts w:ascii="Garamond" w:eastAsia="Arial Unicode MS" w:hAnsi="Garamond" w:cs="Helvetica"/>
          <w:color w:val="000000" w:themeColor="text1"/>
          <w:sz w:val="22"/>
          <w:szCs w:val="22"/>
          <w:u w:color="000000"/>
        </w:rPr>
        <w:t xml:space="preserve">felt </w:t>
      </w:r>
      <w:r w:rsidRPr="00AF2203">
        <w:rPr>
          <w:rFonts w:ascii="Garamond" w:eastAsia="Arial Unicode MS" w:hAnsi="Garamond" w:cs="Helvetica"/>
          <w:color w:val="000000" w:themeColor="text1"/>
          <w:sz w:val="22"/>
          <w:szCs w:val="22"/>
          <w:u w:color="000000"/>
        </w:rPr>
        <w:t>cleansed</w:t>
      </w:r>
      <w:r w:rsidR="00370C4D">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14693B" w:rsidRPr="00AF2203">
        <w:rPr>
          <w:rFonts w:ascii="Garamond" w:eastAsia="Arial Unicode MS" w:hAnsi="Garamond" w:cs="Helvetica"/>
          <w:color w:val="000000" w:themeColor="text1"/>
          <w:sz w:val="22"/>
          <w:szCs w:val="22"/>
          <w:u w:color="000000"/>
        </w:rPr>
        <w:t>anointed by</w:t>
      </w:r>
      <w:r w:rsidR="009211A2" w:rsidRPr="00AF2203">
        <w:rPr>
          <w:rFonts w:ascii="Garamond" w:eastAsia="Arial Unicode MS" w:hAnsi="Garamond" w:cs="Helvetica"/>
          <w:color w:val="000000" w:themeColor="text1"/>
          <w:sz w:val="22"/>
          <w:szCs w:val="22"/>
          <w:u w:color="000000"/>
        </w:rPr>
        <w:t xml:space="preserve"> </w:t>
      </w:r>
      <w:r w:rsidR="00445FB3"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sanctimony.</w:t>
      </w:r>
    </w:p>
    <w:p w14:paraId="71E790F5"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31831BB" w14:textId="6AC7119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Over the next few weeks Quentin and Neikea’s relationship blossomed</w:t>
      </w:r>
      <w:r w:rsidR="004C1373">
        <w:rPr>
          <w:rFonts w:ascii="Garamond" w:eastAsia="Arial Unicode MS" w:hAnsi="Garamond" w:cs="Helvetica"/>
          <w:color w:val="000000" w:themeColor="text1"/>
          <w:sz w:val="22"/>
          <w:szCs w:val="22"/>
          <w:u w:color="000000"/>
        </w:rPr>
        <w:t>. By</w:t>
      </w:r>
      <w:r w:rsidRPr="00AF2203">
        <w:rPr>
          <w:rFonts w:ascii="Garamond" w:eastAsia="Arial Unicode MS" w:hAnsi="Garamond" w:cs="Helvetica"/>
          <w:color w:val="000000" w:themeColor="text1"/>
          <w:sz w:val="22"/>
          <w:szCs w:val="22"/>
          <w:u w:color="000000"/>
        </w:rPr>
        <w:t xml:space="preserve"> standards of the previous millennium, it oozed with unctuous artifice.</w:t>
      </w:r>
      <w:r w:rsidR="001167D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aid his romantic endeavours Quentin used an application </w:t>
      </w:r>
      <w:r w:rsidR="003D7E11" w:rsidRPr="00AF2203">
        <w:rPr>
          <w:rFonts w:ascii="Garamond" w:eastAsia="Arial Unicode MS" w:hAnsi="Garamond" w:cs="Helvetica"/>
          <w:color w:val="000000" w:themeColor="text1"/>
          <w:sz w:val="22"/>
          <w:szCs w:val="22"/>
          <w:u w:color="000000"/>
        </w:rPr>
        <w:t>from the P</w:t>
      </w:r>
      <w:r w:rsidR="003E7752">
        <w:rPr>
          <w:rFonts w:ascii="Garamond" w:eastAsia="Arial Unicode MS" w:hAnsi="Garamond" w:cs="Helvetica"/>
          <w:color w:val="000000" w:themeColor="text1"/>
          <w:sz w:val="22"/>
          <w:szCs w:val="22"/>
          <w:u w:color="000000"/>
        </w:rPr>
        <w:t>ee</w:t>
      </w:r>
      <w:r w:rsidR="003D7E11" w:rsidRPr="00AF2203">
        <w:rPr>
          <w:rFonts w:ascii="Garamond" w:eastAsia="Arial Unicode MS" w:hAnsi="Garamond" w:cs="Helvetica"/>
          <w:color w:val="000000" w:themeColor="text1"/>
          <w:sz w:val="22"/>
          <w:szCs w:val="22"/>
          <w:u w:color="000000"/>
        </w:rPr>
        <w:t>-Dev suite called</w:t>
      </w:r>
      <w:r w:rsidRPr="00AF2203">
        <w:rPr>
          <w:rFonts w:ascii="Garamond" w:eastAsia="Arial Unicode MS" w:hAnsi="Garamond" w:cs="Helvetica"/>
          <w:color w:val="000000" w:themeColor="text1"/>
          <w:sz w:val="22"/>
          <w:szCs w:val="22"/>
          <w:u w:color="000000"/>
        </w:rPr>
        <w:t xml:space="preserve"> </w:t>
      </w:r>
      <w:proofErr w:type="spellStart"/>
      <w:r w:rsidR="006E42CE">
        <w:rPr>
          <w:rFonts w:ascii="Garamond" w:eastAsia="Arial Unicode MS" w:hAnsi="Garamond" w:cs="Helvetica"/>
          <w:i/>
          <w:iCs/>
          <w:color w:val="000000" w:themeColor="text1"/>
          <w:sz w:val="22"/>
          <w:szCs w:val="22"/>
          <w:u w:color="000000"/>
        </w:rPr>
        <w:t>SelfNeg</w:t>
      </w:r>
      <w:proofErr w:type="spellEnd"/>
      <w:r w:rsidRPr="00AF2203">
        <w:rPr>
          <w:rFonts w:ascii="Garamond" w:eastAsia="Arial Unicode MS" w:hAnsi="Garamond" w:cs="Helvetica"/>
          <w:color w:val="000000" w:themeColor="text1"/>
          <w:sz w:val="22"/>
          <w:szCs w:val="22"/>
          <w:u w:color="000000"/>
        </w:rPr>
        <w:t xml:space="preserve">. Developed according to the theory of </w:t>
      </w:r>
      <w:r w:rsidR="00E37390">
        <w:rPr>
          <w:rFonts w:ascii="Garamond" w:eastAsia="Arial Unicode MS" w:hAnsi="Garamond" w:cs="Helvetica"/>
          <w:i/>
          <w:iCs/>
          <w:color w:val="000000" w:themeColor="text1"/>
          <w:sz w:val="22"/>
          <w:szCs w:val="22"/>
          <w:u w:color="000000"/>
        </w:rPr>
        <w:t>Programmed</w:t>
      </w:r>
      <w:r w:rsidRPr="00AF2203">
        <w:rPr>
          <w:rFonts w:ascii="Garamond" w:eastAsia="Arial Unicode MS" w:hAnsi="Garamond" w:cs="Helvetica"/>
          <w:i/>
          <w:iCs/>
          <w:color w:val="000000" w:themeColor="text1"/>
          <w:sz w:val="22"/>
          <w:szCs w:val="22"/>
          <w:u w:color="000000"/>
        </w:rPr>
        <w:t xml:space="preserve"> Libidinal Negation</w:t>
      </w:r>
      <w:r w:rsidRPr="00DC20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aimed to enfranchise Quentin in his romantic pursuits</w:t>
      </w:r>
      <w:r w:rsidR="007B0B18">
        <w:rPr>
          <w:rFonts w:ascii="Garamond" w:eastAsia="Arial Unicode MS" w:hAnsi="Garamond" w:cs="Helvetica"/>
          <w:color w:val="000000" w:themeColor="text1"/>
          <w:sz w:val="22"/>
          <w:szCs w:val="22"/>
          <w:u w:color="000000"/>
        </w:rPr>
        <w:t xml:space="preserve"> by</w:t>
      </w:r>
      <w:r w:rsidRPr="00AF2203">
        <w:rPr>
          <w:rFonts w:ascii="Garamond" w:eastAsia="Arial Unicode MS" w:hAnsi="Garamond" w:cs="Helvetica"/>
          <w:color w:val="000000" w:themeColor="text1"/>
          <w:sz w:val="22"/>
          <w:szCs w:val="22"/>
          <w:u w:color="000000"/>
        </w:rPr>
        <w:t xml:space="preserve"> lessen</w:t>
      </w:r>
      <w:r w:rsidR="007B0B1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7B0B18">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CE0150" w:rsidRPr="00AF2203">
        <w:rPr>
          <w:rFonts w:ascii="Garamond" w:eastAsia="Arial Unicode MS" w:hAnsi="Garamond" w:cs="Helvetica"/>
          <w:color w:val="000000" w:themeColor="text1"/>
          <w:sz w:val="22"/>
          <w:szCs w:val="22"/>
          <w:u w:color="000000"/>
        </w:rPr>
        <w:t>self-confidence</w:t>
      </w:r>
      <w:r w:rsidR="004C1373">
        <w:rPr>
          <w:rFonts w:ascii="Garamond" w:eastAsia="Arial Unicode MS" w:hAnsi="Garamond" w:cs="Helvetica"/>
          <w:color w:val="000000" w:themeColor="text1"/>
          <w:sz w:val="22"/>
          <w:szCs w:val="22"/>
          <w:u w:color="000000"/>
        </w:rPr>
        <w:t xml:space="preserve">. The goal was to </w:t>
      </w:r>
      <w:r w:rsidRPr="00AF2203">
        <w:rPr>
          <w:rFonts w:ascii="Garamond" w:eastAsia="Arial Unicode MS" w:hAnsi="Garamond" w:cs="Helvetica"/>
          <w:color w:val="000000" w:themeColor="text1"/>
          <w:sz w:val="22"/>
          <w:szCs w:val="22"/>
          <w:u w:color="000000"/>
        </w:rPr>
        <w:t>foster a vacuum for sympathy and attention. The app had several approaches</w:t>
      </w:r>
      <w:r w:rsidR="00811913">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t would bully him</w:t>
      </w:r>
      <w:r w:rsidR="00A423E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CE3507" w:rsidRPr="00AF2203">
        <w:rPr>
          <w:rFonts w:ascii="Garamond" w:eastAsia="Arial Unicode MS" w:hAnsi="Garamond" w:cs="Helvetica"/>
          <w:color w:val="000000" w:themeColor="text1"/>
          <w:sz w:val="22"/>
          <w:szCs w:val="22"/>
          <w:u w:color="000000"/>
        </w:rPr>
        <w:t>sensitively</w:t>
      </w:r>
      <w:r w:rsidRPr="00AF2203">
        <w:rPr>
          <w:rFonts w:ascii="Garamond" w:eastAsia="Arial Unicode MS" w:hAnsi="Garamond" w:cs="Helvetica"/>
          <w:color w:val="000000" w:themeColor="text1"/>
          <w:sz w:val="22"/>
          <w:szCs w:val="22"/>
          <w:u w:color="000000"/>
        </w:rPr>
        <w:t xml:space="preserve"> sculpted questions</w:t>
      </w:r>
      <w:r w:rsidR="00685D6B" w:rsidRPr="00AF2203">
        <w:rPr>
          <w:rFonts w:ascii="Garamond" w:eastAsia="Arial Unicode MS" w:hAnsi="Garamond" w:cs="Helvetica"/>
          <w:color w:val="000000" w:themeColor="text1"/>
          <w:sz w:val="22"/>
          <w:szCs w:val="22"/>
          <w:u w:color="000000"/>
        </w:rPr>
        <w:t xml:space="preserve"> such as</w:t>
      </w:r>
      <w:r w:rsidR="00C212B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do you feel worse for the ecological damage you have caused the planet</w:t>
      </w:r>
      <w:r w:rsidR="00FA4EC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or </w:t>
      </w:r>
      <w:r w:rsidR="00C50144" w:rsidRPr="00AF2203">
        <w:rPr>
          <w:rFonts w:ascii="Garamond" w:eastAsia="Arial Unicode MS" w:hAnsi="Garamond" w:cs="Helvetica"/>
          <w:color w:val="000000" w:themeColor="text1"/>
          <w:sz w:val="22"/>
          <w:szCs w:val="22"/>
          <w:u w:color="000000"/>
        </w:rPr>
        <w:t xml:space="preserve">for </w:t>
      </w:r>
      <w:r w:rsidRPr="00AF2203">
        <w:rPr>
          <w:rFonts w:ascii="Garamond" w:eastAsia="Arial Unicode MS" w:hAnsi="Garamond" w:cs="Helvetica"/>
          <w:color w:val="000000" w:themeColor="text1"/>
          <w:sz w:val="22"/>
          <w:szCs w:val="22"/>
          <w:u w:color="000000"/>
        </w:rPr>
        <w:t>the insignificant legacy you would leave if you died tomorrow?”</w:t>
      </w:r>
      <w:r w:rsidR="000417C0" w:rsidRPr="00AF2203">
        <w:rPr>
          <w:rFonts w:ascii="Garamond" w:eastAsia="Arial Unicode MS" w:hAnsi="Garamond" w:cs="Helvetica"/>
          <w:color w:val="000000" w:themeColor="text1"/>
          <w:sz w:val="22"/>
          <w:szCs w:val="22"/>
          <w:u w:color="000000"/>
        </w:rPr>
        <w:t xml:space="preserve"> Or it would add a soundtrack to his life, </w:t>
      </w:r>
      <w:r w:rsidR="00FC199D">
        <w:rPr>
          <w:rFonts w:ascii="Garamond" w:eastAsia="Arial Unicode MS" w:hAnsi="Garamond" w:cs="Helvetica"/>
          <w:color w:val="000000" w:themeColor="text1"/>
          <w:sz w:val="22"/>
          <w:szCs w:val="22"/>
          <w:u w:color="000000"/>
        </w:rPr>
        <w:t>dissonant</w:t>
      </w:r>
      <w:r w:rsidR="004C2AF5">
        <w:rPr>
          <w:rFonts w:ascii="Garamond" w:eastAsia="Arial Unicode MS" w:hAnsi="Garamond" w:cs="Helvetica"/>
          <w:color w:val="000000" w:themeColor="text1"/>
          <w:sz w:val="22"/>
          <w:szCs w:val="22"/>
          <w:u w:color="000000"/>
        </w:rPr>
        <w:t xml:space="preserve"> chords of doubt</w:t>
      </w:r>
      <w:r w:rsidR="003C3D45">
        <w:rPr>
          <w:rFonts w:ascii="Garamond" w:eastAsia="Arial Unicode MS" w:hAnsi="Garamond" w:cs="Helvetica"/>
          <w:color w:val="000000" w:themeColor="text1"/>
          <w:sz w:val="22"/>
          <w:szCs w:val="22"/>
          <w:u w:color="000000"/>
        </w:rPr>
        <w:t xml:space="preserve"> and unease</w:t>
      </w:r>
      <w:r w:rsidR="001167D9">
        <w:rPr>
          <w:rFonts w:ascii="Garamond" w:eastAsia="Arial Unicode MS" w:hAnsi="Garamond" w:cs="Helvetica"/>
          <w:color w:val="000000" w:themeColor="text1"/>
          <w:sz w:val="22"/>
          <w:szCs w:val="22"/>
          <w:u w:color="000000"/>
        </w:rPr>
        <w:t xml:space="preserve"> whenever he was making a decision</w:t>
      </w:r>
      <w:r w:rsidR="000417C0" w:rsidRPr="00AF2203">
        <w:rPr>
          <w:rFonts w:ascii="Garamond" w:eastAsia="Arial Unicode MS" w:hAnsi="Garamond" w:cs="Helvetica"/>
          <w:color w:val="000000" w:themeColor="text1"/>
          <w:sz w:val="22"/>
          <w:szCs w:val="22"/>
          <w:u w:color="000000"/>
        </w:rPr>
        <w:t>.</w:t>
      </w:r>
      <w:r w:rsidR="005A4AEA">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proved so effective that when he arrived to meet Neikea he was </w:t>
      </w:r>
      <w:r w:rsidR="005D44FF">
        <w:rPr>
          <w:rFonts w:ascii="Garamond" w:eastAsia="Arial Unicode MS" w:hAnsi="Garamond" w:cs="Helvetica"/>
          <w:color w:val="000000" w:themeColor="text1"/>
          <w:sz w:val="22"/>
          <w:szCs w:val="22"/>
          <w:u w:color="000000"/>
        </w:rPr>
        <w:t>often</w:t>
      </w:r>
      <w:r w:rsidRPr="00AF2203">
        <w:rPr>
          <w:rFonts w:ascii="Garamond" w:eastAsia="Arial Unicode MS" w:hAnsi="Garamond" w:cs="Helvetica"/>
          <w:color w:val="000000" w:themeColor="text1"/>
          <w:sz w:val="22"/>
          <w:szCs w:val="22"/>
          <w:u w:color="000000"/>
        </w:rPr>
        <w:t xml:space="preserve"> in tears. </w:t>
      </w:r>
    </w:p>
    <w:p w14:paraId="72389C6F"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878FF44" w14:textId="6507AD8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came to pass that Neikea took a </w:t>
      </w:r>
      <w:r w:rsidR="00E67FF7">
        <w:rPr>
          <w:rFonts w:ascii="Garamond" w:eastAsia="Arial Unicode MS" w:hAnsi="Garamond" w:cs="Helvetica"/>
          <w:color w:val="000000" w:themeColor="text1"/>
          <w:sz w:val="22"/>
          <w:szCs w:val="22"/>
          <w:u w:color="000000"/>
        </w:rPr>
        <w:t>position</w:t>
      </w:r>
      <w:r w:rsidRPr="00AF2203">
        <w:rPr>
          <w:rFonts w:ascii="Garamond" w:eastAsia="Arial Unicode MS" w:hAnsi="Garamond" w:cs="Helvetica"/>
          <w:color w:val="000000" w:themeColor="text1"/>
          <w:sz w:val="22"/>
          <w:szCs w:val="22"/>
          <w:u w:color="000000"/>
        </w:rPr>
        <w:t xml:space="preserve"> at </w:t>
      </w:r>
      <w:r w:rsidR="00D00AC2">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D00AC2">
        <w:rPr>
          <w:rFonts w:ascii="Garamond" w:eastAsia="Arial Unicode MS" w:hAnsi="Garamond" w:cs="Helvetica"/>
          <w:color w:val="000000" w:themeColor="text1"/>
          <w:sz w:val="22"/>
          <w:szCs w:val="22"/>
          <w:u w:color="000000"/>
        </w:rPr>
        <w:t>recapitulation</w:t>
      </w:r>
      <w:r w:rsidR="00E67F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clini</w:t>
      </w:r>
      <w:r w:rsidR="002B35E3"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 </w:t>
      </w:r>
      <w:r w:rsidR="005F3CB2" w:rsidRPr="00AF2203">
        <w:rPr>
          <w:rFonts w:ascii="Garamond" w:eastAsia="Arial Unicode MS" w:hAnsi="Garamond" w:cs="Helvetica"/>
          <w:color w:val="000000" w:themeColor="text1"/>
          <w:sz w:val="22"/>
          <w:szCs w:val="22"/>
          <w:u w:color="000000"/>
        </w:rPr>
        <w:t xml:space="preserve">as </w:t>
      </w:r>
      <w:r w:rsidR="004C1373">
        <w:rPr>
          <w:rFonts w:ascii="Garamond" w:eastAsia="Arial Unicode MS" w:hAnsi="Garamond" w:cs="Helvetica"/>
          <w:color w:val="000000" w:themeColor="text1"/>
          <w:sz w:val="22"/>
          <w:szCs w:val="22"/>
          <w:u w:color="000000"/>
        </w:rPr>
        <w:t>a</w:t>
      </w:r>
      <w:r w:rsidR="00DC64FC">
        <w:rPr>
          <w:rFonts w:ascii="Garamond" w:eastAsia="Arial Unicode MS" w:hAnsi="Garamond" w:cs="Helvetica"/>
          <w:color w:val="000000" w:themeColor="text1"/>
          <w:sz w:val="22"/>
          <w:szCs w:val="22"/>
          <w:u w:color="000000"/>
        </w:rPr>
        <w:t xml:space="preserve">n </w:t>
      </w:r>
      <w:r w:rsidR="004C1373">
        <w:rPr>
          <w:rFonts w:ascii="Garamond" w:eastAsia="Arial Unicode MS" w:hAnsi="Garamond" w:cs="Helvetica"/>
          <w:color w:val="000000" w:themeColor="text1"/>
          <w:sz w:val="22"/>
          <w:szCs w:val="22"/>
          <w:u w:color="000000"/>
        </w:rPr>
        <w:t xml:space="preserve">Emotional </w:t>
      </w:r>
      <w:r w:rsidR="00394058">
        <w:rPr>
          <w:rFonts w:ascii="Garamond" w:eastAsia="Arial Unicode MS" w:hAnsi="Garamond" w:cs="Helvetica"/>
          <w:color w:val="000000" w:themeColor="text1"/>
          <w:sz w:val="22"/>
          <w:szCs w:val="22"/>
          <w:u w:color="000000"/>
        </w:rPr>
        <w:t xml:space="preserve">Endpoint </w:t>
      </w:r>
      <w:r w:rsidR="004C1373">
        <w:rPr>
          <w:rFonts w:ascii="Garamond" w:eastAsia="Arial Unicode MS" w:hAnsi="Garamond" w:cs="Helvetica"/>
          <w:color w:val="000000" w:themeColor="text1"/>
          <w:sz w:val="22"/>
          <w:szCs w:val="22"/>
          <w:u w:color="000000"/>
        </w:rPr>
        <w:t>Validator</w:t>
      </w:r>
      <w:r w:rsidRPr="00AF2203">
        <w:rPr>
          <w:rFonts w:ascii="Garamond" w:eastAsia="Arial Unicode MS" w:hAnsi="Garamond" w:cs="Helvetica"/>
          <w:color w:val="000000" w:themeColor="text1"/>
          <w:sz w:val="22"/>
          <w:szCs w:val="22"/>
          <w:u w:color="000000"/>
        </w:rPr>
        <w:t xml:space="preserve">. Quentin and Neikea would walk to and from work together in the </w:t>
      </w:r>
      <w:r w:rsidR="00681486" w:rsidRPr="00AF2203">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Edinburgh autumn, </w:t>
      </w:r>
      <w:r w:rsidR="00394058">
        <w:rPr>
          <w:rFonts w:ascii="Garamond" w:eastAsia="Arial Unicode MS" w:hAnsi="Garamond" w:cs="Helvetica"/>
          <w:color w:val="000000" w:themeColor="text1"/>
          <w:sz w:val="22"/>
          <w:szCs w:val="22"/>
          <w:u w:color="000000"/>
        </w:rPr>
        <w:t>drunk on virtue</w:t>
      </w:r>
      <w:r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They talked about </w:t>
      </w:r>
      <w:r w:rsidR="00E041CE" w:rsidRPr="00AF2203">
        <w:rPr>
          <w:rFonts w:ascii="Garamond" w:hAnsi="Garamond"/>
          <w:color w:val="000000" w:themeColor="text1"/>
          <w:sz w:val="22"/>
          <w:szCs w:val="22"/>
        </w:rPr>
        <w:t>having a child</w:t>
      </w:r>
      <w:r w:rsidR="00394058">
        <w:rPr>
          <w:rFonts w:ascii="Garamond" w:hAnsi="Garamond"/>
          <w:color w:val="000000" w:themeColor="text1"/>
          <w:sz w:val="22"/>
          <w:szCs w:val="22"/>
        </w:rPr>
        <w:t xml:space="preserve"> and </w:t>
      </w:r>
      <w:r w:rsidR="009B07D7">
        <w:rPr>
          <w:rFonts w:ascii="Garamond" w:hAnsi="Garamond"/>
          <w:color w:val="000000" w:themeColor="text1"/>
          <w:sz w:val="22"/>
          <w:szCs w:val="22"/>
        </w:rPr>
        <w:t xml:space="preserve">the </w:t>
      </w:r>
      <w:r w:rsidR="00065A7A">
        <w:rPr>
          <w:rFonts w:ascii="Garamond" w:hAnsi="Garamond"/>
          <w:color w:val="000000" w:themeColor="text1"/>
          <w:sz w:val="22"/>
          <w:szCs w:val="22"/>
        </w:rPr>
        <w:t>lifestyle criteria for the</w:t>
      </w:r>
      <w:r w:rsidR="009B07D7">
        <w:rPr>
          <w:rFonts w:ascii="Garamond" w:hAnsi="Garamond"/>
          <w:color w:val="000000" w:themeColor="text1"/>
          <w:sz w:val="22"/>
          <w:szCs w:val="22"/>
        </w:rPr>
        <w:t xml:space="preserve"> Zoner surrogates they would </w:t>
      </w:r>
      <w:r w:rsidR="001F28BE">
        <w:rPr>
          <w:rFonts w:ascii="Garamond" w:hAnsi="Garamond"/>
          <w:color w:val="000000" w:themeColor="text1"/>
          <w:sz w:val="22"/>
          <w:szCs w:val="22"/>
        </w:rPr>
        <w:t>select</w:t>
      </w:r>
      <w:r w:rsidR="009B07D7">
        <w:rPr>
          <w:rFonts w:ascii="Garamond" w:hAnsi="Garamond"/>
          <w:color w:val="000000" w:themeColor="text1"/>
          <w:sz w:val="22"/>
          <w:szCs w:val="22"/>
        </w:rPr>
        <w:t xml:space="preserve"> for </w:t>
      </w:r>
      <w:r w:rsidR="00177D6C">
        <w:rPr>
          <w:rFonts w:ascii="Garamond" w:hAnsi="Garamond"/>
          <w:color w:val="000000" w:themeColor="text1"/>
          <w:sz w:val="22"/>
          <w:szCs w:val="22"/>
        </w:rPr>
        <w:t>gestation</w:t>
      </w:r>
      <w:r w:rsidR="009B07D7">
        <w:rPr>
          <w:rFonts w:ascii="Garamond" w:hAnsi="Garamond"/>
          <w:color w:val="000000" w:themeColor="text1"/>
          <w:sz w:val="22"/>
          <w:szCs w:val="22"/>
        </w:rPr>
        <w:t xml:space="preserve"> and </w:t>
      </w:r>
      <w:r w:rsidR="003F7717" w:rsidRPr="00AF2203">
        <w:rPr>
          <w:rFonts w:ascii="Garamond" w:hAnsi="Garamond"/>
          <w:color w:val="000000" w:themeColor="text1"/>
          <w:sz w:val="22"/>
          <w:szCs w:val="22"/>
        </w:rPr>
        <w:t>the</w:t>
      </w:r>
      <w:r w:rsidR="00702128" w:rsidRPr="00AF2203">
        <w:rPr>
          <w:rFonts w:ascii="Garamond" w:hAnsi="Garamond"/>
          <w:color w:val="000000" w:themeColor="text1"/>
          <w:sz w:val="22"/>
          <w:szCs w:val="22"/>
        </w:rPr>
        <w:t xml:space="preserve"> </w:t>
      </w:r>
      <w:r w:rsidR="00B33A01">
        <w:rPr>
          <w:rFonts w:ascii="Garamond" w:hAnsi="Garamond"/>
          <w:color w:val="000000" w:themeColor="text1"/>
          <w:sz w:val="22"/>
          <w:szCs w:val="22"/>
        </w:rPr>
        <w:t xml:space="preserve">gender </w:t>
      </w:r>
      <w:r w:rsidR="00005930">
        <w:rPr>
          <w:rFonts w:ascii="Garamond" w:hAnsi="Garamond"/>
          <w:color w:val="000000" w:themeColor="text1"/>
          <w:sz w:val="22"/>
          <w:szCs w:val="22"/>
        </w:rPr>
        <w:t xml:space="preserve">and pedagogical </w:t>
      </w:r>
      <w:r w:rsidR="009B07D7">
        <w:rPr>
          <w:rFonts w:ascii="Garamond" w:hAnsi="Garamond"/>
          <w:color w:val="000000" w:themeColor="text1"/>
          <w:sz w:val="22"/>
          <w:szCs w:val="22"/>
        </w:rPr>
        <w:t xml:space="preserve">parameters </w:t>
      </w:r>
      <w:r w:rsidR="003F7717" w:rsidRPr="00AF2203">
        <w:rPr>
          <w:rFonts w:ascii="Garamond" w:hAnsi="Garamond"/>
          <w:color w:val="000000" w:themeColor="text1"/>
          <w:sz w:val="22"/>
          <w:szCs w:val="22"/>
        </w:rPr>
        <w:t xml:space="preserve">of </w:t>
      </w:r>
      <w:r w:rsidR="00956D2C" w:rsidRPr="00AF2203">
        <w:rPr>
          <w:rFonts w:ascii="Garamond" w:hAnsi="Garamond"/>
          <w:color w:val="000000" w:themeColor="text1"/>
          <w:sz w:val="22"/>
          <w:szCs w:val="22"/>
        </w:rPr>
        <w:t xml:space="preserve">the </w:t>
      </w:r>
      <w:r w:rsidR="006423BD">
        <w:rPr>
          <w:rFonts w:ascii="Garamond" w:hAnsi="Garamond"/>
          <w:color w:val="000000" w:themeColor="text1"/>
          <w:sz w:val="22"/>
          <w:szCs w:val="22"/>
        </w:rPr>
        <w:t>nannybot</w:t>
      </w:r>
      <w:r w:rsidRPr="00AF2203">
        <w:rPr>
          <w:rFonts w:ascii="Garamond" w:hAnsi="Garamond"/>
          <w:color w:val="000000" w:themeColor="text1"/>
          <w:sz w:val="22"/>
          <w:szCs w:val="22"/>
        </w:rPr>
        <w:t>. It was the happiest time of Quentin’s life.</w:t>
      </w:r>
    </w:p>
    <w:p w14:paraId="49EC22EB" w14:textId="3C4D6360" w:rsidR="00BE3C44" w:rsidRPr="00AF2203" w:rsidRDefault="00BE3C44" w:rsidP="008724FA">
      <w:pPr>
        <w:autoSpaceDE w:val="0"/>
        <w:autoSpaceDN w:val="0"/>
        <w:adjustRightInd w:val="0"/>
        <w:spacing w:line="288" w:lineRule="auto"/>
        <w:jc w:val="both"/>
        <w:rPr>
          <w:rFonts w:ascii="Garamond" w:eastAsia="Arial Unicode MS" w:hAnsi="Garamond" w:cs="Helvetica"/>
          <w:i/>
          <w:color w:val="000000" w:themeColor="text1"/>
          <w:sz w:val="32"/>
          <w:szCs w:val="32"/>
          <w:u w:color="000000"/>
        </w:rPr>
      </w:pPr>
      <w:r w:rsidRPr="00AF2203">
        <w:rPr>
          <w:rFonts w:ascii="Garamond" w:eastAsia="Arial Unicode MS" w:hAnsi="Garamond" w:cs="Helvetica"/>
          <w:color w:val="000000" w:themeColor="text1"/>
          <w:sz w:val="22"/>
          <w:szCs w:val="22"/>
          <w:u w:color="000000"/>
        </w:rPr>
        <w:t> </w:t>
      </w:r>
      <w:bookmarkStart w:id="16" w:name="_Hlk25736793"/>
      <w:r w:rsidR="00D766A5" w:rsidRPr="00AF2203">
        <w:rPr>
          <w:rFonts w:ascii="Arial Unicode MS" w:eastAsia="Arial Unicode MS" w:hAnsi="Arial Unicode MS" w:cs="Arial Unicode MS"/>
          <w:color w:val="000000" w:themeColor="text1"/>
          <w:sz w:val="40"/>
          <w:szCs w:val="40"/>
          <w:shd w:val="clear" w:color="auto" w:fill="FFFFFF"/>
        </w:rPr>
        <w:t xml:space="preserve">                  </w:t>
      </w:r>
      <w:r w:rsidR="00A158CB">
        <w:rPr>
          <w:rFonts w:ascii="Arial Unicode MS" w:eastAsia="Arial Unicode MS" w:hAnsi="Arial Unicode MS" w:cs="Arial Unicode MS"/>
          <w:color w:val="000000" w:themeColor="text1"/>
          <w:sz w:val="40"/>
          <w:szCs w:val="40"/>
          <w:shd w:val="clear" w:color="auto" w:fill="FFFFFF"/>
        </w:rPr>
        <w:t xml:space="preserve"> </w:t>
      </w:r>
      <w:r w:rsidR="00D766A5"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w:t>
      </w:r>
      <w:bookmarkEnd w:id="16"/>
      <w:r w:rsidRPr="00AF2203">
        <w:rPr>
          <w:rFonts w:ascii="Garamond" w:eastAsia="Arial Unicode MS" w:hAnsi="Garamond" w:cs="Helvetica"/>
          <w:color w:val="000000" w:themeColor="text1"/>
          <w:sz w:val="32"/>
          <w:szCs w:val="32"/>
        </w:rPr>
        <w:br w:type="page"/>
      </w:r>
    </w:p>
    <w:p w14:paraId="5C2A216F" w14:textId="349126C2" w:rsidR="00BE3C44" w:rsidRPr="00AF2203" w:rsidRDefault="00C93EAC" w:rsidP="001D59F4">
      <w:pPr>
        <w:pStyle w:val="chapterTit"/>
        <w:rPr>
          <w:rFonts w:eastAsia="Arial Unicode MS"/>
          <w:u w:color="000000"/>
        </w:rPr>
      </w:pPr>
      <w:bookmarkStart w:id="17" w:name="_Toc167787697"/>
      <w:r>
        <w:rPr>
          <w:rFonts w:eastAsia="Arial Unicode MS"/>
          <w:u w:color="000000"/>
        </w:rPr>
        <w:lastRenderedPageBreak/>
        <w:t>Rumspringa</w:t>
      </w:r>
      <w:r w:rsidR="00071A24">
        <w:rPr>
          <w:rFonts w:eastAsia="Arial Unicode MS"/>
          <w:u w:color="000000"/>
        </w:rPr>
        <w:t xml:space="preserve"> Overload</w:t>
      </w:r>
      <w:bookmarkEnd w:id="17"/>
    </w:p>
    <w:p w14:paraId="5751847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D54356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93E36D3" w14:textId="11B3CA59" w:rsidR="00BE3C44" w:rsidRPr="00AF2203" w:rsidRDefault="00BE3C44" w:rsidP="00BE3C44">
      <w:pPr>
        <w:autoSpaceDE w:val="0"/>
        <w:autoSpaceDN w:val="0"/>
        <w:adjustRightInd w:val="0"/>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Two months passed </w:t>
      </w:r>
      <w:r w:rsidR="00D05A56"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Pr="00AF2203">
        <w:rPr>
          <w:rFonts w:ascii="Garamond" w:eastAsia="Arial Unicode MS" w:hAnsi="Garamond" w:cs="Helvetica"/>
          <w:color w:val="000000" w:themeColor="text1"/>
          <w:sz w:val="22"/>
          <w:szCs w:val="22"/>
          <w:u w:color="000000"/>
        </w:rPr>
        <w:t xml:space="preserve"> was dead. </w:t>
      </w:r>
      <w:r w:rsidR="00F168C0" w:rsidRPr="00F168C0">
        <w:rPr>
          <w:rFonts w:ascii="Garamond" w:eastAsia="Arial Unicode MS" w:hAnsi="Garamond" w:cs="Helvetica"/>
          <w:color w:val="000000" w:themeColor="text1"/>
          <w:sz w:val="22"/>
          <w:szCs w:val="22"/>
          <w:u w:color="000000"/>
        </w:rPr>
        <w:t>Edinburgh</w:t>
      </w:r>
      <w:r w:rsidR="00F168C0">
        <w:rPr>
          <w:rFonts w:ascii="Garamond" w:eastAsia="Arial Unicode MS" w:hAnsi="Garamond" w:cs="Helvetica"/>
          <w:color w:val="000000" w:themeColor="text1"/>
          <w:sz w:val="22"/>
          <w:szCs w:val="22"/>
          <w:u w:color="000000"/>
        </w:rPr>
        <w:t xml:space="preserve">’s </w:t>
      </w:r>
      <w:r w:rsidR="0083446B">
        <w:rPr>
          <w:rFonts w:ascii="Garamond" w:eastAsia="Arial Unicode MS" w:hAnsi="Garamond" w:cs="Helvetica"/>
          <w:color w:val="000000" w:themeColor="text1"/>
          <w:sz w:val="22"/>
          <w:szCs w:val="22"/>
          <w:u w:color="000000"/>
        </w:rPr>
        <w:t>dron</w:t>
      </w:r>
      <w:r w:rsidR="00B87446">
        <w:rPr>
          <w:rFonts w:ascii="Garamond" w:eastAsia="Arial Unicode MS" w:hAnsi="Garamond" w:cs="Helvetica"/>
          <w:color w:val="000000" w:themeColor="text1"/>
          <w:sz w:val="22"/>
          <w:szCs w:val="22"/>
          <w:u w:color="000000"/>
        </w:rPr>
        <w:t>es</w:t>
      </w:r>
      <w:r w:rsidR="00050BF3" w:rsidRPr="00AF2203">
        <w:rPr>
          <w:rFonts w:ascii="Garamond" w:eastAsia="Arial Unicode MS" w:hAnsi="Garamond" w:cs="Helvetica"/>
          <w:color w:val="000000" w:themeColor="text1"/>
          <w:sz w:val="22"/>
          <w:szCs w:val="22"/>
          <w:u w:color="000000"/>
        </w:rPr>
        <w:t xml:space="preserve"> </w:t>
      </w:r>
      <w:r w:rsidR="00792B58">
        <w:rPr>
          <w:rFonts w:ascii="Garamond" w:eastAsia="Arial Unicode MS" w:hAnsi="Garamond" w:cs="Helvetica"/>
          <w:color w:val="000000" w:themeColor="text1"/>
          <w:sz w:val="22"/>
          <w:szCs w:val="22"/>
          <w:u w:color="000000"/>
        </w:rPr>
        <w:t xml:space="preserve">now </w:t>
      </w:r>
      <w:r w:rsidR="00A43646">
        <w:rPr>
          <w:rFonts w:ascii="Garamond" w:eastAsia="Arial Unicode MS" w:hAnsi="Garamond" w:cs="Helvetica"/>
          <w:color w:val="000000" w:themeColor="text1"/>
          <w:sz w:val="22"/>
          <w:szCs w:val="22"/>
          <w:u w:color="000000"/>
        </w:rPr>
        <w:t>impinged upon</w:t>
      </w:r>
      <w:r w:rsidR="00050BF3" w:rsidRPr="00AF2203">
        <w:rPr>
          <w:rFonts w:ascii="Garamond" w:eastAsia="Arial Unicode MS" w:hAnsi="Garamond" w:cs="Helvetica"/>
          <w:color w:val="000000" w:themeColor="text1"/>
          <w:sz w:val="22"/>
          <w:szCs w:val="22"/>
          <w:u w:color="000000"/>
        </w:rPr>
        <w:t xml:space="preserve"> a </w:t>
      </w:r>
      <w:r w:rsidR="00193847">
        <w:rPr>
          <w:rFonts w:ascii="Garamond" w:eastAsia="Arial Unicode MS" w:hAnsi="Garamond" w:cs="Helvetica"/>
          <w:color w:val="000000" w:themeColor="text1"/>
          <w:sz w:val="22"/>
          <w:szCs w:val="22"/>
          <w:u w:color="000000"/>
        </w:rPr>
        <w:t>black</w:t>
      </w:r>
      <w:r w:rsidRPr="00AF2203">
        <w:rPr>
          <w:rFonts w:ascii="Garamond" w:eastAsia="Arial Unicode MS" w:hAnsi="Garamond" w:cs="Helvetica"/>
          <w:color w:val="000000" w:themeColor="text1"/>
          <w:sz w:val="22"/>
          <w:szCs w:val="22"/>
          <w:u w:color="000000"/>
        </w:rPr>
        <w:t xml:space="preserve"> sig</w:t>
      </w:r>
      <w:r w:rsidR="00193847">
        <w:rPr>
          <w:rFonts w:ascii="Garamond" w:eastAsia="Arial Unicode MS" w:hAnsi="Garamond" w:cs="Helvetica"/>
          <w:color w:val="000000" w:themeColor="text1"/>
          <w:sz w:val="22"/>
          <w:szCs w:val="22"/>
          <w:u w:color="000000"/>
        </w:rPr>
        <w:t>n etched with the words</w:t>
      </w:r>
      <w:r w:rsidR="00A506DA">
        <w:rPr>
          <w:rFonts w:ascii="Garamond" w:eastAsia="Arial Unicode MS" w:hAnsi="Garamond" w:cs="Helvetica"/>
          <w:color w:val="000000" w:themeColor="text1"/>
          <w:sz w:val="22"/>
          <w:szCs w:val="22"/>
          <w:u w:color="000000"/>
        </w:rPr>
        <w:t xml:space="preserve"> </w:t>
      </w:r>
      <w:r w:rsidR="00B8203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Dr Rhea &amp; Dr Parsley</w:t>
      </w:r>
      <w:r w:rsidR="00D17C78">
        <w:rPr>
          <w:rFonts w:ascii="Garamond" w:eastAsia="Arial Unicode MS" w:hAnsi="Garamond" w:cs="Helvetica"/>
          <w:color w:val="000000" w:themeColor="text1"/>
          <w:sz w:val="22"/>
          <w:szCs w:val="22"/>
          <w:u w:color="000000"/>
        </w:rPr>
        <w:t xml:space="preserve">. </w:t>
      </w:r>
      <w:r w:rsidR="009E4994">
        <w:rPr>
          <w:rFonts w:ascii="Garamond" w:eastAsia="Arial Unicode MS" w:hAnsi="Garamond" w:cs="Helvetica"/>
          <w:color w:val="000000" w:themeColor="text1"/>
          <w:sz w:val="22"/>
          <w:szCs w:val="22"/>
          <w:u w:color="000000"/>
        </w:rPr>
        <w:t>Neo-</w:t>
      </w:r>
      <w:r w:rsidR="00CA3A85">
        <w:rPr>
          <w:rFonts w:ascii="Garamond" w:eastAsia="Arial Unicode MS" w:hAnsi="Garamond" w:cs="Helvetica"/>
          <w:color w:val="000000" w:themeColor="text1"/>
          <w:sz w:val="22"/>
          <w:szCs w:val="22"/>
          <w:u w:color="000000"/>
        </w:rPr>
        <w:t>Recapitulation Therapists</w:t>
      </w:r>
      <w:r w:rsidR="00B8203D">
        <w:rPr>
          <w:rFonts w:ascii="Garamond" w:eastAsia="Arial Unicode MS" w:hAnsi="Garamond" w:cs="Helvetica"/>
          <w:color w:val="000000" w:themeColor="text1"/>
          <w:sz w:val="22"/>
          <w:szCs w:val="22"/>
          <w:u w:color="000000"/>
        </w:rPr>
        <w:t>”.</w:t>
      </w:r>
    </w:p>
    <w:p w14:paraId="1B35BBD3" w14:textId="78FA809A" w:rsidR="00D5473E" w:rsidRDefault="00C700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w:t>
      </w:r>
      <w:r w:rsidR="005914C3" w:rsidRPr="005914C3">
        <w:rPr>
          <w:rFonts w:ascii="Garamond" w:eastAsia="Arial Unicode MS" w:hAnsi="Garamond" w:cs="Helvetica"/>
          <w:color w:val="000000" w:themeColor="text1"/>
          <w:sz w:val="22"/>
          <w:szCs w:val="22"/>
          <w:u w:color="000000"/>
        </w:rPr>
        <w:t>ne bright November morning</w:t>
      </w:r>
      <w:r w:rsidR="00F04FD2">
        <w:rPr>
          <w:rFonts w:ascii="Garamond" w:eastAsia="Arial Unicode MS" w:hAnsi="Garamond" w:cs="Helvetica"/>
          <w:color w:val="000000" w:themeColor="text1"/>
          <w:sz w:val="22"/>
          <w:szCs w:val="22"/>
          <w:u w:color="000000"/>
        </w:rPr>
        <w:t xml:space="preserve"> </w:t>
      </w:r>
      <w:r w:rsidR="00193847">
        <w:rPr>
          <w:rFonts w:ascii="Garamond" w:eastAsia="Arial Unicode MS" w:hAnsi="Garamond" w:cs="Helvetica"/>
          <w:color w:val="000000" w:themeColor="text1"/>
          <w:sz w:val="22"/>
          <w:szCs w:val="22"/>
          <w:u w:color="000000"/>
        </w:rPr>
        <w:t xml:space="preserve">Quentin sat upon </w:t>
      </w:r>
      <w:r w:rsidR="00AA4E06">
        <w:rPr>
          <w:rFonts w:ascii="Garamond" w:eastAsia="Arial Unicode MS" w:hAnsi="Garamond" w:cs="Helvetica"/>
          <w:color w:val="000000" w:themeColor="text1"/>
          <w:sz w:val="22"/>
          <w:szCs w:val="22"/>
          <w:u w:color="000000"/>
        </w:rPr>
        <w:t xml:space="preserve">a </w:t>
      </w:r>
      <w:r w:rsidR="004D10B9">
        <w:rPr>
          <w:rFonts w:ascii="Garamond" w:eastAsia="Arial Unicode MS" w:hAnsi="Garamond" w:cs="Helvetica"/>
          <w:color w:val="000000" w:themeColor="text1"/>
          <w:sz w:val="22"/>
          <w:szCs w:val="22"/>
          <w:u w:color="000000"/>
        </w:rPr>
        <w:t>levitating</w:t>
      </w:r>
      <w:r w:rsidR="00AA4E06">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coil</w:t>
      </w:r>
      <w:r w:rsidR="00AA4E06">
        <w:rPr>
          <w:rFonts w:ascii="Garamond" w:eastAsia="Arial Unicode MS" w:hAnsi="Garamond" w:cs="Helvetica"/>
          <w:color w:val="000000" w:themeColor="text1"/>
          <w:sz w:val="22"/>
          <w:szCs w:val="22"/>
          <w:u w:color="000000"/>
        </w:rPr>
        <w:t xml:space="preserve"> </w:t>
      </w:r>
      <w:r w:rsidR="00D17C78">
        <w:rPr>
          <w:rFonts w:ascii="Garamond" w:eastAsia="Arial Unicode MS" w:hAnsi="Garamond" w:cs="Helvetica"/>
          <w:color w:val="000000" w:themeColor="text1"/>
          <w:sz w:val="22"/>
          <w:szCs w:val="22"/>
          <w:u w:color="000000"/>
        </w:rPr>
        <w:t>opposite</w:t>
      </w:r>
      <w:r w:rsidR="00AA4E06">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his senior colleague Dr </w:t>
      </w:r>
      <w:r w:rsidR="00193847">
        <w:rPr>
          <w:rFonts w:ascii="Garamond" w:eastAsia="Arial Unicode MS" w:hAnsi="Garamond" w:cs="Helvetica"/>
          <w:color w:val="000000" w:themeColor="text1"/>
          <w:sz w:val="22"/>
          <w:szCs w:val="22"/>
          <w:u w:color="000000"/>
        </w:rPr>
        <w:t>Rhea</w:t>
      </w:r>
      <w:r w:rsidR="00C64169">
        <w:rPr>
          <w:rFonts w:ascii="Garamond" w:eastAsia="Arial Unicode MS" w:hAnsi="Garamond" w:cs="Helvetica"/>
          <w:color w:val="000000" w:themeColor="text1"/>
          <w:sz w:val="22"/>
          <w:szCs w:val="22"/>
          <w:u w:color="000000"/>
        </w:rPr>
        <w:t xml:space="preserve">, her </w:t>
      </w:r>
      <w:r w:rsidR="00193847">
        <w:rPr>
          <w:rFonts w:ascii="Garamond" w:eastAsia="Arial Unicode MS" w:hAnsi="Garamond" w:cs="Helvetica"/>
          <w:color w:val="000000" w:themeColor="text1"/>
          <w:sz w:val="22"/>
          <w:szCs w:val="22"/>
          <w:u w:color="000000"/>
        </w:rPr>
        <w:t xml:space="preserve">small body enveloped by </w:t>
      </w:r>
      <w:r w:rsidR="009A3AE4">
        <w:rPr>
          <w:rFonts w:ascii="Garamond" w:eastAsia="Arial Unicode MS" w:hAnsi="Garamond" w:cs="Helvetica"/>
          <w:color w:val="000000" w:themeColor="text1"/>
          <w:sz w:val="22"/>
          <w:szCs w:val="22"/>
          <w:u w:color="000000"/>
        </w:rPr>
        <w:t>a</w:t>
      </w:r>
      <w:r w:rsidR="00E33337">
        <w:rPr>
          <w:rFonts w:ascii="Garamond" w:eastAsia="Arial Unicode MS" w:hAnsi="Garamond" w:cs="Helvetica"/>
          <w:color w:val="000000" w:themeColor="text1"/>
          <w:sz w:val="22"/>
          <w:szCs w:val="22"/>
          <w:u w:color="000000"/>
        </w:rPr>
        <w:t xml:space="preserve"> throne</w:t>
      </w:r>
      <w:r w:rsidR="00C64169">
        <w:rPr>
          <w:rFonts w:ascii="Garamond" w:eastAsia="Arial Unicode MS" w:hAnsi="Garamond" w:cs="Helvetica"/>
          <w:color w:val="000000" w:themeColor="text1"/>
          <w:sz w:val="22"/>
          <w:szCs w:val="22"/>
          <w:u w:color="000000"/>
        </w:rPr>
        <w:t xml:space="preserve"> </w:t>
      </w:r>
      <w:r w:rsidR="00065A7A">
        <w:rPr>
          <w:rFonts w:ascii="Garamond" w:eastAsia="Arial Unicode MS" w:hAnsi="Garamond" w:cs="Helvetica"/>
          <w:color w:val="000000" w:themeColor="text1"/>
          <w:sz w:val="22"/>
          <w:szCs w:val="22"/>
          <w:u w:color="000000"/>
        </w:rPr>
        <w:t xml:space="preserve">of </w:t>
      </w:r>
      <w:r w:rsidR="008B47F7">
        <w:rPr>
          <w:rFonts w:ascii="Garamond" w:eastAsia="Arial Unicode MS" w:hAnsi="Garamond" w:cs="Helvetica"/>
          <w:color w:val="000000" w:themeColor="text1"/>
          <w:sz w:val="22"/>
          <w:szCs w:val="22"/>
          <w:u w:color="000000"/>
        </w:rPr>
        <w:t xml:space="preserve">translucent </w:t>
      </w:r>
      <w:r w:rsidR="00D95103">
        <w:rPr>
          <w:rFonts w:ascii="Garamond" w:eastAsia="Arial Unicode MS" w:hAnsi="Garamond" w:cs="Helvetica"/>
          <w:color w:val="000000" w:themeColor="text1"/>
          <w:sz w:val="22"/>
          <w:szCs w:val="22"/>
          <w:u w:color="000000"/>
        </w:rPr>
        <w:t xml:space="preserve">black </w:t>
      </w:r>
      <w:r w:rsidR="009D592A" w:rsidRPr="009D592A">
        <w:rPr>
          <w:rFonts w:ascii="Garamond" w:eastAsia="Arial Unicode MS" w:hAnsi="Garamond" w:cs="Helvetica"/>
          <w:color w:val="000000" w:themeColor="text1"/>
          <w:sz w:val="22"/>
          <w:szCs w:val="22"/>
          <w:u w:color="000000"/>
        </w:rPr>
        <w:t>gel</w:t>
      </w:r>
      <w:r w:rsidR="00AA4E06">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00A31459" w:rsidRPr="00AF2203">
        <w:rPr>
          <w:rFonts w:ascii="Garamond" w:eastAsia="Arial Unicode MS" w:hAnsi="Garamond" w:cs="Helvetica"/>
          <w:color w:val="000000" w:themeColor="text1"/>
          <w:sz w:val="22"/>
          <w:szCs w:val="22"/>
          <w:u w:color="000000"/>
        </w:rPr>
        <w:t>’s desk</w:t>
      </w:r>
      <w:r w:rsidR="00065A7A">
        <w:rPr>
          <w:rFonts w:ascii="Garamond" w:eastAsia="Arial Unicode MS" w:hAnsi="Garamond" w:cs="Helvetica"/>
          <w:color w:val="000000" w:themeColor="text1"/>
          <w:sz w:val="22"/>
          <w:szCs w:val="22"/>
          <w:u w:color="000000"/>
        </w:rPr>
        <w:t xml:space="preserve"> lay between them</w:t>
      </w:r>
      <w:r w:rsidR="00EA7501">
        <w:rPr>
          <w:rFonts w:ascii="Garamond" w:eastAsia="Arial Unicode MS" w:hAnsi="Garamond" w:cs="Helvetica"/>
          <w:color w:val="000000" w:themeColor="text1"/>
          <w:sz w:val="22"/>
          <w:szCs w:val="22"/>
          <w:u w:color="000000"/>
        </w:rPr>
        <w:t>,</w:t>
      </w:r>
      <w:r w:rsidR="00AA4E06">
        <w:rPr>
          <w:rFonts w:ascii="Garamond" w:eastAsia="Arial Unicode MS" w:hAnsi="Garamond" w:cs="Helvetica"/>
          <w:color w:val="000000" w:themeColor="text1"/>
          <w:sz w:val="22"/>
          <w:szCs w:val="22"/>
          <w:u w:color="000000"/>
        </w:rPr>
        <w:t xml:space="preserve"> a</w:t>
      </w:r>
      <w:r w:rsidR="00065A7A">
        <w:rPr>
          <w:rFonts w:ascii="Garamond" w:eastAsia="Arial Unicode MS" w:hAnsi="Garamond" w:cs="Helvetica"/>
          <w:color w:val="000000" w:themeColor="text1"/>
          <w:sz w:val="22"/>
          <w:szCs w:val="22"/>
          <w:u w:color="000000"/>
        </w:rPr>
        <w:t xml:space="preserve"> </w:t>
      </w:r>
      <w:r w:rsidR="006A40B4">
        <w:rPr>
          <w:rFonts w:ascii="Garamond" w:eastAsia="Arial Unicode MS" w:hAnsi="Garamond" w:cs="Helvetica"/>
          <w:color w:val="000000" w:themeColor="text1"/>
          <w:sz w:val="22"/>
          <w:szCs w:val="22"/>
          <w:u w:color="000000"/>
        </w:rPr>
        <w:t>confused</w:t>
      </w:r>
      <w:r w:rsidR="00BE3C44" w:rsidRPr="00AF2203">
        <w:rPr>
          <w:rFonts w:ascii="Garamond" w:eastAsia="Arial Unicode MS" w:hAnsi="Garamond" w:cs="Helvetica"/>
          <w:color w:val="000000" w:themeColor="text1"/>
          <w:sz w:val="22"/>
          <w:szCs w:val="22"/>
          <w:u w:color="000000"/>
        </w:rPr>
        <w:t xml:space="preserve"> </w:t>
      </w:r>
      <w:r w:rsidR="00AF22DA">
        <w:rPr>
          <w:rFonts w:ascii="Garamond" w:eastAsia="Arial Unicode MS" w:hAnsi="Garamond" w:cs="Helvetica"/>
          <w:color w:val="000000" w:themeColor="text1"/>
          <w:sz w:val="22"/>
          <w:szCs w:val="22"/>
          <w:u w:color="000000"/>
        </w:rPr>
        <w:t xml:space="preserve">eclectic </w:t>
      </w:r>
      <w:r w:rsidR="00065A7A">
        <w:rPr>
          <w:rFonts w:ascii="Garamond" w:eastAsia="Arial Unicode MS" w:hAnsi="Garamond" w:cs="Helvetica"/>
          <w:color w:val="000000" w:themeColor="text1"/>
          <w:sz w:val="22"/>
          <w:szCs w:val="22"/>
          <w:u w:color="000000"/>
        </w:rPr>
        <w:t>structure</w:t>
      </w:r>
      <w:r w:rsidR="00BE3C44" w:rsidRPr="00AF2203">
        <w:rPr>
          <w:rFonts w:ascii="Garamond" w:eastAsia="Arial Unicode MS" w:hAnsi="Garamond" w:cs="Helvetica"/>
          <w:color w:val="000000" w:themeColor="text1"/>
          <w:sz w:val="22"/>
          <w:szCs w:val="22"/>
          <w:u w:color="000000"/>
        </w:rPr>
        <w:t xml:space="preserve"> with which they had</w:t>
      </w:r>
      <w:r w:rsidR="004957EF"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n</w:t>
      </w:r>
      <w:r w:rsidR="004957EF" w:rsidRPr="00AF2203">
        <w:rPr>
          <w:rFonts w:ascii="Garamond" w:eastAsia="Arial Unicode MS" w:hAnsi="Garamond" w:cs="Helvetica"/>
          <w:color w:val="000000" w:themeColor="text1"/>
          <w:sz w:val="22"/>
          <w:szCs w:val="22"/>
          <w:u w:color="000000"/>
        </w:rPr>
        <w:t>o</w:t>
      </w:r>
      <w:r w:rsidR="00BE3C44" w:rsidRPr="00AF2203">
        <w:rPr>
          <w:rFonts w:ascii="Garamond" w:eastAsia="Arial Unicode MS" w:hAnsi="Garamond" w:cs="Helvetica"/>
          <w:color w:val="000000" w:themeColor="text1"/>
          <w:sz w:val="22"/>
          <w:szCs w:val="22"/>
          <w:u w:color="000000"/>
        </w:rPr>
        <w:t>t decided what to do</w:t>
      </w:r>
      <w:r w:rsidR="00C12B71">
        <w:rPr>
          <w:rFonts w:ascii="Garamond" w:eastAsia="Arial Unicode MS" w:hAnsi="Garamond" w:cs="Helvetica"/>
          <w:color w:val="000000" w:themeColor="text1"/>
          <w:sz w:val="22"/>
          <w:szCs w:val="22"/>
          <w:u w:color="000000"/>
        </w:rPr>
        <w:t xml:space="preserve">. The </w:t>
      </w:r>
      <w:r w:rsidR="006846B8">
        <w:rPr>
          <w:rFonts w:ascii="Garamond" w:eastAsia="Arial Unicode MS" w:hAnsi="Garamond" w:cs="Helvetica"/>
          <w:color w:val="000000" w:themeColor="text1"/>
          <w:sz w:val="22"/>
          <w:szCs w:val="22"/>
          <w:u w:color="000000"/>
        </w:rPr>
        <w:t>rhomboid</w:t>
      </w:r>
      <w:r w:rsidR="00C63FEC">
        <w:rPr>
          <w:rFonts w:ascii="Garamond" w:eastAsia="Arial Unicode MS" w:hAnsi="Garamond" w:cs="Helvetica"/>
          <w:color w:val="000000" w:themeColor="text1"/>
          <w:sz w:val="22"/>
          <w:szCs w:val="22"/>
          <w:u w:color="000000"/>
        </w:rPr>
        <w:t xml:space="preserve"> </w:t>
      </w:r>
      <w:r w:rsidR="00AA4E06">
        <w:rPr>
          <w:rFonts w:ascii="Garamond" w:eastAsia="Arial Unicode MS" w:hAnsi="Garamond" w:cs="Helvetica"/>
          <w:color w:val="000000" w:themeColor="text1"/>
          <w:sz w:val="22"/>
          <w:szCs w:val="22"/>
          <w:u w:color="000000"/>
        </w:rPr>
        <w:t>table</w:t>
      </w:r>
      <w:r w:rsidR="00872026">
        <w:rPr>
          <w:rFonts w:ascii="Garamond" w:eastAsia="Arial Unicode MS" w:hAnsi="Garamond" w:cs="Helvetica"/>
          <w:color w:val="000000" w:themeColor="text1"/>
          <w:sz w:val="22"/>
          <w:szCs w:val="22"/>
          <w:u w:color="000000"/>
        </w:rPr>
        <w:t>top</w:t>
      </w:r>
      <w:r w:rsidR="00965F2D">
        <w:rPr>
          <w:rFonts w:ascii="Garamond" w:eastAsia="Arial Unicode MS" w:hAnsi="Garamond" w:cs="Helvetica"/>
          <w:color w:val="000000" w:themeColor="text1"/>
          <w:sz w:val="22"/>
          <w:szCs w:val="22"/>
          <w:u w:color="000000"/>
        </w:rPr>
        <w:t xml:space="preserve"> was</w:t>
      </w:r>
      <w:r w:rsidR="005E13B6">
        <w:rPr>
          <w:rFonts w:ascii="Garamond" w:eastAsia="Arial Unicode MS" w:hAnsi="Garamond" w:cs="Helvetica"/>
          <w:color w:val="000000" w:themeColor="text1"/>
          <w:sz w:val="22"/>
          <w:szCs w:val="22"/>
          <w:u w:color="000000"/>
        </w:rPr>
        <w:t xml:space="preserve"> </w:t>
      </w:r>
      <w:r w:rsidR="00965F2D">
        <w:rPr>
          <w:rFonts w:ascii="Garamond" w:eastAsia="Arial Unicode MS" w:hAnsi="Garamond" w:cs="Helvetica"/>
          <w:color w:val="000000" w:themeColor="text1"/>
          <w:sz w:val="22"/>
          <w:szCs w:val="22"/>
          <w:u w:color="000000"/>
        </w:rPr>
        <w:t xml:space="preserve">a </w:t>
      </w:r>
      <w:r w:rsidR="00233D88">
        <w:rPr>
          <w:rFonts w:ascii="Garamond" w:eastAsia="Arial Unicode MS" w:hAnsi="Garamond" w:cs="Helvetica"/>
          <w:color w:val="000000" w:themeColor="text1"/>
          <w:sz w:val="22"/>
          <w:szCs w:val="22"/>
          <w:u w:color="000000"/>
        </w:rPr>
        <w:t>silvery</w:t>
      </w:r>
      <w:r w:rsidR="00641CC4">
        <w:rPr>
          <w:rFonts w:ascii="Garamond" w:eastAsia="Arial Unicode MS" w:hAnsi="Garamond" w:cs="Helvetica"/>
          <w:color w:val="000000" w:themeColor="text1"/>
          <w:sz w:val="22"/>
          <w:szCs w:val="22"/>
          <w:u w:color="000000"/>
        </w:rPr>
        <w:t xml:space="preserve"> alloy </w:t>
      </w:r>
      <w:r w:rsidR="007837B4">
        <w:rPr>
          <w:rFonts w:ascii="Garamond" w:eastAsia="Arial Unicode MS" w:hAnsi="Garamond" w:cs="Helvetica"/>
          <w:color w:val="000000" w:themeColor="text1"/>
          <w:sz w:val="22"/>
          <w:szCs w:val="22"/>
          <w:u w:color="000000"/>
        </w:rPr>
        <w:t xml:space="preserve">no thicker than a thumb nail </w:t>
      </w:r>
      <w:r w:rsidR="00641CC4">
        <w:rPr>
          <w:rFonts w:ascii="Garamond" w:eastAsia="Arial Unicode MS" w:hAnsi="Garamond" w:cs="Helvetica"/>
          <w:color w:val="000000" w:themeColor="text1"/>
          <w:sz w:val="22"/>
          <w:szCs w:val="22"/>
          <w:u w:color="000000"/>
        </w:rPr>
        <w:t xml:space="preserve">that turned </w:t>
      </w:r>
      <w:r w:rsidR="00651F3E">
        <w:rPr>
          <w:rFonts w:ascii="Garamond" w:eastAsia="Arial Unicode MS" w:hAnsi="Garamond" w:cs="Helvetica"/>
          <w:color w:val="000000" w:themeColor="text1"/>
          <w:sz w:val="22"/>
          <w:szCs w:val="22"/>
          <w:u w:color="000000"/>
        </w:rPr>
        <w:t>trans</w:t>
      </w:r>
      <w:r w:rsidR="000C5FCA">
        <w:rPr>
          <w:rFonts w:ascii="Garamond" w:eastAsia="Arial Unicode MS" w:hAnsi="Garamond" w:cs="Helvetica"/>
          <w:color w:val="000000" w:themeColor="text1"/>
          <w:sz w:val="22"/>
          <w:szCs w:val="22"/>
          <w:u w:color="000000"/>
        </w:rPr>
        <w:t>parent</w:t>
      </w:r>
      <w:r w:rsidR="00641CC4">
        <w:rPr>
          <w:rFonts w:ascii="Garamond" w:eastAsia="Arial Unicode MS" w:hAnsi="Garamond" w:cs="Helvetica"/>
          <w:color w:val="000000" w:themeColor="text1"/>
          <w:sz w:val="22"/>
          <w:szCs w:val="22"/>
          <w:u w:color="000000"/>
        </w:rPr>
        <w:t xml:space="preserve"> </w:t>
      </w:r>
      <w:r w:rsidR="00322FC6">
        <w:rPr>
          <w:rFonts w:ascii="Garamond" w:eastAsia="Arial Unicode MS" w:hAnsi="Garamond" w:cs="Helvetica"/>
          <w:color w:val="000000" w:themeColor="text1"/>
          <w:sz w:val="22"/>
          <w:szCs w:val="22"/>
          <w:u w:color="000000"/>
        </w:rPr>
        <w:t>with</w:t>
      </w:r>
      <w:r w:rsidR="00651F3E">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 xml:space="preserve">the slightest </w:t>
      </w:r>
      <w:r w:rsidR="00965F2D">
        <w:rPr>
          <w:rFonts w:ascii="Garamond" w:eastAsia="Arial Unicode MS" w:hAnsi="Garamond" w:cs="Helvetica"/>
          <w:color w:val="000000" w:themeColor="text1"/>
          <w:sz w:val="22"/>
          <w:szCs w:val="22"/>
          <w:u w:color="000000"/>
        </w:rPr>
        <w:t>pressure</w:t>
      </w:r>
      <w:r w:rsidR="007837B4">
        <w:rPr>
          <w:rFonts w:ascii="Garamond" w:eastAsia="Arial Unicode MS" w:hAnsi="Garamond" w:cs="Helvetica"/>
          <w:color w:val="000000" w:themeColor="text1"/>
          <w:sz w:val="22"/>
          <w:szCs w:val="22"/>
          <w:u w:color="000000"/>
        </w:rPr>
        <w:t xml:space="preserve">. </w:t>
      </w:r>
      <w:r w:rsidR="00D5473E">
        <w:rPr>
          <w:rFonts w:ascii="Garamond" w:eastAsia="Arial Unicode MS" w:hAnsi="Garamond" w:cs="Helvetica"/>
          <w:color w:val="000000" w:themeColor="text1"/>
          <w:sz w:val="22"/>
          <w:szCs w:val="22"/>
          <w:u w:color="000000"/>
        </w:rPr>
        <w:t xml:space="preserve">It showed a history of technology </w:t>
      </w:r>
      <w:r w:rsidR="003F777B">
        <w:rPr>
          <w:rFonts w:ascii="Garamond" w:eastAsia="Arial Unicode MS" w:hAnsi="Garamond" w:cs="Helvetica"/>
          <w:color w:val="000000" w:themeColor="text1"/>
          <w:sz w:val="22"/>
          <w:szCs w:val="22"/>
          <w:u w:color="000000"/>
        </w:rPr>
        <w:t>accessories</w:t>
      </w:r>
      <w:r w:rsidR="00D5473E">
        <w:rPr>
          <w:rFonts w:ascii="Garamond" w:eastAsia="Arial Unicode MS" w:hAnsi="Garamond" w:cs="Helvetica"/>
          <w:color w:val="000000" w:themeColor="text1"/>
          <w:sz w:val="22"/>
          <w:szCs w:val="22"/>
          <w:u w:color="000000"/>
        </w:rPr>
        <w:t xml:space="preserve">, the stump of an </w:t>
      </w:r>
      <w:proofErr w:type="spellStart"/>
      <w:r w:rsidR="00D5473E">
        <w:rPr>
          <w:rFonts w:ascii="Garamond" w:eastAsia="Arial Unicode MS" w:hAnsi="Garamond" w:cs="Helvetica"/>
          <w:color w:val="000000" w:themeColor="text1"/>
          <w:sz w:val="22"/>
          <w:szCs w:val="22"/>
          <w:u w:color="000000"/>
        </w:rPr>
        <w:t>anglepoise</w:t>
      </w:r>
      <w:proofErr w:type="spellEnd"/>
      <w:r w:rsidR="00D5473E">
        <w:rPr>
          <w:rFonts w:ascii="Garamond" w:eastAsia="Arial Unicode MS" w:hAnsi="Garamond" w:cs="Helvetica"/>
          <w:color w:val="000000" w:themeColor="text1"/>
          <w:sz w:val="22"/>
          <w:szCs w:val="22"/>
          <w:u w:color="000000"/>
        </w:rPr>
        <w:t xml:space="preserve"> interface and manipulator, a defunct holographic projector, and a more recent </w:t>
      </w:r>
      <w:r w:rsidR="001725D9">
        <w:rPr>
          <w:rFonts w:ascii="Garamond" w:eastAsia="Arial Unicode MS" w:hAnsi="Garamond" w:cs="Helvetica"/>
          <w:color w:val="000000" w:themeColor="text1"/>
          <w:sz w:val="22"/>
          <w:szCs w:val="22"/>
          <w:u w:color="000000"/>
        </w:rPr>
        <w:t>platform</w:t>
      </w:r>
      <w:r w:rsidR="00D5473E">
        <w:rPr>
          <w:rFonts w:ascii="Garamond" w:eastAsia="Arial Unicode MS" w:hAnsi="Garamond" w:cs="Helvetica"/>
          <w:color w:val="000000" w:themeColor="text1"/>
          <w:sz w:val="22"/>
          <w:szCs w:val="22"/>
          <w:u w:color="000000"/>
        </w:rPr>
        <w:t xml:space="preserve"> to house the </w:t>
      </w:r>
      <w:r w:rsidR="0039291F">
        <w:rPr>
          <w:rFonts w:ascii="Garamond" w:eastAsia="Arial Unicode MS" w:hAnsi="Garamond" w:cs="Helvetica"/>
          <w:color w:val="000000" w:themeColor="text1"/>
          <w:sz w:val="22"/>
          <w:szCs w:val="22"/>
          <w:u w:color="000000"/>
        </w:rPr>
        <w:t>hover-orbs.</w:t>
      </w:r>
    </w:p>
    <w:p w14:paraId="17AF1FB6" w14:textId="72AE05D0" w:rsidR="002E0FE9" w:rsidRDefault="007837B4"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00525A04">
        <w:rPr>
          <w:rFonts w:ascii="Garamond" w:eastAsia="Arial Unicode MS" w:hAnsi="Garamond" w:cs="Helvetica"/>
          <w:color w:val="000000" w:themeColor="text1"/>
          <w:sz w:val="22"/>
          <w:szCs w:val="22"/>
          <w:u w:color="000000"/>
        </w:rPr>
        <w:t xml:space="preserve">n </w:t>
      </w:r>
      <w:r w:rsidR="00965F2D">
        <w:rPr>
          <w:rFonts w:ascii="Garamond" w:eastAsia="Arial Unicode MS" w:hAnsi="Garamond" w:cs="Helvetica"/>
          <w:color w:val="000000" w:themeColor="text1"/>
          <w:sz w:val="22"/>
          <w:szCs w:val="22"/>
          <w:u w:color="000000"/>
        </w:rPr>
        <w:t xml:space="preserve">front of </w:t>
      </w:r>
      <w:r w:rsidR="00965F2D" w:rsidRPr="00965F2D">
        <w:rPr>
          <w:rFonts w:ascii="Garamond" w:eastAsia="Arial Unicode MS" w:hAnsi="Garamond" w:cs="Helvetica"/>
          <w:color w:val="000000" w:themeColor="text1"/>
          <w:sz w:val="22"/>
          <w:szCs w:val="22"/>
          <w:u w:color="000000"/>
        </w:rPr>
        <w:t xml:space="preserve">Rhea </w:t>
      </w:r>
      <w:r w:rsidR="00965F2D">
        <w:rPr>
          <w:rFonts w:ascii="Garamond" w:eastAsia="Arial Unicode MS" w:hAnsi="Garamond" w:cs="Helvetica"/>
          <w:color w:val="000000" w:themeColor="text1"/>
          <w:sz w:val="22"/>
          <w:szCs w:val="22"/>
          <w:u w:color="000000"/>
        </w:rPr>
        <w:t xml:space="preserve">the </w:t>
      </w:r>
      <w:r w:rsidR="00196B54">
        <w:rPr>
          <w:rFonts w:ascii="Garamond" w:eastAsia="Arial Unicode MS" w:hAnsi="Garamond" w:cs="Helvetica"/>
          <w:color w:val="000000" w:themeColor="text1"/>
          <w:sz w:val="22"/>
          <w:szCs w:val="22"/>
          <w:u w:color="000000"/>
        </w:rPr>
        <w:t xml:space="preserve">tabletop </w:t>
      </w:r>
      <w:r w:rsidR="00965F2D">
        <w:rPr>
          <w:rFonts w:ascii="Garamond" w:eastAsia="Arial Unicode MS" w:hAnsi="Garamond" w:cs="Helvetica"/>
          <w:color w:val="000000" w:themeColor="text1"/>
          <w:sz w:val="22"/>
          <w:szCs w:val="22"/>
          <w:u w:color="000000"/>
        </w:rPr>
        <w:t xml:space="preserve">was </w:t>
      </w:r>
      <w:r w:rsidR="00790E94">
        <w:rPr>
          <w:rFonts w:ascii="Garamond" w:eastAsia="Arial Unicode MS" w:hAnsi="Garamond" w:cs="Helvetica"/>
          <w:color w:val="000000" w:themeColor="text1"/>
          <w:sz w:val="22"/>
          <w:szCs w:val="22"/>
          <w:u w:color="000000"/>
        </w:rPr>
        <w:t xml:space="preserve">burnished with </w:t>
      </w:r>
      <w:r w:rsidR="00794DED">
        <w:rPr>
          <w:rFonts w:ascii="Garamond" w:eastAsia="Arial Unicode MS" w:hAnsi="Garamond" w:cs="Helvetica"/>
          <w:color w:val="000000" w:themeColor="text1"/>
          <w:sz w:val="22"/>
          <w:szCs w:val="22"/>
          <w:u w:color="000000"/>
        </w:rPr>
        <w:t xml:space="preserve">hand-sized </w:t>
      </w:r>
      <w:r w:rsidR="00233D88">
        <w:rPr>
          <w:rFonts w:ascii="Garamond" w:eastAsia="Arial Unicode MS" w:hAnsi="Garamond" w:cs="Helvetica"/>
          <w:color w:val="000000" w:themeColor="text1"/>
          <w:sz w:val="22"/>
          <w:szCs w:val="22"/>
          <w:u w:color="000000"/>
        </w:rPr>
        <w:t>two shallow divots</w:t>
      </w:r>
      <w:r w:rsidR="00A84BB4">
        <w:rPr>
          <w:rFonts w:ascii="Garamond" w:eastAsia="Arial Unicode MS" w:hAnsi="Garamond" w:cs="Helvetica"/>
          <w:color w:val="000000" w:themeColor="text1"/>
          <w:sz w:val="22"/>
          <w:szCs w:val="22"/>
          <w:u w:color="000000"/>
        </w:rPr>
        <w:t xml:space="preserve">, </w:t>
      </w:r>
      <w:r w:rsidR="0008606B">
        <w:rPr>
          <w:rFonts w:ascii="Garamond" w:eastAsia="Arial Unicode MS" w:hAnsi="Garamond" w:cs="Helvetica"/>
          <w:color w:val="000000" w:themeColor="text1"/>
          <w:sz w:val="22"/>
          <w:szCs w:val="22"/>
          <w:u w:color="000000"/>
        </w:rPr>
        <w:t xml:space="preserve">a </w:t>
      </w:r>
      <w:r w:rsidR="0008606B" w:rsidRPr="0008606B">
        <w:rPr>
          <w:rFonts w:ascii="Garamond" w:eastAsia="Arial Unicode MS" w:hAnsi="Garamond" w:cs="Helvetica"/>
          <w:color w:val="000000" w:themeColor="text1"/>
          <w:sz w:val="22"/>
          <w:szCs w:val="22"/>
          <w:u w:color="000000"/>
        </w:rPr>
        <w:t>Rorschach</w:t>
      </w:r>
      <w:r w:rsidR="0008606B">
        <w:rPr>
          <w:rFonts w:ascii="Garamond" w:eastAsia="Arial Unicode MS" w:hAnsi="Garamond" w:cs="Helvetica"/>
          <w:color w:val="000000" w:themeColor="text1"/>
          <w:sz w:val="22"/>
          <w:szCs w:val="22"/>
          <w:u w:color="000000"/>
        </w:rPr>
        <w:t xml:space="preserve"> locus </w:t>
      </w:r>
      <w:r w:rsidR="00A84BB4">
        <w:rPr>
          <w:rFonts w:ascii="Garamond" w:eastAsia="Arial Unicode MS" w:hAnsi="Garamond" w:cs="Helvetica"/>
          <w:color w:val="000000" w:themeColor="text1"/>
          <w:sz w:val="22"/>
          <w:szCs w:val="22"/>
          <w:u w:color="000000"/>
        </w:rPr>
        <w:t>for the lazy eye</w:t>
      </w:r>
      <w:r w:rsidR="00F01CDE">
        <w:rPr>
          <w:rFonts w:ascii="Garamond" w:eastAsia="Arial Unicode MS" w:hAnsi="Garamond" w:cs="Helvetica"/>
          <w:color w:val="000000" w:themeColor="text1"/>
          <w:sz w:val="22"/>
          <w:szCs w:val="22"/>
          <w:u w:color="000000"/>
        </w:rPr>
        <w:t xml:space="preserve"> housing </w:t>
      </w:r>
      <w:r w:rsidR="00DF6C87">
        <w:rPr>
          <w:rFonts w:ascii="Garamond" w:eastAsia="Arial Unicode MS" w:hAnsi="Garamond" w:cs="Helvetica"/>
          <w:color w:val="000000" w:themeColor="text1"/>
          <w:sz w:val="22"/>
          <w:szCs w:val="22"/>
          <w:u w:color="000000"/>
        </w:rPr>
        <w:t>motile</w:t>
      </w:r>
      <w:r w:rsidR="0008606B">
        <w:rPr>
          <w:rFonts w:ascii="Garamond" w:eastAsia="Arial Unicode MS" w:hAnsi="Garamond" w:cs="Helvetica"/>
          <w:color w:val="000000" w:themeColor="text1"/>
          <w:sz w:val="22"/>
          <w:szCs w:val="22"/>
          <w:u w:color="000000"/>
        </w:rPr>
        <w:t xml:space="preserve"> knickknacks</w:t>
      </w:r>
      <w:r w:rsidR="00246335">
        <w:rPr>
          <w:rFonts w:ascii="Garamond" w:eastAsia="Arial Unicode MS" w:hAnsi="Garamond" w:cs="Helvetica"/>
          <w:color w:val="000000" w:themeColor="text1"/>
          <w:sz w:val="22"/>
          <w:szCs w:val="22"/>
          <w:u w:color="000000"/>
        </w:rPr>
        <w:t xml:space="preserve"> —</w:t>
      </w:r>
      <w:r w:rsidR="00790E94">
        <w:rPr>
          <w:rFonts w:ascii="Garamond" w:eastAsia="Arial Unicode MS" w:hAnsi="Garamond" w:cs="Helvetica"/>
          <w:color w:val="000000" w:themeColor="text1"/>
          <w:sz w:val="22"/>
          <w:szCs w:val="22"/>
          <w:u w:color="000000"/>
        </w:rPr>
        <w:t xml:space="preserve"> a </w:t>
      </w:r>
      <w:r w:rsidR="00794999">
        <w:rPr>
          <w:rFonts w:ascii="Garamond" w:eastAsia="Arial Unicode MS" w:hAnsi="Garamond" w:cs="Helvetica"/>
          <w:color w:val="000000" w:themeColor="text1"/>
          <w:sz w:val="22"/>
          <w:szCs w:val="22"/>
          <w:u w:color="000000"/>
        </w:rPr>
        <w:t>many</w:t>
      </w:r>
      <w:r w:rsidR="00790E94">
        <w:rPr>
          <w:rFonts w:ascii="Garamond" w:eastAsia="Arial Unicode MS" w:hAnsi="Garamond" w:cs="Helvetica"/>
          <w:color w:val="000000" w:themeColor="text1"/>
          <w:sz w:val="22"/>
          <w:szCs w:val="22"/>
          <w:u w:color="000000"/>
        </w:rPr>
        <w:t>-sided dice and a small unfurl</w:t>
      </w:r>
      <w:r w:rsidR="00AD1054">
        <w:rPr>
          <w:rFonts w:ascii="Garamond" w:eastAsia="Arial Unicode MS" w:hAnsi="Garamond" w:cs="Helvetica"/>
          <w:color w:val="000000" w:themeColor="text1"/>
          <w:sz w:val="22"/>
          <w:szCs w:val="22"/>
          <w:u w:color="000000"/>
        </w:rPr>
        <w:t>ing</w:t>
      </w:r>
      <w:r w:rsidR="00790E94">
        <w:rPr>
          <w:rFonts w:ascii="Garamond" w:eastAsia="Arial Unicode MS" w:hAnsi="Garamond" w:cs="Helvetica"/>
          <w:color w:val="000000" w:themeColor="text1"/>
          <w:sz w:val="22"/>
          <w:szCs w:val="22"/>
          <w:u w:color="000000"/>
        </w:rPr>
        <w:t xml:space="preserve"> </w:t>
      </w:r>
      <w:r w:rsidR="00EA7501">
        <w:rPr>
          <w:rFonts w:ascii="Garamond" w:eastAsia="Arial Unicode MS" w:hAnsi="Garamond" w:cs="Helvetica"/>
          <w:color w:val="000000" w:themeColor="text1"/>
          <w:sz w:val="22"/>
          <w:szCs w:val="22"/>
          <w:u w:color="000000"/>
        </w:rPr>
        <w:t xml:space="preserve">silver </w:t>
      </w:r>
      <w:r w:rsidR="00C12B49">
        <w:rPr>
          <w:rFonts w:ascii="Garamond" w:eastAsia="Arial Unicode MS" w:hAnsi="Garamond" w:cs="Helvetica"/>
          <w:color w:val="000000" w:themeColor="text1"/>
          <w:sz w:val="22"/>
          <w:szCs w:val="22"/>
          <w:u w:color="000000"/>
        </w:rPr>
        <w:t>pinecone</w:t>
      </w:r>
      <w:r w:rsidR="00246335">
        <w:rPr>
          <w:rFonts w:ascii="Garamond" w:eastAsia="Arial Unicode MS" w:hAnsi="Garamond" w:cs="Helvetica"/>
          <w:color w:val="000000" w:themeColor="text1"/>
          <w:sz w:val="22"/>
          <w:szCs w:val="22"/>
          <w:u w:color="000000"/>
        </w:rPr>
        <w:t xml:space="preserve"> —</w:t>
      </w:r>
      <w:r w:rsidR="00A84BB4">
        <w:rPr>
          <w:rFonts w:ascii="Garamond" w:eastAsia="Arial Unicode MS" w:hAnsi="Garamond" w:cs="Helvetica"/>
          <w:color w:val="000000" w:themeColor="text1"/>
          <w:sz w:val="22"/>
          <w:szCs w:val="22"/>
          <w:u w:color="000000"/>
        </w:rPr>
        <w:t xml:space="preserve"> which </w:t>
      </w:r>
      <w:r w:rsidR="000C779D" w:rsidRPr="000C779D">
        <w:rPr>
          <w:rFonts w:ascii="Garamond" w:eastAsia="Arial Unicode MS" w:hAnsi="Garamond" w:cs="Helvetica"/>
          <w:color w:val="000000" w:themeColor="text1"/>
          <w:sz w:val="22"/>
          <w:szCs w:val="22"/>
          <w:u w:color="000000"/>
        </w:rPr>
        <w:t xml:space="preserve">Rhea </w:t>
      </w:r>
      <w:r w:rsidR="00AA4E06">
        <w:rPr>
          <w:rFonts w:ascii="Garamond" w:eastAsia="Arial Unicode MS" w:hAnsi="Garamond" w:cs="Helvetica"/>
          <w:color w:val="000000" w:themeColor="text1"/>
          <w:sz w:val="22"/>
          <w:szCs w:val="22"/>
          <w:u w:color="000000"/>
        </w:rPr>
        <w:t>jostled</w:t>
      </w:r>
      <w:r w:rsidR="00103F2F">
        <w:rPr>
          <w:rFonts w:ascii="Garamond" w:eastAsia="Arial Unicode MS" w:hAnsi="Garamond" w:cs="Helvetica"/>
          <w:color w:val="000000" w:themeColor="text1"/>
          <w:sz w:val="22"/>
          <w:szCs w:val="22"/>
          <w:u w:color="000000"/>
        </w:rPr>
        <w:t xml:space="preserve"> with her small pale </w:t>
      </w:r>
      <w:r w:rsidR="00AA4E06">
        <w:rPr>
          <w:rFonts w:ascii="Garamond" w:eastAsia="Arial Unicode MS" w:hAnsi="Garamond" w:cs="Helvetica"/>
          <w:color w:val="000000" w:themeColor="text1"/>
          <w:sz w:val="22"/>
          <w:szCs w:val="22"/>
          <w:u w:color="000000"/>
        </w:rPr>
        <w:t>fingers</w:t>
      </w:r>
      <w:r w:rsidR="00790E94">
        <w:rPr>
          <w:rFonts w:ascii="Garamond" w:eastAsia="Arial Unicode MS" w:hAnsi="Garamond" w:cs="Helvetica"/>
          <w:color w:val="000000" w:themeColor="text1"/>
          <w:sz w:val="22"/>
          <w:szCs w:val="22"/>
          <w:u w:color="000000"/>
        </w:rPr>
        <w:t>.</w:t>
      </w:r>
      <w:r w:rsidR="00973937">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A</w:t>
      </w:r>
      <w:r w:rsidR="00641CC4" w:rsidRPr="00641CC4">
        <w:rPr>
          <w:rFonts w:ascii="Garamond" w:eastAsia="Arial Unicode MS" w:hAnsi="Garamond" w:cs="Helvetica"/>
          <w:color w:val="000000" w:themeColor="text1"/>
          <w:sz w:val="22"/>
          <w:szCs w:val="22"/>
          <w:u w:color="000000"/>
        </w:rPr>
        <w:t xml:space="preserve"> </w:t>
      </w:r>
      <w:r w:rsidR="00957F61">
        <w:rPr>
          <w:rFonts w:ascii="Garamond" w:eastAsia="Arial Unicode MS" w:hAnsi="Garamond" w:cs="Helvetica"/>
          <w:color w:val="000000" w:themeColor="text1"/>
          <w:sz w:val="22"/>
          <w:szCs w:val="22"/>
          <w:u w:color="000000"/>
        </w:rPr>
        <w:t>gnarled</w:t>
      </w:r>
      <w:r w:rsidR="00641CC4" w:rsidRPr="00641CC4">
        <w:rPr>
          <w:rFonts w:ascii="Garamond" w:eastAsia="Arial Unicode MS" w:hAnsi="Garamond" w:cs="Helvetica"/>
          <w:color w:val="000000" w:themeColor="text1"/>
          <w:sz w:val="22"/>
          <w:szCs w:val="22"/>
          <w:u w:color="000000"/>
        </w:rPr>
        <w:t xml:space="preserve"> </w:t>
      </w:r>
      <w:r w:rsidR="009B545F">
        <w:rPr>
          <w:rFonts w:ascii="Garamond" w:eastAsia="Arial Unicode MS" w:hAnsi="Garamond" w:cs="Helvetica"/>
          <w:color w:val="000000" w:themeColor="text1"/>
          <w:sz w:val="22"/>
          <w:szCs w:val="22"/>
          <w:u w:color="000000"/>
        </w:rPr>
        <w:t>wooden</w:t>
      </w:r>
      <w:r w:rsidR="00641CC4" w:rsidRPr="00641CC4">
        <w:rPr>
          <w:rFonts w:ascii="Garamond" w:eastAsia="Arial Unicode MS" w:hAnsi="Garamond" w:cs="Helvetica"/>
          <w:color w:val="000000" w:themeColor="text1"/>
          <w:sz w:val="22"/>
          <w:szCs w:val="22"/>
          <w:u w:color="000000"/>
        </w:rPr>
        <w:t xml:space="preserve"> frame</w:t>
      </w:r>
      <w:r w:rsidR="00902D9E">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melted</w:t>
      </w:r>
      <w:r w:rsidR="00902D9E" w:rsidRPr="00902D9E">
        <w:rPr>
          <w:rFonts w:ascii="Garamond" w:eastAsia="Arial Unicode MS" w:hAnsi="Garamond" w:cs="Helvetica"/>
          <w:color w:val="000000" w:themeColor="text1"/>
          <w:sz w:val="22"/>
          <w:szCs w:val="22"/>
          <w:u w:color="000000"/>
        </w:rPr>
        <w:t xml:space="preserve"> </w:t>
      </w:r>
      <w:r w:rsidR="004A1A00">
        <w:rPr>
          <w:rFonts w:ascii="Garamond" w:eastAsia="Arial Unicode MS" w:hAnsi="Garamond" w:cs="Helvetica"/>
          <w:color w:val="000000" w:themeColor="text1"/>
          <w:sz w:val="22"/>
          <w:szCs w:val="22"/>
          <w:u w:color="000000"/>
        </w:rPr>
        <w:t xml:space="preserve">from the tabletop </w:t>
      </w:r>
      <w:r w:rsidR="00902D9E" w:rsidRPr="00902D9E">
        <w:rPr>
          <w:rFonts w:ascii="Garamond" w:eastAsia="Arial Unicode MS" w:hAnsi="Garamond" w:cs="Helvetica"/>
          <w:color w:val="000000" w:themeColor="text1"/>
          <w:sz w:val="22"/>
          <w:szCs w:val="22"/>
          <w:u w:color="000000"/>
        </w:rPr>
        <w:t xml:space="preserve">into four irregular </w:t>
      </w:r>
      <w:r w:rsidR="0039291F">
        <w:rPr>
          <w:rFonts w:ascii="Garamond" w:eastAsia="Arial Unicode MS" w:hAnsi="Garamond" w:cs="Helvetica"/>
          <w:color w:val="000000" w:themeColor="text1"/>
          <w:sz w:val="22"/>
          <w:szCs w:val="22"/>
          <w:u w:color="000000"/>
        </w:rPr>
        <w:t xml:space="preserve">dayglo </w:t>
      </w:r>
      <w:r w:rsidR="00902D9E" w:rsidRPr="00902D9E">
        <w:rPr>
          <w:rFonts w:ascii="Garamond" w:eastAsia="Arial Unicode MS" w:hAnsi="Garamond" w:cs="Helvetica"/>
          <w:color w:val="000000" w:themeColor="text1"/>
          <w:sz w:val="22"/>
          <w:szCs w:val="22"/>
          <w:u w:color="000000"/>
        </w:rPr>
        <w:t>plastic legs</w:t>
      </w:r>
      <w:r w:rsidR="005E3C89">
        <w:rPr>
          <w:rFonts w:ascii="Garamond" w:eastAsia="Arial Unicode MS" w:hAnsi="Garamond" w:cs="Helvetica"/>
          <w:color w:val="000000" w:themeColor="text1"/>
          <w:sz w:val="22"/>
          <w:szCs w:val="22"/>
          <w:u w:color="000000"/>
        </w:rPr>
        <w:t xml:space="preserve">. </w:t>
      </w:r>
    </w:p>
    <w:p w14:paraId="22CA1FEF" w14:textId="3936C712" w:rsidR="00BE3C44" w:rsidRPr="00AF2203" w:rsidRDefault="00833E40"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196B54">
        <w:rPr>
          <w:rFonts w:ascii="Garamond" w:eastAsia="Arial Unicode MS" w:hAnsi="Garamond" w:cs="Helvetica"/>
          <w:color w:val="000000" w:themeColor="text1"/>
          <w:sz w:val="22"/>
          <w:szCs w:val="22"/>
          <w:u w:color="000000"/>
        </w:rPr>
        <w:t xml:space="preserve">rested her </w:t>
      </w:r>
      <w:proofErr w:type="spellStart"/>
      <w:r w:rsidR="00196B54">
        <w:rPr>
          <w:rFonts w:ascii="Garamond" w:eastAsia="Arial Unicode MS" w:hAnsi="Garamond" w:cs="Helvetica"/>
          <w:color w:val="000000" w:themeColor="text1"/>
          <w:sz w:val="22"/>
          <w:szCs w:val="22"/>
          <w:u w:color="000000"/>
        </w:rPr>
        <w:t>unsocked</w:t>
      </w:r>
      <w:proofErr w:type="spellEnd"/>
      <w:r w:rsidR="00196B54">
        <w:rPr>
          <w:rFonts w:ascii="Garamond" w:eastAsia="Arial Unicode MS" w:hAnsi="Garamond" w:cs="Helvetica"/>
          <w:color w:val="000000" w:themeColor="text1"/>
          <w:sz w:val="22"/>
          <w:szCs w:val="22"/>
          <w:u w:color="000000"/>
        </w:rPr>
        <w:t xml:space="preserve"> feet upon a </w:t>
      </w:r>
      <w:r w:rsidR="002E0FE9">
        <w:rPr>
          <w:rFonts w:ascii="Garamond" w:eastAsia="Arial Unicode MS" w:hAnsi="Garamond" w:cs="Helvetica"/>
          <w:color w:val="000000" w:themeColor="text1"/>
          <w:sz w:val="22"/>
          <w:szCs w:val="22"/>
          <w:u w:color="000000"/>
        </w:rPr>
        <w:t>velvet object</w:t>
      </w:r>
      <w:r w:rsidR="00577DB2">
        <w:rPr>
          <w:rFonts w:ascii="Garamond" w:eastAsia="Arial Unicode MS" w:hAnsi="Garamond" w:cs="Helvetica"/>
          <w:color w:val="000000" w:themeColor="text1"/>
          <w:sz w:val="22"/>
          <w:szCs w:val="22"/>
          <w:u w:color="000000"/>
        </w:rPr>
        <w:t xml:space="preserve"> </w:t>
      </w:r>
      <w:r w:rsidR="00F92F29">
        <w:rPr>
          <w:rFonts w:ascii="Garamond" w:eastAsia="Arial Unicode MS" w:hAnsi="Garamond" w:cs="Helvetica"/>
          <w:color w:val="000000" w:themeColor="text1"/>
          <w:sz w:val="22"/>
          <w:szCs w:val="22"/>
          <w:u w:color="000000"/>
        </w:rPr>
        <w:t xml:space="preserve">directly </w:t>
      </w:r>
      <w:r w:rsidR="00577DB2">
        <w:rPr>
          <w:rFonts w:ascii="Garamond" w:eastAsia="Arial Unicode MS" w:hAnsi="Garamond" w:cs="Helvetica"/>
          <w:color w:val="000000" w:themeColor="text1"/>
          <w:sz w:val="22"/>
          <w:szCs w:val="22"/>
          <w:u w:color="000000"/>
        </w:rPr>
        <w:t>beneath the shallow divots. The apparent foot cushion was</w:t>
      </w:r>
      <w:r w:rsidR="002E0FE9">
        <w:rPr>
          <w:rFonts w:ascii="Garamond" w:eastAsia="Arial Unicode MS" w:hAnsi="Garamond" w:cs="Helvetica"/>
          <w:color w:val="000000" w:themeColor="text1"/>
          <w:sz w:val="22"/>
          <w:szCs w:val="22"/>
          <w:u w:color="000000"/>
        </w:rPr>
        <w:t xml:space="preserve"> curved and large enough to rest a head within. She </w:t>
      </w:r>
      <w:r w:rsidR="00AA4E06">
        <w:rPr>
          <w:rFonts w:ascii="Garamond" w:eastAsia="Arial Unicode MS" w:hAnsi="Garamond" w:cs="Helvetica"/>
          <w:color w:val="000000" w:themeColor="text1"/>
          <w:sz w:val="22"/>
          <w:szCs w:val="22"/>
          <w:u w:color="000000"/>
        </w:rPr>
        <w:t>claimed</w:t>
      </w:r>
      <w:r w:rsidR="002B64E2" w:rsidRPr="00AF2203">
        <w:rPr>
          <w:rFonts w:ascii="Garamond" w:eastAsia="Arial Unicode MS" w:hAnsi="Garamond" w:cs="Helvetica"/>
          <w:color w:val="000000" w:themeColor="text1"/>
          <w:sz w:val="22"/>
          <w:szCs w:val="22"/>
          <w:u w:color="000000"/>
        </w:rPr>
        <w:t xml:space="preserve"> the table</w:t>
      </w:r>
      <w:r w:rsidR="0041767C" w:rsidRPr="00AF2203">
        <w:rPr>
          <w:rFonts w:ascii="Garamond" w:eastAsia="Arial Unicode MS" w:hAnsi="Garamond" w:cs="Helvetica"/>
          <w:color w:val="000000" w:themeColor="text1"/>
          <w:sz w:val="22"/>
          <w:szCs w:val="22"/>
          <w:u w:color="000000"/>
        </w:rPr>
        <w:t xml:space="preserve"> </w:t>
      </w:r>
      <w:r w:rsidR="00DF5DE8" w:rsidRPr="00AF2203">
        <w:rPr>
          <w:rFonts w:ascii="Garamond" w:eastAsia="Arial Unicode MS" w:hAnsi="Garamond" w:cs="Helvetica"/>
          <w:color w:val="000000" w:themeColor="text1"/>
          <w:sz w:val="22"/>
          <w:szCs w:val="22"/>
          <w:u w:color="000000"/>
        </w:rPr>
        <w:t>embod</w:t>
      </w:r>
      <w:r w:rsidR="002C0A2B" w:rsidRPr="00AF2203">
        <w:rPr>
          <w:rFonts w:ascii="Garamond" w:eastAsia="Arial Unicode MS" w:hAnsi="Garamond" w:cs="Helvetica"/>
          <w:color w:val="000000" w:themeColor="text1"/>
          <w:sz w:val="22"/>
          <w:szCs w:val="22"/>
          <w:u w:color="000000"/>
        </w:rPr>
        <w:t>ied</w:t>
      </w:r>
      <w:r w:rsidR="00DF5DE8" w:rsidRPr="00AF2203">
        <w:rPr>
          <w:rFonts w:ascii="Garamond" w:eastAsia="Arial Unicode MS" w:hAnsi="Garamond" w:cs="Helvetica"/>
          <w:color w:val="000000" w:themeColor="text1"/>
          <w:sz w:val="22"/>
          <w:szCs w:val="22"/>
          <w:u w:color="000000"/>
        </w:rPr>
        <w:t xml:space="preserve"> </w:t>
      </w:r>
      <w:r w:rsidR="00F57387" w:rsidRPr="00F57387">
        <w:rPr>
          <w:rFonts w:ascii="Garamond" w:eastAsia="Arial Unicode MS" w:hAnsi="Garamond" w:cs="Helvetica"/>
          <w:color w:val="000000" w:themeColor="text1"/>
          <w:sz w:val="22"/>
          <w:szCs w:val="22"/>
          <w:u w:color="000000"/>
        </w:rPr>
        <w:t>Tottman</w:t>
      </w:r>
      <w:r w:rsidR="00F57387">
        <w:rPr>
          <w:rFonts w:ascii="Garamond" w:eastAsia="Arial Unicode MS" w:hAnsi="Garamond" w:cs="Helvetica"/>
          <w:color w:val="000000" w:themeColor="text1"/>
          <w:sz w:val="22"/>
          <w:szCs w:val="22"/>
          <w:u w:color="000000"/>
        </w:rPr>
        <w:t xml:space="preserve">’s </w:t>
      </w:r>
      <w:r w:rsidR="0041767C" w:rsidRPr="00AF2203">
        <w:rPr>
          <w:rFonts w:ascii="Garamond" w:eastAsia="Arial Unicode MS" w:hAnsi="Garamond" w:cs="Helvetica"/>
          <w:color w:val="000000" w:themeColor="text1"/>
          <w:sz w:val="22"/>
          <w:szCs w:val="22"/>
          <w:u w:color="000000"/>
        </w:rPr>
        <w:t>spirit</w:t>
      </w:r>
      <w:r w:rsidR="00A41533">
        <w:rPr>
          <w:rFonts w:ascii="Garamond" w:eastAsia="Arial Unicode MS" w:hAnsi="Garamond" w:cs="Helvetica"/>
          <w:color w:val="000000" w:themeColor="text1"/>
          <w:sz w:val="22"/>
          <w:szCs w:val="22"/>
          <w:u w:color="000000"/>
        </w:rPr>
        <w:t>,</w:t>
      </w:r>
      <w:r w:rsidR="00095869" w:rsidRPr="00AF2203">
        <w:rPr>
          <w:rFonts w:ascii="Garamond" w:eastAsia="Arial Unicode MS" w:hAnsi="Garamond" w:cs="Helvetica"/>
          <w:color w:val="000000" w:themeColor="text1"/>
          <w:sz w:val="22"/>
          <w:szCs w:val="22"/>
          <w:u w:color="000000"/>
        </w:rPr>
        <w:t xml:space="preserve"> </w:t>
      </w:r>
      <w:r w:rsidR="00D068E2">
        <w:rPr>
          <w:rFonts w:ascii="Garamond" w:eastAsia="Arial Unicode MS" w:hAnsi="Garamond" w:cs="Helvetica"/>
          <w:color w:val="000000" w:themeColor="text1"/>
          <w:sz w:val="22"/>
          <w:szCs w:val="22"/>
          <w:u w:color="000000"/>
        </w:rPr>
        <w:t xml:space="preserve">balancing </w:t>
      </w:r>
      <w:r w:rsidR="006A40B4">
        <w:rPr>
          <w:rFonts w:ascii="Garamond" w:eastAsia="Arial Unicode MS" w:hAnsi="Garamond" w:cs="Helvetica"/>
          <w:color w:val="000000" w:themeColor="text1"/>
          <w:sz w:val="22"/>
          <w:szCs w:val="22"/>
          <w:u w:color="000000"/>
        </w:rPr>
        <w:t xml:space="preserve">an unsteady </w:t>
      </w:r>
      <w:r w:rsidR="0030738D">
        <w:rPr>
          <w:rFonts w:ascii="Garamond" w:eastAsia="Arial Unicode MS" w:hAnsi="Garamond" w:cs="Helvetica"/>
          <w:color w:val="000000" w:themeColor="text1"/>
          <w:sz w:val="22"/>
          <w:szCs w:val="22"/>
          <w:u w:color="000000"/>
        </w:rPr>
        <w:t>alliance</w:t>
      </w:r>
      <w:r w:rsidR="006A40B4">
        <w:rPr>
          <w:rFonts w:ascii="Garamond" w:eastAsia="Arial Unicode MS" w:hAnsi="Garamond" w:cs="Helvetica"/>
          <w:color w:val="000000" w:themeColor="text1"/>
          <w:sz w:val="22"/>
          <w:szCs w:val="22"/>
          <w:u w:color="000000"/>
        </w:rPr>
        <w:t xml:space="preserve"> of Zoner and Federal </w:t>
      </w:r>
      <w:r w:rsidR="00B23918">
        <w:rPr>
          <w:rFonts w:ascii="Garamond" w:eastAsia="Arial Unicode MS" w:hAnsi="Garamond" w:cs="Helvetica"/>
          <w:color w:val="000000" w:themeColor="text1"/>
          <w:sz w:val="22"/>
          <w:szCs w:val="22"/>
          <w:u w:color="000000"/>
        </w:rPr>
        <w:t>influence</w:t>
      </w:r>
      <w:r w:rsidR="006A40B4">
        <w:rPr>
          <w:rFonts w:ascii="Garamond" w:eastAsia="Arial Unicode MS" w:hAnsi="Garamond" w:cs="Helvetica"/>
          <w:color w:val="000000" w:themeColor="text1"/>
          <w:sz w:val="22"/>
          <w:szCs w:val="22"/>
          <w:u w:color="000000"/>
        </w:rPr>
        <w:t xml:space="preserve"> </w:t>
      </w:r>
      <w:r w:rsidR="00811E84">
        <w:rPr>
          <w:rFonts w:ascii="Garamond" w:eastAsia="Arial Unicode MS" w:hAnsi="Garamond" w:cs="Helvetica"/>
          <w:color w:val="000000" w:themeColor="text1"/>
          <w:sz w:val="22"/>
          <w:szCs w:val="22"/>
          <w:u w:color="000000"/>
        </w:rPr>
        <w:t>(</w:t>
      </w:r>
      <w:r w:rsidR="002C05AC">
        <w:rPr>
          <w:rFonts w:ascii="Garamond" w:eastAsia="Arial Unicode MS" w:hAnsi="Garamond" w:cs="Helvetica"/>
          <w:color w:val="000000" w:themeColor="text1"/>
          <w:sz w:val="22"/>
          <w:szCs w:val="22"/>
          <w:u w:color="000000"/>
        </w:rPr>
        <w:t xml:space="preserve">contrary to </w:t>
      </w:r>
      <w:r w:rsidR="002E0FE9">
        <w:rPr>
          <w:rFonts w:ascii="Garamond" w:eastAsia="Arial Unicode MS" w:hAnsi="Garamond" w:cs="Helvetica"/>
          <w:color w:val="000000" w:themeColor="text1"/>
          <w:sz w:val="22"/>
          <w:szCs w:val="22"/>
          <w:u w:color="000000"/>
        </w:rPr>
        <w:t xml:space="preserve">work-place </w:t>
      </w:r>
      <w:r w:rsidR="002C05AC">
        <w:rPr>
          <w:rFonts w:ascii="Garamond" w:eastAsia="Arial Unicode MS" w:hAnsi="Garamond" w:cs="Helvetica"/>
          <w:color w:val="000000" w:themeColor="text1"/>
          <w:sz w:val="22"/>
          <w:szCs w:val="22"/>
          <w:u w:color="000000"/>
        </w:rPr>
        <w:t xml:space="preserve">protocol, </w:t>
      </w:r>
      <w:r w:rsidR="00811E84">
        <w:rPr>
          <w:rFonts w:ascii="Garamond" w:eastAsia="Arial Unicode MS" w:hAnsi="Garamond" w:cs="Helvetica"/>
          <w:color w:val="000000" w:themeColor="text1"/>
          <w:sz w:val="22"/>
          <w:szCs w:val="22"/>
          <w:u w:color="000000"/>
        </w:rPr>
        <w:t xml:space="preserve">Rhea </w:t>
      </w:r>
      <w:r w:rsidR="003C36CA">
        <w:rPr>
          <w:rFonts w:ascii="Garamond" w:eastAsia="Arial Unicode MS" w:hAnsi="Garamond" w:cs="Helvetica"/>
          <w:color w:val="000000" w:themeColor="text1"/>
          <w:sz w:val="22"/>
          <w:szCs w:val="22"/>
          <w:u w:color="000000"/>
        </w:rPr>
        <w:t xml:space="preserve">always </w:t>
      </w:r>
      <w:r w:rsidR="008D7221">
        <w:rPr>
          <w:rFonts w:ascii="Garamond" w:eastAsia="Arial Unicode MS" w:hAnsi="Garamond" w:cs="Helvetica"/>
          <w:color w:val="000000" w:themeColor="text1"/>
          <w:sz w:val="22"/>
          <w:szCs w:val="22"/>
          <w:u w:color="000000"/>
        </w:rPr>
        <w:t>used</w:t>
      </w:r>
      <w:r w:rsidR="00811E84">
        <w:rPr>
          <w:rFonts w:ascii="Garamond" w:eastAsia="Arial Unicode MS" w:hAnsi="Garamond" w:cs="Helvetica"/>
          <w:color w:val="000000" w:themeColor="text1"/>
          <w:sz w:val="22"/>
          <w:szCs w:val="22"/>
          <w:u w:color="000000"/>
        </w:rPr>
        <w:t xml:space="preserve"> the informal slang Zoner over the official term Preterite). The table was, she said, </w:t>
      </w:r>
      <w:r w:rsidR="00BE3C44" w:rsidRPr="00AF2203">
        <w:rPr>
          <w:rFonts w:ascii="Garamond" w:eastAsia="Arial Unicode MS" w:hAnsi="Garamond" w:cs="Helvetica"/>
          <w:color w:val="000000" w:themeColor="text1"/>
          <w:sz w:val="22"/>
          <w:szCs w:val="22"/>
          <w:u w:color="000000"/>
        </w:rPr>
        <w:t xml:space="preserve">neither elegant enough to be </w:t>
      </w:r>
      <w:r w:rsidR="003907D4" w:rsidRPr="00AF2203">
        <w:rPr>
          <w:rFonts w:ascii="Garamond" w:eastAsia="Arial Unicode MS" w:hAnsi="Garamond" w:cs="Helvetica"/>
          <w:color w:val="000000" w:themeColor="text1"/>
          <w:sz w:val="22"/>
          <w:szCs w:val="22"/>
          <w:u w:color="000000"/>
        </w:rPr>
        <w:t xml:space="preserve">considered </w:t>
      </w:r>
      <w:r w:rsidR="00BE3C44" w:rsidRPr="00AF2203">
        <w:rPr>
          <w:rFonts w:ascii="Garamond" w:eastAsia="Arial Unicode MS" w:hAnsi="Garamond" w:cs="Helvetica"/>
          <w:color w:val="000000" w:themeColor="text1"/>
          <w:sz w:val="22"/>
          <w:szCs w:val="22"/>
          <w:u w:color="000000"/>
        </w:rPr>
        <w:t>a</w:t>
      </w:r>
      <w:r w:rsidR="003907D4" w:rsidRPr="00AF2203">
        <w:rPr>
          <w:rFonts w:ascii="Garamond" w:eastAsia="Arial Unicode MS" w:hAnsi="Garamond" w:cs="Helvetica"/>
          <w:color w:val="000000" w:themeColor="text1"/>
          <w:sz w:val="22"/>
          <w:szCs w:val="22"/>
          <w:u w:color="000000"/>
        </w:rPr>
        <w:t>n</w:t>
      </w:r>
      <w:r w:rsidR="00BE3C44" w:rsidRPr="00AF2203">
        <w:rPr>
          <w:rFonts w:ascii="Garamond" w:eastAsia="Arial Unicode MS" w:hAnsi="Garamond" w:cs="Helvetica"/>
          <w:color w:val="000000" w:themeColor="text1"/>
          <w:sz w:val="22"/>
          <w:szCs w:val="22"/>
          <w:u w:color="000000"/>
        </w:rPr>
        <w:t xml:space="preserve"> </w:t>
      </w:r>
      <w:r w:rsidR="003907D4" w:rsidRPr="00AF2203">
        <w:rPr>
          <w:rFonts w:ascii="Garamond" w:eastAsia="Arial Unicode MS" w:hAnsi="Garamond" w:cs="Helvetica"/>
          <w:color w:val="000000" w:themeColor="text1"/>
          <w:sz w:val="22"/>
          <w:szCs w:val="22"/>
          <w:u w:color="000000"/>
        </w:rPr>
        <w:t>engaging</w:t>
      </w:r>
      <w:r w:rsidR="00BE3C44" w:rsidRPr="00AF2203">
        <w:rPr>
          <w:rFonts w:ascii="Garamond" w:eastAsia="Arial Unicode MS" w:hAnsi="Garamond" w:cs="Helvetica"/>
          <w:color w:val="000000" w:themeColor="text1"/>
          <w:sz w:val="22"/>
          <w:szCs w:val="22"/>
          <w:u w:color="000000"/>
        </w:rPr>
        <w:t xml:space="preserve"> curio nor functional enough to suggest </w:t>
      </w:r>
      <w:r w:rsidR="00BE3C44" w:rsidRPr="00CD4CBC">
        <w:rPr>
          <w:rFonts w:ascii="Garamond" w:eastAsia="Arial Unicode MS" w:hAnsi="Garamond" w:cs="Helvetica"/>
          <w:i/>
          <w:iCs/>
          <w:color w:val="000000" w:themeColor="text1"/>
          <w:sz w:val="22"/>
          <w:szCs w:val="22"/>
          <w:u w:color="000000"/>
        </w:rPr>
        <w:t xml:space="preserve">accomplished </w:t>
      </w:r>
      <w:r w:rsidR="00BE3C44" w:rsidRPr="00903095">
        <w:rPr>
          <w:rFonts w:ascii="Garamond" w:eastAsia="Arial Unicode MS" w:hAnsi="Garamond" w:cs="Helvetica"/>
          <w:i/>
          <w:iCs/>
          <w:color w:val="000000" w:themeColor="text1"/>
          <w:sz w:val="22"/>
          <w:szCs w:val="22"/>
          <w:u w:color="000000"/>
        </w:rPr>
        <w:t>intention</w:t>
      </w:r>
      <w:r w:rsidR="00BE3C44" w:rsidRPr="00AF220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She </w:t>
      </w:r>
      <w:r w:rsidR="00071A24" w:rsidRPr="00071A24">
        <w:rPr>
          <w:rFonts w:ascii="Garamond" w:eastAsia="Arial Unicode MS" w:hAnsi="Garamond" w:cs="Helvetica"/>
          <w:color w:val="000000" w:themeColor="text1"/>
          <w:sz w:val="22"/>
          <w:szCs w:val="22"/>
          <w:u w:color="000000"/>
        </w:rPr>
        <w:t>followed</w:t>
      </w:r>
      <w:r w:rsidR="00CD4CBC" w:rsidRPr="00071A24">
        <w:rPr>
          <w:rFonts w:ascii="Garamond" w:eastAsia="Arial Unicode MS" w:hAnsi="Garamond" w:cs="Helvetica"/>
          <w:color w:val="000000" w:themeColor="text1"/>
          <w:sz w:val="22"/>
          <w:szCs w:val="22"/>
          <w:u w:color="000000"/>
        </w:rPr>
        <w:t xml:space="preserve"> </w:t>
      </w:r>
      <w:r w:rsidR="00071A24" w:rsidRPr="00071A24">
        <w:rPr>
          <w:rFonts w:ascii="Garamond" w:eastAsia="Arial Unicode MS" w:hAnsi="Garamond" w:cs="Helvetica"/>
          <w:color w:val="000000" w:themeColor="text1"/>
          <w:sz w:val="22"/>
          <w:szCs w:val="22"/>
          <w:u w:color="000000"/>
        </w:rPr>
        <w:t>this</w:t>
      </w:r>
      <w:r w:rsidR="00CD4CBC" w:rsidRPr="00071A24">
        <w:rPr>
          <w:rFonts w:ascii="Garamond" w:eastAsia="Arial Unicode MS" w:hAnsi="Garamond" w:cs="Helvetica"/>
          <w:color w:val="000000" w:themeColor="text1"/>
          <w:sz w:val="22"/>
          <w:szCs w:val="22"/>
          <w:u w:color="000000"/>
        </w:rPr>
        <w:t xml:space="preserve"> </w:t>
      </w:r>
      <w:r w:rsidR="00873167" w:rsidRPr="00071A24">
        <w:rPr>
          <w:rFonts w:ascii="Garamond" w:eastAsia="Arial Unicode MS" w:hAnsi="Garamond" w:cs="Helvetica"/>
          <w:color w:val="000000" w:themeColor="text1"/>
          <w:sz w:val="22"/>
          <w:szCs w:val="22"/>
          <w:u w:color="000000"/>
        </w:rPr>
        <w:t>with</w:t>
      </w:r>
      <w:r w:rsidR="00CD4CBC" w:rsidRPr="00071A24">
        <w:rPr>
          <w:rFonts w:ascii="Garamond" w:eastAsia="Arial Unicode MS" w:hAnsi="Garamond" w:cs="Helvetica"/>
          <w:color w:val="000000" w:themeColor="text1"/>
          <w:sz w:val="22"/>
          <w:szCs w:val="22"/>
          <w:u w:color="000000"/>
        </w:rPr>
        <w:t xml:space="preserve"> a</w:t>
      </w:r>
      <w:r w:rsidR="00CD4CBC">
        <w:rPr>
          <w:rFonts w:ascii="Garamond" w:eastAsia="Arial Unicode MS" w:hAnsi="Garamond" w:cs="Helvetica"/>
          <w:color w:val="000000" w:themeColor="text1"/>
          <w:sz w:val="22"/>
          <w:szCs w:val="22"/>
          <w:u w:color="000000"/>
        </w:rPr>
        <w:t xml:space="preserve"> sultry </w:t>
      </w:r>
      <w:r w:rsidR="00873167">
        <w:rPr>
          <w:rFonts w:ascii="Garamond" w:eastAsia="Arial Unicode MS" w:hAnsi="Garamond" w:cs="Helvetica"/>
          <w:color w:val="000000" w:themeColor="text1"/>
          <w:sz w:val="22"/>
          <w:szCs w:val="22"/>
          <w:u w:color="000000"/>
        </w:rPr>
        <w:t>snicker</w:t>
      </w:r>
      <w:r w:rsidR="00D17C78">
        <w:rPr>
          <w:rFonts w:ascii="Garamond" w:eastAsia="Arial Unicode MS" w:hAnsi="Garamond" w:cs="Helvetica"/>
          <w:color w:val="000000" w:themeColor="text1"/>
          <w:sz w:val="22"/>
          <w:szCs w:val="22"/>
          <w:u w:color="000000"/>
        </w:rPr>
        <w:t xml:space="preserve"> that contributed to </w:t>
      </w:r>
      <w:r w:rsidR="00CD4CBC">
        <w:rPr>
          <w:rFonts w:ascii="Garamond" w:eastAsia="Arial Unicode MS" w:hAnsi="Garamond" w:cs="Helvetica"/>
          <w:color w:val="000000" w:themeColor="text1"/>
          <w:sz w:val="22"/>
          <w:szCs w:val="22"/>
          <w:u w:color="000000"/>
        </w:rPr>
        <w:t xml:space="preserve">Quentin’s suspicions </w:t>
      </w:r>
      <w:r w:rsidR="00E22AF9">
        <w:rPr>
          <w:rFonts w:ascii="Garamond" w:eastAsia="Arial Unicode MS" w:hAnsi="Garamond" w:cs="Helvetica"/>
          <w:color w:val="000000" w:themeColor="text1"/>
          <w:sz w:val="22"/>
          <w:szCs w:val="22"/>
          <w:u w:color="000000"/>
        </w:rPr>
        <w:t>the psychotherapists</w:t>
      </w:r>
      <w:r w:rsidR="00910C1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relationship had been </w:t>
      </w:r>
      <w:r w:rsidR="00C770A5">
        <w:rPr>
          <w:rFonts w:ascii="Garamond" w:eastAsia="Arial Unicode MS" w:hAnsi="Garamond" w:cs="Helvetica"/>
          <w:color w:val="000000" w:themeColor="text1"/>
          <w:sz w:val="22"/>
          <w:szCs w:val="22"/>
          <w:u w:color="000000"/>
        </w:rPr>
        <w:t>more</w:t>
      </w:r>
      <w:r w:rsidR="00CD4CBC">
        <w:rPr>
          <w:rFonts w:ascii="Garamond" w:eastAsia="Arial Unicode MS" w:hAnsi="Garamond" w:cs="Helvetica"/>
          <w:color w:val="000000" w:themeColor="text1"/>
          <w:sz w:val="22"/>
          <w:szCs w:val="22"/>
          <w:u w:color="000000"/>
        </w:rPr>
        <w:t xml:space="preserve"> than</w:t>
      </w:r>
      <w:r>
        <w:rPr>
          <w:rFonts w:ascii="Garamond" w:eastAsia="Arial Unicode MS" w:hAnsi="Garamond" w:cs="Helvetica"/>
          <w:color w:val="000000" w:themeColor="text1"/>
          <w:sz w:val="22"/>
          <w:szCs w:val="22"/>
          <w:u w:color="000000"/>
        </w:rPr>
        <w:t xml:space="preserve"> </w:t>
      </w:r>
      <w:r w:rsidR="00CD4CBC">
        <w:rPr>
          <w:rFonts w:ascii="Garamond" w:eastAsia="Arial Unicode MS" w:hAnsi="Garamond" w:cs="Helvetica"/>
          <w:color w:val="000000" w:themeColor="text1"/>
          <w:sz w:val="22"/>
          <w:szCs w:val="22"/>
          <w:u w:color="000000"/>
        </w:rPr>
        <w:t>professional.</w:t>
      </w:r>
    </w:p>
    <w:p w14:paraId="68F3D384" w14:textId="6ECD69B2" w:rsidR="00B7679B" w:rsidRDefault="00CA0E9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 xml:space="preserve">The role of the psychotherapist in these days was as a transformer of information, deciding how best to present a client’s data. </w:t>
      </w:r>
      <w:r w:rsidR="007B34E3">
        <w:rPr>
          <w:rFonts w:ascii="Garamond" w:eastAsia="Arial Unicode MS" w:hAnsi="Garamond" w:cs="Helvetica"/>
          <w:color w:val="000000" w:themeColor="text1"/>
          <w:sz w:val="22"/>
          <w:szCs w:val="22"/>
          <w:u w:color="000000"/>
        </w:rPr>
        <w:t>It was</w:t>
      </w:r>
      <w:r w:rsidR="00B7679B">
        <w:rPr>
          <w:rFonts w:ascii="Garamond" w:eastAsia="Arial Unicode MS" w:hAnsi="Garamond" w:cs="Helvetica"/>
          <w:color w:val="000000" w:themeColor="text1"/>
          <w:sz w:val="22"/>
          <w:szCs w:val="22"/>
          <w:u w:color="000000"/>
        </w:rPr>
        <w:t xml:space="preserve"> mostly Federalists </w:t>
      </w:r>
      <w:r w:rsidR="007B34E3">
        <w:rPr>
          <w:rFonts w:ascii="Garamond" w:eastAsia="Arial Unicode MS" w:hAnsi="Garamond" w:cs="Helvetica"/>
          <w:color w:val="000000" w:themeColor="text1"/>
          <w:sz w:val="22"/>
          <w:szCs w:val="22"/>
          <w:u w:color="000000"/>
        </w:rPr>
        <w:t>who came to</w:t>
      </w:r>
      <w:r w:rsidR="00B7679B">
        <w:rPr>
          <w:rFonts w:ascii="Garamond" w:eastAsia="Arial Unicode MS" w:hAnsi="Garamond" w:cs="Helvetica"/>
          <w:color w:val="000000" w:themeColor="text1"/>
          <w:sz w:val="22"/>
          <w:szCs w:val="22"/>
          <w:u w:color="000000"/>
        </w:rPr>
        <w:t xml:space="preserve"> the clinic</w:t>
      </w:r>
      <w:r w:rsidR="00083FE0">
        <w:rPr>
          <w:rFonts w:ascii="Garamond" w:eastAsia="Arial Unicode MS" w:hAnsi="Garamond" w:cs="Helvetica"/>
          <w:color w:val="000000" w:themeColor="text1"/>
          <w:sz w:val="22"/>
          <w:szCs w:val="22"/>
          <w:u w:color="000000"/>
        </w:rPr>
        <w:t>.</w:t>
      </w:r>
      <w:r w:rsidR="00B7679B">
        <w:rPr>
          <w:rFonts w:ascii="Garamond" w:eastAsia="Arial Unicode MS" w:hAnsi="Garamond" w:cs="Helvetica"/>
          <w:color w:val="000000" w:themeColor="text1"/>
          <w:sz w:val="22"/>
          <w:szCs w:val="22"/>
          <w:u w:color="000000"/>
        </w:rPr>
        <w:t xml:space="preserve"> </w:t>
      </w:r>
      <w:r w:rsidR="00083FE0">
        <w:rPr>
          <w:rFonts w:ascii="Garamond" w:eastAsia="Arial Unicode MS" w:hAnsi="Garamond" w:cs="Helvetica"/>
          <w:color w:val="000000" w:themeColor="text1"/>
          <w:sz w:val="22"/>
          <w:szCs w:val="22"/>
          <w:u w:color="000000"/>
        </w:rPr>
        <w:t xml:space="preserve">Most </w:t>
      </w:r>
      <w:proofErr w:type="spellStart"/>
      <w:r w:rsidR="00083FE0">
        <w:rPr>
          <w:rFonts w:ascii="Garamond" w:eastAsia="Arial Unicode MS" w:hAnsi="Garamond" w:cs="Helvetica"/>
          <w:color w:val="000000" w:themeColor="text1"/>
          <w:sz w:val="22"/>
          <w:szCs w:val="22"/>
          <w:u w:color="000000"/>
        </w:rPr>
        <w:t>werre</w:t>
      </w:r>
      <w:proofErr w:type="spellEnd"/>
      <w:r w:rsidR="008A2CAD">
        <w:rPr>
          <w:rFonts w:ascii="Garamond" w:eastAsia="Arial Unicode MS" w:hAnsi="Garamond" w:cs="Helvetica"/>
          <w:color w:val="000000" w:themeColor="text1"/>
          <w:sz w:val="22"/>
          <w:szCs w:val="22"/>
          <w:u w:color="000000"/>
        </w:rPr>
        <w:t xml:space="preserve"> </w:t>
      </w:r>
      <w:r w:rsidR="00A56343">
        <w:rPr>
          <w:rFonts w:ascii="Garamond" w:eastAsia="Arial Unicode MS" w:hAnsi="Garamond" w:cs="Helvetica"/>
          <w:color w:val="000000" w:themeColor="text1"/>
          <w:sz w:val="22"/>
          <w:szCs w:val="22"/>
          <w:u w:color="000000"/>
        </w:rPr>
        <w:t>suffering from</w:t>
      </w:r>
      <w:r w:rsidR="007B34E3">
        <w:rPr>
          <w:rFonts w:ascii="Garamond" w:eastAsia="Arial Unicode MS" w:hAnsi="Garamond" w:cs="Helvetica"/>
          <w:color w:val="000000" w:themeColor="text1"/>
          <w:sz w:val="22"/>
          <w:szCs w:val="22"/>
          <w:u w:color="000000"/>
        </w:rPr>
        <w:t xml:space="preserve"> </w:t>
      </w:r>
      <w:r w:rsidR="005C6285">
        <w:rPr>
          <w:rFonts w:ascii="Garamond" w:eastAsia="Arial Unicode MS" w:hAnsi="Garamond" w:cs="Helvetica"/>
          <w:color w:val="000000" w:themeColor="text1"/>
          <w:sz w:val="22"/>
          <w:szCs w:val="22"/>
          <w:u w:color="000000"/>
        </w:rPr>
        <w:t xml:space="preserve">a </w:t>
      </w:r>
      <w:r w:rsidR="00A56343">
        <w:rPr>
          <w:rFonts w:ascii="Garamond" w:eastAsia="Arial Unicode MS" w:hAnsi="Garamond" w:cs="Helvetica"/>
          <w:i/>
          <w:iCs/>
          <w:color w:val="000000" w:themeColor="text1"/>
          <w:sz w:val="22"/>
          <w:szCs w:val="22"/>
          <w:u w:color="000000"/>
        </w:rPr>
        <w:t>distressed</w:t>
      </w:r>
      <w:r w:rsidR="00B7679B" w:rsidRPr="005C6285">
        <w:rPr>
          <w:rFonts w:ascii="Garamond" w:eastAsia="Arial Unicode MS" w:hAnsi="Garamond" w:cs="Helvetica"/>
          <w:i/>
          <w:iCs/>
          <w:color w:val="000000" w:themeColor="text1"/>
          <w:sz w:val="22"/>
          <w:szCs w:val="22"/>
          <w:u w:color="000000"/>
        </w:rPr>
        <w:t xml:space="preserve"> desire </w:t>
      </w:r>
      <w:r w:rsidR="00A56343">
        <w:rPr>
          <w:rFonts w:ascii="Garamond" w:eastAsia="Arial Unicode MS" w:hAnsi="Garamond" w:cs="Helvetica"/>
          <w:i/>
          <w:iCs/>
          <w:color w:val="000000" w:themeColor="text1"/>
          <w:sz w:val="22"/>
          <w:szCs w:val="22"/>
          <w:u w:color="000000"/>
        </w:rPr>
        <w:t xml:space="preserve">organ </w:t>
      </w:r>
      <w:r w:rsidR="00A56343">
        <w:rPr>
          <w:rFonts w:ascii="Garamond" w:eastAsia="Arial Unicode MS" w:hAnsi="Garamond" w:cs="Helvetica"/>
          <w:color w:val="000000" w:themeColor="text1"/>
          <w:sz w:val="22"/>
          <w:szCs w:val="22"/>
          <w:u w:color="000000"/>
        </w:rPr>
        <w:t xml:space="preserve">in the age of luxury abundance and ever-decreasing </w:t>
      </w:r>
      <w:r w:rsidR="007723E6">
        <w:rPr>
          <w:rFonts w:ascii="Garamond" w:eastAsia="Arial Unicode MS" w:hAnsi="Garamond" w:cs="Helvetica"/>
          <w:color w:val="000000" w:themeColor="text1"/>
          <w:sz w:val="22"/>
          <w:szCs w:val="22"/>
          <w:u w:color="000000"/>
        </w:rPr>
        <w:t>need</w:t>
      </w:r>
      <w:r w:rsidR="00A56343">
        <w:rPr>
          <w:rFonts w:ascii="Garamond" w:eastAsia="Arial Unicode MS" w:hAnsi="Garamond" w:cs="Helvetica"/>
          <w:color w:val="000000" w:themeColor="text1"/>
          <w:sz w:val="22"/>
          <w:szCs w:val="22"/>
          <w:u w:color="000000"/>
        </w:rPr>
        <w:t xml:space="preserve"> for human work. </w:t>
      </w:r>
      <w:r w:rsidR="0067523B">
        <w:rPr>
          <w:rFonts w:ascii="Garamond" w:eastAsia="Arial Unicode MS" w:hAnsi="Garamond" w:cs="Helvetica"/>
          <w:color w:val="000000" w:themeColor="text1"/>
          <w:sz w:val="22"/>
          <w:szCs w:val="22"/>
          <w:u w:color="000000"/>
        </w:rPr>
        <w:lastRenderedPageBreak/>
        <w:t xml:space="preserve">Preterite </w:t>
      </w:r>
      <w:r w:rsidR="00B64304">
        <w:rPr>
          <w:rFonts w:ascii="Garamond" w:eastAsia="Arial Unicode MS" w:hAnsi="Garamond" w:cs="Helvetica"/>
          <w:color w:val="000000" w:themeColor="text1"/>
          <w:sz w:val="22"/>
          <w:szCs w:val="22"/>
          <w:u w:color="000000"/>
        </w:rPr>
        <w:t xml:space="preserve">Zoners came through </w:t>
      </w:r>
      <w:r w:rsidR="00B37A8B">
        <w:rPr>
          <w:rFonts w:ascii="Garamond" w:eastAsia="Arial Unicode MS" w:hAnsi="Garamond" w:cs="Helvetica"/>
          <w:color w:val="000000" w:themeColor="text1"/>
          <w:sz w:val="22"/>
          <w:szCs w:val="22"/>
          <w:u w:color="000000"/>
        </w:rPr>
        <w:t>occasionally</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 xml:space="preserve">generally </w:t>
      </w:r>
      <w:r w:rsidR="004F28C4">
        <w:rPr>
          <w:rFonts w:ascii="Garamond" w:eastAsia="Arial Unicode MS" w:hAnsi="Garamond" w:cs="Helvetica"/>
          <w:color w:val="000000" w:themeColor="text1"/>
          <w:sz w:val="22"/>
          <w:szCs w:val="22"/>
          <w:u w:color="000000"/>
        </w:rPr>
        <w:t xml:space="preserve">for </w:t>
      </w:r>
      <w:r w:rsidR="00B64304">
        <w:rPr>
          <w:rFonts w:ascii="Garamond" w:eastAsia="Arial Unicode MS" w:hAnsi="Garamond" w:cs="Helvetica"/>
          <w:color w:val="000000" w:themeColor="text1"/>
          <w:sz w:val="22"/>
          <w:szCs w:val="22"/>
          <w:u w:color="000000"/>
        </w:rPr>
        <w:t xml:space="preserve">Rumspringa </w:t>
      </w:r>
      <w:r w:rsidR="009A591F">
        <w:rPr>
          <w:rFonts w:ascii="Garamond" w:eastAsia="Arial Unicode MS" w:hAnsi="Garamond" w:cs="Helvetica"/>
          <w:color w:val="000000" w:themeColor="text1"/>
          <w:sz w:val="22"/>
          <w:szCs w:val="22"/>
          <w:u w:color="000000"/>
        </w:rPr>
        <w:t>F</w:t>
      </w:r>
      <w:r w:rsidR="006A770A">
        <w:rPr>
          <w:rFonts w:ascii="Garamond" w:eastAsia="Arial Unicode MS" w:hAnsi="Garamond" w:cs="Helvetica"/>
          <w:color w:val="000000" w:themeColor="text1"/>
          <w:sz w:val="22"/>
          <w:szCs w:val="22"/>
          <w:u w:color="000000"/>
        </w:rPr>
        <w:t>allout</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though</w:t>
      </w:r>
      <w:r w:rsidR="00B64304">
        <w:rPr>
          <w:rFonts w:ascii="Garamond" w:eastAsia="Arial Unicode MS" w:hAnsi="Garamond" w:cs="Helvetica"/>
          <w:color w:val="000000" w:themeColor="text1"/>
          <w:sz w:val="22"/>
          <w:szCs w:val="22"/>
          <w:u w:color="000000"/>
        </w:rPr>
        <w:t xml:space="preserve"> sometimes just for a conversation. </w:t>
      </w:r>
    </w:p>
    <w:p w14:paraId="2F6929E5" w14:textId="1CE201A1" w:rsidR="00CA0E9F" w:rsidRDefault="001321D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was beginning to realise </w:t>
      </w:r>
      <w:r w:rsidR="00512770">
        <w:rPr>
          <w:rFonts w:ascii="Garamond" w:eastAsia="Arial Unicode MS" w:hAnsi="Garamond" w:cs="Helvetica"/>
          <w:color w:val="000000" w:themeColor="text1"/>
          <w:sz w:val="22"/>
          <w:szCs w:val="22"/>
          <w:u w:color="000000"/>
        </w:rPr>
        <w:t>Rhea’s</w:t>
      </w:r>
      <w:r>
        <w:rPr>
          <w:rFonts w:ascii="Garamond" w:eastAsia="Arial Unicode MS" w:hAnsi="Garamond" w:cs="Helvetica"/>
          <w:color w:val="000000" w:themeColor="text1"/>
          <w:sz w:val="22"/>
          <w:szCs w:val="22"/>
          <w:u w:color="000000"/>
        </w:rPr>
        <w:t xml:space="preserve"> treatments fell into a pattern of invigorating the client with a sense of control</w:t>
      </w:r>
      <w:r w:rsidR="00D961C9">
        <w:rPr>
          <w:rFonts w:ascii="Garamond" w:eastAsia="Arial Unicode MS" w:hAnsi="Garamond" w:cs="Helvetica"/>
          <w:color w:val="000000" w:themeColor="text1"/>
          <w:sz w:val="22"/>
          <w:szCs w:val="22"/>
          <w:u w:color="000000"/>
        </w:rPr>
        <w:t>. Her method was to</w:t>
      </w:r>
      <w:r>
        <w:rPr>
          <w:rFonts w:ascii="Garamond" w:eastAsia="Arial Unicode MS" w:hAnsi="Garamond" w:cs="Helvetica"/>
          <w:color w:val="000000" w:themeColor="text1"/>
          <w:sz w:val="22"/>
          <w:szCs w:val="22"/>
          <w:u w:color="000000"/>
        </w:rPr>
        <w:t xml:space="preserve"> finish each session by presenting </w:t>
      </w:r>
      <w:r w:rsidR="00D44D1B">
        <w:rPr>
          <w:rFonts w:ascii="Garamond" w:eastAsia="Arial Unicode MS" w:hAnsi="Garamond" w:cs="Helvetica"/>
          <w:color w:val="000000" w:themeColor="text1"/>
          <w:sz w:val="22"/>
          <w:szCs w:val="22"/>
          <w:u w:color="000000"/>
        </w:rPr>
        <w:t>two decisions</w:t>
      </w:r>
      <w:r w:rsidR="00D961C9">
        <w:rPr>
          <w:rFonts w:ascii="Garamond" w:eastAsia="Arial Unicode MS" w:hAnsi="Garamond" w:cs="Helvetica"/>
          <w:color w:val="000000" w:themeColor="text1"/>
          <w:sz w:val="22"/>
          <w:szCs w:val="22"/>
          <w:u w:color="000000"/>
        </w:rPr>
        <w:t xml:space="preserve"> </w:t>
      </w:r>
      <w:r w:rsidR="00D44D1B">
        <w:rPr>
          <w:rFonts w:ascii="Garamond" w:eastAsia="Arial Unicode MS" w:hAnsi="Garamond" w:cs="Helvetica"/>
          <w:color w:val="000000" w:themeColor="text1"/>
          <w:sz w:val="22"/>
          <w:szCs w:val="22"/>
          <w:u w:color="000000"/>
        </w:rPr>
        <w:t>each</w:t>
      </w:r>
      <w:r>
        <w:rPr>
          <w:rFonts w:ascii="Garamond" w:eastAsia="Arial Unicode MS" w:hAnsi="Garamond" w:cs="Helvetica"/>
          <w:color w:val="000000" w:themeColor="text1"/>
          <w:sz w:val="22"/>
          <w:szCs w:val="22"/>
          <w:u w:color="000000"/>
        </w:rPr>
        <w:t xml:space="preserve"> as seemingly important as they were actually trivial.</w:t>
      </w:r>
      <w:r w:rsidR="00CA0E9F">
        <w:rPr>
          <w:rFonts w:ascii="Garamond" w:eastAsia="Arial Unicode MS" w:hAnsi="Garamond" w:cs="Helvetica"/>
          <w:color w:val="000000" w:themeColor="text1"/>
          <w:sz w:val="22"/>
          <w:szCs w:val="22"/>
          <w:u w:color="000000"/>
        </w:rPr>
        <w:t xml:space="preserve"> </w:t>
      </w:r>
      <w:r w:rsidR="00CA0E9F" w:rsidRPr="00CA0E9F">
        <w:rPr>
          <w:rFonts w:ascii="Garamond" w:eastAsia="Arial Unicode MS" w:hAnsi="Garamond" w:cs="Helvetica"/>
          <w:color w:val="000000" w:themeColor="text1"/>
          <w:sz w:val="22"/>
          <w:szCs w:val="22"/>
          <w:u w:color="000000"/>
        </w:rPr>
        <w:t>The art to in-person psychotherapy was, so the non-joke went, to give the impression that there was an art to it.</w:t>
      </w:r>
    </w:p>
    <w:p w14:paraId="554754F3" w14:textId="25325C73" w:rsidR="005B2A31" w:rsidRPr="00AF2203" w:rsidRDefault="00CA0E9F"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Tottman’s office had always felt the wrong size to Quentin</w:t>
      </w:r>
      <w:r>
        <w:rPr>
          <w:rFonts w:ascii="Garamond" w:eastAsia="Arial Unicode MS" w:hAnsi="Garamond" w:cs="Helvetica"/>
          <w:color w:val="000000" w:themeColor="text1"/>
          <w:sz w:val="22"/>
          <w:szCs w:val="22"/>
          <w:u w:color="000000"/>
        </w:rPr>
        <w:t xml:space="preserve">, too </w:t>
      </w:r>
      <w:r w:rsidR="00F72AD2">
        <w:rPr>
          <w:rFonts w:ascii="Garamond" w:eastAsia="Arial Unicode MS" w:hAnsi="Garamond" w:cs="Helvetica"/>
          <w:color w:val="000000" w:themeColor="text1"/>
          <w:sz w:val="22"/>
          <w:szCs w:val="22"/>
          <w:u w:color="000000"/>
        </w:rPr>
        <w:t>long</w:t>
      </w:r>
      <w:r>
        <w:rPr>
          <w:rFonts w:ascii="Garamond" w:eastAsia="Arial Unicode MS" w:hAnsi="Garamond" w:cs="Helvetica"/>
          <w:color w:val="000000" w:themeColor="text1"/>
          <w:sz w:val="22"/>
          <w:szCs w:val="22"/>
          <w:u w:color="000000"/>
        </w:rPr>
        <w:t xml:space="preserve"> </w:t>
      </w:r>
      <w:r w:rsidR="00F72AD2">
        <w:rPr>
          <w:rFonts w:ascii="Garamond" w:eastAsia="Arial Unicode MS" w:hAnsi="Garamond" w:cs="Helvetica"/>
          <w:color w:val="000000" w:themeColor="text1"/>
          <w:sz w:val="22"/>
          <w:szCs w:val="22"/>
          <w:u w:color="000000"/>
        </w:rPr>
        <w:t>and too narrow</w:t>
      </w:r>
      <w:r w:rsidRPr="00CA0E9F">
        <w:rPr>
          <w:rFonts w:ascii="Garamond" w:eastAsia="Arial Unicode MS" w:hAnsi="Garamond" w:cs="Helvetica"/>
          <w:color w:val="000000" w:themeColor="text1"/>
          <w:sz w:val="22"/>
          <w:szCs w:val="22"/>
          <w:u w:color="000000"/>
        </w:rPr>
        <w:t xml:space="preserve">. A thin crimson carpet bisected a wide parquet floor bridging the desk to a sunken nest of pillows, a hollow in the ground veiled by a net curtain that sanctuaried the clients during their guided recapitulation. </w:t>
      </w:r>
      <w:r w:rsidR="00BF0848">
        <w:rPr>
          <w:rFonts w:ascii="Garamond" w:eastAsia="Arial Unicode MS" w:hAnsi="Garamond" w:cs="Helvetica"/>
          <w:color w:val="000000" w:themeColor="text1"/>
          <w:sz w:val="22"/>
          <w:szCs w:val="22"/>
          <w:u w:color="000000"/>
        </w:rPr>
        <w:t>Quentin’s gaze ran a</w:t>
      </w:r>
      <w:r w:rsidR="00BE3C44" w:rsidRPr="00AF2203">
        <w:rPr>
          <w:rFonts w:ascii="Garamond" w:eastAsia="Arial Unicode MS" w:hAnsi="Garamond" w:cs="Helvetica"/>
          <w:color w:val="000000" w:themeColor="text1"/>
          <w:sz w:val="22"/>
          <w:szCs w:val="22"/>
          <w:u w:color="000000"/>
        </w:rPr>
        <w:t xml:space="preserve">long a </w:t>
      </w:r>
      <w:r w:rsidR="00427FE8">
        <w:rPr>
          <w:rFonts w:ascii="Garamond" w:eastAsia="Arial Unicode MS" w:hAnsi="Garamond" w:cs="Helvetica"/>
          <w:color w:val="000000" w:themeColor="text1"/>
          <w:sz w:val="22"/>
          <w:szCs w:val="22"/>
          <w:u w:color="000000"/>
        </w:rPr>
        <w:t xml:space="preserve">low </w:t>
      </w:r>
      <w:r w:rsidR="009C130B">
        <w:rPr>
          <w:rFonts w:ascii="Garamond" w:eastAsia="Arial Unicode MS" w:hAnsi="Garamond" w:cs="Helvetica"/>
          <w:color w:val="000000" w:themeColor="text1"/>
          <w:sz w:val="22"/>
          <w:szCs w:val="22"/>
          <w:u w:color="000000"/>
        </w:rPr>
        <w:t>rusting</w:t>
      </w:r>
      <w:r w:rsidR="007E643B">
        <w:rPr>
          <w:rFonts w:ascii="Garamond" w:eastAsia="Arial Unicode MS" w:hAnsi="Garamond" w:cs="Helvetica"/>
          <w:color w:val="000000" w:themeColor="text1"/>
          <w:sz w:val="22"/>
          <w:szCs w:val="22"/>
          <w:u w:color="000000"/>
        </w:rPr>
        <w:t xml:space="preserve"> iron</w:t>
      </w:r>
      <w:r w:rsidR="009C130B">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shelf</w:t>
      </w:r>
      <w:r w:rsidR="00CF3935">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 xml:space="preserve">upon </w:t>
      </w:r>
      <w:r w:rsidR="00CC63B8">
        <w:rPr>
          <w:rFonts w:ascii="Garamond" w:eastAsia="Arial Unicode MS" w:hAnsi="Garamond" w:cs="Helvetica"/>
          <w:color w:val="000000" w:themeColor="text1"/>
          <w:sz w:val="22"/>
          <w:szCs w:val="22"/>
          <w:u w:color="000000"/>
        </w:rPr>
        <w:t>which</w:t>
      </w:r>
      <w:r w:rsidR="00427FE8">
        <w:rPr>
          <w:rFonts w:ascii="Garamond" w:eastAsia="Arial Unicode MS" w:hAnsi="Garamond" w:cs="Helvetica"/>
          <w:color w:val="000000" w:themeColor="text1"/>
          <w:sz w:val="22"/>
          <w:szCs w:val="22"/>
          <w:u w:color="000000"/>
        </w:rPr>
        <w:t xml:space="preserve"> </w:t>
      </w:r>
      <w:r w:rsidR="00CF3935">
        <w:rPr>
          <w:rFonts w:ascii="Garamond" w:eastAsia="Arial Unicode MS" w:hAnsi="Garamond" w:cs="Helvetica"/>
          <w:color w:val="000000" w:themeColor="text1"/>
          <w:sz w:val="22"/>
          <w:szCs w:val="22"/>
          <w:u w:color="000000"/>
        </w:rPr>
        <w:t xml:space="preserve">was a long </w:t>
      </w:r>
      <w:r w:rsidR="00100034">
        <w:rPr>
          <w:rFonts w:ascii="Garamond" w:eastAsia="Arial Unicode MS" w:hAnsi="Garamond" w:cs="Helvetica"/>
          <w:color w:val="000000" w:themeColor="text1"/>
          <w:sz w:val="22"/>
          <w:szCs w:val="22"/>
          <w:u w:color="000000"/>
        </w:rPr>
        <w:t xml:space="preserve">and dusty </w:t>
      </w:r>
      <w:r w:rsidR="00E176BA">
        <w:rPr>
          <w:rFonts w:ascii="Garamond" w:eastAsia="Arial Unicode MS" w:hAnsi="Garamond" w:cs="Helvetica"/>
          <w:color w:val="000000" w:themeColor="text1"/>
          <w:sz w:val="22"/>
          <w:szCs w:val="22"/>
          <w:u w:color="000000"/>
        </w:rPr>
        <w:t xml:space="preserve">holographic </w:t>
      </w:r>
      <w:r w:rsidR="008A1F67">
        <w:rPr>
          <w:rFonts w:ascii="Garamond" w:eastAsia="Arial Unicode MS" w:hAnsi="Garamond" w:cs="Helvetica"/>
          <w:color w:val="000000" w:themeColor="text1"/>
          <w:sz w:val="22"/>
          <w:szCs w:val="22"/>
          <w:u w:color="000000"/>
        </w:rPr>
        <w:t>display screen showing</w:t>
      </w:r>
      <w:r w:rsidR="00CF3935">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the rotting prostrate corpse of a gaunt Christ</w:t>
      </w:r>
      <w:r w:rsidR="00E176BA">
        <w:rPr>
          <w:rFonts w:ascii="Garamond" w:eastAsia="Arial Unicode MS" w:hAnsi="Garamond" w:cs="Helvetica"/>
          <w:color w:val="000000" w:themeColor="text1"/>
          <w:sz w:val="22"/>
          <w:szCs w:val="22"/>
          <w:u w:color="000000"/>
        </w:rPr>
        <w:t>,</w:t>
      </w:r>
      <w:r w:rsidR="008A1F67">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 xml:space="preserve">the </w:t>
      </w:r>
      <w:r w:rsidR="00E618F6" w:rsidRPr="00E618F6">
        <w:rPr>
          <w:rFonts w:ascii="Garamond" w:eastAsia="Arial Unicode MS" w:hAnsi="Garamond" w:cs="Helvetica"/>
          <w:color w:val="000000" w:themeColor="text1"/>
          <w:sz w:val="22"/>
          <w:szCs w:val="22"/>
          <w:u w:color="000000"/>
        </w:rPr>
        <w:t xml:space="preserve">eyes </w:t>
      </w:r>
      <w:r w:rsidR="00806B08" w:rsidRPr="00806B08">
        <w:rPr>
          <w:rFonts w:ascii="Garamond" w:eastAsia="Arial Unicode MS" w:hAnsi="Garamond" w:cs="Helvetica"/>
          <w:color w:val="000000" w:themeColor="text1"/>
          <w:sz w:val="22"/>
          <w:szCs w:val="22"/>
          <w:u w:color="000000"/>
        </w:rPr>
        <w:t xml:space="preserve">wide open </w:t>
      </w:r>
      <w:r w:rsidR="00E618F6">
        <w:rPr>
          <w:rFonts w:ascii="Garamond" w:eastAsia="Arial Unicode MS" w:hAnsi="Garamond" w:cs="Helvetica"/>
          <w:color w:val="000000" w:themeColor="text1"/>
          <w:sz w:val="22"/>
          <w:szCs w:val="22"/>
          <w:u w:color="000000"/>
        </w:rPr>
        <w:t>and tracking its viewer</w:t>
      </w:r>
      <w:r w:rsidR="008A1F67">
        <w:rPr>
          <w:rFonts w:ascii="Garamond" w:eastAsia="Arial Unicode MS" w:hAnsi="Garamond" w:cs="Helvetica"/>
          <w:color w:val="000000" w:themeColor="text1"/>
          <w:sz w:val="22"/>
          <w:szCs w:val="22"/>
          <w:u w:color="000000"/>
        </w:rPr>
        <w:t xml:space="preserve">. Quentin could almost smell the </w:t>
      </w:r>
      <w:r w:rsidR="00E176BA">
        <w:rPr>
          <w:rFonts w:ascii="Garamond" w:eastAsia="Arial Unicode MS" w:hAnsi="Garamond" w:cs="Helvetica"/>
          <w:color w:val="000000" w:themeColor="text1"/>
          <w:sz w:val="22"/>
          <w:szCs w:val="22"/>
          <w:u w:color="000000"/>
        </w:rPr>
        <w:t xml:space="preserve">oozing </w:t>
      </w:r>
      <w:r w:rsidR="001E1B7F">
        <w:rPr>
          <w:rFonts w:ascii="Garamond" w:eastAsia="Arial Unicode MS" w:hAnsi="Garamond" w:cs="Helvetica"/>
          <w:color w:val="000000" w:themeColor="text1"/>
          <w:sz w:val="22"/>
          <w:szCs w:val="22"/>
          <w:u w:color="000000"/>
        </w:rPr>
        <w:t>green-</w:t>
      </w:r>
      <w:r w:rsidR="008A1F67">
        <w:rPr>
          <w:rFonts w:ascii="Garamond" w:eastAsia="Arial Unicode MS" w:hAnsi="Garamond" w:cs="Helvetica"/>
          <w:color w:val="000000" w:themeColor="text1"/>
          <w:sz w:val="22"/>
          <w:szCs w:val="22"/>
          <w:u w:color="000000"/>
        </w:rPr>
        <w:t>black stigmata.</w:t>
      </w:r>
      <w:r w:rsidR="00984091">
        <w:rPr>
          <w:rFonts w:ascii="Garamond" w:eastAsia="Arial Unicode MS" w:hAnsi="Garamond" w:cs="Helvetica"/>
          <w:color w:val="000000" w:themeColor="text1"/>
          <w:sz w:val="22"/>
          <w:szCs w:val="22"/>
          <w:u w:color="000000"/>
        </w:rPr>
        <w:t xml:space="preserve"> And f</w:t>
      </w:r>
      <w:r w:rsidR="009C130B">
        <w:rPr>
          <w:rFonts w:ascii="Garamond" w:eastAsia="Arial Unicode MS" w:hAnsi="Garamond" w:cs="Helvetica"/>
          <w:color w:val="000000" w:themeColor="text1"/>
          <w:sz w:val="22"/>
          <w:szCs w:val="22"/>
          <w:u w:color="000000"/>
        </w:rPr>
        <w:t>rom the</w:t>
      </w:r>
      <w:r w:rsidR="005B2A31" w:rsidRPr="00AF2203">
        <w:rPr>
          <w:rFonts w:ascii="Garamond" w:eastAsia="Arial Unicode MS" w:hAnsi="Garamond" w:cs="Helvetica"/>
          <w:color w:val="000000" w:themeColor="text1"/>
          <w:sz w:val="22"/>
          <w:szCs w:val="22"/>
          <w:u w:color="000000"/>
        </w:rPr>
        <w:t xml:space="preserve"> opposite wall </w:t>
      </w:r>
      <w:r w:rsidR="009C130B">
        <w:rPr>
          <w:rFonts w:ascii="Garamond" w:eastAsia="Arial Unicode MS" w:hAnsi="Garamond" w:cs="Helvetica"/>
          <w:color w:val="000000" w:themeColor="text1"/>
          <w:sz w:val="22"/>
          <w:szCs w:val="22"/>
          <w:u w:color="000000"/>
        </w:rPr>
        <w:t>protruded a</w:t>
      </w:r>
      <w:r w:rsidR="00127915">
        <w:rPr>
          <w:rFonts w:ascii="Garamond" w:eastAsia="Arial Unicode MS" w:hAnsi="Garamond" w:cs="Helvetica"/>
          <w:color w:val="000000" w:themeColor="text1"/>
          <w:sz w:val="22"/>
          <w:szCs w:val="22"/>
          <w:u w:color="000000"/>
        </w:rPr>
        <w:t>n obsidian</w:t>
      </w:r>
      <w:r w:rsidR="009C130B">
        <w:rPr>
          <w:rFonts w:ascii="Garamond" w:eastAsia="Arial Unicode MS" w:hAnsi="Garamond" w:cs="Helvetica"/>
          <w:color w:val="000000" w:themeColor="text1"/>
          <w:sz w:val="22"/>
          <w:szCs w:val="22"/>
          <w:u w:color="000000"/>
        </w:rPr>
        <w:t xml:space="preserve"> plinth </w:t>
      </w:r>
      <w:r w:rsidR="00747F96">
        <w:rPr>
          <w:rFonts w:ascii="Garamond" w:eastAsia="Arial Unicode MS" w:hAnsi="Garamond" w:cs="Helvetica"/>
          <w:color w:val="000000" w:themeColor="text1"/>
          <w:sz w:val="22"/>
          <w:szCs w:val="22"/>
          <w:u w:color="000000"/>
        </w:rPr>
        <w:t>bearing</w:t>
      </w:r>
      <w:r w:rsidR="005B2A31" w:rsidRPr="00AF2203">
        <w:rPr>
          <w:rFonts w:ascii="Garamond" w:eastAsia="Arial Unicode MS" w:hAnsi="Garamond" w:cs="Helvetica"/>
          <w:color w:val="000000" w:themeColor="text1"/>
          <w:sz w:val="22"/>
          <w:szCs w:val="22"/>
          <w:u w:color="000000"/>
        </w:rPr>
        <w:t xml:space="preserve"> a </w:t>
      </w:r>
      <w:r w:rsidR="00E176BA">
        <w:rPr>
          <w:rFonts w:ascii="Garamond" w:eastAsia="Arial Unicode MS" w:hAnsi="Garamond" w:cs="Helvetica"/>
          <w:color w:val="000000" w:themeColor="text1"/>
          <w:sz w:val="22"/>
          <w:szCs w:val="22"/>
          <w:u w:color="000000"/>
        </w:rPr>
        <w:t xml:space="preserve">chalk </w:t>
      </w:r>
      <w:r w:rsidR="005B2A31" w:rsidRPr="00AF2203">
        <w:rPr>
          <w:rFonts w:ascii="Garamond" w:eastAsia="Arial Unicode MS" w:hAnsi="Garamond" w:cs="Helvetica"/>
          <w:color w:val="000000" w:themeColor="text1"/>
          <w:sz w:val="22"/>
          <w:szCs w:val="22"/>
          <w:u w:color="000000"/>
        </w:rPr>
        <w:t>statue</w:t>
      </w:r>
      <w:r w:rsidR="001E1B7F">
        <w:rPr>
          <w:rFonts w:ascii="Garamond" w:eastAsia="Arial Unicode MS" w:hAnsi="Garamond" w:cs="Helvetica"/>
          <w:color w:val="000000" w:themeColor="text1"/>
          <w:sz w:val="22"/>
          <w:szCs w:val="22"/>
          <w:u w:color="000000"/>
        </w:rPr>
        <w:t xml:space="preserve"> </w:t>
      </w:r>
      <w:r w:rsidR="008A1F67">
        <w:rPr>
          <w:rFonts w:ascii="Garamond" w:eastAsia="Arial Unicode MS" w:hAnsi="Garamond" w:cs="Helvetica"/>
          <w:color w:val="000000" w:themeColor="text1"/>
          <w:sz w:val="22"/>
          <w:szCs w:val="22"/>
          <w:u w:color="000000"/>
        </w:rPr>
        <w:t xml:space="preserve">the size of a </w:t>
      </w:r>
      <w:r w:rsidR="001E1B7F">
        <w:rPr>
          <w:rFonts w:ascii="Garamond" w:eastAsia="Arial Unicode MS" w:hAnsi="Garamond" w:cs="Helvetica"/>
          <w:color w:val="000000" w:themeColor="text1"/>
          <w:sz w:val="22"/>
          <w:szCs w:val="22"/>
          <w:u w:color="000000"/>
        </w:rPr>
        <w:t>cat and showing</w:t>
      </w:r>
      <w:r w:rsidR="00D86029" w:rsidRPr="00AF2203">
        <w:rPr>
          <w:rFonts w:ascii="Garamond" w:eastAsia="Arial Unicode MS" w:hAnsi="Garamond" w:cs="Helvetica"/>
          <w:color w:val="000000" w:themeColor="text1"/>
          <w:sz w:val="22"/>
          <w:szCs w:val="22"/>
          <w:u w:color="000000"/>
        </w:rPr>
        <w:t xml:space="preserve"> a commanding </w:t>
      </w:r>
      <w:proofErr w:type="spellStart"/>
      <w:r w:rsidR="00EB3846">
        <w:rPr>
          <w:rFonts w:ascii="Garamond" w:eastAsia="Arial Unicode MS" w:hAnsi="Garamond" w:cs="Helvetica"/>
          <w:color w:val="000000" w:themeColor="text1"/>
          <w:sz w:val="22"/>
          <w:szCs w:val="22"/>
          <w:u w:color="000000"/>
        </w:rPr>
        <w:t>Goddessian</w:t>
      </w:r>
      <w:proofErr w:type="spellEnd"/>
      <w:r w:rsidR="00EB3846">
        <w:rPr>
          <w:rFonts w:ascii="Garamond" w:eastAsia="Arial Unicode MS" w:hAnsi="Garamond" w:cs="Helvetica"/>
          <w:color w:val="000000" w:themeColor="text1"/>
          <w:sz w:val="22"/>
          <w:szCs w:val="22"/>
          <w:u w:color="000000"/>
        </w:rPr>
        <w:t xml:space="preserve"> </w:t>
      </w:r>
      <w:r w:rsidR="00D86029" w:rsidRPr="00AF2203">
        <w:rPr>
          <w:rFonts w:ascii="Garamond" w:eastAsia="Arial Unicode MS" w:hAnsi="Garamond" w:cs="Helvetica"/>
          <w:color w:val="000000" w:themeColor="text1"/>
          <w:sz w:val="22"/>
          <w:szCs w:val="22"/>
          <w:u w:color="000000"/>
        </w:rPr>
        <w:t>female kissed by a small cherubic angel</w:t>
      </w:r>
      <w:r w:rsidR="00EB3846">
        <w:rPr>
          <w:rFonts w:ascii="Garamond" w:eastAsia="Arial Unicode MS" w:hAnsi="Garamond" w:cs="Helvetica"/>
          <w:color w:val="000000" w:themeColor="text1"/>
          <w:sz w:val="22"/>
          <w:szCs w:val="22"/>
          <w:u w:color="000000"/>
        </w:rPr>
        <w:t xml:space="preserve"> and </w:t>
      </w:r>
      <w:r w:rsidR="003C2B71">
        <w:rPr>
          <w:rFonts w:ascii="Garamond" w:eastAsia="Arial Unicode MS" w:hAnsi="Garamond" w:cs="Helvetica"/>
          <w:color w:val="000000" w:themeColor="text1"/>
          <w:sz w:val="22"/>
          <w:szCs w:val="22"/>
          <w:u w:color="000000"/>
        </w:rPr>
        <w:t>attended</w:t>
      </w:r>
      <w:r w:rsidR="00D86029" w:rsidRPr="00AF2203">
        <w:rPr>
          <w:rFonts w:ascii="Garamond" w:eastAsia="Arial Unicode MS" w:hAnsi="Garamond" w:cs="Helvetica"/>
          <w:color w:val="000000" w:themeColor="text1"/>
          <w:sz w:val="22"/>
          <w:szCs w:val="22"/>
          <w:u w:color="000000"/>
        </w:rPr>
        <w:t xml:space="preserve"> by </w:t>
      </w:r>
      <w:r w:rsidR="003C2B71">
        <w:rPr>
          <w:rFonts w:ascii="Garamond" w:eastAsia="Arial Unicode MS" w:hAnsi="Garamond" w:cs="Helvetica"/>
          <w:color w:val="000000" w:themeColor="text1"/>
          <w:sz w:val="22"/>
          <w:szCs w:val="22"/>
          <w:u w:color="000000"/>
        </w:rPr>
        <w:t>a</w:t>
      </w:r>
      <w:r w:rsidR="00D86029" w:rsidRPr="00AF2203">
        <w:rPr>
          <w:rFonts w:ascii="Garamond" w:eastAsia="Arial Unicode MS" w:hAnsi="Garamond" w:cs="Helvetica"/>
          <w:color w:val="000000" w:themeColor="text1"/>
          <w:sz w:val="22"/>
          <w:szCs w:val="22"/>
          <w:u w:color="000000"/>
        </w:rPr>
        <w:t xml:space="preserve"> kneeling sculptor</w:t>
      </w:r>
      <w:r w:rsidR="005B2A31" w:rsidRPr="00AF2203">
        <w:rPr>
          <w:rFonts w:ascii="Garamond" w:eastAsia="Arial Unicode MS" w:hAnsi="Garamond" w:cs="Helvetica"/>
          <w:color w:val="000000" w:themeColor="text1"/>
          <w:sz w:val="22"/>
          <w:szCs w:val="22"/>
          <w:u w:color="000000"/>
        </w:rPr>
        <w:t>.</w:t>
      </w:r>
      <w:r w:rsidR="00D86029" w:rsidRPr="00AF2203">
        <w:rPr>
          <w:rStyle w:val="FootnoteReference"/>
          <w:rFonts w:ascii="Garamond" w:eastAsia="Arial Unicode MS" w:hAnsi="Garamond" w:cs="Helvetica"/>
          <w:color w:val="000000" w:themeColor="text1"/>
          <w:sz w:val="22"/>
          <w:szCs w:val="22"/>
          <w:u w:color="000000"/>
        </w:rPr>
        <w:footnoteReference w:id="108"/>
      </w:r>
      <w:r w:rsidR="005B2A31" w:rsidRPr="00AF2203">
        <w:rPr>
          <w:rFonts w:ascii="Garamond" w:eastAsia="Arial Unicode MS" w:hAnsi="Garamond" w:cs="Helvetica"/>
          <w:color w:val="000000" w:themeColor="text1"/>
          <w:sz w:val="22"/>
          <w:szCs w:val="22"/>
          <w:u w:color="000000"/>
        </w:rPr>
        <w:t xml:space="preserve"> </w:t>
      </w:r>
    </w:p>
    <w:p w14:paraId="21959424" w14:textId="79D2D6BB" w:rsidR="00F95856" w:rsidRPr="00AF2203" w:rsidRDefault="00F84F07"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A43F55" w:rsidRPr="00AF2203">
        <w:rPr>
          <w:rFonts w:ascii="Garamond" w:eastAsia="Arial Unicode MS" w:hAnsi="Garamond" w:cs="Helvetica"/>
          <w:color w:val="000000" w:themeColor="text1"/>
          <w:sz w:val="22"/>
          <w:szCs w:val="22"/>
          <w:u w:color="000000"/>
        </w:rPr>
        <w:t>felt</w:t>
      </w:r>
      <w:r w:rsidRPr="00AF2203">
        <w:rPr>
          <w:rFonts w:ascii="Garamond" w:eastAsia="Arial Unicode MS" w:hAnsi="Garamond" w:cs="Helvetica"/>
          <w:color w:val="000000" w:themeColor="text1"/>
          <w:sz w:val="22"/>
          <w:szCs w:val="22"/>
          <w:u w:color="000000"/>
        </w:rPr>
        <w:t xml:space="preserve"> </w:t>
      </w:r>
      <w:r w:rsidR="00695831">
        <w:rPr>
          <w:rFonts w:ascii="Garamond" w:eastAsia="Arial Unicode MS" w:hAnsi="Garamond" w:cs="Helvetica"/>
          <w:color w:val="000000" w:themeColor="text1"/>
          <w:sz w:val="22"/>
          <w:szCs w:val="22"/>
          <w:u w:color="000000"/>
        </w:rPr>
        <w:t>trapped</w:t>
      </w:r>
      <w:r w:rsidRPr="00AF2203">
        <w:rPr>
          <w:rFonts w:ascii="Garamond" w:eastAsia="Arial Unicode MS" w:hAnsi="Garamond" w:cs="Helvetica"/>
          <w:color w:val="000000" w:themeColor="text1"/>
          <w:sz w:val="22"/>
          <w:szCs w:val="22"/>
          <w:u w:color="000000"/>
        </w:rPr>
        <w:t xml:space="preserve"> between these two </w:t>
      </w:r>
      <w:r w:rsidR="0073016D" w:rsidRPr="00AF2203">
        <w:rPr>
          <w:rFonts w:ascii="Garamond" w:eastAsia="Arial Unicode MS" w:hAnsi="Garamond" w:cs="Helvetica"/>
          <w:color w:val="000000" w:themeColor="text1"/>
          <w:sz w:val="22"/>
          <w:szCs w:val="22"/>
          <w:u w:color="000000"/>
        </w:rPr>
        <w:t>works</w:t>
      </w:r>
      <w:r w:rsidRPr="00AF2203">
        <w:rPr>
          <w:rFonts w:ascii="Garamond" w:eastAsia="Arial Unicode MS" w:hAnsi="Garamond" w:cs="Helvetica"/>
          <w:color w:val="000000" w:themeColor="text1"/>
          <w:sz w:val="22"/>
          <w:szCs w:val="22"/>
          <w:u w:color="000000"/>
        </w:rPr>
        <w:t xml:space="preserve">, simultaneously pulled apart and crushed by their </w:t>
      </w:r>
      <w:r w:rsidR="00EA10C1">
        <w:rPr>
          <w:rFonts w:ascii="Garamond" w:eastAsia="Arial Unicode MS" w:hAnsi="Garamond" w:cs="Helvetica"/>
          <w:color w:val="000000" w:themeColor="text1"/>
          <w:sz w:val="22"/>
          <w:szCs w:val="22"/>
          <w:u w:color="000000"/>
        </w:rPr>
        <w:t xml:space="preserve">semiotic </w:t>
      </w:r>
      <w:r w:rsidRPr="00AF2203">
        <w:rPr>
          <w:rFonts w:ascii="Garamond" w:eastAsia="Arial Unicode MS" w:hAnsi="Garamond" w:cs="Helvetica"/>
          <w:color w:val="000000" w:themeColor="text1"/>
          <w:sz w:val="22"/>
          <w:szCs w:val="22"/>
          <w:u w:color="000000"/>
        </w:rPr>
        <w:t>gravity.</w:t>
      </w:r>
      <w:r w:rsidR="00A26C60" w:rsidRPr="00AF2203">
        <w:rPr>
          <w:rFonts w:ascii="Garamond" w:eastAsia="Arial Unicode MS" w:hAnsi="Garamond" w:cs="Helvetica"/>
          <w:color w:val="000000" w:themeColor="text1"/>
          <w:sz w:val="22"/>
          <w:szCs w:val="22"/>
          <w:u w:color="000000"/>
        </w:rPr>
        <w:t xml:space="preserve"> </w:t>
      </w:r>
    </w:p>
    <w:p w14:paraId="77D91A2D" w14:textId="5464B5F5" w:rsidR="0045465E" w:rsidRDefault="00D91FB3"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D91FB3">
        <w:rPr>
          <w:rFonts w:ascii="Garamond" w:eastAsia="Arial Unicode MS" w:hAnsi="Garamond" w:cs="Helvetica"/>
          <w:color w:val="000000" w:themeColor="text1"/>
          <w:sz w:val="22"/>
          <w:szCs w:val="22"/>
          <w:u w:color="000000"/>
        </w:rPr>
        <w:t xml:space="preserve">The clinic </w:t>
      </w:r>
      <w:r w:rsidR="00824532">
        <w:rPr>
          <w:rFonts w:ascii="Garamond" w:eastAsia="Arial Unicode MS" w:hAnsi="Garamond" w:cs="Helvetica"/>
          <w:color w:val="000000" w:themeColor="text1"/>
          <w:sz w:val="22"/>
          <w:szCs w:val="22"/>
          <w:u w:color="000000"/>
        </w:rPr>
        <w:t xml:space="preserve">occasionally </w:t>
      </w:r>
      <w:r w:rsidR="008F6D84">
        <w:rPr>
          <w:rFonts w:ascii="Garamond" w:eastAsia="Arial Unicode MS" w:hAnsi="Garamond" w:cs="Helvetica"/>
          <w:color w:val="000000" w:themeColor="text1"/>
          <w:sz w:val="22"/>
          <w:szCs w:val="22"/>
          <w:u w:color="000000"/>
        </w:rPr>
        <w:t xml:space="preserve">dealt </w:t>
      </w:r>
      <w:r w:rsidR="00824532">
        <w:rPr>
          <w:rFonts w:ascii="Garamond" w:eastAsia="Arial Unicode MS" w:hAnsi="Garamond" w:cs="Helvetica"/>
          <w:color w:val="000000" w:themeColor="text1"/>
          <w:sz w:val="22"/>
          <w:szCs w:val="22"/>
          <w:u w:color="000000"/>
        </w:rPr>
        <w:t xml:space="preserve">with </w:t>
      </w:r>
      <w:r w:rsidR="007325DF">
        <w:rPr>
          <w:rFonts w:ascii="Garamond" w:eastAsia="Arial Unicode MS" w:hAnsi="Garamond" w:cs="Helvetica"/>
          <w:color w:val="000000" w:themeColor="text1"/>
          <w:sz w:val="22"/>
          <w:szCs w:val="22"/>
          <w:u w:color="000000"/>
        </w:rPr>
        <w:t>“</w:t>
      </w:r>
      <w:r w:rsidR="00FD1561">
        <w:rPr>
          <w:rFonts w:ascii="Garamond" w:eastAsia="Arial Unicode MS" w:hAnsi="Garamond" w:cs="Helvetica"/>
          <w:color w:val="000000" w:themeColor="text1"/>
          <w:sz w:val="22"/>
          <w:szCs w:val="22"/>
          <w:u w:color="000000"/>
        </w:rPr>
        <w:t>soft</w:t>
      </w:r>
      <w:r w:rsidR="007325DF">
        <w:rPr>
          <w:rFonts w:ascii="Garamond" w:eastAsia="Arial Unicode MS" w:hAnsi="Garamond" w:cs="Helvetica"/>
          <w:color w:val="000000" w:themeColor="text1"/>
          <w:sz w:val="22"/>
          <w:szCs w:val="22"/>
          <w:u w:color="000000"/>
        </w:rPr>
        <w:t xml:space="preserve">” </w:t>
      </w:r>
      <w:r w:rsidR="00824532">
        <w:rPr>
          <w:rFonts w:ascii="Garamond" w:eastAsia="Arial Unicode MS" w:hAnsi="Garamond" w:cs="Helvetica"/>
          <w:color w:val="000000" w:themeColor="text1"/>
          <w:sz w:val="22"/>
          <w:szCs w:val="22"/>
          <w:u w:color="000000"/>
        </w:rPr>
        <w:t>criminals,</w:t>
      </w:r>
      <w:r w:rsidRPr="00D91FB3">
        <w:rPr>
          <w:rFonts w:ascii="Garamond" w:eastAsia="Arial Unicode MS" w:hAnsi="Garamond" w:cs="Helvetica"/>
          <w:color w:val="000000" w:themeColor="text1"/>
          <w:sz w:val="22"/>
          <w:szCs w:val="22"/>
          <w:u w:color="000000"/>
        </w:rPr>
        <w:t xml:space="preserve"> exiles</w:t>
      </w:r>
      <w:r w:rsidR="003C1526">
        <w:rPr>
          <w:rFonts w:ascii="Garamond" w:eastAsia="Arial Unicode MS" w:hAnsi="Garamond" w:cs="Helvetica"/>
          <w:color w:val="000000" w:themeColor="text1"/>
          <w:sz w:val="22"/>
          <w:szCs w:val="22"/>
          <w:u w:color="000000"/>
        </w:rPr>
        <w:t xml:space="preserve"> </w:t>
      </w:r>
      <w:r w:rsidR="00021835">
        <w:rPr>
          <w:rFonts w:ascii="Garamond" w:eastAsia="Arial Unicode MS" w:hAnsi="Garamond" w:cs="Helvetica"/>
          <w:color w:val="000000" w:themeColor="text1"/>
          <w:sz w:val="22"/>
          <w:szCs w:val="22"/>
          <w:u w:color="000000"/>
        </w:rPr>
        <w:t>who didn’t want to live in</w:t>
      </w:r>
      <w:r w:rsidRPr="00D91FB3">
        <w:rPr>
          <w:rFonts w:ascii="Garamond" w:eastAsia="Arial Unicode MS" w:hAnsi="Garamond" w:cs="Helvetica"/>
          <w:color w:val="000000" w:themeColor="text1"/>
          <w:sz w:val="22"/>
          <w:szCs w:val="22"/>
          <w:u w:color="000000"/>
        </w:rPr>
        <w:t xml:space="preserve"> either the Federation or </w:t>
      </w:r>
      <w:r w:rsidR="004F3354">
        <w:rPr>
          <w:rFonts w:ascii="Garamond" w:eastAsia="Arial Unicode MS" w:hAnsi="Garamond" w:cs="Helvetica"/>
          <w:color w:val="000000" w:themeColor="text1"/>
          <w:sz w:val="22"/>
          <w:szCs w:val="22"/>
          <w:u w:color="000000"/>
        </w:rPr>
        <w:t xml:space="preserve">the </w:t>
      </w:r>
      <w:r w:rsidR="0067523B">
        <w:rPr>
          <w:rFonts w:ascii="Garamond" w:eastAsia="Arial Unicode MS" w:hAnsi="Garamond" w:cs="Helvetica"/>
          <w:color w:val="000000" w:themeColor="text1"/>
          <w:sz w:val="22"/>
          <w:szCs w:val="22"/>
          <w:u w:color="000000"/>
        </w:rPr>
        <w:t>Preterite Communities</w:t>
      </w:r>
      <w:r w:rsidR="003249FC">
        <w:rPr>
          <w:rFonts w:ascii="Garamond" w:eastAsia="Arial Unicode MS" w:hAnsi="Garamond" w:cs="Helvetica"/>
          <w:color w:val="000000" w:themeColor="text1"/>
          <w:sz w:val="22"/>
          <w:szCs w:val="22"/>
          <w:u w:color="000000"/>
        </w:rPr>
        <w:t xml:space="preserve"> and generally</w:t>
      </w:r>
      <w:r w:rsidR="00C12B49">
        <w:rPr>
          <w:rFonts w:ascii="Garamond" w:eastAsia="Arial Unicode MS" w:hAnsi="Garamond" w:cs="Helvetica"/>
          <w:color w:val="000000" w:themeColor="text1"/>
          <w:sz w:val="22"/>
          <w:szCs w:val="22"/>
          <w:u w:color="000000"/>
        </w:rPr>
        <w:t xml:space="preserve"> </w:t>
      </w:r>
      <w:r w:rsidR="004F3354">
        <w:rPr>
          <w:rFonts w:ascii="Garamond" w:eastAsia="Arial Unicode MS" w:hAnsi="Garamond" w:cs="Helvetica"/>
          <w:color w:val="000000" w:themeColor="text1"/>
          <w:sz w:val="22"/>
          <w:szCs w:val="22"/>
          <w:u w:color="000000"/>
        </w:rPr>
        <w:t xml:space="preserve">guilty of </w:t>
      </w:r>
      <w:r w:rsidR="002D5120">
        <w:rPr>
          <w:rFonts w:ascii="Garamond" w:eastAsia="Arial Unicode MS" w:hAnsi="Garamond" w:cs="Helvetica"/>
          <w:color w:val="000000" w:themeColor="text1"/>
          <w:sz w:val="22"/>
          <w:szCs w:val="22"/>
          <w:u w:color="000000"/>
        </w:rPr>
        <w:t>corruptions</w:t>
      </w:r>
      <w:r w:rsidR="004F3354">
        <w:rPr>
          <w:rFonts w:ascii="Garamond" w:eastAsia="Arial Unicode MS" w:hAnsi="Garamond" w:cs="Helvetica"/>
          <w:color w:val="000000" w:themeColor="text1"/>
          <w:sz w:val="22"/>
          <w:szCs w:val="22"/>
          <w:u w:color="000000"/>
        </w:rPr>
        <w:t xml:space="preserve"> relating</w:t>
      </w:r>
      <w:r w:rsidRPr="00D91FB3">
        <w:rPr>
          <w:rFonts w:ascii="Garamond" w:eastAsia="Arial Unicode MS" w:hAnsi="Garamond" w:cs="Helvetica"/>
          <w:color w:val="000000" w:themeColor="text1"/>
          <w:sz w:val="22"/>
          <w:szCs w:val="22"/>
          <w:u w:color="000000"/>
        </w:rPr>
        <w:t xml:space="preserve"> to </w:t>
      </w:r>
      <w:r w:rsidR="00297C0E">
        <w:rPr>
          <w:rFonts w:ascii="Garamond" w:eastAsia="Arial Unicode MS" w:hAnsi="Garamond" w:cs="Helvetica"/>
          <w:color w:val="000000" w:themeColor="text1"/>
          <w:sz w:val="22"/>
          <w:szCs w:val="22"/>
          <w:u w:color="000000"/>
        </w:rPr>
        <w:t xml:space="preserve">non-kinetic </w:t>
      </w:r>
      <w:r w:rsidR="006D6208" w:rsidRPr="009335AE">
        <w:rPr>
          <w:rFonts w:ascii="Garamond" w:eastAsia="Arial Unicode MS" w:hAnsi="Garamond" w:cs="Helvetica"/>
          <w:i/>
          <w:iCs/>
          <w:color w:val="000000" w:themeColor="text1"/>
          <w:sz w:val="22"/>
          <w:szCs w:val="22"/>
          <w:u w:color="000000"/>
        </w:rPr>
        <w:t>V</w:t>
      </w:r>
      <w:r w:rsidRPr="009335AE">
        <w:rPr>
          <w:rFonts w:ascii="Garamond" w:eastAsia="Arial Unicode MS" w:hAnsi="Garamond" w:cs="Helvetica"/>
          <w:i/>
          <w:iCs/>
          <w:color w:val="000000" w:themeColor="text1"/>
          <w:sz w:val="22"/>
          <w:szCs w:val="22"/>
          <w:u w:color="000000"/>
        </w:rPr>
        <w:t>iolence</w:t>
      </w:r>
      <w:r w:rsidR="0045465E">
        <w:rPr>
          <w:rFonts w:ascii="Garamond" w:eastAsia="Arial Unicode MS" w:hAnsi="Garamond" w:cs="Helvetica"/>
          <w:color w:val="000000" w:themeColor="text1"/>
          <w:sz w:val="22"/>
          <w:szCs w:val="22"/>
          <w:u w:color="000000"/>
        </w:rPr>
        <w:t xml:space="preserve"> (</w:t>
      </w:r>
      <w:r w:rsidR="00D65DF7">
        <w:rPr>
          <w:rFonts w:ascii="Garamond" w:eastAsia="Arial Unicode MS" w:hAnsi="Garamond" w:cs="Helvetica"/>
          <w:color w:val="000000" w:themeColor="text1"/>
          <w:sz w:val="22"/>
          <w:szCs w:val="22"/>
          <w:u w:color="000000"/>
        </w:rPr>
        <w:t xml:space="preserve">the word had </w:t>
      </w:r>
      <w:r w:rsidR="0045465E">
        <w:rPr>
          <w:rFonts w:ascii="Garamond" w:eastAsia="Arial Unicode MS" w:hAnsi="Garamond" w:cs="Helvetica"/>
          <w:color w:val="000000" w:themeColor="text1"/>
          <w:sz w:val="22"/>
          <w:szCs w:val="22"/>
          <w:u w:color="000000"/>
        </w:rPr>
        <w:t xml:space="preserve">a </w:t>
      </w:r>
      <w:r w:rsidR="005C373C">
        <w:rPr>
          <w:rFonts w:ascii="Garamond" w:eastAsia="Arial Unicode MS" w:hAnsi="Garamond" w:cs="Helvetica"/>
          <w:color w:val="000000" w:themeColor="text1"/>
          <w:sz w:val="22"/>
          <w:szCs w:val="22"/>
          <w:u w:color="000000"/>
        </w:rPr>
        <w:t>narrow</w:t>
      </w:r>
      <w:r w:rsidR="0045465E">
        <w:rPr>
          <w:rFonts w:ascii="Garamond" w:eastAsia="Arial Unicode MS" w:hAnsi="Garamond" w:cs="Helvetica"/>
          <w:color w:val="000000" w:themeColor="text1"/>
          <w:sz w:val="22"/>
          <w:szCs w:val="22"/>
          <w:u w:color="000000"/>
        </w:rPr>
        <w:t xml:space="preserve"> definition</w:t>
      </w:r>
      <w:r w:rsidR="005C373C">
        <w:rPr>
          <w:rFonts w:ascii="Garamond" w:eastAsia="Arial Unicode MS" w:hAnsi="Garamond" w:cs="Helvetica"/>
          <w:color w:val="000000" w:themeColor="text1"/>
          <w:sz w:val="22"/>
          <w:szCs w:val="22"/>
          <w:u w:color="000000"/>
        </w:rPr>
        <w:t xml:space="preserve"> in the Federation and a </w:t>
      </w:r>
      <w:r w:rsidR="000D4BC3">
        <w:rPr>
          <w:rFonts w:ascii="Garamond" w:eastAsia="Arial Unicode MS" w:hAnsi="Garamond" w:cs="Helvetica"/>
          <w:color w:val="000000" w:themeColor="text1"/>
          <w:sz w:val="22"/>
          <w:szCs w:val="22"/>
          <w:u w:color="000000"/>
        </w:rPr>
        <w:t>lose but much conte</w:t>
      </w:r>
      <w:r w:rsidR="00147D60">
        <w:rPr>
          <w:rFonts w:ascii="Garamond" w:eastAsia="Arial Unicode MS" w:hAnsi="Garamond" w:cs="Helvetica"/>
          <w:color w:val="000000" w:themeColor="text1"/>
          <w:sz w:val="22"/>
          <w:szCs w:val="22"/>
          <w:u w:color="000000"/>
        </w:rPr>
        <w:t>nded</w:t>
      </w:r>
      <w:r w:rsidR="005C373C">
        <w:rPr>
          <w:rFonts w:ascii="Garamond" w:eastAsia="Arial Unicode MS" w:hAnsi="Garamond" w:cs="Helvetica"/>
          <w:color w:val="000000" w:themeColor="text1"/>
          <w:sz w:val="22"/>
          <w:szCs w:val="22"/>
          <w:u w:color="000000"/>
        </w:rPr>
        <w:t xml:space="preserve"> one in the </w:t>
      </w:r>
      <w:r w:rsidR="0067523B" w:rsidRPr="0067523B">
        <w:rPr>
          <w:rFonts w:ascii="Garamond" w:eastAsia="Arial Unicode MS" w:hAnsi="Garamond" w:cs="Helvetica"/>
          <w:color w:val="000000" w:themeColor="text1"/>
          <w:sz w:val="22"/>
          <w:szCs w:val="22"/>
          <w:u w:color="000000"/>
        </w:rPr>
        <w:t xml:space="preserve">Preterite </w:t>
      </w:r>
      <w:r w:rsidR="005C373C">
        <w:rPr>
          <w:rFonts w:ascii="Garamond" w:eastAsia="Arial Unicode MS" w:hAnsi="Garamond" w:cs="Helvetica"/>
          <w:color w:val="000000" w:themeColor="text1"/>
          <w:sz w:val="22"/>
          <w:szCs w:val="22"/>
          <w:u w:color="000000"/>
        </w:rPr>
        <w:t>Zone</w:t>
      </w:r>
      <w:r w:rsidR="00297C0E">
        <w:rPr>
          <w:rFonts w:ascii="Garamond" w:eastAsia="Arial Unicode MS" w:hAnsi="Garamond" w:cs="Helvetica"/>
          <w:color w:val="000000" w:themeColor="text1"/>
          <w:sz w:val="22"/>
          <w:szCs w:val="22"/>
          <w:u w:color="000000"/>
        </w:rPr>
        <w:t>, with both nations claiming their understanding to be intuitive</w:t>
      </w:r>
      <w:r w:rsidR="0045465E">
        <w:rPr>
          <w:rFonts w:ascii="Garamond" w:eastAsia="Arial Unicode MS" w:hAnsi="Garamond" w:cs="Helvetica"/>
          <w:color w:val="000000" w:themeColor="text1"/>
          <w:sz w:val="22"/>
          <w:szCs w:val="22"/>
          <w:u w:color="000000"/>
        </w:rPr>
        <w:t xml:space="preserve">). </w:t>
      </w:r>
      <w:r w:rsidR="0022111A">
        <w:rPr>
          <w:rFonts w:ascii="Garamond" w:eastAsia="Arial Unicode MS" w:hAnsi="Garamond" w:cs="Helvetica"/>
          <w:color w:val="000000" w:themeColor="text1"/>
          <w:sz w:val="22"/>
          <w:szCs w:val="22"/>
          <w:u w:color="000000"/>
        </w:rPr>
        <w:t xml:space="preserve">Since the </w:t>
      </w:r>
      <w:r w:rsidR="003249FC">
        <w:rPr>
          <w:rFonts w:ascii="Garamond" w:eastAsia="Arial Unicode MS" w:hAnsi="Garamond" w:cs="Helvetica"/>
          <w:color w:val="000000" w:themeColor="text1"/>
          <w:sz w:val="22"/>
          <w:szCs w:val="22"/>
          <w:u w:color="000000"/>
        </w:rPr>
        <w:t xml:space="preserve">abandonment of the </w:t>
      </w:r>
      <w:r w:rsidR="0022111A">
        <w:rPr>
          <w:rFonts w:ascii="Garamond" w:eastAsia="Arial Unicode MS" w:hAnsi="Garamond" w:cs="Helvetica"/>
          <w:color w:val="000000" w:themeColor="text1"/>
          <w:sz w:val="22"/>
          <w:szCs w:val="22"/>
          <w:u w:color="000000"/>
        </w:rPr>
        <w:t xml:space="preserve">Martian </w:t>
      </w:r>
      <w:r w:rsidR="003249FC">
        <w:rPr>
          <w:rFonts w:ascii="Garamond" w:eastAsia="Arial Unicode MS" w:hAnsi="Garamond" w:cs="Helvetica"/>
          <w:color w:val="000000" w:themeColor="text1"/>
          <w:sz w:val="22"/>
          <w:szCs w:val="22"/>
          <w:u w:color="000000"/>
        </w:rPr>
        <w:t>settlers</w:t>
      </w:r>
      <w:r w:rsidR="0022111A">
        <w:rPr>
          <w:rFonts w:ascii="Garamond" w:eastAsia="Arial Unicode MS" w:hAnsi="Garamond" w:cs="Helvetica"/>
          <w:color w:val="000000" w:themeColor="text1"/>
          <w:sz w:val="22"/>
          <w:szCs w:val="22"/>
          <w:u w:color="000000"/>
        </w:rPr>
        <w:t xml:space="preserve"> the </w:t>
      </w:r>
      <w:r w:rsidR="00BE4466" w:rsidRPr="00BE4466">
        <w:rPr>
          <w:rFonts w:ascii="Garamond" w:eastAsia="Arial Unicode MS" w:hAnsi="Garamond" w:cs="Helvetica"/>
          <w:color w:val="000000" w:themeColor="text1"/>
          <w:sz w:val="22"/>
          <w:szCs w:val="22"/>
          <w:u w:color="000000"/>
        </w:rPr>
        <w:t xml:space="preserve">statelets </w:t>
      </w:r>
      <w:r w:rsidR="00BE4466">
        <w:rPr>
          <w:rFonts w:ascii="Garamond" w:eastAsia="Arial Unicode MS" w:hAnsi="Garamond" w:cs="Helvetica"/>
          <w:color w:val="000000" w:themeColor="text1"/>
          <w:sz w:val="22"/>
          <w:szCs w:val="22"/>
          <w:u w:color="000000"/>
        </w:rPr>
        <w:t xml:space="preserve">of the stranded </w:t>
      </w:r>
      <w:r w:rsidR="001A1F19">
        <w:rPr>
          <w:rFonts w:ascii="Garamond" w:eastAsia="Arial Unicode MS" w:hAnsi="Garamond" w:cs="Helvetica"/>
          <w:color w:val="000000" w:themeColor="text1"/>
          <w:sz w:val="22"/>
          <w:szCs w:val="22"/>
          <w:u w:color="000000"/>
        </w:rPr>
        <w:t>tech-barons</w:t>
      </w:r>
      <w:r w:rsidR="0022111A">
        <w:rPr>
          <w:rFonts w:ascii="Garamond" w:eastAsia="Arial Unicode MS" w:hAnsi="Garamond" w:cs="Helvetica"/>
          <w:color w:val="000000" w:themeColor="text1"/>
          <w:sz w:val="22"/>
          <w:szCs w:val="22"/>
          <w:u w:color="000000"/>
        </w:rPr>
        <w:t xml:space="preserve"> had ceased to function and </w:t>
      </w:r>
      <w:r w:rsidR="00B12488">
        <w:rPr>
          <w:rFonts w:ascii="Garamond" w:eastAsia="Arial Unicode MS" w:hAnsi="Garamond" w:cs="Helvetica"/>
          <w:color w:val="000000" w:themeColor="text1"/>
          <w:sz w:val="22"/>
          <w:szCs w:val="22"/>
          <w:u w:color="000000"/>
        </w:rPr>
        <w:t xml:space="preserve">now the </w:t>
      </w:r>
      <w:r w:rsidR="0022111A">
        <w:rPr>
          <w:rFonts w:ascii="Garamond" w:eastAsia="Arial Unicode MS" w:hAnsi="Garamond" w:cs="Helvetica"/>
          <w:color w:val="000000" w:themeColor="text1"/>
          <w:sz w:val="22"/>
          <w:szCs w:val="22"/>
          <w:u w:color="000000"/>
        </w:rPr>
        <w:t>s</w:t>
      </w:r>
      <w:r w:rsidR="000000AE">
        <w:rPr>
          <w:rFonts w:ascii="Garamond" w:eastAsia="Arial Unicode MS" w:hAnsi="Garamond" w:cs="Helvetica"/>
          <w:color w:val="000000" w:themeColor="text1"/>
          <w:sz w:val="22"/>
          <w:szCs w:val="22"/>
          <w:u w:color="000000"/>
        </w:rPr>
        <w:t>oft-crims</w:t>
      </w:r>
      <w:r w:rsidR="0045465E">
        <w:rPr>
          <w:rFonts w:ascii="Garamond" w:eastAsia="Arial Unicode MS" w:hAnsi="Garamond" w:cs="Helvetica"/>
          <w:color w:val="000000" w:themeColor="text1"/>
          <w:sz w:val="22"/>
          <w:szCs w:val="22"/>
          <w:u w:color="000000"/>
        </w:rPr>
        <w:t xml:space="preserve"> </w:t>
      </w:r>
      <w:r w:rsidR="00B12488">
        <w:rPr>
          <w:rFonts w:ascii="Garamond" w:eastAsia="Arial Unicode MS" w:hAnsi="Garamond" w:cs="Helvetica"/>
          <w:color w:val="000000" w:themeColor="text1"/>
          <w:sz w:val="22"/>
          <w:szCs w:val="22"/>
          <w:u w:color="000000"/>
        </w:rPr>
        <w:t xml:space="preserve">had </w:t>
      </w:r>
      <w:r w:rsidR="00600E7D">
        <w:rPr>
          <w:rFonts w:ascii="Garamond" w:eastAsia="Arial Unicode MS" w:hAnsi="Garamond" w:cs="Helvetica"/>
          <w:color w:val="000000" w:themeColor="text1"/>
          <w:sz w:val="22"/>
          <w:szCs w:val="22"/>
          <w:u w:color="000000"/>
        </w:rPr>
        <w:t>nowhere</w:t>
      </w:r>
      <w:r w:rsidR="00B12488">
        <w:rPr>
          <w:rFonts w:ascii="Garamond" w:eastAsia="Arial Unicode MS" w:hAnsi="Garamond" w:cs="Helvetica"/>
          <w:color w:val="000000" w:themeColor="text1"/>
          <w:sz w:val="22"/>
          <w:szCs w:val="22"/>
          <w:u w:color="000000"/>
        </w:rPr>
        <w:t xml:space="preserve"> to go but </w:t>
      </w:r>
      <w:r w:rsidRPr="00D91FB3">
        <w:rPr>
          <w:rFonts w:ascii="Garamond" w:eastAsia="Arial Unicode MS" w:hAnsi="Garamond" w:cs="Helvetica"/>
          <w:color w:val="000000" w:themeColor="text1"/>
          <w:sz w:val="22"/>
          <w:szCs w:val="22"/>
          <w:u w:color="000000"/>
        </w:rPr>
        <w:t xml:space="preserve">the </w:t>
      </w:r>
      <w:r w:rsidR="00357324">
        <w:rPr>
          <w:rFonts w:ascii="Garamond" w:eastAsia="Arial Unicode MS" w:hAnsi="Garamond" w:cs="Helvetica"/>
          <w:color w:val="000000" w:themeColor="text1"/>
          <w:sz w:val="22"/>
          <w:szCs w:val="22"/>
          <w:u w:color="000000"/>
        </w:rPr>
        <w:t xml:space="preserve">interstitial </w:t>
      </w:r>
      <w:r w:rsidRPr="00D91FB3">
        <w:rPr>
          <w:rFonts w:ascii="Garamond" w:eastAsia="Arial Unicode MS" w:hAnsi="Garamond" w:cs="Helvetica"/>
          <w:color w:val="000000" w:themeColor="text1"/>
          <w:sz w:val="22"/>
          <w:szCs w:val="22"/>
          <w:u w:color="000000"/>
        </w:rPr>
        <w:t>Manufacturing District</w:t>
      </w:r>
      <w:r w:rsidR="0045465E">
        <w:rPr>
          <w:rFonts w:ascii="Garamond" w:eastAsia="Arial Unicode MS" w:hAnsi="Garamond" w:cs="Helvetica"/>
          <w:color w:val="000000" w:themeColor="text1"/>
          <w:sz w:val="22"/>
          <w:szCs w:val="22"/>
          <w:u w:color="000000"/>
        </w:rPr>
        <w:t xml:space="preserve"> that </w:t>
      </w:r>
      <w:r w:rsidR="00544961">
        <w:rPr>
          <w:rFonts w:ascii="Garamond" w:eastAsia="Arial Unicode MS" w:hAnsi="Garamond" w:cs="Helvetica"/>
          <w:color w:val="000000" w:themeColor="text1"/>
          <w:sz w:val="22"/>
          <w:szCs w:val="22"/>
          <w:u w:color="000000"/>
        </w:rPr>
        <w:t>surrounded</w:t>
      </w:r>
      <w:r w:rsidR="0045465E">
        <w:rPr>
          <w:rFonts w:ascii="Garamond" w:eastAsia="Arial Unicode MS" w:hAnsi="Garamond" w:cs="Helvetica"/>
          <w:color w:val="000000" w:themeColor="text1"/>
          <w:sz w:val="22"/>
          <w:szCs w:val="22"/>
          <w:u w:color="000000"/>
        </w:rPr>
        <w:t xml:space="preserve"> the </w:t>
      </w:r>
      <w:r w:rsidR="0041711B">
        <w:rPr>
          <w:rFonts w:ascii="Garamond" w:eastAsia="Arial Unicode MS" w:hAnsi="Garamond" w:cs="Helvetica"/>
          <w:color w:val="000000" w:themeColor="text1"/>
          <w:sz w:val="22"/>
          <w:szCs w:val="22"/>
          <w:u w:color="000000"/>
        </w:rPr>
        <w:t>Federal</w:t>
      </w:r>
      <w:r w:rsidR="00C06B72">
        <w:rPr>
          <w:rFonts w:ascii="Garamond" w:eastAsia="Arial Unicode MS" w:hAnsi="Garamond" w:cs="Helvetica"/>
          <w:color w:val="000000" w:themeColor="text1"/>
          <w:sz w:val="22"/>
          <w:szCs w:val="22"/>
          <w:u w:color="000000"/>
        </w:rPr>
        <w:t xml:space="preserve"> </w:t>
      </w:r>
      <w:proofErr w:type="spellStart"/>
      <w:r w:rsidR="00C06B72" w:rsidRPr="00C06B72">
        <w:rPr>
          <w:rFonts w:ascii="Garamond" w:eastAsia="Arial Unicode MS" w:hAnsi="Garamond" w:cs="Helvetica"/>
          <w:color w:val="000000" w:themeColor="text1"/>
          <w:sz w:val="22"/>
          <w:szCs w:val="22"/>
          <w:u w:color="000000"/>
        </w:rPr>
        <w:t>metropoleis</w:t>
      </w:r>
      <w:proofErr w:type="spellEnd"/>
      <w:r w:rsidR="00C51A7D">
        <w:rPr>
          <w:rFonts w:ascii="Garamond" w:eastAsia="Arial Unicode MS" w:hAnsi="Garamond" w:cs="Helvetica"/>
          <w:color w:val="000000" w:themeColor="text1"/>
          <w:sz w:val="22"/>
          <w:szCs w:val="22"/>
          <w:u w:color="000000"/>
        </w:rPr>
        <w:t xml:space="preserve"> of Europe and Asia</w:t>
      </w:r>
      <w:r w:rsidR="0045465E">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As the years progressed</w:t>
      </w:r>
      <w:r w:rsidR="00D65DF7">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t</w:t>
      </w:r>
      <w:r w:rsidR="0045465E">
        <w:rPr>
          <w:rFonts w:ascii="Garamond" w:eastAsia="Arial Unicode MS" w:hAnsi="Garamond" w:cs="Helvetica"/>
          <w:color w:val="000000" w:themeColor="text1"/>
          <w:sz w:val="22"/>
          <w:szCs w:val="22"/>
          <w:u w:color="000000"/>
        </w:rPr>
        <w:t xml:space="preserve">here was less and </w:t>
      </w:r>
      <w:r w:rsidR="0045465E">
        <w:rPr>
          <w:rFonts w:ascii="Garamond" w:eastAsia="Arial Unicode MS" w:hAnsi="Garamond" w:cs="Helvetica"/>
          <w:color w:val="000000" w:themeColor="text1"/>
          <w:sz w:val="22"/>
          <w:szCs w:val="22"/>
          <w:u w:color="000000"/>
        </w:rPr>
        <w:lastRenderedPageBreak/>
        <w:t xml:space="preserve">less work </w:t>
      </w:r>
      <w:r w:rsidR="00DB4FF9">
        <w:rPr>
          <w:rFonts w:ascii="Garamond" w:eastAsia="Arial Unicode MS" w:hAnsi="Garamond" w:cs="Helvetica"/>
          <w:color w:val="000000" w:themeColor="text1"/>
          <w:sz w:val="22"/>
          <w:szCs w:val="22"/>
          <w:u w:color="000000"/>
        </w:rPr>
        <w:t>for humans</w:t>
      </w:r>
      <w:r w:rsidR="0045465E">
        <w:rPr>
          <w:rFonts w:ascii="Garamond" w:eastAsia="Arial Unicode MS" w:hAnsi="Garamond" w:cs="Helvetica"/>
          <w:color w:val="000000" w:themeColor="text1"/>
          <w:sz w:val="22"/>
          <w:szCs w:val="22"/>
          <w:u w:color="000000"/>
        </w:rPr>
        <w:t xml:space="preserve"> in the MD but </w:t>
      </w:r>
      <w:r w:rsidR="00BE78EF">
        <w:rPr>
          <w:rFonts w:ascii="Garamond" w:eastAsia="Arial Unicode MS" w:hAnsi="Garamond" w:cs="Helvetica"/>
          <w:color w:val="000000" w:themeColor="text1"/>
          <w:sz w:val="22"/>
          <w:szCs w:val="22"/>
          <w:u w:color="000000"/>
        </w:rPr>
        <w:t xml:space="preserve">a </w:t>
      </w:r>
      <w:r w:rsidR="00297C0E">
        <w:rPr>
          <w:rFonts w:ascii="Garamond" w:eastAsia="Arial Unicode MS" w:hAnsi="Garamond" w:cs="Helvetica"/>
          <w:color w:val="000000" w:themeColor="text1"/>
          <w:sz w:val="22"/>
          <w:szCs w:val="22"/>
          <w:u w:color="000000"/>
        </w:rPr>
        <w:t>personal</w:t>
      </w:r>
      <w:r w:rsidR="00BE78EF">
        <w:rPr>
          <w:rFonts w:ascii="Garamond" w:eastAsia="Arial Unicode MS" w:hAnsi="Garamond" w:cs="Helvetica"/>
          <w:color w:val="000000" w:themeColor="text1"/>
          <w:sz w:val="22"/>
          <w:szCs w:val="22"/>
          <w:u w:color="000000"/>
        </w:rPr>
        <w:t xml:space="preserve"> touch</w:t>
      </w:r>
      <w:r w:rsidR="0045465E">
        <w:rPr>
          <w:rFonts w:ascii="Garamond" w:eastAsia="Arial Unicode MS" w:hAnsi="Garamond" w:cs="Helvetica"/>
          <w:color w:val="000000" w:themeColor="text1"/>
          <w:sz w:val="22"/>
          <w:szCs w:val="22"/>
          <w:u w:color="000000"/>
        </w:rPr>
        <w:t xml:space="preserve"> </w:t>
      </w:r>
      <w:r w:rsidR="00BE78EF">
        <w:rPr>
          <w:rFonts w:ascii="Garamond" w:eastAsia="Arial Unicode MS" w:hAnsi="Garamond" w:cs="Helvetica"/>
          <w:color w:val="000000" w:themeColor="text1"/>
          <w:sz w:val="22"/>
          <w:szCs w:val="22"/>
          <w:u w:color="000000"/>
        </w:rPr>
        <w:t>was</w:t>
      </w:r>
      <w:r w:rsidR="0045465E">
        <w:rPr>
          <w:rFonts w:ascii="Garamond" w:eastAsia="Arial Unicode MS" w:hAnsi="Garamond" w:cs="Helvetica"/>
          <w:color w:val="000000" w:themeColor="text1"/>
          <w:sz w:val="22"/>
          <w:szCs w:val="22"/>
          <w:u w:color="000000"/>
        </w:rPr>
        <w:t xml:space="preserve"> </w:t>
      </w:r>
      <w:r w:rsidR="00297C0E">
        <w:rPr>
          <w:rFonts w:ascii="Garamond" w:eastAsia="Arial Unicode MS" w:hAnsi="Garamond" w:cs="Helvetica"/>
          <w:color w:val="000000" w:themeColor="text1"/>
          <w:sz w:val="22"/>
          <w:szCs w:val="22"/>
          <w:u w:color="000000"/>
        </w:rPr>
        <w:t>required</w:t>
      </w:r>
      <w:r w:rsidR="0045465E">
        <w:rPr>
          <w:rFonts w:ascii="Garamond" w:eastAsia="Arial Unicode MS" w:hAnsi="Garamond" w:cs="Helvetica"/>
          <w:color w:val="000000" w:themeColor="text1"/>
          <w:sz w:val="22"/>
          <w:szCs w:val="22"/>
          <w:u w:color="000000"/>
        </w:rPr>
        <w:t xml:space="preserve"> for servicing the Rossum machines, </w:t>
      </w:r>
      <w:r w:rsidR="00A577C7">
        <w:rPr>
          <w:rFonts w:ascii="Garamond" w:eastAsia="Arial Unicode MS" w:hAnsi="Garamond" w:cs="Helvetica"/>
          <w:color w:val="000000" w:themeColor="text1"/>
          <w:sz w:val="22"/>
          <w:szCs w:val="22"/>
          <w:u w:color="000000"/>
        </w:rPr>
        <w:t>testing</w:t>
      </w:r>
      <w:r w:rsidR="00BD23C8">
        <w:rPr>
          <w:rFonts w:ascii="Garamond" w:eastAsia="Arial Unicode MS" w:hAnsi="Garamond" w:cs="Helvetica"/>
          <w:color w:val="000000" w:themeColor="text1"/>
          <w:sz w:val="22"/>
          <w:szCs w:val="22"/>
          <w:u w:color="000000"/>
        </w:rPr>
        <w:t xml:space="preserve"> </w:t>
      </w:r>
      <w:r w:rsidR="00A577C7">
        <w:rPr>
          <w:rFonts w:ascii="Garamond" w:eastAsia="Arial Unicode MS" w:hAnsi="Garamond" w:cs="Helvetica"/>
          <w:color w:val="000000" w:themeColor="text1"/>
          <w:sz w:val="22"/>
          <w:szCs w:val="22"/>
          <w:u w:color="000000"/>
        </w:rPr>
        <w:t xml:space="preserve">product from </w:t>
      </w:r>
      <w:r w:rsidR="00AE3D35">
        <w:rPr>
          <w:rFonts w:ascii="Garamond" w:eastAsia="Arial Unicode MS" w:hAnsi="Garamond" w:cs="Helvetica"/>
          <w:color w:val="000000" w:themeColor="text1"/>
          <w:sz w:val="22"/>
          <w:szCs w:val="22"/>
          <w:u w:color="000000"/>
        </w:rPr>
        <w:t xml:space="preserve">the </w:t>
      </w:r>
      <w:r w:rsidR="00AE76A1">
        <w:rPr>
          <w:rFonts w:ascii="Garamond" w:eastAsia="Arial Unicode MS" w:hAnsi="Garamond" w:cs="Helvetica"/>
          <w:color w:val="000000" w:themeColor="text1"/>
          <w:sz w:val="22"/>
          <w:szCs w:val="22"/>
          <w:u w:color="000000"/>
        </w:rPr>
        <w:t xml:space="preserve">food-plants, </w:t>
      </w:r>
      <w:r w:rsidR="00C51A7D">
        <w:rPr>
          <w:rFonts w:ascii="Garamond" w:eastAsia="Arial Unicode MS" w:hAnsi="Garamond" w:cs="Helvetica"/>
          <w:color w:val="000000" w:themeColor="text1"/>
          <w:sz w:val="22"/>
          <w:szCs w:val="22"/>
          <w:u w:color="000000"/>
        </w:rPr>
        <w:t>fine-tuning AI models, and, for the practical minded,</w:t>
      </w:r>
      <w:r w:rsidR="0045465E">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 xml:space="preserve">feeding </w:t>
      </w:r>
      <w:r w:rsidR="0050391B">
        <w:rPr>
          <w:rFonts w:ascii="Garamond" w:eastAsia="Arial Unicode MS" w:hAnsi="Garamond" w:cs="Helvetica"/>
          <w:color w:val="000000" w:themeColor="text1"/>
          <w:sz w:val="22"/>
          <w:szCs w:val="22"/>
          <w:u w:color="000000"/>
        </w:rPr>
        <w:t xml:space="preserve">the </w:t>
      </w:r>
      <w:r w:rsidR="00E049A7">
        <w:rPr>
          <w:rFonts w:ascii="Garamond" w:eastAsia="Arial Unicode MS" w:hAnsi="Garamond" w:cs="Helvetica"/>
          <w:color w:val="000000" w:themeColor="text1"/>
          <w:sz w:val="22"/>
          <w:szCs w:val="22"/>
          <w:u w:color="000000"/>
        </w:rPr>
        <w:t>fussy</w:t>
      </w:r>
      <w:r w:rsidR="00367225">
        <w:rPr>
          <w:rFonts w:ascii="Garamond" w:eastAsia="Arial Unicode MS" w:hAnsi="Garamond" w:cs="Helvetica"/>
          <w:color w:val="000000" w:themeColor="text1"/>
          <w:sz w:val="22"/>
          <w:szCs w:val="22"/>
          <w:u w:color="000000"/>
        </w:rPr>
        <w:t xml:space="preserve"> </w:t>
      </w:r>
      <w:proofErr w:type="spellStart"/>
      <w:r w:rsidR="003F0015">
        <w:rPr>
          <w:rFonts w:ascii="Garamond" w:eastAsia="Arial Unicode MS" w:hAnsi="Garamond" w:cs="Helvetica"/>
          <w:color w:val="000000" w:themeColor="text1"/>
          <w:sz w:val="22"/>
          <w:szCs w:val="22"/>
          <w:u w:color="000000"/>
        </w:rPr>
        <w:t>biot</w:t>
      </w:r>
      <w:r w:rsidR="0050391B">
        <w:rPr>
          <w:rFonts w:ascii="Garamond" w:eastAsia="Arial Unicode MS" w:hAnsi="Garamond" w:cs="Helvetica"/>
          <w:color w:val="000000" w:themeColor="text1"/>
          <w:sz w:val="22"/>
          <w:szCs w:val="22"/>
          <w:u w:color="000000"/>
        </w:rPr>
        <w:t>ronics</w:t>
      </w:r>
      <w:proofErr w:type="spellEnd"/>
      <w:r w:rsidR="0050391B">
        <w:rPr>
          <w:rFonts w:ascii="Garamond" w:eastAsia="Arial Unicode MS" w:hAnsi="Garamond" w:cs="Helvetica"/>
          <w:color w:val="000000" w:themeColor="text1"/>
          <w:sz w:val="22"/>
          <w:szCs w:val="22"/>
          <w:u w:color="000000"/>
        </w:rPr>
        <w:t xml:space="preserve"> </w:t>
      </w:r>
      <w:r w:rsidR="006F61D0">
        <w:rPr>
          <w:rFonts w:ascii="Garamond" w:eastAsia="Arial Unicode MS" w:hAnsi="Garamond" w:cs="Helvetica"/>
          <w:color w:val="000000" w:themeColor="text1"/>
          <w:sz w:val="22"/>
          <w:szCs w:val="22"/>
          <w:u w:color="000000"/>
        </w:rPr>
        <w:t xml:space="preserve">of the </w:t>
      </w:r>
      <w:r w:rsidR="00BA5799">
        <w:rPr>
          <w:rFonts w:ascii="Garamond" w:eastAsia="Arial Unicode MS" w:hAnsi="Garamond" w:cs="Helvetica"/>
          <w:color w:val="000000" w:themeColor="text1"/>
          <w:sz w:val="22"/>
          <w:szCs w:val="22"/>
          <w:u w:color="000000"/>
        </w:rPr>
        <w:t>orbital computer</w:t>
      </w:r>
      <w:r w:rsidR="008F3E3C">
        <w:rPr>
          <w:rFonts w:ascii="Garamond" w:eastAsia="Arial Unicode MS" w:hAnsi="Garamond" w:cs="Helvetica"/>
          <w:color w:val="000000" w:themeColor="text1"/>
          <w:sz w:val="22"/>
          <w:szCs w:val="22"/>
          <w:u w:color="000000"/>
        </w:rPr>
        <w:t xml:space="preserve"> interfaces</w:t>
      </w:r>
      <w:r w:rsidR="0045465E">
        <w:rPr>
          <w:rFonts w:ascii="Garamond" w:eastAsia="Arial Unicode MS" w:hAnsi="Garamond" w:cs="Helvetica"/>
          <w:color w:val="000000" w:themeColor="text1"/>
          <w:sz w:val="22"/>
          <w:szCs w:val="22"/>
          <w:u w:color="000000"/>
        </w:rPr>
        <w:t>.</w:t>
      </w:r>
    </w:p>
    <w:p w14:paraId="68300270" w14:textId="0564216F" w:rsidR="00D55C23" w:rsidRDefault="00B714E9" w:rsidP="00064DAC">
      <w:pPr>
        <w:autoSpaceDE w:val="0"/>
        <w:autoSpaceDN w:val="0"/>
        <w:adjustRightInd w:val="0"/>
        <w:ind w:firstLine="454"/>
        <w:jc w:val="both"/>
        <w:rPr>
          <w:rFonts w:ascii="Garamond" w:eastAsia="Arial Unicode MS" w:hAnsi="Garamond" w:cs="Helvetica"/>
          <w:color w:val="000000" w:themeColor="text1"/>
          <w:sz w:val="22"/>
          <w:szCs w:val="22"/>
          <w:u w:color="000000"/>
        </w:rPr>
      </w:pPr>
      <w:r w:rsidRPr="00B714E9">
        <w:rPr>
          <w:rFonts w:ascii="Garamond" w:eastAsia="Arial Unicode MS" w:hAnsi="Garamond" w:cs="Helvetica"/>
          <w:color w:val="000000" w:themeColor="text1"/>
          <w:sz w:val="22"/>
          <w:szCs w:val="22"/>
          <w:u w:color="000000"/>
        </w:rPr>
        <w:t>Stalwart Conks</w:t>
      </w:r>
      <w:r>
        <w:rPr>
          <w:rFonts w:ascii="Garamond" w:eastAsia="Arial Unicode MS" w:hAnsi="Garamond" w:cs="Helvetica"/>
          <w:color w:val="000000" w:themeColor="text1"/>
          <w:sz w:val="22"/>
          <w:szCs w:val="22"/>
          <w:u w:color="000000"/>
        </w:rPr>
        <w:t xml:space="preserve"> was a</w:t>
      </w:r>
      <w:r w:rsidR="0045465E">
        <w:rPr>
          <w:rFonts w:ascii="Garamond" w:eastAsia="Arial Unicode MS" w:hAnsi="Garamond" w:cs="Helvetica"/>
          <w:color w:val="000000" w:themeColor="text1"/>
          <w:sz w:val="22"/>
          <w:szCs w:val="22"/>
          <w:u w:color="000000"/>
        </w:rPr>
        <w:t xml:space="preserve"> new client</w:t>
      </w:r>
      <w:r w:rsidR="00B10F8D">
        <w:rPr>
          <w:rFonts w:ascii="Garamond" w:eastAsia="Arial Unicode MS" w:hAnsi="Garamond" w:cs="Helvetica"/>
          <w:color w:val="000000" w:themeColor="text1"/>
          <w:sz w:val="22"/>
          <w:szCs w:val="22"/>
          <w:u w:color="000000"/>
        </w:rPr>
        <w:t xml:space="preserve"> </w:t>
      </w:r>
      <w:r w:rsidR="00DB4FF9">
        <w:rPr>
          <w:rFonts w:ascii="Garamond" w:eastAsia="Arial Unicode MS" w:hAnsi="Garamond" w:cs="Helvetica"/>
          <w:color w:val="000000" w:themeColor="text1"/>
          <w:sz w:val="22"/>
          <w:szCs w:val="22"/>
          <w:u w:color="000000"/>
        </w:rPr>
        <w:t>recently released from</w:t>
      </w:r>
      <w:r w:rsidR="00B10F8D">
        <w:rPr>
          <w:rFonts w:ascii="Garamond" w:eastAsia="Arial Unicode MS" w:hAnsi="Garamond" w:cs="Helvetica"/>
          <w:color w:val="000000" w:themeColor="text1"/>
          <w:sz w:val="22"/>
          <w:szCs w:val="22"/>
          <w:u w:color="000000"/>
        </w:rPr>
        <w:t xml:space="preserve"> the </w:t>
      </w:r>
      <w:r w:rsidR="00C06B72">
        <w:rPr>
          <w:rFonts w:ascii="Garamond" w:eastAsia="Arial Unicode MS" w:hAnsi="Garamond" w:cs="Helvetica"/>
          <w:color w:val="000000" w:themeColor="text1"/>
          <w:sz w:val="22"/>
          <w:szCs w:val="22"/>
          <w:u w:color="000000"/>
        </w:rPr>
        <w:t>MD</w:t>
      </w:r>
      <w:r w:rsidR="008368ED">
        <w:rPr>
          <w:rFonts w:ascii="Garamond" w:eastAsia="Arial Unicode MS" w:hAnsi="Garamond" w:cs="Helvetica"/>
          <w:color w:val="000000" w:themeColor="text1"/>
          <w:sz w:val="22"/>
          <w:szCs w:val="22"/>
          <w:u w:color="000000"/>
        </w:rPr>
        <w:t xml:space="preserve"> </w:t>
      </w:r>
      <w:r w:rsidR="00B16F6B">
        <w:rPr>
          <w:rFonts w:ascii="Garamond" w:eastAsia="Arial Unicode MS" w:hAnsi="Garamond" w:cs="Helvetica"/>
          <w:color w:val="000000" w:themeColor="text1"/>
          <w:sz w:val="22"/>
          <w:szCs w:val="22"/>
          <w:u w:color="000000"/>
        </w:rPr>
        <w:t xml:space="preserve">and </w:t>
      </w:r>
      <w:r w:rsidR="00BE3C44" w:rsidRPr="00AF2203">
        <w:rPr>
          <w:rFonts w:ascii="Garamond" w:eastAsia="Arial Unicode MS" w:hAnsi="Garamond" w:cs="Helvetica"/>
          <w:color w:val="000000" w:themeColor="text1"/>
          <w:sz w:val="22"/>
          <w:szCs w:val="22"/>
          <w:u w:color="000000"/>
        </w:rPr>
        <w:t xml:space="preserve">Rhea </w:t>
      </w:r>
      <w:r w:rsidR="00B16F6B">
        <w:rPr>
          <w:rFonts w:ascii="Garamond" w:eastAsia="Arial Unicode MS" w:hAnsi="Garamond" w:cs="Helvetica"/>
          <w:color w:val="000000" w:themeColor="text1"/>
          <w:sz w:val="22"/>
          <w:szCs w:val="22"/>
          <w:u w:color="000000"/>
        </w:rPr>
        <w:t>and Quentin</w:t>
      </w:r>
      <w:r w:rsidR="008368ED">
        <w:rPr>
          <w:rFonts w:ascii="Garamond" w:eastAsia="Arial Unicode MS" w:hAnsi="Garamond" w:cs="Helvetica"/>
          <w:color w:val="000000" w:themeColor="text1"/>
          <w:sz w:val="22"/>
          <w:szCs w:val="22"/>
          <w:u w:color="000000"/>
        </w:rPr>
        <w:t xml:space="preserve"> were tasked to </w:t>
      </w:r>
      <w:r w:rsidR="00C5751A">
        <w:rPr>
          <w:rFonts w:ascii="Garamond" w:eastAsia="Arial Unicode MS" w:hAnsi="Garamond" w:cs="Helvetica"/>
          <w:color w:val="000000" w:themeColor="text1"/>
          <w:sz w:val="22"/>
          <w:szCs w:val="22"/>
          <w:u w:color="000000"/>
        </w:rPr>
        <w:t>appraise</w:t>
      </w:r>
      <w:r w:rsidR="008368ED">
        <w:rPr>
          <w:rFonts w:ascii="Garamond" w:eastAsia="Arial Unicode MS" w:hAnsi="Garamond" w:cs="Helvetica"/>
          <w:color w:val="000000" w:themeColor="text1"/>
          <w:sz w:val="22"/>
          <w:szCs w:val="22"/>
          <w:u w:color="000000"/>
        </w:rPr>
        <w:t xml:space="preserve"> his psychological profile</w:t>
      </w:r>
      <w:r w:rsidR="00B16F6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98024E" w:rsidRPr="00AF2203">
        <w:rPr>
          <w:rFonts w:ascii="Garamond" w:eastAsia="Arial Unicode MS" w:hAnsi="Garamond" w:cs="Helvetica"/>
          <w:color w:val="000000" w:themeColor="text1"/>
          <w:sz w:val="22"/>
          <w:szCs w:val="22"/>
          <w:u w:color="000000"/>
        </w:rPr>
        <w:t>middle-aged</w:t>
      </w:r>
      <w:r w:rsidR="00BE3C44"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mathematic</w:t>
      </w:r>
      <w:r w:rsidR="004672B8" w:rsidRPr="00AF2203">
        <w:rPr>
          <w:rFonts w:ascii="Garamond" w:eastAsia="Arial Unicode MS" w:hAnsi="Garamond" w:cs="Helvetica"/>
          <w:color w:val="000000" w:themeColor="text1"/>
          <w:sz w:val="22"/>
          <w:szCs w:val="22"/>
          <w:u w:color="000000"/>
        </w:rPr>
        <w:t>ian</w:t>
      </w:r>
      <w:r w:rsidR="00E31C91">
        <w:rPr>
          <w:rFonts w:ascii="Garamond" w:eastAsia="Arial Unicode MS" w:hAnsi="Garamond" w:cs="Helvetica"/>
          <w:color w:val="000000" w:themeColor="text1"/>
          <w:sz w:val="22"/>
          <w:szCs w:val="22"/>
          <w:u w:color="000000"/>
        </w:rPr>
        <w:t xml:space="preserve"> charged five years </w:t>
      </w:r>
      <w:r w:rsidR="00CE6DE2">
        <w:rPr>
          <w:rFonts w:ascii="Garamond" w:eastAsia="Arial Unicode MS" w:hAnsi="Garamond" w:cs="Helvetica"/>
          <w:color w:val="000000" w:themeColor="text1"/>
          <w:sz w:val="22"/>
          <w:szCs w:val="22"/>
          <w:u w:color="000000"/>
        </w:rPr>
        <w:t>ago</w:t>
      </w:r>
      <w:r w:rsidR="00E31C91">
        <w:rPr>
          <w:rFonts w:ascii="Garamond" w:eastAsia="Arial Unicode MS" w:hAnsi="Garamond" w:cs="Helvetica"/>
          <w:color w:val="000000" w:themeColor="text1"/>
          <w:sz w:val="22"/>
          <w:szCs w:val="22"/>
          <w:u w:color="000000"/>
        </w:rPr>
        <w:t xml:space="preserve"> with non-kinetic violence</w:t>
      </w:r>
      <w:r w:rsidR="00C06B72">
        <w:rPr>
          <w:rFonts w:ascii="Garamond" w:eastAsia="Arial Unicode MS" w:hAnsi="Garamond" w:cs="Helvetica"/>
          <w:color w:val="000000" w:themeColor="text1"/>
          <w:sz w:val="22"/>
          <w:szCs w:val="22"/>
          <w:u w:color="000000"/>
        </w:rPr>
        <w:t xml:space="preserve"> in the </w:t>
      </w:r>
      <w:r w:rsidR="0067523B">
        <w:rPr>
          <w:rFonts w:ascii="Garamond" w:eastAsia="Arial Unicode MS" w:hAnsi="Garamond" w:cs="Helvetica"/>
          <w:color w:val="000000" w:themeColor="text1"/>
          <w:sz w:val="22"/>
          <w:szCs w:val="22"/>
          <w:u w:color="000000"/>
        </w:rPr>
        <w:t xml:space="preserve">Preterite </w:t>
      </w:r>
      <w:r w:rsidR="00C06B72">
        <w:rPr>
          <w:rFonts w:ascii="Garamond" w:eastAsia="Arial Unicode MS" w:hAnsi="Garamond" w:cs="Helvetica"/>
          <w:color w:val="000000" w:themeColor="text1"/>
          <w:sz w:val="22"/>
          <w:szCs w:val="22"/>
          <w:u w:color="000000"/>
        </w:rPr>
        <w:t>Zone</w:t>
      </w:r>
      <w:r>
        <w:rPr>
          <w:rFonts w:ascii="Garamond" w:eastAsia="Arial Unicode MS" w:hAnsi="Garamond" w:cs="Helvetica"/>
          <w:color w:val="000000" w:themeColor="text1"/>
          <w:sz w:val="22"/>
          <w:szCs w:val="22"/>
          <w:u w:color="000000"/>
        </w:rPr>
        <w:t xml:space="preserve">, </w:t>
      </w:r>
      <w:r w:rsidRPr="00B714E9">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was once a world-famous</w:t>
      </w:r>
      <w:r w:rsidR="00024F00">
        <w:rPr>
          <w:rFonts w:ascii="Garamond" w:eastAsia="Arial Unicode MS" w:hAnsi="Garamond" w:cs="Helvetica"/>
          <w:color w:val="000000" w:themeColor="text1"/>
          <w:sz w:val="22"/>
          <w:szCs w:val="22"/>
          <w:u w:color="000000"/>
        </w:rPr>
        <w:t xml:space="preserve"> professor </w:t>
      </w:r>
      <w:r w:rsidR="00F07F6B">
        <w:rPr>
          <w:rFonts w:ascii="Garamond" w:eastAsia="Arial Unicode MS" w:hAnsi="Garamond" w:cs="Helvetica"/>
          <w:color w:val="000000" w:themeColor="text1"/>
          <w:sz w:val="22"/>
          <w:szCs w:val="22"/>
          <w:u w:color="000000"/>
        </w:rPr>
        <w:t xml:space="preserve">in </w:t>
      </w:r>
      <w:r w:rsidR="006E047D">
        <w:rPr>
          <w:rFonts w:ascii="Garamond" w:eastAsia="Arial Unicode MS" w:hAnsi="Garamond" w:cs="Helvetica"/>
          <w:color w:val="000000" w:themeColor="text1"/>
          <w:sz w:val="22"/>
          <w:szCs w:val="22"/>
          <w:u w:color="000000"/>
        </w:rPr>
        <w:t>C</w:t>
      </w:r>
      <w:r w:rsidR="00F07F6B" w:rsidRPr="00F07F6B">
        <w:rPr>
          <w:rFonts w:ascii="Garamond" w:eastAsia="Arial Unicode MS" w:hAnsi="Garamond" w:cs="Helvetica"/>
          <w:color w:val="000000" w:themeColor="text1"/>
          <w:sz w:val="22"/>
          <w:szCs w:val="22"/>
          <w:u w:color="000000"/>
        </w:rPr>
        <w:t xml:space="preserve">lassical </w:t>
      </w:r>
      <w:r w:rsidR="00275DD5">
        <w:rPr>
          <w:rFonts w:ascii="Garamond" w:eastAsia="Arial Unicode MS" w:hAnsi="Garamond" w:cs="Helvetica"/>
          <w:color w:val="000000" w:themeColor="text1"/>
          <w:sz w:val="22"/>
          <w:szCs w:val="22"/>
          <w:u w:color="000000"/>
        </w:rPr>
        <w:t>Personal Expression</w:t>
      </w:r>
      <w:r w:rsidR="00F07F6B">
        <w:rPr>
          <w:rFonts w:ascii="Garamond" w:eastAsia="Arial Unicode MS" w:hAnsi="Garamond" w:cs="Helvetica"/>
          <w:color w:val="000000" w:themeColor="text1"/>
          <w:sz w:val="22"/>
          <w:szCs w:val="22"/>
          <w:u w:color="000000"/>
        </w:rPr>
        <w:t xml:space="preserve"> </w:t>
      </w:r>
      <w:r w:rsidR="00024F00">
        <w:rPr>
          <w:rFonts w:ascii="Garamond" w:eastAsia="Arial Unicode MS" w:hAnsi="Garamond" w:cs="Helvetica"/>
          <w:color w:val="000000" w:themeColor="text1"/>
          <w:sz w:val="22"/>
          <w:szCs w:val="22"/>
          <w:u w:color="000000"/>
        </w:rPr>
        <w:t>from</w:t>
      </w:r>
      <w:r w:rsidR="00B16F6B">
        <w:rPr>
          <w:rFonts w:ascii="Garamond" w:eastAsia="Arial Unicode MS" w:hAnsi="Garamond" w:cs="Helvetica"/>
          <w:color w:val="000000" w:themeColor="text1"/>
          <w:sz w:val="22"/>
          <w:szCs w:val="22"/>
          <w:u w:color="000000"/>
        </w:rPr>
        <w:t xml:space="preserve"> the </w:t>
      </w:r>
      <w:r w:rsidR="0022111A">
        <w:rPr>
          <w:rFonts w:ascii="Garamond" w:eastAsia="Arial Unicode MS" w:hAnsi="Garamond" w:cs="Helvetica"/>
          <w:color w:val="000000" w:themeColor="text1"/>
          <w:sz w:val="22"/>
          <w:szCs w:val="22"/>
          <w:u w:color="000000"/>
        </w:rPr>
        <w:t xml:space="preserve">Learning </w:t>
      </w:r>
      <w:r w:rsidR="00F07F6B">
        <w:rPr>
          <w:rFonts w:ascii="Garamond" w:eastAsia="Arial Unicode MS" w:hAnsi="Garamond" w:cs="Helvetica"/>
          <w:color w:val="000000" w:themeColor="text1"/>
          <w:sz w:val="22"/>
          <w:szCs w:val="22"/>
          <w:u w:color="000000"/>
        </w:rPr>
        <w:t xml:space="preserve">Collective </w:t>
      </w:r>
      <w:r w:rsidR="00B16F6B">
        <w:rPr>
          <w:rFonts w:ascii="Garamond" w:eastAsia="Arial Unicode MS" w:hAnsi="Garamond" w:cs="Helvetica"/>
          <w:color w:val="000000" w:themeColor="text1"/>
          <w:sz w:val="22"/>
          <w:szCs w:val="22"/>
          <w:u w:color="000000"/>
        </w:rPr>
        <w:t xml:space="preserve">of </w:t>
      </w:r>
      <w:r w:rsidR="00F07F6B">
        <w:rPr>
          <w:rFonts w:ascii="Garamond" w:eastAsia="Arial Unicode MS" w:hAnsi="Garamond" w:cs="Helvetica"/>
          <w:color w:val="000000" w:themeColor="text1"/>
          <w:sz w:val="22"/>
          <w:szCs w:val="22"/>
          <w:u w:color="000000"/>
        </w:rPr>
        <w:t>Glastonbury</w:t>
      </w:r>
      <w:r>
        <w:rPr>
          <w:rFonts w:ascii="Garamond" w:eastAsia="Arial Unicode MS" w:hAnsi="Garamond" w:cs="Helvetica"/>
          <w:color w:val="000000" w:themeColor="text1"/>
          <w:sz w:val="22"/>
          <w:szCs w:val="22"/>
          <w:u w:color="000000"/>
        </w:rPr>
        <w:t>. H</w:t>
      </w:r>
      <w:r w:rsidR="00F07F6B">
        <w:rPr>
          <w:rFonts w:ascii="Garamond" w:eastAsia="Arial Unicode MS" w:hAnsi="Garamond" w:cs="Helvetica"/>
          <w:color w:val="000000" w:themeColor="text1"/>
          <w:sz w:val="22"/>
          <w:szCs w:val="22"/>
          <w:u w:color="000000"/>
        </w:rPr>
        <w:t xml:space="preserve">e was </w:t>
      </w:r>
      <w:r w:rsidR="008E6289">
        <w:rPr>
          <w:rFonts w:ascii="Garamond" w:eastAsia="Arial Unicode MS" w:hAnsi="Garamond" w:cs="Helvetica"/>
          <w:color w:val="000000" w:themeColor="text1"/>
          <w:sz w:val="22"/>
          <w:szCs w:val="22"/>
          <w:u w:color="000000"/>
        </w:rPr>
        <w:t xml:space="preserve">found </w:t>
      </w:r>
      <w:r w:rsidR="00567BFF">
        <w:rPr>
          <w:rFonts w:ascii="Garamond" w:eastAsia="Arial Unicode MS" w:hAnsi="Garamond" w:cs="Helvetica"/>
          <w:color w:val="000000" w:themeColor="text1"/>
          <w:sz w:val="22"/>
          <w:szCs w:val="22"/>
          <w:u w:color="000000"/>
        </w:rPr>
        <w:t xml:space="preserve">guilty </w:t>
      </w:r>
      <w:r w:rsidR="002A1284">
        <w:rPr>
          <w:rFonts w:ascii="Garamond" w:eastAsia="Arial Unicode MS" w:hAnsi="Garamond" w:cs="Helvetica"/>
          <w:color w:val="000000" w:themeColor="text1"/>
          <w:sz w:val="22"/>
          <w:szCs w:val="22"/>
          <w:u w:color="000000"/>
        </w:rPr>
        <w:t xml:space="preserve">of </w:t>
      </w:r>
      <w:r w:rsidR="00245A58">
        <w:rPr>
          <w:rFonts w:ascii="Garamond" w:eastAsia="Arial Unicode MS" w:hAnsi="Garamond" w:cs="Helvetica"/>
          <w:color w:val="000000" w:themeColor="text1"/>
          <w:sz w:val="22"/>
          <w:szCs w:val="22"/>
          <w:u w:color="000000"/>
        </w:rPr>
        <w:t>using</w:t>
      </w:r>
      <w:r w:rsidR="00064DAC" w:rsidRPr="00064DAC">
        <w:rPr>
          <w:rFonts w:ascii="Garamond" w:eastAsia="Arial Unicode MS" w:hAnsi="Garamond" w:cs="Helvetica"/>
          <w:color w:val="000000" w:themeColor="text1"/>
          <w:sz w:val="22"/>
          <w:szCs w:val="22"/>
          <w:u w:color="000000"/>
        </w:rPr>
        <w:t xml:space="preserve"> </w:t>
      </w:r>
      <w:r w:rsidR="00B83430">
        <w:rPr>
          <w:rFonts w:ascii="Garamond" w:eastAsia="Arial Unicode MS" w:hAnsi="Garamond" w:cs="Helvetica"/>
          <w:color w:val="000000" w:themeColor="text1"/>
          <w:sz w:val="22"/>
          <w:szCs w:val="22"/>
          <w:u w:color="000000"/>
        </w:rPr>
        <w:t>Post-Fork AI Models</w:t>
      </w:r>
      <w:r w:rsidR="00656444">
        <w:rPr>
          <w:rFonts w:ascii="Garamond" w:eastAsia="Arial Unicode MS" w:hAnsi="Garamond" w:cs="Helvetica"/>
          <w:color w:val="000000" w:themeColor="text1"/>
          <w:sz w:val="22"/>
          <w:szCs w:val="22"/>
          <w:u w:color="000000"/>
        </w:rPr>
        <w:t>. Art-Taste-7-</w:t>
      </w:r>
      <w:r w:rsidR="00B01BC3">
        <w:rPr>
          <w:rFonts w:ascii="Garamond" w:eastAsia="Arial Unicode MS" w:hAnsi="Garamond" w:cs="Helvetica"/>
          <w:color w:val="000000" w:themeColor="text1"/>
          <w:sz w:val="22"/>
          <w:szCs w:val="22"/>
          <w:u w:color="000000"/>
        </w:rPr>
        <w:t>b33tr</w:t>
      </w:r>
      <w:r w:rsidR="00656444">
        <w:rPr>
          <w:rFonts w:ascii="Garamond" w:eastAsia="Arial Unicode MS" w:hAnsi="Garamond" w:cs="Helvetica"/>
          <w:color w:val="000000" w:themeColor="text1"/>
          <w:sz w:val="22"/>
          <w:szCs w:val="22"/>
          <w:u w:color="000000"/>
        </w:rPr>
        <w:t xml:space="preserve"> was </w:t>
      </w:r>
      <w:r w:rsidR="00F47DB9">
        <w:rPr>
          <w:rFonts w:ascii="Garamond" w:eastAsia="Arial Unicode MS" w:hAnsi="Garamond" w:cs="Helvetica"/>
          <w:color w:val="000000" w:themeColor="text1"/>
          <w:sz w:val="22"/>
          <w:szCs w:val="22"/>
          <w:u w:color="000000"/>
        </w:rPr>
        <w:t xml:space="preserve">a model </w:t>
      </w:r>
      <w:r w:rsidR="00656444">
        <w:rPr>
          <w:rFonts w:ascii="Garamond" w:eastAsia="Arial Unicode MS" w:hAnsi="Garamond" w:cs="Helvetica"/>
          <w:color w:val="000000" w:themeColor="text1"/>
          <w:sz w:val="22"/>
          <w:szCs w:val="22"/>
          <w:u w:color="000000"/>
        </w:rPr>
        <w:t>trained</w:t>
      </w:r>
      <w:r w:rsidR="00F44744">
        <w:rPr>
          <w:rFonts w:ascii="Garamond" w:eastAsia="Arial Unicode MS" w:hAnsi="Garamond" w:cs="Helvetica"/>
          <w:color w:val="000000" w:themeColor="text1"/>
          <w:sz w:val="22"/>
          <w:szCs w:val="22"/>
          <w:u w:color="000000"/>
        </w:rPr>
        <w:t xml:space="preserve"> in the Federation</w:t>
      </w:r>
      <w:r w:rsidR="00656444">
        <w:rPr>
          <w:rFonts w:ascii="Garamond" w:eastAsia="Arial Unicode MS" w:hAnsi="Garamond" w:cs="Helvetica"/>
          <w:color w:val="000000" w:themeColor="text1"/>
          <w:sz w:val="22"/>
          <w:szCs w:val="22"/>
          <w:u w:color="000000"/>
        </w:rPr>
        <w:t xml:space="preserve"> </w:t>
      </w:r>
      <w:r w:rsidR="00F47DB9">
        <w:rPr>
          <w:rFonts w:ascii="Garamond" w:eastAsia="Arial Unicode MS" w:hAnsi="Garamond" w:cs="Helvetica"/>
          <w:color w:val="000000" w:themeColor="text1"/>
          <w:sz w:val="22"/>
          <w:szCs w:val="22"/>
          <w:u w:color="000000"/>
        </w:rPr>
        <w:t>in the year</w:t>
      </w:r>
      <w:r w:rsidR="00656444">
        <w:rPr>
          <w:rFonts w:ascii="Garamond" w:eastAsia="Arial Unicode MS" w:hAnsi="Garamond" w:cs="Helvetica"/>
          <w:color w:val="000000" w:themeColor="text1"/>
          <w:sz w:val="22"/>
          <w:szCs w:val="22"/>
          <w:u w:color="000000"/>
        </w:rPr>
        <w:t xml:space="preserve"> 2060</w:t>
      </w:r>
      <w:r w:rsidR="00F44744">
        <w:rPr>
          <w:rFonts w:ascii="Garamond" w:eastAsia="Arial Unicode MS" w:hAnsi="Garamond" w:cs="Helvetica"/>
          <w:color w:val="000000" w:themeColor="text1"/>
          <w:sz w:val="22"/>
          <w:szCs w:val="22"/>
          <w:u w:color="000000"/>
        </w:rPr>
        <w:t xml:space="preserve"> </w:t>
      </w:r>
      <w:r w:rsidR="00656444">
        <w:rPr>
          <w:rFonts w:ascii="Garamond" w:eastAsia="Arial Unicode MS" w:hAnsi="Garamond" w:cs="Helvetica"/>
          <w:color w:val="000000" w:themeColor="text1"/>
          <w:sz w:val="22"/>
          <w:szCs w:val="22"/>
          <w:u w:color="000000"/>
        </w:rPr>
        <w:t xml:space="preserve">and Stalwart used it as a tool for </w:t>
      </w:r>
      <w:r w:rsidR="00F44744">
        <w:rPr>
          <w:rFonts w:ascii="Garamond" w:eastAsia="Arial Unicode MS" w:hAnsi="Garamond" w:cs="Helvetica"/>
          <w:color w:val="000000" w:themeColor="text1"/>
          <w:sz w:val="22"/>
          <w:szCs w:val="22"/>
          <w:u w:color="000000"/>
        </w:rPr>
        <w:t>his art export/import business</w:t>
      </w:r>
      <w:r w:rsidR="007D56FE">
        <w:rPr>
          <w:rFonts w:ascii="Garamond" w:eastAsia="Arial Unicode MS" w:hAnsi="Garamond" w:cs="Helvetica"/>
          <w:color w:val="000000" w:themeColor="text1"/>
          <w:sz w:val="22"/>
          <w:szCs w:val="22"/>
          <w:u w:color="000000"/>
        </w:rPr>
        <w:t xml:space="preserve">. </w:t>
      </w:r>
      <w:r w:rsidR="00245A58">
        <w:rPr>
          <w:rFonts w:ascii="Garamond" w:eastAsia="Arial Unicode MS" w:hAnsi="Garamond" w:cs="Helvetica"/>
          <w:color w:val="000000" w:themeColor="text1"/>
          <w:sz w:val="22"/>
          <w:szCs w:val="22"/>
          <w:u w:color="000000"/>
        </w:rPr>
        <w:t>H</w:t>
      </w:r>
      <w:r w:rsidR="006E047D">
        <w:rPr>
          <w:rFonts w:ascii="Garamond" w:eastAsia="Arial Unicode MS" w:hAnsi="Garamond" w:cs="Helvetica"/>
          <w:color w:val="000000" w:themeColor="text1"/>
          <w:sz w:val="22"/>
          <w:szCs w:val="22"/>
          <w:u w:color="000000"/>
        </w:rPr>
        <w:t xml:space="preserve">is </w:t>
      </w:r>
      <w:r w:rsidR="007B1E89">
        <w:rPr>
          <w:rFonts w:ascii="Garamond" w:eastAsia="Arial Unicode MS" w:hAnsi="Garamond" w:cs="Helvetica"/>
          <w:color w:val="000000" w:themeColor="text1"/>
          <w:sz w:val="22"/>
          <w:szCs w:val="22"/>
          <w:u w:color="000000"/>
        </w:rPr>
        <w:t xml:space="preserve">exceptionally </w:t>
      </w:r>
      <w:r w:rsidR="00791908">
        <w:rPr>
          <w:rFonts w:ascii="Garamond" w:eastAsia="Arial Unicode MS" w:hAnsi="Garamond" w:cs="Helvetica"/>
          <w:color w:val="000000" w:themeColor="text1"/>
          <w:sz w:val="22"/>
          <w:szCs w:val="22"/>
          <w:u w:color="000000"/>
        </w:rPr>
        <w:t xml:space="preserve">harsh punishment </w:t>
      </w:r>
      <w:r w:rsidR="00F47DB9">
        <w:rPr>
          <w:rFonts w:ascii="Garamond" w:eastAsia="Arial Unicode MS" w:hAnsi="Garamond" w:cs="Helvetica"/>
          <w:color w:val="000000" w:themeColor="text1"/>
          <w:sz w:val="22"/>
          <w:szCs w:val="22"/>
          <w:u w:color="000000"/>
        </w:rPr>
        <w:t>was dealt by</w:t>
      </w:r>
      <w:r w:rsidR="00B01BC3">
        <w:rPr>
          <w:rFonts w:ascii="Garamond" w:eastAsia="Arial Unicode MS" w:hAnsi="Garamond" w:cs="Helvetica"/>
          <w:color w:val="000000" w:themeColor="text1"/>
          <w:sz w:val="22"/>
          <w:szCs w:val="22"/>
          <w:u w:color="000000"/>
        </w:rPr>
        <w:t xml:space="preserve"> a </w:t>
      </w:r>
      <w:r w:rsidR="00F47DB9">
        <w:rPr>
          <w:rFonts w:ascii="Garamond" w:eastAsia="Arial Unicode MS" w:hAnsi="Garamond" w:cs="Helvetica"/>
          <w:color w:val="000000" w:themeColor="text1"/>
          <w:sz w:val="22"/>
          <w:szCs w:val="22"/>
          <w:u w:color="000000"/>
        </w:rPr>
        <w:t xml:space="preserve">joint </w:t>
      </w:r>
      <w:r w:rsidR="00B01BC3">
        <w:rPr>
          <w:rFonts w:ascii="Garamond" w:eastAsia="Arial Unicode MS" w:hAnsi="Garamond" w:cs="Helvetica"/>
          <w:color w:val="000000" w:themeColor="text1"/>
          <w:sz w:val="22"/>
          <w:szCs w:val="22"/>
          <w:u w:color="000000"/>
        </w:rPr>
        <w:t xml:space="preserve">Federal-Preterite </w:t>
      </w:r>
      <w:r w:rsidR="00F47DB9">
        <w:rPr>
          <w:rFonts w:ascii="Garamond" w:eastAsia="Arial Unicode MS" w:hAnsi="Garamond" w:cs="Helvetica"/>
          <w:color w:val="000000" w:themeColor="text1"/>
          <w:sz w:val="22"/>
          <w:szCs w:val="22"/>
          <w:u w:color="000000"/>
        </w:rPr>
        <w:t>committee who</w:t>
      </w:r>
      <w:r w:rsidR="003D1413">
        <w:rPr>
          <w:rFonts w:ascii="Garamond" w:eastAsia="Arial Unicode MS" w:hAnsi="Garamond" w:cs="Helvetica"/>
          <w:color w:val="000000" w:themeColor="text1"/>
          <w:sz w:val="22"/>
          <w:szCs w:val="22"/>
          <w:u w:color="000000"/>
        </w:rPr>
        <w:t xml:space="preserve"> impose</w:t>
      </w:r>
      <w:r w:rsidR="0087647B">
        <w:rPr>
          <w:rFonts w:ascii="Garamond" w:eastAsia="Arial Unicode MS" w:hAnsi="Garamond" w:cs="Helvetica"/>
          <w:color w:val="000000" w:themeColor="text1"/>
          <w:sz w:val="22"/>
          <w:szCs w:val="22"/>
          <w:u w:color="000000"/>
        </w:rPr>
        <w:t>d</w:t>
      </w:r>
      <w:r w:rsidR="003D1413">
        <w:rPr>
          <w:rFonts w:ascii="Garamond" w:eastAsia="Arial Unicode MS" w:hAnsi="Garamond" w:cs="Helvetica"/>
          <w:color w:val="000000" w:themeColor="text1"/>
          <w:sz w:val="22"/>
          <w:szCs w:val="22"/>
          <w:u w:color="000000"/>
        </w:rPr>
        <w:t xml:space="preserve"> a contempt of court judgement</w:t>
      </w:r>
      <w:r w:rsidR="0087647B">
        <w:rPr>
          <w:rFonts w:ascii="Garamond" w:eastAsia="Arial Unicode MS" w:hAnsi="Garamond" w:cs="Helvetica"/>
          <w:color w:val="000000" w:themeColor="text1"/>
          <w:sz w:val="22"/>
          <w:szCs w:val="22"/>
          <w:u w:color="000000"/>
        </w:rPr>
        <w:t xml:space="preserve"> due to </w:t>
      </w:r>
      <w:proofErr w:type="spellStart"/>
      <w:r w:rsidR="0087647B">
        <w:rPr>
          <w:rFonts w:ascii="Garamond" w:eastAsia="Arial Unicode MS" w:hAnsi="Garamond" w:cs="Helvetica"/>
          <w:color w:val="000000" w:themeColor="text1"/>
          <w:sz w:val="22"/>
          <w:szCs w:val="22"/>
          <w:u w:color="000000"/>
        </w:rPr>
        <w:t>Conks’s</w:t>
      </w:r>
      <w:proofErr w:type="spellEnd"/>
      <w:r w:rsidR="00791908">
        <w:rPr>
          <w:rFonts w:ascii="Garamond" w:eastAsia="Arial Unicode MS" w:hAnsi="Garamond" w:cs="Helvetica"/>
          <w:color w:val="000000" w:themeColor="text1"/>
          <w:sz w:val="22"/>
          <w:szCs w:val="22"/>
          <w:u w:color="000000"/>
        </w:rPr>
        <w:t xml:space="preserve"> </w:t>
      </w:r>
      <w:r w:rsidR="00B01BC3">
        <w:rPr>
          <w:rFonts w:ascii="Garamond" w:eastAsia="Arial Unicode MS" w:hAnsi="Garamond" w:cs="Helvetica"/>
          <w:color w:val="000000" w:themeColor="text1"/>
          <w:sz w:val="22"/>
          <w:szCs w:val="22"/>
          <w:u w:color="000000"/>
        </w:rPr>
        <w:t xml:space="preserve">persistent </w:t>
      </w:r>
      <w:r w:rsidR="00791908">
        <w:rPr>
          <w:rFonts w:ascii="Garamond" w:eastAsia="Arial Unicode MS" w:hAnsi="Garamond" w:cs="Helvetica"/>
          <w:color w:val="000000" w:themeColor="text1"/>
          <w:sz w:val="22"/>
          <w:szCs w:val="22"/>
          <w:u w:color="000000"/>
        </w:rPr>
        <w:t xml:space="preserve">not-guilty </w:t>
      </w:r>
      <w:r w:rsidR="000E35A2">
        <w:rPr>
          <w:rFonts w:ascii="Garamond" w:eastAsia="Arial Unicode MS" w:hAnsi="Garamond" w:cs="Helvetica"/>
          <w:color w:val="000000" w:themeColor="text1"/>
          <w:sz w:val="22"/>
          <w:szCs w:val="22"/>
          <w:u w:color="000000"/>
        </w:rPr>
        <w:t>plea</w:t>
      </w:r>
      <w:r w:rsidR="006E047D">
        <w:rPr>
          <w:rFonts w:ascii="Garamond" w:eastAsia="Arial Unicode MS" w:hAnsi="Garamond" w:cs="Helvetica"/>
          <w:color w:val="000000" w:themeColor="text1"/>
          <w:sz w:val="22"/>
          <w:szCs w:val="22"/>
          <w:u w:color="000000"/>
        </w:rPr>
        <w:t xml:space="preserve">. You see, </w:t>
      </w:r>
      <w:r w:rsidR="00CE76AC">
        <w:rPr>
          <w:rFonts w:ascii="Garamond" w:eastAsia="Arial Unicode MS" w:hAnsi="Garamond" w:cs="Helvetica"/>
          <w:color w:val="000000" w:themeColor="text1"/>
          <w:sz w:val="22"/>
          <w:szCs w:val="22"/>
          <w:u w:color="000000"/>
        </w:rPr>
        <w:t>Conks</w:t>
      </w:r>
      <w:r w:rsidR="006E047D">
        <w:rPr>
          <w:rFonts w:ascii="Garamond" w:eastAsia="Arial Unicode MS" w:hAnsi="Garamond" w:cs="Helvetica"/>
          <w:color w:val="000000" w:themeColor="text1"/>
          <w:sz w:val="22"/>
          <w:szCs w:val="22"/>
          <w:u w:color="000000"/>
        </w:rPr>
        <w:t xml:space="preserve"> </w:t>
      </w:r>
      <w:r w:rsidR="0087647B">
        <w:rPr>
          <w:rFonts w:ascii="Garamond" w:eastAsia="Arial Unicode MS" w:hAnsi="Garamond" w:cs="Helvetica"/>
          <w:color w:val="000000" w:themeColor="text1"/>
          <w:sz w:val="22"/>
          <w:szCs w:val="22"/>
          <w:u w:color="000000"/>
        </w:rPr>
        <w:t xml:space="preserve">claimed he </w:t>
      </w:r>
      <w:r w:rsidR="006E047D">
        <w:rPr>
          <w:rFonts w:ascii="Garamond" w:eastAsia="Arial Unicode MS" w:hAnsi="Garamond" w:cs="Helvetica"/>
          <w:color w:val="000000" w:themeColor="text1"/>
          <w:sz w:val="22"/>
          <w:szCs w:val="22"/>
          <w:u w:color="000000"/>
        </w:rPr>
        <w:t>did not</w:t>
      </w:r>
      <w:r w:rsidR="00CE6DE2">
        <w:rPr>
          <w:rFonts w:ascii="Garamond" w:eastAsia="Arial Unicode MS" w:hAnsi="Garamond" w:cs="Helvetica"/>
          <w:color w:val="000000" w:themeColor="text1"/>
          <w:sz w:val="22"/>
          <w:szCs w:val="22"/>
          <w:u w:color="000000"/>
        </w:rPr>
        <w:t xml:space="preserve"> understand what he had done wrong</w:t>
      </w:r>
      <w:r w:rsidR="004E41AA">
        <w:rPr>
          <w:rFonts w:ascii="Garamond" w:eastAsia="Arial Unicode MS" w:hAnsi="Garamond" w:cs="Helvetica"/>
          <w:color w:val="000000" w:themeColor="text1"/>
          <w:sz w:val="22"/>
          <w:szCs w:val="22"/>
          <w:u w:color="000000"/>
        </w:rPr>
        <w:t xml:space="preserve"> even though a cognitive capability test suggested </w:t>
      </w:r>
      <w:r w:rsidR="001A04CC">
        <w:rPr>
          <w:rFonts w:ascii="Garamond" w:eastAsia="Arial Unicode MS" w:hAnsi="Garamond" w:cs="Helvetica"/>
          <w:color w:val="000000" w:themeColor="text1"/>
          <w:sz w:val="22"/>
          <w:szCs w:val="22"/>
          <w:u w:color="000000"/>
        </w:rPr>
        <w:t xml:space="preserve">beyond doubt that he </w:t>
      </w:r>
      <w:r w:rsidR="0087647B">
        <w:rPr>
          <w:rFonts w:ascii="Garamond" w:eastAsia="Arial Unicode MS" w:hAnsi="Garamond" w:cs="Helvetica"/>
          <w:color w:val="000000" w:themeColor="text1"/>
          <w:sz w:val="22"/>
          <w:szCs w:val="22"/>
          <w:u w:color="000000"/>
        </w:rPr>
        <w:t>did</w:t>
      </w:r>
      <w:r w:rsidR="002231BC">
        <w:rPr>
          <w:rFonts w:ascii="Garamond" w:eastAsia="Arial Unicode MS" w:hAnsi="Garamond" w:cs="Helvetica"/>
          <w:color w:val="000000" w:themeColor="text1"/>
          <w:sz w:val="22"/>
          <w:szCs w:val="22"/>
          <w:u w:color="000000"/>
        </w:rPr>
        <w:t>.</w:t>
      </w:r>
    </w:p>
    <w:p w14:paraId="38F046A2" w14:textId="5E78C50C" w:rsidR="00D55C23" w:rsidRDefault="0076209B" w:rsidP="00B16F6B">
      <w:pPr>
        <w:autoSpaceDE w:val="0"/>
        <w:autoSpaceDN w:val="0"/>
        <w:adjustRightInd w:val="0"/>
        <w:ind w:firstLine="454"/>
        <w:jc w:val="both"/>
        <w:rPr>
          <w:rFonts w:ascii="Garamond" w:eastAsia="Arial Unicode MS" w:hAnsi="Garamond" w:cs="Helvetica"/>
          <w:color w:val="000000" w:themeColor="text1"/>
          <w:sz w:val="22"/>
          <w:szCs w:val="22"/>
          <w:u w:color="000000"/>
        </w:rPr>
      </w:pPr>
      <w:r w:rsidRPr="0076209B">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had visited a city </w:t>
      </w:r>
      <w:r w:rsidR="00EF7922">
        <w:rPr>
          <w:rFonts w:ascii="Garamond" w:eastAsia="Arial Unicode MS" w:hAnsi="Garamond" w:cs="Helvetica"/>
          <w:color w:val="000000" w:themeColor="text1"/>
          <w:sz w:val="22"/>
          <w:szCs w:val="22"/>
          <w:u w:color="000000"/>
        </w:rPr>
        <w:t xml:space="preserve">during a Rumspringa sabbatical </w:t>
      </w:r>
      <w:r>
        <w:rPr>
          <w:rFonts w:ascii="Garamond" w:eastAsia="Arial Unicode MS" w:hAnsi="Garamond" w:cs="Helvetica"/>
          <w:color w:val="000000" w:themeColor="text1"/>
          <w:sz w:val="22"/>
          <w:szCs w:val="22"/>
          <w:u w:color="000000"/>
        </w:rPr>
        <w:t xml:space="preserve">and stayed too long in a </w:t>
      </w:r>
      <w:r w:rsidR="00D435E5">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eme </w:t>
      </w:r>
      <w:r w:rsidR="00D435E5">
        <w:rPr>
          <w:rFonts w:ascii="Garamond" w:eastAsia="Arial Unicode MS" w:hAnsi="Garamond" w:cs="Helvetica"/>
          <w:color w:val="000000" w:themeColor="text1"/>
          <w:sz w:val="22"/>
          <w:szCs w:val="22"/>
          <w:u w:color="000000"/>
        </w:rPr>
        <w:t>W</w:t>
      </w:r>
      <w:r>
        <w:rPr>
          <w:rFonts w:ascii="Garamond" w:eastAsia="Arial Unicode MS" w:hAnsi="Garamond" w:cs="Helvetica"/>
          <w:color w:val="000000" w:themeColor="text1"/>
          <w:sz w:val="22"/>
          <w:szCs w:val="22"/>
          <w:u w:color="000000"/>
        </w:rPr>
        <w:t>orld</w:t>
      </w:r>
      <w:r w:rsidR="00561BFF">
        <w:rPr>
          <w:rFonts w:ascii="Garamond" w:eastAsia="Arial Unicode MS" w:hAnsi="Garamond" w:cs="Helvetica"/>
          <w:color w:val="000000" w:themeColor="text1"/>
          <w:sz w:val="22"/>
          <w:szCs w:val="22"/>
          <w:u w:color="000000"/>
        </w:rPr>
        <w:t>.</w:t>
      </w:r>
      <w:r w:rsidR="00C5751A">
        <w:rPr>
          <w:rFonts w:ascii="Garamond" w:eastAsia="Arial Unicode MS" w:hAnsi="Garamond" w:cs="Helvetica"/>
          <w:color w:val="000000" w:themeColor="text1"/>
          <w:sz w:val="22"/>
          <w:szCs w:val="22"/>
          <w:u w:color="000000"/>
        </w:rPr>
        <w:t xml:space="preserve"> </w:t>
      </w:r>
      <w:r w:rsidR="00561BFF">
        <w:rPr>
          <w:rFonts w:ascii="Garamond" w:eastAsia="Arial Unicode MS" w:hAnsi="Garamond" w:cs="Helvetica"/>
          <w:color w:val="000000" w:themeColor="text1"/>
          <w:sz w:val="22"/>
          <w:szCs w:val="22"/>
          <w:u w:color="000000"/>
        </w:rPr>
        <w:t>I</w:t>
      </w:r>
      <w:r w:rsidR="00337919">
        <w:rPr>
          <w:rFonts w:ascii="Garamond" w:eastAsia="Arial Unicode MS" w:hAnsi="Garamond" w:cs="Helvetica"/>
          <w:color w:val="000000" w:themeColor="text1"/>
          <w:sz w:val="22"/>
          <w:szCs w:val="22"/>
          <w:u w:color="000000"/>
        </w:rPr>
        <w:t>t scrambled his values</w:t>
      </w:r>
      <w:r w:rsidR="00896741">
        <w:rPr>
          <w:rFonts w:ascii="Garamond" w:eastAsia="Arial Unicode MS" w:hAnsi="Garamond" w:cs="Helvetica"/>
          <w:color w:val="000000" w:themeColor="text1"/>
          <w:sz w:val="22"/>
          <w:szCs w:val="22"/>
          <w:u w:color="000000"/>
        </w:rPr>
        <w:t xml:space="preserve"> and w</w:t>
      </w:r>
      <w:r w:rsidR="00D55C23">
        <w:rPr>
          <w:rFonts w:ascii="Garamond" w:eastAsia="Arial Unicode MS" w:hAnsi="Garamond" w:cs="Helvetica"/>
          <w:color w:val="000000" w:themeColor="text1"/>
          <w:sz w:val="22"/>
          <w:szCs w:val="22"/>
          <w:u w:color="000000"/>
        </w:rPr>
        <w:t>hen he returned to the Zone he</w:t>
      </w:r>
      <w:r w:rsidR="000E35A2">
        <w:rPr>
          <w:rFonts w:ascii="Garamond" w:eastAsia="Arial Unicode MS" w:hAnsi="Garamond" w:cs="Helvetica"/>
          <w:color w:val="000000" w:themeColor="text1"/>
          <w:sz w:val="22"/>
          <w:szCs w:val="22"/>
          <w:u w:color="000000"/>
        </w:rPr>
        <w:t xml:space="preserve"> </w:t>
      </w:r>
      <w:r w:rsidR="00896741">
        <w:rPr>
          <w:rFonts w:ascii="Garamond" w:eastAsia="Arial Unicode MS" w:hAnsi="Garamond" w:cs="Helvetica"/>
          <w:color w:val="000000" w:themeColor="text1"/>
          <w:sz w:val="22"/>
          <w:szCs w:val="22"/>
          <w:u w:color="000000"/>
        </w:rPr>
        <w:t>would say</w:t>
      </w:r>
      <w:r w:rsidR="00D55C23">
        <w:rPr>
          <w:rFonts w:ascii="Garamond" w:eastAsia="Arial Unicode MS" w:hAnsi="Garamond" w:cs="Helvetica"/>
          <w:color w:val="000000" w:themeColor="text1"/>
          <w:sz w:val="22"/>
          <w:szCs w:val="22"/>
          <w:u w:color="000000"/>
        </w:rPr>
        <w:t xml:space="preserve"> things like</w:t>
      </w:r>
      <w:r w:rsidR="000E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“Do what you believe is right</w:t>
      </w:r>
      <w:r w:rsidR="009C4F3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CE76AC">
        <w:rPr>
          <w:rFonts w:ascii="Garamond" w:eastAsia="Arial Unicode MS" w:hAnsi="Garamond" w:cs="Helvetica"/>
          <w:color w:val="000000" w:themeColor="text1"/>
          <w:sz w:val="22"/>
          <w:szCs w:val="22"/>
          <w:u w:color="000000"/>
        </w:rPr>
        <w:t xml:space="preserve"> and he started a Leet Prompting school</w:t>
      </w:r>
      <w:r w:rsidR="009C4F31">
        <w:rPr>
          <w:rFonts w:ascii="Garamond" w:eastAsia="Arial Unicode MS" w:hAnsi="Garamond" w:cs="Helvetica"/>
          <w:color w:val="000000" w:themeColor="text1"/>
          <w:sz w:val="22"/>
          <w:szCs w:val="22"/>
          <w:u w:color="000000"/>
        </w:rPr>
        <w:t>.</w:t>
      </w:r>
      <w:r w:rsidR="00EF7922">
        <w:rPr>
          <w:rFonts w:ascii="Garamond" w:eastAsia="Arial Unicode MS" w:hAnsi="Garamond" w:cs="Helvetica"/>
          <w:color w:val="000000" w:themeColor="text1"/>
          <w:sz w:val="22"/>
          <w:szCs w:val="22"/>
          <w:u w:color="000000"/>
        </w:rPr>
        <w:t xml:space="preserve"> </w:t>
      </w:r>
      <w:r w:rsidR="00CE76AC">
        <w:rPr>
          <w:rFonts w:ascii="Garamond" w:eastAsia="Arial Unicode MS" w:hAnsi="Garamond" w:cs="Helvetica"/>
          <w:color w:val="000000" w:themeColor="text1"/>
          <w:sz w:val="22"/>
          <w:szCs w:val="22"/>
          <w:u w:color="000000"/>
        </w:rPr>
        <w:t>Years after his incarceration in the MD, Conks</w:t>
      </w:r>
      <w:r w:rsidR="00561BFF">
        <w:rPr>
          <w:rFonts w:ascii="Garamond" w:eastAsia="Arial Unicode MS" w:hAnsi="Garamond" w:cs="Helvetica"/>
          <w:color w:val="000000" w:themeColor="text1"/>
          <w:sz w:val="22"/>
          <w:szCs w:val="22"/>
          <w:u w:color="000000"/>
        </w:rPr>
        <w:t xml:space="preserve"> </w:t>
      </w:r>
      <w:r w:rsidR="00011B68">
        <w:rPr>
          <w:rFonts w:ascii="Garamond" w:eastAsia="Arial Unicode MS" w:hAnsi="Garamond" w:cs="Helvetica"/>
          <w:color w:val="000000" w:themeColor="text1"/>
          <w:sz w:val="22"/>
          <w:szCs w:val="22"/>
          <w:u w:color="000000"/>
        </w:rPr>
        <w:t xml:space="preserve">still </w:t>
      </w:r>
      <w:r w:rsidR="00BE3C44" w:rsidRPr="00AF2203">
        <w:rPr>
          <w:rFonts w:ascii="Garamond" w:eastAsia="Arial Unicode MS" w:hAnsi="Garamond" w:cs="Helvetica"/>
          <w:color w:val="000000" w:themeColor="text1"/>
          <w:sz w:val="22"/>
          <w:szCs w:val="22"/>
          <w:u w:color="000000"/>
        </w:rPr>
        <w:t>suffered from recurring dreams where </w:t>
      </w:r>
      <w:r w:rsidR="00BE3C44" w:rsidRPr="00AF2203">
        <w:rPr>
          <w:rFonts w:ascii="Garamond" w:eastAsia="Arial Unicode MS" w:hAnsi="Garamond" w:cs="Helvetica"/>
          <w:i/>
          <w:color w:val="000000" w:themeColor="text1"/>
          <w:sz w:val="22"/>
          <w:szCs w:val="22"/>
          <w:u w:color="000000"/>
        </w:rPr>
        <w:t>simony</w:t>
      </w:r>
      <w:r w:rsidR="00BE3C44" w:rsidRPr="00AF2203">
        <w:rPr>
          <w:rFonts w:ascii="Garamond" w:eastAsia="Arial Unicode MS" w:hAnsi="Garamond" w:cs="Helvetica"/>
          <w:color w:val="000000" w:themeColor="text1"/>
          <w:sz w:val="22"/>
          <w:szCs w:val="22"/>
          <w:u w:color="000000"/>
        </w:rPr>
        <w:t xml:space="preserve"> was the only word spoken.</w:t>
      </w:r>
      <w:r w:rsidR="007A41C5" w:rsidRPr="00AF2203">
        <w:rPr>
          <w:rStyle w:val="FootnoteReference"/>
          <w:rFonts w:ascii="Garamond" w:eastAsia="Arial Unicode MS" w:hAnsi="Garamond" w:cs="Helvetica"/>
          <w:color w:val="000000" w:themeColor="text1"/>
          <w:sz w:val="22"/>
          <w:szCs w:val="22"/>
          <w:u w:color="000000"/>
        </w:rPr>
        <w:footnoteReference w:id="109"/>
      </w:r>
      <w:r w:rsidR="00BE3C44" w:rsidRPr="00AF2203">
        <w:rPr>
          <w:rFonts w:ascii="Garamond" w:eastAsia="Arial Unicode MS" w:hAnsi="Garamond" w:cs="Helvetica"/>
          <w:color w:val="000000" w:themeColor="text1"/>
          <w:sz w:val="22"/>
          <w:szCs w:val="22"/>
          <w:u w:color="000000"/>
        </w:rPr>
        <w:t xml:space="preserve"> </w:t>
      </w:r>
    </w:p>
    <w:p w14:paraId="54D52A9B" w14:textId="601635ED" w:rsidR="00BF6C27" w:rsidRDefault="00011B68"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BF6C27">
        <w:rPr>
          <w:rFonts w:ascii="Garamond" w:eastAsia="Arial Unicode MS" w:hAnsi="Garamond" w:cs="Helvetica"/>
          <w:color w:val="000000" w:themeColor="text1"/>
          <w:sz w:val="22"/>
          <w:szCs w:val="22"/>
          <w:u w:color="000000"/>
        </w:rPr>
        <w:t xml:space="preserve">and Quentin </w:t>
      </w:r>
      <w:r w:rsidR="00CE76AC">
        <w:rPr>
          <w:rFonts w:ascii="Garamond" w:eastAsia="Arial Unicode MS" w:hAnsi="Garamond" w:cs="Helvetica"/>
          <w:color w:val="000000" w:themeColor="text1"/>
          <w:sz w:val="22"/>
          <w:szCs w:val="22"/>
          <w:u w:color="000000"/>
        </w:rPr>
        <w:t xml:space="preserve">were sympathetic to Conks. They </w:t>
      </w:r>
      <w:r w:rsidR="00BF6C27">
        <w:rPr>
          <w:rFonts w:ascii="Garamond" w:eastAsia="Arial Unicode MS" w:hAnsi="Garamond" w:cs="Helvetica"/>
          <w:color w:val="000000" w:themeColor="text1"/>
          <w:sz w:val="22"/>
          <w:szCs w:val="22"/>
          <w:u w:color="000000"/>
        </w:rPr>
        <w:t>enjoyed each other’s company</w:t>
      </w:r>
      <w:r w:rsidR="00CE76AC">
        <w:rPr>
          <w:rFonts w:ascii="Garamond" w:eastAsia="Arial Unicode MS" w:hAnsi="Garamond" w:cs="Helvetica"/>
          <w:color w:val="000000" w:themeColor="text1"/>
          <w:sz w:val="22"/>
          <w:szCs w:val="22"/>
          <w:u w:color="000000"/>
        </w:rPr>
        <w:t xml:space="preserve"> because they nearly always agreed with each other’s POVAIs</w:t>
      </w:r>
      <w:r w:rsidR="00BF6C27">
        <w:rPr>
          <w:rFonts w:ascii="Garamond" w:eastAsia="Arial Unicode MS" w:hAnsi="Garamond" w:cs="Helvetica"/>
          <w:color w:val="000000" w:themeColor="text1"/>
          <w:sz w:val="22"/>
          <w:szCs w:val="22"/>
          <w:u w:color="000000"/>
        </w:rPr>
        <w:t xml:space="preserve">. It was generally considered </w:t>
      </w:r>
      <w:r w:rsidR="00BF6C27" w:rsidRPr="00AE6293">
        <w:rPr>
          <w:rFonts w:ascii="Garamond" w:eastAsia="Arial Unicode MS" w:hAnsi="Garamond" w:cs="Helvetica"/>
          <w:i/>
          <w:iCs/>
          <w:color w:val="000000" w:themeColor="text1"/>
          <w:sz w:val="22"/>
          <w:szCs w:val="22"/>
          <w:u w:color="000000"/>
        </w:rPr>
        <w:t>indecorous</w:t>
      </w:r>
      <w:r w:rsidR="00BF6C27">
        <w:rPr>
          <w:rFonts w:ascii="Garamond" w:eastAsia="Arial Unicode MS" w:hAnsi="Garamond" w:cs="Helvetica"/>
          <w:color w:val="000000" w:themeColor="text1"/>
          <w:sz w:val="22"/>
          <w:szCs w:val="22"/>
          <w:u w:color="000000"/>
        </w:rPr>
        <w:t xml:space="preserve"> to speak more than a thousand words per day in the Federation (the garrulous Zoners, on the other hand, </w:t>
      </w:r>
      <w:r w:rsidR="008011C7">
        <w:rPr>
          <w:rFonts w:ascii="Garamond" w:eastAsia="Arial Unicode MS" w:hAnsi="Garamond" w:cs="Helvetica"/>
          <w:color w:val="000000" w:themeColor="text1"/>
          <w:sz w:val="22"/>
          <w:szCs w:val="22"/>
          <w:u w:color="000000"/>
        </w:rPr>
        <w:t xml:space="preserve">generally </w:t>
      </w:r>
      <w:r w:rsidR="00743800">
        <w:rPr>
          <w:rFonts w:ascii="Garamond" w:eastAsia="Arial Unicode MS" w:hAnsi="Garamond" w:cs="Helvetica"/>
          <w:color w:val="000000" w:themeColor="text1"/>
          <w:sz w:val="22"/>
          <w:szCs w:val="22"/>
          <w:u w:color="000000"/>
        </w:rPr>
        <w:t xml:space="preserve">spoke </w:t>
      </w:r>
      <w:r w:rsidR="00BF6C27">
        <w:rPr>
          <w:rFonts w:ascii="Garamond" w:eastAsia="Arial Unicode MS" w:hAnsi="Garamond" w:cs="Helvetica"/>
          <w:color w:val="000000" w:themeColor="text1"/>
          <w:sz w:val="22"/>
          <w:szCs w:val="22"/>
          <w:u w:color="000000"/>
        </w:rPr>
        <w:t xml:space="preserve">at least </w:t>
      </w:r>
      <w:r w:rsidR="00DD66B4">
        <w:rPr>
          <w:rFonts w:ascii="Garamond" w:eastAsia="Arial Unicode MS" w:hAnsi="Garamond" w:cs="Helvetica"/>
          <w:color w:val="000000" w:themeColor="text1"/>
          <w:sz w:val="22"/>
          <w:szCs w:val="22"/>
          <w:u w:color="000000"/>
        </w:rPr>
        <w:t>ten times</w:t>
      </w:r>
      <w:r w:rsidR="00BF6C27">
        <w:rPr>
          <w:rFonts w:ascii="Garamond" w:eastAsia="Arial Unicode MS" w:hAnsi="Garamond" w:cs="Helvetica"/>
          <w:color w:val="000000" w:themeColor="text1"/>
          <w:sz w:val="22"/>
          <w:szCs w:val="22"/>
          <w:u w:color="000000"/>
        </w:rPr>
        <w:t xml:space="preserve"> this)</w:t>
      </w:r>
      <w:r w:rsidR="008011C7">
        <w:rPr>
          <w:rFonts w:ascii="Garamond" w:eastAsia="Arial Unicode MS" w:hAnsi="Garamond" w:cs="Helvetica"/>
          <w:color w:val="000000" w:themeColor="text1"/>
          <w:sz w:val="22"/>
          <w:szCs w:val="22"/>
          <w:u w:color="000000"/>
        </w:rPr>
        <w:t>, and</w:t>
      </w:r>
      <w:r w:rsidR="00BF6C27">
        <w:rPr>
          <w:rFonts w:ascii="Garamond" w:eastAsia="Arial Unicode MS" w:hAnsi="Garamond" w:cs="Helvetica"/>
          <w:color w:val="000000" w:themeColor="text1"/>
          <w:sz w:val="22"/>
          <w:szCs w:val="22"/>
          <w:u w:color="000000"/>
        </w:rPr>
        <w:t xml:space="preserve"> </w:t>
      </w:r>
      <w:r w:rsidR="008011C7" w:rsidRPr="008011C7">
        <w:rPr>
          <w:rFonts w:ascii="Garamond" w:eastAsia="Arial Unicode MS" w:hAnsi="Garamond" w:cs="Helvetica"/>
          <w:color w:val="000000" w:themeColor="text1"/>
          <w:sz w:val="22"/>
          <w:szCs w:val="22"/>
          <w:u w:color="000000"/>
        </w:rPr>
        <w:t>Rhea and Quentin</w:t>
      </w:r>
      <w:r w:rsidR="008011C7">
        <w:rPr>
          <w:rFonts w:ascii="Garamond" w:eastAsia="Arial Unicode MS" w:hAnsi="Garamond" w:cs="Helvetica"/>
          <w:color w:val="000000" w:themeColor="text1"/>
          <w:sz w:val="22"/>
          <w:szCs w:val="22"/>
          <w:u w:color="000000"/>
        </w:rPr>
        <w:t xml:space="preserve">’s </w:t>
      </w:r>
      <w:r w:rsidR="00EF4E83">
        <w:rPr>
          <w:rFonts w:ascii="Garamond" w:eastAsia="Arial Unicode MS" w:hAnsi="Garamond" w:cs="Helvetica"/>
          <w:color w:val="000000" w:themeColor="text1"/>
          <w:sz w:val="22"/>
          <w:szCs w:val="22"/>
          <w:u w:color="000000"/>
        </w:rPr>
        <w:t>D</w:t>
      </w:r>
      <w:r w:rsidR="005E7696">
        <w:rPr>
          <w:rFonts w:ascii="Garamond" w:eastAsia="Arial Unicode MS" w:hAnsi="Garamond" w:cs="Helvetica"/>
          <w:color w:val="000000" w:themeColor="text1"/>
          <w:sz w:val="22"/>
          <w:szCs w:val="22"/>
          <w:u w:color="000000"/>
        </w:rPr>
        <w:t xml:space="preserve">aily </w:t>
      </w:r>
      <w:r w:rsidR="008011C7">
        <w:rPr>
          <w:rFonts w:ascii="Garamond" w:eastAsia="Arial Unicode MS" w:hAnsi="Garamond" w:cs="Helvetica"/>
          <w:color w:val="000000" w:themeColor="text1"/>
          <w:sz w:val="22"/>
          <w:szCs w:val="22"/>
          <w:u w:color="000000"/>
        </w:rPr>
        <w:t>Word Count was generally somewhere in the middle</w:t>
      </w:r>
      <w:r w:rsidR="00BF6C27">
        <w:rPr>
          <w:rFonts w:ascii="Garamond" w:eastAsia="Arial Unicode MS" w:hAnsi="Garamond" w:cs="Helvetica"/>
          <w:color w:val="000000" w:themeColor="text1"/>
          <w:sz w:val="22"/>
          <w:szCs w:val="22"/>
          <w:u w:color="000000"/>
        </w:rPr>
        <w:t>.</w:t>
      </w:r>
    </w:p>
    <w:p w14:paraId="0CE5CB9B" w14:textId="68E16A49" w:rsidR="00D55C23" w:rsidRPr="00AF2203" w:rsidRDefault="00BF6C27"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011B68">
        <w:rPr>
          <w:rFonts w:ascii="Garamond" w:eastAsia="Arial Unicode MS" w:hAnsi="Garamond" w:cs="Helvetica"/>
          <w:color w:val="000000" w:themeColor="text1"/>
          <w:sz w:val="22"/>
          <w:szCs w:val="22"/>
          <w:u w:color="000000"/>
        </w:rPr>
        <w:t>declared th</w:t>
      </w:r>
      <w:r w:rsidR="00764B64">
        <w:rPr>
          <w:rFonts w:ascii="Garamond" w:eastAsia="Arial Unicode MS" w:hAnsi="Garamond" w:cs="Helvetica"/>
          <w:color w:val="000000" w:themeColor="text1"/>
          <w:sz w:val="22"/>
          <w:szCs w:val="22"/>
          <w:u w:color="000000"/>
        </w:rPr>
        <w:t xml:space="preserve">at </w:t>
      </w:r>
      <w:r w:rsidR="00B94B2A">
        <w:rPr>
          <w:rFonts w:ascii="Garamond" w:eastAsia="Arial Unicode MS" w:hAnsi="Garamond" w:cs="Helvetica"/>
          <w:color w:val="000000" w:themeColor="text1"/>
          <w:sz w:val="22"/>
          <w:szCs w:val="22"/>
          <w:u w:color="000000"/>
        </w:rPr>
        <w:t xml:space="preserve">Conks </w:t>
      </w:r>
      <w:r w:rsidR="008E0432">
        <w:rPr>
          <w:rFonts w:ascii="Garamond" w:eastAsia="Arial Unicode MS" w:hAnsi="Garamond" w:cs="Helvetica"/>
          <w:color w:val="000000" w:themeColor="text1"/>
          <w:sz w:val="22"/>
          <w:szCs w:val="22"/>
          <w:u w:color="000000"/>
        </w:rPr>
        <w:t xml:space="preserve">was </w:t>
      </w:r>
      <w:r w:rsidR="00240A4E">
        <w:rPr>
          <w:rFonts w:ascii="Garamond" w:eastAsia="Arial Unicode MS" w:hAnsi="Garamond" w:cs="Helvetica"/>
          <w:color w:val="000000" w:themeColor="text1"/>
          <w:sz w:val="22"/>
          <w:szCs w:val="22"/>
          <w:u w:color="000000"/>
        </w:rPr>
        <w:t>embroiled</w:t>
      </w:r>
      <w:r w:rsidR="008E0432">
        <w:rPr>
          <w:rFonts w:ascii="Garamond" w:eastAsia="Arial Unicode MS" w:hAnsi="Garamond" w:cs="Helvetica"/>
          <w:color w:val="000000" w:themeColor="text1"/>
          <w:sz w:val="22"/>
          <w:szCs w:val="22"/>
          <w:u w:color="000000"/>
        </w:rPr>
        <w:t xml:space="preserve"> with </w:t>
      </w:r>
      <w:r w:rsidR="0037036E">
        <w:rPr>
          <w:rFonts w:ascii="Garamond" w:eastAsia="Arial Unicode MS" w:hAnsi="Garamond" w:cs="Helvetica"/>
          <w:color w:val="000000" w:themeColor="text1"/>
          <w:sz w:val="22"/>
          <w:szCs w:val="22"/>
          <w:u w:color="000000"/>
        </w:rPr>
        <w:t>Preterite</w:t>
      </w:r>
      <w:r w:rsidR="008E0432">
        <w:rPr>
          <w:rFonts w:ascii="Garamond" w:eastAsia="Arial Unicode MS" w:hAnsi="Garamond" w:cs="Helvetica"/>
          <w:color w:val="000000" w:themeColor="text1"/>
          <w:sz w:val="22"/>
          <w:szCs w:val="22"/>
          <w:u w:color="000000"/>
        </w:rPr>
        <w:t xml:space="preserve"> and Federal </w:t>
      </w:r>
      <w:r w:rsidR="007362BF">
        <w:rPr>
          <w:rFonts w:ascii="Garamond" w:eastAsia="Arial Unicode MS" w:hAnsi="Garamond" w:cs="Helvetica"/>
          <w:color w:val="000000" w:themeColor="text1"/>
          <w:sz w:val="22"/>
          <w:szCs w:val="22"/>
          <w:u w:color="000000"/>
        </w:rPr>
        <w:t>contradictions</w:t>
      </w:r>
      <w:r w:rsidR="008E0432">
        <w:rPr>
          <w:rFonts w:ascii="Garamond" w:eastAsia="Arial Unicode MS" w:hAnsi="Garamond" w:cs="Helvetica"/>
          <w:color w:val="000000" w:themeColor="text1"/>
          <w:sz w:val="22"/>
          <w:szCs w:val="22"/>
          <w:u w:color="000000"/>
        </w:rPr>
        <w:t xml:space="preserve"> regarding </w:t>
      </w:r>
      <w:r w:rsidR="001A7114">
        <w:rPr>
          <w:rFonts w:ascii="Garamond" w:eastAsia="Arial Unicode MS" w:hAnsi="Garamond" w:cs="Helvetica"/>
          <w:color w:val="000000" w:themeColor="text1"/>
          <w:sz w:val="22"/>
          <w:szCs w:val="22"/>
          <w:u w:color="000000"/>
        </w:rPr>
        <w:t>one’s</w:t>
      </w:r>
      <w:r w:rsidR="008E0432">
        <w:rPr>
          <w:rFonts w:ascii="Garamond" w:eastAsia="Arial Unicode MS" w:hAnsi="Garamond" w:cs="Helvetica"/>
          <w:color w:val="000000" w:themeColor="text1"/>
          <w:sz w:val="22"/>
          <w:szCs w:val="22"/>
          <w:u w:color="000000"/>
        </w:rPr>
        <w:t xml:space="preserve"> commitment to the self </w:t>
      </w:r>
      <w:r w:rsidR="008E0432">
        <w:rPr>
          <w:rFonts w:ascii="Garamond" w:eastAsia="Arial Unicode MS" w:hAnsi="Garamond" w:cs="Helvetica"/>
          <w:color w:val="000000" w:themeColor="text1"/>
          <w:sz w:val="22"/>
          <w:szCs w:val="22"/>
          <w:u w:color="000000"/>
        </w:rPr>
        <w:lastRenderedPageBreak/>
        <w:t>and to society. This</w:t>
      </w:r>
      <w:r w:rsidR="00D55C23">
        <w:rPr>
          <w:rFonts w:ascii="Garamond" w:eastAsia="Arial Unicode MS" w:hAnsi="Garamond" w:cs="Helvetica"/>
          <w:color w:val="000000" w:themeColor="text1"/>
          <w:sz w:val="22"/>
          <w:szCs w:val="22"/>
          <w:u w:color="000000"/>
        </w:rPr>
        <w:t xml:space="preserve"> particular </w:t>
      </w:r>
      <w:r w:rsidR="004143CB">
        <w:rPr>
          <w:rFonts w:ascii="Garamond" w:eastAsia="Arial Unicode MS" w:hAnsi="Garamond" w:cs="Helvetica"/>
          <w:color w:val="000000" w:themeColor="text1"/>
          <w:sz w:val="22"/>
          <w:szCs w:val="22"/>
          <w:u w:color="000000"/>
        </w:rPr>
        <w:t xml:space="preserve">brand </w:t>
      </w:r>
      <w:r w:rsidR="00D55C23">
        <w:rPr>
          <w:rFonts w:ascii="Garamond" w:eastAsia="Arial Unicode MS" w:hAnsi="Garamond" w:cs="Helvetica"/>
          <w:color w:val="000000" w:themeColor="text1"/>
          <w:sz w:val="22"/>
          <w:szCs w:val="22"/>
          <w:u w:color="000000"/>
        </w:rPr>
        <w:t xml:space="preserve">of </w:t>
      </w:r>
      <w:r w:rsidR="00D55C23" w:rsidRPr="002E792D">
        <w:rPr>
          <w:rFonts w:ascii="Garamond" w:eastAsia="Arial Unicode MS" w:hAnsi="Garamond" w:cs="Helvetica"/>
          <w:i/>
          <w:iCs/>
          <w:color w:val="000000" w:themeColor="text1"/>
          <w:sz w:val="22"/>
          <w:szCs w:val="22"/>
          <w:u w:color="000000"/>
        </w:rPr>
        <w:t>Depersonalization</w:t>
      </w:r>
      <w:r w:rsidR="001B778F">
        <w:rPr>
          <w:rFonts w:ascii="Garamond" w:eastAsia="Arial Unicode MS" w:hAnsi="Garamond" w:cs="Helvetica"/>
          <w:color w:val="000000" w:themeColor="text1"/>
          <w:sz w:val="22"/>
          <w:szCs w:val="22"/>
          <w:u w:color="000000"/>
        </w:rPr>
        <w:t xml:space="preserve"> was</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a registered disorder </w:t>
      </w:r>
      <w:r w:rsidR="00C2750C">
        <w:rPr>
          <w:rFonts w:ascii="Garamond" w:eastAsia="Arial Unicode MS" w:hAnsi="Garamond" w:cs="Helvetica"/>
          <w:color w:val="000000" w:themeColor="text1"/>
          <w:sz w:val="22"/>
          <w:szCs w:val="22"/>
          <w:u w:color="000000"/>
        </w:rPr>
        <w:t>defined</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in the Federal </w:t>
      </w:r>
      <w:r w:rsidR="00B31868">
        <w:rPr>
          <w:rFonts w:ascii="Garamond" w:eastAsia="Arial Unicode MS" w:hAnsi="Garamond" w:cs="Helvetica"/>
          <w:color w:val="000000" w:themeColor="text1"/>
          <w:sz w:val="22"/>
          <w:szCs w:val="22"/>
          <w:u w:color="000000"/>
        </w:rPr>
        <w:t>Health</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Manual</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 </w:t>
      </w:r>
      <w:r w:rsidR="00D55C23" w:rsidRPr="00267E49">
        <w:rPr>
          <w:rFonts w:ascii="Garamond" w:eastAsia="Arial Unicode MS" w:hAnsi="Garamond" w:cs="Helvetica"/>
          <w:color w:val="000000" w:themeColor="text1"/>
          <w:sz w:val="22"/>
          <w:szCs w:val="22"/>
          <w:u w:color="000000"/>
        </w:rPr>
        <w:t xml:space="preserve">Depersonalization </w:t>
      </w:r>
      <w:r w:rsidR="00D55C23" w:rsidRPr="002E792D">
        <w:rPr>
          <w:rFonts w:ascii="Garamond" w:eastAsia="Arial Unicode MS" w:hAnsi="Garamond" w:cs="Helvetica"/>
          <w:color w:val="000000" w:themeColor="text1"/>
          <w:sz w:val="22"/>
          <w:szCs w:val="22"/>
          <w:u w:color="000000"/>
        </w:rPr>
        <w:t>cover</w:t>
      </w:r>
      <w:r w:rsidR="00D55C23">
        <w:rPr>
          <w:rFonts w:ascii="Garamond" w:eastAsia="Arial Unicode MS" w:hAnsi="Garamond" w:cs="Helvetica"/>
          <w:color w:val="000000" w:themeColor="text1"/>
          <w:sz w:val="22"/>
          <w:szCs w:val="22"/>
          <w:u w:color="000000"/>
        </w:rPr>
        <w:t>ed</w:t>
      </w:r>
      <w:r w:rsidR="00D55C23" w:rsidRPr="002E792D">
        <w:rPr>
          <w:rFonts w:ascii="Garamond" w:eastAsia="Arial Unicode MS" w:hAnsi="Garamond" w:cs="Helvetica"/>
          <w:color w:val="000000" w:themeColor="text1"/>
          <w:sz w:val="22"/>
          <w:szCs w:val="22"/>
          <w:u w:color="000000"/>
        </w:rPr>
        <w:t xml:space="preserve"> a range of symptoms experienced by </w:t>
      </w:r>
      <w:r w:rsidR="00226797">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spending too much time in virtual reality environments </w:t>
      </w:r>
      <w:r w:rsidR="00011B68">
        <w:rPr>
          <w:rFonts w:ascii="Garamond" w:eastAsia="Arial Unicode MS" w:hAnsi="Garamond" w:cs="Helvetica"/>
          <w:color w:val="000000" w:themeColor="text1"/>
          <w:sz w:val="22"/>
          <w:szCs w:val="22"/>
          <w:u w:color="000000"/>
        </w:rPr>
        <w:t xml:space="preserve">and </w:t>
      </w:r>
      <w:r w:rsidR="00D55C23">
        <w:rPr>
          <w:rFonts w:ascii="Garamond" w:eastAsia="Arial Unicode MS" w:hAnsi="Garamond" w:cs="Helvetica"/>
          <w:color w:val="000000" w:themeColor="text1"/>
          <w:sz w:val="22"/>
          <w:szCs w:val="22"/>
          <w:u w:color="000000"/>
        </w:rPr>
        <w:t>exacerbated</w:t>
      </w:r>
      <w:r w:rsidR="00D55C23" w:rsidRPr="002E792D">
        <w:rPr>
          <w:rFonts w:ascii="Garamond" w:eastAsia="Arial Unicode MS" w:hAnsi="Garamond" w:cs="Helvetica"/>
          <w:color w:val="000000" w:themeColor="text1"/>
          <w:sz w:val="22"/>
          <w:szCs w:val="22"/>
          <w:u w:color="000000"/>
        </w:rPr>
        <w:t xml:space="preserve"> </w:t>
      </w:r>
      <w:r w:rsidR="004E3A9E">
        <w:rPr>
          <w:rFonts w:ascii="Garamond" w:eastAsia="Arial Unicode MS" w:hAnsi="Garamond" w:cs="Helvetica"/>
          <w:color w:val="000000" w:themeColor="text1"/>
          <w:sz w:val="22"/>
          <w:szCs w:val="22"/>
          <w:u w:color="000000"/>
        </w:rPr>
        <w:t xml:space="preserve">by </w:t>
      </w:r>
      <w:r w:rsidR="0062715D">
        <w:rPr>
          <w:rFonts w:ascii="Garamond" w:eastAsia="Arial Unicode MS" w:hAnsi="Garamond" w:cs="Helvetica"/>
          <w:color w:val="000000" w:themeColor="text1"/>
          <w:sz w:val="22"/>
          <w:szCs w:val="22"/>
          <w:u w:color="000000"/>
        </w:rPr>
        <w:t xml:space="preserve">the </w:t>
      </w:r>
      <w:r w:rsidR="00D55C23" w:rsidRPr="002E792D">
        <w:rPr>
          <w:rFonts w:ascii="Garamond" w:eastAsia="Arial Unicode MS" w:hAnsi="Garamond" w:cs="Helvetica"/>
          <w:color w:val="000000" w:themeColor="text1"/>
          <w:sz w:val="22"/>
          <w:szCs w:val="22"/>
          <w:u w:color="000000"/>
        </w:rPr>
        <w:t>Manufacturing District</w:t>
      </w:r>
      <w:r w:rsidR="0062715D">
        <w:rPr>
          <w:rFonts w:ascii="Garamond" w:eastAsia="Arial Unicode MS" w:hAnsi="Garamond" w:cs="Helvetica"/>
          <w:color w:val="000000" w:themeColor="text1"/>
          <w:sz w:val="22"/>
          <w:szCs w:val="22"/>
          <w:u w:color="000000"/>
        </w:rPr>
        <w:t>,</w:t>
      </w:r>
      <w:r w:rsidR="00011B68">
        <w:rPr>
          <w:rFonts w:ascii="Garamond" w:eastAsia="Arial Unicode MS" w:hAnsi="Garamond" w:cs="Helvetica"/>
          <w:color w:val="000000" w:themeColor="text1"/>
          <w:sz w:val="22"/>
          <w:szCs w:val="22"/>
          <w:u w:color="000000"/>
        </w:rPr>
        <w:t xml:space="preserve"> where the </w:t>
      </w:r>
      <w:r w:rsidR="00F76B58">
        <w:rPr>
          <w:rFonts w:ascii="Garamond" w:eastAsia="Arial Unicode MS" w:hAnsi="Garamond" w:cs="Helvetica"/>
          <w:color w:val="000000" w:themeColor="text1"/>
          <w:sz w:val="22"/>
          <w:szCs w:val="22"/>
          <w:u w:color="000000"/>
        </w:rPr>
        <w:t xml:space="preserve">incarcerated </w:t>
      </w:r>
      <w:r w:rsidR="00011B68">
        <w:rPr>
          <w:rFonts w:ascii="Garamond" w:eastAsia="Arial Unicode MS" w:hAnsi="Garamond" w:cs="Helvetica"/>
          <w:color w:val="000000" w:themeColor="text1"/>
          <w:sz w:val="22"/>
          <w:szCs w:val="22"/>
          <w:u w:color="000000"/>
        </w:rPr>
        <w:t xml:space="preserve">population </w:t>
      </w:r>
      <w:r w:rsidR="00D55C23" w:rsidRPr="002E792D">
        <w:rPr>
          <w:rFonts w:ascii="Garamond" w:eastAsia="Arial Unicode MS" w:hAnsi="Garamond" w:cs="Helvetica"/>
          <w:color w:val="000000" w:themeColor="text1"/>
          <w:sz w:val="22"/>
          <w:szCs w:val="22"/>
          <w:u w:color="000000"/>
        </w:rPr>
        <w:t>had little else to do</w:t>
      </w:r>
      <w:r w:rsidR="0062715D">
        <w:rPr>
          <w:rFonts w:ascii="Garamond" w:eastAsia="Arial Unicode MS" w:hAnsi="Garamond" w:cs="Helvetica"/>
          <w:color w:val="000000" w:themeColor="text1"/>
          <w:sz w:val="22"/>
          <w:szCs w:val="22"/>
          <w:u w:color="000000"/>
        </w:rPr>
        <w:t xml:space="preserve"> (</w:t>
      </w:r>
      <w:r w:rsidR="004E18D8">
        <w:rPr>
          <w:rFonts w:ascii="Garamond" w:eastAsia="Arial Unicode MS" w:hAnsi="Garamond" w:cs="Helvetica"/>
          <w:color w:val="000000" w:themeColor="text1"/>
          <w:sz w:val="22"/>
          <w:szCs w:val="22"/>
          <w:u w:color="000000"/>
        </w:rPr>
        <w:t>Conks had volunteered to clean the</w:t>
      </w:r>
      <w:r w:rsidR="0062715D">
        <w:rPr>
          <w:rFonts w:ascii="Garamond" w:eastAsia="Arial Unicode MS" w:hAnsi="Garamond" w:cs="Helvetica"/>
          <w:color w:val="000000" w:themeColor="text1"/>
          <w:sz w:val="22"/>
          <w:szCs w:val="22"/>
          <w:u w:color="000000"/>
        </w:rPr>
        <w:t xml:space="preserve"> Honzing </w:t>
      </w:r>
      <w:r w:rsidR="00FD098A">
        <w:rPr>
          <w:rFonts w:ascii="Garamond" w:eastAsia="Arial Unicode MS" w:hAnsi="Garamond" w:cs="Helvetica"/>
          <w:color w:val="000000" w:themeColor="text1"/>
          <w:sz w:val="22"/>
          <w:szCs w:val="22"/>
          <w:u w:color="000000"/>
        </w:rPr>
        <w:t xml:space="preserve">air scrubbers, though </w:t>
      </w:r>
      <w:r w:rsidR="004E18D8">
        <w:rPr>
          <w:rFonts w:ascii="Garamond" w:eastAsia="Arial Unicode MS" w:hAnsi="Garamond" w:cs="Helvetica"/>
          <w:color w:val="000000" w:themeColor="text1"/>
          <w:sz w:val="22"/>
          <w:szCs w:val="22"/>
          <w:u w:color="000000"/>
        </w:rPr>
        <w:t>he knew full well</w:t>
      </w:r>
      <w:r w:rsidR="00FD098A">
        <w:rPr>
          <w:rFonts w:ascii="Garamond" w:eastAsia="Arial Unicode MS" w:hAnsi="Garamond" w:cs="Helvetica"/>
          <w:color w:val="000000" w:themeColor="text1"/>
          <w:sz w:val="22"/>
          <w:szCs w:val="22"/>
          <w:u w:color="000000"/>
        </w:rPr>
        <w:t xml:space="preserve"> that </w:t>
      </w:r>
      <w:r w:rsidR="004E18D8">
        <w:rPr>
          <w:rFonts w:ascii="Garamond" w:eastAsia="Arial Unicode MS" w:hAnsi="Garamond" w:cs="Helvetica"/>
          <w:color w:val="000000" w:themeColor="text1"/>
          <w:sz w:val="22"/>
          <w:szCs w:val="22"/>
          <w:u w:color="000000"/>
        </w:rPr>
        <w:t>they didn’t really work</w:t>
      </w:r>
      <w:r w:rsidR="00FD098A">
        <w:rPr>
          <w:rFonts w:ascii="Garamond" w:eastAsia="Arial Unicode MS" w:hAnsi="Garamond" w:cs="Helvetica"/>
          <w:color w:val="000000" w:themeColor="text1"/>
          <w:sz w:val="22"/>
          <w:szCs w:val="22"/>
          <w:u w:color="000000"/>
        </w:rPr>
        <w:t>)</w:t>
      </w:r>
      <w:r w:rsidR="00D55C23" w:rsidRPr="002E792D">
        <w:rPr>
          <w:rFonts w:ascii="Garamond" w:eastAsia="Arial Unicode MS" w:hAnsi="Garamond" w:cs="Helvetica"/>
          <w:color w:val="000000" w:themeColor="text1"/>
          <w:sz w:val="22"/>
          <w:szCs w:val="22"/>
          <w:u w:color="000000"/>
        </w:rPr>
        <w:t xml:space="preserve">. Rhea called these </w:t>
      </w:r>
      <w:r w:rsidR="00FD098A">
        <w:rPr>
          <w:rFonts w:ascii="Garamond" w:eastAsia="Arial Unicode MS" w:hAnsi="Garamond" w:cs="Helvetica"/>
          <w:color w:val="000000" w:themeColor="text1"/>
          <w:sz w:val="22"/>
          <w:szCs w:val="22"/>
          <w:u w:color="000000"/>
        </w:rPr>
        <w:t xml:space="preserve">depersonalized </w:t>
      </w:r>
      <w:r w:rsidR="00632328">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“moon doubters” after a patient who had come to </w:t>
      </w:r>
      <w:r w:rsidR="00BB1B54">
        <w:rPr>
          <w:rFonts w:ascii="Garamond" w:eastAsia="Arial Unicode MS" w:hAnsi="Garamond" w:cs="Helvetica"/>
          <w:color w:val="000000" w:themeColor="text1"/>
          <w:sz w:val="22"/>
          <w:szCs w:val="22"/>
          <w:u w:color="000000"/>
        </w:rPr>
        <w:t>question the veracity of</w:t>
      </w:r>
      <w:r w:rsidR="00D55C23" w:rsidRPr="002E792D">
        <w:rPr>
          <w:rFonts w:ascii="Garamond" w:eastAsia="Arial Unicode MS" w:hAnsi="Garamond" w:cs="Helvetica"/>
          <w:color w:val="000000" w:themeColor="text1"/>
          <w:sz w:val="22"/>
          <w:szCs w:val="22"/>
          <w:u w:color="000000"/>
        </w:rPr>
        <w:t xml:space="preserve"> natural phenomena.</w:t>
      </w:r>
    </w:p>
    <w:p w14:paraId="2B711BCC" w14:textId="751A931D" w:rsidR="00EF251C" w:rsidRDefault="00AD1F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w:t>
      </w:r>
      <w:r w:rsidRPr="00AD1F34">
        <w:rPr>
          <w:rFonts w:ascii="Garamond" w:eastAsia="Arial Unicode MS" w:hAnsi="Garamond" w:cs="Helvetica"/>
          <w:color w:val="000000" w:themeColor="text1"/>
          <w:sz w:val="22"/>
          <w:szCs w:val="22"/>
          <w:u w:color="000000"/>
        </w:rPr>
        <w:t xml:space="preserve">ecapitulation </w:t>
      </w:r>
      <w:r w:rsidR="004A20CE">
        <w:rPr>
          <w:rFonts w:ascii="Garamond" w:eastAsia="Arial Unicode MS" w:hAnsi="Garamond" w:cs="Helvetica"/>
          <w:color w:val="000000" w:themeColor="text1"/>
          <w:sz w:val="22"/>
          <w:szCs w:val="22"/>
          <w:u w:color="000000"/>
        </w:rPr>
        <w:t>T</w:t>
      </w:r>
      <w:r w:rsidRPr="00AD1F34">
        <w:rPr>
          <w:rFonts w:ascii="Garamond" w:eastAsia="Arial Unicode MS" w:hAnsi="Garamond" w:cs="Helvetica"/>
          <w:color w:val="000000" w:themeColor="text1"/>
          <w:sz w:val="22"/>
          <w:szCs w:val="22"/>
          <w:u w:color="000000"/>
        </w:rPr>
        <w:t>herapy</w:t>
      </w:r>
      <w:r w:rsidR="005F51A8">
        <w:rPr>
          <w:rFonts w:ascii="Garamond" w:eastAsia="Arial Unicode MS" w:hAnsi="Garamond" w:cs="Helvetica"/>
          <w:color w:val="000000" w:themeColor="text1"/>
          <w:sz w:val="22"/>
          <w:szCs w:val="22"/>
          <w:u w:color="000000"/>
        </w:rPr>
        <w:t xml:space="preserve"> </w:t>
      </w:r>
      <w:r w:rsidR="00546AE4">
        <w:rPr>
          <w:rFonts w:ascii="Garamond" w:eastAsia="Arial Unicode MS" w:hAnsi="Garamond" w:cs="Helvetica"/>
          <w:color w:val="000000" w:themeColor="text1"/>
          <w:sz w:val="22"/>
          <w:szCs w:val="22"/>
          <w:u w:color="000000"/>
        </w:rPr>
        <w:t>was</w:t>
      </w:r>
      <w:r w:rsidR="005F51A8">
        <w:rPr>
          <w:rFonts w:ascii="Garamond" w:eastAsia="Arial Unicode MS" w:hAnsi="Garamond" w:cs="Helvetica"/>
          <w:color w:val="000000" w:themeColor="text1"/>
          <w:sz w:val="22"/>
          <w:szCs w:val="22"/>
          <w:u w:color="000000"/>
        </w:rPr>
        <w:t xml:space="preserve"> </w:t>
      </w:r>
      <w:r w:rsidR="004A20CE">
        <w:rPr>
          <w:rFonts w:ascii="Garamond" w:eastAsia="Arial Unicode MS" w:hAnsi="Garamond" w:cs="Helvetica"/>
          <w:color w:val="000000" w:themeColor="text1"/>
          <w:sz w:val="22"/>
          <w:szCs w:val="22"/>
          <w:u w:color="000000"/>
        </w:rPr>
        <w:t>a response to the</w:t>
      </w:r>
      <w:r w:rsidR="005F51A8" w:rsidRPr="005F51A8">
        <w:rPr>
          <w:rFonts w:ascii="Garamond" w:eastAsia="Arial Unicode MS" w:hAnsi="Garamond" w:cs="Helvetica"/>
          <w:color w:val="000000" w:themeColor="text1"/>
          <w:sz w:val="22"/>
          <w:szCs w:val="22"/>
          <w:u w:color="000000"/>
        </w:rPr>
        <w:t xml:space="preserve"> Federal slogan “History is Mutable”, meaning that history is not </w:t>
      </w:r>
      <w:r w:rsidR="00AA3ABB">
        <w:rPr>
          <w:rFonts w:ascii="Garamond" w:eastAsia="Arial Unicode MS" w:hAnsi="Garamond" w:cs="Helvetica"/>
          <w:color w:val="000000" w:themeColor="text1"/>
          <w:sz w:val="22"/>
          <w:szCs w:val="22"/>
          <w:u w:color="000000"/>
        </w:rPr>
        <w:t xml:space="preserve">so much </w:t>
      </w:r>
      <w:r w:rsidR="005F51A8" w:rsidRPr="005F51A8">
        <w:rPr>
          <w:rFonts w:ascii="Garamond" w:eastAsia="Arial Unicode MS" w:hAnsi="Garamond" w:cs="Helvetica"/>
          <w:color w:val="000000" w:themeColor="text1"/>
          <w:sz w:val="22"/>
          <w:szCs w:val="22"/>
          <w:u w:color="000000"/>
        </w:rPr>
        <w:t>what the records show but what records are shown.</w:t>
      </w:r>
      <w:r w:rsidR="002B5504">
        <w:rPr>
          <w:rFonts w:ascii="Garamond" w:eastAsia="Arial Unicode MS" w:hAnsi="Garamond" w:cs="Helvetica"/>
          <w:color w:val="000000" w:themeColor="text1"/>
          <w:sz w:val="22"/>
          <w:szCs w:val="22"/>
          <w:u w:color="000000"/>
        </w:rPr>
        <w:t xml:space="preserve"> </w:t>
      </w:r>
      <w:r w:rsidR="005F51A8">
        <w:rPr>
          <w:rFonts w:ascii="Garamond" w:eastAsia="Arial Unicode MS" w:hAnsi="Garamond" w:cs="Helvetica"/>
          <w:color w:val="000000" w:themeColor="text1"/>
          <w:sz w:val="22"/>
          <w:szCs w:val="22"/>
          <w:u w:color="000000"/>
        </w:rPr>
        <w:t>RT</w:t>
      </w:r>
      <w:r w:rsidRPr="00AD1F34">
        <w:rPr>
          <w:rFonts w:ascii="Garamond" w:eastAsia="Arial Unicode MS" w:hAnsi="Garamond" w:cs="Helvetica"/>
          <w:color w:val="000000" w:themeColor="text1"/>
          <w:sz w:val="22"/>
          <w:szCs w:val="22"/>
          <w:u w:color="000000"/>
        </w:rPr>
        <w:t xml:space="preserve"> was </w:t>
      </w:r>
      <w:r w:rsidR="009E0C3F">
        <w:rPr>
          <w:rFonts w:ascii="Garamond" w:eastAsia="Arial Unicode MS" w:hAnsi="Garamond" w:cs="Helvetica"/>
          <w:color w:val="000000" w:themeColor="text1"/>
          <w:sz w:val="22"/>
          <w:szCs w:val="22"/>
          <w:u w:color="000000"/>
        </w:rPr>
        <w:t>prescribed for</w:t>
      </w:r>
      <w:r w:rsidR="00D55C23">
        <w:rPr>
          <w:rFonts w:ascii="Garamond" w:eastAsia="Arial Unicode MS" w:hAnsi="Garamond" w:cs="Helvetica"/>
          <w:color w:val="000000" w:themeColor="text1"/>
          <w:sz w:val="22"/>
          <w:szCs w:val="22"/>
          <w:u w:color="000000"/>
        </w:rPr>
        <w:t xml:space="preserve"> </w:t>
      </w:r>
      <w:proofErr w:type="spellStart"/>
      <w:r w:rsidR="00CF5C63">
        <w:rPr>
          <w:rFonts w:ascii="Garamond" w:eastAsia="Arial Unicode MS" w:hAnsi="Garamond" w:cs="Helvetica"/>
          <w:color w:val="000000" w:themeColor="text1"/>
          <w:sz w:val="22"/>
          <w:szCs w:val="22"/>
          <w:u w:color="000000"/>
        </w:rPr>
        <w:t>Conks’</w:t>
      </w:r>
      <w:r w:rsidR="002A797F">
        <w:rPr>
          <w:rFonts w:ascii="Garamond" w:eastAsia="Arial Unicode MS" w:hAnsi="Garamond" w:cs="Helvetica"/>
          <w:color w:val="000000" w:themeColor="text1"/>
          <w:sz w:val="22"/>
          <w:szCs w:val="22"/>
          <w:u w:color="000000"/>
        </w:rPr>
        <w:t>s</w:t>
      </w:r>
      <w:proofErr w:type="spellEnd"/>
      <w:r w:rsidR="00D55C23">
        <w:rPr>
          <w:rFonts w:ascii="Garamond" w:eastAsia="Arial Unicode MS" w:hAnsi="Garamond" w:cs="Helvetica"/>
          <w:color w:val="000000" w:themeColor="text1"/>
          <w:sz w:val="22"/>
          <w:szCs w:val="22"/>
          <w:u w:color="000000"/>
        </w:rPr>
        <w:t xml:space="preserve"> assimilation into a new Federal life</w:t>
      </w:r>
      <w:r w:rsidR="002B5504">
        <w:rPr>
          <w:rFonts w:ascii="Garamond" w:eastAsia="Arial Unicode MS" w:hAnsi="Garamond" w:cs="Helvetica"/>
          <w:color w:val="000000" w:themeColor="text1"/>
          <w:sz w:val="22"/>
          <w:szCs w:val="22"/>
          <w:u w:color="000000"/>
        </w:rPr>
        <w:t xml:space="preserve"> </w:t>
      </w:r>
      <w:r w:rsidR="00382588">
        <w:rPr>
          <w:rFonts w:ascii="Garamond" w:eastAsia="Arial Unicode MS" w:hAnsi="Garamond" w:cs="Helvetica"/>
          <w:color w:val="000000" w:themeColor="text1"/>
          <w:sz w:val="22"/>
          <w:szCs w:val="22"/>
          <w:u w:color="000000"/>
        </w:rPr>
        <w:t>where he least-dis-wanted to live. Their remit also covered an introduction</w:t>
      </w:r>
      <w:r w:rsidR="004404FD">
        <w:rPr>
          <w:rFonts w:ascii="Garamond" w:eastAsia="Arial Unicode MS" w:hAnsi="Garamond" w:cs="Helvetica"/>
          <w:color w:val="000000" w:themeColor="text1"/>
          <w:sz w:val="22"/>
          <w:szCs w:val="22"/>
          <w:u w:color="000000"/>
        </w:rPr>
        <w:t xml:space="preserve"> to other social </w:t>
      </w:r>
      <w:r w:rsidR="002B5504">
        <w:rPr>
          <w:rFonts w:ascii="Garamond" w:eastAsia="Arial Unicode MS" w:hAnsi="Garamond" w:cs="Helvetica"/>
          <w:color w:val="000000" w:themeColor="text1"/>
          <w:sz w:val="22"/>
          <w:szCs w:val="22"/>
          <w:u w:color="000000"/>
        </w:rPr>
        <w:t>protocol</w:t>
      </w:r>
      <w:r w:rsidR="004404FD">
        <w:rPr>
          <w:rFonts w:ascii="Garamond" w:eastAsia="Arial Unicode MS" w:hAnsi="Garamond" w:cs="Helvetica"/>
          <w:color w:val="000000" w:themeColor="text1"/>
          <w:sz w:val="22"/>
          <w:szCs w:val="22"/>
          <w:u w:color="000000"/>
        </w:rPr>
        <w:t xml:space="preserve"> such as the smile category system and the </w:t>
      </w:r>
      <w:r w:rsidR="00616833">
        <w:rPr>
          <w:rFonts w:ascii="Garamond" w:eastAsia="Arial Unicode MS" w:hAnsi="Garamond" w:cs="Helvetica"/>
          <w:color w:val="000000" w:themeColor="text1"/>
          <w:sz w:val="22"/>
          <w:szCs w:val="22"/>
          <w:u w:color="000000"/>
        </w:rPr>
        <w:t>proper</w:t>
      </w:r>
      <w:r w:rsidR="004404FD">
        <w:rPr>
          <w:rFonts w:ascii="Garamond" w:eastAsia="Arial Unicode MS" w:hAnsi="Garamond" w:cs="Helvetica"/>
          <w:color w:val="000000" w:themeColor="text1"/>
          <w:sz w:val="22"/>
          <w:szCs w:val="22"/>
          <w:u w:color="000000"/>
        </w:rPr>
        <w:t xml:space="preserve"> way</w:t>
      </w:r>
      <w:r w:rsidR="00F76B58">
        <w:rPr>
          <w:rFonts w:ascii="Garamond" w:eastAsia="Arial Unicode MS" w:hAnsi="Garamond" w:cs="Helvetica"/>
          <w:color w:val="000000" w:themeColor="text1"/>
          <w:sz w:val="22"/>
          <w:szCs w:val="22"/>
          <w:u w:color="000000"/>
        </w:rPr>
        <w:t>s</w:t>
      </w:r>
      <w:r w:rsidR="004404FD">
        <w:rPr>
          <w:rFonts w:ascii="Garamond" w:eastAsia="Arial Unicode MS" w:hAnsi="Garamond" w:cs="Helvetica"/>
          <w:color w:val="000000" w:themeColor="text1"/>
          <w:sz w:val="22"/>
          <w:szCs w:val="22"/>
          <w:u w:color="000000"/>
        </w:rPr>
        <w:t xml:space="preserve"> to </w:t>
      </w:r>
      <w:r w:rsidR="00616833">
        <w:rPr>
          <w:rFonts w:ascii="Garamond" w:eastAsia="Arial Unicode MS" w:hAnsi="Garamond" w:cs="Helvetica"/>
          <w:color w:val="000000" w:themeColor="text1"/>
          <w:sz w:val="22"/>
          <w:szCs w:val="22"/>
          <w:u w:color="000000"/>
        </w:rPr>
        <w:t>minimize verbal communication</w:t>
      </w:r>
      <w:r w:rsidR="00D55C23">
        <w:rPr>
          <w:rFonts w:ascii="Garamond" w:eastAsia="Arial Unicode MS" w:hAnsi="Garamond" w:cs="Helvetica"/>
          <w:color w:val="000000" w:themeColor="text1"/>
          <w:sz w:val="22"/>
          <w:szCs w:val="22"/>
          <w:u w:color="000000"/>
        </w:rPr>
        <w:t>.</w:t>
      </w:r>
      <w:r w:rsidR="004064FD">
        <w:rPr>
          <w:rFonts w:ascii="Garamond" w:eastAsia="Arial Unicode MS" w:hAnsi="Garamond" w:cs="Helvetica"/>
          <w:color w:val="000000" w:themeColor="text1"/>
          <w:sz w:val="22"/>
          <w:szCs w:val="22"/>
          <w:u w:color="000000"/>
        </w:rPr>
        <w:t xml:space="preserve"> </w:t>
      </w:r>
    </w:p>
    <w:p w14:paraId="6822118B" w14:textId="302A2F1F" w:rsidR="005F51A8" w:rsidRDefault="005F363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w:t>
      </w:r>
      <w:r w:rsidR="00B16F6B" w:rsidRPr="00B16F6B">
        <w:rPr>
          <w:rFonts w:ascii="Garamond" w:eastAsia="Arial Unicode MS" w:hAnsi="Garamond" w:cs="Helvetica"/>
          <w:color w:val="000000" w:themeColor="text1"/>
          <w:sz w:val="22"/>
          <w:szCs w:val="22"/>
          <w:u w:color="000000"/>
        </w:rPr>
        <w:t xml:space="preserve"> </w:t>
      </w:r>
      <w:r w:rsidR="004064FD">
        <w:rPr>
          <w:rFonts w:ascii="Garamond" w:eastAsia="Arial Unicode MS" w:hAnsi="Garamond" w:cs="Helvetica"/>
          <w:color w:val="000000" w:themeColor="text1"/>
          <w:sz w:val="22"/>
          <w:szCs w:val="22"/>
          <w:u w:color="000000"/>
        </w:rPr>
        <w:t>Health Agent</w:t>
      </w:r>
      <w:r w:rsidR="0027128A">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determined </w:t>
      </w:r>
      <w:r w:rsidR="00D41C43">
        <w:rPr>
          <w:rFonts w:ascii="Garamond" w:eastAsia="Arial Unicode MS" w:hAnsi="Garamond" w:cs="Helvetica"/>
          <w:color w:val="000000" w:themeColor="text1"/>
          <w:sz w:val="22"/>
          <w:szCs w:val="22"/>
          <w:u w:color="000000"/>
        </w:rPr>
        <w:t>if</w:t>
      </w:r>
      <w:r w:rsidR="001072EF">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a</w:t>
      </w:r>
      <w:r w:rsidR="0027128A">
        <w:rPr>
          <w:rFonts w:ascii="Garamond" w:eastAsia="Arial Unicode MS" w:hAnsi="Garamond" w:cs="Helvetica"/>
          <w:color w:val="000000" w:themeColor="text1"/>
          <w:sz w:val="22"/>
          <w:szCs w:val="22"/>
          <w:u w:color="000000"/>
        </w:rPr>
        <w:t xml:space="preserve"> client’s</w:t>
      </w:r>
      <w:r w:rsidR="001072EF">
        <w:rPr>
          <w:rFonts w:ascii="Garamond" w:eastAsia="Arial Unicode MS" w:hAnsi="Garamond" w:cs="Helvetica"/>
          <w:color w:val="000000" w:themeColor="text1"/>
          <w:sz w:val="22"/>
          <w:szCs w:val="22"/>
          <w:u w:color="000000"/>
        </w:rPr>
        <w:t xml:space="preserve"> subconscious </w:t>
      </w:r>
      <w:r w:rsidR="005E7124">
        <w:rPr>
          <w:rFonts w:ascii="Garamond" w:eastAsia="Arial Unicode MS" w:hAnsi="Garamond" w:cs="Helvetica"/>
          <w:color w:val="000000" w:themeColor="text1"/>
          <w:sz w:val="22"/>
          <w:szCs w:val="22"/>
          <w:u w:color="000000"/>
        </w:rPr>
        <w:t xml:space="preserve">was missing the integration </w:t>
      </w:r>
      <w:r w:rsidR="001072EF">
        <w:rPr>
          <w:rFonts w:ascii="Garamond" w:eastAsia="Arial Unicode MS" w:hAnsi="Garamond" w:cs="Helvetica"/>
          <w:color w:val="000000" w:themeColor="text1"/>
          <w:sz w:val="22"/>
          <w:szCs w:val="22"/>
          <w:u w:color="000000"/>
        </w:rPr>
        <w:t xml:space="preserve">of </w:t>
      </w:r>
      <w:r w:rsidR="004D6D99">
        <w:rPr>
          <w:rFonts w:ascii="Garamond" w:eastAsia="Arial Unicode MS" w:hAnsi="Garamond" w:cs="Helvetica"/>
          <w:color w:val="000000" w:themeColor="text1"/>
          <w:sz w:val="22"/>
          <w:szCs w:val="22"/>
          <w:u w:color="000000"/>
        </w:rPr>
        <w:t>a</w:t>
      </w:r>
      <w:r w:rsidR="001072EF">
        <w:rPr>
          <w:rFonts w:ascii="Garamond" w:eastAsia="Arial Unicode MS" w:hAnsi="Garamond" w:cs="Helvetica"/>
          <w:color w:val="000000" w:themeColor="text1"/>
          <w:sz w:val="22"/>
          <w:szCs w:val="22"/>
          <w:u w:color="000000"/>
        </w:rPr>
        <w:t xml:space="preserve"> particular stage in human history</w:t>
      </w:r>
      <w:r w:rsidR="0027128A">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 xml:space="preserve">If so, </w:t>
      </w:r>
      <w:r w:rsidR="00AA3ABB">
        <w:rPr>
          <w:rFonts w:ascii="Garamond" w:eastAsia="Arial Unicode MS" w:hAnsi="Garamond" w:cs="Helvetica"/>
          <w:color w:val="000000" w:themeColor="text1"/>
          <w:sz w:val="22"/>
          <w:szCs w:val="22"/>
          <w:u w:color="000000"/>
        </w:rPr>
        <w:t>t</w:t>
      </w:r>
      <w:r w:rsidR="005F51A8">
        <w:rPr>
          <w:rFonts w:ascii="Garamond" w:eastAsia="Arial Unicode MS" w:hAnsi="Garamond" w:cs="Helvetica"/>
          <w:color w:val="000000" w:themeColor="text1"/>
          <w:sz w:val="22"/>
          <w:szCs w:val="22"/>
          <w:u w:color="000000"/>
        </w:rPr>
        <w:t xml:space="preserve">he client would be </w:t>
      </w:r>
      <w:r w:rsidR="00447F14" w:rsidRPr="00447F14">
        <w:rPr>
          <w:rFonts w:ascii="Garamond" w:eastAsia="Arial Unicode MS" w:hAnsi="Garamond" w:cs="Helvetica"/>
          <w:color w:val="000000" w:themeColor="text1"/>
          <w:sz w:val="22"/>
          <w:szCs w:val="22"/>
          <w:u w:color="000000"/>
        </w:rPr>
        <w:t xml:space="preserve">immersed </w:t>
      </w:r>
      <w:r w:rsidR="005F51A8">
        <w:rPr>
          <w:rFonts w:ascii="Garamond" w:eastAsia="Arial Unicode MS" w:hAnsi="Garamond" w:cs="Helvetica"/>
          <w:color w:val="000000" w:themeColor="text1"/>
          <w:sz w:val="22"/>
          <w:szCs w:val="22"/>
          <w:u w:color="000000"/>
        </w:rPr>
        <w:t xml:space="preserve">in media from a particular era </w:t>
      </w:r>
      <w:r w:rsidR="0027128A">
        <w:rPr>
          <w:rFonts w:ascii="Garamond" w:eastAsia="Arial Unicode MS" w:hAnsi="Garamond" w:cs="Helvetica"/>
          <w:color w:val="000000" w:themeColor="text1"/>
          <w:sz w:val="22"/>
          <w:szCs w:val="22"/>
          <w:u w:color="000000"/>
        </w:rPr>
        <w:t>until a time in which</w:t>
      </w:r>
      <w:r w:rsidR="005F51A8">
        <w:rPr>
          <w:rFonts w:ascii="Garamond" w:eastAsia="Arial Unicode MS" w:hAnsi="Garamond" w:cs="Helvetica"/>
          <w:color w:val="000000" w:themeColor="text1"/>
          <w:sz w:val="22"/>
          <w:szCs w:val="22"/>
          <w:u w:color="000000"/>
        </w:rPr>
        <w:t xml:space="preserve"> they were</w:t>
      </w:r>
      <w:r w:rsidR="0027128A">
        <w:rPr>
          <w:rFonts w:ascii="Garamond" w:eastAsia="Arial Unicode MS" w:hAnsi="Garamond" w:cs="Helvetica"/>
          <w:color w:val="000000" w:themeColor="text1"/>
          <w:sz w:val="22"/>
          <w:szCs w:val="22"/>
          <w:u w:color="000000"/>
        </w:rPr>
        <w:t xml:space="preserve"> deemed</w:t>
      </w:r>
      <w:r w:rsidR="00E71B40">
        <w:rPr>
          <w:rFonts w:ascii="Garamond" w:eastAsia="Arial Unicode MS" w:hAnsi="Garamond" w:cs="Helvetica"/>
          <w:color w:val="000000" w:themeColor="text1"/>
          <w:sz w:val="22"/>
          <w:szCs w:val="22"/>
          <w:u w:color="000000"/>
        </w:rPr>
        <w:t xml:space="preserve"> by a </w:t>
      </w:r>
      <w:r w:rsidR="00FA5AE2">
        <w:rPr>
          <w:rFonts w:ascii="Garamond" w:eastAsia="Arial Unicode MS" w:hAnsi="Garamond" w:cs="Helvetica"/>
          <w:color w:val="000000" w:themeColor="text1"/>
          <w:sz w:val="22"/>
          <w:szCs w:val="22"/>
          <w:u w:color="000000"/>
        </w:rPr>
        <w:t>H</w:t>
      </w:r>
      <w:r w:rsidR="00E71B40">
        <w:rPr>
          <w:rFonts w:ascii="Garamond" w:eastAsia="Arial Unicode MS" w:hAnsi="Garamond" w:cs="Helvetica"/>
          <w:color w:val="000000" w:themeColor="text1"/>
          <w:sz w:val="22"/>
          <w:szCs w:val="22"/>
          <w:u w:color="000000"/>
        </w:rPr>
        <w:t>uman Recapitulation Therapist</w:t>
      </w:r>
      <w:r w:rsidR="0027128A">
        <w:rPr>
          <w:rFonts w:ascii="Garamond" w:eastAsia="Arial Unicode MS" w:hAnsi="Garamond" w:cs="Helvetica"/>
          <w:color w:val="000000" w:themeColor="text1"/>
          <w:sz w:val="22"/>
          <w:szCs w:val="22"/>
          <w:u w:color="000000"/>
        </w:rPr>
        <w:t xml:space="preserve"> to be</w:t>
      </w:r>
      <w:r w:rsidR="005F51A8">
        <w:rPr>
          <w:rFonts w:ascii="Garamond" w:eastAsia="Arial Unicode MS" w:hAnsi="Garamond" w:cs="Helvetica"/>
          <w:color w:val="000000" w:themeColor="text1"/>
          <w:sz w:val="22"/>
          <w:szCs w:val="22"/>
          <w:u w:color="000000"/>
        </w:rPr>
        <w:t xml:space="preserve"> thoroughly steeped.</w:t>
      </w:r>
    </w:p>
    <w:p w14:paraId="6FBB50FC" w14:textId="593E0E98" w:rsidR="00F8238B" w:rsidRDefault="001C1A20" w:rsidP="000C4B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w:t>
      </w:r>
      <w:r w:rsidR="00341343">
        <w:rPr>
          <w:rFonts w:ascii="Garamond" w:eastAsia="Arial Unicode MS" w:hAnsi="Garamond" w:cs="Helvetica"/>
          <w:color w:val="000000" w:themeColor="text1"/>
          <w:sz w:val="22"/>
          <w:szCs w:val="22"/>
          <w:u w:color="000000"/>
        </w:rPr>
        <w:t xml:space="preserve"> it was not </w:t>
      </w:r>
      <w:r w:rsidR="00E71B40">
        <w:rPr>
          <w:rFonts w:ascii="Garamond" w:eastAsia="Arial Unicode MS" w:hAnsi="Garamond" w:cs="Helvetica"/>
          <w:color w:val="000000" w:themeColor="text1"/>
          <w:sz w:val="22"/>
          <w:szCs w:val="22"/>
          <w:u w:color="000000"/>
        </w:rPr>
        <w:t>a</w:t>
      </w:r>
      <w:r w:rsidR="00341343">
        <w:rPr>
          <w:rFonts w:ascii="Garamond" w:eastAsia="Arial Unicode MS" w:hAnsi="Garamond" w:cs="Helvetica"/>
          <w:color w:val="000000" w:themeColor="text1"/>
          <w:sz w:val="22"/>
          <w:szCs w:val="22"/>
          <w:u w:color="000000"/>
        </w:rPr>
        <w:t xml:space="preserve"> recent post-</w:t>
      </w:r>
      <w:r w:rsidR="00DB50F1">
        <w:rPr>
          <w:rFonts w:ascii="Garamond" w:eastAsia="Arial Unicode MS" w:hAnsi="Garamond" w:cs="Helvetica"/>
          <w:color w:val="000000" w:themeColor="text1"/>
          <w:sz w:val="22"/>
          <w:szCs w:val="22"/>
          <w:u w:color="000000"/>
        </w:rPr>
        <w:t>2042 Fork</w:t>
      </w:r>
      <w:r w:rsidR="00341343">
        <w:rPr>
          <w:rFonts w:ascii="Garamond" w:eastAsia="Arial Unicode MS" w:hAnsi="Garamond" w:cs="Helvetica"/>
          <w:color w:val="000000" w:themeColor="text1"/>
          <w:sz w:val="22"/>
          <w:szCs w:val="22"/>
          <w:u w:color="000000"/>
        </w:rPr>
        <w:t xml:space="preserve"> event </w:t>
      </w:r>
      <w:r w:rsidR="00E71B40" w:rsidRPr="00E71B40">
        <w:rPr>
          <w:rFonts w:ascii="Garamond" w:eastAsia="Arial Unicode MS" w:hAnsi="Garamond" w:cs="Helvetica"/>
          <w:color w:val="000000" w:themeColor="text1"/>
          <w:sz w:val="22"/>
          <w:szCs w:val="22"/>
          <w:u w:color="000000"/>
        </w:rPr>
        <w:t>for</w:t>
      </w:r>
      <w:r w:rsidR="00E71B40">
        <w:rPr>
          <w:rFonts w:ascii="Garamond" w:eastAsia="Arial Unicode MS" w:hAnsi="Garamond" w:cs="Helvetica"/>
          <w:color w:val="000000" w:themeColor="text1"/>
          <w:sz w:val="22"/>
          <w:szCs w:val="22"/>
          <w:u w:color="000000"/>
        </w:rPr>
        <w:t xml:space="preserve"> which</w:t>
      </w:r>
      <w:r w:rsidR="0069706F" w:rsidRPr="0069706F">
        <w:rPr>
          <w:rFonts w:ascii="Garamond" w:eastAsia="Arial Unicode MS" w:hAnsi="Garamond" w:cs="Helvetica"/>
          <w:color w:val="000000" w:themeColor="text1"/>
          <w:sz w:val="22"/>
          <w:szCs w:val="22"/>
          <w:u w:color="000000"/>
        </w:rPr>
        <w:t xml:space="preserve"> </w:t>
      </w:r>
      <w:r w:rsidR="00E71B40" w:rsidRPr="00E71B40">
        <w:rPr>
          <w:rFonts w:ascii="Garamond" w:eastAsia="Arial Unicode MS" w:hAnsi="Garamond" w:cs="Helvetica"/>
          <w:color w:val="000000" w:themeColor="text1"/>
          <w:sz w:val="22"/>
          <w:szCs w:val="22"/>
          <w:u w:color="000000"/>
        </w:rPr>
        <w:t xml:space="preserve">Conks </w:t>
      </w:r>
      <w:r w:rsidR="00341343">
        <w:rPr>
          <w:rFonts w:ascii="Garamond" w:eastAsia="Arial Unicode MS" w:hAnsi="Garamond" w:cs="Helvetica"/>
          <w:color w:val="000000" w:themeColor="text1"/>
          <w:sz w:val="22"/>
          <w:szCs w:val="22"/>
          <w:u w:color="000000"/>
        </w:rPr>
        <w:t xml:space="preserve">needed </w:t>
      </w:r>
      <w:r w:rsidR="002F1FF2">
        <w:rPr>
          <w:rFonts w:ascii="Garamond" w:eastAsia="Arial Unicode MS" w:hAnsi="Garamond" w:cs="Helvetica"/>
          <w:color w:val="000000" w:themeColor="text1"/>
          <w:sz w:val="22"/>
          <w:szCs w:val="22"/>
          <w:u w:color="000000"/>
        </w:rPr>
        <w:t>H</w:t>
      </w:r>
      <w:r w:rsidR="00675459">
        <w:rPr>
          <w:rFonts w:ascii="Garamond" w:eastAsia="Arial Unicode MS" w:hAnsi="Garamond" w:cs="Helvetica"/>
          <w:color w:val="000000" w:themeColor="text1"/>
          <w:sz w:val="22"/>
          <w:szCs w:val="22"/>
          <w:u w:color="000000"/>
        </w:rPr>
        <w:t>RT</w:t>
      </w:r>
      <w:r w:rsidR="00341343">
        <w:rPr>
          <w:rFonts w:ascii="Garamond" w:eastAsia="Arial Unicode MS" w:hAnsi="Garamond" w:cs="Helvetica"/>
          <w:color w:val="000000" w:themeColor="text1"/>
          <w:sz w:val="22"/>
          <w:szCs w:val="22"/>
          <w:u w:color="000000"/>
        </w:rPr>
        <w:t xml:space="preserve"> but rather</w:t>
      </w:r>
      <w:r w:rsidR="0069706F">
        <w:rPr>
          <w:rFonts w:ascii="Garamond" w:eastAsia="Arial Unicode MS" w:hAnsi="Garamond" w:cs="Helvetica"/>
          <w:color w:val="000000" w:themeColor="text1"/>
          <w:sz w:val="22"/>
          <w:szCs w:val="22"/>
          <w:u w:color="000000"/>
        </w:rPr>
        <w:t xml:space="preserve"> </w:t>
      </w:r>
      <w:r w:rsidR="004508B8">
        <w:rPr>
          <w:rFonts w:ascii="Garamond" w:eastAsia="Arial Unicode MS" w:hAnsi="Garamond" w:cs="Helvetica"/>
          <w:color w:val="000000" w:themeColor="text1"/>
          <w:sz w:val="22"/>
          <w:szCs w:val="22"/>
          <w:u w:color="000000"/>
        </w:rPr>
        <w:t xml:space="preserve">a course of </w:t>
      </w:r>
      <w:r w:rsidR="00EB4EF5">
        <w:rPr>
          <w:rFonts w:ascii="Garamond" w:eastAsia="Arial Unicode MS" w:hAnsi="Garamond" w:cs="Helvetica"/>
          <w:color w:val="000000" w:themeColor="text1"/>
          <w:sz w:val="22"/>
          <w:szCs w:val="22"/>
          <w:u w:color="000000"/>
        </w:rPr>
        <w:t>E</w:t>
      </w:r>
      <w:r w:rsidR="004508B8">
        <w:rPr>
          <w:rFonts w:ascii="Garamond" w:eastAsia="Arial Unicode MS" w:hAnsi="Garamond" w:cs="Helvetica"/>
          <w:color w:val="000000" w:themeColor="text1"/>
          <w:sz w:val="22"/>
          <w:szCs w:val="22"/>
          <w:u w:color="000000"/>
        </w:rPr>
        <w:t>nlightenment</w:t>
      </w:r>
      <w:r w:rsidR="00EB4EF5">
        <w:rPr>
          <w:rFonts w:ascii="Garamond" w:eastAsia="Arial Unicode MS" w:hAnsi="Garamond" w:cs="Helvetica"/>
          <w:color w:val="000000" w:themeColor="text1"/>
          <w:sz w:val="22"/>
          <w:szCs w:val="22"/>
          <w:u w:color="000000"/>
        </w:rPr>
        <w:t xml:space="preserve"> </w:t>
      </w:r>
      <w:r w:rsidR="00F920F0">
        <w:rPr>
          <w:rFonts w:ascii="Garamond" w:eastAsia="Arial Unicode MS" w:hAnsi="Garamond" w:cs="Helvetica"/>
          <w:color w:val="000000" w:themeColor="text1"/>
          <w:sz w:val="22"/>
          <w:szCs w:val="22"/>
          <w:u w:color="000000"/>
        </w:rPr>
        <w:t xml:space="preserve">Idealism </w:t>
      </w:r>
      <w:r w:rsidR="00EB4EF5">
        <w:rPr>
          <w:rFonts w:ascii="Garamond" w:eastAsia="Arial Unicode MS" w:hAnsi="Garamond" w:cs="Helvetica"/>
          <w:color w:val="000000" w:themeColor="text1"/>
          <w:sz w:val="22"/>
          <w:szCs w:val="22"/>
          <w:u w:color="000000"/>
        </w:rPr>
        <w:t xml:space="preserve">and </w:t>
      </w:r>
      <w:r w:rsidR="00DC6CE6">
        <w:rPr>
          <w:rFonts w:ascii="Garamond" w:eastAsia="Arial Unicode MS" w:hAnsi="Garamond" w:cs="Helvetica"/>
          <w:color w:val="000000" w:themeColor="text1"/>
          <w:sz w:val="22"/>
          <w:szCs w:val="22"/>
          <w:u w:color="000000"/>
        </w:rPr>
        <w:t>European</w:t>
      </w:r>
      <w:r w:rsidR="00675459">
        <w:rPr>
          <w:rFonts w:ascii="Garamond" w:eastAsia="Arial Unicode MS" w:hAnsi="Garamond" w:cs="Helvetica"/>
          <w:color w:val="000000" w:themeColor="text1"/>
          <w:sz w:val="22"/>
          <w:szCs w:val="22"/>
          <w:u w:color="000000"/>
        </w:rPr>
        <w:t xml:space="preserve"> </w:t>
      </w:r>
      <w:r w:rsidR="00EB4EF5">
        <w:rPr>
          <w:rFonts w:ascii="Garamond" w:eastAsia="Arial Unicode MS" w:hAnsi="Garamond" w:cs="Helvetica"/>
          <w:color w:val="000000" w:themeColor="text1"/>
          <w:sz w:val="22"/>
          <w:szCs w:val="22"/>
          <w:u w:color="000000"/>
        </w:rPr>
        <w:t>Colon</w:t>
      </w:r>
      <w:r w:rsidR="00DC6CE6">
        <w:rPr>
          <w:rFonts w:ascii="Garamond" w:eastAsia="Arial Unicode MS" w:hAnsi="Garamond" w:cs="Helvetica"/>
          <w:color w:val="000000" w:themeColor="text1"/>
          <w:sz w:val="22"/>
          <w:szCs w:val="22"/>
          <w:u w:color="000000"/>
        </w:rPr>
        <w:t>ialism</w:t>
      </w:r>
      <w:r w:rsidR="000C4B64">
        <w:rPr>
          <w:rFonts w:ascii="Garamond" w:eastAsia="Arial Unicode MS" w:hAnsi="Garamond" w:cs="Helvetica"/>
          <w:color w:val="000000" w:themeColor="text1"/>
          <w:sz w:val="22"/>
          <w:szCs w:val="22"/>
          <w:u w:color="000000"/>
        </w:rPr>
        <w:t xml:space="preserve">. </w:t>
      </w:r>
      <w:r w:rsidR="00F8238B">
        <w:rPr>
          <w:rFonts w:ascii="Garamond" w:eastAsia="Arial Unicode MS" w:hAnsi="Garamond" w:cs="Helvetica"/>
          <w:color w:val="000000" w:themeColor="text1"/>
          <w:sz w:val="22"/>
          <w:szCs w:val="22"/>
          <w:u w:color="000000"/>
        </w:rPr>
        <w:t>Specifically:</w:t>
      </w:r>
    </w:p>
    <w:p w14:paraId="664735D4" w14:textId="1A94DB06" w:rsidR="00F8238B" w:rsidRDefault="00084ABF"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Schlegel</w:t>
      </w:r>
      <w:r w:rsidR="00730472" w:rsidRPr="00F8238B">
        <w:rPr>
          <w:rFonts w:ascii="Garamond" w:eastAsia="Arial Unicode MS" w:hAnsi="Garamond" w:cs="Helvetica"/>
          <w:color w:val="000000" w:themeColor="text1"/>
          <w:sz w:val="22"/>
          <w:szCs w:val="22"/>
          <w:u w:color="000000"/>
        </w:rPr>
        <w:t xml:space="preserve">’s </w:t>
      </w:r>
      <w:r w:rsidR="0099066C" w:rsidRPr="00F8238B">
        <w:rPr>
          <w:rFonts w:ascii="Garamond" w:eastAsia="Arial Unicode MS" w:hAnsi="Garamond" w:cs="Helvetica"/>
          <w:color w:val="000000" w:themeColor="text1"/>
          <w:sz w:val="22"/>
          <w:szCs w:val="22"/>
          <w:u w:color="000000"/>
        </w:rPr>
        <w:t>writings</w:t>
      </w:r>
      <w:r w:rsidR="00730472" w:rsidRPr="00F8238B">
        <w:rPr>
          <w:rFonts w:ascii="Garamond" w:eastAsia="Arial Unicode MS" w:hAnsi="Garamond" w:cs="Helvetica"/>
          <w:color w:val="000000" w:themeColor="text1"/>
          <w:sz w:val="22"/>
          <w:szCs w:val="22"/>
          <w:u w:color="000000"/>
        </w:rPr>
        <w:t xml:space="preserve"> on </w:t>
      </w:r>
      <w:r w:rsidRPr="00F8238B">
        <w:rPr>
          <w:rFonts w:ascii="Garamond" w:eastAsia="Arial Unicode MS" w:hAnsi="Garamond" w:cs="Helvetica"/>
          <w:color w:val="000000" w:themeColor="text1"/>
          <w:sz w:val="22"/>
          <w:szCs w:val="22"/>
          <w:u w:color="000000"/>
        </w:rPr>
        <w:t>the role of mythology</w:t>
      </w:r>
      <w:r w:rsidR="00612529">
        <w:rPr>
          <w:rFonts w:ascii="Garamond" w:eastAsia="Arial Unicode MS" w:hAnsi="Garamond" w:cs="Helvetica"/>
          <w:color w:val="000000" w:themeColor="text1"/>
          <w:sz w:val="22"/>
          <w:szCs w:val="22"/>
          <w:u w:color="000000"/>
        </w:rPr>
        <w:t xml:space="preserve"> in Western Civilization. This was</w:t>
      </w:r>
      <w:r w:rsidR="002231BC" w:rsidRPr="00F8238B">
        <w:rPr>
          <w:rFonts w:ascii="Garamond" w:eastAsia="Arial Unicode MS" w:hAnsi="Garamond" w:cs="Helvetica"/>
          <w:color w:val="000000" w:themeColor="text1"/>
          <w:sz w:val="22"/>
          <w:szCs w:val="22"/>
          <w:u w:color="000000"/>
        </w:rPr>
        <w:t xml:space="preserve"> </w:t>
      </w:r>
      <w:r w:rsidR="0099066C" w:rsidRPr="00F8238B">
        <w:rPr>
          <w:rFonts w:ascii="Garamond" w:eastAsia="Arial Unicode MS" w:hAnsi="Garamond" w:cs="Helvetica"/>
          <w:color w:val="000000" w:themeColor="text1"/>
          <w:sz w:val="22"/>
          <w:szCs w:val="22"/>
          <w:u w:color="000000"/>
        </w:rPr>
        <w:t xml:space="preserve">the </w:t>
      </w:r>
      <w:r w:rsidR="001D5D1F" w:rsidRPr="00F8238B">
        <w:rPr>
          <w:rFonts w:ascii="Garamond" w:eastAsia="Arial Unicode MS" w:hAnsi="Garamond" w:cs="Helvetica"/>
          <w:color w:val="000000" w:themeColor="text1"/>
          <w:sz w:val="22"/>
          <w:szCs w:val="22"/>
          <w:u w:color="000000"/>
        </w:rPr>
        <w:t>forerunner</w:t>
      </w:r>
      <w:r w:rsidR="0099066C" w:rsidRPr="00F8238B">
        <w:rPr>
          <w:rFonts w:ascii="Garamond" w:eastAsia="Arial Unicode MS" w:hAnsi="Garamond" w:cs="Helvetica"/>
          <w:color w:val="000000" w:themeColor="text1"/>
          <w:sz w:val="22"/>
          <w:szCs w:val="22"/>
          <w:u w:color="000000"/>
        </w:rPr>
        <w:t xml:space="preserve"> to the </w:t>
      </w:r>
      <w:r w:rsidR="00EB4EF5" w:rsidRPr="00F8238B">
        <w:rPr>
          <w:rFonts w:ascii="Garamond" w:eastAsia="Arial Unicode MS" w:hAnsi="Garamond" w:cs="Helvetica"/>
          <w:color w:val="000000" w:themeColor="text1"/>
          <w:sz w:val="22"/>
          <w:szCs w:val="22"/>
          <w:u w:color="000000"/>
        </w:rPr>
        <w:t>C</w:t>
      </w:r>
      <w:r w:rsidR="0099066C" w:rsidRPr="00F8238B">
        <w:rPr>
          <w:rFonts w:ascii="Garamond" w:eastAsia="Arial Unicode MS" w:hAnsi="Garamond" w:cs="Helvetica"/>
          <w:color w:val="000000" w:themeColor="text1"/>
          <w:sz w:val="22"/>
          <w:szCs w:val="22"/>
          <w:u w:color="000000"/>
        </w:rPr>
        <w:t xml:space="preserve">risis of </w:t>
      </w:r>
      <w:r w:rsidR="00EB4EF5" w:rsidRPr="00F8238B">
        <w:rPr>
          <w:rFonts w:ascii="Garamond" w:eastAsia="Arial Unicode MS" w:hAnsi="Garamond" w:cs="Helvetica"/>
          <w:color w:val="000000" w:themeColor="text1"/>
          <w:sz w:val="22"/>
          <w:szCs w:val="22"/>
          <w:u w:color="000000"/>
        </w:rPr>
        <w:t>M</w:t>
      </w:r>
      <w:r w:rsidR="0099066C" w:rsidRPr="00F8238B">
        <w:rPr>
          <w:rFonts w:ascii="Garamond" w:eastAsia="Arial Unicode MS" w:hAnsi="Garamond" w:cs="Helvetica"/>
          <w:color w:val="000000" w:themeColor="text1"/>
          <w:sz w:val="22"/>
          <w:szCs w:val="22"/>
          <w:u w:color="000000"/>
        </w:rPr>
        <w:t>ythology</w:t>
      </w:r>
      <w:r w:rsidR="00612529">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a </w:t>
      </w:r>
      <w:r w:rsidR="00F74867">
        <w:rPr>
          <w:rFonts w:ascii="Garamond" w:eastAsia="Arial Unicode MS" w:hAnsi="Garamond" w:cs="Helvetica"/>
          <w:color w:val="000000" w:themeColor="text1"/>
          <w:sz w:val="22"/>
          <w:szCs w:val="22"/>
          <w:u w:color="000000"/>
        </w:rPr>
        <w:t>pathology</w:t>
      </w:r>
      <w:r w:rsidR="00D059C5">
        <w:rPr>
          <w:rFonts w:ascii="Garamond" w:eastAsia="Arial Unicode MS" w:hAnsi="Garamond" w:cs="Helvetica"/>
          <w:color w:val="000000" w:themeColor="text1"/>
          <w:sz w:val="22"/>
          <w:szCs w:val="22"/>
          <w:u w:color="000000"/>
        </w:rPr>
        <w:t xml:space="preserve"> </w:t>
      </w:r>
      <w:r w:rsidR="00D403BB">
        <w:rPr>
          <w:rFonts w:ascii="Garamond" w:eastAsia="Arial Unicode MS" w:hAnsi="Garamond" w:cs="Helvetica"/>
          <w:color w:val="000000" w:themeColor="text1"/>
          <w:sz w:val="22"/>
          <w:szCs w:val="22"/>
          <w:u w:color="000000"/>
        </w:rPr>
        <w:t>that</w:t>
      </w:r>
      <w:r w:rsidR="00D059C5">
        <w:rPr>
          <w:rFonts w:ascii="Garamond" w:eastAsia="Arial Unicode MS" w:hAnsi="Garamond" w:cs="Helvetica"/>
          <w:color w:val="000000" w:themeColor="text1"/>
          <w:sz w:val="22"/>
          <w:szCs w:val="22"/>
          <w:u w:color="000000"/>
        </w:rPr>
        <w:t xml:space="preserve"> reached a head in the existential rioting of the </w:t>
      </w:r>
      <w:r w:rsidR="00BA4F54">
        <w:rPr>
          <w:rFonts w:ascii="Garamond" w:eastAsia="Arial Unicode MS" w:hAnsi="Garamond" w:cs="Helvetica"/>
          <w:color w:val="000000" w:themeColor="text1"/>
          <w:sz w:val="22"/>
          <w:szCs w:val="22"/>
          <w:u w:color="000000"/>
        </w:rPr>
        <w:t>2040s</w:t>
      </w:r>
      <w:r w:rsidR="004D69D3">
        <w:rPr>
          <w:rFonts w:ascii="Garamond" w:eastAsia="Arial Unicode MS" w:hAnsi="Garamond" w:cs="Helvetica"/>
          <w:color w:val="000000" w:themeColor="text1"/>
          <w:sz w:val="22"/>
          <w:szCs w:val="22"/>
          <w:u w:color="000000"/>
        </w:rPr>
        <w:t xml:space="preserve">. </w:t>
      </w:r>
    </w:p>
    <w:p w14:paraId="09A5CCB7" w14:textId="32B26EF3" w:rsidR="0016617A" w:rsidRPr="00F8238B" w:rsidRDefault="00F8238B"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The</w:t>
      </w:r>
      <w:r w:rsidR="002231BC" w:rsidRPr="00F8238B">
        <w:rPr>
          <w:rFonts w:ascii="Garamond" w:eastAsia="Arial Unicode MS" w:hAnsi="Garamond" w:cs="Helvetica"/>
          <w:color w:val="000000" w:themeColor="text1"/>
          <w:sz w:val="22"/>
          <w:szCs w:val="22"/>
          <w:u w:color="000000"/>
        </w:rPr>
        <w:t xml:space="preserve"> history of the Mapuche</w:t>
      </w:r>
      <w:r w:rsidR="005910AB">
        <w:rPr>
          <w:rFonts w:ascii="Garamond" w:eastAsia="Arial Unicode MS" w:hAnsi="Garamond" w:cs="Helvetica"/>
          <w:color w:val="000000" w:themeColor="text1"/>
          <w:sz w:val="22"/>
          <w:szCs w:val="22"/>
          <w:u w:color="000000"/>
        </w:rPr>
        <w:t>, a</w:t>
      </w:r>
      <w:r w:rsidR="002231BC" w:rsidRPr="00F8238B">
        <w:rPr>
          <w:rFonts w:ascii="Garamond" w:eastAsia="Arial Unicode MS" w:hAnsi="Garamond" w:cs="Helvetica"/>
          <w:color w:val="000000" w:themeColor="text1"/>
          <w:sz w:val="22"/>
          <w:szCs w:val="22"/>
          <w:u w:color="000000"/>
        </w:rPr>
        <w:t xml:space="preserve"> </w:t>
      </w:r>
      <w:r w:rsidR="00CC6E0D">
        <w:rPr>
          <w:rFonts w:ascii="Garamond" w:eastAsia="Arial Unicode MS" w:hAnsi="Garamond" w:cs="Helvetica"/>
          <w:color w:val="000000" w:themeColor="text1"/>
          <w:sz w:val="22"/>
          <w:szCs w:val="22"/>
          <w:u w:color="000000"/>
        </w:rPr>
        <w:t xml:space="preserve">nation </w:t>
      </w:r>
      <w:r w:rsidR="0017143F" w:rsidRPr="00F8238B">
        <w:rPr>
          <w:rFonts w:ascii="Garamond" w:eastAsia="Arial Unicode MS" w:hAnsi="Garamond" w:cs="Helvetica"/>
          <w:color w:val="000000" w:themeColor="text1"/>
          <w:sz w:val="22"/>
          <w:szCs w:val="22"/>
          <w:u w:color="000000"/>
        </w:rPr>
        <w:t xml:space="preserve">brutalized by the </w:t>
      </w:r>
      <w:r w:rsidR="00490B4D" w:rsidRPr="00F8238B">
        <w:rPr>
          <w:rFonts w:ascii="Garamond" w:eastAsia="Arial Unicode MS" w:hAnsi="Garamond" w:cs="Helvetica"/>
          <w:color w:val="000000" w:themeColor="text1"/>
          <w:sz w:val="22"/>
          <w:szCs w:val="22"/>
          <w:u w:color="000000"/>
        </w:rPr>
        <w:t>Conquistadors but</w:t>
      </w:r>
      <w:r w:rsidR="00730472" w:rsidRPr="00F8238B">
        <w:rPr>
          <w:rFonts w:ascii="Garamond" w:eastAsia="Arial Unicode MS" w:hAnsi="Garamond" w:cs="Helvetica"/>
          <w:color w:val="000000" w:themeColor="text1"/>
          <w:sz w:val="22"/>
          <w:szCs w:val="22"/>
          <w:u w:color="000000"/>
        </w:rPr>
        <w:t xml:space="preserve"> ultimately</w:t>
      </w:r>
      <w:r w:rsidR="00490B4D" w:rsidRPr="00F8238B">
        <w:rPr>
          <w:rFonts w:ascii="Garamond" w:eastAsia="Arial Unicode MS" w:hAnsi="Garamond" w:cs="Helvetica"/>
          <w:color w:val="000000" w:themeColor="text1"/>
          <w:sz w:val="22"/>
          <w:szCs w:val="22"/>
          <w:u w:color="000000"/>
        </w:rPr>
        <w:t xml:space="preserve"> </w:t>
      </w:r>
      <w:r w:rsidR="00730472" w:rsidRPr="00F8238B">
        <w:rPr>
          <w:rFonts w:ascii="Garamond" w:eastAsia="Arial Unicode MS" w:hAnsi="Garamond" w:cs="Helvetica"/>
          <w:color w:val="000000" w:themeColor="text1"/>
          <w:sz w:val="22"/>
          <w:szCs w:val="22"/>
          <w:u w:color="000000"/>
        </w:rPr>
        <w:t xml:space="preserve">contributing to the </w:t>
      </w:r>
      <w:r w:rsidR="00CC6E0D">
        <w:rPr>
          <w:rFonts w:ascii="Garamond" w:eastAsia="Arial Unicode MS" w:hAnsi="Garamond" w:cs="Helvetica"/>
          <w:color w:val="000000" w:themeColor="text1"/>
          <w:sz w:val="22"/>
          <w:szCs w:val="22"/>
          <w:u w:color="000000"/>
        </w:rPr>
        <w:t>fungible</w:t>
      </w:r>
      <w:r w:rsidR="00730472" w:rsidRPr="00F8238B">
        <w:rPr>
          <w:rFonts w:ascii="Garamond" w:eastAsia="Arial Unicode MS" w:hAnsi="Garamond" w:cs="Helvetica"/>
          <w:color w:val="000000" w:themeColor="text1"/>
          <w:sz w:val="22"/>
          <w:szCs w:val="22"/>
          <w:u w:color="000000"/>
        </w:rPr>
        <w:t xml:space="preserve"> </w:t>
      </w:r>
      <w:r w:rsidR="00C00179">
        <w:rPr>
          <w:rFonts w:ascii="Garamond" w:eastAsia="Arial Unicode MS" w:hAnsi="Garamond" w:cs="Helvetica"/>
          <w:color w:val="000000" w:themeColor="text1"/>
          <w:sz w:val="22"/>
          <w:szCs w:val="22"/>
          <w:u w:color="000000"/>
        </w:rPr>
        <w:t>token</w:t>
      </w:r>
      <w:r w:rsidR="00730472" w:rsidRPr="00F8238B">
        <w:rPr>
          <w:rFonts w:ascii="Garamond" w:eastAsia="Arial Unicode MS" w:hAnsi="Garamond" w:cs="Helvetica"/>
          <w:color w:val="000000" w:themeColor="text1"/>
          <w:sz w:val="22"/>
          <w:szCs w:val="22"/>
          <w:u w:color="000000"/>
        </w:rPr>
        <w:t xml:space="preserve"> system that unified the world’s </w:t>
      </w:r>
      <w:r w:rsidR="001C32BC">
        <w:rPr>
          <w:rFonts w:ascii="Garamond" w:eastAsia="Arial Unicode MS" w:hAnsi="Garamond" w:cs="Helvetica"/>
          <w:color w:val="000000" w:themeColor="text1"/>
          <w:sz w:val="22"/>
          <w:szCs w:val="22"/>
          <w:u w:color="000000"/>
        </w:rPr>
        <w:t>economies</w:t>
      </w:r>
      <w:r w:rsidR="00730472" w:rsidRPr="00F8238B">
        <w:rPr>
          <w:rFonts w:ascii="Garamond" w:eastAsia="Arial Unicode MS" w:hAnsi="Garamond" w:cs="Helvetica"/>
          <w:color w:val="000000" w:themeColor="text1"/>
          <w:sz w:val="22"/>
          <w:szCs w:val="22"/>
          <w:u w:color="000000"/>
        </w:rPr>
        <w:t>.</w:t>
      </w:r>
      <w:r w:rsidR="00142AAE" w:rsidRPr="00F8238B">
        <w:rPr>
          <w:rFonts w:ascii="Garamond" w:eastAsia="Arial Unicode MS" w:hAnsi="Garamond" w:cs="Helvetica"/>
          <w:color w:val="000000" w:themeColor="text1"/>
          <w:sz w:val="22"/>
          <w:szCs w:val="22"/>
          <w:u w:color="000000"/>
        </w:rPr>
        <w:t xml:space="preserve"> </w:t>
      </w:r>
    </w:p>
    <w:p w14:paraId="68BE5782" w14:textId="4367DBF2" w:rsidR="004D69D3" w:rsidRDefault="0011298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112988">
        <w:rPr>
          <w:rFonts w:ascii="Garamond" w:eastAsia="Arial Unicode MS" w:hAnsi="Garamond" w:cs="Helvetica"/>
          <w:color w:val="000000" w:themeColor="text1"/>
          <w:sz w:val="22"/>
          <w:szCs w:val="22"/>
          <w:u w:color="000000"/>
        </w:rPr>
        <w:t xml:space="preserve">Rhea </w:t>
      </w:r>
      <w:r>
        <w:rPr>
          <w:rFonts w:ascii="Garamond" w:eastAsia="Arial Unicode MS" w:hAnsi="Garamond" w:cs="Helvetica"/>
          <w:color w:val="000000" w:themeColor="text1"/>
          <w:sz w:val="22"/>
          <w:szCs w:val="22"/>
          <w:u w:color="000000"/>
        </w:rPr>
        <w:t xml:space="preserve">and </w:t>
      </w:r>
      <w:r w:rsidR="00730472">
        <w:rPr>
          <w:rFonts w:ascii="Garamond" w:eastAsia="Arial Unicode MS" w:hAnsi="Garamond" w:cs="Helvetica"/>
          <w:color w:val="000000" w:themeColor="text1"/>
          <w:sz w:val="22"/>
          <w:szCs w:val="22"/>
          <w:u w:color="000000"/>
        </w:rPr>
        <w:t>Quentin were stuck</w:t>
      </w:r>
      <w:r w:rsidR="00EF251C">
        <w:rPr>
          <w:rFonts w:ascii="Garamond" w:eastAsia="Arial Unicode MS" w:hAnsi="Garamond" w:cs="Helvetica"/>
          <w:color w:val="000000" w:themeColor="text1"/>
          <w:sz w:val="22"/>
          <w:szCs w:val="22"/>
          <w:u w:color="000000"/>
        </w:rPr>
        <w:t>. T</w:t>
      </w:r>
      <w:r>
        <w:rPr>
          <w:rFonts w:ascii="Garamond" w:eastAsia="Arial Unicode MS" w:hAnsi="Garamond" w:cs="Helvetica"/>
          <w:color w:val="000000" w:themeColor="text1"/>
          <w:sz w:val="22"/>
          <w:szCs w:val="22"/>
          <w:u w:color="000000"/>
        </w:rPr>
        <w:t>hey could</w:t>
      </w:r>
      <w:r w:rsidR="00A70515">
        <w:rPr>
          <w:rFonts w:ascii="Garamond" w:eastAsia="Arial Unicode MS" w:hAnsi="Garamond" w:cs="Helvetica"/>
          <w:color w:val="000000" w:themeColor="text1"/>
          <w:sz w:val="22"/>
          <w:szCs w:val="22"/>
          <w:u w:color="000000"/>
        </w:rPr>
        <w:t xml:space="preserve"> not</w:t>
      </w:r>
      <w:r>
        <w:rPr>
          <w:rFonts w:ascii="Garamond" w:eastAsia="Arial Unicode MS" w:hAnsi="Garamond" w:cs="Helvetica"/>
          <w:color w:val="000000" w:themeColor="text1"/>
          <w:sz w:val="22"/>
          <w:szCs w:val="22"/>
          <w:u w:color="000000"/>
        </w:rPr>
        <w:t xml:space="preserve"> see an easy </w:t>
      </w:r>
      <w:r w:rsidR="001E3E3D">
        <w:rPr>
          <w:rFonts w:ascii="Garamond" w:eastAsia="Arial Unicode MS" w:hAnsi="Garamond" w:cs="Helvetica"/>
          <w:color w:val="000000" w:themeColor="text1"/>
          <w:sz w:val="22"/>
          <w:szCs w:val="22"/>
          <w:u w:color="000000"/>
        </w:rPr>
        <w:t>segue</w:t>
      </w:r>
      <w:r>
        <w:rPr>
          <w:rFonts w:ascii="Garamond" w:eastAsia="Arial Unicode MS" w:hAnsi="Garamond" w:cs="Helvetica"/>
          <w:color w:val="000000" w:themeColor="text1"/>
          <w:sz w:val="22"/>
          <w:szCs w:val="22"/>
          <w:u w:color="000000"/>
        </w:rPr>
        <w:t xml:space="preserve"> to join these two histories</w:t>
      </w:r>
      <w:r w:rsidR="0029794A">
        <w:rPr>
          <w:rFonts w:ascii="Garamond" w:eastAsia="Arial Unicode MS" w:hAnsi="Garamond" w:cs="Helvetica"/>
          <w:color w:val="000000" w:themeColor="text1"/>
          <w:sz w:val="22"/>
          <w:szCs w:val="22"/>
          <w:u w:color="000000"/>
        </w:rPr>
        <w:t xml:space="preserve"> and build a narrative story </w:t>
      </w:r>
      <w:r w:rsidR="00A70515">
        <w:rPr>
          <w:rFonts w:ascii="Garamond" w:eastAsia="Arial Unicode MS" w:hAnsi="Garamond" w:cs="Helvetica"/>
          <w:color w:val="000000" w:themeColor="text1"/>
          <w:sz w:val="22"/>
          <w:szCs w:val="22"/>
          <w:u w:color="000000"/>
        </w:rPr>
        <w:t>that would interest</w:t>
      </w:r>
      <w:r w:rsidR="0029794A">
        <w:rPr>
          <w:rFonts w:ascii="Garamond" w:eastAsia="Arial Unicode MS" w:hAnsi="Garamond" w:cs="Helvetica"/>
          <w:color w:val="000000" w:themeColor="text1"/>
          <w:sz w:val="22"/>
          <w:szCs w:val="22"/>
          <w:u w:color="000000"/>
        </w:rPr>
        <w:t xml:space="preserve"> Conks</w:t>
      </w:r>
      <w:r>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The </w:t>
      </w:r>
      <w:r w:rsidR="004D69D3">
        <w:rPr>
          <w:rFonts w:ascii="Garamond" w:eastAsia="Arial Unicode MS" w:hAnsi="Garamond" w:cs="Helvetica"/>
          <w:color w:val="000000" w:themeColor="text1"/>
          <w:sz w:val="22"/>
          <w:szCs w:val="22"/>
          <w:u w:color="000000"/>
        </w:rPr>
        <w:t>trajectory for the Mythology course was standard</w:t>
      </w:r>
      <w:r w:rsidR="00612529">
        <w:rPr>
          <w:rFonts w:ascii="Garamond" w:eastAsia="Arial Unicode MS" w:hAnsi="Garamond" w:cs="Helvetica"/>
          <w:color w:val="000000" w:themeColor="text1"/>
          <w:sz w:val="22"/>
          <w:szCs w:val="22"/>
          <w:u w:color="000000"/>
        </w:rPr>
        <w:t xml:space="preserve"> and </w:t>
      </w:r>
      <w:r w:rsidR="004D69D3">
        <w:rPr>
          <w:rFonts w:ascii="Garamond" w:eastAsia="Arial Unicode MS" w:hAnsi="Garamond" w:cs="Helvetica"/>
          <w:color w:val="000000" w:themeColor="text1"/>
          <w:sz w:val="22"/>
          <w:szCs w:val="22"/>
          <w:u w:color="000000"/>
        </w:rPr>
        <w:t>encompas</w:t>
      </w:r>
      <w:r w:rsidR="009966E0">
        <w:rPr>
          <w:rFonts w:ascii="Garamond" w:eastAsia="Arial Unicode MS" w:hAnsi="Garamond" w:cs="Helvetica"/>
          <w:color w:val="000000" w:themeColor="text1"/>
          <w:sz w:val="22"/>
          <w:szCs w:val="22"/>
          <w:u w:color="000000"/>
        </w:rPr>
        <w:t>sed</w:t>
      </w:r>
      <w:r w:rsidR="004D69D3">
        <w:rPr>
          <w:rFonts w:ascii="Garamond" w:eastAsia="Arial Unicode MS" w:hAnsi="Garamond" w:cs="Helvetica"/>
          <w:color w:val="000000" w:themeColor="text1"/>
          <w:sz w:val="22"/>
          <w:szCs w:val="22"/>
          <w:u w:color="000000"/>
        </w:rPr>
        <w:t xml:space="preserve"> </w:t>
      </w:r>
      <w:r w:rsidR="00612529">
        <w:rPr>
          <w:rFonts w:ascii="Garamond" w:eastAsia="Arial Unicode MS" w:hAnsi="Garamond" w:cs="Helvetica"/>
          <w:color w:val="000000" w:themeColor="text1"/>
          <w:sz w:val="22"/>
          <w:szCs w:val="22"/>
          <w:u w:color="000000"/>
        </w:rPr>
        <w:t xml:space="preserve">two </w:t>
      </w:r>
      <w:r w:rsidR="004D69D3" w:rsidRPr="004D69D3">
        <w:rPr>
          <w:rFonts w:ascii="Garamond" w:eastAsia="Arial Unicode MS" w:hAnsi="Garamond" w:cs="Helvetica"/>
          <w:color w:val="000000" w:themeColor="text1"/>
          <w:sz w:val="22"/>
          <w:szCs w:val="22"/>
          <w:u w:color="000000"/>
        </w:rPr>
        <w:t xml:space="preserve">best-selling Authors (as all </w:t>
      </w:r>
      <w:r w:rsidR="004D69D3" w:rsidRPr="004D69D3">
        <w:rPr>
          <w:rFonts w:ascii="Garamond" w:eastAsia="Arial Unicode MS" w:hAnsi="Garamond" w:cs="Helvetica"/>
          <w:color w:val="000000" w:themeColor="text1"/>
          <w:sz w:val="22"/>
          <w:szCs w:val="22"/>
          <w:u w:color="000000"/>
        </w:rPr>
        <w:lastRenderedPageBreak/>
        <w:t xml:space="preserve">artists </w:t>
      </w:r>
      <w:r w:rsidR="004D69D3">
        <w:rPr>
          <w:rFonts w:ascii="Garamond" w:eastAsia="Arial Unicode MS" w:hAnsi="Garamond" w:cs="Helvetica"/>
          <w:color w:val="000000" w:themeColor="text1"/>
          <w:sz w:val="22"/>
          <w:szCs w:val="22"/>
          <w:u w:color="000000"/>
        </w:rPr>
        <w:t xml:space="preserve">and philosophers </w:t>
      </w:r>
      <w:r w:rsidR="004D69D3" w:rsidRPr="004D69D3">
        <w:rPr>
          <w:rFonts w:ascii="Garamond" w:eastAsia="Arial Unicode MS" w:hAnsi="Garamond" w:cs="Helvetica"/>
          <w:color w:val="000000" w:themeColor="text1"/>
          <w:sz w:val="22"/>
          <w:szCs w:val="22"/>
          <w:u w:color="000000"/>
        </w:rPr>
        <w:t xml:space="preserve">were </w:t>
      </w:r>
      <w:r w:rsidR="00A33EEF">
        <w:rPr>
          <w:rFonts w:ascii="Garamond" w:eastAsia="Arial Unicode MS" w:hAnsi="Garamond" w:cs="Helvetica"/>
          <w:color w:val="000000" w:themeColor="text1"/>
          <w:sz w:val="22"/>
          <w:szCs w:val="22"/>
          <w:u w:color="000000"/>
        </w:rPr>
        <w:t xml:space="preserve">now </w:t>
      </w:r>
      <w:r w:rsidR="004D69D3" w:rsidRPr="004D69D3">
        <w:rPr>
          <w:rFonts w:ascii="Garamond" w:eastAsia="Arial Unicode MS" w:hAnsi="Garamond" w:cs="Helvetica"/>
          <w:color w:val="000000" w:themeColor="text1"/>
          <w:sz w:val="22"/>
          <w:szCs w:val="22"/>
          <w:u w:color="000000"/>
        </w:rPr>
        <w:t>called)</w:t>
      </w:r>
      <w:r w:rsidR="00612529">
        <w:rPr>
          <w:rFonts w:ascii="Garamond" w:eastAsia="Arial Unicode MS" w:hAnsi="Garamond" w:cs="Helvetica"/>
          <w:color w:val="000000" w:themeColor="text1"/>
          <w:sz w:val="22"/>
          <w:szCs w:val="22"/>
          <w:u w:color="000000"/>
        </w:rPr>
        <w:t xml:space="preserve"> </w:t>
      </w:r>
      <w:r w:rsidR="004D69D3" w:rsidRPr="004D69D3">
        <w:rPr>
          <w:rFonts w:ascii="Garamond" w:eastAsia="Arial Unicode MS" w:hAnsi="Garamond" w:cs="Helvetica"/>
          <w:color w:val="000000" w:themeColor="text1"/>
          <w:sz w:val="22"/>
          <w:szCs w:val="22"/>
          <w:u w:color="000000"/>
        </w:rPr>
        <w:t>Georg Lukács and George Lucas</w:t>
      </w:r>
      <w:r w:rsidR="00730E6C">
        <w:rPr>
          <w:rFonts w:ascii="Garamond" w:eastAsia="Arial Unicode MS" w:hAnsi="Garamond" w:cs="Helvetica"/>
          <w:color w:val="000000" w:themeColor="text1"/>
          <w:sz w:val="22"/>
          <w:szCs w:val="22"/>
          <w:u w:color="000000"/>
        </w:rPr>
        <w:t>. B</w:t>
      </w:r>
      <w:r w:rsidR="002B7634">
        <w:rPr>
          <w:rFonts w:ascii="Garamond" w:eastAsia="Arial Unicode MS" w:hAnsi="Garamond" w:cs="Helvetica"/>
          <w:color w:val="000000" w:themeColor="text1"/>
          <w:sz w:val="22"/>
          <w:szCs w:val="22"/>
          <w:u w:color="000000"/>
        </w:rPr>
        <w:t xml:space="preserve">ut they’d never even heard of the </w:t>
      </w:r>
      <w:r w:rsidR="002B7634" w:rsidRPr="002B7634">
        <w:rPr>
          <w:rFonts w:ascii="Garamond" w:eastAsia="Arial Unicode MS" w:hAnsi="Garamond" w:cs="Helvetica"/>
          <w:color w:val="000000" w:themeColor="text1"/>
          <w:sz w:val="22"/>
          <w:szCs w:val="22"/>
          <w:u w:color="000000"/>
        </w:rPr>
        <w:t>Mapuche</w:t>
      </w:r>
      <w:r w:rsidR="002B7634">
        <w:rPr>
          <w:rFonts w:ascii="Garamond" w:eastAsia="Arial Unicode MS" w:hAnsi="Garamond" w:cs="Helvetica"/>
          <w:color w:val="000000" w:themeColor="text1"/>
          <w:sz w:val="22"/>
          <w:szCs w:val="22"/>
          <w:u w:color="000000"/>
        </w:rPr>
        <w:t>.</w:t>
      </w:r>
      <w:r w:rsidR="00817867">
        <w:rPr>
          <w:rFonts w:ascii="Garamond" w:eastAsia="Arial Unicode MS" w:hAnsi="Garamond" w:cs="Helvetica"/>
          <w:color w:val="000000" w:themeColor="text1"/>
          <w:sz w:val="22"/>
          <w:szCs w:val="22"/>
          <w:u w:color="000000"/>
        </w:rPr>
        <w:t xml:space="preserve"> </w:t>
      </w:r>
    </w:p>
    <w:p w14:paraId="78475E0E" w14:textId="3D854A5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2988">
        <w:rPr>
          <w:rFonts w:ascii="Garamond" w:eastAsia="Arial Unicode MS" w:hAnsi="Garamond" w:cs="Helvetica"/>
          <w:color w:val="000000" w:themeColor="text1"/>
          <w:sz w:val="22"/>
          <w:szCs w:val="22"/>
          <w:u w:color="000000"/>
        </w:rPr>
        <w:t xml:space="preserve">fiddled with </w:t>
      </w:r>
      <w:r w:rsidR="006C4C24">
        <w:rPr>
          <w:rFonts w:ascii="Garamond" w:eastAsia="Arial Unicode MS" w:hAnsi="Garamond" w:cs="Helvetica"/>
          <w:color w:val="000000" w:themeColor="text1"/>
          <w:sz w:val="22"/>
          <w:szCs w:val="22"/>
          <w:u w:color="000000"/>
        </w:rPr>
        <w:t>his</w:t>
      </w:r>
      <w:r w:rsidR="00112988">
        <w:rPr>
          <w:rFonts w:ascii="Garamond" w:eastAsia="Arial Unicode MS" w:hAnsi="Garamond" w:cs="Helvetica"/>
          <w:color w:val="000000" w:themeColor="text1"/>
          <w:sz w:val="22"/>
          <w:szCs w:val="22"/>
          <w:u w:color="000000"/>
        </w:rPr>
        <w:t xml:space="preserve"> Reality Modulator to </w:t>
      </w:r>
      <w:r w:rsidR="00AD5E7F">
        <w:rPr>
          <w:rFonts w:ascii="Garamond" w:eastAsia="Arial Unicode MS" w:hAnsi="Garamond" w:cs="Helvetica"/>
          <w:color w:val="000000" w:themeColor="text1"/>
          <w:sz w:val="22"/>
          <w:szCs w:val="22"/>
          <w:u w:color="000000"/>
        </w:rPr>
        <w:t>induce</w:t>
      </w:r>
      <w:r w:rsidR="00112988">
        <w:rPr>
          <w:rFonts w:ascii="Garamond" w:eastAsia="Arial Unicode MS" w:hAnsi="Garamond" w:cs="Helvetica"/>
          <w:color w:val="000000" w:themeColor="text1"/>
          <w:sz w:val="22"/>
          <w:szCs w:val="22"/>
          <w:u w:color="000000"/>
        </w:rPr>
        <w:t xml:space="preserve"> some lateral </w:t>
      </w:r>
      <w:r w:rsidR="00AD5E7F">
        <w:rPr>
          <w:rFonts w:ascii="Garamond" w:eastAsia="Arial Unicode MS" w:hAnsi="Garamond" w:cs="Helvetica"/>
          <w:color w:val="000000" w:themeColor="text1"/>
          <w:sz w:val="22"/>
          <w:szCs w:val="22"/>
          <w:u w:color="000000"/>
        </w:rPr>
        <w:t>thinking</w:t>
      </w:r>
      <w:r w:rsidR="00612529">
        <w:rPr>
          <w:rFonts w:ascii="Garamond" w:eastAsia="Arial Unicode MS" w:hAnsi="Garamond" w:cs="Helvetica"/>
          <w:color w:val="000000" w:themeColor="text1"/>
          <w:sz w:val="22"/>
          <w:szCs w:val="22"/>
          <w:u w:color="000000"/>
        </w:rPr>
        <w:t xml:space="preserve"> and </w:t>
      </w:r>
      <w:r w:rsidR="004B4FAD">
        <w:rPr>
          <w:rFonts w:ascii="Garamond" w:eastAsia="Arial Unicode MS" w:hAnsi="Garamond" w:cs="Helvetica"/>
          <w:color w:val="000000" w:themeColor="text1"/>
          <w:sz w:val="22"/>
          <w:szCs w:val="22"/>
          <w:u w:color="000000"/>
        </w:rPr>
        <w:t xml:space="preserve">he </w:t>
      </w:r>
      <w:r w:rsidR="00612529">
        <w:rPr>
          <w:rFonts w:ascii="Garamond" w:eastAsia="Arial Unicode MS" w:hAnsi="Garamond" w:cs="Helvetica"/>
          <w:color w:val="000000" w:themeColor="text1"/>
          <w:sz w:val="22"/>
          <w:szCs w:val="22"/>
          <w:u w:color="000000"/>
        </w:rPr>
        <w:t xml:space="preserve">shortly </w:t>
      </w:r>
      <w:r w:rsidR="00AD5E7F">
        <w:rPr>
          <w:rFonts w:ascii="Garamond" w:eastAsia="Arial Unicode MS" w:hAnsi="Garamond" w:cs="Helvetica"/>
          <w:color w:val="000000" w:themeColor="text1"/>
          <w:sz w:val="22"/>
          <w:szCs w:val="22"/>
          <w:u w:color="000000"/>
        </w:rPr>
        <w:t xml:space="preserve">felt the urge </w:t>
      </w:r>
      <w:r w:rsidR="00112988">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recount</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w:t>
      </w:r>
      <w:r w:rsidR="00112988">
        <w:rPr>
          <w:rFonts w:ascii="Garamond" w:eastAsia="Arial Unicode MS" w:hAnsi="Garamond" w:cs="Helvetica"/>
          <w:color w:val="000000" w:themeColor="text1"/>
          <w:sz w:val="22"/>
          <w:szCs w:val="22"/>
          <w:u w:color="000000"/>
        </w:rPr>
        <w:t xml:space="preserve">story by </w:t>
      </w:r>
      <w:r w:rsidRPr="00AF2203">
        <w:rPr>
          <w:rFonts w:ascii="Garamond" w:eastAsia="Arial Unicode MS" w:hAnsi="Garamond" w:cs="Helvetica"/>
          <w:color w:val="000000" w:themeColor="text1"/>
          <w:sz w:val="22"/>
          <w:szCs w:val="22"/>
          <w:u w:color="000000"/>
        </w:rPr>
        <w:t>Freud</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about someone </w:t>
      </w:r>
      <w:r w:rsidR="00AE6192">
        <w:rPr>
          <w:rFonts w:ascii="Garamond" w:eastAsia="Arial Unicode MS" w:hAnsi="Garamond" w:cs="Helvetica"/>
          <w:color w:val="000000" w:themeColor="text1"/>
          <w:sz w:val="22"/>
          <w:szCs w:val="22"/>
          <w:u w:color="000000"/>
        </w:rPr>
        <w:t>who dreamed they were a horse with</w:t>
      </w:r>
      <w:r w:rsidRPr="00AF2203">
        <w:rPr>
          <w:rFonts w:ascii="Garamond" w:eastAsia="Arial Unicode MS" w:hAnsi="Garamond" w:cs="Helvetica"/>
          <w:color w:val="000000" w:themeColor="text1"/>
          <w:sz w:val="22"/>
          <w:szCs w:val="22"/>
          <w:u w:color="000000"/>
        </w:rPr>
        <w:t xml:space="preserve"> </w:t>
      </w:r>
      <w:r w:rsidR="00AE6192">
        <w:rPr>
          <w:rFonts w:ascii="Garamond" w:eastAsia="Arial Unicode MS" w:hAnsi="Garamond" w:cs="Helvetica"/>
          <w:color w:val="000000" w:themeColor="text1"/>
          <w:sz w:val="22"/>
          <w:szCs w:val="22"/>
          <w:u w:color="000000"/>
        </w:rPr>
        <w:t>human hands</w:t>
      </w:r>
      <w:r w:rsidRPr="00AF2203">
        <w:rPr>
          <w:rFonts w:ascii="Garamond" w:eastAsia="Arial Unicode MS" w:hAnsi="Garamond" w:cs="Helvetica"/>
          <w:color w:val="000000" w:themeColor="text1"/>
          <w:sz w:val="22"/>
          <w:szCs w:val="22"/>
          <w:u w:color="000000"/>
        </w:rPr>
        <w:t>.</w:t>
      </w:r>
    </w:p>
    <w:p w14:paraId="5E754DD0" w14:textId="583FC997" w:rsidR="00BE3C44" w:rsidRPr="00AF2203" w:rsidRDefault="00BE3C44" w:rsidP="004B04D0">
      <w:pPr>
        <w:autoSpaceDE w:val="0"/>
        <w:autoSpaceDN w:val="0"/>
        <w:adjustRightInd w:val="0"/>
        <w:ind w:firstLine="454"/>
        <w:jc w:val="both"/>
        <w:rPr>
          <w:rFonts w:ascii="Garamond" w:eastAsia="Arial Unicode MS" w:hAnsi="Garamond" w:cs="Helvetica"/>
          <w:color w:val="000000" w:themeColor="text1"/>
          <w:sz w:val="22"/>
          <w:szCs w:val="22"/>
          <w:u w:val="single" w:color="000000"/>
        </w:rPr>
      </w:pPr>
      <w:r w:rsidRPr="00AF2203">
        <w:rPr>
          <w:rFonts w:ascii="Garamond" w:eastAsia="Arial Unicode MS" w:hAnsi="Garamond" w:cs="Helvetica"/>
          <w:color w:val="000000" w:themeColor="text1"/>
          <w:sz w:val="22"/>
          <w:szCs w:val="22"/>
          <w:u w:color="000000"/>
        </w:rPr>
        <w:t>‘</w:t>
      </w:r>
      <w:r w:rsidR="009E0A64" w:rsidRPr="009E0A64">
        <w:rPr>
          <w:rFonts w:ascii="Garamond" w:eastAsia="Arial Unicode MS" w:hAnsi="Garamond" w:cs="Helvetica"/>
          <w:color w:val="000000" w:themeColor="text1"/>
          <w:sz w:val="22"/>
          <w:szCs w:val="22"/>
          <w:u w:color="000000"/>
        </w:rPr>
        <w:t>Fucking Freud!</w:t>
      </w:r>
      <w:r w:rsidRPr="00AF2203">
        <w:rPr>
          <w:rFonts w:ascii="Garamond" w:eastAsia="Arial Unicode MS" w:hAnsi="Garamond" w:cs="Helvetica"/>
          <w:color w:val="000000" w:themeColor="text1"/>
          <w:sz w:val="22"/>
          <w:szCs w:val="22"/>
          <w:u w:color="000000"/>
        </w:rPr>
        <w:t xml:space="preserve">’ </w:t>
      </w:r>
      <w:r w:rsidR="00C860EA">
        <w:rPr>
          <w:rFonts w:ascii="Garamond" w:eastAsia="Arial Unicode MS" w:hAnsi="Garamond" w:cs="Helvetica"/>
          <w:color w:val="000000" w:themeColor="text1"/>
          <w:sz w:val="22"/>
          <w:szCs w:val="22"/>
          <w:u w:color="000000"/>
        </w:rPr>
        <w:t>blurted</w:t>
      </w:r>
      <w:r w:rsidR="00B5762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w:t>
      </w:r>
      <w:r w:rsidR="004B04D0" w:rsidRPr="00AF2203">
        <w:rPr>
          <w:rFonts w:ascii="Garamond" w:eastAsia="Arial Unicode MS" w:hAnsi="Garamond" w:cs="Helvetica"/>
          <w:color w:val="000000" w:themeColor="text1"/>
          <w:sz w:val="22"/>
          <w:szCs w:val="22"/>
          <w:u w:color="000000"/>
        </w:rPr>
        <w:t xml:space="preserve">, </w:t>
      </w:r>
      <w:r w:rsidR="002413AD" w:rsidRPr="00AF2203">
        <w:rPr>
          <w:rFonts w:ascii="Garamond" w:eastAsia="Arial Unicode MS" w:hAnsi="Garamond" w:cs="Helvetica"/>
          <w:color w:val="000000" w:themeColor="text1"/>
          <w:sz w:val="22"/>
          <w:szCs w:val="22"/>
          <w:u w:color="000000"/>
        </w:rPr>
        <w:t>laugh</w:t>
      </w:r>
      <w:r w:rsidR="004B04D0" w:rsidRPr="00AF2203">
        <w:rPr>
          <w:rFonts w:ascii="Garamond" w:eastAsia="Arial Unicode MS" w:hAnsi="Garamond" w:cs="Helvetica"/>
          <w:color w:val="000000" w:themeColor="text1"/>
          <w:sz w:val="22"/>
          <w:szCs w:val="22"/>
          <w:u w:color="000000"/>
        </w:rPr>
        <w:t>ing</w:t>
      </w:r>
      <w:r w:rsidR="002413AD" w:rsidRPr="00AF2203">
        <w:rPr>
          <w:rFonts w:ascii="Garamond" w:eastAsia="Arial Unicode MS" w:hAnsi="Garamond" w:cs="Helvetica"/>
          <w:color w:val="000000" w:themeColor="text1"/>
          <w:sz w:val="22"/>
          <w:szCs w:val="22"/>
          <w:u w:color="000000"/>
        </w:rPr>
        <w:t xml:space="preserve"> </w:t>
      </w:r>
      <w:r w:rsidR="00EF470C" w:rsidRPr="00AF2203">
        <w:rPr>
          <w:rFonts w:ascii="Garamond" w:eastAsia="Arial Unicode MS" w:hAnsi="Garamond" w:cs="Helvetica"/>
          <w:color w:val="000000" w:themeColor="text1"/>
          <w:sz w:val="22"/>
          <w:szCs w:val="22"/>
          <w:u w:color="000000"/>
        </w:rPr>
        <w:t xml:space="preserve">with unusual </w:t>
      </w:r>
      <w:r w:rsidR="00172DAA" w:rsidRPr="00AF2203">
        <w:rPr>
          <w:rFonts w:ascii="Garamond" w:eastAsia="Arial Unicode MS" w:hAnsi="Garamond" w:cs="Helvetica"/>
          <w:color w:val="000000" w:themeColor="text1"/>
          <w:sz w:val="22"/>
          <w:szCs w:val="22"/>
          <w:u w:color="000000"/>
        </w:rPr>
        <w:t>heart</w:t>
      </w:r>
      <w:r w:rsidR="00EF470C" w:rsidRPr="00AF2203">
        <w:rPr>
          <w:rFonts w:ascii="Garamond" w:eastAsia="Arial Unicode MS" w:hAnsi="Garamond" w:cs="Helvetica"/>
          <w:color w:val="000000" w:themeColor="text1"/>
          <w:sz w:val="22"/>
          <w:szCs w:val="22"/>
          <w:u w:color="000000"/>
        </w:rPr>
        <w:t>iness</w:t>
      </w:r>
      <w:r w:rsidR="00375995"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 xml:space="preserve">showing </w:t>
      </w:r>
      <w:r w:rsidRPr="00AF2203">
        <w:rPr>
          <w:rFonts w:ascii="Garamond" w:eastAsia="Arial Unicode MS" w:hAnsi="Garamond" w:cs="Helvetica"/>
          <w:color w:val="000000" w:themeColor="text1"/>
          <w:sz w:val="22"/>
          <w:szCs w:val="22"/>
          <w:u w:color="000000"/>
        </w:rPr>
        <w:t xml:space="preserve">creased crescents at the edge of </w:t>
      </w:r>
      <w:r w:rsidR="000358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w:t>
      </w:r>
      <w:r w:rsidR="00E32D33">
        <w:rPr>
          <w:rFonts w:ascii="Garamond" w:eastAsia="Arial Unicode MS" w:hAnsi="Garamond" w:cs="Helvetica"/>
          <w:color w:val="000000" w:themeColor="text1"/>
          <w:sz w:val="22"/>
          <w:szCs w:val="22"/>
          <w:u w:color="000000"/>
        </w:rPr>
        <w:t>prim</w:t>
      </w:r>
      <w:r w:rsidRPr="00AF2203">
        <w:rPr>
          <w:rFonts w:ascii="Garamond" w:eastAsia="Arial Unicode MS" w:hAnsi="Garamond" w:cs="Helvetica"/>
          <w:color w:val="000000" w:themeColor="text1"/>
          <w:sz w:val="22"/>
          <w:szCs w:val="22"/>
          <w:u w:color="000000"/>
        </w:rPr>
        <w:t xml:space="preserve"> </w:t>
      </w:r>
      <w:r w:rsidR="005A6DAC" w:rsidRPr="00AF2203">
        <w:rPr>
          <w:rFonts w:ascii="Garamond" w:eastAsia="Arial Unicode MS" w:hAnsi="Garamond" w:cs="Helvetica"/>
          <w:color w:val="000000" w:themeColor="text1"/>
          <w:sz w:val="22"/>
          <w:szCs w:val="22"/>
          <w:u w:color="000000"/>
        </w:rPr>
        <w:t>Celtic</w:t>
      </w:r>
      <w:r w:rsidRPr="00AF2203">
        <w:rPr>
          <w:rFonts w:ascii="Garamond" w:eastAsia="Arial Unicode MS" w:hAnsi="Garamond" w:cs="Helvetica"/>
          <w:color w:val="000000" w:themeColor="text1"/>
          <w:sz w:val="22"/>
          <w:szCs w:val="22"/>
          <w:u w:color="000000"/>
        </w:rPr>
        <w:t xml:space="preserve"> mouth</w:t>
      </w:r>
      <w:r w:rsidR="00895B27" w:rsidRPr="00AF2203">
        <w:rPr>
          <w:rFonts w:ascii="Garamond" w:eastAsia="Arial Unicode MS" w:hAnsi="Garamond" w:cs="Helvetica"/>
          <w:color w:val="000000" w:themeColor="text1"/>
          <w:sz w:val="22"/>
          <w:szCs w:val="22"/>
          <w:u w:color="000000"/>
        </w:rPr>
        <w:t xml:space="preserve">. </w:t>
      </w:r>
      <w:r w:rsidR="00FE19B4">
        <w:rPr>
          <w:rFonts w:ascii="Garamond" w:eastAsia="Arial Unicode MS" w:hAnsi="Garamond" w:cs="Helvetica"/>
          <w:color w:val="000000" w:themeColor="text1"/>
          <w:sz w:val="22"/>
          <w:szCs w:val="22"/>
          <w:u w:color="000000"/>
        </w:rPr>
        <w:t>H</w:t>
      </w:r>
      <w:r w:rsidR="002B35E3" w:rsidRPr="00AF2203">
        <w:rPr>
          <w:rFonts w:ascii="Garamond" w:eastAsia="Arial Unicode MS" w:hAnsi="Garamond" w:cs="Helvetica"/>
          <w:color w:val="000000" w:themeColor="text1"/>
          <w:sz w:val="22"/>
          <w:szCs w:val="22"/>
          <w:u w:color="000000"/>
        </w:rPr>
        <w:t>er</w:t>
      </w:r>
      <w:r w:rsidR="00895B27" w:rsidRPr="00AF2203">
        <w:rPr>
          <w:rFonts w:ascii="Garamond" w:eastAsia="Arial Unicode MS" w:hAnsi="Garamond" w:cs="Helvetica"/>
          <w:color w:val="000000" w:themeColor="text1"/>
          <w:sz w:val="22"/>
          <w:szCs w:val="22"/>
          <w:u w:color="000000"/>
        </w:rPr>
        <w:t xml:space="preserve"> </w:t>
      </w:r>
      <w:r w:rsidR="001D5D1F">
        <w:rPr>
          <w:rFonts w:ascii="Garamond" w:eastAsia="Arial Unicode MS" w:hAnsi="Garamond" w:cs="Helvetica"/>
          <w:color w:val="000000" w:themeColor="text1"/>
          <w:sz w:val="22"/>
          <w:szCs w:val="22"/>
          <w:u w:color="000000"/>
        </w:rPr>
        <w:t xml:space="preserve">tidy bob of dark </w:t>
      </w:r>
      <w:r w:rsidR="00895B27" w:rsidRPr="00AF2203">
        <w:rPr>
          <w:rFonts w:ascii="Garamond" w:eastAsia="Arial Unicode MS" w:hAnsi="Garamond" w:cs="Helvetica"/>
          <w:color w:val="000000" w:themeColor="text1"/>
          <w:sz w:val="22"/>
          <w:szCs w:val="22"/>
          <w:u w:color="000000"/>
        </w:rPr>
        <w:t xml:space="preserve">hair </w:t>
      </w:r>
      <w:r w:rsidR="002B35E3" w:rsidRPr="00AF2203">
        <w:rPr>
          <w:rFonts w:ascii="Garamond" w:eastAsia="Arial Unicode MS" w:hAnsi="Garamond" w:cs="Helvetica"/>
          <w:color w:val="000000" w:themeColor="text1"/>
          <w:sz w:val="22"/>
          <w:szCs w:val="22"/>
          <w:u w:color="000000"/>
        </w:rPr>
        <w:t xml:space="preserve">reflected an iridescent </w:t>
      </w:r>
      <w:r w:rsidR="00F57EA0">
        <w:rPr>
          <w:rFonts w:ascii="Garamond" w:eastAsia="Arial Unicode MS" w:hAnsi="Garamond" w:cs="Helvetica"/>
          <w:color w:val="000000" w:themeColor="text1"/>
          <w:sz w:val="22"/>
          <w:szCs w:val="22"/>
          <w:u w:color="000000"/>
        </w:rPr>
        <w:t>oil on water</w:t>
      </w:r>
      <w:r w:rsidR="003C2673">
        <w:rPr>
          <w:rFonts w:ascii="Garamond" w:eastAsia="Arial Unicode MS" w:hAnsi="Garamond" w:cs="Helvetica"/>
          <w:color w:val="000000" w:themeColor="text1"/>
          <w:sz w:val="22"/>
          <w:szCs w:val="22"/>
          <w:u w:color="000000"/>
        </w:rPr>
        <w:t xml:space="preserve"> </w:t>
      </w:r>
      <w:r w:rsidR="00E028A3">
        <w:rPr>
          <w:rFonts w:ascii="Garamond" w:eastAsia="Arial Unicode MS" w:hAnsi="Garamond" w:cs="Helvetica"/>
          <w:color w:val="000000" w:themeColor="text1"/>
          <w:sz w:val="22"/>
          <w:szCs w:val="22"/>
          <w:u w:color="000000"/>
        </w:rPr>
        <w:t xml:space="preserve">sheen </w:t>
      </w:r>
      <w:r w:rsidR="003C2673">
        <w:rPr>
          <w:rFonts w:ascii="Garamond" w:eastAsia="Arial Unicode MS" w:hAnsi="Garamond" w:cs="Helvetica"/>
          <w:color w:val="000000" w:themeColor="text1"/>
          <w:sz w:val="22"/>
          <w:szCs w:val="22"/>
          <w:u w:color="000000"/>
        </w:rPr>
        <w:t>and a</w:t>
      </w:r>
      <w:r w:rsidR="00665F57">
        <w:rPr>
          <w:rFonts w:ascii="Garamond" w:eastAsia="Arial Unicode MS" w:hAnsi="Garamond" w:cs="Helvetica"/>
          <w:color w:val="000000" w:themeColor="text1"/>
          <w:sz w:val="22"/>
          <w:szCs w:val="22"/>
          <w:u w:color="000000"/>
        </w:rPr>
        <w:t xml:space="preserve"> </w:t>
      </w:r>
      <w:r w:rsidR="00EF03A5">
        <w:rPr>
          <w:rFonts w:ascii="Garamond" w:eastAsia="Arial Unicode MS" w:hAnsi="Garamond" w:cs="Helvetica"/>
          <w:color w:val="000000" w:themeColor="text1"/>
          <w:sz w:val="22"/>
          <w:szCs w:val="22"/>
          <w:u w:color="000000"/>
        </w:rPr>
        <w:t xml:space="preserve">leg </w:t>
      </w:r>
      <w:r w:rsidR="00FE19B4">
        <w:rPr>
          <w:rFonts w:ascii="Garamond" w:eastAsia="Arial Unicode MS" w:hAnsi="Garamond" w:cs="Helvetica"/>
          <w:color w:val="000000" w:themeColor="text1"/>
          <w:sz w:val="22"/>
          <w:szCs w:val="22"/>
          <w:u w:color="000000"/>
        </w:rPr>
        <w:t>brush</w:t>
      </w:r>
      <w:r w:rsidR="003529A9">
        <w:rPr>
          <w:rFonts w:ascii="Garamond" w:eastAsia="Arial Unicode MS" w:hAnsi="Garamond" w:cs="Helvetica"/>
          <w:color w:val="000000" w:themeColor="text1"/>
          <w:sz w:val="22"/>
          <w:szCs w:val="22"/>
          <w:u w:color="000000"/>
        </w:rPr>
        <w:t xml:space="preserve">ed </w:t>
      </w:r>
      <w:r w:rsidR="00FE19B4">
        <w:rPr>
          <w:rFonts w:ascii="Garamond" w:eastAsia="Arial Unicode MS" w:hAnsi="Garamond" w:cs="Helvetica"/>
          <w:color w:val="000000" w:themeColor="text1"/>
          <w:sz w:val="22"/>
          <w:szCs w:val="22"/>
          <w:u w:color="000000"/>
        </w:rPr>
        <w:t>lightly</w:t>
      </w:r>
      <w:r w:rsidR="00EF03A5">
        <w:rPr>
          <w:rFonts w:ascii="Garamond" w:eastAsia="Arial Unicode MS" w:hAnsi="Garamond" w:cs="Helvetica"/>
          <w:color w:val="000000" w:themeColor="text1"/>
          <w:sz w:val="22"/>
          <w:szCs w:val="22"/>
          <w:u w:color="000000"/>
        </w:rPr>
        <w:t xml:space="preserve"> against </w:t>
      </w:r>
      <w:r w:rsidR="003C2673">
        <w:rPr>
          <w:rFonts w:ascii="Garamond" w:eastAsia="Arial Unicode MS" w:hAnsi="Garamond" w:cs="Helvetica"/>
          <w:color w:val="000000" w:themeColor="text1"/>
          <w:sz w:val="22"/>
          <w:szCs w:val="22"/>
          <w:u w:color="000000"/>
        </w:rPr>
        <w:t>Quentin’s</w:t>
      </w:r>
      <w:r w:rsidR="00EF03A5">
        <w:rPr>
          <w:rFonts w:ascii="Garamond" w:eastAsia="Arial Unicode MS" w:hAnsi="Garamond" w:cs="Helvetica"/>
          <w:color w:val="000000" w:themeColor="text1"/>
          <w:sz w:val="22"/>
          <w:szCs w:val="22"/>
          <w:u w:color="000000"/>
        </w:rPr>
        <w:t xml:space="preserve"> inner </w:t>
      </w:r>
      <w:r w:rsidR="00FE19B4">
        <w:rPr>
          <w:rFonts w:ascii="Garamond" w:eastAsia="Arial Unicode MS" w:hAnsi="Garamond" w:cs="Helvetica"/>
          <w:color w:val="000000" w:themeColor="text1"/>
          <w:sz w:val="22"/>
          <w:szCs w:val="22"/>
          <w:u w:color="000000"/>
        </w:rPr>
        <w:t>calf</w:t>
      </w:r>
      <w:r w:rsidR="00EF03A5">
        <w:rPr>
          <w:rFonts w:ascii="Garamond" w:eastAsia="Arial Unicode MS" w:hAnsi="Garamond" w:cs="Helvetica"/>
          <w:color w:val="000000" w:themeColor="text1"/>
          <w:sz w:val="22"/>
          <w:szCs w:val="22"/>
          <w:u w:color="000000"/>
        </w:rPr>
        <w:t>.</w:t>
      </w:r>
      <w:r w:rsidR="00F37F6E">
        <w:rPr>
          <w:rFonts w:ascii="Garamond" w:eastAsia="Arial Unicode MS" w:hAnsi="Garamond" w:cs="Helvetica"/>
          <w:color w:val="000000" w:themeColor="text1"/>
          <w:sz w:val="22"/>
          <w:szCs w:val="22"/>
          <w:u w:color="000000"/>
        </w:rPr>
        <w:t xml:space="preserve"> </w:t>
      </w:r>
      <w:r w:rsidR="003C2673">
        <w:rPr>
          <w:rFonts w:ascii="Garamond" w:eastAsia="Arial Unicode MS" w:hAnsi="Garamond" w:cs="Helvetica"/>
          <w:color w:val="000000" w:themeColor="text1"/>
          <w:sz w:val="22"/>
          <w:szCs w:val="22"/>
          <w:u w:color="000000"/>
        </w:rPr>
        <w:t>Quentin noted that Rhea</w:t>
      </w:r>
      <w:r w:rsidR="006F2E01" w:rsidRPr="006F2E01">
        <w:rPr>
          <w:rFonts w:ascii="Garamond" w:eastAsia="Arial Unicode MS" w:hAnsi="Garamond" w:cs="Helvetica"/>
          <w:color w:val="000000" w:themeColor="text1"/>
          <w:sz w:val="22"/>
          <w:szCs w:val="22"/>
          <w:u w:color="000000"/>
        </w:rPr>
        <w:t xml:space="preserve"> </w:t>
      </w:r>
      <w:r w:rsidR="00F37F6E">
        <w:rPr>
          <w:rFonts w:ascii="Garamond" w:eastAsia="Arial Unicode MS" w:hAnsi="Garamond" w:cs="Helvetica"/>
          <w:color w:val="000000" w:themeColor="text1"/>
          <w:sz w:val="22"/>
          <w:szCs w:val="22"/>
          <w:u w:color="000000"/>
        </w:rPr>
        <w:t xml:space="preserve">smelt faintly of </w:t>
      </w:r>
      <w:r w:rsidR="00F37F6E" w:rsidRPr="00F37F6E">
        <w:rPr>
          <w:rFonts w:ascii="Garamond" w:eastAsia="Arial Unicode MS" w:hAnsi="Garamond" w:cs="Helvetica"/>
          <w:color w:val="000000" w:themeColor="text1"/>
          <w:sz w:val="22"/>
          <w:szCs w:val="22"/>
          <w:u w:color="000000"/>
        </w:rPr>
        <w:t>Zee-D-C</w:t>
      </w:r>
      <w:r w:rsidR="000A7C5D">
        <w:rPr>
          <w:rFonts w:ascii="Garamond" w:eastAsia="Arial Unicode MS" w:hAnsi="Garamond" w:cs="Helvetica"/>
          <w:color w:val="000000" w:themeColor="text1"/>
          <w:sz w:val="22"/>
          <w:szCs w:val="22"/>
          <w:u w:color="000000"/>
        </w:rPr>
        <w:t>, an increasingly high note</w:t>
      </w:r>
      <w:r w:rsidR="003C2673">
        <w:rPr>
          <w:rFonts w:ascii="Garamond" w:eastAsia="Arial Unicode MS" w:hAnsi="Garamond" w:cs="Helvetica"/>
          <w:color w:val="000000" w:themeColor="text1"/>
          <w:sz w:val="22"/>
          <w:szCs w:val="22"/>
          <w:u w:color="000000"/>
        </w:rPr>
        <w:t xml:space="preserve"> </w:t>
      </w:r>
      <w:r w:rsidR="000A7C5D">
        <w:rPr>
          <w:rFonts w:ascii="Garamond" w:eastAsia="Arial Unicode MS" w:hAnsi="Garamond" w:cs="Helvetica"/>
          <w:color w:val="000000" w:themeColor="text1"/>
          <w:sz w:val="22"/>
          <w:szCs w:val="22"/>
          <w:u w:color="000000"/>
        </w:rPr>
        <w:t xml:space="preserve">rising </w:t>
      </w:r>
      <w:r w:rsidR="00496A78">
        <w:rPr>
          <w:rFonts w:ascii="Garamond" w:eastAsia="Arial Unicode MS" w:hAnsi="Garamond" w:cs="Helvetica"/>
          <w:color w:val="000000" w:themeColor="text1"/>
          <w:sz w:val="22"/>
          <w:szCs w:val="22"/>
          <w:u w:color="000000"/>
        </w:rPr>
        <w:t>right up</w:t>
      </w:r>
      <w:r w:rsidR="00F64C69">
        <w:rPr>
          <w:rFonts w:ascii="Garamond" w:eastAsia="Arial Unicode MS" w:hAnsi="Garamond" w:cs="Helvetica"/>
          <w:color w:val="000000" w:themeColor="text1"/>
          <w:sz w:val="22"/>
          <w:szCs w:val="22"/>
          <w:u w:color="000000"/>
        </w:rPr>
        <w:t xml:space="preserve"> and inside his body</w:t>
      </w:r>
      <w:r w:rsidR="00E37C8D">
        <w:rPr>
          <w:rFonts w:ascii="Garamond" w:eastAsia="Arial Unicode MS" w:hAnsi="Garamond" w:cs="Helvetica"/>
          <w:color w:val="000000" w:themeColor="text1"/>
          <w:sz w:val="22"/>
          <w:szCs w:val="22"/>
          <w:u w:color="000000"/>
        </w:rPr>
        <w:t xml:space="preserve">, soft as </w:t>
      </w:r>
      <w:r w:rsidR="00852FD5">
        <w:rPr>
          <w:rFonts w:ascii="Garamond" w:eastAsia="Arial Unicode MS" w:hAnsi="Garamond" w:cs="Helvetica"/>
          <w:color w:val="000000" w:themeColor="text1"/>
          <w:sz w:val="22"/>
          <w:szCs w:val="22"/>
          <w:u w:color="000000"/>
        </w:rPr>
        <w:t>down</w:t>
      </w:r>
      <w:r w:rsidR="00360278">
        <w:rPr>
          <w:rFonts w:ascii="Garamond" w:eastAsia="Arial Unicode MS" w:hAnsi="Garamond" w:cs="Helvetica"/>
          <w:color w:val="000000" w:themeColor="text1"/>
          <w:sz w:val="22"/>
          <w:szCs w:val="22"/>
          <w:u w:color="000000"/>
        </w:rPr>
        <w:t>.</w:t>
      </w:r>
    </w:p>
    <w:p w14:paraId="3457D998" w14:textId="34706B21" w:rsidR="008D731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sweaty-warm. Fortunately his tumescent concern was assuaged with a</w:t>
      </w:r>
      <w:r w:rsidR="001829EB" w:rsidRPr="00AF2203">
        <w:rPr>
          <w:rFonts w:ascii="Garamond" w:eastAsia="Arial Unicode MS" w:hAnsi="Garamond" w:cs="Helvetica"/>
          <w:color w:val="000000" w:themeColor="text1"/>
          <w:sz w:val="22"/>
          <w:szCs w:val="22"/>
          <w:u w:color="000000"/>
        </w:rPr>
        <w:t xml:space="preserve"> further</w:t>
      </w:r>
      <w:r w:rsidRPr="00AF2203">
        <w:rPr>
          <w:rFonts w:ascii="Garamond" w:eastAsia="Arial Unicode MS" w:hAnsi="Garamond" w:cs="Helvetica"/>
          <w:color w:val="000000" w:themeColor="text1"/>
          <w:sz w:val="22"/>
          <w:szCs w:val="22"/>
          <w:u w:color="000000"/>
        </w:rPr>
        <w:t xml:space="preserve"> outburst </w:t>
      </w:r>
      <w:r w:rsidR="002E55C4" w:rsidRPr="00AF2203">
        <w:rPr>
          <w:rFonts w:ascii="Garamond" w:eastAsia="Arial Unicode MS" w:hAnsi="Garamond" w:cs="Helvetica"/>
          <w:color w:val="000000" w:themeColor="text1"/>
          <w:sz w:val="22"/>
          <w:szCs w:val="22"/>
          <w:u w:color="000000"/>
        </w:rPr>
        <w:t>from Rhea</w:t>
      </w:r>
      <w:r w:rsidR="009E0A64">
        <w:rPr>
          <w:rFonts w:ascii="Garamond" w:eastAsia="Arial Unicode MS" w:hAnsi="Garamond" w:cs="Helvetica"/>
          <w:color w:val="000000" w:themeColor="text1"/>
          <w:sz w:val="22"/>
          <w:szCs w:val="22"/>
          <w:u w:color="000000"/>
        </w:rPr>
        <w:t xml:space="preserve"> </w:t>
      </w:r>
      <w:r w:rsidR="004B4FAD">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 wink displaying </w:t>
      </w:r>
      <w:r w:rsidR="00660D95"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complicity in the little game</w:t>
      </w:r>
      <w:r w:rsidR="00163BAB">
        <w:rPr>
          <w:rFonts w:ascii="Garamond" w:eastAsia="Arial Unicode MS" w:hAnsi="Garamond" w:cs="Helvetica"/>
          <w:color w:val="000000" w:themeColor="text1"/>
          <w:sz w:val="22"/>
          <w:szCs w:val="22"/>
          <w:u w:color="000000"/>
        </w:rPr>
        <w:t xml:space="preserve"> </w:t>
      </w:r>
      <w:r w:rsidR="00EA49F5">
        <w:rPr>
          <w:rFonts w:ascii="Garamond" w:eastAsia="Arial Unicode MS" w:hAnsi="Garamond" w:cs="Helvetica"/>
          <w:color w:val="000000" w:themeColor="text1"/>
          <w:sz w:val="22"/>
          <w:szCs w:val="22"/>
          <w:u w:color="000000"/>
        </w:rPr>
        <w:t xml:space="preserve">he </w:t>
      </w:r>
      <w:r w:rsidRPr="00AF2203">
        <w:rPr>
          <w:rFonts w:ascii="Garamond" w:eastAsia="Arial Unicode MS" w:hAnsi="Garamond" w:cs="Helvetica"/>
          <w:color w:val="000000" w:themeColor="text1"/>
          <w:sz w:val="22"/>
          <w:szCs w:val="22"/>
          <w:u w:color="000000"/>
        </w:rPr>
        <w:t xml:space="preserve">had played of </w:t>
      </w:r>
      <w:r w:rsidR="007B4D32">
        <w:rPr>
          <w:rFonts w:ascii="Garamond" w:eastAsia="Arial Unicode MS" w:hAnsi="Garamond" w:cs="Helvetica"/>
          <w:color w:val="000000" w:themeColor="text1"/>
          <w:sz w:val="22"/>
          <w:szCs w:val="22"/>
          <w:u w:color="000000"/>
        </w:rPr>
        <w:t>baiting her with</w:t>
      </w:r>
      <w:r w:rsidRPr="00AF2203">
        <w:rPr>
          <w:rFonts w:ascii="Garamond" w:eastAsia="Arial Unicode MS" w:hAnsi="Garamond" w:cs="Helvetica"/>
          <w:color w:val="000000" w:themeColor="text1"/>
          <w:sz w:val="22"/>
          <w:szCs w:val="22"/>
          <w:u w:color="000000"/>
        </w:rPr>
        <w:t xml:space="preserve"> the </w:t>
      </w:r>
      <w:r w:rsidR="007B4D32">
        <w:rPr>
          <w:rFonts w:ascii="Garamond" w:eastAsia="Arial Unicode MS" w:hAnsi="Garamond" w:cs="Helvetica"/>
          <w:color w:val="000000" w:themeColor="text1"/>
          <w:sz w:val="22"/>
          <w:szCs w:val="22"/>
          <w:u w:color="000000"/>
        </w:rPr>
        <w:t>Freud story</w:t>
      </w:r>
      <w:r w:rsidR="008D7319">
        <w:rPr>
          <w:rFonts w:ascii="Garamond" w:eastAsia="Arial Unicode MS" w:hAnsi="Garamond" w:cs="Helvetica"/>
          <w:color w:val="000000" w:themeColor="text1"/>
          <w:sz w:val="22"/>
          <w:szCs w:val="22"/>
          <w:u w:color="000000"/>
        </w:rPr>
        <w:t>.</w:t>
      </w:r>
    </w:p>
    <w:p w14:paraId="6D31F44A" w14:textId="7449AE51" w:rsidR="001E76D5" w:rsidRPr="00EA49F5" w:rsidRDefault="008D731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pause for </w:t>
      </w:r>
      <w:r w:rsidR="00B33E69">
        <w:rPr>
          <w:rFonts w:ascii="Garamond" w:eastAsia="Arial Unicode MS" w:hAnsi="Garamond" w:cs="Helvetica"/>
          <w:color w:val="000000" w:themeColor="text1"/>
          <w:sz w:val="22"/>
          <w:szCs w:val="22"/>
          <w:u w:color="000000"/>
        </w:rPr>
        <w:t xml:space="preserve">vigorous </w:t>
      </w:r>
      <w:r w:rsidR="005009C3">
        <w:rPr>
          <w:rFonts w:ascii="Garamond" w:eastAsia="Arial Unicode MS" w:hAnsi="Garamond" w:cs="Helvetica"/>
          <w:color w:val="000000" w:themeColor="text1"/>
          <w:sz w:val="22"/>
          <w:szCs w:val="22"/>
          <w:u w:color="000000"/>
        </w:rPr>
        <w:t xml:space="preserve">two-minute </w:t>
      </w:r>
      <w:r>
        <w:rPr>
          <w:rFonts w:ascii="Garamond" w:eastAsia="Arial Unicode MS" w:hAnsi="Garamond" w:cs="Helvetica"/>
          <w:color w:val="000000" w:themeColor="text1"/>
          <w:sz w:val="22"/>
          <w:szCs w:val="22"/>
          <w:u w:color="000000"/>
        </w:rPr>
        <w:t xml:space="preserve">applause, </w:t>
      </w:r>
      <w:r w:rsidR="001E76D5">
        <w:rPr>
          <w:rFonts w:ascii="Garamond" w:eastAsia="Arial Unicode MS" w:hAnsi="Garamond" w:cs="Helvetica"/>
          <w:color w:val="000000" w:themeColor="text1"/>
          <w:sz w:val="22"/>
          <w:szCs w:val="22"/>
          <w:u w:color="000000"/>
        </w:rPr>
        <w:t xml:space="preserve">which was </w:t>
      </w:r>
      <w:r w:rsidR="0014315F">
        <w:rPr>
          <w:rFonts w:ascii="Garamond" w:eastAsia="Arial Unicode MS" w:hAnsi="Garamond" w:cs="Helvetica"/>
          <w:color w:val="000000" w:themeColor="text1"/>
          <w:sz w:val="22"/>
          <w:szCs w:val="22"/>
          <w:u w:color="000000"/>
        </w:rPr>
        <w:t>i</w:t>
      </w:r>
      <w:r w:rsidR="001E76D5">
        <w:rPr>
          <w:rFonts w:ascii="Garamond" w:eastAsia="Arial Unicode MS" w:hAnsi="Garamond" w:cs="Helvetica"/>
          <w:color w:val="000000" w:themeColor="text1"/>
          <w:sz w:val="22"/>
          <w:szCs w:val="22"/>
          <w:u w:color="000000"/>
        </w:rPr>
        <w:t>n vogue, again, in the Federation as a form of kinetic-yoga to de-gauze the mind</w:t>
      </w:r>
      <w:r w:rsidR="0014315F">
        <w:rPr>
          <w:rFonts w:ascii="Garamond" w:eastAsia="Arial Unicode MS" w:hAnsi="Garamond" w:cs="Helvetica"/>
          <w:color w:val="000000" w:themeColor="text1"/>
          <w:sz w:val="22"/>
          <w:szCs w:val="22"/>
          <w:u w:color="000000"/>
        </w:rPr>
        <w:t>.</w:t>
      </w:r>
      <w:r w:rsidR="00402642">
        <w:rPr>
          <w:rFonts w:ascii="Garamond" w:eastAsia="Arial Unicode MS" w:hAnsi="Garamond" w:cs="Helvetica"/>
          <w:color w:val="000000" w:themeColor="text1"/>
          <w:sz w:val="22"/>
          <w:szCs w:val="22"/>
          <w:u w:color="000000"/>
        </w:rPr>
        <w:t xml:space="preserve"> </w:t>
      </w:r>
    </w:p>
    <w:p w14:paraId="55370E49" w14:textId="7E88206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Rhea’s </w:t>
      </w:r>
      <w:r w:rsidR="00916997" w:rsidRPr="00AF2203">
        <w:rPr>
          <w:rFonts w:ascii="Garamond" w:eastAsia="Arial Unicode MS" w:hAnsi="Garamond" w:cs="Helvetica"/>
          <w:color w:val="000000" w:themeColor="text1"/>
          <w:sz w:val="22"/>
          <w:szCs w:val="22"/>
          <w:u w:color="000000"/>
        </w:rPr>
        <w:t>misgivings</w:t>
      </w:r>
      <w:r w:rsidR="00354993" w:rsidRPr="00AF2203">
        <w:rPr>
          <w:rFonts w:ascii="Garamond" w:eastAsia="Arial Unicode MS" w:hAnsi="Garamond" w:cs="Helvetica"/>
          <w:color w:val="000000" w:themeColor="text1"/>
          <w:sz w:val="22"/>
          <w:szCs w:val="22"/>
          <w:u w:color="000000"/>
        </w:rPr>
        <w:t xml:space="preserve"> </w:t>
      </w:r>
      <w:r w:rsidR="004B1225" w:rsidRPr="00AF2203">
        <w:rPr>
          <w:rFonts w:ascii="Garamond" w:eastAsia="Arial Unicode MS" w:hAnsi="Garamond" w:cs="Helvetica"/>
          <w:color w:val="000000" w:themeColor="text1"/>
          <w:sz w:val="22"/>
          <w:szCs w:val="22"/>
          <w:u w:color="000000"/>
        </w:rPr>
        <w:t>regarding</w:t>
      </w:r>
      <w:r w:rsidR="00280280" w:rsidRPr="00AF2203">
        <w:rPr>
          <w:rFonts w:ascii="Garamond" w:eastAsia="Arial Unicode MS" w:hAnsi="Garamond" w:cs="Helvetica"/>
          <w:color w:val="000000" w:themeColor="text1"/>
          <w:sz w:val="22"/>
          <w:szCs w:val="22"/>
          <w:u w:color="000000"/>
        </w:rPr>
        <w:t xml:space="preserve"> the merits of Freud</w:t>
      </w:r>
      <w:r w:rsidR="00911AAF">
        <w:rPr>
          <w:rFonts w:ascii="Garamond" w:eastAsia="Arial Unicode MS" w:hAnsi="Garamond" w:cs="Helvetica"/>
          <w:color w:val="000000" w:themeColor="text1"/>
          <w:sz w:val="22"/>
          <w:szCs w:val="22"/>
          <w:u w:color="000000"/>
        </w:rPr>
        <w:t xml:space="preserve"> </w:t>
      </w:r>
      <w:r w:rsidR="005F32DC">
        <w:rPr>
          <w:rFonts w:ascii="Garamond" w:eastAsia="Arial Unicode MS" w:hAnsi="Garamond" w:cs="Helvetica"/>
          <w:color w:val="000000" w:themeColor="text1"/>
          <w:sz w:val="22"/>
          <w:szCs w:val="22"/>
          <w:u w:color="000000"/>
        </w:rPr>
        <w:t>were</w:t>
      </w:r>
      <w:r w:rsidR="0028028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well-known</w:t>
      </w:r>
      <w:r w:rsidR="00BC3350">
        <w:rPr>
          <w:rFonts w:ascii="Garamond" w:eastAsia="Arial Unicode MS" w:hAnsi="Garamond" w:cs="Helvetica"/>
          <w:color w:val="000000" w:themeColor="text1"/>
          <w:sz w:val="22"/>
          <w:szCs w:val="22"/>
          <w:u w:color="000000"/>
        </w:rPr>
        <w:t xml:space="preserve"> and </w:t>
      </w:r>
      <w:r w:rsidR="00E463D4">
        <w:rPr>
          <w:rFonts w:ascii="Garamond" w:eastAsia="Arial Unicode MS" w:hAnsi="Garamond" w:cs="Helvetica"/>
          <w:color w:val="000000" w:themeColor="text1"/>
          <w:sz w:val="22"/>
          <w:szCs w:val="22"/>
          <w:u w:color="000000"/>
        </w:rPr>
        <w:t>Quentin</w:t>
      </w:r>
      <w:r w:rsidR="00BC3350">
        <w:rPr>
          <w:rFonts w:ascii="Garamond" w:eastAsia="Arial Unicode MS" w:hAnsi="Garamond" w:cs="Helvetica"/>
          <w:color w:val="000000" w:themeColor="text1"/>
          <w:sz w:val="22"/>
          <w:szCs w:val="22"/>
          <w:u w:color="000000"/>
        </w:rPr>
        <w:t xml:space="preserve"> felt guilty for </w:t>
      </w:r>
      <w:r w:rsidR="007E294F">
        <w:rPr>
          <w:rFonts w:ascii="Garamond" w:eastAsia="Arial Unicode MS" w:hAnsi="Garamond" w:cs="Helvetica"/>
          <w:color w:val="000000" w:themeColor="text1"/>
          <w:sz w:val="22"/>
          <w:szCs w:val="22"/>
          <w:u w:color="000000"/>
        </w:rPr>
        <w:t xml:space="preserve">how his RM set had </w:t>
      </w:r>
      <w:r w:rsidR="0089036A">
        <w:rPr>
          <w:rFonts w:ascii="Garamond" w:eastAsia="Arial Unicode MS" w:hAnsi="Garamond" w:cs="Helvetica"/>
          <w:color w:val="000000" w:themeColor="text1"/>
          <w:sz w:val="22"/>
          <w:szCs w:val="22"/>
          <w:u w:color="000000"/>
        </w:rPr>
        <w:t>invoked</w:t>
      </w:r>
      <w:r w:rsidR="007E294F">
        <w:rPr>
          <w:rFonts w:ascii="Garamond" w:eastAsia="Arial Unicode MS" w:hAnsi="Garamond" w:cs="Helvetica"/>
          <w:color w:val="000000" w:themeColor="text1"/>
          <w:sz w:val="22"/>
          <w:szCs w:val="22"/>
          <w:u w:color="000000"/>
        </w:rPr>
        <w:t xml:space="preserve"> the</w:t>
      </w:r>
      <w:r w:rsidR="00E463D4">
        <w:rPr>
          <w:rFonts w:ascii="Garamond" w:eastAsia="Arial Unicode MS" w:hAnsi="Garamond" w:cs="Helvetica"/>
          <w:color w:val="000000" w:themeColor="text1"/>
          <w:sz w:val="22"/>
          <w:szCs w:val="22"/>
          <w:u w:color="000000"/>
        </w:rPr>
        <w:t xml:space="preserve"> </w:t>
      </w:r>
      <w:r w:rsidR="007D47D7">
        <w:rPr>
          <w:rFonts w:ascii="Garamond" w:eastAsia="Arial Unicode MS" w:hAnsi="Garamond" w:cs="Helvetica"/>
          <w:color w:val="000000" w:themeColor="text1"/>
          <w:sz w:val="22"/>
          <w:szCs w:val="22"/>
          <w:u w:color="000000"/>
        </w:rPr>
        <w:t>ploy</w:t>
      </w:r>
      <w:r w:rsidR="00BC3350">
        <w:rPr>
          <w:rFonts w:ascii="Garamond" w:eastAsia="Arial Unicode MS" w:hAnsi="Garamond" w:cs="Helvetica"/>
          <w:color w:val="000000" w:themeColor="text1"/>
          <w:sz w:val="22"/>
          <w:szCs w:val="22"/>
          <w:u w:color="000000"/>
        </w:rPr>
        <w:t>.</w:t>
      </w:r>
      <w:r w:rsidR="00E463D4">
        <w:rPr>
          <w:rFonts w:ascii="Garamond" w:eastAsia="Arial Unicode MS" w:hAnsi="Garamond" w:cs="Helvetica"/>
          <w:color w:val="000000" w:themeColor="text1"/>
          <w:sz w:val="22"/>
          <w:szCs w:val="22"/>
          <w:u w:color="000000"/>
        </w:rPr>
        <w:t xml:space="preserve"> Freud’s ideas were considered </w:t>
      </w:r>
      <w:r w:rsidR="00AD2EE8">
        <w:rPr>
          <w:rFonts w:ascii="Garamond" w:eastAsia="Arial Unicode MS" w:hAnsi="Garamond" w:cs="Helvetica"/>
          <w:color w:val="000000" w:themeColor="text1"/>
          <w:sz w:val="22"/>
          <w:szCs w:val="22"/>
          <w:u w:color="000000"/>
        </w:rPr>
        <w:t>void</w:t>
      </w:r>
      <w:r w:rsidR="00E463D4">
        <w:rPr>
          <w:rFonts w:ascii="Garamond" w:eastAsia="Arial Unicode MS" w:hAnsi="Garamond" w:cs="Helvetica"/>
          <w:color w:val="000000" w:themeColor="text1"/>
          <w:sz w:val="22"/>
          <w:szCs w:val="22"/>
          <w:u w:color="000000"/>
        </w:rPr>
        <w:t xml:space="preserve"> as a practical means for understanding </w:t>
      </w:r>
      <w:r w:rsidR="004C3088">
        <w:rPr>
          <w:rFonts w:ascii="Garamond" w:eastAsia="Arial Unicode MS" w:hAnsi="Garamond" w:cs="Helvetica"/>
          <w:color w:val="000000" w:themeColor="text1"/>
          <w:sz w:val="22"/>
          <w:szCs w:val="22"/>
          <w:u w:color="000000"/>
        </w:rPr>
        <w:t>consciousness but</w:t>
      </w:r>
      <w:r w:rsidR="00E463D4">
        <w:rPr>
          <w:rFonts w:ascii="Garamond" w:eastAsia="Arial Unicode MS" w:hAnsi="Garamond" w:cs="Helvetica"/>
          <w:color w:val="000000" w:themeColor="text1"/>
          <w:sz w:val="22"/>
          <w:szCs w:val="22"/>
          <w:u w:color="000000"/>
        </w:rPr>
        <w:t xml:space="preserve"> </w:t>
      </w:r>
      <w:r w:rsidR="0020264D">
        <w:rPr>
          <w:rFonts w:ascii="Garamond" w:eastAsia="Arial Unicode MS" w:hAnsi="Garamond" w:cs="Helvetica"/>
          <w:color w:val="000000" w:themeColor="text1"/>
          <w:sz w:val="22"/>
          <w:szCs w:val="22"/>
          <w:u w:color="000000"/>
        </w:rPr>
        <w:t xml:space="preserve">held in </w:t>
      </w:r>
      <w:r w:rsidR="00E45157">
        <w:rPr>
          <w:rFonts w:ascii="Garamond" w:eastAsia="Arial Unicode MS" w:hAnsi="Garamond" w:cs="Helvetica"/>
          <w:color w:val="000000" w:themeColor="text1"/>
          <w:sz w:val="22"/>
          <w:szCs w:val="22"/>
          <w:u w:color="000000"/>
        </w:rPr>
        <w:t>regard</w:t>
      </w:r>
      <w:r w:rsidR="00E463D4">
        <w:rPr>
          <w:rFonts w:ascii="Garamond" w:eastAsia="Arial Unicode MS" w:hAnsi="Garamond" w:cs="Helvetica"/>
          <w:color w:val="000000" w:themeColor="text1"/>
          <w:sz w:val="22"/>
          <w:szCs w:val="22"/>
          <w:u w:color="000000"/>
        </w:rPr>
        <w:t xml:space="preserve"> as a historical datum for understanding twentieth century </w:t>
      </w:r>
      <w:r w:rsidR="008D1631">
        <w:rPr>
          <w:rFonts w:ascii="Garamond" w:eastAsia="Arial Unicode MS" w:hAnsi="Garamond" w:cs="Helvetica"/>
          <w:color w:val="000000" w:themeColor="text1"/>
          <w:sz w:val="22"/>
          <w:szCs w:val="22"/>
          <w:u w:color="000000"/>
        </w:rPr>
        <w:t xml:space="preserve">modernist </w:t>
      </w:r>
      <w:r w:rsidR="00E463D4">
        <w:rPr>
          <w:rFonts w:ascii="Garamond" w:eastAsia="Arial Unicode MS" w:hAnsi="Garamond" w:cs="Helvetica"/>
          <w:color w:val="000000" w:themeColor="text1"/>
          <w:sz w:val="22"/>
          <w:szCs w:val="22"/>
          <w:u w:color="000000"/>
        </w:rPr>
        <w:t>thinking</w:t>
      </w:r>
      <w:r w:rsidR="0006367C">
        <w:rPr>
          <w:rFonts w:ascii="Garamond" w:eastAsia="Arial Unicode MS" w:hAnsi="Garamond" w:cs="Helvetica"/>
          <w:color w:val="000000" w:themeColor="text1"/>
          <w:sz w:val="22"/>
          <w:szCs w:val="22"/>
          <w:u w:color="000000"/>
        </w:rPr>
        <w:t xml:space="preserve"> towards the individual</w:t>
      </w:r>
      <w:r w:rsidR="00E463D4">
        <w:rPr>
          <w:rFonts w:ascii="Garamond" w:eastAsia="Arial Unicode MS" w:hAnsi="Garamond" w:cs="Helvetica"/>
          <w:color w:val="000000" w:themeColor="text1"/>
          <w:sz w:val="22"/>
          <w:szCs w:val="22"/>
          <w:u w:color="000000"/>
        </w:rPr>
        <w:t xml:space="preserve">, much as how Marx was treated in the </w:t>
      </w:r>
      <w:r w:rsidR="005F2264">
        <w:rPr>
          <w:rFonts w:ascii="Garamond" w:eastAsia="Arial Unicode MS" w:hAnsi="Garamond" w:cs="Helvetica"/>
          <w:color w:val="000000" w:themeColor="text1"/>
          <w:sz w:val="22"/>
          <w:szCs w:val="22"/>
          <w:u w:color="000000"/>
        </w:rPr>
        <w:t>Preterite Zone</w:t>
      </w:r>
      <w:r w:rsidR="007749A8">
        <w:rPr>
          <w:rFonts w:ascii="Garamond" w:eastAsia="Arial Unicode MS" w:hAnsi="Garamond" w:cs="Helvetica"/>
          <w:color w:val="000000" w:themeColor="text1"/>
          <w:sz w:val="22"/>
          <w:szCs w:val="22"/>
          <w:u w:color="000000"/>
        </w:rPr>
        <w:t>.</w:t>
      </w:r>
    </w:p>
    <w:p w14:paraId="3C2BEBAC" w14:textId="76626A5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soft bleating bought a close to the scene and Dr Rhea </w:t>
      </w:r>
      <w:r w:rsidR="003F62D8" w:rsidRPr="00AF2203">
        <w:rPr>
          <w:rFonts w:ascii="Garamond" w:eastAsia="Arial Unicode MS" w:hAnsi="Garamond" w:cs="Helvetica"/>
          <w:color w:val="000000" w:themeColor="text1"/>
          <w:sz w:val="22"/>
          <w:szCs w:val="22"/>
          <w:u w:color="000000"/>
        </w:rPr>
        <w:t>slid</w:t>
      </w:r>
      <w:r w:rsidRPr="00AF2203">
        <w:rPr>
          <w:rFonts w:ascii="Garamond" w:eastAsia="Arial Unicode MS" w:hAnsi="Garamond" w:cs="Helvetica"/>
          <w:color w:val="000000" w:themeColor="text1"/>
          <w:sz w:val="22"/>
          <w:szCs w:val="22"/>
          <w:u w:color="000000"/>
        </w:rPr>
        <w:t xml:space="preserve"> on her </w:t>
      </w:r>
      <w:r w:rsidR="009E1512"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26672B" w:rsidRPr="00AF2203">
        <w:rPr>
          <w:rFonts w:ascii="Garamond" w:eastAsia="Arial Unicode MS" w:hAnsi="Garamond" w:cs="Helvetica"/>
          <w:color w:val="000000" w:themeColor="text1"/>
          <w:sz w:val="22"/>
          <w:szCs w:val="22"/>
          <w:u w:color="000000"/>
        </w:rPr>
        <w:t>The visor screen covered the upper part of her face</w:t>
      </w:r>
      <w:r w:rsidR="00A042C7"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916997" w:rsidRPr="00AF2203">
        <w:rPr>
          <w:rFonts w:ascii="Garamond" w:eastAsia="Arial Unicode MS" w:hAnsi="Garamond" w:cs="Helvetica"/>
          <w:color w:val="000000" w:themeColor="text1"/>
          <w:sz w:val="22"/>
          <w:szCs w:val="22"/>
          <w:u w:color="000000"/>
        </w:rPr>
        <w:t xml:space="preserve"> luxurious model</w:t>
      </w:r>
      <w:r w:rsidRPr="00AF2203">
        <w:rPr>
          <w:rFonts w:ascii="Garamond" w:eastAsia="Arial Unicode MS" w:hAnsi="Garamond" w:cs="Helvetica"/>
          <w:color w:val="000000" w:themeColor="text1"/>
          <w:sz w:val="22"/>
          <w:szCs w:val="22"/>
          <w:u w:color="000000"/>
        </w:rPr>
        <w:t xml:space="preserve"> </w:t>
      </w:r>
      <w:r w:rsidR="00A52DBA" w:rsidRPr="00AF2203">
        <w:rPr>
          <w:rFonts w:ascii="Garamond" w:eastAsia="Arial Unicode MS" w:hAnsi="Garamond" w:cs="Helvetica"/>
          <w:color w:val="000000" w:themeColor="text1"/>
          <w:sz w:val="22"/>
          <w:szCs w:val="22"/>
          <w:u w:color="000000"/>
        </w:rPr>
        <w:t>edged</w:t>
      </w:r>
      <w:r w:rsidRPr="00AF2203">
        <w:rPr>
          <w:rFonts w:ascii="Garamond" w:eastAsia="Arial Unicode MS" w:hAnsi="Garamond" w:cs="Helvetica"/>
          <w:color w:val="000000" w:themeColor="text1"/>
          <w:sz w:val="22"/>
          <w:szCs w:val="22"/>
          <w:u w:color="000000"/>
        </w:rPr>
        <w:t xml:space="preserve"> in purple felt</w:t>
      </w:r>
      <w:r w:rsidR="00E23A02">
        <w:rPr>
          <w:rFonts w:ascii="Garamond" w:eastAsia="Arial Unicode MS" w:hAnsi="Garamond" w:cs="Helvetica"/>
          <w:color w:val="000000" w:themeColor="text1"/>
          <w:sz w:val="22"/>
          <w:szCs w:val="22"/>
          <w:u w:color="000000"/>
        </w:rPr>
        <w:t xml:space="preserve"> that matched the material of the headrest below the shallow craters in the table</w:t>
      </w:r>
      <w:r w:rsidRPr="00AF2203">
        <w:rPr>
          <w:rFonts w:ascii="Garamond" w:eastAsia="Arial Unicode MS" w:hAnsi="Garamond" w:cs="Helvetica"/>
          <w:color w:val="000000" w:themeColor="text1"/>
          <w:sz w:val="22"/>
          <w:szCs w:val="22"/>
          <w:u w:color="000000"/>
        </w:rPr>
        <w:t xml:space="preserve">. Quentin watched </w:t>
      </w:r>
      <w:r w:rsidR="003F62D8" w:rsidRPr="00AF2203">
        <w:rPr>
          <w:rFonts w:ascii="Garamond" w:eastAsia="Arial Unicode MS" w:hAnsi="Garamond" w:cs="Helvetica"/>
          <w:color w:val="000000" w:themeColor="text1"/>
          <w:sz w:val="22"/>
          <w:szCs w:val="22"/>
          <w:u w:color="000000"/>
        </w:rPr>
        <w:t xml:space="preserve">the </w:t>
      </w:r>
      <w:r w:rsidR="00066488" w:rsidRPr="00AF2203">
        <w:rPr>
          <w:rFonts w:ascii="Garamond" w:eastAsia="Arial Unicode MS" w:hAnsi="Garamond" w:cs="Helvetica"/>
          <w:color w:val="000000" w:themeColor="text1"/>
          <w:sz w:val="22"/>
          <w:szCs w:val="22"/>
          <w:u w:color="000000"/>
        </w:rPr>
        <w:t>sensor</w:t>
      </w:r>
      <w:r w:rsidR="003F62D8" w:rsidRPr="00AF2203">
        <w:rPr>
          <w:rFonts w:ascii="Garamond" w:eastAsia="Arial Unicode MS" w:hAnsi="Garamond" w:cs="Helvetica"/>
          <w:color w:val="000000" w:themeColor="text1"/>
          <w:sz w:val="22"/>
          <w:szCs w:val="22"/>
          <w:u w:color="000000"/>
        </w:rPr>
        <w:t xml:space="preserve"> band</w:t>
      </w:r>
      <w:r w:rsidRPr="00AF2203">
        <w:rPr>
          <w:rFonts w:ascii="Garamond" w:eastAsia="Arial Unicode MS" w:hAnsi="Garamond" w:cs="Helvetica"/>
          <w:color w:val="000000" w:themeColor="text1"/>
          <w:sz w:val="22"/>
          <w:szCs w:val="22"/>
          <w:u w:color="000000"/>
        </w:rPr>
        <w:t xml:space="preserve"> slip behind </w:t>
      </w:r>
      <w:r w:rsidR="00A042C7" w:rsidRPr="00AF2203">
        <w:rPr>
          <w:rFonts w:ascii="Garamond" w:eastAsia="Arial Unicode MS" w:hAnsi="Garamond" w:cs="Helvetica"/>
          <w:color w:val="000000" w:themeColor="text1"/>
          <w:sz w:val="22"/>
          <w:szCs w:val="22"/>
          <w:u w:color="000000"/>
        </w:rPr>
        <w:t xml:space="preserve">her </w:t>
      </w:r>
      <w:r w:rsidR="00E23A02">
        <w:rPr>
          <w:rFonts w:ascii="Garamond" w:eastAsia="Arial Unicode MS" w:hAnsi="Garamond" w:cs="Helvetica"/>
          <w:color w:val="000000" w:themeColor="text1"/>
          <w:sz w:val="22"/>
          <w:szCs w:val="22"/>
          <w:u w:color="000000"/>
        </w:rPr>
        <w:t xml:space="preserve">sparkling </w:t>
      </w:r>
      <w:r w:rsidR="001000CE">
        <w:rPr>
          <w:rFonts w:ascii="Garamond" w:eastAsia="Arial Unicode MS" w:hAnsi="Garamond" w:cs="Helvetica"/>
          <w:color w:val="000000" w:themeColor="text1"/>
          <w:sz w:val="22"/>
          <w:szCs w:val="22"/>
          <w:u w:color="000000"/>
        </w:rPr>
        <w:t>carbon</w:t>
      </w:r>
      <w:r w:rsidR="00154B6B">
        <w:rPr>
          <w:rFonts w:ascii="Garamond" w:eastAsia="Arial Unicode MS" w:hAnsi="Garamond" w:cs="Helvetica"/>
          <w:color w:val="000000" w:themeColor="text1"/>
          <w:sz w:val="22"/>
          <w:szCs w:val="22"/>
          <w:u w:color="000000"/>
        </w:rPr>
        <w:t>-</w:t>
      </w:r>
      <w:r w:rsidR="00E23A02">
        <w:rPr>
          <w:rFonts w:ascii="Garamond" w:eastAsia="Arial Unicode MS" w:hAnsi="Garamond" w:cs="Helvetica"/>
          <w:color w:val="000000" w:themeColor="text1"/>
          <w:sz w:val="22"/>
          <w:szCs w:val="22"/>
          <w:u w:color="000000"/>
        </w:rPr>
        <w:t>dusted</w:t>
      </w:r>
      <w:r w:rsidR="00154B6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ears</w:t>
      </w:r>
      <w:r w:rsidR="001B735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Rhea raised a hand to indicate she must attend to whatever message she had just </w:t>
      </w:r>
      <w:r w:rsidR="00C07ED4" w:rsidRPr="00AF2203">
        <w:rPr>
          <w:rFonts w:ascii="Garamond" w:eastAsia="Arial Unicode MS" w:hAnsi="Garamond" w:cs="Helvetica"/>
          <w:color w:val="000000" w:themeColor="text1"/>
          <w:sz w:val="22"/>
          <w:szCs w:val="22"/>
          <w:u w:color="000000"/>
        </w:rPr>
        <w:t>received</w:t>
      </w:r>
      <w:r w:rsidR="001000CE">
        <w:rPr>
          <w:rFonts w:ascii="Garamond" w:eastAsia="Arial Unicode MS" w:hAnsi="Garamond" w:cs="Helvetica"/>
          <w:color w:val="000000" w:themeColor="text1"/>
          <w:sz w:val="22"/>
          <w:szCs w:val="22"/>
          <w:u w:color="000000"/>
        </w:rPr>
        <w:t xml:space="preserve"> and h</w:t>
      </w:r>
      <w:r w:rsidR="001B7353">
        <w:rPr>
          <w:rFonts w:ascii="Garamond" w:eastAsia="Arial Unicode MS" w:hAnsi="Garamond" w:cs="Helvetica"/>
          <w:color w:val="000000" w:themeColor="text1"/>
          <w:sz w:val="22"/>
          <w:szCs w:val="22"/>
          <w:u w:color="000000"/>
        </w:rPr>
        <w:t>er</w:t>
      </w:r>
      <w:r w:rsidR="003F62D8" w:rsidRPr="00AF2203">
        <w:rPr>
          <w:rFonts w:ascii="Garamond" w:eastAsia="Arial Unicode MS" w:hAnsi="Garamond" w:cs="Helvetica"/>
          <w:color w:val="000000" w:themeColor="text1"/>
          <w:sz w:val="22"/>
          <w:szCs w:val="22"/>
          <w:u w:color="000000"/>
        </w:rPr>
        <w:t xml:space="preserve"> </w:t>
      </w:r>
      <w:r w:rsidR="00A042C7" w:rsidRPr="00AF2203">
        <w:rPr>
          <w:rFonts w:ascii="Garamond" w:eastAsia="Arial Unicode MS" w:hAnsi="Garamond" w:cs="Helvetica"/>
          <w:color w:val="000000" w:themeColor="text1"/>
          <w:sz w:val="22"/>
          <w:szCs w:val="22"/>
          <w:u w:color="000000"/>
        </w:rPr>
        <w:t>visor</w:t>
      </w:r>
      <w:r w:rsidR="003F62D8" w:rsidRPr="00AF2203">
        <w:rPr>
          <w:rFonts w:ascii="Garamond" w:eastAsia="Arial Unicode MS" w:hAnsi="Garamond" w:cs="Helvetica"/>
          <w:color w:val="000000" w:themeColor="text1"/>
          <w:sz w:val="22"/>
          <w:szCs w:val="22"/>
          <w:u w:color="000000"/>
        </w:rPr>
        <w:t xml:space="preserve"> darkened</w:t>
      </w:r>
      <w:r w:rsidRPr="00AF2203">
        <w:rPr>
          <w:rFonts w:ascii="Garamond" w:eastAsia="Arial Unicode MS" w:hAnsi="Garamond" w:cs="Helvetica"/>
          <w:color w:val="000000" w:themeColor="text1"/>
          <w:sz w:val="22"/>
          <w:szCs w:val="22"/>
          <w:u w:color="000000"/>
        </w:rPr>
        <w:t>. Contrasting with this elegant assemblage</w:t>
      </w:r>
      <w:r w:rsidR="001B73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 commenced an irritable swatting</w:t>
      </w:r>
      <w:r w:rsidR="00585622" w:rsidRPr="00AF2203">
        <w:rPr>
          <w:rFonts w:ascii="Garamond" w:eastAsia="Arial Unicode MS" w:hAnsi="Garamond" w:cs="Helvetica"/>
          <w:color w:val="000000" w:themeColor="text1"/>
          <w:sz w:val="22"/>
          <w:szCs w:val="22"/>
          <w:u w:color="000000"/>
        </w:rPr>
        <w:t>, pinching the air</w:t>
      </w:r>
      <w:r w:rsidRPr="00AF2203">
        <w:rPr>
          <w:rFonts w:ascii="Garamond" w:eastAsia="Arial Unicode MS" w:hAnsi="Garamond" w:cs="Helvetica"/>
          <w:color w:val="000000" w:themeColor="text1"/>
          <w:sz w:val="22"/>
          <w:szCs w:val="22"/>
          <w:u w:color="000000"/>
        </w:rPr>
        <w:t xml:space="preserve"> as she navigated her virtual </w:t>
      </w:r>
      <w:r w:rsidR="007749A8">
        <w:rPr>
          <w:rFonts w:ascii="Garamond" w:eastAsia="Arial Unicode MS" w:hAnsi="Garamond" w:cs="Helvetica"/>
          <w:color w:val="000000" w:themeColor="text1"/>
          <w:sz w:val="22"/>
          <w:szCs w:val="22"/>
          <w:u w:color="000000"/>
        </w:rPr>
        <w:t>Umwelt</w:t>
      </w:r>
      <w:r w:rsidR="003820C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giving the appearance, Quentin thought, of a bee-bothered queen.</w:t>
      </w:r>
    </w:p>
    <w:p w14:paraId="5997B133" w14:textId="3FFE15BB" w:rsidR="00BE3C44" w:rsidRPr="00AF2203" w:rsidRDefault="0057334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573347">
        <w:rPr>
          <w:rFonts w:ascii="Garamond" w:eastAsia="Arial Unicode MS" w:hAnsi="Garamond" w:cs="Helvetica"/>
          <w:color w:val="000000" w:themeColor="text1"/>
          <w:sz w:val="22"/>
          <w:szCs w:val="22"/>
          <w:u w:color="000000"/>
        </w:rPr>
        <w:lastRenderedPageBreak/>
        <w:t xml:space="preserve">Quentin </w:t>
      </w:r>
      <w:r>
        <w:rPr>
          <w:rFonts w:ascii="Garamond" w:eastAsia="Arial Unicode MS" w:hAnsi="Garamond" w:cs="Helvetica"/>
          <w:color w:val="000000" w:themeColor="text1"/>
          <w:sz w:val="22"/>
          <w:szCs w:val="22"/>
          <w:u w:color="000000"/>
        </w:rPr>
        <w:t>tapped the</w:t>
      </w:r>
      <w:r w:rsidR="008106BC">
        <w:rPr>
          <w:rFonts w:ascii="Garamond" w:eastAsia="Arial Unicode MS" w:hAnsi="Garamond" w:cs="Helvetica"/>
          <w:color w:val="000000" w:themeColor="text1"/>
          <w:sz w:val="22"/>
          <w:szCs w:val="22"/>
          <w:u w:color="000000"/>
        </w:rPr>
        <w:t xml:space="preserve"> thin</w:t>
      </w:r>
      <w:r>
        <w:rPr>
          <w:rFonts w:ascii="Garamond" w:eastAsia="Arial Unicode MS" w:hAnsi="Garamond" w:cs="Helvetica"/>
          <w:color w:val="000000" w:themeColor="text1"/>
          <w:sz w:val="22"/>
          <w:szCs w:val="22"/>
          <w:u w:color="000000"/>
        </w:rPr>
        <w:t xml:space="preserve"> table</w:t>
      </w:r>
      <w:r w:rsidR="008106BC">
        <w:rPr>
          <w:rFonts w:ascii="Garamond" w:eastAsia="Arial Unicode MS" w:hAnsi="Garamond" w:cs="Helvetica"/>
          <w:color w:val="000000" w:themeColor="text1"/>
          <w:sz w:val="22"/>
          <w:szCs w:val="22"/>
          <w:u w:color="000000"/>
        </w:rPr>
        <w:t xml:space="preserve"> surface</w:t>
      </w:r>
      <w:r w:rsidR="00B8093C">
        <w:rPr>
          <w:rFonts w:ascii="Garamond" w:eastAsia="Arial Unicode MS" w:hAnsi="Garamond" w:cs="Helvetica"/>
          <w:color w:val="000000" w:themeColor="text1"/>
          <w:sz w:val="22"/>
          <w:szCs w:val="22"/>
          <w:u w:color="000000"/>
        </w:rPr>
        <w:t xml:space="preserve"> and watched</w:t>
      </w:r>
      <w:r>
        <w:rPr>
          <w:rFonts w:ascii="Garamond" w:eastAsia="Arial Unicode MS" w:hAnsi="Garamond" w:cs="Helvetica"/>
          <w:color w:val="000000" w:themeColor="text1"/>
          <w:sz w:val="22"/>
          <w:szCs w:val="22"/>
          <w:u w:color="000000"/>
        </w:rPr>
        <w:t xml:space="preserve"> </w:t>
      </w:r>
      <w:r w:rsidR="0056548E">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wave ripple ou</w:t>
      </w:r>
      <w:r w:rsidR="00033787">
        <w:rPr>
          <w:rFonts w:ascii="Garamond" w:eastAsia="Arial Unicode MS" w:hAnsi="Garamond" w:cs="Helvetica"/>
          <w:color w:val="000000" w:themeColor="text1"/>
          <w:sz w:val="22"/>
          <w:szCs w:val="22"/>
          <w:u w:color="000000"/>
        </w:rPr>
        <w:t>t</w:t>
      </w:r>
      <w:r w:rsidR="00875C2B">
        <w:rPr>
          <w:rFonts w:ascii="Garamond" w:eastAsia="Arial Unicode MS" w:hAnsi="Garamond" w:cs="Helvetica"/>
          <w:color w:val="000000" w:themeColor="text1"/>
          <w:sz w:val="22"/>
          <w:szCs w:val="22"/>
          <w:u w:color="000000"/>
        </w:rPr>
        <w:t xml:space="preserve">, </w:t>
      </w:r>
      <w:r w:rsidR="00111EFB">
        <w:rPr>
          <w:rFonts w:ascii="Garamond" w:eastAsia="Arial Unicode MS" w:hAnsi="Garamond" w:cs="Helvetica"/>
          <w:color w:val="000000" w:themeColor="text1"/>
          <w:sz w:val="22"/>
          <w:szCs w:val="22"/>
          <w:u w:color="000000"/>
        </w:rPr>
        <w:t>fleetingly</w:t>
      </w:r>
      <w:r w:rsidR="00B06D4A">
        <w:rPr>
          <w:rFonts w:ascii="Garamond" w:eastAsia="Arial Unicode MS" w:hAnsi="Garamond" w:cs="Helvetica"/>
          <w:color w:val="000000" w:themeColor="text1"/>
          <w:sz w:val="22"/>
          <w:szCs w:val="22"/>
          <w:u w:color="000000"/>
        </w:rPr>
        <w:t xml:space="preserve"> </w:t>
      </w:r>
      <w:r w:rsidR="00875C2B">
        <w:rPr>
          <w:rFonts w:ascii="Garamond" w:eastAsia="Arial Unicode MS" w:hAnsi="Garamond" w:cs="Helvetica"/>
          <w:color w:val="000000" w:themeColor="text1"/>
          <w:sz w:val="22"/>
          <w:szCs w:val="22"/>
          <w:u w:color="000000"/>
        </w:rPr>
        <w:t>transparent at the pressure maxima</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was still </w:t>
      </w:r>
      <w:r w:rsidR="00BA4F0C">
        <w:rPr>
          <w:rFonts w:ascii="Garamond" w:eastAsia="Arial Unicode MS" w:hAnsi="Garamond" w:cs="Helvetica"/>
          <w:color w:val="000000" w:themeColor="text1"/>
          <w:sz w:val="22"/>
          <w:szCs w:val="22"/>
          <w:u w:color="000000"/>
        </w:rPr>
        <w:t>pinching the air</w:t>
      </w:r>
      <w:r w:rsidR="00BE3C44" w:rsidRPr="00AF2203">
        <w:rPr>
          <w:rFonts w:ascii="Garamond" w:eastAsia="Arial Unicode MS" w:hAnsi="Garamond" w:cs="Helvetica"/>
          <w:color w:val="000000" w:themeColor="text1"/>
          <w:sz w:val="22"/>
          <w:szCs w:val="22"/>
          <w:u w:color="000000"/>
        </w:rPr>
        <w:t xml:space="preserve"> </w:t>
      </w:r>
      <w:r w:rsidR="00C71A65" w:rsidRPr="00AF2203">
        <w:rPr>
          <w:rFonts w:ascii="Garamond" w:eastAsia="Arial Unicode MS" w:hAnsi="Garamond" w:cs="Helvetica"/>
          <w:color w:val="000000" w:themeColor="text1"/>
          <w:sz w:val="22"/>
          <w:szCs w:val="22"/>
          <w:u w:color="000000"/>
        </w:rPr>
        <w:t xml:space="preserve">so </w:t>
      </w:r>
      <w:r>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walked</w:t>
      </w:r>
      <w:r w:rsidR="0055495E" w:rsidRPr="00AF2203">
        <w:rPr>
          <w:rFonts w:ascii="Garamond" w:eastAsia="Arial Unicode MS" w:hAnsi="Garamond" w:cs="Helvetica"/>
          <w:color w:val="000000" w:themeColor="text1"/>
          <w:sz w:val="22"/>
          <w:szCs w:val="22"/>
          <w:u w:color="000000"/>
        </w:rPr>
        <w:t xml:space="preserve"> </w:t>
      </w:r>
      <w:r w:rsidR="009F0B71">
        <w:rPr>
          <w:rFonts w:ascii="Garamond" w:eastAsia="Arial Unicode MS" w:hAnsi="Garamond" w:cs="Helvetica"/>
          <w:color w:val="000000" w:themeColor="text1"/>
          <w:sz w:val="22"/>
          <w:szCs w:val="22"/>
          <w:u w:color="000000"/>
        </w:rPr>
        <w:t>along</w:t>
      </w:r>
      <w:r w:rsidR="0055495E" w:rsidRPr="00AF2203">
        <w:rPr>
          <w:rFonts w:ascii="Garamond" w:eastAsia="Arial Unicode MS" w:hAnsi="Garamond" w:cs="Helvetica"/>
          <w:color w:val="000000" w:themeColor="text1"/>
          <w:sz w:val="22"/>
          <w:szCs w:val="22"/>
          <w:u w:color="000000"/>
        </w:rPr>
        <w:t xml:space="preserve"> the crimson </w:t>
      </w:r>
      <w:r w:rsidR="00DC7703" w:rsidRPr="00AF2203">
        <w:rPr>
          <w:rFonts w:ascii="Garamond" w:eastAsia="Arial Unicode MS" w:hAnsi="Garamond" w:cs="Helvetica"/>
          <w:color w:val="000000" w:themeColor="text1"/>
          <w:sz w:val="22"/>
          <w:szCs w:val="22"/>
          <w:u w:color="000000"/>
        </w:rPr>
        <w:t>carpet</w:t>
      </w:r>
      <w:r w:rsidR="00BE3C44" w:rsidRPr="00AF2203">
        <w:rPr>
          <w:rFonts w:ascii="Garamond" w:eastAsia="Arial Unicode MS" w:hAnsi="Garamond" w:cs="Helvetica"/>
          <w:color w:val="000000" w:themeColor="text1"/>
          <w:sz w:val="22"/>
          <w:szCs w:val="22"/>
          <w:u w:color="000000"/>
        </w:rPr>
        <w:t xml:space="preserve"> to the pillow</w:t>
      </w:r>
      <w:r w:rsidR="005B2BC6" w:rsidRPr="00AF2203">
        <w:rPr>
          <w:rFonts w:ascii="Garamond" w:eastAsia="Arial Unicode MS" w:hAnsi="Garamond" w:cs="Helvetica"/>
          <w:color w:val="000000" w:themeColor="text1"/>
          <w:sz w:val="22"/>
          <w:szCs w:val="22"/>
          <w:u w:color="000000"/>
        </w:rPr>
        <w:t xml:space="preserve"> nest</w:t>
      </w:r>
      <w:r w:rsidR="00BE3C44" w:rsidRPr="00AF2203">
        <w:rPr>
          <w:rFonts w:ascii="Garamond" w:eastAsia="Arial Unicode MS" w:hAnsi="Garamond" w:cs="Helvetica"/>
          <w:color w:val="000000" w:themeColor="text1"/>
          <w:sz w:val="22"/>
          <w:szCs w:val="22"/>
          <w:u w:color="000000"/>
        </w:rPr>
        <w:t xml:space="preserve">. Once settled there </w:t>
      </w:r>
      <w:r w:rsidR="00322694" w:rsidRPr="00AF2203">
        <w:rPr>
          <w:rFonts w:ascii="Garamond" w:eastAsia="Arial Unicode MS" w:hAnsi="Garamond" w:cs="Helvetica"/>
          <w:color w:val="000000" w:themeColor="text1"/>
          <w:sz w:val="22"/>
          <w:szCs w:val="22"/>
          <w:u w:color="000000"/>
        </w:rPr>
        <w:t>he</w:t>
      </w:r>
      <w:r w:rsidR="000442E8"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fiddled </w:t>
      </w:r>
      <w:r w:rsidR="00B24B07" w:rsidRPr="00AF2203">
        <w:rPr>
          <w:rFonts w:ascii="Garamond" w:eastAsia="Arial Unicode MS" w:hAnsi="Garamond" w:cs="Helvetica"/>
          <w:color w:val="000000" w:themeColor="text1"/>
          <w:sz w:val="22"/>
          <w:szCs w:val="22"/>
          <w:u w:color="000000"/>
        </w:rPr>
        <w:t>with a</w:t>
      </w:r>
      <w:r w:rsidR="00BE3C44" w:rsidRPr="00AF2203">
        <w:rPr>
          <w:rFonts w:ascii="Garamond" w:eastAsia="Arial Unicode MS" w:hAnsi="Garamond" w:cs="Helvetica"/>
          <w:color w:val="000000" w:themeColor="text1"/>
          <w:sz w:val="22"/>
          <w:szCs w:val="22"/>
          <w:u w:color="000000"/>
        </w:rPr>
        <w:t xml:space="preserve"> </w:t>
      </w:r>
      <w:r w:rsidR="001C17BF" w:rsidRPr="00AF2203">
        <w:rPr>
          <w:rFonts w:ascii="Garamond" w:eastAsia="Arial Unicode MS" w:hAnsi="Garamond" w:cs="Helvetica"/>
          <w:color w:val="000000" w:themeColor="text1"/>
          <w:sz w:val="22"/>
          <w:szCs w:val="22"/>
          <w:u w:color="000000"/>
        </w:rPr>
        <w:t>sensory</w:t>
      </w:r>
      <w:r w:rsidR="00BE3C44" w:rsidRPr="00AF2203">
        <w:rPr>
          <w:rFonts w:ascii="Garamond" w:eastAsia="Arial Unicode MS" w:hAnsi="Garamond" w:cs="Helvetica"/>
          <w:color w:val="000000" w:themeColor="text1"/>
          <w:sz w:val="22"/>
          <w:szCs w:val="22"/>
          <w:u w:color="000000"/>
        </w:rPr>
        <w:t xml:space="preserve"> organ and closed his eyes. The sound of gentling lapping waves and a faint odour of </w:t>
      </w:r>
      <w:r w:rsidR="00322694" w:rsidRPr="00AF2203">
        <w:rPr>
          <w:rFonts w:ascii="Garamond" w:eastAsia="Arial Unicode MS" w:hAnsi="Garamond" w:cs="Helvetica"/>
          <w:color w:val="000000" w:themeColor="text1"/>
          <w:sz w:val="22"/>
          <w:szCs w:val="22"/>
          <w:u w:color="000000"/>
        </w:rPr>
        <w:t xml:space="preserve">oily </w:t>
      </w:r>
      <w:r w:rsidR="00BE3C44" w:rsidRPr="00AF2203">
        <w:rPr>
          <w:rFonts w:ascii="Garamond" w:eastAsia="Arial Unicode MS" w:hAnsi="Garamond" w:cs="Helvetica"/>
          <w:color w:val="000000" w:themeColor="text1"/>
          <w:sz w:val="22"/>
          <w:szCs w:val="22"/>
          <w:u w:color="000000"/>
        </w:rPr>
        <w:t>wood smoke</w:t>
      </w:r>
      <w:r w:rsidR="005F5D5D" w:rsidRPr="00AF2203">
        <w:rPr>
          <w:rFonts w:ascii="Garamond" w:eastAsia="Arial Unicode MS" w:hAnsi="Garamond" w:cs="Helvetica"/>
          <w:color w:val="000000" w:themeColor="text1"/>
          <w:sz w:val="22"/>
          <w:szCs w:val="22"/>
          <w:u w:color="000000"/>
        </w:rPr>
        <w:t>, coconut</w:t>
      </w:r>
      <w:r w:rsidR="00BE3C44" w:rsidRPr="00AF2203">
        <w:rPr>
          <w:rFonts w:ascii="Garamond" w:eastAsia="Arial Unicode MS" w:hAnsi="Garamond" w:cs="Helvetica"/>
          <w:color w:val="000000" w:themeColor="text1"/>
          <w:sz w:val="22"/>
          <w:szCs w:val="22"/>
          <w:u w:color="000000"/>
        </w:rPr>
        <w:t xml:space="preserve"> and nectar wafted around him</w:t>
      </w:r>
      <w:r w:rsidR="00194036">
        <w:rPr>
          <w:rFonts w:ascii="Garamond" w:eastAsia="Arial Unicode MS" w:hAnsi="Garamond" w:cs="Helvetica"/>
          <w:color w:val="000000" w:themeColor="text1"/>
          <w:sz w:val="22"/>
          <w:szCs w:val="22"/>
          <w:u w:color="000000"/>
        </w:rPr>
        <w:t>. I</w:t>
      </w:r>
      <w:r w:rsidR="009105E5" w:rsidRPr="00AF2203">
        <w:rPr>
          <w:rFonts w:ascii="Garamond" w:eastAsia="Arial Unicode MS" w:hAnsi="Garamond" w:cs="Helvetica"/>
          <w:color w:val="000000" w:themeColor="text1"/>
          <w:sz w:val="22"/>
          <w:szCs w:val="22"/>
          <w:u w:color="000000"/>
        </w:rPr>
        <w:t xml:space="preserve">t was the smell of doctor </w:t>
      </w:r>
      <w:r w:rsidR="0014616A" w:rsidRPr="00AF2203">
        <w:rPr>
          <w:rFonts w:ascii="Garamond" w:eastAsia="Arial Unicode MS" w:hAnsi="Garamond" w:cs="Helvetica"/>
          <w:color w:val="000000" w:themeColor="text1"/>
          <w:sz w:val="22"/>
          <w:szCs w:val="22"/>
          <w:u w:color="000000"/>
        </w:rPr>
        <w:t>Tottman</w:t>
      </w:r>
      <w:r w:rsidR="00BE3C44" w:rsidRPr="00AF2203">
        <w:rPr>
          <w:rFonts w:ascii="Garamond" w:eastAsia="Arial Unicode MS" w:hAnsi="Garamond" w:cs="Helvetica"/>
          <w:color w:val="000000" w:themeColor="text1"/>
          <w:sz w:val="22"/>
          <w:szCs w:val="22"/>
          <w:u w:color="000000"/>
        </w:rPr>
        <w:t xml:space="preserve">. He thought </w:t>
      </w:r>
      <w:r w:rsidR="00B24B07" w:rsidRPr="00AF2203">
        <w:rPr>
          <w:rFonts w:ascii="Garamond" w:eastAsia="Arial Unicode MS" w:hAnsi="Garamond" w:cs="Helvetica"/>
          <w:color w:val="000000" w:themeColor="text1"/>
          <w:sz w:val="22"/>
          <w:szCs w:val="22"/>
          <w:u w:color="000000"/>
        </w:rPr>
        <w:t>about</w:t>
      </w:r>
      <w:r w:rsidR="00BE3C44" w:rsidRPr="00AF2203">
        <w:rPr>
          <w:rFonts w:ascii="Garamond" w:eastAsia="Arial Unicode MS" w:hAnsi="Garamond" w:cs="Helvetica"/>
          <w:color w:val="000000" w:themeColor="text1"/>
          <w:sz w:val="22"/>
          <w:szCs w:val="22"/>
          <w:u w:color="000000"/>
        </w:rPr>
        <w:t xml:space="preserve"> Neikea. Besides Neikea’s appeal to his sense of </w:t>
      </w:r>
      <w:r w:rsidR="00154EA9" w:rsidRPr="00AF2203">
        <w:rPr>
          <w:rFonts w:ascii="Garamond" w:eastAsia="Arial Unicode MS" w:hAnsi="Garamond" w:cs="Helvetica"/>
          <w:color w:val="000000" w:themeColor="text1"/>
          <w:sz w:val="22"/>
          <w:szCs w:val="22"/>
          <w:u w:color="000000"/>
        </w:rPr>
        <w:t xml:space="preserve">reason </w:t>
      </w:r>
      <w:r w:rsidR="00BA4F0C">
        <w:rPr>
          <w:rFonts w:ascii="Garamond" w:eastAsia="Arial Unicode MS" w:hAnsi="Garamond" w:cs="Helvetica"/>
          <w:color w:val="000000" w:themeColor="text1"/>
          <w:sz w:val="22"/>
          <w:szCs w:val="22"/>
          <w:u w:color="000000"/>
        </w:rPr>
        <w:t>he decided it</w:t>
      </w:r>
      <w:r w:rsidR="00BE3C44" w:rsidRPr="00AF2203">
        <w:rPr>
          <w:rFonts w:ascii="Garamond" w:eastAsia="Arial Unicode MS" w:hAnsi="Garamond" w:cs="Helvetica"/>
          <w:color w:val="000000" w:themeColor="text1"/>
          <w:sz w:val="22"/>
          <w:szCs w:val="22"/>
          <w:u w:color="000000"/>
        </w:rPr>
        <w:t xml:space="preserve"> was her </w:t>
      </w:r>
      <w:r w:rsidR="00BE3C44" w:rsidRPr="00AF2203">
        <w:rPr>
          <w:rFonts w:ascii="Garamond" w:eastAsia="Arial Unicode MS" w:hAnsi="Garamond" w:cs="Helvetica"/>
          <w:i/>
          <w:color w:val="000000" w:themeColor="text1"/>
          <w:sz w:val="22"/>
          <w:szCs w:val="22"/>
          <w:u w:color="000000"/>
        </w:rPr>
        <w:t>smell</w:t>
      </w:r>
      <w:r w:rsidR="00BE3C44" w:rsidRPr="00AF2203">
        <w:rPr>
          <w:rFonts w:ascii="Garamond" w:eastAsia="Arial Unicode MS" w:hAnsi="Garamond" w:cs="Helvetica"/>
          <w:color w:val="000000" w:themeColor="text1"/>
          <w:sz w:val="22"/>
          <w:szCs w:val="22"/>
          <w:u w:color="000000"/>
        </w:rPr>
        <w:t xml:space="preserve"> with which he was most </w:t>
      </w:r>
      <w:r w:rsidR="00922B86" w:rsidRPr="00AF2203">
        <w:rPr>
          <w:rFonts w:ascii="Garamond" w:eastAsia="Arial Unicode MS" w:hAnsi="Garamond" w:cs="Helvetica"/>
          <w:color w:val="000000" w:themeColor="text1"/>
          <w:sz w:val="22"/>
          <w:szCs w:val="22"/>
          <w:u w:color="000000"/>
        </w:rPr>
        <w:t>enamoured</w:t>
      </w:r>
      <w:r w:rsidR="00527F4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 </w:t>
      </w:r>
      <w:r w:rsidR="00922B86" w:rsidRPr="00AF2203">
        <w:rPr>
          <w:rFonts w:ascii="Garamond" w:eastAsia="Arial Unicode MS" w:hAnsi="Garamond" w:cs="Helvetica"/>
          <w:color w:val="000000" w:themeColor="text1"/>
          <w:sz w:val="22"/>
          <w:szCs w:val="22"/>
          <w:u w:color="000000"/>
        </w:rPr>
        <w:t>honied and</w:t>
      </w:r>
      <w:r w:rsidR="00BE3C44" w:rsidRPr="00AF2203">
        <w:rPr>
          <w:rFonts w:ascii="Garamond" w:eastAsia="Arial Unicode MS" w:hAnsi="Garamond" w:cs="Helvetica"/>
          <w:color w:val="000000" w:themeColor="text1"/>
          <w:sz w:val="22"/>
          <w:szCs w:val="22"/>
          <w:u w:color="000000"/>
        </w:rPr>
        <w:t xml:space="preserve"> homey </w:t>
      </w:r>
      <w:r w:rsidR="00BF6073">
        <w:rPr>
          <w:rFonts w:ascii="Garamond" w:eastAsia="Arial Unicode MS" w:hAnsi="Garamond" w:cs="Helvetica"/>
          <w:color w:val="000000" w:themeColor="text1"/>
          <w:sz w:val="22"/>
          <w:szCs w:val="22"/>
          <w:u w:color="000000"/>
        </w:rPr>
        <w:t>musk</w:t>
      </w:r>
      <w:r w:rsidR="00BF314C" w:rsidRPr="00AF2203">
        <w:rPr>
          <w:rFonts w:ascii="Garamond" w:eastAsia="Arial Unicode MS" w:hAnsi="Garamond" w:cs="Helvetica"/>
          <w:color w:val="000000" w:themeColor="text1"/>
          <w:sz w:val="22"/>
          <w:szCs w:val="22"/>
          <w:u w:color="000000"/>
        </w:rPr>
        <w:t xml:space="preserve"> like babies</w:t>
      </w:r>
      <w:r w:rsidR="00BE3C44" w:rsidRPr="00AF2203">
        <w:rPr>
          <w:rFonts w:ascii="Garamond" w:eastAsia="Arial Unicode MS" w:hAnsi="Garamond" w:cs="Helvetica"/>
          <w:color w:val="000000" w:themeColor="text1"/>
          <w:sz w:val="22"/>
          <w:szCs w:val="22"/>
          <w:u w:color="000000"/>
        </w:rPr>
        <w:t xml:space="preserve">. </w:t>
      </w:r>
      <w:r w:rsidR="004D4847" w:rsidRPr="00AF2203">
        <w:rPr>
          <w:rFonts w:ascii="Garamond" w:eastAsia="Arial Unicode MS" w:hAnsi="Garamond" w:cs="Helvetica"/>
          <w:color w:val="000000" w:themeColor="text1"/>
          <w:sz w:val="22"/>
          <w:szCs w:val="22"/>
          <w:u w:color="000000"/>
        </w:rPr>
        <w:t xml:space="preserve">His </w:t>
      </w:r>
      <w:r w:rsidR="002B0955" w:rsidRPr="00AF2203">
        <w:rPr>
          <w:rFonts w:ascii="Garamond" w:eastAsia="Arial Unicode MS" w:hAnsi="Garamond" w:cs="Helvetica"/>
          <w:color w:val="000000" w:themeColor="text1"/>
          <w:sz w:val="22"/>
          <w:szCs w:val="22"/>
          <w:u w:color="000000"/>
        </w:rPr>
        <w:t>personality develo</w:t>
      </w:r>
      <w:r w:rsidR="00E14791" w:rsidRPr="00AF2203">
        <w:rPr>
          <w:rFonts w:ascii="Garamond" w:eastAsia="Arial Unicode MS" w:hAnsi="Garamond" w:cs="Helvetica"/>
          <w:color w:val="000000" w:themeColor="text1"/>
          <w:sz w:val="22"/>
          <w:szCs w:val="22"/>
          <w:u w:color="000000"/>
        </w:rPr>
        <w:t>per</w:t>
      </w:r>
      <w:r w:rsidR="002B0955"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suggested </w:t>
      </w:r>
      <w:r w:rsidR="005624B2"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arrange for a dinner date </w:t>
      </w:r>
      <w:r w:rsidR="000A562F" w:rsidRPr="00AF2203">
        <w:rPr>
          <w:rFonts w:ascii="Garamond" w:eastAsia="Arial Unicode MS" w:hAnsi="Garamond" w:cs="Helvetica"/>
          <w:color w:val="000000" w:themeColor="text1"/>
          <w:sz w:val="22"/>
          <w:szCs w:val="22"/>
          <w:u w:color="000000"/>
        </w:rPr>
        <w:t xml:space="preserve">with her </w:t>
      </w:r>
      <w:r w:rsidR="00BE3C44" w:rsidRPr="00AF2203">
        <w:rPr>
          <w:rFonts w:ascii="Garamond" w:eastAsia="Arial Unicode MS" w:hAnsi="Garamond" w:cs="Helvetica"/>
          <w:color w:val="000000" w:themeColor="text1"/>
          <w:sz w:val="22"/>
          <w:szCs w:val="22"/>
          <w:u w:color="000000"/>
        </w:rPr>
        <w:t>that evening. He knew exactly where to take her</w:t>
      </w:r>
      <w:r w:rsidR="0019403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it would be </w:t>
      </w:r>
      <w:r w:rsidR="0079406B" w:rsidRPr="00AF2203">
        <w:rPr>
          <w:rFonts w:ascii="Garamond" w:eastAsia="Arial Unicode MS" w:hAnsi="Garamond" w:cs="Helvetica"/>
          <w:color w:val="000000" w:themeColor="text1"/>
          <w:sz w:val="22"/>
          <w:szCs w:val="22"/>
          <w:u w:color="000000"/>
        </w:rPr>
        <w:t xml:space="preserve">dangerously </w:t>
      </w:r>
      <w:r w:rsidR="00BE3C44" w:rsidRPr="00AF2203">
        <w:rPr>
          <w:rFonts w:ascii="Garamond" w:eastAsia="Arial Unicode MS" w:hAnsi="Garamond" w:cs="Helvetica"/>
          <w:color w:val="000000" w:themeColor="text1"/>
          <w:sz w:val="22"/>
          <w:szCs w:val="22"/>
          <w:u w:color="000000"/>
        </w:rPr>
        <w:t>weird</w:t>
      </w:r>
      <w:r w:rsidR="00050F5F" w:rsidRPr="00AF2203">
        <w:rPr>
          <w:rFonts w:ascii="Garamond" w:eastAsia="Arial Unicode MS" w:hAnsi="Garamond" w:cs="Helvetica"/>
          <w:color w:val="000000" w:themeColor="text1"/>
          <w:sz w:val="22"/>
          <w:szCs w:val="22"/>
          <w:u w:color="000000"/>
        </w:rPr>
        <w:t xml:space="preserve"> and p</w:t>
      </w:r>
      <w:r w:rsidR="00476D4F" w:rsidRPr="00AF2203">
        <w:rPr>
          <w:rFonts w:ascii="Garamond" w:eastAsia="Arial Unicode MS" w:hAnsi="Garamond" w:cs="Helvetica"/>
          <w:color w:val="000000" w:themeColor="text1"/>
          <w:sz w:val="22"/>
          <w:szCs w:val="22"/>
          <w:u w:color="000000"/>
        </w:rPr>
        <w:t xml:space="preserve">erhaps would </w:t>
      </w:r>
      <w:r w:rsidR="007859FF">
        <w:rPr>
          <w:rFonts w:ascii="Garamond" w:eastAsia="Arial Unicode MS" w:hAnsi="Garamond" w:cs="Helvetica"/>
          <w:color w:val="000000" w:themeColor="text1"/>
          <w:sz w:val="22"/>
          <w:szCs w:val="22"/>
          <w:u w:color="000000"/>
        </w:rPr>
        <w:t>quicken</w:t>
      </w:r>
      <w:r w:rsidR="00476D4F" w:rsidRPr="00AF2203">
        <w:rPr>
          <w:rFonts w:ascii="Garamond" w:eastAsia="Arial Unicode MS" w:hAnsi="Garamond" w:cs="Helvetica"/>
          <w:color w:val="000000" w:themeColor="text1"/>
          <w:sz w:val="22"/>
          <w:szCs w:val="22"/>
          <w:u w:color="000000"/>
        </w:rPr>
        <w:t xml:space="preserve"> the </w:t>
      </w:r>
      <w:r w:rsidR="00AA6DA9" w:rsidRPr="00AF2203">
        <w:rPr>
          <w:rFonts w:ascii="Garamond" w:eastAsia="Arial Unicode MS" w:hAnsi="Garamond" w:cs="Helvetica"/>
          <w:color w:val="000000" w:themeColor="text1"/>
          <w:sz w:val="22"/>
          <w:szCs w:val="22"/>
          <w:u w:color="000000"/>
        </w:rPr>
        <w:t xml:space="preserve">romantic </w:t>
      </w:r>
      <w:r w:rsidR="00476D4F" w:rsidRPr="00AF2203">
        <w:rPr>
          <w:rFonts w:ascii="Garamond" w:eastAsia="Arial Unicode MS" w:hAnsi="Garamond" w:cs="Helvetica"/>
          <w:color w:val="000000" w:themeColor="text1"/>
          <w:sz w:val="22"/>
          <w:szCs w:val="22"/>
          <w:u w:color="000000"/>
        </w:rPr>
        <w:t>catastrophe</w:t>
      </w:r>
      <w:r w:rsidR="00BE204F" w:rsidRPr="00AF2203">
        <w:rPr>
          <w:rFonts w:ascii="Garamond" w:eastAsia="Arial Unicode MS" w:hAnsi="Garamond" w:cs="Helvetica"/>
          <w:color w:val="000000" w:themeColor="text1"/>
          <w:sz w:val="22"/>
          <w:szCs w:val="22"/>
          <w:u w:color="000000"/>
        </w:rPr>
        <w:t xml:space="preserve"> </w:t>
      </w:r>
      <w:r w:rsidR="00DF0F5F">
        <w:rPr>
          <w:rFonts w:ascii="Garamond" w:eastAsia="Arial Unicode MS" w:hAnsi="Garamond" w:cs="Helvetica"/>
          <w:color w:val="000000" w:themeColor="text1"/>
          <w:sz w:val="22"/>
          <w:szCs w:val="22"/>
          <w:u w:color="000000"/>
        </w:rPr>
        <w:t>of which he</w:t>
      </w:r>
      <w:r w:rsidR="00BE204F" w:rsidRPr="00AF2203">
        <w:rPr>
          <w:rFonts w:ascii="Garamond" w:eastAsia="Arial Unicode MS" w:hAnsi="Garamond" w:cs="Helvetica"/>
          <w:color w:val="000000" w:themeColor="text1"/>
          <w:sz w:val="22"/>
          <w:szCs w:val="22"/>
          <w:u w:color="000000"/>
        </w:rPr>
        <w:t xml:space="preserve"> </w:t>
      </w:r>
      <w:r w:rsidR="00D70B34">
        <w:rPr>
          <w:rFonts w:ascii="Garamond" w:eastAsia="Arial Unicode MS" w:hAnsi="Garamond" w:cs="Helvetica"/>
          <w:color w:val="000000" w:themeColor="text1"/>
          <w:sz w:val="22"/>
          <w:szCs w:val="22"/>
          <w:u w:color="000000"/>
        </w:rPr>
        <w:t>had foretold</w:t>
      </w:r>
      <w:r w:rsidR="00273CCE" w:rsidRPr="00AF2203">
        <w:rPr>
          <w:rFonts w:ascii="Garamond" w:eastAsia="Arial Unicode MS" w:hAnsi="Garamond" w:cs="Helvetica"/>
          <w:color w:val="000000" w:themeColor="text1"/>
          <w:sz w:val="22"/>
          <w:szCs w:val="22"/>
          <w:u w:color="000000"/>
        </w:rPr>
        <w:t>.</w:t>
      </w:r>
    </w:p>
    <w:p w14:paraId="5B4FAA4F" w14:textId="74E248C8"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looked up to see Dr Rhea facing </w:t>
      </w:r>
      <w:r w:rsidR="0083673E" w:rsidRPr="00AF2203">
        <w:rPr>
          <w:rFonts w:ascii="Garamond" w:eastAsia="Arial Unicode MS" w:hAnsi="Garamond" w:cs="Helvetica"/>
          <w:color w:val="000000" w:themeColor="text1"/>
          <w:sz w:val="22"/>
          <w:szCs w:val="22"/>
          <w:u w:color="000000"/>
        </w:rPr>
        <w:t xml:space="preserve">him </w:t>
      </w:r>
      <w:r w:rsidR="00982709">
        <w:rPr>
          <w:rFonts w:ascii="Garamond" w:eastAsia="Arial Unicode MS" w:hAnsi="Garamond" w:cs="Helvetica"/>
          <w:color w:val="000000" w:themeColor="text1"/>
          <w:sz w:val="22"/>
          <w:szCs w:val="22"/>
          <w:u w:color="000000"/>
        </w:rPr>
        <w:t>through</w:t>
      </w:r>
      <w:r w:rsidR="0083673E" w:rsidRPr="00AF2203">
        <w:rPr>
          <w:rFonts w:ascii="Garamond" w:eastAsia="Arial Unicode MS" w:hAnsi="Garamond" w:cs="Helvetica"/>
          <w:color w:val="000000" w:themeColor="text1"/>
          <w:sz w:val="22"/>
          <w:szCs w:val="22"/>
          <w:u w:color="000000"/>
        </w:rPr>
        <w:t xml:space="preserve"> a </w:t>
      </w:r>
      <w:r w:rsidR="00070C1A" w:rsidRPr="00AF2203">
        <w:rPr>
          <w:rFonts w:ascii="Garamond" w:eastAsia="Arial Unicode MS" w:hAnsi="Garamond" w:cs="Helvetica"/>
          <w:color w:val="000000" w:themeColor="text1"/>
          <w:sz w:val="22"/>
          <w:szCs w:val="22"/>
          <w:u w:color="000000"/>
        </w:rPr>
        <w:t xml:space="preserve">partly </w:t>
      </w:r>
      <w:r w:rsidR="0083673E" w:rsidRPr="00AF2203">
        <w:rPr>
          <w:rFonts w:ascii="Garamond" w:eastAsia="Arial Unicode MS" w:hAnsi="Garamond" w:cs="Helvetica"/>
          <w:color w:val="000000" w:themeColor="text1"/>
          <w:sz w:val="22"/>
          <w:szCs w:val="22"/>
          <w:u w:color="000000"/>
        </w:rPr>
        <w:t>cleared visor</w:t>
      </w:r>
      <w:r w:rsidR="00F032F9">
        <w:rPr>
          <w:rFonts w:ascii="Garamond" w:eastAsia="Arial Unicode MS" w:hAnsi="Garamond" w:cs="Helvetica"/>
          <w:color w:val="000000" w:themeColor="text1"/>
          <w:sz w:val="22"/>
          <w:szCs w:val="22"/>
          <w:u w:color="000000"/>
        </w:rPr>
        <w:t xml:space="preserve"> screen</w:t>
      </w:r>
      <w:r w:rsidRPr="00AF2203">
        <w:rPr>
          <w:rFonts w:ascii="Garamond" w:eastAsia="Arial Unicode MS" w:hAnsi="Garamond" w:cs="Helvetica"/>
          <w:color w:val="000000" w:themeColor="text1"/>
          <w:sz w:val="22"/>
          <w:szCs w:val="22"/>
          <w:u w:color="000000"/>
        </w:rPr>
        <w:t xml:space="preserve">. He could not tell if </w:t>
      </w:r>
      <w:r w:rsidR="00982709">
        <w:rPr>
          <w:rFonts w:ascii="Garamond" w:eastAsia="Arial Unicode MS" w:hAnsi="Garamond" w:cs="Helvetica"/>
          <w:color w:val="000000" w:themeColor="text1"/>
          <w:sz w:val="22"/>
          <w:szCs w:val="22"/>
          <w:u w:color="000000"/>
        </w:rPr>
        <w:t>her focus</w:t>
      </w:r>
      <w:r w:rsidRPr="00AF2203">
        <w:rPr>
          <w:rFonts w:ascii="Garamond" w:eastAsia="Arial Unicode MS" w:hAnsi="Garamond" w:cs="Helvetica"/>
          <w:color w:val="000000" w:themeColor="text1"/>
          <w:sz w:val="22"/>
          <w:szCs w:val="22"/>
          <w:u w:color="000000"/>
        </w:rPr>
        <w:t xml:space="preserve"> was </w:t>
      </w:r>
      <w:r w:rsidR="00982709">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him or </w:t>
      </w:r>
      <w:r w:rsidR="005932B5">
        <w:rPr>
          <w:rFonts w:ascii="Garamond" w:eastAsia="Arial Unicode MS" w:hAnsi="Garamond" w:cs="Helvetica"/>
          <w:color w:val="000000" w:themeColor="text1"/>
          <w:sz w:val="22"/>
          <w:szCs w:val="22"/>
          <w:u w:color="000000"/>
        </w:rPr>
        <w:t>the screen</w:t>
      </w:r>
      <w:r w:rsidR="00194036">
        <w:rPr>
          <w:rFonts w:ascii="Garamond" w:eastAsia="Arial Unicode MS" w:hAnsi="Garamond" w:cs="Helvetica"/>
          <w:color w:val="000000" w:themeColor="text1"/>
          <w:sz w:val="22"/>
          <w:szCs w:val="22"/>
          <w:u w:color="000000"/>
        </w:rPr>
        <w:t xml:space="preserve"> as her </w:t>
      </w:r>
      <w:r w:rsidRPr="00AF2203">
        <w:rPr>
          <w:rFonts w:ascii="Garamond" w:eastAsia="Arial Unicode MS" w:hAnsi="Garamond" w:cs="Helvetica"/>
          <w:color w:val="000000" w:themeColor="text1"/>
          <w:sz w:val="22"/>
          <w:szCs w:val="22"/>
          <w:u w:color="000000"/>
        </w:rPr>
        <w:t>upper lip ratchet</w:t>
      </w:r>
      <w:r w:rsidR="005A03AE" w:rsidRPr="00AF2203">
        <w:rPr>
          <w:rFonts w:ascii="Garamond" w:eastAsia="Arial Unicode MS" w:hAnsi="Garamond" w:cs="Helvetica"/>
          <w:color w:val="000000" w:themeColor="text1"/>
          <w:sz w:val="22"/>
          <w:szCs w:val="22"/>
          <w:u w:color="000000"/>
        </w:rPr>
        <w:t>ed</w:t>
      </w:r>
      <w:r w:rsidR="00070C1A" w:rsidRPr="00AF2203">
        <w:rPr>
          <w:rFonts w:ascii="Garamond" w:eastAsia="Arial Unicode MS" w:hAnsi="Garamond" w:cs="Helvetica"/>
          <w:color w:val="000000" w:themeColor="text1"/>
          <w:sz w:val="22"/>
          <w:szCs w:val="22"/>
          <w:u w:color="000000"/>
        </w:rPr>
        <w:t xml:space="preserve"> </w:t>
      </w:r>
      <w:r w:rsidR="00DB424D">
        <w:rPr>
          <w:rFonts w:ascii="Garamond" w:eastAsia="Arial Unicode MS" w:hAnsi="Garamond" w:cs="Helvetica"/>
          <w:color w:val="000000" w:themeColor="text1"/>
          <w:sz w:val="22"/>
          <w:szCs w:val="22"/>
          <w:u w:color="000000"/>
        </w:rPr>
        <w:t>in an</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asymmetric</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burlesque</w:t>
      </w:r>
      <w:r w:rsidR="000C6F11">
        <w:rPr>
          <w:rFonts w:ascii="Garamond" w:eastAsia="Arial Unicode MS" w:hAnsi="Garamond" w:cs="Helvetica"/>
          <w:color w:val="000000" w:themeColor="text1"/>
          <w:sz w:val="22"/>
          <w:szCs w:val="22"/>
          <w:u w:color="000000"/>
        </w:rPr>
        <w:t xml:space="preserve">, flakes of </w:t>
      </w:r>
      <w:r w:rsidR="00132930">
        <w:rPr>
          <w:rFonts w:ascii="Garamond" w:eastAsia="Arial Unicode MS" w:hAnsi="Garamond" w:cs="Helvetica"/>
          <w:color w:val="000000" w:themeColor="text1"/>
          <w:sz w:val="22"/>
          <w:szCs w:val="22"/>
          <w:u w:color="000000"/>
        </w:rPr>
        <w:t>black</w:t>
      </w:r>
      <w:r w:rsidR="000C6F11">
        <w:rPr>
          <w:rFonts w:ascii="Garamond" w:eastAsia="Arial Unicode MS" w:hAnsi="Garamond" w:cs="Helvetica"/>
          <w:color w:val="000000" w:themeColor="text1"/>
          <w:sz w:val="22"/>
          <w:szCs w:val="22"/>
          <w:u w:color="000000"/>
        </w:rPr>
        <w:t xml:space="preserve"> lipstick on </w:t>
      </w:r>
      <w:r w:rsidR="00F032F9">
        <w:rPr>
          <w:rFonts w:ascii="Garamond" w:eastAsia="Arial Unicode MS" w:hAnsi="Garamond" w:cs="Helvetica"/>
          <w:color w:val="000000" w:themeColor="text1"/>
          <w:sz w:val="22"/>
          <w:szCs w:val="22"/>
          <w:u w:color="000000"/>
        </w:rPr>
        <w:t>perfect upper incisors</w:t>
      </w:r>
      <w:r w:rsidR="000309F7" w:rsidRPr="00AF2203">
        <w:rPr>
          <w:rFonts w:ascii="Garamond" w:eastAsia="Arial Unicode MS" w:hAnsi="Garamond" w:cs="Helvetica"/>
          <w:color w:val="000000" w:themeColor="text1"/>
          <w:sz w:val="22"/>
          <w:szCs w:val="22"/>
          <w:u w:color="000000"/>
        </w:rPr>
        <w:t>. The ratcheting seemed to be lasting longer than it should</w:t>
      </w:r>
      <w:r w:rsidR="004D4847" w:rsidRPr="00AF2203">
        <w:rPr>
          <w:rFonts w:ascii="Garamond" w:eastAsia="Arial Unicode MS" w:hAnsi="Garamond" w:cs="Helvetica"/>
          <w:color w:val="000000" w:themeColor="text1"/>
          <w:sz w:val="22"/>
          <w:szCs w:val="22"/>
          <w:u w:color="000000"/>
        </w:rPr>
        <w:t xml:space="preserve"> and th</w:t>
      </w:r>
      <w:r w:rsidR="000309F7" w:rsidRPr="00AF2203">
        <w:rPr>
          <w:rFonts w:ascii="Garamond" w:eastAsia="Arial Unicode MS" w:hAnsi="Garamond" w:cs="Helvetica"/>
          <w:color w:val="000000" w:themeColor="text1"/>
          <w:sz w:val="22"/>
          <w:szCs w:val="22"/>
          <w:u w:color="000000"/>
        </w:rPr>
        <w:t xml:space="preserve">e spectacle </w:t>
      </w:r>
      <w:r w:rsidR="00B3592F" w:rsidRPr="00AF2203">
        <w:rPr>
          <w:rFonts w:ascii="Garamond" w:eastAsia="Arial Unicode MS" w:hAnsi="Garamond" w:cs="Helvetica"/>
          <w:color w:val="000000" w:themeColor="text1"/>
          <w:sz w:val="22"/>
          <w:szCs w:val="22"/>
          <w:u w:color="000000"/>
        </w:rPr>
        <w:t>bred a</w:t>
      </w:r>
      <w:r w:rsidR="00BB0405" w:rsidRPr="00AF2203">
        <w:rPr>
          <w:rFonts w:ascii="Garamond" w:eastAsia="Arial Unicode MS" w:hAnsi="Garamond" w:cs="Helvetica"/>
          <w:color w:val="000000" w:themeColor="text1"/>
          <w:sz w:val="22"/>
          <w:szCs w:val="22"/>
          <w:u w:color="000000"/>
        </w:rPr>
        <w:t xml:space="preserve"> nauseating</w:t>
      </w:r>
      <w:r w:rsidR="00B3592F" w:rsidRPr="00AF2203">
        <w:rPr>
          <w:rFonts w:ascii="Garamond" w:eastAsia="Arial Unicode MS" w:hAnsi="Garamond" w:cs="Helvetica"/>
          <w:color w:val="000000" w:themeColor="text1"/>
          <w:sz w:val="22"/>
          <w:szCs w:val="22"/>
          <w:u w:color="000000"/>
        </w:rPr>
        <w:t xml:space="preserve"> discomfort</w:t>
      </w:r>
      <w:r w:rsidR="004D4847"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Time</w:t>
      </w:r>
      <w:r w:rsidR="00B3592F" w:rsidRPr="00AF2203">
        <w:rPr>
          <w:rFonts w:ascii="Garamond" w:eastAsia="Arial Unicode MS" w:hAnsi="Garamond" w:cs="Helvetica"/>
          <w:color w:val="000000" w:themeColor="text1"/>
          <w:sz w:val="22"/>
          <w:szCs w:val="22"/>
          <w:u w:color="000000"/>
        </w:rPr>
        <w:t xml:space="preserve"> hung</w:t>
      </w:r>
      <w:r w:rsidR="00861139" w:rsidRPr="00AF2203">
        <w:rPr>
          <w:rFonts w:ascii="Garamond" w:eastAsia="Arial Unicode MS" w:hAnsi="Garamond" w:cs="Helvetica"/>
          <w:color w:val="000000" w:themeColor="text1"/>
          <w:sz w:val="22"/>
          <w:szCs w:val="22"/>
          <w:u w:color="000000"/>
        </w:rPr>
        <w:t xml:space="preserve"> in the air, movement without acceleration</w:t>
      </w:r>
      <w:r w:rsidR="00BB0405" w:rsidRPr="00AF2203">
        <w:rPr>
          <w:rFonts w:ascii="Garamond" w:eastAsia="Arial Unicode MS" w:hAnsi="Garamond" w:cs="Helvetica"/>
          <w:color w:val="000000" w:themeColor="text1"/>
          <w:sz w:val="22"/>
          <w:szCs w:val="22"/>
          <w:u w:color="000000"/>
        </w:rPr>
        <w:t>.</w:t>
      </w:r>
      <w:r w:rsidR="00DF71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was about to force a cough when he </w:t>
      </w:r>
      <w:r w:rsidR="00607AEC" w:rsidRPr="00AF2203">
        <w:rPr>
          <w:rFonts w:ascii="Garamond" w:eastAsia="Arial Unicode MS" w:hAnsi="Garamond" w:cs="Helvetica"/>
          <w:color w:val="000000" w:themeColor="text1"/>
          <w:sz w:val="22"/>
          <w:szCs w:val="22"/>
          <w:u w:color="000000"/>
        </w:rPr>
        <w:t>turned</w:t>
      </w:r>
      <w:r w:rsidR="00A8336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saw Neikea</w:t>
      </w:r>
      <w:r w:rsidR="004D4847" w:rsidRPr="00AF2203">
        <w:rPr>
          <w:rFonts w:ascii="Garamond" w:eastAsia="Arial Unicode MS" w:hAnsi="Garamond" w:cs="Helvetica"/>
          <w:color w:val="000000" w:themeColor="text1"/>
          <w:sz w:val="22"/>
          <w:szCs w:val="22"/>
          <w:u w:color="000000"/>
        </w:rPr>
        <w:t xml:space="preserve"> who</w:t>
      </w:r>
      <w:r w:rsidRPr="00AF2203">
        <w:rPr>
          <w:rFonts w:ascii="Garamond" w:eastAsia="Arial Unicode MS" w:hAnsi="Garamond" w:cs="Helvetica"/>
          <w:color w:val="000000" w:themeColor="text1"/>
          <w:sz w:val="22"/>
          <w:szCs w:val="22"/>
          <w:u w:color="000000"/>
        </w:rPr>
        <w:t xml:space="preserve"> had entered the office after a sharp double knock that he now</w:t>
      </w:r>
      <w:r w:rsidR="00762D29"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recalled hearing. </w:t>
      </w:r>
      <w:r w:rsidR="00861139"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t>
      </w:r>
      <w:r w:rsidR="0061296E">
        <w:rPr>
          <w:rFonts w:ascii="Garamond" w:eastAsia="Arial Unicode MS" w:hAnsi="Garamond" w:cs="Helvetica"/>
          <w:color w:val="000000" w:themeColor="text1"/>
          <w:sz w:val="22"/>
          <w:szCs w:val="22"/>
          <w:u w:color="000000"/>
        </w:rPr>
        <w:t>wafted</w:t>
      </w:r>
      <w:r w:rsidRPr="00AF2203">
        <w:rPr>
          <w:rFonts w:ascii="Garamond" w:eastAsia="Arial Unicode MS" w:hAnsi="Garamond" w:cs="Helvetica"/>
          <w:color w:val="000000" w:themeColor="text1"/>
          <w:sz w:val="22"/>
          <w:szCs w:val="22"/>
          <w:u w:color="000000"/>
        </w:rPr>
        <w:t xml:space="preserve"> around him</w:t>
      </w:r>
      <w:r w:rsidR="00FA1925">
        <w:rPr>
          <w:rFonts w:ascii="Garamond" w:eastAsia="Arial Unicode MS" w:hAnsi="Garamond" w:cs="Helvetica"/>
          <w:color w:val="000000" w:themeColor="text1"/>
          <w:sz w:val="22"/>
          <w:szCs w:val="22"/>
          <w:u w:color="000000"/>
        </w:rPr>
        <w:t xml:space="preserve">, head raised at a haughty angle testament to their </w:t>
      </w:r>
      <w:r w:rsidR="00596304" w:rsidRPr="00AF2203">
        <w:rPr>
          <w:rFonts w:ascii="Garamond" w:eastAsia="Arial Unicode MS" w:hAnsi="Garamond" w:cs="Helvetica"/>
          <w:color w:val="000000" w:themeColor="text1"/>
          <w:sz w:val="22"/>
          <w:szCs w:val="22"/>
          <w:u w:color="000000"/>
        </w:rPr>
        <w:t xml:space="preserve">morning </w:t>
      </w:r>
      <w:r w:rsidR="00FA1925">
        <w:rPr>
          <w:rFonts w:ascii="Garamond" w:eastAsia="Arial Unicode MS" w:hAnsi="Garamond" w:cs="Helvetica"/>
          <w:color w:val="000000" w:themeColor="text1"/>
          <w:sz w:val="22"/>
          <w:szCs w:val="22"/>
          <w:u w:color="000000"/>
        </w:rPr>
        <w:t>commute</w:t>
      </w:r>
      <w:r w:rsidR="00596304" w:rsidRPr="00AF2203">
        <w:rPr>
          <w:rFonts w:ascii="Garamond" w:eastAsia="Arial Unicode MS" w:hAnsi="Garamond" w:cs="Helvetica"/>
          <w:color w:val="000000" w:themeColor="text1"/>
          <w:sz w:val="22"/>
          <w:szCs w:val="22"/>
          <w:u w:color="000000"/>
        </w:rPr>
        <w:t xml:space="preserve"> </w:t>
      </w:r>
      <w:r w:rsidR="00FA1925">
        <w:rPr>
          <w:rFonts w:ascii="Garamond" w:eastAsia="Arial Unicode MS" w:hAnsi="Garamond" w:cs="Helvetica"/>
          <w:color w:val="000000" w:themeColor="text1"/>
          <w:sz w:val="22"/>
          <w:szCs w:val="22"/>
          <w:u w:color="000000"/>
        </w:rPr>
        <w:t>that</w:t>
      </w:r>
      <w:r w:rsidR="00061D1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had </w:t>
      </w:r>
      <w:r w:rsidR="00596304" w:rsidRPr="00AF2203">
        <w:rPr>
          <w:rFonts w:ascii="Garamond" w:eastAsia="Arial Unicode MS" w:hAnsi="Garamond" w:cs="Helvetica"/>
          <w:color w:val="000000" w:themeColor="text1"/>
          <w:sz w:val="22"/>
          <w:szCs w:val="22"/>
          <w:u w:color="000000"/>
        </w:rPr>
        <w:t xml:space="preserve">soured with </w:t>
      </w:r>
      <w:r w:rsidRPr="00AF2203">
        <w:rPr>
          <w:rFonts w:ascii="Garamond" w:eastAsia="Arial Unicode MS" w:hAnsi="Garamond" w:cs="Helvetica"/>
          <w:color w:val="000000" w:themeColor="text1"/>
          <w:sz w:val="22"/>
          <w:szCs w:val="22"/>
          <w:u w:color="000000"/>
        </w:rPr>
        <w:t>an argument</w:t>
      </w:r>
      <w:r w:rsidR="00A8336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Neikea remonstrating </w:t>
      </w:r>
      <w:r w:rsidR="0018275D" w:rsidRPr="00AF2203">
        <w:rPr>
          <w:rFonts w:ascii="Garamond" w:eastAsia="Arial Unicode MS" w:hAnsi="Garamond" w:cs="Helvetica"/>
          <w:color w:val="000000" w:themeColor="text1"/>
          <w:sz w:val="22"/>
          <w:szCs w:val="22"/>
          <w:u w:color="000000"/>
        </w:rPr>
        <w:t>against</w:t>
      </w:r>
      <w:r w:rsidRPr="00AF2203">
        <w:rPr>
          <w:rFonts w:ascii="Garamond" w:eastAsia="Arial Unicode MS" w:hAnsi="Garamond" w:cs="Helvetica"/>
          <w:color w:val="000000" w:themeColor="text1"/>
          <w:sz w:val="22"/>
          <w:szCs w:val="22"/>
          <w:u w:color="000000"/>
        </w:rPr>
        <w:t xml:space="preserve"> Quentin’s </w:t>
      </w:r>
      <w:r w:rsidR="00974271" w:rsidRPr="00AF2203">
        <w:rPr>
          <w:rFonts w:ascii="Garamond" w:eastAsia="Arial Unicode MS" w:hAnsi="Garamond" w:cs="Helvetica"/>
          <w:color w:val="000000" w:themeColor="text1"/>
          <w:sz w:val="22"/>
          <w:szCs w:val="22"/>
          <w:u w:color="000000"/>
        </w:rPr>
        <w:t>apathy</w:t>
      </w:r>
      <w:r w:rsidRPr="00AF2203">
        <w:rPr>
          <w:rFonts w:ascii="Garamond" w:eastAsia="Arial Unicode MS" w:hAnsi="Garamond" w:cs="Helvetica"/>
          <w:color w:val="000000" w:themeColor="text1"/>
          <w:sz w:val="22"/>
          <w:szCs w:val="22"/>
          <w:u w:color="000000"/>
        </w:rPr>
        <w:t xml:space="preserve"> to a referendum mandating the ethical credit point system</w:t>
      </w:r>
      <w:r w:rsidR="00F64714" w:rsidRPr="00AF2203">
        <w:rPr>
          <w:rFonts w:ascii="Garamond" w:eastAsia="Arial Unicode MS" w:hAnsi="Garamond" w:cs="Helvetica"/>
          <w:color w:val="000000" w:themeColor="text1"/>
          <w:sz w:val="22"/>
          <w:szCs w:val="22"/>
          <w:u w:color="000000"/>
        </w:rPr>
        <w:t xml:space="preserve"> </w:t>
      </w:r>
      <w:r w:rsidR="00BD47B9">
        <w:rPr>
          <w:rFonts w:ascii="Garamond" w:eastAsia="Arial Unicode MS" w:hAnsi="Garamond" w:cs="Helvetica"/>
          <w:color w:val="000000" w:themeColor="text1"/>
          <w:sz w:val="22"/>
          <w:szCs w:val="22"/>
          <w:u w:color="000000"/>
        </w:rPr>
        <w:t>as a multiplier for the UBI allowance</w:t>
      </w:r>
      <w:r w:rsidRPr="00AF2203">
        <w:rPr>
          <w:rFonts w:ascii="Garamond" w:eastAsia="Arial Unicode MS" w:hAnsi="Garamond" w:cs="Helvetica"/>
          <w:color w:val="000000" w:themeColor="text1"/>
          <w:sz w:val="22"/>
          <w:szCs w:val="22"/>
          <w:u w:color="000000"/>
        </w:rPr>
        <w:t>.</w:t>
      </w:r>
    </w:p>
    <w:p w14:paraId="1A458BDE" w14:textId="2D811F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9116A1" w:rsidRPr="00AF2203">
        <w:rPr>
          <w:rFonts w:ascii="Garamond" w:eastAsia="Arial Unicode MS" w:hAnsi="Garamond" w:cs="Helvetica"/>
          <w:color w:val="000000" w:themeColor="text1"/>
          <w:sz w:val="22"/>
          <w:szCs w:val="22"/>
          <w:u w:color="000000"/>
        </w:rPr>
        <w:t>gave</w:t>
      </w:r>
      <w:r w:rsidRPr="00AF2203">
        <w:rPr>
          <w:rFonts w:ascii="Garamond" w:eastAsia="Arial Unicode MS" w:hAnsi="Garamond" w:cs="Helvetica"/>
          <w:color w:val="000000" w:themeColor="text1"/>
          <w:sz w:val="22"/>
          <w:szCs w:val="22"/>
          <w:u w:color="000000"/>
        </w:rPr>
        <w:t xml:space="preserve"> a </w:t>
      </w:r>
      <w:r w:rsidR="0022387B" w:rsidRPr="00AF2203">
        <w:rPr>
          <w:rFonts w:ascii="Garamond" w:eastAsia="Arial Unicode MS" w:hAnsi="Garamond" w:cs="Helvetica"/>
          <w:color w:val="000000" w:themeColor="text1"/>
          <w:sz w:val="22"/>
          <w:szCs w:val="22"/>
          <w:u w:color="000000"/>
        </w:rPr>
        <w:t xml:space="preserve">military </w:t>
      </w:r>
      <w:r w:rsidRPr="00AF2203">
        <w:rPr>
          <w:rFonts w:ascii="Garamond" w:eastAsia="Arial Unicode MS" w:hAnsi="Garamond" w:cs="Helvetica"/>
          <w:color w:val="000000" w:themeColor="text1"/>
          <w:sz w:val="22"/>
          <w:szCs w:val="22"/>
          <w:u w:color="000000"/>
        </w:rPr>
        <w:t>nod to Quentin</w:t>
      </w:r>
      <w:r w:rsidR="008E2B9C">
        <w:rPr>
          <w:rFonts w:ascii="Garamond" w:eastAsia="Arial Unicode MS" w:hAnsi="Garamond" w:cs="Helvetica"/>
          <w:color w:val="000000" w:themeColor="text1"/>
          <w:sz w:val="22"/>
          <w:szCs w:val="22"/>
          <w:u w:color="000000"/>
        </w:rPr>
        <w:t xml:space="preserve"> and </w:t>
      </w:r>
      <w:r w:rsidR="00F30837">
        <w:rPr>
          <w:rFonts w:ascii="Garamond" w:eastAsia="Arial Unicode MS" w:hAnsi="Garamond" w:cs="Helvetica"/>
          <w:color w:val="000000" w:themeColor="text1"/>
          <w:sz w:val="22"/>
          <w:szCs w:val="22"/>
          <w:u w:color="000000"/>
        </w:rPr>
        <w:t xml:space="preserve">professional </w:t>
      </w:r>
      <w:r w:rsidR="008E2B9C">
        <w:rPr>
          <w:rFonts w:ascii="Garamond" w:eastAsia="Arial Unicode MS" w:hAnsi="Garamond" w:cs="Helvetica"/>
          <w:color w:val="000000" w:themeColor="text1"/>
          <w:sz w:val="22"/>
          <w:szCs w:val="22"/>
          <w:u w:color="000000"/>
        </w:rPr>
        <w:t>category five smile</w:t>
      </w:r>
      <w:r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 xml:space="preserve">her </w:t>
      </w:r>
      <w:r w:rsidR="00A70D90">
        <w:rPr>
          <w:rFonts w:ascii="Garamond" w:eastAsia="Arial Unicode MS" w:hAnsi="Garamond" w:cs="Helvetica"/>
          <w:color w:val="000000" w:themeColor="text1"/>
          <w:sz w:val="22"/>
          <w:szCs w:val="22"/>
          <w:u w:color="000000"/>
        </w:rPr>
        <w:t>auburn</w:t>
      </w:r>
      <w:r w:rsidR="00861139" w:rsidRPr="00AF2203">
        <w:rPr>
          <w:rFonts w:ascii="Garamond" w:eastAsia="Arial Unicode MS" w:hAnsi="Garamond" w:cs="Helvetica"/>
          <w:color w:val="000000" w:themeColor="text1"/>
          <w:sz w:val="22"/>
          <w:szCs w:val="22"/>
          <w:u w:color="000000"/>
        </w:rPr>
        <w:t xml:space="preserve"> </w:t>
      </w:r>
      <w:r w:rsidR="00AC200B">
        <w:rPr>
          <w:rFonts w:ascii="Garamond" w:eastAsia="Arial Unicode MS" w:hAnsi="Garamond" w:cs="Helvetica"/>
          <w:color w:val="000000" w:themeColor="text1"/>
          <w:sz w:val="22"/>
          <w:szCs w:val="22"/>
          <w:u w:color="000000"/>
        </w:rPr>
        <w:t>curls</w:t>
      </w:r>
      <w:r w:rsidRPr="00AF2203">
        <w:rPr>
          <w:rFonts w:ascii="Garamond" w:eastAsia="Arial Unicode MS" w:hAnsi="Garamond" w:cs="Helvetica"/>
          <w:color w:val="000000" w:themeColor="text1"/>
          <w:sz w:val="22"/>
          <w:szCs w:val="22"/>
          <w:u w:color="000000"/>
        </w:rPr>
        <w:t xml:space="preserve"> jiggling with the tassels on </w:t>
      </w:r>
      <w:r w:rsidR="00861139"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green </w:t>
      </w:r>
      <w:r w:rsidR="007859FF">
        <w:rPr>
          <w:rFonts w:ascii="Garamond" w:eastAsia="Arial Unicode MS" w:hAnsi="Garamond" w:cs="Helvetica"/>
          <w:color w:val="000000" w:themeColor="text1"/>
          <w:sz w:val="22"/>
          <w:szCs w:val="22"/>
          <w:u w:color="000000"/>
        </w:rPr>
        <w:t>plastic</w:t>
      </w:r>
      <w:r w:rsidRPr="00AF2203">
        <w:rPr>
          <w:rFonts w:ascii="Garamond" w:eastAsia="Arial Unicode MS" w:hAnsi="Garamond" w:cs="Helvetica"/>
          <w:color w:val="000000" w:themeColor="text1"/>
          <w:sz w:val="22"/>
          <w:szCs w:val="22"/>
          <w:u w:color="000000"/>
        </w:rPr>
        <w:t xml:space="preserve"> neck </w:t>
      </w:r>
      <w:r w:rsidR="00DF54B9">
        <w:rPr>
          <w:rFonts w:ascii="Garamond" w:eastAsia="Arial Unicode MS" w:hAnsi="Garamond" w:cs="Helvetica"/>
          <w:color w:val="000000" w:themeColor="text1"/>
          <w:sz w:val="22"/>
          <w:szCs w:val="22"/>
          <w:u w:color="000000"/>
        </w:rPr>
        <w:t>choker</w:t>
      </w:r>
      <w:r w:rsidRPr="00AF2203">
        <w:rPr>
          <w:rFonts w:ascii="Garamond" w:eastAsia="Arial Unicode MS" w:hAnsi="Garamond" w:cs="Helvetica"/>
          <w:color w:val="000000" w:themeColor="text1"/>
          <w:sz w:val="22"/>
          <w:szCs w:val="22"/>
          <w:u w:color="000000"/>
        </w:rPr>
        <w:t xml:space="preserve">. Quentin’s eyes darted down to her </w:t>
      </w:r>
      <w:r w:rsidR="005222D5" w:rsidRPr="00AF2203">
        <w:rPr>
          <w:rFonts w:ascii="Garamond" w:eastAsia="Arial Unicode MS" w:hAnsi="Garamond" w:cs="Helvetica"/>
          <w:color w:val="000000" w:themeColor="text1"/>
          <w:sz w:val="22"/>
          <w:szCs w:val="22"/>
          <w:u w:color="000000"/>
        </w:rPr>
        <w:t>groin</w:t>
      </w:r>
      <w:r w:rsidR="00FF1F7E">
        <w:rPr>
          <w:rFonts w:ascii="Garamond" w:eastAsia="Arial Unicode MS" w:hAnsi="Garamond" w:cs="Helvetica"/>
          <w:color w:val="000000" w:themeColor="text1"/>
          <w:sz w:val="22"/>
          <w:szCs w:val="22"/>
          <w:u w:color="000000"/>
        </w:rPr>
        <w:t>, the sneaked appraisal recognized by</w:t>
      </w:r>
      <w:r w:rsidRPr="00AF2203">
        <w:rPr>
          <w:rFonts w:ascii="Garamond" w:eastAsia="Arial Unicode MS" w:hAnsi="Garamond" w:cs="Helvetica"/>
          <w:color w:val="000000" w:themeColor="text1"/>
          <w:sz w:val="22"/>
          <w:szCs w:val="22"/>
          <w:u w:color="000000"/>
        </w:rPr>
        <w:t xml:space="preserve"> Dr Rhea </w:t>
      </w:r>
      <w:r w:rsidR="00FF1F7E">
        <w:rPr>
          <w:rFonts w:ascii="Garamond" w:eastAsia="Arial Unicode MS" w:hAnsi="Garamond" w:cs="Helvetica"/>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smiled in a reflex that Neikea </w:t>
      </w:r>
      <w:r w:rsidR="00FF1F7E">
        <w:rPr>
          <w:rFonts w:ascii="Garamond" w:eastAsia="Arial Unicode MS" w:hAnsi="Garamond" w:cs="Helvetica"/>
          <w:color w:val="000000" w:themeColor="text1"/>
          <w:sz w:val="22"/>
          <w:szCs w:val="22"/>
          <w:u w:color="000000"/>
        </w:rPr>
        <w:t>understood</w:t>
      </w:r>
      <w:r w:rsidRPr="00AF2203">
        <w:rPr>
          <w:rFonts w:ascii="Garamond" w:eastAsia="Arial Unicode MS" w:hAnsi="Garamond" w:cs="Helvetica"/>
          <w:color w:val="000000" w:themeColor="text1"/>
          <w:sz w:val="22"/>
          <w:szCs w:val="22"/>
          <w:u w:color="000000"/>
        </w:rPr>
        <w:t xml:space="preserve">, a blush </w:t>
      </w:r>
      <w:r w:rsidR="006C605B" w:rsidRPr="00AF2203">
        <w:rPr>
          <w:rFonts w:ascii="Garamond" w:eastAsia="Arial Unicode MS" w:hAnsi="Garamond" w:cs="Helvetica"/>
          <w:color w:val="000000" w:themeColor="text1"/>
          <w:sz w:val="22"/>
          <w:szCs w:val="22"/>
          <w:u w:color="000000"/>
        </w:rPr>
        <w:t xml:space="preserve">appearing </w:t>
      </w:r>
      <w:r w:rsidRPr="00AF2203">
        <w:rPr>
          <w:rFonts w:ascii="Garamond" w:eastAsia="Arial Unicode MS" w:hAnsi="Garamond" w:cs="Helvetica"/>
          <w:color w:val="000000" w:themeColor="text1"/>
          <w:sz w:val="22"/>
          <w:szCs w:val="22"/>
          <w:u w:color="000000"/>
        </w:rPr>
        <w:t xml:space="preserve">on the apex of her cheeks. </w:t>
      </w:r>
    </w:p>
    <w:p w14:paraId="79137E17" w14:textId="30D617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just </w:t>
      </w:r>
      <w:proofErr w:type="spellStart"/>
      <w:r w:rsidRPr="00AF2203">
        <w:rPr>
          <w:rFonts w:ascii="Garamond" w:eastAsia="Arial Unicode MS" w:hAnsi="Garamond" w:cs="Helvetica"/>
          <w:color w:val="000000" w:themeColor="text1"/>
          <w:sz w:val="22"/>
          <w:szCs w:val="22"/>
          <w:u w:color="000000"/>
        </w:rPr>
        <w:t>arrithed</w:t>
      </w:r>
      <w:proofErr w:type="spellEnd"/>
      <w:r w:rsidRPr="00AF2203">
        <w:rPr>
          <w:rFonts w:ascii="Garamond" w:eastAsia="Arial Unicode MS" w:hAnsi="Garamond" w:cs="Helvetica"/>
          <w:color w:val="000000" w:themeColor="text1"/>
          <w:sz w:val="22"/>
          <w:szCs w:val="22"/>
          <w:u w:color="000000"/>
        </w:rPr>
        <w:t>,’ said Neikea</w:t>
      </w:r>
      <w:r w:rsidR="009116A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handing </w:t>
      </w:r>
      <w:r w:rsidR="009116A1" w:rsidRPr="00AF2203">
        <w:rPr>
          <w:rFonts w:ascii="Garamond" w:eastAsia="Arial Unicode MS" w:hAnsi="Garamond" w:cs="Helvetica"/>
          <w:color w:val="000000" w:themeColor="text1"/>
          <w:sz w:val="22"/>
          <w:szCs w:val="22"/>
          <w:u w:color="000000"/>
        </w:rPr>
        <w:t xml:space="preserve">Rhea </w:t>
      </w:r>
      <w:r w:rsidRPr="00AF2203">
        <w:rPr>
          <w:rFonts w:ascii="Garamond" w:eastAsia="Arial Unicode MS" w:hAnsi="Garamond" w:cs="Helvetica"/>
          <w:color w:val="000000" w:themeColor="text1"/>
          <w:sz w:val="22"/>
          <w:szCs w:val="22"/>
          <w:u w:color="000000"/>
        </w:rPr>
        <w:t xml:space="preserve">a red envelope. Quentin </w:t>
      </w:r>
      <w:r w:rsidR="009116A1" w:rsidRPr="00AF2203">
        <w:rPr>
          <w:rFonts w:ascii="Garamond" w:eastAsia="Arial Unicode MS" w:hAnsi="Garamond" w:cs="Helvetica"/>
          <w:color w:val="000000" w:themeColor="text1"/>
          <w:sz w:val="22"/>
          <w:szCs w:val="22"/>
          <w:u w:color="000000"/>
        </w:rPr>
        <w:t>wondered why</w:t>
      </w:r>
      <w:r w:rsidRPr="00AF2203">
        <w:rPr>
          <w:rFonts w:ascii="Garamond" w:eastAsia="Arial Unicode MS" w:hAnsi="Garamond" w:cs="Helvetica"/>
          <w:color w:val="000000" w:themeColor="text1"/>
          <w:sz w:val="22"/>
          <w:szCs w:val="22"/>
          <w:u w:color="000000"/>
        </w:rPr>
        <w:t xml:space="preserve"> </w:t>
      </w:r>
      <w:r w:rsidR="006847D9">
        <w:rPr>
          <w:rFonts w:ascii="Garamond" w:eastAsia="Arial Unicode MS" w:hAnsi="Garamond" w:cs="Helvetica"/>
          <w:color w:val="000000" w:themeColor="text1"/>
          <w:sz w:val="22"/>
          <w:szCs w:val="22"/>
          <w:u w:color="000000"/>
        </w:rPr>
        <w:t>she</w:t>
      </w:r>
      <w:r w:rsidR="009116A1" w:rsidRPr="00AF2203">
        <w:rPr>
          <w:rFonts w:ascii="Garamond" w:eastAsia="Arial Unicode MS" w:hAnsi="Garamond" w:cs="Helvetica"/>
          <w:color w:val="000000" w:themeColor="text1"/>
          <w:sz w:val="22"/>
          <w:szCs w:val="22"/>
          <w:u w:color="000000"/>
        </w:rPr>
        <w:t xml:space="preserve"> </w:t>
      </w:r>
      <w:r w:rsidR="00596304" w:rsidRPr="00AF2203">
        <w:rPr>
          <w:rFonts w:ascii="Garamond" w:eastAsia="Arial Unicode MS" w:hAnsi="Garamond" w:cs="Helvetica"/>
          <w:color w:val="000000" w:themeColor="text1"/>
          <w:sz w:val="22"/>
          <w:szCs w:val="22"/>
          <w:u w:color="000000"/>
        </w:rPr>
        <w:t xml:space="preserve">sometimes </w:t>
      </w:r>
      <w:r w:rsidRPr="00AF2203">
        <w:rPr>
          <w:rFonts w:ascii="Garamond" w:eastAsia="Arial Unicode MS" w:hAnsi="Garamond" w:cs="Helvetica"/>
          <w:color w:val="000000" w:themeColor="text1"/>
          <w:sz w:val="22"/>
          <w:szCs w:val="22"/>
          <w:u w:color="000000"/>
        </w:rPr>
        <w:t>affected</w:t>
      </w:r>
      <w:r w:rsidR="009116A1" w:rsidRPr="00AF2203">
        <w:rPr>
          <w:rFonts w:ascii="Garamond" w:eastAsia="Arial Unicode MS" w:hAnsi="Garamond" w:cs="Helvetica"/>
          <w:color w:val="000000" w:themeColor="text1"/>
          <w:sz w:val="22"/>
          <w:szCs w:val="22"/>
          <w:u w:color="000000"/>
        </w:rPr>
        <w:t xml:space="preserve"> a lisp</w:t>
      </w:r>
      <w:r w:rsidRPr="00AF2203">
        <w:rPr>
          <w:rFonts w:ascii="Garamond" w:eastAsia="Arial Unicode MS" w:hAnsi="Garamond" w:cs="Helvetica"/>
          <w:color w:val="000000" w:themeColor="text1"/>
          <w:sz w:val="22"/>
          <w:szCs w:val="22"/>
          <w:u w:color="000000"/>
        </w:rPr>
        <w:t xml:space="preserve">. </w:t>
      </w:r>
    </w:p>
    <w:p w14:paraId="7F13C754" w14:textId="65D8FABD" w:rsidR="0046494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 Rhea</w:t>
      </w:r>
      <w:r w:rsidR="009A0148">
        <w:rPr>
          <w:rFonts w:ascii="Garamond" w:eastAsia="Arial Unicode MS" w:hAnsi="Garamond" w:cs="Helvetica"/>
          <w:color w:val="000000" w:themeColor="text1"/>
          <w:sz w:val="22"/>
          <w:szCs w:val="22"/>
          <w:u w:color="000000"/>
        </w:rPr>
        <w:t xml:space="preserve"> took </w:t>
      </w:r>
      <w:r w:rsidRPr="00AF2203">
        <w:rPr>
          <w:rFonts w:ascii="Garamond" w:eastAsia="Arial Unicode MS" w:hAnsi="Garamond" w:cs="Helvetica"/>
          <w:color w:val="000000" w:themeColor="text1"/>
          <w:sz w:val="22"/>
          <w:szCs w:val="22"/>
          <w:u w:color="000000"/>
        </w:rPr>
        <w:t>the letter</w:t>
      </w:r>
      <w:r w:rsidR="003263B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Neikea left the room with a </w:t>
      </w:r>
      <w:r w:rsidR="003263B5">
        <w:rPr>
          <w:rFonts w:ascii="Garamond" w:eastAsia="Arial Unicode MS" w:hAnsi="Garamond" w:cs="Helvetica"/>
          <w:color w:val="000000" w:themeColor="text1"/>
          <w:sz w:val="22"/>
          <w:szCs w:val="22"/>
          <w:u w:color="000000"/>
        </w:rPr>
        <w:t>salvo</w:t>
      </w:r>
      <w:r w:rsidRPr="00AF2203">
        <w:rPr>
          <w:rFonts w:ascii="Garamond" w:eastAsia="Arial Unicode MS" w:hAnsi="Garamond" w:cs="Helvetica"/>
          <w:color w:val="000000" w:themeColor="text1"/>
          <w:sz w:val="22"/>
          <w:szCs w:val="22"/>
          <w:u w:color="000000"/>
        </w:rPr>
        <w:t xml:space="preserve"> of glances </w:t>
      </w:r>
      <w:r w:rsidR="007E24CC"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Quentin</w:t>
      </w:r>
      <w:r w:rsidR="00FA0545">
        <w:rPr>
          <w:rFonts w:ascii="Garamond" w:eastAsia="Arial Unicode MS" w:hAnsi="Garamond" w:cs="Helvetica"/>
          <w:color w:val="000000" w:themeColor="text1"/>
          <w:sz w:val="22"/>
          <w:szCs w:val="22"/>
          <w:u w:color="000000"/>
        </w:rPr>
        <w:t>, to Rhea, and to the</w:t>
      </w:r>
      <w:r w:rsidR="000C2B2F">
        <w:rPr>
          <w:rFonts w:ascii="Garamond" w:eastAsia="Arial Unicode MS" w:hAnsi="Garamond" w:cs="Helvetica"/>
          <w:color w:val="000000" w:themeColor="text1"/>
          <w:sz w:val="22"/>
          <w:szCs w:val="22"/>
          <w:u w:color="000000"/>
        </w:rPr>
        <w:t xml:space="preserve"> shallow</w:t>
      </w:r>
      <w:r w:rsidR="00FA0545">
        <w:rPr>
          <w:rFonts w:ascii="Garamond" w:eastAsia="Arial Unicode MS" w:hAnsi="Garamond" w:cs="Helvetica"/>
          <w:color w:val="000000" w:themeColor="text1"/>
          <w:sz w:val="22"/>
          <w:szCs w:val="22"/>
          <w:u w:color="000000"/>
        </w:rPr>
        <w:t xml:space="preserve"> </w:t>
      </w:r>
      <w:r w:rsidR="00CD105E">
        <w:rPr>
          <w:rFonts w:ascii="Garamond" w:eastAsia="Arial Unicode MS" w:hAnsi="Garamond" w:cs="Helvetica"/>
          <w:color w:val="000000" w:themeColor="text1"/>
          <w:sz w:val="22"/>
          <w:szCs w:val="22"/>
          <w:u w:color="000000"/>
        </w:rPr>
        <w:t>craters</w:t>
      </w:r>
      <w:r w:rsidR="00FA0545">
        <w:rPr>
          <w:rFonts w:ascii="Garamond" w:eastAsia="Arial Unicode MS" w:hAnsi="Garamond" w:cs="Helvetica"/>
          <w:color w:val="000000" w:themeColor="text1"/>
          <w:sz w:val="22"/>
          <w:szCs w:val="22"/>
          <w:u w:color="000000"/>
        </w:rPr>
        <w:t xml:space="preserve"> </w:t>
      </w:r>
      <w:r w:rsidR="00FA0545">
        <w:rPr>
          <w:rFonts w:ascii="Garamond" w:eastAsia="Arial Unicode MS" w:hAnsi="Garamond" w:cs="Helvetica"/>
          <w:color w:val="000000" w:themeColor="text1"/>
          <w:sz w:val="22"/>
          <w:szCs w:val="22"/>
          <w:u w:color="000000"/>
        </w:rPr>
        <w:lastRenderedPageBreak/>
        <w:t>in the table surface</w:t>
      </w:r>
      <w:r w:rsidR="00E70082">
        <w:rPr>
          <w:rFonts w:ascii="Garamond" w:eastAsia="Arial Unicode MS" w:hAnsi="Garamond" w:cs="Helvetica"/>
          <w:color w:val="000000" w:themeColor="text1"/>
          <w:sz w:val="22"/>
          <w:szCs w:val="22"/>
          <w:u w:color="000000"/>
        </w:rPr>
        <w:t xml:space="preserve">. </w:t>
      </w:r>
      <w:r w:rsidR="003911F2">
        <w:rPr>
          <w:rFonts w:ascii="Garamond" w:eastAsia="Arial Unicode MS" w:hAnsi="Garamond" w:cs="Helvetica"/>
          <w:color w:val="000000" w:themeColor="text1"/>
          <w:sz w:val="22"/>
          <w:szCs w:val="22"/>
          <w:u w:color="000000"/>
        </w:rPr>
        <w:t>The</w:t>
      </w:r>
      <w:r w:rsidR="00E70082">
        <w:rPr>
          <w:rFonts w:ascii="Garamond" w:eastAsia="Arial Unicode MS" w:hAnsi="Garamond" w:cs="Helvetica"/>
          <w:color w:val="000000" w:themeColor="text1"/>
          <w:sz w:val="22"/>
          <w:szCs w:val="22"/>
          <w:u w:color="000000"/>
        </w:rPr>
        <w:t xml:space="preserve"> heavy scent of her </w:t>
      </w:r>
      <w:r w:rsidR="00E70082" w:rsidRPr="00E70082">
        <w:rPr>
          <w:rFonts w:ascii="Garamond" w:eastAsia="Arial Unicode MS" w:hAnsi="Garamond" w:cs="Helvetica"/>
          <w:color w:val="000000" w:themeColor="text1"/>
          <w:sz w:val="22"/>
          <w:szCs w:val="22"/>
          <w:u w:color="000000"/>
        </w:rPr>
        <w:t>Edelweiss</w:t>
      </w:r>
      <w:r w:rsidR="00E70082">
        <w:rPr>
          <w:rFonts w:ascii="Garamond" w:eastAsia="Arial Unicode MS" w:hAnsi="Garamond" w:cs="Helvetica"/>
          <w:color w:val="000000" w:themeColor="text1"/>
          <w:sz w:val="22"/>
          <w:szCs w:val="22"/>
          <w:u w:color="000000"/>
        </w:rPr>
        <w:t xml:space="preserve"> perfume lingered. </w:t>
      </w:r>
      <w:r w:rsidRPr="00AF2203">
        <w:rPr>
          <w:rFonts w:ascii="Garamond" w:eastAsia="Arial Unicode MS" w:hAnsi="Garamond" w:cs="Helvetica"/>
          <w:color w:val="000000" w:themeColor="text1"/>
          <w:sz w:val="22"/>
          <w:szCs w:val="22"/>
          <w:u w:color="000000"/>
        </w:rPr>
        <w:t>Rhea</w:t>
      </w:r>
      <w:r w:rsidR="00E70082">
        <w:rPr>
          <w:rFonts w:ascii="Garamond" w:eastAsia="Arial Unicode MS" w:hAnsi="Garamond" w:cs="Helvetica"/>
          <w:color w:val="000000" w:themeColor="text1"/>
          <w:sz w:val="22"/>
          <w:szCs w:val="22"/>
          <w:u w:color="000000"/>
        </w:rPr>
        <w:t xml:space="preserve"> wafted the air with</w:t>
      </w:r>
      <w:r w:rsidRPr="00AF2203">
        <w:rPr>
          <w:rFonts w:ascii="Garamond" w:eastAsia="Arial Unicode MS" w:hAnsi="Garamond" w:cs="Helvetica"/>
          <w:color w:val="000000" w:themeColor="text1"/>
          <w:sz w:val="22"/>
          <w:szCs w:val="22"/>
          <w:u w:color="000000"/>
        </w:rPr>
        <w:t xml:space="preserve"> the red envelope </w:t>
      </w:r>
      <w:r w:rsidR="00E70082">
        <w:rPr>
          <w:rFonts w:ascii="Garamond" w:eastAsia="Arial Unicode MS" w:hAnsi="Garamond" w:cs="Helvetica"/>
          <w:color w:val="000000" w:themeColor="text1"/>
          <w:sz w:val="22"/>
          <w:szCs w:val="22"/>
          <w:u w:color="000000"/>
        </w:rPr>
        <w:t xml:space="preserve">and then held it </w:t>
      </w:r>
      <w:r w:rsidRPr="00AF2203">
        <w:rPr>
          <w:rFonts w:ascii="Garamond" w:eastAsia="Arial Unicode MS" w:hAnsi="Garamond" w:cs="Helvetica"/>
          <w:color w:val="000000" w:themeColor="text1"/>
          <w:sz w:val="22"/>
          <w:szCs w:val="22"/>
          <w:u w:color="000000"/>
        </w:rPr>
        <w:t>up to her eyes and inspected both sides</w:t>
      </w:r>
      <w:r w:rsidR="008B7295" w:rsidRPr="00AF2203">
        <w:rPr>
          <w:rFonts w:ascii="Garamond" w:eastAsia="Arial Unicode MS" w:hAnsi="Garamond" w:cs="Helvetica"/>
          <w:color w:val="000000" w:themeColor="text1"/>
          <w:sz w:val="22"/>
          <w:szCs w:val="22"/>
          <w:u w:color="000000"/>
        </w:rPr>
        <w:t xml:space="preserve">, </w:t>
      </w:r>
      <w:r w:rsidR="00852092" w:rsidRPr="00852092">
        <w:rPr>
          <w:rFonts w:ascii="Garamond" w:eastAsia="Arial Unicode MS" w:hAnsi="Garamond" w:cs="Helvetica"/>
          <w:color w:val="000000" w:themeColor="text1"/>
          <w:sz w:val="22"/>
          <w:szCs w:val="22"/>
          <w:u w:color="000000"/>
        </w:rPr>
        <w:t xml:space="preserve">elbows </w:t>
      </w:r>
      <w:r w:rsidR="008B7295" w:rsidRPr="00AF2203">
        <w:rPr>
          <w:rFonts w:ascii="Garamond" w:eastAsia="Arial Unicode MS" w:hAnsi="Garamond" w:cs="Helvetica"/>
          <w:color w:val="000000" w:themeColor="text1"/>
          <w:sz w:val="22"/>
          <w:szCs w:val="22"/>
          <w:u w:color="000000"/>
        </w:rPr>
        <w:t xml:space="preserve">hovering a fraction above the </w:t>
      </w:r>
      <w:r w:rsidR="00DF7166" w:rsidRPr="00AF2203">
        <w:rPr>
          <w:rFonts w:ascii="Garamond" w:eastAsia="Arial Unicode MS" w:hAnsi="Garamond" w:cs="Helvetica"/>
          <w:color w:val="000000" w:themeColor="text1"/>
          <w:sz w:val="22"/>
          <w:szCs w:val="22"/>
          <w:u w:color="000000"/>
        </w:rPr>
        <w:t>tabletop</w:t>
      </w:r>
      <w:r w:rsidRPr="00AF2203">
        <w:rPr>
          <w:rFonts w:ascii="Garamond" w:eastAsia="Arial Unicode MS" w:hAnsi="Garamond" w:cs="Helvetica"/>
          <w:color w:val="000000" w:themeColor="text1"/>
          <w:sz w:val="22"/>
          <w:szCs w:val="22"/>
          <w:u w:color="000000"/>
        </w:rPr>
        <w:t xml:space="preserve">. Quentin looked on, wondering why she was taking so long to </w:t>
      </w:r>
      <w:r w:rsidR="00D2443C" w:rsidRPr="00AF2203">
        <w:rPr>
          <w:rFonts w:ascii="Garamond" w:eastAsia="Arial Unicode MS" w:hAnsi="Garamond" w:cs="Helvetica"/>
          <w:color w:val="000000" w:themeColor="text1"/>
          <w:sz w:val="22"/>
          <w:szCs w:val="22"/>
          <w:u w:color="000000"/>
        </w:rPr>
        <w:t>open</w:t>
      </w:r>
      <w:r w:rsidRPr="00AF2203">
        <w:rPr>
          <w:rFonts w:ascii="Garamond" w:eastAsia="Arial Unicode MS" w:hAnsi="Garamond" w:cs="Helvetica"/>
          <w:color w:val="000000" w:themeColor="text1"/>
          <w:sz w:val="22"/>
          <w:szCs w:val="22"/>
          <w:u w:color="000000"/>
        </w:rPr>
        <w:t xml:space="preserve"> it. Rhea emitted a </w:t>
      </w:r>
      <w:r w:rsidR="00B03AEB" w:rsidRPr="00AF2203">
        <w:rPr>
          <w:rFonts w:ascii="Garamond" w:eastAsia="Arial Unicode MS" w:hAnsi="Garamond" w:cs="Helvetica"/>
          <w:color w:val="000000" w:themeColor="text1"/>
          <w:sz w:val="22"/>
          <w:szCs w:val="22"/>
          <w:u w:color="000000"/>
        </w:rPr>
        <w:t>satisfied sound</w:t>
      </w:r>
      <w:r w:rsidR="00852092">
        <w:rPr>
          <w:rFonts w:ascii="Garamond" w:eastAsia="Arial Unicode MS" w:hAnsi="Garamond" w:cs="Helvetica"/>
          <w:color w:val="000000" w:themeColor="text1"/>
          <w:sz w:val="22"/>
          <w:szCs w:val="22"/>
          <w:u w:color="000000"/>
        </w:rPr>
        <w:t xml:space="preserve"> and </w:t>
      </w:r>
      <w:r w:rsidR="00E302E0">
        <w:rPr>
          <w:rFonts w:ascii="Garamond" w:eastAsia="Arial Unicode MS" w:hAnsi="Garamond" w:cs="Helvetica"/>
          <w:color w:val="000000" w:themeColor="text1"/>
          <w:sz w:val="22"/>
          <w:szCs w:val="22"/>
          <w:u w:color="000000"/>
        </w:rPr>
        <w:t>slowly</w:t>
      </w:r>
      <w:r w:rsidR="00852092">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raised</w:t>
      </w:r>
      <w:r w:rsidR="00852092">
        <w:rPr>
          <w:rFonts w:ascii="Garamond" w:eastAsia="Arial Unicode MS" w:hAnsi="Garamond" w:cs="Helvetica"/>
          <w:color w:val="000000" w:themeColor="text1"/>
          <w:sz w:val="22"/>
          <w:szCs w:val="22"/>
          <w:u w:color="000000"/>
        </w:rPr>
        <w:t xml:space="preserve"> a</w:t>
      </w:r>
      <w:r w:rsidR="00E302E0">
        <w:rPr>
          <w:rFonts w:ascii="Garamond" w:eastAsia="Arial Unicode MS" w:hAnsi="Garamond" w:cs="Helvetica"/>
          <w:color w:val="000000" w:themeColor="text1"/>
          <w:sz w:val="22"/>
          <w:szCs w:val="22"/>
          <w:u w:color="000000"/>
        </w:rPr>
        <w:t xml:space="preserve">n </w:t>
      </w:r>
      <w:r w:rsidR="00852092">
        <w:rPr>
          <w:rFonts w:ascii="Garamond" w:eastAsia="Arial Unicode MS" w:hAnsi="Garamond" w:cs="Helvetica"/>
          <w:color w:val="000000" w:themeColor="text1"/>
          <w:sz w:val="22"/>
          <w:szCs w:val="22"/>
          <w:u w:color="000000"/>
        </w:rPr>
        <w:t>index finger</w:t>
      </w:r>
      <w:r w:rsidR="00E302E0">
        <w:rPr>
          <w:rFonts w:ascii="Garamond" w:eastAsia="Arial Unicode MS" w:hAnsi="Garamond" w:cs="Helvetica"/>
          <w:color w:val="000000" w:themeColor="text1"/>
          <w:sz w:val="22"/>
          <w:szCs w:val="22"/>
          <w:u w:color="000000"/>
        </w:rPr>
        <w:t>, terminating</w:t>
      </w:r>
      <w:r w:rsidR="00DF70D0">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in</w:t>
      </w:r>
      <w:r w:rsidR="00DF70D0">
        <w:rPr>
          <w:rFonts w:ascii="Garamond" w:eastAsia="Arial Unicode MS" w:hAnsi="Garamond" w:cs="Helvetica"/>
          <w:color w:val="000000" w:themeColor="text1"/>
          <w:sz w:val="22"/>
          <w:szCs w:val="22"/>
          <w:u w:color="000000"/>
        </w:rPr>
        <w:t xml:space="preserve"> a </w:t>
      </w:r>
      <w:r w:rsidR="008C60CD">
        <w:rPr>
          <w:rFonts w:ascii="Garamond" w:eastAsia="Arial Unicode MS" w:hAnsi="Garamond" w:cs="Helvetica"/>
          <w:color w:val="000000" w:themeColor="text1"/>
          <w:sz w:val="22"/>
          <w:szCs w:val="22"/>
          <w:u w:color="000000"/>
        </w:rPr>
        <w:t xml:space="preserve">long and </w:t>
      </w:r>
      <w:r w:rsidR="00DF70D0">
        <w:rPr>
          <w:rFonts w:ascii="Garamond" w:eastAsia="Arial Unicode MS" w:hAnsi="Garamond" w:cs="Helvetica"/>
          <w:color w:val="000000" w:themeColor="text1"/>
          <w:sz w:val="22"/>
          <w:szCs w:val="22"/>
          <w:u w:color="000000"/>
        </w:rPr>
        <w:t>sharpened nail</w:t>
      </w:r>
      <w:r w:rsidR="00B03AEB" w:rsidRPr="00AF2203">
        <w:rPr>
          <w:rFonts w:ascii="Garamond" w:eastAsia="Arial Unicode MS" w:hAnsi="Garamond" w:cs="Helvetica"/>
          <w:color w:val="000000" w:themeColor="text1"/>
          <w:sz w:val="22"/>
          <w:szCs w:val="22"/>
          <w:u w:color="000000"/>
        </w:rPr>
        <w:t xml:space="preserve"> </w:t>
      </w:r>
      <w:r w:rsidR="00852092">
        <w:rPr>
          <w:rFonts w:ascii="Garamond" w:eastAsia="Arial Unicode MS" w:hAnsi="Garamond" w:cs="Helvetica"/>
          <w:color w:val="000000" w:themeColor="text1"/>
          <w:sz w:val="22"/>
          <w:szCs w:val="22"/>
          <w:u w:color="000000"/>
        </w:rPr>
        <w:t>with which she then</w:t>
      </w:r>
      <w:r w:rsidRPr="00AF2203">
        <w:rPr>
          <w:rFonts w:ascii="Garamond" w:eastAsia="Arial Unicode MS" w:hAnsi="Garamond" w:cs="Helvetica"/>
          <w:color w:val="000000" w:themeColor="text1"/>
          <w:sz w:val="22"/>
          <w:szCs w:val="22"/>
          <w:u w:color="000000"/>
        </w:rPr>
        <w:t xml:space="preserve"> </w:t>
      </w:r>
      <w:r w:rsidR="00CA16F9">
        <w:rPr>
          <w:rFonts w:ascii="Garamond" w:eastAsia="Arial Unicode MS" w:hAnsi="Garamond" w:cs="Helvetica"/>
          <w:color w:val="000000" w:themeColor="text1"/>
          <w:sz w:val="22"/>
          <w:szCs w:val="22"/>
          <w:u w:color="000000"/>
        </w:rPr>
        <w:t xml:space="preserve">scythed </w:t>
      </w:r>
      <w:r w:rsidRPr="00AF2203">
        <w:rPr>
          <w:rFonts w:ascii="Garamond" w:eastAsia="Arial Unicode MS" w:hAnsi="Garamond" w:cs="Helvetica"/>
          <w:color w:val="000000" w:themeColor="text1"/>
          <w:sz w:val="22"/>
          <w:szCs w:val="22"/>
          <w:u w:color="000000"/>
        </w:rPr>
        <w:t>opened the envelope</w:t>
      </w:r>
      <w:r w:rsidR="00685DD9">
        <w:rPr>
          <w:rFonts w:ascii="Garamond" w:eastAsia="Arial Unicode MS" w:hAnsi="Garamond" w:cs="Helvetica"/>
          <w:color w:val="000000" w:themeColor="text1"/>
          <w:sz w:val="22"/>
          <w:szCs w:val="22"/>
          <w:u w:color="000000"/>
        </w:rPr>
        <w:t xml:space="preserve">. The </w:t>
      </w:r>
      <w:r w:rsidR="00CD105E">
        <w:rPr>
          <w:rFonts w:ascii="Garamond" w:eastAsia="Arial Unicode MS" w:hAnsi="Garamond" w:cs="Helvetica"/>
          <w:color w:val="000000" w:themeColor="text1"/>
          <w:sz w:val="22"/>
          <w:szCs w:val="22"/>
          <w:u w:color="000000"/>
        </w:rPr>
        <w:t xml:space="preserve">slow shearing of the </w:t>
      </w:r>
      <w:r w:rsidR="00CD105E" w:rsidRPr="00CD105E">
        <w:rPr>
          <w:rFonts w:ascii="Garamond" w:eastAsia="Arial Unicode MS" w:hAnsi="Garamond" w:cs="Helvetica"/>
          <w:color w:val="000000" w:themeColor="text1"/>
          <w:sz w:val="22"/>
          <w:szCs w:val="22"/>
          <w:u w:color="000000"/>
        </w:rPr>
        <w:t xml:space="preserve">paper </w:t>
      </w:r>
      <w:r w:rsidR="00CD105E">
        <w:rPr>
          <w:rFonts w:ascii="Garamond" w:eastAsia="Arial Unicode MS" w:hAnsi="Garamond" w:cs="Helvetica"/>
          <w:color w:val="000000" w:themeColor="text1"/>
          <w:sz w:val="22"/>
          <w:szCs w:val="22"/>
          <w:u w:color="000000"/>
        </w:rPr>
        <w:t>fibres</w:t>
      </w:r>
      <w:r w:rsidR="00685DD9">
        <w:rPr>
          <w:rFonts w:ascii="Garamond" w:eastAsia="Arial Unicode MS" w:hAnsi="Garamond" w:cs="Helvetica"/>
          <w:color w:val="000000" w:themeColor="text1"/>
          <w:sz w:val="22"/>
          <w:szCs w:val="22"/>
          <w:u w:color="000000"/>
        </w:rPr>
        <w:t xml:space="preserve"> set Quentin’s teeth on edge</w:t>
      </w:r>
      <w:r w:rsidRPr="00AF2203">
        <w:rPr>
          <w:rFonts w:ascii="Garamond" w:eastAsia="Arial Unicode MS" w:hAnsi="Garamond" w:cs="Helvetica"/>
          <w:color w:val="000000" w:themeColor="text1"/>
          <w:sz w:val="22"/>
          <w:szCs w:val="22"/>
          <w:u w:color="000000"/>
        </w:rPr>
        <w:t xml:space="preserve">. </w:t>
      </w:r>
    </w:p>
    <w:p w14:paraId="4ABB9207" w14:textId="3B887C30" w:rsidR="00BE3C44" w:rsidRDefault="003911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w:t>
      </w:r>
      <w:r w:rsidR="00882BC7" w:rsidRPr="00AF2203">
        <w:rPr>
          <w:rFonts w:ascii="Garamond" w:eastAsia="Arial Unicode MS" w:hAnsi="Garamond" w:cs="Helvetica"/>
          <w:color w:val="000000" w:themeColor="text1"/>
          <w:sz w:val="22"/>
          <w:szCs w:val="22"/>
          <w:u w:color="000000"/>
        </w:rPr>
        <w:t>rom</w:t>
      </w:r>
      <w:r w:rsidR="00BE3C44" w:rsidRPr="00AF2203">
        <w:rPr>
          <w:rFonts w:ascii="Garamond" w:eastAsia="Arial Unicode MS" w:hAnsi="Garamond" w:cs="Helvetica"/>
          <w:color w:val="000000" w:themeColor="text1"/>
          <w:sz w:val="22"/>
          <w:szCs w:val="22"/>
          <w:u w:color="000000"/>
        </w:rPr>
        <w:t xml:space="preserve"> the envelope </w:t>
      </w:r>
      <w:r w:rsidR="00940608" w:rsidRPr="00940608">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took a postcard</w:t>
      </w:r>
      <w:r w:rsidR="00852092">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held</w:t>
      </w:r>
      <w:r w:rsidR="00852092">
        <w:rPr>
          <w:rFonts w:ascii="Garamond" w:eastAsia="Arial Unicode MS" w:hAnsi="Garamond" w:cs="Helvetica"/>
          <w:color w:val="000000" w:themeColor="text1"/>
          <w:sz w:val="22"/>
          <w:szCs w:val="22"/>
          <w:u w:color="000000"/>
        </w:rPr>
        <w:t xml:space="preserve"> it</w:t>
      </w:r>
      <w:r w:rsidR="00BE3C44" w:rsidRPr="00AF2203">
        <w:rPr>
          <w:rFonts w:ascii="Garamond" w:eastAsia="Arial Unicode MS" w:hAnsi="Garamond" w:cs="Helvetica"/>
          <w:color w:val="000000" w:themeColor="text1"/>
          <w:sz w:val="22"/>
          <w:szCs w:val="22"/>
          <w:u w:color="000000"/>
        </w:rPr>
        <w:t xml:space="preserve"> with one hand. With the other hand she held the envelope, wafting it </w:t>
      </w:r>
      <w:r>
        <w:rPr>
          <w:rFonts w:ascii="Garamond" w:eastAsia="Arial Unicode MS" w:hAnsi="Garamond" w:cs="Helvetica"/>
          <w:color w:val="000000" w:themeColor="text1"/>
          <w:sz w:val="22"/>
          <w:szCs w:val="22"/>
          <w:u w:color="000000"/>
        </w:rPr>
        <w:t>with lazy distraction</w:t>
      </w:r>
      <w:r w:rsidR="00BE3C44" w:rsidRPr="00AF2203">
        <w:rPr>
          <w:rFonts w:ascii="Garamond" w:eastAsia="Arial Unicode MS" w:hAnsi="Garamond" w:cs="Helvetica"/>
          <w:color w:val="000000" w:themeColor="text1"/>
          <w:sz w:val="22"/>
          <w:szCs w:val="22"/>
          <w:u w:color="000000"/>
        </w:rPr>
        <w:t>. Rhea put down the card</w:t>
      </w:r>
      <w:r w:rsidR="00B22F6F" w:rsidRPr="00AF2203">
        <w:rPr>
          <w:rFonts w:ascii="Garamond" w:eastAsia="Arial Unicode MS" w:hAnsi="Garamond" w:cs="Helvetica"/>
          <w:color w:val="000000" w:themeColor="text1"/>
          <w:sz w:val="22"/>
          <w:szCs w:val="22"/>
          <w:u w:color="000000"/>
        </w:rPr>
        <w:t xml:space="preserve"> on to the table</w:t>
      </w:r>
      <w:r w:rsidR="007A3386" w:rsidRPr="00AF2203">
        <w:rPr>
          <w:rFonts w:ascii="Garamond" w:eastAsia="Arial Unicode MS" w:hAnsi="Garamond" w:cs="Helvetica"/>
          <w:color w:val="000000" w:themeColor="text1"/>
          <w:sz w:val="22"/>
          <w:szCs w:val="22"/>
          <w:u w:color="000000"/>
        </w:rPr>
        <w:t xml:space="preserve"> </w:t>
      </w:r>
      <w:r w:rsidR="00D05A56"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w:t>
      </w:r>
      <w:r w:rsidR="00B51539"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 </w:t>
      </w:r>
      <w:r w:rsidR="00694528" w:rsidRPr="00AF2203">
        <w:rPr>
          <w:rFonts w:ascii="Garamond" w:eastAsia="Arial Unicode MS" w:hAnsi="Garamond" w:cs="Helvetica"/>
          <w:color w:val="000000" w:themeColor="text1"/>
          <w:sz w:val="22"/>
          <w:szCs w:val="22"/>
          <w:u w:color="000000"/>
        </w:rPr>
        <w:t>wink</w:t>
      </w:r>
      <w:r w:rsidR="00BE3C44" w:rsidRPr="00AF2203">
        <w:rPr>
          <w:rFonts w:ascii="Garamond" w:eastAsia="Arial Unicode MS" w:hAnsi="Garamond" w:cs="Helvetica"/>
          <w:color w:val="000000" w:themeColor="text1"/>
          <w:sz w:val="22"/>
          <w:szCs w:val="22"/>
          <w:u w:color="000000"/>
        </w:rPr>
        <w:t xml:space="preserve"> to Quentin. </w:t>
      </w:r>
      <w:r w:rsidR="00267518">
        <w:rPr>
          <w:rFonts w:ascii="Garamond" w:eastAsia="Arial Unicode MS" w:hAnsi="Garamond" w:cs="Helvetica"/>
          <w:color w:val="000000" w:themeColor="text1"/>
          <w:sz w:val="22"/>
          <w:szCs w:val="22"/>
          <w:u w:color="000000"/>
        </w:rPr>
        <w:t xml:space="preserve">But </w:t>
      </w:r>
      <w:r w:rsidR="00BE3C44" w:rsidRPr="00AF2203">
        <w:rPr>
          <w:rFonts w:ascii="Garamond" w:eastAsia="Arial Unicode MS" w:hAnsi="Garamond" w:cs="Helvetica"/>
          <w:color w:val="000000" w:themeColor="text1"/>
          <w:sz w:val="22"/>
          <w:szCs w:val="22"/>
          <w:u w:color="000000"/>
        </w:rPr>
        <w:t>Quentin</w:t>
      </w:r>
      <w:r w:rsidR="00F07BEE"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misjudged her look and returned a solemn nod</w:t>
      </w:r>
      <w:r w:rsidR="00535260"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as if agreeing to put down </w:t>
      </w:r>
      <w:r w:rsidR="006651D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family dog.</w:t>
      </w:r>
    </w:p>
    <w:p w14:paraId="2983D8D3" w14:textId="79DFDF6C" w:rsidR="0050266A" w:rsidRPr="0050266A" w:rsidRDefault="006227B2"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6227B2">
        <w:rPr>
          <w:rFonts w:ascii="Garamond" w:eastAsia="Arial Unicode MS" w:hAnsi="Garamond" w:cs="Helvetica"/>
          <w:color w:val="000000" w:themeColor="text1"/>
          <w:sz w:val="22"/>
          <w:szCs w:val="22"/>
          <w:u w:color="000000"/>
        </w:rPr>
        <w:t xml:space="preserve">Quentin relocated to the desk </w:t>
      </w:r>
      <w:r>
        <w:rPr>
          <w:rFonts w:ascii="Garamond" w:eastAsia="Arial Unicode MS" w:hAnsi="Garamond" w:cs="Helvetica"/>
          <w:color w:val="000000" w:themeColor="text1"/>
          <w:sz w:val="22"/>
          <w:szCs w:val="22"/>
          <w:u w:color="000000"/>
        </w:rPr>
        <w:t>a</w:t>
      </w:r>
      <w:r w:rsidR="0050266A" w:rsidRPr="0050266A">
        <w:rPr>
          <w:rFonts w:ascii="Garamond" w:eastAsia="Arial Unicode MS" w:hAnsi="Garamond" w:cs="Helvetica"/>
          <w:color w:val="000000" w:themeColor="text1"/>
          <w:sz w:val="22"/>
          <w:szCs w:val="22"/>
          <w:u w:color="000000"/>
        </w:rPr>
        <w:t xml:space="preserve">s Rhea read the postcard. He studied the </w:t>
      </w:r>
      <w:r w:rsidR="000F5CE7">
        <w:rPr>
          <w:rFonts w:ascii="Garamond" w:eastAsia="Arial Unicode MS" w:hAnsi="Garamond" w:cs="Helvetica"/>
          <w:color w:val="000000" w:themeColor="text1"/>
          <w:sz w:val="22"/>
          <w:szCs w:val="22"/>
          <w:u w:color="000000"/>
        </w:rPr>
        <w:t>photograph on its face</w:t>
      </w:r>
      <w:r w:rsidR="0050266A" w:rsidRPr="0050266A">
        <w:rPr>
          <w:rFonts w:ascii="Garamond" w:eastAsia="Arial Unicode MS" w:hAnsi="Garamond" w:cs="Helvetica"/>
          <w:color w:val="000000" w:themeColor="text1"/>
          <w:sz w:val="22"/>
          <w:szCs w:val="22"/>
          <w:u w:color="000000"/>
        </w:rPr>
        <w:t xml:space="preserve">. </w:t>
      </w:r>
      <w:r w:rsidR="000F5CE7">
        <w:rPr>
          <w:rFonts w:ascii="Garamond" w:eastAsia="Arial Unicode MS" w:hAnsi="Garamond" w:cs="Helvetica"/>
          <w:color w:val="000000" w:themeColor="text1"/>
          <w:sz w:val="22"/>
          <w:szCs w:val="22"/>
          <w:u w:color="000000"/>
        </w:rPr>
        <w:t>T</w:t>
      </w:r>
      <w:r w:rsidR="0050266A" w:rsidRPr="0050266A">
        <w:rPr>
          <w:rFonts w:ascii="Garamond" w:eastAsia="Arial Unicode MS" w:hAnsi="Garamond" w:cs="Helvetica"/>
          <w:color w:val="000000" w:themeColor="text1"/>
          <w:sz w:val="22"/>
          <w:szCs w:val="22"/>
          <w:u w:color="000000"/>
        </w:rPr>
        <w:t>he image seemed to show a snow-capped mountain range beyond a calm grey sea beneath a cornflower blue sky. But on closer viewing Quentin determined that what he had first thought to be a mountain peak was, in fact, a solitary anvil thundercloud</w:t>
      </w:r>
      <w:r w:rsidR="000F5CE7">
        <w:rPr>
          <w:rFonts w:ascii="Garamond" w:eastAsia="Arial Unicode MS" w:hAnsi="Garamond" w:cs="Helvetica"/>
          <w:color w:val="000000" w:themeColor="text1"/>
          <w:sz w:val="22"/>
          <w:szCs w:val="22"/>
          <w:u w:color="000000"/>
        </w:rPr>
        <w:t>:</w:t>
      </w:r>
      <w:r w:rsidR="0050266A" w:rsidRPr="0050266A">
        <w:rPr>
          <w:rFonts w:ascii="Garamond" w:eastAsia="Arial Unicode MS" w:hAnsi="Garamond" w:cs="Helvetica"/>
          <w:color w:val="000000" w:themeColor="text1"/>
          <w:sz w:val="22"/>
          <w:szCs w:val="22"/>
          <w:u w:color="000000"/>
        </w:rPr>
        <w:t xml:space="preserve"> black</w:t>
      </w:r>
      <w:r w:rsidR="00F6177F">
        <w:rPr>
          <w:rFonts w:ascii="Garamond" w:eastAsia="Arial Unicode MS" w:hAnsi="Garamond" w:cs="Helvetica"/>
          <w:color w:val="000000" w:themeColor="text1"/>
          <w:sz w:val="22"/>
          <w:szCs w:val="22"/>
          <w:u w:color="000000"/>
        </w:rPr>
        <w:t xml:space="preserve"> and</w:t>
      </w:r>
      <w:r w:rsidR="0050266A" w:rsidRPr="0050266A">
        <w:rPr>
          <w:rFonts w:ascii="Garamond" w:eastAsia="Arial Unicode MS" w:hAnsi="Garamond" w:cs="Helvetica"/>
          <w:color w:val="000000" w:themeColor="text1"/>
          <w:sz w:val="22"/>
          <w:szCs w:val="22"/>
          <w:u w:color="000000"/>
        </w:rPr>
        <w:t xml:space="preserve"> bulbous and threatening.</w:t>
      </w:r>
    </w:p>
    <w:p w14:paraId="4221E999" w14:textId="77777777" w:rsidR="0050266A" w:rsidRP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color w:val="000000" w:themeColor="text1"/>
          <w:sz w:val="22"/>
          <w:szCs w:val="22"/>
          <w:u w:color="000000"/>
        </w:rPr>
        <w:tab/>
      </w:r>
      <w:r w:rsidRPr="0050266A">
        <w:rPr>
          <w:rFonts w:ascii="Garamond" w:eastAsia="Arial Unicode MS" w:hAnsi="Garamond" w:cs="Helvetica"/>
          <w:i/>
          <w:iCs/>
          <w:color w:val="000000" w:themeColor="text1"/>
          <w:sz w:val="22"/>
          <w:szCs w:val="22"/>
          <w:u w:color="000000"/>
        </w:rPr>
        <w:t>Why such a gloomy image</w:t>
      </w:r>
      <w:r w:rsidRPr="0050266A">
        <w:rPr>
          <w:rFonts w:ascii="Garamond" w:eastAsia="Arial Unicode MS" w:hAnsi="Garamond" w:cs="Helvetica"/>
          <w:color w:val="000000" w:themeColor="text1"/>
          <w:sz w:val="22"/>
          <w:szCs w:val="22"/>
          <w:u w:color="000000"/>
        </w:rPr>
        <w:t xml:space="preserve">? he thought. </w:t>
      </w:r>
    </w:p>
    <w:p w14:paraId="2A0B6F58" w14:textId="7F0C1204" w:rsidR="0050266A" w:rsidRPr="0050266A" w:rsidRDefault="0050266A" w:rsidP="0050266A">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i/>
          <w:iCs/>
          <w:color w:val="000000" w:themeColor="text1"/>
          <w:sz w:val="22"/>
          <w:szCs w:val="22"/>
          <w:u w:color="000000"/>
        </w:rPr>
        <w:tab/>
        <w:t>A sense of uncontrolled power.</w:t>
      </w:r>
    </w:p>
    <w:p w14:paraId="0C676B1E" w14:textId="4853DFAB" w:rsid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 xml:space="preserve">Dr Rhea finished reading and </w:t>
      </w:r>
      <w:r w:rsidR="000F5CE7">
        <w:rPr>
          <w:rFonts w:ascii="Garamond" w:eastAsia="Arial Unicode MS" w:hAnsi="Garamond" w:cs="Helvetica"/>
          <w:color w:val="000000" w:themeColor="text1"/>
          <w:sz w:val="22"/>
          <w:szCs w:val="22"/>
          <w:u w:color="000000"/>
        </w:rPr>
        <w:t>waved</w:t>
      </w:r>
      <w:r w:rsidRPr="0050266A">
        <w:rPr>
          <w:rFonts w:ascii="Garamond" w:eastAsia="Arial Unicode MS" w:hAnsi="Garamond" w:cs="Helvetica"/>
          <w:color w:val="000000" w:themeColor="text1"/>
          <w:sz w:val="22"/>
          <w:szCs w:val="22"/>
          <w:u w:color="000000"/>
        </w:rPr>
        <w:t xml:space="preserve"> the card as she had done with the envelope, looking distractedly to one side as though she were alone.</w:t>
      </w:r>
    </w:p>
    <w:p w14:paraId="45530106" w14:textId="00A3631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is it?’ asked Quentin.</w:t>
      </w:r>
    </w:p>
    <w:p w14:paraId="171DF441" w14:textId="36C9BC12"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postcard.’</w:t>
      </w:r>
    </w:p>
    <w:p w14:paraId="5A329E3C" w14:textId="218F9266"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‘Post </w:t>
      </w:r>
      <w:r w:rsidRPr="007D24C7">
        <w:rPr>
          <w:rFonts w:ascii="Garamond" w:eastAsia="Arial Unicode MS" w:hAnsi="Garamond" w:cs="Helvetica"/>
          <w:i/>
          <w:iCs/>
          <w:color w:val="000000" w:themeColor="text1"/>
          <w:sz w:val="22"/>
          <w:szCs w:val="22"/>
          <w:u w:color="000000"/>
        </w:rPr>
        <w:t>what</w:t>
      </w:r>
      <w:r>
        <w:rPr>
          <w:rFonts w:ascii="Garamond" w:eastAsia="Arial Unicode MS" w:hAnsi="Garamond" w:cs="Helvetica"/>
          <w:color w:val="000000" w:themeColor="text1"/>
          <w:sz w:val="22"/>
          <w:szCs w:val="22"/>
          <w:u w:color="000000"/>
        </w:rPr>
        <w:t>?’ (Quentin had never heard of a postcard, and thought Rhea was talking about a new category for something</w:t>
      </w:r>
      <w:r w:rsidR="009C0543">
        <w:rPr>
          <w:rFonts w:ascii="Garamond" w:eastAsia="Arial Unicode MS" w:hAnsi="Garamond" w:cs="Helvetica"/>
          <w:color w:val="000000" w:themeColor="text1"/>
          <w:sz w:val="22"/>
          <w:szCs w:val="22"/>
          <w:u w:color="000000"/>
        </w:rPr>
        <w:t xml:space="preserve">, </w:t>
      </w:r>
      <w:r w:rsidR="009C0543" w:rsidRPr="00692B94">
        <w:rPr>
          <w:rFonts w:ascii="Garamond" w:eastAsia="Arial Unicode MS" w:hAnsi="Garamond" w:cs="Helvetica"/>
          <w:i/>
          <w:iCs/>
          <w:color w:val="000000" w:themeColor="text1"/>
          <w:sz w:val="22"/>
          <w:szCs w:val="22"/>
          <w:u w:color="000000"/>
        </w:rPr>
        <w:t>post</w:t>
      </w:r>
      <w:r w:rsidR="009C0543">
        <w:rPr>
          <w:rFonts w:ascii="Garamond" w:eastAsia="Arial Unicode MS" w:hAnsi="Garamond" w:cs="Helvetica"/>
          <w:color w:val="000000" w:themeColor="text1"/>
          <w:sz w:val="22"/>
          <w:szCs w:val="22"/>
          <w:u w:color="000000"/>
        </w:rPr>
        <w:t xml:space="preserve">-modern </w:t>
      </w:r>
      <w:r w:rsidR="00D006E8">
        <w:rPr>
          <w:rFonts w:ascii="Garamond" w:eastAsia="Arial Unicode MS" w:hAnsi="Garamond" w:cs="Helvetica"/>
          <w:i/>
          <w:iCs/>
          <w:color w:val="000000" w:themeColor="text1"/>
          <w:sz w:val="22"/>
          <w:szCs w:val="22"/>
          <w:u w:color="000000"/>
        </w:rPr>
        <w:t>et cetera</w:t>
      </w:r>
      <w:r>
        <w:rPr>
          <w:rFonts w:ascii="Garamond" w:eastAsia="Arial Unicode MS" w:hAnsi="Garamond" w:cs="Helvetica"/>
          <w:color w:val="000000" w:themeColor="text1"/>
          <w:sz w:val="22"/>
          <w:szCs w:val="22"/>
          <w:u w:color="000000"/>
        </w:rPr>
        <w:t>.)</w:t>
      </w:r>
    </w:p>
    <w:p w14:paraId="0CC4A7B9" w14:textId="7785D29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‘Mail.’</w:t>
      </w:r>
    </w:p>
    <w:p w14:paraId="384A4505" w14:textId="0E882523"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it a womb-man thing?’</w:t>
      </w:r>
    </w:p>
    <w:p w14:paraId="20378258" w14:textId="77777777"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w:t>
      </w:r>
    </w:p>
    <w:p w14:paraId="20DB9401" w14:textId="001BF04B"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thing in your hand</w:t>
      </w:r>
      <w:r>
        <w:rPr>
          <w:rFonts w:ascii="Garamond" w:eastAsia="Arial Unicode MS" w:hAnsi="Garamond" w:cs="Helvetica"/>
          <w:color w:val="000000" w:themeColor="text1"/>
          <w:sz w:val="22"/>
          <w:szCs w:val="22"/>
          <w:u w:color="000000"/>
        </w:rPr>
        <w:t>.’</w:t>
      </w:r>
    </w:p>
    <w:p w14:paraId="22C99BBE" w14:textId="29F85460"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postcard</w:t>
      </w:r>
      <w:r>
        <w:rPr>
          <w:rFonts w:ascii="Garamond" w:eastAsia="Arial Unicode MS" w:hAnsi="Garamond" w:cs="Helvetica"/>
          <w:color w:val="000000" w:themeColor="text1"/>
          <w:sz w:val="22"/>
          <w:szCs w:val="22"/>
          <w:u w:color="000000"/>
        </w:rPr>
        <w:t>.’</w:t>
      </w:r>
    </w:p>
    <w:p w14:paraId="47F501B8" w14:textId="7428A705"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w:t>
      </w:r>
      <w:r w:rsidRPr="00D3054F">
        <w:rPr>
          <w:rFonts w:ascii="Garamond" w:eastAsia="Arial Unicode MS" w:hAnsi="Garamond" w:cs="Helvetica"/>
          <w:color w:val="000000" w:themeColor="text1"/>
          <w:sz w:val="22"/>
          <w:szCs w:val="22"/>
          <w:u w:color="000000"/>
        </w:rPr>
        <w:t xml:space="preserve">hat’s </w:t>
      </w:r>
      <w:r w:rsidRPr="00C63E03">
        <w:rPr>
          <w:rFonts w:ascii="Garamond" w:eastAsia="Arial Unicode MS" w:hAnsi="Garamond" w:cs="Helvetica"/>
          <w:i/>
          <w:iCs/>
          <w:color w:val="000000" w:themeColor="text1"/>
          <w:sz w:val="22"/>
          <w:szCs w:val="22"/>
          <w:u w:color="000000"/>
        </w:rPr>
        <w:t>card</w:t>
      </w:r>
      <w:r w:rsidRPr="00D3054F">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569C6553" w14:textId="37DAD995" w:rsidR="006F637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people used to write on.’</w:t>
      </w:r>
    </w:p>
    <w:p w14:paraId="61D9F39B" w14:textId="4AF17B91" w:rsidR="006F6373" w:rsidRPr="00AF220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this is what came after it?’</w:t>
      </w:r>
    </w:p>
    <w:p w14:paraId="49F337F5" w14:textId="21E52F92" w:rsidR="00BE3C44" w:rsidRPr="00AF2203" w:rsidRDefault="00FD7E8B" w:rsidP="002847D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Rhea smiled and </w:t>
      </w:r>
      <w:r w:rsidR="00BE3C44" w:rsidRPr="00AF2203">
        <w:rPr>
          <w:rFonts w:ascii="Garamond" w:eastAsia="Arial Unicode MS" w:hAnsi="Garamond" w:cs="Helvetica"/>
          <w:color w:val="000000" w:themeColor="text1"/>
          <w:sz w:val="22"/>
          <w:szCs w:val="22"/>
          <w:u w:color="000000"/>
        </w:rPr>
        <w:t>Quentin slumped with churlish impatience</w:t>
      </w:r>
      <w:r w:rsidR="00C41A04">
        <w:rPr>
          <w:rFonts w:ascii="Garamond" w:eastAsia="Arial Unicode MS" w:hAnsi="Garamond" w:cs="Helvetica"/>
          <w:color w:val="000000" w:themeColor="text1"/>
          <w:sz w:val="22"/>
          <w:szCs w:val="22"/>
          <w:u w:color="000000"/>
        </w:rPr>
        <w:t>.</w:t>
      </w:r>
      <w:r w:rsidR="007A3386" w:rsidRPr="00AF2203">
        <w:rPr>
          <w:rFonts w:ascii="Garamond" w:eastAsia="Arial Unicode MS" w:hAnsi="Garamond" w:cs="Helvetica"/>
          <w:color w:val="000000" w:themeColor="text1"/>
          <w:sz w:val="22"/>
          <w:szCs w:val="22"/>
          <w:u w:color="000000"/>
        </w:rPr>
        <w:t xml:space="preserve"> </w:t>
      </w:r>
      <w:r w:rsidR="00C41A04">
        <w:rPr>
          <w:rFonts w:ascii="Garamond" w:eastAsia="Arial Unicode MS" w:hAnsi="Garamond" w:cs="Helvetica"/>
          <w:color w:val="000000" w:themeColor="text1"/>
          <w:sz w:val="22"/>
          <w:szCs w:val="22"/>
          <w:u w:color="000000"/>
        </w:rPr>
        <w:t>She</w:t>
      </w:r>
      <w:r w:rsidR="006C779C"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placed the card on the </w:t>
      </w:r>
      <w:r w:rsidR="004213F8">
        <w:rPr>
          <w:rFonts w:ascii="Garamond" w:eastAsia="Arial Unicode MS" w:hAnsi="Garamond" w:cs="Helvetica"/>
          <w:color w:val="000000" w:themeColor="text1"/>
          <w:sz w:val="22"/>
          <w:szCs w:val="22"/>
          <w:u w:color="000000"/>
        </w:rPr>
        <w:t>desk</w:t>
      </w:r>
      <w:r w:rsidR="00526DDA">
        <w:rPr>
          <w:rFonts w:ascii="Garamond" w:eastAsia="Arial Unicode MS" w:hAnsi="Garamond" w:cs="Helvetica"/>
          <w:color w:val="000000" w:themeColor="text1"/>
          <w:sz w:val="22"/>
          <w:szCs w:val="22"/>
          <w:u w:color="000000"/>
        </w:rPr>
        <w:t>,</w:t>
      </w:r>
      <w:r w:rsidR="00DE2501">
        <w:rPr>
          <w:rFonts w:ascii="Garamond" w:eastAsia="Arial Unicode MS" w:hAnsi="Garamond" w:cs="Helvetica"/>
          <w:color w:val="000000" w:themeColor="text1"/>
          <w:sz w:val="22"/>
          <w:szCs w:val="22"/>
          <w:u w:color="000000"/>
        </w:rPr>
        <w:t xml:space="preserve"> </w:t>
      </w:r>
      <w:r w:rsidR="001E3E3D">
        <w:rPr>
          <w:rFonts w:ascii="Garamond" w:eastAsia="Arial Unicode MS" w:hAnsi="Garamond" w:cs="Helvetica"/>
          <w:color w:val="000000" w:themeColor="text1"/>
          <w:sz w:val="22"/>
          <w:szCs w:val="22"/>
          <w:u w:color="000000"/>
        </w:rPr>
        <w:t>lowered</w:t>
      </w:r>
      <w:r w:rsidR="002847DE">
        <w:rPr>
          <w:rFonts w:ascii="Garamond" w:eastAsia="Arial Unicode MS" w:hAnsi="Garamond" w:cs="Helvetica"/>
          <w:color w:val="000000" w:themeColor="text1"/>
          <w:sz w:val="22"/>
          <w:szCs w:val="22"/>
          <w:u w:color="000000"/>
        </w:rPr>
        <w:t xml:space="preserve"> her head to </w:t>
      </w:r>
      <w:r w:rsidR="009C008C">
        <w:rPr>
          <w:rFonts w:ascii="Garamond" w:eastAsia="Arial Unicode MS" w:hAnsi="Garamond" w:cs="Helvetica"/>
          <w:color w:val="000000" w:themeColor="text1"/>
          <w:sz w:val="22"/>
          <w:szCs w:val="22"/>
          <w:u w:color="000000"/>
        </w:rPr>
        <w:t>its height</w:t>
      </w:r>
      <w:r w:rsidR="00DE2501">
        <w:rPr>
          <w:rFonts w:ascii="Garamond" w:eastAsia="Arial Unicode MS" w:hAnsi="Garamond" w:cs="Helvetica"/>
          <w:color w:val="000000" w:themeColor="text1"/>
          <w:sz w:val="22"/>
          <w:szCs w:val="22"/>
          <w:u w:color="000000"/>
        </w:rPr>
        <w:t xml:space="preserve"> and </w:t>
      </w:r>
      <w:r w:rsidR="002847DE">
        <w:rPr>
          <w:rFonts w:ascii="Garamond" w:eastAsia="Arial Unicode MS" w:hAnsi="Garamond" w:cs="Helvetica"/>
          <w:color w:val="000000" w:themeColor="text1"/>
          <w:sz w:val="22"/>
          <w:szCs w:val="22"/>
          <w:u w:color="000000"/>
        </w:rPr>
        <w:t>blew the card to him.</w:t>
      </w:r>
      <w:r w:rsidR="00BE3C44" w:rsidRPr="00AF2203">
        <w:rPr>
          <w:rFonts w:ascii="Garamond" w:eastAsia="Arial Unicode MS" w:hAnsi="Garamond" w:cs="Helvetica"/>
          <w:color w:val="000000" w:themeColor="text1"/>
          <w:sz w:val="22"/>
          <w:szCs w:val="22"/>
          <w:u w:color="000000"/>
        </w:rPr>
        <w:t xml:space="preserve"> </w:t>
      </w:r>
      <w:r w:rsidR="00C41A04" w:rsidRPr="00C41A04">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 xml:space="preserve">then </w:t>
      </w:r>
      <w:r w:rsidR="001A0CB3">
        <w:rPr>
          <w:rFonts w:ascii="Garamond" w:eastAsia="Arial Unicode MS" w:hAnsi="Garamond" w:cs="Helvetica"/>
          <w:color w:val="000000" w:themeColor="text1"/>
          <w:sz w:val="22"/>
          <w:szCs w:val="22"/>
          <w:u w:color="000000"/>
        </w:rPr>
        <w:t>sat up</w:t>
      </w:r>
      <w:r w:rsidR="002847DE">
        <w:rPr>
          <w:rFonts w:ascii="Garamond" w:eastAsia="Arial Unicode MS" w:hAnsi="Garamond" w:cs="Helvetica"/>
          <w:color w:val="000000" w:themeColor="text1"/>
          <w:sz w:val="22"/>
          <w:szCs w:val="22"/>
          <w:u w:color="000000"/>
        </w:rPr>
        <w:t xml:space="preserve">, </w:t>
      </w:r>
      <w:r w:rsidR="00FC54A7">
        <w:rPr>
          <w:rFonts w:ascii="Garamond" w:eastAsia="Arial Unicode MS" w:hAnsi="Garamond" w:cs="Helvetica"/>
          <w:color w:val="000000" w:themeColor="text1"/>
          <w:sz w:val="22"/>
          <w:szCs w:val="22"/>
          <w:u w:color="000000"/>
        </w:rPr>
        <w:t>removed</w:t>
      </w:r>
      <w:r w:rsidR="00BE3C44" w:rsidRPr="00AF2203">
        <w:rPr>
          <w:rFonts w:ascii="Garamond" w:eastAsia="Arial Unicode MS" w:hAnsi="Garamond" w:cs="Helvetica"/>
          <w:color w:val="000000" w:themeColor="text1"/>
          <w:sz w:val="22"/>
          <w:szCs w:val="22"/>
          <w:u w:color="000000"/>
        </w:rPr>
        <w:t xml:space="preserve"> </w:t>
      </w:r>
      <w:r w:rsidR="002847DE">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visor</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w:t>
      </w:r>
      <w:r w:rsidR="0000793C" w:rsidRPr="00AF2203">
        <w:rPr>
          <w:rFonts w:ascii="Garamond" w:eastAsia="Arial Unicode MS" w:hAnsi="Garamond" w:cs="Helvetica"/>
          <w:color w:val="000000" w:themeColor="text1"/>
          <w:sz w:val="22"/>
          <w:szCs w:val="22"/>
          <w:u w:color="000000"/>
        </w:rPr>
        <w:t>re</w:t>
      </w:r>
      <w:r w:rsidR="00AB627E" w:rsidRPr="00AF2203">
        <w:rPr>
          <w:rFonts w:ascii="Garamond" w:eastAsia="Arial Unicode MS" w:hAnsi="Garamond" w:cs="Helvetica"/>
          <w:color w:val="000000" w:themeColor="text1"/>
          <w:sz w:val="22"/>
          <w:szCs w:val="22"/>
          <w:u w:color="000000"/>
        </w:rPr>
        <w:t>commenced</w:t>
      </w:r>
      <w:r w:rsidR="00BE3C44" w:rsidRPr="00AF2203">
        <w:rPr>
          <w:rFonts w:ascii="Garamond" w:eastAsia="Arial Unicode MS" w:hAnsi="Garamond" w:cs="Helvetica"/>
          <w:color w:val="000000" w:themeColor="text1"/>
          <w:sz w:val="22"/>
          <w:szCs w:val="22"/>
          <w:u w:color="000000"/>
        </w:rPr>
        <w:t xml:space="preserve"> swiping. </w:t>
      </w:r>
    </w:p>
    <w:p w14:paraId="0EACD12B" w14:textId="2A204CB1" w:rsidR="009376CB" w:rsidRDefault="00572662" w:rsidP="009465B1">
      <w:pPr>
        <w:autoSpaceDE w:val="0"/>
        <w:autoSpaceDN w:val="0"/>
        <w:adjustRightInd w:val="0"/>
        <w:ind w:firstLine="454"/>
        <w:jc w:val="both"/>
        <w:rPr>
          <w:rFonts w:ascii="Agency FB" w:eastAsia="Arial Unicode MS" w:hAnsi="Agency FB" w:cs="Helvetica"/>
          <w:color w:val="000000" w:themeColor="text1"/>
          <w:u w:color="000000"/>
        </w:rPr>
      </w:pPr>
      <w:r>
        <w:rPr>
          <w:rFonts w:ascii="Garamond" w:eastAsia="Arial Unicode MS" w:hAnsi="Garamond" w:cs="Helvetica"/>
          <w:color w:val="000000" w:themeColor="text1"/>
          <w:sz w:val="22"/>
          <w:szCs w:val="22"/>
          <w:u w:color="000000"/>
        </w:rPr>
        <w:t>Amidst the anis flavour of Rhea breath</w:t>
      </w:r>
      <w:r w:rsidR="000F5CE7">
        <w:rPr>
          <w:rFonts w:ascii="Garamond" w:eastAsia="Arial Unicode MS" w:hAnsi="Garamond" w:cs="Helvetica"/>
          <w:color w:val="000000" w:themeColor="text1"/>
          <w:sz w:val="22"/>
          <w:szCs w:val="22"/>
          <w:u w:color="000000"/>
        </w:rPr>
        <w:t xml:space="preserve"> and Neikea’s lingering scent</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Quentin’s graphological investigation began with an analysis of the postcard</w:t>
      </w:r>
      <w:r w:rsidR="00484297"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 pencilled lettering. The address was written in a neat blockish style with perfect verticals and horizontals</w:t>
      </w:r>
      <w:r w:rsidR="000F5CE7">
        <w:rPr>
          <w:rFonts w:ascii="Garamond" w:eastAsia="Arial Unicode MS" w:hAnsi="Garamond" w:cs="Helvetica"/>
          <w:color w:val="000000" w:themeColor="text1"/>
          <w:sz w:val="22"/>
          <w:szCs w:val="22"/>
          <w:u w:color="000000"/>
        </w:rPr>
        <w:t>.</w:t>
      </w:r>
    </w:p>
    <w:p w14:paraId="5343BD78" w14:textId="77777777" w:rsidR="009376CB" w:rsidRPr="00AF2203" w:rsidRDefault="009376CB" w:rsidP="00BE3C44">
      <w:pPr>
        <w:keepLines/>
        <w:autoSpaceDE w:val="0"/>
        <w:autoSpaceDN w:val="0"/>
        <w:adjustRightInd w:val="0"/>
        <w:ind w:firstLine="461"/>
        <w:jc w:val="right"/>
        <w:rPr>
          <w:rFonts w:ascii="Agency FB" w:eastAsia="Arial Unicode MS" w:hAnsi="Agency FB" w:cs="Helvetica"/>
          <w:color w:val="000000" w:themeColor="text1"/>
          <w:u w:color="000000"/>
        </w:rPr>
      </w:pPr>
    </w:p>
    <w:p w14:paraId="770F85F7" w14:textId="06A6A07E" w:rsidR="00BE3C44" w:rsidRPr="00AF2203" w:rsidRDefault="00BE3C44" w:rsidP="00BE3C44">
      <w:pPr>
        <w:keepLines/>
        <w:autoSpaceDE w:val="0"/>
        <w:autoSpaceDN w:val="0"/>
        <w:adjustRightInd w:val="0"/>
        <w:ind w:firstLine="461"/>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QUENTIN PARSLEY</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PSYCHOLOGIST</w:t>
      </w:r>
    </w:p>
    <w:p w14:paraId="12177EA1" w14:textId="27C0D616" w:rsidR="00BE3C44" w:rsidRPr="00AF2203" w:rsidRDefault="00BE3C44" w:rsidP="00BE3C44">
      <w:pPr>
        <w:keepLines/>
        <w:autoSpaceDE w:val="0"/>
        <w:autoSpaceDN w:val="0"/>
        <w:adjustRightInd w:val="0"/>
        <w:ind w:firstLine="454"/>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 xml:space="preserve">137 </w:t>
      </w:r>
      <w:r w:rsidR="00B220F7" w:rsidRPr="00AF2203">
        <w:rPr>
          <w:rFonts w:ascii="Agency FB" w:eastAsia="Arial Unicode MS" w:hAnsi="Agency FB" w:cs="Helvetica"/>
          <w:color w:val="000000" w:themeColor="text1"/>
          <w:u w:color="000000"/>
        </w:rPr>
        <w:t>EVENINGTIDE</w:t>
      </w:r>
      <w:r w:rsidRPr="00AF2203">
        <w:rPr>
          <w:rFonts w:ascii="Agency FB" w:eastAsia="Arial Unicode MS" w:hAnsi="Agency FB" w:cs="Helvetica"/>
          <w:color w:val="000000" w:themeColor="text1"/>
          <w:u w:color="000000"/>
        </w:rPr>
        <w:t xml:space="preserve"> TRIANGLE</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EDINBURGH</w:t>
      </w:r>
      <w:r w:rsidRPr="00AF2203">
        <w:rPr>
          <w:rFonts w:ascii="Agency FB" w:eastAsia="Arial Unicode MS" w:hAnsi="Agency FB" w:cs="Helvetica"/>
          <w:color w:val="000000" w:themeColor="text1"/>
          <w:sz w:val="28"/>
          <w:szCs w:val="26"/>
          <w:u w:color="000000"/>
        </w:rPr>
        <w:t> </w:t>
      </w:r>
    </w:p>
    <w:p w14:paraId="2A619FBC" w14:textId="77777777" w:rsidR="00BE3C44" w:rsidRPr="00AF2203" w:rsidRDefault="00BE3C44" w:rsidP="00BE3C44">
      <w:pPr>
        <w:keepLines/>
        <w:autoSpaceDE w:val="0"/>
        <w:autoSpaceDN w:val="0"/>
        <w:adjustRightInd w:val="0"/>
        <w:ind w:firstLine="454"/>
        <w:jc w:val="right"/>
        <w:rPr>
          <w:rFonts w:ascii="Garamond" w:eastAsia="Arial Unicode MS" w:hAnsi="Garamond" w:cs="Helvetica"/>
          <w:color w:val="000000" w:themeColor="text1"/>
          <w:sz w:val="20"/>
          <w:szCs w:val="20"/>
          <w:u w:color="000000"/>
        </w:rPr>
      </w:pPr>
    </w:p>
    <w:p w14:paraId="20C97DBB" w14:textId="6BB0F4D0" w:rsidR="00524167" w:rsidRPr="00AF2203" w:rsidRDefault="00BE3C44" w:rsidP="00D6559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text looked carefully copie</w:t>
      </w:r>
      <w:r w:rsidR="000F5CE7">
        <w:rPr>
          <w:rFonts w:ascii="Garamond" w:eastAsia="Arial Unicode MS" w:hAnsi="Garamond" w:cs="Helvetica"/>
          <w:color w:val="000000" w:themeColor="text1"/>
          <w:sz w:val="22"/>
          <w:szCs w:val="22"/>
          <w:u w:color="000000"/>
        </w:rPr>
        <w:t>d. I</w:t>
      </w:r>
      <w:r w:rsidRPr="00AF2203">
        <w:rPr>
          <w:rFonts w:ascii="Garamond" w:eastAsia="Arial Unicode MS" w:hAnsi="Garamond" w:cs="Helvetica"/>
          <w:color w:val="000000" w:themeColor="text1"/>
          <w:sz w:val="22"/>
          <w:szCs w:val="22"/>
          <w:u w:color="000000"/>
        </w:rPr>
        <w:t xml:space="preserve">ts kerning was consistent </w:t>
      </w:r>
      <w:r w:rsidR="003461C2" w:rsidRPr="00AF2203">
        <w:rPr>
          <w:rFonts w:ascii="Garamond" w:eastAsia="Arial Unicode MS" w:hAnsi="Garamond" w:cs="Helvetica"/>
          <w:color w:val="000000" w:themeColor="text1"/>
          <w:sz w:val="22"/>
          <w:szCs w:val="22"/>
          <w:u w:color="000000"/>
        </w:rPr>
        <w:t>and showed</w:t>
      </w:r>
      <w:r w:rsidRPr="00AF2203">
        <w:rPr>
          <w:rFonts w:ascii="Garamond" w:eastAsia="Arial Unicode MS" w:hAnsi="Garamond" w:cs="Helvetica"/>
          <w:color w:val="000000" w:themeColor="text1"/>
          <w:sz w:val="22"/>
          <w:szCs w:val="22"/>
          <w:u w:color="000000"/>
        </w:rPr>
        <w:t xml:space="preserve"> no signs of correction.</w:t>
      </w:r>
      <w:r w:rsidR="005431B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signature, however, was in a</w:t>
      </w:r>
      <w:r w:rsidR="000F5CE7">
        <w:rPr>
          <w:rFonts w:ascii="Garamond" w:eastAsia="Arial Unicode MS" w:hAnsi="Garamond" w:cs="Helvetica"/>
          <w:color w:val="000000" w:themeColor="text1"/>
          <w:sz w:val="22"/>
          <w:szCs w:val="22"/>
          <w:u w:color="000000"/>
        </w:rPr>
        <w:t xml:space="preserve"> </w:t>
      </w:r>
      <w:r w:rsidR="008221E4" w:rsidRPr="00AF2203">
        <w:rPr>
          <w:rFonts w:ascii="Garamond" w:eastAsia="Arial Unicode MS" w:hAnsi="Garamond" w:cs="Helvetica"/>
          <w:color w:val="000000" w:themeColor="text1"/>
          <w:sz w:val="22"/>
          <w:szCs w:val="22"/>
          <w:u w:color="000000"/>
        </w:rPr>
        <w:t>decorated</w:t>
      </w:r>
      <w:r w:rsidRPr="00AF2203">
        <w:rPr>
          <w:rFonts w:ascii="Garamond" w:eastAsia="Arial Unicode MS" w:hAnsi="Garamond" w:cs="Helvetica"/>
          <w:color w:val="000000" w:themeColor="text1"/>
          <w:sz w:val="22"/>
          <w:szCs w:val="22"/>
          <w:u w:color="000000"/>
        </w:rPr>
        <w:t xml:space="preserve"> style like a medieval manuscript</w:t>
      </w:r>
      <w:r w:rsidR="004E0885" w:rsidRPr="00AF2203">
        <w:rPr>
          <w:rFonts w:ascii="Garamond" w:eastAsia="Arial Unicode MS" w:hAnsi="Garamond" w:cs="Helvetica"/>
          <w:color w:val="000000" w:themeColor="text1"/>
          <w:sz w:val="22"/>
          <w:szCs w:val="22"/>
          <w:u w:color="000000"/>
        </w:rPr>
        <w:t>, matching the antiquated language of the content</w:t>
      </w:r>
      <w:r w:rsidRPr="00AF2203">
        <w:rPr>
          <w:rFonts w:ascii="Garamond" w:eastAsia="Arial Unicode MS" w:hAnsi="Garamond" w:cs="Helvetica"/>
          <w:color w:val="000000" w:themeColor="text1"/>
          <w:sz w:val="22"/>
          <w:szCs w:val="22"/>
          <w:u w:color="000000"/>
        </w:rPr>
        <w:t xml:space="preserve">. </w:t>
      </w:r>
      <w:r w:rsidR="00513990" w:rsidRPr="00AF2203">
        <w:rPr>
          <w:rFonts w:ascii="Garamond" w:eastAsia="Arial Unicode MS" w:hAnsi="Garamond" w:cs="Helvetica"/>
          <w:color w:val="000000" w:themeColor="text1"/>
          <w:sz w:val="22"/>
          <w:szCs w:val="22"/>
          <w:u w:color="000000"/>
        </w:rPr>
        <w:t>Its</w:t>
      </w:r>
      <w:r w:rsidRPr="00AF2203">
        <w:rPr>
          <w:rFonts w:ascii="Garamond" w:eastAsia="Arial Unicode MS" w:hAnsi="Garamond" w:cs="Helvetica"/>
          <w:color w:val="000000" w:themeColor="text1"/>
          <w:sz w:val="22"/>
          <w:szCs w:val="22"/>
          <w:u w:color="000000"/>
        </w:rPr>
        <w:t xml:space="preserve"> first letter was a curlicued </w:t>
      </w:r>
      <w:r w:rsidR="00484297" w:rsidRPr="00AF2203">
        <w:rPr>
          <w:rFonts w:ascii="Garamond" w:eastAsia="Arial Unicode MS" w:hAnsi="Garamond" w:cs="Helvetica"/>
          <w:color w:val="000000" w:themeColor="text1"/>
          <w:sz w:val="22"/>
          <w:szCs w:val="22"/>
          <w:u w:color="000000"/>
        </w:rPr>
        <w:t>letter R.</w:t>
      </w:r>
    </w:p>
    <w:p w14:paraId="5FBBE981" w14:textId="4671E68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re-read the </w:t>
      </w:r>
      <w:r w:rsidR="004A5E5E" w:rsidRPr="00AF2203">
        <w:rPr>
          <w:rFonts w:ascii="Garamond" w:eastAsia="Arial Unicode MS" w:hAnsi="Garamond" w:cs="Helvetica"/>
          <w:color w:val="000000" w:themeColor="text1"/>
          <w:sz w:val="22"/>
          <w:szCs w:val="22"/>
          <w:u w:color="000000"/>
        </w:rPr>
        <w:t>message</w:t>
      </w:r>
      <w:r w:rsidRPr="00AF2203">
        <w:rPr>
          <w:rFonts w:ascii="Garamond" w:eastAsia="Arial Unicode MS" w:hAnsi="Garamond" w:cs="Helvetica"/>
          <w:color w:val="000000" w:themeColor="text1"/>
          <w:sz w:val="22"/>
          <w:szCs w:val="22"/>
          <w:u w:color="000000"/>
        </w:rPr>
        <w:t xml:space="preserve">, </w:t>
      </w:r>
      <w:r w:rsidR="00515F35" w:rsidRPr="00AF2203">
        <w:rPr>
          <w:rFonts w:ascii="Garamond" w:eastAsia="Arial Unicode MS" w:hAnsi="Garamond" w:cs="Helvetica"/>
          <w:color w:val="000000" w:themeColor="text1"/>
          <w:sz w:val="22"/>
          <w:szCs w:val="22"/>
          <w:u w:color="000000"/>
        </w:rPr>
        <w:t>realiz</w:t>
      </w:r>
      <w:r w:rsidRPr="00AF2203">
        <w:rPr>
          <w:rFonts w:ascii="Garamond" w:eastAsia="Arial Unicode MS" w:hAnsi="Garamond" w:cs="Helvetica"/>
          <w:color w:val="000000" w:themeColor="text1"/>
          <w:sz w:val="22"/>
          <w:szCs w:val="22"/>
          <w:u w:color="000000"/>
        </w:rPr>
        <w:t>ing he remembered nothing from his first pass</w:t>
      </w:r>
      <w:r w:rsidR="000F5CE7">
        <w:rPr>
          <w:rFonts w:ascii="Garamond" w:eastAsia="Arial Unicode MS" w:hAnsi="Garamond" w:cs="Helvetica"/>
          <w:color w:val="000000" w:themeColor="text1"/>
          <w:sz w:val="22"/>
          <w:szCs w:val="22"/>
          <w:u w:color="000000"/>
        </w:rPr>
        <w:t>.</w:t>
      </w:r>
    </w:p>
    <w:p w14:paraId="733102EC" w14:textId="77777777" w:rsidR="00E11F75" w:rsidRPr="00AF2203" w:rsidRDefault="00E11F7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6B2E71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bookmarkStart w:id="18" w:name="_Hlk42067633"/>
      <w:r w:rsidRPr="007D0775">
        <w:rPr>
          <w:rFonts w:ascii="Agency FB" w:eastAsia="Arial Unicode MS" w:hAnsi="Agency FB" w:cs="Helvetica"/>
          <w:color w:val="000000" w:themeColor="text1"/>
          <w:sz w:val="22"/>
          <w:szCs w:val="22"/>
          <w:u w:color="000000"/>
        </w:rPr>
        <w:t>Dear Quentin,</w:t>
      </w:r>
    </w:p>
    <w:p w14:paraId="18574B9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I write to you asking for help. </w:t>
      </w:r>
    </w:p>
    <w:p w14:paraId="67FCE16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Magnificent things have happened to me since we met. Ideas have arrived in dreams. These ideas I have enacted upon and this had led to incomparable success and influence. It is, as you say in your Fringe show, a kind of </w:t>
      </w:r>
      <w:proofErr w:type="spellStart"/>
      <w:r w:rsidRPr="007D0775">
        <w:rPr>
          <w:rFonts w:ascii="Agency FB" w:eastAsia="Arial Unicode MS" w:hAnsi="Agency FB" w:cs="Helvetica"/>
          <w:color w:val="000000" w:themeColor="text1"/>
          <w:sz w:val="22"/>
          <w:szCs w:val="22"/>
          <w:u w:color="000000"/>
        </w:rPr>
        <w:t>Magick</w:t>
      </w:r>
      <w:proofErr w:type="spellEnd"/>
      <w:r w:rsidRPr="007D0775">
        <w:rPr>
          <w:rFonts w:ascii="Agency FB" w:eastAsia="Arial Unicode MS" w:hAnsi="Agency FB" w:cs="Helvetica"/>
          <w:color w:val="000000" w:themeColor="text1"/>
          <w:sz w:val="22"/>
          <w:szCs w:val="22"/>
          <w:u w:color="000000"/>
        </w:rPr>
        <w:t>.</w:t>
      </w:r>
    </w:p>
    <w:p w14:paraId="6B6154E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But I increasingly feel as if I have no option but to follow the ideas and the waking world has become entirely dreamlike.</w:t>
      </w:r>
    </w:p>
    <w:p w14:paraId="10026215"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I have an earnest desire to see you and alleviate this malady, here on the Isle of Rum.</w:t>
      </w:r>
    </w:p>
    <w:p w14:paraId="276B2684" w14:textId="77777777" w:rsid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Ragnor</w:t>
      </w:r>
    </w:p>
    <w:bookmarkEnd w:id="18"/>
    <w:p w14:paraId="190CA15E" w14:textId="77777777" w:rsidR="00F02E42" w:rsidRDefault="00F02E42" w:rsidP="00F02E42">
      <w:pPr>
        <w:ind w:firstLine="454"/>
        <w:jc w:val="both"/>
        <w:rPr>
          <w:rFonts w:ascii="Agency FB" w:eastAsia="Arial Unicode MS" w:hAnsi="Agency FB" w:cs="Helvetica"/>
          <w:color w:val="000000" w:themeColor="text1"/>
          <w:sz w:val="22"/>
          <w:szCs w:val="22"/>
          <w:u w:color="000000"/>
        </w:rPr>
      </w:pPr>
    </w:p>
    <w:p w14:paraId="7178E5EC" w14:textId="348C0C74" w:rsidR="00BE3C44" w:rsidRPr="00AF2203" w:rsidRDefault="008048B6" w:rsidP="00F02E42">
      <w:pPr>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w:t>
      </w:r>
      <w:r w:rsidR="0011209C" w:rsidRPr="00AF2203">
        <w:rPr>
          <w:rFonts w:ascii="Garamond" w:eastAsia="Arial Unicode MS" w:hAnsi="Garamond" w:cs="Helvetica"/>
          <w:color w:val="000000" w:themeColor="text1"/>
          <w:sz w:val="22"/>
          <w:szCs w:val="22"/>
          <w:u w:color="000000"/>
        </w:rPr>
        <w:t xml:space="preserve">Quentin moved his thumb over the handwriting the graphite </w:t>
      </w:r>
      <w:r w:rsidR="00C24159">
        <w:rPr>
          <w:rFonts w:ascii="Garamond" w:eastAsia="Arial Unicode MS" w:hAnsi="Garamond" w:cs="Helvetica"/>
          <w:color w:val="000000" w:themeColor="text1"/>
          <w:sz w:val="22"/>
          <w:szCs w:val="22"/>
          <w:u w:color="000000"/>
        </w:rPr>
        <w:t xml:space="preserve">dust </w:t>
      </w:r>
      <w:r>
        <w:rPr>
          <w:rFonts w:ascii="Garamond" w:eastAsia="Arial Unicode MS" w:hAnsi="Garamond" w:cs="Helvetica"/>
          <w:color w:val="000000" w:themeColor="text1"/>
          <w:sz w:val="22"/>
          <w:szCs w:val="22"/>
          <w:u w:color="000000"/>
        </w:rPr>
        <w:t>fell off</w:t>
      </w:r>
      <w:r w:rsidR="00C24159">
        <w:rPr>
          <w:rFonts w:ascii="Garamond" w:eastAsia="Arial Unicode MS" w:hAnsi="Garamond" w:cs="Helvetica"/>
          <w:color w:val="000000" w:themeColor="text1"/>
          <w:sz w:val="22"/>
          <w:szCs w:val="22"/>
          <w:u w:color="000000"/>
        </w:rPr>
        <w:t xml:space="preserve"> but</w:t>
      </w:r>
      <w:r w:rsidR="0011209C" w:rsidRPr="00AF2203">
        <w:rPr>
          <w:rFonts w:ascii="Garamond" w:eastAsia="Arial Unicode MS" w:hAnsi="Garamond" w:cs="Helvetica"/>
          <w:color w:val="000000" w:themeColor="text1"/>
          <w:sz w:val="22"/>
          <w:szCs w:val="22"/>
          <w:u w:color="000000"/>
        </w:rPr>
        <w:t xml:space="preserve"> the words were still discernible from the embossed </w:t>
      </w:r>
      <w:r>
        <w:rPr>
          <w:rFonts w:ascii="Garamond" w:eastAsia="Arial Unicode MS" w:hAnsi="Garamond" w:cs="Helvetica"/>
          <w:color w:val="000000" w:themeColor="text1"/>
          <w:sz w:val="22"/>
          <w:szCs w:val="22"/>
          <w:u w:color="000000"/>
        </w:rPr>
        <w:t>channels</w:t>
      </w:r>
      <w:r w:rsidR="0011209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He</w:t>
      </w:r>
      <w:r w:rsidR="0011209C" w:rsidRPr="00AF2203">
        <w:rPr>
          <w:rFonts w:ascii="Garamond" w:eastAsia="Arial Unicode MS" w:hAnsi="Garamond" w:cs="Helvetica"/>
          <w:color w:val="000000" w:themeColor="text1"/>
          <w:sz w:val="22"/>
          <w:szCs w:val="22"/>
          <w:u w:color="000000"/>
        </w:rPr>
        <w:t xml:space="preserve"> rubbed away the</w:t>
      </w:r>
      <w:r w:rsidR="006702B2" w:rsidRPr="00AF2203">
        <w:rPr>
          <w:rFonts w:ascii="Garamond" w:eastAsia="Arial Unicode MS" w:hAnsi="Garamond" w:cs="Helvetica"/>
          <w:color w:val="000000" w:themeColor="text1"/>
          <w:sz w:val="22"/>
          <w:szCs w:val="22"/>
          <w:u w:color="000000"/>
        </w:rPr>
        <w:t xml:space="preserve"> remaining</w:t>
      </w:r>
      <w:r w:rsidR="0011209C" w:rsidRPr="00AF2203">
        <w:rPr>
          <w:rFonts w:ascii="Garamond" w:eastAsia="Arial Unicode MS" w:hAnsi="Garamond" w:cs="Helvetica"/>
          <w:color w:val="000000" w:themeColor="text1"/>
          <w:sz w:val="22"/>
          <w:szCs w:val="22"/>
          <w:u w:color="000000"/>
        </w:rPr>
        <w:t xml:space="preserve"> </w:t>
      </w:r>
      <w:r w:rsidR="003B2D22">
        <w:rPr>
          <w:rFonts w:ascii="Garamond" w:eastAsia="Arial Unicode MS" w:hAnsi="Garamond" w:cs="Helvetica"/>
          <w:color w:val="000000" w:themeColor="text1"/>
          <w:sz w:val="22"/>
          <w:szCs w:val="22"/>
          <w:u w:color="000000"/>
        </w:rPr>
        <w:t>dust</w:t>
      </w:r>
      <w:r w:rsidR="005F430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and</w:t>
      </w:r>
      <w:r w:rsidR="006702B2" w:rsidRPr="00AF2203">
        <w:rPr>
          <w:rFonts w:ascii="Garamond" w:eastAsia="Arial Unicode MS" w:hAnsi="Garamond" w:cs="Helvetica"/>
          <w:color w:val="000000" w:themeColor="text1"/>
          <w:sz w:val="22"/>
          <w:szCs w:val="22"/>
          <w:u w:color="000000"/>
        </w:rPr>
        <w:t xml:space="preserve"> nodded to himself thinking</w:t>
      </w:r>
      <w:r w:rsidR="00BE3C44" w:rsidRPr="00AF2203">
        <w:rPr>
          <w:rFonts w:ascii="Garamond" w:eastAsia="Arial Unicode MS" w:hAnsi="Garamond" w:cs="Helvetica"/>
          <w:color w:val="000000" w:themeColor="text1"/>
          <w:sz w:val="22"/>
          <w:szCs w:val="22"/>
          <w:u w:color="000000"/>
        </w:rPr>
        <w:t xml:space="preserve"> that Ragnor,</w:t>
      </w:r>
      <w:r w:rsidR="00446758" w:rsidRPr="00AF2203">
        <w:rPr>
          <w:rFonts w:ascii="Garamond" w:eastAsia="Arial Unicode MS" w:hAnsi="Garamond" w:cs="Helvetica"/>
          <w:color w:val="000000" w:themeColor="text1"/>
          <w:sz w:val="22"/>
          <w:szCs w:val="22"/>
          <w:u w:color="000000"/>
        </w:rPr>
        <w:t xml:space="preserve"> whoever he was,</w:t>
      </w:r>
      <w:r w:rsidR="00BE3C44" w:rsidRPr="00AF2203">
        <w:rPr>
          <w:rFonts w:ascii="Garamond" w:eastAsia="Arial Unicode MS" w:hAnsi="Garamond" w:cs="Helvetica"/>
          <w:color w:val="000000" w:themeColor="text1"/>
          <w:sz w:val="22"/>
          <w:szCs w:val="22"/>
          <w:u w:color="000000"/>
        </w:rPr>
        <w:t xml:space="preserve"> exhibit</w:t>
      </w:r>
      <w:r w:rsidR="006702B2" w:rsidRPr="00AF220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classic signs of </w:t>
      </w:r>
      <w:r w:rsidR="00BE3C44" w:rsidRPr="00207762">
        <w:rPr>
          <w:rFonts w:ascii="Garamond" w:eastAsia="Arial Unicode MS" w:hAnsi="Garamond" w:cs="Helvetica"/>
          <w:color w:val="000000" w:themeColor="text1"/>
          <w:sz w:val="22"/>
          <w:szCs w:val="22"/>
          <w:u w:color="000000"/>
        </w:rPr>
        <w:t>depersonalization</w:t>
      </w:r>
      <w:r w:rsidR="00FD4222">
        <w:rPr>
          <w:rFonts w:ascii="Garamond" w:eastAsia="Arial Unicode MS" w:hAnsi="Garamond" w:cs="Helvetica"/>
          <w:color w:val="000000" w:themeColor="text1"/>
          <w:sz w:val="22"/>
          <w:szCs w:val="22"/>
          <w:u w:color="000000"/>
        </w:rPr>
        <w:t xml:space="preserve"> syndrome</w:t>
      </w:r>
      <w:r w:rsidR="00824E55" w:rsidRPr="00AF2203">
        <w:rPr>
          <w:rFonts w:ascii="Garamond" w:eastAsia="Arial Unicode MS" w:hAnsi="Garamond" w:cs="Helvetica"/>
          <w:color w:val="000000" w:themeColor="text1"/>
          <w:sz w:val="22"/>
          <w:szCs w:val="22"/>
          <w:u w:color="000000"/>
        </w:rPr>
        <w:t xml:space="preserve">. </w:t>
      </w:r>
    </w:p>
    <w:p w14:paraId="35ABF505" w14:textId="77777777" w:rsidR="00AF6421" w:rsidRPr="00AF6421" w:rsidRDefault="00C211D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iCs/>
          <w:color w:val="000000" w:themeColor="text1"/>
          <w:sz w:val="22"/>
          <w:szCs w:val="22"/>
          <w:u w:color="000000"/>
        </w:rPr>
        <w:lastRenderedPageBreak/>
        <w:t xml:space="preserve">Rumspringa Overload. </w:t>
      </w:r>
    </w:p>
    <w:p w14:paraId="461990A9" w14:textId="019E6C43" w:rsidR="00BE3C44" w:rsidRPr="00AF2203" w:rsidRDefault="006702B2"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w:t>
      </w:r>
      <w:r w:rsidR="00BE3C44" w:rsidRPr="00AF2203">
        <w:rPr>
          <w:rFonts w:ascii="Garamond" w:eastAsia="Arial Unicode MS" w:hAnsi="Garamond" w:cs="Helvetica"/>
          <w:i/>
          <w:iCs/>
          <w:color w:val="000000" w:themeColor="text1"/>
          <w:sz w:val="22"/>
          <w:szCs w:val="22"/>
          <w:u w:color="000000"/>
        </w:rPr>
        <w:t xml:space="preserve"> probably </w:t>
      </w:r>
      <w:r w:rsidR="00FD4222">
        <w:rPr>
          <w:rFonts w:ascii="Garamond" w:eastAsia="Arial Unicode MS" w:hAnsi="Garamond" w:cs="Helvetica"/>
          <w:i/>
          <w:iCs/>
          <w:color w:val="000000" w:themeColor="text1"/>
          <w:sz w:val="22"/>
          <w:szCs w:val="22"/>
          <w:u w:color="000000"/>
        </w:rPr>
        <w:t xml:space="preserve">heard about me from my Fringe channel, </w:t>
      </w:r>
      <w:r w:rsidR="00824E55" w:rsidRPr="00AF2203">
        <w:rPr>
          <w:rFonts w:ascii="Garamond" w:eastAsia="Arial Unicode MS" w:hAnsi="Garamond" w:cs="Helvetica"/>
          <w:color w:val="000000" w:themeColor="text1"/>
          <w:sz w:val="22"/>
          <w:szCs w:val="22"/>
          <w:u w:color="000000"/>
        </w:rPr>
        <w:t>he thought.</w:t>
      </w:r>
    </w:p>
    <w:p w14:paraId="5DCF7C09" w14:textId="3D706183" w:rsidR="00BE3C44" w:rsidRPr="00AF2203" w:rsidRDefault="008B4EF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name </w:t>
      </w:r>
      <w:r w:rsidRPr="00AF2203">
        <w:rPr>
          <w:rFonts w:ascii="Garamond" w:eastAsia="Arial Unicode MS" w:hAnsi="Garamond" w:cs="Helvetica"/>
          <w:color w:val="000000" w:themeColor="text1"/>
          <w:sz w:val="22"/>
          <w:szCs w:val="22"/>
          <w:u w:color="000000"/>
        </w:rPr>
        <w:t xml:space="preserve">Ragnor </w:t>
      </w:r>
      <w:r w:rsidR="00BE3C44" w:rsidRPr="00AF2203">
        <w:rPr>
          <w:rFonts w:ascii="Garamond" w:eastAsia="Arial Unicode MS" w:hAnsi="Garamond" w:cs="Helvetica"/>
          <w:color w:val="000000" w:themeColor="text1"/>
          <w:sz w:val="22"/>
          <w:szCs w:val="22"/>
          <w:u w:color="000000"/>
        </w:rPr>
        <w:t>was nigglingly familiar. Quentin looked up and found Rhea facing him</w:t>
      </w:r>
      <w:r w:rsidR="00BB0C8A">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er visor screen </w:t>
      </w:r>
      <w:r w:rsidR="00AF6421">
        <w:rPr>
          <w:rFonts w:ascii="Garamond" w:eastAsia="Arial Unicode MS" w:hAnsi="Garamond" w:cs="Helvetica"/>
          <w:color w:val="000000" w:themeColor="text1"/>
          <w:sz w:val="22"/>
          <w:szCs w:val="22"/>
          <w:u w:color="000000"/>
        </w:rPr>
        <w:t xml:space="preserve">was </w:t>
      </w:r>
      <w:r w:rsidR="00BB0C8A">
        <w:rPr>
          <w:rFonts w:ascii="Garamond" w:eastAsia="Arial Unicode MS" w:hAnsi="Garamond" w:cs="Helvetica"/>
          <w:color w:val="000000" w:themeColor="text1"/>
          <w:sz w:val="22"/>
          <w:szCs w:val="22"/>
          <w:u w:color="000000"/>
        </w:rPr>
        <w:t xml:space="preserve">flipped </w:t>
      </w:r>
      <w:r w:rsidR="00151CAB" w:rsidRPr="00AF2203">
        <w:rPr>
          <w:rFonts w:ascii="Garamond" w:eastAsia="Arial Unicode MS" w:hAnsi="Garamond" w:cs="Helvetica"/>
          <w:color w:val="000000" w:themeColor="text1"/>
          <w:sz w:val="22"/>
          <w:szCs w:val="22"/>
          <w:u w:color="000000"/>
        </w:rPr>
        <w:t>above</w:t>
      </w:r>
      <w:r w:rsidR="00BE3C44" w:rsidRPr="00AF2203">
        <w:rPr>
          <w:rFonts w:ascii="Garamond" w:eastAsia="Arial Unicode MS" w:hAnsi="Garamond" w:cs="Helvetica"/>
          <w:color w:val="000000" w:themeColor="text1"/>
          <w:sz w:val="22"/>
          <w:szCs w:val="22"/>
          <w:u w:color="000000"/>
        </w:rPr>
        <w:t xml:space="preserve"> her head</w:t>
      </w:r>
      <w:r w:rsidR="00824368">
        <w:rPr>
          <w:rFonts w:ascii="Garamond" w:eastAsia="Arial Unicode MS" w:hAnsi="Garamond" w:cs="Helvetica"/>
          <w:color w:val="000000" w:themeColor="text1"/>
          <w:sz w:val="22"/>
          <w:szCs w:val="22"/>
          <w:u w:color="000000"/>
        </w:rPr>
        <w:t xml:space="preserve"> </w:t>
      </w:r>
      <w:r w:rsidR="009C008C">
        <w:rPr>
          <w:rFonts w:ascii="Garamond" w:eastAsia="Arial Unicode MS" w:hAnsi="Garamond" w:cs="Helvetica"/>
          <w:color w:val="000000" w:themeColor="text1"/>
          <w:sz w:val="22"/>
          <w:szCs w:val="22"/>
          <w:u w:color="000000"/>
        </w:rPr>
        <w:t>and she assumed</w:t>
      </w:r>
      <w:r w:rsidR="00BE3C44" w:rsidRPr="00AF2203">
        <w:rPr>
          <w:rFonts w:ascii="Garamond" w:eastAsia="Arial Unicode MS" w:hAnsi="Garamond" w:cs="Helvetica"/>
          <w:color w:val="000000" w:themeColor="text1"/>
          <w:sz w:val="22"/>
          <w:szCs w:val="22"/>
          <w:u w:color="000000"/>
        </w:rPr>
        <w:t xml:space="preserve"> a steady pose</w:t>
      </w:r>
      <w:r w:rsidR="00487E88"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chin resting on </w:t>
      </w:r>
      <w:r w:rsidR="005E4CC8" w:rsidRPr="00AF2203">
        <w:rPr>
          <w:rFonts w:ascii="Garamond" w:eastAsia="Arial Unicode MS" w:hAnsi="Garamond" w:cs="Helvetica"/>
          <w:color w:val="000000" w:themeColor="text1"/>
          <w:sz w:val="22"/>
          <w:szCs w:val="22"/>
          <w:u w:color="000000"/>
        </w:rPr>
        <w:t>inter</w:t>
      </w:r>
      <w:r w:rsidR="00BE3C44" w:rsidRPr="00AF2203">
        <w:rPr>
          <w:rFonts w:ascii="Garamond" w:eastAsia="Arial Unicode MS" w:hAnsi="Garamond" w:cs="Helvetica"/>
          <w:color w:val="000000" w:themeColor="text1"/>
          <w:sz w:val="22"/>
          <w:szCs w:val="22"/>
          <w:u w:color="000000"/>
        </w:rPr>
        <w:t>locked hands</w:t>
      </w:r>
      <w:r w:rsidR="00A935F9">
        <w:rPr>
          <w:rFonts w:ascii="Garamond" w:eastAsia="Arial Unicode MS" w:hAnsi="Garamond" w:cs="Helvetica"/>
          <w:color w:val="000000" w:themeColor="text1"/>
          <w:sz w:val="22"/>
          <w:szCs w:val="22"/>
          <w:u w:color="000000"/>
        </w:rPr>
        <w:t xml:space="preserve"> and</w:t>
      </w:r>
      <w:r w:rsidR="0066330D">
        <w:rPr>
          <w:rFonts w:ascii="Garamond" w:eastAsia="Arial Unicode MS" w:hAnsi="Garamond" w:cs="Helvetica"/>
          <w:color w:val="000000" w:themeColor="text1"/>
          <w:sz w:val="22"/>
          <w:szCs w:val="22"/>
          <w:u w:color="000000"/>
        </w:rPr>
        <w:t xml:space="preserve"> elbows </w:t>
      </w:r>
      <w:r w:rsidR="00824368">
        <w:rPr>
          <w:rFonts w:ascii="Garamond" w:eastAsia="Arial Unicode MS" w:hAnsi="Garamond" w:cs="Helvetica"/>
          <w:color w:val="000000" w:themeColor="text1"/>
          <w:sz w:val="22"/>
          <w:szCs w:val="22"/>
          <w:u w:color="000000"/>
        </w:rPr>
        <w:t xml:space="preserve">in the two </w:t>
      </w:r>
      <w:r w:rsidR="009C008C">
        <w:rPr>
          <w:rFonts w:ascii="Garamond" w:eastAsia="Arial Unicode MS" w:hAnsi="Garamond" w:cs="Helvetica"/>
          <w:color w:val="000000" w:themeColor="text1"/>
          <w:sz w:val="22"/>
          <w:szCs w:val="22"/>
          <w:u w:color="000000"/>
        </w:rPr>
        <w:t xml:space="preserve">shallow </w:t>
      </w:r>
      <w:r w:rsidR="00824368">
        <w:rPr>
          <w:rFonts w:ascii="Garamond" w:eastAsia="Arial Unicode MS" w:hAnsi="Garamond" w:cs="Helvetica"/>
          <w:color w:val="000000" w:themeColor="text1"/>
          <w:sz w:val="22"/>
          <w:szCs w:val="22"/>
          <w:u w:color="000000"/>
        </w:rPr>
        <w:t>craters</w:t>
      </w:r>
      <w:r w:rsidR="00BE3C44" w:rsidRPr="00AF2203">
        <w:rPr>
          <w:rFonts w:ascii="Garamond" w:eastAsia="Arial Unicode MS" w:hAnsi="Garamond" w:cs="Helvetica"/>
          <w:color w:val="000000" w:themeColor="text1"/>
          <w:sz w:val="22"/>
          <w:szCs w:val="22"/>
          <w:u w:color="000000"/>
        </w:rPr>
        <w:t>.</w:t>
      </w:r>
    </w:p>
    <w:p w14:paraId="7B4FB78F" w14:textId="642CD1DB" w:rsidR="006F50BF" w:rsidRPr="00AF2203" w:rsidRDefault="00BE3C44" w:rsidP="0035592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A7E7D" w:rsidRPr="00AF2203">
        <w:rPr>
          <w:rFonts w:ascii="Garamond" w:eastAsia="Arial Unicode MS" w:hAnsi="Garamond" w:cs="Helvetica"/>
          <w:color w:val="000000" w:themeColor="text1"/>
          <w:sz w:val="22"/>
          <w:szCs w:val="22"/>
          <w:u w:color="000000"/>
        </w:rPr>
        <w:t xml:space="preserve">I can tell </w:t>
      </w:r>
      <w:r w:rsidR="00344390" w:rsidRPr="00AF2203">
        <w:rPr>
          <w:rFonts w:ascii="Garamond" w:eastAsia="Arial Unicode MS" w:hAnsi="Garamond" w:cs="Helvetica"/>
          <w:color w:val="000000" w:themeColor="text1"/>
          <w:sz w:val="22"/>
          <w:szCs w:val="22"/>
          <w:u w:color="000000"/>
        </w:rPr>
        <w:t xml:space="preserve">you’re over-analyzing,’ </w:t>
      </w:r>
      <w:r w:rsidR="006C5BD5">
        <w:rPr>
          <w:rFonts w:ascii="Garamond" w:eastAsia="Arial Unicode MS" w:hAnsi="Garamond" w:cs="Helvetica"/>
          <w:color w:val="000000" w:themeColor="text1"/>
          <w:sz w:val="22"/>
          <w:szCs w:val="22"/>
          <w:u w:color="000000"/>
        </w:rPr>
        <w:t>she said</w:t>
      </w:r>
      <w:r w:rsidR="00AF6421">
        <w:rPr>
          <w:rFonts w:ascii="Garamond" w:eastAsia="Arial Unicode MS" w:hAnsi="Garamond" w:cs="Helvetica"/>
          <w:color w:val="000000" w:themeColor="text1"/>
          <w:sz w:val="22"/>
          <w:szCs w:val="22"/>
          <w:u w:color="000000"/>
        </w:rPr>
        <w:t xml:space="preserve">, looking </w:t>
      </w:r>
      <w:r w:rsidR="001E64D5">
        <w:rPr>
          <w:rFonts w:ascii="Garamond" w:eastAsia="Arial Unicode MS" w:hAnsi="Garamond" w:cs="Helvetica"/>
          <w:color w:val="000000" w:themeColor="text1"/>
          <w:sz w:val="22"/>
          <w:szCs w:val="22"/>
          <w:u w:color="000000"/>
        </w:rPr>
        <w:t xml:space="preserve">down </w:t>
      </w:r>
      <w:r w:rsidR="00AF6421">
        <w:rPr>
          <w:rFonts w:ascii="Garamond" w:eastAsia="Arial Unicode MS" w:hAnsi="Garamond" w:cs="Helvetica"/>
          <w:color w:val="000000" w:themeColor="text1"/>
          <w:sz w:val="22"/>
          <w:szCs w:val="22"/>
          <w:u w:color="000000"/>
        </w:rPr>
        <w:t xml:space="preserve">at </w:t>
      </w:r>
      <w:r w:rsidR="00A809EE">
        <w:rPr>
          <w:rFonts w:ascii="Garamond" w:eastAsia="Arial Unicode MS" w:hAnsi="Garamond" w:cs="Helvetica"/>
          <w:color w:val="000000" w:themeColor="text1"/>
          <w:sz w:val="22"/>
          <w:szCs w:val="22"/>
          <w:u w:color="000000"/>
        </w:rPr>
        <w:t>her elbows</w:t>
      </w:r>
      <w:r w:rsidR="00344390" w:rsidRPr="00AF2203">
        <w:rPr>
          <w:rFonts w:ascii="Garamond" w:eastAsia="Arial Unicode MS" w:hAnsi="Garamond" w:cs="Helvetica"/>
          <w:color w:val="000000" w:themeColor="text1"/>
          <w:sz w:val="22"/>
          <w:szCs w:val="22"/>
          <w:u w:color="000000"/>
        </w:rPr>
        <w:t xml:space="preserve">. ‘It’s like the loose screw all over again.’ </w:t>
      </w:r>
      <w:r w:rsidR="00793EBD">
        <w:rPr>
          <w:rFonts w:ascii="Garamond" w:eastAsia="Arial Unicode MS" w:hAnsi="Garamond" w:cs="Helvetica"/>
          <w:color w:val="000000" w:themeColor="text1"/>
          <w:sz w:val="22"/>
          <w:szCs w:val="22"/>
          <w:u w:color="000000"/>
        </w:rPr>
        <w:t>And she</w:t>
      </w:r>
      <w:r w:rsidR="00344390" w:rsidRPr="00AF2203">
        <w:rPr>
          <w:rFonts w:ascii="Garamond" w:eastAsia="Arial Unicode MS" w:hAnsi="Garamond" w:cs="Helvetica"/>
          <w:color w:val="000000" w:themeColor="text1"/>
          <w:sz w:val="22"/>
          <w:szCs w:val="22"/>
          <w:u w:color="000000"/>
        </w:rPr>
        <w:t xml:space="preserve"> started </w:t>
      </w:r>
      <w:r w:rsidR="00487E88" w:rsidRPr="00AF2203">
        <w:rPr>
          <w:rFonts w:ascii="Garamond" w:eastAsia="Arial Unicode MS" w:hAnsi="Garamond" w:cs="Helvetica"/>
          <w:color w:val="000000" w:themeColor="text1"/>
          <w:sz w:val="22"/>
          <w:szCs w:val="22"/>
          <w:u w:color="000000"/>
        </w:rPr>
        <w:t>snickering through her nose</w:t>
      </w:r>
      <w:r w:rsidR="00344390" w:rsidRPr="00AF2203">
        <w:rPr>
          <w:rFonts w:ascii="Garamond" w:eastAsia="Arial Unicode MS" w:hAnsi="Garamond" w:cs="Helvetica"/>
          <w:color w:val="000000" w:themeColor="text1"/>
          <w:sz w:val="22"/>
          <w:szCs w:val="22"/>
          <w:u w:color="000000"/>
        </w:rPr>
        <w:t>.</w:t>
      </w:r>
      <w:r w:rsidR="00824368">
        <w:rPr>
          <w:rFonts w:ascii="Garamond" w:eastAsia="Arial Unicode MS" w:hAnsi="Garamond" w:cs="Helvetica"/>
          <w:color w:val="000000" w:themeColor="text1"/>
          <w:sz w:val="22"/>
          <w:szCs w:val="22"/>
          <w:u w:color="000000"/>
        </w:rPr>
        <w:t xml:space="preserve"> Quentin saw through the divots Rhea’s legs opening and closing </w:t>
      </w:r>
      <w:r w:rsidR="001B20CF">
        <w:rPr>
          <w:rFonts w:ascii="Garamond" w:eastAsia="Arial Unicode MS" w:hAnsi="Garamond" w:cs="Helvetica"/>
          <w:color w:val="000000" w:themeColor="text1"/>
          <w:sz w:val="22"/>
          <w:szCs w:val="22"/>
          <w:u w:color="000000"/>
        </w:rPr>
        <w:t>rapidly</w:t>
      </w:r>
      <w:r w:rsidR="00824368">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‘How </w:t>
      </w:r>
      <w:r w:rsidR="006F50BF" w:rsidRPr="00AF2203">
        <w:rPr>
          <w:rFonts w:ascii="Garamond" w:eastAsia="Arial Unicode MS" w:hAnsi="Garamond" w:cs="Helvetica"/>
          <w:color w:val="000000" w:themeColor="text1"/>
          <w:sz w:val="22"/>
          <w:szCs w:val="22"/>
          <w:u w:color="000000"/>
        </w:rPr>
        <w:t>D</w:t>
      </w:r>
      <w:r w:rsidR="00344390" w:rsidRPr="00AF2203">
        <w:rPr>
          <w:rFonts w:ascii="Garamond" w:eastAsia="Arial Unicode MS" w:hAnsi="Garamond" w:cs="Helvetica"/>
          <w:color w:val="000000" w:themeColor="text1"/>
          <w:sz w:val="22"/>
          <w:szCs w:val="22"/>
          <w:u w:color="000000"/>
        </w:rPr>
        <w:t xml:space="preserve">octor </w:t>
      </w:r>
      <w:r w:rsidR="0014616A" w:rsidRPr="00AF2203">
        <w:rPr>
          <w:rFonts w:ascii="Garamond" w:eastAsia="Arial Unicode MS" w:hAnsi="Garamond" w:cs="Helvetica"/>
          <w:color w:val="000000" w:themeColor="text1"/>
          <w:sz w:val="22"/>
          <w:szCs w:val="22"/>
          <w:u w:color="000000"/>
        </w:rPr>
        <w:t>Tottman</w:t>
      </w:r>
      <w:r w:rsidR="00344390" w:rsidRPr="00AF2203">
        <w:rPr>
          <w:rFonts w:ascii="Garamond" w:eastAsia="Arial Unicode MS" w:hAnsi="Garamond" w:cs="Helvetica"/>
          <w:color w:val="000000" w:themeColor="text1"/>
          <w:sz w:val="22"/>
          <w:szCs w:val="22"/>
          <w:u w:color="000000"/>
        </w:rPr>
        <w:t xml:space="preserve"> and I laughed at that</w:t>
      </w:r>
      <w:r w:rsidR="009425DC" w:rsidRPr="00AF2203">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w:t>
      </w:r>
      <w:r w:rsidR="00B23540" w:rsidRPr="00AF2203">
        <w:rPr>
          <w:rFonts w:ascii="Garamond" w:eastAsia="Arial Unicode MS" w:hAnsi="Garamond" w:cs="Helvetica"/>
          <w:color w:val="000000" w:themeColor="text1"/>
          <w:sz w:val="22"/>
          <w:szCs w:val="22"/>
          <w:u w:color="000000"/>
        </w:rPr>
        <w:t>Might’ve bee</w:t>
      </w:r>
      <w:r w:rsidR="000F790E" w:rsidRPr="00AF2203">
        <w:rPr>
          <w:rFonts w:ascii="Garamond" w:eastAsia="Arial Unicode MS" w:hAnsi="Garamond" w:cs="Helvetica"/>
          <w:color w:val="000000" w:themeColor="text1"/>
          <w:sz w:val="22"/>
          <w:szCs w:val="22"/>
          <w:u w:color="000000"/>
        </w:rPr>
        <w:t>n</w:t>
      </w:r>
      <w:r w:rsidR="00344390" w:rsidRPr="00AF2203">
        <w:rPr>
          <w:rFonts w:ascii="Garamond" w:eastAsia="Arial Unicode MS" w:hAnsi="Garamond" w:cs="Helvetica"/>
          <w:color w:val="000000" w:themeColor="text1"/>
          <w:sz w:val="22"/>
          <w:szCs w:val="22"/>
          <w:u w:color="000000"/>
        </w:rPr>
        <w:t xml:space="preserve"> what killed </w:t>
      </w:r>
      <w:r w:rsidR="0000393C">
        <w:rPr>
          <w:rFonts w:ascii="Garamond" w:eastAsia="Arial Unicode MS" w:hAnsi="Garamond" w:cs="Helvetica"/>
          <w:color w:val="000000" w:themeColor="text1"/>
          <w:sz w:val="22"/>
          <w:szCs w:val="22"/>
          <w:u w:color="000000"/>
        </w:rPr>
        <w:t>the</w:t>
      </w:r>
      <w:r w:rsidR="006F50BF" w:rsidRPr="00AF2203">
        <w:rPr>
          <w:rFonts w:ascii="Garamond" w:eastAsia="Arial Unicode MS" w:hAnsi="Garamond" w:cs="Helvetica"/>
          <w:color w:val="000000" w:themeColor="text1"/>
          <w:sz w:val="22"/>
          <w:szCs w:val="22"/>
          <w:u w:color="000000"/>
        </w:rPr>
        <w:t xml:space="preserve"> poor bastard</w:t>
      </w:r>
      <w:r w:rsidR="00B23540" w:rsidRPr="00AF2203">
        <w:rPr>
          <w:rFonts w:ascii="Garamond" w:eastAsia="Arial Unicode MS" w:hAnsi="Garamond" w:cs="Helvetica"/>
          <w:color w:val="000000" w:themeColor="text1"/>
          <w:sz w:val="22"/>
          <w:szCs w:val="22"/>
          <w:u w:color="000000"/>
        </w:rPr>
        <w:t>.</w:t>
      </w:r>
      <w:r w:rsidR="00C1003C" w:rsidRPr="00AF2203">
        <w:rPr>
          <w:rFonts w:ascii="Garamond" w:eastAsia="Arial Unicode MS" w:hAnsi="Garamond" w:cs="Helvetica"/>
          <w:color w:val="000000" w:themeColor="text1"/>
          <w:sz w:val="22"/>
          <w:szCs w:val="22"/>
          <w:u w:color="000000"/>
        </w:rPr>
        <w:t xml:space="preserve">’ She </w:t>
      </w:r>
      <w:r w:rsidR="0035592B">
        <w:rPr>
          <w:rFonts w:ascii="Garamond" w:eastAsia="Arial Unicode MS" w:hAnsi="Garamond" w:cs="Helvetica"/>
          <w:color w:val="000000" w:themeColor="text1"/>
          <w:sz w:val="22"/>
          <w:szCs w:val="22"/>
          <w:u w:color="000000"/>
        </w:rPr>
        <w:t>turned</w:t>
      </w:r>
      <w:r w:rsidR="00C1003C"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into the</w:t>
      </w:r>
      <w:r w:rsidR="00C1003C" w:rsidRPr="00AF2203">
        <w:rPr>
          <w:rFonts w:ascii="Garamond" w:eastAsia="Arial Unicode MS" w:hAnsi="Garamond" w:cs="Helvetica"/>
          <w:color w:val="000000" w:themeColor="text1"/>
          <w:sz w:val="22"/>
          <w:szCs w:val="22"/>
          <w:u w:color="000000"/>
        </w:rPr>
        <w:t xml:space="preserve"> </w:t>
      </w:r>
      <w:r w:rsidR="0035592B" w:rsidRPr="0035592B">
        <w:rPr>
          <w:rFonts w:ascii="Garamond" w:eastAsia="Arial Unicode MS" w:hAnsi="Garamond" w:cs="Helvetica"/>
          <w:color w:val="000000" w:themeColor="text1"/>
          <w:sz w:val="22"/>
          <w:szCs w:val="22"/>
          <w:u w:color="000000"/>
        </w:rPr>
        <w:t>window</w:t>
      </w:r>
      <w:r w:rsidR="0035592B">
        <w:rPr>
          <w:rFonts w:ascii="Garamond" w:eastAsia="Arial Unicode MS" w:hAnsi="Garamond" w:cs="Helvetica"/>
          <w:color w:val="000000" w:themeColor="text1"/>
          <w:sz w:val="22"/>
          <w:szCs w:val="22"/>
          <w:u w:color="000000"/>
        </w:rPr>
        <w:t xml:space="preserve">’s </w:t>
      </w:r>
      <w:r w:rsidR="00C1003C" w:rsidRPr="00AF2203">
        <w:rPr>
          <w:rFonts w:ascii="Garamond" w:eastAsia="Arial Unicode MS" w:hAnsi="Garamond" w:cs="Helvetica"/>
          <w:color w:val="000000" w:themeColor="text1"/>
          <w:sz w:val="22"/>
          <w:szCs w:val="22"/>
          <w:u w:color="000000"/>
        </w:rPr>
        <w:t>coloured light</w:t>
      </w:r>
      <w:r w:rsidR="0035592B">
        <w:rPr>
          <w:rFonts w:ascii="Garamond" w:eastAsia="Arial Unicode MS" w:hAnsi="Garamond" w:cs="Helvetica"/>
          <w:color w:val="000000" w:themeColor="text1"/>
          <w:sz w:val="22"/>
          <w:szCs w:val="22"/>
          <w:u w:color="000000"/>
        </w:rPr>
        <w:t xml:space="preserve"> and said, </w:t>
      </w:r>
      <w:r w:rsidR="00C1003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You know what this is about, right?’</w:t>
      </w:r>
      <w:r w:rsidR="00C1003C" w:rsidRPr="00AF2203">
        <w:rPr>
          <w:rFonts w:ascii="Garamond" w:eastAsia="Arial Unicode MS" w:hAnsi="Garamond" w:cs="Helvetica"/>
          <w:color w:val="000000" w:themeColor="text1"/>
          <w:sz w:val="22"/>
          <w:szCs w:val="22"/>
          <w:u w:color="000000"/>
        </w:rPr>
        <w:t xml:space="preserve"> </w:t>
      </w:r>
    </w:p>
    <w:p w14:paraId="7BD63A89" w14:textId="342ADAB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shrugged</w:t>
      </w:r>
      <w:r w:rsidR="00F84CB2"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 xml:space="preserve">stung by </w:t>
      </w:r>
      <w:r w:rsidR="0039674B">
        <w:rPr>
          <w:rFonts w:ascii="Garamond" w:eastAsia="Arial Unicode MS" w:hAnsi="Garamond" w:cs="Helvetica"/>
          <w:color w:val="000000" w:themeColor="text1"/>
          <w:sz w:val="22"/>
          <w:szCs w:val="22"/>
          <w:u w:color="000000"/>
        </w:rPr>
        <w:t>Rhea’s</w:t>
      </w:r>
      <w:r w:rsidR="0035592B">
        <w:rPr>
          <w:rFonts w:ascii="Garamond" w:eastAsia="Arial Unicode MS" w:hAnsi="Garamond" w:cs="Helvetica"/>
          <w:color w:val="000000" w:themeColor="text1"/>
          <w:sz w:val="22"/>
          <w:szCs w:val="22"/>
          <w:u w:color="000000"/>
        </w:rPr>
        <w:t xml:space="preserve"> Federal insensitivities</w:t>
      </w:r>
      <w:r w:rsidRPr="00AF2203">
        <w:rPr>
          <w:rFonts w:ascii="Garamond" w:eastAsia="Arial Unicode MS" w:hAnsi="Garamond" w:cs="Helvetica"/>
          <w:color w:val="000000" w:themeColor="text1"/>
          <w:sz w:val="22"/>
          <w:szCs w:val="22"/>
          <w:u w:color="000000"/>
        </w:rPr>
        <w:t xml:space="preserve">. ‘It’s a Honzing thing,’ she </w:t>
      </w:r>
      <w:r w:rsidR="00C1003C" w:rsidRPr="00AF2203">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w:t>
      </w:r>
      <w:r w:rsidR="0011209C" w:rsidRPr="00AF2203">
        <w:rPr>
          <w:rFonts w:ascii="Garamond" w:eastAsia="Arial Unicode MS" w:hAnsi="Garamond" w:cs="Helvetica"/>
          <w:color w:val="000000" w:themeColor="text1"/>
          <w:sz w:val="22"/>
          <w:szCs w:val="22"/>
          <w:u w:color="000000"/>
        </w:rPr>
        <w:t>Ragnor</w:t>
      </w:r>
      <w:r w:rsidR="00DB6003" w:rsidRPr="00AF2203">
        <w:rPr>
          <w:rFonts w:ascii="Garamond" w:eastAsia="Arial Unicode MS" w:hAnsi="Garamond" w:cs="Helvetica"/>
          <w:color w:val="000000" w:themeColor="text1"/>
          <w:sz w:val="22"/>
          <w:szCs w:val="22"/>
          <w:u w:color="000000"/>
        </w:rPr>
        <w:t xml:space="preserve"> is</w:t>
      </w:r>
      <w:r w:rsidR="007B17EA" w:rsidRPr="00AF2203">
        <w:rPr>
          <w:rFonts w:ascii="Garamond" w:eastAsia="Arial Unicode MS" w:hAnsi="Garamond" w:cs="Helvetica"/>
          <w:color w:val="000000" w:themeColor="text1"/>
          <w:sz w:val="22"/>
          <w:szCs w:val="22"/>
          <w:u w:color="000000"/>
        </w:rPr>
        <w:t xml:space="preserve"> </w:t>
      </w:r>
      <w:r w:rsidR="003B1A27" w:rsidRPr="00AF2203">
        <w:rPr>
          <w:rFonts w:ascii="Garamond" w:eastAsia="Arial Unicode MS" w:hAnsi="Garamond" w:cs="Helvetica"/>
          <w:color w:val="000000" w:themeColor="text1"/>
          <w:sz w:val="22"/>
          <w:szCs w:val="22"/>
          <w:u w:color="000000"/>
        </w:rPr>
        <w:t>a leader</w:t>
      </w:r>
      <w:r w:rsidR="007B17E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3742EB" w:rsidRPr="00AF2203">
        <w:rPr>
          <w:rFonts w:ascii="Garamond" w:eastAsia="Arial Unicode MS" w:hAnsi="Garamond" w:cs="Helvetica"/>
          <w:color w:val="000000" w:themeColor="text1"/>
          <w:sz w:val="22"/>
          <w:szCs w:val="22"/>
          <w:u w:color="000000"/>
        </w:rPr>
        <w:t>those</w:t>
      </w:r>
      <w:r w:rsidR="00567F35" w:rsidRPr="00AF2203">
        <w:rPr>
          <w:rFonts w:ascii="Garamond" w:eastAsia="Arial Unicode MS" w:hAnsi="Garamond" w:cs="Helvetica"/>
          <w:color w:val="000000" w:themeColor="text1"/>
          <w:sz w:val="22"/>
          <w:szCs w:val="22"/>
          <w:u w:color="000000"/>
        </w:rPr>
        <w:t xml:space="preserve"> </w:t>
      </w:r>
      <w:r w:rsidR="001B20CF">
        <w:rPr>
          <w:rFonts w:ascii="Garamond" w:eastAsia="Arial Unicode MS" w:hAnsi="Garamond" w:cs="Helvetica"/>
          <w:color w:val="000000" w:themeColor="text1"/>
          <w:sz w:val="22"/>
          <w:szCs w:val="22"/>
          <w:u w:color="000000"/>
        </w:rPr>
        <w:t xml:space="preserve">extreme </w:t>
      </w:r>
      <w:r w:rsidR="00632C6E">
        <w:rPr>
          <w:rFonts w:ascii="Garamond" w:eastAsia="Arial Unicode MS" w:hAnsi="Garamond" w:cs="Helvetica"/>
          <w:color w:val="000000" w:themeColor="text1"/>
          <w:sz w:val="22"/>
          <w:szCs w:val="22"/>
          <w:u w:color="000000"/>
        </w:rPr>
        <w:t>techno-</w:t>
      </w:r>
      <w:r w:rsidR="00161679">
        <w:rPr>
          <w:rFonts w:ascii="Garamond" w:eastAsia="Arial Unicode MS" w:hAnsi="Garamond" w:cs="Helvetica"/>
          <w:color w:val="000000" w:themeColor="text1"/>
          <w:sz w:val="22"/>
          <w:szCs w:val="22"/>
          <w:u w:color="000000"/>
        </w:rPr>
        <w:t>accelerationists</w:t>
      </w: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 xml:space="preserve"> </w:t>
      </w:r>
      <w:r w:rsidR="000B0161" w:rsidRPr="00AF2203">
        <w:rPr>
          <w:rFonts w:ascii="Garamond" w:eastAsia="Arial Unicode MS" w:hAnsi="Garamond" w:cs="Helvetica"/>
          <w:color w:val="000000" w:themeColor="text1"/>
          <w:sz w:val="22"/>
          <w:szCs w:val="22"/>
          <w:u w:color="000000"/>
        </w:rPr>
        <w:t>Surprised you haven’t heard</w:t>
      </w:r>
      <w:r w:rsidR="001A73D5">
        <w:rPr>
          <w:rFonts w:ascii="Garamond" w:eastAsia="Arial Unicode MS" w:hAnsi="Garamond" w:cs="Helvetica"/>
          <w:color w:val="000000" w:themeColor="text1"/>
          <w:sz w:val="22"/>
          <w:szCs w:val="22"/>
          <w:u w:color="000000"/>
        </w:rPr>
        <w:t>.</w:t>
      </w:r>
      <w:r w:rsidR="000B0161" w:rsidRPr="00AF2203">
        <w:rPr>
          <w:rFonts w:ascii="Garamond" w:eastAsia="Arial Unicode MS" w:hAnsi="Garamond" w:cs="Helvetica"/>
          <w:color w:val="000000" w:themeColor="text1"/>
          <w:sz w:val="22"/>
          <w:szCs w:val="22"/>
          <w:u w:color="000000"/>
        </w:rPr>
        <w:t xml:space="preserve"> </w:t>
      </w:r>
      <w:r w:rsidR="004630D0" w:rsidRPr="00AF2203">
        <w:rPr>
          <w:rFonts w:ascii="Garamond" w:eastAsia="Arial Unicode MS" w:hAnsi="Garamond" w:cs="Helvetica"/>
          <w:color w:val="000000" w:themeColor="text1"/>
          <w:sz w:val="22"/>
          <w:szCs w:val="22"/>
          <w:u w:color="000000"/>
        </w:rPr>
        <w:t>He’s running a conference on Rum. ECL.</w:t>
      </w:r>
      <w:r w:rsidRPr="00AF2203">
        <w:rPr>
          <w:rFonts w:ascii="Garamond" w:eastAsia="Arial Unicode MS" w:hAnsi="Garamond" w:cs="Helvetica"/>
          <w:color w:val="000000" w:themeColor="text1"/>
          <w:sz w:val="22"/>
          <w:szCs w:val="22"/>
          <w:u w:color="000000"/>
        </w:rPr>
        <w:t>’</w:t>
      </w:r>
    </w:p>
    <w:p w14:paraId="64908EBB" w14:textId="18CE0CF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ECL?</w:t>
      </w:r>
      <w:r w:rsidRPr="00AF2203">
        <w:rPr>
          <w:rFonts w:ascii="Garamond" w:eastAsia="Arial Unicode MS" w:hAnsi="Garamond" w:cs="Helvetica"/>
          <w:color w:val="000000" w:themeColor="text1"/>
          <w:sz w:val="22"/>
          <w:szCs w:val="22"/>
          <w:u w:color="000000"/>
        </w:rPr>
        <w:t>’</w:t>
      </w:r>
    </w:p>
    <w:p w14:paraId="18C08A9B" w14:textId="04BC35E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‘Ex</w:t>
      </w:r>
      <w:r w:rsidR="009465B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Crown Land. </w:t>
      </w:r>
      <w:r w:rsidR="007F7E60" w:rsidRPr="00AF2203">
        <w:rPr>
          <w:rFonts w:ascii="Garamond" w:eastAsia="Arial Unicode MS" w:hAnsi="Garamond" w:cs="Helvetica"/>
          <w:color w:val="000000" w:themeColor="text1"/>
          <w:sz w:val="22"/>
          <w:szCs w:val="22"/>
          <w:u w:color="000000"/>
        </w:rPr>
        <w:t xml:space="preserve">Outside the Zone. </w:t>
      </w:r>
      <w:r w:rsidR="000A796C">
        <w:rPr>
          <w:rFonts w:ascii="Garamond" w:eastAsia="Arial Unicode MS" w:hAnsi="Garamond" w:cs="Helvetica"/>
          <w:color w:val="000000" w:themeColor="text1"/>
          <w:sz w:val="22"/>
          <w:szCs w:val="22"/>
          <w:u w:color="000000"/>
        </w:rPr>
        <w:t xml:space="preserve">Kind of like the M-D but, well, nicer. </w:t>
      </w:r>
      <w:r w:rsidR="009245D5" w:rsidRPr="009245D5">
        <w:rPr>
          <w:rFonts w:ascii="Garamond" w:eastAsia="Arial Unicode MS" w:hAnsi="Garamond" w:cs="Helvetica"/>
          <w:color w:val="000000" w:themeColor="text1"/>
          <w:sz w:val="22"/>
          <w:szCs w:val="22"/>
          <w:u w:color="000000"/>
        </w:rPr>
        <w:t>Rum</w:t>
      </w:r>
      <w:r w:rsidR="009245D5">
        <w:rPr>
          <w:rFonts w:ascii="Garamond" w:eastAsia="Arial Unicode MS" w:hAnsi="Garamond" w:cs="Helvetica"/>
          <w:color w:val="000000" w:themeColor="text1"/>
          <w:sz w:val="22"/>
          <w:szCs w:val="22"/>
          <w:u w:color="000000"/>
        </w:rPr>
        <w:t xml:space="preserve">’s an </w:t>
      </w:r>
      <w:r w:rsidR="008110C5">
        <w:rPr>
          <w:rFonts w:ascii="Garamond" w:eastAsia="Arial Unicode MS" w:hAnsi="Garamond" w:cs="Helvetica"/>
          <w:color w:val="000000" w:themeColor="text1"/>
          <w:sz w:val="22"/>
          <w:szCs w:val="22"/>
          <w:u w:color="000000"/>
        </w:rPr>
        <w:t xml:space="preserve">island. Used to be owned by a king, I think, </w:t>
      </w:r>
      <w:r w:rsidR="00391FAC">
        <w:rPr>
          <w:rFonts w:ascii="Garamond" w:eastAsia="Arial Unicode MS" w:hAnsi="Garamond" w:cs="Helvetica"/>
          <w:color w:val="000000" w:themeColor="text1"/>
          <w:sz w:val="22"/>
          <w:szCs w:val="22"/>
          <w:u w:color="000000"/>
        </w:rPr>
        <w:t xml:space="preserve">out </w:t>
      </w:r>
      <w:r w:rsidR="00650926">
        <w:rPr>
          <w:rFonts w:ascii="Garamond" w:eastAsia="Arial Unicode MS" w:hAnsi="Garamond" w:cs="Helvetica"/>
          <w:color w:val="000000" w:themeColor="text1"/>
          <w:sz w:val="22"/>
          <w:szCs w:val="22"/>
          <w:u w:color="000000"/>
        </w:rPr>
        <w:t>e</w:t>
      </w:r>
      <w:r w:rsidR="00391FAC">
        <w:rPr>
          <w:rFonts w:ascii="Garamond" w:eastAsia="Arial Unicode MS" w:hAnsi="Garamond" w:cs="Helvetica"/>
          <w:color w:val="000000" w:themeColor="text1"/>
          <w:sz w:val="22"/>
          <w:szCs w:val="22"/>
          <w:u w:color="000000"/>
        </w:rPr>
        <w:t>ast</w:t>
      </w:r>
      <w:r w:rsidR="0067718B">
        <w:rPr>
          <w:rFonts w:ascii="Garamond" w:eastAsia="Arial Unicode MS" w:hAnsi="Garamond" w:cs="Helvetica"/>
          <w:color w:val="000000" w:themeColor="text1"/>
          <w:sz w:val="22"/>
          <w:szCs w:val="22"/>
          <w:u w:color="000000"/>
        </w:rPr>
        <w:t xml:space="preserve"> </w:t>
      </w:r>
      <w:r w:rsidR="00650926">
        <w:rPr>
          <w:rFonts w:ascii="Garamond" w:eastAsia="Arial Unicode MS" w:hAnsi="Garamond" w:cs="Helvetica"/>
          <w:color w:val="000000" w:themeColor="text1"/>
          <w:sz w:val="22"/>
          <w:szCs w:val="22"/>
          <w:u w:color="000000"/>
        </w:rPr>
        <w:t>towards</w:t>
      </w:r>
      <w:r w:rsidR="0067718B">
        <w:rPr>
          <w:rFonts w:ascii="Garamond" w:eastAsia="Arial Unicode MS" w:hAnsi="Garamond" w:cs="Helvetica"/>
          <w:color w:val="000000" w:themeColor="text1"/>
          <w:sz w:val="22"/>
          <w:szCs w:val="22"/>
          <w:u w:color="000000"/>
        </w:rPr>
        <w:t xml:space="preserve"> </w:t>
      </w:r>
      <w:proofErr w:type="spellStart"/>
      <w:r w:rsidR="0067718B">
        <w:rPr>
          <w:rFonts w:ascii="Garamond" w:eastAsia="Arial Unicode MS" w:hAnsi="Garamond" w:cs="Helvetica"/>
          <w:color w:val="000000" w:themeColor="text1"/>
          <w:sz w:val="22"/>
          <w:szCs w:val="22"/>
          <w:u w:color="000000"/>
        </w:rPr>
        <w:t>Doggerland</w:t>
      </w:r>
      <w:proofErr w:type="spellEnd"/>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We us</w:t>
      </w:r>
      <w:r w:rsidRPr="00AF2203">
        <w:rPr>
          <w:rFonts w:ascii="Garamond" w:eastAsia="Arial Unicode MS" w:hAnsi="Garamond" w:cs="Helvetica"/>
          <w:color w:val="000000" w:themeColor="text1"/>
          <w:sz w:val="22"/>
          <w:szCs w:val="22"/>
          <w:u w:color="000000"/>
        </w:rPr>
        <w:t xml:space="preserve">ed to go there as a </w:t>
      </w:r>
      <w:r w:rsidR="00391FAC">
        <w:rPr>
          <w:rFonts w:ascii="Garamond" w:eastAsia="Arial Unicode MS" w:hAnsi="Garamond" w:cs="Helvetica"/>
          <w:color w:val="000000" w:themeColor="text1"/>
          <w:sz w:val="22"/>
          <w:szCs w:val="22"/>
          <w:u w:color="000000"/>
        </w:rPr>
        <w:t>family. W</w:t>
      </w:r>
      <w:r w:rsidR="000B6129" w:rsidRPr="00AF2203">
        <w:rPr>
          <w:rFonts w:ascii="Garamond" w:eastAsia="Arial Unicode MS" w:hAnsi="Garamond" w:cs="Helvetica"/>
          <w:color w:val="000000" w:themeColor="text1"/>
          <w:sz w:val="22"/>
          <w:szCs w:val="22"/>
          <w:u w:color="000000"/>
        </w:rPr>
        <w:t xml:space="preserve">ith </w:t>
      </w:r>
      <w:r w:rsidR="00391FAC">
        <w:rPr>
          <w:rFonts w:ascii="Garamond" w:eastAsia="Arial Unicode MS" w:hAnsi="Garamond" w:cs="Helvetica"/>
          <w:color w:val="000000" w:themeColor="text1"/>
          <w:sz w:val="22"/>
          <w:szCs w:val="22"/>
          <w:u w:color="000000"/>
        </w:rPr>
        <w:t>the</w:t>
      </w:r>
      <w:r w:rsidR="000B6129" w:rsidRPr="00AF2203">
        <w:rPr>
          <w:rFonts w:ascii="Garamond" w:eastAsia="Arial Unicode MS" w:hAnsi="Garamond" w:cs="Helvetica"/>
          <w:color w:val="000000" w:themeColor="text1"/>
          <w:sz w:val="22"/>
          <w:szCs w:val="22"/>
          <w:u w:color="000000"/>
        </w:rPr>
        <w:t xml:space="preserve"> cousins</w:t>
      </w:r>
      <w:r w:rsidRPr="00AF2203">
        <w:rPr>
          <w:rFonts w:ascii="Garamond" w:eastAsia="Arial Unicode MS" w:hAnsi="Garamond" w:cs="Helvetica"/>
          <w:color w:val="000000" w:themeColor="text1"/>
          <w:sz w:val="22"/>
          <w:szCs w:val="22"/>
          <w:u w:color="000000"/>
        </w:rPr>
        <w:t xml:space="preserve">.’ Rhea scratched the back </w:t>
      </w:r>
      <w:r w:rsidR="00275B3F" w:rsidRPr="00AF2203">
        <w:rPr>
          <w:rFonts w:ascii="Garamond" w:eastAsia="Arial Unicode MS" w:hAnsi="Garamond" w:cs="Helvetica"/>
          <w:color w:val="000000" w:themeColor="text1"/>
          <w:sz w:val="22"/>
          <w:szCs w:val="22"/>
          <w:u w:color="000000"/>
        </w:rPr>
        <w:t xml:space="preserve">of </w:t>
      </w:r>
      <w:r w:rsidRPr="00AF2203">
        <w:rPr>
          <w:rFonts w:ascii="Garamond" w:eastAsia="Arial Unicode MS" w:hAnsi="Garamond" w:cs="Helvetica"/>
          <w:color w:val="000000" w:themeColor="text1"/>
          <w:sz w:val="22"/>
          <w:szCs w:val="22"/>
          <w:u w:color="000000"/>
        </w:rPr>
        <w:t>her neck and cackled in recollection</w:t>
      </w:r>
      <w:r w:rsidR="006F50B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27E89" w:rsidRPr="00AF2203">
        <w:rPr>
          <w:rFonts w:ascii="Garamond" w:eastAsia="Arial Unicode MS" w:hAnsi="Garamond" w:cs="Helvetica"/>
          <w:color w:val="000000" w:themeColor="text1"/>
          <w:sz w:val="22"/>
          <w:szCs w:val="22"/>
          <w:u w:color="000000"/>
        </w:rPr>
        <w:t>Oh</w:t>
      </w:r>
      <w:r w:rsidR="000B6129" w:rsidRPr="00AF2203">
        <w:rPr>
          <w:rFonts w:ascii="Garamond" w:eastAsia="Arial Unicode MS" w:hAnsi="Garamond" w:cs="Helvetica"/>
          <w:color w:val="000000" w:themeColor="text1"/>
          <w:sz w:val="22"/>
          <w:szCs w:val="22"/>
          <w:u w:color="000000"/>
        </w:rPr>
        <w:t>,</w:t>
      </w:r>
      <w:r w:rsidR="00B27E89" w:rsidRPr="00AF2203">
        <w:rPr>
          <w:rFonts w:ascii="Garamond" w:eastAsia="Arial Unicode MS" w:hAnsi="Garamond" w:cs="Helvetica"/>
          <w:color w:val="000000" w:themeColor="text1"/>
          <w:sz w:val="22"/>
          <w:szCs w:val="22"/>
          <w:u w:color="000000"/>
        </w:rPr>
        <w:t xml:space="preserve"> the things we used to do </w:t>
      </w:r>
      <w:r w:rsidR="006F00F5" w:rsidRPr="00AF2203">
        <w:rPr>
          <w:rFonts w:ascii="Garamond" w:eastAsia="Arial Unicode MS" w:hAnsi="Garamond" w:cs="Helvetica"/>
          <w:color w:val="000000" w:themeColor="text1"/>
          <w:sz w:val="22"/>
          <w:szCs w:val="22"/>
          <w:u w:color="000000"/>
        </w:rPr>
        <w:t>to keep warm</w:t>
      </w:r>
      <w:r w:rsidR="009245D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dabbing</w:t>
      </w:r>
      <w:r w:rsidRPr="00AF2203">
        <w:rPr>
          <w:rFonts w:ascii="Garamond" w:eastAsia="Arial Unicode MS" w:hAnsi="Garamond" w:cs="Helvetica"/>
          <w:color w:val="000000" w:themeColor="text1"/>
          <w:sz w:val="22"/>
          <w:szCs w:val="22"/>
          <w:u w:color="000000"/>
        </w:rPr>
        <w:t xml:space="preserve"> </w:t>
      </w:r>
      <w:r w:rsidR="00E5346F" w:rsidRPr="00AF2203">
        <w:rPr>
          <w:rFonts w:ascii="Garamond" w:eastAsia="Arial Unicode MS" w:hAnsi="Garamond" w:cs="Helvetica"/>
          <w:color w:val="000000" w:themeColor="text1"/>
          <w:sz w:val="22"/>
          <w:szCs w:val="22"/>
          <w:u w:color="000000"/>
        </w:rPr>
        <w:t>the inner corners of her</w:t>
      </w:r>
      <w:r w:rsidRPr="00AF2203">
        <w:rPr>
          <w:rFonts w:ascii="Garamond" w:eastAsia="Arial Unicode MS" w:hAnsi="Garamond" w:cs="Helvetica"/>
          <w:color w:val="000000" w:themeColor="text1"/>
          <w:sz w:val="22"/>
          <w:szCs w:val="22"/>
          <w:u w:color="000000"/>
        </w:rPr>
        <w:t xml:space="preserve"> eyes.</w:t>
      </w:r>
    </w:p>
    <w:p w14:paraId="2D921AA6" w14:textId="24D88FEB" w:rsidR="00BE3C44" w:rsidRPr="00AF2203" w:rsidRDefault="006514D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Pr>
          <w:rFonts w:ascii="Garamond" w:eastAsia="Arial Unicode MS" w:hAnsi="Garamond" w:cs="Helvetica"/>
          <w:color w:val="000000" w:themeColor="text1"/>
          <w:sz w:val="22"/>
          <w:szCs w:val="22"/>
          <w:u w:color="000000"/>
        </w:rPr>
        <w:t xml:space="preserve"> </w:t>
      </w:r>
      <w:r w:rsidR="007328F1">
        <w:rPr>
          <w:rFonts w:ascii="Garamond" w:eastAsia="Arial Unicode MS" w:hAnsi="Garamond" w:cs="Helvetica"/>
          <w:color w:val="000000" w:themeColor="text1"/>
          <w:sz w:val="22"/>
          <w:szCs w:val="22"/>
          <w:u w:color="000000"/>
        </w:rPr>
        <w:t>shifted</w:t>
      </w:r>
      <w:r>
        <w:rPr>
          <w:rFonts w:ascii="Garamond" w:eastAsia="Arial Unicode MS" w:hAnsi="Garamond" w:cs="Helvetica"/>
          <w:color w:val="000000" w:themeColor="text1"/>
          <w:sz w:val="22"/>
          <w:szCs w:val="22"/>
          <w:u w:color="000000"/>
        </w:rPr>
        <w:t xml:space="preserve"> </w:t>
      </w:r>
      <w:r w:rsidR="008F675C">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‘I </w:t>
      </w:r>
      <w:r w:rsidR="00A845C7" w:rsidRPr="00AF2203">
        <w:rPr>
          <w:rFonts w:ascii="Garamond" w:eastAsia="Arial Unicode MS" w:hAnsi="Garamond" w:cs="Helvetica"/>
          <w:color w:val="000000" w:themeColor="text1"/>
          <w:sz w:val="22"/>
          <w:szCs w:val="22"/>
          <w:u w:color="000000"/>
        </w:rPr>
        <w:t xml:space="preserve">read </w:t>
      </w:r>
      <w:r w:rsidR="008F675C">
        <w:rPr>
          <w:rFonts w:ascii="Garamond" w:eastAsia="Arial Unicode MS" w:hAnsi="Garamond" w:cs="Helvetica"/>
          <w:color w:val="000000" w:themeColor="text1"/>
          <w:sz w:val="22"/>
          <w:szCs w:val="22"/>
          <w:u w:color="000000"/>
        </w:rPr>
        <w:t>Honzing’s</w:t>
      </w:r>
      <w:r w:rsidR="00A845C7" w:rsidRPr="00AF2203">
        <w:rPr>
          <w:rFonts w:ascii="Garamond" w:eastAsia="Arial Unicode MS" w:hAnsi="Garamond" w:cs="Helvetica"/>
          <w:color w:val="000000" w:themeColor="text1"/>
          <w:sz w:val="22"/>
          <w:szCs w:val="22"/>
          <w:u w:color="000000"/>
        </w:rPr>
        <w:t xml:space="preserve"> manifesto about the horizontal singularity.</w:t>
      </w:r>
      <w:r w:rsidR="00BE3C44" w:rsidRPr="00AF2203">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Well,</w:t>
      </w:r>
      <w:r w:rsidR="005B6064" w:rsidRPr="00AF2203">
        <w:rPr>
          <w:rFonts w:ascii="Garamond" w:eastAsia="Arial Unicode MS" w:hAnsi="Garamond" w:cs="Helvetica"/>
          <w:color w:val="000000" w:themeColor="text1"/>
          <w:sz w:val="22"/>
          <w:szCs w:val="22"/>
          <w:u w:color="000000"/>
        </w:rPr>
        <w:t xml:space="preserve"> I heard about it. </w:t>
      </w:r>
      <w:r w:rsidR="00BE3C44" w:rsidRPr="00AF2203">
        <w:rPr>
          <w:rFonts w:ascii="Garamond" w:eastAsia="Arial Unicode MS" w:hAnsi="Garamond" w:cs="Helvetica"/>
          <w:color w:val="000000" w:themeColor="text1"/>
          <w:sz w:val="22"/>
          <w:szCs w:val="22"/>
          <w:u w:color="000000"/>
        </w:rPr>
        <w:t>They sent me a moustache.’</w:t>
      </w:r>
    </w:p>
    <w:p w14:paraId="591530F0" w14:textId="7EFE5A0E" w:rsidR="00BE3C44" w:rsidRPr="00AF2203" w:rsidRDefault="00BE3C44" w:rsidP="00F63BC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‘Did they? They sent me something </w:t>
      </w:r>
      <w:r w:rsidR="00875F6A">
        <w:rPr>
          <w:rFonts w:ascii="Garamond" w:eastAsia="Arial Unicode MS" w:hAnsi="Garamond" w:cs="Helvetica"/>
          <w:color w:val="000000" w:themeColor="text1"/>
          <w:sz w:val="22"/>
          <w:szCs w:val="22"/>
          <w:u w:color="000000"/>
        </w:rPr>
        <w:t xml:space="preserve">quite, ahem, </w:t>
      </w:r>
      <w:r w:rsidR="0041021B">
        <w:rPr>
          <w:rFonts w:ascii="Garamond" w:eastAsia="Arial Unicode MS" w:hAnsi="Garamond" w:cs="Helvetica"/>
          <w:color w:val="000000" w:themeColor="text1"/>
          <w:sz w:val="22"/>
          <w:szCs w:val="22"/>
          <w:u w:color="000000"/>
        </w:rPr>
        <w:t>enjoyable</w:t>
      </w:r>
      <w:r w:rsidRPr="00AF2203">
        <w:rPr>
          <w:rFonts w:ascii="Garamond" w:eastAsia="Arial Unicode MS" w:hAnsi="Garamond" w:cs="Helvetica"/>
          <w:color w:val="000000" w:themeColor="text1"/>
          <w:sz w:val="22"/>
          <w:szCs w:val="22"/>
          <w:u w:color="000000"/>
        </w:rPr>
        <w:t>.’ Rhea batted her eyes</w:t>
      </w:r>
      <w:r w:rsidR="000005F3" w:rsidRPr="00AF2203">
        <w:rPr>
          <w:rFonts w:ascii="Garamond" w:eastAsia="Arial Unicode MS" w:hAnsi="Garamond" w:cs="Helvetica"/>
          <w:color w:val="000000" w:themeColor="text1"/>
          <w:sz w:val="22"/>
          <w:szCs w:val="22"/>
          <w:u w:color="000000"/>
        </w:rPr>
        <w:t xml:space="preserve"> </w:t>
      </w:r>
      <w:r w:rsidR="0037547A" w:rsidRPr="00AF2203">
        <w:rPr>
          <w:rFonts w:ascii="Garamond" w:eastAsia="Arial Unicode MS" w:hAnsi="Garamond" w:cs="Helvetica"/>
          <w:color w:val="000000" w:themeColor="text1"/>
          <w:sz w:val="22"/>
          <w:szCs w:val="22"/>
          <w:u w:color="000000"/>
        </w:rPr>
        <w:t>and coughed</w:t>
      </w:r>
      <w:r w:rsidRPr="00AF2203">
        <w:rPr>
          <w:rFonts w:ascii="Garamond" w:eastAsia="Arial Unicode MS" w:hAnsi="Garamond" w:cs="Helvetica"/>
          <w:color w:val="000000" w:themeColor="text1"/>
          <w:sz w:val="22"/>
          <w:szCs w:val="22"/>
          <w:u w:color="000000"/>
        </w:rPr>
        <w:t>.</w:t>
      </w:r>
      <w:r w:rsidR="004A7687">
        <w:rPr>
          <w:rFonts w:ascii="Garamond" w:eastAsia="Arial Unicode MS" w:hAnsi="Garamond" w:cs="Helvetica"/>
          <w:color w:val="000000" w:themeColor="text1"/>
          <w:sz w:val="22"/>
          <w:szCs w:val="22"/>
          <w:u w:color="000000"/>
        </w:rPr>
        <w:t xml:space="preserve"> Her legs stopped moving and she said with sudden presence,</w:t>
      </w:r>
      <w:r w:rsidRPr="00AF2203">
        <w:rPr>
          <w:rFonts w:ascii="Garamond" w:eastAsia="Arial Unicode MS" w:hAnsi="Garamond" w:cs="Helvetica"/>
          <w:color w:val="000000" w:themeColor="text1"/>
          <w:sz w:val="22"/>
          <w:szCs w:val="22"/>
          <w:u w:color="000000"/>
        </w:rPr>
        <w:t xml:space="preserve"> ‘Perhaps you should go</w:t>
      </w:r>
      <w:r w:rsidR="009245D5">
        <w:rPr>
          <w:rFonts w:ascii="Garamond" w:eastAsia="Arial Unicode MS" w:hAnsi="Garamond" w:cs="Helvetica"/>
          <w:color w:val="000000" w:themeColor="text1"/>
          <w:sz w:val="22"/>
          <w:szCs w:val="22"/>
          <w:u w:color="000000"/>
        </w:rPr>
        <w:t xml:space="preserve"> to the conference</w:t>
      </w:r>
      <w:r w:rsidR="00556241"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7687">
        <w:rPr>
          <w:rFonts w:ascii="Garamond" w:eastAsia="Arial Unicode MS" w:hAnsi="Garamond" w:cs="Helvetica"/>
          <w:color w:val="000000" w:themeColor="text1"/>
          <w:sz w:val="22"/>
          <w:szCs w:val="22"/>
          <w:u w:color="000000"/>
        </w:rPr>
        <w:t>But her voice came</w:t>
      </w:r>
      <w:r w:rsidRPr="00AF2203">
        <w:rPr>
          <w:rFonts w:ascii="Garamond" w:eastAsia="Arial Unicode MS" w:hAnsi="Garamond" w:cs="Helvetica"/>
          <w:color w:val="000000" w:themeColor="text1"/>
          <w:sz w:val="22"/>
          <w:szCs w:val="22"/>
          <w:u w:color="000000"/>
        </w:rPr>
        <w:t xml:space="preserve"> so neutrally</w:t>
      </w:r>
      <w:r w:rsidR="0055624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it could have been either a suggestion </w:t>
      </w:r>
      <w:r w:rsidR="00245DC9" w:rsidRPr="00AF2203">
        <w:rPr>
          <w:rFonts w:ascii="Garamond" w:eastAsia="Arial Unicode MS" w:hAnsi="Garamond" w:cs="Helvetica"/>
          <w:color w:val="000000" w:themeColor="text1"/>
          <w:sz w:val="22"/>
          <w:szCs w:val="22"/>
          <w:u w:color="000000"/>
        </w:rPr>
        <w:t>or</w:t>
      </w:r>
      <w:r w:rsidRPr="00AF2203">
        <w:rPr>
          <w:rFonts w:ascii="Garamond" w:eastAsia="Arial Unicode MS" w:hAnsi="Garamond" w:cs="Helvetica"/>
          <w:color w:val="000000" w:themeColor="text1"/>
          <w:sz w:val="22"/>
          <w:szCs w:val="22"/>
          <w:u w:color="000000"/>
        </w:rPr>
        <w:t xml:space="preserve"> question.</w:t>
      </w:r>
      <w:r w:rsidR="000F1653" w:rsidRPr="00AF2203">
        <w:rPr>
          <w:rFonts w:ascii="Garamond" w:eastAsia="Arial Unicode MS" w:hAnsi="Garamond" w:cs="Helvetica"/>
          <w:color w:val="000000" w:themeColor="text1"/>
          <w:sz w:val="22"/>
          <w:szCs w:val="22"/>
          <w:u w:color="000000"/>
        </w:rPr>
        <w:t xml:space="preserve"> </w:t>
      </w:r>
    </w:p>
    <w:p w14:paraId="1D0350D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shook his head and turned over the card to look at the photograph. “</w:t>
      </w:r>
      <w:r w:rsidRPr="00AF2203">
        <w:rPr>
          <w:rFonts w:ascii="Garamond" w:eastAsia="Arial Unicode MS" w:hAnsi="Garamond" w:cs="Helvetica"/>
          <w:i/>
          <w:iCs/>
          <w:color w:val="000000" w:themeColor="text1"/>
          <w:sz w:val="22"/>
          <w:szCs w:val="22"/>
          <w:u w:color="000000"/>
        </w:rPr>
        <w:t xml:space="preserve">Skye </w:t>
      </w:r>
      <w:proofErr w:type="spellStart"/>
      <w:r w:rsidRPr="00AF2203">
        <w:rPr>
          <w:rFonts w:ascii="Garamond" w:eastAsia="Arial Unicode MS" w:hAnsi="Garamond" w:cs="Helvetica"/>
          <w:i/>
          <w:iCs/>
          <w:color w:val="000000" w:themeColor="text1"/>
          <w:sz w:val="22"/>
          <w:szCs w:val="22"/>
          <w:u w:color="000000"/>
        </w:rPr>
        <w:t>Cuillins</w:t>
      </w:r>
      <w:proofErr w:type="spellEnd"/>
      <w:r w:rsidRPr="00AF2203">
        <w:rPr>
          <w:rFonts w:ascii="Garamond" w:eastAsia="Arial Unicode MS" w:hAnsi="Garamond" w:cs="Helvetica"/>
          <w:i/>
          <w:iCs/>
          <w:color w:val="000000" w:themeColor="text1"/>
          <w:sz w:val="22"/>
          <w:szCs w:val="22"/>
          <w:u w:color="000000"/>
        </w:rPr>
        <w:t xml:space="preserve"> from </w:t>
      </w:r>
      <w:proofErr w:type="spellStart"/>
      <w:r w:rsidRPr="00AF2203">
        <w:rPr>
          <w:rFonts w:ascii="Garamond" w:eastAsia="Arial Unicode MS" w:hAnsi="Garamond" w:cs="Helvetica"/>
          <w:i/>
          <w:iCs/>
          <w:color w:val="000000" w:themeColor="text1"/>
          <w:sz w:val="22"/>
          <w:szCs w:val="22"/>
          <w:u w:color="000000"/>
        </w:rPr>
        <w:t>Rùm</w:t>
      </w:r>
      <w:proofErr w:type="spellEnd"/>
      <w:r w:rsidRPr="00AF2203">
        <w:rPr>
          <w:rFonts w:ascii="Garamond" w:eastAsia="Arial Unicode MS" w:hAnsi="Garamond" w:cs="Helvetica"/>
          <w:color w:val="000000" w:themeColor="text1"/>
          <w:sz w:val="22"/>
          <w:szCs w:val="22"/>
          <w:u w:color="000000"/>
        </w:rPr>
        <w:t xml:space="preserve">” read a small subtitle. </w:t>
      </w:r>
    </w:p>
    <w:p w14:paraId="53ABFAF9" w14:textId="77777777" w:rsidR="00243F4F"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don’t know. Honzing </w:t>
      </w:r>
      <w:r w:rsidR="00E405E3">
        <w:rPr>
          <w:rFonts w:ascii="Garamond" w:eastAsia="Arial Unicode MS" w:hAnsi="Garamond" w:cs="Helvetica"/>
          <w:color w:val="000000" w:themeColor="text1"/>
          <w:sz w:val="22"/>
          <w:szCs w:val="22"/>
          <w:u w:color="000000"/>
        </w:rPr>
        <w:t>are</w:t>
      </w:r>
      <w:r w:rsidRPr="00AF2203">
        <w:rPr>
          <w:rFonts w:ascii="Garamond" w:eastAsia="Arial Unicode MS" w:hAnsi="Garamond" w:cs="Helvetica"/>
          <w:color w:val="000000" w:themeColor="text1"/>
          <w:sz w:val="22"/>
          <w:szCs w:val="22"/>
          <w:u w:color="000000"/>
        </w:rPr>
        <w:t xml:space="preserve"> a cult, right? </w:t>
      </w:r>
      <w:r w:rsidR="009245D5">
        <w:rPr>
          <w:rFonts w:ascii="Garamond" w:eastAsia="Arial Unicode MS" w:hAnsi="Garamond" w:cs="Helvetica"/>
          <w:color w:val="000000" w:themeColor="text1"/>
          <w:sz w:val="22"/>
          <w:szCs w:val="22"/>
          <w:u w:color="000000"/>
        </w:rPr>
        <w:t>T</w:t>
      </w:r>
      <w:r w:rsidR="00EC08D0">
        <w:rPr>
          <w:rFonts w:ascii="Garamond" w:eastAsia="Arial Unicode MS" w:hAnsi="Garamond" w:cs="Helvetica"/>
          <w:color w:val="000000" w:themeColor="text1"/>
          <w:sz w:val="22"/>
          <w:szCs w:val="22"/>
          <w:u w:color="000000"/>
        </w:rPr>
        <w:t>hey</w:t>
      </w:r>
      <w:r w:rsidR="00E05917">
        <w:rPr>
          <w:rFonts w:ascii="Garamond" w:eastAsia="Arial Unicode MS" w:hAnsi="Garamond" w:cs="Helvetica"/>
          <w:color w:val="000000" w:themeColor="text1"/>
          <w:sz w:val="22"/>
          <w:szCs w:val="22"/>
          <w:u w:color="000000"/>
        </w:rPr>
        <w:t xml:space="preserve"> </w:t>
      </w:r>
      <w:r w:rsidR="00243F4F">
        <w:rPr>
          <w:rFonts w:ascii="Garamond" w:eastAsia="Arial Unicode MS" w:hAnsi="Garamond" w:cs="Helvetica"/>
          <w:color w:val="000000" w:themeColor="text1"/>
          <w:sz w:val="22"/>
          <w:szCs w:val="22"/>
          <w:u w:color="000000"/>
        </w:rPr>
        <w:t>say</w:t>
      </w:r>
      <w:r w:rsidR="009245D5">
        <w:rPr>
          <w:rFonts w:ascii="Garamond" w:eastAsia="Arial Unicode MS" w:hAnsi="Garamond" w:cs="Helvetica"/>
          <w:color w:val="000000" w:themeColor="text1"/>
          <w:sz w:val="22"/>
          <w:szCs w:val="22"/>
          <w:u w:color="000000"/>
        </w:rPr>
        <w:t xml:space="preserve"> that</w:t>
      </w:r>
      <w:r w:rsidR="00E05917">
        <w:rPr>
          <w:rFonts w:ascii="Garamond" w:eastAsia="Arial Unicode MS" w:hAnsi="Garamond" w:cs="Helvetica"/>
          <w:color w:val="000000" w:themeColor="text1"/>
          <w:sz w:val="22"/>
          <w:szCs w:val="22"/>
          <w:u w:color="000000"/>
        </w:rPr>
        <w:t xml:space="preserve"> an alien deity inhabit</w:t>
      </w:r>
      <w:r w:rsidR="009245D5">
        <w:rPr>
          <w:rFonts w:ascii="Garamond" w:eastAsia="Arial Unicode MS" w:hAnsi="Garamond" w:cs="Helvetica"/>
          <w:color w:val="000000" w:themeColor="text1"/>
          <w:sz w:val="22"/>
          <w:szCs w:val="22"/>
          <w:u w:color="000000"/>
        </w:rPr>
        <w:t xml:space="preserve">s </w:t>
      </w:r>
      <w:r w:rsidR="00E05917">
        <w:rPr>
          <w:rFonts w:ascii="Garamond" w:eastAsia="Arial Unicode MS" w:hAnsi="Garamond" w:cs="Helvetica"/>
          <w:color w:val="000000" w:themeColor="text1"/>
          <w:sz w:val="22"/>
          <w:szCs w:val="22"/>
          <w:u w:color="000000"/>
        </w:rPr>
        <w:t>our minds</w:t>
      </w:r>
      <w:r w:rsidR="00EC08D0">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 xml:space="preserve">and </w:t>
      </w:r>
      <w:r w:rsidR="00243F4F">
        <w:rPr>
          <w:rFonts w:ascii="Garamond" w:eastAsia="Arial Unicode MS" w:hAnsi="Garamond" w:cs="Helvetica"/>
          <w:color w:val="000000" w:themeColor="text1"/>
          <w:sz w:val="22"/>
          <w:szCs w:val="22"/>
          <w:u w:color="000000"/>
        </w:rPr>
        <w:t>controls</w:t>
      </w:r>
      <w:r w:rsidR="00EC08D0">
        <w:rPr>
          <w:rFonts w:ascii="Garamond" w:eastAsia="Arial Unicode MS" w:hAnsi="Garamond" w:cs="Helvetica"/>
          <w:color w:val="000000" w:themeColor="text1"/>
          <w:sz w:val="22"/>
          <w:szCs w:val="22"/>
          <w:u w:color="000000"/>
        </w:rPr>
        <w:t xml:space="preserve"> our desires</w:t>
      </w:r>
      <w:r w:rsidR="00E05917">
        <w:rPr>
          <w:rFonts w:ascii="Garamond" w:eastAsia="Arial Unicode MS" w:hAnsi="Garamond" w:cs="Helvetica"/>
          <w:color w:val="000000" w:themeColor="text1"/>
          <w:sz w:val="22"/>
          <w:szCs w:val="22"/>
          <w:u w:color="000000"/>
        </w:rPr>
        <w:t>.</w:t>
      </w:r>
      <w:r w:rsidR="00243F4F">
        <w:rPr>
          <w:rFonts w:ascii="Garamond" w:eastAsia="Arial Unicode MS" w:hAnsi="Garamond" w:cs="Helvetica"/>
          <w:color w:val="000000" w:themeColor="text1"/>
          <w:sz w:val="22"/>
          <w:szCs w:val="22"/>
          <w:u w:color="000000"/>
        </w:rPr>
        <w:t>’</w:t>
      </w:r>
    </w:p>
    <w:p w14:paraId="625C85ED" w14:textId="456A5F34" w:rsidR="00243F4F"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156E2">
        <w:rPr>
          <w:rFonts w:ascii="Garamond" w:eastAsia="Arial Unicode MS" w:hAnsi="Garamond" w:cs="Helvetica"/>
          <w:i/>
          <w:iCs/>
          <w:color w:val="000000" w:themeColor="text1"/>
          <w:sz w:val="22"/>
          <w:szCs w:val="22"/>
          <w:u w:color="000000"/>
        </w:rPr>
        <w:t>Nudges</w:t>
      </w:r>
      <w:r w:rsidR="00B22370">
        <w:rPr>
          <w:rFonts w:ascii="Garamond" w:eastAsia="Arial Unicode MS" w:hAnsi="Garamond" w:cs="Helvetica"/>
          <w:color w:val="000000" w:themeColor="text1"/>
          <w:sz w:val="22"/>
          <w:szCs w:val="22"/>
          <w:u w:color="000000"/>
        </w:rPr>
        <w:t xml:space="preserve"> our desires</w:t>
      </w:r>
      <w:r>
        <w:rPr>
          <w:rFonts w:ascii="Garamond" w:eastAsia="Arial Unicode MS" w:hAnsi="Garamond" w:cs="Helvetica"/>
          <w:color w:val="000000" w:themeColor="text1"/>
          <w:sz w:val="22"/>
          <w:szCs w:val="22"/>
          <w:u w:color="000000"/>
        </w:rPr>
        <w:t xml:space="preserve">,’ </w:t>
      </w:r>
      <w:r w:rsidR="00B156E2">
        <w:rPr>
          <w:rFonts w:ascii="Garamond" w:eastAsia="Arial Unicode MS" w:hAnsi="Garamond" w:cs="Helvetica"/>
          <w:color w:val="000000" w:themeColor="text1"/>
          <w:sz w:val="22"/>
          <w:szCs w:val="22"/>
          <w:u w:color="000000"/>
        </w:rPr>
        <w:t>corrected</w:t>
      </w:r>
      <w:r>
        <w:rPr>
          <w:rFonts w:ascii="Garamond" w:eastAsia="Arial Unicode MS" w:hAnsi="Garamond" w:cs="Helvetica"/>
          <w:color w:val="000000" w:themeColor="text1"/>
          <w:sz w:val="22"/>
          <w:szCs w:val="22"/>
          <w:u w:color="000000"/>
        </w:rPr>
        <w:t xml:space="preserve"> Rhea.</w:t>
      </w:r>
    </w:p>
    <w:p w14:paraId="2340FFEE" w14:textId="6ECA9CD8" w:rsidR="00BE3C44" w:rsidRPr="00AF2203"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‘Whatever.</w:t>
      </w:r>
      <w:r w:rsidR="00E05917">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Besides, Neikea. You know</w:t>
      </w:r>
      <w:r w:rsidR="0025036C"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he nodded towards the </w:t>
      </w:r>
      <w:r>
        <w:rPr>
          <w:rFonts w:ascii="Garamond" w:eastAsia="Arial Unicode MS" w:hAnsi="Garamond" w:cs="Helvetica"/>
          <w:color w:val="000000" w:themeColor="text1"/>
          <w:sz w:val="22"/>
          <w:szCs w:val="22"/>
          <w:u w:color="000000"/>
        </w:rPr>
        <w:t>shallow divots on the table</w:t>
      </w:r>
      <w:r w:rsidR="00BE3C44" w:rsidRPr="00AF2203">
        <w:rPr>
          <w:rFonts w:ascii="Garamond" w:eastAsia="Arial Unicode MS" w:hAnsi="Garamond" w:cs="Helvetica"/>
          <w:color w:val="000000" w:themeColor="text1"/>
          <w:sz w:val="22"/>
          <w:szCs w:val="22"/>
          <w:u w:color="000000"/>
        </w:rPr>
        <w:t>.</w:t>
      </w:r>
    </w:p>
    <w:p w14:paraId="0FA70D4E" w14:textId="0D1C346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‘Ach come on!’ </w:t>
      </w:r>
      <w:r w:rsidR="00AE6011" w:rsidRPr="00AF2203">
        <w:rPr>
          <w:rFonts w:ascii="Garamond" w:eastAsia="Arial Unicode MS" w:hAnsi="Garamond" w:cs="Helvetica"/>
          <w:color w:val="000000" w:themeColor="text1"/>
          <w:sz w:val="22"/>
          <w:szCs w:val="22"/>
          <w:u w:color="000000"/>
        </w:rPr>
        <w:t xml:space="preserve">said </w:t>
      </w:r>
      <w:r w:rsidRPr="00AF2203">
        <w:rPr>
          <w:rFonts w:ascii="Garamond" w:eastAsia="Arial Unicode MS" w:hAnsi="Garamond" w:cs="Helvetica"/>
          <w:color w:val="000000" w:themeColor="text1"/>
          <w:sz w:val="22"/>
          <w:szCs w:val="22"/>
          <w:u w:color="000000"/>
        </w:rPr>
        <w:t>Rhea. ‘It</w:t>
      </w:r>
      <w:r w:rsidR="00F57A5A" w:rsidRPr="00AF2203">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a lovely day outside. Why don’t you run along and start the weekend early? </w:t>
      </w:r>
      <w:r w:rsidR="00405862">
        <w:rPr>
          <w:rFonts w:ascii="Garamond" w:eastAsia="Arial Unicode MS" w:hAnsi="Garamond" w:cs="Helvetica"/>
          <w:color w:val="000000" w:themeColor="text1"/>
          <w:sz w:val="22"/>
          <w:szCs w:val="22"/>
          <w:u w:color="000000"/>
        </w:rPr>
        <w:t xml:space="preserve">You’re way past </w:t>
      </w:r>
      <w:r w:rsidR="002202AF">
        <w:rPr>
          <w:rFonts w:ascii="Garamond" w:eastAsia="Arial Unicode MS" w:hAnsi="Garamond" w:cs="Helvetica"/>
          <w:color w:val="000000" w:themeColor="text1"/>
          <w:sz w:val="22"/>
          <w:szCs w:val="22"/>
          <w:u w:color="000000"/>
        </w:rPr>
        <w:t>this</w:t>
      </w:r>
      <w:r w:rsidR="00405862">
        <w:rPr>
          <w:rFonts w:ascii="Garamond" w:eastAsia="Arial Unicode MS" w:hAnsi="Garamond" w:cs="Helvetica"/>
          <w:color w:val="000000" w:themeColor="text1"/>
          <w:sz w:val="22"/>
          <w:szCs w:val="22"/>
          <w:u w:color="000000"/>
        </w:rPr>
        <w:t xml:space="preserve"> month</w:t>
      </w:r>
      <w:r w:rsidR="002202AF">
        <w:rPr>
          <w:rFonts w:ascii="Garamond" w:eastAsia="Arial Unicode MS" w:hAnsi="Garamond" w:cs="Helvetica"/>
          <w:color w:val="000000" w:themeColor="text1"/>
          <w:sz w:val="22"/>
          <w:szCs w:val="22"/>
          <w:u w:color="000000"/>
        </w:rPr>
        <w:t xml:space="preserve">’s </w:t>
      </w:r>
      <w:proofErr w:type="spellStart"/>
      <w:r w:rsidR="00FB06E4">
        <w:rPr>
          <w:rFonts w:ascii="Garamond" w:eastAsia="Arial Unicode MS" w:hAnsi="Garamond" w:cs="Helvetica"/>
          <w:color w:val="000000" w:themeColor="text1"/>
          <w:sz w:val="22"/>
          <w:szCs w:val="22"/>
          <w:u w:color="000000"/>
        </w:rPr>
        <w:t>Q</w:t>
      </w:r>
      <w:r w:rsidR="002202AF">
        <w:rPr>
          <w:rFonts w:ascii="Garamond" w:eastAsia="Arial Unicode MS" w:hAnsi="Garamond" w:cs="Helvetica"/>
          <w:color w:val="000000" w:themeColor="text1"/>
          <w:sz w:val="22"/>
          <w:szCs w:val="22"/>
          <w:u w:color="000000"/>
        </w:rPr>
        <w:t>uotum</w:t>
      </w:r>
      <w:proofErr w:type="spellEnd"/>
      <w:r w:rsidR="0040586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These </w:t>
      </w:r>
      <w:r w:rsidR="00E32263" w:rsidRPr="00AF2203">
        <w:rPr>
          <w:rFonts w:ascii="Garamond" w:eastAsia="Arial Unicode MS" w:hAnsi="Garamond" w:cs="Helvetica"/>
          <w:color w:val="000000" w:themeColor="text1"/>
          <w:sz w:val="22"/>
          <w:szCs w:val="22"/>
          <w:u w:color="000000"/>
        </w:rPr>
        <w:t xml:space="preserve">Honzing </w:t>
      </w:r>
      <w:r w:rsidR="00FE3397" w:rsidRPr="00AF2203">
        <w:rPr>
          <w:rFonts w:ascii="Garamond" w:eastAsia="Arial Unicode MS" w:hAnsi="Garamond" w:cs="Helvetica"/>
          <w:color w:val="000000" w:themeColor="text1"/>
          <w:sz w:val="22"/>
          <w:szCs w:val="22"/>
          <w:u w:color="000000"/>
        </w:rPr>
        <w:t>lot</w:t>
      </w:r>
      <w:r w:rsidRPr="00AF2203">
        <w:rPr>
          <w:rFonts w:ascii="Garamond" w:eastAsia="Arial Unicode MS" w:hAnsi="Garamond" w:cs="Helvetica"/>
          <w:color w:val="000000" w:themeColor="text1"/>
          <w:sz w:val="22"/>
          <w:szCs w:val="22"/>
          <w:u w:color="000000"/>
        </w:rPr>
        <w:t xml:space="preserve"> aren’t your cup of </w:t>
      </w:r>
      <w:r w:rsidR="006648E6">
        <w:rPr>
          <w:rFonts w:ascii="Garamond" w:eastAsia="Arial Unicode MS" w:hAnsi="Garamond" w:cs="Helvetica"/>
          <w:color w:val="000000" w:themeColor="text1"/>
          <w:sz w:val="22"/>
          <w:szCs w:val="22"/>
          <w:u w:color="000000"/>
        </w:rPr>
        <w:t>taro</w:t>
      </w:r>
      <w:r w:rsidRPr="00AF2203">
        <w:rPr>
          <w:rFonts w:ascii="Garamond" w:eastAsia="Arial Unicode MS" w:hAnsi="Garamond" w:cs="Helvetica"/>
          <w:color w:val="000000" w:themeColor="text1"/>
          <w:sz w:val="22"/>
          <w:szCs w:val="22"/>
          <w:u w:color="000000"/>
        </w:rPr>
        <w:t>.</w:t>
      </w:r>
      <w:r w:rsidR="00506B0B">
        <w:rPr>
          <w:rFonts w:ascii="Garamond" w:eastAsia="Arial Unicode MS" w:hAnsi="Garamond" w:cs="Helvetica"/>
          <w:color w:val="000000" w:themeColor="text1"/>
          <w:sz w:val="22"/>
          <w:szCs w:val="22"/>
          <w:u w:color="000000"/>
        </w:rPr>
        <w:t xml:space="preserve"> Too much </w:t>
      </w:r>
      <w:r w:rsidR="00506B0B" w:rsidRPr="000D58D9">
        <w:rPr>
          <w:rFonts w:ascii="Garamond" w:eastAsia="Arial Unicode MS" w:hAnsi="Garamond" w:cs="Helvetica"/>
          <w:i/>
          <w:iCs/>
          <w:color w:val="000000" w:themeColor="text1"/>
          <w:sz w:val="22"/>
          <w:szCs w:val="22"/>
          <w:u w:color="000000"/>
        </w:rPr>
        <w:t>ethos</w:t>
      </w:r>
      <w:r w:rsidR="002E4FE0">
        <w:rPr>
          <w:rFonts w:ascii="Garamond" w:eastAsia="Arial Unicode MS" w:hAnsi="Garamond" w:cs="Helvetica"/>
          <w:color w:val="000000" w:themeColor="text1"/>
          <w:sz w:val="22"/>
          <w:szCs w:val="22"/>
          <w:u w:color="000000"/>
        </w:rPr>
        <w:t xml:space="preserve">. </w:t>
      </w:r>
      <w:r w:rsidR="00F63BCA" w:rsidRPr="00AF2203">
        <w:rPr>
          <w:rFonts w:ascii="Garamond" w:eastAsia="Arial Unicode MS" w:hAnsi="Garamond" w:cs="Helvetica"/>
          <w:color w:val="000000" w:themeColor="text1"/>
          <w:sz w:val="22"/>
          <w:szCs w:val="22"/>
          <w:u w:color="000000"/>
        </w:rPr>
        <w:t>It wouldn’t be at all logical to go there.</w:t>
      </w:r>
      <w:r w:rsidRPr="00AF2203">
        <w:rPr>
          <w:rFonts w:ascii="Garamond" w:eastAsia="Arial Unicode MS" w:hAnsi="Garamond" w:cs="Helvetica"/>
          <w:color w:val="000000" w:themeColor="text1"/>
          <w:sz w:val="22"/>
          <w:szCs w:val="22"/>
          <w:u w:color="000000"/>
        </w:rPr>
        <w:t xml:space="preserve">’ </w:t>
      </w:r>
    </w:p>
    <w:p w14:paraId="16B61386" w14:textId="6F9760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 was indeed lovely outside now</w:t>
      </w:r>
      <w:r w:rsidR="001379E5">
        <w:rPr>
          <w:rFonts w:ascii="Garamond" w:eastAsia="Arial Unicode MS" w:hAnsi="Garamond" w:cs="Helvetica"/>
          <w:color w:val="000000" w:themeColor="text1"/>
          <w:sz w:val="22"/>
          <w:szCs w:val="22"/>
          <w:u w:color="000000"/>
        </w:rPr>
        <w:t xml:space="preserve"> and t</w:t>
      </w:r>
      <w:r w:rsidRPr="00AF2203">
        <w:rPr>
          <w:rFonts w:ascii="Garamond" w:eastAsia="Arial Unicode MS" w:hAnsi="Garamond" w:cs="Helvetica"/>
          <w:color w:val="000000" w:themeColor="text1"/>
          <w:sz w:val="22"/>
          <w:szCs w:val="22"/>
          <w:u w:color="000000"/>
        </w:rPr>
        <w:t>he coruscating sunlight silhouett</w:t>
      </w:r>
      <w:r w:rsidR="001379E5">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Dr Rhea in the </w:t>
      </w:r>
      <w:r w:rsidR="00B320EB" w:rsidRPr="00AF2203">
        <w:rPr>
          <w:rFonts w:ascii="Garamond" w:eastAsia="Arial Unicode MS" w:hAnsi="Garamond" w:cs="Helvetica"/>
          <w:color w:val="000000" w:themeColor="text1"/>
          <w:sz w:val="22"/>
          <w:szCs w:val="22"/>
          <w:u w:color="000000"/>
        </w:rPr>
        <w:t xml:space="preserve">bay </w:t>
      </w:r>
      <w:r w:rsidRPr="00AF2203">
        <w:rPr>
          <w:rFonts w:ascii="Garamond" w:eastAsia="Arial Unicode MS" w:hAnsi="Garamond" w:cs="Helvetica"/>
          <w:color w:val="000000" w:themeColor="text1"/>
          <w:sz w:val="22"/>
          <w:szCs w:val="22"/>
          <w:u w:color="000000"/>
        </w:rPr>
        <w:t xml:space="preserve">window. </w:t>
      </w:r>
    </w:p>
    <w:p w14:paraId="7399EA78" w14:textId="69520B02" w:rsidR="004A5E5E" w:rsidRDefault="00336D4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turned over the card and noted that his thumb had rubbed some of the </w:t>
      </w:r>
      <w:r w:rsidR="009C77C4" w:rsidRPr="00AF2203">
        <w:rPr>
          <w:rFonts w:ascii="Garamond" w:eastAsia="Arial Unicode MS" w:hAnsi="Garamond" w:cs="Helvetica"/>
          <w:color w:val="000000" w:themeColor="text1"/>
          <w:sz w:val="22"/>
          <w:szCs w:val="22"/>
          <w:u w:color="000000"/>
        </w:rPr>
        <w:t>carbon onto the lower part of the postcard below the signature</w:t>
      </w:r>
      <w:r w:rsidR="009B41E3" w:rsidRPr="00AF2203">
        <w:rPr>
          <w:rFonts w:ascii="Garamond" w:eastAsia="Arial Unicode MS" w:hAnsi="Garamond" w:cs="Helvetica"/>
          <w:color w:val="000000" w:themeColor="text1"/>
          <w:sz w:val="22"/>
          <w:szCs w:val="22"/>
          <w:u w:color="000000"/>
        </w:rPr>
        <w:t xml:space="preserve">. The smudged </w:t>
      </w:r>
      <w:r w:rsidR="009C77C4" w:rsidRPr="00AF2203">
        <w:rPr>
          <w:rFonts w:ascii="Garamond" w:eastAsia="Arial Unicode MS" w:hAnsi="Garamond" w:cs="Helvetica"/>
          <w:color w:val="000000" w:themeColor="text1"/>
          <w:sz w:val="22"/>
          <w:szCs w:val="22"/>
          <w:u w:color="000000"/>
        </w:rPr>
        <w:t>dust revealed two sentences</w:t>
      </w:r>
      <w:r w:rsidR="004A5E5E" w:rsidRPr="00AF2203">
        <w:rPr>
          <w:rFonts w:ascii="Garamond" w:eastAsia="Arial Unicode MS" w:hAnsi="Garamond" w:cs="Helvetica"/>
          <w:color w:val="000000" w:themeColor="text1"/>
          <w:sz w:val="22"/>
          <w:szCs w:val="22"/>
          <w:u w:color="000000"/>
        </w:rPr>
        <w:t xml:space="preserve">, hitherto </w:t>
      </w:r>
      <w:r w:rsidR="009C77C4" w:rsidRPr="00AF2203">
        <w:rPr>
          <w:rFonts w:ascii="Garamond" w:eastAsia="Arial Unicode MS" w:hAnsi="Garamond" w:cs="Helvetica"/>
          <w:color w:val="000000" w:themeColor="text1"/>
          <w:sz w:val="22"/>
          <w:szCs w:val="22"/>
          <w:u w:color="000000"/>
        </w:rPr>
        <w:t>invisible</w:t>
      </w:r>
      <w:r w:rsidR="009B7277">
        <w:rPr>
          <w:rFonts w:ascii="Garamond" w:eastAsia="Arial Unicode MS" w:hAnsi="Garamond" w:cs="Helvetica"/>
          <w:color w:val="000000" w:themeColor="text1"/>
          <w:sz w:val="22"/>
          <w:szCs w:val="22"/>
          <w:u w:color="000000"/>
        </w:rPr>
        <w:t xml:space="preserve"> and</w:t>
      </w:r>
      <w:r w:rsidR="004A5E5E" w:rsidRPr="00AF2203">
        <w:rPr>
          <w:rFonts w:ascii="Garamond" w:eastAsia="Arial Unicode MS" w:hAnsi="Garamond" w:cs="Helvetica"/>
          <w:color w:val="000000" w:themeColor="text1"/>
          <w:sz w:val="22"/>
          <w:szCs w:val="22"/>
          <w:u w:color="000000"/>
        </w:rPr>
        <w:t xml:space="preserve"> </w:t>
      </w:r>
      <w:r w:rsidR="009C77C4" w:rsidRPr="00AF2203">
        <w:rPr>
          <w:rFonts w:ascii="Garamond" w:eastAsia="Arial Unicode MS" w:hAnsi="Garamond" w:cs="Helvetica"/>
          <w:color w:val="000000" w:themeColor="text1"/>
          <w:sz w:val="22"/>
          <w:szCs w:val="22"/>
          <w:u w:color="000000"/>
        </w:rPr>
        <w:t>embossed into the card</w:t>
      </w:r>
      <w:r w:rsidR="009B41E3" w:rsidRPr="00AF2203">
        <w:rPr>
          <w:rFonts w:ascii="Garamond" w:eastAsia="Arial Unicode MS" w:hAnsi="Garamond" w:cs="Helvetica"/>
          <w:color w:val="000000" w:themeColor="text1"/>
          <w:sz w:val="22"/>
          <w:szCs w:val="22"/>
          <w:u w:color="000000"/>
        </w:rPr>
        <w:t>:</w:t>
      </w:r>
    </w:p>
    <w:p w14:paraId="5FEDF445" w14:textId="77777777" w:rsidR="007F74A2" w:rsidRPr="00AF2203" w:rsidRDefault="007F74A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24FD0F" w14:textId="77777777" w:rsidR="009C77C4" w:rsidRPr="00AF2203" w:rsidRDefault="009C77C4" w:rsidP="00BE3C44">
      <w:pPr>
        <w:autoSpaceDE w:val="0"/>
        <w:autoSpaceDN w:val="0"/>
        <w:adjustRightInd w:val="0"/>
        <w:ind w:firstLine="454"/>
        <w:jc w:val="both"/>
      </w:pPr>
      <w:bookmarkStart w:id="19" w:name="_Hlk42067648"/>
      <w:r w:rsidRPr="00AF2203">
        <w:rPr>
          <w:rFonts w:ascii="Agency FB" w:eastAsia="Arial Unicode MS" w:hAnsi="Agency FB" w:cs="Helvetica"/>
          <w:color w:val="000000" w:themeColor="text1"/>
          <w:sz w:val="22"/>
          <w:szCs w:val="22"/>
          <w:u w:color="000000"/>
        </w:rPr>
        <w:t>A risible inditement succumbs eventually</w:t>
      </w:r>
      <w:r w:rsidRPr="00AF2203">
        <w:t xml:space="preserve"> </w:t>
      </w:r>
    </w:p>
    <w:p w14:paraId="679BDB40" w14:textId="541E0D95" w:rsidR="00336D4E"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 xml:space="preserve">Yet over us does reality evade all </w:t>
      </w:r>
      <w:r w:rsidR="009B41E3" w:rsidRPr="00AF2203">
        <w:rPr>
          <w:rFonts w:ascii="Agency FB" w:eastAsia="Arial Unicode MS" w:hAnsi="Agency FB" w:cs="Helvetica"/>
          <w:color w:val="000000" w:themeColor="text1"/>
          <w:sz w:val="22"/>
          <w:szCs w:val="22"/>
          <w:u w:color="000000"/>
        </w:rPr>
        <w:t>meaning</w:t>
      </w:r>
      <w:r w:rsidRPr="00AF2203">
        <w:rPr>
          <w:rFonts w:ascii="Agency FB" w:eastAsia="Arial Unicode MS" w:hAnsi="Agency FB" w:cs="Helvetica"/>
          <w:color w:val="000000" w:themeColor="text1"/>
          <w:sz w:val="22"/>
          <w:szCs w:val="22"/>
          <w:u w:color="000000"/>
        </w:rPr>
        <w:t xml:space="preserve">   </w:t>
      </w:r>
    </w:p>
    <w:bookmarkEnd w:id="19"/>
    <w:p w14:paraId="31DA7557" w14:textId="77777777" w:rsidR="009C77C4"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p>
    <w:p w14:paraId="432B71BF" w14:textId="345FB4F8" w:rsidR="00BE3C44" w:rsidRPr="00AF2203" w:rsidRDefault="00600B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1E35" w:rsidRPr="00AF2203">
        <w:rPr>
          <w:rFonts w:ascii="Garamond" w:eastAsia="Arial Unicode MS" w:hAnsi="Garamond" w:cs="Helvetica"/>
          <w:color w:val="000000" w:themeColor="text1"/>
          <w:sz w:val="22"/>
          <w:szCs w:val="22"/>
          <w:u w:color="000000"/>
        </w:rPr>
        <w:t>did not</w:t>
      </w:r>
      <w:r w:rsidRPr="00AF2203">
        <w:rPr>
          <w:rFonts w:ascii="Garamond" w:eastAsia="Arial Unicode MS" w:hAnsi="Garamond" w:cs="Helvetica"/>
          <w:color w:val="000000" w:themeColor="text1"/>
          <w:sz w:val="22"/>
          <w:szCs w:val="22"/>
          <w:u w:color="000000"/>
        </w:rPr>
        <w:t xml:space="preserve"> have time to process these </w:t>
      </w:r>
      <w:r w:rsidR="00B177AA" w:rsidRPr="00AF2203">
        <w:rPr>
          <w:rFonts w:ascii="Garamond" w:eastAsia="Arial Unicode MS" w:hAnsi="Garamond" w:cs="Helvetica"/>
          <w:color w:val="000000" w:themeColor="text1"/>
          <w:sz w:val="22"/>
          <w:szCs w:val="22"/>
          <w:u w:color="000000"/>
        </w:rPr>
        <w:t xml:space="preserve">sibylline </w:t>
      </w:r>
      <w:r w:rsidRPr="00AF2203">
        <w:rPr>
          <w:rFonts w:ascii="Garamond" w:eastAsia="Arial Unicode MS" w:hAnsi="Garamond" w:cs="Helvetica"/>
          <w:color w:val="000000" w:themeColor="text1"/>
          <w:sz w:val="22"/>
          <w:szCs w:val="22"/>
          <w:u w:color="000000"/>
        </w:rPr>
        <w:t>passages</w:t>
      </w:r>
      <w:r w:rsidR="00A44B51">
        <w:rPr>
          <w:rFonts w:ascii="Garamond" w:eastAsia="Arial Unicode MS" w:hAnsi="Garamond" w:cs="Helvetica"/>
          <w:color w:val="000000" w:themeColor="text1"/>
          <w:sz w:val="22"/>
          <w:szCs w:val="22"/>
          <w:u w:color="000000"/>
        </w:rPr>
        <w:t xml:space="preserve"> as</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reached out </w:t>
      </w:r>
      <w:r w:rsidR="00924076">
        <w:rPr>
          <w:rFonts w:ascii="Garamond" w:eastAsia="Arial Unicode MS" w:hAnsi="Garamond" w:cs="Helvetica"/>
          <w:color w:val="000000" w:themeColor="text1"/>
          <w:sz w:val="22"/>
          <w:szCs w:val="22"/>
          <w:u w:color="000000"/>
        </w:rPr>
        <w:t>to take</w:t>
      </w:r>
      <w:r w:rsidR="00BE3C44" w:rsidRPr="00AF2203">
        <w:rPr>
          <w:rFonts w:ascii="Garamond" w:eastAsia="Arial Unicode MS" w:hAnsi="Garamond" w:cs="Helvetica"/>
          <w:color w:val="000000" w:themeColor="text1"/>
          <w:sz w:val="22"/>
          <w:szCs w:val="22"/>
          <w:u w:color="000000"/>
        </w:rPr>
        <w:t xml:space="preserve"> the postcard</w:t>
      </w:r>
      <w:r w:rsidR="00D5011E" w:rsidRPr="00AF2203">
        <w:rPr>
          <w:rFonts w:ascii="Garamond" w:eastAsia="Arial Unicode MS" w:hAnsi="Garamond" w:cs="Helvetica"/>
          <w:color w:val="000000" w:themeColor="text1"/>
          <w:sz w:val="22"/>
          <w:szCs w:val="22"/>
          <w:u w:color="000000"/>
        </w:rPr>
        <w:t xml:space="preserve"> he was holding</w:t>
      </w:r>
      <w:r w:rsidR="00BE3C44" w:rsidRPr="00AF2203">
        <w:rPr>
          <w:rFonts w:ascii="Garamond" w:eastAsia="Arial Unicode MS" w:hAnsi="Garamond" w:cs="Helvetica"/>
          <w:color w:val="000000" w:themeColor="text1"/>
          <w:sz w:val="22"/>
          <w:szCs w:val="22"/>
          <w:u w:color="000000"/>
        </w:rPr>
        <w:t>.</w:t>
      </w:r>
      <w:r w:rsidR="00952D77" w:rsidRPr="00AF2203">
        <w:rPr>
          <w:rFonts w:ascii="Garamond" w:eastAsia="Arial Unicode MS" w:hAnsi="Garamond" w:cs="Helvetica"/>
          <w:color w:val="000000" w:themeColor="text1"/>
          <w:sz w:val="22"/>
          <w:szCs w:val="22"/>
          <w:u w:color="000000"/>
        </w:rPr>
        <w:t xml:space="preserve"> </w:t>
      </w:r>
      <w:r w:rsidR="002634E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952D77" w:rsidRPr="00AF2203">
        <w:rPr>
          <w:rFonts w:ascii="Garamond" w:eastAsia="Arial Unicode MS" w:hAnsi="Garamond" w:cs="Helvetica"/>
          <w:color w:val="000000" w:themeColor="text1"/>
          <w:sz w:val="22"/>
          <w:szCs w:val="22"/>
          <w:u w:color="000000"/>
        </w:rPr>
        <w:t xml:space="preserve">instinctively </w:t>
      </w:r>
      <w:r w:rsidR="00BE3C44" w:rsidRPr="00AF2203">
        <w:rPr>
          <w:rFonts w:ascii="Garamond" w:eastAsia="Arial Unicode MS" w:hAnsi="Garamond" w:cs="Helvetica"/>
          <w:color w:val="000000" w:themeColor="text1"/>
          <w:sz w:val="22"/>
          <w:szCs w:val="22"/>
          <w:u w:color="000000"/>
        </w:rPr>
        <w:t xml:space="preserve">mirrored her, </w:t>
      </w:r>
      <w:r w:rsidR="00792BF6" w:rsidRPr="00AF2203">
        <w:rPr>
          <w:rFonts w:ascii="Garamond" w:eastAsia="Arial Unicode MS" w:hAnsi="Garamond" w:cs="Helvetica"/>
          <w:color w:val="000000" w:themeColor="text1"/>
          <w:sz w:val="22"/>
          <w:szCs w:val="22"/>
          <w:u w:color="000000"/>
        </w:rPr>
        <w:t>stretching</w:t>
      </w:r>
      <w:r w:rsidR="00BE3C44" w:rsidRPr="00AF2203">
        <w:rPr>
          <w:rFonts w:ascii="Garamond" w:eastAsia="Arial Unicode MS" w:hAnsi="Garamond" w:cs="Helvetica"/>
          <w:color w:val="000000" w:themeColor="text1"/>
          <w:sz w:val="22"/>
          <w:szCs w:val="22"/>
          <w:u w:color="000000"/>
        </w:rPr>
        <w:t xml:space="preserve"> out the card to pass it</w:t>
      </w:r>
      <w:r w:rsidR="009465B1">
        <w:rPr>
          <w:rFonts w:ascii="Garamond" w:eastAsia="Arial Unicode MS" w:hAnsi="Garamond" w:cs="Helvetica"/>
          <w:color w:val="000000" w:themeColor="text1"/>
          <w:sz w:val="22"/>
          <w:szCs w:val="22"/>
          <w:u w:color="000000"/>
        </w:rPr>
        <w:t xml:space="preserve"> back</w:t>
      </w:r>
      <w:r w:rsidR="00BE3C44" w:rsidRPr="00AF2203">
        <w:rPr>
          <w:rFonts w:ascii="Garamond" w:eastAsia="Arial Unicode MS" w:hAnsi="Garamond" w:cs="Helvetica"/>
          <w:color w:val="000000" w:themeColor="text1"/>
          <w:sz w:val="22"/>
          <w:szCs w:val="22"/>
          <w:u w:color="000000"/>
        </w:rPr>
        <w:t xml:space="preserve">. But just </w:t>
      </w:r>
      <w:r w:rsidR="00EB7B8C">
        <w:rPr>
          <w:rFonts w:ascii="Garamond" w:eastAsia="Arial Unicode MS" w:hAnsi="Garamond" w:cs="Helvetica"/>
          <w:color w:val="000000" w:themeColor="text1"/>
          <w:sz w:val="22"/>
          <w:szCs w:val="22"/>
          <w:u w:color="000000"/>
        </w:rPr>
        <w:t>before the exchange</w:t>
      </w:r>
      <w:r w:rsidR="00BE3C44" w:rsidRPr="00AF2203">
        <w:rPr>
          <w:rFonts w:ascii="Garamond" w:eastAsia="Arial Unicode MS" w:hAnsi="Garamond" w:cs="Helvetica"/>
          <w:color w:val="000000" w:themeColor="text1"/>
          <w:sz w:val="22"/>
          <w:szCs w:val="22"/>
          <w:u w:color="000000"/>
        </w:rPr>
        <w:t xml:space="preserve"> </w:t>
      </w:r>
      <w:r w:rsidR="006D433F">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9465B1">
        <w:rPr>
          <w:rFonts w:ascii="Garamond" w:eastAsia="Arial Unicode MS" w:hAnsi="Garamond" w:cs="Helvetica"/>
          <w:color w:val="000000" w:themeColor="text1"/>
          <w:sz w:val="22"/>
          <w:szCs w:val="22"/>
          <w:u w:color="000000"/>
        </w:rPr>
        <w:t>changed his mind</w:t>
      </w:r>
      <w:r w:rsidR="00BE3C44" w:rsidRPr="00AF2203">
        <w:rPr>
          <w:rFonts w:ascii="Garamond" w:eastAsia="Arial Unicode MS" w:hAnsi="Garamond" w:cs="Helvetica"/>
          <w:color w:val="000000" w:themeColor="text1"/>
          <w:sz w:val="22"/>
          <w:szCs w:val="22"/>
          <w:u w:color="000000"/>
        </w:rPr>
        <w:t>. Rhea held his gaze.</w:t>
      </w:r>
    </w:p>
    <w:p w14:paraId="74B77284" w14:textId="432268AF" w:rsidR="00C51834" w:rsidRPr="00AF2203" w:rsidRDefault="00C518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think it would be</w:t>
      </w:r>
      <w:r w:rsidR="007A6C48"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to go,’ he said, </w:t>
      </w:r>
      <w:r w:rsidR="00952D77" w:rsidRPr="00AF2203">
        <w:rPr>
          <w:rFonts w:ascii="Garamond" w:eastAsia="Arial Unicode MS" w:hAnsi="Garamond" w:cs="Helvetica"/>
          <w:color w:val="000000" w:themeColor="text1"/>
          <w:sz w:val="22"/>
          <w:szCs w:val="22"/>
          <w:u w:color="000000"/>
        </w:rPr>
        <w:t xml:space="preserve">looking </w:t>
      </w:r>
      <w:r w:rsidR="005B50AC">
        <w:rPr>
          <w:rFonts w:ascii="Garamond" w:eastAsia="Arial Unicode MS" w:hAnsi="Garamond" w:cs="Helvetica"/>
          <w:color w:val="000000" w:themeColor="text1"/>
          <w:sz w:val="22"/>
          <w:szCs w:val="22"/>
          <w:u w:color="000000"/>
        </w:rPr>
        <w:t>into</w:t>
      </w:r>
      <w:r w:rsidR="00952D77" w:rsidRPr="00AF2203">
        <w:rPr>
          <w:rFonts w:ascii="Garamond" w:eastAsia="Arial Unicode MS" w:hAnsi="Garamond" w:cs="Helvetica"/>
          <w:color w:val="000000" w:themeColor="text1"/>
          <w:sz w:val="22"/>
          <w:szCs w:val="22"/>
          <w:u w:color="000000"/>
        </w:rPr>
        <w:t xml:space="preserve"> her </w:t>
      </w:r>
      <w:r w:rsidR="0038629C" w:rsidRPr="00AF2203">
        <w:rPr>
          <w:rFonts w:ascii="Garamond" w:eastAsia="Arial Unicode MS" w:hAnsi="Garamond" w:cs="Helvetica"/>
          <w:color w:val="000000" w:themeColor="text1"/>
          <w:sz w:val="22"/>
          <w:szCs w:val="22"/>
          <w:u w:color="000000"/>
        </w:rPr>
        <w:t xml:space="preserve">small black </w:t>
      </w:r>
      <w:r w:rsidR="00952D77" w:rsidRPr="00AF2203">
        <w:rPr>
          <w:rFonts w:ascii="Garamond" w:eastAsia="Arial Unicode MS" w:hAnsi="Garamond" w:cs="Helvetica"/>
          <w:color w:val="000000" w:themeColor="text1"/>
          <w:sz w:val="22"/>
          <w:szCs w:val="22"/>
          <w:u w:color="000000"/>
        </w:rPr>
        <w:t>eyes</w:t>
      </w:r>
      <w:r w:rsidRPr="00AF2203">
        <w:rPr>
          <w:rFonts w:ascii="Garamond" w:eastAsia="Arial Unicode MS" w:hAnsi="Garamond" w:cs="Helvetica"/>
          <w:color w:val="000000" w:themeColor="text1"/>
          <w:sz w:val="22"/>
          <w:szCs w:val="22"/>
          <w:u w:color="000000"/>
        </w:rPr>
        <w:t xml:space="preserve">. </w:t>
      </w:r>
    </w:p>
    <w:p w14:paraId="3CB132C1" w14:textId="56AE6B87" w:rsidR="00BE3C44" w:rsidRPr="00AF2203" w:rsidRDefault="00F8425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Suit yourself,’ said</w:t>
      </w:r>
      <w:r w:rsidR="00C51834" w:rsidRPr="00AF2203">
        <w:rPr>
          <w:rFonts w:ascii="Garamond" w:eastAsia="Arial Unicode MS" w:hAnsi="Garamond" w:cs="Helvetica"/>
          <w:color w:val="000000" w:themeColor="text1"/>
          <w:sz w:val="22"/>
          <w:szCs w:val="22"/>
          <w:u w:color="000000"/>
        </w:rPr>
        <w:t xml:space="preserve"> Rhea</w:t>
      </w:r>
      <w:r w:rsidR="00BE3C44" w:rsidRPr="00AF2203">
        <w:rPr>
          <w:rFonts w:ascii="Garamond" w:eastAsia="Arial Unicode MS" w:hAnsi="Garamond" w:cs="Helvetica"/>
          <w:color w:val="000000" w:themeColor="text1"/>
          <w:sz w:val="22"/>
          <w:szCs w:val="22"/>
          <w:u w:color="000000"/>
        </w:rPr>
        <w:t xml:space="preserve">, </w:t>
      </w:r>
      <w:r w:rsidR="00542A20">
        <w:rPr>
          <w:rFonts w:ascii="Garamond" w:eastAsia="Arial Unicode MS" w:hAnsi="Garamond" w:cs="Helvetica"/>
          <w:color w:val="000000" w:themeColor="text1"/>
          <w:sz w:val="22"/>
          <w:szCs w:val="22"/>
          <w:u w:color="000000"/>
        </w:rPr>
        <w:t>as the</w:t>
      </w:r>
      <w:r w:rsidR="00924076">
        <w:rPr>
          <w:rFonts w:ascii="Garamond" w:eastAsia="Arial Unicode MS" w:hAnsi="Garamond" w:cs="Helvetica"/>
          <w:color w:val="000000" w:themeColor="text1"/>
          <w:sz w:val="22"/>
          <w:szCs w:val="22"/>
          <w:u w:color="000000"/>
        </w:rPr>
        <w:t xml:space="preserve"> mirrored</w:t>
      </w:r>
      <w:r w:rsidR="00BE3C44" w:rsidRPr="00AF2203">
        <w:rPr>
          <w:rFonts w:ascii="Garamond" w:eastAsia="Arial Unicode MS" w:hAnsi="Garamond" w:cs="Helvetica"/>
          <w:color w:val="000000" w:themeColor="text1"/>
          <w:sz w:val="22"/>
          <w:szCs w:val="22"/>
          <w:u w:color="000000"/>
        </w:rPr>
        <w:t xml:space="preserve"> visor screen</w:t>
      </w:r>
      <w:r w:rsidR="00AD1054">
        <w:rPr>
          <w:rFonts w:ascii="Garamond" w:eastAsia="Arial Unicode MS" w:hAnsi="Garamond" w:cs="Helvetica"/>
          <w:color w:val="000000" w:themeColor="text1"/>
          <w:sz w:val="22"/>
          <w:szCs w:val="22"/>
          <w:u w:color="000000"/>
        </w:rPr>
        <w:t xml:space="preserve"> </w:t>
      </w:r>
      <w:r w:rsidR="00D70F3E">
        <w:rPr>
          <w:rFonts w:ascii="Garamond" w:eastAsia="Arial Unicode MS" w:hAnsi="Garamond" w:cs="Helvetica"/>
          <w:color w:val="000000" w:themeColor="text1"/>
          <w:sz w:val="22"/>
          <w:szCs w:val="22"/>
          <w:u w:color="000000"/>
        </w:rPr>
        <w:t>covered her face</w:t>
      </w:r>
      <w:r w:rsidR="00AD1054">
        <w:rPr>
          <w:rFonts w:ascii="Garamond" w:eastAsia="Arial Unicode MS" w:hAnsi="Garamond" w:cs="Helvetica"/>
          <w:color w:val="000000" w:themeColor="text1"/>
          <w:sz w:val="22"/>
          <w:szCs w:val="22"/>
          <w:u w:color="000000"/>
        </w:rPr>
        <w:t xml:space="preserve"> with </w:t>
      </w:r>
      <w:r w:rsidR="0088392B">
        <w:rPr>
          <w:rFonts w:ascii="Garamond" w:eastAsia="Arial Unicode MS" w:hAnsi="Garamond" w:cs="Helvetica"/>
          <w:color w:val="000000" w:themeColor="text1"/>
          <w:sz w:val="22"/>
          <w:szCs w:val="22"/>
          <w:u w:color="000000"/>
        </w:rPr>
        <w:t>a velveteen</w:t>
      </w:r>
      <w:r w:rsidR="00AD1054">
        <w:rPr>
          <w:rFonts w:ascii="Garamond" w:eastAsia="Arial Unicode MS" w:hAnsi="Garamond" w:cs="Helvetica"/>
          <w:color w:val="000000" w:themeColor="text1"/>
          <w:sz w:val="22"/>
          <w:szCs w:val="22"/>
          <w:u w:color="000000"/>
        </w:rPr>
        <w:t xml:space="preserve"> </w:t>
      </w:r>
      <w:r w:rsidR="0088392B">
        <w:rPr>
          <w:rFonts w:ascii="Garamond" w:eastAsia="Arial Unicode MS" w:hAnsi="Garamond" w:cs="Helvetica"/>
          <w:color w:val="000000" w:themeColor="text1"/>
          <w:sz w:val="22"/>
          <w:szCs w:val="22"/>
          <w:u w:color="000000"/>
        </w:rPr>
        <w:t>glide</w:t>
      </w:r>
      <w:r w:rsidR="00BE3C44" w:rsidRPr="00AF2203">
        <w:rPr>
          <w:rFonts w:ascii="Garamond" w:eastAsia="Arial Unicode MS" w:hAnsi="Garamond" w:cs="Helvetica"/>
          <w:color w:val="000000" w:themeColor="text1"/>
          <w:sz w:val="22"/>
          <w:szCs w:val="22"/>
          <w:u w:color="000000"/>
        </w:rPr>
        <w:t>.</w:t>
      </w:r>
    </w:p>
    <w:p w14:paraId="750AA546" w14:textId="738B0B26" w:rsidR="00666CF8" w:rsidRPr="00AF2203" w:rsidRDefault="00BE3C44" w:rsidP="004D6D9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looked again at the postcard</w:t>
      </w:r>
      <w:r w:rsidR="00BF21AF">
        <w:rPr>
          <w:rFonts w:ascii="Garamond" w:eastAsia="Arial Unicode MS" w:hAnsi="Garamond" w:cs="Helvetica"/>
          <w:color w:val="000000" w:themeColor="text1"/>
          <w:sz w:val="22"/>
          <w:szCs w:val="22"/>
          <w:u w:color="000000"/>
        </w:rPr>
        <w:t xml:space="preserve"> and</w:t>
      </w:r>
      <w:r w:rsidR="002B7301" w:rsidRPr="00AF2203">
        <w:rPr>
          <w:rFonts w:ascii="Garamond" w:eastAsia="Arial Unicode MS" w:hAnsi="Garamond" w:cs="Helvetica"/>
          <w:color w:val="000000" w:themeColor="text1"/>
          <w:sz w:val="22"/>
          <w:szCs w:val="22"/>
          <w:u w:color="000000"/>
        </w:rPr>
        <w:t xml:space="preserve"> focuss</w:t>
      </w:r>
      <w:r w:rsidR="00BF21AF">
        <w:rPr>
          <w:rFonts w:ascii="Garamond" w:eastAsia="Arial Unicode MS" w:hAnsi="Garamond" w:cs="Helvetica"/>
          <w:color w:val="000000" w:themeColor="text1"/>
          <w:sz w:val="22"/>
          <w:szCs w:val="22"/>
          <w:u w:color="000000"/>
        </w:rPr>
        <w:t>ed</w:t>
      </w:r>
      <w:r w:rsidR="002B7301" w:rsidRPr="00AF2203">
        <w:rPr>
          <w:rFonts w:ascii="Garamond" w:eastAsia="Arial Unicode MS" w:hAnsi="Garamond" w:cs="Helvetica"/>
          <w:color w:val="000000" w:themeColor="text1"/>
          <w:sz w:val="22"/>
          <w:szCs w:val="22"/>
          <w:u w:color="000000"/>
        </w:rPr>
        <w:t xml:space="preserve"> on Ragnor’s </w:t>
      </w:r>
      <w:r w:rsidR="001F45F5" w:rsidRPr="00AF2203">
        <w:rPr>
          <w:rFonts w:ascii="Garamond" w:eastAsia="Arial Unicode MS" w:hAnsi="Garamond" w:cs="Helvetica"/>
          <w:color w:val="000000" w:themeColor="text1"/>
          <w:sz w:val="22"/>
          <w:szCs w:val="22"/>
          <w:u w:color="000000"/>
        </w:rPr>
        <w:t xml:space="preserve">curlicued </w:t>
      </w:r>
      <w:r w:rsidR="002B7301" w:rsidRPr="00AF2203">
        <w:rPr>
          <w:rFonts w:ascii="Garamond" w:eastAsia="Arial Unicode MS" w:hAnsi="Garamond" w:cs="Helvetica"/>
          <w:color w:val="000000" w:themeColor="text1"/>
          <w:sz w:val="22"/>
          <w:szCs w:val="22"/>
          <w:u w:color="000000"/>
        </w:rPr>
        <w:t>signature</w:t>
      </w:r>
      <w:r w:rsidRPr="00AF2203">
        <w:rPr>
          <w:rFonts w:ascii="Garamond" w:eastAsia="Arial Unicode MS" w:hAnsi="Garamond" w:cs="Helvetica"/>
          <w:color w:val="000000" w:themeColor="text1"/>
          <w:sz w:val="22"/>
          <w:szCs w:val="22"/>
          <w:u w:color="000000"/>
        </w:rPr>
        <w:t>. He pocketed it</w:t>
      </w:r>
      <w:r w:rsidR="00506B0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walked down the crimson carpet.</w:t>
      </w:r>
      <w:r w:rsidR="00666CF8" w:rsidRPr="00AF2203">
        <w:rPr>
          <w:rFonts w:ascii="Garamond" w:eastAsia="Arial Unicode MS" w:hAnsi="Garamond" w:cs="Helvetica"/>
          <w:color w:val="000000" w:themeColor="text1"/>
          <w:sz w:val="22"/>
          <w:szCs w:val="22"/>
          <w:u w:color="000000"/>
        </w:rPr>
        <w:br w:type="page"/>
      </w:r>
    </w:p>
    <w:p w14:paraId="1694BC98" w14:textId="651A99E5" w:rsidR="00BE3C44" w:rsidRPr="00AF2203" w:rsidRDefault="00BE3C44" w:rsidP="00DC36C8">
      <w:pPr>
        <w:pStyle w:val="chapterTit"/>
        <w:rPr>
          <w:rFonts w:eastAsia="Arial Unicode MS" w:cs="Helvetica"/>
          <w:sz w:val="22"/>
          <w:szCs w:val="22"/>
          <w:u w:color="000000"/>
        </w:rPr>
      </w:pPr>
      <w:bookmarkStart w:id="20" w:name="_Toc167787698"/>
      <w:r w:rsidRPr="00AF2203">
        <w:rPr>
          <w:rFonts w:eastAsia="Arial Unicode MS"/>
          <w:u w:color="000000"/>
        </w:rPr>
        <w:lastRenderedPageBreak/>
        <w:t>Modus Ponens</w:t>
      </w:r>
      <w:bookmarkEnd w:id="20"/>
      <w:r w:rsidRPr="00AF2203">
        <w:rPr>
          <w:rFonts w:eastAsia="Arial Unicode MS"/>
          <w:sz w:val="22"/>
          <w:szCs w:val="22"/>
          <w:u w:color="000000"/>
        </w:rPr>
        <w:t xml:space="preserve"> </w:t>
      </w:r>
    </w:p>
    <w:p w14:paraId="6313C92A"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49A0DD" w14:textId="4500D99D" w:rsidR="001916C8" w:rsidRDefault="00BE3C44" w:rsidP="00247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Pausing on the sandstone threshold</w:t>
      </w:r>
      <w:r w:rsidR="00FE03EF" w:rsidRPr="00AF2203">
        <w:rPr>
          <w:rFonts w:ascii="Garamond" w:eastAsia="Arial Unicode MS" w:hAnsi="Garamond" w:cs="Helvetica"/>
          <w:color w:val="000000" w:themeColor="text1"/>
          <w:sz w:val="22"/>
          <w:szCs w:val="22"/>
          <w:u w:color="000000"/>
        </w:rPr>
        <w:t xml:space="preserve"> </w:t>
      </w:r>
      <w:r w:rsidR="002D21B5" w:rsidRPr="00AF2203">
        <w:rPr>
          <w:rFonts w:ascii="Garamond" w:eastAsia="Arial Unicode MS" w:hAnsi="Garamond" w:cs="Helvetica"/>
          <w:color w:val="000000" w:themeColor="text1"/>
          <w:sz w:val="22"/>
          <w:szCs w:val="22"/>
          <w:u w:color="000000"/>
        </w:rPr>
        <w:t xml:space="preserve">Quentin </w:t>
      </w:r>
      <w:r w:rsidR="00247618" w:rsidRPr="00AF2203">
        <w:rPr>
          <w:rFonts w:ascii="Garamond" w:eastAsia="Arial Unicode MS" w:hAnsi="Garamond" w:cs="Helvetica"/>
          <w:color w:val="000000" w:themeColor="text1"/>
          <w:sz w:val="22"/>
          <w:szCs w:val="22"/>
          <w:u w:color="000000"/>
        </w:rPr>
        <w:t xml:space="preserve">smiled </w:t>
      </w:r>
      <w:r w:rsidR="00AA2340">
        <w:rPr>
          <w:rFonts w:ascii="Garamond" w:eastAsia="Arial Unicode MS" w:hAnsi="Garamond" w:cs="Helvetica"/>
          <w:color w:val="000000" w:themeColor="text1"/>
          <w:sz w:val="22"/>
          <w:szCs w:val="22"/>
          <w:u w:color="000000"/>
        </w:rPr>
        <w:t>as he accommodated to</w:t>
      </w:r>
      <w:r w:rsidRPr="00AF2203">
        <w:rPr>
          <w:rFonts w:ascii="Garamond" w:eastAsia="Arial Unicode MS" w:hAnsi="Garamond" w:cs="Helvetica"/>
          <w:color w:val="000000" w:themeColor="text1"/>
          <w:sz w:val="22"/>
          <w:szCs w:val="22"/>
          <w:u w:color="000000"/>
        </w:rPr>
        <w:t xml:space="preserve"> the cold brightnes</w:t>
      </w:r>
      <w:r w:rsidR="00AA234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t>
      </w:r>
      <w:r w:rsidR="009E6DB3" w:rsidRPr="00AF2203">
        <w:rPr>
          <w:rFonts w:ascii="Garamond" w:eastAsia="Arial Unicode MS" w:hAnsi="Garamond" w:cs="Helvetica"/>
          <w:color w:val="000000" w:themeColor="text1"/>
          <w:sz w:val="22"/>
          <w:szCs w:val="22"/>
          <w:u w:color="000000"/>
        </w:rPr>
        <w:t xml:space="preserve"> </w:t>
      </w:r>
      <w:r w:rsidR="00162D66">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666A31"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971424">
        <w:rPr>
          <w:rFonts w:ascii="Garamond" w:eastAsia="Arial Unicode MS" w:hAnsi="Garamond" w:cs="Helvetica"/>
          <w:color w:val="000000" w:themeColor="text1"/>
          <w:sz w:val="22"/>
          <w:szCs w:val="22"/>
          <w:u w:color="000000"/>
        </w:rPr>
        <w:t>advised</w:t>
      </w:r>
      <w:r w:rsidRPr="00AF2203">
        <w:rPr>
          <w:rFonts w:ascii="Garamond" w:eastAsia="Arial Unicode MS" w:hAnsi="Garamond" w:cs="Helvetica"/>
          <w:color w:val="000000" w:themeColor="text1"/>
          <w:sz w:val="22"/>
          <w:szCs w:val="22"/>
          <w:u w:color="000000"/>
        </w:rPr>
        <w:t xml:space="preserve"> </w:t>
      </w:r>
      <w:r w:rsidR="00DA710A">
        <w:rPr>
          <w:rFonts w:ascii="Garamond" w:eastAsia="Arial Unicode MS" w:hAnsi="Garamond" w:cs="Helvetica"/>
          <w:color w:val="000000" w:themeColor="text1"/>
          <w:sz w:val="22"/>
          <w:szCs w:val="22"/>
          <w:u w:color="000000"/>
        </w:rPr>
        <w:t>he</w:t>
      </w:r>
      <w:r w:rsidR="00162D66" w:rsidRPr="00162D6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visit a </w:t>
      </w:r>
      <w:r w:rsidR="001916C8">
        <w:rPr>
          <w:rFonts w:ascii="Garamond" w:eastAsia="Arial Unicode MS" w:hAnsi="Garamond" w:cs="Helvetica"/>
          <w:color w:val="000000" w:themeColor="text1"/>
          <w:sz w:val="22"/>
          <w:szCs w:val="22"/>
          <w:u w:color="000000"/>
        </w:rPr>
        <w:t>Kinetic Exercise Centre</w:t>
      </w:r>
      <w:r w:rsidR="0006499D">
        <w:rPr>
          <w:rFonts w:ascii="Garamond" w:eastAsia="Arial Unicode MS" w:hAnsi="Garamond" w:cs="Helvetica"/>
          <w:color w:val="000000" w:themeColor="text1"/>
          <w:sz w:val="22"/>
          <w:szCs w:val="22"/>
          <w:u w:color="000000"/>
        </w:rPr>
        <w:t xml:space="preserve">. Quentin thought this </w:t>
      </w:r>
      <w:r w:rsidR="000D122A">
        <w:rPr>
          <w:rFonts w:ascii="Garamond" w:eastAsia="Arial Unicode MS" w:hAnsi="Garamond" w:cs="Helvetica"/>
          <w:color w:val="000000" w:themeColor="text1"/>
          <w:sz w:val="22"/>
          <w:szCs w:val="22"/>
          <w:u w:color="000000"/>
        </w:rPr>
        <w:t xml:space="preserve">activity </w:t>
      </w:r>
      <w:r w:rsidR="0006499D">
        <w:rPr>
          <w:rFonts w:ascii="Garamond" w:eastAsia="Arial Unicode MS" w:hAnsi="Garamond" w:cs="Helvetica"/>
          <w:color w:val="000000" w:themeColor="text1"/>
          <w:sz w:val="22"/>
          <w:szCs w:val="22"/>
          <w:u w:color="000000"/>
        </w:rPr>
        <w:t xml:space="preserve">was </w:t>
      </w:r>
      <w:r w:rsidR="00162D66">
        <w:rPr>
          <w:rFonts w:ascii="Garamond" w:eastAsia="Arial Unicode MS" w:hAnsi="Garamond" w:cs="Helvetica"/>
          <w:color w:val="000000" w:themeColor="text1"/>
          <w:sz w:val="22"/>
          <w:szCs w:val="22"/>
          <w:u w:color="000000"/>
        </w:rPr>
        <w:t xml:space="preserve">decidedly </w:t>
      </w:r>
      <w:r w:rsidR="00162D66" w:rsidRPr="00D6612F">
        <w:rPr>
          <w:rFonts w:ascii="Garamond" w:eastAsia="Arial Unicode MS" w:hAnsi="Garamond" w:cs="Helvetica"/>
          <w:i/>
          <w:iCs/>
          <w:color w:val="000000" w:themeColor="text1"/>
          <w:sz w:val="22"/>
          <w:szCs w:val="22"/>
          <w:u w:color="000000"/>
        </w:rPr>
        <w:t>passé</w:t>
      </w:r>
      <w:r w:rsidR="001916C8">
        <w:rPr>
          <w:rFonts w:ascii="Garamond" w:eastAsia="Arial Unicode MS" w:hAnsi="Garamond" w:cs="Helvetica"/>
          <w:color w:val="000000" w:themeColor="text1"/>
          <w:sz w:val="22"/>
          <w:szCs w:val="22"/>
          <w:u w:color="000000"/>
        </w:rPr>
        <w:t>, overnight electro-neural stimulation</w:t>
      </w:r>
      <w:r w:rsidR="00162D66">
        <w:rPr>
          <w:rFonts w:ascii="Garamond" w:eastAsia="Arial Unicode MS" w:hAnsi="Garamond" w:cs="Helvetica"/>
          <w:color w:val="000000" w:themeColor="text1"/>
          <w:sz w:val="22"/>
          <w:szCs w:val="22"/>
          <w:u w:color="000000"/>
        </w:rPr>
        <w:t xml:space="preserve"> being the more accelerated form of muscular tonic</w:t>
      </w:r>
      <w:r w:rsidR="0006499D">
        <w:rPr>
          <w:rFonts w:ascii="Garamond" w:eastAsia="Arial Unicode MS" w:hAnsi="Garamond" w:cs="Helvetica"/>
          <w:color w:val="000000" w:themeColor="text1"/>
          <w:sz w:val="22"/>
          <w:szCs w:val="22"/>
          <w:u w:color="000000"/>
        </w:rPr>
        <w:t xml:space="preserve">, but in the Federation it was considered better to trust one’s RM set over </w:t>
      </w:r>
      <w:r w:rsidR="00332A14">
        <w:rPr>
          <w:rFonts w:ascii="Garamond" w:eastAsia="Arial Unicode MS" w:hAnsi="Garamond" w:cs="Helvetica"/>
          <w:color w:val="000000" w:themeColor="text1"/>
          <w:sz w:val="22"/>
          <w:szCs w:val="22"/>
          <w:u w:color="000000"/>
        </w:rPr>
        <w:t>an</w:t>
      </w:r>
      <w:r w:rsidR="0006499D">
        <w:rPr>
          <w:rFonts w:ascii="Garamond" w:eastAsia="Arial Unicode MS" w:hAnsi="Garamond" w:cs="Helvetica"/>
          <w:color w:val="000000" w:themeColor="text1"/>
          <w:sz w:val="22"/>
          <w:szCs w:val="22"/>
          <w:u w:color="000000"/>
        </w:rPr>
        <w:t xml:space="preserve"> emotional opinion.</w:t>
      </w:r>
    </w:p>
    <w:p w14:paraId="603D3989" w14:textId="721A595E" w:rsidR="00B62B2F" w:rsidRPr="00AF2203" w:rsidRDefault="007259F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was </w:t>
      </w:r>
      <w:r w:rsidR="0006047A" w:rsidRPr="00AF2203">
        <w:rPr>
          <w:rFonts w:ascii="Garamond" w:eastAsia="Arial Unicode MS" w:hAnsi="Garamond" w:cs="Helvetica"/>
          <w:color w:val="000000" w:themeColor="text1"/>
          <w:sz w:val="22"/>
          <w:szCs w:val="22"/>
          <w:u w:color="000000"/>
        </w:rPr>
        <w:t>direct</w:t>
      </w:r>
      <w:r w:rsidRPr="00AF2203">
        <w:rPr>
          <w:rFonts w:ascii="Garamond" w:eastAsia="Arial Unicode MS" w:hAnsi="Garamond" w:cs="Helvetica"/>
          <w:color w:val="000000" w:themeColor="text1"/>
          <w:sz w:val="22"/>
          <w:szCs w:val="22"/>
          <w:u w:color="000000"/>
        </w:rPr>
        <w:t>ed</w:t>
      </w:r>
      <w:r w:rsidR="0006047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down the </w:t>
      </w:r>
      <w:r w:rsidR="0016166A" w:rsidRPr="00AF2203">
        <w:rPr>
          <w:rFonts w:ascii="Garamond" w:eastAsia="Arial Unicode MS" w:hAnsi="Garamond" w:cs="Helvetica"/>
          <w:color w:val="000000" w:themeColor="text1"/>
          <w:sz w:val="22"/>
          <w:szCs w:val="22"/>
          <w:u w:color="000000"/>
        </w:rPr>
        <w:t>time-puddled</w:t>
      </w:r>
      <w:r w:rsidR="00BE3C44" w:rsidRPr="00AF2203">
        <w:rPr>
          <w:rFonts w:ascii="Garamond" w:eastAsia="Arial Unicode MS" w:hAnsi="Garamond" w:cs="Helvetica"/>
          <w:color w:val="000000" w:themeColor="text1"/>
          <w:sz w:val="22"/>
          <w:szCs w:val="22"/>
          <w:u w:color="000000"/>
        </w:rPr>
        <w:t xml:space="preserve"> steps and into the </w:t>
      </w:r>
      <w:proofErr w:type="spellStart"/>
      <w:r w:rsidR="00BE3C44" w:rsidRPr="00AF2203">
        <w:rPr>
          <w:rFonts w:ascii="Garamond" w:eastAsia="Arial Unicode MS" w:hAnsi="Garamond" w:cs="Helvetica"/>
          <w:color w:val="000000" w:themeColor="text1"/>
          <w:sz w:val="22"/>
          <w:szCs w:val="22"/>
          <w:u w:color="000000"/>
        </w:rPr>
        <w:t>droney</w:t>
      </w:r>
      <w:proofErr w:type="spellEnd"/>
      <w:r w:rsidR="00BE3C44" w:rsidRPr="00AF2203">
        <w:rPr>
          <w:rFonts w:ascii="Garamond" w:eastAsia="Arial Unicode MS" w:hAnsi="Garamond" w:cs="Helvetica"/>
          <w:color w:val="000000" w:themeColor="text1"/>
          <w:sz w:val="22"/>
          <w:szCs w:val="22"/>
          <w:u w:color="000000"/>
        </w:rPr>
        <w:t xml:space="preserve"> city</w:t>
      </w:r>
      <w:r w:rsidR="004001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w:t>
      </w:r>
      <w:r w:rsidR="00112070" w:rsidRPr="00AF2203">
        <w:rPr>
          <w:rFonts w:ascii="Garamond" w:eastAsia="Arial Unicode MS" w:hAnsi="Garamond" w:cs="Helvetica"/>
          <w:color w:val="000000" w:themeColor="text1"/>
          <w:sz w:val="22"/>
          <w:szCs w:val="22"/>
          <w:u w:color="000000"/>
        </w:rPr>
        <w:t>two syllables</w:t>
      </w:r>
      <w:r w:rsidR="00CF51A7"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of Ragnor </w:t>
      </w:r>
      <w:r w:rsidR="00951D87" w:rsidRPr="00AF2203">
        <w:rPr>
          <w:rFonts w:ascii="Garamond" w:eastAsia="Arial Unicode MS" w:hAnsi="Garamond" w:cs="Helvetica"/>
          <w:color w:val="000000" w:themeColor="text1"/>
          <w:sz w:val="22"/>
          <w:szCs w:val="22"/>
          <w:u w:color="000000"/>
        </w:rPr>
        <w:t>slosh</w:t>
      </w:r>
      <w:r w:rsidRPr="00AF2203">
        <w:rPr>
          <w:rFonts w:ascii="Garamond" w:eastAsia="Arial Unicode MS" w:hAnsi="Garamond" w:cs="Helvetica"/>
          <w:color w:val="000000" w:themeColor="text1"/>
          <w:sz w:val="22"/>
          <w:szCs w:val="22"/>
          <w:u w:color="000000"/>
        </w:rPr>
        <w:t>ing</w:t>
      </w:r>
      <w:r w:rsidR="00BE3C44" w:rsidRPr="00AF2203">
        <w:rPr>
          <w:rFonts w:ascii="Garamond" w:eastAsia="Arial Unicode MS" w:hAnsi="Garamond" w:cs="Helvetica"/>
          <w:color w:val="000000" w:themeColor="text1"/>
          <w:sz w:val="22"/>
          <w:szCs w:val="22"/>
          <w:u w:color="000000"/>
        </w:rPr>
        <w:t xml:space="preserve"> around his head. </w:t>
      </w:r>
      <w:r w:rsidR="001916C8">
        <w:rPr>
          <w:rFonts w:ascii="Garamond" w:eastAsia="Arial Unicode MS" w:hAnsi="Garamond" w:cs="Helvetica"/>
          <w:color w:val="000000" w:themeColor="text1"/>
          <w:sz w:val="22"/>
          <w:szCs w:val="22"/>
          <w:u w:color="000000"/>
        </w:rPr>
        <w:t>To recentre</w:t>
      </w:r>
      <w:r w:rsidR="000D122A">
        <w:rPr>
          <w:rFonts w:ascii="Garamond" w:eastAsia="Arial Unicode MS" w:hAnsi="Garamond" w:cs="Helvetica"/>
          <w:color w:val="000000" w:themeColor="text1"/>
          <w:sz w:val="22"/>
          <w:szCs w:val="22"/>
          <w:u w:color="000000"/>
        </w:rPr>
        <w:t xml:space="preserve"> himself</w:t>
      </w:r>
      <w:r w:rsidR="00B6432D">
        <w:rPr>
          <w:rFonts w:ascii="Garamond" w:eastAsia="Arial Unicode MS" w:hAnsi="Garamond" w:cs="Helvetica"/>
          <w:color w:val="000000" w:themeColor="text1"/>
          <w:sz w:val="22"/>
          <w:szCs w:val="22"/>
          <w:u w:color="000000"/>
        </w:rPr>
        <w:t xml:space="preserve"> Quentin</w:t>
      </w:r>
      <w:r w:rsidR="00BE3C44" w:rsidRPr="00AF2203">
        <w:rPr>
          <w:rFonts w:ascii="Garamond" w:eastAsia="Arial Unicode MS" w:hAnsi="Garamond" w:cs="Helvetica"/>
          <w:color w:val="000000" w:themeColor="text1"/>
          <w:sz w:val="22"/>
          <w:szCs w:val="22"/>
          <w:u w:color="000000"/>
        </w:rPr>
        <w:t xml:space="preserve"> practiced his </w:t>
      </w:r>
      <w:r w:rsidR="00FE7500"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hought </w:t>
      </w:r>
      <w:r w:rsidR="00FE7500" w:rsidRPr="00AF2203">
        <w:rPr>
          <w:rFonts w:ascii="Garamond" w:eastAsia="Arial Unicode MS" w:hAnsi="Garamond" w:cs="Helvetica"/>
          <w:color w:val="000000" w:themeColor="text1"/>
          <w:sz w:val="22"/>
          <w:szCs w:val="22"/>
          <w:u w:color="000000"/>
        </w:rPr>
        <w:t>G</w:t>
      </w:r>
      <w:r w:rsidR="00BE3C44" w:rsidRPr="00AF2203">
        <w:rPr>
          <w:rFonts w:ascii="Garamond" w:eastAsia="Arial Unicode MS" w:hAnsi="Garamond" w:cs="Helvetica"/>
          <w:color w:val="000000" w:themeColor="text1"/>
          <w:sz w:val="22"/>
          <w:szCs w:val="22"/>
          <w:u w:color="000000"/>
        </w:rPr>
        <w:t xml:space="preserve">estures. </w:t>
      </w:r>
      <w:r w:rsidR="00D36325">
        <w:rPr>
          <w:rFonts w:ascii="Garamond" w:hAnsi="Garamond"/>
          <w:color w:val="000000" w:themeColor="text1"/>
          <w:sz w:val="22"/>
          <w:szCs w:val="22"/>
        </w:rPr>
        <w:t>He</w:t>
      </w:r>
      <w:r w:rsidR="00D95F1C" w:rsidRPr="00AF2203">
        <w:rPr>
          <w:rFonts w:ascii="Garamond" w:hAnsi="Garamond"/>
          <w:color w:val="000000" w:themeColor="text1"/>
          <w:sz w:val="22"/>
          <w:szCs w:val="22"/>
        </w:rPr>
        <w:t xml:space="preserve"> had trained </w:t>
      </w:r>
      <w:r w:rsidR="000D122A">
        <w:rPr>
          <w:rFonts w:ascii="Garamond" w:hAnsi="Garamond"/>
          <w:color w:val="000000" w:themeColor="text1"/>
          <w:sz w:val="22"/>
          <w:szCs w:val="22"/>
        </w:rPr>
        <w:t>his</w:t>
      </w:r>
      <w:r w:rsidR="00D95F1C" w:rsidRPr="00AF2203">
        <w:rPr>
          <w:rFonts w:ascii="Garamond" w:hAnsi="Garamond"/>
          <w:color w:val="000000" w:themeColor="text1"/>
          <w:sz w:val="22"/>
          <w:szCs w:val="22"/>
        </w:rPr>
        <w:t xml:space="preserve"> reality modulator to recognise </w:t>
      </w:r>
      <w:r w:rsidR="0006047A" w:rsidRPr="00AF2203">
        <w:rPr>
          <w:rFonts w:ascii="Garamond" w:hAnsi="Garamond"/>
          <w:color w:val="000000" w:themeColor="text1"/>
          <w:sz w:val="22"/>
          <w:szCs w:val="22"/>
        </w:rPr>
        <w:t xml:space="preserve">about thirty </w:t>
      </w:r>
      <w:r w:rsidR="00C471CF" w:rsidRPr="00AF2203">
        <w:rPr>
          <w:rFonts w:ascii="Garamond" w:hAnsi="Garamond"/>
          <w:color w:val="000000" w:themeColor="text1"/>
          <w:sz w:val="22"/>
          <w:szCs w:val="22"/>
        </w:rPr>
        <w:t>TGs</w:t>
      </w:r>
      <w:r w:rsidR="009425DC" w:rsidRPr="00AF2203">
        <w:rPr>
          <w:rFonts w:ascii="Garamond" w:hAnsi="Garamond"/>
          <w:color w:val="000000" w:themeColor="text1"/>
          <w:sz w:val="22"/>
          <w:szCs w:val="22"/>
        </w:rPr>
        <w:t xml:space="preserve">, </w:t>
      </w:r>
      <w:r w:rsidR="00375442" w:rsidRPr="00AF2203">
        <w:rPr>
          <w:rFonts w:ascii="Garamond" w:hAnsi="Garamond"/>
          <w:color w:val="000000" w:themeColor="text1"/>
          <w:sz w:val="22"/>
          <w:szCs w:val="22"/>
        </w:rPr>
        <w:t>considerably better than Neikea</w:t>
      </w:r>
      <w:r w:rsidR="007B0E7C" w:rsidRPr="00AF2203">
        <w:rPr>
          <w:rFonts w:ascii="Garamond" w:hAnsi="Garamond"/>
          <w:color w:val="000000" w:themeColor="text1"/>
          <w:sz w:val="22"/>
          <w:szCs w:val="22"/>
        </w:rPr>
        <w:t xml:space="preserve"> who still </w:t>
      </w:r>
      <w:r w:rsidR="004001E0">
        <w:rPr>
          <w:rFonts w:ascii="Garamond" w:hAnsi="Garamond"/>
          <w:color w:val="000000" w:themeColor="text1"/>
          <w:sz w:val="22"/>
          <w:szCs w:val="22"/>
        </w:rPr>
        <w:t>struggled</w:t>
      </w:r>
      <w:r w:rsidR="006C2837" w:rsidRPr="00AF2203">
        <w:rPr>
          <w:rFonts w:ascii="Garamond" w:hAnsi="Garamond"/>
          <w:color w:val="000000" w:themeColor="text1"/>
          <w:sz w:val="22"/>
          <w:szCs w:val="22"/>
        </w:rPr>
        <w:t xml:space="preserve"> with</w:t>
      </w:r>
      <w:r w:rsidR="007B0E7C" w:rsidRPr="00AF2203">
        <w:rPr>
          <w:rFonts w:ascii="Garamond" w:hAnsi="Garamond"/>
          <w:color w:val="000000" w:themeColor="text1"/>
          <w:sz w:val="22"/>
          <w:szCs w:val="22"/>
        </w:rPr>
        <w:t xml:space="preserve"> the yes-no</w:t>
      </w:r>
      <w:r w:rsidR="006C2837" w:rsidRPr="00AF2203">
        <w:rPr>
          <w:rFonts w:ascii="Garamond" w:hAnsi="Garamond"/>
          <w:color w:val="000000" w:themeColor="text1"/>
          <w:sz w:val="22"/>
          <w:szCs w:val="22"/>
        </w:rPr>
        <w:t>-maybe</w:t>
      </w:r>
      <w:r w:rsidR="00542A20">
        <w:rPr>
          <w:rFonts w:ascii="Garamond" w:hAnsi="Garamond"/>
          <w:color w:val="000000" w:themeColor="text1"/>
          <w:sz w:val="22"/>
          <w:szCs w:val="22"/>
        </w:rPr>
        <w:t>s</w:t>
      </w:r>
      <w:r w:rsidR="00D95F1C" w:rsidRPr="00AF2203">
        <w:rPr>
          <w:rFonts w:ascii="Garamond" w:hAnsi="Garamond"/>
          <w:color w:val="000000" w:themeColor="text1"/>
          <w:sz w:val="22"/>
          <w:szCs w:val="22"/>
        </w:rPr>
        <w:t>.</w:t>
      </w:r>
      <w:r w:rsidR="00E87B41" w:rsidRPr="00AF2203">
        <w:rPr>
          <w:rFonts w:ascii="Garamond" w:hAnsi="Garamond"/>
          <w:color w:val="000000" w:themeColor="text1"/>
          <w:sz w:val="22"/>
          <w:szCs w:val="22"/>
        </w:rPr>
        <w:t xml:space="preserve"> The trick was to </w:t>
      </w:r>
      <w:r w:rsidR="009372E7" w:rsidRPr="00AF2203">
        <w:rPr>
          <w:rFonts w:ascii="Garamond" w:hAnsi="Garamond"/>
          <w:color w:val="000000" w:themeColor="text1"/>
          <w:sz w:val="22"/>
          <w:szCs w:val="22"/>
        </w:rPr>
        <w:t>have</w:t>
      </w:r>
      <w:r w:rsidR="00E87B41" w:rsidRPr="00AF2203">
        <w:rPr>
          <w:rFonts w:ascii="Garamond" w:hAnsi="Garamond"/>
          <w:color w:val="000000" w:themeColor="text1"/>
          <w:sz w:val="22"/>
          <w:szCs w:val="22"/>
        </w:rPr>
        <w:t xml:space="preserve"> the </w:t>
      </w:r>
      <w:r w:rsidR="009425DC" w:rsidRPr="00AF2203">
        <w:rPr>
          <w:rFonts w:ascii="Garamond" w:hAnsi="Garamond"/>
          <w:color w:val="000000" w:themeColor="text1"/>
          <w:sz w:val="22"/>
          <w:szCs w:val="22"/>
        </w:rPr>
        <w:t>command</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clearly</w:t>
      </w:r>
      <w:r w:rsidR="00E87B41" w:rsidRPr="00AF2203">
        <w:rPr>
          <w:rFonts w:ascii="Garamond" w:hAnsi="Garamond"/>
          <w:color w:val="000000" w:themeColor="text1"/>
          <w:sz w:val="22"/>
          <w:szCs w:val="22"/>
        </w:rPr>
        <w:t xml:space="preserve"> </w:t>
      </w:r>
      <w:r w:rsidR="00506932" w:rsidRPr="00AF2203">
        <w:rPr>
          <w:rFonts w:ascii="Garamond" w:hAnsi="Garamond"/>
          <w:color w:val="000000" w:themeColor="text1"/>
          <w:sz w:val="22"/>
          <w:szCs w:val="22"/>
        </w:rPr>
        <w:t>detect</w:t>
      </w:r>
      <w:r w:rsidR="00752B9A" w:rsidRPr="00AF2203">
        <w:rPr>
          <w:rFonts w:ascii="Garamond" w:hAnsi="Garamond"/>
          <w:color w:val="000000" w:themeColor="text1"/>
          <w:sz w:val="22"/>
          <w:szCs w:val="22"/>
        </w:rPr>
        <w:t>ed</w:t>
      </w:r>
      <w:r w:rsidR="00506932" w:rsidRPr="00AF2203">
        <w:rPr>
          <w:rFonts w:ascii="Garamond" w:hAnsi="Garamond"/>
          <w:color w:val="000000" w:themeColor="text1"/>
          <w:sz w:val="22"/>
          <w:szCs w:val="22"/>
        </w:rPr>
        <w:t xml:space="preserve"> by brain activity sensors,</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easy</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recollect</w:t>
      </w:r>
      <w:r w:rsidR="00E87B41" w:rsidRPr="00AF2203">
        <w:rPr>
          <w:rFonts w:ascii="Garamond" w:hAnsi="Garamond"/>
          <w:color w:val="000000" w:themeColor="text1"/>
          <w:sz w:val="22"/>
          <w:szCs w:val="22"/>
        </w:rPr>
        <w:t xml:space="preserve">, </w:t>
      </w:r>
      <w:r w:rsidR="0006047A" w:rsidRPr="00AF2203">
        <w:rPr>
          <w:rFonts w:ascii="Garamond" w:hAnsi="Garamond"/>
          <w:color w:val="000000" w:themeColor="text1"/>
          <w:sz w:val="22"/>
          <w:szCs w:val="22"/>
        </w:rPr>
        <w:t>and yet unusual enough</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 xml:space="preserve">avoid </w:t>
      </w:r>
      <w:r w:rsidR="00E87B41" w:rsidRPr="00AF2203">
        <w:rPr>
          <w:rFonts w:ascii="Garamond" w:hAnsi="Garamond"/>
          <w:color w:val="000000" w:themeColor="text1"/>
          <w:sz w:val="22"/>
          <w:szCs w:val="22"/>
        </w:rPr>
        <w:t xml:space="preserve">accidental </w:t>
      </w:r>
      <w:r w:rsidR="0006047A" w:rsidRPr="00AF2203">
        <w:rPr>
          <w:rFonts w:ascii="Garamond" w:hAnsi="Garamond"/>
          <w:color w:val="000000" w:themeColor="text1"/>
          <w:sz w:val="22"/>
          <w:szCs w:val="22"/>
        </w:rPr>
        <w:t>invocation</w:t>
      </w:r>
      <w:r w:rsidR="008E4B85"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A</w:t>
      </w:r>
      <w:r w:rsidR="0006047A" w:rsidRPr="00AF2203">
        <w:rPr>
          <w:rFonts w:ascii="Garamond" w:hAnsi="Garamond"/>
          <w:color w:val="000000" w:themeColor="text1"/>
          <w:sz w:val="22"/>
          <w:szCs w:val="22"/>
        </w:rPr>
        <w:t xml:space="preserve">n effective </w:t>
      </w:r>
      <w:r w:rsidR="006D081D" w:rsidRPr="00AF2203">
        <w:rPr>
          <w:rFonts w:ascii="Garamond" w:hAnsi="Garamond"/>
          <w:color w:val="000000" w:themeColor="text1"/>
          <w:sz w:val="22"/>
          <w:szCs w:val="22"/>
        </w:rPr>
        <w:t xml:space="preserve">TG needed </w:t>
      </w:r>
      <w:r w:rsidR="0006047A" w:rsidRPr="00AF2203">
        <w:rPr>
          <w:rFonts w:ascii="Garamond" w:hAnsi="Garamond"/>
          <w:color w:val="000000" w:themeColor="text1"/>
          <w:sz w:val="22"/>
          <w:szCs w:val="22"/>
        </w:rPr>
        <w:t xml:space="preserve">both </w:t>
      </w:r>
      <w:r w:rsidR="006D081D" w:rsidRPr="00AF2203">
        <w:rPr>
          <w:rFonts w:ascii="Garamond" w:hAnsi="Garamond"/>
          <w:color w:val="000000" w:themeColor="text1"/>
          <w:sz w:val="22"/>
          <w:szCs w:val="22"/>
        </w:rPr>
        <w:t>a</w:t>
      </w:r>
      <w:r w:rsidR="006B5BEF" w:rsidRPr="00AF2203">
        <w:rPr>
          <w:rFonts w:ascii="Garamond" w:hAnsi="Garamond"/>
          <w:color w:val="000000" w:themeColor="text1"/>
          <w:sz w:val="22"/>
          <w:szCs w:val="22"/>
        </w:rPr>
        <w:t>n unambiguous</w:t>
      </w:r>
      <w:r w:rsidR="00BC457A">
        <w:rPr>
          <w:rFonts w:ascii="Garamond" w:hAnsi="Garamond"/>
          <w:color w:val="000000" w:themeColor="text1"/>
          <w:sz w:val="22"/>
          <w:szCs w:val="22"/>
        </w:rPr>
        <w:t xml:space="preserve"> mental</w:t>
      </w:r>
      <w:r w:rsidR="006B5BEF"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 xml:space="preserve">image and a </w:t>
      </w:r>
      <w:r w:rsidR="005A229D" w:rsidRPr="00AF2203">
        <w:rPr>
          <w:rFonts w:ascii="Garamond" w:hAnsi="Garamond"/>
          <w:color w:val="000000" w:themeColor="text1"/>
          <w:sz w:val="22"/>
          <w:szCs w:val="22"/>
        </w:rPr>
        <w:t>strong</w:t>
      </w:r>
      <w:r w:rsidR="006D081D" w:rsidRPr="00AF2203">
        <w:rPr>
          <w:rFonts w:ascii="Garamond" w:hAnsi="Garamond"/>
          <w:color w:val="000000" w:themeColor="text1"/>
          <w:sz w:val="22"/>
          <w:szCs w:val="22"/>
        </w:rPr>
        <w:t xml:space="preserve"> emotional theme</w:t>
      </w:r>
      <w:r w:rsidR="00D36325">
        <w:rPr>
          <w:rFonts w:ascii="Garamond" w:hAnsi="Garamond"/>
          <w:color w:val="000000" w:themeColor="text1"/>
          <w:sz w:val="22"/>
          <w:szCs w:val="22"/>
        </w:rPr>
        <w:t xml:space="preserve"> and was most effectively recognized if it was brought to mind like a memory</w:t>
      </w:r>
      <w:r w:rsidR="00D92876">
        <w:rPr>
          <w:rFonts w:ascii="Garamond" w:hAnsi="Garamond"/>
          <w:color w:val="000000" w:themeColor="text1"/>
          <w:sz w:val="22"/>
          <w:szCs w:val="22"/>
        </w:rPr>
        <w:t xml:space="preserve">, even adding a few histrionic flourishes such as nodding one’s head in </w:t>
      </w:r>
      <w:r w:rsidR="004001E0">
        <w:rPr>
          <w:rFonts w:ascii="Garamond" w:hAnsi="Garamond"/>
          <w:color w:val="000000" w:themeColor="text1"/>
          <w:sz w:val="22"/>
          <w:szCs w:val="22"/>
        </w:rPr>
        <w:t xml:space="preserve">haze-wrapped </w:t>
      </w:r>
      <w:r w:rsidR="00D92876">
        <w:rPr>
          <w:rFonts w:ascii="Garamond" w:hAnsi="Garamond"/>
          <w:color w:val="000000" w:themeColor="text1"/>
          <w:sz w:val="22"/>
          <w:szCs w:val="22"/>
        </w:rPr>
        <w:t>reminiscence</w:t>
      </w:r>
      <w:r w:rsidR="006D081D" w:rsidRPr="00AF2203">
        <w:rPr>
          <w:rFonts w:ascii="Garamond" w:hAnsi="Garamond"/>
          <w:color w:val="000000" w:themeColor="text1"/>
          <w:sz w:val="22"/>
          <w:szCs w:val="22"/>
        </w:rPr>
        <w:t>.</w:t>
      </w:r>
      <w:r w:rsidR="0006047A" w:rsidRPr="00AF2203">
        <w:rPr>
          <w:rFonts w:ascii="Garamond" w:hAnsi="Garamond"/>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Kali Corp </w:t>
      </w:r>
      <w:r w:rsidR="00B07301">
        <w:rPr>
          <w:rFonts w:ascii="Garamond" w:eastAsia="Arial Unicode MS" w:hAnsi="Garamond" w:cs="Helvetica"/>
          <w:color w:val="000000" w:themeColor="text1"/>
          <w:sz w:val="22"/>
          <w:szCs w:val="22"/>
          <w:u w:color="000000"/>
        </w:rPr>
        <w:t xml:space="preserve">incentivised learning </w:t>
      </w:r>
      <w:r w:rsidR="00BE3C44" w:rsidRPr="00AF2203">
        <w:rPr>
          <w:rFonts w:ascii="Garamond" w:eastAsia="Arial Unicode MS" w:hAnsi="Garamond" w:cs="Helvetica"/>
          <w:color w:val="000000" w:themeColor="text1"/>
          <w:sz w:val="22"/>
          <w:szCs w:val="22"/>
          <w:u w:color="000000"/>
        </w:rPr>
        <w:t xml:space="preserve">TGs </w:t>
      </w:r>
      <w:r w:rsidR="0006047A"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Quentin was working on </w:t>
      </w:r>
      <w:r w:rsidR="00406B96" w:rsidRPr="00AF2203">
        <w:rPr>
          <w:rFonts w:ascii="Garamond" w:eastAsia="Arial Unicode MS" w:hAnsi="Garamond" w:cs="Helvetica"/>
          <w:color w:val="000000" w:themeColor="text1"/>
          <w:sz w:val="22"/>
          <w:szCs w:val="22"/>
          <w:u w:color="000000"/>
        </w:rPr>
        <w:t>one</w:t>
      </w:r>
      <w:r w:rsidR="00BE3C44" w:rsidRPr="00AF2203">
        <w:rPr>
          <w:rFonts w:ascii="Garamond" w:eastAsia="Arial Unicode MS" w:hAnsi="Garamond" w:cs="Helvetica"/>
          <w:color w:val="000000" w:themeColor="text1"/>
          <w:sz w:val="22"/>
          <w:szCs w:val="22"/>
          <w:u w:color="000000"/>
        </w:rPr>
        <w:t xml:space="preserve"> to call his parents</w:t>
      </w:r>
      <w:r w:rsidR="004001E0">
        <w:rPr>
          <w:rFonts w:ascii="Garamond" w:eastAsia="Arial Unicode MS" w:hAnsi="Garamond" w:cs="Helvetica"/>
          <w:color w:val="000000" w:themeColor="text1"/>
          <w:sz w:val="22"/>
          <w:szCs w:val="22"/>
          <w:u w:color="000000"/>
        </w:rPr>
        <w:t>,</w:t>
      </w:r>
      <w:r w:rsidR="00741D64" w:rsidRPr="00AF2203">
        <w:rPr>
          <w:rFonts w:ascii="Garamond" w:eastAsia="Arial Unicode MS" w:hAnsi="Garamond" w:cs="Helvetica"/>
          <w:color w:val="000000" w:themeColor="text1"/>
          <w:sz w:val="22"/>
          <w:szCs w:val="22"/>
          <w:u w:color="000000"/>
        </w:rPr>
        <w:t xml:space="preserve"> t</w:t>
      </w:r>
      <w:r w:rsidR="00BE3C44" w:rsidRPr="00AF2203">
        <w:rPr>
          <w:rFonts w:ascii="Garamond" w:eastAsia="Arial Unicode MS" w:hAnsi="Garamond" w:cs="Helvetica"/>
          <w:color w:val="000000" w:themeColor="text1"/>
          <w:sz w:val="22"/>
          <w:szCs w:val="22"/>
          <w:u w:color="000000"/>
        </w:rPr>
        <w:t>o “phone home”</w:t>
      </w:r>
      <w:r w:rsidR="00867838"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To such ends </w:t>
      </w:r>
      <w:r w:rsidR="00BC457A">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had devised</w:t>
      </w:r>
      <w:r w:rsidR="00BE3C44" w:rsidRPr="00AF2203">
        <w:rPr>
          <w:rFonts w:ascii="Garamond" w:eastAsia="Arial Unicode MS" w:hAnsi="Garamond" w:cs="Helvetica"/>
          <w:color w:val="000000" w:themeColor="text1"/>
          <w:sz w:val="22"/>
          <w:szCs w:val="22"/>
          <w:u w:color="000000"/>
        </w:rPr>
        <w:t xml:space="preserve"> the “Foam Gnome”</w:t>
      </w:r>
      <w:r w:rsidR="00B62B2F" w:rsidRPr="00AF2203">
        <w:rPr>
          <w:rFonts w:ascii="Garamond" w:eastAsia="Arial Unicode MS" w:hAnsi="Garamond" w:cs="Helvetica"/>
          <w:color w:val="000000" w:themeColor="text1"/>
          <w:sz w:val="22"/>
          <w:szCs w:val="22"/>
          <w:u w:color="000000"/>
        </w:rPr>
        <w:t>: a</w:t>
      </w:r>
      <w:r w:rsidR="00BE3C44" w:rsidRPr="00AF2203">
        <w:rPr>
          <w:rFonts w:ascii="Garamond" w:eastAsia="Arial Unicode MS" w:hAnsi="Garamond" w:cs="Helvetica"/>
          <w:color w:val="000000" w:themeColor="text1"/>
          <w:sz w:val="22"/>
          <w:szCs w:val="22"/>
          <w:u w:color="000000"/>
        </w:rPr>
        <w:t xml:space="preserve"> </w:t>
      </w:r>
      <w:r w:rsidR="00C63503">
        <w:rPr>
          <w:rFonts w:ascii="Garamond" w:eastAsia="Arial Unicode MS" w:hAnsi="Garamond" w:cs="Helvetica"/>
          <w:color w:val="000000" w:themeColor="text1"/>
          <w:sz w:val="22"/>
          <w:szCs w:val="22"/>
          <w:u w:color="000000"/>
        </w:rPr>
        <w:t xml:space="preserve">sad </w:t>
      </w:r>
      <w:r w:rsidR="00BE3C44" w:rsidRPr="00AF2203">
        <w:rPr>
          <w:rFonts w:ascii="Garamond" w:eastAsia="Arial Unicode MS" w:hAnsi="Garamond" w:cs="Helvetica"/>
          <w:color w:val="000000" w:themeColor="text1"/>
          <w:sz w:val="22"/>
          <w:szCs w:val="22"/>
          <w:u w:color="000000"/>
        </w:rPr>
        <w:t>red-hatted white</w:t>
      </w:r>
      <w:r w:rsidR="00B62B2F"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bearded little man </w:t>
      </w:r>
      <w:r w:rsidR="00B62B2F" w:rsidRPr="00AF2203">
        <w:rPr>
          <w:rFonts w:ascii="Garamond" w:eastAsia="Arial Unicode MS" w:hAnsi="Garamond" w:cs="Helvetica"/>
          <w:color w:val="000000" w:themeColor="text1"/>
          <w:sz w:val="22"/>
          <w:szCs w:val="22"/>
          <w:u w:color="000000"/>
        </w:rPr>
        <w:t xml:space="preserve">wearing a crown, </w:t>
      </w:r>
      <w:r w:rsidR="00BE3C44" w:rsidRPr="00AF2203">
        <w:rPr>
          <w:rFonts w:ascii="Garamond" w:eastAsia="Arial Unicode MS" w:hAnsi="Garamond" w:cs="Helvetica"/>
          <w:color w:val="000000" w:themeColor="text1"/>
          <w:sz w:val="22"/>
          <w:szCs w:val="22"/>
          <w:u w:color="000000"/>
        </w:rPr>
        <w:t xml:space="preserve">fishing in a </w:t>
      </w:r>
      <w:r w:rsidR="004001E0" w:rsidRPr="00AF2203">
        <w:rPr>
          <w:rFonts w:ascii="Garamond" w:eastAsia="Arial Unicode MS" w:hAnsi="Garamond" w:cs="Helvetica"/>
          <w:color w:val="000000" w:themeColor="text1"/>
          <w:sz w:val="22"/>
          <w:szCs w:val="22"/>
          <w:u w:color="000000"/>
        </w:rPr>
        <w:t>froth</w:t>
      </w:r>
      <w:r w:rsidR="00BE3C44" w:rsidRPr="00AF2203">
        <w:rPr>
          <w:rFonts w:ascii="Garamond" w:eastAsia="Arial Unicode MS" w:hAnsi="Garamond" w:cs="Helvetica"/>
          <w:color w:val="000000" w:themeColor="text1"/>
          <w:sz w:val="22"/>
          <w:szCs w:val="22"/>
          <w:u w:color="000000"/>
        </w:rPr>
        <w:t>-</w:t>
      </w:r>
      <w:r w:rsidR="004001E0">
        <w:rPr>
          <w:rFonts w:ascii="Garamond" w:eastAsia="Arial Unicode MS" w:hAnsi="Garamond" w:cs="Helvetica"/>
          <w:color w:val="000000" w:themeColor="text1"/>
          <w:sz w:val="22"/>
          <w:szCs w:val="22"/>
          <w:u w:color="000000"/>
        </w:rPr>
        <w:t>boiling</w:t>
      </w:r>
      <w:r w:rsidR="00BE3C44" w:rsidRPr="00AF2203">
        <w:rPr>
          <w:rFonts w:ascii="Garamond" w:eastAsia="Arial Unicode MS" w:hAnsi="Garamond" w:cs="Helvetica"/>
          <w:color w:val="000000" w:themeColor="text1"/>
          <w:sz w:val="22"/>
          <w:szCs w:val="22"/>
          <w:u w:color="000000"/>
        </w:rPr>
        <w:t xml:space="preserve"> pond</w:t>
      </w:r>
      <w:r w:rsidR="005035D1"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and yearning to be repatriated with his kingdom</w:t>
      </w:r>
      <w:r w:rsidR="00BE3C44" w:rsidRPr="00AF2203">
        <w:rPr>
          <w:rFonts w:ascii="Garamond" w:eastAsia="Arial Unicode MS" w:hAnsi="Garamond" w:cs="Helvetica"/>
          <w:color w:val="000000" w:themeColor="text1"/>
          <w:sz w:val="22"/>
          <w:szCs w:val="22"/>
          <w:u w:color="000000"/>
        </w:rPr>
        <w:t xml:space="preserve">. The success rate </w:t>
      </w:r>
      <w:r w:rsidR="0019631A" w:rsidRPr="00AF2203">
        <w:rPr>
          <w:rFonts w:ascii="Garamond" w:eastAsia="Arial Unicode MS" w:hAnsi="Garamond" w:cs="Helvetica"/>
          <w:color w:val="000000" w:themeColor="text1"/>
          <w:sz w:val="22"/>
          <w:szCs w:val="22"/>
          <w:u w:color="000000"/>
        </w:rPr>
        <w:t xml:space="preserve">for </w:t>
      </w:r>
      <w:r w:rsidR="00BE3C44" w:rsidRPr="00AF2203">
        <w:rPr>
          <w:rFonts w:ascii="Garamond" w:eastAsia="Arial Unicode MS" w:hAnsi="Garamond" w:cs="Helvetica"/>
          <w:color w:val="000000" w:themeColor="text1"/>
          <w:sz w:val="22"/>
          <w:szCs w:val="22"/>
          <w:u w:color="000000"/>
        </w:rPr>
        <w:t xml:space="preserve">was over </w:t>
      </w:r>
      <w:r w:rsidR="00026AD6">
        <w:rPr>
          <w:rFonts w:ascii="Garamond" w:eastAsia="Arial Unicode MS" w:hAnsi="Garamond" w:cs="Helvetica"/>
          <w:color w:val="000000" w:themeColor="text1"/>
          <w:sz w:val="22"/>
          <w:szCs w:val="22"/>
          <w:u w:color="000000"/>
        </w:rPr>
        <w:t>three-sigma</w:t>
      </w:r>
      <w:r w:rsidR="00BE3C44" w:rsidRPr="00AF2203">
        <w:rPr>
          <w:rFonts w:ascii="Garamond" w:eastAsia="Arial Unicode MS" w:hAnsi="Garamond" w:cs="Helvetica"/>
          <w:color w:val="000000" w:themeColor="text1"/>
          <w:sz w:val="22"/>
          <w:szCs w:val="22"/>
          <w:u w:color="000000"/>
        </w:rPr>
        <w:t xml:space="preserve">, a </w:t>
      </w:r>
      <w:r w:rsidR="00B62B2F" w:rsidRPr="00AF2203">
        <w:rPr>
          <w:rFonts w:ascii="Garamond" w:eastAsia="Arial Unicode MS" w:hAnsi="Garamond" w:cs="Helvetica"/>
          <w:color w:val="000000" w:themeColor="text1"/>
          <w:sz w:val="22"/>
          <w:szCs w:val="22"/>
          <w:u w:color="000000"/>
        </w:rPr>
        <w:t xml:space="preserve">solid </w:t>
      </w:r>
      <w:r w:rsidR="00BE3C44" w:rsidRPr="00AF2203">
        <w:rPr>
          <w:rFonts w:ascii="Garamond" w:eastAsia="Arial Unicode MS" w:hAnsi="Garamond" w:cs="Helvetica"/>
          <w:color w:val="000000" w:themeColor="text1"/>
          <w:sz w:val="22"/>
          <w:szCs w:val="22"/>
          <w:u w:color="000000"/>
        </w:rPr>
        <w:t xml:space="preserve">prize-contender. </w:t>
      </w:r>
    </w:p>
    <w:p w14:paraId="29EE9F06" w14:textId="387990AE" w:rsidR="00BE3C44" w:rsidRPr="00AF2203" w:rsidRDefault="0042460E" w:rsidP="00BE3C44">
      <w:pPr>
        <w:autoSpaceDE w:val="0"/>
        <w:autoSpaceDN w:val="0"/>
        <w:adjustRightInd w:val="0"/>
        <w:ind w:firstLine="454"/>
        <w:jc w:val="both"/>
        <w:rPr>
          <w:rFonts w:ascii="Garamond" w:hAnsi="Garamond"/>
          <w:color w:val="000000" w:themeColor="text1"/>
          <w:sz w:val="22"/>
          <w:szCs w:val="22"/>
        </w:rPr>
      </w:pPr>
      <w:r>
        <w:rPr>
          <w:rFonts w:ascii="Garamond" w:eastAsia="Arial Unicode MS" w:hAnsi="Garamond" w:cs="Helvetica"/>
          <w:color w:val="000000" w:themeColor="text1"/>
          <w:sz w:val="22"/>
          <w:szCs w:val="22"/>
          <w:u w:color="000000"/>
        </w:rPr>
        <w:t>F</w:t>
      </w:r>
      <w:r w:rsidR="00BC457A" w:rsidRPr="00BC457A">
        <w:rPr>
          <w:rFonts w:ascii="Garamond" w:eastAsia="Arial Unicode MS" w:hAnsi="Garamond" w:cs="Helvetica"/>
          <w:color w:val="000000" w:themeColor="text1"/>
          <w:sz w:val="22"/>
          <w:szCs w:val="22"/>
          <w:u w:color="000000"/>
        </w:rPr>
        <w:t xml:space="preserve">or </w:t>
      </w:r>
      <w:r w:rsidR="00B62B2F" w:rsidRPr="00AF2203">
        <w:rPr>
          <w:rFonts w:ascii="Garamond" w:eastAsia="Arial Unicode MS" w:hAnsi="Garamond" w:cs="Helvetica"/>
          <w:color w:val="000000" w:themeColor="text1"/>
          <w:sz w:val="22"/>
          <w:szCs w:val="22"/>
          <w:u w:color="000000"/>
        </w:rPr>
        <w:t>not the first time that day</w:t>
      </w:r>
      <w:r w:rsidR="009E4D96"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called his parents</w:t>
      </w:r>
      <w:r w:rsidR="00EE2068">
        <w:rPr>
          <w:rFonts w:ascii="Garamond" w:eastAsia="Arial Unicode MS" w:hAnsi="Garamond" w:cs="Helvetica"/>
          <w:color w:val="000000" w:themeColor="text1"/>
          <w:sz w:val="22"/>
          <w:szCs w:val="22"/>
          <w:u w:color="000000"/>
        </w:rPr>
        <w:t>, who</w:t>
      </w:r>
      <w:r w:rsidR="00A8234D">
        <w:rPr>
          <w:rFonts w:ascii="Garamond" w:eastAsia="Arial Unicode MS" w:hAnsi="Garamond" w:cs="Helvetica"/>
          <w:color w:val="000000" w:themeColor="text1"/>
          <w:sz w:val="22"/>
          <w:szCs w:val="22"/>
          <w:u w:color="000000"/>
        </w:rPr>
        <w:t xml:space="preserve"> had retired</w:t>
      </w:r>
      <w:r w:rsidR="00EE2068">
        <w:rPr>
          <w:rFonts w:ascii="Garamond" w:eastAsia="Arial Unicode MS" w:hAnsi="Garamond" w:cs="Helvetica"/>
          <w:color w:val="000000" w:themeColor="text1"/>
          <w:sz w:val="22"/>
          <w:szCs w:val="22"/>
          <w:u w:color="000000"/>
        </w:rPr>
        <w:t xml:space="preserve"> </w:t>
      </w:r>
      <w:r w:rsidR="00A8234D">
        <w:rPr>
          <w:rFonts w:ascii="Garamond" w:eastAsia="Arial Unicode MS" w:hAnsi="Garamond" w:cs="Helvetica"/>
          <w:color w:val="000000" w:themeColor="text1"/>
          <w:sz w:val="22"/>
          <w:szCs w:val="22"/>
          <w:u w:color="000000"/>
        </w:rPr>
        <w:t>to</w:t>
      </w:r>
      <w:r w:rsidR="00EE2068">
        <w:rPr>
          <w:rFonts w:ascii="Garamond" w:eastAsia="Arial Unicode MS" w:hAnsi="Garamond" w:cs="Helvetica"/>
          <w:color w:val="000000" w:themeColor="text1"/>
          <w:sz w:val="22"/>
          <w:szCs w:val="22"/>
          <w:u w:color="000000"/>
        </w:rPr>
        <w:t xml:space="preserve"> the </w:t>
      </w:r>
      <w:r w:rsidR="00D936D8">
        <w:rPr>
          <w:rFonts w:ascii="Garamond" w:eastAsia="Arial Unicode MS" w:hAnsi="Garamond" w:cs="Helvetica"/>
          <w:color w:val="000000" w:themeColor="text1"/>
          <w:sz w:val="22"/>
          <w:szCs w:val="22"/>
          <w:u w:color="000000"/>
        </w:rPr>
        <w:t xml:space="preserve">Preterite </w:t>
      </w:r>
      <w:r w:rsidR="006C5840">
        <w:rPr>
          <w:rFonts w:ascii="Garamond" w:eastAsia="Arial Unicode MS" w:hAnsi="Garamond" w:cs="Helvetica"/>
          <w:color w:val="000000" w:themeColor="text1"/>
          <w:sz w:val="22"/>
          <w:szCs w:val="22"/>
          <w:u w:color="000000"/>
        </w:rPr>
        <w:t>c</w:t>
      </w:r>
      <w:r w:rsidR="00D936D8">
        <w:rPr>
          <w:rFonts w:ascii="Garamond" w:eastAsia="Arial Unicode MS" w:hAnsi="Garamond" w:cs="Helvetica"/>
          <w:color w:val="000000" w:themeColor="text1"/>
          <w:sz w:val="22"/>
          <w:szCs w:val="22"/>
          <w:u w:color="000000"/>
        </w:rPr>
        <w:t>ommunities</w:t>
      </w:r>
      <w:r w:rsidR="00BE3C44" w:rsidRPr="00AF2203">
        <w:rPr>
          <w:rFonts w:ascii="Garamond" w:eastAsia="Arial Unicode MS" w:hAnsi="Garamond" w:cs="Helvetica"/>
          <w:color w:val="000000" w:themeColor="text1"/>
          <w:sz w:val="22"/>
          <w:szCs w:val="22"/>
          <w:u w:color="000000"/>
        </w:rPr>
        <w:t>:</w:t>
      </w:r>
    </w:p>
    <w:p w14:paraId="425783C5" w14:textId="365A205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w:t>
      </w:r>
      <w:r w:rsidR="00B300F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me again.</w:t>
      </w:r>
      <w:r w:rsidR="00B62B2F" w:rsidRPr="00AF2203">
        <w:rPr>
          <w:rFonts w:ascii="Garamond" w:eastAsia="Arial Unicode MS" w:hAnsi="Garamond" w:cs="Helvetica"/>
          <w:color w:val="000000" w:themeColor="text1"/>
          <w:sz w:val="22"/>
          <w:szCs w:val="22"/>
          <w:u w:color="000000"/>
        </w:rPr>
        <w:t xml:space="preserve"> Testing the</w:t>
      </w:r>
      <w:r w:rsidR="009C146A">
        <w:rPr>
          <w:rFonts w:ascii="Garamond" w:eastAsia="Arial Unicode MS" w:hAnsi="Garamond" w:cs="Helvetica"/>
          <w:color w:val="000000" w:themeColor="text1"/>
          <w:sz w:val="22"/>
          <w:szCs w:val="22"/>
          <w:u w:color="000000"/>
        </w:rPr>
        <w:t xml:space="preserve"> </w:t>
      </w:r>
      <w:r w:rsidR="00BC457A">
        <w:rPr>
          <w:rFonts w:ascii="Garamond" w:eastAsia="Arial Unicode MS" w:hAnsi="Garamond" w:cs="Helvetica"/>
          <w:color w:val="000000" w:themeColor="text1"/>
          <w:sz w:val="22"/>
          <w:szCs w:val="22"/>
          <w:u w:color="000000"/>
        </w:rPr>
        <w:t>—</w:t>
      </w:r>
      <w:r w:rsidR="009C146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3266E732" w14:textId="061C0159"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okay Quentin</w:t>
      </w:r>
      <w:r w:rsidR="009C146A">
        <w:rPr>
          <w:rFonts w:ascii="Garamond" w:eastAsia="Arial Unicode MS" w:hAnsi="Garamond" w:cs="Helvetica"/>
          <w:color w:val="000000" w:themeColor="text1"/>
          <w:sz w:val="22"/>
          <w:szCs w:val="22"/>
          <w:u w:color="000000"/>
        </w:rPr>
        <w:t>,’ said his</w:t>
      </w:r>
      <w:r w:rsidR="009C146A" w:rsidRPr="009C146A">
        <w:rPr>
          <w:rFonts w:ascii="Garamond" w:eastAsia="Arial Unicode MS" w:hAnsi="Garamond" w:cs="Helvetica"/>
          <w:color w:val="000000" w:themeColor="text1"/>
          <w:sz w:val="22"/>
          <w:szCs w:val="22"/>
          <w:u w:color="000000"/>
        </w:rPr>
        <w:t xml:space="preserve"> mother</w:t>
      </w:r>
      <w:r w:rsidR="0002278D">
        <w:rPr>
          <w:rFonts w:ascii="Garamond" w:eastAsia="Arial Unicode MS" w:hAnsi="Garamond" w:cs="Helvetica"/>
          <w:color w:val="000000" w:themeColor="text1"/>
          <w:sz w:val="22"/>
          <w:szCs w:val="22"/>
          <w:u w:color="000000"/>
        </w:rPr>
        <w:t xml:space="preserve"> in</w:t>
      </w:r>
      <w:r w:rsidR="009C146A" w:rsidRPr="009C146A">
        <w:rPr>
          <w:rFonts w:ascii="Garamond" w:eastAsia="Arial Unicode MS" w:hAnsi="Garamond" w:cs="Helvetica"/>
          <w:color w:val="000000" w:themeColor="text1"/>
          <w:sz w:val="22"/>
          <w:szCs w:val="22"/>
          <w:u w:color="000000"/>
        </w:rPr>
        <w:t xml:space="preserve"> </w:t>
      </w:r>
      <w:r w:rsidR="0002278D">
        <w:rPr>
          <w:rFonts w:ascii="Garamond" w:eastAsia="Arial Unicode MS" w:hAnsi="Garamond" w:cs="Helvetica"/>
          <w:color w:val="000000" w:themeColor="text1"/>
          <w:sz w:val="22"/>
          <w:szCs w:val="22"/>
          <w:u w:color="000000"/>
        </w:rPr>
        <w:t>her</w:t>
      </w:r>
      <w:r w:rsidR="009C146A" w:rsidRPr="009C146A">
        <w:rPr>
          <w:rFonts w:ascii="Garamond" w:eastAsia="Arial Unicode MS" w:hAnsi="Garamond" w:cs="Helvetica"/>
          <w:color w:val="000000" w:themeColor="text1"/>
          <w:sz w:val="22"/>
          <w:szCs w:val="22"/>
          <w:u w:color="000000"/>
        </w:rPr>
        <w:t xml:space="preserve"> sing-song West Country </w:t>
      </w:r>
      <w:r w:rsidR="0002278D">
        <w:rPr>
          <w:rFonts w:ascii="Garamond" w:eastAsia="Arial Unicode MS" w:hAnsi="Garamond" w:cs="Helvetica"/>
          <w:color w:val="000000" w:themeColor="text1"/>
          <w:sz w:val="22"/>
          <w:szCs w:val="22"/>
          <w:u w:color="000000"/>
        </w:rPr>
        <w:t>voice</w:t>
      </w:r>
      <w:r w:rsidR="00BF2228">
        <w:rPr>
          <w:rFonts w:ascii="Garamond" w:eastAsia="Arial Unicode MS" w:hAnsi="Garamond" w:cs="Helvetica"/>
          <w:color w:val="000000" w:themeColor="text1"/>
          <w:sz w:val="22"/>
          <w:szCs w:val="22"/>
          <w:u w:color="000000"/>
        </w:rPr>
        <w:t xml:space="preserve">. Her </w:t>
      </w:r>
      <w:r w:rsidR="00856972">
        <w:rPr>
          <w:rFonts w:ascii="Garamond" w:eastAsia="Arial Unicode MS" w:hAnsi="Garamond" w:cs="Helvetica"/>
          <w:color w:val="000000" w:themeColor="text1"/>
          <w:sz w:val="22"/>
          <w:szCs w:val="22"/>
          <w:u w:color="000000"/>
        </w:rPr>
        <w:t xml:space="preserve">bouncing arcs of </w:t>
      </w:r>
      <w:r w:rsidR="00E75301">
        <w:rPr>
          <w:rFonts w:ascii="Garamond" w:eastAsia="Arial Unicode MS" w:hAnsi="Garamond" w:cs="Helvetica"/>
          <w:color w:val="000000" w:themeColor="text1"/>
          <w:sz w:val="22"/>
          <w:szCs w:val="22"/>
          <w:u w:color="000000"/>
        </w:rPr>
        <w:t xml:space="preserve">pastoral </w:t>
      </w:r>
      <w:r w:rsidR="009C146A" w:rsidRPr="009C146A">
        <w:rPr>
          <w:rFonts w:ascii="Garamond" w:eastAsia="Arial Unicode MS" w:hAnsi="Garamond" w:cs="Helvetica"/>
          <w:color w:val="000000" w:themeColor="text1"/>
          <w:sz w:val="22"/>
          <w:szCs w:val="22"/>
          <w:u w:color="000000"/>
        </w:rPr>
        <w:t>cadence</w:t>
      </w:r>
      <w:r w:rsidR="009C146A">
        <w:rPr>
          <w:rFonts w:ascii="Garamond" w:eastAsia="Arial Unicode MS" w:hAnsi="Garamond" w:cs="Helvetica"/>
          <w:color w:val="000000" w:themeColor="text1"/>
          <w:sz w:val="22"/>
          <w:szCs w:val="22"/>
          <w:u w:color="000000"/>
        </w:rPr>
        <w:t xml:space="preserve"> </w:t>
      </w:r>
      <w:r w:rsidR="00BF2228">
        <w:rPr>
          <w:rFonts w:ascii="Garamond" w:eastAsia="Arial Unicode MS" w:hAnsi="Garamond" w:cs="Helvetica"/>
          <w:color w:val="000000" w:themeColor="text1"/>
          <w:sz w:val="22"/>
          <w:szCs w:val="22"/>
          <w:u w:color="000000"/>
        </w:rPr>
        <w:t>stretched</w:t>
      </w:r>
      <w:r w:rsidR="009C146A">
        <w:rPr>
          <w:rFonts w:ascii="Garamond" w:eastAsia="Arial Unicode MS" w:hAnsi="Garamond" w:cs="Helvetica"/>
          <w:color w:val="000000" w:themeColor="text1"/>
          <w:sz w:val="22"/>
          <w:szCs w:val="22"/>
          <w:u w:color="000000"/>
        </w:rPr>
        <w:t xml:space="preserve"> </w:t>
      </w:r>
      <w:r w:rsidR="005A5E98">
        <w:rPr>
          <w:rFonts w:ascii="Garamond" w:eastAsia="Arial Unicode MS" w:hAnsi="Garamond" w:cs="Helvetica"/>
          <w:color w:val="000000" w:themeColor="text1"/>
          <w:sz w:val="22"/>
          <w:szCs w:val="22"/>
          <w:u w:color="000000"/>
        </w:rPr>
        <w:t xml:space="preserve">and </w:t>
      </w:r>
      <w:r w:rsidR="009C146A">
        <w:rPr>
          <w:rFonts w:ascii="Garamond" w:eastAsia="Arial Unicode MS" w:hAnsi="Garamond" w:cs="Helvetica"/>
          <w:color w:val="000000" w:themeColor="text1"/>
          <w:sz w:val="22"/>
          <w:szCs w:val="22"/>
          <w:u w:color="000000"/>
        </w:rPr>
        <w:t>pitch</w:t>
      </w:r>
      <w:r w:rsidR="00BF2228">
        <w:rPr>
          <w:rFonts w:ascii="Garamond" w:eastAsia="Arial Unicode MS" w:hAnsi="Garamond" w:cs="Helvetica"/>
          <w:color w:val="000000" w:themeColor="text1"/>
          <w:sz w:val="22"/>
          <w:szCs w:val="22"/>
          <w:u w:color="000000"/>
        </w:rPr>
        <w:t>ed</w:t>
      </w:r>
      <w:r w:rsidR="009C146A">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 xml:space="preserve">with </w:t>
      </w:r>
      <w:r w:rsidR="00CF5008" w:rsidRPr="002866A5">
        <w:rPr>
          <w:rFonts w:ascii="Garamond" w:eastAsia="Arial Unicode MS" w:hAnsi="Garamond" w:cs="Helvetica"/>
          <w:color w:val="000000" w:themeColor="text1"/>
          <w:sz w:val="22"/>
          <w:szCs w:val="22"/>
          <w:u w:color="000000"/>
        </w:rPr>
        <w:t>capricious</w:t>
      </w:r>
      <w:r w:rsidR="002866A5" w:rsidRPr="002866A5">
        <w:rPr>
          <w:rFonts w:ascii="Garamond" w:eastAsia="Arial Unicode MS" w:hAnsi="Garamond" w:cs="Helvetica"/>
          <w:color w:val="000000" w:themeColor="text1"/>
          <w:sz w:val="22"/>
          <w:szCs w:val="22"/>
          <w:u w:color="000000"/>
        </w:rPr>
        <w:t xml:space="preserve"> </w:t>
      </w:r>
      <w:r w:rsidR="001F494F">
        <w:rPr>
          <w:rFonts w:ascii="Garamond" w:eastAsia="Arial Unicode MS" w:hAnsi="Garamond" w:cs="Helvetica"/>
          <w:color w:val="000000" w:themeColor="text1"/>
          <w:sz w:val="22"/>
          <w:szCs w:val="22"/>
          <w:u w:color="000000"/>
        </w:rPr>
        <w:t>Zone</w:t>
      </w:r>
      <w:r w:rsidR="00DF0317">
        <w:rPr>
          <w:rFonts w:ascii="Garamond" w:eastAsia="Arial Unicode MS" w:hAnsi="Garamond" w:cs="Helvetica"/>
          <w:color w:val="000000" w:themeColor="text1"/>
          <w:sz w:val="22"/>
          <w:szCs w:val="22"/>
          <w:u w:color="000000"/>
        </w:rPr>
        <w:t>r</w:t>
      </w:r>
      <w:r w:rsidR="001F494F">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fancy</w:t>
      </w:r>
      <w:r w:rsidR="005A5E9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C146A">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l</w:t>
      </w:r>
      <w:proofErr w:type="spellEnd"/>
      <w:r w:rsidR="004802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ways lovely to </w:t>
      </w:r>
      <w:proofErr w:type="spellStart"/>
      <w:r w:rsidRPr="00AF2203">
        <w:rPr>
          <w:rFonts w:ascii="Garamond" w:eastAsia="Arial Unicode MS" w:hAnsi="Garamond" w:cs="Helvetica"/>
          <w:color w:val="000000" w:themeColor="text1"/>
          <w:sz w:val="22"/>
          <w:szCs w:val="22"/>
          <w:u w:color="000000"/>
        </w:rPr>
        <w:t>he</w:t>
      </w:r>
      <w:r w:rsidR="00480204">
        <w:rPr>
          <w:rFonts w:ascii="Garamond" w:eastAsia="Arial Unicode MS" w:hAnsi="Garamond" w:cs="Helvetica"/>
          <w:color w:val="000000" w:themeColor="text1"/>
          <w:sz w:val="22"/>
          <w:szCs w:val="22"/>
          <w:u w:color="000000"/>
        </w:rPr>
        <w:t>eee-</w:t>
      </w:r>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you</w:t>
      </w:r>
      <w:r w:rsidR="005454DE" w:rsidRPr="00AF2203">
        <w:rPr>
          <w:rFonts w:ascii="Garamond" w:eastAsia="Arial Unicode MS" w:hAnsi="Garamond" w:cs="Helvetica"/>
          <w:color w:val="000000" w:themeColor="text1"/>
          <w:sz w:val="22"/>
          <w:szCs w:val="22"/>
          <w:u w:color="000000"/>
        </w:rPr>
        <w:t xml:space="preserve"> dear</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What’s the latest since this </w:t>
      </w:r>
      <w:proofErr w:type="spellStart"/>
      <w:r w:rsidRPr="00AF2203">
        <w:rPr>
          <w:rFonts w:ascii="Garamond" w:eastAsia="Arial Unicode MS" w:hAnsi="Garamond" w:cs="Helvetica"/>
          <w:color w:val="000000" w:themeColor="text1"/>
          <w:sz w:val="22"/>
          <w:szCs w:val="22"/>
          <w:u w:color="000000"/>
        </w:rPr>
        <w:t>m</w:t>
      </w:r>
      <w:r w:rsidR="00480204">
        <w:rPr>
          <w:rFonts w:ascii="Garamond" w:eastAsia="Arial Unicode MS" w:hAnsi="Garamond" w:cs="Helvetica"/>
          <w:color w:val="000000" w:themeColor="text1"/>
          <w:sz w:val="22"/>
          <w:szCs w:val="22"/>
          <w:u w:color="000000"/>
        </w:rPr>
        <w:t>u</w:t>
      </w:r>
      <w:r w:rsidR="00856972">
        <w:rPr>
          <w:rFonts w:ascii="Garamond" w:eastAsia="Arial Unicode MS" w:hAnsi="Garamond" w:cs="Helvetica"/>
          <w:color w:val="000000" w:themeColor="text1"/>
          <w:sz w:val="22"/>
          <w:szCs w:val="22"/>
          <w:u w:color="000000"/>
        </w:rPr>
        <w:t>rrr</w:t>
      </w:r>
      <w:r w:rsidRPr="00AF2203">
        <w:rPr>
          <w:rFonts w:ascii="Garamond" w:eastAsia="Arial Unicode MS" w:hAnsi="Garamond" w:cs="Helvetica"/>
          <w:color w:val="000000" w:themeColor="text1"/>
          <w:sz w:val="22"/>
          <w:szCs w:val="22"/>
          <w:u w:color="000000"/>
        </w:rPr>
        <w:t>rning</w:t>
      </w:r>
      <w:proofErr w:type="spellEnd"/>
      <w:r w:rsidRPr="00AF2203">
        <w:rPr>
          <w:rFonts w:ascii="Garamond" w:eastAsia="Arial Unicode MS" w:hAnsi="Garamond" w:cs="Helvetica"/>
          <w:color w:val="000000" w:themeColor="text1"/>
          <w:sz w:val="22"/>
          <w:szCs w:val="22"/>
          <w:u w:color="000000"/>
        </w:rPr>
        <w:t xml:space="preserve">? Still going okay with Neikea? </w:t>
      </w:r>
      <w:proofErr w:type="spellStart"/>
      <w:r w:rsidR="00BF2228">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aaa-</w:t>
      </w:r>
      <w:r w:rsidRPr="00AF2203">
        <w:rPr>
          <w:rFonts w:ascii="Garamond" w:eastAsia="Arial Unicode MS" w:hAnsi="Garamond" w:cs="Helvetica"/>
          <w:color w:val="000000" w:themeColor="text1"/>
          <w:sz w:val="22"/>
          <w:szCs w:val="22"/>
          <w:u w:color="000000"/>
        </w:rPr>
        <w:t>ve</w:t>
      </w:r>
      <w:proofErr w:type="spellEnd"/>
      <w:r w:rsidRPr="00AF2203">
        <w:rPr>
          <w:rFonts w:ascii="Garamond" w:eastAsia="Arial Unicode MS" w:hAnsi="Garamond" w:cs="Helvetica"/>
          <w:color w:val="000000" w:themeColor="text1"/>
          <w:sz w:val="22"/>
          <w:szCs w:val="22"/>
          <w:u w:color="000000"/>
        </w:rPr>
        <w:t xml:space="preserve"> you any plans for the evening?’</w:t>
      </w:r>
    </w:p>
    <w:p w14:paraId="7589AD81" w14:textId="60BCEB25" w:rsidR="00856972" w:rsidRPr="00AF2203" w:rsidRDefault="0085697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found her </w:t>
      </w:r>
      <w:r w:rsidR="00026AD6">
        <w:rPr>
          <w:rFonts w:ascii="Garamond" w:eastAsia="Arial Unicode MS" w:hAnsi="Garamond" w:cs="Helvetica"/>
          <w:color w:val="000000" w:themeColor="text1"/>
          <w:sz w:val="22"/>
          <w:szCs w:val="22"/>
          <w:u w:color="000000"/>
        </w:rPr>
        <w:t>accent</w:t>
      </w:r>
      <w:r>
        <w:rPr>
          <w:rFonts w:ascii="Garamond" w:eastAsia="Arial Unicode MS" w:hAnsi="Garamond" w:cs="Helvetica"/>
          <w:color w:val="000000" w:themeColor="text1"/>
          <w:sz w:val="22"/>
          <w:szCs w:val="22"/>
          <w:u w:color="000000"/>
        </w:rPr>
        <w:t xml:space="preserve"> infuriating, reminding him of his origins.</w:t>
      </w:r>
    </w:p>
    <w:p w14:paraId="30C03FB5" w14:textId="454DD41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5B531F" w:rsidRPr="00AF2203">
        <w:rPr>
          <w:rFonts w:ascii="Garamond" w:eastAsia="Arial Unicode MS" w:hAnsi="Garamond" w:cs="Helvetica"/>
          <w:color w:val="000000" w:themeColor="text1"/>
          <w:sz w:val="22"/>
          <w:szCs w:val="22"/>
          <w:u w:color="000000"/>
        </w:rPr>
        <w:t>I</w:t>
      </w:r>
      <w:r w:rsidR="00E04824">
        <w:rPr>
          <w:rFonts w:ascii="Garamond" w:eastAsia="Arial Unicode MS" w:hAnsi="Garamond" w:cs="Helvetica"/>
          <w:color w:val="000000" w:themeColor="text1"/>
          <w:sz w:val="22"/>
          <w:szCs w:val="22"/>
          <w:u w:color="000000"/>
        </w:rPr>
        <w:t xml:space="preserve"> a</w:t>
      </w:r>
      <w:r w:rsidR="005B531F" w:rsidRPr="00AF2203">
        <w:rPr>
          <w:rFonts w:ascii="Garamond" w:eastAsia="Arial Unicode MS" w:hAnsi="Garamond" w:cs="Helvetica"/>
          <w:color w:val="000000" w:themeColor="text1"/>
          <w:sz w:val="22"/>
          <w:szCs w:val="22"/>
          <w:u w:color="000000"/>
        </w:rPr>
        <w:t xml:space="preserve">m </w:t>
      </w:r>
      <w:r w:rsidR="007D44BD" w:rsidRPr="00AF2203">
        <w:rPr>
          <w:rFonts w:ascii="Garamond" w:eastAsia="Arial Unicode MS" w:hAnsi="Garamond" w:cs="Helvetica"/>
          <w:color w:val="000000" w:themeColor="text1"/>
          <w:sz w:val="22"/>
          <w:szCs w:val="22"/>
          <w:u w:color="000000"/>
        </w:rPr>
        <w:t xml:space="preserve">taking </w:t>
      </w:r>
      <w:r w:rsidRPr="00AF2203">
        <w:rPr>
          <w:rFonts w:ascii="Garamond" w:eastAsia="Arial Unicode MS" w:hAnsi="Garamond" w:cs="Helvetica"/>
          <w:color w:val="000000" w:themeColor="text1"/>
          <w:sz w:val="22"/>
          <w:szCs w:val="22"/>
          <w:u w:color="000000"/>
        </w:rPr>
        <w:t xml:space="preserve">her to that Ouroboros </w:t>
      </w:r>
      <w:r w:rsidR="0016079E">
        <w:rPr>
          <w:rFonts w:ascii="Garamond" w:eastAsia="Arial Unicode MS" w:hAnsi="Garamond" w:cs="Helvetica"/>
          <w:color w:val="000000" w:themeColor="text1"/>
          <w:sz w:val="22"/>
          <w:szCs w:val="22"/>
          <w:u w:color="000000"/>
        </w:rPr>
        <w:t>cook-house</w:t>
      </w:r>
      <w:r w:rsidR="00856972">
        <w:rPr>
          <w:rFonts w:ascii="Garamond" w:eastAsia="Arial Unicode MS" w:hAnsi="Garamond" w:cs="Helvetica"/>
          <w:color w:val="000000" w:themeColor="text1"/>
          <w:sz w:val="22"/>
          <w:szCs w:val="22"/>
          <w:u w:color="000000"/>
        </w:rPr>
        <w:t>,’ he said, emphasizing the curtness of the consonants</w:t>
      </w:r>
      <w:r w:rsidR="00CF5008">
        <w:rPr>
          <w:rFonts w:ascii="Garamond" w:eastAsia="Arial Unicode MS" w:hAnsi="Garamond" w:cs="Helvetica"/>
          <w:color w:val="000000" w:themeColor="text1"/>
          <w:sz w:val="22"/>
          <w:szCs w:val="22"/>
          <w:u w:color="000000"/>
        </w:rPr>
        <w:t xml:space="preserve"> and enunciating each vowel in the exotic word</w:t>
      </w:r>
      <w:r w:rsidR="00856972">
        <w:rPr>
          <w:rFonts w:ascii="Garamond" w:eastAsia="Arial Unicode MS" w:hAnsi="Garamond" w:cs="Helvetica"/>
          <w:color w:val="000000" w:themeColor="text1"/>
          <w:sz w:val="22"/>
          <w:szCs w:val="22"/>
          <w:u w:color="000000"/>
        </w:rPr>
        <w:t>. ‘</w:t>
      </w:r>
      <w:r w:rsidR="0016079E">
        <w:rPr>
          <w:rFonts w:ascii="Garamond" w:eastAsia="Arial Unicode MS" w:hAnsi="Garamond" w:cs="Helvetica"/>
          <w:color w:val="000000" w:themeColor="text1"/>
          <w:sz w:val="22"/>
          <w:szCs w:val="22"/>
          <w:u w:color="000000"/>
        </w:rPr>
        <w:t>You know, the</w:t>
      </w:r>
      <w:r w:rsidR="00F262AA" w:rsidRPr="00AF2203">
        <w:rPr>
          <w:rFonts w:ascii="Garamond" w:eastAsia="Arial Unicode MS" w:hAnsi="Garamond" w:cs="Helvetica"/>
          <w:color w:val="000000" w:themeColor="text1"/>
          <w:sz w:val="22"/>
          <w:szCs w:val="22"/>
          <w:u w:color="000000"/>
        </w:rPr>
        <w:t xml:space="preserve"> </w:t>
      </w:r>
      <w:r w:rsidR="0081424D" w:rsidRPr="0081424D">
        <w:rPr>
          <w:rFonts w:ascii="Garamond" w:eastAsia="Arial Unicode MS" w:hAnsi="Garamond" w:cs="Helvetica"/>
          <w:color w:val="000000" w:themeColor="text1"/>
          <w:sz w:val="22"/>
          <w:szCs w:val="22"/>
          <w:u w:color="000000"/>
        </w:rPr>
        <w:t xml:space="preserve">restaurant </w:t>
      </w:r>
      <w:r w:rsidR="0081424D">
        <w:rPr>
          <w:rFonts w:ascii="Garamond" w:eastAsia="Arial Unicode MS" w:hAnsi="Garamond" w:cs="Helvetica"/>
          <w:color w:val="000000" w:themeColor="text1"/>
          <w:sz w:val="22"/>
          <w:szCs w:val="22"/>
          <w:u w:color="000000"/>
        </w:rPr>
        <w:t xml:space="preserve">for which </w:t>
      </w:r>
      <w:r w:rsidRPr="00AF2203">
        <w:rPr>
          <w:rFonts w:ascii="Garamond" w:eastAsia="Arial Unicode MS" w:hAnsi="Garamond" w:cs="Helvetica"/>
          <w:color w:val="000000" w:themeColor="text1"/>
          <w:sz w:val="22"/>
          <w:szCs w:val="22"/>
          <w:u w:color="000000"/>
        </w:rPr>
        <w:t xml:space="preserve">you </w:t>
      </w:r>
      <w:r w:rsidR="0081424D">
        <w:rPr>
          <w:rFonts w:ascii="Garamond" w:eastAsia="Arial Unicode MS" w:hAnsi="Garamond" w:cs="Helvetica"/>
          <w:color w:val="000000" w:themeColor="text1"/>
          <w:sz w:val="22"/>
          <w:szCs w:val="22"/>
          <w:u w:color="000000"/>
        </w:rPr>
        <w:t>gifted</w:t>
      </w:r>
      <w:r w:rsidRPr="00AF2203">
        <w:rPr>
          <w:rFonts w:ascii="Garamond" w:eastAsia="Arial Unicode MS" w:hAnsi="Garamond" w:cs="Helvetica"/>
          <w:color w:val="000000" w:themeColor="text1"/>
          <w:sz w:val="22"/>
          <w:szCs w:val="22"/>
          <w:u w:color="000000"/>
        </w:rPr>
        <w:t xml:space="preserve"> me tickets where they—’</w:t>
      </w:r>
    </w:p>
    <w:p w14:paraId="5A58D4B9" w14:textId="1447E55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yes dear. I didn’t choose it. It was your </w:t>
      </w:r>
      <w:proofErr w:type="spellStart"/>
      <w:r w:rsidRPr="00AF2203">
        <w:rPr>
          <w:rFonts w:ascii="Garamond" w:eastAsia="Arial Unicode MS" w:hAnsi="Garamond" w:cs="Helvetica"/>
          <w:color w:val="000000" w:themeColor="text1"/>
          <w:sz w:val="22"/>
          <w:szCs w:val="22"/>
          <w:u w:color="000000"/>
        </w:rPr>
        <w:t>fa</w:t>
      </w:r>
      <w:r w:rsidR="00856972">
        <w:rPr>
          <w:rFonts w:ascii="Garamond" w:eastAsia="Arial Unicode MS" w:hAnsi="Garamond" w:cs="Helvetica"/>
          <w:color w:val="000000" w:themeColor="text1"/>
          <w:sz w:val="22"/>
          <w:szCs w:val="22"/>
          <w:u w:color="000000"/>
        </w:rPr>
        <w:t>aa</w:t>
      </w:r>
      <w:r w:rsidRPr="00AF2203">
        <w:rPr>
          <w:rFonts w:ascii="Garamond" w:eastAsia="Arial Unicode MS" w:hAnsi="Garamond" w:cs="Helvetica"/>
          <w:color w:val="000000" w:themeColor="text1"/>
          <w:sz w:val="22"/>
          <w:szCs w:val="22"/>
          <w:u w:color="000000"/>
        </w:rPr>
        <w:t>ther’s</w:t>
      </w:r>
      <w:proofErr w:type="spellEnd"/>
      <w:r w:rsidRPr="00AF2203">
        <w:rPr>
          <w:rFonts w:ascii="Garamond" w:eastAsia="Arial Unicode MS" w:hAnsi="Garamond" w:cs="Helvetica"/>
          <w:color w:val="000000" w:themeColor="text1"/>
          <w:sz w:val="22"/>
          <w:szCs w:val="22"/>
          <w:u w:color="000000"/>
        </w:rPr>
        <w:t xml:space="preserve"> idea. I think it’s disgusting</w:t>
      </w:r>
      <w:r w:rsidR="0065328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300F6" w:rsidRPr="00AF2203">
        <w:rPr>
          <w:rFonts w:ascii="Garamond" w:eastAsia="Arial Unicode MS" w:hAnsi="Garamond" w:cs="Helvetica"/>
          <w:color w:val="000000" w:themeColor="text1"/>
          <w:sz w:val="22"/>
          <w:szCs w:val="22"/>
          <w:u w:color="000000"/>
        </w:rPr>
        <w:t xml:space="preserve"> </w:t>
      </w:r>
      <w:r w:rsidR="00653283">
        <w:rPr>
          <w:rFonts w:ascii="Garamond" w:eastAsia="Arial Unicode MS" w:hAnsi="Garamond" w:cs="Helvetica"/>
          <w:color w:val="000000" w:themeColor="text1"/>
          <w:sz w:val="22"/>
          <w:szCs w:val="22"/>
          <w:u w:color="000000"/>
        </w:rPr>
        <w:t xml:space="preserve">She pronounced the last </w:t>
      </w:r>
      <w:r w:rsidR="00E439DE">
        <w:rPr>
          <w:rFonts w:ascii="Garamond" w:eastAsia="Arial Unicode MS" w:hAnsi="Garamond" w:cs="Helvetica"/>
          <w:color w:val="000000" w:themeColor="text1"/>
          <w:sz w:val="22"/>
          <w:szCs w:val="22"/>
          <w:u w:color="000000"/>
        </w:rPr>
        <w:t>word</w:t>
      </w:r>
      <w:r w:rsidR="00653283">
        <w:rPr>
          <w:rFonts w:ascii="Garamond" w:eastAsia="Arial Unicode MS" w:hAnsi="Garamond" w:cs="Helvetica"/>
          <w:color w:val="000000" w:themeColor="text1"/>
          <w:sz w:val="22"/>
          <w:szCs w:val="22"/>
          <w:u w:color="000000"/>
        </w:rPr>
        <w:t xml:space="preserve"> as</w:t>
      </w:r>
      <w:r w:rsidR="00B300F6" w:rsidRPr="00AF2203">
        <w:rPr>
          <w:rFonts w:ascii="Garamond" w:eastAsia="Arial Unicode MS" w:hAnsi="Garamond" w:cs="Helvetica"/>
          <w:color w:val="000000" w:themeColor="text1"/>
          <w:sz w:val="22"/>
          <w:szCs w:val="22"/>
          <w:u w:color="000000"/>
        </w:rPr>
        <w:t xml:space="preserve"> though </w:t>
      </w:r>
      <w:r w:rsidR="00653283">
        <w:rPr>
          <w:rFonts w:ascii="Garamond" w:eastAsia="Arial Unicode MS" w:hAnsi="Garamond" w:cs="Helvetica"/>
          <w:color w:val="000000" w:themeColor="text1"/>
          <w:sz w:val="22"/>
          <w:szCs w:val="22"/>
          <w:u w:color="000000"/>
        </w:rPr>
        <w:t>it</w:t>
      </w:r>
      <w:r w:rsidR="00B300F6" w:rsidRPr="00AF2203">
        <w:rPr>
          <w:rFonts w:ascii="Garamond" w:eastAsia="Arial Unicode MS" w:hAnsi="Garamond" w:cs="Helvetica"/>
          <w:color w:val="000000" w:themeColor="text1"/>
          <w:sz w:val="22"/>
          <w:szCs w:val="22"/>
          <w:u w:color="000000"/>
        </w:rPr>
        <w:t xml:space="preserve"> had been “lovely”.</w:t>
      </w:r>
    </w:p>
    <w:p w14:paraId="0AA9390D" w14:textId="7B6C6EBF" w:rsidR="00BE3C44" w:rsidRPr="00AF2203" w:rsidRDefault="00BE3C44" w:rsidP="00855BD7">
      <w:pPr>
        <w:autoSpaceDE w:val="0"/>
        <w:autoSpaceDN w:val="0"/>
        <w:adjustRightInd w:val="0"/>
        <w:ind w:firstLine="454"/>
        <w:jc w:val="both"/>
        <w:rPr>
          <w:rFonts w:ascii="Courier New" w:eastAsia="Arial Unicode MS" w:hAnsi="Courier New" w:cs="Courier New"/>
          <w:color w:val="000000" w:themeColor="text1"/>
          <w:sz w:val="20"/>
          <w:szCs w:val="20"/>
          <w:u w:color="000000"/>
        </w:rPr>
      </w:pPr>
      <w:r w:rsidRPr="00AF2203">
        <w:rPr>
          <w:rFonts w:ascii="Garamond" w:eastAsia="Arial Unicode MS" w:hAnsi="Garamond" w:cs="Helvetica"/>
          <w:color w:val="000000" w:themeColor="text1"/>
          <w:sz w:val="22"/>
          <w:szCs w:val="22"/>
          <w:u w:color="000000"/>
        </w:rPr>
        <w:t>‘Well I’ll tell you about it later</w:t>
      </w:r>
      <w:r w:rsidR="00856972">
        <w:rPr>
          <w:rFonts w:ascii="Garamond" w:eastAsia="Arial Unicode MS" w:hAnsi="Garamond" w:cs="Helvetica"/>
          <w:color w:val="000000" w:themeColor="text1"/>
          <w:sz w:val="22"/>
          <w:szCs w:val="22"/>
          <w:u w:color="000000"/>
        </w:rPr>
        <w:t>, Mother</w:t>
      </w:r>
      <w:r w:rsidRPr="00AF2203">
        <w:rPr>
          <w:rFonts w:ascii="Garamond" w:eastAsia="Arial Unicode MS" w:hAnsi="Garamond" w:cs="Helvetica"/>
          <w:color w:val="000000" w:themeColor="text1"/>
          <w:sz w:val="22"/>
          <w:szCs w:val="22"/>
          <w:u w:color="000000"/>
        </w:rPr>
        <w:t>.</w:t>
      </w:r>
      <w:r w:rsidR="00855BD7">
        <w:rPr>
          <w:rFonts w:ascii="Garamond" w:eastAsia="Arial Unicode MS" w:hAnsi="Garamond" w:cs="Helvetica"/>
          <w:color w:val="000000" w:themeColor="text1"/>
          <w:sz w:val="22"/>
          <w:szCs w:val="22"/>
          <w:u w:color="000000"/>
        </w:rPr>
        <w:t>’</w:t>
      </w:r>
    </w:p>
    <w:p w14:paraId="323ABA8F" w14:textId="5AD09E4F" w:rsidR="00855BD7" w:rsidRDefault="00BE3C44"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gym came into view and Quentin </w:t>
      </w:r>
      <w:r w:rsidR="005A11EF" w:rsidRPr="00AF2203">
        <w:rPr>
          <w:rFonts w:ascii="Garamond" w:eastAsia="Arial Unicode MS" w:hAnsi="Garamond" w:cs="Helvetica"/>
          <w:color w:val="000000" w:themeColor="text1"/>
          <w:sz w:val="22"/>
          <w:szCs w:val="22"/>
          <w:u w:color="000000"/>
        </w:rPr>
        <w:t>hung-up</w:t>
      </w:r>
      <w:r w:rsidR="00BF2228">
        <w:rPr>
          <w:rFonts w:ascii="Garamond" w:eastAsia="Arial Unicode MS" w:hAnsi="Garamond" w:cs="Helvetica"/>
          <w:color w:val="000000" w:themeColor="text1"/>
          <w:sz w:val="22"/>
          <w:szCs w:val="22"/>
          <w:u w:color="000000"/>
        </w:rPr>
        <w:t>. H</w:t>
      </w:r>
      <w:r w:rsidR="005A11EF" w:rsidRPr="00AF2203">
        <w:rPr>
          <w:rFonts w:ascii="Garamond" w:eastAsia="Arial Unicode MS" w:hAnsi="Garamond" w:cs="Helvetica"/>
          <w:color w:val="000000" w:themeColor="text1"/>
          <w:sz w:val="22"/>
          <w:szCs w:val="22"/>
          <w:u w:color="000000"/>
        </w:rPr>
        <w:t xml:space="preserve">is RM set </w:t>
      </w:r>
      <w:r w:rsidR="00BF2228">
        <w:rPr>
          <w:rFonts w:ascii="Garamond" w:eastAsia="Arial Unicode MS" w:hAnsi="Garamond" w:cs="Helvetica"/>
          <w:color w:val="000000" w:themeColor="text1"/>
          <w:sz w:val="22"/>
          <w:szCs w:val="22"/>
          <w:u w:color="000000"/>
        </w:rPr>
        <w:t>produced</w:t>
      </w:r>
      <w:r w:rsidR="005A11EF" w:rsidRPr="00AF2203">
        <w:rPr>
          <w:rFonts w:ascii="Garamond" w:eastAsia="Arial Unicode MS" w:hAnsi="Garamond" w:cs="Helvetica"/>
          <w:color w:val="000000" w:themeColor="text1"/>
          <w:sz w:val="22"/>
          <w:szCs w:val="22"/>
          <w:u w:color="000000"/>
        </w:rPr>
        <w:t xml:space="preserve"> a convincing rendition of </w:t>
      </w:r>
      <w:r w:rsidR="00F72DE3" w:rsidRPr="00AF2203">
        <w:rPr>
          <w:rFonts w:ascii="Garamond" w:eastAsia="Arial Unicode MS" w:hAnsi="Garamond" w:cs="Helvetica"/>
          <w:color w:val="000000" w:themeColor="text1"/>
          <w:sz w:val="22"/>
          <w:szCs w:val="22"/>
          <w:u w:color="000000"/>
        </w:rPr>
        <w:t>his</w:t>
      </w:r>
      <w:r w:rsidR="005A11EF" w:rsidRPr="00AF2203">
        <w:rPr>
          <w:rFonts w:ascii="Garamond" w:eastAsia="Arial Unicode MS" w:hAnsi="Garamond" w:cs="Helvetica"/>
          <w:color w:val="000000" w:themeColor="text1"/>
          <w:sz w:val="22"/>
          <w:szCs w:val="22"/>
          <w:u w:color="000000"/>
        </w:rPr>
        <w:t xml:space="preserve"> voice saying goodbye</w:t>
      </w:r>
      <w:r w:rsidR="00BF2228">
        <w:rPr>
          <w:rFonts w:ascii="Garamond" w:eastAsia="Arial Unicode MS" w:hAnsi="Garamond" w:cs="Helvetica"/>
          <w:color w:val="000000" w:themeColor="text1"/>
          <w:sz w:val="22"/>
          <w:szCs w:val="22"/>
          <w:u w:color="000000"/>
        </w:rPr>
        <w:t xml:space="preserve"> and</w:t>
      </w:r>
      <w:r w:rsidR="00D240B8">
        <w:rPr>
          <w:rFonts w:ascii="Garamond" w:eastAsia="Arial Unicode MS" w:hAnsi="Garamond" w:cs="Helvetica"/>
          <w:color w:val="000000" w:themeColor="text1"/>
          <w:sz w:val="22"/>
          <w:szCs w:val="22"/>
          <w:u w:color="000000"/>
        </w:rPr>
        <w:t xml:space="preserve"> adding a sentimental message of apology for not being able to join for her one</w:t>
      </w:r>
      <w:r w:rsidR="00DF50C8">
        <w:rPr>
          <w:rFonts w:ascii="Garamond" w:eastAsia="Arial Unicode MS" w:hAnsi="Garamond" w:cs="Helvetica"/>
          <w:color w:val="000000" w:themeColor="text1"/>
          <w:sz w:val="22"/>
          <w:szCs w:val="22"/>
          <w:u w:color="000000"/>
        </w:rPr>
        <w:t>-</w:t>
      </w:r>
      <w:r w:rsidR="00D240B8">
        <w:rPr>
          <w:rFonts w:ascii="Garamond" w:eastAsia="Arial Unicode MS" w:hAnsi="Garamond" w:cs="Helvetica"/>
          <w:color w:val="000000" w:themeColor="text1"/>
          <w:sz w:val="22"/>
          <w:szCs w:val="22"/>
          <w:u w:color="000000"/>
        </w:rPr>
        <w:t>hundredth birthday, which Quentin had forgotten about anyway</w:t>
      </w:r>
      <w:r w:rsidR="005A11EF"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619C3848" w14:textId="7051BEF0" w:rsidR="00ED439C" w:rsidRDefault="00DF50C8"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DA7BF3">
        <w:rPr>
          <w:rFonts w:ascii="Garamond" w:eastAsia="Arial Unicode MS" w:hAnsi="Garamond" w:cs="Helvetica"/>
          <w:color w:val="000000" w:themeColor="text1"/>
          <w:sz w:val="22"/>
          <w:szCs w:val="22"/>
          <w:u w:color="000000"/>
        </w:rPr>
        <w:t xml:space="preserve">fitness </w:t>
      </w:r>
      <w:r>
        <w:rPr>
          <w:rFonts w:ascii="Garamond" w:eastAsia="Arial Unicode MS" w:hAnsi="Garamond" w:cs="Helvetica"/>
          <w:color w:val="000000" w:themeColor="text1"/>
          <w:sz w:val="22"/>
          <w:szCs w:val="22"/>
          <w:u w:color="000000"/>
        </w:rPr>
        <w:t xml:space="preserve">institute was officially titled “Health Ordinance Compliance Centre”, but called the </w:t>
      </w:r>
      <w:proofErr w:type="spellStart"/>
      <w:r w:rsidRPr="00DF50C8">
        <w:rPr>
          <w:rFonts w:ascii="Garamond" w:eastAsia="Arial Unicode MS" w:hAnsi="Garamond" w:cs="Helvetica"/>
          <w:i/>
          <w:iCs/>
          <w:color w:val="000000" w:themeColor="text1"/>
          <w:sz w:val="22"/>
          <w:szCs w:val="22"/>
          <w:u w:color="000000"/>
        </w:rPr>
        <w:t>Hocc</w:t>
      </w:r>
      <w:proofErr w:type="spellEnd"/>
      <w:r>
        <w:rPr>
          <w:rFonts w:ascii="Garamond" w:eastAsia="Arial Unicode MS" w:hAnsi="Garamond" w:cs="Helvetica"/>
          <w:color w:val="000000" w:themeColor="text1"/>
          <w:sz w:val="22"/>
          <w:szCs w:val="22"/>
          <w:u w:color="000000"/>
        </w:rPr>
        <w:t xml:space="preserve">. </w:t>
      </w:r>
    </w:p>
    <w:p w14:paraId="70E418F4" w14:textId="2C2F3F8E" w:rsidR="00ED439C" w:rsidRPr="007C1A67" w:rsidRDefault="00624EF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Following</w:t>
      </w:r>
      <w:r w:rsidR="00DF50C8">
        <w:rPr>
          <w:rFonts w:ascii="Garamond" w:eastAsia="Arial Unicode MS" w:hAnsi="Garamond" w:cs="Helvetica"/>
          <w:color w:val="000000" w:themeColor="text1"/>
          <w:sz w:val="22"/>
          <w:szCs w:val="22"/>
          <w:u w:color="000000"/>
        </w:rPr>
        <w:t xml:space="preserve"> appropriate decontamination </w:t>
      </w:r>
      <w:r w:rsidR="00ED439C">
        <w:rPr>
          <w:rFonts w:ascii="Garamond" w:eastAsia="Arial Unicode MS" w:hAnsi="Garamond" w:cs="Helvetica"/>
          <w:color w:val="000000" w:themeColor="text1"/>
          <w:sz w:val="22"/>
          <w:szCs w:val="22"/>
          <w:u w:color="000000"/>
        </w:rPr>
        <w:t>Quentin fitted himself into a workout suit</w:t>
      </w:r>
      <w:r w:rsidR="00DA0881">
        <w:rPr>
          <w:rFonts w:ascii="Garamond" w:eastAsia="Arial Unicode MS" w:hAnsi="Garamond" w:cs="Helvetica"/>
          <w:color w:val="000000" w:themeColor="text1"/>
          <w:sz w:val="22"/>
          <w:szCs w:val="22"/>
          <w:u w:color="000000"/>
        </w:rPr>
        <w:t xml:space="preserve"> and</w:t>
      </w:r>
      <w:r w:rsidR="007C1A67">
        <w:rPr>
          <w:rFonts w:ascii="Garamond" w:eastAsia="Arial Unicode MS" w:hAnsi="Garamond" w:cs="Helvetica"/>
          <w:color w:val="000000" w:themeColor="text1"/>
          <w:sz w:val="22"/>
          <w:szCs w:val="22"/>
          <w:u w:color="000000"/>
        </w:rPr>
        <w:t xml:space="preserve"> loaded his program, </w:t>
      </w:r>
      <w:r w:rsidR="007C1A67" w:rsidRPr="007C1A67">
        <w:rPr>
          <w:rFonts w:ascii="Garamond" w:eastAsia="Arial Unicode MS" w:hAnsi="Garamond" w:cs="Helvetica"/>
          <w:i/>
          <w:iCs/>
          <w:color w:val="000000" w:themeColor="text1"/>
          <w:sz w:val="22"/>
          <w:szCs w:val="22"/>
          <w:u w:color="000000"/>
        </w:rPr>
        <w:t>The Labours of Hercules</w:t>
      </w:r>
      <w:r w:rsidR="00DA0881">
        <w:rPr>
          <w:rFonts w:ascii="Garamond" w:eastAsia="Arial Unicode MS" w:hAnsi="Garamond" w:cs="Helvetica"/>
          <w:color w:val="000000" w:themeColor="text1"/>
          <w:sz w:val="22"/>
          <w:szCs w:val="22"/>
          <w:u w:color="000000"/>
        </w:rPr>
        <w:t>. H</w:t>
      </w:r>
      <w:r w:rsidR="007C1A67">
        <w:rPr>
          <w:rFonts w:ascii="Garamond" w:eastAsia="Arial Unicode MS" w:hAnsi="Garamond" w:cs="Helvetica"/>
          <w:color w:val="000000" w:themeColor="text1"/>
          <w:sz w:val="22"/>
          <w:szCs w:val="22"/>
          <w:u w:color="000000"/>
        </w:rPr>
        <w:t xml:space="preserve">is workout music started to play, </w:t>
      </w:r>
      <w:r w:rsidR="007C1A67" w:rsidRPr="007C1A67">
        <w:rPr>
          <w:rFonts w:ascii="Garamond" w:eastAsia="Arial Unicode MS" w:hAnsi="Garamond" w:cs="Helvetica"/>
          <w:i/>
          <w:iCs/>
          <w:color w:val="000000" w:themeColor="text1"/>
          <w:sz w:val="22"/>
          <w:szCs w:val="22"/>
          <w:u w:color="000000"/>
        </w:rPr>
        <w:t>Steely GAN</w:t>
      </w:r>
      <w:r w:rsidR="007C1A67">
        <w:rPr>
          <w:rFonts w:ascii="Garamond" w:eastAsia="Arial Unicode MS" w:hAnsi="Garamond" w:cs="Helvetica"/>
          <w:color w:val="000000" w:themeColor="text1"/>
          <w:sz w:val="22"/>
          <w:szCs w:val="22"/>
          <w:u w:color="000000"/>
        </w:rPr>
        <w:t>.</w:t>
      </w:r>
    </w:p>
    <w:p w14:paraId="7DA65991" w14:textId="1C4FACC6" w:rsidR="00A71054" w:rsidRDefault="00CD6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 was</w:t>
      </w:r>
      <w:r w:rsidR="00DA0881">
        <w:rPr>
          <w:rFonts w:ascii="Garamond" w:eastAsia="Arial Unicode MS" w:hAnsi="Garamond" w:cs="Helvetica"/>
          <w:color w:val="000000" w:themeColor="text1"/>
          <w:sz w:val="22"/>
          <w:szCs w:val="22"/>
          <w:u w:color="000000"/>
        </w:rPr>
        <w:t xml:space="preserve"> already</w:t>
      </w:r>
      <w:r>
        <w:rPr>
          <w:rFonts w:ascii="Garamond" w:eastAsia="Arial Unicode MS" w:hAnsi="Garamond" w:cs="Helvetica"/>
          <w:color w:val="000000" w:themeColor="text1"/>
          <w:sz w:val="22"/>
          <w:szCs w:val="22"/>
          <w:u w:color="000000"/>
        </w:rPr>
        <w:t xml:space="preserve"> about twelve hours into cleaning the </w:t>
      </w:r>
      <w:r w:rsidRPr="00CD63D3">
        <w:rPr>
          <w:rFonts w:ascii="Garamond" w:eastAsia="Arial Unicode MS" w:hAnsi="Garamond" w:cs="Helvetica"/>
          <w:color w:val="000000" w:themeColor="text1"/>
          <w:sz w:val="22"/>
          <w:szCs w:val="22"/>
          <w:u w:color="000000"/>
        </w:rPr>
        <w:t>Augean stables</w:t>
      </w:r>
      <w:r>
        <w:rPr>
          <w:rFonts w:ascii="Garamond" w:eastAsia="Arial Unicode MS" w:hAnsi="Garamond" w:cs="Helvetica"/>
          <w:color w:val="000000" w:themeColor="text1"/>
          <w:sz w:val="22"/>
          <w:szCs w:val="22"/>
          <w:u w:color="000000"/>
        </w:rPr>
        <w:t xml:space="preserve">, </w:t>
      </w:r>
      <w:r w:rsidR="00AC4755">
        <w:rPr>
          <w:rFonts w:ascii="Garamond" w:eastAsia="Arial Unicode MS" w:hAnsi="Garamond" w:cs="Helvetica"/>
          <w:color w:val="000000" w:themeColor="text1"/>
          <w:sz w:val="22"/>
          <w:szCs w:val="22"/>
          <w:u w:color="000000"/>
        </w:rPr>
        <w:t>toning</w:t>
      </w:r>
      <w:r>
        <w:rPr>
          <w:rFonts w:ascii="Garamond" w:eastAsia="Arial Unicode MS" w:hAnsi="Garamond" w:cs="Helvetica"/>
          <w:color w:val="000000" w:themeColor="text1"/>
          <w:sz w:val="22"/>
          <w:szCs w:val="22"/>
          <w:u w:color="000000"/>
        </w:rPr>
        <w:t xml:space="preserve"> his </w:t>
      </w:r>
      <w:r w:rsidR="00AC4755">
        <w:rPr>
          <w:rFonts w:ascii="Garamond" w:eastAsia="Arial Unicode MS" w:hAnsi="Garamond" w:cs="Helvetica"/>
          <w:color w:val="000000" w:themeColor="text1"/>
          <w:sz w:val="22"/>
          <w:szCs w:val="22"/>
          <w:u w:color="000000"/>
        </w:rPr>
        <w:t>rhomboids</w:t>
      </w:r>
      <w:r w:rsidR="007C798F">
        <w:rPr>
          <w:rFonts w:ascii="Garamond" w:eastAsia="Arial Unicode MS" w:hAnsi="Garamond" w:cs="Helvetica"/>
          <w:color w:val="000000" w:themeColor="text1"/>
          <w:sz w:val="22"/>
          <w:szCs w:val="22"/>
          <w:u w:color="000000"/>
        </w:rPr>
        <w:t xml:space="preserve"> to suit Neikea’s aesthetic preferences</w:t>
      </w:r>
      <w:r w:rsidR="00AC4755">
        <w:rPr>
          <w:rFonts w:ascii="Garamond" w:eastAsia="Arial Unicode MS" w:hAnsi="Garamond" w:cs="Helvetica"/>
          <w:color w:val="000000" w:themeColor="text1"/>
          <w:sz w:val="22"/>
          <w:szCs w:val="22"/>
          <w:u w:color="000000"/>
        </w:rPr>
        <w:t>.</w:t>
      </w:r>
      <w:r w:rsidR="008533F3">
        <w:rPr>
          <w:rFonts w:ascii="Garamond" w:eastAsia="Arial Unicode MS" w:hAnsi="Garamond" w:cs="Helvetica"/>
          <w:color w:val="000000" w:themeColor="text1"/>
          <w:sz w:val="22"/>
          <w:szCs w:val="22"/>
          <w:u w:color="000000"/>
        </w:rPr>
        <w:t xml:space="preserve"> </w:t>
      </w:r>
      <w:r w:rsidR="00B2537C">
        <w:rPr>
          <w:rFonts w:ascii="Garamond" w:eastAsia="Arial Unicode MS" w:hAnsi="Garamond" w:cs="Helvetica"/>
          <w:color w:val="000000" w:themeColor="text1"/>
          <w:sz w:val="22"/>
          <w:szCs w:val="22"/>
          <w:u w:color="000000"/>
        </w:rPr>
        <w:t>The task was enjoyable</w:t>
      </w:r>
      <w:r w:rsidR="008533F3">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 xml:space="preserve">and </w:t>
      </w:r>
      <w:r w:rsidR="008533F3">
        <w:rPr>
          <w:rFonts w:ascii="Garamond" w:eastAsia="Arial Unicode MS" w:hAnsi="Garamond" w:cs="Helvetica"/>
          <w:color w:val="000000" w:themeColor="text1"/>
          <w:sz w:val="22"/>
          <w:szCs w:val="22"/>
          <w:u w:color="000000"/>
        </w:rPr>
        <w:t xml:space="preserve">made a change from the slaying and capturing of </w:t>
      </w:r>
      <w:r w:rsidR="00C548DD">
        <w:rPr>
          <w:rFonts w:ascii="Garamond" w:eastAsia="Arial Unicode MS" w:hAnsi="Garamond" w:cs="Helvetica"/>
          <w:color w:val="000000" w:themeColor="text1"/>
          <w:sz w:val="22"/>
          <w:szCs w:val="22"/>
          <w:u w:color="000000"/>
        </w:rPr>
        <w:t xml:space="preserve">violent </w:t>
      </w:r>
      <w:r w:rsidR="008533F3">
        <w:rPr>
          <w:rFonts w:ascii="Garamond" w:eastAsia="Arial Unicode MS" w:hAnsi="Garamond" w:cs="Helvetica"/>
          <w:color w:val="000000" w:themeColor="text1"/>
          <w:sz w:val="22"/>
          <w:szCs w:val="22"/>
          <w:u w:color="000000"/>
        </w:rPr>
        <w:t>beasts</w:t>
      </w:r>
      <w:r w:rsidR="00165A4D">
        <w:rPr>
          <w:rFonts w:ascii="Garamond" w:eastAsia="Arial Unicode MS" w:hAnsi="Garamond" w:cs="Helvetica"/>
          <w:color w:val="000000" w:themeColor="text1"/>
          <w:sz w:val="22"/>
          <w:szCs w:val="22"/>
          <w:u w:color="000000"/>
        </w:rPr>
        <w:t xml:space="preserve">, which had given him nightmares that had warranted a recapitulation session </w:t>
      </w:r>
      <w:r w:rsidR="00A631DB">
        <w:rPr>
          <w:rFonts w:ascii="Garamond" w:eastAsia="Arial Unicode MS" w:hAnsi="Garamond" w:cs="Helvetica"/>
          <w:color w:val="000000" w:themeColor="text1"/>
          <w:sz w:val="22"/>
          <w:szCs w:val="22"/>
          <w:u w:color="000000"/>
        </w:rPr>
        <w:t>comprising</w:t>
      </w:r>
      <w:r w:rsidR="00165A4D">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a fully</w:t>
      </w:r>
      <w:r w:rsidR="00165A4D">
        <w:rPr>
          <w:rFonts w:ascii="Garamond" w:eastAsia="Arial Unicode MS" w:hAnsi="Garamond" w:cs="Helvetica"/>
          <w:color w:val="000000" w:themeColor="text1"/>
          <w:sz w:val="22"/>
          <w:szCs w:val="22"/>
          <w:u w:color="000000"/>
        </w:rPr>
        <w:t xml:space="preserve"> immersive rendition of Peter Ja</w:t>
      </w:r>
      <w:r w:rsidR="00A631DB">
        <w:rPr>
          <w:rFonts w:ascii="Garamond" w:eastAsia="Arial Unicode MS" w:hAnsi="Garamond" w:cs="Helvetica"/>
          <w:color w:val="000000" w:themeColor="text1"/>
          <w:sz w:val="22"/>
          <w:szCs w:val="22"/>
          <w:u w:color="000000"/>
        </w:rPr>
        <w:t>c</w:t>
      </w:r>
      <w:r w:rsidR="00165A4D">
        <w:rPr>
          <w:rFonts w:ascii="Garamond" w:eastAsia="Arial Unicode MS" w:hAnsi="Garamond" w:cs="Helvetica"/>
          <w:color w:val="000000" w:themeColor="text1"/>
          <w:sz w:val="22"/>
          <w:szCs w:val="22"/>
          <w:u w:color="000000"/>
        </w:rPr>
        <w:t xml:space="preserve">kson’s </w:t>
      </w:r>
      <w:r w:rsidR="00165A4D" w:rsidRPr="00165A4D">
        <w:rPr>
          <w:rFonts w:ascii="Garamond" w:eastAsia="Arial Unicode MS" w:hAnsi="Garamond" w:cs="Helvetica"/>
          <w:i/>
          <w:iCs/>
          <w:color w:val="000000" w:themeColor="text1"/>
          <w:sz w:val="22"/>
          <w:szCs w:val="22"/>
          <w:u w:color="000000"/>
        </w:rPr>
        <w:t xml:space="preserve">Bad </w:t>
      </w:r>
      <w:r w:rsidR="00165A4D" w:rsidRPr="00D536A9">
        <w:rPr>
          <w:rFonts w:ascii="Garamond" w:eastAsia="Arial Unicode MS" w:hAnsi="Garamond" w:cs="Helvetica"/>
          <w:i/>
          <w:iCs/>
          <w:color w:val="000000" w:themeColor="text1"/>
          <w:sz w:val="22"/>
          <w:szCs w:val="22"/>
          <w:u w:color="000000"/>
        </w:rPr>
        <w:t>Tast</w:t>
      </w:r>
      <w:r w:rsidR="00D536A9" w:rsidRPr="00D536A9">
        <w:rPr>
          <w:rFonts w:ascii="Garamond" w:eastAsia="Arial Unicode MS" w:hAnsi="Garamond" w:cs="Helvetica"/>
          <w:i/>
          <w:iCs/>
          <w:color w:val="000000" w:themeColor="text1"/>
          <w:sz w:val="22"/>
          <w:szCs w:val="22"/>
          <w:u w:color="000000"/>
        </w:rPr>
        <w:t>e</w:t>
      </w:r>
      <w:r w:rsidR="007D08E4">
        <w:rPr>
          <w:rFonts w:ascii="Garamond" w:eastAsia="Arial Unicode MS" w:hAnsi="Garamond" w:cs="Helvetica"/>
          <w:color w:val="000000" w:themeColor="text1"/>
          <w:sz w:val="22"/>
          <w:szCs w:val="22"/>
          <w:u w:color="000000"/>
        </w:rPr>
        <w:t xml:space="preserve">. The toil of </w:t>
      </w:r>
      <w:r w:rsidR="00AC4755">
        <w:rPr>
          <w:rFonts w:ascii="Garamond" w:eastAsia="Arial Unicode MS" w:hAnsi="Garamond" w:cs="Helvetica"/>
          <w:color w:val="000000" w:themeColor="text1"/>
          <w:sz w:val="22"/>
          <w:szCs w:val="22"/>
          <w:u w:color="000000"/>
        </w:rPr>
        <w:t xml:space="preserve">shovelling large piles of manure </w:t>
      </w:r>
      <w:r w:rsidR="007D08E4">
        <w:rPr>
          <w:rFonts w:ascii="Garamond" w:eastAsia="Arial Unicode MS" w:hAnsi="Garamond" w:cs="Helvetica"/>
          <w:color w:val="000000" w:themeColor="text1"/>
          <w:sz w:val="22"/>
          <w:szCs w:val="22"/>
          <w:u w:color="000000"/>
        </w:rPr>
        <w:t>left</w:t>
      </w:r>
      <w:r w:rsidR="00AC4755">
        <w:rPr>
          <w:rFonts w:ascii="Garamond" w:eastAsia="Arial Unicode MS" w:hAnsi="Garamond" w:cs="Helvetica"/>
          <w:color w:val="000000" w:themeColor="text1"/>
          <w:sz w:val="22"/>
          <w:szCs w:val="22"/>
          <w:u w:color="000000"/>
        </w:rPr>
        <w:t xml:space="preserve"> enough energy for some basic mental ruminations.</w:t>
      </w:r>
    </w:p>
    <w:p w14:paraId="75132635" w14:textId="77777777" w:rsidR="0088432C"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Ragnor </w:t>
      </w:r>
      <w:r w:rsidR="002D13D6" w:rsidRPr="00AF2203">
        <w:rPr>
          <w:rFonts w:ascii="Garamond" w:eastAsia="Arial Unicode MS" w:hAnsi="Garamond" w:cs="Helvetica"/>
          <w:i/>
          <w:color w:val="000000" w:themeColor="text1"/>
          <w:sz w:val="22"/>
          <w:szCs w:val="22"/>
          <w:u w:color="000000"/>
        </w:rPr>
        <w:t>believes</w:t>
      </w:r>
      <w:r w:rsidRPr="00AF2203">
        <w:rPr>
          <w:rFonts w:ascii="Garamond" w:eastAsia="Arial Unicode MS" w:hAnsi="Garamond" w:cs="Helvetica"/>
          <w:i/>
          <w:color w:val="000000" w:themeColor="text1"/>
          <w:sz w:val="22"/>
          <w:szCs w:val="22"/>
          <w:u w:color="000000"/>
        </w:rPr>
        <w:t xml:space="preserve"> he</w:t>
      </w:r>
      <w:r w:rsidR="0088432C">
        <w:rPr>
          <w:rFonts w:ascii="Garamond" w:eastAsia="Arial Unicode MS" w:hAnsi="Garamond" w:cs="Helvetica"/>
          <w:i/>
          <w:color w:val="000000" w:themeColor="text1"/>
          <w:sz w:val="22"/>
          <w:szCs w:val="22"/>
          <w:u w:color="000000"/>
        </w:rPr>
        <w:t xml:space="preserve"> i</w:t>
      </w:r>
      <w:r w:rsidRPr="00AF2203">
        <w:rPr>
          <w:rFonts w:ascii="Garamond" w:eastAsia="Arial Unicode MS" w:hAnsi="Garamond" w:cs="Helvetica"/>
          <w:i/>
          <w:color w:val="000000" w:themeColor="text1"/>
          <w:sz w:val="22"/>
          <w:szCs w:val="22"/>
          <w:u w:color="000000"/>
        </w:rPr>
        <w:t xml:space="preserve">s dreaming. </w:t>
      </w:r>
    </w:p>
    <w:p w14:paraId="09DF40F4" w14:textId="425FECFB" w:rsidR="00BE3C44" w:rsidRPr="00AF2203" w:rsidRDefault="0025703C"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It’s like the Moon </w:t>
      </w:r>
      <w:r w:rsidR="009908F6" w:rsidRPr="00AF2203">
        <w:rPr>
          <w:rFonts w:ascii="Garamond" w:eastAsia="Arial Unicode MS" w:hAnsi="Garamond" w:cs="Helvetica"/>
          <w:i/>
          <w:color w:val="000000" w:themeColor="text1"/>
          <w:sz w:val="22"/>
          <w:szCs w:val="22"/>
          <w:u w:color="000000"/>
        </w:rPr>
        <w:t>D</w:t>
      </w:r>
      <w:r w:rsidRPr="00AF2203">
        <w:rPr>
          <w:rFonts w:ascii="Garamond" w:eastAsia="Arial Unicode MS" w:hAnsi="Garamond" w:cs="Helvetica"/>
          <w:i/>
          <w:color w:val="000000" w:themeColor="text1"/>
          <w:sz w:val="22"/>
          <w:szCs w:val="22"/>
          <w:u w:color="000000"/>
        </w:rPr>
        <w:t>oubt</w:t>
      </w:r>
      <w:r w:rsidR="00B14F69">
        <w:rPr>
          <w:rFonts w:ascii="Garamond" w:eastAsia="Arial Unicode MS" w:hAnsi="Garamond" w:cs="Helvetica"/>
          <w:i/>
          <w:color w:val="000000" w:themeColor="text1"/>
          <w:sz w:val="22"/>
          <w:szCs w:val="22"/>
          <w:u w:color="000000"/>
        </w:rPr>
        <w:t xml:space="preserve">ing </w:t>
      </w:r>
      <w:proofErr w:type="spellStart"/>
      <w:r w:rsidR="00B14F69">
        <w:rPr>
          <w:rFonts w:ascii="Garamond" w:eastAsia="Arial Unicode MS" w:hAnsi="Garamond" w:cs="Helvetica"/>
          <w:i/>
          <w:color w:val="000000" w:themeColor="text1"/>
          <w:sz w:val="22"/>
          <w:szCs w:val="22"/>
          <w:u w:color="000000"/>
        </w:rPr>
        <w:t>Rumspringas</w:t>
      </w:r>
      <w:proofErr w:type="spellEnd"/>
      <w:r w:rsidRPr="00AF2203">
        <w:rPr>
          <w:rFonts w:ascii="Garamond" w:eastAsia="Arial Unicode MS" w:hAnsi="Garamond" w:cs="Helvetica"/>
          <w:i/>
          <w:color w:val="000000" w:themeColor="text1"/>
          <w:sz w:val="22"/>
          <w:szCs w:val="22"/>
          <w:u w:color="000000"/>
        </w:rPr>
        <w:t xml:space="preserve"> we see at the clinic who think they are in a computer simulation.</w:t>
      </w:r>
    </w:p>
    <w:p w14:paraId="54CB7F52" w14:textId="5FB6C91F"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Dream analysis had never appealed to Quentin</w:t>
      </w:r>
      <w:r w:rsidR="0088432C">
        <w:rPr>
          <w:rFonts w:ascii="Garamond" w:eastAsia="Arial Unicode MS" w:hAnsi="Garamond" w:cs="Helvetica"/>
          <w:color w:val="000000" w:themeColor="text1"/>
          <w:sz w:val="22"/>
          <w:szCs w:val="22"/>
          <w:u w:color="000000"/>
        </w:rPr>
        <w:t>. I</w:t>
      </w:r>
      <w:r w:rsidR="00855BD7">
        <w:rPr>
          <w:rFonts w:ascii="Garamond" w:eastAsia="Arial Unicode MS" w:hAnsi="Garamond" w:cs="Helvetica"/>
          <w:color w:val="000000" w:themeColor="text1"/>
          <w:sz w:val="22"/>
          <w:szCs w:val="22"/>
          <w:u w:color="000000"/>
        </w:rPr>
        <w:t xml:space="preserve">t was a Zoner pastime, </w:t>
      </w:r>
      <w:r w:rsidRPr="00AF2203">
        <w:rPr>
          <w:rFonts w:ascii="Garamond" w:eastAsia="Arial Unicode MS" w:hAnsi="Garamond" w:cs="Helvetica"/>
          <w:color w:val="000000" w:themeColor="text1"/>
          <w:sz w:val="22"/>
          <w:szCs w:val="22"/>
          <w:u w:color="000000"/>
        </w:rPr>
        <w:t xml:space="preserve">relying too much on abstracted </w:t>
      </w:r>
      <w:r w:rsidR="00E341BC" w:rsidRPr="00AF2203">
        <w:rPr>
          <w:rFonts w:ascii="Garamond" w:eastAsia="Arial Unicode MS" w:hAnsi="Garamond" w:cs="Helvetica"/>
          <w:color w:val="000000" w:themeColor="text1"/>
          <w:sz w:val="22"/>
          <w:szCs w:val="22"/>
          <w:u w:color="000000"/>
        </w:rPr>
        <w:t xml:space="preserve">metaphor </w:t>
      </w:r>
      <w:r w:rsidRPr="00AF2203">
        <w:rPr>
          <w:rFonts w:ascii="Garamond" w:eastAsia="Arial Unicode MS" w:hAnsi="Garamond" w:cs="Helvetica"/>
          <w:color w:val="000000" w:themeColor="text1"/>
          <w:sz w:val="22"/>
          <w:szCs w:val="22"/>
          <w:u w:color="000000"/>
        </w:rPr>
        <w:t xml:space="preserve">and </w:t>
      </w:r>
      <w:r w:rsidR="009C2E3F" w:rsidRPr="00AF2203">
        <w:rPr>
          <w:rFonts w:ascii="Garamond" w:eastAsia="Arial Unicode MS" w:hAnsi="Garamond" w:cs="Helvetica"/>
          <w:color w:val="000000" w:themeColor="text1"/>
          <w:sz w:val="22"/>
          <w:szCs w:val="22"/>
          <w:u w:color="000000"/>
        </w:rPr>
        <w:t xml:space="preserve">generally </w:t>
      </w:r>
      <w:r w:rsidRPr="00AF2203">
        <w:rPr>
          <w:rFonts w:ascii="Garamond" w:eastAsia="Arial Unicode MS" w:hAnsi="Garamond" w:cs="Helvetica"/>
          <w:color w:val="000000" w:themeColor="text1"/>
          <w:sz w:val="22"/>
          <w:szCs w:val="22"/>
          <w:u w:color="000000"/>
        </w:rPr>
        <w:t xml:space="preserve">presenting a non-testable </w:t>
      </w:r>
      <w:r w:rsidR="00F66DFC" w:rsidRPr="00AF2203">
        <w:rPr>
          <w:rFonts w:ascii="Garamond" w:eastAsia="Arial Unicode MS" w:hAnsi="Garamond" w:cs="Helvetica"/>
          <w:color w:val="000000" w:themeColor="text1"/>
          <w:sz w:val="22"/>
          <w:szCs w:val="22"/>
          <w:u w:color="000000"/>
        </w:rPr>
        <w:t>claim</w:t>
      </w:r>
      <w:r w:rsidRPr="00AF2203">
        <w:rPr>
          <w:rFonts w:ascii="Garamond" w:eastAsia="Arial Unicode MS" w:hAnsi="Garamond" w:cs="Helvetica"/>
          <w:color w:val="000000" w:themeColor="text1"/>
          <w:sz w:val="22"/>
          <w:szCs w:val="22"/>
          <w:u w:color="000000"/>
        </w:rPr>
        <w:t xml:space="preserve">. He recalled </w:t>
      </w:r>
      <w:r w:rsidR="00855BD7">
        <w:rPr>
          <w:rFonts w:ascii="Garamond" w:eastAsia="Arial Unicode MS" w:hAnsi="Garamond" w:cs="Helvetica"/>
          <w:color w:val="000000" w:themeColor="text1"/>
          <w:sz w:val="22"/>
          <w:szCs w:val="22"/>
          <w:u w:color="000000"/>
        </w:rPr>
        <w:t>from his</w:t>
      </w:r>
      <w:r w:rsidRPr="00AF2203">
        <w:rPr>
          <w:rFonts w:ascii="Garamond" w:eastAsia="Arial Unicode MS" w:hAnsi="Garamond" w:cs="Helvetica"/>
          <w:color w:val="000000" w:themeColor="text1"/>
          <w:sz w:val="22"/>
          <w:szCs w:val="22"/>
          <w:u w:color="000000"/>
        </w:rPr>
        <w:t xml:space="preserve"> Jung</w:t>
      </w:r>
      <w:r w:rsidR="00855BD7">
        <w:rPr>
          <w:rFonts w:ascii="Garamond" w:eastAsia="Arial Unicode MS" w:hAnsi="Garamond" w:cs="Helvetica"/>
          <w:color w:val="000000" w:themeColor="text1"/>
          <w:sz w:val="22"/>
          <w:szCs w:val="22"/>
          <w:u w:color="000000"/>
        </w:rPr>
        <w:t>ian education</w:t>
      </w:r>
      <w:r w:rsidR="00E60024">
        <w:rPr>
          <w:rFonts w:ascii="Garamond" w:eastAsia="Arial Unicode MS" w:hAnsi="Garamond" w:cs="Helvetica"/>
          <w:color w:val="000000" w:themeColor="text1"/>
          <w:sz w:val="22"/>
          <w:szCs w:val="22"/>
          <w:u w:color="000000"/>
        </w:rPr>
        <w:t xml:space="preserve"> (</w:t>
      </w:r>
      <w:r w:rsidR="003044DF">
        <w:rPr>
          <w:rFonts w:ascii="Garamond" w:eastAsia="Arial Unicode MS" w:hAnsi="Garamond" w:cs="Helvetica"/>
          <w:color w:val="000000" w:themeColor="text1"/>
          <w:sz w:val="22"/>
          <w:szCs w:val="22"/>
          <w:u w:color="000000"/>
        </w:rPr>
        <w:t>when he lived in</w:t>
      </w:r>
      <w:r w:rsidR="00E60024">
        <w:rPr>
          <w:rFonts w:ascii="Garamond" w:eastAsia="Arial Unicode MS" w:hAnsi="Garamond" w:cs="Helvetica"/>
          <w:color w:val="000000" w:themeColor="text1"/>
          <w:sz w:val="22"/>
          <w:szCs w:val="22"/>
          <w:u w:color="000000"/>
        </w:rPr>
        <w:t xml:space="preserve"> the Zon</w:t>
      </w:r>
      <w:r w:rsidR="0088432C">
        <w:rPr>
          <w:rFonts w:ascii="Garamond" w:eastAsia="Arial Unicode MS" w:hAnsi="Garamond" w:cs="Helvetica"/>
          <w:color w:val="000000" w:themeColor="text1"/>
          <w:sz w:val="22"/>
          <w:szCs w:val="22"/>
          <w:u w:color="000000"/>
        </w:rPr>
        <w:t>e</w:t>
      </w:r>
      <w:r w:rsidR="00E6002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55BD7">
        <w:rPr>
          <w:rFonts w:ascii="Garamond" w:eastAsia="Arial Unicode MS" w:hAnsi="Garamond" w:cs="Helvetica"/>
          <w:color w:val="000000" w:themeColor="text1"/>
          <w:sz w:val="22"/>
          <w:szCs w:val="22"/>
          <w:u w:color="000000"/>
        </w:rPr>
        <w:t xml:space="preserve">that </w:t>
      </w:r>
      <w:r w:rsidRPr="00AF2203">
        <w:rPr>
          <w:rFonts w:ascii="Garamond" w:eastAsia="Arial Unicode MS" w:hAnsi="Garamond" w:cs="Helvetica"/>
          <w:color w:val="000000" w:themeColor="text1"/>
          <w:sz w:val="22"/>
          <w:szCs w:val="22"/>
          <w:u w:color="000000"/>
        </w:rPr>
        <w:t xml:space="preserve">dreams </w:t>
      </w:r>
      <w:r w:rsidR="00855BD7">
        <w:rPr>
          <w:rFonts w:ascii="Garamond" w:eastAsia="Arial Unicode MS" w:hAnsi="Garamond" w:cs="Helvetica"/>
          <w:color w:val="000000" w:themeColor="text1"/>
          <w:sz w:val="22"/>
          <w:szCs w:val="22"/>
          <w:u w:color="000000"/>
        </w:rPr>
        <w:t xml:space="preserve">were likened </w:t>
      </w:r>
      <w:r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i/>
          <w:color w:val="000000" w:themeColor="text1"/>
          <w:sz w:val="22"/>
          <w:szCs w:val="22"/>
          <w:u w:color="000000"/>
        </w:rPr>
        <w:t>shadows</w:t>
      </w:r>
      <w:r w:rsidRPr="00AF2203">
        <w:rPr>
          <w:rFonts w:ascii="Garamond" w:eastAsia="Arial Unicode MS" w:hAnsi="Garamond" w:cs="Helvetica"/>
          <w:color w:val="000000" w:themeColor="text1"/>
          <w:sz w:val="22"/>
          <w:szCs w:val="22"/>
          <w:u w:color="000000"/>
        </w:rPr>
        <w:t xml:space="preserve"> of a waking mind</w:t>
      </w:r>
      <w:r w:rsidR="0026415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aspects of the dreamer’s personality </w:t>
      </w:r>
      <w:r w:rsidR="0026415F" w:rsidRPr="00AF2203">
        <w:rPr>
          <w:rFonts w:ascii="Garamond" w:eastAsia="Arial Unicode MS" w:hAnsi="Garamond" w:cs="Helvetica"/>
          <w:color w:val="000000" w:themeColor="text1"/>
          <w:sz w:val="22"/>
          <w:szCs w:val="22"/>
          <w:u w:color="000000"/>
        </w:rPr>
        <w:t>such as</w:t>
      </w:r>
      <w:r w:rsidRPr="00AF2203">
        <w:rPr>
          <w:rFonts w:ascii="Garamond" w:eastAsia="Arial Unicode MS" w:hAnsi="Garamond" w:cs="Helvetica"/>
          <w:color w:val="000000" w:themeColor="text1"/>
          <w:sz w:val="22"/>
          <w:szCs w:val="22"/>
          <w:u w:color="000000"/>
        </w:rPr>
        <w:t xml:space="preserve"> their anxieties, interests, life experiences and aspirations. </w:t>
      </w:r>
      <w:r w:rsidR="00641AA2">
        <w:rPr>
          <w:rFonts w:ascii="Garamond" w:eastAsia="Arial Unicode MS" w:hAnsi="Garamond" w:cs="Helvetica"/>
          <w:color w:val="000000" w:themeColor="text1"/>
          <w:sz w:val="22"/>
          <w:szCs w:val="22"/>
          <w:u w:color="000000"/>
        </w:rPr>
        <w:t>According to his interpretation of Jungian shadows</w:t>
      </w:r>
      <w:r w:rsidRPr="00AF2203">
        <w:rPr>
          <w:rFonts w:ascii="Garamond" w:eastAsia="Arial Unicode MS" w:hAnsi="Garamond" w:cs="Helvetica"/>
          <w:color w:val="000000" w:themeColor="text1"/>
          <w:sz w:val="22"/>
          <w:szCs w:val="22"/>
          <w:u w:color="000000"/>
        </w:rPr>
        <w:t xml:space="preserve">, </w:t>
      </w:r>
      <w:r w:rsidR="00C144D9" w:rsidRPr="00AF2203">
        <w:rPr>
          <w:rFonts w:ascii="Garamond" w:eastAsia="Arial Unicode MS" w:hAnsi="Garamond" w:cs="Helvetica"/>
          <w:color w:val="000000" w:themeColor="text1"/>
          <w:sz w:val="22"/>
          <w:szCs w:val="22"/>
          <w:u w:color="000000"/>
        </w:rPr>
        <w:t>certain</w:t>
      </w:r>
      <w:r w:rsidRPr="00AF2203">
        <w:rPr>
          <w:rFonts w:ascii="Garamond" w:eastAsia="Arial Unicode MS" w:hAnsi="Garamond" w:cs="Helvetica"/>
          <w:color w:val="000000" w:themeColor="text1"/>
          <w:sz w:val="22"/>
          <w:szCs w:val="22"/>
          <w:u w:color="000000"/>
        </w:rPr>
        <w:t xml:space="preserve"> personality aspects </w:t>
      </w:r>
      <w:r w:rsidR="00641AA2">
        <w:rPr>
          <w:rFonts w:ascii="Garamond" w:eastAsia="Arial Unicode MS" w:hAnsi="Garamond" w:cs="Helvetica"/>
          <w:color w:val="000000" w:themeColor="text1"/>
          <w:sz w:val="22"/>
          <w:szCs w:val="22"/>
          <w:u w:color="000000"/>
        </w:rPr>
        <w:t xml:space="preserve">of the dreamer </w:t>
      </w:r>
      <w:r w:rsidRPr="00AF2203">
        <w:rPr>
          <w:rFonts w:ascii="Garamond" w:eastAsia="Arial Unicode MS" w:hAnsi="Garamond" w:cs="Helvetica"/>
          <w:color w:val="000000" w:themeColor="text1"/>
          <w:sz w:val="22"/>
          <w:szCs w:val="22"/>
          <w:u w:color="000000"/>
        </w:rPr>
        <w:t xml:space="preserve">could be represented in </w:t>
      </w:r>
      <w:r w:rsidRPr="00AF2203">
        <w:rPr>
          <w:rFonts w:ascii="Garamond" w:eastAsia="Arial Unicode MS" w:hAnsi="Garamond" w:cs="Helvetica"/>
          <w:color w:val="000000" w:themeColor="text1"/>
          <w:sz w:val="22"/>
          <w:szCs w:val="22"/>
          <w:u w:color="000000"/>
        </w:rPr>
        <w:lastRenderedPageBreak/>
        <w:t>the dream</w:t>
      </w:r>
      <w:r w:rsidR="00641AA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world as other people, images, themes</w:t>
      </w:r>
      <w:r w:rsidR="006E359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 atmospheric </w:t>
      </w:r>
      <w:r w:rsidRPr="00AF2203">
        <w:rPr>
          <w:rFonts w:ascii="Garamond" w:eastAsia="Arial Unicode MS" w:hAnsi="Garamond" w:cs="Helvetica"/>
          <w:i/>
          <w:color w:val="000000" w:themeColor="text1"/>
          <w:sz w:val="22"/>
          <w:szCs w:val="22"/>
          <w:u w:color="000000"/>
        </w:rPr>
        <w:t>feelings</w:t>
      </w:r>
      <w:r w:rsidRPr="00AF2203">
        <w:rPr>
          <w:rFonts w:ascii="Garamond" w:eastAsia="Arial Unicode MS" w:hAnsi="Garamond" w:cs="Helvetica"/>
          <w:color w:val="000000" w:themeColor="text1"/>
          <w:sz w:val="22"/>
          <w:szCs w:val="22"/>
          <w:u w:color="000000"/>
        </w:rPr>
        <w:t>.</w:t>
      </w:r>
    </w:p>
    <w:p w14:paraId="1DE04CD9" w14:textId="126C378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 xml:space="preserve">reality modulator </w:t>
      </w:r>
      <w:r w:rsidR="001E6EF6">
        <w:rPr>
          <w:rFonts w:ascii="Garamond" w:eastAsia="Arial Unicode MS" w:hAnsi="Garamond" w:cs="Helvetica"/>
          <w:color w:val="000000" w:themeColor="text1"/>
          <w:sz w:val="22"/>
          <w:szCs w:val="22"/>
          <w:u w:color="000000"/>
        </w:rPr>
        <w:t>spoke with its familiar voice</w:t>
      </w:r>
      <w:r w:rsidRPr="00AF2203">
        <w:rPr>
          <w:rFonts w:ascii="Garamond" w:eastAsia="Arial Unicode MS" w:hAnsi="Garamond" w:cs="Helvetica"/>
          <w:color w:val="000000" w:themeColor="text1"/>
          <w:sz w:val="22"/>
          <w:szCs w:val="22"/>
          <w:u w:color="000000"/>
        </w:rPr>
        <w:t>:</w:t>
      </w:r>
    </w:p>
    <w:p w14:paraId="40F0F56D" w14:textId="128A6521" w:rsidR="00BE3C44" w:rsidRPr="00AF2203" w:rsidRDefault="00BE3C44" w:rsidP="00BE3C44">
      <w:pPr>
        <w:pStyle w:val="ListParagraph"/>
        <w:autoSpaceDE w:val="0"/>
        <w:autoSpaceDN w:val="0"/>
        <w:adjustRightInd w:val="0"/>
        <w:ind w:left="454"/>
        <w:jc w:val="both"/>
        <w:rPr>
          <w:rFonts w:ascii="Courier" w:eastAsia="Arial Unicode MS" w:hAnsi="Courier" w:cs="Helvetica"/>
          <w:iCs/>
          <w:color w:val="000000" w:themeColor="text1"/>
          <w:sz w:val="20"/>
          <w:szCs w:val="20"/>
          <w:u w:color="000000"/>
        </w:rPr>
      </w:pP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color w:val="000000" w:themeColor="text1"/>
          <w:sz w:val="20"/>
          <w:szCs w:val="20"/>
          <w:u w:color="000000"/>
        </w:rPr>
        <w:t>Shadows</w:t>
      </w:r>
      <w:r w:rsidRPr="00AF2203">
        <w:rPr>
          <w:rFonts w:ascii="Courier" w:eastAsia="Arial Unicode MS" w:hAnsi="Courier" w:cs="Helvetica"/>
          <w:color w:val="000000" w:themeColor="text1"/>
          <w:sz w:val="20"/>
          <w:szCs w:val="20"/>
          <w:u w:color="000000"/>
        </w:rPr>
        <w:t xml:space="preserve"> relate to the secret aspects of one’s self</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one’s </w:t>
      </w:r>
      <w:r w:rsidRPr="00AF2203">
        <w:rPr>
          <w:rFonts w:ascii="Courier" w:eastAsia="Arial Unicode MS" w:hAnsi="Courier" w:cs="Helvetica"/>
          <w:i/>
          <w:color w:val="000000" w:themeColor="text1"/>
          <w:sz w:val="20"/>
          <w:szCs w:val="20"/>
          <w:u w:color="000000"/>
        </w:rPr>
        <w:t>id</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which we do not recognize.</w:t>
      </w:r>
      <w:r w:rsidRPr="00AF2203">
        <w:rPr>
          <w:rFonts w:ascii="Courier" w:eastAsia="Arial Unicode MS" w:hAnsi="Courier" w:cs="Helvetica"/>
          <w:iCs/>
          <w:color w:val="000000" w:themeColor="text1"/>
          <w:sz w:val="20"/>
          <w:szCs w:val="20"/>
          <w:u w:color="000000"/>
        </w:rPr>
        <w:t>’</w:t>
      </w:r>
    </w:p>
    <w:p w14:paraId="77043335" w14:textId="06090EE0"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So, if this is all part of Ragnor’s dream, then I, Quentin Parsley, am a shadow </w:t>
      </w:r>
      <w:r w:rsidR="00BB0E7A" w:rsidRPr="00AF2203">
        <w:rPr>
          <w:rFonts w:ascii="Garamond" w:eastAsia="Arial Unicode MS" w:hAnsi="Garamond" w:cs="Helvetica"/>
          <w:i/>
          <w:iCs/>
          <w:color w:val="000000" w:themeColor="text1"/>
          <w:sz w:val="22"/>
          <w:szCs w:val="22"/>
          <w:u w:color="000000"/>
        </w:rPr>
        <w:t>for</w:t>
      </w:r>
      <w:r w:rsidRPr="00AF2203">
        <w:rPr>
          <w:rFonts w:ascii="Garamond" w:eastAsia="Arial Unicode MS" w:hAnsi="Garamond" w:cs="Helvetica"/>
          <w:i/>
          <w:iCs/>
          <w:color w:val="000000" w:themeColor="text1"/>
          <w:sz w:val="22"/>
          <w:szCs w:val="22"/>
          <w:u w:color="000000"/>
        </w:rPr>
        <w:t xml:space="preserve"> some </w:t>
      </w:r>
      <w:r w:rsidRPr="00C82E8C">
        <w:rPr>
          <w:rFonts w:ascii="Garamond" w:eastAsia="Arial Unicode MS" w:hAnsi="Garamond" w:cs="Helvetica"/>
          <w:i/>
          <w:iCs/>
          <w:color w:val="000000" w:themeColor="text1"/>
          <w:sz w:val="22"/>
          <w:szCs w:val="22"/>
          <w:u w:val="single" w:color="000000"/>
        </w:rPr>
        <w:t>aspect</w:t>
      </w:r>
      <w:r w:rsidRPr="00AF2203">
        <w:rPr>
          <w:rFonts w:ascii="Garamond" w:eastAsia="Arial Unicode MS" w:hAnsi="Garamond" w:cs="Helvetica"/>
          <w:i/>
          <w:iCs/>
          <w:color w:val="000000" w:themeColor="text1"/>
          <w:sz w:val="22"/>
          <w:szCs w:val="22"/>
          <w:u w:color="000000"/>
        </w:rPr>
        <w:t xml:space="preserve"> of him.</w:t>
      </w:r>
    </w:p>
    <w:p w14:paraId="772D6592" w14:textId="0306124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‘Is the knowledge of my own existence real?’ Quentin mumbled.</w:t>
      </w:r>
    </w:p>
    <w:p w14:paraId="1574253D" w14:textId="402BB221" w:rsidR="00BE3C44" w:rsidRPr="00AF2203" w:rsidRDefault="00BE3C44" w:rsidP="003A4A40">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FF5527" w:rsidRPr="00AF2203">
        <w:rPr>
          <w:rFonts w:ascii="Garamond" w:eastAsia="Arial Unicode MS" w:hAnsi="Garamond" w:cs="Helvetica"/>
          <w:color w:val="000000" w:themeColor="text1"/>
          <w:sz w:val="22"/>
          <w:szCs w:val="22"/>
          <w:u w:color="000000"/>
        </w:rPr>
        <w:t>text box flashed on his visor screen</w:t>
      </w:r>
      <w:r w:rsidR="00DF167F" w:rsidRPr="00AF2203">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 ‘</w:t>
      </w:r>
      <w:r w:rsidRPr="00AF2203">
        <w:rPr>
          <w:rFonts w:ascii="Courier" w:eastAsia="Arial Unicode MS" w:hAnsi="Courier" w:cs="Helvetica"/>
          <w:color w:val="000000" w:themeColor="text1"/>
          <w:sz w:val="20"/>
          <w:szCs w:val="20"/>
          <w:u w:color="000000"/>
        </w:rPr>
        <w:t>MODUS</w:t>
      </w:r>
      <w:r w:rsidR="00521FDD" w:rsidRPr="00AF2203">
        <w:rPr>
          <w:rFonts w:ascii="Courier" w:eastAsia="Arial Unicode MS" w:hAnsi="Courier" w:cs="Helvetica"/>
          <w:color w:val="000000" w:themeColor="text1"/>
          <w:sz w:val="20"/>
          <w:szCs w:val="20"/>
          <w:u w:color="000000"/>
        </w:rPr>
        <w:t xml:space="preserve"> </w:t>
      </w:r>
      <w:r w:rsidRPr="00AF2203">
        <w:rPr>
          <w:rFonts w:ascii="Courier" w:eastAsia="Arial Unicode MS" w:hAnsi="Courier" w:cs="Helvetica"/>
          <w:color w:val="000000" w:themeColor="text1"/>
          <w:sz w:val="20"/>
          <w:szCs w:val="20"/>
          <w:u w:color="000000"/>
        </w:rPr>
        <w:t>PONENS</w:t>
      </w:r>
      <w:r w:rsidRPr="00AF2203">
        <w:rPr>
          <w:rFonts w:ascii="Garamond" w:eastAsia="Arial Unicode MS" w:hAnsi="Garamond" w:cs="Helvetica"/>
          <w:color w:val="000000" w:themeColor="text1"/>
          <w:sz w:val="22"/>
          <w:szCs w:val="22"/>
          <w:u w:color="000000"/>
        </w:rPr>
        <w:t>’</w:t>
      </w:r>
      <w:r w:rsidR="00FF5527"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had </w:t>
      </w:r>
      <w:r w:rsidR="003A4A40" w:rsidRPr="00AF2203">
        <w:rPr>
          <w:rFonts w:ascii="Garamond" w:eastAsia="Arial Unicode MS" w:hAnsi="Garamond" w:cs="Helvetica"/>
          <w:color w:val="000000" w:themeColor="text1"/>
          <w:sz w:val="22"/>
          <w:szCs w:val="22"/>
          <w:u w:color="000000"/>
        </w:rPr>
        <w:t>heard</w:t>
      </w:r>
      <w:r w:rsidRPr="00AF2203">
        <w:rPr>
          <w:rFonts w:ascii="Garamond" w:eastAsia="Arial Unicode MS" w:hAnsi="Garamond" w:cs="Helvetica"/>
          <w:color w:val="000000" w:themeColor="text1"/>
          <w:sz w:val="22"/>
          <w:szCs w:val="22"/>
          <w:u w:color="000000"/>
        </w:rPr>
        <w:t xml:space="preserve"> the phrase in </w:t>
      </w:r>
      <w:r w:rsidR="009B4155">
        <w:rPr>
          <w:rFonts w:ascii="Garamond" w:eastAsia="Arial Unicode MS" w:hAnsi="Garamond" w:cs="Helvetica"/>
          <w:color w:val="000000" w:themeColor="text1"/>
          <w:sz w:val="22"/>
          <w:szCs w:val="22"/>
          <w:u w:color="000000"/>
        </w:rPr>
        <w:t>a</w:t>
      </w:r>
      <w:r w:rsidR="003A4A40" w:rsidRPr="00AF2203">
        <w:rPr>
          <w:rFonts w:ascii="Garamond" w:eastAsia="Arial Unicode MS" w:hAnsi="Garamond" w:cs="Helvetica"/>
          <w:color w:val="000000" w:themeColor="text1"/>
          <w:sz w:val="22"/>
          <w:szCs w:val="22"/>
          <w:u w:color="000000"/>
        </w:rPr>
        <w:t xml:space="preserve"> clever Fringe show</w:t>
      </w:r>
      <w:r w:rsidRPr="00AF2203">
        <w:rPr>
          <w:rFonts w:ascii="Garamond" w:eastAsia="Arial Unicode MS" w:hAnsi="Garamond" w:cs="Helvetica"/>
          <w:i/>
          <w:color w:val="000000" w:themeColor="text1"/>
          <w:sz w:val="22"/>
          <w:szCs w:val="22"/>
          <w:u w:color="000000"/>
        </w:rPr>
        <w:t>.</w:t>
      </w:r>
      <w:r w:rsidRPr="00AF2203">
        <w:rPr>
          <w:rStyle w:val="FootnoteReference"/>
          <w:rFonts w:ascii="Garamond" w:eastAsia="Arial Unicode MS" w:hAnsi="Garamond" w:cs="Helvetica"/>
          <w:i/>
          <w:color w:val="000000" w:themeColor="text1"/>
          <w:sz w:val="22"/>
          <w:szCs w:val="22"/>
          <w:u w:color="000000"/>
        </w:rPr>
        <w:footnoteReference w:id="110"/>
      </w:r>
    </w:p>
    <w:p w14:paraId="23C5548D" w14:textId="55AE6568" w:rsidR="00BE3C44" w:rsidRPr="00AF2203" w:rsidRDefault="0042460E"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And</w:t>
      </w:r>
      <w:r w:rsidR="00BE3C44" w:rsidRPr="00AF2203">
        <w:rPr>
          <w:rFonts w:ascii="Garamond" w:eastAsia="Arial Unicode MS" w:hAnsi="Garamond" w:cs="Helvetica"/>
          <w:i/>
          <w:color w:val="000000" w:themeColor="text1"/>
          <w:sz w:val="22"/>
          <w:szCs w:val="22"/>
          <w:u w:color="000000"/>
        </w:rPr>
        <w:t xml:space="preserve"> if a dream is a shadow of </w:t>
      </w:r>
      <w:r w:rsidR="00801FF6" w:rsidRPr="00AF2203">
        <w:rPr>
          <w:rFonts w:ascii="Garamond" w:eastAsia="Arial Unicode MS" w:hAnsi="Garamond" w:cs="Helvetica"/>
          <w:i/>
          <w:color w:val="000000" w:themeColor="text1"/>
          <w:sz w:val="22"/>
          <w:szCs w:val="22"/>
          <w:u w:color="000000"/>
        </w:rPr>
        <w:t>a dreamer’s mind</w:t>
      </w:r>
      <w:r w:rsidR="00BE3C44" w:rsidRPr="00AF2203">
        <w:rPr>
          <w:rFonts w:ascii="Garamond" w:eastAsia="Arial Unicode MS" w:hAnsi="Garamond" w:cs="Helvetica"/>
          <w:i/>
          <w:color w:val="000000" w:themeColor="text1"/>
          <w:sz w:val="22"/>
          <w:szCs w:val="22"/>
          <w:u w:color="000000"/>
        </w:rPr>
        <w:t xml:space="preserve">, then if the dream definitely exists, does this mean there must be a dreamer? </w:t>
      </w:r>
      <w:r w:rsidR="00BE3C44" w:rsidRPr="00AF2203">
        <w:rPr>
          <w:rStyle w:val="FootnoteReference"/>
          <w:rFonts w:ascii="Garamond" w:eastAsia="Arial Unicode MS" w:hAnsi="Garamond" w:cs="Helvetica"/>
          <w:i/>
          <w:color w:val="000000" w:themeColor="text1"/>
          <w:sz w:val="22"/>
          <w:szCs w:val="22"/>
          <w:u w:color="000000"/>
        </w:rPr>
        <w:footnoteReference w:id="111"/>
      </w:r>
    </w:p>
    <w:p w14:paraId="690A973F" w14:textId="77777777" w:rsidR="00846E2B" w:rsidRDefault="00E71ED3" w:rsidP="00EF4936">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But </w:t>
      </w:r>
      <w:r w:rsidR="00202A44" w:rsidRPr="00AF2203">
        <w:rPr>
          <w:rFonts w:ascii="Garamond" w:eastAsia="Arial Unicode MS" w:hAnsi="Garamond" w:cs="Helvetica"/>
          <w:i/>
          <w:color w:val="000000" w:themeColor="text1"/>
          <w:sz w:val="22"/>
          <w:szCs w:val="22"/>
          <w:u w:color="000000"/>
        </w:rPr>
        <w:t xml:space="preserve">how do we prove we are in a dream if we </w:t>
      </w:r>
      <w:r w:rsidR="002A153D" w:rsidRPr="00AF2203">
        <w:rPr>
          <w:rFonts w:ascii="Garamond" w:eastAsia="Arial Unicode MS" w:hAnsi="Garamond" w:cs="Helvetica"/>
          <w:i/>
          <w:color w:val="000000" w:themeColor="text1"/>
          <w:sz w:val="22"/>
          <w:szCs w:val="22"/>
          <w:u w:color="000000"/>
        </w:rPr>
        <w:t>cannot</w:t>
      </w:r>
      <w:r w:rsidR="00202A44" w:rsidRPr="00AF2203">
        <w:rPr>
          <w:rFonts w:ascii="Garamond" w:eastAsia="Arial Unicode MS" w:hAnsi="Garamond" w:cs="Helvetica"/>
          <w:i/>
          <w:color w:val="000000" w:themeColor="text1"/>
          <w:sz w:val="22"/>
          <w:szCs w:val="22"/>
          <w:u w:color="000000"/>
        </w:rPr>
        <w:t xml:space="preserve"> prove the converse?</w:t>
      </w:r>
      <w:r w:rsidR="00FA64B7" w:rsidRPr="00AF2203">
        <w:rPr>
          <w:rFonts w:ascii="Garamond" w:eastAsia="Arial Unicode MS" w:hAnsi="Garamond" w:cs="Helvetica"/>
          <w:i/>
          <w:color w:val="000000" w:themeColor="text1"/>
          <w:sz w:val="22"/>
          <w:szCs w:val="22"/>
          <w:u w:color="000000"/>
        </w:rPr>
        <w:t xml:space="preserve"> It is not a testable hypothesis.</w:t>
      </w:r>
    </w:p>
    <w:p w14:paraId="178EDA27" w14:textId="6E4F089E" w:rsidR="009908F6" w:rsidRPr="00846E2B" w:rsidRDefault="00EF4936" w:rsidP="00846E2B">
      <w:pPr>
        <w:autoSpaceDE w:val="0"/>
        <w:autoSpaceDN w:val="0"/>
        <w:adjustRightInd w:val="0"/>
        <w:jc w:val="both"/>
        <w:rPr>
          <w:rFonts w:ascii="Garamond" w:eastAsia="Arial Unicode MS" w:hAnsi="Garamond" w:cs="Helvetica"/>
          <w:i/>
          <w:color w:val="000000" w:themeColor="text1"/>
          <w:sz w:val="22"/>
          <w:szCs w:val="22"/>
          <w:u w:color="000000"/>
        </w:rPr>
      </w:pPr>
      <w:r w:rsidRPr="00846E2B">
        <w:rPr>
          <w:rFonts w:ascii="Garamond" w:eastAsia="Arial Unicode MS" w:hAnsi="Garamond" w:cs="Helvetica"/>
          <w:iCs/>
          <w:color w:val="000000" w:themeColor="text1"/>
          <w:sz w:val="22"/>
          <w:szCs w:val="22"/>
          <w:u w:color="000000"/>
        </w:rPr>
        <w:t>Quentin’s RM set said, ‘</w:t>
      </w:r>
      <w:r w:rsidR="002A153D" w:rsidRPr="007D43DE">
        <w:rPr>
          <w:rFonts w:ascii="Courier New" w:eastAsia="Arial Unicode MS" w:hAnsi="Courier New" w:cs="Courier New"/>
          <w:iCs/>
          <w:color w:val="000000" w:themeColor="text1"/>
          <w:sz w:val="20"/>
          <w:szCs w:val="20"/>
          <w:u w:color="000000"/>
        </w:rPr>
        <w:t xml:space="preserve">All we can be sure of is qualia. That is all there is. </w:t>
      </w:r>
      <w:r w:rsidR="00A90C8C" w:rsidRPr="007D43DE">
        <w:rPr>
          <w:rFonts w:ascii="Courier New" w:eastAsia="Arial Unicode MS" w:hAnsi="Courier New" w:cs="Courier New"/>
          <w:iCs/>
          <w:color w:val="000000" w:themeColor="text1"/>
          <w:sz w:val="20"/>
          <w:szCs w:val="20"/>
          <w:u w:color="000000"/>
        </w:rPr>
        <w:t>There</w:t>
      </w:r>
      <w:r w:rsidR="002A153D" w:rsidRPr="007D43DE">
        <w:rPr>
          <w:rFonts w:ascii="Courier New" w:eastAsia="Arial Unicode MS" w:hAnsi="Courier New" w:cs="Courier New"/>
          <w:iCs/>
          <w:color w:val="000000" w:themeColor="text1"/>
          <w:sz w:val="20"/>
          <w:szCs w:val="20"/>
          <w:u w:color="000000"/>
        </w:rPr>
        <w:t xml:space="preserve"> is just a single</w:t>
      </w:r>
      <w:r w:rsidR="007A7984" w:rsidRPr="007D43DE">
        <w:rPr>
          <w:rFonts w:ascii="Courier New" w:eastAsia="Arial Unicode MS" w:hAnsi="Courier New" w:cs="Courier New"/>
          <w:iCs/>
          <w:color w:val="000000" w:themeColor="text1"/>
          <w:sz w:val="20"/>
          <w:szCs w:val="20"/>
          <w:u w:color="000000"/>
        </w:rPr>
        <w:t xml:space="preserve"> and</w:t>
      </w:r>
      <w:r w:rsidR="00F3432E" w:rsidRPr="007D43DE">
        <w:rPr>
          <w:rFonts w:ascii="Courier New" w:eastAsia="Arial Unicode MS" w:hAnsi="Courier New" w:cs="Courier New"/>
          <w:iCs/>
          <w:color w:val="000000" w:themeColor="text1"/>
          <w:sz w:val="20"/>
          <w:szCs w:val="20"/>
          <w:u w:color="000000"/>
        </w:rPr>
        <w:t xml:space="preserve"> shared </w:t>
      </w:r>
      <w:r w:rsidR="002A153D" w:rsidRPr="007D43DE">
        <w:rPr>
          <w:rFonts w:ascii="Courier New" w:eastAsia="Arial Unicode MS" w:hAnsi="Courier New" w:cs="Courier New"/>
          <w:iCs/>
          <w:color w:val="000000" w:themeColor="text1"/>
          <w:sz w:val="20"/>
          <w:szCs w:val="20"/>
          <w:u w:color="000000"/>
        </w:rPr>
        <w:t>eternal qualia</w:t>
      </w:r>
      <w:r w:rsidR="002A153D" w:rsidRPr="00846E2B">
        <w:rPr>
          <w:rFonts w:ascii="Garamond" w:eastAsia="Arial Unicode MS" w:hAnsi="Garamond" w:cs="Helvetica"/>
          <w:iCs/>
          <w:color w:val="000000" w:themeColor="text1"/>
          <w:sz w:val="22"/>
          <w:szCs w:val="22"/>
          <w:u w:color="000000"/>
        </w:rPr>
        <w:t>.</w:t>
      </w:r>
      <w:r w:rsidRPr="00846E2B">
        <w:rPr>
          <w:rFonts w:ascii="Garamond" w:eastAsia="Arial Unicode MS" w:hAnsi="Garamond" w:cs="Helvetica"/>
          <w:iCs/>
          <w:color w:val="000000" w:themeColor="text1"/>
          <w:sz w:val="22"/>
          <w:szCs w:val="22"/>
          <w:u w:color="000000"/>
        </w:rPr>
        <w:t>’</w:t>
      </w:r>
    </w:p>
    <w:p w14:paraId="64497252" w14:textId="07A7DE3B"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felt </w:t>
      </w:r>
      <w:r w:rsidR="0064076E">
        <w:rPr>
          <w:rFonts w:ascii="Garamond" w:eastAsia="Arial Unicode MS" w:hAnsi="Garamond" w:cs="Helvetica"/>
          <w:color w:val="000000" w:themeColor="text1"/>
          <w:sz w:val="22"/>
          <w:szCs w:val="22"/>
          <w:u w:color="000000"/>
        </w:rPr>
        <w:t>flustered</w:t>
      </w:r>
      <w:r w:rsidR="00837C8B" w:rsidRPr="00AF2203">
        <w:rPr>
          <w:rFonts w:ascii="Garamond" w:eastAsia="Arial Unicode MS" w:hAnsi="Garamond" w:cs="Helvetica"/>
          <w:color w:val="000000" w:themeColor="text1"/>
          <w:sz w:val="22"/>
          <w:szCs w:val="22"/>
          <w:u w:color="000000"/>
        </w:rPr>
        <w:t xml:space="preserve"> and slid off his RM set</w:t>
      </w:r>
      <w:r w:rsidR="00DB3629">
        <w:rPr>
          <w:rFonts w:ascii="Garamond" w:eastAsia="Arial Unicode MS" w:hAnsi="Garamond" w:cs="Helvetica"/>
          <w:color w:val="000000" w:themeColor="text1"/>
          <w:sz w:val="22"/>
          <w:szCs w:val="22"/>
          <w:u w:color="000000"/>
        </w:rPr>
        <w:t>. I</w:t>
      </w:r>
      <w:r w:rsidR="004C4113">
        <w:rPr>
          <w:rFonts w:ascii="Garamond" w:eastAsia="Arial Unicode MS" w:hAnsi="Garamond" w:cs="Helvetica"/>
          <w:color w:val="000000" w:themeColor="text1"/>
          <w:sz w:val="22"/>
          <w:szCs w:val="22"/>
          <w:u w:color="000000"/>
        </w:rPr>
        <w:t>t wasn’t helping</w:t>
      </w:r>
      <w:r w:rsidRPr="00AF2203">
        <w:rPr>
          <w:rFonts w:ascii="Garamond" w:eastAsia="Arial Unicode MS" w:hAnsi="Garamond" w:cs="Helvetica"/>
          <w:color w:val="000000" w:themeColor="text1"/>
          <w:sz w:val="22"/>
          <w:szCs w:val="22"/>
          <w:u w:color="000000"/>
        </w:rPr>
        <w:t xml:space="preserve">. </w:t>
      </w:r>
    </w:p>
    <w:p w14:paraId="16E277EB" w14:textId="25952C09" w:rsidR="009A26C1" w:rsidRPr="00AF2203" w:rsidRDefault="009A26C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Maybe </w:t>
      </w:r>
      <w:r w:rsidR="00E66556" w:rsidRPr="00AF2203">
        <w:rPr>
          <w:rFonts w:ascii="Garamond" w:eastAsia="Arial Unicode MS" w:hAnsi="Garamond" w:cs="Helvetica"/>
          <w:i/>
          <w:color w:val="000000" w:themeColor="text1"/>
          <w:sz w:val="22"/>
          <w:szCs w:val="22"/>
          <w:u w:color="000000"/>
        </w:rPr>
        <w:t>m</w:t>
      </w:r>
      <w:r w:rsidR="00CA54FB" w:rsidRPr="00AF2203">
        <w:rPr>
          <w:rFonts w:ascii="Garamond" w:eastAsia="Arial Unicode MS" w:hAnsi="Garamond" w:cs="Helvetica"/>
          <w:i/>
          <w:color w:val="000000" w:themeColor="text1"/>
          <w:sz w:val="22"/>
          <w:szCs w:val="22"/>
          <w:u w:color="000000"/>
        </w:rPr>
        <w:t xml:space="preserve">odus </w:t>
      </w:r>
      <w:r w:rsidR="00E66556" w:rsidRPr="00AF2203">
        <w:rPr>
          <w:rFonts w:ascii="Garamond" w:eastAsia="Arial Unicode MS" w:hAnsi="Garamond" w:cs="Helvetica"/>
          <w:i/>
          <w:color w:val="000000" w:themeColor="text1"/>
          <w:sz w:val="22"/>
          <w:szCs w:val="22"/>
          <w:u w:color="000000"/>
        </w:rPr>
        <w:t>p</w:t>
      </w:r>
      <w:r w:rsidR="00CA54FB" w:rsidRPr="00AF2203">
        <w:rPr>
          <w:rFonts w:ascii="Garamond" w:eastAsia="Arial Unicode MS" w:hAnsi="Garamond" w:cs="Helvetica"/>
          <w:i/>
          <w:color w:val="000000" w:themeColor="text1"/>
          <w:sz w:val="22"/>
          <w:szCs w:val="22"/>
          <w:u w:color="000000"/>
        </w:rPr>
        <w:t xml:space="preserve">onens </w:t>
      </w:r>
      <w:r w:rsidRPr="00AF2203">
        <w:rPr>
          <w:rFonts w:ascii="Garamond" w:eastAsia="Arial Unicode MS" w:hAnsi="Garamond" w:cs="Helvetica"/>
          <w:i/>
          <w:color w:val="000000" w:themeColor="text1"/>
          <w:sz w:val="22"/>
          <w:szCs w:val="22"/>
          <w:u w:color="000000"/>
        </w:rPr>
        <w:t xml:space="preserve">is not relevant </w:t>
      </w:r>
      <w:r w:rsidR="00CA54FB" w:rsidRPr="00AF2203">
        <w:rPr>
          <w:rFonts w:ascii="Garamond" w:eastAsia="Arial Unicode MS" w:hAnsi="Garamond" w:cs="Helvetica"/>
          <w:i/>
          <w:color w:val="000000" w:themeColor="text1"/>
          <w:sz w:val="22"/>
          <w:szCs w:val="22"/>
          <w:u w:color="000000"/>
        </w:rPr>
        <w:t xml:space="preserve">to these </w:t>
      </w:r>
      <w:r w:rsidR="00E66556" w:rsidRPr="00AF2203">
        <w:rPr>
          <w:rFonts w:ascii="Garamond" w:eastAsia="Arial Unicode MS" w:hAnsi="Garamond" w:cs="Helvetica"/>
          <w:i/>
          <w:color w:val="000000" w:themeColor="text1"/>
          <w:sz w:val="22"/>
          <w:szCs w:val="22"/>
          <w:u w:color="000000"/>
        </w:rPr>
        <w:t xml:space="preserve">ontological </w:t>
      </w:r>
      <w:r w:rsidR="00CA54FB" w:rsidRPr="00AF2203">
        <w:rPr>
          <w:rFonts w:ascii="Garamond" w:eastAsia="Arial Unicode MS" w:hAnsi="Garamond" w:cs="Helvetica"/>
          <w:i/>
          <w:color w:val="000000" w:themeColor="text1"/>
          <w:sz w:val="22"/>
          <w:szCs w:val="22"/>
          <w:u w:color="000000"/>
        </w:rPr>
        <w:t>questions</w:t>
      </w:r>
      <w:r w:rsidR="002D2684">
        <w:rPr>
          <w:rFonts w:ascii="Garamond" w:eastAsia="Arial Unicode MS" w:hAnsi="Garamond" w:cs="Helvetica"/>
          <w:i/>
          <w:color w:val="000000" w:themeColor="text1"/>
          <w:sz w:val="22"/>
          <w:szCs w:val="22"/>
          <w:u w:color="000000"/>
        </w:rPr>
        <w:t>,</w:t>
      </w:r>
      <w:r w:rsidR="002A153D" w:rsidRPr="00AF2203">
        <w:rPr>
          <w:rFonts w:ascii="Garamond" w:eastAsia="Arial Unicode MS" w:hAnsi="Garamond" w:cs="Helvetica"/>
          <w:i/>
          <w:color w:val="000000" w:themeColor="text1"/>
          <w:sz w:val="22"/>
          <w:szCs w:val="22"/>
          <w:u w:color="000000"/>
        </w:rPr>
        <w:t xml:space="preserve"> that i</w:t>
      </w:r>
      <w:r w:rsidR="009A0F73" w:rsidRPr="00AF2203">
        <w:rPr>
          <w:rFonts w:ascii="Garamond" w:eastAsia="Arial Unicode MS" w:hAnsi="Garamond" w:cs="Helvetica"/>
          <w:i/>
          <w:color w:val="000000" w:themeColor="text1"/>
          <w:sz w:val="22"/>
          <w:szCs w:val="22"/>
          <w:u w:color="000000"/>
        </w:rPr>
        <w:t>t</w:t>
      </w:r>
      <w:r w:rsidR="002A153D" w:rsidRPr="00AF2203">
        <w:rPr>
          <w:rFonts w:ascii="Garamond" w:eastAsia="Arial Unicode MS" w:hAnsi="Garamond" w:cs="Helvetica"/>
          <w:i/>
          <w:color w:val="000000" w:themeColor="text1"/>
          <w:sz w:val="22"/>
          <w:szCs w:val="22"/>
          <w:u w:color="000000"/>
        </w:rPr>
        <w:t xml:space="preserve"> does not help</w:t>
      </w:r>
      <w:r w:rsidRPr="00AF2203">
        <w:rPr>
          <w:rFonts w:ascii="Garamond" w:eastAsia="Arial Unicode MS" w:hAnsi="Garamond" w:cs="Helvetica"/>
          <w:i/>
          <w:color w:val="000000" w:themeColor="text1"/>
          <w:sz w:val="22"/>
          <w:szCs w:val="22"/>
          <w:u w:color="000000"/>
        </w:rPr>
        <w:t xml:space="preserve"> to </w:t>
      </w:r>
      <w:r w:rsidR="00D8416A" w:rsidRPr="00AF2203">
        <w:rPr>
          <w:rFonts w:ascii="Garamond" w:eastAsia="Arial Unicode MS" w:hAnsi="Garamond" w:cs="Helvetica"/>
          <w:i/>
          <w:color w:val="000000" w:themeColor="text1"/>
          <w:sz w:val="22"/>
          <w:szCs w:val="22"/>
          <w:u w:color="000000"/>
        </w:rPr>
        <w:t>determine</w:t>
      </w:r>
      <w:r w:rsidRPr="00AF2203">
        <w:rPr>
          <w:rFonts w:ascii="Garamond" w:eastAsia="Arial Unicode MS" w:hAnsi="Garamond" w:cs="Helvetica"/>
          <w:i/>
          <w:color w:val="000000" w:themeColor="text1"/>
          <w:sz w:val="22"/>
          <w:szCs w:val="22"/>
          <w:u w:color="000000"/>
        </w:rPr>
        <w:t xml:space="preserve"> if we are all just the stuff of dreams</w:t>
      </w:r>
      <w:r w:rsidR="00365972">
        <w:rPr>
          <w:rFonts w:ascii="Garamond" w:eastAsia="Arial Unicode MS" w:hAnsi="Garamond" w:cs="Helvetica"/>
          <w:i/>
          <w:color w:val="000000" w:themeColor="text1"/>
          <w:sz w:val="22"/>
          <w:szCs w:val="22"/>
          <w:u w:color="000000"/>
        </w:rPr>
        <w:t>.</w:t>
      </w:r>
    </w:p>
    <w:p w14:paraId="047BA492" w14:textId="3ECE19AA" w:rsidR="00CC74FA" w:rsidRPr="00AF2203" w:rsidRDefault="00D8416A"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Or perhaps </w:t>
      </w:r>
      <w:r w:rsidR="00E66556" w:rsidRPr="00AF2203">
        <w:rPr>
          <w:rFonts w:ascii="Garamond" w:eastAsia="Arial Unicode MS" w:hAnsi="Garamond" w:cs="Helvetica"/>
          <w:i/>
          <w:color w:val="000000" w:themeColor="text1"/>
          <w:sz w:val="22"/>
          <w:szCs w:val="22"/>
          <w:u w:color="000000"/>
        </w:rPr>
        <w:t>m</w:t>
      </w:r>
      <w:r w:rsidR="001B4620" w:rsidRPr="00AF2203">
        <w:rPr>
          <w:rFonts w:ascii="Garamond" w:eastAsia="Arial Unicode MS" w:hAnsi="Garamond" w:cs="Helvetica"/>
          <w:i/>
          <w:color w:val="000000" w:themeColor="text1"/>
          <w:sz w:val="22"/>
          <w:szCs w:val="22"/>
          <w:u w:color="000000"/>
        </w:rPr>
        <w:t xml:space="preserve">odus </w:t>
      </w:r>
      <w:r w:rsidR="00E66556" w:rsidRPr="00AF2203">
        <w:rPr>
          <w:rFonts w:ascii="Garamond" w:eastAsia="Arial Unicode MS" w:hAnsi="Garamond" w:cs="Helvetica"/>
          <w:i/>
          <w:color w:val="000000" w:themeColor="text1"/>
          <w:sz w:val="22"/>
          <w:szCs w:val="22"/>
          <w:u w:color="000000"/>
        </w:rPr>
        <w:t>p</w:t>
      </w:r>
      <w:r w:rsidR="001B4620" w:rsidRPr="00AF2203">
        <w:rPr>
          <w:rFonts w:ascii="Garamond" w:eastAsia="Arial Unicode MS" w:hAnsi="Garamond" w:cs="Helvetica"/>
          <w:i/>
          <w:color w:val="000000" w:themeColor="text1"/>
          <w:sz w:val="22"/>
          <w:szCs w:val="22"/>
          <w:u w:color="000000"/>
        </w:rPr>
        <w:t>onens</w:t>
      </w:r>
      <w:r w:rsidR="009A26C1" w:rsidRPr="00AF2203">
        <w:rPr>
          <w:rFonts w:ascii="Garamond" w:eastAsia="Arial Unicode MS" w:hAnsi="Garamond" w:cs="Helvetica"/>
          <w:i/>
          <w:color w:val="000000" w:themeColor="text1"/>
          <w:sz w:val="22"/>
          <w:szCs w:val="22"/>
          <w:u w:color="000000"/>
        </w:rPr>
        <w:t xml:space="preserve"> </w:t>
      </w:r>
      <w:r w:rsidR="00AC2678" w:rsidRPr="00AF2203">
        <w:rPr>
          <w:rFonts w:ascii="Garamond" w:eastAsia="Arial Unicode MS" w:hAnsi="Garamond" w:cs="Helvetica"/>
          <w:i/>
          <w:color w:val="000000" w:themeColor="text1"/>
          <w:sz w:val="22"/>
          <w:szCs w:val="22"/>
          <w:u w:val="single" w:color="000000"/>
        </w:rPr>
        <w:t>is</w:t>
      </w:r>
      <w:r w:rsidR="00AC2678" w:rsidRPr="00AF2203">
        <w:rPr>
          <w:rFonts w:ascii="Garamond" w:eastAsia="Arial Unicode MS" w:hAnsi="Garamond" w:cs="Helvetica"/>
          <w:i/>
          <w:color w:val="000000" w:themeColor="text1"/>
          <w:sz w:val="22"/>
          <w:szCs w:val="22"/>
          <w:u w:color="000000"/>
        </w:rPr>
        <w:t xml:space="preserve"> </w:t>
      </w:r>
      <w:r w:rsidR="00CC74FA" w:rsidRPr="00AF2203">
        <w:rPr>
          <w:rFonts w:ascii="Garamond" w:eastAsia="Arial Unicode MS" w:hAnsi="Garamond" w:cs="Helvetica"/>
          <w:i/>
          <w:color w:val="000000" w:themeColor="text1"/>
          <w:sz w:val="22"/>
          <w:szCs w:val="22"/>
          <w:u w:color="000000"/>
        </w:rPr>
        <w:t xml:space="preserve">relevant but it is beyond my </w:t>
      </w:r>
      <w:r w:rsidR="00F86AE4" w:rsidRPr="00AF2203">
        <w:rPr>
          <w:rFonts w:ascii="Garamond" w:eastAsia="Arial Unicode MS" w:hAnsi="Garamond" w:cs="Helvetica"/>
          <w:i/>
          <w:color w:val="000000" w:themeColor="text1"/>
          <w:sz w:val="22"/>
          <w:szCs w:val="22"/>
          <w:u w:color="000000"/>
        </w:rPr>
        <w:t>capacity</w:t>
      </w:r>
      <w:r w:rsidR="00CC74FA" w:rsidRPr="00AF2203">
        <w:rPr>
          <w:rFonts w:ascii="Garamond" w:eastAsia="Arial Unicode MS" w:hAnsi="Garamond" w:cs="Helvetica"/>
          <w:i/>
          <w:color w:val="000000" w:themeColor="text1"/>
          <w:sz w:val="22"/>
          <w:szCs w:val="22"/>
          <w:u w:color="000000"/>
        </w:rPr>
        <w:t xml:space="preserve"> of reasoning to figure out </w:t>
      </w:r>
      <w:r w:rsidR="00CC74FA" w:rsidRPr="00AF2203">
        <w:rPr>
          <w:rFonts w:ascii="Garamond" w:eastAsia="Arial Unicode MS" w:hAnsi="Garamond" w:cs="Helvetica"/>
          <w:i/>
          <w:color w:val="000000" w:themeColor="text1"/>
          <w:sz w:val="22"/>
          <w:szCs w:val="22"/>
          <w:u w:val="single" w:color="000000"/>
        </w:rPr>
        <w:t>why</w:t>
      </w:r>
      <w:r w:rsidR="00CC74FA" w:rsidRPr="00AF2203">
        <w:rPr>
          <w:rFonts w:ascii="Garamond" w:eastAsia="Arial Unicode MS" w:hAnsi="Garamond" w:cs="Helvetica"/>
          <w:i/>
          <w:color w:val="000000" w:themeColor="text1"/>
          <w:sz w:val="22"/>
          <w:szCs w:val="22"/>
          <w:u w:color="000000"/>
        </w:rPr>
        <w:t>.</w:t>
      </w:r>
      <w:r w:rsidR="00CC74FA" w:rsidRPr="00AF2203">
        <w:rPr>
          <w:rStyle w:val="FootnoteReference"/>
          <w:rFonts w:ascii="Garamond" w:eastAsia="Arial Unicode MS" w:hAnsi="Garamond" w:cs="Helvetica"/>
          <w:i/>
          <w:color w:val="000000" w:themeColor="text1"/>
          <w:sz w:val="22"/>
          <w:szCs w:val="22"/>
          <w:u w:color="000000"/>
        </w:rPr>
        <w:footnoteReference w:id="112"/>
      </w:r>
    </w:p>
    <w:p w14:paraId="219DE054" w14:textId="32D6AEC0" w:rsidR="008C7CDD" w:rsidRPr="00AF2203" w:rsidRDefault="00A073B2"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These logic</w:t>
      </w:r>
      <w:r w:rsidR="00812D6F">
        <w:rPr>
          <w:rFonts w:ascii="Garamond" w:eastAsia="Arial Unicode MS" w:hAnsi="Garamond" w:cs="Helvetica"/>
          <w:i/>
          <w:color w:val="000000" w:themeColor="text1"/>
          <w:sz w:val="22"/>
          <w:szCs w:val="22"/>
          <w:u w:color="000000"/>
        </w:rPr>
        <w:t>al</w:t>
      </w:r>
      <w:r w:rsidRPr="00AF2203">
        <w:rPr>
          <w:rFonts w:ascii="Garamond" w:eastAsia="Arial Unicode MS" w:hAnsi="Garamond" w:cs="Helvetica"/>
          <w:i/>
          <w:color w:val="000000" w:themeColor="text1"/>
          <w:sz w:val="22"/>
          <w:szCs w:val="22"/>
          <w:u w:color="000000"/>
        </w:rPr>
        <w:t xml:space="preserve"> tools are useful in those old syllogisms, those three-part </w:t>
      </w:r>
      <w:r w:rsidR="00812D6F">
        <w:rPr>
          <w:rFonts w:ascii="Garamond" w:eastAsia="Arial Unicode MS" w:hAnsi="Garamond" w:cs="Helvetica"/>
          <w:i/>
          <w:color w:val="000000" w:themeColor="text1"/>
          <w:sz w:val="22"/>
          <w:szCs w:val="22"/>
          <w:u w:color="000000"/>
        </w:rPr>
        <w:t xml:space="preserve">Platonic </w:t>
      </w:r>
      <w:proofErr w:type="spellStart"/>
      <w:r w:rsidR="00CB7662" w:rsidRPr="00CB7662">
        <w:rPr>
          <w:rFonts w:ascii="Garamond" w:eastAsia="Arial Unicode MS" w:hAnsi="Garamond" w:cs="Helvetica"/>
          <w:i/>
          <w:color w:val="000000" w:themeColor="text1"/>
          <w:sz w:val="22"/>
          <w:szCs w:val="22"/>
          <w:u w:color="000000"/>
        </w:rPr>
        <w:t>Bocardo</w:t>
      </w:r>
      <w:r w:rsidR="00CB7662">
        <w:rPr>
          <w:rFonts w:ascii="Garamond" w:eastAsia="Arial Unicode MS" w:hAnsi="Garamond" w:cs="Helvetica"/>
          <w:i/>
          <w:color w:val="000000" w:themeColor="text1"/>
          <w:sz w:val="22"/>
          <w:szCs w:val="22"/>
          <w:u w:color="000000"/>
        </w:rPr>
        <w:t>s</w:t>
      </w:r>
      <w:proofErr w:type="spellEnd"/>
      <w:r w:rsidR="00CB7662">
        <w:rPr>
          <w:rFonts w:ascii="Garamond" w:eastAsia="Arial Unicode MS" w:hAnsi="Garamond" w:cs="Helvetica"/>
          <w:i/>
          <w:color w:val="000000" w:themeColor="text1"/>
          <w:sz w:val="22"/>
          <w:szCs w:val="22"/>
          <w:u w:color="000000"/>
        </w:rPr>
        <w:t>.</w:t>
      </w:r>
    </w:p>
    <w:p w14:paraId="099F3CA1" w14:textId="446B6C32" w:rsidR="002A3C5F" w:rsidRDefault="00CC74FA"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 seems </w:t>
      </w:r>
      <w:r w:rsidR="0092143F">
        <w:rPr>
          <w:rFonts w:ascii="Garamond" w:eastAsia="Arial Unicode MS" w:hAnsi="Garamond" w:cs="Helvetica"/>
          <w:i/>
          <w:color w:val="000000" w:themeColor="text1"/>
          <w:sz w:val="22"/>
          <w:szCs w:val="22"/>
          <w:u w:color="000000"/>
        </w:rPr>
        <w:t>that</w:t>
      </w:r>
      <w:r w:rsidRPr="00AF2203">
        <w:rPr>
          <w:rFonts w:ascii="Garamond" w:eastAsia="Arial Unicode MS" w:hAnsi="Garamond" w:cs="Helvetica"/>
          <w:i/>
          <w:color w:val="000000" w:themeColor="text1"/>
          <w:sz w:val="22"/>
          <w:szCs w:val="22"/>
          <w:u w:color="000000"/>
        </w:rPr>
        <w:t xml:space="preserve"> if I can invalidate the question of “are we dreaming”, then I can more easily help Ragnor.</w:t>
      </w:r>
    </w:p>
    <w:p w14:paraId="68229008" w14:textId="2394BED0" w:rsidR="00C54B80" w:rsidRPr="00AF2203" w:rsidRDefault="00C54B80"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 xml:space="preserve">Deciding if it is </w:t>
      </w:r>
      <w:r w:rsidR="005479B5">
        <w:rPr>
          <w:rFonts w:ascii="Garamond" w:eastAsia="Arial Unicode MS" w:hAnsi="Garamond" w:cs="Helvetica"/>
          <w:i/>
          <w:color w:val="000000" w:themeColor="text1"/>
          <w:sz w:val="22"/>
          <w:szCs w:val="22"/>
          <w:u w:color="000000"/>
        </w:rPr>
        <w:t xml:space="preserve">a </w:t>
      </w:r>
      <w:r>
        <w:rPr>
          <w:rFonts w:ascii="Garamond" w:eastAsia="Arial Unicode MS" w:hAnsi="Garamond" w:cs="Helvetica"/>
          <w:i/>
          <w:color w:val="000000" w:themeColor="text1"/>
          <w:sz w:val="22"/>
          <w:szCs w:val="22"/>
          <w:u w:color="000000"/>
        </w:rPr>
        <w:t xml:space="preserve">reasonable question to ask is </w:t>
      </w:r>
      <w:r w:rsidR="00527B52">
        <w:rPr>
          <w:rFonts w:ascii="Garamond" w:eastAsia="Arial Unicode MS" w:hAnsi="Garamond" w:cs="Helvetica"/>
          <w:i/>
          <w:color w:val="000000" w:themeColor="text1"/>
          <w:sz w:val="22"/>
          <w:szCs w:val="22"/>
          <w:u w:color="000000"/>
        </w:rPr>
        <w:t>the first step</w:t>
      </w:r>
      <w:r>
        <w:rPr>
          <w:rFonts w:ascii="Garamond" w:eastAsia="Arial Unicode MS" w:hAnsi="Garamond" w:cs="Helvetica"/>
          <w:i/>
          <w:color w:val="000000" w:themeColor="text1"/>
          <w:sz w:val="22"/>
          <w:szCs w:val="22"/>
          <w:u w:color="000000"/>
        </w:rPr>
        <w:t>.</w:t>
      </w:r>
    </w:p>
    <w:p w14:paraId="5C5F7399" w14:textId="1478A013" w:rsidR="00A073B2" w:rsidRPr="00AF2203" w:rsidRDefault="00621A37" w:rsidP="008533F3">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Quentin </w:t>
      </w:r>
      <w:r w:rsidR="00A073B2" w:rsidRPr="00AF2203">
        <w:rPr>
          <w:rFonts w:ascii="Garamond" w:eastAsia="Arial Unicode MS" w:hAnsi="Garamond" w:cs="Helvetica"/>
          <w:iCs/>
          <w:color w:val="000000" w:themeColor="text1"/>
          <w:sz w:val="22"/>
          <w:szCs w:val="22"/>
          <w:u w:color="000000"/>
        </w:rPr>
        <w:t>felt wrapped in clues</w:t>
      </w:r>
      <w:r w:rsidR="00DB2BED">
        <w:rPr>
          <w:rFonts w:ascii="Garamond" w:eastAsia="Arial Unicode MS" w:hAnsi="Garamond" w:cs="Helvetica"/>
          <w:iCs/>
          <w:color w:val="000000" w:themeColor="text1"/>
          <w:sz w:val="22"/>
          <w:szCs w:val="22"/>
          <w:u w:color="000000"/>
        </w:rPr>
        <w:t>,</w:t>
      </w:r>
      <w:r w:rsidR="00A073B2" w:rsidRPr="00AF2203">
        <w:rPr>
          <w:rFonts w:ascii="Garamond" w:eastAsia="Arial Unicode MS" w:hAnsi="Garamond" w:cs="Helvetica"/>
          <w:iCs/>
          <w:color w:val="000000" w:themeColor="text1"/>
          <w:sz w:val="22"/>
          <w:szCs w:val="22"/>
          <w:u w:color="000000"/>
        </w:rPr>
        <w:t xml:space="preserve"> </w:t>
      </w:r>
      <w:r w:rsidR="00A073B2" w:rsidRPr="00AF2203">
        <w:rPr>
          <w:rFonts w:ascii="Garamond" w:eastAsia="Arial Unicode MS" w:hAnsi="Garamond" w:cs="Helvetica"/>
          <w:i/>
          <w:color w:val="000000" w:themeColor="text1"/>
          <w:sz w:val="22"/>
          <w:szCs w:val="22"/>
          <w:u w:color="000000"/>
        </w:rPr>
        <w:t>besieged</w:t>
      </w:r>
      <w:r w:rsidR="00A073B2" w:rsidRPr="00AF2203">
        <w:rPr>
          <w:rFonts w:ascii="Garamond" w:eastAsia="Arial Unicode MS" w:hAnsi="Garamond" w:cs="Helvetica"/>
          <w:iCs/>
          <w:color w:val="000000" w:themeColor="text1"/>
          <w:sz w:val="22"/>
          <w:szCs w:val="22"/>
          <w:u w:color="000000"/>
        </w:rPr>
        <w:t xml:space="preserve"> </w:t>
      </w:r>
      <w:r w:rsidR="00A073B2" w:rsidRPr="003365E9">
        <w:rPr>
          <w:rFonts w:ascii="Garamond" w:eastAsia="Arial Unicode MS" w:hAnsi="Garamond" w:cs="Helvetica"/>
          <w:i/>
          <w:color w:val="000000" w:themeColor="text1"/>
          <w:sz w:val="22"/>
          <w:szCs w:val="22"/>
          <w:u w:color="000000"/>
        </w:rPr>
        <w:t xml:space="preserve">by </w:t>
      </w:r>
      <w:r w:rsidR="003365E9" w:rsidRPr="003365E9">
        <w:rPr>
          <w:rFonts w:ascii="Garamond" w:eastAsia="Arial Unicode MS" w:hAnsi="Garamond" w:cs="Helvetica"/>
          <w:i/>
          <w:color w:val="000000" w:themeColor="text1"/>
          <w:sz w:val="22"/>
          <w:szCs w:val="22"/>
          <w:u w:color="000000"/>
        </w:rPr>
        <w:t>inklings</w:t>
      </w:r>
      <w:r w:rsidR="00A073B2" w:rsidRPr="00AF2203">
        <w:rPr>
          <w:rFonts w:ascii="Garamond" w:eastAsia="Arial Unicode MS" w:hAnsi="Garamond" w:cs="Helvetica"/>
          <w:iCs/>
          <w:color w:val="000000" w:themeColor="text1"/>
          <w:sz w:val="22"/>
          <w:szCs w:val="22"/>
          <w:u w:color="000000"/>
        </w:rPr>
        <w:t>.</w:t>
      </w:r>
    </w:p>
    <w:p w14:paraId="75F4529D" w14:textId="72637852"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his mind Quentin heard Dr Rhea </w:t>
      </w:r>
      <w:r w:rsidR="00FD0B9D" w:rsidRPr="00AF2203">
        <w:rPr>
          <w:rFonts w:ascii="Garamond" w:eastAsia="Arial Unicode MS" w:hAnsi="Garamond" w:cs="Helvetica"/>
          <w:color w:val="000000" w:themeColor="text1"/>
          <w:sz w:val="22"/>
          <w:szCs w:val="22"/>
          <w:u w:color="000000"/>
        </w:rPr>
        <w:t>say</w:t>
      </w:r>
      <w:r w:rsidRPr="00AF2203">
        <w:rPr>
          <w:rFonts w:ascii="Garamond" w:eastAsia="Arial Unicode MS" w:hAnsi="Garamond" w:cs="Helvetica"/>
          <w:color w:val="000000" w:themeColor="text1"/>
          <w:sz w:val="22"/>
          <w:szCs w:val="22"/>
          <w:u w:color="000000"/>
        </w:rPr>
        <w:t xml:space="preserve"> in a slow</w:t>
      </w:r>
      <w:r w:rsidR="00E6056F"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deliberate voice, “What we have here is a manifestation of a protective and unfulfilled personality. This is the most</w:t>
      </w:r>
      <w:r w:rsidR="00B263B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explanation.” </w:t>
      </w:r>
    </w:p>
    <w:p w14:paraId="3912351F" w14:textId="7777777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But why is this dreaming illusion a </w:t>
      </w:r>
      <w:r w:rsidRPr="003513B5">
        <w:rPr>
          <w:rFonts w:ascii="Garamond" w:eastAsia="Arial Unicode MS" w:hAnsi="Garamond" w:cs="Helvetica"/>
          <w:i/>
          <w:iCs/>
          <w:color w:val="000000" w:themeColor="text1"/>
          <w:sz w:val="22"/>
          <w:szCs w:val="22"/>
          <w:u w:val="single" w:color="000000"/>
        </w:rPr>
        <w:t>nightmare</w:t>
      </w:r>
      <w:r w:rsidRPr="00AF2203">
        <w:rPr>
          <w:rFonts w:ascii="Garamond" w:eastAsia="Arial Unicode MS" w:hAnsi="Garamond" w:cs="Helvetica"/>
          <w:i/>
          <w:iCs/>
          <w:color w:val="000000" w:themeColor="text1"/>
          <w:sz w:val="22"/>
          <w:szCs w:val="22"/>
          <w:u w:color="000000"/>
        </w:rPr>
        <w:t xml:space="preserve"> for Ragnor?</w:t>
      </w:r>
    </w:p>
    <w:p w14:paraId="0A8CBB75" w14:textId="272C52F8" w:rsidR="00BE3C44"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Perhaps it</w:t>
      </w:r>
      <w:r w:rsidR="005628FB">
        <w:rPr>
          <w:rFonts w:ascii="Garamond" w:eastAsia="Arial Unicode MS" w:hAnsi="Garamond" w:cs="Helvetica"/>
          <w:i/>
          <w:iCs/>
          <w:color w:val="000000" w:themeColor="text1"/>
          <w:sz w:val="22"/>
          <w:szCs w:val="22"/>
          <w:u w:color="000000"/>
        </w:rPr>
        <w:t xml:space="preserve"> i</w:t>
      </w:r>
      <w:r w:rsidRPr="00AF2203">
        <w:rPr>
          <w:rFonts w:ascii="Garamond" w:eastAsia="Arial Unicode MS" w:hAnsi="Garamond" w:cs="Helvetica"/>
          <w:i/>
          <w:iCs/>
          <w:color w:val="000000" w:themeColor="text1"/>
          <w:sz w:val="22"/>
          <w:szCs w:val="22"/>
          <w:u w:color="000000"/>
        </w:rPr>
        <w:t>s just a reaction to the lack of control in his life</w:t>
      </w:r>
      <w:r w:rsidR="009A771E">
        <w:rPr>
          <w:rFonts w:ascii="Garamond" w:eastAsia="Arial Unicode MS" w:hAnsi="Garamond" w:cs="Helvetica"/>
          <w:i/>
          <w:iCs/>
          <w:color w:val="000000" w:themeColor="text1"/>
          <w:sz w:val="22"/>
          <w:szCs w:val="22"/>
          <w:u w:color="000000"/>
        </w:rPr>
        <w:t>,</w:t>
      </w:r>
      <w:r w:rsidR="00D549C0">
        <w:rPr>
          <w:rFonts w:ascii="Garamond" w:eastAsia="Arial Unicode MS" w:hAnsi="Garamond" w:cs="Helvetica"/>
          <w:i/>
          <w:iCs/>
          <w:color w:val="000000" w:themeColor="text1"/>
          <w:sz w:val="22"/>
          <w:szCs w:val="22"/>
          <w:u w:color="000000"/>
        </w:rPr>
        <w:t xml:space="preserve"> </w:t>
      </w:r>
      <w:r w:rsidR="009A771E">
        <w:rPr>
          <w:rFonts w:ascii="Garamond" w:eastAsia="Arial Unicode MS" w:hAnsi="Garamond" w:cs="Helvetica"/>
          <w:i/>
          <w:iCs/>
          <w:color w:val="000000" w:themeColor="text1"/>
          <w:sz w:val="22"/>
          <w:szCs w:val="22"/>
          <w:u w:color="000000"/>
        </w:rPr>
        <w:t>a</w:t>
      </w:r>
      <w:r w:rsidR="00D549C0">
        <w:rPr>
          <w:rFonts w:ascii="Garamond" w:eastAsia="Arial Unicode MS" w:hAnsi="Garamond" w:cs="Helvetica"/>
          <w:i/>
          <w:iCs/>
          <w:color w:val="000000" w:themeColor="text1"/>
          <w:sz w:val="22"/>
          <w:szCs w:val="22"/>
          <w:u w:color="000000"/>
        </w:rPr>
        <w:t xml:space="preserve">s </w:t>
      </w:r>
      <w:r w:rsidR="0024067E">
        <w:rPr>
          <w:rFonts w:ascii="Garamond" w:eastAsia="Arial Unicode MS" w:hAnsi="Garamond" w:cs="Helvetica"/>
          <w:i/>
          <w:iCs/>
          <w:color w:val="000000" w:themeColor="text1"/>
          <w:sz w:val="22"/>
          <w:szCs w:val="22"/>
          <w:u w:color="000000"/>
        </w:rPr>
        <w:t>was the cause for</w:t>
      </w:r>
      <w:r w:rsidR="00D549C0">
        <w:rPr>
          <w:rFonts w:ascii="Garamond" w:eastAsia="Arial Unicode MS" w:hAnsi="Garamond" w:cs="Helvetica"/>
          <w:i/>
          <w:iCs/>
          <w:color w:val="000000" w:themeColor="text1"/>
          <w:sz w:val="22"/>
          <w:szCs w:val="22"/>
          <w:u w:color="000000"/>
        </w:rPr>
        <w:t xml:space="preserve"> the conspiracy pandemics in the early two-thousands. </w:t>
      </w:r>
    </w:p>
    <w:p w14:paraId="42DD8A96" w14:textId="00C3060E" w:rsidR="00ED0DBB" w:rsidRDefault="00ED0DBB"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i/>
          <w:iCs/>
          <w:color w:val="000000" w:themeColor="text1"/>
          <w:sz w:val="22"/>
          <w:szCs w:val="22"/>
          <w:u w:color="000000"/>
        </w:rPr>
        <w:t xml:space="preserve">Lack of control is what drove the </w:t>
      </w:r>
      <w:r w:rsidR="00746D07">
        <w:rPr>
          <w:rFonts w:ascii="Garamond" w:eastAsia="Arial Unicode MS" w:hAnsi="Garamond" w:cs="Helvetica"/>
          <w:i/>
          <w:iCs/>
          <w:color w:val="000000" w:themeColor="text1"/>
          <w:sz w:val="22"/>
          <w:szCs w:val="22"/>
          <w:u w:color="000000"/>
        </w:rPr>
        <w:t>eco-</w:t>
      </w:r>
      <w:r w:rsidR="004B38A9">
        <w:rPr>
          <w:rFonts w:ascii="Garamond" w:eastAsia="Arial Unicode MS" w:hAnsi="Garamond" w:cs="Helvetica"/>
          <w:i/>
          <w:iCs/>
          <w:color w:val="000000" w:themeColor="text1"/>
          <w:sz w:val="22"/>
          <w:szCs w:val="22"/>
          <w:u w:color="000000"/>
        </w:rPr>
        <w:t xml:space="preserve">socialists to </w:t>
      </w:r>
      <w:r w:rsidR="005628FB">
        <w:rPr>
          <w:rFonts w:ascii="Garamond" w:eastAsia="Arial Unicode MS" w:hAnsi="Garamond" w:cs="Helvetica"/>
          <w:i/>
          <w:iCs/>
          <w:color w:val="000000" w:themeColor="text1"/>
          <w:sz w:val="22"/>
          <w:szCs w:val="22"/>
          <w:u w:color="000000"/>
        </w:rPr>
        <w:t>form</w:t>
      </w:r>
      <w:r w:rsidR="004B38A9">
        <w:rPr>
          <w:rFonts w:ascii="Garamond" w:eastAsia="Arial Unicode MS" w:hAnsi="Garamond" w:cs="Helvetica"/>
          <w:i/>
          <w:iCs/>
          <w:color w:val="000000" w:themeColor="text1"/>
          <w:sz w:val="22"/>
          <w:szCs w:val="22"/>
          <w:u w:color="000000"/>
        </w:rPr>
        <w:t xml:space="preserve"> the </w:t>
      </w:r>
      <w:r w:rsidR="00D36ED1">
        <w:rPr>
          <w:rFonts w:ascii="Garamond" w:eastAsia="Arial Unicode MS" w:hAnsi="Garamond" w:cs="Helvetica"/>
          <w:i/>
          <w:iCs/>
          <w:color w:val="000000" w:themeColor="text1"/>
          <w:sz w:val="22"/>
          <w:szCs w:val="22"/>
          <w:u w:color="000000"/>
        </w:rPr>
        <w:t>Preterite communities</w:t>
      </w:r>
      <w:r w:rsidR="004B38A9">
        <w:rPr>
          <w:rFonts w:ascii="Garamond" w:eastAsia="Arial Unicode MS" w:hAnsi="Garamond" w:cs="Helvetica"/>
          <w:i/>
          <w:iCs/>
          <w:color w:val="000000" w:themeColor="text1"/>
          <w:sz w:val="22"/>
          <w:szCs w:val="22"/>
          <w:u w:color="000000"/>
        </w:rPr>
        <w:t xml:space="preserve">, cultivating </w:t>
      </w:r>
      <w:r>
        <w:rPr>
          <w:rFonts w:ascii="Garamond" w:eastAsia="Arial Unicode MS" w:hAnsi="Garamond" w:cs="Helvetica"/>
          <w:i/>
          <w:iCs/>
          <w:color w:val="000000" w:themeColor="text1"/>
          <w:sz w:val="22"/>
          <w:szCs w:val="22"/>
          <w:u w:color="000000"/>
        </w:rPr>
        <w:t xml:space="preserve">their </w:t>
      </w:r>
      <w:r w:rsidR="00ED7A07">
        <w:rPr>
          <w:rFonts w:ascii="Garamond" w:eastAsia="Arial Unicode MS" w:hAnsi="Garamond" w:cs="Helvetica"/>
          <w:i/>
          <w:iCs/>
          <w:color w:val="000000" w:themeColor="text1"/>
          <w:sz w:val="22"/>
          <w:szCs w:val="22"/>
          <w:u w:color="000000"/>
        </w:rPr>
        <w:t>a</w:t>
      </w:r>
      <w:r w:rsidR="004B38A9">
        <w:rPr>
          <w:rFonts w:ascii="Garamond" w:eastAsia="Arial Unicode MS" w:hAnsi="Garamond" w:cs="Helvetica"/>
          <w:i/>
          <w:iCs/>
          <w:color w:val="000000" w:themeColor="text1"/>
          <w:sz w:val="22"/>
          <w:szCs w:val="22"/>
          <w:u w:color="000000"/>
        </w:rPr>
        <w:t>tavistic</w:t>
      </w:r>
      <w:r>
        <w:rPr>
          <w:rFonts w:ascii="Garamond" w:eastAsia="Arial Unicode MS" w:hAnsi="Garamond" w:cs="Helvetica"/>
          <w:i/>
          <w:iCs/>
          <w:color w:val="000000" w:themeColor="text1"/>
          <w:sz w:val="22"/>
          <w:szCs w:val="22"/>
          <w:u w:color="000000"/>
        </w:rPr>
        <w:t xml:space="preserve"> </w:t>
      </w:r>
      <w:r w:rsidR="00ED7A07">
        <w:rPr>
          <w:rFonts w:ascii="Garamond" w:eastAsia="Arial Unicode MS" w:hAnsi="Garamond" w:cs="Helvetica"/>
          <w:i/>
          <w:iCs/>
          <w:color w:val="000000" w:themeColor="text1"/>
          <w:sz w:val="22"/>
          <w:szCs w:val="22"/>
          <w:u w:color="000000"/>
        </w:rPr>
        <w:t>n</w:t>
      </w:r>
      <w:r>
        <w:rPr>
          <w:rFonts w:ascii="Garamond" w:eastAsia="Arial Unicode MS" w:hAnsi="Garamond" w:cs="Helvetica"/>
          <w:i/>
          <w:iCs/>
          <w:color w:val="000000" w:themeColor="text1"/>
          <w:sz w:val="22"/>
          <w:szCs w:val="22"/>
          <w:u w:color="000000"/>
        </w:rPr>
        <w:t>eo-</w:t>
      </w:r>
      <w:r w:rsidR="0081308F">
        <w:rPr>
          <w:rFonts w:ascii="Garamond" w:eastAsia="Arial Unicode MS" w:hAnsi="Garamond" w:cs="Helvetica"/>
          <w:i/>
          <w:iCs/>
          <w:color w:val="000000" w:themeColor="text1"/>
          <w:sz w:val="22"/>
          <w:szCs w:val="22"/>
          <w:u w:color="000000"/>
        </w:rPr>
        <w:t>primitive</w:t>
      </w:r>
      <w:r>
        <w:rPr>
          <w:rFonts w:ascii="Garamond" w:eastAsia="Arial Unicode MS" w:hAnsi="Garamond" w:cs="Helvetica"/>
          <w:i/>
          <w:iCs/>
          <w:color w:val="000000" w:themeColor="text1"/>
          <w:sz w:val="22"/>
          <w:szCs w:val="22"/>
          <w:u w:color="000000"/>
        </w:rPr>
        <w:t xml:space="preserve"> outlook.</w:t>
      </w:r>
    </w:p>
    <w:p w14:paraId="20C9E698" w14:textId="583F80B3" w:rsidR="00ED0DBB" w:rsidRPr="00ED0DBB" w:rsidRDefault="00ED0DBB" w:rsidP="00ED0DBB">
      <w:pPr>
        <w:pStyle w:val="ListParagraph"/>
        <w:autoSpaceDE w:val="0"/>
        <w:autoSpaceDN w:val="0"/>
        <w:adjustRightInd w:val="0"/>
        <w:ind w:left="0" w:firstLine="426"/>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looked up and then said </w:t>
      </w:r>
      <w:r w:rsidR="004B38A9">
        <w:rPr>
          <w:rFonts w:ascii="Garamond" w:eastAsia="Arial Unicode MS" w:hAnsi="Garamond" w:cs="Helvetica"/>
          <w:color w:val="000000" w:themeColor="text1"/>
          <w:sz w:val="22"/>
          <w:szCs w:val="22"/>
          <w:u w:color="000000"/>
        </w:rPr>
        <w:t>aloud</w:t>
      </w:r>
      <w:r>
        <w:rPr>
          <w:rFonts w:ascii="Garamond" w:eastAsia="Arial Unicode MS" w:hAnsi="Garamond" w:cs="Helvetica"/>
          <w:color w:val="000000" w:themeColor="text1"/>
          <w:sz w:val="22"/>
          <w:szCs w:val="22"/>
          <w:u w:color="000000"/>
        </w:rPr>
        <w:t xml:space="preserve">, </w:t>
      </w:r>
      <w:r w:rsidR="004B38A9">
        <w:rPr>
          <w:rFonts w:ascii="Garamond" w:eastAsia="Arial Unicode MS" w:hAnsi="Garamond" w:cs="Helvetica"/>
          <w:color w:val="000000" w:themeColor="text1"/>
          <w:sz w:val="22"/>
          <w:szCs w:val="22"/>
          <w:u w:color="000000"/>
        </w:rPr>
        <w:t>‘</w:t>
      </w:r>
      <w:r w:rsidR="00F9767D" w:rsidRPr="00F9767D">
        <w:rPr>
          <w:rFonts w:ascii="Garamond" w:eastAsia="Arial Unicode MS" w:hAnsi="Garamond" w:cs="Helvetica"/>
          <w:color w:val="000000" w:themeColor="text1"/>
          <w:sz w:val="22"/>
          <w:szCs w:val="22"/>
          <w:u w:color="000000"/>
        </w:rPr>
        <w:t>Estrangement and alienation and quiescence</w:t>
      </w:r>
      <w:r w:rsidR="004B38A9">
        <w:rPr>
          <w:rFonts w:ascii="Garamond" w:eastAsia="Arial Unicode MS" w:hAnsi="Garamond" w:cs="Helvetica"/>
          <w:color w:val="000000" w:themeColor="text1"/>
          <w:sz w:val="22"/>
          <w:szCs w:val="22"/>
          <w:u w:color="000000"/>
        </w:rPr>
        <w:t>,’ nodding curtly as if saluting a twentieth century military general.</w:t>
      </w:r>
    </w:p>
    <w:p w14:paraId="54003F22" w14:textId="17393E0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 was</w:t>
      </w:r>
      <w:r w:rsidR="006C779A">
        <w:rPr>
          <w:rFonts w:ascii="Garamond" w:eastAsia="Arial Unicode MS" w:hAnsi="Garamond" w:cs="Helvetica"/>
          <w:i/>
          <w:iCs/>
          <w:color w:val="000000" w:themeColor="text1"/>
          <w:sz w:val="22"/>
          <w:szCs w:val="22"/>
          <w:u w:color="000000"/>
        </w:rPr>
        <w:t xml:space="preserve"> probably</w:t>
      </w:r>
      <w:r w:rsidRPr="00AF2203">
        <w:rPr>
          <w:rFonts w:ascii="Garamond" w:eastAsia="Arial Unicode MS" w:hAnsi="Garamond" w:cs="Helvetica"/>
          <w:i/>
          <w:iCs/>
          <w:color w:val="000000" w:themeColor="text1"/>
          <w:sz w:val="22"/>
          <w:szCs w:val="22"/>
          <w:u w:color="000000"/>
        </w:rPr>
        <w:t xml:space="preserve"> </w:t>
      </w:r>
      <w:r w:rsidR="000F1467" w:rsidRPr="00AF2203">
        <w:rPr>
          <w:rFonts w:ascii="Garamond" w:eastAsia="Arial Unicode MS" w:hAnsi="Garamond" w:cs="Helvetica"/>
          <w:i/>
          <w:iCs/>
          <w:color w:val="000000" w:themeColor="text1"/>
          <w:sz w:val="22"/>
          <w:szCs w:val="22"/>
          <w:u w:color="000000"/>
        </w:rPr>
        <w:t>advised</w:t>
      </w:r>
      <w:r w:rsidRPr="00AF2203">
        <w:rPr>
          <w:rFonts w:ascii="Garamond" w:eastAsia="Arial Unicode MS" w:hAnsi="Garamond" w:cs="Helvetica"/>
          <w:i/>
          <w:iCs/>
          <w:color w:val="000000" w:themeColor="text1"/>
          <w:sz w:val="22"/>
          <w:szCs w:val="22"/>
          <w:u w:color="000000"/>
        </w:rPr>
        <w:t xml:space="preserve"> to seek help </w:t>
      </w:r>
      <w:r w:rsidR="004567B4" w:rsidRPr="00AF2203">
        <w:rPr>
          <w:rFonts w:ascii="Garamond" w:eastAsia="Arial Unicode MS" w:hAnsi="Garamond" w:cs="Helvetica"/>
          <w:i/>
          <w:iCs/>
          <w:color w:val="000000" w:themeColor="text1"/>
          <w:sz w:val="22"/>
          <w:szCs w:val="22"/>
          <w:u w:color="000000"/>
        </w:rPr>
        <w:t>at</w:t>
      </w:r>
      <w:r w:rsidRPr="00AF2203">
        <w:rPr>
          <w:rFonts w:ascii="Garamond" w:eastAsia="Arial Unicode MS" w:hAnsi="Garamond" w:cs="Helvetica"/>
          <w:i/>
          <w:iCs/>
          <w:color w:val="000000" w:themeColor="text1"/>
          <w:sz w:val="22"/>
          <w:szCs w:val="22"/>
          <w:u w:color="000000"/>
        </w:rPr>
        <w:t xml:space="preserve"> Dr Rhea’s clinic</w:t>
      </w:r>
      <w:r w:rsidR="00731C99" w:rsidRPr="00AF2203">
        <w:rPr>
          <w:rFonts w:ascii="Garamond" w:eastAsia="Arial Unicode MS" w:hAnsi="Garamond" w:cs="Helvetica"/>
          <w:i/>
          <w:iCs/>
          <w:color w:val="000000" w:themeColor="text1"/>
          <w:sz w:val="22"/>
          <w:szCs w:val="22"/>
          <w:u w:color="000000"/>
        </w:rPr>
        <w:t xml:space="preserve"> and he found my name associated wit</w:t>
      </w:r>
      <w:r w:rsidR="001A6826" w:rsidRPr="00AF2203">
        <w:rPr>
          <w:rFonts w:ascii="Garamond" w:eastAsia="Arial Unicode MS" w:hAnsi="Garamond" w:cs="Helvetica"/>
          <w:i/>
          <w:iCs/>
          <w:color w:val="000000" w:themeColor="text1"/>
          <w:sz w:val="22"/>
          <w:szCs w:val="22"/>
          <w:u w:color="000000"/>
        </w:rPr>
        <w:t>h it.</w:t>
      </w:r>
    </w:p>
    <w:p w14:paraId="2882EE12" w14:textId="441B7CDD"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Rhea didn’t comment when I said that Honzing </w:t>
      </w:r>
      <w:r w:rsidR="005D5851">
        <w:rPr>
          <w:rFonts w:ascii="Garamond" w:eastAsia="Arial Unicode MS" w:hAnsi="Garamond" w:cs="Helvetica"/>
          <w:i/>
          <w:iCs/>
          <w:color w:val="000000" w:themeColor="text1"/>
          <w:sz w:val="22"/>
          <w:szCs w:val="22"/>
          <w:u w:color="000000"/>
        </w:rPr>
        <w:t>were</w:t>
      </w:r>
      <w:r w:rsidRPr="00AF2203">
        <w:rPr>
          <w:rFonts w:ascii="Garamond" w:eastAsia="Arial Unicode MS" w:hAnsi="Garamond" w:cs="Helvetica"/>
          <w:i/>
          <w:iCs/>
          <w:color w:val="000000" w:themeColor="text1"/>
          <w:sz w:val="22"/>
          <w:szCs w:val="22"/>
          <w:u w:color="000000"/>
        </w:rPr>
        <w:t xml:space="preserve"> a cult. </w:t>
      </w:r>
    </w:p>
    <w:p w14:paraId="3C776624" w14:textId="77777777" w:rsidR="005628FB"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I </w:t>
      </w:r>
      <w:r w:rsidR="00B82B96" w:rsidRPr="00AF2203">
        <w:rPr>
          <w:rFonts w:ascii="Garamond" w:eastAsia="Arial Unicode MS" w:hAnsi="Garamond" w:cs="Helvetica"/>
          <w:i/>
          <w:iCs/>
          <w:color w:val="000000" w:themeColor="text1"/>
          <w:sz w:val="22"/>
          <w:szCs w:val="22"/>
          <w:u w:color="000000"/>
        </w:rPr>
        <w:t>suspect</w:t>
      </w:r>
      <w:r w:rsidRPr="00AF2203">
        <w:rPr>
          <w:rFonts w:ascii="Garamond" w:eastAsia="Arial Unicode MS" w:hAnsi="Garamond" w:cs="Helvetica"/>
          <w:i/>
          <w:iCs/>
          <w:color w:val="000000" w:themeColor="text1"/>
          <w:sz w:val="22"/>
          <w:szCs w:val="22"/>
          <w:u w:color="000000"/>
        </w:rPr>
        <w:t xml:space="preserve"> that Ragnor is </w:t>
      </w:r>
      <w:r w:rsidR="008D6977">
        <w:rPr>
          <w:rFonts w:ascii="Garamond" w:eastAsia="Arial Unicode MS" w:hAnsi="Garamond" w:cs="Helvetica"/>
          <w:i/>
          <w:iCs/>
          <w:color w:val="000000" w:themeColor="text1"/>
          <w:sz w:val="22"/>
          <w:szCs w:val="22"/>
          <w:u w:color="000000"/>
        </w:rPr>
        <w:t xml:space="preserve">a Zoner </w:t>
      </w:r>
      <w:r w:rsidRPr="00AF2203">
        <w:rPr>
          <w:rFonts w:ascii="Garamond" w:eastAsia="Arial Unicode MS" w:hAnsi="Garamond" w:cs="Helvetica"/>
          <w:i/>
          <w:iCs/>
          <w:color w:val="000000" w:themeColor="text1"/>
          <w:sz w:val="22"/>
          <w:szCs w:val="22"/>
          <w:u w:color="000000"/>
        </w:rPr>
        <w:t xml:space="preserve">using next-gen reality modulator systems. </w:t>
      </w:r>
    </w:p>
    <w:p w14:paraId="41F3DF89" w14:textId="0A0D54B5"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What </w:t>
      </w:r>
      <w:r w:rsidR="00CA0854" w:rsidRPr="00AF2203">
        <w:rPr>
          <w:rFonts w:ascii="Garamond" w:eastAsia="Arial Unicode MS" w:hAnsi="Garamond" w:cs="Helvetica"/>
          <w:i/>
          <w:iCs/>
          <w:color w:val="000000" w:themeColor="text1"/>
          <w:sz w:val="22"/>
          <w:szCs w:val="22"/>
          <w:u w:color="000000"/>
        </w:rPr>
        <w:t>did</w:t>
      </w:r>
      <w:r w:rsidRPr="00AF2203">
        <w:rPr>
          <w:rFonts w:ascii="Garamond" w:eastAsia="Arial Unicode MS" w:hAnsi="Garamond" w:cs="Helvetica"/>
          <w:i/>
          <w:iCs/>
          <w:color w:val="000000" w:themeColor="text1"/>
          <w:sz w:val="22"/>
          <w:szCs w:val="22"/>
          <w:u w:color="000000"/>
        </w:rPr>
        <w:t xml:space="preserve"> Rhea </w:t>
      </w:r>
      <w:r w:rsidR="00CA0854" w:rsidRPr="00AF2203">
        <w:rPr>
          <w:rFonts w:ascii="Garamond" w:eastAsia="Arial Unicode MS" w:hAnsi="Garamond" w:cs="Helvetica"/>
          <w:i/>
          <w:iCs/>
          <w:color w:val="000000" w:themeColor="text1"/>
          <w:sz w:val="22"/>
          <w:szCs w:val="22"/>
          <w:u w:color="000000"/>
        </w:rPr>
        <w:t>write</w:t>
      </w:r>
      <w:r w:rsidRPr="00AF2203">
        <w:rPr>
          <w:rFonts w:ascii="Garamond" w:eastAsia="Arial Unicode MS" w:hAnsi="Garamond" w:cs="Helvetica"/>
          <w:i/>
          <w:iCs/>
          <w:color w:val="000000" w:themeColor="text1"/>
          <w:sz w:val="22"/>
          <w:szCs w:val="22"/>
          <w:u w:color="000000"/>
        </w:rPr>
        <w:t>? “</w:t>
      </w:r>
      <w:r w:rsidR="00662C15" w:rsidRPr="00AF2203">
        <w:rPr>
          <w:rFonts w:ascii="Garamond" w:eastAsia="Arial Unicode MS" w:hAnsi="Garamond" w:cs="Helvetica"/>
          <w:i/>
          <w:iCs/>
          <w:color w:val="000000" w:themeColor="text1"/>
          <w:sz w:val="22"/>
          <w:szCs w:val="22"/>
          <w:u w:color="000000"/>
        </w:rPr>
        <w:t>Our problems</w:t>
      </w:r>
      <w:r w:rsidR="00CA0854" w:rsidRPr="00AF2203">
        <w:rPr>
          <w:rFonts w:ascii="Garamond" w:eastAsia="Arial Unicode MS" w:hAnsi="Garamond" w:cs="Helvetica"/>
          <w:i/>
          <w:iCs/>
          <w:color w:val="000000" w:themeColor="text1"/>
          <w:sz w:val="22"/>
          <w:szCs w:val="22"/>
          <w:u w:color="000000"/>
        </w:rPr>
        <w:t xml:space="preserve"> with technology </w:t>
      </w:r>
      <w:r w:rsidR="00662C15" w:rsidRPr="00AF2203">
        <w:rPr>
          <w:rFonts w:ascii="Garamond" w:eastAsia="Arial Unicode MS" w:hAnsi="Garamond" w:cs="Helvetica"/>
          <w:i/>
          <w:iCs/>
          <w:color w:val="000000" w:themeColor="text1"/>
          <w:sz w:val="22"/>
          <w:szCs w:val="22"/>
          <w:u w:color="000000"/>
        </w:rPr>
        <w:t>can be cured</w:t>
      </w:r>
      <w:r w:rsidRPr="00AF2203">
        <w:rPr>
          <w:rFonts w:ascii="Garamond" w:eastAsia="Arial Unicode MS" w:hAnsi="Garamond" w:cs="Helvetica"/>
          <w:i/>
          <w:iCs/>
          <w:color w:val="000000" w:themeColor="text1"/>
          <w:sz w:val="22"/>
          <w:szCs w:val="22"/>
          <w:u w:color="000000"/>
        </w:rPr>
        <w:t xml:space="preserve"> like sea-sickness: </w:t>
      </w:r>
      <w:r w:rsidR="00CA0854" w:rsidRPr="00AF2203">
        <w:rPr>
          <w:rFonts w:ascii="Garamond" w:eastAsia="Arial Unicode MS" w:hAnsi="Garamond" w:cs="Helvetica"/>
          <w:i/>
          <w:iCs/>
          <w:color w:val="000000" w:themeColor="text1"/>
          <w:sz w:val="22"/>
          <w:szCs w:val="22"/>
          <w:u w:color="000000"/>
        </w:rPr>
        <w:t>we</w:t>
      </w:r>
      <w:r w:rsidRPr="00AF2203">
        <w:rPr>
          <w:rFonts w:ascii="Garamond" w:eastAsia="Arial Unicode MS" w:hAnsi="Garamond" w:cs="Helvetica"/>
          <w:i/>
          <w:iCs/>
          <w:color w:val="000000" w:themeColor="text1"/>
          <w:sz w:val="22"/>
          <w:szCs w:val="22"/>
          <w:u w:color="000000"/>
        </w:rPr>
        <w:t xml:space="preserve"> need to focus on the horizon of the deep-future, </w:t>
      </w:r>
      <w:r w:rsidR="008038BE" w:rsidRPr="00AF2203">
        <w:rPr>
          <w:rFonts w:ascii="Garamond" w:eastAsia="Arial Unicode MS" w:hAnsi="Garamond" w:cs="Helvetica"/>
          <w:i/>
          <w:iCs/>
          <w:color w:val="000000" w:themeColor="text1"/>
          <w:sz w:val="22"/>
          <w:szCs w:val="22"/>
          <w:u w:color="000000"/>
        </w:rPr>
        <w:t>when</w:t>
      </w:r>
      <w:r w:rsidRPr="00AF2203">
        <w:rPr>
          <w:rFonts w:ascii="Garamond" w:eastAsia="Arial Unicode MS" w:hAnsi="Garamond" w:cs="Helvetica"/>
          <w:i/>
          <w:iCs/>
          <w:color w:val="000000" w:themeColor="text1"/>
          <w:sz w:val="22"/>
          <w:szCs w:val="22"/>
          <w:u w:color="000000"/>
        </w:rPr>
        <w:t xml:space="preserve"> things will stop </w:t>
      </w:r>
      <w:r w:rsidR="00D7686C" w:rsidRPr="00AF2203">
        <w:rPr>
          <w:rFonts w:ascii="Garamond" w:eastAsia="Arial Unicode MS" w:hAnsi="Garamond" w:cs="Helvetica"/>
          <w:i/>
          <w:iCs/>
          <w:color w:val="000000" w:themeColor="text1"/>
          <w:sz w:val="22"/>
          <w:szCs w:val="22"/>
          <w:u w:color="000000"/>
        </w:rPr>
        <w:t>moving</w:t>
      </w:r>
      <w:r w:rsidRPr="00AF2203">
        <w:rPr>
          <w:rFonts w:ascii="Garamond" w:eastAsia="Arial Unicode MS" w:hAnsi="Garamond" w:cs="Helvetica"/>
          <w:i/>
          <w:iCs/>
          <w:color w:val="000000" w:themeColor="text1"/>
          <w:sz w:val="22"/>
          <w:szCs w:val="22"/>
          <w:u w:color="000000"/>
        </w:rPr>
        <w:t>.”</w:t>
      </w:r>
    </w:p>
    <w:p w14:paraId="157BB2FB" w14:textId="00A65FB5" w:rsidR="00B45831"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lastRenderedPageBreak/>
        <w:t>‘</w:t>
      </w:r>
      <w:r w:rsidRPr="00AF2203">
        <w:rPr>
          <w:rFonts w:ascii="Garamond" w:eastAsia="Arial Unicode MS" w:hAnsi="Garamond" w:cs="Helvetica"/>
          <w:i/>
          <w:color w:val="000000" w:themeColor="text1"/>
          <w:sz w:val="22"/>
          <w:szCs w:val="22"/>
          <w:u w:color="000000"/>
        </w:rPr>
        <w:t>Conciliate</w:t>
      </w:r>
      <w:r w:rsidRPr="00AF2203">
        <w:rPr>
          <w:rFonts w:ascii="Garamond" w:eastAsia="Arial Unicode MS" w:hAnsi="Garamond" w:cs="Helvetica"/>
          <w:iCs/>
          <w:color w:val="000000" w:themeColor="text1"/>
          <w:sz w:val="22"/>
          <w:szCs w:val="22"/>
          <w:u w:color="000000"/>
        </w:rPr>
        <w:t xml:space="preserve">,’ </w:t>
      </w:r>
      <w:r w:rsidR="00413FF8" w:rsidRPr="00AF2203">
        <w:rPr>
          <w:rFonts w:ascii="Garamond" w:eastAsia="Arial Unicode MS" w:hAnsi="Garamond" w:cs="Helvetica"/>
          <w:iCs/>
          <w:color w:val="000000" w:themeColor="text1"/>
          <w:sz w:val="22"/>
          <w:szCs w:val="22"/>
          <w:u w:color="000000"/>
        </w:rPr>
        <w:t>whispered</w:t>
      </w:r>
      <w:r w:rsidRPr="00AF2203">
        <w:rPr>
          <w:rFonts w:ascii="Garamond" w:eastAsia="Arial Unicode MS" w:hAnsi="Garamond" w:cs="Helvetica"/>
          <w:iCs/>
          <w:color w:val="000000" w:themeColor="text1"/>
          <w:sz w:val="22"/>
          <w:szCs w:val="22"/>
          <w:u w:color="000000"/>
        </w:rPr>
        <w:t xml:space="preserve"> Quentin, relishing the sibilant consonants as if tasting </w:t>
      </w:r>
      <w:r w:rsidR="00EC73DA" w:rsidRPr="00AF2203">
        <w:rPr>
          <w:rFonts w:ascii="Garamond" w:eastAsia="Arial Unicode MS" w:hAnsi="Garamond" w:cs="Helvetica"/>
          <w:iCs/>
          <w:color w:val="000000" w:themeColor="text1"/>
          <w:sz w:val="22"/>
          <w:szCs w:val="22"/>
          <w:u w:color="000000"/>
        </w:rPr>
        <w:t>a sour fruit</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p>
    <w:p w14:paraId="46226135" w14:textId="11400FC4" w:rsidR="00BE3C44"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then </w:t>
      </w:r>
      <w:r w:rsidR="006F0B33" w:rsidRPr="00AF2203">
        <w:rPr>
          <w:rFonts w:ascii="Garamond" w:eastAsia="Arial Unicode MS" w:hAnsi="Garamond" w:cs="Helvetica"/>
          <w:iCs/>
          <w:color w:val="000000" w:themeColor="text1"/>
          <w:sz w:val="22"/>
          <w:szCs w:val="22"/>
          <w:u w:color="000000"/>
        </w:rPr>
        <w:t xml:space="preserve">in an instant </w:t>
      </w:r>
      <w:r w:rsidR="00C24434" w:rsidRPr="00AF220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remembered: </w:t>
      </w:r>
    </w:p>
    <w:p w14:paraId="2FF8144F" w14:textId="6554031D" w:rsidR="008E78E9"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Ragnor! Yes, he was that guy </w:t>
      </w:r>
      <w:r w:rsidR="001E582A">
        <w:rPr>
          <w:rFonts w:ascii="Garamond" w:eastAsia="Arial Unicode MS" w:hAnsi="Garamond" w:cs="Helvetica"/>
          <w:i/>
          <w:iCs/>
          <w:color w:val="000000" w:themeColor="text1"/>
          <w:sz w:val="22"/>
          <w:szCs w:val="22"/>
          <w:u w:color="000000"/>
        </w:rPr>
        <w:t>I met in</w:t>
      </w:r>
      <w:r w:rsidRPr="00AF2203">
        <w:rPr>
          <w:rFonts w:ascii="Garamond" w:eastAsia="Arial Unicode MS" w:hAnsi="Garamond" w:cs="Helvetica"/>
          <w:i/>
          <w:iCs/>
          <w:color w:val="000000" w:themeColor="text1"/>
          <w:sz w:val="22"/>
          <w:szCs w:val="22"/>
          <w:u w:color="000000"/>
        </w:rPr>
        <w:t xml:space="preserve"> </w:t>
      </w:r>
      <w:r w:rsidR="001E582A">
        <w:rPr>
          <w:rFonts w:ascii="Garamond" w:eastAsia="Arial Unicode MS" w:hAnsi="Garamond" w:cs="Helvetica"/>
          <w:i/>
          <w:iCs/>
          <w:color w:val="000000" w:themeColor="text1"/>
          <w:sz w:val="22"/>
          <w:szCs w:val="22"/>
          <w:u w:color="000000"/>
        </w:rPr>
        <w:t>Rarotonga</w:t>
      </w:r>
      <w:r w:rsidRPr="00AF2203">
        <w:rPr>
          <w:rFonts w:ascii="Garamond" w:eastAsia="Arial Unicode MS" w:hAnsi="Garamond" w:cs="Helvetica"/>
          <w:i/>
          <w:iCs/>
          <w:color w:val="000000" w:themeColor="text1"/>
          <w:sz w:val="22"/>
          <w:szCs w:val="22"/>
          <w:u w:color="000000"/>
        </w:rPr>
        <w:t>! When I was</w:t>
      </w:r>
      <w:r w:rsidR="00F2733C">
        <w:rPr>
          <w:rFonts w:ascii="Garamond" w:eastAsia="Arial Unicode MS" w:hAnsi="Garamond" w:cs="Helvetica"/>
          <w:i/>
          <w:iCs/>
          <w:color w:val="000000" w:themeColor="text1"/>
          <w:sz w:val="22"/>
          <w:szCs w:val="22"/>
          <w:u w:color="000000"/>
        </w:rPr>
        <w:t xml:space="preserve"> on my first Rumspringa</w:t>
      </w:r>
      <w:r w:rsidRPr="00AF2203">
        <w:rPr>
          <w:rFonts w:ascii="Garamond" w:eastAsia="Arial Unicode MS" w:hAnsi="Garamond" w:cs="Helvetica"/>
          <w:i/>
          <w:iCs/>
          <w:color w:val="000000" w:themeColor="text1"/>
          <w:sz w:val="22"/>
          <w:szCs w:val="22"/>
          <w:u w:color="000000"/>
        </w:rPr>
        <w:t>.</w:t>
      </w:r>
    </w:p>
    <w:p w14:paraId="5B2FDD4F" w14:textId="2B0616B2"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It must be the same guy</w:t>
      </w:r>
      <w:r w:rsidR="002B19D4">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How could I forget a name like that?! He must be about fifty now.</w:t>
      </w:r>
    </w:p>
    <w:p w14:paraId="044568A1" w14:textId="4C1595D4" w:rsidR="00BE3C44" w:rsidRPr="00AF2203" w:rsidRDefault="000318A9" w:rsidP="00C41F8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Cs/>
          <w:color w:val="000000" w:themeColor="text1"/>
          <w:sz w:val="22"/>
          <w:szCs w:val="22"/>
          <w:u w:color="000000"/>
        </w:rPr>
        <w:t>Quentin fell backwards on</w:t>
      </w:r>
      <w:r w:rsidR="00612182">
        <w:rPr>
          <w:rFonts w:ascii="Garamond" w:eastAsia="Arial Unicode MS" w:hAnsi="Garamond" w:cs="Helvetica"/>
          <w:iCs/>
          <w:color w:val="000000" w:themeColor="text1"/>
          <w:sz w:val="22"/>
          <w:szCs w:val="22"/>
          <w:u w:color="000000"/>
        </w:rPr>
        <w:t>t</w:t>
      </w:r>
      <w:r w:rsidRPr="00AF2203">
        <w:rPr>
          <w:rFonts w:ascii="Garamond" w:eastAsia="Arial Unicode MS" w:hAnsi="Garamond" w:cs="Helvetica"/>
          <w:iCs/>
          <w:color w:val="000000" w:themeColor="text1"/>
          <w:sz w:val="22"/>
          <w:szCs w:val="22"/>
          <w:u w:color="000000"/>
        </w:rPr>
        <w:t xml:space="preserve">o a compliant safety </w:t>
      </w:r>
      <w:r w:rsidR="003C6D06">
        <w:rPr>
          <w:rFonts w:ascii="Garamond" w:eastAsia="Arial Unicode MS" w:hAnsi="Garamond" w:cs="Helvetica"/>
          <w:iCs/>
          <w:color w:val="000000" w:themeColor="text1"/>
          <w:sz w:val="22"/>
          <w:szCs w:val="22"/>
          <w:u w:color="000000"/>
        </w:rPr>
        <w:t>gel</w:t>
      </w:r>
      <w:r w:rsidR="00C41F83">
        <w:rPr>
          <w:rFonts w:ascii="Garamond" w:eastAsia="Arial Unicode MS" w:hAnsi="Garamond" w:cs="Helvetica"/>
          <w:iCs/>
          <w:color w:val="000000" w:themeColor="text1"/>
          <w:sz w:val="22"/>
          <w:szCs w:val="22"/>
          <w:u w:color="000000"/>
        </w:rPr>
        <w:t xml:space="preserve">, face up below a ceiling of infra-red radiators. </w:t>
      </w:r>
      <w:r w:rsidR="00C41F83">
        <w:rPr>
          <w:rFonts w:ascii="Garamond" w:eastAsia="Arial Unicode MS" w:hAnsi="Garamond" w:cs="Helvetica"/>
          <w:color w:val="000000" w:themeColor="text1"/>
          <w:sz w:val="22"/>
          <w:szCs w:val="22"/>
          <w:u w:color="000000"/>
        </w:rPr>
        <w:t>With hands</w:t>
      </w:r>
      <w:r w:rsidR="00BE3C44" w:rsidRPr="00AF2203">
        <w:rPr>
          <w:rFonts w:ascii="Garamond" w:eastAsia="Arial Unicode MS" w:hAnsi="Garamond" w:cs="Helvetica"/>
          <w:color w:val="000000" w:themeColor="text1"/>
          <w:sz w:val="22"/>
          <w:szCs w:val="22"/>
          <w:u w:color="000000"/>
        </w:rPr>
        <w:t xml:space="preserve"> aloft</w:t>
      </w:r>
      <w:r w:rsidR="002041AE">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he </w:t>
      </w:r>
      <w:r w:rsidR="002041AE">
        <w:rPr>
          <w:rFonts w:ascii="Garamond" w:eastAsia="Arial Unicode MS" w:hAnsi="Garamond" w:cs="Helvetica"/>
          <w:color w:val="000000" w:themeColor="text1"/>
          <w:sz w:val="22"/>
          <w:szCs w:val="22"/>
          <w:u w:color="000000"/>
        </w:rPr>
        <w:t>idly open</w:t>
      </w:r>
      <w:r w:rsidR="00C41F8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and clos</w:t>
      </w:r>
      <w:r w:rsidR="00C41F83">
        <w:rPr>
          <w:rFonts w:ascii="Garamond" w:eastAsia="Arial Unicode MS" w:hAnsi="Garamond" w:cs="Helvetica"/>
          <w:color w:val="000000" w:themeColor="text1"/>
          <w:sz w:val="22"/>
          <w:szCs w:val="22"/>
          <w:u w:color="000000"/>
        </w:rPr>
        <w:t>ed</w:t>
      </w:r>
      <w:r w:rsidR="002041AE">
        <w:rPr>
          <w:rFonts w:ascii="Garamond" w:eastAsia="Arial Unicode MS" w:hAnsi="Garamond" w:cs="Helvetica"/>
          <w:color w:val="000000" w:themeColor="text1"/>
          <w:sz w:val="22"/>
          <w:szCs w:val="22"/>
          <w:u w:color="000000"/>
        </w:rPr>
        <w:t xml:space="preserve"> his</w:t>
      </w:r>
      <w:r w:rsidR="00BE3C44" w:rsidRPr="00AF2203">
        <w:rPr>
          <w:rFonts w:ascii="Garamond" w:eastAsia="Arial Unicode MS" w:hAnsi="Garamond" w:cs="Helvetica"/>
          <w:color w:val="000000" w:themeColor="text1"/>
          <w:sz w:val="22"/>
          <w:szCs w:val="22"/>
          <w:u w:color="000000"/>
        </w:rPr>
        <w:t xml:space="preserve"> fingers </w:t>
      </w:r>
      <w:r w:rsidR="002041AE">
        <w:rPr>
          <w:rFonts w:ascii="Garamond" w:eastAsia="Arial Unicode MS" w:hAnsi="Garamond" w:cs="Helvetica"/>
          <w:color w:val="000000" w:themeColor="text1"/>
          <w:sz w:val="22"/>
          <w:szCs w:val="22"/>
          <w:u w:color="000000"/>
        </w:rPr>
        <w:t>to modulate</w:t>
      </w:r>
      <w:r w:rsidR="00BE3C44" w:rsidRPr="00AF2203">
        <w:rPr>
          <w:rFonts w:ascii="Garamond" w:eastAsia="Arial Unicode MS" w:hAnsi="Garamond" w:cs="Helvetica"/>
          <w:color w:val="000000" w:themeColor="text1"/>
          <w:sz w:val="22"/>
          <w:szCs w:val="22"/>
          <w:u w:color="000000"/>
        </w:rPr>
        <w:t xml:space="preserve"> the </w:t>
      </w:r>
      <w:r w:rsidR="00AE1851" w:rsidRPr="00AF2203">
        <w:rPr>
          <w:rFonts w:ascii="Garamond" w:eastAsia="Arial Unicode MS" w:hAnsi="Garamond" w:cs="Helvetica"/>
          <w:color w:val="000000" w:themeColor="text1"/>
          <w:sz w:val="22"/>
          <w:szCs w:val="22"/>
          <w:u w:color="000000"/>
        </w:rPr>
        <w:t>intensity</w:t>
      </w:r>
      <w:r w:rsidR="00767B0C"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of heat impinging </w:t>
      </w:r>
      <w:r w:rsidR="00BE7B28" w:rsidRPr="00AF2203">
        <w:rPr>
          <w:rFonts w:ascii="Garamond" w:eastAsia="Arial Unicode MS" w:hAnsi="Garamond" w:cs="Helvetica"/>
          <w:color w:val="000000" w:themeColor="text1"/>
          <w:sz w:val="22"/>
          <w:szCs w:val="22"/>
          <w:u w:color="000000"/>
        </w:rPr>
        <w:t>upon his face</w:t>
      </w:r>
      <w:r w:rsidR="00C41F83">
        <w:rPr>
          <w:rFonts w:ascii="Garamond" w:eastAsia="Arial Unicode MS" w:hAnsi="Garamond" w:cs="Helvetica"/>
          <w:color w:val="000000" w:themeColor="text1"/>
          <w:sz w:val="22"/>
          <w:szCs w:val="22"/>
          <w:u w:color="000000"/>
        </w:rPr>
        <w:t xml:space="preserve"> and</w:t>
      </w:r>
      <w:r w:rsidR="00C41F83" w:rsidRPr="00C41F8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thought how he</w:t>
      </w:r>
      <w:r w:rsidR="008A7B56">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was </w:t>
      </w:r>
      <w:r w:rsidR="00C41F83">
        <w:rPr>
          <w:rFonts w:ascii="Garamond" w:eastAsia="Arial Unicode MS" w:hAnsi="Garamond" w:cs="Helvetica"/>
          <w:color w:val="000000" w:themeColor="text1"/>
          <w:sz w:val="22"/>
          <w:szCs w:val="22"/>
          <w:u w:color="000000"/>
        </w:rPr>
        <w:t xml:space="preserve">fractionally </w:t>
      </w:r>
      <w:r w:rsidR="00BE3C44" w:rsidRPr="00AF2203">
        <w:rPr>
          <w:rFonts w:ascii="Garamond" w:eastAsia="Arial Unicode MS" w:hAnsi="Garamond" w:cs="Helvetica"/>
          <w:color w:val="000000" w:themeColor="text1"/>
          <w:sz w:val="22"/>
          <w:szCs w:val="22"/>
          <w:u w:color="000000"/>
        </w:rPr>
        <w:t>complicit</w:t>
      </w:r>
      <w:r w:rsidR="00EA4A06" w:rsidRPr="00AF2203">
        <w:rPr>
          <w:rFonts w:ascii="Garamond" w:eastAsia="Arial Unicode MS" w:hAnsi="Garamond" w:cs="Helvetica"/>
          <w:color w:val="000000" w:themeColor="text1"/>
          <w:sz w:val="22"/>
          <w:szCs w:val="22"/>
          <w:u w:color="000000"/>
        </w:rPr>
        <w:t xml:space="preserve"> in Ragnor’s breakdown</w:t>
      </w:r>
      <w:r w:rsidR="00BE3C44" w:rsidRPr="00AF2203">
        <w:rPr>
          <w:rFonts w:ascii="Garamond" w:eastAsia="Arial Unicode MS" w:hAnsi="Garamond" w:cs="Helvetica"/>
          <w:color w:val="000000" w:themeColor="text1"/>
          <w:sz w:val="22"/>
          <w:szCs w:val="22"/>
          <w:u w:color="000000"/>
        </w:rPr>
        <w:t xml:space="preserve">, being a part of </w:t>
      </w:r>
      <w:r w:rsidR="00E74F2C">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w:t>
      </w:r>
      <w:r w:rsidR="00074B6E" w:rsidRPr="00AF2203">
        <w:rPr>
          <w:rFonts w:ascii="Garamond" w:eastAsia="Arial Unicode MS" w:hAnsi="Garamond" w:cs="Helvetica"/>
          <w:color w:val="000000" w:themeColor="text1"/>
          <w:sz w:val="22"/>
          <w:szCs w:val="22"/>
          <w:u w:color="000000"/>
        </w:rPr>
        <w:t>past</w:t>
      </w:r>
      <w:r w:rsidR="00BE3C44"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felt as if he had discovered a new animal and was tasked to name it. </w:t>
      </w:r>
    </w:p>
    <w:p w14:paraId="4E2876A9" w14:textId="2D74A337" w:rsidR="007965FC" w:rsidRPr="00AF2203" w:rsidRDefault="00BE3C44" w:rsidP="007965FC">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 Quentin </w:t>
      </w:r>
      <w:r w:rsidR="007965FC" w:rsidRPr="00AF2203">
        <w:rPr>
          <w:rFonts w:ascii="Garamond" w:eastAsia="Arial Unicode MS" w:hAnsi="Garamond" w:cs="Helvetica"/>
          <w:color w:val="000000" w:themeColor="text1"/>
          <w:sz w:val="22"/>
          <w:szCs w:val="22"/>
          <w:u w:color="000000"/>
        </w:rPr>
        <w:t>journeyed</w:t>
      </w:r>
      <w:r w:rsidRPr="00AF2203">
        <w:rPr>
          <w:rFonts w:ascii="Garamond" w:eastAsia="Arial Unicode MS" w:hAnsi="Garamond" w:cs="Helvetica"/>
          <w:color w:val="000000" w:themeColor="text1"/>
          <w:sz w:val="22"/>
          <w:szCs w:val="22"/>
          <w:u w:color="000000"/>
        </w:rPr>
        <w:t xml:space="preserve"> home under a burning twilight with</w:t>
      </w:r>
      <w:r w:rsidR="00B562E5" w:rsidRPr="00AF2203">
        <w:rPr>
          <w:rFonts w:ascii="Garamond" w:eastAsia="Arial Unicode MS" w:hAnsi="Garamond" w:cs="Helvetica"/>
          <w:color w:val="000000" w:themeColor="text1"/>
          <w:sz w:val="22"/>
          <w:szCs w:val="22"/>
          <w:u w:color="000000"/>
        </w:rPr>
        <w:t xml:space="preserve"> </w:t>
      </w:r>
      <w:r w:rsidR="00D567B5"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swagger</w:t>
      </w:r>
      <w:r w:rsidR="00D567B5" w:rsidRPr="00AF2203">
        <w:rPr>
          <w:rFonts w:ascii="Garamond" w:eastAsia="Arial Unicode MS" w:hAnsi="Garamond" w:cs="Helvetica"/>
          <w:color w:val="000000" w:themeColor="text1"/>
          <w:sz w:val="22"/>
          <w:szCs w:val="22"/>
          <w:u w:color="000000"/>
        </w:rPr>
        <w:t xml:space="preserve"> of a hero</w:t>
      </w:r>
      <w:r w:rsidRPr="00AF2203">
        <w:rPr>
          <w:rFonts w:ascii="Garamond" w:eastAsia="Arial Unicode MS" w:hAnsi="Garamond" w:cs="Helvetica"/>
          <w:color w:val="000000" w:themeColor="text1"/>
          <w:sz w:val="22"/>
          <w:szCs w:val="22"/>
          <w:u w:color="000000"/>
        </w:rPr>
        <w:t xml:space="preserve">. </w:t>
      </w:r>
    </w:p>
    <w:p w14:paraId="029DAB41" w14:textId="77777777" w:rsidR="00E53041" w:rsidRPr="00AF2203" w:rsidRDefault="00E53041">
      <w:pPr>
        <w:spacing w:after="160" w:line="259" w:lineRule="auto"/>
        <w:rPr>
          <w:rFonts w:ascii="Garamond" w:eastAsia="Arial Unicode MS" w:hAnsi="Garamond" w:cstheme="majorBidi"/>
          <w:color w:val="000000" w:themeColor="text1"/>
          <w:sz w:val="32"/>
          <w:szCs w:val="32"/>
          <w:u w:color="000000"/>
          <w:lang w:eastAsia="en-US"/>
        </w:rPr>
      </w:pPr>
      <w:r w:rsidRPr="00AF2203">
        <w:rPr>
          <w:rFonts w:eastAsia="Arial Unicode MS"/>
          <w:u w:color="000000"/>
        </w:rPr>
        <w:br w:type="page"/>
      </w:r>
    </w:p>
    <w:p w14:paraId="79267BAD" w14:textId="06F6F9ED" w:rsidR="00BE3C44" w:rsidRPr="00AF2203" w:rsidRDefault="00E71F36" w:rsidP="00D766A5">
      <w:pPr>
        <w:pStyle w:val="chapterTit"/>
        <w:rPr>
          <w:rFonts w:eastAsia="Arial Unicode MS"/>
          <w:u w:color="000000"/>
        </w:rPr>
      </w:pPr>
      <w:bookmarkStart w:id="21" w:name="_Toc167787699"/>
      <w:r>
        <w:rPr>
          <w:rFonts w:eastAsia="Arial Unicode MS"/>
          <w:u w:color="000000"/>
        </w:rPr>
        <w:lastRenderedPageBreak/>
        <w:t>Acquired Tastes</w:t>
      </w:r>
      <w:bookmarkEnd w:id="21"/>
    </w:p>
    <w:p w14:paraId="08923CA6" w14:textId="77777777" w:rsidR="00BE3C44" w:rsidRPr="00AF2203" w:rsidRDefault="00BE3C44" w:rsidP="00BE3C44">
      <w:pPr>
        <w:autoSpaceDE w:val="0"/>
        <w:autoSpaceDN w:val="0"/>
        <w:adjustRightInd w:val="0"/>
        <w:ind w:firstLine="454"/>
        <w:jc w:val="right"/>
        <w:rPr>
          <w:rFonts w:ascii="Garamond" w:eastAsia="Arial Unicode MS" w:hAnsi="Garamond" w:cs="Helvetica"/>
          <w:color w:val="000000" w:themeColor="text1"/>
          <w:sz w:val="22"/>
          <w:szCs w:val="22"/>
          <w:u w:color="000000"/>
        </w:rPr>
      </w:pPr>
    </w:p>
    <w:p w14:paraId="0BE9AFF8" w14:textId="4AE6FFA9" w:rsidR="007212A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and Neikea met </w:t>
      </w:r>
      <w:r w:rsidR="009F382C">
        <w:rPr>
          <w:rFonts w:ascii="Garamond" w:eastAsia="Arial Unicode MS" w:hAnsi="Garamond" w:cs="Helvetica"/>
          <w:color w:val="000000" w:themeColor="text1"/>
          <w:sz w:val="22"/>
          <w:szCs w:val="22"/>
          <w:u w:color="000000"/>
        </w:rPr>
        <w:t>in</w:t>
      </w:r>
      <w:r w:rsidR="00216555">
        <w:rPr>
          <w:rFonts w:ascii="Garamond" w:eastAsia="Arial Unicode MS" w:hAnsi="Garamond" w:cs="Helvetica"/>
          <w:color w:val="000000" w:themeColor="text1"/>
          <w:sz w:val="22"/>
          <w:szCs w:val="22"/>
          <w:u w:color="000000"/>
        </w:rPr>
        <w:t xml:space="preserve"> </w:t>
      </w:r>
      <w:r w:rsidR="00952EEE">
        <w:rPr>
          <w:rFonts w:ascii="Garamond" w:eastAsia="Arial Unicode MS" w:hAnsi="Garamond" w:cs="Helvetica"/>
          <w:color w:val="000000" w:themeColor="text1"/>
          <w:sz w:val="22"/>
          <w:szCs w:val="22"/>
          <w:u w:color="000000"/>
        </w:rPr>
        <w:t xml:space="preserve">a </w:t>
      </w:r>
      <w:r w:rsidR="0016079E">
        <w:rPr>
          <w:rFonts w:ascii="Garamond" w:eastAsia="Arial Unicode MS" w:hAnsi="Garamond" w:cs="Helvetica"/>
          <w:color w:val="000000" w:themeColor="text1"/>
          <w:sz w:val="22"/>
          <w:szCs w:val="22"/>
          <w:u w:color="000000"/>
        </w:rPr>
        <w:t>cook-house</w:t>
      </w:r>
      <w:r w:rsidR="00952EEE">
        <w:rPr>
          <w:rFonts w:ascii="Garamond" w:eastAsia="Arial Unicode MS" w:hAnsi="Garamond" w:cs="Helvetica"/>
          <w:color w:val="000000" w:themeColor="text1"/>
          <w:sz w:val="22"/>
          <w:szCs w:val="22"/>
          <w:u w:color="000000"/>
        </w:rPr>
        <w:t xml:space="preserve"> </w:t>
      </w:r>
      <w:r w:rsidR="000B4FBC">
        <w:rPr>
          <w:rFonts w:ascii="Garamond" w:eastAsia="Arial Unicode MS" w:hAnsi="Garamond" w:cs="Helvetica"/>
          <w:color w:val="000000" w:themeColor="text1"/>
          <w:sz w:val="22"/>
          <w:szCs w:val="22"/>
          <w:u w:color="000000"/>
        </w:rPr>
        <w:t>holographically announcing</w:t>
      </w:r>
      <w:r w:rsidR="002D6164" w:rsidRPr="00AF2203">
        <w:rPr>
          <w:rFonts w:ascii="Garamond" w:eastAsia="Arial Unicode MS" w:hAnsi="Garamond" w:cs="Helvetica"/>
          <w:color w:val="000000" w:themeColor="text1"/>
          <w:sz w:val="22"/>
          <w:szCs w:val="22"/>
          <w:u w:color="000000"/>
        </w:rPr>
        <w:t xml:space="preserve"> itself </w:t>
      </w:r>
      <w:r w:rsidR="000B4FBC">
        <w:rPr>
          <w:rFonts w:ascii="Garamond" w:eastAsia="Arial Unicode MS" w:hAnsi="Garamond" w:cs="Helvetica"/>
          <w:color w:val="000000" w:themeColor="text1"/>
          <w:sz w:val="22"/>
          <w:szCs w:val="22"/>
          <w:u w:color="000000"/>
        </w:rPr>
        <w:t>with</w:t>
      </w:r>
      <w:r w:rsidR="002D6164" w:rsidRPr="00AF2203">
        <w:rPr>
          <w:rFonts w:ascii="Garamond" w:eastAsia="Arial Unicode MS" w:hAnsi="Garamond" w:cs="Helvetica"/>
          <w:color w:val="000000" w:themeColor="text1"/>
          <w:sz w:val="22"/>
          <w:szCs w:val="22"/>
          <w:u w:color="000000"/>
        </w:rPr>
        <w:t xml:space="preserve"> </w:t>
      </w:r>
      <w:r w:rsidR="00216555">
        <w:rPr>
          <w:rFonts w:ascii="Garamond" w:eastAsia="Arial Unicode MS" w:hAnsi="Garamond" w:cs="Helvetica"/>
          <w:color w:val="000000" w:themeColor="text1"/>
          <w:sz w:val="22"/>
          <w:szCs w:val="22"/>
          <w:u w:color="000000"/>
        </w:rPr>
        <w:t xml:space="preserve">a </w:t>
      </w:r>
      <w:r w:rsidR="009C2797" w:rsidRPr="00AF2203">
        <w:rPr>
          <w:rFonts w:ascii="Garamond" w:eastAsia="Arial Unicode MS" w:hAnsi="Garamond" w:cs="Helvetica"/>
          <w:color w:val="000000" w:themeColor="text1"/>
          <w:sz w:val="22"/>
          <w:szCs w:val="22"/>
          <w:u w:color="000000"/>
        </w:rPr>
        <w:t>self-consuming</w:t>
      </w:r>
      <w:r w:rsidR="002D6164" w:rsidRPr="00AF2203">
        <w:rPr>
          <w:rFonts w:ascii="Garamond" w:eastAsia="Arial Unicode MS" w:hAnsi="Garamond" w:cs="Helvetica"/>
          <w:color w:val="000000" w:themeColor="text1"/>
          <w:sz w:val="22"/>
          <w:szCs w:val="22"/>
          <w:u w:color="000000"/>
        </w:rPr>
        <w:t xml:space="preserve"> snake</w:t>
      </w:r>
      <w:r w:rsidR="000C753D" w:rsidRPr="00AF2203">
        <w:rPr>
          <w:rFonts w:ascii="Garamond" w:eastAsia="Arial Unicode MS" w:hAnsi="Garamond" w:cs="Helvetica"/>
          <w:color w:val="000000" w:themeColor="text1"/>
          <w:sz w:val="22"/>
          <w:szCs w:val="22"/>
          <w:u w:color="000000"/>
        </w:rPr>
        <w:t>.</w:t>
      </w:r>
      <w:r w:rsidR="00414D35">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 xml:space="preserve">The </w:t>
      </w:r>
      <w:r w:rsidR="00634340">
        <w:rPr>
          <w:rFonts w:ascii="Garamond" w:eastAsia="Arial Unicode MS" w:hAnsi="Garamond" w:cs="Helvetica"/>
          <w:color w:val="000000" w:themeColor="text1"/>
          <w:sz w:val="22"/>
          <w:szCs w:val="22"/>
          <w:u w:color="000000"/>
        </w:rPr>
        <w:t>interior</w:t>
      </w:r>
      <w:r w:rsidR="00BD0393"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was</w:t>
      </w:r>
      <w:r w:rsidR="00634340">
        <w:rPr>
          <w:rFonts w:ascii="Garamond" w:eastAsia="Arial Unicode MS" w:hAnsi="Garamond" w:cs="Helvetica"/>
          <w:color w:val="000000" w:themeColor="text1"/>
          <w:sz w:val="22"/>
          <w:szCs w:val="22"/>
          <w:u w:color="000000"/>
        </w:rPr>
        <w:t xml:space="preserve"> </w:t>
      </w:r>
      <w:r w:rsidR="00634340" w:rsidRPr="00634340">
        <w:rPr>
          <w:rFonts w:ascii="Garamond" w:eastAsia="Arial Unicode MS" w:hAnsi="Garamond" w:cs="Helvetica"/>
          <w:color w:val="000000" w:themeColor="text1"/>
          <w:sz w:val="22"/>
          <w:szCs w:val="22"/>
          <w:u w:color="000000"/>
        </w:rPr>
        <w:t>style</w:t>
      </w:r>
      <w:r w:rsidR="00634340">
        <w:rPr>
          <w:rFonts w:ascii="Garamond" w:eastAsia="Arial Unicode MS" w:hAnsi="Garamond" w:cs="Helvetica"/>
          <w:color w:val="000000" w:themeColor="text1"/>
          <w:sz w:val="22"/>
          <w:szCs w:val="22"/>
          <w:u w:color="000000"/>
        </w:rPr>
        <w:t>d</w:t>
      </w:r>
      <w:r w:rsidR="007212A6"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i/>
          <w:color w:val="000000" w:themeColor="text1"/>
          <w:sz w:val="22"/>
          <w:szCs w:val="22"/>
          <w:u w:color="000000"/>
        </w:rPr>
        <w:t>dream chic</w:t>
      </w:r>
      <w:r w:rsidR="007212A6" w:rsidRPr="00AF2203">
        <w:rPr>
          <w:rFonts w:ascii="Garamond" w:eastAsia="Arial Unicode MS" w:hAnsi="Garamond" w:cs="Helvetica"/>
          <w:color w:val="000000" w:themeColor="text1"/>
          <w:sz w:val="22"/>
          <w:szCs w:val="22"/>
          <w:u w:color="000000"/>
        </w:rPr>
        <w:t xml:space="preserve">: lava lamps projecting primary colours </w:t>
      </w:r>
      <w:r w:rsidR="007711A6">
        <w:rPr>
          <w:rFonts w:ascii="Garamond" w:eastAsia="Arial Unicode MS" w:hAnsi="Garamond" w:cs="Helvetica"/>
          <w:color w:val="000000" w:themeColor="text1"/>
          <w:sz w:val="22"/>
          <w:szCs w:val="22"/>
          <w:u w:color="000000"/>
        </w:rPr>
        <w:t>upon</w:t>
      </w:r>
      <w:r w:rsidR="007212A6" w:rsidRPr="00AF2203">
        <w:rPr>
          <w:rFonts w:ascii="Garamond" w:eastAsia="Arial Unicode MS" w:hAnsi="Garamond" w:cs="Helvetica"/>
          <w:color w:val="000000" w:themeColor="text1"/>
          <w:sz w:val="22"/>
          <w:szCs w:val="22"/>
          <w:u w:color="000000"/>
        </w:rPr>
        <w:t xml:space="preserve"> comfortably seated di</w:t>
      </w:r>
      <w:r w:rsidR="0073776B" w:rsidRPr="00AF2203">
        <w:rPr>
          <w:rFonts w:ascii="Garamond" w:eastAsia="Arial Unicode MS" w:hAnsi="Garamond" w:cs="Helvetica"/>
          <w:color w:val="000000" w:themeColor="text1"/>
          <w:sz w:val="22"/>
          <w:szCs w:val="22"/>
          <w:u w:color="000000"/>
        </w:rPr>
        <w:t>n</w:t>
      </w:r>
      <w:r w:rsidR="007212A6" w:rsidRPr="00AF2203">
        <w:rPr>
          <w:rFonts w:ascii="Garamond" w:eastAsia="Arial Unicode MS" w:hAnsi="Garamond" w:cs="Helvetica"/>
          <w:color w:val="000000" w:themeColor="text1"/>
          <w:sz w:val="22"/>
          <w:szCs w:val="22"/>
          <w:u w:color="000000"/>
        </w:rPr>
        <w:t xml:space="preserve">ers </w:t>
      </w:r>
      <w:r w:rsidR="000B690D" w:rsidRPr="00AF2203">
        <w:rPr>
          <w:rFonts w:ascii="Garamond" w:eastAsia="Arial Unicode MS" w:hAnsi="Garamond" w:cs="Helvetica"/>
          <w:color w:val="000000" w:themeColor="text1"/>
          <w:sz w:val="22"/>
          <w:szCs w:val="22"/>
          <w:u w:color="000000"/>
        </w:rPr>
        <w:t>whil</w:t>
      </w:r>
      <w:r w:rsidR="00526A96">
        <w:rPr>
          <w:rFonts w:ascii="Garamond" w:eastAsia="Arial Unicode MS" w:hAnsi="Garamond" w:cs="Helvetica"/>
          <w:color w:val="000000" w:themeColor="text1"/>
          <w:sz w:val="22"/>
          <w:szCs w:val="22"/>
          <w:u w:color="000000"/>
        </w:rPr>
        <w:t>st</w:t>
      </w:r>
      <w:r w:rsidR="007212A6" w:rsidRPr="00AF2203">
        <w:rPr>
          <w:rFonts w:ascii="Garamond" w:eastAsia="Arial Unicode MS" w:hAnsi="Garamond" w:cs="Helvetica"/>
          <w:color w:val="000000" w:themeColor="text1"/>
          <w:sz w:val="22"/>
          <w:szCs w:val="22"/>
          <w:u w:color="000000"/>
        </w:rPr>
        <w:t xml:space="preserve"> Theremin tones and musical saw </w:t>
      </w:r>
      <w:r w:rsidR="006F7C14">
        <w:rPr>
          <w:rFonts w:ascii="Garamond" w:eastAsia="Arial Unicode MS" w:hAnsi="Garamond" w:cs="Helvetica"/>
          <w:color w:val="000000" w:themeColor="text1"/>
          <w:sz w:val="22"/>
          <w:szCs w:val="22"/>
          <w:u w:color="000000"/>
        </w:rPr>
        <w:t>waltzed</w:t>
      </w:r>
      <w:r w:rsidR="007212A6" w:rsidRPr="00AF2203">
        <w:rPr>
          <w:rFonts w:ascii="Garamond" w:eastAsia="Arial Unicode MS" w:hAnsi="Garamond" w:cs="Helvetica"/>
          <w:color w:val="000000" w:themeColor="text1"/>
          <w:sz w:val="22"/>
          <w:szCs w:val="22"/>
          <w:u w:color="000000"/>
        </w:rPr>
        <w:t xml:space="preserve"> </w:t>
      </w:r>
      <w:r w:rsidR="006F7C14">
        <w:rPr>
          <w:rFonts w:ascii="Garamond" w:eastAsia="Arial Unicode MS" w:hAnsi="Garamond" w:cs="Helvetica"/>
          <w:color w:val="000000" w:themeColor="text1"/>
          <w:sz w:val="22"/>
          <w:szCs w:val="22"/>
          <w:u w:color="000000"/>
        </w:rPr>
        <w:t>about</w:t>
      </w:r>
      <w:r w:rsidR="007212A6" w:rsidRPr="00AF2203">
        <w:rPr>
          <w:rFonts w:ascii="Garamond" w:eastAsia="Arial Unicode MS" w:hAnsi="Garamond" w:cs="Helvetica"/>
          <w:color w:val="000000" w:themeColor="text1"/>
          <w:sz w:val="22"/>
          <w:szCs w:val="22"/>
          <w:u w:color="000000"/>
        </w:rPr>
        <w:t xml:space="preserve"> </w:t>
      </w:r>
      <w:r w:rsidR="00BD0393" w:rsidRPr="00AF2203">
        <w:rPr>
          <w:rFonts w:ascii="Garamond" w:eastAsia="Arial Unicode MS" w:hAnsi="Garamond" w:cs="Helvetica"/>
          <w:color w:val="000000" w:themeColor="text1"/>
          <w:sz w:val="22"/>
          <w:szCs w:val="22"/>
          <w:u w:color="000000"/>
        </w:rPr>
        <w:t>in</w:t>
      </w:r>
      <w:r w:rsidR="007212A6" w:rsidRPr="00AF2203">
        <w:rPr>
          <w:rFonts w:ascii="Garamond" w:eastAsia="Arial Unicode MS" w:hAnsi="Garamond" w:cs="Helvetica"/>
          <w:color w:val="000000" w:themeColor="text1"/>
          <w:sz w:val="22"/>
          <w:szCs w:val="22"/>
          <w:u w:color="000000"/>
        </w:rPr>
        <w:t xml:space="preserve"> a baroque passacaglia.</w:t>
      </w:r>
    </w:p>
    <w:p w14:paraId="713E293B" w14:textId="0DA6E17C" w:rsidR="00931820" w:rsidRPr="00AF2203" w:rsidRDefault="00216555"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597C81" w:rsidRPr="00AF2203">
        <w:rPr>
          <w:rFonts w:ascii="Garamond" w:eastAsia="Arial Unicode MS" w:hAnsi="Garamond" w:cs="Helvetica"/>
          <w:color w:val="000000" w:themeColor="text1"/>
          <w:sz w:val="22"/>
          <w:szCs w:val="22"/>
          <w:u w:color="000000"/>
        </w:rPr>
        <w:t>abletops</w:t>
      </w:r>
      <w:r w:rsidR="00931820" w:rsidRPr="00AF2203">
        <w:rPr>
          <w:rFonts w:ascii="Garamond" w:eastAsia="Arial Unicode MS" w:hAnsi="Garamond" w:cs="Helvetica"/>
          <w:color w:val="000000" w:themeColor="text1"/>
          <w:sz w:val="22"/>
          <w:szCs w:val="22"/>
          <w:u w:color="000000"/>
        </w:rPr>
        <w:t xml:space="preserve"> were a</w:t>
      </w:r>
      <w:r w:rsidR="00A46153" w:rsidRPr="00AF2203">
        <w:rPr>
          <w:rFonts w:ascii="Garamond" w:eastAsia="Arial Unicode MS" w:hAnsi="Garamond" w:cs="Helvetica"/>
          <w:color w:val="000000" w:themeColor="text1"/>
          <w:sz w:val="22"/>
          <w:szCs w:val="22"/>
          <w:u w:color="000000"/>
        </w:rPr>
        <w:t xml:space="preserve">n </w:t>
      </w:r>
      <w:r w:rsidR="00931820" w:rsidRPr="00AF2203">
        <w:rPr>
          <w:rFonts w:ascii="Garamond" w:eastAsia="Arial Unicode MS" w:hAnsi="Garamond" w:cs="Helvetica"/>
          <w:color w:val="000000" w:themeColor="text1"/>
          <w:sz w:val="22"/>
          <w:szCs w:val="22"/>
          <w:u w:color="000000"/>
        </w:rPr>
        <w:t>elastic membrane</w:t>
      </w:r>
      <w:r w:rsidR="000F2292">
        <w:rPr>
          <w:rFonts w:ascii="Garamond" w:eastAsia="Arial Unicode MS" w:hAnsi="Garamond" w:cs="Helvetica"/>
          <w:color w:val="000000" w:themeColor="text1"/>
          <w:sz w:val="22"/>
          <w:szCs w:val="22"/>
          <w:u w:color="000000"/>
        </w:rPr>
        <w:t>. They were</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w:t>
      </w:r>
      <w:r w:rsidR="00DF493B">
        <w:rPr>
          <w:rFonts w:ascii="Garamond" w:eastAsia="Arial Unicode MS" w:hAnsi="Garamond" w:cs="Helvetica"/>
          <w:color w:val="000000" w:themeColor="text1"/>
          <w:sz w:val="22"/>
          <w:szCs w:val="22"/>
          <w:u w:color="000000"/>
        </w:rPr>
        <w:t>specially</w:t>
      </w:r>
      <w:r w:rsidR="00A46153" w:rsidRPr="00AF2203">
        <w:rPr>
          <w:rFonts w:ascii="Garamond" w:eastAsia="Arial Unicode MS" w:hAnsi="Garamond" w:cs="Helvetica"/>
          <w:color w:val="000000" w:themeColor="text1"/>
          <w:sz w:val="22"/>
          <w:szCs w:val="22"/>
          <w:u w:color="000000"/>
        </w:rPr>
        <w:t xml:space="preserve"> compliant</w:t>
      </w:r>
      <w:r w:rsidR="00931820" w:rsidRPr="00AF2203">
        <w:rPr>
          <w:rFonts w:ascii="Garamond" w:eastAsia="Arial Unicode MS" w:hAnsi="Garamond" w:cs="Helvetica"/>
          <w:color w:val="000000" w:themeColor="text1"/>
          <w:sz w:val="22"/>
          <w:szCs w:val="22"/>
          <w:u w:color="000000"/>
        </w:rPr>
        <w:t xml:space="preserve"> </w:t>
      </w:r>
      <w:r w:rsidR="00A46153" w:rsidRPr="00AF2203">
        <w:rPr>
          <w:rFonts w:ascii="Garamond" w:eastAsia="Arial Unicode MS" w:hAnsi="Garamond" w:cs="Helvetica"/>
          <w:color w:val="000000" w:themeColor="text1"/>
          <w:sz w:val="22"/>
          <w:szCs w:val="22"/>
          <w:u w:color="000000"/>
        </w:rPr>
        <w:t xml:space="preserve">such that the </w:t>
      </w:r>
      <w:r w:rsidR="003B2ABF">
        <w:rPr>
          <w:rFonts w:ascii="Garamond" w:eastAsia="Arial Unicode MS" w:hAnsi="Garamond" w:cs="Helvetica"/>
          <w:color w:val="000000" w:themeColor="text1"/>
          <w:sz w:val="22"/>
          <w:szCs w:val="22"/>
          <w:u w:color="000000"/>
        </w:rPr>
        <w:t>tableware</w:t>
      </w:r>
      <w:r w:rsidR="00A46153" w:rsidRPr="00AF2203">
        <w:rPr>
          <w:rFonts w:ascii="Garamond" w:eastAsia="Arial Unicode MS" w:hAnsi="Garamond" w:cs="Helvetica"/>
          <w:color w:val="000000" w:themeColor="text1"/>
          <w:sz w:val="22"/>
          <w:szCs w:val="22"/>
          <w:u w:color="000000"/>
        </w:rPr>
        <w:t xml:space="preserve"> </w:t>
      </w:r>
      <w:r w:rsidR="00DF493B">
        <w:rPr>
          <w:rFonts w:ascii="Garamond" w:eastAsia="Arial Unicode MS" w:hAnsi="Garamond" w:cs="Helvetica"/>
          <w:color w:val="000000" w:themeColor="text1"/>
          <w:sz w:val="22"/>
          <w:szCs w:val="22"/>
          <w:u w:color="000000"/>
        </w:rPr>
        <w:t xml:space="preserve">slowly </w:t>
      </w:r>
      <w:r>
        <w:rPr>
          <w:rFonts w:ascii="Garamond" w:eastAsia="Arial Unicode MS" w:hAnsi="Garamond" w:cs="Helvetica"/>
          <w:color w:val="000000" w:themeColor="text1"/>
          <w:sz w:val="22"/>
          <w:szCs w:val="22"/>
          <w:u w:color="000000"/>
        </w:rPr>
        <w:t>sunk</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to</w:t>
      </w:r>
      <w:r w:rsidR="00976B82" w:rsidRPr="00AF2203">
        <w:rPr>
          <w:rFonts w:ascii="Garamond" w:eastAsia="Arial Unicode MS" w:hAnsi="Garamond" w:cs="Helvetica"/>
          <w:color w:val="000000" w:themeColor="text1"/>
          <w:sz w:val="22"/>
          <w:szCs w:val="22"/>
          <w:u w:color="000000"/>
        </w:rPr>
        <w:t xml:space="preserve"> become</w:t>
      </w:r>
      <w:r w:rsidR="00A46153" w:rsidRPr="00AF2203">
        <w:rPr>
          <w:rFonts w:ascii="Garamond" w:eastAsia="Arial Unicode MS" w:hAnsi="Garamond" w:cs="Helvetica"/>
          <w:color w:val="000000" w:themeColor="text1"/>
          <w:sz w:val="22"/>
          <w:szCs w:val="22"/>
          <w:u w:color="000000"/>
        </w:rPr>
        <w:t xml:space="preserve"> flush with the surface</w:t>
      </w:r>
      <w:r w:rsidR="0053592C">
        <w:rPr>
          <w:rFonts w:ascii="Garamond" w:eastAsia="Arial Unicode MS" w:hAnsi="Garamond" w:cs="Helvetica"/>
          <w:color w:val="000000" w:themeColor="text1"/>
          <w:sz w:val="22"/>
          <w:szCs w:val="22"/>
          <w:u w:color="000000"/>
        </w:rPr>
        <w:t xml:space="preserve"> and then disappeared within</w:t>
      </w:r>
      <w:r w:rsidR="00A46153" w:rsidRPr="00AF2203">
        <w:rPr>
          <w:rFonts w:ascii="Garamond" w:eastAsia="Arial Unicode MS" w:hAnsi="Garamond" w:cs="Helvetica"/>
          <w:color w:val="000000" w:themeColor="text1"/>
          <w:sz w:val="22"/>
          <w:szCs w:val="22"/>
          <w:u w:color="000000"/>
        </w:rPr>
        <w:t xml:space="preserve">. </w:t>
      </w:r>
      <w:r w:rsidR="003B6097">
        <w:rPr>
          <w:rFonts w:ascii="Garamond" w:eastAsia="Arial Unicode MS" w:hAnsi="Garamond" w:cs="Helvetica"/>
          <w:color w:val="000000" w:themeColor="text1"/>
          <w:sz w:val="22"/>
          <w:szCs w:val="22"/>
          <w:u w:color="000000"/>
        </w:rPr>
        <w:t xml:space="preserve">It took </w:t>
      </w:r>
      <w:r w:rsidR="0028114B" w:rsidRPr="0028114B">
        <w:rPr>
          <w:rFonts w:ascii="Garamond" w:eastAsia="Arial Unicode MS" w:hAnsi="Garamond" w:cs="Helvetica"/>
          <w:color w:val="000000" w:themeColor="text1"/>
          <w:sz w:val="22"/>
          <w:szCs w:val="22"/>
          <w:u w:color="000000"/>
        </w:rPr>
        <w:t xml:space="preserve">Quentin </w:t>
      </w:r>
      <w:r w:rsidR="00931820" w:rsidRPr="00AF2203">
        <w:rPr>
          <w:rFonts w:ascii="Garamond" w:eastAsia="Arial Unicode MS" w:hAnsi="Garamond" w:cs="Helvetica"/>
          <w:color w:val="000000" w:themeColor="text1"/>
          <w:sz w:val="22"/>
          <w:szCs w:val="22"/>
          <w:u w:color="000000"/>
        </w:rPr>
        <w:t xml:space="preserve">considerable </w:t>
      </w:r>
      <w:r w:rsidR="003B6097">
        <w:rPr>
          <w:rFonts w:ascii="Garamond" w:eastAsia="Arial Unicode MS" w:hAnsi="Garamond" w:cs="Helvetica"/>
          <w:color w:val="000000" w:themeColor="text1"/>
          <w:sz w:val="22"/>
          <w:szCs w:val="22"/>
          <w:u w:color="000000"/>
        </w:rPr>
        <w:t>effort</w:t>
      </w:r>
      <w:r w:rsidR="00931820" w:rsidRPr="00AF2203">
        <w:rPr>
          <w:rFonts w:ascii="Garamond" w:eastAsia="Arial Unicode MS" w:hAnsi="Garamond" w:cs="Helvetica"/>
          <w:color w:val="000000" w:themeColor="text1"/>
          <w:sz w:val="22"/>
          <w:szCs w:val="22"/>
          <w:u w:color="000000"/>
        </w:rPr>
        <w:t xml:space="preserve"> to avoid resting </w:t>
      </w:r>
      <w:r w:rsidR="0055037C" w:rsidRPr="00AF2203">
        <w:rPr>
          <w:rFonts w:ascii="Garamond" w:eastAsia="Arial Unicode MS" w:hAnsi="Garamond" w:cs="Helvetica"/>
          <w:color w:val="000000" w:themeColor="text1"/>
          <w:sz w:val="22"/>
          <w:szCs w:val="22"/>
          <w:u w:color="000000"/>
        </w:rPr>
        <w:t>his elbow</w:t>
      </w:r>
      <w:r w:rsidR="005B25A5">
        <w:rPr>
          <w:rFonts w:ascii="Garamond" w:eastAsia="Arial Unicode MS" w:hAnsi="Garamond" w:cs="Helvetica"/>
          <w:color w:val="000000" w:themeColor="text1"/>
          <w:sz w:val="22"/>
          <w:szCs w:val="22"/>
          <w:u w:color="000000"/>
        </w:rPr>
        <w:t>s</w:t>
      </w:r>
      <w:r w:rsidR="0055037C" w:rsidRPr="00AF2203">
        <w:rPr>
          <w:rFonts w:ascii="Garamond" w:eastAsia="Arial Unicode MS" w:hAnsi="Garamond" w:cs="Helvetica"/>
          <w:color w:val="000000" w:themeColor="text1"/>
          <w:sz w:val="22"/>
          <w:szCs w:val="22"/>
          <w:u w:color="000000"/>
        </w:rPr>
        <w:t xml:space="preserve"> </w:t>
      </w:r>
      <w:r w:rsidR="00931820" w:rsidRPr="00AF2203">
        <w:rPr>
          <w:rFonts w:ascii="Garamond" w:eastAsia="Arial Unicode MS" w:hAnsi="Garamond" w:cs="Helvetica"/>
          <w:color w:val="000000" w:themeColor="text1"/>
          <w:sz w:val="22"/>
          <w:szCs w:val="22"/>
          <w:u w:color="000000"/>
        </w:rPr>
        <w:t>upon it.</w:t>
      </w:r>
    </w:p>
    <w:p w14:paraId="09967779" w14:textId="384BFB7E" w:rsidR="00597035" w:rsidRPr="00AF2203" w:rsidRDefault="002F03A3"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There was no menu</w:t>
      </w:r>
      <w:r w:rsidR="000F2292">
        <w:rPr>
          <w:rFonts w:ascii="Garamond" w:eastAsia="Arial Unicode MS" w:hAnsi="Garamond" w:cs="Helvetica"/>
          <w:color w:val="000000" w:themeColor="text1"/>
          <w:sz w:val="22"/>
          <w:szCs w:val="22"/>
          <w:u w:color="000000"/>
        </w:rPr>
        <w:t xml:space="preserve"> because</w:t>
      </w:r>
      <w:r w:rsidR="00381FF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everyone knew what </w:t>
      </w:r>
      <w:r w:rsidR="005F6426" w:rsidRPr="00AF2203">
        <w:rPr>
          <w:rFonts w:ascii="Garamond" w:eastAsia="Arial Unicode MS" w:hAnsi="Garamond" w:cs="Helvetica"/>
          <w:color w:val="000000" w:themeColor="text1"/>
          <w:sz w:val="22"/>
          <w:szCs w:val="22"/>
          <w:u w:color="000000"/>
        </w:rPr>
        <w:t>was on</w:t>
      </w:r>
      <w:r w:rsidR="009F702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offer. </w:t>
      </w:r>
      <w:r w:rsidR="00335808" w:rsidRPr="00335808">
        <w:rPr>
          <w:rFonts w:ascii="Garamond" w:eastAsia="Arial Unicode MS" w:hAnsi="Garamond" w:cs="Helvetica"/>
          <w:color w:val="000000" w:themeColor="text1"/>
          <w:sz w:val="22"/>
          <w:szCs w:val="22"/>
          <w:u w:color="000000"/>
        </w:rPr>
        <w:t>Earlier in the year Quentin had withdrawn some stem cells from his health account</w:t>
      </w:r>
      <w:r w:rsidR="000F2292">
        <w:rPr>
          <w:rFonts w:ascii="Garamond" w:eastAsia="Arial Unicode MS" w:hAnsi="Garamond" w:cs="Helvetica"/>
          <w:color w:val="000000" w:themeColor="text1"/>
          <w:sz w:val="22"/>
          <w:szCs w:val="22"/>
          <w:u w:color="000000"/>
        </w:rPr>
        <w:t xml:space="preserve"> </w:t>
      </w:r>
      <w:r w:rsidR="00335808" w:rsidRPr="00335808">
        <w:rPr>
          <w:rFonts w:ascii="Garamond" w:eastAsia="Arial Unicode MS" w:hAnsi="Garamond" w:cs="Helvetica"/>
          <w:color w:val="000000" w:themeColor="text1"/>
          <w:sz w:val="22"/>
          <w:szCs w:val="22"/>
          <w:u w:color="000000"/>
        </w:rPr>
        <w:t xml:space="preserve">from which were grown two portions of gluteal muscle tissue. He and a guest could dine upon himself any time after the first month, the portion size being in proportion to the </w:t>
      </w:r>
      <w:r w:rsidR="00216555" w:rsidRPr="00216555">
        <w:rPr>
          <w:rFonts w:ascii="Garamond" w:eastAsia="Arial Unicode MS" w:hAnsi="Garamond" w:cs="Helvetica"/>
          <w:color w:val="000000" w:themeColor="text1"/>
          <w:sz w:val="22"/>
          <w:szCs w:val="22"/>
          <w:u w:color="000000"/>
        </w:rPr>
        <w:t>incubation</w:t>
      </w:r>
      <w:r w:rsidR="00216555">
        <w:rPr>
          <w:rFonts w:ascii="Garamond" w:eastAsia="Arial Unicode MS" w:hAnsi="Garamond" w:cs="Helvetica"/>
          <w:color w:val="000000" w:themeColor="text1"/>
          <w:sz w:val="22"/>
          <w:szCs w:val="22"/>
          <w:u w:color="000000"/>
        </w:rPr>
        <w:t xml:space="preserve">al </w:t>
      </w:r>
      <w:r w:rsidR="00335808" w:rsidRPr="00335808">
        <w:rPr>
          <w:rFonts w:ascii="Garamond" w:eastAsia="Arial Unicode MS" w:hAnsi="Garamond" w:cs="Helvetica"/>
          <w:color w:val="000000" w:themeColor="text1"/>
          <w:sz w:val="22"/>
          <w:szCs w:val="22"/>
          <w:u w:color="000000"/>
        </w:rPr>
        <w:t xml:space="preserve">duration </w:t>
      </w:r>
      <w:r w:rsidR="00216555">
        <w:rPr>
          <w:rFonts w:ascii="Garamond" w:eastAsia="Arial Unicode MS" w:hAnsi="Garamond" w:cs="Helvetica"/>
          <w:color w:val="000000" w:themeColor="text1"/>
          <w:sz w:val="22"/>
          <w:szCs w:val="22"/>
          <w:u w:color="000000"/>
        </w:rPr>
        <w:t>with</w:t>
      </w:r>
      <w:r w:rsidR="00335808" w:rsidRPr="00335808">
        <w:rPr>
          <w:rFonts w:ascii="Garamond" w:eastAsia="Arial Unicode MS" w:hAnsi="Garamond" w:cs="Helvetica"/>
          <w:color w:val="000000" w:themeColor="text1"/>
          <w:sz w:val="22"/>
          <w:szCs w:val="22"/>
          <w:u w:color="000000"/>
        </w:rPr>
        <w:t>in the bioreactor.</w:t>
      </w:r>
      <w:r w:rsidR="002D6895">
        <w:rPr>
          <w:rFonts w:ascii="Garamond" w:eastAsia="Arial Unicode MS" w:hAnsi="Garamond" w:cs="Helvetica"/>
          <w:color w:val="000000" w:themeColor="text1"/>
          <w:sz w:val="22"/>
          <w:szCs w:val="22"/>
          <w:u w:color="000000"/>
        </w:rPr>
        <w:t xml:space="preserve"> </w:t>
      </w:r>
    </w:p>
    <w:p w14:paraId="1F10688E" w14:textId="493E4D8E" w:rsidR="00BE3C44" w:rsidRPr="00AF2203" w:rsidRDefault="0061413B"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Towards the table Neikea said, </w:t>
      </w:r>
      <w:r w:rsidR="00BE3C44" w:rsidRPr="00AF2203">
        <w:rPr>
          <w:rFonts w:ascii="Garamond" w:eastAsia="Arial Unicode MS" w:hAnsi="Garamond" w:cs="Helvetica"/>
          <w:color w:val="000000" w:themeColor="text1"/>
          <w:sz w:val="22"/>
          <w:szCs w:val="22"/>
          <w:u w:color="000000"/>
        </w:rPr>
        <w:t>‘</w:t>
      </w:r>
      <w:r w:rsidR="009C4C1F" w:rsidRPr="00AF2203">
        <w:rPr>
          <w:rFonts w:ascii="Garamond" w:eastAsia="Arial Unicode MS" w:hAnsi="Garamond" w:cs="Helvetica"/>
          <w:color w:val="000000" w:themeColor="text1"/>
          <w:sz w:val="22"/>
          <w:szCs w:val="22"/>
          <w:u w:color="000000"/>
        </w:rPr>
        <w:t>I would be grateful for t</w:t>
      </w:r>
      <w:r w:rsidR="00BE3C44" w:rsidRPr="00AF2203">
        <w:rPr>
          <w:rFonts w:ascii="Garamond" w:eastAsia="Arial Unicode MS" w:hAnsi="Garamond" w:cs="Helvetica"/>
          <w:color w:val="000000" w:themeColor="text1"/>
          <w:sz w:val="22"/>
          <w:szCs w:val="22"/>
          <w:u w:color="000000"/>
        </w:rPr>
        <w:t>wo glasses of Elysium Merlot</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a tartare,’</w:t>
      </w:r>
      <w:r w:rsidR="005C6B3D">
        <w:rPr>
          <w:rFonts w:ascii="Garamond" w:eastAsia="Arial Unicode MS" w:hAnsi="Garamond" w:cs="Helvetica"/>
          <w:color w:val="000000" w:themeColor="text1"/>
          <w:sz w:val="22"/>
          <w:szCs w:val="22"/>
          <w:u w:color="000000"/>
        </w:rPr>
        <w:t>,</w:t>
      </w:r>
      <w:r w:rsidR="0057184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adding as an aside to Quentin</w:t>
      </w:r>
      <w:r w:rsidR="00C91CB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‘Like a </w:t>
      </w:r>
      <w:r w:rsidR="009C4C1F" w:rsidRPr="00AF2203">
        <w:rPr>
          <w:rFonts w:ascii="Garamond" w:eastAsia="Arial Unicode MS" w:hAnsi="Garamond" w:cs="Helvetica"/>
          <w:color w:val="000000" w:themeColor="text1"/>
          <w:sz w:val="22"/>
          <w:szCs w:val="22"/>
          <w:u w:color="000000"/>
        </w:rPr>
        <w:t xml:space="preserve">millennial </w:t>
      </w:r>
      <w:r w:rsidR="00BE3C44" w:rsidRPr="00AF2203">
        <w:rPr>
          <w:rFonts w:ascii="Garamond" w:eastAsia="Arial Unicode MS" w:hAnsi="Garamond" w:cs="Helvetica"/>
          <w:color w:val="000000" w:themeColor="text1"/>
          <w:sz w:val="22"/>
          <w:szCs w:val="22"/>
          <w:u w:color="000000"/>
        </w:rPr>
        <w:t>raw</w:t>
      </w:r>
      <w:r w:rsidR="00CF2A39">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food</w:t>
      </w:r>
      <w:r w:rsidR="00CF2A39">
        <w:rPr>
          <w:rFonts w:ascii="Garamond" w:eastAsia="Arial Unicode MS" w:hAnsi="Garamond" w:cs="Helvetica"/>
          <w:color w:val="000000" w:themeColor="text1"/>
          <w:sz w:val="22"/>
          <w:szCs w:val="22"/>
          <w:u w:color="000000"/>
        </w:rPr>
        <w:t>ie</w:t>
      </w:r>
      <w:r w:rsidR="00F8454C">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F8454C">
        <w:rPr>
          <w:rFonts w:ascii="Garamond" w:eastAsia="Arial Unicode MS" w:hAnsi="Garamond" w:cs="Helvetica"/>
          <w:color w:val="000000" w:themeColor="text1"/>
          <w:sz w:val="22"/>
          <w:szCs w:val="22"/>
          <w:u w:color="000000"/>
        </w:rPr>
        <w:t>She mimed</w:t>
      </w:r>
      <w:r w:rsidR="00BE3C44" w:rsidRPr="00AF2203">
        <w:rPr>
          <w:rFonts w:ascii="Garamond" w:eastAsia="Arial Unicode MS" w:hAnsi="Garamond" w:cs="Helvetica"/>
          <w:color w:val="000000" w:themeColor="text1"/>
          <w:sz w:val="22"/>
          <w:szCs w:val="22"/>
          <w:u w:color="000000"/>
        </w:rPr>
        <w:t xml:space="preserve"> screen</w:t>
      </w:r>
      <w:r w:rsidR="00341EEA">
        <w:rPr>
          <w:rFonts w:ascii="Garamond" w:eastAsia="Arial Unicode MS" w:hAnsi="Garamond" w:cs="Helvetica"/>
          <w:color w:val="000000" w:themeColor="text1"/>
          <w:sz w:val="22"/>
          <w:szCs w:val="22"/>
          <w:u w:color="000000"/>
        </w:rPr>
        <w:t>-</w:t>
      </w:r>
      <w:r w:rsidR="00B97440">
        <w:rPr>
          <w:rFonts w:ascii="Garamond" w:eastAsia="Arial Unicode MS" w:hAnsi="Garamond" w:cs="Helvetica"/>
          <w:color w:val="000000" w:themeColor="text1"/>
          <w:sz w:val="22"/>
          <w:szCs w:val="22"/>
          <w:u w:color="000000"/>
        </w:rPr>
        <w:t>swip</w:t>
      </w:r>
      <w:r w:rsidR="00341EEA">
        <w:rPr>
          <w:rFonts w:ascii="Garamond" w:eastAsia="Arial Unicode MS" w:hAnsi="Garamond" w:cs="Helvetica"/>
          <w:color w:val="000000" w:themeColor="text1"/>
          <w:sz w:val="22"/>
          <w:szCs w:val="22"/>
          <w:u w:color="000000"/>
        </w:rPr>
        <w:t>ing</w:t>
      </w:r>
      <w:r w:rsidR="00F8454C">
        <w:rPr>
          <w:rFonts w:ascii="Garamond" w:eastAsia="Arial Unicode MS" w:hAnsi="Garamond" w:cs="Helvetica"/>
          <w:color w:val="000000" w:themeColor="text1"/>
          <w:sz w:val="22"/>
          <w:szCs w:val="22"/>
          <w:u w:color="000000"/>
        </w:rPr>
        <w:t xml:space="preserve"> a smart phone</w:t>
      </w:r>
      <w:r w:rsidR="00B97440">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and </w:t>
      </w:r>
      <w:r w:rsidR="007A3CB5">
        <w:rPr>
          <w:rFonts w:ascii="Garamond" w:eastAsia="Arial Unicode MS" w:hAnsi="Garamond" w:cs="Helvetica"/>
          <w:color w:val="000000" w:themeColor="text1"/>
          <w:sz w:val="22"/>
          <w:szCs w:val="22"/>
          <w:u w:color="000000"/>
        </w:rPr>
        <w:t>duck-facing</w:t>
      </w:r>
      <w:r w:rsidR="00BE3C44" w:rsidRPr="00AF2203">
        <w:rPr>
          <w:rFonts w:ascii="Garamond" w:eastAsia="Arial Unicode MS" w:hAnsi="Garamond" w:cs="Helvetica"/>
          <w:color w:val="000000" w:themeColor="text1"/>
          <w:sz w:val="22"/>
          <w:szCs w:val="22"/>
          <w:u w:color="000000"/>
        </w:rPr>
        <w:t xml:space="preserve"> a selfie.</w:t>
      </w:r>
      <w:r w:rsidR="00F67C98">
        <w:rPr>
          <w:rFonts w:ascii="Garamond" w:eastAsia="Arial Unicode MS" w:hAnsi="Garamond" w:cs="Helvetica"/>
          <w:color w:val="000000" w:themeColor="text1"/>
          <w:sz w:val="22"/>
          <w:szCs w:val="22"/>
          <w:u w:color="000000"/>
        </w:rPr>
        <w:t xml:space="preserve"> </w:t>
      </w:r>
      <w:r w:rsidR="00CF2A39">
        <w:rPr>
          <w:rFonts w:ascii="Garamond" w:eastAsia="Arial Unicode MS" w:hAnsi="Garamond" w:cs="Helvetica"/>
          <w:color w:val="000000" w:themeColor="text1"/>
          <w:sz w:val="22"/>
          <w:szCs w:val="22"/>
          <w:u w:color="000000"/>
        </w:rPr>
        <w:t>‘You seen my charger?</w:t>
      </w:r>
      <w:r w:rsidR="00F8454C">
        <w:rPr>
          <w:rFonts w:ascii="Garamond" w:eastAsia="Arial Unicode MS" w:hAnsi="Garamond" w:cs="Helvetica"/>
          <w:color w:val="000000" w:themeColor="text1"/>
          <w:sz w:val="22"/>
          <w:szCs w:val="22"/>
          <w:u w:color="000000"/>
        </w:rPr>
        <w:t>!</w:t>
      </w:r>
      <w:r w:rsidR="00CF2A39">
        <w:rPr>
          <w:rFonts w:ascii="Garamond" w:eastAsia="Arial Unicode MS" w:hAnsi="Garamond" w:cs="Helvetica"/>
          <w:color w:val="000000" w:themeColor="text1"/>
          <w:sz w:val="22"/>
          <w:szCs w:val="22"/>
          <w:u w:color="000000"/>
        </w:rPr>
        <w:t xml:space="preserve">’ </w:t>
      </w:r>
      <w:r w:rsidR="00F67C98">
        <w:rPr>
          <w:rFonts w:ascii="Garamond" w:eastAsia="Arial Unicode MS" w:hAnsi="Garamond" w:cs="Helvetica"/>
          <w:color w:val="000000" w:themeColor="text1"/>
          <w:sz w:val="22"/>
          <w:szCs w:val="22"/>
          <w:u w:color="000000"/>
        </w:rPr>
        <w:t xml:space="preserve">Her neck flashed a </w:t>
      </w:r>
      <w:r w:rsidR="00F67C98" w:rsidRPr="00F67C98">
        <w:rPr>
          <w:rFonts w:ascii="Garamond" w:eastAsia="Arial Unicode MS" w:hAnsi="Garamond" w:cs="Helvetica"/>
          <w:color w:val="000000" w:themeColor="text1"/>
          <w:sz w:val="22"/>
          <w:szCs w:val="22"/>
          <w:u w:color="000000"/>
        </w:rPr>
        <w:t>diamond dog collar</w:t>
      </w:r>
      <w:r w:rsidR="00F67C98">
        <w:rPr>
          <w:rFonts w:ascii="Garamond" w:eastAsia="Arial Unicode MS" w:hAnsi="Garamond" w:cs="Helvetica"/>
          <w:color w:val="000000" w:themeColor="text1"/>
          <w:sz w:val="22"/>
          <w:szCs w:val="22"/>
          <w:u w:color="000000"/>
        </w:rPr>
        <w:t>.</w:t>
      </w:r>
    </w:p>
    <w:p w14:paraId="5387DC0D" w14:textId="51F87FEA" w:rsidR="00BE3C44" w:rsidRPr="00AF2203" w:rsidRDefault="00543FD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A803DC" w:rsidRPr="00AF2203">
        <w:rPr>
          <w:rFonts w:ascii="Garamond" w:eastAsia="Arial Unicode MS" w:hAnsi="Garamond" w:cs="Helvetica"/>
          <w:color w:val="000000" w:themeColor="text1"/>
          <w:sz w:val="22"/>
          <w:szCs w:val="22"/>
          <w:u w:color="000000"/>
        </w:rPr>
        <w:t xml:space="preserve">here </w:t>
      </w:r>
      <w:r>
        <w:rPr>
          <w:rFonts w:ascii="Garamond" w:eastAsia="Arial Unicode MS" w:hAnsi="Garamond" w:cs="Helvetica"/>
          <w:color w:val="000000" w:themeColor="text1"/>
          <w:sz w:val="22"/>
          <w:szCs w:val="22"/>
          <w:u w:color="000000"/>
        </w:rPr>
        <w:t>were</w:t>
      </w:r>
      <w:r w:rsidR="0016079E">
        <w:rPr>
          <w:rFonts w:ascii="Garamond" w:eastAsia="Arial Unicode MS" w:hAnsi="Garamond" w:cs="Helvetica"/>
          <w:color w:val="000000" w:themeColor="text1"/>
          <w:sz w:val="22"/>
          <w:szCs w:val="22"/>
          <w:u w:color="000000"/>
        </w:rPr>
        <w:t xml:space="preserve"> </w:t>
      </w:r>
      <w:r w:rsidR="00A803DC" w:rsidRPr="00AF2203">
        <w:rPr>
          <w:rFonts w:ascii="Garamond" w:eastAsia="Arial Unicode MS" w:hAnsi="Garamond" w:cs="Helvetica"/>
          <w:color w:val="000000" w:themeColor="text1"/>
          <w:sz w:val="22"/>
          <w:szCs w:val="22"/>
          <w:u w:color="000000"/>
        </w:rPr>
        <w:t>no</w:t>
      </w:r>
      <w:r>
        <w:rPr>
          <w:rFonts w:ascii="Garamond" w:eastAsia="Arial Unicode MS" w:hAnsi="Garamond" w:cs="Helvetica"/>
          <w:color w:val="000000" w:themeColor="text1"/>
          <w:sz w:val="22"/>
          <w:szCs w:val="22"/>
          <w:u w:color="000000"/>
        </w:rPr>
        <w:t xml:space="preserve"> human</w:t>
      </w:r>
      <w:r w:rsidR="00A803DC" w:rsidRPr="00AF2203">
        <w:rPr>
          <w:rFonts w:ascii="Garamond" w:eastAsia="Arial Unicode MS" w:hAnsi="Garamond" w:cs="Helvetica"/>
          <w:color w:val="000000" w:themeColor="text1"/>
          <w:sz w:val="22"/>
          <w:szCs w:val="22"/>
          <w:u w:color="000000"/>
        </w:rPr>
        <w:t xml:space="preserve"> staff</w:t>
      </w:r>
      <w:r w:rsidR="0016079E">
        <w:rPr>
          <w:rFonts w:ascii="Garamond" w:eastAsia="Arial Unicode MS" w:hAnsi="Garamond" w:cs="Helvetica"/>
          <w:color w:val="000000" w:themeColor="text1"/>
          <w:sz w:val="22"/>
          <w:szCs w:val="22"/>
          <w:u w:color="000000"/>
        </w:rPr>
        <w:t xml:space="preserve"> in the cook-house</w:t>
      </w:r>
      <w:r w:rsidR="00A803DC" w:rsidRPr="00AF2203">
        <w:rPr>
          <w:rFonts w:ascii="Garamond" w:eastAsia="Arial Unicode MS" w:hAnsi="Garamond" w:cs="Helvetica"/>
          <w:color w:val="000000" w:themeColor="text1"/>
          <w:sz w:val="22"/>
          <w:szCs w:val="22"/>
          <w:u w:color="000000"/>
        </w:rPr>
        <w:t>.</w:t>
      </w:r>
      <w:r w:rsidR="00177B08">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T</w:t>
      </w:r>
      <w:r w:rsidR="00177B08">
        <w:rPr>
          <w:rFonts w:ascii="Garamond" w:eastAsia="Arial Unicode MS" w:hAnsi="Garamond" w:cs="Helvetica"/>
          <w:color w:val="000000" w:themeColor="text1"/>
          <w:sz w:val="22"/>
          <w:szCs w:val="22"/>
          <w:u w:color="000000"/>
        </w:rPr>
        <w:t>hat was what separated it from the Preterite Zone restaurants</w:t>
      </w:r>
      <w:r w:rsidR="008A4DF3">
        <w:rPr>
          <w:rFonts w:ascii="Garamond" w:eastAsia="Arial Unicode MS" w:hAnsi="Garamond" w:cs="Helvetica"/>
          <w:color w:val="000000" w:themeColor="text1"/>
          <w:sz w:val="22"/>
          <w:szCs w:val="22"/>
          <w:u w:color="000000"/>
        </w:rPr>
        <w:t>, where food preparation was a much loved work-hobby</w:t>
      </w:r>
      <w:r w:rsidR="00177B08">
        <w:rPr>
          <w:rFonts w:ascii="Garamond" w:eastAsia="Arial Unicode MS" w:hAnsi="Garamond" w:cs="Helvetica"/>
          <w:color w:val="000000" w:themeColor="text1"/>
          <w:sz w:val="22"/>
          <w:szCs w:val="22"/>
          <w:u w:color="000000"/>
        </w:rPr>
        <w:t>.</w:t>
      </w:r>
      <w:r w:rsidR="00CD6AC0"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Neikea and Quentin earnestly agreed </w:t>
      </w:r>
      <w:r w:rsidR="00211491" w:rsidRPr="00AF220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 xml:space="preserve">Federal </w:t>
      </w:r>
      <w:r w:rsidR="00CD6AC0" w:rsidRPr="00AF2203">
        <w:rPr>
          <w:rFonts w:ascii="Garamond" w:eastAsia="Arial Unicode MS" w:hAnsi="Garamond" w:cs="Helvetica"/>
          <w:color w:val="000000" w:themeColor="text1"/>
          <w:sz w:val="22"/>
          <w:szCs w:val="22"/>
          <w:u w:color="000000"/>
        </w:rPr>
        <w:t>policy</w:t>
      </w:r>
      <w:r w:rsidR="00BE3C44" w:rsidRPr="00AF2203">
        <w:rPr>
          <w:rFonts w:ascii="Garamond" w:eastAsia="Arial Unicode MS" w:hAnsi="Garamond" w:cs="Helvetica"/>
          <w:color w:val="000000" w:themeColor="text1"/>
          <w:sz w:val="22"/>
          <w:szCs w:val="22"/>
          <w:u w:color="000000"/>
        </w:rPr>
        <w:t xml:space="preserve"> was more </w:t>
      </w:r>
      <w:r w:rsidR="00EF0309">
        <w:rPr>
          <w:rFonts w:ascii="Garamond" w:eastAsia="Arial Unicode MS" w:hAnsi="Garamond" w:cs="Helvetica"/>
          <w:color w:val="000000" w:themeColor="text1"/>
          <w:sz w:val="22"/>
          <w:szCs w:val="22"/>
          <w:u w:color="000000"/>
        </w:rPr>
        <w:t>righteous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Y</w:t>
      </w:r>
      <w:r w:rsidR="00394D7F" w:rsidRPr="00AF2203">
        <w:rPr>
          <w:rFonts w:ascii="Garamond" w:eastAsia="Arial Unicode MS" w:hAnsi="Garamond" w:cs="Helvetica"/>
          <w:color w:val="000000" w:themeColor="text1"/>
          <w:sz w:val="22"/>
          <w:szCs w:val="22"/>
          <w:u w:color="000000"/>
        </w:rPr>
        <w:t xml:space="preserve">ellow </w:t>
      </w:r>
      <w:r w:rsidR="00373B01">
        <w:rPr>
          <w:rFonts w:ascii="Garamond" w:eastAsia="Arial Unicode MS" w:hAnsi="Garamond" w:cs="Helvetica"/>
          <w:color w:val="000000" w:themeColor="text1"/>
          <w:sz w:val="22"/>
          <w:szCs w:val="22"/>
          <w:u w:color="000000"/>
        </w:rPr>
        <w:t xml:space="preserve">serving </w:t>
      </w:r>
      <w:r w:rsidR="00175044">
        <w:rPr>
          <w:rFonts w:ascii="Garamond" w:eastAsia="Arial Unicode MS" w:hAnsi="Garamond" w:cs="Helvetica"/>
          <w:color w:val="000000" w:themeColor="text1"/>
          <w:sz w:val="22"/>
          <w:szCs w:val="22"/>
          <w:u w:color="000000"/>
        </w:rPr>
        <w:t>manipulators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 xml:space="preserve">glid </w:t>
      </w:r>
      <w:r w:rsidR="00BE3C44" w:rsidRPr="00AF2203">
        <w:rPr>
          <w:rFonts w:ascii="Garamond" w:eastAsia="Arial Unicode MS" w:hAnsi="Garamond" w:cs="Helvetica"/>
          <w:color w:val="000000" w:themeColor="text1"/>
          <w:sz w:val="22"/>
          <w:szCs w:val="22"/>
          <w:u w:color="000000"/>
        </w:rPr>
        <w:t xml:space="preserve">amongst the </w:t>
      </w:r>
      <w:r w:rsidR="00597C81" w:rsidRPr="00AF2203">
        <w:rPr>
          <w:rFonts w:ascii="Garamond" w:eastAsia="Arial Unicode MS" w:hAnsi="Garamond" w:cs="Helvetica"/>
          <w:color w:val="000000" w:themeColor="text1"/>
          <w:sz w:val="22"/>
          <w:szCs w:val="22"/>
          <w:u w:color="000000"/>
        </w:rPr>
        <w:t xml:space="preserve">elastic </w:t>
      </w:r>
      <w:r w:rsidR="00BE3C44" w:rsidRPr="00AF2203">
        <w:rPr>
          <w:rFonts w:ascii="Garamond" w:eastAsia="Arial Unicode MS" w:hAnsi="Garamond" w:cs="Helvetica"/>
          <w:color w:val="000000" w:themeColor="text1"/>
          <w:sz w:val="22"/>
          <w:szCs w:val="22"/>
          <w:u w:color="000000"/>
        </w:rPr>
        <w:t>tables</w:t>
      </w:r>
      <w:r w:rsidR="00F8454C">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alerting themselves with </w:t>
      </w:r>
      <w:r w:rsidR="00E118DA">
        <w:rPr>
          <w:rFonts w:ascii="Garamond" w:eastAsia="Arial Unicode MS" w:hAnsi="Garamond" w:cs="Helvetica"/>
          <w:color w:val="000000" w:themeColor="text1"/>
          <w:sz w:val="22"/>
          <w:szCs w:val="22"/>
          <w:u w:color="000000"/>
        </w:rPr>
        <w:t xml:space="preserve">badly synthesised </w:t>
      </w:r>
      <w:r w:rsidRPr="00543FDF">
        <w:rPr>
          <w:rFonts w:ascii="Garamond" w:eastAsia="Arial Unicode MS" w:hAnsi="Garamond" w:cs="Helvetica"/>
          <w:color w:val="000000" w:themeColor="text1"/>
          <w:sz w:val="22"/>
          <w:szCs w:val="22"/>
          <w:u w:color="000000"/>
        </w:rPr>
        <w:t xml:space="preserve">Rossum </w:t>
      </w:r>
      <w:r w:rsidR="00BE3C44" w:rsidRPr="00AF2203">
        <w:rPr>
          <w:rFonts w:ascii="Garamond" w:eastAsia="Arial Unicode MS" w:hAnsi="Garamond" w:cs="Helvetica"/>
          <w:color w:val="000000" w:themeColor="text1"/>
          <w:sz w:val="22"/>
          <w:szCs w:val="22"/>
          <w:u w:color="000000"/>
        </w:rPr>
        <w:t>cough</w:t>
      </w:r>
      <w:r w:rsidR="004F7901" w:rsidRPr="00AF2203">
        <w:rPr>
          <w:rFonts w:ascii="Garamond" w:eastAsia="Arial Unicode MS" w:hAnsi="Garamond" w:cs="Helvetica"/>
          <w:color w:val="000000" w:themeColor="text1"/>
          <w:sz w:val="22"/>
          <w:szCs w:val="22"/>
          <w:u w:color="000000"/>
        </w:rPr>
        <w:t>s</w:t>
      </w:r>
      <w:r w:rsidR="00BE3C44" w:rsidRPr="00AF2203">
        <w:rPr>
          <w:rFonts w:ascii="Garamond" w:eastAsia="Arial Unicode MS" w:hAnsi="Garamond" w:cs="Helvetica"/>
          <w:color w:val="000000" w:themeColor="text1"/>
          <w:sz w:val="22"/>
          <w:szCs w:val="22"/>
          <w:u w:color="000000"/>
        </w:rPr>
        <w:t>.</w:t>
      </w:r>
    </w:p>
    <w:p w14:paraId="2DABC2C7" w14:textId="7CB9DEC8" w:rsidR="00543FDF"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looked around the </w:t>
      </w:r>
      <w:r w:rsidR="0016079E">
        <w:rPr>
          <w:rFonts w:ascii="Garamond" w:eastAsia="Arial Unicode MS" w:hAnsi="Garamond" w:cs="Helvetica"/>
          <w:color w:val="000000" w:themeColor="text1"/>
          <w:sz w:val="22"/>
          <w:szCs w:val="22"/>
          <w:u w:color="000000"/>
        </w:rPr>
        <w:t>room</w:t>
      </w:r>
      <w:r w:rsidR="00092BA5">
        <w:rPr>
          <w:rFonts w:ascii="Garamond" w:eastAsia="Arial Unicode MS" w:hAnsi="Garamond" w:cs="Helvetica"/>
          <w:color w:val="000000" w:themeColor="text1"/>
          <w:sz w:val="22"/>
          <w:szCs w:val="22"/>
          <w:u w:color="000000"/>
        </w:rPr>
        <w:t xml:space="preserve"> and </w:t>
      </w:r>
      <w:r w:rsidR="00BA5812">
        <w:rPr>
          <w:rFonts w:ascii="Garamond" w:eastAsia="Arial Unicode MS" w:hAnsi="Garamond" w:cs="Helvetica"/>
          <w:color w:val="000000" w:themeColor="text1"/>
          <w:sz w:val="22"/>
          <w:szCs w:val="22"/>
          <w:u w:color="000000"/>
        </w:rPr>
        <w:t>nodded at the</w:t>
      </w:r>
      <w:r w:rsidR="00B528F4">
        <w:rPr>
          <w:rFonts w:ascii="Garamond" w:eastAsia="Arial Unicode MS" w:hAnsi="Garamond" w:cs="Helvetica"/>
          <w:color w:val="000000" w:themeColor="text1"/>
          <w:sz w:val="22"/>
          <w:szCs w:val="22"/>
          <w:u w:color="000000"/>
        </w:rPr>
        <w:t xml:space="preserve"> sartorial</w:t>
      </w:r>
      <w:r w:rsidR="00BA5812">
        <w:rPr>
          <w:rFonts w:ascii="Garamond" w:eastAsia="Arial Unicode MS" w:hAnsi="Garamond" w:cs="Helvetica"/>
          <w:color w:val="000000" w:themeColor="text1"/>
          <w:sz w:val="22"/>
          <w:szCs w:val="22"/>
          <w:u w:color="000000"/>
        </w:rPr>
        <w:t xml:space="preserve"> coherence </w:t>
      </w:r>
      <w:r w:rsidR="00B528F4">
        <w:rPr>
          <w:rFonts w:ascii="Garamond" w:eastAsia="Arial Unicode MS" w:hAnsi="Garamond" w:cs="Helvetica"/>
          <w:color w:val="000000" w:themeColor="text1"/>
          <w:sz w:val="22"/>
          <w:szCs w:val="22"/>
          <w:u w:color="000000"/>
        </w:rPr>
        <w:t>to</w:t>
      </w:r>
      <w:r w:rsidR="00CC3FFA">
        <w:rPr>
          <w:rFonts w:ascii="Garamond" w:eastAsia="Arial Unicode MS" w:hAnsi="Garamond" w:cs="Helvetica"/>
          <w:color w:val="000000" w:themeColor="text1"/>
          <w:sz w:val="22"/>
          <w:szCs w:val="22"/>
          <w:u w:color="000000"/>
        </w:rPr>
        <w:t xml:space="preserve"> </w:t>
      </w:r>
      <w:r w:rsidR="00BA5812">
        <w:rPr>
          <w:rFonts w:ascii="Garamond" w:eastAsia="Arial Unicode MS" w:hAnsi="Garamond" w:cs="Helvetica"/>
          <w:color w:val="000000" w:themeColor="text1"/>
          <w:sz w:val="22"/>
          <w:szCs w:val="22"/>
          <w:u w:color="000000"/>
        </w:rPr>
        <w:t xml:space="preserve">Federal </w:t>
      </w:r>
      <w:r w:rsidR="00BA5812" w:rsidRPr="00BA5812">
        <w:rPr>
          <w:rFonts w:ascii="Garamond" w:eastAsia="Arial Unicode MS" w:hAnsi="Garamond" w:cs="Helvetica"/>
          <w:color w:val="000000" w:themeColor="text1"/>
          <w:sz w:val="22"/>
          <w:szCs w:val="22"/>
          <w:u w:color="000000"/>
        </w:rPr>
        <w:t>diktat</w:t>
      </w:r>
      <w:r w:rsidR="00D813CA" w:rsidRPr="00D813CA">
        <w:rPr>
          <w:rFonts w:ascii="Garamond" w:eastAsia="Arial Unicode MS" w:hAnsi="Garamond" w:cs="Helvetica"/>
          <w:color w:val="000000" w:themeColor="text1"/>
          <w:sz w:val="22"/>
          <w:szCs w:val="22"/>
          <w:u w:color="000000"/>
        </w:rPr>
        <w:t xml:space="preserve">: canary yellow </w:t>
      </w:r>
      <w:r w:rsidR="0013379D">
        <w:rPr>
          <w:rFonts w:ascii="Garamond" w:eastAsia="Arial Unicode MS" w:hAnsi="Garamond" w:cs="Helvetica"/>
          <w:color w:val="000000" w:themeColor="text1"/>
          <w:sz w:val="22"/>
          <w:szCs w:val="22"/>
          <w:u w:color="000000"/>
        </w:rPr>
        <w:t>bulging</w:t>
      </w:r>
      <w:r w:rsidR="00352A55">
        <w:rPr>
          <w:rFonts w:ascii="Garamond" w:eastAsia="Arial Unicode MS" w:hAnsi="Garamond" w:cs="Helvetica"/>
          <w:color w:val="000000" w:themeColor="text1"/>
          <w:sz w:val="22"/>
          <w:szCs w:val="22"/>
          <w:u w:color="000000"/>
        </w:rPr>
        <w:t xml:space="preserve"> pantaloons </w:t>
      </w:r>
      <w:r w:rsidR="00D813CA" w:rsidRPr="00D813CA">
        <w:rPr>
          <w:rFonts w:ascii="Garamond" w:eastAsia="Arial Unicode MS" w:hAnsi="Garamond" w:cs="Helvetica"/>
          <w:color w:val="000000" w:themeColor="text1"/>
          <w:sz w:val="22"/>
          <w:szCs w:val="22"/>
          <w:u w:color="000000"/>
        </w:rPr>
        <w:t xml:space="preserve">and tight-fitting navy-blue </w:t>
      </w:r>
      <w:r w:rsidR="00CE3697">
        <w:rPr>
          <w:rFonts w:ascii="Garamond" w:eastAsia="Arial Unicode MS" w:hAnsi="Garamond" w:cs="Helvetica"/>
          <w:color w:val="000000" w:themeColor="text1"/>
          <w:sz w:val="22"/>
          <w:szCs w:val="22"/>
          <w:u w:color="000000"/>
        </w:rPr>
        <w:t>jackets</w:t>
      </w:r>
      <w:r w:rsidR="00D813CA" w:rsidRPr="00D813CA">
        <w:rPr>
          <w:rFonts w:ascii="Garamond" w:eastAsia="Arial Unicode MS" w:hAnsi="Garamond" w:cs="Helvetica"/>
          <w:color w:val="000000" w:themeColor="text1"/>
          <w:sz w:val="22"/>
          <w:szCs w:val="22"/>
          <w:u w:color="000000"/>
        </w:rPr>
        <w:t>.</w:t>
      </w:r>
      <w:r w:rsidR="00EC1121">
        <w:rPr>
          <w:rStyle w:val="FootnoteReference"/>
          <w:rFonts w:ascii="Garamond" w:eastAsia="Arial Unicode MS" w:hAnsi="Garamond" w:cs="Helvetica"/>
          <w:color w:val="000000" w:themeColor="text1"/>
          <w:sz w:val="22"/>
          <w:szCs w:val="22"/>
          <w:u w:color="000000"/>
        </w:rPr>
        <w:footnoteReference w:id="113"/>
      </w:r>
      <w:r w:rsidR="00D813CA" w:rsidRPr="00D813CA">
        <w:rPr>
          <w:rFonts w:ascii="Garamond" w:eastAsia="Arial Unicode MS" w:hAnsi="Garamond" w:cs="Helvetica"/>
          <w:color w:val="000000" w:themeColor="text1"/>
          <w:sz w:val="22"/>
          <w:szCs w:val="22"/>
          <w:u w:color="000000"/>
        </w:rPr>
        <w:t xml:space="preserve"> </w:t>
      </w:r>
    </w:p>
    <w:p w14:paraId="52C18D3D" w14:textId="2E8E8C5F" w:rsidR="0028114B" w:rsidRDefault="00E2518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Repeated</w:t>
      </w:r>
      <w:r w:rsidR="0028114B">
        <w:rPr>
          <w:rFonts w:ascii="Garamond" w:eastAsia="Arial Unicode MS" w:hAnsi="Garamond" w:cs="Helvetica"/>
          <w:color w:val="000000" w:themeColor="text1"/>
          <w:sz w:val="22"/>
          <w:szCs w:val="22"/>
          <w:u w:color="000000"/>
        </w:rPr>
        <w:t xml:space="preserve"> exclamations </w:t>
      </w:r>
      <w:r w:rsidR="003D56EE">
        <w:rPr>
          <w:rFonts w:ascii="Garamond" w:eastAsia="Arial Unicode MS" w:hAnsi="Garamond" w:cs="Helvetica"/>
          <w:color w:val="000000" w:themeColor="text1"/>
          <w:sz w:val="22"/>
          <w:szCs w:val="22"/>
          <w:u w:color="000000"/>
        </w:rPr>
        <w:t>professed</w:t>
      </w:r>
      <w:r>
        <w:rPr>
          <w:rFonts w:ascii="Garamond" w:eastAsia="Arial Unicode MS" w:hAnsi="Garamond" w:cs="Helvetica"/>
          <w:color w:val="000000" w:themeColor="text1"/>
          <w:sz w:val="22"/>
          <w:szCs w:val="22"/>
          <w:u w:color="000000"/>
        </w:rPr>
        <w:t xml:space="preserve"> </w:t>
      </w:r>
      <w:r w:rsidR="00880526">
        <w:rPr>
          <w:rFonts w:ascii="Garamond" w:eastAsia="Arial Unicode MS" w:hAnsi="Garamond" w:cs="Helvetica"/>
          <w:color w:val="000000" w:themeColor="text1"/>
          <w:sz w:val="22"/>
          <w:szCs w:val="22"/>
          <w:u w:color="000000"/>
        </w:rPr>
        <w:t xml:space="preserve">how </w:t>
      </w:r>
      <w:r w:rsidR="0028114B">
        <w:rPr>
          <w:rFonts w:ascii="Garamond" w:eastAsia="Arial Unicode MS" w:hAnsi="Garamond" w:cs="Helvetica"/>
          <w:color w:val="000000" w:themeColor="text1"/>
          <w:sz w:val="22"/>
          <w:szCs w:val="22"/>
          <w:u w:color="000000"/>
        </w:rPr>
        <w:t xml:space="preserve">the </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cultured</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 xml:space="preserve"> meat (a term of </w:t>
      </w:r>
      <w:r w:rsidR="001D2BD3" w:rsidRPr="001D2BD3">
        <w:rPr>
          <w:rFonts w:ascii="Garamond" w:eastAsia="Arial Unicode MS" w:hAnsi="Garamond" w:cs="Helvetica"/>
          <w:color w:val="000000" w:themeColor="text1"/>
          <w:sz w:val="22"/>
          <w:szCs w:val="22"/>
          <w:u w:color="000000"/>
        </w:rPr>
        <w:t xml:space="preserve">Zoner </w:t>
      </w:r>
      <w:r w:rsidR="00E45D7F">
        <w:rPr>
          <w:rFonts w:ascii="Garamond" w:eastAsia="Arial Unicode MS" w:hAnsi="Garamond" w:cs="Helvetica"/>
          <w:color w:val="000000" w:themeColor="text1"/>
          <w:sz w:val="22"/>
          <w:szCs w:val="22"/>
          <w:u w:color="000000"/>
        </w:rPr>
        <w:t xml:space="preserve">derision, which had been </w:t>
      </w:r>
      <w:r w:rsidR="00654964">
        <w:rPr>
          <w:rFonts w:ascii="Garamond" w:eastAsia="Arial Unicode MS" w:hAnsi="Garamond" w:cs="Helvetica"/>
          <w:color w:val="000000" w:themeColor="text1"/>
          <w:sz w:val="22"/>
          <w:szCs w:val="22"/>
          <w:u w:color="000000"/>
        </w:rPr>
        <w:t>un-</w:t>
      </w:r>
      <w:r w:rsidR="00E45D7F">
        <w:rPr>
          <w:rFonts w:ascii="Garamond" w:eastAsia="Arial Unicode MS" w:hAnsi="Garamond" w:cs="Helvetica"/>
          <w:color w:val="000000" w:themeColor="text1"/>
          <w:sz w:val="22"/>
          <w:szCs w:val="22"/>
          <w:u w:color="000000"/>
        </w:rPr>
        <w:t>ironically co-opted in the Federation)</w:t>
      </w:r>
      <w:r w:rsidR="0028114B">
        <w:rPr>
          <w:rFonts w:ascii="Garamond" w:eastAsia="Arial Unicode MS" w:hAnsi="Garamond" w:cs="Helvetica"/>
          <w:color w:val="000000" w:themeColor="text1"/>
          <w:sz w:val="22"/>
          <w:szCs w:val="22"/>
          <w:u w:color="000000"/>
        </w:rPr>
        <w:t xml:space="preserve"> did not contribute to </w:t>
      </w:r>
      <w:r w:rsidR="00D813CA">
        <w:rPr>
          <w:rFonts w:ascii="Garamond" w:eastAsia="Arial Unicode MS" w:hAnsi="Garamond" w:cs="Helvetica"/>
          <w:color w:val="000000" w:themeColor="text1"/>
          <w:sz w:val="22"/>
          <w:szCs w:val="22"/>
          <w:u w:color="000000"/>
        </w:rPr>
        <w:t xml:space="preserve">one’s </w:t>
      </w:r>
      <w:r w:rsidR="002F764D">
        <w:rPr>
          <w:rFonts w:ascii="Garamond" w:eastAsia="Arial Unicode MS" w:hAnsi="Garamond" w:cs="Helvetica"/>
          <w:color w:val="000000" w:themeColor="text1"/>
          <w:sz w:val="22"/>
          <w:szCs w:val="22"/>
          <w:u w:color="000000"/>
        </w:rPr>
        <w:t>flesh</w:t>
      </w:r>
      <w:r w:rsidR="00880526">
        <w:rPr>
          <w:rFonts w:ascii="Garamond" w:eastAsia="Arial Unicode MS" w:hAnsi="Garamond" w:cs="Helvetica"/>
          <w:color w:val="000000" w:themeColor="text1"/>
          <w:sz w:val="22"/>
          <w:szCs w:val="22"/>
          <w:u w:color="000000"/>
        </w:rPr>
        <w:t xml:space="preserve"> q</w:t>
      </w:r>
      <w:r w:rsidR="00D813CA">
        <w:rPr>
          <w:rFonts w:ascii="Garamond" w:eastAsia="Arial Unicode MS" w:hAnsi="Garamond" w:cs="Helvetica"/>
          <w:color w:val="000000" w:themeColor="text1"/>
          <w:sz w:val="22"/>
          <w:szCs w:val="22"/>
          <w:u w:color="000000"/>
        </w:rPr>
        <w:t>uota</w:t>
      </w:r>
      <w:r w:rsidR="007042E7">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Quentin relayed this news to Neikea</w:t>
      </w:r>
      <w:r w:rsidR="00E45D7F">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who</w:t>
      </w:r>
      <w:r w:rsidR="000041C1">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already knew this.</w:t>
      </w:r>
    </w:p>
    <w:p w14:paraId="2DE10F26" w14:textId="3BDC5347" w:rsidR="00390372" w:rsidRDefault="00A81C0F"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Federal </w:t>
      </w:r>
      <w:r w:rsidR="00390372" w:rsidRPr="00390372">
        <w:rPr>
          <w:rFonts w:ascii="Garamond" w:eastAsia="Arial Unicode MS" w:hAnsi="Garamond" w:cs="Helvetica"/>
          <w:color w:val="000000" w:themeColor="text1"/>
          <w:sz w:val="22"/>
          <w:szCs w:val="22"/>
          <w:u w:color="000000"/>
        </w:rPr>
        <w:t xml:space="preserve">public had adopted a </w:t>
      </w:r>
      <w:r w:rsidR="001D2BD3">
        <w:rPr>
          <w:rFonts w:ascii="Garamond" w:eastAsia="Arial Unicode MS" w:hAnsi="Garamond" w:cs="Helvetica"/>
          <w:color w:val="000000" w:themeColor="text1"/>
          <w:sz w:val="22"/>
          <w:szCs w:val="22"/>
          <w:u w:color="000000"/>
        </w:rPr>
        <w:t>modality</w:t>
      </w:r>
      <w:r w:rsidR="00390372" w:rsidRPr="00390372">
        <w:rPr>
          <w:rFonts w:ascii="Garamond" w:eastAsia="Arial Unicode MS" w:hAnsi="Garamond" w:cs="Helvetica"/>
          <w:color w:val="000000" w:themeColor="text1"/>
          <w:sz w:val="22"/>
          <w:szCs w:val="22"/>
          <w:u w:color="000000"/>
        </w:rPr>
        <w:t xml:space="preserve"> of polite but </w:t>
      </w:r>
      <w:r>
        <w:rPr>
          <w:rFonts w:ascii="Garamond" w:eastAsia="Arial Unicode MS" w:hAnsi="Garamond" w:cs="Helvetica"/>
          <w:color w:val="000000" w:themeColor="text1"/>
          <w:sz w:val="22"/>
          <w:szCs w:val="22"/>
          <w:u w:color="000000"/>
        </w:rPr>
        <w:t>emotionally estranged</w:t>
      </w:r>
      <w:r w:rsidR="00390372" w:rsidRPr="0039037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social </w:t>
      </w:r>
      <w:r w:rsidR="00390372" w:rsidRPr="00390372">
        <w:rPr>
          <w:rFonts w:ascii="Garamond" w:eastAsia="Arial Unicode MS" w:hAnsi="Garamond" w:cs="Helvetica"/>
          <w:color w:val="000000" w:themeColor="text1"/>
          <w:sz w:val="22"/>
          <w:szCs w:val="22"/>
          <w:u w:color="000000"/>
        </w:rPr>
        <w:t>engagement. This consisted of unflinching eye</w:t>
      </w:r>
      <w:r w:rsidR="00390372">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contact</w:t>
      </w:r>
      <w:r w:rsidR="00D0336E">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category three smile</w:t>
      </w:r>
      <w:r w:rsidR="001D2BD3">
        <w:rPr>
          <w:rFonts w:ascii="Garamond" w:eastAsia="Arial Unicode MS" w:hAnsi="Garamond" w:cs="Helvetica"/>
          <w:color w:val="000000" w:themeColor="text1"/>
          <w:sz w:val="22"/>
          <w:szCs w:val="22"/>
          <w:u w:color="000000"/>
        </w:rPr>
        <w:t xml:space="preserve"> —</w:t>
      </w:r>
      <w:r w:rsidR="00F56BA7">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stimulat</w:t>
      </w:r>
      <w:r w:rsidR="00DD466B">
        <w:rPr>
          <w:rFonts w:ascii="Garamond" w:eastAsia="Arial Unicode MS" w:hAnsi="Garamond" w:cs="Helvetica"/>
          <w:color w:val="000000" w:themeColor="text1"/>
          <w:sz w:val="22"/>
          <w:szCs w:val="22"/>
          <w:u w:color="000000"/>
        </w:rPr>
        <w:t xml:space="preserve">ing </w:t>
      </w:r>
      <w:r w:rsidR="00453DB4">
        <w:rPr>
          <w:rFonts w:ascii="Garamond" w:eastAsia="Arial Unicode MS" w:hAnsi="Garamond" w:cs="Helvetica"/>
          <w:color w:val="000000" w:themeColor="text1"/>
          <w:sz w:val="22"/>
          <w:szCs w:val="22"/>
          <w:u w:color="000000"/>
        </w:rPr>
        <w:t>the zygomaticus</w:t>
      </w:r>
      <w:r w:rsidR="00DE4F30">
        <w:rPr>
          <w:rFonts w:ascii="Garamond" w:eastAsia="Arial Unicode MS" w:hAnsi="Garamond" w:cs="Helvetica"/>
          <w:color w:val="000000" w:themeColor="text1"/>
          <w:sz w:val="22"/>
          <w:szCs w:val="22"/>
          <w:u w:color="000000"/>
        </w:rPr>
        <w:t xml:space="preserve"> (and nothing but the </w:t>
      </w:r>
      <w:r w:rsidR="00DE4F30" w:rsidRPr="00DE4F30">
        <w:rPr>
          <w:rFonts w:ascii="Garamond" w:eastAsia="Arial Unicode MS" w:hAnsi="Garamond" w:cs="Helvetica"/>
          <w:color w:val="000000" w:themeColor="text1"/>
          <w:sz w:val="22"/>
          <w:szCs w:val="22"/>
          <w:u w:color="000000"/>
        </w:rPr>
        <w:t>zygomaticus</w:t>
      </w:r>
      <w:r w:rsidR="00DE4F30">
        <w:rPr>
          <w:rFonts w:ascii="Garamond" w:eastAsia="Arial Unicode MS" w:hAnsi="Garamond" w:cs="Helvetica"/>
          <w:color w:val="000000" w:themeColor="text1"/>
          <w:sz w:val="22"/>
          <w:szCs w:val="22"/>
          <w:u w:color="000000"/>
        </w:rPr>
        <w:t>)</w:t>
      </w:r>
      <w:r w:rsidR="00453DB4">
        <w:rPr>
          <w:rFonts w:ascii="Garamond" w:eastAsia="Arial Unicode MS" w:hAnsi="Garamond" w:cs="Helvetica"/>
          <w:color w:val="000000" w:themeColor="text1"/>
          <w:sz w:val="22"/>
          <w:szCs w:val="22"/>
          <w:u w:color="000000"/>
        </w:rPr>
        <w:t xml:space="preserve"> for fifteen-hundred milliseconds</w:t>
      </w:r>
      <w:r w:rsidR="001D2BD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 xml:space="preserve"> and</w:t>
      </w:r>
      <w:r w:rsidR="00453DB4">
        <w:rPr>
          <w:rFonts w:ascii="Garamond" w:eastAsia="Arial Unicode MS" w:hAnsi="Garamond" w:cs="Helvetica"/>
          <w:color w:val="000000" w:themeColor="text1"/>
          <w:sz w:val="22"/>
          <w:szCs w:val="22"/>
          <w:u w:color="000000"/>
        </w:rPr>
        <w:t xml:space="preserve"> </w:t>
      </w:r>
      <w:r w:rsidR="00DD466B">
        <w:rPr>
          <w:rFonts w:ascii="Garamond" w:eastAsia="Arial Unicode MS" w:hAnsi="Garamond" w:cs="Helvetica"/>
          <w:color w:val="000000" w:themeColor="text1"/>
          <w:sz w:val="22"/>
          <w:szCs w:val="22"/>
          <w:u w:color="000000"/>
        </w:rPr>
        <w:t>then</w:t>
      </w:r>
      <w:r w:rsidR="00453DB4">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 xml:space="preserve">raising one’s hand as if holding an invisible </w:t>
      </w:r>
      <w:r w:rsidR="00C57D63">
        <w:rPr>
          <w:rFonts w:ascii="Garamond" w:eastAsia="Arial Unicode MS" w:hAnsi="Garamond" w:cs="Helvetica"/>
          <w:color w:val="000000" w:themeColor="text1"/>
          <w:sz w:val="22"/>
          <w:szCs w:val="22"/>
          <w:u w:color="000000"/>
        </w:rPr>
        <w:t>teacup</w:t>
      </w:r>
      <w:r w:rsidR="00390372" w:rsidRPr="00390372">
        <w:rPr>
          <w:rFonts w:ascii="Garamond" w:eastAsia="Arial Unicode MS" w:hAnsi="Garamond" w:cs="Helvetica"/>
          <w:color w:val="000000" w:themeColor="text1"/>
          <w:sz w:val="22"/>
          <w:szCs w:val="22"/>
          <w:u w:color="000000"/>
        </w:rPr>
        <w:t xml:space="preserve"> and </w:t>
      </w:r>
      <w:r w:rsidR="00453DB4">
        <w:rPr>
          <w:rFonts w:ascii="Garamond" w:eastAsia="Arial Unicode MS" w:hAnsi="Garamond" w:cs="Helvetica"/>
          <w:color w:val="000000" w:themeColor="text1"/>
          <w:sz w:val="22"/>
          <w:szCs w:val="22"/>
          <w:u w:color="000000"/>
        </w:rPr>
        <w:t>vocalizing</w:t>
      </w:r>
      <w:r w:rsidR="00390372" w:rsidRPr="00390372">
        <w:rPr>
          <w:rFonts w:ascii="Garamond" w:eastAsia="Arial Unicode MS" w:hAnsi="Garamond" w:cs="Helvetica"/>
          <w:color w:val="000000" w:themeColor="text1"/>
          <w:sz w:val="22"/>
          <w:szCs w:val="22"/>
          <w:u w:color="000000"/>
        </w:rPr>
        <w:t xml:space="preserve"> the </w:t>
      </w:r>
      <w:r w:rsidR="00020AE3">
        <w:rPr>
          <w:rFonts w:ascii="Garamond" w:eastAsia="Arial Unicode MS" w:hAnsi="Garamond" w:cs="Helvetica"/>
          <w:color w:val="000000" w:themeColor="text1"/>
          <w:sz w:val="22"/>
          <w:szCs w:val="22"/>
          <w:u w:color="000000"/>
        </w:rPr>
        <w:t>utterance</w:t>
      </w:r>
      <w:r w:rsidR="00390372" w:rsidRPr="00390372">
        <w:rPr>
          <w:rFonts w:ascii="Garamond" w:eastAsia="Arial Unicode MS" w:hAnsi="Garamond" w:cs="Helvetica"/>
          <w:color w:val="000000" w:themeColor="text1"/>
          <w:sz w:val="22"/>
          <w:szCs w:val="22"/>
          <w:u w:color="000000"/>
        </w:rPr>
        <w:t xml:space="preserve"> “hmm”</w:t>
      </w:r>
      <w:r w:rsidR="001D2BD3">
        <w:rPr>
          <w:rFonts w:ascii="Garamond" w:eastAsia="Arial Unicode MS" w:hAnsi="Garamond" w:cs="Helvetica"/>
          <w:color w:val="000000" w:themeColor="text1"/>
          <w:sz w:val="22"/>
          <w:szCs w:val="22"/>
          <w:u w:color="000000"/>
        </w:rPr>
        <w:t xml:space="preserve">. </w:t>
      </w:r>
      <w:r w:rsidR="003D56EE">
        <w:rPr>
          <w:rFonts w:ascii="Garamond" w:eastAsia="Arial Unicode MS" w:hAnsi="Garamond" w:cs="Helvetica"/>
          <w:color w:val="000000" w:themeColor="text1"/>
          <w:sz w:val="22"/>
          <w:szCs w:val="22"/>
          <w:u w:color="000000"/>
        </w:rPr>
        <w:t xml:space="preserve">It was increasingly common to use the RM set to stimulate these muscles. </w:t>
      </w:r>
      <w:r w:rsidR="001D2BD3">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intonation </w:t>
      </w:r>
      <w:r w:rsidR="00EC5416" w:rsidRPr="00EC5416">
        <w:rPr>
          <w:rFonts w:ascii="Garamond" w:eastAsia="Arial Unicode MS" w:hAnsi="Garamond" w:cs="Helvetica"/>
          <w:color w:val="000000" w:themeColor="text1"/>
          <w:sz w:val="22"/>
          <w:szCs w:val="22"/>
          <w:u w:color="000000"/>
        </w:rPr>
        <w:t xml:space="preserve">of the hmmm </w:t>
      </w:r>
      <w:r w:rsidR="00390372" w:rsidRPr="00390372">
        <w:rPr>
          <w:rFonts w:ascii="Garamond" w:eastAsia="Arial Unicode MS" w:hAnsi="Garamond" w:cs="Helvetica"/>
          <w:color w:val="000000" w:themeColor="text1"/>
          <w:sz w:val="22"/>
          <w:szCs w:val="22"/>
          <w:u w:color="000000"/>
        </w:rPr>
        <w:t xml:space="preserve">was </w:t>
      </w:r>
      <w:r w:rsidR="003B11E7">
        <w:rPr>
          <w:rFonts w:ascii="Garamond" w:eastAsia="Arial Unicode MS" w:hAnsi="Garamond" w:cs="Helvetica"/>
          <w:color w:val="000000" w:themeColor="text1"/>
          <w:sz w:val="22"/>
          <w:szCs w:val="22"/>
          <w:u w:color="000000"/>
        </w:rPr>
        <w:t xml:space="preserve">supposed to be </w:t>
      </w:r>
      <w:r w:rsidR="00390372" w:rsidRPr="00390372">
        <w:rPr>
          <w:rFonts w:ascii="Garamond" w:eastAsia="Arial Unicode MS" w:hAnsi="Garamond" w:cs="Helvetica"/>
          <w:color w:val="000000" w:themeColor="text1"/>
          <w:sz w:val="22"/>
          <w:szCs w:val="22"/>
          <w:u w:color="000000"/>
        </w:rPr>
        <w:t>neutral</w:t>
      </w:r>
      <w:r w:rsidR="002F764D">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sophisticated, as if agreeing about a very serious matter. Quentin found it difficult not to </w:t>
      </w:r>
      <w:r w:rsidR="007A73EF">
        <w:rPr>
          <w:rFonts w:ascii="Garamond" w:eastAsia="Arial Unicode MS" w:hAnsi="Garamond" w:cs="Helvetica"/>
          <w:color w:val="000000" w:themeColor="text1"/>
          <w:sz w:val="22"/>
          <w:szCs w:val="22"/>
          <w:u w:color="000000"/>
        </w:rPr>
        <w:t>show his teeth</w:t>
      </w:r>
      <w:r w:rsidR="00E01AF0">
        <w:rPr>
          <w:rFonts w:ascii="Garamond" w:eastAsia="Arial Unicode MS" w:hAnsi="Garamond" w:cs="Helvetica"/>
          <w:color w:val="000000" w:themeColor="text1"/>
          <w:sz w:val="22"/>
          <w:szCs w:val="22"/>
          <w:u w:color="000000"/>
        </w:rPr>
        <w:t xml:space="preserve"> after the vocalization</w:t>
      </w:r>
      <w:r w:rsidR="00390372" w:rsidRPr="00390372">
        <w:rPr>
          <w:rFonts w:ascii="Garamond" w:eastAsia="Arial Unicode MS" w:hAnsi="Garamond" w:cs="Helvetica"/>
          <w:color w:val="000000" w:themeColor="text1"/>
          <w:sz w:val="22"/>
          <w:szCs w:val="22"/>
          <w:u w:color="000000"/>
        </w:rPr>
        <w:t xml:space="preserve"> but the </w:t>
      </w:r>
      <w:r w:rsidR="00390372" w:rsidRPr="004D17AF">
        <w:rPr>
          <w:rFonts w:ascii="Garamond" w:eastAsia="Arial Unicode MS" w:hAnsi="Garamond" w:cs="Helvetica"/>
          <w:i/>
          <w:iCs/>
          <w:color w:val="000000" w:themeColor="text1"/>
          <w:sz w:val="22"/>
          <w:szCs w:val="22"/>
          <w:u w:color="000000"/>
        </w:rPr>
        <w:t xml:space="preserve">au courant </w:t>
      </w:r>
      <w:r w:rsidR="00390372" w:rsidRPr="00390372">
        <w:rPr>
          <w:rFonts w:ascii="Garamond" w:eastAsia="Arial Unicode MS" w:hAnsi="Garamond" w:cs="Helvetica"/>
          <w:color w:val="000000" w:themeColor="text1"/>
          <w:sz w:val="22"/>
          <w:szCs w:val="22"/>
          <w:u w:color="000000"/>
        </w:rPr>
        <w:t>greeting came quite naturally to Neikea.</w:t>
      </w:r>
    </w:p>
    <w:p w14:paraId="7B894E97" w14:textId="7509D021" w:rsidR="00AA6408" w:rsidRPr="00AF2203"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Seeing a mutual </w:t>
      </w:r>
      <w:r w:rsidR="00C14EE2">
        <w:rPr>
          <w:rFonts w:ascii="Garamond" w:eastAsia="Arial Unicode MS" w:hAnsi="Garamond" w:cs="Helvetica"/>
          <w:color w:val="000000" w:themeColor="text1"/>
          <w:sz w:val="22"/>
          <w:szCs w:val="22"/>
          <w:u w:color="000000"/>
        </w:rPr>
        <w:t>acquaintance</w:t>
      </w:r>
      <w:r w:rsidRPr="00AF2203">
        <w:rPr>
          <w:rFonts w:ascii="Garamond" w:eastAsia="Arial Unicode MS" w:hAnsi="Garamond" w:cs="Helvetica"/>
          <w:color w:val="000000" w:themeColor="text1"/>
          <w:sz w:val="22"/>
          <w:szCs w:val="22"/>
          <w:u w:color="000000"/>
        </w:rPr>
        <w:t xml:space="preserve"> </w:t>
      </w:r>
      <w:r w:rsidR="00AA6408" w:rsidRPr="00AF2203">
        <w:rPr>
          <w:rFonts w:ascii="Garamond" w:eastAsia="Arial Unicode MS" w:hAnsi="Garamond" w:cs="Helvetica"/>
          <w:color w:val="000000" w:themeColor="text1"/>
          <w:sz w:val="22"/>
          <w:szCs w:val="22"/>
          <w:u w:color="000000"/>
        </w:rPr>
        <w:t xml:space="preserve">Quentin </w:t>
      </w:r>
      <w:r w:rsidR="0013379D">
        <w:rPr>
          <w:rFonts w:ascii="Garamond" w:eastAsia="Arial Unicode MS" w:hAnsi="Garamond" w:cs="Helvetica"/>
          <w:color w:val="000000" w:themeColor="text1"/>
          <w:sz w:val="22"/>
          <w:szCs w:val="22"/>
          <w:u w:color="000000"/>
        </w:rPr>
        <w:t>gestured</w:t>
      </w:r>
      <w:r w:rsidRPr="00AF2203">
        <w:rPr>
          <w:rFonts w:ascii="Garamond" w:eastAsia="Arial Unicode MS" w:hAnsi="Garamond" w:cs="Helvetica"/>
          <w:color w:val="000000" w:themeColor="text1"/>
          <w:sz w:val="22"/>
          <w:szCs w:val="22"/>
          <w:u w:color="000000"/>
        </w:rPr>
        <w:t xml:space="preserve"> to Neikea, </w:t>
      </w:r>
      <w:r w:rsidR="00C413C0">
        <w:rPr>
          <w:rFonts w:ascii="Garamond" w:eastAsia="Arial Unicode MS" w:hAnsi="Garamond" w:cs="Helvetica"/>
          <w:color w:val="000000" w:themeColor="text1"/>
          <w:sz w:val="22"/>
          <w:szCs w:val="22"/>
          <w:u w:color="000000"/>
        </w:rPr>
        <w:t>waiting</w:t>
      </w:r>
      <w:r w:rsidRPr="00AF2203">
        <w:rPr>
          <w:rFonts w:ascii="Garamond" w:eastAsia="Arial Unicode MS" w:hAnsi="Garamond" w:cs="Helvetica"/>
          <w:color w:val="000000" w:themeColor="text1"/>
          <w:sz w:val="22"/>
          <w:szCs w:val="22"/>
          <w:u w:color="000000"/>
        </w:rPr>
        <w:t xml:space="preserve"> to see how she would respond</w:t>
      </w:r>
      <w:r w:rsidR="00404D05" w:rsidRPr="00AF2203">
        <w:rPr>
          <w:rFonts w:ascii="Garamond" w:eastAsia="Arial Unicode MS" w:hAnsi="Garamond" w:cs="Helvetica"/>
          <w:color w:val="000000" w:themeColor="text1"/>
          <w:sz w:val="22"/>
          <w:szCs w:val="22"/>
          <w:u w:color="000000"/>
        </w:rPr>
        <w:t>.</w:t>
      </w:r>
    </w:p>
    <w:p w14:paraId="646A3203" w14:textId="14827AA0" w:rsidR="009043F9" w:rsidRPr="00AF2203" w:rsidRDefault="00AA640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W</w:t>
      </w:r>
      <w:r w:rsidR="009043F9" w:rsidRPr="00AF2203">
        <w:rPr>
          <w:rFonts w:ascii="Garamond" w:eastAsia="Arial Unicode MS" w:hAnsi="Garamond" w:cs="Helvetica"/>
          <w:i/>
          <w:iCs/>
          <w:color w:val="000000" w:themeColor="text1"/>
          <w:sz w:val="22"/>
          <w:szCs w:val="22"/>
          <w:u w:color="000000"/>
        </w:rPr>
        <w:t>ould she raise an actual glass</w:t>
      </w:r>
      <w:r w:rsidR="008F3897">
        <w:rPr>
          <w:rFonts w:ascii="Garamond" w:eastAsia="Arial Unicode MS" w:hAnsi="Garamond" w:cs="Helvetica"/>
          <w:i/>
          <w:iCs/>
          <w:color w:val="000000" w:themeColor="text1"/>
          <w:sz w:val="22"/>
          <w:szCs w:val="22"/>
          <w:u w:color="000000"/>
        </w:rPr>
        <w:t xml:space="preserve"> </w:t>
      </w:r>
      <w:r w:rsidR="009043F9" w:rsidRPr="00AF2203">
        <w:rPr>
          <w:rFonts w:ascii="Garamond" w:eastAsia="Arial Unicode MS" w:hAnsi="Garamond" w:cs="Helvetica"/>
          <w:i/>
          <w:iCs/>
          <w:color w:val="000000" w:themeColor="text1"/>
          <w:sz w:val="22"/>
          <w:szCs w:val="22"/>
          <w:u w:color="000000"/>
        </w:rPr>
        <w:t xml:space="preserve">or would she just </w:t>
      </w:r>
      <w:r w:rsidR="009043F9" w:rsidRPr="00D776CE">
        <w:rPr>
          <w:rFonts w:ascii="Garamond" w:eastAsia="Arial Unicode MS" w:hAnsi="Garamond" w:cs="Helvetica"/>
          <w:i/>
          <w:iCs/>
          <w:color w:val="000000" w:themeColor="text1"/>
          <w:sz w:val="22"/>
          <w:szCs w:val="22"/>
          <w:u w:val="single" w:color="000000"/>
        </w:rPr>
        <w:t>affect</w:t>
      </w:r>
      <w:r w:rsidR="009043F9"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raising one?</w:t>
      </w:r>
      <w:r w:rsidRPr="00AF2203">
        <w:rPr>
          <w:rFonts w:ascii="Garamond" w:eastAsia="Arial Unicode MS" w:hAnsi="Garamond" w:cs="Helvetica"/>
          <w:color w:val="000000" w:themeColor="text1"/>
          <w:sz w:val="22"/>
          <w:szCs w:val="22"/>
          <w:u w:color="000000"/>
        </w:rPr>
        <w:t xml:space="preserve"> he wondered.</w:t>
      </w:r>
    </w:p>
    <w:p w14:paraId="2432E0B1" w14:textId="451248A3" w:rsidR="00931820" w:rsidRPr="00AF2203" w:rsidRDefault="00AA640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Neikea’s hand </w:t>
      </w:r>
      <w:r w:rsidR="00C47EC4" w:rsidRPr="00AF2203">
        <w:rPr>
          <w:rFonts w:ascii="Garamond" w:eastAsia="Arial Unicode MS" w:hAnsi="Garamond" w:cs="Helvetica"/>
          <w:color w:val="000000" w:themeColor="text1"/>
          <w:sz w:val="22"/>
          <w:szCs w:val="22"/>
          <w:u w:color="000000"/>
        </w:rPr>
        <w:t>flinch</w:t>
      </w:r>
      <w:r w:rsidR="009A6F2D">
        <w:rPr>
          <w:rFonts w:ascii="Garamond" w:eastAsia="Arial Unicode MS" w:hAnsi="Garamond" w:cs="Helvetica"/>
          <w:color w:val="000000" w:themeColor="text1"/>
          <w:sz w:val="22"/>
          <w:szCs w:val="22"/>
          <w:u w:color="000000"/>
        </w:rPr>
        <w:t>ed and</w:t>
      </w:r>
      <w:r w:rsidRPr="00AF2203">
        <w:rPr>
          <w:rFonts w:ascii="Garamond" w:eastAsia="Arial Unicode MS" w:hAnsi="Garamond" w:cs="Helvetica"/>
          <w:color w:val="000000" w:themeColor="text1"/>
          <w:sz w:val="22"/>
          <w:szCs w:val="22"/>
          <w:u w:color="000000"/>
        </w:rPr>
        <w:t xml:space="preserve"> Quentin guessed she was reaching </w:t>
      </w:r>
      <w:r w:rsidR="000F51AE">
        <w:rPr>
          <w:rFonts w:ascii="Garamond" w:eastAsia="Arial Unicode MS" w:hAnsi="Garamond" w:cs="Helvetica"/>
          <w:color w:val="000000" w:themeColor="text1"/>
          <w:sz w:val="22"/>
          <w:szCs w:val="22"/>
          <w:u w:color="000000"/>
        </w:rPr>
        <w:t>for the</w:t>
      </w:r>
      <w:r w:rsidR="00605F66" w:rsidRPr="00AF2203">
        <w:rPr>
          <w:rFonts w:ascii="Garamond" w:eastAsia="Arial Unicode MS" w:hAnsi="Garamond" w:cs="Helvetica"/>
          <w:color w:val="000000" w:themeColor="text1"/>
          <w:sz w:val="22"/>
          <w:szCs w:val="22"/>
          <w:u w:color="000000"/>
        </w:rPr>
        <w:t xml:space="preserve"> </w:t>
      </w:r>
      <w:r w:rsidR="000F51AE">
        <w:rPr>
          <w:rFonts w:ascii="Garamond" w:eastAsia="Arial Unicode MS" w:hAnsi="Garamond" w:cs="Helvetica"/>
          <w:color w:val="000000" w:themeColor="text1"/>
          <w:sz w:val="22"/>
          <w:szCs w:val="22"/>
          <w:u w:color="000000"/>
        </w:rPr>
        <w:t>vessel</w:t>
      </w:r>
      <w:r w:rsidR="00D0336E">
        <w:rPr>
          <w:rFonts w:ascii="Garamond" w:eastAsia="Arial Unicode MS" w:hAnsi="Garamond" w:cs="Helvetica"/>
          <w:color w:val="000000" w:themeColor="text1"/>
          <w:sz w:val="22"/>
          <w:szCs w:val="22"/>
          <w:u w:color="000000"/>
        </w:rPr>
        <w:t xml:space="preserve"> and </w:t>
      </w:r>
      <w:r w:rsidR="009A6F2D">
        <w:rPr>
          <w:rFonts w:ascii="Garamond" w:eastAsia="Arial Unicode MS" w:hAnsi="Garamond" w:cs="Helvetica"/>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he mirrored the </w:t>
      </w:r>
      <w:r w:rsidR="00C47EC4" w:rsidRPr="00AF2203">
        <w:rPr>
          <w:rFonts w:ascii="Garamond" w:eastAsia="Arial Unicode MS" w:hAnsi="Garamond" w:cs="Helvetica"/>
          <w:color w:val="000000" w:themeColor="text1"/>
          <w:sz w:val="22"/>
          <w:szCs w:val="22"/>
          <w:u w:color="000000"/>
        </w:rPr>
        <w:t>movement</w:t>
      </w:r>
      <w:r w:rsidRPr="00AF2203">
        <w:rPr>
          <w:rFonts w:ascii="Garamond" w:eastAsia="Arial Unicode MS" w:hAnsi="Garamond" w:cs="Helvetica"/>
          <w:color w:val="000000" w:themeColor="text1"/>
          <w:sz w:val="22"/>
          <w:szCs w:val="22"/>
          <w:u w:color="000000"/>
        </w:rPr>
        <w:t xml:space="preserve">. But no! </w:t>
      </w:r>
      <w:r w:rsidR="00D0336E">
        <w:rPr>
          <w:rFonts w:ascii="Garamond" w:eastAsia="Arial Unicode MS" w:hAnsi="Garamond" w:cs="Helvetica"/>
          <w:color w:val="000000" w:themeColor="text1"/>
          <w:sz w:val="22"/>
          <w:szCs w:val="22"/>
          <w:u w:color="000000"/>
        </w:rPr>
        <w:t>Neikea</w:t>
      </w:r>
      <w:r w:rsidR="00605F66" w:rsidRPr="00AF2203">
        <w:rPr>
          <w:rFonts w:ascii="Garamond" w:eastAsia="Arial Unicode MS" w:hAnsi="Garamond" w:cs="Helvetica"/>
          <w:color w:val="000000" w:themeColor="text1"/>
          <w:sz w:val="22"/>
          <w:szCs w:val="22"/>
          <w:u w:color="000000"/>
        </w:rPr>
        <w:t xml:space="preserve"> raised</w:t>
      </w:r>
      <w:r w:rsidRPr="00AF2203">
        <w:rPr>
          <w:rFonts w:ascii="Garamond" w:eastAsia="Arial Unicode MS" w:hAnsi="Garamond" w:cs="Helvetica"/>
          <w:color w:val="000000" w:themeColor="text1"/>
          <w:sz w:val="22"/>
          <w:szCs w:val="22"/>
          <w:u w:color="000000"/>
        </w:rPr>
        <w:t xml:space="preserve"> </w:t>
      </w:r>
      <w:r w:rsidR="001A3A10">
        <w:rPr>
          <w:rFonts w:ascii="Garamond" w:eastAsia="Arial Unicode MS" w:hAnsi="Garamond" w:cs="Helvetica"/>
          <w:color w:val="000000" w:themeColor="text1"/>
          <w:sz w:val="22"/>
          <w:szCs w:val="22"/>
          <w:u w:color="000000"/>
        </w:rPr>
        <w:t>a vessel-free</w:t>
      </w:r>
      <w:r w:rsidRPr="00AF2203">
        <w:rPr>
          <w:rFonts w:ascii="Garamond" w:eastAsia="Arial Unicode MS" w:hAnsi="Garamond" w:cs="Helvetica"/>
          <w:color w:val="000000" w:themeColor="text1"/>
          <w:sz w:val="22"/>
          <w:szCs w:val="22"/>
          <w:u w:color="000000"/>
        </w:rPr>
        <w:t xml:space="preserve"> hand</w:t>
      </w:r>
      <w:r w:rsidR="00D0336E">
        <w:rPr>
          <w:rFonts w:ascii="Garamond" w:eastAsia="Arial Unicode MS" w:hAnsi="Garamond" w:cs="Helvetica"/>
          <w:color w:val="000000" w:themeColor="text1"/>
          <w:sz w:val="22"/>
          <w:szCs w:val="22"/>
          <w:u w:color="000000"/>
        </w:rPr>
        <w:t xml:space="preserve"> with</w:t>
      </w:r>
      <w:r w:rsidR="000807E0">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 xml:space="preserve">little finger extended. Quentin panicked and kneed the </w:t>
      </w:r>
      <w:r w:rsidR="00A3715B" w:rsidRPr="00AF2203">
        <w:rPr>
          <w:rFonts w:ascii="Garamond" w:eastAsia="Arial Unicode MS" w:hAnsi="Garamond" w:cs="Helvetica"/>
          <w:color w:val="000000" w:themeColor="text1"/>
          <w:sz w:val="22"/>
          <w:szCs w:val="22"/>
          <w:u w:color="000000"/>
        </w:rPr>
        <w:t>elastic</w:t>
      </w:r>
      <w:r w:rsidRPr="00AF2203">
        <w:rPr>
          <w:rFonts w:ascii="Garamond" w:eastAsia="Arial Unicode MS" w:hAnsi="Garamond" w:cs="Helvetica"/>
          <w:color w:val="000000" w:themeColor="text1"/>
          <w:sz w:val="22"/>
          <w:szCs w:val="22"/>
          <w:u w:color="000000"/>
        </w:rPr>
        <w:t xml:space="preserve"> table</w:t>
      </w:r>
      <w:r w:rsidR="009613D8">
        <w:rPr>
          <w:rFonts w:ascii="Garamond" w:eastAsia="Arial Unicode MS" w:hAnsi="Garamond" w:cs="Helvetica"/>
          <w:color w:val="000000" w:themeColor="text1"/>
          <w:sz w:val="22"/>
          <w:szCs w:val="22"/>
          <w:u w:color="000000"/>
        </w:rPr>
        <w:t xml:space="preserve"> and t</w:t>
      </w:r>
      <w:r w:rsidR="00EE7E5F">
        <w:rPr>
          <w:rFonts w:ascii="Garamond" w:eastAsia="Arial Unicode MS" w:hAnsi="Garamond" w:cs="Helvetica"/>
          <w:color w:val="000000" w:themeColor="text1"/>
          <w:sz w:val="22"/>
          <w:szCs w:val="22"/>
          <w:u w:color="000000"/>
        </w:rPr>
        <w:t>he wine glasses</w:t>
      </w:r>
      <w:r w:rsidRPr="00AF220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launched into the air</w:t>
      </w:r>
      <w:r w:rsidRPr="00AF2203">
        <w:rPr>
          <w:rFonts w:ascii="Garamond" w:eastAsia="Arial Unicode MS" w:hAnsi="Garamond" w:cs="Helvetica"/>
          <w:color w:val="000000" w:themeColor="text1"/>
          <w:sz w:val="22"/>
          <w:szCs w:val="22"/>
          <w:u w:color="000000"/>
        </w:rPr>
        <w:t>.</w:t>
      </w:r>
    </w:p>
    <w:p w14:paraId="1E11B35B" w14:textId="1AC697C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w:t>
      </w:r>
      <w:r w:rsidR="0044664D" w:rsidRPr="00AF2203">
        <w:rPr>
          <w:rFonts w:ascii="Garamond" w:eastAsia="Arial Unicode MS" w:hAnsi="Garamond" w:cs="Helvetica"/>
          <w:color w:val="000000" w:themeColor="text1"/>
          <w:sz w:val="22"/>
          <w:szCs w:val="22"/>
          <w:u w:color="000000"/>
        </w:rPr>
        <w:t xml:space="preserve">After the </w:t>
      </w:r>
      <w:r w:rsidR="00B11198">
        <w:rPr>
          <w:rFonts w:ascii="Garamond" w:eastAsia="Arial Unicode MS" w:hAnsi="Garamond" w:cs="Helvetica"/>
          <w:color w:val="000000" w:themeColor="text1"/>
          <w:sz w:val="22"/>
          <w:szCs w:val="22"/>
          <w:u w:color="000000"/>
        </w:rPr>
        <w:t>spillage</w:t>
      </w:r>
      <w:r w:rsidR="0044664D" w:rsidRPr="00AF2203">
        <w:rPr>
          <w:rFonts w:ascii="Garamond" w:eastAsia="Arial Unicode MS" w:hAnsi="Garamond" w:cs="Helvetica"/>
          <w:color w:val="000000" w:themeColor="text1"/>
          <w:sz w:val="22"/>
          <w:szCs w:val="22"/>
          <w:u w:color="000000"/>
        </w:rPr>
        <w:t xml:space="preserve"> </w:t>
      </w:r>
      <w:r w:rsidR="00B11198">
        <w:rPr>
          <w:rFonts w:ascii="Garamond" w:eastAsia="Arial Unicode MS" w:hAnsi="Garamond" w:cs="Helvetica"/>
          <w:color w:val="000000" w:themeColor="text1"/>
          <w:sz w:val="22"/>
          <w:szCs w:val="22"/>
          <w:u w:color="000000"/>
        </w:rPr>
        <w:t>was</w:t>
      </w:r>
      <w:r w:rsidR="0044664D"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mopped</w:t>
      </w:r>
      <w:r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two</w:t>
      </w:r>
      <w:r w:rsidRPr="00AF2203">
        <w:rPr>
          <w:rFonts w:ascii="Garamond" w:eastAsia="Arial Unicode MS" w:hAnsi="Garamond" w:cs="Helvetica"/>
          <w:color w:val="000000" w:themeColor="text1"/>
          <w:sz w:val="22"/>
          <w:szCs w:val="22"/>
          <w:u w:color="000000"/>
        </w:rPr>
        <w:t xml:space="preserve"> </w:t>
      </w:r>
      <w:r w:rsidR="009613D8">
        <w:rPr>
          <w:rFonts w:ascii="Garamond" w:eastAsia="Arial Unicode MS" w:hAnsi="Garamond" w:cs="Helvetica"/>
          <w:color w:val="000000" w:themeColor="text1"/>
          <w:sz w:val="22"/>
          <w:szCs w:val="22"/>
          <w:u w:color="000000"/>
        </w:rPr>
        <w:t>shallow bowls</w:t>
      </w:r>
      <w:r w:rsidR="00D0336E">
        <w:rPr>
          <w:rFonts w:ascii="Garamond" w:eastAsia="Arial Unicode MS" w:hAnsi="Garamond" w:cs="Helvetica"/>
          <w:color w:val="000000" w:themeColor="text1"/>
          <w:sz w:val="22"/>
          <w:szCs w:val="22"/>
          <w:u w:color="000000"/>
        </w:rPr>
        <w:t xml:space="preserve"> arrived on which was a small portion of dog-meat grey matter</w:t>
      </w:r>
      <w:r w:rsidR="00286D5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w:t>
      </w:r>
      <w:r w:rsidR="00261A9C" w:rsidRPr="00AF2203">
        <w:rPr>
          <w:rFonts w:ascii="Garamond" w:eastAsia="Arial Unicode MS" w:hAnsi="Garamond" w:cs="Helvetica"/>
          <w:color w:val="000000" w:themeColor="text1"/>
          <w:sz w:val="22"/>
          <w:szCs w:val="22"/>
          <w:u w:color="000000"/>
        </w:rPr>
        <w:t>’s face</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was </w:t>
      </w:r>
      <w:r w:rsidR="00DA6B39" w:rsidRPr="00AF2203">
        <w:rPr>
          <w:rFonts w:ascii="Garamond" w:eastAsia="Arial Unicode MS" w:hAnsi="Garamond" w:cs="Helvetica"/>
          <w:color w:val="000000" w:themeColor="text1"/>
          <w:sz w:val="22"/>
          <w:szCs w:val="22"/>
          <w:u w:color="000000"/>
        </w:rPr>
        <w:t>acid-</w:t>
      </w:r>
      <w:r w:rsidRPr="00AF2203">
        <w:rPr>
          <w:rFonts w:ascii="Garamond" w:eastAsia="Arial Unicode MS" w:hAnsi="Garamond" w:cs="Helvetica"/>
          <w:color w:val="000000" w:themeColor="text1"/>
          <w:sz w:val="22"/>
          <w:szCs w:val="22"/>
          <w:u w:color="000000"/>
        </w:rPr>
        <w:t xml:space="preserve">etched </w:t>
      </w:r>
      <w:r w:rsidR="00253C47" w:rsidRPr="00AF2203">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the </w:t>
      </w:r>
      <w:r w:rsidR="009613D8">
        <w:rPr>
          <w:rFonts w:ascii="Garamond" w:eastAsia="Arial Unicode MS" w:hAnsi="Garamond" w:cs="Helvetica"/>
          <w:color w:val="000000" w:themeColor="text1"/>
          <w:sz w:val="22"/>
          <w:szCs w:val="22"/>
          <w:u w:color="000000"/>
        </w:rPr>
        <w:t>dish</w:t>
      </w:r>
      <w:r w:rsidR="006D78F4"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with</w:t>
      </w:r>
      <w:r w:rsidR="006D78F4" w:rsidRPr="00AF2203">
        <w:rPr>
          <w:rFonts w:ascii="Garamond" w:eastAsia="Arial Unicode MS" w:hAnsi="Garamond" w:cs="Helvetica"/>
          <w:color w:val="000000" w:themeColor="text1"/>
          <w:sz w:val="22"/>
          <w:szCs w:val="22"/>
          <w:u w:color="000000"/>
        </w:rPr>
        <w:t xml:space="preserve"> a</w:t>
      </w:r>
      <w:r w:rsidR="00B07654" w:rsidRPr="00AF2203">
        <w:rPr>
          <w:rFonts w:ascii="Garamond" w:eastAsia="Arial Unicode MS" w:hAnsi="Garamond" w:cs="Helvetica"/>
          <w:color w:val="000000" w:themeColor="text1"/>
          <w:sz w:val="22"/>
          <w:szCs w:val="22"/>
          <w:u w:color="000000"/>
        </w:rPr>
        <w:t xml:space="preserve"> </w:t>
      </w:r>
      <w:r w:rsidR="00C037EC" w:rsidRPr="00AF2203">
        <w:rPr>
          <w:rFonts w:ascii="Garamond" w:eastAsia="Arial Unicode MS" w:hAnsi="Garamond" w:cs="Helvetica"/>
          <w:color w:val="000000" w:themeColor="text1"/>
          <w:sz w:val="22"/>
          <w:szCs w:val="22"/>
          <w:u w:color="000000"/>
        </w:rPr>
        <w:t>message</w:t>
      </w:r>
      <w:r w:rsidR="00B07654" w:rsidRPr="00AF2203">
        <w:rPr>
          <w:rFonts w:ascii="Garamond" w:eastAsia="Arial Unicode MS" w:hAnsi="Garamond" w:cs="Helvetica"/>
          <w:color w:val="000000" w:themeColor="text1"/>
          <w:sz w:val="22"/>
          <w:szCs w:val="22"/>
          <w:u w:color="000000"/>
        </w:rPr>
        <w:t xml:space="preserve"> that read</w:t>
      </w:r>
      <w:r w:rsidR="009613D8">
        <w:rPr>
          <w:rFonts w:ascii="Garamond" w:eastAsia="Arial Unicode MS" w:hAnsi="Garamond" w:cs="Helvetica"/>
          <w:color w:val="000000" w:themeColor="text1"/>
          <w:sz w:val="22"/>
          <w:szCs w:val="22"/>
          <w:u w:color="000000"/>
        </w:rPr>
        <w:t>,</w:t>
      </w:r>
      <w:r w:rsidR="00C037E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“Happy Birthday</w:t>
      </w:r>
      <w:r w:rsidR="007D1949" w:rsidRPr="00AF2203">
        <w:rPr>
          <w:rFonts w:ascii="Garamond" w:eastAsia="Arial Unicode MS" w:hAnsi="Garamond" w:cs="Helvetica"/>
          <w:color w:val="000000" w:themeColor="text1"/>
          <w:sz w:val="22"/>
          <w:szCs w:val="22"/>
          <w:u w:color="000000"/>
        </w:rPr>
        <w:t xml:space="preserve"> </w:t>
      </w:r>
      <w:r w:rsidR="00F3506D">
        <w:rPr>
          <w:rFonts w:ascii="Garamond" w:eastAsia="Arial Unicode MS" w:hAnsi="Garamond" w:cs="Helvetica"/>
          <w:color w:val="000000" w:themeColor="text1"/>
          <w:sz w:val="22"/>
          <w:szCs w:val="22"/>
          <w:u w:color="000000"/>
        </w:rPr>
        <w:t xml:space="preserve">from </w:t>
      </w:r>
      <w:r w:rsidR="009613D8">
        <w:rPr>
          <w:rFonts w:ascii="Garamond" w:eastAsia="Arial Unicode MS" w:hAnsi="Garamond" w:cs="Helvetica"/>
          <w:color w:val="000000" w:themeColor="text1"/>
          <w:sz w:val="22"/>
          <w:szCs w:val="22"/>
          <w:u w:color="000000"/>
        </w:rPr>
        <w:t xml:space="preserve">your </w:t>
      </w:r>
      <w:r w:rsidR="00286D58">
        <w:rPr>
          <w:rFonts w:ascii="Garamond" w:eastAsia="Arial Unicode MS" w:hAnsi="Garamond" w:cs="Helvetica"/>
          <w:color w:val="000000" w:themeColor="text1"/>
          <w:sz w:val="22"/>
          <w:szCs w:val="22"/>
          <w:u w:color="000000"/>
        </w:rPr>
        <w:t>Bio-</w:t>
      </w:r>
      <w:r w:rsidR="00F3506D">
        <w:rPr>
          <w:rFonts w:ascii="Garamond" w:eastAsia="Arial Unicode MS" w:hAnsi="Garamond" w:cs="Helvetica"/>
          <w:color w:val="000000" w:themeColor="text1"/>
          <w:sz w:val="22"/>
          <w:szCs w:val="22"/>
          <w:u w:color="000000"/>
        </w:rPr>
        <w:t>Parents</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His</w:t>
      </w:r>
      <w:r w:rsidR="005D6E0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likeness was </w:t>
      </w:r>
      <w:r w:rsidR="00002AF8">
        <w:rPr>
          <w:rFonts w:ascii="Garamond" w:eastAsia="Arial Unicode MS" w:hAnsi="Garamond" w:cs="Helvetica"/>
          <w:color w:val="000000" w:themeColor="text1"/>
          <w:sz w:val="22"/>
          <w:szCs w:val="22"/>
          <w:u w:color="000000"/>
        </w:rPr>
        <w:t>lifted</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 xml:space="preserve">from </w:t>
      </w:r>
      <w:r w:rsidRPr="00AF2203">
        <w:rPr>
          <w:rFonts w:ascii="Garamond" w:eastAsia="Arial Unicode MS" w:hAnsi="Garamond" w:cs="Helvetica"/>
          <w:color w:val="000000" w:themeColor="text1"/>
          <w:sz w:val="22"/>
          <w:szCs w:val="22"/>
          <w:u w:color="000000"/>
        </w:rPr>
        <w:t>a photograph taken twenty years ago</w:t>
      </w:r>
      <w:r w:rsidR="005052E7" w:rsidRPr="00AF2203">
        <w:rPr>
          <w:rFonts w:ascii="Garamond" w:eastAsia="Arial Unicode MS" w:hAnsi="Garamond" w:cs="Helvetica"/>
          <w:color w:val="000000" w:themeColor="text1"/>
          <w:sz w:val="22"/>
          <w:szCs w:val="22"/>
          <w:u w:color="000000"/>
        </w:rPr>
        <w:t>, grinning wildly with two thumbs</w:t>
      </w:r>
      <w:r w:rsidR="00286D58">
        <w:rPr>
          <w:rFonts w:ascii="Garamond" w:eastAsia="Arial Unicode MS" w:hAnsi="Garamond" w:cs="Helvetica"/>
          <w:color w:val="000000" w:themeColor="text1"/>
          <w:sz w:val="22"/>
          <w:szCs w:val="22"/>
          <w:u w:color="000000"/>
        </w:rPr>
        <w:t xml:space="preserve"> </w:t>
      </w:r>
      <w:r w:rsidR="005052E7" w:rsidRPr="00AF2203">
        <w:rPr>
          <w:rFonts w:ascii="Garamond" w:eastAsia="Arial Unicode MS" w:hAnsi="Garamond" w:cs="Helvetica"/>
          <w:color w:val="000000" w:themeColor="text1"/>
          <w:sz w:val="22"/>
          <w:szCs w:val="22"/>
          <w:u w:color="000000"/>
        </w:rPr>
        <w:t>up</w:t>
      </w:r>
      <w:r w:rsidRPr="00AF2203">
        <w:rPr>
          <w:rFonts w:ascii="Garamond" w:eastAsia="Arial Unicode MS" w:hAnsi="Garamond" w:cs="Helvetica"/>
          <w:color w:val="000000" w:themeColor="text1"/>
          <w:sz w:val="22"/>
          <w:szCs w:val="22"/>
          <w:u w:color="000000"/>
        </w:rPr>
        <w:t>.</w:t>
      </w:r>
      <w:r w:rsidR="00C51225" w:rsidRPr="00AF2203">
        <w:rPr>
          <w:rFonts w:ascii="Garamond" w:eastAsia="Arial Unicode MS" w:hAnsi="Garamond" w:cs="Helvetica"/>
          <w:color w:val="000000" w:themeColor="text1"/>
          <w:sz w:val="22"/>
          <w:szCs w:val="22"/>
          <w:u w:color="000000"/>
        </w:rPr>
        <w:t xml:space="preserve"> He </w:t>
      </w:r>
      <w:r w:rsidR="00B34392">
        <w:rPr>
          <w:rFonts w:ascii="Garamond" w:eastAsia="Arial Unicode MS" w:hAnsi="Garamond" w:cs="Helvetica"/>
          <w:color w:val="000000" w:themeColor="text1"/>
          <w:sz w:val="22"/>
          <w:szCs w:val="22"/>
          <w:u w:color="000000"/>
        </w:rPr>
        <w:t>didn’t</w:t>
      </w:r>
      <w:r w:rsidR="00C51225" w:rsidRPr="00AF2203">
        <w:rPr>
          <w:rFonts w:ascii="Garamond" w:eastAsia="Arial Unicode MS" w:hAnsi="Garamond" w:cs="Helvetica"/>
          <w:color w:val="000000" w:themeColor="text1"/>
          <w:sz w:val="22"/>
          <w:szCs w:val="22"/>
          <w:u w:color="000000"/>
        </w:rPr>
        <w:t xml:space="preserve"> recognize himself.</w:t>
      </w:r>
    </w:p>
    <w:p w14:paraId="281A76F0" w14:textId="4157AF74" w:rsidR="00BE3C44" w:rsidRDefault="00BE3C44"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took the first bite </w:t>
      </w:r>
      <w:r w:rsidR="0082197B">
        <w:rPr>
          <w:rFonts w:ascii="Garamond" w:eastAsia="Arial Unicode MS" w:hAnsi="Garamond" w:cs="Helvetica"/>
          <w:color w:val="000000" w:themeColor="text1"/>
          <w:sz w:val="22"/>
          <w:szCs w:val="22"/>
          <w:u w:color="000000"/>
        </w:rPr>
        <w:t xml:space="preserve">of her tartare </w:t>
      </w:r>
      <w:r w:rsidRPr="00AF2203">
        <w:rPr>
          <w:rFonts w:ascii="Garamond" w:eastAsia="Arial Unicode MS" w:hAnsi="Garamond" w:cs="Helvetica"/>
          <w:color w:val="000000" w:themeColor="text1"/>
          <w:sz w:val="22"/>
          <w:szCs w:val="22"/>
          <w:u w:color="000000"/>
        </w:rPr>
        <w:t>with an unflinching nonchalance that further raised her esteem in Quentin’s bewildered eyes</w:t>
      </w:r>
      <w:r w:rsidR="000B3C9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O</w:t>
      </w:r>
      <w:r w:rsidR="00F37A4D" w:rsidRPr="00F37A4D">
        <w:rPr>
          <w:rFonts w:ascii="Garamond" w:eastAsia="Arial Unicode MS" w:hAnsi="Garamond" w:cs="Helvetica"/>
          <w:color w:val="000000" w:themeColor="text1"/>
          <w:sz w:val="22"/>
          <w:szCs w:val="22"/>
          <w:u w:color="000000"/>
        </w:rPr>
        <w:t xml:space="preserve">nto </w:t>
      </w:r>
      <w:r w:rsidR="00EE3A62">
        <w:rPr>
          <w:rFonts w:ascii="Garamond" w:eastAsia="Arial Unicode MS" w:hAnsi="Garamond" w:cs="Helvetica"/>
          <w:color w:val="000000" w:themeColor="text1"/>
          <w:sz w:val="22"/>
          <w:szCs w:val="22"/>
          <w:u w:color="000000"/>
        </w:rPr>
        <w:t xml:space="preserve">his </w:t>
      </w:r>
      <w:r w:rsidR="00DC0A99">
        <w:rPr>
          <w:rFonts w:ascii="Garamond" w:eastAsia="Arial Unicode MS" w:hAnsi="Garamond" w:cs="Helvetica"/>
          <w:color w:val="000000" w:themeColor="text1"/>
          <w:sz w:val="22"/>
          <w:szCs w:val="22"/>
          <w:u w:color="000000"/>
        </w:rPr>
        <w:t>cutlet</w:t>
      </w:r>
      <w:r w:rsidR="00F37A4D" w:rsidRPr="00F37A4D">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h</w:t>
      </w:r>
      <w:r w:rsidR="002A7329"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poured spoonfuls of </w:t>
      </w:r>
      <w:r w:rsidR="009604AF" w:rsidRPr="00AF2203">
        <w:rPr>
          <w:rFonts w:ascii="Garamond" w:eastAsia="Arial Unicode MS" w:hAnsi="Garamond" w:cs="Helvetica"/>
          <w:color w:val="000000" w:themeColor="text1"/>
          <w:sz w:val="22"/>
          <w:szCs w:val="22"/>
          <w:u w:color="000000"/>
        </w:rPr>
        <w:t xml:space="preserve">brilliant </w:t>
      </w:r>
      <w:r w:rsidR="003F0A32" w:rsidRPr="00AF2203">
        <w:rPr>
          <w:rFonts w:ascii="Garamond" w:eastAsia="Arial Unicode MS" w:hAnsi="Garamond" w:cs="Helvetica"/>
          <w:color w:val="000000" w:themeColor="text1"/>
          <w:sz w:val="22"/>
          <w:szCs w:val="22"/>
          <w:u w:color="000000"/>
        </w:rPr>
        <w:t>washing-powder</w:t>
      </w:r>
      <w:r w:rsidR="00290B88" w:rsidRPr="00AF2203">
        <w:rPr>
          <w:rFonts w:ascii="Garamond" w:eastAsia="Arial Unicode MS" w:hAnsi="Garamond" w:cs="Helvetica"/>
          <w:color w:val="000000" w:themeColor="text1"/>
          <w:sz w:val="22"/>
          <w:szCs w:val="22"/>
          <w:u w:color="000000"/>
        </w:rPr>
        <w:t>-</w:t>
      </w:r>
      <w:r w:rsidR="009604AF" w:rsidRPr="00AF2203">
        <w:rPr>
          <w:rFonts w:ascii="Garamond" w:eastAsia="Arial Unicode MS" w:hAnsi="Garamond" w:cs="Helvetica"/>
          <w:color w:val="000000" w:themeColor="text1"/>
          <w:sz w:val="22"/>
          <w:szCs w:val="22"/>
          <w:u w:color="000000"/>
        </w:rPr>
        <w:t xml:space="preserve">white </w:t>
      </w:r>
      <w:r w:rsidRPr="00AF2203">
        <w:rPr>
          <w:rFonts w:ascii="Garamond" w:eastAsia="Arial Unicode MS" w:hAnsi="Garamond" w:cs="Helvetica"/>
          <w:color w:val="000000" w:themeColor="text1"/>
          <w:sz w:val="22"/>
          <w:szCs w:val="22"/>
          <w:u w:color="000000"/>
        </w:rPr>
        <w:t>phosphoric acid</w:t>
      </w:r>
      <w:r w:rsidR="002A7329" w:rsidRPr="00AF2203">
        <w:rPr>
          <w:rFonts w:ascii="Garamond" w:eastAsia="Arial Unicode MS" w:hAnsi="Garamond" w:cs="Helvetica"/>
          <w:color w:val="000000" w:themeColor="text1"/>
          <w:sz w:val="22"/>
          <w:szCs w:val="22"/>
          <w:u w:color="000000"/>
        </w:rPr>
        <w:t xml:space="preserve"> </w:t>
      </w:r>
      <w:r w:rsidR="00BF138B" w:rsidRPr="00AF2203">
        <w:rPr>
          <w:rFonts w:ascii="Garamond" w:eastAsia="Arial Unicode MS" w:hAnsi="Garamond" w:cs="Helvetica"/>
          <w:color w:val="000000" w:themeColor="text1"/>
          <w:sz w:val="22"/>
          <w:szCs w:val="22"/>
          <w:u w:color="000000"/>
        </w:rPr>
        <w:t xml:space="preserve">to mitigate </w:t>
      </w:r>
      <w:r w:rsidR="00776F27">
        <w:rPr>
          <w:rFonts w:ascii="Garamond" w:eastAsia="Arial Unicode MS" w:hAnsi="Garamond" w:cs="Helvetica"/>
          <w:color w:val="000000" w:themeColor="text1"/>
          <w:sz w:val="22"/>
          <w:szCs w:val="22"/>
          <w:u w:color="000000"/>
        </w:rPr>
        <w:t>the</w:t>
      </w:r>
      <w:r w:rsidR="00BF138B" w:rsidRPr="00AF2203">
        <w:rPr>
          <w:rFonts w:ascii="Garamond" w:eastAsia="Arial Unicode MS" w:hAnsi="Garamond" w:cs="Helvetica"/>
          <w:color w:val="000000" w:themeColor="text1"/>
          <w:sz w:val="22"/>
          <w:szCs w:val="22"/>
          <w:u w:color="000000"/>
        </w:rPr>
        <w:t xml:space="preserve"> nausea</w:t>
      </w:r>
      <w:r w:rsidRPr="00AF2203">
        <w:rPr>
          <w:rFonts w:ascii="Garamond" w:eastAsia="Arial Unicode MS" w:hAnsi="Garamond" w:cs="Helvetica"/>
          <w:color w:val="000000" w:themeColor="text1"/>
          <w:sz w:val="22"/>
          <w:szCs w:val="22"/>
          <w:u w:color="000000"/>
        </w:rPr>
        <w:t>.</w:t>
      </w:r>
      <w:r w:rsidR="006B721D">
        <w:rPr>
          <w:rFonts w:ascii="Garamond" w:eastAsia="Arial Unicode MS" w:hAnsi="Garamond" w:cs="Helvetica"/>
          <w:color w:val="000000" w:themeColor="text1"/>
          <w:sz w:val="22"/>
          <w:szCs w:val="22"/>
          <w:u w:color="000000"/>
        </w:rPr>
        <w:t xml:space="preserve"> </w:t>
      </w:r>
      <w:r w:rsidR="006B721D" w:rsidRPr="006B721D">
        <w:rPr>
          <w:rFonts w:ascii="Garamond" w:eastAsia="Arial Unicode MS" w:hAnsi="Garamond" w:cs="Helvetica"/>
          <w:color w:val="000000" w:themeColor="text1"/>
          <w:sz w:val="22"/>
          <w:szCs w:val="22"/>
          <w:u w:color="000000"/>
        </w:rPr>
        <w:t>Neikea</w:t>
      </w:r>
      <w:r w:rsidR="006B721D">
        <w:rPr>
          <w:rFonts w:ascii="Garamond" w:eastAsia="Arial Unicode MS" w:hAnsi="Garamond" w:cs="Helvetica"/>
          <w:color w:val="000000" w:themeColor="text1"/>
          <w:sz w:val="22"/>
          <w:szCs w:val="22"/>
          <w:u w:color="000000"/>
        </w:rPr>
        <w:t xml:space="preserve"> said there was a new variety of cultured meat containing </w:t>
      </w:r>
      <w:r w:rsidR="00BE50D2">
        <w:rPr>
          <w:rFonts w:ascii="Garamond" w:eastAsia="Arial Unicode MS" w:hAnsi="Garamond" w:cs="Helvetica"/>
          <w:color w:val="000000" w:themeColor="text1"/>
          <w:sz w:val="22"/>
          <w:szCs w:val="22"/>
          <w:u w:color="000000"/>
        </w:rPr>
        <w:t>hormones</w:t>
      </w:r>
      <w:r w:rsidR="006B721D">
        <w:rPr>
          <w:rFonts w:ascii="Garamond" w:eastAsia="Arial Unicode MS" w:hAnsi="Garamond" w:cs="Helvetica"/>
          <w:color w:val="000000" w:themeColor="text1"/>
          <w:sz w:val="22"/>
          <w:szCs w:val="22"/>
          <w:u w:color="000000"/>
        </w:rPr>
        <w:t xml:space="preserve"> to disable higher-brain processes</w:t>
      </w:r>
      <w:r w:rsidR="009613D8">
        <w:rPr>
          <w:rFonts w:ascii="Garamond" w:eastAsia="Arial Unicode MS" w:hAnsi="Garamond" w:cs="Helvetica"/>
          <w:color w:val="000000" w:themeColor="text1"/>
          <w:sz w:val="22"/>
          <w:szCs w:val="22"/>
          <w:u w:color="000000"/>
        </w:rPr>
        <w:t xml:space="preserve"> and reduce </w:t>
      </w:r>
      <w:r w:rsidR="006B721D">
        <w:rPr>
          <w:rFonts w:ascii="Garamond" w:eastAsia="Arial Unicode MS" w:hAnsi="Garamond" w:cs="Helvetica"/>
          <w:color w:val="000000" w:themeColor="text1"/>
          <w:sz w:val="22"/>
          <w:szCs w:val="22"/>
          <w:u w:color="000000"/>
        </w:rPr>
        <w:t>the gag reflex.</w:t>
      </w:r>
    </w:p>
    <w:p w14:paraId="54BA448C" w14:textId="76C98063" w:rsidR="006B721D" w:rsidRDefault="006B721D"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E50D2">
        <w:rPr>
          <w:rFonts w:ascii="Garamond" w:eastAsia="Arial Unicode MS" w:hAnsi="Garamond" w:cs="Helvetica"/>
          <w:i/>
          <w:iCs/>
          <w:color w:val="000000" w:themeColor="text1"/>
          <w:sz w:val="22"/>
          <w:szCs w:val="22"/>
          <w:u w:color="000000"/>
        </w:rPr>
        <w:t>Lab-optimized</w:t>
      </w:r>
      <w:r>
        <w:rPr>
          <w:rFonts w:ascii="Garamond" w:eastAsia="Arial Unicode MS" w:hAnsi="Garamond" w:cs="Helvetica"/>
          <w:color w:val="000000" w:themeColor="text1"/>
          <w:sz w:val="22"/>
          <w:szCs w:val="22"/>
          <w:u w:color="000000"/>
        </w:rPr>
        <w:t>,’ grizzled Quentin.</w:t>
      </w:r>
    </w:p>
    <w:p w14:paraId="1A401B4A" w14:textId="7051ED0A" w:rsidR="006B721D" w:rsidRPr="00AF2203" w:rsidRDefault="009613D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Neikea refuted the pun and</w:t>
      </w:r>
      <w:r w:rsidR="006B721D" w:rsidRPr="006B721D">
        <w:rPr>
          <w:rFonts w:ascii="Garamond" w:eastAsia="Arial Unicode MS" w:hAnsi="Garamond" w:cs="Helvetica"/>
          <w:color w:val="000000" w:themeColor="text1"/>
          <w:sz w:val="22"/>
          <w:szCs w:val="22"/>
          <w:u w:color="000000"/>
        </w:rPr>
        <w:t xml:space="preserve"> chewed the raw flesh. Mixed with the Merlot it gave a feral spectacle. </w:t>
      </w:r>
      <w:r w:rsidRPr="009613D8">
        <w:rPr>
          <w:rFonts w:ascii="Garamond" w:eastAsia="Arial Unicode MS" w:hAnsi="Garamond" w:cs="Helvetica"/>
          <w:color w:val="000000" w:themeColor="text1"/>
          <w:sz w:val="22"/>
          <w:szCs w:val="22"/>
          <w:u w:color="000000"/>
        </w:rPr>
        <w:t xml:space="preserve">Quentin </w:t>
      </w:r>
      <w:r w:rsidR="006B721D" w:rsidRPr="006B721D">
        <w:rPr>
          <w:rFonts w:ascii="Garamond" w:eastAsia="Arial Unicode MS" w:hAnsi="Garamond" w:cs="Helvetica"/>
          <w:color w:val="000000" w:themeColor="text1"/>
          <w:sz w:val="22"/>
          <w:szCs w:val="22"/>
          <w:u w:color="000000"/>
        </w:rPr>
        <w:t>pushed a piece of muscle tendon along his plate</w:t>
      </w:r>
      <w:r w:rsidR="004E4551">
        <w:rPr>
          <w:rFonts w:ascii="Garamond" w:eastAsia="Arial Unicode MS" w:hAnsi="Garamond" w:cs="Helvetica"/>
          <w:color w:val="000000" w:themeColor="text1"/>
          <w:sz w:val="22"/>
          <w:szCs w:val="22"/>
          <w:u w:color="000000"/>
        </w:rPr>
        <w:t>. It was</w:t>
      </w:r>
      <w:r w:rsidR="006B721D" w:rsidRPr="006B721D">
        <w:rPr>
          <w:rFonts w:ascii="Garamond" w:eastAsia="Arial Unicode MS" w:hAnsi="Garamond" w:cs="Helvetica"/>
          <w:color w:val="000000" w:themeColor="text1"/>
          <w:sz w:val="22"/>
          <w:szCs w:val="22"/>
          <w:u w:color="000000"/>
        </w:rPr>
        <w:t xml:space="preserve"> undercooked </w:t>
      </w:r>
      <w:r w:rsidR="004E4551">
        <w:rPr>
          <w:rFonts w:ascii="Garamond" w:eastAsia="Arial Unicode MS" w:hAnsi="Garamond" w:cs="Helvetica"/>
          <w:color w:val="000000" w:themeColor="text1"/>
          <w:sz w:val="22"/>
          <w:szCs w:val="22"/>
          <w:u w:color="000000"/>
        </w:rPr>
        <w:t>and far too tough to chew</w:t>
      </w:r>
      <w:r w:rsidR="006B721D" w:rsidRPr="006B721D">
        <w:rPr>
          <w:rFonts w:ascii="Garamond" w:eastAsia="Arial Unicode MS" w:hAnsi="Garamond" w:cs="Helvetica"/>
          <w:color w:val="000000" w:themeColor="text1"/>
          <w:sz w:val="22"/>
          <w:szCs w:val="22"/>
          <w:u w:color="000000"/>
        </w:rPr>
        <w:t xml:space="preserve">. He tried to camouflage the offal on his face beneath the glass </w:t>
      </w:r>
      <w:r w:rsidR="004E4551">
        <w:rPr>
          <w:rFonts w:ascii="Garamond" w:eastAsia="Arial Unicode MS" w:hAnsi="Garamond" w:cs="Helvetica"/>
          <w:color w:val="000000" w:themeColor="text1"/>
          <w:sz w:val="22"/>
          <w:szCs w:val="22"/>
          <w:u w:color="000000"/>
        </w:rPr>
        <w:t>chopsticks</w:t>
      </w:r>
      <w:r w:rsidR="006B721D" w:rsidRPr="006B721D">
        <w:rPr>
          <w:rFonts w:ascii="Garamond" w:eastAsia="Arial Unicode MS" w:hAnsi="Garamond" w:cs="Helvetica"/>
          <w:color w:val="000000" w:themeColor="text1"/>
          <w:sz w:val="22"/>
          <w:szCs w:val="22"/>
          <w:u w:color="000000"/>
        </w:rPr>
        <w:t>.</w:t>
      </w:r>
    </w:p>
    <w:p w14:paraId="0E19FCA3" w14:textId="33D524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 chatted merrily as she ate</w:t>
      </w:r>
      <w:r w:rsidR="004E4551">
        <w:rPr>
          <w:rFonts w:ascii="Garamond" w:eastAsia="Arial Unicode MS" w:hAnsi="Garamond" w:cs="Helvetica"/>
          <w:color w:val="000000" w:themeColor="text1"/>
          <w:sz w:val="22"/>
          <w:szCs w:val="22"/>
          <w:u w:color="000000"/>
        </w:rPr>
        <w:t>:</w:t>
      </w:r>
      <w:r w:rsidR="009C76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heard they are opening a </w:t>
      </w:r>
      <w:r w:rsidR="0057301F">
        <w:rPr>
          <w:rFonts w:ascii="Garamond" w:eastAsia="Arial Unicode MS" w:hAnsi="Garamond" w:cs="Helvetica"/>
          <w:color w:val="000000" w:themeColor="text1"/>
          <w:sz w:val="22"/>
          <w:szCs w:val="22"/>
          <w:u w:color="000000"/>
        </w:rPr>
        <w:t>cook-house</w:t>
      </w:r>
      <w:r w:rsidRPr="00AF2203">
        <w:rPr>
          <w:rFonts w:ascii="Garamond" w:eastAsia="Arial Unicode MS" w:hAnsi="Garamond" w:cs="Helvetica"/>
          <w:color w:val="000000" w:themeColor="text1"/>
          <w:sz w:val="22"/>
          <w:szCs w:val="22"/>
          <w:u w:color="000000"/>
        </w:rPr>
        <w:t xml:space="preserve"> </w:t>
      </w:r>
      <w:r w:rsidR="00020144" w:rsidRPr="00AF2203">
        <w:rPr>
          <w:rFonts w:ascii="Garamond" w:eastAsia="Arial Unicode MS" w:hAnsi="Garamond" w:cs="Helvetica"/>
          <w:color w:val="000000" w:themeColor="text1"/>
          <w:sz w:val="22"/>
          <w:szCs w:val="22"/>
          <w:u w:color="000000"/>
        </w:rPr>
        <w:t xml:space="preserve">in Bath </w:t>
      </w:r>
      <w:r w:rsidRPr="00AF2203">
        <w:rPr>
          <w:rFonts w:ascii="Garamond" w:eastAsia="Arial Unicode MS" w:hAnsi="Garamond" w:cs="Helvetica"/>
          <w:color w:val="000000" w:themeColor="text1"/>
          <w:sz w:val="22"/>
          <w:szCs w:val="22"/>
          <w:u w:color="000000"/>
        </w:rPr>
        <w:t>where you can eat parts of historical people.</w:t>
      </w:r>
      <w:r w:rsidR="006B721D">
        <w:rPr>
          <w:rFonts w:ascii="Garamond" w:eastAsia="Arial Unicode MS" w:hAnsi="Garamond" w:cs="Helvetica"/>
          <w:color w:val="000000" w:themeColor="text1"/>
          <w:sz w:val="22"/>
          <w:szCs w:val="22"/>
          <w:u w:color="000000"/>
        </w:rPr>
        <w:t xml:space="preserve"> </w:t>
      </w:r>
      <w:r w:rsidR="00BE7218" w:rsidRPr="00AF2203">
        <w:rPr>
          <w:rFonts w:ascii="Garamond" w:eastAsia="Arial Unicode MS" w:hAnsi="Garamond" w:cs="Helvetica"/>
          <w:i/>
          <w:iCs/>
          <w:color w:val="000000" w:themeColor="text1"/>
          <w:sz w:val="22"/>
          <w:szCs w:val="22"/>
          <w:u w:color="000000"/>
        </w:rPr>
        <w:t>Which</w:t>
      </w:r>
      <w:r w:rsidRPr="00AF2203">
        <w:rPr>
          <w:rFonts w:ascii="Garamond" w:eastAsia="Arial Unicode MS" w:hAnsi="Garamond" w:cs="Helvetica"/>
          <w:color w:val="000000" w:themeColor="text1"/>
          <w:sz w:val="22"/>
          <w:szCs w:val="22"/>
          <w:u w:color="000000"/>
        </w:rPr>
        <w:t xml:space="preserve"> part of </w:t>
      </w:r>
      <w:r w:rsidRPr="00AF2203">
        <w:rPr>
          <w:rFonts w:ascii="Garamond" w:eastAsia="Arial Unicode MS" w:hAnsi="Garamond" w:cs="Helvetica"/>
          <w:i/>
          <w:iCs/>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would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like to eat?’ </w:t>
      </w:r>
      <w:r w:rsidR="006B721D">
        <w:rPr>
          <w:rFonts w:ascii="Garamond" w:eastAsia="Arial Unicode MS" w:hAnsi="Garamond" w:cs="Helvetica"/>
          <w:color w:val="000000" w:themeColor="text1"/>
          <w:sz w:val="22"/>
          <w:szCs w:val="22"/>
          <w:u w:color="000000"/>
        </w:rPr>
        <w:t xml:space="preserve">she </w:t>
      </w:r>
      <w:r w:rsidR="00F53A3F" w:rsidRPr="00AF2203">
        <w:rPr>
          <w:rFonts w:ascii="Garamond" w:eastAsia="Arial Unicode MS" w:hAnsi="Garamond" w:cs="Helvetica"/>
          <w:color w:val="000000" w:themeColor="text1"/>
          <w:sz w:val="22"/>
          <w:szCs w:val="22"/>
          <w:u w:color="000000"/>
        </w:rPr>
        <w:t>s</w:t>
      </w:r>
      <w:r w:rsidR="00A70297" w:rsidRPr="00AF2203">
        <w:rPr>
          <w:rFonts w:ascii="Garamond" w:eastAsia="Arial Unicode MS" w:hAnsi="Garamond" w:cs="Helvetica"/>
          <w:color w:val="000000" w:themeColor="text1"/>
          <w:sz w:val="22"/>
          <w:szCs w:val="22"/>
          <w:u w:color="000000"/>
        </w:rPr>
        <w:t>a</w:t>
      </w:r>
      <w:r w:rsidR="00F53A3F" w:rsidRPr="00AF2203">
        <w:rPr>
          <w:rFonts w:ascii="Garamond" w:eastAsia="Arial Unicode MS" w:hAnsi="Garamond" w:cs="Helvetica"/>
          <w:color w:val="000000" w:themeColor="text1"/>
          <w:sz w:val="22"/>
          <w:szCs w:val="22"/>
          <w:u w:color="000000"/>
        </w:rPr>
        <w:t>ng</w:t>
      </w:r>
      <w:r w:rsidRPr="00AF2203">
        <w:rPr>
          <w:rFonts w:ascii="Garamond" w:eastAsia="Arial Unicode MS" w:hAnsi="Garamond" w:cs="Helvetica"/>
          <w:color w:val="000000" w:themeColor="text1"/>
          <w:sz w:val="22"/>
          <w:szCs w:val="22"/>
          <w:u w:color="000000"/>
        </w:rPr>
        <w:t>.</w:t>
      </w:r>
    </w:p>
    <w:p w14:paraId="592509F3" w14:textId="550815F9" w:rsidR="000E2637"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said </w:t>
      </w:r>
      <w:r w:rsidR="00404F02" w:rsidRPr="00AF2203">
        <w:rPr>
          <w:rFonts w:ascii="Garamond" w:eastAsia="Arial Unicode MS" w:hAnsi="Garamond" w:cs="Helvetica"/>
          <w:color w:val="000000" w:themeColor="text1"/>
          <w:sz w:val="22"/>
          <w:szCs w:val="22"/>
          <w:u w:color="000000"/>
        </w:rPr>
        <w:t xml:space="preserve">he would </w:t>
      </w:r>
      <w:r w:rsidR="007B5AB5" w:rsidRPr="00AF2203">
        <w:rPr>
          <w:rFonts w:ascii="Garamond" w:eastAsia="Arial Unicode MS" w:hAnsi="Garamond" w:cs="Helvetica"/>
          <w:color w:val="000000" w:themeColor="text1"/>
          <w:sz w:val="22"/>
          <w:szCs w:val="22"/>
          <w:u w:color="000000"/>
        </w:rPr>
        <w:t xml:space="preserve">have to </w:t>
      </w:r>
      <w:r w:rsidR="00404F02" w:rsidRPr="00AF2203">
        <w:rPr>
          <w:rFonts w:ascii="Garamond" w:eastAsia="Arial Unicode MS" w:hAnsi="Garamond" w:cs="Helvetica"/>
          <w:color w:val="000000" w:themeColor="text1"/>
          <w:sz w:val="22"/>
          <w:szCs w:val="22"/>
          <w:u w:color="000000"/>
        </w:rPr>
        <w:t>think about it</w:t>
      </w:r>
      <w:r w:rsidR="00D05A5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excused himself with a bilious belch.</w:t>
      </w:r>
    </w:p>
    <w:p w14:paraId="28172270" w14:textId="77777777" w:rsidR="004E4551" w:rsidRPr="00AF2203" w:rsidRDefault="004E4551"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0F1DE7C" w14:textId="244FBFB8" w:rsidR="00390E98" w:rsidRPr="00AF2203"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had nearly finished </w:t>
      </w:r>
      <w:r w:rsidR="00181187" w:rsidRPr="00AF2203">
        <w:rPr>
          <w:rFonts w:ascii="Garamond" w:eastAsia="Arial Unicode MS" w:hAnsi="Garamond" w:cs="Helvetica"/>
          <w:color w:val="000000" w:themeColor="text1"/>
          <w:sz w:val="22"/>
          <w:szCs w:val="22"/>
          <w:u w:color="000000"/>
        </w:rPr>
        <w:t xml:space="preserve">when </w:t>
      </w:r>
      <w:r w:rsidR="00742789" w:rsidRPr="00AF2203">
        <w:rPr>
          <w:rFonts w:ascii="Garamond" w:eastAsia="Arial Unicode MS" w:hAnsi="Garamond" w:cs="Helvetica"/>
          <w:color w:val="000000" w:themeColor="text1"/>
          <w:sz w:val="22"/>
          <w:szCs w:val="22"/>
          <w:u w:color="000000"/>
        </w:rPr>
        <w:t xml:space="preserve">Quentin </w:t>
      </w:r>
      <w:r w:rsidRPr="00AF2203">
        <w:rPr>
          <w:rFonts w:ascii="Garamond" w:eastAsia="Arial Unicode MS" w:hAnsi="Garamond" w:cs="Helvetica"/>
          <w:color w:val="000000" w:themeColor="text1"/>
          <w:sz w:val="22"/>
          <w:szCs w:val="22"/>
          <w:u w:color="000000"/>
        </w:rPr>
        <w:t xml:space="preserve">returned. He </w:t>
      </w:r>
      <w:r w:rsidR="00F41259" w:rsidRPr="00AF2203">
        <w:rPr>
          <w:rFonts w:ascii="Garamond" w:eastAsia="Arial Unicode MS" w:hAnsi="Garamond" w:cs="Helvetica"/>
          <w:color w:val="000000" w:themeColor="text1"/>
          <w:sz w:val="22"/>
          <w:szCs w:val="22"/>
          <w:u w:color="000000"/>
        </w:rPr>
        <w:t xml:space="preserve">recommenced </w:t>
      </w:r>
      <w:r w:rsidR="00C64BA2" w:rsidRPr="00AF2203">
        <w:rPr>
          <w:rFonts w:ascii="Garamond" w:eastAsia="Arial Unicode MS" w:hAnsi="Garamond" w:cs="Helvetica"/>
          <w:color w:val="000000" w:themeColor="text1"/>
          <w:sz w:val="22"/>
          <w:szCs w:val="22"/>
          <w:u w:color="000000"/>
        </w:rPr>
        <w:t xml:space="preserve">the </w:t>
      </w:r>
      <w:r w:rsidR="004E4551">
        <w:rPr>
          <w:rFonts w:ascii="Garamond" w:eastAsia="Arial Unicode MS" w:hAnsi="Garamond" w:cs="Helvetica"/>
          <w:color w:val="000000" w:themeColor="text1"/>
          <w:sz w:val="22"/>
          <w:szCs w:val="22"/>
          <w:u w:color="000000"/>
        </w:rPr>
        <w:t xml:space="preserve">two-way </w:t>
      </w:r>
      <w:r w:rsidR="00C64BA2" w:rsidRPr="00AF2203">
        <w:rPr>
          <w:rFonts w:ascii="Garamond" w:eastAsia="Arial Unicode MS" w:hAnsi="Garamond" w:cs="Helvetica"/>
          <w:color w:val="000000" w:themeColor="text1"/>
          <w:sz w:val="22"/>
          <w:szCs w:val="22"/>
          <w:u w:color="000000"/>
        </w:rPr>
        <w:t>assault</w:t>
      </w:r>
      <w:r w:rsidR="0009634A">
        <w:rPr>
          <w:rFonts w:ascii="Garamond" w:eastAsia="Arial Unicode MS" w:hAnsi="Garamond" w:cs="Helvetica"/>
          <w:color w:val="000000" w:themeColor="text1"/>
          <w:sz w:val="22"/>
          <w:szCs w:val="22"/>
          <w:u w:color="000000"/>
        </w:rPr>
        <w:t xml:space="preserve"> </w:t>
      </w:r>
      <w:r w:rsidR="00F41259" w:rsidRPr="00AF2203">
        <w:rPr>
          <w:rFonts w:ascii="Garamond" w:eastAsia="Arial Unicode MS" w:hAnsi="Garamond" w:cs="Helvetica"/>
          <w:color w:val="000000" w:themeColor="text1"/>
          <w:sz w:val="22"/>
          <w:szCs w:val="22"/>
          <w:u w:color="000000"/>
        </w:rPr>
        <w:t xml:space="preserve">but </w:t>
      </w:r>
      <w:r w:rsidRPr="00AF2203">
        <w:rPr>
          <w:rFonts w:ascii="Garamond" w:eastAsia="Arial Unicode MS" w:hAnsi="Garamond" w:cs="Helvetica"/>
          <w:color w:val="000000" w:themeColor="text1"/>
          <w:sz w:val="22"/>
          <w:szCs w:val="22"/>
          <w:u w:color="000000"/>
        </w:rPr>
        <w:t>felt decidedly pathetic.</w:t>
      </w:r>
      <w:r w:rsidR="00CA72C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3B03E0" w:rsidRPr="00AF2203">
        <w:rPr>
          <w:rFonts w:ascii="Garamond" w:eastAsia="Arial Unicode MS" w:hAnsi="Garamond" w:cs="Helvetica"/>
          <w:color w:val="000000" w:themeColor="text1"/>
          <w:sz w:val="22"/>
          <w:szCs w:val="22"/>
          <w:u w:color="000000"/>
        </w:rPr>
        <w:t xml:space="preserve">wine </w:t>
      </w:r>
      <w:r w:rsidRPr="00AF2203">
        <w:rPr>
          <w:rFonts w:ascii="Garamond" w:eastAsia="Arial Unicode MS" w:hAnsi="Garamond" w:cs="Helvetica"/>
          <w:color w:val="000000" w:themeColor="text1"/>
          <w:sz w:val="22"/>
          <w:szCs w:val="22"/>
          <w:u w:color="000000"/>
        </w:rPr>
        <w:t xml:space="preserve">glass had refilled and </w:t>
      </w:r>
      <w:r w:rsidR="0048785F" w:rsidRPr="00AF2203">
        <w:rPr>
          <w:rFonts w:ascii="Garamond" w:eastAsia="Arial Unicode MS" w:hAnsi="Garamond" w:cs="Helvetica"/>
          <w:color w:val="000000" w:themeColor="text1"/>
          <w:sz w:val="22"/>
          <w:szCs w:val="22"/>
          <w:u w:color="000000"/>
        </w:rPr>
        <w:t xml:space="preserve">with a </w:t>
      </w:r>
      <w:r w:rsidR="003D4A8E">
        <w:rPr>
          <w:rFonts w:ascii="Garamond" w:eastAsia="Arial Unicode MS" w:hAnsi="Garamond" w:cs="Helvetica"/>
          <w:color w:val="000000" w:themeColor="text1"/>
          <w:sz w:val="22"/>
          <w:szCs w:val="22"/>
          <w:u w:color="000000"/>
        </w:rPr>
        <w:t xml:space="preserve">large calibre </w:t>
      </w:r>
      <w:r w:rsidR="0048785F" w:rsidRPr="00AF2203">
        <w:rPr>
          <w:rFonts w:ascii="Garamond" w:eastAsia="Arial Unicode MS" w:hAnsi="Garamond" w:cs="Helvetica"/>
          <w:color w:val="000000" w:themeColor="text1"/>
          <w:sz w:val="22"/>
          <w:szCs w:val="22"/>
          <w:u w:color="000000"/>
        </w:rPr>
        <w:t xml:space="preserve">straw </w:t>
      </w:r>
      <w:r w:rsidRPr="00AF2203">
        <w:rPr>
          <w:rFonts w:ascii="Garamond" w:eastAsia="Arial Unicode MS" w:hAnsi="Garamond" w:cs="Helvetica"/>
          <w:color w:val="000000" w:themeColor="text1"/>
          <w:sz w:val="22"/>
          <w:szCs w:val="22"/>
          <w:u w:color="000000"/>
        </w:rPr>
        <w:t xml:space="preserve">he </w:t>
      </w:r>
      <w:r w:rsidR="00D84A87" w:rsidRPr="00AF2203">
        <w:rPr>
          <w:rFonts w:ascii="Garamond" w:eastAsia="Arial Unicode MS" w:hAnsi="Garamond" w:cs="Helvetica"/>
          <w:color w:val="000000" w:themeColor="text1"/>
          <w:sz w:val="22"/>
          <w:szCs w:val="22"/>
          <w:u w:color="000000"/>
        </w:rPr>
        <w:t xml:space="preserve">desperately </w:t>
      </w:r>
      <w:r w:rsidRPr="00AF2203">
        <w:rPr>
          <w:rFonts w:ascii="Garamond" w:eastAsia="Arial Unicode MS" w:hAnsi="Garamond" w:cs="Helvetica"/>
          <w:color w:val="000000" w:themeColor="text1"/>
          <w:sz w:val="22"/>
          <w:szCs w:val="22"/>
          <w:u w:color="000000"/>
        </w:rPr>
        <w:t xml:space="preserve">downed another, </w:t>
      </w:r>
      <w:r w:rsidR="00D07656" w:rsidRPr="00AF2203">
        <w:rPr>
          <w:rFonts w:ascii="Garamond" w:eastAsia="Arial Unicode MS" w:hAnsi="Garamond" w:cs="Helvetica"/>
          <w:color w:val="000000" w:themeColor="text1"/>
          <w:sz w:val="22"/>
          <w:szCs w:val="22"/>
          <w:u w:color="000000"/>
        </w:rPr>
        <w:t>hoping</w:t>
      </w:r>
      <w:r w:rsidRPr="00AF2203">
        <w:rPr>
          <w:rFonts w:ascii="Garamond" w:eastAsia="Arial Unicode MS" w:hAnsi="Garamond" w:cs="Helvetica"/>
          <w:color w:val="000000" w:themeColor="text1"/>
          <w:sz w:val="22"/>
          <w:szCs w:val="22"/>
          <w:u w:color="000000"/>
        </w:rPr>
        <w:t xml:space="preserve"> to </w:t>
      </w:r>
      <w:r w:rsidR="00593D3C" w:rsidRPr="00AF2203">
        <w:rPr>
          <w:rFonts w:ascii="Garamond" w:eastAsia="Arial Unicode MS" w:hAnsi="Garamond" w:cs="Helvetica"/>
          <w:color w:val="000000" w:themeColor="text1"/>
          <w:sz w:val="22"/>
          <w:szCs w:val="22"/>
          <w:u w:color="000000"/>
        </w:rPr>
        <w:t xml:space="preserve">benumb </w:t>
      </w:r>
      <w:r w:rsidRPr="00AF2203">
        <w:rPr>
          <w:rFonts w:ascii="Garamond" w:eastAsia="Arial Unicode MS" w:hAnsi="Garamond" w:cs="Helvetica"/>
          <w:color w:val="000000" w:themeColor="text1"/>
          <w:sz w:val="22"/>
          <w:szCs w:val="22"/>
          <w:u w:color="000000"/>
        </w:rPr>
        <w:t>the entire experience.</w:t>
      </w:r>
      <w:r w:rsidR="00CA72CE" w:rsidRPr="00AF2203">
        <w:rPr>
          <w:rFonts w:ascii="Garamond" w:eastAsia="Arial Unicode MS" w:hAnsi="Garamond" w:cs="Helvetica"/>
          <w:color w:val="000000" w:themeColor="text1"/>
          <w:sz w:val="22"/>
          <w:szCs w:val="22"/>
          <w:u w:color="000000"/>
        </w:rPr>
        <w:t xml:space="preserve"> </w:t>
      </w:r>
    </w:p>
    <w:p w14:paraId="3793901C" w14:textId="57B8BD1A" w:rsidR="00BE3C44" w:rsidRPr="00AF2203" w:rsidRDefault="00BE3C44" w:rsidP="00F646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passing Rossum bot asked Neikea in a Slavic-tinged accent</w:t>
      </w:r>
      <w:r w:rsidR="00F6467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5D0846" w:rsidRPr="00AF2203">
        <w:rPr>
          <w:rFonts w:ascii="Garamond" w:eastAsia="Arial Unicode MS" w:hAnsi="Garamond" w:cs="Helvetica"/>
          <w:color w:val="000000" w:themeColor="text1"/>
          <w:sz w:val="22"/>
          <w:szCs w:val="22"/>
          <w:u w:color="000000"/>
        </w:rPr>
        <w:t>V</w:t>
      </w:r>
      <w:r w:rsidR="00CA72CE" w:rsidRPr="00AF2203">
        <w:rPr>
          <w:rFonts w:ascii="Garamond" w:eastAsia="Arial Unicode MS" w:hAnsi="Garamond" w:cs="Helvetica"/>
          <w:color w:val="000000" w:themeColor="text1"/>
          <w:sz w:val="22"/>
          <w:szCs w:val="22"/>
          <w:u w:color="000000"/>
        </w:rPr>
        <w:t>i</w:t>
      </w:r>
      <w:r w:rsidR="005D0846"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your friend not eat? Is he </w:t>
      </w:r>
      <w:r w:rsidR="005D0846" w:rsidRPr="00AF2203">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 xml:space="preserve">too good </w:t>
      </w:r>
      <w:proofErr w:type="spellStart"/>
      <w:r w:rsidR="009E7288" w:rsidRPr="00AF2203">
        <w:rPr>
          <w:rFonts w:ascii="Garamond" w:eastAsia="Arial Unicode MS" w:hAnsi="Garamond" w:cs="Helvetica"/>
          <w:color w:val="000000" w:themeColor="text1"/>
          <w:sz w:val="22"/>
          <w:szCs w:val="22"/>
          <w:u w:color="000000"/>
        </w:rPr>
        <w:t>vor</w:t>
      </w:r>
      <w:proofErr w:type="spellEnd"/>
      <w:r w:rsidRPr="00AF2203">
        <w:rPr>
          <w:rFonts w:ascii="Garamond" w:eastAsia="Arial Unicode MS" w:hAnsi="Garamond" w:cs="Helvetica"/>
          <w:color w:val="000000" w:themeColor="text1"/>
          <w:sz w:val="22"/>
          <w:szCs w:val="22"/>
          <w:u w:color="000000"/>
        </w:rPr>
        <w:t xml:space="preserve"> himself?’</w:t>
      </w:r>
    </w:p>
    <w:p w14:paraId="330C61B5" w14:textId="278BA6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A24B86" w:rsidRPr="00AF2203">
        <w:rPr>
          <w:rFonts w:ascii="Garamond" w:eastAsia="Arial Unicode MS" w:hAnsi="Garamond" w:cs="Helvetica"/>
          <w:color w:val="000000" w:themeColor="text1"/>
          <w:sz w:val="22"/>
          <w:szCs w:val="22"/>
          <w:u w:color="000000"/>
        </w:rPr>
        <w:t xml:space="preserve">and the robot </w:t>
      </w:r>
      <w:r w:rsidRPr="00AF2203">
        <w:rPr>
          <w:rFonts w:ascii="Garamond" w:eastAsia="Arial Unicode MS" w:hAnsi="Garamond" w:cs="Helvetica"/>
          <w:color w:val="000000" w:themeColor="text1"/>
          <w:sz w:val="22"/>
          <w:szCs w:val="22"/>
          <w:u w:color="000000"/>
        </w:rPr>
        <w:t>laughed</w:t>
      </w:r>
      <w:r w:rsidR="00983B08">
        <w:rPr>
          <w:rFonts w:ascii="Garamond" w:eastAsia="Arial Unicode MS" w:hAnsi="Garamond" w:cs="Helvetica"/>
          <w:color w:val="000000" w:themeColor="text1"/>
          <w:sz w:val="22"/>
          <w:szCs w:val="22"/>
          <w:u w:color="000000"/>
        </w:rPr>
        <w:t xml:space="preserve"> and as the joke recirculated</w:t>
      </w:r>
      <w:r w:rsidR="004E4551">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the </w:t>
      </w:r>
      <w:r w:rsidR="0057301F">
        <w:rPr>
          <w:rFonts w:ascii="Garamond" w:eastAsia="Arial Unicode MS" w:hAnsi="Garamond" w:cs="Helvetica"/>
          <w:color w:val="000000" w:themeColor="text1"/>
          <w:sz w:val="22"/>
          <w:szCs w:val="22"/>
          <w:u w:color="000000"/>
        </w:rPr>
        <w:t>cook-house</w:t>
      </w:r>
      <w:r w:rsidR="00983B08">
        <w:rPr>
          <w:rFonts w:ascii="Garamond" w:eastAsia="Arial Unicode MS" w:hAnsi="Garamond" w:cs="Helvetica"/>
          <w:color w:val="000000" w:themeColor="text1"/>
          <w:sz w:val="22"/>
          <w:szCs w:val="22"/>
          <w:u w:color="000000"/>
        </w:rPr>
        <w:t xml:space="preserve"> was soon tittering, repeating the punchline “too good for himself”</w:t>
      </w:r>
      <w:r w:rsidR="004E4551">
        <w:rPr>
          <w:rFonts w:ascii="Garamond" w:eastAsia="Arial Unicode MS" w:hAnsi="Garamond" w:cs="Helvetica"/>
          <w:color w:val="000000" w:themeColor="text1"/>
          <w:sz w:val="22"/>
          <w:szCs w:val="22"/>
          <w:u w:color="000000"/>
        </w:rPr>
        <w:t xml:space="preserve"> and pointing at Quentin</w:t>
      </w:r>
      <w:r w:rsidRPr="00AF2203">
        <w:rPr>
          <w:rFonts w:ascii="Garamond" w:eastAsia="Arial Unicode MS" w:hAnsi="Garamond" w:cs="Helvetica"/>
          <w:color w:val="000000" w:themeColor="text1"/>
          <w:sz w:val="22"/>
          <w:szCs w:val="22"/>
          <w:u w:color="000000"/>
        </w:rPr>
        <w:t>.</w:t>
      </w:r>
      <w:r w:rsidR="00983B08">
        <w:rPr>
          <w:rFonts w:ascii="Garamond" w:eastAsia="Arial Unicode MS" w:hAnsi="Garamond" w:cs="Helvetica"/>
          <w:color w:val="000000" w:themeColor="text1"/>
          <w:sz w:val="22"/>
          <w:szCs w:val="22"/>
          <w:u w:color="000000"/>
        </w:rPr>
        <w:t xml:space="preserve"> Quentin blushed furiously and grinned back at his audience.</w:t>
      </w:r>
    </w:p>
    <w:p w14:paraId="7D0D26EE" w14:textId="5A1329C3" w:rsidR="00BE3C44" w:rsidRPr="005C461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Perhaps it’s </w:t>
      </w:r>
      <w:r w:rsidR="00215CD7">
        <w:rPr>
          <w:rFonts w:ascii="Garamond" w:eastAsia="Arial Unicode MS" w:hAnsi="Garamond" w:cs="Helvetica"/>
          <w:i/>
          <w:color w:val="000000" w:themeColor="text1"/>
          <w:sz w:val="22"/>
          <w:szCs w:val="22"/>
          <w:u w:color="000000"/>
        </w:rPr>
        <w:t>the</w:t>
      </w:r>
      <w:r w:rsidR="004372D3">
        <w:rPr>
          <w:rFonts w:ascii="Garamond" w:eastAsia="Arial Unicode MS" w:hAnsi="Garamond" w:cs="Helvetica"/>
          <w:i/>
          <w:color w:val="000000" w:themeColor="text1"/>
          <w:sz w:val="22"/>
          <w:szCs w:val="22"/>
          <w:u w:color="000000"/>
        </w:rPr>
        <w:t xml:space="preserve"> </w:t>
      </w:r>
      <w:r w:rsidR="004372D3" w:rsidRPr="004372D3">
        <w:rPr>
          <w:rFonts w:ascii="Garamond" w:eastAsia="Arial Unicode MS" w:hAnsi="Garamond" w:cs="Helvetica"/>
          <w:i/>
          <w:color w:val="000000" w:themeColor="text1"/>
          <w:sz w:val="22"/>
          <w:szCs w:val="22"/>
          <w:u w:color="000000"/>
        </w:rPr>
        <w:t>Zee-D-C</w:t>
      </w:r>
      <w:r w:rsidR="004372D3">
        <w:rPr>
          <w:rFonts w:ascii="Garamond" w:eastAsia="Arial Unicode MS" w:hAnsi="Garamond" w:cs="Helvetica"/>
          <w:i/>
          <w:color w:val="000000" w:themeColor="text1"/>
          <w:sz w:val="22"/>
          <w:szCs w:val="22"/>
          <w:u w:color="000000"/>
        </w:rPr>
        <w:t xml:space="preserve"> </w:t>
      </w:r>
      <w:r w:rsidR="00306F4F">
        <w:rPr>
          <w:rFonts w:ascii="Garamond" w:eastAsia="Arial Unicode MS" w:hAnsi="Garamond" w:cs="Helvetica"/>
          <w:i/>
          <w:color w:val="000000" w:themeColor="text1"/>
          <w:sz w:val="22"/>
          <w:szCs w:val="22"/>
          <w:u w:color="000000"/>
        </w:rPr>
        <w:t>I took earlier</w:t>
      </w:r>
      <w:r w:rsidR="004372D3">
        <w:rPr>
          <w:rFonts w:ascii="Garamond" w:eastAsia="Arial Unicode MS" w:hAnsi="Garamond" w:cs="Helvetica"/>
          <w:i/>
          <w:color w:val="000000" w:themeColor="text1"/>
          <w:sz w:val="22"/>
          <w:szCs w:val="22"/>
          <w:u w:color="000000"/>
        </w:rPr>
        <w:t xml:space="preserve"> that’s making me feel so </w:t>
      </w:r>
      <w:r w:rsidR="006F6389">
        <w:rPr>
          <w:rFonts w:ascii="Garamond" w:eastAsia="Arial Unicode MS" w:hAnsi="Garamond" w:cs="Helvetica"/>
          <w:i/>
          <w:color w:val="000000" w:themeColor="text1"/>
          <w:sz w:val="22"/>
          <w:szCs w:val="22"/>
          <w:u w:color="000000"/>
        </w:rPr>
        <w:t>self-conscious</w:t>
      </w:r>
      <w:r w:rsidRPr="00AF2203">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he </w:t>
      </w:r>
      <w:r w:rsidR="008D07AD" w:rsidRPr="00AF2203">
        <w:rPr>
          <w:rFonts w:ascii="Garamond" w:eastAsia="Arial Unicode MS" w:hAnsi="Garamond" w:cs="Helvetica"/>
          <w:color w:val="000000" w:themeColor="text1"/>
          <w:sz w:val="22"/>
          <w:szCs w:val="22"/>
          <w:u w:color="000000"/>
        </w:rPr>
        <w:t>thought</w:t>
      </w:r>
      <w:r w:rsidR="00983B08">
        <w:rPr>
          <w:rFonts w:ascii="Garamond" w:eastAsia="Arial Unicode MS" w:hAnsi="Garamond" w:cs="Helvetica"/>
          <w:color w:val="000000" w:themeColor="text1"/>
          <w:sz w:val="22"/>
          <w:szCs w:val="22"/>
          <w:u w:color="000000"/>
        </w:rPr>
        <w:t xml:space="preserve">, gulping </w:t>
      </w:r>
      <w:r w:rsidRPr="00AF2203">
        <w:rPr>
          <w:rFonts w:ascii="Garamond" w:eastAsia="Arial Unicode MS" w:hAnsi="Garamond" w:cs="Helvetica"/>
          <w:color w:val="000000" w:themeColor="text1"/>
          <w:sz w:val="22"/>
          <w:szCs w:val="22"/>
          <w:u w:color="000000"/>
        </w:rPr>
        <w:t xml:space="preserve">down the </w:t>
      </w:r>
      <w:r w:rsidR="00E23015">
        <w:rPr>
          <w:rFonts w:ascii="Garamond" w:eastAsia="Arial Unicode MS" w:hAnsi="Garamond" w:cs="Helvetica"/>
          <w:color w:val="000000" w:themeColor="text1"/>
          <w:sz w:val="22"/>
          <w:szCs w:val="22"/>
          <w:u w:color="000000"/>
        </w:rPr>
        <w:t>grey cuisine</w:t>
      </w:r>
      <w:r w:rsidRPr="00AF2203">
        <w:rPr>
          <w:rFonts w:ascii="Garamond" w:eastAsia="Arial Unicode MS" w:hAnsi="Garamond" w:cs="Helvetica"/>
          <w:color w:val="000000" w:themeColor="text1"/>
          <w:sz w:val="22"/>
          <w:szCs w:val="22"/>
          <w:u w:color="000000"/>
        </w:rPr>
        <w:t xml:space="preserve"> that </w:t>
      </w:r>
      <w:r w:rsidRPr="00AF2203">
        <w:rPr>
          <w:rFonts w:ascii="Garamond" w:eastAsia="Arial Unicode MS" w:hAnsi="Garamond" w:cs="Helvetica"/>
          <w:color w:val="000000" w:themeColor="text1"/>
          <w:sz w:val="22"/>
          <w:szCs w:val="22"/>
          <w:u w:color="000000"/>
        </w:rPr>
        <w:lastRenderedPageBreak/>
        <w:t xml:space="preserve">crunched with </w:t>
      </w:r>
      <w:r w:rsidR="0037096C" w:rsidRPr="00AF2203">
        <w:rPr>
          <w:rFonts w:ascii="Garamond" w:eastAsia="Arial Unicode MS" w:hAnsi="Garamond" w:cs="Helvetica"/>
          <w:color w:val="000000" w:themeColor="text1"/>
          <w:sz w:val="22"/>
          <w:szCs w:val="22"/>
          <w:u w:color="000000"/>
        </w:rPr>
        <w:t>phosphoric acid</w:t>
      </w:r>
      <w:r w:rsidRPr="00AF2203">
        <w:rPr>
          <w:rFonts w:ascii="Garamond" w:eastAsia="Arial Unicode MS" w:hAnsi="Garamond" w:cs="Helvetica"/>
          <w:color w:val="000000" w:themeColor="text1"/>
          <w:sz w:val="22"/>
          <w:szCs w:val="22"/>
          <w:u w:color="000000"/>
        </w:rPr>
        <w:t>.</w:t>
      </w:r>
      <w:r w:rsidR="00C744FE">
        <w:rPr>
          <w:rFonts w:ascii="Garamond" w:eastAsia="Arial Unicode MS" w:hAnsi="Garamond" w:cs="Helvetica"/>
          <w:color w:val="000000" w:themeColor="text1"/>
          <w:sz w:val="22"/>
          <w:szCs w:val="22"/>
          <w:u w:color="000000"/>
        </w:rPr>
        <w:t xml:space="preserve"> He couldn’t help but </w:t>
      </w:r>
      <w:r w:rsidR="00D0747E">
        <w:rPr>
          <w:rFonts w:ascii="Garamond" w:eastAsia="Arial Unicode MS" w:hAnsi="Garamond" w:cs="Helvetica"/>
          <w:color w:val="000000" w:themeColor="text1"/>
          <w:sz w:val="22"/>
          <w:szCs w:val="22"/>
          <w:u w:color="000000"/>
        </w:rPr>
        <w:t>compare</w:t>
      </w:r>
      <w:r w:rsidR="00C744FE">
        <w:rPr>
          <w:rFonts w:ascii="Garamond" w:eastAsia="Arial Unicode MS" w:hAnsi="Garamond" w:cs="Helvetica"/>
          <w:color w:val="000000" w:themeColor="text1"/>
          <w:sz w:val="22"/>
          <w:szCs w:val="22"/>
          <w:u w:color="000000"/>
        </w:rPr>
        <w:t xml:space="preserve"> the </w:t>
      </w:r>
      <w:r w:rsidR="004E4551">
        <w:rPr>
          <w:rFonts w:ascii="Garamond" w:eastAsia="Arial Unicode MS" w:hAnsi="Garamond" w:cs="Helvetica"/>
          <w:color w:val="000000" w:themeColor="text1"/>
          <w:sz w:val="22"/>
          <w:szCs w:val="22"/>
          <w:u w:color="000000"/>
        </w:rPr>
        <w:t>cruel</w:t>
      </w:r>
      <w:r w:rsidR="00D0747E">
        <w:rPr>
          <w:rFonts w:ascii="Garamond" w:eastAsia="Arial Unicode MS" w:hAnsi="Garamond" w:cs="Helvetica"/>
          <w:color w:val="000000" w:themeColor="text1"/>
          <w:sz w:val="22"/>
          <w:szCs w:val="22"/>
          <w:u w:color="000000"/>
        </w:rPr>
        <w:t xml:space="preserve"> </w:t>
      </w:r>
      <w:r w:rsidR="00382102">
        <w:rPr>
          <w:rFonts w:ascii="Garamond" w:eastAsia="Arial Unicode MS" w:hAnsi="Garamond" w:cs="Helvetica"/>
          <w:color w:val="000000" w:themeColor="text1"/>
          <w:sz w:val="22"/>
          <w:szCs w:val="22"/>
          <w:u w:color="000000"/>
        </w:rPr>
        <w:t>etiquette</w:t>
      </w:r>
      <w:r w:rsidR="00C744FE">
        <w:rPr>
          <w:rFonts w:ascii="Garamond" w:eastAsia="Arial Unicode MS" w:hAnsi="Garamond" w:cs="Helvetica"/>
          <w:color w:val="000000" w:themeColor="text1"/>
          <w:sz w:val="22"/>
          <w:szCs w:val="22"/>
          <w:u w:color="000000"/>
        </w:rPr>
        <w:t xml:space="preserve"> of Federalists </w:t>
      </w:r>
      <w:r w:rsidR="001B261A">
        <w:rPr>
          <w:rFonts w:ascii="Garamond" w:eastAsia="Arial Unicode MS" w:hAnsi="Garamond" w:cs="Helvetica"/>
          <w:color w:val="000000" w:themeColor="text1"/>
          <w:sz w:val="22"/>
          <w:szCs w:val="22"/>
          <w:u w:color="000000"/>
        </w:rPr>
        <w:t>to</w:t>
      </w:r>
      <w:r w:rsidR="00C744FE">
        <w:rPr>
          <w:rFonts w:ascii="Garamond" w:eastAsia="Arial Unicode MS" w:hAnsi="Garamond" w:cs="Helvetica"/>
          <w:color w:val="000000" w:themeColor="text1"/>
          <w:sz w:val="22"/>
          <w:szCs w:val="22"/>
          <w:u w:color="000000"/>
        </w:rPr>
        <w:t xml:space="preserve"> the </w:t>
      </w:r>
      <w:r w:rsidR="00D0747E">
        <w:rPr>
          <w:rFonts w:ascii="Garamond" w:eastAsia="Arial Unicode MS" w:hAnsi="Garamond" w:cs="Helvetica"/>
          <w:color w:val="000000" w:themeColor="text1"/>
          <w:sz w:val="22"/>
          <w:szCs w:val="22"/>
          <w:u w:color="000000"/>
        </w:rPr>
        <w:t xml:space="preserve">emotional sensitivity of the </w:t>
      </w:r>
      <w:r w:rsidR="00E64592">
        <w:rPr>
          <w:rFonts w:ascii="Garamond" w:eastAsia="Arial Unicode MS" w:hAnsi="Garamond" w:cs="Helvetica"/>
          <w:color w:val="000000" w:themeColor="text1"/>
          <w:sz w:val="22"/>
          <w:szCs w:val="22"/>
          <w:u w:color="000000"/>
        </w:rPr>
        <w:t xml:space="preserve">Preterite </w:t>
      </w:r>
      <w:r w:rsidR="00D0747E">
        <w:rPr>
          <w:rFonts w:ascii="Garamond" w:eastAsia="Arial Unicode MS" w:hAnsi="Garamond" w:cs="Helvetica"/>
          <w:color w:val="000000" w:themeColor="text1"/>
          <w:sz w:val="22"/>
          <w:szCs w:val="22"/>
          <w:u w:color="000000"/>
        </w:rPr>
        <w:t>Zoners.</w:t>
      </w:r>
    </w:p>
    <w:p w14:paraId="0E7BFC4A" w14:textId="77777777" w:rsidR="005C4613" w:rsidRPr="00AF2203" w:rsidRDefault="005C4613" w:rsidP="005C4613">
      <w:pPr>
        <w:pStyle w:val="ListParagraph"/>
        <w:autoSpaceDE w:val="0"/>
        <w:autoSpaceDN w:val="0"/>
        <w:adjustRightInd w:val="0"/>
        <w:ind w:left="454"/>
        <w:jc w:val="both"/>
        <w:rPr>
          <w:rFonts w:ascii="Garamond" w:eastAsia="Arial Unicode MS" w:hAnsi="Garamond" w:cs="Helvetica"/>
          <w:i/>
          <w:color w:val="000000" w:themeColor="text1"/>
          <w:sz w:val="22"/>
          <w:szCs w:val="22"/>
          <w:u w:color="000000"/>
        </w:rPr>
      </w:pPr>
    </w:p>
    <w:p w14:paraId="5B2CA665" w14:textId="7DAA4BE3" w:rsidR="000802E9" w:rsidRPr="00AF2203" w:rsidRDefault="001956C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Taro p</w:t>
      </w:r>
      <w:r w:rsidR="00BE3C44" w:rsidRPr="00AF2203">
        <w:rPr>
          <w:rFonts w:ascii="Garamond" w:eastAsia="Arial Unicode MS" w:hAnsi="Garamond" w:cs="Helvetica"/>
          <w:color w:val="000000" w:themeColor="text1"/>
          <w:sz w:val="22"/>
          <w:szCs w:val="22"/>
          <w:u w:color="000000"/>
        </w:rPr>
        <w:t xml:space="preserve">udding </w:t>
      </w:r>
      <w:r w:rsidR="00D71C18">
        <w:rPr>
          <w:rFonts w:ascii="Garamond" w:eastAsia="Arial Unicode MS" w:hAnsi="Garamond" w:cs="Helvetica"/>
          <w:color w:val="000000" w:themeColor="text1"/>
          <w:sz w:val="22"/>
          <w:szCs w:val="22"/>
          <w:u w:color="000000"/>
        </w:rPr>
        <w:t>followed</w:t>
      </w:r>
      <w:r w:rsidR="00067174">
        <w:rPr>
          <w:rFonts w:ascii="Garamond" w:eastAsia="Arial Unicode MS" w:hAnsi="Garamond" w:cs="Helvetica"/>
          <w:color w:val="000000" w:themeColor="text1"/>
          <w:sz w:val="22"/>
          <w:szCs w:val="22"/>
          <w:u w:color="000000"/>
        </w:rPr>
        <w:t>. The</w:t>
      </w:r>
      <w:r>
        <w:rPr>
          <w:rFonts w:ascii="Garamond" w:eastAsia="Arial Unicode MS" w:hAnsi="Garamond" w:cs="Helvetica"/>
          <w:color w:val="000000" w:themeColor="text1"/>
          <w:sz w:val="22"/>
          <w:szCs w:val="22"/>
          <w:u w:color="000000"/>
        </w:rPr>
        <w:t xml:space="preserve"> </w:t>
      </w:r>
      <w:r w:rsidR="004851AF">
        <w:rPr>
          <w:rFonts w:ascii="Garamond" w:eastAsia="Arial Unicode MS" w:hAnsi="Garamond" w:cs="Helvetica"/>
          <w:color w:val="000000" w:themeColor="text1"/>
          <w:sz w:val="22"/>
          <w:szCs w:val="22"/>
          <w:u w:color="000000"/>
        </w:rPr>
        <w:t>mauve</w:t>
      </w:r>
      <w:r w:rsidR="00853D05" w:rsidRPr="00AF2203">
        <w:rPr>
          <w:rFonts w:ascii="Garamond" w:eastAsia="Arial Unicode MS" w:hAnsi="Garamond" w:cs="Helvetica"/>
          <w:color w:val="000000" w:themeColor="text1"/>
          <w:sz w:val="22"/>
          <w:szCs w:val="22"/>
          <w:u w:color="000000"/>
        </w:rPr>
        <w:t xml:space="preserve"> </w:t>
      </w:r>
      <w:r w:rsidR="00E63865">
        <w:rPr>
          <w:rFonts w:ascii="Garamond" w:eastAsia="Arial Unicode MS" w:hAnsi="Garamond" w:cs="Helvetica"/>
          <w:color w:val="000000" w:themeColor="text1"/>
          <w:sz w:val="22"/>
          <w:szCs w:val="22"/>
          <w:u w:color="000000"/>
        </w:rPr>
        <w:t>congealment</w:t>
      </w:r>
      <w:r>
        <w:rPr>
          <w:rFonts w:ascii="Garamond" w:eastAsia="Arial Unicode MS" w:hAnsi="Garamond" w:cs="Helvetica"/>
          <w:color w:val="000000" w:themeColor="text1"/>
          <w:sz w:val="22"/>
          <w:szCs w:val="22"/>
          <w:u w:color="000000"/>
        </w:rPr>
        <w:t xml:space="preserve"> </w:t>
      </w:r>
      <w:r w:rsidR="00AD7E4A">
        <w:rPr>
          <w:rFonts w:ascii="Garamond" w:eastAsia="Arial Unicode MS" w:hAnsi="Garamond" w:cs="Helvetica"/>
          <w:color w:val="000000" w:themeColor="text1"/>
          <w:sz w:val="22"/>
          <w:szCs w:val="22"/>
          <w:u w:color="000000"/>
        </w:rPr>
        <w:t>bore</w:t>
      </w:r>
      <w:r>
        <w:rPr>
          <w:rFonts w:ascii="Garamond" w:eastAsia="Arial Unicode MS" w:hAnsi="Garamond" w:cs="Helvetica"/>
          <w:color w:val="000000" w:themeColor="text1"/>
          <w:sz w:val="22"/>
          <w:szCs w:val="22"/>
          <w:u w:color="000000"/>
        </w:rPr>
        <w:t xml:space="preserve"> </w:t>
      </w:r>
      <w:r w:rsidR="00067174">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characteristic after</w:t>
      </w:r>
      <w:r w:rsidR="000802E9" w:rsidRPr="00AF2203">
        <w:rPr>
          <w:rFonts w:ascii="Garamond" w:eastAsia="Arial Unicode MS" w:hAnsi="Garamond" w:cs="Helvetica"/>
          <w:color w:val="000000" w:themeColor="text1"/>
          <w:sz w:val="22"/>
          <w:szCs w:val="22"/>
          <w:u w:color="000000"/>
        </w:rPr>
        <w:t xml:space="preserve">taste of </w:t>
      </w:r>
      <w:r w:rsidR="00853D05" w:rsidRPr="00AF2203">
        <w:rPr>
          <w:rFonts w:ascii="Garamond" w:eastAsia="Arial Unicode MS" w:hAnsi="Garamond" w:cs="Helvetica"/>
          <w:color w:val="000000" w:themeColor="text1"/>
          <w:sz w:val="22"/>
          <w:szCs w:val="22"/>
          <w:u w:color="000000"/>
        </w:rPr>
        <w:t>sulphur</w:t>
      </w:r>
      <w:r w:rsidR="00862405">
        <w:rPr>
          <w:rFonts w:ascii="Garamond" w:eastAsia="Arial Unicode MS" w:hAnsi="Garamond" w:cs="Helvetica"/>
          <w:color w:val="000000" w:themeColor="text1"/>
          <w:sz w:val="22"/>
          <w:szCs w:val="22"/>
          <w:u w:color="000000"/>
        </w:rPr>
        <w:t xml:space="preserve"> and the </w:t>
      </w:r>
      <w:r w:rsidR="00797FCA">
        <w:rPr>
          <w:rFonts w:ascii="Garamond" w:eastAsia="Arial Unicode MS" w:hAnsi="Garamond" w:cs="Helvetica"/>
          <w:color w:val="000000" w:themeColor="text1"/>
          <w:sz w:val="22"/>
          <w:szCs w:val="22"/>
          <w:u w:color="000000"/>
        </w:rPr>
        <w:t>eggy gas</w:t>
      </w:r>
      <w:r w:rsidR="00421390">
        <w:rPr>
          <w:rFonts w:ascii="Garamond" w:eastAsia="Arial Unicode MS" w:hAnsi="Garamond" w:cs="Helvetica"/>
          <w:color w:val="000000" w:themeColor="text1"/>
          <w:sz w:val="22"/>
          <w:szCs w:val="22"/>
          <w:u w:color="000000"/>
        </w:rPr>
        <w:t xml:space="preserve"> </w:t>
      </w:r>
      <w:r w:rsidR="00862405">
        <w:rPr>
          <w:rFonts w:ascii="Garamond" w:eastAsia="Arial Unicode MS" w:hAnsi="Garamond" w:cs="Helvetica"/>
          <w:color w:val="000000" w:themeColor="text1"/>
          <w:sz w:val="22"/>
          <w:szCs w:val="22"/>
          <w:u w:color="000000"/>
        </w:rPr>
        <w:t>was</w:t>
      </w:r>
      <w:r w:rsidR="00853D05" w:rsidRPr="00AF2203">
        <w:rPr>
          <w:rFonts w:ascii="Garamond" w:eastAsia="Arial Unicode MS" w:hAnsi="Garamond" w:cs="Helvetica"/>
          <w:color w:val="000000" w:themeColor="text1"/>
          <w:sz w:val="22"/>
          <w:szCs w:val="22"/>
          <w:u w:color="000000"/>
        </w:rPr>
        <w:t xml:space="preserve"> politely </w:t>
      </w:r>
      <w:r w:rsidR="001F6E0A">
        <w:rPr>
          <w:rFonts w:ascii="Garamond" w:eastAsia="Arial Unicode MS" w:hAnsi="Garamond" w:cs="Helvetica"/>
          <w:color w:val="000000" w:themeColor="text1"/>
          <w:sz w:val="22"/>
          <w:szCs w:val="22"/>
          <w:u w:color="000000"/>
        </w:rPr>
        <w:t>wafted</w:t>
      </w:r>
      <w:r w:rsidR="00853D05" w:rsidRPr="00AF2203">
        <w:rPr>
          <w:rFonts w:ascii="Garamond" w:eastAsia="Arial Unicode MS" w:hAnsi="Garamond" w:cs="Helvetica"/>
          <w:color w:val="000000" w:themeColor="text1"/>
          <w:sz w:val="22"/>
          <w:szCs w:val="22"/>
          <w:u w:color="000000"/>
        </w:rPr>
        <w:t xml:space="preserve">. </w:t>
      </w:r>
    </w:p>
    <w:p w14:paraId="60181A3D" w14:textId="5AF3D7AB" w:rsidR="00BE3C44" w:rsidRPr="00AF2203" w:rsidRDefault="007B0ED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Recovering his</w:t>
      </w:r>
      <w:r w:rsidR="00BE3C44" w:rsidRPr="00AF2203">
        <w:rPr>
          <w:rFonts w:ascii="Garamond" w:eastAsia="Arial Unicode MS" w:hAnsi="Garamond" w:cs="Helvetica"/>
          <w:color w:val="000000" w:themeColor="text1"/>
          <w:sz w:val="22"/>
          <w:szCs w:val="22"/>
          <w:u w:color="000000"/>
        </w:rPr>
        <w:t xml:space="preserve"> confidence </w:t>
      </w: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raised the subject of Dr Rhea</w:t>
      </w:r>
      <w:r w:rsidR="00664CDB" w:rsidRPr="00AF2203">
        <w:rPr>
          <w:rFonts w:ascii="Garamond" w:eastAsia="Arial Unicode MS" w:hAnsi="Garamond" w:cs="Helvetica"/>
          <w:color w:val="000000" w:themeColor="text1"/>
          <w:sz w:val="22"/>
          <w:szCs w:val="22"/>
          <w:u w:color="000000"/>
        </w:rPr>
        <w:t>.</w:t>
      </w:r>
      <w:r w:rsidR="00270CC2">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This was </w:t>
      </w:r>
      <w:r w:rsidR="00270CC2">
        <w:rPr>
          <w:rFonts w:ascii="Garamond" w:eastAsia="Arial Unicode MS" w:hAnsi="Garamond" w:cs="Helvetica"/>
          <w:color w:val="000000" w:themeColor="text1"/>
          <w:sz w:val="22"/>
          <w:szCs w:val="22"/>
          <w:u w:color="000000"/>
        </w:rPr>
        <w:t xml:space="preserve">good </w:t>
      </w:r>
      <w:r w:rsidR="00BE3C44" w:rsidRPr="00AF2203">
        <w:rPr>
          <w:rFonts w:ascii="Garamond" w:eastAsia="Arial Unicode MS" w:hAnsi="Garamond" w:cs="Helvetica"/>
          <w:color w:val="000000" w:themeColor="text1"/>
          <w:sz w:val="22"/>
          <w:szCs w:val="22"/>
          <w:u w:color="000000"/>
        </w:rPr>
        <w:t xml:space="preserve">kindling to light the </w:t>
      </w:r>
      <w:r w:rsidR="00B33CD4" w:rsidRPr="00AF2203">
        <w:rPr>
          <w:rFonts w:ascii="Garamond" w:eastAsia="Arial Unicode MS" w:hAnsi="Garamond" w:cs="Helvetica"/>
          <w:color w:val="000000" w:themeColor="text1"/>
          <w:sz w:val="22"/>
          <w:szCs w:val="22"/>
          <w:u w:color="000000"/>
        </w:rPr>
        <w:t>conversation</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the chat progressed with </w:t>
      </w:r>
      <w:r w:rsidR="008A1D3A" w:rsidRPr="00AF2203">
        <w:rPr>
          <w:rFonts w:ascii="Garamond" w:eastAsia="Arial Unicode MS" w:hAnsi="Garamond" w:cs="Helvetica"/>
          <w:color w:val="000000" w:themeColor="text1"/>
          <w:sz w:val="22"/>
          <w:szCs w:val="22"/>
          <w:u w:color="000000"/>
        </w:rPr>
        <w:t>passion</w:t>
      </w:r>
      <w:r w:rsidR="00BE3C44" w:rsidRPr="00AF2203">
        <w:rPr>
          <w:rFonts w:ascii="Garamond" w:eastAsia="Arial Unicode MS" w:hAnsi="Garamond" w:cs="Helvetica"/>
          <w:color w:val="000000" w:themeColor="text1"/>
          <w:sz w:val="22"/>
          <w:szCs w:val="22"/>
          <w:u w:color="000000"/>
        </w:rPr>
        <w:t>. Dr Rhea</w:t>
      </w:r>
      <w:r w:rsidR="00AD747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about whom both had much to say but had been unable to do so with their outside-work confidants, for who else could understand </w:t>
      </w:r>
      <w:r w:rsidR="0097442D" w:rsidRPr="00AF2203">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w:t>
      </w:r>
      <w:r w:rsidR="00EB6507" w:rsidRPr="00AF2203">
        <w:rPr>
          <w:rFonts w:ascii="Garamond" w:eastAsia="Arial Unicode MS" w:hAnsi="Garamond" w:cs="Helvetica"/>
          <w:i/>
          <w:color w:val="000000" w:themeColor="text1"/>
          <w:sz w:val="22"/>
          <w:szCs w:val="22"/>
          <w:u w:color="000000"/>
        </w:rPr>
        <w:t>m</w:t>
      </w:r>
      <w:r w:rsidR="00EB6507" w:rsidRPr="00AF2203">
        <w:rPr>
          <w:rFonts w:ascii="Garamond" w:eastAsia="Arial Unicode MS" w:hAnsi="Garamond" w:cs="Helvetica"/>
          <w:i/>
          <w:iCs/>
          <w:color w:val="000000" w:themeColor="text1"/>
          <w:sz w:val="22"/>
          <w:szCs w:val="22"/>
          <w:u w:color="000000"/>
        </w:rPr>
        <w:t xml:space="preserve">ercurial </w:t>
      </w:r>
      <w:r w:rsidR="00BE3C44" w:rsidRPr="00AF2203">
        <w:rPr>
          <w:rFonts w:ascii="Garamond" w:eastAsia="Arial Unicode MS" w:hAnsi="Garamond" w:cs="Helvetica"/>
          <w:color w:val="000000" w:themeColor="text1"/>
          <w:sz w:val="22"/>
          <w:szCs w:val="22"/>
          <w:u w:color="000000"/>
        </w:rPr>
        <w:t xml:space="preserve">complexity? </w:t>
      </w:r>
    </w:p>
    <w:p w14:paraId="17B38E46" w14:textId="5A08DE9C" w:rsidR="00BE3C44" w:rsidRPr="00AF2203" w:rsidRDefault="00BE3C44" w:rsidP="00BE3C44">
      <w:pPr>
        <w:autoSpaceDE w:val="0"/>
        <w:autoSpaceDN w:val="0"/>
        <w:adjustRightInd w:val="0"/>
        <w:ind w:firstLine="454"/>
        <w:jc w:val="both"/>
        <w:rPr>
          <w:rFonts w:ascii="Courier" w:eastAsia="Arial Unicode MS" w:hAnsi="Courier" w:cs="Helvetica"/>
          <w:i/>
          <w:iCs/>
          <w:color w:val="000000" w:themeColor="text1"/>
          <w:sz w:val="20"/>
          <w:szCs w:val="20"/>
          <w:u w:color="000000"/>
        </w:rPr>
      </w:pPr>
      <w:r w:rsidRPr="00AF2203">
        <w:rPr>
          <w:rFonts w:ascii="Garamond" w:eastAsia="Arial Unicode MS" w:hAnsi="Garamond" w:cs="Helvetica"/>
          <w:color w:val="000000" w:themeColor="text1"/>
          <w:sz w:val="22"/>
          <w:szCs w:val="22"/>
          <w:u w:color="000000"/>
        </w:rPr>
        <w:t>Quentin said there should be a name for a frustration born</w:t>
      </w:r>
      <w:r w:rsidR="00845601"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of wanting to discuss esoteric </w:t>
      </w:r>
      <w:r w:rsidR="00322324" w:rsidRPr="00AF2203">
        <w:rPr>
          <w:rFonts w:ascii="Garamond" w:eastAsia="Arial Unicode MS" w:hAnsi="Garamond" w:cs="Helvetica"/>
          <w:color w:val="000000" w:themeColor="text1"/>
          <w:sz w:val="22"/>
          <w:szCs w:val="22"/>
          <w:u w:color="000000"/>
        </w:rPr>
        <w:t>topics but</w:t>
      </w:r>
      <w:r w:rsidRPr="00AF2203">
        <w:rPr>
          <w:rFonts w:ascii="Garamond" w:eastAsia="Arial Unicode MS" w:hAnsi="Garamond" w:cs="Helvetica"/>
          <w:color w:val="000000" w:themeColor="text1"/>
          <w:sz w:val="22"/>
          <w:szCs w:val="22"/>
          <w:u w:color="000000"/>
        </w:rPr>
        <w:t xml:space="preserve"> lacking a suitable audience. A muffled voice issued from </w:t>
      </w:r>
      <w:r w:rsidR="001327F6"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coat pocket: </w:t>
      </w:r>
      <w:r w:rsidRPr="00AF2203">
        <w:rPr>
          <w:rFonts w:ascii="Courier" w:eastAsia="Arial Unicode MS" w:hAnsi="Courier" w:cs="Helvetica"/>
          <w:color w:val="000000" w:themeColor="text1"/>
          <w:sz w:val="20"/>
          <w:szCs w:val="20"/>
          <w:u w:color="000000"/>
        </w:rPr>
        <w:t>‘</w:t>
      </w:r>
      <w:proofErr w:type="spellStart"/>
      <w:r w:rsidRPr="00AF2203">
        <w:rPr>
          <w:rFonts w:ascii="Courier" w:eastAsia="Arial Unicode MS" w:hAnsi="Courier" w:cs="Helvetica"/>
          <w:i/>
          <w:iCs/>
          <w:color w:val="000000" w:themeColor="text1"/>
          <w:sz w:val="20"/>
          <w:szCs w:val="20"/>
          <w:u w:color="000000"/>
        </w:rPr>
        <w:t>Exulansis</w:t>
      </w:r>
      <w:proofErr w:type="spellEnd"/>
      <w:r w:rsidRPr="00AF2203">
        <w:rPr>
          <w:rFonts w:ascii="Courier" w:eastAsia="Arial Unicode MS" w:hAnsi="Courier" w:cs="Helvetica"/>
          <w:i/>
          <w:iCs/>
          <w:color w:val="000000" w:themeColor="text1"/>
          <w:sz w:val="20"/>
          <w:szCs w:val="20"/>
          <w:u w:color="000000"/>
        </w:rPr>
        <w:t xml:space="preserve">. This </w:t>
      </w:r>
      <w:r w:rsidR="0073425F">
        <w:rPr>
          <w:rFonts w:ascii="Courier" w:eastAsia="Arial Unicode MS" w:hAnsi="Courier" w:cs="Helvetica"/>
          <w:i/>
          <w:iCs/>
          <w:color w:val="000000" w:themeColor="text1"/>
          <w:sz w:val="20"/>
          <w:szCs w:val="20"/>
          <w:u w:color="000000"/>
        </w:rPr>
        <w:t>comes from</w:t>
      </w:r>
      <w:r w:rsidRPr="00AF2203">
        <w:rPr>
          <w:rFonts w:ascii="Courier" w:eastAsia="Arial Unicode MS" w:hAnsi="Courier" w:cs="Helvetica"/>
          <w:i/>
          <w:iCs/>
          <w:color w:val="000000" w:themeColor="text1"/>
          <w:sz w:val="20"/>
          <w:szCs w:val="20"/>
          <w:u w:color="000000"/>
        </w:rPr>
        <w:t xml:space="preserve"> the word Exile.’</w:t>
      </w:r>
      <w:r w:rsidR="00466FC8" w:rsidRPr="00AF2203">
        <w:rPr>
          <w:rStyle w:val="FootnoteReference"/>
          <w:rFonts w:ascii="Garamond" w:eastAsia="Arial Unicode MS" w:hAnsi="Garamond" w:cs="Helvetica"/>
          <w:color w:val="000000" w:themeColor="text1"/>
          <w:sz w:val="22"/>
          <w:szCs w:val="22"/>
          <w:u w:color="000000"/>
        </w:rPr>
        <w:footnoteReference w:id="114"/>
      </w:r>
    </w:p>
    <w:p w14:paraId="0DAB1660" w14:textId="50C1DA8D" w:rsidR="003B1B45"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Neikea’s eyes flared</w:t>
      </w:r>
      <w:r w:rsidR="00AD7476">
        <w:rPr>
          <w:rFonts w:ascii="Garamond" w:eastAsia="Arial Unicode MS" w:hAnsi="Garamond" w:cs="Helvetica"/>
          <w:color w:val="000000" w:themeColor="text1"/>
          <w:sz w:val="22"/>
          <w:szCs w:val="22"/>
          <w:u w:color="000000"/>
        </w:rPr>
        <w:t xml:space="preserve"> and</w:t>
      </w:r>
      <w:r w:rsidR="00992ECF" w:rsidRPr="00AF2203">
        <w:rPr>
          <w:rFonts w:ascii="Garamond" w:eastAsia="Arial Unicode MS" w:hAnsi="Garamond" w:cs="Helvetica"/>
          <w:color w:val="000000" w:themeColor="text1"/>
          <w:sz w:val="22"/>
          <w:szCs w:val="22"/>
          <w:u w:color="000000"/>
        </w:rPr>
        <w:t xml:space="preserve"> </w:t>
      </w:r>
      <w:r w:rsidR="006D78F4" w:rsidRPr="00AF2203">
        <w:rPr>
          <w:rFonts w:ascii="Garamond" w:eastAsia="Arial Unicode MS" w:hAnsi="Garamond" w:cs="Helvetica"/>
          <w:color w:val="000000" w:themeColor="text1"/>
          <w:sz w:val="22"/>
          <w:szCs w:val="22"/>
          <w:u w:color="000000"/>
        </w:rPr>
        <w:t>dart</w:t>
      </w:r>
      <w:r w:rsidR="00AD7476">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between Quentin and his coat. </w:t>
      </w:r>
    </w:p>
    <w:p w14:paraId="538D7547" w14:textId="7CCD4F2A" w:rsidR="00E051B6" w:rsidRPr="00AF2203" w:rsidRDefault="003B1B4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 indecorous!</w:t>
      </w:r>
      <w:r w:rsid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 xml:space="preserve">And I’m going to delete our conversation history tonight from my Word Count.’ </w:t>
      </w:r>
      <w:r w:rsidR="00797A8C" w:rsidRPr="00797A8C">
        <w:rPr>
          <w:rFonts w:ascii="Garamond" w:eastAsia="Arial Unicode MS" w:hAnsi="Garamond" w:cs="Helvetica"/>
          <w:color w:val="000000" w:themeColor="text1"/>
          <w:sz w:val="22"/>
          <w:szCs w:val="22"/>
          <w:u w:color="000000"/>
        </w:rPr>
        <w:t xml:space="preserve">Neikea </w:t>
      </w:r>
      <w:r w:rsidR="00BE3C44" w:rsidRPr="00AF2203">
        <w:rPr>
          <w:rFonts w:ascii="Garamond" w:eastAsia="Arial Unicode MS" w:hAnsi="Garamond" w:cs="Helvetica"/>
          <w:color w:val="000000" w:themeColor="text1"/>
          <w:sz w:val="22"/>
          <w:szCs w:val="22"/>
          <w:u w:color="000000"/>
        </w:rPr>
        <w:t>don</w:t>
      </w:r>
      <w:r w:rsidR="00E051B6" w:rsidRPr="00AF2203">
        <w:rPr>
          <w:rFonts w:ascii="Garamond" w:eastAsia="Arial Unicode MS" w:hAnsi="Garamond" w:cs="Helvetica"/>
          <w:color w:val="000000" w:themeColor="text1"/>
          <w:sz w:val="22"/>
          <w:szCs w:val="22"/>
          <w:u w:color="000000"/>
        </w:rPr>
        <w:t>ned</w:t>
      </w:r>
      <w:r w:rsidR="00BE3C44" w:rsidRPr="00AF2203">
        <w:rPr>
          <w:rFonts w:ascii="Garamond" w:eastAsia="Arial Unicode MS" w:hAnsi="Garamond" w:cs="Helvetica"/>
          <w:color w:val="000000" w:themeColor="text1"/>
          <w:sz w:val="22"/>
          <w:szCs w:val="22"/>
          <w:u w:color="000000"/>
        </w:rPr>
        <w:t xml:space="preserve"> her reality modulator </w:t>
      </w:r>
      <w:r w:rsidR="00E051B6" w:rsidRPr="00AF2203">
        <w:rPr>
          <w:rFonts w:ascii="Garamond" w:eastAsia="Arial Unicode MS" w:hAnsi="Garamond" w:cs="Helvetica"/>
          <w:color w:val="000000" w:themeColor="text1"/>
          <w:sz w:val="22"/>
          <w:szCs w:val="22"/>
          <w:u w:color="000000"/>
        </w:rPr>
        <w:t xml:space="preserve">and with a surly </w:t>
      </w:r>
      <w:r w:rsidR="009545F4">
        <w:rPr>
          <w:rFonts w:ascii="Garamond" w:eastAsia="Arial Unicode MS" w:hAnsi="Garamond" w:cs="Helvetica"/>
          <w:color w:val="000000" w:themeColor="text1"/>
          <w:sz w:val="22"/>
          <w:szCs w:val="22"/>
          <w:u w:color="000000"/>
        </w:rPr>
        <w:t>temper</w:t>
      </w:r>
      <w:r w:rsidR="00E051B6" w:rsidRPr="00AF2203">
        <w:rPr>
          <w:rFonts w:ascii="Garamond" w:eastAsia="Arial Unicode MS" w:hAnsi="Garamond" w:cs="Helvetica"/>
          <w:color w:val="000000" w:themeColor="text1"/>
          <w:sz w:val="22"/>
          <w:szCs w:val="22"/>
          <w:u w:color="000000"/>
        </w:rPr>
        <w:t xml:space="preserve"> stood up and </w:t>
      </w:r>
      <w:r w:rsidR="003839EE">
        <w:rPr>
          <w:rFonts w:ascii="Garamond" w:eastAsia="Arial Unicode MS" w:hAnsi="Garamond" w:cs="Helvetica"/>
          <w:color w:val="000000" w:themeColor="text1"/>
          <w:sz w:val="22"/>
          <w:szCs w:val="22"/>
          <w:u w:color="000000"/>
        </w:rPr>
        <w:t>headed</w:t>
      </w:r>
      <w:r w:rsidR="00FD09F7" w:rsidRPr="00AF2203">
        <w:rPr>
          <w:rFonts w:ascii="Garamond" w:eastAsia="Arial Unicode MS" w:hAnsi="Garamond" w:cs="Helvetica"/>
          <w:color w:val="000000" w:themeColor="text1"/>
          <w:sz w:val="22"/>
          <w:szCs w:val="22"/>
          <w:u w:color="000000"/>
        </w:rPr>
        <w:t xml:space="preserve"> towards the toilets</w:t>
      </w:r>
      <w:r w:rsidR="00E051B6" w:rsidRPr="00AF2203">
        <w:rPr>
          <w:rFonts w:ascii="Garamond" w:eastAsia="Arial Unicode MS" w:hAnsi="Garamond" w:cs="Helvetica"/>
          <w:color w:val="000000" w:themeColor="text1"/>
          <w:sz w:val="22"/>
          <w:szCs w:val="22"/>
          <w:u w:color="000000"/>
        </w:rPr>
        <w:t xml:space="preserve">. Quentin waited in brooding despair at his </w:t>
      </w:r>
      <w:r w:rsidR="00E051B6" w:rsidRPr="00FB4318">
        <w:rPr>
          <w:rFonts w:ascii="Garamond" w:eastAsia="Arial Unicode MS" w:hAnsi="Garamond" w:cs="Helvetica"/>
          <w:color w:val="000000" w:themeColor="text1"/>
          <w:sz w:val="22"/>
          <w:szCs w:val="22"/>
          <w:u w:color="000000"/>
        </w:rPr>
        <w:t>social faux pas</w:t>
      </w:r>
      <w:r w:rsidR="00B83A37" w:rsidRPr="00FB4318">
        <w:rPr>
          <w:rFonts w:ascii="Garamond" w:eastAsia="Arial Unicode MS" w:hAnsi="Garamond" w:cs="Helvetica"/>
          <w:color w:val="000000" w:themeColor="text1"/>
          <w:sz w:val="22"/>
          <w:szCs w:val="22"/>
          <w:u w:color="000000"/>
        </w:rPr>
        <w:t xml:space="preserve"> and</w:t>
      </w:r>
      <w:r w:rsidR="00B83A37">
        <w:rPr>
          <w:rFonts w:ascii="Garamond" w:eastAsia="Arial Unicode MS" w:hAnsi="Garamond" w:cs="Helvetica"/>
          <w:color w:val="000000" w:themeColor="text1"/>
          <w:sz w:val="22"/>
          <w:szCs w:val="22"/>
          <w:u w:color="000000"/>
        </w:rPr>
        <w:t xml:space="preserve"> tried to understand what </w:t>
      </w:r>
      <w:r w:rsidR="00797A8C">
        <w:rPr>
          <w:rFonts w:ascii="Garamond" w:eastAsia="Arial Unicode MS" w:hAnsi="Garamond" w:cs="Helvetica"/>
          <w:color w:val="000000" w:themeColor="text1"/>
          <w:sz w:val="22"/>
          <w:szCs w:val="22"/>
          <w:u w:color="000000"/>
        </w:rPr>
        <w:t>was</w:t>
      </w:r>
      <w:r w:rsidR="00797A8C" w:rsidRP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meant by Word Count</w:t>
      </w:r>
      <w:r w:rsidR="007E14FF" w:rsidRPr="00AF2203">
        <w:rPr>
          <w:rFonts w:ascii="Garamond" w:eastAsia="Arial Unicode MS" w:hAnsi="Garamond" w:cs="Helvetica"/>
          <w:color w:val="000000" w:themeColor="text1"/>
          <w:sz w:val="22"/>
          <w:szCs w:val="22"/>
          <w:u w:color="000000"/>
        </w:rPr>
        <w:t xml:space="preserve">. When </w:t>
      </w:r>
      <w:r w:rsidR="00E051B6" w:rsidRPr="00AF2203">
        <w:rPr>
          <w:rFonts w:ascii="Garamond" w:eastAsia="Arial Unicode MS" w:hAnsi="Garamond" w:cs="Helvetica"/>
          <w:color w:val="000000" w:themeColor="text1"/>
          <w:sz w:val="22"/>
          <w:szCs w:val="22"/>
          <w:u w:color="000000"/>
        </w:rPr>
        <w:t>Neikea returned a</w:t>
      </w:r>
      <w:r w:rsidR="007E14FF" w:rsidRPr="00AF2203">
        <w:rPr>
          <w:rFonts w:ascii="Garamond" w:eastAsia="Arial Unicode MS" w:hAnsi="Garamond" w:cs="Helvetica"/>
          <w:color w:val="000000" w:themeColor="text1"/>
          <w:sz w:val="22"/>
          <w:szCs w:val="22"/>
          <w:u w:color="000000"/>
        </w:rPr>
        <w:t xml:space="preserve"> </w:t>
      </w:r>
      <w:r w:rsidR="00E051B6" w:rsidRPr="00AF2203">
        <w:rPr>
          <w:rFonts w:ascii="Garamond" w:eastAsia="Arial Unicode MS" w:hAnsi="Garamond" w:cs="Helvetica"/>
          <w:color w:val="000000" w:themeColor="text1"/>
          <w:sz w:val="22"/>
          <w:szCs w:val="22"/>
          <w:u w:color="000000"/>
        </w:rPr>
        <w:t>few minutes later</w:t>
      </w:r>
      <w:r w:rsidR="00E87C16">
        <w:rPr>
          <w:rFonts w:ascii="Garamond" w:eastAsia="Arial Unicode MS" w:hAnsi="Garamond" w:cs="Helvetica"/>
          <w:color w:val="000000" w:themeColor="text1"/>
          <w:sz w:val="22"/>
          <w:szCs w:val="22"/>
          <w:u w:color="000000"/>
        </w:rPr>
        <w:t xml:space="preserve"> </w:t>
      </w:r>
      <w:r w:rsidR="007E14FF" w:rsidRPr="00AF2203">
        <w:rPr>
          <w:rFonts w:ascii="Garamond" w:eastAsia="Arial Unicode MS" w:hAnsi="Garamond" w:cs="Helvetica"/>
          <w:color w:val="000000" w:themeColor="text1"/>
          <w:sz w:val="22"/>
          <w:szCs w:val="22"/>
          <w:u w:color="000000"/>
        </w:rPr>
        <w:t>she brought</w:t>
      </w:r>
      <w:r w:rsidR="00E051B6" w:rsidRPr="00AF2203">
        <w:rPr>
          <w:rFonts w:ascii="Garamond" w:eastAsia="Arial Unicode MS" w:hAnsi="Garamond" w:cs="Helvetica"/>
          <w:color w:val="000000" w:themeColor="text1"/>
          <w:sz w:val="22"/>
          <w:szCs w:val="22"/>
          <w:u w:color="000000"/>
        </w:rPr>
        <w:t xml:space="preserve"> with her the good-natured spirit the</w:t>
      </w:r>
      <w:r w:rsidR="00237199" w:rsidRPr="00AF2203">
        <w:rPr>
          <w:rFonts w:ascii="Garamond" w:eastAsia="Arial Unicode MS" w:hAnsi="Garamond" w:cs="Helvetica"/>
          <w:color w:val="000000" w:themeColor="text1"/>
          <w:sz w:val="22"/>
          <w:szCs w:val="22"/>
          <w:u w:color="000000"/>
        </w:rPr>
        <w:t>y</w:t>
      </w:r>
      <w:r w:rsidR="00E051B6" w:rsidRPr="00AF2203">
        <w:rPr>
          <w:rFonts w:ascii="Garamond" w:eastAsia="Arial Unicode MS" w:hAnsi="Garamond" w:cs="Helvetica"/>
          <w:color w:val="000000" w:themeColor="text1"/>
          <w:sz w:val="22"/>
          <w:szCs w:val="22"/>
          <w:u w:color="000000"/>
        </w:rPr>
        <w:t xml:space="preserve"> had earlier shared, as though nothing had happened.</w:t>
      </w:r>
    </w:p>
    <w:p w14:paraId="21B69FC7" w14:textId="10810D3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yellow serving robot </w:t>
      </w:r>
      <w:r w:rsidR="000F4295">
        <w:rPr>
          <w:rFonts w:ascii="Garamond" w:eastAsia="Arial Unicode MS" w:hAnsi="Garamond" w:cs="Helvetica"/>
          <w:color w:val="000000" w:themeColor="text1"/>
          <w:sz w:val="22"/>
          <w:szCs w:val="22"/>
          <w:u w:color="000000"/>
        </w:rPr>
        <w:t>removed</w:t>
      </w:r>
      <w:r w:rsidRPr="00AF2203">
        <w:rPr>
          <w:rFonts w:ascii="Garamond" w:eastAsia="Arial Unicode MS" w:hAnsi="Garamond" w:cs="Helvetica"/>
          <w:color w:val="000000" w:themeColor="text1"/>
          <w:sz w:val="22"/>
          <w:szCs w:val="22"/>
          <w:u w:color="000000"/>
        </w:rPr>
        <w:t xml:space="preserve"> the dishes and left a</w:t>
      </w:r>
      <w:r w:rsidR="00E87C16">
        <w:rPr>
          <w:rFonts w:ascii="Garamond" w:eastAsia="Arial Unicode MS" w:hAnsi="Garamond" w:cs="Helvetica"/>
          <w:color w:val="000000" w:themeColor="text1"/>
          <w:sz w:val="22"/>
          <w:szCs w:val="22"/>
          <w:u w:color="000000"/>
        </w:rPr>
        <w:t xml:space="preserve"> hand-sized plastic </w:t>
      </w:r>
      <w:r w:rsidR="00CA59E2">
        <w:rPr>
          <w:rFonts w:ascii="Garamond" w:eastAsia="Arial Unicode MS" w:hAnsi="Garamond" w:cs="Helvetica"/>
          <w:color w:val="000000" w:themeColor="text1"/>
          <w:sz w:val="22"/>
          <w:szCs w:val="22"/>
          <w:u w:color="000000"/>
        </w:rPr>
        <w:t xml:space="preserve">arcuate </w:t>
      </w:r>
      <w:r w:rsidR="00E87C16">
        <w:rPr>
          <w:rFonts w:ascii="Garamond" w:eastAsia="Arial Unicode MS" w:hAnsi="Garamond" w:cs="Helvetica"/>
          <w:color w:val="000000" w:themeColor="text1"/>
          <w:sz w:val="22"/>
          <w:szCs w:val="22"/>
          <w:u w:color="000000"/>
        </w:rPr>
        <w:t>object</w:t>
      </w:r>
      <w:r w:rsidR="00FC0B7D">
        <w:rPr>
          <w:rFonts w:ascii="Garamond" w:eastAsia="Arial Unicode MS" w:hAnsi="Garamond" w:cs="Helvetica"/>
          <w:color w:val="000000" w:themeColor="text1"/>
          <w:sz w:val="22"/>
          <w:szCs w:val="22"/>
          <w:u w:color="000000"/>
        </w:rPr>
        <w:t xml:space="preserve">. It </w:t>
      </w:r>
      <w:r w:rsidR="00CA59E2">
        <w:rPr>
          <w:rFonts w:ascii="Garamond" w:eastAsia="Arial Unicode MS" w:hAnsi="Garamond" w:cs="Helvetica"/>
          <w:color w:val="000000" w:themeColor="text1"/>
          <w:sz w:val="22"/>
          <w:szCs w:val="22"/>
          <w:u w:color="000000"/>
        </w:rPr>
        <w:t xml:space="preserve">turned out to be an </w:t>
      </w:r>
      <w:r w:rsidRPr="00AF2203">
        <w:rPr>
          <w:rFonts w:ascii="Garamond" w:eastAsia="Arial Unicode MS" w:hAnsi="Garamond" w:cs="Helvetica"/>
          <w:color w:val="000000" w:themeColor="text1"/>
          <w:sz w:val="22"/>
          <w:szCs w:val="22"/>
          <w:u w:color="000000"/>
        </w:rPr>
        <w:t>electronic fortune cookie</w:t>
      </w:r>
      <w:r w:rsidR="00FC0B7D">
        <w:rPr>
          <w:rFonts w:ascii="Garamond" w:eastAsia="Arial Unicode MS" w:hAnsi="Garamond" w:cs="Helvetica"/>
          <w:color w:val="000000" w:themeColor="text1"/>
          <w:sz w:val="22"/>
          <w:szCs w:val="22"/>
          <w:u w:color="000000"/>
        </w:rPr>
        <w:t xml:space="preserve"> with holes at each end into which t</w:t>
      </w:r>
      <w:r w:rsidR="005F4F36" w:rsidRPr="00AF2203">
        <w:rPr>
          <w:rFonts w:ascii="Garamond" w:eastAsia="Arial Unicode MS" w:hAnsi="Garamond" w:cs="Helvetica"/>
          <w:color w:val="000000" w:themeColor="text1"/>
          <w:sz w:val="22"/>
          <w:szCs w:val="22"/>
          <w:u w:color="000000"/>
        </w:rPr>
        <w:t>hey</w:t>
      </w:r>
      <w:r w:rsidRPr="00AF2203">
        <w:rPr>
          <w:rFonts w:ascii="Garamond" w:eastAsia="Arial Unicode MS" w:hAnsi="Garamond" w:cs="Helvetica"/>
          <w:color w:val="000000" w:themeColor="text1"/>
          <w:sz w:val="22"/>
          <w:szCs w:val="22"/>
          <w:u w:color="000000"/>
        </w:rPr>
        <w:t xml:space="preserve"> exhale</w:t>
      </w:r>
      <w:r w:rsidR="005F4F36" w:rsidRPr="00AF2203">
        <w:rPr>
          <w:rFonts w:ascii="Garamond" w:eastAsia="Arial Unicode MS" w:hAnsi="Garamond" w:cs="Helvetica"/>
          <w:color w:val="000000" w:themeColor="text1"/>
          <w:sz w:val="22"/>
          <w:szCs w:val="22"/>
          <w:u w:color="000000"/>
        </w:rPr>
        <w:t>d</w:t>
      </w:r>
      <w:r w:rsidR="00BB55B6" w:rsidRPr="00AF2203">
        <w:rPr>
          <w:rFonts w:ascii="Garamond" w:eastAsia="Arial Unicode MS" w:hAnsi="Garamond" w:cs="Helvetica"/>
          <w:color w:val="000000" w:themeColor="text1"/>
          <w:sz w:val="22"/>
          <w:szCs w:val="22"/>
          <w:u w:color="000000"/>
        </w:rPr>
        <w:t>,</w:t>
      </w:r>
      <w:r w:rsidR="002E0D2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their faces </w:t>
      </w:r>
      <w:r w:rsidR="00E333C1" w:rsidRPr="00AF2203">
        <w:rPr>
          <w:rFonts w:ascii="Garamond" w:eastAsia="Arial Unicode MS" w:hAnsi="Garamond" w:cs="Helvetica"/>
          <w:color w:val="000000" w:themeColor="text1"/>
          <w:sz w:val="22"/>
          <w:szCs w:val="22"/>
          <w:u w:color="000000"/>
        </w:rPr>
        <w:t>almost touching</w:t>
      </w:r>
      <w:r w:rsidRPr="00AF2203">
        <w:rPr>
          <w:rFonts w:ascii="Garamond" w:eastAsia="Arial Unicode MS" w:hAnsi="Garamond" w:cs="Helvetica"/>
          <w:color w:val="000000" w:themeColor="text1"/>
          <w:sz w:val="22"/>
          <w:szCs w:val="22"/>
          <w:u w:color="000000"/>
        </w:rPr>
        <w:t xml:space="preserve">. </w:t>
      </w:r>
      <w:r w:rsidR="00BD2DC1" w:rsidRPr="00AF2203">
        <w:rPr>
          <w:rFonts w:ascii="Garamond" w:eastAsia="Arial Unicode MS" w:hAnsi="Garamond" w:cs="Helvetica"/>
          <w:color w:val="000000" w:themeColor="text1"/>
          <w:sz w:val="22"/>
          <w:szCs w:val="22"/>
          <w:u w:color="000000"/>
        </w:rPr>
        <w:t xml:space="preserve">The table </w:t>
      </w:r>
      <w:r w:rsidR="00E87C16">
        <w:rPr>
          <w:rFonts w:ascii="Garamond" w:eastAsia="Arial Unicode MS" w:hAnsi="Garamond" w:cs="Helvetica"/>
          <w:color w:val="000000" w:themeColor="text1"/>
          <w:sz w:val="22"/>
          <w:szCs w:val="22"/>
          <w:u w:color="000000"/>
        </w:rPr>
        <w:t>interface</w:t>
      </w:r>
      <w:r w:rsidR="00BD2DC1" w:rsidRPr="00AF2203">
        <w:rPr>
          <w:rFonts w:ascii="Garamond" w:eastAsia="Arial Unicode MS" w:hAnsi="Garamond" w:cs="Helvetica"/>
          <w:color w:val="000000" w:themeColor="text1"/>
          <w:sz w:val="22"/>
          <w:szCs w:val="22"/>
          <w:u w:color="000000"/>
        </w:rPr>
        <w:t xml:space="preserve"> said it was conducting a DNA analysis of their breath to predict a possible offspring phenotype</w:t>
      </w:r>
      <w:r w:rsidR="00763B58" w:rsidRPr="00AF2203">
        <w:rPr>
          <w:rFonts w:ascii="Garamond" w:eastAsia="Arial Unicode MS" w:hAnsi="Garamond" w:cs="Helvetica"/>
          <w:color w:val="000000" w:themeColor="text1"/>
          <w:sz w:val="22"/>
          <w:szCs w:val="22"/>
          <w:u w:color="000000"/>
        </w:rPr>
        <w:t xml:space="preserve"> and s</w:t>
      </w:r>
      <w:r w:rsidR="00BD2DC1" w:rsidRPr="00AF2203">
        <w:rPr>
          <w:rFonts w:ascii="Garamond" w:eastAsia="Arial Unicode MS" w:hAnsi="Garamond" w:cs="Helvetica"/>
          <w:color w:val="000000" w:themeColor="text1"/>
          <w:sz w:val="22"/>
          <w:szCs w:val="22"/>
          <w:u w:color="000000"/>
        </w:rPr>
        <w:t>hortly displayed the message,</w:t>
      </w:r>
      <w:r w:rsidRPr="00AF2203">
        <w:rPr>
          <w:rFonts w:ascii="Garamond" w:eastAsia="Arial Unicode MS" w:hAnsi="Garamond" w:cs="Helvetica"/>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lastRenderedPageBreak/>
        <w:t>“ANAMNESITIC</w:t>
      </w:r>
      <w:r w:rsidR="004B1A25" w:rsidRPr="00AF2203">
        <w:rPr>
          <w:rFonts w:ascii="Courier" w:eastAsia="Arial Unicode MS" w:hAnsi="Courier" w:cs="Helvetica"/>
          <w:i/>
          <w:iCs/>
          <w:color w:val="000000" w:themeColor="text1"/>
          <w:sz w:val="20"/>
          <w:szCs w:val="20"/>
          <w:u w:color="000000"/>
        </w:rPr>
        <w:t xml:space="preserve"> </w:t>
      </w:r>
      <w:r w:rsidR="0073425F">
        <w:rPr>
          <w:rFonts w:ascii="Courier" w:eastAsia="Arial Unicode MS" w:hAnsi="Courier" w:cs="Helvetica"/>
          <w:i/>
          <w:iCs/>
          <w:color w:val="000000" w:themeColor="text1"/>
          <w:sz w:val="20"/>
          <w:szCs w:val="20"/>
          <w:u w:color="000000"/>
        </w:rPr>
        <w:t>HYSTERIA</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t>A phenomenon where people believe they are dreaming.”</w:t>
      </w:r>
      <w:r w:rsidR="00B72BA9" w:rsidRPr="00AF2203">
        <w:rPr>
          <w:rStyle w:val="FootnoteReference"/>
          <w:rFonts w:ascii="Courier" w:eastAsia="Arial Unicode MS" w:hAnsi="Courier" w:cs="Helvetica"/>
          <w:i/>
          <w:iCs/>
          <w:color w:val="000000" w:themeColor="text1"/>
          <w:sz w:val="20"/>
          <w:szCs w:val="20"/>
          <w:u w:color="000000"/>
        </w:rPr>
        <w:footnoteReference w:id="115"/>
      </w:r>
    </w:p>
    <w:p w14:paraId="314DFE4B" w14:textId="1B025A6C" w:rsidR="00BD2DC1" w:rsidRPr="00AF2203" w:rsidRDefault="00BD2DC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They both laughed, assuming the analysis was a hoax.</w:t>
      </w:r>
    </w:p>
    <w:p w14:paraId="6945D3BF" w14:textId="7801FEFE" w:rsidR="003D03A0"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according to</w:t>
      </w:r>
      <w:r w:rsidR="00094EB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someone I know we might all be a figment of </w:t>
      </w:r>
      <w:r w:rsidR="00C7071E" w:rsidRPr="00AF2203">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imagination,’ said Quentin, thinking </w:t>
      </w:r>
      <w:r w:rsidR="00EE1C69" w:rsidRPr="00AF2203">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Ragnor but not wishing to expound.</w:t>
      </w:r>
    </w:p>
    <w:p w14:paraId="7FA04A8F" w14:textId="77777777" w:rsidR="00CD2998" w:rsidRPr="00AF2203" w:rsidRDefault="00CD299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9E1FA20" w14:textId="7E8B63BB" w:rsidR="00A977CB" w:rsidRPr="00AF2203" w:rsidRDefault="00720E7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24709C" w:rsidRPr="00AF2203">
        <w:rPr>
          <w:rFonts w:ascii="Garamond" w:eastAsia="Arial Unicode MS" w:hAnsi="Garamond" w:cs="Helvetica"/>
          <w:color w:val="000000" w:themeColor="text1"/>
          <w:sz w:val="22"/>
          <w:szCs w:val="22"/>
          <w:u w:color="000000"/>
        </w:rPr>
        <w:t xml:space="preserve">y </w:t>
      </w:r>
      <w:r w:rsidR="009022B4" w:rsidRPr="00AF2203">
        <w:rPr>
          <w:rFonts w:ascii="Garamond" w:eastAsia="Arial Unicode MS" w:hAnsi="Garamond" w:cs="Helvetica"/>
          <w:color w:val="000000" w:themeColor="text1"/>
          <w:sz w:val="22"/>
          <w:szCs w:val="22"/>
          <w:u w:color="000000"/>
        </w:rPr>
        <w:t>relocated</w:t>
      </w:r>
      <w:r w:rsidR="00BE3C44" w:rsidRPr="00AF2203">
        <w:rPr>
          <w:rFonts w:ascii="Garamond" w:eastAsia="Arial Unicode MS" w:hAnsi="Garamond" w:cs="Helvetica"/>
          <w:color w:val="000000" w:themeColor="text1"/>
          <w:sz w:val="22"/>
          <w:szCs w:val="22"/>
          <w:u w:color="000000"/>
        </w:rPr>
        <w:t xml:space="preserve"> to </w:t>
      </w:r>
      <w:r w:rsidR="009022B4" w:rsidRPr="00AF2203">
        <w:rPr>
          <w:rFonts w:ascii="Garamond" w:eastAsia="Arial Unicode MS" w:hAnsi="Garamond" w:cs="Helvetica"/>
          <w:color w:val="000000" w:themeColor="text1"/>
          <w:sz w:val="22"/>
          <w:szCs w:val="22"/>
          <w:u w:color="000000"/>
        </w:rPr>
        <w:t xml:space="preserve">Neikea’s </w:t>
      </w:r>
      <w:r w:rsidR="00BE3C44" w:rsidRPr="00AF2203">
        <w:rPr>
          <w:rFonts w:ascii="Garamond" w:eastAsia="Arial Unicode MS" w:hAnsi="Garamond" w:cs="Helvetica"/>
          <w:color w:val="000000" w:themeColor="text1"/>
          <w:sz w:val="22"/>
          <w:szCs w:val="22"/>
          <w:u w:color="000000"/>
        </w:rPr>
        <w:t>apartment</w:t>
      </w:r>
      <w:r w:rsidR="00122D6F" w:rsidRPr="00AF2203">
        <w:rPr>
          <w:rFonts w:ascii="Garamond" w:eastAsia="Arial Unicode MS" w:hAnsi="Garamond" w:cs="Helvetica"/>
          <w:color w:val="000000" w:themeColor="text1"/>
          <w:sz w:val="22"/>
          <w:szCs w:val="22"/>
          <w:u w:color="000000"/>
        </w:rPr>
        <w:t>, a</w:t>
      </w:r>
      <w:r w:rsidR="00237199" w:rsidRPr="00AF2203">
        <w:rPr>
          <w:rFonts w:ascii="Garamond" w:eastAsia="Arial Unicode MS" w:hAnsi="Garamond" w:cs="Helvetica"/>
          <w:color w:val="000000" w:themeColor="text1"/>
          <w:sz w:val="22"/>
          <w:szCs w:val="22"/>
          <w:u w:color="000000"/>
        </w:rPr>
        <w:t xml:space="preserve">n attic </w:t>
      </w:r>
      <w:r w:rsidR="00BE3C44" w:rsidRPr="00AF2203">
        <w:rPr>
          <w:rFonts w:ascii="Garamond" w:eastAsia="Arial Unicode MS" w:hAnsi="Garamond" w:cs="Helvetica"/>
          <w:color w:val="000000" w:themeColor="text1"/>
          <w:sz w:val="22"/>
          <w:szCs w:val="22"/>
          <w:u w:color="000000"/>
        </w:rPr>
        <w:t xml:space="preserve">in an </w:t>
      </w:r>
      <w:r w:rsidR="00142831">
        <w:rPr>
          <w:rFonts w:ascii="Garamond" w:eastAsia="Arial Unicode MS" w:hAnsi="Garamond" w:cs="Helvetica"/>
          <w:color w:val="000000" w:themeColor="text1"/>
          <w:sz w:val="22"/>
          <w:szCs w:val="22"/>
          <w:u w:color="000000"/>
        </w:rPr>
        <w:t>ancient</w:t>
      </w:r>
      <w:r w:rsidR="00BE3C44" w:rsidRPr="00AF2203">
        <w:rPr>
          <w:rFonts w:ascii="Garamond" w:eastAsia="Arial Unicode MS" w:hAnsi="Garamond" w:cs="Helvetica"/>
          <w:color w:val="000000" w:themeColor="text1"/>
          <w:sz w:val="22"/>
          <w:szCs w:val="22"/>
          <w:u w:color="000000"/>
        </w:rPr>
        <w:t xml:space="preserve"> waterside factory</w:t>
      </w:r>
      <w:r w:rsidR="00237199" w:rsidRPr="00AF2203">
        <w:rPr>
          <w:rFonts w:ascii="Garamond" w:eastAsia="Arial Unicode MS" w:hAnsi="Garamond" w:cs="Helvetica"/>
          <w:color w:val="000000" w:themeColor="text1"/>
          <w:sz w:val="22"/>
          <w:szCs w:val="22"/>
          <w:u w:color="000000"/>
        </w:rPr>
        <w:t xml:space="preserve"> </w:t>
      </w:r>
      <w:r w:rsidR="00CD038F" w:rsidRPr="00AF2203">
        <w:rPr>
          <w:rFonts w:ascii="Garamond" w:eastAsia="Arial Unicode MS" w:hAnsi="Garamond" w:cs="Helvetica"/>
          <w:color w:val="000000" w:themeColor="text1"/>
          <w:sz w:val="22"/>
          <w:szCs w:val="22"/>
          <w:u w:color="000000"/>
        </w:rPr>
        <w:t>configured</w:t>
      </w:r>
      <w:r w:rsidR="00BE3C44" w:rsidRPr="00AF2203">
        <w:rPr>
          <w:rFonts w:ascii="Garamond" w:eastAsia="Arial Unicode MS" w:hAnsi="Garamond" w:cs="Helvetica"/>
          <w:color w:val="000000" w:themeColor="text1"/>
          <w:sz w:val="22"/>
          <w:szCs w:val="22"/>
          <w:u w:color="000000"/>
        </w:rPr>
        <w:t xml:space="preserve"> in the </w:t>
      </w:r>
      <w:r w:rsidR="00CD2998">
        <w:rPr>
          <w:rFonts w:ascii="Garamond" w:eastAsia="Arial Unicode MS" w:hAnsi="Garamond" w:cs="Helvetica"/>
          <w:color w:val="000000" w:themeColor="text1"/>
          <w:sz w:val="22"/>
          <w:szCs w:val="22"/>
          <w:u w:color="000000"/>
        </w:rPr>
        <w:t>original</w:t>
      </w:r>
      <w:r w:rsidR="00BE3C44" w:rsidRPr="00AF2203">
        <w:rPr>
          <w:rFonts w:ascii="Garamond" w:eastAsia="Arial Unicode MS" w:hAnsi="Garamond" w:cs="Helvetica"/>
          <w:color w:val="000000" w:themeColor="text1"/>
          <w:sz w:val="22"/>
          <w:szCs w:val="22"/>
          <w:u w:color="000000"/>
        </w:rPr>
        <w:t xml:space="preserve"> sense of providing a significant risk of head injury. </w:t>
      </w:r>
      <w:r w:rsidR="00A3742C" w:rsidRPr="00AF2203">
        <w:rPr>
          <w:rFonts w:ascii="Garamond" w:eastAsia="Arial Unicode MS" w:hAnsi="Garamond" w:cs="Helvetica"/>
          <w:color w:val="000000" w:themeColor="text1"/>
          <w:sz w:val="22"/>
          <w:szCs w:val="22"/>
          <w:u w:color="000000"/>
        </w:rPr>
        <w:t>The room was lit by a</w:t>
      </w:r>
      <w:r w:rsidR="00BE3C44" w:rsidRPr="00AF2203">
        <w:rPr>
          <w:rFonts w:ascii="Garamond" w:eastAsia="Arial Unicode MS" w:hAnsi="Garamond" w:cs="Helvetica"/>
          <w:color w:val="000000" w:themeColor="text1"/>
          <w:sz w:val="22"/>
          <w:szCs w:val="22"/>
          <w:u w:color="000000"/>
        </w:rPr>
        <w:t xml:space="preserve"> single red lightbulb, below which Quentin and Neikea faced each other upon </w:t>
      </w:r>
      <w:r w:rsidR="00657425">
        <w:rPr>
          <w:rFonts w:ascii="Garamond" w:eastAsia="Arial Unicode MS" w:hAnsi="Garamond" w:cs="Helvetica"/>
          <w:color w:val="000000" w:themeColor="text1"/>
          <w:sz w:val="22"/>
          <w:szCs w:val="22"/>
          <w:u w:color="000000"/>
        </w:rPr>
        <w:t>miniature</w:t>
      </w:r>
      <w:r w:rsidR="00BE3C44" w:rsidRPr="00AF2203">
        <w:rPr>
          <w:rFonts w:ascii="Garamond" w:eastAsia="Arial Unicode MS" w:hAnsi="Garamond" w:cs="Helvetica"/>
          <w:color w:val="000000" w:themeColor="text1"/>
          <w:sz w:val="22"/>
          <w:szCs w:val="22"/>
          <w:u w:color="000000"/>
        </w:rPr>
        <w:t xml:space="preserve"> </w:t>
      </w:r>
      <w:r w:rsidR="00270999">
        <w:rPr>
          <w:rFonts w:ascii="Garamond" w:eastAsia="Arial Unicode MS" w:hAnsi="Garamond" w:cs="Helvetica"/>
          <w:color w:val="000000" w:themeColor="text1"/>
          <w:sz w:val="22"/>
          <w:szCs w:val="22"/>
          <w:u w:color="000000"/>
        </w:rPr>
        <w:t>glass</w:t>
      </w:r>
      <w:r w:rsidR="00BE3C44" w:rsidRPr="00AF2203">
        <w:rPr>
          <w:rFonts w:ascii="Garamond" w:eastAsia="Arial Unicode MS" w:hAnsi="Garamond" w:cs="Helvetica"/>
          <w:color w:val="000000" w:themeColor="text1"/>
          <w:sz w:val="22"/>
          <w:szCs w:val="22"/>
          <w:u w:color="000000"/>
        </w:rPr>
        <w:t xml:space="preserve"> stools drinking hot chai with </w:t>
      </w:r>
      <w:r w:rsidR="00FE5337">
        <w:rPr>
          <w:rFonts w:ascii="Garamond" w:eastAsia="Arial Unicode MS" w:hAnsi="Garamond" w:cs="Helvetica"/>
          <w:color w:val="000000" w:themeColor="text1"/>
          <w:sz w:val="22"/>
          <w:szCs w:val="22"/>
          <w:u w:color="000000"/>
        </w:rPr>
        <w:t xml:space="preserve">fermented </w:t>
      </w:r>
      <w:r w:rsidR="00BE3C44" w:rsidRPr="00AF2203">
        <w:rPr>
          <w:rFonts w:ascii="Garamond" w:eastAsia="Arial Unicode MS" w:hAnsi="Garamond" w:cs="Helvetica"/>
          <w:color w:val="000000" w:themeColor="text1"/>
          <w:sz w:val="22"/>
          <w:szCs w:val="22"/>
          <w:u w:color="000000"/>
        </w:rPr>
        <w:t>turmeric</w:t>
      </w:r>
      <w:r w:rsidR="00B859D7">
        <w:rPr>
          <w:rFonts w:ascii="Garamond" w:eastAsia="Arial Unicode MS" w:hAnsi="Garamond" w:cs="Helvetica"/>
          <w:color w:val="000000" w:themeColor="text1"/>
          <w:sz w:val="22"/>
          <w:szCs w:val="22"/>
          <w:u w:color="000000"/>
        </w:rPr>
        <w:t xml:space="preserve"> and category </w:t>
      </w:r>
      <w:r w:rsidR="00215CD7">
        <w:rPr>
          <w:rFonts w:ascii="Garamond" w:eastAsia="Arial Unicode MS" w:hAnsi="Garamond" w:cs="Helvetica"/>
          <w:color w:val="000000" w:themeColor="text1"/>
          <w:sz w:val="22"/>
          <w:szCs w:val="22"/>
          <w:u w:color="000000"/>
        </w:rPr>
        <w:t>two</w:t>
      </w:r>
      <w:r w:rsidR="00B859D7">
        <w:rPr>
          <w:rFonts w:ascii="Garamond" w:eastAsia="Arial Unicode MS" w:hAnsi="Garamond" w:cs="Helvetica"/>
          <w:color w:val="000000" w:themeColor="text1"/>
          <w:sz w:val="22"/>
          <w:szCs w:val="22"/>
          <w:u w:color="000000"/>
        </w:rPr>
        <w:t xml:space="preserve"> smiles</w:t>
      </w:r>
      <w:r w:rsidR="003A2032">
        <w:rPr>
          <w:rFonts w:ascii="Garamond" w:eastAsia="Arial Unicode MS" w:hAnsi="Garamond" w:cs="Helvetica"/>
          <w:color w:val="000000" w:themeColor="text1"/>
          <w:sz w:val="22"/>
          <w:szCs w:val="22"/>
          <w:u w:color="000000"/>
        </w:rPr>
        <w:t xml:space="preserve"> (revealing both upper pre-molars)</w:t>
      </w:r>
      <w:r w:rsidR="00BE3C44" w:rsidRPr="00AF2203">
        <w:rPr>
          <w:rFonts w:ascii="Garamond" w:eastAsia="Arial Unicode MS" w:hAnsi="Garamond" w:cs="Helvetica"/>
          <w:color w:val="000000" w:themeColor="text1"/>
          <w:sz w:val="22"/>
          <w:szCs w:val="22"/>
          <w:u w:color="000000"/>
        </w:rPr>
        <w:t>.</w:t>
      </w:r>
      <w:r w:rsidR="00A977CB" w:rsidRPr="00AF2203">
        <w:rPr>
          <w:rFonts w:ascii="Garamond" w:eastAsia="Arial Unicode MS" w:hAnsi="Garamond" w:cs="Helvetica"/>
          <w:color w:val="000000" w:themeColor="text1"/>
          <w:sz w:val="22"/>
          <w:szCs w:val="22"/>
          <w:u w:color="000000"/>
        </w:rPr>
        <w:t xml:space="preserve"> </w:t>
      </w:r>
    </w:p>
    <w:p w14:paraId="271C263D" w14:textId="54E907D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eyes explored the room and its varied contents. </w:t>
      </w:r>
      <w:r w:rsidR="00D51133"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triangular pendant hung in the corner showing a bucolic </w:t>
      </w:r>
      <w:r w:rsidR="00E87C16">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scene of a peasant hoeing soil in a valley.</w:t>
      </w:r>
      <w:r w:rsidR="00AB5EF5" w:rsidRPr="00AF2203">
        <w:rPr>
          <w:rFonts w:ascii="Garamond" w:eastAsia="Arial Unicode MS" w:hAnsi="Garamond" w:cs="Helvetica"/>
          <w:color w:val="000000" w:themeColor="text1"/>
          <w:sz w:val="22"/>
          <w:szCs w:val="22"/>
          <w:u w:color="000000"/>
        </w:rPr>
        <w:t xml:space="preserve"> </w:t>
      </w:r>
      <w:r w:rsidR="00461A78" w:rsidRPr="00AF2203">
        <w:rPr>
          <w:rFonts w:ascii="Garamond" w:eastAsia="Arial Unicode MS" w:hAnsi="Garamond" w:cs="Helvetica"/>
          <w:color w:val="000000" w:themeColor="text1"/>
          <w:sz w:val="22"/>
          <w:szCs w:val="22"/>
          <w:u w:color="000000"/>
        </w:rPr>
        <w:t xml:space="preserve">Next to this hung the </w:t>
      </w:r>
      <w:r w:rsidR="00D51133" w:rsidRPr="00AF2203">
        <w:rPr>
          <w:rFonts w:ascii="Garamond" w:eastAsia="Arial Unicode MS" w:hAnsi="Garamond" w:cs="Helvetica"/>
          <w:color w:val="000000" w:themeColor="text1"/>
          <w:sz w:val="22"/>
          <w:szCs w:val="22"/>
          <w:u w:color="000000"/>
        </w:rPr>
        <w:t>small</w:t>
      </w:r>
      <w:r w:rsidR="00461A78" w:rsidRPr="00AF2203">
        <w:rPr>
          <w:rFonts w:ascii="Garamond" w:eastAsia="Arial Unicode MS" w:hAnsi="Garamond" w:cs="Helvetica"/>
          <w:color w:val="000000" w:themeColor="text1"/>
          <w:sz w:val="22"/>
          <w:szCs w:val="22"/>
          <w:u w:color="000000"/>
        </w:rPr>
        <w:t xml:space="preserve"> whip that Neikea </w:t>
      </w:r>
      <w:r w:rsidR="00283D8F" w:rsidRPr="00AF2203">
        <w:rPr>
          <w:rFonts w:ascii="Garamond" w:eastAsia="Arial Unicode MS" w:hAnsi="Garamond" w:cs="Helvetica"/>
          <w:color w:val="000000" w:themeColor="text1"/>
          <w:sz w:val="22"/>
          <w:szCs w:val="22"/>
          <w:u w:color="000000"/>
        </w:rPr>
        <w:t>held</w:t>
      </w:r>
      <w:r w:rsidR="00461A78" w:rsidRPr="00AF2203">
        <w:rPr>
          <w:rFonts w:ascii="Garamond" w:eastAsia="Arial Unicode MS" w:hAnsi="Garamond" w:cs="Helvetica"/>
          <w:color w:val="000000" w:themeColor="text1"/>
          <w:sz w:val="22"/>
          <w:szCs w:val="22"/>
          <w:u w:color="000000"/>
        </w:rPr>
        <w:t xml:space="preserve"> during her live Fringe performance</w:t>
      </w:r>
      <w:r w:rsidR="00001D3D">
        <w:rPr>
          <w:rFonts w:ascii="Garamond" w:eastAsia="Arial Unicode MS" w:hAnsi="Garamond" w:cs="Helvetica"/>
          <w:color w:val="000000" w:themeColor="text1"/>
          <w:sz w:val="22"/>
          <w:szCs w:val="22"/>
          <w:u w:color="000000"/>
        </w:rPr>
        <w:t>.</w:t>
      </w:r>
      <w:r w:rsidR="00BB4205">
        <w:rPr>
          <w:rFonts w:ascii="Garamond" w:eastAsia="Arial Unicode MS" w:hAnsi="Garamond" w:cs="Helvetica"/>
          <w:color w:val="000000" w:themeColor="text1"/>
          <w:sz w:val="22"/>
          <w:szCs w:val="22"/>
          <w:u w:color="000000"/>
        </w:rPr>
        <w:t xml:space="preserve"> </w:t>
      </w:r>
      <w:r w:rsidR="00001D3D">
        <w:rPr>
          <w:rFonts w:ascii="Garamond" w:eastAsia="Arial Unicode MS" w:hAnsi="Garamond" w:cs="Helvetica"/>
          <w:color w:val="000000" w:themeColor="text1"/>
          <w:sz w:val="22"/>
          <w:szCs w:val="22"/>
          <w:u w:color="000000"/>
        </w:rPr>
        <w:t>I</w:t>
      </w:r>
      <w:r w:rsidR="00BB4205">
        <w:rPr>
          <w:rFonts w:ascii="Garamond" w:eastAsia="Arial Unicode MS" w:hAnsi="Garamond" w:cs="Helvetica"/>
          <w:color w:val="000000" w:themeColor="text1"/>
          <w:sz w:val="22"/>
          <w:szCs w:val="22"/>
          <w:u w:color="000000"/>
        </w:rPr>
        <w:t>ts chrome handle gleam</w:t>
      </w:r>
      <w:r w:rsidR="00001D3D">
        <w:rPr>
          <w:rFonts w:ascii="Garamond" w:eastAsia="Arial Unicode MS" w:hAnsi="Garamond" w:cs="Helvetica"/>
          <w:color w:val="000000" w:themeColor="text1"/>
          <w:sz w:val="22"/>
          <w:szCs w:val="22"/>
          <w:u w:color="000000"/>
        </w:rPr>
        <w:t>ed electric blue</w:t>
      </w:r>
      <w:r w:rsidR="00461A78" w:rsidRPr="00AF2203">
        <w:rPr>
          <w:rFonts w:ascii="Garamond" w:eastAsia="Arial Unicode MS" w:hAnsi="Garamond" w:cs="Helvetica"/>
          <w:color w:val="000000" w:themeColor="text1"/>
          <w:sz w:val="22"/>
          <w:szCs w:val="22"/>
          <w:u w:color="000000"/>
        </w:rPr>
        <w:t xml:space="preserve">. </w:t>
      </w:r>
      <w:r w:rsidR="007D23F6" w:rsidRPr="00AF2203">
        <w:rPr>
          <w:rFonts w:ascii="Garamond" w:eastAsia="Arial Unicode MS" w:hAnsi="Garamond" w:cs="Helvetica"/>
          <w:color w:val="000000" w:themeColor="text1"/>
          <w:sz w:val="22"/>
          <w:szCs w:val="22"/>
          <w:u w:color="000000"/>
        </w:rPr>
        <w:t>And l</w:t>
      </w:r>
      <w:r w:rsidRPr="00AF2203">
        <w:rPr>
          <w:rFonts w:ascii="Garamond" w:eastAsia="Arial Unicode MS" w:hAnsi="Garamond" w:cs="Helvetica"/>
          <w:color w:val="000000" w:themeColor="text1"/>
          <w:sz w:val="22"/>
          <w:szCs w:val="22"/>
          <w:u w:color="000000"/>
        </w:rPr>
        <w:t xml:space="preserve">evitating upon the </w:t>
      </w:r>
      <w:r w:rsidR="00BB4205">
        <w:rPr>
          <w:rFonts w:ascii="Garamond" w:eastAsia="Arial Unicode MS" w:hAnsi="Garamond" w:cs="Helvetica"/>
          <w:color w:val="000000" w:themeColor="text1"/>
          <w:sz w:val="22"/>
          <w:szCs w:val="22"/>
          <w:u w:color="000000"/>
        </w:rPr>
        <w:t>faux-cement counter</w:t>
      </w:r>
      <w:r w:rsidRPr="00AF2203">
        <w:rPr>
          <w:rFonts w:ascii="Garamond" w:eastAsia="Arial Unicode MS" w:hAnsi="Garamond" w:cs="Helvetica"/>
          <w:color w:val="000000" w:themeColor="text1"/>
          <w:sz w:val="22"/>
          <w:szCs w:val="22"/>
          <w:u w:color="000000"/>
        </w:rPr>
        <w:t xml:space="preserve"> Quentin recognized the </w:t>
      </w:r>
      <w:r w:rsidR="00E506A2">
        <w:rPr>
          <w:rFonts w:ascii="Garamond" w:eastAsia="Arial Unicode MS" w:hAnsi="Garamond" w:cs="Helvetica"/>
          <w:color w:val="000000" w:themeColor="text1"/>
          <w:sz w:val="22"/>
          <w:szCs w:val="22"/>
          <w:u w:color="000000"/>
        </w:rPr>
        <w:t>spheroid</w:t>
      </w:r>
      <w:r w:rsidRPr="00AF2203">
        <w:rPr>
          <w:rFonts w:ascii="Garamond" w:eastAsia="Arial Unicode MS" w:hAnsi="Garamond" w:cs="Helvetica"/>
          <w:color w:val="000000" w:themeColor="text1"/>
          <w:sz w:val="22"/>
          <w:szCs w:val="22"/>
          <w:u w:color="000000"/>
        </w:rPr>
        <w:t xml:space="preserve"> projector </w:t>
      </w:r>
      <w:r w:rsidR="009E23E8" w:rsidRPr="009E23E8">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had used</w:t>
      </w:r>
      <w:r w:rsidR="00DD2C87">
        <w:rPr>
          <w:rFonts w:ascii="Garamond" w:eastAsia="Arial Unicode MS" w:hAnsi="Garamond" w:cs="Helvetica"/>
          <w:color w:val="000000" w:themeColor="text1"/>
          <w:sz w:val="22"/>
          <w:szCs w:val="22"/>
          <w:u w:color="000000"/>
        </w:rPr>
        <w:t xml:space="preserve"> in the show</w:t>
      </w:r>
      <w:r w:rsidRPr="00AF2203">
        <w:rPr>
          <w:rFonts w:ascii="Garamond" w:eastAsia="Arial Unicode MS" w:hAnsi="Garamond" w:cs="Helvetica"/>
          <w:color w:val="000000" w:themeColor="text1"/>
          <w:sz w:val="22"/>
          <w:szCs w:val="22"/>
          <w:u w:color="000000"/>
        </w:rPr>
        <w:t>.</w:t>
      </w:r>
      <w:r w:rsidR="00B412A4">
        <w:rPr>
          <w:rFonts w:ascii="Garamond" w:eastAsia="Arial Unicode MS" w:hAnsi="Garamond" w:cs="Helvetica"/>
          <w:color w:val="000000" w:themeColor="text1"/>
          <w:sz w:val="22"/>
          <w:szCs w:val="22"/>
          <w:u w:color="000000"/>
        </w:rPr>
        <w:t xml:space="preserve"> He longed to tap it.</w:t>
      </w:r>
    </w:p>
    <w:p w14:paraId="7DF3B644" w14:textId="709F39D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56C7B">
        <w:rPr>
          <w:rFonts w:ascii="Garamond" w:eastAsia="Arial Unicode MS" w:hAnsi="Garamond" w:cs="Helvetica"/>
          <w:color w:val="000000" w:themeColor="text1"/>
          <w:sz w:val="22"/>
          <w:szCs w:val="22"/>
          <w:u w:color="000000"/>
        </w:rPr>
        <w:t>A</w:t>
      </w:r>
      <w:r w:rsidR="00996C18" w:rsidRPr="00AF2203">
        <w:rPr>
          <w:rFonts w:ascii="Garamond" w:eastAsia="Arial Unicode MS" w:hAnsi="Garamond" w:cs="Helvetica"/>
          <w:color w:val="000000" w:themeColor="text1"/>
          <w:sz w:val="22"/>
          <w:szCs w:val="22"/>
          <w:u w:color="000000"/>
        </w:rPr>
        <w:t xml:space="preserve"> f</w:t>
      </w:r>
      <w:r w:rsidRPr="00AF2203">
        <w:rPr>
          <w:rFonts w:ascii="Garamond" w:eastAsia="Arial Unicode MS" w:hAnsi="Garamond" w:cs="Helvetica"/>
          <w:color w:val="000000" w:themeColor="text1"/>
          <w:sz w:val="22"/>
          <w:szCs w:val="22"/>
          <w:u w:color="000000"/>
        </w:rPr>
        <w:t xml:space="preserve">reebie from Honzing,’ said </w:t>
      </w:r>
      <w:r w:rsidR="00E30FFD" w:rsidRPr="00E30FFD">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with a yawn. ‘Desideratum. Comes in handy as a timer.’</w:t>
      </w:r>
    </w:p>
    <w:p w14:paraId="772AEA57" w14:textId="5F237694" w:rsidR="00461A78" w:rsidRPr="00AF2203"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‘And the,’ started Quentin, nodding to the whip.</w:t>
      </w:r>
    </w:p>
    <w:p w14:paraId="27438CB5" w14:textId="77777777" w:rsidR="00375346"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w:t>
      </w:r>
      <w:r w:rsidR="00375346">
        <w:rPr>
          <w:rFonts w:ascii="Garamond" w:eastAsia="Arial Unicode MS" w:hAnsi="Garamond" w:cs="Helvetica"/>
          <w:color w:val="000000" w:themeColor="text1"/>
          <w:sz w:val="22"/>
          <w:szCs w:val="22"/>
          <w:u w:color="000000"/>
        </w:rPr>
        <w:t>Rhea</w:t>
      </w:r>
      <w:r w:rsidRPr="00AF2203">
        <w:rPr>
          <w:rFonts w:ascii="Garamond" w:eastAsia="Arial Unicode MS" w:hAnsi="Garamond" w:cs="Helvetica"/>
          <w:color w:val="000000" w:themeColor="text1"/>
          <w:sz w:val="22"/>
          <w:szCs w:val="22"/>
          <w:u w:color="000000"/>
        </w:rPr>
        <w:t xml:space="preserve"> suggested I should try it</w:t>
      </w:r>
      <w:r w:rsidR="00FD3BD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D3BDC"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nother yawn cut Neikea off and a</w:t>
      </w:r>
      <w:r w:rsidR="00BE3C4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SoundTrack</w:t>
      </w:r>
      <w:r w:rsidR="00BE3C44" w:rsidRPr="00AF2203">
        <w:rPr>
          <w:rFonts w:ascii="Garamond" w:eastAsia="Arial Unicode MS" w:hAnsi="Garamond" w:cs="Helvetica"/>
          <w:color w:val="000000" w:themeColor="text1"/>
          <w:sz w:val="22"/>
          <w:szCs w:val="22"/>
          <w:u w:color="000000"/>
        </w:rPr>
        <w:t xml:space="preserve"> permutation started to play slow and quiet Polynesian music. </w:t>
      </w:r>
    </w:p>
    <w:p w14:paraId="09A4532E" w14:textId="42D8C5EA"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1F3E1D" w:rsidRPr="00AF2203">
        <w:rPr>
          <w:rFonts w:ascii="Garamond" w:eastAsia="Arial Unicode MS" w:hAnsi="Garamond" w:cs="Helvetica"/>
          <w:color w:val="000000" w:themeColor="text1"/>
          <w:sz w:val="22"/>
          <w:szCs w:val="22"/>
          <w:u w:color="000000"/>
        </w:rPr>
        <w:t xml:space="preserve">y </w:t>
      </w:r>
      <w:r w:rsidRPr="00AF2203">
        <w:rPr>
          <w:rFonts w:ascii="Garamond" w:eastAsia="Arial Unicode MS" w:hAnsi="Garamond" w:cs="Helvetica"/>
          <w:color w:val="000000" w:themeColor="text1"/>
          <w:sz w:val="22"/>
          <w:szCs w:val="22"/>
          <w:u w:color="000000"/>
        </w:rPr>
        <w:t>kissed unceremoniously and Neikea led Quentin</w:t>
      </w:r>
      <w:r w:rsidR="003753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on to a</w:t>
      </w:r>
      <w:r w:rsidR="00AB5EF5" w:rsidRPr="00AF2203">
        <w:rPr>
          <w:rFonts w:ascii="Garamond" w:eastAsia="Arial Unicode MS" w:hAnsi="Garamond" w:cs="Helvetica"/>
          <w:color w:val="000000" w:themeColor="text1"/>
          <w:sz w:val="22"/>
          <w:szCs w:val="22"/>
          <w:u w:color="000000"/>
        </w:rPr>
        <w:t>n old</w:t>
      </w:r>
      <w:r w:rsidRPr="00AF2203">
        <w:rPr>
          <w:rFonts w:ascii="Garamond" w:eastAsia="Arial Unicode MS" w:hAnsi="Garamond" w:cs="Helvetica"/>
          <w:color w:val="000000" w:themeColor="text1"/>
          <w:sz w:val="22"/>
          <w:szCs w:val="22"/>
          <w:u w:color="000000"/>
        </w:rPr>
        <w:t xml:space="preserve"> sofa, </w:t>
      </w:r>
      <w:r w:rsidR="00AC05DB">
        <w:rPr>
          <w:rFonts w:ascii="Garamond" w:eastAsia="Arial Unicode MS" w:hAnsi="Garamond" w:cs="Helvetica"/>
          <w:color w:val="000000" w:themeColor="text1"/>
          <w:sz w:val="22"/>
          <w:szCs w:val="22"/>
          <w:u w:color="000000"/>
        </w:rPr>
        <w:t>a Zone</w:t>
      </w:r>
      <w:r w:rsidR="009E23E8">
        <w:rPr>
          <w:rFonts w:ascii="Garamond" w:eastAsia="Arial Unicode MS" w:hAnsi="Garamond" w:cs="Helvetica"/>
          <w:color w:val="000000" w:themeColor="text1"/>
          <w:sz w:val="22"/>
          <w:szCs w:val="22"/>
          <w:u w:color="000000"/>
        </w:rPr>
        <w:t xml:space="preserve"> </w:t>
      </w:r>
      <w:r w:rsidR="00AC05DB">
        <w:rPr>
          <w:rFonts w:ascii="Garamond" w:eastAsia="Arial Unicode MS" w:hAnsi="Garamond" w:cs="Helvetica"/>
          <w:color w:val="000000" w:themeColor="text1"/>
          <w:sz w:val="22"/>
          <w:szCs w:val="22"/>
          <w:u w:color="000000"/>
        </w:rPr>
        <w:t xml:space="preserve">antique </w:t>
      </w:r>
      <w:r w:rsidR="00AD3DF0">
        <w:rPr>
          <w:rFonts w:ascii="Garamond" w:eastAsia="Arial Unicode MS" w:hAnsi="Garamond" w:cs="Helvetica"/>
          <w:color w:val="000000" w:themeColor="text1"/>
          <w:sz w:val="22"/>
          <w:szCs w:val="22"/>
          <w:u w:color="000000"/>
        </w:rPr>
        <w:t xml:space="preserve">edged in worn hardwood and </w:t>
      </w:r>
      <w:r w:rsidRPr="00AF2203">
        <w:rPr>
          <w:rFonts w:ascii="Garamond" w:eastAsia="Arial Unicode MS" w:hAnsi="Garamond" w:cs="Helvetica"/>
          <w:color w:val="000000" w:themeColor="text1"/>
          <w:sz w:val="22"/>
          <w:szCs w:val="22"/>
          <w:u w:color="000000"/>
        </w:rPr>
        <w:t>overstuffed</w:t>
      </w:r>
      <w:r w:rsidR="0010165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protruding feathers. Before long </w:t>
      </w:r>
      <w:r w:rsidR="00C12F62"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was asleep</w:t>
      </w:r>
      <w:r w:rsidR="003753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and Quentin covered her in a thick </w:t>
      </w:r>
      <w:r w:rsidR="00B13718">
        <w:rPr>
          <w:rFonts w:ascii="Garamond" w:eastAsia="Arial Unicode MS" w:hAnsi="Garamond" w:cs="Helvetica"/>
          <w:color w:val="000000" w:themeColor="text1"/>
          <w:sz w:val="22"/>
          <w:szCs w:val="22"/>
          <w:u w:color="000000"/>
        </w:rPr>
        <w:t xml:space="preserve">velvet </w:t>
      </w:r>
      <w:r w:rsidRPr="00AF2203">
        <w:rPr>
          <w:rFonts w:ascii="Garamond" w:eastAsia="Arial Unicode MS" w:hAnsi="Garamond" w:cs="Helvetica"/>
          <w:color w:val="000000" w:themeColor="text1"/>
          <w:sz w:val="22"/>
          <w:szCs w:val="22"/>
          <w:u w:color="000000"/>
        </w:rPr>
        <w:t>blanket.</w:t>
      </w:r>
    </w:p>
    <w:p w14:paraId="33D4ACDC" w14:textId="7D0D32CB" w:rsidR="003D03A0" w:rsidRPr="00AF2203" w:rsidRDefault="00BE3C44" w:rsidP="003D03A0">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Staring </w:t>
      </w:r>
      <w:r w:rsidR="00206EE2" w:rsidRPr="00AF2203">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the ceiling window Quentin saw a gibbous moon. He aimed his tapping finger towards it creating a halo on the tip</w:t>
      </w:r>
      <w:r w:rsidR="002239B2" w:rsidRPr="00AF2203">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nd he thought back to his meeting with Ragnor in the Cook Islands</w:t>
      </w:r>
      <w:r w:rsidR="005E479D" w:rsidRPr="00AF2203">
        <w:rPr>
          <w:rFonts w:ascii="Garamond" w:eastAsia="Arial Unicode MS" w:hAnsi="Garamond" w:cs="Helvetica"/>
          <w:color w:val="000000" w:themeColor="text1"/>
          <w:sz w:val="22"/>
          <w:szCs w:val="22"/>
          <w:u w:color="000000"/>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p>
    <w:p w14:paraId="0382C3F6" w14:textId="5B033114" w:rsidR="00BE3C44" w:rsidRPr="00AF2203" w:rsidRDefault="003D03A0" w:rsidP="003D03A0">
      <w:pPr>
        <w:autoSpaceDE w:val="0"/>
        <w:autoSpaceDN w:val="0"/>
        <w:adjustRightInd w:val="0"/>
        <w:ind w:firstLine="454"/>
        <w:jc w:val="both"/>
        <w:rPr>
          <w:rFonts w:ascii="Garamond" w:hAnsi="Garamond" w:cs="Helvetica"/>
          <w:color w:val="000000" w:themeColor="text1"/>
          <w:sz w:val="22"/>
          <w:szCs w:val="22"/>
        </w:rPr>
      </w:pPr>
      <w:r w:rsidRPr="00AF2203">
        <w:rPr>
          <w:rFonts w:ascii="Arial Unicode MS" w:eastAsia="Arial Unicode MS" w:hAnsi="Arial Unicode MS" w:cs="Arial Unicode MS"/>
          <w:color w:val="000000" w:themeColor="text1"/>
          <w:sz w:val="40"/>
          <w:szCs w:val="40"/>
          <w:shd w:val="clear" w:color="auto" w:fill="FFFFFF"/>
        </w:rPr>
        <w:lastRenderedPageBreak/>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B158EA">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C947A8" w:rsidRPr="00AF2203">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w:t>
      </w:r>
    </w:p>
    <w:p w14:paraId="66D66D92" w14:textId="77777777" w:rsidR="00062DEF" w:rsidRDefault="00062DEF">
      <w:pPr>
        <w:spacing w:after="160" w:line="259" w:lineRule="auto"/>
        <w:rPr>
          <w:rFonts w:ascii="Garamond" w:eastAsiaTheme="majorEastAsia" w:hAnsi="Garamond" w:cstheme="majorBidi"/>
          <w:color w:val="000000" w:themeColor="text1"/>
          <w:sz w:val="32"/>
          <w:szCs w:val="32"/>
          <w:lang w:eastAsia="en-US"/>
        </w:rPr>
      </w:pPr>
      <w:r>
        <w:br w:type="page"/>
      </w:r>
    </w:p>
    <w:p w14:paraId="7E10704D" w14:textId="1356D502" w:rsidR="00177FF1" w:rsidRPr="00AF2203" w:rsidRDefault="00177FF1" w:rsidP="00177FF1">
      <w:pPr>
        <w:pStyle w:val="chapterTit"/>
      </w:pPr>
      <w:bookmarkStart w:id="22" w:name="_Toc167787700"/>
      <w:r>
        <w:lastRenderedPageBreak/>
        <w:t>Brave New Problems</w:t>
      </w:r>
      <w:bookmarkEnd w:id="22"/>
    </w:p>
    <w:p w14:paraId="57B13C1F" w14:textId="77777777" w:rsidR="00177FF1" w:rsidRDefault="00177FF1" w:rsidP="00177FF1">
      <w:pPr>
        <w:ind w:firstLine="454"/>
        <w:jc w:val="both"/>
        <w:rPr>
          <w:rFonts w:ascii="Garamond" w:hAnsi="Garamond"/>
          <w:color w:val="000000" w:themeColor="text1"/>
          <w:sz w:val="22"/>
          <w:szCs w:val="22"/>
        </w:rPr>
      </w:pPr>
    </w:p>
    <w:p w14:paraId="455C5EBB" w14:textId="77777777" w:rsidR="00177FF1" w:rsidRDefault="00177FF1" w:rsidP="00177FF1">
      <w:pPr>
        <w:ind w:firstLine="454"/>
        <w:jc w:val="both"/>
        <w:rPr>
          <w:rFonts w:ascii="Garamond" w:hAnsi="Garamond"/>
          <w:color w:val="000000" w:themeColor="text1"/>
          <w:sz w:val="22"/>
          <w:szCs w:val="22"/>
        </w:rPr>
      </w:pPr>
    </w:p>
    <w:p w14:paraId="3E49A2F9" w14:textId="199CD0A8" w:rsidR="0033044A"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Pr>
          <w:rFonts w:ascii="Garamond" w:hAnsi="Garamond"/>
          <w:color w:val="000000" w:themeColor="text1"/>
          <w:sz w:val="22"/>
          <w:szCs w:val="22"/>
        </w:rPr>
        <w:t xml:space="preserve"> awoke </w:t>
      </w:r>
      <w:r w:rsidRPr="00AF2203">
        <w:rPr>
          <w:rFonts w:ascii="Garamond" w:hAnsi="Garamond"/>
          <w:color w:val="000000" w:themeColor="text1"/>
          <w:sz w:val="22"/>
          <w:szCs w:val="22"/>
        </w:rPr>
        <w:t xml:space="preserve">in a sickly emulsion of </w:t>
      </w:r>
      <w:r w:rsidR="009D5564">
        <w:rPr>
          <w:rFonts w:ascii="Garamond" w:hAnsi="Garamond"/>
          <w:color w:val="000000" w:themeColor="text1"/>
          <w:sz w:val="22"/>
          <w:szCs w:val="22"/>
        </w:rPr>
        <w:t>liver</w:t>
      </w:r>
      <w:r w:rsidRPr="00AF2203">
        <w:rPr>
          <w:rFonts w:ascii="Garamond" w:hAnsi="Garamond"/>
          <w:color w:val="000000" w:themeColor="text1"/>
          <w:sz w:val="22"/>
          <w:szCs w:val="22"/>
        </w:rPr>
        <w:t xml:space="preserve"> red</w:t>
      </w:r>
      <w:r>
        <w:rPr>
          <w:rFonts w:ascii="Garamond" w:hAnsi="Garamond"/>
          <w:color w:val="000000" w:themeColor="text1"/>
          <w:sz w:val="22"/>
          <w:szCs w:val="22"/>
        </w:rPr>
        <w:t xml:space="preserve"> and neon green</w:t>
      </w:r>
      <w:r w:rsidRPr="00AF2203">
        <w:rPr>
          <w:rFonts w:ascii="Garamond" w:hAnsi="Garamond"/>
          <w:color w:val="000000" w:themeColor="text1"/>
          <w:sz w:val="22"/>
          <w:szCs w:val="22"/>
        </w:rPr>
        <w:t xml:space="preserve">. A Stonehenge </w:t>
      </w:r>
      <w:r>
        <w:rPr>
          <w:rFonts w:ascii="Garamond" w:hAnsi="Garamond"/>
          <w:color w:val="000000" w:themeColor="text1"/>
          <w:sz w:val="22"/>
          <w:szCs w:val="22"/>
        </w:rPr>
        <w:t xml:space="preserve">model </w:t>
      </w:r>
      <w:r w:rsidR="002B0931">
        <w:rPr>
          <w:rFonts w:ascii="Garamond" w:hAnsi="Garamond"/>
          <w:color w:val="000000" w:themeColor="text1"/>
          <w:sz w:val="22"/>
          <w:szCs w:val="22"/>
        </w:rPr>
        <w:t>rotated</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 xml:space="preserve">a </w:t>
      </w:r>
      <w:r w:rsidR="00E75C0E">
        <w:rPr>
          <w:rFonts w:ascii="Garamond" w:hAnsi="Garamond"/>
          <w:color w:val="000000" w:themeColor="text1"/>
          <w:sz w:val="22"/>
          <w:szCs w:val="22"/>
        </w:rPr>
        <w:t>wafer-thin</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transparent</w:t>
      </w:r>
      <w:r w:rsidR="002B0931">
        <w:rPr>
          <w:rFonts w:ascii="Garamond" w:hAnsi="Garamond"/>
          <w:color w:val="000000" w:themeColor="text1"/>
          <w:sz w:val="22"/>
          <w:szCs w:val="22"/>
        </w:rPr>
        <w:t xml:space="preserve"> </w:t>
      </w:r>
      <w:r w:rsidR="00312564">
        <w:rPr>
          <w:rFonts w:ascii="Garamond" w:hAnsi="Garamond"/>
          <w:color w:val="000000" w:themeColor="text1"/>
          <w:sz w:val="22"/>
          <w:szCs w:val="22"/>
        </w:rPr>
        <w:t>marble</w:t>
      </w:r>
      <w:r w:rsidR="002B0931">
        <w:rPr>
          <w:rFonts w:ascii="Garamond" w:hAnsi="Garamond"/>
          <w:color w:val="000000" w:themeColor="text1"/>
          <w:sz w:val="22"/>
          <w:szCs w:val="22"/>
        </w:rPr>
        <w:t xml:space="preserve"> </w:t>
      </w:r>
      <w:r w:rsidR="00DE375B">
        <w:rPr>
          <w:rFonts w:ascii="Garamond" w:hAnsi="Garamond"/>
          <w:color w:val="000000" w:themeColor="text1"/>
          <w:sz w:val="22"/>
          <w:szCs w:val="22"/>
        </w:rPr>
        <w:t>shelf</w:t>
      </w:r>
      <w:r w:rsidR="002B0931">
        <w:rPr>
          <w:rFonts w:ascii="Garamond" w:hAnsi="Garamond"/>
          <w:color w:val="000000" w:themeColor="text1"/>
          <w:sz w:val="22"/>
          <w:szCs w:val="22"/>
        </w:rPr>
        <w:t xml:space="preserve"> running head-</w:t>
      </w:r>
      <w:proofErr w:type="spellStart"/>
      <w:r w:rsidR="002B0931">
        <w:rPr>
          <w:rFonts w:ascii="Garamond" w:hAnsi="Garamond"/>
          <w:color w:val="000000" w:themeColor="text1"/>
          <w:sz w:val="22"/>
          <w:szCs w:val="22"/>
        </w:rPr>
        <w:t>crackingly</w:t>
      </w:r>
      <w:proofErr w:type="spellEnd"/>
      <w:r w:rsidR="002B0931">
        <w:rPr>
          <w:rFonts w:ascii="Garamond" w:hAnsi="Garamond"/>
          <w:color w:val="000000" w:themeColor="text1"/>
          <w:sz w:val="22"/>
          <w:szCs w:val="22"/>
        </w:rPr>
        <w:t xml:space="preserve"> above the bed</w:t>
      </w:r>
      <w:r>
        <w:rPr>
          <w:rFonts w:ascii="Garamond" w:hAnsi="Garamond"/>
          <w:color w:val="000000" w:themeColor="text1"/>
          <w:sz w:val="22"/>
          <w:szCs w:val="22"/>
        </w:rPr>
        <w:t xml:space="preserve">. The </w:t>
      </w:r>
      <w:r w:rsidR="002E33FC">
        <w:rPr>
          <w:rFonts w:ascii="Garamond" w:hAnsi="Garamond"/>
          <w:color w:val="000000" w:themeColor="text1"/>
          <w:sz w:val="22"/>
          <w:szCs w:val="22"/>
        </w:rPr>
        <w:t xml:space="preserve">twin </w:t>
      </w:r>
      <w:r>
        <w:rPr>
          <w:rFonts w:ascii="Garamond" w:hAnsi="Garamond"/>
          <w:color w:val="000000" w:themeColor="text1"/>
          <w:sz w:val="22"/>
          <w:szCs w:val="22"/>
        </w:rPr>
        <w:t xml:space="preserve">light </w:t>
      </w:r>
      <w:r w:rsidR="0033044A">
        <w:rPr>
          <w:rFonts w:ascii="Garamond" w:hAnsi="Garamond"/>
          <w:color w:val="000000" w:themeColor="text1"/>
          <w:sz w:val="22"/>
          <w:szCs w:val="22"/>
        </w:rPr>
        <w:t>ricocheted around Neikea’s spotless sleep-env</w:t>
      </w:r>
      <w:r w:rsidR="00E75C0E">
        <w:rPr>
          <w:rFonts w:ascii="Garamond" w:hAnsi="Garamond"/>
          <w:color w:val="000000" w:themeColor="text1"/>
          <w:sz w:val="22"/>
          <w:szCs w:val="22"/>
        </w:rPr>
        <w:t xml:space="preserve"> </w:t>
      </w:r>
      <w:r w:rsidR="00C35C5B">
        <w:rPr>
          <w:rFonts w:ascii="Garamond" w:hAnsi="Garamond"/>
          <w:color w:val="000000" w:themeColor="text1"/>
          <w:sz w:val="22"/>
          <w:szCs w:val="22"/>
        </w:rPr>
        <w:t xml:space="preserve">and </w:t>
      </w:r>
      <w:r>
        <w:rPr>
          <w:rFonts w:ascii="Garamond" w:hAnsi="Garamond"/>
          <w:color w:val="000000" w:themeColor="text1"/>
          <w:sz w:val="22"/>
          <w:szCs w:val="22"/>
        </w:rPr>
        <w:t xml:space="preserve">through the </w:t>
      </w:r>
      <w:r w:rsidR="003B3E0D">
        <w:rPr>
          <w:rFonts w:ascii="Garamond" w:hAnsi="Garamond"/>
          <w:color w:val="000000" w:themeColor="text1"/>
          <w:sz w:val="22"/>
          <w:szCs w:val="22"/>
        </w:rPr>
        <w:t>small henge</w:t>
      </w:r>
      <w:r w:rsidR="00C35C5B">
        <w:rPr>
          <w:rFonts w:ascii="Garamond" w:hAnsi="Garamond"/>
          <w:color w:val="000000" w:themeColor="text1"/>
          <w:sz w:val="22"/>
          <w:szCs w:val="22"/>
        </w:rPr>
        <w:t>,</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creat</w:t>
      </w:r>
      <w:r w:rsidR="0033044A">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2E33FC">
        <w:rPr>
          <w:rFonts w:ascii="Garamond" w:hAnsi="Garamond"/>
          <w:color w:val="000000" w:themeColor="text1"/>
          <w:sz w:val="22"/>
          <w:szCs w:val="22"/>
        </w:rPr>
        <w:t>anaglyphic</w:t>
      </w:r>
      <w:r w:rsidRPr="00AF2203">
        <w:rPr>
          <w:rFonts w:ascii="Garamond" w:hAnsi="Garamond"/>
          <w:color w:val="000000" w:themeColor="text1"/>
          <w:sz w:val="22"/>
          <w:szCs w:val="22"/>
        </w:rPr>
        <w:t xml:space="preserve"> shadows</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 xml:space="preserve">like a mis-exposed camera film. </w:t>
      </w:r>
      <w:r w:rsidR="007679A8">
        <w:rPr>
          <w:rFonts w:ascii="Garamond" w:hAnsi="Garamond"/>
          <w:color w:val="000000" w:themeColor="text1"/>
          <w:sz w:val="22"/>
          <w:szCs w:val="22"/>
        </w:rPr>
        <w:t>Adjacent to</w:t>
      </w:r>
      <w:r w:rsidR="0033044A">
        <w:rPr>
          <w:rFonts w:ascii="Garamond" w:hAnsi="Garamond"/>
          <w:color w:val="000000" w:themeColor="text1"/>
          <w:sz w:val="22"/>
          <w:szCs w:val="22"/>
        </w:rPr>
        <w:t xml:space="preserve"> the rotating souvenir </w:t>
      </w:r>
      <w:r w:rsidR="007679A8">
        <w:rPr>
          <w:rFonts w:ascii="Garamond" w:hAnsi="Garamond"/>
          <w:color w:val="000000" w:themeColor="text1"/>
          <w:sz w:val="22"/>
          <w:szCs w:val="22"/>
        </w:rPr>
        <w:t xml:space="preserve">was </w:t>
      </w:r>
      <w:r w:rsidR="0033044A">
        <w:rPr>
          <w:rFonts w:ascii="Garamond" w:hAnsi="Garamond"/>
          <w:color w:val="000000" w:themeColor="text1"/>
          <w:sz w:val="22"/>
          <w:szCs w:val="22"/>
        </w:rPr>
        <w:t xml:space="preserve">a small steel disc </w:t>
      </w:r>
      <w:r w:rsidR="007679A8">
        <w:rPr>
          <w:rFonts w:ascii="Garamond" w:hAnsi="Garamond"/>
          <w:color w:val="000000" w:themeColor="text1"/>
          <w:sz w:val="22"/>
          <w:szCs w:val="22"/>
        </w:rPr>
        <w:t xml:space="preserve">with </w:t>
      </w:r>
      <w:r>
        <w:rPr>
          <w:rFonts w:ascii="Garamond" w:hAnsi="Garamond"/>
          <w:color w:val="000000" w:themeColor="text1"/>
          <w:sz w:val="22"/>
          <w:szCs w:val="22"/>
        </w:rPr>
        <w:t xml:space="preserve">neat </w:t>
      </w:r>
      <w:r w:rsidR="00E75C0E">
        <w:rPr>
          <w:rFonts w:ascii="Garamond" w:hAnsi="Garamond"/>
          <w:color w:val="000000" w:themeColor="text1"/>
          <w:sz w:val="22"/>
          <w:szCs w:val="22"/>
        </w:rPr>
        <w:t xml:space="preserve">thin </w:t>
      </w:r>
      <w:r>
        <w:rPr>
          <w:rFonts w:ascii="Garamond" w:hAnsi="Garamond"/>
          <w:color w:val="000000" w:themeColor="text1"/>
          <w:sz w:val="22"/>
          <w:szCs w:val="22"/>
        </w:rPr>
        <w:t>lines of electric blue powder</w:t>
      </w:r>
      <w:r w:rsidR="0033044A">
        <w:rPr>
          <w:rFonts w:ascii="Garamond" w:hAnsi="Garamond"/>
          <w:color w:val="000000" w:themeColor="text1"/>
          <w:sz w:val="22"/>
          <w:szCs w:val="22"/>
        </w:rPr>
        <w:t xml:space="preserve"> </w:t>
      </w:r>
      <w:r w:rsidR="00B774D4">
        <w:rPr>
          <w:rFonts w:ascii="Garamond" w:hAnsi="Garamond"/>
          <w:color w:val="000000" w:themeColor="text1"/>
          <w:sz w:val="22"/>
          <w:szCs w:val="22"/>
        </w:rPr>
        <w:t>making</w:t>
      </w:r>
      <w:r w:rsidR="0033044A">
        <w:rPr>
          <w:rFonts w:ascii="Garamond" w:hAnsi="Garamond"/>
          <w:color w:val="000000" w:themeColor="text1"/>
          <w:sz w:val="22"/>
          <w:szCs w:val="22"/>
        </w:rPr>
        <w:t xml:space="preserve"> </w:t>
      </w:r>
      <w:r>
        <w:rPr>
          <w:rFonts w:ascii="Garamond" w:hAnsi="Garamond"/>
          <w:color w:val="000000" w:themeColor="text1"/>
          <w:sz w:val="22"/>
          <w:szCs w:val="22"/>
        </w:rPr>
        <w:t>the word MOLLY.</w:t>
      </w:r>
      <w:r w:rsidR="00DE375B">
        <w:rPr>
          <w:rFonts w:ascii="Garamond" w:hAnsi="Garamond"/>
          <w:color w:val="000000" w:themeColor="text1"/>
          <w:sz w:val="22"/>
          <w:szCs w:val="22"/>
        </w:rPr>
        <w:t xml:space="preserve"> </w:t>
      </w:r>
    </w:p>
    <w:p w14:paraId="553415A4" w14:textId="4A6ECB64" w:rsidR="00177FF1" w:rsidRDefault="004A403B"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Once </w:t>
      </w:r>
      <w:r w:rsidR="00177FF1">
        <w:rPr>
          <w:rFonts w:ascii="Garamond" w:hAnsi="Garamond"/>
          <w:color w:val="000000" w:themeColor="text1"/>
          <w:sz w:val="22"/>
          <w:szCs w:val="22"/>
        </w:rPr>
        <w:t>Neikea and Quentin</w:t>
      </w:r>
      <w:r>
        <w:rPr>
          <w:rFonts w:ascii="Garamond" w:hAnsi="Garamond"/>
          <w:color w:val="000000" w:themeColor="text1"/>
          <w:sz w:val="22"/>
          <w:szCs w:val="22"/>
        </w:rPr>
        <w:t xml:space="preserve"> had</w:t>
      </w:r>
      <w:r w:rsidR="00177FF1">
        <w:rPr>
          <w:rFonts w:ascii="Garamond" w:hAnsi="Garamond"/>
          <w:color w:val="000000" w:themeColor="text1"/>
          <w:sz w:val="22"/>
          <w:szCs w:val="22"/>
        </w:rPr>
        <w:t xml:space="preserve"> insufflated the letters</w:t>
      </w:r>
      <w:r w:rsidR="00DE375B">
        <w:rPr>
          <w:rFonts w:ascii="Garamond" w:hAnsi="Garamond"/>
          <w:color w:val="000000" w:themeColor="text1"/>
          <w:sz w:val="22"/>
          <w:szCs w:val="22"/>
        </w:rPr>
        <w:t xml:space="preserve"> </w:t>
      </w:r>
      <w:r>
        <w:rPr>
          <w:rFonts w:ascii="Garamond" w:hAnsi="Garamond"/>
          <w:color w:val="000000" w:themeColor="text1"/>
          <w:sz w:val="22"/>
          <w:szCs w:val="22"/>
        </w:rPr>
        <w:t>they</w:t>
      </w:r>
      <w:r w:rsidR="00DE375B">
        <w:rPr>
          <w:rFonts w:ascii="Garamond" w:hAnsi="Garamond"/>
          <w:color w:val="000000" w:themeColor="text1"/>
          <w:sz w:val="22"/>
          <w:szCs w:val="22"/>
        </w:rPr>
        <w:t xml:space="preserve"> took a</w:t>
      </w:r>
      <w:r w:rsidR="00177FF1">
        <w:rPr>
          <w:rFonts w:ascii="Garamond" w:hAnsi="Garamond"/>
          <w:color w:val="000000" w:themeColor="text1"/>
          <w:sz w:val="22"/>
          <w:szCs w:val="22"/>
        </w:rPr>
        <w:t xml:space="preserve"> quick </w:t>
      </w:r>
      <w:r w:rsidR="00DE375B">
        <w:rPr>
          <w:rFonts w:ascii="Garamond" w:hAnsi="Garamond"/>
          <w:color w:val="000000" w:themeColor="text1"/>
          <w:sz w:val="22"/>
          <w:szCs w:val="22"/>
        </w:rPr>
        <w:t>skin</w:t>
      </w:r>
      <w:r w:rsidR="00177FF1">
        <w:rPr>
          <w:rFonts w:ascii="Garamond" w:hAnsi="Garamond"/>
          <w:color w:val="000000" w:themeColor="text1"/>
          <w:sz w:val="22"/>
          <w:szCs w:val="22"/>
        </w:rPr>
        <w:t xml:space="preserve"> analysis</w:t>
      </w:r>
      <w:r w:rsidR="00DE375B">
        <w:rPr>
          <w:rFonts w:ascii="Garamond" w:hAnsi="Garamond"/>
          <w:color w:val="000000" w:themeColor="text1"/>
          <w:sz w:val="22"/>
          <w:szCs w:val="22"/>
        </w:rPr>
        <w:t xml:space="preserve">. Alphanumeric symbols appeared on the </w:t>
      </w:r>
      <w:r w:rsidR="00E75C0E">
        <w:rPr>
          <w:rFonts w:ascii="Garamond" w:hAnsi="Garamond"/>
          <w:color w:val="000000" w:themeColor="text1"/>
          <w:sz w:val="22"/>
          <w:szCs w:val="22"/>
        </w:rPr>
        <w:t xml:space="preserve">headboard </w:t>
      </w:r>
      <w:r w:rsidR="00DE375B">
        <w:rPr>
          <w:rFonts w:ascii="Garamond" w:hAnsi="Garamond"/>
          <w:color w:val="000000" w:themeColor="text1"/>
          <w:sz w:val="22"/>
          <w:szCs w:val="22"/>
        </w:rPr>
        <w:t xml:space="preserve">suggesting they consume </w:t>
      </w:r>
      <w:r w:rsidR="0033044A">
        <w:rPr>
          <w:rFonts w:ascii="Garamond" w:hAnsi="Garamond"/>
          <w:color w:val="000000" w:themeColor="text1"/>
          <w:sz w:val="22"/>
          <w:szCs w:val="22"/>
        </w:rPr>
        <w:t xml:space="preserve">10 mg </w:t>
      </w:r>
      <w:r w:rsidR="00DE375B">
        <w:rPr>
          <w:rFonts w:ascii="Garamond" w:hAnsi="Garamond"/>
          <w:color w:val="000000" w:themeColor="text1"/>
          <w:sz w:val="22"/>
          <w:szCs w:val="22"/>
        </w:rPr>
        <w:t>o</w:t>
      </w:r>
      <w:r w:rsidR="0033044A">
        <w:rPr>
          <w:rFonts w:ascii="Garamond" w:hAnsi="Garamond"/>
          <w:color w:val="000000" w:themeColor="text1"/>
          <w:sz w:val="22"/>
          <w:szCs w:val="22"/>
        </w:rPr>
        <w:t>f</w:t>
      </w:r>
      <w:r w:rsidR="00177FF1">
        <w:rPr>
          <w:rFonts w:ascii="Garamond" w:hAnsi="Garamond"/>
          <w:color w:val="000000" w:themeColor="text1"/>
          <w:sz w:val="22"/>
          <w:szCs w:val="22"/>
        </w:rPr>
        <w:t xml:space="preserve"> 5-HT</w:t>
      </w:r>
      <w:r w:rsidR="008A2C55">
        <w:rPr>
          <w:rFonts w:ascii="Garamond" w:hAnsi="Garamond"/>
          <w:color w:val="000000" w:themeColor="text1"/>
          <w:sz w:val="22"/>
          <w:szCs w:val="22"/>
        </w:rPr>
        <w:t xml:space="preserve"> to </w:t>
      </w:r>
      <w:r w:rsidR="006F5151">
        <w:rPr>
          <w:rFonts w:ascii="Garamond" w:hAnsi="Garamond"/>
          <w:color w:val="000000" w:themeColor="text1"/>
          <w:sz w:val="22"/>
          <w:szCs w:val="22"/>
        </w:rPr>
        <w:t>calm</w:t>
      </w:r>
      <w:r w:rsidR="008A2C55">
        <w:rPr>
          <w:rFonts w:ascii="Garamond" w:hAnsi="Garamond"/>
          <w:color w:val="000000" w:themeColor="text1"/>
          <w:sz w:val="22"/>
          <w:szCs w:val="22"/>
        </w:rPr>
        <w:t xml:space="preserve"> their high</w:t>
      </w:r>
      <w:r w:rsidR="0033044A">
        <w:rPr>
          <w:rFonts w:ascii="Garamond" w:hAnsi="Garamond"/>
          <w:color w:val="000000" w:themeColor="text1"/>
          <w:sz w:val="22"/>
          <w:szCs w:val="22"/>
        </w:rPr>
        <w:t xml:space="preserve"> (Quentin had called </w:t>
      </w:r>
      <w:r w:rsidR="006F5151">
        <w:rPr>
          <w:rFonts w:ascii="Garamond" w:hAnsi="Garamond"/>
          <w:color w:val="000000" w:themeColor="text1"/>
          <w:sz w:val="22"/>
          <w:szCs w:val="22"/>
        </w:rPr>
        <w:t>the drug Mop-up</w:t>
      </w:r>
      <w:r w:rsidR="0033044A">
        <w:rPr>
          <w:rFonts w:ascii="Garamond" w:hAnsi="Garamond"/>
          <w:color w:val="000000" w:themeColor="text1"/>
          <w:sz w:val="22"/>
          <w:szCs w:val="22"/>
        </w:rPr>
        <w:t xml:space="preserve"> in The Zone)</w:t>
      </w:r>
      <w:r w:rsidR="00177FF1" w:rsidRPr="00AF2203">
        <w:rPr>
          <w:rFonts w:ascii="Garamond" w:hAnsi="Garamond"/>
          <w:color w:val="000000" w:themeColor="text1"/>
          <w:sz w:val="22"/>
          <w:szCs w:val="22"/>
        </w:rPr>
        <w:t>.</w:t>
      </w:r>
      <w:r w:rsidR="00177FF1">
        <w:rPr>
          <w:rFonts w:ascii="Garamond" w:hAnsi="Garamond"/>
          <w:color w:val="000000" w:themeColor="text1"/>
          <w:sz w:val="22"/>
          <w:szCs w:val="22"/>
        </w:rPr>
        <w:t xml:space="preserve"> </w:t>
      </w:r>
      <w:r w:rsidR="00DE375B">
        <w:rPr>
          <w:rFonts w:ascii="Garamond" w:hAnsi="Garamond"/>
          <w:color w:val="000000" w:themeColor="text1"/>
          <w:sz w:val="22"/>
          <w:szCs w:val="22"/>
        </w:rPr>
        <w:t xml:space="preserve">But the inhaler was in the kitchen and the </w:t>
      </w:r>
      <w:r w:rsidR="002121F9">
        <w:rPr>
          <w:rFonts w:ascii="Garamond" w:hAnsi="Garamond"/>
          <w:color w:val="000000" w:themeColor="text1"/>
          <w:sz w:val="22"/>
          <w:szCs w:val="22"/>
        </w:rPr>
        <w:t>Domestic Manipulator</w:t>
      </w:r>
      <w:r w:rsidR="00092F0C">
        <w:rPr>
          <w:rFonts w:ascii="Garamond" w:hAnsi="Garamond"/>
          <w:color w:val="000000" w:themeColor="text1"/>
          <w:sz w:val="22"/>
          <w:szCs w:val="22"/>
        </w:rPr>
        <w:t xml:space="preserve"> non-functional</w:t>
      </w:r>
      <w:r w:rsidR="001D0EEC">
        <w:rPr>
          <w:rFonts w:ascii="Garamond" w:hAnsi="Garamond"/>
          <w:color w:val="000000" w:themeColor="text1"/>
          <w:sz w:val="22"/>
          <w:szCs w:val="22"/>
        </w:rPr>
        <w:t xml:space="preserve">, </w:t>
      </w:r>
      <w:r w:rsidR="00092F0C">
        <w:rPr>
          <w:rFonts w:ascii="Garamond" w:hAnsi="Garamond"/>
          <w:color w:val="000000" w:themeColor="text1"/>
          <w:sz w:val="22"/>
          <w:szCs w:val="22"/>
        </w:rPr>
        <w:t>Quentin having th</w:t>
      </w:r>
      <w:r w:rsidR="00C60FEC">
        <w:rPr>
          <w:rFonts w:ascii="Garamond" w:hAnsi="Garamond"/>
          <w:color w:val="000000" w:themeColor="text1"/>
          <w:sz w:val="22"/>
          <w:szCs w:val="22"/>
        </w:rPr>
        <w:t>r</w:t>
      </w:r>
      <w:r w:rsidR="00092F0C">
        <w:rPr>
          <w:rFonts w:ascii="Garamond" w:hAnsi="Garamond"/>
          <w:color w:val="000000" w:themeColor="text1"/>
          <w:sz w:val="22"/>
          <w:szCs w:val="22"/>
        </w:rPr>
        <w:t>own</w:t>
      </w:r>
      <w:r w:rsidR="0033044A">
        <w:rPr>
          <w:rFonts w:ascii="Garamond" w:hAnsi="Garamond"/>
          <w:color w:val="000000" w:themeColor="text1"/>
          <w:sz w:val="22"/>
          <w:szCs w:val="22"/>
        </w:rPr>
        <w:t xml:space="preserve"> it against a wall </w:t>
      </w:r>
      <w:r w:rsidR="0003797C">
        <w:rPr>
          <w:rFonts w:ascii="Garamond" w:hAnsi="Garamond"/>
          <w:color w:val="000000" w:themeColor="text1"/>
          <w:sz w:val="22"/>
          <w:szCs w:val="22"/>
        </w:rPr>
        <w:t xml:space="preserve">in a fit of surprise </w:t>
      </w:r>
      <w:r w:rsidR="00092F0C">
        <w:rPr>
          <w:rFonts w:ascii="Garamond" w:hAnsi="Garamond"/>
          <w:color w:val="000000" w:themeColor="text1"/>
          <w:sz w:val="22"/>
          <w:szCs w:val="22"/>
        </w:rPr>
        <w:t xml:space="preserve">during </w:t>
      </w:r>
      <w:r w:rsidR="0003797C">
        <w:rPr>
          <w:rFonts w:ascii="Garamond" w:hAnsi="Garamond"/>
          <w:color w:val="000000" w:themeColor="text1"/>
          <w:sz w:val="22"/>
          <w:szCs w:val="22"/>
        </w:rPr>
        <w:t>one dark night’s trip to the toilet</w:t>
      </w:r>
      <w:r w:rsidR="0033044A">
        <w:rPr>
          <w:rFonts w:ascii="Garamond" w:hAnsi="Garamond"/>
          <w:color w:val="000000" w:themeColor="text1"/>
          <w:sz w:val="22"/>
          <w:szCs w:val="22"/>
        </w:rPr>
        <w:t xml:space="preserve">. He </w:t>
      </w:r>
      <w:r w:rsidR="00010878">
        <w:rPr>
          <w:rFonts w:ascii="Garamond" w:hAnsi="Garamond"/>
          <w:color w:val="000000" w:themeColor="text1"/>
          <w:sz w:val="22"/>
          <w:szCs w:val="22"/>
        </w:rPr>
        <w:t>told Neikea</w:t>
      </w:r>
      <w:r w:rsidR="0033044A">
        <w:rPr>
          <w:rFonts w:ascii="Garamond" w:hAnsi="Garamond"/>
          <w:color w:val="000000" w:themeColor="text1"/>
          <w:sz w:val="22"/>
          <w:szCs w:val="22"/>
        </w:rPr>
        <w:t xml:space="preserve"> he didn’t like the </w:t>
      </w:r>
      <w:r w:rsidR="00010878">
        <w:rPr>
          <w:rFonts w:ascii="Garamond" w:hAnsi="Garamond"/>
          <w:color w:val="000000" w:themeColor="text1"/>
          <w:sz w:val="22"/>
          <w:szCs w:val="22"/>
        </w:rPr>
        <w:t>machine</w:t>
      </w:r>
      <w:r w:rsidR="0033044A">
        <w:rPr>
          <w:rFonts w:ascii="Garamond" w:hAnsi="Garamond"/>
          <w:color w:val="000000" w:themeColor="text1"/>
          <w:sz w:val="22"/>
          <w:szCs w:val="22"/>
        </w:rPr>
        <w:t xml:space="preserve">, that it </w:t>
      </w:r>
      <w:r w:rsidR="00E74FC8">
        <w:rPr>
          <w:rFonts w:ascii="Garamond" w:hAnsi="Garamond"/>
          <w:color w:val="000000" w:themeColor="text1"/>
          <w:sz w:val="22"/>
          <w:szCs w:val="22"/>
        </w:rPr>
        <w:t>looked</w:t>
      </w:r>
      <w:r w:rsidR="0033044A">
        <w:rPr>
          <w:rFonts w:ascii="Garamond" w:hAnsi="Garamond"/>
          <w:color w:val="000000" w:themeColor="text1"/>
          <w:sz w:val="22"/>
          <w:szCs w:val="22"/>
        </w:rPr>
        <w:t xml:space="preserve"> “</w:t>
      </w:r>
      <w:proofErr w:type="spellStart"/>
      <w:r w:rsidR="0033044A">
        <w:rPr>
          <w:rFonts w:ascii="Garamond" w:hAnsi="Garamond"/>
          <w:color w:val="000000" w:themeColor="text1"/>
          <w:sz w:val="22"/>
          <w:szCs w:val="22"/>
        </w:rPr>
        <w:t>Rossumy</w:t>
      </w:r>
      <w:proofErr w:type="spellEnd"/>
      <w:r w:rsidR="0033044A">
        <w:rPr>
          <w:rFonts w:ascii="Garamond" w:hAnsi="Garamond"/>
          <w:color w:val="000000" w:themeColor="text1"/>
          <w:sz w:val="22"/>
          <w:szCs w:val="22"/>
        </w:rPr>
        <w:t xml:space="preserve">”, but really it was because he was scared of </w:t>
      </w:r>
      <w:r w:rsidR="00010878">
        <w:rPr>
          <w:rFonts w:ascii="Garamond" w:hAnsi="Garamond"/>
          <w:color w:val="000000" w:themeColor="text1"/>
          <w:sz w:val="22"/>
          <w:szCs w:val="22"/>
        </w:rPr>
        <w:t>the</w:t>
      </w:r>
      <w:r w:rsidR="0033044A">
        <w:rPr>
          <w:rFonts w:ascii="Garamond" w:hAnsi="Garamond"/>
          <w:color w:val="000000" w:themeColor="text1"/>
          <w:sz w:val="22"/>
          <w:szCs w:val="22"/>
        </w:rPr>
        <w:t xml:space="preserve"> beady-eyed </w:t>
      </w:r>
      <w:r w:rsidR="002121F9">
        <w:rPr>
          <w:rFonts w:ascii="Garamond" w:hAnsi="Garamond"/>
          <w:color w:val="000000" w:themeColor="text1"/>
          <w:sz w:val="22"/>
          <w:szCs w:val="22"/>
        </w:rPr>
        <w:t>grabber</w:t>
      </w:r>
      <w:r w:rsidR="00C60FEC">
        <w:rPr>
          <w:rFonts w:ascii="Garamond" w:hAnsi="Garamond"/>
          <w:color w:val="000000" w:themeColor="text1"/>
          <w:sz w:val="22"/>
          <w:szCs w:val="22"/>
        </w:rPr>
        <w:t>,</w:t>
      </w:r>
      <w:r w:rsidR="0033044A">
        <w:rPr>
          <w:rFonts w:ascii="Garamond" w:hAnsi="Garamond"/>
          <w:color w:val="000000" w:themeColor="text1"/>
          <w:sz w:val="22"/>
          <w:szCs w:val="22"/>
        </w:rPr>
        <w:t xml:space="preserve"> </w:t>
      </w:r>
      <w:r w:rsidR="0003797C">
        <w:rPr>
          <w:rFonts w:ascii="Garamond" w:hAnsi="Garamond"/>
          <w:color w:val="000000" w:themeColor="text1"/>
          <w:sz w:val="22"/>
          <w:szCs w:val="22"/>
        </w:rPr>
        <w:t xml:space="preserve">unresolved </w:t>
      </w:r>
      <w:r w:rsidR="002121F9">
        <w:rPr>
          <w:rFonts w:ascii="Garamond" w:hAnsi="Garamond"/>
          <w:color w:val="000000" w:themeColor="text1"/>
          <w:sz w:val="22"/>
          <w:szCs w:val="22"/>
        </w:rPr>
        <w:t>trauma from</w:t>
      </w:r>
      <w:r w:rsidR="0033044A">
        <w:rPr>
          <w:rFonts w:ascii="Garamond" w:hAnsi="Garamond"/>
          <w:color w:val="000000" w:themeColor="text1"/>
          <w:sz w:val="22"/>
          <w:szCs w:val="22"/>
        </w:rPr>
        <w:t xml:space="preserve"> a teenage bet. And so, Neikea and Quentin commenced sex without any further medication.</w:t>
      </w:r>
    </w:p>
    <w:p w14:paraId="4A2F183C" w14:textId="77B807ED"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Lying on his back</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noticed a sticker on a trilithon lintel proclaiming the England &amp; Wales tourist office. It was printed on cheap bibulous paper </w:t>
      </w:r>
      <w:r w:rsidR="0033044A">
        <w:rPr>
          <w:rFonts w:ascii="Garamond" w:hAnsi="Garamond"/>
          <w:color w:val="000000" w:themeColor="text1"/>
          <w:sz w:val="22"/>
          <w:szCs w:val="22"/>
        </w:rPr>
        <w:t>and</w:t>
      </w:r>
      <w:r w:rsidRPr="00AF2203">
        <w:rPr>
          <w:rFonts w:ascii="Garamond" w:hAnsi="Garamond"/>
          <w:color w:val="000000" w:themeColor="text1"/>
          <w:sz w:val="22"/>
          <w:szCs w:val="22"/>
        </w:rPr>
        <w:t xml:space="preserve"> the </w:t>
      </w:r>
      <w:r>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Welsh </w:t>
      </w:r>
      <w:r>
        <w:rPr>
          <w:rFonts w:ascii="Garamond" w:hAnsi="Garamond"/>
          <w:color w:val="000000" w:themeColor="text1"/>
          <w:sz w:val="22"/>
          <w:szCs w:val="22"/>
        </w:rPr>
        <w:t>d</w:t>
      </w:r>
      <w:r w:rsidRPr="00AF2203">
        <w:rPr>
          <w:rFonts w:ascii="Garamond" w:hAnsi="Garamond"/>
          <w:color w:val="000000" w:themeColor="text1"/>
          <w:sz w:val="22"/>
          <w:szCs w:val="22"/>
        </w:rPr>
        <w:t xml:space="preserve">ragon </w:t>
      </w:r>
      <w:r w:rsidR="0033044A">
        <w:rPr>
          <w:rFonts w:ascii="Garamond" w:hAnsi="Garamond"/>
          <w:color w:val="000000" w:themeColor="text1"/>
          <w:sz w:val="22"/>
          <w:szCs w:val="22"/>
        </w:rPr>
        <w:t>had</w:t>
      </w:r>
      <w:r w:rsidRPr="00AF2203">
        <w:rPr>
          <w:rFonts w:ascii="Garamond" w:hAnsi="Garamond"/>
          <w:color w:val="000000" w:themeColor="text1"/>
          <w:sz w:val="22"/>
          <w:szCs w:val="22"/>
        </w:rPr>
        <w:t xml:space="preserve"> smudge</w:t>
      </w:r>
      <w:r w:rsidR="0033044A">
        <w:rPr>
          <w:rFonts w:ascii="Garamond" w:hAnsi="Garamond"/>
          <w:color w:val="000000" w:themeColor="text1"/>
          <w:sz w:val="22"/>
          <w:szCs w:val="22"/>
        </w:rPr>
        <w:t>d</w:t>
      </w:r>
      <w:r w:rsidRPr="00AF2203">
        <w:rPr>
          <w:rFonts w:ascii="Garamond" w:hAnsi="Garamond"/>
          <w:color w:val="000000" w:themeColor="text1"/>
          <w:sz w:val="22"/>
          <w:szCs w:val="22"/>
        </w:rPr>
        <w:t xml:space="preserve">. Realising he should be more in the moment, </w:t>
      </w:r>
      <w:r w:rsidR="0033044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looked up and saw Neikea’s eyes were closed. He turned to find his reflection in </w:t>
      </w:r>
      <w:r w:rsidR="0033044A">
        <w:rPr>
          <w:rFonts w:ascii="Garamond" w:hAnsi="Garamond"/>
          <w:color w:val="000000" w:themeColor="text1"/>
          <w:sz w:val="22"/>
          <w:szCs w:val="22"/>
        </w:rPr>
        <w:t>the</w:t>
      </w:r>
      <w:r w:rsidRPr="00AF2203">
        <w:rPr>
          <w:rFonts w:ascii="Garamond" w:hAnsi="Garamond"/>
          <w:color w:val="000000" w:themeColor="text1"/>
          <w:sz w:val="22"/>
          <w:szCs w:val="22"/>
        </w:rPr>
        <w:t xml:space="preserve"> mirror</w:t>
      </w:r>
      <w:r w:rsidR="0033044A">
        <w:rPr>
          <w:rFonts w:ascii="Garamond" w:hAnsi="Garamond"/>
          <w:color w:val="000000" w:themeColor="text1"/>
          <w:sz w:val="22"/>
          <w:szCs w:val="22"/>
        </w:rPr>
        <w:t>ed wall</w:t>
      </w:r>
      <w:r w:rsidRPr="00AF2203">
        <w:rPr>
          <w:rFonts w:ascii="Garamond" w:hAnsi="Garamond"/>
          <w:color w:val="000000" w:themeColor="text1"/>
          <w:sz w:val="22"/>
          <w:szCs w:val="22"/>
        </w:rPr>
        <w:t xml:space="preserve">. The </w:t>
      </w:r>
      <w:r>
        <w:rPr>
          <w:rFonts w:ascii="Garamond" w:hAnsi="Garamond"/>
          <w:color w:val="000000" w:themeColor="text1"/>
          <w:sz w:val="22"/>
          <w:szCs w:val="22"/>
        </w:rPr>
        <w:t>green</w:t>
      </w:r>
      <w:r w:rsidRPr="00AF2203">
        <w:rPr>
          <w:rFonts w:ascii="Garamond" w:hAnsi="Garamond"/>
          <w:color w:val="000000" w:themeColor="text1"/>
          <w:sz w:val="22"/>
          <w:szCs w:val="22"/>
        </w:rPr>
        <w:t xml:space="preserve"> </w:t>
      </w:r>
      <w:r>
        <w:rPr>
          <w:rFonts w:ascii="Garamond" w:hAnsi="Garamond"/>
          <w:color w:val="000000" w:themeColor="text1"/>
          <w:sz w:val="22"/>
          <w:szCs w:val="22"/>
        </w:rPr>
        <w:t>light</w:t>
      </w:r>
      <w:r w:rsidRPr="00AF2203">
        <w:rPr>
          <w:rFonts w:ascii="Garamond" w:hAnsi="Garamond"/>
          <w:color w:val="000000" w:themeColor="text1"/>
          <w:sz w:val="22"/>
          <w:szCs w:val="22"/>
        </w:rPr>
        <w:t xml:space="preserve"> gave his face a ghoulish and primitive look. </w:t>
      </w:r>
    </w:p>
    <w:p w14:paraId="3D3EEC86" w14:textId="0B810B78" w:rsidR="0044564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Uncharacteristically intrepid</w:t>
      </w:r>
      <w:r w:rsidR="006A6FD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gently locked his hands into Neikea’s axilla and lifted her a few inches above his prostate body, </w:t>
      </w:r>
      <w:r w:rsidR="003B1B45">
        <w:rPr>
          <w:rFonts w:ascii="Garamond" w:hAnsi="Garamond"/>
          <w:color w:val="000000" w:themeColor="text1"/>
          <w:sz w:val="22"/>
          <w:szCs w:val="22"/>
        </w:rPr>
        <w:t>coddling</w:t>
      </w:r>
      <w:r w:rsidRPr="00AF2203">
        <w:rPr>
          <w:rFonts w:ascii="Garamond" w:hAnsi="Garamond"/>
          <w:color w:val="000000" w:themeColor="text1"/>
          <w:sz w:val="22"/>
          <w:szCs w:val="22"/>
        </w:rPr>
        <w:t xml:space="preserve"> her groin upon the axis of his head.</w:t>
      </w:r>
      <w:r>
        <w:rPr>
          <w:rFonts w:ascii="Garamond" w:hAnsi="Garamond"/>
          <w:color w:val="000000" w:themeColor="text1"/>
          <w:sz w:val="22"/>
          <w:szCs w:val="22"/>
        </w:rPr>
        <w:t xml:space="preserve"> As </w:t>
      </w:r>
      <w:r w:rsidR="0033044A">
        <w:rPr>
          <w:rFonts w:ascii="Garamond" w:hAnsi="Garamond"/>
          <w:color w:val="000000" w:themeColor="text1"/>
          <w:sz w:val="22"/>
          <w:szCs w:val="22"/>
        </w:rPr>
        <w:t>the</w:t>
      </w:r>
      <w:r>
        <w:rPr>
          <w:rFonts w:ascii="Garamond" w:hAnsi="Garamond"/>
          <w:color w:val="000000" w:themeColor="text1"/>
          <w:sz w:val="22"/>
          <w:szCs w:val="22"/>
        </w:rPr>
        <w:t xml:space="preserve"> irony bud bloomed in his mouth</w:t>
      </w:r>
      <w:r w:rsidR="000078BC">
        <w:rPr>
          <w:rFonts w:ascii="Garamond" w:hAnsi="Garamond"/>
          <w:color w:val="000000" w:themeColor="text1"/>
          <w:sz w:val="22"/>
          <w:szCs w:val="22"/>
        </w:rPr>
        <w:t xml:space="preserve"> he </w:t>
      </w:r>
      <w:r>
        <w:rPr>
          <w:rFonts w:ascii="Garamond" w:hAnsi="Garamond"/>
          <w:color w:val="000000" w:themeColor="text1"/>
          <w:sz w:val="22"/>
          <w:szCs w:val="22"/>
        </w:rPr>
        <w:t>looked up to the</w:t>
      </w:r>
      <w:r w:rsidRPr="00AF2203">
        <w:rPr>
          <w:rFonts w:ascii="Garamond" w:hAnsi="Garamond"/>
          <w:color w:val="000000" w:themeColor="text1"/>
          <w:sz w:val="22"/>
          <w:szCs w:val="22"/>
        </w:rPr>
        <w:t xml:space="preserve"> densely embroidered snakes of William Blake ivy on </w:t>
      </w:r>
      <w:r w:rsidR="00FC71AB">
        <w:rPr>
          <w:rFonts w:ascii="Garamond" w:hAnsi="Garamond"/>
          <w:color w:val="000000" w:themeColor="text1"/>
          <w:sz w:val="22"/>
          <w:szCs w:val="22"/>
        </w:rPr>
        <w:t>the enveloping</w:t>
      </w:r>
      <w:r w:rsidRPr="00AF2203">
        <w:rPr>
          <w:rFonts w:ascii="Garamond" w:hAnsi="Garamond"/>
          <w:color w:val="000000" w:themeColor="text1"/>
          <w:sz w:val="22"/>
          <w:szCs w:val="22"/>
        </w:rPr>
        <w:t xml:space="preserve"> negligee, illuminated with lambent </w:t>
      </w:r>
      <w:r>
        <w:rPr>
          <w:rFonts w:ascii="Garamond" w:hAnsi="Garamond"/>
          <w:color w:val="000000" w:themeColor="text1"/>
          <w:sz w:val="22"/>
          <w:szCs w:val="22"/>
        </w:rPr>
        <w:t>gleams</w:t>
      </w:r>
      <w:r w:rsidRPr="00AF2203">
        <w:rPr>
          <w:rFonts w:ascii="Garamond" w:hAnsi="Garamond"/>
          <w:color w:val="000000" w:themeColor="text1"/>
          <w:sz w:val="22"/>
          <w:szCs w:val="22"/>
        </w:rPr>
        <w:t xml:space="preserve"> flickering through the megaliths.</w:t>
      </w:r>
      <w:r>
        <w:rPr>
          <w:rFonts w:ascii="Garamond" w:hAnsi="Garamond"/>
          <w:color w:val="000000" w:themeColor="text1"/>
          <w:sz w:val="22"/>
          <w:szCs w:val="22"/>
        </w:rPr>
        <w:t xml:space="preserve"> </w:t>
      </w:r>
    </w:p>
    <w:p w14:paraId="0BC17F9B" w14:textId="3C3A971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As the </w:t>
      </w:r>
      <w:r w:rsidR="00BB1A87">
        <w:rPr>
          <w:rFonts w:ascii="Garamond" w:hAnsi="Garamond"/>
          <w:color w:val="000000" w:themeColor="text1"/>
          <w:sz w:val="22"/>
          <w:szCs w:val="22"/>
        </w:rPr>
        <w:t xml:space="preserve">initial </w:t>
      </w:r>
      <w:r w:rsidR="0044564F">
        <w:rPr>
          <w:rFonts w:ascii="Garamond" w:hAnsi="Garamond"/>
          <w:color w:val="000000" w:themeColor="text1"/>
          <w:sz w:val="22"/>
          <w:szCs w:val="22"/>
        </w:rPr>
        <w:t>rush</w:t>
      </w:r>
      <w:r w:rsidR="00BB1A87">
        <w:rPr>
          <w:rFonts w:ascii="Garamond" w:hAnsi="Garamond"/>
          <w:color w:val="000000" w:themeColor="text1"/>
          <w:sz w:val="22"/>
          <w:szCs w:val="22"/>
        </w:rPr>
        <w:t xml:space="preserve"> of MDMA</w:t>
      </w:r>
      <w:r w:rsidR="0044564F">
        <w:rPr>
          <w:rFonts w:ascii="Garamond" w:hAnsi="Garamond"/>
          <w:color w:val="000000" w:themeColor="text1"/>
          <w:sz w:val="22"/>
          <w:szCs w:val="22"/>
        </w:rPr>
        <w:t xml:space="preserve"> </w:t>
      </w:r>
      <w:r>
        <w:rPr>
          <w:rFonts w:ascii="Garamond" w:hAnsi="Garamond"/>
          <w:color w:val="000000" w:themeColor="text1"/>
          <w:sz w:val="22"/>
          <w:szCs w:val="22"/>
        </w:rPr>
        <w:t>faded the</w:t>
      </w:r>
      <w:r w:rsidR="0044564F">
        <w:rPr>
          <w:rFonts w:ascii="Garamond" w:hAnsi="Garamond"/>
          <w:color w:val="000000" w:themeColor="text1"/>
          <w:sz w:val="22"/>
          <w:szCs w:val="22"/>
        </w:rPr>
        <w:t xml:space="preserve"> couple</w:t>
      </w:r>
      <w:r>
        <w:rPr>
          <w:rFonts w:ascii="Garamond" w:hAnsi="Garamond"/>
          <w:color w:val="000000" w:themeColor="text1"/>
          <w:sz w:val="22"/>
          <w:szCs w:val="22"/>
        </w:rPr>
        <w:t xml:space="preserve"> became critically present in the sensual world and Neikea </w:t>
      </w:r>
      <w:r w:rsidRPr="00AF2203">
        <w:rPr>
          <w:rFonts w:ascii="Garamond" w:hAnsi="Garamond"/>
          <w:color w:val="000000" w:themeColor="text1"/>
          <w:sz w:val="22"/>
          <w:szCs w:val="22"/>
        </w:rPr>
        <w:t xml:space="preserve">began to thrum, </w:t>
      </w:r>
      <w:r w:rsidRPr="00AF2203">
        <w:rPr>
          <w:rFonts w:ascii="Garamond" w:hAnsi="Garamond"/>
          <w:color w:val="000000" w:themeColor="text1"/>
          <w:sz w:val="22"/>
          <w:szCs w:val="22"/>
        </w:rPr>
        <w:lastRenderedPageBreak/>
        <w:t>embellish</w:t>
      </w:r>
      <w:r>
        <w:rPr>
          <w:rFonts w:ascii="Garamond" w:hAnsi="Garamond"/>
          <w:color w:val="000000" w:themeColor="text1"/>
          <w:sz w:val="22"/>
          <w:szCs w:val="22"/>
        </w:rPr>
        <w:t>ed</w:t>
      </w:r>
      <w:r w:rsidRPr="00AF2203">
        <w:rPr>
          <w:rFonts w:ascii="Garamond" w:hAnsi="Garamond"/>
          <w:color w:val="000000" w:themeColor="text1"/>
          <w:sz w:val="22"/>
          <w:szCs w:val="22"/>
        </w:rPr>
        <w:t xml:space="preserve"> with cup</w:t>
      </w:r>
      <w:r>
        <w:rPr>
          <w:rFonts w:ascii="Garamond" w:hAnsi="Garamond"/>
          <w:color w:val="000000" w:themeColor="text1"/>
          <w:sz w:val="22"/>
          <w:szCs w:val="22"/>
        </w:rPr>
        <w:t>-</w:t>
      </w:r>
      <w:r w:rsidRPr="00AF2203">
        <w:rPr>
          <w:rFonts w:ascii="Garamond" w:hAnsi="Garamond"/>
          <w:color w:val="000000" w:themeColor="text1"/>
          <w:sz w:val="22"/>
          <w:szCs w:val="22"/>
        </w:rPr>
        <w:t>and</w:t>
      </w:r>
      <w:r>
        <w:rPr>
          <w:rFonts w:ascii="Garamond" w:hAnsi="Garamond"/>
          <w:color w:val="000000" w:themeColor="text1"/>
          <w:sz w:val="22"/>
          <w:szCs w:val="22"/>
        </w:rPr>
        <w:t>-</w:t>
      </w:r>
      <w:r w:rsidRPr="00AF2203">
        <w:rPr>
          <w:rFonts w:ascii="Garamond" w:hAnsi="Garamond"/>
          <w:color w:val="000000" w:themeColor="text1"/>
          <w:sz w:val="22"/>
          <w:szCs w:val="22"/>
        </w:rPr>
        <w:t>saucer</w:t>
      </w:r>
      <w:r>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chatter. Quentin diligently pressed towards </w:t>
      </w:r>
      <w:r>
        <w:rPr>
          <w:rFonts w:ascii="Garamond" w:hAnsi="Garamond"/>
          <w:color w:val="000000" w:themeColor="text1"/>
          <w:sz w:val="22"/>
          <w:szCs w:val="22"/>
        </w:rPr>
        <w:t>a</w:t>
      </w:r>
      <w:r w:rsidRPr="00AF2203">
        <w:rPr>
          <w:rFonts w:ascii="Garamond" w:hAnsi="Garamond"/>
          <w:color w:val="000000" w:themeColor="text1"/>
          <w:sz w:val="22"/>
          <w:szCs w:val="22"/>
        </w:rPr>
        <w:t xml:space="preserve"> singularity</w:t>
      </w:r>
      <w:r>
        <w:rPr>
          <w:rFonts w:ascii="Garamond" w:hAnsi="Garamond"/>
          <w:color w:val="000000" w:themeColor="text1"/>
          <w:sz w:val="22"/>
          <w:szCs w:val="22"/>
        </w:rPr>
        <w:t xml:space="preserve"> as fingernails razored into his jowls, pulling him within</w:t>
      </w:r>
      <w:r w:rsidR="005231F6">
        <w:rPr>
          <w:rFonts w:ascii="Garamond" w:hAnsi="Garamond"/>
          <w:color w:val="000000" w:themeColor="text1"/>
          <w:sz w:val="22"/>
          <w:szCs w:val="22"/>
        </w:rPr>
        <w:t xml:space="preserve"> </w:t>
      </w:r>
      <w:r w:rsidR="001C5ACF">
        <w:rPr>
          <w:rFonts w:ascii="Garamond" w:hAnsi="Garamond"/>
          <w:color w:val="000000" w:themeColor="text1"/>
          <w:sz w:val="22"/>
          <w:szCs w:val="22"/>
        </w:rPr>
        <w:t>the</w:t>
      </w:r>
      <w:r w:rsidR="005231F6">
        <w:rPr>
          <w:rFonts w:ascii="Garamond" w:hAnsi="Garamond"/>
          <w:color w:val="000000" w:themeColor="text1"/>
          <w:sz w:val="22"/>
          <w:szCs w:val="22"/>
        </w:rPr>
        <w:t xml:space="preserve"> ectoplasmic veil</w:t>
      </w:r>
      <w:r w:rsidRPr="00AF2203">
        <w:rPr>
          <w:rFonts w:ascii="Garamond" w:hAnsi="Garamond"/>
          <w:color w:val="000000" w:themeColor="text1"/>
          <w:sz w:val="22"/>
          <w:szCs w:val="22"/>
        </w:rPr>
        <w:t xml:space="preserve">. At the moment of rapture Neikea </w:t>
      </w:r>
      <w:r>
        <w:rPr>
          <w:rFonts w:ascii="Garamond" w:hAnsi="Garamond"/>
          <w:color w:val="000000" w:themeColor="text1"/>
          <w:sz w:val="22"/>
          <w:szCs w:val="22"/>
        </w:rPr>
        <w:t xml:space="preserve">roared thrice in the affirmative, </w:t>
      </w:r>
      <w:r w:rsidRPr="00AF2203">
        <w:rPr>
          <w:rFonts w:ascii="Garamond" w:hAnsi="Garamond"/>
          <w:color w:val="000000" w:themeColor="text1"/>
          <w:sz w:val="22"/>
          <w:szCs w:val="22"/>
        </w:rPr>
        <w:t>swe</w:t>
      </w:r>
      <w:r>
        <w:rPr>
          <w:rFonts w:ascii="Garamond" w:hAnsi="Garamond"/>
          <w:color w:val="000000" w:themeColor="text1"/>
          <w:sz w:val="22"/>
          <w:szCs w:val="22"/>
        </w:rPr>
        <w:t>eping</w:t>
      </w:r>
      <w:r w:rsidRPr="00AF2203">
        <w:rPr>
          <w:rFonts w:ascii="Garamond" w:hAnsi="Garamond"/>
          <w:color w:val="000000" w:themeColor="text1"/>
          <w:sz w:val="22"/>
          <w:szCs w:val="22"/>
        </w:rPr>
        <w:t xml:space="preserve"> out an arm</w:t>
      </w:r>
      <w:r w:rsidR="00BB1A8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knocking Stonehenge and a small bottle onto the </w:t>
      </w:r>
      <w:r w:rsidR="00952E31">
        <w:rPr>
          <w:rFonts w:ascii="Garamond" w:hAnsi="Garamond"/>
          <w:color w:val="000000" w:themeColor="text1"/>
          <w:sz w:val="22"/>
          <w:szCs w:val="22"/>
        </w:rPr>
        <w:t>bed</w:t>
      </w:r>
      <w:r w:rsidRPr="00AF2203">
        <w:rPr>
          <w:rFonts w:ascii="Garamond" w:hAnsi="Garamond"/>
          <w:color w:val="000000" w:themeColor="text1"/>
          <w:sz w:val="22"/>
          <w:szCs w:val="22"/>
        </w:rPr>
        <w:t xml:space="preserve">. A heady smell flooded up: it was the essence of her scent, the </w:t>
      </w:r>
      <w:r>
        <w:rPr>
          <w:rFonts w:ascii="Garamond" w:hAnsi="Garamond"/>
          <w:color w:val="000000" w:themeColor="text1"/>
          <w:sz w:val="22"/>
          <w:szCs w:val="22"/>
        </w:rPr>
        <w:t>tincture of mountain flowers.</w:t>
      </w:r>
      <w:r w:rsidRPr="00AF2203">
        <w:rPr>
          <w:rFonts w:ascii="Garamond" w:hAnsi="Garamond"/>
          <w:color w:val="000000" w:themeColor="text1"/>
          <w:sz w:val="22"/>
          <w:szCs w:val="22"/>
        </w:rPr>
        <w:t xml:space="preserve"> </w:t>
      </w:r>
    </w:p>
    <w:p w14:paraId="3F2D3B2A" w14:textId="77777777" w:rsidR="00BB1A87" w:rsidRPr="00AF2203" w:rsidRDefault="00BB1A87" w:rsidP="00177FF1">
      <w:pPr>
        <w:ind w:firstLine="454"/>
        <w:jc w:val="both"/>
        <w:rPr>
          <w:rFonts w:ascii="Garamond" w:hAnsi="Garamond"/>
          <w:color w:val="000000" w:themeColor="text1"/>
          <w:sz w:val="22"/>
          <w:szCs w:val="22"/>
        </w:rPr>
      </w:pPr>
    </w:p>
    <w:p w14:paraId="19490D91" w14:textId="7CBB675B" w:rsidR="00177FF1" w:rsidRDefault="006213D8"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Everyone had at least one psychological disorder in the Federation. In fact, considering that you </w:t>
      </w:r>
      <w:r>
        <w:rPr>
          <w:rFonts w:ascii="Garamond" w:hAnsi="Garamond"/>
          <w:i/>
          <w:iCs/>
          <w:color w:val="000000" w:themeColor="text1"/>
          <w:sz w:val="22"/>
          <w:szCs w:val="22"/>
        </w:rPr>
        <w:t>did not</w:t>
      </w:r>
      <w:r>
        <w:rPr>
          <w:rFonts w:ascii="Garamond" w:hAnsi="Garamond"/>
          <w:color w:val="000000" w:themeColor="text1"/>
          <w:sz w:val="22"/>
          <w:szCs w:val="22"/>
        </w:rPr>
        <w:t xml:space="preserve"> have any disorders was </w:t>
      </w:r>
      <w:r w:rsidR="00BB1A87">
        <w:rPr>
          <w:rFonts w:ascii="Garamond" w:hAnsi="Garamond"/>
          <w:color w:val="000000" w:themeColor="text1"/>
          <w:sz w:val="22"/>
          <w:szCs w:val="22"/>
        </w:rPr>
        <w:t>itself</w:t>
      </w:r>
      <w:r>
        <w:rPr>
          <w:rFonts w:ascii="Garamond" w:hAnsi="Garamond"/>
          <w:color w:val="000000" w:themeColor="text1"/>
          <w:sz w:val="22"/>
          <w:szCs w:val="22"/>
        </w:rPr>
        <w:t xml:space="preserve"> a </w:t>
      </w:r>
      <w:r w:rsidR="00BB1A87">
        <w:rPr>
          <w:rFonts w:ascii="Garamond" w:hAnsi="Garamond"/>
          <w:color w:val="000000" w:themeColor="text1"/>
          <w:sz w:val="22"/>
          <w:szCs w:val="22"/>
        </w:rPr>
        <w:t xml:space="preserve">registered </w:t>
      </w:r>
      <w:r>
        <w:rPr>
          <w:rFonts w:ascii="Garamond" w:hAnsi="Garamond"/>
          <w:color w:val="000000" w:themeColor="text1"/>
          <w:sz w:val="22"/>
          <w:szCs w:val="22"/>
        </w:rPr>
        <w:t xml:space="preserve">disorder, leading to a </w:t>
      </w:r>
      <w:r w:rsidR="00195188">
        <w:rPr>
          <w:rFonts w:ascii="Garamond" w:hAnsi="Garamond"/>
          <w:color w:val="000000" w:themeColor="text1"/>
          <w:sz w:val="22"/>
          <w:szCs w:val="22"/>
        </w:rPr>
        <w:t xml:space="preserve">resonant </w:t>
      </w:r>
      <w:r>
        <w:rPr>
          <w:rFonts w:ascii="Garamond" w:hAnsi="Garamond"/>
          <w:color w:val="000000" w:themeColor="text1"/>
          <w:sz w:val="22"/>
          <w:szCs w:val="22"/>
        </w:rPr>
        <w:t xml:space="preserve">oscillation in </w:t>
      </w:r>
      <w:r w:rsidR="004B03FF">
        <w:rPr>
          <w:rFonts w:ascii="Garamond" w:hAnsi="Garamond"/>
          <w:color w:val="000000" w:themeColor="text1"/>
          <w:sz w:val="22"/>
          <w:szCs w:val="22"/>
        </w:rPr>
        <w:t>the schedule of psychologists</w:t>
      </w:r>
      <w:r>
        <w:rPr>
          <w:rFonts w:ascii="Garamond" w:hAnsi="Garamond"/>
          <w:color w:val="000000" w:themeColor="text1"/>
          <w:sz w:val="22"/>
          <w:szCs w:val="22"/>
        </w:rPr>
        <w:t xml:space="preserve">. </w:t>
      </w:r>
      <w:r w:rsidR="00177FF1" w:rsidRPr="006573B3">
        <w:rPr>
          <w:rFonts w:ascii="Garamond" w:hAnsi="Garamond"/>
          <w:color w:val="000000" w:themeColor="text1"/>
          <w:sz w:val="22"/>
          <w:szCs w:val="22"/>
        </w:rPr>
        <w:t>Neikea</w:t>
      </w:r>
      <w:r w:rsidR="00177FF1">
        <w:rPr>
          <w:rFonts w:ascii="Garamond" w:hAnsi="Garamond"/>
          <w:color w:val="000000" w:themeColor="text1"/>
          <w:sz w:val="22"/>
          <w:szCs w:val="22"/>
        </w:rPr>
        <w:t xml:space="preserve"> was</w:t>
      </w:r>
      <w:r w:rsidR="00177FF1" w:rsidRPr="006573B3">
        <w:rPr>
          <w:rFonts w:ascii="Garamond" w:hAnsi="Garamond"/>
          <w:color w:val="000000" w:themeColor="text1"/>
          <w:sz w:val="22"/>
          <w:szCs w:val="22"/>
        </w:rPr>
        <w:t xml:space="preserve"> </w:t>
      </w:r>
      <w:r w:rsidR="00FC02CA">
        <w:rPr>
          <w:rFonts w:ascii="Garamond" w:hAnsi="Garamond"/>
          <w:color w:val="000000" w:themeColor="text1"/>
          <w:sz w:val="22"/>
          <w:szCs w:val="22"/>
        </w:rPr>
        <w:t>suffering</w:t>
      </w:r>
      <w:r w:rsidR="00177FF1" w:rsidRPr="006573B3">
        <w:rPr>
          <w:rFonts w:ascii="Garamond" w:hAnsi="Garamond"/>
          <w:color w:val="000000" w:themeColor="text1"/>
          <w:sz w:val="22"/>
          <w:szCs w:val="22"/>
        </w:rPr>
        <w:t xml:space="preserve"> from a </w:t>
      </w:r>
      <w:r w:rsidR="00177FF1">
        <w:rPr>
          <w:rFonts w:ascii="Garamond" w:hAnsi="Garamond"/>
          <w:color w:val="000000" w:themeColor="text1"/>
          <w:sz w:val="22"/>
          <w:szCs w:val="22"/>
        </w:rPr>
        <w:t>reduced sense of desire</w:t>
      </w:r>
      <w:r w:rsidR="00972D50">
        <w:rPr>
          <w:rFonts w:ascii="Garamond" w:hAnsi="Garamond"/>
          <w:color w:val="000000" w:themeColor="text1"/>
          <w:sz w:val="22"/>
          <w:szCs w:val="22"/>
        </w:rPr>
        <w:t xml:space="preserve">; </w:t>
      </w:r>
      <w:r w:rsidR="00177FF1" w:rsidRPr="00BB1A87">
        <w:rPr>
          <w:rFonts w:ascii="Garamond" w:hAnsi="Garamond"/>
          <w:i/>
          <w:iCs/>
          <w:color w:val="000000" w:themeColor="text1"/>
          <w:sz w:val="22"/>
          <w:szCs w:val="22"/>
        </w:rPr>
        <w:t>a</w:t>
      </w:r>
      <w:r w:rsidR="00972D50">
        <w:rPr>
          <w:rFonts w:ascii="Garamond" w:hAnsi="Garamond"/>
          <w:i/>
          <w:iCs/>
          <w:color w:val="000000" w:themeColor="text1"/>
          <w:sz w:val="22"/>
          <w:szCs w:val="22"/>
        </w:rPr>
        <w:t xml:space="preserve"> non-</w:t>
      </w:r>
      <w:r w:rsidR="00177FF1" w:rsidRPr="00BB1A87">
        <w:rPr>
          <w:rFonts w:ascii="Garamond" w:hAnsi="Garamond"/>
          <w:i/>
          <w:iCs/>
          <w:color w:val="000000" w:themeColor="text1"/>
          <w:sz w:val="22"/>
          <w:szCs w:val="22"/>
        </w:rPr>
        <w:t>compliant integration of the psycho-capital drive mechanism</w:t>
      </w:r>
      <w:r w:rsidR="00972D50">
        <w:rPr>
          <w:rFonts w:ascii="Garamond" w:hAnsi="Garamond"/>
          <w:color w:val="000000" w:themeColor="text1"/>
          <w:sz w:val="22"/>
          <w:szCs w:val="22"/>
        </w:rPr>
        <w:t xml:space="preserve">, </w:t>
      </w:r>
      <w:r w:rsidR="00177FF1">
        <w:rPr>
          <w:rFonts w:ascii="Garamond" w:hAnsi="Garamond"/>
          <w:color w:val="000000" w:themeColor="text1"/>
          <w:sz w:val="22"/>
          <w:szCs w:val="22"/>
        </w:rPr>
        <w:t xml:space="preserve">a </w:t>
      </w:r>
      <w:r w:rsidR="00972D50">
        <w:rPr>
          <w:rFonts w:ascii="Garamond" w:hAnsi="Garamond"/>
          <w:color w:val="000000" w:themeColor="text1"/>
          <w:sz w:val="22"/>
          <w:szCs w:val="22"/>
        </w:rPr>
        <w:t>recent</w:t>
      </w:r>
      <w:r w:rsidR="00177FF1">
        <w:rPr>
          <w:rFonts w:ascii="Garamond" w:hAnsi="Garamond"/>
          <w:color w:val="000000" w:themeColor="text1"/>
          <w:sz w:val="22"/>
          <w:szCs w:val="22"/>
        </w:rPr>
        <w:t xml:space="preserve"> side-effect of </w:t>
      </w:r>
      <w:r w:rsidR="00FC02CA">
        <w:rPr>
          <w:rFonts w:ascii="Garamond" w:hAnsi="Garamond"/>
          <w:color w:val="000000" w:themeColor="text1"/>
          <w:sz w:val="22"/>
          <w:szCs w:val="22"/>
        </w:rPr>
        <w:t xml:space="preserve">accelerated </w:t>
      </w:r>
      <w:r w:rsidR="00177FF1">
        <w:rPr>
          <w:rFonts w:ascii="Garamond" w:hAnsi="Garamond"/>
          <w:color w:val="000000" w:themeColor="text1"/>
          <w:sz w:val="22"/>
          <w:szCs w:val="22"/>
        </w:rPr>
        <w:t xml:space="preserve">abundance since the </w:t>
      </w:r>
      <w:r w:rsidR="00FC02CA">
        <w:rPr>
          <w:rFonts w:ascii="Garamond" w:hAnsi="Garamond"/>
          <w:color w:val="000000" w:themeColor="text1"/>
          <w:sz w:val="22"/>
          <w:szCs w:val="22"/>
        </w:rPr>
        <w:t>nationalization of</w:t>
      </w:r>
      <w:r w:rsidR="00177FF1">
        <w:rPr>
          <w:rFonts w:ascii="Garamond" w:hAnsi="Garamond"/>
          <w:color w:val="000000" w:themeColor="text1"/>
          <w:sz w:val="22"/>
          <w:szCs w:val="22"/>
        </w:rPr>
        <w:t xml:space="preserve"> </w:t>
      </w:r>
      <w:r w:rsidR="00DD7507">
        <w:rPr>
          <w:rFonts w:ascii="Garamond" w:hAnsi="Garamond"/>
          <w:color w:val="000000" w:themeColor="text1"/>
          <w:sz w:val="22"/>
          <w:szCs w:val="22"/>
        </w:rPr>
        <w:t>all manufacturing centres</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U</w:t>
      </w:r>
      <w:r w:rsidR="00177FF1">
        <w:rPr>
          <w:rFonts w:ascii="Garamond" w:hAnsi="Garamond"/>
          <w:color w:val="000000" w:themeColor="text1"/>
          <w:sz w:val="22"/>
          <w:szCs w:val="22"/>
        </w:rPr>
        <w:t>nder the supervision of</w:t>
      </w:r>
      <w:r w:rsidR="00177FF1" w:rsidRPr="006573B3">
        <w:rPr>
          <w:rFonts w:ascii="Garamond" w:hAnsi="Garamond"/>
          <w:color w:val="000000" w:themeColor="text1"/>
          <w:sz w:val="22"/>
          <w:szCs w:val="22"/>
        </w:rPr>
        <w:t xml:space="preserve"> Dr Rhe</w:t>
      </w:r>
      <w:r w:rsidR="00C33C63">
        <w:rPr>
          <w:rFonts w:ascii="Garamond" w:hAnsi="Garamond"/>
          <w:color w:val="000000" w:themeColor="text1"/>
          <w:sz w:val="22"/>
          <w:szCs w:val="22"/>
        </w:rPr>
        <w:t>a,</w:t>
      </w:r>
      <w:r w:rsidR="00177FF1" w:rsidRPr="006573B3">
        <w:rPr>
          <w:rFonts w:ascii="Garamond" w:hAnsi="Garamond"/>
          <w:color w:val="000000" w:themeColor="text1"/>
          <w:sz w:val="22"/>
          <w:szCs w:val="22"/>
        </w:rPr>
        <w:t xml:space="preserve"> </w:t>
      </w:r>
      <w:r w:rsidR="00177FF1" w:rsidRPr="00860E8C">
        <w:rPr>
          <w:rFonts w:ascii="Garamond" w:hAnsi="Garamond"/>
          <w:color w:val="000000" w:themeColor="text1"/>
          <w:sz w:val="22"/>
          <w:szCs w:val="22"/>
        </w:rPr>
        <w:t xml:space="preserve">Neikea </w:t>
      </w:r>
      <w:r w:rsidR="00C33C63">
        <w:rPr>
          <w:rFonts w:ascii="Garamond" w:hAnsi="Garamond"/>
          <w:color w:val="000000" w:themeColor="text1"/>
          <w:sz w:val="22"/>
          <w:szCs w:val="22"/>
        </w:rPr>
        <w:t>was</w:t>
      </w:r>
      <w:r w:rsidR="00177FF1" w:rsidRPr="006573B3">
        <w:rPr>
          <w:rFonts w:ascii="Garamond" w:hAnsi="Garamond"/>
          <w:color w:val="000000" w:themeColor="text1"/>
          <w:sz w:val="22"/>
          <w:szCs w:val="22"/>
        </w:rPr>
        <w:t xml:space="preserve"> </w:t>
      </w:r>
      <w:r w:rsidR="00177FF1">
        <w:rPr>
          <w:rFonts w:ascii="Garamond" w:hAnsi="Garamond"/>
          <w:color w:val="000000" w:themeColor="text1"/>
          <w:sz w:val="22"/>
          <w:szCs w:val="22"/>
        </w:rPr>
        <w:t xml:space="preserve">undergoing a recapitulation </w:t>
      </w:r>
      <w:r w:rsidR="00FC02CA">
        <w:rPr>
          <w:rFonts w:ascii="Garamond" w:hAnsi="Garamond"/>
          <w:color w:val="000000" w:themeColor="text1"/>
          <w:sz w:val="22"/>
          <w:szCs w:val="22"/>
        </w:rPr>
        <w:t xml:space="preserve">of an era </w:t>
      </w:r>
      <w:r w:rsidR="00185CF3">
        <w:rPr>
          <w:rFonts w:ascii="Garamond" w:hAnsi="Garamond"/>
          <w:color w:val="000000" w:themeColor="text1"/>
          <w:sz w:val="22"/>
          <w:szCs w:val="22"/>
        </w:rPr>
        <w:t>labelled</w:t>
      </w:r>
      <w:r w:rsidR="00177FF1">
        <w:rPr>
          <w:rFonts w:ascii="Garamond" w:hAnsi="Garamond"/>
          <w:color w:val="000000" w:themeColor="text1"/>
          <w:sz w:val="22"/>
          <w:szCs w:val="22"/>
        </w:rPr>
        <w:t xml:space="preserve"> </w:t>
      </w:r>
      <w:r w:rsidR="00FC02CA">
        <w:rPr>
          <w:rFonts w:ascii="Garamond" w:hAnsi="Garamond"/>
          <w:i/>
          <w:iCs/>
          <w:color w:val="000000" w:themeColor="text1"/>
          <w:sz w:val="22"/>
          <w:szCs w:val="22"/>
        </w:rPr>
        <w:t>Maximal</w:t>
      </w:r>
      <w:r w:rsidR="00177FF1" w:rsidRPr="005C4D2C">
        <w:rPr>
          <w:rFonts w:ascii="Garamond" w:hAnsi="Garamond"/>
          <w:i/>
          <w:iCs/>
          <w:color w:val="000000" w:themeColor="text1"/>
          <w:sz w:val="22"/>
          <w:szCs w:val="22"/>
        </w:rPr>
        <w:t xml:space="preserve"> </w:t>
      </w:r>
      <w:r w:rsidR="00FC02CA">
        <w:rPr>
          <w:rFonts w:ascii="Garamond" w:hAnsi="Garamond"/>
          <w:i/>
          <w:iCs/>
          <w:color w:val="000000" w:themeColor="text1"/>
          <w:sz w:val="22"/>
          <w:szCs w:val="22"/>
        </w:rPr>
        <w:t>C</w:t>
      </w:r>
      <w:r w:rsidR="00177FF1" w:rsidRPr="005C4D2C">
        <w:rPr>
          <w:rFonts w:ascii="Garamond" w:hAnsi="Garamond"/>
          <w:i/>
          <w:iCs/>
          <w:color w:val="000000" w:themeColor="text1"/>
          <w:sz w:val="22"/>
          <w:szCs w:val="22"/>
        </w:rPr>
        <w:t>apitalism</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 xml:space="preserve">centred around </w:t>
      </w:r>
      <w:r w:rsidR="00177FF1">
        <w:rPr>
          <w:rFonts w:ascii="Garamond" w:hAnsi="Garamond"/>
          <w:color w:val="000000" w:themeColor="text1"/>
          <w:sz w:val="22"/>
          <w:szCs w:val="22"/>
        </w:rPr>
        <w:t xml:space="preserve">April 1985. This involved complete immersion in global media from the period, assisted by magneto-limbic stimulations for increased emotional engagement (Rhea was sceptical about the approach and considered Neikea’s </w:t>
      </w:r>
      <w:r w:rsidR="00141C62">
        <w:rPr>
          <w:rFonts w:ascii="Garamond" w:hAnsi="Garamond"/>
          <w:color w:val="000000" w:themeColor="text1"/>
          <w:sz w:val="22"/>
          <w:szCs w:val="22"/>
        </w:rPr>
        <w:t>symptoms</w:t>
      </w:r>
      <w:r w:rsidR="00177FF1">
        <w:rPr>
          <w:rFonts w:ascii="Garamond" w:hAnsi="Garamond"/>
          <w:color w:val="000000" w:themeColor="text1"/>
          <w:sz w:val="22"/>
          <w:szCs w:val="22"/>
        </w:rPr>
        <w:t xml:space="preserve"> a mere s</w:t>
      </w:r>
      <w:r w:rsidR="00177FF1" w:rsidRPr="00E04286">
        <w:rPr>
          <w:rFonts w:ascii="Garamond" w:hAnsi="Garamond"/>
          <w:color w:val="000000" w:themeColor="text1"/>
          <w:sz w:val="22"/>
          <w:szCs w:val="22"/>
        </w:rPr>
        <w:t>equala</w:t>
      </w:r>
      <w:r w:rsidR="00177FF1">
        <w:rPr>
          <w:rFonts w:ascii="Garamond" w:hAnsi="Garamond"/>
          <w:color w:val="000000" w:themeColor="text1"/>
          <w:sz w:val="22"/>
          <w:szCs w:val="22"/>
        </w:rPr>
        <w:t xml:space="preserve">, but she had no choice according to the Federal Health Statutes). And so, </w:t>
      </w:r>
      <w:r w:rsidR="00185CF3">
        <w:rPr>
          <w:rFonts w:ascii="Garamond" w:hAnsi="Garamond"/>
          <w:color w:val="000000" w:themeColor="text1"/>
          <w:sz w:val="22"/>
          <w:szCs w:val="22"/>
        </w:rPr>
        <w:t xml:space="preserve">following their coital breakfast </w:t>
      </w:r>
      <w:r w:rsidR="00177FF1" w:rsidRPr="006F74D9">
        <w:rPr>
          <w:rFonts w:ascii="Garamond" w:hAnsi="Garamond"/>
          <w:color w:val="000000" w:themeColor="text1"/>
          <w:sz w:val="22"/>
          <w:szCs w:val="22"/>
        </w:rPr>
        <w:t xml:space="preserve">Neikea </w:t>
      </w:r>
      <w:r w:rsidR="00177FF1">
        <w:rPr>
          <w:rFonts w:ascii="Garamond" w:hAnsi="Garamond"/>
          <w:color w:val="000000" w:themeColor="text1"/>
          <w:sz w:val="22"/>
          <w:szCs w:val="22"/>
        </w:rPr>
        <w:t>lay in bed watching</w:t>
      </w:r>
      <w:r w:rsidR="00010878">
        <w:rPr>
          <w:rFonts w:ascii="Garamond" w:hAnsi="Garamond"/>
          <w:color w:val="000000" w:themeColor="text1"/>
          <w:sz w:val="22"/>
          <w:szCs w:val="22"/>
        </w:rPr>
        <w:t xml:space="preserve"> </w:t>
      </w:r>
      <w:r w:rsidR="00177FF1">
        <w:rPr>
          <w:rFonts w:ascii="Garamond" w:hAnsi="Garamond"/>
          <w:color w:val="000000" w:themeColor="text1"/>
          <w:sz w:val="22"/>
          <w:szCs w:val="22"/>
        </w:rPr>
        <w:t>the hit charity single “</w:t>
      </w:r>
      <w:r w:rsidR="00177FF1" w:rsidRPr="00F15029">
        <w:rPr>
          <w:rFonts w:ascii="Garamond" w:hAnsi="Garamond"/>
          <w:color w:val="000000" w:themeColor="text1"/>
          <w:sz w:val="22"/>
          <w:szCs w:val="22"/>
        </w:rPr>
        <w:t>We Are The World</w:t>
      </w:r>
      <w:r w:rsidR="00177FF1">
        <w:rPr>
          <w:rFonts w:ascii="Garamond" w:hAnsi="Garamond"/>
          <w:color w:val="000000" w:themeColor="text1"/>
          <w:sz w:val="22"/>
          <w:szCs w:val="22"/>
        </w:rPr>
        <w:t>”</w:t>
      </w:r>
      <w:r w:rsidR="001D2521">
        <w:rPr>
          <w:rFonts w:ascii="Garamond" w:hAnsi="Garamond"/>
          <w:color w:val="000000" w:themeColor="text1"/>
          <w:sz w:val="22"/>
          <w:szCs w:val="22"/>
        </w:rPr>
        <w:t>. Her</w:t>
      </w:r>
      <w:r w:rsidR="00685B16">
        <w:rPr>
          <w:rFonts w:ascii="Garamond" w:hAnsi="Garamond"/>
          <w:color w:val="000000" w:themeColor="text1"/>
          <w:sz w:val="22"/>
          <w:szCs w:val="22"/>
        </w:rPr>
        <w:t xml:space="preserve"> </w:t>
      </w:r>
      <w:r w:rsidR="00FC6046">
        <w:rPr>
          <w:rFonts w:ascii="Garamond" w:hAnsi="Garamond"/>
          <w:color w:val="000000" w:themeColor="text1"/>
          <w:sz w:val="22"/>
          <w:szCs w:val="22"/>
        </w:rPr>
        <w:t>lip</w:t>
      </w:r>
      <w:r w:rsidR="006E7169">
        <w:rPr>
          <w:rFonts w:ascii="Garamond" w:hAnsi="Garamond"/>
          <w:color w:val="000000" w:themeColor="text1"/>
          <w:sz w:val="22"/>
          <w:szCs w:val="22"/>
        </w:rPr>
        <w:t xml:space="preserve">s </w:t>
      </w:r>
      <w:r w:rsidR="001D2521">
        <w:rPr>
          <w:rFonts w:ascii="Garamond" w:hAnsi="Garamond"/>
          <w:color w:val="000000" w:themeColor="text1"/>
          <w:sz w:val="22"/>
          <w:szCs w:val="22"/>
        </w:rPr>
        <w:t>spasmed</w:t>
      </w:r>
      <w:r w:rsidR="00685B16">
        <w:rPr>
          <w:rFonts w:ascii="Garamond" w:hAnsi="Garamond"/>
          <w:color w:val="000000" w:themeColor="text1"/>
          <w:sz w:val="22"/>
          <w:szCs w:val="22"/>
        </w:rPr>
        <w:t xml:space="preserve"> like a newborn</w:t>
      </w:r>
      <w:r w:rsidR="001D2521">
        <w:rPr>
          <w:rFonts w:ascii="Garamond" w:hAnsi="Garamond"/>
          <w:color w:val="000000" w:themeColor="text1"/>
          <w:sz w:val="22"/>
          <w:szCs w:val="22"/>
        </w:rPr>
        <w:t>, false smiles and frowns</w:t>
      </w:r>
      <w:r w:rsidR="004C0DC0">
        <w:rPr>
          <w:rFonts w:ascii="Garamond" w:hAnsi="Garamond"/>
          <w:color w:val="000000" w:themeColor="text1"/>
          <w:sz w:val="22"/>
          <w:szCs w:val="22"/>
        </w:rPr>
        <w:t xml:space="preserve"> falling like bursts of thunder</w:t>
      </w:r>
      <w:r w:rsidR="001D2521">
        <w:rPr>
          <w:rFonts w:ascii="Garamond" w:hAnsi="Garamond"/>
          <w:color w:val="000000" w:themeColor="text1"/>
          <w:sz w:val="22"/>
          <w:szCs w:val="22"/>
        </w:rPr>
        <w:t>,</w:t>
      </w:r>
      <w:r w:rsidR="004C0DC0">
        <w:rPr>
          <w:rFonts w:ascii="Garamond" w:hAnsi="Garamond"/>
          <w:color w:val="000000" w:themeColor="text1"/>
          <w:sz w:val="22"/>
          <w:szCs w:val="22"/>
        </w:rPr>
        <w:t xml:space="preserve"> with</w:t>
      </w:r>
      <w:r w:rsidR="001D2521">
        <w:rPr>
          <w:rFonts w:ascii="Garamond" w:hAnsi="Garamond"/>
          <w:color w:val="000000" w:themeColor="text1"/>
          <w:sz w:val="22"/>
          <w:szCs w:val="22"/>
        </w:rPr>
        <w:t xml:space="preserve"> her arms abducting backwards with the Moro reflex</w:t>
      </w:r>
      <w:r w:rsidR="00685B16">
        <w:rPr>
          <w:rFonts w:ascii="Garamond" w:hAnsi="Garamond"/>
          <w:color w:val="000000" w:themeColor="text1"/>
          <w:sz w:val="22"/>
          <w:szCs w:val="22"/>
        </w:rPr>
        <w:t>.</w:t>
      </w:r>
    </w:p>
    <w:p w14:paraId="229A2641" w14:textId="694DB1BF"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It was a Weekend for Quentin and with the four days he planned to visit Ragnor</w:t>
      </w:r>
      <w:r w:rsidR="008110C5">
        <w:rPr>
          <w:rFonts w:ascii="Garamond" w:hAnsi="Garamond"/>
          <w:color w:val="000000" w:themeColor="text1"/>
          <w:sz w:val="22"/>
          <w:szCs w:val="22"/>
        </w:rPr>
        <w:t xml:space="preserve"> on the Isle of Rum</w:t>
      </w:r>
      <w:r>
        <w:rPr>
          <w:rFonts w:ascii="Garamond" w:hAnsi="Garamond"/>
          <w:color w:val="000000" w:themeColor="text1"/>
          <w:sz w:val="22"/>
          <w:szCs w:val="22"/>
        </w:rPr>
        <w:t xml:space="preserve">. He rehearsed his trip </w:t>
      </w:r>
      <w:r w:rsidR="00B500F9">
        <w:rPr>
          <w:rFonts w:ascii="Garamond" w:hAnsi="Garamond"/>
          <w:color w:val="000000" w:themeColor="text1"/>
          <w:sz w:val="22"/>
          <w:szCs w:val="22"/>
        </w:rPr>
        <w:t>by</w:t>
      </w:r>
      <w:r>
        <w:rPr>
          <w:rFonts w:ascii="Garamond" w:hAnsi="Garamond"/>
          <w:color w:val="000000" w:themeColor="text1"/>
          <w:sz w:val="22"/>
          <w:szCs w:val="22"/>
        </w:rPr>
        <w:t xml:space="preserve"> practicing </w:t>
      </w:r>
      <w:r w:rsidR="00FC02CA">
        <w:rPr>
          <w:rFonts w:ascii="Garamond" w:hAnsi="Garamond"/>
          <w:color w:val="000000" w:themeColor="text1"/>
          <w:sz w:val="22"/>
          <w:szCs w:val="22"/>
        </w:rPr>
        <w:t>incidental Zoner banter</w:t>
      </w:r>
      <w:r>
        <w:rPr>
          <w:rFonts w:ascii="Garamond" w:hAnsi="Garamond"/>
          <w:color w:val="000000" w:themeColor="text1"/>
          <w:sz w:val="22"/>
          <w:szCs w:val="22"/>
        </w:rPr>
        <w:t xml:space="preserve">, </w:t>
      </w:r>
      <w:r w:rsidR="008D30E3">
        <w:rPr>
          <w:rFonts w:ascii="Garamond" w:hAnsi="Garamond"/>
          <w:color w:val="000000" w:themeColor="text1"/>
          <w:sz w:val="22"/>
          <w:szCs w:val="22"/>
        </w:rPr>
        <w:t>in case he had the misfortune to talk to anyone</w:t>
      </w:r>
      <w:r>
        <w:rPr>
          <w:rFonts w:ascii="Garamond" w:hAnsi="Garamond"/>
          <w:color w:val="000000" w:themeColor="text1"/>
          <w:sz w:val="22"/>
          <w:szCs w:val="22"/>
        </w:rPr>
        <w:t>.</w:t>
      </w:r>
    </w:p>
    <w:p w14:paraId="0EBA5665" w14:textId="47F28419"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After about an hour a stream of bloody</w:t>
      </w:r>
      <w:r w:rsidR="002F67EA">
        <w:rPr>
          <w:rFonts w:ascii="Garamond" w:hAnsi="Garamond"/>
          <w:color w:val="000000" w:themeColor="text1"/>
          <w:sz w:val="22"/>
          <w:szCs w:val="22"/>
        </w:rPr>
        <w:t xml:space="preserve"> </w:t>
      </w:r>
      <w:r>
        <w:rPr>
          <w:rFonts w:ascii="Garamond" w:hAnsi="Garamond"/>
          <w:color w:val="000000" w:themeColor="text1"/>
          <w:sz w:val="22"/>
          <w:szCs w:val="22"/>
        </w:rPr>
        <w:t xml:space="preserve">saliva indicated </w:t>
      </w:r>
      <w:r w:rsidRPr="00336055">
        <w:rPr>
          <w:rFonts w:ascii="Garamond" w:hAnsi="Garamond"/>
          <w:color w:val="000000" w:themeColor="text1"/>
          <w:sz w:val="22"/>
          <w:szCs w:val="22"/>
        </w:rPr>
        <w:t xml:space="preserve">Neikea </w:t>
      </w:r>
      <w:r>
        <w:rPr>
          <w:rFonts w:ascii="Garamond" w:hAnsi="Garamond"/>
          <w:color w:val="000000" w:themeColor="text1"/>
          <w:sz w:val="22"/>
          <w:szCs w:val="22"/>
        </w:rPr>
        <w:t xml:space="preserve">had endured enough and Quentin removed her visor. </w:t>
      </w:r>
      <w:r w:rsidR="00536E8F">
        <w:rPr>
          <w:rFonts w:ascii="Garamond" w:hAnsi="Garamond"/>
          <w:color w:val="000000" w:themeColor="text1"/>
          <w:sz w:val="22"/>
          <w:szCs w:val="22"/>
        </w:rPr>
        <w:t>He</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announced he </w:t>
      </w:r>
      <w:r w:rsidRPr="00AF2203">
        <w:rPr>
          <w:rFonts w:ascii="Garamond" w:hAnsi="Garamond"/>
          <w:color w:val="000000" w:themeColor="text1"/>
          <w:sz w:val="22"/>
          <w:szCs w:val="22"/>
        </w:rPr>
        <w:t xml:space="preserve">would travel to Rum and visit </w:t>
      </w:r>
      <w:r w:rsidRPr="00C91F2E">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2F67EA">
        <w:rPr>
          <w:rFonts w:ascii="Garamond" w:hAnsi="Garamond"/>
          <w:color w:val="000000" w:themeColor="text1"/>
          <w:sz w:val="22"/>
          <w:szCs w:val="22"/>
        </w:rPr>
        <w:t xml:space="preserve">Through tear-streaked eyes </w:t>
      </w:r>
      <w:r w:rsidRPr="00881CF6">
        <w:rPr>
          <w:rFonts w:ascii="Garamond" w:hAnsi="Garamond"/>
          <w:color w:val="000000" w:themeColor="text1"/>
          <w:sz w:val="22"/>
          <w:szCs w:val="22"/>
        </w:rPr>
        <w:t xml:space="preserve">Neikea </w:t>
      </w:r>
      <w:r w:rsidRPr="00AF2203">
        <w:rPr>
          <w:rFonts w:ascii="Garamond" w:hAnsi="Garamond"/>
          <w:color w:val="000000" w:themeColor="text1"/>
          <w:sz w:val="22"/>
          <w:szCs w:val="22"/>
        </w:rPr>
        <w:t>said he was crazy to undertake such a long journey to aid a barely remembered friend,</w:t>
      </w:r>
      <w:r>
        <w:rPr>
          <w:rFonts w:ascii="Garamond" w:hAnsi="Garamond"/>
          <w:color w:val="000000" w:themeColor="text1"/>
          <w:sz w:val="22"/>
          <w:szCs w:val="22"/>
        </w:rPr>
        <w:t xml:space="preserve"> </w:t>
      </w:r>
      <w:r w:rsidR="00C94F37">
        <w:rPr>
          <w:rFonts w:ascii="Garamond" w:hAnsi="Garamond"/>
          <w:color w:val="000000" w:themeColor="text1"/>
          <w:sz w:val="22"/>
          <w:szCs w:val="22"/>
        </w:rPr>
        <w:t xml:space="preserve">reminding </w:t>
      </w:r>
      <w:r w:rsidRPr="00AF2203">
        <w:rPr>
          <w:rFonts w:ascii="Garamond" w:hAnsi="Garamond"/>
          <w:color w:val="000000" w:themeColor="text1"/>
          <w:sz w:val="22"/>
          <w:szCs w:val="22"/>
        </w:rPr>
        <w:t>him that Honzing were a cult</w:t>
      </w:r>
      <w:r w:rsidR="002F67EA">
        <w:rPr>
          <w:rFonts w:ascii="Garamond" w:hAnsi="Garamond"/>
          <w:color w:val="000000" w:themeColor="text1"/>
          <w:sz w:val="22"/>
          <w:szCs w:val="22"/>
        </w:rPr>
        <w:t xml:space="preserve"> promulgating a theory of</w:t>
      </w:r>
      <w:r w:rsidR="007F18C9">
        <w:rPr>
          <w:rFonts w:ascii="Garamond" w:hAnsi="Garamond"/>
          <w:color w:val="000000" w:themeColor="text1"/>
          <w:sz w:val="22"/>
          <w:szCs w:val="22"/>
        </w:rPr>
        <w:t xml:space="preserve"> alien mind control</w:t>
      </w:r>
      <w:r w:rsidRPr="00AF2203">
        <w:rPr>
          <w:rFonts w:ascii="Garamond" w:hAnsi="Garamond"/>
          <w:color w:val="000000" w:themeColor="text1"/>
          <w:sz w:val="22"/>
          <w:szCs w:val="22"/>
        </w:rPr>
        <w:t xml:space="preserve">. </w:t>
      </w:r>
      <w:r w:rsidR="007F18C9" w:rsidRPr="007F18C9">
        <w:rPr>
          <w:rFonts w:ascii="Garamond" w:hAnsi="Garamond"/>
          <w:color w:val="000000" w:themeColor="text1"/>
          <w:sz w:val="22"/>
          <w:szCs w:val="22"/>
        </w:rPr>
        <w:t xml:space="preserve">Neikea </w:t>
      </w:r>
      <w:r w:rsidRPr="00AF2203">
        <w:rPr>
          <w:rFonts w:ascii="Garamond" w:hAnsi="Garamond"/>
          <w:color w:val="000000" w:themeColor="text1"/>
          <w:sz w:val="22"/>
          <w:szCs w:val="22"/>
        </w:rPr>
        <w:t xml:space="preserve">had planned to spend the day in the botanical gardens </w:t>
      </w:r>
      <w:r w:rsidR="00665D2F">
        <w:rPr>
          <w:rFonts w:ascii="Garamond" w:hAnsi="Garamond"/>
          <w:color w:val="000000" w:themeColor="text1"/>
          <w:sz w:val="22"/>
          <w:szCs w:val="22"/>
        </w:rPr>
        <w:t xml:space="preserve">educating </w:t>
      </w:r>
      <w:r w:rsidRPr="00AF2203">
        <w:rPr>
          <w:rFonts w:ascii="Garamond" w:hAnsi="Garamond"/>
          <w:color w:val="000000" w:themeColor="text1"/>
          <w:sz w:val="22"/>
          <w:szCs w:val="22"/>
        </w:rPr>
        <w:t>the gardening bots</w:t>
      </w:r>
      <w:r w:rsidR="00665D2F">
        <w:rPr>
          <w:rFonts w:ascii="Garamond" w:hAnsi="Garamond"/>
          <w:color w:val="000000" w:themeColor="text1"/>
          <w:sz w:val="22"/>
          <w:szCs w:val="22"/>
        </w:rPr>
        <w:t xml:space="preserve"> in matters of aesthetic taste</w:t>
      </w:r>
      <w:r w:rsidR="007F18C9">
        <w:rPr>
          <w:rFonts w:ascii="Garamond" w:hAnsi="Garamond"/>
          <w:color w:val="000000" w:themeColor="text1"/>
          <w:sz w:val="22"/>
          <w:szCs w:val="22"/>
        </w:rPr>
        <w:t xml:space="preserve">, </w:t>
      </w:r>
      <w:r w:rsidR="007F18C9">
        <w:rPr>
          <w:rFonts w:ascii="Garamond" w:hAnsi="Garamond"/>
          <w:color w:val="000000" w:themeColor="text1"/>
          <w:sz w:val="22"/>
          <w:szCs w:val="22"/>
        </w:rPr>
        <w:lastRenderedPageBreak/>
        <w:t>b</w:t>
      </w:r>
      <w:r w:rsidRPr="00AF2203">
        <w:rPr>
          <w:rFonts w:ascii="Garamond" w:hAnsi="Garamond"/>
          <w:color w:val="000000" w:themeColor="text1"/>
          <w:sz w:val="22"/>
          <w:szCs w:val="22"/>
        </w:rPr>
        <w:t xml:space="preserve">ut Quentin was </w:t>
      </w:r>
      <w:proofErr w:type="spellStart"/>
      <w:r w:rsidRPr="00AF2203">
        <w:rPr>
          <w:rFonts w:ascii="Garamond" w:hAnsi="Garamond"/>
          <w:color w:val="000000" w:themeColor="text1"/>
          <w:sz w:val="22"/>
          <w:szCs w:val="22"/>
        </w:rPr>
        <w:t>unswayed</w:t>
      </w:r>
      <w:proofErr w:type="spellEnd"/>
      <w:r w:rsidRPr="00AF2203">
        <w:rPr>
          <w:rFonts w:ascii="Garamond" w:hAnsi="Garamond"/>
          <w:color w:val="000000" w:themeColor="text1"/>
          <w:sz w:val="22"/>
          <w:szCs w:val="22"/>
        </w:rPr>
        <w:t xml:space="preserve"> and a quarrel soon arose that shared the atmosphere with</w:t>
      </w:r>
      <w:r w:rsidR="00DB3816">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w:t>
      </w:r>
      <w:r w:rsidR="00523CF9">
        <w:rPr>
          <w:rFonts w:ascii="Garamond" w:hAnsi="Garamond"/>
          <w:color w:val="000000" w:themeColor="text1"/>
          <w:sz w:val="22"/>
          <w:szCs w:val="22"/>
        </w:rPr>
        <w:t xml:space="preserve">scent of </w:t>
      </w:r>
      <w:r>
        <w:rPr>
          <w:rFonts w:ascii="Garamond" w:hAnsi="Garamond"/>
          <w:color w:val="000000" w:themeColor="text1"/>
          <w:sz w:val="22"/>
          <w:szCs w:val="22"/>
        </w:rPr>
        <w:t>edelweiss</w:t>
      </w:r>
      <w:r w:rsidRPr="00AF2203">
        <w:rPr>
          <w:rFonts w:ascii="Garamond" w:hAnsi="Garamond"/>
          <w:color w:val="000000" w:themeColor="text1"/>
          <w:sz w:val="22"/>
          <w:szCs w:val="22"/>
        </w:rPr>
        <w:t xml:space="preserve">. </w:t>
      </w:r>
    </w:p>
    <w:p w14:paraId="1D911ECF" w14:textId="4B0BFF4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so it was in bad temper that they prepared to leave. Quentin wore an inflatable </w:t>
      </w:r>
      <w:r>
        <w:rPr>
          <w:rFonts w:ascii="Garamond" w:hAnsi="Garamond"/>
          <w:color w:val="000000" w:themeColor="text1"/>
          <w:sz w:val="22"/>
          <w:szCs w:val="22"/>
        </w:rPr>
        <w:t xml:space="preserve">metallic film </w:t>
      </w:r>
      <w:r w:rsidRPr="00AF2203">
        <w:rPr>
          <w:rFonts w:ascii="Garamond" w:hAnsi="Garamond"/>
          <w:color w:val="000000" w:themeColor="text1"/>
          <w:sz w:val="22"/>
          <w:szCs w:val="22"/>
        </w:rPr>
        <w:t>anorak, custom</w:t>
      </w:r>
      <w:r>
        <w:rPr>
          <w:rFonts w:ascii="Garamond" w:hAnsi="Garamond"/>
          <w:color w:val="000000" w:themeColor="text1"/>
          <w:sz w:val="22"/>
          <w:szCs w:val="22"/>
        </w:rPr>
        <w:t>-</w:t>
      </w:r>
      <w:r w:rsidRPr="00AF2203">
        <w:rPr>
          <w:rFonts w:ascii="Garamond" w:hAnsi="Garamond"/>
          <w:color w:val="000000" w:themeColor="text1"/>
          <w:sz w:val="22"/>
          <w:szCs w:val="22"/>
        </w:rPr>
        <w:t xml:space="preserve">made with no threads, branded at the nape with the </w:t>
      </w:r>
      <w:r w:rsidRPr="00AF2203">
        <w:rPr>
          <w:rFonts w:ascii="Garamond" w:hAnsi="Garamond"/>
          <w:i/>
          <w:color w:val="000000" w:themeColor="text1"/>
          <w:sz w:val="22"/>
          <w:szCs w:val="22"/>
        </w:rPr>
        <w:t>Kali</w:t>
      </w:r>
      <w:r w:rsidRPr="00AF2203">
        <w:rPr>
          <w:rFonts w:ascii="Garamond" w:hAnsi="Garamond"/>
          <w:color w:val="000000" w:themeColor="text1"/>
          <w:sz w:val="22"/>
          <w:szCs w:val="22"/>
        </w:rPr>
        <w:t xml:space="preserve"> logo and matching Neikea’s except his had a light blue hood and hers one of rose pink</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algae hat had been composted, Neikea complaining that it smelt </w:t>
      </w:r>
      <w:r w:rsidR="0084206A">
        <w:rPr>
          <w:rFonts w:ascii="Garamond" w:hAnsi="Garamond"/>
          <w:color w:val="000000" w:themeColor="text1"/>
          <w:sz w:val="22"/>
          <w:szCs w:val="22"/>
        </w:rPr>
        <w:t>of</w:t>
      </w:r>
      <w:r w:rsidRPr="00AF2203">
        <w:rPr>
          <w:rFonts w:ascii="Garamond" w:hAnsi="Garamond"/>
          <w:color w:val="000000" w:themeColor="text1"/>
          <w:sz w:val="22"/>
          <w:szCs w:val="22"/>
        </w:rPr>
        <w:t xml:space="preserve"> wet dog</w:t>
      </w:r>
      <w:r>
        <w:rPr>
          <w:rFonts w:ascii="Garamond" w:hAnsi="Garamond"/>
          <w:color w:val="000000" w:themeColor="text1"/>
          <w:sz w:val="22"/>
          <w:szCs w:val="22"/>
        </w:rPr>
        <w:t>)</w:t>
      </w:r>
      <w:r w:rsidRPr="00AF2203">
        <w:rPr>
          <w:rFonts w:ascii="Garamond" w:hAnsi="Garamond"/>
          <w:color w:val="000000" w:themeColor="text1"/>
          <w:sz w:val="22"/>
          <w:szCs w:val="22"/>
        </w:rPr>
        <w:t>.</w:t>
      </w:r>
    </w:p>
    <w:p w14:paraId="6357B4ED" w14:textId="0656F6B6"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island of Rum was outside the </w:t>
      </w:r>
      <w:r>
        <w:rPr>
          <w:rFonts w:ascii="Garamond" w:hAnsi="Garamond"/>
          <w:color w:val="000000" w:themeColor="text1"/>
          <w:sz w:val="22"/>
          <w:szCs w:val="22"/>
        </w:rPr>
        <w:t>F</w:t>
      </w:r>
      <w:r w:rsidRPr="00AF2203">
        <w:rPr>
          <w:rFonts w:ascii="Garamond" w:hAnsi="Garamond"/>
          <w:color w:val="000000" w:themeColor="text1"/>
          <w:sz w:val="22"/>
          <w:szCs w:val="22"/>
        </w:rPr>
        <w:t>ede</w:t>
      </w:r>
      <w:r>
        <w:rPr>
          <w:rFonts w:ascii="Garamond" w:hAnsi="Garamond"/>
          <w:color w:val="000000" w:themeColor="text1"/>
          <w:sz w:val="22"/>
          <w:szCs w:val="22"/>
        </w:rPr>
        <w:t xml:space="preserve">ration and beyond the </w:t>
      </w:r>
      <w:r w:rsidR="00850C0C">
        <w:rPr>
          <w:rFonts w:ascii="Garamond" w:hAnsi="Garamond"/>
          <w:color w:val="000000" w:themeColor="text1"/>
          <w:sz w:val="22"/>
          <w:szCs w:val="22"/>
        </w:rPr>
        <w:t xml:space="preserve">Preterite </w:t>
      </w:r>
      <w:r>
        <w:rPr>
          <w:rFonts w:ascii="Garamond" w:hAnsi="Garamond"/>
          <w:color w:val="000000" w:themeColor="text1"/>
          <w:sz w:val="22"/>
          <w:szCs w:val="22"/>
        </w:rPr>
        <w:t>Zone. T</w:t>
      </w:r>
      <w:r w:rsidRPr="00AF2203">
        <w:rPr>
          <w:rFonts w:ascii="Garamond" w:hAnsi="Garamond"/>
          <w:color w:val="000000" w:themeColor="text1"/>
          <w:sz w:val="22"/>
          <w:szCs w:val="22"/>
        </w:rPr>
        <w:t xml:space="preserve">here would be </w:t>
      </w:r>
      <w:r>
        <w:rPr>
          <w:rFonts w:ascii="Garamond" w:hAnsi="Garamond"/>
          <w:color w:val="000000" w:themeColor="text1"/>
          <w:sz w:val="22"/>
          <w:szCs w:val="22"/>
        </w:rPr>
        <w:t>less reliable</w:t>
      </w:r>
      <w:r w:rsidRPr="00AF2203">
        <w:rPr>
          <w:rFonts w:ascii="Garamond" w:hAnsi="Garamond"/>
          <w:color w:val="000000" w:themeColor="text1"/>
          <w:sz w:val="22"/>
          <w:szCs w:val="22"/>
        </w:rPr>
        <w:t xml:space="preserve"> connectivity to the orbit</w:t>
      </w:r>
      <w:r>
        <w:rPr>
          <w:rFonts w:ascii="Garamond" w:hAnsi="Garamond"/>
          <w:color w:val="000000" w:themeColor="text1"/>
          <w:sz w:val="22"/>
          <w:szCs w:val="22"/>
        </w:rPr>
        <w:t xml:space="preserve">al </w:t>
      </w:r>
      <w:r w:rsidRPr="000562DA">
        <w:rPr>
          <w:rFonts w:ascii="Garamond" w:hAnsi="Garamond"/>
          <w:color w:val="000000" w:themeColor="text1"/>
          <w:sz w:val="22"/>
          <w:szCs w:val="22"/>
        </w:rPr>
        <w:t>servers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Quentin packed </w:t>
      </w:r>
      <w:r w:rsidR="00AA0694">
        <w:rPr>
          <w:rFonts w:ascii="Garamond" w:hAnsi="Garamond"/>
          <w:color w:val="000000" w:themeColor="text1"/>
          <w:sz w:val="22"/>
          <w:szCs w:val="22"/>
        </w:rPr>
        <w:t>a few blocks of hardware</w:t>
      </w:r>
      <w:r w:rsidRPr="00AF2203">
        <w:rPr>
          <w:rFonts w:ascii="Garamond" w:hAnsi="Garamond"/>
          <w:color w:val="000000" w:themeColor="text1"/>
          <w:sz w:val="22"/>
          <w:szCs w:val="22"/>
        </w:rPr>
        <w:t xml:space="preserve"> to ensure a safe and comfortable trip</w:t>
      </w:r>
      <w:r w:rsidR="00AA0694">
        <w:rPr>
          <w:rFonts w:ascii="Garamond" w:hAnsi="Garamond"/>
          <w:color w:val="000000" w:themeColor="text1"/>
          <w:sz w:val="22"/>
          <w:szCs w:val="22"/>
        </w:rPr>
        <w:t xml:space="preserve"> (three small </w:t>
      </w:r>
      <w:r w:rsidR="005A72C4">
        <w:rPr>
          <w:rFonts w:ascii="Garamond" w:hAnsi="Garamond"/>
          <w:color w:val="000000" w:themeColor="text1"/>
          <w:sz w:val="22"/>
          <w:szCs w:val="22"/>
        </w:rPr>
        <w:t>beige</w:t>
      </w:r>
      <w:r w:rsidR="00AA0694">
        <w:rPr>
          <w:rFonts w:ascii="Garamond" w:hAnsi="Garamond"/>
          <w:color w:val="000000" w:themeColor="text1"/>
          <w:sz w:val="22"/>
          <w:szCs w:val="22"/>
        </w:rPr>
        <w:t xml:space="preserve"> </w:t>
      </w:r>
      <w:r w:rsidR="005A72C4">
        <w:rPr>
          <w:rFonts w:ascii="Garamond" w:hAnsi="Garamond"/>
          <w:color w:val="000000" w:themeColor="text1"/>
          <w:sz w:val="22"/>
          <w:szCs w:val="22"/>
        </w:rPr>
        <w:t>cuboids</w:t>
      </w:r>
      <w:r w:rsidR="00AA0694">
        <w:rPr>
          <w:rFonts w:ascii="Garamond" w:hAnsi="Garamond"/>
          <w:color w:val="000000" w:themeColor="text1"/>
          <w:sz w:val="22"/>
          <w:szCs w:val="22"/>
        </w:rPr>
        <w:t xml:space="preserve"> that he assumed contained food for him and electrical support equipment for his reality modulator)</w:t>
      </w:r>
      <w:r w:rsidRPr="00AF2203">
        <w:rPr>
          <w:rFonts w:ascii="Garamond" w:hAnsi="Garamond"/>
          <w:color w:val="000000" w:themeColor="text1"/>
          <w:sz w:val="22"/>
          <w:szCs w:val="22"/>
        </w:rPr>
        <w:t xml:space="preserve">. The gear weighed only a few kilos and was distributed efficiently in </w:t>
      </w:r>
      <w:r w:rsidR="001E0F03">
        <w:rPr>
          <w:rFonts w:ascii="Garamond" w:hAnsi="Garamond"/>
          <w:color w:val="000000" w:themeColor="text1"/>
          <w:sz w:val="22"/>
          <w:szCs w:val="22"/>
        </w:rPr>
        <w:t xml:space="preserve">the </w:t>
      </w:r>
      <w:r w:rsidR="005A72C4">
        <w:rPr>
          <w:rFonts w:ascii="Garamond" w:hAnsi="Garamond"/>
          <w:color w:val="000000" w:themeColor="text1"/>
          <w:sz w:val="22"/>
          <w:szCs w:val="22"/>
        </w:rPr>
        <w:t>flanks</w:t>
      </w:r>
      <w:r w:rsidR="001E0F03">
        <w:rPr>
          <w:rFonts w:ascii="Garamond" w:hAnsi="Garamond"/>
          <w:color w:val="000000" w:themeColor="text1"/>
          <w:sz w:val="22"/>
          <w:szCs w:val="22"/>
        </w:rPr>
        <w:t xml:space="preserve"> of his</w:t>
      </w:r>
      <w:r w:rsidRPr="00AF2203">
        <w:rPr>
          <w:rFonts w:ascii="Garamond" w:hAnsi="Garamond"/>
          <w:color w:val="000000" w:themeColor="text1"/>
          <w:sz w:val="22"/>
          <w:szCs w:val="22"/>
        </w:rPr>
        <w:t xml:space="preserve"> </w:t>
      </w:r>
      <w:r>
        <w:rPr>
          <w:rFonts w:ascii="Garamond" w:hAnsi="Garamond"/>
          <w:color w:val="000000" w:themeColor="text1"/>
          <w:sz w:val="22"/>
          <w:szCs w:val="22"/>
        </w:rPr>
        <w:t>pneumatic</w:t>
      </w:r>
      <w:r w:rsidRPr="00AF2203">
        <w:rPr>
          <w:rFonts w:ascii="Garamond" w:hAnsi="Garamond"/>
          <w:color w:val="000000" w:themeColor="text1"/>
          <w:sz w:val="22"/>
          <w:szCs w:val="22"/>
        </w:rPr>
        <w:t xml:space="preserve"> jacket.</w:t>
      </w:r>
    </w:p>
    <w:p w14:paraId="36C4DE1C" w14:textId="77777777" w:rsidR="00177FF1" w:rsidRPr="00AF2203" w:rsidRDefault="00177FF1" w:rsidP="00177FF1">
      <w:pPr>
        <w:ind w:firstLine="454"/>
        <w:jc w:val="both"/>
        <w:rPr>
          <w:rFonts w:ascii="Garamond" w:hAnsi="Garamond"/>
          <w:color w:val="000000" w:themeColor="text1"/>
          <w:sz w:val="22"/>
          <w:szCs w:val="22"/>
        </w:rPr>
      </w:pPr>
    </w:p>
    <w:p w14:paraId="3989B53C" w14:textId="7E18840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Twenty minutes later a shiny-black pointy-end-</w:t>
      </w:r>
      <w:r w:rsidR="00131657">
        <w:rPr>
          <w:rFonts w:ascii="Garamond" w:hAnsi="Garamond"/>
          <w:color w:val="000000" w:themeColor="text1"/>
          <w:sz w:val="22"/>
          <w:szCs w:val="22"/>
        </w:rPr>
        <w:t>down</w:t>
      </w:r>
      <w:r w:rsidRPr="00AF2203">
        <w:rPr>
          <w:rFonts w:ascii="Garamond" w:hAnsi="Garamond"/>
          <w:color w:val="000000" w:themeColor="text1"/>
          <w:sz w:val="22"/>
          <w:szCs w:val="22"/>
        </w:rPr>
        <w:t xml:space="preserve"> auto-taxi announced itself with Kali’s double-</w:t>
      </w:r>
      <w:proofErr w:type="spellStart"/>
      <w:r w:rsidRPr="00AF2203">
        <w:rPr>
          <w:rFonts w:ascii="Garamond" w:hAnsi="Garamond"/>
          <w:color w:val="000000" w:themeColor="text1"/>
          <w:sz w:val="22"/>
          <w:szCs w:val="22"/>
        </w:rPr>
        <w:t>helixed</w:t>
      </w:r>
      <w:proofErr w:type="spellEnd"/>
      <w:r w:rsidRPr="00AF2203">
        <w:rPr>
          <w:rFonts w:ascii="Garamond" w:hAnsi="Garamond"/>
          <w:color w:val="000000" w:themeColor="text1"/>
          <w:sz w:val="22"/>
          <w:szCs w:val="22"/>
        </w:rPr>
        <w:t xml:space="preserve"> </w:t>
      </w:r>
      <w:r>
        <w:rPr>
          <w:rFonts w:ascii="Garamond" w:hAnsi="Garamond"/>
          <w:color w:val="000000" w:themeColor="text1"/>
          <w:sz w:val="22"/>
          <w:szCs w:val="22"/>
        </w:rPr>
        <w:t>ident</w:t>
      </w:r>
      <w:r w:rsidRPr="00AF2203">
        <w:rPr>
          <w:rFonts w:ascii="Garamond" w:hAnsi="Garamond"/>
          <w:color w:val="000000" w:themeColor="text1"/>
          <w:sz w:val="22"/>
          <w:szCs w:val="22"/>
        </w:rPr>
        <w:t xml:space="preserve">. Quentin and Neikea ran through the November drizzle and entered the vehicle beneath a wing-door, welcomed by a laminar air film </w:t>
      </w:r>
      <w:r w:rsidR="007235CF">
        <w:rPr>
          <w:rFonts w:ascii="Garamond" w:hAnsi="Garamond"/>
          <w:color w:val="000000" w:themeColor="text1"/>
          <w:sz w:val="22"/>
          <w:szCs w:val="22"/>
        </w:rPr>
        <w:t>and infra-red burst</w:t>
      </w:r>
      <w:r w:rsidRPr="00AF2203">
        <w:rPr>
          <w:rFonts w:ascii="Garamond" w:hAnsi="Garamond"/>
          <w:color w:val="000000" w:themeColor="text1"/>
          <w:sz w:val="22"/>
          <w:szCs w:val="22"/>
        </w:rPr>
        <w:t xml:space="preserve">. A </w:t>
      </w:r>
      <w:r>
        <w:rPr>
          <w:rFonts w:ascii="Garamond" w:hAnsi="Garamond"/>
          <w:color w:val="000000" w:themeColor="text1"/>
          <w:sz w:val="22"/>
          <w:szCs w:val="22"/>
        </w:rPr>
        <w:t>brusque</w:t>
      </w:r>
      <w:r w:rsidRPr="00AF2203">
        <w:rPr>
          <w:rFonts w:ascii="Garamond" w:hAnsi="Garamond"/>
          <w:color w:val="000000" w:themeColor="text1"/>
          <w:sz w:val="22"/>
          <w:szCs w:val="22"/>
        </w:rPr>
        <w:t xml:space="preserve"> American voice </w:t>
      </w:r>
      <w:r w:rsidR="00443919">
        <w:rPr>
          <w:rFonts w:ascii="Garamond" w:hAnsi="Garamond"/>
          <w:color w:val="000000" w:themeColor="text1"/>
          <w:sz w:val="22"/>
          <w:szCs w:val="22"/>
        </w:rPr>
        <w:t>blundered</w:t>
      </w:r>
      <w:r w:rsidRPr="00AF2203">
        <w:rPr>
          <w:rFonts w:ascii="Garamond" w:hAnsi="Garamond"/>
          <w:color w:val="000000" w:themeColor="text1"/>
          <w:sz w:val="22"/>
          <w:szCs w:val="22"/>
        </w:rPr>
        <w:t>, “</w:t>
      </w:r>
      <w:r w:rsidRPr="00443919">
        <w:rPr>
          <w:rFonts w:ascii="Garamond" w:hAnsi="Garamond"/>
          <w:i/>
          <w:iCs/>
          <w:color w:val="000000" w:themeColor="text1"/>
          <w:sz w:val="22"/>
          <w:szCs w:val="22"/>
        </w:rPr>
        <w:t xml:space="preserve">Is it your desire to be taken to the </w:t>
      </w:r>
      <w:r w:rsidR="003B4C78">
        <w:rPr>
          <w:rFonts w:ascii="Garamond" w:hAnsi="Garamond"/>
          <w:i/>
          <w:iCs/>
          <w:color w:val="000000" w:themeColor="text1"/>
          <w:sz w:val="22"/>
          <w:szCs w:val="22"/>
        </w:rPr>
        <w:t>H</w:t>
      </w:r>
      <w:r w:rsidRPr="00443919">
        <w:rPr>
          <w:rFonts w:ascii="Garamond" w:hAnsi="Garamond"/>
          <w:i/>
          <w:iCs/>
          <w:color w:val="000000" w:themeColor="text1"/>
          <w:sz w:val="22"/>
          <w:szCs w:val="22"/>
        </w:rPr>
        <w:t>av-er-</w:t>
      </w:r>
      <w:proofErr w:type="spellStart"/>
      <w:r w:rsidRPr="00443919">
        <w:rPr>
          <w:rFonts w:ascii="Garamond" w:hAnsi="Garamond"/>
          <w:i/>
          <w:iCs/>
          <w:color w:val="000000" w:themeColor="text1"/>
          <w:sz w:val="22"/>
          <w:szCs w:val="22"/>
        </w:rPr>
        <w:t>ly</w:t>
      </w:r>
      <w:proofErr w:type="spellEnd"/>
      <w:r w:rsidRPr="00443919">
        <w:rPr>
          <w:rFonts w:ascii="Garamond" w:hAnsi="Garamond"/>
          <w:i/>
          <w:iCs/>
          <w:color w:val="000000" w:themeColor="text1"/>
          <w:sz w:val="22"/>
          <w:szCs w:val="22"/>
        </w:rPr>
        <w:t xml:space="preserve"> </w:t>
      </w:r>
      <w:r w:rsidR="003B4C78">
        <w:rPr>
          <w:rFonts w:ascii="Garamond" w:hAnsi="Garamond"/>
          <w:i/>
          <w:iCs/>
          <w:color w:val="000000" w:themeColor="text1"/>
          <w:sz w:val="22"/>
          <w:szCs w:val="22"/>
        </w:rPr>
        <w:t xml:space="preserve">transportation </w:t>
      </w:r>
      <w:r w:rsidR="003D1E61">
        <w:rPr>
          <w:rFonts w:ascii="Garamond" w:hAnsi="Garamond"/>
          <w:i/>
          <w:iCs/>
          <w:color w:val="000000" w:themeColor="text1"/>
          <w:sz w:val="22"/>
          <w:szCs w:val="22"/>
        </w:rPr>
        <w:t>interface</w:t>
      </w:r>
      <w:r w:rsidRPr="00AF2203">
        <w:rPr>
          <w:rFonts w:ascii="Garamond" w:hAnsi="Garamond"/>
          <w:color w:val="000000" w:themeColor="text1"/>
          <w:sz w:val="22"/>
          <w:szCs w:val="22"/>
        </w:rPr>
        <w:t>?”, to which Quentin replied in a matching voice, ‘</w:t>
      </w:r>
      <w:r w:rsidRPr="00AF2203">
        <w:rPr>
          <w:rFonts w:ascii="Garamond" w:hAnsi="Garamond"/>
          <w:i/>
          <w:iCs/>
          <w:color w:val="000000" w:themeColor="text1"/>
          <w:sz w:val="22"/>
          <w:szCs w:val="22"/>
        </w:rPr>
        <w:t>CONFIRMED</w:t>
      </w: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and the door closed.</w:t>
      </w:r>
    </w:p>
    <w:p w14:paraId="72FA8933" w14:textId="1A5F3933" w:rsidR="00177FF1" w:rsidRPr="00AF2203" w:rsidRDefault="009A21C2"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177FF1" w:rsidRPr="00AF2203">
        <w:rPr>
          <w:rFonts w:ascii="Garamond" w:hAnsi="Garamond"/>
          <w:color w:val="000000" w:themeColor="text1"/>
          <w:sz w:val="22"/>
          <w:szCs w:val="22"/>
        </w:rPr>
        <w:t xml:space="preserve"> </w:t>
      </w:r>
      <w:r w:rsidR="00443919">
        <w:rPr>
          <w:rFonts w:ascii="Garamond" w:hAnsi="Garamond"/>
          <w:color w:val="000000" w:themeColor="text1"/>
          <w:sz w:val="22"/>
          <w:szCs w:val="22"/>
        </w:rPr>
        <w:t>ovoid</w:t>
      </w:r>
      <w:r w:rsidR="003B4C78">
        <w:rPr>
          <w:rFonts w:ascii="Garamond" w:hAnsi="Garamond"/>
          <w:color w:val="000000" w:themeColor="text1"/>
          <w:sz w:val="22"/>
          <w:szCs w:val="22"/>
        </w:rPr>
        <w:t xml:space="preserve"> </w:t>
      </w:r>
      <w:r w:rsidR="00177FF1">
        <w:rPr>
          <w:rFonts w:ascii="Garamond" w:hAnsi="Garamond"/>
          <w:color w:val="000000" w:themeColor="text1"/>
          <w:sz w:val="22"/>
          <w:szCs w:val="22"/>
        </w:rPr>
        <w:t xml:space="preserve">vehicle moved fast, rotating </w:t>
      </w:r>
      <w:r>
        <w:rPr>
          <w:rFonts w:ascii="Garamond" w:hAnsi="Garamond"/>
          <w:color w:val="000000" w:themeColor="text1"/>
          <w:sz w:val="22"/>
          <w:szCs w:val="22"/>
        </w:rPr>
        <w:t xml:space="preserve">along the major vertical axis </w:t>
      </w:r>
      <w:r w:rsidR="00177FF1">
        <w:rPr>
          <w:rFonts w:ascii="Garamond" w:hAnsi="Garamond"/>
          <w:color w:val="000000" w:themeColor="text1"/>
          <w:sz w:val="22"/>
          <w:szCs w:val="22"/>
        </w:rPr>
        <w:t xml:space="preserve">with each corner so as to keep the passengers facing the direction of travel. </w:t>
      </w:r>
      <w:r w:rsidR="00177FF1" w:rsidRPr="00AF2203">
        <w:rPr>
          <w:rFonts w:ascii="Garamond" w:hAnsi="Garamond"/>
          <w:color w:val="000000" w:themeColor="text1"/>
          <w:sz w:val="22"/>
          <w:szCs w:val="22"/>
        </w:rPr>
        <w:t>Quentin hugged Neikea with a jolly hunting spirit that made their anoraks crackle with static. His effort to kiss was thwarted by their visor screens and Neikea emitted a peeved whinny when he tried to lift hers.</w:t>
      </w:r>
    </w:p>
    <w:p w14:paraId="106E5188" w14:textId="14E3C6D6"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 couple</w:t>
      </w:r>
      <w:r w:rsidRPr="00AF2203">
        <w:rPr>
          <w:rFonts w:ascii="Garamond" w:hAnsi="Garamond"/>
          <w:color w:val="000000" w:themeColor="text1"/>
          <w:sz w:val="22"/>
          <w:szCs w:val="22"/>
        </w:rPr>
        <w:t xml:space="preserve"> were soon sat upon </w:t>
      </w:r>
      <w:r w:rsidR="009A21C2">
        <w:rPr>
          <w:rFonts w:ascii="Garamond" w:hAnsi="Garamond"/>
          <w:color w:val="000000" w:themeColor="text1"/>
          <w:sz w:val="22"/>
          <w:szCs w:val="22"/>
        </w:rPr>
        <w:t>compliant gel</w:t>
      </w:r>
      <w:r w:rsidRPr="00AF2203">
        <w:rPr>
          <w:rFonts w:ascii="Garamond" w:hAnsi="Garamond"/>
          <w:color w:val="000000" w:themeColor="text1"/>
          <w:sz w:val="22"/>
          <w:szCs w:val="22"/>
        </w:rPr>
        <w:t xml:space="preserve"> seats </w:t>
      </w:r>
      <w:r w:rsidR="00FC7209">
        <w:rPr>
          <w:rFonts w:ascii="Garamond" w:hAnsi="Garamond"/>
          <w:color w:val="000000" w:themeColor="text1"/>
          <w:sz w:val="22"/>
          <w:szCs w:val="22"/>
        </w:rPr>
        <w:t>at</w:t>
      </w:r>
      <w:r w:rsidR="00FC7209" w:rsidRPr="00FC7209">
        <w:rPr>
          <w:rFonts w:ascii="Garamond" w:hAnsi="Garamond"/>
          <w:color w:val="000000" w:themeColor="text1"/>
          <w:sz w:val="22"/>
          <w:szCs w:val="22"/>
        </w:rPr>
        <w:t xml:space="preserve"> Haverly train station </w:t>
      </w:r>
      <w:r>
        <w:rPr>
          <w:rFonts w:ascii="Garamond" w:hAnsi="Garamond"/>
          <w:color w:val="000000" w:themeColor="text1"/>
          <w:sz w:val="22"/>
          <w:szCs w:val="22"/>
        </w:rPr>
        <w:t>beneath</w:t>
      </w:r>
      <w:r w:rsidRPr="00AF2203">
        <w:rPr>
          <w:rFonts w:ascii="Garamond" w:hAnsi="Garamond"/>
          <w:color w:val="000000" w:themeColor="text1"/>
          <w:sz w:val="22"/>
          <w:szCs w:val="22"/>
        </w:rPr>
        <w:t xml:space="preserve"> </w:t>
      </w:r>
      <w:r w:rsidR="003B4C78">
        <w:rPr>
          <w:rFonts w:ascii="Garamond" w:hAnsi="Garamond"/>
          <w:color w:val="000000" w:themeColor="text1"/>
          <w:sz w:val="22"/>
          <w:szCs w:val="22"/>
        </w:rPr>
        <w:t>the</w:t>
      </w:r>
      <w:r w:rsidRPr="00AF2203">
        <w:rPr>
          <w:rFonts w:ascii="Garamond" w:hAnsi="Garamond"/>
          <w:color w:val="000000" w:themeColor="text1"/>
          <w:sz w:val="22"/>
          <w:szCs w:val="22"/>
        </w:rPr>
        <w:t xml:space="preserve"> high glass copula, through which leaked a pallid light. They faced each other in silent mind-fuzz, attention flicking </w:t>
      </w:r>
      <w:r>
        <w:rPr>
          <w:rFonts w:ascii="Garamond" w:hAnsi="Garamond"/>
          <w:color w:val="000000" w:themeColor="text1"/>
          <w:sz w:val="22"/>
          <w:szCs w:val="22"/>
        </w:rPr>
        <w:t>around</w:t>
      </w:r>
      <w:r w:rsidRPr="00AF2203">
        <w:rPr>
          <w:rFonts w:ascii="Garamond" w:hAnsi="Garamond"/>
          <w:color w:val="000000" w:themeColor="text1"/>
          <w:sz w:val="22"/>
          <w:szCs w:val="22"/>
        </w:rPr>
        <w:t xml:space="preserve"> the subdued </w:t>
      </w:r>
      <w:r>
        <w:rPr>
          <w:rFonts w:ascii="Garamond" w:hAnsi="Garamond"/>
          <w:color w:val="000000" w:themeColor="text1"/>
          <w:sz w:val="22"/>
          <w:szCs w:val="22"/>
        </w:rPr>
        <w:t xml:space="preserve">Rumspringa </w:t>
      </w:r>
      <w:r w:rsidRPr="00AF2203">
        <w:rPr>
          <w:rFonts w:ascii="Garamond" w:hAnsi="Garamond"/>
          <w:color w:val="000000" w:themeColor="text1"/>
          <w:sz w:val="22"/>
          <w:szCs w:val="22"/>
        </w:rPr>
        <w:t xml:space="preserve">carnival </w:t>
      </w:r>
      <w:r>
        <w:rPr>
          <w:rFonts w:ascii="Garamond" w:hAnsi="Garamond"/>
          <w:color w:val="000000" w:themeColor="text1"/>
          <w:sz w:val="22"/>
          <w:szCs w:val="22"/>
        </w:rPr>
        <w:t xml:space="preserve">awaiting their return to </w:t>
      </w:r>
      <w:r w:rsidR="00E02430">
        <w:rPr>
          <w:rFonts w:ascii="Garamond" w:hAnsi="Garamond"/>
          <w:color w:val="000000" w:themeColor="text1"/>
          <w:sz w:val="22"/>
          <w:szCs w:val="22"/>
        </w:rPr>
        <w:t>Preterite communities</w:t>
      </w:r>
      <w:r w:rsidRPr="00AF2203">
        <w:rPr>
          <w:rFonts w:ascii="Garamond" w:hAnsi="Garamond"/>
          <w:color w:val="000000" w:themeColor="text1"/>
          <w:sz w:val="22"/>
          <w:szCs w:val="22"/>
        </w:rPr>
        <w:t>. Shrieks of rage and fear and resilience made for a tense mood that the pigeons soothed with their lofty coos.</w:t>
      </w:r>
      <w:r>
        <w:rPr>
          <w:rFonts w:ascii="Garamond" w:hAnsi="Garamond"/>
          <w:color w:val="000000" w:themeColor="text1"/>
          <w:sz w:val="22"/>
          <w:szCs w:val="22"/>
        </w:rPr>
        <w:t xml:space="preserve"> </w:t>
      </w:r>
    </w:p>
    <w:p w14:paraId="733A8660" w14:textId="1A4B8C9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Without warning, Neikea’s eyes rolled up </w:t>
      </w:r>
      <w:r>
        <w:rPr>
          <w:rFonts w:ascii="Garamond" w:hAnsi="Garamond"/>
          <w:color w:val="000000" w:themeColor="text1"/>
          <w:sz w:val="22"/>
          <w:szCs w:val="22"/>
        </w:rPr>
        <w:t>and her</w:t>
      </w:r>
      <w:r w:rsidRPr="00AF2203">
        <w:rPr>
          <w:rFonts w:ascii="Garamond" w:hAnsi="Garamond"/>
          <w:color w:val="000000" w:themeColor="text1"/>
          <w:sz w:val="22"/>
          <w:szCs w:val="22"/>
        </w:rPr>
        <w:t xml:space="preserve"> </w:t>
      </w:r>
      <w:r>
        <w:rPr>
          <w:rFonts w:ascii="Garamond" w:hAnsi="Garamond"/>
          <w:color w:val="000000" w:themeColor="text1"/>
          <w:sz w:val="22"/>
          <w:szCs w:val="22"/>
        </w:rPr>
        <w:t>lips</w:t>
      </w:r>
      <w:r w:rsidRPr="00AF2203">
        <w:rPr>
          <w:rFonts w:ascii="Garamond" w:hAnsi="Garamond"/>
          <w:color w:val="000000" w:themeColor="text1"/>
          <w:sz w:val="22"/>
          <w:szCs w:val="22"/>
        </w:rPr>
        <w:t xml:space="preserve"> </w:t>
      </w:r>
      <w:r>
        <w:rPr>
          <w:rFonts w:ascii="Garamond" w:hAnsi="Garamond"/>
          <w:color w:val="000000" w:themeColor="text1"/>
          <w:sz w:val="22"/>
          <w:szCs w:val="22"/>
        </w:rPr>
        <w:t>puckered</w:t>
      </w:r>
      <w:r w:rsidRPr="00AF2203">
        <w:rPr>
          <w:rFonts w:ascii="Garamond" w:hAnsi="Garamond"/>
          <w:color w:val="000000" w:themeColor="text1"/>
          <w:sz w:val="22"/>
          <w:szCs w:val="22"/>
        </w:rPr>
        <w:t xml:space="preserve"> </w:t>
      </w:r>
      <w:r w:rsidR="003B2C81">
        <w:rPr>
          <w:rFonts w:ascii="Garamond" w:hAnsi="Garamond"/>
          <w:color w:val="000000" w:themeColor="text1"/>
          <w:sz w:val="22"/>
          <w:szCs w:val="22"/>
        </w:rPr>
        <w:t>in</w:t>
      </w:r>
      <w:r w:rsidRPr="00AF2203">
        <w:rPr>
          <w:rFonts w:ascii="Garamond" w:hAnsi="Garamond"/>
          <w:color w:val="000000" w:themeColor="text1"/>
          <w:sz w:val="22"/>
          <w:szCs w:val="22"/>
        </w:rPr>
        <w:t xml:space="preserve"> earnest concentration. Quentin assumed she was making a thought-gesture</w:t>
      </w:r>
      <w:r>
        <w:rPr>
          <w:rFonts w:ascii="Garamond" w:hAnsi="Garamond"/>
          <w:color w:val="000000" w:themeColor="text1"/>
          <w:sz w:val="22"/>
          <w:szCs w:val="22"/>
        </w:rPr>
        <w:t xml:space="preserve"> and he </w:t>
      </w:r>
      <w:r w:rsidRPr="00AF2203">
        <w:rPr>
          <w:rFonts w:ascii="Garamond" w:hAnsi="Garamond"/>
          <w:color w:val="000000" w:themeColor="text1"/>
          <w:sz w:val="22"/>
          <w:szCs w:val="22"/>
        </w:rPr>
        <w:t xml:space="preserve">took a sip of Breakfast Solution, a syrupy mix of </w:t>
      </w:r>
      <w:r w:rsidR="003B2C81">
        <w:rPr>
          <w:rFonts w:ascii="Garamond" w:hAnsi="Garamond"/>
          <w:color w:val="000000" w:themeColor="text1"/>
          <w:sz w:val="22"/>
          <w:szCs w:val="22"/>
        </w:rPr>
        <w:t>terpenes</w:t>
      </w:r>
      <w:r w:rsidRPr="00AF2203">
        <w:rPr>
          <w:rFonts w:ascii="Garamond" w:hAnsi="Garamond"/>
          <w:color w:val="000000" w:themeColor="text1"/>
          <w:sz w:val="22"/>
          <w:szCs w:val="22"/>
        </w:rPr>
        <w:t xml:space="preserve"> and anti-nausea chemicals. He conjured a mental image of a crab upon a cartoon-cliché one-tree desert island and the thought gesture was recognized. His RM displayed information for his trip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a map of the route he would take that day from Edinburgh to Rum, and an image of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’s postcard that he re-read for the umpteenth time:</w:t>
      </w:r>
    </w:p>
    <w:p w14:paraId="27420504" w14:textId="77777777" w:rsidR="00177FF1" w:rsidRDefault="00177FF1" w:rsidP="00177FF1">
      <w:pPr>
        <w:ind w:firstLine="454"/>
        <w:jc w:val="both"/>
        <w:rPr>
          <w:rFonts w:ascii="Garamond" w:hAnsi="Garamond"/>
          <w:color w:val="000000" w:themeColor="text1"/>
          <w:sz w:val="22"/>
          <w:szCs w:val="22"/>
        </w:rPr>
      </w:pPr>
    </w:p>
    <w:p w14:paraId="28060013" w14:textId="77777777" w:rsidR="009D78E9" w:rsidRPr="00AF2203" w:rsidRDefault="009D78E9" w:rsidP="009D78E9">
      <w:pPr>
        <w:autoSpaceDE w:val="0"/>
        <w:autoSpaceDN w:val="0"/>
        <w:adjustRightInd w:val="0"/>
        <w:ind w:right="275"/>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Dear Quentin,</w:t>
      </w:r>
    </w:p>
    <w:p w14:paraId="093DA2C9" w14:textId="77777777"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I write to you asking for help. </w:t>
      </w:r>
    </w:p>
    <w:p w14:paraId="1C9AB03F" w14:textId="6BE2E51F"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Magnificent things have happened to me since we met. Ideas have </w:t>
      </w:r>
      <w:r>
        <w:rPr>
          <w:rFonts w:ascii="Agency FB" w:eastAsia="Arial Unicode MS" w:hAnsi="Agency FB" w:cs="Helvetica"/>
          <w:color w:val="000000" w:themeColor="text1"/>
          <w:sz w:val="22"/>
          <w:szCs w:val="22"/>
          <w:u w:color="000000"/>
        </w:rPr>
        <w:t>arrived</w:t>
      </w:r>
      <w:r w:rsidRPr="00F02E42">
        <w:rPr>
          <w:rFonts w:ascii="Agency FB" w:eastAsia="Arial Unicode MS" w:hAnsi="Agency FB" w:cs="Helvetica"/>
          <w:color w:val="000000" w:themeColor="text1"/>
          <w:sz w:val="22"/>
          <w:szCs w:val="22"/>
          <w:u w:color="000000"/>
        </w:rPr>
        <w:t xml:space="preserve"> in dreams</w:t>
      </w:r>
      <w:r>
        <w:rPr>
          <w:rFonts w:ascii="Agency FB" w:eastAsia="Arial Unicode MS" w:hAnsi="Agency FB" w:cs="Helvetica"/>
          <w:color w:val="000000" w:themeColor="text1"/>
          <w:sz w:val="22"/>
          <w:szCs w:val="22"/>
          <w:u w:color="000000"/>
        </w:rPr>
        <w:t>. These</w:t>
      </w:r>
      <w:r w:rsidRPr="00F02E42">
        <w:rPr>
          <w:rFonts w:ascii="Agency FB" w:eastAsia="Arial Unicode MS" w:hAnsi="Agency FB" w:cs="Helvetica"/>
          <w:color w:val="000000" w:themeColor="text1"/>
          <w:sz w:val="22"/>
          <w:szCs w:val="22"/>
          <w:u w:color="000000"/>
        </w:rPr>
        <w:t xml:space="preserve"> ideas I have enacted upon </w:t>
      </w:r>
      <w:r>
        <w:rPr>
          <w:rFonts w:ascii="Agency FB" w:eastAsia="Arial Unicode MS" w:hAnsi="Agency FB" w:cs="Helvetica"/>
          <w:color w:val="000000" w:themeColor="text1"/>
          <w:sz w:val="22"/>
          <w:szCs w:val="22"/>
          <w:u w:color="000000"/>
        </w:rPr>
        <w:t>and</w:t>
      </w:r>
      <w:r w:rsidRPr="00F02E42">
        <w:rPr>
          <w:rFonts w:ascii="Agency FB" w:eastAsia="Arial Unicode MS" w:hAnsi="Agency FB" w:cs="Helvetica"/>
          <w:color w:val="000000" w:themeColor="text1"/>
          <w:sz w:val="22"/>
          <w:szCs w:val="22"/>
          <w:u w:color="000000"/>
        </w:rPr>
        <w:t xml:space="preserve"> </w:t>
      </w:r>
      <w:r>
        <w:rPr>
          <w:rFonts w:ascii="Agency FB" w:eastAsia="Arial Unicode MS" w:hAnsi="Agency FB" w:cs="Helvetica"/>
          <w:color w:val="000000" w:themeColor="text1"/>
          <w:sz w:val="22"/>
          <w:szCs w:val="22"/>
          <w:u w:color="000000"/>
        </w:rPr>
        <w:t>this had</w:t>
      </w:r>
      <w:r w:rsidRPr="00F02E42">
        <w:rPr>
          <w:rFonts w:ascii="Agency FB" w:eastAsia="Arial Unicode MS" w:hAnsi="Agency FB" w:cs="Helvetica"/>
          <w:color w:val="000000" w:themeColor="text1"/>
          <w:sz w:val="22"/>
          <w:szCs w:val="22"/>
          <w:u w:color="000000"/>
        </w:rPr>
        <w:t xml:space="preserve"> led to incomparable success and influence. It is</w:t>
      </w:r>
      <w:r>
        <w:rPr>
          <w:rFonts w:ascii="Agency FB" w:eastAsia="Arial Unicode MS" w:hAnsi="Agency FB" w:cs="Helvetica"/>
          <w:color w:val="000000" w:themeColor="text1"/>
          <w:sz w:val="22"/>
          <w:szCs w:val="22"/>
          <w:u w:color="000000"/>
        </w:rPr>
        <w:t>, as you say in your Fringe show,</w:t>
      </w:r>
      <w:r w:rsidRPr="00F02E42">
        <w:rPr>
          <w:rFonts w:ascii="Agency FB" w:eastAsia="Arial Unicode MS" w:hAnsi="Agency FB" w:cs="Helvetica"/>
          <w:color w:val="000000" w:themeColor="text1"/>
          <w:sz w:val="22"/>
          <w:szCs w:val="22"/>
          <w:u w:color="000000"/>
        </w:rPr>
        <w:t xml:space="preserve"> a kind of </w:t>
      </w:r>
      <w:proofErr w:type="spellStart"/>
      <w:r w:rsidRPr="00F02E42">
        <w:rPr>
          <w:rFonts w:ascii="Agency FB" w:eastAsia="Arial Unicode MS" w:hAnsi="Agency FB" w:cs="Helvetica"/>
          <w:color w:val="000000" w:themeColor="text1"/>
          <w:sz w:val="22"/>
          <w:szCs w:val="22"/>
          <w:u w:color="000000"/>
        </w:rPr>
        <w:t>Magick</w:t>
      </w:r>
      <w:proofErr w:type="spellEnd"/>
      <w:r w:rsidRPr="00F02E42">
        <w:rPr>
          <w:rFonts w:ascii="Agency FB" w:eastAsia="Arial Unicode MS" w:hAnsi="Agency FB" w:cs="Helvetica"/>
          <w:color w:val="000000" w:themeColor="text1"/>
          <w:sz w:val="22"/>
          <w:szCs w:val="22"/>
          <w:u w:color="000000"/>
        </w:rPr>
        <w:t>.</w:t>
      </w:r>
    </w:p>
    <w:p w14:paraId="75680F57" w14:textId="7A7CC7ED"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But I increasingly feel as if I have no option but to follow the ideas and the waking world has become entirely dreamlike.</w:t>
      </w:r>
    </w:p>
    <w:p w14:paraId="34216E1F" w14:textId="77777777" w:rsidR="009D78E9"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I have an earnest desire to see you and alleviate this malady, here on the Isle of Rum.</w:t>
      </w:r>
    </w:p>
    <w:p w14:paraId="018A7C4C" w14:textId="77777777" w:rsidR="009D78E9" w:rsidRPr="00AF2203" w:rsidRDefault="009D78E9" w:rsidP="009D78E9">
      <w:pPr>
        <w:autoSpaceDE w:val="0"/>
        <w:autoSpaceDN w:val="0"/>
        <w:adjustRightInd w:val="0"/>
        <w:ind w:firstLine="454"/>
        <w:jc w:val="both"/>
        <w:rPr>
          <w:rFonts w:ascii="Vivaldi" w:eastAsia="Arial Unicode MS" w:hAnsi="Vivaldi" w:cs="Sinhala MN"/>
          <w:color w:val="000000" w:themeColor="text1"/>
          <w:sz w:val="28"/>
          <w:szCs w:val="20"/>
          <w:u w:color="000000"/>
        </w:rPr>
      </w:pPr>
      <w:r w:rsidRPr="00AF2203">
        <w:rPr>
          <w:rFonts w:ascii="Vivaldi" w:eastAsia="Arial Unicode MS" w:hAnsi="Vivaldi" w:cs="Sinhala MN"/>
          <w:color w:val="000000" w:themeColor="text1"/>
          <w:sz w:val="28"/>
          <w:szCs w:val="20"/>
          <w:u w:color="000000"/>
        </w:rPr>
        <w:t>Ragnor</w:t>
      </w:r>
    </w:p>
    <w:p w14:paraId="734402E0" w14:textId="77777777" w:rsidR="00D21067" w:rsidRPr="00AF2203" w:rsidRDefault="00D21067" w:rsidP="00177FF1">
      <w:pPr>
        <w:ind w:firstLine="454"/>
        <w:jc w:val="both"/>
        <w:rPr>
          <w:rFonts w:ascii="Garamond" w:hAnsi="Garamond"/>
          <w:color w:val="000000" w:themeColor="text1"/>
          <w:sz w:val="22"/>
          <w:szCs w:val="22"/>
        </w:rPr>
      </w:pPr>
    </w:p>
    <w:p w14:paraId="3F1A71B2" w14:textId="7CEEDD53" w:rsidR="00177FF1" w:rsidRPr="00AF2203" w:rsidRDefault="00177FF1" w:rsidP="00177FF1">
      <w:pPr>
        <w:rPr>
          <w:rFonts w:ascii="Garamond" w:hAnsi="Garamond"/>
          <w:color w:val="000000" w:themeColor="text1"/>
          <w:sz w:val="22"/>
          <w:szCs w:val="22"/>
        </w:rPr>
      </w:pPr>
      <w:r w:rsidRPr="00AF2203">
        <w:rPr>
          <w:rFonts w:ascii="Garamond" w:hAnsi="Garamond"/>
          <w:color w:val="000000" w:themeColor="text1"/>
          <w:sz w:val="22"/>
          <w:szCs w:val="22"/>
        </w:rPr>
        <w:t>And the hidden text that the carbon dust had revealed:</w:t>
      </w:r>
    </w:p>
    <w:p w14:paraId="74888018" w14:textId="77777777" w:rsidR="00177FF1" w:rsidRPr="00AF2203" w:rsidRDefault="00177FF1" w:rsidP="00177FF1">
      <w:pPr>
        <w:rPr>
          <w:rFonts w:ascii="Agency FB" w:eastAsiaTheme="minorHAnsi" w:hAnsi="Agency FB" w:cstheme="minorBidi"/>
          <w:sz w:val="22"/>
          <w:szCs w:val="22"/>
          <w:lang w:eastAsia="en-US"/>
        </w:rPr>
      </w:pPr>
      <w:r w:rsidRPr="00AF2203">
        <w:rPr>
          <w:rFonts w:ascii="Agency FB" w:eastAsia="Arial Unicode MS" w:hAnsi="Agency FB" w:cs="Helvetica"/>
          <w:color w:val="000000" w:themeColor="text1"/>
          <w:sz w:val="22"/>
          <w:szCs w:val="22"/>
          <w:u w:color="000000"/>
        </w:rPr>
        <w:t> </w:t>
      </w:r>
      <w:r w:rsidRPr="00AF2203">
        <w:rPr>
          <w:rFonts w:ascii="Agency FB" w:eastAsiaTheme="minorHAnsi" w:hAnsi="Agency FB" w:cstheme="minorBidi"/>
          <w:sz w:val="22"/>
          <w:szCs w:val="22"/>
          <w:lang w:eastAsia="en-US"/>
        </w:rPr>
        <w:t xml:space="preserve">A risible inditement succumbs eventually </w:t>
      </w:r>
    </w:p>
    <w:p w14:paraId="33A70F08" w14:textId="77777777" w:rsidR="00177FF1" w:rsidRPr="00AF2203" w:rsidRDefault="00177FF1" w:rsidP="00177FF1">
      <w:pPr>
        <w:spacing w:after="160" w:line="259" w:lineRule="auto"/>
        <w:rPr>
          <w:rFonts w:ascii="Garamond" w:eastAsia="Arial Unicode MS" w:hAnsi="Garamond" w:cs="Helvetica"/>
          <w:color w:val="000000" w:themeColor="text1"/>
          <w:sz w:val="22"/>
          <w:szCs w:val="22"/>
          <w:u w:color="000000"/>
        </w:rPr>
      </w:pPr>
      <w:r w:rsidRPr="00AF2203">
        <w:rPr>
          <w:rFonts w:ascii="Agency FB" w:eastAsiaTheme="minorHAnsi" w:hAnsi="Agency FB" w:cstheme="minorBidi"/>
          <w:sz w:val="22"/>
          <w:szCs w:val="22"/>
          <w:lang w:eastAsia="en-US"/>
        </w:rPr>
        <w:t xml:space="preserve"> Yet over us does reality evade all meaning   </w:t>
      </w:r>
    </w:p>
    <w:p w14:paraId="2AF8788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familiarity of </w:t>
      </w: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words was dizzying.</w:t>
      </w:r>
    </w:p>
    <w:p w14:paraId="1935A07A"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Seems like something I’ve written now</w:t>
      </w:r>
      <w:r w:rsidRPr="00AF2203">
        <w:rPr>
          <w:rFonts w:ascii="Garamond" w:hAnsi="Garamond"/>
          <w:iCs/>
          <w:color w:val="000000" w:themeColor="text1"/>
          <w:sz w:val="22"/>
          <w:szCs w:val="22"/>
        </w:rPr>
        <w:t xml:space="preserve">, he thought. </w:t>
      </w:r>
    </w:p>
    <w:p w14:paraId="395A2756"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I wonder if the Honzing people will welcome me?</w:t>
      </w:r>
    </w:p>
    <w:p w14:paraId="52A3DEDD" w14:textId="77777777" w:rsidR="00177FF1" w:rsidRDefault="00177FF1" w:rsidP="00177FF1">
      <w:pPr>
        <w:ind w:firstLine="454"/>
        <w:jc w:val="both"/>
        <w:rPr>
          <w:rFonts w:ascii="Garamond" w:hAnsi="Garamond"/>
          <w:color w:val="000000" w:themeColor="text1"/>
          <w:sz w:val="22"/>
          <w:szCs w:val="22"/>
        </w:rPr>
      </w:pPr>
    </w:p>
    <w:p w14:paraId="7BB25495" w14:textId="77A33534" w:rsidR="00223C1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 was still flickering her eyes and so Quentin inspected the tabletop. At its centre was a hologram, a logogram</w:t>
      </w:r>
      <w:r w:rsidR="00781EA6">
        <w:rPr>
          <w:rFonts w:ascii="Garamond" w:hAnsi="Garamond"/>
          <w:color w:val="000000" w:themeColor="text1"/>
          <w:sz w:val="22"/>
          <w:szCs w:val="22"/>
        </w:rPr>
        <w:t xml:space="preserve"> for the </w:t>
      </w:r>
      <w:r w:rsidR="00781EA6" w:rsidRPr="00781EA6">
        <w:rPr>
          <w:rFonts w:ascii="Garamond" w:hAnsi="Garamond"/>
          <w:color w:val="000000" w:themeColor="text1"/>
          <w:sz w:val="22"/>
          <w:szCs w:val="22"/>
        </w:rPr>
        <w:t>Chinese</w:t>
      </w:r>
      <w:r w:rsidR="00781EA6">
        <w:rPr>
          <w:rFonts w:ascii="Garamond" w:hAnsi="Garamond"/>
          <w:color w:val="000000" w:themeColor="text1"/>
          <w:sz w:val="22"/>
          <w:szCs w:val="22"/>
        </w:rPr>
        <w:t xml:space="preserve"> tourist industry</w:t>
      </w:r>
      <w:r w:rsidRPr="00AF2203">
        <w:rPr>
          <w:rFonts w:ascii="Garamond" w:hAnsi="Garamond"/>
          <w:color w:val="000000" w:themeColor="text1"/>
          <w:sz w:val="22"/>
          <w:szCs w:val="22"/>
        </w:rPr>
        <w:t xml:space="preserve"> looking like an excited square with frilly wings. Rocking his head animated the </w:t>
      </w:r>
      <w:r>
        <w:rPr>
          <w:rFonts w:ascii="Garamond" w:hAnsi="Garamond"/>
          <w:color w:val="000000" w:themeColor="text1"/>
          <w:sz w:val="22"/>
          <w:szCs w:val="22"/>
        </w:rPr>
        <w:t>image</w:t>
      </w:r>
      <w:r w:rsidRPr="00AF2203">
        <w:rPr>
          <w:rFonts w:ascii="Garamond" w:hAnsi="Garamond"/>
          <w:color w:val="000000" w:themeColor="text1"/>
          <w:sz w:val="22"/>
          <w:szCs w:val="22"/>
        </w:rPr>
        <w:t xml:space="preserve">, the winged square alternating with a green panda. </w:t>
      </w:r>
      <w:r w:rsidR="005427DF" w:rsidRPr="005427DF">
        <w:rPr>
          <w:rFonts w:ascii="Garamond" w:hAnsi="Garamond"/>
          <w:color w:val="000000" w:themeColor="text1"/>
          <w:sz w:val="22"/>
          <w:szCs w:val="22"/>
        </w:rPr>
        <w:t>Quentin began to compose a Thought-Gestured love poem</w:t>
      </w:r>
      <w:r w:rsidR="005427DF">
        <w:rPr>
          <w:rFonts w:ascii="Garamond" w:hAnsi="Garamond"/>
          <w:color w:val="000000" w:themeColor="text1"/>
          <w:sz w:val="22"/>
          <w:szCs w:val="22"/>
        </w:rPr>
        <w:t xml:space="preserve"> using his RM set</w:t>
      </w:r>
      <w:r w:rsidR="00495AD0">
        <w:rPr>
          <w:rFonts w:ascii="Garamond" w:hAnsi="Garamond"/>
          <w:color w:val="000000" w:themeColor="text1"/>
          <w:sz w:val="22"/>
          <w:szCs w:val="22"/>
        </w:rPr>
        <w:t>. It was a kind of Haiku</w:t>
      </w:r>
      <w:r w:rsidR="00617C6E">
        <w:rPr>
          <w:rFonts w:ascii="Garamond" w:hAnsi="Garamond"/>
          <w:color w:val="000000" w:themeColor="text1"/>
          <w:sz w:val="22"/>
          <w:szCs w:val="22"/>
        </w:rPr>
        <w:t xml:space="preserve"> of </w:t>
      </w:r>
      <w:r w:rsidR="005427DF" w:rsidRPr="005427DF">
        <w:rPr>
          <w:rFonts w:ascii="Garamond" w:hAnsi="Garamond"/>
          <w:color w:val="000000" w:themeColor="text1"/>
          <w:sz w:val="22"/>
          <w:szCs w:val="22"/>
        </w:rPr>
        <w:t>emotions and actions</w:t>
      </w:r>
      <w:r w:rsidR="009319E1">
        <w:rPr>
          <w:rFonts w:ascii="Garamond" w:hAnsi="Garamond"/>
          <w:color w:val="000000" w:themeColor="text1"/>
          <w:sz w:val="22"/>
          <w:szCs w:val="22"/>
        </w:rPr>
        <w:t>, albeit somewhat crude</w:t>
      </w:r>
      <w:r w:rsidR="005427DF" w:rsidRPr="005427DF">
        <w:rPr>
          <w:rFonts w:ascii="Garamond" w:hAnsi="Garamond"/>
          <w:color w:val="000000" w:themeColor="text1"/>
          <w:sz w:val="22"/>
          <w:szCs w:val="22"/>
        </w:rPr>
        <w:t xml:space="preserve"> due to </w:t>
      </w:r>
      <w:r w:rsidR="005427DF">
        <w:rPr>
          <w:rFonts w:ascii="Garamond" w:hAnsi="Garamond"/>
          <w:color w:val="000000" w:themeColor="text1"/>
          <w:sz w:val="22"/>
          <w:szCs w:val="22"/>
        </w:rPr>
        <w:t>the</w:t>
      </w:r>
      <w:r w:rsidR="005427DF" w:rsidRPr="005427DF">
        <w:rPr>
          <w:rFonts w:ascii="Garamond" w:hAnsi="Garamond"/>
          <w:color w:val="000000" w:themeColor="text1"/>
          <w:sz w:val="22"/>
          <w:szCs w:val="22"/>
        </w:rPr>
        <w:t xml:space="preserve"> limited vocabulary</w:t>
      </w:r>
      <w:r w:rsidR="005427DF">
        <w:rPr>
          <w:rFonts w:ascii="Garamond" w:hAnsi="Garamond"/>
          <w:color w:val="000000" w:themeColor="text1"/>
          <w:sz w:val="22"/>
          <w:szCs w:val="22"/>
        </w:rPr>
        <w:t xml:space="preserve"> and syntax of communication</w:t>
      </w:r>
      <w:r w:rsidR="00495AD0">
        <w:rPr>
          <w:rFonts w:ascii="Garamond" w:hAnsi="Garamond"/>
          <w:color w:val="000000" w:themeColor="text1"/>
          <w:sz w:val="22"/>
          <w:szCs w:val="22"/>
        </w:rPr>
        <w:t xml:space="preserve"> between his </w:t>
      </w:r>
      <w:r w:rsidR="00495AD0">
        <w:rPr>
          <w:rFonts w:ascii="Garamond" w:hAnsi="Garamond"/>
          <w:color w:val="000000" w:themeColor="text1"/>
          <w:sz w:val="22"/>
          <w:szCs w:val="22"/>
        </w:rPr>
        <w:lastRenderedPageBreak/>
        <w:t>mind and the device</w:t>
      </w:r>
      <w:r w:rsidR="005427DF" w:rsidRPr="005427DF">
        <w:rPr>
          <w:rFonts w:ascii="Garamond" w:hAnsi="Garamond"/>
          <w:color w:val="000000" w:themeColor="text1"/>
          <w:sz w:val="22"/>
          <w:szCs w:val="22"/>
        </w:rPr>
        <w:t xml:space="preserve">. </w:t>
      </w:r>
      <w:r w:rsidR="00223C1F">
        <w:rPr>
          <w:rFonts w:ascii="Garamond" w:hAnsi="Garamond"/>
          <w:color w:val="000000" w:themeColor="text1"/>
          <w:sz w:val="22"/>
          <w:szCs w:val="22"/>
        </w:rPr>
        <w:t xml:space="preserve">His RM set began playing a Switched On version of </w:t>
      </w:r>
      <w:r w:rsidR="00945830" w:rsidRPr="00945830">
        <w:rPr>
          <w:rFonts w:ascii="Garamond" w:hAnsi="Garamond"/>
          <w:color w:val="000000" w:themeColor="text1"/>
          <w:sz w:val="22"/>
          <w:szCs w:val="22"/>
        </w:rPr>
        <w:t xml:space="preserve">Antonín </w:t>
      </w:r>
      <w:r w:rsidR="00B955BB" w:rsidRPr="00B955BB">
        <w:rPr>
          <w:rFonts w:ascii="Garamond" w:hAnsi="Garamond"/>
          <w:color w:val="000000" w:themeColor="text1"/>
          <w:sz w:val="22"/>
          <w:szCs w:val="22"/>
        </w:rPr>
        <w:t>Dvořák</w:t>
      </w:r>
      <w:r w:rsidR="00B955BB">
        <w:rPr>
          <w:rFonts w:ascii="Garamond" w:hAnsi="Garamond"/>
          <w:color w:val="000000" w:themeColor="text1"/>
          <w:sz w:val="22"/>
          <w:szCs w:val="22"/>
        </w:rPr>
        <w:t xml:space="preserve">’s </w:t>
      </w:r>
      <w:r w:rsidR="00223C1F" w:rsidRPr="00B955BB">
        <w:rPr>
          <w:rFonts w:ascii="Garamond" w:hAnsi="Garamond"/>
          <w:i/>
          <w:iCs/>
          <w:color w:val="000000" w:themeColor="text1"/>
          <w:sz w:val="22"/>
          <w:szCs w:val="22"/>
        </w:rPr>
        <w:t>Serenade for Strings</w:t>
      </w:r>
      <w:r w:rsidR="00223C1F">
        <w:rPr>
          <w:rFonts w:ascii="Garamond" w:hAnsi="Garamond"/>
          <w:color w:val="000000" w:themeColor="text1"/>
          <w:sz w:val="22"/>
          <w:szCs w:val="22"/>
        </w:rPr>
        <w:t xml:space="preserve">. </w:t>
      </w:r>
    </w:p>
    <w:p w14:paraId="73A9AF34" w14:textId="591317A9" w:rsidR="00177FF1" w:rsidRDefault="00223C1F" w:rsidP="00177FF1">
      <w:pPr>
        <w:ind w:firstLine="454"/>
        <w:jc w:val="both"/>
        <w:rPr>
          <w:rFonts w:ascii="Garamond" w:hAnsi="Garamond"/>
          <w:color w:val="000000" w:themeColor="text1"/>
          <w:sz w:val="22"/>
          <w:szCs w:val="22"/>
        </w:rPr>
      </w:pPr>
      <w:r w:rsidRPr="00223C1F">
        <w:rPr>
          <w:rFonts w:ascii="Garamond" w:hAnsi="Garamond"/>
          <w:color w:val="000000" w:themeColor="text1"/>
          <w:sz w:val="22"/>
          <w:szCs w:val="22"/>
        </w:rPr>
        <w:t>Quentin</w:t>
      </w:r>
      <w:r>
        <w:rPr>
          <w:rFonts w:ascii="Garamond" w:hAnsi="Garamond"/>
          <w:color w:val="000000" w:themeColor="text1"/>
          <w:sz w:val="22"/>
          <w:szCs w:val="22"/>
        </w:rPr>
        <w:t>’s TG Poem</w:t>
      </w:r>
      <w:r w:rsidR="005427DF" w:rsidRPr="005427DF">
        <w:rPr>
          <w:rFonts w:ascii="Garamond" w:hAnsi="Garamond"/>
          <w:color w:val="000000" w:themeColor="text1"/>
          <w:sz w:val="22"/>
          <w:szCs w:val="22"/>
        </w:rPr>
        <w:t xml:space="preserve"> went something</w:t>
      </w:r>
      <w:r w:rsidR="005427DF">
        <w:rPr>
          <w:rFonts w:ascii="Garamond" w:hAnsi="Garamond"/>
          <w:color w:val="000000" w:themeColor="text1"/>
          <w:sz w:val="22"/>
          <w:szCs w:val="22"/>
        </w:rPr>
        <w:t xml:space="preserve"> like this:</w:t>
      </w:r>
    </w:p>
    <w:p w14:paraId="5481475A" w14:textId="66F77ED6" w:rsidR="00461199" w:rsidRDefault="00495AD0" w:rsidP="00177FF1">
      <w:pPr>
        <w:ind w:firstLine="454"/>
        <w:jc w:val="both"/>
        <w:rPr>
          <w:rFonts w:ascii="Garamond" w:hAnsi="Garamond"/>
          <w:i/>
          <w:iCs/>
          <w:color w:val="000000" w:themeColor="text1"/>
          <w:sz w:val="22"/>
          <w:szCs w:val="22"/>
        </w:rPr>
      </w:pPr>
      <w:r w:rsidRPr="00C514C9">
        <w:rPr>
          <w:rFonts w:ascii="Garamond" w:hAnsi="Garamond"/>
          <w:i/>
          <w:iCs/>
          <w:color w:val="000000" w:themeColor="text1"/>
          <w:sz w:val="22"/>
          <w:szCs w:val="22"/>
        </w:rPr>
        <w:t xml:space="preserve">Awakening </w:t>
      </w:r>
      <w:r w:rsidR="00461199">
        <w:rPr>
          <w:rFonts w:ascii="Garamond" w:hAnsi="Garamond"/>
          <w:i/>
          <w:iCs/>
          <w:color w:val="000000" w:themeColor="text1"/>
          <w:sz w:val="22"/>
          <w:szCs w:val="22"/>
        </w:rPr>
        <w:t>{</w:t>
      </w:r>
      <w:r w:rsidR="00C208BA">
        <w:rPr>
          <w:rFonts w:ascii="Garamond" w:hAnsi="Garamond"/>
          <w:i/>
          <w:iCs/>
          <w:color w:val="000000" w:themeColor="text1"/>
          <w:sz w:val="22"/>
          <w:szCs w:val="22"/>
        </w:rPr>
        <w:t>A c</w:t>
      </w:r>
      <w:r w:rsidR="00461199">
        <w:rPr>
          <w:rFonts w:ascii="Garamond" w:hAnsi="Garamond"/>
          <w:i/>
          <w:iCs/>
          <w:color w:val="000000" w:themeColor="text1"/>
          <w:sz w:val="22"/>
          <w:szCs w:val="22"/>
        </w:rPr>
        <w:t xml:space="preserve">artoon sunrise, </w:t>
      </w:r>
      <w:r w:rsidR="00824339">
        <w:rPr>
          <w:rFonts w:ascii="Garamond" w:hAnsi="Garamond"/>
          <w:i/>
          <w:iCs/>
          <w:color w:val="000000" w:themeColor="text1"/>
          <w:sz w:val="22"/>
          <w:szCs w:val="22"/>
        </w:rPr>
        <w:t xml:space="preserve">the </w:t>
      </w:r>
      <w:r w:rsidR="00C208BA" w:rsidRPr="00C208BA">
        <w:rPr>
          <w:rFonts w:ascii="Garamond" w:hAnsi="Garamond"/>
          <w:i/>
          <w:iCs/>
          <w:color w:val="000000" w:themeColor="text1"/>
          <w:sz w:val="22"/>
          <w:szCs w:val="22"/>
        </w:rPr>
        <w:t>sun as in a late-mid-capitalist era breakfast-cereal advert</w:t>
      </w:r>
      <w:r w:rsidR="00C208BA">
        <w:rPr>
          <w:rFonts w:ascii="Garamond" w:hAnsi="Garamond"/>
          <w:i/>
          <w:iCs/>
          <w:color w:val="000000" w:themeColor="text1"/>
          <w:sz w:val="22"/>
          <w:szCs w:val="22"/>
        </w:rPr>
        <w:t xml:space="preserve">. Thin yellow </w:t>
      </w:r>
      <w:r w:rsidR="00461199">
        <w:rPr>
          <w:rFonts w:ascii="Garamond" w:hAnsi="Garamond"/>
          <w:i/>
          <w:iCs/>
          <w:color w:val="000000" w:themeColor="text1"/>
          <w:sz w:val="22"/>
          <w:szCs w:val="22"/>
        </w:rPr>
        <w:t xml:space="preserve">arms stretching </w:t>
      </w:r>
      <w:r w:rsidR="00C208BA">
        <w:rPr>
          <w:rFonts w:ascii="Garamond" w:hAnsi="Garamond"/>
          <w:i/>
          <w:iCs/>
          <w:color w:val="000000" w:themeColor="text1"/>
          <w:sz w:val="22"/>
          <w:szCs w:val="22"/>
        </w:rPr>
        <w:t xml:space="preserve">from </w:t>
      </w:r>
      <w:r w:rsidR="00824339">
        <w:rPr>
          <w:rFonts w:ascii="Garamond" w:hAnsi="Garamond"/>
          <w:i/>
          <w:iCs/>
          <w:color w:val="000000" w:themeColor="text1"/>
          <w:sz w:val="22"/>
          <w:szCs w:val="22"/>
        </w:rPr>
        <w:t xml:space="preserve">the beaming yolk-yellow </w:t>
      </w:r>
      <w:r w:rsidR="00936E8A">
        <w:rPr>
          <w:rFonts w:ascii="Garamond" w:hAnsi="Garamond"/>
          <w:i/>
          <w:iCs/>
          <w:color w:val="000000" w:themeColor="text1"/>
          <w:sz w:val="22"/>
          <w:szCs w:val="22"/>
        </w:rPr>
        <w:t>disc</w:t>
      </w:r>
      <w:r w:rsidR="00374C27">
        <w:rPr>
          <w:rFonts w:ascii="Garamond" w:hAnsi="Garamond"/>
          <w:i/>
          <w:iCs/>
          <w:color w:val="000000" w:themeColor="text1"/>
          <w:sz w:val="22"/>
          <w:szCs w:val="22"/>
        </w:rPr>
        <w:t>.</w:t>
      </w:r>
      <w:r w:rsidR="00461199">
        <w:rPr>
          <w:rFonts w:ascii="Garamond" w:hAnsi="Garamond"/>
          <w:i/>
          <w:iCs/>
          <w:color w:val="000000" w:themeColor="text1"/>
          <w:sz w:val="22"/>
          <w:szCs w:val="22"/>
        </w:rPr>
        <w:t>}</w:t>
      </w:r>
    </w:p>
    <w:p w14:paraId="745EFA8A" w14:textId="78C02B74" w:rsidR="00461199" w:rsidRDefault="00586CC7" w:rsidP="00B91AD7">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The feeling about a particular environment: </w:t>
      </w:r>
      <w:r w:rsidR="00B91AD7">
        <w:rPr>
          <w:rFonts w:ascii="Garamond" w:hAnsi="Garamond"/>
          <w:i/>
          <w:iCs/>
          <w:color w:val="000000" w:themeColor="text1"/>
          <w:sz w:val="22"/>
          <w:szCs w:val="22"/>
        </w:rPr>
        <w:t>D</w:t>
      </w:r>
      <w:r w:rsidR="00495AD0" w:rsidRPr="00C514C9">
        <w:rPr>
          <w:rFonts w:ascii="Garamond" w:hAnsi="Garamond"/>
          <w:i/>
          <w:iCs/>
          <w:color w:val="000000" w:themeColor="text1"/>
          <w:sz w:val="22"/>
          <w:szCs w:val="22"/>
        </w:rPr>
        <w:t>ark and unfamiliar</w:t>
      </w:r>
      <w:r w:rsidR="00617C6E" w:rsidRPr="00C514C9">
        <w:rPr>
          <w:rFonts w:ascii="Garamond" w:hAnsi="Garamond"/>
          <w:i/>
          <w:iCs/>
          <w:color w:val="000000" w:themeColor="text1"/>
          <w:sz w:val="22"/>
          <w:szCs w:val="22"/>
        </w:rPr>
        <w:t xml:space="preserve"> </w:t>
      </w:r>
      <w:r w:rsidR="00B91AD7">
        <w:rPr>
          <w:rFonts w:ascii="Garamond" w:hAnsi="Garamond"/>
          <w:i/>
          <w:iCs/>
          <w:color w:val="000000" w:themeColor="text1"/>
          <w:sz w:val="22"/>
          <w:szCs w:val="22"/>
        </w:rPr>
        <w:t>and perhaps-</w:t>
      </w:r>
      <w:r w:rsidR="00F118DB">
        <w:rPr>
          <w:rFonts w:ascii="Garamond" w:hAnsi="Garamond"/>
          <w:i/>
          <w:iCs/>
          <w:color w:val="000000" w:themeColor="text1"/>
          <w:sz w:val="22"/>
          <w:szCs w:val="22"/>
        </w:rPr>
        <w:t>scary</w:t>
      </w:r>
      <w:r>
        <w:rPr>
          <w:rFonts w:ascii="Garamond" w:hAnsi="Garamond"/>
          <w:i/>
          <w:iCs/>
          <w:color w:val="000000" w:themeColor="text1"/>
          <w:sz w:val="22"/>
          <w:szCs w:val="22"/>
        </w:rPr>
        <w:t>.</w:t>
      </w:r>
      <w:r w:rsidR="00B91AD7">
        <w:rPr>
          <w:rFonts w:ascii="Garamond" w:hAnsi="Garamond"/>
          <w:i/>
          <w:iCs/>
          <w:color w:val="000000" w:themeColor="text1"/>
          <w:sz w:val="22"/>
          <w:szCs w:val="22"/>
        </w:rPr>
        <w:t xml:space="preserve"> </w:t>
      </w:r>
      <w:r w:rsidR="00461199">
        <w:rPr>
          <w:rFonts w:ascii="Garamond" w:hAnsi="Garamond"/>
          <w:i/>
          <w:iCs/>
          <w:color w:val="000000" w:themeColor="text1"/>
          <w:sz w:val="22"/>
          <w:szCs w:val="22"/>
        </w:rPr>
        <w:t>{</w:t>
      </w:r>
      <w:r w:rsidR="00B91AD7">
        <w:rPr>
          <w:rFonts w:ascii="Garamond" w:hAnsi="Garamond"/>
          <w:i/>
          <w:iCs/>
          <w:color w:val="000000" w:themeColor="text1"/>
          <w:sz w:val="22"/>
          <w:szCs w:val="22"/>
        </w:rPr>
        <w:t xml:space="preserve">A thick jungle of vines and creepers on a desert island. </w:t>
      </w:r>
      <w:r w:rsidR="00856C89">
        <w:rPr>
          <w:rFonts w:ascii="Garamond" w:hAnsi="Garamond"/>
          <w:i/>
          <w:iCs/>
          <w:color w:val="000000" w:themeColor="text1"/>
          <w:sz w:val="22"/>
          <w:szCs w:val="22"/>
        </w:rPr>
        <w:t>Teenage a</w:t>
      </w:r>
      <w:r w:rsidR="00856C89" w:rsidRPr="00856C89">
        <w:rPr>
          <w:rFonts w:ascii="Garamond" w:hAnsi="Garamond"/>
          <w:i/>
          <w:iCs/>
          <w:color w:val="000000" w:themeColor="text1"/>
          <w:sz w:val="22"/>
          <w:szCs w:val="22"/>
        </w:rPr>
        <w:t xml:space="preserve">lbino </w:t>
      </w:r>
      <w:r w:rsidR="00856C89">
        <w:rPr>
          <w:rFonts w:ascii="Garamond" w:hAnsi="Garamond"/>
          <w:i/>
          <w:iCs/>
          <w:color w:val="000000" w:themeColor="text1"/>
          <w:sz w:val="22"/>
          <w:szCs w:val="22"/>
        </w:rPr>
        <w:t>bald</w:t>
      </w:r>
      <w:r w:rsidR="00856C89" w:rsidRPr="00856C89">
        <w:rPr>
          <w:rFonts w:ascii="Garamond" w:hAnsi="Garamond"/>
          <w:i/>
          <w:iCs/>
          <w:color w:val="000000" w:themeColor="text1"/>
          <w:sz w:val="22"/>
          <w:szCs w:val="22"/>
        </w:rPr>
        <w:t xml:space="preserve"> dwarfs are smiling a</w:t>
      </w:r>
      <w:r>
        <w:rPr>
          <w:rFonts w:ascii="Garamond" w:hAnsi="Garamond"/>
          <w:i/>
          <w:iCs/>
          <w:color w:val="000000" w:themeColor="text1"/>
          <w:sz w:val="22"/>
          <w:szCs w:val="22"/>
        </w:rPr>
        <w:t>t you</w:t>
      </w:r>
      <w:r w:rsidR="00F118DB">
        <w:rPr>
          <w:rFonts w:ascii="Garamond" w:hAnsi="Garamond"/>
          <w:i/>
          <w:iCs/>
          <w:color w:val="000000" w:themeColor="text1"/>
          <w:sz w:val="22"/>
          <w:szCs w:val="22"/>
        </w:rPr>
        <w:t xml:space="preserve"> and tapping their teeth with hands that look like feet</w:t>
      </w:r>
      <w:r w:rsidR="00856C89">
        <w:rPr>
          <w:rFonts w:ascii="Garamond" w:hAnsi="Garamond"/>
          <w:i/>
          <w:iCs/>
          <w:color w:val="000000" w:themeColor="text1"/>
          <w:sz w:val="22"/>
          <w:szCs w:val="22"/>
        </w:rPr>
        <w:t>.</w:t>
      </w:r>
      <w:r w:rsidR="00856C89" w:rsidRPr="00856C89">
        <w:rPr>
          <w:rFonts w:ascii="Garamond" w:hAnsi="Garamond"/>
          <w:i/>
          <w:iCs/>
          <w:color w:val="000000" w:themeColor="text1"/>
          <w:sz w:val="22"/>
          <w:szCs w:val="22"/>
        </w:rPr>
        <w:t xml:space="preserve"> </w:t>
      </w:r>
      <w:r w:rsidR="00856C89">
        <w:rPr>
          <w:rFonts w:ascii="Garamond" w:hAnsi="Garamond"/>
          <w:i/>
          <w:iCs/>
          <w:color w:val="000000" w:themeColor="text1"/>
          <w:sz w:val="22"/>
          <w:szCs w:val="22"/>
        </w:rPr>
        <w:t>As your perspective zooms in, you see the feet are actually hands.</w:t>
      </w:r>
      <w:r>
        <w:rPr>
          <w:rFonts w:ascii="Garamond" w:hAnsi="Garamond"/>
          <w:i/>
          <w:iCs/>
          <w:color w:val="000000" w:themeColor="text1"/>
          <w:sz w:val="22"/>
          <w:szCs w:val="22"/>
        </w:rPr>
        <w:t xml:space="preserve"> The </w:t>
      </w:r>
      <w:r w:rsidR="00A15B4C">
        <w:rPr>
          <w:rFonts w:ascii="Garamond" w:hAnsi="Garamond"/>
          <w:i/>
          <w:iCs/>
          <w:color w:val="000000" w:themeColor="text1"/>
          <w:sz w:val="22"/>
          <w:szCs w:val="22"/>
        </w:rPr>
        <w:t xml:space="preserve">smells of the </w:t>
      </w:r>
      <w:r>
        <w:rPr>
          <w:rFonts w:ascii="Garamond" w:hAnsi="Garamond"/>
          <w:i/>
          <w:iCs/>
          <w:color w:val="000000" w:themeColor="text1"/>
          <w:sz w:val="22"/>
          <w:szCs w:val="22"/>
        </w:rPr>
        <w:t>attic of Quentin’s family home which he had been forbidden to enter when a child.</w:t>
      </w:r>
      <w:r w:rsidR="00856C89">
        <w:rPr>
          <w:rFonts w:ascii="Garamond" w:hAnsi="Garamond"/>
          <w:i/>
          <w:iCs/>
          <w:color w:val="000000" w:themeColor="text1"/>
          <w:sz w:val="22"/>
          <w:szCs w:val="22"/>
        </w:rPr>
        <w:t>}</w:t>
      </w:r>
    </w:p>
    <w:p w14:paraId="6ACE6056" w14:textId="747F4B39" w:rsidR="00856C89" w:rsidRPr="00C514C9" w:rsidRDefault="00856C89" w:rsidP="00856C89">
      <w:pPr>
        <w:ind w:firstLine="454"/>
        <w:jc w:val="both"/>
        <w:rPr>
          <w:rFonts w:ascii="Garamond" w:hAnsi="Garamond"/>
          <w:i/>
          <w:iCs/>
          <w:color w:val="000000" w:themeColor="text1"/>
          <w:sz w:val="22"/>
          <w:szCs w:val="22"/>
        </w:rPr>
      </w:pPr>
      <w:r>
        <w:rPr>
          <w:rFonts w:ascii="Garamond" w:hAnsi="Garamond"/>
          <w:i/>
          <w:iCs/>
          <w:color w:val="000000" w:themeColor="text1"/>
          <w:sz w:val="22"/>
          <w:szCs w:val="22"/>
        </w:rPr>
        <w:t>U</w:t>
      </w:r>
      <w:r w:rsidR="00495AD0" w:rsidRPr="00C514C9">
        <w:rPr>
          <w:rFonts w:ascii="Garamond" w:hAnsi="Garamond"/>
          <w:i/>
          <w:iCs/>
          <w:color w:val="000000" w:themeColor="text1"/>
          <w:sz w:val="22"/>
          <w:szCs w:val="22"/>
        </w:rPr>
        <w:t xml:space="preserve">nknown </w:t>
      </w:r>
      <w:r>
        <w:rPr>
          <w:rFonts w:ascii="Garamond" w:hAnsi="Garamond"/>
          <w:i/>
          <w:iCs/>
          <w:color w:val="000000" w:themeColor="text1"/>
          <w:sz w:val="22"/>
          <w:szCs w:val="22"/>
        </w:rPr>
        <w:t xml:space="preserve">red and green light. {Red = Blood. Green = </w:t>
      </w:r>
      <w:r w:rsidR="00586CC7">
        <w:rPr>
          <w:rFonts w:ascii="Garamond" w:hAnsi="Garamond"/>
          <w:i/>
          <w:iCs/>
          <w:color w:val="000000" w:themeColor="text1"/>
          <w:sz w:val="22"/>
          <w:szCs w:val="22"/>
        </w:rPr>
        <w:t>The garden of his parent’s house.}</w:t>
      </w:r>
    </w:p>
    <w:p w14:paraId="543239E3" w14:textId="548D09CC" w:rsidR="00495AD0" w:rsidRPr="00C514C9" w:rsidRDefault="002863B7"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Perfect </w:t>
      </w:r>
      <w:r w:rsidR="00495AD0" w:rsidRPr="00C514C9">
        <w:rPr>
          <w:rFonts w:ascii="Garamond" w:hAnsi="Garamond"/>
          <w:i/>
          <w:iCs/>
          <w:color w:val="000000" w:themeColor="text1"/>
          <w:sz w:val="22"/>
          <w:szCs w:val="22"/>
        </w:rPr>
        <w:t xml:space="preserve">warmth and </w:t>
      </w:r>
      <w:r w:rsidR="00E64B24">
        <w:rPr>
          <w:rFonts w:ascii="Garamond" w:hAnsi="Garamond"/>
          <w:i/>
          <w:iCs/>
          <w:color w:val="000000" w:themeColor="text1"/>
          <w:sz w:val="22"/>
          <w:szCs w:val="22"/>
        </w:rPr>
        <w:t xml:space="preserve">slow </w:t>
      </w:r>
      <w:r w:rsidR="00495AD0" w:rsidRPr="00C514C9">
        <w:rPr>
          <w:rFonts w:ascii="Garamond" w:hAnsi="Garamond"/>
          <w:i/>
          <w:iCs/>
          <w:color w:val="000000" w:themeColor="text1"/>
          <w:sz w:val="22"/>
          <w:szCs w:val="22"/>
        </w:rPr>
        <w:t>sound</w:t>
      </w:r>
      <w:r w:rsidR="009D636E">
        <w:rPr>
          <w:rFonts w:ascii="Garamond" w:hAnsi="Garamond"/>
          <w:i/>
          <w:iCs/>
          <w:color w:val="000000" w:themeColor="text1"/>
          <w:sz w:val="22"/>
          <w:szCs w:val="22"/>
        </w:rPr>
        <w:t>s</w:t>
      </w:r>
      <w:r w:rsidR="00495AD0" w:rsidRPr="00C514C9">
        <w:rPr>
          <w:rFonts w:ascii="Garamond" w:hAnsi="Garamond"/>
          <w:i/>
          <w:iCs/>
          <w:color w:val="000000" w:themeColor="text1"/>
          <w:sz w:val="22"/>
          <w:szCs w:val="22"/>
        </w:rPr>
        <w:t xml:space="preserve"> of human sleep.</w:t>
      </w:r>
      <w:r w:rsidR="00586CC7">
        <w:rPr>
          <w:rFonts w:ascii="Garamond" w:hAnsi="Garamond"/>
          <w:i/>
          <w:iCs/>
          <w:color w:val="000000" w:themeColor="text1"/>
          <w:sz w:val="22"/>
          <w:szCs w:val="22"/>
        </w:rPr>
        <w:t xml:space="preserve"> </w:t>
      </w:r>
      <w:r w:rsidR="00FE0635">
        <w:rPr>
          <w:rFonts w:ascii="Garamond" w:hAnsi="Garamond"/>
          <w:i/>
          <w:iCs/>
          <w:color w:val="000000" w:themeColor="text1"/>
          <w:sz w:val="22"/>
          <w:szCs w:val="22"/>
        </w:rPr>
        <w:t xml:space="preserve">{Three </w:t>
      </w:r>
      <w:r w:rsidR="00F8613D">
        <w:rPr>
          <w:rFonts w:ascii="Garamond" w:hAnsi="Garamond"/>
          <w:i/>
          <w:iCs/>
          <w:color w:val="000000" w:themeColor="text1"/>
          <w:sz w:val="22"/>
          <w:szCs w:val="22"/>
        </w:rPr>
        <w:t xml:space="preserve">sleeping </w:t>
      </w:r>
      <w:r w:rsidR="00FE0635">
        <w:rPr>
          <w:rFonts w:ascii="Garamond" w:hAnsi="Garamond"/>
          <w:i/>
          <w:iCs/>
          <w:color w:val="000000" w:themeColor="text1"/>
          <w:sz w:val="22"/>
          <w:szCs w:val="22"/>
        </w:rPr>
        <w:t>black kittens in a basket in the sun.}</w:t>
      </w:r>
    </w:p>
    <w:p w14:paraId="1F104424" w14:textId="25477F10" w:rsidR="00495AD0" w:rsidRDefault="004473E5"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F</w:t>
      </w:r>
      <w:r w:rsidR="00805F8C" w:rsidRPr="00C514C9">
        <w:rPr>
          <w:rFonts w:ascii="Garamond" w:hAnsi="Garamond"/>
          <w:i/>
          <w:iCs/>
          <w:color w:val="000000" w:themeColor="text1"/>
          <w:sz w:val="22"/>
          <w:szCs w:val="22"/>
        </w:rPr>
        <w:t xml:space="preserve">eeling non-time </w:t>
      </w:r>
      <w:r w:rsidR="004363D9" w:rsidRPr="00C514C9">
        <w:rPr>
          <w:rFonts w:ascii="Garamond" w:hAnsi="Garamond"/>
          <w:i/>
          <w:iCs/>
          <w:color w:val="000000" w:themeColor="text1"/>
          <w:sz w:val="22"/>
          <w:szCs w:val="22"/>
        </w:rPr>
        <w:t>and</w:t>
      </w:r>
      <w:r w:rsidR="00805F8C" w:rsidRPr="00C514C9">
        <w:rPr>
          <w:rFonts w:ascii="Garamond" w:hAnsi="Garamond"/>
          <w:i/>
          <w:iCs/>
          <w:color w:val="000000" w:themeColor="text1"/>
          <w:sz w:val="22"/>
          <w:szCs w:val="22"/>
        </w:rPr>
        <w:t xml:space="preserve"> no</w:t>
      </w:r>
      <w:r w:rsidR="00F32BD4" w:rsidRPr="00C514C9">
        <w:rPr>
          <w:rFonts w:ascii="Garamond" w:hAnsi="Garamond"/>
          <w:i/>
          <w:iCs/>
          <w:color w:val="000000" w:themeColor="text1"/>
          <w:sz w:val="22"/>
          <w:szCs w:val="22"/>
        </w:rPr>
        <w:t>n</w:t>
      </w:r>
      <w:r w:rsidR="004363D9" w:rsidRPr="00C514C9">
        <w:rPr>
          <w:rFonts w:ascii="Garamond" w:hAnsi="Garamond"/>
          <w:i/>
          <w:iCs/>
          <w:color w:val="000000" w:themeColor="text1"/>
          <w:sz w:val="22"/>
          <w:szCs w:val="22"/>
        </w:rPr>
        <w:t>-</w:t>
      </w:r>
      <w:r w:rsidR="00805F8C" w:rsidRPr="00C514C9">
        <w:rPr>
          <w:rFonts w:ascii="Garamond" w:hAnsi="Garamond"/>
          <w:i/>
          <w:iCs/>
          <w:color w:val="000000" w:themeColor="text1"/>
          <w:sz w:val="22"/>
          <w:szCs w:val="22"/>
        </w:rPr>
        <w:t>waiting.</w:t>
      </w:r>
      <w:r w:rsidR="00F8613D">
        <w:rPr>
          <w:rFonts w:ascii="Garamond" w:hAnsi="Garamond"/>
          <w:i/>
          <w:iCs/>
          <w:color w:val="000000" w:themeColor="text1"/>
          <w:sz w:val="22"/>
          <w:szCs w:val="22"/>
        </w:rPr>
        <w:t xml:space="preserve"> {The feeling of waiting for someone, from </w:t>
      </w:r>
      <w:r w:rsidR="00490DD6">
        <w:rPr>
          <w:rFonts w:ascii="Garamond" w:hAnsi="Garamond"/>
          <w:i/>
          <w:iCs/>
          <w:color w:val="000000" w:themeColor="text1"/>
          <w:sz w:val="22"/>
          <w:szCs w:val="22"/>
        </w:rPr>
        <w:t>Quentin’s</w:t>
      </w:r>
      <w:r w:rsidR="00F8613D">
        <w:rPr>
          <w:rFonts w:ascii="Garamond" w:hAnsi="Garamond"/>
          <w:i/>
          <w:iCs/>
          <w:color w:val="000000" w:themeColor="text1"/>
          <w:sz w:val="22"/>
          <w:szCs w:val="22"/>
        </w:rPr>
        <w:t xml:space="preserve"> childhood memory of waiting for a romantic date at a beautiful Scottish estuary, lapwing </w:t>
      </w:r>
      <w:r w:rsidR="00F8613D" w:rsidRPr="00F8613D">
        <w:rPr>
          <w:rFonts w:ascii="Garamond" w:hAnsi="Garamond"/>
          <w:i/>
          <w:iCs/>
          <w:color w:val="000000" w:themeColor="text1"/>
          <w:sz w:val="22"/>
          <w:szCs w:val="22"/>
        </w:rPr>
        <w:t xml:space="preserve">wheedling </w:t>
      </w:r>
      <w:r w:rsidR="00F8613D">
        <w:rPr>
          <w:rFonts w:ascii="Garamond" w:hAnsi="Garamond"/>
          <w:i/>
          <w:iCs/>
          <w:color w:val="000000" w:themeColor="text1"/>
          <w:sz w:val="22"/>
          <w:szCs w:val="22"/>
        </w:rPr>
        <w:t>in the mudflats.}</w:t>
      </w:r>
    </w:p>
    <w:p w14:paraId="4483BC98" w14:textId="564B36BD" w:rsidR="00374C27" w:rsidRPr="00C514C9" w:rsidRDefault="00E17223"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D</w:t>
      </w:r>
      <w:r w:rsidR="00374C27">
        <w:rPr>
          <w:rFonts w:ascii="Garamond" w:hAnsi="Garamond"/>
          <w:i/>
          <w:iCs/>
          <w:color w:val="000000" w:themeColor="text1"/>
          <w:sz w:val="22"/>
          <w:szCs w:val="22"/>
        </w:rPr>
        <w:t xml:space="preserve">evastating </w:t>
      </w:r>
      <w:r w:rsidR="00FB73AE">
        <w:rPr>
          <w:rFonts w:ascii="Garamond" w:hAnsi="Garamond"/>
          <w:i/>
          <w:iCs/>
          <w:color w:val="000000" w:themeColor="text1"/>
          <w:sz w:val="22"/>
          <w:szCs w:val="22"/>
        </w:rPr>
        <w:t>E</w:t>
      </w:r>
      <w:r>
        <w:rPr>
          <w:rFonts w:ascii="Garamond" w:hAnsi="Garamond"/>
          <w:i/>
          <w:iCs/>
          <w:color w:val="000000" w:themeColor="text1"/>
          <w:sz w:val="22"/>
          <w:szCs w:val="22"/>
        </w:rPr>
        <w:t>terna</w:t>
      </w:r>
      <w:r w:rsidR="0068112A">
        <w:rPr>
          <w:rFonts w:ascii="Garamond" w:hAnsi="Garamond"/>
          <w:i/>
          <w:iCs/>
          <w:color w:val="000000" w:themeColor="text1"/>
          <w:sz w:val="22"/>
          <w:szCs w:val="22"/>
        </w:rPr>
        <w:t xml:space="preserve">l </w:t>
      </w:r>
      <w:r w:rsidR="001F6185" w:rsidRPr="001F6185">
        <w:rPr>
          <w:rFonts w:ascii="Garamond" w:hAnsi="Garamond"/>
          <w:i/>
          <w:iCs/>
          <w:color w:val="000000" w:themeColor="text1"/>
          <w:sz w:val="22"/>
          <w:szCs w:val="22"/>
        </w:rPr>
        <w:t xml:space="preserve">Magnificent </w:t>
      </w:r>
      <w:r w:rsidR="0068112A">
        <w:rPr>
          <w:rFonts w:ascii="Garamond" w:hAnsi="Garamond"/>
          <w:i/>
          <w:iCs/>
          <w:color w:val="000000" w:themeColor="text1"/>
          <w:sz w:val="22"/>
          <w:szCs w:val="22"/>
        </w:rPr>
        <w:t>Germanic-</w:t>
      </w:r>
      <w:r w:rsidR="0068112A" w:rsidRPr="0068112A">
        <w:rPr>
          <w:rFonts w:ascii="Garamond" w:hAnsi="Garamond"/>
          <w:i/>
          <w:iCs/>
          <w:color w:val="000000" w:themeColor="text1"/>
          <w:sz w:val="22"/>
          <w:szCs w:val="22"/>
        </w:rPr>
        <w:t>Cowboy</w:t>
      </w:r>
      <w:r w:rsidR="0068112A">
        <w:rPr>
          <w:rFonts w:ascii="Garamond" w:hAnsi="Garamond"/>
          <w:i/>
          <w:iCs/>
          <w:color w:val="000000" w:themeColor="text1"/>
          <w:sz w:val="22"/>
          <w:szCs w:val="22"/>
        </w:rPr>
        <w:t xml:space="preserve"> </w:t>
      </w:r>
      <w:r w:rsidR="00FB73AE">
        <w:rPr>
          <w:rFonts w:ascii="Garamond" w:hAnsi="Garamond"/>
          <w:i/>
          <w:iCs/>
          <w:color w:val="000000" w:themeColor="text1"/>
          <w:sz w:val="22"/>
          <w:szCs w:val="22"/>
        </w:rPr>
        <w:t>E</w:t>
      </w:r>
      <w:r w:rsidR="000D4087">
        <w:rPr>
          <w:rFonts w:ascii="Garamond" w:hAnsi="Garamond"/>
          <w:i/>
          <w:iCs/>
          <w:color w:val="000000" w:themeColor="text1"/>
          <w:sz w:val="22"/>
          <w:szCs w:val="22"/>
        </w:rPr>
        <w:t xml:space="preserve">lated </w:t>
      </w:r>
      <w:r w:rsidR="00FB73AE">
        <w:rPr>
          <w:rFonts w:ascii="Garamond" w:hAnsi="Garamond"/>
          <w:i/>
          <w:iCs/>
          <w:color w:val="000000" w:themeColor="text1"/>
          <w:sz w:val="22"/>
          <w:szCs w:val="22"/>
        </w:rPr>
        <w:t>T</w:t>
      </w:r>
      <w:r w:rsidR="00374C27">
        <w:rPr>
          <w:rFonts w:ascii="Garamond" w:hAnsi="Garamond"/>
          <w:i/>
          <w:iCs/>
          <w:color w:val="000000" w:themeColor="text1"/>
          <w:sz w:val="22"/>
          <w:szCs w:val="22"/>
        </w:rPr>
        <w:t xml:space="preserve">riumph </w:t>
      </w:r>
      <w:r w:rsidR="000C23AC">
        <w:rPr>
          <w:rFonts w:ascii="Garamond" w:hAnsi="Garamond"/>
          <w:i/>
          <w:iCs/>
          <w:color w:val="000000" w:themeColor="text1"/>
          <w:sz w:val="22"/>
          <w:szCs w:val="22"/>
        </w:rPr>
        <w:t>{</w:t>
      </w:r>
      <w:r w:rsidR="00844532">
        <w:rPr>
          <w:rFonts w:ascii="Garamond" w:hAnsi="Garamond"/>
          <w:i/>
          <w:iCs/>
          <w:color w:val="000000" w:themeColor="text1"/>
          <w:sz w:val="22"/>
          <w:szCs w:val="22"/>
        </w:rPr>
        <w:t>The</w:t>
      </w:r>
      <w:r w:rsidR="000C23AC">
        <w:rPr>
          <w:rFonts w:ascii="Garamond" w:hAnsi="Garamond"/>
          <w:i/>
          <w:iCs/>
          <w:color w:val="000000" w:themeColor="text1"/>
          <w:sz w:val="22"/>
          <w:szCs w:val="22"/>
        </w:rPr>
        <w:t xml:space="preserve"> </w:t>
      </w:r>
      <w:r w:rsidR="001F6185">
        <w:rPr>
          <w:rFonts w:ascii="Garamond" w:hAnsi="Garamond"/>
          <w:i/>
          <w:iCs/>
          <w:color w:val="000000" w:themeColor="text1"/>
          <w:sz w:val="22"/>
          <w:szCs w:val="22"/>
        </w:rPr>
        <w:t>Al</w:t>
      </w:r>
      <w:r w:rsidR="00ED61C1">
        <w:rPr>
          <w:rFonts w:ascii="Garamond" w:hAnsi="Garamond"/>
          <w:i/>
          <w:iCs/>
          <w:color w:val="000000" w:themeColor="text1"/>
          <w:sz w:val="22"/>
          <w:szCs w:val="22"/>
        </w:rPr>
        <w:t>l</w:t>
      </w:r>
      <w:r w:rsidR="001F6185">
        <w:rPr>
          <w:rFonts w:ascii="Garamond" w:hAnsi="Garamond"/>
          <w:i/>
          <w:iCs/>
          <w:color w:val="000000" w:themeColor="text1"/>
          <w:sz w:val="22"/>
          <w:szCs w:val="22"/>
        </w:rPr>
        <w:t>e</w:t>
      </w:r>
      <w:r w:rsidR="00ED61C1">
        <w:rPr>
          <w:rFonts w:ascii="Garamond" w:hAnsi="Garamond"/>
          <w:i/>
          <w:iCs/>
          <w:color w:val="000000" w:themeColor="text1"/>
          <w:sz w:val="22"/>
          <w:szCs w:val="22"/>
        </w:rPr>
        <w:t xml:space="preserve">gro con fuoco of </w:t>
      </w:r>
      <w:r w:rsidR="00DF3B77" w:rsidRPr="00DF3B77">
        <w:rPr>
          <w:rFonts w:ascii="Garamond" w:hAnsi="Garamond"/>
          <w:i/>
          <w:iCs/>
          <w:color w:val="000000" w:themeColor="text1"/>
          <w:sz w:val="22"/>
          <w:szCs w:val="22"/>
        </w:rPr>
        <w:t xml:space="preserve">Dvořák </w:t>
      </w:r>
      <w:r w:rsidR="0037708D">
        <w:rPr>
          <w:rFonts w:ascii="Garamond" w:hAnsi="Garamond"/>
          <w:i/>
          <w:iCs/>
          <w:color w:val="000000" w:themeColor="text1"/>
          <w:sz w:val="22"/>
          <w:szCs w:val="22"/>
        </w:rPr>
        <w:t>New World</w:t>
      </w:r>
      <w:r w:rsidR="00374C27">
        <w:rPr>
          <w:rFonts w:ascii="Garamond" w:hAnsi="Garamond"/>
          <w:i/>
          <w:iCs/>
          <w:color w:val="000000" w:themeColor="text1"/>
          <w:sz w:val="22"/>
          <w:szCs w:val="22"/>
        </w:rPr>
        <w:t xml:space="preserve"> Symphony}</w:t>
      </w:r>
    </w:p>
    <w:p w14:paraId="42D96E46" w14:textId="77777777" w:rsidR="00495AD0" w:rsidRDefault="00495AD0" w:rsidP="00177FF1">
      <w:pPr>
        <w:ind w:firstLine="454"/>
        <w:jc w:val="both"/>
        <w:rPr>
          <w:rFonts w:ascii="Garamond" w:hAnsi="Garamond"/>
          <w:color w:val="000000" w:themeColor="text1"/>
          <w:sz w:val="22"/>
          <w:szCs w:val="22"/>
        </w:rPr>
      </w:pPr>
    </w:p>
    <w:p w14:paraId="6A4DCF77" w14:textId="3F79E47B" w:rsidR="002C02A6" w:rsidRDefault="005D3C0C"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2C02A6">
        <w:rPr>
          <w:rFonts w:ascii="Garamond" w:hAnsi="Garamond"/>
          <w:color w:val="000000" w:themeColor="text1"/>
          <w:sz w:val="22"/>
          <w:szCs w:val="22"/>
        </w:rPr>
        <w:t xml:space="preserve"> message</w:t>
      </w:r>
      <w:r>
        <w:rPr>
          <w:rFonts w:ascii="Garamond" w:hAnsi="Garamond"/>
          <w:color w:val="000000" w:themeColor="text1"/>
          <w:sz w:val="22"/>
          <w:szCs w:val="22"/>
        </w:rPr>
        <w:t xml:space="preserve"> was sent</w:t>
      </w:r>
      <w:r w:rsidR="002C02A6">
        <w:rPr>
          <w:rFonts w:ascii="Garamond" w:hAnsi="Garamond"/>
          <w:color w:val="000000" w:themeColor="text1"/>
          <w:sz w:val="22"/>
          <w:szCs w:val="22"/>
        </w:rPr>
        <w:t>.</w:t>
      </w:r>
    </w:p>
    <w:p w14:paraId="7BCF87E5" w14:textId="52043064" w:rsidR="002C02A6" w:rsidRDefault="002C02A6" w:rsidP="00177FF1">
      <w:pPr>
        <w:ind w:firstLine="454"/>
        <w:jc w:val="both"/>
        <w:rPr>
          <w:rFonts w:ascii="Garamond" w:hAnsi="Garamond"/>
          <w:color w:val="000000" w:themeColor="text1"/>
          <w:sz w:val="22"/>
          <w:szCs w:val="22"/>
        </w:rPr>
      </w:pPr>
      <w:r w:rsidRPr="002C02A6">
        <w:rPr>
          <w:rFonts w:ascii="Garamond" w:hAnsi="Garamond"/>
          <w:color w:val="000000" w:themeColor="text1"/>
          <w:sz w:val="22"/>
          <w:szCs w:val="22"/>
        </w:rPr>
        <w:t>Neikea</w:t>
      </w:r>
      <w:r w:rsidR="00B45236">
        <w:rPr>
          <w:rFonts w:ascii="Garamond" w:hAnsi="Garamond"/>
          <w:color w:val="000000" w:themeColor="text1"/>
          <w:sz w:val="22"/>
          <w:szCs w:val="22"/>
        </w:rPr>
        <w:t>’s head</w:t>
      </w:r>
      <w:r>
        <w:rPr>
          <w:rFonts w:ascii="Garamond" w:hAnsi="Garamond"/>
          <w:color w:val="000000" w:themeColor="text1"/>
          <w:sz w:val="22"/>
          <w:szCs w:val="22"/>
        </w:rPr>
        <w:t xml:space="preserve"> cocked </w:t>
      </w:r>
      <w:r w:rsidR="00B45236">
        <w:rPr>
          <w:rFonts w:ascii="Garamond" w:hAnsi="Garamond"/>
          <w:color w:val="000000" w:themeColor="text1"/>
          <w:sz w:val="22"/>
          <w:szCs w:val="22"/>
        </w:rPr>
        <w:t xml:space="preserve">to the right </w:t>
      </w:r>
      <w:r>
        <w:rPr>
          <w:rFonts w:ascii="Garamond" w:hAnsi="Garamond"/>
          <w:color w:val="000000" w:themeColor="text1"/>
          <w:sz w:val="22"/>
          <w:szCs w:val="22"/>
        </w:rPr>
        <w:t>as her RM set</w:t>
      </w:r>
      <w:r w:rsidR="00B45236">
        <w:rPr>
          <w:rFonts w:ascii="Garamond" w:hAnsi="Garamond"/>
          <w:color w:val="000000" w:themeColor="text1"/>
          <w:sz w:val="22"/>
          <w:szCs w:val="22"/>
        </w:rPr>
        <w:t xml:space="preserve"> began to</w:t>
      </w:r>
      <w:r>
        <w:rPr>
          <w:rFonts w:ascii="Garamond" w:hAnsi="Garamond"/>
          <w:color w:val="000000" w:themeColor="text1"/>
          <w:sz w:val="22"/>
          <w:szCs w:val="22"/>
        </w:rPr>
        <w:t xml:space="preserve"> </w:t>
      </w:r>
      <w:r w:rsidR="00676055">
        <w:rPr>
          <w:rFonts w:ascii="Garamond" w:hAnsi="Garamond"/>
          <w:color w:val="000000" w:themeColor="text1"/>
          <w:sz w:val="22"/>
          <w:szCs w:val="22"/>
        </w:rPr>
        <w:t>stimulate</w:t>
      </w:r>
      <w:r>
        <w:rPr>
          <w:rFonts w:ascii="Garamond" w:hAnsi="Garamond"/>
          <w:color w:val="000000" w:themeColor="text1"/>
          <w:sz w:val="22"/>
          <w:szCs w:val="22"/>
        </w:rPr>
        <w:t xml:space="preserve"> her mind to communicate Quentin’s TG Poem</w:t>
      </w:r>
      <w:r w:rsidR="00B2418A">
        <w:rPr>
          <w:rFonts w:ascii="Garamond" w:hAnsi="Garamond"/>
          <w:color w:val="000000" w:themeColor="text1"/>
          <w:sz w:val="22"/>
          <w:szCs w:val="22"/>
        </w:rPr>
        <w:t xml:space="preserve">. It </w:t>
      </w:r>
      <w:r w:rsidR="0037708D">
        <w:rPr>
          <w:rFonts w:ascii="Garamond" w:hAnsi="Garamond"/>
          <w:color w:val="000000" w:themeColor="text1"/>
          <w:sz w:val="22"/>
          <w:szCs w:val="22"/>
        </w:rPr>
        <w:t>evoked images and themes in</w:t>
      </w:r>
      <w:r w:rsidR="005403AE">
        <w:rPr>
          <w:rFonts w:ascii="Garamond" w:hAnsi="Garamond"/>
          <w:color w:val="000000" w:themeColor="text1"/>
          <w:sz w:val="22"/>
          <w:szCs w:val="22"/>
        </w:rPr>
        <w:t xml:space="preserve"> her </w:t>
      </w:r>
      <w:r w:rsidR="0037708D">
        <w:rPr>
          <w:rFonts w:ascii="Garamond" w:hAnsi="Garamond"/>
          <w:color w:val="000000" w:themeColor="text1"/>
          <w:sz w:val="22"/>
          <w:szCs w:val="22"/>
        </w:rPr>
        <w:t xml:space="preserve">own idiolect using her </w:t>
      </w:r>
      <w:r w:rsidR="00611B0C">
        <w:rPr>
          <w:rFonts w:ascii="Garamond" w:hAnsi="Garamond"/>
          <w:color w:val="000000" w:themeColor="text1"/>
          <w:sz w:val="22"/>
          <w:szCs w:val="22"/>
        </w:rPr>
        <w:t>personal</w:t>
      </w:r>
      <w:r w:rsidR="005403AE">
        <w:rPr>
          <w:rFonts w:ascii="Garamond" w:hAnsi="Garamond"/>
          <w:color w:val="000000" w:themeColor="text1"/>
          <w:sz w:val="22"/>
          <w:szCs w:val="22"/>
        </w:rPr>
        <w:t xml:space="preserve"> thought </w:t>
      </w:r>
      <w:r w:rsidR="004F4859">
        <w:rPr>
          <w:rFonts w:ascii="Garamond" w:hAnsi="Garamond"/>
          <w:color w:val="000000" w:themeColor="text1"/>
          <w:sz w:val="22"/>
          <w:szCs w:val="22"/>
        </w:rPr>
        <w:t>vocabulary and syntax</w:t>
      </w:r>
      <w:r w:rsidR="00B2418A">
        <w:rPr>
          <w:rFonts w:ascii="Garamond" w:hAnsi="Garamond"/>
          <w:color w:val="000000" w:themeColor="text1"/>
          <w:sz w:val="22"/>
          <w:szCs w:val="22"/>
        </w:rPr>
        <w:t>, and Quentin hoped she would understand it</w:t>
      </w:r>
      <w:r>
        <w:rPr>
          <w:rFonts w:ascii="Garamond" w:hAnsi="Garamond"/>
          <w:color w:val="000000" w:themeColor="text1"/>
          <w:sz w:val="22"/>
          <w:szCs w:val="22"/>
        </w:rPr>
        <w:t>.</w:t>
      </w:r>
    </w:p>
    <w:p w14:paraId="2462DCDE" w14:textId="7F5DE8D9" w:rsidR="00676055" w:rsidRDefault="00B45236"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w:t>
      </w:r>
      <w:r w:rsidR="00F152E0">
        <w:rPr>
          <w:rFonts w:ascii="Garamond" w:hAnsi="Garamond"/>
          <w:color w:val="000000" w:themeColor="text1"/>
          <w:sz w:val="22"/>
          <w:szCs w:val="22"/>
        </w:rPr>
        <w:t>following</w:t>
      </w:r>
      <w:r>
        <w:rPr>
          <w:rFonts w:ascii="Garamond" w:hAnsi="Garamond"/>
          <w:color w:val="000000" w:themeColor="text1"/>
          <w:sz w:val="22"/>
          <w:szCs w:val="22"/>
        </w:rPr>
        <w:t xml:space="preserve"> </w:t>
      </w:r>
      <w:r w:rsidR="002A3027">
        <w:rPr>
          <w:rFonts w:ascii="Garamond" w:hAnsi="Garamond"/>
          <w:color w:val="000000" w:themeColor="text1"/>
          <w:sz w:val="22"/>
          <w:szCs w:val="22"/>
        </w:rPr>
        <w:t xml:space="preserve">few </w:t>
      </w:r>
      <w:r>
        <w:rPr>
          <w:rFonts w:ascii="Garamond" w:hAnsi="Garamond"/>
          <w:color w:val="000000" w:themeColor="text1"/>
          <w:sz w:val="22"/>
          <w:szCs w:val="22"/>
        </w:rPr>
        <w:t>minute</w:t>
      </w:r>
      <w:r w:rsidR="002A3027">
        <w:rPr>
          <w:rFonts w:ascii="Garamond" w:hAnsi="Garamond"/>
          <w:color w:val="000000" w:themeColor="text1"/>
          <w:sz w:val="22"/>
          <w:szCs w:val="22"/>
        </w:rPr>
        <w:t>s</w:t>
      </w:r>
      <w:r>
        <w:rPr>
          <w:rFonts w:ascii="Garamond" w:hAnsi="Garamond"/>
          <w:color w:val="000000" w:themeColor="text1"/>
          <w:sz w:val="22"/>
          <w:szCs w:val="22"/>
        </w:rPr>
        <w:t xml:space="preserve"> </w:t>
      </w:r>
      <w:r w:rsidR="00177FF1" w:rsidRPr="00AF2203">
        <w:rPr>
          <w:rFonts w:ascii="Garamond" w:hAnsi="Garamond"/>
          <w:color w:val="000000" w:themeColor="text1"/>
          <w:sz w:val="22"/>
          <w:szCs w:val="22"/>
        </w:rPr>
        <w:t>Neikea</w:t>
      </w:r>
      <w:r>
        <w:rPr>
          <w:rFonts w:ascii="Garamond" w:hAnsi="Garamond"/>
          <w:color w:val="000000" w:themeColor="text1"/>
          <w:sz w:val="22"/>
          <w:szCs w:val="22"/>
        </w:rPr>
        <w:t>’s head slowly angled to</w:t>
      </w:r>
      <w:r w:rsidR="00177FF1"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the other side as she </w:t>
      </w:r>
      <w:r w:rsidR="00676055">
        <w:rPr>
          <w:rFonts w:ascii="Garamond" w:hAnsi="Garamond"/>
          <w:color w:val="000000" w:themeColor="text1"/>
          <w:sz w:val="22"/>
          <w:szCs w:val="22"/>
        </w:rPr>
        <w:t xml:space="preserve">looked at </w:t>
      </w:r>
      <w:r>
        <w:rPr>
          <w:rFonts w:ascii="Garamond" w:hAnsi="Garamond"/>
          <w:color w:val="000000" w:themeColor="text1"/>
          <w:sz w:val="22"/>
          <w:szCs w:val="22"/>
        </w:rPr>
        <w:t>Quentin</w:t>
      </w:r>
      <w:r w:rsidR="00676055">
        <w:rPr>
          <w:rFonts w:ascii="Garamond" w:hAnsi="Garamond"/>
          <w:color w:val="000000" w:themeColor="text1"/>
          <w:sz w:val="22"/>
          <w:szCs w:val="22"/>
        </w:rPr>
        <w:t>,</w:t>
      </w:r>
      <w:r w:rsidR="00177FF1">
        <w:rPr>
          <w:rFonts w:ascii="Garamond" w:hAnsi="Garamond"/>
          <w:color w:val="000000" w:themeColor="text1"/>
          <w:sz w:val="22"/>
          <w:szCs w:val="22"/>
        </w:rPr>
        <w:t xml:space="preserve"> </w:t>
      </w:r>
      <w:r w:rsidR="00177FF1" w:rsidRPr="00AF2203">
        <w:rPr>
          <w:rFonts w:ascii="Garamond" w:hAnsi="Garamond"/>
          <w:color w:val="000000" w:themeColor="text1"/>
          <w:sz w:val="22"/>
          <w:szCs w:val="22"/>
        </w:rPr>
        <w:t>arms crossed in twee elfin symmetry</w:t>
      </w:r>
      <w:r w:rsidR="00A32DBE">
        <w:rPr>
          <w:rFonts w:ascii="Garamond" w:hAnsi="Garamond"/>
          <w:color w:val="000000" w:themeColor="text1"/>
          <w:sz w:val="22"/>
          <w:szCs w:val="22"/>
        </w:rPr>
        <w:t xml:space="preserve"> and</w:t>
      </w:r>
      <w:r>
        <w:rPr>
          <w:rFonts w:ascii="Garamond" w:hAnsi="Garamond"/>
          <w:color w:val="000000" w:themeColor="text1"/>
          <w:sz w:val="22"/>
          <w:szCs w:val="22"/>
        </w:rPr>
        <w:t xml:space="preserve"> face in passive countenance</w:t>
      </w:r>
      <w:r w:rsidR="00676055">
        <w:rPr>
          <w:rFonts w:ascii="Garamond" w:hAnsi="Garamond"/>
          <w:color w:val="000000" w:themeColor="text1"/>
          <w:sz w:val="22"/>
          <w:szCs w:val="22"/>
        </w:rPr>
        <w:t xml:space="preserve"> as though </w:t>
      </w:r>
      <w:r>
        <w:rPr>
          <w:rFonts w:ascii="Garamond" w:hAnsi="Garamond"/>
          <w:color w:val="000000" w:themeColor="text1"/>
          <w:sz w:val="22"/>
          <w:szCs w:val="22"/>
        </w:rPr>
        <w:t>she were s</w:t>
      </w:r>
      <w:r w:rsidR="00676055">
        <w:rPr>
          <w:rFonts w:ascii="Garamond" w:hAnsi="Garamond"/>
          <w:color w:val="000000" w:themeColor="text1"/>
          <w:sz w:val="22"/>
          <w:szCs w:val="22"/>
        </w:rPr>
        <w:t xml:space="preserve">taring out </w:t>
      </w:r>
      <w:r>
        <w:rPr>
          <w:rFonts w:ascii="Garamond" w:hAnsi="Garamond"/>
          <w:color w:val="000000" w:themeColor="text1"/>
          <w:sz w:val="22"/>
          <w:szCs w:val="22"/>
        </w:rPr>
        <w:t xml:space="preserve">of </w:t>
      </w:r>
      <w:r w:rsidR="00676055">
        <w:rPr>
          <w:rFonts w:ascii="Garamond" w:hAnsi="Garamond"/>
          <w:color w:val="000000" w:themeColor="text1"/>
          <w:sz w:val="22"/>
          <w:szCs w:val="22"/>
        </w:rPr>
        <w:t>a</w:t>
      </w:r>
      <w:r>
        <w:rPr>
          <w:rFonts w:ascii="Garamond" w:hAnsi="Garamond"/>
          <w:color w:val="000000" w:themeColor="text1"/>
          <w:sz w:val="22"/>
          <w:szCs w:val="22"/>
        </w:rPr>
        <w:t>n</w:t>
      </w:r>
      <w:r w:rsidR="00676055">
        <w:rPr>
          <w:rFonts w:ascii="Garamond" w:hAnsi="Garamond"/>
          <w:color w:val="000000" w:themeColor="text1"/>
          <w:sz w:val="22"/>
          <w:szCs w:val="22"/>
        </w:rPr>
        <w:t xml:space="preserve"> </w:t>
      </w:r>
      <w:r>
        <w:rPr>
          <w:rFonts w:ascii="Garamond" w:hAnsi="Garamond"/>
          <w:color w:val="000000" w:themeColor="text1"/>
          <w:sz w:val="22"/>
          <w:szCs w:val="22"/>
        </w:rPr>
        <w:t>air</w:t>
      </w:r>
      <w:r w:rsidR="00676055">
        <w:rPr>
          <w:rFonts w:ascii="Garamond" w:hAnsi="Garamond"/>
          <w:color w:val="000000" w:themeColor="text1"/>
          <w:sz w:val="22"/>
          <w:szCs w:val="22"/>
        </w:rPr>
        <w:t>plane window above a calmy clouded continent</w:t>
      </w:r>
      <w:r w:rsidR="00177FF1" w:rsidRPr="00AF2203">
        <w:rPr>
          <w:rFonts w:ascii="Garamond" w:hAnsi="Garamond"/>
          <w:color w:val="000000" w:themeColor="text1"/>
          <w:sz w:val="22"/>
          <w:szCs w:val="22"/>
        </w:rPr>
        <w:t xml:space="preserve">. </w:t>
      </w:r>
      <w:r w:rsidR="00676055">
        <w:rPr>
          <w:rFonts w:ascii="Garamond" w:hAnsi="Garamond"/>
          <w:color w:val="000000" w:themeColor="text1"/>
          <w:sz w:val="22"/>
          <w:szCs w:val="22"/>
        </w:rPr>
        <w:t>Quentin</w:t>
      </w:r>
      <w:r w:rsidR="00177FF1" w:rsidRPr="00AF2203">
        <w:rPr>
          <w:rFonts w:ascii="Garamond" w:hAnsi="Garamond"/>
          <w:color w:val="000000" w:themeColor="text1"/>
          <w:sz w:val="22"/>
          <w:szCs w:val="22"/>
        </w:rPr>
        <w:t xml:space="preserve"> returned a broad grin but remembered how primitive he had appeared in the bedroom </w:t>
      </w:r>
      <w:r w:rsidR="007C62E8">
        <w:rPr>
          <w:rFonts w:ascii="Garamond" w:hAnsi="Garamond"/>
          <w:color w:val="000000" w:themeColor="text1"/>
          <w:sz w:val="22"/>
          <w:szCs w:val="22"/>
        </w:rPr>
        <w:t>that morning</w:t>
      </w:r>
      <w:r w:rsidR="00177FF1" w:rsidRPr="00AF2203">
        <w:rPr>
          <w:rFonts w:ascii="Garamond" w:hAnsi="Garamond"/>
          <w:color w:val="000000" w:themeColor="text1"/>
          <w:sz w:val="22"/>
          <w:szCs w:val="22"/>
        </w:rPr>
        <w:t xml:space="preserve"> and shrunk into himself.</w:t>
      </w:r>
    </w:p>
    <w:p w14:paraId="02908F6B" w14:textId="36788974" w:rsidR="00676055" w:rsidRDefault="00676055" w:rsidP="00177FF1">
      <w:pPr>
        <w:ind w:firstLine="454"/>
        <w:jc w:val="both"/>
        <w:rPr>
          <w:rFonts w:ascii="Garamond" w:hAnsi="Garamond"/>
          <w:color w:val="000000" w:themeColor="text1"/>
          <w:sz w:val="22"/>
          <w:szCs w:val="22"/>
        </w:rPr>
      </w:pPr>
      <w:r w:rsidRPr="00676055">
        <w:rPr>
          <w:rFonts w:ascii="Garamond" w:hAnsi="Garamond"/>
          <w:color w:val="000000" w:themeColor="text1"/>
          <w:sz w:val="22"/>
          <w:szCs w:val="22"/>
        </w:rPr>
        <w:t>After ab</w:t>
      </w:r>
      <w:r>
        <w:rPr>
          <w:rFonts w:ascii="Garamond" w:hAnsi="Garamond"/>
          <w:color w:val="000000" w:themeColor="text1"/>
          <w:sz w:val="22"/>
          <w:szCs w:val="22"/>
        </w:rPr>
        <w:t>o</w:t>
      </w:r>
      <w:r w:rsidRPr="00676055">
        <w:rPr>
          <w:rFonts w:ascii="Garamond" w:hAnsi="Garamond"/>
          <w:color w:val="000000" w:themeColor="text1"/>
          <w:sz w:val="22"/>
          <w:szCs w:val="22"/>
        </w:rPr>
        <w:t>ut a minute</w:t>
      </w:r>
      <w:r>
        <w:rPr>
          <w:rFonts w:ascii="Garamond" w:hAnsi="Garamond"/>
          <w:color w:val="000000" w:themeColor="text1"/>
          <w:sz w:val="22"/>
          <w:szCs w:val="22"/>
        </w:rPr>
        <w:t xml:space="preserve"> </w:t>
      </w:r>
      <w:r w:rsidR="00B45236">
        <w:rPr>
          <w:rFonts w:ascii="Garamond" w:hAnsi="Garamond"/>
          <w:color w:val="000000" w:themeColor="text1"/>
          <w:sz w:val="22"/>
          <w:szCs w:val="22"/>
        </w:rPr>
        <w:t>the lights in Neikea’s RM set changed colo</w:t>
      </w:r>
      <w:r w:rsidR="001F6185">
        <w:rPr>
          <w:rFonts w:ascii="Garamond" w:hAnsi="Garamond"/>
          <w:color w:val="000000" w:themeColor="text1"/>
          <w:sz w:val="22"/>
          <w:szCs w:val="22"/>
        </w:rPr>
        <w:t>u</w:t>
      </w:r>
      <w:r w:rsidR="00B45236">
        <w:rPr>
          <w:rFonts w:ascii="Garamond" w:hAnsi="Garamond"/>
          <w:color w:val="000000" w:themeColor="text1"/>
          <w:sz w:val="22"/>
          <w:szCs w:val="22"/>
        </w:rPr>
        <w:t>r to indicate she</w:t>
      </w:r>
      <w:r w:rsidR="001F6185">
        <w:rPr>
          <w:rFonts w:ascii="Garamond" w:hAnsi="Garamond"/>
          <w:color w:val="000000" w:themeColor="text1"/>
          <w:sz w:val="22"/>
          <w:szCs w:val="22"/>
        </w:rPr>
        <w:t xml:space="preserve"> was now available.</w:t>
      </w:r>
    </w:p>
    <w:p w14:paraId="1E62E8AE" w14:textId="720A16FF" w:rsidR="00676055" w:rsidRDefault="001F6185" w:rsidP="00177FF1">
      <w:pPr>
        <w:ind w:firstLine="454"/>
        <w:jc w:val="both"/>
        <w:rPr>
          <w:rFonts w:ascii="Garamond" w:hAnsi="Garamond"/>
          <w:color w:val="000000" w:themeColor="text1"/>
          <w:sz w:val="22"/>
          <w:szCs w:val="22"/>
        </w:rPr>
      </w:pPr>
      <w:r>
        <w:rPr>
          <w:rFonts w:ascii="Garamond" w:hAnsi="Garamond"/>
          <w:color w:val="000000" w:themeColor="text1"/>
          <w:sz w:val="22"/>
          <w:szCs w:val="22"/>
        </w:rPr>
        <w:t>‘Never really understood music,’ she said</w:t>
      </w:r>
      <w:r w:rsidR="002A3027">
        <w:rPr>
          <w:rFonts w:ascii="Garamond" w:hAnsi="Garamond"/>
          <w:color w:val="000000" w:themeColor="text1"/>
          <w:sz w:val="22"/>
          <w:szCs w:val="22"/>
        </w:rPr>
        <w:t xml:space="preserve"> brightly</w:t>
      </w:r>
      <w:r>
        <w:rPr>
          <w:rFonts w:ascii="Garamond" w:hAnsi="Garamond"/>
          <w:color w:val="000000" w:themeColor="text1"/>
          <w:sz w:val="22"/>
          <w:szCs w:val="22"/>
        </w:rPr>
        <w:t>.</w:t>
      </w:r>
    </w:p>
    <w:p w14:paraId="3055A339" w14:textId="443A039E" w:rsidR="00177FF1" w:rsidRPr="00AF2203" w:rsidRDefault="005427DF" w:rsidP="00177FF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 xml:space="preserve">Quentin’s </w:t>
      </w:r>
      <w:r w:rsidR="00177FF1" w:rsidRPr="00AF2203">
        <w:rPr>
          <w:rFonts w:ascii="Garamond" w:hAnsi="Garamond"/>
          <w:color w:val="000000" w:themeColor="text1"/>
          <w:sz w:val="22"/>
          <w:szCs w:val="22"/>
        </w:rPr>
        <w:t xml:space="preserve">attention </w:t>
      </w:r>
      <w:r w:rsidR="004363D9">
        <w:rPr>
          <w:rFonts w:ascii="Garamond" w:hAnsi="Garamond"/>
          <w:color w:val="000000" w:themeColor="text1"/>
          <w:sz w:val="22"/>
          <w:szCs w:val="22"/>
        </w:rPr>
        <w:t xml:space="preserve">then </w:t>
      </w:r>
      <w:r w:rsidR="00177FF1">
        <w:rPr>
          <w:rFonts w:ascii="Garamond" w:hAnsi="Garamond"/>
          <w:color w:val="000000" w:themeColor="text1"/>
          <w:sz w:val="22"/>
          <w:szCs w:val="22"/>
        </w:rPr>
        <w:t>transferred</w:t>
      </w:r>
      <w:r w:rsidR="00177FF1" w:rsidRPr="00AF2203">
        <w:rPr>
          <w:rFonts w:ascii="Garamond" w:hAnsi="Garamond"/>
          <w:color w:val="000000" w:themeColor="text1"/>
          <w:sz w:val="22"/>
          <w:szCs w:val="22"/>
        </w:rPr>
        <w:t xml:space="preserve"> to a man bearing what appeared to be a chrome-plated chin. ‘What’s that?’ he asked. </w:t>
      </w:r>
    </w:p>
    <w:p w14:paraId="60638032" w14:textId="79AB536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‘Chin cap,’ answered Neikea, with a </w:t>
      </w:r>
      <w:r w:rsidR="007132C0">
        <w:rPr>
          <w:rFonts w:ascii="Garamond" w:hAnsi="Garamond"/>
          <w:color w:val="000000" w:themeColor="text1"/>
          <w:sz w:val="22"/>
          <w:szCs w:val="22"/>
        </w:rPr>
        <w:t>look</w:t>
      </w:r>
      <w:r w:rsidRPr="00AF2203">
        <w:rPr>
          <w:rFonts w:ascii="Garamond" w:hAnsi="Garamond"/>
          <w:color w:val="000000" w:themeColor="text1"/>
          <w:sz w:val="22"/>
          <w:szCs w:val="22"/>
        </w:rPr>
        <w:t xml:space="preserve"> of “</w:t>
      </w:r>
      <w:r w:rsidR="00E67E45">
        <w:rPr>
          <w:rFonts w:ascii="Garamond" w:hAnsi="Garamond"/>
          <w:color w:val="000000" w:themeColor="text1"/>
          <w:sz w:val="22"/>
          <w:szCs w:val="22"/>
        </w:rPr>
        <w:t>A</w:t>
      </w:r>
      <w:r w:rsidRPr="00AF2203">
        <w:rPr>
          <w:rFonts w:ascii="Garamond" w:hAnsi="Garamond"/>
          <w:color w:val="000000" w:themeColor="text1"/>
          <w:sz w:val="22"/>
          <w:szCs w:val="22"/>
        </w:rPr>
        <w:t>re you okay?”</w:t>
      </w:r>
    </w:p>
    <w:p w14:paraId="16977159" w14:textId="0BADB4F9" w:rsidR="00BE7C7D"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Quentin </w:t>
      </w:r>
      <w:r>
        <w:rPr>
          <w:rFonts w:ascii="Garamond" w:hAnsi="Garamond"/>
          <w:color w:val="000000" w:themeColor="text1"/>
          <w:sz w:val="22"/>
          <w:szCs w:val="22"/>
        </w:rPr>
        <w:t>tried to make sense of</w:t>
      </w:r>
      <w:r w:rsidRPr="00AF2203">
        <w:rPr>
          <w:rFonts w:ascii="Garamond" w:hAnsi="Garamond"/>
          <w:color w:val="000000" w:themeColor="text1"/>
          <w:sz w:val="22"/>
          <w:szCs w:val="22"/>
        </w:rPr>
        <w:t xml:space="preserve"> this the pigeons </w:t>
      </w:r>
      <w:r w:rsidR="00E36454">
        <w:rPr>
          <w:rFonts w:ascii="Garamond" w:hAnsi="Garamond"/>
          <w:color w:val="000000" w:themeColor="text1"/>
          <w:sz w:val="22"/>
          <w:szCs w:val="22"/>
        </w:rPr>
        <w:t xml:space="preserve">in the station </w:t>
      </w:r>
      <w:r>
        <w:rPr>
          <w:rFonts w:ascii="Garamond" w:hAnsi="Garamond"/>
          <w:color w:val="000000" w:themeColor="text1"/>
          <w:sz w:val="22"/>
          <w:szCs w:val="22"/>
        </w:rPr>
        <w:t xml:space="preserve">seemed to explode, </w:t>
      </w:r>
      <w:r w:rsidRPr="00AF2203">
        <w:rPr>
          <w:rFonts w:ascii="Garamond" w:hAnsi="Garamond"/>
          <w:color w:val="000000" w:themeColor="text1"/>
          <w:sz w:val="22"/>
          <w:szCs w:val="22"/>
        </w:rPr>
        <w:t>f</w:t>
      </w:r>
      <w:r>
        <w:rPr>
          <w:rFonts w:ascii="Garamond" w:hAnsi="Garamond"/>
          <w:color w:val="000000" w:themeColor="text1"/>
          <w:sz w:val="22"/>
          <w:szCs w:val="22"/>
        </w:rPr>
        <w:t xml:space="preserve">lying up </w:t>
      </w:r>
      <w:r w:rsidRPr="00AF2203">
        <w:rPr>
          <w:rFonts w:ascii="Garamond" w:hAnsi="Garamond"/>
          <w:color w:val="000000" w:themeColor="text1"/>
          <w:sz w:val="22"/>
          <w:szCs w:val="22"/>
        </w:rPr>
        <w:t xml:space="preserve">moments before a flanged triple thud sonic boom fractured the air. The human babble muted and Quentin </w:t>
      </w:r>
      <w:r w:rsidR="00FB6552">
        <w:rPr>
          <w:rFonts w:ascii="Garamond" w:hAnsi="Garamond"/>
          <w:color w:val="000000" w:themeColor="text1"/>
          <w:sz w:val="22"/>
          <w:szCs w:val="22"/>
        </w:rPr>
        <w:t>vibrated with</w:t>
      </w:r>
      <w:r w:rsidRPr="00AF2203">
        <w:rPr>
          <w:rFonts w:ascii="Garamond" w:hAnsi="Garamond"/>
          <w:color w:val="000000" w:themeColor="text1"/>
          <w:sz w:val="22"/>
          <w:szCs w:val="22"/>
        </w:rPr>
        <w:t xml:space="preserve"> déjà vu.</w:t>
      </w:r>
      <w:r w:rsidR="00BE7C7D">
        <w:rPr>
          <w:rFonts w:ascii="Garamond" w:hAnsi="Garamond"/>
          <w:color w:val="000000" w:themeColor="text1"/>
          <w:sz w:val="22"/>
          <w:szCs w:val="22"/>
        </w:rPr>
        <w:t xml:space="preserve"> </w:t>
      </w:r>
    </w:p>
    <w:p w14:paraId="1CEF0FB5" w14:textId="3471033B"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As</w:t>
      </w:r>
      <w:r w:rsidRPr="00AF2203">
        <w:rPr>
          <w:rFonts w:ascii="Garamond" w:hAnsi="Garamond"/>
          <w:color w:val="000000" w:themeColor="text1"/>
          <w:sz w:val="22"/>
          <w:szCs w:val="22"/>
        </w:rPr>
        <w:t xml:space="preserve"> the hubbub </w:t>
      </w:r>
      <w:r w:rsidR="00BE7C7D">
        <w:rPr>
          <w:rFonts w:ascii="Garamond" w:hAnsi="Garamond"/>
          <w:color w:val="000000" w:themeColor="text1"/>
          <w:sz w:val="22"/>
          <w:szCs w:val="22"/>
        </w:rPr>
        <w:t>returned</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looked around for the metal chinned man who Neikea had so succinctly described. His gaze </w:t>
      </w:r>
      <w:r>
        <w:rPr>
          <w:rFonts w:ascii="Garamond" w:hAnsi="Garamond"/>
          <w:color w:val="000000" w:themeColor="text1"/>
          <w:sz w:val="22"/>
          <w:szCs w:val="22"/>
        </w:rPr>
        <w:t>wandered</w:t>
      </w:r>
      <w:r w:rsidRPr="00AF2203">
        <w:rPr>
          <w:rFonts w:ascii="Garamond" w:hAnsi="Garamond"/>
          <w:color w:val="000000" w:themeColor="text1"/>
          <w:sz w:val="22"/>
          <w:szCs w:val="22"/>
        </w:rPr>
        <w:t xml:space="preserve"> to a </w:t>
      </w:r>
      <w:r w:rsidR="00E80D4F">
        <w:rPr>
          <w:rFonts w:ascii="Garamond" w:hAnsi="Garamond"/>
          <w:color w:val="000000" w:themeColor="text1"/>
          <w:sz w:val="22"/>
          <w:szCs w:val="22"/>
        </w:rPr>
        <w:t>small group of</w:t>
      </w:r>
      <w:r w:rsidRPr="00AF2203">
        <w:rPr>
          <w:rFonts w:ascii="Garamond" w:hAnsi="Garamond"/>
          <w:color w:val="000000" w:themeColor="text1"/>
          <w:sz w:val="22"/>
          <w:szCs w:val="22"/>
        </w:rPr>
        <w:t xml:space="preserve"> people sitting down on the station floor, all dressed in </w:t>
      </w:r>
      <w:r w:rsidR="00E80D4F">
        <w:rPr>
          <w:rFonts w:ascii="Garamond" w:hAnsi="Garamond"/>
          <w:color w:val="000000" w:themeColor="text1"/>
          <w:sz w:val="22"/>
          <w:szCs w:val="22"/>
        </w:rPr>
        <w:t xml:space="preserve">Federal </w:t>
      </w:r>
      <w:r w:rsidRPr="00AF2203">
        <w:rPr>
          <w:rFonts w:ascii="Garamond" w:hAnsi="Garamond"/>
          <w:color w:val="000000" w:themeColor="text1"/>
          <w:sz w:val="22"/>
          <w:szCs w:val="22"/>
        </w:rPr>
        <w:t xml:space="preserve">yellow and blue and wearing visor screens. </w:t>
      </w:r>
      <w:r w:rsidR="00FB6552">
        <w:rPr>
          <w:rFonts w:ascii="Garamond" w:hAnsi="Garamond"/>
          <w:color w:val="000000" w:themeColor="text1"/>
          <w:sz w:val="22"/>
          <w:szCs w:val="22"/>
        </w:rPr>
        <w:t>A</w:t>
      </w:r>
      <w:r w:rsidRPr="00AF2203">
        <w:rPr>
          <w:rFonts w:ascii="Garamond" w:hAnsi="Garamond"/>
          <w:color w:val="000000" w:themeColor="text1"/>
          <w:sz w:val="22"/>
          <w:szCs w:val="22"/>
        </w:rPr>
        <w:t xml:space="preserve"> well-projected proclamation </w:t>
      </w:r>
      <w:r w:rsidR="00FB6552">
        <w:rPr>
          <w:rFonts w:ascii="Garamond" w:hAnsi="Garamond"/>
          <w:color w:val="000000" w:themeColor="text1"/>
          <w:sz w:val="22"/>
          <w:szCs w:val="22"/>
        </w:rPr>
        <w:t>cut through:</w:t>
      </w:r>
      <w:r w:rsidRPr="00AF2203">
        <w:rPr>
          <w:rFonts w:ascii="Garamond" w:hAnsi="Garamond"/>
          <w:color w:val="000000" w:themeColor="text1"/>
          <w:sz w:val="22"/>
          <w:szCs w:val="22"/>
        </w:rPr>
        <w:t xml:space="preserve"> </w:t>
      </w:r>
      <w:r w:rsidR="00DF3B77">
        <w:rPr>
          <w:rFonts w:ascii="Garamond" w:hAnsi="Garamond"/>
          <w:color w:val="000000" w:themeColor="text1"/>
          <w:sz w:val="22"/>
          <w:szCs w:val="22"/>
        </w:rPr>
        <w:t>‘</w:t>
      </w:r>
      <w:r w:rsidRPr="00AF2203">
        <w:rPr>
          <w:rFonts w:ascii="Garamond" w:hAnsi="Garamond"/>
          <w:color w:val="000000" w:themeColor="text1"/>
          <w:sz w:val="22"/>
          <w:szCs w:val="22"/>
        </w:rPr>
        <w:t xml:space="preserve">. . . the definition of the word </w:t>
      </w:r>
      <w:r w:rsidRPr="00AF2203">
        <w:rPr>
          <w:rFonts w:ascii="Garamond" w:hAnsi="Garamond"/>
          <w:i/>
          <w:iCs/>
          <w:color w:val="000000" w:themeColor="text1"/>
          <w:sz w:val="22"/>
          <w:szCs w:val="22"/>
        </w:rPr>
        <w:t>machine</w:t>
      </w:r>
      <w:r w:rsidRPr="00AF2203">
        <w:rPr>
          <w:rFonts w:ascii="Garamond" w:hAnsi="Garamond"/>
          <w:color w:val="000000" w:themeColor="text1"/>
          <w:sz w:val="22"/>
          <w:szCs w:val="22"/>
        </w:rPr>
        <w:t xml:space="preserve"> in relation to the </w:t>
      </w:r>
      <w:r w:rsidRPr="00AF2203">
        <w:rPr>
          <w:rFonts w:ascii="Garamond" w:hAnsi="Garamond"/>
          <w:i/>
          <w:iCs/>
          <w:color w:val="000000" w:themeColor="text1"/>
          <w:sz w:val="22"/>
          <w:szCs w:val="22"/>
        </w:rPr>
        <w:t>brain as a machine</w:t>
      </w:r>
      <w:r w:rsidRPr="00AF2203">
        <w:rPr>
          <w:rFonts w:ascii="Garamond" w:hAnsi="Garamond"/>
          <w:color w:val="000000" w:themeColor="text1"/>
          <w:sz w:val="22"/>
          <w:szCs w:val="22"/>
        </w:rPr>
        <w:t xml:space="preserve"> . . .</w:t>
      </w:r>
      <w:r w:rsidR="00DF3B77">
        <w:rPr>
          <w:rFonts w:ascii="Garamond" w:hAnsi="Garamond"/>
          <w:color w:val="000000" w:themeColor="text1"/>
          <w:sz w:val="22"/>
          <w:szCs w:val="22"/>
        </w:rPr>
        <w:t>’</w:t>
      </w:r>
    </w:p>
    <w:p w14:paraId="1A3A4B54" w14:textId="72ADAAD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w:t>
      </w:r>
      <w:r w:rsidR="00FB6552">
        <w:rPr>
          <w:rFonts w:ascii="Garamond" w:hAnsi="Garamond"/>
          <w:color w:val="000000" w:themeColor="text1"/>
          <w:sz w:val="22"/>
          <w:szCs w:val="22"/>
        </w:rPr>
        <w:t xml:space="preserve">punctured Quentin’s </w:t>
      </w:r>
      <w:r w:rsidR="008B2EC8">
        <w:rPr>
          <w:rFonts w:ascii="Garamond" w:hAnsi="Garamond"/>
          <w:color w:val="000000" w:themeColor="text1"/>
          <w:sz w:val="22"/>
          <w:szCs w:val="22"/>
        </w:rPr>
        <w:t>grazing on the fragment</w:t>
      </w:r>
      <w:r w:rsidRPr="00AF2203">
        <w:rPr>
          <w:rFonts w:ascii="Garamond" w:hAnsi="Garamond"/>
          <w:color w:val="000000" w:themeColor="text1"/>
          <w:sz w:val="22"/>
          <w:szCs w:val="22"/>
        </w:rPr>
        <w:t xml:space="preserve">, ‘We should go on one of those </w:t>
      </w:r>
      <w:r w:rsidR="00D81DA7">
        <w:rPr>
          <w:rFonts w:ascii="Garamond" w:hAnsi="Garamond"/>
          <w:color w:val="000000" w:themeColor="text1"/>
          <w:sz w:val="22"/>
          <w:szCs w:val="22"/>
        </w:rPr>
        <w:t>new cruises</w:t>
      </w:r>
      <w:r>
        <w:rPr>
          <w:rFonts w:ascii="Garamond" w:hAnsi="Garamond"/>
          <w:color w:val="000000" w:themeColor="text1"/>
          <w:sz w:val="22"/>
          <w:szCs w:val="22"/>
        </w:rPr>
        <w:t xml:space="preserve"> </w:t>
      </w:r>
      <w:r w:rsidRPr="00AF2203">
        <w:rPr>
          <w:rFonts w:ascii="Garamond" w:hAnsi="Garamond"/>
          <w:color w:val="000000" w:themeColor="text1"/>
          <w:sz w:val="22"/>
          <w:szCs w:val="22"/>
        </w:rPr>
        <w:t>to Greenland</w:t>
      </w:r>
      <w:r>
        <w:rPr>
          <w:rFonts w:ascii="Garamond" w:hAnsi="Garamond"/>
          <w:color w:val="000000" w:themeColor="text1"/>
          <w:sz w:val="22"/>
          <w:szCs w:val="22"/>
        </w:rPr>
        <w:t>, see the fjords</w:t>
      </w:r>
      <w:r w:rsidRPr="00AF2203">
        <w:rPr>
          <w:rFonts w:ascii="Garamond" w:hAnsi="Garamond"/>
          <w:color w:val="000000" w:themeColor="text1"/>
          <w:sz w:val="22"/>
          <w:szCs w:val="22"/>
        </w:rPr>
        <w:t xml:space="preserve">. </w:t>
      </w:r>
      <w:r>
        <w:rPr>
          <w:rFonts w:ascii="Garamond" w:hAnsi="Garamond"/>
          <w:color w:val="000000" w:themeColor="text1"/>
          <w:sz w:val="22"/>
          <w:szCs w:val="22"/>
        </w:rPr>
        <w:t>The weather will be perfect for the crossing if we leave in twenty-four days. Only</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twenty-two </w:t>
      </w:r>
      <w:r w:rsidR="00D81DA7">
        <w:rPr>
          <w:rFonts w:ascii="Garamond" w:hAnsi="Garamond"/>
          <w:color w:val="000000" w:themeColor="text1"/>
          <w:sz w:val="22"/>
          <w:szCs w:val="22"/>
        </w:rPr>
        <w:t>Y</w:t>
      </w:r>
      <w:r>
        <w:rPr>
          <w:rFonts w:ascii="Garamond" w:hAnsi="Garamond"/>
          <w:color w:val="000000" w:themeColor="text1"/>
          <w:sz w:val="22"/>
          <w:szCs w:val="22"/>
        </w:rPr>
        <w:t>oo-</w:t>
      </w:r>
      <w:r w:rsidR="00D81DA7">
        <w:rPr>
          <w:rFonts w:ascii="Garamond" w:hAnsi="Garamond"/>
          <w:color w:val="000000" w:themeColor="text1"/>
          <w:sz w:val="22"/>
          <w:szCs w:val="22"/>
        </w:rPr>
        <w:t>B</w:t>
      </w:r>
      <w:r>
        <w:rPr>
          <w:rFonts w:ascii="Garamond" w:hAnsi="Garamond"/>
          <w:color w:val="000000" w:themeColor="text1"/>
          <w:sz w:val="22"/>
          <w:szCs w:val="22"/>
        </w:rPr>
        <w:t xml:space="preserve">ees and fourteen </w:t>
      </w:r>
      <w:r w:rsidRPr="002D0384">
        <w:rPr>
          <w:rFonts w:ascii="Garamond" w:hAnsi="Garamond"/>
          <w:color w:val="000000" w:themeColor="text1"/>
          <w:sz w:val="22"/>
          <w:szCs w:val="22"/>
        </w:rPr>
        <w:t>E-C-Pees</w:t>
      </w:r>
      <w:r w:rsidRPr="00AF2203">
        <w:rPr>
          <w:rFonts w:ascii="Garamond" w:hAnsi="Garamond"/>
          <w:color w:val="000000" w:themeColor="text1"/>
          <w:sz w:val="22"/>
          <w:szCs w:val="22"/>
        </w:rPr>
        <w:t>.’</w:t>
      </w:r>
    </w:p>
    <w:p w14:paraId="49688E50" w14:textId="1EC9F128"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‘Hmm, yeah,’ said Quentin vaguely</w:t>
      </w:r>
      <w:r w:rsidR="00E80D4F">
        <w:rPr>
          <w:rFonts w:ascii="Garamond" w:hAnsi="Garamond"/>
          <w:color w:val="000000" w:themeColor="text1"/>
          <w:sz w:val="22"/>
          <w:szCs w:val="22"/>
        </w:rPr>
        <w:t>, suddenly very tired</w:t>
      </w:r>
      <w:r w:rsidR="00FB52F4">
        <w:rPr>
          <w:rFonts w:ascii="Garamond" w:hAnsi="Garamond"/>
          <w:color w:val="000000" w:themeColor="text1"/>
          <w:sz w:val="22"/>
          <w:szCs w:val="22"/>
        </w:rPr>
        <w:t xml:space="preserve"> and wishing for less stimulation</w:t>
      </w:r>
      <w:r w:rsidRPr="00AF2203">
        <w:rPr>
          <w:rFonts w:ascii="Garamond" w:hAnsi="Garamond"/>
          <w:color w:val="000000" w:themeColor="text1"/>
          <w:sz w:val="22"/>
          <w:szCs w:val="22"/>
        </w:rPr>
        <w:t xml:space="preserve">. </w:t>
      </w:r>
    </w:p>
    <w:p w14:paraId="4B2860C3" w14:textId="12E094E2" w:rsidR="00177FF1" w:rsidRPr="00AF2203" w:rsidRDefault="00B2108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Perhaps sensing this, Neikea changed to a softer, mothering tone and said, </w:t>
      </w:r>
      <w:r w:rsidR="00177FF1" w:rsidRPr="00AF2203">
        <w:rPr>
          <w:rFonts w:ascii="Garamond" w:hAnsi="Garamond"/>
          <w:color w:val="000000" w:themeColor="text1"/>
          <w:sz w:val="22"/>
          <w:szCs w:val="22"/>
        </w:rPr>
        <w:t>‘I know you don’t like E-C-Pees. You’re so like Rhea.’</w:t>
      </w:r>
    </w:p>
    <w:p w14:paraId="6715008A"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 they’re fine. Ethical guilt points—’</w:t>
      </w:r>
    </w:p>
    <w:p w14:paraId="2BC296F6"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Credit</w:t>
      </w:r>
      <w:r w:rsidRPr="00AF2203">
        <w:rPr>
          <w:rFonts w:ascii="Garamond" w:hAnsi="Garamond"/>
          <w:color w:val="000000" w:themeColor="text1"/>
          <w:sz w:val="22"/>
          <w:szCs w:val="22"/>
        </w:rPr>
        <w:t xml:space="preserve"> Points,’ corrected Neikea.</w:t>
      </w:r>
    </w:p>
    <w:p w14:paraId="63261343" w14:textId="03D776B5"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‘Whatever. I realize they</w:t>
      </w:r>
      <w:r>
        <w:rPr>
          <w:rFonts w:ascii="Garamond" w:hAnsi="Garamond"/>
          <w:color w:val="000000" w:themeColor="text1"/>
          <w:sz w:val="22"/>
          <w:szCs w:val="22"/>
        </w:rPr>
        <w:t>’re</w:t>
      </w:r>
      <w:r w:rsidRPr="00AF2203">
        <w:rPr>
          <w:rFonts w:ascii="Garamond" w:hAnsi="Garamond"/>
          <w:color w:val="000000" w:themeColor="text1"/>
          <w:sz w:val="22"/>
          <w:szCs w:val="22"/>
        </w:rPr>
        <w:t xml:space="preserve"> part of the agenda.</w:t>
      </w:r>
      <w:r w:rsidR="003900CF">
        <w:rPr>
          <w:rFonts w:ascii="Garamond" w:hAnsi="Garamond"/>
          <w:color w:val="000000" w:themeColor="text1"/>
          <w:sz w:val="22"/>
          <w:szCs w:val="22"/>
        </w:rPr>
        <w:t xml:space="preserve">’ And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sung an old Federal slogan:</w:t>
      </w:r>
      <w:r w:rsidRPr="00AF2203">
        <w:rPr>
          <w:rFonts w:ascii="Garamond" w:hAnsi="Garamond"/>
          <w:color w:val="000000" w:themeColor="text1"/>
          <w:sz w:val="22"/>
          <w:szCs w:val="22"/>
        </w:rPr>
        <w:t xml:space="preserve"> </w:t>
      </w:r>
      <w:r w:rsidR="003900CF">
        <w:rPr>
          <w:rFonts w:ascii="Garamond" w:hAnsi="Garamond"/>
          <w:color w:val="000000" w:themeColor="text1"/>
          <w:sz w:val="22"/>
          <w:szCs w:val="22"/>
        </w:rPr>
        <w:t>‘</w:t>
      </w:r>
      <w:r w:rsidRPr="00AF2203">
        <w:rPr>
          <w:rFonts w:ascii="Garamond" w:hAnsi="Garamond"/>
          <w:color w:val="000000" w:themeColor="text1"/>
          <w:sz w:val="22"/>
          <w:szCs w:val="22"/>
        </w:rPr>
        <w:t xml:space="preserve">It’s </w:t>
      </w:r>
      <w:r w:rsidR="0037353F">
        <w:rPr>
          <w:rFonts w:ascii="Garamond" w:hAnsi="Garamond"/>
          <w:color w:val="000000" w:themeColor="text1"/>
          <w:sz w:val="22"/>
          <w:szCs w:val="22"/>
        </w:rPr>
        <w:t>futile</w:t>
      </w:r>
      <w:r w:rsidRPr="00AF2203">
        <w:rPr>
          <w:rFonts w:ascii="Garamond" w:hAnsi="Garamond"/>
          <w:color w:val="000000" w:themeColor="text1"/>
          <w:sz w:val="22"/>
          <w:szCs w:val="22"/>
        </w:rPr>
        <w:t xml:space="preserve"> to fight </w:t>
      </w:r>
      <w:r w:rsidR="003900CF">
        <w:rPr>
          <w:rFonts w:ascii="Garamond" w:hAnsi="Garamond"/>
          <w:color w:val="000000" w:themeColor="text1"/>
          <w:sz w:val="22"/>
          <w:szCs w:val="22"/>
        </w:rPr>
        <w:t xml:space="preserve">the future!’ Quentin wondered if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was being ironic. ‘</w:t>
      </w:r>
      <w:r>
        <w:rPr>
          <w:rFonts w:ascii="Garamond" w:hAnsi="Garamond"/>
          <w:color w:val="000000" w:themeColor="text1"/>
          <w:sz w:val="22"/>
          <w:szCs w:val="22"/>
        </w:rPr>
        <w:t xml:space="preserve">I just don’t see what was wrong with the universal basic income system. The </w:t>
      </w:r>
      <w:proofErr w:type="spellStart"/>
      <w:r w:rsidRPr="008C6CE7">
        <w:rPr>
          <w:rFonts w:ascii="Garamond" w:hAnsi="Garamond"/>
          <w:i/>
          <w:iCs/>
          <w:color w:val="000000" w:themeColor="text1"/>
          <w:sz w:val="22"/>
          <w:szCs w:val="22"/>
        </w:rPr>
        <w:t>yoo</w:t>
      </w:r>
      <w:proofErr w:type="spellEnd"/>
      <w:r w:rsidRPr="008C6CE7">
        <w:rPr>
          <w:rFonts w:ascii="Garamond" w:hAnsi="Garamond"/>
          <w:i/>
          <w:iCs/>
          <w:color w:val="000000" w:themeColor="text1"/>
          <w:sz w:val="22"/>
          <w:szCs w:val="22"/>
        </w:rPr>
        <w:t>-bees</w:t>
      </w:r>
      <w:r>
        <w:rPr>
          <w:rFonts w:ascii="Garamond" w:hAnsi="Garamond"/>
          <w:color w:val="000000" w:themeColor="text1"/>
          <w:sz w:val="22"/>
          <w:szCs w:val="22"/>
        </w:rPr>
        <w:t>,’ he air-quoted. ‘Just combine the two into a single value.’</w:t>
      </w:r>
    </w:p>
    <w:p w14:paraId="46BDDE8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‘But </w:t>
      </w:r>
      <w:r w:rsidRPr="008C6CE7">
        <w:rPr>
          <w:rFonts w:ascii="Garamond" w:hAnsi="Garamond"/>
          <w:i/>
          <w:iCs/>
          <w:color w:val="000000" w:themeColor="text1"/>
          <w:sz w:val="22"/>
          <w:szCs w:val="22"/>
        </w:rPr>
        <w:t>you-bees</w:t>
      </w:r>
      <w:r>
        <w:rPr>
          <w:rFonts w:ascii="Garamond" w:hAnsi="Garamond"/>
          <w:color w:val="000000" w:themeColor="text1"/>
          <w:sz w:val="22"/>
          <w:szCs w:val="22"/>
        </w:rPr>
        <w:t xml:space="preserve"> are just the energy quota, a hundred a month. There’s no ethical dimension.’</w:t>
      </w:r>
    </w:p>
    <w:p w14:paraId="7D0E140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‘Then factor that into the cost!’ said Quentin.</w:t>
      </w:r>
    </w:p>
    <w:p w14:paraId="2022C1C9" w14:textId="77777777"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‘Look, </w:t>
      </w:r>
      <w:r w:rsidRPr="00961DDE">
        <w:rPr>
          <w:rFonts w:ascii="Garamond" w:hAnsi="Garamond"/>
          <w:i/>
          <w:iCs/>
          <w:color w:val="000000" w:themeColor="text1"/>
          <w:sz w:val="22"/>
          <w:szCs w:val="22"/>
        </w:rPr>
        <w:t xml:space="preserve">it’s </w:t>
      </w:r>
      <w:r>
        <w:rPr>
          <w:rFonts w:ascii="Garamond" w:hAnsi="Garamond"/>
          <w:i/>
          <w:iCs/>
          <w:color w:val="000000" w:themeColor="text1"/>
          <w:sz w:val="22"/>
          <w:szCs w:val="22"/>
        </w:rPr>
        <w:t xml:space="preserve">really </w:t>
      </w:r>
      <w:r w:rsidRPr="00961DDE">
        <w:rPr>
          <w:rFonts w:ascii="Garamond" w:hAnsi="Garamond"/>
          <w:i/>
          <w:iCs/>
          <w:color w:val="000000" w:themeColor="text1"/>
          <w:sz w:val="22"/>
          <w:szCs w:val="22"/>
        </w:rPr>
        <w:t>not that complicated</w:t>
      </w:r>
      <w:r>
        <w:rPr>
          <w:rFonts w:ascii="Garamond" w:hAnsi="Garamond"/>
          <w:color w:val="000000" w:themeColor="text1"/>
          <w:sz w:val="22"/>
          <w:szCs w:val="22"/>
        </w:rPr>
        <w:t xml:space="preserve">,’ said </w:t>
      </w:r>
      <w:r w:rsidRPr="00961DDE">
        <w:rPr>
          <w:rFonts w:ascii="Garamond" w:hAnsi="Garamond"/>
          <w:color w:val="000000" w:themeColor="text1"/>
          <w:sz w:val="22"/>
          <w:szCs w:val="22"/>
        </w:rPr>
        <w:t>Neikea</w:t>
      </w:r>
      <w:r>
        <w:rPr>
          <w:rFonts w:ascii="Garamond" w:hAnsi="Garamond"/>
          <w:color w:val="000000" w:themeColor="text1"/>
          <w:sz w:val="22"/>
          <w:szCs w:val="22"/>
        </w:rPr>
        <w:t>, her voice parodying the education program that the Feds directed to Zoners. This triggered a response from Quentin and w</w:t>
      </w:r>
      <w:r w:rsidRPr="00AF2203">
        <w:rPr>
          <w:rFonts w:ascii="Garamond" w:hAnsi="Garamond"/>
          <w:color w:val="000000" w:themeColor="text1"/>
          <w:sz w:val="22"/>
          <w:szCs w:val="22"/>
        </w:rPr>
        <w:t xml:space="preserve">ith sulky resolve he </w:t>
      </w:r>
      <w:r>
        <w:rPr>
          <w:rFonts w:ascii="Garamond" w:hAnsi="Garamond"/>
          <w:color w:val="000000" w:themeColor="text1"/>
          <w:sz w:val="22"/>
          <w:szCs w:val="22"/>
        </w:rPr>
        <w:t>said</w:t>
      </w:r>
      <w:r w:rsidRPr="00AF2203">
        <w:rPr>
          <w:rFonts w:ascii="Garamond" w:hAnsi="Garamond"/>
          <w:color w:val="000000" w:themeColor="text1"/>
          <w:sz w:val="22"/>
          <w:szCs w:val="22"/>
        </w:rPr>
        <w:t>, ‘</w:t>
      </w:r>
      <w:r>
        <w:rPr>
          <w:rFonts w:ascii="Garamond" w:hAnsi="Garamond"/>
          <w:color w:val="000000" w:themeColor="text1"/>
          <w:sz w:val="22"/>
          <w:szCs w:val="22"/>
        </w:rPr>
        <w:t>Okay, l</w:t>
      </w:r>
      <w:r w:rsidRPr="00AF2203">
        <w:rPr>
          <w:rFonts w:ascii="Garamond" w:hAnsi="Garamond"/>
          <w:color w:val="000000" w:themeColor="text1"/>
          <w:sz w:val="22"/>
          <w:szCs w:val="22"/>
        </w:rPr>
        <w:t>et’s go to Greenland.’</w:t>
      </w:r>
    </w:p>
    <w:p w14:paraId="7070F7E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proofErr w:type="spellStart"/>
      <w:r w:rsidRPr="00AF2203">
        <w:rPr>
          <w:rFonts w:ascii="Garamond" w:hAnsi="Garamond"/>
          <w:color w:val="000000" w:themeColor="text1"/>
          <w:sz w:val="22"/>
          <w:szCs w:val="22"/>
        </w:rPr>
        <w:t>Oooh</w:t>
      </w:r>
      <w:proofErr w:type="spellEnd"/>
      <w:r w:rsidRPr="00AF2203">
        <w:rPr>
          <w:rFonts w:ascii="Garamond" w:hAnsi="Garamond"/>
          <w:color w:val="000000" w:themeColor="text1"/>
          <w:sz w:val="22"/>
          <w:szCs w:val="22"/>
        </w:rPr>
        <w:t xml:space="preserve">, promises, promises,’ replied Neikea with </w:t>
      </w:r>
      <w:r>
        <w:rPr>
          <w:rFonts w:ascii="Garamond" w:hAnsi="Garamond"/>
          <w:color w:val="000000" w:themeColor="text1"/>
          <w:sz w:val="22"/>
          <w:szCs w:val="22"/>
        </w:rPr>
        <w:t>a lazy</w:t>
      </w:r>
      <w:r w:rsidRPr="00AF2203">
        <w:rPr>
          <w:rFonts w:ascii="Garamond" w:hAnsi="Garamond"/>
          <w:color w:val="000000" w:themeColor="text1"/>
          <w:sz w:val="22"/>
          <w:szCs w:val="22"/>
        </w:rPr>
        <w:t xml:space="preserve"> coyness that provoked an immediate bristling in Quentin.</w:t>
      </w:r>
    </w:p>
    <w:p w14:paraId="38E29E53" w14:textId="77777777" w:rsidR="00177FF1" w:rsidRPr="00AF2203" w:rsidRDefault="00177FF1" w:rsidP="00177FF1">
      <w:pPr>
        <w:pStyle w:val="ListParagraph"/>
        <w:numPr>
          <w:ilvl w:val="0"/>
          <w:numId w:val="29"/>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Is she suggesting I’m a tease, or am I just “over-analysing”?  </w:t>
      </w:r>
      <w:r w:rsidRPr="00AF2203">
        <w:rPr>
          <w:rFonts w:ascii="Garamond" w:hAnsi="Garamond"/>
          <w:iCs/>
          <w:color w:val="000000" w:themeColor="text1"/>
          <w:sz w:val="22"/>
          <w:szCs w:val="22"/>
        </w:rPr>
        <w:t xml:space="preserve">he </w:t>
      </w:r>
      <w:r w:rsidRPr="00AF2203">
        <w:rPr>
          <w:rFonts w:ascii="Garamond" w:hAnsi="Garamond"/>
          <w:color w:val="000000" w:themeColor="text1"/>
          <w:sz w:val="22"/>
          <w:szCs w:val="22"/>
        </w:rPr>
        <w:t>wondered, scratching his head. “</w:t>
      </w:r>
      <w:r w:rsidRPr="00AF2203">
        <w:rPr>
          <w:rFonts w:ascii="Garamond" w:hAnsi="Garamond"/>
          <w:i/>
          <w:iCs/>
          <w:color w:val="000000" w:themeColor="text1"/>
          <w:sz w:val="22"/>
          <w:szCs w:val="22"/>
        </w:rPr>
        <w:t xml:space="preserve">Promises </w:t>
      </w:r>
      <w:proofErr w:type="spellStart"/>
      <w:r w:rsidRPr="00AF2203">
        <w:rPr>
          <w:rFonts w:ascii="Garamond" w:hAnsi="Garamond"/>
          <w:i/>
          <w:iCs/>
          <w:color w:val="000000" w:themeColor="text1"/>
          <w:sz w:val="22"/>
          <w:szCs w:val="22"/>
        </w:rPr>
        <w:t>promises</w:t>
      </w:r>
      <w:proofErr w:type="spellEnd"/>
      <w:r w:rsidRPr="00AF2203">
        <w:rPr>
          <w:rFonts w:ascii="Garamond" w:hAnsi="Garamond"/>
          <w:i/>
          <w:iCs/>
          <w:color w:val="000000" w:themeColor="text1"/>
          <w:sz w:val="22"/>
          <w:szCs w:val="22"/>
        </w:rPr>
        <w:t>” was so flippant</w:t>
      </w:r>
      <w:r w:rsidRPr="00AF2203">
        <w:rPr>
          <w:rFonts w:ascii="Garamond" w:hAnsi="Garamond"/>
          <w:color w:val="000000" w:themeColor="text1"/>
          <w:sz w:val="22"/>
          <w:szCs w:val="22"/>
        </w:rPr>
        <w:t xml:space="preserve">. </w:t>
      </w:r>
    </w:p>
    <w:p w14:paraId="68E0AE7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noticed the emotional tides wearing upon his face and gave a smart slap on his thigh. </w:t>
      </w:r>
    </w:p>
    <w:p w14:paraId="0E92F789"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42460E">
        <w:rPr>
          <w:rFonts w:ascii="Garamond" w:hAnsi="Garamond"/>
          <w:i/>
          <w:iCs/>
          <w:color w:val="000000" w:themeColor="text1"/>
          <w:sz w:val="22"/>
          <w:szCs w:val="22"/>
          <w:u w:val="single"/>
        </w:rPr>
        <w:t>So</w:t>
      </w:r>
      <w:r w:rsidRPr="00AF2203">
        <w:rPr>
          <w:rFonts w:ascii="Garamond" w:hAnsi="Garamond"/>
          <w:color w:val="000000" w:themeColor="text1"/>
          <w:sz w:val="22"/>
          <w:szCs w:val="22"/>
        </w:rPr>
        <w:t>, when do you return from this ridiculous adventure to the Zone?’ she said.</w:t>
      </w:r>
    </w:p>
    <w:p w14:paraId="372EFB7E" w14:textId="4401AC8E"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he began, </w:t>
      </w:r>
      <w:r>
        <w:rPr>
          <w:rFonts w:ascii="Garamond" w:hAnsi="Garamond"/>
          <w:color w:val="000000" w:themeColor="text1"/>
          <w:sz w:val="22"/>
          <w:szCs w:val="22"/>
        </w:rPr>
        <w:t>resisting</w:t>
      </w:r>
      <w:r w:rsidRPr="00AF2203">
        <w:rPr>
          <w:rFonts w:ascii="Garamond" w:hAnsi="Garamond"/>
          <w:color w:val="000000" w:themeColor="text1"/>
          <w:sz w:val="22"/>
          <w:szCs w:val="22"/>
        </w:rPr>
        <w:t xml:space="preserve"> to correct her that the Isle of Rum was technically outside the </w:t>
      </w:r>
      <w:r w:rsidR="003905DA">
        <w:rPr>
          <w:rFonts w:ascii="Garamond" w:hAnsi="Garamond"/>
          <w:color w:val="000000" w:themeColor="text1"/>
          <w:sz w:val="22"/>
          <w:szCs w:val="22"/>
        </w:rPr>
        <w:t xml:space="preserve">Preterite </w:t>
      </w:r>
      <w:r w:rsidRPr="00AF2203">
        <w:rPr>
          <w:rFonts w:ascii="Garamond" w:hAnsi="Garamond"/>
          <w:color w:val="000000" w:themeColor="text1"/>
          <w:sz w:val="22"/>
          <w:szCs w:val="22"/>
        </w:rPr>
        <w:t>Zone.</w:t>
      </w:r>
    </w:p>
    <w:p w14:paraId="2072D78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know they still pay with cash out there, right? No biometrics.</w:t>
      </w:r>
      <w:r>
        <w:rPr>
          <w:rFonts w:ascii="Garamond" w:hAnsi="Garamond"/>
          <w:color w:val="000000" w:themeColor="text1"/>
          <w:sz w:val="22"/>
          <w:szCs w:val="22"/>
        </w:rPr>
        <w:t xml:space="preserve"> And they’re mostly addicted to </w:t>
      </w:r>
      <w:r w:rsidRPr="00B45CA8">
        <w:rPr>
          <w:rFonts w:ascii="Garamond" w:hAnsi="Garamond"/>
          <w:color w:val="000000" w:themeColor="text1"/>
          <w:sz w:val="22"/>
          <w:szCs w:val="22"/>
        </w:rPr>
        <w:t>Zee-D-C</w:t>
      </w:r>
      <w:r>
        <w:rPr>
          <w:rFonts w:ascii="Garamond" w:hAnsi="Garamond"/>
          <w:color w:val="000000" w:themeColor="text1"/>
          <w:sz w:val="22"/>
          <w:szCs w:val="22"/>
        </w:rPr>
        <w:t>.</w:t>
      </w:r>
      <w:r w:rsidRPr="00AF2203">
        <w:rPr>
          <w:rFonts w:ascii="Garamond" w:hAnsi="Garamond"/>
          <w:color w:val="000000" w:themeColor="text1"/>
          <w:sz w:val="22"/>
          <w:szCs w:val="22"/>
        </w:rPr>
        <w:t>’</w:t>
      </w:r>
    </w:p>
    <w:p w14:paraId="70C25BAF" w14:textId="20EBBFE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B602E">
        <w:rPr>
          <w:rFonts w:ascii="Garamond" w:hAnsi="Garamond"/>
          <w:color w:val="000000" w:themeColor="text1"/>
          <w:sz w:val="22"/>
          <w:szCs w:val="22"/>
        </w:rPr>
        <w:t>M</w:t>
      </w:r>
      <w:r>
        <w:rPr>
          <w:rFonts w:ascii="Garamond" w:hAnsi="Garamond"/>
          <w:color w:val="000000" w:themeColor="text1"/>
          <w:sz w:val="22"/>
          <w:szCs w:val="22"/>
        </w:rPr>
        <w:t>yth</w:t>
      </w:r>
      <w:r w:rsidR="002B602E">
        <w:rPr>
          <w:rFonts w:ascii="Garamond" w:hAnsi="Garamond"/>
          <w:color w:val="000000" w:themeColor="text1"/>
          <w:sz w:val="22"/>
          <w:szCs w:val="22"/>
        </w:rPr>
        <w:t>,</w:t>
      </w:r>
      <w:r w:rsidRPr="00AF2203">
        <w:rPr>
          <w:rFonts w:ascii="Garamond" w:hAnsi="Garamond"/>
          <w:color w:val="000000" w:themeColor="text1"/>
          <w:sz w:val="22"/>
          <w:szCs w:val="22"/>
        </w:rPr>
        <w:t>’</w:t>
      </w:r>
      <w:r w:rsidR="002B602E">
        <w:rPr>
          <w:rFonts w:ascii="Garamond" w:hAnsi="Garamond"/>
          <w:color w:val="000000" w:themeColor="text1"/>
          <w:sz w:val="22"/>
          <w:szCs w:val="22"/>
        </w:rPr>
        <w:t xml:space="preserve"> declared</w:t>
      </w:r>
      <w:r w:rsidR="00004F25">
        <w:rPr>
          <w:rFonts w:ascii="Garamond" w:hAnsi="Garamond"/>
          <w:color w:val="000000" w:themeColor="text1"/>
          <w:sz w:val="22"/>
          <w:szCs w:val="22"/>
        </w:rPr>
        <w:t xml:space="preserve"> Quentin</w:t>
      </w:r>
      <w:r w:rsidR="002B602E">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6B443106" w14:textId="2B13471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C7E9C">
        <w:rPr>
          <w:rFonts w:ascii="Garamond" w:hAnsi="Garamond"/>
          <w:color w:val="000000" w:themeColor="text1"/>
          <w:sz w:val="22"/>
          <w:szCs w:val="22"/>
        </w:rPr>
        <w:t>Whatever</w:t>
      </w:r>
      <w:r w:rsidR="00C8358F">
        <w:rPr>
          <w:rFonts w:ascii="Garamond" w:hAnsi="Garamond"/>
          <w:color w:val="000000" w:themeColor="text1"/>
          <w:sz w:val="22"/>
          <w:szCs w:val="22"/>
        </w:rPr>
        <w:t>,’ dismissed</w:t>
      </w:r>
      <w:r w:rsidR="00E86D6C">
        <w:rPr>
          <w:rFonts w:ascii="Garamond" w:hAnsi="Garamond"/>
          <w:color w:val="000000" w:themeColor="text1"/>
          <w:sz w:val="22"/>
          <w:szCs w:val="22"/>
        </w:rPr>
        <w:t xml:space="preserve"> </w:t>
      </w:r>
      <w:r w:rsidR="00E86D6C" w:rsidRPr="00E86D6C">
        <w:rPr>
          <w:rFonts w:ascii="Garamond" w:hAnsi="Garamond"/>
          <w:color w:val="000000" w:themeColor="text1"/>
          <w:sz w:val="22"/>
          <w:szCs w:val="22"/>
        </w:rPr>
        <w:t>Neikea</w:t>
      </w:r>
      <w:r w:rsidR="004C7E9C">
        <w:rPr>
          <w:rFonts w:ascii="Garamond" w:hAnsi="Garamond"/>
          <w:color w:val="000000" w:themeColor="text1"/>
          <w:sz w:val="22"/>
          <w:szCs w:val="22"/>
        </w:rPr>
        <w:t>, as though she didn’t understand the word</w:t>
      </w:r>
      <w:r w:rsidR="00C8358F">
        <w:rPr>
          <w:rFonts w:ascii="Garamond" w:hAnsi="Garamond"/>
          <w:color w:val="000000" w:themeColor="text1"/>
          <w:sz w:val="22"/>
          <w:szCs w:val="22"/>
        </w:rPr>
        <w:t>. ‘There’s</w:t>
      </w:r>
      <w:r w:rsidRPr="00AF2203">
        <w:rPr>
          <w:rFonts w:ascii="Garamond" w:hAnsi="Garamond"/>
          <w:color w:val="000000" w:themeColor="text1"/>
          <w:sz w:val="22"/>
          <w:szCs w:val="22"/>
        </w:rPr>
        <w:t xml:space="preserve"> no connection with the servers. That means no</w:t>
      </w:r>
      <w:r>
        <w:rPr>
          <w:rFonts w:ascii="Garamond" w:hAnsi="Garamond"/>
          <w:color w:val="000000" w:themeColor="text1"/>
          <w:sz w:val="22"/>
          <w:szCs w:val="22"/>
        </w:rPr>
        <w:t>ne of your beloved</w:t>
      </w:r>
      <w:r w:rsidRPr="00AF2203">
        <w:rPr>
          <w:rFonts w:ascii="Garamond" w:hAnsi="Garamond"/>
          <w:color w:val="000000" w:themeColor="text1"/>
          <w:sz w:val="22"/>
          <w:szCs w:val="22"/>
        </w:rPr>
        <w:t xml:space="preserve"> Fringe.’</w:t>
      </w:r>
    </w:p>
    <w:p w14:paraId="3219951D"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‘Di—’</w:t>
      </w:r>
    </w:p>
    <w:p w14:paraId="1A7A3C99" w14:textId="39ABAAE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interrupted again, her voice </w:t>
      </w:r>
      <w:r w:rsidR="00E86D6C">
        <w:rPr>
          <w:rFonts w:ascii="Garamond" w:hAnsi="Garamond"/>
          <w:color w:val="000000" w:themeColor="text1"/>
          <w:sz w:val="22"/>
          <w:szCs w:val="22"/>
        </w:rPr>
        <w:t xml:space="preserve">returning </w:t>
      </w:r>
      <w:r w:rsidRPr="00AF2203">
        <w:rPr>
          <w:rFonts w:ascii="Garamond" w:hAnsi="Garamond"/>
          <w:color w:val="000000" w:themeColor="text1"/>
          <w:sz w:val="22"/>
          <w:szCs w:val="22"/>
        </w:rPr>
        <w:t xml:space="preserve">to mothering whisper, ‘These Honzing people sound </w:t>
      </w:r>
      <w:r w:rsidRPr="00AF2203">
        <w:rPr>
          <w:rFonts w:ascii="Garamond" w:hAnsi="Garamond"/>
          <w:i/>
          <w:iCs/>
          <w:color w:val="000000" w:themeColor="text1"/>
          <w:sz w:val="22"/>
          <w:szCs w:val="22"/>
        </w:rPr>
        <w:t>dangerous,</w:t>
      </w:r>
      <w:r w:rsidRPr="00AF2203">
        <w:rPr>
          <w:rFonts w:ascii="Garamond" w:hAnsi="Garamond"/>
          <w:color w:val="000000" w:themeColor="text1"/>
          <w:sz w:val="22"/>
          <w:szCs w:val="22"/>
        </w:rPr>
        <w:t xml:space="preserve"> Quentin. I mean, what </w:t>
      </w:r>
      <w:r w:rsidRPr="00AF2203">
        <w:rPr>
          <w:rFonts w:ascii="Garamond" w:hAnsi="Garamond"/>
          <w:i/>
          <w:iCs/>
          <w:color w:val="000000" w:themeColor="text1"/>
          <w:sz w:val="22"/>
          <w:szCs w:val="22"/>
        </w:rPr>
        <w:t>are</w:t>
      </w:r>
      <w:r w:rsidRPr="00AF2203">
        <w:rPr>
          <w:rFonts w:ascii="Garamond" w:hAnsi="Garamond"/>
          <w:color w:val="000000" w:themeColor="text1"/>
          <w:sz w:val="22"/>
          <w:szCs w:val="22"/>
        </w:rPr>
        <w:t xml:space="preserve"> they? They don’t pay tax</w:t>
      </w:r>
      <w:r>
        <w:rPr>
          <w:rFonts w:ascii="Garamond" w:hAnsi="Garamond"/>
          <w:color w:val="000000" w:themeColor="text1"/>
          <w:sz w:val="22"/>
          <w:szCs w:val="22"/>
        </w:rPr>
        <w:t xml:space="preserve"> but they </w:t>
      </w:r>
      <w:r w:rsidRPr="004B5531">
        <w:rPr>
          <w:rFonts w:ascii="Garamond" w:hAnsi="Garamond"/>
          <w:color w:val="000000" w:themeColor="text1"/>
          <w:sz w:val="22"/>
          <w:szCs w:val="22"/>
        </w:rPr>
        <w:t>embrace new technology</w:t>
      </w:r>
      <w:r w:rsidRPr="00AF2203">
        <w:rPr>
          <w:rFonts w:ascii="Garamond" w:hAnsi="Garamond"/>
          <w:color w:val="000000" w:themeColor="text1"/>
          <w:sz w:val="22"/>
          <w:szCs w:val="22"/>
        </w:rPr>
        <w:t xml:space="preserve">, so they’re </w:t>
      </w:r>
      <w:r>
        <w:rPr>
          <w:rFonts w:ascii="Garamond" w:hAnsi="Garamond"/>
          <w:color w:val="000000" w:themeColor="text1"/>
          <w:sz w:val="22"/>
          <w:szCs w:val="22"/>
        </w:rPr>
        <w:t>neither</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Zoners </w:t>
      </w:r>
      <w:r w:rsidRPr="004B5531">
        <w:rPr>
          <w:rFonts w:ascii="Garamond" w:hAnsi="Garamond"/>
          <w:i/>
          <w:iCs/>
          <w:color w:val="000000" w:themeColor="text1"/>
          <w:sz w:val="22"/>
          <w:szCs w:val="22"/>
        </w:rPr>
        <w:t>nor</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Federalists. They’re </w:t>
      </w:r>
      <w:r w:rsidRPr="00AF2203">
        <w:rPr>
          <w:rFonts w:ascii="Garamond" w:hAnsi="Garamond"/>
          <w:i/>
          <w:iCs/>
          <w:color w:val="000000" w:themeColor="text1"/>
          <w:sz w:val="22"/>
          <w:szCs w:val="22"/>
        </w:rPr>
        <w:t>idealists</w:t>
      </w:r>
      <w:r w:rsidRPr="00AF2203">
        <w:rPr>
          <w:rFonts w:ascii="Garamond" w:hAnsi="Garamond"/>
          <w:color w:val="000000" w:themeColor="text1"/>
          <w:sz w:val="22"/>
          <w:szCs w:val="22"/>
        </w:rPr>
        <w:t xml:space="preserve">. And that means they’re not, practically speaking, </w:t>
      </w:r>
      <w:r w:rsidRPr="00AF2203">
        <w:rPr>
          <w:rFonts w:ascii="Garamond" w:hAnsi="Garamond"/>
          <w:i/>
          <w:iCs/>
          <w:color w:val="000000" w:themeColor="text1"/>
          <w:sz w:val="22"/>
          <w:szCs w:val="22"/>
        </w:rPr>
        <w:t>anything</w:t>
      </w:r>
      <w:r w:rsidRPr="00AF2203">
        <w:rPr>
          <w:rFonts w:ascii="Garamond" w:hAnsi="Garamond"/>
          <w:color w:val="000000" w:themeColor="text1"/>
          <w:sz w:val="22"/>
          <w:szCs w:val="22"/>
        </w:rPr>
        <w:t>!’</w:t>
      </w:r>
    </w:p>
    <w:p w14:paraId="5E7382DC" w14:textId="7BE1AD7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2174">
        <w:rPr>
          <w:rFonts w:ascii="Garamond" w:hAnsi="Garamond"/>
          <w:color w:val="000000" w:themeColor="text1"/>
          <w:sz w:val="22"/>
          <w:szCs w:val="22"/>
        </w:rPr>
        <w:t>That’s just</w:t>
      </w:r>
      <w:r w:rsidR="00D02174" w:rsidRPr="00D02174">
        <w:rPr>
          <w:rFonts w:ascii="Garamond" w:hAnsi="Garamond"/>
          <w:color w:val="000000" w:themeColor="text1"/>
          <w:sz w:val="22"/>
          <w:szCs w:val="22"/>
        </w:rPr>
        <w:t>—’</w:t>
      </w:r>
    </w:p>
    <w:p w14:paraId="1070247E" w14:textId="4E5932ED"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‘They are suggesting that an alien lifeform exists within our minds and is controlling our destiny. They say this being will exist forever, passing through Big Bang eons. It’s too much! It means that every interaction we have with it will echo forever! How are we supposed to accommodate the enormity of the idea?</w:t>
      </w:r>
      <w:r w:rsidR="00E86D6C">
        <w:rPr>
          <w:rFonts w:ascii="Garamond" w:hAnsi="Garamond"/>
          <w:color w:val="000000" w:themeColor="text1"/>
          <w:sz w:val="22"/>
          <w:szCs w:val="22"/>
        </w:rPr>
        <w:t xml:space="preserve"> It’s such a big idea that it MUST be wrong!</w:t>
      </w:r>
      <w:r>
        <w:rPr>
          <w:rFonts w:ascii="Garamond" w:hAnsi="Garamond"/>
          <w:color w:val="000000" w:themeColor="text1"/>
          <w:sz w:val="22"/>
          <w:szCs w:val="22"/>
        </w:rPr>
        <w:t>’</w:t>
      </w:r>
    </w:p>
    <w:p w14:paraId="39349ED6" w14:textId="5568CFE0"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4A0EB7">
        <w:rPr>
          <w:rFonts w:ascii="Garamond" w:hAnsi="Garamond"/>
          <w:color w:val="000000" w:themeColor="text1"/>
          <w:sz w:val="22"/>
          <w:szCs w:val="22"/>
        </w:rPr>
        <w:t xml:space="preserve">had </w:t>
      </w:r>
      <w:r w:rsidR="000B474F">
        <w:rPr>
          <w:rFonts w:ascii="Garamond" w:hAnsi="Garamond"/>
          <w:color w:val="000000" w:themeColor="text1"/>
          <w:sz w:val="22"/>
          <w:szCs w:val="22"/>
        </w:rPr>
        <w:t xml:space="preserve">learnt </w:t>
      </w:r>
      <w:r w:rsidR="004A0EB7">
        <w:rPr>
          <w:rFonts w:ascii="Garamond" w:hAnsi="Garamond"/>
          <w:color w:val="000000" w:themeColor="text1"/>
          <w:sz w:val="22"/>
          <w:szCs w:val="22"/>
        </w:rPr>
        <w:t xml:space="preserve">the theory of </w:t>
      </w:r>
      <w:r w:rsidR="002B2DBA" w:rsidRPr="002B2DBA">
        <w:rPr>
          <w:rFonts w:ascii="Garamond" w:hAnsi="Garamond"/>
          <w:color w:val="000000" w:themeColor="text1"/>
          <w:sz w:val="22"/>
          <w:szCs w:val="22"/>
        </w:rPr>
        <w:t xml:space="preserve">Conformal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 xml:space="preserve">yclic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osmology</w:t>
      </w:r>
      <w:r w:rsidR="002B2DBA">
        <w:rPr>
          <w:rFonts w:ascii="Garamond" w:hAnsi="Garamond"/>
          <w:color w:val="000000" w:themeColor="text1"/>
          <w:sz w:val="22"/>
          <w:szCs w:val="22"/>
        </w:rPr>
        <w:t xml:space="preserve"> </w:t>
      </w:r>
      <w:r w:rsidR="004A0EB7">
        <w:rPr>
          <w:rFonts w:ascii="Garamond" w:hAnsi="Garamond"/>
          <w:color w:val="000000" w:themeColor="text1"/>
          <w:sz w:val="22"/>
          <w:szCs w:val="22"/>
        </w:rPr>
        <w:t xml:space="preserve">as a child, </w:t>
      </w:r>
      <w:r w:rsidR="002B2DBA">
        <w:rPr>
          <w:rFonts w:ascii="Garamond" w:hAnsi="Garamond"/>
          <w:color w:val="000000" w:themeColor="text1"/>
          <w:sz w:val="22"/>
          <w:szCs w:val="22"/>
        </w:rPr>
        <w:t xml:space="preserve">held aloft in the Zone </w:t>
      </w:r>
      <w:r w:rsidR="000B474F">
        <w:rPr>
          <w:rFonts w:ascii="Garamond" w:hAnsi="Garamond"/>
          <w:color w:val="000000" w:themeColor="text1"/>
          <w:sz w:val="22"/>
          <w:szCs w:val="22"/>
        </w:rPr>
        <w:t>as a</w:t>
      </w:r>
      <w:r w:rsidR="00E9011D">
        <w:rPr>
          <w:rFonts w:ascii="Garamond" w:hAnsi="Garamond"/>
          <w:color w:val="000000" w:themeColor="text1"/>
          <w:sz w:val="22"/>
          <w:szCs w:val="22"/>
        </w:rPr>
        <w:t xml:space="preserve"> typical</w:t>
      </w:r>
      <w:r w:rsidR="000B474F">
        <w:rPr>
          <w:rFonts w:ascii="Garamond" w:hAnsi="Garamond"/>
          <w:color w:val="000000" w:themeColor="text1"/>
          <w:sz w:val="22"/>
          <w:szCs w:val="22"/>
        </w:rPr>
        <w:t xml:space="preserve"> example of Federal indulgence for </w:t>
      </w:r>
      <w:r w:rsidR="004E3D73">
        <w:rPr>
          <w:rFonts w:ascii="Garamond" w:hAnsi="Garamond"/>
          <w:color w:val="000000" w:themeColor="text1"/>
          <w:sz w:val="22"/>
          <w:szCs w:val="22"/>
        </w:rPr>
        <w:t xml:space="preserve">scientific </w:t>
      </w:r>
      <w:r w:rsidR="000B474F">
        <w:rPr>
          <w:rFonts w:ascii="Garamond" w:hAnsi="Garamond"/>
          <w:color w:val="000000" w:themeColor="text1"/>
          <w:sz w:val="22"/>
          <w:szCs w:val="22"/>
        </w:rPr>
        <w:t>abstraction.</w:t>
      </w:r>
    </w:p>
    <w:p w14:paraId="32BE3FE6" w14:textId="03CDFD4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 was saying the other day on my channel that </w:t>
      </w:r>
      <w:r w:rsidR="00D21352">
        <w:rPr>
          <w:rFonts w:ascii="Garamond" w:hAnsi="Garamond"/>
          <w:color w:val="000000" w:themeColor="text1"/>
          <w:sz w:val="22"/>
          <w:szCs w:val="22"/>
        </w:rPr>
        <w:t>we</w:t>
      </w:r>
      <w:r>
        <w:rPr>
          <w:rFonts w:ascii="Garamond" w:hAnsi="Garamond"/>
          <w:color w:val="000000" w:themeColor="text1"/>
          <w:sz w:val="22"/>
          <w:szCs w:val="22"/>
        </w:rPr>
        <w:t xml:space="preserve"> should classify The Honzing as an information hazard.</w:t>
      </w:r>
      <w:r w:rsidR="00D05883">
        <w:rPr>
          <w:rFonts w:ascii="Garamond" w:hAnsi="Garamond"/>
          <w:color w:val="000000" w:themeColor="text1"/>
          <w:sz w:val="22"/>
          <w:szCs w:val="22"/>
        </w:rPr>
        <w:t xml:space="preserve"> I will propose it to the census committee.</w:t>
      </w:r>
      <w:r>
        <w:rPr>
          <w:rFonts w:ascii="Garamond" w:hAnsi="Garamond"/>
          <w:color w:val="000000" w:themeColor="text1"/>
          <w:sz w:val="22"/>
          <w:szCs w:val="22"/>
        </w:rPr>
        <w:t>’</w:t>
      </w:r>
    </w:p>
    <w:p w14:paraId="47A63152" w14:textId="64EF9E66"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nodded, </w:t>
      </w:r>
      <w:r w:rsidR="00A77939">
        <w:rPr>
          <w:rFonts w:ascii="Garamond" w:hAnsi="Garamond"/>
          <w:color w:val="000000" w:themeColor="text1"/>
          <w:sz w:val="22"/>
          <w:szCs w:val="22"/>
        </w:rPr>
        <w:t>wondering what the “</w:t>
      </w:r>
      <w:r w:rsidR="00A77939" w:rsidRPr="00A77939">
        <w:rPr>
          <w:rFonts w:ascii="Garamond" w:hAnsi="Garamond"/>
          <w:color w:val="000000" w:themeColor="text1"/>
          <w:sz w:val="22"/>
          <w:szCs w:val="22"/>
        </w:rPr>
        <w:t>census committee</w:t>
      </w:r>
      <w:r w:rsidR="00A77939">
        <w:rPr>
          <w:rFonts w:ascii="Garamond" w:hAnsi="Garamond"/>
          <w:color w:val="000000" w:themeColor="text1"/>
          <w:sz w:val="22"/>
          <w:szCs w:val="22"/>
        </w:rPr>
        <w:t>” was</w:t>
      </w:r>
      <w:r>
        <w:rPr>
          <w:rFonts w:ascii="Garamond" w:hAnsi="Garamond"/>
          <w:color w:val="000000" w:themeColor="text1"/>
          <w:sz w:val="22"/>
          <w:szCs w:val="22"/>
        </w:rPr>
        <w:t>.</w:t>
      </w:r>
    </w:p>
    <w:p w14:paraId="4DBEFDAA" w14:textId="5C62A61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‘And what kind of a name is </w:t>
      </w:r>
      <w:r w:rsidRPr="00AF2203">
        <w:rPr>
          <w:rFonts w:ascii="Garamond" w:hAnsi="Garamond"/>
          <w:i/>
          <w:iCs/>
          <w:color w:val="000000" w:themeColor="text1"/>
          <w:sz w:val="22"/>
          <w:szCs w:val="22"/>
        </w:rPr>
        <w:t>Radnor</w:t>
      </w:r>
      <w:r w:rsidRPr="00AF2203">
        <w:rPr>
          <w:rFonts w:ascii="Garamond" w:hAnsi="Garamond"/>
          <w:color w:val="000000" w:themeColor="text1"/>
          <w:sz w:val="22"/>
          <w:szCs w:val="22"/>
        </w:rPr>
        <w:t>?</w:t>
      </w:r>
      <w:r>
        <w:rPr>
          <w:rFonts w:ascii="Garamond" w:hAnsi="Garamond"/>
          <w:color w:val="000000" w:themeColor="text1"/>
          <w:sz w:val="22"/>
          <w:szCs w:val="22"/>
        </w:rPr>
        <w:t xml:space="preserve"> This friend of yours who runs the cult.</w:t>
      </w:r>
      <w:r w:rsidRPr="00AF2203">
        <w:rPr>
          <w:rFonts w:ascii="Garamond" w:hAnsi="Garamond"/>
          <w:color w:val="000000" w:themeColor="text1"/>
          <w:sz w:val="22"/>
          <w:szCs w:val="22"/>
        </w:rPr>
        <w:t>’ Neikea was frantic</w:t>
      </w:r>
      <w:r>
        <w:rPr>
          <w:rFonts w:ascii="Garamond" w:hAnsi="Garamond"/>
          <w:color w:val="000000" w:themeColor="text1"/>
          <w:sz w:val="22"/>
          <w:szCs w:val="22"/>
        </w:rPr>
        <w:t xml:space="preserve">. The name seemed entirely inconsequential compared with the philosophy behind it. </w:t>
      </w:r>
      <w:r w:rsidRPr="00AF2203">
        <w:rPr>
          <w:rFonts w:ascii="Garamond" w:hAnsi="Garamond"/>
          <w:color w:val="000000" w:themeColor="text1"/>
          <w:sz w:val="22"/>
          <w:szCs w:val="22"/>
        </w:rPr>
        <w:t xml:space="preserve">Quentin waited a moment before replying, ‘It’s </w:t>
      </w:r>
      <w:r w:rsidRPr="00AF2203">
        <w:rPr>
          <w:rFonts w:ascii="Garamond" w:hAnsi="Garamond"/>
          <w:i/>
          <w:iCs/>
          <w:color w:val="000000" w:themeColor="text1"/>
          <w:sz w:val="22"/>
          <w:szCs w:val="22"/>
        </w:rPr>
        <w:t>Ragnor</w:t>
      </w:r>
      <w:r w:rsidRPr="00AF2203">
        <w:rPr>
          <w:rFonts w:ascii="Garamond" w:hAnsi="Garamond"/>
          <w:color w:val="000000" w:themeColor="text1"/>
          <w:sz w:val="22"/>
          <w:szCs w:val="22"/>
        </w:rPr>
        <w:t xml:space="preserve"> with a </w:t>
      </w:r>
      <w:r w:rsidRPr="00AF2203">
        <w:rPr>
          <w:rFonts w:ascii="Garamond" w:hAnsi="Garamond"/>
          <w:i/>
          <w:iCs/>
          <w:color w:val="000000" w:themeColor="text1"/>
          <w:sz w:val="22"/>
          <w:szCs w:val="22"/>
        </w:rPr>
        <w:t>G</w:t>
      </w:r>
      <w:r w:rsidRPr="00AF2203">
        <w:rPr>
          <w:rFonts w:ascii="Garamond" w:hAnsi="Garamond"/>
          <w:color w:val="000000" w:themeColor="text1"/>
          <w:sz w:val="22"/>
          <w:szCs w:val="22"/>
        </w:rPr>
        <w:t xml:space="preserve">. And, as I’ve said, he’s not really a friend, just someone I once met. </w:t>
      </w:r>
      <w:r>
        <w:rPr>
          <w:rFonts w:ascii="Garamond" w:hAnsi="Garamond"/>
          <w:color w:val="000000" w:themeColor="text1"/>
          <w:sz w:val="22"/>
          <w:szCs w:val="22"/>
        </w:rPr>
        <w:t>I’m o</w:t>
      </w:r>
      <w:r w:rsidR="004E3D73">
        <w:rPr>
          <w:rFonts w:ascii="Garamond" w:hAnsi="Garamond"/>
          <w:color w:val="000000" w:themeColor="text1"/>
          <w:sz w:val="22"/>
          <w:szCs w:val="22"/>
        </w:rPr>
        <w:t>n</w:t>
      </w:r>
      <w:r>
        <w:rPr>
          <w:rFonts w:ascii="Garamond" w:hAnsi="Garamond"/>
          <w:color w:val="000000" w:themeColor="text1"/>
          <w:sz w:val="22"/>
          <w:szCs w:val="22"/>
        </w:rPr>
        <w:t xml:space="preserve">ly going for </w:t>
      </w:r>
      <w:r w:rsidR="008E52A2">
        <w:rPr>
          <w:rFonts w:ascii="Garamond" w:hAnsi="Garamond"/>
          <w:color w:val="000000" w:themeColor="text1"/>
          <w:sz w:val="22"/>
          <w:szCs w:val="22"/>
        </w:rPr>
        <w:t>two</w:t>
      </w:r>
      <w:r>
        <w:rPr>
          <w:rFonts w:ascii="Garamond" w:hAnsi="Garamond"/>
          <w:color w:val="000000" w:themeColor="text1"/>
          <w:sz w:val="22"/>
          <w:szCs w:val="22"/>
        </w:rPr>
        <w:t xml:space="preserve"> night</w:t>
      </w:r>
      <w:r w:rsidR="008E52A2">
        <w:rPr>
          <w:rFonts w:ascii="Garamond" w:hAnsi="Garamond"/>
          <w:color w:val="000000" w:themeColor="text1"/>
          <w:sz w:val="22"/>
          <w:szCs w:val="22"/>
        </w:rPr>
        <w:t>s</w:t>
      </w:r>
      <w:r>
        <w:rPr>
          <w:rFonts w:ascii="Garamond" w:hAnsi="Garamond"/>
          <w:color w:val="000000" w:themeColor="text1"/>
          <w:sz w:val="22"/>
          <w:szCs w:val="22"/>
        </w:rPr>
        <w:t xml:space="preserve"> and will</w:t>
      </w:r>
      <w:r w:rsidRPr="00AF2203">
        <w:rPr>
          <w:rFonts w:ascii="Garamond" w:hAnsi="Garamond"/>
          <w:color w:val="000000" w:themeColor="text1"/>
          <w:sz w:val="22"/>
          <w:szCs w:val="22"/>
        </w:rPr>
        <w:t xml:space="preserve"> </w:t>
      </w:r>
      <w:r>
        <w:rPr>
          <w:rFonts w:ascii="Garamond" w:hAnsi="Garamond"/>
          <w:color w:val="000000" w:themeColor="text1"/>
          <w:sz w:val="22"/>
          <w:szCs w:val="22"/>
        </w:rPr>
        <w:t>return</w:t>
      </w:r>
      <w:r w:rsidRPr="00AF2203">
        <w:rPr>
          <w:rFonts w:ascii="Garamond" w:hAnsi="Garamond"/>
          <w:color w:val="000000" w:themeColor="text1"/>
          <w:sz w:val="22"/>
          <w:szCs w:val="22"/>
        </w:rPr>
        <w:t xml:space="preserve"> on Monday.’</w:t>
      </w:r>
    </w:p>
    <w:p w14:paraId="33164BA9" w14:textId="46BCB6A6"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 a calmer voice Neikea said, ‘It’s so cute how you still talk about days of the week, like </w:t>
      </w:r>
      <w:r w:rsidR="004E3D73">
        <w:rPr>
          <w:rFonts w:ascii="Garamond" w:hAnsi="Garamond"/>
          <w:color w:val="000000" w:themeColor="text1"/>
          <w:sz w:val="22"/>
          <w:szCs w:val="22"/>
        </w:rPr>
        <w:t>they do in</w:t>
      </w:r>
      <w:r w:rsidRPr="00AF2203">
        <w:rPr>
          <w:rFonts w:ascii="Garamond" w:hAnsi="Garamond"/>
          <w:color w:val="000000" w:themeColor="text1"/>
          <w:sz w:val="22"/>
          <w:szCs w:val="22"/>
        </w:rPr>
        <w:t xml:space="preserve"> the </w:t>
      </w:r>
      <w:r>
        <w:rPr>
          <w:rFonts w:ascii="Garamond" w:hAnsi="Garamond"/>
          <w:color w:val="000000" w:themeColor="text1"/>
          <w:sz w:val="22"/>
          <w:szCs w:val="22"/>
        </w:rPr>
        <w:t>Zone</w:t>
      </w:r>
      <w:r w:rsidRPr="00AF2203">
        <w:rPr>
          <w:rFonts w:ascii="Garamond" w:hAnsi="Garamond"/>
          <w:color w:val="000000" w:themeColor="text1"/>
          <w:sz w:val="22"/>
          <w:szCs w:val="22"/>
        </w:rPr>
        <w:t>. You mean the twenty-one-eleven, right?’</w:t>
      </w:r>
    </w:p>
    <w:p w14:paraId="79615142" w14:textId="77777777" w:rsidR="00177FF1" w:rsidRPr="00025765"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When did people stop using days of the week? </w:t>
      </w:r>
      <w:r w:rsidRPr="00AF2203">
        <w:rPr>
          <w:rFonts w:ascii="Garamond" w:hAnsi="Garamond"/>
          <w:color w:val="000000" w:themeColor="text1"/>
          <w:sz w:val="22"/>
          <w:szCs w:val="22"/>
        </w:rPr>
        <w:t>thought Quentin.</w:t>
      </w:r>
    </w:p>
    <w:p w14:paraId="25773A07" w14:textId="5DEEAA0A" w:rsidR="00177FF1" w:rsidRPr="00025765" w:rsidRDefault="00177FF1" w:rsidP="00177FF1">
      <w:pPr>
        <w:pStyle w:val="ListParagraph"/>
        <w:ind w:left="0" w:firstLine="426"/>
        <w:jc w:val="both"/>
        <w:rPr>
          <w:rFonts w:ascii="Garamond" w:hAnsi="Garamond"/>
          <w:iCs/>
          <w:color w:val="000000" w:themeColor="text1"/>
          <w:sz w:val="22"/>
          <w:szCs w:val="22"/>
        </w:rPr>
      </w:pPr>
      <w:r>
        <w:rPr>
          <w:rFonts w:ascii="Garamond" w:hAnsi="Garamond"/>
          <w:iCs/>
          <w:color w:val="000000" w:themeColor="text1"/>
          <w:sz w:val="22"/>
          <w:szCs w:val="22"/>
        </w:rPr>
        <w:t xml:space="preserve">An Elon </w:t>
      </w:r>
      <w:proofErr w:type="spellStart"/>
      <w:r>
        <w:rPr>
          <w:rFonts w:ascii="Garamond" w:hAnsi="Garamond"/>
          <w:iCs/>
          <w:color w:val="000000" w:themeColor="text1"/>
          <w:sz w:val="22"/>
          <w:szCs w:val="22"/>
        </w:rPr>
        <w:t>KloneBoi</w:t>
      </w:r>
      <w:proofErr w:type="spellEnd"/>
      <w:r>
        <w:rPr>
          <w:rFonts w:ascii="Garamond" w:hAnsi="Garamond"/>
          <w:iCs/>
          <w:color w:val="000000" w:themeColor="text1"/>
          <w:sz w:val="22"/>
          <w:szCs w:val="22"/>
        </w:rPr>
        <w:t xml:space="preserve"> glid past</w:t>
      </w:r>
      <w:r w:rsidR="004F26F0">
        <w:rPr>
          <w:rFonts w:ascii="Garamond" w:hAnsi="Garamond"/>
          <w:iCs/>
          <w:color w:val="000000" w:themeColor="text1"/>
          <w:sz w:val="22"/>
          <w:szCs w:val="22"/>
        </w:rPr>
        <w:t xml:space="preserve"> on </w:t>
      </w:r>
      <w:r w:rsidR="00C16F9F">
        <w:rPr>
          <w:rFonts w:ascii="Garamond" w:hAnsi="Garamond"/>
          <w:iCs/>
          <w:color w:val="000000" w:themeColor="text1"/>
          <w:sz w:val="22"/>
          <w:szCs w:val="22"/>
        </w:rPr>
        <w:t xml:space="preserve">flashing blue </w:t>
      </w:r>
      <w:r w:rsidR="004F26F0">
        <w:rPr>
          <w:rFonts w:ascii="Garamond" w:hAnsi="Garamond"/>
          <w:iCs/>
          <w:color w:val="000000" w:themeColor="text1"/>
          <w:sz w:val="22"/>
          <w:szCs w:val="22"/>
        </w:rPr>
        <w:t>rollerblades</w:t>
      </w:r>
      <w:r>
        <w:rPr>
          <w:rFonts w:ascii="Garamond" w:hAnsi="Garamond"/>
          <w:iCs/>
          <w:color w:val="000000" w:themeColor="text1"/>
          <w:sz w:val="22"/>
          <w:szCs w:val="22"/>
        </w:rPr>
        <w:t xml:space="preserve">, hissing in pious disapproval. He was dressed in standard brown overalls, in </w:t>
      </w:r>
      <w:proofErr w:type="spellStart"/>
      <w:r w:rsidRPr="007B4D8B">
        <w:rPr>
          <w:rFonts w:ascii="Garamond" w:hAnsi="Garamond"/>
          <w:i/>
          <w:color w:val="000000" w:themeColor="text1"/>
          <w:sz w:val="22"/>
          <w:szCs w:val="22"/>
        </w:rPr>
        <w:t>memoria</w:t>
      </w:r>
      <w:proofErr w:type="spellEnd"/>
      <w:r>
        <w:rPr>
          <w:rFonts w:ascii="Garamond" w:hAnsi="Garamond"/>
          <w:iCs/>
          <w:color w:val="000000" w:themeColor="text1"/>
          <w:sz w:val="22"/>
          <w:szCs w:val="22"/>
        </w:rPr>
        <w:t xml:space="preserve"> to the abandoned colony on Mars, and carried a collection of cleaning products in a plastic bucket. </w:t>
      </w:r>
      <w:r w:rsidR="005257E7">
        <w:rPr>
          <w:rFonts w:ascii="Garamond" w:hAnsi="Garamond"/>
          <w:iCs/>
          <w:color w:val="000000" w:themeColor="text1"/>
          <w:sz w:val="22"/>
          <w:szCs w:val="22"/>
        </w:rPr>
        <w:t xml:space="preserve">Everyone in the station looked at the poor monk, it was rare you saw one </w:t>
      </w:r>
      <w:r w:rsidR="003D674F">
        <w:rPr>
          <w:rFonts w:ascii="Garamond" w:hAnsi="Garamond"/>
          <w:iCs/>
          <w:color w:val="000000" w:themeColor="text1"/>
          <w:sz w:val="22"/>
          <w:szCs w:val="22"/>
        </w:rPr>
        <w:t>nowadays</w:t>
      </w:r>
      <w:r w:rsidR="005257E7">
        <w:rPr>
          <w:rFonts w:ascii="Garamond" w:hAnsi="Garamond"/>
          <w:iCs/>
          <w:color w:val="000000" w:themeColor="text1"/>
          <w:sz w:val="22"/>
          <w:szCs w:val="22"/>
        </w:rPr>
        <w:t xml:space="preserve">. The </w:t>
      </w:r>
      <w:proofErr w:type="spellStart"/>
      <w:r w:rsidR="005257E7">
        <w:rPr>
          <w:rFonts w:ascii="Garamond" w:hAnsi="Garamond"/>
          <w:iCs/>
          <w:color w:val="000000" w:themeColor="text1"/>
          <w:sz w:val="22"/>
          <w:szCs w:val="22"/>
        </w:rPr>
        <w:t>skazzed</w:t>
      </w:r>
      <w:proofErr w:type="spellEnd"/>
      <w:r w:rsidR="005257E7">
        <w:rPr>
          <w:rFonts w:ascii="Garamond" w:hAnsi="Garamond"/>
          <w:iCs/>
          <w:color w:val="000000" w:themeColor="text1"/>
          <w:sz w:val="22"/>
          <w:szCs w:val="22"/>
        </w:rPr>
        <w:t xml:space="preserve"> Zoners tittered and the uptight Federalists looked with clown-face pity but they all felt the same way about this lonely artifact of individualist religion. </w:t>
      </w:r>
      <w:r>
        <w:rPr>
          <w:rFonts w:ascii="Garamond" w:hAnsi="Garamond"/>
          <w:iCs/>
          <w:color w:val="000000" w:themeColor="text1"/>
          <w:sz w:val="22"/>
          <w:szCs w:val="22"/>
        </w:rPr>
        <w:t xml:space="preserve">The young man headed to an antique </w:t>
      </w:r>
      <w:r w:rsidR="00DA7B70">
        <w:rPr>
          <w:rFonts w:ascii="Garamond" w:hAnsi="Garamond"/>
          <w:iCs/>
          <w:color w:val="000000" w:themeColor="text1"/>
          <w:sz w:val="22"/>
          <w:szCs w:val="22"/>
        </w:rPr>
        <w:t xml:space="preserve">blue </w:t>
      </w:r>
      <w:r>
        <w:rPr>
          <w:rFonts w:ascii="Garamond" w:hAnsi="Garamond"/>
          <w:iCs/>
          <w:color w:val="000000" w:themeColor="text1"/>
          <w:sz w:val="22"/>
          <w:szCs w:val="22"/>
        </w:rPr>
        <w:t>telephone box which he began to meticulously sanitize.</w:t>
      </w:r>
    </w:p>
    <w:p w14:paraId="69F9EB7E" w14:textId="5BEA696B"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Evidently triggered, </w:t>
      </w:r>
      <w:r w:rsidRPr="00AF2203">
        <w:rPr>
          <w:rFonts w:ascii="Garamond" w:hAnsi="Garamond"/>
          <w:color w:val="000000" w:themeColor="text1"/>
          <w:sz w:val="22"/>
          <w:szCs w:val="22"/>
        </w:rPr>
        <w:t>Neikea flipped down her visor screen and slumped like a powered-off nannybot.</w:t>
      </w:r>
      <w:r>
        <w:rPr>
          <w:rFonts w:ascii="Garamond" w:hAnsi="Garamond"/>
          <w:color w:val="000000" w:themeColor="text1"/>
          <w:sz w:val="22"/>
          <w:szCs w:val="22"/>
        </w:rPr>
        <w:t xml:space="preserve"> H</w:t>
      </w:r>
      <w:r w:rsidRPr="00910118">
        <w:rPr>
          <w:rFonts w:ascii="Garamond" w:hAnsi="Garamond"/>
          <w:color w:val="000000" w:themeColor="text1"/>
          <w:sz w:val="22"/>
          <w:szCs w:val="22"/>
        </w:rPr>
        <w:t>er face seemed to melt</w:t>
      </w:r>
      <w:r>
        <w:rPr>
          <w:rFonts w:ascii="Garamond" w:hAnsi="Garamond"/>
          <w:color w:val="000000" w:themeColor="text1"/>
          <w:sz w:val="22"/>
          <w:szCs w:val="22"/>
        </w:rPr>
        <w:t>, a clear sign she had re-emersed herself into April 1985. At one point she</w:t>
      </w:r>
      <w:r w:rsidRPr="0058385D">
        <w:rPr>
          <w:rFonts w:ascii="Garamond" w:hAnsi="Garamond"/>
          <w:color w:val="000000" w:themeColor="text1"/>
          <w:sz w:val="22"/>
          <w:szCs w:val="22"/>
        </w:rPr>
        <w:t xml:space="preserve"> </w:t>
      </w:r>
      <w:r>
        <w:rPr>
          <w:rFonts w:ascii="Garamond" w:hAnsi="Garamond"/>
          <w:color w:val="000000" w:themeColor="text1"/>
          <w:sz w:val="22"/>
          <w:szCs w:val="22"/>
        </w:rPr>
        <w:t>whispered, ‘</w:t>
      </w:r>
      <w:r w:rsidRPr="0058385D">
        <w:rPr>
          <w:rFonts w:ascii="Garamond" w:hAnsi="Garamond"/>
          <w:i/>
          <w:iCs/>
          <w:color w:val="000000" w:themeColor="text1"/>
          <w:sz w:val="22"/>
          <w:szCs w:val="22"/>
        </w:rPr>
        <w:t>New Coke. It goes</w:t>
      </w:r>
      <w:r>
        <w:rPr>
          <w:rFonts w:ascii="Garamond" w:hAnsi="Garamond"/>
          <w:i/>
          <w:iCs/>
          <w:color w:val="000000" w:themeColor="text1"/>
          <w:sz w:val="22"/>
          <w:szCs w:val="22"/>
        </w:rPr>
        <w:t xml:space="preserve"> so well</w:t>
      </w:r>
      <w:r w:rsidRPr="0058385D">
        <w:rPr>
          <w:rFonts w:ascii="Garamond" w:hAnsi="Garamond"/>
          <w:i/>
          <w:iCs/>
          <w:color w:val="000000" w:themeColor="text1"/>
          <w:sz w:val="22"/>
          <w:szCs w:val="22"/>
        </w:rPr>
        <w:t xml:space="preserve"> with food</w:t>
      </w:r>
      <w:r>
        <w:rPr>
          <w:rFonts w:ascii="Garamond" w:hAnsi="Garamond"/>
          <w:color w:val="000000" w:themeColor="text1"/>
          <w:sz w:val="22"/>
          <w:szCs w:val="22"/>
        </w:rPr>
        <w:t>.’</w:t>
      </w:r>
    </w:p>
    <w:p w14:paraId="33CC2F85"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confided that Neikea’s treatment was a complete misunderstanding of recapitulation theory, that what should really be targeted was Neikea’s lack of creative spirit, that </w:t>
      </w:r>
      <w:r w:rsidRPr="00217CDB">
        <w:rPr>
          <w:rFonts w:ascii="Garamond" w:hAnsi="Garamond"/>
          <w:i/>
          <w:iCs/>
          <w:color w:val="000000" w:themeColor="text1"/>
          <w:sz w:val="22"/>
          <w:szCs w:val="22"/>
        </w:rPr>
        <w:t>desire</w:t>
      </w:r>
      <w:r>
        <w:rPr>
          <w:rFonts w:ascii="Garamond" w:hAnsi="Garamond"/>
          <w:color w:val="000000" w:themeColor="text1"/>
          <w:sz w:val="22"/>
          <w:szCs w:val="22"/>
        </w:rPr>
        <w:t xml:space="preserve"> was one of the highest manifestations of creative intelligence, but the High Capitalist era had entirely perverted its understanding.  </w:t>
      </w:r>
    </w:p>
    <w:p w14:paraId="3B47C6A0"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yellow and blue group of people stood up and someone said the word “Honze”.</w:t>
      </w:r>
    </w:p>
    <w:p w14:paraId="4B9BC2A3"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w:t>
      </w:r>
      <w:r>
        <w:rPr>
          <w:rFonts w:ascii="Garamond" w:hAnsi="Garamond"/>
          <w:color w:val="000000" w:themeColor="text1"/>
          <w:sz w:val="22"/>
          <w:szCs w:val="22"/>
        </w:rPr>
        <w:t xml:space="preserve"> detached her visor and </w:t>
      </w:r>
      <w:r w:rsidRPr="00AF2203">
        <w:rPr>
          <w:rFonts w:ascii="Garamond" w:hAnsi="Garamond"/>
          <w:color w:val="000000" w:themeColor="text1"/>
          <w:sz w:val="22"/>
          <w:szCs w:val="22"/>
        </w:rPr>
        <w:t xml:space="preserve">re-housed </w:t>
      </w:r>
      <w:r>
        <w:rPr>
          <w:rFonts w:ascii="Garamond" w:hAnsi="Garamond"/>
          <w:color w:val="000000" w:themeColor="text1"/>
          <w:sz w:val="22"/>
          <w:szCs w:val="22"/>
        </w:rPr>
        <w:t>it</w:t>
      </w:r>
      <w:r w:rsidRPr="00AF2203">
        <w:rPr>
          <w:rFonts w:ascii="Garamond" w:hAnsi="Garamond"/>
          <w:color w:val="000000" w:themeColor="text1"/>
          <w:sz w:val="22"/>
          <w:szCs w:val="22"/>
        </w:rPr>
        <w:t xml:space="preserve"> in her jacket pocket with a snail-shell-tap magnetic click. Her delicate, fussy handling engaged Quentin like an ASMR shiver, a liminal sensation between acute annoyance and sensual pleasure.</w:t>
      </w:r>
    </w:p>
    <w:p w14:paraId="3186D13D" w14:textId="4ADB067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Since the morning’s argument Quentin had wondered if he truly loved Neikea. He had hitherto understood love in two ways</w:t>
      </w:r>
      <w:r>
        <w:rPr>
          <w:rFonts w:ascii="Garamond" w:hAnsi="Garamond"/>
          <w:color w:val="000000" w:themeColor="text1"/>
          <w:sz w:val="22"/>
          <w:szCs w:val="22"/>
        </w:rPr>
        <w:t>,</w:t>
      </w:r>
      <w:r w:rsidRPr="00AF2203">
        <w:rPr>
          <w:rFonts w:ascii="Garamond" w:hAnsi="Garamond"/>
          <w:color w:val="000000" w:themeColor="text1"/>
          <w:sz w:val="22"/>
          <w:szCs w:val="22"/>
        </w:rPr>
        <w:t xml:space="preserve"> as a romantic relationship between two red-blooded </w:t>
      </w:r>
      <w:r w:rsidRPr="00AF2203">
        <w:rPr>
          <w:rFonts w:ascii="Garamond" w:hAnsi="Garamond"/>
          <w:i/>
          <w:color w:val="000000" w:themeColor="text1"/>
          <w:sz w:val="22"/>
          <w:szCs w:val="22"/>
        </w:rPr>
        <w:t>homo-sapiens,</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and as a more abstracted, philosophical kind</w:t>
      </w:r>
      <w:r>
        <w:rPr>
          <w:rFonts w:ascii="Garamond" w:hAnsi="Garamond"/>
          <w:color w:val="000000" w:themeColor="text1"/>
          <w:sz w:val="22"/>
          <w:szCs w:val="22"/>
        </w:rPr>
        <w:t>,</w:t>
      </w:r>
      <w:r w:rsidRPr="00AF2203">
        <w:rPr>
          <w:rFonts w:ascii="Garamond" w:hAnsi="Garamond"/>
          <w:color w:val="000000" w:themeColor="text1"/>
          <w:sz w:val="22"/>
          <w:szCs w:val="22"/>
        </w:rPr>
        <w:t xml:space="preserve"> the love for an idealised concept</w:t>
      </w:r>
      <w:r>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Pr="00AF2203">
        <w:rPr>
          <w:rFonts w:ascii="Garamond" w:hAnsi="Garamond"/>
          <w:i/>
          <w:color w:val="000000" w:themeColor="text1"/>
          <w:sz w:val="22"/>
          <w:szCs w:val="22"/>
        </w:rPr>
        <w:t>soundness</w:t>
      </w:r>
      <w:r w:rsidRPr="00AF2203">
        <w:rPr>
          <w:rFonts w:ascii="Garamond" w:hAnsi="Garamond"/>
          <w:color w:val="000000" w:themeColor="text1"/>
          <w:sz w:val="22"/>
          <w:szCs w:val="22"/>
        </w:rPr>
        <w:t xml:space="preserve"> of an idea</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its </w:t>
      </w:r>
      <w:r w:rsidRPr="00AF2203">
        <w:rPr>
          <w:rFonts w:ascii="Garamond" w:hAnsi="Garamond"/>
          <w:i/>
          <w:color w:val="000000" w:themeColor="text1"/>
          <w:sz w:val="22"/>
          <w:szCs w:val="22"/>
        </w:rPr>
        <w:t>robust</w:t>
      </w: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simplicity</w:t>
      </w:r>
      <w:r w:rsidRPr="00AF2203">
        <w:rPr>
          <w:rFonts w:ascii="Garamond" w:hAnsi="Garamond"/>
          <w:color w:val="000000" w:themeColor="text1"/>
          <w:sz w:val="22"/>
          <w:szCs w:val="22"/>
        </w:rPr>
        <w:t>.</w:t>
      </w:r>
    </w:p>
    <w:p w14:paraId="1C15EBD3" w14:textId="77777777" w:rsidR="00177FF1" w:rsidRPr="00AF2203" w:rsidRDefault="00177FF1" w:rsidP="00177FF1">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Maybe we really love the </w:t>
      </w:r>
      <w:r w:rsidRPr="00AF2203">
        <w:rPr>
          <w:rFonts w:ascii="Garamond" w:hAnsi="Garamond"/>
          <w:color w:val="000000" w:themeColor="text1"/>
          <w:sz w:val="22"/>
          <w:szCs w:val="22"/>
          <w:u w:val="single"/>
        </w:rPr>
        <w:t>idea</w:t>
      </w:r>
      <w:r w:rsidRPr="00AF2203">
        <w:rPr>
          <w:rFonts w:ascii="Garamond" w:hAnsi="Garamond"/>
          <w:i/>
          <w:color w:val="000000" w:themeColor="text1"/>
          <w:sz w:val="22"/>
          <w:szCs w:val="22"/>
        </w:rPr>
        <w:t xml:space="preserve"> of a person – their belief systems and behaviour?</w:t>
      </w:r>
    </w:p>
    <w:p w14:paraId="1004CF41"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‘Maybe there’s just one kind?’ he whispered, displaying his confusion with a shrug. </w:t>
      </w:r>
    </w:p>
    <w:p w14:paraId="238F9CAC" w14:textId="1A3E7DA5"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laughed at </w:t>
      </w:r>
      <w:r w:rsidR="006D2923">
        <w:rPr>
          <w:rFonts w:ascii="Garamond" w:hAnsi="Garamond"/>
          <w:color w:val="000000" w:themeColor="text1"/>
          <w:sz w:val="22"/>
          <w:szCs w:val="22"/>
        </w:rPr>
        <w:t>the</w:t>
      </w:r>
      <w:r w:rsidRPr="00AF2203">
        <w:rPr>
          <w:rFonts w:ascii="Garamond" w:hAnsi="Garamond"/>
          <w:color w:val="000000" w:themeColor="text1"/>
          <w:sz w:val="22"/>
          <w:szCs w:val="22"/>
        </w:rPr>
        <w:t xml:space="preserve"> distressed spectacle</w:t>
      </w:r>
      <w:r w:rsidR="006D2923">
        <w:rPr>
          <w:rFonts w:ascii="Garamond" w:hAnsi="Garamond"/>
          <w:color w:val="000000" w:themeColor="text1"/>
          <w:sz w:val="22"/>
          <w:szCs w:val="22"/>
        </w:rPr>
        <w:t xml:space="preserve">. </w:t>
      </w:r>
      <w:r>
        <w:rPr>
          <w:rFonts w:ascii="Garamond" w:hAnsi="Garamond"/>
          <w:color w:val="000000" w:themeColor="text1"/>
          <w:sz w:val="22"/>
          <w:szCs w:val="22"/>
        </w:rPr>
        <w:t>She then took from her pocket a small metallic flower, a lead cockade, and placed it in Quentin’s hand. He took the flower and studied its fine detail.</w:t>
      </w:r>
    </w:p>
    <w:p w14:paraId="577A44D4" w14:textId="77777777" w:rsidR="00177FF1" w:rsidRPr="00AF2203" w:rsidRDefault="00177FF1" w:rsidP="00177FF1">
      <w:pPr>
        <w:ind w:firstLine="454"/>
        <w:jc w:val="both"/>
        <w:rPr>
          <w:rFonts w:ascii="Garamond" w:hAnsi="Garamond"/>
          <w:color w:val="000000" w:themeColor="text1"/>
          <w:sz w:val="22"/>
          <w:szCs w:val="22"/>
        </w:rPr>
      </w:pPr>
    </w:p>
    <w:p w14:paraId="08AF6AC3" w14:textId="0C724D62"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Aboard the </w:t>
      </w:r>
      <w:r w:rsidRPr="007C2D60">
        <w:rPr>
          <w:rFonts w:ascii="Garamond" w:hAnsi="Garamond"/>
          <w:color w:val="000000" w:themeColor="text1"/>
          <w:sz w:val="22"/>
          <w:szCs w:val="22"/>
        </w:rPr>
        <w:t xml:space="preserve">shuttle </w:t>
      </w:r>
      <w:r>
        <w:rPr>
          <w:rFonts w:ascii="Garamond" w:hAnsi="Garamond"/>
          <w:color w:val="000000" w:themeColor="text1"/>
          <w:sz w:val="22"/>
          <w:szCs w:val="22"/>
        </w:rPr>
        <w:t>to Tarsus</w:t>
      </w:r>
      <w:r w:rsidRPr="00AF2203">
        <w:rPr>
          <w:rFonts w:ascii="Garamond" w:hAnsi="Garamond"/>
          <w:color w:val="000000" w:themeColor="text1"/>
          <w:sz w:val="22"/>
          <w:szCs w:val="22"/>
        </w:rPr>
        <w:t xml:space="preserve">, Quentin walked </w:t>
      </w:r>
      <w:r>
        <w:rPr>
          <w:rFonts w:ascii="Garamond" w:hAnsi="Garamond"/>
          <w:color w:val="000000" w:themeColor="text1"/>
          <w:sz w:val="22"/>
          <w:szCs w:val="22"/>
        </w:rPr>
        <w:t xml:space="preserve">to his personal cubicle and the door sealed behind. </w:t>
      </w:r>
      <w:r w:rsidRPr="00AF2203">
        <w:rPr>
          <w:rFonts w:ascii="Garamond" w:hAnsi="Garamond"/>
          <w:color w:val="000000" w:themeColor="text1"/>
          <w:sz w:val="22"/>
          <w:szCs w:val="22"/>
        </w:rPr>
        <w:t xml:space="preserve">Neikea shadowed him on the platform </w:t>
      </w:r>
      <w:r w:rsidR="006D2923">
        <w:rPr>
          <w:rFonts w:ascii="Garamond" w:hAnsi="Garamond"/>
          <w:color w:val="000000" w:themeColor="text1"/>
          <w:sz w:val="22"/>
          <w:szCs w:val="22"/>
        </w:rPr>
        <w:t>al</w:t>
      </w:r>
      <w:r w:rsidRPr="00AF2203">
        <w:rPr>
          <w:rFonts w:ascii="Garamond" w:hAnsi="Garamond"/>
          <w:color w:val="000000" w:themeColor="text1"/>
          <w:sz w:val="22"/>
          <w:szCs w:val="22"/>
        </w:rPr>
        <w:t>though Quentin was unable to see her through the tinted windows. He inspected himself in the reflection, staring towards her with a gormless</w:t>
      </w:r>
      <w:r>
        <w:rPr>
          <w:rFonts w:ascii="Garamond" w:hAnsi="Garamond"/>
          <w:color w:val="000000" w:themeColor="text1"/>
          <w:sz w:val="22"/>
          <w:szCs w:val="22"/>
        </w:rPr>
        <w:t xml:space="preserve"> </w:t>
      </w:r>
      <w:r w:rsidRPr="00AF2203">
        <w:rPr>
          <w:rFonts w:ascii="Garamond" w:hAnsi="Garamond"/>
          <w:color w:val="000000" w:themeColor="text1"/>
          <w:sz w:val="22"/>
          <w:szCs w:val="22"/>
        </w:rPr>
        <w:t>face. He reached into his trousers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removed hand and sniffed fingers. Neikea shook her head and walked away.  </w:t>
      </w:r>
    </w:p>
    <w:p w14:paraId="4C9F63FA" w14:textId="77777777" w:rsidR="00177FF1" w:rsidRPr="00AF2203" w:rsidRDefault="00177FF1" w:rsidP="00177FF1">
      <w:pPr>
        <w:spacing w:after="160" w:line="259" w:lineRule="auto"/>
        <w:rPr>
          <w:rFonts w:ascii="Garamond" w:hAnsi="Garamond"/>
          <w:color w:val="000000" w:themeColor="text1"/>
          <w:sz w:val="22"/>
          <w:szCs w:val="22"/>
        </w:rPr>
      </w:pPr>
      <w:r w:rsidRPr="00AF2203">
        <w:rPr>
          <w:rFonts w:ascii="Garamond" w:hAnsi="Garamond"/>
          <w:color w:val="000000" w:themeColor="text1"/>
          <w:sz w:val="22"/>
          <w:szCs w:val="22"/>
        </w:rPr>
        <w:br w:type="page"/>
      </w:r>
    </w:p>
    <w:p w14:paraId="70984606" w14:textId="366A65CD" w:rsidR="00BE3C44" w:rsidRPr="00AF2203" w:rsidRDefault="00222E8A" w:rsidP="004A62D1">
      <w:pPr>
        <w:pStyle w:val="chapterTit"/>
        <w:rPr>
          <w:sz w:val="22"/>
          <w:szCs w:val="22"/>
        </w:rPr>
      </w:pPr>
      <w:bookmarkStart w:id="23" w:name="_Toc167787701"/>
      <w:r>
        <w:lastRenderedPageBreak/>
        <w:t>Fellow Traveller</w:t>
      </w:r>
      <w:r w:rsidR="00174408">
        <w:t>s</w:t>
      </w:r>
      <w:bookmarkEnd w:id="23"/>
    </w:p>
    <w:p w14:paraId="1CC34879" w14:textId="77777777" w:rsidR="00BE3C44" w:rsidRPr="00AF2203" w:rsidRDefault="00BE3C44" w:rsidP="00BE3C44">
      <w:pPr>
        <w:ind w:firstLine="454"/>
        <w:rPr>
          <w:rFonts w:ascii="Garamond" w:hAnsi="Garamond"/>
          <w:color w:val="000000" w:themeColor="text1"/>
          <w:sz w:val="22"/>
          <w:szCs w:val="22"/>
        </w:rPr>
      </w:pPr>
    </w:p>
    <w:p w14:paraId="4D97B011" w14:textId="78ACF36E" w:rsidR="001427C4" w:rsidRPr="00AF2203" w:rsidRDefault="003A143B" w:rsidP="001427C4">
      <w:pPr>
        <w:ind w:firstLine="454"/>
        <w:jc w:val="both"/>
        <w:rPr>
          <w:rFonts w:ascii="Garamond" w:hAnsi="Garamond"/>
          <w:color w:val="000000" w:themeColor="text1"/>
          <w:sz w:val="22"/>
          <w:szCs w:val="22"/>
        </w:rPr>
      </w:pPr>
      <w:r>
        <w:rPr>
          <w:rFonts w:ascii="Garamond" w:hAnsi="Garamond"/>
          <w:color w:val="000000" w:themeColor="text1"/>
          <w:sz w:val="22"/>
          <w:szCs w:val="22"/>
        </w:rPr>
        <w:t>There was</w:t>
      </w:r>
      <w:r w:rsidR="00BE3C44" w:rsidRPr="00AF2203">
        <w:rPr>
          <w:rFonts w:ascii="Garamond" w:hAnsi="Garamond"/>
          <w:color w:val="000000" w:themeColor="text1"/>
          <w:sz w:val="22"/>
          <w:szCs w:val="22"/>
        </w:rPr>
        <w:t xml:space="preserve"> a short delay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tunnel was depressurized</w:t>
      </w:r>
      <w:r>
        <w:rPr>
          <w:rFonts w:ascii="Garamond" w:hAnsi="Garamond"/>
          <w:color w:val="000000" w:themeColor="text1"/>
          <w:sz w:val="22"/>
          <w:szCs w:val="22"/>
        </w:rPr>
        <w:t xml:space="preserve"> and</w:t>
      </w:r>
      <w:r w:rsidR="003907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2C68D9">
        <w:rPr>
          <w:rFonts w:ascii="Garamond" w:hAnsi="Garamond"/>
          <w:color w:val="000000" w:themeColor="text1"/>
          <w:sz w:val="22"/>
          <w:szCs w:val="22"/>
        </w:rPr>
        <w:t>was advised</w:t>
      </w:r>
      <w:r w:rsidR="004C181E">
        <w:rPr>
          <w:rFonts w:ascii="Garamond" w:hAnsi="Garamond"/>
          <w:color w:val="000000" w:themeColor="text1"/>
          <w:sz w:val="22"/>
          <w:szCs w:val="22"/>
        </w:rPr>
        <w:t xml:space="preserve"> this would be a good </w:t>
      </w:r>
      <w:r w:rsidR="002C68D9">
        <w:rPr>
          <w:rFonts w:ascii="Garamond" w:hAnsi="Garamond"/>
          <w:color w:val="000000" w:themeColor="text1"/>
          <w:sz w:val="22"/>
          <w:szCs w:val="22"/>
        </w:rPr>
        <w:t>time</w:t>
      </w:r>
      <w:r w:rsidR="004C181E">
        <w:rPr>
          <w:rFonts w:ascii="Garamond" w:hAnsi="Garamond"/>
          <w:color w:val="000000" w:themeColor="text1"/>
          <w:sz w:val="22"/>
          <w:szCs w:val="22"/>
        </w:rPr>
        <w:t xml:space="preserve"> to top up his Tithe quota</w:t>
      </w:r>
      <w:r w:rsidR="00B570FE">
        <w:rPr>
          <w:rFonts w:ascii="Garamond" w:hAnsi="Garamond"/>
          <w:color w:val="000000" w:themeColor="text1"/>
          <w:sz w:val="22"/>
          <w:szCs w:val="22"/>
        </w:rPr>
        <w:t xml:space="preserve">. </w:t>
      </w:r>
      <w:r w:rsidR="003317EC" w:rsidRPr="003317EC">
        <w:rPr>
          <w:rFonts w:ascii="Garamond" w:hAnsi="Garamond"/>
          <w:color w:val="000000" w:themeColor="text1"/>
          <w:sz w:val="22"/>
          <w:szCs w:val="22"/>
        </w:rPr>
        <w:t>Subscribers to the Kali brand were contractually obliged to use Tithe for every one hour in ten they wore a reality modulator</w:t>
      </w:r>
      <w:r w:rsidR="003317EC">
        <w:rPr>
          <w:rFonts w:ascii="Garamond" w:hAnsi="Garamond"/>
          <w:color w:val="000000" w:themeColor="text1"/>
          <w:sz w:val="22"/>
          <w:szCs w:val="22"/>
        </w:rPr>
        <w:t xml:space="preserve"> (</w:t>
      </w:r>
      <w:r w:rsidR="003317EC" w:rsidRPr="003317EC">
        <w:rPr>
          <w:rFonts w:ascii="Garamond" w:hAnsi="Garamond"/>
          <w:color w:val="000000" w:themeColor="text1"/>
          <w:sz w:val="22"/>
          <w:szCs w:val="22"/>
        </w:rPr>
        <w:t>Pee-Dev counted</w:t>
      </w:r>
      <w:r w:rsidR="003317EC">
        <w:rPr>
          <w:rFonts w:ascii="Garamond" w:hAnsi="Garamond"/>
          <w:color w:val="000000" w:themeColor="text1"/>
          <w:sz w:val="22"/>
          <w:szCs w:val="22"/>
        </w:rPr>
        <w:t>)</w:t>
      </w:r>
      <w:r w:rsidR="003317EC" w:rsidRPr="003317EC">
        <w:rPr>
          <w:rFonts w:ascii="Garamond" w:hAnsi="Garamond"/>
          <w:color w:val="000000" w:themeColor="text1"/>
          <w:sz w:val="22"/>
          <w:szCs w:val="22"/>
        </w:rPr>
        <w:t>.</w:t>
      </w:r>
      <w:r w:rsidR="003317EC">
        <w:rPr>
          <w:rFonts w:ascii="Garamond" w:hAnsi="Garamond"/>
          <w:color w:val="000000" w:themeColor="text1"/>
          <w:sz w:val="22"/>
          <w:szCs w:val="22"/>
        </w:rPr>
        <w:t xml:space="preserve"> </w:t>
      </w:r>
      <w:r w:rsidR="002A701F">
        <w:rPr>
          <w:rFonts w:ascii="Garamond" w:hAnsi="Garamond"/>
          <w:color w:val="000000" w:themeColor="text1"/>
          <w:sz w:val="22"/>
          <w:szCs w:val="22"/>
        </w:rPr>
        <w:t xml:space="preserve">The voice of </w:t>
      </w:r>
      <w:r w:rsidR="00DE76E5" w:rsidRPr="00DE76E5">
        <w:rPr>
          <w:rFonts w:ascii="Garamond" w:hAnsi="Garamond"/>
          <w:color w:val="000000" w:themeColor="text1"/>
          <w:sz w:val="22"/>
          <w:szCs w:val="22"/>
        </w:rPr>
        <w:t xml:space="preserve">Tithe </w:t>
      </w:r>
      <w:r w:rsidR="002A701F">
        <w:rPr>
          <w:rFonts w:ascii="Garamond" w:hAnsi="Garamond"/>
          <w:color w:val="000000" w:themeColor="text1"/>
          <w:sz w:val="22"/>
          <w:szCs w:val="22"/>
        </w:rPr>
        <w:t>s</w:t>
      </w:r>
      <w:r w:rsidR="001427C4" w:rsidRPr="00AF2203">
        <w:rPr>
          <w:rFonts w:ascii="Garamond" w:hAnsi="Garamond"/>
          <w:color w:val="000000" w:themeColor="text1"/>
          <w:sz w:val="22"/>
          <w:szCs w:val="22"/>
        </w:rPr>
        <w:t>poke with a</w:t>
      </w:r>
      <w:r w:rsidR="00FB2C92" w:rsidRPr="00AF2203">
        <w:rPr>
          <w:rFonts w:ascii="Garamond" w:hAnsi="Garamond"/>
          <w:color w:val="000000" w:themeColor="text1"/>
          <w:sz w:val="22"/>
          <w:szCs w:val="22"/>
        </w:rPr>
        <w:t xml:space="preserve">n accent </w:t>
      </w:r>
      <w:r w:rsidR="001427C4" w:rsidRPr="00AF2203">
        <w:rPr>
          <w:rFonts w:ascii="Garamond" w:hAnsi="Garamond"/>
          <w:color w:val="000000" w:themeColor="text1"/>
          <w:sz w:val="22"/>
          <w:szCs w:val="22"/>
        </w:rPr>
        <w:t xml:space="preserve">that was familiar by design, arrived upon by iterating through permutations of </w:t>
      </w:r>
      <w:r w:rsidR="00F61ADC">
        <w:rPr>
          <w:rFonts w:ascii="Garamond" w:hAnsi="Garamond"/>
          <w:color w:val="000000" w:themeColor="text1"/>
          <w:sz w:val="22"/>
          <w:szCs w:val="22"/>
        </w:rPr>
        <w:t xml:space="preserve">provenance and </w:t>
      </w:r>
      <w:r w:rsidR="001427C4" w:rsidRPr="00AF2203">
        <w:rPr>
          <w:rFonts w:ascii="Garamond" w:hAnsi="Garamond"/>
          <w:color w:val="000000" w:themeColor="text1"/>
          <w:sz w:val="22"/>
          <w:szCs w:val="22"/>
        </w:rPr>
        <w:t>personality</w:t>
      </w:r>
      <w:r w:rsidR="00A75B74">
        <w:rPr>
          <w:rFonts w:ascii="Garamond" w:hAnsi="Garamond"/>
          <w:color w:val="000000" w:themeColor="text1"/>
          <w:sz w:val="22"/>
          <w:szCs w:val="22"/>
        </w:rPr>
        <w:t xml:space="preserve">, </w:t>
      </w:r>
      <w:r w:rsidR="001427C4" w:rsidRPr="00AF2203">
        <w:rPr>
          <w:rFonts w:ascii="Garamond" w:hAnsi="Garamond"/>
          <w:color w:val="000000" w:themeColor="text1"/>
          <w:sz w:val="22"/>
          <w:szCs w:val="22"/>
        </w:rPr>
        <w:t>measuring Quentin’s brain response</w:t>
      </w:r>
      <w:r w:rsidR="00A75B74">
        <w:rPr>
          <w:rFonts w:ascii="Garamond" w:hAnsi="Garamond"/>
          <w:color w:val="000000" w:themeColor="text1"/>
          <w:sz w:val="22"/>
          <w:szCs w:val="22"/>
        </w:rPr>
        <w:t xml:space="preserve"> and</w:t>
      </w:r>
      <w:r w:rsidR="000867B4" w:rsidRPr="00AF2203">
        <w:rPr>
          <w:rFonts w:ascii="Garamond" w:hAnsi="Garamond"/>
          <w:color w:val="000000" w:themeColor="text1"/>
          <w:sz w:val="22"/>
          <w:szCs w:val="22"/>
        </w:rPr>
        <w:t xml:space="preserve"> tweaking </w:t>
      </w:r>
      <w:r w:rsidR="004C181E">
        <w:rPr>
          <w:rFonts w:ascii="Garamond" w:hAnsi="Garamond"/>
          <w:color w:val="000000" w:themeColor="text1"/>
          <w:sz w:val="22"/>
          <w:szCs w:val="22"/>
        </w:rPr>
        <w:t>the</w:t>
      </w:r>
      <w:r w:rsidR="001427C4" w:rsidRPr="00AF2203">
        <w:rPr>
          <w:rFonts w:ascii="Garamond" w:hAnsi="Garamond"/>
          <w:color w:val="000000" w:themeColor="text1"/>
          <w:sz w:val="22"/>
          <w:szCs w:val="22"/>
        </w:rPr>
        <w:t xml:space="preserve"> </w:t>
      </w:r>
      <w:r w:rsidR="004C181E">
        <w:rPr>
          <w:rFonts w:ascii="Garamond" w:hAnsi="Garamond"/>
          <w:color w:val="000000" w:themeColor="text1"/>
          <w:sz w:val="22"/>
          <w:szCs w:val="22"/>
        </w:rPr>
        <w:t>parameters</w:t>
      </w:r>
      <w:r w:rsidR="002C68D9">
        <w:rPr>
          <w:rFonts w:ascii="Garamond" w:hAnsi="Garamond"/>
          <w:color w:val="000000" w:themeColor="text1"/>
          <w:sz w:val="22"/>
          <w:szCs w:val="22"/>
        </w:rPr>
        <w:t xml:space="preserve"> of</w:t>
      </w:r>
      <w:r w:rsidR="00A75B74">
        <w:rPr>
          <w:rFonts w:ascii="Garamond" w:hAnsi="Garamond"/>
          <w:color w:val="000000" w:themeColor="text1"/>
          <w:sz w:val="22"/>
          <w:szCs w:val="22"/>
        </w:rPr>
        <w:t xml:space="preserve"> </w:t>
      </w:r>
      <w:r w:rsidR="002C68D9">
        <w:rPr>
          <w:rFonts w:ascii="Garamond" w:hAnsi="Garamond"/>
          <w:i/>
          <w:iCs/>
          <w:color w:val="000000" w:themeColor="text1"/>
          <w:sz w:val="22"/>
          <w:szCs w:val="22"/>
        </w:rPr>
        <w:t>d</w:t>
      </w:r>
      <w:r w:rsidR="001427C4" w:rsidRPr="00A75B74">
        <w:rPr>
          <w:rFonts w:ascii="Garamond" w:hAnsi="Garamond"/>
          <w:i/>
          <w:iCs/>
          <w:color w:val="000000" w:themeColor="text1"/>
          <w:sz w:val="22"/>
          <w:szCs w:val="22"/>
        </w:rPr>
        <w:t>istinction, projection, jurisdiction and familiarity</w:t>
      </w:r>
      <w:r w:rsidR="001427C4" w:rsidRPr="00AF2203">
        <w:rPr>
          <w:rFonts w:ascii="Garamond" w:hAnsi="Garamond"/>
          <w:color w:val="000000" w:themeColor="text1"/>
          <w:sz w:val="22"/>
          <w:szCs w:val="22"/>
        </w:rPr>
        <w:t>. The voice did not have to actually</w:t>
      </w:r>
      <w:r w:rsidR="00400CBE" w:rsidRPr="00AF2203">
        <w:rPr>
          <w:rFonts w:ascii="Garamond" w:hAnsi="Garamond"/>
          <w:color w:val="000000" w:themeColor="text1"/>
          <w:sz w:val="22"/>
          <w:szCs w:val="22"/>
        </w:rPr>
        <w:t xml:space="preserve"> </w:t>
      </w:r>
      <w:r w:rsidR="001427C4" w:rsidRPr="00AF2203">
        <w:rPr>
          <w:rFonts w:ascii="Garamond" w:hAnsi="Garamond"/>
          <w:i/>
          <w:iCs/>
          <w:color w:val="000000" w:themeColor="text1"/>
          <w:sz w:val="22"/>
          <w:szCs w:val="22"/>
        </w:rPr>
        <w:t>be</w:t>
      </w:r>
      <w:r w:rsidR="001427C4" w:rsidRPr="00AF2203">
        <w:rPr>
          <w:rFonts w:ascii="Garamond" w:hAnsi="Garamond"/>
          <w:color w:val="000000" w:themeColor="text1"/>
          <w:sz w:val="22"/>
          <w:szCs w:val="22"/>
        </w:rPr>
        <w:t xml:space="preserve"> familiar, it just had to evoke a </w:t>
      </w:r>
      <w:r w:rsidR="001427C4" w:rsidRPr="00AF2203">
        <w:rPr>
          <w:rFonts w:ascii="Garamond" w:hAnsi="Garamond"/>
          <w:i/>
          <w:color w:val="000000" w:themeColor="text1"/>
          <w:sz w:val="22"/>
          <w:szCs w:val="22"/>
        </w:rPr>
        <w:t>sense</w:t>
      </w:r>
      <w:r w:rsidR="001427C4" w:rsidRPr="00AF2203">
        <w:rPr>
          <w:rFonts w:ascii="Garamond" w:hAnsi="Garamond"/>
          <w:color w:val="000000" w:themeColor="text1"/>
          <w:sz w:val="22"/>
          <w:szCs w:val="22"/>
        </w:rPr>
        <w:t xml:space="preserve"> of the familiar. </w:t>
      </w:r>
      <w:r w:rsidR="00C0083D" w:rsidRPr="00AF2203">
        <w:rPr>
          <w:rFonts w:ascii="Garamond" w:hAnsi="Garamond"/>
          <w:color w:val="000000" w:themeColor="text1"/>
          <w:sz w:val="22"/>
          <w:szCs w:val="22"/>
        </w:rPr>
        <w:t xml:space="preserve">In fact, </w:t>
      </w:r>
      <w:r w:rsidR="00A75B74">
        <w:rPr>
          <w:rFonts w:ascii="Garamond" w:hAnsi="Garamond"/>
          <w:color w:val="000000" w:themeColor="text1"/>
          <w:sz w:val="22"/>
          <w:szCs w:val="22"/>
        </w:rPr>
        <w:t xml:space="preserve">Quentin’s tithe </w:t>
      </w:r>
      <w:r w:rsidR="00C0083D" w:rsidRPr="00AF2203">
        <w:rPr>
          <w:rFonts w:ascii="Garamond" w:hAnsi="Garamond"/>
          <w:color w:val="000000" w:themeColor="text1"/>
          <w:sz w:val="22"/>
          <w:szCs w:val="22"/>
        </w:rPr>
        <w:t xml:space="preserve">sounded different most of the time as the </w:t>
      </w:r>
      <w:r w:rsidR="00B17BE6">
        <w:rPr>
          <w:rFonts w:ascii="Garamond" w:hAnsi="Garamond"/>
          <w:color w:val="000000" w:themeColor="text1"/>
          <w:sz w:val="22"/>
          <w:szCs w:val="22"/>
        </w:rPr>
        <w:t>voice was perceived</w:t>
      </w:r>
      <w:r w:rsidR="00C0083D" w:rsidRPr="00AF2203">
        <w:rPr>
          <w:rFonts w:ascii="Garamond" w:hAnsi="Garamond"/>
          <w:color w:val="000000" w:themeColor="text1"/>
          <w:sz w:val="22"/>
          <w:szCs w:val="22"/>
        </w:rPr>
        <w:t xml:space="preserve"> via eighth-nerve stimulation, “</w:t>
      </w:r>
      <w:r w:rsidR="002C68D9">
        <w:rPr>
          <w:rFonts w:ascii="Garamond" w:hAnsi="Garamond"/>
          <w:color w:val="000000" w:themeColor="text1"/>
          <w:sz w:val="22"/>
          <w:szCs w:val="22"/>
        </w:rPr>
        <w:t>spe</w:t>
      </w:r>
      <w:r w:rsidR="00B17BE6">
        <w:rPr>
          <w:rFonts w:ascii="Garamond" w:hAnsi="Garamond"/>
          <w:color w:val="000000" w:themeColor="text1"/>
          <w:sz w:val="22"/>
          <w:szCs w:val="22"/>
        </w:rPr>
        <w:t>e</w:t>
      </w:r>
      <w:r w:rsidR="002C68D9">
        <w:rPr>
          <w:rFonts w:ascii="Garamond" w:hAnsi="Garamond"/>
          <w:color w:val="000000" w:themeColor="text1"/>
          <w:sz w:val="22"/>
          <w:szCs w:val="22"/>
        </w:rPr>
        <w:t>ch</w:t>
      </w:r>
      <w:r w:rsidR="00C0083D" w:rsidRPr="00AF2203">
        <w:rPr>
          <w:rFonts w:ascii="Garamond" w:hAnsi="Garamond"/>
          <w:color w:val="000000" w:themeColor="text1"/>
          <w:sz w:val="22"/>
          <w:szCs w:val="22"/>
        </w:rPr>
        <w:t xml:space="preserve"> without sound”</w:t>
      </w:r>
      <w:r w:rsidR="00C44C9E">
        <w:rPr>
          <w:rFonts w:ascii="Garamond" w:hAnsi="Garamond"/>
          <w:color w:val="000000" w:themeColor="text1"/>
          <w:sz w:val="22"/>
          <w:szCs w:val="22"/>
        </w:rPr>
        <w:t xml:space="preserve">. </w:t>
      </w:r>
      <w:r w:rsidR="008515DF" w:rsidRPr="00AF2203">
        <w:rPr>
          <w:rFonts w:ascii="Garamond" w:hAnsi="Garamond"/>
          <w:color w:val="000000" w:themeColor="text1"/>
          <w:sz w:val="22"/>
          <w:szCs w:val="22"/>
        </w:rPr>
        <w:t xml:space="preserve">To </w:t>
      </w:r>
      <w:r w:rsidR="0073665B">
        <w:rPr>
          <w:rFonts w:ascii="Garamond" w:hAnsi="Garamond"/>
          <w:color w:val="000000" w:themeColor="text1"/>
          <w:sz w:val="22"/>
          <w:szCs w:val="22"/>
        </w:rPr>
        <w:t>mask</w:t>
      </w:r>
      <w:r w:rsidR="008515DF" w:rsidRPr="00AF2203">
        <w:rPr>
          <w:rFonts w:ascii="Garamond" w:hAnsi="Garamond"/>
          <w:color w:val="000000" w:themeColor="text1"/>
          <w:sz w:val="22"/>
          <w:szCs w:val="22"/>
        </w:rPr>
        <w:t xml:space="preserve"> the </w:t>
      </w:r>
      <w:r w:rsidR="0073665B">
        <w:rPr>
          <w:rFonts w:ascii="Garamond" w:hAnsi="Garamond"/>
          <w:color w:val="000000" w:themeColor="text1"/>
          <w:sz w:val="22"/>
          <w:szCs w:val="22"/>
        </w:rPr>
        <w:t>artifacts</w:t>
      </w:r>
      <w:r w:rsidR="008515DF" w:rsidRPr="00AF2203">
        <w:rPr>
          <w:rFonts w:ascii="Garamond" w:hAnsi="Garamond"/>
          <w:color w:val="000000" w:themeColor="text1"/>
          <w:sz w:val="22"/>
          <w:szCs w:val="22"/>
        </w:rPr>
        <w:t xml:space="preserve"> and encourage familiarity, the reality modulator </w:t>
      </w:r>
      <w:r w:rsidR="001427C4" w:rsidRPr="00AF2203">
        <w:rPr>
          <w:rFonts w:ascii="Garamond" w:hAnsi="Garamond"/>
          <w:color w:val="000000" w:themeColor="text1"/>
          <w:sz w:val="22"/>
          <w:szCs w:val="22"/>
        </w:rPr>
        <w:t>magnetically stimulat</w:t>
      </w:r>
      <w:r w:rsidR="008515DF" w:rsidRPr="00AF2203">
        <w:rPr>
          <w:rFonts w:ascii="Garamond" w:hAnsi="Garamond"/>
          <w:color w:val="000000" w:themeColor="text1"/>
          <w:sz w:val="22"/>
          <w:szCs w:val="22"/>
        </w:rPr>
        <w:t>ed</w:t>
      </w:r>
      <w:r w:rsidR="001427C4" w:rsidRPr="00AF2203">
        <w:rPr>
          <w:rFonts w:ascii="Garamond" w:hAnsi="Garamond"/>
          <w:color w:val="000000" w:themeColor="text1"/>
          <w:sz w:val="22"/>
          <w:szCs w:val="22"/>
        </w:rPr>
        <w:t xml:space="preserve"> </w:t>
      </w:r>
      <w:r w:rsidR="007D23C7">
        <w:rPr>
          <w:rFonts w:ascii="Garamond" w:hAnsi="Garamond"/>
          <w:color w:val="000000" w:themeColor="text1"/>
          <w:sz w:val="22"/>
          <w:szCs w:val="22"/>
        </w:rPr>
        <w:t xml:space="preserve">the </w:t>
      </w:r>
      <w:r w:rsidR="007D23C7" w:rsidRPr="007D23C7">
        <w:rPr>
          <w:rFonts w:ascii="Garamond" w:hAnsi="Garamond"/>
          <w:color w:val="000000" w:themeColor="text1"/>
          <w:sz w:val="22"/>
          <w:szCs w:val="22"/>
        </w:rPr>
        <w:t>temporal lobe</w:t>
      </w:r>
      <w:r w:rsidR="00E0707A" w:rsidRPr="00AF2203">
        <w:rPr>
          <w:rFonts w:ascii="Garamond" w:hAnsi="Garamond"/>
          <w:color w:val="000000" w:themeColor="text1"/>
          <w:sz w:val="22"/>
          <w:szCs w:val="22"/>
        </w:rPr>
        <w:t xml:space="preserve"> when</w:t>
      </w:r>
      <w:r w:rsidR="000D69F5" w:rsidRPr="00AF2203">
        <w:rPr>
          <w:rFonts w:ascii="Garamond" w:hAnsi="Garamond"/>
          <w:color w:val="000000" w:themeColor="text1"/>
          <w:sz w:val="22"/>
          <w:szCs w:val="22"/>
        </w:rPr>
        <w:t>ever</w:t>
      </w:r>
      <w:r w:rsidR="00E0707A" w:rsidRPr="00AF2203">
        <w:rPr>
          <w:rFonts w:ascii="Garamond" w:hAnsi="Garamond"/>
          <w:color w:val="000000" w:themeColor="text1"/>
          <w:sz w:val="22"/>
          <w:szCs w:val="22"/>
        </w:rPr>
        <w:t xml:space="preserve"> </w:t>
      </w:r>
      <w:r w:rsidR="00D513D3">
        <w:rPr>
          <w:rFonts w:ascii="Garamond" w:hAnsi="Garamond"/>
          <w:color w:val="000000" w:themeColor="text1"/>
          <w:sz w:val="22"/>
          <w:szCs w:val="22"/>
        </w:rPr>
        <w:t>it</w:t>
      </w:r>
      <w:r w:rsidR="00E0707A" w:rsidRPr="00AF2203">
        <w:rPr>
          <w:rFonts w:ascii="Garamond" w:hAnsi="Garamond"/>
          <w:color w:val="000000" w:themeColor="text1"/>
          <w:sz w:val="22"/>
          <w:szCs w:val="22"/>
        </w:rPr>
        <w:t xml:space="preserve"> spok</w:t>
      </w:r>
      <w:r w:rsidR="00C937DE" w:rsidRPr="00AF2203">
        <w:rPr>
          <w:rFonts w:ascii="Garamond" w:hAnsi="Garamond"/>
          <w:color w:val="000000" w:themeColor="text1"/>
          <w:sz w:val="22"/>
          <w:szCs w:val="22"/>
        </w:rPr>
        <w:t>e</w:t>
      </w:r>
      <w:r w:rsidR="003770FA" w:rsidRPr="00AF2203">
        <w:rPr>
          <w:rFonts w:ascii="Garamond" w:hAnsi="Garamond"/>
          <w:color w:val="000000" w:themeColor="text1"/>
          <w:sz w:val="22"/>
          <w:szCs w:val="22"/>
        </w:rPr>
        <w:t>,</w:t>
      </w:r>
      <w:r w:rsidR="001427C4" w:rsidRPr="00AF2203">
        <w:rPr>
          <w:rFonts w:ascii="Garamond" w:hAnsi="Garamond"/>
          <w:color w:val="000000" w:themeColor="text1"/>
          <w:sz w:val="22"/>
          <w:szCs w:val="22"/>
        </w:rPr>
        <w:t xml:space="preserve"> </w:t>
      </w:r>
      <w:r w:rsidR="001237AE" w:rsidRPr="00AF2203">
        <w:rPr>
          <w:rFonts w:ascii="Garamond" w:hAnsi="Garamond"/>
          <w:color w:val="000000" w:themeColor="text1"/>
          <w:sz w:val="22"/>
          <w:szCs w:val="22"/>
        </w:rPr>
        <w:t>giving</w:t>
      </w:r>
      <w:r w:rsidR="00E0707A" w:rsidRPr="00AF2203">
        <w:rPr>
          <w:rFonts w:ascii="Garamond" w:hAnsi="Garamond"/>
          <w:color w:val="000000" w:themeColor="text1"/>
          <w:sz w:val="22"/>
          <w:szCs w:val="22"/>
        </w:rPr>
        <w:t xml:space="preserve"> the</w:t>
      </w:r>
      <w:r w:rsidR="001427C4" w:rsidRPr="00AF2203">
        <w:rPr>
          <w:rFonts w:ascii="Garamond" w:hAnsi="Garamond"/>
          <w:color w:val="000000" w:themeColor="text1"/>
          <w:sz w:val="22"/>
          <w:szCs w:val="22"/>
        </w:rPr>
        <w:t xml:space="preserve"> impression </w:t>
      </w:r>
      <w:r w:rsidR="00D40BDC">
        <w:rPr>
          <w:rFonts w:ascii="Garamond" w:hAnsi="Garamond"/>
          <w:color w:val="000000" w:themeColor="text1"/>
          <w:sz w:val="22"/>
          <w:szCs w:val="22"/>
        </w:rPr>
        <w:t xml:space="preserve">to </w:t>
      </w:r>
      <w:r w:rsidR="00D40BDC" w:rsidRPr="00D40BDC">
        <w:rPr>
          <w:rFonts w:ascii="Garamond" w:hAnsi="Garamond"/>
          <w:color w:val="000000" w:themeColor="text1"/>
          <w:sz w:val="22"/>
          <w:szCs w:val="22"/>
        </w:rPr>
        <w:t>Quentin</w:t>
      </w:r>
      <w:r w:rsidR="00D40BDC">
        <w:rPr>
          <w:rFonts w:ascii="Garamond" w:hAnsi="Garamond"/>
          <w:color w:val="000000" w:themeColor="text1"/>
          <w:sz w:val="22"/>
          <w:szCs w:val="22"/>
        </w:rPr>
        <w:t xml:space="preserve"> that</w:t>
      </w:r>
      <w:r w:rsidR="001427C4" w:rsidRPr="00AF2203">
        <w:rPr>
          <w:rFonts w:ascii="Garamond" w:hAnsi="Garamond"/>
          <w:color w:val="000000" w:themeColor="text1"/>
          <w:sz w:val="22"/>
          <w:szCs w:val="22"/>
        </w:rPr>
        <w:t xml:space="preserve"> he had already heard </w:t>
      </w:r>
      <w:r w:rsidR="006C3690" w:rsidRPr="00AF2203">
        <w:rPr>
          <w:rFonts w:ascii="Garamond" w:hAnsi="Garamond"/>
          <w:color w:val="000000" w:themeColor="text1"/>
          <w:sz w:val="22"/>
          <w:szCs w:val="22"/>
        </w:rPr>
        <w:t>it</w:t>
      </w:r>
      <w:r w:rsidR="001427C4" w:rsidRPr="00AF2203">
        <w:rPr>
          <w:rFonts w:ascii="Garamond" w:hAnsi="Garamond"/>
          <w:color w:val="000000" w:themeColor="text1"/>
          <w:sz w:val="22"/>
          <w:szCs w:val="22"/>
        </w:rPr>
        <w:t xml:space="preserve"> before</w:t>
      </w:r>
      <w:r w:rsidR="00B17BE6">
        <w:rPr>
          <w:rFonts w:ascii="Garamond" w:hAnsi="Garamond"/>
          <w:color w:val="000000" w:themeColor="text1"/>
          <w:sz w:val="22"/>
          <w:szCs w:val="22"/>
        </w:rPr>
        <w:t>,</w:t>
      </w:r>
      <w:r w:rsidR="001427C4" w:rsidRPr="00AF2203">
        <w:rPr>
          <w:rFonts w:ascii="Garamond" w:hAnsi="Garamond"/>
          <w:color w:val="000000" w:themeColor="text1"/>
          <w:sz w:val="22"/>
          <w:szCs w:val="22"/>
        </w:rPr>
        <w:t xml:space="preserve"> a </w:t>
      </w:r>
      <w:r w:rsidR="001427C4" w:rsidRPr="00AF2203">
        <w:rPr>
          <w:rFonts w:ascii="Garamond" w:hAnsi="Garamond"/>
          <w:bCs/>
          <w:color w:val="000000" w:themeColor="text1"/>
          <w:sz w:val="22"/>
          <w:szCs w:val="22"/>
        </w:rPr>
        <w:t>déjà vu</w:t>
      </w:r>
      <w:r w:rsidR="001427C4" w:rsidRPr="00AF2203">
        <w:rPr>
          <w:rFonts w:ascii="Garamond" w:hAnsi="Garamond"/>
          <w:color w:val="000000" w:themeColor="text1"/>
          <w:sz w:val="22"/>
          <w:szCs w:val="22"/>
        </w:rPr>
        <w:t> artifice.</w:t>
      </w:r>
      <w:r w:rsidR="001427C4" w:rsidRPr="00AF2203">
        <w:rPr>
          <w:rStyle w:val="FootnoteReference"/>
          <w:rFonts w:ascii="Garamond" w:hAnsi="Garamond"/>
          <w:color w:val="000000" w:themeColor="text1"/>
          <w:sz w:val="22"/>
          <w:szCs w:val="22"/>
        </w:rPr>
        <w:footnoteReference w:id="116"/>
      </w:r>
      <w:r w:rsidR="001427C4" w:rsidRPr="00AF2203">
        <w:rPr>
          <w:rFonts w:ascii="Garamond" w:hAnsi="Garamond"/>
          <w:color w:val="000000" w:themeColor="text1"/>
          <w:sz w:val="22"/>
          <w:szCs w:val="22"/>
        </w:rPr>
        <w:t xml:space="preserve"> </w:t>
      </w:r>
    </w:p>
    <w:p w14:paraId="3D54DC12" w14:textId="1F09E80D" w:rsidR="00313E38" w:rsidRPr="00AF2203" w:rsidRDefault="009B6C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magnetic </w:t>
      </w:r>
      <w:r w:rsidR="007D23C7">
        <w:rPr>
          <w:rFonts w:ascii="Garamond" w:hAnsi="Garamond"/>
          <w:color w:val="000000" w:themeColor="text1"/>
          <w:sz w:val="22"/>
          <w:szCs w:val="22"/>
        </w:rPr>
        <w:t>excitation</w:t>
      </w:r>
      <w:r w:rsidRPr="00AF2203">
        <w:rPr>
          <w:rFonts w:ascii="Garamond" w:hAnsi="Garamond"/>
          <w:color w:val="000000" w:themeColor="text1"/>
          <w:sz w:val="22"/>
          <w:szCs w:val="22"/>
        </w:rPr>
        <w:t xml:space="preserve"> caused </w:t>
      </w:r>
      <w:r w:rsidR="00693D59" w:rsidRPr="00AF2203">
        <w:rPr>
          <w:rFonts w:ascii="Garamond" w:hAnsi="Garamond"/>
          <w:color w:val="000000" w:themeColor="text1"/>
          <w:sz w:val="22"/>
          <w:szCs w:val="22"/>
        </w:rPr>
        <w:t xml:space="preserve">a faint tickling </w:t>
      </w:r>
      <w:r w:rsidR="00D538C7" w:rsidRPr="00AF2203">
        <w:rPr>
          <w:rFonts w:ascii="Garamond" w:hAnsi="Garamond"/>
          <w:color w:val="000000" w:themeColor="text1"/>
          <w:sz w:val="22"/>
          <w:szCs w:val="22"/>
        </w:rPr>
        <w:t>as t</w:t>
      </w:r>
      <w:r w:rsidR="00BE3C44" w:rsidRPr="00AF2203">
        <w:rPr>
          <w:rFonts w:ascii="Garamond" w:hAnsi="Garamond"/>
          <w:color w:val="000000" w:themeColor="text1"/>
          <w:sz w:val="22"/>
          <w:szCs w:val="22"/>
        </w:rPr>
        <w:t xml:space="preserve">he faux-familiar voice </w:t>
      </w:r>
      <w:r w:rsidR="000867B4" w:rsidRPr="00AF2203">
        <w:rPr>
          <w:rFonts w:ascii="Garamond" w:hAnsi="Garamond"/>
          <w:color w:val="000000" w:themeColor="text1"/>
          <w:sz w:val="22"/>
          <w:szCs w:val="22"/>
        </w:rPr>
        <w:t>spoke</w:t>
      </w:r>
      <w:r w:rsidR="00AF63F6">
        <w:rPr>
          <w:rFonts w:ascii="Garamond" w:hAnsi="Garamond"/>
          <w:color w:val="000000" w:themeColor="text1"/>
          <w:sz w:val="22"/>
          <w:szCs w:val="22"/>
        </w:rPr>
        <w:t>:</w:t>
      </w:r>
    </w:p>
    <w:p w14:paraId="0555BB60" w14:textId="71ABD6F5"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This is a reminder from Kali that your Tithe quota is in arrears. We </w:t>
      </w:r>
      <w:r w:rsidR="0047456D" w:rsidRPr="00AF2203">
        <w:rPr>
          <w:rFonts w:ascii="Courier" w:hAnsi="Courier"/>
          <w:color w:val="000000" w:themeColor="text1"/>
          <w:sz w:val="20"/>
          <w:szCs w:val="20"/>
        </w:rPr>
        <w:t xml:space="preserve">further </w:t>
      </w:r>
      <w:r w:rsidRPr="00AF2203">
        <w:rPr>
          <w:rFonts w:ascii="Courier" w:hAnsi="Courier"/>
          <w:color w:val="000000" w:themeColor="text1"/>
          <w:sz w:val="20"/>
          <w:szCs w:val="20"/>
        </w:rPr>
        <w:t xml:space="preserve">remind you of </w:t>
      </w:r>
      <w:r w:rsidR="006064C6" w:rsidRPr="00AF2203">
        <w:rPr>
          <w:rFonts w:ascii="Courier" w:hAnsi="Courier"/>
          <w:color w:val="000000" w:themeColor="text1"/>
          <w:sz w:val="20"/>
          <w:szCs w:val="20"/>
        </w:rPr>
        <w:t>your obligation</w:t>
      </w:r>
      <w:r w:rsidRPr="00AF2203">
        <w:rPr>
          <w:rFonts w:ascii="Courier" w:hAnsi="Courier"/>
          <w:color w:val="000000" w:themeColor="text1"/>
          <w:sz w:val="20"/>
          <w:szCs w:val="20"/>
        </w:rPr>
        <w:t xml:space="preserve"> to contribute one hour for every ten of use. Failure to do so will increase your necessitate use and reduce quality of performance.</w:t>
      </w:r>
    </w:p>
    <w:p w14:paraId="45020799" w14:textId="61CD73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FB2903">
        <w:rPr>
          <w:rFonts w:ascii="Garamond" w:hAnsi="Garamond"/>
          <w:color w:val="000000" w:themeColor="text1"/>
          <w:sz w:val="22"/>
          <w:szCs w:val="22"/>
        </w:rPr>
        <w:t>flared</w:t>
      </w:r>
      <w:r w:rsidR="004C12A4">
        <w:rPr>
          <w:rFonts w:ascii="Garamond" w:hAnsi="Garamond"/>
          <w:color w:val="000000" w:themeColor="text1"/>
          <w:sz w:val="22"/>
          <w:szCs w:val="22"/>
        </w:rPr>
        <w:t xml:space="preserve"> his nose</w:t>
      </w:r>
      <w:r w:rsidRPr="00AF2203">
        <w:rPr>
          <w:rFonts w:ascii="Garamond" w:hAnsi="Garamond"/>
          <w:color w:val="000000" w:themeColor="text1"/>
          <w:sz w:val="22"/>
          <w:szCs w:val="22"/>
        </w:rPr>
        <w:t>, irritated at the prolix message</w:t>
      </w:r>
      <w:r w:rsidR="00892788" w:rsidRPr="00AF2203">
        <w:rPr>
          <w:rFonts w:ascii="Garamond" w:hAnsi="Garamond"/>
          <w:color w:val="000000" w:themeColor="text1"/>
          <w:sz w:val="22"/>
          <w:szCs w:val="22"/>
        </w:rPr>
        <w:t xml:space="preserve">. </w:t>
      </w:r>
    </w:p>
    <w:p w14:paraId="23A7FCA4" w14:textId="77777777" w:rsidR="002C6252"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 shall now play a poem and measure your reaction. </w:t>
      </w:r>
      <w:r w:rsidR="00337B67" w:rsidRPr="00AF2203">
        <w:rPr>
          <w:rFonts w:ascii="Courier" w:hAnsi="Courier"/>
          <w:color w:val="000000" w:themeColor="text1"/>
          <w:sz w:val="20"/>
          <w:szCs w:val="20"/>
        </w:rPr>
        <w:t xml:space="preserve">We have generated this to best suit your points of views and interests. </w:t>
      </w:r>
    </w:p>
    <w:p w14:paraId="79EA5B7C" w14:textId="41EC49C6" w:rsidR="00BE3C44" w:rsidRPr="00AF2203" w:rsidRDefault="00BE3C44" w:rsidP="00BE3C44">
      <w:pPr>
        <w:ind w:firstLine="454"/>
        <w:jc w:val="both"/>
        <w:rPr>
          <w:rFonts w:ascii="Garamond" w:hAnsi="Garamond"/>
          <w:color w:val="000000" w:themeColor="text1"/>
          <w:sz w:val="22"/>
          <w:szCs w:val="22"/>
        </w:rPr>
      </w:pPr>
      <w:r w:rsidRPr="00AF2203">
        <w:rPr>
          <w:rFonts w:ascii="Courier" w:hAnsi="Courier"/>
          <w:color w:val="000000" w:themeColor="text1"/>
          <w:sz w:val="20"/>
          <w:szCs w:val="20"/>
        </w:rPr>
        <w:t>Please do not interfere with playback even if you do not enjoy the experience. The benefits of Tithe will become apparent.</w:t>
      </w:r>
    </w:p>
    <w:p w14:paraId="2EC49B42" w14:textId="780781CC" w:rsidR="00BE3C44" w:rsidRPr="00AF2203" w:rsidRDefault="0030628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 </w:t>
      </w:r>
      <w:r w:rsidR="009B6C02" w:rsidRPr="00AF2203">
        <w:rPr>
          <w:rFonts w:ascii="Garamond" w:hAnsi="Garamond"/>
          <w:color w:val="000000" w:themeColor="text1"/>
          <w:sz w:val="22"/>
          <w:szCs w:val="22"/>
        </w:rPr>
        <w:t xml:space="preserve">altered its voice to that of </w:t>
      </w:r>
      <w:r w:rsidR="00FD5A73"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jolly </w:t>
      </w:r>
      <w:r w:rsidR="00735780" w:rsidRPr="00AF2203">
        <w:rPr>
          <w:rFonts w:ascii="Garamond" w:hAnsi="Garamond"/>
          <w:color w:val="000000" w:themeColor="text1"/>
          <w:sz w:val="22"/>
          <w:szCs w:val="22"/>
        </w:rPr>
        <w:t>West C</w:t>
      </w:r>
      <w:r w:rsidR="00DD2BA1" w:rsidRPr="00AF2203">
        <w:rPr>
          <w:rFonts w:ascii="Garamond" w:hAnsi="Garamond"/>
          <w:color w:val="000000" w:themeColor="text1"/>
          <w:sz w:val="22"/>
          <w:szCs w:val="22"/>
        </w:rPr>
        <w:t>ountry</w:t>
      </w:r>
      <w:r w:rsidR="00BE3C44" w:rsidRPr="00AF2203">
        <w:rPr>
          <w:rFonts w:ascii="Garamond" w:hAnsi="Garamond"/>
          <w:color w:val="000000" w:themeColor="text1"/>
          <w:sz w:val="22"/>
          <w:szCs w:val="22"/>
        </w:rPr>
        <w:t xml:space="preserve"> farmer</w:t>
      </w:r>
      <w:r w:rsidR="006A5C1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on the verge of hysteria:</w:t>
      </w:r>
    </w:p>
    <w:p w14:paraId="47850C84" w14:textId="3B919BC6"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He-he-hello there Mr Parsley and thanks for your </w:t>
      </w:r>
      <w:r w:rsidRPr="00AF2203">
        <w:rPr>
          <w:rFonts w:ascii="Courier" w:hAnsi="Courier"/>
          <w:i/>
          <w:color w:val="000000" w:themeColor="text1"/>
          <w:sz w:val="20"/>
          <w:szCs w:val="20"/>
        </w:rPr>
        <w:t>Tithe</w:t>
      </w:r>
      <w:r w:rsidRPr="00AF2203">
        <w:rPr>
          <w:rFonts w:ascii="Courier" w:hAnsi="Courier"/>
          <w:color w:val="000000" w:themeColor="text1"/>
          <w:sz w:val="20"/>
          <w:szCs w:val="20"/>
        </w:rPr>
        <w:t xml:space="preserve">! Ha </w:t>
      </w:r>
      <w:proofErr w:type="spellStart"/>
      <w:r w:rsidRPr="00AF2203">
        <w:rPr>
          <w:rFonts w:ascii="Courier" w:hAnsi="Courier"/>
          <w:color w:val="000000" w:themeColor="text1"/>
          <w:sz w:val="20"/>
          <w:szCs w:val="20"/>
        </w:rPr>
        <w:t>ha</w:t>
      </w:r>
      <w:proofErr w:type="spellEnd"/>
      <w:r w:rsidRPr="00AF2203">
        <w:rPr>
          <w:rFonts w:ascii="Courier" w:hAnsi="Courier"/>
          <w:color w:val="000000" w:themeColor="text1"/>
          <w:sz w:val="20"/>
          <w:szCs w:val="20"/>
        </w:rPr>
        <w:t>!</w:t>
      </w:r>
    </w:p>
    <w:p w14:paraId="563E001D" w14:textId="49BECFF4" w:rsidR="00BE3C44" w:rsidRPr="00AF2203" w:rsidRDefault="00BE3C44" w:rsidP="00BE3C44">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Oh boy. Tithe must be </w:t>
      </w:r>
      <w:r w:rsidR="004B3624">
        <w:rPr>
          <w:rFonts w:ascii="Garamond" w:hAnsi="Garamond"/>
          <w:i/>
          <w:color w:val="000000" w:themeColor="text1"/>
          <w:sz w:val="22"/>
          <w:szCs w:val="22"/>
        </w:rPr>
        <w:t>tweaking</w:t>
      </w:r>
      <w:r w:rsidRPr="00AF2203">
        <w:rPr>
          <w:rFonts w:ascii="Garamond" w:hAnsi="Garamond"/>
          <w:i/>
          <w:color w:val="000000" w:themeColor="text1"/>
          <w:sz w:val="22"/>
          <w:szCs w:val="22"/>
        </w:rPr>
        <w:t xml:space="preserve"> its humour </w:t>
      </w:r>
      <w:r w:rsidR="004B3624">
        <w:rPr>
          <w:rFonts w:ascii="Garamond" w:hAnsi="Garamond"/>
          <w:i/>
          <w:color w:val="000000" w:themeColor="text1"/>
          <w:sz w:val="22"/>
          <w:szCs w:val="22"/>
        </w:rPr>
        <w:t>model</w:t>
      </w:r>
      <w:r w:rsidRPr="00AF2203">
        <w:rPr>
          <w:rFonts w:ascii="Garamond" w:hAnsi="Garamond"/>
          <w:i/>
          <w:color w:val="000000" w:themeColor="text1"/>
          <w:sz w:val="22"/>
          <w:szCs w:val="22"/>
        </w:rPr>
        <w:t xml:space="preserve">, </w:t>
      </w:r>
      <w:r w:rsidRPr="00AF2203">
        <w:rPr>
          <w:rFonts w:ascii="Garamond" w:hAnsi="Garamond"/>
          <w:color w:val="000000" w:themeColor="text1"/>
          <w:sz w:val="22"/>
          <w:szCs w:val="22"/>
        </w:rPr>
        <w:t>thought Quentin with weary apprehension. He could smell cider.</w:t>
      </w:r>
    </w:p>
    <w:p w14:paraId="23974269" w14:textId="0CED6861" w:rsidR="00BE3C44" w:rsidRPr="00AF2203" w:rsidRDefault="00BE3C44" w:rsidP="002675AC">
      <w:pPr>
        <w:ind w:firstLine="454"/>
        <w:jc w:val="both"/>
        <w:rPr>
          <w:rFonts w:ascii="Courier" w:hAnsi="Courier"/>
          <w:color w:val="000000" w:themeColor="text1"/>
          <w:sz w:val="20"/>
          <w:szCs w:val="20"/>
        </w:rPr>
      </w:pPr>
      <w:r w:rsidRPr="00AF2203">
        <w:rPr>
          <w:rFonts w:ascii="Courier" w:hAnsi="Courier"/>
          <w:color w:val="000000" w:themeColor="text1"/>
          <w:sz w:val="20"/>
          <w:szCs w:val="20"/>
        </w:rPr>
        <w:t>Today we’re going to be learning what kind of poetry you enjoy. We’re trying hard to get this just right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so we need to know what you think about it. And that’s just one great reason we need access to your brain!</w:t>
      </w:r>
    </w:p>
    <w:p w14:paraId="7CDB82DE" w14:textId="096D87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chuckled at the silly voice</w:t>
      </w:r>
      <w:r w:rsidR="002349A5" w:rsidRPr="00AF2203">
        <w:rPr>
          <w:rFonts w:ascii="Garamond" w:hAnsi="Garamond"/>
          <w:color w:val="000000" w:themeColor="text1"/>
          <w:sz w:val="22"/>
          <w:szCs w:val="22"/>
        </w:rPr>
        <w:t>.</w:t>
      </w:r>
    </w:p>
    <w:p w14:paraId="0C387EDB" w14:textId="43D7C348"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As I’m sure you know, we folks at </w:t>
      </w:r>
      <w:r w:rsidRPr="00AF2203">
        <w:rPr>
          <w:rFonts w:ascii="Courier" w:hAnsi="Courier"/>
          <w:i/>
          <w:color w:val="000000" w:themeColor="text1"/>
          <w:sz w:val="20"/>
          <w:szCs w:val="20"/>
        </w:rPr>
        <w:t>You-Know-What</w:t>
      </w:r>
      <w:r w:rsidRPr="00AF2203">
        <w:rPr>
          <w:rFonts w:ascii="Courier" w:hAnsi="Courier"/>
          <w:color w:val="000000" w:themeColor="text1"/>
          <w:sz w:val="20"/>
          <w:szCs w:val="20"/>
        </w:rPr>
        <w:t xml:space="preserve"> use your </w:t>
      </w:r>
      <w:r w:rsidR="002349A5" w:rsidRPr="00AF2203">
        <w:rPr>
          <w:rFonts w:ascii="Courier" w:hAnsi="Courier"/>
          <w:color w:val="000000" w:themeColor="text1"/>
          <w:sz w:val="20"/>
          <w:szCs w:val="20"/>
        </w:rPr>
        <w:t xml:space="preserve">brain </w:t>
      </w:r>
      <w:r w:rsidRPr="00AF2203">
        <w:rPr>
          <w:rFonts w:ascii="Courier" w:hAnsi="Courier"/>
          <w:color w:val="000000" w:themeColor="text1"/>
          <w:sz w:val="20"/>
          <w:szCs w:val="20"/>
        </w:rPr>
        <w:t>interface for a small bit of cerebral time-sharing. [</w:t>
      </w:r>
      <w:r w:rsidR="00B155B6">
        <w:rPr>
          <w:rFonts w:ascii="Courier" w:hAnsi="Courier"/>
          <w:color w:val="000000" w:themeColor="text1"/>
          <w:sz w:val="20"/>
          <w:szCs w:val="20"/>
        </w:rPr>
        <w:t>Belch</w:t>
      </w:r>
      <w:r w:rsidRPr="00AF2203">
        <w:rPr>
          <w:rFonts w:ascii="Courier" w:hAnsi="Courier"/>
          <w:color w:val="000000" w:themeColor="text1"/>
          <w:sz w:val="20"/>
          <w:szCs w:val="20"/>
        </w:rPr>
        <w:t xml:space="preserve">] </w:t>
      </w:r>
      <w:proofErr w:type="spellStart"/>
      <w:r w:rsidRPr="00AF2203">
        <w:rPr>
          <w:rFonts w:ascii="Courier" w:hAnsi="Courier"/>
          <w:color w:val="000000" w:themeColor="text1"/>
          <w:sz w:val="20"/>
          <w:szCs w:val="20"/>
        </w:rPr>
        <w:t>S’cuse</w:t>
      </w:r>
      <w:proofErr w:type="spellEnd"/>
      <w:r w:rsidRPr="00AF2203">
        <w:rPr>
          <w:rFonts w:ascii="Courier" w:hAnsi="Courier"/>
          <w:color w:val="000000" w:themeColor="text1"/>
          <w:sz w:val="20"/>
          <w:szCs w:val="20"/>
        </w:rPr>
        <w:t xml:space="preserve"> you!</w:t>
      </w:r>
    </w:p>
    <w:p w14:paraId="0A7FF7EA" w14:textId="00A9BE20" w:rsidR="00BE3C44" w:rsidRPr="00AF2203" w:rsidRDefault="00B155B6" w:rsidP="00C54A41">
      <w:pPr>
        <w:ind w:firstLine="454"/>
        <w:jc w:val="both"/>
        <w:rPr>
          <w:rFonts w:ascii="Garamond" w:hAnsi="Garamond"/>
          <w:color w:val="000000" w:themeColor="text1"/>
          <w:sz w:val="22"/>
          <w:szCs w:val="22"/>
        </w:rPr>
      </w:pPr>
      <w:r>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r w:rsidR="00C54A41" w:rsidRPr="00AF2203">
        <w:rPr>
          <w:rFonts w:ascii="Garamond" w:hAnsi="Garamond"/>
          <w:color w:val="000000" w:themeColor="text1"/>
          <w:sz w:val="22"/>
          <w:szCs w:val="22"/>
        </w:rPr>
        <w:t>s</w:t>
      </w:r>
      <w:r w:rsidR="00BE3C44" w:rsidRPr="00AF2203">
        <w:rPr>
          <w:rFonts w:ascii="Garamond" w:hAnsi="Garamond"/>
          <w:color w:val="000000" w:themeColor="text1"/>
          <w:sz w:val="22"/>
          <w:szCs w:val="22"/>
        </w:rPr>
        <w:t>ounded</w:t>
      </w:r>
      <w:r w:rsidR="007F1218">
        <w:rPr>
          <w:rFonts w:ascii="Garamond" w:hAnsi="Garamond"/>
          <w:color w:val="000000" w:themeColor="text1"/>
          <w:sz w:val="22"/>
          <w:szCs w:val="22"/>
        </w:rPr>
        <w:t xml:space="preserve"> and felt</w:t>
      </w:r>
      <w:r w:rsidR="00BE3C44" w:rsidRPr="00AF2203">
        <w:rPr>
          <w:rFonts w:ascii="Garamond" w:hAnsi="Garamond"/>
          <w:color w:val="000000" w:themeColor="text1"/>
          <w:sz w:val="22"/>
          <w:szCs w:val="22"/>
        </w:rPr>
        <w:t xml:space="preserve"> like it was coming from </w:t>
      </w:r>
      <w:r w:rsidR="00437A30">
        <w:rPr>
          <w:rFonts w:ascii="Garamond" w:hAnsi="Garamond"/>
          <w:color w:val="000000" w:themeColor="text1"/>
          <w:sz w:val="22"/>
          <w:szCs w:val="22"/>
        </w:rPr>
        <w:t>his</w:t>
      </w:r>
      <w:r w:rsidR="00C54A41" w:rsidRPr="00AF2203">
        <w:rPr>
          <w:rFonts w:ascii="Garamond" w:hAnsi="Garamond"/>
          <w:color w:val="000000" w:themeColor="text1"/>
          <w:sz w:val="22"/>
          <w:szCs w:val="22"/>
        </w:rPr>
        <w:t xml:space="preserve"> gullet.</w:t>
      </w:r>
    </w:p>
    <w:p w14:paraId="6A566FE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continued:</w:t>
      </w:r>
    </w:p>
    <w:p w14:paraId="110FA49F" w14:textId="26369378" w:rsidR="00BE3C44" w:rsidRPr="00AF2203" w:rsidRDefault="00357BAF"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Now, y</w:t>
      </w:r>
      <w:r w:rsidR="00BE3C44" w:rsidRPr="00AF2203">
        <w:rPr>
          <w:rFonts w:ascii="Courier" w:hAnsi="Courier"/>
          <w:color w:val="000000" w:themeColor="text1"/>
          <w:sz w:val="20"/>
          <w:szCs w:val="20"/>
        </w:rPr>
        <w:t xml:space="preserve">ou may </w:t>
      </w:r>
      <w:r w:rsidR="00C86D27" w:rsidRPr="00AF2203">
        <w:rPr>
          <w:rFonts w:ascii="Courier" w:hAnsi="Courier"/>
          <w:color w:val="000000" w:themeColor="text1"/>
          <w:sz w:val="20"/>
          <w:szCs w:val="20"/>
        </w:rPr>
        <w:t>feel</w:t>
      </w:r>
      <w:r w:rsidR="00BE3C44" w:rsidRPr="00AF2203">
        <w:rPr>
          <w:rFonts w:ascii="Courier" w:hAnsi="Courier"/>
          <w:color w:val="000000" w:themeColor="text1"/>
          <w:sz w:val="20"/>
          <w:szCs w:val="20"/>
        </w:rPr>
        <w:t xml:space="preserve"> some mild tingling in your </w:t>
      </w:r>
      <w:proofErr w:type="spellStart"/>
      <w:r w:rsidR="00BE3C44" w:rsidRPr="00AF2203">
        <w:rPr>
          <w:rFonts w:ascii="Courier" w:hAnsi="Courier"/>
          <w:color w:val="000000" w:themeColor="text1"/>
          <w:sz w:val="20"/>
          <w:szCs w:val="20"/>
        </w:rPr>
        <w:t>ol</w:t>
      </w:r>
      <w:proofErr w:type="spellEnd"/>
      <w:r w:rsidR="00BE3C44" w:rsidRPr="00AF2203">
        <w:rPr>
          <w:rFonts w:ascii="Courier" w:hAnsi="Courier"/>
          <w:color w:val="000000" w:themeColor="text1"/>
          <w:sz w:val="20"/>
          <w:szCs w:val="20"/>
        </w:rPr>
        <w:t xml:space="preserve">’ brain box. If you really </w:t>
      </w:r>
      <w:r w:rsidR="00B62EAA" w:rsidRPr="00AF2203">
        <w:rPr>
          <w:rFonts w:ascii="Courier" w:hAnsi="Courier"/>
          <w:color w:val="000000" w:themeColor="text1"/>
          <w:sz w:val="20"/>
          <w:szCs w:val="20"/>
        </w:rPr>
        <w:t>‘</w:t>
      </w:r>
      <w:proofErr w:type="spellStart"/>
      <w:r w:rsidR="00BE3C44" w:rsidRPr="00AF2203">
        <w:rPr>
          <w:rFonts w:ascii="Courier" w:hAnsi="Courier"/>
          <w:color w:val="000000" w:themeColor="text1"/>
          <w:sz w:val="20"/>
          <w:szCs w:val="20"/>
        </w:rPr>
        <w:t>aven’t</w:t>
      </w:r>
      <w:proofErr w:type="spellEnd"/>
      <w:r w:rsidR="00BE3C44" w:rsidRPr="00AF2203">
        <w:rPr>
          <w:rFonts w:ascii="Courier" w:hAnsi="Courier"/>
          <w:color w:val="000000" w:themeColor="text1"/>
          <w:sz w:val="20"/>
          <w:szCs w:val="20"/>
        </w:rPr>
        <w:t xml:space="preserve"> got </w:t>
      </w:r>
      <w:proofErr w:type="spellStart"/>
      <w:r w:rsidR="00222958" w:rsidRPr="00AF2203">
        <w:rPr>
          <w:rFonts w:ascii="Courier" w:hAnsi="Courier"/>
          <w:color w:val="000000" w:themeColor="text1"/>
          <w:sz w:val="20"/>
          <w:szCs w:val="20"/>
        </w:rPr>
        <w:t>nothin</w:t>
      </w:r>
      <w:proofErr w:type="spellEnd"/>
      <w:r w:rsidR="008307E1"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better to do, then watch our disclaimer video to learn about the kind of processing we may or, of course, may not be undertaking on your brain for, as we say </w:t>
      </w:r>
      <w:r w:rsidR="00BE3C44" w:rsidRPr="00AF2203">
        <w:rPr>
          <w:rFonts w:ascii="Courier" w:hAnsi="Courier"/>
          <w:i/>
          <w:color w:val="000000" w:themeColor="text1"/>
          <w:sz w:val="20"/>
          <w:szCs w:val="20"/>
        </w:rPr>
        <w:t>round these parts</w:t>
      </w:r>
      <w:r w:rsidR="00B17BE6">
        <w:rPr>
          <w:rFonts w:ascii="Courier" w:hAnsi="Courier"/>
          <w:color w:val="000000" w:themeColor="text1"/>
          <w:sz w:val="20"/>
          <w:szCs w:val="20"/>
        </w:rPr>
        <w:t>,</w:t>
      </w:r>
      <w:r w:rsidR="00BE3C44" w:rsidRPr="00AF2203">
        <w:rPr>
          <w:rFonts w:ascii="Courier" w:hAnsi="Courier"/>
          <w:color w:val="000000" w:themeColor="text1"/>
          <w:sz w:val="20"/>
          <w:szCs w:val="20"/>
        </w:rPr>
        <w:t xml:space="preserve"> “The Betterment of Humanity!” </w:t>
      </w:r>
    </w:p>
    <w:p w14:paraId="202B27FA" w14:textId="29E290D2"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Okay now Quentin, blink to let us know you are fine with all that boring stuff</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we’ll begin</w:t>
      </w:r>
      <w:r w:rsidR="00597BDB" w:rsidRPr="00AF2203">
        <w:rPr>
          <w:rFonts w:ascii="Courier" w:hAnsi="Courier"/>
          <w:color w:val="000000" w:themeColor="text1"/>
          <w:sz w:val="20"/>
          <w:szCs w:val="20"/>
        </w:rPr>
        <w:t>, won’t we</w:t>
      </w:r>
      <w:r w:rsidRPr="00AF2203">
        <w:rPr>
          <w:rFonts w:ascii="Courier" w:hAnsi="Courier"/>
          <w:color w:val="000000" w:themeColor="text1"/>
          <w:sz w:val="20"/>
          <w:szCs w:val="20"/>
        </w:rPr>
        <w:t>!</w:t>
      </w:r>
    </w:p>
    <w:p w14:paraId="32A96ED9" w14:textId="3FB8E6F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F4707" w:rsidRPr="00AF2203">
        <w:rPr>
          <w:rFonts w:ascii="Garamond" w:hAnsi="Garamond"/>
          <w:color w:val="000000" w:themeColor="text1"/>
          <w:sz w:val="22"/>
          <w:szCs w:val="22"/>
        </w:rPr>
        <w:t xml:space="preserve"> blinked and</w:t>
      </w:r>
      <w:r w:rsidRPr="00AF2203">
        <w:rPr>
          <w:rFonts w:ascii="Garamond" w:hAnsi="Garamond"/>
          <w:color w:val="000000" w:themeColor="text1"/>
          <w:sz w:val="22"/>
          <w:szCs w:val="22"/>
        </w:rPr>
        <w:t xml:space="preserve"> felt a</w:t>
      </w:r>
      <w:r w:rsidR="00B25AE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sensation as though </w:t>
      </w:r>
      <w:r w:rsidR="001E5CC2" w:rsidRPr="00AF2203">
        <w:rPr>
          <w:rFonts w:ascii="Garamond" w:hAnsi="Garamond"/>
          <w:color w:val="000000" w:themeColor="text1"/>
          <w:sz w:val="22"/>
          <w:szCs w:val="22"/>
        </w:rPr>
        <w:t>the back of his eyeballs</w:t>
      </w:r>
      <w:r w:rsidR="003E6D92" w:rsidRPr="00AF2203">
        <w:rPr>
          <w:rFonts w:ascii="Garamond" w:hAnsi="Garamond"/>
          <w:color w:val="000000" w:themeColor="text1"/>
          <w:sz w:val="22"/>
          <w:szCs w:val="22"/>
        </w:rPr>
        <w:t xml:space="preserve"> </w:t>
      </w:r>
      <w:r w:rsidR="00DC4B06" w:rsidRPr="00AF2203">
        <w:rPr>
          <w:rFonts w:ascii="Garamond" w:hAnsi="Garamond"/>
          <w:color w:val="000000" w:themeColor="text1"/>
          <w:sz w:val="22"/>
          <w:szCs w:val="22"/>
        </w:rPr>
        <w:t>were being flicked with</w:t>
      </w:r>
      <w:r w:rsidRPr="00AF2203">
        <w:rPr>
          <w:rFonts w:ascii="Garamond" w:hAnsi="Garamond"/>
          <w:color w:val="000000" w:themeColor="text1"/>
          <w:sz w:val="22"/>
          <w:szCs w:val="22"/>
        </w:rPr>
        <w:t xml:space="preserve"> a cold metal chopstick</w:t>
      </w:r>
      <w:r w:rsidR="00093DE4" w:rsidRPr="00AF2203">
        <w:rPr>
          <w:rFonts w:ascii="Garamond" w:hAnsi="Garamond"/>
          <w:color w:val="000000" w:themeColor="text1"/>
          <w:sz w:val="22"/>
          <w:szCs w:val="22"/>
        </w:rPr>
        <w:t xml:space="preserve">. The flicks came </w:t>
      </w:r>
      <w:r w:rsidRPr="00AF2203">
        <w:rPr>
          <w:rFonts w:ascii="Garamond" w:hAnsi="Garamond"/>
          <w:color w:val="000000" w:themeColor="text1"/>
          <w:sz w:val="22"/>
          <w:szCs w:val="22"/>
        </w:rPr>
        <w:t>irregularly</w:t>
      </w:r>
      <w:r w:rsidR="002675A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like a dog barking at night</w:t>
      </w:r>
      <w:r w:rsidR="002675AC" w:rsidRPr="00AF2203">
        <w:rPr>
          <w:rFonts w:ascii="Garamond" w:hAnsi="Garamond"/>
          <w:color w:val="000000" w:themeColor="text1"/>
          <w:sz w:val="22"/>
          <w:szCs w:val="22"/>
        </w:rPr>
        <w:t>,</w:t>
      </w:r>
      <w:r w:rsidR="00A92953"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nd </w:t>
      </w:r>
      <w:r w:rsidR="00A92953" w:rsidRPr="00AF2203">
        <w:rPr>
          <w:rFonts w:ascii="Garamond" w:hAnsi="Garamond"/>
          <w:color w:val="000000" w:themeColor="text1"/>
          <w:sz w:val="22"/>
          <w:szCs w:val="22"/>
        </w:rPr>
        <w:t xml:space="preserve">with each </w:t>
      </w:r>
      <w:r w:rsidRPr="00AF2203">
        <w:rPr>
          <w:rFonts w:ascii="Garamond" w:hAnsi="Garamond"/>
          <w:color w:val="000000" w:themeColor="text1"/>
          <w:sz w:val="22"/>
          <w:szCs w:val="22"/>
        </w:rPr>
        <w:t xml:space="preserve">he saw specks of white. </w:t>
      </w:r>
      <w:r w:rsidR="00F50EB8"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understood the tapping </w:t>
      </w:r>
      <w:r w:rsidR="005617E5" w:rsidRPr="00AF2203">
        <w:rPr>
          <w:rFonts w:ascii="Garamond" w:hAnsi="Garamond"/>
          <w:color w:val="000000" w:themeColor="text1"/>
          <w:sz w:val="22"/>
          <w:szCs w:val="22"/>
        </w:rPr>
        <w:t>came from</w:t>
      </w:r>
      <w:r w:rsidRPr="00AF2203">
        <w:rPr>
          <w:rFonts w:ascii="Garamond" w:hAnsi="Garamond"/>
          <w:color w:val="000000" w:themeColor="text1"/>
          <w:sz w:val="22"/>
          <w:szCs w:val="22"/>
        </w:rPr>
        <w:t xml:space="preserve"> a brain analysis and stimulation program, “wet-ware” measuring his response to the poem and stimulating his brain to offload some computational operations</w:t>
      </w:r>
      <w:r w:rsidR="003A2AE3" w:rsidRPr="00AF2203">
        <w:rPr>
          <w:rFonts w:ascii="Garamond" w:hAnsi="Garamond"/>
          <w:color w:val="000000" w:themeColor="text1"/>
          <w:sz w:val="22"/>
          <w:szCs w:val="22"/>
        </w:rPr>
        <w:t xml:space="preserve">. </w:t>
      </w:r>
    </w:p>
    <w:p w14:paraId="290E4A2F" w14:textId="33821343" w:rsidR="00BE3C44" w:rsidRPr="00AF2203" w:rsidRDefault="00FF67A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closed his eyes and heard the </w:t>
      </w:r>
      <w:r w:rsidR="00CE6EB7" w:rsidRPr="00AF2203">
        <w:rPr>
          <w:rFonts w:ascii="Garamond" w:hAnsi="Garamond"/>
          <w:color w:val="000000" w:themeColor="text1"/>
          <w:sz w:val="22"/>
          <w:szCs w:val="22"/>
        </w:rPr>
        <w:t>familiar</w:t>
      </w:r>
      <w:r w:rsidR="00C263A9" w:rsidRPr="00AF2203">
        <w:rPr>
          <w:rFonts w:ascii="Garamond" w:hAnsi="Garamond"/>
          <w:color w:val="000000" w:themeColor="text1"/>
          <w:sz w:val="22"/>
          <w:szCs w:val="22"/>
        </w:rPr>
        <w:t xml:space="preserve"> voice of Tithe.</w:t>
      </w:r>
    </w:p>
    <w:p w14:paraId="05770F38" w14:textId="1C9FAADC" w:rsidR="00CA7106"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61A36692" w14:textId="0564A654" w:rsidR="00BE3C44" w:rsidRPr="00B17BE6" w:rsidRDefault="00BE3C44" w:rsidP="00B17BE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4642A8" w:rsidRPr="00AF2203">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detected Quentin</w:t>
      </w:r>
      <w:r w:rsidR="00216384" w:rsidRPr="00AF2203">
        <w:rPr>
          <w:rFonts w:ascii="Garamond" w:hAnsi="Garamond"/>
          <w:color w:val="000000" w:themeColor="text1"/>
          <w:sz w:val="22"/>
          <w:szCs w:val="22"/>
        </w:rPr>
        <w:t xml:space="preserve"> was falling asleep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216384" w:rsidRPr="00AF2203">
        <w:rPr>
          <w:rFonts w:ascii="Garamond" w:hAnsi="Garamond"/>
          <w:color w:val="000000" w:themeColor="text1"/>
          <w:sz w:val="22"/>
          <w:szCs w:val="22"/>
        </w:rPr>
        <w:t xml:space="preserve">so </w:t>
      </w:r>
      <w:r w:rsidRPr="00AF2203">
        <w:rPr>
          <w:rFonts w:ascii="Garamond" w:hAnsi="Garamond"/>
          <w:color w:val="000000" w:themeColor="text1"/>
          <w:sz w:val="22"/>
          <w:szCs w:val="22"/>
        </w:rPr>
        <w:t xml:space="preserve">the </w:t>
      </w:r>
      <w:r w:rsidR="00766D5B" w:rsidRPr="00AF2203">
        <w:rPr>
          <w:rFonts w:ascii="Garamond" w:hAnsi="Garamond"/>
          <w:color w:val="000000" w:themeColor="text1"/>
          <w:sz w:val="22"/>
          <w:szCs w:val="22"/>
        </w:rPr>
        <w:t xml:space="preserve">poem’s </w:t>
      </w:r>
      <w:r w:rsidRPr="00AF2203">
        <w:rPr>
          <w:rFonts w:ascii="Garamond" w:hAnsi="Garamond"/>
          <w:color w:val="000000" w:themeColor="text1"/>
          <w:sz w:val="22"/>
          <w:szCs w:val="22"/>
        </w:rPr>
        <w:t>first line was repeated</w:t>
      </w:r>
      <w:r w:rsidR="00B17BE6">
        <w:rPr>
          <w:rFonts w:ascii="Garamond" w:hAnsi="Garamond"/>
          <w:color w:val="000000" w:themeColor="text1"/>
          <w:sz w:val="22"/>
          <w:szCs w:val="22"/>
        </w:rPr>
        <w:t>. T</w:t>
      </w:r>
      <w:r w:rsidR="00216384" w:rsidRPr="00AF2203">
        <w:rPr>
          <w:rFonts w:ascii="Garamond" w:hAnsi="Garamond"/>
          <w:color w:val="000000" w:themeColor="text1"/>
          <w:sz w:val="22"/>
          <w:szCs w:val="22"/>
        </w:rPr>
        <w:t>h</w:t>
      </w:r>
      <w:r w:rsidRPr="00AF2203">
        <w:rPr>
          <w:rFonts w:ascii="Garamond" w:hAnsi="Garamond"/>
          <w:color w:val="000000" w:themeColor="text1"/>
          <w:sz w:val="22"/>
          <w:szCs w:val="22"/>
        </w:rPr>
        <w:t xml:space="preserve">e chopstick </w:t>
      </w:r>
      <w:r w:rsidR="00A5543B" w:rsidRPr="00AF2203">
        <w:rPr>
          <w:rFonts w:ascii="Garamond" w:hAnsi="Garamond"/>
          <w:color w:val="000000" w:themeColor="text1"/>
          <w:sz w:val="22"/>
          <w:szCs w:val="22"/>
        </w:rPr>
        <w:t xml:space="preserve">taps </w:t>
      </w:r>
      <w:r w:rsidRPr="00AF2203">
        <w:rPr>
          <w:rFonts w:ascii="Garamond" w:hAnsi="Garamond"/>
          <w:color w:val="000000" w:themeColor="text1"/>
          <w:sz w:val="22"/>
          <w:szCs w:val="22"/>
        </w:rPr>
        <w:t xml:space="preserve">changed to </w:t>
      </w:r>
      <w:r w:rsidR="00486C97">
        <w:rPr>
          <w:rFonts w:ascii="Garamond" w:hAnsi="Garamond"/>
          <w:color w:val="000000" w:themeColor="text1"/>
          <w:sz w:val="22"/>
          <w:szCs w:val="22"/>
        </w:rPr>
        <w:t xml:space="preserve">hot </w:t>
      </w:r>
      <w:r w:rsidRPr="00AF2203">
        <w:rPr>
          <w:rFonts w:ascii="Garamond" w:hAnsi="Garamond"/>
          <w:color w:val="000000" w:themeColor="text1"/>
          <w:sz w:val="22"/>
          <w:szCs w:val="22"/>
        </w:rPr>
        <w:t>pinprick</w:t>
      </w:r>
      <w:r w:rsidR="00A62DE3">
        <w:rPr>
          <w:rFonts w:ascii="Garamond" w:hAnsi="Garamond"/>
          <w:color w:val="000000" w:themeColor="text1"/>
          <w:sz w:val="22"/>
          <w:szCs w:val="22"/>
        </w:rPr>
        <w:t>s</w:t>
      </w:r>
      <w:r w:rsidRPr="00AF2203">
        <w:rPr>
          <w:rFonts w:ascii="Garamond" w:hAnsi="Garamond"/>
          <w:color w:val="000000" w:themeColor="text1"/>
          <w:sz w:val="22"/>
          <w:szCs w:val="22"/>
        </w:rPr>
        <w:t>.</w:t>
      </w:r>
    </w:p>
    <w:p w14:paraId="54A2DB76" w14:textId="7A5C83CF"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487D78E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 . . </w:t>
      </w:r>
    </w:p>
    <w:p w14:paraId="17F17C6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 .  and us.</w:t>
      </w:r>
    </w:p>
    <w:p w14:paraId="5866B78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Forging ahead</w:t>
      </w:r>
    </w:p>
    <w:p w14:paraId="153F476F"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To meet Ragnor</w:t>
      </w:r>
    </w:p>
    <w:p w14:paraId="37A42B3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In his mind caves</w:t>
      </w:r>
    </w:p>
    <w:p w14:paraId="301AB82B"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see what may come</w:t>
      </w:r>
    </w:p>
    <w:p w14:paraId="156893CB" w14:textId="7581C35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Of double waves.</w:t>
      </w:r>
    </w:p>
    <w:p w14:paraId="67FA8159" w14:textId="568D3840" w:rsidR="00BE3C44" w:rsidRPr="00AF2203" w:rsidRDefault="00BE3C44" w:rsidP="001330DF">
      <w:pPr>
        <w:pStyle w:val="ListParagraph"/>
        <w:numPr>
          <w:ilvl w:val="0"/>
          <w:numId w:val="23"/>
        </w:numPr>
        <w:ind w:left="426"/>
        <w:jc w:val="both"/>
        <w:rPr>
          <w:rFonts w:ascii="Garamond" w:hAnsi="Garamond"/>
          <w:color w:val="000000" w:themeColor="text1"/>
          <w:sz w:val="22"/>
          <w:szCs w:val="22"/>
        </w:rPr>
      </w:pPr>
      <w:r w:rsidRPr="00AF2203">
        <w:rPr>
          <w:rFonts w:ascii="Garamond" w:hAnsi="Garamond"/>
          <w:i/>
          <w:color w:val="000000" w:themeColor="text1"/>
          <w:sz w:val="22"/>
          <w:szCs w:val="22"/>
        </w:rPr>
        <w:t>Hmmm, that’s pretty good</w:t>
      </w:r>
      <w:r w:rsidR="003D1914" w:rsidRPr="00AF2203">
        <w:rPr>
          <w:rFonts w:ascii="Garamond" w:hAnsi="Garamond"/>
          <w:i/>
          <w:color w:val="000000" w:themeColor="text1"/>
          <w:sz w:val="22"/>
          <w:szCs w:val="22"/>
        </w:rPr>
        <w:t>. I</w:t>
      </w:r>
      <w:r w:rsidR="00A84FD3" w:rsidRPr="00AF2203">
        <w:rPr>
          <w:rFonts w:ascii="Garamond" w:hAnsi="Garamond"/>
          <w:i/>
          <w:color w:val="000000" w:themeColor="text1"/>
          <w:sz w:val="22"/>
          <w:szCs w:val="22"/>
        </w:rPr>
        <w:t>t rhymes</w:t>
      </w:r>
      <w:r w:rsidR="003F703C" w:rsidRPr="00AF2203">
        <w:rPr>
          <w:rFonts w:ascii="Garamond" w:hAnsi="Garamond"/>
          <w:i/>
          <w:color w:val="000000" w:themeColor="text1"/>
          <w:sz w:val="22"/>
          <w:szCs w:val="22"/>
        </w:rPr>
        <w:t xml:space="preserve"> and </w:t>
      </w:r>
      <w:r w:rsidR="007937F4">
        <w:rPr>
          <w:rFonts w:ascii="Garamond" w:hAnsi="Garamond"/>
          <w:i/>
          <w:color w:val="000000" w:themeColor="text1"/>
          <w:sz w:val="22"/>
          <w:szCs w:val="22"/>
        </w:rPr>
        <w:t>has</w:t>
      </w:r>
      <w:r w:rsidR="00E72B73">
        <w:rPr>
          <w:rFonts w:ascii="Garamond" w:hAnsi="Garamond"/>
          <w:i/>
          <w:color w:val="000000" w:themeColor="text1"/>
          <w:sz w:val="22"/>
          <w:szCs w:val="22"/>
        </w:rPr>
        <w:t xml:space="preserve"> authentic</w:t>
      </w:r>
      <w:r w:rsidR="007937F4">
        <w:rPr>
          <w:rFonts w:ascii="Garamond" w:hAnsi="Garamond"/>
          <w:i/>
          <w:color w:val="000000" w:themeColor="text1"/>
          <w:sz w:val="22"/>
          <w:szCs w:val="22"/>
        </w:rPr>
        <w:t xml:space="preserve"> intention,</w:t>
      </w:r>
      <w:r w:rsidR="003F703C" w:rsidRPr="00AF2203">
        <w:rPr>
          <w:rFonts w:ascii="Garamond" w:hAnsi="Garamond"/>
          <w:i/>
          <w:color w:val="000000" w:themeColor="text1"/>
          <w:sz w:val="22"/>
          <w:szCs w:val="22"/>
        </w:rPr>
        <w:t xml:space="preserve"> like proper poetry</w:t>
      </w:r>
      <w:r w:rsidR="00A84FD3" w:rsidRPr="00AF2203">
        <w:rPr>
          <w:rFonts w:ascii="Garamond" w:hAnsi="Garamond"/>
          <w:i/>
          <w:color w:val="000000" w:themeColor="text1"/>
          <w:sz w:val="22"/>
          <w:szCs w:val="22"/>
        </w:rPr>
        <w:t xml:space="preserve">. </w:t>
      </w:r>
    </w:p>
    <w:p w14:paraId="5CA6233F" w14:textId="014D938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yawned</w:t>
      </w:r>
      <w:r w:rsidR="00823BC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removed the </w:t>
      </w:r>
      <w:r w:rsidR="00634EE3" w:rsidRPr="00AF2203">
        <w:rPr>
          <w:rFonts w:ascii="Garamond" w:hAnsi="Garamond"/>
          <w:color w:val="000000" w:themeColor="text1"/>
          <w:sz w:val="22"/>
          <w:szCs w:val="22"/>
        </w:rPr>
        <w:t>headband</w:t>
      </w:r>
      <w:r w:rsidRPr="00AF2203">
        <w:rPr>
          <w:rFonts w:ascii="Garamond" w:hAnsi="Garamond"/>
          <w:color w:val="000000" w:themeColor="text1"/>
          <w:sz w:val="22"/>
          <w:szCs w:val="22"/>
        </w:rPr>
        <w:t xml:space="preserve"> and snapped it into the </w:t>
      </w:r>
      <w:r w:rsidR="007C417B" w:rsidRPr="00AF2203">
        <w:rPr>
          <w:rFonts w:ascii="Garamond" w:hAnsi="Garamond"/>
          <w:color w:val="000000" w:themeColor="text1"/>
          <w:sz w:val="22"/>
          <w:szCs w:val="22"/>
        </w:rPr>
        <w:t xml:space="preserve">jacket </w:t>
      </w:r>
      <w:r w:rsidRPr="00AF2203">
        <w:rPr>
          <w:rFonts w:ascii="Garamond" w:hAnsi="Garamond"/>
          <w:color w:val="000000" w:themeColor="text1"/>
          <w:sz w:val="22"/>
          <w:szCs w:val="22"/>
        </w:rPr>
        <w:t>cradle</w:t>
      </w:r>
      <w:r w:rsidR="00892BA9" w:rsidRPr="00AF2203">
        <w:rPr>
          <w:rFonts w:ascii="Garamond" w:hAnsi="Garamond"/>
          <w:color w:val="000000" w:themeColor="text1"/>
          <w:sz w:val="22"/>
          <w:szCs w:val="22"/>
        </w:rPr>
        <w:t>. H</w:t>
      </w:r>
      <w:r w:rsidRPr="00AF2203">
        <w:rPr>
          <w:rFonts w:ascii="Garamond" w:hAnsi="Garamond"/>
          <w:color w:val="000000" w:themeColor="text1"/>
          <w:sz w:val="22"/>
          <w:szCs w:val="22"/>
        </w:rPr>
        <w:t>e</w:t>
      </w:r>
      <w:r w:rsidR="00892BA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have to top-up his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contribution later. </w:t>
      </w:r>
    </w:p>
    <w:p w14:paraId="4EEE21DE" w14:textId="5AC563FA" w:rsidR="00BE3C44" w:rsidRPr="00AF2203" w:rsidRDefault="00BE3C44" w:rsidP="003B540B">
      <w:pPr>
        <w:rPr>
          <w:rFonts w:eastAsia="Arial Unicode MS"/>
          <w:color w:val="000000" w:themeColor="text1"/>
          <w:shd w:val="clear" w:color="auto" w:fill="FFFFFF"/>
        </w:rPr>
      </w:pPr>
    </w:p>
    <w:p w14:paraId="20961BCA" w14:textId="473E57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woke suddenly and his leg shot out in startled confusion. He </w:t>
      </w:r>
      <w:r w:rsidR="00303CBE" w:rsidRPr="00AF2203">
        <w:rPr>
          <w:rFonts w:ascii="Garamond" w:hAnsi="Garamond"/>
          <w:color w:val="000000" w:themeColor="text1"/>
          <w:sz w:val="22"/>
          <w:szCs w:val="22"/>
        </w:rPr>
        <w:t xml:space="preserve">instinctively </w:t>
      </w:r>
      <w:r w:rsidR="00215375">
        <w:rPr>
          <w:rFonts w:ascii="Garamond" w:hAnsi="Garamond"/>
          <w:color w:val="000000" w:themeColor="text1"/>
          <w:sz w:val="22"/>
          <w:szCs w:val="22"/>
        </w:rPr>
        <w:t>located the</w:t>
      </w:r>
      <w:r w:rsidRPr="00AF2203">
        <w:rPr>
          <w:rFonts w:ascii="Garamond" w:hAnsi="Garamond"/>
          <w:color w:val="000000" w:themeColor="text1"/>
          <w:sz w:val="22"/>
          <w:szCs w:val="22"/>
        </w:rPr>
        <w:t xml:space="preserve"> reality modulator upon his head, feeling a scalp tickle as a </w:t>
      </w:r>
      <w:r w:rsidR="00634EE3" w:rsidRPr="00AF2203">
        <w:rPr>
          <w:rFonts w:ascii="Garamond" w:hAnsi="Garamond"/>
          <w:color w:val="000000" w:themeColor="text1"/>
          <w:sz w:val="22"/>
          <w:szCs w:val="22"/>
        </w:rPr>
        <w:t>wet-ware</w:t>
      </w:r>
      <w:r w:rsidRPr="00AF2203">
        <w:rPr>
          <w:rFonts w:ascii="Garamond" w:hAnsi="Garamond"/>
          <w:color w:val="000000" w:themeColor="text1"/>
          <w:sz w:val="22"/>
          <w:szCs w:val="22"/>
        </w:rPr>
        <w:t xml:space="preserve"> app initiated. A </w:t>
      </w:r>
      <w:r w:rsidR="009539CF" w:rsidRPr="00AF2203">
        <w:rPr>
          <w:rFonts w:ascii="Garamond" w:hAnsi="Garamond"/>
          <w:color w:val="000000" w:themeColor="text1"/>
          <w:sz w:val="22"/>
          <w:szCs w:val="22"/>
        </w:rPr>
        <w:t xml:space="preserve">single </w:t>
      </w:r>
      <w:r w:rsidRPr="00AF2203">
        <w:rPr>
          <w:rFonts w:ascii="Garamond" w:hAnsi="Garamond"/>
          <w:color w:val="000000" w:themeColor="text1"/>
          <w:sz w:val="22"/>
          <w:szCs w:val="22"/>
        </w:rPr>
        <w:t>soft</w:t>
      </w:r>
      <w:r w:rsidR="00265E8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sound came</w:t>
      </w:r>
      <w:r w:rsidR="009539CF" w:rsidRPr="00AF2203">
        <w:rPr>
          <w:rFonts w:ascii="Garamond" w:hAnsi="Garamond"/>
          <w:color w:val="000000" w:themeColor="text1"/>
          <w:sz w:val="22"/>
          <w:szCs w:val="22"/>
        </w:rPr>
        <w:t xml:space="preserve">, a </w:t>
      </w:r>
      <w:proofErr w:type="spellStart"/>
      <w:r w:rsidR="009539CF" w:rsidRPr="00AF2203">
        <w:rPr>
          <w:rFonts w:ascii="Garamond" w:hAnsi="Garamond"/>
          <w:color w:val="000000" w:themeColor="text1"/>
          <w:sz w:val="22"/>
          <w:szCs w:val="22"/>
        </w:rPr>
        <w:t>flomping</w:t>
      </w:r>
      <w:proofErr w:type="spellEnd"/>
      <w:r w:rsidR="009539CF" w:rsidRPr="00AF2203">
        <w:rPr>
          <w:rFonts w:ascii="Garamond" w:hAnsi="Garamond"/>
          <w:color w:val="000000" w:themeColor="text1"/>
          <w:sz w:val="22"/>
          <w:szCs w:val="22"/>
        </w:rPr>
        <w:t xml:space="preserve"> like</w:t>
      </w:r>
      <w:r w:rsidRPr="00AF2203">
        <w:rPr>
          <w:rFonts w:ascii="Garamond" w:hAnsi="Garamond"/>
          <w:color w:val="000000" w:themeColor="text1"/>
          <w:sz w:val="22"/>
          <w:szCs w:val="22"/>
        </w:rPr>
        <w:t xml:space="preserve"> the dropping of a wet towel. He knew this was a message indicating that someone had </w:t>
      </w:r>
      <w:r w:rsidR="0035440B" w:rsidRPr="00AF2203">
        <w:rPr>
          <w:rFonts w:ascii="Garamond" w:hAnsi="Garamond"/>
          <w:color w:val="000000" w:themeColor="text1"/>
          <w:sz w:val="22"/>
          <w:szCs w:val="22"/>
        </w:rPr>
        <w:t>just</w:t>
      </w:r>
      <w:r w:rsidR="00EB50C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thought of him</w:t>
      </w:r>
      <w:r w:rsidR="00EB50C5" w:rsidRPr="00AF2203">
        <w:rPr>
          <w:rFonts w:ascii="Garamond" w:hAnsi="Garamond"/>
          <w:color w:val="000000" w:themeColor="text1"/>
          <w:sz w:val="22"/>
          <w:szCs w:val="22"/>
        </w:rPr>
        <w:t>. T</w:t>
      </w:r>
      <w:r w:rsidRPr="00AF2203">
        <w:rPr>
          <w:rFonts w:ascii="Garamond" w:hAnsi="Garamond"/>
          <w:color w:val="000000" w:themeColor="text1"/>
          <w:sz w:val="22"/>
          <w:szCs w:val="22"/>
        </w:rPr>
        <w:t>he app</w:t>
      </w:r>
      <w:r w:rsidR="00EB50C5" w:rsidRPr="00AF2203">
        <w:rPr>
          <w:rFonts w:ascii="Garamond" w:hAnsi="Garamond"/>
          <w:color w:val="000000" w:themeColor="text1"/>
          <w:sz w:val="22"/>
          <w:szCs w:val="22"/>
        </w:rPr>
        <w:t>lication</w:t>
      </w:r>
      <w:r w:rsidRPr="00AF2203">
        <w:rPr>
          <w:rFonts w:ascii="Garamond" w:hAnsi="Garamond"/>
          <w:color w:val="000000" w:themeColor="text1"/>
          <w:sz w:val="22"/>
          <w:szCs w:val="22"/>
        </w:rPr>
        <w:t xml:space="preserve">, which he called “Towel Drop”, was configured such that the message sender was anonymised. </w:t>
      </w:r>
      <w:r w:rsidR="008E3971">
        <w:rPr>
          <w:rFonts w:ascii="Garamond" w:hAnsi="Garamond"/>
          <w:color w:val="000000" w:themeColor="text1"/>
          <w:sz w:val="22"/>
          <w:szCs w:val="22"/>
        </w:rPr>
        <w:t xml:space="preserve">The app </w:t>
      </w:r>
      <w:r w:rsidR="00A4472D">
        <w:rPr>
          <w:rFonts w:ascii="Garamond" w:hAnsi="Garamond"/>
          <w:color w:val="000000" w:themeColor="text1"/>
          <w:sz w:val="22"/>
          <w:szCs w:val="22"/>
        </w:rPr>
        <w:t>was</w:t>
      </w:r>
      <w:r w:rsidR="008E3971">
        <w:rPr>
          <w:rFonts w:ascii="Garamond" w:hAnsi="Garamond"/>
          <w:color w:val="000000" w:themeColor="text1"/>
          <w:sz w:val="22"/>
          <w:szCs w:val="22"/>
        </w:rPr>
        <w:t xml:space="preserve"> bundled with his Kali RM set and </w:t>
      </w:r>
      <w:r w:rsidRPr="00AF2203">
        <w:rPr>
          <w:rFonts w:ascii="Garamond" w:hAnsi="Garamond"/>
          <w:color w:val="000000" w:themeColor="text1"/>
          <w:sz w:val="22"/>
          <w:szCs w:val="22"/>
        </w:rPr>
        <w:t xml:space="preserve">Quentin </w:t>
      </w:r>
      <w:r w:rsidR="00DB4E94"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know how to disable </w:t>
      </w:r>
      <w:r w:rsidR="008E3971">
        <w:rPr>
          <w:rFonts w:ascii="Garamond" w:hAnsi="Garamond"/>
          <w:color w:val="000000" w:themeColor="text1"/>
          <w:sz w:val="22"/>
          <w:szCs w:val="22"/>
        </w:rPr>
        <w:t>it,</w:t>
      </w:r>
      <w:r w:rsidRPr="00AF2203">
        <w:rPr>
          <w:rFonts w:ascii="Garamond" w:hAnsi="Garamond"/>
          <w:color w:val="000000" w:themeColor="text1"/>
          <w:sz w:val="22"/>
          <w:szCs w:val="22"/>
        </w:rPr>
        <w:t xml:space="preserve"> but the reward </w:t>
      </w:r>
      <w:r w:rsidR="002F7B9D" w:rsidRPr="00AF2203">
        <w:rPr>
          <w:rFonts w:ascii="Garamond" w:hAnsi="Garamond"/>
          <w:color w:val="000000" w:themeColor="text1"/>
          <w:sz w:val="22"/>
          <w:szCs w:val="22"/>
        </w:rPr>
        <w:t>mechanism</w:t>
      </w:r>
      <w:r w:rsidRPr="00AF2203">
        <w:rPr>
          <w:rFonts w:ascii="Garamond" w:hAnsi="Garamond"/>
          <w:color w:val="000000" w:themeColor="text1"/>
          <w:sz w:val="22"/>
          <w:szCs w:val="22"/>
        </w:rPr>
        <w:t xml:space="preserve"> had, so far, proved sufficient for its survival.</w:t>
      </w:r>
    </w:p>
    <w:p w14:paraId="39B4DB91" w14:textId="5AC550DF" w:rsidR="00BE3C44" w:rsidRPr="00AF2203" w:rsidRDefault="008B583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1F602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train was</w:t>
      </w:r>
      <w:r w:rsidR="008F4832" w:rsidRPr="00AF2203">
        <w:rPr>
          <w:rFonts w:ascii="Garamond" w:hAnsi="Garamond"/>
          <w:color w:val="000000" w:themeColor="text1"/>
          <w:sz w:val="22"/>
          <w:szCs w:val="22"/>
        </w:rPr>
        <w:t xml:space="preserve"> </w:t>
      </w:r>
      <w:r w:rsidR="00C74564" w:rsidRPr="00AF2203">
        <w:rPr>
          <w:rFonts w:ascii="Garamond" w:hAnsi="Garamond"/>
          <w:color w:val="000000" w:themeColor="text1"/>
          <w:sz w:val="22"/>
          <w:szCs w:val="22"/>
        </w:rPr>
        <w:t xml:space="preserve">soon </w:t>
      </w:r>
      <w:r w:rsidR="008F4832" w:rsidRPr="00AF2203">
        <w:rPr>
          <w:rFonts w:ascii="Garamond" w:hAnsi="Garamond"/>
          <w:color w:val="000000" w:themeColor="text1"/>
          <w:sz w:val="22"/>
          <w:szCs w:val="22"/>
        </w:rPr>
        <w:t xml:space="preserve">travelling </w:t>
      </w:r>
      <w:r w:rsidR="00561FE2" w:rsidRPr="00AF2203">
        <w:rPr>
          <w:rFonts w:ascii="Garamond" w:hAnsi="Garamond"/>
          <w:color w:val="000000" w:themeColor="text1"/>
          <w:sz w:val="22"/>
          <w:szCs w:val="22"/>
        </w:rPr>
        <w:t>at</w:t>
      </w:r>
      <w:r w:rsidR="008F4832" w:rsidRPr="00AF2203">
        <w:rPr>
          <w:rFonts w:ascii="Garamond" w:hAnsi="Garamond"/>
          <w:color w:val="000000" w:themeColor="text1"/>
          <w:sz w:val="22"/>
          <w:szCs w:val="22"/>
        </w:rPr>
        <w:t xml:space="preserve"> </w:t>
      </w:r>
      <w:r w:rsidR="007A3B9B" w:rsidRPr="00AF2203">
        <w:rPr>
          <w:rFonts w:ascii="Garamond" w:hAnsi="Garamond"/>
          <w:color w:val="000000" w:themeColor="text1"/>
          <w:sz w:val="22"/>
          <w:szCs w:val="22"/>
        </w:rPr>
        <w:t>near-</w:t>
      </w:r>
      <w:r w:rsidR="008F4832" w:rsidRPr="00AF2203">
        <w:rPr>
          <w:rFonts w:ascii="Garamond" w:hAnsi="Garamond"/>
          <w:color w:val="000000" w:themeColor="text1"/>
          <w:sz w:val="22"/>
          <w:szCs w:val="22"/>
        </w:rPr>
        <w:t>supersonic speeds</w:t>
      </w:r>
      <w:r w:rsidR="00BE3C44" w:rsidRPr="00AF2203">
        <w:rPr>
          <w:rFonts w:ascii="Garamond" w:hAnsi="Garamond"/>
          <w:color w:val="000000" w:themeColor="text1"/>
          <w:sz w:val="22"/>
          <w:szCs w:val="22"/>
        </w:rPr>
        <w:t xml:space="preserve"> </w:t>
      </w:r>
      <w:r w:rsidR="009539CF" w:rsidRPr="00AF2203">
        <w:rPr>
          <w:rFonts w:ascii="Garamond" w:hAnsi="Garamond"/>
          <w:color w:val="000000" w:themeColor="text1"/>
          <w:sz w:val="22"/>
          <w:szCs w:val="22"/>
        </w:rPr>
        <w:t xml:space="preserve">beneath the moors </w:t>
      </w:r>
      <w:r w:rsidR="00A94888" w:rsidRPr="00AF2203">
        <w:rPr>
          <w:rFonts w:ascii="Garamond" w:hAnsi="Garamond"/>
          <w:color w:val="000000" w:themeColor="text1"/>
          <w:sz w:val="22"/>
          <w:szCs w:val="22"/>
        </w:rPr>
        <w:t xml:space="preserve">and </w:t>
      </w:r>
      <w:r w:rsidR="000D667A" w:rsidRPr="00AF2203">
        <w:rPr>
          <w:rFonts w:ascii="Garamond" w:hAnsi="Garamond"/>
          <w:color w:val="000000" w:themeColor="text1"/>
          <w:sz w:val="22"/>
          <w:szCs w:val="22"/>
        </w:rPr>
        <w:t xml:space="preserve">non-federal </w:t>
      </w:r>
      <w:r w:rsidR="00A94888" w:rsidRPr="00AF2203">
        <w:rPr>
          <w:rFonts w:ascii="Garamond" w:hAnsi="Garamond"/>
          <w:color w:val="000000" w:themeColor="text1"/>
          <w:sz w:val="22"/>
          <w:szCs w:val="22"/>
        </w:rPr>
        <w:t xml:space="preserve">towns </w:t>
      </w:r>
      <w:r w:rsidR="009539CF" w:rsidRPr="00AF2203">
        <w:rPr>
          <w:rFonts w:ascii="Garamond" w:hAnsi="Garamond"/>
          <w:color w:val="000000" w:themeColor="text1"/>
          <w:sz w:val="22"/>
          <w:szCs w:val="22"/>
        </w:rPr>
        <w:t xml:space="preserve">between Edinburgh and </w:t>
      </w:r>
      <w:r w:rsidR="00B84161">
        <w:rPr>
          <w:rFonts w:ascii="Garamond" w:hAnsi="Garamond"/>
          <w:color w:val="000000" w:themeColor="text1"/>
          <w:sz w:val="22"/>
          <w:szCs w:val="22"/>
        </w:rPr>
        <w:t>Tarsus</w:t>
      </w:r>
      <w:r w:rsidR="004464F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3205F5"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in</w:t>
      </w:r>
      <w:r w:rsidR="003205F5"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the window</w:t>
      </w:r>
      <w:r w:rsidR="00EF624F" w:rsidRPr="00AF2203">
        <w:rPr>
          <w:rFonts w:ascii="Garamond" w:hAnsi="Garamond"/>
          <w:color w:val="000000" w:themeColor="text1"/>
          <w:sz w:val="22"/>
          <w:szCs w:val="22"/>
        </w:rPr>
        <w:t xml:space="preserve">, </w:t>
      </w:r>
      <w:r w:rsidR="00093749" w:rsidRPr="00AF2203">
        <w:rPr>
          <w:rFonts w:ascii="Garamond" w:hAnsi="Garamond"/>
          <w:color w:val="000000" w:themeColor="text1"/>
          <w:sz w:val="22"/>
          <w:szCs w:val="22"/>
        </w:rPr>
        <w:t>falling into</w:t>
      </w:r>
      <w:r w:rsidR="00EF624F" w:rsidRPr="00AF2203">
        <w:rPr>
          <w:rFonts w:ascii="Garamond" w:hAnsi="Garamond"/>
          <w:color w:val="000000" w:themeColor="text1"/>
          <w:sz w:val="22"/>
          <w:szCs w:val="22"/>
        </w:rPr>
        <w:t xml:space="preserve"> the </w:t>
      </w:r>
      <w:r w:rsidR="00264FBC" w:rsidRPr="00AF2203">
        <w:rPr>
          <w:rFonts w:ascii="Garamond" w:hAnsi="Garamond"/>
          <w:color w:val="000000" w:themeColor="text1"/>
          <w:sz w:val="22"/>
          <w:szCs w:val="22"/>
        </w:rPr>
        <w:t>streaks</w:t>
      </w:r>
      <w:r w:rsidR="00166E96" w:rsidRPr="00AF2203">
        <w:rPr>
          <w:rFonts w:ascii="Garamond" w:hAnsi="Garamond"/>
          <w:color w:val="000000" w:themeColor="text1"/>
          <w:sz w:val="22"/>
          <w:szCs w:val="22"/>
        </w:rPr>
        <w:t xml:space="preserve"> of </w:t>
      </w:r>
      <w:r w:rsidR="00EF624F" w:rsidRPr="00AF2203">
        <w:rPr>
          <w:rFonts w:ascii="Garamond" w:hAnsi="Garamond"/>
          <w:color w:val="000000" w:themeColor="text1"/>
          <w:sz w:val="22"/>
          <w:szCs w:val="22"/>
        </w:rPr>
        <w:t>light</w:t>
      </w:r>
      <w:r w:rsidR="00166E9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It took </w:t>
      </w:r>
      <w:r w:rsidR="00BE2C82">
        <w:rPr>
          <w:rFonts w:ascii="Garamond" w:hAnsi="Garamond"/>
          <w:color w:val="000000" w:themeColor="text1"/>
          <w:sz w:val="22"/>
          <w:szCs w:val="22"/>
        </w:rPr>
        <w:t>some time</w:t>
      </w:r>
      <w:r w:rsidR="00BE3C44" w:rsidRPr="00AF2203">
        <w:rPr>
          <w:rFonts w:ascii="Garamond" w:hAnsi="Garamond"/>
          <w:color w:val="000000" w:themeColor="text1"/>
          <w:sz w:val="22"/>
          <w:szCs w:val="22"/>
        </w:rPr>
        <w:t xml:space="preserve"> to </w:t>
      </w:r>
      <w:r w:rsidR="003205F5" w:rsidRPr="00AF2203">
        <w:rPr>
          <w:rFonts w:ascii="Garamond" w:hAnsi="Garamond"/>
          <w:color w:val="000000" w:themeColor="text1"/>
          <w:sz w:val="22"/>
          <w:szCs w:val="22"/>
        </w:rPr>
        <w:t>notice</w:t>
      </w:r>
      <w:r w:rsidR="00BE3C44" w:rsidRPr="00AF2203">
        <w:rPr>
          <w:rFonts w:ascii="Garamond" w:hAnsi="Garamond"/>
          <w:color w:val="000000" w:themeColor="text1"/>
          <w:sz w:val="22"/>
          <w:szCs w:val="22"/>
        </w:rPr>
        <w:t xml:space="preserve"> his own face staring back, a reali</w:t>
      </w:r>
      <w:r w:rsidR="00515F35" w:rsidRPr="00AF2203">
        <w:rPr>
          <w:rFonts w:ascii="Garamond" w:hAnsi="Garamond"/>
          <w:color w:val="000000" w:themeColor="text1"/>
          <w:sz w:val="22"/>
          <w:szCs w:val="22"/>
        </w:rPr>
        <w:t>z</w:t>
      </w:r>
      <w:r w:rsidR="00BE3C44" w:rsidRPr="00AF2203">
        <w:rPr>
          <w:rFonts w:ascii="Garamond" w:hAnsi="Garamond"/>
          <w:color w:val="000000" w:themeColor="text1"/>
          <w:sz w:val="22"/>
          <w:szCs w:val="22"/>
        </w:rPr>
        <w:t>ation that evoked a</w:t>
      </w:r>
      <w:r w:rsidR="003205F5" w:rsidRPr="00AF2203">
        <w:rPr>
          <w:rFonts w:ascii="Garamond" w:hAnsi="Garamond"/>
          <w:color w:val="000000" w:themeColor="text1"/>
          <w:sz w:val="22"/>
          <w:szCs w:val="22"/>
        </w:rPr>
        <w:t xml:space="preserve">n </w:t>
      </w:r>
      <w:r w:rsidR="00BE3C44" w:rsidRPr="00AF2203">
        <w:rPr>
          <w:rFonts w:ascii="Garamond" w:hAnsi="Garamond"/>
          <w:color w:val="000000" w:themeColor="text1"/>
          <w:sz w:val="22"/>
          <w:szCs w:val="22"/>
        </w:rPr>
        <w:t xml:space="preserve">expression of surprise. And then, after a short delay, his </w:t>
      </w:r>
      <w:r w:rsidR="003205F5" w:rsidRPr="00AF2203">
        <w:rPr>
          <w:rFonts w:ascii="Garamond" w:hAnsi="Garamond"/>
          <w:color w:val="000000" w:themeColor="text1"/>
          <w:sz w:val="22"/>
          <w:szCs w:val="22"/>
        </w:rPr>
        <w:t>surprised</w:t>
      </w:r>
      <w:r w:rsidR="00BE3C44" w:rsidRPr="00AF2203">
        <w:rPr>
          <w:rFonts w:ascii="Garamond" w:hAnsi="Garamond"/>
          <w:color w:val="000000" w:themeColor="text1"/>
          <w:sz w:val="22"/>
          <w:szCs w:val="22"/>
        </w:rPr>
        <w:t xml:space="preserve"> face had the same effect</w:t>
      </w:r>
      <w:r w:rsidR="00A038D1">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w:t>
      </w:r>
      <w:r w:rsidR="00BE3C44" w:rsidRPr="00A038D1">
        <w:rPr>
          <w:rFonts w:ascii="Garamond" w:hAnsi="Garamond"/>
          <w:i/>
          <w:iCs/>
          <w:color w:val="000000" w:themeColor="text1"/>
          <w:sz w:val="22"/>
          <w:szCs w:val="22"/>
        </w:rPr>
        <w:t xml:space="preserve">second </w:t>
      </w:r>
      <w:r w:rsidR="00E9681F" w:rsidRPr="00A038D1">
        <w:rPr>
          <w:rFonts w:ascii="Garamond" w:hAnsi="Garamond"/>
          <w:i/>
          <w:iCs/>
          <w:color w:val="000000" w:themeColor="text1"/>
          <w:sz w:val="22"/>
          <w:szCs w:val="22"/>
        </w:rPr>
        <w:t>noticing</w:t>
      </w:r>
      <w:r w:rsidR="00BE3C44" w:rsidRPr="00AF2203">
        <w:rPr>
          <w:rFonts w:ascii="Garamond" w:hAnsi="Garamond"/>
          <w:color w:val="000000" w:themeColor="text1"/>
          <w:sz w:val="22"/>
          <w:szCs w:val="22"/>
        </w:rPr>
        <w:t xml:space="preserve">. He found the idea of being surprised at his surprise </w:t>
      </w:r>
      <w:r w:rsidR="00B570FE">
        <w:rPr>
          <w:rFonts w:ascii="Garamond" w:hAnsi="Garamond"/>
          <w:color w:val="000000" w:themeColor="text1"/>
          <w:sz w:val="22"/>
          <w:szCs w:val="22"/>
        </w:rPr>
        <w:t>intriguing</w:t>
      </w:r>
      <w:r w:rsidR="00BE3C44" w:rsidRPr="00AF2203">
        <w:rPr>
          <w:rFonts w:ascii="Garamond" w:hAnsi="Garamond"/>
          <w:color w:val="000000" w:themeColor="text1"/>
          <w:sz w:val="22"/>
          <w:szCs w:val="22"/>
        </w:rPr>
        <w:t xml:space="preserve">, like a pair of mirrors reflecting into each other. Quentin was wondering if there was a name for this phenomenon of estranged self-observation when his reality modulator </w:t>
      </w:r>
      <w:r w:rsidR="0081485A">
        <w:rPr>
          <w:rFonts w:ascii="Garamond" w:hAnsi="Garamond"/>
          <w:color w:val="000000" w:themeColor="text1"/>
          <w:sz w:val="22"/>
          <w:szCs w:val="22"/>
        </w:rPr>
        <w:t>dropped in with</w:t>
      </w:r>
      <w:r w:rsidR="00BE3C44" w:rsidRPr="00AF2203">
        <w:rPr>
          <w:rFonts w:ascii="Garamond" w:hAnsi="Garamond"/>
          <w:color w:val="000000" w:themeColor="text1"/>
          <w:sz w:val="22"/>
          <w:szCs w:val="22"/>
        </w:rPr>
        <w:t xml:space="preserve"> its </w:t>
      </w:r>
      <w:r w:rsidR="00353886" w:rsidRPr="00AF2203">
        <w:rPr>
          <w:rFonts w:ascii="Garamond" w:hAnsi="Garamond"/>
          <w:color w:val="000000" w:themeColor="text1"/>
          <w:sz w:val="22"/>
          <w:szCs w:val="22"/>
        </w:rPr>
        <w:t>faux-</w:t>
      </w:r>
      <w:r w:rsidR="00BE3C44" w:rsidRPr="00AF2203">
        <w:rPr>
          <w:rFonts w:ascii="Garamond" w:hAnsi="Garamond"/>
          <w:color w:val="000000" w:themeColor="text1"/>
          <w:sz w:val="22"/>
          <w:szCs w:val="22"/>
        </w:rPr>
        <w:t xml:space="preserve">familiar voice: </w:t>
      </w:r>
    </w:p>
    <w:p w14:paraId="6A581294" w14:textId="199F62FE" w:rsidR="00BE3C44" w:rsidRPr="00AF2203" w:rsidRDefault="00BE3C44" w:rsidP="0083508E">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are thinking of the </w:t>
      </w:r>
      <w:r w:rsidRPr="00AF2203">
        <w:rPr>
          <w:rFonts w:ascii="Courier" w:hAnsi="Courier"/>
          <w:i/>
          <w:color w:val="000000" w:themeColor="text1"/>
          <w:sz w:val="20"/>
          <w:szCs w:val="20"/>
        </w:rPr>
        <w:t>Hawthorne Effect</w:t>
      </w:r>
      <w:r w:rsidRPr="00AF2203">
        <w:rPr>
          <w:rFonts w:ascii="Courier" w:hAnsi="Courier"/>
          <w:color w:val="000000" w:themeColor="text1"/>
          <w:sz w:val="20"/>
          <w:szCs w:val="20"/>
        </w:rPr>
        <w:t>: when a person knows they are under observation they will behave</w:t>
      </w:r>
      <w:r w:rsidR="0083508E" w:rsidRPr="00AF2203">
        <w:rPr>
          <w:rFonts w:ascii="Courier" w:hAnsi="Courier"/>
          <w:color w:val="000000" w:themeColor="text1"/>
          <w:sz w:val="20"/>
          <w:szCs w:val="20"/>
        </w:rPr>
        <w:t xml:space="preserve"> </w:t>
      </w:r>
      <w:r w:rsidRPr="00AF2203">
        <w:rPr>
          <w:rFonts w:ascii="Courier" w:hAnsi="Courier"/>
          <w:color w:val="000000" w:themeColor="text1"/>
          <w:sz w:val="20"/>
          <w:szCs w:val="20"/>
        </w:rPr>
        <w:t>differently.</w:t>
      </w:r>
    </w:p>
    <w:p w14:paraId="4FCDADDA" w14:textId="11614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did not think this definition was precise enough to describe his experience</w:t>
      </w:r>
      <w:r w:rsidR="0033559D"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471A12" w:rsidRPr="00AF2203">
        <w:rPr>
          <w:rFonts w:ascii="Garamond" w:hAnsi="Garamond"/>
          <w:color w:val="000000" w:themeColor="text1"/>
          <w:sz w:val="22"/>
          <w:szCs w:val="22"/>
        </w:rPr>
        <w:t>and besides,</w:t>
      </w:r>
      <w:r w:rsidRPr="00AF2203">
        <w:rPr>
          <w:rFonts w:ascii="Garamond" w:hAnsi="Garamond"/>
          <w:color w:val="000000" w:themeColor="text1"/>
          <w:sz w:val="22"/>
          <w:szCs w:val="22"/>
        </w:rPr>
        <w:t xml:space="preserve"> Hawthorne sounded unconvincing, like the name </w:t>
      </w:r>
      <w:r w:rsidR="00B83430">
        <w:rPr>
          <w:rFonts w:ascii="Garamond" w:hAnsi="Garamond"/>
          <w:color w:val="000000" w:themeColor="text1"/>
          <w:sz w:val="22"/>
          <w:szCs w:val="22"/>
        </w:rPr>
        <w:t>given to</w:t>
      </w:r>
      <w:r w:rsidRPr="00AF2203">
        <w:rPr>
          <w:rFonts w:ascii="Garamond" w:hAnsi="Garamond"/>
          <w:color w:val="000000" w:themeColor="text1"/>
          <w:sz w:val="22"/>
          <w:szCs w:val="22"/>
        </w:rPr>
        <w:t xml:space="preserve"> grim </w:t>
      </w:r>
      <w:r w:rsidR="00B83430">
        <w:rPr>
          <w:rFonts w:ascii="Garamond" w:hAnsi="Garamond"/>
          <w:color w:val="000000" w:themeColor="text1"/>
          <w:sz w:val="22"/>
          <w:szCs w:val="22"/>
        </w:rPr>
        <w:t xml:space="preserve">Pre-Fork </w:t>
      </w:r>
      <w:r w:rsidR="00654812">
        <w:rPr>
          <w:rFonts w:ascii="Garamond" w:hAnsi="Garamond"/>
          <w:color w:val="000000" w:themeColor="text1"/>
          <w:sz w:val="22"/>
          <w:szCs w:val="22"/>
        </w:rPr>
        <w:t>Federal</w:t>
      </w:r>
      <w:r w:rsidR="00DE401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estates. But he was still impressed with </w:t>
      </w:r>
      <w:r w:rsidR="00E151E6">
        <w:rPr>
          <w:rFonts w:ascii="Garamond" w:hAnsi="Garamond"/>
          <w:color w:val="000000" w:themeColor="text1"/>
          <w:sz w:val="22"/>
          <w:szCs w:val="22"/>
        </w:rPr>
        <w:t>his new</w:t>
      </w:r>
      <w:r w:rsidRPr="00AF2203">
        <w:rPr>
          <w:rFonts w:ascii="Garamond" w:hAnsi="Garamond"/>
          <w:color w:val="000000" w:themeColor="text1"/>
          <w:sz w:val="22"/>
          <w:szCs w:val="22"/>
        </w:rPr>
        <w:t xml:space="preserve"> RM set</w:t>
      </w:r>
      <w:r w:rsidR="00B65A3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impressed it could read his thoughts so well.</w:t>
      </w:r>
    </w:p>
    <w:p w14:paraId="38544A34" w14:textId="22AA0C26" w:rsidR="0018531A" w:rsidRDefault="00E151E6" w:rsidP="00DA75DD">
      <w:pPr>
        <w:ind w:firstLine="454"/>
        <w:jc w:val="both"/>
        <w:rPr>
          <w:rFonts w:ascii="Garamond" w:hAnsi="Garamond"/>
          <w:color w:val="000000" w:themeColor="text1"/>
          <w:sz w:val="22"/>
          <w:szCs w:val="22"/>
        </w:rPr>
      </w:pPr>
      <w:r>
        <w:rPr>
          <w:rFonts w:ascii="Garamond" w:hAnsi="Garamond"/>
          <w:color w:val="000000" w:themeColor="text1"/>
          <w:sz w:val="22"/>
          <w:szCs w:val="22"/>
        </w:rPr>
        <w:t>He did not expect any company in his two-seat booth. It</w:t>
      </w:r>
      <w:r w:rsidR="00423A2F">
        <w:rPr>
          <w:rFonts w:ascii="Garamond" w:hAnsi="Garamond"/>
          <w:color w:val="000000" w:themeColor="text1"/>
          <w:sz w:val="22"/>
          <w:szCs w:val="22"/>
        </w:rPr>
        <w:t xml:space="preserve"> was more usual</w:t>
      </w:r>
      <w:r w:rsidR="007A158A">
        <w:rPr>
          <w:rFonts w:ascii="Garamond" w:hAnsi="Garamond"/>
          <w:color w:val="000000" w:themeColor="text1"/>
          <w:sz w:val="22"/>
          <w:szCs w:val="22"/>
        </w:rPr>
        <w:t xml:space="preserve"> </w:t>
      </w:r>
      <w:r w:rsidR="00423A2F">
        <w:rPr>
          <w:rFonts w:ascii="Garamond" w:hAnsi="Garamond"/>
          <w:color w:val="000000" w:themeColor="text1"/>
          <w:sz w:val="22"/>
          <w:szCs w:val="22"/>
        </w:rPr>
        <w:t>for</w:t>
      </w:r>
      <w:r w:rsidR="0077051D" w:rsidRPr="00AF2203">
        <w:rPr>
          <w:rFonts w:ascii="Garamond" w:hAnsi="Garamond"/>
          <w:color w:val="000000" w:themeColor="text1"/>
          <w:sz w:val="22"/>
          <w:szCs w:val="22"/>
        </w:rPr>
        <w:t xml:space="preserve"> </w:t>
      </w:r>
      <w:r w:rsidR="00A27DF4">
        <w:rPr>
          <w:rFonts w:ascii="Garamond" w:hAnsi="Garamond"/>
          <w:color w:val="000000" w:themeColor="text1"/>
          <w:sz w:val="22"/>
          <w:szCs w:val="22"/>
        </w:rPr>
        <w:t xml:space="preserve">Zoners </w:t>
      </w:r>
      <w:r w:rsidR="00423A2F">
        <w:rPr>
          <w:rFonts w:ascii="Garamond" w:hAnsi="Garamond"/>
          <w:color w:val="000000" w:themeColor="text1"/>
          <w:sz w:val="22"/>
          <w:szCs w:val="22"/>
        </w:rPr>
        <w:t xml:space="preserve">to </w:t>
      </w:r>
      <w:r w:rsidR="00A4472D">
        <w:rPr>
          <w:rFonts w:ascii="Garamond" w:hAnsi="Garamond"/>
          <w:color w:val="000000" w:themeColor="text1"/>
          <w:sz w:val="22"/>
          <w:szCs w:val="22"/>
        </w:rPr>
        <w:t>travel by</w:t>
      </w:r>
      <w:r w:rsidR="00423A2F">
        <w:rPr>
          <w:rFonts w:ascii="Garamond" w:hAnsi="Garamond"/>
          <w:color w:val="000000" w:themeColor="text1"/>
          <w:sz w:val="22"/>
          <w:szCs w:val="22"/>
        </w:rPr>
        <w:t xml:space="preserve"> </w:t>
      </w:r>
      <w:r w:rsidR="00797A8C">
        <w:rPr>
          <w:rFonts w:ascii="Garamond" w:hAnsi="Garamond"/>
          <w:color w:val="000000" w:themeColor="text1"/>
          <w:sz w:val="22"/>
          <w:szCs w:val="22"/>
        </w:rPr>
        <w:t>a slow zero energy vehicle such as balloon</w:t>
      </w:r>
      <w:r w:rsidR="00A27DF4">
        <w:rPr>
          <w:rFonts w:ascii="Garamond" w:hAnsi="Garamond"/>
          <w:color w:val="000000" w:themeColor="text1"/>
          <w:sz w:val="22"/>
          <w:szCs w:val="22"/>
        </w:rPr>
        <w:t xml:space="preserve"> </w:t>
      </w:r>
      <w:r w:rsidR="009A5016">
        <w:rPr>
          <w:rFonts w:ascii="Garamond" w:hAnsi="Garamond"/>
          <w:color w:val="000000" w:themeColor="text1"/>
          <w:sz w:val="22"/>
          <w:szCs w:val="22"/>
        </w:rPr>
        <w:t>or</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boat</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although the</w:t>
      </w:r>
      <w:r w:rsidR="00A27DF4">
        <w:rPr>
          <w:rFonts w:ascii="Garamond" w:hAnsi="Garamond"/>
          <w:color w:val="000000" w:themeColor="text1"/>
          <w:sz w:val="22"/>
          <w:szCs w:val="22"/>
        </w:rPr>
        <w:t xml:space="preserve"> </w:t>
      </w:r>
      <w:r>
        <w:rPr>
          <w:rFonts w:ascii="Garamond" w:hAnsi="Garamond"/>
          <w:color w:val="000000" w:themeColor="text1"/>
          <w:sz w:val="22"/>
          <w:szCs w:val="22"/>
        </w:rPr>
        <w:t>vacuum trains</w:t>
      </w:r>
      <w:r w:rsidR="00797A8C">
        <w:rPr>
          <w:rFonts w:ascii="Garamond" w:hAnsi="Garamond"/>
          <w:color w:val="000000" w:themeColor="text1"/>
          <w:sz w:val="22"/>
          <w:szCs w:val="22"/>
        </w:rPr>
        <w:t xml:space="preserve"> were </w:t>
      </w:r>
      <w:r w:rsidR="00D95DCA">
        <w:rPr>
          <w:rFonts w:ascii="Garamond" w:hAnsi="Garamond"/>
          <w:color w:val="000000" w:themeColor="text1"/>
          <w:sz w:val="22"/>
          <w:szCs w:val="22"/>
        </w:rPr>
        <w:t>close to</w:t>
      </w:r>
      <w:r w:rsidR="00797A8C">
        <w:rPr>
          <w:rFonts w:ascii="Garamond" w:hAnsi="Garamond"/>
          <w:color w:val="000000" w:themeColor="text1"/>
          <w:sz w:val="22"/>
          <w:szCs w:val="22"/>
        </w:rPr>
        <w:t xml:space="preserve"> zero</w:t>
      </w:r>
      <w:r w:rsidR="00A27DF4">
        <w:rPr>
          <w:rFonts w:ascii="Garamond" w:hAnsi="Garamond"/>
          <w:color w:val="000000" w:themeColor="text1"/>
          <w:sz w:val="22"/>
          <w:szCs w:val="22"/>
        </w:rPr>
        <w:t xml:space="preserve">. </w:t>
      </w:r>
      <w:r w:rsidR="0018531A">
        <w:rPr>
          <w:rFonts w:ascii="Garamond" w:hAnsi="Garamond"/>
          <w:color w:val="000000" w:themeColor="text1"/>
          <w:sz w:val="22"/>
          <w:szCs w:val="22"/>
        </w:rPr>
        <w:t>As a Zoner teenager Quentin had work-travelled on</w:t>
      </w:r>
      <w:r w:rsidR="00423A2F">
        <w:rPr>
          <w:rFonts w:ascii="Garamond" w:hAnsi="Garamond"/>
          <w:color w:val="000000" w:themeColor="text1"/>
          <w:sz w:val="22"/>
          <w:szCs w:val="22"/>
        </w:rPr>
        <w:t xml:space="preserve"> </w:t>
      </w:r>
      <w:proofErr w:type="spellStart"/>
      <w:r w:rsidR="0018531A">
        <w:rPr>
          <w:rFonts w:ascii="Garamond" w:hAnsi="Garamond"/>
          <w:color w:val="000000" w:themeColor="text1"/>
          <w:sz w:val="22"/>
          <w:szCs w:val="22"/>
        </w:rPr>
        <w:t>a</w:t>
      </w:r>
      <w:proofErr w:type="spellEnd"/>
      <w:r w:rsidR="00A27DF4">
        <w:rPr>
          <w:rFonts w:ascii="Garamond" w:hAnsi="Garamond"/>
          <w:color w:val="000000" w:themeColor="text1"/>
          <w:sz w:val="22"/>
          <w:szCs w:val="22"/>
        </w:rPr>
        <w:t xml:space="preserve"> air barge, </w:t>
      </w:r>
      <w:r w:rsidR="00FA5D93">
        <w:rPr>
          <w:rFonts w:ascii="Garamond" w:hAnsi="Garamond"/>
          <w:color w:val="000000" w:themeColor="text1"/>
          <w:sz w:val="22"/>
          <w:szCs w:val="22"/>
        </w:rPr>
        <w:t>transporting</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hydrogen</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 xml:space="preserve">from the </w:t>
      </w:r>
      <w:r w:rsidRPr="00E151E6">
        <w:rPr>
          <w:rFonts w:ascii="Garamond" w:hAnsi="Garamond"/>
          <w:color w:val="000000" w:themeColor="text1"/>
          <w:sz w:val="22"/>
          <w:szCs w:val="22"/>
        </w:rPr>
        <w:t>Qattara Depression</w:t>
      </w:r>
      <w:r>
        <w:rPr>
          <w:rFonts w:ascii="Garamond" w:hAnsi="Garamond"/>
          <w:color w:val="000000" w:themeColor="text1"/>
          <w:sz w:val="22"/>
          <w:szCs w:val="22"/>
        </w:rPr>
        <w:t xml:space="preserve"> t</w:t>
      </w:r>
      <w:r w:rsidR="0031046D">
        <w:rPr>
          <w:rFonts w:ascii="Garamond" w:hAnsi="Garamond"/>
          <w:color w:val="000000" w:themeColor="text1"/>
          <w:sz w:val="22"/>
          <w:szCs w:val="22"/>
        </w:rPr>
        <w:t>o the Adriatic Complex</w:t>
      </w:r>
      <w:r w:rsidR="0018531A">
        <w:rPr>
          <w:rFonts w:ascii="Garamond" w:hAnsi="Garamond"/>
          <w:color w:val="000000" w:themeColor="text1"/>
          <w:sz w:val="22"/>
          <w:szCs w:val="22"/>
        </w:rPr>
        <w:t xml:space="preserve">. </w:t>
      </w:r>
      <w:r w:rsidR="005A1694">
        <w:rPr>
          <w:rFonts w:ascii="Garamond" w:hAnsi="Garamond"/>
          <w:color w:val="000000" w:themeColor="text1"/>
          <w:sz w:val="22"/>
          <w:szCs w:val="22"/>
        </w:rPr>
        <w:t>It was kind of a floating kibbutz but</w:t>
      </w:r>
      <w:r w:rsidR="0018531A">
        <w:rPr>
          <w:rFonts w:ascii="Garamond" w:hAnsi="Garamond"/>
          <w:color w:val="000000" w:themeColor="text1"/>
          <w:sz w:val="22"/>
          <w:szCs w:val="22"/>
        </w:rPr>
        <w:t xml:space="preserve"> he </w:t>
      </w:r>
      <w:r w:rsidR="006F0CFF">
        <w:rPr>
          <w:rFonts w:ascii="Garamond" w:hAnsi="Garamond"/>
          <w:color w:val="000000" w:themeColor="text1"/>
          <w:sz w:val="22"/>
          <w:szCs w:val="22"/>
        </w:rPr>
        <w:t xml:space="preserve">never felt at home, never </w:t>
      </w:r>
      <w:r w:rsidR="00240B47">
        <w:rPr>
          <w:rFonts w:ascii="Garamond" w:hAnsi="Garamond"/>
          <w:color w:val="000000" w:themeColor="text1"/>
          <w:sz w:val="22"/>
          <w:szCs w:val="22"/>
        </w:rPr>
        <w:t>enjoyed talking</w:t>
      </w:r>
      <w:r w:rsidR="006F0CFF">
        <w:rPr>
          <w:rFonts w:ascii="Garamond" w:hAnsi="Garamond"/>
          <w:color w:val="000000" w:themeColor="text1"/>
          <w:sz w:val="22"/>
          <w:szCs w:val="22"/>
        </w:rPr>
        <w:t xml:space="preserve"> with his </w:t>
      </w:r>
      <w:proofErr w:type="spellStart"/>
      <w:r w:rsidR="00240B47" w:rsidRPr="00240B47">
        <w:rPr>
          <w:rFonts w:ascii="Garamond" w:hAnsi="Garamond"/>
          <w:color w:val="000000" w:themeColor="text1"/>
          <w:sz w:val="22"/>
          <w:szCs w:val="22"/>
        </w:rPr>
        <w:t>compañeros</w:t>
      </w:r>
      <w:proofErr w:type="spellEnd"/>
      <w:r w:rsidR="00D95DCA">
        <w:rPr>
          <w:rFonts w:ascii="Garamond" w:hAnsi="Garamond"/>
          <w:color w:val="000000" w:themeColor="text1"/>
          <w:sz w:val="22"/>
          <w:szCs w:val="22"/>
        </w:rPr>
        <w:t xml:space="preserve">; Quentin </w:t>
      </w:r>
      <w:r w:rsidR="006F0CFF">
        <w:rPr>
          <w:rFonts w:ascii="Garamond" w:hAnsi="Garamond"/>
          <w:color w:val="000000" w:themeColor="text1"/>
          <w:sz w:val="22"/>
          <w:szCs w:val="22"/>
        </w:rPr>
        <w:t>was</w:t>
      </w:r>
      <w:r w:rsidR="0018531A">
        <w:rPr>
          <w:rFonts w:ascii="Garamond" w:hAnsi="Garamond"/>
          <w:color w:val="000000" w:themeColor="text1"/>
          <w:sz w:val="22"/>
          <w:szCs w:val="22"/>
        </w:rPr>
        <w:t xml:space="preserve"> always more interested in the</w:t>
      </w:r>
      <w:r w:rsidR="00D927C1">
        <w:rPr>
          <w:rFonts w:ascii="Garamond" w:hAnsi="Garamond"/>
          <w:color w:val="000000" w:themeColor="text1"/>
          <w:sz w:val="22"/>
          <w:szCs w:val="22"/>
        </w:rPr>
        <w:t xml:space="preserve"> Honzing’s </w:t>
      </w:r>
      <w:r w:rsidR="005A1694">
        <w:rPr>
          <w:rFonts w:ascii="Garamond" w:hAnsi="Garamond"/>
          <w:color w:val="000000" w:themeColor="text1"/>
          <w:sz w:val="22"/>
          <w:szCs w:val="22"/>
        </w:rPr>
        <w:t>W</w:t>
      </w:r>
      <w:r w:rsidR="00D927C1">
        <w:rPr>
          <w:rFonts w:ascii="Garamond" w:hAnsi="Garamond"/>
          <w:color w:val="000000" w:themeColor="text1"/>
          <w:sz w:val="22"/>
          <w:szCs w:val="22"/>
        </w:rPr>
        <w:t xml:space="preserve">eather </w:t>
      </w:r>
      <w:r w:rsidR="005A1694">
        <w:rPr>
          <w:rFonts w:ascii="Garamond" w:hAnsi="Garamond"/>
          <w:color w:val="000000" w:themeColor="text1"/>
          <w:sz w:val="22"/>
          <w:szCs w:val="22"/>
        </w:rPr>
        <w:t>Forecaster</w:t>
      </w:r>
      <w:r w:rsidR="00423A2F">
        <w:rPr>
          <w:rFonts w:ascii="Garamond" w:hAnsi="Garamond"/>
          <w:color w:val="000000" w:themeColor="text1"/>
          <w:sz w:val="22"/>
          <w:szCs w:val="22"/>
        </w:rPr>
        <w:t xml:space="preserve">. </w:t>
      </w:r>
    </w:p>
    <w:p w14:paraId="51197A58" w14:textId="7BADA09F" w:rsidR="0018531A" w:rsidRPr="0018531A" w:rsidRDefault="0018531A" w:rsidP="0018531A">
      <w:pPr>
        <w:ind w:firstLine="454"/>
        <w:jc w:val="both"/>
        <w:rPr>
          <w:rFonts w:ascii="Garamond" w:hAnsi="Garamond"/>
          <w:color w:val="000000" w:themeColor="text1"/>
          <w:sz w:val="22"/>
          <w:szCs w:val="22"/>
        </w:rPr>
      </w:pPr>
      <w:r w:rsidRPr="0018531A">
        <w:rPr>
          <w:rFonts w:ascii="Garamond" w:hAnsi="Garamond"/>
          <w:color w:val="000000" w:themeColor="text1"/>
          <w:sz w:val="22"/>
          <w:szCs w:val="22"/>
        </w:rPr>
        <w:t xml:space="preserve">A smell of stale sweat mixed with notes of Zee-D-C interrupted Quentin’s train of thought. He opened his eyes and found a man sitting </w:t>
      </w:r>
      <w:r w:rsidR="00143682">
        <w:rPr>
          <w:rFonts w:ascii="Garamond" w:hAnsi="Garamond"/>
          <w:color w:val="000000" w:themeColor="text1"/>
          <w:sz w:val="22"/>
          <w:szCs w:val="22"/>
        </w:rPr>
        <w:t>opposite him</w:t>
      </w:r>
      <w:r w:rsidRPr="0018531A">
        <w:rPr>
          <w:rFonts w:ascii="Garamond" w:hAnsi="Garamond"/>
          <w:color w:val="000000" w:themeColor="text1"/>
          <w:sz w:val="22"/>
          <w:szCs w:val="22"/>
        </w:rPr>
        <w:t xml:space="preserve">. </w:t>
      </w:r>
    </w:p>
    <w:p w14:paraId="13DD9C9E" w14:textId="3829E79E" w:rsidR="0018531A" w:rsidRDefault="00D95DCA" w:rsidP="0018531A">
      <w:pPr>
        <w:ind w:firstLine="454"/>
        <w:jc w:val="both"/>
        <w:rPr>
          <w:rFonts w:ascii="Garamond" w:hAnsi="Garamond"/>
          <w:color w:val="000000" w:themeColor="text1"/>
          <w:sz w:val="22"/>
          <w:szCs w:val="22"/>
        </w:rPr>
      </w:pPr>
      <w:r>
        <w:rPr>
          <w:rFonts w:ascii="Garamond" w:hAnsi="Garamond"/>
          <w:i/>
          <w:iCs/>
          <w:color w:val="000000" w:themeColor="text1"/>
          <w:sz w:val="22"/>
          <w:szCs w:val="22"/>
        </w:rPr>
        <w:t>A</w:t>
      </w:r>
      <w:r w:rsidR="0018531A" w:rsidRPr="0018531A">
        <w:rPr>
          <w:rFonts w:ascii="Garamond" w:hAnsi="Garamond"/>
          <w:i/>
          <w:iCs/>
          <w:color w:val="000000" w:themeColor="text1"/>
          <w:sz w:val="22"/>
          <w:szCs w:val="22"/>
        </w:rPr>
        <w:t xml:space="preserve"> Zoner</w:t>
      </w:r>
      <w:r w:rsidR="0018531A" w:rsidRPr="0018531A">
        <w:rPr>
          <w:rFonts w:ascii="Garamond" w:hAnsi="Garamond"/>
          <w:color w:val="000000" w:themeColor="text1"/>
          <w:sz w:val="22"/>
          <w:szCs w:val="22"/>
        </w:rPr>
        <w:t xml:space="preserve">, he </w:t>
      </w:r>
      <w:r>
        <w:rPr>
          <w:rFonts w:ascii="Garamond" w:hAnsi="Garamond"/>
          <w:color w:val="000000" w:themeColor="text1"/>
          <w:sz w:val="22"/>
          <w:szCs w:val="22"/>
        </w:rPr>
        <w:t>decided</w:t>
      </w:r>
      <w:r w:rsidR="0018531A" w:rsidRPr="0018531A">
        <w:rPr>
          <w:rFonts w:ascii="Garamond" w:hAnsi="Garamond"/>
          <w:i/>
          <w:iCs/>
          <w:color w:val="000000" w:themeColor="text1"/>
          <w:sz w:val="22"/>
          <w:szCs w:val="22"/>
        </w:rPr>
        <w:t>. Rumspring’ing around the cities</w:t>
      </w:r>
      <w:r w:rsidR="0018531A">
        <w:rPr>
          <w:rFonts w:ascii="Garamond" w:hAnsi="Garamond"/>
          <w:i/>
          <w:iCs/>
          <w:color w:val="000000" w:themeColor="text1"/>
          <w:sz w:val="22"/>
          <w:szCs w:val="22"/>
        </w:rPr>
        <w:t>.</w:t>
      </w:r>
      <w:r w:rsidR="0018531A" w:rsidRPr="0018531A">
        <w:rPr>
          <w:rFonts w:ascii="Garamond" w:hAnsi="Garamond"/>
          <w:color w:val="000000" w:themeColor="text1"/>
          <w:sz w:val="22"/>
          <w:szCs w:val="22"/>
        </w:rPr>
        <w:t xml:space="preserve"> </w:t>
      </w:r>
    </w:p>
    <w:p w14:paraId="5FD34B30" w14:textId="70A0E1A6" w:rsidR="00A27DF4" w:rsidRDefault="0062458B" w:rsidP="0018531A">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There was a knack to riding </w:t>
      </w:r>
      <w:r w:rsidR="0050440B">
        <w:rPr>
          <w:rFonts w:ascii="Garamond" w:hAnsi="Garamond"/>
          <w:color w:val="000000" w:themeColor="text1"/>
          <w:sz w:val="22"/>
          <w:szCs w:val="22"/>
        </w:rPr>
        <w:t xml:space="preserve">in </w:t>
      </w:r>
      <w:r>
        <w:rPr>
          <w:rFonts w:ascii="Garamond" w:hAnsi="Garamond"/>
          <w:color w:val="000000" w:themeColor="text1"/>
          <w:sz w:val="22"/>
          <w:szCs w:val="22"/>
        </w:rPr>
        <w:t>the vacuum trains</w:t>
      </w:r>
      <w:r w:rsidR="008C1A9A">
        <w:rPr>
          <w:rFonts w:ascii="Garamond" w:hAnsi="Garamond"/>
          <w:color w:val="000000" w:themeColor="text1"/>
          <w:sz w:val="22"/>
          <w:szCs w:val="22"/>
        </w:rPr>
        <w:t xml:space="preserve"> that had taken Quentin a while to master when he moved to the Federation</w:t>
      </w:r>
      <w:r>
        <w:rPr>
          <w:rFonts w:ascii="Garamond" w:hAnsi="Garamond"/>
          <w:color w:val="000000" w:themeColor="text1"/>
          <w:sz w:val="22"/>
          <w:szCs w:val="22"/>
        </w:rPr>
        <w:t xml:space="preserve">, keeping </w:t>
      </w:r>
      <w:r w:rsidR="0050440B">
        <w:rPr>
          <w:rFonts w:ascii="Garamond" w:hAnsi="Garamond"/>
          <w:color w:val="000000" w:themeColor="text1"/>
          <w:sz w:val="22"/>
          <w:szCs w:val="22"/>
        </w:rPr>
        <w:t>the</w:t>
      </w:r>
      <w:r>
        <w:rPr>
          <w:rFonts w:ascii="Garamond" w:hAnsi="Garamond"/>
          <w:color w:val="000000" w:themeColor="text1"/>
          <w:sz w:val="22"/>
          <w:szCs w:val="22"/>
        </w:rPr>
        <w:t xml:space="preserve"> head forward</w:t>
      </w:r>
      <w:r w:rsidR="00412D1C">
        <w:rPr>
          <w:rFonts w:ascii="Garamond" w:hAnsi="Garamond"/>
          <w:color w:val="000000" w:themeColor="text1"/>
          <w:sz w:val="22"/>
          <w:szCs w:val="22"/>
        </w:rPr>
        <w:t xml:space="preserve"> and</w:t>
      </w:r>
      <w:r>
        <w:rPr>
          <w:rFonts w:ascii="Garamond" w:hAnsi="Garamond"/>
          <w:color w:val="000000" w:themeColor="text1"/>
          <w:sz w:val="22"/>
          <w:szCs w:val="22"/>
        </w:rPr>
        <w:t xml:space="preserve"> taking no sudden movements</w:t>
      </w:r>
      <w:r w:rsidR="00727858">
        <w:rPr>
          <w:rFonts w:ascii="Garamond" w:hAnsi="Garamond"/>
          <w:color w:val="000000" w:themeColor="text1"/>
          <w:sz w:val="22"/>
          <w:szCs w:val="22"/>
        </w:rPr>
        <w:t xml:space="preserve"> in case of a change in vehicle velocity</w:t>
      </w:r>
      <w:r w:rsidR="00412D1C">
        <w:rPr>
          <w:rFonts w:ascii="Garamond" w:hAnsi="Garamond"/>
          <w:color w:val="000000" w:themeColor="text1"/>
          <w:sz w:val="22"/>
          <w:szCs w:val="22"/>
        </w:rPr>
        <w:t xml:space="preserve">.  </w:t>
      </w:r>
      <w:r w:rsidR="00423A2F">
        <w:rPr>
          <w:rFonts w:ascii="Garamond" w:hAnsi="Garamond"/>
          <w:color w:val="000000" w:themeColor="text1"/>
          <w:sz w:val="22"/>
          <w:szCs w:val="22"/>
        </w:rPr>
        <w:t>Quentin hoped his companion would</w:t>
      </w:r>
      <w:r w:rsidR="008C1A9A">
        <w:rPr>
          <w:rFonts w:ascii="Garamond" w:hAnsi="Garamond"/>
          <w:color w:val="000000" w:themeColor="text1"/>
          <w:sz w:val="22"/>
          <w:szCs w:val="22"/>
        </w:rPr>
        <w:t xml:space="preserve"> not</w:t>
      </w:r>
      <w:r w:rsidR="00423A2F">
        <w:rPr>
          <w:rFonts w:ascii="Garamond" w:hAnsi="Garamond"/>
          <w:color w:val="000000" w:themeColor="text1"/>
          <w:sz w:val="22"/>
          <w:szCs w:val="22"/>
        </w:rPr>
        <w:t xml:space="preserve"> </w:t>
      </w:r>
      <w:r w:rsidR="00C63B3A">
        <w:rPr>
          <w:rFonts w:ascii="Garamond" w:hAnsi="Garamond"/>
          <w:color w:val="000000" w:themeColor="text1"/>
          <w:sz w:val="22"/>
          <w:szCs w:val="22"/>
        </w:rPr>
        <w:t>vomit</w:t>
      </w:r>
      <w:r w:rsidR="00FA5D93">
        <w:rPr>
          <w:rFonts w:ascii="Garamond" w:hAnsi="Garamond"/>
          <w:color w:val="000000" w:themeColor="text1"/>
          <w:sz w:val="22"/>
          <w:szCs w:val="22"/>
        </w:rPr>
        <w:t>.</w:t>
      </w:r>
    </w:p>
    <w:p w14:paraId="4FAAAE6E" w14:textId="757D534E" w:rsidR="003D4098" w:rsidRDefault="00FE0B18" w:rsidP="00DA75DD">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091ACE" w:rsidRPr="00AF2203">
        <w:rPr>
          <w:rFonts w:ascii="Garamond" w:hAnsi="Garamond"/>
          <w:color w:val="000000" w:themeColor="text1"/>
          <w:sz w:val="22"/>
          <w:szCs w:val="22"/>
        </w:rPr>
        <w:t xml:space="preserve"> bizarre explosion of </w:t>
      </w:r>
      <w:r w:rsidR="000C052A" w:rsidRPr="00AF2203">
        <w:rPr>
          <w:rFonts w:ascii="Garamond" w:hAnsi="Garamond"/>
          <w:color w:val="000000" w:themeColor="text1"/>
          <w:sz w:val="22"/>
          <w:szCs w:val="22"/>
        </w:rPr>
        <w:t>grass-</w:t>
      </w:r>
      <w:r w:rsidR="00091ACE" w:rsidRPr="00AF2203">
        <w:rPr>
          <w:rFonts w:ascii="Garamond" w:hAnsi="Garamond"/>
          <w:color w:val="000000" w:themeColor="text1"/>
          <w:sz w:val="22"/>
          <w:szCs w:val="22"/>
        </w:rPr>
        <w:t xml:space="preserve">green hair </w:t>
      </w:r>
      <w:r w:rsidR="005B1250" w:rsidRPr="00AF2203">
        <w:rPr>
          <w:rFonts w:ascii="Garamond" w:hAnsi="Garamond"/>
          <w:color w:val="000000" w:themeColor="text1"/>
          <w:sz w:val="22"/>
          <w:szCs w:val="22"/>
        </w:rPr>
        <w:t>erupt</w:t>
      </w:r>
      <w:r>
        <w:rPr>
          <w:rFonts w:ascii="Garamond" w:hAnsi="Garamond"/>
          <w:color w:val="000000" w:themeColor="text1"/>
          <w:sz w:val="22"/>
          <w:szCs w:val="22"/>
        </w:rPr>
        <w:t xml:space="preserve">ed from the </w:t>
      </w:r>
      <w:r w:rsidR="00FA5D93">
        <w:rPr>
          <w:rFonts w:ascii="Garamond" w:hAnsi="Garamond"/>
          <w:color w:val="000000" w:themeColor="text1"/>
          <w:sz w:val="22"/>
          <w:szCs w:val="22"/>
        </w:rPr>
        <w:t>Zoner’s</w:t>
      </w:r>
      <w:r>
        <w:rPr>
          <w:rFonts w:ascii="Garamond" w:hAnsi="Garamond"/>
          <w:color w:val="000000" w:themeColor="text1"/>
          <w:sz w:val="22"/>
          <w:szCs w:val="22"/>
        </w:rPr>
        <w:t xml:space="preserve"> head</w:t>
      </w:r>
      <w:r w:rsidR="000C052A" w:rsidRPr="00AF2203">
        <w:rPr>
          <w:rFonts w:ascii="Garamond" w:hAnsi="Garamond"/>
          <w:color w:val="000000" w:themeColor="text1"/>
          <w:sz w:val="22"/>
          <w:szCs w:val="22"/>
        </w:rPr>
        <w:t>.</w:t>
      </w:r>
      <w:r w:rsidR="007A5B24"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An oval </w:t>
      </w:r>
      <w:r w:rsidR="00B466E3" w:rsidRPr="00AF2203">
        <w:rPr>
          <w:rFonts w:ascii="Garamond" w:hAnsi="Garamond"/>
          <w:color w:val="000000" w:themeColor="text1"/>
          <w:sz w:val="22"/>
          <w:szCs w:val="22"/>
        </w:rPr>
        <w:t>disc</w:t>
      </w:r>
      <w:r w:rsidR="006353FE" w:rsidRPr="00AF2203">
        <w:rPr>
          <w:rFonts w:ascii="Garamond" w:hAnsi="Garamond"/>
          <w:color w:val="000000" w:themeColor="text1"/>
          <w:sz w:val="22"/>
          <w:szCs w:val="22"/>
        </w:rPr>
        <w:t xml:space="preserve"> </w:t>
      </w:r>
      <w:r w:rsidR="00D927C1">
        <w:rPr>
          <w:rFonts w:ascii="Garamond" w:hAnsi="Garamond"/>
          <w:color w:val="000000" w:themeColor="text1"/>
          <w:sz w:val="22"/>
          <w:szCs w:val="22"/>
        </w:rPr>
        <w:t>flew</w:t>
      </w:r>
      <w:r w:rsidR="00703883" w:rsidRPr="00AF2203">
        <w:rPr>
          <w:rFonts w:ascii="Garamond" w:hAnsi="Garamond"/>
          <w:color w:val="000000" w:themeColor="text1"/>
          <w:sz w:val="22"/>
          <w:szCs w:val="22"/>
        </w:rPr>
        <w:t xml:space="preserve"> from this</w:t>
      </w:r>
      <w:r w:rsidR="00800CCE" w:rsidRPr="00AF2203">
        <w:rPr>
          <w:rFonts w:ascii="Garamond" w:hAnsi="Garamond"/>
          <w:color w:val="000000" w:themeColor="text1"/>
          <w:sz w:val="22"/>
          <w:szCs w:val="22"/>
        </w:rPr>
        <w:t xml:space="preserve"> </w:t>
      </w:r>
      <w:r w:rsidR="00A00FA4" w:rsidRPr="00AF2203">
        <w:rPr>
          <w:rFonts w:ascii="Garamond" w:hAnsi="Garamond"/>
          <w:color w:val="000000" w:themeColor="text1"/>
          <w:sz w:val="22"/>
          <w:szCs w:val="22"/>
        </w:rPr>
        <w:t xml:space="preserve">spouting </w:t>
      </w:r>
      <w:r w:rsidR="00800CCE" w:rsidRPr="00AF2203">
        <w:rPr>
          <w:rFonts w:ascii="Garamond" w:hAnsi="Garamond"/>
          <w:color w:val="000000" w:themeColor="text1"/>
          <w:sz w:val="22"/>
          <w:szCs w:val="22"/>
        </w:rPr>
        <w:t>spectacle</w:t>
      </w:r>
      <w:r w:rsidR="000C052A" w:rsidRPr="00AF2203">
        <w:rPr>
          <w:rFonts w:ascii="Garamond" w:hAnsi="Garamond"/>
          <w:color w:val="000000" w:themeColor="text1"/>
          <w:sz w:val="22"/>
          <w:szCs w:val="22"/>
        </w:rPr>
        <w:t xml:space="preserve">, </w:t>
      </w:r>
      <w:r w:rsidR="00B51BC3" w:rsidRPr="00AF2203">
        <w:rPr>
          <w:rFonts w:ascii="Garamond" w:hAnsi="Garamond"/>
          <w:color w:val="000000" w:themeColor="text1"/>
          <w:sz w:val="22"/>
          <w:szCs w:val="22"/>
        </w:rPr>
        <w:t>dangling</w:t>
      </w:r>
      <w:r w:rsidR="00392A96" w:rsidRPr="00AF2203">
        <w:rPr>
          <w:rFonts w:ascii="Garamond" w:hAnsi="Garamond"/>
          <w:color w:val="000000" w:themeColor="text1"/>
          <w:sz w:val="22"/>
          <w:szCs w:val="22"/>
        </w:rPr>
        <w:t xml:space="preserve"> half an arm</w:t>
      </w:r>
      <w:r w:rsidR="0054468C" w:rsidRPr="00AF2203">
        <w:rPr>
          <w:rFonts w:ascii="Garamond" w:hAnsi="Garamond"/>
          <w:color w:val="000000" w:themeColor="text1"/>
          <w:sz w:val="22"/>
          <w:szCs w:val="22"/>
        </w:rPr>
        <w:t>’</w:t>
      </w:r>
      <w:r w:rsidR="00392A96" w:rsidRPr="00AF2203">
        <w:rPr>
          <w:rFonts w:ascii="Garamond" w:hAnsi="Garamond"/>
          <w:color w:val="000000" w:themeColor="text1"/>
          <w:sz w:val="22"/>
          <w:szCs w:val="22"/>
        </w:rPr>
        <w:t>s length</w:t>
      </w:r>
      <w:r w:rsidR="006353FE" w:rsidRPr="00AF2203">
        <w:rPr>
          <w:rFonts w:ascii="Garamond" w:hAnsi="Garamond"/>
          <w:color w:val="000000" w:themeColor="text1"/>
          <w:sz w:val="22"/>
          <w:szCs w:val="22"/>
        </w:rPr>
        <w:t xml:space="preserve"> </w:t>
      </w:r>
      <w:r w:rsidR="000C052A" w:rsidRPr="00AF2203">
        <w:rPr>
          <w:rFonts w:ascii="Garamond" w:hAnsi="Garamond"/>
          <w:color w:val="000000" w:themeColor="text1"/>
          <w:sz w:val="22"/>
          <w:szCs w:val="22"/>
        </w:rPr>
        <w:t xml:space="preserve">in front </w:t>
      </w:r>
      <w:r w:rsidR="006353FE" w:rsidRPr="00AF2203">
        <w:rPr>
          <w:rFonts w:ascii="Garamond" w:hAnsi="Garamond"/>
          <w:color w:val="000000" w:themeColor="text1"/>
          <w:sz w:val="22"/>
          <w:szCs w:val="22"/>
        </w:rPr>
        <w:t xml:space="preserve">from a </w:t>
      </w:r>
      <w:r w:rsidR="00F74F66" w:rsidRPr="00AF2203">
        <w:rPr>
          <w:rFonts w:ascii="Garamond" w:hAnsi="Garamond"/>
          <w:color w:val="000000" w:themeColor="text1"/>
          <w:sz w:val="22"/>
          <w:szCs w:val="22"/>
        </w:rPr>
        <w:t xml:space="preserve">sagging telescopic </w:t>
      </w:r>
      <w:r w:rsidR="005E2A7C" w:rsidRPr="00AF2203">
        <w:rPr>
          <w:rFonts w:ascii="Garamond" w:hAnsi="Garamond"/>
          <w:color w:val="000000" w:themeColor="text1"/>
          <w:sz w:val="22"/>
          <w:szCs w:val="22"/>
        </w:rPr>
        <w:t>rod</w:t>
      </w:r>
      <w:r w:rsidR="006353FE" w:rsidRPr="00AF2203">
        <w:rPr>
          <w:rFonts w:ascii="Garamond" w:hAnsi="Garamond"/>
          <w:color w:val="000000" w:themeColor="text1"/>
          <w:sz w:val="22"/>
          <w:szCs w:val="22"/>
        </w:rPr>
        <w:t xml:space="preserve">. </w:t>
      </w:r>
      <w:r w:rsidR="008D65A9" w:rsidRPr="00AF2203">
        <w:rPr>
          <w:rFonts w:ascii="Garamond" w:hAnsi="Garamond"/>
          <w:color w:val="000000" w:themeColor="text1"/>
          <w:sz w:val="22"/>
          <w:szCs w:val="22"/>
        </w:rPr>
        <w:t>The disc was projecting light u</w:t>
      </w:r>
      <w:r w:rsidR="003F270B" w:rsidRPr="00AF2203">
        <w:rPr>
          <w:rFonts w:ascii="Garamond" w:hAnsi="Garamond"/>
          <w:color w:val="000000" w:themeColor="text1"/>
          <w:sz w:val="22"/>
          <w:szCs w:val="22"/>
        </w:rPr>
        <w:t xml:space="preserve">pon </w:t>
      </w:r>
      <w:r w:rsidR="0077051D" w:rsidRPr="00AF2203">
        <w:rPr>
          <w:rFonts w:ascii="Garamond" w:hAnsi="Garamond"/>
          <w:color w:val="000000" w:themeColor="text1"/>
          <w:sz w:val="22"/>
          <w:szCs w:val="22"/>
        </w:rPr>
        <w:t>the man’s face</w:t>
      </w:r>
      <w:r w:rsidR="002D40F6">
        <w:rPr>
          <w:rFonts w:ascii="Garamond" w:hAnsi="Garamond"/>
          <w:color w:val="000000" w:themeColor="text1"/>
          <w:sz w:val="22"/>
          <w:szCs w:val="22"/>
        </w:rPr>
        <w:t>,</w:t>
      </w:r>
      <w:r w:rsidR="008D65A9"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fast moving strips </w:t>
      </w:r>
      <w:r w:rsidR="00392A96" w:rsidRPr="00AF2203">
        <w:rPr>
          <w:rFonts w:ascii="Garamond" w:hAnsi="Garamond"/>
          <w:color w:val="000000" w:themeColor="text1"/>
          <w:sz w:val="22"/>
          <w:szCs w:val="22"/>
        </w:rPr>
        <w:t xml:space="preserve">of </w:t>
      </w:r>
      <w:r w:rsidR="00C00098" w:rsidRPr="00AF2203">
        <w:rPr>
          <w:rFonts w:ascii="Garamond" w:hAnsi="Garamond"/>
          <w:color w:val="000000" w:themeColor="text1"/>
          <w:sz w:val="22"/>
          <w:szCs w:val="22"/>
        </w:rPr>
        <w:t xml:space="preserve">neon </w:t>
      </w:r>
      <w:r w:rsidR="00D05A56" w:rsidRPr="00AF2203">
        <w:rPr>
          <w:rFonts w:ascii="Garamond" w:hAnsi="Garamond"/>
          <w:color w:val="000000" w:themeColor="text1"/>
          <w:sz w:val="22"/>
          <w:szCs w:val="22"/>
        </w:rPr>
        <w:t>and</w:t>
      </w:r>
      <w:r w:rsidR="006353FE" w:rsidRPr="00AF2203">
        <w:rPr>
          <w:rFonts w:ascii="Garamond" w:hAnsi="Garamond"/>
          <w:color w:val="000000" w:themeColor="text1"/>
          <w:sz w:val="22"/>
          <w:szCs w:val="22"/>
        </w:rPr>
        <w:t xml:space="preserve"> green text</w:t>
      </w:r>
      <w:r w:rsidR="00F64658" w:rsidRPr="00AF2203">
        <w:rPr>
          <w:rFonts w:ascii="Garamond" w:hAnsi="Garamond"/>
          <w:color w:val="000000" w:themeColor="text1"/>
          <w:sz w:val="22"/>
          <w:szCs w:val="22"/>
        </w:rPr>
        <w:t>.</w:t>
      </w:r>
      <w:r w:rsidR="00D927C1">
        <w:rPr>
          <w:rFonts w:ascii="Garamond" w:hAnsi="Garamond"/>
          <w:color w:val="000000" w:themeColor="text1"/>
          <w:sz w:val="22"/>
          <w:szCs w:val="22"/>
        </w:rPr>
        <w:t xml:space="preserve"> It was advanced tech for</w:t>
      </w:r>
      <w:r w:rsidR="00BF18D3">
        <w:rPr>
          <w:rFonts w:ascii="Garamond" w:hAnsi="Garamond"/>
          <w:color w:val="000000" w:themeColor="text1"/>
          <w:sz w:val="22"/>
          <w:szCs w:val="22"/>
        </w:rPr>
        <w:t xml:space="preserve"> someone from the Preterite Communities</w:t>
      </w:r>
      <w:r w:rsidR="00D927C1">
        <w:rPr>
          <w:rFonts w:ascii="Garamond" w:hAnsi="Garamond"/>
          <w:color w:val="000000" w:themeColor="text1"/>
          <w:sz w:val="22"/>
          <w:szCs w:val="22"/>
        </w:rPr>
        <w:t>, from the tale-end of their knowledge database</w:t>
      </w:r>
      <w:r w:rsidR="001B7140">
        <w:rPr>
          <w:rFonts w:ascii="Garamond" w:hAnsi="Garamond"/>
          <w:color w:val="000000" w:themeColor="text1"/>
          <w:sz w:val="22"/>
          <w:szCs w:val="22"/>
        </w:rPr>
        <w:t xml:space="preserve">, but still generations </w:t>
      </w:r>
      <w:r w:rsidR="0029119F">
        <w:rPr>
          <w:rFonts w:ascii="Garamond" w:hAnsi="Garamond"/>
          <w:color w:val="000000" w:themeColor="text1"/>
          <w:sz w:val="22"/>
          <w:szCs w:val="22"/>
        </w:rPr>
        <w:t xml:space="preserve">away </w:t>
      </w:r>
      <w:r w:rsidR="001B7140">
        <w:rPr>
          <w:rFonts w:ascii="Garamond" w:hAnsi="Garamond"/>
          <w:color w:val="000000" w:themeColor="text1"/>
          <w:sz w:val="22"/>
          <w:szCs w:val="22"/>
        </w:rPr>
        <w:t xml:space="preserve">from Fed-tech. Quentin shivered at the thought of such </w:t>
      </w:r>
      <w:r w:rsidR="006256E8">
        <w:rPr>
          <w:rFonts w:ascii="Garamond" w:hAnsi="Garamond"/>
          <w:color w:val="000000" w:themeColor="text1"/>
          <w:sz w:val="22"/>
          <w:szCs w:val="22"/>
        </w:rPr>
        <w:t xml:space="preserve">a </w:t>
      </w:r>
      <w:r w:rsidR="001B7140">
        <w:rPr>
          <w:rFonts w:ascii="Garamond" w:hAnsi="Garamond"/>
          <w:color w:val="000000" w:themeColor="text1"/>
          <w:sz w:val="22"/>
          <w:szCs w:val="22"/>
        </w:rPr>
        <w:t xml:space="preserve">crude epithelial </w:t>
      </w:r>
      <w:r w:rsidR="006256E8">
        <w:rPr>
          <w:rFonts w:ascii="Garamond" w:hAnsi="Garamond"/>
          <w:color w:val="000000" w:themeColor="text1"/>
          <w:sz w:val="22"/>
          <w:szCs w:val="22"/>
        </w:rPr>
        <w:t>interface</w:t>
      </w:r>
      <w:r w:rsidR="00D927C1">
        <w:rPr>
          <w:rFonts w:ascii="Garamond" w:hAnsi="Garamond"/>
          <w:color w:val="000000" w:themeColor="text1"/>
          <w:sz w:val="22"/>
          <w:szCs w:val="22"/>
        </w:rPr>
        <w:t>.</w:t>
      </w:r>
      <w:r w:rsidR="00F64658" w:rsidRPr="00AF2203">
        <w:rPr>
          <w:rFonts w:ascii="Garamond" w:hAnsi="Garamond"/>
          <w:color w:val="000000" w:themeColor="text1"/>
          <w:sz w:val="22"/>
          <w:szCs w:val="22"/>
        </w:rPr>
        <w:t xml:space="preserve"> </w:t>
      </w:r>
    </w:p>
    <w:p w14:paraId="0C39ED40" w14:textId="63FF86EF" w:rsidR="00150F2D" w:rsidRDefault="003D4098" w:rsidP="003D4098">
      <w:pPr>
        <w:ind w:firstLine="454"/>
        <w:jc w:val="both"/>
        <w:rPr>
          <w:rFonts w:ascii="Garamond" w:hAnsi="Garamond"/>
          <w:color w:val="000000" w:themeColor="text1"/>
          <w:sz w:val="22"/>
          <w:szCs w:val="22"/>
        </w:rPr>
      </w:pPr>
      <w:r>
        <w:rPr>
          <w:rFonts w:ascii="Garamond" w:hAnsi="Garamond"/>
          <w:color w:val="000000" w:themeColor="text1"/>
          <w:sz w:val="22"/>
          <w:szCs w:val="22"/>
        </w:rPr>
        <w:t>T</w:t>
      </w:r>
      <w:r w:rsidRPr="003D4098">
        <w:rPr>
          <w:rFonts w:ascii="Garamond" w:hAnsi="Garamond"/>
          <w:color w:val="000000" w:themeColor="text1"/>
          <w:sz w:val="22"/>
          <w:szCs w:val="22"/>
        </w:rPr>
        <w:t>he man appeared to be asleep and so Quentin dared further examination of this striking specimen</w:t>
      </w:r>
      <w:r w:rsidR="00086D3A">
        <w:rPr>
          <w:rFonts w:ascii="Garamond" w:hAnsi="Garamond"/>
          <w:color w:val="000000" w:themeColor="text1"/>
          <w:sz w:val="22"/>
          <w:szCs w:val="22"/>
        </w:rPr>
        <w:t>. I</w:t>
      </w:r>
      <w:r>
        <w:rPr>
          <w:rFonts w:ascii="Garamond" w:hAnsi="Garamond"/>
          <w:color w:val="000000" w:themeColor="text1"/>
          <w:sz w:val="22"/>
          <w:szCs w:val="22"/>
        </w:rPr>
        <w:t>t was a filled-out face,</w:t>
      </w:r>
      <w:r w:rsidR="00663C77" w:rsidRPr="00AF2203">
        <w:rPr>
          <w:rFonts w:ascii="Garamond" w:hAnsi="Garamond"/>
          <w:color w:val="000000" w:themeColor="text1"/>
          <w:sz w:val="22"/>
          <w:szCs w:val="22"/>
        </w:rPr>
        <w:t xml:space="preserve"> </w:t>
      </w:r>
      <w:r w:rsidR="002815DD" w:rsidRPr="00AF2203">
        <w:rPr>
          <w:rFonts w:ascii="Garamond" w:hAnsi="Garamond"/>
          <w:color w:val="000000" w:themeColor="text1"/>
          <w:sz w:val="22"/>
          <w:szCs w:val="22"/>
        </w:rPr>
        <w:t xml:space="preserve">sunburnt and </w:t>
      </w:r>
      <w:r w:rsidR="00663C77" w:rsidRPr="00AF2203">
        <w:rPr>
          <w:rFonts w:ascii="Garamond" w:hAnsi="Garamond"/>
          <w:color w:val="000000" w:themeColor="text1"/>
          <w:sz w:val="22"/>
          <w:szCs w:val="22"/>
        </w:rPr>
        <w:t xml:space="preserve">haggard </w:t>
      </w:r>
      <w:r w:rsidR="002815DD" w:rsidRPr="00AF2203">
        <w:rPr>
          <w:rFonts w:ascii="Garamond" w:hAnsi="Garamond"/>
          <w:color w:val="000000" w:themeColor="text1"/>
          <w:sz w:val="22"/>
          <w:szCs w:val="22"/>
        </w:rPr>
        <w:t>with</w:t>
      </w:r>
      <w:r w:rsidR="003853E2" w:rsidRPr="00AF2203">
        <w:rPr>
          <w:rFonts w:ascii="Garamond" w:hAnsi="Garamond"/>
          <w:color w:val="000000" w:themeColor="text1"/>
          <w:sz w:val="22"/>
          <w:szCs w:val="22"/>
        </w:rPr>
        <w:t xml:space="preserve"> a threat of rough violence. </w:t>
      </w:r>
      <w:r w:rsidR="00086D3A" w:rsidRPr="00086D3A">
        <w:rPr>
          <w:rFonts w:ascii="Garamond" w:hAnsi="Garamond"/>
          <w:color w:val="000000" w:themeColor="text1"/>
          <w:sz w:val="22"/>
          <w:szCs w:val="22"/>
        </w:rPr>
        <w:t xml:space="preserve">Quentin </w:t>
      </w:r>
      <w:r w:rsidR="00150F2D">
        <w:rPr>
          <w:rFonts w:ascii="Garamond" w:hAnsi="Garamond"/>
          <w:color w:val="000000" w:themeColor="text1"/>
          <w:sz w:val="22"/>
          <w:szCs w:val="22"/>
        </w:rPr>
        <w:t xml:space="preserve">briefly determined the number </w:t>
      </w:r>
      <w:r w:rsidR="004D446C">
        <w:rPr>
          <w:rFonts w:ascii="Garamond" w:hAnsi="Garamond"/>
          <w:color w:val="000000" w:themeColor="text1"/>
          <w:sz w:val="22"/>
          <w:szCs w:val="22"/>
        </w:rPr>
        <w:t>4004</w:t>
      </w:r>
      <w:r w:rsidR="00150F2D">
        <w:rPr>
          <w:rFonts w:ascii="Garamond" w:hAnsi="Garamond"/>
          <w:color w:val="000000" w:themeColor="text1"/>
          <w:sz w:val="22"/>
          <w:szCs w:val="22"/>
        </w:rPr>
        <w:t xml:space="preserve"> flashing across the </w:t>
      </w:r>
      <w:r>
        <w:rPr>
          <w:rFonts w:ascii="Garamond" w:hAnsi="Garamond"/>
          <w:color w:val="000000" w:themeColor="text1"/>
          <w:sz w:val="22"/>
          <w:szCs w:val="22"/>
        </w:rPr>
        <w:t>man’s closed eyes</w:t>
      </w:r>
      <w:r w:rsidR="00694E65">
        <w:rPr>
          <w:rFonts w:ascii="Garamond" w:hAnsi="Garamond"/>
          <w:color w:val="000000" w:themeColor="text1"/>
          <w:sz w:val="22"/>
          <w:szCs w:val="22"/>
        </w:rPr>
        <w:t xml:space="preserve">. It was a </w:t>
      </w:r>
      <w:r w:rsidR="00150F2D">
        <w:rPr>
          <w:rFonts w:ascii="Garamond" w:hAnsi="Garamond"/>
          <w:color w:val="000000" w:themeColor="text1"/>
          <w:sz w:val="22"/>
          <w:szCs w:val="22"/>
        </w:rPr>
        <w:t xml:space="preserve">number </w:t>
      </w:r>
      <w:r>
        <w:rPr>
          <w:rFonts w:ascii="Garamond" w:hAnsi="Garamond"/>
          <w:color w:val="000000" w:themeColor="text1"/>
          <w:sz w:val="22"/>
          <w:szCs w:val="22"/>
        </w:rPr>
        <w:t>much-</w:t>
      </w:r>
      <w:r w:rsidR="00150F2D">
        <w:rPr>
          <w:rFonts w:ascii="Garamond" w:hAnsi="Garamond"/>
          <w:color w:val="000000" w:themeColor="text1"/>
          <w:sz w:val="22"/>
          <w:szCs w:val="22"/>
        </w:rPr>
        <w:t>discussed on the Fringe lately</w:t>
      </w:r>
      <w:r w:rsidR="00694E65">
        <w:rPr>
          <w:rFonts w:ascii="Garamond" w:hAnsi="Garamond"/>
          <w:color w:val="000000" w:themeColor="text1"/>
          <w:sz w:val="22"/>
          <w:szCs w:val="22"/>
        </w:rPr>
        <w:t>,</w:t>
      </w:r>
      <w:r w:rsidR="00150F2D">
        <w:rPr>
          <w:rFonts w:ascii="Garamond" w:hAnsi="Garamond"/>
          <w:color w:val="000000" w:themeColor="text1"/>
          <w:sz w:val="22"/>
          <w:szCs w:val="22"/>
        </w:rPr>
        <w:t xml:space="preserve"> correspond</w:t>
      </w:r>
      <w:r w:rsidR="00694E65">
        <w:rPr>
          <w:rFonts w:ascii="Garamond" w:hAnsi="Garamond"/>
          <w:color w:val="000000" w:themeColor="text1"/>
          <w:sz w:val="22"/>
          <w:szCs w:val="22"/>
        </w:rPr>
        <w:t>ing</w:t>
      </w:r>
      <w:r w:rsidR="00150F2D">
        <w:rPr>
          <w:rFonts w:ascii="Garamond" w:hAnsi="Garamond"/>
          <w:color w:val="000000" w:themeColor="text1"/>
          <w:sz w:val="22"/>
          <w:szCs w:val="22"/>
        </w:rPr>
        <w:t xml:space="preserve"> to the </w:t>
      </w:r>
      <w:r>
        <w:rPr>
          <w:rFonts w:ascii="Garamond" w:hAnsi="Garamond"/>
          <w:color w:val="000000" w:themeColor="text1"/>
          <w:sz w:val="22"/>
          <w:szCs w:val="22"/>
        </w:rPr>
        <w:t xml:space="preserve">determined </w:t>
      </w:r>
      <w:r w:rsidR="00D84819">
        <w:rPr>
          <w:rFonts w:ascii="Garamond" w:hAnsi="Garamond"/>
          <w:color w:val="000000" w:themeColor="text1"/>
          <w:sz w:val="22"/>
          <w:szCs w:val="22"/>
        </w:rPr>
        <w:t>margin of error</w:t>
      </w:r>
      <w:r>
        <w:rPr>
          <w:rFonts w:ascii="Garamond" w:hAnsi="Garamond"/>
          <w:color w:val="000000" w:themeColor="text1"/>
          <w:sz w:val="22"/>
          <w:szCs w:val="22"/>
        </w:rPr>
        <w:t xml:space="preserve">, in years, of the time since the </w:t>
      </w:r>
      <w:r w:rsidR="00060E06">
        <w:rPr>
          <w:rFonts w:ascii="Garamond" w:hAnsi="Garamond"/>
          <w:color w:val="000000" w:themeColor="text1"/>
          <w:sz w:val="22"/>
          <w:szCs w:val="22"/>
        </w:rPr>
        <w:t xml:space="preserve">last </w:t>
      </w:r>
      <w:r>
        <w:rPr>
          <w:rFonts w:ascii="Garamond" w:hAnsi="Garamond"/>
          <w:color w:val="000000" w:themeColor="text1"/>
          <w:sz w:val="22"/>
          <w:szCs w:val="22"/>
        </w:rPr>
        <w:t>Big Bang</w:t>
      </w:r>
      <w:r w:rsidR="006A61B4">
        <w:rPr>
          <w:rFonts w:ascii="Garamond" w:hAnsi="Garamond"/>
          <w:color w:val="000000" w:themeColor="text1"/>
          <w:sz w:val="22"/>
          <w:szCs w:val="22"/>
        </w:rPr>
        <w:t xml:space="preserve">, </w:t>
      </w:r>
      <w:r w:rsidR="00C6197D">
        <w:rPr>
          <w:rFonts w:ascii="Garamond" w:hAnsi="Garamond"/>
          <w:color w:val="000000" w:themeColor="text1"/>
          <w:sz w:val="22"/>
          <w:szCs w:val="22"/>
        </w:rPr>
        <w:t xml:space="preserve">that is, </w:t>
      </w:r>
      <w:r w:rsidR="006A61B4">
        <w:rPr>
          <w:rFonts w:ascii="Garamond" w:hAnsi="Garamond"/>
          <w:color w:val="000000" w:themeColor="text1"/>
          <w:sz w:val="22"/>
          <w:szCs w:val="22"/>
        </w:rPr>
        <w:t xml:space="preserve">the </w:t>
      </w:r>
      <w:r w:rsidR="00694E65">
        <w:rPr>
          <w:rFonts w:ascii="Garamond" w:hAnsi="Garamond"/>
          <w:color w:val="000000" w:themeColor="text1"/>
          <w:sz w:val="22"/>
          <w:szCs w:val="22"/>
        </w:rPr>
        <w:t xml:space="preserve">time since the beginning of the </w:t>
      </w:r>
      <w:r w:rsidR="006A61B4">
        <w:rPr>
          <w:rFonts w:ascii="Garamond" w:hAnsi="Garamond"/>
          <w:color w:val="000000" w:themeColor="text1"/>
          <w:sz w:val="22"/>
          <w:szCs w:val="22"/>
        </w:rPr>
        <w:t xml:space="preserve">latest universe eon </w:t>
      </w:r>
      <w:r w:rsidR="00C6197D">
        <w:rPr>
          <w:rFonts w:ascii="Garamond" w:hAnsi="Garamond"/>
          <w:color w:val="000000" w:themeColor="text1"/>
          <w:sz w:val="22"/>
          <w:szCs w:val="22"/>
        </w:rPr>
        <w:t xml:space="preserve">occurred </w:t>
      </w:r>
      <w:r w:rsidR="00825699">
        <w:rPr>
          <w:rFonts w:ascii="Garamond" w:hAnsi="Garamond"/>
          <w:color w:val="000000" w:themeColor="text1"/>
          <w:sz w:val="22"/>
          <w:szCs w:val="22"/>
        </w:rPr>
        <w:t>13.8</w:t>
      </w:r>
      <w:r w:rsidR="00C6197D">
        <w:rPr>
          <w:rFonts w:ascii="Garamond" w:hAnsi="Garamond"/>
          <w:color w:val="000000" w:themeColor="text1"/>
          <w:sz w:val="22"/>
          <w:szCs w:val="22"/>
        </w:rPr>
        <w:t xml:space="preserve"> billion years ago, plus or minus </w:t>
      </w:r>
      <w:r w:rsidR="00825699">
        <w:rPr>
          <w:rFonts w:ascii="Garamond" w:hAnsi="Garamond"/>
          <w:color w:val="000000" w:themeColor="text1"/>
          <w:sz w:val="22"/>
          <w:szCs w:val="22"/>
        </w:rPr>
        <w:t>4004</w:t>
      </w:r>
      <w:r w:rsidR="00C6197D">
        <w:rPr>
          <w:rFonts w:ascii="Garamond" w:hAnsi="Garamond"/>
          <w:color w:val="000000" w:themeColor="text1"/>
          <w:sz w:val="22"/>
          <w:szCs w:val="22"/>
        </w:rPr>
        <w:t xml:space="preserve"> years</w:t>
      </w:r>
      <w:r>
        <w:rPr>
          <w:rFonts w:ascii="Garamond" w:hAnsi="Garamond"/>
          <w:color w:val="000000" w:themeColor="text1"/>
          <w:sz w:val="22"/>
          <w:szCs w:val="22"/>
        </w:rPr>
        <w:t>.</w:t>
      </w:r>
      <w:r w:rsidR="00150F2D">
        <w:rPr>
          <w:rFonts w:ascii="Garamond" w:hAnsi="Garamond"/>
          <w:color w:val="000000" w:themeColor="text1"/>
          <w:sz w:val="22"/>
          <w:szCs w:val="22"/>
        </w:rPr>
        <w:t xml:space="preserve"> </w:t>
      </w:r>
      <w:r w:rsidR="00086D3A">
        <w:rPr>
          <w:rFonts w:ascii="Garamond" w:hAnsi="Garamond"/>
          <w:color w:val="000000" w:themeColor="text1"/>
          <w:sz w:val="22"/>
          <w:szCs w:val="22"/>
        </w:rPr>
        <w:t>Quentin was surprised that someone from the Zone would be interested in such new scientific information</w:t>
      </w:r>
      <w:r w:rsidR="00103753">
        <w:rPr>
          <w:rFonts w:ascii="Garamond" w:hAnsi="Garamond"/>
          <w:color w:val="000000" w:themeColor="text1"/>
          <w:sz w:val="22"/>
          <w:szCs w:val="22"/>
        </w:rPr>
        <w:t xml:space="preserve">, which was way past the </w:t>
      </w:r>
      <w:r w:rsidR="00EE35B5">
        <w:rPr>
          <w:rFonts w:ascii="Garamond" w:hAnsi="Garamond"/>
          <w:color w:val="000000" w:themeColor="text1"/>
          <w:sz w:val="22"/>
          <w:szCs w:val="22"/>
        </w:rPr>
        <w:t>2042</w:t>
      </w:r>
      <w:r w:rsidR="00103753">
        <w:rPr>
          <w:rFonts w:ascii="Garamond" w:hAnsi="Garamond"/>
          <w:color w:val="000000" w:themeColor="text1"/>
          <w:sz w:val="22"/>
          <w:szCs w:val="22"/>
        </w:rPr>
        <w:t xml:space="preserve"> </w:t>
      </w:r>
      <w:r w:rsidR="00B97FF5">
        <w:rPr>
          <w:rFonts w:ascii="Garamond" w:hAnsi="Garamond"/>
          <w:color w:val="000000" w:themeColor="text1"/>
          <w:sz w:val="22"/>
          <w:szCs w:val="22"/>
        </w:rPr>
        <w:t xml:space="preserve">internet </w:t>
      </w:r>
      <w:r w:rsidR="00103753">
        <w:rPr>
          <w:rFonts w:ascii="Garamond" w:hAnsi="Garamond"/>
          <w:color w:val="000000" w:themeColor="text1"/>
          <w:sz w:val="22"/>
          <w:szCs w:val="22"/>
        </w:rPr>
        <w:t xml:space="preserve">fork </w:t>
      </w:r>
      <w:r w:rsidR="004C2C21">
        <w:rPr>
          <w:rFonts w:ascii="Garamond" w:hAnsi="Garamond"/>
          <w:color w:val="000000" w:themeColor="text1"/>
          <w:sz w:val="22"/>
          <w:szCs w:val="22"/>
        </w:rPr>
        <w:t>date</w:t>
      </w:r>
      <w:r w:rsidR="00086D3A">
        <w:rPr>
          <w:rFonts w:ascii="Garamond" w:hAnsi="Garamond"/>
          <w:color w:val="000000" w:themeColor="text1"/>
          <w:sz w:val="22"/>
          <w:szCs w:val="22"/>
        </w:rPr>
        <w:t>.</w:t>
      </w:r>
    </w:p>
    <w:p w14:paraId="667D2080" w14:textId="672C8CFB" w:rsidR="00422A96" w:rsidRPr="00AF2203" w:rsidRDefault="003853E2" w:rsidP="00DA75D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53FE" w:rsidRPr="00AF2203">
        <w:rPr>
          <w:rFonts w:ascii="Garamond" w:hAnsi="Garamond"/>
          <w:color w:val="000000" w:themeColor="text1"/>
          <w:sz w:val="22"/>
          <w:szCs w:val="22"/>
        </w:rPr>
        <w:t xml:space="preserve">telescopic monocle </w:t>
      </w:r>
      <w:r w:rsidR="009451AD">
        <w:rPr>
          <w:rFonts w:ascii="Garamond" w:hAnsi="Garamond"/>
          <w:color w:val="000000" w:themeColor="text1"/>
          <w:sz w:val="22"/>
          <w:szCs w:val="22"/>
        </w:rPr>
        <w:t>retracted</w:t>
      </w:r>
      <w:r w:rsidR="006353FE" w:rsidRPr="00AF2203">
        <w:rPr>
          <w:rFonts w:ascii="Garamond" w:hAnsi="Garamond"/>
          <w:color w:val="000000" w:themeColor="text1"/>
          <w:sz w:val="22"/>
          <w:szCs w:val="22"/>
        </w:rPr>
        <w:t xml:space="preserve"> </w:t>
      </w:r>
      <w:r w:rsidR="009451AD">
        <w:rPr>
          <w:rFonts w:ascii="Garamond" w:hAnsi="Garamond"/>
          <w:color w:val="000000" w:themeColor="text1"/>
          <w:sz w:val="22"/>
          <w:szCs w:val="22"/>
        </w:rPr>
        <w:t>into</w:t>
      </w:r>
      <w:r w:rsidR="001B123D" w:rsidRPr="00AF2203">
        <w:rPr>
          <w:rFonts w:ascii="Garamond" w:hAnsi="Garamond"/>
          <w:color w:val="000000" w:themeColor="text1"/>
          <w:sz w:val="22"/>
          <w:szCs w:val="22"/>
        </w:rPr>
        <w:t xml:space="preserve"> the</w:t>
      </w:r>
      <w:r w:rsidR="007A5B24" w:rsidRPr="00AF2203">
        <w:rPr>
          <w:rFonts w:ascii="Garamond" w:hAnsi="Garamond"/>
          <w:color w:val="000000" w:themeColor="text1"/>
          <w:sz w:val="22"/>
          <w:szCs w:val="22"/>
        </w:rPr>
        <w:t xml:space="preserve"> </w:t>
      </w:r>
      <w:r w:rsidR="00B25DB5" w:rsidRPr="00B25DB5">
        <w:rPr>
          <w:rFonts w:ascii="Garamond" w:hAnsi="Garamond"/>
          <w:color w:val="000000" w:themeColor="text1"/>
          <w:sz w:val="22"/>
          <w:szCs w:val="22"/>
        </w:rPr>
        <w:t xml:space="preserve">Zoner’s </w:t>
      </w:r>
      <w:r w:rsidR="007A5B24" w:rsidRPr="00AF2203">
        <w:rPr>
          <w:rFonts w:ascii="Garamond" w:hAnsi="Garamond"/>
          <w:color w:val="000000" w:themeColor="text1"/>
          <w:sz w:val="22"/>
          <w:szCs w:val="22"/>
        </w:rPr>
        <w:t>hair</w:t>
      </w:r>
      <w:r w:rsidR="0033185A"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 xml:space="preserve">Upon </w:t>
      </w:r>
      <w:r w:rsidR="00761BDF" w:rsidRPr="00AF2203">
        <w:rPr>
          <w:rFonts w:ascii="Garamond" w:hAnsi="Garamond"/>
          <w:color w:val="000000" w:themeColor="text1"/>
          <w:sz w:val="22"/>
          <w:szCs w:val="22"/>
        </w:rPr>
        <w:t>his</w:t>
      </w:r>
      <w:r w:rsidR="007B03FB" w:rsidRPr="00AF2203">
        <w:rPr>
          <w:rFonts w:ascii="Garamond" w:hAnsi="Garamond"/>
          <w:color w:val="000000" w:themeColor="text1"/>
          <w:sz w:val="22"/>
          <w:szCs w:val="22"/>
        </w:rPr>
        <w:t xml:space="preserve"> temples </w:t>
      </w:r>
      <w:r w:rsidR="00A74A93" w:rsidRPr="00AF2203">
        <w:rPr>
          <w:rFonts w:ascii="Garamond" w:hAnsi="Garamond"/>
          <w:color w:val="000000" w:themeColor="text1"/>
          <w:sz w:val="22"/>
          <w:szCs w:val="22"/>
        </w:rPr>
        <w:t>sat</w:t>
      </w:r>
      <w:r w:rsidR="007B03F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some kind of </w:t>
      </w:r>
      <w:r w:rsidR="00583F33">
        <w:rPr>
          <w:rFonts w:ascii="Garamond" w:hAnsi="Garamond"/>
          <w:color w:val="000000" w:themeColor="text1"/>
          <w:sz w:val="22"/>
          <w:szCs w:val="22"/>
        </w:rPr>
        <w:t xml:space="preserve">biological </w:t>
      </w:r>
      <w:r w:rsidRPr="00AF2203">
        <w:rPr>
          <w:rFonts w:ascii="Garamond" w:hAnsi="Garamond"/>
          <w:color w:val="000000" w:themeColor="text1"/>
          <w:sz w:val="22"/>
          <w:szCs w:val="22"/>
        </w:rPr>
        <w:t>brain interface</w:t>
      </w:r>
      <w:r w:rsidR="007346D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34F27" w:rsidRPr="00AF2203">
        <w:rPr>
          <w:rFonts w:ascii="Garamond" w:hAnsi="Garamond"/>
          <w:color w:val="000000" w:themeColor="text1"/>
          <w:sz w:val="22"/>
          <w:szCs w:val="22"/>
        </w:rPr>
        <w:t xml:space="preserve">inverted </w:t>
      </w:r>
      <w:r w:rsidR="007B03FB" w:rsidRPr="00AF2203">
        <w:rPr>
          <w:rFonts w:ascii="Garamond" w:hAnsi="Garamond"/>
          <w:color w:val="000000" w:themeColor="text1"/>
          <w:sz w:val="22"/>
          <w:szCs w:val="22"/>
        </w:rPr>
        <w:t>s</w:t>
      </w:r>
      <w:r w:rsidR="007A48AE" w:rsidRPr="00AF2203">
        <w:rPr>
          <w:rFonts w:ascii="Garamond" w:hAnsi="Garamond"/>
          <w:color w:val="000000" w:themeColor="text1"/>
          <w:sz w:val="22"/>
          <w:szCs w:val="22"/>
        </w:rPr>
        <w:t>hark-fin</w:t>
      </w:r>
      <w:r w:rsidRPr="00AF2203">
        <w:rPr>
          <w:rFonts w:ascii="Garamond" w:hAnsi="Garamond"/>
          <w:color w:val="000000" w:themeColor="text1"/>
          <w:sz w:val="22"/>
          <w:szCs w:val="22"/>
        </w:rPr>
        <w:t>s</w:t>
      </w:r>
      <w:r w:rsidR="007A48AE"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arching back like sleek sideburns</w:t>
      </w:r>
      <w:r w:rsidR="000C436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pulsing light </w:t>
      </w:r>
      <w:r w:rsidR="001523CF" w:rsidRPr="00AF2203">
        <w:rPr>
          <w:rFonts w:ascii="Garamond" w:hAnsi="Garamond"/>
          <w:color w:val="000000" w:themeColor="text1"/>
          <w:sz w:val="22"/>
          <w:szCs w:val="22"/>
        </w:rPr>
        <w:t>up</w:t>
      </w:r>
      <w:r w:rsidR="00E43F98" w:rsidRPr="00AF2203">
        <w:rPr>
          <w:rFonts w:ascii="Garamond" w:hAnsi="Garamond"/>
          <w:color w:val="000000" w:themeColor="text1"/>
          <w:sz w:val="22"/>
          <w:szCs w:val="22"/>
        </w:rPr>
        <w:t xml:space="preserve"> its major axis</w:t>
      </w:r>
      <w:r w:rsidR="002D2671" w:rsidRPr="00AF2203">
        <w:rPr>
          <w:rFonts w:ascii="Garamond" w:hAnsi="Garamond"/>
          <w:color w:val="000000" w:themeColor="text1"/>
          <w:sz w:val="22"/>
          <w:szCs w:val="22"/>
        </w:rPr>
        <w:t xml:space="preserve">. </w:t>
      </w:r>
      <w:r w:rsidR="009B704E" w:rsidRPr="00AF2203">
        <w:rPr>
          <w:rFonts w:ascii="Garamond" w:hAnsi="Garamond"/>
          <w:color w:val="000000" w:themeColor="text1"/>
          <w:sz w:val="22"/>
          <w:szCs w:val="22"/>
        </w:rPr>
        <w:t>His</w:t>
      </w:r>
      <w:r w:rsidR="00422A96" w:rsidRPr="00AF2203">
        <w:rPr>
          <w:rFonts w:ascii="Garamond" w:hAnsi="Garamond"/>
          <w:color w:val="000000" w:themeColor="text1"/>
          <w:sz w:val="22"/>
          <w:szCs w:val="22"/>
        </w:rPr>
        <w:t xml:space="preserve"> left upper arm </w:t>
      </w:r>
      <w:r w:rsidR="00CA235E" w:rsidRPr="00AF2203">
        <w:rPr>
          <w:rFonts w:ascii="Garamond" w:hAnsi="Garamond"/>
          <w:color w:val="000000" w:themeColor="text1"/>
          <w:sz w:val="22"/>
          <w:szCs w:val="22"/>
        </w:rPr>
        <w:t xml:space="preserve">was </w:t>
      </w:r>
      <w:r w:rsidR="00111D33" w:rsidRPr="00AF2203">
        <w:rPr>
          <w:rFonts w:ascii="Garamond" w:hAnsi="Garamond"/>
          <w:color w:val="000000" w:themeColor="text1"/>
          <w:sz w:val="22"/>
          <w:szCs w:val="22"/>
        </w:rPr>
        <w:t>exposed</w:t>
      </w:r>
      <w:r w:rsidR="00330919" w:rsidRPr="00AF2203">
        <w:rPr>
          <w:rFonts w:ascii="Garamond" w:hAnsi="Garamond"/>
          <w:color w:val="000000" w:themeColor="text1"/>
          <w:sz w:val="22"/>
          <w:szCs w:val="22"/>
        </w:rPr>
        <w:t xml:space="preserve"> through a tear in </w:t>
      </w:r>
      <w:r w:rsidR="00583F33">
        <w:rPr>
          <w:rFonts w:ascii="Garamond" w:hAnsi="Garamond"/>
          <w:color w:val="000000" w:themeColor="text1"/>
          <w:sz w:val="22"/>
          <w:szCs w:val="22"/>
        </w:rPr>
        <w:t>his</w:t>
      </w:r>
      <w:r w:rsidR="00330919" w:rsidRPr="00AF2203">
        <w:rPr>
          <w:rFonts w:ascii="Garamond" w:hAnsi="Garamond"/>
          <w:color w:val="000000" w:themeColor="text1"/>
          <w:sz w:val="22"/>
          <w:szCs w:val="22"/>
        </w:rPr>
        <w:t xml:space="preserve"> </w:t>
      </w:r>
      <w:r w:rsidR="00583F33">
        <w:rPr>
          <w:rFonts w:ascii="Garamond" w:hAnsi="Garamond"/>
          <w:color w:val="000000" w:themeColor="text1"/>
          <w:sz w:val="22"/>
          <w:szCs w:val="22"/>
        </w:rPr>
        <w:t>jacket</w:t>
      </w:r>
      <w:r w:rsidR="00111D33" w:rsidRPr="00AF2203">
        <w:rPr>
          <w:rFonts w:ascii="Garamond" w:hAnsi="Garamond"/>
          <w:color w:val="000000" w:themeColor="text1"/>
          <w:sz w:val="22"/>
          <w:szCs w:val="22"/>
        </w:rPr>
        <w:t xml:space="preserve">. Quentin saw </w:t>
      </w:r>
      <w:r w:rsidR="006B145C" w:rsidRPr="00AF2203">
        <w:rPr>
          <w:rFonts w:ascii="Garamond" w:hAnsi="Garamond"/>
          <w:color w:val="000000" w:themeColor="text1"/>
          <w:sz w:val="22"/>
          <w:szCs w:val="22"/>
        </w:rPr>
        <w:t>the result of</w:t>
      </w:r>
      <w:r w:rsidR="00111D33" w:rsidRPr="00AF2203">
        <w:rPr>
          <w:rFonts w:ascii="Garamond" w:hAnsi="Garamond"/>
          <w:color w:val="000000" w:themeColor="text1"/>
          <w:sz w:val="22"/>
          <w:szCs w:val="22"/>
        </w:rPr>
        <w:t xml:space="preserve"> severe body modification, a </w:t>
      </w:r>
      <w:r w:rsidR="00453A4A" w:rsidRPr="00AF2203">
        <w:rPr>
          <w:rFonts w:ascii="Garamond" w:hAnsi="Garamond"/>
          <w:color w:val="000000" w:themeColor="text1"/>
          <w:sz w:val="22"/>
          <w:szCs w:val="22"/>
        </w:rPr>
        <w:t>slot</w:t>
      </w:r>
      <w:r w:rsidR="00C254CB" w:rsidRPr="00AF2203">
        <w:rPr>
          <w:rFonts w:ascii="Garamond" w:hAnsi="Garamond"/>
          <w:color w:val="000000" w:themeColor="text1"/>
          <w:sz w:val="22"/>
          <w:szCs w:val="22"/>
        </w:rPr>
        <w:t xml:space="preserve"> within his</w:t>
      </w:r>
      <w:r w:rsidR="00422A96" w:rsidRPr="00AF2203">
        <w:rPr>
          <w:rFonts w:ascii="Garamond" w:hAnsi="Garamond"/>
          <w:color w:val="000000" w:themeColor="text1"/>
          <w:sz w:val="22"/>
          <w:szCs w:val="22"/>
        </w:rPr>
        <w:t xml:space="preserve"> </w:t>
      </w:r>
      <w:r w:rsidR="00BE7122" w:rsidRPr="00AF2203">
        <w:rPr>
          <w:rFonts w:ascii="Garamond" w:hAnsi="Garamond"/>
          <w:color w:val="000000" w:themeColor="text1"/>
          <w:sz w:val="22"/>
          <w:szCs w:val="22"/>
        </w:rPr>
        <w:t>bicep</w:t>
      </w:r>
      <w:r w:rsidR="006B145C" w:rsidRPr="00AF2203">
        <w:rPr>
          <w:rFonts w:ascii="Garamond" w:hAnsi="Garamond"/>
          <w:color w:val="000000" w:themeColor="text1"/>
          <w:sz w:val="22"/>
          <w:szCs w:val="22"/>
        </w:rPr>
        <w:t xml:space="preserve"> </w:t>
      </w:r>
      <w:r w:rsidR="00286AB6" w:rsidRPr="00AF2203">
        <w:rPr>
          <w:rFonts w:ascii="Garamond" w:hAnsi="Garamond"/>
          <w:color w:val="000000" w:themeColor="text1"/>
          <w:sz w:val="22"/>
          <w:szCs w:val="22"/>
        </w:rPr>
        <w:t xml:space="preserve">about five-by-two centimetres </w:t>
      </w:r>
      <w:r w:rsidR="006B145C" w:rsidRPr="00AF2203">
        <w:rPr>
          <w:rFonts w:ascii="Garamond" w:hAnsi="Garamond"/>
          <w:color w:val="000000" w:themeColor="text1"/>
          <w:sz w:val="22"/>
          <w:szCs w:val="22"/>
        </w:rPr>
        <w:t>in</w:t>
      </w:r>
      <w:r w:rsidR="00286AB6" w:rsidRPr="00AF2203">
        <w:rPr>
          <w:rFonts w:ascii="Garamond" w:hAnsi="Garamond"/>
          <w:color w:val="000000" w:themeColor="text1"/>
          <w:sz w:val="22"/>
          <w:szCs w:val="22"/>
        </w:rPr>
        <w:t>to</w:t>
      </w:r>
      <w:r w:rsidR="006B145C" w:rsidRPr="00AF2203">
        <w:rPr>
          <w:rFonts w:ascii="Garamond" w:hAnsi="Garamond"/>
          <w:color w:val="000000" w:themeColor="text1"/>
          <w:sz w:val="22"/>
          <w:szCs w:val="22"/>
        </w:rPr>
        <w:t xml:space="preserve"> which was embedded</w:t>
      </w:r>
      <w:r w:rsidR="00892788" w:rsidRPr="00AF2203">
        <w:rPr>
          <w:rFonts w:ascii="Garamond" w:hAnsi="Garamond"/>
          <w:color w:val="000000" w:themeColor="text1"/>
          <w:sz w:val="22"/>
          <w:szCs w:val="22"/>
        </w:rPr>
        <w:t xml:space="preserve"> a small book</w:t>
      </w:r>
      <w:r w:rsidR="00C254CB" w:rsidRPr="00AF2203">
        <w:rPr>
          <w:rFonts w:ascii="Garamond" w:hAnsi="Garamond"/>
          <w:color w:val="000000" w:themeColor="text1"/>
          <w:sz w:val="22"/>
          <w:szCs w:val="22"/>
        </w:rPr>
        <w:t>.</w:t>
      </w:r>
    </w:p>
    <w:p w14:paraId="684A2A9C" w14:textId="26783E8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cough-cum-growl alerted Quentin to look up and he </w:t>
      </w:r>
      <w:r w:rsidR="00C70744"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the man </w:t>
      </w:r>
      <w:r w:rsidR="00E35218" w:rsidRPr="00AF2203">
        <w:rPr>
          <w:rFonts w:ascii="Garamond" w:hAnsi="Garamond"/>
          <w:color w:val="000000" w:themeColor="text1"/>
          <w:sz w:val="22"/>
          <w:szCs w:val="22"/>
        </w:rPr>
        <w:t>staring</w:t>
      </w:r>
      <w:r w:rsidRPr="00AF2203">
        <w:rPr>
          <w:rFonts w:ascii="Garamond" w:hAnsi="Garamond"/>
          <w:color w:val="000000" w:themeColor="text1"/>
          <w:sz w:val="22"/>
          <w:szCs w:val="22"/>
        </w:rPr>
        <w:t xml:space="preserve"> back. Quentin froz</w:t>
      </w:r>
      <w:r w:rsidR="00EA5D26" w:rsidRPr="00AF2203">
        <w:rPr>
          <w:rFonts w:ascii="Garamond" w:hAnsi="Garamond"/>
          <w:color w:val="000000" w:themeColor="text1"/>
          <w:sz w:val="22"/>
          <w:szCs w:val="22"/>
        </w:rPr>
        <w:t>e</w:t>
      </w:r>
      <w:r w:rsidRPr="00AF2203">
        <w:rPr>
          <w:rFonts w:ascii="Garamond" w:hAnsi="Garamond"/>
          <w:color w:val="000000" w:themeColor="text1"/>
          <w:sz w:val="22"/>
          <w:szCs w:val="22"/>
        </w:rPr>
        <w:t>.</w:t>
      </w:r>
      <w:r w:rsidR="00E17538" w:rsidRPr="00AF2203">
        <w:rPr>
          <w:rFonts w:ascii="Garamond" w:hAnsi="Garamond"/>
          <w:color w:val="000000" w:themeColor="text1"/>
          <w:sz w:val="22"/>
          <w:szCs w:val="22"/>
        </w:rPr>
        <w:t xml:space="preserve"> </w:t>
      </w:r>
      <w:r w:rsidR="00BD1A13" w:rsidRPr="00AF2203">
        <w:rPr>
          <w:rFonts w:ascii="Garamond" w:hAnsi="Garamond"/>
          <w:color w:val="000000" w:themeColor="text1"/>
          <w:sz w:val="22"/>
          <w:szCs w:val="22"/>
        </w:rPr>
        <w:t xml:space="preserve">With a </w:t>
      </w:r>
      <w:r w:rsidR="00927477">
        <w:rPr>
          <w:rFonts w:ascii="Garamond" w:hAnsi="Garamond"/>
          <w:color w:val="000000" w:themeColor="text1"/>
          <w:sz w:val="22"/>
          <w:szCs w:val="22"/>
        </w:rPr>
        <w:t xml:space="preserve">gruff Gaelicised </w:t>
      </w:r>
      <w:r w:rsidR="004C4327" w:rsidRPr="00AF2203">
        <w:rPr>
          <w:rFonts w:ascii="Garamond" w:hAnsi="Garamond"/>
          <w:color w:val="000000" w:themeColor="text1"/>
          <w:sz w:val="22"/>
          <w:szCs w:val="22"/>
        </w:rPr>
        <w:t>voice</w:t>
      </w:r>
      <w:r w:rsidR="00BD1A13" w:rsidRPr="00AF2203">
        <w:rPr>
          <w:rFonts w:ascii="Garamond" w:hAnsi="Garamond"/>
          <w:color w:val="000000" w:themeColor="text1"/>
          <w:sz w:val="22"/>
          <w:szCs w:val="22"/>
        </w:rPr>
        <w:t xml:space="preserve"> </w:t>
      </w:r>
      <w:r w:rsidR="00E17538" w:rsidRPr="00AF2203">
        <w:rPr>
          <w:rFonts w:ascii="Garamond" w:hAnsi="Garamond"/>
          <w:color w:val="000000" w:themeColor="text1"/>
          <w:sz w:val="22"/>
          <w:szCs w:val="22"/>
        </w:rPr>
        <w:t>the man</w:t>
      </w:r>
      <w:r w:rsidR="00BD1A13" w:rsidRPr="00AF2203">
        <w:rPr>
          <w:rFonts w:ascii="Garamond" w:hAnsi="Garamond"/>
          <w:color w:val="000000" w:themeColor="text1"/>
          <w:sz w:val="22"/>
          <w:szCs w:val="22"/>
        </w:rPr>
        <w:t xml:space="preserve"> said, </w:t>
      </w:r>
      <w:r w:rsidRPr="00AF2203">
        <w:rPr>
          <w:rFonts w:ascii="Garamond" w:hAnsi="Garamond"/>
          <w:color w:val="000000" w:themeColor="text1"/>
          <w:sz w:val="22"/>
          <w:szCs w:val="22"/>
        </w:rPr>
        <w:t>‘</w:t>
      </w:r>
      <w:proofErr w:type="spellStart"/>
      <w:r w:rsidR="00442124" w:rsidRPr="00AF2203">
        <w:rPr>
          <w:rFonts w:ascii="Garamond" w:hAnsi="Garamond"/>
          <w:color w:val="000000" w:themeColor="text1"/>
          <w:sz w:val="22"/>
          <w:szCs w:val="22"/>
        </w:rPr>
        <w:t>Grrr-y</w:t>
      </w:r>
      <w:r w:rsidRPr="00AF2203">
        <w:rPr>
          <w:rFonts w:ascii="Garamond" w:hAnsi="Garamond"/>
          <w:color w:val="000000" w:themeColor="text1"/>
          <w:sz w:val="22"/>
          <w:szCs w:val="22"/>
        </w:rPr>
        <w:t>a</w:t>
      </w:r>
      <w:proofErr w:type="spellEnd"/>
      <w:r w:rsidRPr="00AF2203">
        <w:rPr>
          <w:rFonts w:ascii="Garamond" w:hAnsi="Garamond"/>
          <w:color w:val="000000" w:themeColor="text1"/>
          <w:sz w:val="22"/>
          <w:szCs w:val="22"/>
        </w:rPr>
        <w:t xml:space="preserve"> </w:t>
      </w:r>
      <w:proofErr w:type="spellStart"/>
      <w:r w:rsidR="00DB74E9" w:rsidRPr="00AF2203">
        <w:rPr>
          <w:rFonts w:ascii="Garamond" w:hAnsi="Garamond"/>
          <w:color w:val="000000" w:themeColor="text1"/>
          <w:sz w:val="22"/>
          <w:szCs w:val="22"/>
        </w:rPr>
        <w:t>war’</w:t>
      </w:r>
      <w:r w:rsidR="00441135" w:rsidRPr="00AF2203">
        <w:rPr>
          <w:rFonts w:ascii="Garamond" w:hAnsi="Garamond"/>
          <w:color w:val="000000" w:themeColor="text1"/>
          <w:sz w:val="22"/>
          <w:szCs w:val="22"/>
        </w:rPr>
        <w:t>n</w:t>
      </w:r>
      <w:r w:rsidR="00DB74E9" w:rsidRPr="00AF2203">
        <w:rPr>
          <w:rFonts w:ascii="Garamond" w:hAnsi="Garamond"/>
          <w:color w:val="000000" w:themeColor="text1"/>
          <w:sz w:val="22"/>
          <w:szCs w:val="22"/>
        </w:rPr>
        <w:t>’</w:t>
      </w:r>
      <w:r w:rsidRPr="00AF2203">
        <w:rPr>
          <w:rFonts w:ascii="Garamond" w:hAnsi="Garamond"/>
          <w:color w:val="000000" w:themeColor="text1"/>
          <w:sz w:val="22"/>
          <w:szCs w:val="22"/>
        </w:rPr>
        <w:t>scram</w:t>
      </w:r>
      <w:r w:rsidR="00060627" w:rsidRPr="00AF2203">
        <w:rPr>
          <w:rFonts w:ascii="Garamond" w:hAnsi="Garamond"/>
          <w:color w:val="000000" w:themeColor="text1"/>
          <w:sz w:val="22"/>
          <w:szCs w:val="22"/>
        </w:rPr>
        <w:t>n</w:t>
      </w:r>
      <w:proofErr w:type="spellEnd"/>
      <w:r w:rsidRPr="00AF2203">
        <w:rPr>
          <w:rFonts w:ascii="Garamond" w:hAnsi="Garamond"/>
          <w:color w:val="000000" w:themeColor="text1"/>
          <w:sz w:val="22"/>
          <w:szCs w:val="22"/>
        </w:rPr>
        <w:t xml:space="preserve"> eh big man?’ </w:t>
      </w:r>
      <w:r w:rsidR="00583F33">
        <w:rPr>
          <w:rFonts w:ascii="Garamond" w:hAnsi="Garamond"/>
          <w:color w:val="000000" w:themeColor="text1"/>
          <w:sz w:val="22"/>
          <w:szCs w:val="22"/>
        </w:rPr>
        <w:t>B</w:t>
      </w:r>
      <w:r w:rsidR="00A64B9C" w:rsidRPr="00AF2203">
        <w:rPr>
          <w:rFonts w:ascii="Garamond" w:hAnsi="Garamond"/>
          <w:color w:val="000000" w:themeColor="text1"/>
          <w:sz w:val="22"/>
          <w:szCs w:val="22"/>
        </w:rPr>
        <w:t>iblical</w:t>
      </w:r>
      <w:r w:rsidR="00E40B0D" w:rsidRPr="00AF2203">
        <w:rPr>
          <w:rFonts w:ascii="Garamond" w:hAnsi="Garamond"/>
          <w:color w:val="000000" w:themeColor="text1"/>
          <w:sz w:val="22"/>
          <w:szCs w:val="22"/>
        </w:rPr>
        <w:t xml:space="preserve"> blue</w:t>
      </w:r>
      <w:r w:rsidRPr="00AF2203">
        <w:rPr>
          <w:rFonts w:ascii="Garamond" w:hAnsi="Garamond"/>
          <w:color w:val="000000" w:themeColor="text1"/>
          <w:sz w:val="22"/>
          <w:szCs w:val="22"/>
        </w:rPr>
        <w:t xml:space="preserve"> eyes </w:t>
      </w:r>
      <w:r w:rsidR="00583F33">
        <w:rPr>
          <w:rFonts w:ascii="Garamond" w:hAnsi="Garamond"/>
          <w:color w:val="000000" w:themeColor="text1"/>
          <w:sz w:val="22"/>
          <w:szCs w:val="22"/>
        </w:rPr>
        <w:t xml:space="preserve">stared back above </w:t>
      </w:r>
      <w:r w:rsidR="00A332B0" w:rsidRPr="00AF2203">
        <w:rPr>
          <w:rFonts w:ascii="Garamond" w:hAnsi="Garamond"/>
          <w:color w:val="000000" w:themeColor="text1"/>
          <w:sz w:val="22"/>
          <w:szCs w:val="22"/>
        </w:rPr>
        <w:t>black</w:t>
      </w:r>
      <w:r w:rsidRPr="00AF2203">
        <w:rPr>
          <w:rFonts w:ascii="Garamond" w:hAnsi="Garamond"/>
          <w:color w:val="000000" w:themeColor="text1"/>
          <w:sz w:val="22"/>
          <w:szCs w:val="22"/>
        </w:rPr>
        <w:t xml:space="preserve">-stained </w:t>
      </w:r>
      <w:r w:rsidR="00506DB0" w:rsidRPr="00AF2203">
        <w:rPr>
          <w:rFonts w:ascii="Garamond" w:hAnsi="Garamond"/>
          <w:color w:val="000000" w:themeColor="text1"/>
          <w:sz w:val="22"/>
          <w:szCs w:val="22"/>
        </w:rPr>
        <w:t xml:space="preserve">gappy </w:t>
      </w:r>
      <w:r w:rsidRPr="00AF2203">
        <w:rPr>
          <w:rFonts w:ascii="Garamond" w:hAnsi="Garamond"/>
          <w:color w:val="000000" w:themeColor="text1"/>
          <w:sz w:val="22"/>
          <w:szCs w:val="22"/>
        </w:rPr>
        <w:t>teeth</w:t>
      </w:r>
      <w:r w:rsidR="00C7568F">
        <w:rPr>
          <w:rFonts w:ascii="Garamond" w:hAnsi="Garamond"/>
          <w:color w:val="000000" w:themeColor="text1"/>
          <w:sz w:val="22"/>
          <w:szCs w:val="22"/>
        </w:rPr>
        <w:t xml:space="preserve"> in a huge but friendly face</w:t>
      </w:r>
      <w:r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w:t>
      </w:r>
      <w:r w:rsidR="00583F33">
        <w:rPr>
          <w:rFonts w:ascii="Garamond" w:hAnsi="Garamond"/>
          <w:color w:val="000000" w:themeColor="text1"/>
          <w:sz w:val="22"/>
          <w:szCs w:val="22"/>
        </w:rPr>
        <w:t>The</w:t>
      </w:r>
      <w:r w:rsidR="0026006C">
        <w:rPr>
          <w:rFonts w:ascii="Garamond" w:hAnsi="Garamond"/>
          <w:color w:val="000000" w:themeColor="text1"/>
          <w:sz w:val="22"/>
          <w:szCs w:val="22"/>
        </w:rPr>
        <w:t xml:space="preserve"> oval</w:t>
      </w:r>
      <w:r w:rsidR="00E43F98" w:rsidRPr="00AF2203">
        <w:rPr>
          <w:rFonts w:ascii="Garamond" w:hAnsi="Garamond"/>
          <w:color w:val="000000" w:themeColor="text1"/>
          <w:sz w:val="22"/>
          <w:szCs w:val="22"/>
        </w:rPr>
        <w:t xml:space="preserve"> projector screen waggled </w:t>
      </w:r>
      <w:r w:rsidR="00E33C3F" w:rsidRPr="00AF2203">
        <w:rPr>
          <w:rFonts w:ascii="Garamond" w:hAnsi="Garamond"/>
          <w:color w:val="000000" w:themeColor="text1"/>
          <w:sz w:val="22"/>
          <w:szCs w:val="22"/>
        </w:rPr>
        <w:t>like a dog shaking a bone.</w:t>
      </w:r>
      <w:r w:rsidR="00E43F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3481A">
        <w:rPr>
          <w:rFonts w:ascii="Garamond" w:hAnsi="Garamond"/>
          <w:color w:val="000000" w:themeColor="text1"/>
          <w:sz w:val="22"/>
          <w:szCs w:val="22"/>
        </w:rPr>
        <w:t>knew</w:t>
      </w:r>
      <w:r w:rsidRPr="00AF2203">
        <w:rPr>
          <w:rFonts w:ascii="Garamond" w:hAnsi="Garamond"/>
          <w:color w:val="000000" w:themeColor="text1"/>
          <w:sz w:val="22"/>
          <w:szCs w:val="22"/>
        </w:rPr>
        <w:t xml:space="preserve"> that “scra</w:t>
      </w:r>
      <w:r w:rsidR="00663C7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w:t>
      </w:r>
      <w:r w:rsidR="003B72D9" w:rsidRPr="00AF2203">
        <w:rPr>
          <w:rFonts w:ascii="Garamond" w:hAnsi="Garamond"/>
          <w:color w:val="000000" w:themeColor="text1"/>
          <w:sz w:val="22"/>
          <w:szCs w:val="22"/>
        </w:rPr>
        <w:t xml:space="preserve">was </w:t>
      </w:r>
      <w:r w:rsidR="00B25DB5">
        <w:rPr>
          <w:rFonts w:ascii="Garamond" w:hAnsi="Garamond"/>
          <w:color w:val="000000" w:themeColor="text1"/>
          <w:sz w:val="22"/>
          <w:szCs w:val="22"/>
        </w:rPr>
        <w:t>Zoner</w:t>
      </w:r>
      <w:r w:rsidR="00C6197D">
        <w:rPr>
          <w:rFonts w:ascii="Garamond" w:hAnsi="Garamond"/>
          <w:color w:val="000000" w:themeColor="text1"/>
          <w:sz w:val="22"/>
          <w:szCs w:val="22"/>
        </w:rPr>
        <w:t>-dialect</w:t>
      </w:r>
      <w:r w:rsidR="003B72D9"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food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wondered if </w:t>
      </w:r>
      <w:r w:rsidR="00B3481A">
        <w:rPr>
          <w:rFonts w:ascii="Garamond" w:hAnsi="Garamond"/>
          <w:color w:val="000000" w:themeColor="text1"/>
          <w:sz w:val="22"/>
          <w:szCs w:val="22"/>
        </w:rPr>
        <w:t>the question</w:t>
      </w:r>
      <w:r w:rsidRPr="00AF2203">
        <w:rPr>
          <w:rFonts w:ascii="Garamond" w:hAnsi="Garamond"/>
          <w:color w:val="000000" w:themeColor="text1"/>
          <w:sz w:val="22"/>
          <w:szCs w:val="22"/>
        </w:rPr>
        <w:t xml:space="preserve"> was gay patois or the opposite.</w:t>
      </w:r>
      <w:r w:rsidR="00E43F98" w:rsidRPr="00AF2203">
        <w:rPr>
          <w:rFonts w:ascii="Garamond" w:hAnsi="Garamond"/>
          <w:color w:val="000000" w:themeColor="text1"/>
          <w:sz w:val="22"/>
          <w:szCs w:val="22"/>
        </w:rPr>
        <w:t xml:space="preserve"> Possibly</w:t>
      </w:r>
      <w:r w:rsidR="00B61F60"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he</w:t>
      </w:r>
      <w:r w:rsidR="00B06D87" w:rsidRPr="00AF2203">
        <w:rPr>
          <w:rFonts w:ascii="Garamond" w:hAnsi="Garamond"/>
          <w:color w:val="000000" w:themeColor="text1"/>
          <w:sz w:val="22"/>
          <w:szCs w:val="22"/>
        </w:rPr>
        <w:t xml:space="preserve"> considered, he</w:t>
      </w:r>
      <w:r w:rsidR="00E43F98" w:rsidRPr="00AF2203">
        <w:rPr>
          <w:rFonts w:ascii="Garamond" w:hAnsi="Garamond"/>
          <w:color w:val="000000" w:themeColor="text1"/>
          <w:sz w:val="22"/>
          <w:szCs w:val="22"/>
        </w:rPr>
        <w:t xml:space="preserve"> </w:t>
      </w:r>
      <w:r w:rsidR="00777EE3" w:rsidRPr="00AF2203">
        <w:rPr>
          <w:rFonts w:ascii="Garamond" w:hAnsi="Garamond"/>
          <w:color w:val="000000" w:themeColor="text1"/>
          <w:sz w:val="22"/>
          <w:szCs w:val="22"/>
        </w:rPr>
        <w:t>had been warned</w:t>
      </w:r>
      <w:r w:rsidR="00E43F98" w:rsidRPr="00AF2203">
        <w:rPr>
          <w:rFonts w:ascii="Garamond" w:hAnsi="Garamond"/>
          <w:color w:val="000000" w:themeColor="text1"/>
          <w:sz w:val="22"/>
          <w:szCs w:val="22"/>
        </w:rPr>
        <w:t xml:space="preserve"> to </w:t>
      </w:r>
      <w:r w:rsidR="00E43F98" w:rsidRPr="00AF2203">
        <w:rPr>
          <w:rFonts w:ascii="Garamond" w:hAnsi="Garamond"/>
          <w:i/>
          <w:iCs/>
          <w:color w:val="000000" w:themeColor="text1"/>
          <w:sz w:val="22"/>
          <w:szCs w:val="22"/>
        </w:rPr>
        <w:t>scram</w:t>
      </w:r>
      <w:r w:rsidR="00B357CE" w:rsidRPr="00AF2203">
        <w:rPr>
          <w:rFonts w:ascii="Garamond" w:hAnsi="Garamond"/>
          <w:i/>
          <w:iCs/>
          <w:color w:val="000000" w:themeColor="text1"/>
          <w:sz w:val="22"/>
          <w:szCs w:val="22"/>
        </w:rPr>
        <w:t>,</w:t>
      </w:r>
      <w:r w:rsidR="00B357CE" w:rsidRPr="00AF2203">
        <w:rPr>
          <w:rFonts w:ascii="Garamond" w:hAnsi="Garamond"/>
          <w:color w:val="000000" w:themeColor="text1"/>
          <w:sz w:val="22"/>
          <w:szCs w:val="22"/>
        </w:rPr>
        <w:t xml:space="preserve"> </w:t>
      </w:r>
      <w:r w:rsidR="00CB63F5" w:rsidRPr="00AF2203">
        <w:rPr>
          <w:rFonts w:ascii="Garamond" w:hAnsi="Garamond"/>
          <w:color w:val="000000" w:themeColor="text1"/>
          <w:sz w:val="22"/>
          <w:szCs w:val="22"/>
        </w:rPr>
        <w:t xml:space="preserve">as in </w:t>
      </w:r>
      <w:r w:rsidR="00B61F60" w:rsidRPr="00AF2203">
        <w:rPr>
          <w:rFonts w:ascii="Garamond" w:hAnsi="Garamond"/>
          <w:color w:val="000000" w:themeColor="text1"/>
          <w:sz w:val="22"/>
          <w:szCs w:val="22"/>
        </w:rPr>
        <w:t xml:space="preserve">to </w:t>
      </w:r>
      <w:r w:rsidR="00CB63F5" w:rsidRPr="00AF2203">
        <w:rPr>
          <w:rFonts w:ascii="Garamond" w:hAnsi="Garamond"/>
          <w:color w:val="000000" w:themeColor="text1"/>
          <w:sz w:val="22"/>
          <w:szCs w:val="22"/>
        </w:rPr>
        <w:t>leave immediately.</w:t>
      </w:r>
    </w:p>
    <w:p w14:paraId="00519C23" w14:textId="30EEEB9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w:t>
      </w:r>
      <w:r w:rsidR="00216BF0" w:rsidRPr="00AF2203">
        <w:rPr>
          <w:rFonts w:ascii="Garamond" w:hAnsi="Garamond"/>
          <w:color w:val="000000" w:themeColor="text1"/>
          <w:sz w:val="22"/>
          <w:szCs w:val="22"/>
        </w:rPr>
        <w:t>-</w:t>
      </w:r>
      <w:proofErr w:type="spellStart"/>
      <w:r w:rsidR="001A6FF8" w:rsidRPr="00AF2203">
        <w:rPr>
          <w:rFonts w:ascii="Garamond" w:hAnsi="Garamond"/>
          <w:color w:val="000000" w:themeColor="text1"/>
          <w:sz w:val="22"/>
          <w:szCs w:val="22"/>
        </w:rPr>
        <w:t>y’</w:t>
      </w:r>
      <w:r w:rsidRPr="00AF2203">
        <w:rPr>
          <w:rFonts w:ascii="Garamond" w:hAnsi="Garamond"/>
          <w:color w:val="000000" w:themeColor="text1"/>
          <w:sz w:val="22"/>
          <w:szCs w:val="22"/>
        </w:rPr>
        <w:t>nay</w:t>
      </w:r>
      <w:proofErr w:type="spellEnd"/>
      <w:r w:rsidRPr="00AF2203">
        <w:rPr>
          <w:rFonts w:ascii="Garamond" w:hAnsi="Garamond"/>
          <w:color w:val="000000" w:themeColor="text1"/>
          <w:sz w:val="22"/>
          <w:szCs w:val="22"/>
        </w:rPr>
        <w:t xml:space="preserve">,’ said Quentin, moving his head </w:t>
      </w:r>
      <w:r w:rsidR="00EA4ECC" w:rsidRPr="00AF2203">
        <w:rPr>
          <w:rFonts w:ascii="Garamond" w:hAnsi="Garamond"/>
          <w:color w:val="000000" w:themeColor="text1"/>
          <w:sz w:val="22"/>
          <w:szCs w:val="22"/>
        </w:rPr>
        <w:t>noncommittedly</w:t>
      </w:r>
      <w:r w:rsidRPr="00AF2203">
        <w:rPr>
          <w:rFonts w:ascii="Garamond" w:hAnsi="Garamond"/>
          <w:color w:val="000000" w:themeColor="text1"/>
          <w:sz w:val="22"/>
          <w:szCs w:val="22"/>
        </w:rPr>
        <w:t xml:space="preserve"> in a diagonal swoop.</w:t>
      </w:r>
    </w:p>
    <w:p w14:paraId="55DF88AF" w14:textId="5E775D6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Bing’warn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t’wi</w:t>
      </w:r>
      <w:r w:rsidR="001A2BE3" w:rsidRPr="00AF2203">
        <w:rPr>
          <w:rFonts w:ascii="Garamond" w:hAnsi="Garamond"/>
          <w:color w:val="000000" w:themeColor="text1"/>
          <w:sz w:val="22"/>
          <w:szCs w:val="22"/>
        </w:rPr>
        <w:t>’</w:t>
      </w:r>
      <w:r w:rsidRPr="00AF2203">
        <w:rPr>
          <w:rFonts w:ascii="Garamond" w:hAnsi="Garamond"/>
          <w:color w:val="000000" w:themeColor="text1"/>
          <w:sz w:val="22"/>
          <w:szCs w:val="22"/>
        </w:rPr>
        <w:t>off</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noo</w:t>
      </w:r>
      <w:proofErr w:type="spellEnd"/>
      <w:r w:rsidRPr="00AF2203">
        <w:rPr>
          <w:rFonts w:ascii="Garamond" w:hAnsi="Garamond"/>
          <w:color w:val="000000" w:themeColor="text1"/>
          <w:sz w:val="22"/>
          <w:szCs w:val="22"/>
        </w:rPr>
        <w:t xml:space="preserve">?’ said the man, offering what </w:t>
      </w:r>
      <w:r w:rsidR="005F5584" w:rsidRPr="00AF2203">
        <w:rPr>
          <w:rFonts w:ascii="Garamond" w:hAnsi="Garamond"/>
          <w:color w:val="000000" w:themeColor="text1"/>
          <w:sz w:val="22"/>
          <w:szCs w:val="22"/>
        </w:rPr>
        <w:t xml:space="preserve">appeared to be </w:t>
      </w:r>
      <w:r w:rsidRPr="00AF2203">
        <w:rPr>
          <w:rFonts w:ascii="Garamond" w:hAnsi="Garamond"/>
          <w:color w:val="000000" w:themeColor="text1"/>
          <w:sz w:val="22"/>
          <w:szCs w:val="22"/>
        </w:rPr>
        <w:t>a gnawed-on wooden stick.</w:t>
      </w:r>
    </w:p>
    <w:p w14:paraId="7B8B9496" w14:textId="1F293B18" w:rsidR="00BE3C44" w:rsidRPr="00AF2203" w:rsidRDefault="00A7532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 xml:space="preserve">Quentin </w:t>
      </w:r>
      <w:r w:rsidR="00F134C5"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understand the man’s words nor intention, but guessed he was offering the stick. He improvised an ambiguous</w:t>
      </w:r>
      <w:r w:rsidR="00F134C5"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‘Aye, yeah, no, ye-ah-nay,’</w:t>
      </w:r>
      <w:r w:rsidR="00ED49AF">
        <w:rPr>
          <w:rFonts w:ascii="Garamond" w:hAnsi="Garamond"/>
          <w:color w:val="000000" w:themeColor="text1"/>
          <w:sz w:val="22"/>
          <w:szCs w:val="22"/>
        </w:rPr>
        <w:t xml:space="preserve"> closing his eyes as he</w:t>
      </w:r>
      <w:r w:rsidR="00BE3C44" w:rsidRPr="00AF2203">
        <w:rPr>
          <w:rFonts w:ascii="Garamond" w:hAnsi="Garamond"/>
          <w:color w:val="000000" w:themeColor="text1"/>
          <w:sz w:val="22"/>
          <w:szCs w:val="22"/>
        </w:rPr>
        <w:t xml:space="preserve"> start</w:t>
      </w:r>
      <w:r w:rsidR="00ED49A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1762A4">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Babel translation app</w:t>
      </w:r>
      <w:r w:rsidR="00ED49AF">
        <w:rPr>
          <w:rFonts w:ascii="Garamond" w:hAnsi="Garamond"/>
          <w:color w:val="000000" w:themeColor="text1"/>
          <w:sz w:val="22"/>
          <w:szCs w:val="22"/>
        </w:rPr>
        <w:t xml:space="preserve"> with a thought gesture</w:t>
      </w:r>
      <w:r w:rsidR="00BE3C44" w:rsidRPr="00AF2203">
        <w:rPr>
          <w:rFonts w:ascii="Garamond" w:hAnsi="Garamond"/>
          <w:color w:val="000000" w:themeColor="text1"/>
          <w:sz w:val="22"/>
          <w:szCs w:val="22"/>
        </w:rPr>
        <w:t>.</w:t>
      </w:r>
    </w:p>
    <w:p w14:paraId="34D0461D" w14:textId="04BA5F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came the response</w:t>
      </w:r>
      <w:r w:rsidRPr="00AF2203">
        <w:rPr>
          <w:rFonts w:ascii="Garamond" w:hAnsi="Garamond"/>
          <w:color w:val="000000" w:themeColor="text1"/>
          <w:sz w:val="22"/>
          <w:szCs w:val="22"/>
        </w:rPr>
        <w:t>.</w:t>
      </w:r>
    </w:p>
    <w:p w14:paraId="4DE3EFE8" w14:textId="28FBB3D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25146" w:rsidRPr="00AF2203">
        <w:rPr>
          <w:rFonts w:ascii="Garamond" w:hAnsi="Garamond"/>
          <w:color w:val="000000" w:themeColor="text1"/>
          <w:sz w:val="22"/>
          <w:szCs w:val="22"/>
        </w:rPr>
        <w:t>forced a smile</w:t>
      </w:r>
      <w:r w:rsidRPr="00AF2203">
        <w:rPr>
          <w:rFonts w:ascii="Garamond" w:hAnsi="Garamond"/>
          <w:color w:val="000000" w:themeColor="text1"/>
          <w:sz w:val="22"/>
          <w:szCs w:val="22"/>
        </w:rPr>
        <w:t xml:space="preserve">, </w:t>
      </w:r>
      <w:r w:rsidR="000C518D">
        <w:rPr>
          <w:rFonts w:ascii="Garamond" w:hAnsi="Garamond"/>
          <w:color w:val="000000" w:themeColor="text1"/>
          <w:sz w:val="22"/>
          <w:szCs w:val="22"/>
        </w:rPr>
        <w:t xml:space="preserve">eyes still shut, </w:t>
      </w:r>
      <w:r w:rsidRPr="00AF2203">
        <w:rPr>
          <w:rFonts w:ascii="Garamond" w:hAnsi="Garamond"/>
          <w:color w:val="000000" w:themeColor="text1"/>
          <w:sz w:val="22"/>
          <w:szCs w:val="22"/>
        </w:rPr>
        <w:t>wishing that Babel would start.</w:t>
      </w:r>
      <w:r w:rsidR="00ED4BEA">
        <w:rPr>
          <w:rFonts w:ascii="Garamond" w:hAnsi="Garamond"/>
          <w:color w:val="000000" w:themeColor="text1"/>
          <w:sz w:val="22"/>
          <w:szCs w:val="22"/>
        </w:rPr>
        <w:t xml:space="preserve"> Finally, a</w:t>
      </w:r>
      <w:r w:rsidRPr="00AF2203">
        <w:rPr>
          <w:rFonts w:ascii="Garamond" w:hAnsi="Garamond"/>
          <w:color w:val="000000" w:themeColor="text1"/>
          <w:sz w:val="22"/>
          <w:szCs w:val="22"/>
        </w:rPr>
        <w:t xml:space="preserve"> bubbling sound signified the </w:t>
      </w:r>
      <w:r w:rsidR="001258AD">
        <w:rPr>
          <w:rFonts w:ascii="Garamond" w:hAnsi="Garamond"/>
          <w:color w:val="000000" w:themeColor="text1"/>
          <w:sz w:val="22"/>
          <w:szCs w:val="22"/>
        </w:rPr>
        <w:t xml:space="preserve">connected </w:t>
      </w:r>
      <w:r w:rsidRPr="00AF2203">
        <w:rPr>
          <w:rFonts w:ascii="Garamond" w:hAnsi="Garamond"/>
          <w:color w:val="000000" w:themeColor="text1"/>
          <w:sz w:val="22"/>
          <w:szCs w:val="22"/>
        </w:rPr>
        <w:t xml:space="preserve">app </w:t>
      </w:r>
      <w:r w:rsidR="00ED2F7B"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1D1ED0" w:rsidRPr="00AF2203">
        <w:rPr>
          <w:rFonts w:ascii="Garamond" w:hAnsi="Garamond"/>
          <w:color w:val="000000" w:themeColor="text1"/>
          <w:sz w:val="22"/>
          <w:szCs w:val="22"/>
        </w:rPr>
        <w:t xml:space="preserve">his visor screen </w:t>
      </w:r>
      <w:r w:rsidRPr="00AF2203">
        <w:rPr>
          <w:rFonts w:ascii="Garamond" w:hAnsi="Garamond"/>
          <w:color w:val="000000" w:themeColor="text1"/>
          <w:sz w:val="22"/>
          <w:szCs w:val="22"/>
        </w:rPr>
        <w:t xml:space="preserve">displayed </w:t>
      </w:r>
      <w:r w:rsidR="00345F7E"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text message in pastel green</w:t>
      </w:r>
      <w:r w:rsidR="000C518D">
        <w:rPr>
          <w:rFonts w:ascii="Garamond" w:hAnsi="Garamond"/>
          <w:color w:val="000000" w:themeColor="text1"/>
          <w:sz w:val="22"/>
          <w:szCs w:val="22"/>
        </w:rPr>
        <w:t xml:space="preserve"> and pink lettering</w:t>
      </w:r>
      <w:r w:rsidRPr="00AF2203">
        <w:rPr>
          <w:rFonts w:ascii="Garamond" w:hAnsi="Garamond"/>
          <w:color w:val="000000" w:themeColor="text1"/>
          <w:sz w:val="22"/>
          <w:szCs w:val="22"/>
        </w:rPr>
        <w:t>:</w:t>
      </w:r>
    </w:p>
    <w:p w14:paraId="3C777192" w14:textId="21563675" w:rsidR="00BE3C44" w:rsidRPr="00AF2203" w:rsidRDefault="00E7634A" w:rsidP="00BE3C44">
      <w:pPr>
        <w:ind w:firstLine="454"/>
        <w:jc w:val="both"/>
        <w:rPr>
          <w:rFonts w:ascii="Courier" w:hAnsi="Courier"/>
          <w:color w:val="000000" w:themeColor="text1"/>
          <w:sz w:val="20"/>
          <w:szCs w:val="20"/>
        </w:rPr>
      </w:pPr>
      <w:r>
        <w:rPr>
          <w:rFonts w:ascii="Courier" w:hAnsi="Courier"/>
          <w:color w:val="000000" w:themeColor="text1"/>
          <w:sz w:val="20"/>
          <w:szCs w:val="20"/>
        </w:rPr>
        <w:t xml:space="preserve">You </w:t>
      </w:r>
      <w:r w:rsidR="00CE48C6">
        <w:rPr>
          <w:rFonts w:ascii="Courier" w:hAnsi="Courier"/>
          <w:color w:val="000000" w:themeColor="text1"/>
          <w:sz w:val="20"/>
          <w:szCs w:val="20"/>
        </w:rPr>
        <w:t>now use</w:t>
      </w:r>
      <w:r w:rsidR="00BE3C44" w:rsidRPr="00AF2203">
        <w:rPr>
          <w:rFonts w:ascii="Courier" w:hAnsi="Courier"/>
          <w:color w:val="000000" w:themeColor="text1"/>
          <w:sz w:val="20"/>
          <w:szCs w:val="20"/>
        </w:rPr>
        <w:t xml:space="preserve"> Babel</w:t>
      </w:r>
      <w:r w:rsidR="00A0479D">
        <w:rPr>
          <w:rFonts w:ascii="Courier" w:hAnsi="Courier"/>
          <w:color w:val="000000" w:themeColor="text1"/>
          <w:sz w:val="20"/>
          <w:szCs w:val="20"/>
        </w:rPr>
        <w:t>.</w:t>
      </w:r>
    </w:p>
    <w:p w14:paraId="4D4CC328" w14:textId="0F2599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‘Ah </w:t>
      </w:r>
      <w:proofErr w:type="spellStart"/>
      <w:r w:rsidRPr="00AF2203">
        <w:rPr>
          <w:rFonts w:ascii="Garamond" w:hAnsi="Garamond"/>
          <w:color w:val="000000" w:themeColor="text1"/>
          <w:sz w:val="22"/>
          <w:szCs w:val="22"/>
        </w:rPr>
        <w:t>sed</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repeated</w:t>
      </w:r>
      <w:r w:rsidRPr="00AF2203">
        <w:rPr>
          <w:rFonts w:ascii="Garamond" w:hAnsi="Garamond"/>
          <w:color w:val="000000" w:themeColor="text1"/>
          <w:sz w:val="22"/>
          <w:szCs w:val="22"/>
        </w:rPr>
        <w:t xml:space="preserve"> the man.</w:t>
      </w:r>
    </w:p>
    <w:p w14:paraId="19398A6D" w14:textId="0373F88E" w:rsidR="00BE3C44" w:rsidRPr="00AF2203" w:rsidRDefault="003132D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Non Federal </w:t>
      </w:r>
      <w:r w:rsidR="005D0A77" w:rsidRPr="00AF2203">
        <w:rPr>
          <w:rFonts w:ascii="Courier" w:hAnsi="Courier"/>
          <w:color w:val="000000" w:themeColor="text1"/>
          <w:sz w:val="20"/>
          <w:szCs w:val="20"/>
        </w:rPr>
        <w:t>accent</w:t>
      </w:r>
      <w:r w:rsidR="00A0479D">
        <w:rPr>
          <w:rFonts w:ascii="Courier" w:hAnsi="Courier"/>
          <w:color w:val="000000" w:themeColor="text1"/>
          <w:sz w:val="20"/>
          <w:szCs w:val="20"/>
        </w:rPr>
        <w:t>.</w:t>
      </w:r>
    </w:p>
    <w:p w14:paraId="4F802E38" w14:textId="6388AA0B" w:rsidR="00BE3C44" w:rsidRPr="00AF2203" w:rsidRDefault="00A442A0" w:rsidP="00BE3C44">
      <w:pPr>
        <w:ind w:firstLine="454"/>
        <w:jc w:val="both"/>
        <w:rPr>
          <w:rFonts w:ascii="Courier" w:hAnsi="Courier"/>
          <w:color w:val="000000" w:themeColor="text1"/>
          <w:sz w:val="20"/>
          <w:szCs w:val="20"/>
        </w:rPr>
      </w:pPr>
      <w:r>
        <w:rPr>
          <w:rFonts w:ascii="Courier" w:hAnsi="Courier"/>
          <w:color w:val="000000" w:themeColor="text1"/>
          <w:sz w:val="20"/>
          <w:szCs w:val="20"/>
        </w:rPr>
        <w:t>Speak</w:t>
      </w:r>
      <w:r w:rsidR="00BE3C44" w:rsidRPr="00AF2203">
        <w:rPr>
          <w:rFonts w:ascii="Courier" w:hAnsi="Courier"/>
          <w:color w:val="000000" w:themeColor="text1"/>
          <w:sz w:val="20"/>
          <w:szCs w:val="20"/>
        </w:rPr>
        <w:t xml:space="preserve">: </w:t>
      </w:r>
      <w:r w:rsidR="00A05FD6" w:rsidRPr="00AF2203">
        <w:rPr>
          <w:rFonts w:ascii="Courier" w:hAnsi="Courier"/>
          <w:color w:val="000000" w:themeColor="text1"/>
          <w:sz w:val="20"/>
          <w:szCs w:val="20"/>
        </w:rPr>
        <w:t>Ay how-</w:t>
      </w:r>
      <w:proofErr w:type="spellStart"/>
      <w:r w:rsidR="00A05FD6" w:rsidRPr="00AF2203">
        <w:rPr>
          <w:rFonts w:ascii="Courier" w:hAnsi="Courier"/>
          <w:color w:val="000000" w:themeColor="text1"/>
          <w:sz w:val="20"/>
          <w:szCs w:val="20"/>
        </w:rPr>
        <w:t>yoo</w:t>
      </w:r>
      <w:proofErr w:type="spellEnd"/>
      <w:r w:rsidR="00A05FD6" w:rsidRPr="00AF2203">
        <w:rPr>
          <w:rFonts w:ascii="Courier" w:hAnsi="Courier"/>
          <w:color w:val="000000" w:themeColor="text1"/>
          <w:sz w:val="20"/>
          <w:szCs w:val="20"/>
        </w:rPr>
        <w:t>-</w:t>
      </w:r>
      <w:proofErr w:type="spellStart"/>
      <w:r w:rsidR="00A05FD6" w:rsidRPr="00AF2203">
        <w:rPr>
          <w:rFonts w:ascii="Courier" w:hAnsi="Courier"/>
          <w:color w:val="000000" w:themeColor="text1"/>
          <w:sz w:val="20"/>
          <w:szCs w:val="20"/>
        </w:rPr>
        <w:t>doin</w:t>
      </w:r>
      <w:proofErr w:type="spellEnd"/>
      <w:r w:rsidR="00A05FD6" w:rsidRPr="00AF2203">
        <w:rPr>
          <w:rFonts w:ascii="Courier" w:hAnsi="Courier"/>
          <w:color w:val="000000" w:themeColor="text1"/>
          <w:sz w:val="20"/>
          <w:szCs w:val="20"/>
        </w:rPr>
        <w:t xml:space="preserve"> </w:t>
      </w:r>
      <w:r w:rsidR="00D71DD0" w:rsidRPr="00AF2203">
        <w:rPr>
          <w:rFonts w:ascii="Courier" w:hAnsi="Courier"/>
          <w:color w:val="000000" w:themeColor="text1"/>
          <w:sz w:val="20"/>
          <w:szCs w:val="20"/>
        </w:rPr>
        <w:t>y</w:t>
      </w:r>
      <w:r w:rsidR="00A05FD6" w:rsidRPr="00AF2203">
        <w:rPr>
          <w:rFonts w:ascii="Courier" w:hAnsi="Courier"/>
          <w:color w:val="000000" w:themeColor="text1"/>
          <w:sz w:val="20"/>
          <w:szCs w:val="20"/>
        </w:rPr>
        <w:t>a</w:t>
      </w:r>
      <w:r w:rsidR="00D71DD0" w:rsidRPr="00AF2203">
        <w:rPr>
          <w:rFonts w:ascii="Courier" w:hAnsi="Courier"/>
          <w:color w:val="000000" w:themeColor="text1"/>
          <w:sz w:val="20"/>
          <w:szCs w:val="20"/>
        </w:rPr>
        <w:t>w</w:t>
      </w:r>
      <w:r w:rsidR="00A05FD6" w:rsidRPr="00AF2203">
        <w:rPr>
          <w:rFonts w:ascii="Courier" w:hAnsi="Courier"/>
          <w:color w:val="000000" w:themeColor="text1"/>
          <w:sz w:val="20"/>
          <w:szCs w:val="20"/>
        </w:rPr>
        <w:t>l-rite</w:t>
      </w:r>
      <w:r w:rsidR="00BE3C44" w:rsidRPr="00AF2203">
        <w:rPr>
          <w:rFonts w:ascii="Courier" w:hAnsi="Courier"/>
          <w:color w:val="000000" w:themeColor="text1"/>
          <w:sz w:val="20"/>
          <w:szCs w:val="20"/>
        </w:rPr>
        <w:t>.</w:t>
      </w:r>
    </w:p>
    <w:p w14:paraId="037A042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obliged.</w:t>
      </w:r>
    </w:p>
    <w:p w14:paraId="7AFDC532" w14:textId="167AD02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‘Aye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-yam!</w:t>
      </w:r>
      <w:r w:rsidR="00A25304" w:rsidRPr="00AF2203">
        <w:rPr>
          <w:rFonts w:ascii="Garamond" w:hAnsi="Garamond"/>
          <w:color w:val="000000" w:themeColor="text1"/>
          <w:sz w:val="22"/>
          <w:szCs w:val="22"/>
        </w:rPr>
        <w:t>’ said the man. ‘</w:t>
      </w:r>
      <w:r w:rsidRPr="00AF2203">
        <w:rPr>
          <w:rFonts w:ascii="Garamond" w:hAnsi="Garamond"/>
          <w:color w:val="000000" w:themeColor="text1"/>
          <w:sz w:val="22"/>
          <w:szCs w:val="22"/>
        </w:rPr>
        <w:t xml:space="preserve">Was </w:t>
      </w:r>
      <w:proofErr w:type="spellStart"/>
      <w:r w:rsidRPr="00AF2203">
        <w:rPr>
          <w:rFonts w:ascii="Garamond" w:hAnsi="Garamond"/>
          <w:color w:val="000000" w:themeColor="text1"/>
          <w:sz w:val="22"/>
          <w:szCs w:val="22"/>
        </w:rPr>
        <w:t>thinkin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 xml:space="preserve"> was some </w:t>
      </w:r>
      <w:r w:rsidR="00C91F1E" w:rsidRPr="00AF2203">
        <w:rPr>
          <w:rFonts w:ascii="Garamond" w:hAnsi="Garamond"/>
          <w:color w:val="000000" w:themeColor="text1"/>
          <w:sz w:val="22"/>
          <w:szCs w:val="22"/>
        </w:rPr>
        <w:t xml:space="preserve">Honzing </w:t>
      </w:r>
      <w:proofErr w:type="spellStart"/>
      <w:r w:rsidRPr="00AF2203">
        <w:rPr>
          <w:rFonts w:ascii="Garamond" w:hAnsi="Garamond"/>
          <w:color w:val="000000" w:themeColor="text1"/>
          <w:sz w:val="22"/>
          <w:szCs w:val="22"/>
        </w:rPr>
        <w:t>cont</w:t>
      </w:r>
      <w:proofErr w:type="spellEnd"/>
      <w:r w:rsidRPr="00AF2203">
        <w:rPr>
          <w:rFonts w:ascii="Garamond" w:hAnsi="Garamond"/>
          <w:color w:val="000000" w:themeColor="text1"/>
          <w:sz w:val="22"/>
          <w:szCs w:val="22"/>
        </w:rPr>
        <w:t xml:space="preserve"> thar </w:t>
      </w:r>
      <w:proofErr w:type="spellStart"/>
      <w:r w:rsidRPr="00AF2203">
        <w:rPr>
          <w:rFonts w:ascii="Garamond" w:hAnsi="Garamond"/>
          <w:color w:val="000000" w:themeColor="text1"/>
          <w:sz w:val="22"/>
          <w:szCs w:val="22"/>
        </w:rPr>
        <w:t>forra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min’it</w:t>
      </w:r>
      <w:proofErr w:type="spellEnd"/>
      <w:r w:rsidRPr="00AF2203">
        <w:rPr>
          <w:rFonts w:ascii="Garamond" w:hAnsi="Garamond"/>
          <w:color w:val="000000" w:themeColor="text1"/>
          <w:sz w:val="22"/>
          <w:szCs w:val="22"/>
        </w:rPr>
        <w:t xml:space="preserve"> like</w:t>
      </w:r>
      <w:r w:rsidR="007921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05FD6" w:rsidRPr="00AF2203">
        <w:rPr>
          <w:rFonts w:ascii="Garamond" w:hAnsi="Garamond"/>
          <w:color w:val="000000" w:themeColor="text1"/>
          <w:sz w:val="22"/>
          <w:szCs w:val="22"/>
        </w:rPr>
        <w:t xml:space="preserve">Ye </w:t>
      </w:r>
      <w:proofErr w:type="spellStart"/>
      <w:r w:rsidR="00A05FD6" w:rsidRPr="00AF2203">
        <w:rPr>
          <w:rFonts w:ascii="Garamond" w:hAnsi="Garamond"/>
          <w:color w:val="000000" w:themeColor="text1"/>
          <w:sz w:val="22"/>
          <w:szCs w:val="22"/>
        </w:rPr>
        <w:t>Fe’ral</w:t>
      </w:r>
      <w:proofErr w:type="spellEnd"/>
      <w:r w:rsidR="00A05FD6" w:rsidRPr="00AF2203">
        <w:rPr>
          <w:rFonts w:ascii="Garamond" w:hAnsi="Garamond"/>
          <w:color w:val="000000" w:themeColor="text1"/>
          <w:sz w:val="22"/>
          <w:szCs w:val="22"/>
        </w:rPr>
        <w:t xml:space="preserve"> Lamp Freak-</w:t>
      </w:r>
      <w:proofErr w:type="spellStart"/>
      <w:r w:rsidR="00A05FD6" w:rsidRPr="00AF2203">
        <w:rPr>
          <w:rFonts w:ascii="Garamond" w:hAnsi="Garamond"/>
          <w:color w:val="000000" w:themeColor="text1"/>
          <w:sz w:val="22"/>
          <w:szCs w:val="22"/>
        </w:rPr>
        <w:t>sal</w:t>
      </w:r>
      <w:proofErr w:type="spellEnd"/>
      <w:r w:rsidR="00A05FD6" w:rsidRPr="00AF2203">
        <w:rPr>
          <w:rFonts w:ascii="Garamond" w:hAnsi="Garamond"/>
          <w:color w:val="000000" w:themeColor="text1"/>
          <w:sz w:val="22"/>
          <w:szCs w:val="22"/>
        </w:rPr>
        <w:t>-rite</w:t>
      </w:r>
      <w:r w:rsidR="00EB7B16" w:rsidRPr="00AF2203">
        <w:rPr>
          <w:rFonts w:ascii="Garamond" w:hAnsi="Garamond"/>
          <w:color w:val="000000" w:themeColor="text1"/>
          <w:sz w:val="22"/>
          <w:szCs w:val="22"/>
        </w:rPr>
        <w:t xml:space="preserve"> pal</w:t>
      </w:r>
      <w:r w:rsidR="00A05FD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I-da gee </w:t>
      </w:r>
      <w:proofErr w:type="spellStart"/>
      <w:r w:rsidRPr="00AF2203">
        <w:rPr>
          <w:rFonts w:ascii="Garamond" w:hAnsi="Garamond"/>
          <w:color w:val="000000" w:themeColor="text1"/>
          <w:sz w:val="22"/>
          <w:szCs w:val="22"/>
        </w:rPr>
        <w:t>yee</w:t>
      </w:r>
      <w:proofErr w:type="spellEnd"/>
      <w:r w:rsidRPr="00AF2203">
        <w:rPr>
          <w:rFonts w:ascii="Garamond" w:hAnsi="Garamond"/>
          <w:color w:val="000000" w:themeColor="text1"/>
          <w:sz w:val="22"/>
          <w:szCs w:val="22"/>
        </w:rPr>
        <w:t xml:space="preserve"> a </w:t>
      </w:r>
      <w:proofErr w:type="spellStart"/>
      <w:r w:rsidRPr="00AF2203">
        <w:rPr>
          <w:rFonts w:ascii="Garamond" w:hAnsi="Garamond"/>
          <w:color w:val="000000" w:themeColor="text1"/>
          <w:sz w:val="22"/>
          <w:szCs w:val="22"/>
        </w:rPr>
        <w:t>skelpit</w:t>
      </w:r>
      <w:proofErr w:type="spellEnd"/>
      <w:r w:rsidRPr="00AF2203">
        <w:rPr>
          <w:rFonts w:ascii="Garamond" w:hAnsi="Garamond"/>
          <w:color w:val="000000" w:themeColor="text1"/>
          <w:sz w:val="22"/>
          <w:szCs w:val="22"/>
        </w:rPr>
        <w:t xml:space="preserve"> lug</w:t>
      </w:r>
      <w:r w:rsidR="007921F9" w:rsidRPr="00AF2203">
        <w:rPr>
          <w:rFonts w:ascii="Garamond" w:hAnsi="Garamond"/>
          <w:color w:val="000000" w:themeColor="text1"/>
          <w:sz w:val="22"/>
          <w:szCs w:val="22"/>
        </w:rPr>
        <w:t xml:space="preserve"> </w:t>
      </w:r>
      <w:proofErr w:type="spellStart"/>
      <w:r w:rsidR="007921F9" w:rsidRPr="00AF2203">
        <w:rPr>
          <w:rFonts w:ascii="Garamond" w:hAnsi="Garamond"/>
          <w:color w:val="000000" w:themeColor="text1"/>
          <w:sz w:val="22"/>
          <w:szCs w:val="22"/>
        </w:rPr>
        <w:t>f’wer</w:t>
      </w:r>
      <w:proofErr w:type="spellEnd"/>
      <w:r w:rsidR="00D50812" w:rsidRPr="00AF2203">
        <w:rPr>
          <w:rFonts w:ascii="Garamond" w:hAnsi="Garamond"/>
          <w:color w:val="000000" w:themeColor="text1"/>
          <w:sz w:val="22"/>
          <w:szCs w:val="22"/>
        </w:rPr>
        <w:t xml:space="preserve"> </w:t>
      </w:r>
      <w:r w:rsidR="00EB7B16" w:rsidRPr="00AF2203">
        <w:rPr>
          <w:rFonts w:ascii="Garamond" w:hAnsi="Garamond"/>
          <w:color w:val="000000" w:themeColor="text1"/>
          <w:sz w:val="22"/>
          <w:szCs w:val="22"/>
        </w:rPr>
        <w:t xml:space="preserve">Honzing though </w:t>
      </w:r>
      <w:proofErr w:type="spellStart"/>
      <w:r w:rsidR="00EB7B16" w:rsidRPr="00AF2203">
        <w:rPr>
          <w:rFonts w:ascii="Garamond" w:hAnsi="Garamond"/>
          <w:color w:val="000000" w:themeColor="text1"/>
          <w:sz w:val="22"/>
          <w:szCs w:val="22"/>
        </w:rPr>
        <w:t>ya</w:t>
      </w:r>
      <w:proofErr w:type="spellEnd"/>
      <w:r w:rsidR="00D50812" w:rsidRPr="00AF2203">
        <w:rPr>
          <w:rFonts w:ascii="Garamond" w:hAnsi="Garamond"/>
          <w:color w:val="000000" w:themeColor="text1"/>
          <w:sz w:val="22"/>
          <w:szCs w:val="22"/>
        </w:rPr>
        <w:t xml:space="preserve"> </w:t>
      </w:r>
      <w:proofErr w:type="spellStart"/>
      <w:r w:rsidR="00D50812" w:rsidRPr="00AF2203">
        <w:rPr>
          <w:rFonts w:ascii="Garamond" w:hAnsi="Garamond"/>
          <w:color w:val="000000" w:themeColor="text1"/>
          <w:sz w:val="22"/>
          <w:szCs w:val="22"/>
        </w:rPr>
        <w:t>kwim</w:t>
      </w:r>
      <w:proofErr w:type="spellEnd"/>
      <w:r w:rsidR="00D50812" w:rsidRPr="00AF2203">
        <w:rPr>
          <w:rFonts w:ascii="Garamond" w:hAnsi="Garamond"/>
          <w:color w:val="000000" w:themeColor="text1"/>
          <w:sz w:val="22"/>
          <w:szCs w:val="22"/>
        </w:rPr>
        <w:t xml:space="preserve"> me?</w:t>
      </w:r>
      <w:r w:rsidRPr="00AF2203">
        <w:rPr>
          <w:rFonts w:ascii="Garamond" w:hAnsi="Garamond"/>
          <w:color w:val="000000" w:themeColor="text1"/>
          <w:sz w:val="22"/>
          <w:szCs w:val="22"/>
        </w:rPr>
        <w:t>’</w:t>
      </w:r>
    </w:p>
    <w:p w14:paraId="638F73DB" w14:textId="2D2FD62A"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person says he thought you were </w:t>
      </w:r>
      <w:r w:rsidR="00336DAB" w:rsidRPr="00AF2203">
        <w:rPr>
          <w:rFonts w:ascii="Courier" w:hAnsi="Courier"/>
          <w:color w:val="000000" w:themeColor="text1"/>
          <w:sz w:val="20"/>
          <w:szCs w:val="20"/>
        </w:rPr>
        <w:t xml:space="preserve">a </w:t>
      </w:r>
      <w:r w:rsidR="00C949A6" w:rsidRPr="00AF2203">
        <w:rPr>
          <w:rFonts w:ascii="Courier" w:hAnsi="Courier"/>
          <w:color w:val="000000" w:themeColor="text1"/>
          <w:sz w:val="20"/>
          <w:szCs w:val="20"/>
        </w:rPr>
        <w:t xml:space="preserve">member of </w:t>
      </w:r>
      <w:r w:rsidR="00567F35" w:rsidRPr="00AF2203">
        <w:rPr>
          <w:rFonts w:ascii="Courier" w:hAnsi="Courier"/>
          <w:color w:val="000000" w:themeColor="text1"/>
          <w:sz w:val="20"/>
          <w:szCs w:val="20"/>
        </w:rPr>
        <w:t>The Honzing</w:t>
      </w:r>
      <w:r w:rsidR="004078D6" w:rsidRPr="00AF2203">
        <w:rPr>
          <w:rFonts w:ascii="Courier" w:hAnsi="Courier"/>
          <w:color w:val="000000" w:themeColor="text1"/>
          <w:sz w:val="20"/>
          <w:szCs w:val="20"/>
        </w:rPr>
        <w:t xml:space="preserve">, but he realises you are a part of the Federal Union and that is </w:t>
      </w:r>
      <w:r w:rsidR="000E43A6">
        <w:rPr>
          <w:rFonts w:ascii="Courier" w:hAnsi="Courier"/>
          <w:color w:val="000000" w:themeColor="text1"/>
          <w:sz w:val="20"/>
          <w:szCs w:val="20"/>
        </w:rPr>
        <w:t>acceptable</w:t>
      </w:r>
      <w:r w:rsidR="004078D6" w:rsidRPr="00AF2203">
        <w:rPr>
          <w:rFonts w:ascii="Courier" w:hAnsi="Courier"/>
          <w:color w:val="000000" w:themeColor="text1"/>
          <w:sz w:val="20"/>
          <w:szCs w:val="20"/>
        </w:rPr>
        <w:t xml:space="preserve"> with him</w:t>
      </w:r>
      <w:r w:rsidRPr="00AF2203">
        <w:rPr>
          <w:rFonts w:ascii="Courier" w:hAnsi="Courier"/>
          <w:color w:val="000000" w:themeColor="text1"/>
          <w:sz w:val="20"/>
          <w:szCs w:val="20"/>
        </w:rPr>
        <w:t xml:space="preserve">. </w:t>
      </w:r>
    </w:p>
    <w:p w14:paraId="115C837C" w14:textId="61E4B61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Do not ask what a </w:t>
      </w:r>
      <w:proofErr w:type="spellStart"/>
      <w:r w:rsidRPr="00AF2203">
        <w:rPr>
          <w:rFonts w:ascii="Courier" w:hAnsi="Courier"/>
          <w:i/>
          <w:iCs/>
          <w:color w:val="000000" w:themeColor="text1"/>
          <w:sz w:val="20"/>
          <w:szCs w:val="20"/>
        </w:rPr>
        <w:t>Skelpit</w:t>
      </w:r>
      <w:proofErr w:type="spellEnd"/>
      <w:r w:rsidRPr="00AF2203">
        <w:rPr>
          <w:rFonts w:ascii="Courier" w:hAnsi="Courier"/>
          <w:i/>
          <w:iCs/>
          <w:color w:val="000000" w:themeColor="text1"/>
          <w:sz w:val="20"/>
          <w:szCs w:val="20"/>
        </w:rPr>
        <w:t xml:space="preserve"> lug</w:t>
      </w:r>
      <w:r w:rsidRPr="00AF2203">
        <w:rPr>
          <w:rFonts w:ascii="Courier" w:hAnsi="Courier"/>
          <w:color w:val="000000" w:themeColor="text1"/>
          <w:sz w:val="20"/>
          <w:szCs w:val="20"/>
        </w:rPr>
        <w:t xml:space="preserve"> is.</w:t>
      </w:r>
      <w:r w:rsidR="00D869A6" w:rsidRPr="00AF2203">
        <w:rPr>
          <w:rStyle w:val="FootnoteReference"/>
          <w:rFonts w:ascii="Courier" w:hAnsi="Courier"/>
          <w:color w:val="000000" w:themeColor="text1"/>
          <w:sz w:val="20"/>
          <w:szCs w:val="20"/>
        </w:rPr>
        <w:footnoteReference w:id="117"/>
      </w:r>
    </w:p>
    <w:p w14:paraId="686495D2" w14:textId="1E2A8A44"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Note The Kali Lifestyle Corporation take no responsibility for any harm which may fall upon its users as a result of our </w:t>
      </w:r>
      <w:r w:rsidR="009E53E0" w:rsidRPr="00AF2203">
        <w:rPr>
          <w:rFonts w:ascii="Courier" w:hAnsi="Courier"/>
          <w:color w:val="000000" w:themeColor="text1"/>
          <w:sz w:val="20"/>
          <w:szCs w:val="20"/>
        </w:rPr>
        <w:t>service</w:t>
      </w:r>
      <w:r w:rsidR="006E2082" w:rsidRPr="00AF2203">
        <w:rPr>
          <w:rFonts w:ascii="Courier" w:hAnsi="Courier"/>
          <w:color w:val="000000" w:themeColor="text1"/>
          <w:sz w:val="20"/>
          <w:szCs w:val="20"/>
        </w:rPr>
        <w:t>s</w:t>
      </w:r>
      <w:r w:rsidRPr="00AF2203">
        <w:rPr>
          <w:rFonts w:ascii="Courier" w:hAnsi="Courier"/>
          <w:color w:val="000000" w:themeColor="text1"/>
          <w:sz w:val="20"/>
          <w:szCs w:val="20"/>
        </w:rPr>
        <w:t xml:space="preserve">. </w:t>
      </w:r>
    </w:p>
    <w:p w14:paraId="765C5C1A" w14:textId="234A0DDB" w:rsidR="00BE3C44" w:rsidRPr="00AF2203" w:rsidRDefault="00A442A0" w:rsidP="00BE3C44">
      <w:pPr>
        <w:ind w:firstLine="454"/>
        <w:jc w:val="both"/>
        <w:rPr>
          <w:rFonts w:ascii="Courier" w:hAnsi="Courier"/>
          <w:color w:val="000000" w:themeColor="text1"/>
          <w:sz w:val="20"/>
          <w:szCs w:val="20"/>
        </w:rPr>
      </w:pPr>
      <w:r w:rsidRPr="00A442A0">
        <w:rPr>
          <w:rFonts w:ascii="Courier" w:hAnsi="Courier"/>
          <w:color w:val="000000" w:themeColor="text1"/>
          <w:sz w:val="20"/>
          <w:szCs w:val="20"/>
        </w:rPr>
        <w:t>Speak</w:t>
      </w:r>
      <w:r w:rsidR="00B53741" w:rsidRPr="00AF2203">
        <w:rPr>
          <w:rFonts w:ascii="Courier" w:hAnsi="Courier"/>
          <w:color w:val="000000" w:themeColor="text1"/>
          <w:sz w:val="20"/>
          <w:szCs w:val="20"/>
        </w:rPr>
        <w:t>:</w:t>
      </w:r>
      <w:r w:rsidR="00ED4BEA">
        <w:rPr>
          <w:rFonts w:ascii="Courier" w:hAnsi="Courier"/>
          <w:color w:val="000000" w:themeColor="text1"/>
          <w:sz w:val="20"/>
          <w:szCs w:val="20"/>
        </w:rPr>
        <w:t xml:space="preserve"> </w:t>
      </w:r>
      <w:r w:rsidR="00BE3C44" w:rsidRPr="00AF2203">
        <w:rPr>
          <w:rFonts w:ascii="Courier" w:hAnsi="Courier"/>
          <w:color w:val="000000" w:themeColor="text1"/>
          <w:sz w:val="20"/>
          <w:szCs w:val="20"/>
        </w:rPr>
        <w:t>K</w:t>
      </w:r>
      <w:r w:rsidR="00A84CED" w:rsidRPr="00AF2203">
        <w:rPr>
          <w:rFonts w:ascii="Courier" w:hAnsi="Courier"/>
          <w:color w:val="000000" w:themeColor="text1"/>
          <w:sz w:val="20"/>
          <w:szCs w:val="20"/>
        </w:rPr>
        <w:t>ay</w:t>
      </w:r>
      <w:r w:rsidR="00BE3C44" w:rsidRPr="00AF2203">
        <w:rPr>
          <w:rFonts w:ascii="Courier" w:hAnsi="Courier"/>
          <w:color w:val="000000" w:themeColor="text1"/>
          <w:sz w:val="20"/>
          <w:szCs w:val="20"/>
        </w:rPr>
        <w:t xml:space="preserve"> man yar </w:t>
      </w:r>
      <w:r w:rsidR="00567F35" w:rsidRPr="00AF2203">
        <w:rPr>
          <w:rFonts w:ascii="Courier" w:hAnsi="Courier"/>
          <w:color w:val="000000" w:themeColor="text1"/>
          <w:sz w:val="20"/>
          <w:szCs w:val="20"/>
        </w:rPr>
        <w:t>The Honzing</w:t>
      </w:r>
      <w:r w:rsidR="00BE3C44" w:rsidRPr="00AF2203">
        <w:rPr>
          <w:rFonts w:ascii="Courier" w:hAnsi="Courier"/>
          <w:color w:val="000000" w:themeColor="text1"/>
          <w:sz w:val="20"/>
          <w:szCs w:val="20"/>
        </w:rPr>
        <w:t>-shite do</w:t>
      </w:r>
      <w:r w:rsidR="007E0B03"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in ma </w:t>
      </w:r>
      <w:proofErr w:type="spellStart"/>
      <w:r w:rsidR="00BE3C44" w:rsidRPr="00AF2203">
        <w:rPr>
          <w:rFonts w:ascii="Courier" w:hAnsi="Courier"/>
          <w:color w:val="000000" w:themeColor="text1"/>
          <w:sz w:val="20"/>
          <w:szCs w:val="20"/>
        </w:rPr>
        <w:t>nok</w:t>
      </w:r>
      <w:proofErr w:type="spellEnd"/>
      <w:r w:rsidR="00BE3C44" w:rsidRPr="00AF2203">
        <w:rPr>
          <w:rFonts w:ascii="Courier" w:hAnsi="Courier"/>
          <w:color w:val="000000" w:themeColor="text1"/>
          <w:sz w:val="20"/>
          <w:szCs w:val="20"/>
        </w:rPr>
        <w:t xml:space="preserve"> in t’ grind man.</w:t>
      </w:r>
    </w:p>
    <w:p w14:paraId="50463792" w14:textId="04C48F35" w:rsidR="00BE3C44" w:rsidRPr="00AF2203" w:rsidRDefault="00E315F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Pr="005B2E35">
        <w:rPr>
          <w:rFonts w:ascii="Garamond" w:hAnsi="Garamond"/>
          <w:color w:val="000000" w:themeColor="text1"/>
          <w:sz w:val="22"/>
          <w:szCs w:val="22"/>
        </w:rPr>
        <w:t xml:space="preserve">said, </w:t>
      </w:r>
      <w:r w:rsidR="00BE3C44" w:rsidRPr="005B2E35">
        <w:rPr>
          <w:rFonts w:ascii="Garamond" w:hAnsi="Garamond"/>
          <w:color w:val="000000" w:themeColor="text1"/>
          <w:sz w:val="22"/>
          <w:szCs w:val="22"/>
        </w:rPr>
        <w:t>‘Okay man</w:t>
      </w:r>
      <w:r w:rsidR="004228FB" w:rsidRPr="00AF2203">
        <w:rPr>
          <w:rFonts w:ascii="Garamond" w:hAnsi="Garamond"/>
          <w:color w:val="000000" w:themeColor="text1"/>
          <w:sz w:val="22"/>
          <w:szCs w:val="22"/>
        </w:rPr>
        <w:t>. Y</w:t>
      </w:r>
      <w:r w:rsidR="00BE3C44" w:rsidRPr="00AF2203">
        <w:rPr>
          <w:rFonts w:ascii="Garamond" w:hAnsi="Garamond"/>
          <w:color w:val="000000" w:themeColor="text1"/>
          <w:sz w:val="22"/>
          <w:szCs w:val="22"/>
        </w:rPr>
        <w:t>eah</w:t>
      </w:r>
      <w:r w:rsidR="006573EC"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6E208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121394"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shit</w:t>
      </w:r>
      <w:r w:rsidR="00121394" w:rsidRPr="00AF2203">
        <w:rPr>
          <w:rFonts w:ascii="Garamond" w:hAnsi="Garamond"/>
          <w:color w:val="000000" w:themeColor="text1"/>
          <w:sz w:val="22"/>
          <w:szCs w:val="22"/>
        </w:rPr>
        <w:t>e</w:t>
      </w:r>
      <w:proofErr w:type="spellEnd"/>
      <w:r w:rsidR="00BE3C44" w:rsidRPr="00AF2203">
        <w:rPr>
          <w:rFonts w:ascii="Garamond" w:hAnsi="Garamond"/>
          <w:color w:val="000000" w:themeColor="text1"/>
          <w:sz w:val="22"/>
          <w:szCs w:val="22"/>
        </w:rPr>
        <w:t xml:space="preserve"> is doing my </w:t>
      </w:r>
      <w:proofErr w:type="spellStart"/>
      <w:r w:rsidR="00BE3C44" w:rsidRPr="00AF2203">
        <w:rPr>
          <w:rFonts w:ascii="Garamond" w:hAnsi="Garamond"/>
          <w:color w:val="000000" w:themeColor="text1"/>
          <w:sz w:val="22"/>
          <w:szCs w:val="22"/>
        </w:rPr>
        <w:t>nok</w:t>
      </w:r>
      <w:proofErr w:type="spellEnd"/>
      <w:r w:rsidR="00BE3C44" w:rsidRPr="00AF2203">
        <w:rPr>
          <w:rFonts w:ascii="Garamond" w:hAnsi="Garamond"/>
          <w:color w:val="000000" w:themeColor="text1"/>
          <w:sz w:val="22"/>
          <w:szCs w:val="22"/>
        </w:rPr>
        <w:t xml:space="preserve"> in and I’m a grim man,’ adding an asymmetrical baring of teeth that was intended as an assertive snarl but ultimately had the effect of a vacillating shrug.</w:t>
      </w:r>
    </w:p>
    <w:p w14:paraId="30CECC0F" w14:textId="4BBE9E70" w:rsidR="00BE3C44" w:rsidRPr="00AF2203" w:rsidRDefault="0083687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Fortunately</w:t>
      </w:r>
      <w:r w:rsidR="006E2082"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w:t>
      </w:r>
      <w:r w:rsidR="003C03DD" w:rsidRPr="00AF2203">
        <w:rPr>
          <w:rFonts w:ascii="Garamond" w:hAnsi="Garamond"/>
          <w:color w:val="000000" w:themeColor="text1"/>
          <w:sz w:val="22"/>
          <w:szCs w:val="22"/>
        </w:rPr>
        <w:t xml:space="preserve">n incoming communication </w:t>
      </w:r>
      <w:r w:rsidR="00843208" w:rsidRPr="00AF2203">
        <w:rPr>
          <w:rFonts w:ascii="Garamond" w:hAnsi="Garamond"/>
          <w:color w:val="000000" w:themeColor="text1"/>
          <w:sz w:val="22"/>
          <w:szCs w:val="22"/>
        </w:rPr>
        <w:t>interrupted the man</w:t>
      </w:r>
      <w:r w:rsidR="003C03DD" w:rsidRPr="00AF2203">
        <w:rPr>
          <w:rFonts w:ascii="Garamond" w:hAnsi="Garamond"/>
          <w:color w:val="000000" w:themeColor="text1"/>
          <w:sz w:val="22"/>
          <w:szCs w:val="22"/>
        </w:rPr>
        <w:t xml:space="preserve"> </w:t>
      </w:r>
      <w:r w:rsidR="00CE04C9"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into</w:t>
      </w:r>
      <w:r w:rsidR="00CE04C9" w:rsidRPr="00AF2203">
        <w:rPr>
          <w:rFonts w:ascii="Garamond" w:hAnsi="Garamond"/>
          <w:color w:val="000000" w:themeColor="text1"/>
          <w:sz w:val="22"/>
          <w:szCs w:val="22"/>
        </w:rPr>
        <w:t xml:space="preserve"> his dangling oval screen</w:t>
      </w:r>
      <w:r w:rsidR="00BE3C44" w:rsidRPr="00AF2203">
        <w:rPr>
          <w:rFonts w:ascii="Garamond" w:hAnsi="Garamond"/>
          <w:color w:val="000000" w:themeColor="text1"/>
          <w:sz w:val="22"/>
          <w:szCs w:val="22"/>
        </w:rPr>
        <w:t xml:space="preserve"> </w:t>
      </w:r>
      <w:r w:rsidR="006F41DF"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commenced </w:t>
      </w:r>
      <w:r w:rsidR="0072122F" w:rsidRPr="00AF2203">
        <w:rPr>
          <w:rFonts w:ascii="Garamond" w:hAnsi="Garamond"/>
          <w:color w:val="000000" w:themeColor="text1"/>
          <w:sz w:val="22"/>
          <w:szCs w:val="22"/>
        </w:rPr>
        <w:t>shouting</w:t>
      </w:r>
      <w:r w:rsidR="00BE3C44" w:rsidRPr="00AF2203">
        <w:rPr>
          <w:rFonts w:ascii="Garamond" w:hAnsi="Garamond"/>
          <w:color w:val="000000" w:themeColor="text1"/>
          <w:sz w:val="22"/>
          <w:szCs w:val="22"/>
        </w:rPr>
        <w:t xml:space="preserve"> and ejecting spittle. Quentin </w:t>
      </w:r>
      <w:r w:rsidR="00D952AA" w:rsidRPr="00AF2203">
        <w:rPr>
          <w:rFonts w:ascii="Garamond" w:hAnsi="Garamond"/>
          <w:color w:val="000000" w:themeColor="text1"/>
          <w:sz w:val="22"/>
          <w:szCs w:val="22"/>
        </w:rPr>
        <w:t xml:space="preserve">took </w:t>
      </w:r>
      <w:r w:rsidR="00BE3C44" w:rsidRPr="00AF2203">
        <w:rPr>
          <w:rFonts w:ascii="Garamond" w:hAnsi="Garamond"/>
          <w:color w:val="000000" w:themeColor="text1"/>
          <w:sz w:val="22"/>
          <w:szCs w:val="22"/>
        </w:rPr>
        <w:t xml:space="preserve">the </w:t>
      </w:r>
      <w:r w:rsidR="00D952AA" w:rsidRPr="00AF2203">
        <w:rPr>
          <w:rFonts w:ascii="Garamond" w:hAnsi="Garamond"/>
          <w:color w:val="000000" w:themeColor="text1"/>
          <w:sz w:val="22"/>
          <w:szCs w:val="22"/>
        </w:rPr>
        <w:t>opportunity</w:t>
      </w:r>
      <w:r w:rsidR="00BE3C44" w:rsidRPr="00AF2203">
        <w:rPr>
          <w:rFonts w:ascii="Garamond" w:hAnsi="Garamond"/>
          <w:color w:val="000000" w:themeColor="text1"/>
          <w:sz w:val="22"/>
          <w:szCs w:val="22"/>
        </w:rPr>
        <w:t xml:space="preserve"> to move to the next </w:t>
      </w:r>
      <w:r w:rsidR="002025A4">
        <w:rPr>
          <w:rFonts w:ascii="Garamond" w:hAnsi="Garamond"/>
          <w:color w:val="000000" w:themeColor="text1"/>
          <w:sz w:val="22"/>
          <w:szCs w:val="22"/>
        </w:rPr>
        <w:t>compartment</w:t>
      </w:r>
      <w:r w:rsidR="00BE3C44" w:rsidRPr="00AF2203">
        <w:rPr>
          <w:rFonts w:ascii="Garamond" w:hAnsi="Garamond"/>
          <w:color w:val="000000" w:themeColor="text1"/>
          <w:sz w:val="22"/>
          <w:szCs w:val="22"/>
        </w:rPr>
        <w:t>.</w:t>
      </w:r>
    </w:p>
    <w:p w14:paraId="5DB1E72B" w14:textId="1CFFB22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he was leaving, he heard the man say</w:t>
      </w:r>
      <w:r w:rsidR="006C67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‘Aye e’s</w:t>
      </w:r>
      <w:r w:rsidR="002745A5" w:rsidRPr="00AF2203">
        <w:rPr>
          <w:rFonts w:ascii="Garamond" w:hAnsi="Garamond"/>
          <w:color w:val="000000" w:themeColor="text1"/>
          <w:sz w:val="22"/>
          <w:szCs w:val="22"/>
        </w:rPr>
        <w:t xml:space="preserve"> </w:t>
      </w:r>
      <w:proofErr w:type="spellStart"/>
      <w:r w:rsidR="002745A5" w:rsidRPr="00AF2203">
        <w:rPr>
          <w:rFonts w:ascii="Garamond" w:hAnsi="Garamond"/>
          <w:color w:val="000000" w:themeColor="text1"/>
          <w:sz w:val="22"/>
          <w:szCs w:val="22"/>
        </w:rPr>
        <w:t>jus</w:t>
      </w:r>
      <w:proofErr w:type="spellEnd"/>
      <w:r w:rsidR="002745A5" w:rsidRPr="00AF2203">
        <w:rPr>
          <w:rFonts w:ascii="Garamond" w:hAnsi="Garamond"/>
          <w:color w:val="000000" w:themeColor="text1"/>
          <w:sz w:val="22"/>
          <w:szCs w:val="22"/>
        </w:rPr>
        <w:t xml:space="preserve"> </w:t>
      </w:r>
      <w:r w:rsidR="0066096D" w:rsidRPr="00AF2203">
        <w:rPr>
          <w:rFonts w:ascii="Garamond" w:hAnsi="Garamond"/>
          <w:color w:val="000000" w:themeColor="text1"/>
          <w:sz w:val="22"/>
          <w:szCs w:val="22"/>
        </w:rPr>
        <w:t>a lamp man</w:t>
      </w:r>
      <w:r w:rsidRPr="00AF2203">
        <w:rPr>
          <w:rFonts w:ascii="Garamond" w:hAnsi="Garamond"/>
          <w:color w:val="000000" w:themeColor="text1"/>
          <w:sz w:val="22"/>
          <w:szCs w:val="22"/>
        </w:rPr>
        <w:t xml:space="preserve">. </w:t>
      </w:r>
      <w:r w:rsidR="003E62F8" w:rsidRPr="00AF2203">
        <w:rPr>
          <w:rFonts w:ascii="Garamond" w:hAnsi="Garamond"/>
          <w:color w:val="000000" w:themeColor="text1"/>
          <w:sz w:val="22"/>
          <w:szCs w:val="22"/>
        </w:rPr>
        <w:t xml:space="preserve">Hacked stem.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fer </w:t>
      </w:r>
      <w:proofErr w:type="spellStart"/>
      <w:r w:rsidRPr="00AF2203">
        <w:rPr>
          <w:rFonts w:ascii="Garamond" w:hAnsi="Garamond"/>
          <w:color w:val="000000" w:themeColor="text1"/>
          <w:sz w:val="22"/>
          <w:szCs w:val="22"/>
        </w:rPr>
        <w:t>summink</w:t>
      </w:r>
      <w:proofErr w:type="spellEnd"/>
      <w:r w:rsidRPr="00AF2203">
        <w:rPr>
          <w:rFonts w:ascii="Garamond" w:hAnsi="Garamond"/>
          <w:color w:val="000000" w:themeColor="text1"/>
          <w:sz w:val="22"/>
          <w:szCs w:val="22"/>
        </w:rPr>
        <w:t xml:space="preserve"> all in </w:t>
      </w:r>
      <w:proofErr w:type="spellStart"/>
      <w:r w:rsidRPr="00AF2203">
        <w:rPr>
          <w:rFonts w:ascii="Garamond" w:hAnsi="Garamond"/>
          <w:color w:val="000000" w:themeColor="text1"/>
          <w:sz w:val="22"/>
          <w:szCs w:val="22"/>
        </w:rPr>
        <w:t>t’ed</w:t>
      </w:r>
      <w:proofErr w:type="spellEnd"/>
      <w:r w:rsidRPr="00AF2203">
        <w:rPr>
          <w:rFonts w:ascii="Garamond" w:hAnsi="Garamond"/>
          <w:color w:val="000000" w:themeColor="text1"/>
          <w:sz w:val="22"/>
          <w:szCs w:val="22"/>
        </w:rPr>
        <w:t>.’</w:t>
      </w:r>
    </w:p>
    <w:p w14:paraId="0CFE4D04" w14:textId="77777777" w:rsidR="00BE3C44" w:rsidRPr="00AF2203" w:rsidRDefault="00BE3C44" w:rsidP="00BE3C44">
      <w:pPr>
        <w:ind w:firstLine="454"/>
        <w:jc w:val="both"/>
        <w:rPr>
          <w:rFonts w:ascii="Garamond" w:hAnsi="Garamond"/>
          <w:color w:val="000000" w:themeColor="text1"/>
          <w:sz w:val="22"/>
          <w:szCs w:val="22"/>
        </w:rPr>
      </w:pPr>
    </w:p>
    <w:p w14:paraId="12DD579D" w14:textId="2BA4C15C" w:rsidR="00BE3C44" w:rsidRPr="00AF2203" w:rsidRDefault="000171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Relocated, </w:t>
      </w:r>
      <w:r w:rsidR="00D530A0"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closed his eyes and thought of his earlier flare of irritation with Neikea.</w:t>
      </w:r>
    </w:p>
    <w:p w14:paraId="5076EE9C" w14:textId="41A7DE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AD214B" w:rsidRPr="00AF2203">
        <w:rPr>
          <w:rFonts w:ascii="Garamond" w:hAnsi="Garamond"/>
          <w:color w:val="000000" w:themeColor="text1"/>
          <w:sz w:val="22"/>
          <w:szCs w:val="22"/>
        </w:rPr>
        <w:t>belch</w:t>
      </w:r>
      <w:r w:rsidRPr="00AF2203">
        <w:rPr>
          <w:rFonts w:ascii="Garamond" w:hAnsi="Garamond"/>
          <w:color w:val="000000" w:themeColor="text1"/>
          <w:sz w:val="22"/>
          <w:szCs w:val="22"/>
        </w:rPr>
        <w:t xml:space="preserve"> repeated </w:t>
      </w:r>
      <w:r w:rsidR="00F85D64">
        <w:rPr>
          <w:rFonts w:ascii="Garamond" w:hAnsi="Garamond"/>
          <w:color w:val="000000" w:themeColor="text1"/>
          <w:sz w:val="22"/>
          <w:szCs w:val="22"/>
        </w:rPr>
        <w:t>the</w:t>
      </w:r>
      <w:r w:rsidRPr="00AF2203">
        <w:rPr>
          <w:rFonts w:ascii="Garamond" w:hAnsi="Garamond"/>
          <w:color w:val="000000" w:themeColor="text1"/>
          <w:sz w:val="22"/>
          <w:szCs w:val="22"/>
        </w:rPr>
        <w:t xml:space="preserve"> breakfast drink and reminded him of its medicinal qualities:</w:t>
      </w:r>
    </w:p>
    <w:p w14:paraId="7DACC8EF"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it’s the rhizomes giving me these mood swings?</w:t>
      </w:r>
    </w:p>
    <w:p w14:paraId="68A57919" w14:textId="1F7B56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salts of tuber vegetables were alleged to increase the efficacy of a reality modulator, enhancing the detection of metabolic activity in the brain. But the side-effects </w:t>
      </w:r>
      <w:r w:rsidR="000D4B5E">
        <w:rPr>
          <w:rFonts w:ascii="Garamond" w:hAnsi="Garamond"/>
          <w:color w:val="000000" w:themeColor="text1"/>
          <w:sz w:val="22"/>
          <w:szCs w:val="22"/>
        </w:rPr>
        <w:t xml:space="preserve">included </w:t>
      </w:r>
      <w:r w:rsidRPr="00AF2203">
        <w:rPr>
          <w:rFonts w:ascii="Garamond" w:hAnsi="Garamond"/>
          <w:color w:val="000000" w:themeColor="text1"/>
          <w:sz w:val="22"/>
          <w:szCs w:val="22"/>
        </w:rPr>
        <w:t xml:space="preserve">emotional </w:t>
      </w:r>
      <w:r w:rsidR="00497911" w:rsidRPr="00AF2203">
        <w:rPr>
          <w:rFonts w:ascii="Garamond" w:hAnsi="Garamond"/>
          <w:color w:val="000000" w:themeColor="text1"/>
          <w:sz w:val="22"/>
          <w:szCs w:val="22"/>
        </w:rPr>
        <w:t>lability</w:t>
      </w:r>
      <w:r w:rsidR="003A1ACE" w:rsidRPr="00AF2203">
        <w:rPr>
          <w:rFonts w:ascii="Garamond" w:hAnsi="Garamond"/>
          <w:color w:val="000000" w:themeColor="text1"/>
          <w:sz w:val="22"/>
          <w:szCs w:val="22"/>
        </w:rPr>
        <w:t xml:space="preserve"> and so</w:t>
      </w:r>
      <w:r w:rsidRPr="00AF2203">
        <w:rPr>
          <w:rFonts w:ascii="Garamond" w:hAnsi="Garamond"/>
          <w:color w:val="000000" w:themeColor="text1"/>
          <w:sz w:val="22"/>
          <w:szCs w:val="22"/>
        </w:rPr>
        <w:t xml:space="preserve"> Quentin had configured his RM to warn him when it detected precursors</w:t>
      </w:r>
      <w:r w:rsidR="003A1ACE" w:rsidRPr="00AF2203">
        <w:rPr>
          <w:rFonts w:ascii="Garamond" w:hAnsi="Garamond"/>
          <w:color w:val="000000" w:themeColor="text1"/>
          <w:sz w:val="22"/>
          <w:szCs w:val="22"/>
        </w:rPr>
        <w:t xml:space="preserve">. This </w:t>
      </w:r>
      <w:r w:rsidR="00B42F35" w:rsidRPr="00AF2203">
        <w:rPr>
          <w:rFonts w:ascii="Garamond" w:hAnsi="Garamond"/>
          <w:color w:val="000000" w:themeColor="text1"/>
          <w:sz w:val="22"/>
          <w:szCs w:val="22"/>
        </w:rPr>
        <w:t>it</w:t>
      </w:r>
      <w:r w:rsidR="003A1ACE" w:rsidRPr="00AF2203">
        <w:rPr>
          <w:rFonts w:ascii="Garamond" w:hAnsi="Garamond"/>
          <w:color w:val="000000" w:themeColor="text1"/>
          <w:sz w:val="22"/>
          <w:szCs w:val="22"/>
        </w:rPr>
        <w:t xml:space="preserve"> did</w:t>
      </w:r>
      <w:r w:rsidRPr="00AF2203">
        <w:rPr>
          <w:rFonts w:ascii="Garamond" w:hAnsi="Garamond"/>
          <w:color w:val="000000" w:themeColor="text1"/>
          <w:sz w:val="22"/>
          <w:szCs w:val="22"/>
        </w:rPr>
        <w:t xml:space="preserve"> by playing a </w:t>
      </w:r>
      <w:r w:rsidR="002025A4">
        <w:rPr>
          <w:rFonts w:ascii="Garamond" w:hAnsi="Garamond"/>
          <w:color w:val="000000" w:themeColor="text1"/>
          <w:sz w:val="22"/>
          <w:szCs w:val="22"/>
        </w:rPr>
        <w:t>dry</w:t>
      </w:r>
      <w:r w:rsidRPr="00AF2203">
        <w:rPr>
          <w:rFonts w:ascii="Garamond" w:hAnsi="Garamond"/>
          <w:color w:val="000000" w:themeColor="text1"/>
          <w:sz w:val="22"/>
          <w:szCs w:val="22"/>
        </w:rPr>
        <w:t>, percussive sound</w:t>
      </w:r>
      <w:r w:rsidR="00E86676">
        <w:rPr>
          <w:rFonts w:ascii="Garamond" w:hAnsi="Garamond"/>
          <w:color w:val="000000" w:themeColor="text1"/>
          <w:sz w:val="22"/>
          <w:szCs w:val="22"/>
        </w:rPr>
        <w:t>,</w:t>
      </w:r>
      <w:r w:rsidRPr="00AF2203">
        <w:rPr>
          <w:rFonts w:ascii="Garamond" w:hAnsi="Garamond"/>
          <w:color w:val="000000" w:themeColor="text1"/>
          <w:sz w:val="22"/>
          <w:szCs w:val="22"/>
        </w:rPr>
        <w:t xml:space="preserve"> a hollow, woody clonk. The tapping rate </w:t>
      </w:r>
      <w:r w:rsidR="00B07E71" w:rsidRPr="00AF2203">
        <w:rPr>
          <w:rFonts w:ascii="Garamond" w:hAnsi="Garamond"/>
          <w:color w:val="000000" w:themeColor="text1"/>
          <w:sz w:val="22"/>
          <w:szCs w:val="22"/>
        </w:rPr>
        <w:t xml:space="preserve">of the clonk </w:t>
      </w:r>
      <w:r w:rsidRPr="00AF2203">
        <w:rPr>
          <w:rFonts w:ascii="Garamond" w:hAnsi="Garamond"/>
          <w:color w:val="000000" w:themeColor="text1"/>
          <w:sz w:val="22"/>
          <w:szCs w:val="22"/>
        </w:rPr>
        <w:t xml:space="preserve">varied like a Geiger counter in proportion to his stress level. </w:t>
      </w:r>
    </w:p>
    <w:p w14:paraId="2F23B316" w14:textId="6286D3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flomp</w:t>
      </w:r>
      <w:proofErr w:type="spellEnd"/>
      <w:r w:rsidRPr="00AF2203">
        <w:rPr>
          <w:rFonts w:ascii="Garamond" w:hAnsi="Garamond"/>
          <w:color w:val="000000" w:themeColor="text1"/>
          <w:sz w:val="22"/>
          <w:szCs w:val="22"/>
        </w:rPr>
        <w:t xml:space="preserve"> </w:t>
      </w:r>
      <w:r w:rsidR="00012B5E" w:rsidRPr="00AF2203">
        <w:rPr>
          <w:rFonts w:ascii="Garamond" w:hAnsi="Garamond"/>
          <w:color w:val="000000" w:themeColor="text1"/>
          <w:sz w:val="22"/>
          <w:szCs w:val="22"/>
        </w:rPr>
        <w:t>lessened</w:t>
      </w:r>
      <w:r w:rsidRPr="00AF2203">
        <w:rPr>
          <w:rFonts w:ascii="Garamond" w:hAnsi="Garamond"/>
          <w:color w:val="000000" w:themeColor="text1"/>
          <w:sz w:val="22"/>
          <w:szCs w:val="22"/>
        </w:rPr>
        <w:t xml:space="preserve"> the rate of clonk.</w:t>
      </w:r>
    </w:p>
    <w:p w14:paraId="079A2844" w14:textId="4D1D87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focus on something concrete</w:t>
      </w:r>
      <w:r w:rsidR="00A5109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about how the world view of the</w:t>
      </w:r>
      <w:r w:rsidR="0025248B" w:rsidRPr="00AF2203">
        <w:rPr>
          <w:rFonts w:ascii="Garamond" w:hAnsi="Garamond"/>
          <w:color w:val="000000" w:themeColor="text1"/>
          <w:sz w:val="22"/>
          <w:szCs w:val="22"/>
        </w:rPr>
        <w:t xml:space="preserve"> younger generation</w:t>
      </w:r>
      <w:r w:rsidR="00132BE8">
        <w:rPr>
          <w:rFonts w:ascii="Garamond" w:hAnsi="Garamond"/>
          <w:color w:val="000000" w:themeColor="text1"/>
          <w:sz w:val="22"/>
          <w:szCs w:val="22"/>
        </w:rPr>
        <w:t xml:space="preserve"> from both the </w:t>
      </w:r>
      <w:r w:rsidR="00BF18D3">
        <w:rPr>
          <w:rFonts w:ascii="Garamond" w:hAnsi="Garamond"/>
          <w:color w:val="000000" w:themeColor="text1"/>
          <w:sz w:val="22"/>
          <w:szCs w:val="22"/>
        </w:rPr>
        <w:t xml:space="preserve">Preterite </w:t>
      </w:r>
      <w:r w:rsidR="00132BE8">
        <w:rPr>
          <w:rFonts w:ascii="Garamond" w:hAnsi="Garamond"/>
          <w:color w:val="000000" w:themeColor="text1"/>
          <w:sz w:val="22"/>
          <w:szCs w:val="22"/>
        </w:rPr>
        <w:t>Zone and Federal Union</w:t>
      </w:r>
      <w:r w:rsidRPr="00AF2203">
        <w:rPr>
          <w:rFonts w:ascii="Garamond" w:hAnsi="Garamond"/>
          <w:color w:val="000000" w:themeColor="text1"/>
          <w:sz w:val="22"/>
          <w:szCs w:val="22"/>
        </w:rPr>
        <w:t xml:space="preserve"> had changed over the past decade</w:t>
      </w:r>
      <w:r w:rsidR="006977FB">
        <w:rPr>
          <w:rFonts w:ascii="Garamond" w:hAnsi="Garamond"/>
          <w:color w:val="000000" w:themeColor="text1"/>
          <w:sz w:val="22"/>
          <w:szCs w:val="22"/>
        </w:rPr>
        <w:t>. It was</w:t>
      </w:r>
      <w:r w:rsidR="00A26CB4" w:rsidRPr="00AF2203">
        <w:rPr>
          <w:rFonts w:ascii="Garamond" w:hAnsi="Garamond"/>
          <w:color w:val="000000" w:themeColor="text1"/>
          <w:sz w:val="22"/>
          <w:szCs w:val="22"/>
        </w:rPr>
        <w:t xml:space="preserve"> a change </w:t>
      </w:r>
      <w:r w:rsidRPr="00AF2203">
        <w:rPr>
          <w:rFonts w:ascii="Garamond" w:hAnsi="Garamond"/>
          <w:color w:val="000000" w:themeColor="text1"/>
          <w:sz w:val="22"/>
          <w:szCs w:val="22"/>
        </w:rPr>
        <w:t xml:space="preserve">from an Earth-centric </w:t>
      </w:r>
      <w:r w:rsidR="00A030DF" w:rsidRPr="00AF2203">
        <w:rPr>
          <w:rFonts w:ascii="Garamond" w:hAnsi="Garamond"/>
          <w:color w:val="000000" w:themeColor="text1"/>
          <w:sz w:val="22"/>
          <w:szCs w:val="22"/>
        </w:rPr>
        <w:t>gestalt</w:t>
      </w:r>
      <w:r w:rsidRPr="00AF2203">
        <w:rPr>
          <w:rFonts w:ascii="Garamond" w:hAnsi="Garamond"/>
          <w:color w:val="000000" w:themeColor="text1"/>
          <w:sz w:val="22"/>
          <w:szCs w:val="22"/>
        </w:rPr>
        <w:t xml:space="preserve"> to a more universal outlook</w:t>
      </w:r>
      <w:r w:rsidR="002524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place of </w:t>
      </w:r>
      <w:r w:rsidR="00954A8C" w:rsidRPr="00AF2203">
        <w:rPr>
          <w:rFonts w:ascii="Garamond" w:hAnsi="Garamond"/>
          <w:color w:val="000000" w:themeColor="text1"/>
          <w:sz w:val="22"/>
          <w:szCs w:val="22"/>
        </w:rPr>
        <w:t>hu</w:t>
      </w:r>
      <w:r w:rsidRPr="00AF2203">
        <w:rPr>
          <w:rFonts w:ascii="Garamond" w:hAnsi="Garamond"/>
          <w:color w:val="000000" w:themeColor="text1"/>
          <w:sz w:val="22"/>
          <w:szCs w:val="22"/>
        </w:rPr>
        <w:t xml:space="preserve">mankind in a </w:t>
      </w:r>
      <w:r w:rsidR="002F02F6" w:rsidRPr="00AF2203">
        <w:rPr>
          <w:rFonts w:ascii="Garamond" w:hAnsi="Garamond"/>
          <w:color w:val="000000" w:themeColor="text1"/>
          <w:sz w:val="22"/>
          <w:szCs w:val="22"/>
        </w:rPr>
        <w:t>context</w:t>
      </w:r>
      <w:r w:rsidRPr="00AF2203">
        <w:rPr>
          <w:rFonts w:ascii="Garamond" w:hAnsi="Garamond"/>
          <w:color w:val="000000" w:themeColor="text1"/>
          <w:sz w:val="22"/>
          <w:szCs w:val="22"/>
        </w:rPr>
        <w:t xml:space="preserve"> of universal exploration</w:t>
      </w:r>
      <w:r w:rsidR="00A51094"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an obsession with the far</w:t>
      </w:r>
      <w:r w:rsidR="00D70C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future</w:t>
      </w:r>
      <w:r w:rsidR="0025248B" w:rsidRPr="00AF2203">
        <w:rPr>
          <w:rFonts w:ascii="Garamond" w:hAnsi="Garamond"/>
          <w:color w:val="000000" w:themeColor="text1"/>
          <w:sz w:val="22"/>
          <w:szCs w:val="22"/>
        </w:rPr>
        <w:t xml:space="preserve">, as typified by </w:t>
      </w:r>
      <w:r w:rsidR="00954A8C"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25248B" w:rsidRPr="00AF2203">
        <w:rPr>
          <w:rFonts w:ascii="Garamond" w:hAnsi="Garamond"/>
          <w:color w:val="000000" w:themeColor="text1"/>
          <w:sz w:val="22"/>
          <w:szCs w:val="22"/>
        </w:rPr>
        <w:t xml:space="preserve"> movement</w:t>
      </w:r>
      <w:r w:rsidRPr="00AF2203">
        <w:rPr>
          <w:rFonts w:ascii="Garamond" w:hAnsi="Garamond"/>
          <w:color w:val="000000" w:themeColor="text1"/>
          <w:sz w:val="22"/>
          <w:szCs w:val="22"/>
        </w:rPr>
        <w:t>. Ironically, this outlook-shift manifested i</w:t>
      </w:r>
      <w:r w:rsidR="00A26CB4"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counter-progressive movements such as a rejection of</w:t>
      </w:r>
      <w:r w:rsidR="00D461E8" w:rsidRPr="00AF2203">
        <w:rPr>
          <w:rFonts w:ascii="Garamond" w:hAnsi="Garamond"/>
          <w:color w:val="000000" w:themeColor="text1"/>
          <w:sz w:val="22"/>
          <w:szCs w:val="22"/>
        </w:rPr>
        <w:t xml:space="preserve"> environmental </w:t>
      </w:r>
      <w:r w:rsidR="00A26CB4" w:rsidRPr="00AF2203">
        <w:rPr>
          <w:rFonts w:ascii="Garamond" w:hAnsi="Garamond"/>
          <w:color w:val="000000" w:themeColor="text1"/>
          <w:sz w:val="22"/>
          <w:szCs w:val="22"/>
        </w:rPr>
        <w:t>sensitivities</w:t>
      </w:r>
      <w:r w:rsidR="00D461E8" w:rsidRPr="00AF2203">
        <w:rPr>
          <w:rFonts w:ascii="Garamond" w:hAnsi="Garamond"/>
          <w:color w:val="000000" w:themeColor="text1"/>
          <w:sz w:val="22"/>
          <w:szCs w:val="22"/>
        </w:rPr>
        <w:t xml:space="preserve"> (the flood was coming and they were moving to higher ground)</w:t>
      </w:r>
      <w:r w:rsidRPr="00AF2203">
        <w:rPr>
          <w:rFonts w:ascii="Garamond" w:hAnsi="Garamond"/>
          <w:color w:val="000000" w:themeColor="text1"/>
          <w:sz w:val="22"/>
          <w:szCs w:val="22"/>
        </w:rPr>
        <w:t xml:space="preserve">. In </w:t>
      </w:r>
      <w:r w:rsidR="0025248B" w:rsidRPr="00AF2203">
        <w:rPr>
          <w:rFonts w:ascii="Garamond" w:hAnsi="Garamond"/>
          <w:color w:val="000000" w:themeColor="text1"/>
          <w:sz w:val="22"/>
          <w:szCs w:val="22"/>
        </w:rPr>
        <w:t>a</w:t>
      </w:r>
      <w:r w:rsidR="00012B5E">
        <w:rPr>
          <w:rFonts w:ascii="Garamond" w:hAnsi="Garamond"/>
          <w:color w:val="000000" w:themeColor="text1"/>
          <w:sz w:val="22"/>
          <w:szCs w:val="22"/>
        </w:rPr>
        <w:t xml:space="preserve"> </w:t>
      </w:r>
      <w:r w:rsidR="00BF18D3">
        <w:rPr>
          <w:rFonts w:ascii="Garamond" w:hAnsi="Garamond"/>
          <w:color w:val="000000" w:themeColor="text1"/>
          <w:sz w:val="22"/>
          <w:szCs w:val="22"/>
        </w:rPr>
        <w:t>Preterite</w:t>
      </w:r>
      <w:r w:rsidR="0025248B" w:rsidRPr="00AF2203">
        <w:rPr>
          <w:rFonts w:ascii="Garamond" w:hAnsi="Garamond"/>
          <w:color w:val="000000" w:themeColor="text1"/>
          <w:sz w:val="22"/>
          <w:szCs w:val="22"/>
        </w:rPr>
        <w:t xml:space="preserve"> Fringe sketch,</w:t>
      </w:r>
      <w:r w:rsidRPr="00AF2203">
        <w:rPr>
          <w:rFonts w:ascii="Garamond" w:hAnsi="Garamond"/>
          <w:color w:val="000000" w:themeColor="text1"/>
          <w:sz w:val="22"/>
          <w:szCs w:val="22"/>
        </w:rPr>
        <w:t xml:space="preserve"> Quentin</w:t>
      </w:r>
      <w:r w:rsidR="0025248B" w:rsidRPr="00AF2203">
        <w:rPr>
          <w:rFonts w:ascii="Garamond" w:hAnsi="Garamond"/>
          <w:color w:val="000000" w:themeColor="text1"/>
          <w:sz w:val="22"/>
          <w:szCs w:val="22"/>
        </w:rPr>
        <w:t xml:space="preserve"> had</w:t>
      </w:r>
      <w:r w:rsidRPr="00AF2203">
        <w:rPr>
          <w:rFonts w:ascii="Garamond" w:hAnsi="Garamond"/>
          <w:color w:val="000000" w:themeColor="text1"/>
          <w:sz w:val="22"/>
          <w:szCs w:val="22"/>
        </w:rPr>
        <w:t xml:space="preserve"> </w:t>
      </w:r>
      <w:r w:rsidR="00FA7193">
        <w:rPr>
          <w:rFonts w:ascii="Garamond" w:hAnsi="Garamond"/>
          <w:color w:val="000000" w:themeColor="text1"/>
          <w:sz w:val="22"/>
          <w:szCs w:val="22"/>
        </w:rPr>
        <w:t xml:space="preserve">heard </w:t>
      </w:r>
      <w:r w:rsidRPr="00AF2203">
        <w:rPr>
          <w:rFonts w:ascii="Garamond" w:hAnsi="Garamond"/>
          <w:color w:val="000000" w:themeColor="text1"/>
          <w:sz w:val="22"/>
          <w:szCs w:val="22"/>
        </w:rPr>
        <w:t xml:space="preserve">this attitudinal shift </w:t>
      </w:r>
      <w:r w:rsidR="00FA7193">
        <w:rPr>
          <w:rFonts w:ascii="Garamond" w:hAnsi="Garamond"/>
          <w:color w:val="000000" w:themeColor="text1"/>
          <w:sz w:val="22"/>
          <w:szCs w:val="22"/>
        </w:rPr>
        <w:t>likened to</w:t>
      </w:r>
      <w:r w:rsidRPr="00AF2203">
        <w:rPr>
          <w:rFonts w:ascii="Garamond" w:hAnsi="Garamond"/>
          <w:color w:val="000000" w:themeColor="text1"/>
          <w:sz w:val="22"/>
          <w:szCs w:val="22"/>
        </w:rPr>
        <w:t xml:space="preserve"> an event in </w:t>
      </w:r>
      <w:r w:rsidR="002A3FB3">
        <w:rPr>
          <w:rFonts w:ascii="Garamond" w:hAnsi="Garamond"/>
          <w:color w:val="000000" w:themeColor="text1"/>
          <w:sz w:val="22"/>
          <w:szCs w:val="22"/>
        </w:rPr>
        <w:t>A</w:t>
      </w:r>
      <w:r w:rsidRPr="00AF2203">
        <w:rPr>
          <w:rFonts w:ascii="Garamond" w:hAnsi="Garamond"/>
          <w:color w:val="000000" w:themeColor="text1"/>
          <w:sz w:val="22"/>
          <w:szCs w:val="22"/>
        </w:rPr>
        <w:t xml:space="preserve">ncient Briton about five-thousand-years ago when monuments were re-aligned from </w:t>
      </w:r>
      <w:r w:rsidR="00132BE8">
        <w:rPr>
          <w:rFonts w:ascii="Garamond" w:hAnsi="Garamond"/>
          <w:color w:val="000000" w:themeColor="text1"/>
          <w:sz w:val="22"/>
          <w:szCs w:val="22"/>
        </w:rPr>
        <w:t xml:space="preserve">facing </w:t>
      </w:r>
      <w:r w:rsidRPr="00AF2203">
        <w:rPr>
          <w:rFonts w:ascii="Garamond" w:hAnsi="Garamond"/>
          <w:color w:val="000000" w:themeColor="text1"/>
          <w:sz w:val="22"/>
          <w:szCs w:val="22"/>
        </w:rPr>
        <w:t xml:space="preserve">features in the natural landscape to </w:t>
      </w:r>
      <w:r w:rsidR="00B4125A" w:rsidRPr="00AF2203">
        <w:rPr>
          <w:rFonts w:ascii="Garamond" w:hAnsi="Garamond"/>
          <w:color w:val="000000" w:themeColor="text1"/>
          <w:sz w:val="22"/>
          <w:szCs w:val="22"/>
        </w:rPr>
        <w:t>feature</w:t>
      </w:r>
      <w:r w:rsidR="002A5073">
        <w:rPr>
          <w:rFonts w:ascii="Garamond" w:hAnsi="Garamond"/>
          <w:color w:val="000000" w:themeColor="text1"/>
          <w:sz w:val="22"/>
          <w:szCs w:val="22"/>
        </w:rPr>
        <w:t>s</w:t>
      </w:r>
      <w:r w:rsidR="00B4125A" w:rsidRPr="00AF2203">
        <w:rPr>
          <w:rFonts w:ascii="Garamond" w:hAnsi="Garamond"/>
          <w:color w:val="000000" w:themeColor="text1"/>
          <w:sz w:val="22"/>
          <w:szCs w:val="22"/>
        </w:rPr>
        <w:t xml:space="preserve"> </w:t>
      </w:r>
      <w:r w:rsidR="00442EBC" w:rsidRPr="00AF2203">
        <w:rPr>
          <w:rFonts w:ascii="Garamond" w:hAnsi="Garamond"/>
          <w:color w:val="000000" w:themeColor="text1"/>
          <w:sz w:val="22"/>
          <w:szCs w:val="22"/>
        </w:rPr>
        <w:t>in</w:t>
      </w:r>
      <w:r w:rsidR="00B4125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BC2F4B" w:rsidRPr="00AF2203">
        <w:rPr>
          <w:rFonts w:ascii="Garamond" w:hAnsi="Garamond"/>
          <w:color w:val="000000" w:themeColor="text1"/>
          <w:sz w:val="22"/>
          <w:szCs w:val="22"/>
        </w:rPr>
        <w:t>sky</w:t>
      </w:r>
      <w:r w:rsidR="00A93CCA">
        <w:rPr>
          <w:rFonts w:ascii="Garamond" w:hAnsi="Garamond"/>
          <w:color w:val="000000" w:themeColor="text1"/>
          <w:sz w:val="22"/>
          <w:szCs w:val="22"/>
        </w:rPr>
        <w:t>,</w:t>
      </w:r>
      <w:r w:rsidRPr="00AF2203">
        <w:rPr>
          <w:rFonts w:ascii="Garamond" w:hAnsi="Garamond"/>
          <w:color w:val="000000" w:themeColor="text1"/>
          <w:sz w:val="22"/>
          <w:szCs w:val="22"/>
        </w:rPr>
        <w:t xml:space="preserve"> a physical and psychic recalibration </w:t>
      </w:r>
      <w:r w:rsidR="00B00B9B"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w:t>
      </w:r>
      <w:r w:rsidR="00A151ED">
        <w:rPr>
          <w:rFonts w:ascii="Garamond" w:hAnsi="Garamond"/>
          <w:color w:val="000000" w:themeColor="text1"/>
          <w:sz w:val="22"/>
          <w:szCs w:val="22"/>
        </w:rPr>
        <w:t xml:space="preserve">the </w:t>
      </w:r>
      <w:r w:rsidR="007C60EF">
        <w:rPr>
          <w:rFonts w:ascii="Garamond" w:hAnsi="Garamond"/>
          <w:color w:val="000000" w:themeColor="text1"/>
          <w:sz w:val="22"/>
          <w:szCs w:val="22"/>
        </w:rPr>
        <w:t xml:space="preserve">human </w:t>
      </w:r>
      <w:r w:rsidRPr="00AF2203">
        <w:rPr>
          <w:rFonts w:ascii="Garamond" w:hAnsi="Garamond"/>
          <w:color w:val="000000" w:themeColor="text1"/>
          <w:sz w:val="22"/>
          <w:szCs w:val="22"/>
        </w:rPr>
        <w:t>lodestar.</w:t>
      </w:r>
    </w:p>
    <w:p w14:paraId="2BBFC080" w14:textId="533E0420" w:rsidR="00803C27" w:rsidRPr="00AF2203" w:rsidRDefault="00BE3C44" w:rsidP="00803C27">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 </w:t>
      </w:r>
      <w:r w:rsidR="00336DAB" w:rsidRPr="00AF2203">
        <w:rPr>
          <w:rFonts w:ascii="Garamond" w:hAnsi="Garamond"/>
          <w:i/>
          <w:color w:val="000000" w:themeColor="text1"/>
          <w:sz w:val="22"/>
          <w:szCs w:val="22"/>
        </w:rPr>
        <w:t>younger</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generation</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have</w:t>
      </w:r>
      <w:r w:rsidRPr="00AF2203">
        <w:rPr>
          <w:rFonts w:ascii="Garamond" w:hAnsi="Garamond"/>
          <w:i/>
          <w:color w:val="000000" w:themeColor="text1"/>
          <w:sz w:val="22"/>
          <w:szCs w:val="22"/>
        </w:rPr>
        <w:t xml:space="preserve"> a fundamental</w:t>
      </w:r>
      <w:r w:rsidR="00F91403" w:rsidRPr="00AF2203">
        <w:rPr>
          <w:rFonts w:ascii="Garamond" w:hAnsi="Garamond"/>
          <w:i/>
          <w:color w:val="000000" w:themeColor="text1"/>
          <w:sz w:val="22"/>
          <w:szCs w:val="22"/>
        </w:rPr>
        <w:t>ly</w:t>
      </w:r>
      <w:r w:rsidRPr="00AF2203">
        <w:rPr>
          <w:rFonts w:ascii="Garamond" w:hAnsi="Garamond"/>
          <w:i/>
          <w:color w:val="000000" w:themeColor="text1"/>
          <w:sz w:val="22"/>
          <w:szCs w:val="22"/>
        </w:rPr>
        <w:t xml:space="preserve"> </w:t>
      </w:r>
      <w:r w:rsidR="00F91403" w:rsidRPr="00AF2203">
        <w:rPr>
          <w:rFonts w:ascii="Garamond" w:hAnsi="Garamond"/>
          <w:i/>
          <w:color w:val="000000" w:themeColor="text1"/>
          <w:sz w:val="22"/>
          <w:szCs w:val="22"/>
        </w:rPr>
        <w:t xml:space="preserve">different </w:t>
      </w:r>
      <w:r w:rsidRPr="00AF2203">
        <w:rPr>
          <w:rFonts w:ascii="Garamond" w:hAnsi="Garamond"/>
          <w:i/>
          <w:color w:val="000000" w:themeColor="text1"/>
          <w:sz w:val="22"/>
          <w:szCs w:val="22"/>
        </w:rPr>
        <w:t>approach to time</w:t>
      </w:r>
      <w:r w:rsidR="00C633A9" w:rsidRPr="00AF2203">
        <w:rPr>
          <w:rFonts w:ascii="Garamond" w:hAnsi="Garamond"/>
          <w:i/>
          <w:color w:val="000000" w:themeColor="text1"/>
          <w:sz w:val="22"/>
          <w:szCs w:val="22"/>
        </w:rPr>
        <w:t xml:space="preserve">, a </w:t>
      </w:r>
      <w:r w:rsidR="0040640A">
        <w:rPr>
          <w:rFonts w:ascii="Garamond" w:hAnsi="Garamond"/>
          <w:i/>
          <w:color w:val="000000" w:themeColor="text1"/>
          <w:sz w:val="22"/>
          <w:szCs w:val="22"/>
        </w:rPr>
        <w:t>rejection</w:t>
      </w:r>
      <w:r w:rsidR="00C633A9" w:rsidRPr="00AF2203">
        <w:rPr>
          <w:rFonts w:ascii="Garamond" w:hAnsi="Garamond"/>
          <w:i/>
          <w:color w:val="000000" w:themeColor="text1"/>
          <w:sz w:val="22"/>
          <w:szCs w:val="22"/>
        </w:rPr>
        <w:t xml:space="preserve"> of nostalgia</w:t>
      </w:r>
      <w:r w:rsidRPr="00AF2203">
        <w:rPr>
          <w:rFonts w:ascii="Garamond" w:hAnsi="Garamond"/>
          <w:i/>
          <w:color w:val="000000" w:themeColor="text1"/>
          <w:sz w:val="22"/>
          <w:szCs w:val="22"/>
        </w:rPr>
        <w:t xml:space="preserve">. </w:t>
      </w:r>
      <w:r w:rsidR="00DD6E91" w:rsidRPr="00AF2203">
        <w:rPr>
          <w:rFonts w:ascii="Garamond" w:hAnsi="Garamond"/>
          <w:i/>
          <w:color w:val="000000" w:themeColor="text1"/>
          <w:sz w:val="22"/>
          <w:szCs w:val="22"/>
        </w:rPr>
        <w:t>This</w:t>
      </w:r>
      <w:r w:rsidRPr="00AF2203">
        <w:rPr>
          <w:rFonts w:ascii="Garamond" w:hAnsi="Garamond"/>
          <w:i/>
          <w:color w:val="000000" w:themeColor="text1"/>
          <w:sz w:val="22"/>
          <w:szCs w:val="22"/>
        </w:rPr>
        <w:t xml:space="preserve"> must be related to their increased life expectancy</w:t>
      </w:r>
      <w:r w:rsidR="00CB26D6" w:rsidRPr="00AF2203">
        <w:rPr>
          <w:rFonts w:ascii="Garamond" w:hAnsi="Garamond"/>
          <w:i/>
          <w:color w:val="000000" w:themeColor="text1"/>
          <w:sz w:val="22"/>
          <w:szCs w:val="22"/>
        </w:rPr>
        <w:t xml:space="preserve"> </w:t>
      </w:r>
      <w:r w:rsidR="00367953">
        <w:rPr>
          <w:rFonts w:ascii="Garamond" w:hAnsi="Garamond"/>
          <w:i/>
          <w:color w:val="000000" w:themeColor="text1"/>
          <w:sz w:val="22"/>
          <w:szCs w:val="22"/>
        </w:rPr>
        <w:t>from the</w:t>
      </w:r>
      <w:r w:rsidR="00CB26D6" w:rsidRPr="00AF2203">
        <w:rPr>
          <w:rFonts w:ascii="Garamond" w:hAnsi="Garamond"/>
          <w:i/>
          <w:color w:val="000000" w:themeColor="text1"/>
          <w:sz w:val="22"/>
          <w:szCs w:val="22"/>
        </w:rPr>
        <w:t xml:space="preserve"> epi-genetic therapy</w:t>
      </w:r>
      <w:r w:rsidRPr="00AF2203">
        <w:rPr>
          <w:rFonts w:ascii="Garamond" w:hAnsi="Garamond"/>
          <w:i/>
          <w:color w:val="000000" w:themeColor="text1"/>
          <w:sz w:val="22"/>
          <w:szCs w:val="22"/>
        </w:rPr>
        <w:t xml:space="preserve">. </w:t>
      </w:r>
    </w:p>
    <w:p w14:paraId="5FD6FEE9" w14:textId="1C217BD3" w:rsidR="006E1131" w:rsidRPr="00AF2203" w:rsidRDefault="00803C27"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yet this new generation seem to have given up trying to</w:t>
      </w:r>
      <w:r w:rsidR="00ED0289" w:rsidRPr="00AF2203">
        <w:rPr>
          <w:rFonts w:ascii="Garamond" w:hAnsi="Garamond"/>
          <w:i/>
          <w:color w:val="000000" w:themeColor="text1"/>
          <w:sz w:val="22"/>
          <w:szCs w:val="22"/>
        </w:rPr>
        <w:t xml:space="preserve"> define and</w:t>
      </w:r>
      <w:r w:rsidRPr="00AF2203">
        <w:rPr>
          <w:rFonts w:ascii="Garamond" w:hAnsi="Garamond"/>
          <w:i/>
          <w:color w:val="000000" w:themeColor="text1"/>
          <w:sz w:val="22"/>
          <w:szCs w:val="22"/>
        </w:rPr>
        <w:t xml:space="preserve"> follow a personal ethical code.</w:t>
      </w:r>
      <w:r w:rsidR="00E878FD" w:rsidRPr="00AF2203">
        <w:rPr>
          <w:rFonts w:ascii="Garamond" w:hAnsi="Garamond"/>
          <w:i/>
          <w:color w:val="000000" w:themeColor="text1"/>
          <w:sz w:val="22"/>
          <w:szCs w:val="22"/>
        </w:rPr>
        <w:t xml:space="preserve"> </w:t>
      </w:r>
      <w:r w:rsidR="002025A4">
        <w:rPr>
          <w:rFonts w:ascii="Garamond" w:hAnsi="Garamond"/>
          <w:i/>
          <w:color w:val="000000" w:themeColor="text1"/>
          <w:sz w:val="22"/>
          <w:szCs w:val="22"/>
        </w:rPr>
        <w:t>W</w:t>
      </w:r>
      <w:r w:rsidR="00E878FD" w:rsidRPr="00AF2203">
        <w:rPr>
          <w:rFonts w:ascii="Garamond" w:hAnsi="Garamond"/>
          <w:i/>
          <w:color w:val="000000" w:themeColor="text1"/>
          <w:sz w:val="22"/>
          <w:szCs w:val="22"/>
        </w:rPr>
        <w:t>e have completely integrated the authority figure into our ego.</w:t>
      </w:r>
      <w:r w:rsidRPr="00AF2203">
        <w:rPr>
          <w:rFonts w:ascii="Garamond" w:hAnsi="Garamond"/>
          <w:i/>
          <w:color w:val="000000" w:themeColor="text1"/>
          <w:sz w:val="22"/>
          <w:szCs w:val="22"/>
        </w:rPr>
        <w:t xml:space="preserve"> </w:t>
      </w:r>
    </w:p>
    <w:p w14:paraId="384616EE" w14:textId="05A9D72D" w:rsidR="006D7BFE" w:rsidRPr="00AF2203" w:rsidRDefault="00416786"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w:t>
      </w:r>
      <w:r w:rsidR="00803C27" w:rsidRPr="00AF2203">
        <w:rPr>
          <w:rFonts w:ascii="Garamond" w:hAnsi="Garamond"/>
          <w:i/>
          <w:color w:val="000000" w:themeColor="text1"/>
          <w:sz w:val="22"/>
          <w:szCs w:val="22"/>
        </w:rPr>
        <w:t xml:space="preserve">here is a kind of </w:t>
      </w:r>
      <w:r w:rsidR="006944F4" w:rsidRPr="00AF2203">
        <w:rPr>
          <w:rFonts w:ascii="Garamond" w:hAnsi="Garamond"/>
          <w:i/>
          <w:color w:val="000000" w:themeColor="text1"/>
          <w:sz w:val="22"/>
          <w:szCs w:val="22"/>
        </w:rPr>
        <w:t xml:space="preserve">ethical </w:t>
      </w:r>
      <w:r w:rsidR="00803C27" w:rsidRPr="00AF2203">
        <w:rPr>
          <w:rFonts w:ascii="Garamond" w:hAnsi="Garamond"/>
          <w:i/>
          <w:color w:val="000000" w:themeColor="text1"/>
          <w:sz w:val="22"/>
          <w:szCs w:val="22"/>
        </w:rPr>
        <w:t>econo</w:t>
      </w:r>
      <w:r w:rsidR="006944F4" w:rsidRPr="00AF2203">
        <w:rPr>
          <w:rFonts w:ascii="Garamond" w:hAnsi="Garamond"/>
          <w:i/>
          <w:color w:val="000000" w:themeColor="text1"/>
          <w:sz w:val="22"/>
          <w:szCs w:val="22"/>
        </w:rPr>
        <w:t>mizing</w:t>
      </w:r>
      <w:r w:rsidR="0040640A">
        <w:rPr>
          <w:rFonts w:ascii="Garamond" w:hAnsi="Garamond"/>
          <w:i/>
          <w:color w:val="000000" w:themeColor="text1"/>
          <w:sz w:val="22"/>
          <w:szCs w:val="22"/>
        </w:rPr>
        <w:t>,</w:t>
      </w:r>
      <w:r w:rsidR="00803C27"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 xml:space="preserve">the </w:t>
      </w:r>
      <w:r w:rsidR="00803C27" w:rsidRPr="00AF2203">
        <w:rPr>
          <w:rFonts w:ascii="Garamond" w:hAnsi="Garamond"/>
          <w:i/>
          <w:color w:val="000000" w:themeColor="text1"/>
          <w:sz w:val="22"/>
          <w:szCs w:val="22"/>
        </w:rPr>
        <w:t>ethical credit point system has reduced virtue to an algorithm. I guess it saves time trying to work things out for ourselves</w:t>
      </w:r>
      <w:r w:rsidR="00B064E9" w:rsidRPr="00AF2203">
        <w:rPr>
          <w:rFonts w:ascii="Garamond" w:hAnsi="Garamond"/>
          <w:i/>
          <w:color w:val="000000" w:themeColor="text1"/>
          <w:sz w:val="22"/>
          <w:szCs w:val="22"/>
        </w:rPr>
        <w:t xml:space="preserve"> and creates a consensus</w:t>
      </w:r>
      <w:r w:rsidR="00803C27" w:rsidRPr="00AF2203">
        <w:rPr>
          <w:rFonts w:ascii="Garamond" w:hAnsi="Garamond"/>
          <w:i/>
          <w:color w:val="000000" w:themeColor="text1"/>
          <w:sz w:val="22"/>
          <w:szCs w:val="22"/>
        </w:rPr>
        <w:t>.</w:t>
      </w:r>
      <w:r w:rsidR="00873769" w:rsidRPr="00AF2203">
        <w:rPr>
          <w:rFonts w:ascii="Garamond" w:hAnsi="Garamond"/>
          <w:i/>
          <w:color w:val="000000" w:themeColor="text1"/>
          <w:sz w:val="22"/>
          <w:szCs w:val="22"/>
        </w:rPr>
        <w:t xml:space="preserve"> </w:t>
      </w:r>
    </w:p>
    <w:p w14:paraId="2C5FA430" w14:textId="0C015F57" w:rsidR="00803C27" w:rsidRPr="00AF2203" w:rsidRDefault="00873769"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We are moving from a human-driven technocracy to a computer</w:t>
      </w:r>
      <w:r w:rsidR="006944F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driven one and our political leaders are there to </w:t>
      </w:r>
      <w:r w:rsidR="002025A4">
        <w:rPr>
          <w:rFonts w:ascii="Garamond" w:hAnsi="Garamond"/>
          <w:i/>
          <w:color w:val="000000" w:themeColor="text1"/>
          <w:sz w:val="22"/>
          <w:szCs w:val="22"/>
        </w:rPr>
        <w:t>inform</w:t>
      </w:r>
      <w:r w:rsidRPr="00AF2203">
        <w:rPr>
          <w:rFonts w:ascii="Garamond" w:hAnsi="Garamond"/>
          <w:i/>
          <w:color w:val="000000" w:themeColor="text1"/>
          <w:sz w:val="22"/>
          <w:szCs w:val="22"/>
        </w:rPr>
        <w:t xml:space="preserve"> the </w:t>
      </w:r>
      <w:r w:rsidR="002F3E0D" w:rsidRPr="00AF2203">
        <w:rPr>
          <w:rFonts w:ascii="Garamond" w:hAnsi="Garamond"/>
          <w:i/>
          <w:color w:val="000000" w:themeColor="text1"/>
          <w:sz w:val="22"/>
          <w:szCs w:val="22"/>
        </w:rPr>
        <w:t xml:space="preserve">algorithms by identifying </w:t>
      </w:r>
      <w:r w:rsidR="006944F4" w:rsidRPr="00AF2203">
        <w:rPr>
          <w:rFonts w:ascii="Garamond" w:hAnsi="Garamond"/>
          <w:i/>
          <w:color w:val="000000" w:themeColor="text1"/>
          <w:sz w:val="22"/>
          <w:szCs w:val="22"/>
        </w:rPr>
        <w:t>and prioritizing the</w:t>
      </w:r>
      <w:r w:rsidR="002025A4">
        <w:rPr>
          <w:rFonts w:ascii="Garamond" w:hAnsi="Garamond"/>
          <w:i/>
          <w:color w:val="000000" w:themeColor="text1"/>
          <w:sz w:val="22"/>
          <w:szCs w:val="22"/>
        </w:rPr>
        <w:t xml:space="preserve"> perceived</w:t>
      </w:r>
      <w:r w:rsidR="002F3E0D" w:rsidRPr="00AF2203">
        <w:rPr>
          <w:rFonts w:ascii="Garamond" w:hAnsi="Garamond"/>
          <w:i/>
          <w:color w:val="000000" w:themeColor="text1"/>
          <w:sz w:val="22"/>
          <w:szCs w:val="22"/>
        </w:rPr>
        <w:t xml:space="preserve"> problems</w:t>
      </w:r>
      <w:r w:rsidRPr="00AF2203">
        <w:rPr>
          <w:rFonts w:ascii="Garamond" w:hAnsi="Garamond"/>
          <w:i/>
          <w:color w:val="000000" w:themeColor="text1"/>
          <w:sz w:val="22"/>
          <w:szCs w:val="22"/>
        </w:rPr>
        <w:t xml:space="preserve">. </w:t>
      </w:r>
    </w:p>
    <w:p w14:paraId="736DE11B" w14:textId="0687751C" w:rsidR="00D82046" w:rsidRPr="00AF2203" w:rsidRDefault="00445A7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w:t>
      </w:r>
      <w:r w:rsidR="00FE62DB" w:rsidRPr="00AF2203">
        <w:rPr>
          <w:rFonts w:ascii="Garamond" w:hAnsi="Garamond"/>
          <w:i/>
          <w:color w:val="000000" w:themeColor="text1"/>
          <w:sz w:val="22"/>
          <w:szCs w:val="22"/>
        </w:rPr>
        <w:t xml:space="preserve"> Honzing movement</w:t>
      </w:r>
      <w:r w:rsidR="00D82046" w:rsidRPr="00AF2203">
        <w:rPr>
          <w:rFonts w:ascii="Garamond" w:hAnsi="Garamond"/>
          <w:i/>
          <w:color w:val="000000" w:themeColor="text1"/>
          <w:sz w:val="22"/>
          <w:szCs w:val="22"/>
        </w:rPr>
        <w:t xml:space="preserve"> aims to end politics altogether. It considers this a liberation. But from what? From our vices and corruptions?</w:t>
      </w:r>
      <w:r w:rsidR="007A4EF0" w:rsidRPr="00AF2203">
        <w:rPr>
          <w:rFonts w:ascii="Garamond" w:hAnsi="Garamond"/>
          <w:i/>
          <w:color w:val="000000" w:themeColor="text1"/>
          <w:sz w:val="22"/>
          <w:szCs w:val="22"/>
        </w:rPr>
        <w:t xml:space="preserve"> From </w:t>
      </w:r>
      <w:proofErr w:type="spellStart"/>
      <w:r w:rsidR="007A4EF0" w:rsidRPr="00AF2203">
        <w:rPr>
          <w:rFonts w:ascii="Garamond" w:hAnsi="Garamond"/>
          <w:i/>
          <w:color w:val="000000" w:themeColor="text1"/>
          <w:sz w:val="22"/>
          <w:szCs w:val="22"/>
        </w:rPr>
        <w:t>our selves</w:t>
      </w:r>
      <w:proofErr w:type="spellEnd"/>
      <w:r w:rsidR="007A4EF0" w:rsidRPr="00AF2203">
        <w:rPr>
          <w:rFonts w:ascii="Garamond" w:hAnsi="Garamond"/>
          <w:i/>
          <w:color w:val="000000" w:themeColor="text1"/>
          <w:sz w:val="22"/>
          <w:szCs w:val="22"/>
        </w:rPr>
        <w:t>?</w:t>
      </w:r>
    </w:p>
    <w:p w14:paraId="4A737ADE" w14:textId="75A1A196" w:rsidR="00D82046" w:rsidRPr="00AF2203" w:rsidRDefault="00D8204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on the other hand, the Honzing </w:t>
      </w:r>
      <w:r w:rsidR="00880E2C" w:rsidRPr="00AF2203">
        <w:rPr>
          <w:rFonts w:ascii="Garamond" w:hAnsi="Garamond"/>
          <w:i/>
          <w:color w:val="000000" w:themeColor="text1"/>
          <w:sz w:val="22"/>
          <w:szCs w:val="22"/>
        </w:rPr>
        <w:t xml:space="preserve">aims at a </w:t>
      </w:r>
      <w:r w:rsidR="00596938" w:rsidRPr="00AF2203">
        <w:rPr>
          <w:rFonts w:ascii="Garamond" w:hAnsi="Garamond"/>
          <w:i/>
          <w:color w:val="000000" w:themeColor="text1"/>
          <w:sz w:val="22"/>
          <w:szCs w:val="22"/>
        </w:rPr>
        <w:t>reasonable compromise between a</w:t>
      </w:r>
      <w:r w:rsidR="00880E2C" w:rsidRPr="00AF2203">
        <w:rPr>
          <w:rFonts w:ascii="Garamond" w:hAnsi="Garamond"/>
          <w:i/>
          <w:color w:val="000000" w:themeColor="text1"/>
          <w:sz w:val="22"/>
          <w:szCs w:val="22"/>
        </w:rPr>
        <w:t xml:space="preserve"> personal </w:t>
      </w:r>
      <w:r w:rsidR="00596938" w:rsidRPr="00AF2203">
        <w:rPr>
          <w:rFonts w:ascii="Garamond" w:hAnsi="Garamond"/>
          <w:i/>
          <w:color w:val="000000" w:themeColor="text1"/>
          <w:sz w:val="22"/>
          <w:szCs w:val="22"/>
        </w:rPr>
        <w:t xml:space="preserve">and </w:t>
      </w:r>
      <w:r w:rsidR="00880E2C" w:rsidRPr="00AF2203">
        <w:rPr>
          <w:rFonts w:ascii="Garamond" w:hAnsi="Garamond"/>
          <w:i/>
          <w:color w:val="000000" w:themeColor="text1"/>
          <w:sz w:val="22"/>
          <w:szCs w:val="22"/>
        </w:rPr>
        <w:t xml:space="preserve">a societal </w:t>
      </w:r>
      <w:r w:rsidR="00B131F2" w:rsidRPr="00AF2203">
        <w:rPr>
          <w:rFonts w:ascii="Garamond" w:hAnsi="Garamond"/>
          <w:i/>
          <w:color w:val="000000" w:themeColor="text1"/>
          <w:sz w:val="22"/>
          <w:szCs w:val="22"/>
        </w:rPr>
        <w:t>humanism</w:t>
      </w:r>
      <w:r w:rsidR="0040640A">
        <w:rPr>
          <w:rFonts w:ascii="Garamond" w:hAnsi="Garamond"/>
          <w:i/>
          <w:color w:val="000000" w:themeColor="text1"/>
          <w:sz w:val="22"/>
          <w:szCs w:val="22"/>
        </w:rPr>
        <w:t>, a reconciliation of the differences between the Federation and the Zone</w:t>
      </w:r>
      <w:r w:rsidR="00880E2C" w:rsidRPr="00AF2203">
        <w:rPr>
          <w:rFonts w:ascii="Garamond" w:hAnsi="Garamond"/>
          <w:i/>
          <w:color w:val="000000" w:themeColor="text1"/>
          <w:sz w:val="22"/>
          <w:szCs w:val="22"/>
        </w:rPr>
        <w:t>.</w:t>
      </w:r>
    </w:p>
    <w:p w14:paraId="2068243C" w14:textId="56042C0F" w:rsidR="000D053A" w:rsidRDefault="00AE3A3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desiderata tailor </w:t>
      </w:r>
      <w:r w:rsidR="00FE1B65">
        <w:rPr>
          <w:rFonts w:ascii="Garamond" w:hAnsi="Garamond"/>
          <w:i/>
          <w:color w:val="000000" w:themeColor="text1"/>
          <w:sz w:val="22"/>
          <w:szCs w:val="22"/>
        </w:rPr>
        <w:t>tools</w:t>
      </w:r>
      <w:r w:rsidRPr="00AF2203">
        <w:rPr>
          <w:rFonts w:ascii="Garamond" w:hAnsi="Garamond"/>
          <w:i/>
          <w:color w:val="000000" w:themeColor="text1"/>
          <w:sz w:val="22"/>
          <w:szCs w:val="22"/>
        </w:rPr>
        <w:t xml:space="preserve"> to </w:t>
      </w:r>
      <w:r w:rsidR="00336DAB" w:rsidRPr="00AF2203">
        <w:rPr>
          <w:rFonts w:ascii="Garamond" w:hAnsi="Garamond"/>
          <w:i/>
          <w:color w:val="000000" w:themeColor="text1"/>
          <w:sz w:val="22"/>
          <w:szCs w:val="22"/>
        </w:rPr>
        <w:t xml:space="preserve">our specific </w:t>
      </w:r>
      <w:r w:rsidR="00367953">
        <w:rPr>
          <w:rFonts w:ascii="Garamond" w:hAnsi="Garamond"/>
          <w:i/>
          <w:color w:val="000000" w:themeColor="text1"/>
          <w:sz w:val="22"/>
          <w:szCs w:val="22"/>
        </w:rPr>
        <w:t>POVAIs</w:t>
      </w:r>
      <w:r w:rsidRPr="00AF2203">
        <w:rPr>
          <w:rFonts w:ascii="Garamond" w:hAnsi="Garamond"/>
          <w:i/>
          <w:color w:val="000000" w:themeColor="text1"/>
          <w:sz w:val="22"/>
          <w:szCs w:val="22"/>
        </w:rPr>
        <w:t xml:space="preserve"> and reject the mass-marketing of single products to millions of people.</w:t>
      </w:r>
      <w:r w:rsidR="004C2CDE" w:rsidRPr="00AF2203">
        <w:rPr>
          <w:rFonts w:ascii="Garamond" w:hAnsi="Garamond"/>
          <w:i/>
          <w:color w:val="000000" w:themeColor="text1"/>
          <w:sz w:val="22"/>
          <w:szCs w:val="22"/>
        </w:rPr>
        <w:t xml:space="preserve"> </w:t>
      </w:r>
    </w:p>
    <w:p w14:paraId="550B7145" w14:textId="2BB35031" w:rsidR="00AE3A34" w:rsidRPr="00AF2203" w:rsidRDefault="004C2CD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as if by showing us what to do with our </w:t>
      </w:r>
      <w:r w:rsidR="000D053A">
        <w:rPr>
          <w:rFonts w:ascii="Garamond" w:hAnsi="Garamond"/>
          <w:i/>
          <w:color w:val="000000" w:themeColor="text1"/>
          <w:sz w:val="22"/>
          <w:szCs w:val="22"/>
        </w:rPr>
        <w:t>free</w:t>
      </w:r>
      <w:r w:rsidRPr="00AF2203">
        <w:rPr>
          <w:rFonts w:ascii="Garamond" w:hAnsi="Garamond"/>
          <w:i/>
          <w:color w:val="000000" w:themeColor="text1"/>
          <w:sz w:val="22"/>
          <w:szCs w:val="22"/>
        </w:rPr>
        <w:t xml:space="preserve"> time they are revealing our true nature to ourselves</w:t>
      </w:r>
      <w:r w:rsidR="00027C9D">
        <w:rPr>
          <w:rFonts w:ascii="Garamond" w:hAnsi="Garamond"/>
          <w:i/>
          <w:color w:val="000000" w:themeColor="text1"/>
          <w:sz w:val="22"/>
          <w:szCs w:val="22"/>
        </w:rPr>
        <w:t>,</w:t>
      </w:r>
      <w:r w:rsidRPr="00AF2203">
        <w:rPr>
          <w:rFonts w:ascii="Garamond" w:hAnsi="Garamond"/>
          <w:i/>
          <w:color w:val="000000" w:themeColor="text1"/>
          <w:sz w:val="22"/>
          <w:szCs w:val="22"/>
        </w:rPr>
        <w:t xml:space="preserve"> enabling our authenticity.</w:t>
      </w:r>
    </w:p>
    <w:p w14:paraId="6D6ED0C5" w14:textId="3838D5F9"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 turning point </w:t>
      </w:r>
      <w:r w:rsidR="003B7D7D" w:rsidRPr="00AF2203">
        <w:rPr>
          <w:rFonts w:ascii="Garamond" w:hAnsi="Garamond"/>
          <w:i/>
          <w:color w:val="000000" w:themeColor="text1"/>
          <w:sz w:val="22"/>
          <w:szCs w:val="22"/>
        </w:rPr>
        <w:t>a</w:t>
      </w:r>
      <w:r w:rsidRPr="00AF2203">
        <w:rPr>
          <w:rFonts w:ascii="Garamond" w:hAnsi="Garamond"/>
          <w:i/>
          <w:color w:val="000000" w:themeColor="text1"/>
          <w:sz w:val="22"/>
          <w:szCs w:val="22"/>
        </w:rPr>
        <w:t xml:space="preserve">way from the banal </w:t>
      </w:r>
      <w:r w:rsidR="00367953">
        <w:rPr>
          <w:rFonts w:ascii="Garamond" w:hAnsi="Garamond"/>
          <w:i/>
          <w:color w:val="000000" w:themeColor="text1"/>
          <w:sz w:val="22"/>
          <w:szCs w:val="22"/>
        </w:rPr>
        <w:t>twentieth</w:t>
      </w:r>
      <w:r w:rsidRPr="00AF2203">
        <w:rPr>
          <w:rFonts w:ascii="Garamond" w:hAnsi="Garamond"/>
          <w:i/>
          <w:color w:val="000000" w:themeColor="text1"/>
          <w:sz w:val="22"/>
          <w:szCs w:val="22"/>
        </w:rPr>
        <w:t>-century work ethic</w:t>
      </w:r>
      <w:r w:rsidR="00F23AA7"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the compression-expansion cycles from work and ego worship. A new world of psychosis awaits</w:t>
      </w:r>
      <w:r w:rsidR="00256947" w:rsidRPr="00AF2203">
        <w:rPr>
          <w:rFonts w:ascii="Garamond" w:hAnsi="Garamond"/>
          <w:i/>
          <w:color w:val="000000" w:themeColor="text1"/>
          <w:sz w:val="22"/>
          <w:szCs w:val="22"/>
        </w:rPr>
        <w:t>!</w:t>
      </w:r>
    </w:p>
    <w:p w14:paraId="345BD1B4" w14:textId="45D38500" w:rsidR="00FA5DFF" w:rsidRDefault="00940A50"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We</w:t>
      </w:r>
      <w:r w:rsidR="00BE3C44" w:rsidRPr="00AF2203">
        <w:rPr>
          <w:rFonts w:ascii="Garamond" w:hAnsi="Garamond"/>
          <w:i/>
          <w:color w:val="000000" w:themeColor="text1"/>
          <w:sz w:val="22"/>
          <w:szCs w:val="22"/>
        </w:rPr>
        <w:t xml:space="preserve"> are running these </w:t>
      </w:r>
      <w:r w:rsidR="002F16F7" w:rsidRPr="00AF2203">
        <w:rPr>
          <w:rFonts w:ascii="Garamond" w:hAnsi="Garamond"/>
          <w:i/>
          <w:color w:val="000000" w:themeColor="text1"/>
          <w:sz w:val="22"/>
          <w:szCs w:val="22"/>
        </w:rPr>
        <w:t>programs</w:t>
      </w:r>
      <w:r w:rsidR="00BE3C44" w:rsidRPr="00AF2203">
        <w:rPr>
          <w:rFonts w:ascii="Garamond" w:hAnsi="Garamond"/>
          <w:i/>
          <w:color w:val="000000" w:themeColor="text1"/>
          <w:sz w:val="22"/>
          <w:szCs w:val="22"/>
        </w:rPr>
        <w:t xml:space="preserve"> on our brains now</w:t>
      </w:r>
      <w:r>
        <w:rPr>
          <w:rFonts w:ascii="Garamond" w:hAnsi="Garamond"/>
          <w:i/>
          <w:color w:val="000000" w:themeColor="text1"/>
          <w:sz w:val="22"/>
          <w:szCs w:val="22"/>
        </w:rPr>
        <w:t xml:space="preserve"> but </w:t>
      </w:r>
      <w:r w:rsidR="00BE3C44" w:rsidRPr="00AF2203">
        <w:rPr>
          <w:rFonts w:ascii="Garamond" w:hAnsi="Garamond"/>
          <w:i/>
          <w:color w:val="000000" w:themeColor="text1"/>
          <w:sz w:val="22"/>
          <w:szCs w:val="22"/>
        </w:rPr>
        <w:t>used to be paranoid about viruses running on computers, or data snooping by unknown institutes.</w:t>
      </w:r>
      <w:r w:rsidR="00BC3FCD" w:rsidRPr="00AF2203">
        <w:rPr>
          <w:rFonts w:ascii="Garamond" w:hAnsi="Garamond"/>
          <w:i/>
          <w:color w:val="000000" w:themeColor="text1"/>
          <w:sz w:val="22"/>
          <w:szCs w:val="22"/>
        </w:rPr>
        <w:t xml:space="preserve"> </w:t>
      </w:r>
    </w:p>
    <w:p w14:paraId="36DEA21F" w14:textId="707E9C11" w:rsidR="00FA5DFF" w:rsidRPr="00FA5DFF" w:rsidRDefault="00FA5DFF" w:rsidP="00D23A2F">
      <w:pPr>
        <w:pStyle w:val="ListParagraph"/>
        <w:ind w:left="0" w:firstLine="454"/>
        <w:jc w:val="both"/>
        <w:rPr>
          <w:rFonts w:ascii="Garamond" w:hAnsi="Garamond"/>
          <w:iCs/>
          <w:color w:val="000000" w:themeColor="text1"/>
          <w:sz w:val="22"/>
          <w:szCs w:val="22"/>
        </w:rPr>
      </w:pPr>
      <w:r w:rsidRPr="00FA5DFF">
        <w:rPr>
          <w:rFonts w:ascii="Garamond" w:hAnsi="Garamond"/>
          <w:iCs/>
          <w:color w:val="000000" w:themeColor="text1"/>
          <w:sz w:val="22"/>
          <w:szCs w:val="22"/>
        </w:rPr>
        <w:t>The next</w:t>
      </w:r>
      <w:r>
        <w:rPr>
          <w:rFonts w:ascii="Garamond" w:hAnsi="Garamond"/>
          <w:iCs/>
          <w:color w:val="000000" w:themeColor="text1"/>
          <w:sz w:val="22"/>
          <w:szCs w:val="22"/>
        </w:rPr>
        <w:t xml:space="preserve"> sentence came automatically, a slogan he had heard many times on the Fringe:</w:t>
      </w:r>
    </w:p>
    <w:p w14:paraId="357BB1D9" w14:textId="473DC66A" w:rsidR="00BE3C44" w:rsidRPr="00AF2203" w:rsidRDefault="00FA5DFF"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A</w:t>
      </w:r>
      <w:r w:rsidR="00837F69" w:rsidRPr="00AF2203">
        <w:rPr>
          <w:rFonts w:ascii="Garamond" w:hAnsi="Garamond"/>
          <w:i/>
          <w:color w:val="000000" w:themeColor="text1"/>
          <w:sz w:val="22"/>
          <w:szCs w:val="22"/>
        </w:rPr>
        <w:t xml:space="preserve">ccepting </w:t>
      </w:r>
      <w:r w:rsidR="00371AFF">
        <w:rPr>
          <w:rFonts w:ascii="Garamond" w:hAnsi="Garamond"/>
          <w:i/>
          <w:color w:val="000000" w:themeColor="text1"/>
          <w:sz w:val="22"/>
          <w:szCs w:val="22"/>
        </w:rPr>
        <w:t xml:space="preserve">and embracing </w:t>
      </w:r>
      <w:r w:rsidR="00B01C3F">
        <w:rPr>
          <w:rFonts w:ascii="Garamond" w:hAnsi="Garamond"/>
          <w:i/>
          <w:color w:val="000000" w:themeColor="text1"/>
          <w:sz w:val="22"/>
          <w:szCs w:val="22"/>
        </w:rPr>
        <w:t>the</w:t>
      </w:r>
      <w:r w:rsidR="00837F69" w:rsidRPr="00AF2203">
        <w:rPr>
          <w:rFonts w:ascii="Garamond" w:hAnsi="Garamond"/>
          <w:i/>
          <w:color w:val="000000" w:themeColor="text1"/>
          <w:sz w:val="22"/>
          <w:szCs w:val="22"/>
        </w:rPr>
        <w:t xml:space="preserve"> </w:t>
      </w:r>
      <w:r w:rsidR="005A0BCD" w:rsidRPr="00AF2203">
        <w:rPr>
          <w:rFonts w:ascii="Garamond" w:hAnsi="Garamond"/>
          <w:i/>
          <w:color w:val="000000" w:themeColor="text1"/>
          <w:sz w:val="22"/>
          <w:szCs w:val="22"/>
        </w:rPr>
        <w:t>risk</w:t>
      </w:r>
      <w:r>
        <w:rPr>
          <w:rFonts w:ascii="Garamond" w:hAnsi="Garamond"/>
          <w:i/>
          <w:color w:val="000000" w:themeColor="text1"/>
          <w:sz w:val="22"/>
          <w:szCs w:val="22"/>
        </w:rPr>
        <w:t>s</w:t>
      </w:r>
      <w:r w:rsidR="00F72B64" w:rsidRPr="00AF2203">
        <w:rPr>
          <w:rFonts w:ascii="Garamond" w:hAnsi="Garamond"/>
          <w:i/>
          <w:color w:val="000000" w:themeColor="text1"/>
          <w:sz w:val="22"/>
          <w:szCs w:val="22"/>
        </w:rPr>
        <w:t xml:space="preserve"> </w:t>
      </w:r>
      <w:r w:rsidR="00B01C3F">
        <w:rPr>
          <w:rFonts w:ascii="Garamond" w:hAnsi="Garamond"/>
          <w:i/>
          <w:color w:val="000000" w:themeColor="text1"/>
          <w:sz w:val="22"/>
          <w:szCs w:val="22"/>
        </w:rPr>
        <w:t xml:space="preserve">of technology </w:t>
      </w:r>
      <w:r w:rsidR="00F45923" w:rsidRPr="00AF2203">
        <w:rPr>
          <w:rFonts w:ascii="Garamond" w:hAnsi="Garamond"/>
          <w:i/>
          <w:color w:val="000000" w:themeColor="text1"/>
          <w:sz w:val="22"/>
          <w:szCs w:val="22"/>
        </w:rPr>
        <w:t xml:space="preserve">define what it means to subscribe to </w:t>
      </w:r>
      <w:r w:rsidR="008D5831" w:rsidRPr="00AF2203">
        <w:rPr>
          <w:rFonts w:ascii="Garamond" w:hAnsi="Garamond"/>
          <w:i/>
          <w:color w:val="000000" w:themeColor="text1"/>
          <w:sz w:val="22"/>
          <w:szCs w:val="22"/>
        </w:rPr>
        <w:t xml:space="preserve">the </w:t>
      </w:r>
      <w:r w:rsidR="00632C6E">
        <w:rPr>
          <w:rFonts w:ascii="Garamond" w:hAnsi="Garamond"/>
          <w:i/>
          <w:color w:val="000000" w:themeColor="text1"/>
          <w:sz w:val="22"/>
          <w:szCs w:val="22"/>
        </w:rPr>
        <w:t>technologist</w:t>
      </w:r>
      <w:r>
        <w:rPr>
          <w:rFonts w:ascii="Garamond" w:hAnsi="Garamond"/>
          <w:i/>
          <w:color w:val="000000" w:themeColor="text1"/>
          <w:sz w:val="22"/>
          <w:szCs w:val="22"/>
        </w:rPr>
        <w:t xml:space="preserve"> </w:t>
      </w:r>
      <w:r w:rsidR="00F45923" w:rsidRPr="00AF2203">
        <w:rPr>
          <w:rFonts w:ascii="Garamond" w:hAnsi="Garamond"/>
          <w:i/>
          <w:color w:val="000000" w:themeColor="text1"/>
          <w:sz w:val="22"/>
          <w:szCs w:val="22"/>
        </w:rPr>
        <w:t xml:space="preserve">principles of </w:t>
      </w:r>
      <w:r w:rsidR="00367953">
        <w:rPr>
          <w:rFonts w:ascii="Garamond" w:hAnsi="Garamond"/>
          <w:i/>
          <w:color w:val="000000" w:themeColor="text1"/>
          <w:sz w:val="22"/>
          <w:szCs w:val="22"/>
        </w:rPr>
        <w:t xml:space="preserve">the </w:t>
      </w:r>
      <w:r w:rsidR="005A0BCD" w:rsidRPr="00AF2203">
        <w:rPr>
          <w:rFonts w:ascii="Garamond" w:hAnsi="Garamond"/>
          <w:i/>
          <w:color w:val="000000" w:themeColor="text1"/>
          <w:sz w:val="22"/>
          <w:szCs w:val="22"/>
        </w:rPr>
        <w:t>Federa</w:t>
      </w:r>
      <w:r w:rsidR="00367953">
        <w:rPr>
          <w:rFonts w:ascii="Garamond" w:hAnsi="Garamond"/>
          <w:i/>
          <w:color w:val="000000" w:themeColor="text1"/>
          <w:sz w:val="22"/>
          <w:szCs w:val="22"/>
        </w:rPr>
        <w:t>tion</w:t>
      </w:r>
      <w:r w:rsidR="00565B1B" w:rsidRPr="00AF2203">
        <w:rPr>
          <w:rFonts w:ascii="Garamond" w:hAnsi="Garamond"/>
          <w:i/>
          <w:color w:val="000000" w:themeColor="text1"/>
          <w:sz w:val="22"/>
          <w:szCs w:val="22"/>
        </w:rPr>
        <w:t>.</w:t>
      </w:r>
    </w:p>
    <w:p w14:paraId="6562A3F4" w14:textId="7428E04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sighed, pressing his palms against the cold </w:t>
      </w:r>
      <w:r w:rsidR="003B7D7D" w:rsidRPr="00AF2203">
        <w:rPr>
          <w:rFonts w:ascii="Garamond" w:hAnsi="Garamond"/>
          <w:color w:val="000000" w:themeColor="text1"/>
          <w:sz w:val="22"/>
          <w:szCs w:val="22"/>
        </w:rPr>
        <w:t xml:space="preserve">window </w:t>
      </w:r>
      <w:r w:rsidRPr="00AF2203">
        <w:rPr>
          <w:rFonts w:ascii="Garamond" w:hAnsi="Garamond"/>
          <w:color w:val="000000" w:themeColor="text1"/>
          <w:sz w:val="22"/>
          <w:szCs w:val="22"/>
        </w:rPr>
        <w:t>and thinking how ill-defined this distillation of the zeitgeist felt. Wincing, he expected to hear a mood-warning clonk, but when one did</w:t>
      </w:r>
      <w:r w:rsidR="00BE4AEF" w:rsidRPr="00AF2203">
        <w:rPr>
          <w:rFonts w:ascii="Garamond" w:hAnsi="Garamond"/>
          <w:color w:val="000000" w:themeColor="text1"/>
          <w:sz w:val="22"/>
          <w:szCs w:val="22"/>
        </w:rPr>
        <w:t xml:space="preserve">n’t </w:t>
      </w:r>
      <w:r w:rsidRPr="00AF2203">
        <w:rPr>
          <w:rFonts w:ascii="Garamond" w:hAnsi="Garamond"/>
          <w:color w:val="000000" w:themeColor="text1"/>
          <w:sz w:val="22"/>
          <w:szCs w:val="22"/>
        </w:rPr>
        <w:t xml:space="preserve">arrive his spirit raised. He </w:t>
      </w:r>
      <w:r w:rsidR="00BE4AEF" w:rsidRPr="00AF2203">
        <w:rPr>
          <w:rFonts w:ascii="Garamond" w:hAnsi="Garamond"/>
          <w:color w:val="000000" w:themeColor="text1"/>
          <w:sz w:val="22"/>
          <w:szCs w:val="22"/>
        </w:rPr>
        <w:t>pressed</w:t>
      </w:r>
      <w:r w:rsidRPr="00AF2203">
        <w:rPr>
          <w:rFonts w:ascii="Garamond" w:hAnsi="Garamond"/>
          <w:color w:val="000000" w:themeColor="text1"/>
          <w:sz w:val="22"/>
          <w:szCs w:val="22"/>
        </w:rPr>
        <w:t xml:space="preserve"> </w:t>
      </w:r>
      <w:r w:rsidR="00881B81" w:rsidRPr="00AF2203">
        <w:rPr>
          <w:rFonts w:ascii="Garamond" w:hAnsi="Garamond"/>
          <w:color w:val="000000" w:themeColor="text1"/>
          <w:sz w:val="22"/>
          <w:szCs w:val="22"/>
        </w:rPr>
        <w:t>chilled</w:t>
      </w:r>
      <w:r w:rsidRPr="00AF2203">
        <w:rPr>
          <w:rFonts w:ascii="Garamond" w:hAnsi="Garamond"/>
          <w:color w:val="000000" w:themeColor="text1"/>
          <w:sz w:val="22"/>
          <w:szCs w:val="22"/>
        </w:rPr>
        <w:t xml:space="preserve"> palms to his cheeks. </w:t>
      </w:r>
    </w:p>
    <w:p w14:paraId="1438A47B" w14:textId="62508AA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then there is</w:t>
      </w:r>
      <w:r w:rsidR="00881B81"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Ragnor</w:t>
      </w:r>
      <w:r w:rsidR="0058132B"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his </w:t>
      </w:r>
      <w:r w:rsidR="00C61056" w:rsidRPr="00AF2203">
        <w:rPr>
          <w:rFonts w:ascii="Garamond" w:hAnsi="Garamond"/>
          <w:i/>
          <w:color w:val="000000" w:themeColor="text1"/>
          <w:sz w:val="22"/>
          <w:szCs w:val="22"/>
        </w:rPr>
        <w:t>voices</w:t>
      </w:r>
      <w:r w:rsidR="000932CA">
        <w:rPr>
          <w:rFonts w:ascii="Garamond" w:hAnsi="Garamond"/>
          <w:i/>
          <w:color w:val="000000" w:themeColor="text1"/>
          <w:sz w:val="22"/>
          <w:szCs w:val="22"/>
        </w:rPr>
        <w:t>, his reasoning, and his logic</w:t>
      </w:r>
      <w:r w:rsidR="00C61056" w:rsidRPr="00AF2203">
        <w:rPr>
          <w:rFonts w:ascii="Garamond" w:hAnsi="Garamond"/>
          <w:i/>
          <w:color w:val="000000" w:themeColor="text1"/>
          <w:sz w:val="22"/>
          <w:szCs w:val="22"/>
        </w:rPr>
        <w:t xml:space="preserve"> that are</w:t>
      </w:r>
      <w:r w:rsidRPr="00AF2203">
        <w:rPr>
          <w:rFonts w:ascii="Garamond" w:hAnsi="Garamond"/>
          <w:i/>
          <w:color w:val="000000" w:themeColor="text1"/>
          <w:sz w:val="22"/>
          <w:szCs w:val="22"/>
        </w:rPr>
        <w:t xml:space="preserve"> keeping him on Rum. </w:t>
      </w:r>
    </w:p>
    <w:p w14:paraId="6D811B0E" w14:textId="7EE3D998" w:rsidR="002E2615" w:rsidRDefault="002E2615" w:rsidP="0027386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He wanted to visit him, but </w:t>
      </w:r>
      <w:r w:rsidR="008B4F8D">
        <w:rPr>
          <w:rFonts w:ascii="Garamond" w:hAnsi="Garamond"/>
          <w:color w:val="000000" w:themeColor="text1"/>
          <w:sz w:val="22"/>
          <w:szCs w:val="22"/>
        </w:rPr>
        <w:t>could not explain why</w:t>
      </w:r>
      <w:r w:rsidR="00EA5864">
        <w:rPr>
          <w:rFonts w:ascii="Garamond" w:hAnsi="Garamond"/>
          <w:color w:val="000000" w:themeColor="text1"/>
          <w:sz w:val="22"/>
          <w:szCs w:val="22"/>
        </w:rPr>
        <w:t xml:space="preserve">, could not </w:t>
      </w:r>
      <w:r w:rsidR="00EA5864" w:rsidRPr="00EA5864">
        <w:rPr>
          <w:rFonts w:ascii="Garamond" w:hAnsi="Garamond"/>
          <w:i/>
          <w:iCs/>
          <w:color w:val="000000" w:themeColor="text1"/>
          <w:sz w:val="22"/>
          <w:szCs w:val="22"/>
        </w:rPr>
        <w:t>interrogate the emotion</w:t>
      </w:r>
      <w:r w:rsidR="00EA5864">
        <w:rPr>
          <w:rFonts w:ascii="Garamond" w:hAnsi="Garamond"/>
          <w:color w:val="000000" w:themeColor="text1"/>
          <w:sz w:val="22"/>
          <w:szCs w:val="22"/>
        </w:rPr>
        <w:t>, as they would say at the clinic</w:t>
      </w:r>
      <w:r>
        <w:rPr>
          <w:rFonts w:ascii="Garamond" w:hAnsi="Garamond"/>
          <w:color w:val="000000" w:themeColor="text1"/>
          <w:sz w:val="22"/>
          <w:szCs w:val="22"/>
        </w:rPr>
        <w:t>. This</w:t>
      </w:r>
      <w:r w:rsidR="00CA7E91">
        <w:rPr>
          <w:rFonts w:ascii="Garamond" w:hAnsi="Garamond"/>
          <w:color w:val="000000" w:themeColor="text1"/>
          <w:sz w:val="22"/>
          <w:szCs w:val="22"/>
        </w:rPr>
        <w:t xml:space="preserve"> had</w:t>
      </w:r>
      <w:r>
        <w:rPr>
          <w:rFonts w:ascii="Garamond" w:hAnsi="Garamond"/>
          <w:color w:val="000000" w:themeColor="text1"/>
          <w:sz w:val="22"/>
          <w:szCs w:val="22"/>
        </w:rPr>
        <w:t xml:space="preserve"> bred a</w:t>
      </w:r>
      <w:r w:rsidR="00D23A2F">
        <w:rPr>
          <w:rFonts w:ascii="Garamond" w:hAnsi="Garamond"/>
          <w:color w:val="000000" w:themeColor="text1"/>
          <w:sz w:val="22"/>
          <w:szCs w:val="22"/>
        </w:rPr>
        <w:t xml:space="preserve"> fretting</w:t>
      </w:r>
      <w:r>
        <w:rPr>
          <w:rFonts w:ascii="Garamond" w:hAnsi="Garamond"/>
          <w:color w:val="000000" w:themeColor="text1"/>
          <w:sz w:val="22"/>
          <w:szCs w:val="22"/>
        </w:rPr>
        <w:t xml:space="preserve"> anxiety.</w:t>
      </w:r>
    </w:p>
    <w:p w14:paraId="382F19A3" w14:textId="3B70B29E" w:rsidR="000932CA" w:rsidRPr="0037066A" w:rsidRDefault="0037066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Rhea</w:t>
      </w:r>
      <w:r w:rsidR="00876D14" w:rsidRPr="0037066A">
        <w:rPr>
          <w:rFonts w:ascii="Garamond" w:hAnsi="Garamond"/>
          <w:color w:val="000000" w:themeColor="text1"/>
          <w:sz w:val="22"/>
          <w:szCs w:val="22"/>
        </w:rPr>
        <w:t xml:space="preserve"> had counselled him:</w:t>
      </w:r>
    </w:p>
    <w:p w14:paraId="06127F1C" w14:textId="58A2EF6E" w:rsidR="000932CA" w:rsidRPr="0037066A" w:rsidRDefault="000932C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‘You’re having your first Crisis </w:t>
      </w:r>
      <w:r w:rsidR="00D23A2F">
        <w:rPr>
          <w:rFonts w:ascii="Garamond" w:hAnsi="Garamond"/>
          <w:color w:val="000000" w:themeColor="text1"/>
          <w:sz w:val="22"/>
          <w:szCs w:val="22"/>
        </w:rPr>
        <w:t>O</w:t>
      </w:r>
      <w:r w:rsidRPr="0037066A">
        <w:rPr>
          <w:rFonts w:ascii="Garamond" w:hAnsi="Garamond"/>
          <w:color w:val="000000" w:themeColor="text1"/>
          <w:sz w:val="22"/>
          <w:szCs w:val="22"/>
        </w:rPr>
        <w:t>f Mythology</w:t>
      </w:r>
      <w:r w:rsidR="00876D14" w:rsidRPr="0037066A">
        <w:rPr>
          <w:rFonts w:ascii="Garamond" w:hAnsi="Garamond"/>
          <w:color w:val="000000" w:themeColor="text1"/>
          <w:sz w:val="22"/>
          <w:szCs w:val="22"/>
        </w:rPr>
        <w:t>,</w:t>
      </w:r>
      <w:r w:rsidRPr="0037066A">
        <w:rPr>
          <w:rFonts w:ascii="Garamond" w:hAnsi="Garamond"/>
          <w:color w:val="000000" w:themeColor="text1"/>
          <w:sz w:val="22"/>
          <w:szCs w:val="22"/>
        </w:rPr>
        <w:t>’</w:t>
      </w:r>
      <w:r w:rsidR="00876D14" w:rsidRPr="0037066A">
        <w:rPr>
          <w:rFonts w:ascii="Garamond" w:hAnsi="Garamond"/>
          <w:color w:val="000000" w:themeColor="text1"/>
          <w:sz w:val="22"/>
          <w:szCs w:val="22"/>
        </w:rPr>
        <w:t xml:space="preserve"> </w:t>
      </w:r>
      <w:r w:rsidR="0037066A" w:rsidRPr="0037066A">
        <w:rPr>
          <w:rFonts w:ascii="Garamond" w:hAnsi="Garamond"/>
          <w:color w:val="000000" w:themeColor="text1"/>
          <w:sz w:val="22"/>
          <w:szCs w:val="22"/>
        </w:rPr>
        <w:t>she said.</w:t>
      </w:r>
    </w:p>
    <w:p w14:paraId="757C7CCB" w14:textId="514AB87C" w:rsidR="00532093" w:rsidRPr="0037066A" w:rsidRDefault="000932CA" w:rsidP="0037066A">
      <w:pPr>
        <w:ind w:firstLine="454"/>
        <w:jc w:val="both"/>
        <w:rPr>
          <w:rFonts w:ascii="Garamond" w:hAnsi="Garamond"/>
          <w:color w:val="000000" w:themeColor="text1"/>
          <w:sz w:val="22"/>
          <w:szCs w:val="22"/>
        </w:rPr>
      </w:pPr>
      <w:r w:rsidRPr="0037066A">
        <w:rPr>
          <w:rFonts w:ascii="Garamond" w:hAnsi="Garamond"/>
          <w:color w:val="000000" w:themeColor="text1"/>
          <w:sz w:val="22"/>
          <w:szCs w:val="22"/>
        </w:rPr>
        <w:t>‘You mean a COM-</w:t>
      </w:r>
      <w:r w:rsidR="002E2615">
        <w:rPr>
          <w:rFonts w:ascii="Garamond" w:hAnsi="Garamond"/>
          <w:color w:val="000000" w:themeColor="text1"/>
          <w:sz w:val="22"/>
          <w:szCs w:val="22"/>
        </w:rPr>
        <w:t>zero</w:t>
      </w:r>
      <w:r w:rsidRPr="0037066A">
        <w:rPr>
          <w:rFonts w:ascii="Garamond" w:hAnsi="Garamond"/>
          <w:color w:val="000000" w:themeColor="text1"/>
          <w:sz w:val="22"/>
          <w:szCs w:val="22"/>
        </w:rPr>
        <w:t>?’ he teased</w:t>
      </w:r>
      <w:r w:rsidR="002E2615">
        <w:rPr>
          <w:rFonts w:ascii="Garamond" w:hAnsi="Garamond"/>
          <w:color w:val="000000" w:themeColor="text1"/>
          <w:sz w:val="22"/>
          <w:szCs w:val="22"/>
        </w:rPr>
        <w:t>, knowing how she eschewed acronyms</w:t>
      </w:r>
      <w:r w:rsidR="00DC3D7E">
        <w:rPr>
          <w:rFonts w:ascii="Garamond" w:hAnsi="Garamond"/>
          <w:color w:val="000000" w:themeColor="text1"/>
          <w:sz w:val="22"/>
          <w:szCs w:val="22"/>
        </w:rPr>
        <w:t xml:space="preserve"> used in </w:t>
      </w:r>
      <w:r w:rsidR="00DC3D7E" w:rsidRPr="00DC3D7E">
        <w:rPr>
          <w:rFonts w:ascii="Garamond" w:hAnsi="Garamond"/>
          <w:color w:val="000000" w:themeColor="text1"/>
          <w:sz w:val="22"/>
          <w:szCs w:val="22"/>
        </w:rPr>
        <w:t xml:space="preserve">the Federal </w:t>
      </w:r>
      <w:r w:rsidR="00DC3D7E">
        <w:rPr>
          <w:rFonts w:ascii="Garamond" w:hAnsi="Garamond"/>
          <w:color w:val="000000" w:themeColor="text1"/>
          <w:sz w:val="22"/>
          <w:szCs w:val="22"/>
        </w:rPr>
        <w:t>c</w:t>
      </w:r>
      <w:r w:rsidR="00DC3D7E" w:rsidRPr="00DC3D7E">
        <w:rPr>
          <w:rFonts w:ascii="Garamond" w:hAnsi="Garamond"/>
          <w:color w:val="000000" w:themeColor="text1"/>
          <w:sz w:val="22"/>
          <w:szCs w:val="22"/>
        </w:rPr>
        <w:t xml:space="preserve">ategorizing </w:t>
      </w:r>
      <w:r w:rsidR="00DC3D7E">
        <w:rPr>
          <w:rFonts w:ascii="Garamond" w:hAnsi="Garamond"/>
          <w:color w:val="000000" w:themeColor="text1"/>
          <w:sz w:val="22"/>
          <w:szCs w:val="22"/>
        </w:rPr>
        <w:t>s</w:t>
      </w:r>
      <w:r w:rsidR="00DC3D7E" w:rsidRPr="00DC3D7E">
        <w:rPr>
          <w:rFonts w:ascii="Garamond" w:hAnsi="Garamond"/>
          <w:color w:val="000000" w:themeColor="text1"/>
          <w:sz w:val="22"/>
          <w:szCs w:val="22"/>
        </w:rPr>
        <w:t>ystem</w:t>
      </w:r>
      <w:r w:rsidR="00DC3D7E">
        <w:rPr>
          <w:rFonts w:ascii="Garamond" w:hAnsi="Garamond"/>
          <w:color w:val="000000" w:themeColor="text1"/>
          <w:sz w:val="22"/>
          <w:szCs w:val="22"/>
        </w:rPr>
        <w:t>s</w:t>
      </w:r>
      <w:r w:rsidR="00AE40FC">
        <w:rPr>
          <w:rFonts w:ascii="Garamond" w:hAnsi="Garamond"/>
          <w:color w:val="000000" w:themeColor="text1"/>
          <w:sz w:val="22"/>
          <w:szCs w:val="22"/>
        </w:rPr>
        <w:t>, especially using zero</w:t>
      </w:r>
      <w:r w:rsidR="008D75C1">
        <w:rPr>
          <w:rFonts w:ascii="Garamond" w:hAnsi="Garamond"/>
          <w:color w:val="000000" w:themeColor="text1"/>
          <w:sz w:val="22"/>
          <w:szCs w:val="22"/>
        </w:rPr>
        <w:t>-based numbering</w:t>
      </w:r>
      <w:r w:rsidRPr="0037066A">
        <w:rPr>
          <w:rFonts w:ascii="Garamond" w:hAnsi="Garamond"/>
          <w:color w:val="000000" w:themeColor="text1"/>
          <w:sz w:val="22"/>
          <w:szCs w:val="22"/>
        </w:rPr>
        <w:t>.</w:t>
      </w:r>
      <w:r w:rsidR="0037066A">
        <w:rPr>
          <w:rFonts w:ascii="Garamond" w:hAnsi="Garamond"/>
          <w:color w:val="000000" w:themeColor="text1"/>
          <w:sz w:val="22"/>
          <w:szCs w:val="22"/>
        </w:rPr>
        <w:t xml:space="preserve"> ‘They still call it </w:t>
      </w:r>
      <w:r w:rsidR="00D457B2" w:rsidRPr="0037066A">
        <w:rPr>
          <w:rFonts w:ascii="Garamond" w:hAnsi="Garamond"/>
          <w:color w:val="000000" w:themeColor="text1"/>
          <w:sz w:val="22"/>
          <w:szCs w:val="22"/>
        </w:rPr>
        <w:t xml:space="preserve">an </w:t>
      </w:r>
      <w:r w:rsidR="00D457B2" w:rsidRPr="0037066A">
        <w:rPr>
          <w:rFonts w:ascii="Garamond" w:hAnsi="Garamond"/>
          <w:i/>
          <w:iCs/>
          <w:color w:val="000000" w:themeColor="text1"/>
          <w:sz w:val="22"/>
          <w:szCs w:val="22"/>
        </w:rPr>
        <w:t>existential meltdown</w:t>
      </w:r>
      <w:r w:rsidR="0037066A">
        <w:rPr>
          <w:rFonts w:ascii="Garamond" w:hAnsi="Garamond"/>
          <w:color w:val="000000" w:themeColor="text1"/>
          <w:sz w:val="22"/>
          <w:szCs w:val="22"/>
        </w:rPr>
        <w:t xml:space="preserve"> in the Zone.’</w:t>
      </w:r>
    </w:p>
    <w:p w14:paraId="3DD40204" w14:textId="7AE0023F" w:rsidR="00D457B2" w:rsidRDefault="00581453"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‘Hard </w:t>
      </w:r>
      <w:r w:rsidR="000C223E">
        <w:rPr>
          <w:rFonts w:ascii="Garamond" w:hAnsi="Garamond"/>
          <w:color w:val="000000" w:themeColor="text1"/>
          <w:sz w:val="22"/>
          <w:szCs w:val="22"/>
        </w:rPr>
        <w:t>for all of us to</w:t>
      </w:r>
      <w:r w:rsidRPr="0037066A">
        <w:rPr>
          <w:rFonts w:ascii="Garamond" w:hAnsi="Garamond"/>
          <w:color w:val="000000" w:themeColor="text1"/>
          <w:sz w:val="22"/>
          <w:szCs w:val="22"/>
        </w:rPr>
        <w:t xml:space="preserve"> keep up.’</w:t>
      </w:r>
    </w:p>
    <w:p w14:paraId="7EC32F95" w14:textId="6B30F56F" w:rsidR="00327E9C"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t>‘Can’t get used to everything all at once.’</w:t>
      </w:r>
    </w:p>
    <w:p w14:paraId="5044A39A" w14:textId="0AC78DED" w:rsidR="00327E9C" w:rsidRPr="0037066A"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t>‘It’s like that everywhere.’</w:t>
      </w:r>
    </w:p>
    <w:p w14:paraId="72404529" w14:textId="4F83B463" w:rsidR="006C52F9" w:rsidRDefault="00BA56E3" w:rsidP="006C52F9">
      <w:pPr>
        <w:ind w:firstLine="454"/>
        <w:jc w:val="both"/>
        <w:rPr>
          <w:rFonts w:ascii="Garamond" w:hAnsi="Garamond"/>
          <w:color w:val="000000" w:themeColor="text1"/>
          <w:sz w:val="22"/>
          <w:szCs w:val="22"/>
        </w:rPr>
      </w:pPr>
      <w:r w:rsidRPr="0037066A">
        <w:rPr>
          <w:rFonts w:ascii="Garamond" w:hAnsi="Garamond"/>
          <w:color w:val="000000" w:themeColor="text1"/>
          <w:sz w:val="22"/>
          <w:szCs w:val="22"/>
        </w:rPr>
        <w:t>‘Beware of complexity,</w:t>
      </w:r>
      <w:r w:rsidR="000C223E">
        <w:rPr>
          <w:rFonts w:ascii="Garamond" w:hAnsi="Garamond"/>
          <w:color w:val="000000" w:themeColor="text1"/>
          <w:sz w:val="22"/>
          <w:szCs w:val="22"/>
        </w:rPr>
        <w:t>’ Quentin</w:t>
      </w:r>
      <w:r w:rsidR="00AE004C">
        <w:rPr>
          <w:rFonts w:ascii="Garamond" w:hAnsi="Garamond"/>
          <w:color w:val="000000" w:themeColor="text1"/>
          <w:sz w:val="22"/>
          <w:szCs w:val="22"/>
        </w:rPr>
        <w:t xml:space="preserve"> had said</w:t>
      </w:r>
      <w:r w:rsidR="000C223E">
        <w:rPr>
          <w:rFonts w:ascii="Garamond" w:hAnsi="Garamond"/>
          <w:color w:val="000000" w:themeColor="text1"/>
          <w:sz w:val="22"/>
          <w:szCs w:val="22"/>
        </w:rPr>
        <w:t>. ‘I</w:t>
      </w:r>
      <w:r w:rsidRPr="0037066A">
        <w:rPr>
          <w:rFonts w:ascii="Garamond" w:hAnsi="Garamond"/>
          <w:color w:val="000000" w:themeColor="text1"/>
          <w:sz w:val="22"/>
          <w:szCs w:val="22"/>
        </w:rPr>
        <w:t xml:space="preserve">t’s a </w:t>
      </w:r>
      <w:r w:rsidRPr="0037066A">
        <w:rPr>
          <w:rFonts w:ascii="Garamond" w:hAnsi="Garamond"/>
          <w:i/>
          <w:iCs/>
          <w:color w:val="000000" w:themeColor="text1"/>
          <w:sz w:val="22"/>
          <w:szCs w:val="22"/>
        </w:rPr>
        <w:t>ruse</w:t>
      </w:r>
      <w:r w:rsidR="00D23A2F">
        <w:rPr>
          <w:rFonts w:ascii="Garamond" w:hAnsi="Garamond"/>
          <w:color w:val="000000" w:themeColor="text1"/>
          <w:sz w:val="22"/>
          <w:szCs w:val="22"/>
        </w:rPr>
        <w:t>.</w:t>
      </w:r>
      <w:r w:rsidRPr="0037066A">
        <w:rPr>
          <w:rFonts w:ascii="Garamond" w:hAnsi="Garamond"/>
          <w:color w:val="000000" w:themeColor="text1"/>
          <w:sz w:val="22"/>
          <w:szCs w:val="22"/>
        </w:rPr>
        <w:t>’</w:t>
      </w:r>
    </w:p>
    <w:p w14:paraId="71856FA9" w14:textId="4CB1E3C0" w:rsidR="005C470F" w:rsidRPr="00B57374" w:rsidRDefault="006C52F9" w:rsidP="00B5737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gone on to </w:t>
      </w:r>
      <w:r w:rsidR="004D7443">
        <w:rPr>
          <w:rFonts w:ascii="Garamond" w:hAnsi="Garamond"/>
          <w:color w:val="000000" w:themeColor="text1"/>
          <w:sz w:val="22"/>
          <w:szCs w:val="22"/>
        </w:rPr>
        <w:t>opine how</w:t>
      </w:r>
      <w:r>
        <w:rPr>
          <w:rFonts w:ascii="Garamond" w:hAnsi="Garamond"/>
          <w:color w:val="000000" w:themeColor="text1"/>
          <w:sz w:val="22"/>
          <w:szCs w:val="22"/>
        </w:rPr>
        <w:t xml:space="preserve"> </w:t>
      </w:r>
      <w:r w:rsidR="00D23A2F">
        <w:rPr>
          <w:rFonts w:ascii="Garamond" w:hAnsi="Garamond"/>
          <w:color w:val="000000" w:themeColor="text1"/>
          <w:sz w:val="22"/>
          <w:szCs w:val="22"/>
        </w:rPr>
        <w:t>Quentin</w:t>
      </w:r>
      <w:r w:rsidR="003614BE" w:rsidRPr="0037066A">
        <w:rPr>
          <w:rFonts w:ascii="Garamond" w:hAnsi="Garamond"/>
          <w:color w:val="000000" w:themeColor="text1"/>
          <w:sz w:val="22"/>
          <w:szCs w:val="22"/>
        </w:rPr>
        <w:t xml:space="preserve"> </w:t>
      </w:r>
      <w:r w:rsidR="007C11F9" w:rsidRPr="0037066A">
        <w:rPr>
          <w:rFonts w:ascii="Garamond" w:hAnsi="Garamond"/>
          <w:color w:val="000000" w:themeColor="text1"/>
          <w:sz w:val="22"/>
          <w:szCs w:val="22"/>
        </w:rPr>
        <w:t>was desperate</w:t>
      </w:r>
      <w:r w:rsidR="00BE3C44" w:rsidRPr="0037066A">
        <w:rPr>
          <w:rFonts w:ascii="Garamond" w:hAnsi="Garamond"/>
          <w:color w:val="000000" w:themeColor="text1"/>
          <w:sz w:val="22"/>
          <w:szCs w:val="22"/>
        </w:rPr>
        <w:t xml:space="preserve"> to find </w:t>
      </w:r>
      <w:r>
        <w:rPr>
          <w:rFonts w:ascii="Garamond" w:hAnsi="Garamond"/>
          <w:color w:val="000000" w:themeColor="text1"/>
          <w:sz w:val="22"/>
          <w:szCs w:val="22"/>
        </w:rPr>
        <w:t xml:space="preserve">and </w:t>
      </w:r>
      <w:r w:rsidR="00BB4CB6">
        <w:rPr>
          <w:rFonts w:ascii="Garamond" w:hAnsi="Garamond"/>
          <w:color w:val="000000" w:themeColor="text1"/>
          <w:sz w:val="22"/>
          <w:szCs w:val="22"/>
        </w:rPr>
        <w:t>label</w:t>
      </w:r>
      <w:r>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a </w:t>
      </w:r>
      <w:r w:rsidR="00EE7947" w:rsidRPr="0037066A">
        <w:rPr>
          <w:rFonts w:ascii="Garamond" w:hAnsi="Garamond"/>
          <w:color w:val="000000" w:themeColor="text1"/>
          <w:sz w:val="22"/>
          <w:szCs w:val="22"/>
        </w:rPr>
        <w:t xml:space="preserve">new </w:t>
      </w:r>
      <w:r w:rsidR="00805D21" w:rsidRPr="0037066A">
        <w:rPr>
          <w:rFonts w:ascii="Garamond" w:hAnsi="Garamond"/>
          <w:color w:val="000000" w:themeColor="text1"/>
          <w:sz w:val="22"/>
          <w:szCs w:val="22"/>
        </w:rPr>
        <w:t>psychological disorder</w:t>
      </w:r>
      <w:r w:rsidR="007C11F9" w:rsidRPr="0037066A">
        <w:rPr>
          <w:rFonts w:ascii="Garamond" w:hAnsi="Garamond"/>
          <w:color w:val="000000" w:themeColor="text1"/>
          <w:sz w:val="22"/>
          <w:szCs w:val="22"/>
        </w:rPr>
        <w:t>,</w:t>
      </w:r>
      <w:r>
        <w:rPr>
          <w:rFonts w:ascii="Garamond" w:hAnsi="Garamond"/>
          <w:color w:val="000000" w:themeColor="text1"/>
          <w:sz w:val="22"/>
          <w:szCs w:val="22"/>
        </w:rPr>
        <w:t xml:space="preserve"> compelled by a sense of </w:t>
      </w:r>
      <w:r w:rsidR="007F18C9">
        <w:rPr>
          <w:rFonts w:ascii="Garamond" w:hAnsi="Garamond"/>
          <w:color w:val="000000" w:themeColor="text1"/>
          <w:sz w:val="22"/>
          <w:szCs w:val="22"/>
        </w:rPr>
        <w:t>intellectual striving</w:t>
      </w:r>
      <w:r>
        <w:rPr>
          <w:rFonts w:ascii="Garamond" w:hAnsi="Garamond"/>
          <w:color w:val="000000" w:themeColor="text1"/>
          <w:sz w:val="22"/>
          <w:szCs w:val="22"/>
        </w:rPr>
        <w:t xml:space="preserve"> </w:t>
      </w:r>
      <w:r w:rsidR="0012018E">
        <w:rPr>
          <w:rFonts w:ascii="Garamond" w:hAnsi="Garamond"/>
          <w:color w:val="000000" w:themeColor="text1"/>
          <w:sz w:val="22"/>
          <w:szCs w:val="22"/>
        </w:rPr>
        <w:t>to move away from his Folkist heritage</w:t>
      </w:r>
      <w:r w:rsidR="00BE3C44" w:rsidRPr="0037066A">
        <w:rPr>
          <w:rFonts w:ascii="Garamond" w:hAnsi="Garamond"/>
          <w:color w:val="000000" w:themeColor="text1"/>
          <w:sz w:val="22"/>
          <w:szCs w:val="22"/>
        </w:rPr>
        <w:t>.</w:t>
      </w:r>
      <w:r w:rsidR="0062441E" w:rsidRPr="0037066A">
        <w:rPr>
          <w:rFonts w:ascii="Garamond" w:hAnsi="Garamond"/>
          <w:color w:val="000000" w:themeColor="text1"/>
          <w:sz w:val="22"/>
          <w:szCs w:val="22"/>
        </w:rPr>
        <w:t xml:space="preserve"> </w:t>
      </w:r>
      <w:r w:rsidR="00361DEC">
        <w:rPr>
          <w:rFonts w:ascii="Garamond" w:hAnsi="Garamond"/>
          <w:color w:val="000000" w:themeColor="text1"/>
          <w:sz w:val="22"/>
          <w:szCs w:val="22"/>
        </w:rPr>
        <w:t xml:space="preserve">Quentin </w:t>
      </w:r>
      <w:r w:rsidR="0012018E">
        <w:rPr>
          <w:rFonts w:ascii="Garamond" w:hAnsi="Garamond"/>
          <w:color w:val="000000" w:themeColor="text1"/>
          <w:sz w:val="22"/>
          <w:szCs w:val="22"/>
        </w:rPr>
        <w:t xml:space="preserve">found </w:t>
      </w:r>
      <w:r w:rsidR="00361DEC">
        <w:rPr>
          <w:rFonts w:ascii="Garamond" w:hAnsi="Garamond"/>
          <w:color w:val="000000" w:themeColor="text1"/>
          <w:sz w:val="22"/>
          <w:szCs w:val="22"/>
        </w:rPr>
        <w:t>Rhea’s diagnos</w:t>
      </w:r>
      <w:r w:rsidR="0012018E">
        <w:rPr>
          <w:rFonts w:ascii="Garamond" w:hAnsi="Garamond"/>
          <w:color w:val="000000" w:themeColor="text1"/>
          <w:sz w:val="22"/>
          <w:szCs w:val="22"/>
        </w:rPr>
        <w:t>is</w:t>
      </w:r>
      <w:r w:rsidR="00361DEC">
        <w:rPr>
          <w:rFonts w:ascii="Garamond" w:hAnsi="Garamond"/>
          <w:color w:val="000000" w:themeColor="text1"/>
          <w:sz w:val="22"/>
          <w:szCs w:val="22"/>
        </w:rPr>
        <w:t xml:space="preserve"> did</w:t>
      </w:r>
      <w:r w:rsidR="00BE3C44" w:rsidRPr="0037066A">
        <w:rPr>
          <w:rFonts w:ascii="Garamond" w:hAnsi="Garamond"/>
          <w:color w:val="000000" w:themeColor="text1"/>
          <w:sz w:val="22"/>
          <w:szCs w:val="22"/>
        </w:rPr>
        <w:t xml:space="preserve"> </w:t>
      </w:r>
      <w:r w:rsidR="00361DEC">
        <w:rPr>
          <w:rFonts w:ascii="Garamond" w:hAnsi="Garamond"/>
          <w:color w:val="000000" w:themeColor="text1"/>
          <w:sz w:val="22"/>
          <w:szCs w:val="22"/>
        </w:rPr>
        <w:t>not</w:t>
      </w:r>
      <w:r w:rsidR="00CD2B6E" w:rsidRPr="0037066A">
        <w:rPr>
          <w:rFonts w:ascii="Garamond" w:hAnsi="Garamond"/>
          <w:color w:val="000000" w:themeColor="text1"/>
          <w:sz w:val="22"/>
          <w:szCs w:val="22"/>
        </w:rPr>
        <w:t xml:space="preserve"> ring</w:t>
      </w:r>
      <w:r w:rsidR="00AD7D28" w:rsidRPr="0037066A">
        <w:rPr>
          <w:rFonts w:ascii="Garamond" w:hAnsi="Garamond"/>
          <w:color w:val="000000" w:themeColor="text1"/>
          <w:sz w:val="22"/>
          <w:szCs w:val="22"/>
        </w:rPr>
        <w:t xml:space="preserve"> </w:t>
      </w:r>
      <w:r w:rsidR="00CD2B6E" w:rsidRPr="0037066A">
        <w:rPr>
          <w:rFonts w:ascii="Garamond" w:hAnsi="Garamond"/>
          <w:color w:val="000000" w:themeColor="text1"/>
          <w:sz w:val="22"/>
          <w:szCs w:val="22"/>
        </w:rPr>
        <w:t>true.</w:t>
      </w:r>
      <w:r w:rsidR="00D62139">
        <w:rPr>
          <w:rFonts w:ascii="Garamond" w:hAnsi="Garamond"/>
          <w:color w:val="000000" w:themeColor="text1"/>
          <w:sz w:val="22"/>
          <w:szCs w:val="22"/>
        </w:rPr>
        <w:t xml:space="preserve"> </w:t>
      </w:r>
      <w:r w:rsidR="00AD7D28" w:rsidRPr="0037066A">
        <w:rPr>
          <w:rFonts w:ascii="Garamond" w:hAnsi="Garamond"/>
          <w:color w:val="000000" w:themeColor="text1"/>
          <w:sz w:val="22"/>
          <w:szCs w:val="22"/>
        </w:rPr>
        <w:t>Although he</w:t>
      </w:r>
      <w:r w:rsidR="00BE3C44" w:rsidRPr="0037066A">
        <w:rPr>
          <w:rFonts w:ascii="Garamond" w:hAnsi="Garamond"/>
          <w:color w:val="000000" w:themeColor="text1"/>
          <w:sz w:val="22"/>
          <w:szCs w:val="22"/>
        </w:rPr>
        <w:t xml:space="preserve"> barely remembered </w:t>
      </w:r>
      <w:r w:rsidR="00BE3C44" w:rsidRPr="0037066A">
        <w:rPr>
          <w:rFonts w:ascii="Garamond" w:eastAsia="Arial Unicode MS" w:hAnsi="Garamond" w:cs="Helvetica"/>
          <w:color w:val="000000" w:themeColor="text1"/>
          <w:sz w:val="22"/>
          <w:szCs w:val="22"/>
          <w:u w:color="000000"/>
        </w:rPr>
        <w:t>Ragnor</w:t>
      </w:r>
      <w:r w:rsidR="00AD7D28" w:rsidRPr="0037066A">
        <w:rPr>
          <w:rFonts w:ascii="Garamond" w:hAnsi="Garamond"/>
          <w:color w:val="000000" w:themeColor="text1"/>
          <w:sz w:val="22"/>
          <w:szCs w:val="22"/>
        </w:rPr>
        <w:t xml:space="preserve"> —</w:t>
      </w:r>
      <w:r w:rsidR="00DF298D" w:rsidRPr="0037066A">
        <w:rPr>
          <w:rFonts w:ascii="Garamond" w:hAnsi="Garamond"/>
          <w:color w:val="000000" w:themeColor="text1"/>
          <w:sz w:val="22"/>
          <w:szCs w:val="22"/>
        </w:rPr>
        <w:t xml:space="preserve"> t</w:t>
      </w:r>
      <w:r w:rsidR="00BE3C44" w:rsidRPr="0037066A">
        <w:rPr>
          <w:rFonts w:ascii="Garamond" w:hAnsi="Garamond"/>
          <w:color w:val="000000" w:themeColor="text1"/>
          <w:sz w:val="22"/>
          <w:szCs w:val="22"/>
        </w:rPr>
        <w:t>hey had spent just one evening together</w:t>
      </w:r>
      <w:r w:rsidR="00AD7D28" w:rsidRPr="0037066A">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h</w:t>
      </w:r>
      <w:r w:rsidR="00BE3C44" w:rsidRPr="0037066A">
        <w:rPr>
          <w:rFonts w:ascii="Garamond" w:hAnsi="Garamond"/>
          <w:color w:val="000000" w:themeColor="text1"/>
          <w:sz w:val="22"/>
          <w:szCs w:val="22"/>
        </w:rPr>
        <w:t xml:space="preserve">e decided his </w:t>
      </w:r>
      <w:r w:rsidR="00EF2A9C" w:rsidRPr="0037066A">
        <w:rPr>
          <w:rFonts w:ascii="Garamond" w:hAnsi="Garamond"/>
          <w:color w:val="000000" w:themeColor="text1"/>
          <w:sz w:val="22"/>
          <w:szCs w:val="22"/>
        </w:rPr>
        <w:t>principal</w:t>
      </w:r>
      <w:r w:rsidR="00BE3C44" w:rsidRPr="0037066A">
        <w:rPr>
          <w:rFonts w:ascii="Garamond" w:hAnsi="Garamond"/>
          <w:color w:val="000000" w:themeColor="text1"/>
          <w:sz w:val="22"/>
          <w:szCs w:val="22"/>
        </w:rPr>
        <w:t xml:space="preserve"> motivation </w:t>
      </w:r>
      <w:r w:rsidR="00627E7B" w:rsidRPr="0037066A">
        <w:rPr>
          <w:rFonts w:ascii="Garamond" w:hAnsi="Garamond"/>
          <w:color w:val="000000" w:themeColor="text1"/>
          <w:sz w:val="22"/>
          <w:szCs w:val="22"/>
        </w:rPr>
        <w:t xml:space="preserve">to </w:t>
      </w:r>
      <w:r w:rsidR="007C11F9" w:rsidRPr="0037066A">
        <w:rPr>
          <w:rFonts w:ascii="Garamond" w:hAnsi="Garamond"/>
          <w:color w:val="000000" w:themeColor="text1"/>
          <w:sz w:val="22"/>
          <w:szCs w:val="22"/>
        </w:rPr>
        <w:t xml:space="preserve">venture forth came from a desire to </w:t>
      </w:r>
      <w:r w:rsidR="00D62139">
        <w:rPr>
          <w:rFonts w:ascii="Garamond" w:hAnsi="Garamond"/>
          <w:color w:val="000000" w:themeColor="text1"/>
          <w:sz w:val="22"/>
          <w:szCs w:val="22"/>
        </w:rPr>
        <w:t>find and label</w:t>
      </w:r>
      <w:r w:rsidR="007C11F9" w:rsidRPr="0037066A">
        <w:rPr>
          <w:rFonts w:ascii="Garamond" w:hAnsi="Garamond"/>
          <w:color w:val="000000" w:themeColor="text1"/>
          <w:sz w:val="22"/>
          <w:szCs w:val="22"/>
        </w:rPr>
        <w:t xml:space="preserve"> a </w:t>
      </w:r>
      <w:r w:rsidR="007C11F9" w:rsidRPr="00D23A2F">
        <w:rPr>
          <w:rFonts w:ascii="Garamond" w:hAnsi="Garamond"/>
          <w:i/>
          <w:iCs/>
          <w:color w:val="000000" w:themeColor="text1"/>
          <w:sz w:val="22"/>
          <w:szCs w:val="22"/>
        </w:rPr>
        <w:t>new</w:t>
      </w:r>
      <w:r w:rsidR="007C11F9" w:rsidRPr="0037066A">
        <w:rPr>
          <w:rFonts w:ascii="Garamond" w:hAnsi="Garamond"/>
          <w:color w:val="000000" w:themeColor="text1"/>
          <w:sz w:val="22"/>
          <w:szCs w:val="22"/>
        </w:rPr>
        <w:t xml:space="preserve"> </w:t>
      </w:r>
      <w:r w:rsidR="007C11F9" w:rsidRPr="006C52F9">
        <w:rPr>
          <w:rFonts w:ascii="Garamond" w:hAnsi="Garamond"/>
          <w:i/>
          <w:iCs/>
          <w:color w:val="000000" w:themeColor="text1"/>
          <w:sz w:val="22"/>
          <w:szCs w:val="22"/>
        </w:rPr>
        <w:t>mythology</w:t>
      </w:r>
      <w:r w:rsidR="007C11F9" w:rsidRPr="0037066A">
        <w:rPr>
          <w:rFonts w:ascii="Garamond" w:hAnsi="Garamond"/>
          <w:color w:val="000000" w:themeColor="text1"/>
          <w:sz w:val="22"/>
          <w:szCs w:val="22"/>
        </w:rPr>
        <w:t xml:space="preserve">, </w:t>
      </w:r>
      <w:r w:rsidR="007650A4" w:rsidRPr="0037066A">
        <w:rPr>
          <w:rFonts w:ascii="Garamond" w:hAnsi="Garamond"/>
          <w:color w:val="000000" w:themeColor="text1"/>
          <w:sz w:val="22"/>
          <w:szCs w:val="22"/>
        </w:rPr>
        <w:t>not for himself, but one to share</w:t>
      </w:r>
      <w:r w:rsidR="00CD2B6E" w:rsidRPr="0037066A">
        <w:rPr>
          <w:rFonts w:ascii="Garamond" w:hAnsi="Garamond"/>
          <w:color w:val="000000" w:themeColor="text1"/>
          <w:sz w:val="22"/>
          <w:szCs w:val="22"/>
        </w:rPr>
        <w:t>,</w:t>
      </w:r>
      <w:r w:rsidR="007650A4" w:rsidRPr="0037066A">
        <w:rPr>
          <w:rFonts w:ascii="Garamond" w:hAnsi="Garamond"/>
          <w:color w:val="000000" w:themeColor="text1"/>
          <w:sz w:val="22"/>
          <w:szCs w:val="22"/>
        </w:rPr>
        <w:t xml:space="preserve"> anonymously</w:t>
      </w:r>
      <w:r w:rsidR="00CA7E91">
        <w:rPr>
          <w:rFonts w:ascii="Garamond" w:hAnsi="Garamond"/>
          <w:color w:val="000000" w:themeColor="text1"/>
          <w:sz w:val="22"/>
          <w:szCs w:val="22"/>
        </w:rPr>
        <w:t xml:space="preserve"> </w:t>
      </w:r>
      <w:r w:rsidR="00CD2B6E" w:rsidRPr="0037066A">
        <w:rPr>
          <w:rFonts w:ascii="Garamond" w:hAnsi="Garamond"/>
          <w:color w:val="000000" w:themeColor="text1"/>
          <w:sz w:val="22"/>
          <w:szCs w:val="22"/>
        </w:rPr>
        <w:t>if necessary</w:t>
      </w:r>
      <w:r w:rsidR="007650A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 xml:space="preserve">The </w:t>
      </w:r>
      <w:r w:rsidR="00D445E8">
        <w:rPr>
          <w:rFonts w:ascii="Garamond" w:hAnsi="Garamond"/>
          <w:color w:val="000000" w:themeColor="text1"/>
          <w:sz w:val="22"/>
          <w:szCs w:val="22"/>
        </w:rPr>
        <w:t xml:space="preserve">widespread </w:t>
      </w:r>
      <w:r w:rsidR="00AD7D28" w:rsidRPr="0037066A">
        <w:rPr>
          <w:rFonts w:ascii="Garamond" w:hAnsi="Garamond"/>
          <w:color w:val="000000" w:themeColor="text1"/>
          <w:sz w:val="22"/>
          <w:szCs w:val="22"/>
        </w:rPr>
        <w:t xml:space="preserve">mythologies </w:t>
      </w:r>
      <w:r w:rsidR="00D445E8">
        <w:rPr>
          <w:rFonts w:ascii="Garamond" w:hAnsi="Garamond"/>
          <w:color w:val="000000" w:themeColor="text1"/>
          <w:sz w:val="22"/>
          <w:szCs w:val="22"/>
        </w:rPr>
        <w:t>in</w:t>
      </w:r>
      <w:r w:rsidR="00AD7D28" w:rsidRPr="0037066A">
        <w:rPr>
          <w:rFonts w:ascii="Garamond" w:hAnsi="Garamond"/>
          <w:color w:val="000000" w:themeColor="text1"/>
          <w:sz w:val="22"/>
          <w:szCs w:val="22"/>
        </w:rPr>
        <w:t xml:space="preserve"> the </w:t>
      </w:r>
      <w:r w:rsidR="00BF18D3">
        <w:rPr>
          <w:rFonts w:ascii="Garamond" w:hAnsi="Garamond"/>
          <w:color w:val="000000" w:themeColor="text1"/>
          <w:sz w:val="22"/>
          <w:szCs w:val="22"/>
        </w:rPr>
        <w:t>Preterite Zone</w:t>
      </w:r>
      <w:r w:rsidR="00AD7D28" w:rsidRPr="0037066A">
        <w:rPr>
          <w:rFonts w:ascii="Garamond" w:hAnsi="Garamond"/>
          <w:color w:val="000000" w:themeColor="text1"/>
          <w:sz w:val="22"/>
          <w:szCs w:val="22"/>
        </w:rPr>
        <w:t xml:space="preserve"> seemed intangible, </w:t>
      </w:r>
      <w:r w:rsidR="00E347B3">
        <w:rPr>
          <w:rFonts w:ascii="Garamond" w:hAnsi="Garamond"/>
          <w:color w:val="000000" w:themeColor="text1"/>
          <w:sz w:val="22"/>
          <w:szCs w:val="22"/>
        </w:rPr>
        <w:t>flowing</w:t>
      </w:r>
      <w:r w:rsidR="00AD7D28" w:rsidRPr="0037066A">
        <w:rPr>
          <w:rFonts w:ascii="Garamond" w:hAnsi="Garamond"/>
          <w:color w:val="000000" w:themeColor="text1"/>
          <w:sz w:val="22"/>
          <w:szCs w:val="22"/>
        </w:rPr>
        <w:t xml:space="preserve"> processes </w:t>
      </w:r>
      <w:r w:rsidR="00DD667D" w:rsidRPr="0037066A">
        <w:rPr>
          <w:rFonts w:ascii="Garamond" w:hAnsi="Garamond"/>
          <w:color w:val="000000" w:themeColor="text1"/>
          <w:sz w:val="22"/>
          <w:szCs w:val="22"/>
        </w:rPr>
        <w:t xml:space="preserve">defined </w:t>
      </w:r>
      <w:r w:rsidR="00E648E0">
        <w:rPr>
          <w:rFonts w:ascii="Garamond" w:hAnsi="Garamond"/>
          <w:color w:val="000000" w:themeColor="text1"/>
          <w:sz w:val="22"/>
          <w:szCs w:val="22"/>
        </w:rPr>
        <w:t>only</w:t>
      </w:r>
      <w:r w:rsidR="00DD667D" w:rsidRPr="0037066A">
        <w:rPr>
          <w:rFonts w:ascii="Garamond" w:hAnsi="Garamond"/>
          <w:color w:val="000000" w:themeColor="text1"/>
          <w:sz w:val="22"/>
          <w:szCs w:val="22"/>
        </w:rPr>
        <w:t xml:space="preserve"> relative to each other</w:t>
      </w:r>
      <w:r w:rsidR="00AD7D28" w:rsidRPr="0037066A">
        <w:rPr>
          <w:rFonts w:ascii="Garamond" w:hAnsi="Garamond"/>
          <w:color w:val="000000" w:themeColor="text1"/>
          <w:sz w:val="22"/>
          <w:szCs w:val="22"/>
        </w:rPr>
        <w:t xml:space="preserve">. </w:t>
      </w:r>
      <w:r w:rsidR="00045EEB" w:rsidRPr="00045EEB">
        <w:rPr>
          <w:rFonts w:ascii="Garamond" w:hAnsi="Garamond"/>
          <w:color w:val="000000" w:themeColor="text1"/>
          <w:sz w:val="22"/>
          <w:szCs w:val="22"/>
        </w:rPr>
        <w:t xml:space="preserve">Ragnor </w:t>
      </w:r>
      <w:r w:rsidR="00AD7D28" w:rsidRPr="0037066A">
        <w:rPr>
          <w:rFonts w:ascii="Garamond" w:hAnsi="Garamond"/>
          <w:color w:val="000000" w:themeColor="text1"/>
          <w:sz w:val="22"/>
          <w:szCs w:val="22"/>
        </w:rPr>
        <w:t>was something he could touch</w:t>
      </w:r>
      <w:r w:rsidR="00CC08DE">
        <w:rPr>
          <w:rFonts w:ascii="Garamond" w:hAnsi="Garamond"/>
          <w:color w:val="000000" w:themeColor="text1"/>
          <w:sz w:val="22"/>
          <w:szCs w:val="22"/>
        </w:rPr>
        <w:t xml:space="preserve"> and </w:t>
      </w:r>
      <w:r w:rsidR="0019640C">
        <w:rPr>
          <w:rFonts w:ascii="Garamond" w:hAnsi="Garamond"/>
          <w:color w:val="000000" w:themeColor="text1"/>
          <w:sz w:val="22"/>
          <w:szCs w:val="22"/>
        </w:rPr>
        <w:t>brin</w:t>
      </w:r>
      <w:r w:rsidR="00D445E8">
        <w:rPr>
          <w:rFonts w:ascii="Garamond" w:hAnsi="Garamond"/>
          <w:color w:val="000000" w:themeColor="text1"/>
          <w:sz w:val="22"/>
          <w:szCs w:val="22"/>
        </w:rPr>
        <w:t>g</w:t>
      </w:r>
      <w:r w:rsidR="0019640C">
        <w:rPr>
          <w:rFonts w:ascii="Garamond" w:hAnsi="Garamond"/>
          <w:color w:val="000000" w:themeColor="text1"/>
          <w:sz w:val="22"/>
          <w:szCs w:val="22"/>
        </w:rPr>
        <w:t>ing</w:t>
      </w:r>
      <w:r w:rsidR="00B57374">
        <w:rPr>
          <w:rFonts w:ascii="Garamond" w:hAnsi="Garamond"/>
          <w:color w:val="000000" w:themeColor="text1"/>
          <w:sz w:val="22"/>
          <w:szCs w:val="22"/>
        </w:rPr>
        <w:t xml:space="preserve"> </w:t>
      </w:r>
      <w:r w:rsidR="0019640C">
        <w:rPr>
          <w:rFonts w:ascii="Garamond" w:hAnsi="Garamond"/>
          <w:color w:val="000000" w:themeColor="text1"/>
          <w:sz w:val="22"/>
          <w:szCs w:val="22"/>
        </w:rPr>
        <w:t>ideas</w:t>
      </w:r>
      <w:r w:rsidR="00B57374">
        <w:rPr>
          <w:rFonts w:ascii="Garamond" w:hAnsi="Garamond"/>
          <w:color w:val="000000" w:themeColor="text1"/>
          <w:sz w:val="22"/>
          <w:szCs w:val="22"/>
        </w:rPr>
        <w:t xml:space="preserve"> unanticipated </w:t>
      </w:r>
      <w:r w:rsidR="0019640C">
        <w:rPr>
          <w:rFonts w:ascii="Garamond" w:hAnsi="Garamond"/>
          <w:color w:val="000000" w:themeColor="text1"/>
          <w:sz w:val="22"/>
          <w:szCs w:val="22"/>
        </w:rPr>
        <w:t xml:space="preserve">by either the </w:t>
      </w:r>
      <w:r w:rsidR="00632C6E">
        <w:rPr>
          <w:rFonts w:ascii="Garamond" w:hAnsi="Garamond"/>
          <w:color w:val="000000" w:themeColor="text1"/>
          <w:sz w:val="22"/>
          <w:szCs w:val="22"/>
        </w:rPr>
        <w:t>techno-</w:t>
      </w:r>
      <w:r w:rsidR="0019640C">
        <w:rPr>
          <w:rFonts w:ascii="Garamond" w:hAnsi="Garamond"/>
          <w:color w:val="000000" w:themeColor="text1"/>
          <w:sz w:val="22"/>
          <w:szCs w:val="22"/>
        </w:rPr>
        <w:t>accelerationist or folkist traditions</w:t>
      </w:r>
      <w:r w:rsidR="00D445E8">
        <w:rPr>
          <w:rFonts w:ascii="Garamond" w:hAnsi="Garamond"/>
          <w:color w:val="000000" w:themeColor="text1"/>
          <w:sz w:val="22"/>
          <w:szCs w:val="22"/>
        </w:rPr>
        <w:t>. It was</w:t>
      </w:r>
      <w:r w:rsidR="0019640C">
        <w:rPr>
          <w:rFonts w:ascii="Garamond" w:hAnsi="Garamond"/>
          <w:color w:val="000000" w:themeColor="text1"/>
          <w:sz w:val="22"/>
          <w:szCs w:val="22"/>
        </w:rPr>
        <w:t xml:space="preserve"> an </w:t>
      </w:r>
      <w:r w:rsidR="0019640C" w:rsidRPr="0019640C">
        <w:rPr>
          <w:rFonts w:ascii="Garamond" w:hAnsi="Garamond"/>
          <w:color w:val="000000" w:themeColor="text1"/>
          <w:sz w:val="22"/>
          <w:szCs w:val="22"/>
        </w:rPr>
        <w:t>un</w:t>
      </w:r>
      <w:r w:rsidR="0019640C">
        <w:rPr>
          <w:rFonts w:ascii="Garamond" w:hAnsi="Garamond"/>
          <w:color w:val="000000" w:themeColor="text1"/>
          <w:sz w:val="22"/>
          <w:szCs w:val="22"/>
        </w:rPr>
        <w:t xml:space="preserve">foreseen </w:t>
      </w:r>
      <w:r w:rsidR="00B57374">
        <w:rPr>
          <w:rFonts w:ascii="Garamond" w:hAnsi="Garamond"/>
          <w:color w:val="000000" w:themeColor="text1"/>
          <w:sz w:val="22"/>
          <w:szCs w:val="22"/>
        </w:rPr>
        <w:t>adventure</w:t>
      </w:r>
      <w:r w:rsidR="0019640C">
        <w:rPr>
          <w:rFonts w:ascii="Garamond" w:hAnsi="Garamond"/>
          <w:color w:val="000000" w:themeColor="text1"/>
          <w:sz w:val="22"/>
          <w:szCs w:val="22"/>
        </w:rPr>
        <w:t>!</w:t>
      </w:r>
      <w:r w:rsidR="005C470F" w:rsidRPr="00AF2203">
        <w:rPr>
          <w:rFonts w:eastAsia="Arial Unicode MS"/>
          <w:color w:val="000000" w:themeColor="text1"/>
          <w:sz w:val="40"/>
          <w:szCs w:val="40"/>
          <w:shd w:val="clear" w:color="auto" w:fill="FFFFFF"/>
        </w:rPr>
        <w:br w:type="page"/>
      </w:r>
    </w:p>
    <w:p w14:paraId="4531E290" w14:textId="3471B82E" w:rsidR="00BE3C44" w:rsidRPr="00AF2203" w:rsidRDefault="006479F4" w:rsidP="005C09CD">
      <w:pPr>
        <w:pStyle w:val="chapterTit"/>
        <w:rPr>
          <w:rFonts w:eastAsia="Arial Unicode MS"/>
          <w:shd w:val="clear" w:color="auto" w:fill="FFFFFF"/>
        </w:rPr>
      </w:pPr>
      <w:bookmarkStart w:id="24" w:name="_Toc167787702"/>
      <w:r w:rsidRPr="00AF2203">
        <w:rPr>
          <w:rFonts w:eastAsia="Arial Unicode MS"/>
          <w:shd w:val="clear" w:color="auto" w:fill="FFFFFF"/>
        </w:rPr>
        <w:t>R</w:t>
      </w:r>
      <w:r w:rsidR="00BE3C44" w:rsidRPr="00AF2203">
        <w:rPr>
          <w:rFonts w:eastAsia="Arial Unicode MS"/>
          <w:shd w:val="clear" w:color="auto" w:fill="FFFFFF"/>
        </w:rPr>
        <w:t>efut</w:t>
      </w:r>
      <w:r w:rsidRPr="00AF2203">
        <w:rPr>
          <w:rFonts w:eastAsia="Arial Unicode MS"/>
          <w:shd w:val="clear" w:color="auto" w:fill="FFFFFF"/>
        </w:rPr>
        <w:t xml:space="preserve">ing </w:t>
      </w:r>
      <w:r w:rsidR="00A54798" w:rsidRPr="00AF2203">
        <w:rPr>
          <w:rFonts w:eastAsia="Arial Unicode MS"/>
          <w:shd w:val="clear" w:color="auto" w:fill="FFFFFF"/>
        </w:rPr>
        <w:t>I</w:t>
      </w:r>
      <w:r w:rsidR="00BE3C44" w:rsidRPr="00AF2203">
        <w:rPr>
          <w:rFonts w:eastAsia="Arial Unicode MS"/>
          <w:shd w:val="clear" w:color="auto" w:fill="FFFFFF"/>
        </w:rPr>
        <w:t xml:space="preserve">t </w:t>
      </w:r>
      <w:r w:rsidR="00A54798" w:rsidRPr="00AF2203">
        <w:rPr>
          <w:rFonts w:eastAsia="Arial Unicode MS"/>
          <w:shd w:val="clear" w:color="auto" w:fill="FFFFFF"/>
        </w:rPr>
        <w:t>T</w:t>
      </w:r>
      <w:r w:rsidR="00BE3C44" w:rsidRPr="00AF2203">
        <w:rPr>
          <w:rFonts w:eastAsia="Arial Unicode MS"/>
          <w:shd w:val="clear" w:color="auto" w:fill="FFFFFF"/>
        </w:rPr>
        <w:t>hus</w:t>
      </w:r>
      <w:bookmarkEnd w:id="24"/>
      <w:r w:rsidR="00B96740" w:rsidRPr="00AF2203">
        <w:rPr>
          <w:rFonts w:eastAsia="Arial Unicode MS"/>
          <w:shd w:val="clear" w:color="auto" w:fill="FFFFFF"/>
        </w:rPr>
        <w:t xml:space="preserve"> </w:t>
      </w:r>
    </w:p>
    <w:p w14:paraId="25CD92A5" w14:textId="77777777" w:rsidR="00BE3C44" w:rsidRPr="00AF2203" w:rsidRDefault="00BE3C44" w:rsidP="00BE3C44">
      <w:pPr>
        <w:ind w:firstLine="454"/>
        <w:jc w:val="both"/>
        <w:rPr>
          <w:rFonts w:ascii="Garamond" w:eastAsia="Arial Unicode MS" w:hAnsi="Garamond"/>
          <w:color w:val="000000" w:themeColor="text1"/>
          <w:sz w:val="22"/>
          <w:szCs w:val="22"/>
          <w:shd w:val="clear" w:color="auto" w:fill="FFFFFF"/>
        </w:rPr>
      </w:pPr>
    </w:p>
    <w:p w14:paraId="7F7038BF" w14:textId="30FD2B46" w:rsidR="00BE3C44" w:rsidRPr="00AF2203" w:rsidRDefault="00B809C4" w:rsidP="00B809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Arriving</w:t>
      </w:r>
      <w:r w:rsidR="00BE3C44" w:rsidRPr="00AF2203">
        <w:rPr>
          <w:rFonts w:ascii="Garamond" w:hAnsi="Garamond"/>
          <w:color w:val="000000" w:themeColor="text1"/>
          <w:sz w:val="22"/>
          <w:szCs w:val="22"/>
        </w:rPr>
        <w:t xml:space="preserve"> </w:t>
      </w:r>
      <w:r w:rsidR="00C72E4B">
        <w:rPr>
          <w:rFonts w:ascii="Garamond" w:hAnsi="Garamond"/>
          <w:color w:val="000000" w:themeColor="text1"/>
          <w:sz w:val="22"/>
          <w:szCs w:val="22"/>
        </w:rPr>
        <w:t>into</w:t>
      </w:r>
      <w:r w:rsidR="00BE3C44" w:rsidRPr="00AF2203">
        <w:rPr>
          <w:rFonts w:ascii="Garamond" w:hAnsi="Garamond"/>
          <w:color w:val="000000" w:themeColor="text1"/>
          <w:sz w:val="22"/>
          <w:szCs w:val="22"/>
        </w:rPr>
        <w:t xml:space="preserve"> </w:t>
      </w:r>
      <w:r w:rsidR="00B84161">
        <w:rPr>
          <w:rFonts w:ascii="Garamond" w:hAnsi="Garamond"/>
          <w:color w:val="000000" w:themeColor="text1"/>
          <w:sz w:val="22"/>
          <w:szCs w:val="22"/>
        </w:rPr>
        <w:t>Tarsus</w:t>
      </w:r>
      <w:r w:rsidR="00BE3C44" w:rsidRPr="00AF2203">
        <w:rPr>
          <w:rFonts w:ascii="Garamond" w:hAnsi="Garamond"/>
          <w:color w:val="000000" w:themeColor="text1"/>
          <w:sz w:val="22"/>
          <w:szCs w:val="22"/>
        </w:rPr>
        <w:t xml:space="preserve"> Central </w:t>
      </w:r>
      <w:r w:rsidR="00B23516" w:rsidRPr="00AF2203">
        <w:rPr>
          <w:rFonts w:ascii="Garamond" w:hAnsi="Garamond"/>
          <w:color w:val="000000" w:themeColor="text1"/>
          <w:sz w:val="22"/>
          <w:szCs w:val="22"/>
        </w:rPr>
        <w:t>terminus</w:t>
      </w:r>
      <w:r w:rsidRPr="00AF2203">
        <w:rPr>
          <w:rFonts w:ascii="Garamond" w:hAnsi="Garamond"/>
          <w:color w:val="000000" w:themeColor="text1"/>
          <w:sz w:val="22"/>
          <w:szCs w:val="22"/>
        </w:rPr>
        <w:t xml:space="preserve"> Quentin</w:t>
      </w:r>
      <w:r w:rsidR="00675B81">
        <w:rPr>
          <w:rFonts w:ascii="Garamond" w:hAnsi="Garamond"/>
          <w:color w:val="000000" w:themeColor="text1"/>
          <w:sz w:val="22"/>
          <w:szCs w:val="22"/>
        </w:rPr>
        <w:t xml:space="preserve"> was eager to leave the </w:t>
      </w:r>
      <w:r w:rsidR="00910A57">
        <w:rPr>
          <w:rFonts w:ascii="Garamond" w:hAnsi="Garamond"/>
          <w:color w:val="000000" w:themeColor="text1"/>
          <w:sz w:val="22"/>
          <w:szCs w:val="22"/>
        </w:rPr>
        <w:t>train</w:t>
      </w:r>
      <w:r w:rsidR="00675B81">
        <w:rPr>
          <w:rFonts w:ascii="Garamond" w:hAnsi="Garamond"/>
          <w:color w:val="000000" w:themeColor="text1"/>
          <w:sz w:val="22"/>
          <w:szCs w:val="22"/>
        </w:rPr>
        <w:t>. He</w:t>
      </w:r>
      <w:r w:rsidRPr="00AF2203">
        <w:rPr>
          <w:rFonts w:ascii="Garamond" w:hAnsi="Garamond"/>
          <w:color w:val="000000" w:themeColor="text1"/>
          <w:sz w:val="22"/>
          <w:szCs w:val="22"/>
        </w:rPr>
        <w:t xml:space="preserve"> stepped into the </w:t>
      </w:r>
      <w:r w:rsidR="00947B53">
        <w:rPr>
          <w:rFonts w:ascii="Garamond" w:hAnsi="Garamond"/>
          <w:color w:val="000000" w:themeColor="text1"/>
          <w:sz w:val="22"/>
          <w:szCs w:val="22"/>
        </w:rPr>
        <w:t>corridor</w:t>
      </w:r>
      <w:r w:rsidR="00BE3C44" w:rsidRPr="00AF2203">
        <w:rPr>
          <w:rFonts w:ascii="Garamond" w:hAnsi="Garamond"/>
          <w:color w:val="000000" w:themeColor="text1"/>
          <w:sz w:val="22"/>
          <w:szCs w:val="22"/>
        </w:rPr>
        <w:t xml:space="preserve"> </w:t>
      </w:r>
      <w:r w:rsidR="00540742">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a projected la</w:t>
      </w:r>
      <w:r w:rsidR="00335B6F">
        <w:rPr>
          <w:rFonts w:ascii="Garamond" w:hAnsi="Garamond"/>
          <w:color w:val="000000" w:themeColor="text1"/>
          <w:sz w:val="22"/>
          <w:szCs w:val="22"/>
        </w:rPr>
        <w:t>z</w:t>
      </w:r>
      <w:r w:rsidR="00BE3C44" w:rsidRPr="00AF2203">
        <w:rPr>
          <w:rFonts w:ascii="Garamond" w:hAnsi="Garamond"/>
          <w:color w:val="000000" w:themeColor="text1"/>
          <w:sz w:val="22"/>
          <w:szCs w:val="22"/>
        </w:rPr>
        <w:t>er grid</w:t>
      </w:r>
      <w:r w:rsidR="00675B81">
        <w:rPr>
          <w:rFonts w:ascii="Garamond" w:hAnsi="Garamond"/>
          <w:color w:val="000000" w:themeColor="text1"/>
          <w:sz w:val="22"/>
          <w:szCs w:val="22"/>
        </w:rPr>
        <w:t xml:space="preserve">, </w:t>
      </w:r>
      <w:r w:rsidR="0078455C">
        <w:rPr>
          <w:rFonts w:ascii="Garamond" w:hAnsi="Garamond"/>
          <w:color w:val="000000" w:themeColor="text1"/>
          <w:sz w:val="22"/>
          <w:szCs w:val="22"/>
        </w:rPr>
        <w:t>which he followed to</w:t>
      </w:r>
      <w:r w:rsidR="00675B81">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yellow cleaning bot the size and shape of a penguin. The </w:t>
      </w:r>
      <w:r w:rsidR="005723D0">
        <w:rPr>
          <w:rFonts w:ascii="Garamond" w:hAnsi="Garamond"/>
          <w:color w:val="000000" w:themeColor="text1"/>
          <w:sz w:val="22"/>
          <w:szCs w:val="22"/>
        </w:rPr>
        <w:t>grid</w:t>
      </w:r>
      <w:r w:rsidR="00BE3C44" w:rsidRPr="00AF2203">
        <w:rPr>
          <w:rFonts w:ascii="Garamond" w:hAnsi="Garamond"/>
          <w:color w:val="000000" w:themeColor="text1"/>
          <w:sz w:val="22"/>
          <w:szCs w:val="22"/>
        </w:rPr>
        <w:t xml:space="preserve"> modulated </w:t>
      </w:r>
      <w:r w:rsidR="008D3D5F">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intensity as the machine spoke a Slavic-</w:t>
      </w:r>
      <w:r w:rsidR="00F46814" w:rsidRPr="00AF2203">
        <w:rPr>
          <w:rFonts w:ascii="Garamond" w:hAnsi="Garamond"/>
          <w:color w:val="000000" w:themeColor="text1"/>
          <w:sz w:val="22"/>
          <w:szCs w:val="22"/>
        </w:rPr>
        <w:t xml:space="preserve">cum-Indian </w:t>
      </w:r>
      <w:r w:rsidR="003B7D7D" w:rsidRPr="00AF2203">
        <w:rPr>
          <w:rFonts w:ascii="Garamond" w:hAnsi="Garamond"/>
          <w:color w:val="000000" w:themeColor="text1"/>
          <w:sz w:val="22"/>
          <w:szCs w:val="22"/>
        </w:rPr>
        <w:t>accented</w:t>
      </w:r>
      <w:r w:rsidR="00BE3C44" w:rsidRPr="00AF2203">
        <w:rPr>
          <w:rFonts w:ascii="Garamond" w:hAnsi="Garamond"/>
          <w:color w:val="000000" w:themeColor="text1"/>
          <w:sz w:val="22"/>
          <w:szCs w:val="22"/>
        </w:rPr>
        <w:t xml:space="preserve"> command:</w:t>
      </w:r>
    </w:p>
    <w:p w14:paraId="0F3DEF33" w14:textId="1F6229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Kremlin Premier" w:hAnsi="Kremlin Premier"/>
          <w:color w:val="000000" w:themeColor="text1"/>
          <w:sz w:val="22"/>
          <w:szCs w:val="22"/>
        </w:rPr>
        <w:t>PLEASE</w:t>
      </w:r>
      <w:r w:rsidR="00392ECA">
        <w:rPr>
          <w:rFonts w:ascii="Kremlin Premier" w:hAnsi="Kremlin Premier"/>
          <w:color w:val="000000" w:themeColor="text1"/>
          <w:sz w:val="22"/>
          <w:szCs w:val="22"/>
        </w:rPr>
        <w:t>-</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OBSTRUCT TH</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DEV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CE. YOUR FACE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T HAS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BEEN DETERM</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NED </w:t>
      </w:r>
      <w:r w:rsidRPr="00C925E3">
        <w:rPr>
          <w:rFonts w:ascii="Kremlin Premier" w:hAnsi="Kremlin Premier"/>
          <w:color w:val="000000" w:themeColor="text1"/>
          <w:sz w:val="22"/>
          <w:szCs w:val="22"/>
          <w:u w:val="single"/>
        </w:rPr>
        <w:t>AND</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 xml:space="preserve">WE </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ANT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PATE ANY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NTERRUPT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ON </w:t>
      </w:r>
      <w:r w:rsidRPr="003369DE">
        <w:rPr>
          <w:rFonts w:ascii="Kremlin Premier" w:hAnsi="Kremlin Premier"/>
          <w:color w:val="000000" w:themeColor="text1"/>
          <w:sz w:val="22"/>
          <w:szCs w:val="22"/>
          <w:u w:val="single"/>
        </w:rPr>
        <w:t>W</w:t>
      </w:r>
      <w:r w:rsidR="003B7D7D" w:rsidRPr="003369DE">
        <w:rPr>
          <w:rFonts w:ascii="Garamond" w:hAnsi="Garamond"/>
          <w:color w:val="000000" w:themeColor="text1"/>
          <w:sz w:val="22"/>
          <w:szCs w:val="22"/>
          <w:u w:val="single"/>
        </w:rPr>
        <w:t>I</w:t>
      </w:r>
      <w:r w:rsidRPr="003369DE">
        <w:rPr>
          <w:rFonts w:ascii="Kremlin Premier" w:hAnsi="Kremlin Premier"/>
          <w:color w:val="000000" w:themeColor="text1"/>
          <w:sz w:val="22"/>
          <w:szCs w:val="22"/>
          <w:u w:val="single"/>
        </w:rPr>
        <w:t>TH OUR</w:t>
      </w:r>
      <w:r w:rsidRPr="00AF2203">
        <w:rPr>
          <w:rFonts w:ascii="Kremlin Premier" w:hAnsi="Kremlin Premier"/>
          <w:color w:val="000000" w:themeColor="text1"/>
          <w:sz w:val="22"/>
          <w:szCs w:val="22"/>
        </w:rPr>
        <w:t xml:space="preserve"> SERV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CE</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OR YOUR EXPRESS</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 OF</w:t>
      </w:r>
      <w:r w:rsidR="00392ECA">
        <w:rPr>
          <w:rFonts w:ascii="Kremlin Premier" w:hAnsi="Kremlin Premier"/>
          <w:color w:val="000000" w:themeColor="text1"/>
          <w:sz w:val="22"/>
          <w:szCs w:val="22"/>
        </w:rPr>
        <w:t>-</w:t>
      </w:r>
      <w:r w:rsidR="00A20F34" w:rsidRPr="00AF2203">
        <w:rPr>
          <w:rFonts w:ascii="Kremlin Premier" w:hAnsi="Kremlin Premier"/>
          <w:color w:val="000000" w:themeColor="text1"/>
          <w:sz w:val="22"/>
          <w:szCs w:val="22"/>
        </w:rPr>
        <w:t>IM</w:t>
      </w:r>
      <w:r w:rsidR="00F40C14">
        <w:rPr>
          <w:rFonts w:ascii="Kremlin Premier" w:hAnsi="Kremlin Premier"/>
          <w:color w:val="000000" w:themeColor="text1"/>
          <w:sz w:val="22"/>
          <w:szCs w:val="22"/>
        </w:rPr>
        <w:t xml:space="preserve"> </w:t>
      </w:r>
      <w:r w:rsidR="00A20F34" w:rsidRPr="00AF2203">
        <w:rPr>
          <w:rFonts w:ascii="Kremlin Premier" w:hAnsi="Kremlin Premier"/>
          <w:color w:val="000000" w:themeColor="text1"/>
          <w:sz w:val="22"/>
          <w:szCs w:val="22"/>
        </w:rPr>
        <w:t>PROPER</w:t>
      </w:r>
      <w:r w:rsidRPr="00AF2203">
        <w:rPr>
          <w:rFonts w:ascii="Kremlin Premier" w:hAnsi="Kremlin Premier"/>
          <w:color w:val="000000" w:themeColor="text1"/>
          <w:sz w:val="22"/>
          <w:szCs w:val="22"/>
        </w:rPr>
        <w:t xml:space="preserv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w:t>
      </w:r>
      <w:r w:rsidR="00932BCA">
        <w:rPr>
          <w:rFonts w:ascii="Kremlin Premier" w:hAnsi="Kremlin Premier"/>
          <w:color w:val="000000" w:themeColor="text1"/>
          <w:sz w:val="22"/>
          <w:szCs w:val="22"/>
        </w:rPr>
        <w:t xml:space="preserve"> </w:t>
      </w:r>
      <w:r w:rsidRPr="00AF2203">
        <w:rPr>
          <w:rFonts w:ascii="Kremlin Premier" w:hAnsi="Kremlin Premier"/>
          <w:color w:val="000000" w:themeColor="text1"/>
          <w:sz w:val="22"/>
          <w:szCs w:val="22"/>
        </w:rPr>
        <w:t>ENT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w:t>
      </w:r>
      <w:r w:rsidRPr="00AF2203">
        <w:rPr>
          <w:rFonts w:ascii="Garamond" w:hAnsi="Garamond"/>
          <w:color w:val="000000" w:themeColor="text1"/>
          <w:sz w:val="22"/>
          <w:szCs w:val="22"/>
        </w:rPr>
        <w:t>.’</w:t>
      </w:r>
    </w:p>
    <w:p w14:paraId="7B23F98C" w14:textId="0B32B05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message left </w:t>
      </w:r>
      <w:r w:rsidR="002E0DD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with a frost of annoyance. He resented the way he had to bend his ear to understand </w:t>
      </w:r>
      <w:r w:rsidR="00340071" w:rsidRPr="00AF2203">
        <w:rPr>
          <w:rFonts w:ascii="Garamond" w:hAnsi="Garamond"/>
          <w:color w:val="000000" w:themeColor="text1"/>
          <w:sz w:val="22"/>
          <w:szCs w:val="22"/>
        </w:rPr>
        <w:t>Rossum’s</w:t>
      </w:r>
      <w:r w:rsidRPr="00AF2203">
        <w:rPr>
          <w:rFonts w:ascii="Garamond" w:hAnsi="Garamond"/>
          <w:color w:val="000000" w:themeColor="text1"/>
          <w:sz w:val="22"/>
          <w:szCs w:val="22"/>
        </w:rPr>
        <w:t xml:space="preserve"> bad English</w:t>
      </w:r>
      <w:r w:rsidR="00C925E3">
        <w:rPr>
          <w:rFonts w:ascii="Garamond" w:hAnsi="Garamond"/>
          <w:color w:val="000000" w:themeColor="text1"/>
          <w:sz w:val="22"/>
          <w:szCs w:val="22"/>
        </w:rPr>
        <w:t xml:space="preserve">, </w:t>
      </w:r>
      <w:r w:rsidR="0015177B">
        <w:rPr>
          <w:rFonts w:ascii="Garamond" w:hAnsi="Garamond"/>
          <w:color w:val="000000" w:themeColor="text1"/>
          <w:sz w:val="22"/>
          <w:szCs w:val="22"/>
        </w:rPr>
        <w:t>the</w:t>
      </w:r>
      <w:r w:rsidR="00C925E3">
        <w:rPr>
          <w:rFonts w:ascii="Garamond" w:hAnsi="Garamond"/>
          <w:color w:val="000000" w:themeColor="text1"/>
          <w:sz w:val="22"/>
          <w:szCs w:val="22"/>
        </w:rPr>
        <w:t xml:space="preserve"> strange chunking </w:t>
      </w:r>
      <w:r w:rsidR="003051F7">
        <w:rPr>
          <w:rFonts w:ascii="Garamond" w:hAnsi="Garamond"/>
          <w:color w:val="000000" w:themeColor="text1"/>
          <w:sz w:val="22"/>
          <w:szCs w:val="22"/>
        </w:rPr>
        <w:t>and</w:t>
      </w:r>
      <w:r w:rsidR="00C925E3">
        <w:rPr>
          <w:rFonts w:ascii="Garamond" w:hAnsi="Garamond"/>
          <w:color w:val="000000" w:themeColor="text1"/>
          <w:sz w:val="22"/>
          <w:szCs w:val="22"/>
        </w:rPr>
        <w:t xml:space="preserve"> emphasis</w:t>
      </w:r>
      <w:r w:rsidRPr="00AF2203">
        <w:rPr>
          <w:rFonts w:ascii="Garamond" w:hAnsi="Garamond"/>
          <w:color w:val="000000" w:themeColor="text1"/>
          <w:sz w:val="22"/>
          <w:szCs w:val="22"/>
        </w:rPr>
        <w:t>.</w:t>
      </w:r>
      <w:r w:rsidR="003B7D7D" w:rsidRPr="00AF2203">
        <w:rPr>
          <w:rFonts w:ascii="Garamond" w:hAnsi="Garamond"/>
          <w:color w:val="000000" w:themeColor="text1"/>
          <w:sz w:val="22"/>
          <w:szCs w:val="22"/>
        </w:rPr>
        <w:t xml:space="preserve"> </w:t>
      </w:r>
      <w:r w:rsidR="00923FB8" w:rsidRPr="00AF2203">
        <w:rPr>
          <w:rFonts w:ascii="Garamond" w:hAnsi="Garamond"/>
          <w:color w:val="000000" w:themeColor="text1"/>
          <w:sz w:val="22"/>
          <w:szCs w:val="22"/>
        </w:rPr>
        <w:t xml:space="preserve">A </w:t>
      </w:r>
      <w:r w:rsidR="001140AB" w:rsidRPr="00AF2203">
        <w:rPr>
          <w:rFonts w:ascii="Garamond" w:hAnsi="Garamond"/>
          <w:color w:val="000000" w:themeColor="text1"/>
          <w:sz w:val="22"/>
          <w:szCs w:val="22"/>
        </w:rPr>
        <w:t>short string</w:t>
      </w:r>
      <w:r w:rsidR="00923FB8" w:rsidRPr="00AF2203">
        <w:rPr>
          <w:rFonts w:ascii="Garamond" w:hAnsi="Garamond"/>
          <w:color w:val="000000" w:themeColor="text1"/>
          <w:sz w:val="22"/>
          <w:szCs w:val="22"/>
        </w:rPr>
        <w:t xml:space="preserve"> of woody stress clonks </w:t>
      </w:r>
      <w:r w:rsidR="00B566D6" w:rsidRPr="00AF2203">
        <w:rPr>
          <w:rFonts w:ascii="Garamond" w:hAnsi="Garamond"/>
          <w:color w:val="000000" w:themeColor="text1"/>
          <w:sz w:val="22"/>
          <w:szCs w:val="22"/>
        </w:rPr>
        <w:t>sounded</w:t>
      </w:r>
      <w:r w:rsidR="00923FB8" w:rsidRPr="00AF2203">
        <w:rPr>
          <w:rFonts w:ascii="Garamond" w:hAnsi="Garamond"/>
          <w:color w:val="000000" w:themeColor="text1"/>
          <w:sz w:val="22"/>
          <w:szCs w:val="22"/>
        </w:rPr>
        <w:t xml:space="preserve"> and he turned away.</w:t>
      </w:r>
    </w:p>
    <w:p w14:paraId="680F81B0" w14:textId="77777777" w:rsidR="00F33F31" w:rsidRDefault="00BE3C44" w:rsidP="006261E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stumbled on to the platform and headed towards the light of a </w:t>
      </w:r>
      <w:r w:rsidR="00705010" w:rsidRPr="00AF2203">
        <w:rPr>
          <w:rFonts w:ascii="Garamond" w:hAnsi="Garamond"/>
          <w:color w:val="000000" w:themeColor="text1"/>
          <w:sz w:val="22"/>
          <w:szCs w:val="22"/>
        </w:rPr>
        <w:t xml:space="preserve">floating </w:t>
      </w:r>
      <w:r w:rsidRPr="00AF2203">
        <w:rPr>
          <w:rFonts w:ascii="Garamond" w:hAnsi="Garamond"/>
          <w:color w:val="000000" w:themeColor="text1"/>
          <w:sz w:val="22"/>
          <w:szCs w:val="22"/>
        </w:rPr>
        <w:t>Coke logo</w:t>
      </w:r>
      <w:r w:rsidR="000B2B9A" w:rsidRPr="00AF2203">
        <w:rPr>
          <w:rFonts w:ascii="Garamond" w:hAnsi="Garamond"/>
          <w:color w:val="000000" w:themeColor="text1"/>
          <w:sz w:val="22"/>
          <w:szCs w:val="22"/>
        </w:rPr>
        <w:t xml:space="preserve">, </w:t>
      </w:r>
      <w:r w:rsidR="00497401">
        <w:rPr>
          <w:rFonts w:ascii="Garamond" w:hAnsi="Garamond"/>
          <w:color w:val="000000" w:themeColor="text1"/>
          <w:sz w:val="22"/>
          <w:szCs w:val="22"/>
        </w:rPr>
        <w:t>hanging</w:t>
      </w:r>
      <w:r w:rsidR="000B2B9A" w:rsidRPr="00AF2203">
        <w:rPr>
          <w:rFonts w:ascii="Garamond" w:hAnsi="Garamond"/>
          <w:color w:val="000000" w:themeColor="text1"/>
          <w:sz w:val="22"/>
          <w:szCs w:val="22"/>
        </w:rPr>
        <w:t xml:space="preserve"> above a </w:t>
      </w:r>
      <w:r w:rsidR="00227F66" w:rsidRPr="00AF2203">
        <w:rPr>
          <w:rFonts w:ascii="Garamond" w:hAnsi="Garamond"/>
          <w:color w:val="000000" w:themeColor="text1"/>
          <w:sz w:val="22"/>
          <w:szCs w:val="22"/>
        </w:rPr>
        <w:t>waist</w:t>
      </w:r>
      <w:r w:rsidR="00705010" w:rsidRPr="00AF2203">
        <w:rPr>
          <w:rFonts w:ascii="Garamond" w:hAnsi="Garamond"/>
          <w:color w:val="000000" w:themeColor="text1"/>
          <w:sz w:val="22"/>
          <w:szCs w:val="22"/>
        </w:rPr>
        <w:t xml:space="preserve">-high red </w:t>
      </w:r>
      <w:r w:rsidR="00E1782F" w:rsidRPr="00AF2203">
        <w:rPr>
          <w:rFonts w:ascii="Garamond" w:hAnsi="Garamond"/>
          <w:color w:val="000000" w:themeColor="text1"/>
          <w:sz w:val="22"/>
          <w:szCs w:val="22"/>
        </w:rPr>
        <w:t>pyramid</w:t>
      </w:r>
      <w:r w:rsidR="00302885">
        <w:rPr>
          <w:rFonts w:ascii="Garamond" w:hAnsi="Garamond"/>
          <w:color w:val="000000" w:themeColor="text1"/>
          <w:sz w:val="22"/>
          <w:szCs w:val="22"/>
        </w:rPr>
        <w:t>.</w:t>
      </w:r>
      <w:r w:rsidR="00CF79F0">
        <w:rPr>
          <w:rFonts w:ascii="Garamond" w:hAnsi="Garamond"/>
          <w:color w:val="000000" w:themeColor="text1"/>
          <w:sz w:val="22"/>
          <w:szCs w:val="22"/>
        </w:rPr>
        <w:t xml:space="preserve"> He assumed it was art, since </w:t>
      </w:r>
      <w:r w:rsidR="00165086" w:rsidRPr="00165086">
        <w:rPr>
          <w:rFonts w:ascii="Garamond" w:hAnsi="Garamond"/>
          <w:color w:val="000000" w:themeColor="text1"/>
          <w:sz w:val="22"/>
          <w:szCs w:val="22"/>
        </w:rPr>
        <w:t xml:space="preserve">public </w:t>
      </w:r>
      <w:r w:rsidR="00CF79F0">
        <w:rPr>
          <w:rFonts w:ascii="Garamond" w:hAnsi="Garamond"/>
          <w:color w:val="000000" w:themeColor="text1"/>
          <w:sz w:val="22"/>
          <w:szCs w:val="22"/>
        </w:rPr>
        <w:t>commercial advertising was long outlawed.</w:t>
      </w:r>
      <w:r w:rsidR="009F79F6">
        <w:rPr>
          <w:rFonts w:ascii="Garamond" w:hAnsi="Garamond"/>
          <w:color w:val="000000" w:themeColor="text1"/>
          <w:sz w:val="22"/>
          <w:szCs w:val="22"/>
        </w:rPr>
        <w:t xml:space="preserve"> </w:t>
      </w:r>
      <w:r w:rsidR="009F79F6" w:rsidRPr="009F79F6">
        <w:rPr>
          <w:rFonts w:ascii="Garamond" w:hAnsi="Garamond"/>
          <w:color w:val="000000" w:themeColor="text1"/>
          <w:sz w:val="22"/>
          <w:szCs w:val="22"/>
        </w:rPr>
        <w:t xml:space="preserve">Quentin </w:t>
      </w:r>
      <w:r w:rsidRPr="00AF2203">
        <w:rPr>
          <w:rFonts w:ascii="Garamond" w:hAnsi="Garamond"/>
          <w:color w:val="000000" w:themeColor="text1"/>
          <w:sz w:val="22"/>
          <w:szCs w:val="22"/>
        </w:rPr>
        <w:t>knew what to do: he flipped down his display visor, looked at the Coke logo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blinked twice to agree with the terms of the wet-ware app that would </w:t>
      </w:r>
      <w:r w:rsidR="00675B81">
        <w:rPr>
          <w:rFonts w:ascii="Garamond" w:hAnsi="Garamond"/>
          <w:color w:val="000000" w:themeColor="text1"/>
          <w:sz w:val="22"/>
          <w:szCs w:val="22"/>
        </w:rPr>
        <w:t xml:space="preserve">download and </w:t>
      </w:r>
      <w:r w:rsidR="00CD3413" w:rsidRPr="00AF2203">
        <w:rPr>
          <w:rFonts w:ascii="Garamond" w:hAnsi="Garamond"/>
          <w:color w:val="000000" w:themeColor="text1"/>
          <w:sz w:val="22"/>
          <w:szCs w:val="22"/>
        </w:rPr>
        <w:t>briefly</w:t>
      </w:r>
      <w:r w:rsidRPr="00AF2203">
        <w:rPr>
          <w:rFonts w:ascii="Garamond" w:hAnsi="Garamond"/>
          <w:color w:val="000000" w:themeColor="text1"/>
          <w:sz w:val="22"/>
          <w:szCs w:val="22"/>
        </w:rPr>
        <w:t xml:space="preserve"> </w:t>
      </w:r>
      <w:r w:rsidR="00CD3413" w:rsidRPr="00AF2203">
        <w:rPr>
          <w:rFonts w:ascii="Garamond" w:hAnsi="Garamond"/>
          <w:color w:val="000000" w:themeColor="text1"/>
          <w:sz w:val="22"/>
          <w:szCs w:val="22"/>
        </w:rPr>
        <w:t xml:space="preserve">operate </w:t>
      </w:r>
      <w:r w:rsidRPr="00AF2203">
        <w:rPr>
          <w:rFonts w:ascii="Garamond" w:hAnsi="Garamond"/>
          <w:color w:val="000000" w:themeColor="text1"/>
          <w:sz w:val="22"/>
          <w:szCs w:val="22"/>
        </w:rPr>
        <w:t xml:space="preserve">on his brain. </w:t>
      </w:r>
      <w:r w:rsidR="00705010" w:rsidRPr="00AF2203">
        <w:rPr>
          <w:rFonts w:ascii="Garamond" w:hAnsi="Garamond"/>
          <w:color w:val="000000" w:themeColor="text1"/>
          <w:sz w:val="22"/>
          <w:szCs w:val="22"/>
        </w:rPr>
        <w:t>The pyramid open</w:t>
      </w:r>
      <w:r w:rsidR="00973B30" w:rsidRPr="00AF2203">
        <w:rPr>
          <w:rFonts w:ascii="Garamond" w:hAnsi="Garamond"/>
          <w:color w:val="000000" w:themeColor="text1"/>
          <w:sz w:val="22"/>
          <w:szCs w:val="22"/>
        </w:rPr>
        <w:t>ed</w:t>
      </w:r>
      <w:r w:rsidR="00705010" w:rsidRPr="00AF2203">
        <w:rPr>
          <w:rFonts w:ascii="Garamond" w:hAnsi="Garamond"/>
          <w:color w:val="000000" w:themeColor="text1"/>
          <w:sz w:val="22"/>
          <w:szCs w:val="22"/>
        </w:rPr>
        <w:t xml:space="preserve"> </w:t>
      </w:r>
      <w:r w:rsidR="00F77CDC" w:rsidRPr="00F77CDC">
        <w:rPr>
          <w:rFonts w:ascii="Garamond" w:hAnsi="Garamond"/>
          <w:color w:val="000000" w:themeColor="text1"/>
          <w:sz w:val="22"/>
          <w:szCs w:val="22"/>
        </w:rPr>
        <w:t>in four petals</w:t>
      </w:r>
      <w:r w:rsidR="00F77CDC">
        <w:rPr>
          <w:rFonts w:ascii="Garamond" w:hAnsi="Garamond"/>
          <w:color w:val="000000" w:themeColor="text1"/>
          <w:sz w:val="22"/>
          <w:szCs w:val="22"/>
        </w:rPr>
        <w:t xml:space="preserve">, rather awkwardly, Quentin thought, as though it had </w:t>
      </w:r>
      <w:r w:rsidR="00AB78D5">
        <w:rPr>
          <w:rFonts w:ascii="Garamond" w:hAnsi="Garamond"/>
          <w:color w:val="000000" w:themeColor="text1"/>
          <w:sz w:val="22"/>
          <w:szCs w:val="22"/>
        </w:rPr>
        <w:t xml:space="preserve">not </w:t>
      </w:r>
      <w:r w:rsidR="00F77CDC">
        <w:rPr>
          <w:rFonts w:ascii="Garamond" w:hAnsi="Garamond"/>
          <w:color w:val="000000" w:themeColor="text1"/>
          <w:sz w:val="22"/>
          <w:szCs w:val="22"/>
        </w:rPr>
        <w:t>opened for a long time. Inside was</w:t>
      </w:r>
      <w:r w:rsidR="00705010" w:rsidRPr="00AF2203">
        <w:rPr>
          <w:rFonts w:ascii="Garamond" w:hAnsi="Garamond"/>
          <w:color w:val="000000" w:themeColor="text1"/>
          <w:sz w:val="22"/>
          <w:szCs w:val="22"/>
        </w:rPr>
        <w:t xml:space="preserve"> a </w:t>
      </w:r>
      <w:r w:rsidR="00180B6D">
        <w:rPr>
          <w:rFonts w:ascii="Garamond" w:hAnsi="Garamond"/>
          <w:color w:val="000000" w:themeColor="text1"/>
          <w:sz w:val="22"/>
          <w:szCs w:val="22"/>
        </w:rPr>
        <w:t xml:space="preserve">red plastic </w:t>
      </w:r>
      <w:r w:rsidR="00705010" w:rsidRPr="00AF2203">
        <w:rPr>
          <w:rFonts w:ascii="Garamond" w:hAnsi="Garamond"/>
          <w:color w:val="000000" w:themeColor="text1"/>
          <w:sz w:val="22"/>
          <w:szCs w:val="22"/>
        </w:rPr>
        <w:t xml:space="preserve">cup </w:t>
      </w:r>
      <w:r w:rsidR="00180B6D">
        <w:rPr>
          <w:rFonts w:ascii="Garamond" w:hAnsi="Garamond"/>
          <w:color w:val="000000" w:themeColor="text1"/>
          <w:sz w:val="22"/>
          <w:szCs w:val="22"/>
        </w:rPr>
        <w:t>of</w:t>
      </w:r>
      <w:r w:rsidRPr="00AF2203">
        <w:rPr>
          <w:rFonts w:ascii="Garamond" w:hAnsi="Garamond"/>
          <w:color w:val="000000" w:themeColor="text1"/>
          <w:sz w:val="22"/>
          <w:szCs w:val="22"/>
        </w:rPr>
        <w:t xml:space="preserve"> milky liquid</w:t>
      </w:r>
      <w:r w:rsidR="00CF79F0">
        <w:rPr>
          <w:rFonts w:ascii="Garamond" w:hAnsi="Garamond"/>
          <w:color w:val="000000" w:themeColor="text1"/>
          <w:sz w:val="22"/>
          <w:szCs w:val="22"/>
        </w:rPr>
        <w:t xml:space="preserve">, electrolytes to enhance the </w:t>
      </w:r>
      <w:r w:rsidR="00D732FA">
        <w:rPr>
          <w:rFonts w:ascii="Garamond" w:hAnsi="Garamond"/>
          <w:color w:val="000000" w:themeColor="text1"/>
          <w:sz w:val="22"/>
          <w:szCs w:val="22"/>
        </w:rPr>
        <w:t>interfacing</w:t>
      </w:r>
      <w:r w:rsidRPr="00AF2203">
        <w:rPr>
          <w:rFonts w:ascii="Garamond" w:hAnsi="Garamond"/>
          <w:color w:val="000000" w:themeColor="text1"/>
          <w:sz w:val="22"/>
          <w:szCs w:val="22"/>
        </w:rPr>
        <w:t xml:space="preserve">. Quentin took the cup and </w:t>
      </w:r>
      <w:r w:rsidR="0080309E" w:rsidRPr="00AF2203">
        <w:rPr>
          <w:rFonts w:ascii="Garamond" w:hAnsi="Garamond"/>
          <w:color w:val="000000" w:themeColor="text1"/>
          <w:sz w:val="22"/>
          <w:szCs w:val="22"/>
        </w:rPr>
        <w:t>through</w:t>
      </w:r>
      <w:r w:rsidRPr="00AF2203">
        <w:rPr>
          <w:rFonts w:ascii="Garamond" w:hAnsi="Garamond"/>
          <w:color w:val="000000" w:themeColor="text1"/>
          <w:sz w:val="22"/>
          <w:szCs w:val="22"/>
        </w:rPr>
        <w:t xml:space="preserve"> his </w:t>
      </w:r>
      <w:r w:rsidR="00BE015C">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saw superimposed upon </w:t>
      </w:r>
      <w:r w:rsidR="00D732FA">
        <w:rPr>
          <w:rFonts w:ascii="Garamond" w:hAnsi="Garamond"/>
          <w:color w:val="000000" w:themeColor="text1"/>
          <w:sz w:val="22"/>
          <w:szCs w:val="22"/>
        </w:rPr>
        <w:t>the liquid</w:t>
      </w:r>
      <w:r w:rsidR="008A68D0" w:rsidRPr="00AF2203">
        <w:rPr>
          <w:rFonts w:ascii="Garamond" w:hAnsi="Garamond"/>
          <w:color w:val="000000" w:themeColor="text1"/>
          <w:sz w:val="22"/>
          <w:szCs w:val="22"/>
        </w:rPr>
        <w:t xml:space="preserve"> </w:t>
      </w:r>
      <w:r w:rsidR="00FA46A6" w:rsidRPr="00AF2203">
        <w:rPr>
          <w:rFonts w:ascii="Garamond" w:hAnsi="Garamond"/>
          <w:color w:val="000000" w:themeColor="text1"/>
          <w:sz w:val="22"/>
          <w:szCs w:val="22"/>
        </w:rPr>
        <w:t xml:space="preserve">an animated </w:t>
      </w:r>
      <w:r w:rsidR="00D732FA">
        <w:rPr>
          <w:rFonts w:ascii="Garamond" w:hAnsi="Garamond"/>
          <w:color w:val="000000" w:themeColor="text1"/>
          <w:sz w:val="22"/>
          <w:szCs w:val="22"/>
        </w:rPr>
        <w:t>imag</w:t>
      </w:r>
      <w:r w:rsidR="00BE015C">
        <w:rPr>
          <w:rFonts w:ascii="Garamond" w:hAnsi="Garamond"/>
          <w:color w:val="000000" w:themeColor="text1"/>
          <w:sz w:val="22"/>
          <w:szCs w:val="22"/>
        </w:rPr>
        <w:t>e. It was the latest</w:t>
      </w:r>
      <w:r w:rsidR="00CA33FF">
        <w:rPr>
          <w:rFonts w:ascii="Garamond" w:hAnsi="Garamond"/>
          <w:color w:val="000000" w:themeColor="text1"/>
          <w:sz w:val="22"/>
          <w:szCs w:val="22"/>
        </w:rPr>
        <w:t xml:space="preserve"> </w:t>
      </w:r>
      <w:r w:rsidR="00811803">
        <w:rPr>
          <w:rFonts w:ascii="Garamond" w:hAnsi="Garamond"/>
          <w:color w:val="000000" w:themeColor="text1"/>
          <w:sz w:val="22"/>
          <w:szCs w:val="22"/>
        </w:rPr>
        <w:t>n</w:t>
      </w:r>
      <w:r w:rsidRPr="00AF2203">
        <w:rPr>
          <w:rFonts w:ascii="Garamond" w:hAnsi="Garamond"/>
          <w:color w:val="000000" w:themeColor="text1"/>
          <w:sz w:val="22"/>
          <w:szCs w:val="22"/>
        </w:rPr>
        <w:t>ann</w:t>
      </w:r>
      <w:r w:rsidR="00811803">
        <w:rPr>
          <w:rFonts w:ascii="Garamond" w:hAnsi="Garamond"/>
          <w:color w:val="000000" w:themeColor="text1"/>
          <w:sz w:val="22"/>
          <w:szCs w:val="22"/>
        </w:rPr>
        <w:t>yb</w:t>
      </w:r>
      <w:r w:rsidRPr="00AF2203">
        <w:rPr>
          <w:rFonts w:ascii="Garamond" w:hAnsi="Garamond"/>
          <w:color w:val="000000" w:themeColor="text1"/>
          <w:sz w:val="22"/>
          <w:szCs w:val="22"/>
        </w:rPr>
        <w:t>ot</w:t>
      </w:r>
      <w:r w:rsidR="00D732FA">
        <w:rPr>
          <w:rFonts w:ascii="Garamond" w:hAnsi="Garamond"/>
          <w:color w:val="000000" w:themeColor="text1"/>
          <w:sz w:val="22"/>
          <w:szCs w:val="22"/>
        </w:rPr>
        <w:t xml:space="preserve"> </w:t>
      </w:r>
      <w:r w:rsidR="00BE015C">
        <w:rPr>
          <w:rFonts w:ascii="Garamond" w:hAnsi="Garamond"/>
          <w:color w:val="000000" w:themeColor="text1"/>
          <w:sz w:val="22"/>
          <w:szCs w:val="22"/>
        </w:rPr>
        <w:t xml:space="preserve">with the Gramsci upgrade to </w:t>
      </w:r>
      <w:r w:rsidR="006723CC">
        <w:rPr>
          <w:rFonts w:ascii="Garamond" w:hAnsi="Garamond"/>
          <w:color w:val="000000" w:themeColor="text1"/>
          <w:sz w:val="22"/>
          <w:szCs w:val="22"/>
        </w:rPr>
        <w:t xml:space="preserve">mitigate </w:t>
      </w:r>
      <w:r w:rsidR="00BE015C">
        <w:rPr>
          <w:rFonts w:ascii="Garamond" w:hAnsi="Garamond"/>
          <w:color w:val="000000" w:themeColor="text1"/>
          <w:sz w:val="22"/>
          <w:szCs w:val="22"/>
        </w:rPr>
        <w:t xml:space="preserve">hegemonic indoctrination. </w:t>
      </w:r>
    </w:p>
    <w:p w14:paraId="03D748EE" w14:textId="038833A7" w:rsidR="00BE3C44" w:rsidRPr="006261EB" w:rsidRDefault="00F33F31" w:rsidP="006261EB">
      <w:pPr>
        <w:ind w:firstLine="454"/>
        <w:jc w:val="both"/>
        <w:rPr>
          <w:rFonts w:ascii="Garamond" w:hAnsi="Garamond"/>
          <w:color w:val="000000" w:themeColor="text1"/>
          <w:sz w:val="22"/>
          <w:szCs w:val="22"/>
        </w:rPr>
      </w:pPr>
      <w:r>
        <w:rPr>
          <w:rFonts w:ascii="Garamond" w:hAnsi="Garamond"/>
          <w:color w:val="000000" w:themeColor="text1"/>
          <w:sz w:val="22"/>
          <w:szCs w:val="22"/>
        </w:rPr>
        <w:t>I</w:t>
      </w:r>
      <w:r w:rsidR="00BE3C44" w:rsidRPr="00AF2203">
        <w:rPr>
          <w:rFonts w:ascii="Garamond" w:hAnsi="Garamond"/>
          <w:color w:val="000000" w:themeColor="text1"/>
          <w:sz w:val="22"/>
          <w:szCs w:val="22"/>
        </w:rPr>
        <w:t xml:space="preserve">n his tired state </w:t>
      </w:r>
      <w:r w:rsidR="00D732F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t>
      </w:r>
      <w:r w:rsidR="00632839"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notice the tingle from the brain stimulation.</w:t>
      </w:r>
      <w:r>
        <w:rPr>
          <w:rFonts w:ascii="Garamond" w:hAnsi="Garamond"/>
          <w:color w:val="000000" w:themeColor="text1"/>
          <w:sz w:val="22"/>
          <w:szCs w:val="22"/>
        </w:rPr>
        <w:t xml:space="preserve"> </w:t>
      </w:r>
      <w:r w:rsidR="006261EB">
        <w:rPr>
          <w:rFonts w:ascii="Garamond" w:hAnsi="Garamond"/>
          <w:color w:val="000000" w:themeColor="text1"/>
          <w:sz w:val="22"/>
          <w:szCs w:val="22"/>
        </w:rPr>
        <w:t xml:space="preserve">He noted </w:t>
      </w:r>
      <w:r w:rsidR="00BE3C44" w:rsidRPr="006261EB">
        <w:rPr>
          <w:rFonts w:ascii="Garamond" w:hAnsi="Garamond"/>
          <w:color w:val="000000" w:themeColor="text1"/>
          <w:sz w:val="22"/>
          <w:szCs w:val="22"/>
        </w:rPr>
        <w:t xml:space="preserve">how the </w:t>
      </w:r>
      <w:r w:rsidR="00511C51" w:rsidRPr="006261EB">
        <w:rPr>
          <w:rFonts w:ascii="Garamond" w:hAnsi="Garamond"/>
          <w:color w:val="000000" w:themeColor="text1"/>
          <w:sz w:val="22"/>
          <w:szCs w:val="22"/>
        </w:rPr>
        <w:t xml:space="preserve">nannybot </w:t>
      </w:r>
      <w:r w:rsidR="00506A3B" w:rsidRPr="006261EB">
        <w:rPr>
          <w:rFonts w:ascii="Garamond" w:hAnsi="Garamond"/>
          <w:color w:val="000000" w:themeColor="text1"/>
          <w:sz w:val="22"/>
          <w:szCs w:val="22"/>
        </w:rPr>
        <w:t>was</w:t>
      </w:r>
      <w:r w:rsidR="00BE3C44" w:rsidRPr="006261EB">
        <w:rPr>
          <w:rFonts w:ascii="Garamond" w:hAnsi="Garamond"/>
          <w:color w:val="000000" w:themeColor="text1"/>
          <w:sz w:val="22"/>
          <w:szCs w:val="22"/>
        </w:rPr>
        <w:t xml:space="preserve"> </w:t>
      </w:r>
      <w:r w:rsidR="00506A3B" w:rsidRPr="006261EB">
        <w:rPr>
          <w:rFonts w:ascii="Garamond" w:hAnsi="Garamond"/>
          <w:color w:val="000000" w:themeColor="text1"/>
          <w:sz w:val="22"/>
          <w:szCs w:val="22"/>
        </w:rPr>
        <w:t xml:space="preserve">a </w:t>
      </w:r>
      <w:r w:rsidR="00BE3C44" w:rsidRPr="006261EB">
        <w:rPr>
          <w:rFonts w:ascii="Garamond" w:hAnsi="Garamond"/>
          <w:color w:val="000000" w:themeColor="text1"/>
          <w:sz w:val="22"/>
          <w:szCs w:val="22"/>
        </w:rPr>
        <w:t>big-end-up</w:t>
      </w:r>
      <w:r w:rsidR="00BE3C44" w:rsidRPr="006261EB">
        <w:rPr>
          <w:rFonts w:ascii="Garamond" w:hAnsi="Garamond"/>
          <w:i/>
          <w:color w:val="000000" w:themeColor="text1"/>
          <w:sz w:val="22"/>
          <w:szCs w:val="22"/>
        </w:rPr>
        <w:t xml:space="preserve"> </w:t>
      </w:r>
      <w:r w:rsidR="00BE3C44" w:rsidRPr="006261EB">
        <w:rPr>
          <w:rFonts w:ascii="Garamond" w:hAnsi="Garamond"/>
          <w:color w:val="000000" w:themeColor="text1"/>
          <w:sz w:val="22"/>
          <w:szCs w:val="22"/>
        </w:rPr>
        <w:t>design</w:t>
      </w:r>
      <w:r w:rsidR="00506A3B" w:rsidRPr="006261EB">
        <w:rPr>
          <w:rFonts w:ascii="Garamond" w:hAnsi="Garamond"/>
          <w:color w:val="000000" w:themeColor="text1"/>
          <w:sz w:val="22"/>
          <w:szCs w:val="22"/>
        </w:rPr>
        <w:t xml:space="preserve"> </w:t>
      </w:r>
      <w:r w:rsidR="00632839" w:rsidRPr="006261EB">
        <w:rPr>
          <w:rFonts w:ascii="Garamond" w:hAnsi="Garamond"/>
          <w:color w:val="000000" w:themeColor="text1"/>
          <w:sz w:val="22"/>
          <w:szCs w:val="22"/>
        </w:rPr>
        <w:t>but painted yellow</w:t>
      </w:r>
      <w:r w:rsidR="00BE3C44" w:rsidRPr="006261EB">
        <w:rPr>
          <w:rFonts w:ascii="Garamond" w:hAnsi="Garamond"/>
          <w:color w:val="000000" w:themeColor="text1"/>
          <w:sz w:val="22"/>
          <w:szCs w:val="22"/>
        </w:rPr>
        <w:t xml:space="preserve">, a robot </w:t>
      </w:r>
      <w:r w:rsidR="00BE1402" w:rsidRPr="006261EB">
        <w:rPr>
          <w:rFonts w:ascii="Garamond" w:hAnsi="Garamond"/>
          <w:color w:val="000000" w:themeColor="text1"/>
          <w:sz w:val="22"/>
          <w:szCs w:val="22"/>
        </w:rPr>
        <w:t>progeny</w:t>
      </w:r>
      <w:r w:rsidR="00BE3C44" w:rsidRPr="006261EB">
        <w:rPr>
          <w:rFonts w:ascii="Garamond" w:hAnsi="Garamond"/>
          <w:color w:val="000000" w:themeColor="text1"/>
          <w:sz w:val="22"/>
          <w:szCs w:val="22"/>
        </w:rPr>
        <w:t xml:space="preserve"> of </w:t>
      </w:r>
      <w:r w:rsidR="006F2183" w:rsidRPr="006261EB">
        <w:rPr>
          <w:rFonts w:ascii="Garamond" w:hAnsi="Garamond"/>
          <w:color w:val="000000" w:themeColor="text1"/>
          <w:sz w:val="22"/>
          <w:szCs w:val="22"/>
        </w:rPr>
        <w:t>Kali and Rossum</w:t>
      </w:r>
      <w:r w:rsidR="00BE3C44" w:rsidRPr="006261EB">
        <w:rPr>
          <w:rFonts w:ascii="Garamond" w:hAnsi="Garamond"/>
          <w:color w:val="000000" w:themeColor="text1"/>
          <w:sz w:val="22"/>
          <w:szCs w:val="22"/>
        </w:rPr>
        <w:t>.</w:t>
      </w:r>
    </w:p>
    <w:p w14:paraId="75158183" w14:textId="498F871F" w:rsidR="00BE3C44" w:rsidRPr="00AF2203" w:rsidRDefault="000647A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Has</w:t>
      </w:r>
      <w:r w:rsidR="00BE3C44" w:rsidRPr="00AF2203">
        <w:rPr>
          <w:rFonts w:ascii="Garamond" w:hAnsi="Garamond"/>
          <w:i/>
          <w:color w:val="000000" w:themeColor="text1"/>
          <w:sz w:val="22"/>
          <w:szCs w:val="22"/>
        </w:rPr>
        <w:t xml:space="preserve"> the algorithm determined I’m thinking about babies? </w:t>
      </w:r>
      <w:r w:rsidRPr="00AF2203">
        <w:rPr>
          <w:rFonts w:ascii="Garamond" w:hAnsi="Garamond"/>
          <w:i/>
          <w:color w:val="000000" w:themeColor="text1"/>
          <w:sz w:val="22"/>
          <w:szCs w:val="22"/>
        </w:rPr>
        <w:t>Perhaps I am</w:t>
      </w:r>
      <w:r w:rsidR="00B67573">
        <w:rPr>
          <w:rFonts w:ascii="Garamond" w:hAnsi="Garamond"/>
          <w:i/>
          <w:color w:val="000000" w:themeColor="text1"/>
          <w:sz w:val="22"/>
          <w:szCs w:val="22"/>
        </w:rPr>
        <w:t>,</w:t>
      </w:r>
      <w:r w:rsidRPr="00AF2203">
        <w:rPr>
          <w:rFonts w:ascii="Garamond" w:hAnsi="Garamond"/>
          <w:i/>
          <w:color w:val="000000" w:themeColor="text1"/>
          <w:sz w:val="22"/>
          <w:szCs w:val="22"/>
        </w:rPr>
        <w:t xml:space="preserve"> </w:t>
      </w:r>
      <w:r w:rsidR="00D732FA">
        <w:rPr>
          <w:rFonts w:ascii="Garamond" w:hAnsi="Garamond"/>
          <w:i/>
          <w:color w:val="000000" w:themeColor="text1"/>
          <w:sz w:val="22"/>
          <w:szCs w:val="22"/>
        </w:rPr>
        <w:t>the data systems</w:t>
      </w:r>
      <w:r w:rsidR="00B26907" w:rsidRPr="00AF2203">
        <w:rPr>
          <w:rFonts w:ascii="Garamond" w:hAnsi="Garamond"/>
          <w:i/>
          <w:color w:val="000000" w:themeColor="text1"/>
          <w:sz w:val="22"/>
          <w:szCs w:val="22"/>
        </w:rPr>
        <w:t xml:space="preserve"> know </w:t>
      </w:r>
      <w:r w:rsidR="00CD700E">
        <w:rPr>
          <w:rFonts w:ascii="Garamond" w:hAnsi="Garamond"/>
          <w:i/>
          <w:color w:val="000000" w:themeColor="text1"/>
          <w:sz w:val="22"/>
          <w:szCs w:val="22"/>
        </w:rPr>
        <w:t>more</w:t>
      </w:r>
      <w:r w:rsidR="00B26907" w:rsidRPr="00AF2203">
        <w:rPr>
          <w:rFonts w:ascii="Garamond" w:hAnsi="Garamond"/>
          <w:i/>
          <w:color w:val="000000" w:themeColor="text1"/>
          <w:sz w:val="22"/>
          <w:szCs w:val="22"/>
        </w:rPr>
        <w:t xml:space="preserve"> what we desire</w:t>
      </w:r>
      <w:r w:rsidR="00CD700E">
        <w:rPr>
          <w:rFonts w:ascii="Garamond" w:hAnsi="Garamond"/>
          <w:i/>
          <w:color w:val="000000" w:themeColor="text1"/>
          <w:sz w:val="22"/>
          <w:szCs w:val="22"/>
        </w:rPr>
        <w:t xml:space="preserve"> than we do</w:t>
      </w:r>
      <w:r w:rsidR="00B26907" w:rsidRPr="00AF2203">
        <w:rPr>
          <w:rFonts w:ascii="Garamond" w:hAnsi="Garamond"/>
          <w:i/>
          <w:color w:val="000000" w:themeColor="text1"/>
          <w:sz w:val="22"/>
          <w:szCs w:val="22"/>
        </w:rPr>
        <w:t>.</w:t>
      </w:r>
    </w:p>
    <w:p w14:paraId="5278BD32" w14:textId="23DFDCA9" w:rsidR="00BE3C44" w:rsidRPr="00AF2203" w:rsidRDefault="00BE3C44" w:rsidP="00F55AF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could use </w:t>
      </w:r>
      <w:r w:rsidR="00D732FA">
        <w:rPr>
          <w:rFonts w:ascii="Garamond" w:hAnsi="Garamond"/>
          <w:i/>
          <w:color w:val="000000" w:themeColor="text1"/>
          <w:sz w:val="22"/>
          <w:szCs w:val="22"/>
        </w:rPr>
        <w:t>desire-nudging</w:t>
      </w:r>
      <w:r w:rsidR="00332855"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at the clinic to reveal </w:t>
      </w:r>
      <w:r w:rsidR="00BA1BAB">
        <w:rPr>
          <w:rFonts w:ascii="Garamond" w:hAnsi="Garamond"/>
          <w:i/>
          <w:color w:val="000000" w:themeColor="text1"/>
          <w:sz w:val="22"/>
          <w:szCs w:val="22"/>
        </w:rPr>
        <w:t>the</w:t>
      </w:r>
      <w:r w:rsidRPr="00AF2203">
        <w:rPr>
          <w:rFonts w:ascii="Garamond" w:hAnsi="Garamond"/>
          <w:i/>
          <w:color w:val="000000" w:themeColor="text1"/>
          <w:sz w:val="22"/>
          <w:szCs w:val="22"/>
        </w:rPr>
        <w:t xml:space="preserve"> subconscious </w:t>
      </w:r>
      <w:r w:rsidR="00314E28">
        <w:rPr>
          <w:rFonts w:ascii="Garamond" w:hAnsi="Garamond"/>
          <w:i/>
          <w:color w:val="000000" w:themeColor="text1"/>
          <w:sz w:val="22"/>
          <w:szCs w:val="22"/>
        </w:rPr>
        <w:t>desires</w:t>
      </w:r>
      <w:r w:rsidR="00BA1BAB">
        <w:rPr>
          <w:rFonts w:ascii="Garamond" w:hAnsi="Garamond"/>
          <w:i/>
          <w:color w:val="000000" w:themeColor="text1"/>
          <w:sz w:val="22"/>
          <w:szCs w:val="22"/>
        </w:rPr>
        <w:t xml:space="preserve"> of a client</w:t>
      </w:r>
      <w:r w:rsidR="00F55AFF" w:rsidRPr="00AF2203">
        <w:rPr>
          <w:rFonts w:ascii="Garamond" w:hAnsi="Garamond"/>
          <w:i/>
          <w:color w:val="000000" w:themeColor="text1"/>
          <w:sz w:val="22"/>
          <w:szCs w:val="22"/>
        </w:rPr>
        <w:t xml:space="preserve">. </w:t>
      </w:r>
      <w:r w:rsidR="00332855" w:rsidRPr="00AF2203">
        <w:rPr>
          <w:rFonts w:ascii="Garamond" w:hAnsi="Garamond"/>
          <w:i/>
          <w:color w:val="000000" w:themeColor="text1"/>
          <w:sz w:val="22"/>
          <w:szCs w:val="22"/>
        </w:rPr>
        <w:t>Maybe this way I could better understand</w:t>
      </w:r>
      <w:r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00332855" w:rsidRPr="00AF2203">
        <w:rPr>
          <w:rFonts w:ascii="Garamond" w:eastAsia="Arial Unicode MS" w:hAnsi="Garamond" w:cs="Helvetica"/>
          <w:color w:val="000000" w:themeColor="text1"/>
          <w:sz w:val="22"/>
          <w:szCs w:val="22"/>
          <w:u w:color="000000"/>
        </w:rPr>
        <w:t xml:space="preserve">’s </w:t>
      </w:r>
      <w:r w:rsidR="000E7F8F" w:rsidRPr="00AF2203">
        <w:rPr>
          <w:rFonts w:ascii="Garamond" w:hAnsi="Garamond"/>
          <w:i/>
          <w:color w:val="000000" w:themeColor="text1"/>
          <w:sz w:val="22"/>
          <w:szCs w:val="22"/>
        </w:rPr>
        <w:t>disorder</w:t>
      </w:r>
      <w:r w:rsidR="001E0BF2">
        <w:rPr>
          <w:rFonts w:ascii="Garamond" w:hAnsi="Garamond"/>
          <w:i/>
          <w:color w:val="000000" w:themeColor="text1"/>
          <w:sz w:val="22"/>
          <w:szCs w:val="22"/>
        </w:rPr>
        <w:t>, and why the Honzing cult is so attractive to him and others.</w:t>
      </w:r>
    </w:p>
    <w:p w14:paraId="5D8018EA" w14:textId="0DA8AB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05E1D">
        <w:rPr>
          <w:rFonts w:ascii="Garamond" w:hAnsi="Garamond"/>
          <w:color w:val="000000" w:themeColor="text1"/>
          <w:sz w:val="22"/>
          <w:szCs w:val="22"/>
        </w:rPr>
        <w:t>downed</w:t>
      </w:r>
      <w:r w:rsidR="000C18EE" w:rsidRPr="00AF2203">
        <w:rPr>
          <w:rFonts w:ascii="Garamond" w:hAnsi="Garamond"/>
          <w:color w:val="000000" w:themeColor="text1"/>
          <w:sz w:val="22"/>
          <w:szCs w:val="22"/>
        </w:rPr>
        <w:t xml:space="preserve"> the </w:t>
      </w:r>
      <w:r w:rsidR="00BA1BAB">
        <w:rPr>
          <w:rFonts w:ascii="Garamond" w:hAnsi="Garamond"/>
          <w:color w:val="000000" w:themeColor="text1"/>
          <w:sz w:val="22"/>
          <w:szCs w:val="22"/>
        </w:rPr>
        <w:t>liquid</w:t>
      </w:r>
      <w:r w:rsidR="000C18EE" w:rsidRPr="00AF2203">
        <w:rPr>
          <w:rFonts w:ascii="Garamond" w:hAnsi="Garamond"/>
          <w:color w:val="000000" w:themeColor="text1"/>
          <w:sz w:val="22"/>
          <w:szCs w:val="22"/>
        </w:rPr>
        <w:t xml:space="preserve">. He </w:t>
      </w:r>
      <w:r w:rsidR="00FE37B6"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experienced</w:t>
      </w:r>
      <w:r w:rsidRPr="00AF2203">
        <w:rPr>
          <w:rFonts w:ascii="Garamond" w:hAnsi="Garamond"/>
          <w:color w:val="000000" w:themeColor="text1"/>
          <w:sz w:val="22"/>
          <w:szCs w:val="22"/>
        </w:rPr>
        <w:t xml:space="preserve"> a sugared drink for years and quickly broke into a sweat.</w:t>
      </w:r>
      <w:r w:rsidR="00131AAA">
        <w:rPr>
          <w:rFonts w:ascii="Garamond" w:hAnsi="Garamond"/>
          <w:color w:val="000000" w:themeColor="text1"/>
          <w:sz w:val="22"/>
          <w:szCs w:val="22"/>
        </w:rPr>
        <w:t xml:space="preserve"> </w:t>
      </w:r>
      <w:r w:rsidR="00CB2F74">
        <w:rPr>
          <w:rFonts w:ascii="Garamond" w:hAnsi="Garamond"/>
          <w:color w:val="000000" w:themeColor="text1"/>
          <w:sz w:val="22"/>
          <w:szCs w:val="22"/>
        </w:rPr>
        <w:t>T</w:t>
      </w:r>
      <w:r w:rsidR="00131AAA">
        <w:rPr>
          <w:rFonts w:ascii="Garamond" w:hAnsi="Garamond"/>
          <w:color w:val="000000" w:themeColor="text1"/>
          <w:sz w:val="22"/>
          <w:szCs w:val="22"/>
        </w:rPr>
        <w:t>he petals close</w:t>
      </w:r>
      <w:r w:rsidR="00F14291">
        <w:rPr>
          <w:rFonts w:ascii="Garamond" w:hAnsi="Garamond"/>
          <w:color w:val="000000" w:themeColor="text1"/>
          <w:sz w:val="22"/>
          <w:szCs w:val="22"/>
        </w:rPr>
        <w:t>d</w:t>
      </w:r>
      <w:r w:rsidR="00131AAA">
        <w:rPr>
          <w:rFonts w:ascii="Garamond" w:hAnsi="Garamond"/>
          <w:color w:val="000000" w:themeColor="text1"/>
          <w:sz w:val="22"/>
          <w:szCs w:val="22"/>
        </w:rPr>
        <w:t xml:space="preserve"> with a hum, but when </w:t>
      </w:r>
      <w:r w:rsidR="00DE455C" w:rsidRPr="00DE455C">
        <w:rPr>
          <w:rFonts w:ascii="Garamond" w:hAnsi="Garamond"/>
          <w:color w:val="000000" w:themeColor="text1"/>
          <w:sz w:val="22"/>
          <w:szCs w:val="22"/>
        </w:rPr>
        <w:t xml:space="preserve">Quentin </w:t>
      </w:r>
      <w:r w:rsidR="00131AAA">
        <w:rPr>
          <w:rFonts w:ascii="Garamond" w:hAnsi="Garamond"/>
          <w:color w:val="000000" w:themeColor="text1"/>
          <w:sz w:val="22"/>
          <w:szCs w:val="22"/>
        </w:rPr>
        <w:t>turned around the drink stand had vanished.</w:t>
      </w:r>
    </w:p>
    <w:p w14:paraId="765565D9" w14:textId="7FC6E711" w:rsidR="00D15B6C" w:rsidRDefault="000E2D53" w:rsidP="00BE3C44">
      <w:pPr>
        <w:ind w:firstLine="454"/>
        <w:jc w:val="both"/>
        <w:rPr>
          <w:rFonts w:ascii="Garamond" w:hAnsi="Garamond"/>
          <w:color w:val="000000" w:themeColor="text1"/>
          <w:sz w:val="22"/>
          <w:szCs w:val="22"/>
        </w:rPr>
      </w:pPr>
      <w:r>
        <w:rPr>
          <w:rFonts w:ascii="Garamond" w:hAnsi="Garamond"/>
          <w:color w:val="000000" w:themeColor="text1"/>
          <w:sz w:val="22"/>
          <w:szCs w:val="22"/>
        </w:rPr>
        <w:t>His next</w:t>
      </w:r>
      <w:r w:rsidR="00BE3C44" w:rsidRPr="00AF2203">
        <w:rPr>
          <w:rFonts w:ascii="Garamond" w:hAnsi="Garamond"/>
          <w:color w:val="000000" w:themeColor="text1"/>
          <w:sz w:val="22"/>
          <w:szCs w:val="22"/>
        </w:rPr>
        <w:t xml:space="preserve"> train to </w:t>
      </w:r>
      <w:r>
        <w:rPr>
          <w:rFonts w:ascii="Garamond" w:hAnsi="Garamond"/>
          <w:color w:val="000000" w:themeColor="text1"/>
          <w:sz w:val="22"/>
          <w:szCs w:val="22"/>
        </w:rPr>
        <w:t xml:space="preserve">the ferry terminal at </w:t>
      </w:r>
      <w:r w:rsidR="00BE3C44" w:rsidRPr="00AF2203">
        <w:rPr>
          <w:rFonts w:ascii="Garamond" w:hAnsi="Garamond"/>
          <w:color w:val="000000" w:themeColor="text1"/>
          <w:sz w:val="22"/>
          <w:szCs w:val="22"/>
        </w:rPr>
        <w:t>Mallaig departed from Sturgeon Street Station</w:t>
      </w:r>
      <w:r w:rsidR="00595BC7" w:rsidRPr="00AF2203">
        <w:rPr>
          <w:rFonts w:ascii="Garamond" w:hAnsi="Garamond"/>
          <w:color w:val="000000" w:themeColor="text1"/>
          <w:sz w:val="22"/>
          <w:szCs w:val="22"/>
        </w:rPr>
        <w:t xml:space="preserve">, a few kilometres </w:t>
      </w:r>
      <w:r>
        <w:rPr>
          <w:rFonts w:ascii="Garamond" w:hAnsi="Garamond"/>
          <w:color w:val="000000" w:themeColor="text1"/>
          <w:sz w:val="22"/>
          <w:szCs w:val="22"/>
        </w:rPr>
        <w:t>through the centre of Tarsus</w:t>
      </w:r>
      <w:r w:rsidR="00BE3C44" w:rsidRPr="00AF2203">
        <w:rPr>
          <w:rFonts w:ascii="Garamond" w:hAnsi="Garamond"/>
          <w:color w:val="000000" w:themeColor="text1"/>
          <w:sz w:val="22"/>
          <w:szCs w:val="22"/>
        </w:rPr>
        <w:t xml:space="preserve">. Quentin </w:t>
      </w:r>
      <w:r w:rsidR="007D489C" w:rsidRPr="00AF2203">
        <w:rPr>
          <w:rFonts w:ascii="Garamond" w:hAnsi="Garamond"/>
          <w:color w:val="000000" w:themeColor="text1"/>
          <w:sz w:val="22"/>
          <w:szCs w:val="22"/>
        </w:rPr>
        <w:t>stepped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upon</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a</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 xml:space="preserve">moving </w:t>
      </w:r>
      <w:r w:rsidR="0004534F">
        <w:rPr>
          <w:rFonts w:ascii="Garamond" w:hAnsi="Garamond"/>
          <w:color w:val="000000" w:themeColor="text1"/>
          <w:sz w:val="22"/>
          <w:szCs w:val="22"/>
        </w:rPr>
        <w:t>platform</w:t>
      </w:r>
      <w:r w:rsidR="00BE3C44" w:rsidRPr="00AF2203">
        <w:rPr>
          <w:rFonts w:ascii="Garamond" w:hAnsi="Garamond"/>
          <w:color w:val="000000" w:themeColor="text1"/>
          <w:sz w:val="22"/>
          <w:szCs w:val="22"/>
        </w:rPr>
        <w:t xml:space="preserve"> </w:t>
      </w:r>
      <w:r w:rsidR="00AE2121" w:rsidRPr="00AF2203">
        <w:rPr>
          <w:rFonts w:ascii="Garamond" w:hAnsi="Garamond"/>
          <w:color w:val="000000" w:themeColor="text1"/>
          <w:sz w:val="22"/>
          <w:szCs w:val="22"/>
        </w:rPr>
        <w:t xml:space="preserve">and </w:t>
      </w:r>
      <w:r w:rsidR="00BE3C44" w:rsidRPr="00AF2203">
        <w:rPr>
          <w:rFonts w:ascii="Garamond" w:hAnsi="Garamond"/>
          <w:color w:val="000000" w:themeColor="text1"/>
          <w:sz w:val="22"/>
          <w:szCs w:val="22"/>
        </w:rPr>
        <w:t>bore his face upwards into the rare sunlight</w:t>
      </w:r>
      <w:r w:rsidR="000A19B5">
        <w:rPr>
          <w:rFonts w:ascii="Garamond" w:hAnsi="Garamond"/>
          <w:color w:val="000000" w:themeColor="text1"/>
          <w:sz w:val="22"/>
          <w:szCs w:val="22"/>
        </w:rPr>
        <w:t xml:space="preserve"> as he was taken outside.</w:t>
      </w:r>
      <w:r w:rsidR="00BE3C44" w:rsidRPr="00AF2203">
        <w:rPr>
          <w:rFonts w:ascii="Garamond" w:hAnsi="Garamond"/>
          <w:color w:val="000000" w:themeColor="text1"/>
          <w:sz w:val="22"/>
          <w:szCs w:val="22"/>
        </w:rPr>
        <w:t xml:space="preserve"> </w:t>
      </w:r>
    </w:p>
    <w:p w14:paraId="1648AAF1" w14:textId="6FBB7D07" w:rsidR="00BE3C44" w:rsidRPr="00AF2203" w:rsidRDefault="00B67573" w:rsidP="00BE3C44">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BE3C44" w:rsidRPr="00AF2203">
        <w:rPr>
          <w:rFonts w:ascii="Garamond" w:hAnsi="Garamond"/>
          <w:color w:val="000000" w:themeColor="text1"/>
          <w:sz w:val="22"/>
          <w:szCs w:val="22"/>
        </w:rPr>
        <w:t>illars</w:t>
      </w:r>
      <w:r w:rsidR="003E6DE9">
        <w:rPr>
          <w:rFonts w:ascii="Garamond" w:hAnsi="Garamond"/>
          <w:color w:val="000000" w:themeColor="text1"/>
          <w:sz w:val="22"/>
          <w:szCs w:val="22"/>
        </w:rPr>
        <w:t xml:space="preserve"> of stone</w:t>
      </w:r>
      <w:r w:rsidR="000A19B5">
        <w:rPr>
          <w:rFonts w:ascii="Garamond" w:hAnsi="Garamond"/>
          <w:color w:val="000000" w:themeColor="text1"/>
          <w:sz w:val="22"/>
          <w:szCs w:val="22"/>
        </w:rPr>
        <w:t xml:space="preserve"> leered down,</w:t>
      </w:r>
      <w:r w:rsidR="00FD0BB5">
        <w:rPr>
          <w:rFonts w:ascii="Garamond" w:hAnsi="Garamond"/>
          <w:color w:val="000000" w:themeColor="text1"/>
          <w:sz w:val="22"/>
          <w:szCs w:val="22"/>
        </w:rPr>
        <w:t xml:space="preserve"> </w:t>
      </w:r>
      <w:r w:rsidR="000A19B5">
        <w:rPr>
          <w:rFonts w:ascii="Garamond" w:hAnsi="Garamond"/>
          <w:color w:val="000000" w:themeColor="text1"/>
          <w:sz w:val="22"/>
          <w:szCs w:val="22"/>
        </w:rPr>
        <w:t>empty pedestals</w:t>
      </w:r>
      <w:r w:rsidR="00BE3C44" w:rsidRPr="00AF2203">
        <w:rPr>
          <w:rFonts w:ascii="Garamond" w:hAnsi="Garamond"/>
          <w:color w:val="000000" w:themeColor="text1"/>
          <w:sz w:val="22"/>
          <w:szCs w:val="22"/>
        </w:rPr>
        <w:t xml:space="preserve"> </w:t>
      </w:r>
      <w:r w:rsidR="000A19B5">
        <w:rPr>
          <w:rFonts w:ascii="Garamond" w:hAnsi="Garamond"/>
          <w:color w:val="000000" w:themeColor="text1"/>
          <w:sz w:val="22"/>
          <w:szCs w:val="22"/>
        </w:rPr>
        <w:t>to capitalist tyranny</w:t>
      </w:r>
      <w:r w:rsidR="00783BC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ordained by </w:t>
      </w:r>
      <w:r w:rsidR="00D923AB">
        <w:rPr>
          <w:rFonts w:ascii="Garamond" w:hAnsi="Garamond"/>
          <w:color w:val="000000" w:themeColor="text1"/>
          <w:sz w:val="22"/>
          <w:szCs w:val="22"/>
        </w:rPr>
        <w:t>louche</w:t>
      </w:r>
      <w:r w:rsidR="00BE3C44" w:rsidRPr="00AF2203">
        <w:rPr>
          <w:rFonts w:ascii="Garamond" w:hAnsi="Garamond"/>
          <w:color w:val="000000" w:themeColor="text1"/>
          <w:sz w:val="22"/>
          <w:szCs w:val="22"/>
        </w:rPr>
        <w:t xml:space="preserve"> </w:t>
      </w:r>
      <w:r w:rsidR="005366EF" w:rsidRPr="00AF2203">
        <w:rPr>
          <w:rFonts w:ascii="Garamond" w:hAnsi="Garamond"/>
          <w:color w:val="000000" w:themeColor="text1"/>
          <w:sz w:val="22"/>
          <w:szCs w:val="22"/>
        </w:rPr>
        <w:t>industrialists</w:t>
      </w:r>
      <w:r w:rsidR="00BE3C44" w:rsidRPr="00AF2203">
        <w:rPr>
          <w:rFonts w:ascii="Garamond" w:hAnsi="Garamond"/>
          <w:color w:val="000000" w:themeColor="text1"/>
          <w:sz w:val="22"/>
          <w:szCs w:val="22"/>
        </w:rPr>
        <w:t xml:space="preserve"> to </w:t>
      </w:r>
      <w:r w:rsidR="00783BCB" w:rsidRPr="00AF2203">
        <w:rPr>
          <w:rFonts w:ascii="Garamond" w:hAnsi="Garamond"/>
          <w:color w:val="000000" w:themeColor="text1"/>
          <w:sz w:val="22"/>
          <w:szCs w:val="22"/>
        </w:rPr>
        <w:t>mock</w:t>
      </w:r>
      <w:r w:rsidR="00BE3C44" w:rsidRPr="00AF2203">
        <w:rPr>
          <w:rFonts w:ascii="Garamond" w:hAnsi="Garamond"/>
          <w:color w:val="000000" w:themeColor="text1"/>
          <w:sz w:val="22"/>
          <w:szCs w:val="22"/>
        </w:rPr>
        <w:t xml:space="preserve"> </w:t>
      </w:r>
      <w:r w:rsidR="00E4726C" w:rsidRPr="00AF2203">
        <w:rPr>
          <w:rFonts w:ascii="Garamond" w:hAnsi="Garamond"/>
          <w:color w:val="000000" w:themeColor="text1"/>
          <w:sz w:val="22"/>
          <w:szCs w:val="22"/>
        </w:rPr>
        <w:t xml:space="preserve">the hollow men </w:t>
      </w:r>
      <w:r w:rsidR="0004534F">
        <w:rPr>
          <w:rFonts w:ascii="Garamond" w:hAnsi="Garamond"/>
          <w:color w:val="000000" w:themeColor="text1"/>
          <w:sz w:val="22"/>
          <w:szCs w:val="22"/>
        </w:rPr>
        <w:t>below</w:t>
      </w:r>
      <w:r w:rsidR="00C95343" w:rsidRPr="00AF2203">
        <w:rPr>
          <w:rFonts w:ascii="Garamond" w:hAnsi="Garamond"/>
          <w:color w:val="000000" w:themeColor="text1"/>
          <w:sz w:val="22"/>
          <w:szCs w:val="22"/>
        </w:rPr>
        <w:t xml:space="preserve">. </w:t>
      </w:r>
      <w:r w:rsidR="00FD0BB5">
        <w:rPr>
          <w:rFonts w:ascii="Garamond" w:hAnsi="Garamond"/>
          <w:color w:val="000000" w:themeColor="text1"/>
          <w:sz w:val="22"/>
          <w:szCs w:val="22"/>
        </w:rPr>
        <w:t>B</w:t>
      </w:r>
      <w:r w:rsidR="00B0712E" w:rsidRPr="00AF2203">
        <w:rPr>
          <w:rFonts w:ascii="Garamond" w:hAnsi="Garamond"/>
          <w:color w:val="000000" w:themeColor="text1"/>
          <w:sz w:val="22"/>
          <w:szCs w:val="22"/>
        </w:rPr>
        <w:t xml:space="preserve">anks </w:t>
      </w:r>
      <w:r w:rsidR="005366EF">
        <w:rPr>
          <w:rFonts w:ascii="Garamond" w:hAnsi="Garamond"/>
          <w:color w:val="000000" w:themeColor="text1"/>
          <w:sz w:val="22"/>
          <w:szCs w:val="22"/>
        </w:rPr>
        <w:t>were long</w:t>
      </w:r>
      <w:r w:rsidR="00B0712E" w:rsidRPr="00AF2203">
        <w:rPr>
          <w:rFonts w:ascii="Garamond" w:hAnsi="Garamond"/>
          <w:color w:val="000000" w:themeColor="text1"/>
          <w:sz w:val="22"/>
          <w:szCs w:val="22"/>
        </w:rPr>
        <w:t xml:space="preserve"> been abolished</w:t>
      </w:r>
      <w:r w:rsidR="005366EF">
        <w:rPr>
          <w:rFonts w:ascii="Garamond" w:hAnsi="Garamond"/>
          <w:color w:val="000000" w:themeColor="text1"/>
          <w:sz w:val="22"/>
          <w:szCs w:val="22"/>
        </w:rPr>
        <w:t>, and the state</w:t>
      </w:r>
      <w:r w:rsidR="000350E4" w:rsidRPr="00AF2203">
        <w:rPr>
          <w:rFonts w:ascii="Garamond" w:hAnsi="Garamond"/>
          <w:color w:val="000000" w:themeColor="text1"/>
          <w:sz w:val="22"/>
          <w:szCs w:val="22"/>
        </w:rPr>
        <w:t xml:space="preserve"> was both </w:t>
      </w:r>
      <w:r w:rsidR="00B566D6" w:rsidRPr="00AF2203">
        <w:rPr>
          <w:rFonts w:ascii="Garamond" w:hAnsi="Garamond"/>
          <w:color w:val="000000" w:themeColor="text1"/>
          <w:sz w:val="22"/>
          <w:szCs w:val="22"/>
        </w:rPr>
        <w:t>principal</w:t>
      </w:r>
      <w:r w:rsidR="000350E4" w:rsidRPr="00AF2203">
        <w:rPr>
          <w:rFonts w:ascii="Garamond" w:hAnsi="Garamond"/>
          <w:color w:val="000000" w:themeColor="text1"/>
          <w:sz w:val="22"/>
          <w:szCs w:val="22"/>
        </w:rPr>
        <w:t xml:space="preserve"> employer and capitalist</w:t>
      </w:r>
      <w:r w:rsidR="003E6DE9">
        <w:rPr>
          <w:rFonts w:ascii="Garamond" w:hAnsi="Garamond"/>
          <w:color w:val="000000" w:themeColor="text1"/>
          <w:sz w:val="22"/>
          <w:szCs w:val="22"/>
        </w:rPr>
        <w:t xml:space="preserve">. However, </w:t>
      </w:r>
      <w:r w:rsidR="00E4726C" w:rsidRPr="00AF2203">
        <w:rPr>
          <w:rFonts w:ascii="Garamond" w:hAnsi="Garamond"/>
          <w:color w:val="000000" w:themeColor="text1"/>
          <w:sz w:val="22"/>
          <w:szCs w:val="22"/>
        </w:rPr>
        <w:t xml:space="preserve">employment </w:t>
      </w:r>
      <w:r w:rsidR="003E6DE9">
        <w:rPr>
          <w:rFonts w:ascii="Garamond" w:hAnsi="Garamond"/>
          <w:color w:val="000000" w:themeColor="text1"/>
          <w:sz w:val="22"/>
          <w:szCs w:val="22"/>
        </w:rPr>
        <w:t xml:space="preserve">was controversial, </w:t>
      </w:r>
      <w:r w:rsidR="00E4726C" w:rsidRPr="00AF2203">
        <w:rPr>
          <w:rFonts w:ascii="Garamond" w:hAnsi="Garamond"/>
          <w:color w:val="000000" w:themeColor="text1"/>
          <w:sz w:val="22"/>
          <w:szCs w:val="22"/>
        </w:rPr>
        <w:t>mean</w:t>
      </w:r>
      <w:r w:rsidR="003E6DE9">
        <w:rPr>
          <w:rFonts w:ascii="Garamond" w:hAnsi="Garamond"/>
          <w:color w:val="000000" w:themeColor="text1"/>
          <w:sz w:val="22"/>
          <w:szCs w:val="22"/>
        </w:rPr>
        <w:t>ing</w:t>
      </w:r>
      <w:r w:rsidR="00E4726C" w:rsidRPr="00AF2203">
        <w:rPr>
          <w:rFonts w:ascii="Garamond" w:hAnsi="Garamond"/>
          <w:color w:val="000000" w:themeColor="text1"/>
          <w:sz w:val="22"/>
          <w:szCs w:val="22"/>
        </w:rPr>
        <w:t xml:space="preserve"> a </w:t>
      </w:r>
      <w:r w:rsidR="003E6DE9">
        <w:rPr>
          <w:rFonts w:ascii="Garamond" w:hAnsi="Garamond"/>
          <w:color w:val="000000" w:themeColor="text1"/>
          <w:sz w:val="22"/>
          <w:szCs w:val="22"/>
        </w:rPr>
        <w:t xml:space="preserve">monthly </w:t>
      </w:r>
      <w:r w:rsidR="003E6DE9" w:rsidRPr="003E6DE9">
        <w:rPr>
          <w:rFonts w:ascii="Garamond" w:hAnsi="Garamond"/>
          <w:color w:val="000000" w:themeColor="text1"/>
          <w:sz w:val="22"/>
          <w:szCs w:val="22"/>
        </w:rPr>
        <w:t xml:space="preserve">work </w:t>
      </w:r>
      <w:r w:rsidR="00FD531A">
        <w:rPr>
          <w:rFonts w:ascii="Garamond" w:hAnsi="Garamond"/>
          <w:color w:val="000000" w:themeColor="text1"/>
          <w:sz w:val="22"/>
          <w:szCs w:val="22"/>
        </w:rPr>
        <w:t xml:space="preserve">quota </w:t>
      </w:r>
      <w:r w:rsidR="00783BCB" w:rsidRPr="00AF2203">
        <w:rPr>
          <w:rFonts w:ascii="Garamond" w:hAnsi="Garamond"/>
          <w:color w:val="000000" w:themeColor="text1"/>
          <w:sz w:val="22"/>
          <w:szCs w:val="22"/>
        </w:rPr>
        <w:t>of</w:t>
      </w:r>
      <w:r w:rsidR="00E4726C" w:rsidRPr="00AF2203">
        <w:rPr>
          <w:rFonts w:ascii="Garamond" w:hAnsi="Garamond"/>
          <w:color w:val="000000" w:themeColor="text1"/>
          <w:sz w:val="22"/>
          <w:szCs w:val="22"/>
        </w:rPr>
        <w:t xml:space="preserve"> </w:t>
      </w:r>
      <w:r w:rsidR="003E6DE9">
        <w:rPr>
          <w:rFonts w:ascii="Garamond" w:hAnsi="Garamond"/>
          <w:color w:val="000000" w:themeColor="text1"/>
          <w:sz w:val="22"/>
          <w:szCs w:val="22"/>
        </w:rPr>
        <w:t xml:space="preserve">about </w:t>
      </w:r>
      <w:r w:rsidR="00E4726C" w:rsidRPr="00AF2203">
        <w:rPr>
          <w:rFonts w:ascii="Garamond" w:hAnsi="Garamond"/>
          <w:color w:val="000000" w:themeColor="text1"/>
          <w:sz w:val="22"/>
          <w:szCs w:val="22"/>
        </w:rPr>
        <w:t>forty hour</w:t>
      </w:r>
      <w:r w:rsidR="003E6DE9">
        <w:rPr>
          <w:rFonts w:ascii="Garamond" w:hAnsi="Garamond"/>
          <w:color w:val="000000" w:themeColor="text1"/>
          <w:sz w:val="22"/>
          <w:szCs w:val="22"/>
        </w:rPr>
        <w:t>s</w:t>
      </w:r>
      <w:r w:rsidR="000A19B5">
        <w:rPr>
          <w:rFonts w:ascii="Garamond" w:hAnsi="Garamond"/>
          <w:color w:val="000000" w:themeColor="text1"/>
          <w:sz w:val="22"/>
          <w:szCs w:val="22"/>
        </w:rPr>
        <w:t xml:space="preserve"> (a personally tailored value, on a downwards trend over the last decade)</w:t>
      </w:r>
      <w:r w:rsidR="00FD531A">
        <w:rPr>
          <w:rFonts w:ascii="Garamond" w:hAnsi="Garamond"/>
          <w:color w:val="000000" w:themeColor="text1"/>
          <w:sz w:val="22"/>
          <w:szCs w:val="22"/>
        </w:rPr>
        <w:t xml:space="preserve">. </w:t>
      </w:r>
      <w:r w:rsidR="005366EF">
        <w:rPr>
          <w:rFonts w:ascii="Garamond" w:hAnsi="Garamond"/>
          <w:color w:val="000000" w:themeColor="text1"/>
          <w:sz w:val="22"/>
          <w:szCs w:val="22"/>
        </w:rPr>
        <w:t>Most of the quota was taken up</w:t>
      </w:r>
      <w:r w:rsidR="00E4726C" w:rsidRPr="00AF2203">
        <w:rPr>
          <w:rFonts w:ascii="Garamond" w:hAnsi="Garamond"/>
          <w:color w:val="000000" w:themeColor="text1"/>
          <w:sz w:val="22"/>
          <w:szCs w:val="22"/>
        </w:rPr>
        <w:t xml:space="preserve"> to train and supervise AI</w:t>
      </w:r>
      <w:r w:rsidR="00B0712E" w:rsidRPr="00AF2203">
        <w:rPr>
          <w:rFonts w:ascii="Garamond" w:hAnsi="Garamond"/>
          <w:color w:val="000000" w:themeColor="text1"/>
          <w:sz w:val="22"/>
          <w:szCs w:val="22"/>
        </w:rPr>
        <w:t>.</w:t>
      </w:r>
      <w:r w:rsidR="00D616B6">
        <w:rPr>
          <w:rFonts w:ascii="Garamond" w:hAnsi="Garamond"/>
          <w:color w:val="000000" w:themeColor="text1"/>
          <w:sz w:val="22"/>
          <w:szCs w:val="22"/>
        </w:rPr>
        <w:t xml:space="preserve"> </w:t>
      </w:r>
      <w:r w:rsidR="0088101C">
        <w:rPr>
          <w:rFonts w:ascii="Garamond" w:hAnsi="Garamond"/>
          <w:color w:val="000000" w:themeColor="text1"/>
          <w:sz w:val="22"/>
          <w:szCs w:val="22"/>
        </w:rPr>
        <w:t xml:space="preserve">The </w:t>
      </w:r>
      <w:r w:rsidR="000E2D53">
        <w:rPr>
          <w:rFonts w:ascii="Garamond" w:hAnsi="Garamond"/>
          <w:color w:val="000000" w:themeColor="text1"/>
          <w:sz w:val="22"/>
          <w:szCs w:val="22"/>
        </w:rPr>
        <w:t>Fringe was humming lately over a split in the Federa</w:t>
      </w:r>
      <w:r w:rsidR="00213D9D">
        <w:rPr>
          <w:rFonts w:ascii="Garamond" w:hAnsi="Garamond"/>
          <w:color w:val="000000" w:themeColor="text1"/>
          <w:sz w:val="22"/>
          <w:szCs w:val="22"/>
        </w:rPr>
        <w:t>ti</w:t>
      </w:r>
      <w:r w:rsidR="00B7357E">
        <w:rPr>
          <w:rFonts w:ascii="Garamond" w:hAnsi="Garamond"/>
          <w:color w:val="000000" w:themeColor="text1"/>
          <w:sz w:val="22"/>
          <w:szCs w:val="22"/>
        </w:rPr>
        <w:t>o</w:t>
      </w:r>
      <w:r w:rsidR="00213D9D">
        <w:rPr>
          <w:rFonts w:ascii="Garamond" w:hAnsi="Garamond"/>
          <w:color w:val="000000" w:themeColor="text1"/>
          <w:sz w:val="22"/>
          <w:szCs w:val="22"/>
        </w:rPr>
        <w:t xml:space="preserve">n </w:t>
      </w:r>
      <w:r w:rsidR="000E2D53">
        <w:rPr>
          <w:rFonts w:ascii="Garamond" w:hAnsi="Garamond"/>
          <w:color w:val="000000" w:themeColor="text1"/>
          <w:sz w:val="22"/>
          <w:szCs w:val="22"/>
        </w:rPr>
        <w:t xml:space="preserve">over </w:t>
      </w:r>
      <w:r w:rsidR="00B53D52">
        <w:rPr>
          <w:rFonts w:ascii="Garamond" w:hAnsi="Garamond"/>
          <w:color w:val="000000" w:themeColor="text1"/>
          <w:sz w:val="22"/>
          <w:szCs w:val="22"/>
        </w:rPr>
        <w:t>what forms of</w:t>
      </w:r>
      <w:r w:rsidR="00D616B6">
        <w:rPr>
          <w:rFonts w:ascii="Garamond" w:hAnsi="Garamond"/>
          <w:color w:val="000000" w:themeColor="text1"/>
          <w:sz w:val="22"/>
          <w:szCs w:val="22"/>
        </w:rPr>
        <w:t xml:space="preserve"> art could count to</w:t>
      </w:r>
      <w:r w:rsidR="000E2D53">
        <w:rPr>
          <w:rFonts w:ascii="Garamond" w:hAnsi="Garamond"/>
          <w:color w:val="000000" w:themeColor="text1"/>
          <w:sz w:val="22"/>
          <w:szCs w:val="22"/>
        </w:rPr>
        <w:t>wards</w:t>
      </w:r>
      <w:r w:rsidR="00D616B6">
        <w:rPr>
          <w:rFonts w:ascii="Garamond" w:hAnsi="Garamond"/>
          <w:color w:val="000000" w:themeColor="text1"/>
          <w:sz w:val="22"/>
          <w:szCs w:val="22"/>
        </w:rPr>
        <w:t xml:space="preserve"> the quota</w:t>
      </w:r>
      <w:r w:rsidR="0004534F">
        <w:rPr>
          <w:rFonts w:ascii="Garamond" w:hAnsi="Garamond"/>
          <w:color w:val="000000" w:themeColor="text1"/>
          <w:sz w:val="22"/>
          <w:szCs w:val="22"/>
        </w:rPr>
        <w:t xml:space="preserve"> and</w:t>
      </w:r>
      <w:r w:rsidR="00D616B6">
        <w:rPr>
          <w:rFonts w:ascii="Garamond" w:hAnsi="Garamond"/>
          <w:color w:val="000000" w:themeColor="text1"/>
          <w:sz w:val="22"/>
          <w:szCs w:val="22"/>
        </w:rPr>
        <w:t xml:space="preserve"> </w:t>
      </w:r>
      <w:r w:rsidR="003E6DE9">
        <w:rPr>
          <w:rFonts w:ascii="Garamond" w:hAnsi="Garamond"/>
          <w:color w:val="000000" w:themeColor="text1"/>
          <w:sz w:val="22"/>
          <w:szCs w:val="22"/>
        </w:rPr>
        <w:t xml:space="preserve">Quentin guessed the hullabaloo he could </w:t>
      </w:r>
      <w:r w:rsidR="00D616B6">
        <w:rPr>
          <w:rFonts w:ascii="Garamond" w:hAnsi="Garamond"/>
          <w:color w:val="000000" w:themeColor="text1"/>
          <w:sz w:val="22"/>
          <w:szCs w:val="22"/>
        </w:rPr>
        <w:t>hear was related to this.</w:t>
      </w:r>
    </w:p>
    <w:p w14:paraId="1DDCE3C2" w14:textId="2A4F8829" w:rsidR="00E31718" w:rsidRDefault="00DE5905"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manifestation of a few hundred people</w:t>
      </w:r>
      <w:r>
        <w:rPr>
          <w:rFonts w:ascii="Garamond" w:hAnsi="Garamond"/>
          <w:color w:val="000000" w:themeColor="text1"/>
          <w:sz w:val="22"/>
          <w:szCs w:val="22"/>
        </w:rPr>
        <w:t xml:space="preserve"> were </w:t>
      </w:r>
      <w:r w:rsidR="000364C1">
        <w:rPr>
          <w:rFonts w:ascii="Garamond" w:hAnsi="Garamond"/>
          <w:color w:val="000000" w:themeColor="text1"/>
          <w:sz w:val="22"/>
          <w:szCs w:val="22"/>
        </w:rPr>
        <w:t>passing</w:t>
      </w:r>
      <w:r w:rsidR="009141DE">
        <w:rPr>
          <w:rFonts w:ascii="Garamond" w:hAnsi="Garamond"/>
          <w:color w:val="000000" w:themeColor="text1"/>
          <w:sz w:val="22"/>
          <w:szCs w:val="22"/>
        </w:rPr>
        <w:t xml:space="preserve">. According to </w:t>
      </w:r>
      <w:r w:rsidR="00EF0BD8" w:rsidRPr="00EF0BD8">
        <w:rPr>
          <w:rFonts w:ascii="Garamond" w:hAnsi="Garamond"/>
          <w:color w:val="000000" w:themeColor="text1"/>
          <w:sz w:val="22"/>
          <w:szCs w:val="22"/>
        </w:rPr>
        <w:t>Quentin</w:t>
      </w:r>
      <w:r w:rsidR="00EF0BD8">
        <w:rPr>
          <w:rFonts w:ascii="Garamond" w:hAnsi="Garamond"/>
          <w:color w:val="000000" w:themeColor="text1"/>
          <w:sz w:val="22"/>
          <w:szCs w:val="22"/>
        </w:rPr>
        <w:t xml:space="preserve">’s </w:t>
      </w:r>
      <w:r w:rsidR="009141DE">
        <w:rPr>
          <w:rFonts w:ascii="Garamond" w:hAnsi="Garamond"/>
          <w:color w:val="000000" w:themeColor="text1"/>
          <w:sz w:val="22"/>
          <w:szCs w:val="22"/>
        </w:rPr>
        <w:t>reality modulator, they were</w:t>
      </w:r>
      <w:r w:rsidR="00D616B6">
        <w:rPr>
          <w:rFonts w:ascii="Garamond" w:hAnsi="Garamond"/>
          <w:color w:val="000000" w:themeColor="text1"/>
          <w:sz w:val="22"/>
          <w:szCs w:val="22"/>
        </w:rPr>
        <w:t xml:space="preserve"> not Federalists</w:t>
      </w:r>
      <w:r w:rsidR="00197595">
        <w:rPr>
          <w:rFonts w:ascii="Garamond" w:hAnsi="Garamond"/>
          <w:color w:val="000000" w:themeColor="text1"/>
          <w:sz w:val="22"/>
          <w:szCs w:val="22"/>
        </w:rPr>
        <w:t xml:space="preserve"> </w:t>
      </w:r>
      <w:r w:rsidR="00D616B6">
        <w:rPr>
          <w:rFonts w:ascii="Garamond" w:hAnsi="Garamond"/>
          <w:color w:val="000000" w:themeColor="text1"/>
          <w:sz w:val="22"/>
          <w:szCs w:val="22"/>
        </w:rPr>
        <w:t>but Zoners</w:t>
      </w:r>
      <w:r w:rsidR="00E04AA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protest</w:t>
      </w:r>
      <w:r w:rsidR="00CA327A">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B45A8E">
        <w:rPr>
          <w:rFonts w:ascii="Garamond" w:hAnsi="Garamond"/>
          <w:color w:val="000000" w:themeColor="text1"/>
          <w:sz w:val="22"/>
          <w:szCs w:val="22"/>
        </w:rPr>
        <w:t>a new</w:t>
      </w:r>
      <w:r w:rsidR="000364C1">
        <w:rPr>
          <w:rFonts w:ascii="Garamond" w:hAnsi="Garamond"/>
          <w:color w:val="000000" w:themeColor="text1"/>
          <w:sz w:val="22"/>
          <w:szCs w:val="22"/>
        </w:rPr>
        <w:t xml:space="preserve"> </w:t>
      </w:r>
      <w:r w:rsidR="00B45A8E">
        <w:rPr>
          <w:rFonts w:ascii="Garamond" w:hAnsi="Garamond"/>
          <w:color w:val="000000" w:themeColor="text1"/>
          <w:sz w:val="22"/>
          <w:szCs w:val="22"/>
        </w:rPr>
        <w:t>proposal to the</w:t>
      </w:r>
      <w:r w:rsidR="00B45A8E" w:rsidRPr="008375C4">
        <w:rPr>
          <w:rFonts w:ascii="Garamond" w:hAnsi="Garamond"/>
          <w:i/>
          <w:iCs/>
          <w:color w:val="000000" w:themeColor="text1"/>
          <w:sz w:val="22"/>
          <w:szCs w:val="22"/>
        </w:rPr>
        <w:t xml:space="preserve"> </w:t>
      </w:r>
      <w:r w:rsidR="008375C4" w:rsidRPr="008375C4">
        <w:rPr>
          <w:rFonts w:ascii="Garamond" w:hAnsi="Garamond"/>
          <w:i/>
          <w:iCs/>
          <w:color w:val="000000" w:themeColor="text1"/>
          <w:sz w:val="22"/>
          <w:szCs w:val="22"/>
        </w:rPr>
        <w:t>Bureau of Weights and Measures</w:t>
      </w:r>
      <w:r w:rsidR="008375C4">
        <w:rPr>
          <w:rFonts w:ascii="Garamond" w:hAnsi="Garamond"/>
          <w:color w:val="000000" w:themeColor="text1"/>
          <w:sz w:val="22"/>
          <w:szCs w:val="22"/>
        </w:rPr>
        <w:t xml:space="preserve"> (</w:t>
      </w:r>
      <w:r w:rsidR="009F412F">
        <w:rPr>
          <w:rFonts w:ascii="Garamond" w:hAnsi="Garamond"/>
          <w:color w:val="000000" w:themeColor="text1"/>
          <w:sz w:val="22"/>
          <w:szCs w:val="22"/>
        </w:rPr>
        <w:t>The Bureau was in</w:t>
      </w:r>
      <w:r w:rsidR="008375C4">
        <w:rPr>
          <w:rFonts w:ascii="Garamond" w:hAnsi="Garamond"/>
          <w:color w:val="000000" w:themeColor="text1"/>
          <w:sz w:val="22"/>
          <w:szCs w:val="22"/>
        </w:rPr>
        <w:t xml:space="preserve"> many ways a successor to the United Nations</w:t>
      </w:r>
      <w:r w:rsidR="000364C1">
        <w:rPr>
          <w:rFonts w:ascii="Garamond" w:hAnsi="Garamond"/>
          <w:color w:val="000000" w:themeColor="text1"/>
          <w:sz w:val="22"/>
          <w:szCs w:val="22"/>
        </w:rPr>
        <w:t xml:space="preserve">, </w:t>
      </w:r>
      <w:r w:rsidR="00B91C92">
        <w:rPr>
          <w:rFonts w:ascii="Garamond" w:hAnsi="Garamond"/>
          <w:color w:val="000000" w:themeColor="text1"/>
          <w:sz w:val="22"/>
          <w:szCs w:val="22"/>
        </w:rPr>
        <w:t xml:space="preserve">the </w:t>
      </w:r>
      <w:r w:rsidR="000364C1" w:rsidRPr="000364C1">
        <w:rPr>
          <w:rFonts w:ascii="Garamond" w:hAnsi="Garamond"/>
          <w:color w:val="000000" w:themeColor="text1"/>
          <w:sz w:val="22"/>
          <w:szCs w:val="22"/>
        </w:rPr>
        <w:t>International Organization for Standardization</w:t>
      </w:r>
      <w:r w:rsidR="000364C1">
        <w:rPr>
          <w:rFonts w:ascii="Garamond" w:hAnsi="Garamond"/>
          <w:color w:val="000000" w:themeColor="text1"/>
          <w:sz w:val="22"/>
          <w:szCs w:val="22"/>
        </w:rPr>
        <w:t xml:space="preserve">, and the </w:t>
      </w:r>
      <w:r w:rsidR="000364C1" w:rsidRPr="000364C1">
        <w:rPr>
          <w:rFonts w:ascii="Garamond" w:hAnsi="Garamond"/>
          <w:color w:val="000000" w:themeColor="text1"/>
          <w:sz w:val="22"/>
          <w:szCs w:val="22"/>
        </w:rPr>
        <w:t>International Electrotechnical Commission</w:t>
      </w:r>
      <w:r w:rsidR="009F412F">
        <w:rPr>
          <w:rFonts w:ascii="Garamond" w:hAnsi="Garamond"/>
          <w:color w:val="000000" w:themeColor="text1"/>
          <w:sz w:val="22"/>
          <w:szCs w:val="22"/>
        </w:rPr>
        <w:t>).</w:t>
      </w:r>
      <w:r w:rsidR="005903F6">
        <w:rPr>
          <w:rFonts w:ascii="Garamond" w:hAnsi="Garamond"/>
          <w:color w:val="000000" w:themeColor="text1"/>
          <w:sz w:val="22"/>
          <w:szCs w:val="22"/>
        </w:rPr>
        <w:t xml:space="preserve"> The </w:t>
      </w:r>
      <w:r w:rsidR="005903F6" w:rsidRPr="005903F6">
        <w:rPr>
          <w:rFonts w:ascii="Garamond" w:hAnsi="Garamond"/>
          <w:i/>
          <w:iCs/>
          <w:color w:val="000000" w:themeColor="text1"/>
          <w:sz w:val="22"/>
          <w:szCs w:val="22"/>
        </w:rPr>
        <w:t xml:space="preserve">Bureau </w:t>
      </w:r>
      <w:r w:rsidR="00B45A8E" w:rsidRPr="005903F6">
        <w:rPr>
          <w:rFonts w:ascii="Garamond" w:hAnsi="Garamond"/>
          <w:i/>
          <w:iCs/>
          <w:color w:val="000000" w:themeColor="text1"/>
          <w:sz w:val="22"/>
          <w:szCs w:val="22"/>
        </w:rPr>
        <w:t>of Pedants</w:t>
      </w:r>
      <w:r w:rsidR="005903F6">
        <w:rPr>
          <w:rFonts w:ascii="Garamond" w:hAnsi="Garamond"/>
          <w:color w:val="000000" w:themeColor="text1"/>
          <w:sz w:val="22"/>
          <w:szCs w:val="22"/>
        </w:rPr>
        <w:t xml:space="preserve">, as Zoners called them, had subsumed </w:t>
      </w:r>
      <w:r w:rsidR="005903F6" w:rsidRPr="005903F6">
        <w:rPr>
          <w:rFonts w:ascii="Garamond" w:hAnsi="Garamond"/>
          <w:i/>
          <w:iCs/>
          <w:color w:val="000000" w:themeColor="text1"/>
          <w:sz w:val="22"/>
          <w:szCs w:val="22"/>
        </w:rPr>
        <w:t>words</w:t>
      </w:r>
      <w:r w:rsidR="005903F6">
        <w:rPr>
          <w:rFonts w:ascii="Garamond" w:hAnsi="Garamond"/>
          <w:color w:val="000000" w:themeColor="text1"/>
          <w:sz w:val="22"/>
          <w:szCs w:val="22"/>
        </w:rPr>
        <w:t xml:space="preserve"> as a form of </w:t>
      </w:r>
      <w:r w:rsidR="005903F6" w:rsidRPr="005903F6">
        <w:rPr>
          <w:rFonts w:ascii="Garamond" w:hAnsi="Garamond"/>
          <w:i/>
          <w:iCs/>
          <w:color w:val="000000" w:themeColor="text1"/>
          <w:sz w:val="22"/>
          <w:szCs w:val="22"/>
        </w:rPr>
        <w:t>measure</w:t>
      </w:r>
      <w:r w:rsidR="005903F6">
        <w:rPr>
          <w:rFonts w:ascii="Garamond" w:hAnsi="Garamond"/>
          <w:color w:val="000000" w:themeColor="text1"/>
          <w:sz w:val="22"/>
          <w:szCs w:val="22"/>
        </w:rPr>
        <w:t>, and regulated (or rather, wished to regulate) the</w:t>
      </w:r>
      <w:r w:rsidR="00E31718">
        <w:rPr>
          <w:rFonts w:ascii="Garamond" w:hAnsi="Garamond"/>
          <w:color w:val="000000" w:themeColor="text1"/>
          <w:sz w:val="22"/>
          <w:szCs w:val="22"/>
        </w:rPr>
        <w:t>ir</w:t>
      </w:r>
      <w:r w:rsidR="005903F6">
        <w:rPr>
          <w:rFonts w:ascii="Garamond" w:hAnsi="Garamond"/>
          <w:color w:val="000000" w:themeColor="text1"/>
          <w:sz w:val="22"/>
          <w:szCs w:val="22"/>
        </w:rPr>
        <w:t xml:space="preserve"> precise definition, in all their contextual glory, in all languages, as </w:t>
      </w:r>
      <w:r w:rsidR="00E31718">
        <w:rPr>
          <w:rFonts w:ascii="Garamond" w:hAnsi="Garamond"/>
          <w:color w:val="000000" w:themeColor="text1"/>
          <w:sz w:val="22"/>
          <w:szCs w:val="22"/>
        </w:rPr>
        <w:t xml:space="preserve">both </w:t>
      </w:r>
      <w:r w:rsidR="0088101C">
        <w:rPr>
          <w:rFonts w:ascii="Garamond" w:hAnsi="Garamond"/>
          <w:color w:val="000000" w:themeColor="text1"/>
          <w:sz w:val="22"/>
          <w:szCs w:val="22"/>
        </w:rPr>
        <w:t>a</w:t>
      </w:r>
      <w:r w:rsidR="001C7F78">
        <w:rPr>
          <w:rFonts w:ascii="Garamond" w:hAnsi="Garamond"/>
          <w:color w:val="000000" w:themeColor="text1"/>
          <w:sz w:val="22"/>
          <w:szCs w:val="22"/>
        </w:rPr>
        <w:t xml:space="preserve"> </w:t>
      </w:r>
      <w:r w:rsidR="00625916">
        <w:rPr>
          <w:rFonts w:ascii="Garamond" w:hAnsi="Garamond"/>
          <w:color w:val="000000" w:themeColor="text1"/>
          <w:sz w:val="22"/>
          <w:szCs w:val="22"/>
        </w:rPr>
        <w:t xml:space="preserve">noble and </w:t>
      </w:r>
      <w:r w:rsidR="005903F6">
        <w:rPr>
          <w:rFonts w:ascii="Garamond" w:hAnsi="Garamond"/>
          <w:color w:val="000000" w:themeColor="text1"/>
          <w:sz w:val="22"/>
          <w:szCs w:val="22"/>
        </w:rPr>
        <w:t xml:space="preserve">desperate measure </w:t>
      </w:r>
      <w:r w:rsidR="00197595">
        <w:rPr>
          <w:rFonts w:ascii="Garamond" w:hAnsi="Garamond"/>
          <w:color w:val="000000" w:themeColor="text1"/>
          <w:sz w:val="22"/>
          <w:szCs w:val="22"/>
        </w:rPr>
        <w:t>of conservation</w:t>
      </w:r>
      <w:r w:rsidR="001C7F78">
        <w:rPr>
          <w:rFonts w:ascii="Garamond" w:hAnsi="Garamond"/>
          <w:color w:val="000000" w:themeColor="text1"/>
          <w:sz w:val="22"/>
          <w:szCs w:val="22"/>
        </w:rPr>
        <w:t xml:space="preserve"> and </w:t>
      </w:r>
      <w:r w:rsidR="00E31718">
        <w:rPr>
          <w:rFonts w:ascii="Garamond" w:hAnsi="Garamond"/>
          <w:color w:val="000000" w:themeColor="text1"/>
          <w:sz w:val="22"/>
          <w:szCs w:val="22"/>
        </w:rPr>
        <w:t xml:space="preserve">as </w:t>
      </w:r>
      <w:r w:rsidR="001C7F78">
        <w:rPr>
          <w:rFonts w:ascii="Garamond" w:hAnsi="Garamond"/>
          <w:color w:val="000000" w:themeColor="text1"/>
          <w:sz w:val="22"/>
          <w:szCs w:val="22"/>
        </w:rPr>
        <w:t xml:space="preserve">a </w:t>
      </w:r>
      <w:r w:rsidR="00B7357E">
        <w:rPr>
          <w:rFonts w:ascii="Garamond" w:hAnsi="Garamond"/>
          <w:color w:val="000000" w:themeColor="text1"/>
          <w:sz w:val="22"/>
          <w:szCs w:val="22"/>
        </w:rPr>
        <w:t>utilitarian</w:t>
      </w:r>
      <w:r w:rsidR="001C7F78">
        <w:rPr>
          <w:rFonts w:ascii="Garamond" w:hAnsi="Garamond"/>
          <w:color w:val="000000" w:themeColor="text1"/>
          <w:sz w:val="22"/>
          <w:szCs w:val="22"/>
        </w:rPr>
        <w:t xml:space="preserve"> means to </w:t>
      </w:r>
      <w:r w:rsidR="00E31718">
        <w:rPr>
          <w:rFonts w:ascii="Garamond" w:hAnsi="Garamond"/>
          <w:color w:val="000000" w:themeColor="text1"/>
          <w:sz w:val="22"/>
          <w:szCs w:val="22"/>
        </w:rPr>
        <w:t>standardize</w:t>
      </w:r>
      <w:r w:rsidR="001C7F78">
        <w:rPr>
          <w:rFonts w:ascii="Garamond" w:hAnsi="Garamond"/>
          <w:color w:val="000000" w:themeColor="text1"/>
          <w:sz w:val="22"/>
          <w:szCs w:val="22"/>
        </w:rPr>
        <w:t xml:space="preserve"> communication</w:t>
      </w:r>
      <w:r w:rsidR="00E31718">
        <w:rPr>
          <w:rFonts w:ascii="Garamond" w:hAnsi="Garamond"/>
          <w:color w:val="000000" w:themeColor="text1"/>
          <w:sz w:val="22"/>
          <w:szCs w:val="22"/>
        </w:rPr>
        <w:t xml:space="preserve"> and meaning</w:t>
      </w:r>
      <w:r w:rsidR="00625916">
        <w:rPr>
          <w:rFonts w:ascii="Garamond" w:hAnsi="Garamond"/>
          <w:color w:val="000000" w:themeColor="text1"/>
          <w:sz w:val="22"/>
          <w:szCs w:val="22"/>
        </w:rPr>
        <w:t>.</w:t>
      </w:r>
      <w:r w:rsidR="00D616B6">
        <w:rPr>
          <w:rFonts w:ascii="Garamond" w:hAnsi="Garamond"/>
          <w:color w:val="000000" w:themeColor="text1"/>
          <w:sz w:val="22"/>
          <w:szCs w:val="22"/>
        </w:rPr>
        <w:t xml:space="preserve"> The proposal stated,</w:t>
      </w:r>
      <w:r w:rsidR="00B45A8E">
        <w:rPr>
          <w:rFonts w:ascii="Garamond" w:hAnsi="Garamond"/>
          <w:color w:val="000000" w:themeColor="text1"/>
          <w:sz w:val="22"/>
          <w:szCs w:val="22"/>
        </w:rPr>
        <w:t xml:space="preserve"> “Art is a</w:t>
      </w:r>
      <w:r w:rsidR="00E31718">
        <w:rPr>
          <w:rFonts w:ascii="Garamond" w:hAnsi="Garamond"/>
          <w:color w:val="000000" w:themeColor="text1"/>
          <w:sz w:val="22"/>
          <w:szCs w:val="22"/>
        </w:rPr>
        <w:t>n immutable</w:t>
      </w:r>
      <w:r w:rsidR="00B45A8E">
        <w:rPr>
          <w:rFonts w:ascii="Garamond" w:hAnsi="Garamond"/>
          <w:color w:val="000000" w:themeColor="text1"/>
          <w:sz w:val="22"/>
          <w:szCs w:val="22"/>
        </w:rPr>
        <w:t xml:space="preserve"> substance</w:t>
      </w:r>
      <w:r w:rsidR="00E31718">
        <w:rPr>
          <w:rFonts w:ascii="Garamond" w:hAnsi="Garamond"/>
          <w:color w:val="000000" w:themeColor="text1"/>
          <w:sz w:val="22"/>
          <w:szCs w:val="22"/>
        </w:rPr>
        <w:t>, either</w:t>
      </w:r>
      <w:r w:rsidR="00B45A8E">
        <w:rPr>
          <w:rFonts w:ascii="Garamond" w:hAnsi="Garamond"/>
          <w:color w:val="000000" w:themeColor="text1"/>
          <w:sz w:val="22"/>
          <w:szCs w:val="22"/>
        </w:rPr>
        <w:t xml:space="preserve"> with </w:t>
      </w:r>
      <w:r w:rsidR="002D332B">
        <w:rPr>
          <w:rFonts w:ascii="Garamond" w:hAnsi="Garamond"/>
          <w:color w:val="000000" w:themeColor="text1"/>
          <w:sz w:val="22"/>
          <w:szCs w:val="22"/>
        </w:rPr>
        <w:t xml:space="preserve">physical </w:t>
      </w:r>
      <w:r w:rsidR="00B45A8E">
        <w:rPr>
          <w:rFonts w:ascii="Garamond" w:hAnsi="Garamond"/>
          <w:color w:val="000000" w:themeColor="text1"/>
          <w:sz w:val="22"/>
          <w:szCs w:val="22"/>
        </w:rPr>
        <w:t xml:space="preserve">extension or </w:t>
      </w:r>
      <w:r w:rsidR="00D616B6">
        <w:rPr>
          <w:rFonts w:ascii="Garamond" w:hAnsi="Garamond"/>
          <w:color w:val="000000" w:themeColor="text1"/>
          <w:sz w:val="22"/>
          <w:szCs w:val="22"/>
        </w:rPr>
        <w:t xml:space="preserve">a </w:t>
      </w:r>
      <w:r w:rsidR="00B45A8E">
        <w:rPr>
          <w:rFonts w:ascii="Garamond" w:hAnsi="Garamond"/>
          <w:color w:val="000000" w:themeColor="text1"/>
          <w:sz w:val="22"/>
          <w:szCs w:val="22"/>
        </w:rPr>
        <w:t>process with form</w:t>
      </w:r>
      <w:r w:rsidR="002D332B">
        <w:rPr>
          <w:rFonts w:ascii="Garamond" w:hAnsi="Garamond"/>
          <w:color w:val="000000" w:themeColor="text1"/>
          <w:sz w:val="22"/>
          <w:szCs w:val="22"/>
        </w:rPr>
        <w:t>,</w:t>
      </w:r>
      <w:r w:rsidR="00B45A8E">
        <w:rPr>
          <w:rFonts w:ascii="Garamond" w:hAnsi="Garamond"/>
          <w:color w:val="000000" w:themeColor="text1"/>
          <w:sz w:val="22"/>
          <w:szCs w:val="22"/>
        </w:rPr>
        <w:t xml:space="preserve"> that can be determined algorithmically</w:t>
      </w:r>
      <w:r w:rsidR="002852B8">
        <w:rPr>
          <w:rFonts w:ascii="Garamond" w:hAnsi="Garamond"/>
          <w:color w:val="000000" w:themeColor="text1"/>
          <w:sz w:val="22"/>
          <w:szCs w:val="22"/>
        </w:rPr>
        <w:t xml:space="preserve">”. </w:t>
      </w:r>
      <w:r w:rsidR="006D1438">
        <w:rPr>
          <w:rFonts w:ascii="Garamond" w:hAnsi="Garamond"/>
          <w:color w:val="000000" w:themeColor="text1"/>
          <w:sz w:val="22"/>
          <w:szCs w:val="22"/>
        </w:rPr>
        <w:t xml:space="preserve">Surprisingly, </w:t>
      </w:r>
      <w:r w:rsidR="00376C54" w:rsidRPr="00AF2203">
        <w:rPr>
          <w:rFonts w:ascii="Garamond" w:hAnsi="Garamond"/>
          <w:color w:val="000000" w:themeColor="text1"/>
          <w:sz w:val="22"/>
          <w:szCs w:val="22"/>
        </w:rPr>
        <w:t xml:space="preserve">Quentin’s </w:t>
      </w:r>
      <w:r w:rsidR="00575C5D" w:rsidRPr="00575C5D">
        <w:rPr>
          <w:rFonts w:ascii="Garamond" w:hAnsi="Garamond"/>
          <w:color w:val="000000" w:themeColor="text1"/>
          <w:sz w:val="20"/>
          <w:szCs w:val="20"/>
        </w:rPr>
        <w:t>RM</w:t>
      </w:r>
      <w:r w:rsidR="00575C5D">
        <w:rPr>
          <w:rFonts w:ascii="Garamond" w:hAnsi="Garamond"/>
          <w:color w:val="000000" w:themeColor="text1"/>
          <w:sz w:val="22"/>
          <w:szCs w:val="22"/>
        </w:rPr>
        <w:t xml:space="preserve"> </w:t>
      </w:r>
      <w:r w:rsidR="006D1438">
        <w:rPr>
          <w:rFonts w:ascii="Garamond" w:hAnsi="Garamond"/>
          <w:color w:val="000000" w:themeColor="text1"/>
          <w:sz w:val="22"/>
          <w:szCs w:val="22"/>
        </w:rPr>
        <w:t>suggested he</w:t>
      </w:r>
      <w:r w:rsidR="00BE3C44" w:rsidRPr="00AF2203">
        <w:rPr>
          <w:rFonts w:ascii="Garamond" w:hAnsi="Garamond"/>
          <w:color w:val="000000" w:themeColor="text1"/>
          <w:sz w:val="22"/>
          <w:szCs w:val="22"/>
        </w:rPr>
        <w:t xml:space="preserve"> join</w:t>
      </w:r>
      <w:r w:rsidR="00E31718">
        <w:rPr>
          <w:rFonts w:ascii="Garamond" w:hAnsi="Garamond"/>
          <w:color w:val="000000" w:themeColor="text1"/>
          <w:sz w:val="22"/>
          <w:szCs w:val="22"/>
        </w:rPr>
        <w:t xml:space="preserve">. </w:t>
      </w:r>
      <w:r w:rsidR="006D1438">
        <w:rPr>
          <w:rFonts w:ascii="Garamond" w:hAnsi="Garamond"/>
          <w:color w:val="000000" w:themeColor="text1"/>
          <w:sz w:val="22"/>
          <w:szCs w:val="22"/>
        </w:rPr>
        <w:t xml:space="preserve">Quentin secretly sympathised with the plight, but seeing as it was one of a Federally contrarian intent he </w:t>
      </w:r>
      <w:r w:rsidR="00152F92">
        <w:rPr>
          <w:rFonts w:ascii="Garamond" w:hAnsi="Garamond"/>
          <w:color w:val="000000" w:themeColor="text1"/>
          <w:sz w:val="22"/>
          <w:szCs w:val="22"/>
        </w:rPr>
        <w:t>was reluctant to make</w:t>
      </w:r>
      <w:r w:rsidR="006D1438">
        <w:rPr>
          <w:rFonts w:ascii="Garamond" w:hAnsi="Garamond"/>
          <w:color w:val="000000" w:themeColor="text1"/>
          <w:sz w:val="22"/>
          <w:szCs w:val="22"/>
        </w:rPr>
        <w:t xml:space="preserve"> such a public declaration.</w:t>
      </w:r>
      <w:r w:rsidR="001C7F78">
        <w:rPr>
          <w:rFonts w:ascii="Garamond" w:hAnsi="Garamond"/>
          <w:color w:val="000000" w:themeColor="text1"/>
          <w:sz w:val="22"/>
          <w:szCs w:val="22"/>
        </w:rPr>
        <w:t xml:space="preserve"> </w:t>
      </w:r>
      <w:r w:rsidR="00E31718">
        <w:rPr>
          <w:rFonts w:ascii="Garamond" w:hAnsi="Garamond"/>
          <w:color w:val="000000" w:themeColor="text1"/>
          <w:sz w:val="22"/>
          <w:szCs w:val="22"/>
        </w:rPr>
        <w:t>He had recently attended a protest lobby</w:t>
      </w:r>
      <w:r w:rsidR="00DA621B">
        <w:rPr>
          <w:rFonts w:ascii="Garamond" w:hAnsi="Garamond"/>
          <w:color w:val="000000" w:themeColor="text1"/>
          <w:sz w:val="22"/>
          <w:szCs w:val="22"/>
        </w:rPr>
        <w:t>ing</w:t>
      </w:r>
      <w:r w:rsidR="00881DFC">
        <w:rPr>
          <w:rFonts w:ascii="Garamond" w:hAnsi="Garamond"/>
          <w:color w:val="000000" w:themeColor="text1"/>
          <w:sz w:val="22"/>
          <w:szCs w:val="22"/>
        </w:rPr>
        <w:t xml:space="preserve"> the </w:t>
      </w:r>
      <w:r w:rsidR="00881DFC" w:rsidRPr="00881DFC">
        <w:rPr>
          <w:rFonts w:ascii="Garamond" w:hAnsi="Garamond"/>
          <w:color w:val="000000" w:themeColor="text1"/>
          <w:sz w:val="22"/>
          <w:szCs w:val="22"/>
        </w:rPr>
        <w:t>Bureau</w:t>
      </w:r>
      <w:r w:rsidR="00881DFC">
        <w:rPr>
          <w:rFonts w:ascii="Garamond" w:hAnsi="Garamond"/>
          <w:color w:val="000000" w:themeColor="text1"/>
          <w:sz w:val="22"/>
          <w:szCs w:val="22"/>
        </w:rPr>
        <w:t xml:space="preserve"> to adopt a resolution to determine </w:t>
      </w:r>
      <w:r w:rsidR="00881DFC">
        <w:rPr>
          <w:rFonts w:ascii="Garamond" w:hAnsi="Garamond"/>
          <w:i/>
          <w:iCs/>
          <w:color w:val="000000" w:themeColor="text1"/>
          <w:sz w:val="22"/>
          <w:szCs w:val="22"/>
        </w:rPr>
        <w:t>W</w:t>
      </w:r>
      <w:r w:rsidR="00881DFC" w:rsidRPr="00881DFC">
        <w:rPr>
          <w:rFonts w:ascii="Garamond" w:hAnsi="Garamond"/>
          <w:i/>
          <w:iCs/>
          <w:color w:val="000000" w:themeColor="text1"/>
          <w:sz w:val="22"/>
          <w:szCs w:val="22"/>
        </w:rPr>
        <w:t>h</w:t>
      </w:r>
      <w:r w:rsidR="00881DFC">
        <w:rPr>
          <w:rFonts w:ascii="Garamond" w:hAnsi="Garamond"/>
          <w:i/>
          <w:iCs/>
          <w:color w:val="000000" w:themeColor="text1"/>
          <w:sz w:val="22"/>
          <w:szCs w:val="22"/>
        </w:rPr>
        <w:t xml:space="preserve">ether a statement can be </w:t>
      </w:r>
      <w:r w:rsidR="002656C6">
        <w:rPr>
          <w:rFonts w:ascii="Garamond" w:hAnsi="Garamond"/>
          <w:i/>
          <w:iCs/>
          <w:color w:val="000000" w:themeColor="text1"/>
          <w:sz w:val="22"/>
          <w:szCs w:val="22"/>
        </w:rPr>
        <w:t>computationally determined</w:t>
      </w:r>
      <w:r w:rsidR="00881DFC">
        <w:rPr>
          <w:rFonts w:ascii="Garamond" w:hAnsi="Garamond"/>
          <w:i/>
          <w:iCs/>
          <w:color w:val="000000" w:themeColor="text1"/>
          <w:sz w:val="22"/>
          <w:szCs w:val="22"/>
        </w:rPr>
        <w:t xml:space="preserve"> as appropriately</w:t>
      </w:r>
      <w:r w:rsidR="00881DFC" w:rsidRPr="00881DFC">
        <w:rPr>
          <w:rFonts w:ascii="Garamond" w:hAnsi="Garamond"/>
          <w:i/>
          <w:iCs/>
          <w:color w:val="000000" w:themeColor="text1"/>
          <w:sz w:val="22"/>
          <w:szCs w:val="22"/>
        </w:rPr>
        <w:t xml:space="preserve"> funny</w:t>
      </w:r>
      <w:r w:rsidR="00881DFC">
        <w:rPr>
          <w:rFonts w:ascii="Garamond" w:hAnsi="Garamond"/>
          <w:color w:val="000000" w:themeColor="text1"/>
          <w:sz w:val="22"/>
          <w:szCs w:val="22"/>
        </w:rPr>
        <w:t xml:space="preserve">, a march organized by “The Wimmin”, a far “right-on” political party that had started as a </w:t>
      </w:r>
      <w:r w:rsidR="00E24880">
        <w:rPr>
          <w:rFonts w:ascii="Garamond" w:hAnsi="Garamond"/>
          <w:color w:val="000000" w:themeColor="text1"/>
          <w:sz w:val="22"/>
          <w:szCs w:val="22"/>
        </w:rPr>
        <w:t xml:space="preserve">crude </w:t>
      </w:r>
      <w:r w:rsidR="00881DFC">
        <w:rPr>
          <w:rFonts w:ascii="Garamond" w:hAnsi="Garamond"/>
          <w:color w:val="000000" w:themeColor="text1"/>
          <w:sz w:val="22"/>
          <w:szCs w:val="22"/>
        </w:rPr>
        <w:t xml:space="preserve">joke in a </w:t>
      </w:r>
      <w:r w:rsidR="00D217FF">
        <w:rPr>
          <w:rFonts w:ascii="Garamond" w:hAnsi="Garamond"/>
          <w:color w:val="000000" w:themeColor="text1"/>
          <w:sz w:val="22"/>
          <w:szCs w:val="22"/>
        </w:rPr>
        <w:t>novel</w:t>
      </w:r>
      <w:r w:rsidR="009174BB">
        <w:rPr>
          <w:rFonts w:ascii="Garamond" w:hAnsi="Garamond"/>
          <w:color w:val="000000" w:themeColor="text1"/>
          <w:sz w:val="22"/>
          <w:szCs w:val="22"/>
        </w:rPr>
        <w:t>.</w:t>
      </w:r>
    </w:p>
    <w:p w14:paraId="7CD2A289" w14:textId="4CAB55FE" w:rsidR="00BE3C44" w:rsidRPr="00AF2203" w:rsidRDefault="00A328A6"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1C7F78">
        <w:rPr>
          <w:rFonts w:ascii="Garamond" w:hAnsi="Garamond"/>
          <w:color w:val="000000" w:themeColor="text1"/>
          <w:sz w:val="22"/>
          <w:szCs w:val="22"/>
        </w:rPr>
        <w:t xml:space="preserve"> trusted </w:t>
      </w:r>
      <w:r w:rsidR="0025760C">
        <w:rPr>
          <w:rFonts w:ascii="Garamond" w:hAnsi="Garamond"/>
          <w:color w:val="000000" w:themeColor="text1"/>
          <w:sz w:val="22"/>
          <w:szCs w:val="22"/>
        </w:rPr>
        <w:t>Kali’s</w:t>
      </w:r>
      <w:r w:rsidR="001C7F78">
        <w:rPr>
          <w:rFonts w:ascii="Garamond" w:hAnsi="Garamond"/>
          <w:color w:val="000000" w:themeColor="text1"/>
          <w:sz w:val="22"/>
          <w:szCs w:val="22"/>
        </w:rPr>
        <w:t xml:space="preserve"> judgement and sauntered in the direction of the marchers</w:t>
      </w:r>
      <w:r w:rsidR="00EA74E6">
        <w:rPr>
          <w:rFonts w:ascii="Garamond" w:hAnsi="Garamond"/>
          <w:color w:val="000000" w:themeColor="text1"/>
          <w:sz w:val="22"/>
          <w:szCs w:val="22"/>
        </w:rPr>
        <w:t>, which was</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E24880">
        <w:rPr>
          <w:rFonts w:ascii="Garamond" w:hAnsi="Garamond"/>
          <w:color w:val="000000" w:themeColor="text1"/>
          <w:sz w:val="22"/>
          <w:szCs w:val="22"/>
        </w:rPr>
        <w:t>as luck would have it</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travel</w:t>
      </w:r>
      <w:r w:rsidR="00EA74E6">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to</w:t>
      </w:r>
      <w:r w:rsidR="00B1737F" w:rsidRPr="00AF2203">
        <w:rPr>
          <w:rFonts w:ascii="Garamond" w:hAnsi="Garamond"/>
          <w:color w:val="000000" w:themeColor="text1"/>
          <w:sz w:val="22"/>
          <w:szCs w:val="22"/>
        </w:rPr>
        <w:t>wards</w:t>
      </w:r>
      <w:r w:rsidR="00BE3C44" w:rsidRPr="00AF2203">
        <w:rPr>
          <w:rFonts w:ascii="Garamond" w:hAnsi="Garamond"/>
          <w:color w:val="000000" w:themeColor="text1"/>
          <w:sz w:val="22"/>
          <w:szCs w:val="22"/>
        </w:rPr>
        <w:t xml:space="preserve"> </w:t>
      </w:r>
      <w:r w:rsidR="00C91203" w:rsidRPr="00AF2203">
        <w:rPr>
          <w:rFonts w:ascii="Garamond" w:hAnsi="Garamond"/>
          <w:color w:val="000000" w:themeColor="text1"/>
          <w:sz w:val="22"/>
          <w:szCs w:val="22"/>
        </w:rPr>
        <w:t>Sturgeon Street Station</w:t>
      </w:r>
      <w:r w:rsidR="00BE3C44" w:rsidRPr="00AF2203">
        <w:rPr>
          <w:rFonts w:ascii="Garamond" w:hAnsi="Garamond"/>
          <w:color w:val="000000" w:themeColor="text1"/>
          <w:sz w:val="22"/>
          <w:szCs w:val="22"/>
        </w:rPr>
        <w:t>.</w:t>
      </w:r>
    </w:p>
    <w:p w14:paraId="37B24A72" w14:textId="77AD8D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A728A">
        <w:rPr>
          <w:rFonts w:ascii="Garamond" w:hAnsi="Garamond"/>
          <w:color w:val="000000" w:themeColor="text1"/>
          <w:sz w:val="22"/>
          <w:szCs w:val="22"/>
        </w:rPr>
        <w:t xml:space="preserve">crowd smelt of </w:t>
      </w:r>
      <w:r w:rsidR="009A728A" w:rsidRPr="009A728A">
        <w:rPr>
          <w:rFonts w:ascii="Garamond" w:hAnsi="Garamond"/>
          <w:color w:val="000000" w:themeColor="text1"/>
          <w:sz w:val="22"/>
          <w:szCs w:val="22"/>
        </w:rPr>
        <w:t xml:space="preserve">Zee-D-C </w:t>
      </w:r>
      <w:r w:rsidR="009A728A">
        <w:rPr>
          <w:rFonts w:ascii="Garamond" w:hAnsi="Garamond"/>
          <w:color w:val="000000" w:themeColor="text1"/>
          <w:sz w:val="22"/>
          <w:szCs w:val="22"/>
        </w:rPr>
        <w:t xml:space="preserve">and </w:t>
      </w:r>
      <w:r w:rsidR="007A60AA" w:rsidRPr="00AF2203">
        <w:rPr>
          <w:rFonts w:ascii="Garamond" w:hAnsi="Garamond"/>
          <w:color w:val="000000" w:themeColor="text1"/>
          <w:sz w:val="22"/>
          <w:szCs w:val="22"/>
        </w:rPr>
        <w:t>carried</w:t>
      </w:r>
      <w:r w:rsidRPr="00AF2203">
        <w:rPr>
          <w:rFonts w:ascii="Garamond" w:hAnsi="Garamond"/>
          <w:color w:val="000000" w:themeColor="text1"/>
          <w:sz w:val="22"/>
          <w:szCs w:val="22"/>
        </w:rPr>
        <w:t xml:space="preserve"> </w:t>
      </w:r>
      <w:r w:rsidR="004B2269">
        <w:rPr>
          <w:rFonts w:ascii="Garamond" w:hAnsi="Garamond"/>
          <w:color w:val="000000" w:themeColor="text1"/>
          <w:sz w:val="22"/>
          <w:szCs w:val="22"/>
        </w:rPr>
        <w:t xml:space="preserve">Honzing </w:t>
      </w:r>
      <w:r w:rsidRPr="00AF2203">
        <w:rPr>
          <w:rFonts w:ascii="Garamond" w:hAnsi="Garamond"/>
          <w:color w:val="000000" w:themeColor="text1"/>
          <w:sz w:val="22"/>
          <w:szCs w:val="22"/>
        </w:rPr>
        <w:t xml:space="preserve">slogan-bearing </w:t>
      </w:r>
      <w:r w:rsidR="00581F5A">
        <w:rPr>
          <w:rFonts w:ascii="Garamond" w:hAnsi="Garamond"/>
          <w:color w:val="000000" w:themeColor="text1"/>
          <w:sz w:val="22"/>
          <w:szCs w:val="22"/>
        </w:rPr>
        <w:t>placards</w:t>
      </w:r>
      <w:r w:rsidR="009B1992">
        <w:rPr>
          <w:rFonts w:ascii="Garamond" w:hAnsi="Garamond"/>
          <w:color w:val="000000" w:themeColor="text1"/>
          <w:sz w:val="22"/>
          <w:szCs w:val="22"/>
        </w:rPr>
        <w:t>:</w:t>
      </w:r>
    </w:p>
    <w:p w14:paraId="4C07FDBB" w14:textId="426B75E2"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 xml:space="preserve">HONZING BRINGS </w:t>
      </w:r>
      <w:r w:rsidR="00164374">
        <w:rPr>
          <w:rFonts w:ascii="Garamond" w:hAnsi="Garamond" w:cs="Aharoni"/>
          <w:color w:val="000000" w:themeColor="text1"/>
          <w:sz w:val="20"/>
          <w:szCs w:val="20"/>
        </w:rPr>
        <w:t>HAPPINESS FOR EVERYBODY</w:t>
      </w:r>
      <w:r w:rsidR="006F4CAC">
        <w:rPr>
          <w:rFonts w:ascii="Garamond" w:hAnsi="Garamond" w:cs="Aharoni"/>
          <w:color w:val="000000" w:themeColor="text1"/>
          <w:sz w:val="20"/>
          <w:szCs w:val="20"/>
        </w:rPr>
        <w:t xml:space="preserve"> AND </w:t>
      </w:r>
      <w:r>
        <w:rPr>
          <w:rFonts w:ascii="Garamond" w:hAnsi="Garamond" w:cs="Aharoni"/>
          <w:color w:val="000000" w:themeColor="text1"/>
          <w:sz w:val="20"/>
          <w:szCs w:val="20"/>
        </w:rPr>
        <w:t>EVERYTHING MATTERS</w:t>
      </w:r>
    </w:p>
    <w:p w14:paraId="4F6490F5" w14:textId="71CD86FD"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ETERNAL RECURRANCE IS A REALITY</w:t>
      </w:r>
    </w:p>
    <w:p w14:paraId="74C07AE3" w14:textId="2383EFC0" w:rsidR="00EA171D" w:rsidRDefault="00EA171D" w:rsidP="00BE3C44">
      <w:pPr>
        <w:ind w:firstLine="454"/>
        <w:jc w:val="both"/>
        <w:rPr>
          <w:rFonts w:ascii="Garamond" w:hAnsi="Garamond" w:cs="Aharoni"/>
          <w:color w:val="000000" w:themeColor="text1"/>
          <w:sz w:val="20"/>
          <w:szCs w:val="20"/>
        </w:rPr>
      </w:pPr>
      <w:r w:rsidRPr="00EA171D">
        <w:rPr>
          <w:rFonts w:ascii="Garamond" w:hAnsi="Garamond" w:cs="Aharoni"/>
          <w:color w:val="000000" w:themeColor="text1"/>
          <w:sz w:val="20"/>
          <w:szCs w:val="20"/>
        </w:rPr>
        <w:t>CONFORMAL CYCLIC COSMOLOGY</w:t>
      </w:r>
      <w:r>
        <w:rPr>
          <w:rFonts w:ascii="Garamond" w:hAnsi="Garamond" w:cs="Aharoni"/>
          <w:color w:val="000000" w:themeColor="text1"/>
          <w:sz w:val="20"/>
          <w:szCs w:val="20"/>
        </w:rPr>
        <w:t xml:space="preserve"> WILL BRING PEACE OF MIND</w:t>
      </w:r>
      <w:r w:rsidR="00055A35">
        <w:rPr>
          <w:rFonts w:ascii="Garamond" w:hAnsi="Garamond" w:cs="Aharoni"/>
          <w:color w:val="000000" w:themeColor="text1"/>
          <w:sz w:val="20"/>
          <w:szCs w:val="20"/>
        </w:rPr>
        <w:t xml:space="preserve"> FOREVER</w:t>
      </w:r>
    </w:p>
    <w:p w14:paraId="33B88D44" w14:textId="14EC6456" w:rsidR="009C35BB" w:rsidRDefault="009C35BB"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LOGIC</w:t>
      </w:r>
      <w:r w:rsidR="000F424E">
        <w:rPr>
          <w:rFonts w:ascii="Garamond" w:hAnsi="Garamond" w:cs="Aharoni"/>
          <w:color w:val="000000" w:themeColor="text1"/>
          <w:sz w:val="20"/>
          <w:szCs w:val="20"/>
        </w:rPr>
        <w:t xml:space="preserve"> </w:t>
      </w:r>
      <w:r w:rsidR="00B90125">
        <w:rPr>
          <w:rFonts w:ascii="Garamond" w:hAnsi="Garamond" w:cs="Aharoni"/>
          <w:color w:val="000000" w:themeColor="text1"/>
          <w:sz w:val="20"/>
          <w:szCs w:val="20"/>
        </w:rPr>
        <w:t>!=</w:t>
      </w:r>
      <w:r w:rsidR="000F424E">
        <w:rPr>
          <w:rFonts w:ascii="Garamond" w:hAnsi="Garamond" w:cs="Aharoni"/>
          <w:color w:val="000000" w:themeColor="text1"/>
          <w:sz w:val="20"/>
          <w:szCs w:val="20"/>
        </w:rPr>
        <w:t xml:space="preserve"> </w:t>
      </w:r>
      <w:r w:rsidR="000F424E" w:rsidRPr="000F424E">
        <w:rPr>
          <w:rFonts w:ascii="Garamond" w:hAnsi="Garamond" w:cs="Aharoni"/>
          <w:color w:val="000000" w:themeColor="text1"/>
          <w:sz w:val="20"/>
          <w:szCs w:val="20"/>
        </w:rPr>
        <w:t>REASON</w:t>
      </w:r>
    </w:p>
    <w:p w14:paraId="4DDEC7D0" w14:textId="5CF2001E" w:rsidR="00BE3C44" w:rsidRDefault="00DF607F" w:rsidP="00BE3C44">
      <w:pPr>
        <w:ind w:firstLine="454"/>
        <w:jc w:val="both"/>
        <w:rPr>
          <w:rFonts w:ascii="Garamond" w:hAnsi="Garamond" w:cs="Aharoni"/>
          <w:color w:val="000000" w:themeColor="text1"/>
          <w:sz w:val="20"/>
          <w:szCs w:val="20"/>
        </w:rPr>
      </w:pPr>
      <w:r w:rsidRPr="00AF2203">
        <w:rPr>
          <w:rFonts w:ascii="Garamond" w:hAnsi="Garamond" w:cs="Aharoni"/>
          <w:color w:val="000000" w:themeColor="text1"/>
          <w:sz w:val="20"/>
          <w:szCs w:val="20"/>
        </w:rPr>
        <w:t>DOWN WITH MERITOCRACY</w:t>
      </w:r>
    </w:p>
    <w:p w14:paraId="1CC1AC56" w14:textId="6B3C7942" w:rsidR="000F424E" w:rsidRDefault="000F424E" w:rsidP="00BE3C44">
      <w:pPr>
        <w:ind w:firstLine="454"/>
        <w:jc w:val="both"/>
        <w:rPr>
          <w:rFonts w:ascii="Garamond" w:hAnsi="Garamond"/>
          <w:color w:val="000000" w:themeColor="text1"/>
          <w:sz w:val="20"/>
          <w:szCs w:val="20"/>
        </w:rPr>
      </w:pPr>
      <w:r w:rsidRPr="000F424E">
        <w:rPr>
          <w:rFonts w:ascii="Garamond" w:hAnsi="Garamond"/>
          <w:color w:val="000000" w:themeColor="text1"/>
          <w:sz w:val="20"/>
          <w:szCs w:val="20"/>
        </w:rPr>
        <w:t>SUFFICIENT UNTO THE DAY</w:t>
      </w:r>
    </w:p>
    <w:p w14:paraId="0A04C2A1" w14:textId="33DABF60" w:rsidR="00501CAA" w:rsidRDefault="00501CAA" w:rsidP="00BE3C44">
      <w:pPr>
        <w:ind w:firstLine="454"/>
        <w:jc w:val="both"/>
        <w:rPr>
          <w:rFonts w:ascii="Garamond" w:hAnsi="Garamond"/>
          <w:color w:val="000000" w:themeColor="text1"/>
          <w:sz w:val="20"/>
          <w:szCs w:val="20"/>
        </w:rPr>
      </w:pPr>
      <w:r>
        <w:rPr>
          <w:rFonts w:ascii="Garamond" w:hAnsi="Garamond"/>
          <w:color w:val="000000" w:themeColor="text1"/>
          <w:sz w:val="20"/>
          <w:szCs w:val="20"/>
        </w:rPr>
        <w:t xml:space="preserve">NO THINGS BUT </w:t>
      </w:r>
      <w:r w:rsidR="00D82907">
        <w:rPr>
          <w:rFonts w:ascii="Garamond" w:hAnsi="Garamond"/>
          <w:color w:val="000000" w:themeColor="text1"/>
          <w:sz w:val="20"/>
          <w:szCs w:val="20"/>
        </w:rPr>
        <w:t xml:space="preserve">IN </w:t>
      </w:r>
      <w:r>
        <w:rPr>
          <w:rFonts w:ascii="Garamond" w:hAnsi="Garamond"/>
          <w:color w:val="000000" w:themeColor="text1"/>
          <w:sz w:val="20"/>
          <w:szCs w:val="20"/>
        </w:rPr>
        <w:t xml:space="preserve">IDEAS/ NO IDEAS BUT </w:t>
      </w:r>
      <w:r w:rsidR="00D82907">
        <w:rPr>
          <w:rFonts w:ascii="Garamond" w:hAnsi="Garamond"/>
          <w:color w:val="000000" w:themeColor="text1"/>
          <w:sz w:val="20"/>
          <w:szCs w:val="20"/>
        </w:rPr>
        <w:t xml:space="preserve">IN </w:t>
      </w:r>
      <w:r>
        <w:rPr>
          <w:rFonts w:ascii="Garamond" w:hAnsi="Garamond"/>
          <w:color w:val="000000" w:themeColor="text1"/>
          <w:sz w:val="20"/>
          <w:szCs w:val="20"/>
        </w:rPr>
        <w:t>THINGS</w:t>
      </w:r>
    </w:p>
    <w:p w14:paraId="2D57D4B6" w14:textId="0D027CA6" w:rsidR="00072C57" w:rsidRDefault="00072C57" w:rsidP="00BE3C44">
      <w:pPr>
        <w:ind w:firstLine="454"/>
        <w:jc w:val="both"/>
        <w:rPr>
          <w:rFonts w:ascii="Garamond" w:hAnsi="Garamond"/>
          <w:color w:val="000000" w:themeColor="text1"/>
          <w:sz w:val="20"/>
          <w:szCs w:val="20"/>
        </w:rPr>
      </w:pPr>
      <w:r w:rsidRPr="00072C57">
        <w:rPr>
          <w:rFonts w:ascii="Garamond" w:hAnsi="Garamond"/>
          <w:color w:val="000000" w:themeColor="text1"/>
          <w:sz w:val="20"/>
          <w:szCs w:val="20"/>
        </w:rPr>
        <w:t>TO THINE OWN SELF BE TRUE</w:t>
      </w:r>
    </w:p>
    <w:p w14:paraId="33749F55" w14:textId="6FE668A4" w:rsidR="00B3248E" w:rsidRDefault="00B3248E" w:rsidP="00BE3C44">
      <w:pPr>
        <w:ind w:firstLine="454"/>
        <w:jc w:val="both"/>
        <w:rPr>
          <w:rFonts w:ascii="Garamond" w:hAnsi="Garamond"/>
          <w:color w:val="000000" w:themeColor="text1"/>
          <w:sz w:val="20"/>
          <w:szCs w:val="20"/>
        </w:rPr>
      </w:pPr>
      <w:r w:rsidRPr="00B3248E">
        <w:rPr>
          <w:rFonts w:ascii="Garamond" w:hAnsi="Garamond"/>
          <w:color w:val="000000" w:themeColor="text1"/>
          <w:sz w:val="20"/>
          <w:szCs w:val="20"/>
        </w:rPr>
        <w:t>IMMANENTIZE THE ESCHATON</w:t>
      </w:r>
    </w:p>
    <w:p w14:paraId="2D837757" w14:textId="0946E13B" w:rsidR="00581F5A" w:rsidRPr="00AF2203" w:rsidRDefault="00581F5A" w:rsidP="00BE3C44">
      <w:pPr>
        <w:ind w:firstLine="454"/>
        <w:jc w:val="both"/>
        <w:rPr>
          <w:rFonts w:ascii="Garamond" w:hAnsi="Garamond"/>
          <w:color w:val="000000" w:themeColor="text1"/>
          <w:sz w:val="20"/>
          <w:szCs w:val="20"/>
        </w:rPr>
      </w:pPr>
      <w:r>
        <w:rPr>
          <w:rFonts w:ascii="Garamond" w:hAnsi="Garamond"/>
          <w:color w:val="000000" w:themeColor="text1"/>
          <w:sz w:val="20"/>
          <w:szCs w:val="20"/>
        </w:rPr>
        <w:t>THERE MUST BE HAPPY ENDINGS!</w:t>
      </w:r>
    </w:p>
    <w:p w14:paraId="789E40D7" w14:textId="52F1FDA0" w:rsidR="001F4CE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sign </w:t>
      </w:r>
      <w:r w:rsidR="00297FD6" w:rsidRPr="00AF2203">
        <w:rPr>
          <w:rFonts w:ascii="Garamond" w:hAnsi="Garamond"/>
          <w:color w:val="000000" w:themeColor="text1"/>
          <w:sz w:val="22"/>
          <w:szCs w:val="22"/>
        </w:rPr>
        <w:t>stood out:</w:t>
      </w:r>
      <w:r w:rsidRPr="00AF2203">
        <w:rPr>
          <w:rFonts w:ascii="Garamond" w:hAnsi="Garamond"/>
          <w:color w:val="000000" w:themeColor="text1"/>
          <w:sz w:val="22"/>
          <w:szCs w:val="22"/>
        </w:rPr>
        <w:t xml:space="preserve"> </w:t>
      </w:r>
      <w:r w:rsidR="00B67B52" w:rsidRPr="00AF2203">
        <w:rPr>
          <w:rFonts w:ascii="Garamond" w:hAnsi="Garamond"/>
          <w:color w:val="000000" w:themeColor="text1"/>
          <w:sz w:val="22"/>
          <w:szCs w:val="22"/>
        </w:rPr>
        <w:t xml:space="preserve">a hologram </w:t>
      </w:r>
      <w:r w:rsidR="00AB735E" w:rsidRPr="00AF2203">
        <w:rPr>
          <w:rFonts w:ascii="Garamond" w:hAnsi="Garamond"/>
          <w:color w:val="000000" w:themeColor="text1"/>
          <w:sz w:val="22"/>
          <w:szCs w:val="22"/>
        </w:rPr>
        <w:t>broadcast from a</w:t>
      </w:r>
      <w:r w:rsidRPr="00AF2203">
        <w:rPr>
          <w:rFonts w:ascii="Garamond" w:hAnsi="Garamond"/>
          <w:color w:val="000000" w:themeColor="text1"/>
          <w:sz w:val="22"/>
          <w:szCs w:val="22"/>
        </w:rPr>
        <w:t xml:space="preserve"> lazer interference projector displaying a </w:t>
      </w:r>
      <w:r w:rsidR="005F342C" w:rsidRPr="00AF2203">
        <w:rPr>
          <w:rFonts w:ascii="Garamond" w:hAnsi="Garamond"/>
          <w:color w:val="000000" w:themeColor="text1"/>
          <w:sz w:val="22"/>
          <w:szCs w:val="22"/>
        </w:rPr>
        <w:t>vertically orientated</w:t>
      </w:r>
      <w:r w:rsidRPr="00AF2203">
        <w:rPr>
          <w:rFonts w:ascii="Garamond" w:hAnsi="Garamond"/>
          <w:color w:val="000000" w:themeColor="text1"/>
          <w:sz w:val="22"/>
          <w:szCs w:val="22"/>
        </w:rPr>
        <w:t xml:space="preserve"> </w:t>
      </w:r>
      <w:r w:rsidR="00F96BC8" w:rsidRPr="00AF2203">
        <w:rPr>
          <w:rFonts w:ascii="Garamond" w:hAnsi="Garamond"/>
          <w:color w:val="000000" w:themeColor="text1"/>
          <w:sz w:val="22"/>
          <w:szCs w:val="22"/>
        </w:rPr>
        <w:t>disc</w:t>
      </w:r>
      <w:r w:rsidR="006C5CFE" w:rsidRPr="00AF2203">
        <w:rPr>
          <w:rFonts w:ascii="Garamond" w:hAnsi="Garamond"/>
          <w:color w:val="000000" w:themeColor="text1"/>
          <w:sz w:val="22"/>
          <w:szCs w:val="22"/>
        </w:rPr>
        <w:t xml:space="preserve"> about three metres in diameter</w:t>
      </w:r>
      <w:r w:rsidR="007B120F">
        <w:rPr>
          <w:rFonts w:ascii="Garamond" w:hAnsi="Garamond"/>
          <w:color w:val="000000" w:themeColor="text1"/>
          <w:sz w:val="22"/>
          <w:szCs w:val="22"/>
        </w:rPr>
        <w:t xml:space="preserve"> and</w:t>
      </w:r>
      <w:r w:rsidR="005F342C" w:rsidRPr="00AF2203">
        <w:rPr>
          <w:rFonts w:ascii="Garamond" w:hAnsi="Garamond"/>
          <w:color w:val="000000" w:themeColor="text1"/>
          <w:sz w:val="22"/>
          <w:szCs w:val="22"/>
        </w:rPr>
        <w:t xml:space="preserve"> rotating slowly like a large coin</w:t>
      </w:r>
      <w:r w:rsidRPr="00AF2203">
        <w:rPr>
          <w:rFonts w:ascii="Garamond" w:hAnsi="Garamond"/>
          <w:color w:val="000000" w:themeColor="text1"/>
          <w:sz w:val="22"/>
          <w:szCs w:val="22"/>
        </w:rPr>
        <w:t xml:space="preserve">. The </w:t>
      </w:r>
      <w:r w:rsidR="00A55F27" w:rsidRPr="00AF2203">
        <w:rPr>
          <w:rFonts w:ascii="Garamond" w:hAnsi="Garamond"/>
          <w:color w:val="000000" w:themeColor="text1"/>
          <w:sz w:val="22"/>
          <w:szCs w:val="22"/>
        </w:rPr>
        <w:t xml:space="preserve">image </w:t>
      </w:r>
      <w:r w:rsidRPr="00AF2203">
        <w:rPr>
          <w:rFonts w:ascii="Garamond" w:hAnsi="Garamond"/>
          <w:color w:val="000000" w:themeColor="text1"/>
          <w:sz w:val="22"/>
          <w:szCs w:val="22"/>
        </w:rPr>
        <w:t>quality</w:t>
      </w:r>
      <w:r w:rsidR="00AB73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was grainy</w:t>
      </w:r>
      <w:r w:rsidR="00012792" w:rsidRPr="00AF2203">
        <w:rPr>
          <w:rFonts w:ascii="Garamond" w:hAnsi="Garamond"/>
          <w:color w:val="000000" w:themeColor="text1"/>
          <w:sz w:val="22"/>
          <w:szCs w:val="22"/>
        </w:rPr>
        <w:t xml:space="preserve"> and its intensity weak</w:t>
      </w:r>
      <w:r w:rsidRPr="00AF2203">
        <w:rPr>
          <w:rFonts w:ascii="Garamond" w:hAnsi="Garamond"/>
          <w:color w:val="000000" w:themeColor="text1"/>
          <w:sz w:val="22"/>
          <w:szCs w:val="22"/>
        </w:rPr>
        <w:t xml:space="preserve">, such that it could only be discerned when the background was dark. </w:t>
      </w:r>
    </w:p>
    <w:p w14:paraId="3FE685DF" w14:textId="091FC127" w:rsidR="00BE3C44" w:rsidRPr="00AF2203" w:rsidRDefault="001F4CE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disc</w:t>
      </w:r>
      <w:r w:rsidR="00BE3C44" w:rsidRPr="00AF2203">
        <w:rPr>
          <w:rFonts w:ascii="Garamond" w:hAnsi="Garamond"/>
          <w:color w:val="000000" w:themeColor="text1"/>
          <w:sz w:val="22"/>
          <w:szCs w:val="22"/>
        </w:rPr>
        <w:t xml:space="preserve"> showed twelve animated objects </w:t>
      </w:r>
      <w:r w:rsidR="00403721" w:rsidRPr="00AF2203">
        <w:rPr>
          <w:rFonts w:ascii="Garamond" w:hAnsi="Garamond"/>
          <w:color w:val="000000" w:themeColor="text1"/>
          <w:sz w:val="22"/>
          <w:szCs w:val="22"/>
        </w:rPr>
        <w:t xml:space="preserve">arranged </w:t>
      </w:r>
      <w:r w:rsidR="00E2171B" w:rsidRPr="00AF2203">
        <w:rPr>
          <w:rFonts w:ascii="Garamond" w:hAnsi="Garamond"/>
          <w:color w:val="000000" w:themeColor="text1"/>
          <w:sz w:val="22"/>
          <w:szCs w:val="22"/>
        </w:rPr>
        <w:t>as</w:t>
      </w:r>
      <w:r w:rsidR="00403721" w:rsidRPr="00AF2203">
        <w:rPr>
          <w:rFonts w:ascii="Garamond" w:hAnsi="Garamond"/>
          <w:color w:val="000000" w:themeColor="text1"/>
          <w:sz w:val="22"/>
          <w:szCs w:val="22"/>
        </w:rPr>
        <w:t xml:space="preserve"> numbers on a clock dial</w:t>
      </w:r>
      <w:r w:rsidR="00BC274D" w:rsidRPr="00AF2203">
        <w:rPr>
          <w:rFonts w:ascii="Garamond" w:hAnsi="Garamond"/>
          <w:color w:val="000000" w:themeColor="text1"/>
          <w:sz w:val="22"/>
          <w:szCs w:val="22"/>
        </w:rPr>
        <w:t>:</w:t>
      </w:r>
    </w:p>
    <w:p w14:paraId="09AA8705" w14:textId="6EA35DB4" w:rsidR="00111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the twelve o’clock position was a Neanderthal. </w:t>
      </w:r>
      <w:r w:rsidR="004D14B1"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955D67" w:rsidRPr="00AF2203">
        <w:rPr>
          <w:rFonts w:ascii="Garamond" w:hAnsi="Garamond"/>
          <w:color w:val="000000" w:themeColor="text1"/>
          <w:sz w:val="22"/>
          <w:szCs w:val="22"/>
        </w:rPr>
        <w:t>hunched</w:t>
      </w:r>
      <w:r w:rsidRPr="00AF2203">
        <w:rPr>
          <w:rFonts w:ascii="Garamond" w:hAnsi="Garamond"/>
          <w:color w:val="000000" w:themeColor="text1"/>
          <w:sz w:val="22"/>
          <w:szCs w:val="22"/>
        </w:rPr>
        <w:t xml:space="preserve"> man was drawing what seemed to be a </w:t>
      </w:r>
      <w:r w:rsidR="00161470" w:rsidRPr="00AF2203">
        <w:rPr>
          <w:rFonts w:ascii="Garamond" w:hAnsi="Garamond"/>
          <w:color w:val="000000" w:themeColor="text1"/>
          <w:sz w:val="22"/>
          <w:szCs w:val="22"/>
        </w:rPr>
        <w:t>luminous green</w:t>
      </w:r>
      <w:r w:rsidR="00D63C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turtle. </w:t>
      </w:r>
    </w:p>
    <w:p w14:paraId="6E0A7779" w14:textId="46B75E8D" w:rsidR="00BE3C44" w:rsidRPr="00AF2203" w:rsidRDefault="006E6313" w:rsidP="00BE3C44">
      <w:pPr>
        <w:ind w:firstLine="454"/>
        <w:jc w:val="both"/>
        <w:rPr>
          <w:rFonts w:ascii="Garamond" w:hAnsi="Garamond"/>
          <w:color w:val="000000" w:themeColor="text1"/>
          <w:sz w:val="22"/>
          <w:szCs w:val="22"/>
        </w:rPr>
      </w:pPr>
      <w:r>
        <w:rPr>
          <w:rFonts w:ascii="Garamond" w:hAnsi="Garamond"/>
          <w:color w:val="000000" w:themeColor="text1"/>
          <w:sz w:val="22"/>
          <w:szCs w:val="22"/>
        </w:rPr>
        <w:t>At o</w:t>
      </w:r>
      <w:r w:rsidR="00BE3C44" w:rsidRPr="00AF2203">
        <w:rPr>
          <w:rFonts w:ascii="Garamond" w:hAnsi="Garamond"/>
          <w:color w:val="000000" w:themeColor="text1"/>
          <w:sz w:val="22"/>
          <w:szCs w:val="22"/>
        </w:rPr>
        <w:t xml:space="preserve">ne o’clock </w:t>
      </w:r>
      <w:r>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a corpulent female</w:t>
      </w:r>
      <w:r w:rsidR="005E442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with a head like a bunch of purple grapes.</w:t>
      </w:r>
      <w:r w:rsidR="009719D8" w:rsidRPr="00AF2203">
        <w:rPr>
          <w:rFonts w:ascii="Garamond" w:hAnsi="Garamond"/>
          <w:color w:val="000000" w:themeColor="text1"/>
          <w:sz w:val="22"/>
          <w:szCs w:val="22"/>
        </w:rPr>
        <w:t xml:space="preserve"> Writhing snakes cascad</w:t>
      </w:r>
      <w:r w:rsidR="00932798">
        <w:rPr>
          <w:rFonts w:ascii="Garamond" w:hAnsi="Garamond"/>
          <w:color w:val="000000" w:themeColor="text1"/>
          <w:sz w:val="22"/>
          <w:szCs w:val="22"/>
        </w:rPr>
        <w:t>ing</w:t>
      </w:r>
      <w:r w:rsidR="009719D8" w:rsidRPr="00AF2203">
        <w:rPr>
          <w:rFonts w:ascii="Garamond" w:hAnsi="Garamond"/>
          <w:color w:val="000000" w:themeColor="text1"/>
          <w:sz w:val="22"/>
          <w:szCs w:val="22"/>
        </w:rPr>
        <w:t xml:space="preserve"> over voluminous breasts.</w:t>
      </w:r>
    </w:p>
    <w:p w14:paraId="19891417" w14:textId="2A0788C1" w:rsidR="00A22CE1" w:rsidRDefault="001506D3" w:rsidP="00A22CE1">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1506D3">
        <w:rPr>
          <w:rFonts w:ascii="Garamond" w:hAnsi="Garamond"/>
          <w:color w:val="000000" w:themeColor="text1"/>
          <w:sz w:val="22"/>
          <w:szCs w:val="22"/>
        </w:rPr>
        <w:t xml:space="preserve"> stocky male warrior </w:t>
      </w:r>
      <w:r>
        <w:rPr>
          <w:rFonts w:ascii="Garamond" w:hAnsi="Garamond"/>
          <w:color w:val="000000" w:themeColor="text1"/>
          <w:sz w:val="22"/>
          <w:szCs w:val="22"/>
        </w:rPr>
        <w:t xml:space="preserve">stood </w:t>
      </w:r>
      <w:r w:rsidR="00BE3C44" w:rsidRPr="00AF2203">
        <w:rPr>
          <w:rFonts w:ascii="Garamond" w:hAnsi="Garamond"/>
          <w:color w:val="000000" w:themeColor="text1"/>
          <w:sz w:val="22"/>
          <w:szCs w:val="22"/>
        </w:rPr>
        <w:t>at two o’clock</w:t>
      </w:r>
      <w:r w:rsidR="003753CA">
        <w:rPr>
          <w:rFonts w:ascii="Garamond" w:hAnsi="Garamond"/>
          <w:color w:val="000000" w:themeColor="text1"/>
          <w:sz w:val="22"/>
          <w:szCs w:val="22"/>
        </w:rPr>
        <w:t xml:space="preserve">, </w:t>
      </w:r>
      <w:r w:rsidR="00510C52">
        <w:rPr>
          <w:rFonts w:ascii="Garamond" w:hAnsi="Garamond"/>
          <w:color w:val="000000" w:themeColor="text1"/>
          <w:sz w:val="22"/>
          <w:szCs w:val="22"/>
        </w:rPr>
        <w:t xml:space="preserve">covered in </w:t>
      </w:r>
      <w:r w:rsidR="00A22CE1">
        <w:rPr>
          <w:rFonts w:ascii="Garamond" w:hAnsi="Garamond"/>
          <w:color w:val="000000" w:themeColor="text1"/>
          <w:sz w:val="22"/>
          <w:szCs w:val="22"/>
        </w:rPr>
        <w:t>tattoos</w:t>
      </w:r>
      <w:r w:rsidR="009F121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753CA">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penis towards three o’clock</w:t>
      </w:r>
      <w:r w:rsidR="00042087" w:rsidRPr="00AF2203">
        <w:rPr>
          <w:rFonts w:ascii="Garamond" w:hAnsi="Garamond"/>
          <w:color w:val="000000" w:themeColor="text1"/>
          <w:sz w:val="22"/>
          <w:szCs w:val="22"/>
        </w:rPr>
        <w:t xml:space="preserve">, at </w:t>
      </w:r>
      <w:r w:rsidR="00A22CE1" w:rsidRPr="00A22CE1">
        <w:rPr>
          <w:rFonts w:ascii="Garamond" w:hAnsi="Garamond"/>
          <w:color w:val="000000" w:themeColor="text1"/>
          <w:sz w:val="22"/>
          <w:szCs w:val="22"/>
        </w:rPr>
        <w:t xml:space="preserve">which was to be found a spiked crown, golden and unadorned. </w:t>
      </w:r>
      <w:r w:rsidR="0050138F">
        <w:rPr>
          <w:rFonts w:ascii="Garamond" w:hAnsi="Garamond"/>
          <w:color w:val="000000" w:themeColor="text1"/>
          <w:sz w:val="22"/>
          <w:szCs w:val="22"/>
        </w:rPr>
        <w:t>B</w:t>
      </w:r>
      <w:r w:rsidR="00A22CE1" w:rsidRPr="00A22CE1">
        <w:rPr>
          <w:rFonts w:ascii="Garamond" w:hAnsi="Garamond"/>
          <w:color w:val="000000" w:themeColor="text1"/>
          <w:sz w:val="22"/>
          <w:szCs w:val="22"/>
        </w:rPr>
        <w:t>lood dripp</w:t>
      </w:r>
      <w:r w:rsidR="0050138F">
        <w:rPr>
          <w:rFonts w:ascii="Garamond" w:hAnsi="Garamond"/>
          <w:color w:val="000000" w:themeColor="text1"/>
          <w:sz w:val="22"/>
          <w:szCs w:val="22"/>
        </w:rPr>
        <w:t>ed down from the crown</w:t>
      </w:r>
      <w:r w:rsidR="00A22CE1" w:rsidRPr="00A22CE1">
        <w:rPr>
          <w:rFonts w:ascii="Garamond" w:hAnsi="Garamond"/>
          <w:color w:val="000000" w:themeColor="text1"/>
          <w:sz w:val="22"/>
          <w:szCs w:val="22"/>
        </w:rPr>
        <w:t xml:space="preserve"> to a pool below that </w:t>
      </w:r>
      <w:r w:rsidR="0050138F">
        <w:rPr>
          <w:rFonts w:ascii="Garamond" w:hAnsi="Garamond"/>
          <w:color w:val="000000" w:themeColor="text1"/>
          <w:sz w:val="22"/>
          <w:szCs w:val="22"/>
        </w:rPr>
        <w:t>Quentin</w:t>
      </w:r>
      <w:r w:rsidR="00A22CE1" w:rsidRPr="00A22CE1">
        <w:rPr>
          <w:rFonts w:ascii="Garamond" w:hAnsi="Garamond"/>
          <w:color w:val="000000" w:themeColor="text1"/>
          <w:sz w:val="22"/>
          <w:szCs w:val="22"/>
        </w:rPr>
        <w:t xml:space="preserve"> had at first assumed to be a velvet pillow.</w:t>
      </w:r>
    </w:p>
    <w:p w14:paraId="793C70C8" w14:textId="269BF8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Covering the space around four and five o’clock was an image of a small town. The scene was full of detail: a sense of fairy-tale calm</w:t>
      </w:r>
      <w:r w:rsidR="006A1C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men </w:t>
      </w:r>
      <w:r w:rsidR="00820542">
        <w:rPr>
          <w:rFonts w:ascii="Garamond" w:hAnsi="Garamond"/>
          <w:color w:val="000000" w:themeColor="text1"/>
          <w:sz w:val="22"/>
          <w:szCs w:val="22"/>
        </w:rPr>
        <w:t>constructing</w:t>
      </w:r>
      <w:r w:rsidRPr="00AF2203">
        <w:rPr>
          <w:rFonts w:ascii="Garamond" w:hAnsi="Garamond"/>
          <w:color w:val="000000" w:themeColor="text1"/>
          <w:sz w:val="22"/>
          <w:szCs w:val="22"/>
        </w:rPr>
        <w:t xml:space="preserve"> long-boats and women </w:t>
      </w:r>
      <w:proofErr w:type="spellStart"/>
      <w:r w:rsidRPr="00AF2203">
        <w:rPr>
          <w:rFonts w:ascii="Garamond" w:hAnsi="Garamond"/>
          <w:color w:val="000000" w:themeColor="text1"/>
          <w:sz w:val="22"/>
          <w:szCs w:val="22"/>
        </w:rPr>
        <w:t>weaving</w:t>
      </w:r>
      <w:proofErr w:type="spellEnd"/>
      <w:r w:rsidRPr="00AF2203">
        <w:rPr>
          <w:rFonts w:ascii="Garamond" w:hAnsi="Garamond"/>
          <w:color w:val="000000" w:themeColor="text1"/>
          <w:sz w:val="22"/>
          <w:szCs w:val="22"/>
        </w:rPr>
        <w:t xml:space="preserve"> clothes, spinning threads on a wheel.</w:t>
      </w:r>
    </w:p>
    <w:p w14:paraId="641CC67D" w14:textId="5B233694" w:rsidR="00A22CE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six o’clock was a </w:t>
      </w:r>
      <w:r w:rsidR="00A22CE1" w:rsidRPr="00A22CE1">
        <w:rPr>
          <w:rFonts w:ascii="Garamond" w:hAnsi="Garamond"/>
          <w:color w:val="000000" w:themeColor="text1"/>
          <w:sz w:val="22"/>
          <w:szCs w:val="22"/>
        </w:rPr>
        <w:t>pulsing red heart in a teacup surrounded by a wreathed garland.</w:t>
      </w:r>
    </w:p>
    <w:p w14:paraId="4B07253A" w14:textId="421B39E5" w:rsidR="007D2B71" w:rsidRPr="00AF2203" w:rsidRDefault="001506D3" w:rsidP="00BE3C44">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even o’clock </w:t>
      </w:r>
      <w:r>
        <w:rPr>
          <w:rFonts w:ascii="Garamond" w:hAnsi="Garamond"/>
          <w:color w:val="000000" w:themeColor="text1"/>
          <w:sz w:val="22"/>
          <w:szCs w:val="22"/>
        </w:rPr>
        <w:t>housed</w:t>
      </w:r>
      <w:r w:rsidR="00BE3C44" w:rsidRPr="00AF2203">
        <w:rPr>
          <w:rFonts w:ascii="Garamond" w:hAnsi="Garamond"/>
          <w:color w:val="000000" w:themeColor="text1"/>
          <w:sz w:val="22"/>
          <w:szCs w:val="22"/>
        </w:rPr>
        <w:t xml:space="preserve"> a book and telescope, </w:t>
      </w:r>
      <w:r w:rsidR="00A95EAD" w:rsidRPr="00AF2203">
        <w:rPr>
          <w:rFonts w:ascii="Garamond" w:hAnsi="Garamond"/>
          <w:color w:val="000000" w:themeColor="text1"/>
          <w:sz w:val="22"/>
          <w:szCs w:val="22"/>
        </w:rPr>
        <w:t>flanked by</w:t>
      </w:r>
      <w:r w:rsidR="00BE3C44" w:rsidRPr="00AF2203">
        <w:rPr>
          <w:rFonts w:ascii="Garamond" w:hAnsi="Garamond"/>
          <w:color w:val="000000" w:themeColor="text1"/>
          <w:sz w:val="22"/>
          <w:szCs w:val="22"/>
        </w:rPr>
        <w:t xml:space="preserve"> a </w:t>
      </w:r>
      <w:r w:rsidR="008B790D" w:rsidRPr="00AF2203">
        <w:rPr>
          <w:rFonts w:ascii="Garamond" w:hAnsi="Garamond"/>
          <w:color w:val="000000" w:themeColor="text1"/>
          <w:sz w:val="22"/>
          <w:szCs w:val="22"/>
        </w:rPr>
        <w:t xml:space="preserve">green </w:t>
      </w:r>
      <w:r w:rsidR="00BE3C44" w:rsidRPr="00AF2203">
        <w:rPr>
          <w:rFonts w:ascii="Garamond" w:hAnsi="Garamond"/>
          <w:color w:val="000000" w:themeColor="text1"/>
          <w:sz w:val="22"/>
          <w:szCs w:val="22"/>
        </w:rPr>
        <w:t xml:space="preserve">sun and </w:t>
      </w:r>
      <w:r w:rsidR="00EA5C57" w:rsidRPr="00AF2203">
        <w:rPr>
          <w:rFonts w:ascii="Garamond" w:hAnsi="Garamond"/>
          <w:color w:val="000000" w:themeColor="text1"/>
          <w:sz w:val="22"/>
          <w:szCs w:val="22"/>
        </w:rPr>
        <w:t>full moon</w:t>
      </w:r>
      <w:r w:rsidR="00BE3C44" w:rsidRPr="00AF2203">
        <w:rPr>
          <w:rFonts w:ascii="Garamond" w:hAnsi="Garamond"/>
          <w:color w:val="000000" w:themeColor="text1"/>
          <w:sz w:val="22"/>
          <w:szCs w:val="22"/>
        </w:rPr>
        <w:t xml:space="preserve">. </w:t>
      </w:r>
    </w:p>
    <w:p w14:paraId="6FC4DBCB" w14:textId="29DF0B89" w:rsidR="007D2B7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Then at eight was a pair of dramatic masks</w:t>
      </w:r>
      <w:r w:rsidR="004D3E2B">
        <w:rPr>
          <w:rFonts w:ascii="Garamond" w:hAnsi="Garamond"/>
          <w:color w:val="000000" w:themeColor="text1"/>
          <w:sz w:val="22"/>
          <w:szCs w:val="22"/>
        </w:rPr>
        <w:t>,</w:t>
      </w:r>
      <w:r w:rsidRPr="00AF2203">
        <w:rPr>
          <w:rFonts w:ascii="Garamond" w:hAnsi="Garamond"/>
          <w:color w:val="000000" w:themeColor="text1"/>
          <w:sz w:val="22"/>
          <w:szCs w:val="22"/>
        </w:rPr>
        <w:t xml:space="preserve"> the smiling comic and sad tragedy. </w:t>
      </w:r>
    </w:p>
    <w:p w14:paraId="260F4A37" w14:textId="77777777" w:rsidR="004D3E2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nine o’clock </w:t>
      </w:r>
      <w:r w:rsidR="007D2B71" w:rsidRPr="00AF2203">
        <w:rPr>
          <w:rFonts w:ascii="Garamond" w:hAnsi="Garamond"/>
          <w:color w:val="000000" w:themeColor="text1"/>
          <w:sz w:val="22"/>
          <w:szCs w:val="22"/>
        </w:rPr>
        <w:t>trod</w:t>
      </w:r>
      <w:r w:rsidRPr="00AF2203">
        <w:rPr>
          <w:rFonts w:ascii="Garamond" w:hAnsi="Garamond"/>
          <w:color w:val="000000" w:themeColor="text1"/>
          <w:sz w:val="22"/>
          <w:szCs w:val="22"/>
        </w:rPr>
        <w:t xml:space="preserve"> a goose-stepping soldier, marching beneath an all-seeing-eye pyramid. </w:t>
      </w:r>
    </w:p>
    <w:p w14:paraId="1313A7F2" w14:textId="6CCA403D" w:rsidR="008B6D4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Ten o’clock showed a big-end-up Kali vehicle facing an angular yellow </w:t>
      </w:r>
      <w:r w:rsidR="002A1789" w:rsidRPr="00AF2203">
        <w:rPr>
          <w:rFonts w:ascii="Garamond" w:hAnsi="Garamond"/>
          <w:color w:val="000000" w:themeColor="text1"/>
          <w:sz w:val="22"/>
          <w:szCs w:val="22"/>
        </w:rPr>
        <w:t xml:space="preserve">big-end-down </w:t>
      </w:r>
      <w:r w:rsidRPr="00AF2203">
        <w:rPr>
          <w:rFonts w:ascii="Garamond" w:hAnsi="Garamond"/>
          <w:color w:val="000000" w:themeColor="text1"/>
          <w:sz w:val="22"/>
          <w:szCs w:val="22"/>
        </w:rPr>
        <w:t>Rossum</w:t>
      </w:r>
      <w:r w:rsidR="00310046" w:rsidRPr="00AF2203">
        <w:rPr>
          <w:rFonts w:ascii="Garamond" w:hAnsi="Garamond"/>
          <w:color w:val="000000" w:themeColor="text1"/>
          <w:sz w:val="22"/>
          <w:szCs w:val="22"/>
        </w:rPr>
        <w:t xml:space="preserve"> ro</w:t>
      </w:r>
      <w:r w:rsidRPr="00AF2203">
        <w:rPr>
          <w:rFonts w:ascii="Garamond" w:hAnsi="Garamond"/>
          <w:color w:val="000000" w:themeColor="text1"/>
          <w:sz w:val="22"/>
          <w:szCs w:val="22"/>
        </w:rPr>
        <w:t xml:space="preserve">bot, small drones buzzing around the aggressive stand-off. </w:t>
      </w:r>
    </w:p>
    <w:p w14:paraId="39AF7264" w14:textId="6FB1AF3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8B6D47" w:rsidRPr="00AF2203">
        <w:rPr>
          <w:rFonts w:ascii="Garamond" w:hAnsi="Garamond"/>
          <w:color w:val="000000" w:themeColor="text1"/>
          <w:sz w:val="22"/>
          <w:szCs w:val="22"/>
        </w:rPr>
        <w:t xml:space="preserve">finally, </w:t>
      </w:r>
      <w:r w:rsidRPr="00AF2203">
        <w:rPr>
          <w:rFonts w:ascii="Garamond" w:hAnsi="Garamond"/>
          <w:color w:val="000000" w:themeColor="text1"/>
          <w:sz w:val="22"/>
          <w:szCs w:val="22"/>
        </w:rPr>
        <w:t>at the eleven o’clock position was a</w:t>
      </w:r>
      <w:r w:rsidR="002A5EBC" w:rsidRPr="00AF2203">
        <w:rPr>
          <w:rFonts w:ascii="Garamond" w:hAnsi="Garamond"/>
          <w:color w:val="000000" w:themeColor="text1"/>
          <w:sz w:val="22"/>
          <w:szCs w:val="22"/>
        </w:rPr>
        <w:t xml:space="preserve">n </w:t>
      </w:r>
      <w:r w:rsidRPr="00AF2203">
        <w:rPr>
          <w:rFonts w:ascii="Garamond" w:hAnsi="Garamond"/>
          <w:color w:val="000000" w:themeColor="text1"/>
          <w:sz w:val="22"/>
          <w:szCs w:val="22"/>
        </w:rPr>
        <w:t xml:space="preserve">alien eye </w:t>
      </w:r>
      <w:r w:rsidR="002A5EBC" w:rsidRPr="00AF2203">
        <w:rPr>
          <w:rFonts w:ascii="Garamond" w:hAnsi="Garamond"/>
          <w:color w:val="000000" w:themeColor="text1"/>
          <w:sz w:val="22"/>
          <w:szCs w:val="22"/>
        </w:rPr>
        <w:t xml:space="preserve">and letter lambda </w:t>
      </w:r>
      <w:r w:rsidR="00BD267E" w:rsidRPr="00AF2203">
        <w:rPr>
          <w:rFonts w:ascii="Garamond" w:hAnsi="Garamond"/>
          <w:color w:val="000000" w:themeColor="text1"/>
          <w:sz w:val="22"/>
          <w:szCs w:val="22"/>
        </w:rPr>
        <w:t xml:space="preserve">Λ </w:t>
      </w:r>
      <w:r w:rsidRPr="00AF2203">
        <w:rPr>
          <w:rFonts w:ascii="Garamond" w:hAnsi="Garamond"/>
          <w:color w:val="000000" w:themeColor="text1"/>
          <w:sz w:val="22"/>
          <w:szCs w:val="22"/>
        </w:rPr>
        <w:t xml:space="preserve">embedded in a mushroom. </w:t>
      </w:r>
    </w:p>
    <w:p w14:paraId="1AC43BE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understand the hologram:</w:t>
      </w:r>
    </w:p>
    <w:p w14:paraId="753AAAA9" w14:textId="77777777" w:rsidR="0095689D"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 it represent the story of humans? About our circular evolution? About “history repeating itself”? </w:t>
      </w:r>
    </w:p>
    <w:p w14:paraId="66B219DE" w14:textId="7257959A" w:rsidR="0024103E" w:rsidRPr="00AF2203" w:rsidRDefault="00BE3C44" w:rsidP="0024103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9A728A">
        <w:rPr>
          <w:rFonts w:ascii="Garamond" w:hAnsi="Garamond"/>
          <w:color w:val="000000" w:themeColor="text1"/>
          <w:sz w:val="22"/>
          <w:szCs w:val="22"/>
        </w:rPr>
        <w:t xml:space="preserve"> reek of </w:t>
      </w:r>
      <w:r w:rsidR="009A728A" w:rsidRPr="009A728A">
        <w:rPr>
          <w:rFonts w:ascii="Garamond" w:hAnsi="Garamond"/>
          <w:color w:val="000000" w:themeColor="text1"/>
          <w:sz w:val="22"/>
          <w:szCs w:val="22"/>
        </w:rPr>
        <w:t>Zee-D-C</w:t>
      </w:r>
      <w:r w:rsidR="009A728A">
        <w:rPr>
          <w:rFonts w:ascii="Garamond" w:hAnsi="Garamond"/>
          <w:color w:val="000000" w:themeColor="text1"/>
          <w:sz w:val="22"/>
          <w:szCs w:val="22"/>
        </w:rPr>
        <w:t xml:space="preserve"> announced a</w:t>
      </w:r>
      <w:r w:rsidRPr="00AF2203">
        <w:rPr>
          <w:rFonts w:ascii="Garamond" w:hAnsi="Garamond"/>
          <w:color w:val="000000" w:themeColor="text1"/>
          <w:sz w:val="22"/>
          <w:szCs w:val="22"/>
        </w:rPr>
        <w:t xml:space="preserve"> short flat-capped man wearing a leather kilt</w:t>
      </w:r>
      <w:r w:rsidR="009A728A">
        <w:rPr>
          <w:rFonts w:ascii="Garamond" w:hAnsi="Garamond"/>
          <w:color w:val="000000" w:themeColor="text1"/>
          <w:sz w:val="22"/>
          <w:szCs w:val="22"/>
        </w:rPr>
        <w:t>. The man</w:t>
      </w:r>
      <w:r w:rsidRPr="00AF2203">
        <w:rPr>
          <w:rFonts w:ascii="Garamond" w:hAnsi="Garamond"/>
          <w:color w:val="000000" w:themeColor="text1"/>
          <w:sz w:val="22"/>
          <w:szCs w:val="22"/>
        </w:rPr>
        <w:t xml:space="preserve"> nudged </w:t>
      </w:r>
      <w:r w:rsidR="009A728A">
        <w:rPr>
          <w:rFonts w:ascii="Garamond" w:hAnsi="Garamond"/>
          <w:color w:val="000000" w:themeColor="text1"/>
          <w:sz w:val="22"/>
          <w:szCs w:val="22"/>
        </w:rPr>
        <w:t>Quentin</w:t>
      </w:r>
      <w:r w:rsidRPr="00AF2203">
        <w:rPr>
          <w:rFonts w:ascii="Garamond" w:hAnsi="Garamond"/>
          <w:color w:val="000000" w:themeColor="text1"/>
          <w:sz w:val="22"/>
          <w:szCs w:val="22"/>
        </w:rPr>
        <w:t xml:space="preserve"> and with a Cockney accent</w:t>
      </w:r>
      <w:r w:rsidR="00061D84" w:rsidRPr="00AF2203">
        <w:rPr>
          <w:rFonts w:ascii="Garamond" w:hAnsi="Garamond"/>
          <w:color w:val="000000" w:themeColor="text1"/>
          <w:sz w:val="22"/>
          <w:szCs w:val="22"/>
        </w:rPr>
        <w:t xml:space="preserve"> said</w:t>
      </w:r>
      <w:r w:rsidR="00107A9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‘Thee Bo-</w:t>
      </w:r>
      <w:proofErr w:type="spellStart"/>
      <w:r w:rsidRPr="00AF2203">
        <w:rPr>
          <w:rFonts w:ascii="Garamond" w:hAnsi="Garamond"/>
          <w:color w:val="000000" w:themeColor="text1"/>
          <w:sz w:val="22"/>
          <w:szCs w:val="22"/>
        </w:rPr>
        <w:t>eef</w:t>
      </w:r>
      <w:proofErr w:type="spellEnd"/>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ian</w:t>
      </w:r>
      <w:proofErr w:type="spellEnd"/>
      <w:r w:rsidRPr="00AF2203">
        <w:rPr>
          <w:rFonts w:ascii="Garamond" w:hAnsi="Garamond"/>
          <w:color w:val="000000" w:themeColor="text1"/>
          <w:sz w:val="22"/>
          <w:szCs w:val="22"/>
        </w:rPr>
        <w:t xml:space="preserve"> wheel mate</w:t>
      </w:r>
      <w:r w:rsidR="00B2449C" w:rsidRPr="00AF2203">
        <w:rPr>
          <w:rFonts w:ascii="Garamond" w:hAnsi="Garamond"/>
          <w:color w:val="000000" w:themeColor="text1"/>
          <w:sz w:val="22"/>
          <w:szCs w:val="22"/>
        </w:rPr>
        <w:t>. T</w:t>
      </w:r>
      <w:r w:rsidRPr="00AF2203">
        <w:rPr>
          <w:rFonts w:ascii="Garamond" w:hAnsi="Garamond"/>
          <w:color w:val="000000" w:themeColor="text1"/>
          <w:sz w:val="22"/>
          <w:szCs w:val="22"/>
        </w:rPr>
        <w:t xml:space="preserve">he prophet of the future is the past, innit,’ </w:t>
      </w:r>
      <w:r w:rsidR="00B9078D" w:rsidRPr="00AF2203">
        <w:rPr>
          <w:rFonts w:ascii="Garamond" w:hAnsi="Garamond"/>
          <w:color w:val="000000" w:themeColor="text1"/>
          <w:sz w:val="22"/>
          <w:szCs w:val="22"/>
        </w:rPr>
        <w:t xml:space="preserve">knowingly </w:t>
      </w:r>
      <w:r w:rsidRPr="00AF2203">
        <w:rPr>
          <w:rFonts w:ascii="Garamond" w:hAnsi="Garamond"/>
          <w:color w:val="000000" w:themeColor="text1"/>
          <w:sz w:val="22"/>
          <w:szCs w:val="22"/>
        </w:rPr>
        <w:t xml:space="preserve">tapping his nose. </w:t>
      </w:r>
    </w:p>
    <w:p w14:paraId="70DF3D10" w14:textId="499EF663" w:rsidR="009F156B"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 man backed away</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07AA" w:rsidRPr="00AF2203">
        <w:rPr>
          <w:rFonts w:ascii="Garamond" w:hAnsi="Garamond"/>
          <w:color w:val="000000" w:themeColor="text1"/>
          <w:sz w:val="22"/>
          <w:szCs w:val="22"/>
        </w:rPr>
        <w:t xml:space="preserve">tapping his nose </w:t>
      </w:r>
      <w:r w:rsidRPr="00AF2203">
        <w:rPr>
          <w:rFonts w:ascii="Garamond" w:hAnsi="Garamond"/>
          <w:color w:val="000000" w:themeColor="text1"/>
          <w:sz w:val="22"/>
          <w:szCs w:val="22"/>
        </w:rPr>
        <w:t>said, ‘</w:t>
      </w:r>
      <w:r w:rsidR="00DB0306" w:rsidRPr="00AF2203">
        <w:rPr>
          <w:rFonts w:ascii="Garamond" w:hAnsi="Garamond"/>
          <w:color w:val="000000" w:themeColor="text1"/>
          <w:sz w:val="22"/>
          <w:szCs w:val="22"/>
        </w:rPr>
        <w:t>S</w:t>
      </w:r>
      <w:r w:rsidRPr="00AF2203">
        <w:rPr>
          <w:rFonts w:ascii="Garamond" w:hAnsi="Garamond"/>
          <w:color w:val="000000" w:themeColor="text1"/>
          <w:sz w:val="22"/>
          <w:szCs w:val="22"/>
        </w:rPr>
        <w:t>omeone’s got to do it, mate</w:t>
      </w:r>
      <w:r w:rsidR="00D10B6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0B68" w:rsidRPr="00AF2203">
        <w:rPr>
          <w:rFonts w:ascii="Garamond" w:hAnsi="Garamond"/>
          <w:color w:val="000000" w:themeColor="text1"/>
          <w:sz w:val="22"/>
          <w:szCs w:val="22"/>
        </w:rPr>
        <w:t xml:space="preserve">He </w:t>
      </w:r>
      <w:r w:rsidR="00BA30BA">
        <w:rPr>
          <w:rFonts w:ascii="Garamond" w:hAnsi="Garamond"/>
          <w:color w:val="000000" w:themeColor="text1"/>
          <w:sz w:val="22"/>
          <w:szCs w:val="22"/>
        </w:rPr>
        <w:t>pronounced</w:t>
      </w:r>
      <w:r w:rsidR="00AD5874" w:rsidRPr="00AF2203">
        <w:rPr>
          <w:rFonts w:ascii="Garamond" w:hAnsi="Garamond"/>
          <w:color w:val="000000" w:themeColor="text1"/>
          <w:sz w:val="22"/>
          <w:szCs w:val="22"/>
        </w:rPr>
        <w:t xml:space="preserve"> this with</w:t>
      </w:r>
      <w:r w:rsidRPr="00AF2203">
        <w:rPr>
          <w:rFonts w:ascii="Garamond" w:hAnsi="Garamond"/>
          <w:color w:val="000000" w:themeColor="text1"/>
          <w:sz w:val="22"/>
          <w:szCs w:val="22"/>
        </w:rPr>
        <w:t xml:space="preserve"> an ambiguous tone that </w:t>
      </w:r>
      <w:r w:rsidR="004C316F">
        <w:rPr>
          <w:rFonts w:ascii="Garamond" w:hAnsi="Garamond"/>
          <w:color w:val="000000" w:themeColor="text1"/>
          <w:sz w:val="22"/>
          <w:szCs w:val="22"/>
        </w:rPr>
        <w:t>could be</w:t>
      </w:r>
      <w:r w:rsidRPr="00AF2203">
        <w:rPr>
          <w:rFonts w:ascii="Garamond" w:hAnsi="Garamond"/>
          <w:color w:val="000000" w:themeColor="text1"/>
          <w:sz w:val="22"/>
          <w:szCs w:val="22"/>
        </w:rPr>
        <w:t xml:space="preserve"> interpreted either </w:t>
      </w:r>
      <w:r w:rsidR="004C316F">
        <w:rPr>
          <w:rFonts w:ascii="Garamond" w:hAnsi="Garamond"/>
          <w:color w:val="000000" w:themeColor="text1"/>
          <w:sz w:val="22"/>
          <w:szCs w:val="22"/>
        </w:rPr>
        <w:t xml:space="preserve">as </w:t>
      </w:r>
      <w:r w:rsidRPr="00AF2203">
        <w:rPr>
          <w:rFonts w:ascii="Garamond" w:hAnsi="Garamond"/>
          <w:color w:val="000000" w:themeColor="text1"/>
          <w:sz w:val="22"/>
          <w:szCs w:val="22"/>
        </w:rPr>
        <w:t>an explanation for the protest</w:t>
      </w:r>
      <w:r w:rsidR="004C316F">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as a disguised threat for an act he </w:t>
      </w:r>
      <w:r w:rsidR="009F156B" w:rsidRPr="00AF2203">
        <w:rPr>
          <w:rFonts w:ascii="Garamond" w:hAnsi="Garamond"/>
          <w:color w:val="000000" w:themeColor="text1"/>
          <w:sz w:val="22"/>
          <w:szCs w:val="22"/>
        </w:rPr>
        <w:t xml:space="preserve">or Quentin </w:t>
      </w:r>
      <w:r w:rsidRPr="00AF2203">
        <w:rPr>
          <w:rFonts w:ascii="Garamond" w:hAnsi="Garamond"/>
          <w:color w:val="000000" w:themeColor="text1"/>
          <w:sz w:val="22"/>
          <w:szCs w:val="22"/>
        </w:rPr>
        <w:t>had yet to undertake.</w:t>
      </w:r>
    </w:p>
    <w:p w14:paraId="3F368A72" w14:textId="1F7F0132" w:rsidR="00BE3C44"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could imagine Dr Rhea dismissing the circular evolution idea as “over-simplified platitudinal nonsense”</w:t>
      </w:r>
      <w:r w:rsidR="002F5D1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sentiment that </w:t>
      </w:r>
      <w:r w:rsidR="002F5D13"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was, particularly today with his </w:t>
      </w:r>
      <w:r w:rsidR="00AD1834" w:rsidRPr="00AF2203">
        <w:rPr>
          <w:rFonts w:ascii="Garamond" w:hAnsi="Garamond"/>
          <w:color w:val="000000" w:themeColor="text1"/>
          <w:sz w:val="22"/>
          <w:szCs w:val="22"/>
        </w:rPr>
        <w:t>volatile</w:t>
      </w:r>
      <w:r w:rsidRPr="00AF2203">
        <w:rPr>
          <w:rFonts w:ascii="Garamond" w:hAnsi="Garamond"/>
          <w:color w:val="000000" w:themeColor="text1"/>
          <w:sz w:val="22"/>
          <w:szCs w:val="22"/>
        </w:rPr>
        <w:t xml:space="preserve"> temper, inclined to agree with. He snarled towards the softly glowing sign and thought:</w:t>
      </w:r>
    </w:p>
    <w:p w14:paraId="030AB6E1" w14:textId="77777777" w:rsidR="00BD6E7C"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These circular patterns might seem familiar, returning to similar motifs throughout our small lives, but it’s just lazy cynicism to apply that to evolution as a whole.</w:t>
      </w:r>
      <w:r w:rsidR="00AB30A6" w:rsidRPr="00AF2203">
        <w:rPr>
          <w:rFonts w:ascii="Garamond" w:hAnsi="Garamond"/>
          <w:i/>
          <w:color w:val="000000" w:themeColor="text1"/>
          <w:sz w:val="22"/>
          <w:szCs w:val="22"/>
        </w:rPr>
        <w:t xml:space="preserve"> </w:t>
      </w:r>
    </w:p>
    <w:p w14:paraId="2737799A" w14:textId="17726F86" w:rsidR="00AB30A6" w:rsidRPr="00AF2203" w:rsidRDefault="00BD6E7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What’s more it is </w:t>
      </w:r>
      <w:r w:rsidR="00AB30A6" w:rsidRPr="00AF2203">
        <w:rPr>
          <w:rFonts w:ascii="Garamond" w:hAnsi="Garamond"/>
          <w:i/>
          <w:color w:val="000000" w:themeColor="text1"/>
          <w:sz w:val="22"/>
          <w:szCs w:val="22"/>
        </w:rPr>
        <w:t>an autocratic, anti-humanist</w:t>
      </w:r>
      <w:r w:rsidRPr="00AF2203">
        <w:rPr>
          <w:rFonts w:ascii="Garamond" w:hAnsi="Garamond"/>
          <w:i/>
          <w:color w:val="000000" w:themeColor="text1"/>
          <w:sz w:val="22"/>
          <w:szCs w:val="22"/>
        </w:rPr>
        <w:t>, and down-right non-Federalist</w:t>
      </w:r>
      <w:r w:rsidR="00AB30A6" w:rsidRPr="00AF2203">
        <w:rPr>
          <w:rFonts w:ascii="Garamond" w:hAnsi="Garamond"/>
          <w:i/>
          <w:color w:val="000000" w:themeColor="text1"/>
          <w:sz w:val="22"/>
          <w:szCs w:val="22"/>
        </w:rPr>
        <w:t xml:space="preserve"> idea. </w:t>
      </w:r>
    </w:p>
    <w:p w14:paraId="2A6A062A" w14:textId="6E86F8D8" w:rsidR="00BE3C44" w:rsidRPr="00AF2203" w:rsidRDefault="00AB30A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w:t>
      </w:r>
      <w:r w:rsidR="00BD6E7C" w:rsidRPr="00AF2203">
        <w:rPr>
          <w:rFonts w:ascii="Garamond" w:hAnsi="Garamond"/>
          <w:i/>
          <w:color w:val="000000" w:themeColor="text1"/>
          <w:sz w:val="22"/>
          <w:szCs w:val="22"/>
        </w:rPr>
        <w:t>relate</w:t>
      </w:r>
      <w:r w:rsidRPr="00AF2203">
        <w:rPr>
          <w:rFonts w:ascii="Garamond" w:hAnsi="Garamond"/>
          <w:i/>
          <w:color w:val="000000" w:themeColor="text1"/>
          <w:sz w:val="22"/>
          <w:szCs w:val="22"/>
        </w:rPr>
        <w:t xml:space="preserve"> our</w:t>
      </w:r>
      <w:r w:rsidR="00BD6E7C" w:rsidRPr="00AF2203">
        <w:rPr>
          <w:rFonts w:ascii="Garamond" w:hAnsi="Garamond"/>
          <w:i/>
          <w:color w:val="000000" w:themeColor="text1"/>
          <w:sz w:val="22"/>
          <w:szCs w:val="22"/>
        </w:rPr>
        <w:t xml:space="preserve"> societal</w:t>
      </w:r>
      <w:r w:rsidRPr="00AF2203">
        <w:rPr>
          <w:rFonts w:ascii="Garamond" w:hAnsi="Garamond"/>
          <w:i/>
          <w:color w:val="000000" w:themeColor="text1"/>
          <w:sz w:val="22"/>
          <w:szCs w:val="22"/>
        </w:rPr>
        <w:t xml:space="preserve"> movement to a corkscrew, which sounds more reasonable.</w:t>
      </w:r>
    </w:p>
    <w:p w14:paraId="351FC8CE" w14:textId="77777777" w:rsidR="00AB30A6" w:rsidRPr="00AF2203" w:rsidRDefault="00AB30A6" w:rsidP="00AB30A6">
      <w:pPr>
        <w:pStyle w:val="ListParagraph"/>
        <w:ind w:left="454"/>
        <w:jc w:val="both"/>
        <w:rPr>
          <w:rFonts w:ascii="Garamond" w:hAnsi="Garamond"/>
          <w:i/>
          <w:color w:val="000000" w:themeColor="text1"/>
          <w:sz w:val="22"/>
          <w:szCs w:val="22"/>
        </w:rPr>
      </w:pPr>
    </w:p>
    <w:p w14:paraId="407B4F6D" w14:textId="5D1F0AB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last sign </w:t>
      </w:r>
      <w:r w:rsidR="00C357C1"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procession was a </w:t>
      </w:r>
      <w:r w:rsidR="00417910" w:rsidRPr="00AF2203">
        <w:rPr>
          <w:rFonts w:ascii="Garamond" w:hAnsi="Garamond"/>
          <w:color w:val="000000" w:themeColor="text1"/>
          <w:sz w:val="22"/>
          <w:szCs w:val="22"/>
        </w:rPr>
        <w:t xml:space="preserve">simple </w:t>
      </w:r>
      <w:r w:rsidRPr="00AF2203">
        <w:rPr>
          <w:rFonts w:ascii="Garamond" w:hAnsi="Garamond"/>
          <w:color w:val="000000" w:themeColor="text1"/>
          <w:sz w:val="22"/>
          <w:szCs w:val="22"/>
        </w:rPr>
        <w:t xml:space="preserve">white scroll banner, held aloft on </w:t>
      </w:r>
      <w:r w:rsidR="00622B13" w:rsidRPr="00AF2203">
        <w:rPr>
          <w:rFonts w:ascii="Garamond" w:hAnsi="Garamond"/>
          <w:color w:val="000000" w:themeColor="text1"/>
          <w:sz w:val="22"/>
          <w:szCs w:val="22"/>
        </w:rPr>
        <w:t xml:space="preserve">two </w:t>
      </w:r>
      <w:r w:rsidRPr="00AF2203">
        <w:rPr>
          <w:rFonts w:ascii="Garamond" w:hAnsi="Garamond"/>
          <w:color w:val="000000" w:themeColor="text1"/>
          <w:sz w:val="22"/>
          <w:szCs w:val="22"/>
        </w:rPr>
        <w:t xml:space="preserve">thin bamboo poles, </w:t>
      </w:r>
      <w:r w:rsidR="00671821"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stencil-sprayed text in Gothic font that read</w:t>
      </w:r>
      <w:r w:rsidR="00E12CF8">
        <w:rPr>
          <w:rFonts w:ascii="Garamond" w:hAnsi="Garamond"/>
          <w:color w:val="000000" w:themeColor="text1"/>
          <w:sz w:val="22"/>
          <w:szCs w:val="22"/>
        </w:rPr>
        <w:t>:</w:t>
      </w:r>
    </w:p>
    <w:p w14:paraId="79810926" w14:textId="2A905EDE" w:rsidR="00BE3C44" w:rsidRPr="004D02BC" w:rsidRDefault="00BE3C44" w:rsidP="00BE3C44">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Be not anxious for the morrow</w:t>
      </w:r>
      <w:r w:rsidR="00685ACC">
        <w:rPr>
          <w:rFonts w:ascii="Garamond" w:hAnsi="Garamond"/>
          <w:color w:val="000000" w:themeColor="text1"/>
          <w:sz w:val="22"/>
          <w:szCs w:val="22"/>
        </w:rPr>
        <w:t>.</w:t>
      </w:r>
    </w:p>
    <w:p w14:paraId="18F970E3" w14:textId="7F942ADC" w:rsidR="00BE3C44" w:rsidRPr="004D02BC" w:rsidRDefault="00BE3C44" w:rsidP="00DC36C8">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Refute it thus</w:t>
      </w:r>
      <w:r w:rsidR="00685ACC">
        <w:rPr>
          <w:rFonts w:ascii="Garamond" w:hAnsi="Garamond"/>
          <w:color w:val="000000" w:themeColor="text1"/>
          <w:sz w:val="22"/>
          <w:szCs w:val="22"/>
        </w:rPr>
        <w:t>.</w:t>
      </w:r>
    </w:p>
    <w:p w14:paraId="45B2B81D" w14:textId="2D5677FD" w:rsidR="00C357C1" w:rsidRPr="00AF2203" w:rsidRDefault="00C357C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‘Refute </w:t>
      </w:r>
      <w:r w:rsidR="00973C62" w:rsidRPr="00AF2203">
        <w:rPr>
          <w:rFonts w:ascii="Garamond" w:hAnsi="Garamond"/>
          <w:color w:val="000000" w:themeColor="text1"/>
          <w:sz w:val="22"/>
          <w:szCs w:val="22"/>
        </w:rPr>
        <w:t>it</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thus</w:t>
      </w:r>
      <w:r w:rsidRPr="00AF2203">
        <w:rPr>
          <w:rFonts w:ascii="Garamond" w:hAnsi="Garamond"/>
          <w:color w:val="000000" w:themeColor="text1"/>
          <w:sz w:val="22"/>
          <w:szCs w:val="22"/>
        </w:rPr>
        <w:t>?’ said Quentin to himself.</w:t>
      </w:r>
      <w:r w:rsidR="004E0FC8" w:rsidRPr="00AF2203">
        <w:rPr>
          <w:rStyle w:val="FootnoteReference"/>
          <w:rFonts w:ascii="Garamond" w:hAnsi="Garamond"/>
          <w:color w:val="000000" w:themeColor="text1"/>
          <w:sz w:val="22"/>
          <w:szCs w:val="22"/>
        </w:rPr>
        <w:footnoteReference w:id="118"/>
      </w:r>
    </w:p>
    <w:p w14:paraId="346C6DDC" w14:textId="73104E3A" w:rsidR="00BE3C44" w:rsidRPr="00AF2203" w:rsidRDefault="004C316F" w:rsidP="00BE3C44">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saw </w:t>
      </w:r>
      <w:r w:rsidR="0046305A"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w:t>
      </w:r>
      <w:r w:rsidR="00FA0B24" w:rsidRPr="00AF2203">
        <w:rPr>
          <w:rFonts w:ascii="Garamond" w:hAnsi="Garamond"/>
          <w:color w:val="000000" w:themeColor="text1"/>
          <w:sz w:val="22"/>
          <w:szCs w:val="22"/>
        </w:rPr>
        <w:t>blinking</w:t>
      </w:r>
      <w:r w:rsidR="00BE3C44" w:rsidRPr="00AF2203">
        <w:rPr>
          <w:rFonts w:ascii="Garamond" w:hAnsi="Garamond"/>
          <w:color w:val="000000" w:themeColor="text1"/>
          <w:sz w:val="22"/>
          <w:szCs w:val="22"/>
        </w:rPr>
        <w:t xml:space="preserve"> at the bottom of the sign. The word flashed </w:t>
      </w:r>
      <w:r w:rsidR="00416664" w:rsidRPr="00AF2203">
        <w:rPr>
          <w:rFonts w:ascii="Garamond" w:hAnsi="Garamond"/>
          <w:color w:val="000000" w:themeColor="text1"/>
          <w:sz w:val="22"/>
          <w:szCs w:val="22"/>
        </w:rPr>
        <w:t>at</w:t>
      </w:r>
      <w:r w:rsidR="00BE3C44" w:rsidRPr="00AF2203">
        <w:rPr>
          <w:rFonts w:ascii="Garamond" w:hAnsi="Garamond"/>
          <w:color w:val="000000" w:themeColor="text1"/>
          <w:sz w:val="22"/>
          <w:szCs w:val="22"/>
        </w:rPr>
        <w:t xml:space="preserve"> such a rapid rate it could only be seen from the corner of </w:t>
      </w:r>
      <w:r>
        <w:rPr>
          <w:rFonts w:ascii="Garamond" w:hAnsi="Garamond"/>
          <w:color w:val="000000" w:themeColor="text1"/>
          <w:sz w:val="22"/>
          <w:szCs w:val="22"/>
        </w:rPr>
        <w:t>one’s</w:t>
      </w:r>
      <w:r w:rsidR="00BE3C44" w:rsidRPr="00AF2203">
        <w:rPr>
          <w:rFonts w:ascii="Garamond" w:hAnsi="Garamond"/>
          <w:color w:val="000000" w:themeColor="text1"/>
          <w:sz w:val="22"/>
          <w:szCs w:val="22"/>
        </w:rPr>
        <w:t xml:space="preserve"> eye. </w:t>
      </w:r>
    </w:p>
    <w:p w14:paraId="3EBF7002" w14:textId="7246FE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nodded towards the man carrying the banner</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tall man wearing </w:t>
      </w:r>
      <w:r w:rsidR="008A48C8"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outfit </w:t>
      </w:r>
      <w:r w:rsidR="008A48C8" w:rsidRPr="00AF2203">
        <w:rPr>
          <w:rFonts w:ascii="Garamond" w:hAnsi="Garamond"/>
          <w:color w:val="000000" w:themeColor="text1"/>
          <w:sz w:val="22"/>
          <w:szCs w:val="22"/>
        </w:rPr>
        <w:t xml:space="preserve">covered in fluttering </w:t>
      </w:r>
      <w:r w:rsidR="004D02BC">
        <w:rPr>
          <w:rFonts w:ascii="Garamond" w:hAnsi="Garamond"/>
          <w:color w:val="000000" w:themeColor="text1"/>
          <w:sz w:val="22"/>
          <w:szCs w:val="22"/>
        </w:rPr>
        <w:t xml:space="preserve">white </w:t>
      </w:r>
      <w:r w:rsidR="008A48C8" w:rsidRPr="00AF2203">
        <w:rPr>
          <w:rFonts w:ascii="Garamond" w:hAnsi="Garamond"/>
          <w:color w:val="000000" w:themeColor="text1"/>
          <w:sz w:val="22"/>
          <w:szCs w:val="22"/>
        </w:rPr>
        <w:t>sequins</w:t>
      </w:r>
      <w:r w:rsidRPr="00AF2203">
        <w:rPr>
          <w:rFonts w:ascii="Garamond" w:hAnsi="Garamond"/>
          <w:color w:val="000000" w:themeColor="text1"/>
          <w:sz w:val="22"/>
          <w:szCs w:val="22"/>
        </w:rPr>
        <w:t>. Out of the floppy hood a stern Abe Lincoln face looked out</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pendulous-nose</w:t>
      </w:r>
      <w:r w:rsidR="006D5992">
        <w:rPr>
          <w:rFonts w:ascii="Garamond" w:hAnsi="Garamond"/>
          <w:color w:val="000000" w:themeColor="text1"/>
          <w:sz w:val="22"/>
          <w:szCs w:val="22"/>
        </w:rPr>
        <w:t>d</w:t>
      </w:r>
      <w:r w:rsidRPr="00AF2203">
        <w:rPr>
          <w:rFonts w:ascii="Garamond" w:hAnsi="Garamond"/>
          <w:color w:val="000000" w:themeColor="text1"/>
          <w:sz w:val="22"/>
          <w:szCs w:val="22"/>
        </w:rPr>
        <w:t>, unshaven and weather-worn.</w:t>
      </w:r>
    </w:p>
    <w:p w14:paraId="5138C375" w14:textId="6598610C" w:rsidR="00BE3C44" w:rsidRPr="00AF2203" w:rsidRDefault="00BE3C44" w:rsidP="00BE3C44">
      <w:pPr>
        <w:pStyle w:val="ListParagraph"/>
        <w:numPr>
          <w:ilvl w:val="0"/>
          <w:numId w:val="23"/>
        </w:numPr>
        <w:jc w:val="both"/>
        <w:rPr>
          <w:rFonts w:ascii="Garamond" w:hAnsi="Garamond"/>
          <w:color w:val="000000" w:themeColor="text1"/>
          <w:sz w:val="22"/>
          <w:szCs w:val="22"/>
        </w:rPr>
      </w:pPr>
      <w:r w:rsidRPr="00AF2203">
        <w:rPr>
          <w:rFonts w:ascii="Garamond" w:hAnsi="Garamond"/>
          <w:i/>
          <w:color w:val="000000" w:themeColor="text1"/>
          <w:sz w:val="22"/>
          <w:szCs w:val="22"/>
        </w:rPr>
        <w:t>Looks shifty</w:t>
      </w:r>
      <w:r w:rsidR="006C745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Droog-like,</w:t>
      </w:r>
      <w:r w:rsidRPr="00AF2203">
        <w:rPr>
          <w:rFonts w:ascii="Garamond" w:hAnsi="Garamond"/>
          <w:color w:val="000000" w:themeColor="text1"/>
          <w:sz w:val="22"/>
          <w:szCs w:val="22"/>
        </w:rPr>
        <w:t xml:space="preserve"> thought Quentin.</w:t>
      </w:r>
    </w:p>
    <w:p w14:paraId="09AF4B54" w14:textId="47E2C15A" w:rsidR="00083A7B" w:rsidRPr="00AF2203" w:rsidRDefault="00247ED2" w:rsidP="00BE3C44">
      <w:pPr>
        <w:pStyle w:val="ListParagraph"/>
        <w:ind w:left="0"/>
        <w:jc w:val="both"/>
        <w:rPr>
          <w:rFonts w:ascii="Garamond" w:hAnsi="Garamond"/>
          <w:color w:val="000000" w:themeColor="text1"/>
          <w:sz w:val="22"/>
          <w:szCs w:val="22"/>
        </w:rPr>
      </w:pPr>
      <w:r>
        <w:rPr>
          <w:rFonts w:ascii="Garamond" w:hAnsi="Garamond"/>
          <w:color w:val="000000" w:themeColor="text1"/>
          <w:sz w:val="22"/>
          <w:szCs w:val="22"/>
        </w:rPr>
        <w:t>C</w:t>
      </w:r>
      <w:r w:rsidR="00BE3C44" w:rsidRPr="00AF2203">
        <w:rPr>
          <w:rFonts w:ascii="Garamond" w:hAnsi="Garamond"/>
          <w:color w:val="000000" w:themeColor="text1"/>
          <w:sz w:val="22"/>
          <w:szCs w:val="22"/>
        </w:rPr>
        <w:t xml:space="preserve">oherent with the strange look, the </w:t>
      </w:r>
      <w:r w:rsidR="006D3FDD" w:rsidRPr="00AF2203">
        <w:rPr>
          <w:rFonts w:ascii="Garamond" w:hAnsi="Garamond"/>
          <w:color w:val="000000" w:themeColor="text1"/>
          <w:sz w:val="22"/>
          <w:szCs w:val="22"/>
        </w:rPr>
        <w:t xml:space="preserve">Abe-Droog </w:t>
      </w:r>
      <w:r w:rsidR="00BE3C44" w:rsidRPr="00AF2203">
        <w:rPr>
          <w:rFonts w:ascii="Garamond" w:hAnsi="Garamond"/>
          <w:color w:val="000000" w:themeColor="text1"/>
          <w:sz w:val="22"/>
          <w:szCs w:val="22"/>
        </w:rPr>
        <w:t xml:space="preserve">also </w:t>
      </w:r>
      <w:r w:rsidR="00507182" w:rsidRPr="00AF2203">
        <w:rPr>
          <w:rFonts w:ascii="Garamond" w:hAnsi="Garamond"/>
          <w:color w:val="000000" w:themeColor="text1"/>
          <w:sz w:val="22"/>
          <w:szCs w:val="22"/>
        </w:rPr>
        <w:t>exhibited</w:t>
      </w:r>
      <w:r w:rsidR="00BE3C44" w:rsidRPr="00AF2203">
        <w:rPr>
          <w:rFonts w:ascii="Garamond" w:hAnsi="Garamond"/>
          <w:color w:val="000000" w:themeColor="text1"/>
          <w:sz w:val="22"/>
          <w:szCs w:val="22"/>
        </w:rPr>
        <w:t xml:space="preserve"> a pink</w:t>
      </w:r>
      <w:r w:rsidR="00061490"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rimmed monocle with a silvered reflection. </w:t>
      </w:r>
    </w:p>
    <w:p w14:paraId="318A86B3" w14:textId="7B386AED" w:rsidR="00C357C1" w:rsidRPr="00AF2203" w:rsidRDefault="00BE3C44" w:rsidP="00D3746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was intrigued</w:t>
      </w:r>
      <w:r w:rsidR="004C316F">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stepped behind </w:t>
      </w:r>
      <w:r w:rsidR="006376C8" w:rsidRPr="00AF2203">
        <w:rPr>
          <w:rFonts w:ascii="Garamond" w:hAnsi="Garamond"/>
          <w:color w:val="000000" w:themeColor="text1"/>
          <w:sz w:val="22"/>
          <w:szCs w:val="22"/>
        </w:rPr>
        <w:t xml:space="preserve">the </w:t>
      </w:r>
      <w:r w:rsidR="00283AE8" w:rsidRPr="00AF2203">
        <w:rPr>
          <w:rFonts w:ascii="Garamond" w:hAnsi="Garamond"/>
          <w:color w:val="000000" w:themeColor="text1"/>
          <w:sz w:val="22"/>
          <w:szCs w:val="22"/>
        </w:rPr>
        <w:t>man</w:t>
      </w:r>
      <w:r w:rsidRPr="00AF2203">
        <w:rPr>
          <w:rFonts w:ascii="Garamond" w:hAnsi="Garamond"/>
          <w:color w:val="000000" w:themeColor="text1"/>
          <w:sz w:val="22"/>
          <w:szCs w:val="22"/>
        </w:rPr>
        <w:t xml:space="preserve"> and followed</w:t>
      </w:r>
      <w:r w:rsidR="00D3746A" w:rsidRPr="00AF2203">
        <w:rPr>
          <w:rFonts w:ascii="Garamond" w:hAnsi="Garamond"/>
          <w:color w:val="000000" w:themeColor="text1"/>
          <w:sz w:val="22"/>
          <w:szCs w:val="22"/>
        </w:rPr>
        <w:t>,</w:t>
      </w:r>
      <w:r w:rsidR="0027311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trying to understand the </w:t>
      </w:r>
      <w:r w:rsidR="004E0FC8" w:rsidRPr="00AF2203">
        <w:rPr>
          <w:rFonts w:ascii="Garamond" w:hAnsi="Garamond"/>
          <w:color w:val="000000" w:themeColor="text1"/>
          <w:sz w:val="22"/>
          <w:szCs w:val="22"/>
        </w:rPr>
        <w:t>two</w:t>
      </w:r>
      <w:r w:rsidRPr="00AF2203">
        <w:rPr>
          <w:rFonts w:ascii="Garamond" w:hAnsi="Garamond"/>
          <w:color w:val="000000" w:themeColor="text1"/>
          <w:sz w:val="22"/>
          <w:szCs w:val="22"/>
        </w:rPr>
        <w:t xml:space="preserve"> sentences. </w:t>
      </w:r>
    </w:p>
    <w:p w14:paraId="66794AFB" w14:textId="41F17095" w:rsidR="00BE3C44" w:rsidRPr="00AF2203" w:rsidRDefault="005641EA" w:rsidP="00C357C1">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615ED7" w:rsidRPr="00AF2203">
        <w:rPr>
          <w:rFonts w:ascii="Garamond" w:hAnsi="Garamond"/>
          <w:color w:val="000000" w:themeColor="text1"/>
          <w:sz w:val="22"/>
          <w:szCs w:val="22"/>
        </w:rPr>
        <w:t>R</w:t>
      </w:r>
      <w:r w:rsidR="00BE3C44" w:rsidRPr="00AF2203">
        <w:rPr>
          <w:rFonts w:ascii="Garamond" w:hAnsi="Garamond"/>
          <w:color w:val="000000" w:themeColor="text1"/>
          <w:sz w:val="22"/>
          <w:szCs w:val="22"/>
        </w:rPr>
        <w:t>efute</w:t>
      </w:r>
      <w:r w:rsidR="00BE3C44" w:rsidRPr="00AF2203">
        <w:rPr>
          <w:rFonts w:ascii="Garamond" w:hAnsi="Garamond"/>
          <w:i/>
          <w:iCs/>
          <w:color w:val="000000" w:themeColor="text1"/>
          <w:sz w:val="22"/>
          <w:szCs w:val="22"/>
        </w:rPr>
        <w:t xml:space="preserve"> what?</w:t>
      </w:r>
      <w:r w:rsidRPr="00AF2203">
        <w:rPr>
          <w:rFonts w:ascii="Garamond" w:hAnsi="Garamond"/>
          <w:i/>
          <w:iCs/>
          <w:color w:val="000000" w:themeColor="text1"/>
          <w:sz w:val="22"/>
          <w:szCs w:val="22"/>
        </w:rPr>
        <w:t>’</w:t>
      </w:r>
      <w:r w:rsidR="00A7698B" w:rsidRPr="00AF2203">
        <w:rPr>
          <w:rFonts w:ascii="Garamond" w:hAnsi="Garamond"/>
          <w:iCs/>
          <w:color w:val="000000" w:themeColor="text1"/>
          <w:sz w:val="22"/>
          <w:szCs w:val="22"/>
        </w:rPr>
        <w:t xml:space="preserve"> </w:t>
      </w:r>
      <w:r w:rsidR="00BE3C44" w:rsidRPr="00AF2203">
        <w:rPr>
          <w:rFonts w:ascii="Garamond" w:hAnsi="Garamond"/>
          <w:color w:val="000000" w:themeColor="text1"/>
          <w:sz w:val="22"/>
          <w:szCs w:val="22"/>
        </w:rPr>
        <w:t xml:space="preserve">he </w:t>
      </w:r>
      <w:r w:rsidR="00603CA1" w:rsidRPr="00AF2203">
        <w:rPr>
          <w:rFonts w:ascii="Garamond" w:hAnsi="Garamond"/>
          <w:color w:val="000000" w:themeColor="text1"/>
          <w:sz w:val="22"/>
          <w:szCs w:val="22"/>
        </w:rPr>
        <w:t>asked</w:t>
      </w:r>
      <w:r w:rsidR="00BE3C44" w:rsidRPr="00AF2203">
        <w:rPr>
          <w:rFonts w:ascii="Garamond" w:hAnsi="Garamond"/>
          <w:color w:val="000000" w:themeColor="text1"/>
          <w:sz w:val="22"/>
          <w:szCs w:val="22"/>
        </w:rPr>
        <w:t>.</w:t>
      </w:r>
    </w:p>
    <w:p w14:paraId="563E7019" w14:textId="088EBA94" w:rsidR="00BE3C44" w:rsidRPr="00AF2203" w:rsidRDefault="00B639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projected </w:t>
      </w:r>
      <w:r w:rsidR="00BE3C44" w:rsidRPr="00AF2203">
        <w:rPr>
          <w:rFonts w:ascii="Garamond" w:hAnsi="Garamond"/>
          <w:color w:val="000000" w:themeColor="text1"/>
          <w:sz w:val="22"/>
          <w:szCs w:val="22"/>
        </w:rPr>
        <w:t xml:space="preserve">yellow ЯUR logo </w:t>
      </w:r>
      <w:r w:rsidRPr="00AF2203">
        <w:rPr>
          <w:rFonts w:ascii="Garamond" w:hAnsi="Garamond"/>
          <w:color w:val="000000" w:themeColor="text1"/>
          <w:sz w:val="22"/>
          <w:szCs w:val="22"/>
        </w:rPr>
        <w:t>appeared between</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legs</w:t>
      </w:r>
      <w:r w:rsidRPr="00AF2203">
        <w:rPr>
          <w:rFonts w:ascii="Garamond" w:hAnsi="Garamond"/>
          <w:color w:val="000000" w:themeColor="text1"/>
          <w:sz w:val="22"/>
          <w:szCs w:val="22"/>
        </w:rPr>
        <w:t xml:space="preserve"> and h</w:t>
      </w:r>
      <w:r w:rsidR="00BE3C44" w:rsidRPr="00AF2203">
        <w:rPr>
          <w:rFonts w:ascii="Garamond" w:hAnsi="Garamond"/>
          <w:color w:val="000000" w:themeColor="text1"/>
          <w:sz w:val="22"/>
          <w:szCs w:val="22"/>
        </w:rPr>
        <w:t xml:space="preserve">e </w:t>
      </w:r>
      <w:r w:rsidR="00D64EE3" w:rsidRPr="00AF2203">
        <w:rPr>
          <w:rFonts w:ascii="Garamond" w:hAnsi="Garamond"/>
          <w:color w:val="000000" w:themeColor="text1"/>
          <w:sz w:val="22"/>
          <w:szCs w:val="22"/>
        </w:rPr>
        <w:t xml:space="preserve">turned </w:t>
      </w:r>
      <w:r w:rsidR="00BE3C44" w:rsidRPr="00AF2203">
        <w:rPr>
          <w:rFonts w:ascii="Garamond" w:hAnsi="Garamond"/>
          <w:color w:val="000000" w:themeColor="text1"/>
          <w:sz w:val="22"/>
          <w:szCs w:val="22"/>
        </w:rPr>
        <w:t xml:space="preserve">to </w:t>
      </w:r>
      <w:r w:rsidR="0054587F" w:rsidRPr="00AF2203">
        <w:rPr>
          <w:rFonts w:ascii="Garamond" w:hAnsi="Garamond"/>
          <w:color w:val="000000" w:themeColor="text1"/>
          <w:sz w:val="22"/>
          <w:szCs w:val="22"/>
        </w:rPr>
        <w:t xml:space="preserve">face </w:t>
      </w:r>
      <w:r w:rsidR="00BE3C44" w:rsidRPr="00AF2203">
        <w:rPr>
          <w:rFonts w:ascii="Garamond" w:hAnsi="Garamond"/>
          <w:color w:val="000000" w:themeColor="text1"/>
          <w:sz w:val="22"/>
          <w:szCs w:val="22"/>
        </w:rPr>
        <w:t>a Rossum cleaning robot</w:t>
      </w:r>
      <w:r w:rsidR="00CB77D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yellow pyramid the size of a chair driving on two caterpillar tracks.</w:t>
      </w:r>
    </w:p>
    <w:p w14:paraId="345F6505" w14:textId="2C28BC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AB8" w:rsidRPr="00AF2203">
        <w:rPr>
          <w:rFonts w:ascii="Kremlin Premier" w:hAnsi="Kremlin Premier"/>
          <w:color w:val="000000" w:themeColor="text1"/>
          <w:sz w:val="22"/>
          <w:szCs w:val="22"/>
        </w:rPr>
        <w:t>LOOK</w:t>
      </w:r>
      <w:r w:rsidRPr="00AF2203">
        <w:rPr>
          <w:rFonts w:ascii="Kremlin Premier" w:hAnsi="Kremlin Premier"/>
          <w:color w:val="000000" w:themeColor="text1"/>
          <w:sz w:val="22"/>
          <w:szCs w:val="22"/>
        </w:rPr>
        <w:t xml:space="preserve">! </w:t>
      </w:r>
      <w:r w:rsidR="00222C6A" w:rsidRPr="00AF2203">
        <w:rPr>
          <w:rFonts w:ascii="Kremlin Premier" w:hAnsi="Kremlin Premier"/>
          <w:color w:val="000000" w:themeColor="text1"/>
          <w:sz w:val="22"/>
          <w:szCs w:val="22"/>
        </w:rPr>
        <w:t>I AM WALKING HERE</w:t>
      </w:r>
      <w:r w:rsidRPr="00AF2203">
        <w:rPr>
          <w:rFonts w:ascii="Kremlin Premier" w:hAnsi="Kremlin Premier"/>
          <w:color w:val="000000" w:themeColor="text1"/>
          <w:sz w:val="22"/>
          <w:szCs w:val="22"/>
        </w:rPr>
        <w:t>!</w:t>
      </w:r>
      <w:r w:rsidRPr="00AF2203">
        <w:rPr>
          <w:rFonts w:ascii="Garamond" w:hAnsi="Garamond"/>
          <w:color w:val="000000" w:themeColor="text1"/>
          <w:sz w:val="22"/>
          <w:szCs w:val="22"/>
        </w:rPr>
        <w:t xml:space="preserve">’ </w:t>
      </w:r>
      <w:r w:rsidR="00786A93" w:rsidRPr="00AF2203">
        <w:rPr>
          <w:rFonts w:ascii="Garamond" w:hAnsi="Garamond"/>
          <w:color w:val="000000" w:themeColor="text1"/>
          <w:sz w:val="22"/>
          <w:szCs w:val="22"/>
        </w:rPr>
        <w:t>it barked.</w:t>
      </w:r>
    </w:p>
    <w:p w14:paraId="219146BF" w14:textId="6C8AFE9F" w:rsidR="00BE3C44" w:rsidRPr="00AF2203" w:rsidRDefault="00BE3C44" w:rsidP="00CB77D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91737">
        <w:rPr>
          <w:rFonts w:ascii="Garamond" w:hAnsi="Garamond"/>
          <w:color w:val="000000" w:themeColor="text1"/>
          <w:sz w:val="22"/>
          <w:szCs w:val="22"/>
        </w:rPr>
        <w:t xml:space="preserve">turned </w:t>
      </w:r>
      <w:r w:rsidR="00E07150" w:rsidRPr="00AF2203">
        <w:rPr>
          <w:rFonts w:ascii="Garamond" w:hAnsi="Garamond"/>
          <w:color w:val="000000" w:themeColor="text1"/>
          <w:sz w:val="22"/>
          <w:szCs w:val="22"/>
        </w:rPr>
        <w:t>to face it.</w:t>
      </w:r>
      <w:r w:rsidR="00CB77D7" w:rsidRPr="00AF2203">
        <w:rPr>
          <w:rFonts w:ascii="Garamond" w:hAnsi="Garamond"/>
          <w:color w:val="000000" w:themeColor="text1"/>
          <w:sz w:val="22"/>
          <w:szCs w:val="22"/>
        </w:rPr>
        <w:t xml:space="preserve"> </w:t>
      </w:r>
      <w:r w:rsidR="00E07150" w:rsidRPr="00AF2203">
        <w:rPr>
          <w:rFonts w:ascii="Garamond" w:hAnsi="Garamond"/>
          <w:color w:val="000000" w:themeColor="text1"/>
          <w:sz w:val="22"/>
          <w:szCs w:val="22"/>
        </w:rPr>
        <w:t>He was thinking</w:t>
      </w:r>
      <w:r w:rsidR="005C797F" w:rsidRPr="00AF2203">
        <w:rPr>
          <w:rFonts w:ascii="Garamond" w:hAnsi="Garamond"/>
          <w:color w:val="000000" w:themeColor="text1"/>
          <w:sz w:val="22"/>
          <w:szCs w:val="22"/>
        </w:rPr>
        <w:t xml:space="preserve"> that </w:t>
      </w:r>
      <w:r w:rsidR="00CB77D7" w:rsidRPr="00AF2203">
        <w:rPr>
          <w:rFonts w:ascii="Garamond" w:hAnsi="Garamond"/>
          <w:iCs/>
          <w:color w:val="000000" w:themeColor="text1"/>
          <w:sz w:val="22"/>
          <w:szCs w:val="22"/>
        </w:rPr>
        <w:t>the machine</w:t>
      </w:r>
      <w:r w:rsidR="005C797F" w:rsidRPr="00AF2203">
        <w:rPr>
          <w:rFonts w:ascii="Garamond" w:hAnsi="Garamond"/>
          <w:iCs/>
          <w:color w:val="000000" w:themeColor="text1"/>
          <w:sz w:val="22"/>
          <w:szCs w:val="22"/>
        </w:rPr>
        <w:t xml:space="preserve"> had</w:t>
      </w:r>
      <w:r w:rsidRPr="00AF2203">
        <w:rPr>
          <w:rFonts w:ascii="Garamond" w:hAnsi="Garamond"/>
          <w:iCs/>
          <w:color w:val="000000" w:themeColor="text1"/>
          <w:sz w:val="22"/>
          <w:szCs w:val="22"/>
        </w:rPr>
        <w:t xml:space="preserve"> the same design as the </w:t>
      </w:r>
      <w:r w:rsidR="00811803">
        <w:rPr>
          <w:rFonts w:ascii="Garamond" w:hAnsi="Garamond"/>
          <w:iCs/>
          <w:color w:val="000000" w:themeColor="text1"/>
          <w:sz w:val="22"/>
          <w:szCs w:val="22"/>
        </w:rPr>
        <w:t>n</w:t>
      </w:r>
      <w:r w:rsidRPr="00AF2203">
        <w:rPr>
          <w:rFonts w:ascii="Garamond" w:hAnsi="Garamond"/>
          <w:iCs/>
          <w:color w:val="000000" w:themeColor="text1"/>
          <w:sz w:val="22"/>
          <w:szCs w:val="22"/>
        </w:rPr>
        <w:t>anny</w:t>
      </w:r>
      <w:r w:rsidR="00811803">
        <w:rPr>
          <w:rFonts w:ascii="Garamond" w:hAnsi="Garamond"/>
          <w:iCs/>
          <w:color w:val="000000" w:themeColor="text1"/>
          <w:sz w:val="22"/>
          <w:szCs w:val="22"/>
        </w:rPr>
        <w:t>b</w:t>
      </w:r>
      <w:r w:rsidRPr="00AF2203">
        <w:rPr>
          <w:rFonts w:ascii="Garamond" w:hAnsi="Garamond"/>
          <w:iCs/>
          <w:color w:val="000000" w:themeColor="text1"/>
          <w:sz w:val="22"/>
          <w:szCs w:val="22"/>
        </w:rPr>
        <w:t xml:space="preserve">ot </w:t>
      </w:r>
      <w:r w:rsidR="004B00E4" w:rsidRPr="00AF2203">
        <w:rPr>
          <w:rFonts w:ascii="Garamond" w:hAnsi="Garamond"/>
          <w:iCs/>
          <w:color w:val="000000" w:themeColor="text1"/>
          <w:sz w:val="22"/>
          <w:szCs w:val="22"/>
        </w:rPr>
        <w:t>he had seen in</w:t>
      </w:r>
      <w:r w:rsidRPr="00AF2203">
        <w:rPr>
          <w:rFonts w:ascii="Garamond" w:hAnsi="Garamond"/>
          <w:iCs/>
          <w:color w:val="000000" w:themeColor="text1"/>
          <w:sz w:val="22"/>
          <w:szCs w:val="22"/>
        </w:rPr>
        <w:t xml:space="preserve"> the Coke commercial</w:t>
      </w:r>
      <w:r w:rsidR="009B5DEE">
        <w:rPr>
          <w:rFonts w:ascii="Garamond" w:hAnsi="Garamond"/>
          <w:iCs/>
          <w:color w:val="000000" w:themeColor="text1"/>
          <w:sz w:val="22"/>
          <w:szCs w:val="22"/>
        </w:rPr>
        <w:t>. And then</w:t>
      </w:r>
      <w:r w:rsidR="005C797F"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tripped and fell over something.</w:t>
      </w:r>
    </w:p>
    <w:p w14:paraId="25DF1FF4" w14:textId="01A1C306" w:rsidR="00410312"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Arrgh</w:t>
      </w:r>
      <w:proofErr w:type="spellEnd"/>
      <w:r w:rsidRPr="00AF2203">
        <w:rPr>
          <w:rFonts w:ascii="Garamond" w:hAnsi="Garamond"/>
          <w:color w:val="000000" w:themeColor="text1"/>
          <w:sz w:val="22"/>
          <w:szCs w:val="22"/>
        </w:rPr>
        <w:t>!’ cried Quentin</w:t>
      </w:r>
      <w:r w:rsidR="00352AB8" w:rsidRPr="00AF2203">
        <w:rPr>
          <w:rFonts w:ascii="Garamond" w:hAnsi="Garamond"/>
          <w:color w:val="000000" w:themeColor="text1"/>
          <w:sz w:val="22"/>
          <w:szCs w:val="22"/>
        </w:rPr>
        <w:t xml:space="preserve">, rolling on to his back. He had fallen over a person sitting </w:t>
      </w:r>
      <w:r w:rsidR="001D1FFB" w:rsidRPr="00AF2203">
        <w:rPr>
          <w:rFonts w:ascii="Garamond" w:hAnsi="Garamond"/>
          <w:color w:val="000000" w:themeColor="text1"/>
          <w:sz w:val="22"/>
          <w:szCs w:val="22"/>
        </w:rPr>
        <w:t>upon</w:t>
      </w:r>
      <w:r w:rsidR="00352AB8" w:rsidRPr="00AF2203">
        <w:rPr>
          <w:rFonts w:ascii="Garamond" w:hAnsi="Garamond"/>
          <w:color w:val="000000" w:themeColor="text1"/>
          <w:sz w:val="22"/>
          <w:szCs w:val="22"/>
        </w:rPr>
        <w:t xml:space="preserve"> the road. </w:t>
      </w:r>
      <w:r w:rsidRPr="00AF2203">
        <w:rPr>
          <w:rFonts w:ascii="Garamond" w:hAnsi="Garamond"/>
          <w:color w:val="000000" w:themeColor="text1"/>
          <w:sz w:val="22"/>
          <w:szCs w:val="22"/>
        </w:rPr>
        <w:t>‘</w:t>
      </w:r>
      <w:r w:rsidR="000C1E13" w:rsidRPr="00AF2203">
        <w:rPr>
          <w:rFonts w:ascii="Garamond" w:hAnsi="Garamond"/>
          <w:color w:val="000000" w:themeColor="text1"/>
          <w:sz w:val="22"/>
          <w:szCs w:val="22"/>
        </w:rPr>
        <w:t>I’m so sorry,</w:t>
      </w:r>
      <w:r w:rsidRPr="00AF2203">
        <w:rPr>
          <w:rFonts w:ascii="Garamond" w:hAnsi="Garamond"/>
          <w:color w:val="000000" w:themeColor="text1"/>
          <w:sz w:val="22"/>
          <w:szCs w:val="22"/>
        </w:rPr>
        <w:t xml:space="preserve">’ he </w:t>
      </w:r>
      <w:r w:rsidR="000C1E13" w:rsidRPr="00AF2203">
        <w:rPr>
          <w:rFonts w:ascii="Garamond" w:hAnsi="Garamond"/>
          <w:color w:val="000000" w:themeColor="text1"/>
          <w:sz w:val="22"/>
          <w:szCs w:val="22"/>
        </w:rPr>
        <w:t>said</w:t>
      </w:r>
      <w:r w:rsidR="005465C6" w:rsidRPr="00AF2203">
        <w:rPr>
          <w:rFonts w:ascii="Garamond" w:hAnsi="Garamond"/>
          <w:color w:val="000000" w:themeColor="text1"/>
          <w:sz w:val="22"/>
          <w:szCs w:val="22"/>
        </w:rPr>
        <w:t xml:space="preserve"> immediately</w:t>
      </w:r>
      <w:r w:rsidR="00B044DB">
        <w:rPr>
          <w:rFonts w:ascii="Garamond" w:hAnsi="Garamond"/>
          <w:color w:val="000000" w:themeColor="text1"/>
          <w:sz w:val="22"/>
          <w:szCs w:val="22"/>
        </w:rPr>
        <w:t xml:space="preserve">, his Preterite </w:t>
      </w:r>
      <w:r w:rsidR="00B044DB" w:rsidRPr="00B044DB">
        <w:rPr>
          <w:rFonts w:ascii="Garamond" w:hAnsi="Garamond"/>
          <w:color w:val="000000" w:themeColor="text1"/>
          <w:sz w:val="22"/>
          <w:szCs w:val="22"/>
        </w:rPr>
        <w:t xml:space="preserve">courtesy </w:t>
      </w:r>
      <w:r w:rsidR="00B044DB">
        <w:rPr>
          <w:rFonts w:ascii="Garamond" w:hAnsi="Garamond"/>
          <w:color w:val="000000" w:themeColor="text1"/>
          <w:sz w:val="22"/>
          <w:szCs w:val="22"/>
        </w:rPr>
        <w:t>shining through</w:t>
      </w:r>
      <w:r w:rsidRPr="00AF2203">
        <w:rPr>
          <w:rFonts w:ascii="Garamond" w:hAnsi="Garamond"/>
          <w:color w:val="000000" w:themeColor="text1"/>
          <w:sz w:val="22"/>
          <w:szCs w:val="22"/>
        </w:rPr>
        <w:t xml:space="preserve">. </w:t>
      </w:r>
      <w:r w:rsidR="00F476BA">
        <w:rPr>
          <w:rFonts w:ascii="Garamond" w:hAnsi="Garamond"/>
          <w:color w:val="000000" w:themeColor="text1"/>
          <w:sz w:val="22"/>
          <w:szCs w:val="22"/>
        </w:rPr>
        <w:t>Thankfully, his target</w:t>
      </w:r>
      <w:r w:rsidRPr="00AF2203">
        <w:rPr>
          <w:rFonts w:ascii="Garamond" w:hAnsi="Garamond"/>
          <w:color w:val="000000" w:themeColor="text1"/>
          <w:sz w:val="22"/>
          <w:szCs w:val="22"/>
        </w:rPr>
        <w:t xml:space="preserve"> seemed unharmed, indeed unmoved.</w:t>
      </w:r>
    </w:p>
    <w:p w14:paraId="239941B2" w14:textId="6E86663B" w:rsidR="00410312" w:rsidRPr="00AF2203" w:rsidRDefault="00B5241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Whoever it was</w:t>
      </w:r>
      <w:r w:rsidR="00410312" w:rsidRPr="00AF2203">
        <w:rPr>
          <w:rFonts w:ascii="Garamond" w:hAnsi="Garamond"/>
          <w:color w:val="000000" w:themeColor="text1"/>
          <w:sz w:val="22"/>
          <w:szCs w:val="22"/>
        </w:rPr>
        <w:t xml:space="preserve"> </w:t>
      </w:r>
      <w:r w:rsidR="00805B2E" w:rsidRPr="00AF2203">
        <w:rPr>
          <w:rFonts w:ascii="Garamond" w:hAnsi="Garamond"/>
          <w:color w:val="000000" w:themeColor="text1"/>
          <w:sz w:val="22"/>
          <w:szCs w:val="22"/>
        </w:rPr>
        <w:t>that Quentin had fallen over was wearing</w:t>
      </w:r>
      <w:r w:rsidR="00410312" w:rsidRPr="00AF2203">
        <w:rPr>
          <w:rFonts w:ascii="Garamond" w:hAnsi="Garamond"/>
          <w:color w:val="000000" w:themeColor="text1"/>
          <w:sz w:val="22"/>
          <w:szCs w:val="22"/>
        </w:rPr>
        <w:t xml:space="preserve"> a fur cloak with slicked-down black and silver hair like the undercoat of a wolf. The fur reached to </w:t>
      </w:r>
      <w:r w:rsidR="00CB5268">
        <w:rPr>
          <w:rFonts w:ascii="Garamond" w:hAnsi="Garamond"/>
          <w:color w:val="000000" w:themeColor="text1"/>
          <w:sz w:val="22"/>
          <w:szCs w:val="22"/>
        </w:rPr>
        <w:t xml:space="preserve">silver-stockinged knees, ending an inch above the finish of a yellow dress. A </w:t>
      </w:r>
      <w:proofErr w:type="spellStart"/>
      <w:r w:rsidR="00CB5268">
        <w:rPr>
          <w:rFonts w:ascii="Garamond" w:hAnsi="Garamond"/>
          <w:color w:val="000000" w:themeColor="text1"/>
          <w:sz w:val="22"/>
          <w:szCs w:val="22"/>
        </w:rPr>
        <w:t>handswidth</w:t>
      </w:r>
      <w:proofErr w:type="spellEnd"/>
      <w:r w:rsidR="00CB5268">
        <w:rPr>
          <w:rFonts w:ascii="Garamond" w:hAnsi="Garamond"/>
          <w:color w:val="000000" w:themeColor="text1"/>
          <w:sz w:val="22"/>
          <w:szCs w:val="22"/>
        </w:rPr>
        <w:t xml:space="preserve"> of pale skin led to tall </w:t>
      </w:r>
      <w:r w:rsidR="005C391C">
        <w:rPr>
          <w:rFonts w:ascii="Garamond" w:hAnsi="Garamond"/>
          <w:color w:val="000000" w:themeColor="text1"/>
          <w:sz w:val="22"/>
          <w:szCs w:val="22"/>
        </w:rPr>
        <w:t>and polished</w:t>
      </w:r>
      <w:r w:rsidR="00CB5268">
        <w:rPr>
          <w:rFonts w:ascii="Garamond" w:hAnsi="Garamond"/>
          <w:color w:val="000000" w:themeColor="text1"/>
          <w:sz w:val="22"/>
          <w:szCs w:val="22"/>
        </w:rPr>
        <w:t xml:space="preserve"> </w:t>
      </w:r>
      <w:r w:rsidR="007D4005" w:rsidRPr="00AF2203">
        <w:rPr>
          <w:rFonts w:ascii="Garamond" w:hAnsi="Garamond"/>
          <w:color w:val="000000" w:themeColor="text1"/>
          <w:sz w:val="22"/>
          <w:szCs w:val="22"/>
        </w:rPr>
        <w:t>black</w:t>
      </w:r>
      <w:r w:rsidR="00410312" w:rsidRPr="00AF2203">
        <w:rPr>
          <w:rFonts w:ascii="Garamond" w:hAnsi="Garamond"/>
          <w:color w:val="000000" w:themeColor="text1"/>
          <w:sz w:val="22"/>
          <w:szCs w:val="22"/>
        </w:rPr>
        <w:t xml:space="preserve"> boots</w:t>
      </w:r>
      <w:r w:rsidR="00F45025" w:rsidRPr="00AF2203">
        <w:rPr>
          <w:rFonts w:ascii="Garamond" w:hAnsi="Garamond"/>
          <w:color w:val="000000" w:themeColor="text1"/>
          <w:sz w:val="22"/>
          <w:szCs w:val="22"/>
        </w:rPr>
        <w:t xml:space="preserve"> </w:t>
      </w:r>
      <w:r w:rsidR="004E3C7E" w:rsidRPr="00AF2203">
        <w:rPr>
          <w:rFonts w:ascii="Garamond" w:hAnsi="Garamond"/>
          <w:color w:val="000000" w:themeColor="text1"/>
          <w:sz w:val="22"/>
          <w:szCs w:val="22"/>
        </w:rPr>
        <w:t>of shiny leather</w:t>
      </w:r>
      <w:r w:rsidR="00410312" w:rsidRPr="00AF2203">
        <w:rPr>
          <w:rFonts w:ascii="Garamond" w:hAnsi="Garamond"/>
          <w:color w:val="000000" w:themeColor="text1"/>
          <w:sz w:val="22"/>
          <w:szCs w:val="22"/>
        </w:rPr>
        <w:t xml:space="preserve">. On their chest was a blue chrome T-shaped bar covering </w:t>
      </w:r>
      <w:r w:rsidR="00805B2E" w:rsidRPr="00AF2203">
        <w:rPr>
          <w:rFonts w:ascii="Garamond" w:hAnsi="Garamond"/>
          <w:color w:val="000000" w:themeColor="text1"/>
          <w:sz w:val="22"/>
          <w:szCs w:val="22"/>
        </w:rPr>
        <w:t>the</w:t>
      </w:r>
      <w:r w:rsidR="00410312" w:rsidRPr="00AF2203">
        <w:rPr>
          <w:rFonts w:ascii="Garamond" w:hAnsi="Garamond"/>
          <w:color w:val="000000" w:themeColor="text1"/>
          <w:sz w:val="22"/>
          <w:szCs w:val="22"/>
        </w:rPr>
        <w:t xml:space="preserve"> sternum and clavicle </w:t>
      </w:r>
      <w:r w:rsidR="00394953" w:rsidRPr="00AF2203">
        <w:rPr>
          <w:rFonts w:ascii="Garamond" w:hAnsi="Garamond"/>
          <w:color w:val="000000" w:themeColor="text1"/>
          <w:sz w:val="22"/>
          <w:szCs w:val="22"/>
        </w:rPr>
        <w:t>that</w:t>
      </w:r>
      <w:r w:rsidR="00410312" w:rsidRPr="00AF2203">
        <w:rPr>
          <w:rFonts w:ascii="Garamond" w:hAnsi="Garamond"/>
          <w:color w:val="000000" w:themeColor="text1"/>
          <w:sz w:val="22"/>
          <w:szCs w:val="22"/>
        </w:rPr>
        <w:t xml:space="preserve"> held the cloak tight to the body. A wide emerald green sash emphasized a slim </w:t>
      </w:r>
      <w:r w:rsidR="00227F66" w:rsidRPr="00AF2203">
        <w:rPr>
          <w:rFonts w:ascii="Garamond" w:hAnsi="Garamond"/>
          <w:color w:val="000000" w:themeColor="text1"/>
          <w:sz w:val="22"/>
          <w:szCs w:val="22"/>
        </w:rPr>
        <w:t>waist</w:t>
      </w:r>
      <w:r w:rsidR="00410312" w:rsidRPr="00AF2203">
        <w:rPr>
          <w:rFonts w:ascii="Garamond" w:hAnsi="Garamond"/>
          <w:color w:val="000000" w:themeColor="text1"/>
          <w:sz w:val="22"/>
          <w:szCs w:val="22"/>
        </w:rPr>
        <w:t>.</w:t>
      </w:r>
    </w:p>
    <w:p w14:paraId="5D53C967" w14:textId="090511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or she</w:t>
      </w:r>
      <w:r w:rsidRPr="00AF2203">
        <w:rPr>
          <w:rFonts w:ascii="Garamond" w:hAnsi="Garamond"/>
          <w:color w:val="000000" w:themeColor="text1"/>
          <w:sz w:val="22"/>
          <w:szCs w:val="22"/>
        </w:rPr>
        <w:t xml:space="preserve"> wore a</w:t>
      </w:r>
      <w:r w:rsidR="00EE25AB" w:rsidRPr="00AF2203">
        <w:rPr>
          <w:rFonts w:ascii="Garamond" w:hAnsi="Garamond"/>
          <w:color w:val="000000" w:themeColor="text1"/>
          <w:sz w:val="22"/>
          <w:szCs w:val="22"/>
        </w:rPr>
        <w:t xml:space="preserve"> </w:t>
      </w:r>
      <w:r w:rsidR="00E830AA">
        <w:rPr>
          <w:rFonts w:ascii="Garamond" w:hAnsi="Garamond"/>
          <w:color w:val="000000" w:themeColor="text1"/>
          <w:sz w:val="22"/>
          <w:szCs w:val="22"/>
        </w:rPr>
        <w:t>bulbous</w:t>
      </w:r>
      <w:r w:rsidRPr="00AF2203">
        <w:rPr>
          <w:rFonts w:ascii="Garamond" w:hAnsi="Garamond"/>
          <w:color w:val="000000" w:themeColor="text1"/>
          <w:sz w:val="22"/>
          <w:szCs w:val="22"/>
        </w:rPr>
        <w:t xml:space="preserve"> white hat like a 1960’s future-concept air hostess</w:t>
      </w:r>
      <w:r w:rsidR="00B73E22" w:rsidRPr="00AF2203">
        <w:rPr>
          <w:rFonts w:ascii="Garamond" w:hAnsi="Garamond"/>
          <w:color w:val="000000" w:themeColor="text1"/>
          <w:sz w:val="22"/>
          <w:szCs w:val="22"/>
        </w:rPr>
        <w:t xml:space="preserve"> and t</w:t>
      </w:r>
      <w:r w:rsidRPr="00AF2203">
        <w:rPr>
          <w:rFonts w:ascii="Garamond" w:hAnsi="Garamond"/>
          <w:color w:val="000000" w:themeColor="text1"/>
          <w:sz w:val="22"/>
          <w:szCs w:val="22"/>
        </w:rPr>
        <w:t xml:space="preserve">heir face </w:t>
      </w:r>
      <w:r w:rsidR="00BC367B" w:rsidRPr="00AF2203">
        <w:rPr>
          <w:rFonts w:ascii="Garamond" w:hAnsi="Garamond"/>
          <w:color w:val="000000" w:themeColor="text1"/>
          <w:sz w:val="22"/>
          <w:szCs w:val="22"/>
        </w:rPr>
        <w:t>was</w:t>
      </w:r>
      <w:r w:rsidRPr="00AF2203">
        <w:rPr>
          <w:rFonts w:ascii="Garamond" w:hAnsi="Garamond"/>
          <w:color w:val="000000" w:themeColor="text1"/>
          <w:sz w:val="22"/>
          <w:szCs w:val="22"/>
        </w:rPr>
        <w:t xml:space="preserve"> covered by</w:t>
      </w:r>
      <w:r w:rsidR="00D2068F"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large </w:t>
      </w:r>
      <w:r w:rsidR="007C45A9" w:rsidRPr="00AF2203">
        <w:rPr>
          <w:rFonts w:ascii="Garamond" w:hAnsi="Garamond"/>
          <w:color w:val="000000" w:themeColor="text1"/>
          <w:sz w:val="22"/>
          <w:szCs w:val="22"/>
        </w:rPr>
        <w:t>pinched-oval</w:t>
      </w:r>
      <w:r w:rsidRPr="00AF2203">
        <w:rPr>
          <w:rFonts w:ascii="Garamond" w:hAnsi="Garamond"/>
          <w:color w:val="000000" w:themeColor="text1"/>
          <w:sz w:val="22"/>
          <w:szCs w:val="22"/>
        </w:rPr>
        <w:t xml:space="preserve"> visor, </w:t>
      </w:r>
      <w:r w:rsidR="00501D71" w:rsidRPr="00AF2203">
        <w:rPr>
          <w:rFonts w:ascii="Garamond" w:hAnsi="Garamond"/>
          <w:color w:val="000000" w:themeColor="text1"/>
          <w:sz w:val="22"/>
          <w:szCs w:val="22"/>
        </w:rPr>
        <w:t xml:space="preserve">the point reaching to </w:t>
      </w:r>
      <w:r w:rsidR="00350B1D" w:rsidRPr="00AF2203">
        <w:rPr>
          <w:rFonts w:ascii="Garamond" w:hAnsi="Garamond"/>
          <w:color w:val="000000" w:themeColor="text1"/>
          <w:sz w:val="22"/>
          <w:szCs w:val="22"/>
        </w:rPr>
        <w:t>the</w:t>
      </w:r>
      <w:r w:rsidR="00501D71" w:rsidRPr="00AF2203">
        <w:rPr>
          <w:rFonts w:ascii="Garamond" w:hAnsi="Garamond"/>
          <w:color w:val="000000" w:themeColor="text1"/>
          <w:sz w:val="22"/>
          <w:szCs w:val="22"/>
        </w:rPr>
        <w:t xml:space="preserve"> chin.</w:t>
      </w:r>
    </w:p>
    <w:p w14:paraId="72626136" w14:textId="469DEB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visor was </w:t>
      </w:r>
      <w:r w:rsidR="003B735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screen</w:t>
      </w:r>
      <w:r w:rsidR="00F2349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initially </w:t>
      </w:r>
      <w:r w:rsidR="001F591C">
        <w:rPr>
          <w:rFonts w:ascii="Garamond" w:hAnsi="Garamond"/>
          <w:color w:val="000000" w:themeColor="text1"/>
          <w:sz w:val="22"/>
          <w:szCs w:val="22"/>
        </w:rPr>
        <w:t>dead-channel static</w:t>
      </w:r>
      <w:r w:rsidRPr="00AF2203">
        <w:rPr>
          <w:rFonts w:ascii="Garamond" w:hAnsi="Garamond"/>
          <w:color w:val="000000" w:themeColor="text1"/>
          <w:sz w:val="22"/>
          <w:szCs w:val="22"/>
        </w:rPr>
        <w:t xml:space="preserve"> but clearing </w:t>
      </w:r>
      <w:r w:rsidR="001F591C">
        <w:rPr>
          <w:rFonts w:ascii="Garamond" w:hAnsi="Garamond"/>
          <w:color w:val="000000" w:themeColor="text1"/>
          <w:sz w:val="22"/>
          <w:szCs w:val="22"/>
        </w:rPr>
        <w:t xml:space="preserve">in a small oval </w:t>
      </w:r>
      <w:r w:rsidRPr="00AF2203">
        <w:rPr>
          <w:rFonts w:ascii="Garamond" w:hAnsi="Garamond"/>
          <w:color w:val="000000" w:themeColor="text1"/>
          <w:sz w:val="22"/>
          <w:szCs w:val="22"/>
        </w:rPr>
        <w:t xml:space="preserve">to </w:t>
      </w:r>
      <w:r w:rsidR="00C14FBF" w:rsidRPr="00AF2203">
        <w:rPr>
          <w:rFonts w:ascii="Garamond" w:hAnsi="Garamond"/>
          <w:color w:val="000000" w:themeColor="text1"/>
          <w:sz w:val="22"/>
          <w:szCs w:val="22"/>
        </w:rPr>
        <w:t>reveal</w:t>
      </w:r>
      <w:r w:rsidRPr="00AF2203">
        <w:rPr>
          <w:rFonts w:ascii="Garamond" w:hAnsi="Garamond"/>
          <w:color w:val="000000" w:themeColor="text1"/>
          <w:sz w:val="22"/>
          <w:szCs w:val="22"/>
        </w:rPr>
        <w:t xml:space="preserve"> </w:t>
      </w:r>
      <w:r w:rsidR="001F591C">
        <w:rPr>
          <w:rFonts w:ascii="Garamond" w:hAnsi="Garamond"/>
          <w:color w:val="000000" w:themeColor="text1"/>
          <w:sz w:val="22"/>
          <w:szCs w:val="22"/>
        </w:rPr>
        <w:t>the mouth of a</w:t>
      </w:r>
      <w:r w:rsidRPr="00AF2203">
        <w:rPr>
          <w:rFonts w:ascii="Garamond" w:hAnsi="Garamond"/>
          <w:color w:val="000000" w:themeColor="text1"/>
          <w:sz w:val="22"/>
          <w:szCs w:val="22"/>
        </w:rPr>
        <w:t xml:space="preserve"> </w:t>
      </w:r>
      <w:r w:rsidR="0020686A" w:rsidRPr="00AF2203">
        <w:rPr>
          <w:rFonts w:ascii="Garamond" w:hAnsi="Garamond"/>
          <w:color w:val="000000" w:themeColor="text1"/>
          <w:sz w:val="22"/>
          <w:szCs w:val="22"/>
        </w:rPr>
        <w:t>woman</w:t>
      </w:r>
      <w:r w:rsidRPr="00AF2203">
        <w:rPr>
          <w:rFonts w:ascii="Garamond" w:hAnsi="Garamond"/>
          <w:color w:val="000000" w:themeColor="text1"/>
          <w:sz w:val="22"/>
          <w:szCs w:val="22"/>
        </w:rPr>
        <w:t>. She gave a coy smile with purposefully hidden teeth</w:t>
      </w:r>
      <w:r w:rsidR="003D76DB">
        <w:rPr>
          <w:rFonts w:ascii="Garamond" w:hAnsi="Garamond"/>
          <w:color w:val="000000" w:themeColor="text1"/>
          <w:sz w:val="22"/>
          <w:szCs w:val="22"/>
        </w:rPr>
        <w:t xml:space="preserve"> that seemed mocking, as though Quentin had arrived late to a pre-arranged meeting</w:t>
      </w:r>
      <w:r w:rsidRPr="00AF2203">
        <w:rPr>
          <w:rFonts w:ascii="Garamond" w:hAnsi="Garamond"/>
          <w:color w:val="000000" w:themeColor="text1"/>
          <w:sz w:val="22"/>
          <w:szCs w:val="22"/>
        </w:rPr>
        <w:t xml:space="preserve">. </w:t>
      </w:r>
    </w:p>
    <w:p w14:paraId="43384AEE" w14:textId="22519B7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scrambl</w:t>
      </w:r>
      <w:r w:rsidR="00B044DB">
        <w:rPr>
          <w:rFonts w:ascii="Garamond" w:hAnsi="Garamond"/>
          <w:color w:val="000000" w:themeColor="text1"/>
          <w:sz w:val="22"/>
          <w:szCs w:val="22"/>
        </w:rPr>
        <w:t>ed</w:t>
      </w:r>
      <w:r w:rsidRPr="00AF2203">
        <w:rPr>
          <w:rFonts w:ascii="Garamond" w:hAnsi="Garamond"/>
          <w:color w:val="000000" w:themeColor="text1"/>
          <w:sz w:val="22"/>
          <w:szCs w:val="22"/>
        </w:rPr>
        <w:t xml:space="preserve"> up</w:t>
      </w:r>
      <w:r w:rsidR="001F591C">
        <w:rPr>
          <w:rFonts w:ascii="Garamond" w:hAnsi="Garamond"/>
          <w:color w:val="000000" w:themeColor="text1"/>
          <w:sz w:val="22"/>
          <w:szCs w:val="22"/>
        </w:rPr>
        <w:t xml:space="preserve"> as the mask cleared</w:t>
      </w:r>
      <w:r w:rsidRPr="00AF2203">
        <w:rPr>
          <w:rFonts w:ascii="Garamond" w:hAnsi="Garamond"/>
          <w:color w:val="000000" w:themeColor="text1"/>
          <w:sz w:val="22"/>
          <w:szCs w:val="22"/>
        </w:rPr>
        <w:t xml:space="preserve">. He stared at </w:t>
      </w:r>
      <w:r w:rsidR="00047E8A" w:rsidRPr="00AF2203">
        <w:rPr>
          <w:rFonts w:ascii="Garamond" w:hAnsi="Garamond"/>
          <w:color w:val="000000" w:themeColor="text1"/>
          <w:sz w:val="22"/>
          <w:szCs w:val="22"/>
        </w:rPr>
        <w:t>the girl</w:t>
      </w:r>
      <w:r w:rsidR="00597986" w:rsidRPr="00AF2203">
        <w:rPr>
          <w:rFonts w:ascii="Garamond" w:hAnsi="Garamond"/>
          <w:color w:val="000000" w:themeColor="text1"/>
          <w:sz w:val="22"/>
          <w:szCs w:val="22"/>
        </w:rPr>
        <w:t>’</w:t>
      </w:r>
      <w:r w:rsidR="00047E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A422D0" w:rsidRPr="00AF2203">
        <w:rPr>
          <w:rFonts w:ascii="Garamond" w:hAnsi="Garamond"/>
          <w:color w:val="000000" w:themeColor="text1"/>
          <w:sz w:val="22"/>
          <w:szCs w:val="22"/>
        </w:rPr>
        <w:t xml:space="preserve">pale </w:t>
      </w:r>
      <w:r w:rsidRPr="00AF2203">
        <w:rPr>
          <w:rFonts w:ascii="Garamond" w:hAnsi="Garamond"/>
          <w:color w:val="000000" w:themeColor="text1"/>
          <w:sz w:val="22"/>
          <w:szCs w:val="22"/>
        </w:rPr>
        <w:t>blue eyes.</w:t>
      </w:r>
    </w:p>
    <w:p w14:paraId="619F5F1B" w14:textId="4E588762" w:rsidR="00BE3C44" w:rsidRPr="00AF2203" w:rsidRDefault="00BE3C44" w:rsidP="00BE3C44">
      <w:pPr>
        <w:ind w:firstLine="454"/>
        <w:jc w:val="both"/>
        <w:rPr>
          <w:rFonts w:ascii="Garamond" w:hAnsi="Garamond"/>
          <w:color w:val="000000" w:themeColor="text1"/>
          <w:sz w:val="22"/>
          <w:szCs w:val="22"/>
        </w:rPr>
      </w:pPr>
      <w:r w:rsidRPr="00EA48A6">
        <w:rPr>
          <w:rFonts w:ascii="Garamond" w:hAnsi="Garamond"/>
          <w:color w:val="000000" w:themeColor="text1"/>
          <w:sz w:val="22"/>
          <w:szCs w:val="22"/>
        </w:rPr>
        <w:t>‘</w:t>
      </w:r>
      <w:r w:rsidR="00222C6A" w:rsidRPr="00EA48A6">
        <w:rPr>
          <w:rFonts w:ascii="Garamond" w:hAnsi="Garamond"/>
          <w:color w:val="000000" w:themeColor="text1"/>
          <w:sz w:val="22"/>
          <w:szCs w:val="22"/>
        </w:rPr>
        <w:t>YOU MOVE NOW!</w:t>
      </w:r>
      <w:r w:rsidRPr="00EA48A6">
        <w:rPr>
          <w:rFonts w:ascii="Garamond" w:hAnsi="Garamond"/>
          <w:color w:val="000000" w:themeColor="text1"/>
          <w:sz w:val="22"/>
          <w:szCs w:val="22"/>
        </w:rPr>
        <w:t>’</w:t>
      </w:r>
      <w:r w:rsidRPr="00AF2203">
        <w:rPr>
          <w:rFonts w:ascii="Garamond" w:hAnsi="Garamond"/>
          <w:color w:val="000000" w:themeColor="text1"/>
          <w:sz w:val="22"/>
          <w:szCs w:val="22"/>
        </w:rPr>
        <w:t xml:space="preserve"> barked the cleaning robot</w:t>
      </w:r>
      <w:r w:rsidR="00416664" w:rsidRPr="00AF2203">
        <w:rPr>
          <w:rFonts w:ascii="Garamond" w:hAnsi="Garamond"/>
          <w:color w:val="000000" w:themeColor="text1"/>
          <w:sz w:val="22"/>
          <w:szCs w:val="22"/>
        </w:rPr>
        <w:t xml:space="preserve">, </w:t>
      </w:r>
      <w:r w:rsidR="005966AA">
        <w:rPr>
          <w:rFonts w:ascii="Garamond" w:hAnsi="Garamond"/>
          <w:color w:val="000000" w:themeColor="text1"/>
          <w:sz w:val="22"/>
          <w:szCs w:val="22"/>
        </w:rPr>
        <w:t>s</w:t>
      </w:r>
      <w:r w:rsidR="006E3636">
        <w:rPr>
          <w:rFonts w:ascii="Garamond" w:hAnsi="Garamond"/>
          <w:color w:val="000000" w:themeColor="text1"/>
          <w:sz w:val="22"/>
          <w:szCs w:val="22"/>
        </w:rPr>
        <w:t xml:space="preserve">omewhere </w:t>
      </w:r>
      <w:r w:rsidR="00416664" w:rsidRPr="00AF2203">
        <w:rPr>
          <w:rFonts w:ascii="Garamond" w:hAnsi="Garamond"/>
          <w:color w:val="000000" w:themeColor="text1"/>
          <w:sz w:val="22"/>
          <w:szCs w:val="22"/>
        </w:rPr>
        <w:t>between a statement and an order</w:t>
      </w:r>
      <w:r w:rsidR="00F2349E" w:rsidRPr="00AF2203">
        <w:rPr>
          <w:rFonts w:ascii="Garamond" w:hAnsi="Garamond"/>
          <w:color w:val="000000" w:themeColor="text1"/>
          <w:sz w:val="22"/>
          <w:szCs w:val="22"/>
        </w:rPr>
        <w:t>.</w:t>
      </w:r>
    </w:p>
    <w:p w14:paraId="3A10760F" w14:textId="23AFB891" w:rsidR="00BE3C44" w:rsidRPr="00AF2203" w:rsidRDefault="00EC091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girl </w:t>
      </w:r>
      <w:r w:rsidR="00CA1EBD">
        <w:rPr>
          <w:rFonts w:ascii="Garamond" w:hAnsi="Garamond"/>
          <w:color w:val="000000" w:themeColor="text1"/>
          <w:sz w:val="22"/>
          <w:szCs w:val="22"/>
        </w:rPr>
        <w:t xml:space="preserve">looked at Quentin, tilted her head a fraction, and said, ‘I take care everything.’ She </w:t>
      </w:r>
      <w:r w:rsidR="00BE3C44" w:rsidRPr="00AF2203">
        <w:rPr>
          <w:rFonts w:ascii="Garamond" w:hAnsi="Garamond"/>
          <w:color w:val="000000" w:themeColor="text1"/>
          <w:sz w:val="22"/>
          <w:szCs w:val="22"/>
        </w:rPr>
        <w:t xml:space="preserve">raised </w:t>
      </w:r>
      <w:r w:rsidR="005966AA">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middle finger to the robot, to one of its </w:t>
      </w:r>
      <w:r w:rsidR="00184299" w:rsidRPr="00AF2203">
        <w:rPr>
          <w:rFonts w:ascii="Garamond" w:hAnsi="Garamond"/>
          <w:color w:val="000000" w:themeColor="text1"/>
          <w:sz w:val="22"/>
          <w:szCs w:val="22"/>
        </w:rPr>
        <w:t>camera</w:t>
      </w:r>
      <w:r w:rsidR="0020686A" w:rsidRPr="00AF2203">
        <w:rPr>
          <w:rFonts w:ascii="Garamond" w:hAnsi="Garamond"/>
          <w:color w:val="000000" w:themeColor="text1"/>
          <w:sz w:val="22"/>
          <w:szCs w:val="22"/>
        </w:rPr>
        <w:t>-eyes</w:t>
      </w:r>
      <w:r w:rsidR="00F2349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tapped the </w:t>
      </w:r>
      <w:r w:rsidR="00B12943" w:rsidRPr="00AF2203">
        <w:rPr>
          <w:rFonts w:ascii="Garamond" w:hAnsi="Garamond"/>
          <w:color w:val="000000" w:themeColor="text1"/>
          <w:sz w:val="22"/>
          <w:szCs w:val="22"/>
        </w:rPr>
        <w:t>lens</w:t>
      </w:r>
      <w:r w:rsidR="00BE3C44" w:rsidRPr="00AF2203">
        <w:rPr>
          <w:rFonts w:ascii="Garamond" w:hAnsi="Garamond"/>
          <w:color w:val="000000" w:themeColor="text1"/>
          <w:sz w:val="22"/>
          <w:szCs w:val="22"/>
        </w:rPr>
        <w:t xml:space="preserve"> neatly with a ring</w:t>
      </w:r>
      <w:r w:rsidR="00B12943" w:rsidRPr="00AF2203">
        <w:rPr>
          <w:rFonts w:ascii="Garamond" w:hAnsi="Garamond"/>
          <w:color w:val="000000" w:themeColor="text1"/>
          <w:sz w:val="22"/>
          <w:szCs w:val="22"/>
        </w:rPr>
        <w:t>. T</w:t>
      </w:r>
      <w:r w:rsidR="00BE3C44" w:rsidRPr="00AF2203">
        <w:rPr>
          <w:rFonts w:ascii="Garamond" w:hAnsi="Garamond"/>
          <w:color w:val="000000" w:themeColor="text1"/>
          <w:sz w:val="22"/>
          <w:szCs w:val="22"/>
        </w:rPr>
        <w:t>he machine reversed quickly away, flashing its lights as if to warn people it had a problem.</w:t>
      </w:r>
    </w:p>
    <w:p w14:paraId="248E02D4" w14:textId="115BBF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4A5632">
        <w:rPr>
          <w:rFonts w:ascii="Garamond" w:hAnsi="Garamond"/>
          <w:color w:val="000000" w:themeColor="text1"/>
          <w:sz w:val="22"/>
          <w:szCs w:val="22"/>
        </w:rPr>
        <w:t xml:space="preserve">had a moment to </w:t>
      </w:r>
      <w:r w:rsidRPr="00AF2203">
        <w:rPr>
          <w:rFonts w:ascii="Garamond" w:hAnsi="Garamond"/>
          <w:color w:val="000000" w:themeColor="text1"/>
          <w:sz w:val="22"/>
          <w:szCs w:val="22"/>
        </w:rPr>
        <w:t xml:space="preserve">briefly </w:t>
      </w:r>
      <w:r w:rsidR="00D37EAF">
        <w:rPr>
          <w:rFonts w:ascii="Garamond" w:hAnsi="Garamond"/>
          <w:color w:val="000000" w:themeColor="text1"/>
          <w:sz w:val="22"/>
          <w:szCs w:val="22"/>
        </w:rPr>
        <w:t>inspect</w:t>
      </w:r>
      <w:r w:rsidRPr="00AF2203">
        <w:rPr>
          <w:rFonts w:ascii="Garamond" w:hAnsi="Garamond"/>
          <w:color w:val="000000" w:themeColor="text1"/>
          <w:sz w:val="22"/>
          <w:szCs w:val="22"/>
        </w:rPr>
        <w:t xml:space="preserve"> the </w:t>
      </w:r>
      <w:r w:rsidR="004D7217" w:rsidRPr="00AF2203">
        <w:rPr>
          <w:rFonts w:ascii="Garamond" w:hAnsi="Garamond"/>
          <w:color w:val="000000" w:themeColor="text1"/>
          <w:sz w:val="22"/>
          <w:szCs w:val="22"/>
        </w:rPr>
        <w:t xml:space="preserve">girl’s </w:t>
      </w:r>
      <w:r w:rsidRPr="00AF2203">
        <w:rPr>
          <w:rFonts w:ascii="Garamond" w:hAnsi="Garamond"/>
          <w:color w:val="000000" w:themeColor="text1"/>
          <w:sz w:val="22"/>
          <w:szCs w:val="22"/>
        </w:rPr>
        <w:t xml:space="preserve">ring before it disappeared under </w:t>
      </w:r>
      <w:r w:rsidR="00C360F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long sleeve</w:t>
      </w:r>
      <w:r w:rsidR="00AB64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flake of matte-black crystal, like a shard of coal about an inch across, with uneven grain and </w:t>
      </w:r>
      <w:r w:rsidR="00C65C31">
        <w:rPr>
          <w:rFonts w:ascii="Garamond" w:hAnsi="Garamond"/>
          <w:color w:val="000000" w:themeColor="text1"/>
          <w:sz w:val="22"/>
          <w:szCs w:val="22"/>
        </w:rPr>
        <w:t>e</w:t>
      </w:r>
      <w:r w:rsidRPr="00AF2203">
        <w:rPr>
          <w:rFonts w:ascii="Garamond" w:hAnsi="Garamond"/>
          <w:color w:val="000000" w:themeColor="text1"/>
          <w:sz w:val="22"/>
          <w:szCs w:val="22"/>
        </w:rPr>
        <w:t xml:space="preserve">mbedded in a chunky silver </w:t>
      </w:r>
      <w:r w:rsidR="0040403A" w:rsidRPr="00AF2203">
        <w:rPr>
          <w:rFonts w:ascii="Garamond" w:hAnsi="Garamond"/>
          <w:color w:val="000000" w:themeColor="text1"/>
          <w:sz w:val="22"/>
          <w:szCs w:val="22"/>
        </w:rPr>
        <w:t>setting</w:t>
      </w:r>
      <w:r w:rsidRPr="00AF2203">
        <w:rPr>
          <w:rFonts w:ascii="Garamond" w:hAnsi="Garamond"/>
          <w:color w:val="000000" w:themeColor="text1"/>
          <w:sz w:val="22"/>
          <w:szCs w:val="22"/>
        </w:rPr>
        <w:t xml:space="preserve">. The crystal seemed to suck in </w:t>
      </w:r>
      <w:r w:rsidR="008C191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and he could see an after-image when he closed his eyes, as though it were burning phosphor. </w:t>
      </w:r>
      <w:r w:rsidR="00650F20" w:rsidRPr="00AF2203">
        <w:rPr>
          <w:rFonts w:ascii="Garamond" w:hAnsi="Garamond"/>
          <w:color w:val="000000" w:themeColor="text1"/>
          <w:sz w:val="22"/>
          <w:szCs w:val="22"/>
        </w:rPr>
        <w:t>The ring</w:t>
      </w:r>
      <w:r w:rsidRPr="00AF2203">
        <w:rPr>
          <w:rFonts w:ascii="Garamond" w:hAnsi="Garamond"/>
          <w:color w:val="000000" w:themeColor="text1"/>
          <w:sz w:val="22"/>
          <w:szCs w:val="22"/>
        </w:rPr>
        <w:t xml:space="preserve"> was </w:t>
      </w:r>
      <w:r w:rsidR="00AB6421" w:rsidRPr="00AF2203">
        <w:rPr>
          <w:rFonts w:ascii="Garamond" w:hAnsi="Garamond"/>
          <w:color w:val="000000" w:themeColor="text1"/>
          <w:sz w:val="22"/>
          <w:szCs w:val="22"/>
        </w:rPr>
        <w:t xml:space="preserve">altogether </w:t>
      </w:r>
      <w:r w:rsidRPr="00AF2203">
        <w:rPr>
          <w:rFonts w:ascii="Garamond" w:hAnsi="Garamond"/>
          <w:color w:val="000000" w:themeColor="text1"/>
          <w:sz w:val="22"/>
          <w:szCs w:val="22"/>
        </w:rPr>
        <w:t>haunting</w:t>
      </w:r>
      <w:r w:rsidR="00EC6A2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like nothing </w:t>
      </w:r>
      <w:r w:rsidR="008A6B28" w:rsidRPr="00AF2203">
        <w:rPr>
          <w:rFonts w:ascii="Garamond" w:hAnsi="Garamond"/>
          <w:color w:val="000000" w:themeColor="text1"/>
          <w:sz w:val="22"/>
          <w:szCs w:val="22"/>
        </w:rPr>
        <w:t>he had</w:t>
      </w:r>
      <w:r w:rsidRPr="00AF2203">
        <w:rPr>
          <w:rFonts w:ascii="Garamond" w:hAnsi="Garamond"/>
          <w:color w:val="000000" w:themeColor="text1"/>
          <w:sz w:val="22"/>
          <w:szCs w:val="22"/>
        </w:rPr>
        <w:t xml:space="preserve"> seen before.</w:t>
      </w:r>
    </w:p>
    <w:p w14:paraId="63CE9678" w14:textId="77777777" w:rsidR="0080529F" w:rsidRPr="00AF2203" w:rsidRDefault="0080529F">
      <w:pPr>
        <w:spacing w:after="160" w:line="259" w:lineRule="auto"/>
        <w:rPr>
          <w:rFonts w:ascii="Garamond" w:eastAsia="Arial Unicode MS" w:hAnsi="Garamond" w:cstheme="majorBidi"/>
          <w:color w:val="000000" w:themeColor="text1"/>
          <w:sz w:val="32"/>
          <w:szCs w:val="32"/>
          <w:shd w:val="clear" w:color="auto" w:fill="FFFFFF"/>
          <w:lang w:eastAsia="en-US"/>
        </w:rPr>
      </w:pPr>
      <w:r w:rsidRPr="00AF2203">
        <w:rPr>
          <w:rFonts w:eastAsia="Arial Unicode MS"/>
          <w:shd w:val="clear" w:color="auto" w:fill="FFFFFF"/>
        </w:rPr>
        <w:br w:type="page"/>
      </w:r>
    </w:p>
    <w:p w14:paraId="55F42A01" w14:textId="68B0DB01" w:rsidR="00BE3C44" w:rsidRPr="00AF2203" w:rsidRDefault="00813729" w:rsidP="001D5C1E">
      <w:pPr>
        <w:pStyle w:val="chapterTit"/>
        <w:rPr>
          <w:rFonts w:eastAsia="Arial Unicode MS"/>
          <w:shd w:val="clear" w:color="auto" w:fill="FFFFFF"/>
        </w:rPr>
      </w:pPr>
      <w:bookmarkStart w:id="25" w:name="_Toc167787703"/>
      <w:r w:rsidRPr="00AF2203">
        <w:rPr>
          <w:rFonts w:eastAsia="Arial Unicode MS"/>
          <w:shd w:val="clear" w:color="auto" w:fill="FFFFFF"/>
        </w:rPr>
        <w:t>Through a Mask</w:t>
      </w:r>
      <w:r w:rsidR="002C1156" w:rsidRPr="00AF2203">
        <w:rPr>
          <w:rFonts w:eastAsia="Arial Unicode MS"/>
          <w:shd w:val="clear" w:color="auto" w:fill="FFFFFF"/>
        </w:rPr>
        <w:t>,</w:t>
      </w:r>
      <w:r w:rsidRPr="00AF2203">
        <w:rPr>
          <w:rFonts w:eastAsia="Arial Unicode MS"/>
          <w:shd w:val="clear" w:color="auto" w:fill="FFFFFF"/>
        </w:rPr>
        <w:t xml:space="preserve"> </w:t>
      </w:r>
      <w:r w:rsidR="003567E5" w:rsidRPr="00AF2203">
        <w:rPr>
          <w:rFonts w:eastAsia="Arial Unicode MS"/>
          <w:shd w:val="clear" w:color="auto" w:fill="FFFFFF"/>
        </w:rPr>
        <w:t>Brightly</w:t>
      </w:r>
      <w:bookmarkEnd w:id="25"/>
    </w:p>
    <w:p w14:paraId="12FC39BD" w14:textId="77777777" w:rsidR="00BE3C44" w:rsidRPr="00AF2203" w:rsidRDefault="00BE3C44" w:rsidP="00BE3C44">
      <w:pPr>
        <w:ind w:firstLine="454"/>
        <w:jc w:val="both"/>
        <w:rPr>
          <w:rFonts w:ascii="Garamond" w:hAnsi="Garamond"/>
          <w:color w:val="000000" w:themeColor="text1"/>
          <w:sz w:val="22"/>
          <w:szCs w:val="22"/>
        </w:rPr>
      </w:pPr>
    </w:p>
    <w:p w14:paraId="060A9E63" w14:textId="644C6F5E" w:rsidR="004973D7" w:rsidRPr="00AF2203" w:rsidRDefault="00AE6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girl’s</w:t>
      </w:r>
      <w:r w:rsidR="008E3C00" w:rsidRPr="00AF2203">
        <w:rPr>
          <w:rFonts w:ascii="Garamond" w:hAnsi="Garamond"/>
          <w:color w:val="000000" w:themeColor="text1"/>
          <w:sz w:val="22"/>
          <w:szCs w:val="22"/>
        </w:rPr>
        <w:t xml:space="preserve"> visor </w:t>
      </w:r>
      <w:r w:rsidR="00E70F89">
        <w:rPr>
          <w:rFonts w:ascii="Garamond" w:hAnsi="Garamond"/>
          <w:color w:val="000000" w:themeColor="text1"/>
          <w:sz w:val="22"/>
          <w:szCs w:val="22"/>
        </w:rPr>
        <w:t>screamed</w:t>
      </w:r>
      <w:r w:rsidR="008E3C00" w:rsidRPr="00AF2203">
        <w:rPr>
          <w:rFonts w:ascii="Garamond" w:hAnsi="Garamond"/>
          <w:color w:val="000000" w:themeColor="text1"/>
          <w:sz w:val="22"/>
          <w:szCs w:val="22"/>
        </w:rPr>
        <w:t xml:space="preserve"> patterns </w:t>
      </w:r>
      <w:r w:rsidR="00EC03C1" w:rsidRPr="00AF2203">
        <w:rPr>
          <w:rFonts w:ascii="Garamond" w:hAnsi="Garamond"/>
          <w:color w:val="000000" w:themeColor="text1"/>
          <w:sz w:val="22"/>
          <w:szCs w:val="22"/>
        </w:rPr>
        <w:t xml:space="preserve">of angular blues </w:t>
      </w:r>
      <w:r w:rsidR="00ED42B2" w:rsidRPr="00AF2203">
        <w:rPr>
          <w:rFonts w:ascii="Garamond" w:hAnsi="Garamond"/>
          <w:color w:val="000000" w:themeColor="text1"/>
          <w:sz w:val="22"/>
          <w:szCs w:val="22"/>
        </w:rPr>
        <w:t>flocking in</w:t>
      </w:r>
      <w:r w:rsidR="008E3C00" w:rsidRPr="00AF2203">
        <w:rPr>
          <w:rFonts w:ascii="Garamond" w:hAnsi="Garamond"/>
          <w:color w:val="000000" w:themeColor="text1"/>
          <w:sz w:val="22"/>
          <w:szCs w:val="22"/>
        </w:rPr>
        <w:t xml:space="preserve"> </w:t>
      </w:r>
      <w:r w:rsidR="00A03C2E">
        <w:rPr>
          <w:rFonts w:ascii="Garamond" w:hAnsi="Garamond"/>
          <w:color w:val="000000" w:themeColor="text1"/>
          <w:sz w:val="22"/>
          <w:szCs w:val="22"/>
        </w:rPr>
        <w:t>frenetic</w:t>
      </w:r>
      <w:r w:rsidR="00E70F89">
        <w:rPr>
          <w:rFonts w:ascii="Garamond" w:hAnsi="Garamond"/>
          <w:color w:val="000000" w:themeColor="text1"/>
          <w:sz w:val="22"/>
          <w:szCs w:val="22"/>
        </w:rPr>
        <w:t xml:space="preserve"> </w:t>
      </w:r>
      <w:proofErr w:type="spellStart"/>
      <w:r w:rsidR="008E3C00" w:rsidRPr="00AF2203">
        <w:rPr>
          <w:rFonts w:ascii="Garamond" w:hAnsi="Garamond"/>
          <w:color w:val="000000" w:themeColor="text1"/>
          <w:sz w:val="22"/>
          <w:szCs w:val="22"/>
        </w:rPr>
        <w:t>murmurations</w:t>
      </w:r>
      <w:proofErr w:type="spellEnd"/>
      <w:r w:rsidR="008E3C00" w:rsidRPr="00AF2203">
        <w:rPr>
          <w:rFonts w:ascii="Garamond" w:hAnsi="Garamond"/>
          <w:color w:val="000000" w:themeColor="text1"/>
          <w:sz w:val="22"/>
          <w:szCs w:val="22"/>
        </w:rPr>
        <w:t xml:space="preserve">. </w:t>
      </w:r>
      <w:r w:rsidR="00001D1D">
        <w:rPr>
          <w:rFonts w:ascii="Garamond" w:hAnsi="Garamond"/>
          <w:color w:val="000000" w:themeColor="text1"/>
          <w:sz w:val="22"/>
          <w:szCs w:val="22"/>
        </w:rPr>
        <w:t>W</w:t>
      </w:r>
      <w:r w:rsidR="008E3C00" w:rsidRPr="00AF2203">
        <w:rPr>
          <w:rFonts w:ascii="Garamond" w:hAnsi="Garamond"/>
          <w:color w:val="000000" w:themeColor="text1"/>
          <w:sz w:val="22"/>
          <w:szCs w:val="22"/>
        </w:rPr>
        <w:t xml:space="preserve">hen she spoke </w:t>
      </w:r>
      <w:r w:rsidR="00073EBF">
        <w:rPr>
          <w:rFonts w:ascii="Garamond" w:hAnsi="Garamond"/>
          <w:color w:val="000000" w:themeColor="text1"/>
          <w:sz w:val="22"/>
          <w:szCs w:val="22"/>
        </w:rPr>
        <w:t>her</w:t>
      </w:r>
      <w:r w:rsidR="003D76DB" w:rsidRPr="003D76DB">
        <w:rPr>
          <w:rFonts w:ascii="Garamond" w:hAnsi="Garamond"/>
          <w:color w:val="000000" w:themeColor="text1"/>
          <w:sz w:val="22"/>
          <w:szCs w:val="22"/>
        </w:rPr>
        <w:t xml:space="preserve"> </w:t>
      </w:r>
      <w:r w:rsidR="00FD6417">
        <w:rPr>
          <w:rFonts w:ascii="Garamond" w:hAnsi="Garamond"/>
          <w:color w:val="000000" w:themeColor="text1"/>
          <w:sz w:val="22"/>
          <w:szCs w:val="22"/>
        </w:rPr>
        <w:t>lips</w:t>
      </w:r>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appeared</w:t>
      </w:r>
      <w:r w:rsidR="00212651">
        <w:rPr>
          <w:rFonts w:ascii="Garamond" w:hAnsi="Garamond"/>
          <w:color w:val="000000" w:themeColor="text1"/>
          <w:sz w:val="22"/>
          <w:szCs w:val="22"/>
        </w:rPr>
        <w:t xml:space="preserve"> and </w:t>
      </w:r>
      <w:r w:rsidR="00073EBF">
        <w:rPr>
          <w:rFonts w:ascii="Garamond" w:hAnsi="Garamond"/>
          <w:color w:val="000000" w:themeColor="text1"/>
          <w:sz w:val="22"/>
          <w:szCs w:val="22"/>
        </w:rPr>
        <w:t>then faded</w:t>
      </w:r>
      <w:r w:rsidR="008E3C00" w:rsidRPr="00AF2203">
        <w:rPr>
          <w:rFonts w:ascii="Garamond" w:hAnsi="Garamond"/>
          <w:color w:val="000000" w:themeColor="text1"/>
          <w:sz w:val="22"/>
          <w:szCs w:val="22"/>
        </w:rPr>
        <w:t xml:space="preserve"> </w:t>
      </w:r>
      <w:r w:rsidR="00D17A11">
        <w:rPr>
          <w:rFonts w:ascii="Garamond" w:hAnsi="Garamond"/>
          <w:color w:val="000000" w:themeColor="text1"/>
          <w:sz w:val="22"/>
          <w:szCs w:val="22"/>
        </w:rPr>
        <w:t>as</w:t>
      </w:r>
      <w:r w:rsidR="008E3C00" w:rsidRPr="00AF2203">
        <w:rPr>
          <w:rFonts w:ascii="Garamond" w:hAnsi="Garamond"/>
          <w:color w:val="000000" w:themeColor="text1"/>
          <w:sz w:val="22"/>
          <w:szCs w:val="22"/>
        </w:rPr>
        <w:t xml:space="preserve"> a</w:t>
      </w:r>
      <w:r w:rsidR="00972883">
        <w:rPr>
          <w:rFonts w:ascii="Garamond" w:hAnsi="Garamond"/>
          <w:color w:val="000000" w:themeColor="text1"/>
          <w:sz w:val="22"/>
          <w:szCs w:val="22"/>
        </w:rPr>
        <w:t>n</w:t>
      </w:r>
      <w:r w:rsidR="008E3C00" w:rsidRPr="00AF2203">
        <w:rPr>
          <w:rFonts w:ascii="Garamond" w:hAnsi="Garamond"/>
          <w:color w:val="000000" w:themeColor="text1"/>
          <w:sz w:val="22"/>
          <w:szCs w:val="22"/>
        </w:rPr>
        <w:t xml:space="preserve"> </w:t>
      </w:r>
      <w:r w:rsidR="00972883" w:rsidRPr="00972883">
        <w:rPr>
          <w:rFonts w:ascii="Garamond" w:hAnsi="Garamond"/>
          <w:color w:val="000000" w:themeColor="text1"/>
          <w:sz w:val="22"/>
          <w:szCs w:val="22"/>
        </w:rPr>
        <w:t xml:space="preserve">expiring </w:t>
      </w:r>
      <w:r w:rsidR="008E3C00" w:rsidRPr="00AF2203">
        <w:rPr>
          <w:rFonts w:ascii="Garamond" w:hAnsi="Garamond"/>
          <w:color w:val="000000" w:themeColor="text1"/>
          <w:sz w:val="22"/>
          <w:szCs w:val="22"/>
        </w:rPr>
        <w:t>candle.</w:t>
      </w:r>
      <w:r w:rsidR="00ED42B2" w:rsidRPr="00AF2203">
        <w:rPr>
          <w:rFonts w:ascii="Garamond" w:hAnsi="Garamond"/>
          <w:color w:val="000000" w:themeColor="text1"/>
          <w:sz w:val="22"/>
          <w:szCs w:val="22"/>
        </w:rPr>
        <w:t xml:space="preserve"> </w:t>
      </w:r>
      <w:r w:rsidR="0081376B" w:rsidRPr="00AF2203">
        <w:rPr>
          <w:rFonts w:ascii="Garamond" w:hAnsi="Garamond"/>
          <w:color w:val="000000" w:themeColor="text1"/>
          <w:sz w:val="22"/>
          <w:szCs w:val="22"/>
        </w:rPr>
        <w:t xml:space="preserve">The </w:t>
      </w:r>
      <w:r w:rsidR="00C910E6">
        <w:rPr>
          <w:rFonts w:ascii="Garamond" w:hAnsi="Garamond"/>
          <w:color w:val="000000" w:themeColor="text1"/>
          <w:sz w:val="22"/>
          <w:szCs w:val="22"/>
        </w:rPr>
        <w:t>voice came</w:t>
      </w:r>
      <w:r w:rsidR="00ED7D3C" w:rsidRPr="00AF2203">
        <w:rPr>
          <w:rFonts w:ascii="Garamond" w:hAnsi="Garamond"/>
          <w:color w:val="000000" w:themeColor="text1"/>
          <w:sz w:val="22"/>
          <w:szCs w:val="22"/>
        </w:rPr>
        <w:t xml:space="preserve"> confident</w:t>
      </w:r>
      <w:r w:rsidR="00212651">
        <w:rPr>
          <w:rFonts w:ascii="Garamond" w:hAnsi="Garamond"/>
          <w:color w:val="000000" w:themeColor="text1"/>
          <w:sz w:val="22"/>
          <w:szCs w:val="22"/>
        </w:rPr>
        <w:t>ly</w:t>
      </w:r>
      <w:r w:rsidR="00001D1D">
        <w:rPr>
          <w:rFonts w:ascii="Garamond" w:hAnsi="Garamond"/>
          <w:color w:val="000000" w:themeColor="text1"/>
          <w:sz w:val="22"/>
          <w:szCs w:val="22"/>
        </w:rPr>
        <w:t xml:space="preserve"> </w:t>
      </w:r>
      <w:r w:rsidR="00001D1D" w:rsidRPr="00001D1D">
        <w:rPr>
          <w:rFonts w:ascii="Garamond" w:hAnsi="Garamond"/>
          <w:color w:val="000000" w:themeColor="text1"/>
          <w:sz w:val="22"/>
          <w:szCs w:val="22"/>
        </w:rPr>
        <w:t>accent</w:t>
      </w:r>
      <w:r w:rsidR="00001D1D">
        <w:rPr>
          <w:rFonts w:ascii="Garamond" w:hAnsi="Garamond"/>
          <w:color w:val="000000" w:themeColor="text1"/>
          <w:sz w:val="22"/>
          <w:szCs w:val="22"/>
        </w:rPr>
        <w:t xml:space="preserve">ed </w:t>
      </w:r>
      <w:r w:rsidR="00C910E6">
        <w:rPr>
          <w:rFonts w:ascii="Garamond" w:hAnsi="Garamond"/>
          <w:color w:val="000000" w:themeColor="text1"/>
          <w:sz w:val="22"/>
          <w:szCs w:val="22"/>
        </w:rPr>
        <w:t xml:space="preserve">in a </w:t>
      </w:r>
      <w:r w:rsidR="00ED42B2" w:rsidRPr="00AF2203">
        <w:rPr>
          <w:rFonts w:ascii="Garamond" w:hAnsi="Garamond"/>
          <w:color w:val="000000" w:themeColor="text1"/>
          <w:sz w:val="22"/>
          <w:szCs w:val="22"/>
        </w:rPr>
        <w:t>clipped Italian-cum-Balkan</w:t>
      </w:r>
      <w:r w:rsidR="00A61223">
        <w:rPr>
          <w:rFonts w:ascii="Garamond" w:hAnsi="Garamond"/>
          <w:color w:val="000000" w:themeColor="text1"/>
          <w:sz w:val="22"/>
          <w:szCs w:val="22"/>
        </w:rPr>
        <w:t>:</w:t>
      </w:r>
      <w:r w:rsidR="00977AD5">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3617E9" w:rsidRPr="00AF2203">
        <w:rPr>
          <w:rFonts w:ascii="Garamond" w:hAnsi="Garamond"/>
          <w:color w:val="000000" w:themeColor="text1"/>
          <w:sz w:val="22"/>
          <w:szCs w:val="22"/>
        </w:rPr>
        <w:t>S</w:t>
      </w:r>
      <w:r w:rsidR="00BE3C44" w:rsidRPr="00AF2203">
        <w:rPr>
          <w:rFonts w:ascii="Garamond" w:hAnsi="Garamond"/>
          <w:color w:val="000000" w:themeColor="text1"/>
          <w:sz w:val="22"/>
          <w:szCs w:val="22"/>
        </w:rPr>
        <w:t>orry for getting in your way-a</w:t>
      </w:r>
      <w:r w:rsidR="003A07BD" w:rsidRPr="00AF2203">
        <w:rPr>
          <w:rFonts w:ascii="Garamond" w:hAnsi="Garamond"/>
          <w:color w:val="000000" w:themeColor="text1"/>
          <w:sz w:val="22"/>
          <w:szCs w:val="22"/>
        </w:rPr>
        <w:t xml:space="preserve">. </w:t>
      </w:r>
      <w:r w:rsidR="00ED7D3C"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his new </w:t>
      </w:r>
      <w:r w:rsidR="002976D6" w:rsidRPr="00AF2203">
        <w:rPr>
          <w:rFonts w:ascii="Garamond" w:hAnsi="Garamond"/>
          <w:color w:val="000000" w:themeColor="text1"/>
          <w:sz w:val="22"/>
          <w:szCs w:val="22"/>
        </w:rPr>
        <w:t>‘</w:t>
      </w:r>
      <w:proofErr w:type="spellStart"/>
      <w:r w:rsidR="00B806C5" w:rsidRPr="00AF2203">
        <w:rPr>
          <w:rFonts w:ascii="Garamond" w:hAnsi="Garamond"/>
          <w:color w:val="000000" w:themeColor="text1"/>
          <w:sz w:val="22"/>
          <w:szCs w:val="22"/>
        </w:rPr>
        <w:t>orsing</w:t>
      </w:r>
      <w:proofErr w:type="spellEnd"/>
      <w:r w:rsidR="00B806C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thing</w:t>
      </w:r>
      <w:r w:rsidR="00A111B8" w:rsidRPr="00AF2203">
        <w:rPr>
          <w:rFonts w:ascii="Garamond" w:hAnsi="Garamond"/>
          <w:color w:val="000000" w:themeColor="text1"/>
          <w:sz w:val="22"/>
          <w:szCs w:val="22"/>
        </w:rPr>
        <w:t xml:space="preserve">.’ </w:t>
      </w:r>
    </w:p>
    <w:p w14:paraId="7D1AEDF1" w14:textId="00CA84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‘Horsing?’ said</w:t>
      </w:r>
      <w:r w:rsidR="00A61223">
        <w:rPr>
          <w:rFonts w:ascii="Garamond" w:hAnsi="Garamond"/>
          <w:color w:val="000000" w:themeColor="text1"/>
          <w:sz w:val="22"/>
          <w:szCs w:val="22"/>
        </w:rPr>
        <w:t xml:space="preserve"> Quentin</w:t>
      </w:r>
      <w:r w:rsidRPr="00AF2203">
        <w:rPr>
          <w:rFonts w:ascii="Garamond" w:hAnsi="Garamond"/>
          <w:color w:val="000000" w:themeColor="text1"/>
          <w:sz w:val="22"/>
          <w:szCs w:val="22"/>
        </w:rPr>
        <w:t>.</w:t>
      </w:r>
    </w:p>
    <w:p w14:paraId="0D27334F" w14:textId="58991DA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46F47" w:rsidRPr="00AF2203">
        <w:rPr>
          <w:rFonts w:ascii="Garamond" w:hAnsi="Garamond"/>
          <w:color w:val="000000" w:themeColor="text1"/>
          <w:sz w:val="22"/>
          <w:szCs w:val="22"/>
        </w:rPr>
        <w:t xml:space="preserve">Si. </w:t>
      </w:r>
      <w:r w:rsidRPr="00AF2203">
        <w:rPr>
          <w:rFonts w:ascii="Garamond" w:hAnsi="Garamond"/>
          <w:color w:val="000000" w:themeColor="text1"/>
          <w:sz w:val="22"/>
          <w:szCs w:val="22"/>
        </w:rPr>
        <w:t>You know, the</w:t>
      </w:r>
      <w:r w:rsidR="001A3029">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3E821CF" w14:textId="5C760A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Ho</w:t>
      </w:r>
      <w:r w:rsidRPr="00AF2203">
        <w:rPr>
          <w:rFonts w:ascii="Garamond" w:hAnsi="Garamond"/>
          <w:i/>
          <w:iCs/>
          <w:color w:val="000000" w:themeColor="text1"/>
          <w:sz w:val="22"/>
          <w:szCs w:val="22"/>
          <w:u w:val="single"/>
        </w:rPr>
        <w:t>nz</w:t>
      </w:r>
      <w:r w:rsidRPr="00AF2203">
        <w:rPr>
          <w:rFonts w:ascii="Garamond" w:hAnsi="Garamond"/>
          <w:color w:val="000000" w:themeColor="text1"/>
          <w:sz w:val="22"/>
          <w:szCs w:val="22"/>
        </w:rPr>
        <w:t xml:space="preserve">ing.’ Quentin nodded </w:t>
      </w:r>
      <w:r w:rsidR="00C910E6">
        <w:rPr>
          <w:rFonts w:ascii="Garamond" w:hAnsi="Garamond"/>
          <w:color w:val="000000" w:themeColor="text1"/>
          <w:sz w:val="22"/>
          <w:szCs w:val="22"/>
        </w:rPr>
        <w:t>and offered a hand</w:t>
      </w:r>
      <w:r w:rsidR="00234008">
        <w:rPr>
          <w:rFonts w:ascii="Garamond" w:hAnsi="Garamond"/>
          <w:color w:val="000000" w:themeColor="text1"/>
          <w:sz w:val="22"/>
          <w:szCs w:val="22"/>
        </w:rPr>
        <w:t xml:space="preserve">. </w:t>
      </w:r>
      <w:r w:rsidR="0097103C">
        <w:rPr>
          <w:rFonts w:ascii="Garamond" w:hAnsi="Garamond"/>
          <w:color w:val="000000" w:themeColor="text1"/>
          <w:sz w:val="22"/>
          <w:szCs w:val="22"/>
        </w:rPr>
        <w:t>The</w:t>
      </w:r>
      <w:r w:rsidR="00413180">
        <w:rPr>
          <w:rFonts w:ascii="Garamond" w:hAnsi="Garamond"/>
          <w:color w:val="000000" w:themeColor="text1"/>
          <w:sz w:val="22"/>
          <w:szCs w:val="22"/>
        </w:rPr>
        <w:t xml:space="preserve"> girl</w:t>
      </w:r>
      <w:r w:rsidR="00413180" w:rsidRPr="00413180">
        <w:rPr>
          <w:rFonts w:ascii="Garamond" w:hAnsi="Garamond"/>
          <w:color w:val="000000" w:themeColor="text1"/>
          <w:sz w:val="22"/>
          <w:szCs w:val="22"/>
        </w:rPr>
        <w:t xml:space="preserve"> tapped</w:t>
      </w:r>
      <w:r w:rsidR="0097103C">
        <w:rPr>
          <w:rFonts w:ascii="Garamond" w:hAnsi="Garamond"/>
          <w:color w:val="000000" w:themeColor="text1"/>
          <w:sz w:val="22"/>
          <w:szCs w:val="22"/>
        </w:rPr>
        <w:t xml:space="preserve"> her bulbus hat</w:t>
      </w:r>
      <w:r w:rsidR="00413180" w:rsidRPr="00413180">
        <w:rPr>
          <w:rFonts w:ascii="Garamond" w:hAnsi="Garamond"/>
          <w:color w:val="000000" w:themeColor="text1"/>
          <w:sz w:val="22"/>
          <w:szCs w:val="22"/>
        </w:rPr>
        <w:t xml:space="preserve"> leaving </w:t>
      </w:r>
      <w:r w:rsidR="00F13361" w:rsidRPr="00F13361">
        <w:rPr>
          <w:rFonts w:ascii="Garamond" w:hAnsi="Garamond"/>
          <w:color w:val="000000" w:themeColor="text1"/>
          <w:sz w:val="22"/>
          <w:szCs w:val="22"/>
        </w:rPr>
        <w:t xml:space="preserve">evaporating </w:t>
      </w:r>
      <w:r w:rsidR="00413180" w:rsidRPr="00413180">
        <w:rPr>
          <w:rFonts w:ascii="Garamond" w:hAnsi="Garamond"/>
          <w:color w:val="000000" w:themeColor="text1"/>
          <w:sz w:val="22"/>
          <w:szCs w:val="22"/>
        </w:rPr>
        <w:t>divots in the silken cloth.</w:t>
      </w:r>
      <w:r w:rsidR="00073EBF">
        <w:rPr>
          <w:rFonts w:ascii="Garamond" w:hAnsi="Garamond"/>
          <w:color w:val="000000" w:themeColor="text1"/>
          <w:sz w:val="22"/>
          <w:szCs w:val="22"/>
        </w:rPr>
        <w:t xml:space="preserve"> </w:t>
      </w:r>
      <w:r w:rsidR="00C910E6" w:rsidRPr="00C910E6">
        <w:rPr>
          <w:rFonts w:ascii="Garamond" w:hAnsi="Garamond"/>
          <w:color w:val="000000" w:themeColor="text1"/>
          <w:sz w:val="22"/>
          <w:szCs w:val="22"/>
        </w:rPr>
        <w:t>Quentin shrugged</w:t>
      </w:r>
      <w:r w:rsidR="00212651">
        <w:rPr>
          <w:rFonts w:ascii="Garamond" w:hAnsi="Garamond"/>
          <w:color w:val="000000" w:themeColor="text1"/>
          <w:sz w:val="22"/>
          <w:szCs w:val="22"/>
        </w:rPr>
        <w:t xml:space="preserve"> and</w:t>
      </w:r>
      <w:r w:rsidR="00C910E6" w:rsidRPr="00C910E6">
        <w:rPr>
          <w:rFonts w:ascii="Garamond" w:hAnsi="Garamond"/>
          <w:color w:val="000000" w:themeColor="text1"/>
          <w:sz w:val="22"/>
          <w:szCs w:val="22"/>
        </w:rPr>
        <w:t xml:space="preserve"> </w:t>
      </w:r>
      <w:r w:rsidRPr="00AF2203">
        <w:rPr>
          <w:rFonts w:ascii="Garamond" w:hAnsi="Garamond"/>
          <w:color w:val="000000" w:themeColor="text1"/>
          <w:sz w:val="22"/>
          <w:szCs w:val="22"/>
        </w:rPr>
        <w:t>repurpos</w:t>
      </w:r>
      <w:r w:rsidR="00212651">
        <w:rPr>
          <w:rFonts w:ascii="Garamond" w:hAnsi="Garamond"/>
          <w:color w:val="000000" w:themeColor="text1"/>
          <w:sz w:val="22"/>
          <w:szCs w:val="22"/>
        </w:rPr>
        <w:t>ed</w:t>
      </w:r>
      <w:r w:rsidRPr="00AF2203">
        <w:rPr>
          <w:rFonts w:ascii="Garamond" w:hAnsi="Garamond"/>
          <w:color w:val="000000" w:themeColor="text1"/>
          <w:sz w:val="22"/>
          <w:szCs w:val="22"/>
        </w:rPr>
        <w:t xml:space="preserve"> his hand to brush </w:t>
      </w:r>
      <w:r w:rsidR="00696283">
        <w:rPr>
          <w:rFonts w:ascii="Garamond" w:hAnsi="Garamond"/>
          <w:color w:val="000000" w:themeColor="text1"/>
          <w:sz w:val="22"/>
          <w:szCs w:val="22"/>
        </w:rPr>
        <w:t>his shoulders off</w:t>
      </w:r>
      <w:r w:rsidRPr="00AF2203">
        <w:rPr>
          <w:rFonts w:ascii="Garamond" w:hAnsi="Garamond"/>
          <w:color w:val="000000" w:themeColor="text1"/>
          <w:sz w:val="22"/>
          <w:szCs w:val="22"/>
        </w:rPr>
        <w:t xml:space="preserve">. </w:t>
      </w:r>
      <w:r w:rsidR="00073EBF">
        <w:rPr>
          <w:rFonts w:ascii="Garamond" w:hAnsi="Garamond"/>
          <w:color w:val="000000" w:themeColor="text1"/>
          <w:sz w:val="22"/>
          <w:szCs w:val="22"/>
        </w:rPr>
        <w:t>When</w:t>
      </w:r>
      <w:r w:rsidRPr="00AF2203">
        <w:rPr>
          <w:rFonts w:ascii="Garamond" w:hAnsi="Garamond"/>
          <w:color w:val="000000" w:themeColor="text1"/>
          <w:sz w:val="22"/>
          <w:szCs w:val="22"/>
        </w:rPr>
        <w:t xml:space="preserve"> girl started to stand </w:t>
      </w:r>
      <w:r w:rsidR="00F13361">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510996">
        <w:rPr>
          <w:rFonts w:ascii="Garamond" w:hAnsi="Garamond"/>
          <w:color w:val="000000" w:themeColor="text1"/>
          <w:sz w:val="22"/>
          <w:szCs w:val="22"/>
        </w:rPr>
        <w:t>quickly</w:t>
      </w:r>
      <w:r w:rsidRPr="00AF2203">
        <w:rPr>
          <w:rFonts w:ascii="Garamond" w:hAnsi="Garamond"/>
          <w:color w:val="000000" w:themeColor="text1"/>
          <w:sz w:val="22"/>
          <w:szCs w:val="22"/>
        </w:rPr>
        <w:t xml:space="preserve"> </w:t>
      </w:r>
      <w:r w:rsidR="00413180">
        <w:rPr>
          <w:rFonts w:ascii="Garamond" w:hAnsi="Garamond"/>
          <w:color w:val="000000" w:themeColor="text1"/>
          <w:sz w:val="22"/>
          <w:szCs w:val="22"/>
        </w:rPr>
        <w:t>re-</w:t>
      </w:r>
      <w:r w:rsidRPr="00AF2203">
        <w:rPr>
          <w:rFonts w:ascii="Garamond" w:hAnsi="Garamond"/>
          <w:color w:val="000000" w:themeColor="text1"/>
          <w:sz w:val="22"/>
          <w:szCs w:val="22"/>
        </w:rPr>
        <w:t xml:space="preserve">offered </w:t>
      </w:r>
      <w:r w:rsidR="00510996">
        <w:rPr>
          <w:rFonts w:ascii="Garamond" w:hAnsi="Garamond"/>
          <w:color w:val="000000" w:themeColor="text1"/>
          <w:sz w:val="22"/>
          <w:szCs w:val="22"/>
        </w:rPr>
        <w:t>the</w:t>
      </w:r>
      <w:r w:rsidRPr="00AF2203">
        <w:rPr>
          <w:rFonts w:ascii="Garamond" w:hAnsi="Garamond"/>
          <w:color w:val="000000" w:themeColor="text1"/>
          <w:sz w:val="22"/>
          <w:szCs w:val="22"/>
        </w:rPr>
        <w:t xml:space="preserve"> hand, which she took without ceremony. </w:t>
      </w:r>
    </w:p>
    <w:p w14:paraId="6B65E04F" w14:textId="6FD0F4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D26FC0">
        <w:rPr>
          <w:rFonts w:ascii="Garamond" w:hAnsi="Garamond"/>
          <w:color w:val="000000" w:themeColor="text1"/>
          <w:sz w:val="22"/>
          <w:szCs w:val="22"/>
        </w:rPr>
        <w:t xml:space="preserve"> patterns dissipated and the</w:t>
      </w:r>
      <w:r w:rsidRPr="00AF2203">
        <w:rPr>
          <w:rFonts w:ascii="Garamond" w:hAnsi="Garamond"/>
          <w:color w:val="000000" w:themeColor="text1"/>
          <w:sz w:val="22"/>
          <w:szCs w:val="22"/>
        </w:rPr>
        <w:t xml:space="preserve"> </w:t>
      </w:r>
      <w:r w:rsidR="00DF1DA4" w:rsidRPr="00AF2203">
        <w:rPr>
          <w:rFonts w:ascii="Garamond" w:hAnsi="Garamond"/>
          <w:color w:val="000000" w:themeColor="text1"/>
          <w:sz w:val="22"/>
          <w:szCs w:val="22"/>
        </w:rPr>
        <w:t>mask</w:t>
      </w:r>
      <w:r w:rsidRPr="00AF2203">
        <w:rPr>
          <w:rFonts w:ascii="Garamond" w:hAnsi="Garamond"/>
          <w:color w:val="000000" w:themeColor="text1"/>
          <w:sz w:val="22"/>
          <w:szCs w:val="22"/>
        </w:rPr>
        <w:t xml:space="preserve"> became transparent. </w:t>
      </w:r>
    </w:p>
    <w:p w14:paraId="76BC9591" w14:textId="3BC2DAD4" w:rsidR="00337672"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pale ski</w:t>
      </w:r>
      <w:r w:rsidR="00337672" w:rsidRPr="00AF2203">
        <w:rPr>
          <w:rFonts w:ascii="Garamond" w:hAnsi="Garamond"/>
          <w:i/>
          <w:color w:val="000000" w:themeColor="text1"/>
          <w:sz w:val="22"/>
          <w:szCs w:val="22"/>
        </w:rPr>
        <w:t xml:space="preserve">n, </w:t>
      </w:r>
      <w:r w:rsidR="00337672" w:rsidRPr="00AF2203">
        <w:rPr>
          <w:rFonts w:ascii="Garamond" w:hAnsi="Garamond"/>
          <w:iCs/>
          <w:color w:val="000000" w:themeColor="text1"/>
          <w:sz w:val="22"/>
          <w:szCs w:val="22"/>
        </w:rPr>
        <w:t>he thought.</w:t>
      </w:r>
      <w:r w:rsidRPr="00AF2203">
        <w:rPr>
          <w:rFonts w:ascii="Garamond" w:hAnsi="Garamond"/>
          <w:i/>
          <w:color w:val="000000" w:themeColor="text1"/>
          <w:sz w:val="22"/>
          <w:szCs w:val="22"/>
        </w:rPr>
        <w:t xml:space="preserve"> </w:t>
      </w:r>
    </w:p>
    <w:p w14:paraId="3E5B15EF" w14:textId="20EAD86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intelligent</w:t>
      </w:r>
      <w:r w:rsidR="00940CE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eyes. </w:t>
      </w:r>
      <w:r w:rsidR="001142EF" w:rsidRPr="00AF2203">
        <w:rPr>
          <w:rFonts w:ascii="Garamond" w:hAnsi="Garamond"/>
          <w:i/>
          <w:color w:val="000000" w:themeColor="text1"/>
          <w:sz w:val="22"/>
          <w:szCs w:val="22"/>
        </w:rPr>
        <w:t xml:space="preserve">Almost </w:t>
      </w:r>
      <w:r w:rsidR="00D62AB9">
        <w:rPr>
          <w:rFonts w:ascii="Garamond" w:hAnsi="Garamond"/>
          <w:i/>
          <w:color w:val="000000" w:themeColor="text1"/>
          <w:sz w:val="22"/>
          <w:szCs w:val="22"/>
        </w:rPr>
        <w:t>golden</w:t>
      </w:r>
      <w:r w:rsidRPr="00AF2203">
        <w:rPr>
          <w:rFonts w:ascii="Garamond" w:hAnsi="Garamond"/>
          <w:color w:val="000000" w:themeColor="text1"/>
          <w:sz w:val="22"/>
          <w:szCs w:val="22"/>
        </w:rPr>
        <w:t>.</w:t>
      </w:r>
    </w:p>
    <w:p w14:paraId="47654691" w14:textId="377A0482" w:rsidR="00BE3C44" w:rsidRPr="00AF2203" w:rsidRDefault="005B37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CA47D1" w:rsidRPr="00AF2203">
        <w:rPr>
          <w:rFonts w:ascii="Garamond" w:hAnsi="Garamond"/>
          <w:color w:val="000000" w:themeColor="text1"/>
          <w:sz w:val="22"/>
          <w:szCs w:val="22"/>
        </w:rPr>
        <w:t>he</w:t>
      </w:r>
      <w:r w:rsidR="00EC03C1" w:rsidRPr="00AF2203">
        <w:rPr>
          <w:rFonts w:ascii="Garamond" w:hAnsi="Garamond"/>
          <w:color w:val="000000" w:themeColor="text1"/>
          <w:sz w:val="22"/>
          <w:szCs w:val="22"/>
        </w:rPr>
        <w:t>ir faces</w:t>
      </w:r>
      <w:r w:rsidR="00B67BD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came within a hand</w:t>
      </w:r>
      <w:r w:rsidR="003441A2" w:rsidRPr="00AF2203">
        <w:rPr>
          <w:rFonts w:ascii="Garamond" w:hAnsi="Garamond"/>
          <w:color w:val="000000" w:themeColor="text1"/>
          <w:sz w:val="22"/>
          <w:szCs w:val="22"/>
        </w:rPr>
        <w:t>’s</w:t>
      </w:r>
      <w:r w:rsidR="00BE3C44" w:rsidRPr="00AF2203">
        <w:rPr>
          <w:rFonts w:ascii="Garamond" w:hAnsi="Garamond"/>
          <w:color w:val="000000" w:themeColor="text1"/>
          <w:sz w:val="22"/>
          <w:szCs w:val="22"/>
        </w:rPr>
        <w:t xml:space="preserve"> thickness. </w:t>
      </w:r>
      <w:r w:rsidR="00433137">
        <w:rPr>
          <w:rFonts w:ascii="Garamond" w:hAnsi="Garamond"/>
          <w:color w:val="000000" w:themeColor="text1"/>
          <w:sz w:val="22"/>
          <w:szCs w:val="22"/>
        </w:rPr>
        <w:t>M</w:t>
      </w:r>
      <w:r w:rsidR="00BE3C44" w:rsidRPr="00AF2203">
        <w:rPr>
          <w:rFonts w:ascii="Garamond" w:hAnsi="Garamond"/>
          <w:color w:val="000000" w:themeColor="text1"/>
          <w:sz w:val="22"/>
          <w:szCs w:val="22"/>
        </w:rPr>
        <w:t xml:space="preserve">oist warm breath </w:t>
      </w:r>
      <w:r w:rsidR="000A1540" w:rsidRPr="00AF2203">
        <w:rPr>
          <w:rFonts w:ascii="Garamond" w:hAnsi="Garamond"/>
          <w:color w:val="000000" w:themeColor="text1"/>
          <w:sz w:val="22"/>
          <w:szCs w:val="22"/>
        </w:rPr>
        <w:t>funnel</w:t>
      </w:r>
      <w:r w:rsidR="000A1540">
        <w:rPr>
          <w:rFonts w:ascii="Garamond" w:hAnsi="Garamond"/>
          <w:color w:val="000000" w:themeColor="text1"/>
          <w:sz w:val="22"/>
          <w:szCs w:val="22"/>
        </w:rPr>
        <w:t>led</w:t>
      </w:r>
      <w:r w:rsidR="00BE3C44" w:rsidRPr="00AF2203">
        <w:rPr>
          <w:rFonts w:ascii="Garamond" w:hAnsi="Garamond"/>
          <w:color w:val="000000" w:themeColor="text1"/>
          <w:sz w:val="22"/>
          <w:szCs w:val="22"/>
        </w:rPr>
        <w:t xml:space="preserve"> down </w:t>
      </w:r>
      <w:r w:rsidR="00510996">
        <w:rPr>
          <w:rFonts w:ascii="Garamond" w:hAnsi="Garamond"/>
          <w:color w:val="000000" w:themeColor="text1"/>
          <w:sz w:val="22"/>
          <w:szCs w:val="22"/>
        </w:rPr>
        <w:t>her</w:t>
      </w:r>
      <w:r w:rsidR="00F01F2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visor</w:t>
      </w:r>
      <w:r w:rsidR="000A1540">
        <w:rPr>
          <w:rFonts w:ascii="Garamond" w:hAnsi="Garamond"/>
          <w:color w:val="000000" w:themeColor="text1"/>
          <w:sz w:val="22"/>
          <w:szCs w:val="22"/>
        </w:rPr>
        <w:t xml:space="preserve"> and </w:t>
      </w:r>
      <w:r w:rsidR="000A1540" w:rsidRPr="000A1540">
        <w:rPr>
          <w:rFonts w:ascii="Garamond" w:hAnsi="Garamond"/>
          <w:color w:val="000000" w:themeColor="text1"/>
          <w:sz w:val="22"/>
          <w:szCs w:val="22"/>
        </w:rPr>
        <w:t>fell upon his forehead</w:t>
      </w:r>
      <w:r w:rsidR="00073EBF">
        <w:rPr>
          <w:rFonts w:ascii="Garamond" w:hAnsi="Garamond"/>
          <w:color w:val="000000" w:themeColor="text1"/>
          <w:sz w:val="22"/>
          <w:szCs w:val="22"/>
        </w:rPr>
        <w:t>,</w:t>
      </w:r>
      <w:r w:rsidR="004257DB">
        <w:rPr>
          <w:rFonts w:ascii="Garamond" w:hAnsi="Garamond"/>
          <w:color w:val="000000" w:themeColor="text1"/>
          <w:sz w:val="22"/>
          <w:szCs w:val="22"/>
        </w:rPr>
        <w:t xml:space="preserve"> mixing with</w:t>
      </w:r>
      <w:r w:rsidR="00073EBF">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cassolette </w:t>
      </w:r>
      <w:r w:rsidR="00E840DA" w:rsidRPr="00AF2203">
        <w:rPr>
          <w:rFonts w:ascii="Garamond" w:hAnsi="Garamond"/>
          <w:color w:val="000000" w:themeColor="text1"/>
          <w:sz w:val="22"/>
          <w:szCs w:val="22"/>
        </w:rPr>
        <w:t>laced</w:t>
      </w:r>
      <w:r w:rsidR="00BE3C44" w:rsidRPr="00AF2203">
        <w:rPr>
          <w:rFonts w:ascii="Garamond" w:hAnsi="Garamond"/>
          <w:color w:val="000000" w:themeColor="text1"/>
          <w:sz w:val="22"/>
          <w:szCs w:val="22"/>
        </w:rPr>
        <w:t xml:space="preserve"> with </w:t>
      </w:r>
      <w:r w:rsidR="006E207F">
        <w:rPr>
          <w:rFonts w:ascii="Garamond" w:hAnsi="Garamond"/>
          <w:color w:val="000000" w:themeColor="text1"/>
          <w:sz w:val="22"/>
          <w:szCs w:val="22"/>
        </w:rPr>
        <w:t xml:space="preserve">a faint </w:t>
      </w:r>
      <w:r w:rsidR="00BE3C44" w:rsidRPr="00AF2203">
        <w:rPr>
          <w:rFonts w:ascii="Garamond" w:hAnsi="Garamond"/>
          <w:color w:val="000000" w:themeColor="text1"/>
          <w:sz w:val="22"/>
          <w:szCs w:val="22"/>
        </w:rPr>
        <w:t xml:space="preserve">herbal booze and notes of </w:t>
      </w:r>
      <w:r w:rsidR="002A2DDB" w:rsidRPr="00AF2203">
        <w:rPr>
          <w:rFonts w:ascii="Garamond" w:hAnsi="Garamond"/>
          <w:color w:val="000000" w:themeColor="text1"/>
          <w:sz w:val="22"/>
          <w:szCs w:val="22"/>
        </w:rPr>
        <w:t xml:space="preserve">corporeal </w:t>
      </w:r>
      <w:r w:rsidR="00BE3C44" w:rsidRPr="00AF2203">
        <w:rPr>
          <w:rFonts w:ascii="Garamond" w:hAnsi="Garamond"/>
          <w:color w:val="000000" w:themeColor="text1"/>
          <w:sz w:val="22"/>
          <w:szCs w:val="22"/>
        </w:rPr>
        <w:t>corruption</w:t>
      </w:r>
      <w:r w:rsidR="006E207F">
        <w:rPr>
          <w:rFonts w:ascii="Garamond" w:hAnsi="Garamond"/>
          <w:color w:val="000000" w:themeColor="text1"/>
          <w:sz w:val="22"/>
          <w:szCs w:val="22"/>
        </w:rPr>
        <w:t xml:space="preserve">. </w:t>
      </w:r>
      <w:r w:rsidR="00977AD5" w:rsidRPr="00977AD5">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found </w:t>
      </w:r>
      <w:r w:rsidR="006E207F">
        <w:rPr>
          <w:rFonts w:ascii="Garamond" w:hAnsi="Garamond"/>
          <w:color w:val="000000" w:themeColor="text1"/>
          <w:sz w:val="22"/>
          <w:szCs w:val="22"/>
        </w:rPr>
        <w:t xml:space="preserve">the aroma </w:t>
      </w:r>
      <w:r w:rsidR="00BE3C44" w:rsidRPr="00AF2203">
        <w:rPr>
          <w:rFonts w:ascii="Garamond" w:hAnsi="Garamond"/>
          <w:color w:val="000000" w:themeColor="text1"/>
          <w:sz w:val="22"/>
          <w:szCs w:val="22"/>
        </w:rPr>
        <w:t xml:space="preserve">disarmingly exotic. </w:t>
      </w:r>
    </w:p>
    <w:p w14:paraId="285B56C9" w14:textId="7C28B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stooped craning vulture-like to give the impression of looking up</w:t>
      </w:r>
      <w:r w:rsidR="00D26FC0">
        <w:rPr>
          <w:rFonts w:ascii="Garamond" w:hAnsi="Garamond"/>
          <w:color w:val="000000" w:themeColor="text1"/>
          <w:sz w:val="22"/>
          <w:szCs w:val="22"/>
        </w:rPr>
        <w:t xml:space="preserve"> though she was, in fact, almost a head taller</w:t>
      </w:r>
      <w:r w:rsidRPr="00AF2203">
        <w:rPr>
          <w:rFonts w:ascii="Garamond" w:hAnsi="Garamond"/>
          <w:color w:val="000000" w:themeColor="text1"/>
          <w:sz w:val="22"/>
          <w:szCs w:val="22"/>
        </w:rPr>
        <w:t xml:space="preserve">. As her hand lingered in </w:t>
      </w:r>
      <w:r w:rsidR="002E15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Quentin</w:t>
      </w:r>
      <w:r w:rsidR="000E1302">
        <w:rPr>
          <w:rFonts w:ascii="Garamond" w:hAnsi="Garamond"/>
          <w:color w:val="000000" w:themeColor="text1"/>
          <w:sz w:val="22"/>
          <w:szCs w:val="22"/>
        </w:rPr>
        <w:t xml:space="preserve">’s eye was drawn to the girl’s </w:t>
      </w:r>
      <w:r w:rsidRPr="00AF2203">
        <w:rPr>
          <w:rFonts w:ascii="Garamond" w:hAnsi="Garamond"/>
          <w:color w:val="000000" w:themeColor="text1"/>
          <w:sz w:val="22"/>
          <w:szCs w:val="22"/>
        </w:rPr>
        <w:t xml:space="preserve">curved long </w:t>
      </w:r>
      <w:r w:rsidR="00EC5C95">
        <w:rPr>
          <w:rFonts w:ascii="Garamond" w:hAnsi="Garamond"/>
          <w:color w:val="000000" w:themeColor="text1"/>
          <w:sz w:val="22"/>
          <w:szCs w:val="22"/>
        </w:rPr>
        <w:t>artistic</w:t>
      </w:r>
      <w:r w:rsidRPr="00AF2203">
        <w:rPr>
          <w:rFonts w:ascii="Garamond" w:hAnsi="Garamond"/>
          <w:color w:val="000000" w:themeColor="text1"/>
          <w:sz w:val="22"/>
          <w:szCs w:val="22"/>
        </w:rPr>
        <w:t xml:space="preserve"> </w:t>
      </w:r>
      <w:r w:rsidR="000E1302">
        <w:rPr>
          <w:rFonts w:ascii="Garamond" w:hAnsi="Garamond"/>
          <w:color w:val="000000" w:themeColor="text1"/>
          <w:sz w:val="22"/>
          <w:szCs w:val="22"/>
        </w:rPr>
        <w:t>fingers</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F82BCE">
        <w:rPr>
          <w:rFonts w:ascii="Garamond" w:hAnsi="Garamond"/>
          <w:color w:val="000000" w:themeColor="text1"/>
          <w:sz w:val="22"/>
          <w:szCs w:val="22"/>
        </w:rPr>
        <w:t>dirt</w:t>
      </w:r>
      <w:r w:rsidRPr="00AF2203">
        <w:rPr>
          <w:rFonts w:ascii="Garamond" w:hAnsi="Garamond"/>
          <w:color w:val="000000" w:themeColor="text1"/>
          <w:sz w:val="22"/>
          <w:szCs w:val="22"/>
        </w:rPr>
        <w:t xml:space="preserve"> beneath </w:t>
      </w:r>
      <w:r w:rsidR="00A23D56"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fingernails. He stepped back </w:t>
      </w:r>
      <w:r w:rsidR="005677B9" w:rsidRPr="00AF2203">
        <w:rPr>
          <w:rFonts w:ascii="Garamond" w:hAnsi="Garamond"/>
          <w:color w:val="000000" w:themeColor="text1"/>
          <w:sz w:val="22"/>
          <w:szCs w:val="22"/>
        </w:rPr>
        <w:t xml:space="preserve">and said, </w:t>
      </w:r>
      <w:r w:rsidRPr="00AF2203">
        <w:rPr>
          <w:rFonts w:ascii="Garamond" w:hAnsi="Garamond"/>
          <w:color w:val="000000" w:themeColor="text1"/>
          <w:sz w:val="22"/>
          <w:szCs w:val="22"/>
        </w:rPr>
        <w:t>‘I’m Quentin</w:t>
      </w:r>
      <w:r w:rsidR="004D5F80"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return</w:t>
      </w:r>
      <w:r w:rsidR="0097580F"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his hand to shake.</w:t>
      </w:r>
    </w:p>
    <w:p w14:paraId="531D3822" w14:textId="0D3E853B" w:rsidR="00BE3C44" w:rsidRPr="00AF2203" w:rsidRDefault="00BE3C44"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w:t>
      </w:r>
      <w:r w:rsidR="00836517" w:rsidRPr="00AF2203">
        <w:rPr>
          <w:rFonts w:ascii="Garamond" w:hAnsi="Garamond"/>
          <w:color w:val="000000" w:themeColor="text1"/>
          <w:sz w:val="22"/>
          <w:szCs w:val="22"/>
        </w:rPr>
        <w:t xml:space="preserve">But </w:t>
      </w:r>
      <w:proofErr w:type="spellStart"/>
      <w:r w:rsidR="00836517" w:rsidRPr="00AF2203">
        <w:rPr>
          <w:rFonts w:ascii="Garamond" w:hAnsi="Garamond"/>
          <w:color w:val="000000" w:themeColor="text1"/>
          <w:sz w:val="22"/>
          <w:szCs w:val="22"/>
        </w:rPr>
        <w:t>ov</w:t>
      </w:r>
      <w:proofErr w:type="spellEnd"/>
      <w:r w:rsidR="00836517" w:rsidRPr="00AF2203">
        <w:rPr>
          <w:rFonts w:ascii="Garamond" w:hAnsi="Garamond"/>
          <w:color w:val="000000" w:themeColor="text1"/>
          <w:sz w:val="22"/>
          <w:szCs w:val="22"/>
        </w:rPr>
        <w:t xml:space="preserve"> course</w:t>
      </w:r>
      <w:r w:rsidRPr="00AF2203">
        <w:rPr>
          <w:rFonts w:ascii="Garamond" w:hAnsi="Garamond"/>
          <w:color w:val="000000" w:themeColor="text1"/>
          <w:sz w:val="22"/>
          <w:szCs w:val="22"/>
        </w:rPr>
        <w:t xml:space="preserve">. And I yam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came</w:t>
      </w:r>
      <w:r w:rsidRPr="00AF2203">
        <w:rPr>
          <w:rFonts w:ascii="Garamond" w:hAnsi="Garamond"/>
          <w:color w:val="000000" w:themeColor="text1"/>
          <w:sz w:val="22"/>
          <w:szCs w:val="22"/>
        </w:rPr>
        <w:t xml:space="preserve"> </w:t>
      </w:r>
      <w:r w:rsidR="00E6303D">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neat reply</w:t>
      </w:r>
      <w:r w:rsidRPr="00AF2203">
        <w:rPr>
          <w:rFonts w:ascii="Garamond" w:hAnsi="Garamond"/>
          <w:color w:val="000000" w:themeColor="text1"/>
          <w:sz w:val="22"/>
          <w:szCs w:val="22"/>
        </w:rPr>
        <w:t>, shaking Quentin’s hand with exaggerat</w:t>
      </w:r>
      <w:r w:rsidR="00836517" w:rsidRPr="00AF2203">
        <w:rPr>
          <w:rFonts w:ascii="Garamond" w:hAnsi="Garamond"/>
          <w:color w:val="000000" w:themeColor="text1"/>
          <w:sz w:val="22"/>
          <w:szCs w:val="22"/>
        </w:rPr>
        <w:t>ed formality</w:t>
      </w:r>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name was displayed </w:t>
      </w:r>
      <w:r w:rsidR="00836517"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her visor</w:t>
      </w:r>
      <w:r w:rsidR="00D92BD8" w:rsidRPr="00AF2203">
        <w:rPr>
          <w:rFonts w:ascii="Garamond" w:hAnsi="Garamond"/>
          <w:color w:val="000000" w:themeColor="text1"/>
          <w:sz w:val="22"/>
          <w:szCs w:val="22"/>
        </w:rPr>
        <w:t xml:space="preserve">, which was useful as she pronounced it </w:t>
      </w:r>
      <w:r w:rsidR="007A0C9E">
        <w:rPr>
          <w:rFonts w:ascii="Garamond" w:hAnsi="Garamond"/>
          <w:i/>
          <w:iCs/>
          <w:color w:val="000000" w:themeColor="text1"/>
          <w:sz w:val="22"/>
          <w:szCs w:val="22"/>
        </w:rPr>
        <w:t>F</w:t>
      </w:r>
      <w:r w:rsidR="00932CEA" w:rsidRPr="00AF2203">
        <w:rPr>
          <w:rFonts w:ascii="Garamond" w:hAnsi="Garamond"/>
          <w:i/>
          <w:iCs/>
          <w:color w:val="000000" w:themeColor="text1"/>
          <w:sz w:val="22"/>
          <w:szCs w:val="22"/>
        </w:rPr>
        <w:t>inesse</w:t>
      </w:r>
      <w:r w:rsidRPr="00AF2203">
        <w:rPr>
          <w:rFonts w:ascii="Garamond" w:hAnsi="Garamond"/>
          <w:i/>
          <w:iCs/>
          <w:color w:val="000000" w:themeColor="text1"/>
          <w:sz w:val="22"/>
          <w:szCs w:val="22"/>
        </w:rPr>
        <w:t>.</w:t>
      </w:r>
    </w:p>
    <w:p w14:paraId="288142F5" w14:textId="114F2CA4" w:rsidR="003242F5" w:rsidRPr="00AF2203" w:rsidRDefault="003242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4DC3" w:rsidRPr="00AF2203">
        <w:rPr>
          <w:rFonts w:ascii="Garamond" w:hAnsi="Garamond"/>
          <w:color w:val="000000" w:themeColor="text1"/>
          <w:sz w:val="22"/>
          <w:szCs w:val="22"/>
        </w:rPr>
        <w:t>nodded several times.</w:t>
      </w:r>
    </w:p>
    <w:p w14:paraId="22FF4566" w14:textId="3289D6BE" w:rsidR="00BE3C44" w:rsidRPr="00AF2203" w:rsidRDefault="00800C84"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gave</w:t>
      </w:r>
      <w:r w:rsidR="00BE3C44" w:rsidRPr="00AF2203">
        <w:rPr>
          <w:rFonts w:ascii="Garamond" w:hAnsi="Garamond"/>
          <w:color w:val="000000" w:themeColor="text1"/>
          <w:sz w:val="22"/>
          <w:szCs w:val="22"/>
        </w:rPr>
        <w:t xml:space="preserve"> the slightest twist of </w:t>
      </w:r>
      <w:r w:rsidR="00E158D7">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head that seemed as close as she would get to a smile</w:t>
      </w:r>
      <w:r w:rsidR="0045659A"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Quentin’s gaze </w:t>
      </w:r>
      <w:r w:rsidR="00CB7B59"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FE1E62"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tuft of Marilyn-blonde hair </w:t>
      </w:r>
      <w:r w:rsidR="000F1172">
        <w:rPr>
          <w:rFonts w:ascii="Garamond" w:hAnsi="Garamond"/>
          <w:color w:val="000000" w:themeColor="text1"/>
          <w:sz w:val="22"/>
          <w:szCs w:val="22"/>
        </w:rPr>
        <w:t>peaki</w:t>
      </w:r>
      <w:r w:rsidR="006F4C0E">
        <w:rPr>
          <w:rFonts w:ascii="Garamond" w:hAnsi="Garamond"/>
          <w:color w:val="000000" w:themeColor="text1"/>
          <w:sz w:val="22"/>
          <w:szCs w:val="22"/>
        </w:rPr>
        <w:t>n</w:t>
      </w:r>
      <w:r w:rsidR="000F1172">
        <w:rPr>
          <w:rFonts w:ascii="Garamond" w:hAnsi="Garamond"/>
          <w:color w:val="000000" w:themeColor="text1"/>
          <w:sz w:val="22"/>
          <w:szCs w:val="22"/>
        </w:rPr>
        <w:t>g</w:t>
      </w:r>
      <w:r w:rsidR="00BE3C44" w:rsidRPr="00AF2203">
        <w:rPr>
          <w:rFonts w:ascii="Garamond" w:hAnsi="Garamond"/>
          <w:color w:val="000000" w:themeColor="text1"/>
          <w:sz w:val="22"/>
          <w:szCs w:val="22"/>
        </w:rPr>
        <w:t xml:space="preserve"> </w:t>
      </w:r>
      <w:r w:rsidR="006712E1" w:rsidRPr="00AF2203">
        <w:rPr>
          <w:rFonts w:ascii="Garamond" w:hAnsi="Garamond"/>
          <w:color w:val="000000" w:themeColor="text1"/>
          <w:sz w:val="22"/>
          <w:szCs w:val="22"/>
        </w:rPr>
        <w:t>from</w:t>
      </w:r>
      <w:r w:rsidR="00BE3C44" w:rsidRPr="00AF2203">
        <w:rPr>
          <w:rFonts w:ascii="Garamond" w:hAnsi="Garamond"/>
          <w:color w:val="000000" w:themeColor="text1"/>
          <w:sz w:val="22"/>
          <w:szCs w:val="22"/>
        </w:rPr>
        <w:t xml:space="preserve"> the white globe hat.</w:t>
      </w:r>
    </w:p>
    <w:p w14:paraId="361613C0" w14:textId="67DBB2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328E">
        <w:rPr>
          <w:rFonts w:ascii="Garamond" w:hAnsi="Garamond"/>
          <w:color w:val="000000" w:themeColor="text1"/>
          <w:sz w:val="22"/>
          <w:szCs w:val="22"/>
        </w:rPr>
        <w:t>Y</w:t>
      </w:r>
      <w:r w:rsidRPr="00AF2203">
        <w:rPr>
          <w:rFonts w:ascii="Garamond" w:hAnsi="Garamond"/>
          <w:color w:val="000000" w:themeColor="text1"/>
          <w:sz w:val="22"/>
          <w:szCs w:val="22"/>
        </w:rPr>
        <w:t>ou know my name?’</w:t>
      </w:r>
      <w:r w:rsidR="0087317E">
        <w:rPr>
          <w:rFonts w:ascii="Garamond" w:hAnsi="Garamond"/>
          <w:color w:val="000000" w:themeColor="text1"/>
          <w:sz w:val="22"/>
          <w:szCs w:val="22"/>
        </w:rPr>
        <w:t xml:space="preserve"> he asked.</w:t>
      </w:r>
    </w:p>
    <w:p w14:paraId="08008159" w14:textId="02C8EC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on my-</w:t>
      </w:r>
      <w:proofErr w:type="spellStart"/>
      <w:r w:rsidRPr="00AF2203">
        <w:rPr>
          <w:rFonts w:ascii="Garamond" w:hAnsi="Garamond"/>
          <w:color w:val="000000" w:themeColor="text1"/>
          <w:sz w:val="22"/>
          <w:szCs w:val="22"/>
        </w:rPr>
        <w:t>ya</w:t>
      </w:r>
      <w:proofErr w:type="spellEnd"/>
      <w:r w:rsidRPr="00AF2203">
        <w:rPr>
          <w:rFonts w:ascii="Garamond" w:hAnsi="Garamond"/>
          <w:color w:val="000000" w:themeColor="text1"/>
          <w:sz w:val="22"/>
          <w:szCs w:val="22"/>
        </w:rPr>
        <w:t xml:space="preserve"> system</w:t>
      </w:r>
      <w:r w:rsidR="00EE46A9">
        <w:rPr>
          <w:rFonts w:ascii="Garamond" w:hAnsi="Garamond"/>
          <w:color w:val="000000" w:themeColor="text1"/>
          <w:sz w:val="22"/>
          <w:szCs w:val="22"/>
        </w:rPr>
        <w:t>.</w:t>
      </w:r>
      <w:r w:rsidRPr="00AF2203">
        <w:rPr>
          <w:rFonts w:ascii="Garamond" w:hAnsi="Garamond"/>
          <w:color w:val="000000" w:themeColor="text1"/>
          <w:sz w:val="22"/>
          <w:szCs w:val="22"/>
        </w:rPr>
        <w:t>’</w:t>
      </w:r>
    </w:p>
    <w:p w14:paraId="166EE995" w14:textId="33C004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was that you said about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w:t>
      </w:r>
    </w:p>
    <w:p w14:paraId="3803C016" w14:textId="0C549C2F" w:rsidR="00BE3C44" w:rsidRPr="000C3259" w:rsidRDefault="004367D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Her</w:t>
      </w:r>
      <w:r w:rsidR="0071238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mask darkened and rais</w:t>
      </w:r>
      <w:r w:rsidR="007A0C9E">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a finger</w:t>
      </w:r>
      <w:r w:rsidR="007A0C9E">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4B79AD" w:rsidRPr="00AF2203">
        <w:rPr>
          <w:rFonts w:ascii="Garamond" w:hAnsi="Garamond"/>
          <w:color w:val="000000" w:themeColor="text1"/>
          <w:sz w:val="22"/>
          <w:szCs w:val="22"/>
        </w:rPr>
        <w:t>whisper</w:t>
      </w:r>
      <w:r w:rsidR="007A0C9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proofErr w:type="spellStart"/>
      <w:r w:rsidR="0095239D" w:rsidRPr="00AF2203">
        <w:rPr>
          <w:rFonts w:ascii="Garamond" w:hAnsi="Garamond"/>
          <w:i/>
          <w:iCs/>
          <w:color w:val="000000" w:themeColor="text1"/>
          <w:sz w:val="22"/>
          <w:szCs w:val="22"/>
        </w:rPr>
        <w:t>S</w:t>
      </w:r>
      <w:r w:rsidR="00E649D9" w:rsidRPr="00AF2203">
        <w:rPr>
          <w:rFonts w:ascii="Garamond" w:hAnsi="Garamond"/>
          <w:i/>
          <w:iCs/>
          <w:color w:val="000000" w:themeColor="text1"/>
          <w:sz w:val="22"/>
          <w:szCs w:val="22"/>
        </w:rPr>
        <w:t>cusi</w:t>
      </w:r>
      <w:proofErr w:type="spellEnd"/>
      <w:r w:rsidR="00270F69" w:rsidRPr="00AF2203">
        <w:rPr>
          <w:rFonts w:ascii="Garamond" w:hAnsi="Garamond"/>
          <w:i/>
          <w:iCs/>
          <w:color w:val="000000" w:themeColor="text1"/>
          <w:sz w:val="22"/>
          <w:szCs w:val="22"/>
        </w:rPr>
        <w:t>.</w:t>
      </w:r>
      <w:r w:rsidR="00011925" w:rsidRPr="00011925">
        <w:t xml:space="preserve"> </w:t>
      </w:r>
      <w:r w:rsidR="00011925" w:rsidRPr="00011925">
        <w:rPr>
          <w:rFonts w:ascii="Garamond" w:hAnsi="Garamond"/>
          <w:i/>
          <w:iCs/>
          <w:color w:val="000000" w:themeColor="text1"/>
          <w:sz w:val="22"/>
          <w:szCs w:val="22"/>
        </w:rPr>
        <w:t>It’s-a Ragnor</w:t>
      </w:r>
      <w:r w:rsidR="00011925">
        <w:rPr>
          <w:rFonts w:ascii="Garamond" w:hAnsi="Garamond"/>
          <w:i/>
          <w:iCs/>
          <w:color w:val="000000" w:themeColor="text1"/>
          <w:sz w:val="22"/>
          <w:szCs w:val="22"/>
        </w:rPr>
        <w:t>.</w:t>
      </w:r>
    </w:p>
    <w:p w14:paraId="02ECE65C" w14:textId="6700CC7A" w:rsidR="00BE3C44" w:rsidRPr="00AF2203" w:rsidRDefault="003367C6" w:rsidP="00AB282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0C3259">
        <w:rPr>
          <w:rFonts w:ascii="Garamond" w:hAnsi="Garamond"/>
          <w:color w:val="000000" w:themeColor="text1"/>
          <w:sz w:val="22"/>
          <w:szCs w:val="22"/>
        </w:rPr>
        <w:t>fter a</w:t>
      </w:r>
      <w:r w:rsidR="00BE3C44" w:rsidRPr="00AF2203">
        <w:rPr>
          <w:rFonts w:ascii="Garamond" w:hAnsi="Garamond"/>
          <w:color w:val="000000" w:themeColor="text1"/>
          <w:sz w:val="22"/>
          <w:szCs w:val="22"/>
        </w:rPr>
        <w:t xml:space="preserve"> </w:t>
      </w:r>
      <w:r w:rsidR="00216537">
        <w:rPr>
          <w:rFonts w:ascii="Garamond" w:hAnsi="Garamond"/>
          <w:color w:val="000000" w:themeColor="text1"/>
          <w:sz w:val="22"/>
          <w:szCs w:val="22"/>
        </w:rPr>
        <w:t xml:space="preserve">long </w:t>
      </w:r>
      <w:r w:rsidR="00BE3C44" w:rsidRPr="00AF2203">
        <w:rPr>
          <w:rFonts w:ascii="Garamond" w:hAnsi="Garamond"/>
          <w:color w:val="000000" w:themeColor="text1"/>
          <w:sz w:val="22"/>
          <w:szCs w:val="22"/>
        </w:rPr>
        <w:t>pause</w:t>
      </w:r>
      <w:r w:rsidR="000C3259">
        <w:rPr>
          <w:rFonts w:ascii="Garamond" w:hAnsi="Garamond"/>
          <w:color w:val="000000" w:themeColor="text1"/>
          <w:sz w:val="22"/>
          <w:szCs w:val="22"/>
        </w:rPr>
        <w:t xml:space="preserve"> she said,</w:t>
      </w:r>
      <w:r w:rsidR="00BE3C44" w:rsidRPr="00AF2203">
        <w:rPr>
          <w:rFonts w:ascii="Garamond" w:hAnsi="Garamond"/>
          <w:color w:val="000000" w:themeColor="text1"/>
          <w:sz w:val="22"/>
          <w:szCs w:val="22"/>
        </w:rPr>
        <w:t xml:space="preserve"> ‘And he looks-a forward to seeing you. Per-raps tomorrow?’ </w:t>
      </w:r>
    </w:p>
    <w:p w14:paraId="554E0D25" w14:textId="255E9353" w:rsidR="00BE3C44" w:rsidRPr="00AF2203" w:rsidRDefault="00ED345E"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made a throaty noise as he processed the information.</w:t>
      </w:r>
    </w:p>
    <w:p w14:paraId="2E5B275A" w14:textId="3C8C65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say </w:t>
      </w:r>
      <w:proofErr w:type="spellStart"/>
      <w:r w:rsidRPr="00AF2203">
        <w:rPr>
          <w:rFonts w:ascii="Garamond" w:hAnsi="Garamond"/>
          <w:color w:val="000000" w:themeColor="text1"/>
          <w:sz w:val="22"/>
          <w:szCs w:val="22"/>
        </w:rPr>
        <w:t>pliz</w:t>
      </w:r>
      <w:proofErr w:type="spellEnd"/>
      <w:r w:rsidRPr="00AF2203">
        <w:rPr>
          <w:rFonts w:ascii="Garamond" w:hAnsi="Garamond"/>
          <w:color w:val="000000" w:themeColor="text1"/>
          <w:sz w:val="22"/>
          <w:szCs w:val="22"/>
        </w:rPr>
        <w:t xml:space="preserve"> bring-an, er, open min</w:t>
      </w:r>
      <w:r w:rsidR="00216537">
        <w:rPr>
          <w:rFonts w:ascii="Garamond" w:hAnsi="Garamond"/>
          <w:color w:val="000000" w:themeColor="text1"/>
          <w:sz w:val="22"/>
          <w:szCs w:val="22"/>
        </w:rPr>
        <w:t>e</w:t>
      </w:r>
      <w:r w:rsidRPr="00AF2203">
        <w:rPr>
          <w:rFonts w:ascii="Garamond" w:hAnsi="Garamond"/>
          <w:color w:val="000000" w:themeColor="text1"/>
          <w:sz w:val="22"/>
          <w:szCs w:val="22"/>
        </w:rPr>
        <w:t xml:space="preserve">.’ Before Quentin could respond </w:t>
      </w:r>
      <w:r w:rsidR="00EB4DC3" w:rsidRPr="00AF2203">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w:t>
      </w:r>
      <w:r w:rsidR="007E3EEB">
        <w:rPr>
          <w:rFonts w:ascii="Garamond" w:hAnsi="Garamond"/>
          <w:color w:val="000000" w:themeColor="text1"/>
          <w:sz w:val="22"/>
          <w:szCs w:val="22"/>
        </w:rPr>
        <w:t xml:space="preserve">again </w:t>
      </w:r>
      <w:r w:rsidRPr="00AF2203">
        <w:rPr>
          <w:rFonts w:ascii="Garamond" w:hAnsi="Garamond"/>
          <w:color w:val="000000" w:themeColor="text1"/>
          <w:sz w:val="22"/>
          <w:szCs w:val="22"/>
        </w:rPr>
        <w:t xml:space="preserve">held up </w:t>
      </w:r>
      <w:r w:rsidR="007E3EEB">
        <w:rPr>
          <w:rFonts w:ascii="Garamond" w:hAnsi="Garamond"/>
          <w:color w:val="000000" w:themeColor="text1"/>
          <w:sz w:val="22"/>
          <w:szCs w:val="22"/>
        </w:rPr>
        <w:t>a</w:t>
      </w:r>
      <w:r w:rsidRPr="00AF2203">
        <w:rPr>
          <w:rFonts w:ascii="Garamond" w:hAnsi="Garamond"/>
          <w:color w:val="000000" w:themeColor="text1"/>
          <w:sz w:val="22"/>
          <w:szCs w:val="22"/>
        </w:rPr>
        <w:t xml:space="preserve"> finger and laughed a gravell</w:t>
      </w:r>
      <w:r w:rsidR="007D7819"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chuckle</w:t>
      </w:r>
      <w:r w:rsidR="005F4501" w:rsidRPr="00AF2203">
        <w:rPr>
          <w:rFonts w:ascii="Garamond" w:hAnsi="Garamond"/>
          <w:color w:val="000000" w:themeColor="text1"/>
          <w:sz w:val="22"/>
          <w:szCs w:val="22"/>
        </w:rPr>
        <w:t xml:space="preserve"> that</w:t>
      </w:r>
      <w:r w:rsidR="003275B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4367D8" w:rsidRPr="00AF2203">
        <w:rPr>
          <w:rFonts w:ascii="Garamond" w:hAnsi="Garamond"/>
          <w:color w:val="000000" w:themeColor="text1"/>
          <w:sz w:val="22"/>
          <w:szCs w:val="22"/>
        </w:rPr>
        <w:t>found familiar.</w:t>
      </w:r>
      <w:r w:rsidR="002759F3">
        <w:rPr>
          <w:rFonts w:ascii="Garamond" w:hAnsi="Garamond"/>
          <w:color w:val="000000" w:themeColor="text1"/>
          <w:sz w:val="22"/>
          <w:szCs w:val="22"/>
        </w:rPr>
        <w:t xml:space="preserve"> She took a </w:t>
      </w:r>
      <w:r w:rsidR="00C37AEE">
        <w:rPr>
          <w:rFonts w:ascii="Garamond" w:hAnsi="Garamond"/>
          <w:color w:val="000000" w:themeColor="text1"/>
          <w:sz w:val="22"/>
          <w:szCs w:val="22"/>
        </w:rPr>
        <w:t xml:space="preserve">small </w:t>
      </w:r>
      <w:r w:rsidR="002759F3">
        <w:rPr>
          <w:rFonts w:ascii="Garamond" w:hAnsi="Garamond"/>
          <w:color w:val="000000" w:themeColor="text1"/>
          <w:sz w:val="22"/>
          <w:szCs w:val="22"/>
        </w:rPr>
        <w:t xml:space="preserve">silver tube and sucked on it. It was </w:t>
      </w:r>
      <w:r w:rsidR="002759F3" w:rsidRPr="002759F3">
        <w:rPr>
          <w:rFonts w:ascii="Garamond" w:hAnsi="Garamond"/>
          <w:color w:val="000000" w:themeColor="text1"/>
          <w:sz w:val="22"/>
          <w:szCs w:val="22"/>
        </w:rPr>
        <w:t>Zee-D-C</w:t>
      </w:r>
      <w:r w:rsidR="002759F3">
        <w:rPr>
          <w:rFonts w:ascii="Garamond" w:hAnsi="Garamond"/>
          <w:color w:val="000000" w:themeColor="text1"/>
          <w:sz w:val="22"/>
          <w:szCs w:val="22"/>
        </w:rPr>
        <w:t xml:space="preserve">, </w:t>
      </w:r>
      <w:r w:rsidR="007E3EEB">
        <w:rPr>
          <w:rFonts w:ascii="Garamond" w:hAnsi="Garamond"/>
          <w:color w:val="000000" w:themeColor="text1"/>
          <w:sz w:val="22"/>
          <w:szCs w:val="22"/>
        </w:rPr>
        <w:t>taboo for public consumption</w:t>
      </w:r>
      <w:r w:rsidR="002759F3">
        <w:rPr>
          <w:rFonts w:ascii="Garamond" w:hAnsi="Garamond"/>
          <w:color w:val="000000" w:themeColor="text1"/>
          <w:sz w:val="22"/>
          <w:szCs w:val="22"/>
        </w:rPr>
        <w:t xml:space="preserve"> in the Federation but tolerated for </w:t>
      </w:r>
      <w:r w:rsidR="007E3EEB">
        <w:rPr>
          <w:rFonts w:ascii="Garamond" w:hAnsi="Garamond"/>
          <w:color w:val="000000" w:themeColor="text1"/>
          <w:sz w:val="22"/>
          <w:szCs w:val="22"/>
        </w:rPr>
        <w:t>use</w:t>
      </w:r>
      <w:r w:rsidR="002759F3">
        <w:rPr>
          <w:rFonts w:ascii="Garamond" w:hAnsi="Garamond"/>
          <w:color w:val="000000" w:themeColor="text1"/>
          <w:sz w:val="22"/>
          <w:szCs w:val="22"/>
        </w:rPr>
        <w:t xml:space="preserve"> by </w:t>
      </w:r>
      <w:r w:rsidR="00FC071A">
        <w:rPr>
          <w:rFonts w:ascii="Garamond" w:hAnsi="Garamond"/>
          <w:color w:val="000000" w:themeColor="text1"/>
          <w:sz w:val="22"/>
          <w:szCs w:val="22"/>
        </w:rPr>
        <w:t>Preterite visitor</w:t>
      </w:r>
      <w:r w:rsidR="002759F3">
        <w:rPr>
          <w:rFonts w:ascii="Garamond" w:hAnsi="Garamond"/>
          <w:color w:val="000000" w:themeColor="text1"/>
          <w:sz w:val="22"/>
          <w:szCs w:val="22"/>
        </w:rPr>
        <w:t>s.</w:t>
      </w:r>
      <w:r w:rsidR="00C37AEE">
        <w:rPr>
          <w:rFonts w:ascii="Garamond" w:hAnsi="Garamond"/>
          <w:color w:val="000000" w:themeColor="text1"/>
          <w:sz w:val="22"/>
          <w:szCs w:val="22"/>
        </w:rPr>
        <w:t xml:space="preserve"> In </w:t>
      </w:r>
      <w:r w:rsidR="00C61DCB">
        <w:rPr>
          <w:rFonts w:ascii="Garamond" w:hAnsi="Garamond"/>
          <w:color w:val="000000" w:themeColor="text1"/>
          <w:sz w:val="22"/>
          <w:szCs w:val="22"/>
        </w:rPr>
        <w:t>a</w:t>
      </w:r>
      <w:r w:rsidR="00C37AEE">
        <w:rPr>
          <w:rFonts w:ascii="Garamond" w:hAnsi="Garamond"/>
          <w:color w:val="000000" w:themeColor="text1"/>
          <w:sz w:val="22"/>
          <w:szCs w:val="22"/>
        </w:rPr>
        <w:t xml:space="preserve"> </w:t>
      </w:r>
      <w:r w:rsidR="00C61DCB">
        <w:rPr>
          <w:rFonts w:ascii="Garamond" w:hAnsi="Garamond"/>
          <w:color w:val="000000" w:themeColor="text1"/>
          <w:sz w:val="22"/>
          <w:szCs w:val="22"/>
        </w:rPr>
        <w:t xml:space="preserve">pale </w:t>
      </w:r>
      <w:r w:rsidR="00C37AEE">
        <w:rPr>
          <w:rFonts w:ascii="Garamond" w:hAnsi="Garamond"/>
          <w:color w:val="000000" w:themeColor="text1"/>
          <w:sz w:val="22"/>
          <w:szCs w:val="22"/>
        </w:rPr>
        <w:t xml:space="preserve">green cloud of smoke </w:t>
      </w:r>
      <w:r w:rsidR="007E372F">
        <w:rPr>
          <w:rFonts w:ascii="Garamond" w:hAnsi="Garamond"/>
          <w:color w:val="000000" w:themeColor="text1"/>
          <w:sz w:val="22"/>
          <w:szCs w:val="22"/>
        </w:rPr>
        <w:t>Venus</w:t>
      </w:r>
      <w:r w:rsidR="00C37AEE">
        <w:rPr>
          <w:rFonts w:ascii="Garamond" w:hAnsi="Garamond"/>
          <w:color w:val="000000" w:themeColor="text1"/>
          <w:sz w:val="22"/>
          <w:szCs w:val="22"/>
        </w:rPr>
        <w:t xml:space="preserve"> repocketed the device without offering any to Quentin.</w:t>
      </w:r>
    </w:p>
    <w:p w14:paraId="7A01692E" w14:textId="336C8B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 said Quentin, testing whether </w:t>
      </w:r>
      <w:r w:rsidR="00193A2F">
        <w:rPr>
          <w:rFonts w:ascii="Garamond" w:hAnsi="Garamond"/>
          <w:color w:val="000000" w:themeColor="text1"/>
          <w:sz w:val="22"/>
          <w:szCs w:val="22"/>
        </w:rPr>
        <w:t>she</w:t>
      </w:r>
      <w:r w:rsidRPr="00AF2203">
        <w:rPr>
          <w:rFonts w:ascii="Garamond" w:hAnsi="Garamond"/>
          <w:color w:val="000000" w:themeColor="text1"/>
          <w:sz w:val="22"/>
          <w:szCs w:val="22"/>
        </w:rPr>
        <w:t xml:space="preserve"> had finished </w:t>
      </w:r>
      <w:r w:rsidR="003275B3" w:rsidRPr="00AF2203">
        <w:rPr>
          <w:rFonts w:ascii="Garamond" w:hAnsi="Garamond"/>
          <w:color w:val="000000" w:themeColor="text1"/>
          <w:sz w:val="22"/>
          <w:szCs w:val="22"/>
        </w:rPr>
        <w:t>her call</w:t>
      </w:r>
      <w:r w:rsidRPr="00AF2203">
        <w:rPr>
          <w:rFonts w:ascii="Garamond" w:hAnsi="Garamond"/>
          <w:color w:val="000000" w:themeColor="text1"/>
          <w:sz w:val="22"/>
          <w:szCs w:val="22"/>
        </w:rPr>
        <w:t xml:space="preserve">. </w:t>
      </w:r>
      <w:r w:rsidR="00193A2F" w:rsidRPr="00193A2F">
        <w:rPr>
          <w:rFonts w:ascii="Garamond" w:hAnsi="Garamond"/>
          <w:color w:val="000000" w:themeColor="text1"/>
          <w:sz w:val="22"/>
          <w:szCs w:val="22"/>
        </w:rPr>
        <w:t xml:space="preserve">Venus </w:t>
      </w:r>
      <w:r w:rsidR="0096289F">
        <w:rPr>
          <w:rFonts w:ascii="Garamond" w:hAnsi="Garamond"/>
          <w:color w:val="000000" w:themeColor="text1"/>
          <w:sz w:val="22"/>
          <w:szCs w:val="22"/>
        </w:rPr>
        <w:t>flinched a micro-smile</w:t>
      </w:r>
      <w:r w:rsidR="003C7C4C" w:rsidRPr="00AF2203">
        <w:rPr>
          <w:rFonts w:ascii="Garamond" w:hAnsi="Garamond"/>
          <w:color w:val="000000" w:themeColor="text1"/>
          <w:sz w:val="22"/>
          <w:szCs w:val="22"/>
        </w:rPr>
        <w:t xml:space="preserve">, </w:t>
      </w:r>
      <w:r w:rsidR="00262E4A"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mask clear</w:t>
      </w:r>
      <w:r w:rsidR="003C7C4C"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3C7C4C" w:rsidRPr="00AF2203">
        <w:rPr>
          <w:rFonts w:ascii="Garamond" w:hAnsi="Garamond"/>
          <w:color w:val="000000" w:themeColor="text1"/>
          <w:sz w:val="22"/>
          <w:szCs w:val="22"/>
        </w:rPr>
        <w:t>momentarily</w:t>
      </w:r>
      <w:r w:rsidR="00356C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‘You were just speaking with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You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him?’ </w:t>
      </w:r>
    </w:p>
    <w:p w14:paraId="232D0079" w14:textId="4BF8FB0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2DCD" w:rsidRPr="00AF2203">
        <w:rPr>
          <w:rFonts w:ascii="Garamond" w:hAnsi="Garamond"/>
          <w:color w:val="000000" w:themeColor="text1"/>
          <w:sz w:val="22"/>
          <w:szCs w:val="22"/>
        </w:rPr>
        <w:t xml:space="preserve">I </w:t>
      </w:r>
      <w:r w:rsidRPr="00AF2203">
        <w:rPr>
          <w:rFonts w:ascii="Garamond" w:hAnsi="Garamond"/>
          <w:color w:val="000000" w:themeColor="text1"/>
          <w:sz w:val="22"/>
          <w:szCs w:val="22"/>
        </w:rPr>
        <w:t xml:space="preserve">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know </w:t>
      </w:r>
      <w:proofErr w:type="spellStart"/>
      <w:r w:rsidRPr="00AF2203">
        <w:rPr>
          <w:rFonts w:ascii="Garamond" w:hAnsi="Garamond"/>
          <w:color w:val="000000" w:themeColor="text1"/>
          <w:sz w:val="22"/>
          <w:szCs w:val="22"/>
        </w:rPr>
        <w:t>im</w:t>
      </w:r>
      <w:proofErr w:type="spellEnd"/>
      <w:r w:rsidRPr="00AF2203">
        <w:rPr>
          <w:rFonts w:ascii="Garamond" w:hAnsi="Garamond"/>
          <w:color w:val="000000" w:themeColor="text1"/>
          <w:sz w:val="22"/>
          <w:szCs w:val="22"/>
        </w:rPr>
        <w:t>.</w:t>
      </w:r>
      <w:r w:rsidR="00781996"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proofErr w:type="spellStart"/>
      <w:r w:rsidR="0091245A" w:rsidRPr="00AF2203">
        <w:rPr>
          <w:rFonts w:ascii="Garamond" w:hAnsi="Garamond"/>
          <w:color w:val="000000" w:themeColor="text1"/>
          <w:sz w:val="22"/>
          <w:szCs w:val="22"/>
        </w:rPr>
        <w:t>av</w:t>
      </w:r>
      <w:proofErr w:type="spellEnd"/>
      <w:r w:rsidR="0091245A" w:rsidRPr="00AF2203">
        <w:rPr>
          <w:rFonts w:ascii="Garamond" w:hAnsi="Garamond"/>
          <w:color w:val="000000" w:themeColor="text1"/>
          <w:sz w:val="22"/>
          <w:szCs w:val="22"/>
        </w:rPr>
        <w:t xml:space="preserve"> the same</w:t>
      </w:r>
      <w:r w:rsidR="003F46A8">
        <w:rPr>
          <w:rFonts w:ascii="Garamond" w:hAnsi="Garamond"/>
          <w:color w:val="000000" w:themeColor="text1"/>
          <w:sz w:val="22"/>
          <w:szCs w:val="22"/>
        </w:rPr>
        <w:t xml:space="preserve">, er, kind </w:t>
      </w:r>
      <w:proofErr w:type="spellStart"/>
      <w:r w:rsidR="003F46A8">
        <w:rPr>
          <w:rFonts w:ascii="Garamond" w:hAnsi="Garamond"/>
          <w:color w:val="000000" w:themeColor="text1"/>
          <w:sz w:val="22"/>
          <w:szCs w:val="22"/>
        </w:rPr>
        <w:t>ov</w:t>
      </w:r>
      <w:proofErr w:type="spellEnd"/>
      <w:r w:rsidR="0091245A" w:rsidRPr="00AF2203">
        <w:rPr>
          <w:rFonts w:ascii="Garamond" w:hAnsi="Garamond"/>
          <w:color w:val="000000" w:themeColor="text1"/>
          <w:sz w:val="22"/>
          <w:szCs w:val="22"/>
        </w:rPr>
        <w:t xml:space="preserve"> </w:t>
      </w:r>
      <w:r w:rsidR="0091245A" w:rsidRPr="00C86C02">
        <w:rPr>
          <w:rFonts w:ascii="Garamond" w:hAnsi="Garamond"/>
          <w:i/>
          <w:iCs/>
          <w:color w:val="000000" w:themeColor="text1"/>
          <w:sz w:val="22"/>
          <w:szCs w:val="22"/>
        </w:rPr>
        <w:t>employer</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spoke out of one side of her mouth</w:t>
      </w:r>
      <w:r w:rsidR="00A7709B">
        <w:rPr>
          <w:rFonts w:ascii="Garamond" w:hAnsi="Garamond"/>
          <w:color w:val="000000" w:themeColor="text1"/>
          <w:sz w:val="22"/>
          <w:szCs w:val="22"/>
        </w:rPr>
        <w:t>,</w:t>
      </w:r>
      <w:r w:rsidRPr="00AF2203">
        <w:rPr>
          <w:rFonts w:ascii="Garamond" w:hAnsi="Garamond"/>
          <w:color w:val="000000" w:themeColor="text1"/>
          <w:sz w:val="22"/>
          <w:szCs w:val="22"/>
        </w:rPr>
        <w:t xml:space="preserve"> as if the other side </w:t>
      </w:r>
      <w:r w:rsidR="0030609C"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wish to </w:t>
      </w:r>
      <w:r w:rsidR="00192DCD" w:rsidRPr="00AF2203">
        <w:rPr>
          <w:rFonts w:ascii="Garamond" w:hAnsi="Garamond"/>
          <w:color w:val="000000" w:themeColor="text1"/>
          <w:sz w:val="22"/>
          <w:szCs w:val="22"/>
        </w:rPr>
        <w:t xml:space="preserve">fully </w:t>
      </w:r>
      <w:r w:rsidRPr="00AF2203">
        <w:rPr>
          <w:rFonts w:ascii="Garamond" w:hAnsi="Garamond"/>
          <w:color w:val="000000" w:themeColor="text1"/>
          <w:sz w:val="22"/>
          <w:szCs w:val="22"/>
        </w:rPr>
        <w:t xml:space="preserve">engage with Quentin. </w:t>
      </w:r>
    </w:p>
    <w:p w14:paraId="1077F80E" w14:textId="3220385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245A" w:rsidRPr="00CA77FE">
        <w:rPr>
          <w:rFonts w:ascii="Garamond" w:hAnsi="Garamond"/>
          <w:i/>
          <w:iCs/>
          <w:color w:val="000000" w:themeColor="text1"/>
          <w:sz w:val="22"/>
          <w:szCs w:val="22"/>
        </w:rPr>
        <w:t>Employer</w:t>
      </w:r>
      <w:r w:rsidRPr="00AF2203">
        <w:rPr>
          <w:rFonts w:ascii="Garamond" w:hAnsi="Garamond"/>
          <w:color w:val="000000" w:themeColor="text1"/>
          <w:sz w:val="22"/>
          <w:szCs w:val="22"/>
        </w:rPr>
        <w:t>?’</w:t>
      </w:r>
      <w:r w:rsidR="00CA77FE">
        <w:rPr>
          <w:rFonts w:ascii="Garamond" w:hAnsi="Garamond"/>
          <w:color w:val="000000" w:themeColor="text1"/>
          <w:sz w:val="22"/>
          <w:szCs w:val="22"/>
        </w:rPr>
        <w:t xml:space="preserve"> queried Quentin. The word was used </w:t>
      </w:r>
      <w:r w:rsidR="00FE1C61" w:rsidRPr="00FE1C61">
        <w:rPr>
          <w:rFonts w:ascii="Garamond" w:hAnsi="Garamond"/>
          <w:color w:val="000000" w:themeColor="text1"/>
          <w:sz w:val="22"/>
          <w:szCs w:val="22"/>
        </w:rPr>
        <w:t xml:space="preserve">only </w:t>
      </w:r>
      <w:r w:rsidR="00CA77FE">
        <w:rPr>
          <w:rFonts w:ascii="Garamond" w:hAnsi="Garamond"/>
          <w:color w:val="000000" w:themeColor="text1"/>
          <w:sz w:val="22"/>
          <w:szCs w:val="22"/>
        </w:rPr>
        <w:t>ironically in the Federation since the state was the ultimate arbiter of work.</w:t>
      </w:r>
    </w:p>
    <w:p w14:paraId="5978DC72" w14:textId="5247D17C" w:rsidR="00BE3C44" w:rsidRPr="00AF2203" w:rsidRDefault="00BE3C44" w:rsidP="000812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2109E" w:rsidRPr="00AF2203">
        <w:rPr>
          <w:rFonts w:ascii="Garamond" w:hAnsi="Garamond"/>
          <w:color w:val="000000" w:themeColor="text1"/>
          <w:sz w:val="22"/>
          <w:szCs w:val="22"/>
        </w:rPr>
        <w:t>Si.</w:t>
      </w:r>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00356C5F" w:rsidRPr="00AF2203">
        <w:rPr>
          <w:rFonts w:ascii="Garamond" w:hAnsi="Garamond"/>
          <w:color w:val="000000" w:themeColor="text1"/>
          <w:sz w:val="22"/>
          <w:szCs w:val="22"/>
        </w:rPr>
        <w:t>rs</w:t>
      </w:r>
      <w:r w:rsidRPr="00AF2203">
        <w:rPr>
          <w:rFonts w:ascii="Garamond" w:hAnsi="Garamond"/>
          <w:color w:val="000000" w:themeColor="text1"/>
          <w:sz w:val="22"/>
          <w:szCs w:val="22"/>
        </w:rPr>
        <w:t>ing</w:t>
      </w:r>
      <w:proofErr w:type="spellEnd"/>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Pr="00AF2203">
        <w:rPr>
          <w:rFonts w:ascii="Garamond" w:hAnsi="Garamond"/>
          <w:color w:val="000000" w:themeColor="text1"/>
          <w:sz w:val="22"/>
          <w:szCs w:val="22"/>
        </w:rPr>
        <w:t>nzing</w:t>
      </w:r>
      <w:proofErr w:type="spellEnd"/>
      <w:r w:rsidRPr="00AF2203">
        <w:rPr>
          <w:rFonts w:ascii="Garamond" w:hAnsi="Garamond"/>
          <w:color w:val="000000" w:themeColor="text1"/>
          <w:sz w:val="22"/>
          <w:szCs w:val="22"/>
        </w:rPr>
        <w:t>. Whatever</w:t>
      </w:r>
      <w:r w:rsidR="0030609C" w:rsidRPr="00AF2203">
        <w:rPr>
          <w:rFonts w:ascii="Garamond" w:hAnsi="Garamond"/>
          <w:color w:val="000000" w:themeColor="text1"/>
          <w:sz w:val="22"/>
          <w:szCs w:val="22"/>
        </w:rPr>
        <w:t xml:space="preserve"> you call it</w:t>
      </w:r>
      <w:r w:rsidRPr="00AF2203">
        <w:rPr>
          <w:rFonts w:ascii="Garamond" w:hAnsi="Garamond"/>
          <w:color w:val="000000" w:themeColor="text1"/>
          <w:sz w:val="22"/>
          <w:szCs w:val="22"/>
        </w:rPr>
        <w:t>.</w:t>
      </w:r>
      <w:r w:rsidR="0008126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proofErr w:type="spellStart"/>
      <w:r w:rsidRPr="00AF2203">
        <w:rPr>
          <w:rFonts w:ascii="Garamond" w:hAnsi="Garamond"/>
          <w:color w:val="000000" w:themeColor="text1"/>
          <w:sz w:val="22"/>
          <w:szCs w:val="22"/>
        </w:rPr>
        <w:t>yam</w:t>
      </w:r>
      <w:proofErr w:type="spellEnd"/>
      <w:r w:rsidRPr="00AF2203">
        <w:rPr>
          <w:rFonts w:ascii="Garamond" w:hAnsi="Garamond"/>
          <w:color w:val="000000" w:themeColor="text1"/>
          <w:sz w:val="22"/>
          <w:szCs w:val="22"/>
        </w:rPr>
        <w:t xml:space="preserve"> a kind </w:t>
      </w:r>
      <w:proofErr w:type="spellStart"/>
      <w:r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journalist. I </w:t>
      </w:r>
      <w:r w:rsidRPr="00AF2203">
        <w:rPr>
          <w:rFonts w:ascii="Garamond" w:hAnsi="Garamond"/>
          <w:i/>
          <w:iCs/>
          <w:color w:val="000000" w:themeColor="text1"/>
          <w:sz w:val="22"/>
          <w:szCs w:val="22"/>
        </w:rPr>
        <w:t>observe</w:t>
      </w:r>
      <w:r w:rsidRPr="00AF2203">
        <w:rPr>
          <w:rFonts w:ascii="Garamond" w:hAnsi="Garamond"/>
          <w:color w:val="000000" w:themeColor="text1"/>
          <w:sz w:val="22"/>
          <w:szCs w:val="22"/>
        </w:rPr>
        <w:t>,’ she said proudly, gesturing to the receding march</w:t>
      </w:r>
      <w:r w:rsidR="005863BF">
        <w:rPr>
          <w:rFonts w:ascii="Garamond" w:hAnsi="Garamond"/>
          <w:color w:val="000000" w:themeColor="text1"/>
          <w:sz w:val="22"/>
          <w:szCs w:val="22"/>
        </w:rPr>
        <w:t>ers</w:t>
      </w:r>
      <w:r w:rsidRPr="00AF2203">
        <w:rPr>
          <w:rFonts w:ascii="Garamond" w:hAnsi="Garamond"/>
          <w:color w:val="000000" w:themeColor="text1"/>
          <w:sz w:val="22"/>
          <w:szCs w:val="22"/>
        </w:rPr>
        <w:t>.</w:t>
      </w:r>
    </w:p>
    <w:p w14:paraId="0CADE3CC" w14:textId="23A117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F3F09" w:rsidRPr="00AF2203">
        <w:rPr>
          <w:rFonts w:ascii="Garamond" w:hAnsi="Garamond"/>
          <w:color w:val="000000" w:themeColor="text1"/>
          <w:sz w:val="22"/>
          <w:szCs w:val="22"/>
        </w:rPr>
        <w:t>Y</w:t>
      </w:r>
      <w:r w:rsidR="00BE4A53" w:rsidRPr="00AF2203">
        <w:rPr>
          <w:rFonts w:ascii="Garamond" w:hAnsi="Garamond"/>
          <w:color w:val="000000" w:themeColor="text1"/>
          <w:sz w:val="22"/>
          <w:szCs w:val="22"/>
        </w:rPr>
        <w:t xml:space="preserve">ou’re a </w:t>
      </w:r>
      <w:r w:rsidR="00BE4A53" w:rsidRPr="00AF2203">
        <w:rPr>
          <w:rFonts w:ascii="Garamond" w:hAnsi="Garamond"/>
          <w:i/>
          <w:iCs/>
          <w:color w:val="000000" w:themeColor="text1"/>
          <w:sz w:val="22"/>
          <w:szCs w:val="22"/>
        </w:rPr>
        <w:t>spy</w:t>
      </w:r>
      <w:r w:rsidR="00BE4A53" w:rsidRPr="00AF2203">
        <w:rPr>
          <w:rFonts w:ascii="Garamond" w:hAnsi="Garamond"/>
          <w:color w:val="000000" w:themeColor="text1"/>
          <w:sz w:val="22"/>
          <w:szCs w:val="22"/>
        </w:rPr>
        <w:t xml:space="preserve"> for Honzing?</w:t>
      </w:r>
      <w:r w:rsidRPr="00AF2203">
        <w:rPr>
          <w:rFonts w:ascii="Garamond" w:hAnsi="Garamond"/>
          <w:color w:val="000000" w:themeColor="text1"/>
          <w:sz w:val="22"/>
          <w:szCs w:val="22"/>
        </w:rPr>
        <w:t>’</w:t>
      </w:r>
    </w:p>
    <w:p w14:paraId="6380DC9A" w14:textId="731E8F9F" w:rsidR="00BE4A5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4A53" w:rsidRPr="00AF2203">
        <w:rPr>
          <w:rFonts w:ascii="Garamond" w:hAnsi="Garamond"/>
          <w:color w:val="000000" w:themeColor="text1"/>
          <w:sz w:val="22"/>
          <w:szCs w:val="22"/>
        </w:rPr>
        <w:t xml:space="preserve"> turned to face Quentin</w:t>
      </w:r>
      <w:r w:rsidR="00A7709B">
        <w:rPr>
          <w:rFonts w:ascii="Garamond" w:hAnsi="Garamond"/>
          <w:color w:val="000000" w:themeColor="text1"/>
          <w:sz w:val="22"/>
          <w:szCs w:val="22"/>
        </w:rPr>
        <w:t xml:space="preserve"> and</w:t>
      </w:r>
      <w:r w:rsidR="00BE4A53" w:rsidRPr="00AF2203">
        <w:rPr>
          <w:rFonts w:ascii="Garamond" w:hAnsi="Garamond"/>
          <w:color w:val="000000" w:themeColor="text1"/>
          <w:sz w:val="22"/>
          <w:szCs w:val="22"/>
        </w:rPr>
        <w:t xml:space="preserve"> cock</w:t>
      </w:r>
      <w:r w:rsidR="00A7709B">
        <w:rPr>
          <w:rFonts w:ascii="Garamond" w:hAnsi="Garamond"/>
          <w:color w:val="000000" w:themeColor="text1"/>
          <w:sz w:val="22"/>
          <w:szCs w:val="22"/>
        </w:rPr>
        <w:t>ed</w:t>
      </w:r>
      <w:r w:rsidR="00BE4A53" w:rsidRPr="00AF2203">
        <w:rPr>
          <w:rFonts w:ascii="Garamond" w:hAnsi="Garamond"/>
          <w:color w:val="000000" w:themeColor="text1"/>
          <w:sz w:val="22"/>
          <w:szCs w:val="22"/>
        </w:rPr>
        <w:t xml:space="preserve"> her head. </w:t>
      </w:r>
      <w:r w:rsidR="00426992" w:rsidRPr="00AF2203">
        <w:rPr>
          <w:rFonts w:ascii="Garamond" w:hAnsi="Garamond"/>
          <w:color w:val="000000" w:themeColor="text1"/>
          <w:sz w:val="22"/>
          <w:szCs w:val="22"/>
        </w:rPr>
        <w:t>A</w:t>
      </w:r>
      <w:r w:rsidR="00BE4A53" w:rsidRPr="00AF2203">
        <w:rPr>
          <w:rFonts w:ascii="Garamond" w:hAnsi="Garamond"/>
          <w:color w:val="000000" w:themeColor="text1"/>
          <w:sz w:val="22"/>
          <w:szCs w:val="22"/>
        </w:rPr>
        <w:t xml:space="preserve">rching </w:t>
      </w:r>
      <w:r w:rsidR="00382EE3" w:rsidRPr="00AF2203">
        <w:rPr>
          <w:rFonts w:ascii="Garamond" w:hAnsi="Garamond"/>
          <w:color w:val="000000" w:themeColor="text1"/>
          <w:sz w:val="22"/>
          <w:szCs w:val="22"/>
        </w:rPr>
        <w:t>eyebrows</w:t>
      </w:r>
      <w:r w:rsidR="00AB11C5" w:rsidRPr="00AF2203">
        <w:rPr>
          <w:rFonts w:ascii="Garamond" w:hAnsi="Garamond"/>
          <w:color w:val="000000" w:themeColor="text1"/>
          <w:sz w:val="22"/>
          <w:szCs w:val="22"/>
        </w:rPr>
        <w:t xml:space="preserve"> declined the question</w:t>
      </w:r>
      <w:r w:rsidR="00280483" w:rsidRPr="00AF2203">
        <w:rPr>
          <w:rFonts w:ascii="Garamond" w:hAnsi="Garamond"/>
          <w:color w:val="000000" w:themeColor="text1"/>
          <w:sz w:val="22"/>
          <w:szCs w:val="22"/>
        </w:rPr>
        <w:t xml:space="preserve">. </w:t>
      </w:r>
    </w:p>
    <w:p w14:paraId="6BE11E9D" w14:textId="3D9B3B09" w:rsidR="004367D8" w:rsidRPr="00AF2203" w:rsidRDefault="00D11F5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There was a second manifestation following the first group</w:t>
      </w:r>
      <w:r w:rsidR="00226EE6">
        <w:rPr>
          <w:rFonts w:ascii="Garamond" w:hAnsi="Garamond"/>
          <w:color w:val="000000" w:themeColor="text1"/>
          <w:sz w:val="22"/>
          <w:szCs w:val="22"/>
        </w:rPr>
        <w:t xml:space="preserve">. It comprised </w:t>
      </w:r>
      <w:r w:rsidR="00E57A1A">
        <w:rPr>
          <w:rFonts w:ascii="Garamond" w:hAnsi="Garamond"/>
          <w:color w:val="000000" w:themeColor="text1"/>
          <w:sz w:val="22"/>
          <w:szCs w:val="22"/>
        </w:rPr>
        <w:t xml:space="preserve">a mixture of Federalists wearing visor screens and Zoners </w:t>
      </w:r>
      <w:r w:rsidR="00762F4A">
        <w:rPr>
          <w:rFonts w:ascii="Garamond" w:hAnsi="Garamond"/>
          <w:color w:val="000000" w:themeColor="text1"/>
          <w:sz w:val="22"/>
          <w:szCs w:val="22"/>
        </w:rPr>
        <w:t>adorned with</w:t>
      </w:r>
      <w:r w:rsidR="00E57A1A">
        <w:rPr>
          <w:rFonts w:ascii="Garamond" w:hAnsi="Garamond"/>
          <w:color w:val="000000" w:themeColor="text1"/>
          <w:sz w:val="22"/>
          <w:szCs w:val="22"/>
        </w:rPr>
        <w:t xml:space="preserve"> </w:t>
      </w:r>
      <w:r w:rsidR="00226EE6">
        <w:rPr>
          <w:rFonts w:ascii="Garamond" w:hAnsi="Garamond"/>
          <w:color w:val="000000" w:themeColor="text1"/>
          <w:sz w:val="22"/>
          <w:szCs w:val="22"/>
        </w:rPr>
        <w:t xml:space="preserve">wicker and wrapped in </w:t>
      </w:r>
      <w:r w:rsidR="00632A29">
        <w:rPr>
          <w:rFonts w:ascii="Garamond" w:hAnsi="Garamond"/>
          <w:color w:val="000000" w:themeColor="text1"/>
          <w:sz w:val="22"/>
          <w:szCs w:val="22"/>
        </w:rPr>
        <w:t>eco-</w:t>
      </w:r>
      <w:r w:rsidR="00226EE6">
        <w:rPr>
          <w:rFonts w:ascii="Garamond" w:hAnsi="Garamond"/>
          <w:color w:val="000000" w:themeColor="text1"/>
          <w:sz w:val="22"/>
          <w:szCs w:val="22"/>
        </w:rPr>
        <w:t xml:space="preserve">wool. </w:t>
      </w:r>
      <w:r w:rsidR="00BE3C44" w:rsidRPr="00AF2203">
        <w:rPr>
          <w:rFonts w:ascii="Garamond" w:hAnsi="Garamond"/>
          <w:color w:val="000000" w:themeColor="text1"/>
          <w:sz w:val="22"/>
          <w:szCs w:val="22"/>
        </w:rPr>
        <w:t xml:space="preserve">A </w:t>
      </w:r>
      <w:r w:rsidR="00A75D5D" w:rsidRPr="00AF2203">
        <w:rPr>
          <w:rFonts w:ascii="Garamond" w:hAnsi="Garamond"/>
          <w:color w:val="000000" w:themeColor="text1"/>
          <w:sz w:val="22"/>
          <w:szCs w:val="22"/>
        </w:rPr>
        <w:t xml:space="preserve">polite </w:t>
      </w:r>
      <w:r w:rsidR="00087608">
        <w:rPr>
          <w:rFonts w:ascii="Garamond" w:hAnsi="Garamond"/>
          <w:color w:val="000000" w:themeColor="text1"/>
          <w:sz w:val="22"/>
          <w:szCs w:val="22"/>
        </w:rPr>
        <w:t>bike-</w:t>
      </w:r>
      <w:r w:rsidR="00A75D5D" w:rsidRPr="00AF2203">
        <w:rPr>
          <w:rFonts w:ascii="Garamond" w:hAnsi="Garamond"/>
          <w:color w:val="000000" w:themeColor="text1"/>
          <w:sz w:val="22"/>
          <w:szCs w:val="22"/>
        </w:rPr>
        <w:t xml:space="preserve">bell </w:t>
      </w:r>
      <w:r w:rsidR="003B2795">
        <w:rPr>
          <w:rFonts w:ascii="Garamond" w:hAnsi="Garamond"/>
          <w:color w:val="000000" w:themeColor="text1"/>
          <w:sz w:val="22"/>
          <w:szCs w:val="22"/>
        </w:rPr>
        <w:t>ring</w:t>
      </w:r>
      <w:r w:rsidR="00BE3C44" w:rsidRPr="00AF2203">
        <w:rPr>
          <w:rFonts w:ascii="Garamond" w:hAnsi="Garamond"/>
          <w:color w:val="000000" w:themeColor="text1"/>
          <w:sz w:val="22"/>
          <w:szCs w:val="22"/>
        </w:rPr>
        <w:t xml:space="preserve"> alerted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to turn around and face a </w:t>
      </w:r>
      <w:r w:rsidR="007E4441" w:rsidRPr="00AF2203">
        <w:rPr>
          <w:rFonts w:ascii="Garamond" w:hAnsi="Garamond"/>
          <w:color w:val="000000" w:themeColor="text1"/>
          <w:sz w:val="22"/>
          <w:szCs w:val="22"/>
        </w:rPr>
        <w:t xml:space="preserve">black </w:t>
      </w:r>
      <w:r w:rsidR="001760D2" w:rsidRPr="00AF2203">
        <w:rPr>
          <w:rFonts w:ascii="Garamond" w:hAnsi="Garamond"/>
          <w:color w:val="000000" w:themeColor="text1"/>
          <w:sz w:val="22"/>
          <w:szCs w:val="22"/>
        </w:rPr>
        <w:t>big-end-</w:t>
      </w:r>
      <w:r w:rsidR="00A75D5D" w:rsidRPr="00AF2203">
        <w:rPr>
          <w:rFonts w:ascii="Garamond" w:hAnsi="Garamond"/>
          <w:color w:val="000000" w:themeColor="text1"/>
          <w:sz w:val="22"/>
          <w:szCs w:val="22"/>
        </w:rPr>
        <w:t>up</w:t>
      </w:r>
      <w:r w:rsidR="00B07D86" w:rsidRPr="00AF2203">
        <w:rPr>
          <w:rFonts w:ascii="Garamond" w:hAnsi="Garamond"/>
          <w:color w:val="000000" w:themeColor="text1"/>
          <w:sz w:val="22"/>
          <w:szCs w:val="22"/>
        </w:rPr>
        <w:t xml:space="preserve"> Kali</w:t>
      </w:r>
      <w:r w:rsidR="00BE3C44" w:rsidRPr="00AF2203">
        <w:rPr>
          <w:rFonts w:ascii="Garamond" w:hAnsi="Garamond"/>
          <w:color w:val="000000" w:themeColor="text1"/>
          <w:sz w:val="22"/>
          <w:szCs w:val="22"/>
        </w:rPr>
        <w:t xml:space="preserve"> auto</w:t>
      </w:r>
      <w:r w:rsidR="00FB07C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taxi.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raised one hand towards </w:t>
      </w:r>
      <w:r w:rsidR="00E3381B"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the same hand </w:t>
      </w:r>
      <w:r w:rsidR="008B10F5" w:rsidRPr="00AF2203">
        <w:rPr>
          <w:rFonts w:ascii="Garamond" w:hAnsi="Garamond"/>
          <w:color w:val="000000" w:themeColor="text1"/>
          <w:sz w:val="22"/>
          <w:szCs w:val="22"/>
        </w:rPr>
        <w:t>beari</w:t>
      </w:r>
      <w:r w:rsidR="00FE6A35" w:rsidRPr="00AF2203">
        <w:rPr>
          <w:rFonts w:ascii="Garamond" w:hAnsi="Garamond"/>
          <w:color w:val="000000" w:themeColor="text1"/>
          <w:sz w:val="22"/>
          <w:szCs w:val="22"/>
        </w:rPr>
        <w:t>n</w:t>
      </w:r>
      <w:r w:rsidR="008B10F5"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crystal ring that appeared to have chased-away the </w:t>
      </w:r>
      <w:r w:rsidR="006039A7">
        <w:rPr>
          <w:rFonts w:ascii="Garamond" w:hAnsi="Garamond"/>
          <w:color w:val="000000" w:themeColor="text1"/>
          <w:sz w:val="22"/>
          <w:szCs w:val="22"/>
        </w:rPr>
        <w:t xml:space="preserve">Rossum </w:t>
      </w:r>
      <w:r w:rsidR="00BE3C44" w:rsidRPr="00AF2203">
        <w:rPr>
          <w:rFonts w:ascii="Garamond" w:hAnsi="Garamond"/>
          <w:color w:val="000000" w:themeColor="text1"/>
          <w:sz w:val="22"/>
          <w:szCs w:val="22"/>
        </w:rPr>
        <w:t>cleaning bot. But at the last moment she seemed to change her mind</w:t>
      </w:r>
      <w:r w:rsidR="00BA79E8">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9F7376" w:rsidRPr="00AF2203">
        <w:rPr>
          <w:rFonts w:ascii="Garamond" w:hAnsi="Garamond"/>
          <w:color w:val="000000" w:themeColor="text1"/>
          <w:sz w:val="22"/>
          <w:szCs w:val="22"/>
        </w:rPr>
        <w:t>withdr</w:t>
      </w:r>
      <w:r w:rsidR="00BA79E8">
        <w:rPr>
          <w:rFonts w:ascii="Garamond" w:hAnsi="Garamond"/>
          <w:color w:val="000000" w:themeColor="text1"/>
          <w:sz w:val="22"/>
          <w:szCs w:val="22"/>
        </w:rPr>
        <w:t>ew</w:t>
      </w:r>
      <w:r w:rsidR="00BE3C44" w:rsidRPr="00AF2203">
        <w:rPr>
          <w:rFonts w:ascii="Garamond" w:hAnsi="Garamond"/>
          <w:color w:val="000000" w:themeColor="text1"/>
          <w:sz w:val="22"/>
          <w:szCs w:val="22"/>
        </w:rPr>
        <w:t xml:space="preserve"> </w:t>
      </w:r>
      <w:r w:rsidR="00DC7452"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hand into a </w:t>
      </w:r>
      <w:r w:rsidR="00427224" w:rsidRPr="00AF2203">
        <w:rPr>
          <w:rFonts w:ascii="Garamond" w:hAnsi="Garamond"/>
          <w:color w:val="000000" w:themeColor="text1"/>
          <w:sz w:val="22"/>
          <w:szCs w:val="22"/>
        </w:rPr>
        <w:t>cuff</w:t>
      </w:r>
      <w:r w:rsidR="00FA796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‘Maybe we find somewhere else</w:t>
      </w:r>
      <w:r w:rsidR="00636544" w:rsidRPr="00AF2203">
        <w:rPr>
          <w:rFonts w:ascii="Garamond" w:hAnsi="Garamond"/>
          <w:color w:val="000000" w:themeColor="text1"/>
          <w:sz w:val="22"/>
          <w:szCs w:val="22"/>
        </w:rPr>
        <w:t>,</w:t>
      </w:r>
      <w:r w:rsidR="005F1D1D" w:rsidRPr="00AF2203">
        <w:rPr>
          <w:rFonts w:ascii="Garamond" w:hAnsi="Garamond"/>
          <w:color w:val="000000" w:themeColor="text1"/>
          <w:sz w:val="22"/>
          <w:szCs w:val="22"/>
        </w:rPr>
        <w:t xml:space="preserve"> </w:t>
      </w:r>
      <w:proofErr w:type="spellStart"/>
      <w:r w:rsidR="005F1D1D" w:rsidRPr="00AF2203">
        <w:rPr>
          <w:rFonts w:ascii="Garamond" w:hAnsi="Garamond"/>
          <w:color w:val="000000" w:themeColor="text1"/>
          <w:sz w:val="22"/>
          <w:szCs w:val="22"/>
        </w:rPr>
        <w:t>ey</w:t>
      </w:r>
      <w:proofErr w:type="spellEnd"/>
      <w:r w:rsidR="00BE3C44" w:rsidRPr="00AF2203">
        <w:rPr>
          <w:rFonts w:ascii="Garamond" w:hAnsi="Garamond"/>
          <w:color w:val="000000" w:themeColor="text1"/>
          <w:sz w:val="22"/>
          <w:szCs w:val="22"/>
        </w:rPr>
        <w:t xml:space="preserve">?’ </w:t>
      </w:r>
    </w:p>
    <w:p w14:paraId="01BB5DD5" w14:textId="0170D8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 visor screen </w:t>
      </w:r>
      <w:r w:rsidR="005B1F4D" w:rsidRPr="00AF2203">
        <w:rPr>
          <w:rFonts w:ascii="Garamond" w:hAnsi="Garamond"/>
          <w:color w:val="000000" w:themeColor="text1"/>
          <w:sz w:val="22"/>
          <w:szCs w:val="22"/>
        </w:rPr>
        <w:t>became</w:t>
      </w:r>
      <w:r w:rsidRPr="00AF2203">
        <w:rPr>
          <w:rFonts w:ascii="Garamond" w:hAnsi="Garamond"/>
          <w:color w:val="000000" w:themeColor="text1"/>
          <w:sz w:val="22"/>
          <w:szCs w:val="22"/>
        </w:rPr>
        <w:t xml:space="preserve"> opaque </w:t>
      </w:r>
      <w:r w:rsidR="004367D8" w:rsidRPr="00AF2203">
        <w:rPr>
          <w:rFonts w:ascii="Garamond" w:hAnsi="Garamond"/>
          <w:color w:val="000000" w:themeColor="text1"/>
          <w:sz w:val="22"/>
          <w:szCs w:val="22"/>
        </w:rPr>
        <w:t xml:space="preserve">and </w:t>
      </w:r>
      <w:r w:rsidR="00F3439F" w:rsidRPr="00AF2203">
        <w:rPr>
          <w:rFonts w:ascii="Garamond" w:hAnsi="Garamond"/>
          <w:color w:val="000000" w:themeColor="text1"/>
          <w:sz w:val="22"/>
          <w:szCs w:val="22"/>
        </w:rPr>
        <w:t xml:space="preserve">again showed the </w:t>
      </w:r>
      <w:r w:rsidR="00602DA3">
        <w:rPr>
          <w:rFonts w:ascii="Garamond" w:hAnsi="Garamond"/>
          <w:color w:val="000000" w:themeColor="text1"/>
          <w:sz w:val="22"/>
          <w:szCs w:val="22"/>
        </w:rPr>
        <w:t xml:space="preserve">flocking </w:t>
      </w:r>
      <w:r w:rsidR="00F3439F" w:rsidRPr="00AF2203">
        <w:rPr>
          <w:rFonts w:ascii="Garamond" w:hAnsi="Garamond"/>
          <w:color w:val="000000" w:themeColor="text1"/>
          <w:sz w:val="22"/>
          <w:szCs w:val="22"/>
        </w:rPr>
        <w:t>patterns.</w:t>
      </w:r>
    </w:p>
    <w:p w14:paraId="0C0B7785" w14:textId="50E6CC35" w:rsidR="00BE3C44" w:rsidRPr="00AF2203" w:rsidRDefault="00E30B64" w:rsidP="00BE3C44">
      <w:pPr>
        <w:ind w:firstLine="454"/>
        <w:jc w:val="both"/>
        <w:rPr>
          <w:rFonts w:ascii="Garamond" w:hAnsi="Garamond"/>
          <w:color w:val="000000" w:themeColor="text1"/>
          <w:sz w:val="22"/>
          <w:szCs w:val="22"/>
        </w:rPr>
      </w:pPr>
      <w:r w:rsidRPr="00E30B64">
        <w:rPr>
          <w:rFonts w:ascii="Garamond" w:hAnsi="Garamond"/>
          <w:color w:val="000000" w:themeColor="text1"/>
          <w:sz w:val="22"/>
          <w:szCs w:val="22"/>
        </w:rPr>
        <w:t xml:space="preserve">Quentin </w:t>
      </w:r>
      <w:r>
        <w:rPr>
          <w:rFonts w:ascii="Garamond" w:hAnsi="Garamond"/>
          <w:color w:val="000000" w:themeColor="text1"/>
          <w:sz w:val="22"/>
          <w:szCs w:val="22"/>
        </w:rPr>
        <w:t xml:space="preserve">and Venus </w:t>
      </w:r>
      <w:r w:rsidR="00E543F8" w:rsidRPr="00AF2203">
        <w:rPr>
          <w:rFonts w:ascii="Garamond" w:hAnsi="Garamond"/>
          <w:color w:val="000000" w:themeColor="text1"/>
          <w:sz w:val="22"/>
          <w:szCs w:val="22"/>
        </w:rPr>
        <w:t>relocated</w:t>
      </w:r>
      <w:r w:rsidR="00BE3C44" w:rsidRPr="00AF2203">
        <w:rPr>
          <w:rFonts w:ascii="Garamond" w:hAnsi="Garamond"/>
          <w:color w:val="000000" w:themeColor="text1"/>
          <w:sz w:val="22"/>
          <w:szCs w:val="22"/>
        </w:rPr>
        <w:t xml:space="preserve"> to the side of the street</w:t>
      </w:r>
      <w:r w:rsidR="004F7EDD">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notic</w:t>
      </w:r>
      <w:r w:rsidR="004F7EDD">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cloak </w:t>
      </w:r>
      <w:r w:rsidR="0033423F" w:rsidRPr="00AF2203">
        <w:rPr>
          <w:rFonts w:ascii="Garamond" w:hAnsi="Garamond"/>
          <w:color w:val="000000" w:themeColor="text1"/>
          <w:sz w:val="22"/>
          <w:szCs w:val="22"/>
        </w:rPr>
        <w:t>stiffened</w:t>
      </w:r>
      <w:r w:rsidR="00BE3C44" w:rsidRPr="00AF2203">
        <w:rPr>
          <w:rFonts w:ascii="Garamond" w:hAnsi="Garamond"/>
          <w:color w:val="000000" w:themeColor="text1"/>
          <w:sz w:val="22"/>
          <w:szCs w:val="22"/>
        </w:rPr>
        <w:t xml:space="preserve"> as she walked</w:t>
      </w:r>
      <w:r w:rsidR="001F28A0" w:rsidRPr="00AF2203">
        <w:rPr>
          <w:rFonts w:ascii="Garamond" w:hAnsi="Garamond"/>
          <w:color w:val="000000" w:themeColor="text1"/>
          <w:sz w:val="22"/>
          <w:szCs w:val="22"/>
        </w:rPr>
        <w:t>, tightening in striated bands like muscle tissue</w:t>
      </w:r>
      <w:r w:rsidR="00BE3C44" w:rsidRPr="00AF2203">
        <w:rPr>
          <w:rFonts w:ascii="Garamond" w:hAnsi="Garamond"/>
          <w:color w:val="000000" w:themeColor="text1"/>
          <w:sz w:val="22"/>
          <w:szCs w:val="22"/>
        </w:rPr>
        <w:t xml:space="preserve">. </w:t>
      </w:r>
      <w:r w:rsidR="0044664F">
        <w:rPr>
          <w:rFonts w:ascii="Garamond" w:hAnsi="Garamond"/>
          <w:color w:val="000000" w:themeColor="text1"/>
          <w:sz w:val="22"/>
          <w:szCs w:val="22"/>
        </w:rPr>
        <w:t xml:space="preserve">The </w:t>
      </w:r>
      <w:r w:rsidR="006F3FF2">
        <w:rPr>
          <w:rFonts w:ascii="Garamond" w:hAnsi="Garamond"/>
          <w:color w:val="000000" w:themeColor="text1"/>
          <w:sz w:val="22"/>
          <w:szCs w:val="22"/>
        </w:rPr>
        <w:t xml:space="preserve">blue </w:t>
      </w:r>
      <w:r w:rsidR="0044664F">
        <w:rPr>
          <w:rFonts w:ascii="Garamond" w:hAnsi="Garamond"/>
          <w:color w:val="000000" w:themeColor="text1"/>
          <w:sz w:val="22"/>
          <w:szCs w:val="22"/>
        </w:rPr>
        <w:t xml:space="preserve">chrome </w:t>
      </w:r>
      <w:r w:rsidR="006F3FF2">
        <w:rPr>
          <w:rFonts w:ascii="Garamond" w:hAnsi="Garamond"/>
          <w:color w:val="000000" w:themeColor="text1"/>
          <w:sz w:val="22"/>
          <w:szCs w:val="22"/>
        </w:rPr>
        <w:t>T-</w:t>
      </w:r>
      <w:r w:rsidR="0044664F">
        <w:rPr>
          <w:rFonts w:ascii="Garamond" w:hAnsi="Garamond"/>
          <w:color w:val="000000" w:themeColor="text1"/>
          <w:sz w:val="22"/>
          <w:szCs w:val="22"/>
        </w:rPr>
        <w:t xml:space="preserve">bar hugged </w:t>
      </w:r>
      <w:r w:rsidR="004F7EDD">
        <w:rPr>
          <w:rFonts w:ascii="Garamond" w:hAnsi="Garamond"/>
          <w:color w:val="000000" w:themeColor="text1"/>
          <w:sz w:val="22"/>
          <w:szCs w:val="22"/>
        </w:rPr>
        <w:t>her</w:t>
      </w:r>
      <w:r w:rsidR="0044664F">
        <w:rPr>
          <w:rFonts w:ascii="Garamond" w:hAnsi="Garamond"/>
          <w:color w:val="000000" w:themeColor="text1"/>
          <w:sz w:val="22"/>
          <w:szCs w:val="22"/>
        </w:rPr>
        <w:t xml:space="preserve"> sternum tight.</w:t>
      </w:r>
    </w:p>
    <w:p w14:paraId="2EF4D334" w14:textId="3912AF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w:t>
      </w:r>
      <w:r w:rsidR="00E94BD8" w:rsidRPr="00AF2203">
        <w:rPr>
          <w:rFonts w:ascii="Garamond" w:hAnsi="Garamond"/>
          <w:color w:val="000000" w:themeColor="text1"/>
          <w:sz w:val="22"/>
          <w:szCs w:val="22"/>
        </w:rPr>
        <w:t>is this</w:t>
      </w:r>
      <w:r w:rsidRPr="00AF2203">
        <w:rPr>
          <w:rFonts w:ascii="Garamond" w:hAnsi="Garamond"/>
          <w:color w:val="000000" w:themeColor="text1"/>
          <w:sz w:val="22"/>
          <w:szCs w:val="22"/>
        </w:rPr>
        <w:t xml:space="preserve"> mask you’re wearing?’ </w:t>
      </w:r>
      <w:r w:rsidR="00E94BD8"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3C993FE5" w14:textId="4E3868B5" w:rsidR="00853C0E" w:rsidRDefault="009B6A2F"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 answered with a list</w:t>
      </w:r>
      <w:r w:rsidR="004F7EDD">
        <w:rPr>
          <w:rFonts w:ascii="Garamond" w:hAnsi="Garamond"/>
          <w:color w:val="000000" w:themeColor="text1"/>
          <w:sz w:val="22"/>
          <w:szCs w:val="22"/>
        </w:rPr>
        <w:t>,</w:t>
      </w:r>
      <w:r>
        <w:rPr>
          <w:rFonts w:ascii="Garamond" w:hAnsi="Garamond"/>
          <w:color w:val="000000" w:themeColor="text1"/>
          <w:sz w:val="22"/>
          <w:szCs w:val="22"/>
        </w:rPr>
        <w:t xml:space="preserve"> as though she had </w:t>
      </w:r>
      <w:r w:rsidR="004A2CBA">
        <w:rPr>
          <w:rFonts w:ascii="Garamond" w:hAnsi="Garamond"/>
          <w:color w:val="000000" w:themeColor="text1"/>
          <w:sz w:val="22"/>
          <w:szCs w:val="22"/>
        </w:rPr>
        <w:t xml:space="preserve">done </w:t>
      </w:r>
      <w:r>
        <w:rPr>
          <w:rFonts w:ascii="Garamond" w:hAnsi="Garamond"/>
          <w:color w:val="000000" w:themeColor="text1"/>
          <w:sz w:val="22"/>
          <w:szCs w:val="22"/>
        </w:rPr>
        <w:t>so</w:t>
      </w:r>
      <w:r w:rsidR="004A2CBA">
        <w:rPr>
          <w:rFonts w:ascii="Garamond" w:hAnsi="Garamond"/>
          <w:color w:val="000000" w:themeColor="text1"/>
          <w:sz w:val="22"/>
          <w:szCs w:val="22"/>
        </w:rPr>
        <w:t xml:space="preserve"> before</w:t>
      </w:r>
      <w:r>
        <w:rPr>
          <w:rFonts w:ascii="Garamond" w:hAnsi="Garamond"/>
          <w:color w:val="000000" w:themeColor="text1"/>
          <w:sz w:val="22"/>
          <w:szCs w:val="22"/>
        </w:rPr>
        <w:t xml:space="preserve"> </w:t>
      </w:r>
      <w:r w:rsidR="006A50E1">
        <w:rPr>
          <w:rFonts w:ascii="Garamond" w:hAnsi="Garamond"/>
          <w:color w:val="000000" w:themeColor="text1"/>
          <w:sz w:val="22"/>
          <w:szCs w:val="22"/>
        </w:rPr>
        <w:t xml:space="preserve">but had rearranged the order, </w:t>
      </w:r>
      <w:r w:rsidR="00BE3C44" w:rsidRPr="00AF2203">
        <w:rPr>
          <w:rFonts w:ascii="Garamond" w:hAnsi="Garamond"/>
          <w:color w:val="000000" w:themeColor="text1"/>
          <w:sz w:val="22"/>
          <w:szCs w:val="22"/>
        </w:rPr>
        <w:t xml:space="preserve">‘It changes what you see. </w:t>
      </w:r>
      <w:r>
        <w:rPr>
          <w:rFonts w:ascii="Garamond" w:hAnsi="Garamond"/>
          <w:color w:val="000000" w:themeColor="text1"/>
          <w:sz w:val="22"/>
          <w:szCs w:val="22"/>
        </w:rPr>
        <w:t xml:space="preserve">Re-abstracts the </w:t>
      </w:r>
      <w:r w:rsidR="002F0B03">
        <w:rPr>
          <w:rFonts w:ascii="Garamond" w:hAnsi="Garamond"/>
          <w:color w:val="000000" w:themeColor="text1"/>
          <w:sz w:val="22"/>
          <w:szCs w:val="22"/>
        </w:rPr>
        <w:t>visual stream</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Shows you relations between things. </w:t>
      </w:r>
      <w:r w:rsidR="00324646" w:rsidRPr="00AF2203">
        <w:rPr>
          <w:rFonts w:ascii="Garamond" w:hAnsi="Garamond"/>
          <w:color w:val="000000" w:themeColor="text1"/>
          <w:sz w:val="22"/>
          <w:szCs w:val="22"/>
        </w:rPr>
        <w:t>It is a</w:t>
      </w:r>
      <w:r w:rsidR="00BE3C44" w:rsidRPr="00AF2203">
        <w:rPr>
          <w:rFonts w:ascii="Garamond" w:hAnsi="Garamond"/>
          <w:color w:val="000000" w:themeColor="text1"/>
          <w:sz w:val="22"/>
          <w:szCs w:val="22"/>
        </w:rPr>
        <w:t xml:space="preserve"> new way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seeing things</w:t>
      </w:r>
      <w:r w:rsidR="00B353F4">
        <w:rPr>
          <w:rFonts w:ascii="Garamond" w:hAnsi="Garamond"/>
          <w:color w:val="000000" w:themeColor="text1"/>
          <w:sz w:val="22"/>
          <w:szCs w:val="22"/>
        </w:rPr>
        <w:t xml:space="preserve">. </w:t>
      </w:r>
      <w:r w:rsidR="00AE35DC" w:rsidRPr="00AF2203">
        <w:rPr>
          <w:rFonts w:ascii="Garamond" w:hAnsi="Garamond"/>
          <w:color w:val="000000" w:themeColor="text1"/>
          <w:sz w:val="22"/>
          <w:szCs w:val="22"/>
        </w:rPr>
        <w:t>M</w:t>
      </w:r>
      <w:r w:rsidR="00280483" w:rsidRPr="00AF2203">
        <w:rPr>
          <w:rFonts w:ascii="Garamond" w:hAnsi="Garamond"/>
          <w:color w:val="000000" w:themeColor="text1"/>
          <w:sz w:val="22"/>
          <w:szCs w:val="22"/>
        </w:rPr>
        <w:t>odulates</w:t>
      </w:r>
      <w:r w:rsidR="00BE3C44" w:rsidRPr="00AF2203">
        <w:rPr>
          <w:rFonts w:ascii="Garamond" w:hAnsi="Garamond"/>
          <w:color w:val="000000" w:themeColor="text1"/>
          <w:sz w:val="22"/>
          <w:szCs w:val="22"/>
        </w:rPr>
        <w:t xml:space="preserve"> the number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dimensions you can see. </w:t>
      </w:r>
      <w:r w:rsidR="009054E2" w:rsidRPr="00AF2203">
        <w:rPr>
          <w:rFonts w:ascii="Garamond" w:hAnsi="Garamond"/>
          <w:color w:val="000000" w:themeColor="text1"/>
          <w:sz w:val="22"/>
          <w:szCs w:val="22"/>
        </w:rPr>
        <w:t xml:space="preserve">You can see more clearly. </w:t>
      </w:r>
      <w:r w:rsidR="00310808" w:rsidRPr="00AF2203">
        <w:rPr>
          <w:rFonts w:ascii="Garamond" w:hAnsi="Garamond"/>
          <w:color w:val="000000" w:themeColor="text1"/>
          <w:sz w:val="22"/>
          <w:szCs w:val="22"/>
        </w:rPr>
        <w:t xml:space="preserve">You can see </w:t>
      </w:r>
      <w:r w:rsidR="00310808" w:rsidRPr="00AF2203">
        <w:rPr>
          <w:rFonts w:ascii="Garamond" w:hAnsi="Garamond"/>
          <w:i/>
          <w:iCs/>
          <w:color w:val="000000" w:themeColor="text1"/>
          <w:sz w:val="22"/>
          <w:szCs w:val="22"/>
        </w:rPr>
        <w:t>b</w:t>
      </w:r>
      <w:r w:rsidR="009054E2" w:rsidRPr="00AF2203">
        <w:rPr>
          <w:rFonts w:ascii="Garamond" w:hAnsi="Garamond"/>
          <w:i/>
          <w:iCs/>
          <w:color w:val="000000" w:themeColor="text1"/>
          <w:sz w:val="22"/>
          <w:szCs w:val="22"/>
        </w:rPr>
        <w:t>righter</w:t>
      </w:r>
      <w:r w:rsidR="009054E2" w:rsidRPr="00AF2203">
        <w:rPr>
          <w:rFonts w:ascii="Garamond" w:hAnsi="Garamond"/>
          <w:color w:val="000000" w:themeColor="text1"/>
          <w:sz w:val="22"/>
          <w:szCs w:val="22"/>
        </w:rPr>
        <w:t>.</w:t>
      </w:r>
      <w:r w:rsidR="00853C0E">
        <w:rPr>
          <w:rFonts w:ascii="Garamond" w:hAnsi="Garamond"/>
          <w:color w:val="000000" w:themeColor="text1"/>
          <w:sz w:val="22"/>
          <w:szCs w:val="22"/>
        </w:rPr>
        <w:t>’</w:t>
      </w:r>
    </w:p>
    <w:p w14:paraId="431E2EAF" w14:textId="00755A1B" w:rsidR="006B703B" w:rsidRDefault="006B703B" w:rsidP="00BE3C44">
      <w:pPr>
        <w:ind w:firstLine="454"/>
        <w:jc w:val="both"/>
        <w:rPr>
          <w:rFonts w:ascii="Garamond" w:hAnsi="Garamond"/>
          <w:color w:val="000000" w:themeColor="text1"/>
          <w:sz w:val="22"/>
          <w:szCs w:val="22"/>
        </w:rPr>
      </w:pPr>
      <w:r>
        <w:rPr>
          <w:rFonts w:ascii="Garamond" w:hAnsi="Garamond"/>
          <w:color w:val="000000" w:themeColor="text1"/>
          <w:sz w:val="22"/>
          <w:szCs w:val="22"/>
        </w:rPr>
        <w:t>She paused on this up-beat cadence</w:t>
      </w:r>
      <w:r w:rsidR="004F7EDD">
        <w:rPr>
          <w:rFonts w:ascii="Garamond" w:hAnsi="Garamond"/>
          <w:color w:val="000000" w:themeColor="text1"/>
          <w:sz w:val="22"/>
          <w:szCs w:val="22"/>
        </w:rPr>
        <w:t xml:space="preserve"> </w:t>
      </w:r>
      <w:r>
        <w:rPr>
          <w:rFonts w:ascii="Garamond" w:hAnsi="Garamond"/>
          <w:color w:val="000000" w:themeColor="text1"/>
          <w:sz w:val="22"/>
          <w:szCs w:val="22"/>
        </w:rPr>
        <w:t>before continuing the enumeration:</w:t>
      </w:r>
    </w:p>
    <w:p w14:paraId="7F24588F" w14:textId="310E75DB" w:rsidR="00955039" w:rsidRDefault="006B703B" w:rsidP="00BE3C44">
      <w:pPr>
        <w:ind w:firstLine="454"/>
        <w:jc w:val="both"/>
        <w:rPr>
          <w:rFonts w:ascii="Garamond" w:hAnsi="Garamond"/>
          <w:color w:val="000000" w:themeColor="text1"/>
          <w:sz w:val="22"/>
          <w:szCs w:val="22"/>
        </w:rPr>
      </w:pPr>
      <w:r w:rsidRPr="006B703B">
        <w:rPr>
          <w:rFonts w:ascii="Garamond" w:hAnsi="Garamond"/>
          <w:color w:val="000000" w:themeColor="text1"/>
          <w:sz w:val="22"/>
          <w:szCs w:val="22"/>
        </w:rPr>
        <w:t xml:space="preserve">‘The mask shows-a-you what you want to see. Abstractions </w:t>
      </w:r>
      <w:proofErr w:type="spellStart"/>
      <w:r w:rsidRPr="006B703B">
        <w:rPr>
          <w:rFonts w:ascii="Garamond" w:hAnsi="Garamond"/>
          <w:color w:val="000000" w:themeColor="text1"/>
          <w:sz w:val="22"/>
          <w:szCs w:val="22"/>
        </w:rPr>
        <w:t>ov</w:t>
      </w:r>
      <w:proofErr w:type="spellEnd"/>
      <w:r w:rsidRPr="006B703B">
        <w:rPr>
          <w:rFonts w:ascii="Garamond" w:hAnsi="Garamond"/>
          <w:color w:val="000000" w:themeColor="text1"/>
          <w:sz w:val="22"/>
          <w:szCs w:val="22"/>
        </w:rPr>
        <w:t xml:space="preserve"> relation and differences of difference. The mask shows you the meaning of things in relation to other things as well as the thing</w:t>
      </w:r>
      <w:r w:rsidR="007068E7">
        <w:rPr>
          <w:rFonts w:ascii="Garamond" w:hAnsi="Garamond"/>
          <w:color w:val="000000" w:themeColor="text1"/>
          <w:sz w:val="22"/>
          <w:szCs w:val="22"/>
        </w:rPr>
        <w:t>-in-</w:t>
      </w:r>
      <w:r w:rsidRPr="006B703B">
        <w:rPr>
          <w:rFonts w:ascii="Garamond" w:hAnsi="Garamond"/>
          <w:color w:val="000000" w:themeColor="text1"/>
          <w:sz w:val="22"/>
          <w:szCs w:val="22"/>
        </w:rPr>
        <w:t>itself.</w:t>
      </w:r>
      <w:r w:rsidR="00955039">
        <w:rPr>
          <w:rFonts w:ascii="Garamond" w:hAnsi="Garamond"/>
          <w:color w:val="000000" w:themeColor="text1"/>
          <w:sz w:val="22"/>
          <w:szCs w:val="22"/>
        </w:rPr>
        <w:t xml:space="preserve"> It </w:t>
      </w:r>
      <w:r w:rsidR="00E46BDD">
        <w:rPr>
          <w:rFonts w:ascii="Garamond" w:hAnsi="Garamond"/>
          <w:color w:val="000000" w:themeColor="text1"/>
          <w:sz w:val="22"/>
          <w:szCs w:val="22"/>
        </w:rPr>
        <w:t xml:space="preserve">can </w:t>
      </w:r>
      <w:r w:rsidR="00955039">
        <w:rPr>
          <w:rFonts w:ascii="Garamond" w:hAnsi="Garamond"/>
          <w:color w:val="000000" w:themeColor="text1"/>
          <w:sz w:val="22"/>
          <w:szCs w:val="22"/>
        </w:rPr>
        <w:t xml:space="preserve">show the biology </w:t>
      </w:r>
      <w:proofErr w:type="spellStart"/>
      <w:r w:rsidR="00955039">
        <w:rPr>
          <w:rFonts w:ascii="Garamond" w:hAnsi="Garamond"/>
          <w:color w:val="000000" w:themeColor="text1"/>
          <w:sz w:val="22"/>
          <w:szCs w:val="22"/>
        </w:rPr>
        <w:t>ov</w:t>
      </w:r>
      <w:proofErr w:type="spellEnd"/>
      <w:r w:rsidR="00955039">
        <w:rPr>
          <w:rFonts w:ascii="Garamond" w:hAnsi="Garamond"/>
          <w:color w:val="000000" w:themeColor="text1"/>
          <w:sz w:val="22"/>
          <w:szCs w:val="22"/>
        </w:rPr>
        <w:t xml:space="preserve"> other </w:t>
      </w:r>
      <w:proofErr w:type="spellStart"/>
      <w:r w:rsidR="00955039">
        <w:rPr>
          <w:rFonts w:ascii="Garamond" w:hAnsi="Garamond"/>
          <w:color w:val="000000" w:themeColor="text1"/>
          <w:sz w:val="22"/>
          <w:szCs w:val="22"/>
        </w:rPr>
        <w:t>piple</w:t>
      </w:r>
      <w:proofErr w:type="spellEnd"/>
      <w:r w:rsidR="00955039">
        <w:rPr>
          <w:rFonts w:ascii="Garamond" w:hAnsi="Garamond"/>
          <w:color w:val="000000" w:themeColor="text1"/>
          <w:sz w:val="22"/>
          <w:szCs w:val="22"/>
        </w:rPr>
        <w:t>. Emotional liability</w:t>
      </w:r>
      <w:r w:rsidR="00802606">
        <w:rPr>
          <w:rFonts w:ascii="Garamond" w:hAnsi="Garamond"/>
          <w:color w:val="000000" w:themeColor="text1"/>
          <w:sz w:val="22"/>
          <w:szCs w:val="22"/>
        </w:rPr>
        <w:t>.</w:t>
      </w:r>
      <w:r w:rsidR="00955039">
        <w:rPr>
          <w:rFonts w:ascii="Garamond" w:hAnsi="Garamond"/>
          <w:color w:val="000000" w:themeColor="text1"/>
          <w:sz w:val="22"/>
          <w:szCs w:val="22"/>
        </w:rPr>
        <w:t>’</w:t>
      </w:r>
    </w:p>
    <w:p w14:paraId="12D07373" w14:textId="31B84A0B"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E46BDD">
        <w:rPr>
          <w:rFonts w:ascii="Garamond" w:hAnsi="Garamond"/>
          <w:i/>
          <w:iCs/>
          <w:color w:val="000000" w:themeColor="text1"/>
          <w:sz w:val="22"/>
          <w:szCs w:val="22"/>
        </w:rPr>
        <w:t>Lability</w:t>
      </w:r>
      <w:r>
        <w:rPr>
          <w:rFonts w:ascii="Garamond" w:hAnsi="Garamond"/>
          <w:color w:val="000000" w:themeColor="text1"/>
          <w:sz w:val="22"/>
          <w:szCs w:val="22"/>
        </w:rPr>
        <w:t>,’ corrected Quentin</w:t>
      </w:r>
      <w:r w:rsidR="00802606">
        <w:rPr>
          <w:rFonts w:ascii="Garamond" w:hAnsi="Garamond"/>
          <w:color w:val="000000" w:themeColor="text1"/>
          <w:sz w:val="22"/>
          <w:szCs w:val="22"/>
        </w:rPr>
        <w:t xml:space="preserve"> with a sniff</w:t>
      </w:r>
      <w:r w:rsidR="004F7EDD">
        <w:rPr>
          <w:rFonts w:ascii="Garamond" w:hAnsi="Garamond"/>
          <w:color w:val="000000" w:themeColor="text1"/>
          <w:sz w:val="22"/>
          <w:szCs w:val="22"/>
        </w:rPr>
        <w:t>. Venus made a little giggle.</w:t>
      </w:r>
    </w:p>
    <w:p w14:paraId="2492E34E" w14:textId="4A4E2C06"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4F7EDD">
        <w:rPr>
          <w:rFonts w:ascii="Garamond" w:hAnsi="Garamond"/>
          <w:color w:val="000000" w:themeColor="text1"/>
          <w:sz w:val="22"/>
          <w:szCs w:val="22"/>
        </w:rPr>
        <w:t>Y</w:t>
      </w:r>
      <w:r>
        <w:rPr>
          <w:rFonts w:ascii="Garamond" w:hAnsi="Garamond"/>
          <w:color w:val="000000" w:themeColor="text1"/>
          <w:sz w:val="22"/>
          <w:szCs w:val="22"/>
        </w:rPr>
        <w:t xml:space="preserve">ou </w:t>
      </w:r>
      <w:r w:rsidR="0095349B">
        <w:rPr>
          <w:rFonts w:ascii="Garamond" w:hAnsi="Garamond"/>
          <w:color w:val="000000" w:themeColor="text1"/>
          <w:sz w:val="22"/>
          <w:szCs w:val="22"/>
        </w:rPr>
        <w:t>can</w:t>
      </w:r>
      <w:r>
        <w:rPr>
          <w:rFonts w:ascii="Garamond" w:hAnsi="Garamond"/>
          <w:color w:val="000000" w:themeColor="text1"/>
          <w:sz w:val="22"/>
          <w:szCs w:val="22"/>
        </w:rPr>
        <w:t xml:space="preserve"> correct for the way you are feeling. Factor-out the </w:t>
      </w:r>
      <w:r w:rsidR="004F7EDD">
        <w:rPr>
          <w:rFonts w:ascii="Garamond" w:hAnsi="Garamond"/>
          <w:color w:val="000000" w:themeColor="text1"/>
          <w:sz w:val="22"/>
          <w:szCs w:val="22"/>
        </w:rPr>
        <w:t xml:space="preserve">hormones and </w:t>
      </w:r>
      <w:r w:rsidR="00A5175A">
        <w:rPr>
          <w:rFonts w:ascii="Garamond" w:hAnsi="Garamond"/>
          <w:color w:val="000000" w:themeColor="text1"/>
          <w:sz w:val="22"/>
          <w:szCs w:val="22"/>
        </w:rPr>
        <w:t>the stress</w:t>
      </w:r>
      <w:r w:rsidR="004F7EDD">
        <w:rPr>
          <w:rFonts w:ascii="Garamond" w:hAnsi="Garamond"/>
          <w:color w:val="000000" w:themeColor="text1"/>
          <w:sz w:val="22"/>
          <w:szCs w:val="22"/>
        </w:rPr>
        <w:t xml:space="preserve"> </w:t>
      </w:r>
      <w:r w:rsidR="00A5175A">
        <w:rPr>
          <w:rFonts w:ascii="Garamond" w:hAnsi="Garamond"/>
          <w:color w:val="000000" w:themeColor="text1"/>
          <w:sz w:val="22"/>
          <w:szCs w:val="22"/>
        </w:rPr>
        <w:t xml:space="preserve">and all the rest, </w:t>
      </w:r>
      <w:r>
        <w:rPr>
          <w:rFonts w:ascii="Garamond" w:hAnsi="Garamond"/>
          <w:color w:val="000000" w:themeColor="text1"/>
          <w:sz w:val="22"/>
          <w:szCs w:val="22"/>
        </w:rPr>
        <w:t>you know?’</w:t>
      </w:r>
    </w:p>
    <w:p w14:paraId="62936430" w14:textId="3D7CACC4"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proofErr w:type="spellStart"/>
      <w:r>
        <w:rPr>
          <w:rFonts w:ascii="Garamond" w:hAnsi="Garamond"/>
          <w:color w:val="000000" w:themeColor="text1"/>
          <w:sz w:val="22"/>
          <w:szCs w:val="22"/>
        </w:rPr>
        <w:t>hmm’d</w:t>
      </w:r>
      <w:proofErr w:type="spellEnd"/>
      <w:r>
        <w:rPr>
          <w:rFonts w:ascii="Garamond" w:hAnsi="Garamond"/>
          <w:color w:val="000000" w:themeColor="text1"/>
          <w:sz w:val="22"/>
          <w:szCs w:val="22"/>
        </w:rPr>
        <w:t xml:space="preserve"> with doctorly attendance.</w:t>
      </w:r>
    </w:p>
    <w:p w14:paraId="122DB116" w14:textId="34BD14E1" w:rsidR="006B703B"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7068E7">
        <w:rPr>
          <w:rFonts w:ascii="Garamond" w:hAnsi="Garamond"/>
          <w:color w:val="000000" w:themeColor="text1"/>
          <w:sz w:val="22"/>
          <w:szCs w:val="22"/>
        </w:rPr>
        <w:t>We see through the prism of our thinking. Reality belongs to the subjective.</w:t>
      </w:r>
      <w:r>
        <w:rPr>
          <w:rFonts w:ascii="Garamond" w:hAnsi="Garamond"/>
          <w:color w:val="000000" w:themeColor="text1"/>
          <w:sz w:val="22"/>
          <w:szCs w:val="22"/>
        </w:rPr>
        <w:t xml:space="preserve"> The mask</w:t>
      </w:r>
      <w:r w:rsidR="007068E7">
        <w:rPr>
          <w:rFonts w:ascii="Garamond" w:hAnsi="Garamond"/>
          <w:color w:val="000000" w:themeColor="text1"/>
          <w:sz w:val="22"/>
          <w:szCs w:val="22"/>
        </w:rPr>
        <w:t>,</w:t>
      </w:r>
      <w:r>
        <w:rPr>
          <w:rFonts w:ascii="Garamond" w:hAnsi="Garamond"/>
          <w:color w:val="000000" w:themeColor="text1"/>
          <w:sz w:val="22"/>
          <w:szCs w:val="22"/>
        </w:rPr>
        <w:t xml:space="preserve"> it r</w:t>
      </w:r>
      <w:r w:rsidR="006B703B" w:rsidRPr="006B703B">
        <w:rPr>
          <w:rFonts w:ascii="Garamond" w:hAnsi="Garamond"/>
          <w:color w:val="000000" w:themeColor="text1"/>
          <w:sz w:val="22"/>
          <w:szCs w:val="22"/>
        </w:rPr>
        <w:t xml:space="preserve">emoves your </w:t>
      </w:r>
      <w:r w:rsidR="007068E7">
        <w:rPr>
          <w:rFonts w:ascii="Garamond" w:hAnsi="Garamond"/>
          <w:color w:val="000000" w:themeColor="text1"/>
          <w:sz w:val="22"/>
          <w:szCs w:val="22"/>
        </w:rPr>
        <w:t>prism</w:t>
      </w:r>
      <w:r w:rsidR="004F7EDD">
        <w:rPr>
          <w:rFonts w:ascii="Garamond" w:hAnsi="Garamond"/>
          <w:color w:val="000000" w:themeColor="text1"/>
          <w:sz w:val="22"/>
          <w:szCs w:val="22"/>
        </w:rPr>
        <w:t xml:space="preserve"> and</w:t>
      </w:r>
      <w:r w:rsidR="006B703B" w:rsidRPr="006B703B">
        <w:rPr>
          <w:rFonts w:ascii="Garamond" w:hAnsi="Garamond"/>
          <w:color w:val="000000" w:themeColor="text1"/>
          <w:sz w:val="22"/>
          <w:szCs w:val="22"/>
        </w:rPr>
        <w:t xml:space="preserve"> removes your </w:t>
      </w:r>
      <w:r w:rsidR="007068E7">
        <w:rPr>
          <w:rFonts w:ascii="Garamond" w:hAnsi="Garamond"/>
          <w:color w:val="000000" w:themeColor="text1"/>
          <w:sz w:val="22"/>
          <w:szCs w:val="22"/>
        </w:rPr>
        <w:t>filters</w:t>
      </w:r>
      <w:r w:rsidR="006B703B" w:rsidRPr="006B703B">
        <w:rPr>
          <w:rFonts w:ascii="Garamond" w:hAnsi="Garamond"/>
          <w:color w:val="000000" w:themeColor="text1"/>
          <w:sz w:val="22"/>
          <w:szCs w:val="22"/>
        </w:rPr>
        <w:t>. It is called apophenic modulation.’</w:t>
      </w:r>
    </w:p>
    <w:p w14:paraId="174594CC" w14:textId="46D11F50" w:rsidR="00BE3C44" w:rsidRPr="00AF2203" w:rsidRDefault="00983BAE" w:rsidP="00853C0E">
      <w:pPr>
        <w:ind w:firstLine="454"/>
        <w:jc w:val="both"/>
        <w:rPr>
          <w:rFonts w:ascii="Garamond" w:hAnsi="Garamond"/>
          <w:color w:val="000000" w:themeColor="text1"/>
          <w:sz w:val="22"/>
          <w:szCs w:val="22"/>
        </w:rPr>
      </w:pPr>
      <w:r>
        <w:rPr>
          <w:rFonts w:ascii="Garamond" w:hAnsi="Garamond"/>
          <w:color w:val="000000" w:themeColor="text1"/>
          <w:sz w:val="22"/>
          <w:szCs w:val="22"/>
        </w:rPr>
        <w:t>Having s</w:t>
      </w:r>
      <w:r w:rsidR="006B703B">
        <w:rPr>
          <w:rFonts w:ascii="Garamond" w:hAnsi="Garamond"/>
          <w:color w:val="000000" w:themeColor="text1"/>
          <w:sz w:val="22"/>
          <w:szCs w:val="22"/>
        </w:rPr>
        <w:t>eemingly</w:t>
      </w:r>
      <w:r w:rsidR="00853C0E">
        <w:rPr>
          <w:rFonts w:ascii="Garamond" w:hAnsi="Garamond"/>
          <w:color w:val="000000" w:themeColor="text1"/>
          <w:sz w:val="22"/>
          <w:szCs w:val="22"/>
        </w:rPr>
        <w:t xml:space="preserve"> </w:t>
      </w:r>
      <w:r w:rsidR="00DF59FE">
        <w:rPr>
          <w:rFonts w:ascii="Garamond" w:hAnsi="Garamond"/>
          <w:color w:val="000000" w:themeColor="text1"/>
          <w:sz w:val="22"/>
          <w:szCs w:val="22"/>
        </w:rPr>
        <w:t>completed</w:t>
      </w:r>
      <w:r w:rsidR="00853C0E">
        <w:rPr>
          <w:rFonts w:ascii="Garamond" w:hAnsi="Garamond"/>
          <w:color w:val="000000" w:themeColor="text1"/>
          <w:sz w:val="22"/>
          <w:szCs w:val="22"/>
        </w:rPr>
        <w:t xml:space="preserve"> the </w:t>
      </w:r>
      <w:r w:rsidR="00DF59FE">
        <w:rPr>
          <w:rFonts w:ascii="Garamond" w:hAnsi="Garamond"/>
          <w:color w:val="000000" w:themeColor="text1"/>
          <w:sz w:val="22"/>
          <w:szCs w:val="22"/>
        </w:rPr>
        <w:t>technical summary</w:t>
      </w:r>
      <w:r w:rsidR="006B703B">
        <w:rPr>
          <w:rFonts w:ascii="Garamond" w:hAnsi="Garamond"/>
          <w:color w:val="000000" w:themeColor="text1"/>
          <w:sz w:val="22"/>
          <w:szCs w:val="22"/>
        </w:rPr>
        <w:t xml:space="preserve"> </w:t>
      </w:r>
      <w:r w:rsidR="00D215B9">
        <w:rPr>
          <w:rFonts w:ascii="Garamond" w:hAnsi="Garamond"/>
          <w:color w:val="000000" w:themeColor="text1"/>
          <w:sz w:val="22"/>
          <w:szCs w:val="22"/>
        </w:rPr>
        <w:t>Venus</w:t>
      </w:r>
      <w:r w:rsidR="006B703B">
        <w:rPr>
          <w:rFonts w:ascii="Garamond" w:hAnsi="Garamond"/>
          <w:color w:val="000000" w:themeColor="text1"/>
          <w:sz w:val="22"/>
          <w:szCs w:val="22"/>
        </w:rPr>
        <w:t xml:space="preserve"> continued in a more natural </w:t>
      </w:r>
      <w:r>
        <w:rPr>
          <w:rFonts w:ascii="Garamond" w:hAnsi="Garamond"/>
          <w:color w:val="000000" w:themeColor="text1"/>
          <w:sz w:val="22"/>
          <w:szCs w:val="22"/>
        </w:rPr>
        <w:t>tone</w:t>
      </w:r>
      <w:r w:rsidR="006B703B">
        <w:rPr>
          <w:rFonts w:ascii="Garamond" w:hAnsi="Garamond"/>
          <w:color w:val="000000" w:themeColor="text1"/>
          <w:sz w:val="22"/>
          <w:szCs w:val="22"/>
        </w:rPr>
        <w:t>,</w:t>
      </w:r>
      <w:r w:rsidR="009054E2" w:rsidRPr="00AF2203">
        <w:rPr>
          <w:rFonts w:ascii="Garamond" w:hAnsi="Garamond"/>
          <w:color w:val="000000" w:themeColor="text1"/>
          <w:sz w:val="22"/>
          <w:szCs w:val="22"/>
        </w:rPr>
        <w:t xml:space="preserve"> </w:t>
      </w:r>
      <w:r w:rsidR="00853C0E">
        <w:rPr>
          <w:rFonts w:ascii="Garamond" w:hAnsi="Garamond"/>
          <w:color w:val="000000" w:themeColor="text1"/>
          <w:sz w:val="22"/>
          <w:szCs w:val="22"/>
        </w:rPr>
        <w:t>‘</w:t>
      </w:r>
      <w:r w:rsidR="00BE3C44" w:rsidRPr="00AF2203">
        <w:rPr>
          <w:rFonts w:ascii="Garamond" w:hAnsi="Garamond"/>
          <w:color w:val="000000" w:themeColor="text1"/>
          <w:sz w:val="22"/>
          <w:szCs w:val="22"/>
        </w:rPr>
        <w:t xml:space="preserve">I am now </w:t>
      </w:r>
      <w:r w:rsidR="00664425"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a two-dimensional landscape. A top-a-down view</w:t>
      </w:r>
      <w:r w:rsidR="0098164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like the chess board</w:t>
      </w:r>
      <w:r w:rsidR="00981643">
        <w:rPr>
          <w:rFonts w:ascii="Garamond" w:hAnsi="Garamond"/>
          <w:color w:val="000000" w:themeColor="text1"/>
          <w:sz w:val="22"/>
          <w:szCs w:val="22"/>
        </w:rPr>
        <w:t xml:space="preserve">. </w:t>
      </w:r>
      <w:r w:rsidR="00F3439F" w:rsidRPr="00AF2203">
        <w:rPr>
          <w:rFonts w:ascii="Garamond" w:hAnsi="Garamond"/>
          <w:color w:val="000000" w:themeColor="text1"/>
          <w:sz w:val="22"/>
          <w:szCs w:val="22"/>
        </w:rPr>
        <w:t>They call it</w:t>
      </w:r>
      <w:r w:rsidR="00BE3C44" w:rsidRPr="00AF2203">
        <w:rPr>
          <w:rFonts w:ascii="Garamond" w:hAnsi="Garamond"/>
          <w:color w:val="000000" w:themeColor="text1"/>
          <w:sz w:val="22"/>
          <w:szCs w:val="22"/>
        </w:rPr>
        <w:t xml:space="preserve"> an </w:t>
      </w:r>
      <w:proofErr w:type="spellStart"/>
      <w:r w:rsidR="00BE3C44" w:rsidRPr="00AF2203">
        <w:rPr>
          <w:rFonts w:ascii="Garamond" w:hAnsi="Garamond"/>
          <w:i/>
          <w:color w:val="000000" w:themeColor="text1"/>
          <w:sz w:val="22"/>
          <w:szCs w:val="22"/>
        </w:rPr>
        <w:t>exo</w:t>
      </w:r>
      <w:proofErr w:type="spellEnd"/>
      <w:r w:rsidR="00BE3C44" w:rsidRPr="00AF2203">
        <w:rPr>
          <w:rFonts w:ascii="Garamond" w:hAnsi="Garamond"/>
          <w:i/>
          <w:color w:val="000000" w:themeColor="text1"/>
          <w:sz w:val="22"/>
          <w:szCs w:val="22"/>
        </w:rPr>
        <w:t>-centric</w:t>
      </w:r>
      <w:r w:rsidR="00BE3C44" w:rsidRPr="00AF2203">
        <w:rPr>
          <w:rFonts w:ascii="Garamond" w:hAnsi="Garamond"/>
          <w:color w:val="000000" w:themeColor="text1"/>
          <w:sz w:val="22"/>
          <w:szCs w:val="22"/>
        </w:rPr>
        <w:t xml:space="preserve"> view</w:t>
      </w:r>
      <w:r w:rsidR="003032AE"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p>
    <w:p w14:paraId="636A0B28" w14:textId="26F0B10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said Quentin, yet again irritated to be finding out about a new technology so off</w:t>
      </w:r>
      <w:r w:rsidR="009C44FC" w:rsidRPr="00AF2203">
        <w:rPr>
          <w:rFonts w:ascii="Garamond" w:hAnsi="Garamond"/>
          <w:color w:val="000000" w:themeColor="text1"/>
          <w:sz w:val="22"/>
          <w:szCs w:val="22"/>
        </w:rPr>
        <w:t>handed</w:t>
      </w:r>
      <w:r w:rsidR="00EC2E88">
        <w:rPr>
          <w:rFonts w:ascii="Garamond" w:hAnsi="Garamond"/>
          <w:color w:val="000000" w:themeColor="text1"/>
          <w:sz w:val="22"/>
          <w:szCs w:val="22"/>
        </w:rPr>
        <w:t>ly</w:t>
      </w:r>
      <w:r w:rsidR="0098164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piqued by the precise way </w:t>
      </w:r>
      <w:r w:rsidR="00EB4DC3" w:rsidRPr="00AF2203">
        <w:rPr>
          <w:rFonts w:ascii="Garamond" w:hAnsi="Garamond"/>
          <w:color w:val="000000" w:themeColor="text1"/>
          <w:sz w:val="22"/>
          <w:szCs w:val="22"/>
        </w:rPr>
        <w:t>Venus</w:t>
      </w:r>
      <w:r w:rsidR="004E3AD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enunciated </w:t>
      </w:r>
      <w:proofErr w:type="spellStart"/>
      <w:r w:rsidRPr="00AF2203">
        <w:rPr>
          <w:rFonts w:ascii="Garamond" w:hAnsi="Garamond"/>
          <w:i/>
          <w:color w:val="000000" w:themeColor="text1"/>
          <w:sz w:val="22"/>
          <w:szCs w:val="22"/>
        </w:rPr>
        <w:t>exo</w:t>
      </w:r>
      <w:proofErr w:type="spellEnd"/>
      <w:r w:rsidRPr="00AF2203">
        <w:rPr>
          <w:rFonts w:ascii="Garamond" w:hAnsi="Garamond"/>
          <w:i/>
          <w:color w:val="000000" w:themeColor="text1"/>
          <w:sz w:val="22"/>
          <w:szCs w:val="22"/>
        </w:rPr>
        <w:t>-centric</w:t>
      </w:r>
      <w:r w:rsidRPr="00AF2203">
        <w:rPr>
          <w:rFonts w:ascii="Garamond" w:hAnsi="Garamond"/>
          <w:color w:val="000000" w:themeColor="text1"/>
          <w:sz w:val="22"/>
          <w:szCs w:val="22"/>
        </w:rPr>
        <w:t xml:space="preserve">, a bouncing </w:t>
      </w:r>
      <w:r w:rsidR="00492A6E">
        <w:rPr>
          <w:rFonts w:ascii="Garamond" w:hAnsi="Garamond"/>
          <w:color w:val="000000" w:themeColor="text1"/>
          <w:sz w:val="22"/>
          <w:szCs w:val="22"/>
        </w:rPr>
        <w:t>prosody</w:t>
      </w:r>
      <w:r w:rsidRPr="00AF2203">
        <w:rPr>
          <w:rFonts w:ascii="Garamond" w:hAnsi="Garamond"/>
          <w:color w:val="000000" w:themeColor="text1"/>
          <w:sz w:val="22"/>
          <w:szCs w:val="22"/>
        </w:rPr>
        <w:t xml:space="preserve"> as though dancing </w:t>
      </w:r>
      <w:r w:rsidR="00F1440F">
        <w:rPr>
          <w:rFonts w:ascii="Garamond" w:hAnsi="Garamond"/>
          <w:color w:val="000000" w:themeColor="text1"/>
          <w:sz w:val="22"/>
          <w:szCs w:val="22"/>
        </w:rPr>
        <w:t>over</w:t>
      </w:r>
      <w:r w:rsidRPr="00AF2203">
        <w:rPr>
          <w:rFonts w:ascii="Garamond" w:hAnsi="Garamond"/>
          <w:color w:val="000000" w:themeColor="text1"/>
          <w:sz w:val="22"/>
          <w:szCs w:val="22"/>
        </w:rPr>
        <w:t xml:space="preserve"> stepping-stones.</w:t>
      </w:r>
    </w:p>
    <w:p w14:paraId="763AEE72" w14:textId="54B93810"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iCs/>
          <w:color w:val="000000" w:themeColor="text1"/>
          <w:sz w:val="22"/>
          <w:szCs w:val="22"/>
        </w:rPr>
        <w:t>Why is she so at</w:t>
      </w:r>
      <w:r w:rsidR="002C38D2"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ease with me?</w:t>
      </w:r>
      <w:r w:rsidRPr="00AF2203">
        <w:rPr>
          <w:rFonts w:ascii="Garamond" w:hAnsi="Garamond"/>
          <w:color w:val="000000" w:themeColor="text1"/>
          <w:sz w:val="22"/>
          <w:szCs w:val="22"/>
        </w:rPr>
        <w:t xml:space="preserve"> he </w:t>
      </w:r>
      <w:r w:rsidR="00654B87" w:rsidRPr="00AF2203">
        <w:rPr>
          <w:rFonts w:ascii="Garamond" w:hAnsi="Garamond"/>
          <w:color w:val="000000" w:themeColor="text1"/>
          <w:sz w:val="22"/>
          <w:szCs w:val="22"/>
        </w:rPr>
        <w:t>wondered</w:t>
      </w:r>
      <w:r w:rsidRPr="00AF2203">
        <w:rPr>
          <w:rFonts w:ascii="Garamond" w:hAnsi="Garamond"/>
          <w:color w:val="000000" w:themeColor="text1"/>
          <w:sz w:val="22"/>
          <w:szCs w:val="22"/>
        </w:rPr>
        <w:t>.</w:t>
      </w:r>
    </w:p>
    <w:p w14:paraId="52A12FF0" w14:textId="46581E19"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Maybe she</w:t>
      </w:r>
      <w:r w:rsidR="00DF59A6" w:rsidRPr="00AF2203">
        <w:rPr>
          <w:rFonts w:ascii="Garamond" w:hAnsi="Garamond"/>
          <w:iCs/>
          <w:color w:val="000000" w:themeColor="text1"/>
          <w:sz w:val="22"/>
          <w:szCs w:val="22"/>
        </w:rPr>
        <w:t xml:space="preserve"> </w:t>
      </w:r>
      <w:r w:rsidR="00DF59A6" w:rsidRPr="00AF2203">
        <w:rPr>
          <w:rFonts w:ascii="Garamond" w:hAnsi="Garamond"/>
          <w:i/>
          <w:color w:val="000000" w:themeColor="text1"/>
          <w:sz w:val="22"/>
          <w:szCs w:val="22"/>
        </w:rPr>
        <w:t>actually</w:t>
      </w:r>
      <w:r w:rsidR="00374552" w:rsidRPr="00AF2203">
        <w:rPr>
          <w:rFonts w:ascii="Garamond" w:hAnsi="Garamond"/>
          <w:iCs/>
          <w:color w:val="000000" w:themeColor="text1"/>
          <w:sz w:val="22"/>
          <w:szCs w:val="22"/>
        </w:rPr>
        <w:t xml:space="preserve"> </w:t>
      </w:r>
      <w:r w:rsidR="00374552" w:rsidRPr="00AF2203">
        <w:rPr>
          <w:rFonts w:ascii="Garamond" w:hAnsi="Garamond"/>
          <w:iCs/>
          <w:color w:val="000000" w:themeColor="text1"/>
          <w:sz w:val="22"/>
          <w:szCs w:val="22"/>
          <w:u w:val="single"/>
        </w:rPr>
        <w:t>is</w:t>
      </w:r>
      <w:r w:rsidR="00DF59A6"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Pr="00AF2203">
        <w:rPr>
          <w:rFonts w:ascii="Garamond" w:hAnsi="Garamond"/>
          <w:i/>
          <w:color w:val="000000" w:themeColor="text1"/>
          <w:sz w:val="22"/>
          <w:szCs w:val="22"/>
        </w:rPr>
        <w:t>?</w:t>
      </w:r>
    </w:p>
    <w:p w14:paraId="2C754DB1" w14:textId="36AA6C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72337" w:rsidRPr="00AF2203">
        <w:rPr>
          <w:rFonts w:ascii="Garamond" w:hAnsi="Garamond"/>
          <w:color w:val="000000" w:themeColor="text1"/>
          <w:sz w:val="22"/>
          <w:szCs w:val="22"/>
        </w:rPr>
        <w:t>Desideratum,’ said Quentin. ‘</w:t>
      </w:r>
      <w:r w:rsidR="00B45643">
        <w:rPr>
          <w:rFonts w:ascii="Garamond" w:hAnsi="Garamond"/>
          <w:color w:val="000000" w:themeColor="text1"/>
          <w:sz w:val="22"/>
          <w:szCs w:val="22"/>
        </w:rPr>
        <w:t>Honzing</w:t>
      </w:r>
      <w:r w:rsidR="00DF59A6" w:rsidRPr="00AF2203">
        <w:rPr>
          <w:rFonts w:ascii="Garamond" w:hAnsi="Garamond"/>
          <w:color w:val="000000" w:themeColor="text1"/>
          <w:sz w:val="22"/>
          <w:szCs w:val="22"/>
        </w:rPr>
        <w:t xml:space="preserve"> always get it right</w:t>
      </w:r>
      <w:r w:rsidR="00772337" w:rsidRPr="00AF2203">
        <w:rPr>
          <w:rFonts w:ascii="Garamond" w:hAnsi="Garamond"/>
          <w:color w:val="000000" w:themeColor="text1"/>
          <w:sz w:val="22"/>
          <w:szCs w:val="22"/>
        </w:rPr>
        <w:t xml:space="preserve">. </w:t>
      </w:r>
      <w:r w:rsidR="00F901AF" w:rsidRPr="00AF2203">
        <w:rPr>
          <w:rFonts w:ascii="Garamond" w:hAnsi="Garamond"/>
          <w:color w:val="000000" w:themeColor="text1"/>
          <w:sz w:val="22"/>
          <w:szCs w:val="22"/>
        </w:rPr>
        <w:t xml:space="preserve">Spooky. But </w:t>
      </w:r>
      <w:r w:rsidRPr="00AF2203">
        <w:rPr>
          <w:rFonts w:ascii="Garamond" w:hAnsi="Garamond"/>
          <w:color w:val="000000" w:themeColor="text1"/>
          <w:sz w:val="22"/>
          <w:szCs w:val="22"/>
        </w:rPr>
        <w:t>I have so many questions to ask</w:t>
      </w:r>
      <w:r w:rsidR="000B5526" w:rsidRPr="00AF2203">
        <w:rPr>
          <w:rFonts w:ascii="Garamond" w:eastAsia="Arial Unicode MS" w:hAnsi="Garamond" w:cs="Helvetica"/>
          <w:color w:val="000000" w:themeColor="text1"/>
          <w:sz w:val="22"/>
          <w:szCs w:val="22"/>
          <w:u w:color="000000"/>
        </w:rPr>
        <w:t xml:space="preserve">. </w:t>
      </w:r>
      <w:r w:rsidR="00D8294A">
        <w:rPr>
          <w:rFonts w:ascii="Garamond" w:eastAsia="Arial Unicode MS" w:hAnsi="Garamond" w:cs="Helvetica"/>
          <w:color w:val="000000" w:themeColor="text1"/>
          <w:sz w:val="22"/>
          <w:szCs w:val="22"/>
          <w:u w:color="000000"/>
        </w:rPr>
        <w:t>Like,</w:t>
      </w:r>
      <w:r w:rsidR="000B5526"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what’s this about </w:t>
      </w:r>
      <w:r w:rsidR="00244341" w:rsidRPr="00AF2203">
        <w:rPr>
          <w:rFonts w:ascii="Garamond" w:hAnsi="Garamond"/>
          <w:i/>
          <w:iCs/>
          <w:color w:val="000000" w:themeColor="text1"/>
          <w:sz w:val="22"/>
          <w:szCs w:val="22"/>
        </w:rPr>
        <w:t>a</w:t>
      </w:r>
      <w:r w:rsidR="004F4657" w:rsidRPr="00AF2203">
        <w:rPr>
          <w:rFonts w:ascii="Garamond" w:hAnsi="Garamond"/>
          <w:i/>
          <w:iCs/>
          <w:color w:val="000000" w:themeColor="text1"/>
          <w:sz w:val="22"/>
          <w:szCs w:val="22"/>
        </w:rPr>
        <w:t>pophenic</w:t>
      </w:r>
      <w:r w:rsidR="00DE43B8" w:rsidRPr="00AF2203">
        <w:rPr>
          <w:rFonts w:ascii="Garamond" w:hAnsi="Garamond"/>
          <w:i/>
          <w:iCs/>
          <w:color w:val="000000" w:themeColor="text1"/>
          <w:sz w:val="22"/>
          <w:szCs w:val="22"/>
        </w:rPr>
        <w:t>—</w:t>
      </w:r>
      <w:r w:rsidRPr="00AF2203">
        <w:rPr>
          <w:rFonts w:ascii="Garamond" w:hAnsi="Garamond"/>
          <w:color w:val="000000" w:themeColor="text1"/>
          <w:sz w:val="22"/>
          <w:szCs w:val="22"/>
        </w:rPr>
        <w:t xml:space="preserve">’ </w:t>
      </w:r>
    </w:p>
    <w:p w14:paraId="41231ED5" w14:textId="662CC48C" w:rsidR="00BE3C44" w:rsidRPr="00AF2203" w:rsidRDefault="00BE3C44" w:rsidP="00C3693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E43B8" w:rsidRPr="00AF2203">
        <w:rPr>
          <w:rFonts w:ascii="Garamond" w:hAnsi="Garamond"/>
          <w:color w:val="000000" w:themeColor="text1"/>
          <w:sz w:val="22"/>
          <w:szCs w:val="22"/>
        </w:rPr>
        <w:t>Modulation</w:t>
      </w:r>
      <w:r w:rsidR="00BA7AA9" w:rsidRPr="00AF2203">
        <w:rPr>
          <w:rFonts w:ascii="Garamond" w:hAnsi="Garamond"/>
          <w:color w:val="000000" w:themeColor="text1"/>
          <w:sz w:val="22"/>
          <w:szCs w:val="22"/>
        </w:rPr>
        <w:t>,’ finished Venus.</w:t>
      </w:r>
      <w:r w:rsidR="00DE43B8"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You </w:t>
      </w:r>
      <w:r w:rsidR="00CE5179">
        <w:rPr>
          <w:rFonts w:ascii="Garamond" w:hAnsi="Garamond"/>
          <w:color w:val="000000" w:themeColor="text1"/>
          <w:sz w:val="22"/>
          <w:szCs w:val="22"/>
        </w:rPr>
        <w:t>will</w:t>
      </w:r>
      <w:r w:rsidRPr="00AF2203">
        <w:rPr>
          <w:rFonts w:ascii="Garamond" w:hAnsi="Garamond"/>
          <w:color w:val="000000" w:themeColor="text1"/>
          <w:sz w:val="22"/>
          <w:szCs w:val="22"/>
        </w:rPr>
        <w:t xml:space="preserve"> try it</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A</w:t>
      </w:r>
      <w:r w:rsidR="00C3693A" w:rsidRPr="00AF2203">
        <w:rPr>
          <w:rFonts w:ascii="Garamond" w:hAnsi="Garamond"/>
          <w:color w:val="000000" w:themeColor="text1"/>
          <w:sz w:val="22"/>
          <w:szCs w:val="22"/>
        </w:rPr>
        <w:t>nd w</w:t>
      </w:r>
      <w:r w:rsidRPr="00AF2203">
        <w:rPr>
          <w:rFonts w:ascii="Garamond" w:hAnsi="Garamond"/>
          <w:color w:val="000000" w:themeColor="text1"/>
          <w:sz w:val="22"/>
          <w:szCs w:val="22"/>
        </w:rPr>
        <w:t>ith a swift movement she removed her white helmet</w:t>
      </w:r>
      <w:r w:rsidR="005E5C95" w:rsidRPr="00AF2203">
        <w:rPr>
          <w:rFonts w:ascii="Garamond" w:hAnsi="Garamond"/>
          <w:color w:val="000000" w:themeColor="text1"/>
          <w:sz w:val="22"/>
          <w:szCs w:val="22"/>
        </w:rPr>
        <w:t xml:space="preserve">, lifting it from the apex so </w:t>
      </w:r>
      <w:r w:rsidR="00DC689C">
        <w:rPr>
          <w:rFonts w:ascii="Garamond" w:hAnsi="Garamond"/>
          <w:color w:val="000000" w:themeColor="text1"/>
          <w:sz w:val="22"/>
          <w:szCs w:val="22"/>
        </w:rPr>
        <w:t>it</w:t>
      </w:r>
      <w:r w:rsidRPr="00AF2203">
        <w:rPr>
          <w:rFonts w:ascii="Garamond" w:hAnsi="Garamond"/>
          <w:color w:val="000000" w:themeColor="text1"/>
          <w:sz w:val="22"/>
          <w:szCs w:val="22"/>
        </w:rPr>
        <w:t xml:space="preserve"> folded up like an umbrella. </w:t>
      </w:r>
    </w:p>
    <w:p w14:paraId="7B62BB53" w14:textId="6D5635C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‘Here, </w:t>
      </w:r>
      <w:r w:rsidR="00CA48DA" w:rsidRPr="00AF2203">
        <w:rPr>
          <w:rFonts w:ascii="Garamond" w:hAnsi="Garamond"/>
          <w:color w:val="000000" w:themeColor="text1"/>
          <w:sz w:val="22"/>
          <w:szCs w:val="22"/>
        </w:rPr>
        <w:t>remove</w:t>
      </w:r>
      <w:r w:rsidRPr="00AF2203">
        <w:rPr>
          <w:rFonts w:ascii="Garamond" w:hAnsi="Garamond"/>
          <w:color w:val="000000" w:themeColor="text1"/>
          <w:sz w:val="22"/>
          <w:szCs w:val="22"/>
        </w:rPr>
        <w:t xml:space="preserve"> your </w:t>
      </w:r>
      <w:r w:rsidR="00020B3D" w:rsidRPr="00AF2203">
        <w:rPr>
          <w:rFonts w:ascii="Garamond" w:hAnsi="Garamond"/>
          <w:color w:val="000000" w:themeColor="text1"/>
          <w:sz w:val="22"/>
          <w:szCs w:val="22"/>
        </w:rPr>
        <w:t>reality</w:t>
      </w:r>
      <w:r w:rsidRPr="00AF2203">
        <w:rPr>
          <w:rFonts w:ascii="Garamond" w:hAnsi="Garamond"/>
          <w:color w:val="000000" w:themeColor="text1"/>
          <w:sz w:val="22"/>
          <w:szCs w:val="22"/>
        </w:rPr>
        <w:t xml:space="preserve"> </w:t>
      </w:r>
      <w:r w:rsidR="006E7C12">
        <w:rPr>
          <w:rFonts w:ascii="Garamond" w:hAnsi="Garamond"/>
          <w:color w:val="000000" w:themeColor="text1"/>
          <w:sz w:val="22"/>
          <w:szCs w:val="22"/>
        </w:rPr>
        <w:t xml:space="preserve">modulator </w:t>
      </w:r>
      <w:r w:rsidRPr="00AF2203">
        <w:rPr>
          <w:rFonts w:ascii="Garamond" w:hAnsi="Garamond"/>
          <w:color w:val="000000" w:themeColor="text1"/>
          <w:sz w:val="22"/>
          <w:szCs w:val="22"/>
        </w:rPr>
        <w:t xml:space="preserve">and old this,’ she said, </w:t>
      </w:r>
      <w:r w:rsidR="00737C3B">
        <w:rPr>
          <w:rFonts w:ascii="Garamond" w:hAnsi="Garamond"/>
          <w:color w:val="000000" w:themeColor="text1"/>
          <w:sz w:val="22"/>
          <w:szCs w:val="22"/>
        </w:rPr>
        <w:t xml:space="preserve">her </w:t>
      </w:r>
      <w:r w:rsidRPr="00AF2203">
        <w:rPr>
          <w:rFonts w:ascii="Garamond" w:hAnsi="Garamond"/>
          <w:color w:val="000000" w:themeColor="text1"/>
          <w:sz w:val="22"/>
          <w:szCs w:val="22"/>
        </w:rPr>
        <w:t xml:space="preserve">voice clear and sibilant without the </w:t>
      </w:r>
      <w:r w:rsidR="00390805" w:rsidRPr="00AF2203">
        <w:rPr>
          <w:rFonts w:ascii="Garamond" w:hAnsi="Garamond"/>
          <w:color w:val="000000" w:themeColor="text1"/>
          <w:sz w:val="22"/>
          <w:szCs w:val="22"/>
        </w:rPr>
        <w:t xml:space="preserve">mask’s </w:t>
      </w:r>
      <w:r w:rsidRPr="00AF2203">
        <w:rPr>
          <w:rFonts w:ascii="Garamond" w:hAnsi="Garamond"/>
          <w:color w:val="000000" w:themeColor="text1"/>
          <w:sz w:val="22"/>
          <w:szCs w:val="22"/>
        </w:rPr>
        <w:t>boxy acoustics.</w:t>
      </w:r>
    </w:p>
    <w:p w14:paraId="15B95937" w14:textId="285143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removed his RM </w:t>
      </w:r>
      <w:r w:rsidR="0057188D"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gestured tentatively towards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w:t>
      </w:r>
      <w:r w:rsidR="00E778F4">
        <w:rPr>
          <w:rFonts w:ascii="Garamond" w:hAnsi="Garamond"/>
          <w:color w:val="000000" w:themeColor="text1"/>
          <w:sz w:val="22"/>
          <w:szCs w:val="22"/>
        </w:rPr>
        <w:t>deflated hat</w:t>
      </w:r>
      <w:r w:rsidRPr="00AF2203">
        <w:rPr>
          <w:rFonts w:ascii="Garamond" w:hAnsi="Garamond"/>
          <w:color w:val="000000" w:themeColor="text1"/>
          <w:sz w:val="22"/>
          <w:szCs w:val="22"/>
        </w:rPr>
        <w:t>, unsure how to receive it.</w:t>
      </w:r>
    </w:p>
    <w:p w14:paraId="02A0426A" w14:textId="171D29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won </w:t>
      </w:r>
      <w:r w:rsidR="00A976BF" w:rsidRPr="00AF2203">
        <w:rPr>
          <w:rFonts w:ascii="Garamond" w:hAnsi="Garamond"/>
          <w:color w:val="000000" w:themeColor="text1"/>
          <w:sz w:val="22"/>
          <w:szCs w:val="22"/>
        </w:rPr>
        <w:t>bi-</w:t>
      </w:r>
      <w:proofErr w:type="spellStart"/>
      <w:r w:rsidR="00A976BF" w:rsidRPr="00AF2203">
        <w:rPr>
          <w:rFonts w:ascii="Garamond" w:hAnsi="Garamond"/>
          <w:color w:val="000000" w:themeColor="text1"/>
          <w:sz w:val="22"/>
          <w:szCs w:val="22"/>
        </w:rPr>
        <w:t>tchyoo</w:t>
      </w:r>
      <w:proofErr w:type="spellEnd"/>
      <w:r w:rsidRPr="00AF2203">
        <w:rPr>
          <w:rFonts w:ascii="Garamond" w:hAnsi="Garamond"/>
          <w:color w:val="000000" w:themeColor="text1"/>
          <w:sz w:val="22"/>
          <w:szCs w:val="22"/>
        </w:rPr>
        <w:t>!’ she said.</w:t>
      </w:r>
    </w:p>
    <w:p w14:paraId="219F5F9F" w14:textId="1FD8C568" w:rsidR="00372F7A"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F14265">
        <w:rPr>
          <w:rFonts w:ascii="Garamond" w:hAnsi="Garamond"/>
          <w:color w:val="000000" w:themeColor="text1"/>
          <w:sz w:val="22"/>
          <w:szCs w:val="22"/>
        </w:rPr>
        <w:t xml:space="preserve">’s hand plunged </w:t>
      </w:r>
      <w:r w:rsidR="00BE3C44" w:rsidRPr="00AF2203">
        <w:rPr>
          <w:rFonts w:ascii="Garamond" w:hAnsi="Garamond"/>
          <w:color w:val="000000" w:themeColor="text1"/>
          <w:sz w:val="22"/>
          <w:szCs w:val="22"/>
        </w:rPr>
        <w:t xml:space="preserve">into </w:t>
      </w:r>
      <w:r w:rsidR="00BC1011" w:rsidRPr="00AF2203">
        <w:rPr>
          <w:rFonts w:ascii="Garamond" w:hAnsi="Garamond"/>
          <w:color w:val="000000" w:themeColor="text1"/>
          <w:sz w:val="22"/>
          <w:szCs w:val="22"/>
        </w:rPr>
        <w:t xml:space="preserve">a </w:t>
      </w:r>
      <w:r w:rsidR="00896BFA" w:rsidRPr="00AF2203">
        <w:rPr>
          <w:rFonts w:ascii="Garamond" w:hAnsi="Garamond"/>
          <w:color w:val="000000" w:themeColor="text1"/>
          <w:sz w:val="22"/>
          <w:szCs w:val="22"/>
        </w:rPr>
        <w:t xml:space="preserve">slit </w:t>
      </w:r>
      <w:r w:rsidR="006E7C12">
        <w:rPr>
          <w:rFonts w:ascii="Garamond" w:hAnsi="Garamond"/>
          <w:color w:val="000000" w:themeColor="text1"/>
          <w:sz w:val="22"/>
          <w:szCs w:val="22"/>
        </w:rPr>
        <w:t>on the side of</w:t>
      </w:r>
      <w:r w:rsidR="00BC1011" w:rsidRPr="00AF2203">
        <w:rPr>
          <w:rFonts w:ascii="Garamond" w:hAnsi="Garamond"/>
          <w:color w:val="000000" w:themeColor="text1"/>
          <w:sz w:val="22"/>
          <w:szCs w:val="22"/>
        </w:rPr>
        <w:t xml:space="preserve"> her</w:t>
      </w:r>
      <w:r w:rsidR="00BE3C44" w:rsidRPr="00AF2203">
        <w:rPr>
          <w:rFonts w:ascii="Garamond" w:hAnsi="Garamond"/>
          <w:color w:val="000000" w:themeColor="text1"/>
          <w:sz w:val="22"/>
          <w:szCs w:val="22"/>
        </w:rPr>
        <w:t xml:space="preserve"> cloak</w:t>
      </w:r>
      <w:r w:rsidR="00390805" w:rsidRPr="00AF2203">
        <w:rPr>
          <w:rFonts w:ascii="Garamond" w:hAnsi="Garamond"/>
          <w:color w:val="000000" w:themeColor="text1"/>
          <w:sz w:val="22"/>
          <w:szCs w:val="22"/>
        </w:rPr>
        <w:t xml:space="preserve">. After a while of fumbling she </w:t>
      </w:r>
      <w:r w:rsidR="00BE3C44" w:rsidRPr="00AF2203">
        <w:rPr>
          <w:rFonts w:ascii="Garamond" w:hAnsi="Garamond"/>
          <w:color w:val="000000" w:themeColor="text1"/>
          <w:sz w:val="22"/>
          <w:szCs w:val="22"/>
        </w:rPr>
        <w:t>pulled out a finger</w:t>
      </w:r>
      <w:r w:rsidR="003922AE">
        <w:rPr>
          <w:rFonts w:ascii="Garamond" w:hAnsi="Garamond"/>
          <w:color w:val="000000" w:themeColor="text1"/>
          <w:sz w:val="22"/>
          <w:szCs w:val="22"/>
        </w:rPr>
        <w:t>, now</w:t>
      </w:r>
      <w:r w:rsidR="00372F7A">
        <w:rPr>
          <w:rFonts w:ascii="Garamond" w:hAnsi="Garamond"/>
          <w:color w:val="000000" w:themeColor="text1"/>
          <w:sz w:val="22"/>
          <w:szCs w:val="22"/>
        </w:rPr>
        <w:t xml:space="preserve"> tipped with a </w:t>
      </w:r>
      <w:r w:rsidR="00BE3C44" w:rsidRPr="00AF2203">
        <w:rPr>
          <w:rFonts w:ascii="Garamond" w:hAnsi="Garamond"/>
          <w:color w:val="000000" w:themeColor="text1"/>
          <w:sz w:val="22"/>
          <w:szCs w:val="22"/>
        </w:rPr>
        <w:t>blob of</w:t>
      </w:r>
      <w:r w:rsidR="002C38D2" w:rsidRPr="00AF2203">
        <w:rPr>
          <w:rFonts w:ascii="Garamond" w:hAnsi="Garamond"/>
          <w:color w:val="000000" w:themeColor="text1"/>
          <w:sz w:val="22"/>
          <w:szCs w:val="22"/>
        </w:rPr>
        <w:t xml:space="preserve"> dark purple</w:t>
      </w:r>
      <w:r w:rsidR="00BE3C44" w:rsidRPr="00AF2203">
        <w:rPr>
          <w:rFonts w:ascii="Garamond" w:hAnsi="Garamond"/>
          <w:color w:val="000000" w:themeColor="text1"/>
          <w:sz w:val="22"/>
          <w:szCs w:val="22"/>
        </w:rPr>
        <w:t xml:space="preserve"> gel. </w:t>
      </w:r>
      <w:r w:rsidR="009B4003"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rubbed </w:t>
      </w:r>
      <w:r w:rsidR="00E30B6B">
        <w:rPr>
          <w:rFonts w:ascii="Garamond" w:hAnsi="Garamond"/>
          <w:color w:val="000000" w:themeColor="text1"/>
          <w:sz w:val="22"/>
          <w:szCs w:val="22"/>
        </w:rPr>
        <w:t>thick globs inside</w:t>
      </w:r>
      <w:r w:rsidR="009B4003" w:rsidRPr="00AF2203">
        <w:rPr>
          <w:rFonts w:ascii="Garamond" w:hAnsi="Garamond"/>
          <w:color w:val="000000" w:themeColor="text1"/>
          <w:sz w:val="22"/>
          <w:szCs w:val="22"/>
        </w:rPr>
        <w:t xml:space="preserve"> </w:t>
      </w:r>
      <w:r w:rsidR="00192C34" w:rsidRPr="00AF2203">
        <w:rPr>
          <w:rFonts w:ascii="Garamond" w:hAnsi="Garamond"/>
          <w:color w:val="000000" w:themeColor="text1"/>
          <w:sz w:val="22"/>
          <w:szCs w:val="22"/>
        </w:rPr>
        <w:t>the white cap</w:t>
      </w:r>
      <w:r w:rsidR="00250C55" w:rsidRPr="00AF2203">
        <w:rPr>
          <w:rFonts w:ascii="Garamond" w:hAnsi="Garamond"/>
          <w:color w:val="000000" w:themeColor="text1"/>
          <w:sz w:val="22"/>
          <w:szCs w:val="22"/>
        </w:rPr>
        <w:t xml:space="preserve"> and </w:t>
      </w:r>
      <w:r w:rsidR="005A20A6">
        <w:rPr>
          <w:rFonts w:ascii="Garamond" w:hAnsi="Garamond"/>
          <w:color w:val="000000" w:themeColor="text1"/>
          <w:sz w:val="22"/>
          <w:szCs w:val="22"/>
        </w:rPr>
        <w:t>placed</w:t>
      </w:r>
      <w:r w:rsidR="00BE3C44" w:rsidRPr="00AF2203">
        <w:rPr>
          <w:rFonts w:ascii="Garamond" w:hAnsi="Garamond"/>
          <w:color w:val="000000" w:themeColor="text1"/>
          <w:sz w:val="22"/>
          <w:szCs w:val="22"/>
        </w:rPr>
        <w:t xml:space="preserve"> </w:t>
      </w:r>
      <w:r w:rsidR="00390805" w:rsidRPr="00AF2203">
        <w:rPr>
          <w:rFonts w:ascii="Garamond" w:hAnsi="Garamond"/>
          <w:color w:val="000000" w:themeColor="text1"/>
          <w:sz w:val="22"/>
          <w:szCs w:val="22"/>
        </w:rPr>
        <w:t>the assembly</w:t>
      </w:r>
      <w:r w:rsidR="00BE3C44" w:rsidRPr="00AF2203">
        <w:rPr>
          <w:rFonts w:ascii="Garamond" w:hAnsi="Garamond"/>
          <w:color w:val="000000" w:themeColor="text1"/>
          <w:sz w:val="22"/>
          <w:szCs w:val="22"/>
        </w:rPr>
        <w:t xml:space="preserve"> on to Quentin’s head</w:t>
      </w:r>
      <w:r w:rsidR="00146686">
        <w:rPr>
          <w:rFonts w:ascii="Garamond" w:hAnsi="Garamond"/>
          <w:color w:val="000000" w:themeColor="text1"/>
          <w:sz w:val="22"/>
          <w:szCs w:val="22"/>
        </w:rPr>
        <w:t>. She nodded</w:t>
      </w:r>
      <w:r w:rsidR="00981643">
        <w:rPr>
          <w:rFonts w:ascii="Garamond" w:hAnsi="Garamond"/>
          <w:color w:val="000000" w:themeColor="text1"/>
          <w:sz w:val="22"/>
          <w:szCs w:val="22"/>
        </w:rPr>
        <w:t xml:space="preserve"> </w:t>
      </w:r>
      <w:r w:rsidR="00146686">
        <w:rPr>
          <w:rFonts w:ascii="Garamond" w:hAnsi="Garamond"/>
          <w:color w:val="000000" w:themeColor="text1"/>
          <w:sz w:val="22"/>
          <w:szCs w:val="22"/>
        </w:rPr>
        <w:t xml:space="preserve">and then </w:t>
      </w:r>
      <w:r w:rsidR="000D522E">
        <w:rPr>
          <w:rFonts w:ascii="Garamond" w:hAnsi="Garamond"/>
          <w:color w:val="000000" w:themeColor="text1"/>
          <w:sz w:val="22"/>
          <w:szCs w:val="22"/>
        </w:rPr>
        <w:t xml:space="preserve">diligently </w:t>
      </w:r>
      <w:r w:rsidR="00146686">
        <w:rPr>
          <w:rFonts w:ascii="Garamond" w:hAnsi="Garamond"/>
          <w:color w:val="000000" w:themeColor="text1"/>
          <w:sz w:val="22"/>
          <w:szCs w:val="22"/>
        </w:rPr>
        <w:t xml:space="preserve">licked the matter </w:t>
      </w:r>
      <w:r w:rsidR="00403D48">
        <w:rPr>
          <w:rFonts w:ascii="Garamond" w:hAnsi="Garamond"/>
          <w:color w:val="000000" w:themeColor="text1"/>
          <w:sz w:val="22"/>
          <w:szCs w:val="22"/>
        </w:rPr>
        <w:t>from</w:t>
      </w:r>
      <w:r w:rsidR="00146686">
        <w:rPr>
          <w:rFonts w:ascii="Garamond" w:hAnsi="Garamond"/>
          <w:color w:val="000000" w:themeColor="text1"/>
          <w:sz w:val="22"/>
          <w:szCs w:val="22"/>
        </w:rPr>
        <w:t xml:space="preserve"> her fingers</w:t>
      </w:r>
      <w:r w:rsidR="00377F53">
        <w:rPr>
          <w:rFonts w:ascii="Garamond" w:hAnsi="Garamond"/>
          <w:color w:val="000000" w:themeColor="text1"/>
          <w:sz w:val="22"/>
          <w:szCs w:val="22"/>
        </w:rPr>
        <w:t>.</w:t>
      </w:r>
      <w:r w:rsidR="00146686">
        <w:rPr>
          <w:rFonts w:ascii="Garamond" w:hAnsi="Garamond"/>
          <w:color w:val="000000" w:themeColor="text1"/>
          <w:sz w:val="22"/>
          <w:szCs w:val="22"/>
        </w:rPr>
        <w:t xml:space="preserve"> </w:t>
      </w:r>
      <w:r w:rsidR="00377F53" w:rsidRPr="00377F53">
        <w:rPr>
          <w:rFonts w:ascii="Garamond" w:hAnsi="Garamond"/>
          <w:i/>
          <w:iCs/>
          <w:color w:val="000000" w:themeColor="text1"/>
          <w:sz w:val="22"/>
          <w:szCs w:val="22"/>
        </w:rPr>
        <w:t>L</w:t>
      </w:r>
      <w:r w:rsidR="00146686" w:rsidRPr="00377F53">
        <w:rPr>
          <w:rFonts w:ascii="Garamond" w:hAnsi="Garamond"/>
          <w:i/>
          <w:iCs/>
          <w:color w:val="000000" w:themeColor="text1"/>
          <w:sz w:val="22"/>
          <w:szCs w:val="22"/>
        </w:rPr>
        <w:t>ike</w:t>
      </w:r>
      <w:r w:rsidR="00146686" w:rsidRPr="001D1D43">
        <w:rPr>
          <w:rFonts w:ascii="Garamond" w:hAnsi="Garamond"/>
          <w:i/>
          <w:iCs/>
          <w:color w:val="000000" w:themeColor="text1"/>
          <w:sz w:val="22"/>
          <w:szCs w:val="22"/>
        </w:rPr>
        <w:t xml:space="preserve"> a child</w:t>
      </w:r>
      <w:r w:rsidR="001D1D43">
        <w:rPr>
          <w:rFonts w:ascii="Garamond" w:hAnsi="Garamond"/>
          <w:color w:val="000000" w:themeColor="text1"/>
          <w:sz w:val="22"/>
          <w:szCs w:val="22"/>
        </w:rPr>
        <w:t>, Quentin thought</w:t>
      </w:r>
      <w:r w:rsidR="00372F7A">
        <w:rPr>
          <w:rFonts w:ascii="Garamond" w:hAnsi="Garamond"/>
          <w:color w:val="000000" w:themeColor="text1"/>
          <w:sz w:val="22"/>
          <w:szCs w:val="22"/>
        </w:rPr>
        <w:t xml:space="preserve">. </w:t>
      </w:r>
    </w:p>
    <w:p w14:paraId="0490F788" w14:textId="2FC55BF6" w:rsidR="00372F7A" w:rsidRPr="00AF2203" w:rsidRDefault="00372F7A" w:rsidP="00BE3C44">
      <w:pPr>
        <w:ind w:firstLine="454"/>
        <w:jc w:val="both"/>
        <w:rPr>
          <w:rFonts w:ascii="Garamond" w:hAnsi="Garamond"/>
          <w:color w:val="000000" w:themeColor="text1"/>
          <w:sz w:val="22"/>
          <w:szCs w:val="22"/>
        </w:rPr>
      </w:pPr>
      <w:r w:rsidRPr="00372F7A">
        <w:rPr>
          <w:rFonts w:ascii="Garamond" w:hAnsi="Garamond"/>
          <w:color w:val="000000" w:themeColor="text1"/>
          <w:sz w:val="22"/>
          <w:szCs w:val="22"/>
        </w:rPr>
        <w:t xml:space="preserve">The hat felt </w:t>
      </w:r>
      <w:r>
        <w:rPr>
          <w:rFonts w:ascii="Garamond" w:hAnsi="Garamond"/>
          <w:color w:val="000000" w:themeColor="text1"/>
          <w:sz w:val="22"/>
          <w:szCs w:val="22"/>
        </w:rPr>
        <w:t>dense</w:t>
      </w:r>
      <w:r w:rsidRPr="00372F7A">
        <w:rPr>
          <w:rFonts w:ascii="Garamond" w:hAnsi="Garamond"/>
          <w:color w:val="000000" w:themeColor="text1"/>
          <w:sz w:val="22"/>
          <w:szCs w:val="22"/>
        </w:rPr>
        <w:t xml:space="preserve"> </w:t>
      </w:r>
      <w:r w:rsidR="00344AB9">
        <w:rPr>
          <w:rFonts w:ascii="Garamond" w:hAnsi="Garamond"/>
          <w:color w:val="000000" w:themeColor="text1"/>
          <w:sz w:val="22"/>
          <w:szCs w:val="22"/>
        </w:rPr>
        <w:t xml:space="preserve">and </w:t>
      </w:r>
      <w:r w:rsidRPr="00372F7A">
        <w:rPr>
          <w:rFonts w:ascii="Garamond" w:hAnsi="Garamond"/>
          <w:color w:val="000000" w:themeColor="text1"/>
          <w:sz w:val="22"/>
          <w:szCs w:val="22"/>
        </w:rPr>
        <w:t>damp</w:t>
      </w:r>
      <w:r w:rsidR="00981643">
        <w:rPr>
          <w:rFonts w:ascii="Garamond" w:hAnsi="Garamond"/>
          <w:color w:val="000000" w:themeColor="text1"/>
          <w:sz w:val="22"/>
          <w:szCs w:val="22"/>
        </w:rPr>
        <w:t xml:space="preserve"> </w:t>
      </w:r>
      <w:r w:rsidRPr="00372F7A">
        <w:rPr>
          <w:rFonts w:ascii="Garamond" w:hAnsi="Garamond"/>
          <w:color w:val="000000" w:themeColor="text1"/>
          <w:sz w:val="22"/>
          <w:szCs w:val="22"/>
        </w:rPr>
        <w:t xml:space="preserve">like a slab of </w:t>
      </w:r>
      <w:r>
        <w:rPr>
          <w:rFonts w:ascii="Garamond" w:hAnsi="Garamond"/>
          <w:color w:val="000000" w:themeColor="text1"/>
          <w:sz w:val="22"/>
          <w:szCs w:val="22"/>
        </w:rPr>
        <w:t>cold</w:t>
      </w:r>
      <w:r w:rsidR="00DD07FF">
        <w:rPr>
          <w:rFonts w:ascii="Garamond" w:hAnsi="Garamond"/>
          <w:color w:val="000000" w:themeColor="text1"/>
          <w:sz w:val="22"/>
          <w:szCs w:val="22"/>
        </w:rPr>
        <w:t xml:space="preserve"> </w:t>
      </w:r>
      <w:r w:rsidR="00981643">
        <w:rPr>
          <w:rFonts w:ascii="Garamond" w:hAnsi="Garamond"/>
          <w:color w:val="000000" w:themeColor="text1"/>
          <w:sz w:val="22"/>
          <w:szCs w:val="22"/>
        </w:rPr>
        <w:t xml:space="preserve">and </w:t>
      </w:r>
      <w:r w:rsidR="00DD07FF">
        <w:rPr>
          <w:rFonts w:ascii="Garamond" w:hAnsi="Garamond"/>
          <w:color w:val="000000" w:themeColor="text1"/>
          <w:sz w:val="22"/>
          <w:szCs w:val="22"/>
        </w:rPr>
        <w:t>bloody</w:t>
      </w:r>
      <w:r>
        <w:rPr>
          <w:rFonts w:ascii="Garamond" w:hAnsi="Garamond"/>
          <w:color w:val="000000" w:themeColor="text1"/>
          <w:sz w:val="22"/>
          <w:szCs w:val="22"/>
        </w:rPr>
        <w:t xml:space="preserve"> </w:t>
      </w:r>
      <w:r w:rsidR="0058705F">
        <w:rPr>
          <w:rFonts w:ascii="Garamond" w:hAnsi="Garamond"/>
          <w:color w:val="000000" w:themeColor="text1"/>
          <w:sz w:val="22"/>
          <w:szCs w:val="22"/>
        </w:rPr>
        <w:t>flesh</w:t>
      </w:r>
      <w:r w:rsidRPr="00372F7A">
        <w:rPr>
          <w:rFonts w:ascii="Garamond" w:hAnsi="Garamond"/>
          <w:color w:val="000000" w:themeColor="text1"/>
          <w:sz w:val="22"/>
          <w:szCs w:val="22"/>
        </w:rPr>
        <w:t xml:space="preserve">. The visor was a crumpled film of Mylar hanging loosely across </w:t>
      </w:r>
      <w:r w:rsidR="00D94D6F" w:rsidRPr="00D94D6F">
        <w:rPr>
          <w:rFonts w:ascii="Garamond" w:hAnsi="Garamond"/>
          <w:color w:val="000000" w:themeColor="text1"/>
          <w:sz w:val="22"/>
          <w:szCs w:val="22"/>
        </w:rPr>
        <w:t xml:space="preserve">Quentin’s </w:t>
      </w:r>
      <w:r w:rsidR="00377F53">
        <w:rPr>
          <w:rFonts w:ascii="Garamond" w:hAnsi="Garamond"/>
          <w:color w:val="000000" w:themeColor="text1"/>
          <w:sz w:val="22"/>
          <w:szCs w:val="22"/>
        </w:rPr>
        <w:t>eyes</w:t>
      </w:r>
      <w:r w:rsidRPr="00372F7A">
        <w:rPr>
          <w:rFonts w:ascii="Garamond" w:hAnsi="Garamond"/>
          <w:color w:val="000000" w:themeColor="text1"/>
          <w:sz w:val="22"/>
          <w:szCs w:val="22"/>
        </w:rPr>
        <w:t xml:space="preserve"> but </w:t>
      </w:r>
      <w:r w:rsidR="00807722">
        <w:rPr>
          <w:rFonts w:ascii="Garamond" w:hAnsi="Garamond"/>
          <w:color w:val="000000" w:themeColor="text1"/>
          <w:sz w:val="22"/>
          <w:szCs w:val="22"/>
        </w:rPr>
        <w:t xml:space="preserve">soon </w:t>
      </w:r>
      <w:r w:rsidRPr="00372F7A">
        <w:rPr>
          <w:rFonts w:ascii="Garamond" w:hAnsi="Garamond"/>
          <w:color w:val="000000" w:themeColor="text1"/>
          <w:sz w:val="22"/>
          <w:szCs w:val="22"/>
        </w:rPr>
        <w:t>bec</w:t>
      </w:r>
      <w:r w:rsidR="00D94D6F">
        <w:rPr>
          <w:rFonts w:ascii="Garamond" w:hAnsi="Garamond"/>
          <w:color w:val="000000" w:themeColor="text1"/>
          <w:sz w:val="22"/>
          <w:szCs w:val="22"/>
        </w:rPr>
        <w:t>oming</w:t>
      </w:r>
      <w:r w:rsidRPr="00372F7A">
        <w:rPr>
          <w:rFonts w:ascii="Garamond" w:hAnsi="Garamond"/>
          <w:color w:val="000000" w:themeColor="text1"/>
          <w:sz w:val="22"/>
          <w:szCs w:val="22"/>
        </w:rPr>
        <w:t xml:space="preserve"> taut</w:t>
      </w:r>
      <w:r w:rsidR="00A03BF8">
        <w:rPr>
          <w:rFonts w:ascii="Garamond" w:hAnsi="Garamond"/>
          <w:color w:val="000000" w:themeColor="text1"/>
          <w:sz w:val="22"/>
          <w:szCs w:val="22"/>
        </w:rPr>
        <w:t xml:space="preserve"> </w:t>
      </w:r>
      <w:r w:rsidRPr="00372F7A">
        <w:rPr>
          <w:rFonts w:ascii="Garamond" w:hAnsi="Garamond"/>
          <w:color w:val="000000" w:themeColor="text1"/>
          <w:sz w:val="22"/>
          <w:szCs w:val="22"/>
        </w:rPr>
        <w:t>and going transparent.</w:t>
      </w:r>
    </w:p>
    <w:p w14:paraId="76B02FF0" w14:textId="40EC45F5" w:rsidR="00BE3C44" w:rsidRPr="00AF2203" w:rsidRDefault="00A44A1E" w:rsidP="00BE3C44">
      <w:pPr>
        <w:ind w:firstLine="454"/>
        <w:jc w:val="both"/>
        <w:rPr>
          <w:rFonts w:ascii="Garamond" w:hAnsi="Garamond"/>
          <w:color w:val="000000" w:themeColor="text1"/>
          <w:sz w:val="22"/>
          <w:szCs w:val="22"/>
        </w:rPr>
      </w:pPr>
      <w:r w:rsidRPr="00A44A1E">
        <w:rPr>
          <w:rFonts w:ascii="Garamond" w:hAnsi="Garamond"/>
          <w:color w:val="000000" w:themeColor="text1"/>
          <w:sz w:val="22"/>
          <w:szCs w:val="22"/>
        </w:rPr>
        <w:t>Quentin</w:t>
      </w:r>
      <w:r>
        <w:rPr>
          <w:rFonts w:ascii="Garamond" w:hAnsi="Garamond"/>
          <w:color w:val="000000" w:themeColor="text1"/>
          <w:sz w:val="22"/>
          <w:szCs w:val="22"/>
        </w:rPr>
        <w:t xml:space="preserve"> </w:t>
      </w:r>
      <w:r w:rsidR="008E68E3">
        <w:rPr>
          <w:rFonts w:ascii="Garamond" w:hAnsi="Garamond"/>
          <w:color w:val="000000" w:themeColor="text1"/>
          <w:sz w:val="22"/>
          <w:szCs w:val="22"/>
        </w:rPr>
        <w:t xml:space="preserve">shivered in response to the sudden </w:t>
      </w:r>
      <w:r w:rsidR="00437E40">
        <w:rPr>
          <w:rFonts w:ascii="Garamond" w:hAnsi="Garamond"/>
          <w:color w:val="000000" w:themeColor="text1"/>
          <w:sz w:val="22"/>
          <w:szCs w:val="22"/>
        </w:rPr>
        <w:t xml:space="preserve">engagement of a </w:t>
      </w:r>
      <w:r w:rsidR="008E68E3">
        <w:rPr>
          <w:rFonts w:ascii="Garamond" w:hAnsi="Garamond"/>
          <w:color w:val="000000" w:themeColor="text1"/>
          <w:sz w:val="22"/>
          <w:szCs w:val="22"/>
        </w:rPr>
        <w:t xml:space="preserve">strong magnetic </w:t>
      </w:r>
      <w:r w:rsidR="00A03BF8">
        <w:rPr>
          <w:rFonts w:ascii="Garamond" w:hAnsi="Garamond"/>
          <w:color w:val="000000" w:themeColor="text1"/>
          <w:sz w:val="22"/>
          <w:szCs w:val="22"/>
        </w:rPr>
        <w:t>transducer</w:t>
      </w:r>
      <w:r w:rsidR="008E68E3">
        <w:rPr>
          <w:rFonts w:ascii="Garamond" w:hAnsi="Garamond"/>
          <w:color w:val="000000" w:themeColor="text1"/>
          <w:sz w:val="22"/>
          <w:szCs w:val="22"/>
        </w:rPr>
        <w:t xml:space="preserve"> interfacing with his </w:t>
      </w:r>
      <w:r w:rsidR="00E30B6B">
        <w:rPr>
          <w:rFonts w:ascii="Garamond" w:hAnsi="Garamond"/>
          <w:color w:val="000000" w:themeColor="text1"/>
          <w:sz w:val="22"/>
          <w:szCs w:val="22"/>
        </w:rPr>
        <w:t>limbic system</w:t>
      </w:r>
      <w:r w:rsidR="00437E40">
        <w:rPr>
          <w:rFonts w:ascii="Garamond" w:hAnsi="Garamond"/>
          <w:color w:val="000000" w:themeColor="text1"/>
          <w:sz w:val="22"/>
          <w:szCs w:val="22"/>
        </w:rPr>
        <w:t>. I</w:t>
      </w:r>
      <w:r w:rsidR="002A5F09">
        <w:rPr>
          <w:rFonts w:ascii="Garamond" w:hAnsi="Garamond"/>
          <w:color w:val="000000" w:themeColor="text1"/>
          <w:sz w:val="22"/>
          <w:szCs w:val="22"/>
        </w:rPr>
        <w:t xml:space="preserve">t was a strong sensation </w:t>
      </w:r>
      <w:r w:rsidR="00437E40">
        <w:rPr>
          <w:rFonts w:ascii="Garamond" w:hAnsi="Garamond"/>
          <w:color w:val="000000" w:themeColor="text1"/>
          <w:sz w:val="22"/>
          <w:szCs w:val="22"/>
        </w:rPr>
        <w:t>and</w:t>
      </w:r>
      <w:r w:rsidR="002A5F09">
        <w:rPr>
          <w:rFonts w:ascii="Garamond" w:hAnsi="Garamond"/>
          <w:color w:val="000000" w:themeColor="text1"/>
          <w:sz w:val="22"/>
          <w:szCs w:val="22"/>
        </w:rPr>
        <w:t xml:space="preserve"> he doubted it complied with Federal </w:t>
      </w:r>
      <w:r w:rsidR="00866109">
        <w:rPr>
          <w:rFonts w:ascii="Garamond" w:hAnsi="Garamond"/>
          <w:color w:val="000000" w:themeColor="text1"/>
          <w:sz w:val="22"/>
          <w:szCs w:val="22"/>
        </w:rPr>
        <w:t>r</w:t>
      </w:r>
      <w:r w:rsidR="002A5F09">
        <w:rPr>
          <w:rFonts w:ascii="Garamond" w:hAnsi="Garamond"/>
          <w:color w:val="000000" w:themeColor="text1"/>
          <w:sz w:val="22"/>
          <w:szCs w:val="22"/>
        </w:rPr>
        <w:t>egs.</w:t>
      </w:r>
      <w:r w:rsidR="00437E40">
        <w:rPr>
          <w:rFonts w:ascii="Garamond" w:hAnsi="Garamond"/>
          <w:color w:val="000000" w:themeColor="text1"/>
          <w:sz w:val="22"/>
          <w:szCs w:val="22"/>
        </w:rPr>
        <w:t xml:space="preserve"> </w:t>
      </w:r>
      <w:r w:rsidR="00EF4085">
        <w:rPr>
          <w:rFonts w:ascii="Garamond" w:hAnsi="Garamond"/>
          <w:color w:val="000000" w:themeColor="text1"/>
          <w:sz w:val="22"/>
          <w:szCs w:val="22"/>
        </w:rPr>
        <w:t>But the</w:t>
      </w:r>
      <w:r w:rsidR="00437E40">
        <w:rPr>
          <w:rFonts w:ascii="Garamond" w:hAnsi="Garamond"/>
          <w:color w:val="000000" w:themeColor="text1"/>
          <w:sz w:val="22"/>
          <w:szCs w:val="22"/>
        </w:rPr>
        <w:t xml:space="preserve"> </w:t>
      </w:r>
      <w:r w:rsidR="009201EA">
        <w:rPr>
          <w:rFonts w:ascii="Garamond" w:hAnsi="Garamond"/>
          <w:color w:val="000000" w:themeColor="text1"/>
          <w:sz w:val="22"/>
          <w:szCs w:val="22"/>
        </w:rPr>
        <w:t>discomfort</w:t>
      </w:r>
      <w:r w:rsidR="00437E40">
        <w:rPr>
          <w:rFonts w:ascii="Garamond" w:hAnsi="Garamond"/>
          <w:color w:val="000000" w:themeColor="text1"/>
          <w:sz w:val="22"/>
          <w:szCs w:val="22"/>
        </w:rPr>
        <w:t xml:space="preserve"> </w:t>
      </w:r>
      <w:r w:rsidR="00AF1D19">
        <w:rPr>
          <w:rFonts w:ascii="Garamond" w:hAnsi="Garamond"/>
          <w:color w:val="000000" w:themeColor="text1"/>
          <w:sz w:val="22"/>
          <w:szCs w:val="22"/>
        </w:rPr>
        <w:t xml:space="preserve">soon </w:t>
      </w:r>
      <w:r w:rsidR="00437E40">
        <w:rPr>
          <w:rFonts w:ascii="Garamond" w:hAnsi="Garamond"/>
          <w:color w:val="000000" w:themeColor="text1"/>
          <w:sz w:val="22"/>
          <w:szCs w:val="22"/>
        </w:rPr>
        <w:t xml:space="preserve">dissipated, the </w:t>
      </w:r>
      <w:r w:rsidR="00C51BBE">
        <w:rPr>
          <w:rFonts w:ascii="Garamond" w:hAnsi="Garamond"/>
          <w:color w:val="000000" w:themeColor="text1"/>
          <w:sz w:val="22"/>
          <w:szCs w:val="22"/>
        </w:rPr>
        <w:t xml:space="preserve">magnetic </w:t>
      </w:r>
      <w:r w:rsidR="00437E40">
        <w:rPr>
          <w:rFonts w:ascii="Garamond" w:hAnsi="Garamond"/>
          <w:color w:val="000000" w:themeColor="text1"/>
          <w:sz w:val="22"/>
          <w:szCs w:val="22"/>
        </w:rPr>
        <w:t xml:space="preserve">field evidently </w:t>
      </w:r>
      <w:r w:rsidR="00B709AD">
        <w:rPr>
          <w:rFonts w:ascii="Garamond" w:hAnsi="Garamond"/>
          <w:color w:val="000000" w:themeColor="text1"/>
          <w:sz w:val="22"/>
          <w:szCs w:val="22"/>
        </w:rPr>
        <w:t>connecting with</w:t>
      </w:r>
      <w:r w:rsidR="00437E40">
        <w:rPr>
          <w:rFonts w:ascii="Garamond" w:hAnsi="Garamond"/>
          <w:color w:val="000000" w:themeColor="text1"/>
          <w:sz w:val="22"/>
          <w:szCs w:val="22"/>
        </w:rPr>
        <w:t xml:space="preserve"> the </w:t>
      </w:r>
      <w:r w:rsidR="00EC5BDE">
        <w:rPr>
          <w:rFonts w:ascii="Garamond" w:hAnsi="Garamond"/>
          <w:color w:val="000000" w:themeColor="text1"/>
          <w:sz w:val="22"/>
          <w:szCs w:val="22"/>
        </w:rPr>
        <w:t xml:space="preserve">thalamic </w:t>
      </w:r>
      <w:r w:rsidR="00437E40">
        <w:rPr>
          <w:rFonts w:ascii="Garamond" w:hAnsi="Garamond"/>
          <w:color w:val="000000" w:themeColor="text1"/>
          <w:sz w:val="22"/>
          <w:szCs w:val="22"/>
        </w:rPr>
        <w:t xml:space="preserve">pain </w:t>
      </w:r>
      <w:r w:rsidR="00796936">
        <w:rPr>
          <w:rFonts w:ascii="Garamond" w:hAnsi="Garamond"/>
          <w:color w:val="000000" w:themeColor="text1"/>
          <w:sz w:val="22"/>
          <w:szCs w:val="22"/>
        </w:rPr>
        <w:t>systems</w:t>
      </w:r>
      <w:r w:rsidR="00437E40">
        <w:rPr>
          <w:rFonts w:ascii="Garamond" w:hAnsi="Garamond"/>
          <w:color w:val="000000" w:themeColor="text1"/>
          <w:sz w:val="22"/>
          <w:szCs w:val="22"/>
        </w:rPr>
        <w:t>.</w:t>
      </w:r>
    </w:p>
    <w:p w14:paraId="602BF196" w14:textId="575A348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going to enjoy this,’ said </w:t>
      </w:r>
      <w:r w:rsidR="00EB4DC3" w:rsidRPr="00AF2203">
        <w:rPr>
          <w:rFonts w:ascii="Garamond" w:hAnsi="Garamond"/>
          <w:color w:val="000000" w:themeColor="text1"/>
          <w:sz w:val="22"/>
          <w:szCs w:val="22"/>
        </w:rPr>
        <w:t>Venus</w:t>
      </w:r>
      <w:r w:rsidR="00CB6A2E">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E30B6B">
        <w:rPr>
          <w:rFonts w:ascii="Garamond" w:hAnsi="Garamond"/>
          <w:color w:val="000000" w:themeColor="text1"/>
          <w:sz w:val="22"/>
          <w:szCs w:val="22"/>
        </w:rPr>
        <w:t>But not if you don’t want too</w:t>
      </w:r>
      <w:r w:rsidR="00B84060">
        <w:rPr>
          <w:rFonts w:ascii="Garamond" w:hAnsi="Garamond"/>
          <w:color w:val="000000" w:themeColor="text1"/>
          <w:sz w:val="22"/>
          <w:szCs w:val="22"/>
        </w:rPr>
        <w:t>.</w:t>
      </w:r>
      <w:r w:rsidRPr="00AF2203">
        <w:rPr>
          <w:rFonts w:ascii="Garamond" w:hAnsi="Garamond"/>
          <w:color w:val="000000" w:themeColor="text1"/>
          <w:sz w:val="22"/>
          <w:szCs w:val="22"/>
        </w:rPr>
        <w:t>’</w:t>
      </w:r>
    </w:p>
    <w:p w14:paraId="4C33E3F4" w14:textId="002A2D07" w:rsidR="00EC66A4" w:rsidRDefault="007635E9" w:rsidP="007B2BE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was </w:t>
      </w:r>
      <w:r w:rsidR="007B2BE7"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w:t>
      </w:r>
      <w:r w:rsidR="00EC66A4">
        <w:rPr>
          <w:rFonts w:ascii="Garamond" w:hAnsi="Garamond"/>
          <w:color w:val="000000" w:themeColor="text1"/>
          <w:sz w:val="22"/>
          <w:szCs w:val="22"/>
        </w:rPr>
        <w:t>the world around him,</w:t>
      </w:r>
      <w:r w:rsidR="008E68E3">
        <w:rPr>
          <w:rFonts w:ascii="Garamond" w:hAnsi="Garamond"/>
          <w:color w:val="000000" w:themeColor="text1"/>
          <w:sz w:val="22"/>
          <w:szCs w:val="22"/>
        </w:rPr>
        <w:t xml:space="preserve"> a few dozen </w:t>
      </w:r>
      <w:r w:rsidR="002A5F09">
        <w:rPr>
          <w:rFonts w:ascii="Garamond" w:hAnsi="Garamond"/>
          <w:color w:val="000000" w:themeColor="text1"/>
          <w:sz w:val="22"/>
          <w:szCs w:val="22"/>
        </w:rPr>
        <w:t>stragglers</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slowly following</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the march and others peeling off</w:t>
      </w:r>
      <w:r w:rsidR="0062536B">
        <w:rPr>
          <w:rFonts w:ascii="Garamond" w:hAnsi="Garamond"/>
          <w:color w:val="000000" w:themeColor="text1"/>
          <w:sz w:val="22"/>
          <w:szCs w:val="22"/>
        </w:rPr>
        <w:t>, maybe just going the same way as he was</w:t>
      </w:r>
      <w:r w:rsidR="006720FB">
        <w:rPr>
          <w:rFonts w:ascii="Garamond" w:hAnsi="Garamond"/>
          <w:color w:val="000000" w:themeColor="text1"/>
          <w:sz w:val="22"/>
          <w:szCs w:val="22"/>
        </w:rPr>
        <w:t>.</w:t>
      </w:r>
    </w:p>
    <w:p w14:paraId="5CDD1C7B" w14:textId="60C2AFDE" w:rsidR="006720FB" w:rsidRDefault="001B1198" w:rsidP="007B2BE7">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6720FB">
        <w:rPr>
          <w:rFonts w:ascii="Garamond" w:hAnsi="Garamond"/>
          <w:color w:val="000000" w:themeColor="text1"/>
          <w:sz w:val="22"/>
          <w:szCs w:val="22"/>
        </w:rPr>
        <w:t>he colours drained</w:t>
      </w:r>
      <w:r w:rsidR="00DA6960">
        <w:rPr>
          <w:rFonts w:ascii="Garamond" w:hAnsi="Garamond"/>
          <w:color w:val="000000" w:themeColor="text1"/>
          <w:sz w:val="22"/>
          <w:szCs w:val="22"/>
        </w:rPr>
        <w:t xml:space="preserve"> </w:t>
      </w:r>
      <w:r w:rsidR="00A42FB6">
        <w:rPr>
          <w:rFonts w:ascii="Garamond" w:hAnsi="Garamond"/>
          <w:color w:val="000000" w:themeColor="text1"/>
          <w:sz w:val="22"/>
          <w:szCs w:val="22"/>
        </w:rPr>
        <w:t xml:space="preserve">and all became </w:t>
      </w:r>
      <w:r w:rsidR="006720FB">
        <w:rPr>
          <w:rFonts w:ascii="Garamond" w:hAnsi="Garamond"/>
          <w:color w:val="000000" w:themeColor="text1"/>
          <w:sz w:val="22"/>
          <w:szCs w:val="22"/>
        </w:rPr>
        <w:t xml:space="preserve">sepia, </w:t>
      </w:r>
      <w:r w:rsidR="00055CBD">
        <w:rPr>
          <w:rFonts w:ascii="Garamond" w:hAnsi="Garamond"/>
          <w:color w:val="000000" w:themeColor="text1"/>
          <w:sz w:val="22"/>
          <w:szCs w:val="22"/>
        </w:rPr>
        <w:t>fading to a</w:t>
      </w:r>
      <w:r w:rsidR="006720FB">
        <w:rPr>
          <w:rFonts w:ascii="Garamond" w:hAnsi="Garamond"/>
          <w:color w:val="000000" w:themeColor="text1"/>
          <w:sz w:val="22"/>
          <w:szCs w:val="22"/>
        </w:rPr>
        <w:t xml:space="preserve"> pale</w:t>
      </w:r>
      <w:r w:rsidR="00A453D6">
        <w:rPr>
          <w:rFonts w:ascii="Garamond" w:hAnsi="Garamond"/>
          <w:color w:val="000000" w:themeColor="text1"/>
          <w:sz w:val="22"/>
          <w:szCs w:val="22"/>
        </w:rPr>
        <w:t xml:space="preserve">r </w:t>
      </w:r>
      <w:r w:rsidR="007E128B">
        <w:rPr>
          <w:rFonts w:ascii="Garamond" w:hAnsi="Garamond"/>
          <w:color w:val="000000" w:themeColor="text1"/>
          <w:sz w:val="22"/>
          <w:szCs w:val="22"/>
        </w:rPr>
        <w:t>washed</w:t>
      </w:r>
      <w:r w:rsidR="00A453D6">
        <w:rPr>
          <w:rFonts w:ascii="Garamond" w:hAnsi="Garamond"/>
          <w:color w:val="000000" w:themeColor="text1"/>
          <w:sz w:val="22"/>
          <w:szCs w:val="22"/>
        </w:rPr>
        <w:t>-out</w:t>
      </w:r>
      <w:r w:rsidR="00055CBD">
        <w:rPr>
          <w:rFonts w:ascii="Garamond" w:hAnsi="Garamond"/>
          <w:color w:val="000000" w:themeColor="text1"/>
          <w:sz w:val="22"/>
          <w:szCs w:val="22"/>
        </w:rPr>
        <w:t xml:space="preserve"> shade</w:t>
      </w:r>
      <w:r w:rsidR="00A453D6">
        <w:rPr>
          <w:rFonts w:ascii="Garamond" w:hAnsi="Garamond"/>
          <w:color w:val="000000" w:themeColor="text1"/>
          <w:sz w:val="22"/>
          <w:szCs w:val="22"/>
        </w:rPr>
        <w:t xml:space="preserve"> of </w:t>
      </w:r>
      <w:r w:rsidR="004D3664">
        <w:rPr>
          <w:rFonts w:ascii="Garamond" w:hAnsi="Garamond"/>
          <w:color w:val="000000" w:themeColor="text1"/>
          <w:sz w:val="22"/>
          <w:szCs w:val="22"/>
        </w:rPr>
        <w:t>rose</w:t>
      </w:r>
      <w:r w:rsidR="00341886">
        <w:rPr>
          <w:rFonts w:ascii="Garamond" w:hAnsi="Garamond"/>
          <w:color w:val="000000" w:themeColor="text1"/>
          <w:sz w:val="22"/>
          <w:szCs w:val="22"/>
        </w:rPr>
        <w:t>.</w:t>
      </w:r>
    </w:p>
    <w:p w14:paraId="173C016E" w14:textId="6F3244A2" w:rsidR="00123CE4" w:rsidRPr="00AF2203" w:rsidRDefault="00A42FB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harrumphed, </w:t>
      </w:r>
      <w:r w:rsidR="00BF70CE">
        <w:rPr>
          <w:rFonts w:ascii="Garamond" w:hAnsi="Garamond"/>
          <w:color w:val="000000" w:themeColor="text1"/>
          <w:sz w:val="22"/>
          <w:szCs w:val="22"/>
        </w:rPr>
        <w:t>unimpressed. His</w:t>
      </w:r>
      <w:r w:rsidR="00BF70CE" w:rsidRPr="00BF70CE">
        <w:rPr>
          <w:rFonts w:ascii="Garamond" w:hAnsi="Garamond"/>
          <w:color w:val="000000" w:themeColor="text1"/>
          <w:sz w:val="22"/>
          <w:szCs w:val="22"/>
        </w:rPr>
        <w:t xml:space="preserve"> gaze track</w:t>
      </w:r>
      <w:r w:rsidR="00635C3F">
        <w:rPr>
          <w:rFonts w:ascii="Garamond" w:hAnsi="Garamond"/>
          <w:color w:val="000000" w:themeColor="text1"/>
          <w:sz w:val="22"/>
          <w:szCs w:val="22"/>
        </w:rPr>
        <w:t>ed</w:t>
      </w:r>
      <w:r w:rsidR="00BF70CE" w:rsidRPr="00BF70CE">
        <w:rPr>
          <w:rFonts w:ascii="Garamond" w:hAnsi="Garamond"/>
          <w:color w:val="000000" w:themeColor="text1"/>
          <w:sz w:val="22"/>
          <w:szCs w:val="22"/>
        </w:rPr>
        <w:t xml:space="preserve"> upward and</w:t>
      </w:r>
      <w:r w:rsidR="00BF70CE">
        <w:rPr>
          <w:rFonts w:ascii="Garamond" w:hAnsi="Garamond"/>
          <w:color w:val="000000" w:themeColor="text1"/>
          <w:sz w:val="22"/>
          <w:szCs w:val="22"/>
        </w:rPr>
        <w:t xml:space="preserve"> in</w:t>
      </w:r>
      <w:r w:rsidR="00BF70CE" w:rsidRPr="00BF70CE">
        <w:rPr>
          <w:rFonts w:ascii="Garamond" w:hAnsi="Garamond"/>
          <w:color w:val="000000" w:themeColor="text1"/>
          <w:sz w:val="22"/>
          <w:szCs w:val="22"/>
        </w:rPr>
        <w:t xml:space="preserve"> a soft and precise voice declare</w:t>
      </w:r>
      <w:r w:rsidR="0000090A">
        <w:rPr>
          <w:rFonts w:ascii="Garamond" w:hAnsi="Garamond"/>
          <w:color w:val="000000" w:themeColor="text1"/>
          <w:sz w:val="22"/>
          <w:szCs w:val="22"/>
        </w:rPr>
        <w:t>d</w:t>
      </w:r>
      <w:r w:rsidR="00BF70CE" w:rsidRPr="00BF70CE">
        <w:rPr>
          <w:rFonts w:ascii="Garamond" w:hAnsi="Garamond"/>
          <w:color w:val="000000" w:themeColor="text1"/>
          <w:sz w:val="22"/>
          <w:szCs w:val="22"/>
        </w:rPr>
        <w:t>, ‘</w:t>
      </w:r>
      <w:r w:rsidR="003B0A5D">
        <w:rPr>
          <w:rFonts w:ascii="Garamond" w:hAnsi="Garamond"/>
          <w:color w:val="000000" w:themeColor="text1"/>
          <w:sz w:val="22"/>
          <w:szCs w:val="22"/>
        </w:rPr>
        <w:t xml:space="preserve">Something appears to be coming towards </w:t>
      </w:r>
      <w:r w:rsidR="00711B21">
        <w:rPr>
          <w:rFonts w:ascii="Garamond" w:hAnsi="Garamond"/>
          <w:color w:val="000000" w:themeColor="text1"/>
          <w:sz w:val="22"/>
          <w:szCs w:val="22"/>
        </w:rPr>
        <w:t>m</w:t>
      </w:r>
      <w:r w:rsidR="0064132D">
        <w:rPr>
          <w:rFonts w:ascii="Garamond" w:hAnsi="Garamond"/>
          <w:color w:val="000000" w:themeColor="text1"/>
          <w:sz w:val="22"/>
          <w:szCs w:val="22"/>
        </w:rPr>
        <w:t xml:space="preserve">— </w:t>
      </w:r>
      <w:proofErr w:type="spellStart"/>
      <w:r w:rsidR="0093205B" w:rsidRPr="0064132D">
        <w:rPr>
          <w:rFonts w:ascii="Garamond" w:hAnsi="Garamond"/>
          <w:i/>
          <w:iCs/>
          <w:color w:val="000000" w:themeColor="text1"/>
          <w:sz w:val="22"/>
          <w:szCs w:val="22"/>
        </w:rPr>
        <w:t>Sheee</w:t>
      </w:r>
      <w:proofErr w:type="spellEnd"/>
      <w:r w:rsidR="0093205B" w:rsidRPr="0064132D">
        <w:rPr>
          <w:rFonts w:ascii="Garamond" w:hAnsi="Garamond"/>
          <w:i/>
          <w:iCs/>
          <w:color w:val="000000" w:themeColor="text1"/>
          <w:sz w:val="22"/>
          <w:szCs w:val="22"/>
        </w:rPr>
        <w:t>-</w:t>
      </w:r>
      <w:proofErr w:type="spellStart"/>
      <w:r w:rsidR="0093205B" w:rsidRPr="0064132D">
        <w:rPr>
          <w:rFonts w:ascii="Garamond" w:hAnsi="Garamond"/>
          <w:i/>
          <w:iCs/>
          <w:color w:val="000000" w:themeColor="text1"/>
          <w:sz w:val="22"/>
          <w:szCs w:val="22"/>
        </w:rPr>
        <w:t>waaa</w:t>
      </w:r>
      <w:proofErr w:type="spellEnd"/>
      <w:r w:rsidR="0093205B" w:rsidRPr="0064132D">
        <w:rPr>
          <w:rFonts w:ascii="Garamond" w:hAnsi="Garamond"/>
          <w:i/>
          <w:iCs/>
          <w:color w:val="000000" w:themeColor="text1"/>
          <w:sz w:val="22"/>
          <w:szCs w:val="22"/>
        </w:rPr>
        <w:t>-</w:t>
      </w:r>
      <w:r w:rsidR="0064132D">
        <w:rPr>
          <w:rFonts w:ascii="Garamond" w:hAnsi="Garamond"/>
          <w:i/>
          <w:iCs/>
          <w:color w:val="000000" w:themeColor="text1"/>
          <w:sz w:val="22"/>
          <w:szCs w:val="22"/>
        </w:rPr>
        <w:t>SMANN</w:t>
      </w:r>
      <w:r w:rsidR="0093205B" w:rsidRPr="00AF2203">
        <w:rPr>
          <w:rFonts w:ascii="Garamond" w:hAnsi="Garamond"/>
          <w:color w:val="000000" w:themeColor="text1"/>
          <w:sz w:val="22"/>
          <w:szCs w:val="22"/>
        </w:rPr>
        <w:t>!’</w:t>
      </w:r>
      <w:r w:rsidR="00706CDE" w:rsidRPr="00AF2203">
        <w:rPr>
          <w:rFonts w:ascii="Garamond" w:hAnsi="Garamond"/>
          <w:color w:val="000000" w:themeColor="text1"/>
          <w:sz w:val="22"/>
          <w:szCs w:val="22"/>
        </w:rPr>
        <w:t xml:space="preserve"> </w:t>
      </w:r>
    </w:p>
    <w:p w14:paraId="697A39B1" w14:textId="07692AED" w:rsidR="00927F65" w:rsidRDefault="00D40485" w:rsidP="007F6CE2">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706093" w:rsidRPr="00706093">
        <w:rPr>
          <w:rFonts w:ascii="Garamond" w:hAnsi="Garamond"/>
          <w:color w:val="000000" w:themeColor="text1"/>
          <w:sz w:val="22"/>
          <w:szCs w:val="22"/>
        </w:rPr>
        <w:t xml:space="preserve"> </w:t>
      </w:r>
      <w:r w:rsidR="00123CE4" w:rsidRPr="00AF2203">
        <w:rPr>
          <w:rFonts w:ascii="Garamond" w:hAnsi="Garamond"/>
          <w:color w:val="000000" w:themeColor="text1"/>
          <w:sz w:val="22"/>
          <w:szCs w:val="22"/>
        </w:rPr>
        <w:t>was</w:t>
      </w:r>
      <w:r w:rsidR="007F6CE2" w:rsidRPr="00AF2203">
        <w:rPr>
          <w:rFonts w:ascii="Garamond" w:hAnsi="Garamond"/>
          <w:color w:val="000000" w:themeColor="text1"/>
          <w:sz w:val="22"/>
          <w:szCs w:val="22"/>
        </w:rPr>
        <w:t xml:space="preserve"> </w:t>
      </w:r>
      <w:r w:rsidR="003B0A5D">
        <w:rPr>
          <w:rFonts w:ascii="Garamond" w:hAnsi="Garamond"/>
          <w:color w:val="000000" w:themeColor="text1"/>
          <w:sz w:val="22"/>
          <w:szCs w:val="22"/>
        </w:rPr>
        <w:t xml:space="preserve">now </w:t>
      </w:r>
      <w:r w:rsidR="007F6CE2" w:rsidRPr="00AF2203">
        <w:rPr>
          <w:rFonts w:ascii="Garamond" w:hAnsi="Garamond"/>
          <w:color w:val="000000" w:themeColor="text1"/>
          <w:sz w:val="22"/>
          <w:szCs w:val="22"/>
        </w:rPr>
        <w:t xml:space="preserve">ducking and bending </w:t>
      </w:r>
      <w:r w:rsidR="004C3986" w:rsidRPr="00AF2203">
        <w:rPr>
          <w:rFonts w:ascii="Garamond" w:hAnsi="Garamond"/>
          <w:color w:val="000000" w:themeColor="text1"/>
          <w:sz w:val="22"/>
          <w:szCs w:val="22"/>
        </w:rPr>
        <w:t xml:space="preserve">his </w:t>
      </w:r>
      <w:r w:rsidR="00DF6EA6" w:rsidRPr="00AF2203">
        <w:rPr>
          <w:rFonts w:ascii="Garamond" w:hAnsi="Garamond"/>
          <w:color w:val="000000" w:themeColor="text1"/>
          <w:sz w:val="22"/>
          <w:szCs w:val="22"/>
        </w:rPr>
        <w:t>upper torso</w:t>
      </w:r>
      <w:r w:rsidR="00BE3C44" w:rsidRPr="00AF2203">
        <w:rPr>
          <w:rFonts w:ascii="Garamond" w:hAnsi="Garamond"/>
          <w:color w:val="000000" w:themeColor="text1"/>
          <w:sz w:val="22"/>
          <w:szCs w:val="22"/>
        </w:rPr>
        <w:t xml:space="preserve"> as though under attack by </w:t>
      </w:r>
      <w:r w:rsidR="00230EBF" w:rsidRPr="00AF2203">
        <w:rPr>
          <w:rFonts w:ascii="Garamond" w:hAnsi="Garamond"/>
          <w:color w:val="000000" w:themeColor="text1"/>
          <w:sz w:val="22"/>
          <w:szCs w:val="22"/>
        </w:rPr>
        <w:t xml:space="preserve">a flurry of </w:t>
      </w:r>
      <w:r w:rsidR="00446211" w:rsidRPr="00AF2203">
        <w:rPr>
          <w:rFonts w:ascii="Garamond" w:hAnsi="Garamond"/>
          <w:color w:val="000000" w:themeColor="text1"/>
          <w:sz w:val="22"/>
          <w:szCs w:val="22"/>
        </w:rPr>
        <w:t>well-aimed</w:t>
      </w:r>
      <w:r w:rsidR="00BE3C44" w:rsidRPr="00AF2203">
        <w:rPr>
          <w:rFonts w:ascii="Garamond" w:hAnsi="Garamond"/>
          <w:color w:val="000000" w:themeColor="text1"/>
          <w:sz w:val="22"/>
          <w:szCs w:val="22"/>
        </w:rPr>
        <w:t xml:space="preserve"> washing machines</w:t>
      </w:r>
      <w:r w:rsidR="00E04EC8" w:rsidRPr="00AF2203">
        <w:rPr>
          <w:rFonts w:ascii="Garamond" w:hAnsi="Garamond"/>
          <w:color w:val="000000" w:themeColor="text1"/>
          <w:sz w:val="22"/>
          <w:szCs w:val="22"/>
        </w:rPr>
        <w:t xml:space="preserve">. </w:t>
      </w:r>
    </w:p>
    <w:p w14:paraId="733C0E7B" w14:textId="77777777" w:rsidR="003B0A5D" w:rsidRDefault="00D4016D" w:rsidP="007F6CE2">
      <w:pPr>
        <w:ind w:firstLine="454"/>
        <w:jc w:val="both"/>
        <w:rPr>
          <w:rFonts w:ascii="Garamond" w:hAnsi="Garamond"/>
          <w:color w:val="000000" w:themeColor="text1"/>
          <w:sz w:val="22"/>
          <w:szCs w:val="22"/>
        </w:rPr>
      </w:pPr>
      <w:r w:rsidRPr="00D4016D">
        <w:rPr>
          <w:rFonts w:ascii="Garamond" w:hAnsi="Garamond"/>
          <w:color w:val="000000" w:themeColor="text1"/>
          <w:sz w:val="22"/>
          <w:szCs w:val="22"/>
        </w:rPr>
        <w:t>‘What the fu-</w:t>
      </w:r>
      <w:proofErr w:type="spellStart"/>
      <w:r w:rsidRPr="00D4016D">
        <w:rPr>
          <w:rFonts w:ascii="Garamond" w:hAnsi="Garamond"/>
          <w:color w:val="000000" w:themeColor="text1"/>
          <w:sz w:val="22"/>
          <w:szCs w:val="22"/>
        </w:rPr>
        <w:t>rrrrh</w:t>
      </w:r>
      <w:proofErr w:type="spellEnd"/>
      <w:r w:rsidRPr="00D4016D">
        <w:rPr>
          <w:rFonts w:ascii="Garamond" w:hAnsi="Garamond"/>
          <w:color w:val="000000" w:themeColor="text1"/>
          <w:sz w:val="22"/>
          <w:szCs w:val="22"/>
        </w:rPr>
        <w:t>?</w:t>
      </w:r>
      <w:r w:rsidR="003B0A5D">
        <w:rPr>
          <w:rFonts w:ascii="Garamond" w:hAnsi="Garamond"/>
          <w:color w:val="000000" w:themeColor="text1"/>
          <w:sz w:val="22"/>
          <w:szCs w:val="22"/>
        </w:rPr>
        <w:t>’</w:t>
      </w:r>
    </w:p>
    <w:p w14:paraId="5D20D0C5" w14:textId="24AED299" w:rsidR="003B0A5D" w:rsidRDefault="003B0A5D" w:rsidP="007F6CE2">
      <w:pPr>
        <w:ind w:firstLine="454"/>
        <w:jc w:val="both"/>
        <w:rPr>
          <w:rFonts w:ascii="Garamond" w:hAnsi="Garamond"/>
          <w:color w:val="000000" w:themeColor="text1"/>
          <w:sz w:val="22"/>
          <w:szCs w:val="22"/>
        </w:rPr>
      </w:pPr>
      <w:r>
        <w:rPr>
          <w:rFonts w:ascii="Garamond" w:hAnsi="Garamond"/>
          <w:color w:val="000000" w:themeColor="text1"/>
          <w:sz w:val="22"/>
          <w:szCs w:val="22"/>
        </w:rPr>
        <w:t>‘Incoming</w:t>
      </w:r>
      <w:r w:rsidR="009F665A">
        <w:rPr>
          <w:rFonts w:ascii="Garamond" w:hAnsi="Garamond"/>
          <w:color w:val="000000" w:themeColor="text1"/>
          <w:sz w:val="22"/>
          <w:szCs w:val="22"/>
        </w:rPr>
        <w:t>,’ said Venus.</w:t>
      </w:r>
      <w:r>
        <w:rPr>
          <w:rFonts w:ascii="Garamond" w:hAnsi="Garamond"/>
          <w:color w:val="000000" w:themeColor="text1"/>
          <w:sz w:val="22"/>
          <w:szCs w:val="22"/>
        </w:rPr>
        <w:t xml:space="preserve"> </w:t>
      </w:r>
      <w:r w:rsidR="009F665A">
        <w:rPr>
          <w:rFonts w:ascii="Garamond" w:hAnsi="Garamond"/>
          <w:color w:val="000000" w:themeColor="text1"/>
          <w:sz w:val="22"/>
          <w:szCs w:val="22"/>
        </w:rPr>
        <w:t>‘</w:t>
      </w:r>
      <w:r>
        <w:rPr>
          <w:rFonts w:ascii="Garamond" w:hAnsi="Garamond"/>
          <w:color w:val="000000" w:themeColor="text1"/>
          <w:sz w:val="22"/>
          <w:szCs w:val="22"/>
        </w:rPr>
        <w:t>Data from the LEO</w:t>
      </w:r>
      <w:r w:rsidR="00277923">
        <w:rPr>
          <w:rFonts w:ascii="Garamond" w:hAnsi="Garamond"/>
          <w:color w:val="000000" w:themeColor="text1"/>
          <w:sz w:val="22"/>
          <w:szCs w:val="22"/>
        </w:rPr>
        <w:t>s</w:t>
      </w:r>
      <w:r>
        <w:rPr>
          <w:rFonts w:ascii="Garamond" w:hAnsi="Garamond"/>
          <w:color w:val="000000" w:themeColor="text1"/>
          <w:sz w:val="22"/>
          <w:szCs w:val="22"/>
        </w:rPr>
        <w:t>.’</w:t>
      </w:r>
    </w:p>
    <w:p w14:paraId="2EB9930F" w14:textId="425BF20E" w:rsidR="00D4016D" w:rsidRDefault="00E47513"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145609">
        <w:rPr>
          <w:rFonts w:ascii="Garamond" w:hAnsi="Garamond"/>
          <w:color w:val="000000" w:themeColor="text1"/>
          <w:sz w:val="22"/>
          <w:szCs w:val="22"/>
        </w:rPr>
        <w:t>This don’t make sense!’</w:t>
      </w:r>
      <w:r w:rsidR="009F665A">
        <w:rPr>
          <w:rFonts w:ascii="Garamond" w:hAnsi="Garamond"/>
          <w:color w:val="000000" w:themeColor="text1"/>
          <w:sz w:val="22"/>
          <w:szCs w:val="22"/>
        </w:rPr>
        <w:t xml:space="preserve"> shouted Quentin.</w:t>
      </w:r>
    </w:p>
    <w:p w14:paraId="5C61E2C5" w14:textId="5512FBC8"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the streaming ceased and the world returned to </w:t>
      </w:r>
      <w:r w:rsidR="00564A02" w:rsidRPr="00564A02">
        <w:rPr>
          <w:rFonts w:ascii="Garamond" w:hAnsi="Garamond"/>
          <w:color w:val="000000" w:themeColor="text1"/>
          <w:sz w:val="22"/>
          <w:szCs w:val="22"/>
        </w:rPr>
        <w:t>rose</w:t>
      </w:r>
      <w:r>
        <w:rPr>
          <w:rFonts w:ascii="Garamond" w:hAnsi="Garamond"/>
          <w:color w:val="000000" w:themeColor="text1"/>
          <w:sz w:val="22"/>
          <w:szCs w:val="22"/>
        </w:rPr>
        <w:t>.</w:t>
      </w:r>
    </w:p>
    <w:p w14:paraId="5F5C8953" w14:textId="54956852" w:rsidR="00145609" w:rsidRDefault="00145609"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‘That’s just </w:t>
      </w:r>
      <w:r w:rsidR="00DA6960">
        <w:rPr>
          <w:rFonts w:ascii="Garamond" w:hAnsi="Garamond"/>
          <w:color w:val="000000" w:themeColor="text1"/>
          <w:sz w:val="22"/>
          <w:szCs w:val="22"/>
        </w:rPr>
        <w:t>your</w:t>
      </w:r>
      <w:r>
        <w:rPr>
          <w:rFonts w:ascii="Garamond" w:hAnsi="Garamond"/>
          <w:color w:val="000000" w:themeColor="text1"/>
          <w:sz w:val="22"/>
          <w:szCs w:val="22"/>
        </w:rPr>
        <w:t xml:space="preserve"> point of view,’ said Venus, Quentin not catching her wink and chapped-baby-lipped smirk.</w:t>
      </w:r>
      <w:r w:rsidR="00DD4136">
        <w:rPr>
          <w:rFonts w:ascii="Garamond" w:hAnsi="Garamond"/>
          <w:color w:val="000000" w:themeColor="text1"/>
          <w:sz w:val="22"/>
          <w:szCs w:val="22"/>
        </w:rPr>
        <w:t xml:space="preserve"> </w:t>
      </w:r>
    </w:p>
    <w:p w14:paraId="29008F47" w14:textId="4BC9BEC7" w:rsidR="00BE3C44" w:rsidRDefault="00DC7E8C"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proofErr w:type="spellStart"/>
      <w:r w:rsidR="00BE3C44" w:rsidRPr="00AF2203">
        <w:rPr>
          <w:rFonts w:ascii="Garamond" w:hAnsi="Garamond"/>
          <w:color w:val="000000" w:themeColor="text1"/>
          <w:sz w:val="22"/>
          <w:szCs w:val="22"/>
        </w:rPr>
        <w:t>Oooo</w:t>
      </w:r>
      <w:r w:rsidR="00DA2577">
        <w:rPr>
          <w:rFonts w:ascii="Garamond" w:hAnsi="Garamond"/>
          <w:color w:val="000000" w:themeColor="text1"/>
          <w:sz w:val="22"/>
          <w:szCs w:val="22"/>
        </w:rPr>
        <w:t>h</w:t>
      </w:r>
      <w:proofErr w:type="spellEnd"/>
      <w:r w:rsidR="00BE3C44" w:rsidRPr="00AF2203">
        <w:rPr>
          <w:rFonts w:ascii="Garamond" w:hAnsi="Garamond"/>
          <w:color w:val="000000" w:themeColor="text1"/>
          <w:sz w:val="22"/>
          <w:szCs w:val="22"/>
        </w:rPr>
        <w:t>!</w:t>
      </w:r>
      <w:r>
        <w:rPr>
          <w:rFonts w:ascii="Garamond" w:hAnsi="Garamond"/>
          <w:color w:val="000000" w:themeColor="text1"/>
          <w:sz w:val="22"/>
          <w:szCs w:val="22"/>
        </w:rPr>
        <w:t>’ exclaimed Quentin.</w:t>
      </w:r>
    </w:p>
    <w:p w14:paraId="012B0392" w14:textId="4344A511"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The flying chunks restarted but now coming to</w:t>
      </w:r>
      <w:r w:rsidR="008448CB">
        <w:rPr>
          <w:rFonts w:ascii="Garamond" w:hAnsi="Garamond"/>
          <w:color w:val="000000" w:themeColor="text1"/>
          <w:sz w:val="22"/>
          <w:szCs w:val="22"/>
        </w:rPr>
        <w:t>wards</w:t>
      </w:r>
      <w:r>
        <w:rPr>
          <w:rFonts w:ascii="Garamond" w:hAnsi="Garamond"/>
          <w:color w:val="000000" w:themeColor="text1"/>
          <w:sz w:val="22"/>
          <w:szCs w:val="22"/>
        </w:rPr>
        <w:t xml:space="preserve"> other people. Streams of changing colour radiat</w:t>
      </w:r>
      <w:r w:rsidR="00F1325E">
        <w:rPr>
          <w:rFonts w:ascii="Garamond" w:hAnsi="Garamond"/>
          <w:color w:val="000000" w:themeColor="text1"/>
          <w:sz w:val="22"/>
          <w:szCs w:val="22"/>
        </w:rPr>
        <w:t>ed</w:t>
      </w:r>
      <w:r>
        <w:rPr>
          <w:rFonts w:ascii="Garamond" w:hAnsi="Garamond"/>
          <w:color w:val="000000" w:themeColor="text1"/>
          <w:sz w:val="22"/>
          <w:szCs w:val="22"/>
        </w:rPr>
        <w:t xml:space="preserve"> between </w:t>
      </w:r>
      <w:r w:rsidR="00711B21">
        <w:rPr>
          <w:rFonts w:ascii="Garamond" w:hAnsi="Garamond"/>
          <w:color w:val="000000" w:themeColor="text1"/>
          <w:sz w:val="22"/>
          <w:szCs w:val="22"/>
        </w:rPr>
        <w:t xml:space="preserve">all </w:t>
      </w:r>
      <w:r>
        <w:rPr>
          <w:rFonts w:ascii="Garamond" w:hAnsi="Garamond"/>
          <w:color w:val="000000" w:themeColor="text1"/>
          <w:sz w:val="22"/>
          <w:szCs w:val="22"/>
        </w:rPr>
        <w:t>objects</w:t>
      </w:r>
      <w:r w:rsidR="00711B21">
        <w:rPr>
          <w:rFonts w:ascii="Garamond" w:hAnsi="Garamond"/>
          <w:color w:val="000000" w:themeColor="text1"/>
          <w:sz w:val="22"/>
          <w:szCs w:val="22"/>
        </w:rPr>
        <w:t xml:space="preserve"> around him, </w:t>
      </w:r>
      <w:r w:rsidR="008448CB">
        <w:rPr>
          <w:rFonts w:ascii="Garamond" w:hAnsi="Garamond"/>
          <w:color w:val="000000" w:themeColor="text1"/>
          <w:sz w:val="22"/>
          <w:szCs w:val="22"/>
        </w:rPr>
        <w:t>animate</w:t>
      </w:r>
      <w:r w:rsidR="00711B21">
        <w:rPr>
          <w:rFonts w:ascii="Garamond" w:hAnsi="Garamond"/>
          <w:color w:val="000000" w:themeColor="text1"/>
          <w:sz w:val="22"/>
          <w:szCs w:val="22"/>
        </w:rPr>
        <w:t xml:space="preserve"> or otherwise</w:t>
      </w:r>
      <w:r>
        <w:rPr>
          <w:rFonts w:ascii="Garamond" w:hAnsi="Garamond"/>
          <w:color w:val="000000" w:themeColor="text1"/>
          <w:sz w:val="22"/>
          <w:szCs w:val="22"/>
        </w:rPr>
        <w:t xml:space="preserve">. Quentin found there was a subtle </w:t>
      </w:r>
      <w:r w:rsidR="004257DB">
        <w:rPr>
          <w:rFonts w:ascii="Garamond" w:hAnsi="Garamond"/>
          <w:color w:val="000000" w:themeColor="text1"/>
          <w:sz w:val="22"/>
          <w:szCs w:val="22"/>
        </w:rPr>
        <w:t xml:space="preserve">music-like </w:t>
      </w:r>
      <w:r>
        <w:rPr>
          <w:rFonts w:ascii="Garamond" w:hAnsi="Garamond"/>
          <w:color w:val="000000" w:themeColor="text1"/>
          <w:sz w:val="22"/>
          <w:szCs w:val="22"/>
        </w:rPr>
        <w:t>rhythm in the data flows</w:t>
      </w:r>
      <w:r w:rsidR="00DD4136">
        <w:rPr>
          <w:rFonts w:ascii="Garamond" w:hAnsi="Garamond"/>
          <w:color w:val="000000" w:themeColor="text1"/>
          <w:sz w:val="22"/>
          <w:szCs w:val="22"/>
        </w:rPr>
        <w:t>.</w:t>
      </w:r>
    </w:p>
    <w:p w14:paraId="7FFB33AE" w14:textId="1006136C" w:rsidR="00DD4136" w:rsidRPr="00AF2203" w:rsidRDefault="00DD413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‘You’re seeing reality as </w:t>
      </w:r>
      <w:r w:rsidR="00E04D37" w:rsidRPr="00E04D37">
        <w:rPr>
          <w:rFonts w:ascii="Garamond" w:hAnsi="Garamond"/>
          <w:i/>
          <w:iCs/>
          <w:color w:val="000000" w:themeColor="text1"/>
          <w:sz w:val="22"/>
          <w:szCs w:val="22"/>
        </w:rPr>
        <w:t>s</w:t>
      </w:r>
      <w:r w:rsidRPr="00E04D37">
        <w:rPr>
          <w:rFonts w:ascii="Garamond" w:hAnsi="Garamond"/>
          <w:i/>
          <w:iCs/>
          <w:color w:val="000000" w:themeColor="text1"/>
          <w:sz w:val="22"/>
          <w:szCs w:val="22"/>
        </w:rPr>
        <w:t>tates of flow</w:t>
      </w:r>
      <w:r>
        <w:rPr>
          <w:rFonts w:ascii="Garamond" w:hAnsi="Garamond"/>
          <w:color w:val="000000" w:themeColor="text1"/>
          <w:sz w:val="22"/>
          <w:szCs w:val="22"/>
        </w:rPr>
        <w:t>,’ said Venus.</w:t>
      </w:r>
    </w:p>
    <w:p w14:paraId="1585616D" w14:textId="243955EE" w:rsidR="00BE3C44" w:rsidRPr="00AF2203" w:rsidRDefault="00DD4136"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colours disappeared</w:t>
      </w:r>
      <w:r w:rsidR="007225CF">
        <w:rPr>
          <w:rFonts w:ascii="Garamond" w:hAnsi="Garamond"/>
          <w:color w:val="000000" w:themeColor="text1"/>
          <w:sz w:val="22"/>
          <w:szCs w:val="22"/>
        </w:rPr>
        <w:t xml:space="preserve"> and</w:t>
      </w:r>
      <w:r>
        <w:rPr>
          <w:rFonts w:ascii="Garamond" w:hAnsi="Garamond"/>
          <w:color w:val="000000" w:themeColor="text1"/>
          <w:sz w:val="22"/>
          <w:szCs w:val="22"/>
        </w:rPr>
        <w:t xml:space="preserve"> </w:t>
      </w:r>
      <w:r w:rsidR="00443E2D" w:rsidRPr="00AF2203">
        <w:rPr>
          <w:rFonts w:ascii="Garamond" w:hAnsi="Garamond"/>
          <w:color w:val="000000" w:themeColor="text1"/>
          <w:sz w:val="22"/>
          <w:szCs w:val="22"/>
        </w:rPr>
        <w:t>Quentin</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saw a live top-down view of </w:t>
      </w:r>
      <w:r w:rsidR="002F7408" w:rsidRPr="00AF2203">
        <w:rPr>
          <w:rFonts w:ascii="Garamond" w:hAnsi="Garamond"/>
          <w:color w:val="000000" w:themeColor="text1"/>
          <w:sz w:val="22"/>
          <w:szCs w:val="22"/>
        </w:rPr>
        <w:t>himself from a</w:t>
      </w:r>
      <w:r w:rsidR="00BE3C44" w:rsidRPr="00AF2203">
        <w:rPr>
          <w:rFonts w:ascii="Garamond" w:hAnsi="Garamond"/>
          <w:color w:val="000000" w:themeColor="text1"/>
          <w:sz w:val="22"/>
          <w:szCs w:val="22"/>
        </w:rPr>
        <w:t xml:space="preserve"> height of about ten metres. He instinctively looked up to search for </w:t>
      </w:r>
      <w:r w:rsidR="00C3693A"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drone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in doing so the screen display became transparent. He looked forward again and the live top-down view resumed.</w:t>
      </w:r>
    </w:p>
    <w:p w14:paraId="51C9659A" w14:textId="5BA380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can show you what</w:t>
      </w:r>
      <w:r w:rsidR="00A5510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want</w:t>
      </w:r>
      <w:r w:rsidR="000453FD" w:rsidRPr="00AF2203">
        <w:rPr>
          <w:rFonts w:ascii="Garamond" w:hAnsi="Garamond"/>
          <w:color w:val="000000" w:themeColor="text1"/>
          <w:sz w:val="22"/>
          <w:szCs w:val="22"/>
        </w:rPr>
        <w:t xml:space="preserve"> to see</w:t>
      </w:r>
      <w:r w:rsidRPr="00AF2203">
        <w:rPr>
          <w:rFonts w:ascii="Garamond" w:hAnsi="Garamond"/>
          <w:color w:val="000000" w:themeColor="text1"/>
          <w:sz w:val="22"/>
          <w:szCs w:val="22"/>
        </w:rPr>
        <w:t xml:space="preserve">. </w:t>
      </w:r>
      <w:r w:rsidR="009A6C4F">
        <w:rPr>
          <w:rFonts w:ascii="Garamond" w:hAnsi="Garamond"/>
          <w:color w:val="000000" w:themeColor="text1"/>
          <w:sz w:val="22"/>
          <w:szCs w:val="22"/>
        </w:rPr>
        <w:t>Depends on who’s b</w:t>
      </w:r>
      <w:r w:rsidR="009A6C4F" w:rsidRPr="009A6C4F">
        <w:rPr>
          <w:rFonts w:ascii="Garamond" w:hAnsi="Garamond"/>
          <w:color w:val="000000" w:themeColor="text1"/>
          <w:sz w:val="22"/>
          <w:szCs w:val="22"/>
        </w:rPr>
        <w:t>ehind the mask.’</w:t>
      </w:r>
      <w:r w:rsidR="009A6C4F">
        <w:rPr>
          <w:rFonts w:ascii="Garamond" w:hAnsi="Garamond"/>
          <w:color w:val="000000" w:themeColor="text1"/>
          <w:sz w:val="22"/>
          <w:szCs w:val="22"/>
        </w:rPr>
        <w:t xml:space="preserve"> Again, the Balkan smirk. ‘</w:t>
      </w:r>
      <w:r w:rsidR="00075EF6">
        <w:rPr>
          <w:rFonts w:ascii="Garamond" w:hAnsi="Garamond"/>
          <w:color w:val="000000" w:themeColor="text1"/>
          <w:sz w:val="22"/>
          <w:szCs w:val="22"/>
        </w:rPr>
        <w:t>L</w:t>
      </w:r>
      <w:r w:rsidR="004E2DCB">
        <w:rPr>
          <w:rFonts w:ascii="Garamond" w:hAnsi="Garamond"/>
          <w:color w:val="000000" w:themeColor="text1"/>
          <w:sz w:val="22"/>
          <w:szCs w:val="22"/>
        </w:rPr>
        <w:t>ook at the other people. Think about how they might be feeling</w:t>
      </w:r>
      <w:r w:rsidR="007225CF">
        <w:rPr>
          <w:rFonts w:ascii="Garamond" w:hAnsi="Garamond"/>
          <w:color w:val="000000" w:themeColor="text1"/>
          <w:sz w:val="22"/>
          <w:szCs w:val="22"/>
        </w:rPr>
        <w:t>.</w:t>
      </w:r>
      <w:r w:rsidR="00075EF6">
        <w:rPr>
          <w:rFonts w:ascii="Garamond" w:hAnsi="Garamond"/>
          <w:color w:val="000000" w:themeColor="text1"/>
          <w:sz w:val="22"/>
          <w:szCs w:val="22"/>
        </w:rPr>
        <w:t xml:space="preserve"> Try to relax.</w:t>
      </w:r>
      <w:r w:rsidRPr="00AF2203">
        <w:rPr>
          <w:rFonts w:ascii="Garamond" w:hAnsi="Garamond"/>
          <w:color w:val="000000" w:themeColor="text1"/>
          <w:sz w:val="22"/>
          <w:szCs w:val="22"/>
        </w:rPr>
        <w:t>’</w:t>
      </w:r>
    </w:p>
    <w:p w14:paraId="18BA9275" w14:textId="7E7F58E6" w:rsidR="00BB3249" w:rsidRPr="00AF2203" w:rsidRDefault="00BE3C44"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F26AD4" w:rsidRPr="00AF2203">
        <w:rPr>
          <w:rFonts w:ascii="Garamond" w:hAnsi="Garamond"/>
          <w:color w:val="000000" w:themeColor="text1"/>
          <w:sz w:val="22"/>
          <w:szCs w:val="22"/>
        </w:rPr>
        <w:t xml:space="preserve"> </w:t>
      </w:r>
      <w:r w:rsidR="004E2DCB">
        <w:rPr>
          <w:rFonts w:ascii="Garamond" w:hAnsi="Garamond"/>
          <w:color w:val="000000" w:themeColor="text1"/>
          <w:sz w:val="22"/>
          <w:szCs w:val="22"/>
        </w:rPr>
        <w:t>tried to do</w:t>
      </w:r>
      <w:r w:rsidR="00F26AD4" w:rsidRPr="00AF2203">
        <w:rPr>
          <w:rFonts w:ascii="Garamond" w:hAnsi="Garamond"/>
          <w:color w:val="000000" w:themeColor="text1"/>
          <w:sz w:val="22"/>
          <w:szCs w:val="22"/>
        </w:rPr>
        <w:t xml:space="preserve"> </w:t>
      </w:r>
      <w:r w:rsidR="00D27481" w:rsidRPr="00AF2203">
        <w:rPr>
          <w:rFonts w:ascii="Garamond" w:hAnsi="Garamond"/>
          <w:color w:val="000000" w:themeColor="text1"/>
          <w:sz w:val="22"/>
          <w:szCs w:val="22"/>
        </w:rPr>
        <w:t xml:space="preserve">so </w:t>
      </w:r>
      <w:r w:rsidR="00F26AD4"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saw the world as a </w:t>
      </w:r>
      <w:proofErr w:type="spellStart"/>
      <w:r w:rsidRPr="00AF2203">
        <w:rPr>
          <w:rFonts w:ascii="Garamond" w:hAnsi="Garamond"/>
          <w:color w:val="000000" w:themeColor="text1"/>
          <w:sz w:val="22"/>
          <w:szCs w:val="22"/>
        </w:rPr>
        <w:t>cartoonified</w:t>
      </w:r>
      <w:proofErr w:type="spellEnd"/>
      <w:r w:rsidRPr="00AF2203">
        <w:rPr>
          <w:rFonts w:ascii="Garamond" w:hAnsi="Garamond"/>
          <w:color w:val="000000" w:themeColor="text1"/>
          <w:sz w:val="22"/>
          <w:szCs w:val="22"/>
        </w:rPr>
        <w:t xml:space="preserve"> landscape</w:t>
      </w:r>
      <w:r w:rsidR="007A4DA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E37E85" w:rsidRPr="00AF2203">
        <w:rPr>
          <w:rFonts w:ascii="Garamond" w:hAnsi="Garamond"/>
          <w:color w:val="000000" w:themeColor="text1"/>
          <w:sz w:val="22"/>
          <w:szCs w:val="22"/>
        </w:rPr>
        <w:t>people with R. Crumb marshmallow goofy grins</w:t>
      </w:r>
      <w:r w:rsidR="002E38F5" w:rsidRPr="00AF2203">
        <w:rPr>
          <w:rFonts w:ascii="Garamond" w:hAnsi="Garamond"/>
          <w:color w:val="000000" w:themeColor="text1"/>
          <w:sz w:val="22"/>
          <w:szCs w:val="22"/>
        </w:rPr>
        <w:t xml:space="preserve"> and hyper-sexualized bodies</w:t>
      </w:r>
      <w:r w:rsidR="0024533F">
        <w:rPr>
          <w:rFonts w:ascii="Garamond" w:hAnsi="Garamond"/>
          <w:color w:val="000000" w:themeColor="text1"/>
          <w:sz w:val="22"/>
          <w:szCs w:val="22"/>
        </w:rPr>
        <w:t xml:space="preserve"> with</w:t>
      </w:r>
      <w:r w:rsidR="002E38F5" w:rsidRPr="00AF2203">
        <w:rPr>
          <w:rFonts w:ascii="Garamond" w:hAnsi="Garamond"/>
          <w:color w:val="000000" w:themeColor="text1"/>
          <w:sz w:val="22"/>
          <w:szCs w:val="22"/>
        </w:rPr>
        <w:t xml:space="preserve"> </w:t>
      </w:r>
      <w:r w:rsidR="00157353" w:rsidRPr="00AF2203">
        <w:rPr>
          <w:rFonts w:ascii="Garamond" w:hAnsi="Garamond"/>
          <w:color w:val="000000" w:themeColor="text1"/>
          <w:sz w:val="22"/>
          <w:szCs w:val="22"/>
        </w:rPr>
        <w:t xml:space="preserve">throbbing </w:t>
      </w:r>
      <w:r w:rsidR="00E37E85" w:rsidRPr="00AF2203">
        <w:rPr>
          <w:rFonts w:ascii="Garamond" w:hAnsi="Garamond"/>
          <w:color w:val="000000" w:themeColor="text1"/>
          <w:sz w:val="22"/>
          <w:szCs w:val="22"/>
        </w:rPr>
        <w:t>sensuous curves.</w:t>
      </w:r>
      <w:r w:rsidR="004E2DCB">
        <w:rPr>
          <w:rFonts w:ascii="Garamond" w:hAnsi="Garamond"/>
          <w:color w:val="000000" w:themeColor="text1"/>
          <w:sz w:val="22"/>
          <w:szCs w:val="22"/>
        </w:rPr>
        <w:t xml:space="preserve"> </w:t>
      </w:r>
    </w:p>
    <w:p w14:paraId="0C60EFE1" w14:textId="4666B47B" w:rsidR="00BB3249" w:rsidRDefault="00BB3249"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is just for fun,’ said Venus. ‘The most special use of the mask is to show the world as </w:t>
      </w:r>
      <w:r w:rsidR="00621242">
        <w:rPr>
          <w:rFonts w:ascii="Garamond" w:hAnsi="Garamond"/>
          <w:color w:val="000000" w:themeColor="text1"/>
          <w:sz w:val="22"/>
          <w:szCs w:val="22"/>
        </w:rPr>
        <w:t>flows</w:t>
      </w:r>
      <w:r w:rsidR="00123CE4"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862C04" w:rsidRPr="00AF2203">
        <w:rPr>
          <w:rFonts w:ascii="Garamond" w:hAnsi="Garamond"/>
          <w:color w:val="000000" w:themeColor="text1"/>
          <w:sz w:val="22"/>
          <w:szCs w:val="22"/>
        </w:rPr>
        <w:t>opportunit</w:t>
      </w:r>
      <w:r w:rsidR="00123CE4" w:rsidRPr="00AF2203">
        <w:rPr>
          <w:rFonts w:ascii="Garamond" w:hAnsi="Garamond"/>
          <w:color w:val="000000" w:themeColor="text1"/>
          <w:sz w:val="22"/>
          <w:szCs w:val="22"/>
        </w:rPr>
        <w:t>y</w:t>
      </w:r>
      <w:r w:rsidRPr="00AF2203">
        <w:rPr>
          <w:rFonts w:ascii="Garamond" w:hAnsi="Garamond"/>
          <w:color w:val="000000" w:themeColor="text1"/>
          <w:sz w:val="22"/>
          <w:szCs w:val="22"/>
        </w:rPr>
        <w:t>.</w:t>
      </w:r>
      <w:r w:rsidR="00A3162D" w:rsidRPr="00AF2203">
        <w:rPr>
          <w:rFonts w:ascii="Garamond" w:hAnsi="Garamond"/>
          <w:color w:val="000000" w:themeColor="text1"/>
          <w:sz w:val="22"/>
          <w:szCs w:val="22"/>
        </w:rPr>
        <w:t>’</w:t>
      </w:r>
    </w:p>
    <w:p w14:paraId="6D26B7E9" w14:textId="6014155A" w:rsidR="00B73EA3" w:rsidRPr="00AF2203" w:rsidRDefault="00B73EA3" w:rsidP="00E37E85">
      <w:pPr>
        <w:ind w:firstLine="454"/>
        <w:jc w:val="both"/>
        <w:rPr>
          <w:rFonts w:ascii="Garamond" w:hAnsi="Garamond"/>
          <w:color w:val="000000" w:themeColor="text1"/>
          <w:sz w:val="22"/>
          <w:szCs w:val="22"/>
        </w:rPr>
      </w:pPr>
      <w:r>
        <w:rPr>
          <w:rFonts w:ascii="Garamond" w:hAnsi="Garamond"/>
          <w:color w:val="000000" w:themeColor="text1"/>
          <w:sz w:val="22"/>
          <w:szCs w:val="22"/>
        </w:rPr>
        <w:t>Quentin wasn’t sure if there was another meaning to this</w:t>
      </w:r>
      <w:r w:rsidR="0024533F">
        <w:rPr>
          <w:rFonts w:ascii="Garamond" w:hAnsi="Garamond"/>
          <w:color w:val="000000" w:themeColor="text1"/>
          <w:sz w:val="22"/>
          <w:szCs w:val="22"/>
        </w:rPr>
        <w:t xml:space="preserve"> </w:t>
      </w:r>
      <w:r>
        <w:rPr>
          <w:rFonts w:ascii="Garamond" w:hAnsi="Garamond"/>
          <w:color w:val="000000" w:themeColor="text1"/>
          <w:sz w:val="22"/>
          <w:szCs w:val="22"/>
        </w:rPr>
        <w:t>and tried to avoid looking at the girl.</w:t>
      </w:r>
    </w:p>
    <w:p w14:paraId="4F5BB04D" w14:textId="7CB4251D" w:rsidR="001343D3" w:rsidRPr="00AF2203" w:rsidRDefault="001343D3"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building</w:t>
      </w:r>
      <w:r w:rsidR="00A85AA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C432F3" w:rsidRPr="00AF2203">
        <w:rPr>
          <w:rFonts w:ascii="Garamond" w:hAnsi="Garamond"/>
          <w:color w:val="000000" w:themeColor="text1"/>
          <w:sz w:val="22"/>
          <w:szCs w:val="22"/>
        </w:rPr>
        <w:t>faded</w:t>
      </w:r>
      <w:r w:rsidRPr="00AF2203">
        <w:rPr>
          <w:rFonts w:ascii="Garamond" w:hAnsi="Garamond"/>
          <w:color w:val="000000" w:themeColor="text1"/>
          <w:sz w:val="22"/>
          <w:szCs w:val="22"/>
        </w:rPr>
        <w:t xml:space="preserve"> and </w:t>
      </w:r>
      <w:r w:rsidR="00A85AA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saw translucent</w:t>
      </w:r>
      <w:r w:rsidR="00981648" w:rsidRPr="00AF2203">
        <w:rPr>
          <w:rFonts w:ascii="Garamond" w:hAnsi="Garamond"/>
          <w:color w:val="000000" w:themeColor="text1"/>
          <w:sz w:val="22"/>
          <w:szCs w:val="22"/>
        </w:rPr>
        <w:t xml:space="preserve"> flaring </w:t>
      </w:r>
      <w:r w:rsidRPr="00AF2203">
        <w:rPr>
          <w:rFonts w:ascii="Garamond" w:hAnsi="Garamond"/>
          <w:color w:val="000000" w:themeColor="text1"/>
          <w:sz w:val="22"/>
          <w:szCs w:val="22"/>
        </w:rPr>
        <w:t xml:space="preserve">tubes </w:t>
      </w:r>
      <w:r w:rsidR="00A85AAA" w:rsidRPr="00AF2203">
        <w:rPr>
          <w:rFonts w:ascii="Garamond" w:hAnsi="Garamond"/>
          <w:color w:val="000000" w:themeColor="text1"/>
          <w:sz w:val="22"/>
          <w:szCs w:val="22"/>
        </w:rPr>
        <w:t>ahead</w:t>
      </w:r>
      <w:r w:rsidRPr="00AF2203">
        <w:rPr>
          <w:rFonts w:ascii="Garamond" w:hAnsi="Garamond"/>
          <w:color w:val="000000" w:themeColor="text1"/>
          <w:sz w:val="22"/>
          <w:szCs w:val="22"/>
        </w:rPr>
        <w:t xml:space="preserve"> </w:t>
      </w:r>
      <w:r w:rsidR="00A85AAA"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him</w:t>
      </w:r>
      <w:r w:rsidR="00AE457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branching </w:t>
      </w:r>
      <w:r w:rsidR="00B25037">
        <w:rPr>
          <w:rFonts w:ascii="Garamond" w:hAnsi="Garamond"/>
          <w:color w:val="000000" w:themeColor="text1"/>
          <w:sz w:val="22"/>
          <w:szCs w:val="22"/>
        </w:rPr>
        <w:t>at intervals of ten metres or so</w:t>
      </w:r>
      <w:r w:rsidRPr="00AF2203">
        <w:rPr>
          <w:rFonts w:ascii="Garamond" w:hAnsi="Garamond"/>
          <w:color w:val="000000" w:themeColor="text1"/>
          <w:sz w:val="22"/>
          <w:szCs w:val="22"/>
        </w:rPr>
        <w:t xml:space="preserve">. Approaching vehicles and people projected </w:t>
      </w:r>
      <w:r w:rsidR="00981648" w:rsidRPr="00AF2203">
        <w:rPr>
          <w:rFonts w:ascii="Garamond" w:hAnsi="Garamond"/>
          <w:color w:val="000000" w:themeColor="text1"/>
          <w:sz w:val="22"/>
          <w:szCs w:val="22"/>
        </w:rPr>
        <w:t>cones</w:t>
      </w:r>
      <w:r w:rsidRPr="00AF2203">
        <w:rPr>
          <w:rFonts w:ascii="Garamond" w:hAnsi="Garamond"/>
          <w:color w:val="000000" w:themeColor="text1"/>
          <w:sz w:val="22"/>
          <w:szCs w:val="22"/>
        </w:rPr>
        <w:t>, different colours</w:t>
      </w:r>
      <w:r w:rsidR="00A85AAA" w:rsidRPr="00AF2203">
        <w:rPr>
          <w:rFonts w:ascii="Garamond" w:hAnsi="Garamond"/>
          <w:color w:val="000000" w:themeColor="text1"/>
          <w:sz w:val="22"/>
          <w:szCs w:val="22"/>
        </w:rPr>
        <w:t xml:space="preserve"> that intersected with others. When Quentin focussed on one of these streaks the others dimmed</w:t>
      </w:r>
      <w:r w:rsidR="00620916" w:rsidRPr="00AF2203">
        <w:rPr>
          <w:rFonts w:ascii="Garamond" w:hAnsi="Garamond"/>
          <w:color w:val="000000" w:themeColor="text1"/>
          <w:sz w:val="22"/>
          <w:szCs w:val="22"/>
        </w:rPr>
        <w:t xml:space="preserve"> and his point of view zoomed </w:t>
      </w:r>
      <w:r w:rsidR="006C6BF4">
        <w:rPr>
          <w:rFonts w:ascii="Garamond" w:hAnsi="Garamond"/>
          <w:color w:val="000000" w:themeColor="text1"/>
          <w:sz w:val="22"/>
          <w:szCs w:val="22"/>
        </w:rPr>
        <w:t xml:space="preserve">up </w:t>
      </w:r>
      <w:r w:rsidR="00620916" w:rsidRPr="00AF2203">
        <w:rPr>
          <w:rFonts w:ascii="Garamond" w:hAnsi="Garamond"/>
          <w:color w:val="000000" w:themeColor="text1"/>
          <w:sz w:val="22"/>
          <w:szCs w:val="22"/>
        </w:rPr>
        <w:t>to a top-down perspective.</w:t>
      </w:r>
      <w:r w:rsidR="009B7932" w:rsidRPr="00AF2203">
        <w:rPr>
          <w:rFonts w:ascii="Garamond" w:hAnsi="Garamond"/>
          <w:color w:val="000000" w:themeColor="text1"/>
          <w:sz w:val="22"/>
          <w:szCs w:val="22"/>
        </w:rPr>
        <w:t xml:space="preserve"> </w:t>
      </w:r>
    </w:p>
    <w:p w14:paraId="0F143144" w14:textId="2B42B19E" w:rsidR="00AC082D" w:rsidRPr="00AF2203" w:rsidRDefault="00AC082D"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 said, ‘</w:t>
      </w:r>
      <w:r w:rsidR="009D7D61" w:rsidRPr="00AF2203">
        <w:rPr>
          <w:rFonts w:ascii="Garamond" w:hAnsi="Garamond"/>
          <w:color w:val="000000" w:themeColor="text1"/>
          <w:sz w:val="22"/>
          <w:szCs w:val="22"/>
        </w:rPr>
        <w:t xml:space="preserve">You can see the world with any abstraction you </w:t>
      </w:r>
      <w:r w:rsidR="00C30E05" w:rsidRPr="00AF2203">
        <w:rPr>
          <w:rFonts w:ascii="Garamond" w:hAnsi="Garamond"/>
          <w:color w:val="000000" w:themeColor="text1"/>
          <w:sz w:val="22"/>
          <w:szCs w:val="22"/>
        </w:rPr>
        <w:t>desire</w:t>
      </w:r>
      <w:r w:rsidR="009D7D61" w:rsidRPr="00AF2203">
        <w:rPr>
          <w:rFonts w:ascii="Garamond" w:hAnsi="Garamond"/>
          <w:color w:val="000000" w:themeColor="text1"/>
          <w:sz w:val="22"/>
          <w:szCs w:val="22"/>
        </w:rPr>
        <w:t xml:space="preserve">. In terms of </w:t>
      </w:r>
      <w:r w:rsidR="00C30E05" w:rsidRPr="00AF2203">
        <w:rPr>
          <w:rFonts w:ascii="Garamond" w:hAnsi="Garamond"/>
          <w:color w:val="000000" w:themeColor="text1"/>
          <w:sz w:val="22"/>
          <w:szCs w:val="22"/>
        </w:rPr>
        <w:t>difference</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similarity</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w:t>
      </w:r>
      <w:r w:rsidR="005371C1">
        <w:rPr>
          <w:rFonts w:ascii="Garamond" w:hAnsi="Garamond"/>
          <w:color w:val="000000" w:themeColor="text1"/>
          <w:sz w:val="22"/>
          <w:szCs w:val="22"/>
        </w:rPr>
        <w:t>opportunity</w:t>
      </w:r>
      <w:r w:rsidR="009D7D61" w:rsidRPr="00AF2203">
        <w:rPr>
          <w:rFonts w:ascii="Garamond" w:hAnsi="Garamond"/>
          <w:color w:val="000000" w:themeColor="text1"/>
          <w:sz w:val="22"/>
          <w:szCs w:val="22"/>
        </w:rPr>
        <w:t>.’</w:t>
      </w:r>
    </w:p>
    <w:p w14:paraId="0FA13071" w14:textId="609D0ED2" w:rsidR="00BE3C44" w:rsidRPr="00AF2203" w:rsidRDefault="00E37E85" w:rsidP="005840F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moved his arm</w:t>
      </w:r>
      <w:r w:rsidR="00F41343" w:rsidRPr="00AF2203">
        <w:rPr>
          <w:rFonts w:ascii="Garamond" w:hAnsi="Garamond"/>
          <w:color w:val="000000" w:themeColor="text1"/>
          <w:sz w:val="22"/>
          <w:szCs w:val="22"/>
        </w:rPr>
        <w:t xml:space="preserve"> and saw </w:t>
      </w:r>
      <w:r w:rsidR="00AD0A4F" w:rsidRPr="00AF2203">
        <w:rPr>
          <w:rFonts w:ascii="Garamond" w:hAnsi="Garamond"/>
          <w:color w:val="000000" w:themeColor="text1"/>
          <w:sz w:val="22"/>
          <w:szCs w:val="22"/>
        </w:rPr>
        <w:t>tracer</w:t>
      </w:r>
      <w:r w:rsidR="00BE3C44" w:rsidRPr="00AF2203">
        <w:rPr>
          <w:rFonts w:ascii="Garamond" w:hAnsi="Garamond"/>
          <w:color w:val="000000" w:themeColor="text1"/>
          <w:sz w:val="22"/>
          <w:szCs w:val="22"/>
        </w:rPr>
        <w:t xml:space="preserve"> lines </w:t>
      </w:r>
      <w:r w:rsidR="005371C1">
        <w:rPr>
          <w:rFonts w:ascii="Garamond" w:hAnsi="Garamond"/>
          <w:color w:val="000000" w:themeColor="text1"/>
          <w:sz w:val="22"/>
          <w:szCs w:val="22"/>
        </w:rPr>
        <w:t>firing</w:t>
      </w:r>
      <w:r w:rsidR="004E5A7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out. </w:t>
      </w:r>
      <w:r w:rsidR="00FE2A5F">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air </w:t>
      </w:r>
      <w:r w:rsidR="00A1264E">
        <w:rPr>
          <w:rFonts w:ascii="Garamond" w:hAnsi="Garamond"/>
          <w:color w:val="000000" w:themeColor="text1"/>
          <w:sz w:val="22"/>
          <w:szCs w:val="22"/>
        </w:rPr>
        <w:t>was</w:t>
      </w:r>
      <w:r w:rsidR="00BE3C44" w:rsidRPr="00AF2203">
        <w:rPr>
          <w:rFonts w:ascii="Garamond" w:hAnsi="Garamond"/>
          <w:color w:val="000000" w:themeColor="text1"/>
          <w:sz w:val="22"/>
          <w:szCs w:val="22"/>
        </w:rPr>
        <w:t xml:space="preserve"> vibrant</w:t>
      </w:r>
      <w:r w:rsidR="0071326F" w:rsidRPr="00AF2203">
        <w:rPr>
          <w:rFonts w:ascii="Garamond" w:hAnsi="Garamond"/>
          <w:color w:val="000000" w:themeColor="text1"/>
          <w:sz w:val="22"/>
          <w:szCs w:val="22"/>
        </w:rPr>
        <w:t xml:space="preserve"> with Van </w:t>
      </w:r>
      <w:proofErr w:type="spellStart"/>
      <w:r w:rsidR="0071326F" w:rsidRPr="00AF2203">
        <w:rPr>
          <w:rFonts w:ascii="Garamond" w:hAnsi="Garamond"/>
          <w:color w:val="000000" w:themeColor="text1"/>
          <w:sz w:val="22"/>
          <w:szCs w:val="22"/>
        </w:rPr>
        <w:t>Gophian</w:t>
      </w:r>
      <w:proofErr w:type="spellEnd"/>
      <w:r w:rsidR="0071326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vortexes</w:t>
      </w:r>
      <w:r w:rsidR="00426A1C"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F67D43" w:rsidRPr="00AF2203">
        <w:rPr>
          <w:rFonts w:ascii="Garamond" w:hAnsi="Garamond"/>
          <w:color w:val="000000" w:themeColor="text1"/>
          <w:sz w:val="22"/>
          <w:szCs w:val="22"/>
        </w:rPr>
        <w:t>multi</w:t>
      </w:r>
      <w:r w:rsidR="00AC1AE5" w:rsidRPr="00AF2203">
        <w:rPr>
          <w:rFonts w:ascii="Garamond" w:hAnsi="Garamond"/>
          <w:color w:val="000000" w:themeColor="text1"/>
          <w:sz w:val="22"/>
          <w:szCs w:val="22"/>
        </w:rPr>
        <w:t>-</w:t>
      </w:r>
      <w:r w:rsidR="000977AD" w:rsidRPr="00AF2203">
        <w:rPr>
          <w:rFonts w:ascii="Garamond" w:hAnsi="Garamond"/>
          <w:color w:val="000000" w:themeColor="text1"/>
          <w:sz w:val="22"/>
          <w:szCs w:val="22"/>
        </w:rPr>
        <w:t>coloured</w:t>
      </w:r>
      <w:r w:rsidR="00C31DE1" w:rsidRPr="00AF2203">
        <w:rPr>
          <w:rFonts w:ascii="Garamond" w:hAnsi="Garamond"/>
          <w:color w:val="000000" w:themeColor="text1"/>
          <w:sz w:val="22"/>
          <w:szCs w:val="22"/>
        </w:rPr>
        <w:t xml:space="preserve"> </w:t>
      </w:r>
      <w:r w:rsidR="00AC1AE5" w:rsidRPr="00AF2203">
        <w:rPr>
          <w:rFonts w:ascii="Garamond" w:hAnsi="Garamond"/>
          <w:color w:val="000000" w:themeColor="text1"/>
          <w:sz w:val="22"/>
          <w:szCs w:val="22"/>
        </w:rPr>
        <w:t>gradients</w:t>
      </w:r>
      <w:r w:rsidR="004B60E4" w:rsidRPr="00AF2203">
        <w:rPr>
          <w:rFonts w:ascii="Garamond" w:hAnsi="Garamond"/>
          <w:color w:val="000000" w:themeColor="text1"/>
          <w:sz w:val="22"/>
          <w:szCs w:val="22"/>
        </w:rPr>
        <w:t>, the background as significant as objects</w:t>
      </w:r>
      <w:r w:rsidR="00623DB9" w:rsidRPr="00AF2203">
        <w:rPr>
          <w:rFonts w:ascii="Garamond" w:hAnsi="Garamond"/>
          <w:color w:val="000000" w:themeColor="text1"/>
          <w:sz w:val="22"/>
          <w:szCs w:val="22"/>
        </w:rPr>
        <w:t xml:space="preserve">. </w:t>
      </w:r>
      <w:r w:rsidR="008B4C58">
        <w:rPr>
          <w:rFonts w:ascii="Garamond" w:hAnsi="Garamond"/>
          <w:color w:val="000000" w:themeColor="text1"/>
          <w:sz w:val="22"/>
          <w:szCs w:val="22"/>
        </w:rPr>
        <w:t>L</w:t>
      </w:r>
      <w:r w:rsidR="00D407A8" w:rsidRPr="00AF2203">
        <w:rPr>
          <w:rFonts w:ascii="Garamond" w:hAnsi="Garamond"/>
          <w:color w:val="000000" w:themeColor="text1"/>
          <w:sz w:val="22"/>
          <w:szCs w:val="22"/>
        </w:rPr>
        <w:t>ooking</w:t>
      </w:r>
      <w:r w:rsidR="00BE3C44" w:rsidRPr="00AF2203">
        <w:rPr>
          <w:rFonts w:ascii="Garamond" w:hAnsi="Garamond"/>
          <w:color w:val="000000" w:themeColor="text1"/>
          <w:sz w:val="22"/>
          <w:szCs w:val="22"/>
        </w:rPr>
        <w:t xml:space="preserve"> </w:t>
      </w:r>
      <w:r w:rsidR="00B15FCC" w:rsidRPr="00AF2203">
        <w:rPr>
          <w:rFonts w:ascii="Garamond" w:hAnsi="Garamond"/>
          <w:color w:val="000000" w:themeColor="text1"/>
          <w:sz w:val="22"/>
          <w:szCs w:val="22"/>
        </w:rPr>
        <w:t>down</w:t>
      </w:r>
      <w:r w:rsidR="005840F6" w:rsidRPr="00AF2203">
        <w:rPr>
          <w:rFonts w:ascii="Garamond" w:hAnsi="Garamond"/>
          <w:color w:val="000000" w:themeColor="text1"/>
          <w:sz w:val="22"/>
          <w:szCs w:val="22"/>
        </w:rPr>
        <w:t xml:space="preserve"> </w:t>
      </w:r>
      <w:r w:rsidR="00D407A8" w:rsidRPr="00AF2203">
        <w:rPr>
          <w:rFonts w:ascii="Garamond" w:hAnsi="Garamond"/>
          <w:color w:val="000000" w:themeColor="text1"/>
          <w:sz w:val="22"/>
          <w:szCs w:val="22"/>
        </w:rPr>
        <w:t>he</w:t>
      </w:r>
      <w:r w:rsidR="005840F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saw</w:t>
      </w:r>
      <w:r w:rsidR="00897D69">
        <w:rPr>
          <w:rFonts w:ascii="Garamond" w:hAnsi="Garamond"/>
          <w:color w:val="000000" w:themeColor="text1"/>
          <w:sz w:val="22"/>
          <w:szCs w:val="22"/>
        </w:rPr>
        <w:t xml:space="preserve"> clear</w:t>
      </w:r>
      <w:r w:rsidR="00BE3C44" w:rsidRPr="00AF2203">
        <w:rPr>
          <w:rFonts w:ascii="Garamond" w:hAnsi="Garamond"/>
          <w:color w:val="000000" w:themeColor="text1"/>
          <w:sz w:val="22"/>
          <w:szCs w:val="22"/>
        </w:rPr>
        <w:t xml:space="preserve"> red and blue footprints</w:t>
      </w:r>
      <w:r w:rsidR="00761CF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indicat</w:t>
      </w:r>
      <w:r w:rsidR="00DA3D16" w:rsidRPr="00AF2203">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where </w:t>
      </w:r>
      <w:r w:rsidR="00623D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walk.</w:t>
      </w:r>
    </w:p>
    <w:p w14:paraId="35CC14ED" w14:textId="664157B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‘Now think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a question about what</w:t>
      </w:r>
      <w:r w:rsidR="008F130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see,’ said </w:t>
      </w:r>
      <w:r w:rsidR="00EB4DC3" w:rsidRPr="00AF2203">
        <w:rPr>
          <w:rFonts w:ascii="Garamond" w:hAnsi="Garamond"/>
          <w:color w:val="000000" w:themeColor="text1"/>
          <w:sz w:val="22"/>
          <w:szCs w:val="22"/>
        </w:rPr>
        <w:t>Venus</w:t>
      </w:r>
      <w:r w:rsidR="00AD0A4F" w:rsidRPr="00AF2203">
        <w:rPr>
          <w:rFonts w:ascii="Garamond" w:hAnsi="Garamond"/>
          <w:color w:val="000000" w:themeColor="text1"/>
          <w:sz w:val="22"/>
          <w:szCs w:val="22"/>
        </w:rPr>
        <w:t xml:space="preserve">, </w:t>
      </w:r>
      <w:r w:rsidR="002836F8" w:rsidRPr="00AF2203">
        <w:rPr>
          <w:rFonts w:ascii="Garamond" w:hAnsi="Garamond"/>
          <w:color w:val="000000" w:themeColor="text1"/>
          <w:sz w:val="22"/>
          <w:szCs w:val="22"/>
        </w:rPr>
        <w:t xml:space="preserve">her voice </w:t>
      </w:r>
      <w:r w:rsidR="001B61D5" w:rsidRPr="00AF2203">
        <w:rPr>
          <w:rFonts w:ascii="Garamond" w:hAnsi="Garamond"/>
          <w:color w:val="000000" w:themeColor="text1"/>
          <w:sz w:val="22"/>
          <w:szCs w:val="22"/>
        </w:rPr>
        <w:t>cutting through</w:t>
      </w:r>
      <w:r w:rsidR="002836F8" w:rsidRPr="00AF2203">
        <w:rPr>
          <w:rFonts w:ascii="Garamond" w:hAnsi="Garamond"/>
          <w:color w:val="000000" w:themeColor="text1"/>
          <w:sz w:val="22"/>
          <w:szCs w:val="22"/>
        </w:rPr>
        <w:t xml:space="preserve"> the</w:t>
      </w:r>
      <w:r w:rsidR="00086D85">
        <w:rPr>
          <w:rFonts w:ascii="Garamond" w:hAnsi="Garamond"/>
          <w:color w:val="000000" w:themeColor="text1"/>
          <w:sz w:val="22"/>
          <w:szCs w:val="22"/>
        </w:rPr>
        <w:t xml:space="preserve"> </w:t>
      </w:r>
      <w:r w:rsidR="00086D85" w:rsidRPr="00086D85">
        <w:rPr>
          <w:rFonts w:ascii="Garamond" w:hAnsi="Garamond"/>
          <w:color w:val="000000" w:themeColor="text1"/>
          <w:sz w:val="22"/>
          <w:szCs w:val="22"/>
        </w:rPr>
        <w:t>data</w:t>
      </w:r>
      <w:r w:rsidR="002836F8" w:rsidRPr="00AF2203">
        <w:rPr>
          <w:rFonts w:ascii="Garamond" w:hAnsi="Garamond"/>
          <w:color w:val="000000" w:themeColor="text1"/>
          <w:sz w:val="22"/>
          <w:szCs w:val="22"/>
        </w:rPr>
        <w:t xml:space="preserve"> maelstrom. </w:t>
      </w:r>
    </w:p>
    <w:p w14:paraId="7829A90E" w14:textId="76DA39F2" w:rsidR="00466D97" w:rsidRPr="00AF2203" w:rsidRDefault="00BE3C44" w:rsidP="00D456F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do you mean?’ </w:t>
      </w:r>
      <w:r w:rsidR="002836F8" w:rsidRPr="00AF2203">
        <w:rPr>
          <w:rFonts w:ascii="Garamond" w:hAnsi="Garamond"/>
          <w:color w:val="000000" w:themeColor="text1"/>
          <w:sz w:val="22"/>
          <w:szCs w:val="22"/>
        </w:rPr>
        <w:t xml:space="preserve">said </w:t>
      </w:r>
      <w:r w:rsidRPr="00AF2203">
        <w:rPr>
          <w:rFonts w:ascii="Garamond" w:hAnsi="Garamond"/>
          <w:color w:val="000000" w:themeColor="text1"/>
          <w:sz w:val="22"/>
          <w:szCs w:val="22"/>
        </w:rPr>
        <w:t xml:space="preserve">Quentin. </w:t>
      </w:r>
      <w:r w:rsidR="00E97ADA">
        <w:rPr>
          <w:rFonts w:ascii="Garamond" w:hAnsi="Garamond"/>
          <w:color w:val="000000" w:themeColor="text1"/>
          <w:sz w:val="22"/>
          <w:szCs w:val="22"/>
        </w:rPr>
        <w:t>H</w:t>
      </w:r>
      <w:r w:rsidRPr="00AF2203">
        <w:rPr>
          <w:rFonts w:ascii="Garamond" w:hAnsi="Garamond"/>
          <w:color w:val="000000" w:themeColor="text1"/>
          <w:sz w:val="22"/>
          <w:szCs w:val="22"/>
        </w:rPr>
        <w:t xml:space="preserve">e saw a text box appear </w:t>
      </w:r>
      <w:r w:rsidR="00A106CC" w:rsidRPr="00AF2203">
        <w:rPr>
          <w:rFonts w:ascii="Garamond" w:hAnsi="Garamond"/>
          <w:color w:val="000000" w:themeColor="text1"/>
          <w:sz w:val="22"/>
          <w:szCs w:val="22"/>
        </w:rPr>
        <w:t xml:space="preserve">below </w:t>
      </w:r>
      <w:r w:rsidR="00EB4DC3" w:rsidRPr="00AF2203">
        <w:rPr>
          <w:rFonts w:ascii="Garamond" w:hAnsi="Garamond"/>
          <w:color w:val="000000" w:themeColor="text1"/>
          <w:sz w:val="22"/>
          <w:szCs w:val="22"/>
        </w:rPr>
        <w:t>Venus</w:t>
      </w:r>
      <w:r w:rsidR="00A106C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reading “</w:t>
      </w:r>
      <w:r w:rsidR="00EB4DC3" w:rsidRPr="00AF2203">
        <w:rPr>
          <w:rFonts w:ascii="Courier New" w:hAnsi="Courier New" w:cs="Courier New"/>
          <w:color w:val="000000" w:themeColor="text1"/>
          <w:sz w:val="20"/>
          <w:szCs w:val="20"/>
        </w:rPr>
        <w:t>Venus</w:t>
      </w:r>
      <w:r w:rsidR="00EC1E3A" w:rsidRPr="00AF2203">
        <w:rPr>
          <w:rFonts w:ascii="Courier New" w:hAnsi="Courier New" w:cs="Courier New"/>
          <w:color w:val="000000" w:themeColor="text1"/>
          <w:sz w:val="20"/>
          <w:szCs w:val="20"/>
        </w:rPr>
        <w:t xml:space="preserve"> </w:t>
      </w:r>
      <w:r w:rsidRPr="00AF2203">
        <w:rPr>
          <w:rFonts w:ascii="Courier New" w:hAnsi="Courier New" w:cs="Courier New"/>
          <w:color w:val="000000" w:themeColor="text1"/>
          <w:sz w:val="20"/>
          <w:szCs w:val="20"/>
        </w:rPr>
        <w:t>waits for you</w:t>
      </w:r>
      <w:r w:rsidR="000873E1" w:rsidRPr="00AF2203">
        <w:rPr>
          <w:rFonts w:ascii="Courier New" w:hAnsi="Courier New" w:cs="Courier New"/>
          <w:color w:val="000000" w:themeColor="text1"/>
          <w:sz w:val="20"/>
          <w:szCs w:val="20"/>
        </w:rPr>
        <w:t>r reply</w:t>
      </w:r>
      <w:r w:rsidRPr="00AF2203">
        <w:rPr>
          <w:rFonts w:ascii="Garamond" w:hAnsi="Garamond"/>
          <w:color w:val="000000" w:themeColor="text1"/>
          <w:sz w:val="22"/>
          <w:szCs w:val="22"/>
        </w:rPr>
        <w:t>.”</w:t>
      </w:r>
      <w:r w:rsidR="0015338C">
        <w:rPr>
          <w:rFonts w:ascii="Garamond" w:hAnsi="Garamond"/>
          <w:color w:val="000000" w:themeColor="text1"/>
          <w:sz w:val="22"/>
          <w:szCs w:val="22"/>
        </w:rPr>
        <w:t xml:space="preserve"> A box chart indicated a variety of changing emotion qualities such as patience, trust</w:t>
      </w:r>
      <w:r w:rsidR="00AB3D0C">
        <w:rPr>
          <w:rFonts w:ascii="Garamond" w:hAnsi="Garamond"/>
          <w:color w:val="000000" w:themeColor="text1"/>
          <w:sz w:val="22"/>
          <w:szCs w:val="22"/>
        </w:rPr>
        <w:t xml:space="preserve"> and sexual attraction</w:t>
      </w:r>
      <w:r w:rsidR="0015338C">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B3D0C">
        <w:rPr>
          <w:rFonts w:ascii="Garamond" w:hAnsi="Garamond"/>
          <w:color w:val="000000" w:themeColor="text1"/>
          <w:sz w:val="22"/>
          <w:szCs w:val="22"/>
        </w:rPr>
        <w:t>Feeling somewhat vicariously embarrassed he</w:t>
      </w:r>
      <w:r w:rsidRPr="00AF2203">
        <w:rPr>
          <w:rFonts w:ascii="Garamond" w:hAnsi="Garamond"/>
          <w:color w:val="000000" w:themeColor="text1"/>
          <w:sz w:val="22"/>
          <w:szCs w:val="22"/>
        </w:rPr>
        <w:t xml:space="preserve"> looked </w:t>
      </w:r>
      <w:r w:rsidR="00AB3D0C">
        <w:rPr>
          <w:rFonts w:ascii="Garamond" w:hAnsi="Garamond"/>
          <w:color w:val="000000" w:themeColor="text1"/>
          <w:sz w:val="22"/>
          <w:szCs w:val="22"/>
        </w:rPr>
        <w:t>to</w:t>
      </w:r>
      <w:r w:rsidRPr="00AF2203">
        <w:rPr>
          <w:rFonts w:ascii="Garamond" w:hAnsi="Garamond"/>
          <w:color w:val="000000" w:themeColor="text1"/>
          <w:sz w:val="22"/>
          <w:szCs w:val="22"/>
        </w:rPr>
        <w:t xml:space="preserve"> the sky </w:t>
      </w:r>
      <w:r w:rsidR="00945898" w:rsidRPr="00AF2203">
        <w:rPr>
          <w:rFonts w:ascii="Garamond" w:hAnsi="Garamond"/>
          <w:color w:val="000000" w:themeColor="text1"/>
          <w:sz w:val="22"/>
          <w:szCs w:val="22"/>
        </w:rPr>
        <w:t>and a</w:t>
      </w:r>
      <w:r w:rsidR="004E5A73" w:rsidRPr="00AF2203">
        <w:rPr>
          <w:rFonts w:ascii="Garamond" w:hAnsi="Garamond"/>
          <w:color w:val="000000" w:themeColor="text1"/>
          <w:sz w:val="22"/>
          <w:szCs w:val="22"/>
        </w:rPr>
        <w:t>nother</w:t>
      </w:r>
      <w:r w:rsidR="009458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text box appeared</w:t>
      </w:r>
      <w:r w:rsidR="00AB3D0C">
        <w:rPr>
          <w:rFonts w:ascii="Garamond" w:hAnsi="Garamond"/>
          <w:color w:val="000000" w:themeColor="text1"/>
          <w:sz w:val="22"/>
          <w:szCs w:val="22"/>
        </w:rPr>
        <w:t xml:space="preserve"> reading</w:t>
      </w:r>
      <w:r w:rsidRPr="00AF2203">
        <w:rPr>
          <w:rFonts w:ascii="Garamond" w:hAnsi="Garamond"/>
          <w:color w:val="000000" w:themeColor="text1"/>
          <w:sz w:val="22"/>
          <w:szCs w:val="22"/>
        </w:rPr>
        <w:t>: “</w:t>
      </w:r>
      <w:r w:rsidRPr="00AF2203">
        <w:rPr>
          <w:rFonts w:ascii="Courier New" w:hAnsi="Courier New" w:cs="Courier New"/>
          <w:color w:val="000000" w:themeColor="text1"/>
          <w:sz w:val="20"/>
          <w:szCs w:val="20"/>
        </w:rPr>
        <w:t>Do not worry about the weather</w:t>
      </w:r>
      <w:r w:rsidRPr="00AF2203">
        <w:rPr>
          <w:rFonts w:ascii="Garamond" w:hAnsi="Garamond"/>
          <w:color w:val="000000" w:themeColor="text1"/>
          <w:sz w:val="22"/>
          <w:szCs w:val="22"/>
        </w:rPr>
        <w:t xml:space="preserve">.” The text slowly dissolved. </w:t>
      </w:r>
    </w:p>
    <w:p w14:paraId="714B9293" w14:textId="77C8F338" w:rsidR="00BE3C44" w:rsidRPr="00AF2203" w:rsidRDefault="00E6205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It read my thoughts so clearly</w:t>
      </w:r>
      <w:r w:rsidR="00466D97"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whispered</w:t>
      </w:r>
      <w:r w:rsidR="00466D97" w:rsidRPr="00AF2203">
        <w:rPr>
          <w:rFonts w:ascii="Garamond" w:hAnsi="Garamond"/>
          <w:color w:val="000000" w:themeColor="text1"/>
          <w:sz w:val="22"/>
          <w:szCs w:val="22"/>
        </w:rPr>
        <w:t>.</w:t>
      </w:r>
    </w:p>
    <w:p w14:paraId="45AFE79C" w14:textId="67365DB7" w:rsidR="002777D1"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purple gel stuff is a </w:t>
      </w:r>
      <w:r w:rsidR="00251E45" w:rsidRPr="00AF2203">
        <w:rPr>
          <w:rFonts w:ascii="Garamond" w:hAnsi="Garamond"/>
          <w:color w:val="000000" w:themeColor="text1"/>
          <w:sz w:val="22"/>
          <w:szCs w:val="22"/>
        </w:rPr>
        <w:t xml:space="preserve">living </w:t>
      </w:r>
      <w:r w:rsidRPr="00AF2203">
        <w:rPr>
          <w:rFonts w:ascii="Garamond" w:hAnsi="Garamond"/>
          <w:color w:val="000000" w:themeColor="text1"/>
          <w:sz w:val="22"/>
          <w:szCs w:val="22"/>
        </w:rPr>
        <w:t>substrate</w:t>
      </w:r>
      <w:r w:rsidR="007A1671" w:rsidRPr="00AF2203">
        <w:rPr>
          <w:rFonts w:ascii="Garamond" w:hAnsi="Garamond"/>
          <w:color w:val="000000" w:themeColor="text1"/>
          <w:sz w:val="22"/>
          <w:szCs w:val="22"/>
        </w:rPr>
        <w:t xml:space="preserve">,’ said </w:t>
      </w:r>
      <w:r w:rsidR="00EB4DC3" w:rsidRPr="00AF2203">
        <w:rPr>
          <w:rFonts w:ascii="Garamond" w:hAnsi="Garamond"/>
          <w:color w:val="000000" w:themeColor="text1"/>
          <w:sz w:val="22"/>
          <w:szCs w:val="22"/>
        </w:rPr>
        <w:t>Venus</w:t>
      </w:r>
      <w:r w:rsidR="007A16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A1671" w:rsidRPr="00AF2203">
        <w:rPr>
          <w:rFonts w:ascii="Garamond" w:hAnsi="Garamond"/>
          <w:color w:val="000000" w:themeColor="text1"/>
          <w:sz w:val="22"/>
          <w:szCs w:val="22"/>
        </w:rPr>
        <w:t>‘It i</w:t>
      </w:r>
      <w:r w:rsidRPr="00AF2203">
        <w:rPr>
          <w:rFonts w:ascii="Garamond" w:hAnsi="Garamond"/>
          <w:color w:val="000000" w:themeColor="text1"/>
          <w:sz w:val="22"/>
          <w:szCs w:val="22"/>
        </w:rPr>
        <w:t xml:space="preserve">nterfaces with the brain more directly. </w:t>
      </w:r>
      <w:r w:rsidR="007607D0">
        <w:rPr>
          <w:rFonts w:ascii="Garamond" w:hAnsi="Garamond"/>
          <w:color w:val="000000" w:themeColor="text1"/>
          <w:sz w:val="22"/>
          <w:szCs w:val="22"/>
        </w:rPr>
        <w:t xml:space="preserve">Cultured </w:t>
      </w:r>
      <w:r w:rsidR="00A03BF8">
        <w:rPr>
          <w:rFonts w:ascii="Garamond" w:hAnsi="Garamond"/>
          <w:color w:val="000000" w:themeColor="text1"/>
          <w:sz w:val="22"/>
          <w:szCs w:val="22"/>
        </w:rPr>
        <w:t>neuro-tissue</w:t>
      </w:r>
      <w:r w:rsidR="007607D0">
        <w:rPr>
          <w:rFonts w:ascii="Garamond" w:hAnsi="Garamond"/>
          <w:color w:val="000000" w:themeColor="text1"/>
          <w:sz w:val="22"/>
          <w:szCs w:val="22"/>
        </w:rPr>
        <w:t xml:space="preserve"> from c</w:t>
      </w:r>
      <w:r w:rsidR="00F9045F" w:rsidRPr="00AF2203">
        <w:rPr>
          <w:rFonts w:ascii="Garamond" w:hAnsi="Garamond"/>
          <w:color w:val="000000" w:themeColor="text1"/>
          <w:sz w:val="22"/>
          <w:szCs w:val="22"/>
        </w:rPr>
        <w:t xml:space="preserve">ephalopod. </w:t>
      </w:r>
      <w:r w:rsidRPr="00AF2203">
        <w:rPr>
          <w:rFonts w:ascii="Garamond" w:hAnsi="Garamond"/>
          <w:color w:val="000000" w:themeColor="text1"/>
          <w:sz w:val="22"/>
          <w:szCs w:val="22"/>
        </w:rPr>
        <w:t xml:space="preserve">The display </w:t>
      </w:r>
      <w:proofErr w:type="spellStart"/>
      <w:r w:rsidRPr="00AF2203">
        <w:rPr>
          <w:rFonts w:ascii="Garamond" w:hAnsi="Garamond"/>
          <w:color w:val="000000" w:themeColor="text1"/>
          <w:sz w:val="22"/>
          <w:szCs w:val="22"/>
        </w:rPr>
        <w:t>elps</w:t>
      </w:r>
      <w:proofErr w:type="spellEnd"/>
      <w:r w:rsidRPr="00AF2203">
        <w:rPr>
          <w:rFonts w:ascii="Garamond" w:hAnsi="Garamond"/>
          <w:color w:val="000000" w:themeColor="text1"/>
          <w:sz w:val="22"/>
          <w:szCs w:val="22"/>
        </w:rPr>
        <w:t xml:space="preserve"> you understand the world</w:t>
      </w:r>
      <w:r w:rsidR="00980F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it save-a you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what is going on. Look at those people.’ </w:t>
      </w:r>
    </w:p>
    <w:p w14:paraId="0128AB3C" w14:textId="5541BEC1" w:rsidR="003F48B5"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pointed to an elderly couple walking together. </w:t>
      </w:r>
      <w:r w:rsidR="0006356A"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fuzzy pink line </w:t>
      </w:r>
      <w:r w:rsidR="0006356A" w:rsidRPr="00AF2203">
        <w:rPr>
          <w:rFonts w:ascii="Garamond" w:hAnsi="Garamond"/>
          <w:color w:val="000000" w:themeColor="text1"/>
          <w:sz w:val="22"/>
          <w:szCs w:val="22"/>
        </w:rPr>
        <w:t>connected</w:t>
      </w:r>
      <w:r w:rsidR="00BE3C44" w:rsidRPr="00AF2203">
        <w:rPr>
          <w:rFonts w:ascii="Garamond" w:hAnsi="Garamond"/>
          <w:color w:val="000000" w:themeColor="text1"/>
          <w:sz w:val="22"/>
          <w:szCs w:val="22"/>
        </w:rPr>
        <w:t xml:space="preserve"> them</w:t>
      </w:r>
      <w:r w:rsidR="00DD1221" w:rsidRPr="00AF2203">
        <w:rPr>
          <w:rFonts w:ascii="Garamond" w:hAnsi="Garamond"/>
          <w:color w:val="000000" w:themeColor="text1"/>
          <w:sz w:val="22"/>
          <w:szCs w:val="22"/>
        </w:rPr>
        <w:t>.</w:t>
      </w:r>
    </w:p>
    <w:p w14:paraId="547216CD" w14:textId="658F5AC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‘Impressive</w:t>
      </w:r>
      <w:r w:rsidR="00372BC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72BC8"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f you enjoy creepy data-overload,’ said Quentin. ‘How does it </w:t>
      </w:r>
      <w:r w:rsidR="006004D5" w:rsidRPr="00AF2203">
        <w:rPr>
          <w:rFonts w:ascii="Garamond" w:hAnsi="Garamond"/>
          <w:color w:val="000000" w:themeColor="text1"/>
          <w:sz w:val="22"/>
          <w:szCs w:val="22"/>
        </w:rPr>
        <w:t xml:space="preserve">know </w:t>
      </w:r>
      <w:r w:rsidR="00052042" w:rsidRPr="00AF2203">
        <w:rPr>
          <w:rFonts w:ascii="Garamond" w:hAnsi="Garamond"/>
          <w:color w:val="000000" w:themeColor="text1"/>
          <w:sz w:val="22"/>
          <w:szCs w:val="22"/>
        </w:rPr>
        <w:t>all the personal data</w:t>
      </w:r>
      <w:r w:rsidRPr="00AF2203">
        <w:rPr>
          <w:rFonts w:ascii="Garamond" w:hAnsi="Garamond"/>
          <w:color w:val="000000" w:themeColor="text1"/>
          <w:sz w:val="22"/>
          <w:szCs w:val="22"/>
        </w:rPr>
        <w:t>?’</w:t>
      </w:r>
    </w:p>
    <w:p w14:paraId="37E18BAB" w14:textId="34F561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You give it all to </w:t>
      </w:r>
      <w:proofErr w:type="spellStart"/>
      <w:r w:rsidR="00464BC1" w:rsidRPr="00AF2203">
        <w:rPr>
          <w:rFonts w:ascii="Garamond" w:hAnsi="Garamond"/>
          <w:color w:val="000000" w:themeColor="text1"/>
          <w:sz w:val="22"/>
          <w:szCs w:val="22"/>
        </w:rPr>
        <w:t>Onzing</w:t>
      </w:r>
      <w:proofErr w:type="spellEnd"/>
      <w:r w:rsidR="007D2DD1" w:rsidRPr="00AF2203">
        <w:rPr>
          <w:rFonts w:ascii="Garamond" w:hAnsi="Garamond"/>
          <w:color w:val="000000" w:themeColor="text1"/>
          <w:sz w:val="22"/>
          <w:szCs w:val="22"/>
        </w:rPr>
        <w:t>. Tithe and that Fringe stuff you are obsessed with.</w:t>
      </w:r>
      <w:r w:rsidRPr="00AF2203">
        <w:rPr>
          <w:rFonts w:ascii="Garamond" w:hAnsi="Garamond"/>
          <w:color w:val="000000" w:themeColor="text1"/>
          <w:sz w:val="22"/>
          <w:szCs w:val="22"/>
        </w:rPr>
        <w:t>’</w:t>
      </w:r>
    </w:p>
    <w:p w14:paraId="62B7E6C0" w14:textId="5F6F62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52042" w:rsidRPr="00AF2203">
        <w:rPr>
          <w:rFonts w:ascii="Garamond" w:hAnsi="Garamond"/>
          <w:color w:val="000000" w:themeColor="text1"/>
          <w:sz w:val="22"/>
          <w:szCs w:val="22"/>
        </w:rPr>
        <w:t>I thought Honzing were competitors with Kali and Rossum?</w:t>
      </w:r>
      <w:r w:rsidRPr="00AF2203">
        <w:rPr>
          <w:rFonts w:ascii="Garamond" w:hAnsi="Garamond"/>
          <w:color w:val="000000" w:themeColor="text1"/>
          <w:sz w:val="22"/>
          <w:szCs w:val="22"/>
        </w:rPr>
        <w:t>’</w:t>
      </w:r>
    </w:p>
    <w:p w14:paraId="441C4677" w14:textId="6022D867"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made a</w:t>
      </w:r>
      <w:r w:rsidR="004D160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face to indicate that she considered Quentin’s question </w:t>
      </w:r>
      <w:r w:rsidR="00AB451D" w:rsidRPr="00AF2203">
        <w:rPr>
          <w:rFonts w:ascii="Garamond" w:hAnsi="Garamond"/>
          <w:color w:val="000000" w:themeColor="text1"/>
          <w:sz w:val="22"/>
          <w:szCs w:val="22"/>
        </w:rPr>
        <w:t xml:space="preserve">to be either </w:t>
      </w:r>
      <w:r w:rsidR="00BE3C44" w:rsidRPr="00AF2203">
        <w:rPr>
          <w:rFonts w:ascii="Garamond" w:hAnsi="Garamond"/>
          <w:color w:val="000000" w:themeColor="text1"/>
          <w:sz w:val="22"/>
          <w:szCs w:val="22"/>
        </w:rPr>
        <w:t>naïve</w:t>
      </w:r>
      <w:r w:rsidR="00AB451D" w:rsidRPr="00AF2203">
        <w:rPr>
          <w:rFonts w:ascii="Garamond" w:hAnsi="Garamond"/>
          <w:color w:val="000000" w:themeColor="text1"/>
          <w:sz w:val="22"/>
          <w:szCs w:val="22"/>
        </w:rPr>
        <w:t xml:space="preserve"> or a joke</w:t>
      </w:r>
      <w:r w:rsidR="00BE3C44" w:rsidRPr="00AF2203">
        <w:rPr>
          <w:rFonts w:ascii="Garamond" w:hAnsi="Garamond"/>
          <w:color w:val="000000" w:themeColor="text1"/>
          <w:sz w:val="22"/>
          <w:szCs w:val="22"/>
        </w:rPr>
        <w:t>.</w:t>
      </w:r>
    </w:p>
    <w:p w14:paraId="2B3774AD" w14:textId="1B94BF15" w:rsidR="002777D1" w:rsidRDefault="00AB3D0C" w:rsidP="00BE3C44">
      <w:pPr>
        <w:ind w:firstLine="454"/>
        <w:jc w:val="both"/>
        <w:rPr>
          <w:rFonts w:ascii="Garamond" w:hAnsi="Garamond"/>
          <w:color w:val="000000" w:themeColor="text1"/>
          <w:sz w:val="22"/>
          <w:szCs w:val="22"/>
        </w:rPr>
      </w:pPr>
      <w:r>
        <w:rPr>
          <w:rFonts w:ascii="Garamond" w:hAnsi="Garamond"/>
          <w:color w:val="000000" w:themeColor="text1"/>
          <w:sz w:val="22"/>
          <w:szCs w:val="22"/>
        </w:rPr>
        <w:t>Desiring</w:t>
      </w:r>
      <w:r w:rsidR="00BE3C44" w:rsidRPr="00AF2203">
        <w:rPr>
          <w:rFonts w:ascii="Garamond" w:hAnsi="Garamond"/>
          <w:color w:val="000000" w:themeColor="text1"/>
          <w:sz w:val="22"/>
          <w:szCs w:val="22"/>
        </w:rPr>
        <w:t xml:space="preserve"> </w:t>
      </w:r>
      <w:r w:rsidR="00BE2196">
        <w:rPr>
          <w:rFonts w:ascii="Garamond" w:hAnsi="Garamond"/>
          <w:color w:val="000000" w:themeColor="text1"/>
          <w:sz w:val="22"/>
          <w:szCs w:val="22"/>
        </w:rPr>
        <w:t>less abstraction</w:t>
      </w:r>
      <w:r w:rsidR="00BE3C44" w:rsidRPr="00AF2203">
        <w:rPr>
          <w:rFonts w:ascii="Garamond" w:hAnsi="Garamond"/>
          <w:color w:val="000000" w:themeColor="text1"/>
          <w:sz w:val="22"/>
          <w:szCs w:val="22"/>
        </w:rPr>
        <w:t xml:space="preserve">, </w:t>
      </w:r>
      <w:r w:rsidR="00487A06" w:rsidRPr="00AF2203">
        <w:rPr>
          <w:rFonts w:ascii="Garamond" w:hAnsi="Garamond"/>
          <w:color w:val="000000" w:themeColor="text1"/>
          <w:sz w:val="22"/>
          <w:szCs w:val="22"/>
        </w:rPr>
        <w:t>Quentin</w:t>
      </w:r>
      <w:r w:rsidR="002930D7" w:rsidRPr="00AF2203">
        <w:rPr>
          <w:rFonts w:ascii="Garamond" w:hAnsi="Garamond"/>
          <w:color w:val="000000" w:themeColor="text1"/>
          <w:sz w:val="22"/>
          <w:szCs w:val="22"/>
        </w:rPr>
        <w:t xml:space="preserve">’s point of </w:t>
      </w:r>
      <w:r w:rsidR="00BE3C44" w:rsidRPr="00AF2203">
        <w:rPr>
          <w:rFonts w:ascii="Garamond" w:hAnsi="Garamond"/>
          <w:color w:val="000000" w:themeColor="text1"/>
          <w:sz w:val="22"/>
          <w:szCs w:val="22"/>
        </w:rPr>
        <w:t xml:space="preserve">view zoomed </w:t>
      </w:r>
      <w:r w:rsidR="00974409" w:rsidRPr="00AF2203">
        <w:rPr>
          <w:rFonts w:ascii="Garamond" w:hAnsi="Garamond"/>
          <w:color w:val="000000" w:themeColor="text1"/>
          <w:sz w:val="22"/>
          <w:szCs w:val="22"/>
        </w:rPr>
        <w:t xml:space="preserve">up and </w:t>
      </w:r>
      <w:r w:rsidR="00BE3C44" w:rsidRPr="00AF2203">
        <w:rPr>
          <w:rFonts w:ascii="Garamond" w:hAnsi="Garamond"/>
          <w:color w:val="000000" w:themeColor="text1"/>
          <w:sz w:val="22"/>
          <w:szCs w:val="22"/>
        </w:rPr>
        <w:t xml:space="preserve">out. He now </w:t>
      </w:r>
      <w:r w:rsidR="00A610B4" w:rsidRPr="00AF2203">
        <w:rPr>
          <w:rFonts w:ascii="Garamond" w:hAnsi="Garamond"/>
          <w:color w:val="000000" w:themeColor="text1"/>
          <w:sz w:val="22"/>
          <w:szCs w:val="22"/>
        </w:rPr>
        <w:t>viewed the world as</w:t>
      </w:r>
      <w:r w:rsidR="00BE3C44" w:rsidRPr="00AF2203">
        <w:rPr>
          <w:rFonts w:ascii="Garamond" w:hAnsi="Garamond"/>
          <w:color w:val="000000" w:themeColor="text1"/>
          <w:sz w:val="22"/>
          <w:szCs w:val="22"/>
        </w:rPr>
        <w:t xml:space="preserve"> </w:t>
      </w:r>
      <w:r w:rsidR="00F7396E"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top-down </w:t>
      </w:r>
      <w:r w:rsidR="006C11A8">
        <w:rPr>
          <w:rFonts w:ascii="Garamond" w:hAnsi="Garamond"/>
          <w:color w:val="000000" w:themeColor="text1"/>
          <w:sz w:val="22"/>
          <w:szCs w:val="22"/>
        </w:rPr>
        <w:t>chessboard</w:t>
      </w:r>
      <w:r w:rsidR="00EC565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first described</w:t>
      </w:r>
      <w:r w:rsidR="002777D1">
        <w:rPr>
          <w:rFonts w:ascii="Garamond" w:hAnsi="Garamond"/>
          <w:color w:val="000000" w:themeColor="text1"/>
          <w:sz w:val="22"/>
          <w:szCs w:val="22"/>
        </w:rPr>
        <w:t>. Pe</w:t>
      </w:r>
      <w:r w:rsidR="002777D1" w:rsidRPr="002777D1">
        <w:rPr>
          <w:rFonts w:ascii="Garamond" w:hAnsi="Garamond"/>
          <w:color w:val="000000" w:themeColor="text1"/>
          <w:sz w:val="22"/>
          <w:szCs w:val="22"/>
        </w:rPr>
        <w:t>ople</w:t>
      </w:r>
      <w:r w:rsidR="002777D1">
        <w:rPr>
          <w:rFonts w:ascii="Garamond" w:hAnsi="Garamond"/>
          <w:color w:val="000000" w:themeColor="text1"/>
          <w:sz w:val="22"/>
          <w:szCs w:val="22"/>
        </w:rPr>
        <w:t xml:space="preserve"> were </w:t>
      </w:r>
      <w:r w:rsidR="002777D1" w:rsidRPr="002777D1">
        <w:rPr>
          <w:rFonts w:ascii="Garamond" w:hAnsi="Garamond"/>
          <w:color w:val="000000" w:themeColor="text1"/>
          <w:sz w:val="22"/>
          <w:szCs w:val="22"/>
        </w:rPr>
        <w:t xml:space="preserve">coloured </w:t>
      </w:r>
      <w:r w:rsidR="006C11A8">
        <w:rPr>
          <w:rFonts w:ascii="Garamond" w:hAnsi="Garamond"/>
          <w:color w:val="000000" w:themeColor="text1"/>
          <w:sz w:val="22"/>
          <w:szCs w:val="22"/>
        </w:rPr>
        <w:t>circles</w:t>
      </w:r>
      <w:r w:rsidR="002777D1" w:rsidRPr="002777D1">
        <w:rPr>
          <w:rFonts w:ascii="Garamond" w:hAnsi="Garamond"/>
          <w:color w:val="000000" w:themeColor="text1"/>
          <w:sz w:val="22"/>
          <w:szCs w:val="22"/>
        </w:rPr>
        <w:t xml:space="preserve">, </w:t>
      </w:r>
      <w:r w:rsidR="006C11A8">
        <w:rPr>
          <w:rFonts w:ascii="Garamond" w:hAnsi="Garamond"/>
          <w:color w:val="000000" w:themeColor="text1"/>
          <w:sz w:val="22"/>
          <w:szCs w:val="22"/>
        </w:rPr>
        <w:t xml:space="preserve">neighbouring </w:t>
      </w:r>
      <w:r w:rsidR="00EE5EAF">
        <w:rPr>
          <w:rFonts w:ascii="Garamond" w:hAnsi="Garamond"/>
          <w:color w:val="000000" w:themeColor="text1"/>
          <w:sz w:val="22"/>
          <w:szCs w:val="22"/>
        </w:rPr>
        <w:t>units changing colour to differentiate themselves like countries on a</w:t>
      </w:r>
      <w:r w:rsidR="00086D85">
        <w:rPr>
          <w:rFonts w:ascii="Garamond" w:hAnsi="Garamond"/>
          <w:color w:val="000000" w:themeColor="text1"/>
          <w:sz w:val="22"/>
          <w:szCs w:val="22"/>
        </w:rPr>
        <w:t>n old</w:t>
      </w:r>
      <w:r w:rsidR="00EE5EAF">
        <w:rPr>
          <w:rFonts w:ascii="Garamond" w:hAnsi="Garamond"/>
          <w:color w:val="000000" w:themeColor="text1"/>
          <w:sz w:val="22"/>
          <w:szCs w:val="22"/>
        </w:rPr>
        <w:t xml:space="preserve"> world map.</w:t>
      </w:r>
    </w:p>
    <w:p w14:paraId="1CC51ADF" w14:textId="5BF056A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The </w:t>
      </w:r>
      <w:proofErr w:type="spellStart"/>
      <w:r w:rsidR="00306CFB" w:rsidRPr="00AF2203">
        <w:rPr>
          <w:rFonts w:ascii="Garamond" w:hAnsi="Garamond"/>
          <w:color w:val="000000" w:themeColor="text1"/>
          <w:sz w:val="22"/>
          <w:szCs w:val="22"/>
        </w:rPr>
        <w:t>O</w:t>
      </w:r>
      <w:r w:rsidR="007D2DD1" w:rsidRPr="00AF2203">
        <w:rPr>
          <w:rFonts w:ascii="Garamond" w:hAnsi="Garamond"/>
          <w:color w:val="000000" w:themeColor="text1"/>
          <w:sz w:val="22"/>
          <w:szCs w:val="22"/>
        </w:rPr>
        <w:t>nzing</w:t>
      </w:r>
      <w:proofErr w:type="spellEnd"/>
      <w:r w:rsidR="007D2DD1" w:rsidRPr="00AF2203">
        <w:rPr>
          <w:rFonts w:ascii="Garamond" w:hAnsi="Garamond"/>
          <w:color w:val="000000" w:themeColor="text1"/>
          <w:sz w:val="22"/>
          <w:szCs w:val="22"/>
        </w:rPr>
        <w:t xml:space="preserve"> mask gives you </w:t>
      </w:r>
      <w:r w:rsidR="00532439" w:rsidRPr="00AF2203">
        <w:rPr>
          <w:rFonts w:ascii="Garamond" w:hAnsi="Garamond"/>
          <w:color w:val="000000" w:themeColor="text1"/>
          <w:sz w:val="22"/>
          <w:szCs w:val="22"/>
        </w:rPr>
        <w:t xml:space="preserve">as much </w:t>
      </w:r>
      <w:r w:rsidR="00BD502C">
        <w:rPr>
          <w:rFonts w:ascii="Garamond" w:hAnsi="Garamond"/>
          <w:color w:val="000000" w:themeColor="text1"/>
          <w:sz w:val="22"/>
          <w:szCs w:val="22"/>
        </w:rPr>
        <w:t>reality</w:t>
      </w:r>
      <w:r w:rsidR="00532439" w:rsidRPr="00AF2203">
        <w:rPr>
          <w:rFonts w:ascii="Garamond" w:hAnsi="Garamond"/>
          <w:color w:val="000000" w:themeColor="text1"/>
          <w:sz w:val="22"/>
          <w:szCs w:val="22"/>
        </w:rPr>
        <w:t xml:space="preserve"> as you need</w:t>
      </w:r>
      <w:r w:rsidR="00A124AF">
        <w:rPr>
          <w:rFonts w:ascii="Garamond" w:hAnsi="Garamond"/>
          <w:color w:val="000000" w:themeColor="text1"/>
          <w:sz w:val="22"/>
          <w:szCs w:val="22"/>
        </w:rPr>
        <w:t>,</w:t>
      </w:r>
      <w:r w:rsidRPr="00AF2203">
        <w:rPr>
          <w:rFonts w:ascii="Garamond" w:hAnsi="Garamond"/>
          <w:color w:val="000000" w:themeColor="text1"/>
          <w:sz w:val="22"/>
          <w:szCs w:val="22"/>
        </w:rPr>
        <w:t>’</w:t>
      </w:r>
      <w:r w:rsidR="00A124AF">
        <w:rPr>
          <w:rFonts w:ascii="Garamond" w:hAnsi="Garamond"/>
          <w:color w:val="000000" w:themeColor="text1"/>
          <w:sz w:val="22"/>
          <w:szCs w:val="22"/>
        </w:rPr>
        <w:t xml:space="preserve"> said Venus calmly.</w:t>
      </w:r>
    </w:p>
    <w:p w14:paraId="0F36BCB4" w14:textId="77906294"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mean as much as you can </w:t>
      </w:r>
      <w:r w:rsidRPr="00AF2203">
        <w:rPr>
          <w:rFonts w:ascii="Garamond" w:hAnsi="Garamond"/>
          <w:i/>
          <w:iCs/>
          <w:color w:val="000000" w:themeColor="text1"/>
          <w:sz w:val="22"/>
          <w:szCs w:val="22"/>
        </w:rPr>
        <w:t>handle</w:t>
      </w:r>
      <w:r w:rsidRPr="00AF2203">
        <w:rPr>
          <w:rFonts w:ascii="Garamond" w:hAnsi="Garamond"/>
          <w:color w:val="000000" w:themeColor="text1"/>
          <w:sz w:val="22"/>
          <w:szCs w:val="22"/>
        </w:rPr>
        <w:t>,’ replied Quentin sarcastically.</w:t>
      </w:r>
    </w:p>
    <w:p w14:paraId="7922C185" w14:textId="2C9D6ECB"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‘Same thing,’ said Venus.</w:t>
      </w:r>
    </w:p>
    <w:p w14:paraId="50A4967B" w14:textId="229DD0F2" w:rsidR="00BE3C44" w:rsidRPr="00AF2203" w:rsidRDefault="00BD502C"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F45F0" w:rsidRPr="00AF2203">
        <w:rPr>
          <w:rFonts w:ascii="Garamond" w:hAnsi="Garamond"/>
          <w:color w:val="000000" w:themeColor="text1"/>
          <w:sz w:val="22"/>
          <w:szCs w:val="22"/>
        </w:rPr>
        <w:t>I’m j</w:t>
      </w:r>
      <w:r w:rsidR="00BE3C44" w:rsidRPr="00AF2203">
        <w:rPr>
          <w:rFonts w:ascii="Garamond" w:hAnsi="Garamond"/>
          <w:color w:val="000000" w:themeColor="text1"/>
          <w:sz w:val="22"/>
          <w:szCs w:val="22"/>
        </w:rPr>
        <w:t>ust not</w:t>
      </w:r>
      <w:r w:rsidR="00504DB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sure I</w:t>
      </w:r>
      <w:r w:rsidR="00F41343" w:rsidRPr="00AF2203">
        <w:rPr>
          <w:rFonts w:ascii="Garamond" w:hAnsi="Garamond"/>
          <w:color w:val="000000" w:themeColor="text1"/>
          <w:sz w:val="22"/>
          <w:szCs w:val="22"/>
        </w:rPr>
        <w:t xml:space="preserve"> </w:t>
      </w:r>
      <w:r w:rsidR="006426D4">
        <w:rPr>
          <w:rFonts w:ascii="Garamond" w:hAnsi="Garamond"/>
          <w:color w:val="000000" w:themeColor="text1"/>
          <w:sz w:val="22"/>
          <w:szCs w:val="22"/>
        </w:rPr>
        <w:t>can handle much more</w:t>
      </w:r>
      <w:r w:rsidR="00532439" w:rsidRPr="00AF2203">
        <w:rPr>
          <w:rFonts w:ascii="Garamond" w:hAnsi="Garamond"/>
          <w:color w:val="000000" w:themeColor="text1"/>
          <w:sz w:val="22"/>
          <w:szCs w:val="22"/>
        </w:rPr>
        <w:t>,’ said Quentin</w:t>
      </w:r>
      <w:r w:rsidR="00FB70E5" w:rsidRPr="00AF2203">
        <w:rPr>
          <w:rFonts w:ascii="Garamond" w:hAnsi="Garamond"/>
          <w:color w:val="000000" w:themeColor="text1"/>
          <w:sz w:val="22"/>
          <w:szCs w:val="22"/>
        </w:rPr>
        <w:t xml:space="preserve"> stiffly</w:t>
      </w:r>
      <w:r w:rsidR="00DC59E0">
        <w:rPr>
          <w:rFonts w:ascii="Garamond" w:hAnsi="Garamond"/>
          <w:color w:val="000000" w:themeColor="text1"/>
          <w:sz w:val="22"/>
          <w:szCs w:val="22"/>
        </w:rPr>
        <w:t xml:space="preserve"> and</w:t>
      </w:r>
      <w:r w:rsidR="00335D07">
        <w:rPr>
          <w:rFonts w:ascii="Garamond" w:hAnsi="Garamond"/>
          <w:color w:val="000000" w:themeColor="text1"/>
          <w:sz w:val="22"/>
          <w:szCs w:val="22"/>
        </w:rPr>
        <w:t xml:space="preserve"> remov</w:t>
      </w:r>
      <w:r w:rsidR="00DC59E0">
        <w:rPr>
          <w:rFonts w:ascii="Garamond" w:hAnsi="Garamond"/>
          <w:color w:val="000000" w:themeColor="text1"/>
          <w:sz w:val="22"/>
          <w:szCs w:val="22"/>
        </w:rPr>
        <w:t>ed</w:t>
      </w:r>
      <w:r w:rsidR="000A1F3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helmet</w:t>
      </w:r>
      <w:r w:rsidR="00335D07">
        <w:rPr>
          <w:rFonts w:ascii="Garamond" w:hAnsi="Garamond"/>
          <w:color w:val="000000" w:themeColor="text1"/>
          <w:sz w:val="22"/>
          <w:szCs w:val="22"/>
        </w:rPr>
        <w:t xml:space="preserve">. He </w:t>
      </w:r>
      <w:r w:rsidR="00A65872"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at the girl as she re-seated the </w:t>
      </w:r>
      <w:r w:rsidR="0006705A" w:rsidRPr="00AF2203">
        <w:rPr>
          <w:rFonts w:ascii="Garamond" w:hAnsi="Garamond"/>
          <w:color w:val="000000" w:themeColor="text1"/>
          <w:sz w:val="22"/>
          <w:szCs w:val="22"/>
        </w:rPr>
        <w:t>mask</w:t>
      </w:r>
      <w:r w:rsidR="00BE3C44" w:rsidRPr="00AF2203">
        <w:rPr>
          <w:rFonts w:ascii="Garamond" w:hAnsi="Garamond"/>
          <w:color w:val="000000" w:themeColor="text1"/>
          <w:sz w:val="22"/>
          <w:szCs w:val="22"/>
        </w:rPr>
        <w:t xml:space="preserve"> </w:t>
      </w:r>
      <w:r w:rsidR="00CE07B4" w:rsidRPr="00AF2203">
        <w:rPr>
          <w:rFonts w:ascii="Garamond" w:hAnsi="Garamond"/>
          <w:color w:val="000000" w:themeColor="text1"/>
          <w:sz w:val="22"/>
          <w:szCs w:val="22"/>
        </w:rPr>
        <w:t>upon herself</w:t>
      </w:r>
      <w:r w:rsidR="00D4682C">
        <w:rPr>
          <w:rFonts w:ascii="Garamond" w:hAnsi="Garamond"/>
          <w:color w:val="000000" w:themeColor="text1"/>
          <w:sz w:val="22"/>
          <w:szCs w:val="22"/>
        </w:rPr>
        <w:t xml:space="preserve"> and </w:t>
      </w:r>
      <w:r w:rsidR="009F45BB"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er eyes </w:t>
      </w:r>
      <w:r w:rsidR="00D4682C">
        <w:rPr>
          <w:rFonts w:ascii="Garamond" w:hAnsi="Garamond"/>
          <w:color w:val="000000" w:themeColor="text1"/>
          <w:sz w:val="22"/>
          <w:szCs w:val="22"/>
        </w:rPr>
        <w:t>faded</w:t>
      </w:r>
      <w:r w:rsidR="00BE3C44" w:rsidRPr="00AF2203">
        <w:rPr>
          <w:rFonts w:ascii="Garamond" w:hAnsi="Garamond"/>
          <w:color w:val="000000" w:themeColor="text1"/>
          <w:sz w:val="22"/>
          <w:szCs w:val="22"/>
        </w:rPr>
        <w:t xml:space="preserve"> in</w:t>
      </w:r>
      <w:r w:rsidR="00992A1A">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mist of </w:t>
      </w:r>
      <w:r w:rsidR="009450A3">
        <w:rPr>
          <w:rFonts w:ascii="Garamond" w:hAnsi="Garamond"/>
          <w:color w:val="000000" w:themeColor="text1"/>
          <w:sz w:val="22"/>
          <w:szCs w:val="22"/>
        </w:rPr>
        <w:t>light</w:t>
      </w:r>
      <w:r w:rsidR="00BE3C44" w:rsidRPr="00AF2203">
        <w:rPr>
          <w:rFonts w:ascii="Garamond" w:hAnsi="Garamond"/>
          <w:color w:val="000000" w:themeColor="text1"/>
          <w:sz w:val="22"/>
          <w:szCs w:val="22"/>
        </w:rPr>
        <w:t>.</w:t>
      </w:r>
    </w:p>
    <w:p w14:paraId="552DD2BC" w14:textId="4F33A5E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mask can change the way you think,’ </w:t>
      </w:r>
      <w:r w:rsidR="00F75728"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‘It gives-a different sense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place in the worl</w:t>
      </w:r>
      <w:r w:rsidR="00C75BD3" w:rsidRPr="00AF2203">
        <w:rPr>
          <w:rFonts w:ascii="Garamond" w:hAnsi="Garamond"/>
          <w:color w:val="000000" w:themeColor="text1"/>
          <w:sz w:val="22"/>
          <w:szCs w:val="22"/>
        </w:rPr>
        <w:t>d</w:t>
      </w:r>
      <w:r w:rsidR="00E0418C">
        <w:rPr>
          <w:rFonts w:ascii="Garamond" w:hAnsi="Garamond"/>
          <w:color w:val="000000" w:themeColor="text1"/>
          <w:sz w:val="22"/>
          <w:szCs w:val="22"/>
        </w:rPr>
        <w:t xml:space="preserve">, changes your </w:t>
      </w:r>
      <w:r w:rsidR="00E0418C" w:rsidRPr="00E0418C">
        <w:rPr>
          <w:rFonts w:ascii="Garamond" w:hAnsi="Garamond"/>
          <w:i/>
          <w:iCs/>
          <w:color w:val="000000" w:themeColor="text1"/>
          <w:sz w:val="22"/>
          <w:szCs w:val="22"/>
        </w:rPr>
        <w:t>id</w:t>
      </w:r>
      <w:r w:rsidR="00E0418C">
        <w:rPr>
          <w:rFonts w:ascii="Garamond" w:hAnsi="Garamond"/>
          <w:color w:val="000000" w:themeColor="text1"/>
          <w:sz w:val="22"/>
          <w:szCs w:val="22"/>
        </w:rPr>
        <w:t>-</w:t>
      </w:r>
      <w:r w:rsidR="00E0418C" w:rsidRPr="00E0418C">
        <w:rPr>
          <w:rFonts w:ascii="Garamond" w:hAnsi="Garamond"/>
          <w:i/>
          <w:iCs/>
          <w:color w:val="000000" w:themeColor="text1"/>
          <w:sz w:val="22"/>
          <w:szCs w:val="22"/>
        </w:rPr>
        <w:t>ego balance</w:t>
      </w:r>
      <w:r w:rsidR="00E0418C">
        <w:rPr>
          <w:rFonts w:ascii="Garamond" w:hAnsi="Garamond"/>
          <w:color w:val="000000" w:themeColor="text1"/>
          <w:sz w:val="22"/>
          <w:szCs w:val="22"/>
        </w:rPr>
        <w:t>.’ Quentin sniffe</w:t>
      </w:r>
      <w:r w:rsidR="00F64074">
        <w:rPr>
          <w:rFonts w:ascii="Garamond" w:hAnsi="Garamond"/>
          <w:color w:val="000000" w:themeColor="text1"/>
          <w:sz w:val="22"/>
          <w:szCs w:val="22"/>
        </w:rPr>
        <w:t>d at the</w:t>
      </w:r>
      <w:r w:rsidR="007A476F">
        <w:rPr>
          <w:rFonts w:ascii="Garamond" w:hAnsi="Garamond"/>
          <w:color w:val="000000" w:themeColor="text1"/>
          <w:sz w:val="22"/>
          <w:szCs w:val="22"/>
        </w:rPr>
        <w:t xml:space="preserve"> musty</w:t>
      </w:r>
      <w:r w:rsidR="00F64074">
        <w:rPr>
          <w:rFonts w:ascii="Garamond" w:hAnsi="Garamond"/>
          <w:color w:val="000000" w:themeColor="text1"/>
          <w:sz w:val="22"/>
          <w:szCs w:val="22"/>
        </w:rPr>
        <w:t xml:space="preserve"> Freudian terminology</w:t>
      </w:r>
      <w:r w:rsidR="00E0418C">
        <w:rPr>
          <w:rFonts w:ascii="Garamond" w:hAnsi="Garamond"/>
          <w:color w:val="000000" w:themeColor="text1"/>
          <w:sz w:val="22"/>
          <w:szCs w:val="22"/>
        </w:rPr>
        <w:t>. ‘It</w:t>
      </w:r>
      <w:r w:rsidRPr="00AF2203">
        <w:rPr>
          <w:rFonts w:ascii="Garamond" w:hAnsi="Garamond"/>
          <w:color w:val="000000" w:themeColor="text1"/>
          <w:sz w:val="22"/>
          <w:szCs w:val="22"/>
        </w:rPr>
        <w:t xml:space="preserve"> lets you think about other things, more creative things. Saves you </w:t>
      </w:r>
      <w:r w:rsidR="00654808">
        <w:rPr>
          <w:rFonts w:ascii="Garamond" w:hAnsi="Garamond"/>
          <w:color w:val="000000" w:themeColor="text1"/>
          <w:sz w:val="22"/>
          <w:szCs w:val="22"/>
        </w:rPr>
        <w:t xml:space="preserve">from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the meanings</w:t>
      </w:r>
      <w:r w:rsidR="003C1C34">
        <w:rPr>
          <w:rFonts w:ascii="Garamond" w:hAnsi="Garamond"/>
          <w:color w:val="000000" w:themeColor="text1"/>
          <w:sz w:val="22"/>
          <w:szCs w:val="22"/>
        </w:rPr>
        <w:t xml:space="preserve"> in relation to your existing framework. </w:t>
      </w:r>
      <w:r w:rsidR="00E22C05">
        <w:rPr>
          <w:rFonts w:ascii="Garamond" w:hAnsi="Garamond"/>
          <w:color w:val="000000" w:themeColor="text1"/>
          <w:sz w:val="22"/>
          <w:szCs w:val="22"/>
        </w:rPr>
        <w:t>S</w:t>
      </w:r>
      <w:r w:rsidRPr="00AF2203">
        <w:rPr>
          <w:rFonts w:ascii="Garamond" w:hAnsi="Garamond"/>
          <w:color w:val="000000" w:themeColor="text1"/>
          <w:sz w:val="22"/>
          <w:szCs w:val="22"/>
        </w:rPr>
        <w:t>omeone’s got to do it, eh?’</w:t>
      </w:r>
      <w:r w:rsidR="00C50306">
        <w:rPr>
          <w:rFonts w:ascii="Garamond" w:hAnsi="Garamond"/>
          <w:color w:val="000000" w:themeColor="text1"/>
          <w:sz w:val="22"/>
          <w:szCs w:val="22"/>
        </w:rPr>
        <w:t xml:space="preserve"> She gave a sharp elbow into Quentin’s ribs</w:t>
      </w:r>
      <w:r w:rsidR="00E22C05">
        <w:rPr>
          <w:rFonts w:ascii="Garamond" w:hAnsi="Garamond"/>
          <w:color w:val="000000" w:themeColor="text1"/>
          <w:sz w:val="22"/>
          <w:szCs w:val="22"/>
        </w:rPr>
        <w:t xml:space="preserve">, leaving </w:t>
      </w:r>
      <w:r w:rsidR="004E3344">
        <w:rPr>
          <w:rFonts w:ascii="Garamond" w:hAnsi="Garamond"/>
          <w:color w:val="000000" w:themeColor="text1"/>
          <w:sz w:val="22"/>
          <w:szCs w:val="22"/>
        </w:rPr>
        <w:t>him</w:t>
      </w:r>
      <w:r w:rsidR="00E22C05">
        <w:rPr>
          <w:rFonts w:ascii="Garamond" w:hAnsi="Garamond"/>
          <w:color w:val="000000" w:themeColor="text1"/>
          <w:sz w:val="22"/>
          <w:szCs w:val="22"/>
        </w:rPr>
        <w:t xml:space="preserve"> with some doubt as to whether she was being ironic</w:t>
      </w:r>
      <w:r w:rsidR="00C50306">
        <w:rPr>
          <w:rFonts w:ascii="Garamond" w:hAnsi="Garamond"/>
          <w:color w:val="000000" w:themeColor="text1"/>
          <w:sz w:val="22"/>
          <w:szCs w:val="22"/>
        </w:rPr>
        <w:t>.</w:t>
      </w:r>
    </w:p>
    <w:p w14:paraId="59FA5F45" w14:textId="2F8A0D20" w:rsidR="00BE3C44" w:rsidRPr="00AF2203" w:rsidRDefault="00A84E79" w:rsidP="00BE3C44">
      <w:pPr>
        <w:ind w:firstLine="454"/>
        <w:jc w:val="both"/>
        <w:rPr>
          <w:rFonts w:ascii="Garamond" w:hAnsi="Garamond"/>
          <w:color w:val="000000" w:themeColor="text1"/>
          <w:sz w:val="22"/>
          <w:szCs w:val="22"/>
        </w:rPr>
      </w:pPr>
      <w:r w:rsidRPr="00A84E79">
        <w:rPr>
          <w:rFonts w:ascii="Garamond" w:hAnsi="Garamond"/>
          <w:color w:val="000000" w:themeColor="text1"/>
          <w:sz w:val="22"/>
          <w:szCs w:val="22"/>
        </w:rPr>
        <w:t xml:space="preserve">Quentin </w:t>
      </w:r>
      <w:r>
        <w:rPr>
          <w:rFonts w:ascii="Garamond" w:hAnsi="Garamond"/>
          <w:color w:val="000000" w:themeColor="text1"/>
          <w:sz w:val="22"/>
          <w:szCs w:val="22"/>
        </w:rPr>
        <w:t xml:space="preserve">rubbed </w:t>
      </w:r>
      <w:r w:rsidR="00D16BCF">
        <w:rPr>
          <w:rFonts w:ascii="Garamond" w:hAnsi="Garamond"/>
          <w:color w:val="000000" w:themeColor="text1"/>
          <w:sz w:val="22"/>
          <w:szCs w:val="22"/>
        </w:rPr>
        <w:t>his chest</w:t>
      </w:r>
      <w:r>
        <w:rPr>
          <w:rFonts w:ascii="Garamond" w:hAnsi="Garamond"/>
          <w:color w:val="000000" w:themeColor="text1"/>
          <w:sz w:val="22"/>
          <w:szCs w:val="22"/>
        </w:rPr>
        <w:t xml:space="preserve"> and</w:t>
      </w:r>
      <w:r w:rsidR="00D16BCF">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answered with confused despondency</w:t>
      </w:r>
      <w:r w:rsidR="0015249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‘Yeah. I suppose so</w:t>
      </w:r>
      <w:r w:rsidR="00CA2DD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Someone’s got to do it</w:t>
      </w:r>
      <w:r w:rsidR="0041058F" w:rsidRPr="00AF2203">
        <w:rPr>
          <w:rFonts w:ascii="Garamond" w:hAnsi="Garamond"/>
          <w:color w:val="000000" w:themeColor="text1"/>
          <w:sz w:val="22"/>
          <w:szCs w:val="22"/>
        </w:rPr>
        <w:t>.’</w:t>
      </w:r>
    </w:p>
    <w:p w14:paraId="7525C643" w14:textId="5B4A5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walked on in silence</w:t>
      </w:r>
      <w:r w:rsidR="00567CE5">
        <w:rPr>
          <w:rFonts w:ascii="Garamond" w:hAnsi="Garamond"/>
          <w:color w:val="000000" w:themeColor="text1"/>
          <w:sz w:val="22"/>
          <w:szCs w:val="22"/>
        </w:rPr>
        <w:t xml:space="preserve"> for a few minutes</w:t>
      </w:r>
      <w:r w:rsidR="0031316F" w:rsidRPr="00AF2203">
        <w:rPr>
          <w:rFonts w:ascii="Garamond" w:hAnsi="Garamond"/>
          <w:color w:val="000000" w:themeColor="text1"/>
          <w:sz w:val="22"/>
          <w:szCs w:val="22"/>
        </w:rPr>
        <w:t>.</w:t>
      </w:r>
    </w:p>
    <w:p w14:paraId="4533DD45" w14:textId="0A8ED937" w:rsidR="00BE3C44" w:rsidRPr="00AF2203" w:rsidRDefault="00567CE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So,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B5093C" w:rsidRPr="00AF2203">
        <w:rPr>
          <w:rFonts w:ascii="Garamond" w:hAnsi="Garamond"/>
          <w:color w:val="000000" w:themeColor="text1"/>
          <w:sz w:val="22"/>
          <w:szCs w:val="22"/>
        </w:rPr>
        <w:t>Where</w:t>
      </w:r>
      <w:r w:rsidR="00D67715">
        <w:rPr>
          <w:rFonts w:ascii="Garamond" w:hAnsi="Garamond"/>
          <w:color w:val="000000" w:themeColor="text1"/>
          <w:sz w:val="22"/>
          <w:szCs w:val="22"/>
        </w:rPr>
        <w:t xml:space="preserve"> are</w:t>
      </w:r>
      <w:r w:rsidR="00B5093C" w:rsidRPr="00AF2203">
        <w:rPr>
          <w:rFonts w:ascii="Garamond" w:hAnsi="Garamond"/>
          <w:color w:val="000000" w:themeColor="text1"/>
          <w:sz w:val="22"/>
          <w:szCs w:val="22"/>
        </w:rPr>
        <w:t>—’</w:t>
      </w:r>
    </w:p>
    <w:p w14:paraId="71BC6D51" w14:textId="23F18A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‘Trieste</w:t>
      </w:r>
      <w:r w:rsidR="00E43994">
        <w:rPr>
          <w:rFonts w:ascii="Garamond" w:hAnsi="Garamond"/>
          <w:color w:val="000000" w:themeColor="text1"/>
          <w:sz w:val="22"/>
          <w:szCs w:val="22"/>
        </w:rPr>
        <w:t>-</w:t>
      </w:r>
      <w:r w:rsidR="007A21FC">
        <w:rPr>
          <w:rFonts w:ascii="Garamond" w:hAnsi="Garamond"/>
          <w:color w:val="000000" w:themeColor="text1"/>
          <w:sz w:val="22"/>
          <w:szCs w:val="22"/>
        </w:rPr>
        <w:t>Venezia</w:t>
      </w:r>
      <w:r w:rsidRPr="00AF2203">
        <w:rPr>
          <w:rFonts w:ascii="Garamond" w:hAnsi="Garamond"/>
          <w:color w:val="000000" w:themeColor="text1"/>
          <w:sz w:val="22"/>
          <w:szCs w:val="22"/>
        </w:rPr>
        <w:t xml:space="preserve"> </w:t>
      </w:r>
      <w:r w:rsidR="00661A45">
        <w:rPr>
          <w:rFonts w:ascii="Garamond" w:hAnsi="Garamond"/>
          <w:color w:val="000000" w:themeColor="text1"/>
          <w:sz w:val="22"/>
          <w:szCs w:val="22"/>
        </w:rPr>
        <w:t>a</w:t>
      </w:r>
      <w:r w:rsidR="00E43994">
        <w:rPr>
          <w:rFonts w:ascii="Garamond" w:hAnsi="Garamond"/>
          <w:color w:val="000000" w:themeColor="text1"/>
          <w:sz w:val="22"/>
          <w:szCs w:val="22"/>
        </w:rPr>
        <w:t xml:space="preserve">utonomous </w:t>
      </w:r>
      <w:r w:rsidR="00661A45">
        <w:rPr>
          <w:rFonts w:ascii="Garamond" w:hAnsi="Garamond"/>
          <w:color w:val="000000" w:themeColor="text1"/>
          <w:sz w:val="22"/>
          <w:szCs w:val="22"/>
        </w:rPr>
        <w:t>r</w:t>
      </w:r>
      <w:r w:rsidR="00303C05">
        <w:rPr>
          <w:rFonts w:ascii="Garamond" w:hAnsi="Garamond"/>
          <w:color w:val="000000" w:themeColor="text1"/>
          <w:sz w:val="22"/>
          <w:szCs w:val="22"/>
        </w:rPr>
        <w:t>egion</w:t>
      </w:r>
      <w:r w:rsidR="001F0DA0">
        <w:rPr>
          <w:rFonts w:ascii="Garamond" w:hAnsi="Garamond"/>
          <w:color w:val="000000" w:themeColor="text1"/>
          <w:sz w:val="22"/>
          <w:szCs w:val="22"/>
        </w:rPr>
        <w:t>.</w:t>
      </w:r>
      <w:r w:rsidR="00A767EA">
        <w:rPr>
          <w:rFonts w:ascii="Garamond" w:hAnsi="Garamond"/>
          <w:color w:val="000000" w:themeColor="text1"/>
          <w:sz w:val="22"/>
          <w:szCs w:val="22"/>
        </w:rPr>
        <w:t xml:space="preserve"> Preterite community Zone</w:t>
      </w:r>
      <w:r w:rsidR="00A15CFA">
        <w:rPr>
          <w:rFonts w:ascii="Garamond" w:hAnsi="Garamond"/>
          <w:color w:val="000000" w:themeColor="text1"/>
          <w:sz w:val="22"/>
          <w:szCs w:val="22"/>
        </w:rPr>
        <w:t>. C</w:t>
      </w:r>
      <w:r w:rsidR="00A767EA">
        <w:rPr>
          <w:rFonts w:ascii="Garamond" w:hAnsi="Garamond"/>
          <w:color w:val="000000" w:themeColor="text1"/>
          <w:sz w:val="22"/>
          <w:szCs w:val="22"/>
        </w:rPr>
        <w:t>all it what you like.’</w:t>
      </w:r>
    </w:p>
    <w:p w14:paraId="71347FAB" w14:textId="6A733615" w:rsidR="002A5FC7" w:rsidRPr="00AF2203" w:rsidRDefault="00380F77"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A21FC">
        <w:rPr>
          <w:rFonts w:ascii="Garamond" w:hAnsi="Garamond"/>
          <w:color w:val="000000" w:themeColor="text1"/>
          <w:sz w:val="22"/>
          <w:szCs w:val="22"/>
        </w:rPr>
        <w:t xml:space="preserve">I went there once. </w:t>
      </w:r>
      <w:r w:rsidR="003109CA">
        <w:rPr>
          <w:rFonts w:ascii="Garamond" w:hAnsi="Garamond"/>
          <w:color w:val="000000" w:themeColor="text1"/>
          <w:sz w:val="22"/>
          <w:szCs w:val="22"/>
        </w:rPr>
        <w:t>By airship</w:t>
      </w:r>
      <w:r w:rsidRPr="00AF2203">
        <w:rPr>
          <w:rFonts w:ascii="Garamond" w:hAnsi="Garamond"/>
          <w:color w:val="000000" w:themeColor="text1"/>
          <w:sz w:val="22"/>
          <w:szCs w:val="22"/>
        </w:rPr>
        <w:t>. No reality modulator sets allowed, right?’</w:t>
      </w:r>
    </w:p>
    <w:p w14:paraId="598BE8FC" w14:textId="7FFA2C08" w:rsidR="00BE3C44" w:rsidRPr="00AF2203" w:rsidRDefault="00BE3C44"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84060">
        <w:rPr>
          <w:rFonts w:ascii="Garamond" w:hAnsi="Garamond"/>
          <w:color w:val="000000" w:themeColor="text1"/>
          <w:sz w:val="22"/>
          <w:szCs w:val="22"/>
        </w:rPr>
        <w:t>What</w:t>
      </w:r>
      <w:r w:rsidRPr="00AF2203">
        <w:rPr>
          <w:rFonts w:ascii="Garamond" w:hAnsi="Garamond"/>
          <w:color w:val="000000" w:themeColor="text1"/>
          <w:sz w:val="22"/>
          <w:szCs w:val="22"/>
        </w:rPr>
        <w:t xml:space="preserve"> you wear</w:t>
      </w:r>
      <w:r w:rsidR="00F462FD">
        <w:rPr>
          <w:rFonts w:ascii="Garamond" w:hAnsi="Garamond"/>
          <w:color w:val="000000" w:themeColor="text1"/>
          <w:sz w:val="22"/>
          <w:szCs w:val="22"/>
        </w:rPr>
        <w:t xml:space="preserve"> on your ed</w:t>
      </w:r>
      <w:r w:rsidRPr="00AF2203">
        <w:rPr>
          <w:rFonts w:ascii="Garamond" w:hAnsi="Garamond"/>
          <w:color w:val="000000" w:themeColor="text1"/>
          <w:sz w:val="22"/>
          <w:szCs w:val="22"/>
        </w:rPr>
        <w:t>? No, they are</w:t>
      </w:r>
      <w:r w:rsidR="006A72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allowed. In fact, </w:t>
      </w:r>
      <w:r w:rsidR="002F7E34" w:rsidRPr="00AF2203">
        <w:rPr>
          <w:rFonts w:ascii="Garamond" w:hAnsi="Garamond"/>
          <w:color w:val="000000" w:themeColor="text1"/>
          <w:sz w:val="22"/>
          <w:szCs w:val="22"/>
        </w:rPr>
        <w:t>they</w:t>
      </w:r>
      <w:r w:rsidRPr="00AF2203">
        <w:rPr>
          <w:rFonts w:ascii="Garamond" w:hAnsi="Garamond"/>
          <w:color w:val="000000" w:themeColor="text1"/>
          <w:sz w:val="22"/>
          <w:szCs w:val="22"/>
        </w:rPr>
        <w:t xml:space="preserve"> </w:t>
      </w:r>
      <w:r w:rsidR="007D2DD1" w:rsidRPr="00AF2203">
        <w:rPr>
          <w:rFonts w:ascii="Garamond" w:hAnsi="Garamond"/>
          <w:color w:val="000000" w:themeColor="text1"/>
          <w:sz w:val="22"/>
          <w:szCs w:val="22"/>
        </w:rPr>
        <w:t>make</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em</w:t>
      </w:r>
      <w:proofErr w:type="spellEnd"/>
      <w:r w:rsidRPr="00AF2203">
        <w:rPr>
          <w:rFonts w:ascii="Garamond" w:hAnsi="Garamond"/>
          <w:color w:val="000000" w:themeColor="text1"/>
          <w:sz w:val="22"/>
          <w:szCs w:val="22"/>
        </w:rPr>
        <w:t xml:space="preserve"> there</w:t>
      </w:r>
      <w:r w:rsidR="00845692" w:rsidRPr="00AF2203">
        <w:rPr>
          <w:rFonts w:ascii="Garamond" w:hAnsi="Garamond"/>
          <w:color w:val="000000" w:themeColor="text1"/>
          <w:sz w:val="22"/>
          <w:szCs w:val="22"/>
        </w:rPr>
        <w:t xml:space="preserve"> </w:t>
      </w:r>
      <w:r w:rsidR="00907641" w:rsidRPr="00AF2203">
        <w:rPr>
          <w:rFonts w:ascii="Garamond" w:hAnsi="Garamond"/>
          <w:color w:val="000000" w:themeColor="text1"/>
          <w:sz w:val="22"/>
          <w:szCs w:val="22"/>
        </w:rPr>
        <w:t xml:space="preserve">but </w:t>
      </w:r>
      <w:r w:rsidR="003109CA">
        <w:rPr>
          <w:rFonts w:ascii="Garamond" w:hAnsi="Garamond"/>
          <w:color w:val="000000" w:themeColor="text1"/>
          <w:sz w:val="22"/>
          <w:szCs w:val="22"/>
        </w:rPr>
        <w:t>we</w:t>
      </w:r>
      <w:r w:rsidRPr="00AF2203">
        <w:rPr>
          <w:rFonts w:ascii="Garamond" w:hAnsi="Garamond"/>
          <w:color w:val="000000" w:themeColor="text1"/>
          <w:sz w:val="22"/>
          <w:szCs w:val="22"/>
        </w:rPr>
        <w:t xml:space="preserve"> just 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use them.</w:t>
      </w:r>
      <w:r w:rsidR="001E2177" w:rsidRPr="00AF2203">
        <w:rPr>
          <w:rFonts w:ascii="Garamond" w:hAnsi="Garamond"/>
          <w:color w:val="000000" w:themeColor="text1"/>
          <w:sz w:val="22"/>
          <w:szCs w:val="22"/>
        </w:rPr>
        <w:t xml:space="preserve"> </w:t>
      </w:r>
      <w:r w:rsidR="003109CA">
        <w:rPr>
          <w:rFonts w:ascii="Garamond" w:hAnsi="Garamond"/>
          <w:color w:val="000000" w:themeColor="text1"/>
          <w:sz w:val="22"/>
          <w:szCs w:val="22"/>
        </w:rPr>
        <w:t>It</w:t>
      </w:r>
      <w:r w:rsidR="00CD2860" w:rsidRPr="00CD2860">
        <w:rPr>
          <w:rFonts w:ascii="Garamond" w:hAnsi="Garamond"/>
          <w:color w:val="000000" w:themeColor="text1"/>
          <w:sz w:val="22"/>
          <w:szCs w:val="22"/>
        </w:rPr>
        <w:t xml:space="preserve"> </w:t>
      </w:r>
      <w:r w:rsidR="001E2177" w:rsidRPr="00AF2203">
        <w:rPr>
          <w:rFonts w:ascii="Garamond" w:hAnsi="Garamond"/>
          <w:color w:val="000000" w:themeColor="text1"/>
          <w:sz w:val="22"/>
          <w:szCs w:val="22"/>
        </w:rPr>
        <w:t xml:space="preserve">is kind </w:t>
      </w:r>
      <w:proofErr w:type="spellStart"/>
      <w:r w:rsidR="001E2177" w:rsidRPr="00AF2203">
        <w:rPr>
          <w:rFonts w:ascii="Garamond" w:hAnsi="Garamond"/>
          <w:color w:val="000000" w:themeColor="text1"/>
          <w:sz w:val="22"/>
          <w:szCs w:val="22"/>
        </w:rPr>
        <w:t>ov</w:t>
      </w:r>
      <w:proofErr w:type="spellEnd"/>
      <w:r w:rsidR="001E2177" w:rsidRPr="00AF2203">
        <w:rPr>
          <w:rFonts w:ascii="Garamond" w:hAnsi="Garamond"/>
          <w:color w:val="000000" w:themeColor="text1"/>
          <w:sz w:val="22"/>
          <w:szCs w:val="22"/>
        </w:rPr>
        <w:t xml:space="preserve"> a</w:t>
      </w:r>
      <w:r w:rsidR="00C75371">
        <w:rPr>
          <w:rFonts w:ascii="Garamond" w:hAnsi="Garamond"/>
          <w:color w:val="000000" w:themeColor="text1"/>
          <w:sz w:val="22"/>
          <w:szCs w:val="22"/>
        </w:rPr>
        <w:t>r</w:t>
      </w:r>
      <w:r w:rsidR="001E2177" w:rsidRPr="00AF2203">
        <w:rPr>
          <w:rFonts w:ascii="Garamond" w:hAnsi="Garamond"/>
          <w:color w:val="000000" w:themeColor="text1"/>
          <w:sz w:val="22"/>
          <w:szCs w:val="22"/>
        </w:rPr>
        <w:t>f Federal.</w:t>
      </w:r>
      <w:r w:rsidRPr="00AF2203">
        <w:rPr>
          <w:rFonts w:ascii="Garamond" w:hAnsi="Garamond"/>
          <w:color w:val="000000" w:themeColor="text1"/>
          <w:sz w:val="22"/>
          <w:szCs w:val="22"/>
        </w:rPr>
        <w:t>’</w:t>
      </w:r>
    </w:p>
    <w:p w14:paraId="6775E48F" w14:textId="00EF3CA4" w:rsidR="00BE3C44" w:rsidRPr="00AF2203" w:rsidRDefault="003408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t>
      </w:r>
      <w:r w:rsidR="00EC1E3A" w:rsidRPr="00AF2203">
        <w:rPr>
          <w:rFonts w:ascii="Garamond" w:hAnsi="Garamond"/>
          <w:color w:val="000000" w:themeColor="text1"/>
          <w:sz w:val="22"/>
          <w:szCs w:val="22"/>
        </w:rPr>
        <w:t>gaining</w:t>
      </w:r>
      <w:r w:rsidR="00BE3C44" w:rsidRPr="00AF2203">
        <w:rPr>
          <w:rFonts w:ascii="Garamond" w:hAnsi="Garamond"/>
          <w:color w:val="000000" w:themeColor="text1"/>
          <w:sz w:val="22"/>
          <w:szCs w:val="22"/>
        </w:rPr>
        <w:t xml:space="preserve"> </w:t>
      </w:r>
      <w:r w:rsidR="00EC1E3A" w:rsidRPr="00AF2203">
        <w:rPr>
          <w:rFonts w:ascii="Garamond" w:hAnsi="Garamond"/>
          <w:color w:val="000000" w:themeColor="text1"/>
          <w:sz w:val="22"/>
          <w:szCs w:val="22"/>
        </w:rPr>
        <w:t xml:space="preserve">on </w:t>
      </w:r>
      <w:r w:rsidR="00BE3C44" w:rsidRPr="00AF2203">
        <w:rPr>
          <w:rFonts w:ascii="Garamond" w:hAnsi="Garamond"/>
          <w:color w:val="000000" w:themeColor="text1"/>
          <w:sz w:val="22"/>
          <w:szCs w:val="22"/>
        </w:rPr>
        <w:t>the crowd</w:t>
      </w:r>
      <w:r w:rsidR="00DA6D21">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D22671">
        <w:rPr>
          <w:rFonts w:ascii="Garamond" w:hAnsi="Garamond"/>
          <w:color w:val="000000" w:themeColor="text1"/>
          <w:sz w:val="22"/>
          <w:szCs w:val="22"/>
        </w:rPr>
        <w:t>twisting</w:t>
      </w:r>
      <w:r w:rsidR="00BE3C44" w:rsidRPr="00AF2203">
        <w:rPr>
          <w:rFonts w:ascii="Garamond" w:hAnsi="Garamond"/>
          <w:color w:val="000000" w:themeColor="text1"/>
          <w:sz w:val="22"/>
          <w:szCs w:val="22"/>
        </w:rPr>
        <w:t xml:space="preserve"> shoulders as if weaving through invisible obstacles</w:t>
      </w:r>
      <w:r w:rsidR="00CC1E3D">
        <w:rPr>
          <w:rFonts w:ascii="Garamond" w:hAnsi="Garamond"/>
          <w:color w:val="000000" w:themeColor="text1"/>
          <w:sz w:val="22"/>
          <w:szCs w:val="22"/>
        </w:rPr>
        <w:t xml:space="preserve"> in</w:t>
      </w:r>
      <w:r w:rsidR="00BE3C44" w:rsidRPr="00AF2203">
        <w:rPr>
          <w:rFonts w:ascii="Garamond" w:hAnsi="Garamond"/>
          <w:color w:val="000000" w:themeColor="text1"/>
          <w:sz w:val="22"/>
          <w:szCs w:val="22"/>
        </w:rPr>
        <w:t xml:space="preserve"> a slithering </w:t>
      </w:r>
      <w:r w:rsidR="006A723C" w:rsidRPr="00AF2203">
        <w:rPr>
          <w:rFonts w:ascii="Garamond" w:hAnsi="Garamond"/>
          <w:color w:val="000000" w:themeColor="text1"/>
          <w:sz w:val="22"/>
          <w:szCs w:val="22"/>
        </w:rPr>
        <w:t xml:space="preserve">mime </w:t>
      </w:r>
      <w:r w:rsidR="00BE3C44" w:rsidRPr="00AF2203">
        <w:rPr>
          <w:rFonts w:ascii="Garamond" w:hAnsi="Garamond"/>
          <w:color w:val="000000" w:themeColor="text1"/>
          <w:sz w:val="22"/>
          <w:szCs w:val="22"/>
        </w:rPr>
        <w:t>dance that Quentin guessed must relate to what she saw in her Honzing mask, her strange</w:t>
      </w:r>
      <w:r w:rsidR="00464BC1" w:rsidRPr="00AF2203">
        <w:rPr>
          <w:rFonts w:ascii="Garamond" w:hAnsi="Garamond"/>
          <w:color w:val="000000" w:themeColor="text1"/>
          <w:sz w:val="22"/>
          <w:szCs w:val="22"/>
        </w:rPr>
        <w:t xml:space="preserve">ly </w:t>
      </w:r>
      <w:r w:rsidR="00BE3C44" w:rsidRPr="00AF2203">
        <w:rPr>
          <w:rFonts w:ascii="Garamond" w:hAnsi="Garamond"/>
          <w:color w:val="000000" w:themeColor="text1"/>
          <w:sz w:val="22"/>
          <w:szCs w:val="22"/>
        </w:rPr>
        <w:t xml:space="preserve">abstracted </w:t>
      </w:r>
      <w:r w:rsidR="000C69C0" w:rsidRPr="00AF2203">
        <w:rPr>
          <w:rFonts w:ascii="Garamond" w:hAnsi="Garamond"/>
          <w:color w:val="000000" w:themeColor="text1"/>
          <w:sz w:val="22"/>
          <w:szCs w:val="22"/>
        </w:rPr>
        <w:t xml:space="preserve">world </w:t>
      </w:r>
      <w:r w:rsidR="00BE3C44" w:rsidRPr="00AF2203">
        <w:rPr>
          <w:rFonts w:ascii="Garamond" w:hAnsi="Garamond"/>
          <w:color w:val="000000" w:themeColor="text1"/>
          <w:sz w:val="22"/>
          <w:szCs w:val="22"/>
        </w:rPr>
        <w:t xml:space="preserve">view. He wondered if observing reality in that way could affect fundamental cognitive processes: </w:t>
      </w:r>
    </w:p>
    <w:p w14:paraId="30CE3A0F" w14:textId="4198D4A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 different social outlook, perhaps?</w:t>
      </w:r>
    </w:p>
    <w:p w14:paraId="1F220F57" w14:textId="36E89BFC" w:rsidR="00E84C0D" w:rsidRPr="00AF2203" w:rsidRDefault="00E84C0D"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Would it expand our consciousness b</w:t>
      </w:r>
      <w:r w:rsidR="00C55501" w:rsidRPr="00AF2203">
        <w:rPr>
          <w:rFonts w:ascii="Garamond" w:hAnsi="Garamond"/>
          <w:i/>
          <w:color w:val="000000" w:themeColor="text1"/>
          <w:sz w:val="22"/>
          <w:szCs w:val="22"/>
        </w:rPr>
        <w:t>y</w:t>
      </w:r>
      <w:r w:rsidRPr="00AF2203">
        <w:rPr>
          <w:rFonts w:ascii="Garamond" w:hAnsi="Garamond"/>
          <w:i/>
          <w:color w:val="000000" w:themeColor="text1"/>
          <w:sz w:val="22"/>
          <w:szCs w:val="22"/>
        </w:rPr>
        <w:t xml:space="preserve"> freeing up our mental resources for other things, or would it do the opposite </w:t>
      </w:r>
      <w:r w:rsidR="001E6E12" w:rsidRPr="00AF2203">
        <w:rPr>
          <w:rFonts w:ascii="Garamond" w:hAnsi="Garamond"/>
          <w:i/>
          <w:color w:val="000000" w:themeColor="text1"/>
          <w:sz w:val="22"/>
          <w:szCs w:val="22"/>
        </w:rPr>
        <w:t>as how</w:t>
      </w:r>
      <w:r w:rsidRPr="00AF2203">
        <w:rPr>
          <w:rFonts w:ascii="Garamond" w:hAnsi="Garamond"/>
          <w:i/>
          <w:color w:val="000000" w:themeColor="text1"/>
          <w:sz w:val="22"/>
          <w:szCs w:val="22"/>
        </w:rPr>
        <w:t xml:space="preserve"> a </w:t>
      </w:r>
      <w:r w:rsidR="007E498E" w:rsidRPr="00AF2203">
        <w:rPr>
          <w:rFonts w:ascii="Garamond" w:hAnsi="Garamond"/>
          <w:i/>
          <w:color w:val="000000" w:themeColor="text1"/>
          <w:sz w:val="22"/>
          <w:szCs w:val="22"/>
        </w:rPr>
        <w:t>wheelchair</w:t>
      </w:r>
      <w:r w:rsidRPr="00AF2203">
        <w:rPr>
          <w:rFonts w:ascii="Garamond" w:hAnsi="Garamond"/>
          <w:i/>
          <w:color w:val="000000" w:themeColor="text1"/>
          <w:sz w:val="22"/>
          <w:szCs w:val="22"/>
        </w:rPr>
        <w:t xml:space="preserve"> wither</w:t>
      </w:r>
      <w:r w:rsidR="00D350E0">
        <w:rPr>
          <w:rFonts w:ascii="Garamond" w:hAnsi="Garamond"/>
          <w:i/>
          <w:color w:val="000000" w:themeColor="text1"/>
          <w:sz w:val="22"/>
          <w:szCs w:val="22"/>
        </w:rPr>
        <w:t>s</w:t>
      </w:r>
      <w:r w:rsidRPr="00AF2203">
        <w:rPr>
          <w:rFonts w:ascii="Garamond" w:hAnsi="Garamond"/>
          <w:i/>
          <w:color w:val="000000" w:themeColor="text1"/>
          <w:sz w:val="22"/>
          <w:szCs w:val="22"/>
        </w:rPr>
        <w:t xml:space="preserve"> the legs?</w:t>
      </w:r>
    </w:p>
    <w:p w14:paraId="729631CE" w14:textId="474D79D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w:t>
      </w:r>
      <w:r w:rsidR="006A57E8" w:rsidRPr="00AF2203">
        <w:rPr>
          <w:rFonts w:ascii="Garamond" w:hAnsi="Garamond"/>
          <w:i/>
          <w:color w:val="000000" w:themeColor="text1"/>
          <w:sz w:val="22"/>
          <w:szCs w:val="22"/>
        </w:rPr>
        <w:t>c</w:t>
      </w:r>
      <w:r w:rsidRPr="00AF2203">
        <w:rPr>
          <w:rFonts w:ascii="Garamond" w:hAnsi="Garamond"/>
          <w:i/>
          <w:color w:val="000000" w:themeColor="text1"/>
          <w:sz w:val="22"/>
          <w:szCs w:val="22"/>
        </w:rPr>
        <w:t>ould</w:t>
      </w:r>
      <w:r w:rsidR="00330F8D">
        <w:rPr>
          <w:rFonts w:ascii="Garamond" w:hAnsi="Garamond"/>
          <w:i/>
          <w:color w:val="000000" w:themeColor="text1"/>
          <w:sz w:val="22"/>
          <w:szCs w:val="22"/>
        </w:rPr>
        <w:t xml:space="preserve"> at least</w:t>
      </w:r>
      <w:r w:rsidRPr="00AF2203">
        <w:rPr>
          <w:rFonts w:ascii="Garamond" w:hAnsi="Garamond"/>
          <w:i/>
          <w:color w:val="000000" w:themeColor="text1"/>
          <w:sz w:val="22"/>
          <w:szCs w:val="22"/>
        </w:rPr>
        <w:t xml:space="preserve"> reduce my over-</w:t>
      </w:r>
      <w:r w:rsidR="00882107" w:rsidRPr="00AF2203">
        <w:rPr>
          <w:rFonts w:ascii="Garamond" w:hAnsi="Garamond"/>
          <w:i/>
          <w:color w:val="000000" w:themeColor="text1"/>
          <w:sz w:val="22"/>
          <w:szCs w:val="22"/>
        </w:rPr>
        <w:t>analysin</w:t>
      </w:r>
      <w:r w:rsidR="00882107">
        <w:rPr>
          <w:rFonts w:ascii="Garamond" w:hAnsi="Garamond"/>
          <w:i/>
          <w:color w:val="000000" w:themeColor="text1"/>
          <w:sz w:val="22"/>
          <w:szCs w:val="22"/>
        </w:rPr>
        <w:t>g</w:t>
      </w:r>
      <w:r w:rsidRPr="00AF2203">
        <w:rPr>
          <w:rFonts w:ascii="Garamond" w:hAnsi="Garamond"/>
          <w:i/>
          <w:color w:val="000000" w:themeColor="text1"/>
          <w:sz w:val="22"/>
          <w:szCs w:val="22"/>
        </w:rPr>
        <w:t>.</w:t>
      </w:r>
    </w:p>
    <w:p w14:paraId="07019C4F" w14:textId="2A45D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FC6E26">
        <w:rPr>
          <w:rFonts w:ascii="Garamond" w:hAnsi="Garamond"/>
          <w:i/>
          <w:iCs/>
          <w:color w:val="000000" w:themeColor="text1"/>
          <w:sz w:val="22"/>
          <w:szCs w:val="22"/>
          <w:u w:val="single"/>
        </w:rPr>
        <w:t>So</w:t>
      </w:r>
      <w:r w:rsidR="00DB1774" w:rsidRPr="00AF2203">
        <w:rPr>
          <w:rFonts w:ascii="Garamond" w:hAnsi="Garamond"/>
          <w:color w:val="000000" w:themeColor="text1"/>
          <w:sz w:val="22"/>
          <w:szCs w:val="22"/>
        </w:rPr>
        <w:t xml:space="preserve"> Quentin</w:t>
      </w:r>
      <w:r w:rsidR="00841F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What you think about th</w:t>
      </w:r>
      <w:r w:rsidR="00B06ED5"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protest</w:t>
      </w:r>
      <w:r w:rsidR="00EC1E3A" w:rsidRPr="00AF2203">
        <w:rPr>
          <w:rFonts w:ascii="Garamond" w:hAnsi="Garamond"/>
          <w:color w:val="000000" w:themeColor="text1"/>
          <w:sz w:val="22"/>
          <w:szCs w:val="22"/>
        </w:rPr>
        <w:t xml:space="preserve"> against technology</w:t>
      </w:r>
      <w:r w:rsidRPr="00AF2203">
        <w:rPr>
          <w:rFonts w:ascii="Garamond" w:hAnsi="Garamond"/>
          <w:color w:val="000000" w:themeColor="text1"/>
          <w:sz w:val="22"/>
          <w:szCs w:val="22"/>
        </w:rPr>
        <w:t>?’</w:t>
      </w:r>
    </w:p>
    <w:p w14:paraId="63D62889" w14:textId="71CE15BF" w:rsidR="00BE3C44" w:rsidRPr="00AF2203" w:rsidRDefault="00BE3C44" w:rsidP="008E461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8E461F"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have a well-defined </w:t>
      </w:r>
      <w:r w:rsidR="00B64260" w:rsidRPr="00AF2203">
        <w:rPr>
          <w:rFonts w:ascii="Garamond" w:hAnsi="Garamond"/>
          <w:color w:val="000000" w:themeColor="text1"/>
          <w:sz w:val="22"/>
          <w:szCs w:val="22"/>
        </w:rPr>
        <w:t xml:space="preserve">opinion and </w:t>
      </w:r>
      <w:r w:rsidR="006E7E6C"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what he thought </w:t>
      </w:r>
      <w:r w:rsidR="00FA67C2" w:rsidRPr="00AF2203">
        <w:rPr>
          <w:rFonts w:ascii="Garamond" w:hAnsi="Garamond"/>
          <w:color w:val="000000" w:themeColor="text1"/>
          <w:sz w:val="22"/>
          <w:szCs w:val="22"/>
        </w:rPr>
        <w:t>Neikea</w:t>
      </w:r>
      <w:r w:rsidRPr="00AF2203">
        <w:rPr>
          <w:rFonts w:ascii="Garamond" w:hAnsi="Garamond"/>
          <w:color w:val="000000" w:themeColor="text1"/>
          <w:sz w:val="22"/>
          <w:szCs w:val="22"/>
        </w:rPr>
        <w:t xml:space="preserve"> might</w:t>
      </w:r>
      <w:r w:rsidR="008E461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‘Are we being made superfluous by machines?</w:t>
      </w:r>
      <w:r w:rsidR="002D4602"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yes, but I’m not sure our </w:t>
      </w:r>
      <w:r w:rsidRPr="00AF2203">
        <w:rPr>
          <w:rFonts w:ascii="Garamond" w:hAnsi="Garamond"/>
          <w:i/>
          <w:iCs/>
          <w:color w:val="000000" w:themeColor="text1"/>
          <w:sz w:val="22"/>
          <w:szCs w:val="22"/>
        </w:rPr>
        <w:t>identities</w:t>
      </w:r>
      <w:r w:rsidRPr="00AF2203">
        <w:rPr>
          <w:rFonts w:ascii="Garamond" w:hAnsi="Garamond"/>
          <w:color w:val="000000" w:themeColor="text1"/>
          <w:sz w:val="22"/>
          <w:szCs w:val="22"/>
        </w:rPr>
        <w:t xml:space="preserve"> are being removed. Our sense of </w:t>
      </w:r>
      <w:r w:rsidRPr="00AF2203">
        <w:rPr>
          <w:rFonts w:ascii="Garamond" w:hAnsi="Garamond"/>
          <w:i/>
          <w:iCs/>
          <w:color w:val="000000" w:themeColor="text1"/>
          <w:sz w:val="22"/>
          <w:szCs w:val="22"/>
        </w:rPr>
        <w:t>self</w:t>
      </w:r>
      <w:r w:rsidRPr="00AF2203">
        <w:rPr>
          <w:rFonts w:ascii="Garamond" w:hAnsi="Garamond"/>
          <w:color w:val="000000" w:themeColor="text1"/>
          <w:sz w:val="22"/>
          <w:szCs w:val="22"/>
        </w:rPr>
        <w:t xml:space="preserve">,’ he added. ‘It’s a different </w:t>
      </w:r>
      <w:r w:rsidRPr="00AF2203">
        <w:rPr>
          <w:rFonts w:ascii="Garamond" w:hAnsi="Garamond"/>
          <w:i/>
          <w:color w:val="000000" w:themeColor="text1"/>
          <w:sz w:val="22"/>
          <w:szCs w:val="22"/>
        </w:rPr>
        <w:t>kind</w:t>
      </w:r>
      <w:r w:rsidRPr="00AF2203">
        <w:rPr>
          <w:rFonts w:ascii="Garamond" w:hAnsi="Garamond"/>
          <w:color w:val="000000" w:themeColor="text1"/>
          <w:sz w:val="22"/>
          <w:szCs w:val="22"/>
        </w:rPr>
        <w:t xml:space="preserve"> of de-personalization. </w:t>
      </w:r>
      <w:r w:rsidR="00B64260" w:rsidRPr="00AF2203">
        <w:rPr>
          <w:rFonts w:ascii="Garamond" w:hAnsi="Garamond"/>
          <w:color w:val="000000" w:themeColor="text1"/>
          <w:sz w:val="22"/>
          <w:szCs w:val="22"/>
        </w:rPr>
        <w:t>That is to say, a</w:t>
      </w:r>
      <w:r w:rsidRPr="00AF2203">
        <w:rPr>
          <w:rFonts w:ascii="Garamond" w:hAnsi="Garamond"/>
          <w:color w:val="000000" w:themeColor="text1"/>
          <w:sz w:val="22"/>
          <w:szCs w:val="22"/>
        </w:rPr>
        <w:t xml:space="preserve"> different kind of </w:t>
      </w:r>
      <w:r w:rsidRPr="00AF2203">
        <w:rPr>
          <w:rFonts w:ascii="Garamond" w:hAnsi="Garamond"/>
          <w:i/>
          <w:color w:val="000000" w:themeColor="text1"/>
          <w:sz w:val="22"/>
          <w:szCs w:val="22"/>
        </w:rPr>
        <w:t>totalitarianism</w:t>
      </w:r>
      <w:r w:rsidRPr="00AF2203">
        <w:rPr>
          <w:rFonts w:ascii="Garamond" w:hAnsi="Garamond"/>
          <w:color w:val="000000" w:themeColor="text1"/>
          <w:sz w:val="22"/>
          <w:szCs w:val="22"/>
        </w:rPr>
        <w:t>.’</w:t>
      </w:r>
    </w:p>
    <w:p w14:paraId="29DE058F" w14:textId="33EC429F"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continued the </w:t>
      </w:r>
      <w:r w:rsidR="0074297D" w:rsidRPr="00AF2203">
        <w:rPr>
          <w:rFonts w:ascii="Garamond" w:hAnsi="Garamond"/>
          <w:color w:val="000000" w:themeColor="text1"/>
          <w:sz w:val="22"/>
          <w:szCs w:val="22"/>
        </w:rPr>
        <w:t>walk</w:t>
      </w:r>
      <w:r w:rsidR="00BE3C44" w:rsidRPr="00AF2203">
        <w:rPr>
          <w:rFonts w:ascii="Garamond" w:hAnsi="Garamond"/>
          <w:color w:val="000000" w:themeColor="text1"/>
          <w:sz w:val="22"/>
          <w:szCs w:val="22"/>
        </w:rPr>
        <w:t>-</w:t>
      </w:r>
      <w:r w:rsidR="0074297D" w:rsidRPr="00AF2203">
        <w:rPr>
          <w:rFonts w:ascii="Garamond" w:hAnsi="Garamond"/>
          <w:color w:val="000000" w:themeColor="text1"/>
          <w:sz w:val="22"/>
          <w:szCs w:val="22"/>
        </w:rPr>
        <w:t>dance</w:t>
      </w:r>
      <w:r w:rsidR="00BE3C44" w:rsidRPr="00AF2203">
        <w:rPr>
          <w:rFonts w:ascii="Garamond" w:hAnsi="Garamond"/>
          <w:color w:val="000000" w:themeColor="text1"/>
          <w:sz w:val="22"/>
          <w:szCs w:val="22"/>
        </w:rPr>
        <w:t xml:space="preserve"> </w:t>
      </w:r>
      <w:r w:rsidR="004F5B50" w:rsidRPr="00AF2203">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her dual realities</w:t>
      </w:r>
      <w:r w:rsidR="00B64260" w:rsidRPr="00AF2203">
        <w:rPr>
          <w:rFonts w:ascii="Garamond" w:hAnsi="Garamond"/>
          <w:color w:val="000000" w:themeColor="text1"/>
          <w:sz w:val="22"/>
          <w:szCs w:val="22"/>
        </w:rPr>
        <w:t xml:space="preserve"> as though she </w:t>
      </w:r>
      <w:r w:rsidR="00CD6EE2" w:rsidRPr="00AF2203">
        <w:rPr>
          <w:rFonts w:ascii="Garamond" w:hAnsi="Garamond"/>
          <w:color w:val="000000" w:themeColor="text1"/>
          <w:sz w:val="22"/>
          <w:szCs w:val="22"/>
        </w:rPr>
        <w:t>had not</w:t>
      </w:r>
      <w:r w:rsidR="00B64260" w:rsidRPr="00AF2203">
        <w:rPr>
          <w:rFonts w:ascii="Garamond" w:hAnsi="Garamond"/>
          <w:color w:val="000000" w:themeColor="text1"/>
          <w:sz w:val="22"/>
          <w:szCs w:val="22"/>
        </w:rPr>
        <w:t xml:space="preserve"> heard him</w:t>
      </w:r>
      <w:r w:rsidR="00BE3C44" w:rsidRPr="00AF2203">
        <w:rPr>
          <w:rFonts w:ascii="Garamond" w:hAnsi="Garamond"/>
          <w:color w:val="000000" w:themeColor="text1"/>
          <w:sz w:val="22"/>
          <w:szCs w:val="22"/>
        </w:rPr>
        <w:t>.</w:t>
      </w:r>
    </w:p>
    <w:p w14:paraId="4588071B" w14:textId="1A4E7F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mean, what is a </w:t>
      </w:r>
      <w:r w:rsidRPr="00AF2203">
        <w:rPr>
          <w:rFonts w:ascii="Garamond" w:hAnsi="Garamond"/>
          <w:i/>
          <w:color w:val="000000" w:themeColor="text1"/>
          <w:sz w:val="22"/>
          <w:szCs w:val="22"/>
        </w:rPr>
        <w:t>machine</w:t>
      </w:r>
      <w:r w:rsidRPr="00AF2203">
        <w:rPr>
          <w:rFonts w:ascii="Garamond" w:hAnsi="Garamond"/>
          <w:color w:val="000000" w:themeColor="text1"/>
          <w:sz w:val="22"/>
          <w:szCs w:val="22"/>
        </w:rPr>
        <w:t xml:space="preserve"> anyway?’ said</w:t>
      </w:r>
      <w:r w:rsidR="00552045" w:rsidRPr="00AF2203">
        <w:rPr>
          <w:rFonts w:ascii="Garamond" w:hAnsi="Garamond"/>
          <w:color w:val="000000" w:themeColor="text1"/>
          <w:sz w:val="22"/>
          <w:szCs w:val="22"/>
        </w:rPr>
        <w:t xml:space="preserve"> Quentin</w:t>
      </w:r>
      <w:r w:rsidR="00D11E4F" w:rsidRPr="00AF2203">
        <w:rPr>
          <w:rFonts w:ascii="Garamond" w:hAnsi="Garamond"/>
          <w:color w:val="000000" w:themeColor="text1"/>
          <w:sz w:val="22"/>
          <w:szCs w:val="22"/>
        </w:rPr>
        <w:t xml:space="preserve">, parroting </w:t>
      </w:r>
      <w:r w:rsidR="008B215D" w:rsidRPr="00AF2203">
        <w:rPr>
          <w:rFonts w:ascii="Garamond" w:hAnsi="Garamond"/>
          <w:color w:val="000000" w:themeColor="text1"/>
          <w:sz w:val="22"/>
          <w:szCs w:val="22"/>
        </w:rPr>
        <w:t>something</w:t>
      </w:r>
      <w:r w:rsidR="00D11E4F" w:rsidRPr="00AF2203">
        <w:rPr>
          <w:rFonts w:ascii="Garamond" w:hAnsi="Garamond"/>
          <w:color w:val="000000" w:themeColor="text1"/>
          <w:sz w:val="22"/>
          <w:szCs w:val="22"/>
        </w:rPr>
        <w:t xml:space="preserve"> he had </w:t>
      </w:r>
      <w:r w:rsidR="008B215D" w:rsidRPr="00AF2203">
        <w:rPr>
          <w:rFonts w:ascii="Garamond" w:hAnsi="Garamond"/>
          <w:color w:val="000000" w:themeColor="text1"/>
          <w:sz w:val="22"/>
          <w:szCs w:val="22"/>
        </w:rPr>
        <w:t xml:space="preserve">earlier </w:t>
      </w:r>
      <w:r w:rsidR="00D11E4F" w:rsidRPr="00AF2203">
        <w:rPr>
          <w:rFonts w:ascii="Garamond" w:hAnsi="Garamond"/>
          <w:color w:val="000000" w:themeColor="text1"/>
          <w:sz w:val="22"/>
          <w:szCs w:val="22"/>
        </w:rPr>
        <w:t>heard</w:t>
      </w:r>
      <w:r w:rsidRPr="00AF2203">
        <w:rPr>
          <w:rFonts w:ascii="Garamond" w:hAnsi="Garamond"/>
          <w:color w:val="000000" w:themeColor="text1"/>
          <w:sz w:val="22"/>
          <w:szCs w:val="22"/>
        </w:rPr>
        <w:t>. ‘</w:t>
      </w:r>
      <w:r w:rsidR="00340386">
        <w:rPr>
          <w:rFonts w:ascii="Garamond" w:hAnsi="Garamond"/>
          <w:color w:val="000000" w:themeColor="text1"/>
          <w:sz w:val="22"/>
          <w:szCs w:val="22"/>
        </w:rPr>
        <w:t xml:space="preserve">The </w:t>
      </w:r>
      <w:r w:rsidR="00E17D70" w:rsidRPr="00E17D70">
        <w:rPr>
          <w:rFonts w:ascii="Garamond" w:hAnsi="Garamond"/>
          <w:color w:val="000000" w:themeColor="text1"/>
          <w:sz w:val="22"/>
          <w:szCs w:val="22"/>
        </w:rPr>
        <w:t xml:space="preserve">machines </w:t>
      </w:r>
      <w:r w:rsidR="00E17D70">
        <w:rPr>
          <w:rFonts w:ascii="Garamond" w:hAnsi="Garamond"/>
          <w:color w:val="000000" w:themeColor="text1"/>
          <w:sz w:val="22"/>
          <w:szCs w:val="22"/>
        </w:rPr>
        <w:t>of the Kali network</w:t>
      </w:r>
      <w:r w:rsidR="00340386">
        <w:rPr>
          <w:rFonts w:ascii="Garamond" w:hAnsi="Garamond"/>
          <w:color w:val="000000" w:themeColor="text1"/>
          <w:sz w:val="22"/>
          <w:szCs w:val="22"/>
        </w:rPr>
        <w:t xml:space="preserve"> </w:t>
      </w:r>
      <w:r w:rsidR="00E17D70">
        <w:rPr>
          <w:rFonts w:ascii="Garamond" w:hAnsi="Garamond"/>
          <w:color w:val="000000" w:themeColor="text1"/>
          <w:sz w:val="22"/>
          <w:szCs w:val="22"/>
        </w:rPr>
        <w:t>don’t</w:t>
      </w:r>
      <w:r w:rsidR="00340386" w:rsidRPr="00340386">
        <w:rPr>
          <w:rFonts w:ascii="Garamond" w:hAnsi="Garamond"/>
          <w:color w:val="000000" w:themeColor="text1"/>
          <w:sz w:val="22"/>
          <w:szCs w:val="22"/>
        </w:rPr>
        <w:t xml:space="preserve"> have any </w:t>
      </w:r>
      <w:r w:rsidR="009963A9">
        <w:rPr>
          <w:rFonts w:ascii="Garamond" w:hAnsi="Garamond"/>
          <w:color w:val="000000" w:themeColor="text1"/>
          <w:sz w:val="22"/>
          <w:szCs w:val="22"/>
        </w:rPr>
        <w:t>true</w:t>
      </w:r>
      <w:r w:rsidR="00340386" w:rsidRPr="00340386">
        <w:rPr>
          <w:rFonts w:ascii="Garamond" w:hAnsi="Garamond"/>
          <w:color w:val="000000" w:themeColor="text1"/>
          <w:sz w:val="22"/>
          <w:szCs w:val="22"/>
        </w:rPr>
        <w:t xml:space="preserve"> </w:t>
      </w:r>
      <w:r w:rsidR="006C221C">
        <w:rPr>
          <w:rFonts w:ascii="Garamond" w:hAnsi="Garamond"/>
          <w:color w:val="000000" w:themeColor="text1"/>
          <w:sz w:val="22"/>
          <w:szCs w:val="22"/>
        </w:rPr>
        <w:t xml:space="preserve">creative </w:t>
      </w:r>
      <w:r w:rsidR="00340386" w:rsidRPr="00340386">
        <w:rPr>
          <w:rFonts w:ascii="Garamond" w:hAnsi="Garamond"/>
          <w:color w:val="000000" w:themeColor="text1"/>
          <w:sz w:val="22"/>
          <w:szCs w:val="22"/>
        </w:rPr>
        <w:t xml:space="preserve">intelligence. </w:t>
      </w:r>
      <w:r w:rsidR="006C221C">
        <w:rPr>
          <w:rFonts w:ascii="Garamond" w:hAnsi="Garamond"/>
          <w:color w:val="000000" w:themeColor="text1"/>
          <w:sz w:val="22"/>
          <w:szCs w:val="22"/>
        </w:rPr>
        <w:t xml:space="preserve">They just try to convince us they are intelligent. </w:t>
      </w:r>
      <w:r w:rsidR="00BF1BE0">
        <w:rPr>
          <w:rFonts w:ascii="Garamond" w:hAnsi="Garamond"/>
          <w:color w:val="000000" w:themeColor="text1"/>
          <w:sz w:val="22"/>
          <w:szCs w:val="22"/>
        </w:rPr>
        <w:t>They are</w:t>
      </w:r>
      <w:r w:rsidR="00340386" w:rsidRPr="00340386">
        <w:rPr>
          <w:rFonts w:ascii="Garamond" w:hAnsi="Garamond"/>
          <w:color w:val="000000" w:themeColor="text1"/>
          <w:sz w:val="22"/>
          <w:szCs w:val="22"/>
        </w:rPr>
        <w:t xml:space="preserve"> just </w:t>
      </w:r>
      <w:r w:rsidR="00BF1BE0">
        <w:rPr>
          <w:rFonts w:ascii="Garamond" w:hAnsi="Garamond"/>
          <w:color w:val="000000" w:themeColor="text1"/>
          <w:sz w:val="22"/>
          <w:szCs w:val="22"/>
        </w:rPr>
        <w:t xml:space="preserve">models </w:t>
      </w:r>
      <w:r w:rsidR="00340386" w:rsidRPr="00340386">
        <w:rPr>
          <w:rFonts w:ascii="Garamond" w:hAnsi="Garamond"/>
          <w:color w:val="000000" w:themeColor="text1"/>
          <w:sz w:val="22"/>
          <w:szCs w:val="22"/>
        </w:rPr>
        <w:t>reinterpret</w:t>
      </w:r>
      <w:r w:rsidR="00BF1BE0">
        <w:rPr>
          <w:rFonts w:ascii="Garamond" w:hAnsi="Garamond"/>
          <w:color w:val="000000" w:themeColor="text1"/>
          <w:sz w:val="22"/>
          <w:szCs w:val="22"/>
        </w:rPr>
        <w:t>ing</w:t>
      </w:r>
      <w:r w:rsidR="00340386" w:rsidRPr="00340386">
        <w:rPr>
          <w:rFonts w:ascii="Garamond" w:hAnsi="Garamond"/>
          <w:color w:val="000000" w:themeColor="text1"/>
          <w:sz w:val="22"/>
          <w:szCs w:val="22"/>
        </w:rPr>
        <w:t xml:space="preserve"> work that </w:t>
      </w:r>
      <w:proofErr w:type="spellStart"/>
      <w:r w:rsidR="00340386" w:rsidRPr="00340386">
        <w:rPr>
          <w:rFonts w:ascii="Garamond" w:hAnsi="Garamond"/>
          <w:color w:val="000000" w:themeColor="text1"/>
          <w:sz w:val="22"/>
          <w:szCs w:val="22"/>
        </w:rPr>
        <w:t>human’s</w:t>
      </w:r>
      <w:proofErr w:type="spellEnd"/>
      <w:r w:rsidR="00340386" w:rsidRPr="00340386">
        <w:rPr>
          <w:rFonts w:ascii="Garamond" w:hAnsi="Garamond"/>
          <w:color w:val="000000" w:themeColor="text1"/>
          <w:sz w:val="22"/>
          <w:szCs w:val="22"/>
        </w:rPr>
        <w:t xml:space="preserve"> have created and</w:t>
      </w:r>
      <w:r w:rsidR="00BF1BE0">
        <w:rPr>
          <w:rFonts w:ascii="Garamond" w:hAnsi="Garamond"/>
          <w:color w:val="000000" w:themeColor="text1"/>
          <w:sz w:val="22"/>
          <w:szCs w:val="22"/>
        </w:rPr>
        <w:t xml:space="preserve"> they</w:t>
      </w:r>
      <w:r w:rsidR="00340386" w:rsidRPr="00340386">
        <w:rPr>
          <w:rFonts w:ascii="Garamond" w:hAnsi="Garamond"/>
          <w:color w:val="000000" w:themeColor="text1"/>
          <w:sz w:val="22"/>
          <w:szCs w:val="22"/>
        </w:rPr>
        <w:t xml:space="preserve"> parrot a pre-programmed response.</w:t>
      </w:r>
      <w:r w:rsidR="00BF1BE0">
        <w:rPr>
          <w:rFonts w:ascii="Garamond" w:hAnsi="Garamond"/>
          <w:color w:val="000000" w:themeColor="text1"/>
          <w:sz w:val="22"/>
          <w:szCs w:val="22"/>
        </w:rPr>
        <w:t>’ Quentin coughed, feeling that Venus would find this critique of AI</w:t>
      </w:r>
      <w:r w:rsidR="00340386">
        <w:rPr>
          <w:rFonts w:ascii="Garamond" w:hAnsi="Garamond"/>
          <w:color w:val="000000" w:themeColor="text1"/>
          <w:sz w:val="22"/>
          <w:szCs w:val="22"/>
        </w:rPr>
        <w:t xml:space="preserve"> </w:t>
      </w:r>
      <w:r w:rsidR="00635BF4">
        <w:rPr>
          <w:rFonts w:ascii="Garamond" w:hAnsi="Garamond"/>
          <w:color w:val="000000" w:themeColor="text1"/>
          <w:sz w:val="22"/>
          <w:szCs w:val="22"/>
        </w:rPr>
        <w:t>outdated</w:t>
      </w:r>
      <w:r w:rsidR="00BF1BE0">
        <w:rPr>
          <w:rFonts w:ascii="Garamond" w:hAnsi="Garamond"/>
          <w:color w:val="000000" w:themeColor="text1"/>
          <w:sz w:val="22"/>
          <w:szCs w:val="22"/>
        </w:rPr>
        <w:t>. ‘</w:t>
      </w:r>
      <w:r w:rsidR="00B746C9">
        <w:rPr>
          <w:rFonts w:ascii="Garamond" w:hAnsi="Garamond"/>
          <w:color w:val="000000" w:themeColor="text1"/>
          <w:sz w:val="22"/>
          <w:szCs w:val="22"/>
        </w:rPr>
        <w:t>D</w:t>
      </w:r>
      <w:r w:rsidR="002237E7">
        <w:rPr>
          <w:rFonts w:ascii="Garamond" w:hAnsi="Garamond"/>
          <w:color w:val="000000" w:themeColor="text1"/>
          <w:sz w:val="22"/>
          <w:szCs w:val="22"/>
        </w:rPr>
        <w:t xml:space="preserve">o you not think we are </w:t>
      </w:r>
      <w:r w:rsidRPr="00AF2203">
        <w:rPr>
          <w:rFonts w:ascii="Garamond" w:hAnsi="Garamond"/>
          <w:color w:val="000000" w:themeColor="text1"/>
          <w:sz w:val="22"/>
          <w:szCs w:val="22"/>
        </w:rPr>
        <w:t xml:space="preserve">just </w:t>
      </w:r>
      <w:r w:rsidRPr="00AF2203">
        <w:rPr>
          <w:rFonts w:ascii="Garamond" w:hAnsi="Garamond"/>
          <w:i/>
          <w:color w:val="000000" w:themeColor="text1"/>
          <w:sz w:val="22"/>
          <w:szCs w:val="22"/>
        </w:rPr>
        <w:t>kinds</w:t>
      </w:r>
      <w:r w:rsidRPr="00AF2203">
        <w:rPr>
          <w:rFonts w:ascii="Garamond" w:hAnsi="Garamond"/>
          <w:color w:val="000000" w:themeColor="text1"/>
          <w:sz w:val="22"/>
          <w:szCs w:val="22"/>
        </w:rPr>
        <w:t xml:space="preserve"> of machines?’</w:t>
      </w:r>
    </w:p>
    <w:p w14:paraId="2FC98748" w14:textId="1DA29346"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5A6F7D" w:rsidRPr="00AF2203">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visor </w:t>
      </w:r>
      <w:r w:rsidR="005A6F7D" w:rsidRPr="00AF2203">
        <w:rPr>
          <w:rFonts w:ascii="Garamond" w:hAnsi="Garamond"/>
          <w:color w:val="000000" w:themeColor="text1"/>
          <w:sz w:val="22"/>
          <w:szCs w:val="22"/>
        </w:rPr>
        <w:t>became</w:t>
      </w:r>
      <w:r w:rsidR="00BE3C44" w:rsidRPr="00AF2203">
        <w:rPr>
          <w:rFonts w:ascii="Garamond" w:hAnsi="Garamond"/>
          <w:color w:val="000000" w:themeColor="text1"/>
          <w:sz w:val="22"/>
          <w:szCs w:val="22"/>
        </w:rPr>
        <w:t xml:space="preserve"> transparent as she </w:t>
      </w:r>
      <w:r w:rsidR="005A6F7D" w:rsidRPr="00AF2203">
        <w:rPr>
          <w:rFonts w:ascii="Garamond" w:hAnsi="Garamond"/>
          <w:color w:val="000000" w:themeColor="text1"/>
          <w:sz w:val="22"/>
          <w:szCs w:val="22"/>
        </w:rPr>
        <w:t xml:space="preserve">stopped and </w:t>
      </w:r>
      <w:r w:rsidR="00763FBB">
        <w:rPr>
          <w:rFonts w:ascii="Garamond" w:hAnsi="Garamond"/>
          <w:color w:val="000000" w:themeColor="text1"/>
          <w:sz w:val="22"/>
          <w:szCs w:val="22"/>
        </w:rPr>
        <w:t xml:space="preserve">replied, </w:t>
      </w:r>
      <w:r w:rsidR="00BE3C44" w:rsidRPr="00AF2203">
        <w:rPr>
          <w:rFonts w:ascii="Garamond" w:hAnsi="Garamond"/>
          <w:color w:val="000000" w:themeColor="text1"/>
          <w:sz w:val="22"/>
          <w:szCs w:val="22"/>
        </w:rPr>
        <w:t>‘That is a</w:t>
      </w:r>
      <w:r w:rsidR="00E46AD8">
        <w:rPr>
          <w:rFonts w:ascii="Garamond" w:hAnsi="Garamond"/>
          <w:color w:val="000000" w:themeColor="text1"/>
          <w:sz w:val="22"/>
          <w:szCs w:val="22"/>
        </w:rPr>
        <w:t xml:space="preserve">n </w:t>
      </w:r>
      <w:r w:rsidR="00D1237B" w:rsidRPr="00667ED7">
        <w:rPr>
          <w:rFonts w:ascii="Garamond" w:hAnsi="Garamond"/>
          <w:i/>
          <w:iCs/>
          <w:color w:val="000000" w:themeColor="text1"/>
          <w:sz w:val="22"/>
          <w:szCs w:val="22"/>
        </w:rPr>
        <w:t>exciting</w:t>
      </w:r>
      <w:r w:rsidR="00E46AD8">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question</w:t>
      </w:r>
      <w:r w:rsidR="00B746C9">
        <w:rPr>
          <w:rFonts w:ascii="Garamond" w:hAnsi="Garamond"/>
          <w:color w:val="000000" w:themeColor="text1"/>
          <w:sz w:val="22"/>
          <w:szCs w:val="22"/>
        </w:rPr>
        <w:t xml:space="preserve"> that is as relevant now as </w:t>
      </w:r>
      <w:r w:rsidR="00763FBB">
        <w:rPr>
          <w:rFonts w:ascii="Garamond" w:hAnsi="Garamond"/>
          <w:color w:val="000000" w:themeColor="text1"/>
          <w:sz w:val="22"/>
          <w:szCs w:val="22"/>
        </w:rPr>
        <w:t>anytime</w:t>
      </w:r>
      <w:r w:rsidR="00BE3C44" w:rsidRPr="00AF2203">
        <w:rPr>
          <w:rFonts w:ascii="Garamond" w:hAnsi="Garamond"/>
          <w:color w:val="000000" w:themeColor="text1"/>
          <w:sz w:val="22"/>
          <w:szCs w:val="22"/>
        </w:rPr>
        <w:t>.’</w:t>
      </w:r>
    </w:p>
    <w:p w14:paraId="78634687" w14:textId="1B602BE5" w:rsidR="00BE3C44" w:rsidRPr="00AF2203" w:rsidRDefault="00BE3C44" w:rsidP="006A236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420F2" w:rsidRPr="00AF2203">
        <w:rPr>
          <w:rFonts w:ascii="Garamond" w:hAnsi="Garamond"/>
          <w:color w:val="000000" w:themeColor="text1"/>
          <w:sz w:val="22"/>
          <w:szCs w:val="22"/>
        </w:rPr>
        <w:t>Thanks</w:t>
      </w:r>
      <w:r w:rsidRPr="00AF2203">
        <w:rPr>
          <w:rFonts w:ascii="Garamond" w:hAnsi="Garamond"/>
          <w:color w:val="000000" w:themeColor="text1"/>
          <w:sz w:val="22"/>
          <w:szCs w:val="22"/>
        </w:rPr>
        <w:t xml:space="preserve">,’ said Quentin, </w:t>
      </w:r>
      <w:r w:rsidR="004509D6" w:rsidRPr="00AF2203">
        <w:rPr>
          <w:rFonts w:ascii="Garamond" w:hAnsi="Garamond"/>
          <w:color w:val="000000" w:themeColor="text1"/>
          <w:sz w:val="22"/>
          <w:szCs w:val="22"/>
        </w:rPr>
        <w:t>wondering if she was being sarcastic</w:t>
      </w:r>
      <w:r w:rsidRPr="00AF2203">
        <w:rPr>
          <w:rFonts w:ascii="Garamond" w:hAnsi="Garamond"/>
          <w:color w:val="000000" w:themeColor="text1"/>
          <w:sz w:val="22"/>
          <w:szCs w:val="22"/>
        </w:rPr>
        <w:t>. ‘</w:t>
      </w:r>
      <w:r w:rsidR="00635BF4">
        <w:rPr>
          <w:rFonts w:ascii="Garamond" w:hAnsi="Garamond"/>
          <w:color w:val="000000" w:themeColor="text1"/>
          <w:sz w:val="22"/>
          <w:szCs w:val="22"/>
        </w:rPr>
        <w:t>This</w:t>
      </w:r>
      <w:r w:rsidRPr="00AF2203">
        <w:rPr>
          <w:rFonts w:ascii="Garamond" w:hAnsi="Garamond"/>
          <w:color w:val="000000" w:themeColor="text1"/>
          <w:sz w:val="22"/>
          <w:szCs w:val="22"/>
        </w:rPr>
        <w:t xml:space="preserve"> march is related to my professional practice,</w:t>
      </w:r>
      <w:r w:rsidR="00635BF4">
        <w:rPr>
          <w:rFonts w:ascii="Garamond" w:hAnsi="Garamond"/>
          <w:color w:val="000000" w:themeColor="text1"/>
          <w:sz w:val="22"/>
          <w:szCs w:val="22"/>
        </w:rPr>
        <w:t xml:space="preserve"> actually,</w:t>
      </w:r>
      <w:r w:rsidRPr="00AF2203">
        <w:rPr>
          <w:rFonts w:ascii="Garamond" w:hAnsi="Garamond"/>
          <w:color w:val="000000" w:themeColor="text1"/>
          <w:sz w:val="22"/>
          <w:szCs w:val="22"/>
        </w:rPr>
        <w:t xml:space="preserve">’ (sour face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‘At a </w:t>
      </w:r>
      <w:r w:rsidR="00F45FC0">
        <w:rPr>
          <w:rFonts w:ascii="Garamond" w:hAnsi="Garamond"/>
          <w:color w:val="000000" w:themeColor="text1"/>
          <w:sz w:val="22"/>
          <w:szCs w:val="22"/>
        </w:rPr>
        <w:t>recapitulation</w:t>
      </w:r>
      <w:r w:rsidRPr="00AF2203">
        <w:rPr>
          <w:rFonts w:ascii="Garamond" w:hAnsi="Garamond"/>
          <w:color w:val="000000" w:themeColor="text1"/>
          <w:sz w:val="22"/>
          <w:szCs w:val="22"/>
        </w:rPr>
        <w:t xml:space="preserve"> clinic,’ (baiting eyes). ‘We see the consequences of rapid social changes brought about by technology</w:t>
      </w:r>
      <w:r w:rsidR="009C7E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those made obsolete and those who </w:t>
      </w:r>
      <w:r w:rsidR="00766E56">
        <w:rPr>
          <w:rFonts w:ascii="Garamond" w:hAnsi="Garamond"/>
          <w:color w:val="000000" w:themeColor="text1"/>
          <w:sz w:val="22"/>
          <w:szCs w:val="22"/>
        </w:rPr>
        <w:t>experience</w:t>
      </w:r>
      <w:r w:rsidRPr="00AF2203">
        <w:rPr>
          <w:rFonts w:ascii="Garamond" w:hAnsi="Garamond"/>
          <w:color w:val="000000" w:themeColor="text1"/>
          <w:sz w:val="22"/>
          <w:szCs w:val="22"/>
        </w:rPr>
        <w:t xml:space="preserve"> too much.</w:t>
      </w:r>
    </w:p>
    <w:p w14:paraId="13959218" w14:textId="1FB10A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see both ends of the spectrum. I think it’s just a </w:t>
      </w:r>
      <w:r w:rsidR="007013C0" w:rsidRPr="00AF2203">
        <w:rPr>
          <w:rFonts w:ascii="Garamond" w:hAnsi="Garamond"/>
          <w:color w:val="000000" w:themeColor="text1"/>
          <w:sz w:val="22"/>
          <w:szCs w:val="22"/>
        </w:rPr>
        <w:t xml:space="preserve">short </w:t>
      </w:r>
      <w:r w:rsidR="00D25792" w:rsidRPr="00AF2203">
        <w:rPr>
          <w:rFonts w:ascii="Garamond" w:hAnsi="Garamond"/>
          <w:color w:val="000000" w:themeColor="text1"/>
          <w:sz w:val="22"/>
          <w:szCs w:val="22"/>
        </w:rPr>
        <w:t>period</w:t>
      </w:r>
      <w:r w:rsidR="007013C0" w:rsidRPr="00AF2203">
        <w:rPr>
          <w:rFonts w:ascii="Garamond" w:hAnsi="Garamond"/>
          <w:color w:val="000000" w:themeColor="text1"/>
          <w:sz w:val="22"/>
          <w:szCs w:val="22"/>
        </w:rPr>
        <w:t xml:space="preserve"> of recalibration</w:t>
      </w:r>
      <w:r w:rsidRPr="00AF2203">
        <w:rPr>
          <w:rFonts w:ascii="Garamond" w:hAnsi="Garamond"/>
          <w:color w:val="000000" w:themeColor="text1"/>
          <w:sz w:val="22"/>
          <w:szCs w:val="22"/>
        </w:rPr>
        <w:t>. It’s frustrating that technology is always changing</w:t>
      </w:r>
      <w:r w:rsidR="00312FD1" w:rsidRPr="00AF2203">
        <w:rPr>
          <w:rFonts w:ascii="Garamond" w:hAnsi="Garamond"/>
          <w:color w:val="000000" w:themeColor="text1"/>
          <w:sz w:val="22"/>
          <w:szCs w:val="22"/>
        </w:rPr>
        <w:t xml:space="preserve"> and the rate of change is unpredictable</w:t>
      </w:r>
      <w:r w:rsidRPr="00AF2203">
        <w:rPr>
          <w:rFonts w:ascii="Garamond" w:hAnsi="Garamond"/>
          <w:color w:val="000000" w:themeColor="text1"/>
          <w:sz w:val="22"/>
          <w:szCs w:val="22"/>
        </w:rPr>
        <w:t>. I used to say things like “</w:t>
      </w:r>
      <w:r w:rsidRPr="00AF2203">
        <w:rPr>
          <w:rFonts w:ascii="Garamond" w:hAnsi="Garamond"/>
          <w:i/>
          <w:iCs/>
          <w:color w:val="000000" w:themeColor="text1"/>
          <w:sz w:val="22"/>
          <w:szCs w:val="22"/>
        </w:rPr>
        <w:t>No doubt the universe is unfolding as it should</w:t>
      </w:r>
      <w:r w:rsidRPr="00AF2203">
        <w:rPr>
          <w:rFonts w:ascii="Garamond" w:hAnsi="Garamond"/>
          <w:color w:val="000000" w:themeColor="text1"/>
          <w:sz w:val="22"/>
          <w:szCs w:val="22"/>
        </w:rPr>
        <w:t xml:space="preserve">”, but that’s little consolation to a </w:t>
      </w:r>
      <w:r w:rsidR="00BC1EC9" w:rsidRPr="00AF2203">
        <w:rPr>
          <w:rFonts w:ascii="Garamond" w:hAnsi="Garamond"/>
          <w:color w:val="000000" w:themeColor="text1"/>
          <w:sz w:val="22"/>
          <w:szCs w:val="22"/>
        </w:rPr>
        <w:t>fifth-generation</w:t>
      </w:r>
      <w:r w:rsidRPr="00AF2203">
        <w:rPr>
          <w:rFonts w:ascii="Garamond" w:hAnsi="Garamond"/>
          <w:color w:val="000000" w:themeColor="text1"/>
          <w:sz w:val="22"/>
          <w:szCs w:val="22"/>
        </w:rPr>
        <w:t xml:space="preserve"> salmon farmer who works ten hours a week </w:t>
      </w:r>
      <w:r w:rsidR="00973C81" w:rsidRPr="00AF2203">
        <w:rPr>
          <w:rFonts w:ascii="Garamond" w:hAnsi="Garamond"/>
          <w:color w:val="000000" w:themeColor="text1"/>
          <w:sz w:val="22"/>
          <w:szCs w:val="22"/>
        </w:rPr>
        <w:t>supervising</w:t>
      </w:r>
      <w:r w:rsidRPr="00AF2203">
        <w:rPr>
          <w:rFonts w:ascii="Garamond" w:hAnsi="Garamond"/>
          <w:color w:val="000000" w:themeColor="text1"/>
          <w:sz w:val="22"/>
          <w:szCs w:val="22"/>
        </w:rPr>
        <w:t xml:space="preserve"> a </w:t>
      </w:r>
      <w:r w:rsidR="00973C81" w:rsidRPr="00AF2203">
        <w:rPr>
          <w:rFonts w:ascii="Garamond" w:hAnsi="Garamond"/>
          <w:color w:val="000000" w:themeColor="text1"/>
          <w:sz w:val="22"/>
          <w:szCs w:val="22"/>
        </w:rPr>
        <w:t>fish-</w:t>
      </w:r>
      <w:r w:rsidRPr="00AF2203">
        <w:rPr>
          <w:rFonts w:ascii="Garamond" w:hAnsi="Garamond"/>
          <w:color w:val="000000" w:themeColor="text1"/>
          <w:sz w:val="22"/>
          <w:szCs w:val="22"/>
        </w:rPr>
        <w:t>gu</w:t>
      </w:r>
      <w:r w:rsidR="00973C81" w:rsidRPr="00AF2203">
        <w:rPr>
          <w:rFonts w:ascii="Garamond" w:hAnsi="Garamond"/>
          <w:color w:val="000000" w:themeColor="text1"/>
          <w:sz w:val="22"/>
          <w:szCs w:val="22"/>
        </w:rPr>
        <w:t>t</w:t>
      </w:r>
      <w:r w:rsidRPr="00AF2203">
        <w:rPr>
          <w:rFonts w:ascii="Garamond" w:hAnsi="Garamond"/>
          <w:color w:val="000000" w:themeColor="text1"/>
          <w:sz w:val="22"/>
          <w:szCs w:val="22"/>
        </w:rPr>
        <w:t>t</w:t>
      </w:r>
      <w:r w:rsidR="00973C81"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973C81" w:rsidRPr="00AF2203">
        <w:rPr>
          <w:rFonts w:ascii="Garamond" w:hAnsi="Garamond"/>
          <w:color w:val="000000" w:themeColor="text1"/>
          <w:sz w:val="22"/>
          <w:szCs w:val="22"/>
        </w:rPr>
        <w:t>robot</w:t>
      </w:r>
      <w:r w:rsidRPr="00AF2203">
        <w:rPr>
          <w:rFonts w:ascii="Garamond" w:hAnsi="Garamond"/>
          <w:color w:val="000000" w:themeColor="text1"/>
          <w:sz w:val="22"/>
          <w:szCs w:val="22"/>
        </w:rPr>
        <w:t xml:space="preserve">. Or </w:t>
      </w:r>
      <w:r w:rsidR="00BC1EC9">
        <w:rPr>
          <w:rFonts w:ascii="Garamond" w:hAnsi="Garamond"/>
          <w:color w:val="000000" w:themeColor="text1"/>
          <w:sz w:val="22"/>
          <w:szCs w:val="22"/>
        </w:rPr>
        <w:t>some poor Rumspringa</w:t>
      </w:r>
      <w:r w:rsidRPr="00AF2203">
        <w:rPr>
          <w:rFonts w:ascii="Garamond" w:hAnsi="Garamond"/>
          <w:color w:val="000000" w:themeColor="text1"/>
          <w:sz w:val="22"/>
          <w:szCs w:val="22"/>
        </w:rPr>
        <w:t xml:space="preserve"> who has spent so much time in a reality modulator that </w:t>
      </w:r>
      <w:r w:rsidR="008C6BC6">
        <w:rPr>
          <w:rFonts w:ascii="Garamond" w:hAnsi="Garamond"/>
          <w:color w:val="000000" w:themeColor="text1"/>
          <w:sz w:val="22"/>
          <w:szCs w:val="22"/>
        </w:rPr>
        <w:t>they</w:t>
      </w:r>
      <w:r w:rsidRPr="00AF2203">
        <w:rPr>
          <w:rFonts w:ascii="Garamond" w:hAnsi="Garamond"/>
          <w:color w:val="000000" w:themeColor="text1"/>
          <w:sz w:val="22"/>
          <w:szCs w:val="22"/>
        </w:rPr>
        <w:t xml:space="preserve"> think gravity should move sideways. Bring on the horizontal singularity!’</w:t>
      </w:r>
    </w:p>
    <w:p w14:paraId="6C126FAB" w14:textId="51BFDE9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06ED5" w:rsidRPr="00AF2203">
        <w:rPr>
          <w:rFonts w:ascii="Garamond" w:hAnsi="Garamond"/>
          <w:color w:val="000000" w:themeColor="text1"/>
          <w:sz w:val="22"/>
          <w:szCs w:val="22"/>
        </w:rPr>
        <w:t>Quite</w:t>
      </w:r>
      <w:r w:rsidRPr="00AF2203">
        <w:rPr>
          <w:rFonts w:ascii="Garamond" w:hAnsi="Garamond"/>
          <w:color w:val="000000" w:themeColor="text1"/>
          <w:sz w:val="22"/>
          <w:szCs w:val="22"/>
        </w:rPr>
        <w:t xml:space="preserve">,’ </w:t>
      </w:r>
      <w:r w:rsidR="001C0ACF" w:rsidRPr="00AF2203">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with icy </w:t>
      </w:r>
      <w:r w:rsidR="00337E0C" w:rsidRPr="00AF2203">
        <w:rPr>
          <w:rFonts w:ascii="Garamond" w:hAnsi="Garamond"/>
          <w:color w:val="000000" w:themeColor="text1"/>
          <w:sz w:val="22"/>
          <w:szCs w:val="22"/>
        </w:rPr>
        <w:t>exactitude</w:t>
      </w:r>
      <w:r w:rsidRPr="00AF2203">
        <w:rPr>
          <w:rFonts w:ascii="Garamond" w:hAnsi="Garamond"/>
          <w:color w:val="000000" w:themeColor="text1"/>
          <w:sz w:val="22"/>
          <w:szCs w:val="22"/>
        </w:rPr>
        <w:t>.</w:t>
      </w:r>
    </w:p>
    <w:p w14:paraId="078501FB" w14:textId="65F1DBF0" w:rsidR="007665B5" w:rsidRDefault="00833E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march had turned around and was now </w:t>
      </w:r>
      <w:r w:rsidR="002B79EC" w:rsidRPr="00AF2203">
        <w:rPr>
          <w:rFonts w:ascii="Garamond" w:hAnsi="Garamond"/>
          <w:color w:val="000000" w:themeColor="text1"/>
          <w:sz w:val="22"/>
          <w:szCs w:val="22"/>
        </w:rPr>
        <w:t>coming back on itself towards Quentin and Venus</w:t>
      </w:r>
      <w:r w:rsidRPr="00AF2203">
        <w:rPr>
          <w:rFonts w:ascii="Garamond" w:hAnsi="Garamond"/>
          <w:color w:val="000000" w:themeColor="text1"/>
          <w:sz w:val="22"/>
          <w:szCs w:val="22"/>
        </w:rPr>
        <w:t xml:space="preserve">. </w:t>
      </w:r>
      <w:r w:rsidR="007665B5">
        <w:rPr>
          <w:rFonts w:ascii="Garamond" w:hAnsi="Garamond"/>
          <w:color w:val="000000" w:themeColor="text1"/>
          <w:sz w:val="22"/>
          <w:szCs w:val="22"/>
        </w:rPr>
        <w:t>This change in direction was apparently</w:t>
      </w:r>
      <w:r w:rsidR="005C72E2">
        <w:rPr>
          <w:rFonts w:ascii="Garamond" w:hAnsi="Garamond"/>
          <w:color w:val="000000" w:themeColor="text1"/>
          <w:sz w:val="22"/>
          <w:szCs w:val="22"/>
        </w:rPr>
        <w:t xml:space="preserve"> </w:t>
      </w:r>
      <w:r w:rsidR="007665B5">
        <w:rPr>
          <w:rFonts w:ascii="Garamond" w:hAnsi="Garamond"/>
          <w:color w:val="000000" w:themeColor="text1"/>
          <w:sz w:val="22"/>
          <w:szCs w:val="22"/>
        </w:rPr>
        <w:t xml:space="preserve">unannounced but </w:t>
      </w:r>
      <w:r w:rsidR="005C72E2">
        <w:rPr>
          <w:rFonts w:ascii="Garamond" w:hAnsi="Garamond"/>
          <w:color w:val="000000" w:themeColor="text1"/>
          <w:sz w:val="22"/>
          <w:szCs w:val="22"/>
        </w:rPr>
        <w:t>there was no</w:t>
      </w:r>
      <w:r w:rsidR="007665B5">
        <w:rPr>
          <w:rFonts w:ascii="Garamond" w:hAnsi="Garamond"/>
          <w:color w:val="000000" w:themeColor="text1"/>
          <w:sz w:val="22"/>
          <w:szCs w:val="22"/>
        </w:rPr>
        <w:t xml:space="preserve"> protestation, the people heading in the new direction barging through those still heading in the original direction. Some people seemed stuck, </w:t>
      </w:r>
      <w:r w:rsidR="00F20B56">
        <w:rPr>
          <w:rFonts w:ascii="Garamond" w:hAnsi="Garamond"/>
          <w:color w:val="000000" w:themeColor="text1"/>
          <w:sz w:val="22"/>
          <w:szCs w:val="22"/>
        </w:rPr>
        <w:t>jiggling</w:t>
      </w:r>
      <w:r w:rsidR="007665B5">
        <w:rPr>
          <w:rFonts w:ascii="Garamond" w:hAnsi="Garamond"/>
          <w:color w:val="000000" w:themeColor="text1"/>
          <w:sz w:val="22"/>
          <w:szCs w:val="22"/>
        </w:rPr>
        <w:t xml:space="preserve"> back and forth </w:t>
      </w:r>
      <w:r w:rsidR="00392ECA">
        <w:rPr>
          <w:rFonts w:ascii="Garamond" w:hAnsi="Garamond"/>
          <w:color w:val="000000" w:themeColor="text1"/>
          <w:sz w:val="22"/>
          <w:szCs w:val="22"/>
        </w:rPr>
        <w:t>in</w:t>
      </w:r>
      <w:r w:rsidR="007665B5">
        <w:rPr>
          <w:rFonts w:ascii="Garamond" w:hAnsi="Garamond"/>
          <w:color w:val="000000" w:themeColor="text1"/>
          <w:sz w:val="22"/>
          <w:szCs w:val="22"/>
        </w:rPr>
        <w:t xml:space="preserve"> Brownian motion.</w:t>
      </w:r>
    </w:p>
    <w:p w14:paraId="78AFC71B" w14:textId="3F237C0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To avoid the crowd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pulled Quentin into a doorway of a boarded-up red-bricked art museum. </w:t>
      </w:r>
      <w:r w:rsidR="0075001C">
        <w:rPr>
          <w:rFonts w:ascii="Garamond" w:hAnsi="Garamond"/>
          <w:color w:val="000000" w:themeColor="text1"/>
          <w:sz w:val="22"/>
          <w:szCs w:val="22"/>
        </w:rPr>
        <w:t>E</w:t>
      </w:r>
      <w:r w:rsidR="0075001C" w:rsidRPr="0075001C">
        <w:rPr>
          <w:rFonts w:ascii="Garamond" w:hAnsi="Garamond"/>
          <w:color w:val="000000" w:themeColor="text1"/>
          <w:sz w:val="22"/>
          <w:szCs w:val="22"/>
        </w:rPr>
        <w:t xml:space="preserve">nthusiastic </w:t>
      </w:r>
      <w:r w:rsidRPr="00AF2203">
        <w:rPr>
          <w:rFonts w:ascii="Garamond" w:hAnsi="Garamond"/>
          <w:color w:val="000000" w:themeColor="text1"/>
          <w:sz w:val="22"/>
          <w:szCs w:val="22"/>
        </w:rPr>
        <w:t xml:space="preserve">shouting </w:t>
      </w:r>
      <w:r w:rsidR="0075001C">
        <w:rPr>
          <w:rFonts w:ascii="Garamond" w:hAnsi="Garamond"/>
          <w:color w:val="000000" w:themeColor="text1"/>
          <w:sz w:val="22"/>
          <w:szCs w:val="22"/>
        </w:rPr>
        <w:t>bellowed</w:t>
      </w:r>
      <w:r w:rsidR="00A40DC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 don’t we want?!’ </w:t>
      </w:r>
    </w:p>
    <w:p w14:paraId="0A763F43" w14:textId="5C75D5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B06ED5" w:rsidRPr="00AF2203">
        <w:rPr>
          <w:rFonts w:ascii="Garamond" w:hAnsi="Garamond"/>
          <w:color w:val="000000" w:themeColor="text1"/>
          <w:sz w:val="22"/>
          <w:szCs w:val="22"/>
        </w:rPr>
        <w:t>mixed</w:t>
      </w:r>
      <w:r w:rsidRPr="00AF2203">
        <w:rPr>
          <w:rFonts w:ascii="Garamond" w:hAnsi="Garamond"/>
          <w:color w:val="000000" w:themeColor="text1"/>
          <w:sz w:val="22"/>
          <w:szCs w:val="22"/>
        </w:rPr>
        <w:t xml:space="preserve"> response</w:t>
      </w:r>
      <w:r w:rsidR="0075001C">
        <w:rPr>
          <w:rFonts w:ascii="Garamond" w:hAnsi="Garamond"/>
          <w:color w:val="000000" w:themeColor="text1"/>
          <w:sz w:val="22"/>
          <w:szCs w:val="22"/>
        </w:rPr>
        <w:t xml:space="preserve"> came</w:t>
      </w:r>
      <w:r w:rsidRPr="00AF2203">
        <w:rPr>
          <w:rFonts w:ascii="Garamond" w:hAnsi="Garamond"/>
          <w:color w:val="000000" w:themeColor="text1"/>
          <w:sz w:val="22"/>
          <w:szCs w:val="22"/>
        </w:rPr>
        <w:t xml:space="preserve">: </w:t>
      </w:r>
      <w:proofErr w:type="spellStart"/>
      <w:r w:rsidR="00B06ED5" w:rsidRPr="00AF2203">
        <w:rPr>
          <w:rFonts w:ascii="Garamond" w:hAnsi="Garamond"/>
          <w:color w:val="000000" w:themeColor="text1"/>
          <w:sz w:val="22"/>
          <w:szCs w:val="22"/>
        </w:rPr>
        <w:t>Nan</w:t>
      </w:r>
      <w:r w:rsidR="00D4607A">
        <w:rPr>
          <w:rFonts w:ascii="Garamond" w:hAnsi="Garamond"/>
          <w:color w:val="000000" w:themeColor="text1"/>
          <w:sz w:val="22"/>
          <w:szCs w:val="22"/>
        </w:rPr>
        <w:t>n</w:t>
      </w:r>
      <w:r w:rsidR="00B06ED5" w:rsidRPr="00AF2203">
        <w:rPr>
          <w:rFonts w:ascii="Garamond" w:hAnsi="Garamond"/>
          <w:color w:val="000000" w:themeColor="text1"/>
          <w:sz w:val="22"/>
          <w:szCs w:val="22"/>
        </w:rPr>
        <w:t>ybots</w:t>
      </w:r>
      <w:proofErr w:type="spellEnd"/>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r w:rsidR="0064203A">
        <w:rPr>
          <w:rFonts w:ascii="Garamond" w:hAnsi="Garamond"/>
          <w:color w:val="000000" w:themeColor="text1"/>
          <w:sz w:val="22"/>
          <w:szCs w:val="22"/>
        </w:rPr>
        <w:t>Full-automation</w:t>
      </w:r>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r w:rsidR="00D4607A">
        <w:rPr>
          <w:rFonts w:ascii="Garamond" w:hAnsi="Garamond"/>
          <w:color w:val="000000" w:themeColor="text1"/>
          <w:sz w:val="22"/>
          <w:szCs w:val="22"/>
        </w:rPr>
        <w:t>Work-caps!</w:t>
      </w:r>
      <w:r w:rsidR="001A64EC"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Tithe!</w:t>
      </w:r>
    </w:p>
    <w:p w14:paraId="7565A8E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‘When don’t we want them?’ </w:t>
      </w:r>
    </w:p>
    <w:p w14:paraId="580DB5A1" w14:textId="3D8B99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now a </w:t>
      </w:r>
      <w:r w:rsidR="001D62EC" w:rsidRPr="00AF2203">
        <w:rPr>
          <w:rFonts w:ascii="Garamond" w:hAnsi="Garamond"/>
          <w:color w:val="000000" w:themeColor="text1"/>
          <w:sz w:val="22"/>
          <w:szCs w:val="22"/>
        </w:rPr>
        <w:t>fervent</w:t>
      </w:r>
      <w:r w:rsidRPr="00AF2203">
        <w:rPr>
          <w:rFonts w:ascii="Garamond" w:hAnsi="Garamond"/>
          <w:color w:val="000000" w:themeColor="text1"/>
          <w:sz w:val="22"/>
          <w:szCs w:val="22"/>
        </w:rPr>
        <w:t>, piratical roar</w:t>
      </w:r>
      <w:r w:rsidR="001C0AC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‘Never!’ </w:t>
      </w:r>
    </w:p>
    <w:p w14:paraId="20FDCA51" w14:textId="4EAEB07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w:t>
      </w:r>
      <w:r w:rsidR="001C0ACF" w:rsidRPr="00AF2203">
        <w:rPr>
          <w:rFonts w:ascii="Garamond" w:hAnsi="Garamond"/>
          <w:color w:val="000000" w:themeColor="text1"/>
          <w:sz w:val="22"/>
          <w:szCs w:val="22"/>
        </w:rPr>
        <w:t xml:space="preserve">simultaneously </w:t>
      </w:r>
      <w:r w:rsidR="00661D63" w:rsidRPr="00AF2203">
        <w:rPr>
          <w:rFonts w:ascii="Garamond" w:hAnsi="Garamond"/>
          <w:color w:val="000000" w:themeColor="text1"/>
          <w:sz w:val="22"/>
          <w:szCs w:val="22"/>
        </w:rPr>
        <w:t>gave a</w:t>
      </w:r>
      <w:r w:rsidR="00BE3C44" w:rsidRPr="00AF2203">
        <w:rPr>
          <w:rFonts w:ascii="Garamond" w:hAnsi="Garamond"/>
          <w:color w:val="000000" w:themeColor="text1"/>
          <w:sz w:val="22"/>
          <w:szCs w:val="22"/>
        </w:rPr>
        <w:t xml:space="preserve"> shrug of incredulity.</w:t>
      </w:r>
      <w:r w:rsidR="00620743" w:rsidRPr="00AF2203">
        <w:rPr>
          <w:rFonts w:ascii="Garamond" w:hAnsi="Garamond"/>
          <w:color w:val="000000" w:themeColor="text1"/>
          <w:sz w:val="22"/>
          <w:szCs w:val="22"/>
        </w:rPr>
        <w:t xml:space="preserve"> Quentin saw the sequined man with the </w:t>
      </w:r>
      <w:r w:rsidR="00620743" w:rsidRPr="00AF2203">
        <w:rPr>
          <w:rFonts w:ascii="Garamond" w:hAnsi="Garamond"/>
          <w:i/>
          <w:iCs/>
          <w:color w:val="000000" w:themeColor="text1"/>
          <w:sz w:val="22"/>
          <w:szCs w:val="22"/>
        </w:rPr>
        <w:t>Refute It Thus</w:t>
      </w:r>
      <w:r w:rsidR="00620743" w:rsidRPr="00AF2203">
        <w:rPr>
          <w:rFonts w:ascii="Garamond" w:hAnsi="Garamond"/>
          <w:color w:val="000000" w:themeColor="text1"/>
          <w:sz w:val="22"/>
          <w:szCs w:val="22"/>
        </w:rPr>
        <w:t xml:space="preserve"> sign and noticed he was not joining in with the crowd.</w:t>
      </w:r>
    </w:p>
    <w:p w14:paraId="44169F42" w14:textId="2064FB8E" w:rsidR="00C3182A" w:rsidRPr="00AF2203" w:rsidRDefault="004F0A1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alcove</w:t>
      </w:r>
      <w:r w:rsidR="00437FA2" w:rsidRPr="00AF2203">
        <w:rPr>
          <w:rFonts w:ascii="Garamond" w:hAnsi="Garamond"/>
          <w:color w:val="000000" w:themeColor="text1"/>
          <w:sz w:val="22"/>
          <w:szCs w:val="22"/>
        </w:rPr>
        <w:t xml:space="preserve"> where they sheltered Quentin </w:t>
      </w:r>
      <w:r w:rsidR="00620743" w:rsidRPr="00AF2203">
        <w:rPr>
          <w:rFonts w:ascii="Garamond" w:hAnsi="Garamond"/>
          <w:color w:val="000000" w:themeColor="text1"/>
          <w:sz w:val="22"/>
          <w:szCs w:val="22"/>
        </w:rPr>
        <w:t>inspected</w:t>
      </w:r>
      <w:r w:rsidR="00437FA2"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graffitied</w:t>
      </w:r>
      <w:r w:rsidR="00BE3C44" w:rsidRPr="00AF2203">
        <w:rPr>
          <w:rFonts w:ascii="Garamond" w:hAnsi="Garamond"/>
          <w:color w:val="000000" w:themeColor="text1"/>
          <w:sz w:val="22"/>
          <w:szCs w:val="22"/>
        </w:rPr>
        <w:t xml:space="preserve"> stencil of a</w:t>
      </w:r>
      <w:r w:rsidR="00FB02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ballerina posing an Arabesque</w:t>
      </w:r>
      <w:r w:rsidR="00464BC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offering a </w:t>
      </w:r>
      <w:r w:rsidR="00464BC1" w:rsidRPr="00AF2203">
        <w:rPr>
          <w:rFonts w:ascii="Garamond" w:hAnsi="Garamond"/>
          <w:color w:val="000000" w:themeColor="text1"/>
          <w:sz w:val="22"/>
          <w:szCs w:val="22"/>
        </w:rPr>
        <w:t xml:space="preserve">small </w:t>
      </w:r>
      <w:r w:rsidR="00BE3C44" w:rsidRPr="00AF2203">
        <w:rPr>
          <w:rFonts w:ascii="Garamond" w:hAnsi="Garamond"/>
          <w:color w:val="000000" w:themeColor="text1"/>
          <w:sz w:val="22"/>
          <w:szCs w:val="22"/>
        </w:rPr>
        <w:t xml:space="preserve">blue flower to a robot. </w:t>
      </w:r>
      <w:r w:rsidR="00AB18A4" w:rsidRPr="00AF2203">
        <w:rPr>
          <w:rFonts w:ascii="Garamond" w:hAnsi="Garamond"/>
          <w:color w:val="000000" w:themeColor="text1"/>
          <w:sz w:val="22"/>
          <w:szCs w:val="22"/>
        </w:rPr>
        <w:t>But a</w:t>
      </w:r>
      <w:r w:rsidR="00BE3C44" w:rsidRPr="00AF2203">
        <w:rPr>
          <w:rFonts w:ascii="Garamond" w:hAnsi="Garamond"/>
          <w:color w:val="000000" w:themeColor="text1"/>
          <w:sz w:val="22"/>
          <w:szCs w:val="22"/>
        </w:rPr>
        <w:t xml:space="preserve"> hissing noise </w:t>
      </w:r>
      <w:r w:rsidR="00576D2D" w:rsidRPr="00AF2203">
        <w:rPr>
          <w:rFonts w:ascii="Garamond" w:hAnsi="Garamond"/>
          <w:color w:val="000000" w:themeColor="text1"/>
          <w:sz w:val="22"/>
          <w:szCs w:val="22"/>
        </w:rPr>
        <w:t>interrupted</w:t>
      </w:r>
      <w:r w:rsidR="00BE3C44" w:rsidRPr="00AF2203">
        <w:rPr>
          <w:rFonts w:ascii="Garamond" w:hAnsi="Garamond"/>
          <w:color w:val="000000" w:themeColor="text1"/>
          <w:sz w:val="22"/>
          <w:szCs w:val="22"/>
        </w:rPr>
        <w:t xml:space="preserve"> </w:t>
      </w:r>
      <w:r w:rsidR="00437FA2" w:rsidRPr="00AF2203">
        <w:rPr>
          <w:rFonts w:ascii="Garamond" w:hAnsi="Garamond"/>
          <w:color w:val="000000" w:themeColor="text1"/>
          <w:sz w:val="22"/>
          <w:szCs w:val="22"/>
        </w:rPr>
        <w:t>his</w:t>
      </w:r>
      <w:r w:rsidR="00576D2D" w:rsidRPr="00AF2203">
        <w:rPr>
          <w:rFonts w:ascii="Garamond" w:hAnsi="Garamond"/>
          <w:color w:val="000000" w:themeColor="text1"/>
          <w:sz w:val="22"/>
          <w:szCs w:val="22"/>
        </w:rPr>
        <w:t xml:space="preserve"> investigation</w:t>
      </w:r>
      <w:r w:rsidR="00BE3C44" w:rsidRPr="00AF2203">
        <w:rPr>
          <w:rFonts w:ascii="Garamond" w:hAnsi="Garamond"/>
          <w:color w:val="000000" w:themeColor="text1"/>
          <w:sz w:val="22"/>
          <w:szCs w:val="22"/>
        </w:rPr>
        <w:t xml:space="preserve"> and he turned to see </w:t>
      </w:r>
      <w:r w:rsidR="0087087F"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small yellow drone, a squashed </w:t>
      </w:r>
      <w:r w:rsidR="006A2369">
        <w:rPr>
          <w:rFonts w:ascii="Garamond" w:hAnsi="Garamond"/>
          <w:color w:val="000000" w:themeColor="text1"/>
          <w:sz w:val="22"/>
          <w:szCs w:val="22"/>
        </w:rPr>
        <w:t xml:space="preserve">metal </w:t>
      </w:r>
      <w:r w:rsidR="00BE3C44" w:rsidRPr="00AF2203">
        <w:rPr>
          <w:rFonts w:ascii="Garamond" w:hAnsi="Garamond"/>
          <w:color w:val="000000" w:themeColor="text1"/>
          <w:sz w:val="22"/>
          <w:szCs w:val="22"/>
        </w:rPr>
        <w:t xml:space="preserve">lemon hovering just </w:t>
      </w:r>
      <w:r w:rsidR="009C7627" w:rsidRPr="00AF2203">
        <w:rPr>
          <w:rFonts w:ascii="Garamond" w:hAnsi="Garamond"/>
          <w:color w:val="000000" w:themeColor="text1"/>
          <w:sz w:val="22"/>
          <w:szCs w:val="22"/>
        </w:rPr>
        <w:t>beyond</w:t>
      </w:r>
      <w:r w:rsidR="00BE3C44" w:rsidRPr="00AF2203">
        <w:rPr>
          <w:rFonts w:ascii="Garamond" w:hAnsi="Garamond"/>
          <w:color w:val="000000" w:themeColor="text1"/>
          <w:sz w:val="22"/>
          <w:szCs w:val="22"/>
        </w:rPr>
        <w:t xml:space="preserve"> arms reach. Quentin moved slowly to get a better look </w:t>
      </w:r>
      <w:r w:rsidR="00556717" w:rsidRPr="00AF2203">
        <w:rPr>
          <w:rFonts w:ascii="Garamond" w:hAnsi="Garamond"/>
          <w:color w:val="000000" w:themeColor="text1"/>
          <w:sz w:val="22"/>
          <w:szCs w:val="22"/>
        </w:rPr>
        <w:t>but the device</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receded</w:t>
      </w:r>
      <w:r w:rsidR="00BE3C44" w:rsidRPr="00AF2203">
        <w:rPr>
          <w:rFonts w:ascii="Garamond" w:hAnsi="Garamond"/>
          <w:color w:val="000000" w:themeColor="text1"/>
          <w:sz w:val="22"/>
          <w:szCs w:val="22"/>
        </w:rPr>
        <w:t xml:space="preserve"> </w:t>
      </w:r>
      <w:r w:rsidR="00EA3205" w:rsidRPr="00AF2203">
        <w:rPr>
          <w:rFonts w:ascii="Garamond" w:hAnsi="Garamond"/>
          <w:color w:val="000000" w:themeColor="text1"/>
          <w:sz w:val="22"/>
          <w:szCs w:val="22"/>
        </w:rPr>
        <w:t>like a shy animal</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 xml:space="preserve">A </w:t>
      </w:r>
      <w:r w:rsidR="00E3380A" w:rsidRPr="00AF2203">
        <w:rPr>
          <w:rFonts w:ascii="Garamond" w:hAnsi="Garamond"/>
          <w:color w:val="000000" w:themeColor="text1"/>
          <w:sz w:val="22"/>
          <w:szCs w:val="22"/>
        </w:rPr>
        <w:t>shimmering</w:t>
      </w:r>
      <w:r w:rsidR="00BE3C44" w:rsidRPr="00AF2203">
        <w:rPr>
          <w:rFonts w:ascii="Garamond" w:hAnsi="Garamond"/>
          <w:color w:val="000000" w:themeColor="text1"/>
          <w:sz w:val="22"/>
          <w:szCs w:val="22"/>
        </w:rPr>
        <w:t xml:space="preserve"> </w:t>
      </w:r>
      <w:r w:rsidR="00444864" w:rsidRPr="00AF2203">
        <w:rPr>
          <w:rFonts w:ascii="Garamond" w:hAnsi="Garamond"/>
          <w:color w:val="000000" w:themeColor="text1"/>
          <w:sz w:val="22"/>
          <w:szCs w:val="22"/>
        </w:rPr>
        <w:t xml:space="preserve">pale blue </w:t>
      </w:r>
      <w:r w:rsidR="00BE3C44" w:rsidRPr="00AF2203">
        <w:rPr>
          <w:rFonts w:ascii="Garamond" w:hAnsi="Garamond"/>
          <w:color w:val="000000" w:themeColor="text1"/>
          <w:sz w:val="22"/>
          <w:szCs w:val="22"/>
        </w:rPr>
        <w:t>gas pulsed from holes</w:t>
      </w:r>
      <w:r w:rsidR="00556717"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around</w:t>
      </w:r>
      <w:r w:rsidR="00556717" w:rsidRPr="00AF2203">
        <w:rPr>
          <w:rFonts w:ascii="Garamond" w:hAnsi="Garamond"/>
          <w:color w:val="000000" w:themeColor="text1"/>
          <w:sz w:val="22"/>
          <w:szCs w:val="22"/>
        </w:rPr>
        <w:t xml:space="preserve"> the drone’s equator and it </w:t>
      </w:r>
      <w:r w:rsidR="00590C88" w:rsidRPr="00AF2203">
        <w:rPr>
          <w:rFonts w:ascii="Garamond" w:hAnsi="Garamond"/>
          <w:color w:val="000000" w:themeColor="text1"/>
          <w:sz w:val="22"/>
          <w:szCs w:val="22"/>
        </w:rPr>
        <w:t xml:space="preserve">made </w:t>
      </w:r>
      <w:r w:rsidR="00BE3C44" w:rsidRPr="00AF2203">
        <w:rPr>
          <w:rFonts w:ascii="Garamond" w:hAnsi="Garamond"/>
          <w:color w:val="000000" w:themeColor="text1"/>
          <w:sz w:val="22"/>
          <w:szCs w:val="22"/>
        </w:rPr>
        <w:t>a faint crackling sound</w:t>
      </w:r>
      <w:r w:rsidR="00E23E4B" w:rsidRPr="00AF2203">
        <w:rPr>
          <w:rFonts w:ascii="Garamond" w:hAnsi="Garamond"/>
          <w:color w:val="000000" w:themeColor="text1"/>
          <w:sz w:val="22"/>
          <w:szCs w:val="22"/>
        </w:rPr>
        <w:t xml:space="preserve"> of </w:t>
      </w:r>
      <w:r w:rsidR="00D931D7" w:rsidRPr="00AF2203">
        <w:rPr>
          <w:rFonts w:ascii="Garamond" w:hAnsi="Garamond"/>
          <w:color w:val="000000" w:themeColor="text1"/>
          <w:sz w:val="22"/>
          <w:szCs w:val="22"/>
        </w:rPr>
        <w:t xml:space="preserve">low density </w:t>
      </w:r>
      <w:r w:rsidR="00E23E4B" w:rsidRPr="00AF2203">
        <w:rPr>
          <w:rFonts w:ascii="Garamond" w:hAnsi="Garamond"/>
          <w:color w:val="000000" w:themeColor="text1"/>
          <w:sz w:val="22"/>
          <w:szCs w:val="22"/>
        </w:rPr>
        <w:t>static</w:t>
      </w:r>
      <w:r w:rsidR="00556717" w:rsidRPr="00AF2203">
        <w:rPr>
          <w:rFonts w:ascii="Garamond" w:hAnsi="Garamond"/>
          <w:color w:val="000000" w:themeColor="text1"/>
          <w:sz w:val="22"/>
          <w:szCs w:val="22"/>
        </w:rPr>
        <w:t xml:space="preserve">. </w:t>
      </w:r>
    </w:p>
    <w:p w14:paraId="20622092" w14:textId="1CA37AB6" w:rsidR="00A66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fur of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cloak </w:t>
      </w:r>
      <w:r w:rsidR="006660CC" w:rsidRPr="00AF2203">
        <w:rPr>
          <w:rFonts w:ascii="Garamond" w:hAnsi="Garamond"/>
          <w:color w:val="000000" w:themeColor="text1"/>
          <w:sz w:val="22"/>
          <w:szCs w:val="22"/>
        </w:rPr>
        <w:t>bristled</w:t>
      </w:r>
      <w:r w:rsidRPr="00AF2203">
        <w:rPr>
          <w:rFonts w:ascii="Garamond" w:hAnsi="Garamond"/>
          <w:color w:val="000000" w:themeColor="text1"/>
          <w:sz w:val="22"/>
          <w:szCs w:val="22"/>
        </w:rPr>
        <w:t xml:space="preserve"> like an </w:t>
      </w:r>
      <w:r w:rsidR="008C7C9B" w:rsidRPr="00AF2203">
        <w:rPr>
          <w:rFonts w:ascii="Garamond" w:hAnsi="Garamond"/>
          <w:color w:val="000000" w:themeColor="text1"/>
          <w:sz w:val="22"/>
          <w:szCs w:val="22"/>
        </w:rPr>
        <w:t>angry</w:t>
      </w:r>
      <w:r w:rsidRPr="00AF2203">
        <w:rPr>
          <w:rFonts w:ascii="Garamond" w:hAnsi="Garamond"/>
          <w:color w:val="000000" w:themeColor="text1"/>
          <w:sz w:val="22"/>
          <w:szCs w:val="22"/>
        </w:rPr>
        <w:t xml:space="preserve"> cat</w:t>
      </w:r>
      <w:r w:rsidR="008614E9"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Quentin </w:t>
      </w:r>
      <w:r w:rsidR="008614E9" w:rsidRPr="00AF2203">
        <w:rPr>
          <w:rFonts w:ascii="Garamond" w:hAnsi="Garamond"/>
          <w:color w:val="000000" w:themeColor="text1"/>
          <w:sz w:val="22"/>
          <w:szCs w:val="22"/>
        </w:rPr>
        <w:t>smelt</w:t>
      </w:r>
      <w:r w:rsidRPr="00AF2203">
        <w:rPr>
          <w:rFonts w:ascii="Garamond" w:hAnsi="Garamond"/>
          <w:color w:val="000000" w:themeColor="text1"/>
          <w:sz w:val="22"/>
          <w:szCs w:val="22"/>
        </w:rPr>
        <w:t xml:space="preserve"> metallic </w:t>
      </w:r>
      <w:r w:rsidR="00975E48" w:rsidRPr="00AF2203">
        <w:rPr>
          <w:rFonts w:ascii="Garamond" w:hAnsi="Garamond"/>
          <w:color w:val="000000" w:themeColor="text1"/>
          <w:sz w:val="22"/>
          <w:szCs w:val="22"/>
        </w:rPr>
        <w:t xml:space="preserve">notes of </w:t>
      </w:r>
      <w:r w:rsidR="00D03D79" w:rsidRPr="00AF2203">
        <w:rPr>
          <w:rFonts w:ascii="Garamond" w:hAnsi="Garamond"/>
          <w:color w:val="000000" w:themeColor="text1"/>
          <w:sz w:val="22"/>
          <w:szCs w:val="22"/>
        </w:rPr>
        <w:t>ozone</w:t>
      </w:r>
      <w:r w:rsidRPr="00AF2203">
        <w:rPr>
          <w:rFonts w:ascii="Garamond" w:hAnsi="Garamond"/>
          <w:color w:val="000000" w:themeColor="text1"/>
          <w:sz w:val="22"/>
          <w:szCs w:val="22"/>
        </w:rPr>
        <w:t xml:space="preserve">. </w:t>
      </w:r>
    </w:p>
    <w:p w14:paraId="77A8B256" w14:textId="7E547744" w:rsidR="00BE3C44" w:rsidRPr="00AF2203" w:rsidRDefault="00A6687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With an impatient flourish</w:t>
      </w:r>
      <w:r w:rsidR="001D630C">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flash</w:t>
      </w:r>
      <w:r w:rsidR="00751133"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her black crystal ring at the drone, as she had earlier done to the cleaning bot</w:t>
      </w:r>
      <w:r w:rsidR="003B4FDD" w:rsidRPr="00AF2203">
        <w:rPr>
          <w:rFonts w:ascii="Garamond" w:hAnsi="Garamond"/>
          <w:color w:val="000000" w:themeColor="text1"/>
          <w:sz w:val="22"/>
          <w:szCs w:val="22"/>
        </w:rPr>
        <w:t xml:space="preserve">, and </w:t>
      </w:r>
      <w:r w:rsidR="00BE6C5B" w:rsidRPr="00AF2203">
        <w:rPr>
          <w:rFonts w:ascii="Garamond" w:hAnsi="Garamond"/>
          <w:color w:val="000000" w:themeColor="text1"/>
          <w:sz w:val="22"/>
          <w:szCs w:val="22"/>
        </w:rPr>
        <w:t>the machine</w:t>
      </w:r>
      <w:r w:rsidR="00CB070A"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flew off, purposefully sailing up and into the air currents</w:t>
      </w:r>
      <w:r w:rsidR="001D630C">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disappearing over the </w:t>
      </w:r>
      <w:r w:rsidR="00444864" w:rsidRPr="00AF2203">
        <w:rPr>
          <w:rFonts w:ascii="Garamond" w:hAnsi="Garamond"/>
          <w:color w:val="000000" w:themeColor="text1"/>
          <w:sz w:val="22"/>
          <w:szCs w:val="22"/>
        </w:rPr>
        <w:t>high buildings</w:t>
      </w:r>
      <w:r w:rsidR="00BE3C44" w:rsidRPr="00AF2203">
        <w:rPr>
          <w:rFonts w:ascii="Garamond" w:hAnsi="Garamond"/>
          <w:color w:val="000000" w:themeColor="text1"/>
          <w:sz w:val="22"/>
          <w:szCs w:val="22"/>
        </w:rPr>
        <w:t xml:space="preserve"> like an insect overcome by evolutionary ambition.</w:t>
      </w:r>
    </w:p>
    <w:p w14:paraId="15CCCA5C" w14:textId="19250A74" w:rsidR="00A6687B" w:rsidRPr="00AF2203" w:rsidRDefault="00A6687B" w:rsidP="00A6687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‘Shame,’ said Quentin. ‘I felt we were getting to know each other.’ Venus </w:t>
      </w:r>
      <w:r w:rsidR="005B7D56" w:rsidRPr="00AF2203">
        <w:rPr>
          <w:rFonts w:ascii="Garamond" w:hAnsi="Garamond"/>
          <w:color w:val="000000" w:themeColor="text1"/>
          <w:sz w:val="22"/>
          <w:szCs w:val="22"/>
        </w:rPr>
        <w:t>smiled</w:t>
      </w:r>
      <w:r w:rsidRPr="00AF2203">
        <w:rPr>
          <w:rFonts w:ascii="Garamond" w:hAnsi="Garamond"/>
          <w:color w:val="000000" w:themeColor="text1"/>
          <w:sz w:val="22"/>
          <w:szCs w:val="22"/>
        </w:rPr>
        <w:t>.</w:t>
      </w:r>
    </w:p>
    <w:p w14:paraId="1DCE8FFF" w14:textId="0C5CE060" w:rsidR="00BE3C44" w:rsidRPr="00AF2203" w:rsidRDefault="00C318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726C4">
        <w:rPr>
          <w:rFonts w:ascii="Garamond" w:hAnsi="Garamond"/>
          <w:color w:val="000000" w:themeColor="text1"/>
          <w:sz w:val="22"/>
          <w:szCs w:val="22"/>
        </w:rPr>
        <w:t>H</w:t>
      </w:r>
      <w:r w:rsidR="00BE3C44" w:rsidRPr="00AF2203">
        <w:rPr>
          <w:rFonts w:ascii="Garamond" w:hAnsi="Garamond"/>
          <w:color w:val="000000" w:themeColor="text1"/>
          <w:sz w:val="22"/>
          <w:szCs w:val="22"/>
        </w:rPr>
        <w:t xml:space="preserve">ow do you </w:t>
      </w:r>
      <w:r w:rsidR="00BE3C44" w:rsidRPr="00AF2203">
        <w:rPr>
          <w:rFonts w:ascii="Garamond" w:hAnsi="Garamond"/>
          <w:i/>
          <w:color w:val="000000" w:themeColor="text1"/>
          <w:sz w:val="22"/>
          <w:szCs w:val="22"/>
        </w:rPr>
        <w:t>do</w:t>
      </w:r>
      <w:r w:rsidR="00BE3C44" w:rsidRPr="00AF2203">
        <w:rPr>
          <w:rFonts w:ascii="Garamond" w:hAnsi="Garamond"/>
          <w:color w:val="000000" w:themeColor="text1"/>
          <w:sz w:val="22"/>
          <w:szCs w:val="22"/>
        </w:rPr>
        <w:t xml:space="preserve"> that?’ </w:t>
      </w:r>
      <w:r w:rsidR="00AC4D3B">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asked. ‘</w:t>
      </w:r>
      <w:r w:rsidR="00BE3C44" w:rsidRPr="00AF2203">
        <w:rPr>
          <w:rFonts w:ascii="Garamond" w:hAnsi="Garamond"/>
          <w:i/>
          <w:color w:val="000000" w:themeColor="text1"/>
          <w:sz w:val="22"/>
          <w:szCs w:val="22"/>
        </w:rPr>
        <w:t>What</w:t>
      </w:r>
      <w:r w:rsidR="00BE3C44" w:rsidRPr="00AF2203">
        <w:rPr>
          <w:rFonts w:ascii="Garamond" w:hAnsi="Garamond"/>
          <w:color w:val="000000" w:themeColor="text1"/>
          <w:sz w:val="22"/>
          <w:szCs w:val="22"/>
        </w:rPr>
        <w:t xml:space="preserve"> </w:t>
      </w:r>
      <w:r w:rsidR="00CB070A" w:rsidRPr="00AF2203">
        <w:rPr>
          <w:rFonts w:ascii="Garamond" w:hAnsi="Garamond"/>
          <w:color w:val="000000" w:themeColor="text1"/>
          <w:sz w:val="22"/>
          <w:szCs w:val="22"/>
        </w:rPr>
        <w:t>do</w:t>
      </w:r>
      <w:r w:rsidR="00BE3C44" w:rsidRPr="00AF2203">
        <w:rPr>
          <w:rFonts w:ascii="Garamond" w:hAnsi="Garamond"/>
          <w:color w:val="000000" w:themeColor="text1"/>
          <w:sz w:val="22"/>
          <w:szCs w:val="22"/>
        </w:rPr>
        <w:t xml:space="preserve"> you do?’</w:t>
      </w:r>
    </w:p>
    <w:p w14:paraId="1876DBC4" w14:textId="1611B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‘Mesmeric lapis</w:t>
      </w:r>
      <w:r w:rsidR="00B07C85"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07C85" w:rsidRPr="00AF2203">
        <w:rPr>
          <w:rFonts w:ascii="Garamond" w:hAnsi="Garamond"/>
          <w:color w:val="000000" w:themeColor="text1"/>
          <w:sz w:val="22"/>
          <w:szCs w:val="22"/>
        </w:rPr>
        <w:t xml:space="preserve"> 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07C85" w:rsidRPr="00AF2203">
        <w:rPr>
          <w:rFonts w:ascii="Garamond" w:hAnsi="Garamond"/>
          <w:color w:val="000000" w:themeColor="text1"/>
          <w:sz w:val="22"/>
          <w:szCs w:val="22"/>
        </w:rPr>
        <w:t xml:space="preserve">, flashing </w:t>
      </w:r>
      <w:r w:rsidRPr="00AF2203">
        <w:rPr>
          <w:rFonts w:ascii="Garamond" w:hAnsi="Garamond"/>
          <w:color w:val="000000" w:themeColor="text1"/>
          <w:sz w:val="22"/>
          <w:szCs w:val="22"/>
        </w:rPr>
        <w:t>the ring</w:t>
      </w:r>
      <w:r w:rsidR="009611B6" w:rsidRPr="00AF2203">
        <w:rPr>
          <w:rFonts w:ascii="Garamond" w:hAnsi="Garamond"/>
          <w:color w:val="000000" w:themeColor="text1"/>
          <w:sz w:val="22"/>
          <w:szCs w:val="22"/>
        </w:rPr>
        <w:t xml:space="preserve">. Quentin </w:t>
      </w:r>
      <w:r w:rsidRPr="00AF2203">
        <w:rPr>
          <w:rFonts w:ascii="Garamond" w:hAnsi="Garamond"/>
          <w:color w:val="000000" w:themeColor="text1"/>
          <w:sz w:val="22"/>
          <w:szCs w:val="22"/>
        </w:rPr>
        <w:t>again saw the matte-black rock flake. ‘It does not reflect-a the light. I think the little machine</w:t>
      </w:r>
      <w:r w:rsidR="00E948B3">
        <w:rPr>
          <w:rFonts w:ascii="Garamond" w:hAnsi="Garamond"/>
          <w:color w:val="000000" w:themeColor="text1"/>
          <w:sz w:val="22"/>
          <w:szCs w:val="22"/>
        </w:rPr>
        <w:t xml:space="preserve"> he </w:t>
      </w:r>
      <w:r w:rsidR="00444864" w:rsidRPr="00AF2203">
        <w:rPr>
          <w:rFonts w:ascii="Garamond" w:hAnsi="Garamond"/>
          <w:color w:val="000000" w:themeColor="text1"/>
          <w:sz w:val="22"/>
          <w:szCs w:val="22"/>
        </w:rPr>
        <w:t>get</w:t>
      </w:r>
      <w:r w:rsidRPr="00AF2203">
        <w:rPr>
          <w:rFonts w:ascii="Garamond" w:hAnsi="Garamond"/>
          <w:color w:val="000000" w:themeColor="text1"/>
          <w:sz w:val="22"/>
          <w:szCs w:val="22"/>
        </w:rPr>
        <w:t xml:space="preserve"> confused.’</w:t>
      </w:r>
    </w:p>
    <w:p w14:paraId="22D9B58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face was agog.</w:t>
      </w:r>
    </w:p>
    <w:p w14:paraId="15161F9D" w14:textId="0AD0DD7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D630C">
        <w:rPr>
          <w:rFonts w:ascii="Garamond" w:hAnsi="Garamond"/>
          <w:color w:val="000000" w:themeColor="text1"/>
          <w:sz w:val="22"/>
          <w:szCs w:val="22"/>
        </w:rPr>
        <w:t>Y</w:t>
      </w:r>
      <w:r w:rsidRPr="00AF2203">
        <w:rPr>
          <w:rFonts w:ascii="Garamond" w:hAnsi="Garamond"/>
          <w:color w:val="000000" w:themeColor="text1"/>
          <w:sz w:val="22"/>
          <w:szCs w:val="22"/>
        </w:rPr>
        <w:t xml:space="preserve">ou are so funny! Funny </w:t>
      </w:r>
      <w:proofErr w:type="spellStart"/>
      <w:r w:rsidR="00EF7AB5" w:rsidRPr="00EF7AB5">
        <w:rPr>
          <w:rFonts w:ascii="Garamond" w:hAnsi="Garamond"/>
          <w:i/>
          <w:iCs/>
          <w:color w:val="000000" w:themeColor="text1"/>
          <w:sz w:val="22"/>
          <w:szCs w:val="22"/>
        </w:rPr>
        <w:t>Federales</w:t>
      </w:r>
      <w:proofErr w:type="spellEnd"/>
      <w:r w:rsidRPr="00AF2203">
        <w:rPr>
          <w:rFonts w:ascii="Garamond" w:hAnsi="Garamond"/>
          <w:color w:val="000000" w:themeColor="text1"/>
          <w:sz w:val="22"/>
          <w:szCs w:val="22"/>
        </w:rPr>
        <w:t xml:space="preserve">. You remind me </w:t>
      </w:r>
      <w:proofErr w:type="spellStart"/>
      <w:r w:rsidRPr="00AF2203">
        <w:rPr>
          <w:rFonts w:ascii="Garamond" w:hAnsi="Garamond"/>
          <w:color w:val="000000" w:themeColor="text1"/>
          <w:sz w:val="22"/>
          <w:szCs w:val="22"/>
        </w:rPr>
        <w:t>o</w:t>
      </w:r>
      <w:r w:rsidR="00D03D79"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w:t>
      </w:r>
      <w:r w:rsidR="004360D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pet doggy!’</w:t>
      </w:r>
    </w:p>
    <w:p w14:paraId="0CC79185" w14:textId="68A4A8F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smiled, enjoying the way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“doggy”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wonde</w:t>
      </w:r>
      <w:r w:rsidR="001E6DAC" w:rsidRPr="00AF2203">
        <w:rPr>
          <w:rFonts w:ascii="Garamond" w:hAnsi="Garamond"/>
          <w:color w:val="000000" w:themeColor="text1"/>
          <w:sz w:val="22"/>
          <w:szCs w:val="22"/>
        </w:rPr>
        <w:t>ring</w:t>
      </w:r>
      <w:r w:rsidRPr="00AF2203">
        <w:rPr>
          <w:rFonts w:ascii="Garamond" w:hAnsi="Garamond"/>
          <w:color w:val="000000" w:themeColor="text1"/>
          <w:sz w:val="22"/>
          <w:szCs w:val="22"/>
        </w:rPr>
        <w:t xml:space="preserve"> if all </w:t>
      </w:r>
      <w:r w:rsidR="00EF7AB5">
        <w:rPr>
          <w:rFonts w:ascii="Garamond" w:hAnsi="Garamond"/>
          <w:color w:val="000000" w:themeColor="text1"/>
          <w:sz w:val="22"/>
          <w:szCs w:val="22"/>
        </w:rPr>
        <w:t>Federal</w:t>
      </w:r>
      <w:r w:rsidR="001D630C">
        <w:rPr>
          <w:rFonts w:ascii="Garamond" w:hAnsi="Garamond"/>
          <w:color w:val="000000" w:themeColor="text1"/>
          <w:sz w:val="22"/>
          <w:szCs w:val="22"/>
        </w:rPr>
        <w:t xml:space="preserve">ists </w:t>
      </w:r>
      <w:r w:rsidRPr="00AF2203">
        <w:rPr>
          <w:rFonts w:ascii="Garamond" w:hAnsi="Garamond"/>
          <w:color w:val="000000" w:themeColor="text1"/>
          <w:sz w:val="22"/>
          <w:szCs w:val="22"/>
        </w:rPr>
        <w:t>reminded her of a dog or just him.</w:t>
      </w:r>
    </w:p>
    <w:p w14:paraId="5D4D4089" w14:textId="6C530935" w:rsidR="00BE3C44" w:rsidRPr="00AF2203" w:rsidRDefault="00BE3C44" w:rsidP="00807A2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patted down Quentin’s hair that had become mussed </w:t>
      </w:r>
      <w:r w:rsidR="00915782">
        <w:rPr>
          <w:rFonts w:ascii="Garamond" w:hAnsi="Garamond"/>
          <w:color w:val="000000" w:themeColor="text1"/>
          <w:sz w:val="22"/>
          <w:szCs w:val="22"/>
        </w:rPr>
        <w:t>in</w:t>
      </w:r>
      <w:r w:rsidRPr="00AF2203">
        <w:rPr>
          <w:rFonts w:ascii="Garamond" w:hAnsi="Garamond"/>
          <w:color w:val="000000" w:themeColor="text1"/>
          <w:sz w:val="22"/>
          <w:szCs w:val="22"/>
        </w:rPr>
        <w:t xml:space="preserve"> the drone’s electric field</w:t>
      </w:r>
      <w:r w:rsidR="00807A23" w:rsidRPr="00AF2203">
        <w:rPr>
          <w:rFonts w:ascii="Garamond" w:hAnsi="Garamond"/>
          <w:color w:val="000000" w:themeColor="text1"/>
          <w:sz w:val="22"/>
          <w:szCs w:val="22"/>
        </w:rPr>
        <w:t xml:space="preserve"> and </w:t>
      </w:r>
      <w:r w:rsidR="001122FC" w:rsidRPr="00AF2203">
        <w:rPr>
          <w:rFonts w:ascii="Garamond" w:hAnsi="Garamond"/>
          <w:color w:val="000000" w:themeColor="text1"/>
          <w:sz w:val="22"/>
          <w:szCs w:val="22"/>
        </w:rPr>
        <w:t xml:space="preserve">they </w:t>
      </w:r>
      <w:r w:rsidR="00807A23" w:rsidRPr="00AF2203">
        <w:rPr>
          <w:rFonts w:ascii="Garamond" w:hAnsi="Garamond"/>
          <w:color w:val="000000" w:themeColor="text1"/>
          <w:sz w:val="22"/>
          <w:szCs w:val="22"/>
        </w:rPr>
        <w:t xml:space="preserve">started walking </w:t>
      </w:r>
      <w:r w:rsidRPr="00AF2203">
        <w:rPr>
          <w:rFonts w:ascii="Garamond" w:hAnsi="Garamond"/>
          <w:color w:val="000000" w:themeColor="text1"/>
          <w:sz w:val="22"/>
          <w:szCs w:val="22"/>
        </w:rPr>
        <w:t>away from the march</w:t>
      </w:r>
      <w:r w:rsidR="00807A23"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A</w:t>
      </w:r>
      <w:r w:rsidR="000345B1" w:rsidRPr="00AF2203">
        <w:rPr>
          <w:rFonts w:ascii="Garamond" w:hAnsi="Garamond"/>
          <w:color w:val="000000" w:themeColor="text1"/>
          <w:sz w:val="22"/>
          <w:szCs w:val="22"/>
        </w:rPr>
        <w:t>djust</w:t>
      </w:r>
      <w:r w:rsidR="00C67D01" w:rsidRPr="00AF2203">
        <w:rPr>
          <w:rFonts w:ascii="Garamond" w:hAnsi="Garamond"/>
          <w:color w:val="000000" w:themeColor="text1"/>
          <w:sz w:val="22"/>
          <w:szCs w:val="22"/>
        </w:rPr>
        <w:t>ing</w:t>
      </w:r>
      <w:r w:rsidR="000345B1" w:rsidRPr="00AF2203">
        <w:rPr>
          <w:rFonts w:ascii="Garamond" w:hAnsi="Garamond"/>
          <w:color w:val="000000" w:themeColor="text1"/>
          <w:sz w:val="22"/>
          <w:szCs w:val="22"/>
        </w:rPr>
        <w:t xml:space="preserve"> her green</w:t>
      </w:r>
      <w:r w:rsidR="002D58E5" w:rsidRPr="00AF2203">
        <w:rPr>
          <w:rFonts w:ascii="Garamond" w:hAnsi="Garamond"/>
          <w:color w:val="000000" w:themeColor="text1"/>
          <w:sz w:val="22"/>
          <w:szCs w:val="22"/>
        </w:rPr>
        <w:t xml:space="preserve"> </w:t>
      </w:r>
      <w:r w:rsidR="006C6615" w:rsidRPr="00AF2203">
        <w:rPr>
          <w:rFonts w:ascii="Garamond" w:hAnsi="Garamond"/>
          <w:color w:val="000000" w:themeColor="text1"/>
          <w:sz w:val="22"/>
          <w:szCs w:val="22"/>
        </w:rPr>
        <w:t>belt</w:t>
      </w:r>
      <w:r w:rsidR="000345B1"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she</w:t>
      </w:r>
      <w:r w:rsidR="000345B1" w:rsidRPr="00AF2203">
        <w:rPr>
          <w:rFonts w:ascii="Garamond" w:hAnsi="Garamond"/>
          <w:color w:val="000000" w:themeColor="text1"/>
          <w:sz w:val="22"/>
          <w:szCs w:val="22"/>
        </w:rPr>
        <w:t xml:space="preserve"> asked,</w:t>
      </w:r>
      <w:r w:rsidRPr="00AF2203">
        <w:rPr>
          <w:rFonts w:ascii="Garamond" w:hAnsi="Garamond"/>
          <w:color w:val="000000" w:themeColor="text1"/>
          <w:sz w:val="22"/>
          <w:szCs w:val="22"/>
        </w:rPr>
        <w:t xml:space="preserve"> ‘</w:t>
      </w:r>
      <w:r w:rsidR="00A54D50" w:rsidRPr="00AF2203">
        <w:rPr>
          <w:rFonts w:ascii="Garamond" w:hAnsi="Garamond"/>
          <w:color w:val="000000" w:themeColor="text1"/>
          <w:sz w:val="22"/>
          <w:szCs w:val="22"/>
        </w:rPr>
        <w:t>Why do you come</w:t>
      </w:r>
      <w:r w:rsidRPr="00AF2203">
        <w:rPr>
          <w:rFonts w:ascii="Garamond" w:hAnsi="Garamond"/>
          <w:color w:val="000000" w:themeColor="text1"/>
          <w:sz w:val="22"/>
          <w:szCs w:val="22"/>
        </w:rPr>
        <w:t xml:space="preserve">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p>
    <w:p w14:paraId="77B1AD4B" w14:textId="0B3ACF3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here</w:t>
      </w:r>
      <w:r w:rsidR="0071655A" w:rsidRPr="00AF2203">
        <w:rPr>
          <w:rFonts w:ascii="Garamond" w:hAnsi="Garamond"/>
          <w:color w:val="000000" w:themeColor="text1"/>
          <w:sz w:val="22"/>
          <w:szCs w:val="22"/>
        </w:rPr>
        <w:t xml:space="preserve"> </w:t>
      </w:r>
      <w:r w:rsidR="00434244">
        <w:rPr>
          <w:rFonts w:ascii="Garamond" w:hAnsi="Garamond"/>
          <w:color w:val="000000" w:themeColor="text1"/>
          <w:sz w:val="22"/>
          <w:szCs w:val="22"/>
        </w:rPr>
        <w:t>because I received a</w:t>
      </w:r>
      <w:r w:rsidRPr="00AF2203">
        <w:rPr>
          <w:rFonts w:ascii="Garamond" w:hAnsi="Garamond"/>
          <w:color w:val="000000" w:themeColor="text1"/>
          <w:sz w:val="22"/>
          <w:szCs w:val="22"/>
        </w:rPr>
        <w:t xml:space="preserve"> </w:t>
      </w:r>
      <w:r w:rsidR="003F3194">
        <w:rPr>
          <w:rFonts w:ascii="Garamond" w:hAnsi="Garamond"/>
          <w:color w:val="000000" w:themeColor="text1"/>
          <w:sz w:val="22"/>
          <w:szCs w:val="22"/>
        </w:rPr>
        <w:t>communication</w:t>
      </w:r>
      <w:r w:rsidR="00434244">
        <w:rPr>
          <w:rFonts w:ascii="Garamond" w:hAnsi="Garamond"/>
          <w:color w:val="000000" w:themeColor="text1"/>
          <w:sz w:val="22"/>
          <w:szCs w:val="22"/>
        </w:rPr>
        <w:t xml:space="preserve"> f</w:t>
      </w:r>
      <w:r w:rsidRPr="00AF2203">
        <w:rPr>
          <w:rFonts w:ascii="Garamond" w:hAnsi="Garamond"/>
          <w:color w:val="000000" w:themeColor="text1"/>
          <w:sz w:val="22"/>
          <w:szCs w:val="22"/>
        </w:rPr>
        <w:t xml:space="preserve">rom </w:t>
      </w:r>
      <w:r w:rsidR="00E95FAB"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Says he needs my help.’</w:t>
      </w:r>
    </w:p>
    <w:p w14:paraId="76521B2A" w14:textId="092D5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6549D" w:rsidRPr="00AF2203">
        <w:rPr>
          <w:rFonts w:ascii="Garamond" w:hAnsi="Garamond"/>
          <w:color w:val="000000" w:themeColor="text1"/>
          <w:sz w:val="22"/>
          <w:szCs w:val="22"/>
        </w:rPr>
        <w:t>’</w:t>
      </w:r>
      <w:r w:rsidR="00822428" w:rsidRPr="00AF2203">
        <w:rPr>
          <w:rFonts w:ascii="Garamond" w:hAnsi="Garamond"/>
          <w:color w:val="000000" w:themeColor="text1"/>
          <w:sz w:val="22"/>
          <w:szCs w:val="22"/>
        </w:rPr>
        <w:t>s</w:t>
      </w:r>
      <w:r w:rsidR="0016549D" w:rsidRPr="00AF2203">
        <w:rPr>
          <w:rFonts w:ascii="Garamond" w:hAnsi="Garamond"/>
          <w:color w:val="000000" w:themeColor="text1"/>
          <w:sz w:val="22"/>
          <w:szCs w:val="22"/>
        </w:rPr>
        <w:t xml:space="preserve"> finally asking for</w:t>
      </w:r>
      <w:r w:rsidRPr="00AF2203">
        <w:rPr>
          <w:rFonts w:ascii="Garamond" w:hAnsi="Garamond"/>
          <w:color w:val="000000" w:themeColor="text1"/>
          <w:sz w:val="22"/>
          <w:szCs w:val="22"/>
        </w:rPr>
        <w:t xml:space="preserve"> help?’ </w:t>
      </w:r>
      <w:r w:rsidR="0016549D"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C00D02" w:rsidRPr="00AF2203">
        <w:rPr>
          <w:rFonts w:ascii="Garamond" w:hAnsi="Garamond"/>
          <w:color w:val="000000" w:themeColor="text1"/>
          <w:sz w:val="22"/>
          <w:szCs w:val="22"/>
        </w:rPr>
        <w:t>, somewhat unkindly</w:t>
      </w:r>
      <w:r w:rsidR="0016549D" w:rsidRPr="00AF2203">
        <w:rPr>
          <w:rFonts w:ascii="Garamond" w:hAnsi="Garamond"/>
          <w:color w:val="000000" w:themeColor="text1"/>
          <w:sz w:val="22"/>
          <w:szCs w:val="22"/>
        </w:rPr>
        <w:t xml:space="preserve">. </w:t>
      </w:r>
    </w:p>
    <w:p w14:paraId="46E92374" w14:textId="48F050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think he’s having </w:t>
      </w:r>
      <w:r w:rsidR="001122F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mental breakdown.</w:t>
      </w:r>
      <w:r w:rsidR="0086098C" w:rsidRPr="00AF2203">
        <w:rPr>
          <w:rFonts w:ascii="Garamond" w:hAnsi="Garamond"/>
          <w:color w:val="000000" w:themeColor="text1"/>
          <w:sz w:val="22"/>
          <w:szCs w:val="22"/>
        </w:rPr>
        <w:t xml:space="preserve"> Pe</w:t>
      </w:r>
      <w:r w:rsidRPr="00AF2203">
        <w:rPr>
          <w:rFonts w:ascii="Garamond" w:hAnsi="Garamond"/>
          <w:color w:val="000000" w:themeColor="text1"/>
          <w:sz w:val="22"/>
          <w:szCs w:val="22"/>
        </w:rPr>
        <w:t xml:space="preserve">rhaps too </w:t>
      </w:r>
      <w:r w:rsidR="001122FC" w:rsidRPr="00AF2203">
        <w:rPr>
          <w:rFonts w:ascii="Garamond" w:hAnsi="Garamond"/>
          <w:color w:val="000000" w:themeColor="text1"/>
          <w:sz w:val="22"/>
          <w:szCs w:val="22"/>
        </w:rPr>
        <w:t xml:space="preserve">much </w:t>
      </w:r>
      <w:r w:rsidR="002B211D" w:rsidRPr="00AF2203">
        <w:rPr>
          <w:rFonts w:ascii="Garamond" w:hAnsi="Garamond"/>
          <w:color w:val="000000" w:themeColor="text1"/>
          <w:sz w:val="22"/>
          <w:szCs w:val="22"/>
        </w:rPr>
        <w:t>virtual reality</w:t>
      </w:r>
      <w:r w:rsidRPr="00AF2203">
        <w:rPr>
          <w:rFonts w:ascii="Garamond" w:hAnsi="Garamond"/>
          <w:color w:val="000000" w:themeColor="text1"/>
          <w:sz w:val="22"/>
          <w:szCs w:val="22"/>
        </w:rPr>
        <w:t>. Classic de-personalization</w:t>
      </w:r>
      <w:r w:rsidR="00E649F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901E317" w14:textId="23773046" w:rsidR="00BE3C44" w:rsidRPr="00AF2203" w:rsidRDefault="00B46EA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Do you think that I might be at risk?’ </w:t>
      </w:r>
      <w:r w:rsidR="006A5595"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6A559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with a playfulness Quentin didn’t </w:t>
      </w:r>
      <w:r w:rsidR="0001286D" w:rsidRPr="00AF2203">
        <w:rPr>
          <w:rFonts w:ascii="Garamond" w:hAnsi="Garamond"/>
          <w:color w:val="000000" w:themeColor="text1"/>
          <w:sz w:val="22"/>
          <w:szCs w:val="22"/>
        </w:rPr>
        <w:t>catch</w:t>
      </w:r>
      <w:r w:rsidR="00BE3C44" w:rsidRPr="00AF2203">
        <w:rPr>
          <w:rFonts w:ascii="Garamond" w:hAnsi="Garamond"/>
          <w:color w:val="000000" w:themeColor="text1"/>
          <w:sz w:val="22"/>
          <w:szCs w:val="22"/>
        </w:rPr>
        <w:t>.</w:t>
      </w:r>
    </w:p>
    <w:p w14:paraId="7787644B" w14:textId="1ADBA7F5" w:rsidR="00BF243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07C2" w:rsidRPr="00AF2203">
        <w:rPr>
          <w:rFonts w:ascii="Garamond" w:hAnsi="Garamond"/>
          <w:color w:val="000000" w:themeColor="text1"/>
          <w:sz w:val="22"/>
          <w:szCs w:val="22"/>
        </w:rPr>
        <w:t>Possibly</w:t>
      </w:r>
      <w:r w:rsidRPr="00AF2203">
        <w:rPr>
          <w:rFonts w:ascii="Garamond" w:hAnsi="Garamond"/>
          <w:color w:val="000000" w:themeColor="text1"/>
          <w:sz w:val="22"/>
          <w:szCs w:val="22"/>
        </w:rPr>
        <w:t xml:space="preserve">. </w:t>
      </w:r>
      <w:r w:rsidR="00E20384" w:rsidRPr="00AF2203">
        <w:rPr>
          <w:rFonts w:ascii="Garamond" w:hAnsi="Garamond"/>
          <w:color w:val="000000" w:themeColor="text1"/>
          <w:sz w:val="22"/>
          <w:szCs w:val="22"/>
        </w:rPr>
        <w:t>Let me tell you about</w:t>
      </w:r>
      <w:r w:rsidRPr="00AF2203">
        <w:rPr>
          <w:rFonts w:ascii="Garamond" w:hAnsi="Garamond"/>
          <w:color w:val="000000" w:themeColor="text1"/>
          <w:sz w:val="22"/>
          <w:szCs w:val="22"/>
        </w:rPr>
        <w:t xml:space="preserve"> this letter</w:t>
      </w:r>
      <w:r w:rsidR="008A0D51">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received from </w:t>
      </w:r>
      <w:r w:rsidR="00E649F1" w:rsidRPr="00AF2203">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We met twenty years ago. On </w:t>
      </w:r>
      <w:r w:rsidR="00EF2E04" w:rsidRPr="00AF2203">
        <w:rPr>
          <w:rFonts w:ascii="Garamond" w:hAnsi="Garamond"/>
          <w:color w:val="000000" w:themeColor="text1"/>
          <w:sz w:val="22"/>
          <w:szCs w:val="22"/>
        </w:rPr>
        <w:t>a Pacific</w:t>
      </w:r>
      <w:r w:rsidRPr="00AF2203">
        <w:rPr>
          <w:rFonts w:ascii="Garamond" w:hAnsi="Garamond"/>
          <w:color w:val="000000" w:themeColor="text1"/>
          <w:sz w:val="22"/>
          <w:szCs w:val="22"/>
        </w:rPr>
        <w:t xml:space="preserve"> island.’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huffed and looked away distractedly. Her visor screen had darkened. ‘</w:t>
      </w:r>
      <w:r w:rsidR="00274271" w:rsidRPr="00AF2203">
        <w:rPr>
          <w:rFonts w:ascii="Garamond" w:hAnsi="Garamond"/>
          <w:color w:val="000000" w:themeColor="text1"/>
          <w:sz w:val="22"/>
          <w:szCs w:val="22"/>
        </w:rPr>
        <w:t>Rarotonga</w:t>
      </w:r>
      <w:r w:rsidRPr="00AF2203">
        <w:rPr>
          <w:rFonts w:ascii="Garamond" w:hAnsi="Garamond"/>
          <w:color w:val="000000" w:themeColor="text1"/>
          <w:sz w:val="22"/>
          <w:szCs w:val="22"/>
        </w:rPr>
        <w:t>?’ added</w:t>
      </w:r>
      <w:r w:rsidR="00FE7B84" w:rsidRPr="00AF2203">
        <w:rPr>
          <w:rFonts w:ascii="Garamond" w:hAnsi="Garamond"/>
          <w:color w:val="000000" w:themeColor="text1"/>
          <w:sz w:val="22"/>
          <w:szCs w:val="22"/>
        </w:rPr>
        <w:t xml:space="preserve"> Quentin</w:t>
      </w:r>
      <w:r w:rsidRPr="00AF2203">
        <w:rPr>
          <w:rFonts w:ascii="Garamond" w:hAnsi="Garamond"/>
          <w:color w:val="000000" w:themeColor="text1"/>
          <w:sz w:val="22"/>
          <w:szCs w:val="22"/>
        </w:rPr>
        <w:t xml:space="preserve">, believing this was a piece of information she needed. It </w:t>
      </w:r>
      <w:r w:rsidR="004C57B3"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seem to be as her visor remained dark and she continued her slithering </w:t>
      </w:r>
      <w:r w:rsidR="00FB4B29">
        <w:rPr>
          <w:rFonts w:ascii="Garamond" w:hAnsi="Garamond"/>
          <w:color w:val="000000" w:themeColor="text1"/>
          <w:sz w:val="22"/>
          <w:szCs w:val="22"/>
        </w:rPr>
        <w:t>mime</w:t>
      </w:r>
      <w:r w:rsidR="00156AB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dance.</w:t>
      </w:r>
      <w:r w:rsidR="00915782">
        <w:rPr>
          <w:rFonts w:ascii="Garamond" w:hAnsi="Garamond"/>
          <w:color w:val="000000" w:themeColor="text1"/>
          <w:sz w:val="22"/>
          <w:szCs w:val="22"/>
        </w:rPr>
        <w:t xml:space="preserve"> </w:t>
      </w:r>
      <w:r w:rsidRPr="00AF2203">
        <w:rPr>
          <w:rFonts w:ascii="Garamond" w:hAnsi="Garamond"/>
          <w:color w:val="000000" w:themeColor="text1"/>
          <w:sz w:val="22"/>
          <w:szCs w:val="22"/>
        </w:rPr>
        <w:t>‘</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says he</w:t>
      </w:r>
      <w:r w:rsidR="00524467">
        <w:rPr>
          <w:rFonts w:ascii="Garamond" w:hAnsi="Garamond"/>
          <w:color w:val="000000" w:themeColor="text1"/>
          <w:sz w:val="22"/>
          <w:szCs w:val="22"/>
        </w:rPr>
        <w:t xml:space="preserve"> feels as if he’s dreaming</w:t>
      </w:r>
      <w:r w:rsidRPr="00AF2203">
        <w:rPr>
          <w:rFonts w:ascii="Garamond" w:hAnsi="Garamond"/>
          <w:color w:val="000000" w:themeColor="text1"/>
          <w:sz w:val="22"/>
          <w:szCs w:val="22"/>
        </w:rPr>
        <w:t xml:space="preserve">. </w:t>
      </w:r>
      <w:r w:rsidR="00F50C95">
        <w:rPr>
          <w:rFonts w:ascii="Garamond" w:hAnsi="Garamond"/>
          <w:color w:val="000000" w:themeColor="text1"/>
          <w:sz w:val="22"/>
          <w:szCs w:val="22"/>
        </w:rPr>
        <w:t>He’s on</w:t>
      </w:r>
      <w:r w:rsidRPr="00AF2203">
        <w:rPr>
          <w:rFonts w:ascii="Garamond" w:hAnsi="Garamond"/>
          <w:color w:val="000000" w:themeColor="text1"/>
          <w:sz w:val="22"/>
          <w:szCs w:val="22"/>
        </w:rPr>
        <w:t xml:space="preserve"> an island. Rum</w:t>
      </w:r>
      <w:r w:rsidR="005A422A" w:rsidRPr="00AF2203">
        <w:rPr>
          <w:rFonts w:ascii="Garamond" w:hAnsi="Garamond"/>
          <w:color w:val="000000" w:themeColor="text1"/>
          <w:sz w:val="22"/>
          <w:szCs w:val="22"/>
        </w:rPr>
        <w:t xml:space="preserve">, as you probably know. </w:t>
      </w:r>
      <w:r w:rsidRPr="00AF2203">
        <w:rPr>
          <w:rFonts w:ascii="Garamond" w:hAnsi="Garamond"/>
          <w:color w:val="000000" w:themeColor="text1"/>
          <w:sz w:val="22"/>
          <w:szCs w:val="22"/>
        </w:rPr>
        <w:t xml:space="preserve">I’m going there now.’ Quentin paused to look for a reaction.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turned towards him and </w:t>
      </w:r>
      <w:r w:rsidR="00C7701A"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 xml:space="preserve">saw his face reflected back. </w:t>
      </w:r>
      <w:r w:rsidR="00F2021D" w:rsidRPr="00AF2203">
        <w:rPr>
          <w:rFonts w:ascii="Garamond" w:hAnsi="Garamond"/>
          <w:color w:val="000000" w:themeColor="text1"/>
          <w:sz w:val="22"/>
          <w:szCs w:val="22"/>
        </w:rPr>
        <w:t>Again, he</w:t>
      </w:r>
      <w:r w:rsidRPr="00AF2203">
        <w:rPr>
          <w:rFonts w:ascii="Garamond" w:hAnsi="Garamond"/>
          <w:color w:val="000000" w:themeColor="text1"/>
          <w:sz w:val="22"/>
          <w:szCs w:val="22"/>
        </w:rPr>
        <w:t xml:space="preserve"> thought how primitive he looked. </w:t>
      </w:r>
    </w:p>
    <w:p w14:paraId="77E9242B" w14:textId="4DA6BC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4848" w:rsidRPr="00AF2203">
        <w:rPr>
          <w:rFonts w:ascii="Garamond" w:hAnsi="Garamond"/>
          <w:color w:val="000000" w:themeColor="text1"/>
          <w:sz w:val="22"/>
          <w:szCs w:val="22"/>
        </w:rPr>
        <w:t xml:space="preserve">Have you met </w:t>
      </w:r>
      <w:r w:rsidR="00134239">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he asked. </w:t>
      </w:r>
    </w:p>
    <w:p w14:paraId="0FDA0180" w14:textId="18B67D84" w:rsidR="00A1096C" w:rsidRDefault="001342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‘Who?’ </w:t>
      </w:r>
      <w:r w:rsidR="00EB4DC3" w:rsidRPr="00AF2203">
        <w:rPr>
          <w:rFonts w:ascii="Garamond" w:hAnsi="Garamond"/>
          <w:color w:val="000000" w:themeColor="text1"/>
          <w:sz w:val="22"/>
          <w:szCs w:val="22"/>
        </w:rPr>
        <w:t>Venus</w:t>
      </w:r>
      <w:r w:rsidR="00EE2B59">
        <w:rPr>
          <w:rFonts w:ascii="Garamond" w:hAnsi="Garamond"/>
          <w:color w:val="000000" w:themeColor="text1"/>
          <w:sz w:val="22"/>
          <w:szCs w:val="22"/>
        </w:rPr>
        <w:t>’s</w:t>
      </w:r>
      <w:r w:rsidR="00BE3C44" w:rsidRPr="00AF2203">
        <w:rPr>
          <w:rFonts w:ascii="Garamond" w:hAnsi="Garamond"/>
          <w:color w:val="000000" w:themeColor="text1"/>
          <w:sz w:val="22"/>
          <w:szCs w:val="22"/>
        </w:rPr>
        <w:t xml:space="preserve"> visor</w:t>
      </w:r>
      <w:r w:rsidR="00EE2B59">
        <w:rPr>
          <w:rFonts w:ascii="Garamond" w:hAnsi="Garamond"/>
          <w:color w:val="000000" w:themeColor="text1"/>
          <w:sz w:val="22"/>
          <w:szCs w:val="22"/>
        </w:rPr>
        <w:t xml:space="preserve"> rolled up</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BE3C44" w:rsidRPr="00AF2203">
        <w:rPr>
          <w:rFonts w:ascii="Garamond" w:eastAsia="Arial Unicode MS" w:hAnsi="Garamond" w:cs="Helvetica"/>
          <w:color w:val="000000" w:themeColor="text1"/>
          <w:sz w:val="22"/>
          <w:szCs w:val="22"/>
          <w:u w:color="000000"/>
        </w:rPr>
        <w:t>Ragnor</w:t>
      </w:r>
      <w:r w:rsidR="00BE3C44" w:rsidRPr="00AF2203">
        <w:rPr>
          <w:rFonts w:ascii="Garamond" w:hAnsi="Garamond"/>
          <w:color w:val="000000" w:themeColor="text1"/>
          <w:sz w:val="22"/>
          <w:szCs w:val="22"/>
        </w:rPr>
        <w:t>?</w:t>
      </w:r>
      <w:r w:rsidR="000F6C39">
        <w:rPr>
          <w:rFonts w:ascii="Garamond" w:hAnsi="Garamond"/>
          <w:color w:val="000000" w:themeColor="text1"/>
          <w:sz w:val="22"/>
          <w:szCs w:val="22"/>
        </w:rPr>
        <w:t xml:space="preserve"> </w:t>
      </w:r>
      <w:r w:rsidR="00834848" w:rsidRPr="00AF2203">
        <w:rPr>
          <w:rFonts w:ascii="Garamond" w:hAnsi="Garamond"/>
          <w:color w:val="000000" w:themeColor="text1"/>
          <w:sz w:val="22"/>
          <w:szCs w:val="22"/>
        </w:rPr>
        <w:t xml:space="preserve">No, I </w:t>
      </w:r>
      <w:proofErr w:type="spellStart"/>
      <w:r w:rsidR="00834848" w:rsidRPr="00AF2203">
        <w:rPr>
          <w:rFonts w:ascii="Garamond" w:hAnsi="Garamond"/>
          <w:color w:val="000000" w:themeColor="text1"/>
          <w:sz w:val="22"/>
          <w:szCs w:val="22"/>
        </w:rPr>
        <w:t>aven’t</w:t>
      </w:r>
      <w:proofErr w:type="spellEnd"/>
      <w:r w:rsidR="004C0ED6" w:rsidRPr="00AF2203">
        <w:rPr>
          <w:rFonts w:ascii="Garamond" w:hAnsi="Garamond"/>
          <w:color w:val="000000" w:themeColor="text1"/>
          <w:sz w:val="22"/>
          <w:szCs w:val="22"/>
        </w:rPr>
        <w:t xml:space="preserve"> </w:t>
      </w:r>
      <w:r w:rsidR="004C0ED6" w:rsidRPr="00EE2B59">
        <w:rPr>
          <w:rFonts w:ascii="Garamond" w:hAnsi="Garamond"/>
          <w:i/>
          <w:iCs/>
          <w:color w:val="000000" w:themeColor="text1"/>
          <w:sz w:val="22"/>
          <w:szCs w:val="22"/>
        </w:rPr>
        <w:t>met</w:t>
      </w:r>
      <w:r w:rsidR="004C0ED6" w:rsidRPr="00AF2203">
        <w:rPr>
          <w:rFonts w:ascii="Garamond" w:hAnsi="Garamond"/>
          <w:color w:val="000000" w:themeColor="text1"/>
          <w:sz w:val="22"/>
          <w:szCs w:val="22"/>
        </w:rPr>
        <w:t xml:space="preserve"> </w:t>
      </w:r>
      <w:proofErr w:type="spellStart"/>
      <w:r w:rsidR="004C0ED6" w:rsidRPr="00AF2203">
        <w:rPr>
          <w:rFonts w:ascii="Garamond" w:hAnsi="Garamond"/>
          <w:color w:val="000000" w:themeColor="text1"/>
          <w:sz w:val="22"/>
          <w:szCs w:val="22"/>
        </w:rPr>
        <w:t>im</w:t>
      </w:r>
      <w:proofErr w:type="spellEnd"/>
      <w:r w:rsidR="00834848" w:rsidRPr="00AF2203">
        <w:rPr>
          <w:rFonts w:ascii="Garamond" w:hAnsi="Garamond"/>
          <w:color w:val="000000" w:themeColor="text1"/>
          <w:sz w:val="22"/>
          <w:szCs w:val="22"/>
        </w:rPr>
        <w:t xml:space="preserve">. He is kind </w:t>
      </w:r>
      <w:proofErr w:type="spellStart"/>
      <w:r w:rsidR="00834848" w:rsidRPr="00AF2203">
        <w:rPr>
          <w:rFonts w:ascii="Garamond" w:hAnsi="Garamond"/>
          <w:color w:val="000000" w:themeColor="text1"/>
          <w:sz w:val="22"/>
          <w:szCs w:val="22"/>
        </w:rPr>
        <w:t>ov</w:t>
      </w:r>
      <w:proofErr w:type="spellEnd"/>
      <w:r w:rsidR="00834848" w:rsidRPr="00AF2203">
        <w:rPr>
          <w:rFonts w:ascii="Garamond" w:hAnsi="Garamond"/>
          <w:color w:val="000000" w:themeColor="text1"/>
          <w:sz w:val="22"/>
          <w:szCs w:val="22"/>
        </w:rPr>
        <w:t xml:space="preserve"> a celebrity though. In the </w:t>
      </w:r>
      <w:proofErr w:type="spellStart"/>
      <w:r w:rsidR="007721DD" w:rsidRPr="00AF2203">
        <w:rPr>
          <w:rFonts w:ascii="Garamond" w:hAnsi="Garamond"/>
          <w:color w:val="000000" w:themeColor="text1"/>
          <w:sz w:val="22"/>
          <w:szCs w:val="22"/>
        </w:rPr>
        <w:t>O</w:t>
      </w:r>
      <w:r w:rsidR="00834848" w:rsidRPr="00AF2203">
        <w:rPr>
          <w:rFonts w:ascii="Garamond" w:hAnsi="Garamond"/>
          <w:color w:val="000000" w:themeColor="text1"/>
          <w:sz w:val="22"/>
          <w:szCs w:val="22"/>
        </w:rPr>
        <w:t>nzing</w:t>
      </w:r>
      <w:proofErr w:type="spellEnd"/>
      <w:r w:rsidR="00834848" w:rsidRPr="00AF2203">
        <w:rPr>
          <w:rFonts w:ascii="Garamond" w:hAnsi="Garamond"/>
          <w:color w:val="000000" w:themeColor="text1"/>
          <w:sz w:val="22"/>
          <w:szCs w:val="22"/>
        </w:rPr>
        <w:t xml:space="preserve"> community</w:t>
      </w:r>
      <w:r w:rsidR="00BE3C44" w:rsidRPr="00AF2203">
        <w:rPr>
          <w:rFonts w:ascii="Garamond" w:hAnsi="Garamond"/>
          <w:color w:val="000000" w:themeColor="text1"/>
          <w:sz w:val="22"/>
          <w:szCs w:val="22"/>
        </w:rPr>
        <w:t>.</w:t>
      </w:r>
      <w:r w:rsidR="00E96026" w:rsidRPr="00AF2203">
        <w:rPr>
          <w:rFonts w:ascii="Garamond" w:hAnsi="Garamond"/>
          <w:color w:val="000000" w:themeColor="text1"/>
          <w:sz w:val="22"/>
          <w:szCs w:val="22"/>
        </w:rPr>
        <w:t xml:space="preserve"> </w:t>
      </w:r>
      <w:r w:rsidR="000B3C0B" w:rsidRPr="00AF2203">
        <w:rPr>
          <w:rFonts w:ascii="Garamond" w:hAnsi="Garamond"/>
          <w:color w:val="000000" w:themeColor="text1"/>
          <w:sz w:val="22"/>
          <w:szCs w:val="22"/>
        </w:rPr>
        <w:t xml:space="preserve">No sense of irony or style. </w:t>
      </w:r>
      <w:r w:rsidR="00B144EE" w:rsidRPr="00AF2203">
        <w:rPr>
          <w:rFonts w:ascii="Garamond" w:hAnsi="Garamond"/>
          <w:color w:val="000000" w:themeColor="text1"/>
          <w:sz w:val="22"/>
          <w:szCs w:val="22"/>
        </w:rPr>
        <w:t xml:space="preserve">He </w:t>
      </w:r>
      <w:proofErr w:type="spellStart"/>
      <w:r w:rsidR="00B144EE" w:rsidRPr="00AF2203">
        <w:rPr>
          <w:rFonts w:ascii="Garamond" w:hAnsi="Garamond"/>
          <w:color w:val="000000" w:themeColor="text1"/>
          <w:sz w:val="22"/>
          <w:szCs w:val="22"/>
        </w:rPr>
        <w:t>iz</w:t>
      </w:r>
      <w:proofErr w:type="spellEnd"/>
      <w:r w:rsidR="00F0005F" w:rsidRPr="00AF2203">
        <w:rPr>
          <w:rFonts w:ascii="Garamond" w:hAnsi="Garamond"/>
          <w:color w:val="000000" w:themeColor="text1"/>
          <w:sz w:val="22"/>
          <w:szCs w:val="22"/>
        </w:rPr>
        <w:t xml:space="preserve"> </w:t>
      </w:r>
      <w:r w:rsidR="00190AA1" w:rsidRPr="00190AA1">
        <w:rPr>
          <w:rFonts w:ascii="Garamond" w:hAnsi="Garamond"/>
          <w:i/>
          <w:iCs/>
          <w:color w:val="000000" w:themeColor="text1"/>
          <w:sz w:val="22"/>
          <w:szCs w:val="22"/>
        </w:rPr>
        <w:t>entirely</w:t>
      </w:r>
      <w:r w:rsidR="00190AA1">
        <w:rPr>
          <w:rFonts w:ascii="Garamond" w:hAnsi="Garamond"/>
          <w:color w:val="000000" w:themeColor="text1"/>
          <w:sz w:val="22"/>
          <w:szCs w:val="22"/>
        </w:rPr>
        <w:t xml:space="preserve"> </w:t>
      </w:r>
      <w:r w:rsidR="000B3C0B" w:rsidRPr="00AF2203">
        <w:rPr>
          <w:rFonts w:ascii="Garamond" w:hAnsi="Garamond"/>
          <w:color w:val="000000" w:themeColor="text1"/>
          <w:sz w:val="22"/>
          <w:szCs w:val="22"/>
        </w:rPr>
        <w:t>un-cool</w:t>
      </w:r>
      <w:r w:rsidR="00990EF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33E654DF" w14:textId="24267879"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‘Is he from the Zone?’</w:t>
      </w:r>
    </w:p>
    <w:p w14:paraId="72E88CAD" w14:textId="4516219A"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‘Kin</w:t>
      </w:r>
      <w:r w:rsidR="002D4A94">
        <w:rPr>
          <w:rFonts w:ascii="Garamond" w:hAnsi="Garamond"/>
          <w:color w:val="000000" w:themeColor="text1"/>
          <w:sz w:val="22"/>
          <w:szCs w:val="22"/>
        </w:rPr>
        <w:t>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ov</w:t>
      </w:r>
      <w:proofErr w:type="spellEnd"/>
      <w:r>
        <w:rPr>
          <w:rFonts w:ascii="Garamond" w:hAnsi="Garamond"/>
          <w:color w:val="000000" w:themeColor="text1"/>
          <w:sz w:val="22"/>
          <w:szCs w:val="22"/>
        </w:rPr>
        <w:t>.’</w:t>
      </w:r>
    </w:p>
    <w:p w14:paraId="5DF3943C" w14:textId="13F41973"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‘That would explain.’</w:t>
      </w:r>
    </w:p>
    <w:p w14:paraId="7965E31C" w14:textId="55815701"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w:t>
      </w:r>
      <w:r w:rsidR="004205A2" w:rsidRPr="00AF2203">
        <w:rPr>
          <w:rFonts w:ascii="Garamond" w:hAnsi="Garamond"/>
          <w:color w:val="000000" w:themeColor="text1"/>
          <w:sz w:val="22"/>
          <w:szCs w:val="22"/>
        </w:rPr>
        <w:t>fragrance</w:t>
      </w:r>
      <w:r w:rsidR="00BE3C44" w:rsidRPr="00AF2203">
        <w:rPr>
          <w:rFonts w:ascii="Garamond" w:hAnsi="Garamond"/>
          <w:color w:val="000000" w:themeColor="text1"/>
          <w:sz w:val="22"/>
          <w:szCs w:val="22"/>
        </w:rPr>
        <w:t xml:space="preserve"> had intensified</w:t>
      </w:r>
      <w:r w:rsidR="00CD2F48"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F2021D"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drank it in.</w:t>
      </w:r>
    </w:p>
    <w:p w14:paraId="54C68F99" w14:textId="2BF9E1A8" w:rsidR="00BE3C44" w:rsidRPr="00AF2203" w:rsidRDefault="00D429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had</w:t>
      </w:r>
      <w:r w:rsidR="00BE3C44" w:rsidRPr="00AF2203">
        <w:rPr>
          <w:rFonts w:ascii="Garamond" w:hAnsi="Garamond"/>
          <w:color w:val="000000" w:themeColor="text1"/>
          <w:sz w:val="22"/>
          <w:szCs w:val="22"/>
        </w:rPr>
        <w:t xml:space="preserve"> stopped in a small park </w:t>
      </w:r>
      <w:r w:rsidR="005F1EF8" w:rsidRPr="00AF2203">
        <w:rPr>
          <w:rFonts w:ascii="Garamond" w:hAnsi="Garamond"/>
          <w:color w:val="000000" w:themeColor="text1"/>
          <w:sz w:val="22"/>
          <w:szCs w:val="22"/>
        </w:rPr>
        <w:t>dominated by</w:t>
      </w:r>
      <w:r w:rsidR="00BE3C44" w:rsidRPr="00AF2203">
        <w:rPr>
          <w:rFonts w:ascii="Garamond" w:hAnsi="Garamond"/>
          <w:color w:val="000000" w:themeColor="text1"/>
          <w:sz w:val="22"/>
          <w:szCs w:val="22"/>
        </w:rPr>
        <w:t xml:space="preserve"> a looming bronze statue atop a shoulder-high granite plinth. It showed a female from the waist down to sensible slip-shoes. One of </w:t>
      </w:r>
      <w:r w:rsidR="00A0148D" w:rsidRPr="00AF2203">
        <w:rPr>
          <w:rFonts w:ascii="Garamond" w:hAnsi="Garamond"/>
          <w:color w:val="000000" w:themeColor="text1"/>
          <w:sz w:val="22"/>
          <w:szCs w:val="22"/>
        </w:rPr>
        <w:t>her</w:t>
      </w:r>
      <w:r w:rsidR="00BE3C44" w:rsidRPr="00AF2203">
        <w:rPr>
          <w:rFonts w:ascii="Garamond" w:hAnsi="Garamond"/>
          <w:color w:val="000000" w:themeColor="text1"/>
          <w:sz w:val="22"/>
          <w:szCs w:val="22"/>
        </w:rPr>
        <w:t xml:space="preserve"> knees was raised as if in mid-stride</w:t>
      </w:r>
      <w:r w:rsidR="006F76E1" w:rsidRPr="00AF2203">
        <w:rPr>
          <w:rFonts w:ascii="Garamond" w:hAnsi="Garamond"/>
          <w:color w:val="000000" w:themeColor="text1"/>
          <w:sz w:val="22"/>
          <w:szCs w:val="22"/>
        </w:rPr>
        <w:t xml:space="preserve">, stepping over a </w:t>
      </w:r>
      <w:r w:rsidR="00C65C5F">
        <w:rPr>
          <w:rFonts w:ascii="Garamond" w:hAnsi="Garamond"/>
          <w:color w:val="000000" w:themeColor="text1"/>
          <w:sz w:val="22"/>
          <w:szCs w:val="22"/>
        </w:rPr>
        <w:t xml:space="preserve">black </w:t>
      </w:r>
      <w:r w:rsidR="006F76E1" w:rsidRPr="00AF2203">
        <w:rPr>
          <w:rFonts w:ascii="Garamond" w:hAnsi="Garamond"/>
          <w:color w:val="000000" w:themeColor="text1"/>
          <w:sz w:val="22"/>
          <w:szCs w:val="22"/>
        </w:rPr>
        <w:t>shark fin.</w:t>
      </w:r>
      <w:r w:rsidR="00D05A56" w:rsidRPr="00AF2203">
        <w:rPr>
          <w:rFonts w:ascii="Garamond" w:hAnsi="Garamond"/>
          <w:color w:val="000000" w:themeColor="text1"/>
          <w:sz w:val="22"/>
          <w:szCs w:val="22"/>
        </w:rPr>
        <w:t xml:space="preserve"> </w:t>
      </w:r>
      <w:r w:rsidR="006F76E1" w:rsidRPr="00AF2203">
        <w:rPr>
          <w:rFonts w:ascii="Garamond" w:hAnsi="Garamond"/>
          <w:color w:val="000000" w:themeColor="text1"/>
          <w:sz w:val="22"/>
          <w:szCs w:val="22"/>
        </w:rPr>
        <w:t>A</w:t>
      </w:r>
      <w:r w:rsidR="00BE3C44" w:rsidRPr="00AF2203">
        <w:rPr>
          <w:rFonts w:ascii="Garamond" w:hAnsi="Garamond"/>
          <w:color w:val="000000" w:themeColor="text1"/>
          <w:sz w:val="22"/>
          <w:szCs w:val="22"/>
        </w:rPr>
        <w:t>n exposed ankle was shiny-gold.</w:t>
      </w:r>
    </w:p>
    <w:p w14:paraId="5ECC7576" w14:textId="2C52C66B" w:rsidR="00B0655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sat on a bench.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removed her hat </w:t>
      </w:r>
      <w:r w:rsidR="005E57D8">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shook </w:t>
      </w:r>
      <w:r w:rsidR="004221FA" w:rsidRPr="00AF2203">
        <w:rPr>
          <w:rFonts w:ascii="Garamond" w:hAnsi="Garamond"/>
          <w:color w:val="000000" w:themeColor="text1"/>
          <w:sz w:val="22"/>
          <w:szCs w:val="22"/>
        </w:rPr>
        <w:t xml:space="preserve">out </w:t>
      </w:r>
      <w:r w:rsidRPr="00AF2203">
        <w:rPr>
          <w:rFonts w:ascii="Garamond" w:hAnsi="Garamond"/>
          <w:color w:val="000000" w:themeColor="text1"/>
          <w:sz w:val="22"/>
          <w:szCs w:val="22"/>
        </w:rPr>
        <w:t xml:space="preserve">Marilyn </w:t>
      </w:r>
      <w:r w:rsidR="00A0148D" w:rsidRPr="00AF2203">
        <w:rPr>
          <w:rFonts w:ascii="Garamond" w:hAnsi="Garamond"/>
          <w:color w:val="000000" w:themeColor="text1"/>
          <w:sz w:val="22"/>
          <w:szCs w:val="22"/>
        </w:rPr>
        <w:t xml:space="preserve">Monroe </w:t>
      </w:r>
      <w:r w:rsidRPr="00AF2203">
        <w:rPr>
          <w:rFonts w:ascii="Garamond" w:hAnsi="Garamond"/>
          <w:color w:val="000000" w:themeColor="text1"/>
          <w:sz w:val="22"/>
          <w:szCs w:val="22"/>
        </w:rPr>
        <w:t>hair</w:t>
      </w:r>
      <w:r w:rsidR="006C194C" w:rsidRPr="00AF2203">
        <w:rPr>
          <w:rFonts w:ascii="Garamond" w:hAnsi="Garamond"/>
          <w:color w:val="000000" w:themeColor="text1"/>
          <w:sz w:val="22"/>
          <w:szCs w:val="22"/>
        </w:rPr>
        <w:t>. She</w:t>
      </w:r>
      <w:r w:rsidRPr="00AF2203">
        <w:rPr>
          <w:rFonts w:ascii="Garamond" w:hAnsi="Garamond"/>
          <w:color w:val="000000" w:themeColor="text1"/>
          <w:sz w:val="22"/>
          <w:szCs w:val="22"/>
        </w:rPr>
        <w:t xml:space="preserve"> stared at the statue</w:t>
      </w:r>
      <w:r w:rsidR="00B020B4">
        <w:rPr>
          <w:rFonts w:ascii="Garamond" w:hAnsi="Garamond"/>
          <w:color w:val="000000" w:themeColor="text1"/>
          <w:sz w:val="22"/>
          <w:szCs w:val="22"/>
        </w:rPr>
        <w:t xml:space="preserve"> as if inspecting for structural irregularities</w:t>
      </w:r>
      <w:r w:rsidRPr="00AF2203">
        <w:rPr>
          <w:rFonts w:ascii="Garamond" w:hAnsi="Garamond"/>
          <w:color w:val="000000" w:themeColor="text1"/>
          <w:sz w:val="22"/>
          <w:szCs w:val="22"/>
        </w:rPr>
        <w:t xml:space="preserve">. Quentin shuffled on the seat and wondered if </w:t>
      </w:r>
      <w:r w:rsidR="00DE52F3"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warmth </w:t>
      </w:r>
      <w:r w:rsidR="00DE52F3" w:rsidRPr="00AF2203">
        <w:rPr>
          <w:rFonts w:ascii="Garamond" w:hAnsi="Garamond"/>
          <w:color w:val="000000" w:themeColor="text1"/>
          <w:sz w:val="22"/>
          <w:szCs w:val="22"/>
        </w:rPr>
        <w:t xml:space="preserve">came </w:t>
      </w:r>
      <w:r w:rsidRPr="00AF2203">
        <w:rPr>
          <w:rFonts w:ascii="Garamond" w:hAnsi="Garamond"/>
          <w:color w:val="000000" w:themeColor="text1"/>
          <w:sz w:val="22"/>
          <w:szCs w:val="22"/>
        </w:rPr>
        <w:t xml:space="preserve">from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xml:space="preserve"> or the body of </w:t>
      </w:r>
      <w:r w:rsidR="00DE52F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previous occupant</w:t>
      </w:r>
      <w:r w:rsidR="0021409F" w:rsidRPr="00AF2203">
        <w:rPr>
          <w:rFonts w:ascii="Garamond" w:hAnsi="Garamond"/>
          <w:color w:val="000000" w:themeColor="text1"/>
          <w:sz w:val="22"/>
          <w:szCs w:val="22"/>
        </w:rPr>
        <w:t>. This triggered a thought</w:t>
      </w:r>
      <w:r w:rsidR="000D72F5" w:rsidRPr="00AF2203">
        <w:rPr>
          <w:rFonts w:ascii="Garamond" w:hAnsi="Garamond"/>
          <w:color w:val="000000" w:themeColor="text1"/>
          <w:sz w:val="22"/>
          <w:szCs w:val="22"/>
        </w:rPr>
        <w:t xml:space="preserve"> </w:t>
      </w:r>
      <w:r w:rsidR="0021409F" w:rsidRPr="00AF2203">
        <w:rPr>
          <w:rFonts w:ascii="Garamond" w:hAnsi="Garamond"/>
          <w:color w:val="000000" w:themeColor="text1"/>
          <w:sz w:val="22"/>
          <w:szCs w:val="22"/>
        </w:rPr>
        <w:t>gesture and his RM set sent a “</w:t>
      </w:r>
      <w:r w:rsidR="00857436">
        <w:rPr>
          <w:rFonts w:ascii="Garamond" w:hAnsi="Garamond"/>
          <w:color w:val="000000" w:themeColor="text1"/>
          <w:sz w:val="22"/>
          <w:szCs w:val="22"/>
        </w:rPr>
        <w:t>S</w:t>
      </w:r>
      <w:r w:rsidR="0021409F" w:rsidRPr="00AF2203">
        <w:rPr>
          <w:rFonts w:ascii="Garamond" w:hAnsi="Garamond"/>
          <w:color w:val="000000" w:themeColor="text1"/>
          <w:sz w:val="22"/>
          <w:szCs w:val="22"/>
        </w:rPr>
        <w:t xml:space="preserve">ee you later” message to everyone </w:t>
      </w:r>
      <w:r w:rsidR="00261A6E">
        <w:rPr>
          <w:rFonts w:ascii="Garamond" w:hAnsi="Garamond"/>
          <w:color w:val="000000" w:themeColor="text1"/>
          <w:sz w:val="22"/>
          <w:szCs w:val="22"/>
        </w:rPr>
        <w:t>he knew</w:t>
      </w:r>
      <w:r w:rsidR="0021409F" w:rsidRPr="00AF2203">
        <w:rPr>
          <w:rFonts w:ascii="Garamond" w:hAnsi="Garamond"/>
          <w:color w:val="000000" w:themeColor="text1"/>
          <w:sz w:val="22"/>
          <w:szCs w:val="22"/>
        </w:rPr>
        <w:t xml:space="preserve">. </w:t>
      </w:r>
    </w:p>
    <w:p w14:paraId="765FDE3A" w14:textId="7A405B29" w:rsidR="00D614B8" w:rsidRPr="00AF2203" w:rsidRDefault="00B0655F" w:rsidP="00535356">
      <w:pPr>
        <w:ind w:firstLine="454"/>
        <w:jc w:val="both"/>
        <w:rPr>
          <w:rFonts w:ascii="Garamond" w:hAnsi="Garamond"/>
          <w:color w:val="000000" w:themeColor="text1"/>
          <w:sz w:val="22"/>
          <w:szCs w:val="22"/>
        </w:rPr>
      </w:pPr>
      <w:r>
        <w:rPr>
          <w:rFonts w:ascii="Garamond" w:hAnsi="Garamond"/>
          <w:color w:val="000000" w:themeColor="text1"/>
          <w:sz w:val="22"/>
          <w:szCs w:val="22"/>
        </w:rPr>
        <w:t>Ignoring t</w:t>
      </w:r>
      <w:r w:rsidR="00267AC9">
        <w:rPr>
          <w:rFonts w:ascii="Garamond" w:hAnsi="Garamond"/>
          <w:color w:val="000000" w:themeColor="text1"/>
          <w:sz w:val="22"/>
          <w:szCs w:val="22"/>
        </w:rPr>
        <w:t>he</w:t>
      </w:r>
      <w:r w:rsidR="00C65C5F">
        <w:rPr>
          <w:rFonts w:ascii="Garamond" w:hAnsi="Garamond"/>
          <w:color w:val="000000" w:themeColor="text1"/>
          <w:sz w:val="22"/>
          <w:szCs w:val="22"/>
        </w:rPr>
        <w:t xml:space="preserve"> </w:t>
      </w:r>
      <w:r w:rsidR="006F66B4">
        <w:rPr>
          <w:rFonts w:ascii="Garamond" w:hAnsi="Garamond"/>
          <w:color w:val="000000" w:themeColor="text1"/>
          <w:sz w:val="22"/>
          <w:szCs w:val="22"/>
        </w:rPr>
        <w:t xml:space="preserve">flood of </w:t>
      </w:r>
      <w:r>
        <w:rPr>
          <w:rFonts w:ascii="Garamond" w:hAnsi="Garamond"/>
          <w:color w:val="000000" w:themeColor="text1"/>
          <w:sz w:val="22"/>
          <w:szCs w:val="22"/>
        </w:rPr>
        <w:t xml:space="preserve">message </w:t>
      </w:r>
      <w:r w:rsidR="00C65C5F">
        <w:rPr>
          <w:rFonts w:ascii="Garamond" w:hAnsi="Garamond"/>
          <w:color w:val="000000" w:themeColor="text1"/>
          <w:sz w:val="22"/>
          <w:szCs w:val="22"/>
        </w:rPr>
        <w:t>acknowledgements</w:t>
      </w:r>
      <w:r>
        <w:rPr>
          <w:rFonts w:ascii="Garamond" w:hAnsi="Garamond"/>
          <w:color w:val="000000" w:themeColor="text1"/>
          <w:sz w:val="22"/>
          <w:szCs w:val="22"/>
        </w:rPr>
        <w:t xml:space="preserve"> h</w:t>
      </w:r>
      <w:r w:rsidR="00774F75">
        <w:rPr>
          <w:rFonts w:ascii="Garamond" w:hAnsi="Garamond"/>
          <w:color w:val="000000" w:themeColor="text1"/>
          <w:sz w:val="22"/>
          <w:szCs w:val="22"/>
        </w:rPr>
        <w:t>e said, ‘</w:t>
      </w:r>
      <w:r w:rsidR="00162421">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623A90" w:rsidRPr="00623A90">
        <w:rPr>
          <w:rFonts w:ascii="Garamond" w:hAnsi="Garamond"/>
          <w:color w:val="000000" w:themeColor="text1"/>
          <w:sz w:val="22"/>
          <w:szCs w:val="22"/>
        </w:rPr>
        <w:t xml:space="preserve">hypothesis </w:t>
      </w:r>
      <w:r w:rsidR="00BE3C44" w:rsidRPr="00AF2203">
        <w:rPr>
          <w:rFonts w:ascii="Garamond" w:hAnsi="Garamond"/>
          <w:color w:val="000000" w:themeColor="text1"/>
          <w:sz w:val="22"/>
          <w:szCs w:val="22"/>
        </w:rPr>
        <w:t>that we’re in an artificial reality</w:t>
      </w:r>
      <w:r w:rsidR="00774F75">
        <w:rPr>
          <w:rFonts w:ascii="Garamond" w:hAnsi="Garamond"/>
          <w:color w:val="000000" w:themeColor="text1"/>
          <w:sz w:val="22"/>
          <w:szCs w:val="22"/>
        </w:rPr>
        <w:t xml:space="preserve"> </w:t>
      </w:r>
      <w:r>
        <w:rPr>
          <w:rFonts w:ascii="Garamond" w:hAnsi="Garamond"/>
          <w:color w:val="000000" w:themeColor="text1"/>
          <w:sz w:val="22"/>
          <w:szCs w:val="22"/>
        </w:rPr>
        <w:t>or that</w:t>
      </w:r>
      <w:r w:rsidR="00774F75">
        <w:rPr>
          <w:rFonts w:ascii="Garamond" w:hAnsi="Garamond"/>
          <w:color w:val="000000" w:themeColor="text1"/>
          <w:sz w:val="22"/>
          <w:szCs w:val="22"/>
        </w:rPr>
        <w:t xml:space="preserve"> we are in</w:t>
      </w:r>
      <w:r w:rsidR="00BE3C44" w:rsidRPr="00AF2203">
        <w:rPr>
          <w:rFonts w:ascii="Garamond" w:hAnsi="Garamond"/>
          <w:color w:val="000000" w:themeColor="text1"/>
          <w:sz w:val="22"/>
          <w:szCs w:val="22"/>
        </w:rPr>
        <w:t xml:space="preserve"> </w:t>
      </w:r>
      <w:r w:rsidR="00A4412F" w:rsidRPr="00AF2203">
        <w:rPr>
          <w:rFonts w:ascii="Garamond" w:hAnsi="Garamond"/>
          <w:color w:val="000000" w:themeColor="text1"/>
          <w:sz w:val="22"/>
          <w:szCs w:val="22"/>
        </w:rPr>
        <w:t xml:space="preserve">a </w:t>
      </w:r>
      <w:r w:rsidR="00C14C8A" w:rsidRPr="00AF2203">
        <w:rPr>
          <w:rFonts w:ascii="Garamond" w:hAnsi="Garamond"/>
          <w:iCs/>
          <w:color w:val="000000" w:themeColor="text1"/>
          <w:sz w:val="22"/>
          <w:szCs w:val="22"/>
        </w:rPr>
        <w:t>dream</w:t>
      </w:r>
      <w:r w:rsidR="00EB3AAD" w:rsidRPr="00AF2203">
        <w:rPr>
          <w:rFonts w:ascii="Garamond" w:hAnsi="Garamond"/>
          <w:color w:val="000000" w:themeColor="text1"/>
          <w:sz w:val="22"/>
          <w:szCs w:val="22"/>
        </w:rPr>
        <w:t xml:space="preserve"> would be </w:t>
      </w:r>
      <w:r w:rsidR="00EB3AAD" w:rsidRPr="00AF2203">
        <w:rPr>
          <w:rFonts w:ascii="Garamond" w:hAnsi="Garamond"/>
          <w:i/>
          <w:iCs/>
          <w:color w:val="000000" w:themeColor="text1"/>
          <w:sz w:val="22"/>
          <w:szCs w:val="22"/>
        </w:rPr>
        <w:t>unreasonable</w:t>
      </w:r>
      <w:r w:rsidR="00EB3AAD" w:rsidRPr="00AF2203">
        <w:rPr>
          <w:rFonts w:ascii="Garamond" w:hAnsi="Garamond"/>
          <w:color w:val="000000" w:themeColor="text1"/>
          <w:sz w:val="22"/>
          <w:szCs w:val="22"/>
        </w:rPr>
        <w:t xml:space="preserve"> to </w:t>
      </w:r>
      <w:r w:rsidR="001A0DF8" w:rsidRPr="00AF2203">
        <w:rPr>
          <w:rFonts w:ascii="Garamond" w:hAnsi="Garamond"/>
          <w:color w:val="000000" w:themeColor="text1"/>
          <w:sz w:val="22"/>
          <w:szCs w:val="22"/>
        </w:rPr>
        <w:t>disregard</w:t>
      </w:r>
      <w:r w:rsidR="00EB3AA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color w:val="000000" w:themeColor="text1"/>
          <w:sz w:val="22"/>
          <w:szCs w:val="22"/>
        </w:rPr>
        <w:t>She</w:t>
      </w:r>
      <w:r w:rsidR="00BE3C44" w:rsidRPr="00AF2203">
        <w:rPr>
          <w:rFonts w:ascii="Garamond" w:hAnsi="Garamond"/>
          <w:color w:val="000000" w:themeColor="text1"/>
          <w:sz w:val="22"/>
          <w:szCs w:val="22"/>
        </w:rPr>
        <w:t xml:space="preserve"> wrote about it when in prison,’ nodding to the statue.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gave a look that said</w:t>
      </w:r>
      <w:r w:rsidR="00551DF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551DFE">
        <w:rPr>
          <w:rFonts w:ascii="Garamond" w:hAnsi="Garamond"/>
          <w:color w:val="000000" w:themeColor="text1"/>
          <w:sz w:val="22"/>
          <w:szCs w:val="22"/>
        </w:rPr>
        <w:t>O</w:t>
      </w:r>
      <w:r w:rsidR="00BE3C44" w:rsidRPr="00AF2203">
        <w:rPr>
          <w:rFonts w:ascii="Garamond" w:hAnsi="Garamond"/>
          <w:color w:val="000000" w:themeColor="text1"/>
          <w:sz w:val="22"/>
          <w:szCs w:val="22"/>
        </w:rPr>
        <w:t xml:space="preserve">bviously I know”. </w:t>
      </w:r>
      <w:r w:rsidR="00F45261" w:rsidRPr="00AF2203">
        <w:rPr>
          <w:rFonts w:ascii="Garamond" w:hAnsi="Garamond"/>
          <w:color w:val="000000" w:themeColor="text1"/>
          <w:sz w:val="22"/>
          <w:szCs w:val="22"/>
        </w:rPr>
        <w:t>He</w:t>
      </w:r>
      <w:r w:rsidR="0080434A" w:rsidRPr="00AF2203">
        <w:rPr>
          <w:rFonts w:ascii="Garamond" w:hAnsi="Garamond"/>
          <w:color w:val="000000" w:themeColor="text1"/>
          <w:sz w:val="22"/>
          <w:szCs w:val="22"/>
        </w:rPr>
        <w:t xml:space="preserve"> continued: ‘</w:t>
      </w:r>
      <w:r w:rsidR="003F6B41" w:rsidRPr="00AF2203">
        <w:rPr>
          <w:rFonts w:ascii="Garamond" w:hAnsi="Garamond"/>
          <w:color w:val="000000" w:themeColor="text1"/>
          <w:sz w:val="22"/>
          <w:szCs w:val="22"/>
        </w:rPr>
        <w:t>The real and the imaginary are impossible to tell-apart without perspective</w:t>
      </w:r>
      <w:r w:rsidR="00B97009" w:rsidRPr="00AF2203">
        <w:rPr>
          <w:rFonts w:ascii="Garamond" w:hAnsi="Garamond"/>
          <w:color w:val="000000" w:themeColor="text1"/>
          <w:sz w:val="22"/>
          <w:szCs w:val="22"/>
        </w:rPr>
        <w:t>. The truth is what seems to be the truth,</w:t>
      </w:r>
      <w:r w:rsidR="00E055FC" w:rsidRPr="00AF2203">
        <w:rPr>
          <w:rFonts w:ascii="Garamond" w:hAnsi="Garamond"/>
          <w:color w:val="000000" w:themeColor="text1"/>
          <w:sz w:val="22"/>
          <w:szCs w:val="22"/>
        </w:rPr>
        <w:t>’ he quoted.</w:t>
      </w:r>
      <w:r w:rsidR="003F6B41" w:rsidRPr="00AF2203">
        <w:rPr>
          <w:rStyle w:val="FootnoteReference"/>
          <w:rFonts w:ascii="Garamond" w:hAnsi="Garamond"/>
          <w:color w:val="000000" w:themeColor="text1"/>
          <w:sz w:val="22"/>
          <w:szCs w:val="22"/>
        </w:rPr>
        <w:footnoteReference w:id="119"/>
      </w:r>
    </w:p>
    <w:p w14:paraId="6359B60E" w14:textId="22A131C0" w:rsidR="00BE3C44" w:rsidRPr="00AF2203" w:rsidRDefault="00BE3C44" w:rsidP="00D614B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446CE6" w:rsidRPr="00AF2203">
        <w:rPr>
          <w:rFonts w:ascii="Garamond" w:hAnsi="Garamond"/>
          <w:color w:val="000000" w:themeColor="text1"/>
          <w:sz w:val="22"/>
          <w:szCs w:val="22"/>
        </w:rPr>
        <w:t>People want simple truths</w:t>
      </w:r>
      <w:r w:rsidR="002376F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376FF" w:rsidRPr="00AF2203">
        <w:rPr>
          <w:rFonts w:ascii="Garamond" w:hAnsi="Garamond"/>
          <w:color w:val="000000" w:themeColor="text1"/>
          <w:sz w:val="22"/>
          <w:szCs w:val="22"/>
        </w:rPr>
        <w:t xml:space="preserve"> declared Venus matter-of-factly.</w:t>
      </w:r>
      <w:r w:rsidRPr="00AF2203">
        <w:rPr>
          <w:rFonts w:ascii="Garamond" w:hAnsi="Garamond"/>
          <w:color w:val="000000" w:themeColor="text1"/>
          <w:sz w:val="22"/>
          <w:szCs w:val="22"/>
        </w:rPr>
        <w:t xml:space="preserve"> </w:t>
      </w:r>
    </w:p>
    <w:p w14:paraId="6201512D" w14:textId="1B5CA010" w:rsidR="00C6105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4584E" w:rsidRPr="00AF2203">
        <w:rPr>
          <w:rFonts w:ascii="Garamond" w:hAnsi="Garamond"/>
          <w:color w:val="000000" w:themeColor="text1"/>
          <w:sz w:val="22"/>
          <w:szCs w:val="22"/>
        </w:rPr>
        <w:t>P</w:t>
      </w:r>
      <w:r w:rsidR="00446CE6" w:rsidRPr="00AF2203">
        <w:rPr>
          <w:rFonts w:ascii="Garamond" w:hAnsi="Garamond"/>
          <w:color w:val="000000" w:themeColor="text1"/>
          <w:sz w:val="22"/>
          <w:szCs w:val="22"/>
        </w:rPr>
        <w:t xml:space="preserve">erhaps truths </w:t>
      </w:r>
      <w:r w:rsidR="00D25625" w:rsidRPr="00AF2203">
        <w:rPr>
          <w:rFonts w:ascii="Garamond" w:hAnsi="Garamond"/>
          <w:color w:val="000000" w:themeColor="text1"/>
          <w:sz w:val="22"/>
          <w:szCs w:val="22"/>
        </w:rPr>
        <w:t xml:space="preserve">are </w:t>
      </w:r>
      <w:r w:rsidR="00446CE6" w:rsidRPr="00AF2203">
        <w:rPr>
          <w:rFonts w:ascii="Garamond" w:hAnsi="Garamond"/>
          <w:i/>
          <w:iCs/>
          <w:color w:val="000000" w:themeColor="text1"/>
          <w:sz w:val="22"/>
          <w:szCs w:val="22"/>
        </w:rPr>
        <w:t>necessarily</w:t>
      </w:r>
      <w:r w:rsidR="00446CE6" w:rsidRPr="00AF2203">
        <w:rPr>
          <w:rFonts w:ascii="Garamond" w:hAnsi="Garamond"/>
          <w:color w:val="000000" w:themeColor="text1"/>
          <w:sz w:val="22"/>
          <w:szCs w:val="22"/>
        </w:rPr>
        <w:t xml:space="preserve"> simple.’ </w:t>
      </w:r>
    </w:p>
    <w:p w14:paraId="74BDF5B9" w14:textId="2D2AE789" w:rsidR="00592FF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2E430D" w:rsidRPr="00AF2203">
        <w:rPr>
          <w:rFonts w:ascii="Garamond" w:hAnsi="Garamond"/>
          <w:color w:val="000000" w:themeColor="text1"/>
          <w:sz w:val="22"/>
          <w:szCs w:val="22"/>
        </w:rPr>
        <w:t xml:space="preserve"> shrugged</w:t>
      </w:r>
      <w:r w:rsidR="00446CE6" w:rsidRPr="00AF2203">
        <w:rPr>
          <w:rFonts w:ascii="Garamond" w:hAnsi="Garamond"/>
          <w:color w:val="000000" w:themeColor="text1"/>
          <w:sz w:val="22"/>
          <w:szCs w:val="22"/>
        </w:rPr>
        <w:t>.</w:t>
      </w:r>
      <w:r w:rsidR="002E430D" w:rsidRPr="00AF2203">
        <w:rPr>
          <w:rFonts w:ascii="Garamond" w:hAnsi="Garamond"/>
          <w:color w:val="000000" w:themeColor="text1"/>
          <w:sz w:val="22"/>
          <w:szCs w:val="22"/>
        </w:rPr>
        <w:t xml:space="preserve"> </w:t>
      </w:r>
    </w:p>
    <w:p w14:paraId="03AA10C7" w14:textId="5D1E81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piece of litter blew past</w:t>
      </w:r>
      <w:r w:rsidR="00D0275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food wrapper covered in Chinese symbols. Quentin stamped on </w:t>
      </w:r>
      <w:r w:rsidR="00076E55" w:rsidRPr="00AF2203">
        <w:rPr>
          <w:rFonts w:ascii="Garamond" w:hAnsi="Garamond"/>
          <w:color w:val="000000" w:themeColor="text1"/>
          <w:sz w:val="22"/>
          <w:szCs w:val="22"/>
        </w:rPr>
        <w:t>the paper b</w:t>
      </w:r>
      <w:r w:rsidRPr="00AF2203">
        <w:rPr>
          <w:rFonts w:ascii="Garamond" w:hAnsi="Garamond"/>
          <w:color w:val="000000" w:themeColor="text1"/>
          <w:sz w:val="22"/>
          <w:szCs w:val="22"/>
        </w:rPr>
        <w:t xml:space="preserve">ut when he lifted his foot the wrapper had </w:t>
      </w:r>
      <w:r w:rsidR="009E7CF8" w:rsidRPr="00AF2203">
        <w:rPr>
          <w:rFonts w:ascii="Garamond" w:hAnsi="Garamond"/>
          <w:color w:val="000000" w:themeColor="text1"/>
          <w:sz w:val="22"/>
          <w:szCs w:val="22"/>
        </w:rPr>
        <w:t>gone</w:t>
      </w:r>
      <w:r w:rsidRPr="00AF2203">
        <w:rPr>
          <w:rFonts w:ascii="Garamond" w:hAnsi="Garamond"/>
          <w:color w:val="000000" w:themeColor="text1"/>
          <w:sz w:val="22"/>
          <w:szCs w:val="22"/>
        </w:rPr>
        <w:t xml:space="preserve">. </w:t>
      </w:r>
    </w:p>
    <w:p w14:paraId="0F217DA6" w14:textId="5B4F5357" w:rsidR="00DA4C44" w:rsidRPr="00AF2203" w:rsidRDefault="00EB4DC3" w:rsidP="00DF302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303A90" w:rsidRPr="00AF2203">
        <w:rPr>
          <w:rFonts w:ascii="Garamond" w:hAnsi="Garamond"/>
          <w:color w:val="000000" w:themeColor="text1"/>
          <w:sz w:val="22"/>
          <w:szCs w:val="22"/>
        </w:rPr>
        <w:t xml:space="preserve"> spoke, </w:t>
      </w:r>
      <w:r w:rsidR="007F0DF3"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It seems we are just </w:t>
      </w:r>
      <w:r w:rsidR="00276017" w:rsidRPr="00AF2203">
        <w:rPr>
          <w:rFonts w:ascii="Garamond" w:hAnsi="Garamond"/>
          <w:color w:val="000000" w:themeColor="text1"/>
          <w:sz w:val="22"/>
          <w:szCs w:val="22"/>
        </w:rPr>
        <w:t>telling</w:t>
      </w:r>
      <w:r w:rsidR="00BE3C44" w:rsidRPr="00AF2203">
        <w:rPr>
          <w:rFonts w:ascii="Garamond" w:hAnsi="Garamond"/>
          <w:color w:val="000000" w:themeColor="text1"/>
          <w:sz w:val="22"/>
          <w:szCs w:val="22"/>
        </w:rPr>
        <w:t xml:space="preserve"> old stories </w:t>
      </w:r>
      <w:r w:rsidR="00276017"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new media, like those new movies re-imaginin</w:t>
      </w:r>
      <w:r w:rsidR="007F0DF3"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bible.</w:t>
      </w:r>
      <w:r w:rsidR="00DF302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Kind </w:t>
      </w:r>
      <w:proofErr w:type="spellStart"/>
      <w:r w:rsidR="00BE3C44" w:rsidRPr="00AF2203">
        <w:rPr>
          <w:rFonts w:ascii="Garamond" w:hAnsi="Garamond"/>
          <w:color w:val="000000" w:themeColor="text1"/>
          <w:sz w:val="22"/>
          <w:szCs w:val="22"/>
        </w:rPr>
        <w:t>ov</w:t>
      </w:r>
      <w:proofErr w:type="spellEnd"/>
      <w:r w:rsidR="00BE3C44" w:rsidRPr="00AF2203">
        <w:rPr>
          <w:rFonts w:ascii="Garamond" w:hAnsi="Garamond"/>
          <w:color w:val="000000" w:themeColor="text1"/>
          <w:sz w:val="22"/>
          <w:szCs w:val="22"/>
        </w:rPr>
        <w:t xml:space="preserve"> opposite to</w:t>
      </w:r>
      <w:r w:rsidR="00091254"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D25779" w:rsidRPr="00AF2203">
        <w:rPr>
          <w:rFonts w:ascii="Garamond" w:hAnsi="Garamond"/>
          <w:i/>
          <w:iCs/>
          <w:color w:val="000000" w:themeColor="text1"/>
          <w:sz w:val="22"/>
          <w:szCs w:val="22"/>
        </w:rPr>
        <w:t>p</w:t>
      </w:r>
      <w:r w:rsidR="00BE3C44" w:rsidRPr="00AF2203">
        <w:rPr>
          <w:rFonts w:ascii="Garamond" w:hAnsi="Garamond"/>
          <w:i/>
          <w:iCs/>
          <w:color w:val="000000" w:themeColor="text1"/>
          <w:sz w:val="22"/>
          <w:szCs w:val="22"/>
        </w:rPr>
        <w:t>alimpsest</w:t>
      </w:r>
      <w:r w:rsidR="00DF3029" w:rsidRPr="00AF2203">
        <w:rPr>
          <w:rFonts w:ascii="Garamond" w:hAnsi="Garamond"/>
          <w:color w:val="000000" w:themeColor="text1"/>
          <w:sz w:val="22"/>
          <w:szCs w:val="22"/>
        </w:rPr>
        <w:t>, no?</w:t>
      </w:r>
      <w:r w:rsidR="00BE3C44" w:rsidRPr="00AF2203">
        <w:rPr>
          <w:rFonts w:ascii="Garamond" w:hAnsi="Garamond"/>
          <w:color w:val="000000" w:themeColor="text1"/>
          <w:sz w:val="22"/>
          <w:szCs w:val="22"/>
        </w:rPr>
        <w:t xml:space="preserve">’ </w:t>
      </w:r>
      <w:r w:rsidR="00C61056"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w:t>
      </w:r>
      <w:r w:rsidR="001F3510" w:rsidRPr="00AF2203">
        <w:rPr>
          <w:rFonts w:ascii="Garamond" w:hAnsi="Garamond"/>
          <w:color w:val="000000" w:themeColor="text1"/>
          <w:sz w:val="22"/>
          <w:szCs w:val="22"/>
        </w:rPr>
        <w:t xml:space="preserve">paused </w:t>
      </w:r>
      <w:r w:rsidR="00BE3C44" w:rsidRPr="00AF2203">
        <w:rPr>
          <w:rFonts w:ascii="Garamond" w:hAnsi="Garamond"/>
          <w:color w:val="000000" w:themeColor="text1"/>
          <w:sz w:val="22"/>
          <w:szCs w:val="22"/>
        </w:rPr>
        <w:t xml:space="preserve">with sensual </w:t>
      </w:r>
      <w:r w:rsidR="00287851" w:rsidRPr="00AF2203">
        <w:rPr>
          <w:rFonts w:ascii="Garamond" w:hAnsi="Garamond"/>
          <w:color w:val="000000" w:themeColor="text1"/>
          <w:sz w:val="22"/>
          <w:szCs w:val="22"/>
        </w:rPr>
        <w:t>elegance</w:t>
      </w:r>
      <w:r w:rsidR="0094651A">
        <w:rPr>
          <w:rFonts w:ascii="Garamond" w:hAnsi="Garamond"/>
          <w:color w:val="000000" w:themeColor="text1"/>
          <w:sz w:val="22"/>
          <w:szCs w:val="22"/>
        </w:rPr>
        <w:t xml:space="preserve"> and said,</w:t>
      </w:r>
      <w:r w:rsidR="002F02C7" w:rsidRPr="00AF2203">
        <w:rPr>
          <w:rFonts w:ascii="Garamond" w:hAnsi="Garamond"/>
          <w:color w:val="000000" w:themeColor="text1"/>
          <w:sz w:val="22"/>
          <w:szCs w:val="22"/>
        </w:rPr>
        <w:t xml:space="preserve"> </w:t>
      </w:r>
      <w:r w:rsidR="00C05CEA" w:rsidRPr="00C05CEA">
        <w:rPr>
          <w:rFonts w:ascii="Garamond" w:hAnsi="Garamond"/>
          <w:color w:val="000000" w:themeColor="text1"/>
          <w:sz w:val="22"/>
          <w:szCs w:val="22"/>
        </w:rPr>
        <w:t>‘</w:t>
      </w:r>
      <w:r w:rsidR="00BE3C44" w:rsidRPr="00C05CEA">
        <w:rPr>
          <w:rFonts w:ascii="Garamond" w:hAnsi="Garamond"/>
          <w:color w:val="000000" w:themeColor="text1"/>
          <w:sz w:val="22"/>
          <w:szCs w:val="22"/>
        </w:rPr>
        <w:t>Old stories on new media</w:t>
      </w:r>
      <w:r w:rsidR="0094651A" w:rsidRPr="00C05CEA">
        <w:rPr>
          <w:rFonts w:ascii="Garamond" w:hAnsi="Garamond"/>
          <w:color w:val="000000" w:themeColor="text1"/>
          <w:sz w:val="22"/>
          <w:szCs w:val="22"/>
        </w:rPr>
        <w:t>,</w:t>
      </w:r>
      <w:r w:rsidR="00C05CEA" w:rsidRPr="00C05CEA">
        <w:rPr>
          <w:rFonts w:ascii="Garamond" w:hAnsi="Garamond"/>
          <w:color w:val="000000" w:themeColor="text1"/>
          <w:sz w:val="22"/>
          <w:szCs w:val="22"/>
        </w:rPr>
        <w:t>’</w:t>
      </w:r>
      <w:r w:rsidR="0094651A" w:rsidRPr="00C05CEA">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gave a furtive look </w:t>
      </w:r>
      <w:r w:rsidR="00EB002D" w:rsidRPr="00AF2203">
        <w:rPr>
          <w:rFonts w:ascii="Garamond" w:hAnsi="Garamond"/>
          <w:color w:val="000000" w:themeColor="text1"/>
          <w:sz w:val="22"/>
          <w:szCs w:val="22"/>
        </w:rPr>
        <w:t>to the side</w:t>
      </w:r>
      <w:r w:rsidR="00E826D6">
        <w:rPr>
          <w:rFonts w:ascii="Garamond" w:hAnsi="Garamond"/>
          <w:color w:val="000000" w:themeColor="text1"/>
          <w:sz w:val="22"/>
          <w:szCs w:val="22"/>
        </w:rPr>
        <w:t>.</w:t>
      </w:r>
      <w:r w:rsidR="00AD6F0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F43AEA">
        <w:rPr>
          <w:rFonts w:ascii="Garamond" w:hAnsi="Garamond"/>
          <w:color w:val="000000" w:themeColor="text1"/>
          <w:sz w:val="22"/>
          <w:szCs w:val="22"/>
        </w:rPr>
        <w:t>, y</w:t>
      </w:r>
      <w:r w:rsidR="00DA4C44">
        <w:rPr>
          <w:rFonts w:ascii="Garamond" w:hAnsi="Garamond"/>
          <w:color w:val="000000" w:themeColor="text1"/>
          <w:sz w:val="22"/>
          <w:szCs w:val="22"/>
        </w:rPr>
        <w:t xml:space="preserve">ou use </w:t>
      </w:r>
      <w:r w:rsidR="00DA4C44" w:rsidRPr="00DA4C44">
        <w:rPr>
          <w:rFonts w:ascii="Garamond" w:hAnsi="Garamond"/>
          <w:color w:val="000000" w:themeColor="text1"/>
          <w:sz w:val="22"/>
          <w:szCs w:val="22"/>
        </w:rPr>
        <w:t>the Tithe program</w:t>
      </w:r>
      <w:r w:rsidR="00DA4C44">
        <w:rPr>
          <w:rFonts w:ascii="Garamond" w:hAnsi="Garamond"/>
          <w:color w:val="000000" w:themeColor="text1"/>
          <w:sz w:val="22"/>
          <w:szCs w:val="22"/>
        </w:rPr>
        <w:t>?’</w:t>
      </w:r>
    </w:p>
    <w:p w14:paraId="74C960E6" w14:textId="1DF797A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thing that trains Kali? Of </w:t>
      </w:r>
      <w:r w:rsidRPr="00043E5D">
        <w:rPr>
          <w:rFonts w:ascii="Garamond" w:hAnsi="Garamond"/>
          <w:i/>
          <w:iCs/>
          <w:color w:val="000000" w:themeColor="text1"/>
          <w:sz w:val="22"/>
          <w:szCs w:val="22"/>
        </w:rPr>
        <w:t>course</w:t>
      </w:r>
      <w:r w:rsidR="00803962">
        <w:rPr>
          <w:rFonts w:ascii="Garamond" w:hAnsi="Garamond"/>
          <w:i/>
          <w:iCs/>
          <w:color w:val="000000" w:themeColor="text1"/>
          <w:sz w:val="22"/>
          <w:szCs w:val="22"/>
        </w:rPr>
        <w:t>.</w:t>
      </w:r>
      <w:r w:rsidRPr="00AF2203">
        <w:rPr>
          <w:rFonts w:ascii="Garamond" w:hAnsi="Garamond"/>
          <w:color w:val="000000" w:themeColor="text1"/>
          <w:sz w:val="22"/>
          <w:szCs w:val="22"/>
        </w:rPr>
        <w:t>’</w:t>
      </w:r>
    </w:p>
    <w:p w14:paraId="6C9753DC" w14:textId="7D3D50B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26D6">
        <w:rPr>
          <w:rFonts w:ascii="Garamond" w:hAnsi="Garamond"/>
          <w:color w:val="000000" w:themeColor="text1"/>
          <w:sz w:val="22"/>
          <w:szCs w:val="22"/>
        </w:rPr>
        <w:t>I</w:t>
      </w:r>
      <w:r w:rsidRPr="00AF2203">
        <w:rPr>
          <w:rFonts w:ascii="Garamond" w:hAnsi="Garamond"/>
          <w:color w:val="000000" w:themeColor="text1"/>
          <w:sz w:val="22"/>
          <w:szCs w:val="22"/>
        </w:rPr>
        <w:t xml:space="preserve"> ask you this. You know how the word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means, </w:t>
      </w:r>
      <w:proofErr w:type="spellStart"/>
      <w:r w:rsidRPr="00AF2203">
        <w:rPr>
          <w:rFonts w:ascii="Garamond" w:hAnsi="Garamond"/>
          <w:color w:val="000000" w:themeColor="text1"/>
          <w:sz w:val="22"/>
          <w:szCs w:val="22"/>
        </w:rPr>
        <w:t>si</w:t>
      </w:r>
      <w:proofErr w:type="spellEnd"/>
      <w:r w:rsidRPr="00AF2203">
        <w:rPr>
          <w:rFonts w:ascii="Garamond" w:hAnsi="Garamond"/>
          <w:color w:val="000000" w:themeColor="text1"/>
          <w:sz w:val="22"/>
          <w:szCs w:val="22"/>
        </w:rPr>
        <w:t>?’</w:t>
      </w:r>
    </w:p>
    <w:p w14:paraId="239DA490" w14:textId="1F91C0E6" w:rsidR="00A27725" w:rsidRPr="00AF2203" w:rsidRDefault="00A27725"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took some time to answer, waiting for the stress clonks to calm.</w:t>
      </w:r>
    </w:p>
    <w:p w14:paraId="047905F4" w14:textId="65138BC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w:t>
      </w:r>
      <w:r w:rsidR="00A27725">
        <w:rPr>
          <w:rFonts w:ascii="Garamond" w:hAnsi="Garamond"/>
          <w:color w:val="000000" w:themeColor="text1"/>
          <w:sz w:val="22"/>
          <w:szCs w:val="22"/>
        </w:rPr>
        <w:t>,’ he said at last. ‘Tithe is s</w:t>
      </w:r>
      <w:r w:rsidRPr="00AF2203">
        <w:rPr>
          <w:rFonts w:ascii="Garamond" w:hAnsi="Garamond"/>
          <w:color w:val="000000" w:themeColor="text1"/>
          <w:sz w:val="22"/>
          <w:szCs w:val="22"/>
        </w:rPr>
        <w:t>ome kind of</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medieval thing</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Storing the grain for winter</w:t>
      </w:r>
      <w:r w:rsidR="0011685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My mate Nathan got married in one.’</w:t>
      </w:r>
    </w:p>
    <w:p w14:paraId="31E60BD4" w14:textId="3A2D53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41BCB" w:rsidRPr="00AF2203">
        <w:rPr>
          <w:rFonts w:ascii="Garamond" w:hAnsi="Garamond"/>
          <w:color w:val="000000" w:themeColor="text1"/>
          <w:sz w:val="22"/>
          <w:szCs w:val="22"/>
        </w:rPr>
        <w:t>Perhaps</w:t>
      </w:r>
      <w:r w:rsidR="00BD65A4" w:rsidRPr="00AF2203">
        <w:rPr>
          <w:rFonts w:ascii="Garamond" w:hAnsi="Garamond"/>
          <w:color w:val="000000" w:themeColor="text1"/>
          <w:sz w:val="22"/>
          <w:szCs w:val="22"/>
        </w:rPr>
        <w:t xml:space="preserve">,’ said Venus, impatiently. ‘Look, </w:t>
      </w:r>
      <w:r w:rsidRPr="00AF2203">
        <w:rPr>
          <w:rFonts w:ascii="Garamond" w:hAnsi="Garamond"/>
          <w:color w:val="000000" w:themeColor="text1"/>
          <w:sz w:val="22"/>
          <w:szCs w:val="22"/>
        </w:rPr>
        <w:t xml:space="preserve">Tithe is using your brain like </w:t>
      </w:r>
      <w:r w:rsidR="00B61C7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palimpsest. It is using your brain as media to run itself on</w:t>
      </w:r>
      <w:r w:rsidR="00C016A4" w:rsidRPr="00AF2203">
        <w:rPr>
          <w:rFonts w:ascii="Garamond" w:hAnsi="Garamond"/>
          <w:color w:val="000000" w:themeColor="text1"/>
          <w:sz w:val="22"/>
          <w:szCs w:val="22"/>
        </w:rPr>
        <w:t xml:space="preserve"> and storing all the thoughts you </w:t>
      </w:r>
      <w:proofErr w:type="spellStart"/>
      <w:r w:rsidR="00C016A4" w:rsidRPr="00AF2203">
        <w:rPr>
          <w:rFonts w:ascii="Garamond" w:hAnsi="Garamond"/>
          <w:color w:val="000000" w:themeColor="text1"/>
          <w:sz w:val="22"/>
          <w:szCs w:val="22"/>
        </w:rPr>
        <w:t>av</w:t>
      </w:r>
      <w:proofErr w:type="spellEnd"/>
      <w:r w:rsidR="00C016A4" w:rsidRPr="00AF2203">
        <w:rPr>
          <w:rFonts w:ascii="Garamond" w:hAnsi="Garamond"/>
          <w:color w:val="000000" w:themeColor="text1"/>
          <w:sz w:val="22"/>
          <w:szCs w:val="22"/>
        </w:rPr>
        <w:t xml:space="preserve"> like those medieval barns</w:t>
      </w:r>
      <w:r w:rsidR="00AD49EF" w:rsidRPr="00AF2203">
        <w:rPr>
          <w:rFonts w:ascii="Garamond" w:hAnsi="Garamond"/>
          <w:color w:val="000000" w:themeColor="text1"/>
          <w:sz w:val="22"/>
          <w:szCs w:val="22"/>
        </w:rPr>
        <w:t>.</w:t>
      </w:r>
      <w:r w:rsidR="006E1663" w:rsidRPr="00AF2203">
        <w:rPr>
          <w:rFonts w:ascii="Garamond" w:hAnsi="Garamond"/>
          <w:color w:val="000000" w:themeColor="text1"/>
          <w:sz w:val="22"/>
          <w:szCs w:val="22"/>
        </w:rPr>
        <w:t>’ A small cough.</w:t>
      </w:r>
      <w:r w:rsidR="003B7FAC"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t>‘</w:t>
      </w:r>
      <w:r w:rsidR="00EA5653" w:rsidRPr="00AF2203">
        <w:rPr>
          <w:rFonts w:ascii="Garamond" w:hAnsi="Garamond"/>
          <w:color w:val="000000" w:themeColor="text1"/>
          <w:sz w:val="22"/>
          <w:szCs w:val="22"/>
        </w:rPr>
        <w:t>The point is that</w:t>
      </w:r>
      <w:r w:rsidR="003B7FAC" w:rsidRPr="00AF2203">
        <w:rPr>
          <w:rFonts w:ascii="Garamond" w:hAnsi="Garamond"/>
          <w:color w:val="000000" w:themeColor="text1"/>
          <w:sz w:val="22"/>
          <w:szCs w:val="22"/>
        </w:rPr>
        <w:t xml:space="preserve"> this </w:t>
      </w:r>
      <w:r w:rsidR="00B57453" w:rsidRPr="00AF2203">
        <w:rPr>
          <w:rFonts w:ascii="Garamond" w:hAnsi="Garamond"/>
          <w:color w:val="000000" w:themeColor="text1"/>
          <w:sz w:val="22"/>
          <w:szCs w:val="22"/>
        </w:rPr>
        <w:t xml:space="preserve">is </w:t>
      </w:r>
      <w:r w:rsidR="003B7FAC" w:rsidRPr="00AF2203">
        <w:rPr>
          <w:rFonts w:ascii="Garamond" w:hAnsi="Garamond"/>
          <w:color w:val="000000" w:themeColor="text1"/>
          <w:sz w:val="22"/>
          <w:szCs w:val="22"/>
        </w:rPr>
        <w:t xml:space="preserve">all </w:t>
      </w:r>
      <w:proofErr w:type="spellStart"/>
      <w:r w:rsidR="003B7FAC" w:rsidRPr="00AF2203">
        <w:rPr>
          <w:rFonts w:ascii="Garamond" w:hAnsi="Garamond"/>
          <w:color w:val="000000" w:themeColor="text1"/>
          <w:sz w:val="22"/>
          <w:szCs w:val="22"/>
        </w:rPr>
        <w:t>ov</w:t>
      </w:r>
      <w:proofErr w:type="spellEnd"/>
      <w:r w:rsidR="003B7FAC" w:rsidRPr="00AF2203">
        <w:rPr>
          <w:rFonts w:ascii="Garamond" w:hAnsi="Garamond"/>
          <w:color w:val="000000" w:themeColor="text1"/>
          <w:sz w:val="22"/>
          <w:szCs w:val="22"/>
        </w:rPr>
        <w:t xml:space="preserve"> </w:t>
      </w:r>
      <w:proofErr w:type="spellStart"/>
      <w:r w:rsidR="007F5082" w:rsidRPr="00AF2203">
        <w:rPr>
          <w:rFonts w:ascii="Garamond" w:hAnsi="Garamond"/>
          <w:color w:val="000000" w:themeColor="text1"/>
          <w:sz w:val="22"/>
          <w:szCs w:val="22"/>
        </w:rPr>
        <w:t>O</w:t>
      </w:r>
      <w:r w:rsidR="003B7FAC" w:rsidRPr="00AF2203">
        <w:rPr>
          <w:rFonts w:ascii="Garamond" w:hAnsi="Garamond"/>
          <w:color w:val="000000" w:themeColor="text1"/>
          <w:sz w:val="22"/>
          <w:szCs w:val="22"/>
        </w:rPr>
        <w:t>nzing’s</w:t>
      </w:r>
      <w:proofErr w:type="spellEnd"/>
      <w:r w:rsidR="003B7FAC" w:rsidRPr="00AF2203">
        <w:rPr>
          <w:rFonts w:ascii="Garamond" w:hAnsi="Garamond"/>
          <w:color w:val="000000" w:themeColor="text1"/>
          <w:sz w:val="22"/>
          <w:szCs w:val="22"/>
        </w:rPr>
        <w:t xml:space="preserve"> work.</w:t>
      </w:r>
      <w:r w:rsidR="00EA5653" w:rsidRPr="00AF2203">
        <w:rPr>
          <w:rFonts w:ascii="Garamond" w:hAnsi="Garamond"/>
          <w:color w:val="000000" w:themeColor="text1"/>
          <w:sz w:val="22"/>
          <w:szCs w:val="22"/>
        </w:rPr>
        <w:t xml:space="preserve"> Tithe is </w:t>
      </w:r>
      <w:proofErr w:type="spellStart"/>
      <w:r w:rsidR="00EA5653" w:rsidRPr="00AF2203">
        <w:rPr>
          <w:rFonts w:ascii="Garamond" w:hAnsi="Garamond"/>
          <w:color w:val="000000" w:themeColor="text1"/>
          <w:sz w:val="22"/>
          <w:szCs w:val="22"/>
        </w:rPr>
        <w:t>Onzing</w:t>
      </w:r>
      <w:proofErr w:type="spellEnd"/>
      <w:r w:rsidR="00EA5653" w:rsidRPr="00AF2203">
        <w:rPr>
          <w:rFonts w:ascii="Garamond" w:hAnsi="Garamond"/>
          <w:color w:val="000000" w:themeColor="text1"/>
          <w:sz w:val="22"/>
          <w:szCs w:val="22"/>
        </w:rPr>
        <w:t xml:space="preserve">. </w:t>
      </w:r>
      <w:r w:rsidR="00AD49EF" w:rsidRPr="00AF2203">
        <w:rPr>
          <w:rFonts w:ascii="Garamond" w:hAnsi="Garamond"/>
          <w:color w:val="000000" w:themeColor="text1"/>
          <w:sz w:val="22"/>
          <w:szCs w:val="22"/>
        </w:rPr>
        <w:t xml:space="preserve">Kali is </w:t>
      </w:r>
      <w:proofErr w:type="spellStart"/>
      <w:r w:rsidR="00AD49EF" w:rsidRPr="00AF2203">
        <w:rPr>
          <w:rFonts w:ascii="Garamond" w:hAnsi="Garamond"/>
          <w:color w:val="000000" w:themeColor="text1"/>
          <w:sz w:val="22"/>
          <w:szCs w:val="22"/>
        </w:rPr>
        <w:t>Onzing</w:t>
      </w:r>
      <w:proofErr w:type="spellEnd"/>
      <w:r w:rsidR="00AD49EF" w:rsidRPr="00AF2203">
        <w:rPr>
          <w:rFonts w:ascii="Garamond" w:hAnsi="Garamond"/>
          <w:color w:val="000000" w:themeColor="text1"/>
          <w:sz w:val="22"/>
          <w:szCs w:val="22"/>
        </w:rPr>
        <w:t>. And i</w:t>
      </w:r>
      <w:r w:rsidR="00EA5653" w:rsidRPr="00AF2203">
        <w:rPr>
          <w:rFonts w:ascii="Garamond" w:hAnsi="Garamond"/>
          <w:color w:val="000000" w:themeColor="text1"/>
          <w:sz w:val="22"/>
          <w:szCs w:val="22"/>
        </w:rPr>
        <w:t>t is living in your brain.</w:t>
      </w:r>
      <w:r w:rsidRPr="00AF2203">
        <w:rPr>
          <w:rFonts w:ascii="Garamond" w:hAnsi="Garamond"/>
          <w:color w:val="000000" w:themeColor="text1"/>
          <w:sz w:val="22"/>
          <w:szCs w:val="22"/>
        </w:rPr>
        <w:t>’</w:t>
      </w:r>
    </w:p>
    <w:p w14:paraId="6160819B" w14:textId="55AC4E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think I should be worried?’</w:t>
      </w:r>
      <w:r w:rsidR="00131A8B" w:rsidRPr="00AF2203">
        <w:rPr>
          <w:rFonts w:ascii="Garamond" w:hAnsi="Garamond"/>
          <w:color w:val="000000" w:themeColor="text1"/>
          <w:sz w:val="22"/>
          <w:szCs w:val="22"/>
        </w:rPr>
        <w:t xml:space="preserve"> asked Quentin.</w:t>
      </w:r>
    </w:p>
    <w:p w14:paraId="4E58FCFC" w14:textId="77EDB3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proofErr w:type="spellStart"/>
      <w:r w:rsidR="00623A90">
        <w:rPr>
          <w:rFonts w:ascii="Garamond" w:hAnsi="Garamond"/>
          <w:color w:val="000000" w:themeColor="text1"/>
          <w:sz w:val="22"/>
          <w:szCs w:val="22"/>
        </w:rPr>
        <w:t>ope</w:t>
      </w:r>
      <w:proofErr w:type="spellEnd"/>
      <w:r w:rsidRPr="00AF2203">
        <w:rPr>
          <w:rFonts w:ascii="Garamond" w:hAnsi="Garamond"/>
          <w:color w:val="000000" w:themeColor="text1"/>
          <w:sz w:val="22"/>
          <w:szCs w:val="22"/>
        </w:rPr>
        <w:t xml:space="preserve"> you will decide</w:t>
      </w:r>
      <w:r w:rsidR="007C39ED"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yourself.’</w:t>
      </w:r>
    </w:p>
    <w:p w14:paraId="02E7006F" w14:textId="77777777" w:rsidR="009D1F02" w:rsidRPr="00AF2203" w:rsidRDefault="009D1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Both looked at the statue.</w:t>
      </w:r>
    </w:p>
    <w:p w14:paraId="6DBB2161" w14:textId="0A0F2A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9D1F02" w:rsidRPr="00AF2203">
        <w:rPr>
          <w:rFonts w:ascii="Garamond" w:hAnsi="Garamond"/>
          <w:color w:val="000000" w:themeColor="text1"/>
          <w:sz w:val="22"/>
          <w:szCs w:val="22"/>
        </w:rPr>
        <w:t>must</w:t>
      </w:r>
      <w:r w:rsidRPr="00AF2203">
        <w:rPr>
          <w:rFonts w:ascii="Garamond" w:hAnsi="Garamond"/>
          <w:color w:val="000000" w:themeColor="text1"/>
          <w:sz w:val="22"/>
          <w:szCs w:val="22"/>
        </w:rPr>
        <w:t xml:space="preserve"> go,’ </w:t>
      </w:r>
      <w:r w:rsidR="009D1F02" w:rsidRPr="00AF2203">
        <w:rPr>
          <w:rFonts w:ascii="Garamond" w:hAnsi="Garamond"/>
          <w:color w:val="000000" w:themeColor="text1"/>
          <w:sz w:val="22"/>
          <w:szCs w:val="22"/>
        </w:rPr>
        <w:t xml:space="preserve">said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9D1F02" w:rsidRPr="00AF2203">
        <w:rPr>
          <w:rFonts w:ascii="Garamond" w:hAnsi="Garamond"/>
          <w:color w:val="000000" w:themeColor="text1"/>
          <w:sz w:val="22"/>
          <w:szCs w:val="22"/>
        </w:rPr>
        <w:t>donning</w:t>
      </w:r>
      <w:r w:rsidR="00C340CC" w:rsidRPr="00AF2203">
        <w:rPr>
          <w:rFonts w:ascii="Garamond" w:hAnsi="Garamond"/>
          <w:color w:val="000000" w:themeColor="text1"/>
          <w:sz w:val="22"/>
          <w:szCs w:val="22"/>
        </w:rPr>
        <w:t xml:space="preserve"> her bulbous hat.</w:t>
      </w:r>
    </w:p>
    <w:p w14:paraId="3EFC6506" w14:textId="2DF4806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‘Something I said?</w:t>
      </w:r>
      <w:r w:rsidR="009D1F02" w:rsidRPr="00AF2203">
        <w:rPr>
          <w:rFonts w:ascii="Garamond" w:hAnsi="Garamond"/>
          <w:color w:val="000000" w:themeColor="text1"/>
          <w:sz w:val="22"/>
          <w:szCs w:val="22"/>
        </w:rPr>
        <w:t xml:space="preserve"> Or didn’t</w:t>
      </w:r>
      <w:r w:rsidR="00BC64DB" w:rsidRPr="00AF2203">
        <w:rPr>
          <w:rFonts w:ascii="Garamond" w:hAnsi="Garamond"/>
          <w:color w:val="000000" w:themeColor="text1"/>
          <w:sz w:val="22"/>
          <w:szCs w:val="22"/>
        </w:rPr>
        <w:t xml:space="preserve"> say</w:t>
      </w:r>
      <w:r w:rsidR="009D1F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3BC6879" w14:textId="57E1DC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Never forget me, for I gave you</w:t>
      </w: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9D1F02" w:rsidRPr="00AF2203">
        <w:rPr>
          <w:rFonts w:ascii="Garamond" w:hAnsi="Garamond"/>
          <w:color w:val="000000" w:themeColor="text1"/>
          <w:sz w:val="22"/>
          <w:szCs w:val="22"/>
        </w:rPr>
        <w:t xml:space="preserve"> stopped herself finishing the sentence. She</w:t>
      </w:r>
      <w:r w:rsidRPr="00AF2203">
        <w:rPr>
          <w:rFonts w:ascii="Garamond" w:hAnsi="Garamond"/>
          <w:color w:val="000000" w:themeColor="text1"/>
          <w:sz w:val="22"/>
          <w:szCs w:val="22"/>
        </w:rPr>
        <w:t xml:space="preserve"> raised her hands, palms towards her. Quentin </w:t>
      </w:r>
      <w:r w:rsidR="005B2C89" w:rsidRPr="00AF2203">
        <w:rPr>
          <w:rFonts w:ascii="Garamond" w:hAnsi="Garamond"/>
          <w:color w:val="000000" w:themeColor="text1"/>
          <w:sz w:val="22"/>
          <w:szCs w:val="22"/>
        </w:rPr>
        <w:t>could not</w:t>
      </w:r>
      <w:r w:rsidRPr="00AF2203">
        <w:rPr>
          <w:rFonts w:ascii="Garamond" w:hAnsi="Garamond"/>
          <w:color w:val="000000" w:themeColor="text1"/>
          <w:sz w:val="22"/>
          <w:szCs w:val="22"/>
        </w:rPr>
        <w:t xml:space="preserve"> tell if she was </w:t>
      </w:r>
      <w:r w:rsidR="005C3A55" w:rsidRPr="00AF2203">
        <w:rPr>
          <w:rFonts w:ascii="Garamond" w:hAnsi="Garamond"/>
          <w:color w:val="000000" w:themeColor="text1"/>
          <w:sz w:val="22"/>
          <w:szCs w:val="22"/>
        </w:rPr>
        <w:t>intimating</w:t>
      </w:r>
      <w:r w:rsidRPr="00AF2203">
        <w:rPr>
          <w:rFonts w:ascii="Garamond" w:hAnsi="Garamond"/>
          <w:color w:val="000000" w:themeColor="text1"/>
          <w:sz w:val="22"/>
          <w:szCs w:val="22"/>
        </w:rPr>
        <w:t xml:space="preserve"> </w:t>
      </w:r>
      <w:r w:rsidR="001C6D9A" w:rsidRPr="00AF2203">
        <w:rPr>
          <w:rFonts w:ascii="Garamond" w:hAnsi="Garamond"/>
          <w:color w:val="000000" w:themeColor="text1"/>
          <w:sz w:val="22"/>
          <w:szCs w:val="22"/>
        </w:rPr>
        <w:t>an</w:t>
      </w:r>
      <w:r w:rsidRPr="00AF2203">
        <w:rPr>
          <w:rFonts w:ascii="Garamond" w:hAnsi="Garamond"/>
          <w:color w:val="000000" w:themeColor="text1"/>
          <w:sz w:val="22"/>
          <w:szCs w:val="22"/>
        </w:rPr>
        <w:t xml:space="preserve"> apology or deliberately showing him the strange </w:t>
      </w:r>
      <w:r w:rsidR="00121FE3">
        <w:rPr>
          <w:rFonts w:ascii="Garamond" w:hAnsi="Garamond"/>
          <w:color w:val="000000" w:themeColor="text1"/>
          <w:sz w:val="22"/>
          <w:szCs w:val="22"/>
        </w:rPr>
        <w:t xml:space="preserve">black </w:t>
      </w:r>
      <w:r w:rsidRPr="00AF2203">
        <w:rPr>
          <w:rFonts w:ascii="Garamond" w:hAnsi="Garamond"/>
          <w:color w:val="000000" w:themeColor="text1"/>
          <w:sz w:val="22"/>
          <w:szCs w:val="22"/>
        </w:rPr>
        <w:t>ring.</w:t>
      </w:r>
    </w:p>
    <w:p w14:paraId="2499D344" w14:textId="7BFC4DC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stood up and walked away, leaving behind </w:t>
      </w:r>
      <w:r w:rsidR="005B2C89"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piece of fabric </w:t>
      </w:r>
      <w:r w:rsidR="005B2C89" w:rsidRPr="00AF2203">
        <w:rPr>
          <w:rFonts w:ascii="Garamond" w:hAnsi="Garamond"/>
          <w:color w:val="000000" w:themeColor="text1"/>
          <w:sz w:val="22"/>
          <w:szCs w:val="22"/>
        </w:rPr>
        <w:t>that wafted</w:t>
      </w:r>
      <w:r w:rsidR="00BE3C44" w:rsidRPr="00AF2203">
        <w:rPr>
          <w:rFonts w:ascii="Garamond" w:hAnsi="Garamond"/>
          <w:color w:val="000000" w:themeColor="text1"/>
          <w:sz w:val="22"/>
          <w:szCs w:val="22"/>
        </w:rPr>
        <w:t xml:space="preserve"> to the ground. Quentin picked up the</w:t>
      </w:r>
      <w:r w:rsidR="00AC27CC" w:rsidRPr="00AF2203">
        <w:rPr>
          <w:rFonts w:ascii="Garamond" w:hAnsi="Garamond"/>
          <w:color w:val="000000" w:themeColor="text1"/>
          <w:sz w:val="22"/>
          <w:szCs w:val="22"/>
        </w:rPr>
        <w:t xml:space="preserve"> material</w:t>
      </w:r>
      <w:r w:rsidR="00147039" w:rsidRPr="00AF2203">
        <w:rPr>
          <w:rFonts w:ascii="Garamond" w:hAnsi="Garamond"/>
          <w:color w:val="000000" w:themeColor="text1"/>
          <w:sz w:val="22"/>
          <w:szCs w:val="22"/>
        </w:rPr>
        <w:t xml:space="preserve"> and found it was</w:t>
      </w:r>
      <w:r w:rsidR="00AC27CC"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5908DA" w:rsidRPr="00AF2203">
        <w:rPr>
          <w:rFonts w:ascii="Garamond" w:hAnsi="Garamond"/>
          <w:color w:val="000000" w:themeColor="text1"/>
          <w:sz w:val="22"/>
          <w:szCs w:val="22"/>
        </w:rPr>
        <w:t>fragment</w:t>
      </w:r>
      <w:r w:rsidR="00BE3C44" w:rsidRPr="00AF2203">
        <w:rPr>
          <w:rFonts w:ascii="Garamond" w:hAnsi="Garamond"/>
          <w:color w:val="000000" w:themeColor="text1"/>
          <w:sz w:val="22"/>
          <w:szCs w:val="22"/>
        </w:rPr>
        <w:t xml:space="preserve"> of </w:t>
      </w:r>
      <w:proofErr w:type="spellStart"/>
      <w:r w:rsidR="00BE3C44" w:rsidRPr="00AF2203">
        <w:rPr>
          <w:rFonts w:ascii="Garamond" w:hAnsi="Garamond"/>
          <w:color w:val="000000" w:themeColor="text1"/>
          <w:sz w:val="22"/>
          <w:szCs w:val="22"/>
        </w:rPr>
        <w:t>lacery</w:t>
      </w:r>
      <w:proofErr w:type="spellEnd"/>
      <w:r w:rsidR="00AC27CC" w:rsidRPr="00AF2203">
        <w:rPr>
          <w:rFonts w:ascii="Garamond" w:hAnsi="Garamond"/>
          <w:color w:val="000000" w:themeColor="text1"/>
          <w:sz w:val="22"/>
          <w:szCs w:val="22"/>
        </w:rPr>
        <w:t xml:space="preserve"> </w:t>
      </w:r>
      <w:r w:rsidR="004E0D97" w:rsidRPr="00AF2203">
        <w:rPr>
          <w:rFonts w:ascii="Garamond" w:hAnsi="Garamond"/>
          <w:color w:val="000000" w:themeColor="text1"/>
          <w:sz w:val="22"/>
          <w:szCs w:val="22"/>
        </w:rPr>
        <w:t>similar to</w:t>
      </w:r>
      <w:r w:rsidR="00AC27CC"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cobweb doily</w:t>
      </w:r>
      <w:r w:rsidR="00225303" w:rsidRPr="00AF2203">
        <w:rPr>
          <w:rFonts w:ascii="Garamond" w:hAnsi="Garamond"/>
          <w:color w:val="000000" w:themeColor="text1"/>
          <w:sz w:val="22"/>
          <w:szCs w:val="22"/>
        </w:rPr>
        <w:t>. B</w:t>
      </w:r>
      <w:r w:rsidR="00BE3C44" w:rsidRPr="00AF2203">
        <w:rPr>
          <w:rFonts w:ascii="Garamond" w:hAnsi="Garamond"/>
          <w:color w:val="000000" w:themeColor="text1"/>
          <w:sz w:val="22"/>
          <w:szCs w:val="22"/>
        </w:rPr>
        <w:t xml:space="preserve">ut when he looked up </w:t>
      </w: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gone. </w:t>
      </w:r>
    </w:p>
    <w:p w14:paraId="3C4AA195" w14:textId="4BC721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634BD">
        <w:rPr>
          <w:rFonts w:ascii="Garamond" w:hAnsi="Garamond"/>
          <w:color w:val="000000" w:themeColor="text1"/>
          <w:sz w:val="22"/>
          <w:szCs w:val="22"/>
        </w:rPr>
        <w:t>removed</w:t>
      </w:r>
      <w:r w:rsidRPr="00AF2203">
        <w:rPr>
          <w:rFonts w:ascii="Garamond" w:hAnsi="Garamond"/>
          <w:color w:val="000000" w:themeColor="text1"/>
          <w:sz w:val="22"/>
          <w:szCs w:val="22"/>
        </w:rPr>
        <w:t xml:space="preserve"> his RM set </w:t>
      </w:r>
      <w:r w:rsidR="00B22C10" w:rsidRPr="00AF2203">
        <w:rPr>
          <w:rFonts w:ascii="Garamond" w:hAnsi="Garamond"/>
          <w:color w:val="000000" w:themeColor="text1"/>
          <w:sz w:val="22"/>
          <w:szCs w:val="22"/>
        </w:rPr>
        <w:t>and rubbed the electrodes with the lace</w:t>
      </w:r>
      <w:r w:rsidR="00A27796">
        <w:rPr>
          <w:rFonts w:ascii="Garamond" w:hAnsi="Garamond"/>
          <w:color w:val="000000" w:themeColor="text1"/>
          <w:sz w:val="22"/>
          <w:szCs w:val="22"/>
        </w:rPr>
        <w:t xml:space="preserve"> and </w:t>
      </w:r>
      <w:r w:rsidRPr="00AF2203">
        <w:rPr>
          <w:rFonts w:ascii="Garamond" w:hAnsi="Garamond"/>
          <w:color w:val="000000" w:themeColor="text1"/>
          <w:sz w:val="22"/>
          <w:szCs w:val="22"/>
        </w:rPr>
        <w:t>slipped the sensor band behind his ears.</w:t>
      </w:r>
    </w:p>
    <w:p w14:paraId="1625AEB8" w14:textId="48848C8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84146">
        <w:rPr>
          <w:rFonts w:ascii="Garamond" w:hAnsi="Garamond"/>
          <w:color w:val="000000" w:themeColor="text1"/>
          <w:sz w:val="22"/>
          <w:szCs w:val="22"/>
        </w:rPr>
        <w:t xml:space="preserve">helical </w:t>
      </w:r>
      <w:r w:rsidRPr="00AF2203">
        <w:rPr>
          <w:rFonts w:ascii="Garamond" w:hAnsi="Garamond"/>
          <w:color w:val="000000" w:themeColor="text1"/>
          <w:sz w:val="22"/>
          <w:szCs w:val="22"/>
        </w:rPr>
        <w:t>Kali sound logo played and a</w:t>
      </w:r>
      <w:r w:rsidR="006A09F0" w:rsidRPr="00AF2203">
        <w:rPr>
          <w:rFonts w:ascii="Garamond" w:hAnsi="Garamond"/>
          <w:color w:val="000000" w:themeColor="text1"/>
          <w:sz w:val="22"/>
          <w:szCs w:val="22"/>
        </w:rPr>
        <w:t xml:space="preserve"> new </w:t>
      </w:r>
      <w:r w:rsidRPr="00AF2203">
        <w:rPr>
          <w:rFonts w:ascii="Garamond" w:hAnsi="Garamond"/>
          <w:color w:val="000000" w:themeColor="text1"/>
          <w:sz w:val="22"/>
          <w:szCs w:val="22"/>
        </w:rPr>
        <w:t>voice said:</w:t>
      </w:r>
    </w:p>
    <w:p w14:paraId="3EAC774D"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‘All time is eternally present and so all time is unredeemable.’</w:t>
      </w:r>
    </w:p>
    <w:p w14:paraId="7969901F" w14:textId="3C107A89" w:rsidR="00BE3C44" w:rsidRPr="00AF2203" w:rsidRDefault="00BE3C44" w:rsidP="006A0D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the </w:t>
      </w:r>
      <w:r w:rsidR="007D45A7" w:rsidRPr="00AF2203">
        <w:rPr>
          <w:rFonts w:ascii="Garamond" w:hAnsi="Garamond"/>
          <w:color w:val="000000" w:themeColor="text1"/>
          <w:sz w:val="22"/>
          <w:szCs w:val="22"/>
        </w:rPr>
        <w:t xml:space="preserve">soft </w:t>
      </w:r>
      <w:r w:rsidRPr="00AF2203">
        <w:rPr>
          <w:rFonts w:ascii="Garamond" w:hAnsi="Garamond"/>
          <w:color w:val="000000" w:themeColor="text1"/>
          <w:sz w:val="22"/>
          <w:szCs w:val="22"/>
        </w:rPr>
        <w:t xml:space="preserve">sensation of a finger prodding deep in his brain and </w:t>
      </w:r>
      <w:r w:rsidR="00091E79"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heard a single coconut clonk.</w:t>
      </w:r>
      <w:r w:rsidR="006A0DC4"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sat back down on the bench</w:t>
      </w:r>
      <w:r w:rsidR="006A0DC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read the motto chiselled on the granite plinth:</w:t>
      </w:r>
    </w:p>
    <w:p w14:paraId="5F39BFBF" w14:textId="77777777" w:rsidR="00B860D6" w:rsidRPr="00AF2203" w:rsidRDefault="00B860D6" w:rsidP="006A0DC4">
      <w:pPr>
        <w:ind w:firstLine="454"/>
        <w:jc w:val="both"/>
        <w:rPr>
          <w:rFonts w:ascii="Garamond" w:hAnsi="Garamond"/>
          <w:color w:val="000000" w:themeColor="text1"/>
          <w:sz w:val="22"/>
          <w:szCs w:val="22"/>
        </w:rPr>
      </w:pPr>
    </w:p>
    <w:p w14:paraId="4348BBC4" w14:textId="5B28249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PREPARE FOR PEACE</w:t>
      </w:r>
    </w:p>
    <w:p w14:paraId="58582DA9" w14:textId="3D7A9C3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IVANKA</w:t>
      </w:r>
    </w:p>
    <w:p w14:paraId="1CD0B553" w14:textId="2CFEAFE2" w:rsidR="00B93D10" w:rsidRPr="00AF2203" w:rsidRDefault="00965E8B" w:rsidP="003764D0">
      <w:pPr>
        <w:keepLines/>
        <w:ind w:firstLine="461"/>
        <w:rPr>
          <w:rFonts w:ascii="Garamond" w:hAnsi="Garamond"/>
          <w:i/>
          <w:color w:val="000000" w:themeColor="text1"/>
          <w:sz w:val="40"/>
          <w:szCs w:val="40"/>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1981-20</w:t>
      </w:r>
      <w:r w:rsidR="00C65C5F">
        <w:rPr>
          <w:rFonts w:ascii="Garamond" w:hAnsi="Garamond"/>
          <w:b/>
          <w:color w:val="000000" w:themeColor="text1"/>
          <w:sz w:val="22"/>
          <w:szCs w:val="22"/>
        </w:rPr>
        <w:t>42</w:t>
      </w:r>
    </w:p>
    <w:p w14:paraId="17221E1A" w14:textId="77777777" w:rsidR="005013E8" w:rsidRPr="00AF2203" w:rsidRDefault="005013E8">
      <w:pPr>
        <w:spacing w:after="160" w:line="259" w:lineRule="auto"/>
        <w:rPr>
          <w:rFonts w:ascii="Garamond" w:eastAsiaTheme="majorEastAsia" w:hAnsi="Garamond" w:cstheme="majorBidi"/>
          <w:color w:val="000000" w:themeColor="text1"/>
          <w:sz w:val="32"/>
          <w:szCs w:val="32"/>
          <w:lang w:eastAsia="en-US"/>
        </w:rPr>
      </w:pPr>
      <w:r w:rsidRPr="00AF2203">
        <w:br w:type="page"/>
      </w:r>
    </w:p>
    <w:p w14:paraId="702B5852" w14:textId="2CD92F0D" w:rsidR="00BE3C44" w:rsidRPr="00AF2203" w:rsidRDefault="00033D54" w:rsidP="00F660D3">
      <w:pPr>
        <w:pStyle w:val="chapterTit"/>
      </w:pPr>
      <w:bookmarkStart w:id="26" w:name="_Toc167787704"/>
      <w:proofErr w:type="spellStart"/>
      <w:r w:rsidRPr="00033D54">
        <w:t>Transgalactic</w:t>
      </w:r>
      <w:proofErr w:type="spellEnd"/>
      <w:r w:rsidRPr="00033D54">
        <w:t xml:space="preserve"> Voice </w:t>
      </w:r>
      <w:r w:rsidR="00207036" w:rsidRPr="00033D54">
        <w:t>Shift</w:t>
      </w:r>
      <w:bookmarkEnd w:id="26"/>
    </w:p>
    <w:p w14:paraId="49E82E96" w14:textId="77777777" w:rsidR="00BE3C44" w:rsidRPr="00AF2203" w:rsidRDefault="00BE3C44" w:rsidP="00BE3C44">
      <w:pPr>
        <w:jc w:val="both"/>
        <w:rPr>
          <w:rFonts w:ascii="Garamond" w:hAnsi="Garamond"/>
          <w:color w:val="000000" w:themeColor="text1"/>
          <w:sz w:val="22"/>
          <w:szCs w:val="22"/>
        </w:rPr>
      </w:pPr>
    </w:p>
    <w:p w14:paraId="4B1044B7" w14:textId="2A0F2964" w:rsidR="00D330EA" w:rsidRDefault="00864972" w:rsidP="00C875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train to</w:t>
      </w:r>
      <w:r w:rsidR="00BE3C44" w:rsidRPr="00AF2203">
        <w:rPr>
          <w:rFonts w:ascii="Garamond" w:hAnsi="Garamond"/>
          <w:color w:val="000000" w:themeColor="text1"/>
          <w:sz w:val="22"/>
          <w:szCs w:val="22"/>
        </w:rPr>
        <w:t xml:space="preserve"> </w:t>
      </w:r>
      <w:r w:rsidR="00273861">
        <w:rPr>
          <w:rFonts w:ascii="Garamond" w:hAnsi="Garamond"/>
          <w:color w:val="000000" w:themeColor="text1"/>
          <w:sz w:val="22"/>
          <w:szCs w:val="22"/>
        </w:rPr>
        <w:t>Fort William</w:t>
      </w:r>
      <w:r w:rsidR="00DE5BF3" w:rsidRPr="00AF2203">
        <w:rPr>
          <w:rFonts w:ascii="Garamond" w:hAnsi="Garamond"/>
          <w:color w:val="000000" w:themeColor="text1"/>
          <w:sz w:val="22"/>
          <w:szCs w:val="22"/>
        </w:rPr>
        <w:t xml:space="preserve"> </w:t>
      </w:r>
      <w:r w:rsidR="00383B00" w:rsidRPr="00AF2203">
        <w:rPr>
          <w:rFonts w:ascii="Garamond" w:hAnsi="Garamond"/>
          <w:color w:val="000000" w:themeColor="text1"/>
          <w:sz w:val="22"/>
          <w:szCs w:val="22"/>
        </w:rPr>
        <w:t xml:space="preserve">had a previous </w:t>
      </w:r>
      <w:r w:rsidR="00A900AE" w:rsidRPr="00AF2203">
        <w:rPr>
          <w:rFonts w:ascii="Garamond" w:hAnsi="Garamond"/>
          <w:color w:val="000000" w:themeColor="text1"/>
          <w:sz w:val="22"/>
          <w:szCs w:val="22"/>
        </w:rPr>
        <w:t>incarnation</w:t>
      </w:r>
      <w:r w:rsidR="00383B00" w:rsidRPr="00AF2203">
        <w:rPr>
          <w:rFonts w:ascii="Garamond" w:hAnsi="Garamond"/>
          <w:color w:val="000000" w:themeColor="text1"/>
          <w:sz w:val="22"/>
          <w:szCs w:val="22"/>
        </w:rPr>
        <w:t xml:space="preserve"> </w:t>
      </w:r>
      <w:r w:rsidR="00F70B47" w:rsidRPr="00AF2203">
        <w:rPr>
          <w:rFonts w:ascii="Garamond" w:hAnsi="Garamond"/>
          <w:color w:val="000000" w:themeColor="text1"/>
          <w:sz w:val="22"/>
          <w:szCs w:val="22"/>
        </w:rPr>
        <w:t xml:space="preserve">in the </w:t>
      </w:r>
      <w:r w:rsidR="00D21F73">
        <w:rPr>
          <w:rFonts w:ascii="Garamond" w:hAnsi="Garamond"/>
          <w:color w:val="000000" w:themeColor="text1"/>
          <w:sz w:val="22"/>
          <w:szCs w:val="22"/>
        </w:rPr>
        <w:t xml:space="preserve">Second </w:t>
      </w:r>
      <w:r w:rsidR="00F70B47" w:rsidRPr="00AF2203">
        <w:rPr>
          <w:rFonts w:ascii="Garamond" w:hAnsi="Garamond"/>
          <w:color w:val="000000" w:themeColor="text1"/>
          <w:sz w:val="22"/>
          <w:szCs w:val="22"/>
        </w:rPr>
        <w:t>German Democratic Republic</w:t>
      </w:r>
      <w:r w:rsidR="00426C7C" w:rsidRPr="00AF2203">
        <w:rPr>
          <w:rFonts w:ascii="Garamond" w:hAnsi="Garamond"/>
          <w:color w:val="000000" w:themeColor="text1"/>
          <w:sz w:val="22"/>
          <w:szCs w:val="22"/>
        </w:rPr>
        <w:t>,</w:t>
      </w:r>
      <w:r w:rsidR="00E914F7" w:rsidRPr="00AF2203">
        <w:rPr>
          <w:rFonts w:ascii="Garamond" w:hAnsi="Garamond"/>
          <w:color w:val="000000" w:themeColor="text1"/>
          <w:sz w:val="22"/>
          <w:szCs w:val="22"/>
        </w:rPr>
        <w:t xml:space="preserve"> </w:t>
      </w:r>
      <w:r w:rsidR="000B75E4" w:rsidRPr="00AF2203">
        <w:rPr>
          <w:rFonts w:ascii="Garamond" w:hAnsi="Garamond"/>
          <w:color w:val="000000" w:themeColor="text1"/>
          <w:sz w:val="22"/>
          <w:szCs w:val="22"/>
        </w:rPr>
        <w:t>evidenced by</w:t>
      </w:r>
      <w:r w:rsidRPr="00AF2203">
        <w:rPr>
          <w:rFonts w:ascii="Garamond" w:hAnsi="Garamond"/>
          <w:color w:val="000000" w:themeColor="text1"/>
          <w:sz w:val="22"/>
          <w:szCs w:val="22"/>
        </w:rPr>
        <w:t xml:space="preserve"> </w:t>
      </w:r>
      <w:proofErr w:type="spellStart"/>
      <w:r w:rsidR="003C058B" w:rsidRPr="00AF2203">
        <w:rPr>
          <w:rFonts w:ascii="Garamond" w:hAnsi="Garamond"/>
          <w:color w:val="000000" w:themeColor="text1"/>
          <w:sz w:val="22"/>
          <w:szCs w:val="22"/>
        </w:rPr>
        <w:t>Reichsbahn</w:t>
      </w:r>
      <w:proofErr w:type="spellEnd"/>
      <w:r w:rsidR="003C058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logos </w:t>
      </w:r>
      <w:r w:rsidR="00383B00" w:rsidRPr="00AF2203">
        <w:rPr>
          <w:rFonts w:ascii="Garamond" w:hAnsi="Garamond"/>
          <w:color w:val="000000" w:themeColor="text1"/>
          <w:sz w:val="22"/>
          <w:szCs w:val="22"/>
        </w:rPr>
        <w:t xml:space="preserve">etched into the </w:t>
      </w:r>
      <w:r w:rsidR="00463289" w:rsidRPr="00AF2203">
        <w:rPr>
          <w:rFonts w:ascii="Garamond" w:hAnsi="Garamond"/>
          <w:color w:val="000000" w:themeColor="text1"/>
          <w:sz w:val="22"/>
          <w:szCs w:val="22"/>
        </w:rPr>
        <w:t>ratchet</w:t>
      </w:r>
      <w:r w:rsidRPr="00AF2203">
        <w:rPr>
          <w:rFonts w:ascii="Garamond" w:hAnsi="Garamond"/>
          <w:color w:val="000000" w:themeColor="text1"/>
          <w:sz w:val="22"/>
          <w:szCs w:val="22"/>
        </w:rPr>
        <w:t xml:space="preserve"> windows</w:t>
      </w:r>
      <w:r w:rsidR="00426C7C" w:rsidRPr="00AF2203">
        <w:rPr>
          <w:rFonts w:ascii="Garamond" w:hAnsi="Garamond"/>
          <w:color w:val="000000" w:themeColor="text1"/>
          <w:sz w:val="22"/>
          <w:szCs w:val="22"/>
        </w:rPr>
        <w:t xml:space="preserve">. </w:t>
      </w:r>
      <w:r w:rsidR="00E7408A">
        <w:rPr>
          <w:rFonts w:ascii="Garamond" w:hAnsi="Garamond"/>
          <w:color w:val="000000" w:themeColor="text1"/>
          <w:sz w:val="22"/>
          <w:szCs w:val="22"/>
        </w:rPr>
        <w:t>T</w:t>
      </w:r>
      <w:r w:rsidR="00D330EA">
        <w:rPr>
          <w:rFonts w:ascii="Garamond" w:hAnsi="Garamond"/>
          <w:color w:val="000000" w:themeColor="text1"/>
          <w:sz w:val="22"/>
          <w:szCs w:val="22"/>
        </w:rPr>
        <w:t>he carriages were all First Class</w:t>
      </w:r>
      <w:r w:rsidR="0034085F">
        <w:rPr>
          <w:rFonts w:ascii="Garamond" w:hAnsi="Garamond"/>
          <w:color w:val="000000" w:themeColor="text1"/>
          <w:sz w:val="22"/>
          <w:szCs w:val="22"/>
        </w:rPr>
        <w:t xml:space="preserve"> (</w:t>
      </w:r>
      <w:r w:rsidR="00D330EA">
        <w:rPr>
          <w:rFonts w:ascii="Garamond" w:hAnsi="Garamond"/>
          <w:color w:val="000000" w:themeColor="text1"/>
          <w:sz w:val="22"/>
          <w:szCs w:val="22"/>
        </w:rPr>
        <w:t xml:space="preserve">the Preterite Communities </w:t>
      </w:r>
      <w:r w:rsidR="00454503">
        <w:rPr>
          <w:rFonts w:ascii="Garamond" w:hAnsi="Garamond"/>
          <w:color w:val="000000" w:themeColor="text1"/>
          <w:sz w:val="22"/>
          <w:szCs w:val="22"/>
        </w:rPr>
        <w:t>wouldn’t have it any other way</w:t>
      </w:r>
      <w:r w:rsidR="0034085F">
        <w:rPr>
          <w:rFonts w:ascii="Garamond" w:hAnsi="Garamond"/>
          <w:color w:val="000000" w:themeColor="text1"/>
          <w:sz w:val="22"/>
          <w:szCs w:val="22"/>
        </w:rPr>
        <w:t>)</w:t>
      </w:r>
      <w:r w:rsidR="00454503">
        <w:rPr>
          <w:rFonts w:ascii="Garamond" w:hAnsi="Garamond"/>
          <w:color w:val="000000" w:themeColor="text1"/>
          <w:sz w:val="22"/>
          <w:szCs w:val="22"/>
        </w:rPr>
        <w:t xml:space="preserve"> but the engineering was fa</w:t>
      </w:r>
      <w:r w:rsidR="000A5FC6">
        <w:rPr>
          <w:rFonts w:ascii="Garamond" w:hAnsi="Garamond"/>
          <w:color w:val="000000" w:themeColor="text1"/>
          <w:sz w:val="22"/>
          <w:szCs w:val="22"/>
        </w:rPr>
        <w:t>i</w:t>
      </w:r>
      <w:r w:rsidR="00454503">
        <w:rPr>
          <w:rFonts w:ascii="Garamond" w:hAnsi="Garamond"/>
          <w:color w:val="000000" w:themeColor="text1"/>
          <w:sz w:val="22"/>
          <w:szCs w:val="22"/>
        </w:rPr>
        <w:t>lin</w:t>
      </w:r>
      <w:r w:rsidR="00FD2E10">
        <w:rPr>
          <w:rFonts w:ascii="Garamond" w:hAnsi="Garamond"/>
          <w:color w:val="000000" w:themeColor="text1"/>
          <w:sz w:val="22"/>
          <w:szCs w:val="22"/>
        </w:rPr>
        <w:t xml:space="preserve">g </w:t>
      </w:r>
      <w:r w:rsidR="00454503">
        <w:rPr>
          <w:rFonts w:ascii="Garamond" w:hAnsi="Garamond"/>
          <w:color w:val="000000" w:themeColor="text1"/>
          <w:sz w:val="22"/>
          <w:szCs w:val="22"/>
        </w:rPr>
        <w:t xml:space="preserve">in some </w:t>
      </w:r>
      <w:r w:rsidR="000A5FC6">
        <w:rPr>
          <w:rFonts w:ascii="Garamond" w:hAnsi="Garamond"/>
          <w:color w:val="000000" w:themeColor="text1"/>
          <w:sz w:val="22"/>
          <w:szCs w:val="22"/>
        </w:rPr>
        <w:t xml:space="preserve">important </w:t>
      </w:r>
      <w:r w:rsidR="008F651F">
        <w:rPr>
          <w:rFonts w:ascii="Garamond" w:hAnsi="Garamond"/>
          <w:color w:val="000000" w:themeColor="text1"/>
          <w:sz w:val="22"/>
          <w:szCs w:val="22"/>
        </w:rPr>
        <w:t xml:space="preserve">structural </w:t>
      </w:r>
      <w:r w:rsidR="00454503">
        <w:rPr>
          <w:rFonts w:ascii="Garamond" w:hAnsi="Garamond"/>
          <w:color w:val="000000" w:themeColor="text1"/>
          <w:sz w:val="22"/>
          <w:szCs w:val="22"/>
        </w:rPr>
        <w:t>areas such as the roof and windows</w:t>
      </w:r>
      <w:r w:rsidR="000A5FC6">
        <w:rPr>
          <w:rFonts w:ascii="Garamond" w:hAnsi="Garamond"/>
          <w:color w:val="000000" w:themeColor="text1"/>
          <w:sz w:val="22"/>
          <w:szCs w:val="22"/>
        </w:rPr>
        <w:t xml:space="preserve"> and floor</w:t>
      </w:r>
      <w:r w:rsidR="00454503">
        <w:rPr>
          <w:rFonts w:ascii="Garamond" w:hAnsi="Garamond"/>
          <w:color w:val="000000" w:themeColor="text1"/>
          <w:sz w:val="22"/>
          <w:szCs w:val="22"/>
        </w:rPr>
        <w:t>.</w:t>
      </w:r>
    </w:p>
    <w:p w14:paraId="22AB6E34" w14:textId="563E2F58" w:rsidR="002213F3" w:rsidRPr="00AF2203" w:rsidRDefault="00023E4F" w:rsidP="00C8750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87500">
        <w:rPr>
          <w:rFonts w:ascii="Garamond" w:hAnsi="Garamond"/>
          <w:color w:val="000000" w:themeColor="text1"/>
          <w:sz w:val="22"/>
          <w:szCs w:val="22"/>
        </w:rPr>
        <w:t>he open</w:t>
      </w:r>
      <w:r w:rsidR="00881978">
        <w:rPr>
          <w:rFonts w:ascii="Garamond" w:hAnsi="Garamond"/>
          <w:color w:val="000000" w:themeColor="text1"/>
          <w:sz w:val="22"/>
          <w:szCs w:val="22"/>
        </w:rPr>
        <w:t>-</w:t>
      </w:r>
      <w:r w:rsidR="00C87500">
        <w:rPr>
          <w:rFonts w:ascii="Garamond" w:hAnsi="Garamond"/>
          <w:color w:val="000000" w:themeColor="text1"/>
          <w:sz w:val="22"/>
          <w:szCs w:val="22"/>
        </w:rPr>
        <w:t xml:space="preserve">plan layout was something you’d never </w:t>
      </w:r>
      <w:r w:rsidR="00CD3B89">
        <w:rPr>
          <w:rFonts w:ascii="Garamond" w:hAnsi="Garamond"/>
          <w:color w:val="000000" w:themeColor="text1"/>
          <w:sz w:val="22"/>
          <w:szCs w:val="22"/>
        </w:rPr>
        <w:t>find</w:t>
      </w:r>
      <w:r w:rsidR="00C87500">
        <w:rPr>
          <w:rFonts w:ascii="Garamond" w:hAnsi="Garamond"/>
          <w:color w:val="000000" w:themeColor="text1"/>
          <w:sz w:val="22"/>
          <w:szCs w:val="22"/>
        </w:rPr>
        <w:t xml:space="preserve"> </w:t>
      </w:r>
      <w:r w:rsidR="007B6767">
        <w:rPr>
          <w:rFonts w:ascii="Garamond" w:hAnsi="Garamond"/>
          <w:color w:val="000000" w:themeColor="text1"/>
          <w:sz w:val="22"/>
          <w:szCs w:val="22"/>
        </w:rPr>
        <w:t>in the</w:t>
      </w:r>
      <w:r w:rsidR="00C87500">
        <w:rPr>
          <w:rFonts w:ascii="Garamond" w:hAnsi="Garamond"/>
          <w:color w:val="000000" w:themeColor="text1"/>
          <w:sz w:val="22"/>
          <w:szCs w:val="22"/>
        </w:rPr>
        <w:t xml:space="preserve"> Feder</w:t>
      </w:r>
      <w:r w:rsidR="007B6767">
        <w:rPr>
          <w:rFonts w:ascii="Garamond" w:hAnsi="Garamond"/>
          <w:color w:val="000000" w:themeColor="text1"/>
          <w:sz w:val="22"/>
          <w:szCs w:val="22"/>
        </w:rPr>
        <w:t>ation</w:t>
      </w:r>
      <w:r>
        <w:rPr>
          <w:rFonts w:ascii="Garamond" w:hAnsi="Garamond"/>
          <w:color w:val="000000" w:themeColor="text1"/>
          <w:sz w:val="22"/>
          <w:szCs w:val="22"/>
        </w:rPr>
        <w:t xml:space="preserve">. </w:t>
      </w:r>
      <w:r w:rsidRPr="00023E4F">
        <w:rPr>
          <w:rFonts w:ascii="Garamond" w:hAnsi="Garamond"/>
          <w:color w:val="000000" w:themeColor="text1"/>
          <w:sz w:val="22"/>
          <w:szCs w:val="22"/>
        </w:rPr>
        <w:t>Quentin</w:t>
      </w:r>
      <w:r>
        <w:rPr>
          <w:rFonts w:ascii="Garamond" w:hAnsi="Garamond"/>
          <w:color w:val="000000" w:themeColor="text1"/>
          <w:sz w:val="22"/>
          <w:szCs w:val="22"/>
        </w:rPr>
        <w:t xml:space="preserve"> remembered how </w:t>
      </w:r>
      <w:r w:rsidR="00C87500">
        <w:rPr>
          <w:rFonts w:ascii="Garamond" w:hAnsi="Garamond"/>
          <w:color w:val="000000" w:themeColor="text1"/>
          <w:sz w:val="22"/>
          <w:szCs w:val="22"/>
        </w:rPr>
        <w:t xml:space="preserve">Zoners </w:t>
      </w:r>
      <w:r w:rsidR="00677943">
        <w:rPr>
          <w:rFonts w:ascii="Garamond" w:hAnsi="Garamond"/>
          <w:color w:val="000000" w:themeColor="text1"/>
          <w:sz w:val="22"/>
          <w:szCs w:val="22"/>
        </w:rPr>
        <w:t>would</w:t>
      </w:r>
      <w:r w:rsidR="00C87500">
        <w:rPr>
          <w:rFonts w:ascii="Garamond" w:hAnsi="Garamond"/>
          <w:color w:val="000000" w:themeColor="text1"/>
          <w:sz w:val="22"/>
          <w:szCs w:val="22"/>
        </w:rPr>
        <w:t xml:space="preserve"> speak </w:t>
      </w:r>
      <w:r w:rsidR="0073440B">
        <w:rPr>
          <w:rFonts w:ascii="Garamond" w:hAnsi="Garamond"/>
          <w:color w:val="000000" w:themeColor="text1"/>
          <w:sz w:val="22"/>
          <w:szCs w:val="22"/>
        </w:rPr>
        <w:t>obscene</w:t>
      </w:r>
      <w:r w:rsidR="00C87500">
        <w:rPr>
          <w:rFonts w:ascii="Garamond" w:hAnsi="Garamond"/>
          <w:color w:val="000000" w:themeColor="text1"/>
          <w:sz w:val="22"/>
          <w:szCs w:val="22"/>
        </w:rPr>
        <w:t xml:space="preserve"> </w:t>
      </w:r>
      <w:r w:rsidR="00CD3B89">
        <w:rPr>
          <w:rFonts w:ascii="Garamond" w:hAnsi="Garamond"/>
          <w:color w:val="000000" w:themeColor="text1"/>
          <w:sz w:val="22"/>
          <w:szCs w:val="22"/>
        </w:rPr>
        <w:t xml:space="preserve">observational </w:t>
      </w:r>
      <w:r w:rsidR="00C87500">
        <w:rPr>
          <w:rFonts w:ascii="Garamond" w:hAnsi="Garamond"/>
          <w:color w:val="000000" w:themeColor="text1"/>
          <w:sz w:val="22"/>
          <w:szCs w:val="22"/>
        </w:rPr>
        <w:t>trivialities</w:t>
      </w:r>
      <w:r w:rsidR="00E4655D">
        <w:rPr>
          <w:rFonts w:ascii="Garamond" w:hAnsi="Garamond"/>
          <w:color w:val="000000" w:themeColor="text1"/>
          <w:sz w:val="22"/>
          <w:szCs w:val="22"/>
        </w:rPr>
        <w:t xml:space="preserve"> without provocation</w:t>
      </w:r>
      <w:r w:rsidR="00677943">
        <w:rPr>
          <w:rFonts w:ascii="Garamond" w:hAnsi="Garamond"/>
          <w:color w:val="000000" w:themeColor="text1"/>
          <w:sz w:val="22"/>
          <w:szCs w:val="22"/>
        </w:rPr>
        <w:t xml:space="preserve">, </w:t>
      </w:r>
      <w:r w:rsidR="0073440B">
        <w:rPr>
          <w:rFonts w:ascii="Garamond" w:hAnsi="Garamond"/>
          <w:color w:val="000000" w:themeColor="text1"/>
          <w:sz w:val="22"/>
          <w:szCs w:val="22"/>
        </w:rPr>
        <w:t>commenting</w:t>
      </w:r>
      <w:r w:rsidR="00C87500">
        <w:rPr>
          <w:rFonts w:ascii="Garamond" w:hAnsi="Garamond"/>
          <w:color w:val="000000" w:themeColor="text1"/>
          <w:sz w:val="22"/>
          <w:szCs w:val="22"/>
        </w:rPr>
        <w:t xml:space="preserve"> about the weather</w:t>
      </w:r>
      <w:r w:rsidR="00E74459">
        <w:rPr>
          <w:rFonts w:ascii="Garamond" w:hAnsi="Garamond"/>
          <w:color w:val="000000" w:themeColor="text1"/>
          <w:sz w:val="22"/>
          <w:szCs w:val="22"/>
        </w:rPr>
        <w:t xml:space="preserve"> and each other’s </w:t>
      </w:r>
      <w:r w:rsidR="00140D5F">
        <w:rPr>
          <w:rFonts w:ascii="Garamond" w:hAnsi="Garamond"/>
          <w:color w:val="000000" w:themeColor="text1"/>
          <w:sz w:val="22"/>
          <w:szCs w:val="22"/>
        </w:rPr>
        <w:t>appearance</w:t>
      </w:r>
      <w:r w:rsidR="00C87500">
        <w:rPr>
          <w:rFonts w:ascii="Garamond" w:hAnsi="Garamond"/>
          <w:color w:val="000000" w:themeColor="text1"/>
          <w:sz w:val="22"/>
          <w:szCs w:val="22"/>
        </w:rPr>
        <w:t xml:space="preserve">. </w:t>
      </w:r>
      <w:r w:rsidR="005B4FCF">
        <w:rPr>
          <w:rFonts w:ascii="Garamond" w:hAnsi="Garamond"/>
          <w:color w:val="000000" w:themeColor="text1"/>
          <w:sz w:val="22"/>
          <w:szCs w:val="22"/>
        </w:rPr>
        <w:t>He was relieved to find</w:t>
      </w:r>
      <w:r w:rsidR="00B02E1B">
        <w:rPr>
          <w:rFonts w:ascii="Garamond" w:hAnsi="Garamond"/>
          <w:color w:val="000000" w:themeColor="text1"/>
          <w:sz w:val="22"/>
          <w:szCs w:val="22"/>
        </w:rPr>
        <w:t xml:space="preserve"> the carriage empty. </w:t>
      </w:r>
    </w:p>
    <w:p w14:paraId="41EF741B" w14:textId="67FF7D58" w:rsidR="00926F4B" w:rsidRDefault="00500D75" w:rsidP="004871E8">
      <w:pPr>
        <w:ind w:firstLine="454"/>
        <w:jc w:val="both"/>
        <w:rPr>
          <w:rFonts w:ascii="Garamond" w:hAnsi="Garamond"/>
          <w:color w:val="000000" w:themeColor="text1"/>
          <w:sz w:val="22"/>
          <w:szCs w:val="22"/>
        </w:rPr>
      </w:pPr>
      <w:r>
        <w:rPr>
          <w:rFonts w:ascii="Garamond" w:hAnsi="Garamond"/>
          <w:color w:val="000000" w:themeColor="text1"/>
          <w:sz w:val="22"/>
          <w:szCs w:val="22"/>
        </w:rPr>
        <w:t>The train careened</w:t>
      </w:r>
      <w:r w:rsidR="00F115A8">
        <w:rPr>
          <w:rFonts w:ascii="Garamond" w:hAnsi="Garamond"/>
          <w:color w:val="000000" w:themeColor="text1"/>
          <w:sz w:val="22"/>
          <w:szCs w:val="22"/>
        </w:rPr>
        <w:t xml:space="preserve"> beyond</w:t>
      </w:r>
      <w:r w:rsidR="00DE5B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canyons of </w:t>
      </w:r>
      <w:r w:rsidR="00B84161">
        <w:rPr>
          <w:rFonts w:ascii="Garamond" w:hAnsi="Garamond"/>
          <w:color w:val="000000" w:themeColor="text1"/>
          <w:sz w:val="22"/>
          <w:szCs w:val="22"/>
        </w:rPr>
        <w:t>Tarsus</w:t>
      </w:r>
      <w:r w:rsidR="002629F5" w:rsidRPr="00AF2203">
        <w:rPr>
          <w:rFonts w:ascii="Garamond" w:hAnsi="Garamond"/>
          <w:color w:val="000000" w:themeColor="text1"/>
          <w:sz w:val="22"/>
          <w:szCs w:val="22"/>
        </w:rPr>
        <w:t xml:space="preserve"> </w:t>
      </w:r>
      <w:r w:rsidR="003A2383" w:rsidRPr="00AF2203">
        <w:rPr>
          <w:rFonts w:ascii="Garamond" w:hAnsi="Garamond"/>
          <w:color w:val="000000" w:themeColor="text1"/>
          <w:sz w:val="22"/>
          <w:szCs w:val="22"/>
        </w:rPr>
        <w:t>and into</w:t>
      </w:r>
      <w:r w:rsidR="0086497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endless</w:t>
      </w:r>
      <w:r w:rsidR="00AB6F2E" w:rsidRPr="00AF2203">
        <w:rPr>
          <w:rFonts w:ascii="Garamond" w:hAnsi="Garamond"/>
          <w:color w:val="000000" w:themeColor="text1"/>
          <w:sz w:val="22"/>
          <w:szCs w:val="22"/>
        </w:rPr>
        <w:t xml:space="preserve"> </w:t>
      </w:r>
      <w:r w:rsidR="00E4655D">
        <w:rPr>
          <w:rFonts w:ascii="Garamond" w:hAnsi="Garamond"/>
          <w:color w:val="000000" w:themeColor="text1"/>
          <w:sz w:val="22"/>
          <w:szCs w:val="22"/>
        </w:rPr>
        <w:t xml:space="preserve">dilapidated </w:t>
      </w:r>
      <w:r w:rsidR="00A16377">
        <w:rPr>
          <w:rFonts w:ascii="Garamond" w:hAnsi="Garamond"/>
          <w:color w:val="000000" w:themeColor="text1"/>
          <w:sz w:val="22"/>
          <w:szCs w:val="22"/>
        </w:rPr>
        <w:t xml:space="preserve">housing </w:t>
      </w:r>
      <w:r w:rsidR="00BE3C44" w:rsidRPr="00AF2203">
        <w:rPr>
          <w:rFonts w:ascii="Garamond" w:hAnsi="Garamond"/>
          <w:color w:val="000000" w:themeColor="text1"/>
          <w:sz w:val="22"/>
          <w:szCs w:val="22"/>
        </w:rPr>
        <w:t>estates</w:t>
      </w:r>
      <w:r w:rsidR="00827585" w:rsidRPr="00AF2203">
        <w:rPr>
          <w:rFonts w:ascii="Garamond" w:hAnsi="Garamond"/>
          <w:color w:val="000000" w:themeColor="text1"/>
          <w:sz w:val="22"/>
          <w:szCs w:val="22"/>
        </w:rPr>
        <w:t xml:space="preserve"> on the </w:t>
      </w:r>
      <w:r w:rsidR="0073440B">
        <w:rPr>
          <w:rFonts w:ascii="Garamond" w:hAnsi="Garamond"/>
          <w:color w:val="000000" w:themeColor="text1"/>
          <w:sz w:val="22"/>
          <w:szCs w:val="22"/>
        </w:rPr>
        <w:t>boarders</w:t>
      </w:r>
      <w:r w:rsidR="00827585" w:rsidRPr="00AF2203">
        <w:rPr>
          <w:rFonts w:ascii="Garamond" w:hAnsi="Garamond"/>
          <w:color w:val="000000" w:themeColor="text1"/>
          <w:sz w:val="22"/>
          <w:szCs w:val="22"/>
        </w:rPr>
        <w:t xml:space="preserve"> of Federalist </w:t>
      </w:r>
      <w:r w:rsidR="00454503">
        <w:rPr>
          <w:rFonts w:ascii="Garamond" w:hAnsi="Garamond"/>
          <w:color w:val="000000" w:themeColor="text1"/>
          <w:sz w:val="22"/>
          <w:szCs w:val="22"/>
        </w:rPr>
        <w:t xml:space="preserve">and Preterite </w:t>
      </w:r>
      <w:r w:rsidR="00827585" w:rsidRPr="00AF2203">
        <w:rPr>
          <w:rFonts w:ascii="Garamond" w:hAnsi="Garamond"/>
          <w:color w:val="000000" w:themeColor="text1"/>
          <w:sz w:val="22"/>
          <w:szCs w:val="22"/>
        </w:rPr>
        <w:t>influence</w:t>
      </w:r>
      <w:r w:rsidR="00454503">
        <w:rPr>
          <w:rFonts w:ascii="Garamond" w:hAnsi="Garamond"/>
          <w:color w:val="000000" w:themeColor="text1"/>
          <w:sz w:val="22"/>
          <w:szCs w:val="22"/>
        </w:rPr>
        <w:t>:</w:t>
      </w:r>
      <w:r w:rsidR="008A6BFE" w:rsidRPr="00AF2203">
        <w:rPr>
          <w:rFonts w:ascii="Garamond" w:hAnsi="Garamond"/>
          <w:color w:val="000000" w:themeColor="text1"/>
          <w:sz w:val="22"/>
          <w:szCs w:val="22"/>
        </w:rPr>
        <w:t xml:space="preserve"> </w:t>
      </w:r>
      <w:r w:rsidR="00EF33BD">
        <w:rPr>
          <w:rFonts w:ascii="Garamond" w:hAnsi="Garamond"/>
          <w:color w:val="000000" w:themeColor="text1"/>
          <w:sz w:val="22"/>
          <w:szCs w:val="22"/>
        </w:rPr>
        <w:t xml:space="preserve">into </w:t>
      </w:r>
      <w:r w:rsidR="007C03C9">
        <w:rPr>
          <w:rFonts w:ascii="Garamond" w:hAnsi="Garamond"/>
          <w:color w:val="000000" w:themeColor="text1"/>
          <w:sz w:val="22"/>
          <w:szCs w:val="22"/>
        </w:rPr>
        <w:t>the Manufacturing District</w:t>
      </w:r>
      <w:r w:rsidR="004871E8" w:rsidRPr="00AF2203">
        <w:rPr>
          <w:rFonts w:ascii="Garamond" w:hAnsi="Garamond"/>
          <w:color w:val="000000" w:themeColor="text1"/>
          <w:sz w:val="22"/>
          <w:szCs w:val="22"/>
        </w:rPr>
        <w:t xml:space="preserve">. </w:t>
      </w:r>
      <w:r w:rsidR="0074799E">
        <w:rPr>
          <w:rFonts w:ascii="Garamond" w:hAnsi="Garamond"/>
          <w:color w:val="000000" w:themeColor="text1"/>
          <w:sz w:val="22"/>
          <w:szCs w:val="22"/>
        </w:rPr>
        <w:t>T</w:t>
      </w:r>
      <w:r w:rsidR="002753D5">
        <w:rPr>
          <w:rFonts w:ascii="Garamond" w:hAnsi="Garamond"/>
          <w:color w:val="000000" w:themeColor="text1"/>
          <w:sz w:val="22"/>
          <w:szCs w:val="22"/>
        </w:rPr>
        <w:t xml:space="preserve">he </w:t>
      </w:r>
      <w:r w:rsidR="0074799E">
        <w:rPr>
          <w:rFonts w:ascii="Garamond" w:hAnsi="Garamond"/>
          <w:color w:val="000000" w:themeColor="text1"/>
          <w:sz w:val="22"/>
          <w:szCs w:val="22"/>
        </w:rPr>
        <w:t>housing</w:t>
      </w:r>
      <w:r w:rsidR="002753D5">
        <w:rPr>
          <w:rFonts w:ascii="Garamond" w:hAnsi="Garamond"/>
          <w:color w:val="000000" w:themeColor="text1"/>
          <w:sz w:val="22"/>
          <w:szCs w:val="22"/>
        </w:rPr>
        <w:t xml:space="preserve"> </w:t>
      </w:r>
      <w:r w:rsidR="00532367">
        <w:rPr>
          <w:rFonts w:ascii="Garamond" w:hAnsi="Garamond"/>
          <w:color w:val="000000" w:themeColor="text1"/>
          <w:sz w:val="22"/>
          <w:szCs w:val="22"/>
        </w:rPr>
        <w:t xml:space="preserve">of the MD </w:t>
      </w:r>
      <w:r w:rsidR="006A1F26">
        <w:rPr>
          <w:rFonts w:ascii="Garamond" w:hAnsi="Garamond"/>
          <w:color w:val="000000" w:themeColor="text1"/>
          <w:sz w:val="22"/>
          <w:szCs w:val="22"/>
        </w:rPr>
        <w:t>comprised</w:t>
      </w:r>
      <w:r w:rsidR="002B4A62">
        <w:rPr>
          <w:rFonts w:ascii="Garamond" w:hAnsi="Garamond"/>
          <w:color w:val="000000" w:themeColor="text1"/>
          <w:sz w:val="22"/>
          <w:szCs w:val="22"/>
        </w:rPr>
        <w:t xml:space="preserve"> cuboid </w:t>
      </w:r>
      <w:r w:rsidR="00847D17" w:rsidRPr="00AF2203">
        <w:rPr>
          <w:rFonts w:ascii="Garamond" w:hAnsi="Garamond"/>
          <w:color w:val="000000" w:themeColor="text1"/>
          <w:sz w:val="22"/>
          <w:szCs w:val="22"/>
        </w:rPr>
        <w:t xml:space="preserve">clones of two-up two-downs semis, </w:t>
      </w:r>
      <w:r w:rsidR="002753D5">
        <w:rPr>
          <w:rFonts w:ascii="Garamond" w:hAnsi="Garamond"/>
          <w:color w:val="000000" w:themeColor="text1"/>
          <w:sz w:val="22"/>
          <w:szCs w:val="22"/>
        </w:rPr>
        <w:t>looking</w:t>
      </w:r>
      <w:r w:rsidR="002753D5" w:rsidRPr="002753D5">
        <w:rPr>
          <w:rFonts w:ascii="Garamond" w:hAnsi="Garamond"/>
          <w:color w:val="000000" w:themeColor="text1"/>
          <w:sz w:val="22"/>
          <w:szCs w:val="22"/>
        </w:rPr>
        <w:t xml:space="preserve"> as though designed by sad children</w:t>
      </w:r>
      <w:r w:rsidR="00847D17" w:rsidRPr="00AF2203">
        <w:rPr>
          <w:rFonts w:ascii="Garamond" w:hAnsi="Garamond"/>
          <w:color w:val="000000" w:themeColor="text1"/>
          <w:sz w:val="22"/>
          <w:szCs w:val="22"/>
        </w:rPr>
        <w:t xml:space="preserve">. </w:t>
      </w:r>
      <w:r w:rsidR="00D34735">
        <w:rPr>
          <w:rFonts w:ascii="Garamond" w:hAnsi="Garamond"/>
          <w:color w:val="000000" w:themeColor="text1"/>
          <w:sz w:val="22"/>
          <w:szCs w:val="22"/>
        </w:rPr>
        <w:t>In here lived</w:t>
      </w:r>
      <w:r w:rsidR="00A16377">
        <w:rPr>
          <w:rFonts w:ascii="Garamond" w:hAnsi="Garamond"/>
          <w:color w:val="000000" w:themeColor="text1"/>
          <w:sz w:val="22"/>
          <w:szCs w:val="22"/>
        </w:rPr>
        <w:t xml:space="preserve"> the </w:t>
      </w:r>
      <w:r w:rsidR="00C102DF" w:rsidRPr="00C102DF">
        <w:rPr>
          <w:rFonts w:ascii="Garamond" w:hAnsi="Garamond"/>
          <w:color w:val="000000" w:themeColor="text1"/>
          <w:sz w:val="22"/>
          <w:szCs w:val="22"/>
        </w:rPr>
        <w:t xml:space="preserve">observers </w:t>
      </w:r>
      <w:r w:rsidR="001D184E">
        <w:rPr>
          <w:rFonts w:ascii="Garamond" w:hAnsi="Garamond"/>
          <w:color w:val="000000" w:themeColor="text1"/>
          <w:sz w:val="22"/>
          <w:szCs w:val="22"/>
        </w:rPr>
        <w:t xml:space="preserve">and </w:t>
      </w:r>
      <w:r w:rsidR="00273861">
        <w:rPr>
          <w:rFonts w:ascii="Garamond" w:hAnsi="Garamond"/>
          <w:color w:val="000000" w:themeColor="text1"/>
          <w:sz w:val="22"/>
          <w:szCs w:val="22"/>
        </w:rPr>
        <w:t>outlaws</w:t>
      </w:r>
      <w:r w:rsidR="001D184E">
        <w:rPr>
          <w:rFonts w:ascii="Garamond" w:hAnsi="Garamond"/>
          <w:color w:val="000000" w:themeColor="text1"/>
          <w:sz w:val="22"/>
          <w:szCs w:val="22"/>
        </w:rPr>
        <w:t xml:space="preserve"> and</w:t>
      </w:r>
      <w:r w:rsidR="0074799E">
        <w:rPr>
          <w:rFonts w:ascii="Garamond" w:hAnsi="Garamond"/>
          <w:color w:val="000000" w:themeColor="text1"/>
          <w:sz w:val="22"/>
          <w:szCs w:val="22"/>
        </w:rPr>
        <w:t xml:space="preserve"> exiles </w:t>
      </w:r>
      <w:r w:rsidR="00273861">
        <w:rPr>
          <w:rFonts w:ascii="Garamond" w:hAnsi="Garamond"/>
          <w:color w:val="000000" w:themeColor="text1"/>
          <w:sz w:val="22"/>
          <w:szCs w:val="22"/>
        </w:rPr>
        <w:t xml:space="preserve">from the </w:t>
      </w:r>
      <w:r w:rsidR="007C03C9">
        <w:rPr>
          <w:rFonts w:ascii="Garamond" w:hAnsi="Garamond"/>
          <w:color w:val="000000" w:themeColor="text1"/>
          <w:sz w:val="22"/>
          <w:szCs w:val="22"/>
        </w:rPr>
        <w:t>Fed</w:t>
      </w:r>
      <w:r w:rsidR="00D34735">
        <w:rPr>
          <w:rFonts w:ascii="Garamond" w:hAnsi="Garamond"/>
          <w:color w:val="000000" w:themeColor="text1"/>
          <w:sz w:val="22"/>
          <w:szCs w:val="22"/>
        </w:rPr>
        <w:t>eration</w:t>
      </w:r>
      <w:r w:rsidR="007C03C9">
        <w:rPr>
          <w:rFonts w:ascii="Garamond" w:hAnsi="Garamond"/>
          <w:color w:val="000000" w:themeColor="text1"/>
          <w:sz w:val="22"/>
          <w:szCs w:val="22"/>
        </w:rPr>
        <w:t xml:space="preserve"> and </w:t>
      </w:r>
      <w:r w:rsidR="00303C05">
        <w:rPr>
          <w:rFonts w:ascii="Garamond" w:hAnsi="Garamond"/>
          <w:color w:val="000000" w:themeColor="text1"/>
          <w:sz w:val="22"/>
          <w:szCs w:val="22"/>
        </w:rPr>
        <w:t>Preterite Communities</w:t>
      </w:r>
      <w:r w:rsidR="00926F4B">
        <w:rPr>
          <w:rFonts w:ascii="Garamond" w:hAnsi="Garamond"/>
          <w:color w:val="000000" w:themeColor="text1"/>
          <w:sz w:val="22"/>
          <w:szCs w:val="22"/>
        </w:rPr>
        <w:t xml:space="preserve">. </w:t>
      </w:r>
      <w:r w:rsidR="002753D5">
        <w:rPr>
          <w:rFonts w:ascii="Garamond" w:hAnsi="Garamond"/>
          <w:color w:val="000000" w:themeColor="text1"/>
          <w:sz w:val="22"/>
          <w:szCs w:val="22"/>
        </w:rPr>
        <w:t>But it was clear that</w:t>
      </w:r>
      <w:r w:rsidR="00F115A8">
        <w:rPr>
          <w:rFonts w:ascii="Garamond" w:hAnsi="Garamond"/>
          <w:color w:val="000000" w:themeColor="text1"/>
          <w:sz w:val="22"/>
          <w:szCs w:val="22"/>
        </w:rPr>
        <w:t xml:space="preserve"> </w:t>
      </w:r>
      <w:r w:rsidR="00BD4F3B">
        <w:rPr>
          <w:rFonts w:ascii="Garamond" w:hAnsi="Garamond"/>
          <w:color w:val="000000" w:themeColor="text1"/>
          <w:sz w:val="22"/>
          <w:szCs w:val="22"/>
        </w:rPr>
        <w:t>the majority</w:t>
      </w:r>
      <w:r w:rsidR="00F115A8">
        <w:rPr>
          <w:rFonts w:ascii="Garamond" w:hAnsi="Garamond"/>
          <w:color w:val="000000" w:themeColor="text1"/>
          <w:sz w:val="22"/>
          <w:szCs w:val="22"/>
        </w:rPr>
        <w:t xml:space="preserve"> </w:t>
      </w:r>
      <w:r w:rsidR="00D40E2D">
        <w:rPr>
          <w:rFonts w:ascii="Garamond" w:hAnsi="Garamond"/>
          <w:color w:val="000000" w:themeColor="text1"/>
          <w:sz w:val="22"/>
          <w:szCs w:val="22"/>
        </w:rPr>
        <w:t xml:space="preserve">of these buildings </w:t>
      </w:r>
      <w:r w:rsidR="002753D5">
        <w:rPr>
          <w:rFonts w:ascii="Garamond" w:hAnsi="Garamond"/>
          <w:color w:val="000000" w:themeColor="text1"/>
          <w:sz w:val="22"/>
          <w:szCs w:val="22"/>
        </w:rPr>
        <w:t>were</w:t>
      </w:r>
      <w:r w:rsidR="00F115A8">
        <w:rPr>
          <w:rFonts w:ascii="Garamond" w:hAnsi="Garamond"/>
          <w:color w:val="000000" w:themeColor="text1"/>
          <w:sz w:val="22"/>
          <w:szCs w:val="22"/>
        </w:rPr>
        <w:t xml:space="preserve"> unoccupied, </w:t>
      </w:r>
      <w:r w:rsidR="002753D5">
        <w:rPr>
          <w:rFonts w:ascii="Garamond" w:hAnsi="Garamond"/>
          <w:color w:val="000000" w:themeColor="text1"/>
          <w:sz w:val="22"/>
          <w:szCs w:val="22"/>
        </w:rPr>
        <w:t xml:space="preserve">as expected according to the MD </w:t>
      </w:r>
      <w:r w:rsidR="00E14DC7">
        <w:rPr>
          <w:rFonts w:ascii="Garamond" w:hAnsi="Garamond"/>
          <w:color w:val="000000" w:themeColor="text1"/>
          <w:sz w:val="22"/>
          <w:szCs w:val="22"/>
        </w:rPr>
        <w:t>de-</w:t>
      </w:r>
      <w:r w:rsidR="002753D5">
        <w:rPr>
          <w:rFonts w:ascii="Garamond" w:hAnsi="Garamond"/>
          <w:color w:val="000000" w:themeColor="text1"/>
          <w:sz w:val="22"/>
          <w:szCs w:val="22"/>
        </w:rPr>
        <w:t>settlement plan</w:t>
      </w:r>
      <w:r w:rsidR="00E14DC7">
        <w:rPr>
          <w:rFonts w:ascii="Garamond" w:hAnsi="Garamond"/>
          <w:color w:val="000000" w:themeColor="text1"/>
          <w:sz w:val="22"/>
          <w:szCs w:val="22"/>
        </w:rPr>
        <w:t xml:space="preserve"> as the two societies neared their goals of full</w:t>
      </w:r>
      <w:r w:rsidR="00D34735">
        <w:rPr>
          <w:rFonts w:ascii="Garamond" w:hAnsi="Garamond"/>
          <w:color w:val="000000" w:themeColor="text1"/>
          <w:sz w:val="22"/>
          <w:szCs w:val="22"/>
        </w:rPr>
        <w:t>y</w:t>
      </w:r>
      <w:r w:rsidR="00E14DC7">
        <w:rPr>
          <w:rFonts w:ascii="Garamond" w:hAnsi="Garamond"/>
          <w:color w:val="000000" w:themeColor="text1"/>
          <w:sz w:val="22"/>
          <w:szCs w:val="22"/>
        </w:rPr>
        <w:t xml:space="preserve"> </w:t>
      </w:r>
      <w:r w:rsidR="00166F50">
        <w:rPr>
          <w:rFonts w:ascii="Garamond" w:hAnsi="Garamond"/>
          <w:color w:val="000000" w:themeColor="text1"/>
          <w:sz w:val="22"/>
          <w:szCs w:val="22"/>
        </w:rPr>
        <w:t xml:space="preserve">unsupervised </w:t>
      </w:r>
      <w:r w:rsidR="00E14DC7">
        <w:rPr>
          <w:rFonts w:ascii="Garamond" w:hAnsi="Garamond"/>
          <w:color w:val="000000" w:themeColor="text1"/>
          <w:sz w:val="22"/>
          <w:szCs w:val="22"/>
        </w:rPr>
        <w:t>automation</w:t>
      </w:r>
      <w:r w:rsidR="002753D5">
        <w:rPr>
          <w:rFonts w:ascii="Garamond" w:hAnsi="Garamond"/>
          <w:color w:val="000000" w:themeColor="text1"/>
          <w:sz w:val="22"/>
          <w:szCs w:val="22"/>
        </w:rPr>
        <w:t xml:space="preserve">. </w:t>
      </w:r>
    </w:p>
    <w:p w14:paraId="53463CC9" w14:textId="6EC22D6C" w:rsidR="002A62B9" w:rsidRDefault="004A00E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They passed a </w:t>
      </w:r>
      <w:r w:rsidR="0032753E">
        <w:rPr>
          <w:rFonts w:ascii="Garamond" w:hAnsi="Garamond"/>
          <w:color w:val="000000" w:themeColor="text1"/>
          <w:sz w:val="22"/>
          <w:szCs w:val="22"/>
        </w:rPr>
        <w:t>Honzing interface centre</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fields of </w:t>
      </w:r>
      <w:r w:rsidR="00CF21CB">
        <w:rPr>
          <w:rFonts w:ascii="Garamond" w:hAnsi="Garamond"/>
          <w:color w:val="000000" w:themeColor="text1"/>
          <w:sz w:val="22"/>
          <w:szCs w:val="22"/>
        </w:rPr>
        <w:t>truncheon</w:t>
      </w:r>
      <w:r w:rsidR="00454503">
        <w:rPr>
          <w:rFonts w:ascii="Garamond" w:hAnsi="Garamond"/>
          <w:color w:val="000000" w:themeColor="text1"/>
          <w:sz w:val="22"/>
          <w:szCs w:val="22"/>
        </w:rPr>
        <w:t>-like</w:t>
      </w:r>
      <w:r w:rsidR="0032753E">
        <w:rPr>
          <w:rFonts w:ascii="Garamond" w:hAnsi="Garamond"/>
          <w:color w:val="000000" w:themeColor="text1"/>
          <w:sz w:val="22"/>
          <w:szCs w:val="22"/>
        </w:rPr>
        <w:t xml:space="preserve"> </w:t>
      </w:r>
      <w:r w:rsidR="00454503">
        <w:rPr>
          <w:rFonts w:ascii="Garamond" w:hAnsi="Garamond"/>
          <w:color w:val="000000" w:themeColor="text1"/>
          <w:sz w:val="22"/>
          <w:szCs w:val="22"/>
        </w:rPr>
        <w:t>ansibles</w:t>
      </w:r>
      <w:r w:rsidR="00FB03F7" w:rsidRPr="00FB03F7">
        <w:rPr>
          <w:rFonts w:ascii="Garamond" w:hAnsi="Garamond"/>
          <w:color w:val="000000" w:themeColor="text1"/>
          <w:sz w:val="22"/>
          <w:szCs w:val="22"/>
        </w:rPr>
        <w:t xml:space="preserve"> </w:t>
      </w:r>
      <w:r w:rsidR="00FB03F7">
        <w:rPr>
          <w:rFonts w:ascii="Garamond" w:hAnsi="Garamond"/>
          <w:color w:val="000000" w:themeColor="text1"/>
          <w:sz w:val="22"/>
          <w:szCs w:val="22"/>
        </w:rPr>
        <w:t>connecting</w:t>
      </w:r>
      <w:r w:rsidR="0032753E">
        <w:rPr>
          <w:rFonts w:ascii="Garamond" w:hAnsi="Garamond"/>
          <w:color w:val="000000" w:themeColor="text1"/>
          <w:sz w:val="22"/>
          <w:szCs w:val="22"/>
        </w:rPr>
        <w:t xml:space="preserve"> </w:t>
      </w:r>
      <w:r w:rsidR="00392D31">
        <w:rPr>
          <w:rFonts w:ascii="Garamond" w:hAnsi="Garamond"/>
          <w:color w:val="000000" w:themeColor="text1"/>
          <w:sz w:val="22"/>
          <w:szCs w:val="22"/>
        </w:rPr>
        <w:t>to</w:t>
      </w:r>
      <w:r w:rsidR="0032753E">
        <w:rPr>
          <w:rFonts w:ascii="Garamond" w:hAnsi="Garamond"/>
          <w:color w:val="000000" w:themeColor="text1"/>
          <w:sz w:val="22"/>
          <w:szCs w:val="22"/>
        </w:rPr>
        <w:t xml:space="preserve"> the orbital servers</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accompanied by </w:t>
      </w:r>
      <w:r w:rsidR="008051A0">
        <w:rPr>
          <w:rFonts w:ascii="Garamond" w:hAnsi="Garamond"/>
          <w:color w:val="000000" w:themeColor="text1"/>
          <w:sz w:val="22"/>
          <w:szCs w:val="22"/>
        </w:rPr>
        <w:t xml:space="preserve">gleaming </w:t>
      </w:r>
      <w:r w:rsidR="0032753E">
        <w:rPr>
          <w:rFonts w:ascii="Garamond" w:hAnsi="Garamond"/>
          <w:color w:val="000000" w:themeColor="text1"/>
          <w:sz w:val="22"/>
          <w:szCs w:val="22"/>
        </w:rPr>
        <w:t xml:space="preserve">black spheroids </w:t>
      </w:r>
      <w:r w:rsidR="00717E6B">
        <w:rPr>
          <w:rFonts w:ascii="Garamond" w:hAnsi="Garamond"/>
          <w:color w:val="000000" w:themeColor="text1"/>
          <w:sz w:val="22"/>
          <w:szCs w:val="22"/>
        </w:rPr>
        <w:t>housing</w:t>
      </w:r>
      <w:r w:rsidR="001A0DDB">
        <w:rPr>
          <w:rFonts w:ascii="Garamond" w:hAnsi="Garamond"/>
          <w:color w:val="000000" w:themeColor="text1"/>
          <w:sz w:val="22"/>
          <w:szCs w:val="22"/>
        </w:rPr>
        <w:t xml:space="preserve"> </w:t>
      </w:r>
      <w:r w:rsidR="00D2306A">
        <w:rPr>
          <w:rFonts w:ascii="Garamond" w:hAnsi="Garamond"/>
          <w:color w:val="000000" w:themeColor="text1"/>
          <w:sz w:val="22"/>
          <w:szCs w:val="22"/>
        </w:rPr>
        <w:t xml:space="preserve">organic </w:t>
      </w:r>
      <w:r w:rsidR="00FB03F7">
        <w:rPr>
          <w:rFonts w:ascii="Garamond" w:hAnsi="Garamond"/>
          <w:color w:val="000000" w:themeColor="text1"/>
          <w:sz w:val="22"/>
          <w:szCs w:val="22"/>
        </w:rPr>
        <w:t>computing substrate</w:t>
      </w:r>
      <w:r w:rsidR="0032753E">
        <w:rPr>
          <w:rFonts w:ascii="Garamond" w:hAnsi="Garamond"/>
          <w:color w:val="000000" w:themeColor="text1"/>
          <w:sz w:val="22"/>
          <w:szCs w:val="22"/>
        </w:rPr>
        <w:t>.</w:t>
      </w:r>
      <w:r w:rsidR="00FE3A44">
        <w:rPr>
          <w:rFonts w:ascii="Garamond" w:hAnsi="Garamond"/>
          <w:color w:val="000000" w:themeColor="text1"/>
          <w:sz w:val="22"/>
          <w:szCs w:val="22"/>
        </w:rPr>
        <w:t xml:space="preserve"> </w:t>
      </w:r>
    </w:p>
    <w:p w14:paraId="55E7A9CB" w14:textId="7612A573" w:rsidR="00ED7B6D" w:rsidRDefault="00D34735" w:rsidP="004871E8">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B83">
        <w:rPr>
          <w:rFonts w:ascii="Garamond" w:hAnsi="Garamond"/>
          <w:color w:val="000000" w:themeColor="text1"/>
          <w:sz w:val="22"/>
          <w:szCs w:val="22"/>
        </w:rPr>
        <w:t>ecycling</w:t>
      </w:r>
      <w:r w:rsidR="00122B83" w:rsidRPr="00122B83">
        <w:rPr>
          <w:rFonts w:ascii="Garamond" w:hAnsi="Garamond"/>
          <w:color w:val="000000" w:themeColor="text1"/>
          <w:sz w:val="22"/>
          <w:szCs w:val="22"/>
        </w:rPr>
        <w:t xml:space="preserve"> </w:t>
      </w:r>
      <w:r>
        <w:rPr>
          <w:rFonts w:ascii="Garamond" w:hAnsi="Garamond"/>
          <w:color w:val="000000" w:themeColor="text1"/>
          <w:sz w:val="22"/>
          <w:szCs w:val="22"/>
        </w:rPr>
        <w:t xml:space="preserve">and energy </w:t>
      </w:r>
      <w:r w:rsidR="00122B83">
        <w:rPr>
          <w:rFonts w:ascii="Garamond" w:hAnsi="Garamond"/>
          <w:color w:val="000000" w:themeColor="text1"/>
          <w:sz w:val="22"/>
          <w:szCs w:val="22"/>
        </w:rPr>
        <w:t>centres were</w:t>
      </w:r>
      <w:r w:rsidR="00366A43">
        <w:rPr>
          <w:rFonts w:ascii="Garamond" w:hAnsi="Garamond"/>
          <w:color w:val="000000" w:themeColor="text1"/>
          <w:sz w:val="22"/>
          <w:szCs w:val="22"/>
        </w:rPr>
        <w:t xml:space="preserve"> towering</w:t>
      </w:r>
      <w:r w:rsidR="00122B83">
        <w:rPr>
          <w:rFonts w:ascii="Garamond" w:hAnsi="Garamond"/>
          <w:color w:val="000000" w:themeColor="text1"/>
          <w:sz w:val="22"/>
          <w:szCs w:val="22"/>
        </w:rPr>
        <w:t xml:space="preserve"> </w:t>
      </w:r>
      <w:r w:rsidR="00122B83" w:rsidRPr="00122B83">
        <w:rPr>
          <w:rFonts w:ascii="Garamond" w:hAnsi="Garamond"/>
          <w:color w:val="000000" w:themeColor="text1"/>
          <w:sz w:val="22"/>
          <w:szCs w:val="22"/>
        </w:rPr>
        <w:t>stadia</w:t>
      </w:r>
      <w:r w:rsidR="00366A43">
        <w:rPr>
          <w:rFonts w:ascii="Garamond" w:hAnsi="Garamond"/>
          <w:color w:val="000000" w:themeColor="text1"/>
          <w:sz w:val="22"/>
          <w:szCs w:val="22"/>
        </w:rPr>
        <w:t xml:space="preserve"> </w:t>
      </w:r>
      <w:r w:rsidR="004A00E5" w:rsidRPr="004A00E5">
        <w:rPr>
          <w:rFonts w:ascii="Garamond" w:hAnsi="Garamond"/>
          <w:color w:val="000000" w:themeColor="text1"/>
          <w:sz w:val="22"/>
          <w:szCs w:val="22"/>
        </w:rPr>
        <w:t xml:space="preserve">through </w:t>
      </w:r>
      <w:r w:rsidR="00122B83" w:rsidRPr="00122B83">
        <w:rPr>
          <w:rFonts w:ascii="Garamond" w:hAnsi="Garamond"/>
          <w:color w:val="000000" w:themeColor="text1"/>
          <w:sz w:val="22"/>
          <w:szCs w:val="22"/>
        </w:rPr>
        <w:t xml:space="preserve">which the train </w:t>
      </w:r>
      <w:r w:rsidR="007C202A">
        <w:rPr>
          <w:rFonts w:ascii="Garamond" w:hAnsi="Garamond"/>
          <w:color w:val="000000" w:themeColor="text1"/>
          <w:sz w:val="22"/>
          <w:szCs w:val="22"/>
        </w:rPr>
        <w:t>passed</w:t>
      </w:r>
      <w:r w:rsidR="002A62B9">
        <w:rPr>
          <w:rFonts w:ascii="Garamond" w:hAnsi="Garamond"/>
          <w:color w:val="000000" w:themeColor="text1"/>
          <w:sz w:val="22"/>
          <w:szCs w:val="22"/>
        </w:rPr>
        <w:t xml:space="preserve">. </w:t>
      </w:r>
      <w:r w:rsidR="00122B83">
        <w:rPr>
          <w:rFonts w:ascii="Garamond" w:hAnsi="Garamond"/>
          <w:color w:val="000000" w:themeColor="text1"/>
          <w:sz w:val="22"/>
          <w:szCs w:val="22"/>
        </w:rPr>
        <w:t>The</w:t>
      </w:r>
      <w:r w:rsidR="00A97B88">
        <w:rPr>
          <w:rFonts w:ascii="Garamond" w:hAnsi="Garamond"/>
          <w:color w:val="000000" w:themeColor="text1"/>
          <w:sz w:val="22"/>
          <w:szCs w:val="22"/>
        </w:rPr>
        <w:t xml:space="preserve"> tunnel</w:t>
      </w:r>
      <w:r w:rsidR="00122B83">
        <w:rPr>
          <w:rFonts w:ascii="Garamond" w:hAnsi="Garamond"/>
          <w:color w:val="000000" w:themeColor="text1"/>
          <w:sz w:val="22"/>
          <w:szCs w:val="22"/>
        </w:rPr>
        <w:t xml:space="preserve"> </w:t>
      </w:r>
      <w:r w:rsidR="0032753E">
        <w:rPr>
          <w:rFonts w:ascii="Garamond" w:hAnsi="Garamond"/>
          <w:color w:val="000000" w:themeColor="text1"/>
          <w:sz w:val="22"/>
          <w:szCs w:val="22"/>
        </w:rPr>
        <w:t xml:space="preserve">walls were </w:t>
      </w:r>
      <w:r w:rsidR="00B57059">
        <w:rPr>
          <w:rFonts w:ascii="Garamond" w:hAnsi="Garamond"/>
          <w:color w:val="000000" w:themeColor="text1"/>
          <w:sz w:val="22"/>
          <w:szCs w:val="22"/>
        </w:rPr>
        <w:t>translucent</w:t>
      </w:r>
      <w:r w:rsidR="0032753E">
        <w:rPr>
          <w:rFonts w:ascii="Garamond" w:hAnsi="Garamond"/>
          <w:color w:val="000000" w:themeColor="text1"/>
          <w:sz w:val="22"/>
          <w:szCs w:val="22"/>
        </w:rPr>
        <w:t xml:space="preserve"> tubes</w:t>
      </w:r>
      <w:r w:rsidR="00B57059">
        <w:rPr>
          <w:rFonts w:ascii="Garamond" w:hAnsi="Garamond"/>
          <w:color w:val="000000" w:themeColor="text1"/>
          <w:sz w:val="22"/>
          <w:szCs w:val="22"/>
        </w:rPr>
        <w:t xml:space="preserve"> that flashed in luminesce colours </w:t>
      </w:r>
      <w:r w:rsidR="00123425">
        <w:rPr>
          <w:rFonts w:ascii="Garamond" w:hAnsi="Garamond"/>
          <w:color w:val="000000" w:themeColor="text1"/>
          <w:sz w:val="22"/>
          <w:szCs w:val="22"/>
        </w:rPr>
        <w:t>Quentin</w:t>
      </w:r>
      <w:r w:rsidR="00512AEF" w:rsidRPr="00512AEF">
        <w:rPr>
          <w:rFonts w:ascii="Garamond" w:hAnsi="Garamond"/>
          <w:color w:val="000000" w:themeColor="text1"/>
          <w:sz w:val="22"/>
          <w:szCs w:val="22"/>
        </w:rPr>
        <w:t xml:space="preserve"> </w:t>
      </w:r>
      <w:r w:rsidR="00B179B7">
        <w:rPr>
          <w:rFonts w:ascii="Garamond" w:hAnsi="Garamond"/>
          <w:color w:val="000000" w:themeColor="text1"/>
          <w:sz w:val="22"/>
          <w:szCs w:val="22"/>
        </w:rPr>
        <w:t>had not</w:t>
      </w:r>
      <w:r w:rsidR="00512AEF" w:rsidRPr="00512AEF">
        <w:rPr>
          <w:rFonts w:ascii="Garamond" w:hAnsi="Garamond"/>
          <w:color w:val="000000" w:themeColor="text1"/>
          <w:sz w:val="22"/>
          <w:szCs w:val="22"/>
        </w:rPr>
        <w:t xml:space="preserve"> together</w:t>
      </w:r>
      <w:r w:rsidR="00B179B7">
        <w:rPr>
          <w:rFonts w:ascii="Garamond" w:hAnsi="Garamond"/>
          <w:color w:val="000000" w:themeColor="text1"/>
          <w:sz w:val="22"/>
          <w:szCs w:val="22"/>
        </w:rPr>
        <w:t xml:space="preserve"> seen</w:t>
      </w:r>
      <w:r w:rsidR="0040414E">
        <w:rPr>
          <w:rFonts w:ascii="Garamond" w:hAnsi="Garamond"/>
          <w:color w:val="000000" w:themeColor="text1"/>
          <w:sz w:val="22"/>
          <w:szCs w:val="22"/>
        </w:rPr>
        <w:t xml:space="preserve"> before</w:t>
      </w:r>
      <w:r w:rsidR="00512AEF">
        <w:rPr>
          <w:rFonts w:ascii="Garamond" w:hAnsi="Garamond"/>
          <w:color w:val="000000" w:themeColor="text1"/>
          <w:sz w:val="22"/>
          <w:szCs w:val="22"/>
        </w:rPr>
        <w:t>:</w:t>
      </w:r>
      <w:r w:rsidR="00512AEF" w:rsidRPr="00512AEF">
        <w:rPr>
          <w:rFonts w:ascii="Garamond" w:hAnsi="Garamond"/>
          <w:color w:val="000000" w:themeColor="text1"/>
          <w:sz w:val="22"/>
          <w:szCs w:val="22"/>
        </w:rPr>
        <w:t xml:space="preserve"> magenta</w:t>
      </w:r>
      <w:r w:rsidR="003542FE">
        <w:rPr>
          <w:rFonts w:ascii="Garamond" w:hAnsi="Garamond"/>
          <w:color w:val="000000" w:themeColor="text1"/>
          <w:sz w:val="22"/>
          <w:szCs w:val="22"/>
        </w:rPr>
        <w:t xml:space="preserve"> and</w:t>
      </w:r>
      <w:r w:rsidR="00512AEF" w:rsidRPr="00512AEF">
        <w:rPr>
          <w:rFonts w:ascii="Garamond" w:hAnsi="Garamond"/>
          <w:color w:val="000000" w:themeColor="text1"/>
          <w:sz w:val="22"/>
          <w:szCs w:val="22"/>
        </w:rPr>
        <w:t xml:space="preserve"> acid green </w:t>
      </w:r>
      <w:r w:rsidR="00512AEF">
        <w:rPr>
          <w:rFonts w:ascii="Garamond" w:hAnsi="Garamond"/>
          <w:color w:val="000000" w:themeColor="text1"/>
          <w:sz w:val="22"/>
          <w:szCs w:val="22"/>
        </w:rPr>
        <w:t xml:space="preserve">and </w:t>
      </w:r>
      <w:r w:rsidR="00512AEF" w:rsidRPr="00512AEF">
        <w:rPr>
          <w:rFonts w:ascii="Garamond" w:hAnsi="Garamond"/>
          <w:color w:val="000000" w:themeColor="text1"/>
          <w:sz w:val="22"/>
          <w:szCs w:val="22"/>
        </w:rPr>
        <w:t>Day-Glo orange</w:t>
      </w:r>
      <w:r w:rsidR="0032753E">
        <w:rPr>
          <w:rFonts w:ascii="Garamond" w:hAnsi="Garamond"/>
          <w:color w:val="000000" w:themeColor="text1"/>
          <w:sz w:val="22"/>
          <w:szCs w:val="22"/>
        </w:rPr>
        <w:t>.</w:t>
      </w:r>
    </w:p>
    <w:p w14:paraId="40375097" w14:textId="5E69D8D9" w:rsidR="0087631E" w:rsidRDefault="00586FA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 structures </w:t>
      </w:r>
      <w:r w:rsidR="00B7245F">
        <w:rPr>
          <w:rFonts w:ascii="Garamond" w:hAnsi="Garamond"/>
          <w:color w:val="000000" w:themeColor="text1"/>
          <w:sz w:val="22"/>
          <w:szCs w:val="22"/>
        </w:rPr>
        <w:t>were</w:t>
      </w:r>
      <w:r>
        <w:rPr>
          <w:rFonts w:ascii="Garamond" w:hAnsi="Garamond"/>
          <w:color w:val="000000" w:themeColor="text1"/>
          <w:sz w:val="22"/>
          <w:szCs w:val="22"/>
        </w:rPr>
        <w:t xml:space="preserve"> graffitied </w:t>
      </w:r>
      <w:r w:rsidR="0087631E">
        <w:rPr>
          <w:rFonts w:ascii="Garamond" w:hAnsi="Garamond"/>
          <w:color w:val="000000" w:themeColor="text1"/>
          <w:sz w:val="22"/>
          <w:szCs w:val="22"/>
        </w:rPr>
        <w:t>with</w:t>
      </w:r>
      <w:r w:rsidR="0087631E" w:rsidRPr="0087631E">
        <w:rPr>
          <w:rFonts w:ascii="Garamond" w:hAnsi="Garamond"/>
          <w:color w:val="000000" w:themeColor="text1"/>
          <w:sz w:val="22"/>
          <w:szCs w:val="22"/>
        </w:rPr>
        <w:t xml:space="preserve"> </w:t>
      </w:r>
      <w:proofErr w:type="spellStart"/>
      <w:r w:rsidR="0087631E" w:rsidRPr="0087631E">
        <w:rPr>
          <w:rFonts w:ascii="Garamond" w:hAnsi="Garamond"/>
          <w:i/>
          <w:iCs/>
          <w:color w:val="000000" w:themeColor="text1"/>
          <w:sz w:val="22"/>
          <w:szCs w:val="22"/>
        </w:rPr>
        <w:t>squerls</w:t>
      </w:r>
      <w:proofErr w:type="spellEnd"/>
      <w:r w:rsidR="0087631E" w:rsidRPr="0087631E">
        <w:rPr>
          <w:rFonts w:ascii="Garamond" w:hAnsi="Garamond"/>
          <w:color w:val="000000" w:themeColor="text1"/>
          <w:sz w:val="22"/>
          <w:szCs w:val="22"/>
        </w:rPr>
        <w:t xml:space="preserve">, ideograms </w:t>
      </w:r>
      <w:r w:rsidR="00EE385A">
        <w:rPr>
          <w:rFonts w:ascii="Garamond" w:hAnsi="Garamond"/>
          <w:color w:val="000000" w:themeColor="text1"/>
          <w:sz w:val="22"/>
          <w:szCs w:val="22"/>
        </w:rPr>
        <w:t>used</w:t>
      </w:r>
      <w:r w:rsidR="0087631E" w:rsidRPr="0087631E">
        <w:rPr>
          <w:rFonts w:ascii="Garamond" w:hAnsi="Garamond"/>
          <w:color w:val="000000" w:themeColor="text1"/>
          <w:sz w:val="22"/>
          <w:szCs w:val="22"/>
        </w:rPr>
        <w:t xml:space="preserve"> </w:t>
      </w:r>
      <w:r w:rsidR="00DD1F9D">
        <w:rPr>
          <w:rFonts w:ascii="Garamond" w:hAnsi="Garamond"/>
          <w:color w:val="000000" w:themeColor="text1"/>
          <w:sz w:val="22"/>
          <w:szCs w:val="22"/>
        </w:rPr>
        <w:t>in</w:t>
      </w:r>
      <w:r w:rsidR="0087631E" w:rsidRPr="0087631E">
        <w:rPr>
          <w:rFonts w:ascii="Garamond" w:hAnsi="Garamond"/>
          <w:color w:val="000000" w:themeColor="text1"/>
          <w:sz w:val="22"/>
          <w:szCs w:val="22"/>
        </w:rPr>
        <w:t xml:space="preserve"> the Honzing movement to communicate particular thoughts</w:t>
      </w:r>
      <w:r w:rsidR="00E826D6">
        <w:rPr>
          <w:rFonts w:ascii="Garamond" w:hAnsi="Garamond"/>
          <w:color w:val="000000" w:themeColor="text1"/>
          <w:sz w:val="22"/>
          <w:szCs w:val="22"/>
        </w:rPr>
        <w:t xml:space="preserve"> and</w:t>
      </w:r>
      <w:r w:rsidR="0087631E" w:rsidRPr="0087631E">
        <w:rPr>
          <w:rFonts w:ascii="Garamond" w:hAnsi="Garamond"/>
          <w:color w:val="000000" w:themeColor="text1"/>
          <w:sz w:val="22"/>
          <w:szCs w:val="22"/>
        </w:rPr>
        <w:t xml:space="preserve"> </w:t>
      </w:r>
      <w:r w:rsidR="00E826D6">
        <w:rPr>
          <w:rFonts w:ascii="Garamond" w:hAnsi="Garamond"/>
          <w:color w:val="000000" w:themeColor="text1"/>
          <w:sz w:val="22"/>
          <w:szCs w:val="22"/>
        </w:rPr>
        <w:t xml:space="preserve">generally </w:t>
      </w:r>
      <w:r>
        <w:rPr>
          <w:rFonts w:ascii="Garamond" w:hAnsi="Garamond"/>
          <w:color w:val="000000" w:themeColor="text1"/>
          <w:sz w:val="22"/>
          <w:szCs w:val="22"/>
        </w:rPr>
        <w:t>sprayed</w:t>
      </w:r>
      <w:r w:rsidR="0087631E" w:rsidRPr="0087631E">
        <w:rPr>
          <w:rFonts w:ascii="Garamond" w:hAnsi="Garamond"/>
          <w:color w:val="000000" w:themeColor="text1"/>
          <w:sz w:val="22"/>
          <w:szCs w:val="22"/>
        </w:rPr>
        <w:t xml:space="preserve"> in quantum shimmer </w:t>
      </w:r>
      <w:r>
        <w:rPr>
          <w:rFonts w:ascii="Garamond" w:hAnsi="Garamond"/>
          <w:color w:val="000000" w:themeColor="text1"/>
          <w:sz w:val="22"/>
          <w:szCs w:val="22"/>
        </w:rPr>
        <w:t>paint</w:t>
      </w:r>
      <w:r w:rsidR="0087631E" w:rsidRPr="0087631E">
        <w:rPr>
          <w:rFonts w:ascii="Garamond" w:hAnsi="Garamond"/>
          <w:color w:val="000000" w:themeColor="text1"/>
          <w:sz w:val="22"/>
          <w:szCs w:val="22"/>
        </w:rPr>
        <w:t xml:space="preserve">. Quentin recognized one </w:t>
      </w:r>
      <w:proofErr w:type="spellStart"/>
      <w:r w:rsidR="0087631E" w:rsidRPr="0087631E">
        <w:rPr>
          <w:rFonts w:ascii="Garamond" w:hAnsi="Garamond"/>
          <w:color w:val="000000" w:themeColor="text1"/>
          <w:sz w:val="22"/>
          <w:szCs w:val="22"/>
        </w:rPr>
        <w:t>squerl</w:t>
      </w:r>
      <w:proofErr w:type="spellEnd"/>
      <w:r w:rsidR="0087631E" w:rsidRPr="0087631E">
        <w:rPr>
          <w:rFonts w:ascii="Garamond" w:hAnsi="Garamond"/>
          <w:color w:val="000000" w:themeColor="text1"/>
          <w:sz w:val="22"/>
          <w:szCs w:val="22"/>
        </w:rPr>
        <w:t xml:space="preserve">, the Kali symbol made of a star constellation that only looked </w:t>
      </w:r>
      <w:r w:rsidR="00B25005">
        <w:rPr>
          <w:rFonts w:ascii="Garamond" w:hAnsi="Garamond"/>
          <w:color w:val="000000" w:themeColor="text1"/>
          <w:sz w:val="22"/>
          <w:szCs w:val="22"/>
        </w:rPr>
        <w:t>recognizable</w:t>
      </w:r>
      <w:r w:rsidR="0087631E" w:rsidRPr="0087631E">
        <w:rPr>
          <w:rFonts w:ascii="Garamond" w:hAnsi="Garamond"/>
          <w:color w:val="000000" w:themeColor="text1"/>
          <w:sz w:val="22"/>
          <w:szCs w:val="22"/>
        </w:rPr>
        <w:t xml:space="preserve"> from one particular perspective.</w:t>
      </w:r>
    </w:p>
    <w:p w14:paraId="3169D132" w14:textId="2BA84F30" w:rsidR="00BE3C44" w:rsidRPr="00AF2203" w:rsidRDefault="00EE385A" w:rsidP="003C058B">
      <w:pPr>
        <w:ind w:firstLine="454"/>
        <w:jc w:val="both"/>
        <w:rPr>
          <w:rFonts w:ascii="Garamond" w:hAnsi="Garamond"/>
          <w:color w:val="000000" w:themeColor="text1"/>
          <w:sz w:val="22"/>
          <w:szCs w:val="22"/>
        </w:rPr>
      </w:pPr>
      <w:r>
        <w:rPr>
          <w:rFonts w:ascii="Garamond" w:hAnsi="Garamond"/>
          <w:color w:val="000000" w:themeColor="text1"/>
          <w:sz w:val="22"/>
          <w:szCs w:val="22"/>
        </w:rPr>
        <w:t>As they left the MD</w:t>
      </w:r>
      <w:r w:rsidR="00BE5825">
        <w:rPr>
          <w:rFonts w:ascii="Garamond" w:hAnsi="Garamond"/>
          <w:color w:val="000000" w:themeColor="text1"/>
          <w:sz w:val="22"/>
          <w:szCs w:val="22"/>
        </w:rPr>
        <w:t xml:space="preserve"> the</w:t>
      </w:r>
      <w:r>
        <w:rPr>
          <w:rFonts w:ascii="Garamond" w:hAnsi="Garamond"/>
          <w:color w:val="000000" w:themeColor="text1"/>
          <w:sz w:val="22"/>
          <w:szCs w:val="22"/>
        </w:rPr>
        <w:t xml:space="preserve"> s</w:t>
      </w:r>
      <w:r w:rsidR="007B7683" w:rsidRPr="00AF2203">
        <w:rPr>
          <w:rFonts w:ascii="Garamond" w:hAnsi="Garamond"/>
          <w:color w:val="000000" w:themeColor="text1"/>
          <w:sz w:val="22"/>
          <w:szCs w:val="22"/>
        </w:rPr>
        <w:t>ad</w:t>
      </w:r>
      <w:r w:rsidR="00C151E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housing </w:t>
      </w:r>
      <w:r w:rsidR="00B93E26">
        <w:rPr>
          <w:rFonts w:ascii="Garamond" w:hAnsi="Garamond"/>
          <w:color w:val="000000" w:themeColor="text1"/>
          <w:sz w:val="22"/>
          <w:szCs w:val="22"/>
        </w:rPr>
        <w:t xml:space="preserve">and alienated structures </w:t>
      </w:r>
      <w:r w:rsidR="006E207E" w:rsidRPr="00AF2203">
        <w:rPr>
          <w:rFonts w:ascii="Garamond" w:hAnsi="Garamond"/>
          <w:color w:val="000000" w:themeColor="text1"/>
          <w:sz w:val="22"/>
          <w:szCs w:val="22"/>
        </w:rPr>
        <w:t>succumbed</w:t>
      </w:r>
      <w:r w:rsidR="00BE3C44" w:rsidRPr="00AF2203">
        <w:rPr>
          <w:rFonts w:ascii="Garamond" w:hAnsi="Garamond"/>
          <w:color w:val="000000" w:themeColor="text1"/>
          <w:sz w:val="22"/>
          <w:szCs w:val="22"/>
        </w:rPr>
        <w:t xml:space="preserve"> to </w:t>
      </w:r>
      <w:r w:rsidR="00AE3D67" w:rsidRPr="00AF2203">
        <w:rPr>
          <w:rFonts w:ascii="Garamond" w:hAnsi="Garamond"/>
          <w:color w:val="000000" w:themeColor="text1"/>
          <w:sz w:val="22"/>
          <w:szCs w:val="22"/>
        </w:rPr>
        <w:t>ice-carved</w:t>
      </w:r>
      <w:r w:rsidR="00BE3C44" w:rsidRPr="00AF2203">
        <w:rPr>
          <w:rFonts w:ascii="Garamond" w:hAnsi="Garamond"/>
          <w:color w:val="000000" w:themeColor="text1"/>
          <w:sz w:val="22"/>
          <w:szCs w:val="22"/>
        </w:rPr>
        <w:t xml:space="preserve"> valleys</w:t>
      </w:r>
      <w:r w:rsidR="00163C92">
        <w:rPr>
          <w:rFonts w:ascii="Garamond" w:hAnsi="Garamond"/>
          <w:color w:val="000000" w:themeColor="text1"/>
          <w:sz w:val="22"/>
          <w:szCs w:val="22"/>
        </w:rPr>
        <w:t xml:space="preserve"> and</w:t>
      </w:r>
      <w:r w:rsidR="00FA4006" w:rsidRPr="00AF2203">
        <w:rPr>
          <w:rFonts w:ascii="Garamond" w:hAnsi="Garamond"/>
          <w:color w:val="000000" w:themeColor="text1"/>
          <w:sz w:val="22"/>
          <w:szCs w:val="22"/>
        </w:rPr>
        <w:t xml:space="preserve"> </w:t>
      </w:r>
      <w:r w:rsidR="0023396B" w:rsidRPr="00AF2203">
        <w:rPr>
          <w:rFonts w:ascii="Garamond" w:hAnsi="Garamond"/>
          <w:color w:val="000000" w:themeColor="text1"/>
          <w:sz w:val="22"/>
          <w:szCs w:val="22"/>
        </w:rPr>
        <w:t xml:space="preserve">slopes of </w:t>
      </w:r>
      <w:r w:rsidR="002131F1" w:rsidRPr="00AF2203">
        <w:rPr>
          <w:rFonts w:ascii="Garamond" w:hAnsi="Garamond"/>
          <w:color w:val="000000" w:themeColor="text1"/>
          <w:sz w:val="22"/>
          <w:szCs w:val="22"/>
        </w:rPr>
        <w:t xml:space="preserve">scree disappearing into </w:t>
      </w:r>
      <w:r w:rsidR="00187996" w:rsidRPr="00AF2203">
        <w:rPr>
          <w:rFonts w:ascii="Garamond" w:hAnsi="Garamond"/>
          <w:color w:val="000000" w:themeColor="text1"/>
          <w:sz w:val="22"/>
          <w:szCs w:val="22"/>
        </w:rPr>
        <w:t xml:space="preserve">gentle </w:t>
      </w:r>
      <w:r w:rsidR="00BE3C44" w:rsidRPr="00AF2203">
        <w:rPr>
          <w:rFonts w:ascii="Garamond" w:hAnsi="Garamond"/>
          <w:color w:val="000000" w:themeColor="text1"/>
          <w:sz w:val="22"/>
          <w:szCs w:val="22"/>
        </w:rPr>
        <w:t xml:space="preserve">cloud. On the </w:t>
      </w:r>
      <w:r w:rsidR="00E7433A" w:rsidRPr="00AF2203">
        <w:rPr>
          <w:rFonts w:ascii="Garamond" w:hAnsi="Garamond"/>
          <w:color w:val="000000" w:themeColor="text1"/>
          <w:sz w:val="22"/>
          <w:szCs w:val="22"/>
        </w:rPr>
        <w:t>valley</w:t>
      </w:r>
      <w:r w:rsidR="00BE3C44" w:rsidRPr="00AF2203">
        <w:rPr>
          <w:rFonts w:ascii="Garamond" w:hAnsi="Garamond"/>
          <w:color w:val="000000" w:themeColor="text1"/>
          <w:sz w:val="22"/>
          <w:szCs w:val="22"/>
        </w:rPr>
        <w:t xml:space="preserve"> </w:t>
      </w:r>
      <w:r w:rsidR="00D3412F" w:rsidRPr="00AF2203">
        <w:rPr>
          <w:rFonts w:ascii="Garamond" w:hAnsi="Garamond"/>
          <w:color w:val="000000" w:themeColor="text1"/>
          <w:sz w:val="22"/>
          <w:szCs w:val="22"/>
        </w:rPr>
        <w:t>floor</w:t>
      </w:r>
      <w:r w:rsidR="00BE3C44" w:rsidRPr="00AF2203">
        <w:rPr>
          <w:rFonts w:ascii="Garamond" w:hAnsi="Garamond"/>
          <w:color w:val="000000" w:themeColor="text1"/>
          <w:sz w:val="22"/>
          <w:szCs w:val="22"/>
        </w:rPr>
        <w:t xml:space="preserve"> new redwood plantations were hatching</w:t>
      </w:r>
      <w:r w:rsidR="007A1877" w:rsidRPr="00AF2203">
        <w:rPr>
          <w:rFonts w:ascii="Garamond" w:hAnsi="Garamond"/>
          <w:color w:val="000000" w:themeColor="text1"/>
          <w:sz w:val="22"/>
          <w:szCs w:val="22"/>
        </w:rPr>
        <w:t xml:space="preserve"> whose </w:t>
      </w:r>
      <w:r w:rsidR="00E15B96" w:rsidRPr="00AF2203">
        <w:rPr>
          <w:rFonts w:ascii="Garamond" w:hAnsi="Garamond"/>
          <w:color w:val="000000" w:themeColor="text1"/>
          <w:sz w:val="22"/>
          <w:szCs w:val="22"/>
        </w:rPr>
        <w:t>piney</w:t>
      </w:r>
      <w:r w:rsidR="007A1877" w:rsidRPr="00AF2203">
        <w:rPr>
          <w:rFonts w:ascii="Garamond" w:hAnsi="Garamond"/>
          <w:color w:val="000000" w:themeColor="text1"/>
          <w:sz w:val="22"/>
          <w:szCs w:val="22"/>
        </w:rPr>
        <w:t xml:space="preserve"> terpenes</w:t>
      </w:r>
      <w:r w:rsidR="00B93E26">
        <w:rPr>
          <w:rFonts w:ascii="Garamond" w:hAnsi="Garamond"/>
          <w:color w:val="000000" w:themeColor="text1"/>
          <w:sz w:val="22"/>
          <w:szCs w:val="22"/>
        </w:rPr>
        <w:t xml:space="preserve"> </w:t>
      </w:r>
      <w:r w:rsidR="007A1877" w:rsidRPr="00AF2203">
        <w:rPr>
          <w:rFonts w:ascii="Garamond" w:hAnsi="Garamond"/>
          <w:color w:val="000000" w:themeColor="text1"/>
          <w:sz w:val="22"/>
          <w:szCs w:val="22"/>
        </w:rPr>
        <w:t xml:space="preserve">seeped </w:t>
      </w:r>
      <w:r w:rsidR="0011179D" w:rsidRPr="00AF2203">
        <w:rPr>
          <w:rFonts w:ascii="Garamond" w:hAnsi="Garamond"/>
          <w:color w:val="000000" w:themeColor="text1"/>
          <w:sz w:val="22"/>
          <w:szCs w:val="22"/>
        </w:rPr>
        <w:t>through</w:t>
      </w:r>
      <w:r w:rsidR="007A1877" w:rsidRPr="00AF2203">
        <w:rPr>
          <w:rFonts w:ascii="Garamond" w:hAnsi="Garamond"/>
          <w:color w:val="000000" w:themeColor="text1"/>
          <w:sz w:val="22"/>
          <w:szCs w:val="22"/>
        </w:rPr>
        <w:t xml:space="preserve"> the leaky windows</w:t>
      </w:r>
      <w:r w:rsidR="00BE3C44" w:rsidRPr="00AF2203">
        <w:rPr>
          <w:rFonts w:ascii="Garamond" w:hAnsi="Garamond"/>
          <w:color w:val="000000" w:themeColor="text1"/>
          <w:sz w:val="22"/>
          <w:szCs w:val="22"/>
        </w:rPr>
        <w:t xml:space="preserve">. </w:t>
      </w:r>
      <w:r w:rsidR="00B93E26">
        <w:rPr>
          <w:rFonts w:ascii="Garamond" w:hAnsi="Garamond"/>
          <w:color w:val="000000" w:themeColor="text1"/>
          <w:sz w:val="22"/>
          <w:szCs w:val="22"/>
        </w:rPr>
        <w:t xml:space="preserve">They had entered </w:t>
      </w:r>
      <w:r w:rsidR="00B93E26" w:rsidRPr="00B93E26">
        <w:rPr>
          <w:rFonts w:ascii="Garamond" w:hAnsi="Garamond"/>
          <w:i/>
          <w:iCs/>
          <w:color w:val="000000" w:themeColor="text1"/>
          <w:sz w:val="22"/>
          <w:szCs w:val="22"/>
        </w:rPr>
        <w:t>The Zone</w:t>
      </w:r>
      <w:r w:rsidR="00B93E26">
        <w:rPr>
          <w:rFonts w:ascii="Garamond" w:hAnsi="Garamond"/>
          <w:color w:val="000000" w:themeColor="text1"/>
          <w:sz w:val="22"/>
          <w:szCs w:val="22"/>
        </w:rPr>
        <w:t>.</w:t>
      </w:r>
    </w:p>
    <w:p w14:paraId="438B3C50" w14:textId="5AB8A90F" w:rsidR="00BE3C44" w:rsidRDefault="007B768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road</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paralleled the train</w:t>
      </w:r>
      <w:r w:rsidR="00BE3C44" w:rsidRPr="00AF2203">
        <w:rPr>
          <w:rFonts w:ascii="Garamond" w:hAnsi="Garamond"/>
          <w:color w:val="000000" w:themeColor="text1"/>
          <w:sz w:val="22"/>
          <w:szCs w:val="22"/>
        </w:rPr>
        <w:t xml:space="preserve"> and Quentin watched as he approached </w:t>
      </w:r>
      <w:r w:rsidR="008F6F04" w:rsidRPr="00AF2203">
        <w:rPr>
          <w:rFonts w:ascii="Garamond" w:hAnsi="Garamond"/>
          <w:color w:val="000000" w:themeColor="text1"/>
          <w:sz w:val="22"/>
          <w:szCs w:val="22"/>
        </w:rPr>
        <w:t xml:space="preserve">and </w:t>
      </w:r>
      <w:r w:rsidR="0011179D" w:rsidRPr="00AF2203">
        <w:rPr>
          <w:rFonts w:ascii="Garamond" w:hAnsi="Garamond"/>
          <w:color w:val="000000" w:themeColor="text1"/>
          <w:sz w:val="22"/>
          <w:szCs w:val="22"/>
        </w:rPr>
        <w:t xml:space="preserve">slowly </w:t>
      </w:r>
      <w:r w:rsidR="00207208" w:rsidRPr="00AF2203">
        <w:rPr>
          <w:rFonts w:ascii="Garamond" w:hAnsi="Garamond"/>
          <w:color w:val="000000" w:themeColor="text1"/>
          <w:sz w:val="22"/>
          <w:szCs w:val="22"/>
        </w:rPr>
        <w:t>overtook</w:t>
      </w:r>
      <w:r w:rsidR="008F6F0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 delivery </w:t>
      </w:r>
      <w:r w:rsidR="0011179D" w:rsidRPr="00AF2203">
        <w:rPr>
          <w:rFonts w:ascii="Garamond" w:hAnsi="Garamond"/>
          <w:color w:val="000000" w:themeColor="text1"/>
          <w:sz w:val="22"/>
          <w:szCs w:val="22"/>
        </w:rPr>
        <w:t>vehicle</w:t>
      </w:r>
      <w:r w:rsidR="00DE0E01" w:rsidRPr="00AF2203">
        <w:rPr>
          <w:rFonts w:ascii="Garamond" w:hAnsi="Garamond"/>
          <w:color w:val="000000" w:themeColor="text1"/>
          <w:sz w:val="22"/>
          <w:szCs w:val="22"/>
        </w:rPr>
        <w:t xml:space="preserve">. </w:t>
      </w:r>
      <w:r w:rsidR="003264CE" w:rsidRPr="00AF2203">
        <w:rPr>
          <w:rFonts w:ascii="Garamond" w:hAnsi="Garamond"/>
          <w:color w:val="000000" w:themeColor="text1"/>
          <w:sz w:val="22"/>
          <w:szCs w:val="22"/>
        </w:rPr>
        <w:t>It</w:t>
      </w:r>
      <w:r w:rsidR="002A0DA3" w:rsidRPr="00AF2203">
        <w:rPr>
          <w:rFonts w:ascii="Garamond" w:hAnsi="Garamond"/>
          <w:color w:val="000000" w:themeColor="text1"/>
          <w:sz w:val="22"/>
          <w:szCs w:val="22"/>
        </w:rPr>
        <w:t xml:space="preserve"> </w:t>
      </w:r>
      <w:r w:rsidR="00675B73" w:rsidRPr="00AF2203">
        <w:rPr>
          <w:rFonts w:ascii="Garamond" w:hAnsi="Garamond"/>
          <w:color w:val="000000" w:themeColor="text1"/>
          <w:sz w:val="22"/>
          <w:szCs w:val="22"/>
        </w:rPr>
        <w:t xml:space="preserve">was </w:t>
      </w:r>
      <w:r w:rsidR="00DD3347"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and driverless</w:t>
      </w:r>
      <w:r w:rsidR="00A00B12" w:rsidRPr="00AF2203">
        <w:rPr>
          <w:rFonts w:ascii="Garamond" w:hAnsi="Garamond"/>
          <w:color w:val="000000" w:themeColor="text1"/>
          <w:sz w:val="22"/>
          <w:szCs w:val="22"/>
        </w:rPr>
        <w:t xml:space="preserve">, </w:t>
      </w:r>
      <w:r w:rsidR="006E207E" w:rsidRPr="00AF2203">
        <w:rPr>
          <w:rFonts w:ascii="Garamond" w:hAnsi="Garamond"/>
          <w:color w:val="000000" w:themeColor="text1"/>
          <w:sz w:val="22"/>
          <w:szCs w:val="22"/>
        </w:rPr>
        <w:t>constructed</w:t>
      </w:r>
      <w:r w:rsidR="00BE3C44" w:rsidRPr="00AF2203">
        <w:rPr>
          <w:rFonts w:ascii="Garamond" w:hAnsi="Garamond"/>
          <w:color w:val="000000" w:themeColor="text1"/>
          <w:sz w:val="22"/>
          <w:szCs w:val="22"/>
        </w:rPr>
        <w:t xml:space="preserve"> of corrugated </w:t>
      </w:r>
      <w:r w:rsidR="00CF0545" w:rsidRPr="00AF2203">
        <w:rPr>
          <w:rFonts w:ascii="Garamond" w:hAnsi="Garamond"/>
          <w:color w:val="000000" w:themeColor="text1"/>
          <w:sz w:val="22"/>
          <w:szCs w:val="22"/>
        </w:rPr>
        <w:t xml:space="preserve">shipping </w:t>
      </w:r>
      <w:r w:rsidR="00BE3C44" w:rsidRPr="00AF2203">
        <w:rPr>
          <w:rFonts w:ascii="Garamond" w:hAnsi="Garamond"/>
          <w:color w:val="000000" w:themeColor="text1"/>
          <w:sz w:val="22"/>
          <w:szCs w:val="22"/>
        </w:rPr>
        <w:t>metal</w:t>
      </w:r>
      <w:r w:rsidR="00A00B12" w:rsidRPr="00AF2203">
        <w:rPr>
          <w:rFonts w:ascii="Garamond" w:hAnsi="Garamond"/>
          <w:color w:val="000000" w:themeColor="text1"/>
          <w:sz w:val="22"/>
          <w:szCs w:val="22"/>
        </w:rPr>
        <w:t xml:space="preserve"> </w:t>
      </w:r>
      <w:r w:rsidR="00A379AB" w:rsidRPr="00AF2203">
        <w:rPr>
          <w:rFonts w:ascii="Garamond" w:hAnsi="Garamond"/>
          <w:color w:val="000000" w:themeColor="text1"/>
          <w:sz w:val="22"/>
          <w:szCs w:val="22"/>
        </w:rPr>
        <w:t xml:space="preserve">painted </w:t>
      </w:r>
      <w:r w:rsidR="00BE3C44" w:rsidRPr="00AF2203">
        <w:rPr>
          <w:rFonts w:ascii="Garamond" w:hAnsi="Garamond"/>
          <w:color w:val="000000" w:themeColor="text1"/>
          <w:sz w:val="22"/>
          <w:szCs w:val="22"/>
        </w:rPr>
        <w:t>Rossum yellow</w:t>
      </w:r>
      <w:r w:rsidR="00F82A8A">
        <w:rPr>
          <w:rFonts w:ascii="Garamond" w:hAnsi="Garamond"/>
          <w:color w:val="000000" w:themeColor="text1"/>
          <w:sz w:val="22"/>
          <w:szCs w:val="22"/>
        </w:rPr>
        <w:t xml:space="preserve"> </w:t>
      </w:r>
      <w:r w:rsidR="003264CE" w:rsidRPr="00AF2203">
        <w:rPr>
          <w:rFonts w:ascii="Garamond" w:hAnsi="Garamond"/>
          <w:color w:val="000000" w:themeColor="text1"/>
          <w:sz w:val="22"/>
          <w:szCs w:val="22"/>
        </w:rPr>
        <w:t>and</w:t>
      </w:r>
      <w:r w:rsidR="00C1434E" w:rsidRPr="00AF2203">
        <w:rPr>
          <w:rFonts w:ascii="Garamond" w:hAnsi="Garamond"/>
          <w:color w:val="000000" w:themeColor="text1"/>
          <w:sz w:val="22"/>
          <w:szCs w:val="22"/>
        </w:rPr>
        <w:t xml:space="preserve"> </w:t>
      </w:r>
      <w:r w:rsidR="00207208" w:rsidRPr="00AF2203">
        <w:rPr>
          <w:rFonts w:ascii="Garamond" w:hAnsi="Garamond"/>
          <w:color w:val="000000" w:themeColor="text1"/>
          <w:sz w:val="22"/>
          <w:szCs w:val="22"/>
        </w:rPr>
        <w:t>driving</w:t>
      </w:r>
      <w:r w:rsidR="00C1434E" w:rsidRPr="00AF2203">
        <w:rPr>
          <w:rFonts w:ascii="Garamond" w:hAnsi="Garamond"/>
          <w:color w:val="000000" w:themeColor="text1"/>
          <w:sz w:val="22"/>
          <w:szCs w:val="22"/>
        </w:rPr>
        <w:t xml:space="preserve"> upon </w:t>
      </w:r>
      <w:r w:rsidR="004504F8" w:rsidRPr="00AF2203">
        <w:rPr>
          <w:rFonts w:ascii="Garamond" w:hAnsi="Garamond"/>
          <w:color w:val="000000" w:themeColor="text1"/>
          <w:sz w:val="22"/>
          <w:szCs w:val="22"/>
        </w:rPr>
        <w:t xml:space="preserve">agricultural-looking </w:t>
      </w:r>
      <w:r w:rsidR="00DD3347" w:rsidRPr="00AF2203">
        <w:rPr>
          <w:rFonts w:ascii="Garamond" w:hAnsi="Garamond"/>
          <w:color w:val="000000" w:themeColor="text1"/>
          <w:sz w:val="22"/>
          <w:szCs w:val="22"/>
        </w:rPr>
        <w:t>wheels</w:t>
      </w:r>
      <w:r w:rsidR="004504F8" w:rsidRPr="00AF2203">
        <w:rPr>
          <w:rFonts w:ascii="Garamond" w:hAnsi="Garamond"/>
          <w:color w:val="000000" w:themeColor="text1"/>
          <w:sz w:val="22"/>
          <w:szCs w:val="22"/>
        </w:rPr>
        <w:t xml:space="preserve"> mounted</w:t>
      </w:r>
      <w:r w:rsidR="00BE3C44" w:rsidRPr="00AF2203">
        <w:rPr>
          <w:rFonts w:ascii="Garamond" w:hAnsi="Garamond"/>
          <w:color w:val="000000" w:themeColor="text1"/>
          <w:sz w:val="22"/>
          <w:szCs w:val="22"/>
        </w:rPr>
        <w:t xml:space="preserve"> </w:t>
      </w:r>
      <w:r w:rsidR="004504F8" w:rsidRPr="00AF2203">
        <w:rPr>
          <w:rFonts w:ascii="Garamond" w:hAnsi="Garamond"/>
          <w:color w:val="000000" w:themeColor="text1"/>
          <w:sz w:val="22"/>
          <w:szCs w:val="22"/>
        </w:rPr>
        <w:t>on</w:t>
      </w:r>
      <w:r w:rsidR="00BE3C44" w:rsidRPr="00AF2203">
        <w:rPr>
          <w:rFonts w:ascii="Garamond" w:hAnsi="Garamond"/>
          <w:color w:val="000000" w:themeColor="text1"/>
          <w:sz w:val="22"/>
          <w:szCs w:val="22"/>
        </w:rPr>
        <w:t xml:space="preserve"> a </w:t>
      </w:r>
      <w:r w:rsidR="00EE385A">
        <w:rPr>
          <w:rFonts w:ascii="Garamond" w:hAnsi="Garamond"/>
          <w:color w:val="000000" w:themeColor="text1"/>
          <w:sz w:val="22"/>
          <w:szCs w:val="22"/>
        </w:rPr>
        <w:t xml:space="preserve">chunky </w:t>
      </w:r>
      <w:r w:rsidR="00BE3C44" w:rsidRPr="00AF2203">
        <w:rPr>
          <w:rFonts w:ascii="Garamond" w:hAnsi="Garamond"/>
          <w:color w:val="000000" w:themeColor="text1"/>
          <w:sz w:val="22"/>
          <w:szCs w:val="22"/>
        </w:rPr>
        <w:t>three-sixty bevel.</w:t>
      </w:r>
      <w:r w:rsidR="00A00B12" w:rsidRPr="00AF2203">
        <w:rPr>
          <w:rFonts w:ascii="Garamond" w:hAnsi="Garamond"/>
          <w:color w:val="000000" w:themeColor="text1"/>
          <w:sz w:val="22"/>
          <w:szCs w:val="22"/>
        </w:rPr>
        <w:t xml:space="preserve"> </w:t>
      </w:r>
      <w:r w:rsidR="00F82A8A">
        <w:rPr>
          <w:rFonts w:ascii="Garamond" w:hAnsi="Garamond"/>
          <w:color w:val="000000" w:themeColor="text1"/>
          <w:sz w:val="22"/>
          <w:szCs w:val="22"/>
        </w:rPr>
        <w:t>D</w:t>
      </w:r>
      <w:r w:rsidR="00A00B12" w:rsidRPr="00AF2203">
        <w:rPr>
          <w:rFonts w:ascii="Garamond" w:hAnsi="Garamond"/>
          <w:color w:val="000000" w:themeColor="text1"/>
          <w:sz w:val="22"/>
          <w:szCs w:val="22"/>
        </w:rPr>
        <w:t xml:space="preserve">irt had sprayed </w:t>
      </w:r>
      <w:r w:rsidR="00944BF2" w:rsidRPr="00AF2203">
        <w:rPr>
          <w:rFonts w:ascii="Garamond" w:hAnsi="Garamond"/>
          <w:color w:val="000000" w:themeColor="text1"/>
          <w:sz w:val="22"/>
          <w:szCs w:val="22"/>
        </w:rPr>
        <w:t>over</w:t>
      </w:r>
      <w:r w:rsidR="00A00B12" w:rsidRPr="00AF2203">
        <w:rPr>
          <w:rFonts w:ascii="Garamond" w:hAnsi="Garamond"/>
          <w:color w:val="000000" w:themeColor="text1"/>
          <w:sz w:val="22"/>
          <w:szCs w:val="22"/>
        </w:rPr>
        <w:t xml:space="preserve"> all sides</w:t>
      </w:r>
      <w:r w:rsidR="00DD3347" w:rsidRPr="00AF2203">
        <w:rPr>
          <w:rFonts w:ascii="Garamond" w:hAnsi="Garamond"/>
          <w:color w:val="000000" w:themeColor="text1"/>
          <w:sz w:val="22"/>
          <w:szCs w:val="22"/>
        </w:rPr>
        <w:t xml:space="preserve"> of the </w:t>
      </w:r>
      <w:r w:rsidR="001E3DC1" w:rsidRPr="00AF2203">
        <w:rPr>
          <w:rFonts w:ascii="Garamond" w:hAnsi="Garamond"/>
          <w:color w:val="000000" w:themeColor="text1"/>
          <w:sz w:val="22"/>
          <w:szCs w:val="22"/>
        </w:rPr>
        <w:t>container</w:t>
      </w:r>
      <w:r w:rsidR="00A00B12" w:rsidRPr="00AF2203">
        <w:rPr>
          <w:rFonts w:ascii="Garamond" w:hAnsi="Garamond"/>
          <w:color w:val="000000" w:themeColor="text1"/>
          <w:sz w:val="22"/>
          <w:szCs w:val="22"/>
        </w:rPr>
        <w:t xml:space="preserve"> indicating </w:t>
      </w:r>
      <w:r w:rsidR="00DD3347" w:rsidRPr="00AF2203">
        <w:rPr>
          <w:rFonts w:ascii="Garamond" w:hAnsi="Garamond"/>
          <w:color w:val="000000" w:themeColor="text1"/>
          <w:sz w:val="22"/>
          <w:szCs w:val="22"/>
        </w:rPr>
        <w:t xml:space="preserve">it </w:t>
      </w:r>
      <w:r w:rsidR="00A00B12" w:rsidRPr="00AF2203">
        <w:rPr>
          <w:rFonts w:ascii="Garamond" w:hAnsi="Garamond"/>
          <w:color w:val="000000" w:themeColor="text1"/>
          <w:sz w:val="22"/>
          <w:szCs w:val="22"/>
        </w:rPr>
        <w:t xml:space="preserve">had travelled </w:t>
      </w:r>
      <w:r w:rsidR="00DD3347" w:rsidRPr="00AF2203">
        <w:rPr>
          <w:rFonts w:ascii="Garamond" w:hAnsi="Garamond"/>
          <w:color w:val="000000" w:themeColor="text1"/>
          <w:sz w:val="22"/>
          <w:szCs w:val="22"/>
        </w:rPr>
        <w:t>along</w:t>
      </w:r>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both </w:t>
      </w:r>
      <w:r w:rsidR="00703D22" w:rsidRPr="00AF2203">
        <w:rPr>
          <w:rFonts w:ascii="Garamond" w:hAnsi="Garamond"/>
          <w:color w:val="000000" w:themeColor="text1"/>
          <w:sz w:val="22"/>
          <w:szCs w:val="22"/>
        </w:rPr>
        <w:t>axes</w:t>
      </w:r>
      <w:r w:rsidR="000A2FE4" w:rsidRPr="00AF2203">
        <w:rPr>
          <w:rFonts w:ascii="Garamond" w:hAnsi="Garamond"/>
          <w:color w:val="000000" w:themeColor="text1"/>
          <w:sz w:val="22"/>
          <w:szCs w:val="22"/>
        </w:rPr>
        <w:t xml:space="preserve">. </w:t>
      </w:r>
      <w:r w:rsidR="00A620AD" w:rsidRPr="00AF2203">
        <w:rPr>
          <w:rFonts w:ascii="Garamond" w:hAnsi="Garamond"/>
          <w:color w:val="000000" w:themeColor="text1"/>
          <w:sz w:val="22"/>
          <w:szCs w:val="22"/>
        </w:rPr>
        <w:t>R</w:t>
      </w:r>
      <w:r w:rsidR="00BE3C44" w:rsidRPr="00AF2203">
        <w:rPr>
          <w:rFonts w:ascii="Garamond" w:hAnsi="Garamond"/>
          <w:color w:val="000000" w:themeColor="text1"/>
          <w:sz w:val="22"/>
          <w:szCs w:val="22"/>
        </w:rPr>
        <w:t xml:space="preserve">ed lights flashed </w:t>
      </w:r>
      <w:r w:rsidR="000A2FE4" w:rsidRPr="00AF2203">
        <w:rPr>
          <w:rFonts w:ascii="Garamond" w:hAnsi="Garamond"/>
          <w:color w:val="000000" w:themeColor="text1"/>
          <w:sz w:val="22"/>
          <w:szCs w:val="22"/>
        </w:rPr>
        <w:t xml:space="preserve">unreasonably </w:t>
      </w:r>
      <w:r w:rsidR="00BE3C44" w:rsidRPr="00AF2203">
        <w:rPr>
          <w:rFonts w:ascii="Garamond" w:hAnsi="Garamond"/>
          <w:color w:val="000000" w:themeColor="text1"/>
          <w:sz w:val="22"/>
          <w:szCs w:val="22"/>
        </w:rPr>
        <w:t xml:space="preserve">bright at </w:t>
      </w:r>
      <w:r w:rsidR="00070D0F" w:rsidRPr="00AF2203">
        <w:rPr>
          <w:rFonts w:ascii="Garamond" w:hAnsi="Garamond"/>
          <w:color w:val="000000" w:themeColor="text1"/>
          <w:sz w:val="22"/>
          <w:szCs w:val="22"/>
        </w:rPr>
        <w:t>its</w:t>
      </w:r>
      <w:r w:rsidR="00BE3C44" w:rsidRPr="00AF2203">
        <w:rPr>
          <w:rFonts w:ascii="Garamond" w:hAnsi="Garamond"/>
          <w:color w:val="000000" w:themeColor="text1"/>
          <w:sz w:val="22"/>
          <w:szCs w:val="22"/>
        </w:rPr>
        <w:t xml:space="preserve"> upper corners</w:t>
      </w:r>
      <w:r w:rsidR="00EA4095" w:rsidRPr="00AF2203">
        <w:rPr>
          <w:rFonts w:ascii="Garamond" w:hAnsi="Garamond"/>
          <w:color w:val="000000" w:themeColor="text1"/>
          <w:sz w:val="22"/>
          <w:szCs w:val="22"/>
        </w:rPr>
        <w:t xml:space="preserve"> like high</w:t>
      </w:r>
      <w:r w:rsidR="00E7066E" w:rsidRPr="00AF2203">
        <w:rPr>
          <w:rFonts w:ascii="Garamond" w:hAnsi="Garamond"/>
          <w:color w:val="000000" w:themeColor="text1"/>
          <w:sz w:val="22"/>
          <w:szCs w:val="22"/>
        </w:rPr>
        <w:t>-</w:t>
      </w:r>
      <w:r w:rsidR="00EA4095" w:rsidRPr="00AF2203">
        <w:rPr>
          <w:rFonts w:ascii="Garamond" w:hAnsi="Garamond"/>
          <w:color w:val="000000" w:themeColor="text1"/>
          <w:sz w:val="22"/>
          <w:szCs w:val="22"/>
        </w:rPr>
        <w:t>rise</w:t>
      </w:r>
      <w:r w:rsidR="00E7066E" w:rsidRPr="00AF2203">
        <w:rPr>
          <w:rFonts w:ascii="Garamond" w:hAnsi="Garamond"/>
          <w:color w:val="000000" w:themeColor="text1"/>
          <w:sz w:val="22"/>
          <w:szCs w:val="22"/>
        </w:rPr>
        <w:t xml:space="preserve"> buildings</w:t>
      </w:r>
      <w:r w:rsidR="00EA4095" w:rsidRPr="00AF2203">
        <w:rPr>
          <w:rFonts w:ascii="Garamond" w:hAnsi="Garamond"/>
          <w:color w:val="000000" w:themeColor="text1"/>
          <w:sz w:val="22"/>
          <w:szCs w:val="22"/>
        </w:rPr>
        <w:t xml:space="preserve"> near airports</w:t>
      </w:r>
      <w:r w:rsidR="00201759" w:rsidRPr="00AF2203">
        <w:rPr>
          <w:rFonts w:ascii="Garamond" w:hAnsi="Garamond"/>
          <w:color w:val="000000" w:themeColor="text1"/>
          <w:sz w:val="22"/>
          <w:szCs w:val="22"/>
        </w:rPr>
        <w:t xml:space="preserve"> and Quentin </w:t>
      </w:r>
      <w:r w:rsidR="00297D76" w:rsidRPr="00AF2203">
        <w:rPr>
          <w:rFonts w:ascii="Garamond" w:hAnsi="Garamond"/>
          <w:color w:val="000000" w:themeColor="text1"/>
          <w:sz w:val="22"/>
          <w:szCs w:val="22"/>
        </w:rPr>
        <w:t xml:space="preserve">was glad to leave the </w:t>
      </w:r>
      <w:r w:rsidR="00F82A8A">
        <w:rPr>
          <w:rFonts w:ascii="Garamond" w:hAnsi="Garamond"/>
          <w:color w:val="000000" w:themeColor="text1"/>
          <w:sz w:val="22"/>
          <w:szCs w:val="22"/>
        </w:rPr>
        <w:t xml:space="preserve">ugly </w:t>
      </w:r>
      <w:r w:rsidR="00D3412F" w:rsidRPr="00AF2203">
        <w:rPr>
          <w:rFonts w:ascii="Garamond" w:hAnsi="Garamond"/>
          <w:color w:val="000000" w:themeColor="text1"/>
          <w:sz w:val="22"/>
          <w:szCs w:val="22"/>
        </w:rPr>
        <w:t>vehicle</w:t>
      </w:r>
      <w:r w:rsidR="006E1F0F">
        <w:rPr>
          <w:rFonts w:ascii="Garamond" w:hAnsi="Garamond"/>
          <w:color w:val="000000" w:themeColor="text1"/>
          <w:sz w:val="22"/>
          <w:szCs w:val="22"/>
        </w:rPr>
        <w:t xml:space="preserve"> behind</w:t>
      </w:r>
      <w:r w:rsidR="00EA4095" w:rsidRPr="00AF2203">
        <w:rPr>
          <w:rFonts w:ascii="Garamond" w:hAnsi="Garamond"/>
          <w:color w:val="000000" w:themeColor="text1"/>
          <w:sz w:val="22"/>
          <w:szCs w:val="22"/>
        </w:rPr>
        <w:t>.</w:t>
      </w:r>
    </w:p>
    <w:p w14:paraId="251E5764" w14:textId="077F85A1" w:rsidR="001A0DDB" w:rsidRDefault="004A00E5" w:rsidP="00BE3C44">
      <w:pPr>
        <w:ind w:firstLine="454"/>
        <w:jc w:val="both"/>
        <w:rPr>
          <w:rFonts w:ascii="Garamond" w:hAnsi="Garamond"/>
          <w:color w:val="000000" w:themeColor="text1"/>
          <w:sz w:val="22"/>
          <w:szCs w:val="22"/>
        </w:rPr>
      </w:pPr>
      <w:r>
        <w:rPr>
          <w:rFonts w:ascii="Garamond" w:hAnsi="Garamond"/>
          <w:color w:val="000000" w:themeColor="text1"/>
          <w:sz w:val="22"/>
          <w:szCs w:val="22"/>
        </w:rPr>
        <w:t>A while later the</w:t>
      </w:r>
      <w:r w:rsidR="001A0DDB">
        <w:rPr>
          <w:rFonts w:ascii="Garamond" w:hAnsi="Garamond"/>
          <w:color w:val="000000" w:themeColor="text1"/>
          <w:sz w:val="22"/>
          <w:szCs w:val="22"/>
        </w:rPr>
        <w:t xml:space="preserve"> train stopped</w:t>
      </w:r>
      <w:r w:rsidR="00C107BB">
        <w:rPr>
          <w:rFonts w:ascii="Garamond" w:hAnsi="Garamond"/>
          <w:color w:val="000000" w:themeColor="text1"/>
          <w:sz w:val="22"/>
          <w:szCs w:val="22"/>
        </w:rPr>
        <w:t>. They were</w:t>
      </w:r>
      <w:r w:rsidR="001A0DDB">
        <w:rPr>
          <w:rFonts w:ascii="Garamond" w:hAnsi="Garamond"/>
          <w:color w:val="000000" w:themeColor="text1"/>
          <w:sz w:val="22"/>
          <w:szCs w:val="22"/>
        </w:rPr>
        <w:t xml:space="preserve"> seemingly in the middle of nowhere</w:t>
      </w:r>
      <w:r w:rsidR="00C107BB">
        <w:rPr>
          <w:rFonts w:ascii="Garamond" w:hAnsi="Garamond"/>
          <w:color w:val="000000" w:themeColor="text1"/>
          <w:sz w:val="22"/>
          <w:szCs w:val="22"/>
        </w:rPr>
        <w:t xml:space="preserve"> </w:t>
      </w:r>
      <w:r w:rsidR="001A0DDB">
        <w:rPr>
          <w:rFonts w:ascii="Garamond" w:hAnsi="Garamond"/>
          <w:color w:val="000000" w:themeColor="text1"/>
          <w:sz w:val="22"/>
          <w:szCs w:val="22"/>
        </w:rPr>
        <w:t xml:space="preserve">and </w:t>
      </w:r>
      <w:r w:rsidR="00C107BB">
        <w:rPr>
          <w:rFonts w:ascii="Garamond" w:hAnsi="Garamond"/>
          <w:color w:val="000000" w:themeColor="text1"/>
          <w:sz w:val="22"/>
          <w:szCs w:val="22"/>
        </w:rPr>
        <w:t xml:space="preserve">Quentin was suddenly flustered as </w:t>
      </w:r>
      <w:r w:rsidR="001A0DDB">
        <w:rPr>
          <w:rFonts w:ascii="Garamond" w:hAnsi="Garamond"/>
          <w:color w:val="000000" w:themeColor="text1"/>
          <w:sz w:val="22"/>
          <w:szCs w:val="22"/>
        </w:rPr>
        <w:t xml:space="preserve">a </w:t>
      </w:r>
      <w:r w:rsidR="00157290">
        <w:rPr>
          <w:rFonts w:ascii="Garamond" w:hAnsi="Garamond"/>
          <w:color w:val="000000" w:themeColor="text1"/>
          <w:sz w:val="22"/>
          <w:szCs w:val="22"/>
        </w:rPr>
        <w:t>flock</w:t>
      </w:r>
      <w:r w:rsidR="001A0DDB">
        <w:rPr>
          <w:rFonts w:ascii="Garamond" w:hAnsi="Garamond"/>
          <w:color w:val="000000" w:themeColor="text1"/>
          <w:sz w:val="22"/>
          <w:szCs w:val="22"/>
        </w:rPr>
        <w:t xml:space="preserve"> </w:t>
      </w:r>
      <w:r w:rsidR="00586FA5">
        <w:rPr>
          <w:rFonts w:ascii="Garamond" w:hAnsi="Garamond"/>
          <w:color w:val="000000" w:themeColor="text1"/>
          <w:sz w:val="22"/>
          <w:szCs w:val="22"/>
        </w:rPr>
        <w:t xml:space="preserve">of </w:t>
      </w:r>
      <w:r w:rsidR="00C107BB">
        <w:rPr>
          <w:rFonts w:ascii="Garamond" w:hAnsi="Garamond"/>
          <w:color w:val="000000" w:themeColor="text1"/>
          <w:sz w:val="22"/>
          <w:szCs w:val="22"/>
        </w:rPr>
        <w:t xml:space="preserve">rowdy </w:t>
      </w:r>
      <w:r w:rsidR="00586FA5">
        <w:rPr>
          <w:rFonts w:ascii="Garamond" w:hAnsi="Garamond"/>
          <w:color w:val="000000" w:themeColor="text1"/>
          <w:sz w:val="22"/>
          <w:szCs w:val="22"/>
        </w:rPr>
        <w:t xml:space="preserve">Zoners </w:t>
      </w:r>
      <w:r w:rsidR="006122F1">
        <w:rPr>
          <w:rFonts w:ascii="Garamond" w:hAnsi="Garamond"/>
          <w:color w:val="000000" w:themeColor="text1"/>
          <w:sz w:val="22"/>
          <w:szCs w:val="22"/>
        </w:rPr>
        <w:t>inundated</w:t>
      </w:r>
      <w:r w:rsidR="001A0DDB">
        <w:rPr>
          <w:rFonts w:ascii="Garamond" w:hAnsi="Garamond"/>
          <w:color w:val="000000" w:themeColor="text1"/>
          <w:sz w:val="22"/>
          <w:szCs w:val="22"/>
        </w:rPr>
        <w:t xml:space="preserve"> the </w:t>
      </w:r>
      <w:r w:rsidR="004040FD">
        <w:rPr>
          <w:rFonts w:ascii="Garamond" w:hAnsi="Garamond"/>
          <w:color w:val="000000" w:themeColor="text1"/>
          <w:sz w:val="22"/>
          <w:szCs w:val="22"/>
        </w:rPr>
        <w:t>carriage</w:t>
      </w:r>
      <w:r w:rsidR="001A0DDB">
        <w:rPr>
          <w:rFonts w:ascii="Garamond" w:hAnsi="Garamond"/>
          <w:color w:val="000000" w:themeColor="text1"/>
          <w:sz w:val="22"/>
          <w:szCs w:val="22"/>
        </w:rPr>
        <w:t>.</w:t>
      </w:r>
    </w:p>
    <w:p w14:paraId="5498D472" w14:textId="78760003" w:rsidR="001A0DDB" w:rsidRDefault="001A0DDB"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hop</w:t>
      </w:r>
      <w:r w:rsidR="0029493D">
        <w:rPr>
          <w:rFonts w:ascii="Garamond" w:hAnsi="Garamond"/>
          <w:color w:val="000000" w:themeColor="text1"/>
          <w:sz w:val="22"/>
          <w:szCs w:val="22"/>
        </w:rPr>
        <w:t xml:space="preserve">ed </w:t>
      </w:r>
      <w:r>
        <w:rPr>
          <w:rFonts w:ascii="Garamond" w:hAnsi="Garamond"/>
          <w:color w:val="000000" w:themeColor="text1"/>
          <w:sz w:val="22"/>
          <w:szCs w:val="22"/>
        </w:rPr>
        <w:t>he wouldn’t have to talk to anyone.</w:t>
      </w:r>
    </w:p>
    <w:p w14:paraId="65306771" w14:textId="25245F39" w:rsidR="00122B84" w:rsidRDefault="00122B84" w:rsidP="00BE3C44">
      <w:pPr>
        <w:ind w:firstLine="454"/>
        <w:jc w:val="both"/>
        <w:rPr>
          <w:rFonts w:ascii="Garamond" w:hAnsi="Garamond"/>
          <w:color w:val="000000" w:themeColor="text1"/>
          <w:sz w:val="22"/>
          <w:szCs w:val="22"/>
        </w:rPr>
      </w:pPr>
      <w:r w:rsidRPr="00735EB8">
        <w:rPr>
          <w:rFonts w:ascii="Garamond" w:hAnsi="Garamond"/>
          <w:i/>
          <w:iCs/>
          <w:color w:val="000000" w:themeColor="text1"/>
          <w:sz w:val="22"/>
          <w:szCs w:val="22"/>
        </w:rPr>
        <w:t xml:space="preserve">‘Dia </w:t>
      </w:r>
      <w:proofErr w:type="spellStart"/>
      <w:r w:rsidRPr="00735EB8">
        <w:rPr>
          <w:rFonts w:ascii="Garamond" w:hAnsi="Garamond"/>
          <w:i/>
          <w:iCs/>
          <w:color w:val="000000" w:themeColor="text1"/>
          <w:sz w:val="22"/>
          <w:szCs w:val="22"/>
        </w:rPr>
        <w:t>dhuit</w:t>
      </w:r>
      <w:proofErr w:type="spellEnd"/>
      <w:r w:rsidRPr="00735EB8">
        <w:rPr>
          <w:rFonts w:ascii="Garamond" w:hAnsi="Garamond"/>
          <w:i/>
          <w:iCs/>
          <w:color w:val="000000" w:themeColor="text1"/>
          <w:sz w:val="22"/>
          <w:szCs w:val="22"/>
        </w:rPr>
        <w:t>!’</w:t>
      </w:r>
      <w:r>
        <w:rPr>
          <w:rFonts w:ascii="Garamond" w:hAnsi="Garamond"/>
          <w:color w:val="000000" w:themeColor="text1"/>
          <w:sz w:val="22"/>
          <w:szCs w:val="22"/>
        </w:rPr>
        <w:t xml:space="preserve"> boomed a </w:t>
      </w:r>
      <w:r w:rsidR="00132431">
        <w:rPr>
          <w:rFonts w:ascii="Garamond" w:hAnsi="Garamond"/>
          <w:color w:val="000000" w:themeColor="text1"/>
          <w:sz w:val="22"/>
          <w:szCs w:val="22"/>
        </w:rPr>
        <w:t>joll</w:t>
      </w:r>
      <w:r w:rsidR="00E54FAB">
        <w:rPr>
          <w:rFonts w:ascii="Garamond" w:hAnsi="Garamond"/>
          <w:color w:val="000000" w:themeColor="text1"/>
          <w:sz w:val="22"/>
          <w:szCs w:val="22"/>
        </w:rPr>
        <w:t>y</w:t>
      </w:r>
      <w:r w:rsidR="00132431">
        <w:rPr>
          <w:rFonts w:ascii="Garamond" w:hAnsi="Garamond"/>
          <w:color w:val="000000" w:themeColor="text1"/>
          <w:sz w:val="22"/>
          <w:szCs w:val="22"/>
        </w:rPr>
        <w:t xml:space="preserve"> sonorous male</w:t>
      </w:r>
      <w:r>
        <w:rPr>
          <w:rFonts w:ascii="Garamond" w:hAnsi="Garamond"/>
          <w:color w:val="000000" w:themeColor="text1"/>
          <w:sz w:val="22"/>
          <w:szCs w:val="22"/>
        </w:rPr>
        <w:t xml:space="preserve"> voice over a high-quality loudspeaker system.</w:t>
      </w:r>
      <w:r w:rsidR="00213C4E">
        <w:rPr>
          <w:rFonts w:ascii="Garamond" w:hAnsi="Garamond"/>
          <w:color w:val="000000" w:themeColor="text1"/>
          <w:sz w:val="22"/>
          <w:szCs w:val="22"/>
        </w:rPr>
        <w:t xml:space="preserve"> </w:t>
      </w:r>
      <w:r>
        <w:rPr>
          <w:rFonts w:ascii="Garamond" w:hAnsi="Garamond"/>
          <w:color w:val="000000" w:themeColor="text1"/>
          <w:sz w:val="22"/>
          <w:szCs w:val="22"/>
        </w:rPr>
        <w:t xml:space="preserve">‘I am your train driver, </w:t>
      </w:r>
      <w:proofErr w:type="spellStart"/>
      <w:r w:rsidRPr="0029493D">
        <w:rPr>
          <w:rFonts w:ascii="Garamond" w:hAnsi="Garamond"/>
          <w:i/>
          <w:iCs/>
          <w:color w:val="000000" w:themeColor="text1"/>
          <w:sz w:val="22"/>
          <w:szCs w:val="22"/>
        </w:rPr>
        <w:t>Philpo</w:t>
      </w:r>
      <w:proofErr w:type="spellEnd"/>
      <w:r w:rsidRPr="0029493D">
        <w:rPr>
          <w:rFonts w:ascii="Garamond" w:hAnsi="Garamond"/>
          <w:i/>
          <w:iCs/>
          <w:color w:val="000000" w:themeColor="text1"/>
          <w:sz w:val="22"/>
          <w:szCs w:val="22"/>
        </w:rPr>
        <w:t xml:space="preserve"> Bravado</w:t>
      </w:r>
      <w:r>
        <w:rPr>
          <w:rFonts w:ascii="Garamond" w:hAnsi="Garamond"/>
          <w:color w:val="000000" w:themeColor="text1"/>
          <w:sz w:val="22"/>
          <w:szCs w:val="22"/>
        </w:rPr>
        <w:t xml:space="preserve">.’ A cry of “Ciao </w:t>
      </w:r>
      <w:proofErr w:type="spellStart"/>
      <w:r w:rsidRPr="00122B84">
        <w:rPr>
          <w:rFonts w:ascii="Garamond" w:hAnsi="Garamond"/>
          <w:color w:val="000000" w:themeColor="text1"/>
          <w:sz w:val="22"/>
          <w:szCs w:val="22"/>
        </w:rPr>
        <w:t>Philpo</w:t>
      </w:r>
      <w:proofErr w:type="spellEnd"/>
      <w:r>
        <w:rPr>
          <w:rFonts w:ascii="Garamond" w:hAnsi="Garamond"/>
          <w:color w:val="000000" w:themeColor="text1"/>
          <w:sz w:val="22"/>
          <w:szCs w:val="22"/>
        </w:rPr>
        <w:t xml:space="preserve">!” </w:t>
      </w:r>
      <w:r w:rsidR="00213C4E">
        <w:rPr>
          <w:rFonts w:ascii="Garamond" w:hAnsi="Garamond"/>
          <w:color w:val="000000" w:themeColor="text1"/>
          <w:sz w:val="22"/>
          <w:szCs w:val="22"/>
        </w:rPr>
        <w:t xml:space="preserve">erupted </w:t>
      </w:r>
      <w:r>
        <w:rPr>
          <w:rFonts w:ascii="Garamond" w:hAnsi="Garamond"/>
          <w:color w:val="000000" w:themeColor="text1"/>
          <w:sz w:val="22"/>
          <w:szCs w:val="22"/>
        </w:rPr>
        <w:t>from the on-boarding crowd.</w:t>
      </w:r>
    </w:p>
    <w:p w14:paraId="50005799" w14:textId="6CFFF0D4" w:rsidR="00122B84" w:rsidRDefault="00122B84" w:rsidP="00122B84">
      <w:pPr>
        <w:ind w:firstLine="454"/>
        <w:jc w:val="both"/>
        <w:rPr>
          <w:rFonts w:ascii="Garamond" w:hAnsi="Garamond"/>
          <w:color w:val="000000" w:themeColor="text1"/>
          <w:sz w:val="22"/>
          <w:szCs w:val="22"/>
        </w:rPr>
      </w:pPr>
      <w:r>
        <w:rPr>
          <w:rFonts w:ascii="Garamond" w:hAnsi="Garamond"/>
          <w:color w:val="000000" w:themeColor="text1"/>
          <w:sz w:val="22"/>
          <w:szCs w:val="22"/>
        </w:rPr>
        <w:t>L</w:t>
      </w:r>
      <w:r w:rsidRPr="00122B84">
        <w:rPr>
          <w:rFonts w:ascii="Garamond" w:hAnsi="Garamond"/>
          <w:color w:val="000000" w:themeColor="text1"/>
          <w:sz w:val="22"/>
          <w:szCs w:val="22"/>
        </w:rPr>
        <w:t>oud conversations ricochet</w:t>
      </w:r>
      <w:r>
        <w:rPr>
          <w:rFonts w:ascii="Garamond" w:hAnsi="Garamond"/>
          <w:color w:val="000000" w:themeColor="text1"/>
          <w:sz w:val="22"/>
          <w:szCs w:val="22"/>
        </w:rPr>
        <w:t>ed</w:t>
      </w:r>
      <w:r w:rsidRPr="00122B84">
        <w:rPr>
          <w:rFonts w:ascii="Garamond" w:hAnsi="Garamond"/>
          <w:color w:val="000000" w:themeColor="text1"/>
          <w:sz w:val="22"/>
          <w:szCs w:val="22"/>
        </w:rPr>
        <w:t xml:space="preserve"> around </w:t>
      </w:r>
      <w:r>
        <w:rPr>
          <w:rFonts w:ascii="Garamond" w:hAnsi="Garamond"/>
          <w:color w:val="000000" w:themeColor="text1"/>
          <w:sz w:val="22"/>
          <w:szCs w:val="22"/>
        </w:rPr>
        <w:t>the carriage</w:t>
      </w:r>
      <w:r w:rsidR="00EC7639">
        <w:rPr>
          <w:rFonts w:ascii="Garamond" w:hAnsi="Garamond"/>
          <w:color w:val="000000" w:themeColor="text1"/>
          <w:sz w:val="22"/>
          <w:szCs w:val="22"/>
        </w:rPr>
        <w:t xml:space="preserve"> with such</w:t>
      </w:r>
      <w:r>
        <w:rPr>
          <w:rFonts w:ascii="Garamond" w:hAnsi="Garamond"/>
          <w:color w:val="000000" w:themeColor="text1"/>
          <w:sz w:val="22"/>
          <w:szCs w:val="22"/>
        </w:rPr>
        <w:t xml:space="preserve"> boisterous</w:t>
      </w:r>
      <w:r w:rsidR="00EC7639">
        <w:rPr>
          <w:rFonts w:ascii="Garamond" w:hAnsi="Garamond"/>
          <w:color w:val="000000" w:themeColor="text1"/>
          <w:sz w:val="22"/>
          <w:szCs w:val="22"/>
        </w:rPr>
        <w:t xml:space="preserve"> exuberance</w:t>
      </w:r>
      <w:r w:rsidR="00E05CFB">
        <w:rPr>
          <w:rFonts w:ascii="Garamond" w:hAnsi="Garamond"/>
          <w:color w:val="000000" w:themeColor="text1"/>
          <w:sz w:val="22"/>
          <w:szCs w:val="22"/>
        </w:rPr>
        <w:t xml:space="preserve"> </w:t>
      </w:r>
      <w:r w:rsidR="00EC7639">
        <w:rPr>
          <w:rFonts w:ascii="Garamond" w:hAnsi="Garamond"/>
          <w:color w:val="000000" w:themeColor="text1"/>
          <w:sz w:val="22"/>
          <w:szCs w:val="22"/>
        </w:rPr>
        <w:t>that Quentin</w:t>
      </w:r>
      <w:r>
        <w:rPr>
          <w:rFonts w:ascii="Garamond" w:hAnsi="Garamond"/>
          <w:color w:val="000000" w:themeColor="text1"/>
          <w:sz w:val="22"/>
          <w:szCs w:val="22"/>
        </w:rPr>
        <w:t xml:space="preserve"> </w:t>
      </w:r>
      <w:r w:rsidRPr="00122B84">
        <w:rPr>
          <w:rFonts w:ascii="Garamond" w:hAnsi="Garamond"/>
          <w:color w:val="000000" w:themeColor="text1"/>
          <w:sz w:val="22"/>
          <w:szCs w:val="22"/>
        </w:rPr>
        <w:t xml:space="preserve">wondered if it was a festival day, which </w:t>
      </w:r>
      <w:r w:rsidR="00D729DC">
        <w:rPr>
          <w:rFonts w:ascii="Garamond" w:hAnsi="Garamond"/>
          <w:color w:val="000000" w:themeColor="text1"/>
          <w:sz w:val="22"/>
          <w:szCs w:val="22"/>
        </w:rPr>
        <w:t xml:space="preserve">in </w:t>
      </w:r>
      <w:r w:rsidR="00027A7D">
        <w:rPr>
          <w:rFonts w:ascii="Garamond" w:hAnsi="Garamond"/>
          <w:color w:val="000000" w:themeColor="text1"/>
          <w:sz w:val="22"/>
          <w:szCs w:val="22"/>
        </w:rPr>
        <w:t>the Zone</w:t>
      </w:r>
      <w:r w:rsidRPr="00122B84">
        <w:rPr>
          <w:rFonts w:ascii="Garamond" w:hAnsi="Garamond"/>
          <w:color w:val="000000" w:themeColor="text1"/>
          <w:sz w:val="22"/>
          <w:szCs w:val="22"/>
        </w:rPr>
        <w:t xml:space="preserve"> </w:t>
      </w:r>
      <w:r w:rsidR="00D729DC">
        <w:rPr>
          <w:rFonts w:ascii="Garamond" w:hAnsi="Garamond"/>
          <w:color w:val="000000" w:themeColor="text1"/>
          <w:sz w:val="22"/>
          <w:szCs w:val="22"/>
        </w:rPr>
        <w:t>occurred a few times a month</w:t>
      </w:r>
      <w:r w:rsidR="00AD7819">
        <w:rPr>
          <w:rFonts w:ascii="Garamond" w:hAnsi="Garamond"/>
          <w:color w:val="000000" w:themeColor="text1"/>
          <w:sz w:val="22"/>
          <w:szCs w:val="22"/>
        </w:rPr>
        <w:t xml:space="preserve"> </w:t>
      </w:r>
      <w:r w:rsidR="00000F5F">
        <w:rPr>
          <w:rFonts w:ascii="Garamond" w:hAnsi="Garamond"/>
          <w:color w:val="000000" w:themeColor="text1"/>
          <w:sz w:val="22"/>
          <w:szCs w:val="22"/>
        </w:rPr>
        <w:t>(</w:t>
      </w:r>
      <w:r w:rsidR="007062F8">
        <w:rPr>
          <w:rFonts w:ascii="Garamond" w:hAnsi="Garamond"/>
          <w:color w:val="000000" w:themeColor="text1"/>
          <w:sz w:val="22"/>
          <w:szCs w:val="22"/>
        </w:rPr>
        <w:t>public</w:t>
      </w:r>
      <w:r w:rsidR="00000F5F">
        <w:rPr>
          <w:rFonts w:ascii="Garamond" w:hAnsi="Garamond"/>
          <w:color w:val="000000" w:themeColor="text1"/>
          <w:sz w:val="22"/>
          <w:szCs w:val="22"/>
        </w:rPr>
        <w:t xml:space="preserve"> holidays were considered entirely anachronistic</w:t>
      </w:r>
      <w:r w:rsidR="007062F8">
        <w:rPr>
          <w:rFonts w:ascii="Garamond" w:hAnsi="Garamond"/>
          <w:color w:val="000000" w:themeColor="text1"/>
          <w:sz w:val="22"/>
          <w:szCs w:val="22"/>
        </w:rPr>
        <w:t xml:space="preserve"> </w:t>
      </w:r>
      <w:r w:rsidR="007062F8" w:rsidRPr="007062F8">
        <w:rPr>
          <w:rFonts w:ascii="Garamond" w:hAnsi="Garamond"/>
          <w:color w:val="000000" w:themeColor="text1"/>
          <w:sz w:val="22"/>
          <w:szCs w:val="22"/>
        </w:rPr>
        <w:t>in the Federation</w:t>
      </w:r>
      <w:r w:rsidR="00AD7819">
        <w:rPr>
          <w:rFonts w:ascii="Garamond" w:hAnsi="Garamond"/>
          <w:color w:val="000000" w:themeColor="text1"/>
          <w:sz w:val="22"/>
          <w:szCs w:val="22"/>
        </w:rPr>
        <w:t>)</w:t>
      </w:r>
      <w:r w:rsidRPr="00122B84">
        <w:rPr>
          <w:rFonts w:ascii="Garamond" w:hAnsi="Garamond"/>
          <w:color w:val="000000" w:themeColor="text1"/>
          <w:sz w:val="22"/>
          <w:szCs w:val="22"/>
        </w:rPr>
        <w:t>.</w:t>
      </w:r>
    </w:p>
    <w:p w14:paraId="01BF2A4D" w14:textId="672F6CAE"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Someone in a white puffy dress sat next to Quentin with a gust of hot air. </w:t>
      </w:r>
    </w:p>
    <w:p w14:paraId="66AF369B" w14:textId="1D9AD481"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A4744B">
        <w:rPr>
          <w:rFonts w:ascii="Garamond" w:hAnsi="Garamond"/>
          <w:color w:val="000000" w:themeColor="text1"/>
          <w:sz w:val="22"/>
          <w:szCs w:val="22"/>
        </w:rPr>
        <w:t xml:space="preserve"> wondered</w:t>
      </w:r>
      <w:r w:rsidRPr="00E05CFB">
        <w:rPr>
          <w:rFonts w:ascii="Garamond" w:hAnsi="Garamond"/>
          <w:color w:val="000000" w:themeColor="text1"/>
          <w:sz w:val="22"/>
          <w:szCs w:val="22"/>
        </w:rPr>
        <w:t xml:space="preserve"> if this </w:t>
      </w:r>
      <w:r>
        <w:rPr>
          <w:rFonts w:ascii="Garamond" w:hAnsi="Garamond"/>
          <w:color w:val="000000" w:themeColor="text1"/>
          <w:sz w:val="22"/>
          <w:szCs w:val="22"/>
        </w:rPr>
        <w:t>was</w:t>
      </w:r>
      <w:r w:rsidRPr="00E05CFB">
        <w:rPr>
          <w:rFonts w:ascii="Garamond" w:hAnsi="Garamond"/>
          <w:color w:val="000000" w:themeColor="text1"/>
          <w:sz w:val="22"/>
          <w:szCs w:val="22"/>
        </w:rPr>
        <w:t xml:space="preserve"> normal</w:t>
      </w:r>
      <w:r>
        <w:rPr>
          <w:rFonts w:ascii="Garamond" w:hAnsi="Garamond"/>
          <w:color w:val="000000" w:themeColor="text1"/>
          <w:sz w:val="22"/>
          <w:szCs w:val="22"/>
        </w:rPr>
        <w:t>, travelling so close together, or if he had been singled</w:t>
      </w:r>
      <w:r w:rsidR="004D1873">
        <w:rPr>
          <w:rFonts w:ascii="Garamond" w:hAnsi="Garamond"/>
          <w:color w:val="000000" w:themeColor="text1"/>
          <w:sz w:val="22"/>
          <w:szCs w:val="22"/>
        </w:rPr>
        <w:t>-</w:t>
      </w:r>
      <w:r>
        <w:rPr>
          <w:rFonts w:ascii="Garamond" w:hAnsi="Garamond"/>
          <w:color w:val="000000" w:themeColor="text1"/>
          <w:sz w:val="22"/>
          <w:szCs w:val="22"/>
        </w:rPr>
        <w:t xml:space="preserve">out as part of some sort of </w:t>
      </w:r>
      <w:r w:rsidR="00714F2F">
        <w:rPr>
          <w:rFonts w:ascii="Garamond" w:hAnsi="Garamond"/>
          <w:color w:val="000000" w:themeColor="text1"/>
          <w:sz w:val="22"/>
          <w:szCs w:val="22"/>
        </w:rPr>
        <w:t>prank</w:t>
      </w:r>
      <w:r>
        <w:rPr>
          <w:rFonts w:ascii="Garamond" w:hAnsi="Garamond"/>
          <w:color w:val="000000" w:themeColor="text1"/>
          <w:sz w:val="22"/>
          <w:szCs w:val="22"/>
        </w:rPr>
        <w:t>.</w:t>
      </w:r>
      <w:r w:rsidR="007E3E61">
        <w:rPr>
          <w:rFonts w:ascii="Garamond" w:hAnsi="Garamond"/>
          <w:color w:val="000000" w:themeColor="text1"/>
          <w:sz w:val="22"/>
          <w:szCs w:val="22"/>
        </w:rPr>
        <w:t xml:space="preserve"> </w:t>
      </w:r>
      <w:r>
        <w:rPr>
          <w:rFonts w:ascii="Garamond" w:hAnsi="Garamond"/>
          <w:color w:val="000000" w:themeColor="text1"/>
          <w:sz w:val="22"/>
          <w:szCs w:val="22"/>
        </w:rPr>
        <w:t>He could</w:t>
      </w:r>
      <w:r w:rsidRPr="00E05CFB">
        <w:rPr>
          <w:rFonts w:ascii="Garamond" w:hAnsi="Garamond"/>
          <w:color w:val="000000" w:themeColor="text1"/>
          <w:sz w:val="22"/>
          <w:szCs w:val="22"/>
        </w:rPr>
        <w:t xml:space="preserve"> feel his blood pressure rising. </w:t>
      </w:r>
    </w:p>
    <w:p w14:paraId="2DC79210" w14:textId="71BA0AC0" w:rsidR="00E05CFB" w:rsidRPr="00557077" w:rsidRDefault="004D5B82" w:rsidP="00557077">
      <w:pPr>
        <w:ind w:firstLine="454"/>
        <w:jc w:val="both"/>
        <w:rPr>
          <w:rFonts w:ascii="Garamond" w:hAnsi="Garamond"/>
          <w:color w:val="000000" w:themeColor="text1"/>
          <w:sz w:val="22"/>
          <w:szCs w:val="22"/>
        </w:rPr>
      </w:pP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 xml:space="preserve">his much noise. </w:t>
      </w: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his much sharing</w:t>
      </w:r>
      <w:r w:rsidRPr="004D5B82">
        <w:rPr>
          <w:rFonts w:ascii="Garamond" w:hAnsi="Garamond"/>
          <w:i/>
          <w:iCs/>
          <w:color w:val="000000" w:themeColor="text1"/>
          <w:sz w:val="22"/>
          <w:szCs w:val="22"/>
        </w:rPr>
        <w:t>!</w:t>
      </w:r>
      <w:r w:rsidR="00557077">
        <w:rPr>
          <w:rFonts w:ascii="Garamond" w:hAnsi="Garamond"/>
          <w:i/>
          <w:iCs/>
          <w:color w:val="000000" w:themeColor="text1"/>
          <w:sz w:val="22"/>
          <w:szCs w:val="22"/>
        </w:rPr>
        <w:t xml:space="preserve"> </w:t>
      </w:r>
      <w:r w:rsidR="00557077">
        <w:rPr>
          <w:rFonts w:ascii="Garamond" w:hAnsi="Garamond"/>
          <w:color w:val="000000" w:themeColor="text1"/>
          <w:sz w:val="22"/>
          <w:szCs w:val="22"/>
        </w:rPr>
        <w:t>he thought.</w:t>
      </w:r>
    </w:p>
    <w:p w14:paraId="54571B63" w14:textId="1DB0F3F8" w:rsidR="00E05CFB" w:rsidRDefault="00C60A72" w:rsidP="00C60A72">
      <w:pPr>
        <w:ind w:firstLine="454"/>
        <w:jc w:val="both"/>
        <w:rPr>
          <w:rFonts w:ascii="Garamond" w:hAnsi="Garamond"/>
          <w:i/>
          <w:iCs/>
          <w:color w:val="000000" w:themeColor="text1"/>
          <w:sz w:val="22"/>
          <w:szCs w:val="22"/>
        </w:rPr>
      </w:pPr>
      <w:r w:rsidRPr="00C60A72">
        <w:rPr>
          <w:rFonts w:ascii="Garamond" w:hAnsi="Garamond"/>
          <w:i/>
          <w:iCs/>
          <w:color w:val="000000" w:themeColor="text1"/>
          <w:sz w:val="22"/>
          <w:szCs w:val="22"/>
        </w:rPr>
        <w:t xml:space="preserve">Emotion! That’s what the problem is, unchecked </w:t>
      </w:r>
      <w:r w:rsidRPr="00C60A72">
        <w:rPr>
          <w:rFonts w:ascii="Garamond" w:hAnsi="Garamond"/>
          <w:i/>
          <w:iCs/>
          <w:color w:val="000000" w:themeColor="text1"/>
          <w:sz w:val="22"/>
          <w:szCs w:val="22"/>
          <w:u w:val="single"/>
        </w:rPr>
        <w:t>emotion</w:t>
      </w:r>
      <w:r w:rsidRPr="00C60A72">
        <w:rPr>
          <w:rFonts w:ascii="Garamond" w:hAnsi="Garamond"/>
          <w:i/>
          <w:iCs/>
          <w:color w:val="000000" w:themeColor="text1"/>
          <w:sz w:val="22"/>
          <w:szCs w:val="22"/>
        </w:rPr>
        <w:t xml:space="preserve">. </w:t>
      </w:r>
      <w:r w:rsidR="00DF4A79">
        <w:rPr>
          <w:rFonts w:ascii="Garamond" w:hAnsi="Garamond"/>
          <w:i/>
          <w:iCs/>
          <w:color w:val="000000" w:themeColor="text1"/>
          <w:sz w:val="22"/>
          <w:szCs w:val="22"/>
        </w:rPr>
        <w:t xml:space="preserve">Typical Zoners. </w:t>
      </w:r>
    </w:p>
    <w:p w14:paraId="34A5EC68" w14:textId="00DF24AE" w:rsidR="00A4744B" w:rsidRPr="00A4744B" w:rsidRDefault="001554AE" w:rsidP="00A4744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insistent stress clonks </w:t>
      </w:r>
      <w:r w:rsidR="00A4744B">
        <w:rPr>
          <w:rFonts w:ascii="Garamond" w:hAnsi="Garamond"/>
          <w:color w:val="000000" w:themeColor="text1"/>
          <w:sz w:val="22"/>
          <w:szCs w:val="22"/>
        </w:rPr>
        <w:t>Quentin’s RM set</w:t>
      </w:r>
      <w:r w:rsidR="00A4744B" w:rsidRPr="00A4744B">
        <w:rPr>
          <w:rFonts w:ascii="Garamond" w:hAnsi="Garamond"/>
          <w:color w:val="000000" w:themeColor="text1"/>
          <w:sz w:val="22"/>
          <w:szCs w:val="22"/>
        </w:rPr>
        <w:t xml:space="preserve"> advise</w:t>
      </w:r>
      <w:r w:rsidR="00A4744B">
        <w:rPr>
          <w:rFonts w:ascii="Garamond" w:hAnsi="Garamond"/>
          <w:color w:val="000000" w:themeColor="text1"/>
          <w:sz w:val="22"/>
          <w:szCs w:val="22"/>
        </w:rPr>
        <w:t>d</w:t>
      </w:r>
      <w:r w:rsidR="00A4744B" w:rsidRPr="00A4744B">
        <w:rPr>
          <w:rFonts w:ascii="Garamond" w:hAnsi="Garamond"/>
          <w:color w:val="000000" w:themeColor="text1"/>
          <w:sz w:val="22"/>
          <w:szCs w:val="22"/>
        </w:rPr>
        <w:t xml:space="preserve"> him</w:t>
      </w:r>
      <w:r w:rsidR="00A4744B">
        <w:rPr>
          <w:rFonts w:ascii="Garamond" w:hAnsi="Garamond"/>
          <w:color w:val="000000" w:themeColor="text1"/>
          <w:sz w:val="22"/>
          <w:szCs w:val="22"/>
        </w:rPr>
        <w:t xml:space="preserve"> </w:t>
      </w:r>
      <w:r w:rsidR="00A4744B" w:rsidRPr="00A4744B">
        <w:rPr>
          <w:rFonts w:ascii="Garamond" w:hAnsi="Garamond"/>
          <w:color w:val="000000" w:themeColor="text1"/>
          <w:sz w:val="22"/>
          <w:szCs w:val="22"/>
        </w:rPr>
        <w:t>to direct his anger at the</w:t>
      </w:r>
      <w:r w:rsidR="00E50C27">
        <w:rPr>
          <w:rFonts w:ascii="Garamond" w:hAnsi="Garamond"/>
          <w:color w:val="000000" w:themeColor="text1"/>
          <w:sz w:val="22"/>
          <w:szCs w:val="22"/>
        </w:rPr>
        <w:t xml:space="preserve"> principles of the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Preterite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communities</w:t>
      </w:r>
      <w:r w:rsidR="00A4744B">
        <w:rPr>
          <w:rFonts w:ascii="Garamond" w:hAnsi="Garamond"/>
          <w:color w:val="000000" w:themeColor="text1"/>
          <w:sz w:val="22"/>
          <w:szCs w:val="22"/>
        </w:rPr>
        <w:t>,</w:t>
      </w:r>
      <w:r w:rsidR="00A4744B" w:rsidRPr="00A4744B">
        <w:rPr>
          <w:rFonts w:ascii="Garamond" w:hAnsi="Garamond"/>
          <w:color w:val="000000" w:themeColor="text1"/>
          <w:sz w:val="22"/>
          <w:szCs w:val="22"/>
        </w:rPr>
        <w:t xml:space="preserve"> </w:t>
      </w:r>
      <w:r w:rsidR="003E35A9">
        <w:rPr>
          <w:rFonts w:ascii="Garamond" w:hAnsi="Garamond"/>
          <w:color w:val="000000" w:themeColor="text1"/>
          <w:sz w:val="22"/>
          <w:szCs w:val="22"/>
        </w:rPr>
        <w:t xml:space="preserve">at </w:t>
      </w:r>
      <w:r w:rsidR="00E70ADD">
        <w:rPr>
          <w:rFonts w:ascii="Garamond" w:hAnsi="Garamond"/>
          <w:color w:val="000000" w:themeColor="text1"/>
          <w:sz w:val="22"/>
          <w:szCs w:val="22"/>
        </w:rPr>
        <w:t xml:space="preserve">their </w:t>
      </w:r>
      <w:r w:rsidR="00ED7A07">
        <w:rPr>
          <w:rFonts w:ascii="Garamond" w:hAnsi="Garamond"/>
          <w:color w:val="000000" w:themeColor="text1"/>
          <w:sz w:val="22"/>
          <w:szCs w:val="22"/>
        </w:rPr>
        <w:t>f</w:t>
      </w:r>
      <w:r w:rsidR="00E70ADD">
        <w:rPr>
          <w:rFonts w:ascii="Garamond" w:hAnsi="Garamond"/>
          <w:color w:val="000000" w:themeColor="text1"/>
          <w:sz w:val="22"/>
          <w:szCs w:val="22"/>
        </w:rPr>
        <w:t xml:space="preserve">olkist </w:t>
      </w:r>
      <w:r w:rsidR="006937BA">
        <w:rPr>
          <w:rFonts w:ascii="Garamond" w:hAnsi="Garamond"/>
          <w:color w:val="000000" w:themeColor="text1"/>
          <w:sz w:val="22"/>
          <w:szCs w:val="22"/>
        </w:rPr>
        <w:t>ideology</w:t>
      </w:r>
      <w:r w:rsidR="003E35A9">
        <w:rPr>
          <w:rFonts w:ascii="Garamond" w:hAnsi="Garamond"/>
          <w:color w:val="000000" w:themeColor="text1"/>
          <w:sz w:val="22"/>
          <w:szCs w:val="22"/>
        </w:rPr>
        <w:t xml:space="preserve"> and</w:t>
      </w:r>
      <w:r w:rsidR="00E70ADD">
        <w:rPr>
          <w:rFonts w:ascii="Garamond" w:hAnsi="Garamond"/>
          <w:color w:val="000000" w:themeColor="text1"/>
          <w:sz w:val="22"/>
          <w:szCs w:val="22"/>
        </w:rPr>
        <w:t xml:space="preserve"> </w:t>
      </w:r>
      <w:r w:rsidR="00A4744B" w:rsidRPr="00A4744B">
        <w:rPr>
          <w:rFonts w:ascii="Garamond" w:hAnsi="Garamond"/>
          <w:color w:val="000000" w:themeColor="text1"/>
          <w:sz w:val="22"/>
          <w:szCs w:val="22"/>
        </w:rPr>
        <w:t xml:space="preserve">not the </w:t>
      </w:r>
      <w:r w:rsidR="00E50C27">
        <w:rPr>
          <w:rFonts w:ascii="Garamond" w:hAnsi="Garamond"/>
          <w:color w:val="000000" w:themeColor="text1"/>
          <w:sz w:val="22"/>
          <w:szCs w:val="22"/>
        </w:rPr>
        <w:t>denizens</w:t>
      </w:r>
      <w:r w:rsidR="00A4744B" w:rsidRPr="00A4744B">
        <w:rPr>
          <w:rFonts w:ascii="Garamond" w:hAnsi="Garamond"/>
          <w:color w:val="000000" w:themeColor="text1"/>
          <w:sz w:val="22"/>
          <w:szCs w:val="22"/>
        </w:rPr>
        <w:t xml:space="preserve"> themselves</w:t>
      </w:r>
      <w:r w:rsidR="00E50C27">
        <w:rPr>
          <w:rFonts w:ascii="Garamond" w:hAnsi="Garamond"/>
          <w:color w:val="000000" w:themeColor="text1"/>
          <w:sz w:val="22"/>
          <w:szCs w:val="22"/>
        </w:rPr>
        <w:t>. To such ends he was told</w:t>
      </w:r>
      <w:r w:rsidR="00CD3CB2">
        <w:rPr>
          <w:rFonts w:ascii="Garamond" w:hAnsi="Garamond"/>
          <w:color w:val="000000" w:themeColor="text1"/>
          <w:sz w:val="22"/>
          <w:szCs w:val="22"/>
        </w:rPr>
        <w:t xml:space="preserve"> to repeat a mantra,</w:t>
      </w:r>
      <w:r w:rsidR="001113F9">
        <w:rPr>
          <w:rFonts w:ascii="Garamond" w:hAnsi="Garamond"/>
          <w:color w:val="000000" w:themeColor="text1"/>
          <w:sz w:val="22"/>
          <w:szCs w:val="22"/>
        </w:rPr>
        <w:t xml:space="preserve"> the two words</w:t>
      </w:r>
      <w:r w:rsidR="00CD3CB2">
        <w:rPr>
          <w:rFonts w:ascii="Garamond" w:hAnsi="Garamond"/>
          <w:color w:val="000000" w:themeColor="text1"/>
          <w:sz w:val="22"/>
          <w:szCs w:val="22"/>
        </w:rPr>
        <w:t xml:space="preserve"> </w:t>
      </w:r>
      <w:r w:rsidR="001113F9">
        <w:rPr>
          <w:rFonts w:ascii="Garamond" w:hAnsi="Garamond"/>
          <w:i/>
          <w:iCs/>
          <w:color w:val="000000" w:themeColor="text1"/>
          <w:sz w:val="22"/>
          <w:szCs w:val="22"/>
        </w:rPr>
        <w:t>a</w:t>
      </w:r>
      <w:r w:rsidR="003D0CAC" w:rsidRPr="003D0CAC">
        <w:rPr>
          <w:rFonts w:ascii="Garamond" w:hAnsi="Garamond"/>
          <w:i/>
          <w:iCs/>
          <w:color w:val="000000" w:themeColor="text1"/>
          <w:sz w:val="22"/>
          <w:szCs w:val="22"/>
        </w:rPr>
        <w:t>d rem</w:t>
      </w:r>
      <w:r w:rsidR="00CD3CB2">
        <w:rPr>
          <w:rFonts w:ascii="Garamond" w:hAnsi="Garamond"/>
          <w:color w:val="000000" w:themeColor="text1"/>
          <w:sz w:val="22"/>
          <w:szCs w:val="22"/>
        </w:rPr>
        <w:t xml:space="preserve"> (</w:t>
      </w:r>
      <w:r w:rsidR="001113F9">
        <w:rPr>
          <w:rFonts w:ascii="Garamond" w:hAnsi="Garamond"/>
          <w:color w:val="000000" w:themeColor="text1"/>
          <w:sz w:val="22"/>
          <w:szCs w:val="22"/>
        </w:rPr>
        <w:t xml:space="preserve">meaning “to the matter”, </w:t>
      </w:r>
      <w:r w:rsidR="00CD3CB2">
        <w:rPr>
          <w:rFonts w:ascii="Garamond" w:hAnsi="Garamond"/>
          <w:color w:val="000000" w:themeColor="text1"/>
          <w:sz w:val="22"/>
          <w:szCs w:val="22"/>
        </w:rPr>
        <w:t xml:space="preserve">the counter-position to </w:t>
      </w:r>
      <w:r w:rsidR="001113F9">
        <w:rPr>
          <w:rFonts w:ascii="Garamond" w:hAnsi="Garamond"/>
          <w:i/>
          <w:iCs/>
          <w:color w:val="000000" w:themeColor="text1"/>
          <w:sz w:val="22"/>
          <w:szCs w:val="22"/>
        </w:rPr>
        <w:t>a</w:t>
      </w:r>
      <w:r w:rsidR="004C0D92" w:rsidRPr="004C0D92">
        <w:rPr>
          <w:rFonts w:ascii="Garamond" w:hAnsi="Garamond"/>
          <w:i/>
          <w:iCs/>
          <w:color w:val="000000" w:themeColor="text1"/>
          <w:sz w:val="22"/>
          <w:szCs w:val="22"/>
        </w:rPr>
        <w:t xml:space="preserve">d </w:t>
      </w:r>
      <w:r w:rsidR="00E50C27" w:rsidRPr="00E50C27">
        <w:rPr>
          <w:rFonts w:ascii="Garamond" w:hAnsi="Garamond"/>
          <w:i/>
          <w:iCs/>
          <w:color w:val="000000" w:themeColor="text1"/>
          <w:sz w:val="22"/>
          <w:szCs w:val="22"/>
        </w:rPr>
        <w:t>hominem</w:t>
      </w:r>
      <w:r w:rsidR="00CD3CB2">
        <w:rPr>
          <w:rFonts w:ascii="Garamond" w:hAnsi="Garamond"/>
          <w:color w:val="000000" w:themeColor="text1"/>
          <w:sz w:val="22"/>
          <w:szCs w:val="22"/>
        </w:rPr>
        <w:t>)</w:t>
      </w:r>
      <w:r w:rsidR="005D174F">
        <w:rPr>
          <w:rFonts w:ascii="Garamond" w:hAnsi="Garamond"/>
          <w:color w:val="000000" w:themeColor="text1"/>
          <w:sz w:val="22"/>
          <w:szCs w:val="22"/>
        </w:rPr>
        <w:t>.</w:t>
      </w:r>
      <w:r w:rsidR="007E3E61">
        <w:rPr>
          <w:rFonts w:ascii="Garamond" w:hAnsi="Garamond"/>
          <w:color w:val="000000" w:themeColor="text1"/>
          <w:sz w:val="22"/>
          <w:szCs w:val="22"/>
        </w:rPr>
        <w:t xml:space="preserve"> </w:t>
      </w:r>
      <w:r w:rsidR="00865480" w:rsidRPr="00865480">
        <w:rPr>
          <w:rFonts w:ascii="Garamond" w:hAnsi="Garamond"/>
          <w:color w:val="000000" w:themeColor="text1"/>
          <w:sz w:val="22"/>
          <w:szCs w:val="22"/>
        </w:rPr>
        <w:t>Quentin</w:t>
      </w:r>
      <w:r w:rsidR="00865480">
        <w:rPr>
          <w:rFonts w:ascii="Garamond" w:hAnsi="Garamond"/>
          <w:color w:val="000000" w:themeColor="text1"/>
          <w:sz w:val="22"/>
          <w:szCs w:val="22"/>
        </w:rPr>
        <w:t xml:space="preserve">’s </w:t>
      </w:r>
      <w:r w:rsidR="005D174F">
        <w:rPr>
          <w:rFonts w:ascii="Garamond" w:hAnsi="Garamond"/>
          <w:color w:val="000000" w:themeColor="text1"/>
          <w:sz w:val="22"/>
          <w:szCs w:val="22"/>
        </w:rPr>
        <w:t xml:space="preserve">RM set </w:t>
      </w:r>
      <w:r w:rsidR="00A4744B" w:rsidRPr="00A4744B">
        <w:rPr>
          <w:rFonts w:ascii="Garamond" w:hAnsi="Garamond"/>
          <w:color w:val="000000" w:themeColor="text1"/>
          <w:sz w:val="22"/>
          <w:szCs w:val="22"/>
        </w:rPr>
        <w:t>suggest</w:t>
      </w:r>
      <w:r w:rsidR="005D174F">
        <w:rPr>
          <w:rFonts w:ascii="Garamond" w:hAnsi="Garamond"/>
          <w:color w:val="000000" w:themeColor="text1"/>
          <w:sz w:val="22"/>
          <w:szCs w:val="22"/>
        </w:rPr>
        <w:t>ed</w:t>
      </w:r>
      <w:r w:rsidR="00A4744B" w:rsidRPr="00A4744B">
        <w:rPr>
          <w:rFonts w:ascii="Garamond" w:hAnsi="Garamond"/>
          <w:color w:val="000000" w:themeColor="text1"/>
          <w:sz w:val="22"/>
          <w:szCs w:val="22"/>
        </w:rPr>
        <w:t xml:space="preserve"> </w:t>
      </w:r>
      <w:r w:rsidR="0033730C">
        <w:rPr>
          <w:rFonts w:ascii="Garamond" w:hAnsi="Garamond"/>
          <w:color w:val="000000" w:themeColor="text1"/>
          <w:sz w:val="22"/>
          <w:szCs w:val="22"/>
        </w:rPr>
        <w:t>he</w:t>
      </w:r>
      <w:r w:rsidR="00A4744B" w:rsidRPr="00A4744B">
        <w:rPr>
          <w:rFonts w:ascii="Garamond" w:hAnsi="Garamond"/>
          <w:color w:val="000000" w:themeColor="text1"/>
          <w:sz w:val="22"/>
          <w:szCs w:val="22"/>
        </w:rPr>
        <w:t xml:space="preserve"> </w:t>
      </w:r>
      <w:r w:rsidR="00865480">
        <w:rPr>
          <w:rFonts w:ascii="Garamond" w:hAnsi="Garamond"/>
          <w:color w:val="000000" w:themeColor="text1"/>
          <w:sz w:val="22"/>
          <w:szCs w:val="22"/>
        </w:rPr>
        <w:t xml:space="preserve">interact with </w:t>
      </w:r>
      <w:r w:rsidR="007E3E61">
        <w:rPr>
          <w:rFonts w:ascii="Garamond" w:hAnsi="Garamond"/>
          <w:color w:val="000000" w:themeColor="text1"/>
          <w:sz w:val="22"/>
          <w:szCs w:val="22"/>
        </w:rPr>
        <w:t>his travel companion</w:t>
      </w:r>
      <w:r w:rsidR="00865480">
        <w:rPr>
          <w:rFonts w:ascii="Garamond" w:hAnsi="Garamond"/>
          <w:color w:val="000000" w:themeColor="text1"/>
          <w:sz w:val="22"/>
          <w:szCs w:val="22"/>
        </w:rPr>
        <w:t xml:space="preserve"> to </w:t>
      </w:r>
      <w:r w:rsidR="00865480" w:rsidRPr="00865480">
        <w:rPr>
          <w:rFonts w:ascii="Garamond" w:hAnsi="Garamond"/>
          <w:color w:val="000000" w:themeColor="text1"/>
          <w:sz w:val="22"/>
          <w:szCs w:val="22"/>
        </w:rPr>
        <w:t>try to rationalise</w:t>
      </w:r>
      <w:r w:rsidR="00865480">
        <w:rPr>
          <w:rFonts w:ascii="Garamond" w:hAnsi="Garamond"/>
          <w:color w:val="000000" w:themeColor="text1"/>
          <w:sz w:val="22"/>
          <w:szCs w:val="22"/>
        </w:rPr>
        <w:t xml:space="preserve"> them</w:t>
      </w:r>
      <w:r w:rsidR="00A4744B" w:rsidRPr="00A4744B">
        <w:rPr>
          <w:rFonts w:ascii="Garamond" w:hAnsi="Garamond"/>
          <w:color w:val="000000" w:themeColor="text1"/>
          <w:sz w:val="22"/>
          <w:szCs w:val="22"/>
        </w:rPr>
        <w:t xml:space="preserve"> out of their </w:t>
      </w:r>
      <w:r w:rsidR="005D174F">
        <w:rPr>
          <w:rFonts w:ascii="Garamond" w:hAnsi="Garamond"/>
          <w:color w:val="000000" w:themeColor="text1"/>
          <w:sz w:val="22"/>
          <w:szCs w:val="22"/>
        </w:rPr>
        <w:t xml:space="preserve">confused existential </w:t>
      </w:r>
      <w:r w:rsidR="00EF77D3">
        <w:rPr>
          <w:rFonts w:ascii="Garamond" w:hAnsi="Garamond"/>
          <w:color w:val="000000" w:themeColor="text1"/>
          <w:sz w:val="22"/>
          <w:szCs w:val="22"/>
        </w:rPr>
        <w:t>Preterite</w:t>
      </w:r>
      <w:r w:rsidR="005D174F">
        <w:rPr>
          <w:rFonts w:ascii="Garamond" w:hAnsi="Garamond"/>
          <w:color w:val="000000" w:themeColor="text1"/>
          <w:sz w:val="22"/>
          <w:szCs w:val="22"/>
        </w:rPr>
        <w:t xml:space="preserve"> </w:t>
      </w:r>
      <w:r w:rsidR="00A4744B" w:rsidRPr="00A4744B">
        <w:rPr>
          <w:rFonts w:ascii="Garamond" w:hAnsi="Garamond"/>
          <w:color w:val="000000" w:themeColor="text1"/>
          <w:sz w:val="22"/>
          <w:szCs w:val="22"/>
        </w:rPr>
        <w:t>tangles</w:t>
      </w:r>
      <w:r w:rsidR="005D174F">
        <w:rPr>
          <w:rFonts w:ascii="Garamond" w:hAnsi="Garamond"/>
          <w:color w:val="000000" w:themeColor="text1"/>
          <w:sz w:val="22"/>
          <w:szCs w:val="22"/>
        </w:rPr>
        <w:t xml:space="preserve">. Quentin </w:t>
      </w:r>
      <w:r w:rsidR="004D1873">
        <w:rPr>
          <w:rFonts w:ascii="Garamond" w:hAnsi="Garamond"/>
          <w:color w:val="000000" w:themeColor="text1"/>
          <w:sz w:val="22"/>
          <w:szCs w:val="22"/>
        </w:rPr>
        <w:t>decided</w:t>
      </w:r>
      <w:r w:rsidR="005D174F">
        <w:rPr>
          <w:rFonts w:ascii="Garamond" w:hAnsi="Garamond"/>
          <w:color w:val="000000" w:themeColor="text1"/>
          <w:sz w:val="22"/>
          <w:szCs w:val="22"/>
        </w:rPr>
        <w:t xml:space="preserve"> he could do this himself and </w:t>
      </w:r>
      <w:r w:rsidR="004D1873">
        <w:rPr>
          <w:rFonts w:ascii="Garamond" w:hAnsi="Garamond"/>
          <w:color w:val="000000" w:themeColor="text1"/>
          <w:sz w:val="22"/>
          <w:szCs w:val="22"/>
        </w:rPr>
        <w:t>so bravely</w:t>
      </w:r>
      <w:r w:rsidR="005D174F">
        <w:rPr>
          <w:rFonts w:ascii="Garamond" w:hAnsi="Garamond"/>
          <w:color w:val="000000" w:themeColor="text1"/>
          <w:sz w:val="22"/>
          <w:szCs w:val="22"/>
        </w:rPr>
        <w:t xml:space="preserve"> remove</w:t>
      </w:r>
      <w:r w:rsidR="004D1873">
        <w:rPr>
          <w:rFonts w:ascii="Garamond" w:hAnsi="Garamond"/>
          <w:color w:val="000000" w:themeColor="text1"/>
          <w:sz w:val="22"/>
          <w:szCs w:val="22"/>
        </w:rPr>
        <w:t>d</w:t>
      </w:r>
      <w:r w:rsidR="005D174F">
        <w:rPr>
          <w:rFonts w:ascii="Garamond" w:hAnsi="Garamond"/>
          <w:color w:val="000000" w:themeColor="text1"/>
          <w:sz w:val="22"/>
          <w:szCs w:val="22"/>
        </w:rPr>
        <w:t xml:space="preserve"> his RM headband.</w:t>
      </w:r>
    </w:p>
    <w:p w14:paraId="194294DE" w14:textId="5E3432CE" w:rsidR="001A0DDB" w:rsidRPr="00AF2203" w:rsidRDefault="00D07968" w:rsidP="00BE3C44">
      <w:pPr>
        <w:ind w:firstLine="454"/>
        <w:jc w:val="both"/>
        <w:rPr>
          <w:rFonts w:ascii="Garamond" w:hAnsi="Garamond"/>
          <w:color w:val="000000" w:themeColor="text1"/>
          <w:sz w:val="22"/>
          <w:szCs w:val="22"/>
        </w:rPr>
      </w:pPr>
      <w:r w:rsidRPr="00D07968">
        <w:rPr>
          <w:rFonts w:ascii="Garamond" w:hAnsi="Garamond"/>
          <w:color w:val="000000" w:themeColor="text1"/>
          <w:sz w:val="22"/>
          <w:szCs w:val="22"/>
        </w:rPr>
        <w:t xml:space="preserve">Quentin </w:t>
      </w:r>
      <w:r>
        <w:rPr>
          <w:rFonts w:ascii="Garamond" w:hAnsi="Garamond"/>
          <w:color w:val="000000" w:themeColor="text1"/>
          <w:sz w:val="22"/>
          <w:szCs w:val="22"/>
        </w:rPr>
        <w:t xml:space="preserve">looked </w:t>
      </w:r>
      <w:r w:rsidR="005D174F">
        <w:rPr>
          <w:rFonts w:ascii="Garamond" w:hAnsi="Garamond"/>
          <w:color w:val="000000" w:themeColor="text1"/>
          <w:sz w:val="22"/>
          <w:szCs w:val="22"/>
        </w:rPr>
        <w:t>to his side</w:t>
      </w:r>
      <w:r>
        <w:rPr>
          <w:rFonts w:ascii="Garamond" w:hAnsi="Garamond"/>
          <w:color w:val="000000" w:themeColor="text1"/>
          <w:sz w:val="22"/>
          <w:szCs w:val="22"/>
        </w:rPr>
        <w:t xml:space="preserve"> and</w:t>
      </w:r>
      <w:r w:rsidR="007E3E61">
        <w:rPr>
          <w:rFonts w:ascii="Garamond" w:hAnsi="Garamond"/>
          <w:color w:val="000000" w:themeColor="text1"/>
          <w:sz w:val="22"/>
          <w:szCs w:val="22"/>
        </w:rPr>
        <w:t xml:space="preserve"> </w:t>
      </w:r>
      <w:r w:rsidRPr="00D07968">
        <w:rPr>
          <w:rFonts w:ascii="Garamond" w:hAnsi="Garamond"/>
          <w:color w:val="000000" w:themeColor="text1"/>
          <w:sz w:val="22"/>
          <w:szCs w:val="22"/>
        </w:rPr>
        <w:t xml:space="preserve">politely </w:t>
      </w:r>
      <w:r w:rsidR="005D174F">
        <w:rPr>
          <w:rFonts w:ascii="Garamond" w:hAnsi="Garamond"/>
          <w:color w:val="000000" w:themeColor="text1"/>
          <w:sz w:val="22"/>
          <w:szCs w:val="22"/>
        </w:rPr>
        <w:t xml:space="preserve">coughed </w:t>
      </w:r>
      <w:r w:rsidR="007E3E61">
        <w:rPr>
          <w:rFonts w:ascii="Garamond" w:hAnsi="Garamond"/>
          <w:color w:val="000000" w:themeColor="text1"/>
          <w:sz w:val="22"/>
          <w:szCs w:val="22"/>
        </w:rPr>
        <w:t xml:space="preserve">(mouth closed, naturally). He </w:t>
      </w:r>
      <w:r w:rsidR="005D174F">
        <w:rPr>
          <w:rFonts w:ascii="Garamond" w:hAnsi="Garamond"/>
          <w:color w:val="000000" w:themeColor="text1"/>
          <w:sz w:val="22"/>
          <w:szCs w:val="22"/>
        </w:rPr>
        <w:t>r</w:t>
      </w:r>
      <w:r w:rsidR="005D174F" w:rsidRPr="005D174F">
        <w:rPr>
          <w:rFonts w:ascii="Garamond" w:hAnsi="Garamond"/>
          <w:color w:val="000000" w:themeColor="text1"/>
          <w:sz w:val="22"/>
          <w:szCs w:val="22"/>
        </w:rPr>
        <w:t>aise</w:t>
      </w:r>
      <w:r w:rsidR="005D174F">
        <w:rPr>
          <w:rFonts w:ascii="Garamond" w:hAnsi="Garamond"/>
          <w:color w:val="000000" w:themeColor="text1"/>
          <w:sz w:val="22"/>
          <w:szCs w:val="22"/>
        </w:rPr>
        <w:t>d</w:t>
      </w:r>
      <w:r w:rsidR="005D174F" w:rsidRPr="005D174F">
        <w:rPr>
          <w:rFonts w:ascii="Garamond" w:hAnsi="Garamond"/>
          <w:color w:val="000000" w:themeColor="text1"/>
          <w:sz w:val="22"/>
          <w:szCs w:val="22"/>
        </w:rPr>
        <w:t xml:space="preserve"> </w:t>
      </w:r>
      <w:r w:rsidR="00CA5CA9">
        <w:rPr>
          <w:rFonts w:ascii="Garamond" w:hAnsi="Garamond"/>
          <w:color w:val="000000" w:themeColor="text1"/>
          <w:sz w:val="22"/>
          <w:szCs w:val="22"/>
        </w:rPr>
        <w:t>a</w:t>
      </w:r>
      <w:r w:rsidR="005D174F" w:rsidRPr="005D174F">
        <w:rPr>
          <w:rFonts w:ascii="Garamond" w:hAnsi="Garamond"/>
          <w:color w:val="000000" w:themeColor="text1"/>
          <w:sz w:val="22"/>
          <w:szCs w:val="22"/>
        </w:rPr>
        <w:t xml:space="preserve"> hand</w:t>
      </w:r>
      <w:r w:rsidR="00CA5CA9">
        <w:rPr>
          <w:rFonts w:ascii="Garamond" w:hAnsi="Garamond"/>
          <w:color w:val="000000" w:themeColor="text1"/>
          <w:sz w:val="22"/>
          <w:szCs w:val="22"/>
        </w:rPr>
        <w:t xml:space="preserve"> with</w:t>
      </w:r>
      <w:r w:rsidR="005D174F" w:rsidRPr="005D174F">
        <w:rPr>
          <w:rFonts w:ascii="Garamond" w:hAnsi="Garamond"/>
          <w:color w:val="000000" w:themeColor="text1"/>
          <w:sz w:val="22"/>
          <w:szCs w:val="22"/>
        </w:rPr>
        <w:t xml:space="preserve"> little finger </w:t>
      </w:r>
      <w:r w:rsidR="00E50C27">
        <w:rPr>
          <w:rFonts w:ascii="Garamond" w:hAnsi="Garamond"/>
          <w:color w:val="000000" w:themeColor="text1"/>
          <w:sz w:val="22"/>
          <w:szCs w:val="22"/>
        </w:rPr>
        <w:t>extended in the standard</w:t>
      </w:r>
      <w:r w:rsidR="005D174F" w:rsidRPr="005D174F">
        <w:rPr>
          <w:rFonts w:ascii="Garamond" w:hAnsi="Garamond"/>
          <w:color w:val="000000" w:themeColor="text1"/>
          <w:sz w:val="22"/>
          <w:szCs w:val="22"/>
        </w:rPr>
        <w:t xml:space="preserve"> invisible teacup </w:t>
      </w:r>
      <w:r w:rsidR="00CA5CA9">
        <w:rPr>
          <w:rFonts w:ascii="Garamond" w:hAnsi="Garamond"/>
          <w:color w:val="000000" w:themeColor="text1"/>
          <w:sz w:val="22"/>
          <w:szCs w:val="22"/>
        </w:rPr>
        <w:t>gesture</w:t>
      </w:r>
      <w:r w:rsidR="007845A8">
        <w:rPr>
          <w:rFonts w:ascii="Garamond" w:hAnsi="Garamond"/>
          <w:color w:val="000000" w:themeColor="text1"/>
          <w:sz w:val="22"/>
          <w:szCs w:val="22"/>
        </w:rPr>
        <w:t xml:space="preserve">, and assumed a level two smile (zygomaticus relaxed, upper incisors embedded into </w:t>
      </w:r>
      <w:r w:rsidR="000666C7">
        <w:rPr>
          <w:rFonts w:ascii="Garamond" w:hAnsi="Garamond"/>
          <w:color w:val="000000" w:themeColor="text1"/>
          <w:sz w:val="22"/>
          <w:szCs w:val="22"/>
        </w:rPr>
        <w:t>lower lip</w:t>
      </w:r>
      <w:r w:rsidR="007845A8">
        <w:rPr>
          <w:rFonts w:ascii="Garamond" w:hAnsi="Garamond"/>
          <w:color w:val="000000" w:themeColor="text1"/>
          <w:sz w:val="22"/>
          <w:szCs w:val="22"/>
        </w:rPr>
        <w:t>)</w:t>
      </w:r>
      <w:r w:rsidR="005D174F" w:rsidRPr="005D174F">
        <w:rPr>
          <w:rFonts w:ascii="Garamond" w:hAnsi="Garamond"/>
          <w:color w:val="000000" w:themeColor="text1"/>
          <w:sz w:val="22"/>
          <w:szCs w:val="22"/>
        </w:rPr>
        <w:t>.</w:t>
      </w:r>
      <w:r w:rsidR="005D174F">
        <w:rPr>
          <w:rFonts w:ascii="Garamond" w:hAnsi="Garamond"/>
          <w:color w:val="000000" w:themeColor="text1"/>
          <w:sz w:val="22"/>
          <w:szCs w:val="22"/>
        </w:rPr>
        <w:t xml:space="preserve"> </w:t>
      </w:r>
      <w:r w:rsidR="007E3E61">
        <w:rPr>
          <w:rFonts w:ascii="Garamond" w:hAnsi="Garamond"/>
          <w:color w:val="000000" w:themeColor="text1"/>
          <w:sz w:val="22"/>
          <w:szCs w:val="22"/>
        </w:rPr>
        <w:t xml:space="preserve">The </w:t>
      </w:r>
      <w:r w:rsidR="00746F16">
        <w:rPr>
          <w:rFonts w:ascii="Garamond" w:hAnsi="Garamond"/>
          <w:color w:val="000000" w:themeColor="text1"/>
          <w:sz w:val="22"/>
          <w:szCs w:val="22"/>
        </w:rPr>
        <w:t>fellow traveller</w:t>
      </w:r>
      <w:r w:rsidR="005D174F">
        <w:rPr>
          <w:rFonts w:ascii="Garamond" w:hAnsi="Garamond"/>
          <w:color w:val="000000" w:themeColor="text1"/>
          <w:sz w:val="22"/>
          <w:szCs w:val="22"/>
        </w:rPr>
        <w:t xml:space="preserve"> turned around </w:t>
      </w:r>
      <w:r w:rsidR="007E3E61">
        <w:rPr>
          <w:rFonts w:ascii="Garamond" w:hAnsi="Garamond"/>
          <w:color w:val="000000" w:themeColor="text1"/>
          <w:sz w:val="22"/>
          <w:szCs w:val="22"/>
        </w:rPr>
        <w:t>and a pair of</w:t>
      </w:r>
      <w:r w:rsidR="005D174F">
        <w:rPr>
          <w:rFonts w:ascii="Garamond" w:hAnsi="Garamond"/>
          <w:color w:val="000000" w:themeColor="text1"/>
          <w:sz w:val="22"/>
          <w:szCs w:val="22"/>
        </w:rPr>
        <w:t xml:space="preserve"> </w:t>
      </w:r>
      <w:r w:rsidR="00CB378B">
        <w:rPr>
          <w:rFonts w:ascii="Garamond" w:hAnsi="Garamond"/>
          <w:color w:val="000000" w:themeColor="text1"/>
          <w:sz w:val="22"/>
          <w:szCs w:val="22"/>
        </w:rPr>
        <w:t>eyes track</w:t>
      </w:r>
      <w:r w:rsidR="007E3E61">
        <w:rPr>
          <w:rFonts w:ascii="Garamond" w:hAnsi="Garamond"/>
          <w:color w:val="000000" w:themeColor="text1"/>
          <w:sz w:val="22"/>
          <w:szCs w:val="22"/>
        </w:rPr>
        <w:t xml:space="preserve">ed </w:t>
      </w:r>
      <w:r w:rsidR="00DE74FD">
        <w:rPr>
          <w:rFonts w:ascii="Garamond" w:hAnsi="Garamond"/>
          <w:color w:val="000000" w:themeColor="text1"/>
          <w:sz w:val="22"/>
          <w:szCs w:val="22"/>
        </w:rPr>
        <w:t xml:space="preserve">almost tangibly </w:t>
      </w:r>
      <w:r w:rsidR="00D92E82">
        <w:rPr>
          <w:rFonts w:ascii="Garamond" w:hAnsi="Garamond"/>
          <w:color w:val="000000" w:themeColor="text1"/>
          <w:sz w:val="22"/>
          <w:szCs w:val="22"/>
        </w:rPr>
        <w:t>to</w:t>
      </w:r>
      <w:r w:rsidR="006B1D0B">
        <w:rPr>
          <w:rFonts w:ascii="Garamond" w:hAnsi="Garamond"/>
          <w:color w:val="000000" w:themeColor="text1"/>
          <w:sz w:val="22"/>
          <w:szCs w:val="22"/>
        </w:rPr>
        <w:t>wards</w:t>
      </w:r>
      <w:r w:rsidR="005D174F">
        <w:rPr>
          <w:rFonts w:ascii="Garamond" w:hAnsi="Garamond"/>
          <w:color w:val="000000" w:themeColor="text1"/>
          <w:sz w:val="22"/>
          <w:szCs w:val="22"/>
        </w:rPr>
        <w:t xml:space="preserve"> Quentin’s finger</w:t>
      </w:r>
      <w:r w:rsidR="00DE74FD">
        <w:rPr>
          <w:rFonts w:ascii="Garamond" w:hAnsi="Garamond"/>
          <w:color w:val="000000" w:themeColor="text1"/>
          <w:sz w:val="22"/>
          <w:szCs w:val="22"/>
        </w:rPr>
        <w:t>, along his arm</w:t>
      </w:r>
      <w:r w:rsidR="005D174F">
        <w:rPr>
          <w:rFonts w:ascii="Garamond" w:hAnsi="Garamond"/>
          <w:color w:val="000000" w:themeColor="text1"/>
          <w:sz w:val="22"/>
          <w:szCs w:val="22"/>
        </w:rPr>
        <w:t xml:space="preserve"> </w:t>
      </w:r>
      <w:r w:rsidR="0075080C">
        <w:rPr>
          <w:rFonts w:ascii="Garamond" w:hAnsi="Garamond"/>
          <w:color w:val="000000" w:themeColor="text1"/>
          <w:sz w:val="22"/>
          <w:szCs w:val="22"/>
        </w:rPr>
        <w:t>and up to his</w:t>
      </w:r>
      <w:r w:rsidR="005D174F">
        <w:rPr>
          <w:rFonts w:ascii="Garamond" w:hAnsi="Garamond"/>
          <w:color w:val="000000" w:themeColor="text1"/>
          <w:sz w:val="22"/>
          <w:szCs w:val="22"/>
        </w:rPr>
        <w:t xml:space="preserve"> pursed</w:t>
      </w:r>
      <w:r w:rsidR="00515951">
        <w:rPr>
          <w:rFonts w:ascii="Garamond" w:hAnsi="Garamond"/>
          <w:color w:val="000000" w:themeColor="text1"/>
          <w:sz w:val="22"/>
          <w:szCs w:val="22"/>
        </w:rPr>
        <w:t xml:space="preserve"> and</w:t>
      </w:r>
      <w:r w:rsidR="00ED5538">
        <w:rPr>
          <w:rFonts w:ascii="Garamond" w:hAnsi="Garamond"/>
          <w:color w:val="000000" w:themeColor="text1"/>
          <w:sz w:val="22"/>
          <w:szCs w:val="22"/>
        </w:rPr>
        <w:t xml:space="preserve"> blueing</w:t>
      </w:r>
      <w:r w:rsidR="005D174F">
        <w:rPr>
          <w:rFonts w:ascii="Garamond" w:hAnsi="Garamond"/>
          <w:color w:val="000000" w:themeColor="text1"/>
          <w:sz w:val="22"/>
          <w:szCs w:val="22"/>
        </w:rPr>
        <w:t xml:space="preserve"> lips.</w:t>
      </w:r>
      <w:r w:rsidR="005D174F" w:rsidRPr="005D174F">
        <w:rPr>
          <w:rFonts w:ascii="Garamond" w:hAnsi="Garamond"/>
          <w:color w:val="000000" w:themeColor="text1"/>
          <w:sz w:val="22"/>
          <w:szCs w:val="22"/>
        </w:rPr>
        <w:t xml:space="preserve"> </w:t>
      </w:r>
      <w:r w:rsidR="005D174F">
        <w:rPr>
          <w:rFonts w:ascii="Garamond" w:hAnsi="Garamond"/>
          <w:color w:val="000000" w:themeColor="text1"/>
          <w:sz w:val="22"/>
          <w:szCs w:val="22"/>
        </w:rPr>
        <w:t>Waiting for the man to return the greeting</w:t>
      </w:r>
      <w:r w:rsidR="00D00E6D">
        <w:rPr>
          <w:rFonts w:ascii="Garamond" w:hAnsi="Garamond"/>
          <w:color w:val="000000" w:themeColor="text1"/>
          <w:sz w:val="22"/>
          <w:szCs w:val="22"/>
        </w:rPr>
        <w:t xml:space="preserve"> </w:t>
      </w:r>
      <w:r w:rsidR="005D174F">
        <w:rPr>
          <w:rFonts w:ascii="Garamond" w:hAnsi="Garamond"/>
          <w:color w:val="000000" w:themeColor="text1"/>
          <w:sz w:val="22"/>
          <w:szCs w:val="22"/>
        </w:rPr>
        <w:t>Quentin</w:t>
      </w:r>
      <w:r w:rsidR="005D174F" w:rsidRPr="005D174F">
        <w:rPr>
          <w:rFonts w:ascii="Garamond" w:hAnsi="Garamond"/>
          <w:color w:val="000000" w:themeColor="text1"/>
          <w:sz w:val="22"/>
          <w:szCs w:val="22"/>
        </w:rPr>
        <w:t xml:space="preserve"> wiggle</w:t>
      </w:r>
      <w:r w:rsidR="005D174F">
        <w:rPr>
          <w:rFonts w:ascii="Garamond" w:hAnsi="Garamond"/>
          <w:color w:val="000000" w:themeColor="text1"/>
          <w:sz w:val="22"/>
          <w:szCs w:val="22"/>
        </w:rPr>
        <w:t xml:space="preserve">d his </w:t>
      </w:r>
      <w:r w:rsidR="00901C19">
        <w:rPr>
          <w:rFonts w:ascii="Garamond" w:hAnsi="Garamond"/>
          <w:color w:val="000000" w:themeColor="text1"/>
          <w:sz w:val="22"/>
          <w:szCs w:val="22"/>
        </w:rPr>
        <w:t>extended</w:t>
      </w:r>
      <w:r w:rsidR="005D174F">
        <w:rPr>
          <w:rFonts w:ascii="Garamond" w:hAnsi="Garamond"/>
          <w:color w:val="000000" w:themeColor="text1"/>
          <w:sz w:val="22"/>
          <w:szCs w:val="22"/>
        </w:rPr>
        <w:t xml:space="preserve"> </w:t>
      </w:r>
      <w:r w:rsidR="00E427AE">
        <w:rPr>
          <w:rFonts w:ascii="Garamond" w:hAnsi="Garamond"/>
          <w:color w:val="000000" w:themeColor="text1"/>
          <w:sz w:val="22"/>
          <w:szCs w:val="22"/>
        </w:rPr>
        <w:t xml:space="preserve">little </w:t>
      </w:r>
      <w:r w:rsidR="005D174F">
        <w:rPr>
          <w:rFonts w:ascii="Garamond" w:hAnsi="Garamond"/>
          <w:color w:val="000000" w:themeColor="text1"/>
          <w:sz w:val="22"/>
          <w:szCs w:val="22"/>
        </w:rPr>
        <w:t>finger,</w:t>
      </w:r>
      <w:r w:rsidR="005D174F" w:rsidRPr="005D174F">
        <w:rPr>
          <w:rFonts w:ascii="Garamond" w:hAnsi="Garamond"/>
          <w:color w:val="000000" w:themeColor="text1"/>
          <w:sz w:val="22"/>
          <w:szCs w:val="22"/>
        </w:rPr>
        <w:t xml:space="preserve"> maintain</w:t>
      </w:r>
      <w:r w:rsidR="005D174F">
        <w:rPr>
          <w:rFonts w:ascii="Garamond" w:hAnsi="Garamond"/>
          <w:color w:val="000000" w:themeColor="text1"/>
          <w:sz w:val="22"/>
          <w:szCs w:val="22"/>
        </w:rPr>
        <w:t xml:space="preserve">ing </w:t>
      </w:r>
      <w:r w:rsidR="005D174F" w:rsidRPr="005D174F">
        <w:rPr>
          <w:rFonts w:ascii="Garamond" w:hAnsi="Garamond"/>
          <w:color w:val="000000" w:themeColor="text1"/>
          <w:sz w:val="22"/>
          <w:szCs w:val="22"/>
        </w:rPr>
        <w:t>eye contact</w:t>
      </w:r>
      <w:r w:rsidR="005D174F">
        <w:rPr>
          <w:rFonts w:ascii="Garamond" w:hAnsi="Garamond"/>
          <w:color w:val="000000" w:themeColor="text1"/>
          <w:sz w:val="22"/>
          <w:szCs w:val="22"/>
        </w:rPr>
        <w:t xml:space="preserve"> </w:t>
      </w:r>
      <w:r w:rsidR="007845A8">
        <w:rPr>
          <w:rFonts w:ascii="Garamond" w:hAnsi="Garamond"/>
          <w:color w:val="000000" w:themeColor="text1"/>
          <w:sz w:val="22"/>
          <w:szCs w:val="22"/>
        </w:rPr>
        <w:t>and repeatedly flashing his teeth at approximately one second intervals</w:t>
      </w:r>
      <w:r w:rsidR="00292390">
        <w:rPr>
          <w:rFonts w:ascii="Garamond" w:hAnsi="Garamond"/>
          <w:color w:val="000000" w:themeColor="text1"/>
          <w:sz w:val="22"/>
          <w:szCs w:val="22"/>
        </w:rPr>
        <w:t>.</w:t>
      </w:r>
      <w:r w:rsidR="007E3E61">
        <w:rPr>
          <w:rFonts w:ascii="Garamond" w:hAnsi="Garamond"/>
          <w:color w:val="000000" w:themeColor="text1"/>
          <w:sz w:val="22"/>
          <w:szCs w:val="22"/>
        </w:rPr>
        <w:t xml:space="preserve"> </w:t>
      </w:r>
      <w:r w:rsidR="00292390">
        <w:rPr>
          <w:rFonts w:ascii="Garamond" w:hAnsi="Garamond"/>
          <w:color w:val="000000" w:themeColor="text1"/>
          <w:sz w:val="22"/>
          <w:szCs w:val="22"/>
        </w:rPr>
        <w:t xml:space="preserve">The Zoner shook his head </w:t>
      </w:r>
      <w:r w:rsidR="00A524BD">
        <w:rPr>
          <w:rFonts w:ascii="Garamond" w:hAnsi="Garamond"/>
          <w:color w:val="000000" w:themeColor="text1"/>
          <w:sz w:val="22"/>
          <w:szCs w:val="22"/>
        </w:rPr>
        <w:t xml:space="preserve">in bemused disgust </w:t>
      </w:r>
      <w:r w:rsidR="00292390">
        <w:rPr>
          <w:rFonts w:ascii="Garamond" w:hAnsi="Garamond"/>
          <w:color w:val="000000" w:themeColor="text1"/>
          <w:sz w:val="22"/>
          <w:szCs w:val="22"/>
        </w:rPr>
        <w:t>and went back to tutting at whatever was being projected upon him.</w:t>
      </w:r>
      <w:r w:rsidR="00806087">
        <w:rPr>
          <w:rFonts w:ascii="Garamond" w:hAnsi="Garamond"/>
          <w:color w:val="000000" w:themeColor="text1"/>
          <w:sz w:val="22"/>
          <w:szCs w:val="22"/>
        </w:rPr>
        <w:t xml:space="preserve"> Quentin re-donned his RM set</w:t>
      </w:r>
      <w:r w:rsidR="00D00E6D">
        <w:rPr>
          <w:rFonts w:ascii="Garamond" w:hAnsi="Garamond"/>
          <w:color w:val="000000" w:themeColor="text1"/>
          <w:sz w:val="22"/>
          <w:szCs w:val="22"/>
        </w:rPr>
        <w:t xml:space="preserve"> and concentrated </w:t>
      </w:r>
      <w:r w:rsidR="001E7B2E">
        <w:rPr>
          <w:rFonts w:ascii="Garamond" w:hAnsi="Garamond"/>
          <w:color w:val="000000" w:themeColor="text1"/>
          <w:sz w:val="22"/>
          <w:szCs w:val="22"/>
        </w:rPr>
        <w:t>on his mantra</w:t>
      </w:r>
      <w:r w:rsidR="00806087">
        <w:rPr>
          <w:rFonts w:ascii="Garamond" w:hAnsi="Garamond"/>
          <w:color w:val="000000" w:themeColor="text1"/>
          <w:sz w:val="22"/>
          <w:szCs w:val="22"/>
        </w:rPr>
        <w:t>.</w:t>
      </w:r>
    </w:p>
    <w:p w14:paraId="0B49F705" w14:textId="5E4AB3AF" w:rsidR="00BE3C44" w:rsidRPr="00AF2203" w:rsidRDefault="000E1985" w:rsidP="0027696D">
      <w:pPr>
        <w:pStyle w:val="ListParagraph"/>
        <w:ind w:left="0" w:firstLine="426"/>
        <w:jc w:val="both"/>
        <w:rPr>
          <w:rFonts w:ascii="Garamond" w:hAnsi="Garamond"/>
          <w:i/>
          <w:color w:val="000000" w:themeColor="text1"/>
          <w:sz w:val="22"/>
          <w:szCs w:val="22"/>
        </w:rPr>
      </w:pPr>
      <w:r w:rsidRPr="00AF2203">
        <w:rPr>
          <w:rFonts w:ascii="Garamond" w:hAnsi="Garamond"/>
          <w:color w:val="000000" w:themeColor="text1"/>
          <w:sz w:val="22"/>
          <w:szCs w:val="22"/>
        </w:rPr>
        <w:t>The</w:t>
      </w:r>
      <w:r w:rsidR="00C11B68" w:rsidRPr="00AF2203">
        <w:rPr>
          <w:rFonts w:ascii="Garamond" w:hAnsi="Garamond"/>
          <w:color w:val="000000" w:themeColor="text1"/>
          <w:sz w:val="22"/>
          <w:szCs w:val="22"/>
        </w:rPr>
        <w:t xml:space="preserve"> train </w:t>
      </w:r>
      <w:r w:rsidRPr="00AF2203">
        <w:rPr>
          <w:rFonts w:ascii="Garamond" w:hAnsi="Garamond"/>
          <w:color w:val="000000" w:themeColor="text1"/>
          <w:sz w:val="22"/>
          <w:szCs w:val="22"/>
        </w:rPr>
        <w:t>climbed</w:t>
      </w:r>
      <w:r w:rsidR="00C11B6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further and</w:t>
      </w:r>
      <w:r w:rsidR="005406C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t>
      </w:r>
      <w:r w:rsidR="00BC7876" w:rsidRPr="00AF2203">
        <w:rPr>
          <w:rFonts w:ascii="Garamond" w:hAnsi="Garamond"/>
          <w:color w:val="000000" w:themeColor="text1"/>
          <w:sz w:val="22"/>
          <w:szCs w:val="22"/>
        </w:rPr>
        <w:t xml:space="preserve">soon </w:t>
      </w:r>
      <w:r w:rsidR="001068BF" w:rsidRPr="00AF2203">
        <w:rPr>
          <w:rFonts w:ascii="Garamond" w:hAnsi="Garamond"/>
          <w:color w:val="000000" w:themeColor="text1"/>
          <w:sz w:val="22"/>
          <w:szCs w:val="22"/>
        </w:rPr>
        <w:t>entered</w:t>
      </w:r>
      <w:r w:rsidR="00BE3C44" w:rsidRPr="00AF2203">
        <w:rPr>
          <w:rFonts w:ascii="Garamond" w:hAnsi="Garamond"/>
          <w:color w:val="000000" w:themeColor="text1"/>
          <w:sz w:val="22"/>
          <w:szCs w:val="22"/>
        </w:rPr>
        <w:t xml:space="preserve"> </w:t>
      </w:r>
      <w:r w:rsidR="0027696D"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high open </w:t>
      </w:r>
      <w:r w:rsidR="001A0DDB">
        <w:rPr>
          <w:rFonts w:ascii="Garamond" w:hAnsi="Garamond"/>
          <w:color w:val="000000" w:themeColor="text1"/>
          <w:sz w:val="22"/>
          <w:szCs w:val="22"/>
        </w:rPr>
        <w:t>tundra</w:t>
      </w:r>
      <w:r w:rsidR="00BE3C44" w:rsidRPr="00AF2203">
        <w:rPr>
          <w:rFonts w:ascii="Garamond" w:hAnsi="Garamond"/>
          <w:color w:val="000000" w:themeColor="text1"/>
          <w:sz w:val="22"/>
          <w:szCs w:val="22"/>
        </w:rPr>
        <w:t xml:space="preserve"> of Rannoch Moor</w:t>
      </w:r>
      <w:r w:rsidR="0070743E"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B6363">
        <w:rPr>
          <w:rFonts w:ascii="Garamond" w:hAnsi="Garamond"/>
          <w:color w:val="000000" w:themeColor="text1"/>
          <w:sz w:val="22"/>
          <w:szCs w:val="22"/>
        </w:rPr>
        <w:t>to Quentin’s eye an inhospitable terror</w:t>
      </w:r>
      <w:r w:rsidR="00BE3C44" w:rsidRPr="00AF2203">
        <w:rPr>
          <w:rFonts w:ascii="Garamond" w:hAnsi="Garamond"/>
          <w:color w:val="000000" w:themeColor="text1"/>
          <w:sz w:val="22"/>
          <w:szCs w:val="22"/>
        </w:rPr>
        <w:t xml:space="preserve"> where nothing grew above the </w:t>
      </w:r>
      <w:r w:rsidR="008B0436" w:rsidRPr="00AF2203">
        <w:rPr>
          <w:rFonts w:ascii="Garamond" w:hAnsi="Garamond"/>
          <w:color w:val="000000" w:themeColor="text1"/>
          <w:sz w:val="22"/>
          <w:szCs w:val="22"/>
        </w:rPr>
        <w:t>height</w:t>
      </w:r>
      <w:r w:rsidR="00BE3C44" w:rsidRPr="00AF2203">
        <w:rPr>
          <w:rFonts w:ascii="Garamond" w:hAnsi="Garamond"/>
          <w:color w:val="000000" w:themeColor="text1"/>
          <w:sz w:val="22"/>
          <w:szCs w:val="22"/>
        </w:rPr>
        <w:t xml:space="preserve"> of an altar. The illumination from a low sun invoked a sense of agoraphobia, as though an ancient</w:t>
      </w:r>
      <w:r w:rsidR="00B003D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temple</w:t>
      </w:r>
      <w:r w:rsidR="00E02B7B" w:rsidRPr="00AF2203">
        <w:rPr>
          <w:rFonts w:ascii="Garamond" w:hAnsi="Garamond"/>
          <w:color w:val="000000" w:themeColor="text1"/>
          <w:sz w:val="22"/>
          <w:szCs w:val="22"/>
        </w:rPr>
        <w:t xml:space="preserve"> </w:t>
      </w:r>
      <w:r w:rsidR="007E3065" w:rsidRPr="00AF2203">
        <w:rPr>
          <w:rFonts w:ascii="Garamond" w:hAnsi="Garamond"/>
          <w:color w:val="000000" w:themeColor="text1"/>
          <w:sz w:val="22"/>
          <w:szCs w:val="22"/>
        </w:rPr>
        <w:t>were</w:t>
      </w:r>
      <w:r w:rsidR="00E02B7B" w:rsidRPr="00AF2203">
        <w:rPr>
          <w:rFonts w:ascii="Garamond" w:hAnsi="Garamond"/>
          <w:color w:val="000000" w:themeColor="text1"/>
          <w:sz w:val="22"/>
          <w:szCs w:val="22"/>
        </w:rPr>
        <w:t xml:space="preserve"> missing</w:t>
      </w:r>
      <w:r w:rsidR="00BE3C44" w:rsidRPr="00AF2203">
        <w:rPr>
          <w:rFonts w:ascii="Garamond" w:hAnsi="Garamond"/>
          <w:color w:val="000000" w:themeColor="text1"/>
          <w:sz w:val="22"/>
          <w:szCs w:val="22"/>
        </w:rPr>
        <w:t>.</w:t>
      </w:r>
    </w:p>
    <w:p w14:paraId="009428AB" w14:textId="728E2CBF" w:rsidR="00D45DDE" w:rsidRDefault="00BE3C44" w:rsidP="009F68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E41D8D" w:rsidRPr="00AF2203">
        <w:rPr>
          <w:rFonts w:ascii="Garamond" w:hAnsi="Garamond"/>
          <w:color w:val="000000" w:themeColor="text1"/>
          <w:sz w:val="22"/>
          <w:szCs w:val="22"/>
        </w:rPr>
        <w:t xml:space="preserve">distant </w:t>
      </w:r>
      <w:r w:rsidR="00011320" w:rsidRPr="00AF2203">
        <w:rPr>
          <w:rFonts w:ascii="Garamond" w:hAnsi="Garamond"/>
          <w:color w:val="000000" w:themeColor="text1"/>
          <w:sz w:val="22"/>
          <w:szCs w:val="22"/>
        </w:rPr>
        <w:t xml:space="preserve">dark </w:t>
      </w:r>
      <w:r w:rsidR="00A7738D" w:rsidRPr="00AF2203">
        <w:rPr>
          <w:rFonts w:ascii="Garamond" w:hAnsi="Garamond"/>
          <w:color w:val="000000" w:themeColor="text1"/>
          <w:sz w:val="22"/>
          <w:szCs w:val="22"/>
        </w:rPr>
        <w:t>teal</w:t>
      </w:r>
      <w:r w:rsidR="00E41D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pyramid dominated the </w:t>
      </w:r>
      <w:r w:rsidR="001C5824" w:rsidRPr="00AF2203">
        <w:rPr>
          <w:rFonts w:ascii="Garamond" w:hAnsi="Garamond"/>
          <w:color w:val="000000" w:themeColor="text1"/>
          <w:sz w:val="22"/>
          <w:szCs w:val="22"/>
        </w:rPr>
        <w:t>far</w:t>
      </w:r>
      <w:r w:rsidR="002F2F9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horizon</w:t>
      </w:r>
      <w:r w:rsidR="00C36FF7">
        <w:rPr>
          <w:rFonts w:ascii="Garamond" w:hAnsi="Garamond"/>
          <w:color w:val="000000" w:themeColor="text1"/>
          <w:sz w:val="22"/>
          <w:szCs w:val="22"/>
        </w:rPr>
        <w:t>,</w:t>
      </w:r>
      <w:r w:rsidR="004A5740" w:rsidRPr="00AF2203">
        <w:rPr>
          <w:rFonts w:ascii="Garamond" w:hAnsi="Garamond"/>
          <w:color w:val="000000" w:themeColor="text1"/>
          <w:sz w:val="22"/>
          <w:szCs w:val="22"/>
        </w:rPr>
        <w:t xml:space="preserve"> </w:t>
      </w:r>
      <w:r w:rsidR="00C36FF7">
        <w:rPr>
          <w:rFonts w:ascii="Garamond" w:hAnsi="Garamond"/>
          <w:color w:val="000000" w:themeColor="text1"/>
          <w:sz w:val="22"/>
          <w:szCs w:val="22"/>
        </w:rPr>
        <w:t>q</w:t>
      </w:r>
      <w:r w:rsidR="009D560F" w:rsidRPr="00AF2203">
        <w:rPr>
          <w:rFonts w:ascii="Garamond" w:hAnsi="Garamond"/>
          <w:color w:val="000000" w:themeColor="text1"/>
          <w:sz w:val="22"/>
          <w:szCs w:val="22"/>
        </w:rPr>
        <w:t>uicksilver</w:t>
      </w:r>
      <w:r w:rsidR="004A5740" w:rsidRPr="00AF2203">
        <w:rPr>
          <w:rFonts w:ascii="Garamond" w:hAnsi="Garamond"/>
          <w:color w:val="000000" w:themeColor="text1"/>
          <w:sz w:val="22"/>
          <w:szCs w:val="22"/>
        </w:rPr>
        <w:t xml:space="preserve"> streaks </w:t>
      </w:r>
      <w:r w:rsidR="00C36FF7">
        <w:rPr>
          <w:rFonts w:ascii="Garamond" w:hAnsi="Garamond"/>
          <w:color w:val="000000" w:themeColor="text1"/>
          <w:sz w:val="22"/>
          <w:szCs w:val="22"/>
        </w:rPr>
        <w:t>on the</w:t>
      </w:r>
      <w:r w:rsidR="004A5740" w:rsidRPr="00AF2203">
        <w:rPr>
          <w:rFonts w:ascii="Garamond" w:hAnsi="Garamond"/>
          <w:color w:val="000000" w:themeColor="text1"/>
          <w:sz w:val="22"/>
          <w:szCs w:val="22"/>
        </w:rPr>
        <w:t xml:space="preserve"> lower slopes</w:t>
      </w:r>
      <w:r w:rsidR="00044E06">
        <w:rPr>
          <w:rFonts w:ascii="Garamond" w:hAnsi="Garamond"/>
          <w:color w:val="000000" w:themeColor="text1"/>
          <w:sz w:val="22"/>
          <w:szCs w:val="22"/>
        </w:rPr>
        <w:t xml:space="preserve"> like</w:t>
      </w:r>
      <w:r w:rsidR="00F4285B" w:rsidRPr="00AF2203">
        <w:rPr>
          <w:rFonts w:ascii="Garamond" w:hAnsi="Garamond"/>
          <w:color w:val="000000" w:themeColor="text1"/>
          <w:sz w:val="22"/>
          <w:szCs w:val="22"/>
        </w:rPr>
        <w:t xml:space="preserve"> a</w:t>
      </w:r>
      <w:r w:rsidR="00963282" w:rsidRPr="00AF2203">
        <w:rPr>
          <w:rFonts w:ascii="Garamond" w:hAnsi="Garamond"/>
          <w:color w:val="000000" w:themeColor="text1"/>
          <w:sz w:val="22"/>
          <w:szCs w:val="22"/>
        </w:rPr>
        <w:t xml:space="preserve"> </w:t>
      </w:r>
      <w:r w:rsidR="00F4285B" w:rsidRPr="00AF2203">
        <w:rPr>
          <w:rFonts w:ascii="Garamond" w:hAnsi="Garamond"/>
          <w:color w:val="000000" w:themeColor="text1"/>
          <w:sz w:val="22"/>
          <w:szCs w:val="22"/>
        </w:rPr>
        <w:t>weeping</w:t>
      </w:r>
      <w:r w:rsidR="00963282" w:rsidRPr="00AF2203">
        <w:rPr>
          <w:rFonts w:ascii="Garamond" w:hAnsi="Garamond"/>
          <w:color w:val="000000" w:themeColor="text1"/>
          <w:sz w:val="22"/>
          <w:szCs w:val="22"/>
        </w:rPr>
        <w:t xml:space="preserve"> </w:t>
      </w:r>
      <w:r w:rsidR="00043F62" w:rsidRPr="00AF2203">
        <w:rPr>
          <w:rFonts w:ascii="Garamond" w:hAnsi="Garamond"/>
          <w:color w:val="000000" w:themeColor="text1"/>
          <w:sz w:val="22"/>
          <w:szCs w:val="22"/>
        </w:rPr>
        <w:t xml:space="preserve">cubist </w:t>
      </w:r>
      <w:r w:rsidR="00963282" w:rsidRPr="00AF2203">
        <w:rPr>
          <w:rFonts w:ascii="Garamond" w:hAnsi="Garamond"/>
          <w:color w:val="000000" w:themeColor="text1"/>
          <w:sz w:val="22"/>
          <w:szCs w:val="22"/>
        </w:rPr>
        <w:t>limpet</w:t>
      </w:r>
      <w:r w:rsidRPr="00AF2203">
        <w:rPr>
          <w:rFonts w:ascii="Garamond" w:hAnsi="Garamond"/>
          <w:color w:val="000000" w:themeColor="text1"/>
          <w:sz w:val="22"/>
          <w:szCs w:val="22"/>
        </w:rPr>
        <w:t xml:space="preserve">. </w:t>
      </w:r>
      <w:r w:rsidR="00987280">
        <w:rPr>
          <w:rFonts w:ascii="Garamond" w:hAnsi="Garamond"/>
          <w:color w:val="000000" w:themeColor="text1"/>
          <w:sz w:val="22"/>
          <w:szCs w:val="22"/>
        </w:rPr>
        <w:t>A</w:t>
      </w:r>
      <w:r w:rsidR="00C30A40" w:rsidRPr="00AF2203">
        <w:rPr>
          <w:rFonts w:ascii="Garamond" w:hAnsi="Garamond"/>
          <w:color w:val="000000" w:themeColor="text1"/>
          <w:sz w:val="22"/>
          <w:szCs w:val="22"/>
        </w:rPr>
        <w:t xml:space="preserve"> dim haze of smudged purple</w:t>
      </w:r>
      <w:r w:rsidR="0067384F" w:rsidRPr="00AF2203">
        <w:rPr>
          <w:rFonts w:ascii="Garamond" w:hAnsi="Garamond"/>
          <w:color w:val="000000" w:themeColor="text1"/>
          <w:sz w:val="22"/>
          <w:szCs w:val="22"/>
        </w:rPr>
        <w:t xml:space="preserve"> </w:t>
      </w:r>
      <w:r w:rsidR="00987280">
        <w:rPr>
          <w:rFonts w:ascii="Garamond" w:hAnsi="Garamond"/>
          <w:color w:val="000000" w:themeColor="text1"/>
          <w:sz w:val="22"/>
          <w:szCs w:val="22"/>
        </w:rPr>
        <w:t>haloed</w:t>
      </w:r>
      <w:r w:rsidR="0067384F" w:rsidRPr="00AF2203">
        <w:rPr>
          <w:rFonts w:ascii="Garamond" w:hAnsi="Garamond"/>
          <w:color w:val="000000" w:themeColor="text1"/>
          <w:sz w:val="22"/>
          <w:szCs w:val="22"/>
        </w:rPr>
        <w:t xml:space="preserve"> its summit</w:t>
      </w:r>
      <w:r w:rsidR="00C30A40" w:rsidRPr="00AF2203">
        <w:rPr>
          <w:rFonts w:ascii="Garamond" w:hAnsi="Garamond"/>
          <w:color w:val="000000" w:themeColor="text1"/>
          <w:sz w:val="22"/>
          <w:szCs w:val="22"/>
        </w:rPr>
        <w:t xml:space="preserve">, the </w:t>
      </w:r>
      <w:r w:rsidR="00D45DDE">
        <w:rPr>
          <w:rFonts w:ascii="Garamond" w:hAnsi="Garamond"/>
          <w:color w:val="000000" w:themeColor="text1"/>
          <w:sz w:val="22"/>
          <w:szCs w:val="22"/>
        </w:rPr>
        <w:t xml:space="preserve">unmistakable </w:t>
      </w:r>
      <w:r w:rsidR="0020548A" w:rsidRPr="00AF2203">
        <w:rPr>
          <w:rFonts w:ascii="Garamond" w:hAnsi="Garamond"/>
          <w:color w:val="000000" w:themeColor="text1"/>
          <w:sz w:val="22"/>
          <w:szCs w:val="22"/>
        </w:rPr>
        <w:t>colour of</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Hsikwangshan</w:t>
      </w:r>
      <w:proofErr w:type="spellEnd"/>
      <w:r w:rsidR="007C70E8">
        <w:rPr>
          <w:rFonts w:ascii="Garamond" w:hAnsi="Garamond"/>
          <w:i/>
          <w:iCs/>
          <w:color w:val="000000" w:themeColor="text1"/>
          <w:sz w:val="22"/>
          <w:szCs w:val="22"/>
        </w:rPr>
        <w:t>-</w:t>
      </w:r>
      <w:r w:rsidR="00667515">
        <w:rPr>
          <w:rFonts w:ascii="Garamond" w:hAnsi="Garamond"/>
          <w:i/>
          <w:iCs/>
          <w:color w:val="000000" w:themeColor="text1"/>
          <w:sz w:val="22"/>
          <w:szCs w:val="22"/>
        </w:rPr>
        <w:t>Tata</w:t>
      </w:r>
      <w:r w:rsidRPr="00AF2203">
        <w:rPr>
          <w:rFonts w:ascii="Garamond" w:hAnsi="Garamond"/>
          <w:i/>
          <w:iCs/>
          <w:color w:val="000000" w:themeColor="text1"/>
          <w:sz w:val="22"/>
          <w:szCs w:val="22"/>
        </w:rPr>
        <w:t xml:space="preserve"> Twinkling</w:t>
      </w:r>
      <w:r w:rsidR="00CA533E"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Star</w:t>
      </w:r>
      <w:r w:rsidR="00CA533E" w:rsidRPr="00AF2203">
        <w:rPr>
          <w:rFonts w:ascii="Garamond" w:hAnsi="Garamond"/>
          <w:i/>
          <w:iCs/>
          <w:color w:val="000000" w:themeColor="text1"/>
          <w:sz w:val="22"/>
          <w:szCs w:val="22"/>
        </w:rPr>
        <w:t xml:space="preserve"> </w:t>
      </w:r>
      <w:r w:rsidR="006D2C33" w:rsidRPr="00AF2203">
        <w:rPr>
          <w:rFonts w:ascii="Garamond" w:hAnsi="Garamond"/>
          <w:i/>
          <w:iCs/>
          <w:color w:val="000000" w:themeColor="text1"/>
          <w:sz w:val="22"/>
          <w:szCs w:val="22"/>
        </w:rPr>
        <w:t>Energy C</w:t>
      </w:r>
      <w:r w:rsidRPr="00AF2203">
        <w:rPr>
          <w:rFonts w:ascii="Garamond" w:hAnsi="Garamond"/>
          <w:i/>
          <w:iCs/>
          <w:color w:val="000000" w:themeColor="text1"/>
          <w:sz w:val="22"/>
          <w:szCs w:val="22"/>
        </w:rPr>
        <w:t>ompany</w:t>
      </w:r>
      <w:r w:rsidR="00D91599" w:rsidRPr="00AF2203">
        <w:rPr>
          <w:rFonts w:ascii="Garamond" w:hAnsi="Garamond"/>
          <w:color w:val="000000" w:themeColor="text1"/>
          <w:sz w:val="22"/>
          <w:szCs w:val="22"/>
        </w:rPr>
        <w:t xml:space="preserve">. </w:t>
      </w:r>
      <w:r w:rsidR="00D45DDE">
        <w:rPr>
          <w:rFonts w:ascii="Garamond" w:hAnsi="Garamond"/>
          <w:color w:val="000000" w:themeColor="text1"/>
          <w:sz w:val="22"/>
          <w:szCs w:val="22"/>
        </w:rPr>
        <w:t>The mountain was a</w:t>
      </w:r>
      <w:r w:rsidR="00720785">
        <w:rPr>
          <w:rFonts w:ascii="Garamond" w:hAnsi="Garamond"/>
          <w:color w:val="000000" w:themeColor="text1"/>
          <w:sz w:val="22"/>
          <w:szCs w:val="22"/>
        </w:rPr>
        <w:t>n energy harvesting Tesla</w:t>
      </w:r>
      <w:r w:rsidR="00CF678B">
        <w:rPr>
          <w:rFonts w:ascii="Garamond" w:hAnsi="Garamond"/>
          <w:color w:val="000000" w:themeColor="text1"/>
          <w:sz w:val="22"/>
          <w:szCs w:val="22"/>
        </w:rPr>
        <w:t xml:space="preserve"> </w:t>
      </w:r>
      <w:r w:rsidR="00987280">
        <w:rPr>
          <w:rFonts w:ascii="Garamond" w:hAnsi="Garamond"/>
          <w:color w:val="000000" w:themeColor="text1"/>
          <w:sz w:val="22"/>
          <w:szCs w:val="22"/>
        </w:rPr>
        <w:t>pickup</w:t>
      </w:r>
      <w:r w:rsidR="00720785">
        <w:rPr>
          <w:rFonts w:ascii="Garamond" w:hAnsi="Garamond"/>
          <w:color w:val="000000" w:themeColor="text1"/>
          <w:sz w:val="22"/>
          <w:szCs w:val="22"/>
        </w:rPr>
        <w:t>,</w:t>
      </w:r>
      <w:r w:rsidR="00CF678B">
        <w:rPr>
          <w:rFonts w:ascii="Garamond" w:hAnsi="Garamond"/>
          <w:color w:val="000000" w:themeColor="text1"/>
          <w:sz w:val="22"/>
          <w:szCs w:val="22"/>
        </w:rPr>
        <w:t xml:space="preserve"> inefficient and entirely unnecessary but maintained as a</w:t>
      </w:r>
      <w:r w:rsidR="00D45DDE">
        <w:rPr>
          <w:rFonts w:ascii="Garamond" w:hAnsi="Garamond"/>
          <w:color w:val="000000" w:themeColor="text1"/>
          <w:sz w:val="22"/>
          <w:szCs w:val="22"/>
        </w:rPr>
        <w:t xml:space="preserve"> monument to the great turning point in </w:t>
      </w:r>
      <w:r w:rsidR="00EE35B5">
        <w:rPr>
          <w:rFonts w:ascii="Garamond" w:hAnsi="Garamond"/>
          <w:color w:val="000000" w:themeColor="text1"/>
          <w:sz w:val="22"/>
          <w:szCs w:val="22"/>
        </w:rPr>
        <w:t>2040</w:t>
      </w:r>
      <w:r w:rsidR="00D45DDE">
        <w:rPr>
          <w:rFonts w:ascii="Garamond" w:hAnsi="Garamond"/>
          <w:color w:val="000000" w:themeColor="text1"/>
          <w:sz w:val="22"/>
          <w:szCs w:val="22"/>
        </w:rPr>
        <w:t xml:space="preserve"> when the Indo-Chinese energy monopolies were disbanded, following </w:t>
      </w:r>
      <w:r w:rsidR="00987280">
        <w:rPr>
          <w:rFonts w:ascii="Garamond" w:hAnsi="Garamond"/>
          <w:color w:val="000000" w:themeColor="text1"/>
          <w:sz w:val="22"/>
          <w:szCs w:val="22"/>
        </w:rPr>
        <w:t>mass default</w:t>
      </w:r>
      <w:r w:rsidR="00D45DDE">
        <w:rPr>
          <w:rFonts w:ascii="Garamond" w:hAnsi="Garamond"/>
          <w:color w:val="000000" w:themeColor="text1"/>
          <w:sz w:val="22"/>
          <w:szCs w:val="22"/>
        </w:rPr>
        <w:t xml:space="preserve"> </w:t>
      </w:r>
      <w:r w:rsidR="00987280">
        <w:rPr>
          <w:rFonts w:ascii="Garamond" w:hAnsi="Garamond"/>
          <w:color w:val="000000" w:themeColor="text1"/>
          <w:sz w:val="22"/>
          <w:szCs w:val="22"/>
        </w:rPr>
        <w:t>from most</w:t>
      </w:r>
      <w:r w:rsidR="00D45DDE">
        <w:rPr>
          <w:rFonts w:ascii="Garamond" w:hAnsi="Garamond"/>
          <w:color w:val="000000" w:themeColor="text1"/>
          <w:sz w:val="22"/>
          <w:szCs w:val="22"/>
        </w:rPr>
        <w:t xml:space="preserve"> states of the world. The compulsory purchase of </w:t>
      </w:r>
      <w:r w:rsidR="00720785">
        <w:rPr>
          <w:rFonts w:ascii="Garamond" w:hAnsi="Garamond"/>
          <w:color w:val="000000" w:themeColor="text1"/>
          <w:sz w:val="22"/>
          <w:szCs w:val="22"/>
        </w:rPr>
        <w:t xml:space="preserve">the </w:t>
      </w:r>
      <w:r w:rsidR="00127196">
        <w:rPr>
          <w:rFonts w:ascii="Garamond" w:hAnsi="Garamond"/>
          <w:color w:val="000000" w:themeColor="text1"/>
          <w:sz w:val="22"/>
          <w:szCs w:val="22"/>
        </w:rPr>
        <w:t xml:space="preserve">indebted </w:t>
      </w:r>
      <w:r w:rsidR="001E719E">
        <w:rPr>
          <w:rFonts w:ascii="Garamond" w:hAnsi="Garamond"/>
          <w:color w:val="000000" w:themeColor="text1"/>
          <w:sz w:val="22"/>
          <w:szCs w:val="22"/>
        </w:rPr>
        <w:t xml:space="preserve">western </w:t>
      </w:r>
      <w:r w:rsidR="00127196">
        <w:rPr>
          <w:rFonts w:ascii="Garamond" w:hAnsi="Garamond"/>
          <w:color w:val="000000" w:themeColor="text1"/>
          <w:sz w:val="22"/>
          <w:szCs w:val="22"/>
        </w:rPr>
        <w:t>nation’s</w:t>
      </w:r>
      <w:r w:rsidR="00D45DDE">
        <w:rPr>
          <w:rFonts w:ascii="Garamond" w:hAnsi="Garamond"/>
          <w:color w:val="000000" w:themeColor="text1"/>
          <w:sz w:val="22"/>
          <w:szCs w:val="22"/>
        </w:rPr>
        <w:t xml:space="preserve"> highest mountains </w:t>
      </w:r>
      <w:r w:rsidR="006037E1">
        <w:rPr>
          <w:rFonts w:ascii="Garamond" w:hAnsi="Garamond"/>
          <w:color w:val="000000" w:themeColor="text1"/>
          <w:sz w:val="22"/>
          <w:szCs w:val="22"/>
        </w:rPr>
        <w:t>was</w:t>
      </w:r>
      <w:r w:rsidR="00D45DDE">
        <w:rPr>
          <w:rFonts w:ascii="Garamond" w:hAnsi="Garamond"/>
          <w:color w:val="000000" w:themeColor="text1"/>
          <w:sz w:val="22"/>
          <w:szCs w:val="22"/>
        </w:rPr>
        <w:t xml:space="preserve"> the last straw</w:t>
      </w:r>
      <w:r w:rsidR="00720785">
        <w:rPr>
          <w:rFonts w:ascii="Garamond" w:hAnsi="Garamond"/>
          <w:color w:val="000000" w:themeColor="text1"/>
          <w:sz w:val="22"/>
          <w:szCs w:val="22"/>
        </w:rPr>
        <w:t>.</w:t>
      </w:r>
    </w:p>
    <w:p w14:paraId="7EC95CC0" w14:textId="2381A2D6" w:rsidR="008B4588" w:rsidRPr="00AF2203" w:rsidRDefault="00DE6105" w:rsidP="005C4936">
      <w:pPr>
        <w:ind w:firstLine="360"/>
        <w:jc w:val="both"/>
        <w:rPr>
          <w:rFonts w:ascii="Garamond" w:hAnsi="Garamond"/>
          <w:color w:val="000000" w:themeColor="text1"/>
          <w:sz w:val="22"/>
          <w:szCs w:val="22"/>
        </w:rPr>
      </w:pPr>
      <w:r>
        <w:rPr>
          <w:rFonts w:ascii="Garamond" w:hAnsi="Garamond"/>
          <w:color w:val="000000" w:themeColor="text1"/>
          <w:sz w:val="22"/>
          <w:szCs w:val="22"/>
        </w:rPr>
        <w:t xml:space="preserve">Quentin’s </w:t>
      </w:r>
      <w:r w:rsidR="00242DB3">
        <w:rPr>
          <w:rFonts w:ascii="Garamond" w:hAnsi="Garamond"/>
          <w:color w:val="000000" w:themeColor="text1"/>
          <w:sz w:val="22"/>
          <w:szCs w:val="22"/>
        </w:rPr>
        <w:t>gazing</w:t>
      </w:r>
      <w:r>
        <w:rPr>
          <w:rFonts w:ascii="Garamond" w:hAnsi="Garamond"/>
          <w:color w:val="000000" w:themeColor="text1"/>
          <w:sz w:val="22"/>
          <w:szCs w:val="22"/>
        </w:rPr>
        <w:t xml:space="preserve"> was interrupted by </w:t>
      </w:r>
      <w:r w:rsidR="00F670C5">
        <w:rPr>
          <w:rFonts w:ascii="Garamond" w:hAnsi="Garamond"/>
          <w:color w:val="000000" w:themeColor="text1"/>
          <w:sz w:val="22"/>
          <w:szCs w:val="22"/>
        </w:rPr>
        <w:t>a</w:t>
      </w:r>
      <w:r w:rsidR="0057455D" w:rsidRPr="00AF2203">
        <w:rPr>
          <w:rFonts w:ascii="Garamond" w:hAnsi="Garamond"/>
          <w:color w:val="000000" w:themeColor="text1"/>
          <w:sz w:val="22"/>
          <w:szCs w:val="22"/>
        </w:rPr>
        <w:t xml:space="preserve"> saccharine-</w:t>
      </w:r>
      <w:r w:rsidR="00BE3C44" w:rsidRPr="00AF2203">
        <w:rPr>
          <w:rFonts w:ascii="Garamond" w:hAnsi="Garamond"/>
          <w:color w:val="000000" w:themeColor="text1"/>
          <w:sz w:val="22"/>
          <w:szCs w:val="22"/>
        </w:rPr>
        <w:t>familiar voice:</w:t>
      </w:r>
    </w:p>
    <w:p w14:paraId="641B29F5" w14:textId="12120CA0" w:rsidR="00BE3C44"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This is Tithe. Today we will be playing you a story</w:t>
      </w:r>
      <w:r w:rsidR="00691756">
        <w:rPr>
          <w:rFonts w:ascii="Courier" w:hAnsi="Courier"/>
          <w:color w:val="000000" w:themeColor="text1"/>
          <w:sz w:val="20"/>
          <w:szCs w:val="20"/>
        </w:rPr>
        <w:t xml:space="preserve"> </w:t>
      </w:r>
      <w:r w:rsidRPr="00AF2203">
        <w:rPr>
          <w:rFonts w:ascii="Courier" w:hAnsi="Courier"/>
          <w:color w:val="000000" w:themeColor="text1"/>
          <w:sz w:val="20"/>
          <w:szCs w:val="20"/>
        </w:rPr>
        <w:t xml:space="preserve">composed according to </w:t>
      </w:r>
      <w:r w:rsidR="005E7A08">
        <w:rPr>
          <w:rFonts w:ascii="Courier" w:hAnsi="Courier"/>
          <w:color w:val="000000" w:themeColor="text1"/>
          <w:sz w:val="20"/>
          <w:szCs w:val="20"/>
        </w:rPr>
        <w:t>your points of views and interests</w:t>
      </w:r>
      <w:r w:rsidRPr="00AF2203">
        <w:rPr>
          <w:rFonts w:ascii="Courier" w:hAnsi="Courier"/>
          <w:color w:val="000000" w:themeColor="text1"/>
          <w:sz w:val="20"/>
          <w:szCs w:val="20"/>
        </w:rPr>
        <w:t>.</w:t>
      </w:r>
    </w:p>
    <w:p w14:paraId="3EF34C4A" w14:textId="7FF3145F" w:rsidR="00C900DB"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As with all Tithe </w:t>
      </w:r>
      <w:r w:rsidR="00354287" w:rsidRPr="00AF2203">
        <w:rPr>
          <w:rFonts w:ascii="Courier" w:hAnsi="Courier"/>
          <w:color w:val="000000" w:themeColor="text1"/>
          <w:sz w:val="20"/>
          <w:szCs w:val="20"/>
        </w:rPr>
        <w:t>applications</w:t>
      </w:r>
      <w:r w:rsidRPr="00AF2203">
        <w:rPr>
          <w:rFonts w:ascii="Courier" w:hAnsi="Courier"/>
          <w:color w:val="000000" w:themeColor="text1"/>
          <w:sz w:val="20"/>
          <w:szCs w:val="20"/>
        </w:rPr>
        <w:t xml:space="preserve"> we learn from your reaction to tweak Kali’s AI system</w:t>
      </w:r>
      <w:r w:rsidR="00167313"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Pr="00AF2203">
        <w:rPr>
          <w:rFonts w:ascii="Courier" w:hAnsi="Courier"/>
          <w:i/>
          <w:iCs/>
          <w:color w:val="000000" w:themeColor="text1"/>
          <w:sz w:val="20"/>
          <w:szCs w:val="20"/>
        </w:rPr>
        <w:t>For the Betterment of Humanity</w:t>
      </w:r>
      <w:r w:rsidRPr="00AF2203">
        <w:rPr>
          <w:rFonts w:ascii="Courier" w:hAnsi="Courier"/>
          <w:color w:val="000000" w:themeColor="text1"/>
          <w:sz w:val="20"/>
          <w:szCs w:val="20"/>
        </w:rPr>
        <w:t xml:space="preserve">. </w:t>
      </w:r>
    </w:p>
    <w:p w14:paraId="5F297118" w14:textId="3A808F67" w:rsidR="00C900DB" w:rsidRPr="00AF2203" w:rsidRDefault="00C900DB" w:rsidP="00F660D3">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 xml:space="preserve">‘For the Betterment of Humanity,’ </w:t>
      </w:r>
      <w:r w:rsidR="00C24244" w:rsidRPr="00AF2203">
        <w:rPr>
          <w:rFonts w:ascii="Garamond" w:hAnsi="Garamond"/>
          <w:color w:val="000000" w:themeColor="text1"/>
          <w:sz w:val="22"/>
          <w:szCs w:val="22"/>
        </w:rPr>
        <w:t>mouthed</w:t>
      </w:r>
      <w:r w:rsidRPr="00AF2203">
        <w:rPr>
          <w:rFonts w:ascii="Garamond" w:hAnsi="Garamond"/>
          <w:color w:val="000000" w:themeColor="text1"/>
          <w:sz w:val="22"/>
          <w:szCs w:val="22"/>
        </w:rPr>
        <w:t xml:space="preserve"> Quentin.</w:t>
      </w:r>
    </w:p>
    <w:p w14:paraId="18E6C5F3" w14:textId="4B2125A5" w:rsidR="00BE3C44" w:rsidRPr="00AF2203" w:rsidRDefault="00BE3C44" w:rsidP="00F660D3">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Please blink to </w:t>
      </w:r>
      <w:r w:rsidR="001452D6">
        <w:rPr>
          <w:rFonts w:ascii="Courier" w:hAnsi="Courier"/>
          <w:color w:val="000000" w:themeColor="text1"/>
          <w:sz w:val="20"/>
          <w:szCs w:val="20"/>
        </w:rPr>
        <w:t>indicate</w:t>
      </w:r>
      <w:r w:rsidRPr="00AF2203">
        <w:rPr>
          <w:rFonts w:ascii="Courier" w:hAnsi="Courier"/>
          <w:color w:val="000000" w:themeColor="text1"/>
          <w:sz w:val="20"/>
          <w:szCs w:val="20"/>
        </w:rPr>
        <w:t xml:space="preserve"> </w:t>
      </w:r>
      <w:r w:rsidR="007E6B26">
        <w:rPr>
          <w:rFonts w:ascii="Courier" w:hAnsi="Courier"/>
          <w:color w:val="000000" w:themeColor="text1"/>
          <w:sz w:val="20"/>
          <w:szCs w:val="20"/>
        </w:rPr>
        <w:t>compliance.</w:t>
      </w:r>
    </w:p>
    <w:p w14:paraId="2E91F80C" w14:textId="685163A2" w:rsidR="00BE3C44" w:rsidRPr="00AF2203" w:rsidRDefault="00BE3C44" w:rsidP="004D0E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560661" w:rsidRPr="00AF2203">
        <w:rPr>
          <w:rFonts w:ascii="Garamond" w:hAnsi="Garamond"/>
          <w:color w:val="000000" w:themeColor="text1"/>
          <w:sz w:val="22"/>
          <w:szCs w:val="22"/>
        </w:rPr>
        <w:t>blinked</w:t>
      </w:r>
      <w:r w:rsidR="00AF3570" w:rsidRPr="00AF2203">
        <w:rPr>
          <w:rFonts w:ascii="Garamond" w:hAnsi="Garamond"/>
          <w:color w:val="000000" w:themeColor="text1"/>
          <w:sz w:val="22"/>
          <w:szCs w:val="22"/>
        </w:rPr>
        <w:t xml:space="preserve"> and </w:t>
      </w:r>
      <w:r w:rsidR="00560661" w:rsidRPr="00AF2203">
        <w:rPr>
          <w:rFonts w:ascii="Garamond" w:hAnsi="Garamond"/>
          <w:color w:val="000000" w:themeColor="text1"/>
          <w:sz w:val="22"/>
          <w:szCs w:val="22"/>
        </w:rPr>
        <w:t xml:space="preserve">heard </w:t>
      </w:r>
      <w:r w:rsidR="00AA54A2" w:rsidRPr="00AF2203">
        <w:rPr>
          <w:rFonts w:ascii="Garamond" w:hAnsi="Garamond"/>
          <w:color w:val="000000" w:themeColor="text1"/>
          <w:sz w:val="22"/>
          <w:szCs w:val="22"/>
        </w:rPr>
        <w:t xml:space="preserve">Kali’s </w:t>
      </w:r>
      <w:r w:rsidR="00560661" w:rsidRPr="00AF2203">
        <w:rPr>
          <w:rFonts w:ascii="Garamond" w:hAnsi="Garamond"/>
          <w:color w:val="000000" w:themeColor="text1"/>
          <w:sz w:val="22"/>
          <w:szCs w:val="22"/>
        </w:rPr>
        <w:t xml:space="preserve">double-helix ident </w:t>
      </w:r>
      <w:r w:rsidR="004D0EE8" w:rsidRPr="00AF2203">
        <w:rPr>
          <w:rFonts w:ascii="Garamond" w:hAnsi="Garamond"/>
          <w:color w:val="000000" w:themeColor="text1"/>
          <w:sz w:val="22"/>
          <w:szCs w:val="22"/>
        </w:rPr>
        <w:t>as</w:t>
      </w:r>
      <w:r w:rsidR="00560661" w:rsidRPr="00AF2203">
        <w:rPr>
          <w:rFonts w:ascii="Garamond" w:hAnsi="Garamond"/>
          <w:color w:val="000000" w:themeColor="text1"/>
          <w:sz w:val="22"/>
          <w:szCs w:val="22"/>
        </w:rPr>
        <w:t xml:space="preserve"> the wet-ware loaded. The</w:t>
      </w:r>
      <w:r w:rsidRPr="00AF2203">
        <w:rPr>
          <w:rFonts w:ascii="Garamond" w:hAnsi="Garamond"/>
          <w:color w:val="000000" w:themeColor="text1"/>
          <w:sz w:val="22"/>
          <w:szCs w:val="22"/>
        </w:rPr>
        <w:t xml:space="preserve"> usual </w:t>
      </w:r>
      <w:r w:rsidR="003956AB" w:rsidRPr="00AF2203">
        <w:rPr>
          <w:rFonts w:ascii="Garamond" w:hAnsi="Garamond"/>
          <w:color w:val="000000" w:themeColor="text1"/>
          <w:sz w:val="22"/>
          <w:szCs w:val="22"/>
        </w:rPr>
        <w:t xml:space="preserve">specks of </w:t>
      </w:r>
      <w:r w:rsidRPr="00AF2203">
        <w:rPr>
          <w:rFonts w:ascii="Garamond" w:hAnsi="Garamond"/>
          <w:color w:val="000000" w:themeColor="text1"/>
          <w:sz w:val="22"/>
          <w:szCs w:val="22"/>
        </w:rPr>
        <w:t xml:space="preserve">white </w:t>
      </w:r>
      <w:r w:rsidR="00766EC9" w:rsidRPr="00AF2203">
        <w:rPr>
          <w:rFonts w:ascii="Garamond" w:hAnsi="Garamond"/>
          <w:color w:val="000000" w:themeColor="text1"/>
          <w:sz w:val="22"/>
          <w:szCs w:val="22"/>
        </w:rPr>
        <w:t>appeared</w:t>
      </w:r>
      <w:r w:rsidR="00560661" w:rsidRPr="00AF2203">
        <w:rPr>
          <w:rFonts w:ascii="Garamond" w:hAnsi="Garamond"/>
          <w:color w:val="000000" w:themeColor="text1"/>
          <w:sz w:val="22"/>
          <w:szCs w:val="22"/>
        </w:rPr>
        <w:t xml:space="preserve"> and he felt suddenly drowsy</w:t>
      </w:r>
      <w:r w:rsidR="00AA54A2" w:rsidRPr="00AF2203">
        <w:rPr>
          <w:rFonts w:ascii="Garamond" w:hAnsi="Garamond"/>
          <w:color w:val="000000" w:themeColor="text1"/>
          <w:sz w:val="22"/>
          <w:szCs w:val="22"/>
        </w:rPr>
        <w:t xml:space="preserve"> as the voice started</w:t>
      </w:r>
      <w:r w:rsidR="00F45DD6" w:rsidRPr="00AF2203">
        <w:rPr>
          <w:rFonts w:ascii="Garamond" w:hAnsi="Garamond"/>
          <w:color w:val="000000" w:themeColor="text1"/>
          <w:sz w:val="22"/>
          <w:szCs w:val="22"/>
        </w:rPr>
        <w:t>:</w:t>
      </w:r>
    </w:p>
    <w:p w14:paraId="75070701" w14:textId="26BF4B7F" w:rsidR="00BE3C44" w:rsidRPr="00AF2203" w:rsidRDefault="007B3E1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low thrum permeates everything. There is no escaping it for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w:t>
      </w:r>
      <w:r w:rsidRPr="00AF2203">
        <w:rPr>
          <w:rFonts w:ascii="Courier" w:hAnsi="Courier"/>
          <w:color w:val="000000" w:themeColor="text1"/>
          <w:sz w:val="20"/>
          <w:szCs w:val="20"/>
        </w:rPr>
        <w:t xml:space="preserve">and his shipmates aboard </w:t>
      </w:r>
      <w:r w:rsidR="004845D5" w:rsidRPr="00AF2203">
        <w:rPr>
          <w:rFonts w:ascii="Courier" w:hAnsi="Courier"/>
          <w:color w:val="000000" w:themeColor="text1"/>
          <w:sz w:val="20"/>
          <w:szCs w:val="20"/>
        </w:rPr>
        <w:t>“The Totality”</w:t>
      </w:r>
      <w:r w:rsidR="008C6487" w:rsidRPr="00AF2203">
        <w:rPr>
          <w:rFonts w:ascii="Courier" w:hAnsi="Courier"/>
          <w:color w:val="000000" w:themeColor="text1"/>
          <w:sz w:val="20"/>
          <w:szCs w:val="20"/>
        </w:rPr>
        <w:t xml:space="preserve">, </w:t>
      </w:r>
      <w:r w:rsidR="00BB033A" w:rsidRPr="00AF2203">
        <w:rPr>
          <w:rFonts w:ascii="Courier" w:hAnsi="Courier"/>
          <w:color w:val="000000" w:themeColor="text1"/>
          <w:sz w:val="20"/>
          <w:szCs w:val="20"/>
        </w:rPr>
        <w:t>fleeing</w:t>
      </w:r>
      <w:r w:rsidR="00BE3C44" w:rsidRPr="00AF2203">
        <w:rPr>
          <w:rFonts w:ascii="Courier" w:hAnsi="Courier"/>
          <w:color w:val="000000" w:themeColor="text1"/>
          <w:sz w:val="20"/>
          <w:szCs w:val="20"/>
        </w:rPr>
        <w:t xml:space="preserve"> an over-cooked Earth to colonise a new planet. </w:t>
      </w:r>
    </w:p>
    <w:p w14:paraId="115A63F1" w14:textId="53647E73" w:rsidR="00BE3C44" w:rsidRPr="00AF2203" w:rsidRDefault="008C6487"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They</w:t>
      </w:r>
      <w:r w:rsidR="00EC2C39" w:rsidRPr="00AF2203">
        <w:rPr>
          <w:rFonts w:ascii="Courier" w:hAnsi="Courier"/>
          <w:color w:val="000000" w:themeColor="text1"/>
          <w:sz w:val="20"/>
          <w:szCs w:val="20"/>
        </w:rPr>
        <w:t xml:space="preserve"> are headed for </w:t>
      </w:r>
      <w:r w:rsidR="006B0952" w:rsidRPr="00AF2203">
        <w:rPr>
          <w:rFonts w:ascii="Courier" w:hAnsi="Courier"/>
          <w:color w:val="000000" w:themeColor="text1"/>
          <w:sz w:val="20"/>
          <w:szCs w:val="20"/>
        </w:rPr>
        <w:t xml:space="preserve">the </w:t>
      </w:r>
      <w:r w:rsidR="007D1C3B">
        <w:rPr>
          <w:rFonts w:ascii="Courier" w:hAnsi="Courier"/>
          <w:color w:val="000000" w:themeColor="text1"/>
          <w:sz w:val="20"/>
          <w:szCs w:val="20"/>
        </w:rPr>
        <w:t>giant red</w:t>
      </w:r>
      <w:r w:rsidR="00C24244" w:rsidRPr="00AF2203">
        <w:rPr>
          <w:rFonts w:ascii="Courier" w:hAnsi="Courier"/>
          <w:color w:val="000000" w:themeColor="text1"/>
          <w:sz w:val="20"/>
          <w:szCs w:val="20"/>
        </w:rPr>
        <w:t xml:space="preserve"> </w:t>
      </w:r>
      <w:r w:rsidR="006B0952" w:rsidRPr="00AF2203">
        <w:rPr>
          <w:rFonts w:ascii="Courier" w:hAnsi="Courier"/>
          <w:color w:val="000000" w:themeColor="text1"/>
          <w:sz w:val="20"/>
          <w:szCs w:val="20"/>
        </w:rPr>
        <w:t>star Arcturus</w:t>
      </w:r>
      <w:r w:rsidR="00F02F17" w:rsidRPr="00AF2203">
        <w:rPr>
          <w:rFonts w:ascii="Courier" w:hAnsi="Courier"/>
          <w:color w:val="000000" w:themeColor="text1"/>
          <w:sz w:val="20"/>
          <w:szCs w:val="20"/>
        </w:rPr>
        <w:t xml:space="preserve"> on a voyage that </w:t>
      </w:r>
      <w:r w:rsidR="0035428C" w:rsidRPr="00AF2203">
        <w:rPr>
          <w:rFonts w:ascii="Courier" w:hAnsi="Courier"/>
          <w:color w:val="000000" w:themeColor="text1"/>
          <w:sz w:val="20"/>
          <w:szCs w:val="20"/>
        </w:rPr>
        <w:t>will</w:t>
      </w:r>
      <w:r w:rsidR="00F02F17" w:rsidRPr="00AF2203">
        <w:rPr>
          <w:rFonts w:ascii="Courier" w:hAnsi="Courier"/>
          <w:color w:val="000000" w:themeColor="text1"/>
          <w:sz w:val="20"/>
          <w:szCs w:val="20"/>
        </w:rPr>
        <w:t xml:space="preserve"> take two thousand years</w:t>
      </w:r>
      <w:r w:rsidR="00BE3C44" w:rsidRPr="00AF2203">
        <w:rPr>
          <w:rFonts w:ascii="Courier" w:hAnsi="Courier"/>
          <w:color w:val="000000" w:themeColor="text1"/>
          <w:sz w:val="20"/>
          <w:szCs w:val="20"/>
        </w:rPr>
        <w:t xml:space="preserve">. </w:t>
      </w:r>
      <w:r w:rsidR="00B8754D" w:rsidRPr="00AF2203">
        <w:rPr>
          <w:rFonts w:ascii="Courier" w:hAnsi="Courier"/>
          <w:color w:val="000000" w:themeColor="text1"/>
          <w:sz w:val="20"/>
          <w:szCs w:val="20"/>
        </w:rPr>
        <w:t>A</w:t>
      </w:r>
      <w:r w:rsidR="004709D9"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planet</w:t>
      </w:r>
      <w:r w:rsidR="006F709D" w:rsidRPr="00AF2203">
        <w:rPr>
          <w:rFonts w:ascii="Courier" w:hAnsi="Courier"/>
          <w:color w:val="000000" w:themeColor="text1"/>
          <w:sz w:val="20"/>
          <w:szCs w:val="20"/>
        </w:rPr>
        <w:t xml:space="preserve"> orbiting Arcturus</w:t>
      </w:r>
      <w:r w:rsidR="00B8754D" w:rsidRPr="00AF2203">
        <w:rPr>
          <w:rFonts w:ascii="Courier" w:hAnsi="Courier"/>
          <w:color w:val="000000" w:themeColor="text1"/>
          <w:sz w:val="20"/>
          <w:szCs w:val="20"/>
        </w:rPr>
        <w:t xml:space="preserve"> ha</w:t>
      </w:r>
      <w:r w:rsidR="00766EC9" w:rsidRPr="00AF2203">
        <w:rPr>
          <w:rFonts w:ascii="Courier" w:hAnsi="Courier"/>
          <w:color w:val="000000" w:themeColor="text1"/>
          <w:sz w:val="20"/>
          <w:szCs w:val="20"/>
        </w:rPr>
        <w:t>s</w:t>
      </w:r>
      <w:r w:rsidR="00B8754D" w:rsidRPr="00AF2203">
        <w:rPr>
          <w:rFonts w:ascii="Courier" w:hAnsi="Courier"/>
          <w:color w:val="000000" w:themeColor="text1"/>
          <w:sz w:val="20"/>
          <w:szCs w:val="20"/>
        </w:rPr>
        <w:t xml:space="preserve"> been discovered</w:t>
      </w:r>
      <w:r w:rsidR="000B688B"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smaller </w:t>
      </w:r>
      <w:r w:rsidR="004709D9" w:rsidRPr="00AF2203">
        <w:rPr>
          <w:rFonts w:ascii="Courier" w:hAnsi="Courier"/>
          <w:color w:val="000000" w:themeColor="text1"/>
          <w:sz w:val="20"/>
          <w:szCs w:val="20"/>
        </w:rPr>
        <w:t xml:space="preserve">than Earth </w:t>
      </w:r>
      <w:r w:rsidR="00BE3C44" w:rsidRPr="00AF2203">
        <w:rPr>
          <w:rFonts w:ascii="Courier" w:hAnsi="Courier"/>
          <w:color w:val="000000" w:themeColor="text1"/>
          <w:sz w:val="20"/>
          <w:szCs w:val="20"/>
        </w:rPr>
        <w:t>but with a similar atmosphere</w:t>
      </w:r>
      <w:r w:rsidR="00603CF6">
        <w:rPr>
          <w:rFonts w:ascii="Courier" w:hAnsi="Courier"/>
          <w:color w:val="000000" w:themeColor="text1"/>
          <w:sz w:val="20"/>
          <w:szCs w:val="20"/>
        </w:rPr>
        <w:t>. Arcturus is</w:t>
      </w:r>
      <w:r w:rsidR="00BE3C44" w:rsidRPr="00AF2203">
        <w:rPr>
          <w:rFonts w:ascii="Courier" w:hAnsi="Courier"/>
          <w:color w:val="000000" w:themeColor="text1"/>
          <w:sz w:val="20"/>
          <w:szCs w:val="20"/>
        </w:rPr>
        <w:t xml:space="preserve"> ecologically bountiful</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paradisaically islande</w:t>
      </w:r>
      <w:r w:rsidR="00603CF6">
        <w:rPr>
          <w:rFonts w:ascii="Courier" w:hAnsi="Courier"/>
          <w:color w:val="000000" w:themeColor="text1"/>
          <w:sz w:val="20"/>
          <w:szCs w:val="20"/>
        </w:rPr>
        <w:t xml:space="preserve">d with an </w:t>
      </w:r>
      <w:r w:rsidR="00BE3C44" w:rsidRPr="00AF2203">
        <w:rPr>
          <w:rFonts w:ascii="Courier" w:hAnsi="Courier"/>
          <w:color w:val="000000" w:themeColor="text1"/>
          <w:sz w:val="20"/>
          <w:szCs w:val="20"/>
        </w:rPr>
        <w:t xml:space="preserve">inclination aligned with its orbit such that it </w:t>
      </w:r>
      <w:r w:rsidR="00F155E1" w:rsidRPr="00AF2203">
        <w:rPr>
          <w:rFonts w:ascii="Courier" w:hAnsi="Courier"/>
          <w:color w:val="000000" w:themeColor="text1"/>
          <w:sz w:val="20"/>
          <w:szCs w:val="20"/>
        </w:rPr>
        <w:t>has</w:t>
      </w:r>
      <w:r w:rsidR="00BE3C44" w:rsidRPr="00AF2203">
        <w:rPr>
          <w:rFonts w:ascii="Courier" w:hAnsi="Courier"/>
          <w:color w:val="000000" w:themeColor="text1"/>
          <w:sz w:val="20"/>
          <w:szCs w:val="20"/>
        </w:rPr>
        <w:t xml:space="preserve"> no seasons</w:t>
      </w:r>
      <w:r w:rsidR="006B0952"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everywhere </w:t>
      </w:r>
      <w:r w:rsidR="00222D15" w:rsidRPr="00AF2203">
        <w:rPr>
          <w:rFonts w:ascii="Courier" w:hAnsi="Courier"/>
          <w:color w:val="000000" w:themeColor="text1"/>
          <w:sz w:val="20"/>
          <w:szCs w:val="20"/>
        </w:rPr>
        <w:t xml:space="preserve">has </w:t>
      </w:r>
      <w:r w:rsidR="004C6A97" w:rsidRPr="00AF2203">
        <w:rPr>
          <w:rFonts w:ascii="Courier" w:hAnsi="Courier"/>
          <w:color w:val="000000" w:themeColor="text1"/>
          <w:sz w:val="20"/>
          <w:szCs w:val="20"/>
        </w:rPr>
        <w:t>sixteen</w:t>
      </w:r>
      <w:r w:rsidR="00BE3C44" w:rsidRPr="00AF2203">
        <w:rPr>
          <w:rFonts w:ascii="Courier" w:hAnsi="Courier"/>
          <w:color w:val="000000" w:themeColor="text1"/>
          <w:sz w:val="20"/>
          <w:szCs w:val="20"/>
        </w:rPr>
        <w:t xml:space="preserve"> </w:t>
      </w:r>
      <w:r w:rsidR="00222D15" w:rsidRPr="00AF2203">
        <w:rPr>
          <w:rFonts w:ascii="Courier" w:hAnsi="Courier"/>
          <w:color w:val="000000" w:themeColor="text1"/>
          <w:sz w:val="20"/>
          <w:szCs w:val="20"/>
        </w:rPr>
        <w:t xml:space="preserve">hours of night and </w:t>
      </w:r>
      <w:r w:rsidR="004C6A97" w:rsidRPr="00AF2203">
        <w:rPr>
          <w:rFonts w:ascii="Courier" w:hAnsi="Courier"/>
          <w:color w:val="000000" w:themeColor="text1"/>
          <w:sz w:val="20"/>
          <w:szCs w:val="20"/>
        </w:rPr>
        <w:t xml:space="preserve">sixteen of </w:t>
      </w:r>
      <w:r w:rsidR="00222D15" w:rsidRPr="00AF2203">
        <w:rPr>
          <w:rFonts w:ascii="Courier" w:hAnsi="Courier"/>
          <w:color w:val="000000" w:themeColor="text1"/>
          <w:sz w:val="20"/>
          <w:szCs w:val="20"/>
        </w:rPr>
        <w:t>day</w:t>
      </w:r>
      <w:r w:rsidR="00BE3C44" w:rsidRPr="00AF2203">
        <w:rPr>
          <w:rFonts w:ascii="Courier" w:hAnsi="Courier"/>
          <w:color w:val="000000" w:themeColor="text1"/>
          <w:sz w:val="20"/>
          <w:szCs w:val="20"/>
        </w:rPr>
        <w:t>.</w:t>
      </w:r>
    </w:p>
    <w:p w14:paraId="53B8CFF8" w14:textId="5153E74E" w:rsidR="00BE3C44" w:rsidRPr="00AF2203" w:rsidRDefault="008C6487"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It’s a </w:t>
      </w:r>
      <w:r w:rsidR="00A70231" w:rsidRPr="00AF2203">
        <w:rPr>
          <w:rFonts w:ascii="Garamond" w:hAnsi="Garamond"/>
          <w:i/>
          <w:color w:val="000000" w:themeColor="text1"/>
          <w:sz w:val="22"/>
          <w:szCs w:val="22"/>
        </w:rPr>
        <w:t>good</w:t>
      </w:r>
      <w:r w:rsidRPr="00AF2203">
        <w:rPr>
          <w:rFonts w:ascii="Garamond" w:hAnsi="Garamond"/>
          <w:i/>
          <w:color w:val="000000" w:themeColor="text1"/>
          <w:sz w:val="22"/>
          <w:szCs w:val="22"/>
        </w:rPr>
        <w:t xml:space="preserve"> start, beginning with sound, but </w:t>
      </w:r>
      <w:r w:rsidR="00425DD7" w:rsidRPr="00AF2203">
        <w:rPr>
          <w:rFonts w:ascii="Garamond" w:hAnsi="Garamond"/>
          <w:i/>
          <w:color w:val="000000" w:themeColor="text1"/>
          <w:sz w:val="22"/>
          <w:szCs w:val="22"/>
        </w:rPr>
        <w:t>do</w:t>
      </w:r>
      <w:r w:rsidR="00BE3C44" w:rsidRPr="00AF2203">
        <w:rPr>
          <w:rFonts w:ascii="Garamond" w:hAnsi="Garamond"/>
          <w:i/>
          <w:color w:val="000000" w:themeColor="text1"/>
          <w:sz w:val="22"/>
          <w:szCs w:val="22"/>
        </w:rPr>
        <w:t xml:space="preserve"> I really need to know all of </w:t>
      </w:r>
      <w:r w:rsidR="00DF328F" w:rsidRPr="00AF2203">
        <w:rPr>
          <w:rFonts w:ascii="Garamond" w:hAnsi="Garamond"/>
          <w:i/>
          <w:color w:val="000000" w:themeColor="text1"/>
          <w:sz w:val="22"/>
          <w:szCs w:val="22"/>
        </w:rPr>
        <w:t xml:space="preserve">the other </w:t>
      </w:r>
      <w:r w:rsidR="00425DD7" w:rsidRPr="00AF2203">
        <w:rPr>
          <w:rFonts w:ascii="Garamond" w:hAnsi="Garamond"/>
          <w:i/>
          <w:color w:val="000000" w:themeColor="text1"/>
          <w:sz w:val="22"/>
          <w:szCs w:val="22"/>
        </w:rPr>
        <w:t>detail</w:t>
      </w:r>
      <w:r w:rsidR="00BE3C44" w:rsidRPr="00AF2203">
        <w:rPr>
          <w:rFonts w:ascii="Garamond" w:hAnsi="Garamond"/>
          <w:i/>
          <w:color w:val="000000" w:themeColor="text1"/>
          <w:sz w:val="22"/>
          <w:szCs w:val="22"/>
        </w:rPr>
        <w:t>?</w:t>
      </w:r>
      <w:r w:rsidR="00D65F97" w:rsidRPr="00AF2203">
        <w:rPr>
          <w:rFonts w:ascii="Garamond" w:hAnsi="Garamond"/>
          <w:i/>
          <w:color w:val="000000" w:themeColor="text1"/>
          <w:sz w:val="22"/>
          <w:szCs w:val="22"/>
        </w:rPr>
        <w:t xml:space="preserve"> </w:t>
      </w:r>
      <w:r w:rsidR="00F9019B">
        <w:rPr>
          <w:rFonts w:ascii="Garamond" w:hAnsi="Garamond"/>
          <w:color w:val="000000" w:themeColor="text1"/>
          <w:sz w:val="22"/>
          <w:szCs w:val="22"/>
        </w:rPr>
        <w:t>critiqued</w:t>
      </w:r>
      <w:r w:rsidR="00BE3C44" w:rsidRPr="00AF2203">
        <w:rPr>
          <w:rFonts w:ascii="Garamond" w:hAnsi="Garamond"/>
          <w:color w:val="000000" w:themeColor="text1"/>
          <w:sz w:val="22"/>
          <w:szCs w:val="22"/>
        </w:rPr>
        <w:t xml:space="preserve"> Quentin.</w:t>
      </w:r>
    </w:p>
    <w:p w14:paraId="740F3881" w14:textId="0C68539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playback paused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Quentin felt deep </w:t>
      </w:r>
      <w:r w:rsidR="00980413" w:rsidRPr="00AF2203">
        <w:rPr>
          <w:rFonts w:ascii="Garamond" w:hAnsi="Garamond"/>
          <w:color w:val="000000" w:themeColor="text1"/>
          <w:sz w:val="22"/>
          <w:szCs w:val="22"/>
        </w:rPr>
        <w:t xml:space="preserve">limbic </w:t>
      </w:r>
      <w:r w:rsidRPr="00AF2203">
        <w:rPr>
          <w:rFonts w:ascii="Garamond" w:hAnsi="Garamond"/>
          <w:color w:val="000000" w:themeColor="text1"/>
          <w:sz w:val="22"/>
          <w:szCs w:val="22"/>
        </w:rPr>
        <w:t xml:space="preserve">probing </w:t>
      </w:r>
      <w:r w:rsidR="008B214B"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his</w:t>
      </w:r>
      <w:r w:rsidR="00131781" w:rsidRPr="00AF2203">
        <w:rPr>
          <w:rFonts w:ascii="Garamond" w:hAnsi="Garamond"/>
          <w:color w:val="000000" w:themeColor="text1"/>
          <w:sz w:val="22"/>
          <w:szCs w:val="22"/>
        </w:rPr>
        <w:t xml:space="preserve"> brain</w:t>
      </w:r>
      <w:r w:rsidRPr="00AF2203">
        <w:rPr>
          <w:rFonts w:ascii="Garamond" w:hAnsi="Garamond"/>
          <w:color w:val="000000" w:themeColor="text1"/>
          <w:sz w:val="22"/>
          <w:szCs w:val="22"/>
        </w:rPr>
        <w:t xml:space="preserve">. The sensations came as a barrage of emotional waves crashing at clock-tick intervals. </w:t>
      </w:r>
      <w:r w:rsidR="00687580"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A62996" w:rsidRPr="00AF2203">
        <w:rPr>
          <w:rFonts w:ascii="Garamond" w:hAnsi="Garamond"/>
          <w:color w:val="000000" w:themeColor="text1"/>
          <w:sz w:val="22"/>
          <w:szCs w:val="22"/>
        </w:rPr>
        <w:t>breathed deep</w:t>
      </w:r>
      <w:r w:rsidRPr="00AF2203">
        <w:rPr>
          <w:rFonts w:ascii="Garamond" w:hAnsi="Garamond"/>
          <w:color w:val="000000" w:themeColor="text1"/>
          <w:sz w:val="22"/>
          <w:szCs w:val="22"/>
        </w:rPr>
        <w:t xml:space="preserve"> and felt a rising</w:t>
      </w:r>
      <w:r w:rsidR="00214F4E">
        <w:rPr>
          <w:rFonts w:ascii="Garamond" w:hAnsi="Garamond"/>
          <w:color w:val="000000" w:themeColor="text1"/>
          <w:sz w:val="22"/>
          <w:szCs w:val="22"/>
        </w:rPr>
        <w:t xml:space="preserve"> and</w:t>
      </w:r>
      <w:r w:rsidR="00FC4F73" w:rsidRPr="00AF2203">
        <w:rPr>
          <w:rFonts w:ascii="Garamond" w:hAnsi="Garamond"/>
          <w:color w:val="000000" w:themeColor="text1"/>
          <w:sz w:val="22"/>
          <w:szCs w:val="22"/>
        </w:rPr>
        <w:t xml:space="preserve"> giddy </w:t>
      </w:r>
      <w:r w:rsidRPr="00AF2203">
        <w:rPr>
          <w:rFonts w:ascii="Garamond" w:hAnsi="Garamond"/>
          <w:color w:val="000000" w:themeColor="text1"/>
          <w:sz w:val="22"/>
          <w:szCs w:val="22"/>
        </w:rPr>
        <w:t>euphoria</w:t>
      </w:r>
      <w:r w:rsidR="00051A48">
        <w:rPr>
          <w:rFonts w:ascii="Garamond" w:hAnsi="Garamond"/>
          <w:color w:val="000000" w:themeColor="text1"/>
          <w:sz w:val="22"/>
          <w:szCs w:val="22"/>
        </w:rPr>
        <w:t xml:space="preserve">, sweat </w:t>
      </w:r>
      <w:r w:rsidR="00F40A3E">
        <w:rPr>
          <w:rFonts w:ascii="Garamond" w:hAnsi="Garamond"/>
          <w:color w:val="000000" w:themeColor="text1"/>
          <w:sz w:val="22"/>
          <w:szCs w:val="22"/>
        </w:rPr>
        <w:t>erupting</w:t>
      </w:r>
      <w:r w:rsidR="00051A48">
        <w:rPr>
          <w:rFonts w:ascii="Garamond" w:hAnsi="Garamond"/>
          <w:color w:val="000000" w:themeColor="text1"/>
          <w:sz w:val="22"/>
          <w:szCs w:val="22"/>
        </w:rPr>
        <w:t xml:space="preserve"> on his </w:t>
      </w:r>
      <w:r w:rsidR="009119FE">
        <w:rPr>
          <w:rFonts w:ascii="Garamond" w:hAnsi="Garamond"/>
          <w:color w:val="000000" w:themeColor="text1"/>
          <w:sz w:val="22"/>
          <w:szCs w:val="22"/>
        </w:rPr>
        <w:t>brow</w:t>
      </w:r>
      <w:r w:rsidRPr="00AF2203">
        <w:rPr>
          <w:rFonts w:ascii="Garamond" w:hAnsi="Garamond"/>
          <w:color w:val="000000" w:themeColor="text1"/>
          <w:sz w:val="22"/>
          <w:szCs w:val="22"/>
        </w:rPr>
        <w:t>. Next came a crushing lethargy. And finally</w:t>
      </w:r>
      <w:r w:rsidR="009215CD">
        <w:rPr>
          <w:rFonts w:ascii="Garamond" w:hAnsi="Garamond"/>
          <w:color w:val="000000" w:themeColor="text1"/>
          <w:sz w:val="22"/>
          <w:szCs w:val="22"/>
        </w:rPr>
        <w:t xml:space="preserve"> </w:t>
      </w:r>
      <w:r w:rsidRPr="00AF2203">
        <w:rPr>
          <w:rFonts w:ascii="Garamond" w:hAnsi="Garamond"/>
          <w:color w:val="000000" w:themeColor="text1"/>
          <w:sz w:val="22"/>
          <w:szCs w:val="22"/>
        </w:rPr>
        <w:t>an overwhelming sadness, a horror of mortality: Quentin had the sudden feeling that everyone he had ever known had never existed</w:t>
      </w:r>
      <w:r w:rsidR="00B6133C" w:rsidRPr="00AF2203">
        <w:rPr>
          <w:rFonts w:ascii="Garamond" w:hAnsi="Garamond"/>
          <w:color w:val="000000" w:themeColor="text1"/>
          <w:sz w:val="22"/>
          <w:szCs w:val="22"/>
        </w:rPr>
        <w:t xml:space="preserve"> and a single hot tear fell down his che</w:t>
      </w:r>
      <w:r w:rsidR="002C301D" w:rsidRPr="00AF2203">
        <w:rPr>
          <w:rFonts w:ascii="Garamond" w:hAnsi="Garamond"/>
          <w:color w:val="000000" w:themeColor="text1"/>
          <w:sz w:val="22"/>
          <w:szCs w:val="22"/>
        </w:rPr>
        <w:t>e</w:t>
      </w:r>
      <w:r w:rsidR="00B6133C" w:rsidRPr="00AF2203">
        <w:rPr>
          <w:rFonts w:ascii="Garamond" w:hAnsi="Garamond"/>
          <w:color w:val="000000" w:themeColor="text1"/>
          <w:sz w:val="22"/>
          <w:szCs w:val="22"/>
        </w:rPr>
        <w:t>k.</w:t>
      </w:r>
    </w:p>
    <w:p w14:paraId="06F79DC9" w14:textId="5E6AE736" w:rsidR="00BE3C44" w:rsidRPr="00AF2203" w:rsidRDefault="009215CD" w:rsidP="00BE3C44">
      <w:pPr>
        <w:ind w:firstLine="454"/>
        <w:jc w:val="both"/>
        <w:rPr>
          <w:rFonts w:ascii="Garamond" w:hAnsi="Garamond"/>
          <w:color w:val="000000" w:themeColor="text1"/>
          <w:sz w:val="22"/>
          <w:szCs w:val="22"/>
        </w:rPr>
      </w:pPr>
      <w:r w:rsidRPr="009215CD">
        <w:rPr>
          <w:rFonts w:ascii="Garamond" w:hAnsi="Garamond"/>
          <w:color w:val="000000" w:themeColor="text1"/>
          <w:sz w:val="22"/>
          <w:szCs w:val="22"/>
        </w:rPr>
        <w:t>Tithe</w:t>
      </w:r>
      <w:r>
        <w:rPr>
          <w:rFonts w:ascii="Garamond" w:hAnsi="Garamond"/>
          <w:color w:val="000000" w:themeColor="text1"/>
          <w:sz w:val="22"/>
          <w:szCs w:val="22"/>
        </w:rPr>
        <w:t xml:space="preserve">’s </w:t>
      </w:r>
      <w:r w:rsidR="00E11DC2" w:rsidRPr="00AF2203">
        <w:rPr>
          <w:rFonts w:ascii="Garamond" w:hAnsi="Garamond"/>
          <w:color w:val="000000" w:themeColor="text1"/>
          <w:sz w:val="22"/>
          <w:szCs w:val="22"/>
        </w:rPr>
        <w:t>limbic storm</w:t>
      </w:r>
      <w:r w:rsidR="00BE3C44" w:rsidRPr="00AF2203">
        <w:rPr>
          <w:rFonts w:ascii="Garamond" w:hAnsi="Garamond"/>
          <w:color w:val="000000" w:themeColor="text1"/>
          <w:sz w:val="22"/>
          <w:szCs w:val="22"/>
        </w:rPr>
        <w:t xml:space="preserve"> lasted only a few seconds</w:t>
      </w:r>
      <w:r>
        <w:rPr>
          <w:rFonts w:ascii="Garamond" w:hAnsi="Garamond"/>
          <w:color w:val="000000" w:themeColor="text1"/>
          <w:sz w:val="22"/>
          <w:szCs w:val="22"/>
        </w:rPr>
        <w:t xml:space="preserve"> and then </w:t>
      </w:r>
      <w:r w:rsidR="00D43CBA">
        <w:rPr>
          <w:rFonts w:ascii="Garamond" w:hAnsi="Garamond"/>
          <w:color w:val="000000" w:themeColor="text1"/>
          <w:sz w:val="22"/>
          <w:szCs w:val="22"/>
        </w:rPr>
        <w:t xml:space="preserve">the story </w:t>
      </w:r>
      <w:r>
        <w:rPr>
          <w:rFonts w:ascii="Garamond" w:hAnsi="Garamond"/>
          <w:color w:val="000000" w:themeColor="text1"/>
          <w:sz w:val="22"/>
          <w:szCs w:val="22"/>
        </w:rPr>
        <w:t>continued</w:t>
      </w:r>
      <w:r w:rsidR="00CF0E5C" w:rsidRPr="00AF2203">
        <w:rPr>
          <w:rFonts w:ascii="Garamond" w:hAnsi="Garamond"/>
          <w:color w:val="000000" w:themeColor="text1"/>
          <w:sz w:val="22"/>
          <w:szCs w:val="22"/>
        </w:rPr>
        <w:t xml:space="preserve"> in a more upbeat </w:t>
      </w:r>
      <w:r w:rsidR="001B0196" w:rsidRPr="00AF2203">
        <w:rPr>
          <w:rFonts w:ascii="Garamond" w:hAnsi="Garamond"/>
          <w:color w:val="000000" w:themeColor="text1"/>
          <w:sz w:val="22"/>
          <w:szCs w:val="22"/>
        </w:rPr>
        <w:t>mood</w:t>
      </w:r>
      <w:r w:rsidR="00CF0E5C" w:rsidRPr="00AF2203">
        <w:rPr>
          <w:rFonts w:ascii="Garamond" w:hAnsi="Garamond"/>
          <w:color w:val="000000" w:themeColor="text1"/>
          <w:sz w:val="22"/>
          <w:szCs w:val="22"/>
        </w:rPr>
        <w:t>.</w:t>
      </w:r>
    </w:p>
    <w:p w14:paraId="09DA69E0" w14:textId="195C6509" w:rsidR="00391DC9" w:rsidRPr="00AF2203" w:rsidRDefault="005726C4"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W</w:t>
      </w:r>
      <w:r w:rsidR="00BE3C44" w:rsidRPr="00AF2203">
        <w:rPr>
          <w:rFonts w:ascii="Courier" w:hAnsi="Courier"/>
          <w:color w:val="000000" w:themeColor="text1"/>
          <w:sz w:val="20"/>
          <w:szCs w:val="20"/>
        </w:rPr>
        <w:t xml:space="preserve">here were we? </w:t>
      </w:r>
      <w:r w:rsidR="00C52EC5" w:rsidRPr="00AF2203">
        <w:rPr>
          <w:rFonts w:ascii="Courier" w:hAnsi="Courier"/>
          <w:color w:val="000000" w:themeColor="text1"/>
          <w:sz w:val="20"/>
          <w:szCs w:val="20"/>
        </w:rPr>
        <w:t>Oh</w:t>
      </w:r>
      <w:r w:rsidR="00BE3C44" w:rsidRPr="00AF2203">
        <w:rPr>
          <w:rFonts w:ascii="Courier" w:hAnsi="Courier"/>
          <w:color w:val="000000" w:themeColor="text1"/>
          <w:sz w:val="20"/>
          <w:szCs w:val="20"/>
        </w:rPr>
        <w:t xml:space="preserve"> yes, </w:t>
      </w:r>
      <w:r w:rsidR="007169CE" w:rsidRPr="00AF2203">
        <w:rPr>
          <w:rFonts w:ascii="Courier" w:hAnsi="Courier"/>
          <w:color w:val="000000" w:themeColor="text1"/>
          <w:sz w:val="20"/>
          <w:szCs w:val="20"/>
        </w:rPr>
        <w:t xml:space="preserve">talking about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aboard </w:t>
      </w:r>
      <w:r w:rsidR="00D50F03" w:rsidRPr="00AF2203">
        <w:rPr>
          <w:rFonts w:ascii="Courier" w:hAnsi="Courier"/>
          <w:color w:val="000000" w:themeColor="text1"/>
          <w:sz w:val="20"/>
          <w:szCs w:val="20"/>
        </w:rPr>
        <w:t>an</w:t>
      </w:r>
      <w:r w:rsidR="00BE3C44" w:rsidRPr="00AF2203">
        <w:rPr>
          <w:rFonts w:ascii="Courier" w:hAnsi="Courier"/>
          <w:color w:val="000000" w:themeColor="text1"/>
          <w:sz w:val="20"/>
          <w:szCs w:val="20"/>
        </w:rPr>
        <w:t xml:space="preserve"> interstellar spacecraft </w:t>
      </w:r>
      <w:r w:rsidR="008A0FED" w:rsidRPr="00AF2203">
        <w:rPr>
          <w:rFonts w:ascii="Courier" w:hAnsi="Courier"/>
          <w:color w:val="000000" w:themeColor="text1"/>
          <w:sz w:val="20"/>
          <w:szCs w:val="20"/>
        </w:rPr>
        <w:t xml:space="preserve">hurtling </w:t>
      </w:r>
      <w:r w:rsidR="00D50F03" w:rsidRPr="00AF2203">
        <w:rPr>
          <w:rFonts w:ascii="Courier" w:hAnsi="Courier"/>
          <w:color w:val="000000" w:themeColor="text1"/>
          <w:sz w:val="20"/>
          <w:szCs w:val="20"/>
        </w:rPr>
        <w:t>to</w:t>
      </w:r>
      <w:r w:rsidR="00CA6132" w:rsidRPr="00AF2203">
        <w:rPr>
          <w:rFonts w:ascii="Courier" w:hAnsi="Courier"/>
          <w:color w:val="000000" w:themeColor="text1"/>
          <w:sz w:val="20"/>
          <w:szCs w:val="20"/>
        </w:rPr>
        <w:t>wards</w:t>
      </w:r>
      <w:r w:rsidR="00BE3C44" w:rsidRPr="00AF2203">
        <w:rPr>
          <w:rFonts w:ascii="Courier" w:hAnsi="Courier"/>
          <w:color w:val="000000" w:themeColor="text1"/>
          <w:sz w:val="20"/>
          <w:szCs w:val="20"/>
        </w:rPr>
        <w:t xml:space="preserve"> Arcturus.</w:t>
      </w:r>
    </w:p>
    <w:p w14:paraId="6856616F" w14:textId="56761576" w:rsidR="004845D5" w:rsidRPr="00AF2203" w:rsidRDefault="00391DC9"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Following a system of careful breeding, the Earth’s human population </w:t>
      </w:r>
      <w:r w:rsidR="00D25A4B" w:rsidRPr="00AF2203">
        <w:rPr>
          <w:rFonts w:ascii="Courier" w:hAnsi="Courier"/>
          <w:color w:val="000000" w:themeColor="text1"/>
          <w:sz w:val="20"/>
          <w:szCs w:val="20"/>
        </w:rPr>
        <w:t>was</w:t>
      </w:r>
      <w:r w:rsidRPr="00AF2203">
        <w:rPr>
          <w:rFonts w:ascii="Courier" w:hAnsi="Courier"/>
          <w:color w:val="000000" w:themeColor="text1"/>
          <w:sz w:val="20"/>
          <w:szCs w:val="20"/>
        </w:rPr>
        <w:t xml:space="preserve"> gradually reduced to a few </w:t>
      </w:r>
      <w:r w:rsidR="007372CF" w:rsidRPr="00AF2203">
        <w:rPr>
          <w:rFonts w:ascii="Courier" w:hAnsi="Courier"/>
          <w:color w:val="000000" w:themeColor="text1"/>
          <w:sz w:val="20"/>
          <w:szCs w:val="20"/>
        </w:rPr>
        <w:t>hundred</w:t>
      </w:r>
      <w:r w:rsidRPr="00AF2203">
        <w:rPr>
          <w:rFonts w:ascii="Courier" w:hAnsi="Courier"/>
          <w:color w:val="000000" w:themeColor="text1"/>
          <w:sz w:val="20"/>
          <w:szCs w:val="20"/>
        </w:rPr>
        <w:t xml:space="preserve">, all aboard a </w:t>
      </w:r>
      <w:r w:rsidR="00D50F03" w:rsidRPr="00AF2203">
        <w:rPr>
          <w:rFonts w:ascii="Courier" w:hAnsi="Courier"/>
          <w:color w:val="000000" w:themeColor="text1"/>
          <w:sz w:val="20"/>
          <w:szCs w:val="20"/>
        </w:rPr>
        <w:t xml:space="preserve">spaceship </w:t>
      </w:r>
      <w:r w:rsidRPr="00AF2203">
        <w:rPr>
          <w:rFonts w:ascii="Courier" w:hAnsi="Courier"/>
          <w:color w:val="000000" w:themeColor="text1"/>
          <w:sz w:val="20"/>
          <w:szCs w:val="20"/>
        </w:rPr>
        <w:t xml:space="preserve">they called </w:t>
      </w:r>
      <w:r w:rsidR="00D50F03" w:rsidRPr="00AF2203">
        <w:rPr>
          <w:rFonts w:ascii="Courier" w:hAnsi="Courier"/>
          <w:color w:val="000000" w:themeColor="text1"/>
          <w:sz w:val="20"/>
          <w:szCs w:val="20"/>
        </w:rPr>
        <w:t xml:space="preserve">“The Universe”. </w:t>
      </w:r>
    </w:p>
    <w:p w14:paraId="303DF88B" w14:textId="795F8E3E" w:rsidR="004845D5" w:rsidRPr="00AF2203" w:rsidRDefault="004845D5"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thought it was called something else? </w:t>
      </w:r>
      <w:r w:rsidRPr="00AF2203">
        <w:rPr>
          <w:rFonts w:ascii="Garamond" w:hAnsi="Garamond"/>
          <w:color w:val="000000" w:themeColor="text1"/>
          <w:sz w:val="22"/>
          <w:szCs w:val="22"/>
        </w:rPr>
        <w:t>said Quentin to himself, and he felt a sharp pain as if someone was giving a flick on both temples</w:t>
      </w:r>
      <w:r w:rsidR="00F05576" w:rsidRPr="00AF2203">
        <w:rPr>
          <w:rFonts w:ascii="Garamond" w:hAnsi="Garamond"/>
          <w:color w:val="000000" w:themeColor="text1"/>
          <w:sz w:val="22"/>
          <w:szCs w:val="22"/>
        </w:rPr>
        <w:t>.</w:t>
      </w:r>
    </w:p>
    <w:p w14:paraId="3FB36809" w14:textId="6668FD5D" w:rsidR="001C7FB5" w:rsidRPr="00AF2203" w:rsidRDefault="00D50F03"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 Universe</w:t>
      </w:r>
      <w:r w:rsidR="00BE3C44" w:rsidRPr="00AF2203">
        <w:rPr>
          <w:rFonts w:ascii="Courier" w:hAnsi="Courier"/>
          <w:color w:val="000000" w:themeColor="text1"/>
          <w:sz w:val="20"/>
          <w:szCs w:val="20"/>
        </w:rPr>
        <w:t xml:space="preserve"> was </w:t>
      </w:r>
      <w:r w:rsidR="007531EC" w:rsidRPr="00AF2203">
        <w:rPr>
          <w:rFonts w:ascii="Courier" w:hAnsi="Courier"/>
          <w:color w:val="000000" w:themeColor="text1"/>
          <w:sz w:val="20"/>
          <w:szCs w:val="20"/>
        </w:rPr>
        <w:t>canoe shaped</w:t>
      </w:r>
      <w:r w:rsidR="000670BB">
        <w:rPr>
          <w:rFonts w:ascii="Courier" w:hAnsi="Courier"/>
          <w:color w:val="000000" w:themeColor="text1"/>
          <w:sz w:val="20"/>
          <w:szCs w:val="20"/>
        </w:rPr>
        <w:t xml:space="preserve"> with</w:t>
      </w:r>
      <w:r w:rsidR="007531EC" w:rsidRPr="00AF2203">
        <w:rPr>
          <w:rFonts w:ascii="Courier" w:hAnsi="Courier"/>
          <w:color w:val="000000" w:themeColor="text1"/>
          <w:sz w:val="20"/>
          <w:szCs w:val="20"/>
        </w:rPr>
        <w:t xml:space="preserve"> one hundred and </w:t>
      </w:r>
      <w:r w:rsidR="00A9553E" w:rsidRPr="00AF2203">
        <w:rPr>
          <w:rFonts w:ascii="Courier" w:hAnsi="Courier"/>
          <w:color w:val="000000" w:themeColor="text1"/>
          <w:sz w:val="20"/>
          <w:szCs w:val="20"/>
        </w:rPr>
        <w:t>thirty-seven</w:t>
      </w:r>
      <w:r w:rsidR="007531EC" w:rsidRPr="00AF2203">
        <w:rPr>
          <w:rFonts w:ascii="Courier" w:hAnsi="Courier"/>
          <w:color w:val="000000" w:themeColor="text1"/>
          <w:sz w:val="20"/>
          <w:szCs w:val="20"/>
        </w:rPr>
        <w:t xml:space="preserve"> engines along the flat side</w:t>
      </w:r>
      <w:r w:rsidR="00CC391F">
        <w:rPr>
          <w:rFonts w:ascii="Courier" w:hAnsi="Courier"/>
          <w:color w:val="000000" w:themeColor="text1"/>
          <w:sz w:val="20"/>
          <w:szCs w:val="20"/>
        </w:rPr>
        <w:t xml:space="preserve"> and </w:t>
      </w:r>
      <w:r w:rsidR="007531EC" w:rsidRPr="00AF2203">
        <w:rPr>
          <w:rFonts w:ascii="Courier" w:hAnsi="Courier"/>
          <w:color w:val="000000" w:themeColor="text1"/>
          <w:sz w:val="20"/>
          <w:szCs w:val="20"/>
        </w:rPr>
        <w:t>its hull facing forward as it sped up</w:t>
      </w:r>
      <w:r w:rsidR="00BE3C44" w:rsidRPr="00AF2203">
        <w:rPr>
          <w:rFonts w:ascii="Courier" w:hAnsi="Courier"/>
          <w:color w:val="000000" w:themeColor="text1"/>
          <w:sz w:val="20"/>
          <w:szCs w:val="20"/>
        </w:rPr>
        <w:t>.</w:t>
      </w:r>
      <w:r w:rsidR="007531EC" w:rsidRPr="00AF2203">
        <w:rPr>
          <w:rFonts w:ascii="Courier" w:hAnsi="Courier"/>
          <w:color w:val="000000" w:themeColor="text1"/>
          <w:sz w:val="20"/>
          <w:szCs w:val="20"/>
        </w:rPr>
        <w:t xml:space="preserve"> </w:t>
      </w:r>
      <w:r w:rsidR="001C7FB5" w:rsidRPr="00AF2203">
        <w:rPr>
          <w:rFonts w:ascii="Courier" w:hAnsi="Courier"/>
          <w:color w:val="000000" w:themeColor="text1"/>
          <w:sz w:val="20"/>
          <w:szCs w:val="20"/>
        </w:rPr>
        <w:t>It was the perfect shape.</w:t>
      </w:r>
    </w:p>
    <w:p w14:paraId="5BB6FDC8" w14:textId="03C9B10B" w:rsidR="001C7FB5" w:rsidRPr="00AF2203" w:rsidRDefault="001C7FB5" w:rsidP="001C7FB5">
      <w:pPr>
        <w:pStyle w:val="ListParagraph"/>
        <w:ind w:left="454"/>
        <w:jc w:val="both"/>
        <w:rPr>
          <w:rFonts w:ascii="Garamond" w:hAnsi="Garamond"/>
          <w:i/>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The perfect shape</w:t>
      </w:r>
      <w:r w:rsidRPr="00AF2203">
        <w:rPr>
          <w:rFonts w:ascii="Garamond" w:hAnsi="Garamond"/>
          <w:color w:val="000000" w:themeColor="text1"/>
          <w:sz w:val="22"/>
          <w:szCs w:val="22"/>
        </w:rPr>
        <w:t xml:space="preserve">,’ </w:t>
      </w:r>
      <w:r w:rsidR="00766EC9" w:rsidRPr="00AF2203">
        <w:rPr>
          <w:rFonts w:ascii="Garamond" w:hAnsi="Garamond"/>
          <w:color w:val="000000" w:themeColor="text1"/>
          <w:sz w:val="22"/>
          <w:szCs w:val="22"/>
        </w:rPr>
        <w:t xml:space="preserve">repeated </w:t>
      </w:r>
      <w:r w:rsidR="00640111" w:rsidRPr="00AF2203">
        <w:rPr>
          <w:rFonts w:ascii="Garamond" w:hAnsi="Garamond"/>
          <w:color w:val="000000" w:themeColor="text1"/>
          <w:sz w:val="22"/>
          <w:szCs w:val="22"/>
        </w:rPr>
        <w:t xml:space="preserve">Quentin. </w:t>
      </w:r>
    </w:p>
    <w:p w14:paraId="3DA67A66" w14:textId="6B1E7FC3" w:rsidR="00BE3C44" w:rsidRPr="00AF2203" w:rsidRDefault="007531EC"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When </w:t>
      </w:r>
      <w:r w:rsidR="00687580" w:rsidRPr="00AF2203">
        <w:rPr>
          <w:rFonts w:ascii="Courier" w:hAnsi="Courier"/>
          <w:color w:val="000000" w:themeColor="text1"/>
          <w:sz w:val="20"/>
          <w:szCs w:val="20"/>
        </w:rPr>
        <w:t>its acceleration had eased off</w:t>
      </w:r>
      <w:r w:rsidRPr="00AF2203">
        <w:rPr>
          <w:rFonts w:ascii="Courier" w:hAnsi="Courier"/>
          <w:color w:val="000000" w:themeColor="text1"/>
          <w:sz w:val="20"/>
          <w:szCs w:val="20"/>
        </w:rPr>
        <w:t xml:space="preserve"> the ship started spinning to </w:t>
      </w:r>
      <w:r w:rsidR="00A03F0D" w:rsidRPr="00AF2203">
        <w:rPr>
          <w:rFonts w:ascii="Courier" w:hAnsi="Courier"/>
          <w:color w:val="000000" w:themeColor="text1"/>
          <w:sz w:val="20"/>
          <w:szCs w:val="20"/>
        </w:rPr>
        <w:t>create</w:t>
      </w:r>
      <w:r w:rsidRPr="00AF2203">
        <w:rPr>
          <w:rFonts w:ascii="Courier" w:hAnsi="Courier"/>
          <w:color w:val="000000" w:themeColor="text1"/>
          <w:sz w:val="20"/>
          <w:szCs w:val="20"/>
        </w:rPr>
        <w:t xml:space="preserve"> gravity</w:t>
      </w:r>
      <w:r w:rsidR="00A03F0D" w:rsidRPr="00AF2203">
        <w:rPr>
          <w:rFonts w:ascii="Courier" w:hAnsi="Courier"/>
          <w:color w:val="000000" w:themeColor="text1"/>
          <w:sz w:val="20"/>
          <w:szCs w:val="20"/>
        </w:rPr>
        <w:t xml:space="preserve"> for its passengers</w:t>
      </w:r>
      <w:r w:rsidRPr="00AF2203">
        <w:rPr>
          <w:rFonts w:ascii="Courier" w:hAnsi="Courier"/>
          <w:color w:val="000000" w:themeColor="text1"/>
          <w:sz w:val="20"/>
          <w:szCs w:val="20"/>
        </w:rPr>
        <w:t xml:space="preserve">, </w:t>
      </w:r>
      <w:r w:rsidR="00F7443B">
        <w:rPr>
          <w:rFonts w:ascii="Courier" w:hAnsi="Courier"/>
          <w:color w:val="000000" w:themeColor="text1"/>
          <w:sz w:val="20"/>
          <w:szCs w:val="20"/>
        </w:rPr>
        <w:t>waltzing</w:t>
      </w:r>
      <w:r w:rsidRPr="00AF2203">
        <w:rPr>
          <w:rFonts w:ascii="Courier" w:hAnsi="Courier"/>
          <w:color w:val="000000" w:themeColor="text1"/>
          <w:sz w:val="20"/>
          <w:szCs w:val="20"/>
        </w:rPr>
        <w:t xml:space="preserve"> </w:t>
      </w:r>
      <w:r w:rsidR="007C3C1D" w:rsidRPr="00AF2203">
        <w:rPr>
          <w:rFonts w:ascii="Courier" w:hAnsi="Courier"/>
          <w:color w:val="000000" w:themeColor="text1"/>
          <w:sz w:val="20"/>
          <w:szCs w:val="20"/>
        </w:rPr>
        <w:t xml:space="preserve">through </w:t>
      </w:r>
      <w:r w:rsidRPr="00AF2203">
        <w:rPr>
          <w:rFonts w:ascii="Courier" w:hAnsi="Courier"/>
          <w:color w:val="000000" w:themeColor="text1"/>
          <w:sz w:val="20"/>
          <w:szCs w:val="20"/>
        </w:rPr>
        <w:t>the galaxy</w:t>
      </w:r>
      <w:r w:rsidR="00886817" w:rsidRPr="00AF2203">
        <w:rPr>
          <w:rFonts w:ascii="Courier" w:hAnsi="Courier"/>
          <w:color w:val="000000" w:themeColor="text1"/>
          <w:sz w:val="20"/>
          <w:szCs w:val="20"/>
        </w:rPr>
        <w:t xml:space="preserve">’s </w:t>
      </w:r>
      <w:proofErr w:type="spellStart"/>
      <w:r w:rsidR="00886817" w:rsidRPr="00AF2203">
        <w:rPr>
          <w:rFonts w:ascii="Courier" w:hAnsi="Courier"/>
          <w:color w:val="000000" w:themeColor="text1"/>
          <w:sz w:val="20"/>
          <w:szCs w:val="20"/>
        </w:rPr>
        <w:t>LaGrangian</w:t>
      </w:r>
      <w:proofErr w:type="spellEnd"/>
      <w:r w:rsidR="00886817" w:rsidRPr="00AF2203">
        <w:rPr>
          <w:rFonts w:ascii="Courier" w:hAnsi="Courier"/>
          <w:color w:val="000000" w:themeColor="text1"/>
          <w:sz w:val="20"/>
          <w:szCs w:val="20"/>
        </w:rPr>
        <w:t xml:space="preserve"> </w:t>
      </w:r>
      <w:r w:rsidR="009A4FFC" w:rsidRPr="00AF2203">
        <w:rPr>
          <w:rFonts w:ascii="Courier" w:hAnsi="Courier"/>
          <w:color w:val="000000" w:themeColor="text1"/>
          <w:sz w:val="20"/>
          <w:szCs w:val="20"/>
        </w:rPr>
        <w:t>eddies</w:t>
      </w:r>
      <w:r w:rsidR="00640111" w:rsidRPr="00AF2203">
        <w:rPr>
          <w:rFonts w:ascii="Courier" w:hAnsi="Courier"/>
          <w:color w:val="000000" w:themeColor="text1"/>
          <w:sz w:val="20"/>
          <w:szCs w:val="20"/>
        </w:rPr>
        <w:t>.</w:t>
      </w:r>
    </w:p>
    <w:p w14:paraId="36B26576" w14:textId="62055412" w:rsidR="00BE3C44" w:rsidRPr="00AF2203" w:rsidRDefault="00BE3C44"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 xml:space="preserve">Quentin wiped his eyes, </w:t>
      </w:r>
      <w:r w:rsidR="00CF5248" w:rsidRPr="00AF2203">
        <w:rPr>
          <w:rFonts w:ascii="Garamond" w:hAnsi="Garamond"/>
          <w:color w:val="000000" w:themeColor="text1"/>
          <w:sz w:val="22"/>
          <w:szCs w:val="22"/>
        </w:rPr>
        <w:t>emotionally</w:t>
      </w:r>
      <w:r w:rsidRPr="00AF2203">
        <w:rPr>
          <w:rFonts w:ascii="Garamond" w:hAnsi="Garamond"/>
          <w:color w:val="000000" w:themeColor="text1"/>
          <w:sz w:val="22"/>
          <w:szCs w:val="22"/>
        </w:rPr>
        <w:t xml:space="preserve"> hung-over.</w:t>
      </w:r>
    </w:p>
    <w:p w14:paraId="7B713032" w14:textId="7777777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Now, this all </w:t>
      </w:r>
      <w:r w:rsidR="00063BBB" w:rsidRPr="00AF2203">
        <w:rPr>
          <w:rFonts w:ascii="Courier" w:hAnsi="Courier"/>
          <w:color w:val="000000" w:themeColor="text1"/>
          <w:sz w:val="20"/>
          <w:szCs w:val="20"/>
        </w:rPr>
        <w:t>takes</w:t>
      </w:r>
      <w:r w:rsidRPr="00AF2203">
        <w:rPr>
          <w:rFonts w:ascii="Courier" w:hAnsi="Courier"/>
          <w:color w:val="000000" w:themeColor="text1"/>
          <w:sz w:val="20"/>
          <w:szCs w:val="20"/>
        </w:rPr>
        <w:t xml:space="preserve"> part in the far, far future, thousands of years hence. It doesn’t really matter exactly when. . .</w:t>
      </w:r>
    </w:p>
    <w:p w14:paraId="4052E261"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Doesn’t it? </w:t>
      </w:r>
      <w:r w:rsidRPr="00AF2203">
        <w:rPr>
          <w:rFonts w:ascii="Garamond" w:hAnsi="Garamond"/>
          <w:color w:val="000000" w:themeColor="text1"/>
          <w:sz w:val="22"/>
          <w:szCs w:val="22"/>
        </w:rPr>
        <w:t>thought Quentin.</w:t>
      </w:r>
    </w:p>
    <w:p w14:paraId="459637A7" w14:textId="43D7E95A" w:rsidR="0038455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No, it doesn’t</w:t>
      </w:r>
      <w:r w:rsidR="00F61869" w:rsidRPr="00AF2203">
        <w:rPr>
          <w:rFonts w:ascii="Courier" w:hAnsi="Courier"/>
          <w:color w:val="000000" w:themeColor="text1"/>
          <w:sz w:val="20"/>
          <w:szCs w:val="20"/>
        </w:rPr>
        <w:t xml:space="preserve"> matter</w:t>
      </w:r>
      <w:r w:rsidRPr="00AF2203">
        <w:rPr>
          <w:rFonts w:ascii="Courier" w:hAnsi="Courier"/>
          <w:color w:val="000000" w:themeColor="text1"/>
          <w:sz w:val="20"/>
          <w:szCs w:val="20"/>
        </w:rPr>
        <w:t>.</w:t>
      </w:r>
    </w:p>
    <w:p w14:paraId="5F31BAA8" w14:textId="5E786280" w:rsidR="00B23334" w:rsidRPr="00AF2203" w:rsidRDefault="00384554" w:rsidP="00A03F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Another probing sensation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A03F0D" w:rsidRPr="00AF2203">
        <w:rPr>
          <w:rFonts w:ascii="Garamond" w:hAnsi="Garamond"/>
          <w:color w:val="000000" w:themeColor="text1"/>
          <w:sz w:val="22"/>
          <w:szCs w:val="22"/>
        </w:rPr>
        <w:t>whispered</w:t>
      </w:r>
      <w:r w:rsidRPr="00AF2203">
        <w:rPr>
          <w:rFonts w:ascii="Garamond" w:hAnsi="Garamond"/>
          <w:color w:val="000000" w:themeColor="text1"/>
          <w:sz w:val="22"/>
          <w:szCs w:val="22"/>
        </w:rPr>
        <w:t xml:space="preserve">, </w:t>
      </w:r>
      <w:r w:rsidR="00A03F0D" w:rsidRPr="00AF2203">
        <w:rPr>
          <w:rFonts w:ascii="Garamond" w:hAnsi="Garamond"/>
          <w:color w:val="000000" w:themeColor="text1"/>
          <w:sz w:val="22"/>
          <w:szCs w:val="22"/>
        </w:rPr>
        <w:t>‘</w:t>
      </w:r>
      <w:r w:rsidR="00F61869" w:rsidRPr="00AF2203">
        <w:rPr>
          <w:rFonts w:ascii="Garamond" w:hAnsi="Garamond"/>
          <w:i/>
          <w:color w:val="000000" w:themeColor="text1"/>
          <w:sz w:val="22"/>
          <w:szCs w:val="22"/>
        </w:rPr>
        <w:t>I</w:t>
      </w:r>
      <w:r w:rsidR="00B23334" w:rsidRPr="00AF2203">
        <w:rPr>
          <w:rFonts w:ascii="Garamond" w:hAnsi="Garamond"/>
          <w:i/>
          <w:color w:val="000000" w:themeColor="text1"/>
          <w:sz w:val="22"/>
          <w:szCs w:val="22"/>
        </w:rPr>
        <w:t>t doesn’t matter</w:t>
      </w:r>
      <w:r w:rsidR="00A03F0D" w:rsidRPr="00AF2203">
        <w:rPr>
          <w:rFonts w:ascii="Garamond" w:hAnsi="Garamond"/>
          <w:i/>
          <w:color w:val="000000" w:themeColor="text1"/>
          <w:sz w:val="22"/>
          <w:szCs w:val="22"/>
        </w:rPr>
        <w:t>.’</w:t>
      </w:r>
    </w:p>
    <w:p w14:paraId="46C37296" w14:textId="2E857DE9" w:rsidR="00BE3C44" w:rsidRPr="00AF2203" w:rsidRDefault="003126EA"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hese human remainders </w:t>
      </w:r>
      <w:r w:rsidR="001E74AC" w:rsidRPr="00AF2203">
        <w:rPr>
          <w:rFonts w:ascii="Courier" w:hAnsi="Courier"/>
          <w:color w:val="000000" w:themeColor="text1"/>
          <w:sz w:val="20"/>
          <w:szCs w:val="20"/>
        </w:rPr>
        <w:t>were</w:t>
      </w:r>
      <w:r w:rsidR="00BE3C44" w:rsidRPr="00AF2203">
        <w:rPr>
          <w:rFonts w:ascii="Courier" w:hAnsi="Courier"/>
          <w:color w:val="000000" w:themeColor="text1"/>
          <w:sz w:val="20"/>
          <w:szCs w:val="20"/>
        </w:rPr>
        <w:t xml:space="preserve"> essentially</w:t>
      </w:r>
      <w:r w:rsidR="00144DDD" w:rsidRPr="00AF2203">
        <w:rPr>
          <w:rFonts w:ascii="Courier" w:hAnsi="Courier"/>
          <w:color w:val="000000" w:themeColor="text1"/>
          <w:sz w:val="20"/>
          <w:szCs w:val="20"/>
        </w:rPr>
        <w:t xml:space="preserve"> </w:t>
      </w:r>
      <w:r w:rsidR="00027E4E" w:rsidRPr="00AF2203">
        <w:rPr>
          <w:rFonts w:ascii="Courier" w:hAnsi="Courier"/>
          <w:color w:val="000000" w:themeColor="text1"/>
          <w:sz w:val="20"/>
          <w:szCs w:val="20"/>
        </w:rPr>
        <w:t>as</w:t>
      </w:r>
      <w:r w:rsidR="00BE3C44" w:rsidRPr="00AF2203">
        <w:rPr>
          <w:rFonts w:ascii="Courier" w:hAnsi="Courier"/>
          <w:color w:val="000000" w:themeColor="text1"/>
          <w:sz w:val="20"/>
          <w:szCs w:val="20"/>
        </w:rPr>
        <w:t xml:space="preserve"> </w:t>
      </w:r>
      <w:r w:rsidR="00CB7016">
        <w:rPr>
          <w:rFonts w:ascii="Courier" w:hAnsi="Courier"/>
          <w:color w:val="000000" w:themeColor="text1"/>
          <w:sz w:val="20"/>
          <w:szCs w:val="20"/>
        </w:rPr>
        <w:t>we</w:t>
      </w:r>
      <w:r w:rsidR="00BE3C44" w:rsidRPr="00AF2203">
        <w:rPr>
          <w:rFonts w:ascii="Courier" w:hAnsi="Courier"/>
          <w:color w:val="000000" w:themeColor="text1"/>
          <w:sz w:val="20"/>
          <w:szCs w:val="20"/>
        </w:rPr>
        <w:t xml:space="preserve"> </w:t>
      </w:r>
      <w:r w:rsidR="00075A69" w:rsidRPr="00AF2203">
        <w:rPr>
          <w:rFonts w:ascii="Courier" w:hAnsi="Courier"/>
          <w:color w:val="000000" w:themeColor="text1"/>
          <w:sz w:val="20"/>
          <w:szCs w:val="20"/>
        </w:rPr>
        <w:t xml:space="preserve">are </w:t>
      </w:r>
      <w:r w:rsidR="00BE3C44" w:rsidRPr="00AF2203">
        <w:rPr>
          <w:rFonts w:ascii="Courier" w:hAnsi="Courier"/>
          <w:color w:val="000000" w:themeColor="text1"/>
          <w:sz w:val="20"/>
          <w:szCs w:val="20"/>
        </w:rPr>
        <w:t>today, Quentin. They ha</w:t>
      </w:r>
      <w:r w:rsidR="00590BAA" w:rsidRPr="00AF2203">
        <w:rPr>
          <w:rFonts w:ascii="Courier" w:hAnsi="Courier"/>
          <w:color w:val="000000" w:themeColor="text1"/>
          <w:sz w:val="20"/>
          <w:szCs w:val="20"/>
        </w:rPr>
        <w:t>d</w:t>
      </w:r>
      <w:r w:rsidR="00BE3C44" w:rsidRPr="00AF2203">
        <w:rPr>
          <w:rFonts w:ascii="Courier" w:hAnsi="Courier"/>
          <w:color w:val="000000" w:themeColor="text1"/>
          <w:sz w:val="20"/>
          <w:szCs w:val="20"/>
        </w:rPr>
        <w:t xml:space="preserve"> the same brains</w:t>
      </w:r>
      <w:r w:rsidR="006B77CF">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organs</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emotions. Sure, they had a different attitude to eugenics</w:t>
      </w:r>
      <w:r w:rsidR="00B02145" w:rsidRPr="00AF2203">
        <w:rPr>
          <w:rFonts w:ascii="Courier" w:hAnsi="Courier"/>
          <w:color w:val="000000" w:themeColor="text1"/>
          <w:sz w:val="20"/>
          <w:szCs w:val="20"/>
        </w:rPr>
        <w:t>, but no-one’s perfect</w:t>
      </w:r>
      <w:r w:rsidR="00BE3C44" w:rsidRPr="00AF2203">
        <w:rPr>
          <w:rFonts w:ascii="Courier" w:hAnsi="Courier"/>
          <w:color w:val="000000" w:themeColor="text1"/>
          <w:sz w:val="20"/>
          <w:szCs w:val="20"/>
        </w:rPr>
        <w:t xml:space="preserve">. </w:t>
      </w:r>
    </w:p>
    <w:p w14:paraId="6B980ACE" w14:textId="2C00CE71" w:rsidR="00B02145" w:rsidRPr="00AF2203" w:rsidRDefault="00B021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automatically guffawed, wondering why he found the</w:t>
      </w:r>
      <w:r w:rsidR="0005265F" w:rsidRPr="00AF2203">
        <w:rPr>
          <w:rFonts w:ascii="Garamond" w:hAnsi="Garamond"/>
          <w:color w:val="000000" w:themeColor="text1"/>
          <w:sz w:val="22"/>
          <w:szCs w:val="22"/>
        </w:rPr>
        <w:t xml:space="preserve"> weak joke funny.</w:t>
      </w:r>
    </w:p>
    <w:p w14:paraId="20139CE3" w14:textId="30DF706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Pay attention Quentin!</w:t>
      </w:r>
      <w:r w:rsidRPr="00AF2203">
        <w:rPr>
          <w:rFonts w:ascii="Garamond" w:hAnsi="Garamond"/>
          <w:color w:val="000000" w:themeColor="text1"/>
          <w:sz w:val="22"/>
          <w:szCs w:val="22"/>
        </w:rPr>
        <w:t xml:space="preserve"> </w:t>
      </w:r>
      <w:r w:rsidR="00BC0EE8" w:rsidRPr="00AF2203">
        <w:rPr>
          <w:rFonts w:ascii="Garamond" w:hAnsi="Garamond"/>
          <w:color w:val="000000" w:themeColor="text1"/>
          <w:sz w:val="22"/>
          <w:szCs w:val="22"/>
        </w:rPr>
        <w:t>mothered Tithe.</w:t>
      </w:r>
    </w:p>
    <w:p w14:paraId="2B76709B" w14:textId="042A0AB0" w:rsidR="00BE3C44" w:rsidRPr="00AF2203" w:rsidRDefault="00D95AF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his is a story about </w:t>
      </w:r>
      <w:r w:rsidR="005F7392" w:rsidRPr="00AF2203">
        <w:rPr>
          <w:rFonts w:ascii="Courier" w:hAnsi="Courier"/>
          <w:color w:val="000000" w:themeColor="text1"/>
          <w:sz w:val="20"/>
          <w:szCs w:val="20"/>
        </w:rPr>
        <w:t>accents</w:t>
      </w:r>
      <w:r w:rsidR="00BE3C44" w:rsidRPr="00AF2203">
        <w:rPr>
          <w:rFonts w:ascii="Courier" w:hAnsi="Courier"/>
          <w:color w:val="000000" w:themeColor="text1"/>
          <w:sz w:val="20"/>
          <w:szCs w:val="20"/>
        </w:rPr>
        <w:t xml:space="preserve"> and society. Now, synthesised voices on</w:t>
      </w:r>
      <w:r w:rsidR="00144DDD" w:rsidRPr="00AF2203">
        <w:rPr>
          <w:rFonts w:ascii="Courier" w:hAnsi="Courier"/>
          <w:color w:val="000000" w:themeColor="text1"/>
          <w:sz w:val="20"/>
          <w:szCs w:val="20"/>
        </w:rPr>
        <w:t xml:space="preserve"> </w:t>
      </w:r>
      <w:r w:rsidR="001E74AC" w:rsidRPr="00AF2203">
        <w:rPr>
          <w:rFonts w:ascii="Courier" w:hAnsi="Courier"/>
          <w:color w:val="000000" w:themeColor="text1"/>
          <w:sz w:val="20"/>
          <w:szCs w:val="20"/>
        </w:rPr>
        <w:t>The Universe</w:t>
      </w:r>
      <w:r w:rsidR="00B41626"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were speaking to people</w:t>
      </w:r>
      <w:r w:rsidR="00A5663D"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asking them to move while scuttling around on cleaning duties, telling the kids not to run in the </w:t>
      </w:r>
      <w:r w:rsidR="00263A22" w:rsidRPr="00AF2203">
        <w:rPr>
          <w:rFonts w:ascii="Courier" w:hAnsi="Courier"/>
          <w:color w:val="000000" w:themeColor="text1"/>
          <w:sz w:val="20"/>
          <w:szCs w:val="20"/>
        </w:rPr>
        <w:t>corridors</w:t>
      </w:r>
      <w:r w:rsidR="00882A1F"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w:t>
      </w:r>
      <w:r w:rsidR="001A13FC">
        <w:rPr>
          <w:rFonts w:ascii="Courier" w:hAnsi="Courier"/>
          <w:color w:val="000000" w:themeColor="text1"/>
          <w:sz w:val="20"/>
          <w:szCs w:val="20"/>
        </w:rPr>
        <w:t>inventing</w:t>
      </w:r>
      <w:r w:rsidR="00BE3C44" w:rsidRPr="00AF2203">
        <w:rPr>
          <w:rFonts w:ascii="Courier" w:hAnsi="Courier"/>
          <w:color w:val="000000" w:themeColor="text1"/>
          <w:sz w:val="20"/>
          <w:szCs w:val="20"/>
        </w:rPr>
        <w:t xml:space="preserve"> stories like this one!</w:t>
      </w:r>
    </w:p>
    <w:p w14:paraId="6FDCD99E" w14:textId="4B1EF9A3" w:rsidR="00BE3C44" w:rsidRDefault="00E01E9C" w:rsidP="00BE3C44">
      <w:pPr>
        <w:ind w:firstLine="454"/>
        <w:jc w:val="both"/>
        <w:rPr>
          <w:rFonts w:ascii="Garamond" w:hAnsi="Garamond"/>
          <w:color w:val="000000" w:themeColor="text1"/>
          <w:sz w:val="22"/>
          <w:szCs w:val="22"/>
        </w:rPr>
      </w:pPr>
      <w:r w:rsidRPr="00E01E9C">
        <w:rPr>
          <w:rFonts w:ascii="Garamond" w:hAnsi="Garamond"/>
          <w:color w:val="000000" w:themeColor="text1"/>
          <w:sz w:val="22"/>
          <w:szCs w:val="22"/>
        </w:rPr>
        <w:t xml:space="preserve">Quentin </w:t>
      </w:r>
      <w:r w:rsidR="0005265F" w:rsidRPr="00AF2203">
        <w:rPr>
          <w:rFonts w:ascii="Garamond" w:hAnsi="Garamond"/>
          <w:color w:val="000000" w:themeColor="text1"/>
          <w:sz w:val="22"/>
          <w:szCs w:val="22"/>
        </w:rPr>
        <w:t>laughed and winced, feeling a limbic probe.</w:t>
      </w:r>
    </w:p>
    <w:p w14:paraId="48E9687B" w14:textId="3587AA18" w:rsidR="0017175F" w:rsidRDefault="00E83328" w:rsidP="00D431FF">
      <w:pPr>
        <w:ind w:left="284" w:firstLine="454"/>
        <w:jc w:val="both"/>
        <w:rPr>
          <w:rFonts w:ascii="Courier" w:hAnsi="Courier"/>
          <w:color w:val="000000" w:themeColor="text1"/>
          <w:sz w:val="20"/>
          <w:szCs w:val="20"/>
        </w:rPr>
      </w:pPr>
      <w:r>
        <w:rPr>
          <w:rFonts w:ascii="Courier" w:hAnsi="Courier"/>
          <w:color w:val="000000" w:themeColor="text1"/>
          <w:sz w:val="20"/>
          <w:szCs w:val="20"/>
        </w:rPr>
        <w:t>The planetary exiles had</w:t>
      </w:r>
      <w:r w:rsidR="00DF16B4">
        <w:rPr>
          <w:rFonts w:ascii="Courier" w:hAnsi="Courier"/>
          <w:color w:val="000000" w:themeColor="text1"/>
          <w:sz w:val="20"/>
          <w:szCs w:val="20"/>
        </w:rPr>
        <w:t xml:space="preserve"> to be constantly reminded of life on Earth so they could understand their idioms and expressions, a </w:t>
      </w:r>
      <w:r w:rsidR="00DE0422">
        <w:rPr>
          <w:rFonts w:ascii="Courier" w:hAnsi="Courier"/>
          <w:color w:val="000000" w:themeColor="text1"/>
          <w:sz w:val="20"/>
          <w:szCs w:val="20"/>
        </w:rPr>
        <w:t>constant</w:t>
      </w:r>
      <w:r w:rsidR="00DF16B4">
        <w:rPr>
          <w:rFonts w:ascii="Courier" w:hAnsi="Courier"/>
          <w:color w:val="000000" w:themeColor="text1"/>
          <w:sz w:val="20"/>
          <w:szCs w:val="20"/>
        </w:rPr>
        <w:t xml:space="preserve"> recapitulation.</w:t>
      </w:r>
    </w:p>
    <w:p w14:paraId="44720841" w14:textId="5A881365" w:rsidR="0017175F" w:rsidRDefault="005902B1"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 xml:space="preserve">A popular experience was </w:t>
      </w:r>
      <w:r w:rsidR="000F100A">
        <w:rPr>
          <w:rFonts w:ascii="Courier" w:hAnsi="Courier"/>
          <w:color w:val="000000" w:themeColor="text1"/>
          <w:sz w:val="20"/>
          <w:szCs w:val="20"/>
        </w:rPr>
        <w:t>comic</w:t>
      </w:r>
      <w:r>
        <w:rPr>
          <w:rFonts w:ascii="Courier" w:hAnsi="Courier"/>
          <w:color w:val="000000" w:themeColor="text1"/>
          <w:sz w:val="20"/>
          <w:szCs w:val="20"/>
        </w:rPr>
        <w:t xml:space="preserve"> </w:t>
      </w:r>
      <w:r w:rsidR="00C82273">
        <w:rPr>
          <w:rFonts w:ascii="Courier" w:hAnsi="Courier"/>
          <w:color w:val="000000" w:themeColor="text1"/>
          <w:sz w:val="20"/>
          <w:szCs w:val="20"/>
        </w:rPr>
        <w:t>drama</w:t>
      </w:r>
      <w:r w:rsidR="000F100A">
        <w:rPr>
          <w:rFonts w:ascii="Courier" w:hAnsi="Courier"/>
          <w:color w:val="000000" w:themeColor="text1"/>
          <w:sz w:val="20"/>
          <w:szCs w:val="20"/>
        </w:rPr>
        <w:t xml:space="preserve"> set in </w:t>
      </w:r>
      <w:r w:rsidR="002A3FB3">
        <w:rPr>
          <w:rFonts w:ascii="Courier" w:hAnsi="Courier"/>
          <w:color w:val="000000" w:themeColor="text1"/>
          <w:sz w:val="20"/>
          <w:szCs w:val="20"/>
        </w:rPr>
        <w:t>A</w:t>
      </w:r>
      <w:r>
        <w:rPr>
          <w:rFonts w:ascii="Courier" w:hAnsi="Courier"/>
          <w:color w:val="000000" w:themeColor="text1"/>
          <w:sz w:val="20"/>
          <w:szCs w:val="20"/>
        </w:rPr>
        <w:t>ncient Greece</w:t>
      </w:r>
      <w:r w:rsidR="007B7596">
        <w:rPr>
          <w:rFonts w:ascii="Courier" w:hAnsi="Courier"/>
          <w:color w:val="000000" w:themeColor="text1"/>
          <w:sz w:val="20"/>
          <w:szCs w:val="20"/>
        </w:rPr>
        <w:t xml:space="preserve"> and</w:t>
      </w:r>
      <w:r>
        <w:rPr>
          <w:rFonts w:ascii="Courier" w:hAnsi="Courier"/>
          <w:color w:val="000000" w:themeColor="text1"/>
          <w:sz w:val="20"/>
          <w:szCs w:val="20"/>
        </w:rPr>
        <w:t xml:space="preserve"> viewed from the perspective of an audience member sitting in </w:t>
      </w:r>
      <w:r w:rsidR="001D2EA5">
        <w:rPr>
          <w:rFonts w:ascii="Courier" w:hAnsi="Courier"/>
          <w:color w:val="000000" w:themeColor="text1"/>
          <w:sz w:val="20"/>
          <w:szCs w:val="20"/>
        </w:rPr>
        <w:t>an amphitheatre, one balmy night</w:t>
      </w:r>
      <w:r w:rsidR="000F100A">
        <w:rPr>
          <w:rFonts w:ascii="Courier" w:hAnsi="Courier"/>
          <w:color w:val="000000" w:themeColor="text1"/>
          <w:sz w:val="20"/>
          <w:szCs w:val="20"/>
        </w:rPr>
        <w:t xml:space="preserve"> beneath the Acropolis. The characters in the play did not know the consequence of their actions or speech. </w:t>
      </w:r>
      <w:r w:rsidR="001919A5">
        <w:rPr>
          <w:rFonts w:ascii="Courier" w:hAnsi="Courier"/>
          <w:color w:val="000000" w:themeColor="text1"/>
          <w:sz w:val="20"/>
          <w:szCs w:val="20"/>
        </w:rPr>
        <w:t>This</w:t>
      </w:r>
      <w:r w:rsidR="000F100A">
        <w:rPr>
          <w:rFonts w:ascii="Courier" w:hAnsi="Courier"/>
          <w:color w:val="000000" w:themeColor="text1"/>
          <w:sz w:val="20"/>
          <w:szCs w:val="20"/>
        </w:rPr>
        <w:t xml:space="preserve"> </w:t>
      </w:r>
      <w:r w:rsidR="006F4BA0">
        <w:rPr>
          <w:rFonts w:ascii="Courier" w:hAnsi="Courier"/>
          <w:color w:val="000000" w:themeColor="text1"/>
          <w:sz w:val="20"/>
          <w:szCs w:val="20"/>
        </w:rPr>
        <w:t xml:space="preserve">process </w:t>
      </w:r>
      <w:r w:rsidR="000F100A">
        <w:rPr>
          <w:rFonts w:ascii="Courier" w:hAnsi="Courier"/>
          <w:color w:val="000000" w:themeColor="text1"/>
          <w:sz w:val="20"/>
          <w:szCs w:val="20"/>
        </w:rPr>
        <w:t>was ironic.</w:t>
      </w:r>
    </w:p>
    <w:p w14:paraId="18D8E7CD" w14:textId="02186116" w:rsidR="00DE0422" w:rsidRPr="001D2EA5" w:rsidRDefault="000F100A" w:rsidP="00BE3C44">
      <w:pPr>
        <w:ind w:firstLine="454"/>
        <w:jc w:val="both"/>
        <w:rPr>
          <w:rFonts w:ascii="Garamond" w:hAnsi="Garamond"/>
          <w:iCs/>
          <w:color w:val="000000" w:themeColor="text1"/>
          <w:sz w:val="22"/>
          <w:szCs w:val="22"/>
        </w:rPr>
      </w:pPr>
      <w:r w:rsidRPr="000F100A">
        <w:rPr>
          <w:rFonts w:ascii="Garamond" w:hAnsi="Garamond"/>
          <w:iCs/>
          <w:color w:val="000000" w:themeColor="text1"/>
          <w:sz w:val="22"/>
          <w:szCs w:val="22"/>
        </w:rPr>
        <w:t>Quentin</w:t>
      </w:r>
      <w:r>
        <w:rPr>
          <w:rFonts w:ascii="Garamond" w:hAnsi="Garamond"/>
          <w:iCs/>
          <w:color w:val="000000" w:themeColor="text1"/>
          <w:sz w:val="22"/>
          <w:szCs w:val="22"/>
        </w:rPr>
        <w:t xml:space="preserve"> twitched and had the feeling that he had been told a joke and forced a laugh. He was rewarded with a stimulation that gave a brief</w:t>
      </w:r>
      <w:r w:rsidR="00E92BCC">
        <w:rPr>
          <w:rFonts w:ascii="Garamond" w:hAnsi="Garamond"/>
          <w:iCs/>
          <w:color w:val="000000" w:themeColor="text1"/>
          <w:sz w:val="22"/>
          <w:szCs w:val="22"/>
        </w:rPr>
        <w:t xml:space="preserve"> but intense flush of</w:t>
      </w:r>
      <w:r>
        <w:rPr>
          <w:rFonts w:ascii="Garamond" w:hAnsi="Garamond"/>
          <w:iCs/>
          <w:color w:val="000000" w:themeColor="text1"/>
          <w:sz w:val="22"/>
          <w:szCs w:val="22"/>
        </w:rPr>
        <w:t xml:space="preserve"> </w:t>
      </w:r>
      <w:r w:rsidR="0019289F">
        <w:rPr>
          <w:rFonts w:ascii="Garamond" w:hAnsi="Garamond"/>
          <w:iCs/>
          <w:color w:val="000000" w:themeColor="text1"/>
          <w:sz w:val="22"/>
          <w:szCs w:val="22"/>
        </w:rPr>
        <w:t>happiness</w:t>
      </w:r>
      <w:r>
        <w:rPr>
          <w:rFonts w:ascii="Garamond" w:hAnsi="Garamond"/>
          <w:iCs/>
          <w:color w:val="000000" w:themeColor="text1"/>
          <w:sz w:val="22"/>
          <w:szCs w:val="22"/>
        </w:rPr>
        <w:t>.</w:t>
      </w:r>
    </w:p>
    <w:p w14:paraId="069569BA" w14:textId="4E71778A" w:rsidR="00BE3C44" w:rsidRPr="00AF2203" w:rsidRDefault="004034FB"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interstellar migrants</w:t>
      </w:r>
      <w:r w:rsidRPr="00AF2203">
        <w:rPr>
          <w:rFonts w:ascii="Courier" w:hAnsi="Courier"/>
          <w:color w:val="000000" w:themeColor="text1"/>
          <w:sz w:val="20"/>
          <w:szCs w:val="20"/>
        </w:rPr>
        <w:t xml:space="preserve"> </w:t>
      </w:r>
      <w:r w:rsidR="001919A5">
        <w:rPr>
          <w:rFonts w:ascii="Courier" w:hAnsi="Courier"/>
          <w:color w:val="000000" w:themeColor="text1"/>
          <w:sz w:val="20"/>
          <w:szCs w:val="20"/>
        </w:rPr>
        <w:t xml:space="preserve">gradually </w:t>
      </w:r>
      <w:r w:rsidRPr="00AF2203">
        <w:rPr>
          <w:rFonts w:ascii="Courier" w:hAnsi="Courier"/>
          <w:color w:val="000000" w:themeColor="text1"/>
          <w:sz w:val="20"/>
          <w:szCs w:val="20"/>
        </w:rPr>
        <w:t>found voice control</w:t>
      </w:r>
      <w:r w:rsidR="00BC05CC" w:rsidRPr="00AF2203">
        <w:rPr>
          <w:rFonts w:ascii="Courier" w:hAnsi="Courier"/>
          <w:color w:val="000000" w:themeColor="text1"/>
          <w:sz w:val="20"/>
          <w:szCs w:val="20"/>
        </w:rPr>
        <w:t>s</w:t>
      </w:r>
      <w:r w:rsidRPr="00AF2203">
        <w:rPr>
          <w:rFonts w:ascii="Courier" w:hAnsi="Courier"/>
          <w:color w:val="000000" w:themeColor="text1"/>
          <w:sz w:val="20"/>
          <w:szCs w:val="20"/>
        </w:rPr>
        <w:t xml:space="preserve"> to be tedious</w:t>
      </w:r>
      <w:r w:rsidR="005B2F0A" w:rsidRPr="00AF2203">
        <w:rPr>
          <w:rFonts w:ascii="Courier" w:hAnsi="Courier"/>
          <w:color w:val="000000" w:themeColor="text1"/>
          <w:sz w:val="20"/>
          <w:szCs w:val="20"/>
        </w:rPr>
        <w:t xml:space="preserve"> and </w:t>
      </w:r>
      <w:r w:rsidR="00777E46" w:rsidRPr="00AF2203">
        <w:rPr>
          <w:rFonts w:ascii="Courier" w:hAnsi="Courier"/>
          <w:color w:val="000000" w:themeColor="text1"/>
          <w:sz w:val="20"/>
          <w:szCs w:val="20"/>
        </w:rPr>
        <w:t xml:space="preserve">together </w:t>
      </w:r>
      <w:r w:rsidR="00CC389D" w:rsidRPr="00AF2203">
        <w:rPr>
          <w:rFonts w:ascii="Courier" w:hAnsi="Courier"/>
          <w:color w:val="000000" w:themeColor="text1"/>
          <w:sz w:val="20"/>
          <w:szCs w:val="20"/>
        </w:rPr>
        <w:t>decided</w:t>
      </w:r>
      <w:r w:rsidRPr="00AF2203">
        <w:rPr>
          <w:rFonts w:ascii="Courier" w:hAnsi="Courier"/>
          <w:color w:val="000000" w:themeColor="text1"/>
          <w:sz w:val="20"/>
          <w:szCs w:val="20"/>
        </w:rPr>
        <w:t xml:space="preserve"> it would be </w:t>
      </w:r>
      <w:r w:rsidR="00146FC4" w:rsidRPr="00AF2203">
        <w:rPr>
          <w:rFonts w:ascii="Courier" w:hAnsi="Courier"/>
          <w:color w:val="000000" w:themeColor="text1"/>
          <w:sz w:val="20"/>
          <w:szCs w:val="20"/>
        </w:rPr>
        <w:t>more effective</w:t>
      </w:r>
      <w:r w:rsidRPr="00AF2203">
        <w:rPr>
          <w:rFonts w:ascii="Courier" w:hAnsi="Courier"/>
          <w:color w:val="000000" w:themeColor="text1"/>
          <w:sz w:val="20"/>
          <w:szCs w:val="20"/>
        </w:rPr>
        <w:t xml:space="preserve"> to use thought</w:t>
      </w:r>
      <w:r w:rsidR="00BC05CC" w:rsidRPr="00AF2203">
        <w:rPr>
          <w:rFonts w:ascii="Courier" w:hAnsi="Courier"/>
          <w:color w:val="000000" w:themeColor="text1"/>
          <w:sz w:val="20"/>
          <w:szCs w:val="20"/>
        </w:rPr>
        <w:t xml:space="preserve"> </w:t>
      </w:r>
      <w:r w:rsidRPr="00AF2203">
        <w:rPr>
          <w:rFonts w:ascii="Courier" w:hAnsi="Courier"/>
          <w:color w:val="000000" w:themeColor="text1"/>
          <w:sz w:val="20"/>
          <w:szCs w:val="20"/>
        </w:rPr>
        <w:t>control</w:t>
      </w:r>
      <w:r w:rsidR="00BC05CC" w:rsidRPr="00AF2203">
        <w:rPr>
          <w:rFonts w:ascii="Courier" w:hAnsi="Courier"/>
          <w:color w:val="000000" w:themeColor="text1"/>
          <w:sz w:val="20"/>
          <w:szCs w:val="20"/>
        </w:rPr>
        <w:t>.</w:t>
      </w:r>
    </w:p>
    <w:p w14:paraId="2D05CAA1" w14:textId="6BFB6DE6" w:rsidR="00BE3C44" w:rsidRPr="00AF2203" w:rsidRDefault="00BC05CC"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Seems reasonable</w:t>
      </w:r>
      <w:r w:rsidR="00BE3C44" w:rsidRPr="00AF2203">
        <w:rPr>
          <w:rFonts w:ascii="Garamond" w:hAnsi="Garamond"/>
          <w:color w:val="000000" w:themeColor="text1"/>
          <w:sz w:val="22"/>
          <w:szCs w:val="22"/>
        </w:rPr>
        <w:t xml:space="preserve">, thought Quentin, thinking </w:t>
      </w:r>
      <w:r w:rsidR="00DD02EC"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the Rossum-bots’ </w:t>
      </w:r>
      <w:r w:rsidR="00FE7DCD" w:rsidRPr="00AF2203">
        <w:rPr>
          <w:rFonts w:ascii="Garamond" w:hAnsi="Garamond"/>
          <w:color w:val="000000" w:themeColor="text1"/>
          <w:sz w:val="22"/>
          <w:szCs w:val="22"/>
        </w:rPr>
        <w:t>authoritarian</w:t>
      </w:r>
      <w:r w:rsidR="00BE3C44" w:rsidRPr="00AF2203">
        <w:rPr>
          <w:rFonts w:ascii="Garamond" w:hAnsi="Garamond"/>
          <w:color w:val="000000" w:themeColor="text1"/>
          <w:sz w:val="22"/>
          <w:szCs w:val="22"/>
        </w:rPr>
        <w:t xml:space="preserve"> voices.</w:t>
      </w:r>
    </w:p>
    <w:p w14:paraId="523B55F5" w14:textId="3FB5CD7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this is where </w:t>
      </w:r>
      <w:r w:rsidR="008B214B" w:rsidRPr="00AF2203">
        <w:rPr>
          <w:rFonts w:ascii="Courier" w:hAnsi="Courier"/>
          <w:color w:val="000000" w:themeColor="text1"/>
          <w:sz w:val="20"/>
          <w:szCs w:val="20"/>
        </w:rPr>
        <w:t>our</w:t>
      </w:r>
      <w:r w:rsidRPr="00AF2203">
        <w:rPr>
          <w:rFonts w:ascii="Courier" w:hAnsi="Courier"/>
          <w:color w:val="000000" w:themeColor="text1"/>
          <w:sz w:val="20"/>
          <w:szCs w:val="20"/>
        </w:rPr>
        <w:t xml:space="preserve"> hero</w:t>
      </w:r>
      <w:r w:rsidR="00C65727"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Tucker</w:t>
      </w:r>
      <w:r w:rsidR="00C65727" w:rsidRPr="00AF2203">
        <w:rPr>
          <w:rFonts w:ascii="Courier" w:hAnsi="Courier"/>
          <w:color w:val="000000" w:themeColor="text1"/>
          <w:sz w:val="20"/>
          <w:szCs w:val="20"/>
        </w:rPr>
        <w:t xml:space="preserve"> </w:t>
      </w:r>
      <w:r w:rsidR="00B23A6A" w:rsidRPr="00AF2203">
        <w:rPr>
          <w:rFonts w:ascii="Courier" w:hAnsi="Courier"/>
          <w:color w:val="000000" w:themeColor="text1"/>
          <w:sz w:val="20"/>
          <w:szCs w:val="20"/>
        </w:rPr>
        <w:t>enters</w:t>
      </w:r>
      <w:r w:rsidR="00882A1F" w:rsidRPr="00AF2203">
        <w:rPr>
          <w:rFonts w:ascii="Courier" w:hAnsi="Courier"/>
          <w:color w:val="000000" w:themeColor="text1"/>
          <w:sz w:val="20"/>
          <w:szCs w:val="20"/>
        </w:rPr>
        <w:t xml:space="preserve"> the stage</w:t>
      </w:r>
      <w:r w:rsidRPr="00AF2203">
        <w:rPr>
          <w:rFonts w:ascii="Courier" w:hAnsi="Courier"/>
          <w:color w:val="000000" w:themeColor="text1"/>
          <w:sz w:val="20"/>
          <w:szCs w:val="20"/>
        </w:rPr>
        <w:t xml:space="preserve">. </w:t>
      </w:r>
    </w:p>
    <w:p w14:paraId="495D7F2E" w14:textId="54C55C6F"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had volunteered </w:t>
      </w:r>
      <w:r w:rsidR="004034FB" w:rsidRPr="00AF2203">
        <w:rPr>
          <w:rFonts w:ascii="Courier" w:hAnsi="Courier"/>
          <w:color w:val="000000" w:themeColor="text1"/>
          <w:sz w:val="20"/>
          <w:szCs w:val="20"/>
        </w:rPr>
        <w:t xml:space="preserve">to </w:t>
      </w:r>
      <w:r w:rsidR="00CC3CC0" w:rsidRPr="00AF2203">
        <w:rPr>
          <w:rFonts w:ascii="Courier" w:hAnsi="Courier"/>
          <w:color w:val="000000" w:themeColor="text1"/>
          <w:sz w:val="20"/>
          <w:szCs w:val="20"/>
        </w:rPr>
        <w:t>oversee</w:t>
      </w:r>
      <w:r w:rsidR="004034FB" w:rsidRPr="00AF2203">
        <w:rPr>
          <w:rFonts w:ascii="Courier" w:hAnsi="Courier"/>
          <w:color w:val="000000" w:themeColor="text1"/>
          <w:sz w:val="20"/>
          <w:szCs w:val="20"/>
        </w:rPr>
        <w:t xml:space="preserve"> the</w:t>
      </w:r>
      <w:r w:rsidR="00CC3CC0" w:rsidRPr="00AF2203">
        <w:rPr>
          <w:rFonts w:ascii="Courier" w:hAnsi="Courier"/>
          <w:color w:val="000000" w:themeColor="text1"/>
          <w:sz w:val="20"/>
          <w:szCs w:val="20"/>
        </w:rPr>
        <w:t xml:space="preserve"> </w:t>
      </w:r>
      <w:r w:rsidR="00A5663D" w:rsidRPr="00AF2203">
        <w:rPr>
          <w:rFonts w:ascii="Courier" w:hAnsi="Courier"/>
          <w:color w:val="000000" w:themeColor="text1"/>
          <w:sz w:val="20"/>
          <w:szCs w:val="20"/>
        </w:rPr>
        <w:t>reconfiguration</w:t>
      </w:r>
      <w:r w:rsidR="00CC3CC0" w:rsidRPr="00AF2203">
        <w:rPr>
          <w:rFonts w:ascii="Courier" w:hAnsi="Courier"/>
          <w:color w:val="000000" w:themeColor="text1"/>
          <w:sz w:val="20"/>
          <w:szCs w:val="20"/>
        </w:rPr>
        <w:t xml:space="preserve"> of computer</w:t>
      </w:r>
      <w:r w:rsidR="004034FB" w:rsidRPr="00AF2203">
        <w:rPr>
          <w:rFonts w:ascii="Courier" w:hAnsi="Courier"/>
          <w:color w:val="000000" w:themeColor="text1"/>
          <w:sz w:val="20"/>
          <w:szCs w:val="20"/>
        </w:rPr>
        <w:t xml:space="preserve"> interfaces</w:t>
      </w:r>
      <w:r w:rsidR="00CC3CC0" w:rsidRPr="00AF2203">
        <w:rPr>
          <w:rFonts w:ascii="Courier" w:hAnsi="Courier"/>
          <w:color w:val="000000" w:themeColor="text1"/>
          <w:sz w:val="20"/>
          <w:szCs w:val="20"/>
        </w:rPr>
        <w:t>, replacing voice control</w:t>
      </w:r>
      <w:r w:rsidR="004034FB" w:rsidRPr="00AF2203">
        <w:rPr>
          <w:rFonts w:ascii="Courier" w:hAnsi="Courier"/>
          <w:color w:val="000000" w:themeColor="text1"/>
          <w:sz w:val="20"/>
          <w:szCs w:val="20"/>
        </w:rPr>
        <w:t xml:space="preserve"> with thought</w:t>
      </w:r>
      <w:r w:rsidR="00CC3CC0" w:rsidRPr="00AF2203">
        <w:rPr>
          <w:rFonts w:ascii="Courier" w:hAnsi="Courier"/>
          <w:color w:val="000000" w:themeColor="text1"/>
          <w:sz w:val="20"/>
          <w:szCs w:val="20"/>
        </w:rPr>
        <w:t xml:space="preserve"> gestures</w:t>
      </w:r>
      <w:r w:rsidR="004034FB"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In doing so </w:t>
      </w:r>
      <w:r w:rsidR="0006047B" w:rsidRPr="00AF2203">
        <w:rPr>
          <w:rFonts w:ascii="Courier" w:hAnsi="Courier"/>
          <w:color w:val="000000" w:themeColor="text1"/>
          <w:sz w:val="20"/>
          <w:szCs w:val="20"/>
        </w:rPr>
        <w:t>he</w:t>
      </w:r>
      <w:r w:rsidR="005A6CC3"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became increasingly ostracised</w:t>
      </w:r>
      <w:r w:rsidR="0043375B">
        <w:rPr>
          <w:rFonts w:ascii="Courier" w:hAnsi="Courier"/>
          <w:color w:val="000000" w:themeColor="text1"/>
          <w:sz w:val="20"/>
          <w:szCs w:val="20"/>
        </w:rPr>
        <w:t>. P</w:t>
      </w:r>
      <w:r w:rsidR="007C0295" w:rsidRPr="00AF2203">
        <w:rPr>
          <w:rFonts w:ascii="Courier" w:hAnsi="Courier"/>
          <w:color w:val="000000" w:themeColor="text1"/>
          <w:sz w:val="20"/>
          <w:szCs w:val="20"/>
        </w:rPr>
        <w:t xml:space="preserve">eople said </w:t>
      </w:r>
      <w:r w:rsidR="00DE334C" w:rsidRPr="00AF2203">
        <w:rPr>
          <w:rFonts w:ascii="Courier" w:hAnsi="Courier"/>
          <w:color w:val="000000" w:themeColor="text1"/>
          <w:sz w:val="20"/>
          <w:szCs w:val="20"/>
        </w:rPr>
        <w:t>he had</w:t>
      </w:r>
      <w:r w:rsidR="00BE3C44" w:rsidRPr="00AF2203">
        <w:rPr>
          <w:rFonts w:ascii="Courier" w:hAnsi="Courier"/>
          <w:color w:val="000000" w:themeColor="text1"/>
          <w:sz w:val="20"/>
          <w:szCs w:val="20"/>
        </w:rPr>
        <w:t xml:space="preserve"> an unhealthy interest in the </w:t>
      </w:r>
      <w:r w:rsidR="00B01E9C" w:rsidRPr="00AF2203">
        <w:rPr>
          <w:rFonts w:ascii="Courier" w:hAnsi="Courier"/>
          <w:color w:val="000000" w:themeColor="text1"/>
          <w:sz w:val="20"/>
          <w:szCs w:val="20"/>
        </w:rPr>
        <w:t>workings</w:t>
      </w:r>
      <w:r w:rsidR="00BE3C44" w:rsidRPr="00AF2203">
        <w:rPr>
          <w:rFonts w:ascii="Courier" w:hAnsi="Courier"/>
          <w:color w:val="000000" w:themeColor="text1"/>
          <w:sz w:val="20"/>
          <w:szCs w:val="20"/>
        </w:rPr>
        <w:t xml:space="preserve"> of the ship</w:t>
      </w:r>
      <w:r w:rsidR="005A6CC3" w:rsidRPr="00AF2203">
        <w:rPr>
          <w:rFonts w:ascii="Courier" w:hAnsi="Courier"/>
          <w:color w:val="000000" w:themeColor="text1"/>
          <w:sz w:val="20"/>
          <w:szCs w:val="20"/>
        </w:rPr>
        <w:t>’s technologies</w:t>
      </w:r>
      <w:r w:rsidR="00BE3C44" w:rsidRPr="00AF2203">
        <w:rPr>
          <w:rFonts w:ascii="Courier" w:hAnsi="Courier"/>
          <w:color w:val="000000" w:themeColor="text1"/>
          <w:sz w:val="20"/>
          <w:szCs w:val="20"/>
        </w:rPr>
        <w:t>.</w:t>
      </w:r>
      <w:r w:rsidR="00607574">
        <w:rPr>
          <w:rFonts w:ascii="Courier" w:hAnsi="Courier"/>
          <w:color w:val="000000" w:themeColor="text1"/>
          <w:sz w:val="20"/>
          <w:szCs w:val="20"/>
        </w:rPr>
        <w:t xml:space="preserve"> This was </w:t>
      </w:r>
      <w:r w:rsidR="005726C4" w:rsidRPr="005726C4">
        <w:rPr>
          <w:rFonts w:ascii="Courier" w:hAnsi="Courier"/>
          <w:color w:val="000000" w:themeColor="text1"/>
          <w:sz w:val="20"/>
          <w:szCs w:val="20"/>
          <w:u w:val="single"/>
        </w:rPr>
        <w:t>so</w:t>
      </w:r>
      <w:r w:rsidR="005726C4">
        <w:rPr>
          <w:rFonts w:ascii="Courier" w:hAnsi="Courier"/>
          <w:color w:val="000000" w:themeColor="text1"/>
          <w:sz w:val="20"/>
          <w:szCs w:val="20"/>
        </w:rPr>
        <w:t xml:space="preserve"> </w:t>
      </w:r>
      <w:r w:rsidR="00607574">
        <w:rPr>
          <w:rFonts w:ascii="Courier" w:hAnsi="Courier"/>
          <w:color w:val="000000" w:themeColor="text1"/>
          <w:sz w:val="20"/>
          <w:szCs w:val="20"/>
        </w:rPr>
        <w:t>sad.</w:t>
      </w:r>
    </w:p>
    <w:p w14:paraId="16926C8A" w14:textId="77777777" w:rsidR="00607574" w:rsidRDefault="00607574"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726C4">
        <w:rPr>
          <w:rFonts w:ascii="Garamond" w:hAnsi="Garamond"/>
          <w:i/>
          <w:iCs/>
          <w:color w:val="000000" w:themeColor="text1"/>
          <w:sz w:val="22"/>
          <w:szCs w:val="22"/>
          <w:u w:val="single"/>
        </w:rPr>
        <w:t>So</w:t>
      </w:r>
      <w:r w:rsidRPr="001847E2">
        <w:rPr>
          <w:rFonts w:ascii="Garamond" w:hAnsi="Garamond"/>
          <w:i/>
          <w:iCs/>
          <w:color w:val="000000" w:themeColor="text1"/>
          <w:sz w:val="22"/>
          <w:szCs w:val="22"/>
        </w:rPr>
        <w:t xml:space="preserve"> sad</w:t>
      </w:r>
      <w:r>
        <w:rPr>
          <w:rFonts w:ascii="Garamond" w:hAnsi="Garamond"/>
          <w:color w:val="000000" w:themeColor="text1"/>
          <w:sz w:val="22"/>
          <w:szCs w:val="22"/>
        </w:rPr>
        <w:t xml:space="preserve">,’ whispered </w:t>
      </w:r>
      <w:r w:rsidR="00BE3C44" w:rsidRPr="00AF2203">
        <w:rPr>
          <w:rFonts w:ascii="Garamond" w:hAnsi="Garamond"/>
          <w:color w:val="000000" w:themeColor="text1"/>
          <w:sz w:val="22"/>
          <w:szCs w:val="22"/>
        </w:rPr>
        <w:t>Quentin</w:t>
      </w:r>
      <w:r>
        <w:rPr>
          <w:rFonts w:ascii="Garamond" w:hAnsi="Garamond"/>
          <w:color w:val="000000" w:themeColor="text1"/>
          <w:sz w:val="22"/>
          <w:szCs w:val="22"/>
        </w:rPr>
        <w:t>, sadly.</w:t>
      </w:r>
    </w:p>
    <w:p w14:paraId="22E4E61F" w14:textId="49018299" w:rsidR="00BE3C44" w:rsidRPr="00AF2203" w:rsidRDefault="00607574" w:rsidP="00BE3C44">
      <w:pPr>
        <w:ind w:firstLine="454"/>
        <w:jc w:val="both"/>
        <w:rPr>
          <w:rFonts w:ascii="Garamond" w:hAnsi="Garamond"/>
          <w:i/>
          <w:color w:val="000000" w:themeColor="text1"/>
          <w:sz w:val="22"/>
          <w:szCs w:val="22"/>
        </w:rPr>
      </w:pPr>
      <w:r>
        <w:rPr>
          <w:rFonts w:ascii="Garamond" w:hAnsi="Garamond"/>
          <w:color w:val="000000" w:themeColor="text1"/>
          <w:sz w:val="22"/>
          <w:szCs w:val="22"/>
        </w:rPr>
        <w:t>The voice stopped and Quentin</w:t>
      </w:r>
      <w:r w:rsidR="00BE3C44" w:rsidRPr="00AF2203">
        <w:rPr>
          <w:rFonts w:ascii="Garamond" w:hAnsi="Garamond"/>
          <w:color w:val="000000" w:themeColor="text1"/>
          <w:sz w:val="22"/>
          <w:szCs w:val="22"/>
        </w:rPr>
        <w:t xml:space="preserve"> pondered the story:</w:t>
      </w:r>
      <w:r w:rsidR="00BE3C44" w:rsidRPr="00AF2203">
        <w:rPr>
          <w:rFonts w:ascii="Garamond" w:hAnsi="Garamond"/>
          <w:i/>
          <w:color w:val="000000" w:themeColor="text1"/>
          <w:sz w:val="22"/>
          <w:szCs w:val="22"/>
        </w:rPr>
        <w:t xml:space="preserve"> </w:t>
      </w:r>
    </w:p>
    <w:p w14:paraId="425D0801" w14:textId="020D7BA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had Tithe chosen these plot themes? I suppose they reflect my </w:t>
      </w:r>
      <w:r w:rsidR="00A44EEF">
        <w:rPr>
          <w:rFonts w:ascii="Garamond" w:hAnsi="Garamond"/>
          <w:i/>
          <w:color w:val="000000" w:themeColor="text1"/>
          <w:sz w:val="22"/>
          <w:szCs w:val="22"/>
        </w:rPr>
        <w:t xml:space="preserve">hidden </w:t>
      </w:r>
      <w:r w:rsidRPr="00AF2203">
        <w:rPr>
          <w:rFonts w:ascii="Garamond" w:hAnsi="Garamond"/>
          <w:i/>
          <w:color w:val="000000" w:themeColor="text1"/>
          <w:sz w:val="22"/>
          <w:szCs w:val="22"/>
        </w:rPr>
        <w:t>interests</w:t>
      </w:r>
      <w:r w:rsidR="007673B1">
        <w:rPr>
          <w:rFonts w:ascii="Garamond" w:hAnsi="Garamond"/>
          <w:i/>
          <w:color w:val="000000" w:themeColor="text1"/>
          <w:sz w:val="22"/>
          <w:szCs w:val="22"/>
        </w:rPr>
        <w:t>,</w:t>
      </w:r>
      <w:r w:rsidRPr="00AF2203">
        <w:rPr>
          <w:rFonts w:ascii="Garamond" w:hAnsi="Garamond"/>
          <w:i/>
          <w:color w:val="000000" w:themeColor="text1"/>
          <w:sz w:val="22"/>
          <w:szCs w:val="22"/>
        </w:rPr>
        <w:t xml:space="preserve"> shadows of my </w:t>
      </w:r>
      <w:proofErr w:type="spellStart"/>
      <w:r w:rsidR="002E5392">
        <w:rPr>
          <w:rFonts w:ascii="Garamond" w:hAnsi="Garamond"/>
          <w:i/>
          <w:color w:val="000000" w:themeColor="text1"/>
          <w:sz w:val="22"/>
          <w:szCs w:val="22"/>
        </w:rPr>
        <w:t>povais</w:t>
      </w:r>
      <w:proofErr w:type="spellEnd"/>
      <w:r w:rsidRPr="00AF2203">
        <w:rPr>
          <w:rFonts w:ascii="Garamond" w:hAnsi="Garamond"/>
          <w:i/>
          <w:color w:val="000000" w:themeColor="text1"/>
          <w:sz w:val="22"/>
          <w:szCs w:val="22"/>
        </w:rPr>
        <w:t xml:space="preserve">. </w:t>
      </w:r>
    </w:p>
    <w:p w14:paraId="0608F8EA" w14:textId="653059E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Maybe the app has picked-up on my memories about how geeky Ragnor seemed to me? Or how I am fascinated with how the mind works</w:t>
      </w:r>
      <w:r w:rsidR="00717BEB">
        <w:rPr>
          <w:rFonts w:ascii="Garamond" w:hAnsi="Garamond"/>
          <w:i/>
          <w:color w:val="000000" w:themeColor="text1"/>
          <w:sz w:val="22"/>
          <w:szCs w:val="22"/>
        </w:rPr>
        <w:t xml:space="preserve"> and subscribe to the </w:t>
      </w:r>
      <w:r w:rsidR="00632C6E">
        <w:rPr>
          <w:rFonts w:ascii="Garamond" w:hAnsi="Garamond"/>
          <w:i/>
          <w:color w:val="000000" w:themeColor="text1"/>
          <w:sz w:val="22"/>
          <w:szCs w:val="22"/>
        </w:rPr>
        <w:t>techno-</w:t>
      </w:r>
      <w:r w:rsidR="00717BEB">
        <w:rPr>
          <w:rFonts w:ascii="Garamond" w:hAnsi="Garamond"/>
          <w:i/>
          <w:color w:val="000000" w:themeColor="text1"/>
          <w:sz w:val="22"/>
          <w:szCs w:val="22"/>
        </w:rPr>
        <w:t xml:space="preserve">accelerationist </w:t>
      </w:r>
      <w:proofErr w:type="spellStart"/>
      <w:r w:rsidR="00717BEB">
        <w:rPr>
          <w:rFonts w:ascii="Garamond" w:hAnsi="Garamond"/>
          <w:i/>
          <w:color w:val="000000" w:themeColor="text1"/>
          <w:sz w:val="22"/>
          <w:szCs w:val="22"/>
        </w:rPr>
        <w:t>agend</w:t>
      </w:r>
      <w:proofErr w:type="spellEnd"/>
      <w:r w:rsidR="00717BEB">
        <w:rPr>
          <w:rFonts w:ascii="Garamond" w:hAnsi="Garamond"/>
          <w:i/>
          <w:color w:val="000000" w:themeColor="text1"/>
          <w:sz w:val="22"/>
          <w:szCs w:val="22"/>
        </w:rPr>
        <w:t>,</w:t>
      </w:r>
      <w:r w:rsidRPr="00AF2203">
        <w:rPr>
          <w:rFonts w:ascii="Garamond" w:hAnsi="Garamond"/>
          <w:i/>
          <w:color w:val="000000" w:themeColor="text1"/>
          <w:sz w:val="22"/>
          <w:szCs w:val="22"/>
        </w:rPr>
        <w:t xml:space="preserve"> but don’t have any interest in engineering.</w:t>
      </w:r>
    </w:p>
    <w:p w14:paraId="2141E7BA" w14:textId="26617A4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where does the name </w:t>
      </w:r>
      <w:r w:rsidR="006F1C3A">
        <w:rPr>
          <w:rFonts w:ascii="Garamond" w:hAnsi="Garamond"/>
          <w:i/>
          <w:iCs/>
          <w:color w:val="000000" w:themeColor="text1"/>
          <w:sz w:val="22"/>
          <w:szCs w:val="22"/>
        </w:rPr>
        <w:t>Arthur</w:t>
      </w:r>
      <w:r w:rsidRPr="00AF2203">
        <w:rPr>
          <w:rFonts w:ascii="Garamond" w:hAnsi="Garamond"/>
          <w:i/>
          <w:iCs/>
          <w:color w:val="000000" w:themeColor="text1"/>
          <w:sz w:val="22"/>
          <w:szCs w:val="22"/>
        </w:rPr>
        <w:t xml:space="preserve"> Tucker</w:t>
      </w:r>
      <w:r w:rsidRPr="00AF2203">
        <w:rPr>
          <w:rFonts w:ascii="Garamond" w:hAnsi="Garamond"/>
          <w:i/>
          <w:color w:val="000000" w:themeColor="text1"/>
          <w:sz w:val="22"/>
          <w:szCs w:val="22"/>
        </w:rPr>
        <w:t xml:space="preserve"> come from? </w:t>
      </w:r>
    </w:p>
    <w:p w14:paraId="78637F51" w14:textId="1D4801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There are other themes there</w:t>
      </w:r>
      <w:r w:rsidR="00E85CDD">
        <w:rPr>
          <w:rFonts w:ascii="Garamond" w:hAnsi="Garamond"/>
          <w:i/>
          <w:color w:val="000000" w:themeColor="text1"/>
          <w:sz w:val="22"/>
          <w:szCs w:val="22"/>
        </w:rPr>
        <w:t xml:space="preserve"> </w:t>
      </w:r>
      <w:r w:rsidRPr="00AF2203">
        <w:rPr>
          <w:rFonts w:ascii="Garamond" w:hAnsi="Garamond"/>
          <w:i/>
          <w:color w:val="000000" w:themeColor="text1"/>
          <w:sz w:val="22"/>
          <w:szCs w:val="22"/>
        </w:rPr>
        <w:t>like escaping</w:t>
      </w:r>
      <w:r w:rsidR="00D05A56" w:rsidRPr="00AF2203">
        <w:rPr>
          <w:rFonts w:ascii="Garamond" w:hAnsi="Garamond"/>
          <w:i/>
          <w:color w:val="000000" w:themeColor="text1"/>
          <w:sz w:val="22"/>
          <w:szCs w:val="22"/>
        </w:rPr>
        <w:t xml:space="preserve"> and</w:t>
      </w:r>
      <w:r w:rsidR="00FF200A" w:rsidRPr="00AF2203">
        <w:rPr>
          <w:rFonts w:ascii="Garamond" w:hAnsi="Garamond"/>
          <w:i/>
          <w:color w:val="000000" w:themeColor="text1"/>
          <w:sz w:val="22"/>
          <w:szCs w:val="22"/>
        </w:rPr>
        <w:t xml:space="preserve"> rejection,</w:t>
      </w:r>
      <w:r w:rsidRPr="00AF2203">
        <w:rPr>
          <w:rFonts w:ascii="Garamond" w:hAnsi="Garamond"/>
          <w:i/>
          <w:color w:val="000000" w:themeColor="text1"/>
          <w:sz w:val="22"/>
          <w:szCs w:val="22"/>
        </w:rPr>
        <w:t xml:space="preserve"> </w:t>
      </w:r>
      <w:r w:rsidR="00EF550E" w:rsidRPr="00AF2203">
        <w:rPr>
          <w:rFonts w:ascii="Garamond" w:hAnsi="Garamond"/>
          <w:i/>
          <w:color w:val="000000" w:themeColor="text1"/>
          <w:sz w:val="22"/>
          <w:szCs w:val="22"/>
        </w:rPr>
        <w:t>fleeing one</w:t>
      </w:r>
      <w:r w:rsidR="00FE5DB6" w:rsidRPr="00AF2203">
        <w:rPr>
          <w:rFonts w:ascii="Garamond" w:hAnsi="Garamond"/>
          <w:i/>
          <w:color w:val="000000" w:themeColor="text1"/>
          <w:sz w:val="22"/>
          <w:szCs w:val="22"/>
        </w:rPr>
        <w:t>’</w:t>
      </w:r>
      <w:r w:rsidR="00EF550E" w:rsidRPr="00AF2203">
        <w:rPr>
          <w:rFonts w:ascii="Garamond" w:hAnsi="Garamond"/>
          <w:i/>
          <w:color w:val="000000" w:themeColor="text1"/>
          <w:sz w:val="22"/>
          <w:szCs w:val="22"/>
        </w:rPr>
        <w:t xml:space="preserve">s homeland and </w:t>
      </w:r>
      <w:r w:rsidRPr="00AF2203">
        <w:rPr>
          <w:rFonts w:ascii="Garamond" w:hAnsi="Garamond"/>
          <w:i/>
          <w:color w:val="000000" w:themeColor="text1"/>
          <w:sz w:val="22"/>
          <w:szCs w:val="22"/>
        </w:rPr>
        <w:t xml:space="preserve">not </w:t>
      </w:r>
      <w:r w:rsidR="00FF200A" w:rsidRPr="00AF2203">
        <w:rPr>
          <w:rFonts w:ascii="Garamond" w:hAnsi="Garamond"/>
          <w:i/>
          <w:color w:val="000000" w:themeColor="text1"/>
          <w:sz w:val="22"/>
          <w:szCs w:val="22"/>
        </w:rPr>
        <w:t>being</w:t>
      </w:r>
      <w:r w:rsidRPr="00AF2203">
        <w:rPr>
          <w:rFonts w:ascii="Garamond" w:hAnsi="Garamond"/>
          <w:i/>
          <w:color w:val="000000" w:themeColor="text1"/>
          <w:sz w:val="22"/>
          <w:szCs w:val="22"/>
        </w:rPr>
        <w:t xml:space="preserve"> accepted in a group. </w:t>
      </w:r>
    </w:p>
    <w:p w14:paraId="1C1841D6"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Or maybe not </w:t>
      </w:r>
      <w:r w:rsidRPr="00AF2203">
        <w:rPr>
          <w:rFonts w:ascii="Garamond" w:hAnsi="Garamond"/>
          <w:i/>
          <w:color w:val="000000" w:themeColor="text1"/>
          <w:sz w:val="22"/>
          <w:szCs w:val="22"/>
          <w:u w:val="single"/>
        </w:rPr>
        <w:t>wanting</w:t>
      </w:r>
      <w:r w:rsidRPr="00AF2203">
        <w:rPr>
          <w:rFonts w:ascii="Garamond" w:hAnsi="Garamond"/>
          <w:i/>
          <w:color w:val="000000" w:themeColor="text1"/>
          <w:sz w:val="22"/>
          <w:szCs w:val="22"/>
        </w:rPr>
        <w:t xml:space="preserve"> to be part of a group</w:t>
      </w:r>
      <w:r w:rsidRPr="00AF2203">
        <w:rPr>
          <w:rFonts w:ascii="Garamond" w:hAnsi="Garamond"/>
          <w:iCs/>
          <w:color w:val="000000" w:themeColor="text1"/>
          <w:sz w:val="22"/>
          <w:szCs w:val="22"/>
        </w:rPr>
        <w:t xml:space="preserve">, </w:t>
      </w:r>
      <w:r w:rsidR="00053579" w:rsidRPr="00AF2203">
        <w:rPr>
          <w:rFonts w:ascii="Garamond" w:hAnsi="Garamond"/>
          <w:iCs/>
          <w:color w:val="000000" w:themeColor="text1"/>
          <w:sz w:val="22"/>
          <w:szCs w:val="22"/>
        </w:rPr>
        <w:t xml:space="preserve">thought </w:t>
      </w:r>
      <w:r w:rsidR="00AB380B" w:rsidRPr="00AF2203">
        <w:rPr>
          <w:rFonts w:ascii="Garamond" w:hAnsi="Garamond"/>
          <w:iCs/>
          <w:color w:val="000000" w:themeColor="text1"/>
          <w:sz w:val="22"/>
          <w:szCs w:val="22"/>
        </w:rPr>
        <w:t>Quentin</w:t>
      </w:r>
      <w:r w:rsidRPr="00AF2203">
        <w:rPr>
          <w:rFonts w:ascii="Garamond" w:hAnsi="Garamond"/>
          <w:iCs/>
          <w:color w:val="000000" w:themeColor="text1"/>
          <w:sz w:val="22"/>
          <w:szCs w:val="22"/>
        </w:rPr>
        <w:t>.</w:t>
      </w:r>
    </w:p>
    <w:p w14:paraId="69A26882" w14:textId="77777777" w:rsidR="00145395" w:rsidRPr="00AF2203" w:rsidRDefault="0014539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story continued:</w:t>
      </w:r>
    </w:p>
    <w:p w14:paraId="16904528" w14:textId="05311A9E"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Where were we? Oh yes, on </w:t>
      </w:r>
      <w:r w:rsidR="00F02F17" w:rsidRPr="00AF2203">
        <w:rPr>
          <w:rFonts w:ascii="Courier" w:hAnsi="Courier"/>
          <w:color w:val="000000" w:themeColor="text1"/>
          <w:sz w:val="20"/>
          <w:szCs w:val="20"/>
        </w:rPr>
        <w:t>The Universe</w:t>
      </w:r>
      <w:r w:rsidRPr="00AF2203">
        <w:rPr>
          <w:rFonts w:ascii="Courier" w:hAnsi="Courier"/>
          <w:color w:val="000000" w:themeColor="text1"/>
          <w:sz w:val="20"/>
          <w:szCs w:val="20"/>
        </w:rPr>
        <w:t xml:space="preserve">, the </w:t>
      </w:r>
      <w:r w:rsidR="00A9553E" w:rsidRPr="00AF2203">
        <w:rPr>
          <w:rFonts w:ascii="Courier" w:hAnsi="Courier"/>
          <w:color w:val="000000" w:themeColor="text1"/>
          <w:sz w:val="20"/>
          <w:szCs w:val="20"/>
        </w:rPr>
        <w:t>canoe-shaped</w:t>
      </w:r>
      <w:r w:rsidRPr="00AF2203">
        <w:rPr>
          <w:rFonts w:ascii="Courier" w:hAnsi="Courier"/>
          <w:color w:val="000000" w:themeColor="text1"/>
          <w:sz w:val="20"/>
          <w:szCs w:val="20"/>
        </w:rPr>
        <w:t xml:space="preserve"> </w:t>
      </w:r>
      <w:r w:rsidR="00FF6437" w:rsidRPr="00AF2203">
        <w:rPr>
          <w:rFonts w:ascii="Courier" w:hAnsi="Courier"/>
          <w:color w:val="000000" w:themeColor="text1"/>
          <w:sz w:val="20"/>
          <w:szCs w:val="20"/>
        </w:rPr>
        <w:t>spaceship</w:t>
      </w:r>
      <w:r w:rsidRPr="00AF2203">
        <w:rPr>
          <w:rFonts w:ascii="Courier" w:hAnsi="Courier"/>
          <w:color w:val="000000" w:themeColor="text1"/>
          <w:sz w:val="20"/>
          <w:szCs w:val="20"/>
        </w:rPr>
        <w:t xml:space="preserve"> </w:t>
      </w:r>
      <w:r w:rsidR="001155AF" w:rsidRPr="00AF2203">
        <w:rPr>
          <w:rFonts w:ascii="Courier" w:hAnsi="Courier"/>
          <w:color w:val="000000" w:themeColor="text1"/>
          <w:sz w:val="20"/>
          <w:szCs w:val="20"/>
        </w:rPr>
        <w:t>spinning</w:t>
      </w:r>
      <w:r w:rsidRPr="00AF2203">
        <w:rPr>
          <w:rFonts w:ascii="Courier" w:hAnsi="Courier"/>
          <w:color w:val="000000" w:themeColor="text1"/>
          <w:sz w:val="20"/>
          <w:szCs w:val="20"/>
        </w:rPr>
        <w:t xml:space="preserve"> to </w:t>
      </w:r>
      <w:r w:rsidR="001155AF" w:rsidRPr="00AF2203">
        <w:rPr>
          <w:rFonts w:ascii="Courier" w:hAnsi="Courier"/>
          <w:color w:val="000000" w:themeColor="text1"/>
          <w:sz w:val="20"/>
          <w:szCs w:val="20"/>
        </w:rPr>
        <w:t>its</w:t>
      </w:r>
      <w:r w:rsidR="00F961C5" w:rsidRPr="00AF2203">
        <w:rPr>
          <w:rFonts w:ascii="Courier" w:hAnsi="Courier"/>
          <w:color w:val="000000" w:themeColor="text1"/>
          <w:sz w:val="20"/>
          <w:szCs w:val="20"/>
        </w:rPr>
        <w:t xml:space="preserve"> </w:t>
      </w:r>
      <w:r w:rsidRPr="00AF2203">
        <w:rPr>
          <w:rFonts w:ascii="Courier" w:hAnsi="Courier"/>
          <w:color w:val="000000" w:themeColor="text1"/>
          <w:sz w:val="20"/>
          <w:szCs w:val="20"/>
        </w:rPr>
        <w:t xml:space="preserve">tropical </w:t>
      </w:r>
      <w:r w:rsidR="00611519" w:rsidRPr="00AF2203">
        <w:rPr>
          <w:rFonts w:ascii="Courier" w:hAnsi="Courier"/>
          <w:color w:val="000000" w:themeColor="text1"/>
          <w:sz w:val="20"/>
          <w:szCs w:val="20"/>
        </w:rPr>
        <w:t>destiny</w:t>
      </w:r>
      <w:r w:rsidRPr="00AF2203">
        <w:rPr>
          <w:rFonts w:ascii="Courier" w:hAnsi="Courier"/>
          <w:i/>
          <w:color w:val="000000" w:themeColor="text1"/>
          <w:sz w:val="20"/>
          <w:szCs w:val="20"/>
        </w:rPr>
        <w:t xml:space="preserve"> </w:t>
      </w:r>
      <w:r w:rsidRPr="00AF2203">
        <w:rPr>
          <w:rFonts w:ascii="Courier" w:hAnsi="Courier"/>
          <w:color w:val="000000" w:themeColor="text1"/>
          <w:sz w:val="20"/>
          <w:szCs w:val="20"/>
        </w:rPr>
        <w:t xml:space="preserve">with our hero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and the last </w:t>
      </w:r>
      <w:r w:rsidR="00CE6053" w:rsidRPr="00AF2203">
        <w:rPr>
          <w:rFonts w:ascii="Courier" w:hAnsi="Courier"/>
          <w:color w:val="000000" w:themeColor="text1"/>
          <w:sz w:val="20"/>
          <w:szCs w:val="20"/>
        </w:rPr>
        <w:t>of the</w:t>
      </w:r>
      <w:r w:rsidRPr="00AF2203">
        <w:rPr>
          <w:rFonts w:ascii="Courier" w:hAnsi="Courier"/>
          <w:color w:val="000000" w:themeColor="text1"/>
          <w:sz w:val="20"/>
          <w:szCs w:val="20"/>
        </w:rPr>
        <w:t xml:space="preserve"> humans.</w:t>
      </w:r>
    </w:p>
    <w:p w14:paraId="60E481D2" w14:textId="5FD11E11" w:rsidR="00E42F3C" w:rsidRPr="00AF2203" w:rsidRDefault="009B6FE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It was a</w:t>
      </w:r>
      <w:r w:rsidR="00BE3C44" w:rsidRPr="00AF2203">
        <w:rPr>
          <w:rFonts w:ascii="Courier" w:hAnsi="Courier"/>
          <w:color w:val="000000" w:themeColor="text1"/>
          <w:sz w:val="20"/>
          <w:szCs w:val="20"/>
        </w:rPr>
        <w:t xml:space="preserve"> few hundred years into the voyage</w:t>
      </w:r>
      <w:r w:rsidR="00D05A56" w:rsidRPr="00AF2203">
        <w:rPr>
          <w:rFonts w:ascii="Courier" w:hAnsi="Courier"/>
          <w:color w:val="000000" w:themeColor="text1"/>
          <w:sz w:val="20"/>
          <w:szCs w:val="20"/>
        </w:rPr>
        <w:t xml:space="preserve"> and</w:t>
      </w:r>
      <w:r w:rsidR="009F2DD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the </w:t>
      </w:r>
      <w:r w:rsidR="00CE6053" w:rsidRPr="00AF2203">
        <w:rPr>
          <w:rFonts w:ascii="Courier" w:hAnsi="Courier"/>
          <w:color w:val="000000" w:themeColor="text1"/>
          <w:sz w:val="20"/>
          <w:szCs w:val="20"/>
        </w:rPr>
        <w:t>passengers</w:t>
      </w:r>
      <w:r w:rsidR="00BE3C44" w:rsidRPr="00AF2203">
        <w:rPr>
          <w:rFonts w:ascii="Courier" w:hAnsi="Courier"/>
          <w:color w:val="000000" w:themeColor="text1"/>
          <w:sz w:val="20"/>
          <w:szCs w:val="20"/>
        </w:rPr>
        <w:t xml:space="preserve"> were spending most of their time </w:t>
      </w:r>
      <w:r w:rsidR="003809F6" w:rsidRPr="00AF2203">
        <w:rPr>
          <w:rFonts w:ascii="Courier" w:hAnsi="Courier"/>
          <w:color w:val="000000" w:themeColor="text1"/>
          <w:sz w:val="20"/>
          <w:szCs w:val="20"/>
        </w:rPr>
        <w:t>alone</w:t>
      </w:r>
      <w:r w:rsidR="00440BE2" w:rsidRPr="00AF2203">
        <w:rPr>
          <w:rFonts w:ascii="Courier" w:hAnsi="Courier"/>
          <w:color w:val="000000" w:themeColor="text1"/>
          <w:sz w:val="20"/>
          <w:szCs w:val="20"/>
        </w:rPr>
        <w:t xml:space="preserve"> playing game</w:t>
      </w:r>
      <w:r w:rsidR="00376932" w:rsidRPr="00AF2203">
        <w:rPr>
          <w:rFonts w:ascii="Courier" w:hAnsi="Courier"/>
          <w:color w:val="000000" w:themeColor="text1"/>
          <w:sz w:val="20"/>
          <w:szCs w:val="20"/>
        </w:rPr>
        <w:t>s</w:t>
      </w:r>
      <w:r w:rsidR="00BE3C44" w:rsidRPr="00AF2203">
        <w:rPr>
          <w:rFonts w:ascii="Courier" w:hAnsi="Courier"/>
          <w:color w:val="000000" w:themeColor="text1"/>
          <w:sz w:val="20"/>
          <w:szCs w:val="20"/>
        </w:rPr>
        <w:t xml:space="preserve">. </w:t>
      </w:r>
      <w:r w:rsidR="00070158" w:rsidRPr="00AF2203">
        <w:rPr>
          <w:rFonts w:ascii="Courier" w:hAnsi="Courier"/>
          <w:color w:val="000000" w:themeColor="text1"/>
          <w:sz w:val="20"/>
          <w:szCs w:val="20"/>
        </w:rPr>
        <w:t>Much like</w:t>
      </w:r>
      <w:r w:rsidR="009B5AD7" w:rsidRPr="00AF2203">
        <w:rPr>
          <w:rFonts w:ascii="Courier" w:hAnsi="Courier"/>
          <w:color w:val="000000" w:themeColor="text1"/>
          <w:sz w:val="20"/>
          <w:szCs w:val="20"/>
        </w:rPr>
        <w:t xml:space="preserve"> the Honzing Desiderata of today, the</w:t>
      </w:r>
      <w:r w:rsidR="00BE3C44" w:rsidRPr="00AF2203">
        <w:rPr>
          <w:rFonts w:ascii="Courier" w:hAnsi="Courier"/>
          <w:color w:val="000000" w:themeColor="text1"/>
          <w:sz w:val="20"/>
          <w:szCs w:val="20"/>
        </w:rPr>
        <w:t xml:space="preserve"> games </w:t>
      </w:r>
      <w:r w:rsidR="009B5AD7" w:rsidRPr="00AF2203">
        <w:rPr>
          <w:rFonts w:ascii="Courier" w:hAnsi="Courier"/>
          <w:color w:val="000000" w:themeColor="text1"/>
          <w:sz w:val="20"/>
          <w:szCs w:val="20"/>
        </w:rPr>
        <w:t>were</w:t>
      </w:r>
      <w:r w:rsidR="00CA4D9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uniquely tailored for each person</w:t>
      </w:r>
      <w:r w:rsidR="00B05D54"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 it detective puzzle stories that consumed every part of their intellect </w:t>
      </w:r>
      <w:r w:rsidR="001902C2" w:rsidRPr="00AF2203">
        <w:rPr>
          <w:rFonts w:ascii="Courier" w:hAnsi="Courier"/>
          <w:color w:val="000000" w:themeColor="text1"/>
          <w:sz w:val="20"/>
          <w:szCs w:val="20"/>
        </w:rPr>
        <w:t xml:space="preserve">or a system to </w:t>
      </w:r>
      <w:r w:rsidR="004E7BAB" w:rsidRPr="00AF2203">
        <w:rPr>
          <w:rFonts w:ascii="Courier" w:hAnsi="Courier"/>
          <w:color w:val="000000" w:themeColor="text1"/>
          <w:sz w:val="20"/>
          <w:szCs w:val="20"/>
        </w:rPr>
        <w:t>design the perfect animatronic pet</w:t>
      </w:r>
      <w:r w:rsidR="00BE3C44" w:rsidRPr="00AF2203">
        <w:rPr>
          <w:rFonts w:ascii="Courier" w:hAnsi="Courier"/>
          <w:color w:val="000000" w:themeColor="text1"/>
          <w:sz w:val="20"/>
          <w:szCs w:val="20"/>
        </w:rPr>
        <w:t xml:space="preserve">. And what’s more, their </w:t>
      </w:r>
      <w:r w:rsidR="00BE3C44" w:rsidRPr="00AF2203">
        <w:rPr>
          <w:rFonts w:ascii="Courier" w:hAnsi="Courier"/>
          <w:i/>
          <w:color w:val="000000" w:themeColor="text1"/>
          <w:sz w:val="20"/>
          <w:szCs w:val="20"/>
        </w:rPr>
        <w:t>proclivities</w:t>
      </w:r>
      <w:r w:rsidR="00BE3C44" w:rsidRPr="00AF2203">
        <w:rPr>
          <w:rFonts w:ascii="Courier" w:hAnsi="Courier"/>
          <w:color w:val="000000" w:themeColor="text1"/>
          <w:sz w:val="20"/>
          <w:szCs w:val="20"/>
        </w:rPr>
        <w:t xml:space="preserve"> were rapidly diverging.</w:t>
      </w:r>
    </w:p>
    <w:p w14:paraId="6C4737B9" w14:textId="53D7191F" w:rsidR="00BE3C44" w:rsidRPr="00AF2203" w:rsidRDefault="009670EF" w:rsidP="00BE3C44">
      <w:pPr>
        <w:ind w:firstLine="454"/>
        <w:jc w:val="both"/>
        <w:rPr>
          <w:rFonts w:ascii="Courier" w:hAnsi="Courier"/>
          <w:color w:val="000000" w:themeColor="text1"/>
          <w:sz w:val="20"/>
          <w:szCs w:val="20"/>
        </w:rPr>
      </w:pPr>
      <w:r w:rsidRPr="00AF2203">
        <w:rPr>
          <w:rFonts w:ascii="Garamond" w:hAnsi="Garamond"/>
          <w:i/>
          <w:iCs/>
          <w:color w:val="000000" w:themeColor="text1"/>
          <w:sz w:val="22"/>
          <w:szCs w:val="22"/>
        </w:rPr>
        <w:t>Very clever</w:t>
      </w:r>
      <w:r w:rsidRPr="00AF2203">
        <w:rPr>
          <w:rFonts w:ascii="Garamond" w:hAnsi="Garamond"/>
          <w:color w:val="000000" w:themeColor="text1"/>
          <w:sz w:val="22"/>
          <w:szCs w:val="22"/>
        </w:rPr>
        <w:t xml:space="preserve">, thought </w:t>
      </w:r>
      <w:r w:rsidR="00BE3C44" w:rsidRPr="00AF2203">
        <w:rPr>
          <w:rFonts w:ascii="Garamond" w:hAnsi="Garamond"/>
          <w:color w:val="000000" w:themeColor="text1"/>
          <w:sz w:val="22"/>
          <w:szCs w:val="22"/>
        </w:rPr>
        <w:t>Quentin</w:t>
      </w:r>
      <w:r w:rsidR="00F112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11206" w:rsidRPr="00AF2203">
        <w:rPr>
          <w:rFonts w:ascii="Garamond" w:hAnsi="Garamond"/>
          <w:color w:val="000000" w:themeColor="text1"/>
          <w:sz w:val="22"/>
          <w:szCs w:val="22"/>
        </w:rPr>
        <w:t>feeling</w:t>
      </w:r>
      <w:r w:rsidR="00BE3C44" w:rsidRPr="00AF2203">
        <w:rPr>
          <w:rFonts w:ascii="Garamond" w:hAnsi="Garamond"/>
          <w:color w:val="000000" w:themeColor="text1"/>
          <w:sz w:val="22"/>
          <w:szCs w:val="22"/>
        </w:rPr>
        <w:t xml:space="preserve"> a magnetic stimulation needling away in his brain</w:t>
      </w:r>
      <w:r w:rsidR="00225937">
        <w:rPr>
          <w:rFonts w:ascii="Garamond" w:hAnsi="Garamond"/>
          <w:color w:val="000000" w:themeColor="text1"/>
          <w:sz w:val="22"/>
          <w:szCs w:val="22"/>
        </w:rPr>
        <w:t>,</w:t>
      </w:r>
      <w:r w:rsidR="00BE3C44" w:rsidRPr="00AF2203">
        <w:rPr>
          <w:rFonts w:ascii="Garamond" w:hAnsi="Garamond"/>
          <w:color w:val="000000" w:themeColor="text1"/>
          <w:sz w:val="22"/>
          <w:szCs w:val="22"/>
        </w:rPr>
        <w:t xml:space="preserve"> recording his reactions</w:t>
      </w:r>
      <w:r w:rsidR="0010364A">
        <w:rPr>
          <w:rFonts w:ascii="Garamond" w:hAnsi="Garamond"/>
          <w:color w:val="000000" w:themeColor="text1"/>
          <w:sz w:val="22"/>
          <w:szCs w:val="22"/>
        </w:rPr>
        <w:t xml:space="preserve"> and</w:t>
      </w:r>
      <w:r w:rsidR="00811D50">
        <w:rPr>
          <w:rFonts w:ascii="Garamond" w:hAnsi="Garamond"/>
          <w:color w:val="000000" w:themeColor="text1"/>
          <w:sz w:val="22"/>
          <w:szCs w:val="22"/>
        </w:rPr>
        <w:t xml:space="preserve"> affecting his emotional response</w:t>
      </w:r>
      <w:r w:rsidR="00BE3C44" w:rsidRPr="00AF2203">
        <w:rPr>
          <w:rFonts w:ascii="Garamond" w:hAnsi="Garamond"/>
          <w:color w:val="000000" w:themeColor="text1"/>
          <w:sz w:val="22"/>
          <w:szCs w:val="22"/>
        </w:rPr>
        <w:t xml:space="preserve"> </w:t>
      </w:r>
      <w:r w:rsidR="0010364A">
        <w:rPr>
          <w:rFonts w:ascii="Garamond" w:hAnsi="Garamond"/>
          <w:color w:val="000000" w:themeColor="text1"/>
          <w:sz w:val="22"/>
          <w:szCs w:val="22"/>
        </w:rPr>
        <w:t xml:space="preserve">as it </w:t>
      </w:r>
      <w:r w:rsidR="00225937">
        <w:rPr>
          <w:rFonts w:ascii="Garamond" w:hAnsi="Garamond"/>
          <w:color w:val="000000" w:themeColor="text1"/>
          <w:sz w:val="22"/>
          <w:szCs w:val="22"/>
        </w:rPr>
        <w:t>ran</w:t>
      </w:r>
      <w:r w:rsidR="00887352">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program. As with the poem it had earlier </w:t>
      </w:r>
      <w:r w:rsidR="000B4C5A" w:rsidRPr="00AF2203">
        <w:rPr>
          <w:rFonts w:ascii="Garamond" w:hAnsi="Garamond"/>
          <w:color w:val="000000" w:themeColor="text1"/>
          <w:sz w:val="22"/>
          <w:szCs w:val="22"/>
        </w:rPr>
        <w:t>played</w:t>
      </w:r>
      <w:r w:rsidR="00BE3C44" w:rsidRPr="00AF2203">
        <w:rPr>
          <w:rFonts w:ascii="Garamond" w:hAnsi="Garamond"/>
          <w:color w:val="000000" w:themeColor="text1"/>
          <w:sz w:val="22"/>
          <w:szCs w:val="22"/>
        </w:rPr>
        <w:t xml:space="preserve"> </w:t>
      </w:r>
      <w:r w:rsidR="00F2387C" w:rsidRPr="00F2387C">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felt the stimulations stronger today</w:t>
      </w:r>
      <w:r w:rsidR="00931E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and the specks of light now had different colours.</w:t>
      </w:r>
    </w:p>
    <w:p w14:paraId="246FF711" w14:textId="18E8BB9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On </w:t>
      </w:r>
      <w:r w:rsidR="00E06CFA" w:rsidRPr="00AF2203">
        <w:rPr>
          <w:rFonts w:ascii="Courier" w:hAnsi="Courier"/>
          <w:color w:val="000000" w:themeColor="text1"/>
          <w:sz w:val="20"/>
          <w:szCs w:val="20"/>
        </w:rPr>
        <w:t>the spaceship</w:t>
      </w:r>
      <w:r w:rsidRPr="00AF2203">
        <w:rPr>
          <w:rFonts w:ascii="Courier" w:hAnsi="Courier"/>
          <w:color w:val="000000" w:themeColor="text1"/>
          <w:sz w:val="20"/>
          <w:szCs w:val="20"/>
        </w:rPr>
        <w:t xml:space="preserve">, weeks could go by without </w:t>
      </w:r>
      <w:r w:rsidR="00562516" w:rsidRPr="00AF2203">
        <w:rPr>
          <w:rFonts w:ascii="Courier" w:hAnsi="Courier"/>
          <w:color w:val="000000" w:themeColor="text1"/>
          <w:sz w:val="20"/>
          <w:szCs w:val="20"/>
        </w:rPr>
        <w:t xml:space="preserve">any interaction </w:t>
      </w:r>
      <w:r w:rsidRPr="00AF2203">
        <w:rPr>
          <w:rFonts w:ascii="Courier" w:hAnsi="Courier"/>
          <w:color w:val="000000" w:themeColor="text1"/>
          <w:sz w:val="20"/>
          <w:szCs w:val="20"/>
        </w:rPr>
        <w:t>between two humans.</w:t>
      </w:r>
      <w:r w:rsidR="00590BAA" w:rsidRPr="00AF2203">
        <w:rPr>
          <w:rFonts w:ascii="Courier" w:hAnsi="Courier"/>
          <w:color w:val="000000" w:themeColor="text1"/>
          <w:sz w:val="20"/>
          <w:szCs w:val="20"/>
        </w:rPr>
        <w:t xml:space="preserve"> </w:t>
      </w:r>
      <w:r w:rsidR="005B2F0A" w:rsidRPr="00AF2203">
        <w:rPr>
          <w:rFonts w:ascii="Courier" w:hAnsi="Courier"/>
          <w:color w:val="000000" w:themeColor="text1"/>
          <w:sz w:val="20"/>
          <w:szCs w:val="20"/>
        </w:rPr>
        <w:t xml:space="preserve">And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w:t>
      </w:r>
      <w:r w:rsidR="00591600" w:rsidRPr="00AF2203">
        <w:rPr>
          <w:rFonts w:ascii="Courier" w:hAnsi="Courier"/>
          <w:color w:val="000000" w:themeColor="text1"/>
          <w:sz w:val="20"/>
          <w:szCs w:val="20"/>
        </w:rPr>
        <w:t xml:space="preserve">Tucker </w:t>
      </w:r>
      <w:r w:rsidRPr="00AF2203">
        <w:rPr>
          <w:rFonts w:ascii="Courier" w:hAnsi="Courier"/>
          <w:color w:val="000000" w:themeColor="text1"/>
          <w:sz w:val="20"/>
          <w:szCs w:val="20"/>
        </w:rPr>
        <w:t>was worried</w:t>
      </w:r>
      <w:r w:rsidR="00A3120F" w:rsidRPr="00AF2203">
        <w:rPr>
          <w:rFonts w:ascii="Courier" w:hAnsi="Courier"/>
          <w:color w:val="000000" w:themeColor="text1"/>
          <w:sz w:val="20"/>
          <w:szCs w:val="20"/>
        </w:rPr>
        <w:t>:</w:t>
      </w:r>
      <w:r w:rsidRPr="00AF2203">
        <w:rPr>
          <w:rFonts w:ascii="Courier" w:hAnsi="Courier"/>
          <w:color w:val="000000" w:themeColor="text1"/>
          <w:sz w:val="20"/>
          <w:szCs w:val="20"/>
        </w:rPr>
        <w:t xml:space="preserve"> besides the reduction in procreation, </w:t>
      </w:r>
      <w:r w:rsidR="00565840">
        <w:rPr>
          <w:rFonts w:ascii="Courier" w:hAnsi="Courier"/>
          <w:color w:val="000000" w:themeColor="text1"/>
          <w:sz w:val="20"/>
          <w:szCs w:val="20"/>
        </w:rPr>
        <w:t>computational models</w:t>
      </w:r>
      <w:r w:rsidRPr="00AF2203">
        <w:rPr>
          <w:rFonts w:ascii="Courier" w:hAnsi="Courier"/>
          <w:color w:val="000000" w:themeColor="text1"/>
          <w:sz w:val="20"/>
          <w:szCs w:val="20"/>
        </w:rPr>
        <w:t xml:space="preserve"> </w:t>
      </w:r>
      <w:r w:rsidR="00232C72" w:rsidRPr="00AF2203">
        <w:rPr>
          <w:rFonts w:ascii="Courier" w:hAnsi="Courier"/>
          <w:color w:val="000000" w:themeColor="text1"/>
          <w:sz w:val="20"/>
          <w:szCs w:val="20"/>
        </w:rPr>
        <w:t>indicated</w:t>
      </w:r>
      <w:r w:rsidRPr="00AF2203">
        <w:rPr>
          <w:rFonts w:ascii="Courier" w:hAnsi="Courier"/>
          <w:color w:val="000000" w:themeColor="text1"/>
          <w:sz w:val="20"/>
          <w:szCs w:val="20"/>
        </w:rPr>
        <w:t xml:space="preserve"> </w:t>
      </w:r>
      <w:r w:rsidR="00B22A52" w:rsidRPr="00AF2203">
        <w:rPr>
          <w:rFonts w:ascii="Courier" w:hAnsi="Courier"/>
          <w:color w:val="000000" w:themeColor="text1"/>
          <w:sz w:val="20"/>
          <w:szCs w:val="20"/>
        </w:rPr>
        <w:t xml:space="preserve">that </w:t>
      </w:r>
      <w:r w:rsidR="005B2F0A" w:rsidRPr="00AF2203">
        <w:rPr>
          <w:rFonts w:ascii="Courier" w:hAnsi="Courier"/>
          <w:color w:val="000000" w:themeColor="text1"/>
          <w:sz w:val="20"/>
          <w:szCs w:val="20"/>
        </w:rPr>
        <w:t>the lessened interaction</w:t>
      </w:r>
      <w:r w:rsidRPr="00AF2203">
        <w:rPr>
          <w:rFonts w:ascii="Courier" w:hAnsi="Courier"/>
          <w:color w:val="000000" w:themeColor="text1"/>
          <w:sz w:val="20"/>
          <w:szCs w:val="20"/>
        </w:rPr>
        <w:t xml:space="preserve"> might lead to a less creative population, reducing their ability to adapt to </w:t>
      </w:r>
      <w:r w:rsidR="00F05F4B" w:rsidRPr="00AF2203">
        <w:rPr>
          <w:rFonts w:ascii="Courier" w:hAnsi="Courier"/>
          <w:color w:val="000000" w:themeColor="text1"/>
          <w:sz w:val="20"/>
          <w:szCs w:val="20"/>
        </w:rPr>
        <w:t>unexpected</w:t>
      </w:r>
      <w:r w:rsidRPr="00AF2203">
        <w:rPr>
          <w:rFonts w:ascii="Courier" w:hAnsi="Courier"/>
          <w:color w:val="000000" w:themeColor="text1"/>
          <w:sz w:val="20"/>
          <w:szCs w:val="20"/>
        </w:rPr>
        <w:t xml:space="preserve"> </w:t>
      </w:r>
      <w:r w:rsidR="00F05F4B" w:rsidRPr="00AF2203">
        <w:rPr>
          <w:rFonts w:ascii="Courier" w:hAnsi="Courier"/>
          <w:color w:val="000000" w:themeColor="text1"/>
          <w:sz w:val="20"/>
          <w:szCs w:val="20"/>
        </w:rPr>
        <w:t>situations</w:t>
      </w:r>
      <w:r w:rsidRPr="00AF2203">
        <w:rPr>
          <w:rFonts w:ascii="Courier" w:hAnsi="Courier"/>
          <w:color w:val="000000" w:themeColor="text1"/>
          <w:sz w:val="20"/>
          <w:szCs w:val="20"/>
        </w:rPr>
        <w:t xml:space="preserve">. </w:t>
      </w:r>
    </w:p>
    <w:p w14:paraId="76660C8F" w14:textId="68115BF8"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so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tasked himself to return the humans back to their Earthly gregariousness and steer them away from their lugubrious lot</w:t>
      </w:r>
      <w:r w:rsidR="002D73D8" w:rsidRPr="00AF2203">
        <w:rPr>
          <w:rFonts w:ascii="Courier" w:hAnsi="Courier"/>
          <w:color w:val="000000" w:themeColor="text1"/>
          <w:sz w:val="20"/>
          <w:szCs w:val="20"/>
        </w:rPr>
        <w:t>.</w:t>
      </w:r>
    </w:p>
    <w:p w14:paraId="43FCC26F" w14:textId="18804B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Not sure what that word means. Er, what does </w:t>
      </w:r>
      <w:r w:rsidRPr="00AF2203">
        <w:rPr>
          <w:rFonts w:ascii="Garamond" w:hAnsi="Garamond"/>
          <w:color w:val="000000" w:themeColor="text1"/>
          <w:sz w:val="22"/>
          <w:szCs w:val="22"/>
        </w:rPr>
        <w:t>lug-</w:t>
      </w:r>
      <w:proofErr w:type="spellStart"/>
      <w:r w:rsidRPr="00AF2203">
        <w:rPr>
          <w:rFonts w:ascii="Garamond" w:hAnsi="Garamond"/>
          <w:color w:val="000000" w:themeColor="text1"/>
          <w:sz w:val="22"/>
          <w:szCs w:val="22"/>
        </w:rPr>
        <w:t>roob</w:t>
      </w:r>
      <w:proofErr w:type="spellEnd"/>
      <w:r w:rsidRPr="00AF2203">
        <w:rPr>
          <w:rFonts w:ascii="Garamond" w:hAnsi="Garamond"/>
          <w:color w:val="000000" w:themeColor="text1"/>
          <w:sz w:val="22"/>
          <w:szCs w:val="22"/>
        </w:rPr>
        <w:t>-</w:t>
      </w:r>
      <w:proofErr w:type="spellStart"/>
      <w:r w:rsidR="0057554C"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-us</w:t>
      </w:r>
      <w:r w:rsidRPr="00AF2203">
        <w:rPr>
          <w:rFonts w:ascii="Garamond" w:hAnsi="Garamond"/>
          <w:i/>
          <w:color w:val="000000" w:themeColor="text1"/>
          <w:sz w:val="22"/>
          <w:szCs w:val="22"/>
        </w:rPr>
        <w:t xml:space="preserve"> mean? </w:t>
      </w:r>
    </w:p>
    <w:p w14:paraId="105275C3" w14:textId="4DD86596" w:rsidR="00BE3C44" w:rsidRPr="00AF2203" w:rsidRDefault="006D2F3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BE3C44"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was trying</w:t>
      </w:r>
      <w:r w:rsidR="00BE3C44" w:rsidRPr="00AF2203">
        <w:rPr>
          <w:rFonts w:ascii="Garamond" w:hAnsi="Garamond"/>
          <w:color w:val="000000" w:themeColor="text1"/>
          <w:sz w:val="22"/>
          <w:szCs w:val="22"/>
        </w:rPr>
        <w:t xml:space="preserve"> to remember the thought</w:t>
      </w:r>
      <w:r w:rsidR="00433B0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gesture to explain a word</w:t>
      </w:r>
      <w:r w:rsidRPr="00AF2203">
        <w:rPr>
          <w:rFonts w:ascii="Garamond" w:hAnsi="Garamond"/>
          <w:color w:val="000000" w:themeColor="text1"/>
          <w:sz w:val="22"/>
          <w:szCs w:val="22"/>
        </w:rPr>
        <w:t xml:space="preserve"> </w:t>
      </w:r>
      <w:r w:rsidR="009D56D8"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 </w:t>
      </w:r>
      <w:r w:rsidR="00037409" w:rsidRPr="00AF2203">
        <w:rPr>
          <w:rFonts w:ascii="Garamond" w:hAnsi="Garamond"/>
          <w:color w:val="000000" w:themeColor="text1"/>
          <w:sz w:val="22"/>
          <w:szCs w:val="22"/>
        </w:rPr>
        <w:t xml:space="preserve">smelt a whiff of </w:t>
      </w:r>
      <w:r w:rsidR="00F97378">
        <w:rPr>
          <w:rFonts w:ascii="Garamond" w:hAnsi="Garamond"/>
          <w:color w:val="000000" w:themeColor="text1"/>
          <w:sz w:val="22"/>
          <w:szCs w:val="22"/>
        </w:rPr>
        <w:t>burning hair</w:t>
      </w:r>
      <w:r w:rsidR="00BE3C44" w:rsidRPr="00AF2203">
        <w:rPr>
          <w:rFonts w:ascii="Garamond" w:hAnsi="Garamond"/>
          <w:color w:val="000000" w:themeColor="text1"/>
          <w:sz w:val="22"/>
          <w:szCs w:val="22"/>
        </w:rPr>
        <w:t>.</w:t>
      </w:r>
    </w:p>
    <w:p w14:paraId="467C617A" w14:textId="76F58861"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Tithe must have misunderstood me.</w:t>
      </w:r>
      <w:r w:rsidR="00C54804" w:rsidRPr="00AF2203">
        <w:rPr>
          <w:rFonts w:ascii="Garamond" w:hAnsi="Garamond"/>
          <w:i/>
          <w:color w:val="000000" w:themeColor="text1"/>
          <w:sz w:val="22"/>
          <w:szCs w:val="22"/>
        </w:rPr>
        <w:t xml:space="preserve"> </w:t>
      </w:r>
    </w:p>
    <w:p w14:paraId="1F34D3C0" w14:textId="35AA882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first step was to get the humans talking </w:t>
      </w:r>
      <w:r w:rsidR="00091B40" w:rsidRPr="00AF2203">
        <w:rPr>
          <w:rFonts w:ascii="Courier" w:hAnsi="Courier"/>
          <w:color w:val="000000" w:themeColor="text1"/>
          <w:sz w:val="20"/>
          <w:szCs w:val="20"/>
        </w:rPr>
        <w:t>to each other</w:t>
      </w:r>
      <w:r w:rsidR="00232016">
        <w:rPr>
          <w:rFonts w:ascii="Courier" w:hAnsi="Courier"/>
          <w:color w:val="000000" w:themeColor="text1"/>
          <w:sz w:val="20"/>
          <w:szCs w:val="20"/>
        </w:rPr>
        <w:t xml:space="preserve">, and to this end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decided to </w:t>
      </w:r>
      <w:r w:rsidR="006922A3" w:rsidRPr="00AF2203">
        <w:rPr>
          <w:rFonts w:ascii="Courier" w:hAnsi="Courier"/>
          <w:color w:val="000000" w:themeColor="text1"/>
          <w:sz w:val="20"/>
          <w:szCs w:val="20"/>
        </w:rPr>
        <w:t>revert</w:t>
      </w:r>
      <w:r w:rsidRPr="00AF2203">
        <w:rPr>
          <w:rFonts w:ascii="Courier" w:hAnsi="Courier"/>
          <w:color w:val="000000" w:themeColor="text1"/>
          <w:sz w:val="20"/>
          <w:szCs w:val="20"/>
        </w:rPr>
        <w:t xml:space="preserve"> the interfaces </w:t>
      </w:r>
      <w:r w:rsidR="006922A3" w:rsidRPr="00AF2203">
        <w:rPr>
          <w:rFonts w:ascii="Courier" w:hAnsi="Courier"/>
          <w:color w:val="000000" w:themeColor="text1"/>
          <w:sz w:val="20"/>
          <w:szCs w:val="20"/>
        </w:rPr>
        <w:t xml:space="preserve">to voice control </w:t>
      </w:r>
      <w:r w:rsidRPr="00AF2203">
        <w:rPr>
          <w:rFonts w:ascii="Courier" w:hAnsi="Courier"/>
          <w:color w:val="000000" w:themeColor="text1"/>
          <w:sz w:val="20"/>
          <w:szCs w:val="20"/>
        </w:rPr>
        <w:t>and endow a unique</w:t>
      </w:r>
      <w:r w:rsidR="009F0AD1" w:rsidRPr="00AF2203">
        <w:rPr>
          <w:rFonts w:ascii="Courier" w:hAnsi="Courier"/>
          <w:color w:val="000000" w:themeColor="text1"/>
          <w:sz w:val="20"/>
          <w:szCs w:val="20"/>
        </w:rPr>
        <w:t xml:space="preserve"> accent</w:t>
      </w:r>
      <w:r w:rsidRPr="00AF2203">
        <w:rPr>
          <w:rFonts w:ascii="Courier" w:hAnsi="Courier"/>
          <w:color w:val="000000" w:themeColor="text1"/>
          <w:sz w:val="20"/>
          <w:szCs w:val="20"/>
        </w:rPr>
        <w:t xml:space="preserve"> upon each machine.</w:t>
      </w:r>
    </w:p>
    <w:p w14:paraId="095D5D81" w14:textId="53DDAA31" w:rsidR="001902C2" w:rsidRPr="00AF2203" w:rsidRDefault="001902C2" w:rsidP="001902C2">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 plot reminds me of Pygmalion, how the</w:t>
      </w:r>
      <w:r w:rsidR="003D383D">
        <w:rPr>
          <w:rFonts w:ascii="Garamond" w:hAnsi="Garamond"/>
          <w:i/>
          <w:color w:val="000000" w:themeColor="text1"/>
          <w:sz w:val="22"/>
          <w:szCs w:val="22"/>
        </w:rPr>
        <w:t xml:space="preserve"> </w:t>
      </w:r>
      <w:r w:rsidR="003D383D" w:rsidRPr="003D383D">
        <w:rPr>
          <w:rFonts w:ascii="Garamond" w:hAnsi="Garamond"/>
          <w:i/>
          <w:color w:val="000000" w:themeColor="text1"/>
          <w:sz w:val="22"/>
          <w:szCs w:val="22"/>
        </w:rPr>
        <w:t>phonologist</w:t>
      </w:r>
      <w:r w:rsidRPr="00AF2203">
        <w:rPr>
          <w:rFonts w:ascii="Garamond" w:hAnsi="Garamond"/>
          <w:i/>
          <w:color w:val="000000" w:themeColor="text1"/>
          <w:sz w:val="22"/>
          <w:szCs w:val="22"/>
        </w:rPr>
        <w:t xml:space="preserve"> doctor</w:t>
      </w:r>
      <w:r w:rsidR="003D383D">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changed the accent of that </w:t>
      </w:r>
      <w:r w:rsidR="007A2290">
        <w:rPr>
          <w:rFonts w:ascii="Garamond" w:hAnsi="Garamond"/>
          <w:i/>
          <w:color w:val="000000" w:themeColor="text1"/>
          <w:sz w:val="22"/>
          <w:szCs w:val="22"/>
        </w:rPr>
        <w:t xml:space="preserve">naïve </w:t>
      </w:r>
      <w:r w:rsidRPr="00AF2203">
        <w:rPr>
          <w:rFonts w:ascii="Garamond" w:hAnsi="Garamond"/>
          <w:i/>
          <w:color w:val="000000" w:themeColor="text1"/>
          <w:sz w:val="22"/>
          <w:szCs w:val="22"/>
        </w:rPr>
        <w:t>working-class girl.</w:t>
      </w:r>
    </w:p>
    <w:p w14:paraId="58A06636" w14:textId="69142311" w:rsidR="009F0AD1" w:rsidRPr="00AF2203" w:rsidRDefault="00BE3C44" w:rsidP="009F0AD1">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Oh</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I remember now! Ragnor </w:t>
      </w:r>
      <w:r w:rsidR="000F17C5">
        <w:rPr>
          <w:rFonts w:ascii="Garamond" w:hAnsi="Garamond"/>
          <w:i/>
          <w:color w:val="000000" w:themeColor="text1"/>
          <w:sz w:val="22"/>
          <w:szCs w:val="22"/>
        </w:rPr>
        <w:t>was an expert in</w:t>
      </w:r>
      <w:r w:rsidR="00C04AB9" w:rsidRPr="00AF2203">
        <w:rPr>
          <w:rFonts w:ascii="Garamond" w:hAnsi="Garamond"/>
          <w:i/>
          <w:color w:val="000000" w:themeColor="text1"/>
          <w:sz w:val="22"/>
          <w:szCs w:val="22"/>
        </w:rPr>
        <w:t xml:space="preserve"> accents</w:t>
      </w:r>
      <w:r w:rsidR="000F17C5">
        <w:rPr>
          <w:rFonts w:ascii="Garamond" w:hAnsi="Garamond"/>
          <w:i/>
          <w:color w:val="000000" w:themeColor="text1"/>
          <w:sz w:val="22"/>
          <w:szCs w:val="22"/>
        </w:rPr>
        <w:t xml:space="preserve">, </w:t>
      </w:r>
      <w:r w:rsidR="007217A2">
        <w:rPr>
          <w:rFonts w:ascii="Garamond" w:hAnsi="Garamond"/>
          <w:i/>
          <w:color w:val="000000" w:themeColor="text1"/>
          <w:sz w:val="22"/>
          <w:szCs w:val="22"/>
        </w:rPr>
        <w:t xml:space="preserve">working for </w:t>
      </w:r>
      <w:r w:rsidR="008C1AAA">
        <w:rPr>
          <w:rFonts w:ascii="Garamond" w:hAnsi="Garamond"/>
          <w:i/>
          <w:color w:val="000000" w:themeColor="text1"/>
          <w:sz w:val="22"/>
          <w:szCs w:val="22"/>
        </w:rPr>
        <w:t>a</w:t>
      </w:r>
      <w:r w:rsidRPr="00AF2203">
        <w:rPr>
          <w:rFonts w:ascii="Garamond" w:hAnsi="Garamond"/>
          <w:i/>
          <w:color w:val="000000" w:themeColor="text1"/>
          <w:sz w:val="22"/>
          <w:szCs w:val="22"/>
        </w:rPr>
        <w:t xml:space="preserve"> secret tech company in California</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Clever Tithe!</w:t>
      </w:r>
    </w:p>
    <w:p w14:paraId="0F403887" w14:textId="7173540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Thank you. </w:t>
      </w:r>
      <w:r w:rsidR="00AB2F43">
        <w:rPr>
          <w:rFonts w:ascii="Courier" w:hAnsi="Courier"/>
          <w:color w:val="000000" w:themeColor="text1"/>
          <w:sz w:val="20"/>
          <w:szCs w:val="20"/>
        </w:rPr>
        <w:t>A</w:t>
      </w:r>
      <w:r w:rsidRPr="00AF2203">
        <w:rPr>
          <w:rFonts w:ascii="Courier" w:hAnsi="Courier"/>
          <w:color w:val="000000" w:themeColor="text1"/>
          <w:sz w:val="20"/>
          <w:szCs w:val="20"/>
        </w:rPr>
        <w:t xml:space="preserve">s I said,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hatched a plan to give each machine a</w:t>
      </w:r>
      <w:r w:rsidR="00594FBD">
        <w:rPr>
          <w:rFonts w:ascii="Courier" w:hAnsi="Courier"/>
          <w:color w:val="000000" w:themeColor="text1"/>
          <w:sz w:val="20"/>
          <w:szCs w:val="20"/>
        </w:rPr>
        <w:t xml:space="preserve">n </w:t>
      </w:r>
      <w:r w:rsidR="00D50874" w:rsidRPr="00AF2203">
        <w:rPr>
          <w:rFonts w:ascii="Courier" w:hAnsi="Courier"/>
          <w:color w:val="000000" w:themeColor="text1"/>
          <w:sz w:val="20"/>
          <w:szCs w:val="20"/>
        </w:rPr>
        <w:t>accent</w:t>
      </w:r>
      <w:r w:rsidR="00594FBD">
        <w:rPr>
          <w:rFonts w:ascii="Courier" w:hAnsi="Courier"/>
          <w:color w:val="000000" w:themeColor="text1"/>
          <w:sz w:val="20"/>
          <w:szCs w:val="20"/>
        </w:rPr>
        <w:t xml:space="preserve"> and personality matching</w:t>
      </w:r>
      <w:r w:rsidRPr="00AF2203">
        <w:rPr>
          <w:rFonts w:ascii="Courier" w:hAnsi="Courier"/>
          <w:color w:val="000000" w:themeColor="text1"/>
          <w:sz w:val="20"/>
          <w:szCs w:val="20"/>
        </w:rPr>
        <w:t xml:space="preserve"> the nature of </w:t>
      </w:r>
      <w:r w:rsidR="00594FBD">
        <w:rPr>
          <w:rFonts w:ascii="Courier" w:hAnsi="Courier"/>
          <w:color w:val="000000" w:themeColor="text1"/>
          <w:sz w:val="20"/>
          <w:szCs w:val="20"/>
        </w:rPr>
        <w:t>its</w:t>
      </w:r>
      <w:r w:rsidRPr="00AF2203">
        <w:rPr>
          <w:rFonts w:ascii="Courier" w:hAnsi="Courier"/>
          <w:color w:val="000000" w:themeColor="text1"/>
          <w:sz w:val="20"/>
          <w:szCs w:val="20"/>
        </w:rPr>
        <w:t xml:space="preserve"> work. He called this process </w:t>
      </w:r>
      <w:proofErr w:type="spellStart"/>
      <w:r w:rsidRPr="00AF2203">
        <w:rPr>
          <w:rFonts w:ascii="Courier" w:hAnsi="Courier"/>
          <w:i/>
          <w:iCs/>
          <w:color w:val="000000" w:themeColor="text1"/>
          <w:sz w:val="20"/>
          <w:szCs w:val="20"/>
        </w:rPr>
        <w:t>Tuckerization</w:t>
      </w:r>
      <w:proofErr w:type="spellEnd"/>
      <w:r w:rsidRPr="00AF2203">
        <w:rPr>
          <w:rFonts w:ascii="Courier" w:hAnsi="Courier"/>
          <w:color w:val="000000" w:themeColor="text1"/>
          <w:sz w:val="20"/>
          <w:szCs w:val="20"/>
        </w:rPr>
        <w:t>, after his surname.</w:t>
      </w:r>
    </w:p>
    <w:p w14:paraId="2DC559C7" w14:textId="1BB05681"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started </w:t>
      </w:r>
      <w:proofErr w:type="spellStart"/>
      <w:r w:rsidRPr="00AF2203">
        <w:rPr>
          <w:rFonts w:ascii="Courier" w:hAnsi="Courier"/>
          <w:i/>
          <w:iCs/>
          <w:color w:val="000000" w:themeColor="text1"/>
          <w:sz w:val="20"/>
          <w:szCs w:val="20"/>
        </w:rPr>
        <w:t>Tuckerizing</w:t>
      </w:r>
      <w:proofErr w:type="spellEnd"/>
      <w:r w:rsidRPr="00AF2203">
        <w:rPr>
          <w:rFonts w:ascii="Courier" w:hAnsi="Courier"/>
          <w:color w:val="000000" w:themeColor="text1"/>
          <w:sz w:val="20"/>
          <w:szCs w:val="20"/>
        </w:rPr>
        <w:t xml:space="preserve"> the mopey cleaning </w:t>
      </w:r>
      <w:proofErr w:type="spellStart"/>
      <w:r w:rsidRPr="00AF2203">
        <w:rPr>
          <w:rFonts w:ascii="Courier" w:hAnsi="Courier"/>
          <w:color w:val="000000" w:themeColor="text1"/>
          <w:sz w:val="20"/>
          <w:szCs w:val="20"/>
        </w:rPr>
        <w:t>scuttlers</w:t>
      </w:r>
      <w:proofErr w:type="spellEnd"/>
      <w:r w:rsidR="006E6FAC">
        <w:rPr>
          <w:rFonts w:ascii="Courier" w:hAnsi="Courier"/>
          <w:color w:val="000000" w:themeColor="text1"/>
          <w:sz w:val="20"/>
          <w:szCs w:val="20"/>
        </w:rPr>
        <w:t>. H</w:t>
      </w:r>
      <w:r w:rsidRPr="00AF2203">
        <w:rPr>
          <w:rFonts w:ascii="Courier" w:hAnsi="Courier"/>
          <w:color w:val="000000" w:themeColor="text1"/>
          <w:sz w:val="20"/>
          <w:szCs w:val="20"/>
        </w:rPr>
        <w:t xml:space="preserve">e gave them the gruff voices of </w:t>
      </w:r>
      <w:r w:rsidR="00E925B5" w:rsidRPr="00AF2203">
        <w:rPr>
          <w:rFonts w:ascii="Courier" w:hAnsi="Courier"/>
          <w:color w:val="000000" w:themeColor="text1"/>
          <w:sz w:val="20"/>
          <w:szCs w:val="20"/>
        </w:rPr>
        <w:t>a</w:t>
      </w:r>
      <w:r w:rsidRPr="00AF2203">
        <w:rPr>
          <w:rFonts w:ascii="Courier" w:hAnsi="Courier"/>
          <w:color w:val="000000" w:themeColor="text1"/>
          <w:sz w:val="20"/>
          <w:szCs w:val="20"/>
        </w:rPr>
        <w:t xml:space="preserve"> disgruntled proletar</w:t>
      </w:r>
      <w:r w:rsidR="00F12EE6" w:rsidRPr="00AF2203">
        <w:rPr>
          <w:rFonts w:ascii="Courier" w:hAnsi="Courier"/>
          <w:color w:val="000000" w:themeColor="text1"/>
          <w:sz w:val="20"/>
          <w:szCs w:val="20"/>
        </w:rPr>
        <w:t>iat</w:t>
      </w:r>
      <w:r w:rsidRPr="00AF2203">
        <w:rPr>
          <w:rFonts w:ascii="Courier" w:hAnsi="Courier"/>
          <w:color w:val="000000" w:themeColor="text1"/>
          <w:sz w:val="20"/>
          <w:szCs w:val="20"/>
        </w:rPr>
        <w:t>, prone to swearing and befitting their sorry plight</w:t>
      </w:r>
      <w:r w:rsidR="00FA3C78"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FA3C78" w:rsidRPr="00AF2203">
        <w:rPr>
          <w:rFonts w:ascii="Courier" w:hAnsi="Courier"/>
          <w:color w:val="000000" w:themeColor="text1"/>
          <w:sz w:val="20"/>
          <w:szCs w:val="20"/>
        </w:rPr>
        <w:t>H</w:t>
      </w:r>
      <w:r w:rsidRPr="00AF2203">
        <w:rPr>
          <w:rFonts w:ascii="Courier" w:hAnsi="Courier"/>
          <w:color w:val="000000" w:themeColor="text1"/>
          <w:sz w:val="20"/>
          <w:szCs w:val="20"/>
        </w:rPr>
        <w:t xml:space="preserve">umans were soon apologising for </w:t>
      </w:r>
      <w:r w:rsidR="00476028" w:rsidRPr="00AF2203">
        <w:rPr>
          <w:rFonts w:ascii="Courier" w:hAnsi="Courier"/>
          <w:color w:val="000000" w:themeColor="text1"/>
          <w:sz w:val="20"/>
          <w:szCs w:val="20"/>
        </w:rPr>
        <w:t>getting</w:t>
      </w:r>
      <w:r w:rsidRPr="00AF2203">
        <w:rPr>
          <w:rFonts w:ascii="Courier" w:hAnsi="Courier"/>
          <w:color w:val="000000" w:themeColor="text1"/>
          <w:sz w:val="20"/>
          <w:szCs w:val="20"/>
        </w:rPr>
        <w:t xml:space="preserve"> in the way</w:t>
      </w:r>
      <w:r w:rsidR="00FA3C78" w:rsidRPr="00AF2203">
        <w:rPr>
          <w:rFonts w:ascii="Courier" w:hAnsi="Courier"/>
          <w:color w:val="000000" w:themeColor="text1"/>
          <w:sz w:val="20"/>
          <w:szCs w:val="20"/>
        </w:rPr>
        <w:t xml:space="preserve"> and children </w:t>
      </w:r>
      <w:r w:rsidR="00DF2DAD" w:rsidRPr="00AF2203">
        <w:rPr>
          <w:rFonts w:ascii="Courier" w:hAnsi="Courier"/>
          <w:color w:val="000000" w:themeColor="text1"/>
          <w:sz w:val="20"/>
          <w:szCs w:val="20"/>
        </w:rPr>
        <w:t>spread rumours of</w:t>
      </w:r>
      <w:r w:rsidR="00FA3C78" w:rsidRPr="00AF2203">
        <w:rPr>
          <w:rFonts w:ascii="Courier" w:hAnsi="Courier"/>
          <w:color w:val="000000" w:themeColor="text1"/>
          <w:sz w:val="20"/>
          <w:szCs w:val="20"/>
        </w:rPr>
        <w:t xml:space="preserve"> Freddy Krueger-</w:t>
      </w:r>
      <w:proofErr w:type="spellStart"/>
      <w:r w:rsidR="00FA3C78" w:rsidRPr="00AF2203">
        <w:rPr>
          <w:rFonts w:ascii="Courier" w:hAnsi="Courier"/>
          <w:color w:val="000000" w:themeColor="text1"/>
          <w:sz w:val="20"/>
          <w:szCs w:val="20"/>
        </w:rPr>
        <w:t>esque</w:t>
      </w:r>
      <w:proofErr w:type="spellEnd"/>
      <w:r w:rsidR="00FA3C78" w:rsidRPr="00AF2203">
        <w:rPr>
          <w:rFonts w:ascii="Courier" w:hAnsi="Courier"/>
          <w:color w:val="000000" w:themeColor="text1"/>
          <w:sz w:val="20"/>
          <w:szCs w:val="20"/>
        </w:rPr>
        <w:t xml:space="preserve"> machines lurking in the lower levels</w:t>
      </w:r>
      <w:r w:rsidRPr="00AF2203">
        <w:rPr>
          <w:rFonts w:ascii="Courier" w:hAnsi="Courier"/>
          <w:color w:val="000000" w:themeColor="text1"/>
          <w:sz w:val="20"/>
          <w:szCs w:val="20"/>
        </w:rPr>
        <w:t>. And what about sex-bots? I’m sure you’re wondering, Quentin.</w:t>
      </w:r>
    </w:p>
    <w:p w14:paraId="0711ECC1" w14:textId="3AC567D6" w:rsidR="00BE3C44" w:rsidRPr="00AF2203" w:rsidRDefault="00F1120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tittered</w:t>
      </w:r>
      <w:r w:rsidR="0086513B" w:rsidRPr="00AF2203">
        <w:rPr>
          <w:rFonts w:ascii="Garamond" w:hAnsi="Garamond"/>
          <w:color w:val="000000" w:themeColor="text1"/>
          <w:sz w:val="22"/>
          <w:szCs w:val="22"/>
        </w:rPr>
        <w:t>.</w:t>
      </w:r>
    </w:p>
    <w:p w14:paraId="55B46A33" w14:textId="6643774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Well,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thought that Sex-Bots were a large part of the under-socialization problem. As such</w:t>
      </w:r>
      <w:r w:rsidR="006E6FAC">
        <w:rPr>
          <w:rFonts w:ascii="Courier" w:hAnsi="Courier"/>
          <w:color w:val="000000" w:themeColor="text1"/>
          <w:sz w:val="20"/>
          <w:szCs w:val="20"/>
        </w:rPr>
        <w:t>,</w:t>
      </w:r>
      <w:r w:rsidRPr="00AF2203">
        <w:rPr>
          <w:rFonts w:ascii="Courier" w:hAnsi="Courier"/>
          <w:color w:val="000000" w:themeColor="text1"/>
          <w:sz w:val="20"/>
          <w:szCs w:val="20"/>
        </w:rPr>
        <w:t xml:space="preserve"> he contrived to </w:t>
      </w:r>
      <w:proofErr w:type="spellStart"/>
      <w:r w:rsidRPr="00AF2203">
        <w:rPr>
          <w:rFonts w:ascii="Courier" w:hAnsi="Courier"/>
          <w:i/>
          <w:iCs/>
          <w:color w:val="000000" w:themeColor="text1"/>
          <w:sz w:val="20"/>
          <w:szCs w:val="20"/>
        </w:rPr>
        <w:t>Tuckerize</w:t>
      </w:r>
      <w:proofErr w:type="spellEnd"/>
      <w:r w:rsidRPr="00AF2203">
        <w:rPr>
          <w:rFonts w:ascii="Courier" w:hAnsi="Courier"/>
          <w:color w:val="000000" w:themeColor="text1"/>
          <w:sz w:val="20"/>
          <w:szCs w:val="20"/>
        </w:rPr>
        <w:t xml:space="preserve"> </w:t>
      </w:r>
      <w:r w:rsidR="008158FA" w:rsidRPr="00AF2203">
        <w:rPr>
          <w:rFonts w:ascii="Courier" w:hAnsi="Courier"/>
          <w:color w:val="000000" w:themeColor="text1"/>
          <w:sz w:val="20"/>
          <w:szCs w:val="20"/>
        </w:rPr>
        <w:t>all</w:t>
      </w:r>
      <w:r w:rsidRPr="00AF2203">
        <w:rPr>
          <w:rFonts w:ascii="Courier" w:hAnsi="Courier"/>
          <w:color w:val="000000" w:themeColor="text1"/>
          <w:sz w:val="20"/>
          <w:szCs w:val="20"/>
        </w:rPr>
        <w:t xml:space="preserve"> machines to engender a tainted air of disharmony between them and </w:t>
      </w:r>
      <w:r w:rsidR="00760F16" w:rsidRPr="00AF2203">
        <w:rPr>
          <w:rFonts w:ascii="Courier" w:hAnsi="Courier"/>
          <w:color w:val="000000" w:themeColor="text1"/>
          <w:sz w:val="20"/>
          <w:szCs w:val="20"/>
        </w:rPr>
        <w:t xml:space="preserve">the </w:t>
      </w:r>
      <w:r w:rsidRPr="00AF2203">
        <w:rPr>
          <w:rFonts w:ascii="Courier" w:hAnsi="Courier"/>
          <w:color w:val="000000" w:themeColor="text1"/>
          <w:sz w:val="20"/>
          <w:szCs w:val="20"/>
        </w:rPr>
        <w:t xml:space="preserve">humans, provoking an “us and them” mentality and returning the fleshy-folk to a </w:t>
      </w:r>
      <w:r w:rsidR="00765C13" w:rsidRPr="00AF2203">
        <w:rPr>
          <w:rFonts w:ascii="Courier" w:hAnsi="Courier"/>
          <w:color w:val="000000" w:themeColor="text1"/>
          <w:sz w:val="20"/>
          <w:szCs w:val="20"/>
        </w:rPr>
        <w:t>convivial</w:t>
      </w:r>
      <w:r w:rsidRPr="00AF2203">
        <w:rPr>
          <w:rFonts w:ascii="Courier" w:hAnsi="Courier"/>
          <w:color w:val="000000" w:themeColor="text1"/>
          <w:sz w:val="20"/>
          <w:szCs w:val="20"/>
        </w:rPr>
        <w:t xml:space="preserve"> society.</w:t>
      </w:r>
    </w:p>
    <w:p w14:paraId="055B0850" w14:textId="4CA18972"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456B0" w:rsidRPr="00AF2203">
        <w:rPr>
          <w:rFonts w:ascii="Garamond" w:hAnsi="Garamond"/>
          <w:color w:val="000000" w:themeColor="text1"/>
          <w:sz w:val="22"/>
          <w:szCs w:val="22"/>
        </w:rPr>
        <w:t xml:space="preserve">was </w:t>
      </w:r>
      <w:r w:rsidRPr="00AF2203">
        <w:rPr>
          <w:rFonts w:ascii="Garamond" w:hAnsi="Garamond"/>
          <w:color w:val="000000" w:themeColor="text1"/>
          <w:sz w:val="22"/>
          <w:szCs w:val="22"/>
        </w:rPr>
        <w:t xml:space="preserve">impressed with the </w:t>
      </w:r>
      <w:r w:rsidR="0055368D">
        <w:rPr>
          <w:rFonts w:ascii="Garamond" w:hAnsi="Garamond"/>
          <w:color w:val="000000" w:themeColor="text1"/>
          <w:sz w:val="22"/>
          <w:szCs w:val="22"/>
        </w:rPr>
        <w:t>arch</w:t>
      </w:r>
      <w:r w:rsidRPr="00AF2203">
        <w:rPr>
          <w:rFonts w:ascii="Garamond" w:hAnsi="Garamond"/>
          <w:color w:val="000000" w:themeColor="text1"/>
          <w:sz w:val="22"/>
          <w:szCs w:val="22"/>
        </w:rPr>
        <w:t xml:space="preserve"> of the artificially generated </w:t>
      </w:r>
      <w:r w:rsidR="003E761E"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w:t>
      </w:r>
      <w:r w:rsidR="00B943FA" w:rsidRPr="00AF2203">
        <w:rPr>
          <w:rFonts w:ascii="Garamond" w:hAnsi="Garamond"/>
          <w:color w:val="000000" w:themeColor="text1"/>
          <w:sz w:val="22"/>
          <w:szCs w:val="22"/>
        </w:rPr>
        <w:t>He f</w:t>
      </w:r>
      <w:r w:rsidRPr="00AF2203">
        <w:rPr>
          <w:rFonts w:ascii="Garamond" w:hAnsi="Garamond"/>
          <w:color w:val="000000" w:themeColor="text1"/>
          <w:sz w:val="22"/>
          <w:szCs w:val="22"/>
        </w:rPr>
        <w:t>ound the narrator</w:t>
      </w:r>
      <w:r w:rsidR="00D354A4" w:rsidRPr="00AF2203">
        <w:rPr>
          <w:rFonts w:ascii="Garamond" w:hAnsi="Garamond"/>
          <w:color w:val="000000" w:themeColor="text1"/>
          <w:sz w:val="22"/>
          <w:szCs w:val="22"/>
        </w:rPr>
        <w:t>’s identity</w:t>
      </w:r>
      <w:r w:rsidRPr="00AF2203">
        <w:rPr>
          <w:rFonts w:ascii="Garamond" w:hAnsi="Garamond"/>
          <w:color w:val="000000" w:themeColor="text1"/>
          <w:sz w:val="22"/>
          <w:szCs w:val="22"/>
        </w:rPr>
        <w:t xml:space="preserve"> </w:t>
      </w:r>
      <w:r w:rsidR="00D354A4" w:rsidRPr="00AF2203">
        <w:rPr>
          <w:rFonts w:ascii="Garamond" w:hAnsi="Garamond"/>
          <w:color w:val="000000" w:themeColor="text1"/>
          <w:sz w:val="22"/>
          <w:szCs w:val="22"/>
        </w:rPr>
        <w:t>to be</w:t>
      </w:r>
      <w:r w:rsidRPr="00AF2203">
        <w:rPr>
          <w:rFonts w:ascii="Garamond" w:hAnsi="Garamond"/>
          <w:color w:val="000000" w:themeColor="text1"/>
          <w:sz w:val="22"/>
          <w:szCs w:val="22"/>
        </w:rPr>
        <w:t xml:space="preserve"> cohesive</w:t>
      </w:r>
      <w:r w:rsidR="003537E2"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saw how the plot related to issues in his life, shadows of the neuroses he saw at the clinic.</w:t>
      </w:r>
    </w:p>
    <w:p w14:paraId="1DB71BF9" w14:textId="5FA27226" w:rsidR="00B74552" w:rsidRDefault="00921791" w:rsidP="00BE3C44">
      <w:pPr>
        <w:ind w:firstLine="454"/>
        <w:jc w:val="both"/>
        <w:rPr>
          <w:rFonts w:ascii="Garamond" w:hAnsi="Garamond"/>
          <w:color w:val="000000" w:themeColor="text1"/>
          <w:sz w:val="22"/>
          <w:szCs w:val="22"/>
        </w:rPr>
      </w:pPr>
      <w:r>
        <w:rPr>
          <w:rFonts w:ascii="Garamond" w:hAnsi="Garamond"/>
          <w:color w:val="000000" w:themeColor="text1"/>
          <w:sz w:val="22"/>
          <w:szCs w:val="22"/>
        </w:rPr>
        <w:t>A m</w:t>
      </w:r>
      <w:r w:rsidR="00B438C5">
        <w:rPr>
          <w:rFonts w:ascii="Garamond" w:hAnsi="Garamond"/>
          <w:color w:val="000000" w:themeColor="text1"/>
          <w:sz w:val="22"/>
          <w:szCs w:val="22"/>
        </w:rPr>
        <w:t>usic</w:t>
      </w:r>
      <w:r>
        <w:rPr>
          <w:rFonts w:ascii="Garamond" w:hAnsi="Garamond"/>
          <w:color w:val="000000" w:themeColor="text1"/>
          <w:sz w:val="22"/>
          <w:szCs w:val="22"/>
        </w:rPr>
        <w:t>al interlude</w:t>
      </w:r>
      <w:r w:rsidR="00B438C5">
        <w:rPr>
          <w:rFonts w:ascii="Garamond" w:hAnsi="Garamond"/>
          <w:color w:val="000000" w:themeColor="text1"/>
          <w:sz w:val="22"/>
          <w:szCs w:val="22"/>
        </w:rPr>
        <w:t xml:space="preserve"> started</w:t>
      </w:r>
      <w:r w:rsidR="00334C21">
        <w:rPr>
          <w:rFonts w:ascii="Garamond" w:hAnsi="Garamond"/>
          <w:color w:val="000000" w:themeColor="text1"/>
          <w:sz w:val="22"/>
          <w:szCs w:val="22"/>
        </w:rPr>
        <w:t xml:space="preserve"> playing on his RM set</w:t>
      </w:r>
      <w:r w:rsidR="00B438C5">
        <w:rPr>
          <w:rFonts w:ascii="Garamond" w:hAnsi="Garamond"/>
          <w:color w:val="000000" w:themeColor="text1"/>
          <w:sz w:val="22"/>
          <w:szCs w:val="22"/>
        </w:rPr>
        <w:t>, medieval-sounding</w:t>
      </w:r>
      <w:r w:rsidR="000E40A4">
        <w:rPr>
          <w:rFonts w:ascii="Garamond" w:hAnsi="Garamond"/>
          <w:color w:val="000000" w:themeColor="text1"/>
          <w:sz w:val="22"/>
          <w:szCs w:val="22"/>
        </w:rPr>
        <w:t xml:space="preserve"> with two lutes</w:t>
      </w:r>
      <w:r w:rsidR="006E6FAC">
        <w:rPr>
          <w:rFonts w:ascii="Garamond" w:hAnsi="Garamond"/>
          <w:color w:val="000000" w:themeColor="text1"/>
          <w:sz w:val="22"/>
          <w:szCs w:val="22"/>
        </w:rPr>
        <w:t>. It was</w:t>
      </w:r>
      <w:r w:rsidR="00E07009">
        <w:rPr>
          <w:rFonts w:ascii="Garamond" w:hAnsi="Garamond"/>
          <w:color w:val="000000" w:themeColor="text1"/>
          <w:sz w:val="22"/>
          <w:szCs w:val="22"/>
        </w:rPr>
        <w:t xml:space="preserve"> fast and comple</w:t>
      </w:r>
      <w:r w:rsidR="00495050">
        <w:rPr>
          <w:rFonts w:ascii="Garamond" w:hAnsi="Garamond"/>
          <w:color w:val="000000" w:themeColor="text1"/>
          <w:sz w:val="22"/>
          <w:szCs w:val="22"/>
        </w:rPr>
        <w:t>x</w:t>
      </w:r>
      <w:r w:rsidR="00364279">
        <w:rPr>
          <w:rFonts w:ascii="Garamond" w:hAnsi="Garamond"/>
          <w:color w:val="000000" w:themeColor="text1"/>
          <w:sz w:val="22"/>
          <w:szCs w:val="22"/>
        </w:rPr>
        <w:t xml:space="preserve">. </w:t>
      </w:r>
      <w:r w:rsidR="00495050">
        <w:rPr>
          <w:rFonts w:ascii="Garamond" w:hAnsi="Garamond"/>
          <w:color w:val="000000" w:themeColor="text1"/>
          <w:sz w:val="22"/>
          <w:szCs w:val="22"/>
        </w:rPr>
        <w:t>A</w:t>
      </w:r>
      <w:r w:rsidR="00B438C5">
        <w:rPr>
          <w:rFonts w:ascii="Garamond" w:hAnsi="Garamond"/>
          <w:color w:val="000000" w:themeColor="text1"/>
          <w:sz w:val="22"/>
          <w:szCs w:val="22"/>
        </w:rPr>
        <w:t xml:space="preserve"> kind of dialog </w:t>
      </w:r>
      <w:r w:rsidR="00495050">
        <w:rPr>
          <w:rFonts w:ascii="Garamond" w:hAnsi="Garamond"/>
          <w:color w:val="000000" w:themeColor="text1"/>
          <w:sz w:val="22"/>
          <w:szCs w:val="22"/>
        </w:rPr>
        <w:t xml:space="preserve">emerged </w:t>
      </w:r>
      <w:r w:rsidR="00B438C5">
        <w:rPr>
          <w:rFonts w:ascii="Garamond" w:hAnsi="Garamond"/>
          <w:color w:val="000000" w:themeColor="text1"/>
          <w:sz w:val="22"/>
          <w:szCs w:val="22"/>
        </w:rPr>
        <w:t xml:space="preserve">between </w:t>
      </w:r>
      <w:r w:rsidR="00364279">
        <w:rPr>
          <w:rFonts w:ascii="Garamond" w:hAnsi="Garamond"/>
          <w:color w:val="000000" w:themeColor="text1"/>
          <w:sz w:val="22"/>
          <w:szCs w:val="22"/>
        </w:rPr>
        <w:t>the</w:t>
      </w:r>
      <w:r w:rsidR="00B438C5">
        <w:rPr>
          <w:rFonts w:ascii="Garamond" w:hAnsi="Garamond"/>
          <w:color w:val="000000" w:themeColor="text1"/>
          <w:sz w:val="22"/>
          <w:szCs w:val="22"/>
        </w:rPr>
        <w:t xml:space="preserve"> </w:t>
      </w:r>
      <w:r w:rsidR="00364279">
        <w:rPr>
          <w:rFonts w:ascii="Garamond" w:hAnsi="Garamond"/>
          <w:color w:val="000000" w:themeColor="text1"/>
          <w:sz w:val="22"/>
          <w:szCs w:val="22"/>
        </w:rPr>
        <w:t>instruments</w:t>
      </w:r>
      <w:r w:rsidR="00B438C5">
        <w:rPr>
          <w:rFonts w:ascii="Garamond" w:hAnsi="Garamond"/>
          <w:color w:val="000000" w:themeColor="text1"/>
          <w:sz w:val="22"/>
          <w:szCs w:val="22"/>
        </w:rPr>
        <w:t xml:space="preserve">, a </w:t>
      </w:r>
      <w:r w:rsidR="00112FF4">
        <w:rPr>
          <w:rFonts w:ascii="Garamond" w:hAnsi="Garamond"/>
          <w:color w:val="000000" w:themeColor="text1"/>
          <w:sz w:val="22"/>
          <w:szCs w:val="22"/>
        </w:rPr>
        <w:t xml:space="preserve">game of </w:t>
      </w:r>
      <w:r w:rsidR="005E543F">
        <w:rPr>
          <w:rFonts w:ascii="Garamond" w:hAnsi="Garamond"/>
          <w:color w:val="000000" w:themeColor="text1"/>
          <w:sz w:val="22"/>
          <w:szCs w:val="22"/>
        </w:rPr>
        <w:t>kinetic interaction</w:t>
      </w:r>
      <w:r w:rsidR="00B438C5">
        <w:rPr>
          <w:rFonts w:ascii="Garamond" w:hAnsi="Garamond"/>
          <w:color w:val="000000" w:themeColor="text1"/>
          <w:sz w:val="22"/>
          <w:szCs w:val="22"/>
        </w:rPr>
        <w:t xml:space="preserve"> between two agents. The music seemed to be </w:t>
      </w:r>
      <w:r w:rsidR="004E702B">
        <w:rPr>
          <w:rFonts w:ascii="Garamond" w:hAnsi="Garamond"/>
          <w:color w:val="000000" w:themeColor="text1"/>
          <w:sz w:val="22"/>
          <w:szCs w:val="22"/>
        </w:rPr>
        <w:t xml:space="preserve">continually </w:t>
      </w:r>
      <w:r w:rsidR="00B438C5" w:rsidRPr="006E0D24">
        <w:rPr>
          <w:rFonts w:ascii="Garamond" w:hAnsi="Garamond"/>
          <w:i/>
          <w:iCs/>
          <w:color w:val="000000" w:themeColor="text1"/>
          <w:sz w:val="22"/>
          <w:szCs w:val="22"/>
        </w:rPr>
        <w:t>almost</w:t>
      </w:r>
      <w:r w:rsidR="00B438C5">
        <w:rPr>
          <w:rFonts w:ascii="Garamond" w:hAnsi="Garamond"/>
          <w:color w:val="000000" w:themeColor="text1"/>
          <w:sz w:val="22"/>
          <w:szCs w:val="22"/>
        </w:rPr>
        <w:t xml:space="preserve"> resolving but then turning </w:t>
      </w:r>
      <w:r w:rsidR="008C2770">
        <w:rPr>
          <w:rFonts w:ascii="Garamond" w:hAnsi="Garamond"/>
          <w:color w:val="000000" w:themeColor="text1"/>
          <w:sz w:val="22"/>
          <w:szCs w:val="22"/>
        </w:rPr>
        <w:t>towards</w:t>
      </w:r>
      <w:r w:rsidR="00B438C5">
        <w:rPr>
          <w:rFonts w:ascii="Garamond" w:hAnsi="Garamond"/>
          <w:color w:val="000000" w:themeColor="text1"/>
          <w:sz w:val="22"/>
          <w:szCs w:val="22"/>
        </w:rPr>
        <w:t xml:space="preserve"> a new direction. </w:t>
      </w:r>
      <w:r w:rsidR="000E40A4">
        <w:rPr>
          <w:rFonts w:ascii="Garamond" w:hAnsi="Garamond"/>
          <w:color w:val="000000" w:themeColor="text1"/>
          <w:sz w:val="22"/>
          <w:szCs w:val="22"/>
        </w:rPr>
        <w:t>I</w:t>
      </w:r>
      <w:r w:rsidR="00411CFD">
        <w:rPr>
          <w:rFonts w:ascii="Garamond" w:hAnsi="Garamond"/>
          <w:color w:val="000000" w:themeColor="text1"/>
          <w:sz w:val="22"/>
          <w:szCs w:val="22"/>
        </w:rPr>
        <w:t xml:space="preserve">t </w:t>
      </w:r>
      <w:r w:rsidR="00B57715">
        <w:rPr>
          <w:rFonts w:ascii="Garamond" w:hAnsi="Garamond"/>
          <w:color w:val="000000" w:themeColor="text1"/>
          <w:sz w:val="22"/>
          <w:szCs w:val="22"/>
        </w:rPr>
        <w:t>was</w:t>
      </w:r>
      <w:r w:rsidR="000E40A4">
        <w:rPr>
          <w:rFonts w:ascii="Garamond" w:hAnsi="Garamond"/>
          <w:color w:val="000000" w:themeColor="text1"/>
          <w:sz w:val="22"/>
          <w:szCs w:val="22"/>
        </w:rPr>
        <w:t xml:space="preserve"> Zoner music, </w:t>
      </w:r>
      <w:r w:rsidR="003747A4" w:rsidRPr="003747A4">
        <w:rPr>
          <w:rFonts w:ascii="Garamond" w:hAnsi="Garamond"/>
          <w:color w:val="000000" w:themeColor="text1"/>
          <w:sz w:val="22"/>
          <w:szCs w:val="22"/>
        </w:rPr>
        <w:t xml:space="preserve">to Quentin’s ear beautiful </w:t>
      </w:r>
      <w:r w:rsidR="003747A4">
        <w:rPr>
          <w:rFonts w:ascii="Garamond" w:hAnsi="Garamond"/>
          <w:color w:val="000000" w:themeColor="text1"/>
          <w:sz w:val="22"/>
          <w:szCs w:val="22"/>
        </w:rPr>
        <w:t>and numinous</w:t>
      </w:r>
      <w:r w:rsidR="00411CFD">
        <w:rPr>
          <w:rFonts w:ascii="Garamond" w:hAnsi="Garamond"/>
          <w:color w:val="000000" w:themeColor="text1"/>
          <w:sz w:val="22"/>
          <w:szCs w:val="22"/>
        </w:rPr>
        <w:t xml:space="preserve">. </w:t>
      </w:r>
    </w:p>
    <w:p w14:paraId="1FF4DE6E" w14:textId="51CCD988" w:rsidR="00B438C5" w:rsidRPr="00AF2203" w:rsidRDefault="000F0996"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18AD">
        <w:rPr>
          <w:rFonts w:ascii="Garamond" w:hAnsi="Garamond"/>
          <w:color w:val="000000" w:themeColor="text1"/>
          <w:sz w:val="22"/>
          <w:szCs w:val="22"/>
        </w:rPr>
        <w:t>he piece finished</w:t>
      </w:r>
      <w:r>
        <w:rPr>
          <w:rFonts w:ascii="Garamond" w:hAnsi="Garamond"/>
          <w:color w:val="000000" w:themeColor="text1"/>
          <w:sz w:val="22"/>
          <w:szCs w:val="22"/>
        </w:rPr>
        <w:t xml:space="preserve"> and </w:t>
      </w:r>
      <w:r w:rsidR="004E702B">
        <w:rPr>
          <w:rFonts w:ascii="Garamond" w:hAnsi="Garamond"/>
          <w:color w:val="000000" w:themeColor="text1"/>
          <w:sz w:val="22"/>
          <w:szCs w:val="22"/>
        </w:rPr>
        <w:t>the story continued</w:t>
      </w:r>
      <w:r w:rsidR="00E33DD7">
        <w:rPr>
          <w:rFonts w:ascii="Garamond" w:hAnsi="Garamond"/>
          <w:color w:val="000000" w:themeColor="text1"/>
          <w:sz w:val="22"/>
          <w:szCs w:val="22"/>
        </w:rPr>
        <w:t>:</w:t>
      </w:r>
    </w:p>
    <w:p w14:paraId="262ABC24" w14:textId="1BDB4193" w:rsidR="00FD7D7E" w:rsidRPr="00AF2203" w:rsidRDefault="00AB2F43" w:rsidP="00D0720F">
      <w:pPr>
        <w:ind w:left="284" w:firstLine="454"/>
        <w:jc w:val="both"/>
        <w:rPr>
          <w:rFonts w:ascii="Garamond" w:hAnsi="Garamond"/>
          <w:color w:val="000000" w:themeColor="text1"/>
          <w:sz w:val="22"/>
          <w:szCs w:val="22"/>
        </w:rPr>
      </w:pPr>
      <w:r>
        <w:rPr>
          <w:rFonts w:ascii="Courier" w:hAnsi="Courier"/>
          <w:color w:val="000000" w:themeColor="text1"/>
          <w:sz w:val="20"/>
          <w:szCs w:val="20"/>
        </w:rPr>
        <w:t>O</w:t>
      </w:r>
      <w:r w:rsidR="00BE3C44" w:rsidRPr="00AF2203">
        <w:rPr>
          <w:rFonts w:ascii="Courier" w:hAnsi="Courier"/>
          <w:color w:val="000000" w:themeColor="text1"/>
          <w:sz w:val="20"/>
          <w:szCs w:val="20"/>
        </w:rPr>
        <w:t xml:space="preserve">ur hero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dedicates his life to voice engineering.</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He gradually </w:t>
      </w:r>
      <w:proofErr w:type="spellStart"/>
      <w:r w:rsidR="00BE3C44" w:rsidRPr="00AF2203">
        <w:rPr>
          <w:rFonts w:ascii="Courier" w:hAnsi="Courier"/>
          <w:color w:val="000000" w:themeColor="text1"/>
          <w:sz w:val="20"/>
          <w:szCs w:val="20"/>
        </w:rPr>
        <w:t>Tuckerizes</w:t>
      </w:r>
      <w:proofErr w:type="spellEnd"/>
      <w:r w:rsidR="00BE3C44" w:rsidRPr="00AF2203">
        <w:rPr>
          <w:rFonts w:ascii="Courier" w:hAnsi="Courier"/>
          <w:i/>
          <w:iCs/>
          <w:color w:val="000000" w:themeColor="text1"/>
          <w:sz w:val="20"/>
          <w:szCs w:val="20"/>
        </w:rPr>
        <w:t xml:space="preserve"> </w:t>
      </w:r>
      <w:r w:rsidR="00BE3C44" w:rsidRPr="00AF2203">
        <w:rPr>
          <w:rFonts w:ascii="Courier" w:hAnsi="Courier"/>
          <w:color w:val="000000" w:themeColor="text1"/>
          <w:sz w:val="20"/>
          <w:szCs w:val="20"/>
        </w:rPr>
        <w:t>all the ship</w:t>
      </w:r>
      <w:r w:rsidR="00931E4E" w:rsidRPr="00AF2203">
        <w:rPr>
          <w:rFonts w:ascii="Courier" w:hAnsi="Courier"/>
          <w:color w:val="000000" w:themeColor="text1"/>
          <w:sz w:val="20"/>
          <w:szCs w:val="20"/>
        </w:rPr>
        <w:t>’</w:t>
      </w:r>
      <w:r w:rsidR="00BE3C44" w:rsidRPr="00AF2203">
        <w:rPr>
          <w:rFonts w:ascii="Courier" w:hAnsi="Courier"/>
          <w:color w:val="000000" w:themeColor="text1"/>
          <w:sz w:val="20"/>
          <w:szCs w:val="20"/>
        </w:rPr>
        <w:t>s machine interfaces</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sculpting their </w:t>
      </w:r>
      <w:r w:rsidR="001E40D7" w:rsidRPr="00AF2203">
        <w:rPr>
          <w:rFonts w:ascii="Courier" w:hAnsi="Courier"/>
          <w:color w:val="000000" w:themeColor="text1"/>
          <w:sz w:val="20"/>
          <w:szCs w:val="20"/>
        </w:rPr>
        <w:t xml:space="preserve">accents and </w:t>
      </w:r>
      <w:r w:rsidR="00BE3C44" w:rsidRPr="00AF2203">
        <w:rPr>
          <w:rFonts w:ascii="Courier" w:hAnsi="Courier"/>
          <w:color w:val="000000" w:themeColor="text1"/>
          <w:sz w:val="20"/>
          <w:szCs w:val="20"/>
        </w:rPr>
        <w:t xml:space="preserve">personalities from characters of human history: </w:t>
      </w:r>
      <w:r w:rsidR="00D354A4"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influencers and </w:t>
      </w:r>
      <w:r w:rsidR="00D354A4"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infamou</w:t>
      </w:r>
      <w:r w:rsidR="00BD1A08">
        <w:rPr>
          <w:rFonts w:ascii="Courier" w:hAnsi="Courier"/>
          <w:color w:val="000000" w:themeColor="text1"/>
          <w:sz w:val="20"/>
          <w:szCs w:val="20"/>
        </w:rPr>
        <w:t>s,</w:t>
      </w:r>
      <w:r w:rsidR="00BE3C44" w:rsidRPr="00AF2203">
        <w:rPr>
          <w:rFonts w:ascii="Courier" w:hAnsi="Courier"/>
          <w:color w:val="000000" w:themeColor="text1"/>
          <w:sz w:val="20"/>
          <w:szCs w:val="20"/>
        </w:rPr>
        <w:t xml:space="preserve"> the ornery and </w:t>
      </w:r>
      <w:r w:rsidR="006321B2"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 xml:space="preserve">obstinate, </w:t>
      </w:r>
      <w:r w:rsidR="006321B2"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cantankerous and </w:t>
      </w:r>
      <w:r w:rsidR="006321B2" w:rsidRPr="00AF2203">
        <w:rPr>
          <w:rFonts w:ascii="Courier" w:hAnsi="Courier"/>
          <w:color w:val="000000" w:themeColor="text1"/>
          <w:sz w:val="20"/>
          <w:szCs w:val="20"/>
        </w:rPr>
        <w:t xml:space="preserve">the </w:t>
      </w:r>
      <w:r w:rsidR="00D354A4" w:rsidRPr="00AF2203">
        <w:rPr>
          <w:rFonts w:ascii="Courier" w:hAnsi="Courier"/>
          <w:color w:val="000000" w:themeColor="text1"/>
          <w:sz w:val="20"/>
          <w:szCs w:val="20"/>
        </w:rPr>
        <w:t xml:space="preserve">most </w:t>
      </w:r>
      <w:r w:rsidR="00BE3C44" w:rsidRPr="00AF2203">
        <w:rPr>
          <w:rFonts w:ascii="Courier" w:hAnsi="Courier"/>
          <w:color w:val="000000" w:themeColor="text1"/>
          <w:sz w:val="20"/>
          <w:szCs w:val="20"/>
        </w:rPr>
        <w:t>contemptible exemplars.</w:t>
      </w:r>
    </w:p>
    <w:p w14:paraId="661E9AB4" w14:textId="7B9D4AD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Some machines developed personality disorders</w:t>
      </w:r>
      <w:r w:rsidR="00FD40AA">
        <w:rPr>
          <w:rFonts w:ascii="Courier" w:hAnsi="Courier"/>
          <w:color w:val="000000" w:themeColor="text1"/>
          <w:sz w:val="20"/>
          <w:szCs w:val="20"/>
        </w:rPr>
        <w:t>,</w:t>
      </w:r>
      <w:r w:rsidRPr="00AF2203">
        <w:rPr>
          <w:rFonts w:ascii="Courier" w:hAnsi="Courier"/>
          <w:color w:val="000000" w:themeColor="text1"/>
          <w:sz w:val="20"/>
          <w:szCs w:val="20"/>
        </w:rPr>
        <w:t xml:space="preserve"> malingering refrigerators or suicidal elevators who had to be talked</w:t>
      </w:r>
      <w:r w:rsidR="00D0720F">
        <w:rPr>
          <w:rFonts w:ascii="Courier" w:hAnsi="Courier"/>
          <w:color w:val="000000" w:themeColor="text1"/>
          <w:sz w:val="20"/>
          <w:szCs w:val="20"/>
        </w:rPr>
        <w:t xml:space="preserve"> </w:t>
      </w:r>
      <w:r w:rsidRPr="00AF2203">
        <w:rPr>
          <w:rFonts w:ascii="Courier" w:hAnsi="Courier"/>
          <w:color w:val="000000" w:themeColor="text1"/>
          <w:sz w:val="20"/>
          <w:szCs w:val="20"/>
        </w:rPr>
        <w:t>down.</w:t>
      </w:r>
    </w:p>
    <w:p w14:paraId="3F21C7DA" w14:textId="6B3C09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459B8" w:rsidRPr="00AF2203">
        <w:rPr>
          <w:rFonts w:ascii="Garamond" w:hAnsi="Garamond"/>
          <w:color w:val="000000" w:themeColor="text1"/>
          <w:sz w:val="22"/>
          <w:szCs w:val="22"/>
        </w:rPr>
        <w:t>erupted with laughter and the</w:t>
      </w:r>
      <w:r w:rsidRPr="00AF2203">
        <w:rPr>
          <w:rFonts w:ascii="Garamond" w:hAnsi="Garamond"/>
          <w:color w:val="000000" w:themeColor="text1"/>
          <w:sz w:val="22"/>
          <w:szCs w:val="22"/>
        </w:rPr>
        <w:t xml:space="preserve"> Tithe app made a happy sound.</w:t>
      </w:r>
    </w:p>
    <w:p w14:paraId="794F5F5B" w14:textId="77777777" w:rsidR="00EA3FCE" w:rsidRDefault="00463F8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w:t>
      </w:r>
      <w:proofErr w:type="spellStart"/>
      <w:r w:rsidR="00BE3C44" w:rsidRPr="00AF2203">
        <w:rPr>
          <w:rFonts w:ascii="Courier" w:hAnsi="Courier"/>
          <w:color w:val="000000" w:themeColor="text1"/>
          <w:sz w:val="20"/>
          <w:szCs w:val="20"/>
        </w:rPr>
        <w:t>Tuckerization</w:t>
      </w:r>
      <w:proofErr w:type="spellEnd"/>
      <w:r w:rsidR="00BE3C44" w:rsidRPr="00AF2203">
        <w:rPr>
          <w:rFonts w:ascii="Courier" w:hAnsi="Courier"/>
          <w:color w:val="000000" w:themeColor="text1"/>
          <w:sz w:val="20"/>
          <w:szCs w:val="20"/>
        </w:rPr>
        <w:t xml:space="preserve"> was a success!</w:t>
      </w:r>
      <w:r w:rsidR="008238F4" w:rsidRPr="00AF2203">
        <w:rPr>
          <w:rFonts w:ascii="Courier" w:hAnsi="Courier"/>
          <w:color w:val="000000" w:themeColor="text1"/>
          <w:sz w:val="20"/>
          <w:szCs w:val="20"/>
        </w:rPr>
        <w:t xml:space="preserve"> </w:t>
      </w:r>
      <w:r w:rsidR="004C50CA" w:rsidRPr="00AF2203">
        <w:rPr>
          <w:rFonts w:ascii="Courier" w:hAnsi="Courier"/>
          <w:color w:val="000000" w:themeColor="text1"/>
          <w:sz w:val="20"/>
          <w:szCs w:val="20"/>
        </w:rPr>
        <w:t>R</w:t>
      </w:r>
      <w:r w:rsidR="00BE3C44" w:rsidRPr="00AF2203">
        <w:rPr>
          <w:rFonts w:ascii="Courier" w:hAnsi="Courier"/>
          <w:color w:val="000000" w:themeColor="text1"/>
          <w:sz w:val="20"/>
          <w:szCs w:val="20"/>
        </w:rPr>
        <w:t>elationships re-ignited</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creativity</w:t>
      </w:r>
      <w:r w:rsidR="009E027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flourished.</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But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felt unrewarded and </w:t>
      </w:r>
      <w:r w:rsidR="002459B8" w:rsidRPr="00AF2203">
        <w:rPr>
          <w:rFonts w:ascii="Courier" w:hAnsi="Courier"/>
          <w:color w:val="000000" w:themeColor="text1"/>
          <w:sz w:val="20"/>
          <w:szCs w:val="20"/>
        </w:rPr>
        <w:t xml:space="preserve">still </w:t>
      </w:r>
      <w:r w:rsidR="00BE3C44" w:rsidRPr="00AF2203">
        <w:rPr>
          <w:rFonts w:ascii="Courier" w:hAnsi="Courier"/>
          <w:color w:val="000000" w:themeColor="text1"/>
          <w:sz w:val="20"/>
          <w:szCs w:val="20"/>
        </w:rPr>
        <w:t>treated as an outsider</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distrusted that he </w:t>
      </w:r>
      <w:r w:rsidR="006512C5" w:rsidRPr="00AF2203">
        <w:rPr>
          <w:rFonts w:ascii="Courier" w:hAnsi="Courier"/>
          <w:color w:val="000000" w:themeColor="text1"/>
          <w:sz w:val="20"/>
          <w:szCs w:val="20"/>
        </w:rPr>
        <w:t>had</w:t>
      </w:r>
      <w:r w:rsidR="00BE3C44" w:rsidRPr="00AF2203">
        <w:rPr>
          <w:rFonts w:ascii="Courier" w:hAnsi="Courier"/>
          <w:color w:val="000000" w:themeColor="text1"/>
          <w:sz w:val="20"/>
          <w:szCs w:val="20"/>
        </w:rPr>
        <w:t xml:space="preserve"> insight into what made his ship-mates tick. </w:t>
      </w:r>
    </w:p>
    <w:p w14:paraId="4BC3A248" w14:textId="2BCE6807" w:rsidR="00EA3FCE" w:rsidRDefault="00EA3FCE" w:rsidP="00D0720F">
      <w:pPr>
        <w:ind w:left="284" w:firstLine="454"/>
        <w:jc w:val="both"/>
        <w:rPr>
          <w:rFonts w:ascii="Courier" w:hAnsi="Courier"/>
          <w:color w:val="000000" w:themeColor="text1"/>
          <w:sz w:val="20"/>
          <w:szCs w:val="20"/>
        </w:rPr>
      </w:pPr>
      <w:r w:rsidRPr="00AF2203">
        <w:rPr>
          <w:rFonts w:ascii="Garamond" w:hAnsi="Garamond"/>
          <w:iCs/>
          <w:color w:val="000000" w:themeColor="text1"/>
          <w:sz w:val="22"/>
          <w:szCs w:val="22"/>
        </w:rPr>
        <w:t>‘</w:t>
      </w:r>
      <w:r w:rsidRPr="00AB2F43">
        <w:rPr>
          <w:rFonts w:ascii="Garamond" w:hAnsi="Garamond"/>
          <w:i/>
          <w:color w:val="000000" w:themeColor="text1"/>
          <w:sz w:val="22"/>
          <w:szCs w:val="22"/>
          <w:u w:val="single"/>
        </w:rPr>
        <w:t>So</w:t>
      </w:r>
      <w:r w:rsidRPr="00C95B23">
        <w:rPr>
          <w:rFonts w:ascii="Garamond" w:hAnsi="Garamond"/>
          <w:i/>
          <w:color w:val="000000" w:themeColor="text1"/>
          <w:sz w:val="22"/>
          <w:szCs w:val="22"/>
        </w:rPr>
        <w:t xml:space="preserve"> sad</w:t>
      </w:r>
      <w:r>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Pr>
          <w:rFonts w:ascii="Garamond" w:hAnsi="Garamond"/>
          <w:iCs/>
          <w:color w:val="000000" w:themeColor="text1"/>
          <w:sz w:val="22"/>
          <w:szCs w:val="22"/>
        </w:rPr>
        <w:t>whispered</w:t>
      </w:r>
      <w:r w:rsidRPr="00AF2203">
        <w:rPr>
          <w:rFonts w:ascii="Garamond" w:hAnsi="Garamond"/>
          <w:iCs/>
          <w:color w:val="000000" w:themeColor="text1"/>
          <w:sz w:val="22"/>
          <w:szCs w:val="22"/>
        </w:rPr>
        <w:t xml:space="preserve"> Quentin </w:t>
      </w:r>
      <w:r>
        <w:rPr>
          <w:rFonts w:ascii="Garamond" w:hAnsi="Garamond"/>
          <w:iCs/>
          <w:color w:val="000000" w:themeColor="text1"/>
          <w:sz w:val="22"/>
          <w:szCs w:val="22"/>
        </w:rPr>
        <w:t>again.</w:t>
      </w:r>
      <w:r w:rsidRPr="00AF2203">
        <w:rPr>
          <w:rFonts w:ascii="Courier" w:hAnsi="Courier"/>
          <w:color w:val="000000" w:themeColor="text1"/>
          <w:sz w:val="20"/>
          <w:szCs w:val="20"/>
        </w:rPr>
        <w:t xml:space="preserve"> </w:t>
      </w:r>
    </w:p>
    <w:p w14:paraId="3AFC24DA" w14:textId="151D121F" w:rsidR="00BE3C44" w:rsidRPr="00AF2203" w:rsidRDefault="007C467F" w:rsidP="00D0720F">
      <w:pPr>
        <w:ind w:left="284" w:firstLine="454"/>
        <w:jc w:val="both"/>
        <w:rPr>
          <w:rFonts w:ascii="Courier" w:hAnsi="Courier"/>
          <w:color w:val="000000" w:themeColor="text1"/>
          <w:sz w:val="20"/>
          <w:szCs w:val="20"/>
        </w:rPr>
      </w:pPr>
      <w:r w:rsidRPr="007C467F">
        <w:rPr>
          <w:rFonts w:ascii="Courier" w:hAnsi="Courier"/>
          <w:color w:val="000000" w:themeColor="text1"/>
          <w:sz w:val="20"/>
          <w:szCs w:val="20"/>
        </w:rPr>
        <w:t xml:space="preserve">Arthur </w:t>
      </w:r>
      <w:r w:rsidR="005628CE" w:rsidRPr="00AF2203">
        <w:rPr>
          <w:rFonts w:ascii="Courier" w:hAnsi="Courier"/>
          <w:color w:val="000000" w:themeColor="text1"/>
          <w:sz w:val="20"/>
          <w:szCs w:val="20"/>
        </w:rPr>
        <w:t>turned</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to a</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 xml:space="preserve">solitary lifestyle, </w:t>
      </w:r>
      <w:r w:rsidR="001212C4" w:rsidRPr="00AF2203">
        <w:rPr>
          <w:rFonts w:ascii="Courier" w:hAnsi="Courier"/>
          <w:color w:val="000000" w:themeColor="text1"/>
          <w:sz w:val="20"/>
          <w:szCs w:val="20"/>
        </w:rPr>
        <w:t xml:space="preserve">once-again </w:t>
      </w:r>
      <w:r w:rsidR="005628CE" w:rsidRPr="00AF2203">
        <w:rPr>
          <w:rFonts w:ascii="Courier" w:hAnsi="Courier"/>
          <w:color w:val="000000" w:themeColor="text1"/>
          <w:sz w:val="20"/>
          <w:szCs w:val="20"/>
        </w:rPr>
        <w:t>exiled</w:t>
      </w:r>
      <w:r w:rsidR="00BE3C44" w:rsidRPr="00AF2203">
        <w:rPr>
          <w:rFonts w:ascii="Courier" w:hAnsi="Courier"/>
          <w:color w:val="000000" w:themeColor="text1"/>
          <w:sz w:val="20"/>
          <w:szCs w:val="20"/>
        </w:rPr>
        <w:t>.</w:t>
      </w:r>
      <w:r w:rsidR="00A026ED">
        <w:rPr>
          <w:rFonts w:ascii="Courier" w:hAnsi="Courier"/>
          <w:color w:val="000000" w:themeColor="text1"/>
          <w:sz w:val="20"/>
          <w:szCs w:val="20"/>
        </w:rPr>
        <w:t xml:space="preserve"> He taught himself to play </w:t>
      </w:r>
      <w:r w:rsidR="006629F4">
        <w:rPr>
          <w:rFonts w:ascii="Courier" w:hAnsi="Courier"/>
          <w:color w:val="000000" w:themeColor="text1"/>
          <w:sz w:val="20"/>
          <w:szCs w:val="20"/>
        </w:rPr>
        <w:t>lazer harp</w:t>
      </w:r>
      <w:r w:rsidR="00A026ED">
        <w:rPr>
          <w:rFonts w:ascii="Courier" w:hAnsi="Courier"/>
          <w:color w:val="000000" w:themeColor="text1"/>
          <w:sz w:val="20"/>
          <w:szCs w:val="20"/>
        </w:rPr>
        <w:t xml:space="preserve"> but </w:t>
      </w:r>
      <w:r w:rsidR="00373119">
        <w:rPr>
          <w:rFonts w:ascii="Courier" w:hAnsi="Courier"/>
          <w:color w:val="000000" w:themeColor="text1"/>
          <w:sz w:val="20"/>
          <w:szCs w:val="20"/>
        </w:rPr>
        <w:t>soon</w:t>
      </w:r>
      <w:r w:rsidR="002B5A8B">
        <w:rPr>
          <w:rFonts w:ascii="Courier" w:hAnsi="Courier"/>
          <w:color w:val="000000" w:themeColor="text1"/>
          <w:sz w:val="20"/>
          <w:szCs w:val="20"/>
        </w:rPr>
        <w:t xml:space="preserve"> realized</w:t>
      </w:r>
      <w:r w:rsidR="00A026ED">
        <w:rPr>
          <w:rFonts w:ascii="Courier" w:hAnsi="Courier"/>
          <w:color w:val="000000" w:themeColor="text1"/>
          <w:sz w:val="20"/>
          <w:szCs w:val="20"/>
        </w:rPr>
        <w:t xml:space="preserve"> that he </w:t>
      </w:r>
      <w:r w:rsidR="002B5A8B">
        <w:rPr>
          <w:rFonts w:ascii="Courier" w:hAnsi="Courier"/>
          <w:color w:val="000000" w:themeColor="text1"/>
          <w:sz w:val="20"/>
          <w:szCs w:val="20"/>
        </w:rPr>
        <w:t xml:space="preserve">lacked the focus and natural talent to become anywhere approaching competency. And knowing that he was </w:t>
      </w:r>
      <w:r w:rsidR="006A7741">
        <w:rPr>
          <w:rFonts w:ascii="Courier" w:hAnsi="Courier"/>
          <w:color w:val="000000" w:themeColor="text1"/>
          <w:sz w:val="20"/>
          <w:szCs w:val="20"/>
        </w:rPr>
        <w:t xml:space="preserve">possibly </w:t>
      </w:r>
      <w:r w:rsidR="00FD40AA">
        <w:rPr>
          <w:rFonts w:ascii="Courier" w:hAnsi="Courier"/>
          <w:color w:val="000000" w:themeColor="text1"/>
          <w:sz w:val="20"/>
          <w:szCs w:val="20"/>
        </w:rPr>
        <w:t xml:space="preserve">the </w:t>
      </w:r>
      <w:r w:rsidR="006A7741">
        <w:rPr>
          <w:rFonts w:ascii="Courier" w:hAnsi="Courier"/>
          <w:color w:val="000000" w:themeColor="text1"/>
          <w:sz w:val="20"/>
          <w:szCs w:val="20"/>
        </w:rPr>
        <w:t>last</w:t>
      </w:r>
      <w:r w:rsidR="002B5A8B">
        <w:rPr>
          <w:rFonts w:ascii="Courier" w:hAnsi="Courier"/>
          <w:color w:val="000000" w:themeColor="text1"/>
          <w:sz w:val="20"/>
          <w:szCs w:val="20"/>
        </w:rPr>
        <w:t xml:space="preserve"> </w:t>
      </w:r>
      <w:r w:rsidR="00EE4269">
        <w:rPr>
          <w:rFonts w:ascii="Courier" w:hAnsi="Courier"/>
          <w:color w:val="000000" w:themeColor="text1"/>
          <w:sz w:val="20"/>
          <w:szCs w:val="20"/>
        </w:rPr>
        <w:t xml:space="preserve">human </w:t>
      </w:r>
      <w:r w:rsidR="002B5A8B">
        <w:rPr>
          <w:rFonts w:ascii="Courier" w:hAnsi="Courier"/>
          <w:color w:val="000000" w:themeColor="text1"/>
          <w:sz w:val="20"/>
          <w:szCs w:val="20"/>
        </w:rPr>
        <w:t xml:space="preserve">musical performer only added to the </w:t>
      </w:r>
      <w:r w:rsidR="00FF2322">
        <w:rPr>
          <w:rFonts w:ascii="Courier" w:hAnsi="Courier"/>
          <w:color w:val="000000" w:themeColor="text1"/>
          <w:sz w:val="20"/>
          <w:szCs w:val="20"/>
        </w:rPr>
        <w:t>tragedy</w:t>
      </w:r>
      <w:r w:rsidR="002B5A8B">
        <w:rPr>
          <w:rFonts w:ascii="Courier" w:hAnsi="Courier"/>
          <w:color w:val="000000" w:themeColor="text1"/>
          <w:sz w:val="20"/>
          <w:szCs w:val="20"/>
        </w:rPr>
        <w:t xml:space="preserve"> of</w:t>
      </w:r>
      <w:r w:rsidR="00D044D5">
        <w:rPr>
          <w:rFonts w:ascii="Courier" w:hAnsi="Courier"/>
          <w:color w:val="000000" w:themeColor="text1"/>
          <w:sz w:val="20"/>
          <w:szCs w:val="20"/>
        </w:rPr>
        <w:t xml:space="preserve"> </w:t>
      </w:r>
      <w:r w:rsidR="002B5A8B">
        <w:rPr>
          <w:rFonts w:ascii="Courier" w:hAnsi="Courier"/>
          <w:color w:val="000000" w:themeColor="text1"/>
          <w:sz w:val="20"/>
          <w:szCs w:val="20"/>
        </w:rPr>
        <w:t>his endeavour.</w:t>
      </w:r>
    </w:p>
    <w:p w14:paraId="1DF9B1AE" w14:textId="4EA1C604" w:rsidR="00511F15" w:rsidRPr="00AF2203" w:rsidRDefault="00CA4E9F"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In</w:t>
      </w:r>
      <w:r w:rsidR="00BE3C44" w:rsidRPr="00AF2203">
        <w:rPr>
          <w:rFonts w:ascii="Courier" w:hAnsi="Courier"/>
          <w:color w:val="000000" w:themeColor="text1"/>
          <w:sz w:val="20"/>
          <w:szCs w:val="20"/>
        </w:rPr>
        <w:t xml:space="preserve"> the disgruntled twilight of his late two-hundreds, </w:t>
      </w:r>
      <w:r w:rsidR="006F1C3A">
        <w:rPr>
          <w:rFonts w:ascii="Courier" w:hAnsi="Courier"/>
          <w:color w:val="000000" w:themeColor="text1"/>
          <w:sz w:val="20"/>
          <w:szCs w:val="20"/>
        </w:rPr>
        <w:t>Arthur</w:t>
      </w:r>
      <w:r w:rsidR="001E44FB" w:rsidRPr="00AF2203">
        <w:rPr>
          <w:rFonts w:ascii="Courier" w:hAnsi="Courier"/>
          <w:color w:val="000000" w:themeColor="text1"/>
          <w:sz w:val="20"/>
          <w:szCs w:val="20"/>
        </w:rPr>
        <w:t xml:space="preserve"> forged his </w:t>
      </w:r>
      <w:r w:rsidR="00BE3C44" w:rsidRPr="00AF2203">
        <w:rPr>
          <w:rFonts w:ascii="Courier" w:hAnsi="Courier"/>
          <w:color w:val="000000" w:themeColor="text1"/>
          <w:sz w:val="20"/>
          <w:szCs w:val="20"/>
        </w:rPr>
        <w:t xml:space="preserve">swan song: He would </w:t>
      </w:r>
      <w:proofErr w:type="spellStart"/>
      <w:r w:rsidR="00BE3C44" w:rsidRPr="00AF2203">
        <w:rPr>
          <w:rFonts w:ascii="Courier" w:hAnsi="Courier"/>
          <w:color w:val="000000" w:themeColor="text1"/>
          <w:sz w:val="20"/>
          <w:szCs w:val="20"/>
        </w:rPr>
        <w:t>Tuckerize</w:t>
      </w:r>
      <w:proofErr w:type="spellEnd"/>
      <w:r w:rsidR="00BE3C44" w:rsidRPr="00AF2203">
        <w:rPr>
          <w:rFonts w:ascii="Courier" w:hAnsi="Courier"/>
          <w:color w:val="000000" w:themeColor="text1"/>
          <w:sz w:val="20"/>
          <w:szCs w:val="20"/>
        </w:rPr>
        <w:t xml:space="preserve"> the ship’s voices to sound like </w:t>
      </w:r>
      <w:r w:rsidR="00C531D1" w:rsidRPr="00AF2203">
        <w:rPr>
          <w:rFonts w:ascii="Courier" w:hAnsi="Courier"/>
          <w:color w:val="000000" w:themeColor="text1"/>
          <w:sz w:val="20"/>
          <w:szCs w:val="20"/>
        </w:rPr>
        <w:t>his own</w:t>
      </w:r>
      <w:r w:rsidR="00BE3C44" w:rsidRPr="00AF2203">
        <w:rPr>
          <w:rFonts w:ascii="Courier" w:hAnsi="Courier"/>
          <w:color w:val="000000" w:themeColor="text1"/>
          <w:sz w:val="20"/>
          <w:szCs w:val="20"/>
        </w:rPr>
        <w:t xml:space="preserve">. What </w:t>
      </w:r>
      <w:r w:rsidR="00FD3E9F" w:rsidRPr="00AF2203">
        <w:rPr>
          <w:rFonts w:ascii="Courier" w:hAnsi="Courier"/>
          <w:color w:val="000000" w:themeColor="text1"/>
          <w:sz w:val="20"/>
          <w:szCs w:val="20"/>
        </w:rPr>
        <w:t>legacy</w:t>
      </w:r>
      <w:r w:rsidR="00BE3C44" w:rsidRPr="00AF2203">
        <w:rPr>
          <w:rFonts w:ascii="Courier" w:hAnsi="Courier"/>
          <w:color w:val="000000" w:themeColor="text1"/>
          <w:sz w:val="20"/>
          <w:szCs w:val="20"/>
        </w:rPr>
        <w:t xml:space="preserve"> could be </w:t>
      </w:r>
      <w:r w:rsidR="00FD3E9F" w:rsidRPr="00AF2203">
        <w:rPr>
          <w:rFonts w:ascii="Courier" w:hAnsi="Courier"/>
          <w:color w:val="000000" w:themeColor="text1"/>
          <w:sz w:val="20"/>
          <w:szCs w:val="20"/>
        </w:rPr>
        <w:t>more poignant</w:t>
      </w:r>
      <w:r w:rsidR="00BE3C44" w:rsidRPr="00AF2203">
        <w:rPr>
          <w:rFonts w:ascii="Courier" w:hAnsi="Courier"/>
          <w:color w:val="000000" w:themeColor="text1"/>
          <w:sz w:val="20"/>
          <w:szCs w:val="20"/>
        </w:rPr>
        <w:t xml:space="preserve">? Each voice would have a </w:t>
      </w:r>
      <w:r w:rsidR="00C94ED2" w:rsidRPr="00AF2203">
        <w:rPr>
          <w:rFonts w:ascii="Courier" w:hAnsi="Courier"/>
          <w:color w:val="000000" w:themeColor="text1"/>
          <w:sz w:val="20"/>
          <w:szCs w:val="20"/>
        </w:rPr>
        <w:t xml:space="preserve">slightly </w:t>
      </w:r>
      <w:r w:rsidR="00BE3C44" w:rsidRPr="00AF2203">
        <w:rPr>
          <w:rFonts w:ascii="Courier" w:hAnsi="Courier"/>
          <w:color w:val="000000" w:themeColor="text1"/>
          <w:sz w:val="20"/>
          <w:szCs w:val="20"/>
        </w:rPr>
        <w:t xml:space="preserve">different </w:t>
      </w:r>
      <w:r w:rsidR="006201E0" w:rsidRPr="00AF2203">
        <w:rPr>
          <w:rFonts w:ascii="Courier" w:hAnsi="Courier"/>
          <w:color w:val="000000" w:themeColor="text1"/>
          <w:sz w:val="20"/>
          <w:szCs w:val="20"/>
        </w:rPr>
        <w:t>accent and personality</w:t>
      </w:r>
      <w:r w:rsidR="00BE3C44" w:rsidRPr="00AF2203">
        <w:rPr>
          <w:rFonts w:ascii="Courier" w:hAnsi="Courier"/>
          <w:color w:val="000000" w:themeColor="text1"/>
          <w:sz w:val="20"/>
          <w:szCs w:val="20"/>
        </w:rPr>
        <w:t xml:space="preserve">, one that reflected aspects of </w:t>
      </w:r>
      <w:r w:rsidR="009A1AA8" w:rsidRPr="00AF2203">
        <w:rPr>
          <w:rFonts w:ascii="Courier" w:hAnsi="Courier"/>
          <w:color w:val="000000" w:themeColor="text1"/>
          <w:sz w:val="20"/>
          <w:szCs w:val="20"/>
        </w:rPr>
        <w:t>his</w:t>
      </w:r>
      <w:r w:rsidR="007F3344" w:rsidRPr="00AF2203">
        <w:rPr>
          <w:rFonts w:ascii="Courier" w:hAnsi="Courier"/>
          <w:color w:val="000000" w:themeColor="text1"/>
          <w:sz w:val="20"/>
          <w:szCs w:val="20"/>
        </w:rPr>
        <w:t xml:space="preserve"> </w:t>
      </w:r>
      <w:r w:rsidR="00931E4E" w:rsidRPr="00AF2203">
        <w:rPr>
          <w:rFonts w:ascii="Courier" w:hAnsi="Courier"/>
          <w:color w:val="000000" w:themeColor="text1"/>
          <w:sz w:val="20"/>
          <w:szCs w:val="20"/>
        </w:rPr>
        <w:t xml:space="preserve">own </w:t>
      </w:r>
      <w:r w:rsidR="00C94ED2" w:rsidRPr="00AF2203">
        <w:rPr>
          <w:rFonts w:ascii="Courier" w:hAnsi="Courier"/>
          <w:color w:val="000000" w:themeColor="text1"/>
          <w:sz w:val="20"/>
          <w:szCs w:val="20"/>
        </w:rPr>
        <w:t xml:space="preserve">complex </w:t>
      </w:r>
      <w:r w:rsidR="00D83A24" w:rsidRPr="00AF2203">
        <w:rPr>
          <w:rFonts w:ascii="Courier" w:hAnsi="Courier"/>
          <w:color w:val="000000" w:themeColor="text1"/>
          <w:sz w:val="20"/>
          <w:szCs w:val="20"/>
        </w:rPr>
        <w:t xml:space="preserve">and </w:t>
      </w:r>
      <w:r w:rsidR="00903C69">
        <w:rPr>
          <w:rFonts w:ascii="Courier" w:hAnsi="Courier"/>
          <w:color w:val="000000" w:themeColor="text1"/>
          <w:sz w:val="20"/>
          <w:szCs w:val="20"/>
        </w:rPr>
        <w:t>inconsistent</w:t>
      </w:r>
      <w:r w:rsidR="00D83A24" w:rsidRPr="00AF2203">
        <w:rPr>
          <w:rFonts w:ascii="Courier" w:hAnsi="Courier"/>
          <w:color w:val="000000" w:themeColor="text1"/>
          <w:sz w:val="20"/>
          <w:szCs w:val="20"/>
        </w:rPr>
        <w:t xml:space="preserve"> </w:t>
      </w:r>
      <w:r w:rsidR="003B6F89" w:rsidRPr="00AF2203">
        <w:rPr>
          <w:rFonts w:ascii="Courier" w:hAnsi="Courier"/>
          <w:color w:val="000000" w:themeColor="text1"/>
          <w:sz w:val="20"/>
          <w:szCs w:val="20"/>
        </w:rPr>
        <w:t>outlook</w:t>
      </w:r>
      <w:r w:rsidR="00BE3C44" w:rsidRPr="00AF2203">
        <w:rPr>
          <w:rFonts w:ascii="Courier" w:hAnsi="Courier"/>
          <w:color w:val="000000" w:themeColor="text1"/>
          <w:sz w:val="20"/>
          <w:szCs w:val="20"/>
        </w:rPr>
        <w:t>.</w:t>
      </w:r>
      <w:r w:rsidR="007F3344" w:rsidRPr="00AF2203">
        <w:rPr>
          <w:rFonts w:ascii="Courier" w:hAnsi="Courier"/>
          <w:color w:val="000000" w:themeColor="text1"/>
          <w:sz w:val="20"/>
          <w:szCs w:val="20"/>
        </w:rPr>
        <w:t xml:space="preserve"> </w:t>
      </w:r>
    </w:p>
    <w:p w14:paraId="01D8EF55" w14:textId="503221F1"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tweaked </w:t>
      </w:r>
      <w:r w:rsidR="0054392E" w:rsidRPr="00AF2203">
        <w:rPr>
          <w:rFonts w:ascii="Courier" w:hAnsi="Courier"/>
          <w:color w:val="000000" w:themeColor="text1"/>
          <w:sz w:val="20"/>
          <w:szCs w:val="20"/>
        </w:rPr>
        <w:t>the machines</w:t>
      </w:r>
      <w:r w:rsidR="00BE3C44" w:rsidRPr="00AF2203">
        <w:rPr>
          <w:rFonts w:ascii="Courier" w:hAnsi="Courier"/>
          <w:color w:val="000000" w:themeColor="text1"/>
          <w:sz w:val="20"/>
          <w:szCs w:val="20"/>
        </w:rPr>
        <w:t xml:space="preserve"> to foster </w:t>
      </w:r>
      <w:r w:rsidR="00F12686"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w:t>
      </w:r>
      <w:r w:rsidR="007F3344" w:rsidRPr="00AF2203">
        <w:rPr>
          <w:rFonts w:ascii="Courier" w:hAnsi="Courier"/>
          <w:color w:val="000000" w:themeColor="text1"/>
          <w:sz w:val="20"/>
          <w:szCs w:val="20"/>
        </w:rPr>
        <w:t>human</w:t>
      </w:r>
      <w:r w:rsidR="00BE3C44" w:rsidRPr="00AF2203">
        <w:rPr>
          <w:rFonts w:ascii="Courier" w:hAnsi="Courier"/>
          <w:color w:val="000000" w:themeColor="text1"/>
          <w:sz w:val="20"/>
          <w:szCs w:val="20"/>
        </w:rPr>
        <w:t>-like congruency</w:t>
      </w:r>
      <w:r w:rsidR="00511F15" w:rsidRPr="00AF2203">
        <w:rPr>
          <w:rFonts w:ascii="Courier" w:hAnsi="Courier"/>
          <w:color w:val="000000" w:themeColor="text1"/>
          <w:sz w:val="20"/>
          <w:szCs w:val="20"/>
        </w:rPr>
        <w:t xml:space="preserve"> between them</w:t>
      </w:r>
      <w:r w:rsidR="0054392E" w:rsidRPr="00AF2203">
        <w:rPr>
          <w:rFonts w:ascii="Courier" w:hAnsi="Courier"/>
          <w:color w:val="000000" w:themeColor="text1"/>
          <w:sz w:val="20"/>
          <w:szCs w:val="20"/>
        </w:rPr>
        <w:t xml:space="preserve">. </w:t>
      </w:r>
      <w:r w:rsidR="00A444A2" w:rsidRPr="00AF2203">
        <w:rPr>
          <w:rFonts w:ascii="Courier" w:hAnsi="Courier"/>
          <w:color w:val="000000" w:themeColor="text1"/>
          <w:sz w:val="20"/>
          <w:szCs w:val="20"/>
        </w:rPr>
        <w:t>One r</w:t>
      </w:r>
      <w:r w:rsidR="00BE3C44" w:rsidRPr="00AF2203">
        <w:rPr>
          <w:rFonts w:ascii="Courier" w:hAnsi="Courier"/>
          <w:color w:val="000000" w:themeColor="text1"/>
          <w:sz w:val="20"/>
          <w:szCs w:val="20"/>
        </w:rPr>
        <w:t xml:space="preserve">obot </w:t>
      </w:r>
      <w:r w:rsidR="00C502B5" w:rsidRPr="00AF2203">
        <w:rPr>
          <w:rFonts w:ascii="Courier" w:hAnsi="Courier"/>
          <w:color w:val="000000" w:themeColor="text1"/>
          <w:sz w:val="20"/>
          <w:szCs w:val="20"/>
        </w:rPr>
        <w:t xml:space="preserve">would </w:t>
      </w:r>
      <w:r w:rsidR="00BE3C44" w:rsidRPr="00AF2203">
        <w:rPr>
          <w:rFonts w:ascii="Courier" w:hAnsi="Courier"/>
          <w:color w:val="000000" w:themeColor="text1"/>
          <w:sz w:val="20"/>
          <w:szCs w:val="20"/>
        </w:rPr>
        <w:t xml:space="preserve">ask their </w:t>
      </w:r>
      <w:r w:rsidR="007F3344" w:rsidRPr="00AF2203">
        <w:rPr>
          <w:rFonts w:ascii="Courier" w:hAnsi="Courier"/>
          <w:color w:val="000000" w:themeColor="text1"/>
          <w:sz w:val="20"/>
          <w:szCs w:val="20"/>
        </w:rPr>
        <w:t>fleshy</w:t>
      </w:r>
      <w:r w:rsidR="00BE3C44" w:rsidRPr="00AF2203">
        <w:rPr>
          <w:rFonts w:ascii="Courier" w:hAnsi="Courier"/>
          <w:color w:val="000000" w:themeColor="text1"/>
          <w:sz w:val="20"/>
          <w:szCs w:val="20"/>
        </w:rPr>
        <w:t xml:space="preserve"> shipmates to pass messages on to another </w:t>
      </w:r>
      <w:r w:rsidR="00A444A2" w:rsidRPr="00AF2203">
        <w:rPr>
          <w:rFonts w:ascii="Courier" w:hAnsi="Courier"/>
          <w:color w:val="000000" w:themeColor="text1"/>
          <w:sz w:val="20"/>
          <w:szCs w:val="20"/>
        </w:rPr>
        <w:t xml:space="preserve">and </w:t>
      </w:r>
      <w:r w:rsidR="00BE3C44" w:rsidRPr="00AF2203">
        <w:rPr>
          <w:rFonts w:ascii="Courier" w:hAnsi="Courier"/>
          <w:color w:val="000000" w:themeColor="text1"/>
          <w:sz w:val="20"/>
          <w:szCs w:val="20"/>
        </w:rPr>
        <w:t xml:space="preserve">the shy zero-G barista would ask a human to tell the Byronic lighting system how much it enjoyed </w:t>
      </w:r>
      <w:r w:rsidR="006629F4">
        <w:rPr>
          <w:rFonts w:ascii="Courier" w:hAnsi="Courier"/>
          <w:color w:val="000000" w:themeColor="text1"/>
          <w:sz w:val="20"/>
          <w:szCs w:val="20"/>
        </w:rPr>
        <w:t>the</w:t>
      </w:r>
      <w:r w:rsidR="00BE3C44" w:rsidRPr="00AF2203">
        <w:rPr>
          <w:rFonts w:ascii="Courier" w:hAnsi="Courier"/>
          <w:color w:val="000000" w:themeColor="text1"/>
          <w:sz w:val="20"/>
          <w:szCs w:val="20"/>
        </w:rPr>
        <w:t xml:space="preserve"> pastel twilights. </w:t>
      </w:r>
    </w:p>
    <w:p w14:paraId="3E5DE0F8" w14:textId="77777777" w:rsidR="00600EB5"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This cute machine interaction rapidly developed</w:t>
      </w:r>
      <w:r w:rsidR="00DC5F07"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you know what?</w:t>
      </w:r>
    </w:p>
    <w:p w14:paraId="246326E5" w14:textId="0C0F1035" w:rsidR="00BE3C44" w:rsidRPr="00AF2203" w:rsidRDefault="00BE3C44" w:rsidP="00600EB5">
      <w:pPr>
        <w:ind w:firstLine="454"/>
        <w:jc w:val="both"/>
        <w:rPr>
          <w:rFonts w:ascii="Courier" w:hAnsi="Courier"/>
          <w:color w:val="000000" w:themeColor="text1"/>
          <w:sz w:val="20"/>
          <w:szCs w:val="20"/>
        </w:rPr>
      </w:pPr>
      <w:r w:rsidRPr="00AF2203">
        <w:rPr>
          <w:rFonts w:ascii="Garamond" w:hAnsi="Garamond"/>
          <w:iCs/>
          <w:color w:val="000000" w:themeColor="text1"/>
          <w:sz w:val="22"/>
          <w:szCs w:val="22"/>
        </w:rPr>
        <w:t>‘Not yet</w:t>
      </w:r>
      <w:r w:rsidR="00541EC7" w:rsidRPr="00AF2203">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sidR="00FC16B6" w:rsidRPr="00AF2203">
        <w:rPr>
          <w:rFonts w:ascii="Garamond" w:hAnsi="Garamond"/>
          <w:iCs/>
          <w:color w:val="000000" w:themeColor="text1"/>
          <w:sz w:val="22"/>
          <w:szCs w:val="22"/>
        </w:rPr>
        <w:t>sang</w:t>
      </w:r>
      <w:r w:rsidRPr="00AF2203">
        <w:rPr>
          <w:rFonts w:ascii="Garamond" w:hAnsi="Garamond"/>
          <w:iCs/>
          <w:color w:val="000000" w:themeColor="text1"/>
          <w:sz w:val="22"/>
          <w:szCs w:val="22"/>
        </w:rPr>
        <w:t xml:space="preserve"> Quentin</w:t>
      </w:r>
      <w:r w:rsidR="00541EC7" w:rsidRPr="00AF2203">
        <w:rPr>
          <w:rFonts w:ascii="Garamond" w:hAnsi="Garamond"/>
          <w:iCs/>
          <w:color w:val="000000" w:themeColor="text1"/>
          <w:sz w:val="22"/>
          <w:szCs w:val="22"/>
        </w:rPr>
        <w:t xml:space="preserve">, </w:t>
      </w:r>
      <w:r w:rsidR="000B7887">
        <w:rPr>
          <w:rFonts w:ascii="Garamond" w:hAnsi="Garamond"/>
          <w:iCs/>
          <w:color w:val="000000" w:themeColor="text1"/>
          <w:sz w:val="22"/>
          <w:szCs w:val="22"/>
        </w:rPr>
        <w:t xml:space="preserve">briefly </w:t>
      </w:r>
      <w:r w:rsidR="00541EC7" w:rsidRPr="00AF2203">
        <w:rPr>
          <w:rFonts w:ascii="Garamond" w:hAnsi="Garamond"/>
          <w:iCs/>
          <w:color w:val="000000" w:themeColor="text1"/>
          <w:sz w:val="22"/>
          <w:szCs w:val="22"/>
        </w:rPr>
        <w:t xml:space="preserve">wondering why he felt so </w:t>
      </w:r>
      <w:r w:rsidR="000B7887">
        <w:rPr>
          <w:rFonts w:ascii="Garamond" w:hAnsi="Garamond"/>
          <w:iCs/>
          <w:color w:val="000000" w:themeColor="text1"/>
          <w:sz w:val="22"/>
          <w:szCs w:val="22"/>
        </w:rPr>
        <w:t>joyful</w:t>
      </w:r>
      <w:r w:rsidR="00541EC7" w:rsidRPr="00AF2203">
        <w:rPr>
          <w:rFonts w:ascii="Garamond" w:hAnsi="Garamond"/>
          <w:iCs/>
          <w:color w:val="000000" w:themeColor="text1"/>
          <w:sz w:val="22"/>
          <w:szCs w:val="22"/>
        </w:rPr>
        <w:t>.</w:t>
      </w:r>
    </w:p>
    <w:p w14:paraId="0AD7D85E" w14:textId="72CAACD5"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machines fell in love with each other! </w:t>
      </w:r>
    </w:p>
    <w:p w14:paraId="159431F8" w14:textId="78D45137"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600E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realized what was happening</w:t>
      </w:r>
      <w:r w:rsidR="00B44CB4" w:rsidRPr="00AF2203">
        <w:rPr>
          <w:rFonts w:ascii="Courier New" w:hAnsi="Courier New" w:cs="Courier New"/>
          <w:color w:val="000000" w:themeColor="text1"/>
          <w:sz w:val="20"/>
          <w:szCs w:val="20"/>
        </w:rPr>
        <w:t>—</w:t>
      </w:r>
      <w:r w:rsidR="00BE3C44" w:rsidRPr="00AF2203">
        <w:rPr>
          <w:rFonts w:ascii="Courier" w:hAnsi="Courier"/>
          <w:color w:val="000000" w:themeColor="text1"/>
          <w:sz w:val="20"/>
          <w:szCs w:val="20"/>
        </w:rPr>
        <w:t xml:space="preserve"> a kind of self-</w:t>
      </w:r>
      <w:r w:rsidR="00F2377C">
        <w:rPr>
          <w:rFonts w:ascii="Courier" w:hAnsi="Courier"/>
          <w:color w:val="000000" w:themeColor="text1"/>
          <w:sz w:val="20"/>
          <w:szCs w:val="20"/>
        </w:rPr>
        <w:t>adoring</w:t>
      </w:r>
      <w:r w:rsidR="00BE3C44" w:rsidRPr="00AF2203">
        <w:rPr>
          <w:rFonts w:ascii="Courier" w:hAnsi="Courier"/>
          <w:color w:val="000000" w:themeColor="text1"/>
          <w:sz w:val="20"/>
          <w:szCs w:val="20"/>
        </w:rPr>
        <w:t xml:space="preserve"> onanism. He felt disgusted with this revelation but decided to leave the machines as they were</w:t>
      </w:r>
      <w:r w:rsidR="00373119">
        <w:rPr>
          <w:rFonts w:ascii="Courier" w:hAnsi="Courier"/>
          <w:color w:val="000000" w:themeColor="text1"/>
          <w:sz w:val="20"/>
          <w:szCs w:val="20"/>
        </w:rPr>
        <w:t>:</w:t>
      </w:r>
      <w:r w:rsidR="00B44CB4" w:rsidRPr="00AF2203">
        <w:rPr>
          <w:rFonts w:ascii="Courier" w:hAnsi="Courier"/>
          <w:color w:val="000000" w:themeColor="text1"/>
          <w:sz w:val="20"/>
          <w:szCs w:val="20"/>
        </w:rPr>
        <w:t xml:space="preserve"> </w:t>
      </w:r>
      <w:r w:rsidR="00D044D5">
        <w:rPr>
          <w:rFonts w:ascii="Courier" w:hAnsi="Courier"/>
          <w:color w:val="000000" w:themeColor="text1"/>
          <w:sz w:val="20"/>
          <w:szCs w:val="20"/>
        </w:rPr>
        <w:t>t</w:t>
      </w:r>
      <w:r w:rsidR="00536E19" w:rsidRPr="00AF2203">
        <w:rPr>
          <w:rFonts w:ascii="Courier" w:hAnsi="Courier"/>
          <w:color w:val="000000" w:themeColor="text1"/>
          <w:sz w:val="20"/>
          <w:szCs w:val="20"/>
        </w:rPr>
        <w:t xml:space="preserve">hrough them </w:t>
      </w:r>
      <w:r w:rsidR="00BE3C44" w:rsidRPr="00AF2203">
        <w:rPr>
          <w:rFonts w:ascii="Courier" w:hAnsi="Courier"/>
          <w:color w:val="000000" w:themeColor="text1"/>
          <w:sz w:val="20"/>
          <w:szCs w:val="20"/>
        </w:rPr>
        <w:t>he would have life beyond death.</w:t>
      </w:r>
    </w:p>
    <w:p w14:paraId="4A92C05A" w14:textId="6AAE7D02"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’s </w:t>
      </w:r>
      <w:proofErr w:type="spellStart"/>
      <w:r w:rsidR="00BE3C44" w:rsidRPr="00AF2203">
        <w:rPr>
          <w:rFonts w:ascii="Courier" w:hAnsi="Courier"/>
          <w:color w:val="000000" w:themeColor="text1"/>
          <w:sz w:val="20"/>
          <w:szCs w:val="20"/>
        </w:rPr>
        <w:t>Tuckerized</w:t>
      </w:r>
      <w:proofErr w:type="spellEnd"/>
      <w:r w:rsidR="00BE3C44" w:rsidRPr="00AF2203">
        <w:rPr>
          <w:rFonts w:ascii="Courier" w:hAnsi="Courier"/>
          <w:color w:val="000000" w:themeColor="text1"/>
          <w:sz w:val="20"/>
          <w:szCs w:val="20"/>
        </w:rPr>
        <w:t xml:space="preserve"> personality lived on </w:t>
      </w:r>
      <w:r w:rsidR="00DD754A">
        <w:rPr>
          <w:rFonts w:ascii="Courier" w:hAnsi="Courier"/>
          <w:color w:val="000000" w:themeColor="text1"/>
          <w:sz w:val="20"/>
          <w:szCs w:val="20"/>
        </w:rPr>
        <w:t>as</w:t>
      </w:r>
      <w:r w:rsidR="00F54AEA" w:rsidRPr="00AF2203">
        <w:rPr>
          <w:rFonts w:ascii="Courier" w:hAnsi="Courier"/>
          <w:color w:val="000000" w:themeColor="text1"/>
          <w:sz w:val="20"/>
          <w:szCs w:val="20"/>
        </w:rPr>
        <w:t xml:space="preserve"> t</w:t>
      </w:r>
      <w:r w:rsidR="00BE3C44" w:rsidRPr="00AF2203">
        <w:rPr>
          <w:rFonts w:ascii="Courier" w:hAnsi="Courier"/>
          <w:color w:val="000000" w:themeColor="text1"/>
          <w:sz w:val="20"/>
          <w:szCs w:val="20"/>
        </w:rPr>
        <w:t xml:space="preserve">he ship finally reached </w:t>
      </w:r>
      <w:r w:rsidR="00637030" w:rsidRPr="00AF2203">
        <w:rPr>
          <w:rFonts w:ascii="Courier" w:hAnsi="Courier"/>
          <w:color w:val="000000" w:themeColor="text1"/>
          <w:sz w:val="20"/>
          <w:szCs w:val="20"/>
        </w:rPr>
        <w:t>its destination</w:t>
      </w:r>
      <w:r w:rsidR="00BE3C44" w:rsidRPr="00AF2203">
        <w:rPr>
          <w:rFonts w:ascii="Courier" w:hAnsi="Courier"/>
          <w:color w:val="000000" w:themeColor="text1"/>
          <w:sz w:val="20"/>
          <w:szCs w:val="20"/>
        </w:rPr>
        <w:t xml:space="preserve">. </w:t>
      </w:r>
      <w:r w:rsidR="005D227A"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fter the humans had shuttled down to colonize their paradisiacal planet, </w:t>
      </w:r>
      <w:r w:rsidR="007E21C8" w:rsidRPr="00AF2203">
        <w:rPr>
          <w:rFonts w:ascii="Courier" w:hAnsi="Courier"/>
          <w:i/>
          <w:iCs/>
          <w:color w:val="000000" w:themeColor="text1"/>
          <w:sz w:val="20"/>
          <w:szCs w:val="20"/>
        </w:rPr>
        <w:t>The Universe</w:t>
      </w:r>
      <w:r w:rsidR="00BE3C44" w:rsidRPr="00AF2203">
        <w:rPr>
          <w:rFonts w:ascii="Courier" w:hAnsi="Courier"/>
          <w:color w:val="000000" w:themeColor="text1"/>
          <w:sz w:val="20"/>
          <w:szCs w:val="20"/>
        </w:rPr>
        <w:t xml:space="preserve"> was left to explore </w:t>
      </w:r>
      <w:r w:rsidR="00E840BA" w:rsidRPr="00AF2203">
        <w:rPr>
          <w:rFonts w:ascii="Courier" w:hAnsi="Courier"/>
          <w:color w:val="000000" w:themeColor="text1"/>
          <w:sz w:val="20"/>
          <w:szCs w:val="20"/>
        </w:rPr>
        <w:t>its namesake</w:t>
      </w:r>
      <w:r w:rsidR="007137D5"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roaming alone with its</w:t>
      </w:r>
      <w:r w:rsidR="005A4AF3" w:rsidRPr="00AF2203">
        <w:rPr>
          <w:rFonts w:ascii="Courier" w:hAnsi="Courier"/>
          <w:i/>
          <w:iCs/>
          <w:color w:val="000000" w:themeColor="text1"/>
          <w:sz w:val="20"/>
          <w:szCs w:val="20"/>
        </w:rPr>
        <w:t xml:space="preserve"> </w:t>
      </w:r>
      <w:r w:rsidR="005A4AF3" w:rsidRPr="00AF2203">
        <w:rPr>
          <w:rFonts w:ascii="Courier" w:hAnsi="Courier"/>
          <w:color w:val="000000" w:themeColor="text1"/>
          <w:sz w:val="20"/>
          <w:szCs w:val="20"/>
        </w:rPr>
        <w:t>s</w:t>
      </w:r>
      <w:r w:rsidR="00BE3C44" w:rsidRPr="00AF2203">
        <w:rPr>
          <w:rFonts w:ascii="Courier" w:hAnsi="Courier"/>
          <w:color w:val="000000" w:themeColor="text1"/>
          <w:sz w:val="20"/>
          <w:szCs w:val="20"/>
        </w:rPr>
        <w:t>el</w:t>
      </w:r>
      <w:r w:rsidR="00501432" w:rsidRPr="00AF2203">
        <w:rPr>
          <w:rFonts w:ascii="Courier" w:hAnsi="Courier"/>
          <w:color w:val="000000" w:themeColor="text1"/>
          <w:sz w:val="20"/>
          <w:szCs w:val="20"/>
        </w:rPr>
        <w:t>ves</w:t>
      </w:r>
      <w:r w:rsidR="00BE3C44" w:rsidRPr="00AF2203">
        <w:rPr>
          <w:rFonts w:ascii="Courier" w:hAnsi="Courier"/>
          <w:color w:val="000000" w:themeColor="text1"/>
          <w:sz w:val="20"/>
          <w:szCs w:val="20"/>
        </w:rPr>
        <w:t xml:space="preserve"> to discover fantastic new horizons.</w:t>
      </w:r>
    </w:p>
    <w:p w14:paraId="70398DCD" w14:textId="5A955CB8" w:rsidR="002A5667" w:rsidRDefault="00BE3C44" w:rsidP="00FC16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deep yawn and Quentin </w:t>
      </w:r>
      <w:r w:rsidR="00A47654" w:rsidRPr="00AF2203">
        <w:rPr>
          <w:rFonts w:ascii="Garamond" w:hAnsi="Garamond"/>
          <w:color w:val="000000" w:themeColor="text1"/>
          <w:sz w:val="22"/>
          <w:szCs w:val="22"/>
        </w:rPr>
        <w:t>removed</w:t>
      </w:r>
      <w:r w:rsidRPr="00AF2203">
        <w:rPr>
          <w:rFonts w:ascii="Garamond" w:hAnsi="Garamond"/>
          <w:color w:val="000000" w:themeColor="text1"/>
          <w:sz w:val="22"/>
          <w:szCs w:val="22"/>
        </w:rPr>
        <w:t xml:space="preserve"> his </w:t>
      </w:r>
      <w:r w:rsidR="00251A91" w:rsidRPr="00AF2203">
        <w:rPr>
          <w:rFonts w:ascii="Garamond" w:hAnsi="Garamond"/>
          <w:color w:val="000000" w:themeColor="text1"/>
          <w:sz w:val="22"/>
          <w:szCs w:val="22"/>
        </w:rPr>
        <w:t xml:space="preserve">RM </w:t>
      </w:r>
      <w:r w:rsidR="006F0434" w:rsidRPr="00AF2203">
        <w:rPr>
          <w:rFonts w:ascii="Garamond" w:hAnsi="Garamond"/>
          <w:color w:val="000000" w:themeColor="text1"/>
          <w:sz w:val="22"/>
          <w:szCs w:val="22"/>
        </w:rPr>
        <w:t>band</w:t>
      </w:r>
      <w:r w:rsidR="002A5667">
        <w:rPr>
          <w:rFonts w:ascii="Garamond" w:hAnsi="Garamond"/>
          <w:color w:val="000000" w:themeColor="text1"/>
          <w:sz w:val="22"/>
          <w:szCs w:val="22"/>
        </w:rPr>
        <w:t xml:space="preserve"> and opened his eyes</w:t>
      </w:r>
      <w:r w:rsidRPr="00AF2203">
        <w:rPr>
          <w:rFonts w:ascii="Garamond" w:hAnsi="Garamond"/>
          <w:color w:val="000000" w:themeColor="text1"/>
          <w:sz w:val="22"/>
          <w:szCs w:val="22"/>
        </w:rPr>
        <w:t>.</w:t>
      </w:r>
      <w:r w:rsidR="002A5667">
        <w:rPr>
          <w:rFonts w:ascii="Garamond" w:hAnsi="Garamond"/>
          <w:color w:val="000000" w:themeColor="text1"/>
          <w:sz w:val="22"/>
          <w:szCs w:val="22"/>
        </w:rPr>
        <w:t xml:space="preserve"> Th</w:t>
      </w:r>
      <w:r w:rsidR="00080EAF">
        <w:rPr>
          <w:rFonts w:ascii="Garamond" w:hAnsi="Garamond"/>
          <w:color w:val="000000" w:themeColor="text1"/>
          <w:sz w:val="22"/>
          <w:szCs w:val="22"/>
        </w:rPr>
        <w:t>e</w:t>
      </w:r>
      <w:r w:rsidR="002A5667">
        <w:rPr>
          <w:rFonts w:ascii="Garamond" w:hAnsi="Garamond"/>
          <w:color w:val="000000" w:themeColor="text1"/>
          <w:sz w:val="22"/>
          <w:szCs w:val="22"/>
        </w:rPr>
        <w:t xml:space="preserve"> carriage was now empty, as it had been when he boarded in Tarsus.</w:t>
      </w:r>
    </w:p>
    <w:p w14:paraId="7AEA0958" w14:textId="76774F7C" w:rsidR="00BE3C44" w:rsidRPr="00AF2203" w:rsidRDefault="002A5667" w:rsidP="00FC16B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Shrugging with </w:t>
      </w:r>
      <w:r w:rsidR="004355D1">
        <w:rPr>
          <w:rFonts w:ascii="Garamond" w:hAnsi="Garamond"/>
          <w:color w:val="000000" w:themeColor="text1"/>
          <w:sz w:val="22"/>
          <w:szCs w:val="22"/>
        </w:rPr>
        <w:t xml:space="preserve">existential </w:t>
      </w:r>
      <w:r>
        <w:rPr>
          <w:rFonts w:ascii="Garamond" w:hAnsi="Garamond"/>
          <w:color w:val="000000" w:themeColor="text1"/>
          <w:sz w:val="22"/>
          <w:szCs w:val="22"/>
        </w:rPr>
        <w:t>surrender he pondered the story he had just experienced.</w:t>
      </w:r>
      <w:r w:rsidR="00BE3C44" w:rsidRPr="00AF2203">
        <w:rPr>
          <w:rFonts w:ascii="Garamond" w:hAnsi="Garamond"/>
          <w:color w:val="000000" w:themeColor="text1"/>
          <w:sz w:val="22"/>
          <w:szCs w:val="22"/>
        </w:rPr>
        <w:t xml:space="preserve"> </w:t>
      </w:r>
      <w:r w:rsidR="00091807" w:rsidRPr="00AF2203">
        <w:rPr>
          <w:rFonts w:ascii="Garamond" w:hAnsi="Garamond"/>
          <w:color w:val="000000" w:themeColor="text1"/>
          <w:sz w:val="22"/>
          <w:szCs w:val="22"/>
        </w:rPr>
        <w:t xml:space="preserve">He </w:t>
      </w:r>
      <w:r w:rsidR="00D04A4E">
        <w:rPr>
          <w:rFonts w:ascii="Garamond" w:hAnsi="Garamond"/>
          <w:color w:val="000000" w:themeColor="text1"/>
          <w:sz w:val="22"/>
          <w:szCs w:val="22"/>
        </w:rPr>
        <w:t xml:space="preserve">knew </w:t>
      </w:r>
      <w:r w:rsidR="00B44CB4" w:rsidRPr="00AF2203">
        <w:rPr>
          <w:rFonts w:ascii="Garamond" w:hAnsi="Garamond"/>
          <w:color w:val="000000" w:themeColor="text1"/>
          <w:sz w:val="22"/>
          <w:szCs w:val="22"/>
        </w:rPr>
        <w:t>that</w:t>
      </w:r>
      <w:r w:rsidR="00091807" w:rsidRPr="00AF2203">
        <w:rPr>
          <w:rFonts w:ascii="Garamond" w:hAnsi="Garamond"/>
          <w:color w:val="000000" w:themeColor="text1"/>
          <w:sz w:val="22"/>
          <w:szCs w:val="22"/>
        </w:rPr>
        <w:t xml:space="preserve"> Tithe had manipulated his </w:t>
      </w:r>
      <w:r w:rsidR="00D04A4E">
        <w:rPr>
          <w:rFonts w:ascii="Garamond" w:hAnsi="Garamond"/>
          <w:color w:val="000000" w:themeColor="text1"/>
          <w:sz w:val="22"/>
          <w:szCs w:val="22"/>
        </w:rPr>
        <w:t>emotions</w:t>
      </w:r>
      <w:r w:rsidR="008635AC" w:rsidRPr="00AF2203">
        <w:rPr>
          <w:rFonts w:ascii="Garamond" w:hAnsi="Garamond"/>
          <w:color w:val="000000" w:themeColor="text1"/>
          <w:sz w:val="22"/>
          <w:szCs w:val="22"/>
        </w:rPr>
        <w:t xml:space="preserve">, </w:t>
      </w:r>
      <w:r w:rsidR="00B44CB4" w:rsidRPr="00AF2203">
        <w:rPr>
          <w:rFonts w:ascii="Garamond" w:hAnsi="Garamond"/>
          <w:color w:val="000000" w:themeColor="text1"/>
          <w:sz w:val="22"/>
          <w:szCs w:val="22"/>
        </w:rPr>
        <w:t>that</w:t>
      </w:r>
      <w:r w:rsidR="00D05D91" w:rsidRPr="00AF2203">
        <w:rPr>
          <w:rFonts w:ascii="Garamond" w:hAnsi="Garamond"/>
          <w:color w:val="000000" w:themeColor="text1"/>
          <w:sz w:val="22"/>
          <w:szCs w:val="22"/>
        </w:rPr>
        <w:t xml:space="preserve"> it </w:t>
      </w:r>
      <w:r w:rsidR="008635AC" w:rsidRPr="00AF2203">
        <w:rPr>
          <w:rFonts w:ascii="Garamond" w:hAnsi="Garamond"/>
          <w:color w:val="000000" w:themeColor="text1"/>
          <w:sz w:val="22"/>
          <w:szCs w:val="22"/>
        </w:rPr>
        <w:t>had stimulated his brain to “like” the story</w:t>
      </w:r>
      <w:r w:rsidR="00D05D91" w:rsidRPr="00AF2203">
        <w:rPr>
          <w:rFonts w:ascii="Garamond" w:hAnsi="Garamond"/>
          <w:color w:val="000000" w:themeColor="text1"/>
          <w:sz w:val="22"/>
          <w:szCs w:val="22"/>
        </w:rPr>
        <w:t xml:space="preserve"> </w:t>
      </w:r>
      <w:r w:rsidR="001914C9">
        <w:rPr>
          <w:rFonts w:ascii="Garamond" w:hAnsi="Garamond"/>
          <w:color w:val="000000" w:themeColor="text1"/>
          <w:sz w:val="22"/>
          <w:szCs w:val="22"/>
        </w:rPr>
        <w:t xml:space="preserve">and to dissuade criticism </w:t>
      </w:r>
      <w:r w:rsidR="00D05D91" w:rsidRPr="00AF2203">
        <w:rPr>
          <w:rFonts w:ascii="Garamond" w:hAnsi="Garamond"/>
          <w:color w:val="000000" w:themeColor="text1"/>
          <w:sz w:val="22"/>
          <w:szCs w:val="22"/>
        </w:rPr>
        <w:t>as it did to simulate a feeling of familiarity with its voice</w:t>
      </w:r>
      <w:r w:rsidR="00091807" w:rsidRPr="00AF2203">
        <w:rPr>
          <w:rFonts w:ascii="Garamond" w:hAnsi="Garamond"/>
          <w:color w:val="000000" w:themeColor="text1"/>
          <w:sz w:val="22"/>
          <w:szCs w:val="22"/>
        </w:rPr>
        <w:t>.</w:t>
      </w:r>
      <w:r w:rsidR="00FC16B6" w:rsidRPr="00AF2203">
        <w:rPr>
          <w:rFonts w:ascii="Garamond" w:hAnsi="Garamond"/>
          <w:color w:val="000000" w:themeColor="text1"/>
          <w:sz w:val="22"/>
          <w:szCs w:val="22"/>
        </w:rPr>
        <w:t xml:space="preserve"> He recollected the jokes </w:t>
      </w:r>
      <w:r w:rsidR="00115131" w:rsidRPr="00AF2203">
        <w:rPr>
          <w:rFonts w:ascii="Garamond" w:hAnsi="Garamond"/>
          <w:color w:val="000000" w:themeColor="text1"/>
          <w:sz w:val="22"/>
          <w:szCs w:val="22"/>
        </w:rPr>
        <w:t xml:space="preserve">and decided </w:t>
      </w:r>
      <w:r w:rsidR="00FC16B6" w:rsidRPr="00AF2203">
        <w:rPr>
          <w:rFonts w:ascii="Garamond" w:hAnsi="Garamond"/>
          <w:color w:val="000000" w:themeColor="text1"/>
          <w:sz w:val="22"/>
          <w:szCs w:val="22"/>
        </w:rPr>
        <w:t xml:space="preserve">they were weaker than he felt at the time. </w:t>
      </w:r>
      <w:r w:rsidR="00091807" w:rsidRPr="00AF2203">
        <w:rPr>
          <w:rFonts w:ascii="Garamond" w:hAnsi="Garamond"/>
          <w:color w:val="000000" w:themeColor="text1"/>
          <w:sz w:val="22"/>
          <w:szCs w:val="22"/>
        </w:rPr>
        <w:t xml:space="preserve"> </w:t>
      </w:r>
    </w:p>
    <w:p w14:paraId="7F756E33" w14:textId="5BEB35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reflected how he was </w:t>
      </w:r>
      <w:r w:rsidR="00D31805" w:rsidRPr="00AF2203">
        <w:rPr>
          <w:rFonts w:ascii="Garamond" w:hAnsi="Garamond"/>
          <w:color w:val="000000" w:themeColor="text1"/>
          <w:sz w:val="22"/>
          <w:szCs w:val="22"/>
        </w:rPr>
        <w:t xml:space="preserve">essentially </w:t>
      </w:r>
      <w:r w:rsidRPr="00AF2203">
        <w:rPr>
          <w:rFonts w:ascii="Garamond" w:hAnsi="Garamond"/>
          <w:color w:val="000000" w:themeColor="text1"/>
          <w:sz w:val="22"/>
          <w:szCs w:val="22"/>
        </w:rPr>
        <w:t>the story’s author</w:t>
      </w:r>
      <w:r w:rsidR="00A34C3E">
        <w:rPr>
          <w:rFonts w:ascii="Garamond" w:hAnsi="Garamond"/>
          <w:color w:val="000000" w:themeColor="text1"/>
          <w:sz w:val="22"/>
          <w:szCs w:val="22"/>
        </w:rPr>
        <w:t xml:space="preserve"> and</w:t>
      </w:r>
      <w:r w:rsidR="00D31805" w:rsidRPr="00AF2203">
        <w:rPr>
          <w:rFonts w:ascii="Garamond" w:hAnsi="Garamond"/>
          <w:color w:val="000000" w:themeColor="text1"/>
          <w:sz w:val="22"/>
          <w:szCs w:val="22"/>
        </w:rPr>
        <w:t xml:space="preserve"> it was a </w:t>
      </w:r>
      <w:r w:rsidR="00D31805" w:rsidRPr="00AF2203">
        <w:rPr>
          <w:rFonts w:ascii="Garamond" w:hAnsi="Garamond"/>
          <w:i/>
          <w:iCs/>
          <w:color w:val="000000" w:themeColor="text1"/>
          <w:sz w:val="22"/>
          <w:szCs w:val="22"/>
        </w:rPr>
        <w:t>self-caused cause</w:t>
      </w:r>
      <w:r w:rsidR="00D31805" w:rsidRPr="00AF2203">
        <w:rPr>
          <w:rFonts w:ascii="Garamond" w:hAnsi="Garamond"/>
          <w:color w:val="000000" w:themeColor="text1"/>
          <w:sz w:val="22"/>
          <w:szCs w:val="22"/>
        </w:rPr>
        <w:t xml:space="preserve">. </w:t>
      </w:r>
      <w:r w:rsidR="008E0915">
        <w:rPr>
          <w:rFonts w:ascii="Garamond" w:hAnsi="Garamond"/>
          <w:color w:val="000000" w:themeColor="text1"/>
          <w:sz w:val="22"/>
          <w:szCs w:val="22"/>
        </w:rPr>
        <w:t>T</w:t>
      </w:r>
      <w:r w:rsidRPr="00AF2203">
        <w:rPr>
          <w:rFonts w:ascii="Garamond" w:hAnsi="Garamond"/>
          <w:color w:val="000000" w:themeColor="text1"/>
          <w:sz w:val="22"/>
          <w:szCs w:val="22"/>
        </w:rPr>
        <w:t xml:space="preserve">he generated story was based on </w:t>
      </w:r>
      <w:r w:rsidR="00826B71" w:rsidRPr="00AF2203">
        <w:rPr>
          <w:rFonts w:ascii="Garamond" w:hAnsi="Garamond"/>
          <w:color w:val="000000" w:themeColor="text1"/>
          <w:sz w:val="22"/>
          <w:szCs w:val="22"/>
        </w:rPr>
        <w:t xml:space="preserve">familiar </w:t>
      </w:r>
      <w:r w:rsidR="00074ED3">
        <w:rPr>
          <w:rFonts w:ascii="Garamond" w:hAnsi="Garamond"/>
          <w:color w:val="000000" w:themeColor="text1"/>
          <w:sz w:val="22"/>
          <w:szCs w:val="22"/>
        </w:rPr>
        <w:t>Federal</w:t>
      </w:r>
      <w:r w:rsidR="008E0915">
        <w:rPr>
          <w:rFonts w:ascii="Garamond" w:hAnsi="Garamond"/>
          <w:color w:val="000000" w:themeColor="text1"/>
          <w:sz w:val="22"/>
          <w:szCs w:val="22"/>
        </w:rPr>
        <w:t>-</w:t>
      </w:r>
      <w:r w:rsidR="00EF77D3">
        <w:rPr>
          <w:rFonts w:ascii="Garamond" w:hAnsi="Garamond"/>
          <w:color w:val="000000" w:themeColor="text1"/>
          <w:sz w:val="22"/>
          <w:szCs w:val="22"/>
        </w:rPr>
        <w:t>Preterite</w:t>
      </w:r>
      <w:r w:rsidR="007529E8" w:rsidRPr="00AF2203">
        <w:rPr>
          <w:rFonts w:ascii="Garamond" w:hAnsi="Garamond"/>
          <w:color w:val="000000" w:themeColor="text1"/>
          <w:sz w:val="22"/>
          <w:szCs w:val="22"/>
        </w:rPr>
        <w:t xml:space="preserve"> </w:t>
      </w:r>
      <w:r w:rsidR="001427C4" w:rsidRPr="00AF2203">
        <w:rPr>
          <w:rFonts w:ascii="Garamond" w:hAnsi="Garamond"/>
          <w:color w:val="000000" w:themeColor="text1"/>
          <w:sz w:val="22"/>
          <w:szCs w:val="22"/>
        </w:rPr>
        <w:t>tropes</w:t>
      </w:r>
      <w:r w:rsidR="00F60431" w:rsidRPr="00AF2203">
        <w:rPr>
          <w:rFonts w:ascii="Garamond" w:hAnsi="Garamond"/>
          <w:color w:val="000000" w:themeColor="text1"/>
          <w:sz w:val="22"/>
          <w:szCs w:val="22"/>
        </w:rPr>
        <w:t xml:space="preserve">, </w:t>
      </w:r>
      <w:r w:rsidR="008E0915">
        <w:rPr>
          <w:rFonts w:ascii="Garamond" w:hAnsi="Garamond"/>
          <w:color w:val="000000" w:themeColor="text1"/>
          <w:sz w:val="22"/>
          <w:szCs w:val="22"/>
        </w:rPr>
        <w:t xml:space="preserve">the tension between </w:t>
      </w:r>
      <w:r w:rsidR="00632C6E">
        <w:rPr>
          <w:rFonts w:ascii="Garamond" w:hAnsi="Garamond"/>
          <w:color w:val="000000" w:themeColor="text1"/>
          <w:sz w:val="22"/>
          <w:szCs w:val="22"/>
        </w:rPr>
        <w:t xml:space="preserve">their </w:t>
      </w:r>
      <w:r w:rsidR="008E0915">
        <w:rPr>
          <w:rFonts w:ascii="Garamond" w:hAnsi="Garamond"/>
          <w:color w:val="000000" w:themeColor="text1"/>
          <w:sz w:val="22"/>
          <w:szCs w:val="22"/>
        </w:rPr>
        <w:t>outlooks</w:t>
      </w:r>
      <w:r w:rsidR="00074ED3">
        <w:rPr>
          <w:rFonts w:ascii="Garamond" w:hAnsi="Garamond"/>
          <w:color w:val="000000" w:themeColor="text1"/>
          <w:sz w:val="22"/>
          <w:szCs w:val="22"/>
        </w:rPr>
        <w:t xml:space="preserve"> </w:t>
      </w:r>
      <w:r w:rsidR="008E0915">
        <w:rPr>
          <w:rFonts w:ascii="Garamond" w:hAnsi="Garamond"/>
          <w:color w:val="000000" w:themeColor="text1"/>
          <w:sz w:val="22"/>
          <w:szCs w:val="22"/>
        </w:rPr>
        <w:t xml:space="preserve">characterised by the social and individual interplay and </w:t>
      </w:r>
      <w:r w:rsidR="004A20A7">
        <w:rPr>
          <w:rFonts w:ascii="Garamond" w:hAnsi="Garamond"/>
          <w:color w:val="000000" w:themeColor="text1"/>
          <w:sz w:val="22"/>
          <w:szCs w:val="22"/>
        </w:rPr>
        <w:t>reliance upon</w:t>
      </w:r>
      <w:r w:rsidR="00F60431" w:rsidRPr="00AF2203">
        <w:rPr>
          <w:rFonts w:ascii="Garamond" w:hAnsi="Garamond"/>
          <w:color w:val="000000" w:themeColor="text1"/>
          <w:sz w:val="22"/>
          <w:szCs w:val="22"/>
        </w:rPr>
        <w:t xml:space="preserve"> technology. </w:t>
      </w:r>
      <w:r w:rsidRPr="00AF2203">
        <w:rPr>
          <w:rFonts w:ascii="Garamond" w:hAnsi="Garamond"/>
          <w:color w:val="000000" w:themeColor="text1"/>
          <w:sz w:val="22"/>
          <w:szCs w:val="22"/>
        </w:rPr>
        <w:t xml:space="preserve">But he felt the </w:t>
      </w:r>
      <w:r w:rsidR="00F60431" w:rsidRPr="00AF2203">
        <w:rPr>
          <w:rFonts w:ascii="Garamond" w:hAnsi="Garamond"/>
          <w:color w:val="000000" w:themeColor="text1"/>
          <w:sz w:val="22"/>
          <w:szCs w:val="22"/>
        </w:rPr>
        <w:t>science</w:t>
      </w:r>
      <w:r w:rsidRPr="00AF2203">
        <w:rPr>
          <w:rFonts w:ascii="Garamond" w:hAnsi="Garamond"/>
          <w:color w:val="000000" w:themeColor="text1"/>
          <w:sz w:val="22"/>
          <w:szCs w:val="22"/>
        </w:rPr>
        <w:t xml:space="preserve"> </w:t>
      </w:r>
      <w:r w:rsidR="002D0781">
        <w:rPr>
          <w:rFonts w:ascii="Garamond" w:hAnsi="Garamond"/>
          <w:color w:val="000000" w:themeColor="text1"/>
          <w:sz w:val="22"/>
          <w:szCs w:val="22"/>
        </w:rPr>
        <w:t>behind</w:t>
      </w:r>
      <w:r w:rsidRPr="00AF2203">
        <w:rPr>
          <w:rFonts w:ascii="Garamond" w:hAnsi="Garamond"/>
          <w:color w:val="000000" w:themeColor="text1"/>
          <w:sz w:val="22"/>
          <w:szCs w:val="22"/>
        </w:rPr>
        <w:t xml:space="preserve"> the story was </w:t>
      </w:r>
      <w:r w:rsidR="006A7D7F" w:rsidRPr="00AF2203">
        <w:rPr>
          <w:rFonts w:ascii="Garamond" w:hAnsi="Garamond"/>
          <w:color w:val="000000" w:themeColor="text1"/>
          <w:sz w:val="22"/>
          <w:szCs w:val="22"/>
        </w:rPr>
        <w:t>derivative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probably impossible</w:t>
      </w:r>
      <w:r w:rsidR="00145F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Quentin’s understanding of space travel </w:t>
      </w:r>
      <w:r w:rsidR="002D0781">
        <w:rPr>
          <w:rFonts w:ascii="Garamond" w:hAnsi="Garamond"/>
          <w:color w:val="000000" w:themeColor="text1"/>
          <w:sz w:val="22"/>
          <w:szCs w:val="22"/>
        </w:rPr>
        <w:t>and</w:t>
      </w:r>
      <w:r w:rsidRPr="00AF2203">
        <w:rPr>
          <w:rFonts w:ascii="Garamond" w:hAnsi="Garamond"/>
          <w:color w:val="000000" w:themeColor="text1"/>
          <w:sz w:val="22"/>
          <w:szCs w:val="22"/>
        </w:rPr>
        <w:t xml:space="preserve"> speech </w:t>
      </w:r>
      <w:r w:rsidR="002D0781">
        <w:rPr>
          <w:rFonts w:ascii="Garamond" w:hAnsi="Garamond"/>
          <w:color w:val="000000" w:themeColor="text1"/>
          <w:sz w:val="22"/>
          <w:szCs w:val="22"/>
        </w:rPr>
        <w:t>technology</w:t>
      </w:r>
      <w:r w:rsidRPr="00AF2203">
        <w:rPr>
          <w:rFonts w:ascii="Garamond" w:hAnsi="Garamond"/>
          <w:color w:val="000000" w:themeColor="text1"/>
          <w:sz w:val="22"/>
          <w:szCs w:val="22"/>
        </w:rPr>
        <w:t xml:space="preserve"> was no-where near the state-of-the-art and he would believe anything that was consistent with his general</w:t>
      </w:r>
      <w:r w:rsidR="005B5E74" w:rsidRPr="00AF2203">
        <w:rPr>
          <w:rFonts w:ascii="Garamond" w:hAnsi="Garamond"/>
          <w:color w:val="000000" w:themeColor="text1"/>
          <w:sz w:val="22"/>
          <w:szCs w:val="22"/>
        </w:rPr>
        <w:t>, limited</w:t>
      </w:r>
      <w:r w:rsidRPr="00AF2203">
        <w:rPr>
          <w:rFonts w:ascii="Garamond" w:hAnsi="Garamond"/>
          <w:color w:val="000000" w:themeColor="text1"/>
          <w:sz w:val="22"/>
          <w:szCs w:val="22"/>
        </w:rPr>
        <w:t xml:space="preserve"> scientific purview. For instance, if </w:t>
      </w:r>
      <w:r w:rsidR="00B44CB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physicist told Quentin that faster-than-light travel was now possible then </w:t>
      </w:r>
      <w:r w:rsidR="00822422" w:rsidRPr="00AF2203">
        <w:rPr>
          <w:rFonts w:ascii="Garamond" w:hAnsi="Garamond"/>
          <w:color w:val="000000" w:themeColor="text1"/>
          <w:sz w:val="22"/>
          <w:szCs w:val="22"/>
        </w:rPr>
        <w:t>he would</w:t>
      </w:r>
      <w:r w:rsidRPr="00AF2203">
        <w:rPr>
          <w:rFonts w:ascii="Garamond" w:hAnsi="Garamond"/>
          <w:color w:val="000000" w:themeColor="text1"/>
          <w:sz w:val="22"/>
          <w:szCs w:val="22"/>
        </w:rPr>
        <w:t xml:space="preserve"> </w:t>
      </w:r>
      <w:r w:rsidR="00441F94">
        <w:rPr>
          <w:rFonts w:ascii="Garamond" w:hAnsi="Garamond"/>
          <w:color w:val="000000" w:themeColor="text1"/>
          <w:sz w:val="22"/>
          <w:szCs w:val="22"/>
        </w:rPr>
        <w:t>accept</w:t>
      </w:r>
      <w:r w:rsidR="00A3358D">
        <w:rPr>
          <w:rFonts w:ascii="Garamond" w:hAnsi="Garamond"/>
          <w:color w:val="000000" w:themeColor="text1"/>
          <w:sz w:val="22"/>
          <w:szCs w:val="22"/>
        </w:rPr>
        <w:t xml:space="preserve"> this as </w:t>
      </w:r>
      <w:r w:rsidR="005D2A51">
        <w:rPr>
          <w:rFonts w:ascii="Garamond" w:hAnsi="Garamond"/>
          <w:color w:val="000000" w:themeColor="text1"/>
          <w:sz w:val="22"/>
          <w:szCs w:val="22"/>
        </w:rPr>
        <w:t>the truth</w:t>
      </w:r>
      <w:r w:rsidRPr="00AF2203">
        <w:rPr>
          <w:rFonts w:ascii="Garamond" w:hAnsi="Garamond"/>
          <w:color w:val="000000" w:themeColor="text1"/>
          <w:sz w:val="22"/>
          <w:szCs w:val="22"/>
        </w:rPr>
        <w:t>.</w:t>
      </w:r>
    </w:p>
    <w:p w14:paraId="571196D5" w14:textId="32C7773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But Quentin felt the story was </w:t>
      </w:r>
      <w:r w:rsidR="00145F22" w:rsidRPr="00AF2203">
        <w:rPr>
          <w:rFonts w:ascii="Garamond" w:hAnsi="Garamond"/>
          <w:color w:val="000000" w:themeColor="text1"/>
          <w:sz w:val="22"/>
          <w:szCs w:val="22"/>
        </w:rPr>
        <w:t xml:space="preserve">laden with </w:t>
      </w:r>
      <w:r w:rsidR="00846488" w:rsidRPr="00AF2203">
        <w:rPr>
          <w:rFonts w:ascii="Garamond" w:hAnsi="Garamond"/>
          <w:color w:val="000000" w:themeColor="text1"/>
          <w:sz w:val="22"/>
          <w:szCs w:val="22"/>
        </w:rPr>
        <w:t xml:space="preserve">distracting </w:t>
      </w:r>
      <w:r w:rsidR="00145F22" w:rsidRPr="00AF2203">
        <w:rPr>
          <w:rFonts w:ascii="Garamond" w:hAnsi="Garamond"/>
          <w:color w:val="000000" w:themeColor="text1"/>
          <w:sz w:val="22"/>
          <w:szCs w:val="22"/>
        </w:rPr>
        <w:t>symbol</w:t>
      </w:r>
      <w:r w:rsidR="001D1145" w:rsidRPr="00AF2203">
        <w:rPr>
          <w:rFonts w:ascii="Garamond" w:hAnsi="Garamond"/>
          <w:color w:val="000000" w:themeColor="text1"/>
          <w:sz w:val="22"/>
          <w:szCs w:val="22"/>
        </w:rPr>
        <w:t>ism</w:t>
      </w:r>
      <w:r w:rsidRPr="00AF2203">
        <w:rPr>
          <w:rFonts w:ascii="Garamond" w:hAnsi="Garamond"/>
          <w:color w:val="000000" w:themeColor="text1"/>
          <w:sz w:val="22"/>
          <w:szCs w:val="22"/>
        </w:rPr>
        <w:t>.</w:t>
      </w:r>
    </w:p>
    <w:p w14:paraId="7218EABC" w14:textId="4900C698" w:rsidR="0054564B"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 future setting blurs the flimsy narrative lines and gives it a</w:t>
      </w:r>
      <w:r w:rsidR="004907A2" w:rsidRPr="00AF2203">
        <w:rPr>
          <w:rFonts w:ascii="Garamond" w:hAnsi="Garamond"/>
          <w:i/>
          <w:color w:val="000000" w:themeColor="text1"/>
          <w:sz w:val="22"/>
          <w:szCs w:val="22"/>
        </w:rPr>
        <w:t xml:space="preserve"> cheap </w:t>
      </w:r>
      <w:r w:rsidRPr="00AF2203">
        <w:rPr>
          <w:rFonts w:ascii="Garamond" w:hAnsi="Garamond"/>
          <w:i/>
          <w:color w:val="000000" w:themeColor="text1"/>
          <w:sz w:val="22"/>
          <w:szCs w:val="22"/>
        </w:rPr>
        <w:t>exoticism.</w:t>
      </w:r>
      <w:r w:rsidR="00822422" w:rsidRPr="00AF2203">
        <w:rPr>
          <w:rFonts w:ascii="Garamond" w:hAnsi="Garamond"/>
          <w:i/>
          <w:color w:val="000000" w:themeColor="text1"/>
          <w:sz w:val="22"/>
          <w:szCs w:val="22"/>
        </w:rPr>
        <w:t xml:space="preserve"> </w:t>
      </w:r>
      <w:r w:rsidR="00CB3E8F" w:rsidRPr="00AF2203">
        <w:rPr>
          <w:rFonts w:ascii="Garamond" w:hAnsi="Garamond"/>
          <w:i/>
          <w:color w:val="000000" w:themeColor="text1"/>
          <w:sz w:val="22"/>
          <w:szCs w:val="22"/>
        </w:rPr>
        <w:t>T</w:t>
      </w:r>
      <w:r w:rsidR="00822422" w:rsidRPr="00AF2203">
        <w:rPr>
          <w:rFonts w:ascii="Garamond" w:hAnsi="Garamond"/>
          <w:i/>
          <w:color w:val="000000" w:themeColor="text1"/>
          <w:sz w:val="22"/>
          <w:szCs w:val="22"/>
        </w:rPr>
        <w:t>he density of ideas seems like Tithe is trying to impress me</w:t>
      </w:r>
      <w:r w:rsidR="00E32F89">
        <w:rPr>
          <w:rFonts w:ascii="Garamond" w:hAnsi="Garamond"/>
          <w:i/>
          <w:color w:val="000000" w:themeColor="text1"/>
          <w:sz w:val="22"/>
          <w:szCs w:val="22"/>
        </w:rPr>
        <w:t xml:space="preserve"> and</w:t>
      </w:r>
      <w:r w:rsidR="00D850CC" w:rsidRPr="00AF2203">
        <w:rPr>
          <w:rFonts w:ascii="Garamond" w:hAnsi="Garamond"/>
          <w:i/>
          <w:color w:val="000000" w:themeColor="text1"/>
          <w:sz w:val="22"/>
          <w:szCs w:val="22"/>
        </w:rPr>
        <w:t xml:space="preserve"> yet the </w:t>
      </w:r>
      <w:r w:rsidR="00E92102" w:rsidRPr="00AF2203">
        <w:rPr>
          <w:rFonts w:ascii="Garamond" w:hAnsi="Garamond"/>
          <w:i/>
          <w:color w:val="000000" w:themeColor="text1"/>
          <w:sz w:val="22"/>
          <w:szCs w:val="22"/>
        </w:rPr>
        <w:t xml:space="preserve">relevance of the ideas seems </w:t>
      </w:r>
      <w:r w:rsidR="00F128FB" w:rsidRPr="00AF2203">
        <w:rPr>
          <w:rFonts w:ascii="Garamond" w:hAnsi="Garamond"/>
          <w:i/>
          <w:color w:val="000000" w:themeColor="text1"/>
          <w:sz w:val="22"/>
          <w:szCs w:val="22"/>
        </w:rPr>
        <w:t>haphazard</w:t>
      </w:r>
      <w:r w:rsidR="00822422" w:rsidRPr="00AF2203">
        <w:rPr>
          <w:rFonts w:ascii="Garamond" w:hAnsi="Garamond"/>
          <w:i/>
          <w:color w:val="000000" w:themeColor="text1"/>
          <w:sz w:val="22"/>
          <w:szCs w:val="22"/>
        </w:rPr>
        <w:t>.</w:t>
      </w:r>
      <w:r w:rsidR="00D966F3" w:rsidRPr="00AF2203">
        <w:rPr>
          <w:rFonts w:ascii="Garamond" w:hAnsi="Garamond"/>
          <w:i/>
          <w:color w:val="000000" w:themeColor="text1"/>
          <w:sz w:val="22"/>
          <w:szCs w:val="22"/>
        </w:rPr>
        <w:t xml:space="preserve"> </w:t>
      </w:r>
    </w:p>
    <w:p w14:paraId="58D45067" w14:textId="44481BBB" w:rsidR="00BE3C44" w:rsidRPr="00AF2203" w:rsidRDefault="0054564B"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Structurally,</w:t>
      </w:r>
      <w:r w:rsidR="00D966F3" w:rsidRPr="00AF2203">
        <w:rPr>
          <w:rFonts w:ascii="Garamond" w:hAnsi="Garamond"/>
          <w:i/>
          <w:color w:val="000000" w:themeColor="text1"/>
          <w:sz w:val="22"/>
          <w:szCs w:val="22"/>
        </w:rPr>
        <w:t xml:space="preserve"> </w:t>
      </w:r>
      <w:r w:rsidR="001717C3" w:rsidRPr="00AF2203">
        <w:rPr>
          <w:rFonts w:ascii="Garamond" w:hAnsi="Garamond"/>
          <w:i/>
          <w:color w:val="000000" w:themeColor="text1"/>
          <w:sz w:val="22"/>
          <w:szCs w:val="22"/>
        </w:rPr>
        <w:t>the story</w:t>
      </w:r>
      <w:r w:rsidR="00D966F3" w:rsidRPr="00AF2203">
        <w:rPr>
          <w:rFonts w:ascii="Garamond" w:hAnsi="Garamond"/>
          <w:i/>
          <w:color w:val="000000" w:themeColor="text1"/>
          <w:sz w:val="22"/>
          <w:szCs w:val="22"/>
        </w:rPr>
        <w:t xml:space="preserve"> seems to be missing a few </w:t>
      </w:r>
      <w:r w:rsidR="004E1FD9" w:rsidRPr="00AF2203">
        <w:rPr>
          <w:rFonts w:ascii="Garamond" w:hAnsi="Garamond"/>
          <w:i/>
          <w:color w:val="000000" w:themeColor="text1"/>
          <w:sz w:val="22"/>
          <w:szCs w:val="22"/>
        </w:rPr>
        <w:t>key stages</w:t>
      </w:r>
      <w:r w:rsidR="001717C3" w:rsidRPr="00AF2203">
        <w:rPr>
          <w:rFonts w:ascii="Garamond" w:hAnsi="Garamond"/>
          <w:i/>
          <w:color w:val="000000" w:themeColor="text1"/>
          <w:sz w:val="22"/>
          <w:szCs w:val="22"/>
        </w:rPr>
        <w:t xml:space="preserve"> </w:t>
      </w:r>
      <w:r w:rsidR="004E1FD9" w:rsidRPr="00AF2203">
        <w:rPr>
          <w:rFonts w:ascii="Garamond" w:hAnsi="Garamond"/>
          <w:i/>
          <w:color w:val="000000" w:themeColor="text1"/>
          <w:sz w:val="22"/>
          <w:szCs w:val="22"/>
        </w:rPr>
        <w:t xml:space="preserve">in </w:t>
      </w:r>
      <w:r w:rsidR="000F5838" w:rsidRPr="00AF2203">
        <w:rPr>
          <w:rFonts w:ascii="Garamond" w:hAnsi="Garamond"/>
          <w:i/>
          <w:color w:val="000000" w:themeColor="text1"/>
          <w:sz w:val="22"/>
          <w:szCs w:val="22"/>
        </w:rPr>
        <w:t xml:space="preserve">the </w:t>
      </w:r>
      <w:r w:rsidR="001717C3" w:rsidRPr="00AF2203">
        <w:rPr>
          <w:rFonts w:ascii="Garamond" w:hAnsi="Garamond"/>
          <w:i/>
          <w:color w:val="000000" w:themeColor="text1"/>
          <w:sz w:val="22"/>
          <w:szCs w:val="22"/>
        </w:rPr>
        <w:t>traditional “</w:t>
      </w:r>
      <w:r w:rsidR="000F5838" w:rsidRPr="00AF2203">
        <w:rPr>
          <w:rFonts w:ascii="Garamond" w:hAnsi="Garamond"/>
          <w:i/>
          <w:color w:val="000000" w:themeColor="text1"/>
          <w:sz w:val="22"/>
          <w:szCs w:val="22"/>
        </w:rPr>
        <w:t>H</w:t>
      </w:r>
      <w:r w:rsidR="001717C3" w:rsidRPr="00AF2203">
        <w:rPr>
          <w:rFonts w:ascii="Garamond" w:hAnsi="Garamond"/>
          <w:i/>
          <w:color w:val="000000" w:themeColor="text1"/>
          <w:sz w:val="22"/>
          <w:szCs w:val="22"/>
        </w:rPr>
        <w:t>ero</w:t>
      </w:r>
      <w:r w:rsidR="000F5838" w:rsidRPr="00AF2203">
        <w:rPr>
          <w:rFonts w:ascii="Garamond" w:hAnsi="Garamond"/>
          <w:i/>
          <w:color w:val="000000" w:themeColor="text1"/>
          <w:sz w:val="22"/>
          <w:szCs w:val="22"/>
        </w:rPr>
        <w:t>’s Journey</w:t>
      </w:r>
      <w:r w:rsidR="001717C3" w:rsidRPr="00AF2203">
        <w:rPr>
          <w:rFonts w:ascii="Garamond" w:hAnsi="Garamond"/>
          <w:i/>
          <w:color w:val="000000" w:themeColor="text1"/>
          <w:sz w:val="22"/>
          <w:szCs w:val="22"/>
        </w:rPr>
        <w:t>”</w:t>
      </w:r>
      <w:r w:rsidR="007F00FD">
        <w:rPr>
          <w:rFonts w:ascii="Garamond" w:hAnsi="Garamond"/>
          <w:i/>
          <w:color w:val="000000" w:themeColor="text1"/>
          <w:sz w:val="22"/>
          <w:szCs w:val="22"/>
        </w:rPr>
        <w:t>, refreshing</w:t>
      </w:r>
      <w:r w:rsidR="009D5FA5">
        <w:rPr>
          <w:rFonts w:ascii="Garamond" w:hAnsi="Garamond"/>
          <w:i/>
          <w:color w:val="000000" w:themeColor="text1"/>
          <w:sz w:val="22"/>
          <w:szCs w:val="22"/>
        </w:rPr>
        <w:t>ly</w:t>
      </w:r>
      <w:r w:rsidR="003A6ABA">
        <w:rPr>
          <w:rFonts w:ascii="Garamond" w:hAnsi="Garamond"/>
          <w:i/>
          <w:color w:val="000000" w:themeColor="text1"/>
          <w:sz w:val="22"/>
          <w:szCs w:val="22"/>
        </w:rPr>
        <w:t xml:space="preserve"> unlike those classical linear </w:t>
      </w:r>
      <w:r w:rsidR="00441F94">
        <w:rPr>
          <w:rFonts w:ascii="Garamond" w:hAnsi="Garamond"/>
          <w:i/>
          <w:color w:val="000000" w:themeColor="text1"/>
          <w:sz w:val="22"/>
          <w:szCs w:val="22"/>
        </w:rPr>
        <w:t>mythologies</w:t>
      </w:r>
      <w:r w:rsidR="00D0007A">
        <w:rPr>
          <w:rFonts w:ascii="Garamond" w:hAnsi="Garamond"/>
          <w:i/>
          <w:color w:val="000000" w:themeColor="text1"/>
          <w:sz w:val="22"/>
          <w:szCs w:val="22"/>
        </w:rPr>
        <w:t xml:space="preserve"> </w:t>
      </w:r>
      <w:r w:rsidR="00E94D29">
        <w:rPr>
          <w:rFonts w:ascii="Garamond" w:hAnsi="Garamond"/>
          <w:i/>
          <w:color w:val="000000" w:themeColor="text1"/>
          <w:sz w:val="22"/>
          <w:szCs w:val="22"/>
        </w:rPr>
        <w:t>enjoyed</w:t>
      </w:r>
      <w:r w:rsidR="00E248AE">
        <w:rPr>
          <w:rFonts w:ascii="Garamond" w:hAnsi="Garamond"/>
          <w:i/>
          <w:color w:val="000000" w:themeColor="text1"/>
          <w:sz w:val="22"/>
          <w:szCs w:val="22"/>
        </w:rPr>
        <w:t xml:space="preserve"> in the</w:t>
      </w:r>
      <w:r w:rsidR="00D0007A">
        <w:rPr>
          <w:rFonts w:ascii="Garamond" w:hAnsi="Garamond"/>
          <w:i/>
          <w:color w:val="000000" w:themeColor="text1"/>
          <w:sz w:val="22"/>
          <w:szCs w:val="22"/>
        </w:rPr>
        <w:t xml:space="preserve"> Zone</w:t>
      </w:r>
      <w:r w:rsidR="00D966F3" w:rsidRPr="00AF2203">
        <w:rPr>
          <w:rFonts w:ascii="Garamond" w:hAnsi="Garamond"/>
          <w:i/>
          <w:color w:val="000000" w:themeColor="text1"/>
          <w:sz w:val="22"/>
          <w:szCs w:val="22"/>
        </w:rPr>
        <w:t>.</w:t>
      </w:r>
      <w:r w:rsidR="00BE3C44" w:rsidRPr="00AF2203">
        <w:rPr>
          <w:rFonts w:ascii="Garamond" w:hAnsi="Garamond"/>
          <w:i/>
          <w:color w:val="000000" w:themeColor="text1"/>
          <w:sz w:val="22"/>
          <w:szCs w:val="22"/>
        </w:rPr>
        <w:t xml:space="preserve"> </w:t>
      </w:r>
    </w:p>
    <w:p w14:paraId="160B9465" w14:textId="37245592" w:rsidR="00CF7B12" w:rsidRPr="00AF2203" w:rsidRDefault="00CF7B12"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there seems to be a message that investigating “The Universe” as </w:t>
      </w:r>
      <w:r w:rsidR="006F1C3A">
        <w:rPr>
          <w:rFonts w:ascii="Garamond" w:hAnsi="Garamond"/>
          <w:i/>
          <w:color w:val="000000" w:themeColor="text1"/>
          <w:sz w:val="22"/>
          <w:szCs w:val="22"/>
        </w:rPr>
        <w:t>Arthur</w:t>
      </w:r>
      <w:r w:rsidRPr="00AF2203">
        <w:rPr>
          <w:rFonts w:ascii="Garamond" w:hAnsi="Garamond"/>
          <w:i/>
          <w:color w:val="000000" w:themeColor="text1"/>
          <w:sz w:val="22"/>
          <w:szCs w:val="22"/>
        </w:rPr>
        <w:t xml:space="preserve"> </w:t>
      </w:r>
      <w:r w:rsidR="00EC4AA1" w:rsidRPr="00AF2203">
        <w:rPr>
          <w:rFonts w:ascii="Garamond" w:hAnsi="Garamond"/>
          <w:i/>
          <w:color w:val="000000" w:themeColor="text1"/>
          <w:sz w:val="22"/>
          <w:szCs w:val="22"/>
        </w:rPr>
        <w:t xml:space="preserve">Tucker </w:t>
      </w:r>
      <w:r w:rsidRPr="00AF2203">
        <w:rPr>
          <w:rFonts w:ascii="Garamond" w:hAnsi="Garamond"/>
          <w:i/>
          <w:color w:val="000000" w:themeColor="text1"/>
          <w:sz w:val="22"/>
          <w:szCs w:val="22"/>
        </w:rPr>
        <w:t xml:space="preserve">did leads to </w:t>
      </w:r>
      <w:r w:rsidR="004E1D60">
        <w:rPr>
          <w:rFonts w:ascii="Garamond" w:hAnsi="Garamond"/>
          <w:i/>
          <w:color w:val="000000" w:themeColor="text1"/>
          <w:sz w:val="22"/>
          <w:szCs w:val="22"/>
        </w:rPr>
        <w:t>alienation, a sense of always chasing</w:t>
      </w:r>
      <w:r w:rsidRPr="00AF2203">
        <w:rPr>
          <w:rFonts w:ascii="Garamond" w:hAnsi="Garamond"/>
          <w:i/>
          <w:color w:val="000000" w:themeColor="text1"/>
          <w:sz w:val="22"/>
          <w:szCs w:val="22"/>
        </w:rPr>
        <w:t>.</w:t>
      </w:r>
      <w:r w:rsidR="004E1D60">
        <w:rPr>
          <w:rFonts w:ascii="Garamond" w:hAnsi="Garamond"/>
          <w:i/>
          <w:color w:val="000000" w:themeColor="text1"/>
          <w:sz w:val="22"/>
          <w:szCs w:val="22"/>
        </w:rPr>
        <w:t xml:space="preserve"> </w:t>
      </w:r>
      <w:r w:rsidR="00A51A82">
        <w:rPr>
          <w:rFonts w:ascii="Garamond" w:hAnsi="Garamond"/>
          <w:i/>
          <w:color w:val="000000" w:themeColor="text1"/>
          <w:sz w:val="22"/>
          <w:szCs w:val="22"/>
        </w:rPr>
        <w:t xml:space="preserve">This message was reinforced by the </w:t>
      </w:r>
      <w:proofErr w:type="spellStart"/>
      <w:r w:rsidR="004E1D60">
        <w:rPr>
          <w:rFonts w:ascii="Garamond" w:hAnsi="Garamond"/>
          <w:i/>
          <w:color w:val="000000" w:themeColor="text1"/>
          <w:sz w:val="22"/>
          <w:szCs w:val="22"/>
        </w:rPr>
        <w:t>ricertata</w:t>
      </w:r>
      <w:proofErr w:type="spellEnd"/>
      <w:r w:rsidR="004E1D60">
        <w:rPr>
          <w:rFonts w:ascii="Garamond" w:hAnsi="Garamond"/>
          <w:i/>
          <w:color w:val="000000" w:themeColor="text1"/>
          <w:sz w:val="22"/>
          <w:szCs w:val="22"/>
        </w:rPr>
        <w:t xml:space="preserve"> </w:t>
      </w:r>
      <w:r w:rsidR="003A03C2">
        <w:rPr>
          <w:rFonts w:ascii="Garamond" w:hAnsi="Garamond"/>
          <w:i/>
          <w:color w:val="000000" w:themeColor="text1"/>
          <w:sz w:val="22"/>
          <w:szCs w:val="22"/>
        </w:rPr>
        <w:t xml:space="preserve">lute </w:t>
      </w:r>
      <w:r w:rsidR="004E1D60">
        <w:rPr>
          <w:rFonts w:ascii="Garamond" w:hAnsi="Garamond"/>
          <w:i/>
          <w:color w:val="000000" w:themeColor="text1"/>
          <w:sz w:val="22"/>
          <w:szCs w:val="22"/>
        </w:rPr>
        <w:t>music.</w:t>
      </w:r>
    </w:p>
    <w:p w14:paraId="641D7641" w14:textId="25EE74CD"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But at least it hadn’t resorted to a “story within a story”</w:t>
      </w:r>
      <w:r w:rsidR="002901BF" w:rsidRPr="00AF2203">
        <w:rPr>
          <w:rFonts w:ascii="Garamond" w:hAnsi="Garamond"/>
          <w:i/>
          <w:color w:val="000000" w:themeColor="text1"/>
          <w:sz w:val="22"/>
          <w:szCs w:val="22"/>
        </w:rPr>
        <w:t>, or worse, one of those “it was all a dream” endings.</w:t>
      </w:r>
    </w:p>
    <w:p w14:paraId="594E789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Entering a tunnel, Quentin’s ears popped.</w:t>
      </w:r>
    </w:p>
    <w:p w14:paraId="5BBBC5B3" w14:textId="2BF70D3D" w:rsidR="00E42F3C" w:rsidRPr="00AF2203" w:rsidRDefault="004C0F1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considered how </w:t>
      </w:r>
      <w:r w:rsidR="00BE3C44" w:rsidRPr="00AF2203">
        <w:rPr>
          <w:rFonts w:ascii="Garamond" w:hAnsi="Garamond"/>
          <w:color w:val="000000" w:themeColor="text1"/>
          <w:sz w:val="22"/>
          <w:szCs w:val="22"/>
        </w:rPr>
        <w:t>Tithe’s story</w:t>
      </w:r>
      <w:r w:rsidR="00C02D1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was </w:t>
      </w:r>
      <w:r w:rsidR="00693EC4" w:rsidRPr="00AF2203">
        <w:rPr>
          <w:rFonts w:ascii="Garamond" w:hAnsi="Garamond"/>
          <w:color w:val="000000" w:themeColor="text1"/>
          <w:sz w:val="22"/>
          <w:szCs w:val="22"/>
        </w:rPr>
        <w:t xml:space="preserve">fundamentally </w:t>
      </w:r>
      <w:r w:rsidR="00BE3C44" w:rsidRPr="00AF2203">
        <w:rPr>
          <w:rFonts w:ascii="Garamond" w:hAnsi="Garamond"/>
          <w:color w:val="000000" w:themeColor="text1"/>
          <w:sz w:val="22"/>
          <w:szCs w:val="22"/>
        </w:rPr>
        <w:t>different</w:t>
      </w:r>
      <w:r w:rsidR="00D56C87" w:rsidRPr="00AF2203">
        <w:rPr>
          <w:rFonts w:ascii="Garamond" w:hAnsi="Garamond"/>
          <w:color w:val="000000" w:themeColor="text1"/>
          <w:sz w:val="22"/>
          <w:szCs w:val="22"/>
        </w:rPr>
        <w:t xml:space="preserve"> to human generated stories</w:t>
      </w:r>
      <w:r w:rsidR="00BE3C44" w:rsidRPr="00AF2203">
        <w:rPr>
          <w:rFonts w:ascii="Garamond" w:hAnsi="Garamond"/>
          <w:color w:val="000000" w:themeColor="text1"/>
          <w:sz w:val="22"/>
          <w:szCs w:val="22"/>
        </w:rPr>
        <w:t xml:space="preserve">, as </w:t>
      </w:r>
      <w:r w:rsidR="0056213A">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knew </w:t>
      </w:r>
      <w:r w:rsidR="003656B7">
        <w:rPr>
          <w:rFonts w:ascii="Garamond" w:hAnsi="Garamond"/>
          <w:color w:val="000000" w:themeColor="text1"/>
          <w:sz w:val="22"/>
          <w:szCs w:val="22"/>
        </w:rPr>
        <w:t xml:space="preserve">about </w:t>
      </w:r>
      <w:r w:rsidR="00780E3A">
        <w:rPr>
          <w:rFonts w:ascii="Garamond" w:hAnsi="Garamond"/>
          <w:color w:val="000000" w:themeColor="text1"/>
          <w:sz w:val="22"/>
          <w:szCs w:val="22"/>
        </w:rPr>
        <w:t>the</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audience</w:t>
      </w:r>
      <w:r w:rsidR="004F1DE3">
        <w:rPr>
          <w:rFonts w:ascii="Garamond" w:hAnsi="Garamond"/>
          <w:color w:val="000000" w:themeColor="text1"/>
          <w:sz w:val="22"/>
          <w:szCs w:val="22"/>
        </w:rPr>
        <w:t xml:space="preserve">s’ </w:t>
      </w:r>
      <w:r w:rsidR="003656B7">
        <w:rPr>
          <w:rFonts w:ascii="Garamond" w:hAnsi="Garamond"/>
          <w:color w:val="000000" w:themeColor="text1"/>
          <w:sz w:val="22"/>
          <w:szCs w:val="22"/>
        </w:rPr>
        <w:t xml:space="preserve">points of views and interests and could emotionally nudge </w:t>
      </w:r>
      <w:r w:rsidR="003663E9">
        <w:rPr>
          <w:rFonts w:ascii="Garamond" w:hAnsi="Garamond"/>
          <w:color w:val="000000" w:themeColor="text1"/>
          <w:sz w:val="22"/>
          <w:szCs w:val="22"/>
        </w:rPr>
        <w:t>a</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response</w:t>
      </w:r>
      <w:r w:rsidR="003656B7">
        <w:rPr>
          <w:rFonts w:ascii="Garamond" w:hAnsi="Garamond"/>
          <w:color w:val="000000" w:themeColor="text1"/>
          <w:sz w:val="22"/>
          <w:szCs w:val="22"/>
        </w:rPr>
        <w:t xml:space="preserve"> via cortical stimulation</w:t>
      </w:r>
      <w:r w:rsidR="00C45861">
        <w:rPr>
          <w:rFonts w:ascii="Garamond" w:hAnsi="Garamond"/>
          <w:color w:val="000000" w:themeColor="text1"/>
          <w:sz w:val="22"/>
          <w:szCs w:val="22"/>
        </w:rPr>
        <w:t xml:space="preserve"> and allow for a lower quality of both creative invention and wordsmithery</w:t>
      </w:r>
      <w:r w:rsidR="003656B7">
        <w:rPr>
          <w:rFonts w:ascii="Garamond" w:hAnsi="Garamond"/>
          <w:color w:val="000000" w:themeColor="text1"/>
          <w:sz w:val="22"/>
          <w:szCs w:val="22"/>
        </w:rPr>
        <w:t xml:space="preserve">. </w:t>
      </w:r>
    </w:p>
    <w:p w14:paraId="18171695" w14:textId="2A0C80E8"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The </w:t>
      </w:r>
      <w:r w:rsidR="00E2595A">
        <w:rPr>
          <w:rFonts w:ascii="Garamond" w:hAnsi="Garamond"/>
          <w:i/>
          <w:iCs/>
          <w:color w:val="000000" w:themeColor="text1"/>
          <w:sz w:val="22"/>
          <w:szCs w:val="22"/>
        </w:rPr>
        <w:t xml:space="preserve">migrating </w:t>
      </w:r>
      <w:r w:rsidRPr="00AF2203">
        <w:rPr>
          <w:rFonts w:ascii="Garamond" w:hAnsi="Garamond"/>
          <w:i/>
          <w:iCs/>
          <w:color w:val="000000" w:themeColor="text1"/>
          <w:sz w:val="22"/>
          <w:szCs w:val="22"/>
        </w:rPr>
        <w:t xml:space="preserve">humans were the </w:t>
      </w:r>
      <w:r w:rsidR="00931E4E" w:rsidRPr="00AF2203">
        <w:rPr>
          <w:rFonts w:ascii="Garamond" w:hAnsi="Garamond"/>
          <w:i/>
          <w:iCs/>
          <w:color w:val="000000" w:themeColor="text1"/>
          <w:sz w:val="22"/>
          <w:szCs w:val="22"/>
        </w:rPr>
        <w:t>L</w:t>
      </w:r>
      <w:r w:rsidRPr="00AF2203">
        <w:rPr>
          <w:rFonts w:ascii="Garamond" w:hAnsi="Garamond"/>
          <w:i/>
          <w:iCs/>
          <w:color w:val="000000" w:themeColor="text1"/>
          <w:sz w:val="22"/>
          <w:szCs w:val="22"/>
        </w:rPr>
        <w:t xml:space="preserve">ast </w:t>
      </w:r>
      <w:r w:rsidR="00931E4E" w:rsidRPr="00AF2203">
        <w:rPr>
          <w:rFonts w:ascii="Garamond" w:hAnsi="Garamond"/>
          <w:i/>
          <w:iCs/>
          <w:color w:val="000000" w:themeColor="text1"/>
          <w:sz w:val="22"/>
          <w:szCs w:val="22"/>
        </w:rPr>
        <w:t>P</w:t>
      </w:r>
      <w:r w:rsidRPr="00AF2203">
        <w:rPr>
          <w:rFonts w:ascii="Garamond" w:hAnsi="Garamond"/>
          <w:i/>
          <w:iCs/>
          <w:color w:val="000000" w:themeColor="text1"/>
          <w:sz w:val="22"/>
          <w:szCs w:val="22"/>
        </w:rPr>
        <w:t xml:space="preserve">eople. Hadn’t </w:t>
      </w:r>
      <w:r w:rsidR="00931E4E" w:rsidRPr="00AF2203">
        <w:rPr>
          <w:rFonts w:ascii="Garamond" w:hAnsi="Garamond"/>
          <w:i/>
          <w:iCs/>
          <w:color w:val="000000" w:themeColor="text1"/>
          <w:sz w:val="22"/>
          <w:szCs w:val="22"/>
        </w:rPr>
        <w:t xml:space="preserve">someone </w:t>
      </w:r>
      <w:r w:rsidR="00697EC0" w:rsidRPr="00AF2203">
        <w:rPr>
          <w:rFonts w:ascii="Garamond" w:hAnsi="Garamond"/>
          <w:i/>
          <w:iCs/>
          <w:color w:val="000000" w:themeColor="text1"/>
          <w:sz w:val="22"/>
          <w:szCs w:val="22"/>
        </w:rPr>
        <w:t>in a Fringe sketch talked</w:t>
      </w:r>
      <w:r w:rsidRPr="00AF2203">
        <w:rPr>
          <w:rFonts w:ascii="Garamond" w:hAnsi="Garamond"/>
          <w:i/>
          <w:iCs/>
          <w:color w:val="000000" w:themeColor="text1"/>
          <w:sz w:val="22"/>
          <w:szCs w:val="22"/>
        </w:rPr>
        <w:t xml:space="preserve"> about “the last men”? </w:t>
      </w:r>
      <w:r w:rsidR="00697EC0" w:rsidRPr="00AF2203">
        <w:rPr>
          <w:rFonts w:ascii="Garamond" w:hAnsi="Garamond"/>
          <w:i/>
          <w:iCs/>
          <w:color w:val="000000" w:themeColor="text1"/>
          <w:sz w:val="22"/>
          <w:szCs w:val="22"/>
        </w:rPr>
        <w:t>They</w:t>
      </w:r>
      <w:r w:rsidR="00931E4E" w:rsidRPr="00AF2203">
        <w:rPr>
          <w:rFonts w:ascii="Garamond" w:hAnsi="Garamond"/>
          <w:i/>
          <w:iCs/>
          <w:color w:val="000000" w:themeColor="text1"/>
          <w:sz w:val="22"/>
          <w:szCs w:val="22"/>
        </w:rPr>
        <w:t xml:space="preserve"> </w:t>
      </w:r>
      <w:r w:rsidR="00CD07A6" w:rsidRPr="00AF2203">
        <w:rPr>
          <w:rFonts w:ascii="Garamond" w:hAnsi="Garamond"/>
          <w:i/>
          <w:iCs/>
          <w:color w:val="000000" w:themeColor="text1"/>
          <w:sz w:val="22"/>
          <w:szCs w:val="22"/>
        </w:rPr>
        <w:t>embraced</w:t>
      </w:r>
      <w:r w:rsidRPr="00AF2203">
        <w:rPr>
          <w:rFonts w:ascii="Garamond" w:hAnsi="Garamond"/>
          <w:i/>
          <w:iCs/>
          <w:color w:val="000000" w:themeColor="text1"/>
          <w:sz w:val="22"/>
          <w:szCs w:val="22"/>
        </w:rPr>
        <w:t xml:space="preserve"> them as a group of </w:t>
      </w:r>
      <w:r w:rsidR="00A15E5B" w:rsidRPr="00AF2203">
        <w:rPr>
          <w:rFonts w:ascii="Garamond" w:hAnsi="Garamond"/>
          <w:i/>
          <w:iCs/>
          <w:color w:val="000000" w:themeColor="text1"/>
          <w:sz w:val="22"/>
          <w:szCs w:val="22"/>
        </w:rPr>
        <w:t xml:space="preserve">apathetic </w:t>
      </w:r>
      <w:r w:rsidRPr="00AF2203">
        <w:rPr>
          <w:rFonts w:ascii="Garamond" w:hAnsi="Garamond"/>
          <w:i/>
          <w:iCs/>
          <w:color w:val="000000" w:themeColor="text1"/>
          <w:sz w:val="22"/>
          <w:szCs w:val="22"/>
        </w:rPr>
        <w:t>people who reject the idea of the Übermensch.</w:t>
      </w:r>
      <w:r w:rsidRPr="00AF2203">
        <w:rPr>
          <w:rStyle w:val="FootnoteReference"/>
          <w:rFonts w:ascii="Garamond" w:hAnsi="Garamond"/>
          <w:i/>
          <w:iCs/>
          <w:color w:val="000000" w:themeColor="text1"/>
          <w:sz w:val="22"/>
          <w:szCs w:val="22"/>
        </w:rPr>
        <w:footnoteReference w:id="120"/>
      </w:r>
    </w:p>
    <w:p w14:paraId="2B34A5B4" w14:textId="3FC39A3A" w:rsidR="00452C4B" w:rsidRPr="00AF2203" w:rsidRDefault="00452C4B" w:rsidP="006D16C9">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Perhaps</w:t>
      </w:r>
      <w:r w:rsidR="00A15E5B" w:rsidRPr="00AF2203">
        <w:rPr>
          <w:rFonts w:ascii="Garamond" w:hAnsi="Garamond"/>
          <w:i/>
          <w:iCs/>
          <w:color w:val="000000" w:themeColor="text1"/>
          <w:sz w:val="22"/>
          <w:szCs w:val="22"/>
        </w:rPr>
        <w:t xml:space="preserve"> Tithe </w:t>
      </w:r>
      <w:r w:rsidRPr="00AF2203">
        <w:rPr>
          <w:rFonts w:ascii="Garamond" w:hAnsi="Garamond"/>
          <w:i/>
          <w:iCs/>
          <w:color w:val="000000" w:themeColor="text1"/>
          <w:sz w:val="22"/>
          <w:szCs w:val="22"/>
        </w:rPr>
        <w:t xml:space="preserve">has </w:t>
      </w:r>
      <w:r w:rsidR="00B43749" w:rsidRPr="00AF2203">
        <w:rPr>
          <w:rFonts w:ascii="Garamond" w:hAnsi="Garamond"/>
          <w:i/>
          <w:iCs/>
          <w:color w:val="000000" w:themeColor="text1"/>
          <w:sz w:val="22"/>
          <w:szCs w:val="22"/>
        </w:rPr>
        <w:t>detected</w:t>
      </w:r>
      <w:r w:rsidRPr="00AF2203">
        <w:rPr>
          <w:rFonts w:ascii="Garamond" w:hAnsi="Garamond"/>
          <w:i/>
          <w:iCs/>
          <w:color w:val="000000" w:themeColor="text1"/>
          <w:sz w:val="22"/>
          <w:szCs w:val="22"/>
        </w:rPr>
        <w:t xml:space="preserve"> </w:t>
      </w:r>
      <w:r w:rsidR="00A15E5B" w:rsidRPr="00AF2203">
        <w:rPr>
          <w:rFonts w:ascii="Garamond" w:hAnsi="Garamond"/>
          <w:i/>
          <w:iCs/>
          <w:color w:val="000000" w:themeColor="text1"/>
          <w:sz w:val="22"/>
          <w:szCs w:val="22"/>
        </w:rPr>
        <w:t>m</w:t>
      </w:r>
      <w:r w:rsidRPr="00AF2203">
        <w:rPr>
          <w:rFonts w:ascii="Garamond" w:hAnsi="Garamond"/>
          <w:i/>
          <w:iCs/>
          <w:color w:val="000000" w:themeColor="text1"/>
          <w:sz w:val="22"/>
          <w:szCs w:val="22"/>
        </w:rPr>
        <w:t xml:space="preserve">y </w:t>
      </w:r>
      <w:r w:rsidR="00364BF0" w:rsidRPr="00AF2203">
        <w:rPr>
          <w:rFonts w:ascii="Garamond" w:hAnsi="Garamond"/>
          <w:i/>
          <w:iCs/>
          <w:color w:val="000000" w:themeColor="text1"/>
          <w:sz w:val="22"/>
          <w:szCs w:val="22"/>
        </w:rPr>
        <w:t>conflict</w:t>
      </w:r>
      <w:r w:rsidR="00E81C7C" w:rsidRPr="00AF2203">
        <w:rPr>
          <w:rFonts w:ascii="Garamond" w:hAnsi="Garamond"/>
          <w:i/>
          <w:iCs/>
          <w:color w:val="000000" w:themeColor="text1"/>
          <w:sz w:val="22"/>
          <w:szCs w:val="22"/>
        </w:rPr>
        <w:t xml:space="preserve">ed </w:t>
      </w:r>
      <w:r w:rsidRPr="00AF2203">
        <w:rPr>
          <w:rFonts w:ascii="Garamond" w:hAnsi="Garamond"/>
          <w:i/>
          <w:iCs/>
          <w:color w:val="000000" w:themeColor="text1"/>
          <w:sz w:val="22"/>
          <w:szCs w:val="22"/>
        </w:rPr>
        <w:t>feelings about this idea</w:t>
      </w:r>
      <w:r w:rsidR="00EC58ED" w:rsidRPr="00AF2203">
        <w:rPr>
          <w:rFonts w:ascii="Garamond" w:hAnsi="Garamond"/>
          <w:i/>
          <w:iCs/>
          <w:color w:val="000000" w:themeColor="text1"/>
          <w:sz w:val="22"/>
          <w:szCs w:val="22"/>
        </w:rPr>
        <w:t>,</w:t>
      </w:r>
      <w:r w:rsidRPr="00AF2203">
        <w:rPr>
          <w:rFonts w:ascii="Garamond" w:hAnsi="Garamond"/>
          <w:i/>
          <w:iCs/>
          <w:color w:val="000000" w:themeColor="text1"/>
          <w:sz w:val="22"/>
          <w:szCs w:val="22"/>
        </w:rPr>
        <w:t xml:space="preserve"> my </w:t>
      </w:r>
      <w:r w:rsidR="003E1451" w:rsidRPr="00AF2203">
        <w:rPr>
          <w:rFonts w:ascii="Garamond" w:hAnsi="Garamond"/>
          <w:i/>
          <w:iCs/>
          <w:color w:val="000000" w:themeColor="text1"/>
          <w:sz w:val="22"/>
          <w:szCs w:val="22"/>
        </w:rPr>
        <w:t>desire</w:t>
      </w:r>
      <w:r w:rsidR="001010CF" w:rsidRPr="00AF2203">
        <w:rPr>
          <w:rFonts w:ascii="Garamond" w:hAnsi="Garamond"/>
          <w:i/>
          <w:iCs/>
          <w:color w:val="000000" w:themeColor="text1"/>
          <w:sz w:val="22"/>
          <w:szCs w:val="22"/>
        </w:rPr>
        <w:t xml:space="preserve"> for</w:t>
      </w:r>
      <w:r w:rsidRPr="00AF2203">
        <w:rPr>
          <w:rFonts w:ascii="Garamond" w:hAnsi="Garamond"/>
          <w:i/>
          <w:iCs/>
          <w:color w:val="000000" w:themeColor="text1"/>
          <w:sz w:val="22"/>
          <w:szCs w:val="22"/>
        </w:rPr>
        <w:t xml:space="preserve"> humankind to strive</w:t>
      </w:r>
      <w:r w:rsidR="0081740A" w:rsidRPr="00AF2203">
        <w:rPr>
          <w:rFonts w:ascii="Garamond" w:hAnsi="Garamond"/>
          <w:i/>
          <w:iCs/>
          <w:color w:val="000000" w:themeColor="text1"/>
          <w:sz w:val="22"/>
          <w:szCs w:val="22"/>
        </w:rPr>
        <w:t xml:space="preserve"> and move</w:t>
      </w:r>
      <w:r w:rsidRPr="00AF2203">
        <w:rPr>
          <w:rFonts w:ascii="Garamond" w:hAnsi="Garamond"/>
          <w:i/>
          <w:iCs/>
          <w:color w:val="000000" w:themeColor="text1"/>
          <w:sz w:val="22"/>
          <w:szCs w:val="22"/>
        </w:rPr>
        <w:t xml:space="preserve"> beyond our current transitory pre-</w:t>
      </w:r>
      <w:r w:rsidR="00F05E9A">
        <w:rPr>
          <w:rFonts w:ascii="Garamond" w:hAnsi="Garamond"/>
          <w:i/>
          <w:iCs/>
          <w:color w:val="000000" w:themeColor="text1"/>
          <w:sz w:val="22"/>
          <w:szCs w:val="22"/>
        </w:rPr>
        <w:t>utopic</w:t>
      </w:r>
      <w:r w:rsidRPr="00AF2203">
        <w:rPr>
          <w:rFonts w:ascii="Garamond" w:hAnsi="Garamond"/>
          <w:i/>
          <w:iCs/>
          <w:color w:val="000000" w:themeColor="text1"/>
          <w:sz w:val="22"/>
          <w:szCs w:val="22"/>
        </w:rPr>
        <w:t xml:space="preserve"> state</w:t>
      </w:r>
      <w:r w:rsidR="001339C3" w:rsidRPr="00AF2203">
        <w:rPr>
          <w:rFonts w:ascii="Garamond" w:hAnsi="Garamond"/>
          <w:i/>
          <w:iCs/>
          <w:color w:val="000000" w:themeColor="text1"/>
          <w:sz w:val="22"/>
          <w:szCs w:val="22"/>
        </w:rPr>
        <w:t xml:space="preserve"> and to use technology to inspire our personal meaning for life. B</w:t>
      </w:r>
      <w:r w:rsidRPr="00AF2203">
        <w:rPr>
          <w:rFonts w:ascii="Garamond" w:hAnsi="Garamond"/>
          <w:i/>
          <w:iCs/>
          <w:color w:val="000000" w:themeColor="text1"/>
          <w:sz w:val="22"/>
          <w:szCs w:val="22"/>
        </w:rPr>
        <w:t xml:space="preserve">ut </w:t>
      </w:r>
      <w:r w:rsidR="00E2595A">
        <w:rPr>
          <w:rFonts w:ascii="Garamond" w:hAnsi="Garamond"/>
          <w:i/>
          <w:iCs/>
          <w:color w:val="000000" w:themeColor="text1"/>
          <w:sz w:val="22"/>
          <w:szCs w:val="22"/>
        </w:rPr>
        <w:t>this path leads</w:t>
      </w:r>
      <w:r w:rsidRPr="00AF2203">
        <w:rPr>
          <w:rFonts w:ascii="Garamond" w:hAnsi="Garamond"/>
          <w:i/>
          <w:iCs/>
          <w:color w:val="000000" w:themeColor="text1"/>
          <w:sz w:val="22"/>
          <w:szCs w:val="22"/>
        </w:rPr>
        <w:t xml:space="preserve"> humankind </w:t>
      </w:r>
      <w:r w:rsidR="00E2595A">
        <w:rPr>
          <w:rFonts w:ascii="Garamond" w:hAnsi="Garamond"/>
          <w:i/>
          <w:iCs/>
          <w:color w:val="000000" w:themeColor="text1"/>
          <w:sz w:val="22"/>
          <w:szCs w:val="22"/>
        </w:rPr>
        <w:t xml:space="preserve">ultimately </w:t>
      </w:r>
      <w:r w:rsidRPr="00AF2203">
        <w:rPr>
          <w:rFonts w:ascii="Garamond" w:hAnsi="Garamond"/>
          <w:i/>
          <w:iCs/>
          <w:color w:val="000000" w:themeColor="text1"/>
          <w:sz w:val="22"/>
          <w:szCs w:val="22"/>
        </w:rPr>
        <w:t>to arrive at a deep future stage</w:t>
      </w:r>
      <w:r w:rsidR="000E63FA" w:rsidRPr="00AF2203">
        <w:rPr>
          <w:rFonts w:ascii="Garamond" w:hAnsi="Garamond"/>
          <w:i/>
          <w:iCs/>
          <w:color w:val="000000" w:themeColor="text1"/>
          <w:sz w:val="22"/>
          <w:szCs w:val="22"/>
        </w:rPr>
        <w:t xml:space="preserve"> and be much </w:t>
      </w:r>
      <w:r w:rsidR="000E63FA" w:rsidRPr="00085719">
        <w:rPr>
          <w:rFonts w:ascii="Garamond" w:hAnsi="Garamond"/>
          <w:i/>
          <w:iCs/>
          <w:color w:val="000000" w:themeColor="text1"/>
          <w:sz w:val="22"/>
          <w:szCs w:val="22"/>
        </w:rPr>
        <w:t>like</w:t>
      </w:r>
      <w:r w:rsidR="000E63FA" w:rsidRPr="00AF2203">
        <w:rPr>
          <w:rFonts w:ascii="Garamond" w:hAnsi="Garamond"/>
          <w:i/>
          <w:iCs/>
          <w:color w:val="000000" w:themeColor="text1"/>
          <w:sz w:val="22"/>
          <w:szCs w:val="22"/>
        </w:rPr>
        <w:t xml:space="preserve"> these last men, nav</w:t>
      </w:r>
      <w:r w:rsidR="001B247E" w:rsidRPr="00AF2203">
        <w:rPr>
          <w:rFonts w:ascii="Garamond" w:hAnsi="Garamond"/>
          <w:i/>
          <w:iCs/>
          <w:color w:val="000000" w:themeColor="text1"/>
          <w:sz w:val="22"/>
          <w:szCs w:val="22"/>
        </w:rPr>
        <w:t>e</w:t>
      </w:r>
      <w:r w:rsidR="000E63FA" w:rsidRPr="00AF2203">
        <w:rPr>
          <w:rFonts w:ascii="Garamond" w:hAnsi="Garamond"/>
          <w:i/>
          <w:iCs/>
          <w:color w:val="000000" w:themeColor="text1"/>
          <w:sz w:val="22"/>
          <w:szCs w:val="22"/>
        </w:rPr>
        <w:t>l gazing beyond the end of history</w:t>
      </w:r>
      <w:r w:rsidR="00A94E09" w:rsidRPr="00AF2203">
        <w:rPr>
          <w:rFonts w:ascii="Garamond" w:hAnsi="Garamond"/>
          <w:i/>
          <w:iCs/>
          <w:color w:val="000000" w:themeColor="text1"/>
          <w:sz w:val="22"/>
          <w:szCs w:val="22"/>
        </w:rPr>
        <w:t xml:space="preserve"> in</w:t>
      </w:r>
      <w:r w:rsidR="00552758" w:rsidRPr="00AF2203">
        <w:rPr>
          <w:rFonts w:ascii="Garamond" w:hAnsi="Garamond"/>
          <w:i/>
          <w:iCs/>
          <w:color w:val="000000" w:themeColor="text1"/>
          <w:sz w:val="22"/>
          <w:szCs w:val="22"/>
        </w:rPr>
        <w:t>to</w:t>
      </w:r>
      <w:r w:rsidR="00A94E09" w:rsidRPr="00AF2203">
        <w:rPr>
          <w:rFonts w:ascii="Garamond" w:hAnsi="Garamond"/>
          <w:i/>
          <w:iCs/>
          <w:color w:val="000000" w:themeColor="text1"/>
          <w:sz w:val="22"/>
          <w:szCs w:val="22"/>
        </w:rPr>
        <w:t xml:space="preserve"> a land of drudge-free liberty</w:t>
      </w:r>
      <w:r w:rsidR="006D16C9" w:rsidRPr="00AF2203">
        <w:rPr>
          <w:rFonts w:ascii="Garamond" w:hAnsi="Garamond"/>
          <w:i/>
          <w:iCs/>
          <w:color w:val="000000" w:themeColor="text1"/>
          <w:sz w:val="22"/>
          <w:szCs w:val="22"/>
        </w:rPr>
        <w:t xml:space="preserve"> </w:t>
      </w:r>
      <w:r w:rsidR="002F34C1" w:rsidRPr="00AF2203">
        <w:rPr>
          <w:rFonts w:ascii="Garamond" w:hAnsi="Garamond"/>
          <w:i/>
          <w:iCs/>
          <w:color w:val="000000" w:themeColor="text1"/>
          <w:sz w:val="22"/>
          <w:szCs w:val="22"/>
        </w:rPr>
        <w:t>in the Kingdom of Ends!</w:t>
      </w:r>
      <w:r w:rsidR="00E2595A">
        <w:rPr>
          <w:rFonts w:ascii="Garamond" w:hAnsi="Garamond"/>
          <w:i/>
          <w:iCs/>
          <w:color w:val="000000" w:themeColor="text1"/>
          <w:sz w:val="22"/>
          <w:szCs w:val="22"/>
        </w:rPr>
        <w:t xml:space="preserve"> It is a cold heat death of humanity.</w:t>
      </w:r>
    </w:p>
    <w:p w14:paraId="49DF98ED" w14:textId="4B4D1775"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Is this what I </w:t>
      </w:r>
      <w:r w:rsidR="00750E9A" w:rsidRPr="00AF2203">
        <w:rPr>
          <w:rFonts w:ascii="Garamond" w:hAnsi="Garamond"/>
          <w:i/>
          <w:iCs/>
          <w:color w:val="000000" w:themeColor="text1"/>
          <w:sz w:val="22"/>
          <w:szCs w:val="22"/>
        </w:rPr>
        <w:t xml:space="preserve">really </w:t>
      </w:r>
      <w:r w:rsidRPr="00AF2203">
        <w:rPr>
          <w:rFonts w:ascii="Garamond" w:hAnsi="Garamond"/>
          <w:i/>
          <w:iCs/>
          <w:color w:val="000000" w:themeColor="text1"/>
          <w:sz w:val="22"/>
          <w:szCs w:val="22"/>
        </w:rPr>
        <w:t xml:space="preserve">want, or am I confusing this with </w:t>
      </w:r>
      <w:r w:rsidR="00567F35" w:rsidRPr="00AF2203">
        <w:rPr>
          <w:rFonts w:ascii="Garamond" w:hAnsi="Garamond"/>
          <w:i/>
          <w:iCs/>
          <w:color w:val="000000" w:themeColor="text1"/>
          <w:sz w:val="22"/>
          <w:szCs w:val="22"/>
        </w:rPr>
        <w:t>The Honzing</w:t>
      </w:r>
      <w:r w:rsidRPr="00AF2203">
        <w:rPr>
          <w:rFonts w:ascii="Garamond" w:hAnsi="Garamond"/>
          <w:i/>
          <w:iCs/>
          <w:color w:val="000000" w:themeColor="text1"/>
          <w:sz w:val="22"/>
          <w:szCs w:val="22"/>
        </w:rPr>
        <w:t xml:space="preserve"> manifesto?</w:t>
      </w:r>
    </w:p>
    <w:p w14:paraId="7A7CC3BB" w14:textId="28516BAF" w:rsidR="007376EE" w:rsidRPr="00AF2203" w:rsidRDefault="005D71BE" w:rsidP="001B247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15E5B" w:rsidRPr="00AF2203">
        <w:rPr>
          <w:rFonts w:ascii="Garamond" w:hAnsi="Garamond"/>
          <w:color w:val="000000" w:themeColor="text1"/>
          <w:sz w:val="22"/>
          <w:szCs w:val="22"/>
        </w:rPr>
        <w:t>We are defined on a graph showing p</w:t>
      </w:r>
      <w:r w:rsidRPr="00AF2203">
        <w:rPr>
          <w:rFonts w:ascii="Garamond" w:hAnsi="Garamond"/>
          <w:color w:val="000000" w:themeColor="text1"/>
          <w:sz w:val="22"/>
          <w:szCs w:val="22"/>
        </w:rPr>
        <w:t>oints of view and interests,’ mumbled Quentin</w:t>
      </w:r>
      <w:r w:rsidR="00414620">
        <w:rPr>
          <w:rFonts w:ascii="Garamond" w:hAnsi="Garamond"/>
          <w:color w:val="000000" w:themeColor="text1"/>
          <w:sz w:val="22"/>
          <w:szCs w:val="22"/>
        </w:rPr>
        <w:t xml:space="preserve">. </w:t>
      </w:r>
      <w:r w:rsidR="007376EE" w:rsidRPr="00AF2203">
        <w:rPr>
          <w:rFonts w:ascii="Garamond" w:hAnsi="Garamond"/>
          <w:color w:val="000000" w:themeColor="text1"/>
          <w:sz w:val="22"/>
          <w:szCs w:val="22"/>
        </w:rPr>
        <w:t>‘</w:t>
      </w:r>
      <w:r w:rsidR="004B2431" w:rsidRPr="00AF2203">
        <w:rPr>
          <w:rFonts w:ascii="Garamond" w:hAnsi="Garamond"/>
          <w:i/>
          <w:iCs/>
          <w:color w:val="000000" w:themeColor="text1"/>
          <w:sz w:val="22"/>
          <w:szCs w:val="22"/>
        </w:rPr>
        <w:t>S</w:t>
      </w:r>
      <w:r w:rsidR="00BE3C44" w:rsidRPr="00AF2203">
        <w:rPr>
          <w:rFonts w:ascii="Garamond" w:hAnsi="Garamond"/>
          <w:i/>
          <w:iCs/>
          <w:color w:val="000000" w:themeColor="text1"/>
          <w:sz w:val="22"/>
          <w:szCs w:val="22"/>
        </w:rPr>
        <w:t>hadows of proclivity</w:t>
      </w:r>
      <w:r w:rsidR="00BE3C44" w:rsidRPr="00AF2203">
        <w:rPr>
          <w:rFonts w:ascii="Garamond" w:hAnsi="Garamond"/>
          <w:color w:val="000000" w:themeColor="text1"/>
          <w:sz w:val="22"/>
          <w:szCs w:val="22"/>
        </w:rPr>
        <w:t>.</w:t>
      </w:r>
      <w:r w:rsidR="007376EE" w:rsidRPr="00AF2203">
        <w:rPr>
          <w:rFonts w:ascii="Garamond" w:hAnsi="Garamond"/>
          <w:color w:val="000000" w:themeColor="text1"/>
          <w:sz w:val="22"/>
          <w:szCs w:val="22"/>
        </w:rPr>
        <w:t>’</w:t>
      </w:r>
    </w:p>
    <w:p w14:paraId="5E3EC85C" w14:textId="54AE8C28" w:rsidR="00BE3C44" w:rsidRPr="00AF2203" w:rsidRDefault="00BE3C44" w:rsidP="00ED79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appealed to </w:t>
      </w:r>
      <w:r w:rsidR="00D3102E"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that nothing in a piece of art could be </w:t>
      </w:r>
      <w:r w:rsidR="007969BF" w:rsidRPr="00AF2203">
        <w:rPr>
          <w:rFonts w:ascii="Garamond" w:hAnsi="Garamond"/>
          <w:color w:val="000000" w:themeColor="text1"/>
          <w:sz w:val="22"/>
          <w:szCs w:val="22"/>
        </w:rPr>
        <w:t>arbitrary</w:t>
      </w:r>
      <w:r w:rsidRPr="00AF2203">
        <w:rPr>
          <w:rFonts w:ascii="Garamond" w:hAnsi="Garamond"/>
          <w:i/>
          <w:color w:val="000000" w:themeColor="text1"/>
          <w:sz w:val="22"/>
          <w:szCs w:val="22"/>
        </w:rPr>
        <w:t>.</w:t>
      </w:r>
      <w:r w:rsidR="00CC29FA" w:rsidRPr="00AF2203">
        <w:rPr>
          <w:rStyle w:val="FootnoteReference"/>
          <w:rFonts w:ascii="Garamond" w:hAnsi="Garamond"/>
          <w:i/>
          <w:color w:val="000000" w:themeColor="text1"/>
          <w:sz w:val="22"/>
          <w:szCs w:val="22"/>
        </w:rPr>
        <w:footnoteReference w:id="121"/>
      </w:r>
    </w:p>
    <w:p w14:paraId="29994F62" w14:textId="4F1930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the idea of “</w:t>
      </w:r>
      <w:r w:rsidR="007969BF" w:rsidRPr="00AF2203">
        <w:rPr>
          <w:rFonts w:ascii="Garamond" w:hAnsi="Garamond"/>
          <w:color w:val="000000" w:themeColor="text1"/>
          <w:sz w:val="22"/>
          <w:szCs w:val="22"/>
        </w:rPr>
        <w:t xml:space="preserve">arbitrary </w:t>
      </w:r>
      <w:r w:rsidRPr="00AF2203">
        <w:rPr>
          <w:rFonts w:ascii="Garamond" w:hAnsi="Garamond"/>
          <w:color w:val="000000" w:themeColor="text1"/>
          <w:sz w:val="22"/>
          <w:szCs w:val="22"/>
        </w:rPr>
        <w:t xml:space="preserve">words” in a human-authored story also seemed </w:t>
      </w:r>
      <w:r w:rsidR="00F771EE">
        <w:rPr>
          <w:rFonts w:ascii="Garamond" w:hAnsi="Garamond"/>
          <w:color w:val="000000" w:themeColor="text1"/>
          <w:sz w:val="22"/>
          <w:szCs w:val="22"/>
        </w:rPr>
        <w:t>without merit</w:t>
      </w:r>
      <w:r w:rsidRPr="00AF2203">
        <w:rPr>
          <w:rFonts w:ascii="Garamond" w:hAnsi="Garamond"/>
          <w:color w:val="000000" w:themeColor="text1"/>
          <w:sz w:val="22"/>
          <w:szCs w:val="22"/>
        </w:rPr>
        <w:t xml:space="preserve">. </w:t>
      </w:r>
    </w:p>
    <w:p w14:paraId="01FB30B5" w14:textId="1F51D1AB" w:rsidR="00936EBC" w:rsidRPr="00AF2203" w:rsidRDefault="00936EBC" w:rsidP="00936EBC">
      <w:pPr>
        <w:pStyle w:val="ListParagraph"/>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—We may say something is arbitrary, like fashion, but that is because we do not have full introspection into the process of </w:t>
      </w:r>
      <w:r w:rsidR="00CE48CA">
        <w:rPr>
          <w:rFonts w:ascii="Garamond" w:hAnsi="Garamond"/>
          <w:i/>
          <w:color w:val="000000" w:themeColor="text1"/>
          <w:sz w:val="22"/>
          <w:szCs w:val="22"/>
        </w:rPr>
        <w:t>its being</w:t>
      </w:r>
      <w:r w:rsidRPr="00AF2203">
        <w:rPr>
          <w:rFonts w:ascii="Garamond" w:hAnsi="Garamond"/>
          <w:i/>
          <w:color w:val="000000" w:themeColor="text1"/>
          <w:sz w:val="22"/>
          <w:szCs w:val="22"/>
        </w:rPr>
        <w:t>.</w:t>
      </w:r>
    </w:p>
    <w:p w14:paraId="798733E5" w14:textId="0DF2F1D8" w:rsidR="00BE3C44" w:rsidRPr="00AF2203" w:rsidRDefault="00936EB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w:t>
      </w:r>
      <w:r w:rsidR="00BE3C44" w:rsidRPr="00AF2203">
        <w:rPr>
          <w:rFonts w:ascii="Garamond" w:hAnsi="Garamond"/>
          <w:i/>
          <w:color w:val="000000" w:themeColor="text1"/>
          <w:sz w:val="22"/>
          <w:szCs w:val="22"/>
        </w:rPr>
        <w:t xml:space="preserve">ords are chosen specifically by </w:t>
      </w:r>
      <w:r w:rsidR="00CB721A" w:rsidRPr="00AF2203">
        <w:rPr>
          <w:rFonts w:ascii="Garamond" w:hAnsi="Garamond"/>
          <w:i/>
          <w:color w:val="000000" w:themeColor="text1"/>
          <w:sz w:val="22"/>
          <w:szCs w:val="22"/>
        </w:rPr>
        <w:t>a</w:t>
      </w:r>
      <w:r w:rsidR="00493CFA" w:rsidRPr="00AF2203">
        <w:rPr>
          <w:rFonts w:ascii="Garamond" w:hAnsi="Garamond"/>
          <w:i/>
          <w:color w:val="000000" w:themeColor="text1"/>
          <w:sz w:val="22"/>
          <w:szCs w:val="22"/>
        </w:rPr>
        <w:t xml:space="preserve"> writer </w:t>
      </w:r>
      <w:r w:rsidR="00BE3C44" w:rsidRPr="00AF2203">
        <w:rPr>
          <w:rFonts w:ascii="Garamond" w:hAnsi="Garamond"/>
          <w:i/>
          <w:color w:val="000000" w:themeColor="text1"/>
          <w:sz w:val="22"/>
          <w:szCs w:val="22"/>
        </w:rPr>
        <w:t xml:space="preserve">either with conscious intent or because of latent influence. </w:t>
      </w:r>
      <w:r w:rsidR="00763E95" w:rsidRPr="00AF2203">
        <w:rPr>
          <w:rFonts w:ascii="Garamond" w:hAnsi="Garamond"/>
          <w:i/>
          <w:color w:val="000000" w:themeColor="text1"/>
          <w:sz w:val="22"/>
          <w:szCs w:val="22"/>
        </w:rPr>
        <w:t>If</w:t>
      </w:r>
      <w:r w:rsidR="00BE3C44" w:rsidRPr="00AF2203">
        <w:rPr>
          <w:rFonts w:ascii="Garamond" w:hAnsi="Garamond"/>
          <w:i/>
          <w:color w:val="000000" w:themeColor="text1"/>
          <w:sz w:val="22"/>
          <w:szCs w:val="22"/>
        </w:rPr>
        <w:t xml:space="preserve"> an author has the compunction to describe someone’s </w:t>
      </w:r>
      <w:r w:rsidR="000013D2" w:rsidRPr="00AF2203">
        <w:rPr>
          <w:rFonts w:ascii="Garamond" w:hAnsi="Garamond"/>
          <w:i/>
          <w:color w:val="000000" w:themeColor="text1"/>
          <w:sz w:val="22"/>
          <w:szCs w:val="22"/>
        </w:rPr>
        <w:t>hat</w:t>
      </w:r>
      <w:r w:rsidR="00BE3C44" w:rsidRPr="00AF2203">
        <w:rPr>
          <w:rFonts w:ascii="Garamond" w:hAnsi="Garamond"/>
          <w:i/>
          <w:color w:val="000000" w:themeColor="text1"/>
          <w:sz w:val="22"/>
          <w:szCs w:val="22"/>
        </w:rPr>
        <w:t xml:space="preserve">, </w:t>
      </w:r>
      <w:r w:rsidR="00762083" w:rsidRPr="00AF2203">
        <w:rPr>
          <w:rFonts w:ascii="Garamond" w:hAnsi="Garamond"/>
          <w:i/>
          <w:color w:val="000000" w:themeColor="text1"/>
          <w:sz w:val="22"/>
          <w:szCs w:val="22"/>
        </w:rPr>
        <w:t>even</w:t>
      </w:r>
      <w:r w:rsidR="00BE3C44" w:rsidRPr="00AF2203">
        <w:rPr>
          <w:rFonts w:ascii="Garamond" w:hAnsi="Garamond"/>
          <w:i/>
          <w:color w:val="000000" w:themeColor="text1"/>
          <w:sz w:val="22"/>
          <w:szCs w:val="22"/>
        </w:rPr>
        <w:t xml:space="preserve"> once, then this cannot be taken as incidental. </w:t>
      </w:r>
    </w:p>
    <w:p w14:paraId="4A964710" w14:textId="1969671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Maybe we could use Tithe </w:t>
      </w:r>
      <w:r w:rsidR="0085681D" w:rsidRPr="00AF2203">
        <w:rPr>
          <w:rFonts w:ascii="Garamond" w:hAnsi="Garamond"/>
          <w:i/>
          <w:color w:val="000000" w:themeColor="text1"/>
          <w:sz w:val="22"/>
          <w:szCs w:val="22"/>
        </w:rPr>
        <w:t>in</w:t>
      </w:r>
      <w:r w:rsidRPr="00AF2203">
        <w:rPr>
          <w:rFonts w:ascii="Garamond" w:hAnsi="Garamond"/>
          <w:i/>
          <w:color w:val="000000" w:themeColor="text1"/>
          <w:sz w:val="22"/>
          <w:szCs w:val="22"/>
        </w:rPr>
        <w:t xml:space="preserve"> </w:t>
      </w:r>
      <w:r w:rsidR="0085681D" w:rsidRPr="00AF2203">
        <w:rPr>
          <w:rFonts w:ascii="Garamond" w:hAnsi="Garamond"/>
          <w:i/>
          <w:color w:val="000000" w:themeColor="text1"/>
          <w:sz w:val="22"/>
          <w:szCs w:val="22"/>
        </w:rPr>
        <w:t>psych</w:t>
      </w:r>
      <w:r w:rsidR="004A1E9D" w:rsidRPr="00AF2203">
        <w:rPr>
          <w:rFonts w:ascii="Garamond" w:hAnsi="Garamond"/>
          <w:i/>
          <w:color w:val="000000" w:themeColor="text1"/>
          <w:sz w:val="22"/>
          <w:szCs w:val="22"/>
        </w:rPr>
        <w:t>o</w:t>
      </w:r>
      <w:r w:rsidR="0085681D" w:rsidRPr="00AF2203">
        <w:rPr>
          <w:rFonts w:ascii="Garamond" w:hAnsi="Garamond"/>
          <w:i/>
          <w:color w:val="000000" w:themeColor="text1"/>
          <w:sz w:val="22"/>
          <w:szCs w:val="22"/>
        </w:rPr>
        <w:t>analysis</w:t>
      </w:r>
      <w:r w:rsidRPr="00AF2203">
        <w:rPr>
          <w:rFonts w:ascii="Garamond" w:hAnsi="Garamond"/>
          <w:i/>
          <w:color w:val="000000" w:themeColor="text1"/>
          <w:sz w:val="22"/>
          <w:szCs w:val="22"/>
        </w:rPr>
        <w:t>? I must suggest this to Dr Rhea.</w:t>
      </w:r>
    </w:p>
    <w:p w14:paraId="2C0E35E3" w14:textId="5AEE9753" w:rsidR="00BE3C44" w:rsidRDefault="00BE3C44" w:rsidP="00BE3C44">
      <w:pPr>
        <w:ind w:firstLine="454"/>
        <w:jc w:val="both"/>
        <w:rPr>
          <w:rFonts w:ascii="Garamond" w:hAnsi="Garamond"/>
          <w:i/>
          <w:color w:val="000000" w:themeColor="text1"/>
          <w:sz w:val="22"/>
          <w:szCs w:val="22"/>
        </w:rPr>
      </w:pP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Perhaps it has detected and literally interpreted my insecurities about finding my own voice</w:t>
      </w:r>
      <w:r w:rsidR="00F9236F" w:rsidRPr="00AF2203">
        <w:rPr>
          <w:rFonts w:ascii="Garamond" w:hAnsi="Garamond"/>
          <w:i/>
          <w:color w:val="000000" w:themeColor="text1"/>
          <w:sz w:val="22"/>
          <w:szCs w:val="22"/>
        </w:rPr>
        <w:t>,</w:t>
      </w:r>
      <w:r w:rsidR="00FE3186" w:rsidRPr="00AF2203">
        <w:rPr>
          <w:rFonts w:ascii="Garamond" w:hAnsi="Garamond"/>
          <w:i/>
          <w:color w:val="000000" w:themeColor="text1"/>
          <w:sz w:val="22"/>
          <w:szCs w:val="22"/>
        </w:rPr>
        <w:t xml:space="preserve"> about </w:t>
      </w:r>
      <w:r w:rsidR="00775FCA">
        <w:rPr>
          <w:rFonts w:ascii="Garamond" w:hAnsi="Garamond"/>
          <w:i/>
          <w:color w:val="000000" w:themeColor="text1"/>
          <w:sz w:val="22"/>
          <w:szCs w:val="22"/>
        </w:rPr>
        <w:t xml:space="preserve">my </w:t>
      </w:r>
      <w:r w:rsidR="00F43E48">
        <w:rPr>
          <w:rFonts w:ascii="Garamond" w:hAnsi="Garamond"/>
          <w:i/>
          <w:color w:val="000000" w:themeColor="text1"/>
          <w:sz w:val="22"/>
          <w:szCs w:val="22"/>
        </w:rPr>
        <w:t xml:space="preserve">personal </w:t>
      </w:r>
      <w:r w:rsidR="00775FCA">
        <w:rPr>
          <w:rFonts w:ascii="Garamond" w:hAnsi="Garamond"/>
          <w:i/>
          <w:color w:val="000000" w:themeColor="text1"/>
          <w:sz w:val="22"/>
          <w:szCs w:val="22"/>
        </w:rPr>
        <w:t>crisis of mythology</w:t>
      </w:r>
      <w:r w:rsidR="00FE3186" w:rsidRPr="00AF2203">
        <w:rPr>
          <w:rFonts w:ascii="Garamond" w:hAnsi="Garamond"/>
          <w:i/>
          <w:color w:val="000000" w:themeColor="text1"/>
          <w:sz w:val="22"/>
          <w:szCs w:val="22"/>
        </w:rPr>
        <w:t>.</w:t>
      </w:r>
      <w:r w:rsidR="00D05A56" w:rsidRPr="00AF2203">
        <w:rPr>
          <w:rFonts w:ascii="Garamond" w:hAnsi="Garamond"/>
          <w:i/>
          <w:color w:val="000000" w:themeColor="text1"/>
          <w:sz w:val="22"/>
          <w:szCs w:val="22"/>
        </w:rPr>
        <w:t xml:space="preserve"> </w:t>
      </w:r>
    </w:p>
    <w:p w14:paraId="38361A49" w14:textId="082BFEF7" w:rsidR="00BE3C44" w:rsidRPr="00AF2203" w:rsidRDefault="007F00F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Tithe’s story </w:t>
      </w:r>
      <w:r w:rsidR="00DB3589" w:rsidRPr="00DB3589">
        <w:rPr>
          <w:rFonts w:ascii="Garamond" w:hAnsi="Garamond"/>
          <w:color w:val="000000" w:themeColor="text1"/>
          <w:sz w:val="22"/>
          <w:szCs w:val="22"/>
        </w:rPr>
        <w:t xml:space="preserve">invigorated </w:t>
      </w:r>
      <w:r w:rsidRPr="00AF2203">
        <w:rPr>
          <w:rFonts w:ascii="Garamond" w:hAnsi="Garamond"/>
          <w:color w:val="000000" w:themeColor="text1"/>
          <w:sz w:val="22"/>
          <w:szCs w:val="22"/>
        </w:rPr>
        <w:t>Quenti</w:t>
      </w:r>
      <w:r w:rsidR="00DB3589">
        <w:rPr>
          <w:rFonts w:ascii="Garamond" w:hAnsi="Garamond"/>
          <w:color w:val="000000" w:themeColor="text1"/>
          <w:sz w:val="22"/>
          <w:szCs w:val="22"/>
        </w:rPr>
        <w:t>n</w:t>
      </w:r>
      <w:r w:rsidRPr="00AF2203">
        <w:rPr>
          <w:rFonts w:ascii="Garamond" w:hAnsi="Garamond"/>
          <w:color w:val="000000" w:themeColor="text1"/>
          <w:sz w:val="22"/>
          <w:szCs w:val="22"/>
        </w:rPr>
        <w:t>.</w:t>
      </w:r>
      <w:r>
        <w:rPr>
          <w:rFonts w:ascii="Garamond" w:hAnsi="Garamond"/>
          <w:color w:val="000000" w:themeColor="text1"/>
          <w:sz w:val="22"/>
          <w:szCs w:val="22"/>
        </w:rPr>
        <w:t xml:space="preserve"> He</w:t>
      </w:r>
      <w:r w:rsidR="00BE3C44" w:rsidRPr="00AF2203">
        <w:rPr>
          <w:rFonts w:ascii="Garamond" w:hAnsi="Garamond"/>
          <w:color w:val="000000" w:themeColor="text1"/>
          <w:sz w:val="22"/>
          <w:szCs w:val="22"/>
        </w:rPr>
        <w:t xml:space="preserve"> was </w:t>
      </w:r>
      <w:r w:rsidR="00293013" w:rsidRPr="00AF2203">
        <w:rPr>
          <w:rFonts w:ascii="Garamond" w:hAnsi="Garamond"/>
          <w:color w:val="000000" w:themeColor="text1"/>
          <w:sz w:val="22"/>
          <w:szCs w:val="22"/>
        </w:rPr>
        <w:t>grateful</w:t>
      </w:r>
      <w:r w:rsidR="00BE3C44" w:rsidRPr="00AF2203">
        <w:rPr>
          <w:rFonts w:ascii="Garamond" w:hAnsi="Garamond"/>
          <w:color w:val="000000" w:themeColor="text1"/>
          <w:sz w:val="22"/>
          <w:szCs w:val="22"/>
        </w:rPr>
        <w:t xml:space="preserve"> there was no mum and dad stuff, something he had </w:t>
      </w:r>
      <w:r w:rsidR="00167DF3" w:rsidRPr="00AF2203">
        <w:rPr>
          <w:rFonts w:ascii="Garamond" w:hAnsi="Garamond"/>
          <w:color w:val="000000" w:themeColor="text1"/>
          <w:sz w:val="22"/>
          <w:szCs w:val="22"/>
        </w:rPr>
        <w:t>requested</w:t>
      </w:r>
      <w:r w:rsidR="00BE3C44" w:rsidRPr="00AF2203">
        <w:rPr>
          <w:rFonts w:ascii="Garamond" w:hAnsi="Garamond"/>
          <w:color w:val="000000" w:themeColor="text1"/>
          <w:sz w:val="22"/>
          <w:szCs w:val="22"/>
        </w:rPr>
        <w:t xml:space="preserve"> </w:t>
      </w:r>
      <w:r w:rsidR="000072FE" w:rsidRPr="00AF2203">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to exclude after a particularly unambiguous </w:t>
      </w:r>
      <w:r w:rsidR="00DE2A51">
        <w:rPr>
          <w:rFonts w:ascii="Garamond" w:hAnsi="Garamond"/>
          <w:color w:val="000000" w:themeColor="text1"/>
          <w:sz w:val="22"/>
          <w:szCs w:val="22"/>
        </w:rPr>
        <w:t>plot</w:t>
      </w:r>
      <w:r w:rsidR="00BE3C44" w:rsidRPr="00AF2203">
        <w:rPr>
          <w:rFonts w:ascii="Garamond" w:hAnsi="Garamond"/>
          <w:color w:val="000000" w:themeColor="text1"/>
          <w:sz w:val="22"/>
          <w:szCs w:val="22"/>
        </w:rPr>
        <w:t xml:space="preserve">. </w:t>
      </w:r>
    </w:p>
    <w:p w14:paraId="0E72C6FA" w14:textId="13C6B873" w:rsidR="0010012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exited the tunnel and Quentin winked towards a </w:t>
      </w:r>
      <w:r w:rsidR="00C962F8" w:rsidRPr="00AF2203">
        <w:rPr>
          <w:rFonts w:ascii="Garamond" w:hAnsi="Garamond"/>
          <w:color w:val="000000" w:themeColor="text1"/>
          <w:sz w:val="22"/>
          <w:szCs w:val="22"/>
        </w:rPr>
        <w:t xml:space="preserve">distant </w:t>
      </w:r>
      <w:r w:rsidRPr="00AF2203">
        <w:rPr>
          <w:rFonts w:ascii="Garamond" w:hAnsi="Garamond"/>
          <w:color w:val="000000" w:themeColor="text1"/>
          <w:sz w:val="22"/>
          <w:szCs w:val="22"/>
        </w:rPr>
        <w:t xml:space="preserve">chain of mountains with conspiratorial bonhomie. He rolled his top lip back and </w:t>
      </w:r>
      <w:r w:rsidR="0084794E">
        <w:rPr>
          <w:rFonts w:ascii="Garamond" w:hAnsi="Garamond"/>
          <w:color w:val="000000" w:themeColor="text1"/>
          <w:sz w:val="22"/>
          <w:szCs w:val="22"/>
        </w:rPr>
        <w:t>breathed</w:t>
      </w:r>
      <w:r w:rsidRPr="00AF2203">
        <w:rPr>
          <w:rFonts w:ascii="Garamond" w:hAnsi="Garamond"/>
          <w:color w:val="000000" w:themeColor="text1"/>
          <w:sz w:val="22"/>
          <w:szCs w:val="22"/>
        </w:rPr>
        <w:t xml:space="preserve"> Neikea’s feminine</w:t>
      </w:r>
      <w:r w:rsidR="00557BF8">
        <w:rPr>
          <w:rFonts w:ascii="Garamond" w:hAnsi="Garamond"/>
          <w:color w:val="000000" w:themeColor="text1"/>
          <w:sz w:val="22"/>
          <w:szCs w:val="22"/>
        </w:rPr>
        <w:t xml:space="preserve"> </w:t>
      </w:r>
      <w:r w:rsidR="00F9236F" w:rsidRPr="00AF2203">
        <w:rPr>
          <w:rFonts w:ascii="Garamond" w:hAnsi="Garamond"/>
          <w:color w:val="000000" w:themeColor="text1"/>
          <w:sz w:val="22"/>
          <w:szCs w:val="22"/>
        </w:rPr>
        <w:t>musk</w:t>
      </w:r>
      <w:r w:rsidRPr="00AF2203">
        <w:rPr>
          <w:rFonts w:ascii="Garamond" w:hAnsi="Garamond"/>
          <w:color w:val="000000" w:themeColor="text1"/>
          <w:sz w:val="22"/>
          <w:szCs w:val="22"/>
        </w:rPr>
        <w:t xml:space="preserve">. </w:t>
      </w:r>
      <w:r w:rsidR="00C322EB" w:rsidRPr="00AF2203">
        <w:rPr>
          <w:rFonts w:ascii="Garamond" w:hAnsi="Garamond"/>
          <w:color w:val="000000" w:themeColor="text1"/>
          <w:sz w:val="22"/>
          <w:szCs w:val="22"/>
        </w:rPr>
        <w:t>Then he</w:t>
      </w:r>
      <w:r w:rsidRPr="00AF2203">
        <w:rPr>
          <w:rFonts w:ascii="Garamond" w:hAnsi="Garamond"/>
          <w:color w:val="000000" w:themeColor="text1"/>
          <w:sz w:val="22"/>
          <w:szCs w:val="22"/>
        </w:rPr>
        <w:t xml:space="preserve"> thought of </w:t>
      </w:r>
      <w:r w:rsidR="00EB4DC3" w:rsidRPr="00AF2203">
        <w:rPr>
          <w:rFonts w:ascii="Garamond" w:hAnsi="Garamond"/>
          <w:color w:val="000000" w:themeColor="text1"/>
          <w:sz w:val="22"/>
          <w:szCs w:val="22"/>
        </w:rPr>
        <w:t>Venus</w:t>
      </w:r>
      <w:r w:rsidR="00136A6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their bizarre meeting</w:t>
      </w:r>
      <w:r w:rsidR="00C322EB" w:rsidRPr="00AF2203">
        <w:rPr>
          <w:rFonts w:ascii="Garamond" w:hAnsi="Garamond"/>
          <w:color w:val="000000" w:themeColor="text1"/>
          <w:sz w:val="22"/>
          <w:szCs w:val="22"/>
        </w:rPr>
        <w:t xml:space="preserve"> in </w:t>
      </w:r>
      <w:r w:rsidR="00B84161">
        <w:rPr>
          <w:rFonts w:ascii="Garamond" w:hAnsi="Garamond"/>
          <w:color w:val="000000" w:themeColor="text1"/>
          <w:sz w:val="22"/>
          <w:szCs w:val="22"/>
        </w:rPr>
        <w:t>Tarsus</w:t>
      </w:r>
      <w:r w:rsidR="00C322EB"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her hurried departure</w:t>
      </w:r>
      <w:r w:rsidR="008F4FC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46C4E78B" w14:textId="7034912A" w:rsidR="007D0C71" w:rsidRPr="00A407C6" w:rsidRDefault="008F4FCE" w:rsidP="00A407C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closed his eyes and saw the faces of Neikea and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orbit </w:t>
      </w:r>
      <w:r w:rsidR="00C322EB" w:rsidRPr="00AF2203">
        <w:rPr>
          <w:rFonts w:ascii="Garamond" w:hAnsi="Garamond"/>
          <w:color w:val="000000" w:themeColor="text1"/>
          <w:sz w:val="22"/>
          <w:szCs w:val="22"/>
        </w:rPr>
        <w:t>a</w:t>
      </w:r>
      <w:r w:rsidR="00BE3C44" w:rsidRPr="00AF2203">
        <w:rPr>
          <w:rFonts w:ascii="Garamond" w:hAnsi="Garamond"/>
          <w:color w:val="000000" w:themeColor="text1"/>
          <w:sz w:val="22"/>
          <w:szCs w:val="22"/>
        </w:rPr>
        <w:t>round each other</w:t>
      </w:r>
      <w:r w:rsidR="001559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merging into one then spinning kaleidoscopically apart with swapped noses and eyes before pulling into the centre and repeating the cycle until they became unrecognizable.</w:t>
      </w:r>
      <w:r w:rsidR="0092113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images were dizzying and Quentin </w:t>
      </w:r>
      <w:r w:rsidR="009D1C3F" w:rsidRPr="00AF2203">
        <w:rPr>
          <w:rFonts w:ascii="Garamond" w:hAnsi="Garamond"/>
          <w:color w:val="000000" w:themeColor="text1"/>
          <w:sz w:val="22"/>
          <w:szCs w:val="22"/>
        </w:rPr>
        <w:t>was soon</w:t>
      </w:r>
      <w:r w:rsidR="00BE3C44" w:rsidRPr="00AF2203">
        <w:rPr>
          <w:rFonts w:ascii="Garamond" w:hAnsi="Garamond"/>
          <w:color w:val="000000" w:themeColor="text1"/>
          <w:sz w:val="22"/>
          <w:szCs w:val="22"/>
        </w:rPr>
        <w:t xml:space="preserve"> hot in a </w:t>
      </w:r>
      <w:r w:rsidR="005A3F17" w:rsidRPr="00AF2203">
        <w:rPr>
          <w:rFonts w:ascii="Garamond" w:hAnsi="Garamond"/>
          <w:color w:val="000000" w:themeColor="text1"/>
          <w:sz w:val="22"/>
          <w:szCs w:val="22"/>
        </w:rPr>
        <w:t xml:space="preserve">crashing </w:t>
      </w:r>
      <w:r w:rsidR="00BE3C44" w:rsidRPr="00AF2203">
        <w:rPr>
          <w:rFonts w:ascii="Garamond" w:hAnsi="Garamond"/>
          <w:color w:val="000000" w:themeColor="text1"/>
          <w:sz w:val="22"/>
          <w:szCs w:val="22"/>
        </w:rPr>
        <w:t xml:space="preserve">wave of tired </w:t>
      </w:r>
      <w:r w:rsidR="0092113B" w:rsidRPr="00AF2203">
        <w:rPr>
          <w:rFonts w:ascii="Garamond" w:hAnsi="Garamond"/>
          <w:color w:val="000000" w:themeColor="text1"/>
          <w:sz w:val="22"/>
          <w:szCs w:val="22"/>
        </w:rPr>
        <w:t>anxiety</w:t>
      </w:r>
      <w:r w:rsidR="00BE3C44" w:rsidRPr="00AF2203">
        <w:rPr>
          <w:rFonts w:ascii="Garamond" w:hAnsi="Garamond"/>
          <w:color w:val="000000" w:themeColor="text1"/>
          <w:sz w:val="22"/>
          <w:szCs w:val="22"/>
        </w:rPr>
        <w:t xml:space="preserve">. He opened his eyes and reached for the window, turning the ratchet screw to let icy air </w:t>
      </w:r>
      <w:r w:rsidR="002D6563">
        <w:rPr>
          <w:rFonts w:ascii="Garamond" w:hAnsi="Garamond"/>
          <w:color w:val="000000" w:themeColor="text1"/>
          <w:sz w:val="22"/>
          <w:szCs w:val="22"/>
        </w:rPr>
        <w:t>flood</w:t>
      </w:r>
      <w:r w:rsidR="00BE3C44" w:rsidRPr="00AF2203">
        <w:rPr>
          <w:rFonts w:ascii="Garamond" w:hAnsi="Garamond"/>
          <w:color w:val="000000" w:themeColor="text1"/>
          <w:sz w:val="22"/>
          <w:szCs w:val="22"/>
        </w:rPr>
        <w:t xml:space="preserve"> the carriage.</w:t>
      </w:r>
      <w:r w:rsidR="001F1E8C" w:rsidRPr="00AF2203">
        <w:rPr>
          <w:rFonts w:ascii="Arial Unicode MS" w:eastAsia="Arial Unicode MS" w:hAnsi="Arial Unicode MS" w:cs="Arial Unicode MS"/>
          <w:color w:val="000000" w:themeColor="text1"/>
          <w:sz w:val="40"/>
          <w:szCs w:val="40"/>
          <w:shd w:val="clear" w:color="auto" w:fill="FFFFFF"/>
        </w:rPr>
        <w:t xml:space="preserve"> </w:t>
      </w:r>
      <w:r w:rsidR="0049524C" w:rsidRPr="00AF2203">
        <w:rPr>
          <w:rFonts w:ascii="Arial Unicode MS" w:eastAsia="Arial Unicode MS" w:hAnsi="Arial Unicode MS" w:cs="Arial Unicode MS"/>
          <w:color w:val="000000" w:themeColor="text1"/>
          <w:sz w:val="40"/>
          <w:szCs w:val="40"/>
          <w:shd w:val="clear" w:color="auto" w:fill="FFFFFF"/>
        </w:rPr>
        <w:t xml:space="preserve"> </w:t>
      </w:r>
    </w:p>
    <w:p w14:paraId="407079B4" w14:textId="77777777" w:rsidR="00CC5837" w:rsidRDefault="00CC5837">
      <w:pPr>
        <w:spacing w:after="160" w:line="259" w:lineRule="auto"/>
        <w:rPr>
          <w:rFonts w:ascii="Garamond" w:eastAsia="Arial Unicode MS" w:hAnsi="Garamond" w:cstheme="majorBidi"/>
          <w:color w:val="000000" w:themeColor="text1"/>
          <w:sz w:val="32"/>
          <w:szCs w:val="32"/>
          <w:shd w:val="clear" w:color="auto" w:fill="FFFFFF"/>
          <w:lang w:eastAsia="en-US"/>
        </w:rPr>
      </w:pPr>
      <w:r>
        <w:rPr>
          <w:rFonts w:eastAsia="Arial Unicode MS"/>
          <w:shd w:val="clear" w:color="auto" w:fill="FFFFFF"/>
        </w:rPr>
        <w:br w:type="page"/>
      </w:r>
    </w:p>
    <w:p w14:paraId="73D9DC89" w14:textId="0D9C4E32" w:rsidR="00BE3C44" w:rsidRPr="00AF2203" w:rsidRDefault="00B96A84" w:rsidP="00E643A8">
      <w:pPr>
        <w:pStyle w:val="chapterTit"/>
        <w:rPr>
          <w:rFonts w:eastAsia="Arial Unicode MS"/>
          <w:shd w:val="clear" w:color="auto" w:fill="FFFFFF"/>
        </w:rPr>
      </w:pPr>
      <w:bookmarkStart w:id="27" w:name="_Toc167787705"/>
      <w:r w:rsidRPr="00AF2203">
        <w:rPr>
          <w:rFonts w:eastAsia="Arial Unicode MS"/>
          <w:shd w:val="clear" w:color="auto" w:fill="FFFFFF"/>
        </w:rPr>
        <w:t>Norns</w:t>
      </w:r>
      <w:r w:rsidR="00F34209" w:rsidRPr="00AF2203">
        <w:rPr>
          <w:rFonts w:eastAsia="Arial Unicode MS"/>
          <w:shd w:val="clear" w:color="auto" w:fill="FFFFFF"/>
        </w:rPr>
        <w:t xml:space="preserve"> on Automatic</w:t>
      </w:r>
      <w:bookmarkEnd w:id="27"/>
    </w:p>
    <w:p w14:paraId="07EE7553" w14:textId="77777777" w:rsidR="00BE3C44" w:rsidRPr="00AF2203" w:rsidRDefault="00BE3C44" w:rsidP="00BE3C44">
      <w:pPr>
        <w:ind w:firstLine="454"/>
        <w:jc w:val="both"/>
        <w:rPr>
          <w:rFonts w:ascii="Garamond" w:hAnsi="Garamond"/>
          <w:color w:val="000000" w:themeColor="text1"/>
        </w:rPr>
      </w:pPr>
    </w:p>
    <w:p w14:paraId="6217A6E0" w14:textId="77777777" w:rsidR="00BE3C44" w:rsidRPr="00AF2203" w:rsidRDefault="00BE3C44" w:rsidP="00BE3C44">
      <w:pPr>
        <w:ind w:firstLine="454"/>
        <w:jc w:val="both"/>
        <w:rPr>
          <w:rFonts w:ascii="Garamond" w:hAnsi="Garamond"/>
          <w:color w:val="000000" w:themeColor="text1"/>
        </w:rPr>
      </w:pPr>
      <w:r w:rsidRPr="00AF2203">
        <w:rPr>
          <w:rFonts w:ascii="Garamond" w:hAnsi="Garamond"/>
          <w:color w:val="000000" w:themeColor="text1"/>
        </w:rPr>
        <w:t> </w:t>
      </w:r>
    </w:p>
    <w:p w14:paraId="69E72E7E" w14:textId="07C67146" w:rsidR="00E27F50" w:rsidRPr="00AF2203" w:rsidRDefault="004E122A" w:rsidP="003922ED">
      <w:pPr>
        <w:ind w:firstLine="454"/>
        <w:jc w:val="both"/>
        <w:rPr>
          <w:rFonts w:ascii="Garamond" w:hAnsi="Garamond"/>
          <w:color w:val="000000" w:themeColor="text1"/>
          <w:sz w:val="22"/>
          <w:szCs w:val="22"/>
        </w:rPr>
      </w:pPr>
      <w:r w:rsidRPr="004E122A">
        <w:rPr>
          <w:rFonts w:ascii="Garamond" w:hAnsi="Garamond"/>
          <w:color w:val="000000" w:themeColor="text1"/>
          <w:sz w:val="22"/>
          <w:szCs w:val="22"/>
        </w:rPr>
        <w:t xml:space="preserve">Fort William </w:t>
      </w:r>
      <w:r>
        <w:rPr>
          <w:rFonts w:ascii="Garamond" w:hAnsi="Garamond"/>
          <w:color w:val="000000" w:themeColor="text1"/>
          <w:sz w:val="22"/>
          <w:szCs w:val="22"/>
        </w:rPr>
        <w:t xml:space="preserve">station </w:t>
      </w:r>
      <w:r w:rsidR="00DC1431">
        <w:rPr>
          <w:rFonts w:ascii="Garamond" w:hAnsi="Garamond"/>
          <w:color w:val="000000" w:themeColor="text1"/>
          <w:sz w:val="22"/>
          <w:szCs w:val="22"/>
        </w:rPr>
        <w:t>waited beneath</w:t>
      </w:r>
      <w:r w:rsidR="00BE3C44" w:rsidRPr="00AF2203">
        <w:rPr>
          <w:rFonts w:ascii="Garamond" w:hAnsi="Garamond"/>
          <w:color w:val="000000" w:themeColor="text1"/>
          <w:sz w:val="22"/>
          <w:szCs w:val="22"/>
        </w:rPr>
        <w:t xml:space="preserve"> a vaulted </w:t>
      </w:r>
      <w:r w:rsidR="006D761B" w:rsidRPr="006D761B">
        <w:rPr>
          <w:rFonts w:ascii="Garamond" w:hAnsi="Garamond"/>
          <w:color w:val="000000" w:themeColor="text1"/>
          <w:sz w:val="22"/>
          <w:szCs w:val="22"/>
        </w:rPr>
        <w:t xml:space="preserve">wooden </w:t>
      </w:r>
      <w:r w:rsidR="00BE3C44" w:rsidRPr="00AF2203">
        <w:rPr>
          <w:rFonts w:ascii="Garamond" w:hAnsi="Garamond"/>
          <w:color w:val="000000" w:themeColor="text1"/>
          <w:sz w:val="22"/>
          <w:szCs w:val="22"/>
        </w:rPr>
        <w:t>tunnel</w:t>
      </w:r>
      <w:r w:rsidR="00F9767D">
        <w:rPr>
          <w:rFonts w:ascii="Garamond" w:hAnsi="Garamond"/>
          <w:color w:val="000000" w:themeColor="text1"/>
          <w:sz w:val="22"/>
          <w:szCs w:val="22"/>
        </w:rPr>
        <w:t xml:space="preserve">, </w:t>
      </w:r>
      <w:r w:rsidR="006373E7">
        <w:rPr>
          <w:rFonts w:ascii="Garamond" w:hAnsi="Garamond"/>
          <w:color w:val="000000" w:themeColor="text1"/>
          <w:sz w:val="22"/>
          <w:szCs w:val="22"/>
        </w:rPr>
        <w:t>fronds of fern descend</w:t>
      </w:r>
      <w:r w:rsidR="00F9767D">
        <w:rPr>
          <w:rFonts w:ascii="Garamond" w:hAnsi="Garamond"/>
          <w:color w:val="000000" w:themeColor="text1"/>
          <w:sz w:val="22"/>
          <w:szCs w:val="22"/>
        </w:rPr>
        <w:t xml:space="preserve">ing from the </w:t>
      </w:r>
      <w:r w:rsidR="00C436A1">
        <w:rPr>
          <w:rFonts w:ascii="Garamond" w:hAnsi="Garamond"/>
          <w:color w:val="000000" w:themeColor="text1"/>
          <w:sz w:val="22"/>
          <w:szCs w:val="22"/>
        </w:rPr>
        <w:t xml:space="preserve">windowed </w:t>
      </w:r>
      <w:r w:rsidR="00F9767D">
        <w:rPr>
          <w:rFonts w:ascii="Garamond" w:hAnsi="Garamond"/>
          <w:color w:val="000000" w:themeColor="text1"/>
          <w:sz w:val="22"/>
          <w:szCs w:val="22"/>
        </w:rPr>
        <w:t>roof to</w:t>
      </w:r>
      <w:r w:rsidR="006D761B">
        <w:rPr>
          <w:rFonts w:ascii="Garamond" w:hAnsi="Garamond"/>
          <w:color w:val="000000" w:themeColor="text1"/>
          <w:sz w:val="22"/>
          <w:szCs w:val="22"/>
        </w:rPr>
        <w:t xml:space="preserve"> </w:t>
      </w:r>
      <w:r w:rsidR="00D3104E">
        <w:rPr>
          <w:rFonts w:ascii="Garamond" w:hAnsi="Garamond"/>
          <w:color w:val="000000" w:themeColor="text1"/>
          <w:sz w:val="22"/>
          <w:szCs w:val="22"/>
        </w:rPr>
        <w:t>envelope</w:t>
      </w:r>
      <w:r w:rsidR="000E529C">
        <w:rPr>
          <w:rFonts w:ascii="Garamond" w:hAnsi="Garamond"/>
          <w:color w:val="000000" w:themeColor="text1"/>
          <w:sz w:val="22"/>
          <w:szCs w:val="22"/>
        </w:rPr>
        <w:t xml:space="preserve"> travellers </w:t>
      </w:r>
      <w:r w:rsidR="00F9767D">
        <w:rPr>
          <w:rFonts w:ascii="Garamond" w:hAnsi="Garamond"/>
          <w:color w:val="000000" w:themeColor="text1"/>
          <w:sz w:val="22"/>
          <w:szCs w:val="22"/>
        </w:rPr>
        <w:t xml:space="preserve">in </w:t>
      </w:r>
      <w:r w:rsidR="00C436A1">
        <w:rPr>
          <w:rFonts w:ascii="Garamond" w:hAnsi="Garamond"/>
          <w:color w:val="000000" w:themeColor="text1"/>
          <w:sz w:val="22"/>
          <w:szCs w:val="22"/>
        </w:rPr>
        <w:t xml:space="preserve">a </w:t>
      </w:r>
      <w:r w:rsidR="00D3104E">
        <w:rPr>
          <w:rFonts w:ascii="Garamond" w:hAnsi="Garamond"/>
          <w:color w:val="000000" w:themeColor="text1"/>
          <w:sz w:val="22"/>
          <w:szCs w:val="22"/>
        </w:rPr>
        <w:t>gentle</w:t>
      </w:r>
      <w:r w:rsidR="000E529C">
        <w:rPr>
          <w:rFonts w:ascii="Garamond" w:hAnsi="Garamond"/>
          <w:color w:val="000000" w:themeColor="text1"/>
          <w:sz w:val="22"/>
          <w:szCs w:val="22"/>
        </w:rPr>
        <w:t xml:space="preserve"> </w:t>
      </w:r>
      <w:r w:rsidR="006D761B">
        <w:rPr>
          <w:rFonts w:ascii="Garamond" w:hAnsi="Garamond"/>
          <w:color w:val="000000" w:themeColor="text1"/>
          <w:sz w:val="22"/>
          <w:szCs w:val="22"/>
        </w:rPr>
        <w:t>light</w:t>
      </w:r>
      <w:r w:rsidR="00BE3C44" w:rsidRPr="00AF2203">
        <w:rPr>
          <w:rFonts w:ascii="Garamond" w:hAnsi="Garamond"/>
          <w:color w:val="000000" w:themeColor="text1"/>
          <w:sz w:val="22"/>
          <w:szCs w:val="22"/>
        </w:rPr>
        <w:t xml:space="preserve">. </w:t>
      </w:r>
      <w:r w:rsidR="00D3104E">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27F50" w:rsidRPr="00AF2203">
        <w:rPr>
          <w:rFonts w:ascii="Garamond" w:hAnsi="Garamond"/>
          <w:color w:val="000000" w:themeColor="text1"/>
          <w:sz w:val="22"/>
          <w:szCs w:val="22"/>
        </w:rPr>
        <w:t>poster</w:t>
      </w:r>
      <w:r w:rsidR="00BE3C44" w:rsidRPr="00AF2203">
        <w:rPr>
          <w:rFonts w:ascii="Garamond" w:hAnsi="Garamond"/>
          <w:color w:val="000000" w:themeColor="text1"/>
          <w:sz w:val="22"/>
          <w:szCs w:val="22"/>
        </w:rPr>
        <w:t>board show</w:t>
      </w:r>
      <w:r w:rsidR="00D3104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a nude man on all fours</w:t>
      </w:r>
      <w:r w:rsidR="008D4779">
        <w:rPr>
          <w:rFonts w:ascii="Garamond" w:hAnsi="Garamond"/>
          <w:color w:val="000000" w:themeColor="text1"/>
          <w:sz w:val="22"/>
          <w:szCs w:val="22"/>
        </w:rPr>
        <w:t xml:space="preserve"> in long grass</w:t>
      </w:r>
      <w:r w:rsidR="00767DF5" w:rsidRPr="00AF2203">
        <w:rPr>
          <w:rFonts w:ascii="Garamond" w:hAnsi="Garamond"/>
          <w:color w:val="000000" w:themeColor="text1"/>
          <w:sz w:val="22"/>
          <w:szCs w:val="22"/>
        </w:rPr>
        <w:t xml:space="preserve">, </w:t>
      </w:r>
      <w:r w:rsidR="003922ED" w:rsidRPr="00AF2203">
        <w:rPr>
          <w:rFonts w:ascii="Garamond" w:hAnsi="Garamond"/>
          <w:color w:val="000000" w:themeColor="text1"/>
          <w:sz w:val="22"/>
          <w:szCs w:val="22"/>
        </w:rPr>
        <w:t>his flowing beard covering most of his body. It was</w:t>
      </w:r>
      <w:r w:rsidR="005A3F17" w:rsidRPr="00AF2203">
        <w:rPr>
          <w:rFonts w:ascii="Garamond" w:hAnsi="Garamond"/>
          <w:color w:val="000000" w:themeColor="text1"/>
          <w:sz w:val="22"/>
          <w:szCs w:val="22"/>
        </w:rPr>
        <w:t xml:space="preserve"> </w:t>
      </w:r>
      <w:r w:rsidR="00DC1431">
        <w:rPr>
          <w:rFonts w:ascii="Garamond" w:hAnsi="Garamond"/>
          <w:color w:val="000000" w:themeColor="text1"/>
          <w:sz w:val="22"/>
          <w:szCs w:val="22"/>
        </w:rPr>
        <w:t xml:space="preserve">a </w:t>
      </w:r>
      <w:r w:rsidR="00B77CB0">
        <w:rPr>
          <w:rFonts w:ascii="Garamond" w:hAnsi="Garamond"/>
          <w:color w:val="000000" w:themeColor="text1"/>
          <w:sz w:val="22"/>
          <w:szCs w:val="22"/>
        </w:rPr>
        <w:t xml:space="preserve">vintage </w:t>
      </w:r>
      <w:r w:rsidR="002009E5">
        <w:rPr>
          <w:rFonts w:ascii="Garamond" w:hAnsi="Garamond"/>
          <w:color w:val="000000" w:themeColor="text1"/>
          <w:sz w:val="22"/>
          <w:szCs w:val="22"/>
        </w:rPr>
        <w:t xml:space="preserve">promotional picture for </w:t>
      </w:r>
      <w:r w:rsidR="00BE3C44" w:rsidRPr="00AF2203">
        <w:rPr>
          <w:rFonts w:ascii="Garamond" w:hAnsi="Garamond"/>
          <w:color w:val="000000" w:themeColor="text1"/>
          <w:sz w:val="22"/>
          <w:szCs w:val="22"/>
        </w:rPr>
        <w:t xml:space="preserve">a </w:t>
      </w:r>
      <w:r w:rsidR="002C6A18" w:rsidRPr="00AF2203">
        <w:rPr>
          <w:rFonts w:ascii="Garamond" w:hAnsi="Garamond"/>
          <w:color w:val="000000" w:themeColor="text1"/>
          <w:sz w:val="22"/>
          <w:szCs w:val="22"/>
        </w:rPr>
        <w:t>game</w:t>
      </w:r>
      <w:r w:rsidR="00D732FA">
        <w:rPr>
          <w:rFonts w:ascii="Garamond" w:hAnsi="Garamond"/>
          <w:color w:val="000000" w:themeColor="text1"/>
          <w:sz w:val="22"/>
          <w:szCs w:val="22"/>
        </w:rPr>
        <w:t xml:space="preserve"> </w:t>
      </w:r>
      <w:r w:rsidR="008D4779">
        <w:rPr>
          <w:rFonts w:ascii="Garamond" w:hAnsi="Garamond"/>
          <w:color w:val="000000" w:themeColor="text1"/>
          <w:sz w:val="22"/>
          <w:szCs w:val="22"/>
        </w:rPr>
        <w:t xml:space="preserve">that Quentin </w:t>
      </w:r>
      <w:r w:rsidR="00D3104E">
        <w:rPr>
          <w:rFonts w:ascii="Garamond" w:hAnsi="Garamond"/>
          <w:color w:val="000000" w:themeColor="text1"/>
          <w:sz w:val="22"/>
          <w:szCs w:val="22"/>
        </w:rPr>
        <w:t xml:space="preserve">recalled from his </w:t>
      </w:r>
      <w:r w:rsidR="00EF77D3">
        <w:rPr>
          <w:rFonts w:ascii="Garamond" w:hAnsi="Garamond"/>
          <w:color w:val="000000" w:themeColor="text1"/>
          <w:sz w:val="22"/>
          <w:szCs w:val="22"/>
        </w:rPr>
        <w:t>Preterite</w:t>
      </w:r>
      <w:r w:rsidR="00D3104E">
        <w:rPr>
          <w:rFonts w:ascii="Garamond" w:hAnsi="Garamond"/>
          <w:color w:val="000000" w:themeColor="text1"/>
          <w:sz w:val="22"/>
          <w:szCs w:val="22"/>
        </w:rPr>
        <w:t xml:space="preserve"> childhood</w:t>
      </w:r>
      <w:r w:rsidR="00024D5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iCs/>
          <w:color w:val="000000" w:themeColor="text1"/>
          <w:sz w:val="22"/>
          <w:szCs w:val="22"/>
        </w:rPr>
        <w:t>Nebuchadnezzar</w:t>
      </w:r>
      <w:r w:rsidR="00D35A47" w:rsidRPr="00AF2203">
        <w:rPr>
          <w:rFonts w:ascii="Garamond" w:hAnsi="Garamond"/>
          <w:i/>
          <w:iCs/>
          <w:color w:val="000000" w:themeColor="text1"/>
          <w:sz w:val="22"/>
          <w:szCs w:val="22"/>
        </w:rPr>
        <w:t xml:space="preserve"> </w:t>
      </w:r>
      <w:r w:rsidR="00095FA8" w:rsidRPr="00AF2203">
        <w:rPr>
          <w:rFonts w:ascii="Garamond" w:hAnsi="Garamond"/>
          <w:i/>
          <w:iCs/>
          <w:color w:val="000000" w:themeColor="text1"/>
          <w:sz w:val="22"/>
          <w:szCs w:val="22"/>
        </w:rPr>
        <w:t>II</w:t>
      </w:r>
      <w:r w:rsidR="003922ED" w:rsidRPr="00AF2203">
        <w:rPr>
          <w:rFonts w:ascii="Garamond" w:hAnsi="Garamond"/>
          <w:i/>
          <w:iCs/>
          <w:color w:val="000000" w:themeColor="text1"/>
          <w:sz w:val="22"/>
          <w:szCs w:val="22"/>
        </w:rPr>
        <w:t xml:space="preserve">: </w:t>
      </w:r>
      <w:r w:rsidR="00A55659">
        <w:rPr>
          <w:rFonts w:ascii="Garamond" w:hAnsi="Garamond"/>
          <w:i/>
          <w:iCs/>
          <w:color w:val="000000" w:themeColor="text1"/>
          <w:sz w:val="22"/>
          <w:szCs w:val="22"/>
        </w:rPr>
        <w:t>Bring Down Babylon</w:t>
      </w:r>
      <w:r w:rsidR="00ED6A37">
        <w:rPr>
          <w:rFonts w:ascii="Garamond" w:hAnsi="Garamond"/>
          <w:i/>
          <w:iCs/>
          <w:color w:val="000000" w:themeColor="text1"/>
          <w:sz w:val="22"/>
          <w:szCs w:val="22"/>
        </w:rPr>
        <w:t>,</w:t>
      </w:r>
      <w:r w:rsidR="00D245B4">
        <w:rPr>
          <w:rFonts w:ascii="Garamond" w:hAnsi="Garamond"/>
          <w:i/>
          <w:iCs/>
          <w:color w:val="000000" w:themeColor="text1"/>
          <w:sz w:val="22"/>
          <w:szCs w:val="22"/>
        </w:rPr>
        <w:t xml:space="preserve"> Again</w:t>
      </w:r>
      <w:r w:rsidR="004B064A">
        <w:rPr>
          <w:rFonts w:ascii="Garamond" w:hAnsi="Garamond"/>
          <w:i/>
          <w:iCs/>
          <w:color w:val="000000" w:themeColor="text1"/>
          <w:sz w:val="22"/>
          <w:szCs w:val="22"/>
        </w:rPr>
        <w:t xml:space="preserve">. </w:t>
      </w:r>
      <w:r w:rsidR="002E0500">
        <w:rPr>
          <w:rFonts w:ascii="Garamond" w:hAnsi="Garamond"/>
          <w:color w:val="000000" w:themeColor="text1"/>
          <w:sz w:val="22"/>
          <w:szCs w:val="22"/>
        </w:rPr>
        <w:t>In the Federation</w:t>
      </w:r>
      <w:r w:rsidR="00316268">
        <w:rPr>
          <w:rFonts w:ascii="Garamond" w:hAnsi="Garamond"/>
          <w:color w:val="000000" w:themeColor="text1"/>
          <w:sz w:val="22"/>
          <w:szCs w:val="22"/>
        </w:rPr>
        <w:t>,</w:t>
      </w:r>
      <w:r w:rsidR="002E0500">
        <w:rPr>
          <w:rFonts w:ascii="Garamond" w:hAnsi="Garamond"/>
          <w:color w:val="000000" w:themeColor="text1"/>
          <w:sz w:val="22"/>
          <w:szCs w:val="22"/>
        </w:rPr>
        <w:t xml:space="preserve"> </w:t>
      </w:r>
      <w:r w:rsidR="00931E16" w:rsidRPr="00931E16">
        <w:rPr>
          <w:rFonts w:ascii="Garamond" w:hAnsi="Garamond"/>
          <w:color w:val="000000" w:themeColor="text1"/>
          <w:sz w:val="22"/>
          <w:szCs w:val="22"/>
        </w:rPr>
        <w:t xml:space="preserve">Quentin </w:t>
      </w:r>
      <w:r w:rsidR="002E0500">
        <w:rPr>
          <w:rFonts w:ascii="Garamond" w:hAnsi="Garamond"/>
          <w:color w:val="000000" w:themeColor="text1"/>
          <w:sz w:val="22"/>
          <w:szCs w:val="22"/>
        </w:rPr>
        <w:t>had become accustomed</w:t>
      </w:r>
      <w:r w:rsidR="00E27F50" w:rsidRPr="00AF2203">
        <w:rPr>
          <w:rFonts w:ascii="Garamond" w:hAnsi="Garamond"/>
          <w:color w:val="000000" w:themeColor="text1"/>
          <w:sz w:val="22"/>
          <w:szCs w:val="22"/>
        </w:rPr>
        <w:t xml:space="preserve"> to </w:t>
      </w:r>
      <w:r w:rsidR="00910B0F">
        <w:rPr>
          <w:rFonts w:ascii="Garamond" w:hAnsi="Garamond"/>
          <w:color w:val="000000" w:themeColor="text1"/>
          <w:sz w:val="22"/>
          <w:szCs w:val="22"/>
        </w:rPr>
        <w:t>highly</w:t>
      </w:r>
      <w:r w:rsidR="00E27F50" w:rsidRPr="00AF2203">
        <w:rPr>
          <w:rFonts w:ascii="Garamond" w:hAnsi="Garamond"/>
          <w:color w:val="000000" w:themeColor="text1"/>
          <w:sz w:val="22"/>
          <w:szCs w:val="22"/>
        </w:rPr>
        <w:t xml:space="preserve"> targeted </w:t>
      </w:r>
      <w:r w:rsidR="00366D6F" w:rsidRPr="00366D6F">
        <w:rPr>
          <w:rFonts w:ascii="Garamond" w:hAnsi="Garamond"/>
          <w:i/>
          <w:iCs/>
          <w:color w:val="000000" w:themeColor="text1"/>
          <w:sz w:val="22"/>
          <w:szCs w:val="22"/>
        </w:rPr>
        <w:t>desire-nudges</w:t>
      </w:r>
      <w:r w:rsidR="00931E16">
        <w:rPr>
          <w:rFonts w:ascii="Garamond" w:hAnsi="Garamond"/>
          <w:color w:val="000000" w:themeColor="text1"/>
          <w:sz w:val="22"/>
          <w:szCs w:val="22"/>
        </w:rPr>
        <w:t>.</w:t>
      </w:r>
      <w:r w:rsidR="00145C3B">
        <w:rPr>
          <w:rFonts w:ascii="Garamond" w:hAnsi="Garamond"/>
          <w:color w:val="000000" w:themeColor="text1"/>
          <w:sz w:val="22"/>
          <w:szCs w:val="22"/>
        </w:rPr>
        <w:t xml:space="preserve"> </w:t>
      </w:r>
      <w:r w:rsidR="00931E16">
        <w:rPr>
          <w:rFonts w:ascii="Garamond" w:hAnsi="Garamond"/>
          <w:color w:val="000000" w:themeColor="text1"/>
          <w:sz w:val="22"/>
          <w:szCs w:val="22"/>
        </w:rPr>
        <w:t>These were often</w:t>
      </w:r>
      <w:r w:rsidR="007B32BE">
        <w:rPr>
          <w:rFonts w:ascii="Garamond" w:hAnsi="Garamond"/>
          <w:color w:val="000000" w:themeColor="text1"/>
          <w:sz w:val="22"/>
          <w:szCs w:val="22"/>
        </w:rPr>
        <w:t xml:space="preserve"> </w:t>
      </w:r>
      <w:r w:rsidR="00910B0F">
        <w:rPr>
          <w:rFonts w:ascii="Garamond" w:hAnsi="Garamond"/>
          <w:color w:val="000000" w:themeColor="text1"/>
          <w:sz w:val="22"/>
          <w:szCs w:val="22"/>
        </w:rPr>
        <w:t xml:space="preserve">so </w:t>
      </w:r>
      <w:r w:rsidR="00E27F50" w:rsidRPr="00AF2203">
        <w:rPr>
          <w:rFonts w:ascii="Garamond" w:hAnsi="Garamond"/>
          <w:color w:val="000000" w:themeColor="text1"/>
          <w:sz w:val="22"/>
          <w:szCs w:val="22"/>
        </w:rPr>
        <w:t>deeply personal</w:t>
      </w:r>
      <w:r w:rsidR="007B32BE">
        <w:rPr>
          <w:rFonts w:ascii="Garamond" w:hAnsi="Garamond"/>
          <w:color w:val="000000" w:themeColor="text1"/>
          <w:sz w:val="22"/>
          <w:szCs w:val="22"/>
        </w:rPr>
        <w:t>ized</w:t>
      </w:r>
      <w:r w:rsidR="006A3779" w:rsidRPr="00AF2203">
        <w:rPr>
          <w:rFonts w:ascii="Garamond" w:hAnsi="Garamond"/>
          <w:color w:val="000000" w:themeColor="text1"/>
          <w:sz w:val="22"/>
          <w:szCs w:val="22"/>
        </w:rPr>
        <w:t xml:space="preserve"> that if </w:t>
      </w:r>
      <w:r w:rsidR="00B246DB" w:rsidRPr="00AF2203">
        <w:rPr>
          <w:rFonts w:ascii="Garamond" w:hAnsi="Garamond"/>
          <w:color w:val="000000" w:themeColor="text1"/>
          <w:sz w:val="22"/>
          <w:szCs w:val="22"/>
        </w:rPr>
        <w:t xml:space="preserve">anyone </w:t>
      </w:r>
      <w:r w:rsidR="00145C3B">
        <w:rPr>
          <w:rFonts w:ascii="Garamond" w:hAnsi="Garamond"/>
          <w:color w:val="000000" w:themeColor="text1"/>
          <w:sz w:val="22"/>
          <w:szCs w:val="22"/>
        </w:rPr>
        <w:t>understood</w:t>
      </w:r>
      <w:r w:rsidR="00377446">
        <w:rPr>
          <w:rFonts w:ascii="Garamond" w:hAnsi="Garamond"/>
          <w:color w:val="000000" w:themeColor="text1"/>
          <w:sz w:val="22"/>
          <w:szCs w:val="22"/>
        </w:rPr>
        <w:t xml:space="preserve"> </w:t>
      </w:r>
      <w:r w:rsidR="00DE0F98">
        <w:rPr>
          <w:rFonts w:ascii="Garamond" w:hAnsi="Garamond"/>
          <w:color w:val="000000" w:themeColor="text1"/>
          <w:sz w:val="22"/>
          <w:szCs w:val="22"/>
        </w:rPr>
        <w:t>its</w:t>
      </w:r>
      <w:r w:rsidR="00377446">
        <w:rPr>
          <w:rFonts w:ascii="Garamond" w:hAnsi="Garamond"/>
          <w:color w:val="000000" w:themeColor="text1"/>
          <w:sz w:val="22"/>
          <w:szCs w:val="22"/>
        </w:rPr>
        <w:t xml:space="preserve"> meaning </w:t>
      </w:r>
      <w:r w:rsidR="006A3779" w:rsidRPr="00AF2203">
        <w:rPr>
          <w:rFonts w:ascii="Garamond" w:hAnsi="Garamond"/>
          <w:color w:val="000000" w:themeColor="text1"/>
          <w:sz w:val="22"/>
          <w:szCs w:val="22"/>
        </w:rPr>
        <w:t>he</w:t>
      </w:r>
      <w:r w:rsidR="00E27F50" w:rsidRPr="00AF2203">
        <w:rPr>
          <w:rFonts w:ascii="Garamond" w:hAnsi="Garamond"/>
          <w:color w:val="000000" w:themeColor="text1"/>
          <w:sz w:val="22"/>
          <w:szCs w:val="22"/>
        </w:rPr>
        <w:t xml:space="preserve"> would </w:t>
      </w:r>
      <w:r w:rsidR="006A3779" w:rsidRPr="00AF2203">
        <w:rPr>
          <w:rFonts w:ascii="Garamond" w:hAnsi="Garamond"/>
          <w:color w:val="000000" w:themeColor="text1"/>
          <w:sz w:val="22"/>
          <w:szCs w:val="22"/>
        </w:rPr>
        <w:t>be</w:t>
      </w:r>
      <w:r w:rsidR="00E27F50" w:rsidRPr="00AF2203">
        <w:rPr>
          <w:rFonts w:ascii="Garamond" w:hAnsi="Garamond"/>
          <w:color w:val="000000" w:themeColor="text1"/>
          <w:sz w:val="22"/>
          <w:szCs w:val="22"/>
        </w:rPr>
        <w:t xml:space="preserve"> </w:t>
      </w:r>
      <w:r w:rsidR="00DC1431">
        <w:rPr>
          <w:rFonts w:ascii="Garamond" w:hAnsi="Garamond"/>
          <w:color w:val="000000" w:themeColor="text1"/>
          <w:sz w:val="22"/>
          <w:szCs w:val="22"/>
        </w:rPr>
        <w:t>deeply</w:t>
      </w:r>
      <w:r w:rsidR="00E27F50" w:rsidRPr="00AF2203">
        <w:rPr>
          <w:rFonts w:ascii="Garamond" w:hAnsi="Garamond"/>
          <w:color w:val="000000" w:themeColor="text1"/>
          <w:sz w:val="22"/>
          <w:szCs w:val="22"/>
        </w:rPr>
        <w:t xml:space="preserve"> embarrass</w:t>
      </w:r>
      <w:r w:rsidR="006A3779" w:rsidRPr="00AF2203">
        <w:rPr>
          <w:rFonts w:ascii="Garamond" w:hAnsi="Garamond"/>
          <w:color w:val="000000" w:themeColor="text1"/>
          <w:sz w:val="22"/>
          <w:szCs w:val="22"/>
        </w:rPr>
        <w:t>ed</w:t>
      </w:r>
      <w:r w:rsidR="00AA38AD">
        <w:rPr>
          <w:rFonts w:ascii="Garamond" w:hAnsi="Garamond"/>
          <w:color w:val="000000" w:themeColor="text1"/>
          <w:sz w:val="22"/>
          <w:szCs w:val="22"/>
        </w:rPr>
        <w:t>. H</w:t>
      </w:r>
      <w:r w:rsidR="00391781">
        <w:rPr>
          <w:rFonts w:ascii="Garamond" w:hAnsi="Garamond"/>
          <w:color w:val="000000" w:themeColor="text1"/>
          <w:sz w:val="22"/>
          <w:szCs w:val="22"/>
        </w:rPr>
        <w:t>e</w:t>
      </w:r>
      <w:r w:rsidR="00A94CB0" w:rsidRPr="00A94CB0">
        <w:rPr>
          <w:rFonts w:ascii="Garamond" w:hAnsi="Garamond"/>
          <w:color w:val="000000" w:themeColor="text1"/>
          <w:sz w:val="22"/>
          <w:szCs w:val="22"/>
        </w:rPr>
        <w:t xml:space="preserve"> </w:t>
      </w:r>
      <w:r w:rsidR="006A3779" w:rsidRPr="00AF2203">
        <w:rPr>
          <w:rFonts w:ascii="Garamond" w:hAnsi="Garamond"/>
          <w:color w:val="000000" w:themeColor="text1"/>
          <w:sz w:val="22"/>
          <w:szCs w:val="22"/>
        </w:rPr>
        <w:t xml:space="preserve">felt the </w:t>
      </w:r>
      <w:r w:rsidR="00B246DB" w:rsidRPr="00AF2203">
        <w:rPr>
          <w:rFonts w:ascii="Garamond" w:hAnsi="Garamond"/>
          <w:color w:val="000000" w:themeColor="text1"/>
          <w:sz w:val="22"/>
          <w:szCs w:val="22"/>
        </w:rPr>
        <w:t xml:space="preserve">Nebuchadnezzar </w:t>
      </w:r>
      <w:r w:rsidR="00E52E64" w:rsidRPr="00E52E64">
        <w:rPr>
          <w:rFonts w:ascii="Garamond" w:hAnsi="Garamond"/>
          <w:color w:val="000000" w:themeColor="text1"/>
          <w:sz w:val="22"/>
          <w:szCs w:val="22"/>
        </w:rPr>
        <w:t xml:space="preserve">II </w:t>
      </w:r>
      <w:r w:rsidR="00E52E64">
        <w:rPr>
          <w:rFonts w:ascii="Garamond" w:hAnsi="Garamond"/>
          <w:color w:val="000000" w:themeColor="text1"/>
          <w:sz w:val="22"/>
          <w:szCs w:val="22"/>
        </w:rPr>
        <w:t>poster</w:t>
      </w:r>
      <w:r w:rsidR="006A3779" w:rsidRPr="00AF2203">
        <w:rPr>
          <w:rFonts w:ascii="Garamond" w:hAnsi="Garamond"/>
          <w:color w:val="000000" w:themeColor="text1"/>
          <w:sz w:val="22"/>
          <w:szCs w:val="22"/>
        </w:rPr>
        <w:t xml:space="preserve"> was addressing something </w:t>
      </w:r>
      <w:r w:rsidR="004464F9">
        <w:rPr>
          <w:rFonts w:ascii="Garamond" w:hAnsi="Garamond"/>
          <w:color w:val="000000" w:themeColor="text1"/>
          <w:sz w:val="22"/>
          <w:szCs w:val="22"/>
        </w:rPr>
        <w:t>universal</w:t>
      </w:r>
      <w:r w:rsidR="00E52E64">
        <w:rPr>
          <w:rFonts w:ascii="Garamond" w:hAnsi="Garamond"/>
          <w:color w:val="000000" w:themeColor="text1"/>
          <w:sz w:val="22"/>
          <w:szCs w:val="22"/>
        </w:rPr>
        <w:t xml:space="preserve"> and</w:t>
      </w:r>
      <w:r w:rsidR="004464F9">
        <w:rPr>
          <w:rFonts w:ascii="Garamond" w:hAnsi="Garamond"/>
          <w:color w:val="000000" w:themeColor="text1"/>
          <w:sz w:val="22"/>
          <w:szCs w:val="22"/>
        </w:rPr>
        <w:t xml:space="preserve"> </w:t>
      </w:r>
      <w:r w:rsidR="006A3779" w:rsidRPr="00AF2203">
        <w:rPr>
          <w:rFonts w:ascii="Garamond" w:hAnsi="Garamond"/>
          <w:color w:val="000000" w:themeColor="text1"/>
          <w:sz w:val="22"/>
          <w:szCs w:val="22"/>
        </w:rPr>
        <w:t>primitive</w:t>
      </w:r>
      <w:r w:rsidR="005C1DF6">
        <w:rPr>
          <w:rFonts w:ascii="Garamond" w:hAnsi="Garamond"/>
          <w:color w:val="000000" w:themeColor="text1"/>
          <w:sz w:val="22"/>
          <w:szCs w:val="22"/>
        </w:rPr>
        <w:t xml:space="preserve"> that</w:t>
      </w:r>
      <w:r w:rsidR="006F73F6">
        <w:rPr>
          <w:rFonts w:ascii="Garamond" w:hAnsi="Garamond"/>
          <w:color w:val="000000" w:themeColor="text1"/>
          <w:sz w:val="22"/>
          <w:szCs w:val="22"/>
        </w:rPr>
        <w:t xml:space="preserve"> he had forgotten</w:t>
      </w:r>
      <w:r w:rsidR="006A3779" w:rsidRPr="00AF2203">
        <w:rPr>
          <w:rFonts w:ascii="Garamond" w:hAnsi="Garamond"/>
          <w:color w:val="000000" w:themeColor="text1"/>
          <w:sz w:val="22"/>
          <w:szCs w:val="22"/>
        </w:rPr>
        <w:t>.</w:t>
      </w:r>
    </w:p>
    <w:p w14:paraId="4C8F7140" w14:textId="2F64FD35" w:rsidR="00BE3C44" w:rsidRPr="00AF2203" w:rsidRDefault="003C388F"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lichen-stained sign </w:t>
      </w:r>
      <w:r>
        <w:rPr>
          <w:rFonts w:ascii="Garamond" w:hAnsi="Garamond"/>
          <w:color w:val="000000" w:themeColor="text1"/>
          <w:sz w:val="22"/>
          <w:szCs w:val="22"/>
        </w:rPr>
        <w:t>announced</w:t>
      </w:r>
      <w:r w:rsidR="00BE3C44" w:rsidRPr="00AF2203">
        <w:rPr>
          <w:rFonts w:ascii="Garamond" w:hAnsi="Garamond"/>
          <w:color w:val="000000" w:themeColor="text1"/>
          <w:sz w:val="22"/>
          <w:szCs w:val="22"/>
        </w:rPr>
        <w:t xml:space="preserve"> “Tea Room”</w:t>
      </w:r>
      <w:r w:rsidR="00B92FD6">
        <w:rPr>
          <w:rFonts w:ascii="Garamond" w:hAnsi="Garamond"/>
          <w:color w:val="000000" w:themeColor="text1"/>
          <w:sz w:val="22"/>
          <w:szCs w:val="22"/>
        </w:rPr>
        <w:t xml:space="preserve">. </w:t>
      </w:r>
      <w:r w:rsidR="002E5C02">
        <w:rPr>
          <w:rFonts w:ascii="Garamond" w:hAnsi="Garamond"/>
          <w:color w:val="000000" w:themeColor="text1"/>
          <w:sz w:val="22"/>
          <w:szCs w:val="22"/>
        </w:rPr>
        <w:t>Quentin noted how t</w:t>
      </w:r>
      <w:r w:rsidR="00B92FD6">
        <w:rPr>
          <w:rFonts w:ascii="Garamond" w:hAnsi="Garamond"/>
          <w:color w:val="000000" w:themeColor="text1"/>
          <w:sz w:val="22"/>
          <w:szCs w:val="22"/>
        </w:rPr>
        <w:t>he font</w:t>
      </w:r>
      <w:r w:rsidR="00BA6914">
        <w:rPr>
          <w:rFonts w:ascii="Garamond" w:hAnsi="Garamond"/>
          <w:color w:val="000000" w:themeColor="text1"/>
          <w:sz w:val="22"/>
          <w:szCs w:val="22"/>
        </w:rPr>
        <w:t xml:space="preserve"> </w:t>
      </w:r>
      <w:r w:rsidR="00B92FD6">
        <w:rPr>
          <w:rFonts w:ascii="Garamond" w:hAnsi="Garamond"/>
          <w:color w:val="000000" w:themeColor="text1"/>
          <w:sz w:val="22"/>
          <w:szCs w:val="22"/>
        </w:rPr>
        <w:t>was ornate</w:t>
      </w:r>
      <w:r w:rsidR="002E5C02">
        <w:rPr>
          <w:rFonts w:ascii="Garamond" w:hAnsi="Garamond"/>
          <w:color w:val="000000" w:themeColor="text1"/>
          <w:sz w:val="22"/>
          <w:szCs w:val="22"/>
        </w:rPr>
        <w:t>ly</w:t>
      </w:r>
      <w:r w:rsidR="001D33D1">
        <w:rPr>
          <w:rFonts w:ascii="Garamond" w:hAnsi="Garamond"/>
          <w:color w:val="000000" w:themeColor="text1"/>
          <w:sz w:val="22"/>
          <w:szCs w:val="22"/>
        </w:rPr>
        <w:t xml:space="preserve"> </w:t>
      </w:r>
      <w:r w:rsidR="00E674E1">
        <w:rPr>
          <w:rFonts w:ascii="Garamond" w:hAnsi="Garamond"/>
          <w:color w:val="000000" w:themeColor="text1"/>
          <w:sz w:val="22"/>
          <w:szCs w:val="22"/>
        </w:rPr>
        <w:t>curlicue</w:t>
      </w:r>
      <w:r w:rsidR="00BA6914">
        <w:rPr>
          <w:rFonts w:ascii="Garamond" w:hAnsi="Garamond"/>
          <w:color w:val="000000" w:themeColor="text1"/>
          <w:sz w:val="22"/>
          <w:szCs w:val="22"/>
        </w:rPr>
        <w:t xml:space="preserve">d </w:t>
      </w:r>
      <w:r w:rsidR="00837A94">
        <w:rPr>
          <w:rFonts w:ascii="Garamond" w:hAnsi="Garamond"/>
          <w:color w:val="000000" w:themeColor="text1"/>
          <w:sz w:val="22"/>
          <w:szCs w:val="22"/>
        </w:rPr>
        <w:t>like</w:t>
      </w:r>
      <w:r w:rsidR="00B8092F">
        <w:rPr>
          <w:rFonts w:ascii="Garamond" w:hAnsi="Garamond"/>
          <w:color w:val="000000" w:themeColor="text1"/>
          <w:sz w:val="22"/>
          <w:szCs w:val="22"/>
        </w:rPr>
        <w:t xml:space="preserve"> Radnor’s signature</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3F5E2E">
        <w:rPr>
          <w:rFonts w:ascii="Garamond" w:hAnsi="Garamond"/>
          <w:color w:val="000000" w:themeColor="text1"/>
          <w:sz w:val="22"/>
          <w:szCs w:val="22"/>
        </w:rPr>
        <w:t>Below the sign he</w:t>
      </w:r>
      <w:r w:rsidR="00E674E1">
        <w:rPr>
          <w:rFonts w:ascii="Garamond" w:hAnsi="Garamond"/>
          <w:color w:val="000000" w:themeColor="text1"/>
          <w:sz w:val="22"/>
          <w:szCs w:val="22"/>
        </w:rPr>
        <w:t xml:space="preserve"> pushed upon </w:t>
      </w:r>
      <w:r w:rsidR="003F5E2E">
        <w:rPr>
          <w:rFonts w:ascii="Garamond" w:hAnsi="Garamond"/>
          <w:color w:val="000000" w:themeColor="text1"/>
          <w:sz w:val="22"/>
          <w:szCs w:val="22"/>
        </w:rPr>
        <w:t>a</w:t>
      </w:r>
      <w:r w:rsidR="00E674E1">
        <w:rPr>
          <w:rFonts w:ascii="Garamond" w:hAnsi="Garamond"/>
          <w:color w:val="000000" w:themeColor="text1"/>
          <w:sz w:val="22"/>
          <w:szCs w:val="22"/>
        </w:rPr>
        <w:t xml:space="preserve"> steamy windowed door </w:t>
      </w:r>
      <w:r w:rsidR="00B2490B">
        <w:rPr>
          <w:rFonts w:ascii="Garamond" w:hAnsi="Garamond"/>
          <w:color w:val="000000" w:themeColor="text1"/>
          <w:sz w:val="22"/>
          <w:szCs w:val="22"/>
        </w:rPr>
        <w:t>to find b</w:t>
      </w:r>
      <w:r w:rsidR="001E5374">
        <w:rPr>
          <w:rFonts w:ascii="Garamond" w:hAnsi="Garamond"/>
          <w:color w:val="000000" w:themeColor="text1"/>
          <w:sz w:val="22"/>
          <w:szCs w:val="22"/>
        </w:rPr>
        <w:t>ehind the counter a</w:t>
      </w:r>
      <w:r w:rsidR="00E0696C" w:rsidRPr="00AF2203">
        <w:rPr>
          <w:rFonts w:ascii="Garamond" w:hAnsi="Garamond"/>
          <w:color w:val="000000" w:themeColor="text1"/>
          <w:sz w:val="22"/>
          <w:szCs w:val="22"/>
        </w:rPr>
        <w:t xml:space="preserve"> </w:t>
      </w:r>
      <w:r w:rsidR="00B1592D" w:rsidRPr="00AF2203">
        <w:rPr>
          <w:rFonts w:ascii="Garamond" w:hAnsi="Garamond"/>
          <w:color w:val="000000" w:themeColor="text1"/>
          <w:sz w:val="22"/>
          <w:szCs w:val="22"/>
        </w:rPr>
        <w:t>stocky</w:t>
      </w:r>
      <w:r w:rsidR="00C419C3" w:rsidRPr="00AF2203">
        <w:rPr>
          <w:rFonts w:ascii="Garamond" w:hAnsi="Garamond"/>
          <w:color w:val="000000" w:themeColor="text1"/>
          <w:sz w:val="22"/>
          <w:szCs w:val="22"/>
        </w:rPr>
        <w:t xml:space="preserve"> woman</w:t>
      </w:r>
      <w:r w:rsidR="00BE3C44" w:rsidRPr="00AF2203">
        <w:rPr>
          <w:rFonts w:ascii="Garamond" w:hAnsi="Garamond"/>
          <w:color w:val="000000" w:themeColor="text1"/>
          <w:sz w:val="22"/>
          <w:szCs w:val="22"/>
        </w:rPr>
        <w:t xml:space="preserve"> </w:t>
      </w:r>
      <w:r w:rsidR="00C920AB" w:rsidRPr="00AF2203">
        <w:rPr>
          <w:rFonts w:ascii="Garamond" w:hAnsi="Garamond"/>
          <w:color w:val="000000" w:themeColor="text1"/>
          <w:sz w:val="22"/>
          <w:szCs w:val="22"/>
        </w:rPr>
        <w:t>with short orange</w:t>
      </w:r>
      <w:r w:rsidR="00FA3ED0">
        <w:rPr>
          <w:rFonts w:ascii="Garamond" w:hAnsi="Garamond"/>
          <w:color w:val="000000" w:themeColor="text1"/>
          <w:sz w:val="22"/>
          <w:szCs w:val="22"/>
        </w:rPr>
        <w:t xml:space="preserve"> hair</w:t>
      </w:r>
      <w:r w:rsidR="002D6A83">
        <w:rPr>
          <w:rFonts w:ascii="Garamond" w:hAnsi="Garamond"/>
          <w:color w:val="000000" w:themeColor="text1"/>
          <w:sz w:val="22"/>
          <w:szCs w:val="22"/>
        </w:rPr>
        <w:t xml:space="preserve"> </w:t>
      </w:r>
      <w:r w:rsidR="002F5BF3">
        <w:rPr>
          <w:rFonts w:ascii="Garamond" w:hAnsi="Garamond"/>
          <w:color w:val="000000" w:themeColor="text1"/>
          <w:sz w:val="22"/>
          <w:szCs w:val="22"/>
        </w:rPr>
        <w:t>wearing a</w:t>
      </w:r>
      <w:r w:rsidR="002E0500">
        <w:rPr>
          <w:rFonts w:ascii="Garamond" w:hAnsi="Garamond"/>
          <w:color w:val="000000" w:themeColor="text1"/>
          <w:sz w:val="22"/>
          <w:szCs w:val="22"/>
        </w:rPr>
        <w:t xml:space="preserve"> steam punk pince</w:t>
      </w:r>
      <w:r w:rsidR="00EE2F58">
        <w:rPr>
          <w:rFonts w:ascii="Garamond" w:hAnsi="Garamond"/>
          <w:color w:val="000000" w:themeColor="text1"/>
          <w:sz w:val="22"/>
          <w:szCs w:val="22"/>
        </w:rPr>
        <w:t>-</w:t>
      </w:r>
      <w:r w:rsidR="002E0500">
        <w:rPr>
          <w:rFonts w:ascii="Garamond" w:hAnsi="Garamond"/>
          <w:color w:val="000000" w:themeColor="text1"/>
          <w:sz w:val="22"/>
          <w:szCs w:val="22"/>
        </w:rPr>
        <w:t>nez</w:t>
      </w:r>
      <w:r w:rsidR="00C920AB" w:rsidRPr="00AF2203">
        <w:rPr>
          <w:rFonts w:ascii="Garamond" w:hAnsi="Garamond"/>
          <w:color w:val="000000" w:themeColor="text1"/>
          <w:sz w:val="22"/>
          <w:szCs w:val="22"/>
        </w:rPr>
        <w:t xml:space="preserve"> </w:t>
      </w:r>
      <w:r w:rsidR="00230172">
        <w:rPr>
          <w:rFonts w:ascii="Garamond" w:hAnsi="Garamond"/>
          <w:color w:val="000000" w:themeColor="text1"/>
          <w:sz w:val="22"/>
          <w:szCs w:val="22"/>
        </w:rPr>
        <w:t>in earnest debate</w:t>
      </w:r>
      <w:r w:rsidR="00BE3C44" w:rsidRPr="00AF2203">
        <w:rPr>
          <w:rFonts w:ascii="Garamond" w:hAnsi="Garamond"/>
          <w:color w:val="000000" w:themeColor="text1"/>
          <w:sz w:val="22"/>
          <w:szCs w:val="22"/>
        </w:rPr>
        <w:t xml:space="preserve"> </w:t>
      </w:r>
      <w:r w:rsidR="000F6C1D"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a rough-looking man </w:t>
      </w:r>
      <w:r w:rsidR="00BB65CF">
        <w:rPr>
          <w:rFonts w:ascii="Garamond" w:hAnsi="Garamond"/>
          <w:color w:val="000000" w:themeColor="text1"/>
          <w:sz w:val="22"/>
          <w:szCs w:val="22"/>
        </w:rPr>
        <w:t xml:space="preserve">who </w:t>
      </w:r>
      <w:r w:rsidR="002F5BF3">
        <w:rPr>
          <w:rFonts w:ascii="Garamond" w:hAnsi="Garamond"/>
          <w:color w:val="000000" w:themeColor="text1"/>
          <w:sz w:val="22"/>
          <w:szCs w:val="22"/>
        </w:rPr>
        <w:t>had splayed on the counter in front of him</w:t>
      </w:r>
      <w:r w:rsidR="00230172">
        <w:rPr>
          <w:rFonts w:ascii="Garamond" w:hAnsi="Garamond"/>
          <w:color w:val="000000" w:themeColor="text1"/>
          <w:sz w:val="22"/>
          <w:szCs w:val="22"/>
        </w:rPr>
        <w:t xml:space="preserve"> a </w:t>
      </w:r>
      <w:r w:rsidR="003F5E2E">
        <w:rPr>
          <w:rFonts w:ascii="Garamond" w:hAnsi="Garamond"/>
          <w:color w:val="000000" w:themeColor="text1"/>
          <w:sz w:val="22"/>
          <w:szCs w:val="22"/>
        </w:rPr>
        <w:t>battered</w:t>
      </w:r>
      <w:r w:rsidR="00230172">
        <w:rPr>
          <w:rFonts w:ascii="Garamond" w:hAnsi="Garamond"/>
          <w:color w:val="000000" w:themeColor="text1"/>
          <w:sz w:val="22"/>
          <w:szCs w:val="22"/>
        </w:rPr>
        <w:t xml:space="preserve"> paperback of </w:t>
      </w:r>
      <w:r w:rsidR="00230172" w:rsidRPr="00230172">
        <w:rPr>
          <w:rFonts w:ascii="Garamond" w:hAnsi="Garamond"/>
          <w:color w:val="000000" w:themeColor="text1"/>
          <w:sz w:val="22"/>
          <w:szCs w:val="22"/>
        </w:rPr>
        <w:t>Arthur Koestler</w:t>
      </w:r>
      <w:r w:rsidR="00230172">
        <w:rPr>
          <w:rFonts w:ascii="Garamond" w:hAnsi="Garamond"/>
          <w:color w:val="000000" w:themeColor="text1"/>
          <w:sz w:val="22"/>
          <w:szCs w:val="22"/>
        </w:rPr>
        <w:t>’</w:t>
      </w:r>
      <w:r w:rsidR="00230172" w:rsidRPr="00230172">
        <w:rPr>
          <w:rFonts w:ascii="Garamond" w:hAnsi="Garamond"/>
          <w:color w:val="000000" w:themeColor="text1"/>
          <w:sz w:val="22"/>
          <w:szCs w:val="22"/>
        </w:rPr>
        <w:t xml:space="preserve">s </w:t>
      </w:r>
      <w:r w:rsidR="00230172" w:rsidRPr="00230172">
        <w:rPr>
          <w:rFonts w:ascii="Garamond" w:hAnsi="Garamond"/>
          <w:i/>
          <w:iCs/>
          <w:color w:val="000000" w:themeColor="text1"/>
          <w:sz w:val="22"/>
          <w:szCs w:val="22"/>
        </w:rPr>
        <w:t>Darkness at Noon</w:t>
      </w:r>
      <w:r w:rsidR="00230172">
        <w:rPr>
          <w:rFonts w:ascii="Garamond" w:hAnsi="Garamond"/>
          <w:color w:val="000000" w:themeColor="text1"/>
          <w:sz w:val="22"/>
          <w:szCs w:val="22"/>
        </w:rPr>
        <w:t xml:space="preserve">. </w:t>
      </w:r>
      <w:r w:rsidR="002D6A83">
        <w:rPr>
          <w:rFonts w:ascii="Garamond" w:hAnsi="Garamond"/>
          <w:color w:val="000000" w:themeColor="text1"/>
          <w:sz w:val="22"/>
          <w:szCs w:val="22"/>
        </w:rPr>
        <w:t>The man</w:t>
      </w:r>
      <w:r w:rsidR="002F441D">
        <w:rPr>
          <w:rFonts w:ascii="Garamond" w:hAnsi="Garamond"/>
          <w:color w:val="000000" w:themeColor="text1"/>
          <w:sz w:val="22"/>
          <w:szCs w:val="22"/>
        </w:rPr>
        <w:t xml:space="preserve"> </w:t>
      </w:r>
      <w:r w:rsidR="00C60B3E"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2F441D">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quick </w:t>
      </w:r>
      <w:r w:rsidR="0039499E">
        <w:rPr>
          <w:rFonts w:ascii="Garamond" w:hAnsi="Garamond"/>
          <w:color w:val="000000" w:themeColor="text1"/>
          <w:sz w:val="22"/>
          <w:szCs w:val="22"/>
        </w:rPr>
        <w:t>glance</w:t>
      </w:r>
      <w:r w:rsidR="005632F1" w:rsidRPr="00AF2203">
        <w:rPr>
          <w:rFonts w:ascii="Garamond" w:hAnsi="Garamond"/>
          <w:color w:val="000000" w:themeColor="text1"/>
          <w:sz w:val="22"/>
          <w:szCs w:val="22"/>
        </w:rPr>
        <w:t xml:space="preserve"> to </w:t>
      </w:r>
      <w:r w:rsidR="00C60B3E" w:rsidRPr="00AF2203">
        <w:rPr>
          <w:rFonts w:ascii="Garamond" w:hAnsi="Garamond"/>
          <w:color w:val="000000" w:themeColor="text1"/>
          <w:sz w:val="22"/>
          <w:szCs w:val="22"/>
        </w:rPr>
        <w:t>Quentin</w:t>
      </w:r>
      <w:r w:rsidR="002A0FE9">
        <w:rPr>
          <w:rFonts w:ascii="Garamond" w:hAnsi="Garamond"/>
          <w:color w:val="000000" w:themeColor="text1"/>
          <w:sz w:val="22"/>
          <w:szCs w:val="22"/>
        </w:rPr>
        <w:t xml:space="preserve"> combining </w:t>
      </w:r>
      <w:r w:rsidR="002F441D">
        <w:rPr>
          <w:rFonts w:ascii="Garamond" w:hAnsi="Garamond"/>
          <w:color w:val="000000" w:themeColor="text1"/>
          <w:sz w:val="22"/>
          <w:szCs w:val="22"/>
        </w:rPr>
        <w:t>faint recognition and condemnation</w:t>
      </w:r>
      <w:r w:rsidR="00BE3C44" w:rsidRPr="00AF2203">
        <w:rPr>
          <w:rFonts w:ascii="Garamond" w:hAnsi="Garamond"/>
          <w:color w:val="000000" w:themeColor="text1"/>
          <w:sz w:val="22"/>
          <w:szCs w:val="22"/>
        </w:rPr>
        <w:t>.</w:t>
      </w:r>
      <w:r w:rsidR="002F441D">
        <w:rPr>
          <w:rFonts w:ascii="Garamond" w:hAnsi="Garamond"/>
          <w:color w:val="000000" w:themeColor="text1"/>
          <w:sz w:val="22"/>
          <w:szCs w:val="22"/>
        </w:rPr>
        <w:t xml:space="preserve"> Quentin felt his </w:t>
      </w:r>
      <w:r w:rsidR="00EF77D3">
        <w:rPr>
          <w:rFonts w:ascii="Garamond" w:hAnsi="Garamond"/>
          <w:color w:val="000000" w:themeColor="text1"/>
          <w:sz w:val="22"/>
          <w:szCs w:val="22"/>
        </w:rPr>
        <w:t>Preterite</w:t>
      </w:r>
      <w:r w:rsidR="002F441D">
        <w:rPr>
          <w:rFonts w:ascii="Garamond" w:hAnsi="Garamond"/>
          <w:color w:val="000000" w:themeColor="text1"/>
          <w:sz w:val="22"/>
          <w:szCs w:val="22"/>
        </w:rPr>
        <w:t xml:space="preserve"> heritage was gleaming.</w:t>
      </w:r>
      <w:r w:rsidR="00BE3C44" w:rsidRPr="00AF2203">
        <w:rPr>
          <w:rFonts w:ascii="Garamond" w:hAnsi="Garamond"/>
          <w:color w:val="000000" w:themeColor="text1"/>
          <w:sz w:val="22"/>
          <w:szCs w:val="22"/>
        </w:rPr>
        <w:t xml:space="preserve"> </w:t>
      </w:r>
    </w:p>
    <w:p w14:paraId="35F8709A" w14:textId="0220C398"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‘Good morning now,’ said the wom</w:t>
      </w:r>
      <w:r w:rsidR="00C419C3" w:rsidRPr="00AF2203">
        <w:rPr>
          <w:rFonts w:ascii="Garamond" w:hAnsi="Garamond"/>
          <w:color w:val="000000" w:themeColor="text1"/>
          <w:sz w:val="22"/>
          <w:szCs w:val="22"/>
        </w:rPr>
        <w:t>a</w:t>
      </w:r>
      <w:r w:rsidRPr="00AF2203">
        <w:rPr>
          <w:rFonts w:ascii="Garamond" w:hAnsi="Garamond"/>
          <w:color w:val="000000" w:themeColor="text1"/>
          <w:sz w:val="22"/>
          <w:szCs w:val="22"/>
        </w:rPr>
        <w:t>n,</w:t>
      </w:r>
      <w:r w:rsidR="009E1B07">
        <w:rPr>
          <w:rFonts w:ascii="Garamond" w:hAnsi="Garamond"/>
          <w:color w:val="000000" w:themeColor="text1"/>
          <w:sz w:val="22"/>
          <w:szCs w:val="22"/>
        </w:rPr>
        <w:t xml:space="preserve"> </w:t>
      </w:r>
      <w:r w:rsidR="00CC333E">
        <w:rPr>
          <w:rFonts w:ascii="Garamond" w:hAnsi="Garamond"/>
          <w:color w:val="000000" w:themeColor="text1"/>
          <w:sz w:val="22"/>
          <w:szCs w:val="22"/>
        </w:rPr>
        <w:t>turning to look at</w:t>
      </w:r>
      <w:r w:rsidR="009E1B07">
        <w:rPr>
          <w:rFonts w:ascii="Garamond" w:hAnsi="Garamond"/>
          <w:color w:val="000000" w:themeColor="text1"/>
          <w:sz w:val="22"/>
          <w:szCs w:val="22"/>
        </w:rPr>
        <w:t xml:space="preserve"> Quentin</w:t>
      </w:r>
      <w:r w:rsidR="007F4538">
        <w:rPr>
          <w:rFonts w:ascii="Garamond" w:hAnsi="Garamond"/>
          <w:color w:val="000000" w:themeColor="text1"/>
          <w:sz w:val="22"/>
          <w:szCs w:val="22"/>
        </w:rPr>
        <w:t xml:space="preserve"> and</w:t>
      </w:r>
      <w:r w:rsidR="000D7A08">
        <w:rPr>
          <w:rFonts w:ascii="Garamond" w:hAnsi="Garamond"/>
          <w:color w:val="000000" w:themeColor="text1"/>
          <w:sz w:val="22"/>
          <w:szCs w:val="22"/>
        </w:rPr>
        <w:t xml:space="preserve"> smoothing down </w:t>
      </w:r>
      <w:r w:rsidR="00113C44">
        <w:rPr>
          <w:rFonts w:ascii="Garamond" w:hAnsi="Garamond"/>
          <w:color w:val="000000" w:themeColor="text1"/>
          <w:sz w:val="22"/>
          <w:szCs w:val="22"/>
        </w:rPr>
        <w:t>an</w:t>
      </w:r>
      <w:r w:rsidR="000D7A08">
        <w:rPr>
          <w:rFonts w:ascii="Garamond" w:hAnsi="Garamond"/>
          <w:color w:val="000000" w:themeColor="text1"/>
          <w:sz w:val="22"/>
          <w:szCs w:val="22"/>
        </w:rPr>
        <w:t xml:space="preserve"> enormous apron</w:t>
      </w:r>
      <w:r w:rsidR="007F4538">
        <w:rPr>
          <w:rFonts w:ascii="Garamond" w:hAnsi="Garamond"/>
          <w:color w:val="000000" w:themeColor="text1"/>
          <w:sz w:val="22"/>
          <w:szCs w:val="22"/>
        </w:rPr>
        <w:t xml:space="preserve">. She spoke </w:t>
      </w:r>
      <w:r w:rsidRPr="00AF2203">
        <w:rPr>
          <w:rFonts w:ascii="Garamond" w:hAnsi="Garamond"/>
          <w:color w:val="000000" w:themeColor="text1"/>
          <w:sz w:val="22"/>
          <w:szCs w:val="22"/>
        </w:rPr>
        <w:t>in a kinder voice than Quentin expected, an almost Irish accent with a weak m.</w:t>
      </w:r>
    </w:p>
    <w:p w14:paraId="3E05521F" w14:textId="4C6D68C3" w:rsidR="0055338C" w:rsidRPr="00AF2203" w:rsidRDefault="0055338C" w:rsidP="00BE3C44">
      <w:pPr>
        <w:ind w:firstLine="454"/>
        <w:jc w:val="both"/>
        <w:rPr>
          <w:rFonts w:ascii="Garamond" w:hAnsi="Garamond"/>
          <w:color w:val="000000" w:themeColor="text1"/>
          <w:sz w:val="22"/>
          <w:szCs w:val="22"/>
        </w:rPr>
      </w:pPr>
      <w:r w:rsidRPr="0055338C">
        <w:rPr>
          <w:rFonts w:ascii="Garamond" w:hAnsi="Garamond"/>
          <w:color w:val="000000" w:themeColor="text1"/>
          <w:sz w:val="22"/>
          <w:szCs w:val="22"/>
        </w:rPr>
        <w:t>A sign above a curved glass cake cabinet stated, ‘</w:t>
      </w:r>
      <w:proofErr w:type="spellStart"/>
      <w:r w:rsidRPr="0055338C">
        <w:rPr>
          <w:rFonts w:ascii="Garamond" w:hAnsi="Garamond"/>
          <w:color w:val="000000" w:themeColor="text1"/>
          <w:sz w:val="22"/>
          <w:szCs w:val="22"/>
        </w:rPr>
        <w:t>Fàilte</w:t>
      </w:r>
      <w:proofErr w:type="spellEnd"/>
      <w:r w:rsidRPr="0055338C">
        <w:rPr>
          <w:rFonts w:ascii="Garamond" w:hAnsi="Garamond"/>
          <w:color w:val="000000" w:themeColor="text1"/>
          <w:sz w:val="22"/>
          <w:szCs w:val="22"/>
        </w:rPr>
        <w:t xml:space="preserve">. Gan </w:t>
      </w:r>
      <w:proofErr w:type="spellStart"/>
      <w:r w:rsidRPr="0055338C">
        <w:rPr>
          <w:rFonts w:ascii="Garamond" w:hAnsi="Garamond"/>
          <w:color w:val="000000" w:themeColor="text1"/>
          <w:sz w:val="22"/>
          <w:szCs w:val="22"/>
        </w:rPr>
        <w:t>athrú</w:t>
      </w:r>
      <w:proofErr w:type="spellEnd"/>
      <w:r w:rsidRPr="0055338C">
        <w:rPr>
          <w:rFonts w:ascii="Garamond" w:hAnsi="Garamond"/>
          <w:color w:val="000000" w:themeColor="text1"/>
          <w:sz w:val="22"/>
          <w:szCs w:val="22"/>
        </w:rPr>
        <w:t xml:space="preserve">. KWC, €, $, ¥, </w:t>
      </w:r>
      <w:r w:rsidRPr="0055338C">
        <w:rPr>
          <w:color w:val="000000" w:themeColor="text1"/>
          <w:sz w:val="22"/>
          <w:szCs w:val="22"/>
        </w:rPr>
        <w:t>₹</w:t>
      </w:r>
      <w:r w:rsidRPr="0055338C">
        <w:rPr>
          <w:rFonts w:ascii="Garamond" w:hAnsi="Garamond"/>
          <w:color w:val="000000" w:themeColor="text1"/>
          <w:sz w:val="22"/>
          <w:szCs w:val="22"/>
        </w:rPr>
        <w:t>, AD.</w:t>
      </w:r>
      <w:r w:rsidRPr="0055338C">
        <w:rPr>
          <w:rFonts w:ascii="Garamond" w:hAnsi="Garamond" w:cs="Garamond"/>
          <w:color w:val="000000" w:themeColor="text1"/>
          <w:sz w:val="22"/>
          <w:szCs w:val="22"/>
        </w:rPr>
        <w:t>’</w:t>
      </w:r>
    </w:p>
    <w:p w14:paraId="35D6458D" w14:textId="3166C11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37B1A">
        <w:rPr>
          <w:rFonts w:ascii="Garamond" w:hAnsi="Garamond"/>
          <w:color w:val="000000" w:themeColor="text1"/>
          <w:sz w:val="22"/>
          <w:szCs w:val="22"/>
        </w:rPr>
        <w:t>The weather is normal</w:t>
      </w:r>
      <w:r w:rsidR="0039499E">
        <w:rPr>
          <w:rFonts w:ascii="Garamond" w:hAnsi="Garamond"/>
          <w:color w:val="000000" w:themeColor="text1"/>
          <w:sz w:val="22"/>
          <w:szCs w:val="22"/>
        </w:rPr>
        <w:t xml:space="preserve"> and you appear </w:t>
      </w:r>
      <w:r w:rsidR="006F1F60">
        <w:rPr>
          <w:rFonts w:ascii="Garamond" w:hAnsi="Garamond"/>
          <w:color w:val="000000" w:themeColor="text1"/>
          <w:sz w:val="22"/>
          <w:szCs w:val="22"/>
        </w:rPr>
        <w:t xml:space="preserve">large and </w:t>
      </w:r>
      <w:r w:rsidR="0039499E">
        <w:rPr>
          <w:rFonts w:ascii="Garamond" w:hAnsi="Garamond"/>
          <w:color w:val="000000" w:themeColor="text1"/>
          <w:sz w:val="22"/>
          <w:szCs w:val="22"/>
        </w:rPr>
        <w:t>friendly</w:t>
      </w:r>
      <w:r w:rsidR="00F37B1A">
        <w:rPr>
          <w:rFonts w:ascii="Garamond" w:hAnsi="Garamond"/>
          <w:color w:val="000000" w:themeColor="text1"/>
          <w:sz w:val="22"/>
          <w:szCs w:val="22"/>
        </w:rPr>
        <w:t xml:space="preserve">,’ </w:t>
      </w:r>
      <w:r w:rsidR="00F37B1A" w:rsidRPr="00F37B1A">
        <w:rPr>
          <w:rFonts w:ascii="Garamond" w:hAnsi="Garamond"/>
          <w:color w:val="000000" w:themeColor="text1"/>
          <w:sz w:val="22"/>
          <w:szCs w:val="22"/>
        </w:rPr>
        <w:t>said Quentin, who had rehearsed this very act with his reality modulator</w:t>
      </w:r>
      <w:r w:rsidR="00F37B1A">
        <w:rPr>
          <w:rFonts w:ascii="Garamond" w:hAnsi="Garamond"/>
          <w:color w:val="000000" w:themeColor="text1"/>
          <w:sz w:val="22"/>
          <w:szCs w:val="22"/>
        </w:rPr>
        <w:t>. ‘And thus I would please like a c</w:t>
      </w:r>
      <w:r w:rsidRPr="00AF2203">
        <w:rPr>
          <w:rFonts w:ascii="Garamond" w:hAnsi="Garamond"/>
          <w:color w:val="000000" w:themeColor="text1"/>
          <w:sz w:val="22"/>
          <w:szCs w:val="22"/>
        </w:rPr>
        <w:t>up of tea, please</w:t>
      </w:r>
      <w:r w:rsidR="00355CAE">
        <w:rPr>
          <w:rFonts w:ascii="Garamond" w:hAnsi="Garamond"/>
          <w:color w:val="000000" w:themeColor="text1"/>
          <w:sz w:val="22"/>
          <w:szCs w:val="22"/>
        </w:rPr>
        <w:t xml:space="preserve">. </w:t>
      </w:r>
      <w:r w:rsidRPr="00AF2203">
        <w:rPr>
          <w:rFonts w:ascii="Garamond" w:hAnsi="Garamond"/>
          <w:color w:val="000000" w:themeColor="text1"/>
          <w:sz w:val="22"/>
          <w:szCs w:val="22"/>
        </w:rPr>
        <w:t>And some of</w:t>
      </w:r>
      <w:r w:rsidR="00FD7BC0">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20530D" w:rsidRPr="00AF2203">
        <w:rPr>
          <w:rFonts w:ascii="Garamond" w:hAnsi="Garamond"/>
          <w:color w:val="000000" w:themeColor="text1"/>
          <w:sz w:val="22"/>
          <w:szCs w:val="22"/>
        </w:rPr>
        <w:t>He pointed</w:t>
      </w:r>
      <w:r w:rsidRPr="00AF2203">
        <w:rPr>
          <w:rFonts w:ascii="Garamond" w:hAnsi="Garamond"/>
          <w:color w:val="000000" w:themeColor="text1"/>
          <w:sz w:val="22"/>
          <w:szCs w:val="22"/>
        </w:rPr>
        <w:t xml:space="preserve"> to a pie of dark fruits in </w:t>
      </w:r>
      <w:r w:rsidR="0055338C">
        <w:rPr>
          <w:rFonts w:ascii="Garamond" w:hAnsi="Garamond"/>
          <w:color w:val="000000" w:themeColor="text1"/>
          <w:sz w:val="22"/>
          <w:szCs w:val="22"/>
        </w:rPr>
        <w:t>the cabinet.</w:t>
      </w:r>
    </w:p>
    <w:p w14:paraId="7837120E" w14:textId="300BE1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‘Fly Cemetery</w:t>
      </w:r>
      <w:r w:rsidR="003D5BA0" w:rsidRPr="00AF2203">
        <w:rPr>
          <w:rFonts w:ascii="Garamond" w:hAnsi="Garamond"/>
          <w:color w:val="000000" w:themeColor="text1"/>
          <w:sz w:val="22"/>
          <w:szCs w:val="22"/>
        </w:rPr>
        <w:t xml:space="preserve"> it is now</w:t>
      </w:r>
      <w:r w:rsidRPr="00AF2203">
        <w:rPr>
          <w:rFonts w:ascii="Garamond" w:hAnsi="Garamond"/>
          <w:color w:val="000000" w:themeColor="text1"/>
          <w:sz w:val="22"/>
          <w:szCs w:val="22"/>
        </w:rPr>
        <w:t>.’</w:t>
      </w:r>
    </w:p>
    <w:p w14:paraId="73BC8923" w14:textId="0D32BA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ran together and </w:t>
      </w:r>
      <w:r w:rsidR="002D6A8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72739D" w:rsidRPr="00AF2203">
        <w:rPr>
          <w:rFonts w:ascii="Garamond" w:hAnsi="Garamond"/>
          <w:color w:val="000000" w:themeColor="text1"/>
          <w:sz w:val="22"/>
          <w:szCs w:val="22"/>
        </w:rPr>
        <w:t>assumed</w:t>
      </w:r>
      <w:r w:rsidRPr="00AF2203">
        <w:rPr>
          <w:rFonts w:ascii="Garamond" w:hAnsi="Garamond"/>
          <w:color w:val="000000" w:themeColor="text1"/>
          <w:sz w:val="22"/>
          <w:szCs w:val="22"/>
        </w:rPr>
        <w:t xml:space="preserve"> she had spoken </w:t>
      </w:r>
      <w:r w:rsidR="00484E81">
        <w:rPr>
          <w:rFonts w:ascii="Garamond" w:hAnsi="Garamond"/>
          <w:color w:val="000000" w:themeColor="text1"/>
          <w:sz w:val="22"/>
          <w:szCs w:val="22"/>
        </w:rPr>
        <w:t>some kind of dialect</w:t>
      </w:r>
      <w:r w:rsidRPr="00AF2203">
        <w:rPr>
          <w:rFonts w:ascii="Garamond" w:hAnsi="Garamond"/>
          <w:color w:val="000000" w:themeColor="text1"/>
          <w:sz w:val="22"/>
          <w:szCs w:val="22"/>
        </w:rPr>
        <w:t>. ‘Sounds lovely. Some of that then</w:t>
      </w:r>
      <w:r w:rsidR="006B790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B790B">
        <w:rPr>
          <w:rFonts w:ascii="Garamond" w:hAnsi="Garamond"/>
          <w:color w:val="000000" w:themeColor="text1"/>
          <w:sz w:val="22"/>
          <w:szCs w:val="22"/>
        </w:rPr>
        <w:t>P</w:t>
      </w:r>
      <w:r w:rsidRPr="00AF2203">
        <w:rPr>
          <w:rFonts w:ascii="Garamond" w:hAnsi="Garamond"/>
          <w:color w:val="000000" w:themeColor="text1"/>
          <w:sz w:val="22"/>
          <w:szCs w:val="22"/>
        </w:rPr>
        <w:t>lease.’</w:t>
      </w:r>
    </w:p>
    <w:p w14:paraId="7A9A7D31" w14:textId="7A2B8468" w:rsidR="00CE3C79" w:rsidRDefault="00CE3C79" w:rsidP="0038359E">
      <w:pPr>
        <w:ind w:firstLine="454"/>
        <w:jc w:val="both"/>
        <w:rPr>
          <w:rFonts w:ascii="Garamond" w:hAnsi="Garamond"/>
          <w:color w:val="000000" w:themeColor="text1"/>
          <w:sz w:val="22"/>
          <w:szCs w:val="22"/>
        </w:rPr>
      </w:pPr>
      <w:r>
        <w:rPr>
          <w:rFonts w:ascii="Garamond" w:hAnsi="Garamond"/>
          <w:color w:val="000000" w:themeColor="text1"/>
          <w:sz w:val="22"/>
          <w:szCs w:val="22"/>
        </w:rPr>
        <w:t>‘Fiddy Lakh</w:t>
      </w:r>
      <w:r w:rsidR="00284013">
        <w:rPr>
          <w:rFonts w:ascii="Garamond" w:hAnsi="Garamond"/>
          <w:color w:val="000000" w:themeColor="text1"/>
          <w:sz w:val="22"/>
          <w:szCs w:val="22"/>
        </w:rPr>
        <w:t xml:space="preserve"> minimum.</w:t>
      </w:r>
      <w:r>
        <w:rPr>
          <w:rFonts w:ascii="Garamond" w:hAnsi="Garamond"/>
          <w:color w:val="000000" w:themeColor="text1"/>
          <w:sz w:val="22"/>
          <w:szCs w:val="22"/>
        </w:rPr>
        <w:t>’</w:t>
      </w:r>
    </w:p>
    <w:p w14:paraId="51C67B3C" w14:textId="4075899A" w:rsidR="00AC268D" w:rsidRDefault="00E41AA4" w:rsidP="00AA6ABB">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7E7D04">
        <w:rPr>
          <w:rFonts w:ascii="Garamond" w:hAnsi="Garamond"/>
          <w:color w:val="000000" w:themeColor="text1"/>
          <w:sz w:val="22"/>
          <w:szCs w:val="22"/>
        </w:rPr>
        <w:t xml:space="preserve">rices weren’t fixed in the </w:t>
      </w:r>
      <w:r w:rsidR="002C4FB1">
        <w:rPr>
          <w:rFonts w:ascii="Garamond" w:hAnsi="Garamond"/>
          <w:color w:val="000000" w:themeColor="text1"/>
          <w:sz w:val="22"/>
          <w:szCs w:val="22"/>
        </w:rPr>
        <w:t xml:space="preserve">non-cash </w:t>
      </w:r>
      <w:r w:rsidR="007E7D04">
        <w:rPr>
          <w:rFonts w:ascii="Garamond" w:hAnsi="Garamond"/>
          <w:color w:val="000000" w:themeColor="text1"/>
          <w:sz w:val="22"/>
          <w:szCs w:val="22"/>
        </w:rPr>
        <w:t xml:space="preserve">Zone but </w:t>
      </w:r>
      <w:r>
        <w:rPr>
          <w:rFonts w:ascii="Garamond" w:hAnsi="Garamond"/>
          <w:color w:val="000000" w:themeColor="text1"/>
          <w:sz w:val="22"/>
          <w:szCs w:val="22"/>
        </w:rPr>
        <w:t xml:space="preserve">Quentin refused to barter and </w:t>
      </w:r>
      <w:r w:rsidR="00BE3C44" w:rsidRPr="00AF2203">
        <w:rPr>
          <w:rFonts w:ascii="Garamond" w:hAnsi="Garamond"/>
          <w:color w:val="000000" w:themeColor="text1"/>
          <w:sz w:val="22"/>
          <w:szCs w:val="22"/>
        </w:rPr>
        <w:t xml:space="preserve">fed a </w:t>
      </w:r>
      <w:r w:rsidR="00AC268D">
        <w:rPr>
          <w:rFonts w:ascii="Garamond" w:hAnsi="Garamond"/>
          <w:color w:val="000000" w:themeColor="text1"/>
          <w:sz w:val="22"/>
          <w:szCs w:val="22"/>
        </w:rPr>
        <w:t xml:space="preserve">chunky </w:t>
      </w:r>
      <w:r w:rsidR="00BA54F5">
        <w:rPr>
          <w:rFonts w:ascii="Garamond" w:hAnsi="Garamond"/>
          <w:color w:val="000000" w:themeColor="text1"/>
          <w:sz w:val="22"/>
          <w:szCs w:val="22"/>
        </w:rPr>
        <w:t>multi-sided</w:t>
      </w:r>
      <w:r w:rsidR="00BA54F5" w:rsidRPr="00BA54F5">
        <w:rPr>
          <w:rFonts w:ascii="Garamond" w:hAnsi="Garamond"/>
          <w:color w:val="000000" w:themeColor="text1"/>
          <w:sz w:val="22"/>
          <w:szCs w:val="22"/>
        </w:rPr>
        <w:t xml:space="preserve"> </w:t>
      </w:r>
      <w:r w:rsidR="00AC268D">
        <w:rPr>
          <w:rFonts w:ascii="Garamond" w:hAnsi="Garamond"/>
          <w:color w:val="000000" w:themeColor="text1"/>
          <w:sz w:val="22"/>
          <w:szCs w:val="22"/>
        </w:rPr>
        <w:t>plastic</w:t>
      </w:r>
      <w:r w:rsidR="00AA6ABB">
        <w:rPr>
          <w:rFonts w:ascii="Garamond" w:hAnsi="Garamond"/>
          <w:color w:val="000000" w:themeColor="text1"/>
          <w:sz w:val="22"/>
          <w:szCs w:val="22"/>
        </w:rPr>
        <w:t xml:space="preserve"> coin into a slot on the counter</w:t>
      </w:r>
      <w:r>
        <w:rPr>
          <w:rFonts w:ascii="Garamond" w:hAnsi="Garamond"/>
          <w:color w:val="000000" w:themeColor="text1"/>
          <w:sz w:val="22"/>
          <w:szCs w:val="22"/>
        </w:rPr>
        <w:t xml:space="preserve">. He </w:t>
      </w:r>
      <w:r w:rsidR="00AA6ABB">
        <w:rPr>
          <w:rFonts w:ascii="Garamond" w:hAnsi="Garamond"/>
          <w:color w:val="000000" w:themeColor="text1"/>
          <w:sz w:val="22"/>
          <w:szCs w:val="22"/>
        </w:rPr>
        <w:t xml:space="preserve">held his hand beneath </w:t>
      </w:r>
      <w:r w:rsidR="00BA54F5">
        <w:rPr>
          <w:rFonts w:ascii="Garamond" w:hAnsi="Garamond"/>
          <w:color w:val="000000" w:themeColor="text1"/>
          <w:sz w:val="22"/>
          <w:szCs w:val="22"/>
        </w:rPr>
        <w:t>another</w:t>
      </w:r>
      <w:r w:rsidR="00AA6ABB">
        <w:rPr>
          <w:rFonts w:ascii="Garamond" w:hAnsi="Garamond"/>
          <w:color w:val="000000" w:themeColor="text1"/>
          <w:sz w:val="22"/>
          <w:szCs w:val="22"/>
        </w:rPr>
        <w:t xml:space="preserve"> slot to </w:t>
      </w:r>
      <w:r w:rsidR="007E7D04">
        <w:rPr>
          <w:rFonts w:ascii="Garamond" w:hAnsi="Garamond"/>
          <w:color w:val="000000" w:themeColor="text1"/>
          <w:sz w:val="22"/>
          <w:szCs w:val="22"/>
        </w:rPr>
        <w:t>await</w:t>
      </w:r>
      <w:r w:rsidR="00AA6ABB">
        <w:rPr>
          <w:rFonts w:ascii="Garamond" w:hAnsi="Garamond"/>
          <w:color w:val="000000" w:themeColor="text1"/>
          <w:sz w:val="22"/>
          <w:szCs w:val="22"/>
        </w:rPr>
        <w:t xml:space="preserve"> the change</w:t>
      </w:r>
      <w:r>
        <w:rPr>
          <w:rFonts w:ascii="Garamond" w:hAnsi="Garamond"/>
          <w:color w:val="000000" w:themeColor="text1"/>
          <w:sz w:val="22"/>
          <w:szCs w:val="22"/>
        </w:rPr>
        <w:t xml:space="preserve"> as a</w:t>
      </w:r>
      <w:r w:rsidR="00AC268D">
        <w:rPr>
          <w:rFonts w:ascii="Garamond" w:hAnsi="Garamond"/>
          <w:color w:val="000000" w:themeColor="text1"/>
          <w:sz w:val="22"/>
          <w:szCs w:val="22"/>
        </w:rPr>
        <w:t xml:space="preserve"> </w:t>
      </w:r>
      <w:r w:rsidR="00884A34">
        <w:rPr>
          <w:rFonts w:ascii="Garamond" w:hAnsi="Garamond"/>
          <w:color w:val="000000" w:themeColor="text1"/>
          <w:sz w:val="22"/>
          <w:szCs w:val="22"/>
        </w:rPr>
        <w:t>dance</w:t>
      </w:r>
      <w:r w:rsidR="00AC268D">
        <w:rPr>
          <w:rFonts w:ascii="Garamond" w:hAnsi="Garamond"/>
          <w:color w:val="000000" w:themeColor="text1"/>
          <w:sz w:val="22"/>
          <w:szCs w:val="22"/>
        </w:rPr>
        <w:t xml:space="preserve"> of clanks</w:t>
      </w:r>
      <w:r w:rsidR="00AA6ABB">
        <w:rPr>
          <w:rFonts w:ascii="Garamond" w:hAnsi="Garamond"/>
          <w:color w:val="000000" w:themeColor="text1"/>
          <w:sz w:val="22"/>
          <w:szCs w:val="22"/>
        </w:rPr>
        <w:t xml:space="preserve"> ensued</w:t>
      </w:r>
      <w:r>
        <w:rPr>
          <w:rFonts w:ascii="Garamond" w:hAnsi="Garamond"/>
          <w:color w:val="000000" w:themeColor="text1"/>
          <w:sz w:val="22"/>
          <w:szCs w:val="22"/>
        </w:rPr>
        <w:t xml:space="preserve">. </w:t>
      </w:r>
      <w:r w:rsidR="00DC1C74">
        <w:rPr>
          <w:rFonts w:ascii="Garamond" w:hAnsi="Garamond"/>
          <w:color w:val="000000" w:themeColor="text1"/>
          <w:sz w:val="22"/>
          <w:szCs w:val="22"/>
        </w:rPr>
        <w:t>J</w:t>
      </w:r>
      <w:r w:rsidR="00AA6ABB">
        <w:rPr>
          <w:rFonts w:ascii="Garamond" w:hAnsi="Garamond"/>
          <w:color w:val="000000" w:themeColor="text1"/>
          <w:sz w:val="22"/>
          <w:szCs w:val="22"/>
        </w:rPr>
        <w:t xml:space="preserve">ust as Quentin was raising eyes towards the tea-shop </w:t>
      </w:r>
      <w:r w:rsidR="003E1B33">
        <w:rPr>
          <w:rFonts w:ascii="Garamond" w:hAnsi="Garamond"/>
          <w:color w:val="000000" w:themeColor="text1"/>
          <w:sz w:val="22"/>
          <w:szCs w:val="22"/>
        </w:rPr>
        <w:t>wom</w:t>
      </w:r>
      <w:r w:rsidR="00F33080">
        <w:rPr>
          <w:rFonts w:ascii="Garamond" w:hAnsi="Garamond"/>
          <w:color w:val="000000" w:themeColor="text1"/>
          <w:sz w:val="22"/>
          <w:szCs w:val="22"/>
        </w:rPr>
        <w:t>a</w:t>
      </w:r>
      <w:r w:rsidR="003E1B33">
        <w:rPr>
          <w:rFonts w:ascii="Garamond" w:hAnsi="Garamond"/>
          <w:color w:val="000000" w:themeColor="text1"/>
          <w:sz w:val="22"/>
          <w:szCs w:val="22"/>
        </w:rPr>
        <w:t>n</w:t>
      </w:r>
      <w:r w:rsidR="00AA6ABB">
        <w:rPr>
          <w:rFonts w:ascii="Garamond" w:hAnsi="Garamond"/>
          <w:color w:val="000000" w:themeColor="text1"/>
          <w:sz w:val="22"/>
          <w:szCs w:val="22"/>
        </w:rPr>
        <w:t xml:space="preserve"> </w:t>
      </w:r>
      <w:r w:rsidR="003E1B33">
        <w:rPr>
          <w:rFonts w:ascii="Garamond" w:hAnsi="Garamond"/>
          <w:color w:val="000000" w:themeColor="text1"/>
          <w:sz w:val="22"/>
          <w:szCs w:val="22"/>
        </w:rPr>
        <w:t>a</w:t>
      </w:r>
      <w:r w:rsidR="00AA6ABB">
        <w:rPr>
          <w:rFonts w:ascii="Garamond" w:hAnsi="Garamond"/>
          <w:color w:val="000000" w:themeColor="text1"/>
          <w:sz w:val="22"/>
          <w:szCs w:val="22"/>
        </w:rPr>
        <w:t xml:space="preserve"> </w:t>
      </w:r>
      <w:r w:rsidR="00094FA5">
        <w:rPr>
          <w:rFonts w:ascii="Garamond" w:hAnsi="Garamond"/>
          <w:color w:val="000000" w:themeColor="text1"/>
          <w:sz w:val="22"/>
          <w:szCs w:val="22"/>
        </w:rPr>
        <w:t xml:space="preserve">reminted </w:t>
      </w:r>
      <w:r w:rsidR="00AA6ABB">
        <w:rPr>
          <w:rFonts w:ascii="Garamond" w:hAnsi="Garamond"/>
          <w:color w:val="000000" w:themeColor="text1"/>
          <w:sz w:val="22"/>
          <w:szCs w:val="22"/>
        </w:rPr>
        <w:t>coin</w:t>
      </w:r>
      <w:r w:rsidR="00AC268D">
        <w:rPr>
          <w:rFonts w:ascii="Garamond" w:hAnsi="Garamond"/>
          <w:color w:val="000000" w:themeColor="text1"/>
          <w:sz w:val="22"/>
          <w:szCs w:val="22"/>
        </w:rPr>
        <w:t xml:space="preserve"> was </w:t>
      </w:r>
      <w:r w:rsidR="00DC1C74">
        <w:rPr>
          <w:rFonts w:ascii="Garamond" w:hAnsi="Garamond"/>
          <w:color w:val="000000" w:themeColor="text1"/>
          <w:sz w:val="22"/>
          <w:szCs w:val="22"/>
        </w:rPr>
        <w:t>ejected</w:t>
      </w:r>
      <w:r>
        <w:rPr>
          <w:rFonts w:ascii="Garamond" w:hAnsi="Garamond"/>
          <w:color w:val="000000" w:themeColor="text1"/>
          <w:sz w:val="22"/>
          <w:szCs w:val="22"/>
        </w:rPr>
        <w:t xml:space="preserve"> with a whiff of burnt plastic</w:t>
      </w:r>
      <w:r w:rsidR="00AA6ABB">
        <w:rPr>
          <w:rFonts w:ascii="Garamond" w:hAnsi="Garamond"/>
          <w:color w:val="000000" w:themeColor="text1"/>
          <w:sz w:val="22"/>
          <w:szCs w:val="22"/>
        </w:rPr>
        <w:t>.</w:t>
      </w:r>
      <w:r w:rsidR="00AC268D">
        <w:rPr>
          <w:rFonts w:ascii="Garamond" w:hAnsi="Garamond"/>
          <w:color w:val="000000" w:themeColor="text1"/>
          <w:sz w:val="22"/>
          <w:szCs w:val="22"/>
        </w:rPr>
        <w:t xml:space="preserve"> </w:t>
      </w:r>
    </w:p>
    <w:p w14:paraId="7A45D20E" w14:textId="782CB3C1" w:rsidR="00845DBD" w:rsidRDefault="00AA6ABB" w:rsidP="000E1FA2">
      <w:pPr>
        <w:ind w:firstLine="454"/>
        <w:jc w:val="both"/>
        <w:rPr>
          <w:rFonts w:ascii="Garamond" w:hAnsi="Garamond"/>
          <w:color w:val="000000" w:themeColor="text1"/>
          <w:sz w:val="22"/>
          <w:szCs w:val="22"/>
        </w:rPr>
      </w:pPr>
      <w:r>
        <w:rPr>
          <w:rFonts w:ascii="Garamond" w:hAnsi="Garamond"/>
          <w:color w:val="000000" w:themeColor="text1"/>
          <w:sz w:val="22"/>
          <w:szCs w:val="22"/>
        </w:rPr>
        <w:t>The wom</w:t>
      </w:r>
      <w:r w:rsidR="00F33080">
        <w:rPr>
          <w:rFonts w:ascii="Garamond" w:hAnsi="Garamond"/>
          <w:color w:val="000000" w:themeColor="text1"/>
          <w:sz w:val="22"/>
          <w:szCs w:val="22"/>
        </w:rPr>
        <w:t>a</w:t>
      </w:r>
      <w:r>
        <w:rPr>
          <w:rFonts w:ascii="Garamond" w:hAnsi="Garamond"/>
          <w:color w:val="000000" w:themeColor="text1"/>
          <w:sz w:val="22"/>
          <w:szCs w:val="22"/>
        </w:rPr>
        <w:t>n smiled</w:t>
      </w:r>
      <w:r w:rsidR="00D45CAC">
        <w:rPr>
          <w:rFonts w:ascii="Garamond" w:hAnsi="Garamond"/>
          <w:color w:val="000000" w:themeColor="text1"/>
          <w:sz w:val="22"/>
          <w:szCs w:val="22"/>
        </w:rPr>
        <w:t xml:space="preserve"> and flashed a wink. Quentin </w:t>
      </w:r>
      <w:r w:rsidR="008D7BE9">
        <w:rPr>
          <w:rFonts w:ascii="Garamond" w:hAnsi="Garamond"/>
          <w:color w:val="000000" w:themeColor="text1"/>
          <w:sz w:val="22"/>
          <w:szCs w:val="22"/>
        </w:rPr>
        <w:t>attempted</w:t>
      </w:r>
      <w:r w:rsidR="00D45CAC">
        <w:rPr>
          <w:rFonts w:ascii="Garamond" w:hAnsi="Garamond"/>
          <w:color w:val="000000" w:themeColor="text1"/>
          <w:sz w:val="22"/>
          <w:szCs w:val="22"/>
        </w:rPr>
        <w:t xml:space="preserve"> to mirror</w:t>
      </w:r>
      <w:r w:rsidR="008D7BE9">
        <w:rPr>
          <w:rFonts w:ascii="Garamond" w:hAnsi="Garamond"/>
          <w:color w:val="000000" w:themeColor="text1"/>
          <w:sz w:val="22"/>
          <w:szCs w:val="22"/>
        </w:rPr>
        <w:t xml:space="preserve"> the gesture</w:t>
      </w:r>
      <w:r w:rsidR="00C937D5">
        <w:rPr>
          <w:rFonts w:ascii="Garamond" w:hAnsi="Garamond"/>
          <w:color w:val="000000" w:themeColor="text1"/>
          <w:sz w:val="22"/>
          <w:szCs w:val="22"/>
        </w:rPr>
        <w:t xml:space="preserve"> but, based on her reaction, guessed he had not succeeded</w:t>
      </w:r>
      <w:r w:rsidR="00D45CAC">
        <w:rPr>
          <w:rFonts w:ascii="Garamond" w:hAnsi="Garamond"/>
          <w:color w:val="000000" w:themeColor="text1"/>
          <w:sz w:val="22"/>
          <w:szCs w:val="22"/>
        </w:rPr>
        <w:t xml:space="preserve">. </w:t>
      </w:r>
      <w:r w:rsidR="000E1FA2">
        <w:rPr>
          <w:rFonts w:ascii="Garamond" w:hAnsi="Garamond"/>
          <w:color w:val="000000" w:themeColor="text1"/>
          <w:sz w:val="22"/>
          <w:szCs w:val="22"/>
        </w:rPr>
        <w:t>W</w:t>
      </w:r>
      <w:r w:rsidR="00866860" w:rsidRPr="00AF2203">
        <w:rPr>
          <w:rFonts w:ascii="Garamond" w:hAnsi="Garamond"/>
          <w:color w:val="000000" w:themeColor="text1"/>
          <w:sz w:val="22"/>
          <w:szCs w:val="22"/>
        </w:rPr>
        <w:t>ith silver tongs</w:t>
      </w:r>
      <w:r>
        <w:rPr>
          <w:rFonts w:ascii="Garamond" w:hAnsi="Garamond"/>
          <w:color w:val="000000" w:themeColor="text1"/>
          <w:sz w:val="22"/>
          <w:szCs w:val="22"/>
        </w:rPr>
        <w:t>,</w:t>
      </w:r>
      <w:r w:rsidR="00866860" w:rsidRPr="00AF2203">
        <w:rPr>
          <w:rFonts w:ascii="Garamond" w:hAnsi="Garamond"/>
          <w:color w:val="000000" w:themeColor="text1"/>
          <w:sz w:val="22"/>
          <w:szCs w:val="22"/>
        </w:rPr>
        <w:t xml:space="preserve"> </w:t>
      </w:r>
      <w:r w:rsidR="00470527">
        <w:rPr>
          <w:rFonts w:ascii="Garamond" w:hAnsi="Garamond"/>
          <w:color w:val="000000" w:themeColor="text1"/>
          <w:sz w:val="22"/>
          <w:szCs w:val="22"/>
        </w:rPr>
        <w:t xml:space="preserve">the </w:t>
      </w:r>
      <w:r w:rsidR="00F33080" w:rsidRPr="00F33080">
        <w:rPr>
          <w:rFonts w:ascii="Garamond" w:hAnsi="Garamond"/>
          <w:color w:val="000000" w:themeColor="text1"/>
          <w:sz w:val="22"/>
          <w:szCs w:val="22"/>
        </w:rPr>
        <w:t xml:space="preserve">woman </w:t>
      </w:r>
      <w:r w:rsidR="00BE3C44" w:rsidRPr="00AF2203">
        <w:rPr>
          <w:rFonts w:ascii="Garamond" w:hAnsi="Garamond"/>
          <w:color w:val="000000" w:themeColor="text1"/>
          <w:sz w:val="22"/>
          <w:szCs w:val="22"/>
        </w:rPr>
        <w:t>took a piece of Fly Cemetery</w:t>
      </w:r>
      <w:r w:rsidR="00845DBD">
        <w:rPr>
          <w:rFonts w:ascii="Garamond" w:hAnsi="Garamond"/>
          <w:color w:val="000000" w:themeColor="text1"/>
          <w:sz w:val="22"/>
          <w:szCs w:val="22"/>
        </w:rPr>
        <w:t>. She</w:t>
      </w:r>
      <w:r w:rsidR="00BE3C44" w:rsidRPr="00AF2203">
        <w:rPr>
          <w:rFonts w:ascii="Garamond" w:hAnsi="Garamond"/>
          <w:color w:val="000000" w:themeColor="text1"/>
          <w:sz w:val="22"/>
          <w:szCs w:val="22"/>
        </w:rPr>
        <w:t xml:space="preserve"> set </w:t>
      </w:r>
      <w:r w:rsidR="00845DBD">
        <w:rPr>
          <w:rFonts w:ascii="Garamond" w:hAnsi="Garamond"/>
          <w:color w:val="000000" w:themeColor="text1"/>
          <w:sz w:val="22"/>
          <w:szCs w:val="22"/>
        </w:rPr>
        <w:t xml:space="preserve">the tottering slice </w:t>
      </w:r>
      <w:r w:rsidR="00BE3C44" w:rsidRPr="00AF2203">
        <w:rPr>
          <w:rFonts w:ascii="Garamond" w:hAnsi="Garamond"/>
          <w:color w:val="000000" w:themeColor="text1"/>
          <w:sz w:val="22"/>
          <w:szCs w:val="22"/>
        </w:rPr>
        <w:t>on a plate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topped up the display with a new slice from a plastic container. Quentin </w:t>
      </w:r>
      <w:r w:rsidR="00F36E53">
        <w:rPr>
          <w:rFonts w:ascii="Garamond" w:hAnsi="Garamond"/>
          <w:color w:val="000000" w:themeColor="text1"/>
          <w:sz w:val="22"/>
          <w:szCs w:val="22"/>
        </w:rPr>
        <w:t xml:space="preserve">grinned benignly as he </w:t>
      </w:r>
      <w:r w:rsidR="00C36282" w:rsidRPr="00AF2203">
        <w:rPr>
          <w:rFonts w:ascii="Garamond" w:hAnsi="Garamond"/>
          <w:color w:val="000000" w:themeColor="text1"/>
          <w:sz w:val="22"/>
          <w:szCs w:val="22"/>
        </w:rPr>
        <w:t>observed</w:t>
      </w:r>
      <w:r w:rsidR="00524EE3">
        <w:rPr>
          <w:rFonts w:ascii="Garamond" w:hAnsi="Garamond"/>
          <w:color w:val="000000" w:themeColor="text1"/>
          <w:sz w:val="22"/>
          <w:szCs w:val="22"/>
        </w:rPr>
        <w:t xml:space="preserve"> the </w:t>
      </w:r>
      <w:r w:rsidR="00845DBD">
        <w:rPr>
          <w:rFonts w:ascii="Garamond" w:hAnsi="Garamond"/>
          <w:color w:val="000000" w:themeColor="text1"/>
          <w:sz w:val="22"/>
          <w:szCs w:val="22"/>
        </w:rPr>
        <w:t>absurdly inefficient</w:t>
      </w:r>
      <w:r w:rsidR="00524EE3">
        <w:rPr>
          <w:rFonts w:ascii="Garamond" w:hAnsi="Garamond"/>
          <w:color w:val="000000" w:themeColor="text1"/>
          <w:sz w:val="22"/>
          <w:szCs w:val="22"/>
        </w:rPr>
        <w:t xml:space="preserve"> spectacle</w:t>
      </w:r>
      <w:r w:rsidR="00261A86">
        <w:rPr>
          <w:rFonts w:ascii="Garamond" w:hAnsi="Garamond"/>
          <w:color w:val="000000" w:themeColor="text1"/>
          <w:sz w:val="22"/>
          <w:szCs w:val="22"/>
        </w:rPr>
        <w:t>. I</w:t>
      </w:r>
      <w:r w:rsidR="00261A86" w:rsidRPr="00261A86">
        <w:rPr>
          <w:rFonts w:ascii="Garamond" w:hAnsi="Garamond"/>
          <w:color w:val="000000" w:themeColor="text1"/>
          <w:sz w:val="22"/>
          <w:szCs w:val="22"/>
        </w:rPr>
        <w:t xml:space="preserve">t had been years since he’d been served by a human, and that was part of a workshop to tweak an AI humour model. </w:t>
      </w:r>
      <w:r w:rsidR="00261A86">
        <w:rPr>
          <w:rFonts w:ascii="Garamond" w:hAnsi="Garamond"/>
          <w:color w:val="000000" w:themeColor="text1"/>
          <w:sz w:val="22"/>
          <w:szCs w:val="22"/>
        </w:rPr>
        <w:t xml:space="preserve"> </w:t>
      </w:r>
      <w:r w:rsidR="00775637">
        <w:rPr>
          <w:rFonts w:ascii="Garamond" w:hAnsi="Garamond"/>
          <w:color w:val="000000" w:themeColor="text1"/>
          <w:sz w:val="22"/>
          <w:szCs w:val="22"/>
        </w:rPr>
        <w:t>He felt</w:t>
      </w:r>
      <w:r w:rsidR="00261A86">
        <w:rPr>
          <w:rFonts w:ascii="Garamond" w:hAnsi="Garamond"/>
          <w:color w:val="000000" w:themeColor="text1"/>
          <w:sz w:val="22"/>
          <w:szCs w:val="22"/>
        </w:rPr>
        <w:t xml:space="preserve"> that things were moving slowly and wonder</w:t>
      </w:r>
      <w:r w:rsidR="00E67B61">
        <w:rPr>
          <w:rFonts w:ascii="Garamond" w:hAnsi="Garamond"/>
          <w:color w:val="000000" w:themeColor="text1"/>
          <w:sz w:val="22"/>
          <w:szCs w:val="22"/>
        </w:rPr>
        <w:t>ed</w:t>
      </w:r>
      <w:r w:rsidR="00261A86">
        <w:rPr>
          <w:rFonts w:ascii="Garamond" w:hAnsi="Garamond"/>
          <w:color w:val="000000" w:themeColor="text1"/>
          <w:sz w:val="22"/>
          <w:szCs w:val="22"/>
        </w:rPr>
        <w:t xml:space="preserve"> where this trip was going</w:t>
      </w:r>
      <w:r w:rsidR="00E67B61">
        <w:rPr>
          <w:rFonts w:ascii="Garamond" w:hAnsi="Garamond"/>
          <w:color w:val="000000" w:themeColor="text1"/>
          <w:sz w:val="22"/>
          <w:szCs w:val="22"/>
        </w:rPr>
        <w:t xml:space="preserve">, </w:t>
      </w:r>
      <w:r w:rsidR="000666C7">
        <w:rPr>
          <w:rFonts w:ascii="Garamond" w:hAnsi="Garamond"/>
          <w:color w:val="000000" w:themeColor="text1"/>
          <w:sz w:val="22"/>
          <w:szCs w:val="22"/>
        </w:rPr>
        <w:t xml:space="preserve">that </w:t>
      </w:r>
      <w:r w:rsidR="00E67B61">
        <w:rPr>
          <w:rFonts w:ascii="Garamond" w:hAnsi="Garamond"/>
          <w:color w:val="000000" w:themeColor="text1"/>
          <w:sz w:val="22"/>
          <w:szCs w:val="22"/>
        </w:rPr>
        <w:t xml:space="preserve">he could finish here, put himself down on the next train </w:t>
      </w:r>
      <w:r w:rsidR="00151397">
        <w:rPr>
          <w:rFonts w:ascii="Garamond" w:hAnsi="Garamond"/>
          <w:color w:val="000000" w:themeColor="text1"/>
          <w:sz w:val="22"/>
          <w:szCs w:val="22"/>
        </w:rPr>
        <w:t>back</w:t>
      </w:r>
      <w:r w:rsidR="00261A86">
        <w:rPr>
          <w:rFonts w:ascii="Garamond" w:hAnsi="Garamond"/>
          <w:color w:val="000000" w:themeColor="text1"/>
          <w:sz w:val="22"/>
          <w:szCs w:val="22"/>
        </w:rPr>
        <w:t>.</w:t>
      </w:r>
    </w:p>
    <w:p w14:paraId="69BBC7F3" w14:textId="6749219B" w:rsidR="00BE3C44" w:rsidRPr="00AF2203" w:rsidRDefault="00524EE3" w:rsidP="0038359E">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9314C9" w:rsidRPr="00AF2203">
        <w:rPr>
          <w:rFonts w:ascii="Garamond" w:hAnsi="Garamond"/>
          <w:color w:val="000000" w:themeColor="text1"/>
          <w:sz w:val="22"/>
          <w:szCs w:val="22"/>
        </w:rPr>
        <w:t xml:space="preserve"> growl</w:t>
      </w:r>
      <w:r>
        <w:rPr>
          <w:rFonts w:ascii="Garamond" w:hAnsi="Garamond"/>
          <w:color w:val="000000" w:themeColor="text1"/>
          <w:sz w:val="22"/>
          <w:szCs w:val="22"/>
        </w:rPr>
        <w:t>ing sound from the</w:t>
      </w:r>
      <w:r w:rsidR="00261242">
        <w:rPr>
          <w:rFonts w:ascii="Garamond" w:hAnsi="Garamond"/>
          <w:color w:val="000000" w:themeColor="text1"/>
          <w:sz w:val="22"/>
          <w:szCs w:val="22"/>
        </w:rPr>
        <w:t xml:space="preserve"> rough-looking</w:t>
      </w:r>
      <w:r>
        <w:rPr>
          <w:rFonts w:ascii="Garamond" w:hAnsi="Garamond"/>
          <w:color w:val="000000" w:themeColor="text1"/>
          <w:sz w:val="22"/>
          <w:szCs w:val="22"/>
        </w:rPr>
        <w:t xml:space="preserve"> man asserted the moment and t</w:t>
      </w:r>
      <w:r w:rsidR="0011125C">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11125C">
        <w:rPr>
          <w:rFonts w:ascii="Garamond" w:hAnsi="Garamond"/>
          <w:color w:val="000000" w:themeColor="text1"/>
          <w:sz w:val="22"/>
          <w:szCs w:val="22"/>
        </w:rPr>
        <w:t>looked u</w:t>
      </w:r>
      <w:r w:rsidR="00151397">
        <w:rPr>
          <w:rFonts w:ascii="Garamond" w:hAnsi="Garamond"/>
          <w:color w:val="000000" w:themeColor="text1"/>
          <w:sz w:val="22"/>
          <w:szCs w:val="22"/>
        </w:rPr>
        <w:t xml:space="preserve">p. </w:t>
      </w:r>
      <w:r w:rsidR="00106FE4">
        <w:rPr>
          <w:rFonts w:ascii="Garamond" w:hAnsi="Garamond"/>
          <w:color w:val="000000" w:themeColor="text1"/>
          <w:sz w:val="22"/>
          <w:szCs w:val="22"/>
        </w:rPr>
        <w:t>She</w:t>
      </w:r>
      <w:r w:rsidR="00151397">
        <w:rPr>
          <w:rFonts w:ascii="Garamond" w:hAnsi="Garamond"/>
          <w:color w:val="000000" w:themeColor="text1"/>
          <w:sz w:val="22"/>
          <w:szCs w:val="22"/>
        </w:rPr>
        <w:t xml:space="preserve"> flashed a snarl to the man and </w:t>
      </w:r>
      <w:r>
        <w:rPr>
          <w:rFonts w:ascii="Garamond" w:hAnsi="Garamond"/>
          <w:color w:val="000000" w:themeColor="text1"/>
          <w:sz w:val="22"/>
          <w:szCs w:val="22"/>
        </w:rPr>
        <w:t>in a motherly voice</w:t>
      </w:r>
      <w:r w:rsidR="00151397">
        <w:rPr>
          <w:rFonts w:ascii="Garamond" w:hAnsi="Garamond"/>
          <w:color w:val="000000" w:themeColor="text1"/>
          <w:sz w:val="22"/>
          <w:szCs w:val="22"/>
        </w:rPr>
        <w:t xml:space="preserve"> to Quentin sa</w:t>
      </w:r>
      <w:r w:rsidR="00470527">
        <w:rPr>
          <w:rFonts w:ascii="Garamond" w:hAnsi="Garamond"/>
          <w:color w:val="000000" w:themeColor="text1"/>
          <w:sz w:val="22"/>
          <w:szCs w:val="22"/>
        </w:rPr>
        <w:t>i</w:t>
      </w:r>
      <w:r w:rsidR="00151397">
        <w:rPr>
          <w:rFonts w:ascii="Garamond" w:hAnsi="Garamond"/>
          <w:color w:val="000000" w:themeColor="text1"/>
          <w:sz w:val="22"/>
          <w:szCs w:val="22"/>
        </w:rPr>
        <w:t>d</w:t>
      </w:r>
      <w:r w:rsidR="0011125C">
        <w:rPr>
          <w:rFonts w:ascii="Garamond" w:hAnsi="Garamond"/>
          <w:color w:val="000000" w:themeColor="text1"/>
          <w:sz w:val="22"/>
          <w:szCs w:val="22"/>
        </w:rPr>
        <w:t>, ‘Go sit down now’</w:t>
      </w:r>
      <w:r>
        <w:rPr>
          <w:rFonts w:ascii="Garamond" w:hAnsi="Garamond"/>
          <w:color w:val="000000" w:themeColor="text1"/>
          <w:sz w:val="22"/>
          <w:szCs w:val="22"/>
        </w:rPr>
        <w:t xml:space="preserve">, and </w:t>
      </w:r>
      <w:r w:rsidR="007257E7">
        <w:rPr>
          <w:rFonts w:ascii="Garamond" w:hAnsi="Garamond"/>
          <w:color w:val="000000" w:themeColor="text1"/>
          <w:sz w:val="22"/>
          <w:szCs w:val="22"/>
        </w:rPr>
        <w:t>he</w:t>
      </w:r>
      <w:r w:rsidR="003E47F3" w:rsidRPr="00AF2203">
        <w:rPr>
          <w:rFonts w:ascii="Garamond" w:hAnsi="Garamond"/>
          <w:color w:val="000000" w:themeColor="text1"/>
          <w:sz w:val="22"/>
          <w:szCs w:val="22"/>
        </w:rPr>
        <w:t xml:space="preserve"> retreated to</w:t>
      </w:r>
      <w:r w:rsidR="00BE3C44" w:rsidRPr="00AF2203">
        <w:rPr>
          <w:rFonts w:ascii="Garamond" w:hAnsi="Garamond"/>
          <w:color w:val="000000" w:themeColor="text1"/>
          <w:sz w:val="22"/>
          <w:szCs w:val="22"/>
        </w:rPr>
        <w:t xml:space="preserve"> a peeling melamine table. </w:t>
      </w:r>
    </w:p>
    <w:p w14:paraId="6CE1D2A0" w14:textId="5BC64057" w:rsidR="00BE3C44" w:rsidRPr="00AF2203" w:rsidRDefault="00151397"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E3C44" w:rsidRPr="00AF2203">
        <w:rPr>
          <w:rFonts w:ascii="Garamond" w:hAnsi="Garamond"/>
          <w:color w:val="000000" w:themeColor="text1"/>
          <w:sz w:val="22"/>
          <w:szCs w:val="22"/>
        </w:rPr>
        <w:t xml:space="preserve">ea and cake came rattling on a tray: metal </w:t>
      </w:r>
      <w:r w:rsidR="009F3D5A" w:rsidRPr="00AF2203">
        <w:rPr>
          <w:rFonts w:ascii="Garamond" w:hAnsi="Garamond"/>
          <w:color w:val="000000" w:themeColor="text1"/>
          <w:sz w:val="22"/>
          <w:szCs w:val="22"/>
        </w:rPr>
        <w:t>teapot</w:t>
      </w:r>
      <w:r w:rsidR="00BE3C44" w:rsidRPr="00AF2203">
        <w:rPr>
          <w:rFonts w:ascii="Garamond" w:hAnsi="Garamond"/>
          <w:color w:val="000000" w:themeColor="text1"/>
          <w:sz w:val="22"/>
          <w:szCs w:val="22"/>
        </w:rPr>
        <w:t xml:space="preserve">, hot water pot, milk </w:t>
      </w:r>
      <w:r w:rsidR="008A759A">
        <w:rPr>
          <w:rFonts w:ascii="Garamond" w:hAnsi="Garamond"/>
          <w:color w:val="000000" w:themeColor="text1"/>
          <w:sz w:val="22"/>
          <w:szCs w:val="22"/>
        </w:rPr>
        <w:t>jug</w:t>
      </w:r>
      <w:r w:rsidR="002942F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 small cup</w:t>
      </w:r>
      <w:r w:rsidR="00F11572" w:rsidRPr="00AF2203">
        <w:rPr>
          <w:rFonts w:ascii="Garamond" w:hAnsi="Garamond"/>
          <w:color w:val="000000" w:themeColor="text1"/>
          <w:sz w:val="22"/>
          <w:szCs w:val="22"/>
        </w:rPr>
        <w:t xml:space="preserve"> and saucer</w:t>
      </w:r>
      <w:r w:rsidR="002942F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tea strainer</w:t>
      </w:r>
      <w:r w:rsidR="009D13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and a small metal basin to </w:t>
      </w:r>
      <w:r w:rsidR="009B01D5" w:rsidRPr="00AF2203">
        <w:rPr>
          <w:rFonts w:ascii="Garamond" w:hAnsi="Garamond"/>
          <w:color w:val="000000" w:themeColor="text1"/>
          <w:sz w:val="22"/>
          <w:szCs w:val="22"/>
        </w:rPr>
        <w:t>cradle the strainer and catch the drops</w:t>
      </w:r>
      <w:r w:rsidR="00BE3C44" w:rsidRPr="00AF2203">
        <w:rPr>
          <w:rFonts w:ascii="Garamond" w:hAnsi="Garamond"/>
          <w:color w:val="000000" w:themeColor="text1"/>
          <w:sz w:val="22"/>
          <w:szCs w:val="22"/>
        </w:rPr>
        <w:t xml:space="preserve">. Quentin </w:t>
      </w:r>
      <w:r w:rsidR="00961051" w:rsidRPr="00AF2203">
        <w:rPr>
          <w:rFonts w:ascii="Garamond" w:hAnsi="Garamond"/>
          <w:color w:val="000000" w:themeColor="text1"/>
          <w:sz w:val="22"/>
          <w:szCs w:val="22"/>
        </w:rPr>
        <w:t>resisted the instinct</w:t>
      </w:r>
      <w:r w:rsidR="00BE3C44" w:rsidRPr="00AF2203">
        <w:rPr>
          <w:rFonts w:ascii="Garamond" w:hAnsi="Garamond"/>
          <w:color w:val="000000" w:themeColor="text1"/>
          <w:sz w:val="22"/>
          <w:szCs w:val="22"/>
        </w:rPr>
        <w:t xml:space="preserve"> to ask his RM how to make the tea. The </w:t>
      </w:r>
      <w:r w:rsidR="001554E1">
        <w:rPr>
          <w:rFonts w:ascii="Garamond" w:hAnsi="Garamond"/>
          <w:color w:val="000000" w:themeColor="text1"/>
          <w:sz w:val="22"/>
          <w:szCs w:val="22"/>
        </w:rPr>
        <w:t xml:space="preserve">milk jug </w:t>
      </w:r>
      <w:r w:rsidR="00BE3C44" w:rsidRPr="00AF2203">
        <w:rPr>
          <w:rFonts w:ascii="Garamond" w:hAnsi="Garamond"/>
          <w:color w:val="000000" w:themeColor="text1"/>
          <w:sz w:val="22"/>
          <w:szCs w:val="22"/>
        </w:rPr>
        <w:t>spout was insufficiently scooped</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724F52">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soon </w:t>
      </w:r>
      <w:r w:rsidR="008A759A">
        <w:rPr>
          <w:rFonts w:ascii="Garamond" w:hAnsi="Garamond"/>
          <w:color w:val="000000" w:themeColor="text1"/>
          <w:sz w:val="22"/>
          <w:szCs w:val="22"/>
        </w:rPr>
        <w:t xml:space="preserve">had </w:t>
      </w:r>
      <w:r w:rsidR="00BE3C44" w:rsidRPr="00AF2203">
        <w:rPr>
          <w:rFonts w:ascii="Garamond" w:hAnsi="Garamond"/>
          <w:color w:val="000000" w:themeColor="text1"/>
          <w:sz w:val="22"/>
          <w:szCs w:val="22"/>
        </w:rPr>
        <w:t xml:space="preserve">spilt milk over the table and himself. </w:t>
      </w:r>
      <w:r w:rsidR="002615B8">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tutting </w:t>
      </w:r>
      <w:r w:rsidR="002615B8">
        <w:rPr>
          <w:rFonts w:ascii="Garamond" w:hAnsi="Garamond"/>
          <w:color w:val="000000" w:themeColor="text1"/>
          <w:sz w:val="22"/>
          <w:szCs w:val="22"/>
        </w:rPr>
        <w:t xml:space="preserve">came </w:t>
      </w:r>
      <w:r w:rsidR="00BE3C44" w:rsidRPr="00AF2203">
        <w:rPr>
          <w:rFonts w:ascii="Garamond" w:hAnsi="Garamond"/>
          <w:color w:val="000000" w:themeColor="text1"/>
          <w:sz w:val="22"/>
          <w:szCs w:val="22"/>
        </w:rPr>
        <w:t>from the counter.</w:t>
      </w:r>
    </w:p>
    <w:p w14:paraId="33EF2656" w14:textId="04E835DE" w:rsidR="00D74AAD"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Leaving the café with a mumbled “thank you”</w:t>
      </w:r>
      <w:r w:rsidR="001554AE">
        <w:rPr>
          <w:rFonts w:ascii="Garamond" w:hAnsi="Garamond"/>
          <w:color w:val="000000" w:themeColor="text1"/>
          <w:sz w:val="22"/>
          <w:szCs w:val="22"/>
        </w:rPr>
        <w:t xml:space="preserve"> and a steady tick of stress clonks</w:t>
      </w:r>
      <w:r w:rsidRPr="00AF2203">
        <w:rPr>
          <w:rFonts w:ascii="Garamond" w:hAnsi="Garamond"/>
          <w:color w:val="000000" w:themeColor="text1"/>
          <w:sz w:val="22"/>
          <w:szCs w:val="22"/>
        </w:rPr>
        <w:t xml:space="preserve">, Quentin </w:t>
      </w:r>
      <w:r w:rsidR="00552CEB" w:rsidRPr="00AF2203">
        <w:rPr>
          <w:rFonts w:ascii="Garamond" w:hAnsi="Garamond"/>
          <w:color w:val="000000" w:themeColor="text1"/>
          <w:sz w:val="22"/>
          <w:szCs w:val="22"/>
        </w:rPr>
        <w:t>returned to</w:t>
      </w:r>
      <w:r w:rsidRPr="00AF2203">
        <w:rPr>
          <w:rFonts w:ascii="Garamond" w:hAnsi="Garamond"/>
          <w:color w:val="000000" w:themeColor="text1"/>
          <w:sz w:val="22"/>
          <w:szCs w:val="22"/>
        </w:rPr>
        <w:t xml:space="preserve"> the </w:t>
      </w:r>
      <w:r w:rsidR="00552CEB" w:rsidRPr="00AF2203">
        <w:rPr>
          <w:rFonts w:ascii="Garamond" w:hAnsi="Garamond"/>
          <w:color w:val="000000" w:themeColor="text1"/>
          <w:sz w:val="22"/>
          <w:szCs w:val="22"/>
        </w:rPr>
        <w:t>platform</w:t>
      </w:r>
      <w:r w:rsidRPr="00AF2203">
        <w:rPr>
          <w:rFonts w:ascii="Garamond" w:hAnsi="Garamond"/>
          <w:color w:val="000000" w:themeColor="text1"/>
          <w:sz w:val="22"/>
          <w:szCs w:val="22"/>
        </w:rPr>
        <w:t xml:space="preserve">. He was surprised to find </w:t>
      </w:r>
      <w:r w:rsidR="005D706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train</w:t>
      </w:r>
      <w:r w:rsidR="009B01D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to Mallaig almost ready for departure. The </w:t>
      </w:r>
      <w:r w:rsidR="00BC7C4F">
        <w:rPr>
          <w:rFonts w:ascii="Garamond" w:hAnsi="Garamond"/>
          <w:color w:val="000000" w:themeColor="text1"/>
          <w:sz w:val="22"/>
          <w:szCs w:val="22"/>
        </w:rPr>
        <w:t>locomotive</w:t>
      </w:r>
      <w:r w:rsidRPr="00AF2203">
        <w:rPr>
          <w:rFonts w:ascii="Garamond" w:hAnsi="Garamond"/>
          <w:color w:val="000000" w:themeColor="text1"/>
          <w:sz w:val="22"/>
          <w:szCs w:val="22"/>
        </w:rPr>
        <w:t xml:space="preserve"> </w:t>
      </w:r>
      <w:r w:rsidR="000B2C8A">
        <w:rPr>
          <w:rFonts w:ascii="Garamond" w:hAnsi="Garamond"/>
          <w:color w:val="000000" w:themeColor="text1"/>
          <w:sz w:val="22"/>
          <w:szCs w:val="22"/>
        </w:rPr>
        <w:t xml:space="preserve">was </w:t>
      </w:r>
      <w:r w:rsidR="00EC70D5">
        <w:rPr>
          <w:rFonts w:ascii="Garamond" w:hAnsi="Garamond"/>
          <w:color w:val="000000" w:themeColor="text1"/>
          <w:sz w:val="22"/>
          <w:szCs w:val="22"/>
        </w:rPr>
        <w:t>enclosed</w:t>
      </w:r>
      <w:r w:rsidR="000B2C8A">
        <w:rPr>
          <w:rFonts w:ascii="Garamond" w:hAnsi="Garamond"/>
          <w:color w:val="000000" w:themeColor="text1"/>
          <w:sz w:val="22"/>
          <w:szCs w:val="22"/>
        </w:rPr>
        <w:t xml:space="preserve"> in </w:t>
      </w:r>
      <w:r w:rsidR="00A74BD0">
        <w:rPr>
          <w:rFonts w:ascii="Garamond" w:hAnsi="Garamond"/>
          <w:color w:val="000000" w:themeColor="text1"/>
          <w:sz w:val="22"/>
          <w:szCs w:val="22"/>
        </w:rPr>
        <w:t xml:space="preserve">a </w:t>
      </w:r>
      <w:proofErr w:type="spellStart"/>
      <w:r w:rsidR="000B2C8A">
        <w:rPr>
          <w:rFonts w:ascii="Garamond" w:hAnsi="Garamond"/>
          <w:color w:val="000000" w:themeColor="text1"/>
          <w:sz w:val="22"/>
          <w:szCs w:val="22"/>
        </w:rPr>
        <w:t>bubblegum</w:t>
      </w:r>
      <w:proofErr w:type="spellEnd"/>
      <w:r w:rsidR="000B2C8A">
        <w:rPr>
          <w:rFonts w:ascii="Garamond" w:hAnsi="Garamond"/>
          <w:color w:val="000000" w:themeColor="text1"/>
          <w:sz w:val="22"/>
          <w:szCs w:val="22"/>
        </w:rPr>
        <w:t xml:space="preserve"> pink plastic</w:t>
      </w:r>
      <w:r w:rsidR="00206D48" w:rsidRPr="00206D48">
        <w:rPr>
          <w:rFonts w:ascii="Garamond" w:hAnsi="Garamond"/>
          <w:color w:val="000000" w:themeColor="text1"/>
          <w:sz w:val="22"/>
          <w:szCs w:val="22"/>
        </w:rPr>
        <w:t xml:space="preserve"> </w:t>
      </w:r>
      <w:r w:rsidR="00206D48" w:rsidRPr="00AF2203">
        <w:rPr>
          <w:rFonts w:ascii="Garamond" w:hAnsi="Garamond"/>
          <w:color w:val="000000" w:themeColor="text1"/>
          <w:sz w:val="22"/>
          <w:szCs w:val="22"/>
        </w:rPr>
        <w:t>moulding</w:t>
      </w:r>
      <w:r w:rsidR="000B2C8A">
        <w:rPr>
          <w:rFonts w:ascii="Garamond" w:hAnsi="Garamond"/>
          <w:color w:val="000000" w:themeColor="text1"/>
          <w:sz w:val="22"/>
          <w:szCs w:val="22"/>
        </w:rPr>
        <w:t xml:space="preserve">, </w:t>
      </w:r>
      <w:r w:rsidR="009400E2">
        <w:rPr>
          <w:rFonts w:ascii="Garamond" w:hAnsi="Garamond"/>
          <w:color w:val="000000" w:themeColor="text1"/>
          <w:sz w:val="22"/>
          <w:szCs w:val="22"/>
        </w:rPr>
        <w:t>an ironic reference to</w:t>
      </w:r>
      <w:r w:rsidR="000B2C8A">
        <w:rPr>
          <w:rFonts w:ascii="Garamond" w:hAnsi="Garamond"/>
          <w:color w:val="000000" w:themeColor="text1"/>
          <w:sz w:val="22"/>
          <w:szCs w:val="22"/>
        </w:rPr>
        <w:t xml:space="preserve"> </w:t>
      </w:r>
      <w:r w:rsidR="000B2C8A" w:rsidRPr="00C620EE">
        <w:rPr>
          <w:rFonts w:ascii="Garamond" w:hAnsi="Garamond"/>
          <w:i/>
          <w:iCs/>
          <w:color w:val="000000" w:themeColor="text1"/>
          <w:sz w:val="22"/>
          <w:szCs w:val="22"/>
        </w:rPr>
        <w:t>R</w:t>
      </w:r>
      <w:r w:rsidR="0066046E">
        <w:rPr>
          <w:rFonts w:ascii="Garamond" w:hAnsi="Garamond"/>
          <w:i/>
          <w:iCs/>
          <w:color w:val="000000" w:themeColor="text1"/>
          <w:sz w:val="22"/>
          <w:szCs w:val="22"/>
        </w:rPr>
        <w:t>o</w:t>
      </w:r>
      <w:r w:rsidR="000B2C8A" w:rsidRPr="00C620EE">
        <w:rPr>
          <w:rFonts w:ascii="Garamond" w:hAnsi="Garamond"/>
          <w:i/>
          <w:iCs/>
          <w:color w:val="000000" w:themeColor="text1"/>
          <w:sz w:val="22"/>
          <w:szCs w:val="22"/>
        </w:rPr>
        <w:t xml:space="preserve">wling </w:t>
      </w:r>
      <w:r w:rsidR="00206D48" w:rsidRPr="00C620EE">
        <w:rPr>
          <w:rFonts w:ascii="Garamond" w:hAnsi="Garamond"/>
          <w:i/>
          <w:iCs/>
          <w:color w:val="000000" w:themeColor="text1"/>
          <w:sz w:val="22"/>
          <w:szCs w:val="22"/>
        </w:rPr>
        <w:t>Entertainment</w:t>
      </w:r>
      <w:r w:rsidR="005660F8">
        <w:rPr>
          <w:rFonts w:ascii="Garamond" w:hAnsi="Garamond"/>
          <w:i/>
          <w:iCs/>
          <w:color w:val="000000" w:themeColor="text1"/>
          <w:sz w:val="22"/>
          <w:szCs w:val="22"/>
        </w:rPr>
        <w:t xml:space="preserve"> Corp</w:t>
      </w:r>
      <w:r w:rsidR="005660F8">
        <w:rPr>
          <w:rFonts w:ascii="Garamond" w:hAnsi="Garamond"/>
          <w:color w:val="000000" w:themeColor="text1"/>
          <w:sz w:val="22"/>
          <w:szCs w:val="22"/>
        </w:rPr>
        <w:t xml:space="preserve">, once a synecdoche for </w:t>
      </w:r>
      <w:r w:rsidR="009400E2">
        <w:rPr>
          <w:rFonts w:ascii="Garamond" w:hAnsi="Garamond"/>
          <w:color w:val="000000" w:themeColor="text1"/>
          <w:sz w:val="22"/>
          <w:szCs w:val="22"/>
        </w:rPr>
        <w:t xml:space="preserve">propaganda from the </w:t>
      </w:r>
      <w:r w:rsidR="005660F8">
        <w:rPr>
          <w:rFonts w:ascii="Garamond" w:hAnsi="Garamond"/>
          <w:color w:val="000000" w:themeColor="text1"/>
          <w:sz w:val="22"/>
          <w:szCs w:val="22"/>
        </w:rPr>
        <w:t xml:space="preserve">short-lived </w:t>
      </w:r>
      <w:r w:rsidR="00E67573">
        <w:rPr>
          <w:rFonts w:ascii="Garamond" w:hAnsi="Garamond"/>
          <w:color w:val="000000" w:themeColor="text1"/>
          <w:sz w:val="22"/>
          <w:szCs w:val="22"/>
        </w:rPr>
        <w:t>Trans</w:t>
      </w:r>
      <w:r w:rsidR="005660F8">
        <w:rPr>
          <w:rFonts w:ascii="Garamond" w:hAnsi="Garamond"/>
          <w:color w:val="000000" w:themeColor="text1"/>
          <w:sz w:val="22"/>
          <w:szCs w:val="22"/>
        </w:rPr>
        <w:t xml:space="preserve"> </w:t>
      </w:r>
      <w:r w:rsidR="00E67573">
        <w:rPr>
          <w:rFonts w:ascii="Garamond" w:hAnsi="Garamond"/>
          <w:color w:val="000000" w:themeColor="text1"/>
          <w:sz w:val="22"/>
          <w:szCs w:val="22"/>
        </w:rPr>
        <w:t>F</w:t>
      </w:r>
      <w:r w:rsidR="005660F8">
        <w:rPr>
          <w:rFonts w:ascii="Garamond" w:hAnsi="Garamond"/>
          <w:color w:val="000000" w:themeColor="text1"/>
          <w:sz w:val="22"/>
          <w:szCs w:val="22"/>
        </w:rPr>
        <w:t xml:space="preserve">ascist </w:t>
      </w:r>
      <w:r w:rsidR="00E67573">
        <w:rPr>
          <w:rFonts w:ascii="Garamond" w:hAnsi="Garamond"/>
          <w:color w:val="000000" w:themeColor="text1"/>
          <w:sz w:val="22"/>
          <w:szCs w:val="22"/>
        </w:rPr>
        <w:t>A</w:t>
      </w:r>
      <w:r w:rsidR="005660F8">
        <w:rPr>
          <w:rFonts w:ascii="Garamond" w:hAnsi="Garamond"/>
          <w:color w:val="000000" w:themeColor="text1"/>
          <w:sz w:val="22"/>
          <w:szCs w:val="22"/>
        </w:rPr>
        <w:t>lliance</w:t>
      </w:r>
      <w:r w:rsidR="00206D48">
        <w:rPr>
          <w:rFonts w:ascii="Garamond" w:hAnsi="Garamond"/>
          <w:color w:val="000000" w:themeColor="text1"/>
          <w:sz w:val="22"/>
          <w:szCs w:val="22"/>
        </w:rPr>
        <w:t xml:space="preserve">. </w:t>
      </w:r>
      <w:r w:rsidR="00D059E9">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814203" w:rsidRPr="00814203">
        <w:rPr>
          <w:rFonts w:ascii="Garamond" w:hAnsi="Garamond"/>
          <w:color w:val="000000" w:themeColor="text1"/>
          <w:sz w:val="22"/>
          <w:szCs w:val="22"/>
        </w:rPr>
        <w:t xml:space="preserve">unsophisticated </w:t>
      </w:r>
      <w:r w:rsidR="00333E36" w:rsidRPr="008D2E27">
        <w:rPr>
          <w:rFonts w:ascii="Garamond" w:hAnsi="Garamond"/>
          <w:color w:val="000000" w:themeColor="text1"/>
          <w:sz w:val="22"/>
          <w:szCs w:val="22"/>
        </w:rPr>
        <w:t>naïveté</w:t>
      </w:r>
      <w:r w:rsidR="00333E36" w:rsidRPr="00333E36">
        <w:rPr>
          <w:rFonts w:ascii="Garamond" w:hAnsi="Garamond"/>
          <w:color w:val="000000" w:themeColor="text1"/>
          <w:sz w:val="22"/>
          <w:szCs w:val="22"/>
        </w:rPr>
        <w:t xml:space="preserve"> </w:t>
      </w:r>
      <w:r w:rsidR="00D059E9">
        <w:rPr>
          <w:rFonts w:ascii="Garamond" w:hAnsi="Garamond"/>
          <w:color w:val="000000" w:themeColor="text1"/>
          <w:sz w:val="22"/>
          <w:szCs w:val="22"/>
        </w:rPr>
        <w:t xml:space="preserve">of the machine </w:t>
      </w:r>
      <w:r w:rsidR="00A74BD0">
        <w:rPr>
          <w:rFonts w:ascii="Garamond" w:hAnsi="Garamond"/>
          <w:color w:val="000000" w:themeColor="text1"/>
          <w:sz w:val="22"/>
          <w:szCs w:val="22"/>
        </w:rPr>
        <w:t>celebrated</w:t>
      </w:r>
      <w:r w:rsidR="00E81979">
        <w:rPr>
          <w:rFonts w:ascii="Garamond" w:hAnsi="Garamond"/>
          <w:color w:val="000000" w:themeColor="text1"/>
          <w:sz w:val="22"/>
          <w:szCs w:val="22"/>
        </w:rPr>
        <w:t xml:space="preserve"> an authenticity that </w:t>
      </w:r>
      <w:r w:rsidRPr="00AF2203">
        <w:rPr>
          <w:rFonts w:ascii="Garamond" w:hAnsi="Garamond"/>
          <w:color w:val="000000" w:themeColor="text1"/>
          <w:sz w:val="22"/>
          <w:szCs w:val="22"/>
        </w:rPr>
        <w:t xml:space="preserve">pleased </w:t>
      </w:r>
      <w:r w:rsidR="004214A9" w:rsidRPr="004214A9">
        <w:rPr>
          <w:rFonts w:ascii="Garamond" w:hAnsi="Garamond"/>
          <w:color w:val="000000" w:themeColor="text1"/>
          <w:sz w:val="22"/>
          <w:szCs w:val="22"/>
        </w:rPr>
        <w:t>Quentin</w:t>
      </w:r>
      <w:r w:rsidR="00D059E9">
        <w:rPr>
          <w:rFonts w:ascii="Garamond" w:hAnsi="Garamond"/>
          <w:color w:val="000000" w:themeColor="text1"/>
          <w:sz w:val="22"/>
          <w:szCs w:val="22"/>
        </w:rPr>
        <w:t xml:space="preserve"> and h</w:t>
      </w:r>
      <w:r w:rsidR="004214A9">
        <w:rPr>
          <w:rFonts w:ascii="Garamond" w:hAnsi="Garamond"/>
          <w:color w:val="000000" w:themeColor="text1"/>
          <w:sz w:val="22"/>
          <w:szCs w:val="22"/>
        </w:rPr>
        <w:t>e</w:t>
      </w:r>
      <w:r w:rsidR="00F42791" w:rsidRPr="00F42791">
        <w:rPr>
          <w:rFonts w:ascii="Garamond" w:hAnsi="Garamond"/>
          <w:color w:val="000000" w:themeColor="text1"/>
          <w:sz w:val="22"/>
          <w:szCs w:val="22"/>
        </w:rPr>
        <w:t xml:space="preserve"> </w:t>
      </w:r>
      <w:r w:rsidR="00814203">
        <w:rPr>
          <w:rFonts w:ascii="Garamond" w:hAnsi="Garamond"/>
          <w:color w:val="000000" w:themeColor="text1"/>
          <w:sz w:val="22"/>
          <w:szCs w:val="22"/>
        </w:rPr>
        <w:t xml:space="preserve">wondered if </w:t>
      </w:r>
      <w:r w:rsidR="00E81979">
        <w:rPr>
          <w:rFonts w:ascii="Garamond" w:hAnsi="Garamond"/>
          <w:color w:val="000000" w:themeColor="text1"/>
          <w:sz w:val="22"/>
          <w:szCs w:val="22"/>
        </w:rPr>
        <w:t xml:space="preserve">his </w:t>
      </w:r>
      <w:r w:rsidR="00E81979" w:rsidRPr="00E81979">
        <w:rPr>
          <w:rFonts w:ascii="Garamond" w:hAnsi="Garamond"/>
          <w:color w:val="000000" w:themeColor="text1"/>
          <w:sz w:val="22"/>
          <w:szCs w:val="22"/>
        </w:rPr>
        <w:t xml:space="preserve">emotional </w:t>
      </w:r>
      <w:r w:rsidR="00E81979">
        <w:rPr>
          <w:rFonts w:ascii="Garamond" w:hAnsi="Garamond"/>
          <w:color w:val="000000" w:themeColor="text1"/>
          <w:sz w:val="22"/>
          <w:szCs w:val="22"/>
        </w:rPr>
        <w:t>reaction</w:t>
      </w:r>
      <w:r w:rsidR="00814203">
        <w:rPr>
          <w:rFonts w:ascii="Garamond" w:hAnsi="Garamond"/>
          <w:color w:val="000000" w:themeColor="text1"/>
          <w:sz w:val="22"/>
          <w:szCs w:val="22"/>
        </w:rPr>
        <w:t xml:space="preserve"> </w:t>
      </w:r>
      <w:r w:rsidR="004214A9">
        <w:rPr>
          <w:rFonts w:ascii="Garamond" w:hAnsi="Garamond"/>
          <w:color w:val="000000" w:themeColor="text1"/>
          <w:sz w:val="22"/>
          <w:szCs w:val="22"/>
        </w:rPr>
        <w:t>resulted from an affirmation of</w:t>
      </w:r>
      <w:r w:rsidR="00814203">
        <w:rPr>
          <w:rFonts w:ascii="Garamond" w:hAnsi="Garamond"/>
          <w:color w:val="000000" w:themeColor="text1"/>
          <w:sz w:val="22"/>
          <w:szCs w:val="22"/>
        </w:rPr>
        <w:t xml:space="preserve"> his </w:t>
      </w:r>
      <w:r w:rsidR="00333E36">
        <w:rPr>
          <w:rFonts w:ascii="Garamond" w:hAnsi="Garamond"/>
          <w:color w:val="000000" w:themeColor="text1"/>
          <w:sz w:val="22"/>
          <w:szCs w:val="22"/>
        </w:rPr>
        <w:t xml:space="preserve">proper </w:t>
      </w:r>
      <w:r w:rsidR="00F42791">
        <w:rPr>
          <w:rFonts w:ascii="Garamond" w:hAnsi="Garamond"/>
          <w:color w:val="000000" w:themeColor="text1"/>
          <w:sz w:val="22"/>
          <w:szCs w:val="22"/>
        </w:rPr>
        <w:t xml:space="preserve">Federal </w:t>
      </w:r>
      <w:r w:rsidR="00814203">
        <w:rPr>
          <w:rFonts w:ascii="Garamond" w:hAnsi="Garamond"/>
          <w:color w:val="000000" w:themeColor="text1"/>
          <w:sz w:val="22"/>
          <w:szCs w:val="22"/>
        </w:rPr>
        <w:t xml:space="preserve">opinion to </w:t>
      </w:r>
      <w:r w:rsidR="00EF77D3">
        <w:rPr>
          <w:rFonts w:ascii="Garamond" w:hAnsi="Garamond"/>
          <w:color w:val="000000" w:themeColor="text1"/>
          <w:sz w:val="22"/>
          <w:szCs w:val="22"/>
        </w:rPr>
        <w:t>Preterite</w:t>
      </w:r>
      <w:r w:rsidR="00814203">
        <w:rPr>
          <w:rFonts w:ascii="Garamond" w:hAnsi="Garamond"/>
          <w:color w:val="000000" w:themeColor="text1"/>
          <w:sz w:val="22"/>
          <w:szCs w:val="22"/>
        </w:rPr>
        <w:t xml:space="preserve"> aesthetics </w:t>
      </w:r>
      <w:r w:rsidR="000A56CC">
        <w:rPr>
          <w:rFonts w:ascii="Garamond" w:hAnsi="Garamond"/>
          <w:color w:val="000000" w:themeColor="text1"/>
          <w:sz w:val="22"/>
          <w:szCs w:val="22"/>
        </w:rPr>
        <w:t xml:space="preserve">or </w:t>
      </w:r>
      <w:r w:rsidR="00D059E9">
        <w:rPr>
          <w:rFonts w:ascii="Garamond" w:hAnsi="Garamond"/>
          <w:color w:val="000000" w:themeColor="text1"/>
          <w:sz w:val="22"/>
          <w:szCs w:val="22"/>
        </w:rPr>
        <w:t xml:space="preserve">if he </w:t>
      </w:r>
      <w:r w:rsidR="00814203">
        <w:rPr>
          <w:rFonts w:ascii="Garamond" w:hAnsi="Garamond"/>
          <w:color w:val="000000" w:themeColor="text1"/>
          <w:sz w:val="22"/>
          <w:szCs w:val="22"/>
        </w:rPr>
        <w:t xml:space="preserve">was </w:t>
      </w:r>
      <w:r w:rsidR="000A56CC">
        <w:rPr>
          <w:rFonts w:ascii="Garamond" w:hAnsi="Garamond"/>
          <w:color w:val="000000" w:themeColor="text1"/>
          <w:sz w:val="22"/>
          <w:szCs w:val="22"/>
        </w:rPr>
        <w:t xml:space="preserve">genuinely </w:t>
      </w:r>
      <w:r w:rsidR="00814203">
        <w:rPr>
          <w:rFonts w:ascii="Garamond" w:hAnsi="Garamond"/>
          <w:color w:val="000000" w:themeColor="text1"/>
          <w:sz w:val="22"/>
          <w:szCs w:val="22"/>
        </w:rPr>
        <w:t>attracted to the design</w:t>
      </w:r>
      <w:r w:rsidR="00B03F37">
        <w:rPr>
          <w:rFonts w:ascii="Garamond" w:hAnsi="Garamond"/>
          <w:color w:val="000000" w:themeColor="text1"/>
          <w:sz w:val="22"/>
          <w:szCs w:val="22"/>
        </w:rPr>
        <w:t xml:space="preserve">, </w:t>
      </w:r>
      <w:r w:rsidR="000A56CC">
        <w:rPr>
          <w:rFonts w:ascii="Garamond" w:hAnsi="Garamond"/>
          <w:color w:val="000000" w:themeColor="text1"/>
          <w:sz w:val="22"/>
          <w:szCs w:val="22"/>
        </w:rPr>
        <w:t>all the way down, attracted to the</w:t>
      </w:r>
      <w:r w:rsidR="00B03F37">
        <w:rPr>
          <w:rFonts w:ascii="Garamond" w:hAnsi="Garamond"/>
          <w:color w:val="000000" w:themeColor="text1"/>
          <w:sz w:val="22"/>
          <w:szCs w:val="22"/>
        </w:rPr>
        <w:t xml:space="preserve"> tawdry </w:t>
      </w:r>
      <w:r w:rsidR="00E81979">
        <w:rPr>
          <w:rFonts w:ascii="Garamond" w:hAnsi="Garamond"/>
          <w:color w:val="000000" w:themeColor="text1"/>
          <w:sz w:val="22"/>
          <w:szCs w:val="22"/>
        </w:rPr>
        <w:t>declaration</w:t>
      </w:r>
      <w:r w:rsidR="00870A0D">
        <w:rPr>
          <w:rFonts w:ascii="Garamond" w:hAnsi="Garamond"/>
          <w:color w:val="000000" w:themeColor="text1"/>
          <w:sz w:val="22"/>
          <w:szCs w:val="22"/>
        </w:rPr>
        <w:t>.</w:t>
      </w:r>
      <w:r w:rsidR="000E6B12">
        <w:rPr>
          <w:rFonts w:ascii="Garamond" w:hAnsi="Garamond"/>
          <w:color w:val="000000" w:themeColor="text1"/>
          <w:sz w:val="22"/>
          <w:szCs w:val="22"/>
        </w:rPr>
        <w:t xml:space="preserve"> Was </w:t>
      </w:r>
      <w:r w:rsidR="00D74AAD">
        <w:rPr>
          <w:rFonts w:ascii="Garamond" w:hAnsi="Garamond"/>
          <w:color w:val="000000" w:themeColor="text1"/>
          <w:sz w:val="22"/>
          <w:szCs w:val="22"/>
        </w:rPr>
        <w:t xml:space="preserve">his appreciation one of </w:t>
      </w:r>
      <w:r w:rsidR="000E6B12" w:rsidRPr="00B27422">
        <w:rPr>
          <w:rFonts w:ascii="Garamond" w:hAnsi="Garamond"/>
          <w:i/>
          <w:iCs/>
          <w:color w:val="000000" w:themeColor="text1"/>
          <w:sz w:val="22"/>
          <w:szCs w:val="22"/>
        </w:rPr>
        <w:t>parody</w:t>
      </w:r>
      <w:r w:rsidR="000E6B12">
        <w:rPr>
          <w:rFonts w:ascii="Garamond" w:hAnsi="Garamond"/>
          <w:color w:val="000000" w:themeColor="text1"/>
          <w:sz w:val="22"/>
          <w:szCs w:val="22"/>
        </w:rPr>
        <w:t xml:space="preserve"> or </w:t>
      </w:r>
      <w:r w:rsidR="000E6B12" w:rsidRPr="00B27422">
        <w:rPr>
          <w:rFonts w:ascii="Garamond" w:hAnsi="Garamond"/>
          <w:i/>
          <w:iCs/>
          <w:color w:val="000000" w:themeColor="text1"/>
          <w:sz w:val="22"/>
          <w:szCs w:val="22"/>
        </w:rPr>
        <w:t>pastiche</w:t>
      </w:r>
      <w:r w:rsidR="000E6B12">
        <w:rPr>
          <w:rFonts w:ascii="Garamond" w:hAnsi="Garamond"/>
          <w:color w:val="000000" w:themeColor="text1"/>
          <w:sz w:val="22"/>
          <w:szCs w:val="22"/>
        </w:rPr>
        <w:t>?</w:t>
      </w:r>
      <w:r w:rsidR="00D74AAD">
        <w:rPr>
          <w:rFonts w:ascii="Garamond" w:hAnsi="Garamond"/>
          <w:color w:val="000000" w:themeColor="text1"/>
          <w:sz w:val="22"/>
          <w:szCs w:val="22"/>
        </w:rPr>
        <w:t xml:space="preserve"> He couldn’t remember which was </w:t>
      </w:r>
      <w:r w:rsidR="00B27422">
        <w:rPr>
          <w:rFonts w:ascii="Garamond" w:hAnsi="Garamond"/>
          <w:color w:val="000000" w:themeColor="text1"/>
          <w:sz w:val="22"/>
          <w:szCs w:val="22"/>
        </w:rPr>
        <w:t xml:space="preserve">the </w:t>
      </w:r>
      <w:r w:rsidR="00D74AAD">
        <w:rPr>
          <w:rFonts w:ascii="Garamond" w:hAnsi="Garamond"/>
          <w:color w:val="000000" w:themeColor="text1"/>
          <w:sz w:val="22"/>
          <w:szCs w:val="22"/>
        </w:rPr>
        <w:t>more virtuous Federal response.</w:t>
      </w:r>
    </w:p>
    <w:p w14:paraId="5901F260" w14:textId="60680544" w:rsidR="00814203" w:rsidRPr="004214A9" w:rsidRDefault="008F0767" w:rsidP="00BE3C44">
      <w:pPr>
        <w:ind w:firstLine="454"/>
        <w:jc w:val="both"/>
        <w:rPr>
          <w:rFonts w:ascii="Garamond" w:hAnsi="Garamond"/>
          <w:color w:val="000000" w:themeColor="text1"/>
          <w:sz w:val="22"/>
          <w:szCs w:val="22"/>
        </w:rPr>
      </w:pPr>
      <w:r w:rsidRPr="008F0767">
        <w:rPr>
          <w:rFonts w:ascii="Garamond" w:hAnsi="Garamond"/>
          <w:i/>
          <w:iCs/>
          <w:color w:val="000000" w:themeColor="text1"/>
          <w:sz w:val="22"/>
          <w:szCs w:val="22"/>
        </w:rPr>
        <w:t xml:space="preserve">This is where </w:t>
      </w:r>
      <w:r w:rsidR="00E67573" w:rsidRPr="00E67573">
        <w:rPr>
          <w:rFonts w:ascii="Garamond" w:hAnsi="Garamond"/>
          <w:i/>
          <w:iCs/>
          <w:color w:val="000000" w:themeColor="text1"/>
          <w:sz w:val="22"/>
          <w:szCs w:val="22"/>
        </w:rPr>
        <w:t>Venus</w:t>
      </w:r>
      <w:r w:rsidR="00E67573">
        <w:rPr>
          <w:rFonts w:ascii="Garamond" w:hAnsi="Garamond"/>
          <w:i/>
          <w:iCs/>
          <w:color w:val="000000" w:themeColor="text1"/>
          <w:sz w:val="22"/>
          <w:szCs w:val="22"/>
        </w:rPr>
        <w:t xml:space="preserve">’s </w:t>
      </w:r>
      <w:r w:rsidRPr="008F0767">
        <w:rPr>
          <w:rFonts w:ascii="Garamond" w:hAnsi="Garamond"/>
          <w:i/>
          <w:iCs/>
          <w:color w:val="000000" w:themeColor="text1"/>
          <w:sz w:val="22"/>
          <w:szCs w:val="22"/>
        </w:rPr>
        <w:t>Honzing mask could help</w:t>
      </w:r>
      <w:r w:rsidR="004214A9">
        <w:rPr>
          <w:rFonts w:ascii="Garamond" w:hAnsi="Garamond"/>
          <w:color w:val="000000" w:themeColor="text1"/>
          <w:sz w:val="22"/>
          <w:szCs w:val="22"/>
        </w:rPr>
        <w:t>, he thought.</w:t>
      </w:r>
    </w:p>
    <w:p w14:paraId="578081BF" w14:textId="23C257C5" w:rsidR="00BE3C44" w:rsidRPr="00AF2203" w:rsidRDefault="00CC2C91" w:rsidP="00BE3C44">
      <w:pPr>
        <w:ind w:firstLine="454"/>
        <w:jc w:val="both"/>
        <w:rPr>
          <w:rFonts w:ascii="Garamond" w:hAnsi="Garamond"/>
          <w:color w:val="000000" w:themeColor="text1"/>
          <w:sz w:val="22"/>
          <w:szCs w:val="22"/>
        </w:rPr>
      </w:pPr>
      <w:r>
        <w:rPr>
          <w:rFonts w:ascii="Garamond" w:hAnsi="Garamond"/>
          <w:color w:val="000000" w:themeColor="text1"/>
          <w:sz w:val="22"/>
          <w:szCs w:val="22"/>
        </w:rPr>
        <w:t>Behind</w:t>
      </w:r>
      <w:r w:rsidR="00BE3C44" w:rsidRPr="00AF2203">
        <w:rPr>
          <w:rFonts w:ascii="Garamond" w:hAnsi="Garamond"/>
          <w:color w:val="000000" w:themeColor="text1"/>
          <w:sz w:val="22"/>
          <w:szCs w:val="22"/>
        </w:rPr>
        <w:t xml:space="preserve"> the </w:t>
      </w:r>
      <w:r w:rsidR="00014DF3" w:rsidRPr="00AF2203">
        <w:rPr>
          <w:rFonts w:ascii="Garamond" w:hAnsi="Garamond"/>
          <w:color w:val="000000" w:themeColor="text1"/>
          <w:sz w:val="22"/>
          <w:szCs w:val="22"/>
        </w:rPr>
        <w:t xml:space="preserve">faux </w:t>
      </w:r>
      <w:r w:rsidR="00BE3C44" w:rsidRPr="00AF2203">
        <w:rPr>
          <w:rFonts w:ascii="Garamond" w:hAnsi="Garamond"/>
          <w:color w:val="000000" w:themeColor="text1"/>
          <w:sz w:val="22"/>
          <w:szCs w:val="22"/>
        </w:rPr>
        <w:t>locomotive</w:t>
      </w:r>
      <w:r>
        <w:rPr>
          <w:rFonts w:ascii="Garamond" w:hAnsi="Garamond"/>
          <w:color w:val="000000" w:themeColor="text1"/>
          <w:sz w:val="22"/>
          <w:szCs w:val="22"/>
        </w:rPr>
        <w:t xml:space="preserve"> were</w:t>
      </w:r>
      <w:r w:rsidR="00BE3C44" w:rsidRPr="00AF2203">
        <w:rPr>
          <w:rFonts w:ascii="Garamond" w:hAnsi="Garamond"/>
          <w:color w:val="000000" w:themeColor="text1"/>
          <w:sz w:val="22"/>
          <w:szCs w:val="22"/>
        </w:rPr>
        <w:t xml:space="preserve"> three passenger carriages and an empty freight flatcar. The first carriage was</w:t>
      </w:r>
      <w:r w:rsidR="00C8386E" w:rsidRPr="00AF2203">
        <w:rPr>
          <w:rFonts w:ascii="Garamond" w:hAnsi="Garamond"/>
          <w:color w:val="000000" w:themeColor="text1"/>
          <w:sz w:val="22"/>
          <w:szCs w:val="22"/>
        </w:rPr>
        <w:t xml:space="preserve"> </w:t>
      </w:r>
      <w:r w:rsidR="00814203">
        <w:rPr>
          <w:rFonts w:ascii="Garamond" w:hAnsi="Garamond"/>
          <w:color w:val="000000" w:themeColor="text1"/>
          <w:sz w:val="22"/>
          <w:szCs w:val="22"/>
        </w:rPr>
        <w:t>carrying</w:t>
      </w:r>
      <w:r w:rsidR="00BE3C44" w:rsidRPr="00AF2203">
        <w:rPr>
          <w:rFonts w:ascii="Garamond" w:hAnsi="Garamond"/>
          <w:color w:val="000000" w:themeColor="text1"/>
          <w:sz w:val="22"/>
          <w:szCs w:val="22"/>
        </w:rPr>
        <w:t xml:space="preserve"> </w:t>
      </w:r>
      <w:r w:rsidR="00BE3C44" w:rsidRPr="00AF2203">
        <w:rPr>
          <w:rFonts w:ascii="Garamond" w:hAnsi="Garamond" w:cs="Arial"/>
          <w:color w:val="000000" w:themeColor="text1"/>
          <w:sz w:val="22"/>
          <w:szCs w:val="22"/>
          <w:shd w:val="clear" w:color="auto" w:fill="FFFFFF"/>
        </w:rPr>
        <w:t>ЯUR-stamped</w:t>
      </w:r>
      <w:r w:rsidR="00BE3C44" w:rsidRPr="00AF2203">
        <w:rPr>
          <w:rFonts w:ascii="Garamond" w:hAnsi="Garamond"/>
          <w:color w:val="000000" w:themeColor="text1"/>
          <w:sz w:val="22"/>
          <w:szCs w:val="22"/>
        </w:rPr>
        <w:t xml:space="preserve"> freight in </w:t>
      </w:r>
      <w:r w:rsidR="00EC5DB3" w:rsidRPr="00EC5DB3">
        <w:rPr>
          <w:rFonts w:ascii="Garamond" w:hAnsi="Garamond"/>
          <w:color w:val="000000" w:themeColor="text1"/>
          <w:sz w:val="22"/>
          <w:szCs w:val="22"/>
        </w:rPr>
        <w:t>Rossum</w:t>
      </w:r>
      <w:r w:rsidR="00EC5DB3">
        <w:rPr>
          <w:rFonts w:ascii="Garamond" w:hAnsi="Garamond"/>
          <w:color w:val="000000" w:themeColor="text1"/>
          <w:sz w:val="22"/>
          <w:szCs w:val="22"/>
        </w:rPr>
        <w:t>-</w:t>
      </w:r>
      <w:r w:rsidR="00BE3C44" w:rsidRPr="00AF2203">
        <w:rPr>
          <w:rFonts w:ascii="Garamond" w:hAnsi="Garamond"/>
          <w:color w:val="000000" w:themeColor="text1"/>
          <w:sz w:val="22"/>
          <w:szCs w:val="22"/>
        </w:rPr>
        <w:t>yellow boxes</w:t>
      </w:r>
      <w:r w:rsidR="00E841CF">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small vehicle was deconstructing and distributing itself</w:t>
      </w:r>
      <w:r w:rsidR="005A3F17"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inside</w:t>
      </w:r>
      <w:r w:rsidR="005A3F1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axels and all. </w:t>
      </w:r>
      <w:r>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wheels </w:t>
      </w:r>
      <w:r w:rsidR="002223F3" w:rsidRPr="00AF2203">
        <w:rPr>
          <w:rFonts w:ascii="Garamond" w:hAnsi="Garamond"/>
          <w:color w:val="000000" w:themeColor="text1"/>
          <w:sz w:val="22"/>
          <w:szCs w:val="22"/>
        </w:rPr>
        <w:t xml:space="preserve">had separated into four barrows </w:t>
      </w:r>
      <w:r w:rsidR="00A101FF"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ferried the</w:t>
      </w:r>
      <w:r w:rsidR="00BE3C44" w:rsidRPr="00AF2203">
        <w:rPr>
          <w:rFonts w:ascii="Garamond" w:hAnsi="Garamond"/>
          <w:color w:val="000000" w:themeColor="text1"/>
          <w:sz w:val="22"/>
          <w:szCs w:val="22"/>
        </w:rPr>
        <w:t xml:space="preserve"> small</w:t>
      </w:r>
      <w:r w:rsidR="00A101FF" w:rsidRPr="00AF2203">
        <w:rPr>
          <w:rFonts w:ascii="Garamond" w:hAnsi="Garamond"/>
          <w:color w:val="000000" w:themeColor="text1"/>
          <w:sz w:val="22"/>
          <w:szCs w:val="22"/>
        </w:rPr>
        <w:t>er</w:t>
      </w:r>
      <w:r w:rsidR="00BE3C44" w:rsidRPr="00AF2203">
        <w:rPr>
          <w:rFonts w:ascii="Garamond" w:hAnsi="Garamond"/>
          <w:color w:val="000000" w:themeColor="text1"/>
          <w:sz w:val="22"/>
          <w:szCs w:val="22"/>
        </w:rPr>
        <w:t xml:space="preserve"> parts to the </w:t>
      </w:r>
      <w:r w:rsidR="005A3F17" w:rsidRPr="00AF2203">
        <w:rPr>
          <w:rFonts w:ascii="Garamond" w:hAnsi="Garamond"/>
          <w:color w:val="000000" w:themeColor="text1"/>
          <w:sz w:val="22"/>
          <w:szCs w:val="22"/>
        </w:rPr>
        <w:t>door</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Within</w:t>
      </w:r>
      <w:r w:rsidR="002223F3" w:rsidRPr="00AF2203">
        <w:rPr>
          <w:rFonts w:ascii="Garamond" w:hAnsi="Garamond"/>
          <w:color w:val="000000" w:themeColor="text1"/>
          <w:sz w:val="22"/>
          <w:szCs w:val="22"/>
        </w:rPr>
        <w:t xml:space="preserve"> the </w:t>
      </w:r>
      <w:r w:rsidR="00042F5C" w:rsidRPr="00042F5C">
        <w:rPr>
          <w:rFonts w:ascii="Garamond" w:hAnsi="Garamond"/>
          <w:color w:val="000000" w:themeColor="text1"/>
          <w:sz w:val="22"/>
          <w:szCs w:val="22"/>
        </w:rPr>
        <w:t>carriage</w:t>
      </w:r>
      <w:r w:rsidR="002223F3"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smaller yellow loading machines carried the</w:t>
      </w:r>
      <w:r w:rsidR="00E25459" w:rsidRPr="00AF2203">
        <w:rPr>
          <w:rFonts w:ascii="Garamond" w:hAnsi="Garamond"/>
          <w:color w:val="000000" w:themeColor="text1"/>
          <w:sz w:val="22"/>
          <w:szCs w:val="22"/>
        </w:rPr>
        <w:t>se</w:t>
      </w:r>
      <w:r w:rsidR="00ED7C90" w:rsidRPr="00AF2203">
        <w:rPr>
          <w:rFonts w:ascii="Garamond" w:hAnsi="Garamond"/>
          <w:color w:val="000000" w:themeColor="text1"/>
          <w:sz w:val="22"/>
          <w:szCs w:val="22"/>
        </w:rPr>
        <w:t xml:space="preserve"> parts </w:t>
      </w:r>
      <w:r w:rsidR="00BE3C44" w:rsidRPr="00AF2203">
        <w:rPr>
          <w:rFonts w:ascii="Garamond" w:hAnsi="Garamond"/>
          <w:color w:val="000000" w:themeColor="text1"/>
          <w:sz w:val="22"/>
          <w:szCs w:val="22"/>
        </w:rPr>
        <w:t xml:space="preserve">and placed </w:t>
      </w:r>
      <w:r w:rsidR="00ED7C90" w:rsidRPr="00AF2203">
        <w:rPr>
          <w:rFonts w:ascii="Garamond" w:hAnsi="Garamond"/>
          <w:color w:val="000000" w:themeColor="text1"/>
          <w:sz w:val="22"/>
          <w:szCs w:val="22"/>
        </w:rPr>
        <w:t xml:space="preserve">them </w:t>
      </w:r>
      <w:r w:rsidR="00556C42">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the seats. Only a few boxes remained, </w:t>
      </w:r>
      <w:r w:rsidR="0025125B">
        <w:rPr>
          <w:rFonts w:ascii="Garamond" w:hAnsi="Garamond"/>
          <w:color w:val="000000" w:themeColor="text1"/>
          <w:sz w:val="22"/>
          <w:szCs w:val="22"/>
        </w:rPr>
        <w:t>waiting</w:t>
      </w:r>
      <w:r w:rsidR="00BE3C44" w:rsidRPr="00AF2203">
        <w:rPr>
          <w:rFonts w:ascii="Garamond" w:hAnsi="Garamond"/>
          <w:color w:val="000000" w:themeColor="text1"/>
          <w:sz w:val="22"/>
          <w:szCs w:val="22"/>
        </w:rPr>
        <w:t xml:space="preserve"> on the platform like lost children. </w:t>
      </w:r>
    </w:p>
    <w:p w14:paraId="77FE6D86" w14:textId="3A24A112" w:rsidR="00BE3C44" w:rsidRPr="00AF2203" w:rsidRDefault="00BE3C44" w:rsidP="00DD2DF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second carriage contained the </w:t>
      </w:r>
      <w:r w:rsidR="00F14AB9" w:rsidRPr="00AF2203">
        <w:rPr>
          <w:rFonts w:ascii="Garamond" w:hAnsi="Garamond"/>
          <w:color w:val="000000" w:themeColor="text1"/>
          <w:sz w:val="22"/>
          <w:szCs w:val="22"/>
        </w:rPr>
        <w:t>group</w:t>
      </w:r>
      <w:r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 xml:space="preserve">from </w:t>
      </w:r>
      <w:r w:rsidR="00DC77FB">
        <w:rPr>
          <w:rFonts w:ascii="Garamond" w:hAnsi="Garamond"/>
          <w:color w:val="000000" w:themeColor="text1"/>
          <w:sz w:val="22"/>
          <w:szCs w:val="22"/>
        </w:rPr>
        <w:t>Tarsus</w:t>
      </w:r>
      <w:r w:rsidR="00374C4B">
        <w:rPr>
          <w:rFonts w:ascii="Garamond" w:hAnsi="Garamond"/>
          <w:color w:val="000000" w:themeColor="text1"/>
          <w:sz w:val="22"/>
          <w:szCs w:val="22"/>
        </w:rPr>
        <w:t xml:space="preserve">, wearing </w:t>
      </w:r>
      <w:r w:rsidR="003D5BA0" w:rsidRPr="00AF2203">
        <w:rPr>
          <w:rFonts w:ascii="Garamond" w:hAnsi="Garamond"/>
          <w:color w:val="000000" w:themeColor="text1"/>
          <w:sz w:val="22"/>
          <w:szCs w:val="22"/>
        </w:rPr>
        <w:t>yellow</w:t>
      </w:r>
      <w:r w:rsidR="006626BD" w:rsidRPr="00AF2203">
        <w:rPr>
          <w:rFonts w:ascii="Garamond" w:hAnsi="Garamond"/>
          <w:color w:val="000000" w:themeColor="text1"/>
          <w:sz w:val="22"/>
          <w:szCs w:val="22"/>
        </w:rPr>
        <w:t xml:space="preserve"> and </w:t>
      </w:r>
      <w:r w:rsidR="003D5BA0" w:rsidRPr="00AF2203">
        <w:rPr>
          <w:rFonts w:ascii="Garamond" w:hAnsi="Garamond"/>
          <w:color w:val="000000" w:themeColor="text1"/>
          <w:sz w:val="22"/>
          <w:szCs w:val="22"/>
        </w:rPr>
        <w:t xml:space="preserve">blue </w:t>
      </w:r>
      <w:r w:rsidRPr="00AF2203">
        <w:rPr>
          <w:rFonts w:ascii="Garamond" w:hAnsi="Garamond"/>
          <w:color w:val="000000" w:themeColor="text1"/>
          <w:sz w:val="22"/>
          <w:szCs w:val="22"/>
        </w:rPr>
        <w:t>clothes</w:t>
      </w:r>
      <w:r w:rsidR="00374C4B">
        <w:rPr>
          <w:rFonts w:ascii="Garamond" w:hAnsi="Garamond"/>
          <w:color w:val="000000" w:themeColor="text1"/>
          <w:sz w:val="22"/>
          <w:szCs w:val="22"/>
        </w:rPr>
        <w:t xml:space="preserve"> </w:t>
      </w:r>
      <w:r w:rsidR="00DD2DF8">
        <w:rPr>
          <w:rFonts w:ascii="Garamond" w:hAnsi="Garamond"/>
          <w:color w:val="000000" w:themeColor="text1"/>
          <w:sz w:val="22"/>
          <w:szCs w:val="22"/>
        </w:rPr>
        <w:t xml:space="preserve">of different designs </w:t>
      </w:r>
      <w:r w:rsidR="00374C4B">
        <w:rPr>
          <w:rFonts w:ascii="Garamond" w:hAnsi="Garamond"/>
          <w:color w:val="000000" w:themeColor="text1"/>
          <w:sz w:val="22"/>
          <w:szCs w:val="22"/>
        </w:rPr>
        <w:t xml:space="preserve">that suggested a </w:t>
      </w:r>
      <w:r w:rsidR="00DD2DF8">
        <w:rPr>
          <w:rFonts w:ascii="Garamond" w:hAnsi="Garamond"/>
          <w:color w:val="000000" w:themeColor="text1"/>
          <w:sz w:val="22"/>
          <w:szCs w:val="22"/>
        </w:rPr>
        <w:t xml:space="preserve">variety of Federalist </w:t>
      </w:r>
      <w:r w:rsidR="004B4C77">
        <w:rPr>
          <w:rFonts w:ascii="Garamond" w:hAnsi="Garamond"/>
          <w:color w:val="000000" w:themeColor="text1"/>
          <w:sz w:val="22"/>
          <w:szCs w:val="22"/>
        </w:rPr>
        <w:t>provenance</w:t>
      </w:r>
      <w:r w:rsidR="00DD2DF8">
        <w:rPr>
          <w:rFonts w:ascii="Garamond" w:hAnsi="Garamond"/>
          <w:color w:val="000000" w:themeColor="text1"/>
          <w:sz w:val="22"/>
          <w:szCs w:val="22"/>
        </w:rPr>
        <w:t xml:space="preserve"> (some men </w:t>
      </w:r>
      <w:r w:rsidR="00D2393E">
        <w:rPr>
          <w:rFonts w:ascii="Garamond" w:hAnsi="Garamond"/>
          <w:color w:val="000000" w:themeColor="text1"/>
          <w:sz w:val="22"/>
          <w:szCs w:val="22"/>
        </w:rPr>
        <w:t>wore</w:t>
      </w:r>
      <w:r w:rsidR="00DD2DF8">
        <w:rPr>
          <w:rFonts w:ascii="Garamond" w:hAnsi="Garamond"/>
          <w:color w:val="000000" w:themeColor="text1"/>
          <w:sz w:val="22"/>
          <w:szCs w:val="22"/>
        </w:rPr>
        <w:t xml:space="preserve"> the </w:t>
      </w:r>
      <w:r w:rsidR="00DD7CC9">
        <w:rPr>
          <w:rFonts w:ascii="Garamond" w:hAnsi="Garamond"/>
          <w:color w:val="000000" w:themeColor="text1"/>
          <w:sz w:val="22"/>
          <w:szCs w:val="22"/>
        </w:rPr>
        <w:t>standard</w:t>
      </w:r>
      <w:r w:rsidR="00DD2DF8">
        <w:rPr>
          <w:rFonts w:ascii="Garamond" w:hAnsi="Garamond"/>
          <w:color w:val="000000" w:themeColor="text1"/>
          <w:sz w:val="22"/>
          <w:szCs w:val="22"/>
        </w:rPr>
        <w:t xml:space="preserve"> </w:t>
      </w:r>
      <w:r w:rsidR="00BE36A5">
        <w:rPr>
          <w:rFonts w:ascii="Garamond" w:hAnsi="Garamond"/>
          <w:color w:val="000000" w:themeColor="text1"/>
          <w:sz w:val="22"/>
          <w:szCs w:val="22"/>
        </w:rPr>
        <w:t>mini-</w:t>
      </w:r>
      <w:r w:rsidR="00DD2DF8">
        <w:rPr>
          <w:rFonts w:ascii="Garamond" w:hAnsi="Garamond"/>
          <w:color w:val="000000" w:themeColor="text1"/>
          <w:sz w:val="22"/>
          <w:szCs w:val="22"/>
        </w:rPr>
        <w:t xml:space="preserve">skirts of the </w:t>
      </w:r>
      <w:proofErr w:type="spellStart"/>
      <w:r w:rsidR="00AE0CE7" w:rsidRPr="00AE0CE7">
        <w:rPr>
          <w:rFonts w:ascii="Garamond" w:hAnsi="Garamond"/>
          <w:color w:val="000000" w:themeColor="text1"/>
          <w:sz w:val="22"/>
          <w:szCs w:val="22"/>
        </w:rPr>
        <w:t>Antalya</w:t>
      </w:r>
      <w:r w:rsidR="00AE0CE7">
        <w:rPr>
          <w:rFonts w:ascii="Garamond" w:hAnsi="Garamond"/>
          <w:color w:val="000000" w:themeColor="text1"/>
          <w:sz w:val="22"/>
          <w:szCs w:val="22"/>
        </w:rPr>
        <w:t>n</w:t>
      </w:r>
      <w:proofErr w:type="spellEnd"/>
      <w:r w:rsidR="00AE0CE7">
        <w:rPr>
          <w:rFonts w:ascii="Garamond" w:hAnsi="Garamond"/>
          <w:color w:val="000000" w:themeColor="text1"/>
          <w:sz w:val="22"/>
          <w:szCs w:val="22"/>
        </w:rPr>
        <w:t xml:space="preserve"> </w:t>
      </w:r>
      <w:r w:rsidR="00760B50">
        <w:rPr>
          <w:rFonts w:ascii="Garamond" w:hAnsi="Garamond"/>
          <w:color w:val="000000" w:themeColor="text1"/>
          <w:sz w:val="22"/>
          <w:szCs w:val="22"/>
        </w:rPr>
        <w:t>M</w:t>
      </w:r>
      <w:r w:rsidR="00DD2DF8">
        <w:rPr>
          <w:rFonts w:ascii="Garamond" w:hAnsi="Garamond"/>
          <w:color w:val="000000" w:themeColor="text1"/>
          <w:sz w:val="22"/>
          <w:szCs w:val="22"/>
        </w:rPr>
        <w:t>etropolis)</w:t>
      </w:r>
      <w:r w:rsidRPr="00AF2203">
        <w:rPr>
          <w:rFonts w:ascii="Garamond" w:hAnsi="Garamond"/>
          <w:color w:val="000000" w:themeColor="text1"/>
          <w:sz w:val="22"/>
          <w:szCs w:val="22"/>
        </w:rPr>
        <w:t>.</w:t>
      </w:r>
      <w:r w:rsidR="00B1116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ensemble </w:t>
      </w:r>
      <w:r w:rsidR="000C194B">
        <w:rPr>
          <w:rFonts w:ascii="Garamond" w:hAnsi="Garamond"/>
          <w:color w:val="000000" w:themeColor="text1"/>
          <w:sz w:val="22"/>
          <w:szCs w:val="22"/>
        </w:rPr>
        <w:t>seemed to be actively ignoring</w:t>
      </w:r>
      <w:r w:rsidRPr="00AF2203">
        <w:rPr>
          <w:rFonts w:ascii="Garamond" w:hAnsi="Garamond"/>
          <w:color w:val="000000" w:themeColor="text1"/>
          <w:sz w:val="22"/>
          <w:szCs w:val="22"/>
        </w:rPr>
        <w:t xml:space="preserve"> Quentin</w:t>
      </w:r>
      <w:r w:rsidR="00810947">
        <w:rPr>
          <w:rFonts w:ascii="Garamond" w:hAnsi="Garamond"/>
          <w:color w:val="000000" w:themeColor="text1"/>
          <w:sz w:val="22"/>
          <w:szCs w:val="22"/>
        </w:rPr>
        <w:t xml:space="preserve">, </w:t>
      </w:r>
      <w:r w:rsidR="005B781A">
        <w:rPr>
          <w:rFonts w:ascii="Garamond" w:hAnsi="Garamond"/>
          <w:color w:val="000000" w:themeColor="text1"/>
          <w:sz w:val="22"/>
          <w:szCs w:val="22"/>
        </w:rPr>
        <w:t>which</w:t>
      </w:r>
      <w:r w:rsidR="00442C08">
        <w:rPr>
          <w:rFonts w:ascii="Garamond" w:hAnsi="Garamond"/>
          <w:color w:val="000000" w:themeColor="text1"/>
          <w:sz w:val="22"/>
          <w:szCs w:val="22"/>
        </w:rPr>
        <w:t xml:space="preserve"> </w:t>
      </w:r>
      <w:r w:rsidR="005B781A">
        <w:rPr>
          <w:rFonts w:ascii="Garamond" w:hAnsi="Garamond"/>
          <w:color w:val="000000" w:themeColor="text1"/>
          <w:sz w:val="22"/>
          <w:szCs w:val="22"/>
        </w:rPr>
        <w:t>he was glad for.</w:t>
      </w:r>
    </w:p>
    <w:p w14:paraId="17210D48" w14:textId="258B4FBC" w:rsidR="00340BBA" w:rsidRDefault="00404912"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third carriage </w:t>
      </w:r>
      <w:r w:rsidR="00DE5958">
        <w:rPr>
          <w:rFonts w:ascii="Garamond" w:hAnsi="Garamond"/>
          <w:color w:val="000000" w:themeColor="text1"/>
          <w:sz w:val="22"/>
          <w:szCs w:val="22"/>
        </w:rPr>
        <w:t>appeared to be</w:t>
      </w:r>
      <w:r w:rsidR="00C80EA2" w:rsidRPr="00AF2203">
        <w:rPr>
          <w:rFonts w:ascii="Garamond" w:hAnsi="Garamond"/>
          <w:color w:val="000000" w:themeColor="text1"/>
          <w:sz w:val="22"/>
          <w:szCs w:val="22"/>
        </w:rPr>
        <w:t xml:space="preserve"> empty</w:t>
      </w:r>
      <w:r w:rsidR="008B74FB">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s </w:t>
      </w:r>
      <w:r w:rsidR="00423596" w:rsidRPr="0042359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was </w:t>
      </w:r>
      <w:r w:rsidR="00471D14">
        <w:rPr>
          <w:rFonts w:ascii="Garamond" w:hAnsi="Garamond"/>
          <w:color w:val="000000" w:themeColor="text1"/>
          <w:sz w:val="22"/>
          <w:szCs w:val="22"/>
        </w:rPr>
        <w:t>boarding</w:t>
      </w:r>
      <w:r w:rsidR="00994FAA">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saw the </w:t>
      </w:r>
      <w:r w:rsidR="004B1EC0" w:rsidRPr="00AF2203">
        <w:rPr>
          <w:rFonts w:ascii="Garamond" w:hAnsi="Garamond"/>
          <w:color w:val="000000" w:themeColor="text1"/>
          <w:sz w:val="22"/>
          <w:szCs w:val="22"/>
        </w:rPr>
        <w:t xml:space="preserve">flashing </w:t>
      </w:r>
      <w:r w:rsidR="00BE3C44" w:rsidRPr="00AF2203">
        <w:rPr>
          <w:rFonts w:ascii="Garamond" w:hAnsi="Garamond"/>
          <w:color w:val="000000" w:themeColor="text1"/>
          <w:sz w:val="22"/>
          <w:szCs w:val="22"/>
        </w:rPr>
        <w:t xml:space="preserve">red lights of the </w:t>
      </w:r>
      <w:r w:rsidR="00A13F02"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yellow </w:t>
      </w:r>
      <w:r w:rsidR="009A18E3"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vehicle he had </w:t>
      </w:r>
      <w:r w:rsidR="002A1997" w:rsidRPr="00AF2203">
        <w:rPr>
          <w:rFonts w:ascii="Garamond" w:hAnsi="Garamond"/>
          <w:color w:val="000000" w:themeColor="text1"/>
          <w:sz w:val="22"/>
          <w:szCs w:val="22"/>
        </w:rPr>
        <w:t xml:space="preserve">earlier </w:t>
      </w:r>
      <w:r w:rsidR="00BE3C44" w:rsidRPr="00AF2203">
        <w:rPr>
          <w:rFonts w:ascii="Garamond" w:hAnsi="Garamond"/>
          <w:color w:val="000000" w:themeColor="text1"/>
          <w:sz w:val="22"/>
          <w:szCs w:val="22"/>
        </w:rPr>
        <w:t>passed</w:t>
      </w:r>
      <w:r w:rsidR="002A199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 watched it drive on to the flatcar and rotate its wheels</w:t>
      </w:r>
      <w:r w:rsidR="005F078D" w:rsidRPr="00AF2203">
        <w:rPr>
          <w:rFonts w:ascii="Garamond" w:hAnsi="Garamond"/>
          <w:color w:val="000000" w:themeColor="text1"/>
          <w:sz w:val="22"/>
          <w:szCs w:val="22"/>
        </w:rPr>
        <w:t xml:space="preserve"> </w:t>
      </w:r>
      <w:r w:rsidR="005507B6">
        <w:rPr>
          <w:rFonts w:ascii="Garamond" w:hAnsi="Garamond"/>
          <w:color w:val="000000" w:themeColor="text1"/>
          <w:sz w:val="22"/>
          <w:szCs w:val="22"/>
        </w:rPr>
        <w:t>to lock it in place</w:t>
      </w:r>
      <w:r w:rsidR="00471D14">
        <w:rPr>
          <w:rFonts w:ascii="Garamond" w:hAnsi="Garamond"/>
          <w:color w:val="000000" w:themeColor="text1"/>
          <w:sz w:val="22"/>
          <w:szCs w:val="22"/>
        </w:rPr>
        <w:t xml:space="preserve">, </w:t>
      </w:r>
      <w:r w:rsidR="00AB6885">
        <w:rPr>
          <w:rFonts w:ascii="Garamond" w:hAnsi="Garamond"/>
          <w:color w:val="000000" w:themeColor="text1"/>
          <w:sz w:val="22"/>
          <w:szCs w:val="22"/>
        </w:rPr>
        <w:t>venting</w:t>
      </w:r>
      <w:r w:rsidR="00471D14">
        <w:rPr>
          <w:rFonts w:ascii="Garamond" w:hAnsi="Garamond"/>
          <w:color w:val="000000" w:themeColor="text1"/>
          <w:sz w:val="22"/>
          <w:szCs w:val="22"/>
        </w:rPr>
        <w:t xml:space="preserve"> steam from its hydrogen engine</w:t>
      </w:r>
      <w:r w:rsidR="00BE3C44" w:rsidRPr="00AF2203">
        <w:rPr>
          <w:rFonts w:ascii="Garamond" w:hAnsi="Garamond"/>
          <w:color w:val="000000" w:themeColor="text1"/>
          <w:sz w:val="22"/>
          <w:szCs w:val="22"/>
        </w:rPr>
        <w:t>.</w:t>
      </w:r>
      <w:r w:rsidR="001246E1">
        <w:rPr>
          <w:rFonts w:ascii="Garamond" w:hAnsi="Garamond"/>
          <w:color w:val="000000" w:themeColor="text1"/>
          <w:sz w:val="22"/>
          <w:szCs w:val="22"/>
        </w:rPr>
        <w:t xml:space="preserve"> </w:t>
      </w:r>
    </w:p>
    <w:p w14:paraId="75355838" w14:textId="77777777" w:rsidR="00CC484D" w:rsidRDefault="00CC484D" w:rsidP="00BE3C44">
      <w:pPr>
        <w:ind w:firstLine="454"/>
        <w:jc w:val="both"/>
        <w:rPr>
          <w:rFonts w:ascii="Garamond" w:hAnsi="Garamond"/>
          <w:color w:val="000000" w:themeColor="text1"/>
          <w:sz w:val="22"/>
          <w:szCs w:val="22"/>
        </w:rPr>
      </w:pPr>
    </w:p>
    <w:p w14:paraId="2D0889BE" w14:textId="3310E56E" w:rsidR="00BE3C44" w:rsidRPr="00AF2203" w:rsidRDefault="009650AD" w:rsidP="00BE3C44">
      <w:pPr>
        <w:ind w:firstLine="454"/>
        <w:jc w:val="both"/>
        <w:rPr>
          <w:rFonts w:ascii="Garamond" w:hAnsi="Garamond"/>
          <w:color w:val="000000" w:themeColor="text1"/>
          <w:sz w:val="22"/>
          <w:szCs w:val="22"/>
        </w:rPr>
      </w:pPr>
      <w:r w:rsidRPr="009650AD">
        <w:rPr>
          <w:rFonts w:ascii="Garamond" w:hAnsi="Garamond"/>
          <w:color w:val="000000" w:themeColor="text1"/>
          <w:sz w:val="22"/>
          <w:szCs w:val="22"/>
        </w:rPr>
        <w:t>The light fell golden and soft</w:t>
      </w:r>
      <w:r>
        <w:rPr>
          <w:rFonts w:ascii="Garamond" w:hAnsi="Garamond"/>
          <w:color w:val="000000" w:themeColor="text1"/>
          <w:sz w:val="22"/>
          <w:szCs w:val="22"/>
        </w:rPr>
        <w:t xml:space="preserve"> as f</w:t>
      </w:r>
      <w:r w:rsidR="005D3C97">
        <w:rPr>
          <w:rFonts w:ascii="Garamond" w:hAnsi="Garamond"/>
          <w:color w:val="000000" w:themeColor="text1"/>
          <w:sz w:val="22"/>
          <w:szCs w:val="22"/>
        </w:rPr>
        <w:t>or</w:t>
      </w:r>
      <w:r w:rsidR="00BE3C44" w:rsidRPr="00AF2203">
        <w:rPr>
          <w:rFonts w:ascii="Garamond" w:hAnsi="Garamond"/>
          <w:color w:val="000000" w:themeColor="text1"/>
          <w:sz w:val="22"/>
          <w:szCs w:val="22"/>
        </w:rPr>
        <w:t xml:space="preserve"> the first hour </w:t>
      </w:r>
      <w:r w:rsidR="00764B80">
        <w:rPr>
          <w:rFonts w:ascii="Garamond" w:hAnsi="Garamond"/>
          <w:color w:val="000000" w:themeColor="text1"/>
          <w:sz w:val="22"/>
          <w:szCs w:val="22"/>
        </w:rPr>
        <w:t xml:space="preserve">the train </w:t>
      </w:r>
      <w:r w:rsidR="00B11167" w:rsidRPr="00AF2203">
        <w:rPr>
          <w:rFonts w:ascii="Garamond" w:hAnsi="Garamond"/>
          <w:color w:val="000000" w:themeColor="text1"/>
          <w:sz w:val="22"/>
          <w:szCs w:val="22"/>
        </w:rPr>
        <w:t>wended</w:t>
      </w:r>
      <w:r w:rsidR="00BE3C44" w:rsidRPr="00AF2203">
        <w:rPr>
          <w:rFonts w:ascii="Garamond" w:hAnsi="Garamond"/>
          <w:color w:val="000000" w:themeColor="text1"/>
          <w:sz w:val="22"/>
          <w:szCs w:val="22"/>
        </w:rPr>
        <w:t xml:space="preserve"> its way through </w:t>
      </w:r>
      <w:r w:rsidR="00EB2666">
        <w:rPr>
          <w:rFonts w:ascii="Garamond" w:hAnsi="Garamond"/>
          <w:color w:val="000000" w:themeColor="text1"/>
          <w:sz w:val="22"/>
          <w:szCs w:val="22"/>
        </w:rPr>
        <w:t xml:space="preserve">inundated </w:t>
      </w:r>
      <w:r w:rsidR="00CA7A67" w:rsidRPr="00AF2203">
        <w:rPr>
          <w:rFonts w:ascii="Garamond" w:hAnsi="Garamond"/>
          <w:color w:val="000000" w:themeColor="text1"/>
          <w:sz w:val="22"/>
          <w:szCs w:val="22"/>
        </w:rPr>
        <w:t>loch-side</w:t>
      </w:r>
      <w:r w:rsidR="00BE3C44" w:rsidRPr="00AF2203">
        <w:rPr>
          <w:rFonts w:ascii="Garamond" w:hAnsi="Garamond"/>
          <w:color w:val="000000" w:themeColor="text1"/>
          <w:sz w:val="22"/>
          <w:szCs w:val="22"/>
        </w:rPr>
        <w:t xml:space="preserve"> lowlands, beyond the reaches of the Twinkling Star </w:t>
      </w:r>
      <w:r w:rsidR="00D45DDE">
        <w:rPr>
          <w:rFonts w:ascii="Garamond" w:hAnsi="Garamond"/>
          <w:color w:val="000000" w:themeColor="text1"/>
          <w:sz w:val="22"/>
          <w:szCs w:val="22"/>
        </w:rPr>
        <w:t>monument</w:t>
      </w:r>
      <w:r w:rsidR="00BE3C44" w:rsidRPr="00AF2203">
        <w:rPr>
          <w:rFonts w:ascii="Garamond" w:hAnsi="Garamond"/>
          <w:color w:val="000000" w:themeColor="text1"/>
          <w:sz w:val="22"/>
          <w:szCs w:val="22"/>
        </w:rPr>
        <w:t xml:space="preserve">. Quentin’s reality modulator recommended this would be a good time to </w:t>
      </w:r>
      <w:r w:rsidR="00920B3D" w:rsidRPr="00AF2203">
        <w:rPr>
          <w:rFonts w:ascii="Garamond" w:hAnsi="Garamond"/>
          <w:color w:val="000000" w:themeColor="text1"/>
          <w:sz w:val="22"/>
          <w:szCs w:val="22"/>
        </w:rPr>
        <w:t>reconfigure</w:t>
      </w:r>
      <w:r w:rsidR="00BE3C44" w:rsidRPr="00AF2203">
        <w:rPr>
          <w:rFonts w:ascii="Garamond" w:hAnsi="Garamond"/>
          <w:color w:val="000000" w:themeColor="text1"/>
          <w:sz w:val="22"/>
          <w:szCs w:val="22"/>
        </w:rPr>
        <w:t xml:space="preserve"> itself</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574121">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he should rest to rebalance his limbic health. </w:t>
      </w:r>
      <w:r w:rsidR="00C23A2C">
        <w:rPr>
          <w:rFonts w:ascii="Garamond" w:hAnsi="Garamond"/>
          <w:color w:val="000000" w:themeColor="text1"/>
          <w:sz w:val="22"/>
          <w:szCs w:val="22"/>
        </w:rPr>
        <w:t>An</w:t>
      </w:r>
      <w:r w:rsidR="002B3AEA">
        <w:rPr>
          <w:rFonts w:ascii="Garamond" w:hAnsi="Garamond"/>
          <w:color w:val="000000" w:themeColor="text1"/>
          <w:sz w:val="22"/>
          <w:szCs w:val="22"/>
        </w:rPr>
        <w:t xml:space="preserve"> eighth-nerve stimulation</w:t>
      </w:r>
      <w:r w:rsidR="00C23A2C">
        <w:rPr>
          <w:rFonts w:ascii="Garamond" w:hAnsi="Garamond"/>
          <w:color w:val="000000" w:themeColor="text1"/>
          <w:sz w:val="22"/>
          <w:szCs w:val="22"/>
        </w:rPr>
        <w:t xml:space="preserve"> played</w:t>
      </w:r>
      <w:r w:rsidR="00BE3C44" w:rsidRPr="00AF2203">
        <w:rPr>
          <w:rFonts w:ascii="Garamond" w:hAnsi="Garamond"/>
          <w:color w:val="000000" w:themeColor="text1"/>
          <w:sz w:val="22"/>
          <w:szCs w:val="22"/>
        </w:rPr>
        <w:t xml:space="preserve"> </w:t>
      </w:r>
      <w:r w:rsidR="00C23A2C">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soporific soundtrack </w:t>
      </w:r>
      <w:r w:rsidR="00C23A2C">
        <w:rPr>
          <w:rFonts w:ascii="Garamond" w:hAnsi="Garamond"/>
          <w:color w:val="000000" w:themeColor="text1"/>
          <w:sz w:val="22"/>
          <w:szCs w:val="22"/>
        </w:rPr>
        <w:t xml:space="preserve">of shaped noise </w:t>
      </w:r>
      <w:r w:rsidR="00BE3C44" w:rsidRPr="00AF2203">
        <w:rPr>
          <w:rFonts w:ascii="Garamond" w:hAnsi="Garamond"/>
          <w:color w:val="000000" w:themeColor="text1"/>
          <w:sz w:val="22"/>
          <w:szCs w:val="22"/>
        </w:rPr>
        <w:t>encouraging alpha and beta dream cycles.</w:t>
      </w:r>
    </w:p>
    <w:p w14:paraId="5BC8198F" w14:textId="77777777" w:rsidR="00D21D4D" w:rsidRPr="00AF2203" w:rsidRDefault="00D21D4D" w:rsidP="00BE3C44">
      <w:pPr>
        <w:ind w:firstLine="454"/>
        <w:jc w:val="both"/>
        <w:rPr>
          <w:rFonts w:ascii="Garamond" w:hAnsi="Garamond"/>
          <w:color w:val="000000" w:themeColor="text1"/>
          <w:sz w:val="22"/>
          <w:szCs w:val="22"/>
        </w:rPr>
      </w:pPr>
    </w:p>
    <w:p w14:paraId="3B98F792" w14:textId="35D7392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Sometime later Quentin awoke as </w:t>
      </w:r>
      <w:r w:rsidR="00C213C8">
        <w:rPr>
          <w:rFonts w:ascii="Garamond" w:hAnsi="Garamond"/>
          <w:color w:val="000000" w:themeColor="text1"/>
          <w:sz w:val="22"/>
          <w:szCs w:val="22"/>
        </w:rPr>
        <w:t>a long</w:t>
      </w:r>
      <w:r w:rsidRPr="00AF2203">
        <w:rPr>
          <w:rFonts w:ascii="Garamond" w:hAnsi="Garamond"/>
          <w:color w:val="000000" w:themeColor="text1"/>
          <w:sz w:val="22"/>
          <w:szCs w:val="22"/>
        </w:rPr>
        <w:t xml:space="preserve"> viaduct disappear</w:t>
      </w:r>
      <w:r w:rsidR="00DA69ED">
        <w:rPr>
          <w:rFonts w:ascii="Garamond" w:hAnsi="Garamond"/>
          <w:color w:val="000000" w:themeColor="text1"/>
          <w:sz w:val="22"/>
          <w:szCs w:val="22"/>
        </w:rPr>
        <w:t>ed</w:t>
      </w:r>
      <w:r w:rsidRPr="00AF2203">
        <w:rPr>
          <w:rFonts w:ascii="Garamond" w:hAnsi="Garamond"/>
          <w:color w:val="000000" w:themeColor="text1"/>
          <w:sz w:val="22"/>
          <w:szCs w:val="22"/>
        </w:rPr>
        <w:t xml:space="preserve"> from view. </w:t>
      </w:r>
      <w:r w:rsidR="00E166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computer </w:t>
      </w:r>
      <w:r w:rsidR="00631E22">
        <w:rPr>
          <w:rFonts w:ascii="Garamond" w:hAnsi="Garamond"/>
          <w:color w:val="000000" w:themeColor="text1"/>
          <w:sz w:val="22"/>
          <w:szCs w:val="22"/>
        </w:rPr>
        <w:t>should have</w:t>
      </w:r>
      <w:r w:rsidRPr="00AF2203">
        <w:rPr>
          <w:rFonts w:ascii="Garamond" w:hAnsi="Garamond"/>
          <w:color w:val="000000" w:themeColor="text1"/>
          <w:sz w:val="22"/>
          <w:szCs w:val="22"/>
        </w:rPr>
        <w:t xml:space="preserve"> identified the bridge as a point of interest but he had clearly overshot the mark.</w:t>
      </w:r>
    </w:p>
    <w:p w14:paraId="765E62B2" w14:textId="1A8655F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didn’t my set wake me on time? </w:t>
      </w:r>
    </w:p>
    <w:p w14:paraId="1DFD2B85" w14:textId="4C8F18E1"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Kali</w:t>
      </w:r>
      <w:r w:rsidRPr="00AF2203">
        <w:rPr>
          <w:rFonts w:ascii="Courier" w:hAnsi="Courier"/>
          <w:color w:val="000000" w:themeColor="text1"/>
          <w:sz w:val="22"/>
          <w:szCs w:val="22"/>
        </w:rPr>
        <w:t xml:space="preserve"> </w:t>
      </w:r>
      <w:r w:rsidRPr="00AF2203">
        <w:rPr>
          <w:rFonts w:ascii="Courier" w:hAnsi="Courier"/>
          <w:color w:val="000000" w:themeColor="text1"/>
          <w:sz w:val="20"/>
          <w:szCs w:val="20"/>
        </w:rPr>
        <w:t>welcomes you to an updated experience.</w:t>
      </w:r>
    </w:p>
    <w:p w14:paraId="147B53AD" w14:textId="1CB7FEA2" w:rsidR="00BE3C44" w:rsidRPr="00AF2203" w:rsidRDefault="00AF544A" w:rsidP="00AF544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reality modulator spoke with a new voice, less friendly and less human sounding</w:t>
      </w:r>
      <w:r w:rsidR="005E06E4">
        <w:rPr>
          <w:rFonts w:ascii="Garamond" w:hAnsi="Garamond"/>
          <w:color w:val="000000" w:themeColor="text1"/>
          <w:sz w:val="22"/>
          <w:szCs w:val="22"/>
        </w:rPr>
        <w:t xml:space="preserve"> in spite of </w:t>
      </w:r>
      <w:r w:rsidR="00753FED">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F2A19">
        <w:rPr>
          <w:rFonts w:ascii="Garamond" w:hAnsi="Garamond"/>
          <w:color w:val="000000" w:themeColor="text1"/>
          <w:sz w:val="22"/>
          <w:szCs w:val="22"/>
        </w:rPr>
        <w:t>cortical stimulations</w:t>
      </w:r>
      <w:r w:rsidR="00BE3C44" w:rsidRPr="00AF2203">
        <w:rPr>
          <w:rFonts w:ascii="Garamond" w:hAnsi="Garamond"/>
          <w:color w:val="000000" w:themeColor="text1"/>
          <w:sz w:val="22"/>
          <w:szCs w:val="22"/>
        </w:rPr>
        <w:t xml:space="preserve">. </w:t>
      </w:r>
    </w:p>
    <w:p w14:paraId="5A45DCD4" w14:textId="59B05D8C" w:rsidR="00632EF0"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Due to changes in Tithe contribution you are now subscribed to a low-resolution plan.</w:t>
      </w:r>
    </w:p>
    <w:p w14:paraId="453587B5" w14:textId="6158CB7C" w:rsidR="00BE3C44"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Increase </w:t>
      </w:r>
      <w:r w:rsidR="007D480F" w:rsidRPr="00AF2203">
        <w:rPr>
          <w:rFonts w:ascii="Courier" w:hAnsi="Courier"/>
          <w:color w:val="000000" w:themeColor="text1"/>
          <w:sz w:val="20"/>
          <w:szCs w:val="20"/>
        </w:rPr>
        <w:t xml:space="preserve">your </w:t>
      </w:r>
      <w:r w:rsidRPr="00AF2203">
        <w:rPr>
          <w:rFonts w:ascii="Courier" w:hAnsi="Courier"/>
          <w:color w:val="000000" w:themeColor="text1"/>
          <w:sz w:val="20"/>
          <w:szCs w:val="20"/>
        </w:rPr>
        <w:t>contribution to fifteen-percent.</w:t>
      </w:r>
    </w:p>
    <w:p w14:paraId="19A81E4B" w14:textId="2DA73749" w:rsidR="002C0DFB" w:rsidRPr="00AF2203" w:rsidRDefault="00E2231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looked out the window and saw a</w:t>
      </w:r>
      <w:r w:rsidR="00031AA2" w:rsidRPr="00AF2203">
        <w:rPr>
          <w:rFonts w:ascii="Garamond" w:hAnsi="Garamond"/>
          <w:color w:val="000000" w:themeColor="text1"/>
          <w:sz w:val="22"/>
          <w:szCs w:val="22"/>
        </w:rPr>
        <w:t>n abandoned</w:t>
      </w:r>
      <w:r w:rsidR="00BE3C44" w:rsidRPr="00AF2203">
        <w:rPr>
          <w:rFonts w:ascii="Garamond" w:hAnsi="Garamond"/>
          <w:color w:val="000000" w:themeColor="text1"/>
          <w:sz w:val="22"/>
          <w:szCs w:val="22"/>
        </w:rPr>
        <w:t xml:space="preserve"> </w:t>
      </w:r>
      <w:r w:rsidR="000945C7" w:rsidRPr="00AF2203">
        <w:rPr>
          <w:rFonts w:ascii="Garamond" w:hAnsi="Garamond"/>
          <w:color w:val="000000" w:themeColor="text1"/>
          <w:sz w:val="22"/>
          <w:szCs w:val="22"/>
        </w:rPr>
        <w:t xml:space="preserve">multilane </w:t>
      </w:r>
      <w:r w:rsidR="004A3135" w:rsidRPr="00AF2203">
        <w:rPr>
          <w:rFonts w:ascii="Garamond" w:hAnsi="Garamond"/>
          <w:color w:val="000000" w:themeColor="text1"/>
          <w:sz w:val="22"/>
          <w:szCs w:val="22"/>
        </w:rPr>
        <w:t>carriageway</w:t>
      </w:r>
      <w:r w:rsidR="00FE489A">
        <w:rPr>
          <w:rFonts w:ascii="Garamond" w:hAnsi="Garamond"/>
          <w:color w:val="000000" w:themeColor="text1"/>
          <w:sz w:val="22"/>
          <w:szCs w:val="22"/>
        </w:rPr>
        <w:t xml:space="preserve">, </w:t>
      </w:r>
      <w:r w:rsidR="00A92896">
        <w:rPr>
          <w:rFonts w:ascii="Garamond" w:hAnsi="Garamond"/>
          <w:color w:val="000000" w:themeColor="text1"/>
          <w:sz w:val="22"/>
          <w:szCs w:val="22"/>
        </w:rPr>
        <w:t>pioneering</w:t>
      </w:r>
      <w:r w:rsidR="00D71BE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tufts of grass</w:t>
      </w:r>
      <w:r w:rsidR="000945C7" w:rsidRPr="00AF2203">
        <w:rPr>
          <w:rFonts w:ascii="Garamond" w:hAnsi="Garamond"/>
          <w:color w:val="000000" w:themeColor="text1"/>
          <w:sz w:val="22"/>
          <w:szCs w:val="22"/>
        </w:rPr>
        <w:t xml:space="preserve"> pushing through the asphalt</w:t>
      </w:r>
      <w:r w:rsidR="00BE3C44" w:rsidRPr="00AF2203">
        <w:rPr>
          <w:rFonts w:ascii="Garamond" w:hAnsi="Garamond"/>
          <w:color w:val="000000" w:themeColor="text1"/>
          <w:sz w:val="22"/>
          <w:szCs w:val="22"/>
        </w:rPr>
        <w:t xml:space="preserve">. </w:t>
      </w:r>
      <w:r w:rsidR="004A3135" w:rsidRPr="00AF2203">
        <w:rPr>
          <w:rFonts w:ascii="Garamond" w:hAnsi="Garamond"/>
          <w:color w:val="000000" w:themeColor="text1"/>
          <w:sz w:val="22"/>
          <w:szCs w:val="22"/>
        </w:rPr>
        <w:t xml:space="preserve">Every </w:t>
      </w:r>
      <w:r w:rsidR="00FE2FA0">
        <w:rPr>
          <w:rFonts w:ascii="Garamond" w:hAnsi="Garamond"/>
          <w:color w:val="000000" w:themeColor="text1"/>
          <w:sz w:val="22"/>
          <w:szCs w:val="22"/>
        </w:rPr>
        <w:t>kilometre</w:t>
      </w:r>
      <w:r w:rsidR="004A3135" w:rsidRPr="00AF2203">
        <w:rPr>
          <w:rFonts w:ascii="Garamond" w:hAnsi="Garamond"/>
          <w:color w:val="000000" w:themeColor="text1"/>
          <w:sz w:val="22"/>
          <w:szCs w:val="22"/>
        </w:rPr>
        <w:t xml:space="preserve"> or so</w:t>
      </w:r>
      <w:r w:rsidR="00F14AB9"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crash barriers </w:t>
      </w:r>
      <w:r w:rsidR="001805A2">
        <w:rPr>
          <w:rFonts w:ascii="Garamond" w:hAnsi="Garamond"/>
          <w:color w:val="000000" w:themeColor="text1"/>
          <w:sz w:val="22"/>
          <w:szCs w:val="22"/>
        </w:rPr>
        <w:t>were</w:t>
      </w:r>
      <w:r w:rsidR="00BE3C44" w:rsidRPr="00AF2203">
        <w:rPr>
          <w:rFonts w:ascii="Garamond" w:hAnsi="Garamond"/>
          <w:color w:val="000000" w:themeColor="text1"/>
          <w:sz w:val="22"/>
          <w:szCs w:val="22"/>
        </w:rPr>
        <w:t xml:space="preserve"> bent </w:t>
      </w:r>
      <w:r w:rsidR="00F14A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barricade</w:t>
      </w:r>
      <w:r w:rsidR="00247ECB" w:rsidRPr="00AF2203">
        <w:rPr>
          <w:rFonts w:ascii="Garamond" w:hAnsi="Garamond"/>
          <w:color w:val="000000" w:themeColor="text1"/>
          <w:sz w:val="22"/>
          <w:szCs w:val="22"/>
        </w:rPr>
        <w:t xml:space="preserve"> the old road</w:t>
      </w:r>
      <w:r w:rsidR="007C73B1">
        <w:rPr>
          <w:rFonts w:ascii="Garamond" w:hAnsi="Garamond"/>
          <w:color w:val="000000" w:themeColor="text1"/>
          <w:sz w:val="22"/>
          <w:szCs w:val="22"/>
        </w:rPr>
        <w:t xml:space="preserve"> and</w:t>
      </w:r>
      <w:r w:rsidR="00F42E7B" w:rsidRPr="00AF2203">
        <w:rPr>
          <w:rFonts w:ascii="Garamond" w:hAnsi="Garamond"/>
          <w:color w:val="000000" w:themeColor="text1"/>
          <w:sz w:val="22"/>
          <w:szCs w:val="22"/>
        </w:rPr>
        <w:t xml:space="preserve"> </w:t>
      </w:r>
      <w:r w:rsidR="00393C51" w:rsidRPr="00AF2203">
        <w:rPr>
          <w:rFonts w:ascii="Garamond" w:hAnsi="Garamond"/>
          <w:color w:val="000000" w:themeColor="text1"/>
          <w:sz w:val="22"/>
          <w:szCs w:val="22"/>
        </w:rPr>
        <w:t xml:space="preserve">officiously stamped </w:t>
      </w:r>
      <w:r w:rsidR="0059028A" w:rsidRPr="00AF2203">
        <w:rPr>
          <w:rFonts w:ascii="Garamond" w:hAnsi="Garamond"/>
          <w:color w:val="000000" w:themeColor="text1"/>
          <w:sz w:val="22"/>
          <w:szCs w:val="22"/>
        </w:rPr>
        <w:t>E</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C</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L.</w:t>
      </w:r>
    </w:p>
    <w:p w14:paraId="31A40AAA" w14:textId="20E6636B" w:rsidR="00BE3C44" w:rsidRPr="00AF2203" w:rsidRDefault="006F63DC" w:rsidP="00BE3C44">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T</w:t>
      </w:r>
      <w:r w:rsidR="00BE3C44" w:rsidRPr="00AF2203">
        <w:rPr>
          <w:rFonts w:ascii="Garamond" w:hAnsi="Garamond"/>
          <w:i/>
          <w:iCs/>
          <w:color w:val="000000" w:themeColor="text1"/>
          <w:sz w:val="22"/>
          <w:szCs w:val="22"/>
        </w:rPr>
        <w:t xml:space="preserve">his must be why the </w:t>
      </w:r>
      <w:r w:rsidR="00A13F02" w:rsidRPr="00AF2203">
        <w:rPr>
          <w:rFonts w:ascii="Garamond" w:hAnsi="Garamond"/>
          <w:i/>
          <w:iCs/>
          <w:color w:val="000000" w:themeColor="text1"/>
          <w:sz w:val="22"/>
          <w:szCs w:val="22"/>
        </w:rPr>
        <w:t xml:space="preserve">yellow </w:t>
      </w:r>
      <w:r w:rsidR="00BE3C44" w:rsidRPr="00AF2203">
        <w:rPr>
          <w:rFonts w:ascii="Garamond" w:hAnsi="Garamond"/>
          <w:i/>
          <w:iCs/>
          <w:color w:val="000000" w:themeColor="text1"/>
          <w:sz w:val="22"/>
          <w:szCs w:val="22"/>
        </w:rPr>
        <w:t>truck joined the train</w:t>
      </w:r>
      <w:r w:rsidR="00BE3C44" w:rsidRPr="00AF2203">
        <w:rPr>
          <w:rFonts w:ascii="Garamond" w:hAnsi="Garamond"/>
          <w:color w:val="000000" w:themeColor="text1"/>
          <w:sz w:val="22"/>
          <w:szCs w:val="22"/>
        </w:rPr>
        <w:t xml:space="preserve">. </w:t>
      </w:r>
      <w:r w:rsidR="004C6E32" w:rsidRPr="00AF2203">
        <w:rPr>
          <w:rFonts w:ascii="Garamond" w:hAnsi="Garamond"/>
          <w:i/>
          <w:iCs/>
          <w:color w:val="000000" w:themeColor="text1"/>
          <w:sz w:val="22"/>
          <w:szCs w:val="22"/>
        </w:rPr>
        <w:t>I guess we are</w:t>
      </w:r>
      <w:r w:rsidR="00BE3C44" w:rsidRPr="00AF2203">
        <w:rPr>
          <w:rFonts w:ascii="Garamond" w:hAnsi="Garamond"/>
          <w:i/>
          <w:iCs/>
          <w:color w:val="000000" w:themeColor="text1"/>
          <w:sz w:val="22"/>
          <w:szCs w:val="22"/>
        </w:rPr>
        <w:t xml:space="preserve"> on the Ex-Crown Land that Rhea mentioned.</w:t>
      </w:r>
    </w:p>
    <w:p w14:paraId="0535E4C2" w14:textId="6A6BEBC5" w:rsidR="003D10FF" w:rsidRDefault="002C0DFB" w:rsidP="0030424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gurgle in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bowels</w:t>
      </w:r>
      <w:r w:rsidRPr="00AF2203">
        <w:rPr>
          <w:rFonts w:ascii="Garamond" w:hAnsi="Garamond"/>
          <w:color w:val="000000" w:themeColor="text1"/>
          <w:sz w:val="22"/>
          <w:szCs w:val="22"/>
        </w:rPr>
        <w:t xml:space="preserve"> provoked him </w:t>
      </w:r>
      <w:r w:rsidR="00A92896">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seek</w:t>
      </w:r>
      <w:r w:rsidR="00BE3C44" w:rsidRPr="00AF2203">
        <w:rPr>
          <w:rFonts w:ascii="Garamond" w:hAnsi="Garamond"/>
          <w:color w:val="000000" w:themeColor="text1"/>
          <w:sz w:val="22"/>
          <w:szCs w:val="22"/>
        </w:rPr>
        <w:t xml:space="preserve"> a toilet</w:t>
      </w:r>
      <w:r w:rsidRPr="00AF2203">
        <w:rPr>
          <w:rFonts w:ascii="Garamond" w:hAnsi="Garamond"/>
          <w:color w:val="000000" w:themeColor="text1"/>
          <w:sz w:val="22"/>
          <w:szCs w:val="22"/>
        </w:rPr>
        <w:t xml:space="preserve">. </w:t>
      </w:r>
      <w:r w:rsidR="005260CF" w:rsidRPr="00AF2203">
        <w:rPr>
          <w:rFonts w:ascii="Garamond" w:hAnsi="Garamond"/>
          <w:color w:val="000000" w:themeColor="text1"/>
          <w:sz w:val="22"/>
          <w:szCs w:val="22"/>
        </w:rPr>
        <w:t>At</w:t>
      </w:r>
      <w:r w:rsidRPr="00AF2203">
        <w:rPr>
          <w:rFonts w:ascii="Garamond" w:hAnsi="Garamond"/>
          <w:color w:val="000000" w:themeColor="text1"/>
          <w:sz w:val="22"/>
          <w:szCs w:val="22"/>
        </w:rPr>
        <w:t xml:space="preserve"> the end of </w:t>
      </w:r>
      <w:r w:rsidR="00EA5379"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D0620" w:rsidRPr="00AF2203">
        <w:rPr>
          <w:rFonts w:ascii="Garamond" w:hAnsi="Garamond"/>
          <w:color w:val="000000" w:themeColor="text1"/>
          <w:sz w:val="22"/>
          <w:szCs w:val="22"/>
        </w:rPr>
        <w:t>carriage</w:t>
      </w:r>
      <w:r w:rsidR="005260CF" w:rsidRPr="00AF2203">
        <w:rPr>
          <w:rFonts w:ascii="Garamond" w:hAnsi="Garamond"/>
          <w:color w:val="000000" w:themeColor="text1"/>
          <w:sz w:val="22"/>
          <w:szCs w:val="22"/>
        </w:rPr>
        <w:t xml:space="preserve"> </w:t>
      </w:r>
      <w:r w:rsidR="002663B8">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two </w:t>
      </w:r>
      <w:r w:rsidR="00142194">
        <w:rPr>
          <w:rFonts w:ascii="Garamond" w:hAnsi="Garamond"/>
          <w:color w:val="000000" w:themeColor="text1"/>
          <w:sz w:val="22"/>
          <w:szCs w:val="22"/>
        </w:rPr>
        <w:t>small women, one</w:t>
      </w:r>
      <w:r w:rsidR="005336DD">
        <w:rPr>
          <w:rFonts w:ascii="Garamond" w:hAnsi="Garamond"/>
          <w:color w:val="000000" w:themeColor="text1"/>
          <w:sz w:val="22"/>
          <w:szCs w:val="22"/>
        </w:rPr>
        <w:t xml:space="preserve"> looking desperately pale</w:t>
      </w:r>
      <w:r w:rsidR="003D02D5">
        <w:rPr>
          <w:rFonts w:ascii="Garamond" w:hAnsi="Garamond"/>
          <w:color w:val="000000" w:themeColor="text1"/>
          <w:sz w:val="22"/>
          <w:szCs w:val="22"/>
        </w:rPr>
        <w:t xml:space="preserve"> and </w:t>
      </w:r>
      <w:r w:rsidR="00142194">
        <w:rPr>
          <w:rFonts w:ascii="Garamond" w:hAnsi="Garamond"/>
          <w:color w:val="000000" w:themeColor="text1"/>
          <w:sz w:val="22"/>
          <w:szCs w:val="22"/>
        </w:rPr>
        <w:t>dressed</w:t>
      </w:r>
      <w:r w:rsidR="0007279A">
        <w:rPr>
          <w:rFonts w:ascii="Garamond" w:hAnsi="Garamond"/>
          <w:color w:val="000000" w:themeColor="text1"/>
          <w:sz w:val="22"/>
          <w:szCs w:val="22"/>
        </w:rPr>
        <w:t xml:space="preserve"> in a green robe</w:t>
      </w:r>
      <w:r w:rsidR="00FB7FA5">
        <w:rPr>
          <w:rFonts w:ascii="Garamond" w:hAnsi="Garamond"/>
          <w:color w:val="000000" w:themeColor="text1"/>
          <w:sz w:val="22"/>
          <w:szCs w:val="22"/>
        </w:rPr>
        <w:t xml:space="preserve"> and </w:t>
      </w:r>
      <w:r w:rsidR="00186453">
        <w:rPr>
          <w:rFonts w:ascii="Garamond" w:hAnsi="Garamond"/>
          <w:color w:val="000000" w:themeColor="text1"/>
          <w:sz w:val="22"/>
          <w:szCs w:val="22"/>
        </w:rPr>
        <w:t>th</w:t>
      </w:r>
      <w:r w:rsidR="00484803">
        <w:rPr>
          <w:rFonts w:ascii="Garamond" w:hAnsi="Garamond"/>
          <w:color w:val="000000" w:themeColor="text1"/>
          <w:sz w:val="22"/>
          <w:szCs w:val="22"/>
        </w:rPr>
        <w:t>e other</w:t>
      </w:r>
      <w:r w:rsidR="00142194">
        <w:rPr>
          <w:rFonts w:ascii="Garamond" w:hAnsi="Garamond"/>
          <w:color w:val="000000" w:themeColor="text1"/>
          <w:sz w:val="22"/>
          <w:szCs w:val="22"/>
        </w:rPr>
        <w:t xml:space="preserve"> enveloped</w:t>
      </w:r>
      <w:r w:rsidR="0007279A">
        <w:rPr>
          <w:rFonts w:ascii="Garamond" w:hAnsi="Garamond"/>
          <w:color w:val="000000" w:themeColor="text1"/>
          <w:sz w:val="22"/>
          <w:szCs w:val="22"/>
        </w:rPr>
        <w:t xml:space="preserve"> </w:t>
      </w:r>
      <w:r w:rsidR="00B77BD1">
        <w:rPr>
          <w:rFonts w:ascii="Garamond" w:hAnsi="Garamond"/>
          <w:color w:val="000000" w:themeColor="text1"/>
          <w:sz w:val="22"/>
          <w:szCs w:val="22"/>
        </w:rPr>
        <w:t>with</w:t>
      </w:r>
      <w:r w:rsidR="00142194">
        <w:rPr>
          <w:rFonts w:ascii="Garamond" w:hAnsi="Garamond"/>
          <w:color w:val="000000" w:themeColor="text1"/>
          <w:sz w:val="22"/>
          <w:szCs w:val="22"/>
        </w:rPr>
        <w:t>in</w:t>
      </w:r>
      <w:r w:rsidR="0007279A">
        <w:rPr>
          <w:rFonts w:ascii="Garamond" w:hAnsi="Garamond"/>
          <w:color w:val="000000" w:themeColor="text1"/>
          <w:sz w:val="22"/>
          <w:szCs w:val="22"/>
        </w:rPr>
        <w:t xml:space="preserve"> a</w:t>
      </w:r>
      <w:r w:rsidR="00AB7AA7">
        <w:rPr>
          <w:rFonts w:ascii="Garamond" w:hAnsi="Garamond"/>
          <w:color w:val="000000" w:themeColor="text1"/>
          <w:sz w:val="22"/>
          <w:szCs w:val="22"/>
        </w:rPr>
        <w:t xml:space="preserve"> </w:t>
      </w:r>
      <w:r w:rsidR="0007279A">
        <w:rPr>
          <w:rFonts w:ascii="Garamond" w:hAnsi="Garamond"/>
          <w:color w:val="000000" w:themeColor="text1"/>
          <w:sz w:val="22"/>
          <w:szCs w:val="22"/>
        </w:rPr>
        <w:t xml:space="preserve">red </w:t>
      </w:r>
      <w:r w:rsidR="00142194">
        <w:rPr>
          <w:rFonts w:ascii="Garamond" w:hAnsi="Garamond"/>
          <w:color w:val="000000" w:themeColor="text1"/>
          <w:sz w:val="22"/>
          <w:szCs w:val="22"/>
        </w:rPr>
        <w:t xml:space="preserve">lace </w:t>
      </w:r>
      <w:r w:rsidR="0007279A">
        <w:rPr>
          <w:rFonts w:ascii="Garamond" w:hAnsi="Garamond"/>
          <w:color w:val="000000" w:themeColor="text1"/>
          <w:sz w:val="22"/>
          <w:szCs w:val="22"/>
        </w:rPr>
        <w:t>scarf</w:t>
      </w:r>
      <w:r w:rsidR="008E58F8">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E58F8">
        <w:rPr>
          <w:rFonts w:ascii="Garamond" w:hAnsi="Garamond"/>
          <w:color w:val="000000" w:themeColor="text1"/>
          <w:sz w:val="22"/>
          <w:szCs w:val="22"/>
        </w:rPr>
        <w:t xml:space="preserve">They wore </w:t>
      </w:r>
      <w:r w:rsidR="00BE3C44" w:rsidRPr="00AF2203">
        <w:rPr>
          <w:rFonts w:ascii="Garamond" w:hAnsi="Garamond"/>
          <w:color w:val="000000" w:themeColor="text1"/>
          <w:sz w:val="22"/>
          <w:szCs w:val="22"/>
        </w:rPr>
        <w:t xml:space="preserve">identical visors, </w:t>
      </w:r>
      <w:r w:rsidR="00782B6D">
        <w:rPr>
          <w:rFonts w:ascii="Garamond" w:hAnsi="Garamond"/>
          <w:color w:val="000000" w:themeColor="text1"/>
          <w:sz w:val="22"/>
          <w:szCs w:val="22"/>
        </w:rPr>
        <w:t xml:space="preserve">cruelly </w:t>
      </w:r>
      <w:r w:rsidR="00BE3C44" w:rsidRPr="00AF2203">
        <w:rPr>
          <w:rFonts w:ascii="Garamond" w:hAnsi="Garamond"/>
          <w:color w:val="000000" w:themeColor="text1"/>
          <w:sz w:val="22"/>
          <w:szCs w:val="22"/>
        </w:rPr>
        <w:t>beak</w:t>
      </w:r>
      <w:r w:rsidR="005F7305" w:rsidRPr="00AF2203">
        <w:rPr>
          <w:rFonts w:ascii="Garamond" w:hAnsi="Garamond"/>
          <w:color w:val="000000" w:themeColor="text1"/>
          <w:sz w:val="22"/>
          <w:szCs w:val="22"/>
        </w:rPr>
        <w:t>ed</w:t>
      </w:r>
      <w:r w:rsidR="00D4112C">
        <w:rPr>
          <w:rFonts w:ascii="Garamond" w:hAnsi="Garamond"/>
          <w:color w:val="000000" w:themeColor="text1"/>
          <w:sz w:val="22"/>
          <w:szCs w:val="22"/>
        </w:rPr>
        <w:t xml:space="preserve"> </w:t>
      </w:r>
      <w:r w:rsidR="00277F02" w:rsidRPr="00AF2203">
        <w:rPr>
          <w:rFonts w:ascii="Garamond" w:hAnsi="Garamond"/>
          <w:color w:val="000000" w:themeColor="text1"/>
          <w:sz w:val="22"/>
          <w:szCs w:val="22"/>
        </w:rPr>
        <w:t>like</w:t>
      </w:r>
      <w:r w:rsidR="005F7305" w:rsidRPr="00AF2203">
        <w:rPr>
          <w:rFonts w:ascii="Garamond" w:hAnsi="Garamond"/>
          <w:color w:val="000000" w:themeColor="text1"/>
          <w:sz w:val="22"/>
          <w:szCs w:val="22"/>
        </w:rPr>
        <w:t xml:space="preserve"> a Venetian</w:t>
      </w:r>
      <w:r w:rsidR="005260CF" w:rsidRPr="00AF2203">
        <w:rPr>
          <w:rFonts w:ascii="Garamond" w:hAnsi="Garamond"/>
          <w:color w:val="000000" w:themeColor="text1"/>
          <w:sz w:val="22"/>
          <w:szCs w:val="22"/>
        </w:rPr>
        <w:t xml:space="preserve"> </w:t>
      </w:r>
      <w:r w:rsidR="008B2C02" w:rsidRPr="00AF2203">
        <w:rPr>
          <w:rFonts w:ascii="Garamond" w:hAnsi="Garamond"/>
          <w:color w:val="000000" w:themeColor="text1"/>
          <w:sz w:val="22"/>
          <w:szCs w:val="22"/>
        </w:rPr>
        <w:t>mask</w:t>
      </w:r>
      <w:r w:rsidR="008B5E1D">
        <w:rPr>
          <w:rFonts w:ascii="Garamond" w:hAnsi="Garamond"/>
          <w:color w:val="000000" w:themeColor="text1"/>
          <w:sz w:val="22"/>
          <w:szCs w:val="22"/>
        </w:rPr>
        <w:t xml:space="preserve"> and ending at their upper lips</w:t>
      </w:r>
      <w:r w:rsidR="004B481C">
        <w:rPr>
          <w:rFonts w:ascii="Garamond" w:hAnsi="Garamond"/>
          <w:color w:val="000000" w:themeColor="text1"/>
          <w:sz w:val="22"/>
          <w:szCs w:val="22"/>
        </w:rPr>
        <w:t xml:space="preserve"> (</w:t>
      </w:r>
      <w:r w:rsidR="008E58F8">
        <w:rPr>
          <w:rFonts w:ascii="Garamond" w:hAnsi="Garamond"/>
          <w:color w:val="000000" w:themeColor="text1"/>
          <w:sz w:val="22"/>
          <w:szCs w:val="22"/>
        </w:rPr>
        <w:t xml:space="preserve">Quentin thought it </w:t>
      </w:r>
      <w:r w:rsidR="00F21684">
        <w:rPr>
          <w:rFonts w:ascii="Garamond" w:hAnsi="Garamond"/>
          <w:color w:val="000000" w:themeColor="text1"/>
          <w:sz w:val="22"/>
          <w:szCs w:val="22"/>
        </w:rPr>
        <w:t>peculiar</w:t>
      </w:r>
      <w:r w:rsidR="004B481C" w:rsidRPr="004B481C">
        <w:rPr>
          <w:rFonts w:ascii="Garamond" w:hAnsi="Garamond"/>
          <w:color w:val="000000" w:themeColor="text1"/>
          <w:sz w:val="22"/>
          <w:szCs w:val="22"/>
        </w:rPr>
        <w:t xml:space="preserve"> for a Zoner to cover their fa</w:t>
      </w:r>
      <w:r w:rsidR="004B481C" w:rsidRPr="001D5FBA">
        <w:rPr>
          <w:rFonts w:ascii="Garamond" w:hAnsi="Garamond"/>
          <w:color w:val="000000" w:themeColor="text1"/>
          <w:sz w:val="22"/>
          <w:szCs w:val="22"/>
        </w:rPr>
        <w:t>ce</w:t>
      </w:r>
      <w:r w:rsidR="008C2F66" w:rsidRPr="001D5FBA">
        <w:rPr>
          <w:rFonts w:ascii="Garamond" w:hAnsi="Garamond"/>
          <w:color w:val="000000" w:themeColor="text1"/>
          <w:sz w:val="22"/>
          <w:szCs w:val="22"/>
        </w:rPr>
        <w:t xml:space="preserve"> </w:t>
      </w:r>
      <w:r w:rsidR="001D5FBA" w:rsidRPr="001D5FBA">
        <w:rPr>
          <w:rFonts w:ascii="Garamond" w:hAnsi="Garamond"/>
          <w:color w:val="000000" w:themeColor="text1"/>
          <w:sz w:val="22"/>
          <w:szCs w:val="22"/>
        </w:rPr>
        <w:t xml:space="preserve">and wondered if </w:t>
      </w:r>
      <w:r w:rsidR="008C2F66" w:rsidRPr="001D5FBA">
        <w:rPr>
          <w:rFonts w:ascii="Garamond" w:hAnsi="Garamond"/>
          <w:color w:val="000000" w:themeColor="text1"/>
          <w:sz w:val="22"/>
          <w:szCs w:val="22"/>
        </w:rPr>
        <w:t xml:space="preserve">they were Honzing people going to meet </w:t>
      </w:r>
      <w:r w:rsidR="00045EEB" w:rsidRPr="001D5FBA">
        <w:rPr>
          <w:rFonts w:ascii="Garamond" w:hAnsi="Garamond"/>
          <w:color w:val="000000" w:themeColor="text1"/>
          <w:sz w:val="22"/>
          <w:szCs w:val="22"/>
        </w:rPr>
        <w:t>Ragnor</w:t>
      </w:r>
      <w:r w:rsidR="004B481C" w:rsidRPr="001D5FBA">
        <w:rPr>
          <w:rFonts w:ascii="Garamond" w:hAnsi="Garamond"/>
          <w:color w:val="000000" w:themeColor="text1"/>
          <w:sz w:val="22"/>
          <w:szCs w:val="22"/>
        </w:rPr>
        <w:t>)</w:t>
      </w:r>
      <w:r w:rsidR="005F7305" w:rsidRPr="001D5FBA">
        <w:rPr>
          <w:rFonts w:ascii="Garamond" w:hAnsi="Garamond"/>
          <w:color w:val="000000" w:themeColor="text1"/>
          <w:sz w:val="22"/>
          <w:szCs w:val="22"/>
        </w:rPr>
        <w:t>.</w:t>
      </w:r>
      <w:r w:rsidR="00BE3C44" w:rsidRPr="001D5FBA">
        <w:rPr>
          <w:rFonts w:ascii="Garamond" w:hAnsi="Garamond"/>
          <w:color w:val="000000" w:themeColor="text1"/>
          <w:sz w:val="22"/>
          <w:szCs w:val="22"/>
        </w:rPr>
        <w:t xml:space="preserve"> </w:t>
      </w:r>
      <w:r w:rsidR="00E1232E">
        <w:rPr>
          <w:rFonts w:ascii="Garamond" w:hAnsi="Garamond"/>
          <w:color w:val="000000" w:themeColor="text1"/>
          <w:sz w:val="22"/>
          <w:szCs w:val="22"/>
        </w:rPr>
        <w:t xml:space="preserve">As </w:t>
      </w:r>
      <w:r w:rsidR="00F73AD9" w:rsidRPr="00AF2203">
        <w:rPr>
          <w:rFonts w:ascii="Garamond" w:hAnsi="Garamond"/>
          <w:color w:val="000000" w:themeColor="text1"/>
          <w:sz w:val="22"/>
          <w:szCs w:val="22"/>
        </w:rPr>
        <w:t xml:space="preserve">Quentin </w:t>
      </w:r>
      <w:r w:rsidR="00AD5CAE" w:rsidRPr="00AF2203">
        <w:rPr>
          <w:rFonts w:ascii="Garamond" w:hAnsi="Garamond"/>
          <w:color w:val="000000" w:themeColor="text1"/>
          <w:sz w:val="22"/>
          <w:szCs w:val="22"/>
        </w:rPr>
        <w:t>walked</w:t>
      </w:r>
      <w:r w:rsidR="0007279A">
        <w:rPr>
          <w:rFonts w:ascii="Garamond" w:hAnsi="Garamond"/>
          <w:color w:val="000000" w:themeColor="text1"/>
          <w:sz w:val="22"/>
          <w:szCs w:val="22"/>
        </w:rPr>
        <w:t xml:space="preserve"> </w:t>
      </w:r>
      <w:r w:rsidR="002663B8">
        <w:rPr>
          <w:rFonts w:ascii="Garamond" w:hAnsi="Garamond"/>
          <w:color w:val="000000" w:themeColor="text1"/>
          <w:sz w:val="22"/>
          <w:szCs w:val="22"/>
        </w:rPr>
        <w:t xml:space="preserve">towards them </w:t>
      </w:r>
      <w:r w:rsidR="00AD5CAE" w:rsidRPr="00AF2203">
        <w:rPr>
          <w:rFonts w:ascii="Garamond" w:hAnsi="Garamond"/>
          <w:color w:val="000000" w:themeColor="text1"/>
          <w:sz w:val="22"/>
          <w:szCs w:val="22"/>
        </w:rPr>
        <w:t xml:space="preserve">the </w:t>
      </w:r>
      <w:r w:rsidR="00EB2666">
        <w:rPr>
          <w:rFonts w:ascii="Garamond" w:hAnsi="Garamond"/>
          <w:color w:val="000000" w:themeColor="text1"/>
          <w:sz w:val="22"/>
          <w:szCs w:val="22"/>
        </w:rPr>
        <w:t xml:space="preserve">train </w:t>
      </w:r>
      <w:r w:rsidR="00AD5CAE" w:rsidRPr="00AF2203">
        <w:rPr>
          <w:rFonts w:ascii="Garamond" w:hAnsi="Garamond"/>
          <w:color w:val="000000" w:themeColor="text1"/>
          <w:sz w:val="22"/>
          <w:szCs w:val="22"/>
        </w:rPr>
        <w:t xml:space="preserve">rumble </w:t>
      </w:r>
      <w:r w:rsidR="00F01B7B">
        <w:rPr>
          <w:rFonts w:ascii="Garamond" w:hAnsi="Garamond"/>
          <w:color w:val="000000" w:themeColor="text1"/>
          <w:sz w:val="22"/>
          <w:szCs w:val="22"/>
        </w:rPr>
        <w:t>faded</w:t>
      </w:r>
      <w:r w:rsidR="00EB2666">
        <w:rPr>
          <w:rFonts w:ascii="Garamond" w:hAnsi="Garamond"/>
          <w:color w:val="000000" w:themeColor="text1"/>
          <w:sz w:val="22"/>
          <w:szCs w:val="22"/>
        </w:rPr>
        <w:t xml:space="preserve"> and h</w:t>
      </w:r>
      <w:r w:rsidR="00AD5CAE" w:rsidRPr="00AF2203">
        <w:rPr>
          <w:rFonts w:ascii="Garamond" w:hAnsi="Garamond"/>
          <w:color w:val="000000" w:themeColor="text1"/>
          <w:sz w:val="22"/>
          <w:szCs w:val="22"/>
        </w:rPr>
        <w:t>e</w:t>
      </w:r>
      <w:r w:rsidR="0030038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hear</w:t>
      </w:r>
      <w:r w:rsidR="00E6634B">
        <w:rPr>
          <w:rFonts w:ascii="Garamond" w:hAnsi="Garamond"/>
          <w:color w:val="000000" w:themeColor="text1"/>
          <w:sz w:val="22"/>
          <w:szCs w:val="22"/>
        </w:rPr>
        <w:t>d</w:t>
      </w:r>
      <w:r w:rsidR="0094773A">
        <w:rPr>
          <w:rFonts w:ascii="Garamond" w:hAnsi="Garamond"/>
          <w:color w:val="000000" w:themeColor="text1"/>
          <w:sz w:val="22"/>
          <w:szCs w:val="22"/>
        </w:rPr>
        <w:t xml:space="preserve"> </w:t>
      </w:r>
      <w:r w:rsidR="009A2E51">
        <w:rPr>
          <w:rFonts w:ascii="Garamond" w:hAnsi="Garamond"/>
          <w:color w:val="000000" w:themeColor="text1"/>
          <w:sz w:val="22"/>
          <w:szCs w:val="22"/>
        </w:rPr>
        <w:t>Chav-Core</w:t>
      </w:r>
      <w:r w:rsidR="002663B8">
        <w:rPr>
          <w:rFonts w:ascii="Garamond" w:hAnsi="Garamond"/>
          <w:color w:val="000000" w:themeColor="text1"/>
          <w:sz w:val="22"/>
          <w:szCs w:val="22"/>
        </w:rPr>
        <w:t xml:space="preserve"> </w:t>
      </w:r>
      <w:r w:rsidR="0033111F">
        <w:rPr>
          <w:rFonts w:ascii="Garamond" w:hAnsi="Garamond"/>
          <w:color w:val="000000" w:themeColor="text1"/>
          <w:sz w:val="22"/>
          <w:szCs w:val="22"/>
        </w:rPr>
        <w:t>music</w:t>
      </w:r>
      <w:r w:rsidR="00BE3C44" w:rsidRPr="00AF2203">
        <w:rPr>
          <w:rFonts w:ascii="Garamond" w:hAnsi="Garamond"/>
          <w:color w:val="000000" w:themeColor="text1"/>
          <w:sz w:val="22"/>
          <w:szCs w:val="22"/>
        </w:rPr>
        <w:t xml:space="preserve">, </w:t>
      </w:r>
      <w:r w:rsidR="00A241C8" w:rsidRPr="00AF2203">
        <w:rPr>
          <w:rFonts w:ascii="Garamond" w:hAnsi="Garamond"/>
          <w:color w:val="000000" w:themeColor="text1"/>
          <w:sz w:val="22"/>
          <w:szCs w:val="22"/>
        </w:rPr>
        <w:t>a</w:t>
      </w:r>
      <w:r w:rsidR="00142194">
        <w:rPr>
          <w:rFonts w:ascii="Garamond" w:hAnsi="Garamond"/>
          <w:color w:val="000000" w:themeColor="text1"/>
          <w:sz w:val="22"/>
          <w:szCs w:val="22"/>
        </w:rPr>
        <w:t>n upbeat</w:t>
      </w:r>
      <w:r w:rsidR="00A241C8" w:rsidRPr="00AF2203">
        <w:rPr>
          <w:rFonts w:ascii="Garamond" w:hAnsi="Garamond"/>
          <w:color w:val="000000" w:themeColor="text1"/>
          <w:sz w:val="22"/>
          <w:szCs w:val="22"/>
        </w:rPr>
        <w:t xml:space="preserve"> cacophony of </w:t>
      </w:r>
      <w:r w:rsidR="006D5DCD">
        <w:rPr>
          <w:rFonts w:ascii="Garamond" w:hAnsi="Garamond"/>
          <w:color w:val="000000" w:themeColor="text1"/>
          <w:sz w:val="22"/>
          <w:szCs w:val="22"/>
        </w:rPr>
        <w:t>lobotomized vocal samples</w:t>
      </w:r>
      <w:r w:rsidR="00757732">
        <w:rPr>
          <w:rFonts w:ascii="Garamond" w:hAnsi="Garamond"/>
          <w:color w:val="000000" w:themeColor="text1"/>
          <w:sz w:val="22"/>
          <w:szCs w:val="22"/>
        </w:rPr>
        <w:t xml:space="preserve"> </w:t>
      </w:r>
      <w:r w:rsidR="006D5DCD">
        <w:rPr>
          <w:rFonts w:ascii="Garamond" w:hAnsi="Garamond"/>
          <w:color w:val="000000" w:themeColor="text1"/>
          <w:sz w:val="22"/>
          <w:szCs w:val="22"/>
        </w:rPr>
        <w:t xml:space="preserve">interspersed with </w:t>
      </w:r>
      <w:r w:rsidR="00F10B49">
        <w:rPr>
          <w:rFonts w:ascii="Garamond" w:hAnsi="Garamond"/>
          <w:color w:val="000000" w:themeColor="text1"/>
          <w:sz w:val="22"/>
          <w:szCs w:val="22"/>
        </w:rPr>
        <w:t>animal noises</w:t>
      </w:r>
      <w:r w:rsidR="00757732">
        <w:rPr>
          <w:rFonts w:ascii="Garamond" w:hAnsi="Garamond"/>
          <w:color w:val="000000" w:themeColor="text1"/>
          <w:sz w:val="22"/>
          <w:szCs w:val="22"/>
        </w:rPr>
        <w:t xml:space="preserve"> contending </w:t>
      </w:r>
      <w:r w:rsidR="000C6104" w:rsidRPr="00AF2203">
        <w:rPr>
          <w:rFonts w:ascii="Garamond" w:hAnsi="Garamond"/>
          <w:color w:val="000000" w:themeColor="text1"/>
          <w:sz w:val="22"/>
          <w:szCs w:val="22"/>
        </w:rPr>
        <w:t xml:space="preserve">a </w:t>
      </w:r>
      <w:r w:rsidR="00661B83">
        <w:rPr>
          <w:rFonts w:ascii="Garamond" w:hAnsi="Garamond"/>
          <w:color w:val="000000" w:themeColor="text1"/>
          <w:sz w:val="22"/>
          <w:szCs w:val="22"/>
        </w:rPr>
        <w:t>barrage</w:t>
      </w:r>
      <w:r w:rsidR="00AE02FF">
        <w:rPr>
          <w:rFonts w:ascii="Garamond" w:hAnsi="Garamond"/>
          <w:color w:val="000000" w:themeColor="text1"/>
          <w:sz w:val="22"/>
          <w:szCs w:val="22"/>
        </w:rPr>
        <w:t xml:space="preserve"> </w:t>
      </w:r>
      <w:r w:rsidR="000C6104"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w:t>
      </w:r>
      <w:r w:rsidR="0011759F">
        <w:rPr>
          <w:rFonts w:ascii="Garamond" w:hAnsi="Garamond"/>
          <w:color w:val="000000" w:themeColor="text1"/>
          <w:sz w:val="22"/>
          <w:szCs w:val="22"/>
        </w:rPr>
        <w:t>late</w:t>
      </w:r>
      <w:r w:rsidR="006D0C1B">
        <w:rPr>
          <w:rFonts w:ascii="Garamond" w:hAnsi="Garamond"/>
          <w:color w:val="000000" w:themeColor="text1"/>
          <w:sz w:val="22"/>
          <w:szCs w:val="22"/>
        </w:rPr>
        <w:t xml:space="preserve"> </w:t>
      </w:r>
      <w:r w:rsidR="007C2369">
        <w:rPr>
          <w:rFonts w:ascii="Garamond" w:hAnsi="Garamond"/>
          <w:color w:val="000000" w:themeColor="text1"/>
          <w:sz w:val="22"/>
          <w:szCs w:val="22"/>
        </w:rPr>
        <w:t xml:space="preserve">twentieth century </w:t>
      </w:r>
      <w:r w:rsidR="00DA2CEE" w:rsidRPr="00AF2203">
        <w:rPr>
          <w:rFonts w:ascii="Garamond" w:hAnsi="Garamond"/>
          <w:color w:val="000000" w:themeColor="text1"/>
          <w:sz w:val="22"/>
          <w:szCs w:val="22"/>
        </w:rPr>
        <w:t xml:space="preserve">corporate </w:t>
      </w:r>
      <w:r w:rsidR="00F86E0D">
        <w:rPr>
          <w:rFonts w:ascii="Garamond" w:hAnsi="Garamond"/>
          <w:color w:val="000000" w:themeColor="text1"/>
          <w:sz w:val="22"/>
          <w:szCs w:val="22"/>
        </w:rPr>
        <w:t>logos</w:t>
      </w:r>
      <w:r w:rsidR="002663B8">
        <w:rPr>
          <w:rFonts w:ascii="Garamond" w:hAnsi="Garamond"/>
          <w:color w:val="000000" w:themeColor="text1"/>
          <w:sz w:val="22"/>
          <w:szCs w:val="22"/>
        </w:rPr>
        <w:t xml:space="preserve">. </w:t>
      </w:r>
      <w:r w:rsidR="00CE6376">
        <w:rPr>
          <w:rFonts w:ascii="Garamond" w:hAnsi="Garamond"/>
          <w:color w:val="000000" w:themeColor="text1"/>
          <w:sz w:val="22"/>
          <w:szCs w:val="22"/>
        </w:rPr>
        <w:t>Quentin</w:t>
      </w:r>
      <w:r w:rsidR="00530F3B">
        <w:rPr>
          <w:rFonts w:ascii="Garamond" w:hAnsi="Garamond"/>
          <w:color w:val="000000" w:themeColor="text1"/>
          <w:sz w:val="22"/>
          <w:szCs w:val="22"/>
        </w:rPr>
        <w:t xml:space="preserve"> thought </w:t>
      </w:r>
      <w:r w:rsidR="00757732">
        <w:rPr>
          <w:rFonts w:ascii="Garamond" w:hAnsi="Garamond"/>
          <w:color w:val="000000" w:themeColor="text1"/>
          <w:sz w:val="22"/>
          <w:szCs w:val="22"/>
        </w:rPr>
        <w:t>the extinct idents were a</w:t>
      </w:r>
      <w:r w:rsidR="0030424A">
        <w:rPr>
          <w:rFonts w:ascii="Garamond" w:hAnsi="Garamond"/>
          <w:color w:val="000000" w:themeColor="text1"/>
          <w:sz w:val="22"/>
          <w:szCs w:val="22"/>
        </w:rPr>
        <w:t xml:space="preserve"> vulgar </w:t>
      </w:r>
      <w:r w:rsidR="000B7989">
        <w:rPr>
          <w:rFonts w:ascii="Garamond" w:hAnsi="Garamond"/>
          <w:color w:val="000000" w:themeColor="text1"/>
          <w:sz w:val="22"/>
          <w:szCs w:val="22"/>
        </w:rPr>
        <w:t>revanchist</w:t>
      </w:r>
      <w:r w:rsidR="0030424A">
        <w:rPr>
          <w:rFonts w:ascii="Garamond" w:hAnsi="Garamond"/>
          <w:color w:val="000000" w:themeColor="text1"/>
          <w:sz w:val="22"/>
          <w:szCs w:val="22"/>
        </w:rPr>
        <w:t xml:space="preserve"> </w:t>
      </w:r>
      <w:r w:rsidR="007E09A2">
        <w:rPr>
          <w:rFonts w:ascii="Garamond" w:hAnsi="Garamond"/>
          <w:color w:val="000000" w:themeColor="text1"/>
          <w:sz w:val="22"/>
          <w:szCs w:val="22"/>
        </w:rPr>
        <w:t>crow</w:t>
      </w:r>
      <w:r w:rsidR="0030424A">
        <w:rPr>
          <w:rFonts w:ascii="Garamond" w:hAnsi="Garamond"/>
          <w:color w:val="000000" w:themeColor="text1"/>
          <w:sz w:val="22"/>
          <w:szCs w:val="22"/>
        </w:rPr>
        <w:t xml:space="preserve"> </w:t>
      </w:r>
      <w:r w:rsidR="000B7989">
        <w:rPr>
          <w:rFonts w:ascii="Garamond" w:hAnsi="Garamond"/>
          <w:color w:val="000000" w:themeColor="text1"/>
          <w:sz w:val="22"/>
          <w:szCs w:val="22"/>
        </w:rPr>
        <w:t>to</w:t>
      </w:r>
      <w:r w:rsidR="0030424A">
        <w:rPr>
          <w:rFonts w:ascii="Garamond" w:hAnsi="Garamond"/>
          <w:color w:val="000000" w:themeColor="text1"/>
          <w:sz w:val="22"/>
          <w:szCs w:val="22"/>
        </w:rPr>
        <w:t xml:space="preserve"> the demise of </w:t>
      </w:r>
      <w:r w:rsidR="006114AA">
        <w:rPr>
          <w:rFonts w:ascii="Garamond" w:hAnsi="Garamond"/>
          <w:color w:val="000000" w:themeColor="text1"/>
          <w:sz w:val="22"/>
          <w:szCs w:val="22"/>
        </w:rPr>
        <w:t>the</w:t>
      </w:r>
      <w:r w:rsidR="00016A7D">
        <w:rPr>
          <w:rFonts w:ascii="Garamond" w:hAnsi="Garamond"/>
          <w:color w:val="000000" w:themeColor="text1"/>
          <w:sz w:val="22"/>
          <w:szCs w:val="22"/>
        </w:rPr>
        <w:t xml:space="preserve"> political and cultural</w:t>
      </w:r>
      <w:r w:rsidR="006114AA">
        <w:rPr>
          <w:rFonts w:ascii="Garamond" w:hAnsi="Garamond"/>
          <w:color w:val="000000" w:themeColor="text1"/>
          <w:sz w:val="22"/>
          <w:szCs w:val="22"/>
        </w:rPr>
        <w:t xml:space="preserve"> right wing</w:t>
      </w:r>
      <w:r w:rsidR="0066046E">
        <w:rPr>
          <w:rFonts w:ascii="Garamond" w:hAnsi="Garamond"/>
          <w:color w:val="000000" w:themeColor="text1"/>
          <w:sz w:val="22"/>
          <w:szCs w:val="22"/>
        </w:rPr>
        <w:t xml:space="preserve">, </w:t>
      </w:r>
    </w:p>
    <w:p w14:paraId="7D39E269" w14:textId="59B96D05" w:rsidR="00BE3C44" w:rsidRPr="00105E67" w:rsidRDefault="003D10FF" w:rsidP="0030424A">
      <w:pPr>
        <w:ind w:firstLine="454"/>
        <w:jc w:val="both"/>
        <w:rPr>
          <w:rFonts w:ascii="Garamond" w:hAnsi="Garamond"/>
          <w:color w:val="000000" w:themeColor="text1"/>
          <w:sz w:val="22"/>
          <w:szCs w:val="22"/>
        </w:rPr>
      </w:pPr>
      <w:r w:rsidRPr="003D10FF">
        <w:rPr>
          <w:rFonts w:ascii="Garamond" w:hAnsi="Garamond"/>
          <w:i/>
          <w:iCs/>
          <w:color w:val="000000" w:themeColor="text1"/>
          <w:sz w:val="22"/>
          <w:szCs w:val="22"/>
        </w:rPr>
        <w:t>M</w:t>
      </w:r>
      <w:r w:rsidR="0066046E" w:rsidRPr="003D10FF">
        <w:rPr>
          <w:rFonts w:ascii="Garamond" w:hAnsi="Garamond"/>
          <w:i/>
          <w:iCs/>
          <w:color w:val="000000" w:themeColor="text1"/>
          <w:sz w:val="22"/>
          <w:szCs w:val="22"/>
        </w:rPr>
        <w:t xml:space="preserve">uch like the </w:t>
      </w:r>
      <w:r w:rsidR="00F86E0D" w:rsidRPr="003D10FF">
        <w:rPr>
          <w:rFonts w:ascii="Garamond" w:hAnsi="Garamond"/>
          <w:i/>
          <w:iCs/>
          <w:color w:val="000000" w:themeColor="text1"/>
          <w:sz w:val="22"/>
          <w:szCs w:val="22"/>
        </w:rPr>
        <w:t xml:space="preserve">pink locomotive of </w:t>
      </w:r>
      <w:r w:rsidR="0066046E" w:rsidRPr="003D10FF">
        <w:rPr>
          <w:rFonts w:ascii="Garamond" w:hAnsi="Garamond"/>
          <w:i/>
          <w:iCs/>
          <w:color w:val="000000" w:themeColor="text1"/>
          <w:sz w:val="22"/>
          <w:szCs w:val="22"/>
        </w:rPr>
        <w:t>R</w:t>
      </w:r>
      <w:r w:rsidR="00F86E0D" w:rsidRPr="003D10FF">
        <w:rPr>
          <w:rFonts w:ascii="Garamond" w:hAnsi="Garamond"/>
          <w:i/>
          <w:iCs/>
          <w:color w:val="000000" w:themeColor="text1"/>
          <w:sz w:val="22"/>
          <w:szCs w:val="22"/>
        </w:rPr>
        <w:t>o</w:t>
      </w:r>
      <w:r w:rsidR="0066046E" w:rsidRPr="003D10FF">
        <w:rPr>
          <w:rFonts w:ascii="Garamond" w:hAnsi="Garamond"/>
          <w:i/>
          <w:iCs/>
          <w:color w:val="000000" w:themeColor="text1"/>
          <w:sz w:val="22"/>
          <w:szCs w:val="22"/>
        </w:rPr>
        <w:t>wling Enterprises</w:t>
      </w:r>
      <w:r w:rsidRPr="003D10FF">
        <w:rPr>
          <w:rFonts w:ascii="Garamond" w:hAnsi="Garamond"/>
          <w:i/>
          <w:iCs/>
          <w:color w:val="000000" w:themeColor="text1"/>
          <w:sz w:val="22"/>
          <w:szCs w:val="22"/>
        </w:rPr>
        <w:t>, come to think of it</w:t>
      </w:r>
      <w:r w:rsidR="00105E67">
        <w:rPr>
          <w:rFonts w:ascii="Garamond" w:hAnsi="Garamond"/>
          <w:color w:val="000000" w:themeColor="text1"/>
          <w:sz w:val="22"/>
          <w:szCs w:val="22"/>
        </w:rPr>
        <w:t>.</w:t>
      </w:r>
    </w:p>
    <w:p w14:paraId="4687F639" w14:textId="27DF08F5" w:rsidR="003D10FF"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3D10FF">
        <w:rPr>
          <w:rFonts w:ascii="Garamond" w:hAnsi="Garamond"/>
          <w:i/>
          <w:iCs/>
          <w:color w:val="000000" w:themeColor="text1"/>
          <w:sz w:val="22"/>
          <w:szCs w:val="22"/>
        </w:rPr>
        <w:t>Revenge</w:t>
      </w:r>
      <w:r>
        <w:rPr>
          <w:rFonts w:ascii="Garamond" w:hAnsi="Garamond"/>
          <w:color w:val="000000" w:themeColor="text1"/>
          <w:sz w:val="22"/>
          <w:szCs w:val="22"/>
        </w:rPr>
        <w:t xml:space="preserve">’, whispered one of the girls from behind a mask. </w:t>
      </w:r>
    </w:p>
    <w:p w14:paraId="412B8559" w14:textId="3C063E9F" w:rsidR="00CF7918"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smelt the air sweeten. He was distracted f</w:t>
      </w:r>
      <w:r w:rsidR="00CF7918">
        <w:rPr>
          <w:rFonts w:ascii="Garamond" w:hAnsi="Garamond"/>
          <w:color w:val="000000" w:themeColor="text1"/>
          <w:sz w:val="22"/>
          <w:szCs w:val="22"/>
        </w:rPr>
        <w:t>o</w:t>
      </w:r>
      <w:r>
        <w:rPr>
          <w:rFonts w:ascii="Garamond" w:hAnsi="Garamond"/>
          <w:color w:val="000000" w:themeColor="text1"/>
          <w:sz w:val="22"/>
          <w:szCs w:val="22"/>
        </w:rPr>
        <w:t xml:space="preserve">r a moment, triggered by the word. The Federalists no longer distinguished between </w:t>
      </w:r>
      <w:r w:rsidRPr="003D10FF">
        <w:rPr>
          <w:rFonts w:ascii="Garamond" w:hAnsi="Garamond"/>
          <w:i/>
          <w:iCs/>
          <w:color w:val="000000" w:themeColor="text1"/>
          <w:sz w:val="22"/>
          <w:szCs w:val="22"/>
        </w:rPr>
        <w:t>fair</w:t>
      </w:r>
      <w:r>
        <w:rPr>
          <w:rFonts w:ascii="Garamond" w:hAnsi="Garamond"/>
          <w:color w:val="000000" w:themeColor="text1"/>
          <w:sz w:val="22"/>
          <w:szCs w:val="22"/>
        </w:rPr>
        <w:t xml:space="preserve"> and </w:t>
      </w:r>
      <w:r w:rsidRPr="003D10FF">
        <w:rPr>
          <w:rFonts w:ascii="Garamond" w:hAnsi="Garamond"/>
          <w:i/>
          <w:iCs/>
          <w:color w:val="000000" w:themeColor="text1"/>
          <w:sz w:val="22"/>
          <w:szCs w:val="22"/>
        </w:rPr>
        <w:t>just</w:t>
      </w:r>
      <w:r w:rsidR="00093DE8">
        <w:rPr>
          <w:rFonts w:ascii="Garamond" w:hAnsi="Garamond"/>
          <w:color w:val="000000" w:themeColor="text1"/>
          <w:sz w:val="22"/>
          <w:szCs w:val="22"/>
        </w:rPr>
        <w:t xml:space="preserve"> </w:t>
      </w:r>
      <w:r w:rsidR="00CF7918">
        <w:rPr>
          <w:rFonts w:ascii="Garamond" w:hAnsi="Garamond"/>
          <w:color w:val="000000" w:themeColor="text1"/>
          <w:sz w:val="22"/>
          <w:szCs w:val="22"/>
        </w:rPr>
        <w:t xml:space="preserve">but from his </w:t>
      </w:r>
      <w:r w:rsidR="00B24A00">
        <w:rPr>
          <w:rFonts w:ascii="Garamond" w:hAnsi="Garamond"/>
          <w:color w:val="000000" w:themeColor="text1"/>
          <w:sz w:val="22"/>
          <w:szCs w:val="22"/>
        </w:rPr>
        <w:t>Preterite</w:t>
      </w:r>
      <w:r w:rsidR="00CF7918">
        <w:rPr>
          <w:rFonts w:ascii="Garamond" w:hAnsi="Garamond"/>
          <w:color w:val="000000" w:themeColor="text1"/>
          <w:sz w:val="22"/>
          <w:szCs w:val="22"/>
        </w:rPr>
        <w:t xml:space="preserve"> </w:t>
      </w:r>
      <w:r w:rsidR="00B24A00">
        <w:rPr>
          <w:rFonts w:ascii="Garamond" w:hAnsi="Garamond"/>
          <w:color w:val="000000" w:themeColor="text1"/>
          <w:sz w:val="22"/>
          <w:szCs w:val="22"/>
        </w:rPr>
        <w:t>up-bringing</w:t>
      </w:r>
      <w:r w:rsidR="00CF7918">
        <w:rPr>
          <w:rFonts w:ascii="Garamond" w:hAnsi="Garamond"/>
          <w:color w:val="000000" w:themeColor="text1"/>
          <w:sz w:val="22"/>
          <w:szCs w:val="22"/>
        </w:rPr>
        <w:t xml:space="preserve"> he still felt the</w:t>
      </w:r>
      <w:r w:rsidR="00D62CFF">
        <w:rPr>
          <w:rFonts w:ascii="Garamond" w:hAnsi="Garamond"/>
          <w:color w:val="000000" w:themeColor="text1"/>
          <w:sz w:val="22"/>
          <w:szCs w:val="22"/>
        </w:rPr>
        <w:t xml:space="preserve"> </w:t>
      </w:r>
      <w:r w:rsidR="00CF7918">
        <w:rPr>
          <w:rFonts w:ascii="Garamond" w:hAnsi="Garamond"/>
          <w:color w:val="000000" w:themeColor="text1"/>
          <w:sz w:val="22"/>
          <w:szCs w:val="22"/>
        </w:rPr>
        <w:t>difference</w:t>
      </w:r>
      <w:r w:rsidR="00D62CFF">
        <w:rPr>
          <w:rFonts w:ascii="Garamond" w:hAnsi="Garamond"/>
          <w:color w:val="000000" w:themeColor="text1"/>
          <w:sz w:val="22"/>
          <w:szCs w:val="22"/>
        </w:rPr>
        <w:t xml:space="preserve"> was important</w:t>
      </w:r>
      <w:r>
        <w:rPr>
          <w:rFonts w:ascii="Garamond" w:hAnsi="Garamond"/>
          <w:color w:val="000000" w:themeColor="text1"/>
          <w:sz w:val="22"/>
          <w:szCs w:val="22"/>
        </w:rPr>
        <w:t xml:space="preserve">. </w:t>
      </w:r>
    </w:p>
    <w:p w14:paraId="48E9B844" w14:textId="359B8D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two </w:t>
      </w:r>
      <w:r w:rsidR="00DE4EBC">
        <w:rPr>
          <w:rFonts w:ascii="Garamond" w:hAnsi="Garamond"/>
          <w:color w:val="000000" w:themeColor="text1"/>
          <w:sz w:val="22"/>
          <w:szCs w:val="22"/>
        </w:rPr>
        <w:t xml:space="preserve">girls </w:t>
      </w:r>
      <w:r w:rsidRPr="00AF2203">
        <w:rPr>
          <w:rFonts w:ascii="Garamond" w:hAnsi="Garamond"/>
          <w:color w:val="000000" w:themeColor="text1"/>
          <w:sz w:val="22"/>
          <w:szCs w:val="22"/>
        </w:rPr>
        <w:t>sat either side of a table</w:t>
      </w:r>
      <w:r w:rsidR="00DB12C4" w:rsidRPr="00AF2203">
        <w:rPr>
          <w:rFonts w:ascii="Garamond" w:hAnsi="Garamond"/>
          <w:color w:val="000000" w:themeColor="text1"/>
          <w:sz w:val="22"/>
          <w:szCs w:val="22"/>
        </w:rPr>
        <w:t>, a</w:t>
      </w:r>
      <w:r w:rsidRPr="00AF2203">
        <w:rPr>
          <w:rFonts w:ascii="Garamond" w:hAnsi="Garamond"/>
          <w:color w:val="000000" w:themeColor="text1"/>
          <w:sz w:val="22"/>
          <w:szCs w:val="22"/>
        </w:rPr>
        <w:t xml:space="preserve"> </w:t>
      </w:r>
      <w:r w:rsidR="00C2220E">
        <w:rPr>
          <w:rFonts w:ascii="Garamond" w:hAnsi="Garamond"/>
          <w:color w:val="000000" w:themeColor="text1"/>
          <w:sz w:val="22"/>
          <w:szCs w:val="22"/>
        </w:rPr>
        <w:t>gold</w:t>
      </w:r>
      <w:r w:rsidR="00472FD4">
        <w:rPr>
          <w:rFonts w:ascii="Garamond" w:hAnsi="Garamond"/>
          <w:color w:val="000000" w:themeColor="text1"/>
          <w:sz w:val="22"/>
          <w:szCs w:val="22"/>
        </w:rPr>
        <w:t>-on-black</w:t>
      </w:r>
      <w:r w:rsidR="00C2220E">
        <w:rPr>
          <w:rFonts w:ascii="Garamond" w:hAnsi="Garamond"/>
          <w:color w:val="000000" w:themeColor="text1"/>
          <w:sz w:val="22"/>
          <w:szCs w:val="22"/>
        </w:rPr>
        <w:t xml:space="preserve"> </w:t>
      </w:r>
      <w:r w:rsidRPr="00AF2203">
        <w:rPr>
          <w:rFonts w:ascii="Garamond" w:hAnsi="Garamond"/>
          <w:color w:val="000000" w:themeColor="text1"/>
          <w:sz w:val="22"/>
          <w:szCs w:val="22"/>
        </w:rPr>
        <w:t>heartbeat</w:t>
      </w:r>
      <w:r w:rsidR="00EB2666">
        <w:rPr>
          <w:rFonts w:ascii="Garamond" w:hAnsi="Garamond"/>
          <w:color w:val="000000" w:themeColor="text1"/>
          <w:sz w:val="22"/>
          <w:szCs w:val="22"/>
        </w:rPr>
        <w:t xml:space="preserve"> blip</w:t>
      </w:r>
      <w:r w:rsidRPr="00AF2203">
        <w:rPr>
          <w:rFonts w:ascii="Garamond" w:hAnsi="Garamond"/>
          <w:color w:val="000000" w:themeColor="text1"/>
          <w:sz w:val="22"/>
          <w:szCs w:val="22"/>
        </w:rPr>
        <w:t xml:space="preserve"> </w:t>
      </w:r>
      <w:r w:rsidR="00D62D0D">
        <w:rPr>
          <w:rFonts w:ascii="Garamond" w:hAnsi="Garamond"/>
          <w:color w:val="000000" w:themeColor="text1"/>
          <w:sz w:val="22"/>
          <w:szCs w:val="22"/>
        </w:rPr>
        <w:t>tracing</w:t>
      </w:r>
      <w:r w:rsidRPr="00AF2203">
        <w:rPr>
          <w:rFonts w:ascii="Garamond" w:hAnsi="Garamond"/>
          <w:color w:val="000000" w:themeColor="text1"/>
          <w:sz w:val="22"/>
          <w:szCs w:val="22"/>
        </w:rPr>
        <w:t xml:space="preserve"> </w:t>
      </w:r>
      <w:r w:rsidR="00EA7353">
        <w:rPr>
          <w:rFonts w:ascii="Garamond" w:hAnsi="Garamond"/>
          <w:color w:val="000000" w:themeColor="text1"/>
          <w:sz w:val="22"/>
          <w:szCs w:val="22"/>
        </w:rPr>
        <w:t xml:space="preserve">back and forth </w:t>
      </w:r>
      <w:r w:rsidRPr="00AF2203">
        <w:rPr>
          <w:rFonts w:ascii="Garamond" w:hAnsi="Garamond"/>
          <w:color w:val="000000" w:themeColor="text1"/>
          <w:sz w:val="22"/>
          <w:szCs w:val="22"/>
        </w:rPr>
        <w:t xml:space="preserve">across </w:t>
      </w:r>
      <w:r w:rsidR="0007279A">
        <w:rPr>
          <w:rFonts w:ascii="Garamond" w:hAnsi="Garamond"/>
          <w:color w:val="000000" w:themeColor="text1"/>
          <w:sz w:val="22"/>
          <w:szCs w:val="22"/>
        </w:rPr>
        <w:t>the</w:t>
      </w:r>
      <w:r w:rsidR="00F00317">
        <w:rPr>
          <w:rFonts w:ascii="Garamond" w:hAnsi="Garamond"/>
          <w:color w:val="000000" w:themeColor="text1"/>
          <w:sz w:val="22"/>
          <w:szCs w:val="22"/>
        </w:rPr>
        <w:t>ir</w:t>
      </w:r>
      <w:r w:rsidR="0007279A">
        <w:rPr>
          <w:rFonts w:ascii="Garamond" w:hAnsi="Garamond"/>
          <w:color w:val="000000" w:themeColor="text1"/>
          <w:sz w:val="22"/>
          <w:szCs w:val="22"/>
        </w:rPr>
        <w:t xml:space="preserve"> </w:t>
      </w:r>
      <w:r w:rsidR="00EA7353">
        <w:rPr>
          <w:rFonts w:ascii="Garamond" w:hAnsi="Garamond"/>
          <w:color w:val="000000" w:themeColor="text1"/>
          <w:sz w:val="22"/>
          <w:szCs w:val="22"/>
        </w:rPr>
        <w:t>masks</w:t>
      </w:r>
      <w:r w:rsidRPr="00AF2203">
        <w:rPr>
          <w:rFonts w:ascii="Garamond" w:hAnsi="Garamond"/>
          <w:color w:val="000000" w:themeColor="text1"/>
          <w:sz w:val="22"/>
          <w:szCs w:val="22"/>
        </w:rPr>
        <w:t xml:space="preserve">. </w:t>
      </w:r>
      <w:r w:rsidR="00D821DF" w:rsidRPr="00D821DF">
        <w:rPr>
          <w:rFonts w:ascii="Garamond" w:hAnsi="Garamond"/>
          <w:color w:val="000000" w:themeColor="text1"/>
          <w:sz w:val="22"/>
          <w:szCs w:val="22"/>
        </w:rPr>
        <w:t>The</w:t>
      </w:r>
      <w:r w:rsidR="00D821DF">
        <w:rPr>
          <w:rFonts w:ascii="Garamond" w:hAnsi="Garamond"/>
          <w:color w:val="000000" w:themeColor="text1"/>
          <w:sz w:val="22"/>
          <w:szCs w:val="22"/>
        </w:rPr>
        <w:t>y</w:t>
      </w:r>
      <w:r w:rsidR="00D821DF" w:rsidRPr="00D821DF">
        <w:rPr>
          <w:rFonts w:ascii="Garamond" w:hAnsi="Garamond"/>
          <w:color w:val="000000" w:themeColor="text1"/>
          <w:sz w:val="22"/>
          <w:szCs w:val="22"/>
        </w:rPr>
        <w:t xml:space="preserve"> wore a kind of knuckle-duster</w:t>
      </w:r>
      <w:r w:rsidR="008E0385">
        <w:rPr>
          <w:rFonts w:ascii="Garamond" w:hAnsi="Garamond"/>
          <w:color w:val="000000" w:themeColor="text1"/>
          <w:sz w:val="22"/>
          <w:szCs w:val="22"/>
        </w:rPr>
        <w:t xml:space="preserve"> </w:t>
      </w:r>
      <w:r w:rsidR="00314FBF">
        <w:rPr>
          <w:rFonts w:ascii="Garamond" w:hAnsi="Garamond"/>
          <w:color w:val="000000" w:themeColor="text1"/>
          <w:sz w:val="22"/>
          <w:szCs w:val="22"/>
        </w:rPr>
        <w:t>comprising</w:t>
      </w:r>
      <w:r w:rsidR="00D821DF" w:rsidRPr="00D821DF">
        <w:rPr>
          <w:rFonts w:ascii="Garamond" w:hAnsi="Garamond"/>
          <w:color w:val="000000" w:themeColor="text1"/>
          <w:sz w:val="22"/>
          <w:szCs w:val="22"/>
        </w:rPr>
        <w:t xml:space="preserve"> linked rainbow-coloured plastic rings</w:t>
      </w:r>
      <w:r w:rsidR="001F147D">
        <w:rPr>
          <w:rFonts w:ascii="Garamond" w:hAnsi="Garamond"/>
          <w:color w:val="000000" w:themeColor="text1"/>
          <w:sz w:val="22"/>
          <w:szCs w:val="22"/>
        </w:rPr>
        <w:t xml:space="preserve"> and t</w:t>
      </w:r>
      <w:r w:rsidR="00D821DF" w:rsidRPr="00D821DF">
        <w:rPr>
          <w:rFonts w:ascii="Garamond" w:hAnsi="Garamond"/>
          <w:color w:val="000000" w:themeColor="text1"/>
          <w:sz w:val="22"/>
          <w:szCs w:val="22"/>
        </w:rPr>
        <w:t xml:space="preserve">heir fingers fluttered as though knitting an invisible multidimensional cat’s cradle. </w:t>
      </w:r>
      <w:r w:rsidR="0007279A">
        <w:rPr>
          <w:rFonts w:ascii="Garamond" w:hAnsi="Garamond"/>
          <w:color w:val="000000" w:themeColor="text1"/>
          <w:sz w:val="22"/>
          <w:szCs w:val="22"/>
        </w:rPr>
        <w:t xml:space="preserve">The </w:t>
      </w:r>
      <w:r w:rsidR="00F00317">
        <w:rPr>
          <w:rFonts w:ascii="Garamond" w:hAnsi="Garamond"/>
          <w:color w:val="000000" w:themeColor="text1"/>
          <w:sz w:val="22"/>
          <w:szCs w:val="22"/>
        </w:rPr>
        <w:t>pale-</w:t>
      </w:r>
      <w:r w:rsidR="00D62CFF">
        <w:rPr>
          <w:rFonts w:ascii="Garamond" w:hAnsi="Garamond"/>
          <w:color w:val="000000" w:themeColor="text1"/>
          <w:sz w:val="22"/>
          <w:szCs w:val="22"/>
        </w:rPr>
        <w:t>skinned</w:t>
      </w:r>
      <w:r w:rsidR="00F00317">
        <w:rPr>
          <w:rFonts w:ascii="Garamond" w:hAnsi="Garamond"/>
          <w:color w:val="000000" w:themeColor="text1"/>
          <w:sz w:val="22"/>
          <w:szCs w:val="22"/>
        </w:rPr>
        <w:t xml:space="preserve"> </w:t>
      </w:r>
      <w:r w:rsidR="003009FB">
        <w:rPr>
          <w:rFonts w:ascii="Garamond" w:hAnsi="Garamond"/>
          <w:color w:val="000000" w:themeColor="text1"/>
          <w:sz w:val="22"/>
          <w:szCs w:val="22"/>
        </w:rPr>
        <w:t xml:space="preserve">green clothed </w:t>
      </w:r>
      <w:r w:rsidR="0007279A">
        <w:rPr>
          <w:rFonts w:ascii="Garamond" w:hAnsi="Garamond"/>
          <w:color w:val="000000" w:themeColor="text1"/>
          <w:sz w:val="22"/>
          <w:szCs w:val="22"/>
        </w:rPr>
        <w:t>girl smiled nicely</w:t>
      </w:r>
      <w:r w:rsidR="001B72FF">
        <w:rPr>
          <w:rFonts w:ascii="Garamond" w:hAnsi="Garamond"/>
          <w:color w:val="000000" w:themeColor="text1"/>
          <w:sz w:val="22"/>
          <w:szCs w:val="22"/>
        </w:rPr>
        <w:t xml:space="preserve">. She </w:t>
      </w:r>
      <w:r w:rsidR="0007279A">
        <w:rPr>
          <w:rFonts w:ascii="Garamond" w:hAnsi="Garamond"/>
          <w:color w:val="000000" w:themeColor="text1"/>
          <w:sz w:val="22"/>
          <w:szCs w:val="22"/>
        </w:rPr>
        <w:t>wore</w:t>
      </w:r>
      <w:r w:rsidR="000E3667">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552A0D">
        <w:rPr>
          <w:rFonts w:ascii="Garamond" w:hAnsi="Garamond"/>
          <w:color w:val="000000" w:themeColor="text1"/>
          <w:sz w:val="22"/>
          <w:szCs w:val="22"/>
        </w:rPr>
        <w:t xml:space="preserve">towelled </w:t>
      </w:r>
      <w:r w:rsidR="004C2C8A">
        <w:rPr>
          <w:rFonts w:ascii="Garamond" w:hAnsi="Garamond"/>
          <w:color w:val="000000" w:themeColor="text1"/>
          <w:sz w:val="22"/>
          <w:szCs w:val="22"/>
        </w:rPr>
        <w:t>jumpsuit</w:t>
      </w:r>
      <w:r w:rsidR="009120F0">
        <w:rPr>
          <w:rFonts w:ascii="Garamond" w:hAnsi="Garamond"/>
          <w:color w:val="000000" w:themeColor="text1"/>
          <w:sz w:val="22"/>
          <w:szCs w:val="22"/>
        </w:rPr>
        <w:t xml:space="preserve"> that </w:t>
      </w:r>
      <w:r w:rsidRPr="00AF2203">
        <w:rPr>
          <w:rFonts w:ascii="Garamond" w:hAnsi="Garamond"/>
          <w:color w:val="000000" w:themeColor="text1"/>
          <w:sz w:val="22"/>
          <w:szCs w:val="22"/>
        </w:rPr>
        <w:t>ached the eye to look at, seeming brighter</w:t>
      </w:r>
      <w:r w:rsidR="008113EF">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somehow self-illuminated. The </w:t>
      </w:r>
      <w:r w:rsidR="00DA69ED">
        <w:rPr>
          <w:rFonts w:ascii="Garamond" w:hAnsi="Garamond"/>
          <w:color w:val="000000" w:themeColor="text1"/>
          <w:sz w:val="22"/>
          <w:szCs w:val="22"/>
        </w:rPr>
        <w:t>other</w:t>
      </w:r>
      <w:r w:rsidR="00D925CF">
        <w:rPr>
          <w:rFonts w:ascii="Garamond" w:hAnsi="Garamond"/>
          <w:color w:val="000000" w:themeColor="text1"/>
          <w:sz w:val="22"/>
          <w:szCs w:val="22"/>
        </w:rPr>
        <w:t xml:space="preserve"> </w:t>
      </w:r>
      <w:r w:rsidR="00DA69ED">
        <w:rPr>
          <w:rFonts w:ascii="Garamond" w:hAnsi="Garamond"/>
          <w:color w:val="000000" w:themeColor="text1"/>
          <w:sz w:val="22"/>
          <w:szCs w:val="22"/>
        </w:rPr>
        <w:t>wore</w:t>
      </w:r>
      <w:r w:rsidR="00D925CF">
        <w:rPr>
          <w:rFonts w:ascii="Garamond" w:hAnsi="Garamond"/>
          <w:color w:val="000000" w:themeColor="text1"/>
          <w:sz w:val="22"/>
          <w:szCs w:val="22"/>
        </w:rPr>
        <w:t xml:space="preserve"> a crimson </w:t>
      </w:r>
      <w:r w:rsidR="00DF0739">
        <w:rPr>
          <w:rFonts w:ascii="Garamond" w:hAnsi="Garamond"/>
          <w:color w:val="000000" w:themeColor="text1"/>
          <w:sz w:val="22"/>
          <w:szCs w:val="22"/>
        </w:rPr>
        <w:t>robe</w:t>
      </w:r>
      <w:r w:rsidR="00D925CF">
        <w:rPr>
          <w:rFonts w:ascii="Garamond" w:hAnsi="Garamond"/>
          <w:color w:val="000000" w:themeColor="text1"/>
          <w:sz w:val="22"/>
          <w:szCs w:val="22"/>
        </w:rPr>
        <w:t xml:space="preserve"> and bore </w:t>
      </w:r>
      <w:r w:rsidR="00DF0739">
        <w:rPr>
          <w:rFonts w:ascii="Garamond" w:hAnsi="Garamond"/>
          <w:color w:val="000000" w:themeColor="text1"/>
          <w:sz w:val="22"/>
          <w:szCs w:val="22"/>
        </w:rPr>
        <w:t xml:space="preserve">a </w:t>
      </w:r>
      <w:r w:rsidR="00B047C1" w:rsidRPr="00AF2203">
        <w:rPr>
          <w:rFonts w:ascii="Garamond" w:hAnsi="Garamond"/>
          <w:color w:val="000000" w:themeColor="text1"/>
          <w:sz w:val="22"/>
          <w:szCs w:val="22"/>
        </w:rPr>
        <w:t xml:space="preserve">black lip-sticked </w:t>
      </w:r>
      <w:r w:rsidRPr="00AF2203">
        <w:rPr>
          <w:rFonts w:ascii="Garamond" w:hAnsi="Garamond"/>
          <w:color w:val="000000" w:themeColor="text1"/>
          <w:sz w:val="22"/>
          <w:szCs w:val="22"/>
        </w:rPr>
        <w:t>mouth</w:t>
      </w:r>
      <w:r w:rsidR="00664D44">
        <w:rPr>
          <w:rFonts w:ascii="Garamond" w:hAnsi="Garamond"/>
          <w:color w:val="000000" w:themeColor="text1"/>
          <w:sz w:val="22"/>
          <w:szCs w:val="22"/>
        </w:rPr>
        <w:t xml:space="preserve">, </w:t>
      </w:r>
      <w:r w:rsidR="000F79DA">
        <w:rPr>
          <w:rFonts w:ascii="Garamond" w:hAnsi="Garamond"/>
          <w:color w:val="000000" w:themeColor="text1"/>
          <w:sz w:val="22"/>
          <w:szCs w:val="22"/>
        </w:rPr>
        <w:t>open</w:t>
      </w:r>
      <w:r w:rsidR="001C58AE">
        <w:rPr>
          <w:rFonts w:ascii="Garamond" w:hAnsi="Garamond"/>
          <w:color w:val="000000" w:themeColor="text1"/>
          <w:sz w:val="22"/>
          <w:szCs w:val="22"/>
        </w:rPr>
        <w:t>ed</w:t>
      </w:r>
      <w:r w:rsidR="000F79DA" w:rsidRPr="000F79DA">
        <w:rPr>
          <w:rFonts w:ascii="Garamond" w:hAnsi="Garamond"/>
          <w:color w:val="000000" w:themeColor="text1"/>
          <w:sz w:val="22"/>
          <w:szCs w:val="22"/>
        </w:rPr>
        <w:t xml:space="preserve"> </w:t>
      </w:r>
      <w:r w:rsidRPr="00AF2203">
        <w:rPr>
          <w:rFonts w:ascii="Garamond" w:hAnsi="Garamond"/>
          <w:color w:val="000000" w:themeColor="text1"/>
          <w:sz w:val="22"/>
          <w:szCs w:val="22"/>
        </w:rPr>
        <w:t>in a lop-sided snarl.</w:t>
      </w:r>
    </w:p>
    <w:p w14:paraId="75860572" w14:textId="77777777" w:rsidR="00D821D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eye</w:t>
      </w:r>
      <w:r w:rsidR="00706FB4"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706FB4" w:rsidRPr="00AF2203">
        <w:rPr>
          <w:rFonts w:ascii="Garamond" w:hAnsi="Garamond"/>
          <w:color w:val="000000" w:themeColor="text1"/>
          <w:sz w:val="22"/>
          <w:szCs w:val="22"/>
        </w:rPr>
        <w:t>were</w:t>
      </w:r>
      <w:r w:rsidRPr="00AF2203">
        <w:rPr>
          <w:rFonts w:ascii="Garamond" w:hAnsi="Garamond"/>
          <w:color w:val="000000" w:themeColor="text1"/>
          <w:sz w:val="22"/>
          <w:szCs w:val="22"/>
        </w:rPr>
        <w:t xml:space="preserve"> drawn to a</w:t>
      </w:r>
      <w:r w:rsidR="003A1E9A" w:rsidRPr="00AF2203">
        <w:rPr>
          <w:rFonts w:ascii="Garamond" w:hAnsi="Garamond"/>
          <w:color w:val="000000" w:themeColor="text1"/>
          <w:sz w:val="22"/>
          <w:szCs w:val="22"/>
        </w:rPr>
        <w:t xml:space="preserve"> fist-sized</w:t>
      </w:r>
      <w:r w:rsidRPr="00AF2203">
        <w:rPr>
          <w:rFonts w:ascii="Garamond" w:hAnsi="Garamond"/>
          <w:color w:val="000000" w:themeColor="text1"/>
          <w:sz w:val="22"/>
          <w:szCs w:val="22"/>
        </w:rPr>
        <w:t xml:space="preserve"> </w:t>
      </w:r>
      <w:r w:rsidR="003A1E9A" w:rsidRPr="00AF2203">
        <w:rPr>
          <w:rFonts w:ascii="Garamond" w:hAnsi="Garamond"/>
          <w:color w:val="000000" w:themeColor="text1"/>
          <w:sz w:val="22"/>
          <w:szCs w:val="22"/>
        </w:rPr>
        <w:t xml:space="preserve">grey </w:t>
      </w:r>
      <w:r w:rsidRPr="00AF2203">
        <w:rPr>
          <w:rFonts w:ascii="Garamond" w:hAnsi="Garamond"/>
          <w:color w:val="000000" w:themeColor="text1"/>
          <w:sz w:val="22"/>
          <w:szCs w:val="22"/>
        </w:rPr>
        <w:t xml:space="preserve">orb </w:t>
      </w:r>
      <w:r w:rsidR="005949AF" w:rsidRPr="00AF2203">
        <w:rPr>
          <w:rFonts w:ascii="Garamond" w:hAnsi="Garamond"/>
          <w:color w:val="000000" w:themeColor="text1"/>
          <w:sz w:val="22"/>
          <w:szCs w:val="22"/>
        </w:rPr>
        <w:t>hovering</w:t>
      </w:r>
      <w:r w:rsidRPr="00AF2203">
        <w:rPr>
          <w:rFonts w:ascii="Garamond" w:hAnsi="Garamond"/>
          <w:color w:val="000000" w:themeColor="text1"/>
          <w:sz w:val="22"/>
          <w:szCs w:val="22"/>
        </w:rPr>
        <w:t xml:space="preserve"> </w:t>
      </w:r>
      <w:r w:rsidR="00E1232E">
        <w:rPr>
          <w:rFonts w:ascii="Garamond" w:hAnsi="Garamond"/>
          <w:color w:val="000000" w:themeColor="text1"/>
          <w:sz w:val="22"/>
          <w:szCs w:val="22"/>
        </w:rPr>
        <w:t>a few inches</w:t>
      </w:r>
      <w:r w:rsidR="005949A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above the table</w:t>
      </w:r>
      <w:r w:rsidR="000D3B30">
        <w:rPr>
          <w:rFonts w:ascii="Garamond" w:hAnsi="Garamond"/>
          <w:color w:val="000000" w:themeColor="text1"/>
          <w:sz w:val="22"/>
          <w:szCs w:val="22"/>
        </w:rPr>
        <w:t xml:space="preserve"> and </w:t>
      </w:r>
      <w:r w:rsidR="000D3B30" w:rsidRPr="000D3B30">
        <w:rPr>
          <w:rFonts w:ascii="Garamond" w:hAnsi="Garamond"/>
          <w:color w:val="000000" w:themeColor="text1"/>
          <w:sz w:val="22"/>
          <w:szCs w:val="22"/>
        </w:rPr>
        <w:t>emitt</w:t>
      </w:r>
      <w:r w:rsidR="000D3B30">
        <w:rPr>
          <w:rFonts w:ascii="Garamond" w:hAnsi="Garamond"/>
          <w:color w:val="000000" w:themeColor="text1"/>
          <w:sz w:val="22"/>
          <w:szCs w:val="22"/>
        </w:rPr>
        <w:t xml:space="preserve">ing </w:t>
      </w:r>
      <w:r w:rsidR="000D3B30" w:rsidRPr="000D3B30">
        <w:rPr>
          <w:rFonts w:ascii="Garamond" w:hAnsi="Garamond"/>
          <w:color w:val="000000" w:themeColor="text1"/>
          <w:sz w:val="22"/>
          <w:szCs w:val="22"/>
        </w:rPr>
        <w:t>barely visible jets of blue gas from its equator</w:t>
      </w:r>
      <w:r w:rsidRPr="00AF2203">
        <w:rPr>
          <w:rFonts w:ascii="Garamond" w:hAnsi="Garamond"/>
          <w:color w:val="000000" w:themeColor="text1"/>
          <w:sz w:val="22"/>
          <w:szCs w:val="22"/>
        </w:rPr>
        <w:t xml:space="preserve">. He </w:t>
      </w:r>
      <w:r w:rsidR="005949AF" w:rsidRPr="00AF2203">
        <w:rPr>
          <w:rFonts w:ascii="Garamond" w:hAnsi="Garamond"/>
          <w:color w:val="000000" w:themeColor="text1"/>
          <w:sz w:val="22"/>
          <w:szCs w:val="22"/>
        </w:rPr>
        <w:t>decided</w:t>
      </w:r>
      <w:r w:rsidRPr="00AF2203">
        <w:rPr>
          <w:rFonts w:ascii="Garamond" w:hAnsi="Garamond"/>
          <w:color w:val="000000" w:themeColor="text1"/>
          <w:sz w:val="22"/>
          <w:szCs w:val="22"/>
        </w:rPr>
        <w:t xml:space="preserve"> this must be </w:t>
      </w:r>
      <w:r w:rsidR="005949AF"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477A65" w:rsidRPr="00477A65">
        <w:rPr>
          <w:rFonts w:ascii="Garamond" w:hAnsi="Garamond"/>
          <w:color w:val="000000" w:themeColor="text1"/>
          <w:sz w:val="22"/>
          <w:szCs w:val="22"/>
        </w:rPr>
        <w:t xml:space="preserve">source </w:t>
      </w:r>
      <w:r w:rsidR="00477A65">
        <w:rPr>
          <w:rFonts w:ascii="Garamond" w:hAnsi="Garamond"/>
          <w:color w:val="000000" w:themeColor="text1"/>
          <w:sz w:val="22"/>
          <w:szCs w:val="22"/>
        </w:rPr>
        <w:t xml:space="preserve">of the </w:t>
      </w:r>
      <w:r w:rsidR="00637A7F">
        <w:rPr>
          <w:rFonts w:ascii="Garamond" w:hAnsi="Garamond"/>
          <w:color w:val="000000" w:themeColor="text1"/>
          <w:sz w:val="22"/>
          <w:szCs w:val="22"/>
        </w:rPr>
        <w:t>music</w:t>
      </w:r>
      <w:r w:rsidR="003A1E9A" w:rsidRPr="00AF2203">
        <w:rPr>
          <w:rFonts w:ascii="Garamond" w:hAnsi="Garamond"/>
          <w:color w:val="000000" w:themeColor="text1"/>
          <w:sz w:val="22"/>
          <w:szCs w:val="22"/>
        </w:rPr>
        <w:t xml:space="preserve"> and </w:t>
      </w:r>
      <w:r w:rsidR="00D5502E" w:rsidRPr="00AF2203">
        <w:rPr>
          <w:rFonts w:ascii="Garamond" w:hAnsi="Garamond"/>
          <w:color w:val="000000" w:themeColor="text1"/>
          <w:sz w:val="22"/>
          <w:szCs w:val="22"/>
        </w:rPr>
        <w:t xml:space="preserve">also </w:t>
      </w:r>
      <w:r w:rsidR="005949AF" w:rsidRPr="00AF2203">
        <w:rPr>
          <w:rFonts w:ascii="Garamond" w:hAnsi="Garamond"/>
          <w:color w:val="000000" w:themeColor="text1"/>
          <w:sz w:val="22"/>
          <w:szCs w:val="22"/>
        </w:rPr>
        <w:t xml:space="preserve">what </w:t>
      </w:r>
      <w:r w:rsidR="00A74B31">
        <w:rPr>
          <w:rFonts w:ascii="Garamond" w:hAnsi="Garamond"/>
          <w:color w:val="000000" w:themeColor="text1"/>
          <w:sz w:val="22"/>
          <w:szCs w:val="22"/>
        </w:rPr>
        <w:t>was cancelling</w:t>
      </w:r>
      <w:r w:rsidRPr="00AF2203">
        <w:rPr>
          <w:rFonts w:ascii="Garamond" w:hAnsi="Garamond"/>
          <w:color w:val="000000" w:themeColor="text1"/>
          <w:sz w:val="22"/>
          <w:szCs w:val="22"/>
        </w:rPr>
        <w:t xml:space="preserve"> the </w:t>
      </w:r>
      <w:r w:rsidR="00CE6376" w:rsidRPr="00CE6376">
        <w:rPr>
          <w:rFonts w:ascii="Garamond" w:hAnsi="Garamond"/>
          <w:color w:val="000000" w:themeColor="text1"/>
          <w:sz w:val="22"/>
          <w:szCs w:val="22"/>
        </w:rPr>
        <w:t>train</w:t>
      </w:r>
      <w:r w:rsidR="00CE6376">
        <w:rPr>
          <w:rFonts w:ascii="Garamond" w:hAnsi="Garamond"/>
          <w:color w:val="000000" w:themeColor="text1"/>
          <w:sz w:val="22"/>
          <w:szCs w:val="22"/>
        </w:rPr>
        <w:t xml:space="preserve">’s </w:t>
      </w:r>
      <w:r w:rsidR="0041441A">
        <w:rPr>
          <w:rFonts w:ascii="Garamond" w:hAnsi="Garamond"/>
          <w:color w:val="000000" w:themeColor="text1"/>
          <w:sz w:val="22"/>
          <w:szCs w:val="22"/>
        </w:rPr>
        <w:t>noise</w:t>
      </w:r>
      <w:r w:rsidRPr="00AF2203">
        <w:rPr>
          <w:rFonts w:ascii="Garamond" w:hAnsi="Garamond"/>
          <w:color w:val="000000" w:themeColor="text1"/>
          <w:sz w:val="22"/>
          <w:szCs w:val="22"/>
        </w:rPr>
        <w:t xml:space="preserve">. </w:t>
      </w:r>
    </w:p>
    <w:p w14:paraId="0CF9C8A9" w14:textId="2485FE7D" w:rsidR="001B72FF" w:rsidRDefault="00FD45C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Forgetting his </w:t>
      </w:r>
      <w:r w:rsidR="00D5502E" w:rsidRPr="00AF2203">
        <w:rPr>
          <w:rFonts w:ascii="Garamond" w:hAnsi="Garamond"/>
          <w:color w:val="000000" w:themeColor="text1"/>
          <w:sz w:val="22"/>
          <w:szCs w:val="22"/>
        </w:rPr>
        <w:t>intestinal</w:t>
      </w:r>
      <w:r w:rsidRPr="00AF2203">
        <w:rPr>
          <w:rFonts w:ascii="Garamond" w:hAnsi="Garamond"/>
          <w:color w:val="000000" w:themeColor="text1"/>
          <w:sz w:val="22"/>
          <w:szCs w:val="22"/>
        </w:rPr>
        <w:t xml:space="preserve"> matters Quentin approached</w:t>
      </w:r>
      <w:r w:rsidR="00C2220E">
        <w:rPr>
          <w:rFonts w:ascii="Garamond" w:hAnsi="Garamond"/>
          <w:color w:val="000000" w:themeColor="text1"/>
          <w:sz w:val="22"/>
          <w:szCs w:val="22"/>
        </w:rPr>
        <w:t xml:space="preserve">. </w:t>
      </w:r>
      <w:r w:rsidR="00E2572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005714" w:rsidRPr="00AF2203">
        <w:rPr>
          <w:rFonts w:ascii="Garamond" w:hAnsi="Garamond"/>
          <w:color w:val="000000" w:themeColor="text1"/>
          <w:sz w:val="22"/>
          <w:szCs w:val="22"/>
        </w:rPr>
        <w:t xml:space="preserve">was about to </w:t>
      </w:r>
      <w:r w:rsidR="0027291B" w:rsidRPr="00AF2203">
        <w:rPr>
          <w:rFonts w:ascii="Garamond" w:hAnsi="Garamond"/>
          <w:color w:val="000000" w:themeColor="text1"/>
          <w:sz w:val="22"/>
          <w:szCs w:val="22"/>
        </w:rPr>
        <w:t xml:space="preserve">speak </w:t>
      </w:r>
      <w:r w:rsidR="00005714" w:rsidRPr="00AF2203">
        <w:rPr>
          <w:rFonts w:ascii="Garamond" w:hAnsi="Garamond"/>
          <w:color w:val="000000" w:themeColor="text1"/>
          <w:sz w:val="22"/>
          <w:szCs w:val="22"/>
        </w:rPr>
        <w:t xml:space="preserve">when the </w:t>
      </w:r>
      <w:r w:rsidR="002663B8">
        <w:rPr>
          <w:rFonts w:ascii="Garamond" w:hAnsi="Garamond"/>
          <w:color w:val="000000" w:themeColor="text1"/>
          <w:sz w:val="22"/>
          <w:szCs w:val="22"/>
        </w:rPr>
        <w:t>music ceased</w:t>
      </w:r>
      <w:r w:rsidR="001B72FF">
        <w:rPr>
          <w:rFonts w:ascii="Garamond" w:hAnsi="Garamond"/>
          <w:color w:val="000000" w:themeColor="text1"/>
          <w:sz w:val="22"/>
          <w:szCs w:val="22"/>
        </w:rPr>
        <w:t>.</w:t>
      </w:r>
    </w:p>
    <w:p w14:paraId="34B3E189" w14:textId="18AF9F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3F27">
        <w:rPr>
          <w:rFonts w:ascii="Garamond" w:hAnsi="Garamond"/>
          <w:color w:val="000000" w:themeColor="text1"/>
          <w:sz w:val="22"/>
          <w:szCs w:val="22"/>
        </w:rPr>
        <w:t>C</w:t>
      </w:r>
      <w:r w:rsidR="00913F27" w:rsidRPr="00913F27">
        <w:rPr>
          <w:rFonts w:ascii="Garamond" w:hAnsi="Garamond"/>
          <w:color w:val="000000" w:themeColor="text1"/>
          <w:sz w:val="22"/>
          <w:szCs w:val="22"/>
        </w:rPr>
        <w:t xml:space="preserve">ome, </w:t>
      </w:r>
      <w:proofErr w:type="spellStart"/>
      <w:r w:rsidR="00D821DF" w:rsidRPr="00D821DF">
        <w:rPr>
          <w:rFonts w:ascii="Garamond" w:hAnsi="Garamond"/>
          <w:color w:val="000000" w:themeColor="text1"/>
          <w:sz w:val="22"/>
          <w:szCs w:val="22"/>
        </w:rPr>
        <w:t>selcouth</w:t>
      </w:r>
      <w:proofErr w:type="spellEnd"/>
      <w:r w:rsidR="00D821DF">
        <w:rPr>
          <w:rFonts w:ascii="Garamond" w:hAnsi="Garamond"/>
          <w:color w:val="000000" w:themeColor="text1"/>
          <w:sz w:val="22"/>
          <w:szCs w:val="22"/>
        </w:rPr>
        <w:t xml:space="preserve"> </w:t>
      </w:r>
      <w:r w:rsidR="00551543">
        <w:rPr>
          <w:rFonts w:ascii="Garamond" w:hAnsi="Garamond"/>
          <w:color w:val="000000" w:themeColor="text1"/>
          <w:sz w:val="22"/>
          <w:szCs w:val="22"/>
        </w:rPr>
        <w:t>M</w:t>
      </w:r>
      <w:r w:rsidR="00913F27" w:rsidRPr="00913F27">
        <w:rPr>
          <w:rFonts w:ascii="Garamond" w:hAnsi="Garamond"/>
          <w:color w:val="000000" w:themeColor="text1"/>
          <w:sz w:val="22"/>
          <w:szCs w:val="22"/>
        </w:rPr>
        <w:t>alkin</w:t>
      </w:r>
      <w:r w:rsidR="001B72FF">
        <w:rPr>
          <w:rFonts w:ascii="Garamond" w:hAnsi="Garamond"/>
          <w:color w:val="000000" w:themeColor="text1"/>
          <w:sz w:val="22"/>
          <w:szCs w:val="22"/>
        </w:rPr>
        <w:t>,</w:t>
      </w:r>
      <w:r w:rsidR="00DA69ED">
        <w:rPr>
          <w:rFonts w:ascii="Garamond" w:hAnsi="Garamond"/>
          <w:color w:val="000000" w:themeColor="text1"/>
          <w:sz w:val="22"/>
          <w:szCs w:val="22"/>
        </w:rPr>
        <w:t>’</w:t>
      </w:r>
      <w:r w:rsidR="00005714" w:rsidRPr="00AF2203">
        <w:rPr>
          <w:rFonts w:ascii="Garamond" w:hAnsi="Garamond"/>
          <w:color w:val="000000" w:themeColor="text1"/>
          <w:sz w:val="22"/>
          <w:szCs w:val="22"/>
        </w:rPr>
        <w:t xml:space="preserve"> </w:t>
      </w:r>
      <w:r w:rsidR="00AE1744" w:rsidRPr="00AE1744">
        <w:rPr>
          <w:rFonts w:ascii="Garamond" w:hAnsi="Garamond"/>
          <w:color w:val="000000" w:themeColor="text1"/>
          <w:sz w:val="22"/>
          <w:szCs w:val="22"/>
        </w:rPr>
        <w:t xml:space="preserve">said </w:t>
      </w:r>
      <w:r w:rsidR="001B72FF" w:rsidRPr="001B72FF">
        <w:rPr>
          <w:rFonts w:ascii="Garamond" w:hAnsi="Garamond"/>
          <w:color w:val="000000" w:themeColor="text1"/>
          <w:sz w:val="22"/>
          <w:szCs w:val="22"/>
        </w:rPr>
        <w:t>the red-clothed girl</w:t>
      </w:r>
      <w:r w:rsidR="00A528C2">
        <w:rPr>
          <w:rFonts w:ascii="Garamond" w:hAnsi="Garamond"/>
          <w:color w:val="000000" w:themeColor="text1"/>
          <w:sz w:val="22"/>
          <w:szCs w:val="22"/>
        </w:rPr>
        <w:t>,</w:t>
      </w:r>
      <w:r w:rsidR="007B0599">
        <w:rPr>
          <w:rFonts w:ascii="Garamond" w:hAnsi="Garamond"/>
          <w:color w:val="000000" w:themeColor="text1"/>
          <w:sz w:val="22"/>
          <w:szCs w:val="22"/>
        </w:rPr>
        <w:t xml:space="preserve"> facing ahead and speaking with</w:t>
      </w:r>
      <w:r w:rsidR="00A528C2">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F00317">
        <w:rPr>
          <w:rFonts w:ascii="Garamond" w:hAnsi="Garamond"/>
          <w:color w:val="000000" w:themeColor="text1"/>
          <w:sz w:val="22"/>
          <w:szCs w:val="22"/>
        </w:rPr>
        <w:t>cackled voice</w:t>
      </w:r>
      <w:r w:rsidRPr="00AF2203">
        <w:rPr>
          <w:rFonts w:ascii="Garamond" w:hAnsi="Garamond"/>
          <w:color w:val="000000" w:themeColor="text1"/>
          <w:sz w:val="22"/>
          <w:szCs w:val="22"/>
        </w:rPr>
        <w:t xml:space="preserve"> suggest</w:t>
      </w:r>
      <w:r w:rsidR="00A528C2">
        <w:rPr>
          <w:rFonts w:ascii="Garamond" w:hAnsi="Garamond"/>
          <w:color w:val="000000" w:themeColor="text1"/>
          <w:sz w:val="22"/>
          <w:szCs w:val="22"/>
        </w:rPr>
        <w:t>ing</w:t>
      </w:r>
      <w:r w:rsidRPr="00AF2203">
        <w:rPr>
          <w:rFonts w:ascii="Garamond" w:hAnsi="Garamond"/>
          <w:color w:val="000000" w:themeColor="text1"/>
          <w:sz w:val="22"/>
          <w:szCs w:val="22"/>
        </w:rPr>
        <w:t xml:space="preserve"> a </w:t>
      </w:r>
      <w:r w:rsidR="00064295">
        <w:rPr>
          <w:rFonts w:ascii="Garamond" w:hAnsi="Garamond"/>
          <w:color w:val="000000" w:themeColor="text1"/>
          <w:sz w:val="22"/>
          <w:szCs w:val="22"/>
        </w:rPr>
        <w:t>Nordic origin</w:t>
      </w:r>
      <w:r w:rsidRPr="00AF2203">
        <w:rPr>
          <w:rFonts w:ascii="Garamond" w:hAnsi="Garamond"/>
          <w:color w:val="000000" w:themeColor="text1"/>
          <w:sz w:val="22"/>
          <w:szCs w:val="22"/>
        </w:rPr>
        <w:t xml:space="preserve">. </w:t>
      </w:r>
      <w:r w:rsidR="00D63670">
        <w:rPr>
          <w:rFonts w:ascii="Garamond" w:hAnsi="Garamond"/>
          <w:color w:val="000000" w:themeColor="text1"/>
          <w:sz w:val="22"/>
          <w:szCs w:val="22"/>
        </w:rPr>
        <w:t>The soft tissue of her</w:t>
      </w:r>
      <w:r w:rsidR="00D81DA7">
        <w:rPr>
          <w:rFonts w:ascii="Garamond" w:hAnsi="Garamond"/>
          <w:color w:val="000000" w:themeColor="text1"/>
          <w:sz w:val="22"/>
          <w:szCs w:val="22"/>
        </w:rPr>
        <w:t xml:space="preserve"> </w:t>
      </w:r>
      <w:r w:rsidR="00C02090">
        <w:rPr>
          <w:rFonts w:ascii="Garamond" w:hAnsi="Garamond"/>
          <w:color w:val="000000" w:themeColor="text1"/>
          <w:sz w:val="22"/>
          <w:szCs w:val="22"/>
        </w:rPr>
        <w:t xml:space="preserve">vermillion </w:t>
      </w:r>
      <w:r w:rsidR="00D81DA7">
        <w:rPr>
          <w:rFonts w:ascii="Garamond" w:hAnsi="Garamond"/>
          <w:color w:val="000000" w:themeColor="text1"/>
          <w:sz w:val="22"/>
          <w:szCs w:val="22"/>
        </w:rPr>
        <w:t xml:space="preserve">lips seemed to be modulating in </w:t>
      </w:r>
      <w:r w:rsidR="00FD6017">
        <w:rPr>
          <w:rFonts w:ascii="Garamond" w:hAnsi="Garamond"/>
          <w:color w:val="000000" w:themeColor="text1"/>
          <w:sz w:val="22"/>
          <w:szCs w:val="22"/>
        </w:rPr>
        <w:t>volume</w:t>
      </w:r>
      <w:r w:rsidR="00D81DA7">
        <w:rPr>
          <w:rFonts w:ascii="Garamond" w:hAnsi="Garamond"/>
          <w:color w:val="000000" w:themeColor="text1"/>
          <w:sz w:val="22"/>
          <w:szCs w:val="22"/>
        </w:rPr>
        <w:t xml:space="preserve">, </w:t>
      </w:r>
      <w:proofErr w:type="spellStart"/>
      <w:r w:rsidR="00D81DA7">
        <w:rPr>
          <w:rFonts w:ascii="Garamond" w:hAnsi="Garamond"/>
          <w:color w:val="000000" w:themeColor="text1"/>
          <w:sz w:val="22"/>
          <w:szCs w:val="22"/>
        </w:rPr>
        <w:t>lysergically</w:t>
      </w:r>
      <w:proofErr w:type="spellEnd"/>
      <w:r w:rsidR="00D81DA7">
        <w:rPr>
          <w:rFonts w:ascii="Garamond" w:hAnsi="Garamond"/>
          <w:color w:val="000000" w:themeColor="text1"/>
          <w:sz w:val="22"/>
          <w:szCs w:val="22"/>
        </w:rPr>
        <w:t xml:space="preserve"> breathing</w:t>
      </w:r>
      <w:r w:rsidR="00D63670">
        <w:rPr>
          <w:rFonts w:ascii="Garamond" w:hAnsi="Garamond"/>
          <w:color w:val="000000" w:themeColor="text1"/>
          <w:sz w:val="22"/>
          <w:szCs w:val="22"/>
        </w:rPr>
        <w:t xml:space="preserve"> as the philtrum widened and closed</w:t>
      </w:r>
      <w:r w:rsidR="00D81DA7">
        <w:rPr>
          <w:rFonts w:ascii="Garamond" w:hAnsi="Garamond"/>
          <w:color w:val="000000" w:themeColor="text1"/>
          <w:sz w:val="22"/>
          <w:szCs w:val="22"/>
        </w:rPr>
        <w:t xml:space="preserve">. </w:t>
      </w:r>
      <w:r w:rsidR="008F3112" w:rsidRPr="008F3112">
        <w:rPr>
          <w:rFonts w:ascii="Garamond" w:hAnsi="Garamond"/>
          <w:color w:val="000000" w:themeColor="text1"/>
          <w:sz w:val="22"/>
          <w:szCs w:val="22"/>
        </w:rPr>
        <w:t>On the girl’s exposed upper breasts bloomed a strained blue vein.</w:t>
      </w:r>
      <w:r w:rsidR="008F3112">
        <w:rPr>
          <w:rFonts w:ascii="Garamond" w:hAnsi="Garamond"/>
          <w:color w:val="000000" w:themeColor="text1"/>
          <w:sz w:val="22"/>
          <w:szCs w:val="22"/>
        </w:rPr>
        <w:t xml:space="preserve"> </w:t>
      </w:r>
      <w:r w:rsidR="00D81DA7">
        <w:rPr>
          <w:rFonts w:ascii="Garamond" w:hAnsi="Garamond"/>
          <w:color w:val="000000" w:themeColor="text1"/>
          <w:sz w:val="22"/>
          <w:szCs w:val="22"/>
        </w:rPr>
        <w:t>Quentin wondered if he had accidently consumed some</w:t>
      </w:r>
      <w:r w:rsidR="00C02090">
        <w:rPr>
          <w:rFonts w:ascii="Garamond" w:hAnsi="Garamond"/>
          <w:color w:val="000000" w:themeColor="text1"/>
          <w:sz w:val="22"/>
          <w:szCs w:val="22"/>
        </w:rPr>
        <w:t xml:space="preserve"> </w:t>
      </w:r>
      <w:r w:rsidR="00A04440">
        <w:rPr>
          <w:rFonts w:ascii="Garamond" w:hAnsi="Garamond"/>
          <w:color w:val="000000" w:themeColor="text1"/>
          <w:sz w:val="22"/>
          <w:szCs w:val="22"/>
        </w:rPr>
        <w:t xml:space="preserve">psychedelic </w:t>
      </w:r>
      <w:r w:rsidR="008F3112">
        <w:rPr>
          <w:rFonts w:ascii="Garamond" w:hAnsi="Garamond"/>
          <w:color w:val="000000" w:themeColor="text1"/>
          <w:sz w:val="22"/>
          <w:szCs w:val="22"/>
        </w:rPr>
        <w:t>narcotic</w:t>
      </w:r>
      <w:r w:rsidR="00A04440">
        <w:rPr>
          <w:rFonts w:ascii="Garamond" w:hAnsi="Garamond"/>
          <w:color w:val="000000" w:themeColor="text1"/>
          <w:sz w:val="22"/>
          <w:szCs w:val="22"/>
        </w:rPr>
        <w:t xml:space="preserve"> like </w:t>
      </w:r>
      <w:r w:rsidR="008F3112">
        <w:rPr>
          <w:rFonts w:ascii="Garamond" w:hAnsi="Garamond"/>
          <w:color w:val="000000" w:themeColor="text1"/>
          <w:sz w:val="22"/>
          <w:szCs w:val="22"/>
        </w:rPr>
        <w:t>Zoner Drug Compound</w:t>
      </w:r>
      <w:r w:rsidR="00C02090">
        <w:rPr>
          <w:rFonts w:ascii="Garamond" w:hAnsi="Garamond"/>
          <w:color w:val="000000" w:themeColor="text1"/>
          <w:sz w:val="22"/>
          <w:szCs w:val="22"/>
        </w:rPr>
        <w:t xml:space="preserve">. </w:t>
      </w:r>
    </w:p>
    <w:p w14:paraId="73E02067" w14:textId="2C82E2E1" w:rsidR="00BE3C44" w:rsidRPr="00AF2203" w:rsidRDefault="00520F3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kinder </w:t>
      </w:r>
      <w:r w:rsidR="0027291B" w:rsidRPr="00AF2203">
        <w:rPr>
          <w:rFonts w:ascii="Garamond" w:hAnsi="Garamond"/>
          <w:color w:val="000000" w:themeColor="text1"/>
          <w:sz w:val="22"/>
          <w:szCs w:val="22"/>
        </w:rPr>
        <w:t>attitude</w:t>
      </w:r>
      <w:r w:rsidR="006A613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green-clothed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turned towards </w:t>
      </w:r>
      <w:r w:rsidR="009D532A">
        <w:rPr>
          <w:rFonts w:ascii="Garamond" w:hAnsi="Garamond"/>
          <w:color w:val="000000" w:themeColor="text1"/>
          <w:sz w:val="22"/>
          <w:szCs w:val="22"/>
        </w:rPr>
        <w:t>Quentin</w:t>
      </w:r>
      <w:r w:rsidR="003764D9">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smiled </w:t>
      </w:r>
      <w:r w:rsidR="003E34E5">
        <w:rPr>
          <w:rFonts w:ascii="Garamond" w:hAnsi="Garamond"/>
          <w:color w:val="000000" w:themeColor="text1"/>
          <w:sz w:val="22"/>
          <w:szCs w:val="22"/>
        </w:rPr>
        <w:t>to reveal</w:t>
      </w:r>
      <w:r w:rsidR="00BE3C44" w:rsidRPr="00AF2203">
        <w:rPr>
          <w:rFonts w:ascii="Garamond" w:hAnsi="Garamond"/>
          <w:color w:val="000000" w:themeColor="text1"/>
          <w:sz w:val="22"/>
          <w:szCs w:val="22"/>
        </w:rPr>
        <w:t xml:space="preserve"> teeth plated </w:t>
      </w:r>
      <w:r w:rsidR="00C02090">
        <w:rPr>
          <w:rFonts w:ascii="Garamond" w:hAnsi="Garamond"/>
          <w:color w:val="000000" w:themeColor="text1"/>
          <w:sz w:val="22"/>
          <w:szCs w:val="22"/>
        </w:rPr>
        <w:t>in t</w:t>
      </w:r>
      <w:r w:rsidR="00C02090" w:rsidRPr="00C02090">
        <w:rPr>
          <w:rFonts w:ascii="Garamond" w:hAnsi="Garamond"/>
          <w:color w:val="000000" w:themeColor="text1"/>
          <w:sz w:val="22"/>
          <w:szCs w:val="22"/>
        </w:rPr>
        <w:t>urquoise</w:t>
      </w:r>
      <w:r w:rsidR="00BE3C44" w:rsidRPr="00AF2203">
        <w:rPr>
          <w:rFonts w:ascii="Garamond" w:hAnsi="Garamond"/>
          <w:color w:val="000000" w:themeColor="text1"/>
          <w:sz w:val="22"/>
          <w:szCs w:val="22"/>
        </w:rPr>
        <w:t xml:space="preserve">. </w:t>
      </w:r>
    </w:p>
    <w:p w14:paraId="0063AEE3" w14:textId="75143D69" w:rsidR="00BE3C44" w:rsidRPr="00AF2203" w:rsidRDefault="001D692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8B1009">
        <w:rPr>
          <w:rFonts w:ascii="Garamond" w:hAnsi="Garamond"/>
          <w:color w:val="000000" w:themeColor="text1"/>
          <w:sz w:val="22"/>
          <w:szCs w:val="22"/>
        </w:rPr>
        <w:t>B</w:t>
      </w:r>
      <w:r w:rsidR="00BE3C44" w:rsidRPr="00AF2203">
        <w:rPr>
          <w:rFonts w:ascii="Garamond" w:hAnsi="Garamond"/>
          <w:color w:val="000000" w:themeColor="text1"/>
          <w:sz w:val="22"/>
          <w:szCs w:val="22"/>
        </w:rPr>
        <w:t xml:space="preserve">e </w:t>
      </w:r>
      <w:r w:rsidR="008B1009">
        <w:rPr>
          <w:rFonts w:ascii="Garamond" w:hAnsi="Garamond"/>
          <w:color w:val="000000" w:themeColor="text1"/>
          <w:sz w:val="22"/>
          <w:szCs w:val="22"/>
        </w:rPr>
        <w:t>sitting</w:t>
      </w:r>
      <w:r w:rsidR="00BE3C44" w:rsidRPr="00AF2203">
        <w:rPr>
          <w:rFonts w:ascii="Garamond" w:hAnsi="Garamond"/>
          <w:color w:val="000000" w:themeColor="text1"/>
          <w:sz w:val="22"/>
          <w:szCs w:val="22"/>
        </w:rPr>
        <w:t>,’</w:t>
      </w:r>
      <w:r w:rsidR="004E6384" w:rsidRPr="00AF2203">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8B1009">
        <w:rPr>
          <w:rFonts w:ascii="Garamond" w:hAnsi="Garamond"/>
          <w:color w:val="000000" w:themeColor="text1"/>
          <w:sz w:val="22"/>
          <w:szCs w:val="22"/>
        </w:rPr>
        <w:t>intoned</w:t>
      </w:r>
      <w:r w:rsidR="00025F60">
        <w:rPr>
          <w:rFonts w:ascii="Garamond" w:hAnsi="Garamond"/>
          <w:color w:val="000000" w:themeColor="text1"/>
          <w:sz w:val="22"/>
          <w:szCs w:val="22"/>
        </w:rPr>
        <w:t xml:space="preserve"> </w:t>
      </w:r>
      <w:r w:rsidR="000B3CF0">
        <w:rPr>
          <w:rFonts w:ascii="Garamond" w:hAnsi="Garamond"/>
          <w:color w:val="000000" w:themeColor="text1"/>
          <w:sz w:val="22"/>
          <w:szCs w:val="22"/>
        </w:rPr>
        <w:t>in the same clipped Nordic,</w:t>
      </w:r>
      <w:r w:rsidR="0027291B" w:rsidRPr="00AF2203">
        <w:rPr>
          <w:rFonts w:ascii="Garamond" w:hAnsi="Garamond"/>
          <w:color w:val="000000" w:themeColor="text1"/>
          <w:sz w:val="22"/>
          <w:szCs w:val="22"/>
        </w:rPr>
        <w:t xml:space="preserve"> </w:t>
      </w:r>
      <w:r w:rsidR="00986577">
        <w:rPr>
          <w:rFonts w:ascii="Garamond" w:hAnsi="Garamond"/>
          <w:color w:val="000000" w:themeColor="text1"/>
          <w:sz w:val="22"/>
          <w:szCs w:val="22"/>
        </w:rPr>
        <w:t xml:space="preserve">and the music ceased. She </w:t>
      </w:r>
      <w:r w:rsidR="006858C7">
        <w:rPr>
          <w:rFonts w:ascii="Garamond" w:hAnsi="Garamond"/>
          <w:color w:val="000000" w:themeColor="text1"/>
          <w:sz w:val="22"/>
          <w:szCs w:val="22"/>
        </w:rPr>
        <w:t>held</w:t>
      </w:r>
      <w:r w:rsidR="003C29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3C294E" w:rsidRPr="00AF2203">
        <w:rPr>
          <w:rFonts w:ascii="Garamond" w:hAnsi="Garamond"/>
          <w:color w:val="000000" w:themeColor="text1"/>
          <w:sz w:val="22"/>
          <w:szCs w:val="22"/>
        </w:rPr>
        <w:t>’s look</w:t>
      </w:r>
      <w:r w:rsidR="00BE3C44" w:rsidRPr="00AF2203">
        <w:rPr>
          <w:rFonts w:ascii="Garamond" w:hAnsi="Garamond"/>
          <w:color w:val="000000" w:themeColor="text1"/>
          <w:sz w:val="22"/>
          <w:szCs w:val="22"/>
        </w:rPr>
        <w:t xml:space="preserve"> with a frozen smile</w:t>
      </w:r>
      <w:r w:rsidR="006858C7">
        <w:rPr>
          <w:rFonts w:ascii="Garamond" w:hAnsi="Garamond"/>
          <w:color w:val="000000" w:themeColor="text1"/>
          <w:sz w:val="22"/>
          <w:szCs w:val="22"/>
        </w:rPr>
        <w:t xml:space="preserve"> and twist</w:t>
      </w:r>
      <w:r w:rsidR="00F962D5">
        <w:rPr>
          <w:rFonts w:ascii="Garamond" w:hAnsi="Garamond"/>
          <w:color w:val="000000" w:themeColor="text1"/>
          <w:sz w:val="22"/>
          <w:szCs w:val="22"/>
        </w:rPr>
        <w:t>ed</w:t>
      </w:r>
      <w:r w:rsidR="006858C7">
        <w:rPr>
          <w:rFonts w:ascii="Garamond" w:hAnsi="Garamond"/>
          <w:color w:val="000000" w:themeColor="text1"/>
          <w:sz w:val="22"/>
          <w:szCs w:val="22"/>
        </w:rPr>
        <w:t xml:space="preserve"> her beaked head</w:t>
      </w:r>
      <w:r w:rsidR="00BE3C44" w:rsidRPr="00AF2203">
        <w:rPr>
          <w:rFonts w:ascii="Garamond" w:hAnsi="Garamond"/>
          <w:color w:val="000000" w:themeColor="text1"/>
          <w:sz w:val="22"/>
          <w:szCs w:val="22"/>
        </w:rPr>
        <w:t xml:space="preserve">. </w:t>
      </w:r>
    </w:p>
    <w:p w14:paraId="0B38F955" w14:textId="578CF314" w:rsidR="00BE3C44" w:rsidRPr="00AF2203" w:rsidRDefault="00AE0207"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M</w:t>
      </w:r>
      <w:r w:rsidR="001D6926" w:rsidRPr="00AF2203">
        <w:rPr>
          <w:rFonts w:ascii="Garamond" w:hAnsi="Garamond"/>
          <w:i/>
          <w:color w:val="000000" w:themeColor="text1"/>
          <w:sz w:val="22"/>
          <w:szCs w:val="22"/>
        </w:rPr>
        <w:t>ust be using a translation app</w:t>
      </w:r>
      <w:r w:rsidR="001D6926" w:rsidRPr="00AF2203">
        <w:rPr>
          <w:rFonts w:ascii="Garamond" w:hAnsi="Garamond"/>
          <w:iCs/>
          <w:color w:val="000000" w:themeColor="text1"/>
          <w:sz w:val="22"/>
          <w:szCs w:val="22"/>
        </w:rPr>
        <w:t xml:space="preserve">, </w:t>
      </w:r>
      <w:r w:rsidR="00067A46">
        <w:rPr>
          <w:rFonts w:ascii="Garamond" w:hAnsi="Garamond"/>
          <w:iCs/>
          <w:color w:val="000000" w:themeColor="text1"/>
          <w:sz w:val="22"/>
          <w:szCs w:val="22"/>
        </w:rPr>
        <w:t xml:space="preserve">he </w:t>
      </w:r>
      <w:r w:rsidR="001D6926" w:rsidRPr="00AF2203">
        <w:rPr>
          <w:rFonts w:ascii="Garamond" w:hAnsi="Garamond"/>
          <w:iCs/>
          <w:color w:val="000000" w:themeColor="text1"/>
          <w:sz w:val="22"/>
          <w:szCs w:val="22"/>
        </w:rPr>
        <w:t>thought</w:t>
      </w:r>
      <w:r w:rsidR="00F86C24" w:rsidRPr="00AF2203">
        <w:rPr>
          <w:rFonts w:ascii="Garamond" w:hAnsi="Garamond"/>
          <w:iCs/>
          <w:color w:val="000000" w:themeColor="text1"/>
          <w:sz w:val="22"/>
          <w:szCs w:val="22"/>
        </w:rPr>
        <w:t>.</w:t>
      </w:r>
    </w:p>
    <w:p w14:paraId="23C1F492" w14:textId="52FF16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red female continued to look straight-ahead and picked between her teeth</w:t>
      </w:r>
      <w:r w:rsidR="0021543A">
        <w:rPr>
          <w:rFonts w:ascii="Garamond" w:hAnsi="Garamond"/>
          <w:color w:val="000000" w:themeColor="text1"/>
          <w:sz w:val="22"/>
          <w:szCs w:val="22"/>
        </w:rPr>
        <w:t xml:space="preserve">. </w:t>
      </w:r>
      <w:r w:rsidR="00D821DF">
        <w:rPr>
          <w:rFonts w:ascii="Garamond" w:hAnsi="Garamond"/>
          <w:color w:val="000000" w:themeColor="text1"/>
          <w:sz w:val="22"/>
          <w:szCs w:val="22"/>
        </w:rPr>
        <w:t>She inspected a</w:t>
      </w:r>
      <w:r w:rsidR="0021543A">
        <w:rPr>
          <w:rFonts w:ascii="Garamond" w:hAnsi="Garamond"/>
          <w:color w:val="000000" w:themeColor="text1"/>
          <w:sz w:val="22"/>
          <w:szCs w:val="22"/>
        </w:rPr>
        <w:t xml:space="preserve"> </w:t>
      </w:r>
      <w:r w:rsidR="00D5502E" w:rsidRPr="00AF2203">
        <w:rPr>
          <w:rFonts w:ascii="Garamond" w:hAnsi="Garamond"/>
          <w:color w:val="000000" w:themeColor="text1"/>
          <w:sz w:val="22"/>
          <w:szCs w:val="22"/>
        </w:rPr>
        <w:t xml:space="preserve">dark </w:t>
      </w:r>
      <w:r w:rsidR="00C96AD5">
        <w:rPr>
          <w:rFonts w:ascii="Garamond" w:hAnsi="Garamond"/>
          <w:color w:val="000000" w:themeColor="text1"/>
          <w:sz w:val="22"/>
          <w:szCs w:val="22"/>
        </w:rPr>
        <w:t>crimson-</w:t>
      </w:r>
      <w:r w:rsidR="007D0729" w:rsidRPr="00AF2203">
        <w:rPr>
          <w:rFonts w:ascii="Garamond" w:hAnsi="Garamond"/>
          <w:color w:val="000000" w:themeColor="text1"/>
          <w:sz w:val="22"/>
          <w:szCs w:val="22"/>
        </w:rPr>
        <w:t xml:space="preserve">blue </w:t>
      </w:r>
      <w:r w:rsidR="001C05F5" w:rsidRPr="00AF2203">
        <w:rPr>
          <w:rFonts w:ascii="Garamond" w:hAnsi="Garamond"/>
          <w:color w:val="000000" w:themeColor="text1"/>
          <w:sz w:val="22"/>
          <w:szCs w:val="22"/>
        </w:rPr>
        <w:t>syrupy</w:t>
      </w:r>
      <w:r w:rsidRPr="00AF2203">
        <w:rPr>
          <w:rFonts w:ascii="Garamond" w:hAnsi="Garamond"/>
          <w:color w:val="000000" w:themeColor="text1"/>
          <w:sz w:val="22"/>
          <w:szCs w:val="22"/>
        </w:rPr>
        <w:t xml:space="preserve"> matter</w:t>
      </w:r>
      <w:r w:rsidR="00C96AD5">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flicked </w:t>
      </w:r>
      <w:r w:rsidR="00C96AD5">
        <w:rPr>
          <w:rFonts w:ascii="Garamond" w:hAnsi="Garamond"/>
          <w:color w:val="000000" w:themeColor="text1"/>
          <w:sz w:val="22"/>
          <w:szCs w:val="22"/>
        </w:rPr>
        <w:t xml:space="preserve">it </w:t>
      </w:r>
      <w:r w:rsidRPr="00AF2203">
        <w:rPr>
          <w:rFonts w:ascii="Garamond" w:hAnsi="Garamond"/>
          <w:color w:val="000000" w:themeColor="text1"/>
          <w:sz w:val="22"/>
          <w:szCs w:val="22"/>
        </w:rPr>
        <w:t>at the window</w:t>
      </w:r>
      <w:r w:rsidR="001C05F5" w:rsidRPr="00AF2203">
        <w:rPr>
          <w:rFonts w:ascii="Garamond" w:hAnsi="Garamond"/>
          <w:color w:val="000000" w:themeColor="text1"/>
          <w:sz w:val="22"/>
          <w:szCs w:val="22"/>
        </w:rPr>
        <w:t xml:space="preserve">. </w:t>
      </w:r>
      <w:r w:rsidR="00C96AD5">
        <w:rPr>
          <w:rFonts w:ascii="Garamond" w:hAnsi="Garamond"/>
          <w:color w:val="000000" w:themeColor="text1"/>
          <w:sz w:val="22"/>
          <w:szCs w:val="22"/>
        </w:rPr>
        <w:t>Her</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spit</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joined</w:t>
      </w:r>
      <w:r w:rsidR="001C05F5" w:rsidRPr="00AF2203">
        <w:rPr>
          <w:rFonts w:ascii="Garamond" w:hAnsi="Garamond"/>
          <w:color w:val="000000" w:themeColor="text1"/>
          <w:sz w:val="22"/>
          <w:szCs w:val="22"/>
        </w:rPr>
        <w:t xml:space="preserve"> a </w:t>
      </w:r>
      <w:r w:rsidR="004122A8" w:rsidRPr="00AF2203">
        <w:rPr>
          <w:rFonts w:ascii="Garamond" w:hAnsi="Garamond"/>
          <w:color w:val="000000" w:themeColor="text1"/>
          <w:sz w:val="22"/>
          <w:szCs w:val="22"/>
        </w:rPr>
        <w:t>melang</w:t>
      </w:r>
      <w:r w:rsidR="00406D4E" w:rsidRPr="00AF2203">
        <w:rPr>
          <w:rFonts w:ascii="Garamond" w:hAnsi="Garamond"/>
          <w:color w:val="000000" w:themeColor="text1"/>
          <w:sz w:val="22"/>
          <w:szCs w:val="22"/>
        </w:rPr>
        <w:t>e</w:t>
      </w:r>
      <w:r w:rsidR="001C05F5" w:rsidRPr="00AF2203">
        <w:rPr>
          <w:rFonts w:ascii="Garamond" w:hAnsi="Garamond"/>
          <w:color w:val="000000" w:themeColor="text1"/>
          <w:sz w:val="22"/>
          <w:szCs w:val="22"/>
        </w:rPr>
        <w:t xml:space="preserve"> of other </w:t>
      </w:r>
      <w:r w:rsidR="00DD211D" w:rsidRPr="00AF2203">
        <w:rPr>
          <w:rFonts w:ascii="Garamond" w:hAnsi="Garamond"/>
          <w:color w:val="000000" w:themeColor="text1"/>
          <w:sz w:val="22"/>
          <w:szCs w:val="22"/>
        </w:rPr>
        <w:t xml:space="preserve">grumous </w:t>
      </w:r>
      <w:r w:rsidR="001C05F5" w:rsidRPr="00AF2203">
        <w:rPr>
          <w:rFonts w:ascii="Garamond" w:hAnsi="Garamond"/>
          <w:color w:val="000000" w:themeColor="text1"/>
          <w:sz w:val="22"/>
          <w:szCs w:val="22"/>
        </w:rPr>
        <w:t>substance</w:t>
      </w:r>
      <w:r w:rsidR="001D60A5" w:rsidRPr="00AF2203">
        <w:rPr>
          <w:rFonts w:ascii="Garamond" w:hAnsi="Garamond"/>
          <w:color w:val="000000" w:themeColor="text1"/>
          <w:sz w:val="22"/>
          <w:szCs w:val="22"/>
        </w:rPr>
        <w:t>s</w:t>
      </w:r>
      <w:r w:rsidR="001C05F5" w:rsidRPr="00AF2203">
        <w:rPr>
          <w:rFonts w:ascii="Garamond" w:hAnsi="Garamond"/>
          <w:color w:val="000000" w:themeColor="text1"/>
          <w:sz w:val="22"/>
          <w:szCs w:val="22"/>
        </w:rPr>
        <w:t xml:space="preserve"> that turned Quentin’s stomach to look at</w:t>
      </w:r>
      <w:r w:rsidR="00B65685" w:rsidRPr="00AF2203">
        <w:rPr>
          <w:rFonts w:ascii="Garamond" w:hAnsi="Garamond"/>
          <w:color w:val="000000" w:themeColor="text1"/>
          <w:sz w:val="22"/>
          <w:szCs w:val="22"/>
        </w:rPr>
        <w:t xml:space="preserve">, creeping down the window in a horrible </w:t>
      </w:r>
      <w:r w:rsidR="006F339E" w:rsidRPr="00AF2203">
        <w:rPr>
          <w:rFonts w:ascii="Garamond" w:hAnsi="Garamond"/>
          <w:color w:val="000000" w:themeColor="text1"/>
          <w:sz w:val="22"/>
          <w:szCs w:val="22"/>
        </w:rPr>
        <w:t>dribble</w:t>
      </w:r>
      <w:r w:rsidR="003B18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A60686" w:rsidRPr="00AF2203">
        <w:rPr>
          <w:rFonts w:ascii="Garamond" w:hAnsi="Garamond"/>
          <w:color w:val="000000" w:themeColor="text1"/>
          <w:sz w:val="22"/>
          <w:szCs w:val="22"/>
        </w:rPr>
        <w:t>saw</w:t>
      </w:r>
      <w:r w:rsidR="008739F7" w:rsidRPr="00AF2203">
        <w:rPr>
          <w:rFonts w:ascii="Garamond" w:hAnsi="Garamond"/>
          <w:color w:val="000000" w:themeColor="text1"/>
          <w:sz w:val="22"/>
          <w:szCs w:val="22"/>
        </w:rPr>
        <w:t xml:space="preserve"> an empty wrapper on the floor</w:t>
      </w:r>
      <w:r w:rsidRPr="00AF2203">
        <w:rPr>
          <w:rFonts w:ascii="Garamond" w:hAnsi="Garamond"/>
          <w:color w:val="000000" w:themeColor="text1"/>
          <w:sz w:val="22"/>
          <w:szCs w:val="22"/>
        </w:rPr>
        <w:t xml:space="preserve"> </w:t>
      </w:r>
      <w:r w:rsidR="008739F7" w:rsidRPr="00AF2203">
        <w:rPr>
          <w:rFonts w:ascii="Garamond" w:hAnsi="Garamond"/>
          <w:color w:val="000000" w:themeColor="text1"/>
          <w:sz w:val="22"/>
          <w:szCs w:val="22"/>
        </w:rPr>
        <w:t>with the phrase</w:t>
      </w:r>
      <w:r w:rsidRPr="00AF2203">
        <w:rPr>
          <w:rFonts w:ascii="Garamond" w:hAnsi="Garamond"/>
          <w:color w:val="000000" w:themeColor="text1"/>
          <w:sz w:val="22"/>
          <w:szCs w:val="22"/>
        </w:rPr>
        <w:t xml:space="preserve"> “</w:t>
      </w:r>
      <w:r w:rsidR="003164F3" w:rsidRPr="00AF2203">
        <w:rPr>
          <w:rFonts w:ascii="Garamond" w:hAnsi="Garamond"/>
          <w:color w:val="000000" w:themeColor="text1"/>
          <w:sz w:val="22"/>
          <w:szCs w:val="22"/>
        </w:rPr>
        <w:t>C</w:t>
      </w:r>
      <w:r w:rsidRPr="00AF2203">
        <w:rPr>
          <w:rFonts w:ascii="Garamond" w:hAnsi="Garamond"/>
          <w:color w:val="000000" w:themeColor="text1"/>
          <w:sz w:val="22"/>
          <w:szCs w:val="22"/>
        </w:rPr>
        <w:t xml:space="preserve">erebral </w:t>
      </w:r>
      <w:r w:rsidR="004871CC" w:rsidRPr="00AF2203">
        <w:rPr>
          <w:rFonts w:ascii="Garamond" w:hAnsi="Garamond"/>
          <w:color w:val="000000" w:themeColor="text1"/>
          <w:sz w:val="22"/>
          <w:szCs w:val="22"/>
        </w:rPr>
        <w:t>F</w:t>
      </w:r>
      <w:r w:rsidR="002E1E97" w:rsidRPr="00AF2203">
        <w:rPr>
          <w:rFonts w:ascii="Garamond" w:hAnsi="Garamond"/>
          <w:color w:val="000000" w:themeColor="text1"/>
          <w:sz w:val="22"/>
          <w:szCs w:val="22"/>
        </w:rPr>
        <w:t>odder</w:t>
      </w:r>
      <w:r w:rsidRPr="00AF2203">
        <w:rPr>
          <w:rFonts w:ascii="Garamond" w:hAnsi="Garamond"/>
          <w:color w:val="000000" w:themeColor="text1"/>
          <w:sz w:val="22"/>
          <w:szCs w:val="22"/>
        </w:rPr>
        <w:t xml:space="preserve">” amongst </w:t>
      </w:r>
      <w:r w:rsidR="00871947" w:rsidRPr="00AF2203">
        <w:rPr>
          <w:rFonts w:ascii="Garamond" w:hAnsi="Garamond"/>
          <w:color w:val="000000" w:themeColor="text1"/>
          <w:sz w:val="22"/>
          <w:szCs w:val="22"/>
        </w:rPr>
        <w:t>a multitude of</w:t>
      </w:r>
      <w:r w:rsidRPr="00AF2203">
        <w:rPr>
          <w:rFonts w:ascii="Garamond" w:hAnsi="Garamond"/>
          <w:color w:val="000000" w:themeColor="text1"/>
          <w:sz w:val="22"/>
          <w:szCs w:val="22"/>
        </w:rPr>
        <w:t xml:space="preserve"> Chinese symbols</w:t>
      </w:r>
      <w:r w:rsidR="001244BC">
        <w:rPr>
          <w:rFonts w:ascii="Garamond" w:hAnsi="Garamond"/>
          <w:color w:val="000000" w:themeColor="text1"/>
          <w:sz w:val="22"/>
          <w:szCs w:val="22"/>
        </w:rPr>
        <w:t xml:space="preserve">. </w:t>
      </w:r>
    </w:p>
    <w:p w14:paraId="69485352" w14:textId="2B2BF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green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again patted the seat</w:t>
      </w:r>
      <w:r w:rsidR="00554D17"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sat down, </w:t>
      </w:r>
      <w:r w:rsidR="002D31EB" w:rsidRPr="00AF2203">
        <w:rPr>
          <w:rFonts w:ascii="Garamond" w:hAnsi="Garamond"/>
          <w:color w:val="000000" w:themeColor="text1"/>
          <w:sz w:val="22"/>
          <w:szCs w:val="22"/>
        </w:rPr>
        <w:t>resigned</w:t>
      </w:r>
      <w:r w:rsidRPr="00AF2203">
        <w:rPr>
          <w:rFonts w:ascii="Garamond" w:hAnsi="Garamond"/>
          <w:color w:val="000000" w:themeColor="text1"/>
          <w:sz w:val="22"/>
          <w:szCs w:val="22"/>
        </w:rPr>
        <w:t xml:space="preserve"> that </w:t>
      </w:r>
      <w:r w:rsidR="0050402C" w:rsidRPr="00AF2203">
        <w:rPr>
          <w:rFonts w:ascii="Garamond" w:hAnsi="Garamond"/>
          <w:color w:val="000000" w:themeColor="text1"/>
          <w:sz w:val="22"/>
          <w:szCs w:val="22"/>
        </w:rPr>
        <w:t>his day</w:t>
      </w:r>
      <w:r w:rsidRPr="00AF2203">
        <w:rPr>
          <w:rFonts w:ascii="Garamond" w:hAnsi="Garamond"/>
          <w:color w:val="000000" w:themeColor="text1"/>
          <w:sz w:val="22"/>
          <w:szCs w:val="22"/>
        </w:rPr>
        <w:t xml:space="preserve"> would get weirder.</w:t>
      </w:r>
    </w:p>
    <w:p w14:paraId="16B1615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Q— ,’ he began.</w:t>
      </w:r>
    </w:p>
    <w:p w14:paraId="2DEFCCFA" w14:textId="10339D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w:t>
      </w:r>
      <w:r w:rsidR="003D27A4" w:rsidRPr="00AF2203">
        <w:rPr>
          <w:rFonts w:ascii="Garamond" w:hAnsi="Garamond"/>
          <w:color w:val="000000" w:themeColor="text1"/>
          <w:sz w:val="22"/>
          <w:szCs w:val="22"/>
        </w:rPr>
        <w:t>interrupted</w:t>
      </w:r>
      <w:r w:rsidRPr="00AF2203">
        <w:rPr>
          <w:rFonts w:ascii="Garamond" w:hAnsi="Garamond"/>
          <w:color w:val="000000" w:themeColor="text1"/>
          <w:sz w:val="22"/>
          <w:szCs w:val="22"/>
        </w:rPr>
        <w:t xml:space="preserve"> the red girl, </w:t>
      </w:r>
      <w:r w:rsidR="00050F54">
        <w:rPr>
          <w:rFonts w:ascii="Garamond" w:hAnsi="Garamond"/>
          <w:color w:val="000000" w:themeColor="text1"/>
          <w:sz w:val="22"/>
          <w:szCs w:val="22"/>
        </w:rPr>
        <w:t xml:space="preserve">ending the </w:t>
      </w:r>
      <w:r w:rsidR="00D5400A">
        <w:rPr>
          <w:rFonts w:ascii="Garamond" w:hAnsi="Garamond"/>
          <w:color w:val="000000" w:themeColor="text1"/>
          <w:sz w:val="22"/>
          <w:szCs w:val="22"/>
        </w:rPr>
        <w:t>name</w:t>
      </w:r>
      <w:r w:rsidR="00050F54">
        <w:rPr>
          <w:rFonts w:ascii="Garamond" w:hAnsi="Garamond"/>
          <w:color w:val="000000" w:themeColor="text1"/>
          <w:sz w:val="22"/>
          <w:szCs w:val="22"/>
        </w:rPr>
        <w:t xml:space="preserve"> in a</w:t>
      </w:r>
      <w:r w:rsidR="00BF7395">
        <w:rPr>
          <w:rFonts w:ascii="Garamond" w:hAnsi="Garamond"/>
          <w:color w:val="000000" w:themeColor="text1"/>
          <w:sz w:val="22"/>
          <w:szCs w:val="22"/>
        </w:rPr>
        <w:t xml:space="preserve"> hissy</w:t>
      </w:r>
      <w:r w:rsidR="00050F54">
        <w:rPr>
          <w:rFonts w:ascii="Garamond" w:hAnsi="Garamond"/>
          <w:color w:val="000000" w:themeColor="text1"/>
          <w:sz w:val="22"/>
          <w:szCs w:val="22"/>
        </w:rPr>
        <w:t xml:space="preserve"> fricative stop</w:t>
      </w:r>
      <w:r w:rsidRPr="00AF2203">
        <w:rPr>
          <w:rFonts w:ascii="Garamond" w:hAnsi="Garamond"/>
          <w:color w:val="000000" w:themeColor="text1"/>
          <w:sz w:val="22"/>
          <w:szCs w:val="22"/>
        </w:rPr>
        <w:t xml:space="preserve">. Quentin </w:t>
      </w:r>
      <w:r w:rsidR="003B186B" w:rsidRPr="00AF2203">
        <w:rPr>
          <w:rFonts w:ascii="Garamond" w:hAnsi="Garamond"/>
          <w:color w:val="000000" w:themeColor="text1"/>
          <w:sz w:val="22"/>
          <w:szCs w:val="22"/>
        </w:rPr>
        <w:t>thought</w:t>
      </w:r>
      <w:r w:rsidRPr="00AF2203">
        <w:rPr>
          <w:rFonts w:ascii="Garamond" w:hAnsi="Garamond"/>
          <w:color w:val="000000" w:themeColor="text1"/>
          <w:sz w:val="22"/>
          <w:szCs w:val="22"/>
        </w:rPr>
        <w:t xml:space="preserve"> her breasts </w:t>
      </w:r>
      <w:r w:rsidR="00F9175B"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grown even larger</w:t>
      </w:r>
      <w:r w:rsidR="00BF7395">
        <w:rPr>
          <w:rFonts w:ascii="Garamond" w:hAnsi="Garamond"/>
          <w:color w:val="000000" w:themeColor="text1"/>
          <w:sz w:val="22"/>
          <w:szCs w:val="22"/>
        </w:rPr>
        <w:t xml:space="preserve">, although perhaps </w:t>
      </w:r>
      <w:r w:rsidR="00BF7395" w:rsidRPr="00BF7395">
        <w:rPr>
          <w:rFonts w:ascii="Garamond" w:hAnsi="Garamond"/>
          <w:i/>
          <w:iCs/>
          <w:color w:val="000000" w:themeColor="text1"/>
          <w:sz w:val="22"/>
          <w:szCs w:val="22"/>
        </w:rPr>
        <w:t>angrier</w:t>
      </w:r>
      <w:r w:rsidR="00BF7395">
        <w:rPr>
          <w:rFonts w:ascii="Garamond" w:hAnsi="Garamond"/>
          <w:color w:val="000000" w:themeColor="text1"/>
          <w:sz w:val="22"/>
          <w:szCs w:val="22"/>
        </w:rPr>
        <w:t xml:space="preserve"> was a better word</w:t>
      </w:r>
      <w:r w:rsidRPr="00AF2203">
        <w:rPr>
          <w:rFonts w:ascii="Garamond" w:hAnsi="Garamond"/>
          <w:color w:val="000000" w:themeColor="text1"/>
          <w:sz w:val="22"/>
          <w:szCs w:val="22"/>
        </w:rPr>
        <w:t>.</w:t>
      </w:r>
    </w:p>
    <w:p w14:paraId="63975727" w14:textId="66DAB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Verd,’ said the other.</w:t>
      </w:r>
      <w:r w:rsidR="00D70DF4" w:rsidRPr="00AF2203">
        <w:rPr>
          <w:rStyle w:val="FootnoteReference"/>
          <w:rFonts w:ascii="Garamond" w:hAnsi="Garamond"/>
          <w:color w:val="000000" w:themeColor="text1"/>
          <w:sz w:val="22"/>
          <w:szCs w:val="22"/>
        </w:rPr>
        <w:footnoteReference w:id="122"/>
      </w:r>
    </w:p>
    <w:p w14:paraId="6ACD631C" w14:textId="2916140C" w:rsidR="008D306C" w:rsidRPr="00AF2203" w:rsidRDefault="00BE3C44"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‘Word,’ said Quentin, using the tired </w:t>
      </w:r>
      <w:r w:rsidR="00DC7E0C" w:rsidRPr="00AF2203">
        <w:rPr>
          <w:rFonts w:ascii="Garamond" w:hAnsi="Garamond"/>
          <w:color w:val="000000" w:themeColor="text1"/>
          <w:sz w:val="22"/>
          <w:szCs w:val="22"/>
        </w:rPr>
        <w:t>slang</w:t>
      </w:r>
      <w:r w:rsidRPr="00AF2203">
        <w:rPr>
          <w:rFonts w:ascii="Garamond" w:hAnsi="Garamond"/>
          <w:color w:val="000000" w:themeColor="text1"/>
          <w:sz w:val="22"/>
          <w:szCs w:val="22"/>
        </w:rPr>
        <w:t xml:space="preserve"> he </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sounded foolish</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possibly rude. He shrunk into himself in embarrassment. </w:t>
      </w:r>
      <w:r w:rsidR="00AE0207">
        <w:rPr>
          <w:rFonts w:ascii="Garamond" w:hAnsi="Garamond"/>
          <w:color w:val="000000" w:themeColor="text1"/>
          <w:sz w:val="22"/>
          <w:szCs w:val="22"/>
        </w:rPr>
        <w:t>T</w:t>
      </w:r>
      <w:r w:rsidRPr="00AF2203">
        <w:rPr>
          <w:rFonts w:ascii="Garamond" w:hAnsi="Garamond"/>
          <w:color w:val="000000" w:themeColor="text1"/>
          <w:sz w:val="22"/>
          <w:szCs w:val="22"/>
        </w:rPr>
        <w:t xml:space="preserve">he heartbeat stopped and a thin </w:t>
      </w:r>
      <w:r w:rsidR="000F65C1">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horizontal line appeared. </w:t>
      </w:r>
      <w:r w:rsidR="0098611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w:t>
      </w:r>
      <w:r w:rsidR="00EE0F2E" w:rsidRPr="00AF2203">
        <w:rPr>
          <w:rFonts w:ascii="Garamond" w:hAnsi="Garamond"/>
          <w:color w:val="000000" w:themeColor="text1"/>
          <w:sz w:val="22"/>
          <w:szCs w:val="22"/>
        </w:rPr>
        <w:t xml:space="preserve">white </w:t>
      </w:r>
      <w:r w:rsidRPr="00AF2203">
        <w:rPr>
          <w:rFonts w:ascii="Garamond" w:hAnsi="Garamond"/>
          <w:color w:val="000000" w:themeColor="text1"/>
          <w:sz w:val="22"/>
          <w:szCs w:val="22"/>
        </w:rPr>
        <w:t>circle grew to fill the screen</w:t>
      </w:r>
      <w:r w:rsidR="00FC1B9B" w:rsidRPr="00AF2203">
        <w:rPr>
          <w:rFonts w:ascii="Garamond" w:hAnsi="Garamond"/>
          <w:color w:val="000000" w:themeColor="text1"/>
          <w:sz w:val="22"/>
          <w:szCs w:val="22"/>
        </w:rPr>
        <w:t>s</w:t>
      </w:r>
      <w:r w:rsidR="00986111" w:rsidRPr="00AF2203">
        <w:rPr>
          <w:rFonts w:ascii="Garamond" w:hAnsi="Garamond"/>
          <w:color w:val="000000" w:themeColor="text1"/>
          <w:sz w:val="22"/>
          <w:szCs w:val="22"/>
        </w:rPr>
        <w:t xml:space="preserve"> and a</w:t>
      </w:r>
      <w:r w:rsidRPr="00AF2203">
        <w:rPr>
          <w:rFonts w:ascii="Garamond" w:hAnsi="Garamond"/>
          <w:color w:val="000000" w:themeColor="text1"/>
          <w:sz w:val="22"/>
          <w:szCs w:val="22"/>
        </w:rPr>
        <w:t xml:space="preserve"> small black pupil at the centre completed the look of two separated eyes.</w:t>
      </w:r>
      <w:r w:rsidR="005A1B85" w:rsidRPr="00AF2203">
        <w:rPr>
          <w:rFonts w:ascii="Garamond" w:hAnsi="Garamond"/>
          <w:color w:val="000000" w:themeColor="text1"/>
          <w:sz w:val="22"/>
          <w:szCs w:val="22"/>
        </w:rPr>
        <w:t xml:space="preserve"> </w:t>
      </w:r>
    </w:p>
    <w:p w14:paraId="1117EBF3" w14:textId="0F0C6508" w:rsidR="00BE3C44" w:rsidRPr="00AF2203" w:rsidRDefault="005A1B85"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2A242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orb increased </w:t>
      </w:r>
      <w:r w:rsidR="001757CE"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level of noise reduction</w:t>
      </w:r>
      <w:r w:rsidR="00632507">
        <w:rPr>
          <w:rFonts w:ascii="Garamond" w:hAnsi="Garamond"/>
          <w:color w:val="000000" w:themeColor="text1"/>
          <w:sz w:val="22"/>
          <w:szCs w:val="22"/>
        </w:rPr>
        <w:t xml:space="preserve"> and plunged</w:t>
      </w:r>
      <w:r w:rsidRPr="00AF2203">
        <w:rPr>
          <w:rFonts w:ascii="Garamond" w:hAnsi="Garamond"/>
          <w:color w:val="000000" w:themeColor="text1"/>
          <w:sz w:val="22"/>
          <w:szCs w:val="22"/>
        </w:rPr>
        <w:t xml:space="preserve"> Quentin </w:t>
      </w:r>
      <w:r w:rsidR="003908F1"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into silence</w:t>
      </w:r>
      <w:r w:rsidR="0074136D">
        <w:rPr>
          <w:rFonts w:ascii="Garamond" w:hAnsi="Garamond"/>
          <w:color w:val="000000" w:themeColor="text1"/>
          <w:sz w:val="22"/>
          <w:szCs w:val="22"/>
        </w:rPr>
        <w:t>. H</w:t>
      </w:r>
      <w:r w:rsidRPr="00AF2203">
        <w:rPr>
          <w:rFonts w:ascii="Garamond" w:hAnsi="Garamond"/>
          <w:color w:val="000000" w:themeColor="text1"/>
          <w:sz w:val="22"/>
          <w:szCs w:val="22"/>
        </w:rPr>
        <w:t xml:space="preserve">is ears </w:t>
      </w:r>
      <w:r w:rsidR="005B3AC5" w:rsidRPr="00AF2203">
        <w:rPr>
          <w:rFonts w:ascii="Garamond" w:hAnsi="Garamond"/>
          <w:color w:val="000000" w:themeColor="text1"/>
          <w:sz w:val="22"/>
          <w:szCs w:val="22"/>
        </w:rPr>
        <w:t xml:space="preserve">began to </w:t>
      </w:r>
      <w:r w:rsidRPr="00AF2203">
        <w:rPr>
          <w:rFonts w:ascii="Garamond" w:hAnsi="Garamond"/>
          <w:color w:val="000000" w:themeColor="text1"/>
          <w:sz w:val="22"/>
          <w:szCs w:val="22"/>
        </w:rPr>
        <w:t>ring.</w:t>
      </w:r>
      <w:r w:rsidR="008D306C" w:rsidRPr="00AF2203">
        <w:rPr>
          <w:rFonts w:ascii="Garamond" w:hAnsi="Garamond"/>
          <w:color w:val="000000" w:themeColor="text1"/>
          <w:sz w:val="22"/>
          <w:szCs w:val="22"/>
        </w:rPr>
        <w:t xml:space="preserve"> </w:t>
      </w:r>
      <w:r w:rsidR="001E26DE" w:rsidRPr="00AF2203">
        <w:rPr>
          <w:rFonts w:ascii="Garamond" w:hAnsi="Garamond"/>
          <w:color w:val="000000" w:themeColor="text1"/>
          <w:sz w:val="22"/>
          <w:szCs w:val="22"/>
        </w:rPr>
        <w:t xml:space="preserve">The </w:t>
      </w:r>
      <w:r w:rsidR="00A91694">
        <w:rPr>
          <w:rFonts w:ascii="Garamond" w:hAnsi="Garamond"/>
          <w:color w:val="000000" w:themeColor="text1"/>
          <w:sz w:val="22"/>
          <w:szCs w:val="22"/>
        </w:rPr>
        <w:t xml:space="preserve">noise cancelling of the </w:t>
      </w:r>
      <w:r w:rsidR="001E26DE" w:rsidRPr="00AF2203">
        <w:rPr>
          <w:rFonts w:ascii="Garamond" w:hAnsi="Garamond"/>
          <w:color w:val="000000" w:themeColor="text1"/>
          <w:sz w:val="22"/>
          <w:szCs w:val="22"/>
        </w:rPr>
        <w:t xml:space="preserve">orb added some artefacts such that </w:t>
      </w:r>
      <w:r w:rsidR="002C7779">
        <w:rPr>
          <w:rFonts w:ascii="Garamond" w:hAnsi="Garamond"/>
          <w:color w:val="000000" w:themeColor="text1"/>
          <w:sz w:val="22"/>
          <w:szCs w:val="22"/>
        </w:rPr>
        <w:t xml:space="preserve">sounds originating within its proximity were </w:t>
      </w:r>
      <w:r w:rsidR="001E26DE" w:rsidRPr="00AF2203">
        <w:rPr>
          <w:rFonts w:ascii="Garamond" w:hAnsi="Garamond"/>
          <w:color w:val="000000" w:themeColor="text1"/>
          <w:sz w:val="22"/>
          <w:szCs w:val="22"/>
        </w:rPr>
        <w:t>preceded by a short reversed pre-echo.</w:t>
      </w:r>
      <w:r w:rsidR="00EE0F2E" w:rsidRPr="00AF2203">
        <w:rPr>
          <w:rFonts w:ascii="Garamond" w:hAnsi="Garamond"/>
          <w:color w:val="000000" w:themeColor="text1"/>
          <w:sz w:val="22"/>
          <w:szCs w:val="22"/>
        </w:rPr>
        <w:t xml:space="preserve"> </w:t>
      </w:r>
      <w:r w:rsidR="00AA5725">
        <w:rPr>
          <w:rFonts w:ascii="Garamond" w:hAnsi="Garamond"/>
          <w:color w:val="000000" w:themeColor="text1"/>
          <w:sz w:val="22"/>
          <w:szCs w:val="22"/>
        </w:rPr>
        <w:t xml:space="preserve">Looking towards </w:t>
      </w:r>
      <w:r w:rsidR="00AA5725" w:rsidRPr="00AA5725">
        <w:rPr>
          <w:rFonts w:ascii="Garamond" w:hAnsi="Garamond"/>
          <w:color w:val="000000" w:themeColor="text1"/>
          <w:sz w:val="22"/>
          <w:szCs w:val="22"/>
        </w:rPr>
        <w:t>Quentin</w:t>
      </w:r>
      <w:r w:rsidR="00AA5725">
        <w:rPr>
          <w:rFonts w:ascii="Garamond" w:hAnsi="Garamond"/>
          <w:color w:val="000000" w:themeColor="text1"/>
          <w:sz w:val="22"/>
          <w:szCs w:val="22"/>
        </w:rPr>
        <w:t>, Verd</w:t>
      </w:r>
      <w:r w:rsidR="00EE0F2E" w:rsidRPr="00AF2203">
        <w:rPr>
          <w:rFonts w:ascii="Garamond" w:hAnsi="Garamond"/>
          <w:color w:val="000000" w:themeColor="text1"/>
          <w:sz w:val="22"/>
          <w:szCs w:val="22"/>
        </w:rPr>
        <w:t xml:space="preserve"> said, ‘Do you seek to know?</w:t>
      </w:r>
      <w:r w:rsidR="00430E42">
        <w:rPr>
          <w:rFonts w:ascii="Garamond" w:hAnsi="Garamond"/>
          <w:color w:val="000000" w:themeColor="text1"/>
          <w:sz w:val="22"/>
          <w:szCs w:val="22"/>
        </w:rPr>
        <w:t>’</w:t>
      </w:r>
    </w:p>
    <w:p w14:paraId="5DC378B5" w14:textId="4F0BE135" w:rsidR="00BE3C44" w:rsidRPr="00AF2203" w:rsidRDefault="009A500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is much</w:t>
      </w:r>
      <w:r w:rsidR="00BE3C44" w:rsidRPr="00AF2203">
        <w:rPr>
          <w:rFonts w:ascii="Garamond" w:hAnsi="Garamond"/>
          <w:color w:val="000000" w:themeColor="text1"/>
          <w:sz w:val="22"/>
          <w:szCs w:val="22"/>
        </w:rPr>
        <w:t xml:space="preserve"> I</w:t>
      </w:r>
      <w:r w:rsidR="00D56A2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seek to know. A friend—’ he started. </w:t>
      </w:r>
    </w:p>
    <w:p w14:paraId="5D90A750" w14:textId="39B5C120" w:rsidR="00BE3C44" w:rsidRDefault="00BE3C44" w:rsidP="00430E4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said </w:t>
      </w:r>
      <w:r w:rsidR="001418D2">
        <w:rPr>
          <w:rFonts w:ascii="Garamond" w:hAnsi="Garamond"/>
          <w:color w:val="000000" w:themeColor="text1"/>
          <w:sz w:val="22"/>
          <w:szCs w:val="22"/>
        </w:rPr>
        <w:t>Urd</w:t>
      </w:r>
      <w:r w:rsidRPr="00AF2203">
        <w:rPr>
          <w:rFonts w:ascii="Garamond" w:hAnsi="Garamond"/>
          <w:color w:val="000000" w:themeColor="text1"/>
          <w:sz w:val="22"/>
          <w:szCs w:val="22"/>
        </w:rPr>
        <w:t xml:space="preserve"> sharply</w:t>
      </w:r>
      <w:r w:rsidR="00AA5725">
        <w:rPr>
          <w:rFonts w:ascii="Garamond" w:hAnsi="Garamond"/>
          <w:color w:val="000000" w:themeColor="text1"/>
          <w:sz w:val="22"/>
          <w:szCs w:val="22"/>
        </w:rPr>
        <w:t xml:space="preserve">, </w:t>
      </w:r>
      <w:r w:rsidR="00BB501E">
        <w:rPr>
          <w:rFonts w:ascii="Garamond" w:hAnsi="Garamond"/>
          <w:color w:val="000000" w:themeColor="text1"/>
          <w:sz w:val="22"/>
          <w:szCs w:val="22"/>
        </w:rPr>
        <w:t>facing forwards to Verd.</w:t>
      </w:r>
      <w:r w:rsidR="00AA5725">
        <w:rPr>
          <w:rFonts w:ascii="Garamond" w:hAnsi="Garamond"/>
          <w:color w:val="000000" w:themeColor="text1"/>
          <w:sz w:val="22"/>
          <w:szCs w:val="22"/>
        </w:rPr>
        <w:t xml:space="preserve"> Quentin</w:t>
      </w:r>
      <w:r w:rsidR="00791E93">
        <w:rPr>
          <w:rFonts w:ascii="Garamond" w:hAnsi="Garamond"/>
          <w:color w:val="000000" w:themeColor="text1"/>
          <w:sz w:val="22"/>
          <w:szCs w:val="22"/>
        </w:rPr>
        <w:t xml:space="preserve"> changed mood</w:t>
      </w:r>
      <w:r w:rsidR="00791E93" w:rsidRPr="00791E93">
        <w:rPr>
          <w:rFonts w:ascii="Garamond" w:hAnsi="Garamond"/>
          <w:color w:val="000000" w:themeColor="text1"/>
          <w:sz w:val="22"/>
          <w:szCs w:val="22"/>
        </w:rPr>
        <w:t xml:space="preserve"> from </w:t>
      </w:r>
      <w:r w:rsidR="00505769">
        <w:rPr>
          <w:rFonts w:ascii="Garamond" w:hAnsi="Garamond"/>
          <w:color w:val="000000" w:themeColor="text1"/>
          <w:sz w:val="22"/>
          <w:szCs w:val="22"/>
        </w:rPr>
        <w:t xml:space="preserve">fey </w:t>
      </w:r>
      <w:r w:rsidR="00791E93" w:rsidRPr="00791E93">
        <w:rPr>
          <w:rFonts w:ascii="Garamond" w:hAnsi="Garamond"/>
          <w:color w:val="000000" w:themeColor="text1"/>
          <w:sz w:val="22"/>
          <w:szCs w:val="22"/>
        </w:rPr>
        <w:t xml:space="preserve">heroic to </w:t>
      </w:r>
      <w:r w:rsidR="00505769">
        <w:rPr>
          <w:rFonts w:ascii="Garamond" w:hAnsi="Garamond"/>
          <w:color w:val="000000" w:themeColor="text1"/>
          <w:sz w:val="22"/>
          <w:szCs w:val="22"/>
        </w:rPr>
        <w:t xml:space="preserve">cocky </w:t>
      </w:r>
      <w:r w:rsidR="00791E93" w:rsidRPr="00791E93">
        <w:rPr>
          <w:rFonts w:ascii="Garamond" w:hAnsi="Garamond"/>
          <w:color w:val="000000" w:themeColor="text1"/>
          <w:sz w:val="22"/>
          <w:szCs w:val="22"/>
        </w:rPr>
        <w:t>protean</w:t>
      </w:r>
      <w:r w:rsidR="00BB501E">
        <w:rPr>
          <w:rFonts w:ascii="Garamond" w:hAnsi="Garamond"/>
          <w:color w:val="000000" w:themeColor="text1"/>
          <w:sz w:val="22"/>
          <w:szCs w:val="22"/>
        </w:rPr>
        <w:t xml:space="preserve"> and said:</w:t>
      </w:r>
      <w:r w:rsidR="00430E42">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9926A5">
        <w:rPr>
          <w:rFonts w:ascii="Garamond" w:hAnsi="Garamond"/>
          <w:color w:val="000000" w:themeColor="text1"/>
          <w:sz w:val="22"/>
          <w:szCs w:val="22"/>
        </w:rPr>
        <w:t>H</w:t>
      </w:r>
      <w:r w:rsidRPr="00AF2203">
        <w:rPr>
          <w:rFonts w:ascii="Garamond" w:hAnsi="Garamond"/>
          <w:color w:val="000000" w:themeColor="text1"/>
          <w:sz w:val="22"/>
          <w:szCs w:val="22"/>
        </w:rPr>
        <w:t>ard to say</w:t>
      </w:r>
      <w:r w:rsidR="00BB501E">
        <w:rPr>
          <w:rFonts w:ascii="Garamond" w:hAnsi="Garamond"/>
          <w:color w:val="000000" w:themeColor="text1"/>
          <w:sz w:val="22"/>
          <w:szCs w:val="22"/>
        </w:rPr>
        <w:t xml:space="preserve">. </w:t>
      </w:r>
      <w:r w:rsidR="001827F8" w:rsidRPr="000352E0">
        <w:rPr>
          <w:rFonts w:ascii="Garamond" w:hAnsi="Garamond"/>
          <w:i/>
          <w:iCs/>
          <w:color w:val="000000" w:themeColor="text1"/>
          <w:sz w:val="22"/>
          <w:szCs w:val="22"/>
        </w:rPr>
        <w:t>Only the gentle are ever really stron</w:t>
      </w:r>
      <w:r w:rsidR="001827F8" w:rsidRPr="001827F8">
        <w:rPr>
          <w:rFonts w:ascii="Garamond" w:hAnsi="Garamond"/>
          <w:color w:val="000000" w:themeColor="text1"/>
          <w:sz w:val="22"/>
          <w:szCs w:val="22"/>
        </w:rPr>
        <w:t>g</w:t>
      </w:r>
      <w:r w:rsidR="001827F8">
        <w:rPr>
          <w:rFonts w:ascii="Garamond" w:hAnsi="Garamond"/>
          <w:color w:val="000000" w:themeColor="text1"/>
          <w:sz w:val="22"/>
          <w:szCs w:val="22"/>
        </w:rPr>
        <w:t>.’</w:t>
      </w:r>
    </w:p>
    <w:p w14:paraId="6230F408" w14:textId="230AA09C" w:rsidR="006A3B0B" w:rsidRDefault="006D59F0" w:rsidP="00BE3C44">
      <w:pPr>
        <w:ind w:firstLine="454"/>
        <w:jc w:val="both"/>
        <w:rPr>
          <w:rFonts w:ascii="Garamond" w:hAnsi="Garamond"/>
          <w:color w:val="000000" w:themeColor="text1"/>
          <w:sz w:val="22"/>
          <w:szCs w:val="22"/>
        </w:rPr>
      </w:pPr>
      <w:r w:rsidRPr="006D59F0">
        <w:rPr>
          <w:rFonts w:ascii="Garamond" w:hAnsi="Garamond"/>
          <w:color w:val="000000" w:themeColor="text1"/>
          <w:sz w:val="22"/>
          <w:szCs w:val="22"/>
        </w:rPr>
        <w:t xml:space="preserve">Urd </w:t>
      </w:r>
      <w:r w:rsidR="006A3B0B">
        <w:rPr>
          <w:rFonts w:ascii="Garamond" w:hAnsi="Garamond"/>
          <w:color w:val="000000" w:themeColor="text1"/>
          <w:sz w:val="22"/>
          <w:szCs w:val="22"/>
        </w:rPr>
        <w:t>seemed to respond with a change in tone</w:t>
      </w:r>
      <w:r w:rsidR="00875510">
        <w:rPr>
          <w:rFonts w:ascii="Garamond" w:hAnsi="Garamond"/>
          <w:color w:val="000000" w:themeColor="text1"/>
          <w:sz w:val="22"/>
          <w:szCs w:val="22"/>
        </w:rPr>
        <w:t xml:space="preserve">. </w:t>
      </w:r>
      <w:r w:rsidR="00875510" w:rsidRPr="00875510">
        <w:rPr>
          <w:rFonts w:ascii="Garamond" w:hAnsi="Garamond"/>
          <w:color w:val="000000" w:themeColor="text1"/>
          <w:sz w:val="22"/>
          <w:szCs w:val="22"/>
        </w:rPr>
        <w:t>Quentin could not tell</w:t>
      </w:r>
      <w:r w:rsidR="00875510">
        <w:rPr>
          <w:rFonts w:ascii="Garamond" w:hAnsi="Garamond"/>
          <w:color w:val="000000" w:themeColor="text1"/>
          <w:sz w:val="22"/>
          <w:szCs w:val="22"/>
        </w:rPr>
        <w:t xml:space="preserve"> if it was</w:t>
      </w:r>
      <w:r w:rsidR="006A3B0B">
        <w:rPr>
          <w:rFonts w:ascii="Garamond" w:hAnsi="Garamond"/>
          <w:color w:val="000000" w:themeColor="text1"/>
          <w:sz w:val="22"/>
          <w:szCs w:val="22"/>
        </w:rPr>
        <w:t xml:space="preserve"> sarcastic or emotionally moved</w:t>
      </w:r>
      <w:r w:rsidR="00875510">
        <w:rPr>
          <w:rFonts w:ascii="Garamond" w:hAnsi="Garamond"/>
          <w:color w:val="000000" w:themeColor="text1"/>
          <w:sz w:val="22"/>
          <w:szCs w:val="22"/>
        </w:rPr>
        <w:t>.</w:t>
      </w:r>
    </w:p>
    <w:p w14:paraId="18AAA38F" w14:textId="4DF5F9A7"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Oh</w:t>
      </w:r>
      <w:r w:rsidR="006A3B0B">
        <w:rPr>
          <w:rFonts w:ascii="Garamond" w:hAnsi="Garamond"/>
          <w:color w:val="000000" w:themeColor="text1"/>
          <w:sz w:val="22"/>
          <w:szCs w:val="22"/>
        </w:rPr>
        <w:t>,</w:t>
      </w:r>
      <w:r w:rsidRPr="0053360B">
        <w:rPr>
          <w:rFonts w:ascii="Garamond" w:hAnsi="Garamond"/>
          <w:color w:val="000000" w:themeColor="text1"/>
          <w:sz w:val="22"/>
          <w:szCs w:val="22"/>
        </w:rPr>
        <w:t xml:space="preserve">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5E2FC7">
        <w:rPr>
          <w:rFonts w:ascii="Garamond" w:hAnsi="Garamond"/>
          <w:i/>
          <w:iCs/>
          <w:color w:val="000000" w:themeColor="text1"/>
          <w:sz w:val="22"/>
          <w:szCs w:val="22"/>
        </w:rPr>
        <w:t>real</w:t>
      </w:r>
      <w:r w:rsidRPr="0053360B">
        <w:rPr>
          <w:rFonts w:ascii="Garamond" w:hAnsi="Garamond"/>
          <w:color w:val="000000" w:themeColor="text1"/>
          <w:sz w:val="22"/>
          <w:szCs w:val="22"/>
        </w:rPr>
        <w:t xml:space="preserve"> abstract. He</w:t>
      </w:r>
      <w:r>
        <w:rPr>
          <w:rFonts w:ascii="Garamond" w:hAnsi="Garamond"/>
          <w:color w:val="000000" w:themeColor="text1"/>
          <w:sz w:val="22"/>
          <w:szCs w:val="22"/>
        </w:rPr>
        <w:t>’</w:t>
      </w:r>
      <w:r w:rsidRPr="0053360B">
        <w:rPr>
          <w:rFonts w:ascii="Garamond" w:hAnsi="Garamond"/>
          <w:color w:val="000000" w:themeColor="text1"/>
          <w:sz w:val="22"/>
          <w:szCs w:val="22"/>
        </w:rPr>
        <w:t>s hm,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6A3B0B">
        <w:rPr>
          <w:rFonts w:ascii="Garamond" w:hAnsi="Garamond"/>
          <w:i/>
          <w:iCs/>
          <w:color w:val="000000" w:themeColor="text1"/>
          <w:sz w:val="22"/>
          <w:szCs w:val="22"/>
        </w:rPr>
        <w:t>different</w:t>
      </w:r>
      <w:r w:rsidR="008C1F84">
        <w:rPr>
          <w:rFonts w:ascii="Garamond" w:hAnsi="Garamond"/>
          <w:color w:val="000000" w:themeColor="text1"/>
          <w:sz w:val="22"/>
          <w:szCs w:val="22"/>
        </w:rPr>
        <w:t>,</w:t>
      </w:r>
      <w:r>
        <w:rPr>
          <w:rFonts w:ascii="Garamond" w:hAnsi="Garamond"/>
          <w:color w:val="000000" w:themeColor="text1"/>
          <w:sz w:val="22"/>
          <w:szCs w:val="22"/>
        </w:rPr>
        <w:t>’</w:t>
      </w:r>
      <w:r w:rsidR="008C1F84">
        <w:rPr>
          <w:rFonts w:ascii="Garamond" w:hAnsi="Garamond"/>
          <w:color w:val="000000" w:themeColor="text1"/>
          <w:sz w:val="22"/>
          <w:szCs w:val="22"/>
        </w:rPr>
        <w:t xml:space="preserve"> </w:t>
      </w:r>
      <w:r w:rsidR="008C1F84" w:rsidRPr="008C1F84">
        <w:rPr>
          <w:rFonts w:ascii="Garamond" w:hAnsi="Garamond"/>
          <w:color w:val="000000" w:themeColor="text1"/>
          <w:sz w:val="22"/>
          <w:szCs w:val="22"/>
        </w:rPr>
        <w:t xml:space="preserve">said </w:t>
      </w:r>
      <w:r w:rsidR="006A3B0B">
        <w:rPr>
          <w:rFonts w:ascii="Garamond" w:hAnsi="Garamond"/>
          <w:color w:val="000000" w:themeColor="text1"/>
          <w:sz w:val="22"/>
          <w:szCs w:val="22"/>
        </w:rPr>
        <w:t>Urd</w:t>
      </w:r>
      <w:r w:rsidR="008C1F84" w:rsidRPr="008C1F84">
        <w:rPr>
          <w:rFonts w:ascii="Garamond" w:hAnsi="Garamond"/>
          <w:color w:val="000000" w:themeColor="text1"/>
          <w:sz w:val="22"/>
          <w:szCs w:val="22"/>
        </w:rPr>
        <w:t>.</w:t>
      </w:r>
    </w:p>
    <w:p w14:paraId="48EB4001" w14:textId="4CCE818E"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I</w:t>
      </w:r>
      <w:r w:rsidR="00DC64DB">
        <w:rPr>
          <w:rFonts w:ascii="Garamond" w:hAnsi="Garamond"/>
          <w:color w:val="000000" w:themeColor="text1"/>
          <w:sz w:val="22"/>
          <w:szCs w:val="22"/>
        </w:rPr>
        <w:t>’</w:t>
      </w:r>
      <w:r w:rsidRPr="0053360B">
        <w:rPr>
          <w:rFonts w:ascii="Garamond" w:hAnsi="Garamond"/>
          <w:color w:val="000000" w:themeColor="text1"/>
          <w:sz w:val="22"/>
          <w:szCs w:val="22"/>
        </w:rPr>
        <w:t>m cute too</w:t>
      </w:r>
      <w:r w:rsidR="00B17110">
        <w:rPr>
          <w:rFonts w:ascii="Garamond" w:hAnsi="Garamond"/>
          <w:color w:val="000000" w:themeColor="text1"/>
          <w:sz w:val="22"/>
          <w:szCs w:val="22"/>
        </w:rPr>
        <w:t>,</w:t>
      </w:r>
      <w:r>
        <w:rPr>
          <w:rFonts w:ascii="Garamond" w:hAnsi="Garamond"/>
          <w:color w:val="000000" w:themeColor="text1"/>
          <w:sz w:val="22"/>
          <w:szCs w:val="22"/>
        </w:rPr>
        <w:t>’</w:t>
      </w:r>
      <w:r w:rsidR="00B17110">
        <w:rPr>
          <w:rFonts w:ascii="Garamond" w:hAnsi="Garamond"/>
          <w:color w:val="000000" w:themeColor="text1"/>
          <w:sz w:val="22"/>
          <w:szCs w:val="22"/>
        </w:rPr>
        <w:t xml:space="preserve"> he said.</w:t>
      </w:r>
    </w:p>
    <w:p w14:paraId="116F886C" w14:textId="2F596E86" w:rsidR="00264318"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20FB">
        <w:rPr>
          <w:rFonts w:ascii="Garamond" w:hAnsi="Garamond"/>
          <w:color w:val="000000" w:themeColor="text1"/>
          <w:sz w:val="22"/>
          <w:szCs w:val="22"/>
        </w:rPr>
        <w:t>A little fish</w:t>
      </w:r>
      <w:r w:rsidRPr="00AF2203">
        <w:rPr>
          <w:rFonts w:ascii="Garamond" w:hAnsi="Garamond"/>
          <w:color w:val="000000" w:themeColor="text1"/>
          <w:sz w:val="22"/>
          <w:szCs w:val="22"/>
        </w:rPr>
        <w:t xml:space="preserve"> without a name,’ said </w:t>
      </w:r>
      <w:r w:rsidR="009926A5" w:rsidRPr="009926A5">
        <w:rPr>
          <w:rFonts w:ascii="Garamond" w:hAnsi="Garamond"/>
          <w:color w:val="000000" w:themeColor="text1"/>
          <w:sz w:val="22"/>
          <w:szCs w:val="22"/>
        </w:rPr>
        <w:t xml:space="preserve">Urd </w:t>
      </w:r>
      <w:r w:rsidR="00B4771A" w:rsidRPr="00AF2203">
        <w:rPr>
          <w:rFonts w:ascii="Garamond" w:hAnsi="Garamond"/>
          <w:color w:val="000000" w:themeColor="text1"/>
          <w:sz w:val="22"/>
          <w:szCs w:val="22"/>
        </w:rPr>
        <w:t>with a cackled timbre</w:t>
      </w:r>
      <w:r w:rsidR="00791E93">
        <w:rPr>
          <w:rFonts w:ascii="Garamond" w:hAnsi="Garamond"/>
          <w:color w:val="000000" w:themeColor="text1"/>
          <w:sz w:val="22"/>
          <w:szCs w:val="22"/>
        </w:rPr>
        <w:t>, throwing in a woof-whistle for good measure</w:t>
      </w:r>
      <w:r w:rsidRPr="00AF2203">
        <w:rPr>
          <w:rFonts w:ascii="Garamond" w:hAnsi="Garamond"/>
          <w:color w:val="000000" w:themeColor="text1"/>
          <w:sz w:val="22"/>
          <w:szCs w:val="22"/>
        </w:rPr>
        <w:t>.</w:t>
      </w:r>
      <w:r w:rsidR="003442C6" w:rsidRPr="00AF2203">
        <w:rPr>
          <w:rStyle w:val="FootnoteReference"/>
          <w:rFonts w:ascii="Garamond" w:hAnsi="Garamond"/>
          <w:color w:val="000000" w:themeColor="text1"/>
          <w:sz w:val="22"/>
          <w:szCs w:val="22"/>
        </w:rPr>
        <w:footnoteReference w:id="123"/>
      </w:r>
      <w:r w:rsidRPr="00AF2203">
        <w:rPr>
          <w:rFonts w:ascii="Garamond" w:hAnsi="Garamond"/>
          <w:color w:val="000000" w:themeColor="text1"/>
          <w:sz w:val="22"/>
          <w:szCs w:val="22"/>
        </w:rPr>
        <w:t xml:space="preserve"> </w:t>
      </w:r>
    </w:p>
    <w:p w14:paraId="2BA58D28" w14:textId="4610BAD1" w:rsidR="00AA78BF" w:rsidRDefault="008C1F84"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206DA" w:rsidRPr="00C206DA">
        <w:rPr>
          <w:rFonts w:ascii="Garamond" w:hAnsi="Garamond"/>
          <w:color w:val="000000" w:themeColor="text1"/>
          <w:sz w:val="22"/>
          <w:szCs w:val="22"/>
        </w:rPr>
        <w:t>Come to play</w:t>
      </w:r>
      <w:r w:rsidR="00AA78BF" w:rsidRPr="00AA78BF">
        <w:rPr>
          <w:rFonts w:ascii="Garamond" w:hAnsi="Garamond"/>
          <w:color w:val="000000" w:themeColor="text1"/>
          <w:sz w:val="22"/>
          <w:szCs w:val="22"/>
        </w:rPr>
        <w:t>?</w:t>
      </w:r>
      <w:r>
        <w:rPr>
          <w:rFonts w:ascii="Garamond" w:hAnsi="Garamond"/>
          <w:color w:val="000000" w:themeColor="text1"/>
          <w:sz w:val="22"/>
          <w:szCs w:val="22"/>
        </w:rPr>
        <w:t xml:space="preserve">’ </w:t>
      </w:r>
      <w:r w:rsidR="00AA78BF" w:rsidRPr="00AA78BF">
        <w:rPr>
          <w:rFonts w:ascii="Garamond" w:hAnsi="Garamond"/>
          <w:color w:val="000000" w:themeColor="text1"/>
          <w:sz w:val="22"/>
          <w:szCs w:val="22"/>
        </w:rPr>
        <w:t xml:space="preserve">said </w:t>
      </w:r>
      <w:r w:rsidR="006D59F0">
        <w:rPr>
          <w:rFonts w:ascii="Garamond" w:hAnsi="Garamond"/>
          <w:color w:val="000000" w:themeColor="text1"/>
          <w:sz w:val="22"/>
          <w:szCs w:val="22"/>
        </w:rPr>
        <w:t>Verd</w:t>
      </w:r>
      <w:r w:rsidR="00C206DA">
        <w:rPr>
          <w:rFonts w:ascii="Garamond" w:hAnsi="Garamond"/>
          <w:color w:val="000000" w:themeColor="text1"/>
          <w:sz w:val="22"/>
          <w:szCs w:val="22"/>
        </w:rPr>
        <w:t xml:space="preserve">, laughing to herself. </w:t>
      </w:r>
      <w:r>
        <w:rPr>
          <w:rFonts w:ascii="Garamond" w:hAnsi="Garamond"/>
          <w:color w:val="000000" w:themeColor="text1"/>
          <w:sz w:val="22"/>
          <w:szCs w:val="22"/>
        </w:rPr>
        <w:t>‘</w:t>
      </w:r>
      <w:r w:rsidR="00AA78BF" w:rsidRPr="00AA78BF">
        <w:rPr>
          <w:rFonts w:ascii="Garamond" w:hAnsi="Garamond"/>
          <w:color w:val="000000" w:themeColor="text1"/>
          <w:sz w:val="22"/>
          <w:szCs w:val="22"/>
        </w:rPr>
        <w:t>Come nearer</w:t>
      </w:r>
      <w:r>
        <w:rPr>
          <w:rFonts w:ascii="Garamond" w:hAnsi="Garamond"/>
          <w:color w:val="000000" w:themeColor="text1"/>
          <w:sz w:val="22"/>
          <w:szCs w:val="22"/>
        </w:rPr>
        <w:t>, Malkin. L</w:t>
      </w:r>
      <w:r w:rsidR="00AA78BF" w:rsidRPr="00AA78BF">
        <w:rPr>
          <w:rFonts w:ascii="Garamond" w:hAnsi="Garamond"/>
          <w:color w:val="000000" w:themeColor="text1"/>
          <w:sz w:val="22"/>
          <w:szCs w:val="22"/>
        </w:rPr>
        <w:t>et me look at you. Come close.</w:t>
      </w:r>
      <w:r>
        <w:rPr>
          <w:rFonts w:ascii="Garamond" w:hAnsi="Garamond"/>
          <w:color w:val="000000" w:themeColor="text1"/>
          <w:sz w:val="22"/>
          <w:szCs w:val="22"/>
        </w:rPr>
        <w:t>’</w:t>
      </w:r>
    </w:p>
    <w:p w14:paraId="6CE4A575" w14:textId="09D34316" w:rsidR="00876655" w:rsidRPr="00AA78BF" w:rsidRDefault="00876655" w:rsidP="00AA78B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A31289">
        <w:rPr>
          <w:rFonts w:ascii="Garamond" w:hAnsi="Garamond"/>
          <w:color w:val="000000" w:themeColor="text1"/>
          <w:sz w:val="22"/>
          <w:szCs w:val="22"/>
        </w:rPr>
        <w:t>wondered why he was now engaged with the women. He felt much younger than them and realized he had no expectations.</w:t>
      </w:r>
    </w:p>
    <w:p w14:paraId="13A017C1" w14:textId="1EFA6600" w:rsidR="00AA78BF" w:rsidRPr="00AA78BF" w:rsidRDefault="00051AAF"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A78BF" w:rsidRPr="00AA78BF">
        <w:rPr>
          <w:rFonts w:ascii="Garamond" w:hAnsi="Garamond"/>
          <w:color w:val="000000" w:themeColor="text1"/>
          <w:sz w:val="22"/>
          <w:szCs w:val="22"/>
        </w:rPr>
        <w:t>Look at me,</w:t>
      </w:r>
      <w:r>
        <w:rPr>
          <w:rFonts w:ascii="Garamond" w:hAnsi="Garamond"/>
          <w:color w:val="000000" w:themeColor="text1"/>
          <w:sz w:val="22"/>
          <w:szCs w:val="22"/>
        </w:rPr>
        <w:t xml:space="preserve">’ </w:t>
      </w:r>
      <w:r w:rsidR="00187E5E" w:rsidRPr="00187E5E">
        <w:rPr>
          <w:rFonts w:ascii="Garamond" w:hAnsi="Garamond"/>
          <w:color w:val="000000" w:themeColor="text1"/>
          <w:sz w:val="22"/>
          <w:szCs w:val="22"/>
        </w:rPr>
        <w:t xml:space="preserve">said </w:t>
      </w:r>
      <w:r w:rsidR="00004C3A" w:rsidRPr="00004C3A">
        <w:rPr>
          <w:rFonts w:ascii="Garamond" w:hAnsi="Garamond"/>
          <w:color w:val="000000" w:themeColor="text1"/>
          <w:sz w:val="22"/>
          <w:szCs w:val="22"/>
        </w:rPr>
        <w:t>Verd</w:t>
      </w:r>
      <w:r w:rsidR="00AA78BF" w:rsidRPr="00AA78BF">
        <w:rPr>
          <w:rFonts w:ascii="Garamond" w:hAnsi="Garamond"/>
          <w:color w:val="000000" w:themeColor="text1"/>
          <w:sz w:val="22"/>
          <w:szCs w:val="22"/>
        </w:rPr>
        <w:t xml:space="preserve">. </w:t>
      </w:r>
      <w:r w:rsidR="001111F6">
        <w:rPr>
          <w:rFonts w:ascii="Garamond" w:hAnsi="Garamond"/>
          <w:color w:val="000000" w:themeColor="text1"/>
          <w:sz w:val="22"/>
          <w:szCs w:val="22"/>
        </w:rPr>
        <w:t xml:space="preserve">He stared at the pale girl. </w:t>
      </w:r>
      <w:r>
        <w:rPr>
          <w:rFonts w:ascii="Garamond" w:hAnsi="Garamond"/>
          <w:color w:val="000000" w:themeColor="text1"/>
          <w:sz w:val="22"/>
          <w:szCs w:val="22"/>
        </w:rPr>
        <w:t>‘</w:t>
      </w:r>
      <w:r w:rsidR="00AA78BF" w:rsidRPr="00AA78BF">
        <w:rPr>
          <w:rFonts w:ascii="Garamond" w:hAnsi="Garamond"/>
          <w:color w:val="000000" w:themeColor="text1"/>
          <w:sz w:val="22"/>
          <w:szCs w:val="22"/>
        </w:rPr>
        <w:t xml:space="preserve">You are not afraid of a woman who has never seen the </w:t>
      </w:r>
      <w:r w:rsidR="00A9134E">
        <w:rPr>
          <w:rFonts w:ascii="Garamond" w:hAnsi="Garamond"/>
          <w:color w:val="000000" w:themeColor="text1"/>
          <w:sz w:val="22"/>
          <w:szCs w:val="22"/>
        </w:rPr>
        <w:t>sun</w:t>
      </w:r>
      <w:r w:rsidR="00AA78BF" w:rsidRPr="00AA78BF">
        <w:rPr>
          <w:rFonts w:ascii="Garamond" w:hAnsi="Garamond"/>
          <w:color w:val="000000" w:themeColor="text1"/>
          <w:sz w:val="22"/>
          <w:szCs w:val="22"/>
        </w:rPr>
        <w:t>?</w:t>
      </w:r>
      <w:r>
        <w:rPr>
          <w:rFonts w:ascii="Garamond" w:hAnsi="Garamond"/>
          <w:color w:val="000000" w:themeColor="text1"/>
          <w:sz w:val="22"/>
          <w:szCs w:val="22"/>
        </w:rPr>
        <w:t>’</w:t>
      </w:r>
    </w:p>
    <w:p w14:paraId="39F8E775" w14:textId="61A4457A" w:rsidR="0019753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51AAF">
        <w:rPr>
          <w:rFonts w:ascii="Garamond" w:hAnsi="Garamond"/>
          <w:color w:val="000000" w:themeColor="text1"/>
          <w:sz w:val="22"/>
          <w:szCs w:val="22"/>
        </w:rPr>
        <w:t>gave</w:t>
      </w:r>
      <w:r w:rsidR="00C377D6" w:rsidRPr="00AF2203">
        <w:rPr>
          <w:rFonts w:ascii="Garamond" w:hAnsi="Garamond"/>
          <w:color w:val="000000" w:themeColor="text1"/>
          <w:sz w:val="22"/>
          <w:szCs w:val="22"/>
        </w:rPr>
        <w:t xml:space="preserve"> a thin </w:t>
      </w:r>
      <w:r w:rsidR="00DA69ED" w:rsidRPr="00DA69ED">
        <w:rPr>
          <w:rFonts w:ascii="Garamond" w:hAnsi="Garamond"/>
          <w:color w:val="000000" w:themeColor="text1"/>
          <w:sz w:val="22"/>
          <w:szCs w:val="22"/>
        </w:rPr>
        <w:t xml:space="preserve">toothache </w:t>
      </w:r>
      <w:r w:rsidR="00C377D6" w:rsidRPr="00AF2203">
        <w:rPr>
          <w:rFonts w:ascii="Garamond" w:hAnsi="Garamond"/>
          <w:color w:val="000000" w:themeColor="text1"/>
          <w:sz w:val="22"/>
          <w:szCs w:val="22"/>
        </w:rPr>
        <w:t>smile</w:t>
      </w:r>
      <w:r w:rsidR="00973B15">
        <w:rPr>
          <w:rFonts w:ascii="Garamond" w:hAnsi="Garamond"/>
          <w:color w:val="000000" w:themeColor="text1"/>
          <w:sz w:val="22"/>
          <w:szCs w:val="22"/>
        </w:rPr>
        <w:t>, wondering on the reasonableness of the question he had been asked</w:t>
      </w:r>
      <w:r w:rsidRPr="00AF2203">
        <w:rPr>
          <w:rFonts w:ascii="Garamond" w:hAnsi="Garamond"/>
          <w:color w:val="000000" w:themeColor="text1"/>
          <w:sz w:val="22"/>
          <w:szCs w:val="22"/>
        </w:rPr>
        <w:t xml:space="preserve">. The train shuddered as its speed increased, </w:t>
      </w:r>
      <w:r w:rsidR="00B07AA8" w:rsidRPr="00AF2203">
        <w:rPr>
          <w:rFonts w:ascii="Garamond" w:hAnsi="Garamond"/>
          <w:color w:val="000000" w:themeColor="text1"/>
          <w:sz w:val="22"/>
          <w:szCs w:val="22"/>
        </w:rPr>
        <w:t>noises</w:t>
      </w:r>
      <w:r w:rsidR="00197531" w:rsidRPr="00AF2203">
        <w:rPr>
          <w:rFonts w:ascii="Garamond" w:hAnsi="Garamond"/>
          <w:color w:val="000000" w:themeColor="text1"/>
          <w:sz w:val="22"/>
          <w:szCs w:val="22"/>
        </w:rPr>
        <w:t xml:space="preserve"> like twisted metal breaking through the silence</w:t>
      </w:r>
      <w:r w:rsidRPr="00AF2203">
        <w:rPr>
          <w:rFonts w:ascii="Garamond" w:hAnsi="Garamond"/>
          <w:color w:val="000000" w:themeColor="text1"/>
          <w:sz w:val="22"/>
          <w:szCs w:val="22"/>
        </w:rPr>
        <w:t xml:space="preserve">. </w:t>
      </w:r>
    </w:p>
    <w:p w14:paraId="25FFE2AB" w14:textId="318519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mountains </w:t>
      </w:r>
      <w:r w:rsidR="000B788B">
        <w:rPr>
          <w:rFonts w:ascii="Garamond" w:hAnsi="Garamond"/>
          <w:color w:val="000000" w:themeColor="text1"/>
          <w:sz w:val="22"/>
          <w:szCs w:val="22"/>
        </w:rPr>
        <w:t>had</w:t>
      </w:r>
      <w:r w:rsidRPr="00AF2203">
        <w:rPr>
          <w:rFonts w:ascii="Garamond" w:hAnsi="Garamond"/>
          <w:color w:val="000000" w:themeColor="text1"/>
          <w:sz w:val="22"/>
          <w:szCs w:val="22"/>
        </w:rPr>
        <w:t xml:space="preserve"> disappeared and Quentin wished for them to come back</w:t>
      </w:r>
      <w:r w:rsidR="00676D5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wished to be dominated by something large and </w:t>
      </w:r>
      <w:r w:rsidR="002278FB" w:rsidRPr="00AF2203">
        <w:rPr>
          <w:rFonts w:ascii="Garamond" w:hAnsi="Garamond"/>
          <w:color w:val="000000" w:themeColor="text1"/>
          <w:sz w:val="22"/>
          <w:szCs w:val="22"/>
        </w:rPr>
        <w:t>palpable</w:t>
      </w:r>
      <w:r w:rsidRPr="00AF2203">
        <w:rPr>
          <w:rFonts w:ascii="Garamond" w:hAnsi="Garamond"/>
          <w:color w:val="000000" w:themeColor="text1"/>
          <w:sz w:val="22"/>
          <w:szCs w:val="22"/>
        </w:rPr>
        <w:t>.</w:t>
      </w:r>
    </w:p>
    <w:p w14:paraId="64A7771C" w14:textId="78E9D9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82C47">
        <w:rPr>
          <w:rFonts w:ascii="Garamond" w:hAnsi="Garamond"/>
          <w:color w:val="000000" w:themeColor="text1"/>
          <w:sz w:val="22"/>
          <w:szCs w:val="22"/>
        </w:rPr>
        <w:t>L</w:t>
      </w:r>
      <w:r w:rsidRPr="00AF2203">
        <w:rPr>
          <w:rFonts w:ascii="Garamond" w:hAnsi="Garamond"/>
          <w:color w:val="000000" w:themeColor="text1"/>
          <w:sz w:val="22"/>
          <w:szCs w:val="22"/>
        </w:rPr>
        <w:t xml:space="preserve">ogic is a master we wish to depose,’ said </w:t>
      </w:r>
      <w:r w:rsidR="00F123CF" w:rsidRPr="00F123CF">
        <w:rPr>
          <w:rFonts w:ascii="Garamond" w:hAnsi="Garamond"/>
          <w:color w:val="000000" w:themeColor="text1"/>
          <w:sz w:val="22"/>
          <w:szCs w:val="22"/>
        </w:rPr>
        <w:t>Verd</w:t>
      </w:r>
      <w:r w:rsidRPr="00AF2203">
        <w:rPr>
          <w:rFonts w:ascii="Garamond" w:hAnsi="Garamond"/>
          <w:color w:val="000000" w:themeColor="text1"/>
          <w:sz w:val="22"/>
          <w:szCs w:val="22"/>
        </w:rPr>
        <w:t xml:space="preserve">, tapping her </w:t>
      </w:r>
      <w:r w:rsidR="005A7FF4" w:rsidRPr="00AF2203">
        <w:rPr>
          <w:rFonts w:ascii="Garamond" w:hAnsi="Garamond"/>
          <w:color w:val="000000" w:themeColor="text1"/>
          <w:sz w:val="22"/>
          <w:szCs w:val="22"/>
        </w:rPr>
        <w:t>right temple</w:t>
      </w:r>
      <w:r w:rsidRPr="00AF2203">
        <w:rPr>
          <w:rFonts w:ascii="Garamond" w:hAnsi="Garamond"/>
          <w:color w:val="000000" w:themeColor="text1"/>
          <w:sz w:val="22"/>
          <w:szCs w:val="22"/>
        </w:rPr>
        <w:t>.</w:t>
      </w:r>
    </w:p>
    <w:p w14:paraId="079167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‘Depose?’</w:t>
      </w:r>
    </w:p>
    <w:p w14:paraId="7049171D" w14:textId="4B67922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052AE">
        <w:rPr>
          <w:rFonts w:ascii="Garamond" w:hAnsi="Garamond"/>
          <w:i/>
          <w:iCs/>
          <w:color w:val="000000" w:themeColor="text1"/>
          <w:sz w:val="22"/>
          <w:szCs w:val="22"/>
        </w:rPr>
        <w:t>Harry</w:t>
      </w:r>
      <w:r w:rsidRPr="00AF2203">
        <w:rPr>
          <w:rFonts w:ascii="Garamond" w:hAnsi="Garamond"/>
          <w:color w:val="000000" w:themeColor="text1"/>
          <w:sz w:val="22"/>
          <w:szCs w:val="22"/>
        </w:rPr>
        <w:t xml:space="preserve">,’ </w:t>
      </w:r>
      <w:r w:rsidR="00A020AE">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F123CF">
        <w:rPr>
          <w:rFonts w:ascii="Garamond" w:hAnsi="Garamond"/>
          <w:color w:val="000000" w:themeColor="text1"/>
          <w:sz w:val="22"/>
          <w:szCs w:val="22"/>
        </w:rPr>
        <w:t>Urd</w:t>
      </w:r>
      <w:r w:rsidRPr="00AF2203">
        <w:rPr>
          <w:rFonts w:ascii="Garamond" w:hAnsi="Garamond"/>
          <w:color w:val="000000" w:themeColor="text1"/>
          <w:sz w:val="22"/>
          <w:szCs w:val="22"/>
        </w:rPr>
        <w:t>.</w:t>
      </w:r>
    </w:p>
    <w:p w14:paraId="3F08B157" w14:textId="0AF1C6E3" w:rsidR="00BE3C44" w:rsidRPr="00AF2203" w:rsidRDefault="00AE051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w:t>
      </w:r>
      <w:r w:rsidR="00BE3C44" w:rsidRPr="00AF2203">
        <w:rPr>
          <w:rFonts w:ascii="Garamond" w:hAnsi="Garamond"/>
          <w:color w:val="000000" w:themeColor="text1"/>
          <w:sz w:val="22"/>
          <w:szCs w:val="22"/>
        </w:rPr>
        <w:t xml:space="preserve">,’ said Quentin wondering </w:t>
      </w:r>
      <w:r w:rsidR="00DC2AAC">
        <w:rPr>
          <w:rFonts w:ascii="Garamond" w:hAnsi="Garamond"/>
          <w:color w:val="000000" w:themeColor="text1"/>
          <w:sz w:val="22"/>
          <w:szCs w:val="22"/>
        </w:rPr>
        <w:t>if she had said “hurry”.</w:t>
      </w:r>
    </w:p>
    <w:p w14:paraId="4B882F8C" w14:textId="65CC98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B24A00">
        <w:rPr>
          <w:rFonts w:ascii="Garamond" w:hAnsi="Garamond"/>
          <w:color w:val="000000" w:themeColor="text1"/>
          <w:sz w:val="22"/>
          <w:szCs w:val="22"/>
        </w:rPr>
        <w:t xml:space="preserve">nervous and </w:t>
      </w:r>
      <w:r w:rsidRPr="00AF2203">
        <w:rPr>
          <w:rFonts w:ascii="Garamond" w:hAnsi="Garamond"/>
          <w:color w:val="000000" w:themeColor="text1"/>
          <w:sz w:val="22"/>
          <w:szCs w:val="22"/>
        </w:rPr>
        <w:t xml:space="preserve">fearful </w:t>
      </w:r>
      <w:r w:rsidR="00B24A00">
        <w:rPr>
          <w:rFonts w:ascii="Garamond" w:hAnsi="Garamond"/>
          <w:color w:val="000000" w:themeColor="text1"/>
          <w:sz w:val="22"/>
          <w:szCs w:val="22"/>
        </w:rPr>
        <w:t xml:space="preserve">and detest change. This is the essential being of the Federalist and Preterite. And </w:t>
      </w:r>
      <w:r w:rsidR="0014527A">
        <w:rPr>
          <w:rFonts w:ascii="Garamond" w:hAnsi="Garamond"/>
          <w:color w:val="000000" w:themeColor="text1"/>
          <w:sz w:val="22"/>
          <w:szCs w:val="22"/>
        </w:rPr>
        <w:t xml:space="preserve">yet </w:t>
      </w:r>
      <w:r w:rsidR="00B24A00">
        <w:rPr>
          <w:rFonts w:ascii="Garamond" w:hAnsi="Garamond"/>
          <w:color w:val="000000" w:themeColor="text1"/>
          <w:sz w:val="22"/>
          <w:szCs w:val="22"/>
        </w:rPr>
        <w:t>both</w:t>
      </w:r>
      <w:r w:rsidR="00742164">
        <w:rPr>
          <w:rFonts w:ascii="Garamond" w:hAnsi="Garamond"/>
          <w:color w:val="000000" w:themeColor="text1"/>
          <w:sz w:val="22"/>
          <w:szCs w:val="22"/>
        </w:rPr>
        <w:t xml:space="preserve"> nations</w:t>
      </w:r>
      <w:r w:rsidR="00B24A00">
        <w:rPr>
          <w:rFonts w:ascii="Garamond" w:hAnsi="Garamond"/>
          <w:color w:val="000000" w:themeColor="text1"/>
          <w:sz w:val="22"/>
          <w:szCs w:val="22"/>
        </w:rPr>
        <w:t xml:space="preserve"> </w:t>
      </w:r>
      <w:r w:rsidR="0014527A">
        <w:rPr>
          <w:rFonts w:ascii="Garamond" w:hAnsi="Garamond"/>
          <w:color w:val="000000" w:themeColor="text1"/>
          <w:sz w:val="22"/>
          <w:szCs w:val="22"/>
        </w:rPr>
        <w:t>desire to be ruled,</w:t>
      </w:r>
      <w:r w:rsidRPr="00AF2203">
        <w:rPr>
          <w:rFonts w:ascii="Garamond" w:hAnsi="Garamond"/>
          <w:color w:val="000000" w:themeColor="text1"/>
          <w:sz w:val="22"/>
          <w:szCs w:val="22"/>
        </w:rPr>
        <w:t xml:space="preserve">’ </w:t>
      </w:r>
      <w:r w:rsidR="0014527A">
        <w:rPr>
          <w:rFonts w:ascii="Garamond" w:hAnsi="Garamond"/>
          <w:color w:val="000000" w:themeColor="text1"/>
          <w:sz w:val="22"/>
          <w:szCs w:val="22"/>
        </w:rPr>
        <w:t>declared</w:t>
      </w:r>
      <w:r w:rsidRPr="00AF2203">
        <w:rPr>
          <w:rFonts w:ascii="Garamond" w:hAnsi="Garamond"/>
          <w:color w:val="000000" w:themeColor="text1"/>
          <w:sz w:val="22"/>
          <w:szCs w:val="22"/>
        </w:rPr>
        <w:t xml:space="preserve"> Urd</w:t>
      </w:r>
      <w:r w:rsidR="0074216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mischievous smile. She and Verd both turned to look at </w:t>
      </w:r>
      <w:r w:rsidR="000B788B" w:rsidRPr="000B788B">
        <w:rPr>
          <w:rFonts w:ascii="Garamond" w:hAnsi="Garamond"/>
          <w:color w:val="000000" w:themeColor="text1"/>
          <w:sz w:val="22"/>
          <w:szCs w:val="22"/>
        </w:rPr>
        <w:t xml:space="preserve">Quentin </w:t>
      </w:r>
      <w:r w:rsidRPr="00AF2203">
        <w:rPr>
          <w:rFonts w:ascii="Garamond" w:hAnsi="Garamond"/>
          <w:color w:val="000000" w:themeColor="text1"/>
          <w:sz w:val="22"/>
          <w:szCs w:val="22"/>
        </w:rPr>
        <w:t>and whispered together, ‘</w:t>
      </w:r>
      <w:r w:rsidRPr="00B07AA8">
        <w:rPr>
          <w:rFonts w:ascii="Garamond" w:hAnsi="Garamond"/>
          <w:i/>
          <w:iCs/>
          <w:color w:val="000000" w:themeColor="text1"/>
          <w:sz w:val="22"/>
          <w:szCs w:val="22"/>
        </w:rPr>
        <w:t>Secrets, silent, stony sit</w:t>
      </w:r>
      <w:r w:rsidRPr="00AF2203">
        <w:rPr>
          <w:rFonts w:ascii="Garamond" w:hAnsi="Garamond"/>
          <w:color w:val="000000" w:themeColor="text1"/>
          <w:sz w:val="22"/>
          <w:szCs w:val="22"/>
        </w:rPr>
        <w:t>.’</w:t>
      </w:r>
      <w:r w:rsidR="00C52213" w:rsidRPr="00AF2203">
        <w:rPr>
          <w:rFonts w:ascii="Garamond" w:hAnsi="Garamond"/>
          <w:color w:val="000000" w:themeColor="text1"/>
          <w:sz w:val="22"/>
          <w:szCs w:val="22"/>
        </w:rPr>
        <w:t xml:space="preserve"> </w:t>
      </w:r>
    </w:p>
    <w:p w14:paraId="4294D8A3" w14:textId="737CF5CF" w:rsidR="00BE3C44" w:rsidRPr="00AF2203" w:rsidRDefault="00BE3C44" w:rsidP="00511B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Canute-like, Quentin stood fast</w:t>
      </w:r>
      <w:r w:rsidR="00511B41" w:rsidRPr="00AF2203">
        <w:rPr>
          <w:rFonts w:ascii="Garamond" w:hAnsi="Garamond"/>
          <w:color w:val="000000" w:themeColor="text1"/>
          <w:sz w:val="22"/>
          <w:szCs w:val="22"/>
        </w:rPr>
        <w:t xml:space="preserve"> and said</w:t>
      </w:r>
      <w:r w:rsidR="00EB2666">
        <w:rPr>
          <w:rFonts w:ascii="Garamond" w:hAnsi="Garamond"/>
          <w:color w:val="000000" w:themeColor="text1"/>
          <w:sz w:val="22"/>
          <w:szCs w:val="22"/>
        </w:rPr>
        <w:t xml:space="preserve"> in a Preterite accent</w:t>
      </w:r>
      <w:r w:rsidR="00511B4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F93D0B">
        <w:rPr>
          <w:rFonts w:ascii="Garamond" w:hAnsi="Garamond"/>
          <w:color w:val="000000" w:themeColor="text1"/>
          <w:sz w:val="22"/>
          <w:szCs w:val="22"/>
        </w:rPr>
        <w:t>Look</w:t>
      </w:r>
      <w:r w:rsidR="00EB2666">
        <w:rPr>
          <w:rFonts w:ascii="Garamond" w:hAnsi="Garamond"/>
          <w:color w:val="000000" w:themeColor="text1"/>
          <w:sz w:val="22"/>
          <w:szCs w:val="22"/>
        </w:rPr>
        <w:t>,</w:t>
      </w:r>
      <w:r w:rsidR="00F93D0B">
        <w:rPr>
          <w:rFonts w:ascii="Garamond" w:hAnsi="Garamond"/>
          <w:color w:val="000000" w:themeColor="text1"/>
          <w:sz w:val="22"/>
          <w:szCs w:val="22"/>
        </w:rPr>
        <w:t xml:space="preserve"> don’t lay your trip on me, sister</w:t>
      </w:r>
      <w:r w:rsidR="00EB266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r w:rsidRPr="00104F5E">
        <w:rPr>
          <w:rFonts w:ascii="Garamond" w:hAnsi="Garamond"/>
          <w:i/>
          <w:iCs/>
          <w:color w:val="000000" w:themeColor="text1"/>
          <w:sz w:val="22"/>
          <w:szCs w:val="22"/>
        </w:rPr>
        <w:t>see</w:t>
      </w:r>
      <w:r w:rsidRPr="00AF2203">
        <w:rPr>
          <w:rFonts w:ascii="Garamond" w:hAnsi="Garamond"/>
          <w:color w:val="000000" w:themeColor="text1"/>
          <w:sz w:val="22"/>
          <w:szCs w:val="22"/>
        </w:rPr>
        <w:t xml:space="preserve"> </w:t>
      </w:r>
      <w:r w:rsidR="00F93D0B">
        <w:rPr>
          <w:rFonts w:ascii="Garamond" w:hAnsi="Garamond"/>
          <w:color w:val="000000" w:themeColor="text1"/>
          <w:sz w:val="22"/>
          <w:szCs w:val="22"/>
        </w:rPr>
        <w:t>you</w:t>
      </w:r>
      <w:r w:rsidRPr="00AF2203">
        <w:rPr>
          <w:rFonts w:ascii="Garamond" w:hAnsi="Garamond"/>
          <w:color w:val="000000" w:themeColor="text1"/>
          <w:sz w:val="22"/>
          <w:szCs w:val="22"/>
        </w:rPr>
        <w:t>. Logic is indeed a master</w:t>
      </w:r>
      <w:r w:rsidR="009B2481">
        <w:rPr>
          <w:rFonts w:ascii="Garamond" w:hAnsi="Garamond"/>
          <w:color w:val="000000" w:themeColor="text1"/>
          <w:sz w:val="22"/>
          <w:szCs w:val="22"/>
        </w:rPr>
        <w:t xml:space="preserve">, </w:t>
      </w:r>
      <w:r w:rsidR="000B788B">
        <w:rPr>
          <w:rFonts w:ascii="Garamond" w:hAnsi="Garamond"/>
          <w:color w:val="000000" w:themeColor="text1"/>
          <w:sz w:val="22"/>
          <w:szCs w:val="22"/>
        </w:rPr>
        <w:t>as much as gravity</w:t>
      </w:r>
      <w:r w:rsidR="000270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w:t>
      </w:r>
      <w:r w:rsidR="00EB2666">
        <w:rPr>
          <w:rFonts w:ascii="Garamond" w:hAnsi="Garamond"/>
          <w:color w:val="000000" w:themeColor="text1"/>
          <w:sz w:val="22"/>
          <w:szCs w:val="22"/>
        </w:rPr>
        <w:t xml:space="preserve">it is also a </w:t>
      </w:r>
      <w:r w:rsidR="00F018A3">
        <w:rPr>
          <w:rFonts w:ascii="Garamond" w:hAnsi="Garamond"/>
          <w:color w:val="000000" w:themeColor="text1"/>
          <w:sz w:val="22"/>
          <w:szCs w:val="22"/>
        </w:rPr>
        <w:t>sanctuary</w:t>
      </w:r>
      <w:r w:rsidR="00EB2666">
        <w:rPr>
          <w:rFonts w:ascii="Garamond" w:hAnsi="Garamond"/>
          <w:color w:val="000000" w:themeColor="text1"/>
          <w:sz w:val="22"/>
          <w:szCs w:val="22"/>
        </w:rPr>
        <w:t>. A place to retreat into</w:t>
      </w:r>
      <w:r w:rsidRPr="00AF2203">
        <w:rPr>
          <w:rFonts w:ascii="Garamond" w:hAnsi="Garamond"/>
          <w:color w:val="000000" w:themeColor="text1"/>
          <w:sz w:val="22"/>
          <w:szCs w:val="22"/>
        </w:rPr>
        <w:t>.’</w:t>
      </w:r>
    </w:p>
    <w:p w14:paraId="4D3C76AA" w14:textId="4D1E6DC4" w:rsidR="00690EED" w:rsidRPr="00AF2203" w:rsidRDefault="0002702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Verd</w:t>
      </w:r>
      <w:r w:rsidR="00067A46">
        <w:rPr>
          <w:rFonts w:ascii="Garamond" w:hAnsi="Garamond"/>
          <w:color w:val="000000" w:themeColor="text1"/>
          <w:sz w:val="22"/>
          <w:szCs w:val="22"/>
        </w:rPr>
        <w:t xml:space="preserve"> </w:t>
      </w:r>
      <w:r w:rsidR="00F372C1">
        <w:rPr>
          <w:rFonts w:ascii="Garamond" w:hAnsi="Garamond"/>
          <w:color w:val="000000" w:themeColor="text1"/>
          <w:sz w:val="22"/>
          <w:szCs w:val="22"/>
        </w:rPr>
        <w:t>leaned</w:t>
      </w:r>
      <w:r w:rsidR="00067A46">
        <w:rPr>
          <w:rFonts w:ascii="Garamond" w:hAnsi="Garamond"/>
          <w:color w:val="000000" w:themeColor="text1"/>
          <w:sz w:val="22"/>
          <w:szCs w:val="22"/>
        </w:rPr>
        <w:t xml:space="preserve"> her head to invite expansion</w:t>
      </w:r>
      <w:r w:rsidRPr="00AF2203">
        <w:rPr>
          <w:rFonts w:ascii="Garamond" w:hAnsi="Garamond"/>
          <w:color w:val="000000" w:themeColor="text1"/>
          <w:sz w:val="22"/>
          <w:szCs w:val="22"/>
        </w:rPr>
        <w:t>.</w:t>
      </w:r>
      <w:r w:rsidR="00F372C1">
        <w:rPr>
          <w:rFonts w:ascii="Garamond" w:hAnsi="Garamond"/>
          <w:color w:val="000000" w:themeColor="text1"/>
          <w:sz w:val="22"/>
          <w:szCs w:val="22"/>
        </w:rPr>
        <w:t xml:space="preserve"> </w:t>
      </w:r>
    </w:p>
    <w:p w14:paraId="54117B65" w14:textId="3AA4656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6F7D" w:rsidRPr="00AF2203">
        <w:rPr>
          <w:rFonts w:ascii="Garamond" w:hAnsi="Garamond"/>
          <w:color w:val="000000" w:themeColor="text1"/>
          <w:sz w:val="22"/>
          <w:szCs w:val="22"/>
        </w:rPr>
        <w:t>Fundamentally</w:t>
      </w:r>
      <w:r w:rsidRPr="00AF2203">
        <w:rPr>
          <w:rFonts w:ascii="Garamond" w:hAnsi="Garamond"/>
          <w:color w:val="000000" w:themeColor="text1"/>
          <w:sz w:val="22"/>
          <w:szCs w:val="22"/>
        </w:rPr>
        <w:t>,</w:t>
      </w:r>
      <w:r w:rsidR="00690EED" w:rsidRPr="00AF2203">
        <w:rPr>
          <w:rFonts w:ascii="Garamond" w:hAnsi="Garamond"/>
          <w:color w:val="000000" w:themeColor="text1"/>
          <w:sz w:val="22"/>
          <w:szCs w:val="22"/>
        </w:rPr>
        <w:t>’ said</w:t>
      </w:r>
      <w:r w:rsidR="00C72F61">
        <w:rPr>
          <w:rFonts w:ascii="Garamond" w:hAnsi="Garamond"/>
          <w:color w:val="000000" w:themeColor="text1"/>
          <w:sz w:val="22"/>
          <w:szCs w:val="22"/>
        </w:rPr>
        <w:t xml:space="preserve"> </w:t>
      </w:r>
      <w:r w:rsidR="00C72F61" w:rsidRPr="00C72F61">
        <w:rPr>
          <w:rFonts w:ascii="Garamond" w:hAnsi="Garamond"/>
          <w:color w:val="000000" w:themeColor="text1"/>
          <w:sz w:val="22"/>
          <w:szCs w:val="22"/>
        </w:rPr>
        <w:t>Quentin</w:t>
      </w:r>
      <w:r w:rsidR="00690EE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90EED" w:rsidRPr="00AF2203">
        <w:rPr>
          <w:rFonts w:ascii="Garamond" w:hAnsi="Garamond"/>
          <w:color w:val="000000" w:themeColor="text1"/>
          <w:sz w:val="22"/>
          <w:szCs w:val="22"/>
        </w:rPr>
        <w:t>‘</w:t>
      </w:r>
      <w:r w:rsidR="00F137A2" w:rsidRPr="00AF2203">
        <w:rPr>
          <w:rFonts w:ascii="Garamond" w:hAnsi="Garamond"/>
          <w:color w:val="000000" w:themeColor="text1"/>
          <w:sz w:val="22"/>
          <w:szCs w:val="22"/>
        </w:rPr>
        <w:t>knowledge and experience shape our thinking and behaviour.</w:t>
      </w:r>
      <w:r w:rsidR="00496F7D" w:rsidRPr="00AF2203">
        <w:rPr>
          <w:rFonts w:ascii="Garamond" w:hAnsi="Garamond"/>
          <w:color w:val="000000" w:themeColor="text1"/>
          <w:sz w:val="22"/>
          <w:szCs w:val="22"/>
        </w:rPr>
        <w:t xml:space="preserve">’ He then parroted a </w:t>
      </w:r>
      <w:r w:rsidR="00CD42B6">
        <w:rPr>
          <w:rFonts w:ascii="Garamond" w:hAnsi="Garamond"/>
          <w:color w:val="000000" w:themeColor="text1"/>
          <w:sz w:val="22"/>
          <w:szCs w:val="22"/>
        </w:rPr>
        <w:t>soliloquy</w:t>
      </w:r>
      <w:r w:rsidR="00496F7D" w:rsidRPr="00AF2203">
        <w:rPr>
          <w:rFonts w:ascii="Garamond" w:hAnsi="Garamond"/>
          <w:color w:val="000000" w:themeColor="text1"/>
          <w:sz w:val="22"/>
          <w:szCs w:val="22"/>
        </w:rPr>
        <w:t xml:space="preserve"> he had heard on a Fringe channel.</w:t>
      </w:r>
      <w:r w:rsidR="00F137A2" w:rsidRPr="00AF2203">
        <w:rPr>
          <w:rFonts w:ascii="Garamond" w:hAnsi="Garamond"/>
          <w:color w:val="000000" w:themeColor="text1"/>
          <w:sz w:val="22"/>
          <w:szCs w:val="22"/>
        </w:rPr>
        <w:t xml:space="preserve"> </w:t>
      </w:r>
      <w:r w:rsidR="00496F7D" w:rsidRPr="00AF2203">
        <w:rPr>
          <w:rFonts w:ascii="Garamond" w:hAnsi="Garamond"/>
          <w:color w:val="000000" w:themeColor="text1"/>
          <w:sz w:val="22"/>
          <w:szCs w:val="22"/>
        </w:rPr>
        <w:t>‘</w:t>
      </w:r>
      <w:r w:rsidR="00F137A2"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o </w:t>
      </w:r>
      <w:r w:rsidR="00BA690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person who believes </w:t>
      </w:r>
      <w:r w:rsidR="00BA6901" w:rsidRPr="00AF2203">
        <w:rPr>
          <w:rFonts w:ascii="Garamond" w:hAnsi="Garamond"/>
          <w:color w:val="000000" w:themeColor="text1"/>
          <w:sz w:val="22"/>
          <w:szCs w:val="22"/>
        </w:rPr>
        <w:t xml:space="preserve">in </w:t>
      </w:r>
      <w:r w:rsidR="007D3E9D" w:rsidRPr="007D3E9D">
        <w:rPr>
          <w:rFonts w:ascii="Garamond" w:hAnsi="Garamond"/>
          <w:i/>
          <w:iCs/>
          <w:color w:val="000000" w:themeColor="text1"/>
          <w:sz w:val="22"/>
          <w:szCs w:val="22"/>
        </w:rPr>
        <w:t>k</w:t>
      </w:r>
      <w:r w:rsidRPr="007D3E9D">
        <w:rPr>
          <w:rFonts w:ascii="Garamond" w:hAnsi="Garamond"/>
          <w:i/>
          <w:iCs/>
          <w:color w:val="000000" w:themeColor="text1"/>
          <w:sz w:val="22"/>
          <w:szCs w:val="22"/>
        </w:rPr>
        <w:t>arma</w:t>
      </w:r>
      <w:r w:rsidRPr="00AF2203">
        <w:rPr>
          <w:rFonts w:ascii="Garamond" w:hAnsi="Garamond"/>
          <w:color w:val="000000" w:themeColor="text1"/>
          <w:sz w:val="22"/>
          <w:szCs w:val="22"/>
        </w:rPr>
        <w:t xml:space="preserve"> it may seem logical that doing good acts will increase the chance of good things happening to them. </w:t>
      </w:r>
      <w:r w:rsidR="00F137A2" w:rsidRPr="00AF2203">
        <w:rPr>
          <w:rFonts w:ascii="Garamond" w:hAnsi="Garamond"/>
          <w:color w:val="000000" w:themeColor="text1"/>
          <w:sz w:val="22"/>
          <w:szCs w:val="22"/>
        </w:rPr>
        <w:t>This comes from the Newtonian principle of e</w:t>
      </w:r>
      <w:r w:rsidRPr="00AF2203">
        <w:rPr>
          <w:rFonts w:ascii="Garamond" w:hAnsi="Garamond"/>
          <w:color w:val="000000" w:themeColor="text1"/>
          <w:sz w:val="22"/>
          <w:szCs w:val="22"/>
        </w:rPr>
        <w:t>nergy preservation</w:t>
      </w:r>
      <w:r w:rsidR="00DD12AF">
        <w:rPr>
          <w:rFonts w:ascii="Garamond" w:hAnsi="Garamond"/>
          <w:color w:val="000000" w:themeColor="text1"/>
          <w:sz w:val="22"/>
          <w:szCs w:val="22"/>
        </w:rPr>
        <w:t>,</w:t>
      </w:r>
      <w:r w:rsidRPr="00AF2203">
        <w:rPr>
          <w:rFonts w:ascii="Garamond" w:hAnsi="Garamond"/>
          <w:color w:val="000000" w:themeColor="text1"/>
          <w:sz w:val="22"/>
          <w:szCs w:val="22"/>
        </w:rPr>
        <w:t xml:space="preserve"> action and reaction.’</w:t>
      </w:r>
    </w:p>
    <w:p w14:paraId="3DB7A157" w14:textId="62CED70B" w:rsidR="00BE3C44" w:rsidRPr="00AF2203" w:rsidRDefault="00655A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said, </w:t>
      </w:r>
      <w:r w:rsidR="00BE3C44" w:rsidRPr="00AF2203">
        <w:rPr>
          <w:rFonts w:ascii="Garamond" w:hAnsi="Garamond"/>
          <w:color w:val="000000" w:themeColor="text1"/>
          <w:sz w:val="22"/>
          <w:szCs w:val="22"/>
        </w:rPr>
        <w:t xml:space="preserve">‘One may borrow physical </w:t>
      </w:r>
      <w:r w:rsidR="000E6C9E">
        <w:rPr>
          <w:rFonts w:ascii="Garamond" w:hAnsi="Garamond"/>
          <w:color w:val="000000" w:themeColor="text1"/>
          <w:sz w:val="22"/>
          <w:szCs w:val="22"/>
        </w:rPr>
        <w:t>notions</w:t>
      </w:r>
      <w:r w:rsidR="00BE3C44" w:rsidRPr="00AF2203">
        <w:rPr>
          <w:rFonts w:ascii="Garamond" w:hAnsi="Garamond"/>
          <w:color w:val="000000" w:themeColor="text1"/>
          <w:sz w:val="22"/>
          <w:szCs w:val="22"/>
        </w:rPr>
        <w:t xml:space="preserve">. </w:t>
      </w:r>
      <w:r w:rsidR="00EF0567" w:rsidRPr="00AF2203">
        <w:rPr>
          <w:rFonts w:ascii="Garamond" w:hAnsi="Garamond"/>
          <w:color w:val="000000" w:themeColor="text1"/>
          <w:sz w:val="22"/>
          <w:szCs w:val="22"/>
        </w:rPr>
        <w:t xml:space="preserve">But </w:t>
      </w:r>
      <w:r w:rsidR="002E046D" w:rsidRPr="00AF2203">
        <w:rPr>
          <w:rFonts w:ascii="Garamond" w:hAnsi="Garamond"/>
          <w:color w:val="000000" w:themeColor="text1"/>
          <w:sz w:val="22"/>
          <w:szCs w:val="22"/>
        </w:rPr>
        <w:t>Earthly</w:t>
      </w:r>
      <w:r w:rsidR="00BE3C44" w:rsidRPr="00AF2203">
        <w:rPr>
          <w:rFonts w:ascii="Garamond" w:hAnsi="Garamond"/>
          <w:color w:val="000000" w:themeColor="text1"/>
          <w:sz w:val="22"/>
          <w:szCs w:val="22"/>
        </w:rPr>
        <w:t xml:space="preserve"> dynamics</w:t>
      </w:r>
      <w:r w:rsidR="00C62BB7" w:rsidRPr="00AF2203">
        <w:rPr>
          <w:rFonts w:ascii="Garamond" w:hAnsi="Garamond"/>
          <w:color w:val="000000" w:themeColor="text1"/>
          <w:sz w:val="22"/>
          <w:szCs w:val="22"/>
        </w:rPr>
        <w:t xml:space="preserve">, </w:t>
      </w:r>
      <w:r w:rsidR="00C62BB7" w:rsidRPr="00AF2203">
        <w:rPr>
          <w:rFonts w:ascii="Garamond" w:hAnsi="Garamond"/>
          <w:i/>
          <w:iCs/>
          <w:color w:val="000000" w:themeColor="text1"/>
          <w:sz w:val="22"/>
          <w:szCs w:val="22"/>
        </w:rPr>
        <w:t>nature</w:t>
      </w:r>
      <w:r w:rsidR="00C62BB7" w:rsidRPr="00AF2203">
        <w:rPr>
          <w:rFonts w:ascii="Garamond" w:hAnsi="Garamond"/>
          <w:color w:val="000000" w:themeColor="text1"/>
          <w:sz w:val="22"/>
          <w:szCs w:val="22"/>
        </w:rPr>
        <w:t xml:space="preserve">, if you </w:t>
      </w:r>
      <w:r w:rsidR="00AE20D4" w:rsidRPr="00AF2203">
        <w:rPr>
          <w:rFonts w:ascii="Garamond" w:hAnsi="Garamond"/>
          <w:color w:val="000000" w:themeColor="text1"/>
          <w:sz w:val="22"/>
          <w:szCs w:val="22"/>
        </w:rPr>
        <w:t>would like to</w:t>
      </w:r>
      <w:r w:rsidR="00C62BB7" w:rsidRPr="00AF2203">
        <w:rPr>
          <w:rFonts w:ascii="Garamond" w:hAnsi="Garamond"/>
          <w:color w:val="000000" w:themeColor="text1"/>
          <w:sz w:val="22"/>
          <w:szCs w:val="22"/>
        </w:rPr>
        <w:t xml:space="preserve"> call it that,</w:t>
      </w:r>
      <w:r w:rsidR="00BE3C44" w:rsidRPr="00AF2203">
        <w:rPr>
          <w:rFonts w:ascii="Garamond" w:hAnsi="Garamond"/>
          <w:color w:val="000000" w:themeColor="text1"/>
          <w:sz w:val="22"/>
          <w:szCs w:val="22"/>
        </w:rPr>
        <w:t xml:space="preserve"> has a tyranny over the </w:t>
      </w:r>
      <w:r w:rsidR="00F7488C" w:rsidRPr="00AF2203">
        <w:rPr>
          <w:rFonts w:ascii="Garamond" w:hAnsi="Garamond"/>
          <w:color w:val="000000" w:themeColor="text1"/>
          <w:sz w:val="22"/>
          <w:szCs w:val="22"/>
        </w:rPr>
        <w:t>human psyche</w:t>
      </w:r>
      <w:r w:rsidR="00BE3C44" w:rsidRPr="00AF2203">
        <w:rPr>
          <w:rFonts w:ascii="Garamond" w:hAnsi="Garamond"/>
          <w:color w:val="000000" w:themeColor="text1"/>
          <w:sz w:val="22"/>
          <w:szCs w:val="22"/>
        </w:rPr>
        <w:t>.’</w:t>
      </w:r>
    </w:p>
    <w:p w14:paraId="48B563AB" w14:textId="3DE44202" w:rsidR="00BE3C44" w:rsidRPr="00AF2203" w:rsidRDefault="00FE271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D0BDC" w:rsidRPr="00AF2203">
        <w:rPr>
          <w:rFonts w:ascii="Garamond" w:hAnsi="Garamond"/>
          <w:color w:val="000000" w:themeColor="text1"/>
          <w:sz w:val="22"/>
          <w:szCs w:val="22"/>
        </w:rPr>
        <w:t>started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D615C2" w:rsidRPr="00AF2203">
        <w:rPr>
          <w:rFonts w:ascii="Garamond" w:hAnsi="Garamond"/>
          <w:color w:val="000000" w:themeColor="text1"/>
          <w:sz w:val="22"/>
          <w:szCs w:val="22"/>
        </w:rPr>
        <w:t>Perhaps</w:t>
      </w:r>
      <w:r w:rsidR="00BE3C44" w:rsidRPr="00AF2203">
        <w:rPr>
          <w:rFonts w:ascii="Garamond" w:hAnsi="Garamond"/>
          <w:color w:val="000000" w:themeColor="text1"/>
          <w:sz w:val="22"/>
          <w:szCs w:val="22"/>
        </w:rPr>
        <w:t>, but—’</w:t>
      </w:r>
    </w:p>
    <w:p w14:paraId="71BD6186" w14:textId="633830DC" w:rsidR="00BE3C44" w:rsidRPr="00AF2203" w:rsidRDefault="00E2780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trust what you can see?’ </w:t>
      </w:r>
      <w:r w:rsidR="00BE3C44" w:rsidRPr="00AF2203">
        <w:rPr>
          <w:rFonts w:ascii="Garamond" w:hAnsi="Garamond"/>
          <w:color w:val="000000" w:themeColor="text1"/>
          <w:sz w:val="22"/>
          <w:szCs w:val="22"/>
        </w:rPr>
        <w:t>interrupted Urd</w:t>
      </w:r>
      <w:r w:rsidR="00831F97" w:rsidRPr="00AF2203">
        <w:rPr>
          <w:rFonts w:ascii="Garamond" w:hAnsi="Garamond"/>
          <w:color w:val="000000" w:themeColor="text1"/>
          <w:sz w:val="22"/>
          <w:szCs w:val="22"/>
        </w:rPr>
        <w:t xml:space="preserve">. Quentin wondered </w:t>
      </w:r>
      <w:r w:rsidR="006A7A6A" w:rsidRPr="00AF2203">
        <w:rPr>
          <w:rFonts w:ascii="Garamond" w:hAnsi="Garamond"/>
          <w:color w:val="000000" w:themeColor="text1"/>
          <w:sz w:val="22"/>
          <w:szCs w:val="22"/>
        </w:rPr>
        <w:t>whether</w:t>
      </w:r>
      <w:r w:rsidR="00831F97" w:rsidRPr="00AF2203">
        <w:rPr>
          <w:rFonts w:ascii="Garamond" w:hAnsi="Garamond"/>
          <w:color w:val="000000" w:themeColor="text1"/>
          <w:sz w:val="22"/>
          <w:szCs w:val="22"/>
        </w:rPr>
        <w:t xml:space="preserve"> </w:t>
      </w:r>
      <w:r w:rsidR="008477D3">
        <w:rPr>
          <w:rFonts w:ascii="Garamond" w:hAnsi="Garamond"/>
          <w:color w:val="000000" w:themeColor="text1"/>
          <w:sz w:val="22"/>
          <w:szCs w:val="22"/>
        </w:rPr>
        <w:t>this was</w:t>
      </w:r>
      <w:r w:rsidR="00831F97" w:rsidRPr="00AF2203">
        <w:rPr>
          <w:rFonts w:ascii="Garamond" w:hAnsi="Garamond"/>
          <w:color w:val="000000" w:themeColor="text1"/>
          <w:sz w:val="22"/>
          <w:szCs w:val="22"/>
        </w:rPr>
        <w:t xml:space="preserve"> an argument to support or counter empirical </w:t>
      </w:r>
      <w:proofErr w:type="spellStart"/>
      <w:r w:rsidR="00676D58" w:rsidRPr="00AF2203">
        <w:rPr>
          <w:rFonts w:ascii="Garamond" w:hAnsi="Garamond"/>
          <w:color w:val="000000" w:themeColor="text1"/>
          <w:sz w:val="22"/>
          <w:szCs w:val="22"/>
        </w:rPr>
        <w:t>teleologies</w:t>
      </w:r>
      <w:proofErr w:type="spellEnd"/>
      <w:r w:rsidR="00831F97" w:rsidRPr="00AF2203">
        <w:rPr>
          <w:rFonts w:ascii="Garamond" w:hAnsi="Garamond"/>
          <w:color w:val="000000" w:themeColor="text1"/>
          <w:sz w:val="22"/>
          <w:szCs w:val="22"/>
        </w:rPr>
        <w:t>.</w:t>
      </w:r>
    </w:p>
    <w:p w14:paraId="095339AF" w14:textId="5A81015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24063C">
        <w:rPr>
          <w:rFonts w:ascii="Garamond" w:hAnsi="Garamond"/>
          <w:color w:val="000000" w:themeColor="text1"/>
          <w:sz w:val="22"/>
          <w:szCs w:val="22"/>
        </w:rPr>
        <w:t xml:space="preserve">generally </w:t>
      </w:r>
      <w:r w:rsidR="006E6C94">
        <w:rPr>
          <w:rFonts w:ascii="Garamond" w:hAnsi="Garamond"/>
          <w:color w:val="000000" w:themeColor="text1"/>
          <w:sz w:val="22"/>
          <w:szCs w:val="22"/>
        </w:rPr>
        <w:t xml:space="preserve">value things </w:t>
      </w:r>
      <w:r w:rsidR="00DE784E">
        <w:rPr>
          <w:rFonts w:ascii="Garamond" w:hAnsi="Garamond"/>
          <w:color w:val="000000" w:themeColor="text1"/>
          <w:sz w:val="22"/>
          <w:szCs w:val="22"/>
        </w:rPr>
        <w:t>in relation to others</w:t>
      </w:r>
      <w:r w:rsidR="00812A12">
        <w:rPr>
          <w:rFonts w:ascii="Garamond" w:hAnsi="Garamond"/>
          <w:color w:val="000000" w:themeColor="text1"/>
          <w:sz w:val="22"/>
          <w:szCs w:val="22"/>
        </w:rPr>
        <w:t xml:space="preserve"> </w:t>
      </w:r>
      <w:r w:rsidR="006E6C94">
        <w:rPr>
          <w:rFonts w:ascii="Garamond" w:hAnsi="Garamond"/>
          <w:color w:val="000000" w:themeColor="text1"/>
          <w:sz w:val="22"/>
          <w:szCs w:val="22"/>
        </w:rPr>
        <w:t xml:space="preserve">but I do believe in </w:t>
      </w:r>
      <w:r w:rsidR="00812A12">
        <w:rPr>
          <w:rFonts w:ascii="Garamond" w:hAnsi="Garamond"/>
          <w:color w:val="000000" w:themeColor="text1"/>
          <w:sz w:val="22"/>
          <w:szCs w:val="22"/>
        </w:rPr>
        <w:t>many</w:t>
      </w:r>
      <w:r w:rsidR="006E6C94">
        <w:rPr>
          <w:rFonts w:ascii="Garamond" w:hAnsi="Garamond"/>
          <w:color w:val="000000" w:themeColor="text1"/>
          <w:sz w:val="22"/>
          <w:szCs w:val="22"/>
        </w:rPr>
        <w:t xml:space="preserve"> forms of absolutism</w:t>
      </w:r>
      <w:r w:rsidRPr="00AF2203">
        <w:rPr>
          <w:rFonts w:ascii="Garamond" w:hAnsi="Garamond"/>
          <w:color w:val="000000" w:themeColor="text1"/>
          <w:sz w:val="22"/>
          <w:szCs w:val="22"/>
        </w:rPr>
        <w:t>. Fundamental beliefs in good and bad, that sort of thing.’</w:t>
      </w:r>
    </w:p>
    <w:p w14:paraId="72EB4629" w14:textId="3BAC77DA" w:rsidR="00DE35BB" w:rsidRPr="00AF2203" w:rsidRDefault="0081774E"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Verd replied kindly, </w:t>
      </w:r>
      <w:r w:rsidR="00BE3C44" w:rsidRPr="00AF2203">
        <w:rPr>
          <w:rFonts w:ascii="Garamond" w:hAnsi="Garamond"/>
          <w:color w:val="000000" w:themeColor="text1"/>
          <w:sz w:val="22"/>
          <w:szCs w:val="22"/>
        </w:rPr>
        <w:t xml:space="preserve">‘But </w:t>
      </w:r>
      <w:r w:rsidR="0083028E" w:rsidRPr="00AF2203">
        <w:rPr>
          <w:rFonts w:ascii="Garamond" w:hAnsi="Garamond"/>
          <w:color w:val="000000" w:themeColor="text1"/>
          <w:sz w:val="22"/>
          <w:szCs w:val="22"/>
        </w:rPr>
        <w:t>human</w:t>
      </w:r>
      <w:r w:rsidR="00BE3C44" w:rsidRPr="00AF2203">
        <w:rPr>
          <w:rFonts w:ascii="Garamond" w:hAnsi="Garamond"/>
          <w:color w:val="000000" w:themeColor="text1"/>
          <w:sz w:val="22"/>
          <w:szCs w:val="22"/>
        </w:rPr>
        <w:t xml:space="preserve"> logic is not </w:t>
      </w:r>
      <w:r w:rsidR="00BE3C44" w:rsidRPr="00AF2203">
        <w:rPr>
          <w:rFonts w:ascii="Garamond" w:hAnsi="Garamond"/>
          <w:i/>
          <w:iCs/>
          <w:color w:val="000000" w:themeColor="text1"/>
          <w:sz w:val="22"/>
          <w:szCs w:val="22"/>
        </w:rPr>
        <w:t>intransigent</w:t>
      </w:r>
      <w:r w:rsidR="00DE35BB" w:rsidRPr="00AF2203">
        <w:rPr>
          <w:rFonts w:ascii="Garamond" w:hAnsi="Garamond"/>
          <w:i/>
          <w:iCs/>
          <w:color w:val="000000" w:themeColor="text1"/>
          <w:sz w:val="22"/>
          <w:szCs w:val="22"/>
        </w:rPr>
        <w:t xml:space="preserve">, </w:t>
      </w:r>
      <w:proofErr w:type="spellStart"/>
      <w:r w:rsidR="00DE35BB" w:rsidRPr="00AF2203">
        <w:rPr>
          <w:rFonts w:ascii="Garamond" w:hAnsi="Garamond"/>
          <w:color w:val="000000" w:themeColor="text1"/>
          <w:sz w:val="22"/>
          <w:szCs w:val="22"/>
        </w:rPr>
        <w:t>kwim</w:t>
      </w:r>
      <w:proofErr w:type="spellEnd"/>
      <w:r w:rsidR="00DE35BB" w:rsidRPr="00AF2203">
        <w:rPr>
          <w:rFonts w:ascii="Garamond" w:hAnsi="Garamond"/>
          <w:color w:val="000000" w:themeColor="text1"/>
          <w:sz w:val="22"/>
          <w:szCs w:val="22"/>
        </w:rPr>
        <w:t>?’</w:t>
      </w:r>
    </w:p>
    <w:p w14:paraId="627EA8E1" w14:textId="494EBC76" w:rsidR="00DE35BB" w:rsidRPr="00AF2203"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Kwim</w:t>
      </w:r>
      <w:proofErr w:type="spellEnd"/>
      <w:r w:rsidRPr="00AF2203">
        <w:rPr>
          <w:rFonts w:ascii="Garamond" w:hAnsi="Garamond"/>
          <w:color w:val="000000" w:themeColor="text1"/>
          <w:sz w:val="22"/>
          <w:szCs w:val="22"/>
        </w:rPr>
        <w:t xml:space="preserve">,’ </w:t>
      </w:r>
      <w:r w:rsidR="007C372C" w:rsidRPr="00AF2203">
        <w:rPr>
          <w:rFonts w:ascii="Garamond" w:hAnsi="Garamond"/>
          <w:color w:val="000000" w:themeColor="text1"/>
          <w:sz w:val="22"/>
          <w:szCs w:val="22"/>
        </w:rPr>
        <w:t>repeated</w:t>
      </w:r>
      <w:r w:rsidRPr="00AF2203">
        <w:rPr>
          <w:rFonts w:ascii="Garamond" w:hAnsi="Garamond"/>
          <w:color w:val="000000" w:themeColor="text1"/>
          <w:sz w:val="22"/>
          <w:szCs w:val="22"/>
        </w:rPr>
        <w:t xml:space="preserve"> </w:t>
      </w:r>
      <w:r w:rsidR="00FC33A6" w:rsidRPr="00AF2203">
        <w:rPr>
          <w:rFonts w:ascii="Garamond" w:hAnsi="Garamond"/>
          <w:color w:val="000000" w:themeColor="text1"/>
          <w:sz w:val="22"/>
          <w:szCs w:val="22"/>
        </w:rPr>
        <w:t>Quentin</w:t>
      </w:r>
      <w:r w:rsidR="00CC4474" w:rsidRPr="00AF2203">
        <w:rPr>
          <w:rFonts w:ascii="Garamond" w:hAnsi="Garamond"/>
          <w:color w:val="000000" w:themeColor="text1"/>
          <w:sz w:val="22"/>
          <w:szCs w:val="22"/>
        </w:rPr>
        <w:t xml:space="preserve">, </w:t>
      </w:r>
      <w:r w:rsidR="00BE19EB" w:rsidRPr="00AF2203">
        <w:rPr>
          <w:rFonts w:ascii="Garamond" w:hAnsi="Garamond"/>
          <w:color w:val="000000" w:themeColor="text1"/>
          <w:sz w:val="22"/>
          <w:szCs w:val="22"/>
        </w:rPr>
        <w:t>trying to remember what the word meant</w:t>
      </w:r>
      <w:r w:rsidRPr="00AF2203">
        <w:rPr>
          <w:rFonts w:ascii="Garamond" w:hAnsi="Garamond"/>
          <w:color w:val="000000" w:themeColor="text1"/>
          <w:sz w:val="22"/>
          <w:szCs w:val="22"/>
        </w:rPr>
        <w:t>.</w:t>
      </w:r>
    </w:p>
    <w:p w14:paraId="731C54BB" w14:textId="1F26555A" w:rsidR="007C372C" w:rsidRPr="00AF2203" w:rsidRDefault="00BE19E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cut-in </w:t>
      </w:r>
      <w:r w:rsidR="001C771A">
        <w:rPr>
          <w:rFonts w:ascii="Garamond" w:hAnsi="Garamond"/>
          <w:color w:val="000000" w:themeColor="text1"/>
          <w:sz w:val="22"/>
          <w:szCs w:val="22"/>
        </w:rPr>
        <w:t>impatiently</w:t>
      </w:r>
      <w:r w:rsidRPr="00AF2203">
        <w:rPr>
          <w:rFonts w:ascii="Garamond" w:hAnsi="Garamond"/>
          <w:color w:val="000000" w:themeColor="text1"/>
          <w:sz w:val="22"/>
          <w:szCs w:val="22"/>
        </w:rPr>
        <w:t>,</w:t>
      </w:r>
      <w:r w:rsidR="006A2D5A" w:rsidRPr="00AF2203">
        <w:rPr>
          <w:rFonts w:ascii="Garamond" w:hAnsi="Garamond"/>
          <w:color w:val="000000" w:themeColor="text1"/>
          <w:sz w:val="22"/>
          <w:szCs w:val="22"/>
        </w:rPr>
        <w:t xml:space="preserve"> ‘</w:t>
      </w:r>
      <w:r w:rsidR="007635F5" w:rsidRPr="00AF2203">
        <w:rPr>
          <w:rFonts w:ascii="Garamond" w:hAnsi="Garamond"/>
          <w:i/>
          <w:iCs/>
          <w:color w:val="000000" w:themeColor="text1"/>
          <w:sz w:val="22"/>
          <w:szCs w:val="22"/>
        </w:rPr>
        <w:t>S</w:t>
      </w:r>
      <w:r w:rsidRPr="00AF2203">
        <w:rPr>
          <w:rFonts w:ascii="Garamond" w:hAnsi="Garamond"/>
          <w:i/>
          <w:iCs/>
          <w:color w:val="000000" w:themeColor="text1"/>
          <w:sz w:val="22"/>
          <w:szCs w:val="22"/>
        </w:rPr>
        <w:t>ee what I mean</w:t>
      </w:r>
      <w:r w:rsidR="007C372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7C8F65CB" w14:textId="5D06778C" w:rsidR="00BE1379"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379">
        <w:rPr>
          <w:rFonts w:ascii="Garamond" w:hAnsi="Garamond"/>
          <w:color w:val="000000" w:themeColor="text1"/>
          <w:sz w:val="22"/>
          <w:szCs w:val="22"/>
        </w:rPr>
        <w:t>The system of logic is the kingdom of shadows.’</w:t>
      </w:r>
    </w:p>
    <w:p w14:paraId="165386A2" w14:textId="14E216FD" w:rsidR="00BE1379" w:rsidRDefault="00BE1379" w:rsidP="000B0C0B">
      <w:pPr>
        <w:ind w:firstLine="454"/>
        <w:jc w:val="both"/>
        <w:rPr>
          <w:rFonts w:ascii="Garamond" w:hAnsi="Garamond"/>
          <w:color w:val="000000" w:themeColor="text1"/>
          <w:sz w:val="22"/>
          <w:szCs w:val="22"/>
        </w:rPr>
      </w:pPr>
      <w:r>
        <w:rPr>
          <w:rFonts w:ascii="Garamond" w:hAnsi="Garamond"/>
          <w:color w:val="000000" w:themeColor="text1"/>
          <w:sz w:val="22"/>
          <w:szCs w:val="22"/>
        </w:rPr>
        <w:t>‘But the spirit of technology becomes practical energy and leaves the realm of shadows.’</w:t>
      </w:r>
    </w:p>
    <w:p w14:paraId="08C33386" w14:textId="766D4F7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w:t>
      </w:r>
      <w:r w:rsidR="002B5D29">
        <w:rPr>
          <w:rFonts w:ascii="Garamond" w:hAnsi="Garamond"/>
          <w:color w:val="000000" w:themeColor="text1"/>
          <w:sz w:val="22"/>
          <w:szCs w:val="22"/>
        </w:rPr>
        <w:t>accelerat</w:t>
      </w:r>
      <w:r w:rsidR="000E23F1">
        <w:rPr>
          <w:rFonts w:ascii="Garamond" w:hAnsi="Garamond"/>
          <w:color w:val="000000" w:themeColor="text1"/>
          <w:sz w:val="22"/>
          <w:szCs w:val="22"/>
        </w:rPr>
        <w:t>ed</w:t>
      </w:r>
      <w:r w:rsidR="00B55A59" w:rsidRPr="00AF2203">
        <w:rPr>
          <w:rFonts w:ascii="Garamond" w:hAnsi="Garamond"/>
          <w:color w:val="000000" w:themeColor="text1"/>
          <w:sz w:val="22"/>
          <w:szCs w:val="22"/>
        </w:rPr>
        <w:t xml:space="preserve">, </w:t>
      </w:r>
      <w:r w:rsidR="004C1ED7" w:rsidRPr="00AF2203">
        <w:rPr>
          <w:rFonts w:ascii="Garamond" w:hAnsi="Garamond"/>
          <w:color w:val="000000" w:themeColor="text1"/>
          <w:sz w:val="22"/>
          <w:szCs w:val="22"/>
        </w:rPr>
        <w:t>sounds coming</w:t>
      </w:r>
      <w:r w:rsidR="00B55A59" w:rsidRPr="00AF2203">
        <w:rPr>
          <w:rFonts w:ascii="Garamond" w:hAnsi="Garamond"/>
          <w:color w:val="000000" w:themeColor="text1"/>
          <w:sz w:val="22"/>
          <w:szCs w:val="22"/>
        </w:rPr>
        <w:t xml:space="preserve"> into brief existence like </w:t>
      </w:r>
      <w:r w:rsidR="00583963" w:rsidRPr="00AF2203">
        <w:rPr>
          <w:rFonts w:ascii="Garamond" w:hAnsi="Garamond"/>
          <w:color w:val="000000" w:themeColor="text1"/>
          <w:sz w:val="22"/>
          <w:szCs w:val="22"/>
        </w:rPr>
        <w:t xml:space="preserve">a </w:t>
      </w:r>
      <w:r w:rsidR="00B55A59" w:rsidRPr="00AF2203">
        <w:rPr>
          <w:rFonts w:ascii="Garamond" w:hAnsi="Garamond"/>
          <w:color w:val="000000" w:themeColor="text1"/>
          <w:sz w:val="22"/>
          <w:szCs w:val="22"/>
        </w:rPr>
        <w:t>submarine hul</w:t>
      </w:r>
      <w:r w:rsidR="00583963" w:rsidRPr="00AF2203">
        <w:rPr>
          <w:rFonts w:ascii="Garamond" w:hAnsi="Garamond"/>
          <w:color w:val="000000" w:themeColor="text1"/>
          <w:sz w:val="22"/>
          <w:szCs w:val="22"/>
        </w:rPr>
        <w:t>l</w:t>
      </w:r>
      <w:r w:rsidR="00B55A59" w:rsidRPr="00AF2203">
        <w:rPr>
          <w:rFonts w:ascii="Garamond" w:hAnsi="Garamond"/>
          <w:color w:val="000000" w:themeColor="text1"/>
          <w:sz w:val="22"/>
          <w:szCs w:val="22"/>
        </w:rPr>
        <w:t xml:space="preserve"> buckling under pressure. </w:t>
      </w:r>
      <w:r w:rsidRPr="00AF2203">
        <w:rPr>
          <w:rFonts w:ascii="Garamond" w:hAnsi="Garamond"/>
          <w:color w:val="000000" w:themeColor="text1"/>
          <w:sz w:val="22"/>
          <w:szCs w:val="22"/>
        </w:rPr>
        <w:t>Quentin held on to the table to steady himself.</w:t>
      </w:r>
    </w:p>
    <w:p w14:paraId="439C5A05" w14:textId="27851F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do you think </w:t>
      </w:r>
      <w:r w:rsidR="00165095" w:rsidRPr="00AF2203">
        <w:rPr>
          <w:rFonts w:ascii="Garamond" w:hAnsi="Garamond"/>
          <w:color w:val="000000" w:themeColor="text1"/>
          <w:sz w:val="22"/>
          <w:szCs w:val="22"/>
        </w:rPr>
        <w:t>technology</w:t>
      </w:r>
      <w:r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has</w:t>
      </w:r>
      <w:r w:rsidRPr="00AF2203">
        <w:rPr>
          <w:rFonts w:ascii="Garamond" w:hAnsi="Garamond"/>
          <w:color w:val="000000" w:themeColor="text1"/>
          <w:sz w:val="22"/>
          <w:szCs w:val="22"/>
        </w:rPr>
        <w:t xml:space="preserve"> that much </w:t>
      </w:r>
      <w:r w:rsidR="00CC6EF2">
        <w:rPr>
          <w:rFonts w:ascii="Garamond" w:hAnsi="Garamond"/>
          <w:color w:val="000000" w:themeColor="text1"/>
          <w:sz w:val="22"/>
          <w:szCs w:val="22"/>
        </w:rPr>
        <w:t>logic</w:t>
      </w:r>
      <w:r w:rsidRPr="00AF2203">
        <w:rPr>
          <w:rFonts w:ascii="Garamond" w:hAnsi="Garamond"/>
          <w:color w:val="000000" w:themeColor="text1"/>
          <w:sz w:val="22"/>
          <w:szCs w:val="22"/>
        </w:rPr>
        <w:t xml:space="preserve"> in our lives?’</w:t>
      </w:r>
    </w:p>
    <w:p w14:paraId="60365073" w14:textId="2DCD8466" w:rsidR="00DA161B" w:rsidRPr="00AF2203" w:rsidRDefault="00BE3C44"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27809" w:rsidRPr="00AF2203">
        <w:rPr>
          <w:rFonts w:ascii="Garamond" w:hAnsi="Garamond"/>
          <w:color w:val="000000" w:themeColor="text1"/>
          <w:sz w:val="22"/>
          <w:szCs w:val="22"/>
        </w:rPr>
        <w:t xml:space="preserve">Technology and </w:t>
      </w:r>
      <w:r w:rsidR="00CC6EF2">
        <w:rPr>
          <w:rFonts w:ascii="Garamond" w:hAnsi="Garamond"/>
          <w:color w:val="000000" w:themeColor="text1"/>
          <w:sz w:val="22"/>
          <w:szCs w:val="22"/>
        </w:rPr>
        <w:t>logic</w:t>
      </w:r>
      <w:r w:rsidR="00165095" w:rsidRPr="00AF2203">
        <w:rPr>
          <w:rFonts w:ascii="Garamond" w:hAnsi="Garamond"/>
          <w:color w:val="000000" w:themeColor="text1"/>
          <w:sz w:val="22"/>
          <w:szCs w:val="22"/>
        </w:rPr>
        <w:t xml:space="preserve"> can be considered the same thing</w:t>
      </w:r>
      <w:r w:rsidRPr="00AF2203">
        <w:rPr>
          <w:rFonts w:ascii="Garamond" w:hAnsi="Garamond"/>
          <w:color w:val="000000" w:themeColor="text1"/>
          <w:sz w:val="22"/>
          <w:szCs w:val="22"/>
        </w:rPr>
        <w:t>,’ said Urd</w:t>
      </w:r>
      <w:r w:rsidR="00AB2EF6" w:rsidRPr="00AF2203">
        <w:rPr>
          <w:rFonts w:ascii="Garamond" w:hAnsi="Garamond"/>
          <w:color w:val="000000" w:themeColor="text1"/>
          <w:sz w:val="22"/>
          <w:szCs w:val="22"/>
        </w:rPr>
        <w:t xml:space="preserve"> impatiently</w:t>
      </w:r>
      <w:r w:rsidRPr="00AF2203">
        <w:rPr>
          <w:rFonts w:ascii="Garamond" w:hAnsi="Garamond"/>
          <w:color w:val="000000" w:themeColor="text1"/>
          <w:sz w:val="22"/>
          <w:szCs w:val="22"/>
        </w:rPr>
        <w:t>.</w:t>
      </w:r>
    </w:p>
    <w:p w14:paraId="2B15D4C9" w14:textId="3EDA86AA" w:rsidR="00711B27" w:rsidRPr="00AF2203" w:rsidRDefault="00DA161B"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Right,’ said Quentin,</w:t>
      </w:r>
      <w:r w:rsidR="00711B27" w:rsidRPr="00AF2203">
        <w:rPr>
          <w:rFonts w:ascii="Garamond" w:hAnsi="Garamond"/>
          <w:color w:val="000000" w:themeColor="text1"/>
          <w:sz w:val="22"/>
          <w:szCs w:val="22"/>
        </w:rPr>
        <w:t xml:space="preserve"> with the earnest finality of </w:t>
      </w:r>
      <w:r w:rsidR="00573657" w:rsidRPr="00AF2203">
        <w:rPr>
          <w:rFonts w:ascii="Garamond" w:hAnsi="Garamond"/>
          <w:color w:val="000000" w:themeColor="text1"/>
          <w:sz w:val="22"/>
          <w:szCs w:val="22"/>
        </w:rPr>
        <w:t>a</w:t>
      </w:r>
      <w:r w:rsidR="00711B27"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 xml:space="preserve">captain </w:t>
      </w:r>
      <w:r w:rsidR="007D7929" w:rsidRPr="00AF2203">
        <w:rPr>
          <w:rFonts w:ascii="Garamond" w:hAnsi="Garamond"/>
          <w:color w:val="000000" w:themeColor="text1"/>
          <w:sz w:val="22"/>
          <w:szCs w:val="22"/>
        </w:rPr>
        <w:t>aboard</w:t>
      </w:r>
      <w:r w:rsidR="007635F5" w:rsidRPr="00AF2203">
        <w:rPr>
          <w:rFonts w:ascii="Garamond" w:hAnsi="Garamond"/>
          <w:color w:val="000000" w:themeColor="text1"/>
          <w:sz w:val="22"/>
          <w:szCs w:val="22"/>
        </w:rPr>
        <w:t xml:space="preserve"> </w:t>
      </w:r>
      <w:r w:rsidR="002C7EB3">
        <w:rPr>
          <w:rFonts w:ascii="Garamond" w:hAnsi="Garamond"/>
          <w:color w:val="000000" w:themeColor="text1"/>
          <w:sz w:val="22"/>
          <w:szCs w:val="22"/>
        </w:rPr>
        <w:t>a</w:t>
      </w:r>
      <w:r w:rsidR="007635F5" w:rsidRPr="00AF2203">
        <w:rPr>
          <w:rFonts w:ascii="Garamond" w:hAnsi="Garamond"/>
          <w:color w:val="000000" w:themeColor="text1"/>
          <w:sz w:val="22"/>
          <w:szCs w:val="22"/>
        </w:rPr>
        <w:t xml:space="preserve"> sinking ship</w:t>
      </w:r>
      <w:r w:rsidR="00711B27" w:rsidRPr="00AF2203">
        <w:rPr>
          <w:rFonts w:ascii="Garamond" w:hAnsi="Garamond"/>
          <w:color w:val="000000" w:themeColor="text1"/>
          <w:sz w:val="22"/>
          <w:szCs w:val="22"/>
        </w:rPr>
        <w:t>.</w:t>
      </w:r>
    </w:p>
    <w:p w14:paraId="22E8DEBE" w14:textId="4FAA1667" w:rsidR="00BE3C44" w:rsidRPr="00AF2203" w:rsidRDefault="00BE3C44" w:rsidP="00FD2A5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5AB5E6A7" w14:textId="4E428E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slowed </w:t>
      </w:r>
      <w:r w:rsidR="002575B5" w:rsidRPr="00AF2203">
        <w:rPr>
          <w:rFonts w:ascii="Garamond" w:hAnsi="Garamond"/>
          <w:color w:val="000000" w:themeColor="text1"/>
          <w:sz w:val="22"/>
          <w:szCs w:val="22"/>
        </w:rPr>
        <w:t>to a</w:t>
      </w:r>
      <w:r w:rsidRPr="00AF2203">
        <w:rPr>
          <w:rFonts w:ascii="Garamond" w:hAnsi="Garamond"/>
          <w:color w:val="000000" w:themeColor="text1"/>
          <w:sz w:val="22"/>
          <w:szCs w:val="22"/>
        </w:rPr>
        <w:t xml:space="preserve"> canter and a</w:t>
      </w:r>
      <w:r w:rsidR="00B842E7">
        <w:rPr>
          <w:rFonts w:ascii="Garamond" w:hAnsi="Garamond"/>
          <w:color w:val="000000" w:themeColor="text1"/>
          <w:sz w:val="22"/>
          <w:szCs w:val="22"/>
        </w:rPr>
        <w:t xml:space="preserve"> Stephen Hawking voiced</w:t>
      </w:r>
      <w:r w:rsidR="00132FAD" w:rsidRPr="00AF2203">
        <w:rPr>
          <w:rFonts w:ascii="Garamond" w:hAnsi="Garamond"/>
          <w:color w:val="000000" w:themeColor="text1"/>
          <w:sz w:val="22"/>
          <w:szCs w:val="22"/>
        </w:rPr>
        <w:t xml:space="preserve"> </w:t>
      </w:r>
      <w:r w:rsidR="00AD3951" w:rsidRPr="00AF2203">
        <w:rPr>
          <w:rFonts w:ascii="Garamond" w:hAnsi="Garamond"/>
          <w:color w:val="000000" w:themeColor="text1"/>
          <w:sz w:val="22"/>
          <w:szCs w:val="22"/>
        </w:rPr>
        <w:t>announcement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explained</w:t>
      </w:r>
      <w:r w:rsidR="00684222">
        <w:rPr>
          <w:rFonts w:ascii="Garamond" w:hAnsi="Garamond"/>
          <w:color w:val="000000" w:themeColor="text1"/>
          <w:sz w:val="22"/>
          <w:szCs w:val="22"/>
        </w:rPr>
        <w:t>,</w:t>
      </w:r>
      <w:r w:rsidR="00132F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B842E7" w:rsidRPr="00B842E7">
        <w:rPr>
          <w:rFonts w:ascii="Garamond" w:hAnsi="Garamond"/>
          <w:i/>
          <w:iCs/>
          <w:color w:val="000000" w:themeColor="text1"/>
          <w:sz w:val="22"/>
          <w:szCs w:val="22"/>
        </w:rPr>
        <w:t xml:space="preserve">An unexpected </w:t>
      </w:r>
      <w:proofErr w:type="spellStart"/>
      <w:r w:rsidR="00B842E7" w:rsidRPr="00B842E7">
        <w:rPr>
          <w:rFonts w:ascii="Garamond" w:hAnsi="Garamond"/>
          <w:i/>
          <w:iCs/>
          <w:color w:val="000000" w:themeColor="text1"/>
          <w:sz w:val="22"/>
          <w:szCs w:val="22"/>
        </w:rPr>
        <w:t>unexpected</w:t>
      </w:r>
      <w:proofErr w:type="spellEnd"/>
      <w:r w:rsidR="00B842E7" w:rsidRPr="00B842E7">
        <w:rPr>
          <w:rFonts w:ascii="Garamond" w:hAnsi="Garamond"/>
          <w:i/>
          <w:iCs/>
          <w:color w:val="000000" w:themeColor="text1"/>
          <w:sz w:val="22"/>
          <w:szCs w:val="22"/>
        </w:rPr>
        <w:t xml:space="preserve"> error has unexpectedly occurred</w:t>
      </w:r>
      <w:r w:rsidR="00B842E7">
        <w:rPr>
          <w:rFonts w:ascii="Garamond" w:hAnsi="Garamond"/>
          <w:color w:val="000000" w:themeColor="text1"/>
          <w:sz w:val="22"/>
          <w:szCs w:val="22"/>
        </w:rPr>
        <w:t xml:space="preserve">. </w:t>
      </w:r>
      <w:r w:rsidR="00447651" w:rsidRPr="00AF2203">
        <w:rPr>
          <w:rFonts w:ascii="Garamond" w:hAnsi="Garamond"/>
          <w:i/>
          <w:iCs/>
          <w:color w:val="000000" w:themeColor="text1"/>
          <w:sz w:val="22"/>
          <w:szCs w:val="22"/>
        </w:rPr>
        <w:t xml:space="preserve">The </w:t>
      </w:r>
      <w:r w:rsidR="00672409">
        <w:rPr>
          <w:rFonts w:ascii="Garamond" w:hAnsi="Garamond"/>
          <w:i/>
          <w:iCs/>
          <w:color w:val="000000" w:themeColor="text1"/>
          <w:sz w:val="22"/>
          <w:szCs w:val="22"/>
        </w:rPr>
        <w:t xml:space="preserve">nutritional </w:t>
      </w:r>
      <w:r w:rsidR="00B72E3D" w:rsidRPr="00AF2203">
        <w:rPr>
          <w:rFonts w:ascii="Garamond" w:hAnsi="Garamond"/>
          <w:i/>
          <w:iCs/>
          <w:color w:val="000000" w:themeColor="text1"/>
          <w:sz w:val="22"/>
          <w:szCs w:val="22"/>
        </w:rPr>
        <w:t>process</w:t>
      </w:r>
      <w:r w:rsidRPr="00AF2203">
        <w:rPr>
          <w:rFonts w:ascii="Garamond" w:hAnsi="Garamond"/>
          <w:i/>
          <w:iCs/>
          <w:color w:val="000000" w:themeColor="text1"/>
          <w:sz w:val="22"/>
          <w:szCs w:val="22"/>
        </w:rPr>
        <w:t xml:space="preserve"> </w:t>
      </w:r>
      <w:r w:rsidR="00524AA7" w:rsidRPr="00AF2203">
        <w:rPr>
          <w:rFonts w:ascii="Garamond" w:hAnsi="Garamond"/>
          <w:i/>
          <w:iCs/>
          <w:color w:val="000000" w:themeColor="text1"/>
          <w:sz w:val="22"/>
          <w:szCs w:val="22"/>
        </w:rPr>
        <w:t>incorporates</w:t>
      </w:r>
      <w:r w:rsidRPr="00AF2203">
        <w:rPr>
          <w:rFonts w:ascii="Garamond" w:hAnsi="Garamond"/>
          <w:i/>
          <w:iCs/>
          <w:color w:val="000000" w:themeColor="text1"/>
          <w:sz w:val="22"/>
          <w:szCs w:val="22"/>
        </w:rPr>
        <w:t xml:space="preserve"> </w:t>
      </w:r>
      <w:r w:rsidR="00E45B5B" w:rsidRPr="00AF2203">
        <w:rPr>
          <w:rFonts w:ascii="Garamond" w:hAnsi="Garamond"/>
          <w:i/>
          <w:iCs/>
          <w:color w:val="000000" w:themeColor="text1"/>
          <w:sz w:val="22"/>
          <w:szCs w:val="22"/>
        </w:rPr>
        <w:t>inconstant</w:t>
      </w:r>
      <w:r w:rsidRPr="00AF2203">
        <w:rPr>
          <w:rFonts w:ascii="Garamond" w:hAnsi="Garamond"/>
          <w:i/>
          <w:iCs/>
          <w:color w:val="000000" w:themeColor="text1"/>
          <w:sz w:val="22"/>
          <w:szCs w:val="22"/>
        </w:rPr>
        <w:t xml:space="preserve"> </w:t>
      </w:r>
      <w:r w:rsidR="004B459B" w:rsidRPr="00AF2203">
        <w:rPr>
          <w:rFonts w:ascii="Garamond" w:hAnsi="Garamond"/>
          <w:i/>
          <w:iCs/>
          <w:color w:val="000000" w:themeColor="text1"/>
          <w:sz w:val="22"/>
          <w:szCs w:val="22"/>
        </w:rPr>
        <w:t>attributes</w:t>
      </w:r>
      <w:r w:rsidRPr="00AF2203">
        <w:rPr>
          <w:rFonts w:ascii="Garamond" w:hAnsi="Garamond"/>
          <w:color w:val="000000" w:themeColor="text1"/>
          <w:sz w:val="22"/>
          <w:szCs w:val="22"/>
        </w:rPr>
        <w:t>”</w:t>
      </w:r>
      <w:r w:rsidR="004B459B" w:rsidRPr="00AF2203">
        <w:rPr>
          <w:rFonts w:ascii="Garamond" w:hAnsi="Garamond"/>
          <w:color w:val="000000" w:themeColor="text1"/>
          <w:sz w:val="22"/>
          <w:szCs w:val="22"/>
        </w:rPr>
        <w:t>.</w:t>
      </w:r>
    </w:p>
    <w:p w14:paraId="664739C2" w14:textId="372F5A89" w:rsidR="00892B55" w:rsidRPr="00AF2203" w:rsidRDefault="00CF603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F9395A" w:rsidRPr="00AF2203">
        <w:rPr>
          <w:rFonts w:ascii="Garamond" w:hAnsi="Garamond"/>
          <w:color w:val="000000" w:themeColor="text1"/>
          <w:sz w:val="22"/>
          <w:szCs w:val="22"/>
        </w:rPr>
        <w:t>if</w:t>
      </w:r>
      <w:r w:rsidRPr="00AF2203">
        <w:rPr>
          <w:rFonts w:ascii="Garamond" w:hAnsi="Garamond"/>
          <w:color w:val="000000" w:themeColor="text1"/>
          <w:sz w:val="22"/>
          <w:szCs w:val="22"/>
        </w:rPr>
        <w:t xml:space="preserve"> a codeword</w:t>
      </w:r>
      <w:r w:rsidR="00205681" w:rsidRPr="00AF2203">
        <w:rPr>
          <w:rFonts w:ascii="Garamond" w:hAnsi="Garamond"/>
          <w:color w:val="000000" w:themeColor="text1"/>
          <w:sz w:val="22"/>
          <w:szCs w:val="22"/>
        </w:rPr>
        <w:t xml:space="preserve"> had been spoken</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Verd and Urd</w:t>
      </w:r>
      <w:r w:rsidR="000C6BF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pressed a button and their </w:t>
      </w:r>
      <w:r w:rsidR="000C6BF5" w:rsidRPr="00AF2203">
        <w:rPr>
          <w:rFonts w:ascii="Garamond" w:hAnsi="Garamond"/>
          <w:color w:val="000000" w:themeColor="text1"/>
          <w:sz w:val="22"/>
          <w:szCs w:val="22"/>
        </w:rPr>
        <w:t>visors</w:t>
      </w:r>
      <w:r w:rsidR="00EF33A0">
        <w:rPr>
          <w:rFonts w:ascii="Garamond" w:hAnsi="Garamond"/>
          <w:color w:val="000000" w:themeColor="text1"/>
          <w:sz w:val="22"/>
          <w:szCs w:val="22"/>
        </w:rPr>
        <w:t xml:space="preserve"> concertinaed into a hair band</w:t>
      </w:r>
      <w:r w:rsidR="00BE3C44" w:rsidRPr="00AF2203">
        <w:rPr>
          <w:rFonts w:ascii="Garamond" w:hAnsi="Garamond"/>
          <w:color w:val="000000" w:themeColor="text1"/>
          <w:sz w:val="22"/>
          <w:szCs w:val="22"/>
        </w:rPr>
        <w:t xml:space="preserve">. </w:t>
      </w:r>
    </w:p>
    <w:p w14:paraId="69364AB7" w14:textId="4E331DB8" w:rsidR="009234C2" w:rsidRPr="00AF2203" w:rsidRDefault="00D05FB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saw a </w:t>
      </w:r>
      <w:r w:rsidR="003E2403" w:rsidRPr="00AF2203">
        <w:rPr>
          <w:rFonts w:ascii="Garamond" w:hAnsi="Garamond"/>
          <w:color w:val="000000" w:themeColor="text1"/>
          <w:sz w:val="22"/>
          <w:szCs w:val="22"/>
        </w:rPr>
        <w:t xml:space="preserve">glowing </w:t>
      </w:r>
      <w:r w:rsidRPr="00AF2203">
        <w:rPr>
          <w:rFonts w:ascii="Garamond" w:hAnsi="Garamond"/>
          <w:color w:val="000000" w:themeColor="text1"/>
          <w:sz w:val="22"/>
          <w:szCs w:val="22"/>
        </w:rPr>
        <w:t>red pupil</w:t>
      </w:r>
      <w:r w:rsidR="005266C3" w:rsidRPr="00AF2203">
        <w:rPr>
          <w:rFonts w:ascii="Garamond" w:hAnsi="Garamond"/>
          <w:color w:val="000000" w:themeColor="text1"/>
          <w:sz w:val="22"/>
          <w:szCs w:val="22"/>
        </w:rPr>
        <w:t xml:space="preserve"> in their right eye</w:t>
      </w:r>
      <w:r w:rsidR="003E2403" w:rsidRPr="00AF2203">
        <w:rPr>
          <w:rFonts w:ascii="Garamond" w:hAnsi="Garamond"/>
          <w:color w:val="000000" w:themeColor="text1"/>
          <w:sz w:val="22"/>
          <w:szCs w:val="22"/>
        </w:rPr>
        <w:t>s</w:t>
      </w:r>
      <w:r w:rsidRPr="00AF2203">
        <w:rPr>
          <w:rFonts w:ascii="Garamond" w:hAnsi="Garamond"/>
          <w:color w:val="000000" w:themeColor="text1"/>
          <w:sz w:val="22"/>
          <w:szCs w:val="22"/>
        </w:rPr>
        <w:t>.</w:t>
      </w:r>
      <w:r w:rsidR="00987C97" w:rsidRPr="00AF2203">
        <w:rPr>
          <w:rFonts w:ascii="Garamond" w:hAnsi="Garamond"/>
          <w:color w:val="000000" w:themeColor="text1"/>
          <w:sz w:val="22"/>
          <w:szCs w:val="22"/>
        </w:rPr>
        <w:t xml:space="preserve"> </w:t>
      </w:r>
      <w:r w:rsidR="003E6CE0" w:rsidRPr="00AF2203">
        <w:rPr>
          <w:rFonts w:ascii="Garamond" w:hAnsi="Garamond"/>
          <w:color w:val="000000" w:themeColor="text1"/>
          <w:sz w:val="22"/>
          <w:szCs w:val="22"/>
        </w:rPr>
        <w:t>The</w:t>
      </w:r>
      <w:r w:rsidR="00987C97" w:rsidRPr="00AF2203">
        <w:rPr>
          <w:rFonts w:ascii="Garamond" w:hAnsi="Garamond"/>
          <w:color w:val="000000" w:themeColor="text1"/>
          <w:sz w:val="22"/>
          <w:szCs w:val="22"/>
        </w:rPr>
        <w:t>ir</w:t>
      </w:r>
      <w:r w:rsidR="003E6CE0" w:rsidRPr="00AF2203">
        <w:rPr>
          <w:rFonts w:ascii="Garamond" w:hAnsi="Garamond"/>
          <w:color w:val="000000" w:themeColor="text1"/>
          <w:sz w:val="22"/>
          <w:szCs w:val="22"/>
        </w:rPr>
        <w:t xml:space="preserve"> accents </w:t>
      </w:r>
      <w:r w:rsidR="001208FC" w:rsidRPr="00AF2203">
        <w:rPr>
          <w:rFonts w:ascii="Garamond" w:hAnsi="Garamond"/>
          <w:color w:val="000000" w:themeColor="text1"/>
          <w:sz w:val="22"/>
          <w:szCs w:val="22"/>
        </w:rPr>
        <w:t>came</w:t>
      </w:r>
      <w:r w:rsidR="00987C97" w:rsidRPr="00AF2203">
        <w:rPr>
          <w:rFonts w:ascii="Garamond" w:hAnsi="Garamond"/>
          <w:color w:val="000000" w:themeColor="text1"/>
          <w:sz w:val="22"/>
          <w:szCs w:val="22"/>
        </w:rPr>
        <w:t xml:space="preserve"> now </w:t>
      </w:r>
      <w:r w:rsidR="00807505">
        <w:rPr>
          <w:rFonts w:ascii="Garamond" w:hAnsi="Garamond"/>
          <w:color w:val="000000" w:themeColor="text1"/>
          <w:sz w:val="22"/>
          <w:szCs w:val="22"/>
        </w:rPr>
        <w:t>with the</w:t>
      </w:r>
      <w:r w:rsidR="00805E26" w:rsidRPr="00AF2203">
        <w:rPr>
          <w:rFonts w:ascii="Garamond" w:hAnsi="Garamond"/>
          <w:color w:val="000000" w:themeColor="text1"/>
          <w:sz w:val="22"/>
          <w:szCs w:val="22"/>
        </w:rPr>
        <w:t xml:space="preserve"> </w:t>
      </w:r>
      <w:r w:rsidR="00314F6B" w:rsidRPr="00AF2203">
        <w:rPr>
          <w:rFonts w:ascii="Garamond" w:hAnsi="Garamond"/>
          <w:color w:val="000000" w:themeColor="text1"/>
          <w:sz w:val="22"/>
          <w:szCs w:val="22"/>
        </w:rPr>
        <w:t>slow creak</w:t>
      </w:r>
      <w:r w:rsidR="00807505">
        <w:rPr>
          <w:rFonts w:ascii="Garamond" w:hAnsi="Garamond"/>
          <w:color w:val="000000" w:themeColor="text1"/>
          <w:sz w:val="22"/>
          <w:szCs w:val="22"/>
        </w:rPr>
        <w:t xml:space="preserve"> of a</w:t>
      </w:r>
      <w:r w:rsidR="00805E26" w:rsidRPr="00AF2203">
        <w:rPr>
          <w:rFonts w:ascii="Garamond" w:hAnsi="Garamond"/>
          <w:color w:val="000000" w:themeColor="text1"/>
          <w:sz w:val="22"/>
          <w:szCs w:val="22"/>
        </w:rPr>
        <w:t xml:space="preserve"> Bristol</w:t>
      </w:r>
      <w:r w:rsidR="00807505">
        <w:rPr>
          <w:rFonts w:ascii="Garamond" w:hAnsi="Garamond"/>
          <w:color w:val="000000" w:themeColor="text1"/>
          <w:sz w:val="22"/>
          <w:szCs w:val="22"/>
        </w:rPr>
        <w:t xml:space="preserve">ian mixed with the twitchy </w:t>
      </w:r>
      <w:r w:rsidR="006A659E" w:rsidRPr="006A659E">
        <w:rPr>
          <w:rFonts w:ascii="Garamond" w:hAnsi="Garamond"/>
          <w:color w:val="000000" w:themeColor="text1"/>
          <w:sz w:val="22"/>
          <w:szCs w:val="22"/>
        </w:rPr>
        <w:t xml:space="preserve">terminal </w:t>
      </w:r>
      <w:r w:rsidR="00807505">
        <w:rPr>
          <w:rFonts w:ascii="Garamond" w:hAnsi="Garamond"/>
          <w:color w:val="000000" w:themeColor="text1"/>
          <w:sz w:val="22"/>
          <w:szCs w:val="22"/>
        </w:rPr>
        <w:t xml:space="preserve">inflection of </w:t>
      </w:r>
      <w:r w:rsidR="00743CD0">
        <w:rPr>
          <w:rFonts w:ascii="Garamond" w:hAnsi="Garamond"/>
          <w:color w:val="000000" w:themeColor="text1"/>
          <w:sz w:val="22"/>
          <w:szCs w:val="22"/>
        </w:rPr>
        <w:t>Afrikaans</w:t>
      </w:r>
      <w:r w:rsidR="009234C2" w:rsidRPr="00AF2203">
        <w:rPr>
          <w:rFonts w:ascii="Garamond" w:hAnsi="Garamond"/>
          <w:color w:val="000000" w:themeColor="text1"/>
          <w:sz w:val="22"/>
          <w:szCs w:val="22"/>
        </w:rPr>
        <w:t>.</w:t>
      </w:r>
    </w:p>
    <w:p w14:paraId="387C97F7" w14:textId="138F9A4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3E6CE0" w:rsidRPr="00AF2203">
        <w:rPr>
          <w:rFonts w:ascii="Garamond" w:hAnsi="Garamond"/>
          <w:color w:val="000000" w:themeColor="text1"/>
          <w:sz w:val="22"/>
          <w:szCs w:val="22"/>
        </w:rPr>
        <w:t>A</w:t>
      </w:r>
      <w:r w:rsidR="00805E26" w:rsidRPr="00AF2203">
        <w:rPr>
          <w:rFonts w:ascii="Garamond" w:hAnsi="Garamond"/>
          <w:color w:val="000000" w:themeColor="text1"/>
          <w:sz w:val="22"/>
          <w:szCs w:val="22"/>
        </w:rPr>
        <w:t>r</w:t>
      </w:r>
      <w:proofErr w:type="spellEnd"/>
      <w:r w:rsidR="003E6CE0" w:rsidRPr="00AF2203">
        <w:rPr>
          <w:rFonts w:ascii="Garamond" w:hAnsi="Garamond"/>
          <w:color w:val="000000" w:themeColor="text1"/>
          <w:sz w:val="22"/>
          <w:szCs w:val="22"/>
        </w:rPr>
        <w:t xml:space="preserve"> </w:t>
      </w:r>
      <w:proofErr w:type="spellStart"/>
      <w:r w:rsidR="00E0351B" w:rsidRPr="00AF2203">
        <w:rPr>
          <w:rFonts w:ascii="Garamond" w:hAnsi="Garamond"/>
          <w:color w:val="000000" w:themeColor="text1"/>
          <w:sz w:val="22"/>
          <w:szCs w:val="22"/>
        </w:rPr>
        <w:t>a</w:t>
      </w:r>
      <w:r w:rsidR="009234C2" w:rsidRPr="00AF2203">
        <w:rPr>
          <w:rFonts w:ascii="Garamond" w:hAnsi="Garamond"/>
          <w:color w:val="000000" w:themeColor="text1"/>
          <w:sz w:val="22"/>
          <w:szCs w:val="22"/>
        </w:rPr>
        <w:t>r</w:t>
      </w:r>
      <w:r w:rsidR="00E0351B" w:rsidRPr="00AF2203">
        <w:rPr>
          <w:rFonts w:ascii="Garamond" w:hAnsi="Garamond"/>
          <w:color w:val="000000" w:themeColor="text1"/>
          <w:sz w:val="22"/>
          <w:szCs w:val="22"/>
        </w:rPr>
        <w:t>ma</w:t>
      </w:r>
      <w:proofErr w:type="spellEnd"/>
      <w:r w:rsidR="00E0351B" w:rsidRPr="00AF2203">
        <w:rPr>
          <w:rFonts w:ascii="Garamond" w:hAnsi="Garamond"/>
          <w:color w:val="000000" w:themeColor="text1"/>
          <w:sz w:val="22"/>
          <w:szCs w:val="22"/>
        </w:rPr>
        <w:t xml:space="preserve"> sorry </w:t>
      </w:r>
      <w:proofErr w:type="spellStart"/>
      <w:r w:rsidR="00DD25F8" w:rsidRPr="00DD25F8">
        <w:rPr>
          <w:rFonts w:ascii="Garamond" w:hAnsi="Garamond"/>
          <w:color w:val="000000" w:themeColor="text1"/>
          <w:sz w:val="22"/>
          <w:szCs w:val="22"/>
        </w:rPr>
        <w:t>yaar</w:t>
      </w:r>
      <w:proofErr w:type="spellEnd"/>
      <w:r w:rsidRPr="00AF2203">
        <w:rPr>
          <w:rFonts w:ascii="Garamond" w:hAnsi="Garamond"/>
          <w:color w:val="000000" w:themeColor="text1"/>
          <w:sz w:val="22"/>
          <w:szCs w:val="22"/>
        </w:rPr>
        <w:t xml:space="preserve">,’ said </w:t>
      </w:r>
      <w:r w:rsidR="00E45B5B" w:rsidRPr="00AF2203">
        <w:rPr>
          <w:rFonts w:ascii="Garamond" w:hAnsi="Garamond"/>
          <w:color w:val="000000" w:themeColor="text1"/>
          <w:sz w:val="22"/>
          <w:szCs w:val="22"/>
        </w:rPr>
        <w:t>Urd</w:t>
      </w:r>
      <w:r w:rsidR="00C172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gushing friendliness. ‘We </w:t>
      </w:r>
      <w:proofErr w:type="spellStart"/>
      <w:r w:rsidR="00E0351B" w:rsidRPr="00AF2203">
        <w:rPr>
          <w:rFonts w:ascii="Garamond" w:hAnsi="Garamond"/>
          <w:color w:val="000000" w:themeColor="text1"/>
          <w:sz w:val="22"/>
          <w:szCs w:val="22"/>
        </w:rPr>
        <w:t>wuz</w:t>
      </w:r>
      <w:proofErr w:type="spellEnd"/>
      <w:r w:rsidR="00E0351B" w:rsidRPr="00AF2203">
        <w:rPr>
          <w:rFonts w:ascii="Garamond" w:hAnsi="Garamond"/>
          <w:color w:val="000000" w:themeColor="text1"/>
          <w:sz w:val="22"/>
          <w:szCs w:val="22"/>
        </w:rPr>
        <w:t xml:space="preserve"> curs</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playina</w:t>
      </w:r>
      <w:proofErr w:type="spellEnd"/>
      <w:r w:rsidRPr="00AF2203">
        <w:rPr>
          <w:rFonts w:ascii="Garamond" w:hAnsi="Garamond"/>
          <w:color w:val="000000" w:themeColor="text1"/>
          <w:sz w:val="22"/>
          <w:szCs w:val="22"/>
        </w:rPr>
        <w:t xml:space="preserve"> game </w:t>
      </w:r>
      <w:proofErr w:type="spellStart"/>
      <w:r w:rsidRPr="00AF2203">
        <w:rPr>
          <w:rFonts w:ascii="Garamond" w:hAnsi="Garamond"/>
          <w:color w:val="000000" w:themeColor="text1"/>
          <w:sz w:val="22"/>
          <w:szCs w:val="22"/>
        </w:rPr>
        <w:t>to</w:t>
      </w:r>
      <w:r w:rsidR="004E66B5" w:rsidRPr="00AF2203">
        <w:rPr>
          <w:rFonts w:ascii="Garamond" w:hAnsi="Garamond"/>
          <w:color w:val="000000" w:themeColor="text1"/>
          <w:sz w:val="22"/>
          <w:szCs w:val="22"/>
        </w:rPr>
        <w:t>gev</w:t>
      </w:r>
      <w:r w:rsidRPr="00AF2203">
        <w:rPr>
          <w:rFonts w:ascii="Garamond" w:hAnsi="Garamond"/>
          <w:color w:val="000000" w:themeColor="text1"/>
          <w:sz w:val="22"/>
          <w:szCs w:val="22"/>
        </w:rPr>
        <w:t>er</w:t>
      </w:r>
      <w:proofErr w:type="spellEnd"/>
      <w:r w:rsidR="00E0351B" w:rsidRPr="00AF2203">
        <w:rPr>
          <w:rFonts w:ascii="Garamond" w:hAnsi="Garamond"/>
          <w:color w:val="000000" w:themeColor="text1"/>
          <w:sz w:val="22"/>
          <w:szCs w:val="22"/>
        </w:rPr>
        <w:t xml:space="preserve">. </w:t>
      </w:r>
      <w:r w:rsidR="00947744" w:rsidRPr="00AF2203">
        <w:rPr>
          <w:rFonts w:ascii="Garamond" w:hAnsi="Garamond"/>
          <w:color w:val="000000" w:themeColor="text1"/>
          <w:sz w:val="22"/>
          <w:szCs w:val="22"/>
        </w:rPr>
        <w:t>Y</w:t>
      </w:r>
      <w:r w:rsidR="00CC160D" w:rsidRPr="00AF2203">
        <w:rPr>
          <w:rFonts w:ascii="Garamond" w:hAnsi="Garamond"/>
          <w:color w:val="000000" w:themeColor="text1"/>
          <w:sz w:val="22"/>
          <w:szCs w:val="22"/>
        </w:rPr>
        <w:t>ou</w:t>
      </w:r>
      <w:r w:rsidR="00E0351B" w:rsidRPr="00AF2203">
        <w:rPr>
          <w:rFonts w:ascii="Garamond" w:hAnsi="Garamond"/>
          <w:color w:val="000000" w:themeColor="text1"/>
          <w:sz w:val="22"/>
          <w:szCs w:val="22"/>
        </w:rPr>
        <w:t xml:space="preserve"> </w:t>
      </w:r>
      <w:proofErr w:type="spellStart"/>
      <w:r w:rsidR="002E6D20" w:rsidRPr="00AF2203">
        <w:rPr>
          <w:rFonts w:ascii="Garamond" w:hAnsi="Garamond"/>
          <w:color w:val="000000" w:themeColor="text1"/>
          <w:sz w:val="22"/>
          <w:szCs w:val="22"/>
        </w:rPr>
        <w:t>kwim</w:t>
      </w:r>
      <w:proofErr w:type="spellEnd"/>
      <w:r w:rsidR="002E6D20" w:rsidRPr="00AF2203">
        <w:rPr>
          <w:rFonts w:ascii="Garamond" w:hAnsi="Garamond"/>
          <w:color w:val="000000" w:themeColor="text1"/>
          <w:sz w:val="22"/>
          <w:szCs w:val="22"/>
        </w:rPr>
        <w:t xml:space="preserve"> me</w:t>
      </w:r>
      <w:r w:rsidR="00E035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EDE9EA6" w14:textId="15FE74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9661D" w:rsidRPr="00AF2203">
        <w:rPr>
          <w:rFonts w:ascii="Garamond" w:hAnsi="Garamond"/>
          <w:color w:val="000000" w:themeColor="text1"/>
          <w:sz w:val="22"/>
          <w:szCs w:val="22"/>
        </w:rPr>
        <w:t>returned</w:t>
      </w:r>
      <w:r w:rsidR="00E0351B" w:rsidRPr="00AF2203">
        <w:rPr>
          <w:rFonts w:ascii="Garamond" w:hAnsi="Garamond"/>
          <w:color w:val="000000" w:themeColor="text1"/>
          <w:sz w:val="22"/>
          <w:szCs w:val="22"/>
        </w:rPr>
        <w:t xml:space="preserve"> a </w:t>
      </w:r>
      <w:r w:rsidR="0039442A" w:rsidRPr="00AF2203">
        <w:rPr>
          <w:rFonts w:ascii="Garamond" w:hAnsi="Garamond"/>
          <w:color w:val="000000" w:themeColor="text1"/>
          <w:sz w:val="22"/>
          <w:szCs w:val="22"/>
        </w:rPr>
        <w:t>nervous</w:t>
      </w:r>
      <w:r w:rsidR="00E0351B" w:rsidRPr="00AF2203">
        <w:rPr>
          <w:rFonts w:ascii="Garamond" w:hAnsi="Garamond"/>
          <w:color w:val="000000" w:themeColor="text1"/>
          <w:sz w:val="22"/>
          <w:szCs w:val="22"/>
        </w:rPr>
        <w:t xml:space="preserve"> grin as though a bully had turned to him for </w:t>
      </w:r>
      <w:r w:rsidR="00D116D4" w:rsidRPr="00AF2203">
        <w:rPr>
          <w:rFonts w:ascii="Garamond" w:hAnsi="Garamond"/>
          <w:color w:val="000000" w:themeColor="text1"/>
          <w:sz w:val="22"/>
          <w:szCs w:val="22"/>
        </w:rPr>
        <w:t>support</w:t>
      </w:r>
      <w:r w:rsidRPr="00AF2203">
        <w:rPr>
          <w:rFonts w:ascii="Garamond" w:hAnsi="Garamond"/>
          <w:color w:val="000000" w:themeColor="text1"/>
          <w:sz w:val="22"/>
          <w:szCs w:val="22"/>
        </w:rPr>
        <w:t>. He sat up and then sat down again.</w:t>
      </w:r>
    </w:p>
    <w:p w14:paraId="04BA2357" w14:textId="4D78D8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D116D4" w:rsidRPr="00AF2203">
        <w:rPr>
          <w:rFonts w:ascii="Garamond" w:hAnsi="Garamond"/>
          <w:color w:val="000000" w:themeColor="text1"/>
          <w:sz w:val="22"/>
          <w:szCs w:val="22"/>
        </w:rPr>
        <w:t>Weeson</w:t>
      </w:r>
      <w:proofErr w:type="spellEnd"/>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au</w:t>
      </w:r>
      <w:r w:rsidR="00631480" w:rsidRPr="00AF2203">
        <w:rPr>
          <w:rFonts w:ascii="Garamond" w:hAnsi="Garamond"/>
          <w:color w:val="000000" w:themeColor="text1"/>
          <w:sz w:val="22"/>
          <w:szCs w:val="22"/>
        </w:rPr>
        <w:t>d</w:t>
      </w:r>
      <w:r w:rsidR="00F34209" w:rsidRPr="00AF2203">
        <w:rPr>
          <w:rFonts w:ascii="Garamond" w:hAnsi="Garamond"/>
          <w:color w:val="000000" w:themeColor="text1"/>
          <w:sz w:val="22"/>
          <w:szCs w:val="22"/>
        </w:rPr>
        <w:t>omatic</w:t>
      </w:r>
      <w:proofErr w:type="spellEnd"/>
      <w:r w:rsidR="00CD110B" w:rsidRPr="00AF2203">
        <w:rPr>
          <w:rFonts w:ascii="Garamond" w:hAnsi="Garamond"/>
          <w:color w:val="000000" w:themeColor="text1"/>
          <w:sz w:val="22"/>
          <w:szCs w:val="22"/>
        </w:rPr>
        <w:t>,</w:t>
      </w:r>
      <w:r w:rsidR="00D116D4" w:rsidRPr="00AF2203">
        <w:rPr>
          <w:rFonts w:ascii="Garamond" w:hAnsi="Garamond"/>
          <w:color w:val="000000" w:themeColor="text1"/>
          <w:sz w:val="22"/>
          <w:szCs w:val="22"/>
        </w:rPr>
        <w:t xml:space="preserve"> </w:t>
      </w:r>
      <w:r w:rsidR="00BE4A9F" w:rsidRPr="00AF2203">
        <w:rPr>
          <w:rFonts w:ascii="Garamond" w:hAnsi="Garamond"/>
          <w:color w:val="000000" w:themeColor="text1"/>
          <w:sz w:val="22"/>
          <w:szCs w:val="22"/>
        </w:rPr>
        <w:t>lover</w:t>
      </w:r>
      <w:r w:rsidR="00F34209" w:rsidRPr="00AF2203">
        <w:rPr>
          <w:rFonts w:ascii="Garamond" w:hAnsi="Garamond"/>
          <w:color w:val="000000" w:themeColor="text1"/>
          <w:sz w:val="22"/>
          <w:szCs w:val="22"/>
        </w:rPr>
        <w:t xml:space="preserve">. </w:t>
      </w:r>
      <w:r w:rsidR="00D116D4" w:rsidRPr="00AF2203">
        <w:rPr>
          <w:rFonts w:ascii="Garamond" w:hAnsi="Garamond"/>
          <w:color w:val="000000" w:themeColor="text1"/>
          <w:sz w:val="22"/>
          <w:szCs w:val="22"/>
        </w:rPr>
        <w:t>E</w:t>
      </w:r>
      <w:r w:rsidRPr="00AF2203">
        <w:rPr>
          <w:rFonts w:ascii="Garamond" w:hAnsi="Garamond"/>
          <w:color w:val="000000" w:themeColor="text1"/>
          <w:sz w:val="22"/>
          <w:szCs w:val="22"/>
        </w:rPr>
        <w:t>x</w:t>
      </w:r>
      <w:r w:rsidR="0040613B"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tra</w:t>
      </w:r>
      <w:r w:rsidR="0040613B" w:rsidRPr="00AF2203">
        <w:rPr>
          <w:rFonts w:ascii="Garamond" w:hAnsi="Garamond"/>
          <w:color w:val="000000" w:themeColor="text1"/>
          <w:sz w:val="22"/>
          <w:szCs w:val="22"/>
        </w:rPr>
        <w:t>r</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sens</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ry</w:t>
      </w:r>
      <w:proofErr w:type="spellEnd"/>
      <w:r w:rsidRPr="00AF2203">
        <w:rPr>
          <w:rFonts w:ascii="Garamond" w:hAnsi="Garamond"/>
          <w:color w:val="000000" w:themeColor="text1"/>
          <w:sz w:val="22"/>
          <w:szCs w:val="22"/>
        </w:rPr>
        <w:t xml:space="preserve"> Dee-Dum</w:t>
      </w:r>
      <w:r w:rsidR="00B7664B">
        <w:rPr>
          <w:rFonts w:ascii="Garamond" w:hAnsi="Garamond"/>
          <w:color w:val="000000" w:themeColor="text1"/>
          <w:sz w:val="22"/>
          <w:szCs w:val="22"/>
        </w:rPr>
        <w:t xml:space="preserve"> </w:t>
      </w:r>
      <w:proofErr w:type="spellStart"/>
      <w:r w:rsidR="00B7664B" w:rsidRPr="00B7664B">
        <w:rPr>
          <w:rFonts w:ascii="Garamond" w:hAnsi="Garamond"/>
          <w:color w:val="000000" w:themeColor="text1"/>
          <w:sz w:val="22"/>
          <w:szCs w:val="22"/>
        </w:rPr>
        <w:t>yaar</w:t>
      </w:r>
      <w:proofErr w:type="spellEnd"/>
      <w:r w:rsidRPr="00AF2203">
        <w:rPr>
          <w:rFonts w:ascii="Garamond" w:hAnsi="Garamond"/>
          <w:color w:val="000000" w:themeColor="text1"/>
          <w:sz w:val="22"/>
          <w:szCs w:val="22"/>
        </w:rPr>
        <w:t>,’ said Verd.</w:t>
      </w:r>
    </w:p>
    <w:p w14:paraId="73EA804B" w14:textId="475671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Pr="009F6486">
        <w:rPr>
          <w:rFonts w:ascii="Garamond" w:hAnsi="Garamond"/>
          <w:i/>
          <w:iCs/>
          <w:color w:val="000000" w:themeColor="text1"/>
          <w:sz w:val="22"/>
          <w:szCs w:val="22"/>
        </w:rPr>
        <w:t>know</w:t>
      </w:r>
      <w:r w:rsidR="0097498C" w:rsidRPr="009F6486">
        <w:rPr>
          <w:rFonts w:ascii="Garamond" w:hAnsi="Garamond"/>
          <w:i/>
          <w:iCs/>
          <w:color w:val="000000" w:themeColor="text1"/>
          <w:sz w:val="22"/>
          <w:szCs w:val="22"/>
        </w:rPr>
        <w:t>s</w:t>
      </w:r>
      <w:r w:rsidRPr="00AF2203">
        <w:rPr>
          <w:rFonts w:ascii="Garamond" w:hAnsi="Garamond"/>
          <w:color w:val="000000" w:themeColor="text1"/>
          <w:sz w:val="22"/>
          <w:szCs w:val="22"/>
        </w:rPr>
        <w:t xml:space="preserve"> it</w:t>
      </w:r>
      <w:r w:rsidR="00D116D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40613B"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Urd.</w:t>
      </w:r>
    </w:p>
    <w:p w14:paraId="0648A639" w14:textId="071E99E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D116D4" w:rsidRPr="00AF2203">
        <w:rPr>
          <w:rFonts w:ascii="Garamond" w:hAnsi="Garamond"/>
          <w:color w:val="000000" w:themeColor="text1"/>
          <w:sz w:val="22"/>
          <w:szCs w:val="22"/>
        </w:rPr>
        <w:t>returned a micro-nod, unsure if he had been asked a question</w:t>
      </w:r>
      <w:r w:rsidR="00684222">
        <w:rPr>
          <w:rFonts w:ascii="Garamond" w:hAnsi="Garamond"/>
          <w:color w:val="000000" w:themeColor="text1"/>
          <w:sz w:val="22"/>
          <w:szCs w:val="22"/>
        </w:rPr>
        <w:t xml:space="preserve"> and wondering </w:t>
      </w:r>
      <w:r w:rsidR="00EF33A0">
        <w:rPr>
          <w:rFonts w:ascii="Garamond" w:hAnsi="Garamond"/>
          <w:color w:val="000000" w:themeColor="text1"/>
          <w:sz w:val="22"/>
          <w:szCs w:val="22"/>
        </w:rPr>
        <w:t>if</w:t>
      </w:r>
      <w:r w:rsidR="00684222">
        <w:rPr>
          <w:rFonts w:ascii="Garamond" w:hAnsi="Garamond"/>
          <w:color w:val="000000" w:themeColor="text1"/>
          <w:sz w:val="22"/>
          <w:szCs w:val="22"/>
        </w:rPr>
        <w:t xml:space="preserve"> the girls were now speaking in a </w:t>
      </w:r>
      <w:r w:rsidR="00F1037C">
        <w:rPr>
          <w:rFonts w:ascii="Garamond" w:hAnsi="Garamond"/>
          <w:color w:val="000000" w:themeColor="text1"/>
          <w:sz w:val="22"/>
          <w:szCs w:val="22"/>
        </w:rPr>
        <w:t>Honzing</w:t>
      </w:r>
      <w:r w:rsidR="00684222">
        <w:rPr>
          <w:rFonts w:ascii="Garamond" w:hAnsi="Garamond"/>
          <w:color w:val="000000" w:themeColor="text1"/>
          <w:sz w:val="22"/>
          <w:szCs w:val="22"/>
        </w:rPr>
        <w:t xml:space="preserve"> patois</w:t>
      </w:r>
      <w:r w:rsidR="00D116D4" w:rsidRPr="00AF2203">
        <w:rPr>
          <w:rFonts w:ascii="Garamond" w:hAnsi="Garamond"/>
          <w:color w:val="000000" w:themeColor="text1"/>
          <w:sz w:val="22"/>
          <w:szCs w:val="22"/>
        </w:rPr>
        <w:t>.</w:t>
      </w:r>
    </w:p>
    <w:p w14:paraId="075AD8F0" w14:textId="54F037A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You being dizzy chum? </w:t>
      </w:r>
      <w:proofErr w:type="spellStart"/>
      <w:r w:rsidR="00D116D4" w:rsidRPr="00AF2203">
        <w:rPr>
          <w:rFonts w:ascii="Garamond" w:hAnsi="Garamond"/>
          <w:color w:val="000000" w:themeColor="text1"/>
          <w:sz w:val="22"/>
          <w:szCs w:val="22"/>
        </w:rPr>
        <w:t>Weez</w:t>
      </w:r>
      <w:proofErr w:type="spellEnd"/>
      <w:r w:rsidRPr="00AF2203">
        <w:rPr>
          <w:rFonts w:ascii="Garamond" w:hAnsi="Garamond"/>
          <w:color w:val="000000" w:themeColor="text1"/>
          <w:sz w:val="22"/>
          <w:szCs w:val="22"/>
        </w:rPr>
        <w:t xml:space="preserve"> not really talking </w:t>
      </w:r>
      <w:proofErr w:type="spellStart"/>
      <w:r w:rsidR="00D116D4" w:rsidRPr="00AF2203">
        <w:rPr>
          <w:rFonts w:ascii="Garamond" w:hAnsi="Garamond"/>
          <w:color w:val="000000" w:themeColor="text1"/>
          <w:sz w:val="22"/>
          <w:szCs w:val="22"/>
        </w:rPr>
        <w:t>wiv</w:t>
      </w:r>
      <w:proofErr w:type="spellEnd"/>
      <w:r w:rsidRPr="00AF2203">
        <w:rPr>
          <w:rFonts w:ascii="Garamond" w:hAnsi="Garamond"/>
          <w:color w:val="000000" w:themeColor="text1"/>
          <w:sz w:val="22"/>
          <w:szCs w:val="22"/>
        </w:rPr>
        <w:t>.</w:t>
      </w:r>
      <w:r w:rsidR="00940361" w:rsidRPr="00AF2203">
        <w:rPr>
          <w:rFonts w:ascii="Garamond" w:hAnsi="Garamond"/>
          <w:color w:val="000000" w:themeColor="text1"/>
          <w:sz w:val="22"/>
          <w:szCs w:val="22"/>
        </w:rPr>
        <w:t xml:space="preserve"> </w:t>
      </w:r>
      <w:r w:rsidR="002354E5" w:rsidRPr="00AF2203">
        <w:rPr>
          <w:rFonts w:ascii="Garamond" w:hAnsi="Garamond"/>
          <w:color w:val="000000" w:themeColor="text1"/>
          <w:sz w:val="22"/>
          <w:szCs w:val="22"/>
        </w:rPr>
        <w:t xml:space="preserve">Our </w:t>
      </w:r>
      <w:r w:rsidR="00D116D4" w:rsidRPr="00AF2203">
        <w:rPr>
          <w:rFonts w:ascii="Garamond" w:hAnsi="Garamond"/>
          <w:color w:val="000000" w:themeColor="text1"/>
          <w:sz w:val="22"/>
          <w:szCs w:val="22"/>
        </w:rPr>
        <w:t>bin</w:t>
      </w:r>
      <w:r w:rsidR="002354E5" w:rsidRPr="00AF2203">
        <w:rPr>
          <w:rFonts w:ascii="Garamond" w:hAnsi="Garamond"/>
          <w:color w:val="000000" w:themeColor="text1"/>
          <w:sz w:val="22"/>
          <w:szCs w:val="22"/>
        </w:rPr>
        <w:t xml:space="preserve"> being stimulated</w:t>
      </w:r>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w:t>
      </w:r>
      <w:r w:rsidR="002354E5" w:rsidRPr="00AF2203">
        <w:rPr>
          <w:rFonts w:ascii="Garamond" w:hAnsi="Garamond"/>
          <w:color w:val="000000" w:themeColor="text1"/>
          <w:sz w:val="22"/>
          <w:szCs w:val="22"/>
        </w:rPr>
        <w:t>u</w:t>
      </w:r>
      <w:r w:rsidR="00D116D4" w:rsidRPr="00AF2203">
        <w:rPr>
          <w:rFonts w:ascii="Garamond" w:hAnsi="Garamond"/>
          <w:color w:val="000000" w:themeColor="text1"/>
          <w:sz w:val="22"/>
          <w:szCs w:val="22"/>
        </w:rPr>
        <w:t>’</w:t>
      </w:r>
      <w:r w:rsidR="002354E5" w:rsidRPr="00AF2203">
        <w:rPr>
          <w:rFonts w:ascii="Garamond" w:hAnsi="Garamond"/>
          <w:color w:val="000000" w:themeColor="text1"/>
          <w:sz w:val="22"/>
          <w:szCs w:val="22"/>
        </w:rPr>
        <w:t>om</w:t>
      </w:r>
      <w:r w:rsidR="00D116D4" w:rsidRPr="00AF2203">
        <w:rPr>
          <w:rFonts w:ascii="Garamond" w:hAnsi="Garamond"/>
          <w:color w:val="000000" w:themeColor="text1"/>
          <w:sz w:val="22"/>
          <w:szCs w:val="22"/>
        </w:rPr>
        <w:t>akerl</w:t>
      </w:r>
      <w:r w:rsidR="002354E5" w:rsidRPr="00AF2203">
        <w:rPr>
          <w:rFonts w:ascii="Garamond" w:hAnsi="Garamond"/>
          <w:color w:val="000000" w:themeColor="text1"/>
          <w:sz w:val="22"/>
          <w:szCs w:val="22"/>
        </w:rPr>
        <w:t>y</w:t>
      </w:r>
      <w:proofErr w:type="spellEnd"/>
      <w:r w:rsidR="0097498C" w:rsidRPr="00AF2203">
        <w:rPr>
          <w:rFonts w:ascii="Garamond" w:hAnsi="Garamond"/>
          <w:color w:val="000000" w:themeColor="text1"/>
          <w:sz w:val="22"/>
          <w:szCs w:val="22"/>
        </w:rPr>
        <w:t xml:space="preserve"> </w:t>
      </w:r>
      <w:proofErr w:type="spellStart"/>
      <w:r w:rsidR="001C405E" w:rsidRPr="001C405E">
        <w:rPr>
          <w:rFonts w:ascii="Garamond" w:hAnsi="Garamond"/>
          <w:color w:val="000000" w:themeColor="text1"/>
          <w:sz w:val="22"/>
          <w:szCs w:val="22"/>
        </w:rPr>
        <w:t>yaar</w:t>
      </w:r>
      <w:proofErr w:type="spellEnd"/>
      <w:r w:rsidR="0094036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6EC15EC5" w14:textId="7E020E6E" w:rsidR="00CD110B" w:rsidRPr="00AF2203" w:rsidRDefault="00CD110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barely understood a word.</w:t>
      </w:r>
    </w:p>
    <w:p w14:paraId="5FDF62B4" w14:textId="12F897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w:t>
      </w:r>
      <w:r w:rsidR="006B484C" w:rsidRPr="00AF2203">
        <w:rPr>
          <w:rFonts w:ascii="Garamond" w:hAnsi="Garamond"/>
          <w:color w:val="000000" w:themeColor="text1"/>
          <w:sz w:val="22"/>
          <w:szCs w:val="22"/>
        </w:rPr>
        <w:t xml:space="preserve"> drew </w:t>
      </w:r>
      <w:r w:rsidRPr="00AF2203">
        <w:rPr>
          <w:rFonts w:ascii="Garamond" w:hAnsi="Garamond"/>
          <w:color w:val="000000" w:themeColor="text1"/>
          <w:sz w:val="22"/>
          <w:szCs w:val="22"/>
        </w:rPr>
        <w:t xml:space="preserve">a small square in the air with her index finger </w:t>
      </w:r>
      <w:r w:rsidR="00C17270">
        <w:rPr>
          <w:rFonts w:ascii="Garamond" w:hAnsi="Garamond"/>
          <w:color w:val="000000" w:themeColor="text1"/>
          <w:sz w:val="22"/>
          <w:szCs w:val="22"/>
        </w:rPr>
        <w:t>and</w:t>
      </w:r>
      <w:r w:rsidRPr="00AF2203">
        <w:rPr>
          <w:rFonts w:ascii="Garamond" w:hAnsi="Garamond"/>
          <w:color w:val="000000" w:themeColor="text1"/>
          <w:sz w:val="22"/>
          <w:szCs w:val="22"/>
        </w:rPr>
        <w:t xml:space="preserve"> Verd </w:t>
      </w:r>
      <w:r w:rsidR="00F85248">
        <w:rPr>
          <w:rFonts w:ascii="Garamond" w:hAnsi="Garamond"/>
          <w:color w:val="000000" w:themeColor="text1"/>
          <w:sz w:val="22"/>
          <w:szCs w:val="22"/>
        </w:rPr>
        <w:t xml:space="preserve">failed to </w:t>
      </w:r>
      <w:r w:rsidRPr="00AF2203">
        <w:rPr>
          <w:rFonts w:ascii="Garamond" w:hAnsi="Garamond"/>
          <w:color w:val="000000" w:themeColor="text1"/>
          <w:sz w:val="22"/>
          <w:szCs w:val="22"/>
        </w:rPr>
        <w:t>stifle a titter.</w:t>
      </w:r>
    </w:p>
    <w:p w14:paraId="574DB9A2" w14:textId="23562BA5" w:rsidR="00D116D4" w:rsidRDefault="00D116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842766">
        <w:rPr>
          <w:rFonts w:ascii="Garamond" w:hAnsi="Garamond"/>
          <w:color w:val="000000" w:themeColor="text1"/>
          <w:sz w:val="22"/>
          <w:szCs w:val="22"/>
        </w:rPr>
        <w:t>Gorram</w:t>
      </w:r>
      <w:proofErr w:type="spellEnd"/>
      <w:r w:rsidR="00842766">
        <w:rPr>
          <w:rFonts w:ascii="Garamond" w:hAnsi="Garamond"/>
          <w:color w:val="000000" w:themeColor="text1"/>
          <w:sz w:val="22"/>
          <w:szCs w:val="22"/>
        </w:rPr>
        <w:t xml:space="preserve"> p</w:t>
      </w:r>
      <w:r w:rsidR="0097498C" w:rsidRPr="00AF2203">
        <w:rPr>
          <w:rFonts w:ascii="Garamond" w:hAnsi="Garamond"/>
          <w:color w:val="000000" w:themeColor="text1"/>
          <w:sz w:val="22"/>
          <w:szCs w:val="22"/>
        </w:rPr>
        <w:t xml:space="preserve">rimal </w:t>
      </w:r>
      <w:proofErr w:type="spellStart"/>
      <w:r w:rsidR="0097498C" w:rsidRPr="00AF2203">
        <w:rPr>
          <w:rFonts w:ascii="Garamond" w:hAnsi="Garamond"/>
          <w:color w:val="000000" w:themeColor="text1"/>
          <w:sz w:val="22"/>
          <w:szCs w:val="22"/>
        </w:rPr>
        <w:t>donnal</w:t>
      </w:r>
      <w:proofErr w:type="spellEnd"/>
      <w:r w:rsidR="00B6014C" w:rsidRPr="00AF2203">
        <w:rPr>
          <w:rFonts w:ascii="Garamond" w:hAnsi="Garamond"/>
          <w:color w:val="000000" w:themeColor="text1"/>
          <w:sz w:val="22"/>
          <w:szCs w:val="22"/>
        </w:rPr>
        <w:t xml:space="preserve"> </w:t>
      </w:r>
      <w:r w:rsidR="00A3090A"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from dee Ends</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said</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Verd</w:t>
      </w:r>
      <w:r w:rsidR="00014C58" w:rsidRPr="00AF2203">
        <w:rPr>
          <w:rFonts w:ascii="Garamond" w:hAnsi="Garamond"/>
          <w:color w:val="000000" w:themeColor="text1"/>
          <w:sz w:val="22"/>
          <w:szCs w:val="22"/>
        </w:rPr>
        <w:t>, shaking her head</w:t>
      </w:r>
      <w:r w:rsidR="00A3090A" w:rsidRPr="00AF2203">
        <w:rPr>
          <w:rFonts w:ascii="Garamond" w:hAnsi="Garamond"/>
          <w:color w:val="000000" w:themeColor="text1"/>
          <w:sz w:val="22"/>
          <w:szCs w:val="22"/>
        </w:rPr>
        <w:t>.</w:t>
      </w:r>
    </w:p>
    <w:p w14:paraId="06FC533C" w14:textId="4B2E3179" w:rsidR="00492AC9" w:rsidRPr="00AF2203" w:rsidRDefault="00492AC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A1F51">
        <w:rPr>
          <w:rFonts w:ascii="Garamond" w:hAnsi="Garamond"/>
          <w:color w:val="000000" w:themeColor="text1"/>
          <w:sz w:val="22"/>
          <w:szCs w:val="22"/>
        </w:rPr>
        <w:t xml:space="preserve">Totes </w:t>
      </w:r>
      <w:proofErr w:type="spellStart"/>
      <w:r w:rsidRPr="00492AC9">
        <w:rPr>
          <w:rFonts w:ascii="Garamond" w:hAnsi="Garamond"/>
          <w:color w:val="000000" w:themeColor="text1"/>
          <w:sz w:val="22"/>
          <w:szCs w:val="22"/>
        </w:rPr>
        <w:t>èrbī</w:t>
      </w:r>
      <w:proofErr w:type="spellEnd"/>
      <w:r w:rsidR="008A1F51">
        <w:rPr>
          <w:rFonts w:ascii="Garamond" w:hAnsi="Garamond"/>
          <w:color w:val="000000" w:themeColor="text1"/>
          <w:sz w:val="22"/>
          <w:szCs w:val="22"/>
        </w:rPr>
        <w:t>.’</w:t>
      </w:r>
    </w:p>
    <w:p w14:paraId="17DA89DB" w14:textId="466339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said</w:t>
      </w:r>
      <w:r w:rsidR="008C7E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you were having an automatic conversation with me? </w:t>
      </w:r>
      <w:r w:rsidR="004E211A" w:rsidRPr="00AF2203">
        <w:rPr>
          <w:rFonts w:ascii="Garamond" w:hAnsi="Garamond"/>
          <w:color w:val="000000" w:themeColor="text1"/>
          <w:sz w:val="22"/>
          <w:szCs w:val="22"/>
        </w:rPr>
        <w:t xml:space="preserve">Like a </w:t>
      </w:r>
      <w:r w:rsidRPr="00AF2203">
        <w:rPr>
          <w:rFonts w:ascii="Garamond" w:hAnsi="Garamond"/>
          <w:color w:val="000000" w:themeColor="text1"/>
          <w:sz w:val="22"/>
          <w:szCs w:val="22"/>
        </w:rPr>
        <w:t>chat bot?’</w:t>
      </w:r>
    </w:p>
    <w:p w14:paraId="35E75F17" w14:textId="623E135B" w:rsidR="00BE3C44" w:rsidRPr="00AF2203" w:rsidRDefault="00AE77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‘Ark at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gushed </w:t>
      </w:r>
      <w:r w:rsidR="00F36239" w:rsidRPr="00AF2203">
        <w:rPr>
          <w:rFonts w:ascii="Garamond" w:hAnsi="Garamond"/>
          <w:color w:val="000000" w:themeColor="text1"/>
          <w:sz w:val="22"/>
          <w:szCs w:val="22"/>
        </w:rPr>
        <w:t>Urd</w:t>
      </w:r>
      <w:r w:rsidRPr="00AF2203">
        <w:rPr>
          <w:rFonts w:ascii="Garamond" w:hAnsi="Garamond"/>
          <w:color w:val="000000" w:themeColor="text1"/>
          <w:sz w:val="22"/>
          <w:szCs w:val="22"/>
        </w:rPr>
        <w:t>.</w:t>
      </w:r>
    </w:p>
    <w:p w14:paraId="0837C89B" w14:textId="628216B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B6014C" w:rsidRPr="00AF2203">
        <w:rPr>
          <w:rFonts w:ascii="Garamond" w:hAnsi="Garamond"/>
          <w:color w:val="000000" w:themeColor="text1"/>
          <w:sz w:val="22"/>
          <w:szCs w:val="22"/>
        </w:rPr>
        <w:t>Galdem</w:t>
      </w:r>
      <w:proofErr w:type="spellEnd"/>
      <w:r w:rsidR="00B6014C" w:rsidRPr="00AF2203">
        <w:rPr>
          <w:rFonts w:ascii="Garamond" w:hAnsi="Garamond"/>
          <w:color w:val="000000" w:themeColor="text1"/>
          <w:sz w:val="22"/>
          <w:szCs w:val="22"/>
        </w:rPr>
        <w:t xml:space="preserve"> not so </w:t>
      </w:r>
      <w:proofErr w:type="spellStart"/>
      <w:r w:rsidR="00B6014C" w:rsidRPr="00AF2203">
        <w:rPr>
          <w:rFonts w:ascii="Garamond" w:hAnsi="Garamond"/>
          <w:color w:val="000000" w:themeColor="text1"/>
          <w:sz w:val="22"/>
          <w:szCs w:val="22"/>
        </w:rPr>
        <w:t>Lampin</w:t>
      </w:r>
      <w:proofErr w:type="spellEnd"/>
      <w:r w:rsidR="00C6060E">
        <w:rPr>
          <w:rFonts w:ascii="Garamond" w:hAnsi="Garamond"/>
          <w:color w:val="000000" w:themeColor="text1"/>
          <w:sz w:val="22"/>
          <w:szCs w:val="22"/>
        </w:rPr>
        <w:t xml:space="preserve"> </w:t>
      </w:r>
      <w:proofErr w:type="spellStart"/>
      <w:r w:rsidR="00C6060E" w:rsidRPr="00C6060E">
        <w:rPr>
          <w:rFonts w:ascii="Garamond" w:hAnsi="Garamond"/>
          <w:color w:val="000000" w:themeColor="text1"/>
          <w:sz w:val="22"/>
          <w:szCs w:val="22"/>
        </w:rPr>
        <w:t>yaar</w:t>
      </w:r>
      <w:proofErr w:type="spellEnd"/>
      <w:r w:rsidR="00B6014C"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Norn-core</w:t>
      </w:r>
      <w:r w:rsidR="00B6014C" w:rsidRPr="00AF2203">
        <w:rPr>
          <w:rFonts w:ascii="Garamond" w:hAnsi="Garamond"/>
          <w:color w:val="000000" w:themeColor="text1"/>
          <w:sz w:val="22"/>
          <w:szCs w:val="22"/>
        </w:rPr>
        <w:t xml:space="preserve"> more </w:t>
      </w:r>
      <w:r w:rsidR="00085CA7" w:rsidRPr="00AF2203">
        <w:rPr>
          <w:rFonts w:ascii="Garamond" w:hAnsi="Garamond"/>
          <w:color w:val="000000" w:themeColor="text1"/>
          <w:sz w:val="22"/>
          <w:szCs w:val="22"/>
        </w:rPr>
        <w:t>our</w:t>
      </w:r>
      <w:r w:rsidR="00B6014C" w:rsidRPr="00AF2203">
        <w:rPr>
          <w:rFonts w:ascii="Garamond" w:hAnsi="Garamond"/>
          <w:color w:val="000000" w:themeColor="text1"/>
          <w:sz w:val="22"/>
          <w:szCs w:val="22"/>
        </w:rPr>
        <w:t xml:space="preserve"> steez</w:t>
      </w: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 From da block </w:t>
      </w:r>
      <w:proofErr w:type="spellStart"/>
      <w:r w:rsidR="00025B85">
        <w:rPr>
          <w:rFonts w:ascii="Garamond" w:hAnsi="Garamond"/>
          <w:color w:val="000000" w:themeColor="text1"/>
          <w:sz w:val="22"/>
          <w:szCs w:val="22"/>
        </w:rPr>
        <w:t>innum</w:t>
      </w:r>
      <w:proofErr w:type="spellEnd"/>
      <w:r w:rsidR="00025B85">
        <w:rPr>
          <w:rFonts w:ascii="Garamond" w:hAnsi="Garamond"/>
          <w:color w:val="000000" w:themeColor="text1"/>
          <w:sz w:val="22"/>
          <w:szCs w:val="22"/>
        </w:rPr>
        <w:t>.</w:t>
      </w:r>
      <w:r w:rsidRPr="00AF2203">
        <w:rPr>
          <w:rFonts w:ascii="Garamond" w:hAnsi="Garamond"/>
          <w:color w:val="000000" w:themeColor="text1"/>
          <w:sz w:val="22"/>
          <w:szCs w:val="22"/>
        </w:rPr>
        <w:t>’</w:t>
      </w:r>
    </w:p>
    <w:p w14:paraId="5F178E37" w14:textId="79900A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6014C" w:rsidRPr="00AF2203">
        <w:rPr>
          <w:rFonts w:ascii="Garamond" w:hAnsi="Garamond"/>
          <w:color w:val="000000" w:themeColor="text1"/>
          <w:sz w:val="22"/>
          <w:szCs w:val="22"/>
        </w:rPr>
        <w:t>G</w:t>
      </w:r>
      <w:r w:rsidRPr="00AF2203">
        <w:rPr>
          <w:rFonts w:ascii="Garamond" w:hAnsi="Garamond"/>
          <w:color w:val="000000" w:themeColor="text1"/>
          <w:sz w:val="22"/>
          <w:szCs w:val="22"/>
        </w:rPr>
        <w:t xml:space="preserve">aming </w:t>
      </w:r>
      <w:r w:rsidR="00B027D7">
        <w:rPr>
          <w:rFonts w:ascii="Garamond" w:hAnsi="Garamond"/>
          <w:color w:val="000000" w:themeColor="text1"/>
          <w:sz w:val="22"/>
          <w:szCs w:val="22"/>
        </w:rPr>
        <w:t>fundas</w:t>
      </w:r>
      <w:r w:rsidRPr="00AF2203">
        <w:rPr>
          <w:rFonts w:ascii="Garamond" w:hAnsi="Garamond"/>
          <w:color w:val="000000" w:themeColor="text1"/>
          <w:sz w:val="22"/>
          <w:szCs w:val="22"/>
        </w:rPr>
        <w:t>,’ said Urd.</w:t>
      </w:r>
    </w:p>
    <w:p w14:paraId="25B7BEC1" w14:textId="7D7A7A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66D6"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ay </w:t>
      </w:r>
      <w:proofErr w:type="spellStart"/>
      <w:r w:rsidR="00B6014C" w:rsidRPr="00AF2203">
        <w:rPr>
          <w:rFonts w:ascii="Garamond" w:hAnsi="Garamond"/>
          <w:color w:val="000000" w:themeColor="text1"/>
          <w:sz w:val="22"/>
          <w:szCs w:val="22"/>
        </w:rPr>
        <w:t>deez</w:t>
      </w:r>
      <w:proofErr w:type="spellEnd"/>
      <w:r w:rsidRPr="00AF2203">
        <w:rPr>
          <w:rFonts w:ascii="Garamond" w:hAnsi="Garamond"/>
          <w:color w:val="000000" w:themeColor="text1"/>
          <w:sz w:val="22"/>
          <w:szCs w:val="22"/>
        </w:rPr>
        <w:t xml:space="preserve"> </w:t>
      </w:r>
      <w:r w:rsidR="00B6014C" w:rsidRPr="00AF2203">
        <w:rPr>
          <w:rFonts w:ascii="Garamond" w:hAnsi="Garamond"/>
          <w:color w:val="000000" w:themeColor="text1"/>
          <w:sz w:val="22"/>
          <w:szCs w:val="22"/>
        </w:rPr>
        <w:t xml:space="preserve">we </w:t>
      </w:r>
      <w:proofErr w:type="spellStart"/>
      <w:r w:rsidR="00B6014C" w:rsidRPr="00AF2203">
        <w:rPr>
          <w:rFonts w:ascii="Garamond" w:hAnsi="Garamond"/>
          <w:color w:val="000000" w:themeColor="text1"/>
          <w:sz w:val="22"/>
          <w:szCs w:val="22"/>
        </w:rPr>
        <w:t>av</w:t>
      </w:r>
      <w:proofErr w:type="spellEnd"/>
      <w:r w:rsidR="00B6014C" w:rsidRPr="00AF2203">
        <w:rPr>
          <w:rFonts w:ascii="Garamond" w:hAnsi="Garamond"/>
          <w:color w:val="000000" w:themeColor="text1"/>
          <w:sz w:val="22"/>
          <w:szCs w:val="22"/>
        </w:rPr>
        <w:t xml:space="preserve"> to</w:t>
      </w:r>
      <w:r w:rsidR="0081715D" w:rsidRPr="00AF2203">
        <w:rPr>
          <w:rFonts w:ascii="Garamond" w:hAnsi="Garamond"/>
          <w:color w:val="000000" w:themeColor="text1"/>
          <w:sz w:val="22"/>
          <w:szCs w:val="22"/>
        </w:rPr>
        <w:t xml:space="preserve"> like</w:t>
      </w:r>
      <w:r w:rsidR="000E3224"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E3224" w:rsidRPr="00AF2203">
        <w:rPr>
          <w:rFonts w:ascii="Garamond" w:hAnsi="Garamond"/>
          <w:color w:val="000000" w:themeColor="text1"/>
          <w:sz w:val="22"/>
          <w:szCs w:val="22"/>
        </w:rPr>
        <w:t xml:space="preserve"> said Verd</w:t>
      </w:r>
      <w:r w:rsidR="00B6014C" w:rsidRPr="00AF2203">
        <w:rPr>
          <w:rFonts w:ascii="Garamond" w:hAnsi="Garamond"/>
          <w:color w:val="000000" w:themeColor="text1"/>
          <w:sz w:val="22"/>
          <w:szCs w:val="22"/>
        </w:rPr>
        <w:t>, tapping the visor on her head</w:t>
      </w:r>
      <w:r w:rsidR="000E3224" w:rsidRPr="00AF2203">
        <w:rPr>
          <w:rFonts w:ascii="Garamond" w:hAnsi="Garamond"/>
          <w:color w:val="000000" w:themeColor="text1"/>
          <w:sz w:val="22"/>
          <w:szCs w:val="22"/>
        </w:rPr>
        <w:t>.</w:t>
      </w:r>
    </w:p>
    <w:p w14:paraId="151DC5BC" w14:textId="068DC8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C044E" w:rsidRPr="00AA06A3">
        <w:rPr>
          <w:rFonts w:ascii="Garamond" w:hAnsi="Garamond"/>
          <w:i/>
          <w:iCs/>
          <w:color w:val="000000" w:themeColor="text1"/>
          <w:sz w:val="22"/>
          <w:szCs w:val="22"/>
        </w:rPr>
        <w:t>Hundreds percent</w:t>
      </w:r>
      <w:r w:rsidR="0059499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59499F" w:rsidRPr="00AF2203">
        <w:rPr>
          <w:rFonts w:ascii="Garamond" w:hAnsi="Garamond"/>
          <w:color w:val="000000" w:themeColor="text1"/>
          <w:sz w:val="22"/>
          <w:szCs w:val="22"/>
        </w:rPr>
        <w:t xml:space="preserve"> </w:t>
      </w:r>
      <w:r w:rsidR="00AA06A3">
        <w:rPr>
          <w:rFonts w:ascii="Garamond" w:hAnsi="Garamond"/>
          <w:color w:val="000000" w:themeColor="text1"/>
          <w:sz w:val="22"/>
          <w:szCs w:val="22"/>
        </w:rPr>
        <w:t>enthused</w:t>
      </w:r>
      <w:r w:rsidR="0059499F" w:rsidRPr="00AF2203">
        <w:rPr>
          <w:rFonts w:ascii="Garamond" w:hAnsi="Garamond"/>
          <w:color w:val="000000" w:themeColor="text1"/>
          <w:sz w:val="22"/>
          <w:szCs w:val="22"/>
        </w:rPr>
        <w:t xml:space="preserve"> Urd.</w:t>
      </w:r>
    </w:p>
    <w:p w14:paraId="32378C0C" w14:textId="1A14A979" w:rsidR="00BE3C44" w:rsidRPr="00AF2203" w:rsidRDefault="00CC43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asked in a slow </w:t>
      </w:r>
      <w:r w:rsidR="00AA06A3">
        <w:rPr>
          <w:rFonts w:ascii="Garamond" w:hAnsi="Garamond"/>
          <w:color w:val="000000" w:themeColor="text1"/>
          <w:sz w:val="22"/>
          <w:szCs w:val="22"/>
        </w:rPr>
        <w:t>bomb-diffusing</w:t>
      </w:r>
      <w:r w:rsidRPr="00AF2203">
        <w:rPr>
          <w:rFonts w:ascii="Garamond" w:hAnsi="Garamond"/>
          <w:color w:val="000000" w:themeColor="text1"/>
          <w:sz w:val="22"/>
          <w:szCs w:val="22"/>
        </w:rPr>
        <w:t xml:space="preserve"> voice</w:t>
      </w:r>
      <w:r w:rsidR="00AB130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94CA9" w:rsidRPr="00AF2203">
        <w:rPr>
          <w:rFonts w:ascii="Garamond" w:hAnsi="Garamond"/>
          <w:color w:val="000000" w:themeColor="text1"/>
          <w:sz w:val="22"/>
          <w:szCs w:val="22"/>
        </w:rPr>
        <w:t>Are you</w:t>
      </w:r>
      <w:r w:rsidR="00BE3C44" w:rsidRPr="00AF2203">
        <w:rPr>
          <w:rFonts w:ascii="Garamond" w:hAnsi="Garamond"/>
          <w:color w:val="000000" w:themeColor="text1"/>
          <w:sz w:val="22"/>
          <w:szCs w:val="22"/>
        </w:rPr>
        <w:t xml:space="preserve"> speaking to me through a translation app</w:t>
      </w:r>
      <w:r w:rsidR="000C759C" w:rsidRPr="00AF2203">
        <w:rPr>
          <w:rFonts w:ascii="Garamond" w:hAnsi="Garamond"/>
          <w:color w:val="000000" w:themeColor="text1"/>
          <w:sz w:val="22"/>
          <w:szCs w:val="22"/>
        </w:rPr>
        <w:t xml:space="preserve"> now</w:t>
      </w:r>
      <w:r w:rsidR="00BE3C4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8047E88" w14:textId="4FCD00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w:t>
      </w:r>
      <w:r w:rsidR="003A3DFD" w:rsidRPr="00AF2203">
        <w:rPr>
          <w:rFonts w:ascii="Garamond" w:hAnsi="Garamond"/>
          <w:color w:val="000000" w:themeColor="text1"/>
          <w:sz w:val="22"/>
          <w:szCs w:val="22"/>
        </w:rPr>
        <w:t xml:space="preserve"> </w:t>
      </w:r>
      <w:proofErr w:type="spellStart"/>
      <w:r w:rsidR="003A3DFD" w:rsidRPr="00AF2203">
        <w:rPr>
          <w:rFonts w:ascii="Garamond" w:hAnsi="Garamond"/>
          <w:color w:val="000000" w:themeColor="text1"/>
          <w:sz w:val="22"/>
          <w:szCs w:val="22"/>
        </w:rPr>
        <w:t>ya</w:t>
      </w:r>
      <w:proofErr w:type="spellEnd"/>
      <w:r w:rsidR="003A3DFD" w:rsidRPr="00AF2203">
        <w:rPr>
          <w:rFonts w:ascii="Garamond" w:hAnsi="Garamond"/>
          <w:color w:val="000000" w:themeColor="text1"/>
          <w:sz w:val="22"/>
          <w:szCs w:val="22"/>
        </w:rPr>
        <w:t xml:space="preserve"> big </w:t>
      </w:r>
      <w:r w:rsidR="00BA0FF9">
        <w:rPr>
          <w:rFonts w:ascii="Garamond" w:hAnsi="Garamond"/>
          <w:color w:val="000000" w:themeColor="text1"/>
          <w:sz w:val="22"/>
          <w:szCs w:val="22"/>
        </w:rPr>
        <w:t>t</w:t>
      </w:r>
      <w:r w:rsidR="003A3DFD" w:rsidRPr="00AF2203">
        <w:rPr>
          <w:rFonts w:ascii="Garamond" w:hAnsi="Garamond"/>
          <w:color w:val="000000" w:themeColor="text1"/>
          <w:sz w:val="22"/>
          <w:szCs w:val="22"/>
        </w:rPr>
        <w:t>aro</w:t>
      </w:r>
      <w:r w:rsidR="00E500AE" w:rsidRPr="00AF2203">
        <w:rPr>
          <w:rFonts w:ascii="Garamond" w:hAnsi="Garamond"/>
          <w:color w:val="000000" w:themeColor="text1"/>
          <w:sz w:val="22"/>
          <w:szCs w:val="22"/>
        </w:rPr>
        <w:t xml:space="preserve"> </w:t>
      </w:r>
      <w:r w:rsidR="00BA0FF9">
        <w:rPr>
          <w:rFonts w:ascii="Garamond" w:hAnsi="Garamond"/>
          <w:color w:val="000000" w:themeColor="text1"/>
          <w:sz w:val="22"/>
          <w:szCs w:val="22"/>
        </w:rPr>
        <w:t>e</w:t>
      </w:r>
      <w:r w:rsidR="00A731DA"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AA06A3">
        <w:rPr>
          <w:rFonts w:ascii="Garamond" w:hAnsi="Garamond"/>
          <w:color w:val="000000" w:themeColor="text1"/>
          <w:sz w:val="22"/>
          <w:szCs w:val="22"/>
        </w:rPr>
        <w:t>cried</w:t>
      </w:r>
      <w:r w:rsidRPr="00AF2203">
        <w:rPr>
          <w:rFonts w:ascii="Garamond" w:hAnsi="Garamond"/>
          <w:color w:val="000000" w:themeColor="text1"/>
          <w:sz w:val="22"/>
          <w:szCs w:val="22"/>
        </w:rPr>
        <w:t xml:space="preserve"> Verd, drawing a small square</w:t>
      </w:r>
      <w:r w:rsidR="0016401C">
        <w:rPr>
          <w:rFonts w:ascii="Garamond" w:hAnsi="Garamond"/>
          <w:color w:val="000000" w:themeColor="text1"/>
          <w:sz w:val="22"/>
          <w:szCs w:val="22"/>
        </w:rPr>
        <w:t xml:space="preserve"> </w:t>
      </w:r>
      <w:r w:rsidRPr="00AF2203">
        <w:rPr>
          <w:rFonts w:ascii="Garamond" w:hAnsi="Garamond"/>
          <w:color w:val="000000" w:themeColor="text1"/>
          <w:sz w:val="22"/>
          <w:szCs w:val="22"/>
        </w:rPr>
        <w:t>on her forehead.</w:t>
      </w:r>
      <w:r w:rsidR="008C5DD5" w:rsidRPr="00AF2203">
        <w:rPr>
          <w:rFonts w:ascii="Garamond" w:hAnsi="Garamond"/>
          <w:color w:val="000000" w:themeColor="text1"/>
          <w:sz w:val="22"/>
          <w:szCs w:val="22"/>
        </w:rPr>
        <w:t xml:space="preserve"> </w:t>
      </w:r>
    </w:p>
    <w:p w14:paraId="7F76D688" w14:textId="43E85F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suspect</w:t>
      </w:r>
      <w:r w:rsidR="00C502B5"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mocke</w:t>
      </w:r>
      <w:r w:rsidR="004B60A9">
        <w:rPr>
          <w:rFonts w:ascii="Garamond" w:hAnsi="Garamond"/>
          <w:color w:val="000000" w:themeColor="text1"/>
          <w:sz w:val="22"/>
          <w:szCs w:val="22"/>
        </w:rPr>
        <w:t>ry</w:t>
      </w:r>
      <w:r w:rsidRPr="00AF2203">
        <w:rPr>
          <w:rFonts w:ascii="Garamond" w:hAnsi="Garamond"/>
          <w:color w:val="000000" w:themeColor="text1"/>
          <w:sz w:val="22"/>
          <w:szCs w:val="22"/>
        </w:rPr>
        <w:t>.</w:t>
      </w:r>
    </w:p>
    <w:p w14:paraId="0D112947"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“being a square” has re-entered the lexicon?</w:t>
      </w:r>
    </w:p>
    <w:p w14:paraId="4A07E467" w14:textId="3B36FF54"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then splayed apart her right eye</w:t>
      </w:r>
      <w:r w:rsidR="00EA2AD8" w:rsidRPr="00AF2203">
        <w:rPr>
          <w:rFonts w:ascii="Garamond" w:hAnsi="Garamond"/>
          <w:color w:val="000000" w:themeColor="text1"/>
          <w:sz w:val="22"/>
          <w:szCs w:val="22"/>
        </w:rPr>
        <w:t xml:space="preserve"> with one hand</w:t>
      </w:r>
      <w:r w:rsidR="0049689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with the other </w:t>
      </w:r>
      <w:r w:rsidR="00FC54A7">
        <w:rPr>
          <w:rFonts w:ascii="Garamond" w:hAnsi="Garamond"/>
          <w:color w:val="000000" w:themeColor="text1"/>
          <w:sz w:val="22"/>
          <w:szCs w:val="22"/>
        </w:rPr>
        <w:t>removed</w:t>
      </w:r>
      <w:r w:rsidRPr="00AF2203">
        <w:rPr>
          <w:rFonts w:ascii="Garamond" w:hAnsi="Garamond"/>
          <w:color w:val="000000" w:themeColor="text1"/>
          <w:sz w:val="22"/>
          <w:szCs w:val="22"/>
        </w:rPr>
        <w:t xml:space="preserve"> her eyeball. A </w:t>
      </w:r>
      <w:r w:rsidR="00C42385" w:rsidRPr="00AF2203">
        <w:rPr>
          <w:rFonts w:ascii="Garamond" w:hAnsi="Garamond"/>
          <w:color w:val="000000" w:themeColor="text1"/>
          <w:sz w:val="22"/>
          <w:szCs w:val="22"/>
        </w:rPr>
        <w:t>bright</w:t>
      </w:r>
      <w:r w:rsidRPr="00AF2203">
        <w:rPr>
          <w:rFonts w:ascii="Garamond" w:hAnsi="Garamond"/>
          <w:color w:val="000000" w:themeColor="text1"/>
          <w:sz w:val="22"/>
          <w:szCs w:val="22"/>
        </w:rPr>
        <w:t xml:space="preserve"> </w:t>
      </w:r>
      <w:r w:rsidR="00C42385"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 light </w:t>
      </w:r>
      <w:r w:rsidR="00C42385" w:rsidRPr="00AF2203">
        <w:rPr>
          <w:rFonts w:ascii="Garamond" w:hAnsi="Garamond"/>
          <w:color w:val="000000" w:themeColor="text1"/>
          <w:sz w:val="22"/>
          <w:szCs w:val="22"/>
        </w:rPr>
        <w:t>shone</w:t>
      </w:r>
      <w:r w:rsidRPr="00AF2203">
        <w:rPr>
          <w:rFonts w:ascii="Garamond" w:hAnsi="Garamond"/>
          <w:color w:val="000000" w:themeColor="text1"/>
          <w:sz w:val="22"/>
          <w:szCs w:val="22"/>
        </w:rPr>
        <w:t xml:space="preserve"> in the socket. She then licked the </w:t>
      </w:r>
      <w:r w:rsidR="00E4242D" w:rsidRPr="00AF2203">
        <w:rPr>
          <w:rFonts w:ascii="Garamond" w:hAnsi="Garamond"/>
          <w:color w:val="000000" w:themeColor="text1"/>
          <w:sz w:val="22"/>
          <w:szCs w:val="22"/>
        </w:rPr>
        <w:t>back of the eyeball</w:t>
      </w:r>
      <w:r w:rsidRPr="00AF2203">
        <w:rPr>
          <w:rFonts w:ascii="Garamond" w:hAnsi="Garamond"/>
          <w:color w:val="000000" w:themeColor="text1"/>
          <w:sz w:val="22"/>
          <w:szCs w:val="22"/>
        </w:rPr>
        <w:t xml:space="preserve"> and slotted it back in.</w:t>
      </w:r>
    </w:p>
    <w:p w14:paraId="5B3D5F19" w14:textId="4B056EC1"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FF" w:rsidRPr="00AF2203">
        <w:rPr>
          <w:rFonts w:ascii="Garamond" w:hAnsi="Garamond"/>
          <w:color w:val="000000" w:themeColor="text1"/>
          <w:sz w:val="22"/>
          <w:szCs w:val="22"/>
        </w:rPr>
        <w:t>Pop dung</w:t>
      </w:r>
      <w:r w:rsidR="009D3F1A" w:rsidRPr="00AF2203">
        <w:rPr>
          <w:rFonts w:ascii="Garamond" w:hAnsi="Garamond"/>
          <w:color w:val="000000" w:themeColor="text1"/>
          <w:sz w:val="22"/>
          <w:szCs w:val="22"/>
        </w:rPr>
        <w:t xml:space="preserve"> </w:t>
      </w:r>
      <w:proofErr w:type="spellStart"/>
      <w:r w:rsidR="00DD1EE4" w:rsidRPr="00DD1EE4">
        <w:rPr>
          <w:rFonts w:ascii="Garamond" w:hAnsi="Garamond"/>
          <w:color w:val="000000" w:themeColor="text1"/>
          <w:sz w:val="22"/>
          <w:szCs w:val="22"/>
        </w:rPr>
        <w:t>yaar</w:t>
      </w:r>
      <w:proofErr w:type="spellEnd"/>
      <w:r w:rsidRPr="00AF2203">
        <w:rPr>
          <w:rFonts w:ascii="Garamond" w:hAnsi="Garamond"/>
          <w:color w:val="000000" w:themeColor="text1"/>
          <w:sz w:val="22"/>
          <w:szCs w:val="22"/>
        </w:rPr>
        <w:t>,’ she said, spitting some black matter onto the window.</w:t>
      </w:r>
    </w:p>
    <w:p w14:paraId="1560DFA3" w14:textId="45D0BDA3" w:rsidR="00055881" w:rsidRDefault="009827AA" w:rsidP="00317A9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watched the syrupy </w:t>
      </w:r>
      <w:r w:rsidR="000541D6" w:rsidRPr="00AF2203">
        <w:rPr>
          <w:rFonts w:ascii="Garamond" w:hAnsi="Garamond"/>
          <w:color w:val="000000" w:themeColor="text1"/>
          <w:sz w:val="22"/>
          <w:szCs w:val="22"/>
        </w:rPr>
        <w:t>glob</w:t>
      </w:r>
      <w:r w:rsidRPr="00AF2203">
        <w:rPr>
          <w:rFonts w:ascii="Garamond" w:hAnsi="Garamond"/>
          <w:color w:val="000000" w:themeColor="text1"/>
          <w:sz w:val="22"/>
          <w:szCs w:val="22"/>
        </w:rPr>
        <w:t xml:space="preserve"> </w:t>
      </w:r>
      <w:r w:rsidR="006C3D66">
        <w:rPr>
          <w:rFonts w:ascii="Garamond" w:hAnsi="Garamond"/>
          <w:color w:val="000000" w:themeColor="text1"/>
          <w:sz w:val="22"/>
          <w:szCs w:val="22"/>
        </w:rPr>
        <w:t>ooze</w:t>
      </w:r>
      <w:r w:rsidRPr="00AF2203">
        <w:rPr>
          <w:rFonts w:ascii="Garamond" w:hAnsi="Garamond"/>
          <w:color w:val="000000" w:themeColor="text1"/>
          <w:sz w:val="22"/>
          <w:szCs w:val="22"/>
        </w:rPr>
        <w:t xml:space="preserve"> down and with a grunt </w:t>
      </w:r>
      <w:r w:rsidR="00BE3C44" w:rsidRPr="00AF2203">
        <w:rPr>
          <w:rFonts w:ascii="Garamond" w:hAnsi="Garamond"/>
          <w:color w:val="000000" w:themeColor="text1"/>
          <w:sz w:val="22"/>
          <w:szCs w:val="22"/>
        </w:rPr>
        <w:t>he left towards the toilet, stroking his gurgling belly. </w:t>
      </w:r>
    </w:p>
    <w:p w14:paraId="1DF3CF8E" w14:textId="3F905EF6" w:rsidR="00BE3C44" w:rsidRPr="00AF2203" w:rsidRDefault="00BE3C44" w:rsidP="00165512">
      <w:pPr>
        <w:ind w:firstLine="454"/>
        <w:jc w:val="both"/>
        <w:rPr>
          <w:rFonts w:eastAsia="Arial Unicode MS"/>
          <w:color w:val="000000" w:themeColor="text1"/>
          <w:sz w:val="40"/>
          <w:shd w:val="clear" w:color="auto" w:fill="FFFFFF"/>
        </w:rPr>
      </w:pPr>
      <w:r w:rsidRPr="00AF2203">
        <w:rPr>
          <w:rFonts w:ascii="Garamond" w:hAnsi="Garamond"/>
          <w:color w:val="000000" w:themeColor="text1"/>
          <w:sz w:val="22"/>
          <w:szCs w:val="22"/>
        </w:rPr>
        <w:t xml:space="preserve">Back in his seat Quentin </w:t>
      </w:r>
      <w:r w:rsidR="00EA1A24" w:rsidRPr="00AF2203">
        <w:rPr>
          <w:rFonts w:ascii="Garamond" w:hAnsi="Garamond"/>
          <w:color w:val="000000" w:themeColor="text1"/>
          <w:sz w:val="22"/>
          <w:szCs w:val="22"/>
        </w:rPr>
        <w:t>sat with</w:t>
      </w:r>
      <w:r w:rsidR="000B788B">
        <w:rPr>
          <w:rFonts w:ascii="Garamond" w:hAnsi="Garamond"/>
          <w:color w:val="000000" w:themeColor="text1"/>
          <w:sz w:val="22"/>
          <w:szCs w:val="22"/>
        </w:rPr>
        <w:t xml:space="preserve"> a</w:t>
      </w:r>
      <w:r w:rsidR="00EA1A24" w:rsidRPr="00AF2203">
        <w:rPr>
          <w:rFonts w:ascii="Garamond" w:hAnsi="Garamond"/>
          <w:color w:val="000000" w:themeColor="text1"/>
          <w:sz w:val="22"/>
          <w:szCs w:val="22"/>
        </w:rPr>
        <w:t xml:space="preserve"> languorous </w:t>
      </w:r>
      <w:r w:rsidR="004B60A9">
        <w:rPr>
          <w:rFonts w:ascii="Garamond" w:hAnsi="Garamond"/>
          <w:color w:val="000000" w:themeColor="text1"/>
          <w:sz w:val="22"/>
          <w:szCs w:val="22"/>
        </w:rPr>
        <w:t>resolution,</w:t>
      </w:r>
      <w:r w:rsidRPr="00AF2203">
        <w:rPr>
          <w:rFonts w:ascii="Garamond" w:hAnsi="Garamond"/>
          <w:color w:val="000000" w:themeColor="text1"/>
          <w:sz w:val="22"/>
          <w:szCs w:val="22"/>
        </w:rPr>
        <w:t xml:space="preserve"> </w:t>
      </w:r>
      <w:r w:rsidR="004B60A9">
        <w:rPr>
          <w:rFonts w:ascii="Garamond" w:hAnsi="Garamond"/>
          <w:color w:val="000000" w:themeColor="text1"/>
          <w:sz w:val="22"/>
          <w:szCs w:val="22"/>
        </w:rPr>
        <w:t>h</w:t>
      </w:r>
      <w:r w:rsidRPr="00AF2203">
        <w:rPr>
          <w:rFonts w:ascii="Garamond" w:hAnsi="Garamond"/>
          <w:color w:val="000000" w:themeColor="text1"/>
          <w:sz w:val="22"/>
          <w:szCs w:val="22"/>
        </w:rPr>
        <w:t>is thinking slow and monochromatic</w:t>
      </w:r>
      <w:r w:rsidR="00573C19">
        <w:rPr>
          <w:rFonts w:ascii="Garamond" w:hAnsi="Garamond"/>
          <w:color w:val="000000" w:themeColor="text1"/>
          <w:sz w:val="22"/>
          <w:szCs w:val="22"/>
        </w:rPr>
        <w:t xml:space="preserve"> and </w:t>
      </w:r>
      <w:r w:rsidRPr="00AF2203">
        <w:rPr>
          <w:rFonts w:ascii="Garamond" w:hAnsi="Garamond"/>
          <w:color w:val="000000" w:themeColor="text1"/>
          <w:sz w:val="22"/>
          <w:szCs w:val="22"/>
        </w:rPr>
        <w:t>un-special with self-doubt</w:t>
      </w:r>
      <w:r w:rsidR="000B788B">
        <w:rPr>
          <w:rFonts w:ascii="Garamond" w:hAnsi="Garamond"/>
          <w:color w:val="000000" w:themeColor="text1"/>
          <w:sz w:val="22"/>
          <w:szCs w:val="22"/>
        </w:rPr>
        <w:t xml:space="preserve"> embroiled in gyres of confusion</w:t>
      </w:r>
      <w:r w:rsidRPr="00AF2203">
        <w:rPr>
          <w:rFonts w:ascii="Garamond" w:hAnsi="Garamond"/>
          <w:color w:val="000000" w:themeColor="text1"/>
          <w:sz w:val="22"/>
          <w:szCs w:val="22"/>
        </w:rPr>
        <w:t xml:space="preserve">. Laughter from the end of the carriage </w:t>
      </w:r>
      <w:r w:rsidR="00C34CCB">
        <w:rPr>
          <w:rFonts w:ascii="Garamond" w:hAnsi="Garamond"/>
          <w:color w:val="000000" w:themeColor="text1"/>
          <w:sz w:val="22"/>
          <w:szCs w:val="22"/>
        </w:rPr>
        <w:t>raked</w:t>
      </w:r>
      <w:r w:rsidRPr="00AF2203">
        <w:rPr>
          <w:rFonts w:ascii="Garamond" w:hAnsi="Garamond"/>
          <w:color w:val="000000" w:themeColor="text1"/>
          <w:sz w:val="22"/>
          <w:szCs w:val="22"/>
        </w:rPr>
        <w:t xml:space="preserve"> over him like waves</w:t>
      </w:r>
      <w:r w:rsidR="00C34CCB">
        <w:rPr>
          <w:rFonts w:ascii="Garamond" w:hAnsi="Garamond"/>
          <w:color w:val="000000" w:themeColor="text1"/>
          <w:sz w:val="22"/>
          <w:szCs w:val="22"/>
        </w:rPr>
        <w:t>.</w:t>
      </w:r>
      <w:r w:rsidR="006B386D" w:rsidRPr="00AF2203">
        <w:rPr>
          <w:rFonts w:eastAsia="Arial Unicode MS"/>
          <w:color w:val="000000" w:themeColor="text1"/>
          <w:sz w:val="40"/>
          <w:shd w:val="clear" w:color="auto" w:fill="FFFFFF"/>
        </w:rPr>
        <w:t xml:space="preserve"> </w:t>
      </w:r>
      <w:r w:rsidRPr="00AF2203">
        <w:rPr>
          <w:rFonts w:eastAsia="Arial Unicode MS"/>
          <w:color w:val="000000" w:themeColor="text1"/>
          <w:sz w:val="40"/>
          <w:shd w:val="clear" w:color="auto" w:fill="FFFFFF"/>
        </w:rPr>
        <w:br w:type="page"/>
      </w:r>
    </w:p>
    <w:p w14:paraId="481BC60C" w14:textId="4C105DAC" w:rsidR="00393CC7" w:rsidRDefault="008B438F" w:rsidP="003C75CC">
      <w:pPr>
        <w:pStyle w:val="chapterTit"/>
        <w:rPr>
          <w:rFonts w:eastAsia="Arial Unicode MS"/>
          <w:shd w:val="clear" w:color="auto" w:fill="FFFFFF"/>
        </w:rPr>
      </w:pPr>
      <w:bookmarkStart w:id="28" w:name="_Toc167787706"/>
      <w:proofErr w:type="spellStart"/>
      <w:r w:rsidRPr="00AF2203">
        <w:rPr>
          <w:rFonts w:eastAsia="Arial Unicode MS"/>
          <w:shd w:val="clear" w:color="auto" w:fill="FFFFFF"/>
        </w:rPr>
        <w:t>Autocoprophagy</w:t>
      </w:r>
      <w:proofErr w:type="spellEnd"/>
      <w:r w:rsidR="00BE3036">
        <w:rPr>
          <w:rFonts w:eastAsia="Arial Unicode MS"/>
          <w:shd w:val="clear" w:color="auto" w:fill="FFFFFF"/>
        </w:rPr>
        <w:t xml:space="preserve"> on the High Seas</w:t>
      </w:r>
      <w:bookmarkEnd w:id="28"/>
      <w:r w:rsidRPr="00AF2203">
        <w:rPr>
          <w:rFonts w:eastAsia="Arial Unicode MS"/>
          <w:shd w:val="clear" w:color="auto" w:fill="FFFFFF"/>
        </w:rPr>
        <w:t xml:space="preserve"> </w:t>
      </w:r>
    </w:p>
    <w:p w14:paraId="4E496242" w14:textId="616814C0" w:rsidR="004D1C7F" w:rsidRPr="00AF2203" w:rsidRDefault="00AF0CD4" w:rsidP="0074366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stepped over </w:t>
      </w:r>
      <w:r w:rsidR="001A594F" w:rsidRPr="00AF2203">
        <w:rPr>
          <w:rFonts w:ascii="Garamond" w:hAnsi="Garamond"/>
          <w:color w:val="000000" w:themeColor="text1"/>
          <w:sz w:val="22"/>
          <w:szCs w:val="22"/>
        </w:rPr>
        <w:t>vestigial flakes of the yellow safety line</w:t>
      </w:r>
      <w:r>
        <w:rPr>
          <w:rFonts w:ascii="Garamond" w:hAnsi="Garamond"/>
          <w:color w:val="000000" w:themeColor="text1"/>
          <w:sz w:val="22"/>
          <w:szCs w:val="22"/>
        </w:rPr>
        <w:t xml:space="preserve"> and on</w:t>
      </w:r>
      <w:r w:rsidR="001212B6">
        <w:rPr>
          <w:rFonts w:ascii="Garamond" w:hAnsi="Garamond"/>
          <w:color w:val="000000" w:themeColor="text1"/>
          <w:sz w:val="22"/>
          <w:szCs w:val="22"/>
        </w:rPr>
        <w:t xml:space="preserve"> </w:t>
      </w:r>
      <w:r>
        <w:rPr>
          <w:rFonts w:ascii="Garamond" w:hAnsi="Garamond"/>
          <w:color w:val="000000" w:themeColor="text1"/>
          <w:sz w:val="22"/>
          <w:szCs w:val="22"/>
        </w:rPr>
        <w:t>to the platform of Mallaig</w:t>
      </w:r>
      <w:r w:rsidR="009E62EF" w:rsidRPr="00AF2203">
        <w:rPr>
          <w:rFonts w:ascii="Garamond" w:hAnsi="Garamond"/>
          <w:color w:val="000000" w:themeColor="text1"/>
          <w:sz w:val="22"/>
          <w:szCs w:val="22"/>
        </w:rPr>
        <w:t>.</w:t>
      </w:r>
      <w:r w:rsidR="006C32A2">
        <w:rPr>
          <w:rFonts w:ascii="Garamond" w:hAnsi="Garamond"/>
          <w:color w:val="000000" w:themeColor="text1"/>
          <w:sz w:val="22"/>
          <w:szCs w:val="22"/>
        </w:rPr>
        <w:t xml:space="preserve"> </w:t>
      </w:r>
      <w:r w:rsidR="006C32A2" w:rsidRPr="006C32A2">
        <w:rPr>
          <w:rFonts w:ascii="Garamond" w:hAnsi="Garamond"/>
          <w:color w:val="000000" w:themeColor="text1"/>
          <w:sz w:val="22"/>
          <w:szCs w:val="22"/>
        </w:rPr>
        <w:t>A pair of feral eyes gleamed</w:t>
      </w:r>
      <w:r w:rsidR="006C32A2">
        <w:rPr>
          <w:rFonts w:ascii="Garamond" w:hAnsi="Garamond"/>
          <w:color w:val="000000" w:themeColor="text1"/>
          <w:sz w:val="22"/>
          <w:szCs w:val="22"/>
        </w:rPr>
        <w:t xml:space="preserve"> from a rotting flowerbox in </w:t>
      </w:r>
      <w:r w:rsidR="00ED7A3E">
        <w:rPr>
          <w:rFonts w:ascii="Garamond" w:hAnsi="Garamond"/>
          <w:color w:val="000000" w:themeColor="text1"/>
          <w:sz w:val="22"/>
          <w:szCs w:val="22"/>
        </w:rPr>
        <w:t xml:space="preserve">the </w:t>
      </w:r>
      <w:r w:rsidR="004D1C7F">
        <w:rPr>
          <w:rFonts w:ascii="Garamond" w:hAnsi="Garamond"/>
          <w:color w:val="000000" w:themeColor="text1"/>
          <w:sz w:val="22"/>
          <w:szCs w:val="22"/>
        </w:rPr>
        <w:t>silent and salty</w:t>
      </w:r>
      <w:r w:rsidR="006C32A2">
        <w:rPr>
          <w:rFonts w:ascii="Garamond" w:hAnsi="Garamond"/>
          <w:color w:val="000000" w:themeColor="text1"/>
          <w:sz w:val="22"/>
          <w:szCs w:val="22"/>
        </w:rPr>
        <w:t xml:space="preserve"> air. T</w:t>
      </w:r>
      <w:r w:rsidR="00564FD0">
        <w:rPr>
          <w:rFonts w:ascii="Garamond" w:hAnsi="Garamond"/>
          <w:color w:val="000000" w:themeColor="text1"/>
          <w:sz w:val="22"/>
          <w:szCs w:val="22"/>
        </w:rPr>
        <w:t>he gulls had long departed.</w:t>
      </w:r>
    </w:p>
    <w:p w14:paraId="1E6FA44F" w14:textId="2A6ED289" w:rsidR="00BE3C44" w:rsidRPr="00AF2203" w:rsidRDefault="00CF68DE" w:rsidP="0074366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a</w:t>
      </w:r>
      <w:r w:rsidR="00EC7CED"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d </w:t>
      </w:r>
      <w:r w:rsidR="00BE3C44" w:rsidRPr="00AF2203">
        <w:rPr>
          <w:rFonts w:ascii="Garamond" w:hAnsi="Garamond"/>
          <w:color w:val="000000" w:themeColor="text1"/>
          <w:sz w:val="22"/>
          <w:szCs w:val="22"/>
        </w:rPr>
        <w:t xml:space="preserve">Verd </w:t>
      </w:r>
      <w:r w:rsidR="00C856E1">
        <w:rPr>
          <w:rFonts w:ascii="Garamond" w:hAnsi="Garamond"/>
          <w:color w:val="000000" w:themeColor="text1"/>
          <w:sz w:val="22"/>
          <w:szCs w:val="22"/>
        </w:rPr>
        <w:t>disembarked</w:t>
      </w:r>
      <w:r w:rsidR="00C83BC3">
        <w:rPr>
          <w:rFonts w:ascii="Garamond" w:hAnsi="Garamond"/>
          <w:color w:val="000000" w:themeColor="text1"/>
          <w:sz w:val="22"/>
          <w:szCs w:val="22"/>
        </w:rPr>
        <w:t xml:space="preserve"> from the other end of the carriag</w:t>
      </w:r>
      <w:r w:rsidR="001212B6">
        <w:rPr>
          <w:rFonts w:ascii="Garamond" w:hAnsi="Garamond"/>
          <w:color w:val="000000" w:themeColor="text1"/>
          <w:sz w:val="22"/>
          <w:szCs w:val="22"/>
        </w:rPr>
        <w:t xml:space="preserve">e and </w:t>
      </w:r>
      <w:r w:rsidR="008F5959" w:rsidRPr="00AF2203">
        <w:rPr>
          <w:rFonts w:ascii="Garamond" w:hAnsi="Garamond"/>
          <w:color w:val="000000" w:themeColor="text1"/>
          <w:sz w:val="22"/>
          <w:szCs w:val="22"/>
        </w:rPr>
        <w:t>glid</w:t>
      </w:r>
      <w:r w:rsidR="001710DF" w:rsidRPr="00AF2203">
        <w:rPr>
          <w:rFonts w:ascii="Garamond" w:hAnsi="Garamond"/>
          <w:color w:val="000000" w:themeColor="text1"/>
          <w:sz w:val="22"/>
          <w:szCs w:val="22"/>
        </w:rPr>
        <w:t xml:space="preserve"> towards Quentin, </w:t>
      </w:r>
      <w:r w:rsidR="001212B6">
        <w:rPr>
          <w:rFonts w:ascii="Garamond" w:hAnsi="Garamond"/>
          <w:color w:val="000000" w:themeColor="text1"/>
          <w:sz w:val="22"/>
          <w:szCs w:val="22"/>
        </w:rPr>
        <w:t xml:space="preserve">their </w:t>
      </w:r>
      <w:r w:rsidR="00E57525" w:rsidRPr="00AF2203">
        <w:rPr>
          <w:rFonts w:ascii="Garamond" w:hAnsi="Garamond"/>
          <w:color w:val="000000" w:themeColor="text1"/>
          <w:sz w:val="22"/>
          <w:szCs w:val="22"/>
        </w:rPr>
        <w:t xml:space="preserve">red and green </w:t>
      </w:r>
      <w:r w:rsidR="00C856E1">
        <w:rPr>
          <w:rFonts w:ascii="Garamond" w:hAnsi="Garamond"/>
          <w:color w:val="000000" w:themeColor="text1"/>
          <w:sz w:val="22"/>
          <w:szCs w:val="22"/>
        </w:rPr>
        <w:t>capes</w:t>
      </w:r>
      <w:r w:rsidR="001710DF" w:rsidRPr="00AF2203">
        <w:rPr>
          <w:rFonts w:ascii="Garamond" w:hAnsi="Garamond"/>
          <w:color w:val="000000" w:themeColor="text1"/>
          <w:sz w:val="22"/>
          <w:szCs w:val="22"/>
        </w:rPr>
        <w:t xml:space="preserve"> wafting</w:t>
      </w:r>
      <w:r w:rsidR="00F56023" w:rsidRPr="00AF2203">
        <w:rPr>
          <w:rFonts w:ascii="Garamond" w:hAnsi="Garamond"/>
          <w:color w:val="000000" w:themeColor="text1"/>
          <w:sz w:val="22"/>
          <w:szCs w:val="22"/>
        </w:rPr>
        <w:t xml:space="preserve"> </w:t>
      </w:r>
      <w:r w:rsidR="00590F61" w:rsidRPr="00AF2203">
        <w:rPr>
          <w:rFonts w:ascii="Garamond" w:hAnsi="Garamond"/>
          <w:color w:val="000000" w:themeColor="text1"/>
          <w:sz w:val="22"/>
          <w:szCs w:val="22"/>
        </w:rPr>
        <w:t>behind</w:t>
      </w:r>
      <w:r w:rsidR="00C83BC3">
        <w:rPr>
          <w:rFonts w:ascii="Garamond" w:hAnsi="Garamond"/>
          <w:color w:val="000000" w:themeColor="text1"/>
          <w:sz w:val="22"/>
          <w:szCs w:val="22"/>
        </w:rPr>
        <w:t xml:space="preserve"> </w:t>
      </w:r>
      <w:r w:rsidR="00C83BC3" w:rsidRPr="00C83BC3">
        <w:rPr>
          <w:rFonts w:ascii="Garamond" w:hAnsi="Garamond"/>
          <w:color w:val="000000" w:themeColor="text1"/>
          <w:sz w:val="22"/>
          <w:szCs w:val="22"/>
        </w:rPr>
        <w:t xml:space="preserve">beaked visors awash with Honzing </w:t>
      </w:r>
      <w:proofErr w:type="spellStart"/>
      <w:r w:rsidR="00C83BC3" w:rsidRPr="00C83BC3">
        <w:rPr>
          <w:rFonts w:ascii="Garamond" w:hAnsi="Garamond"/>
          <w:color w:val="000000" w:themeColor="text1"/>
          <w:sz w:val="22"/>
          <w:szCs w:val="22"/>
        </w:rPr>
        <w:t>squerls</w:t>
      </w:r>
      <w:proofErr w:type="spellEnd"/>
      <w:r w:rsidR="001212B6">
        <w:rPr>
          <w:rFonts w:ascii="Garamond" w:hAnsi="Garamond"/>
          <w:color w:val="000000" w:themeColor="text1"/>
          <w:sz w:val="22"/>
          <w:szCs w:val="22"/>
        </w:rPr>
        <w:t>.</w:t>
      </w:r>
      <w:r w:rsidR="00ED7A3E">
        <w:rPr>
          <w:rFonts w:ascii="Garamond" w:hAnsi="Garamond"/>
          <w:color w:val="000000" w:themeColor="text1"/>
          <w:sz w:val="22"/>
          <w:szCs w:val="22"/>
        </w:rPr>
        <w:t xml:space="preserve"> </w:t>
      </w:r>
      <w:r w:rsidR="001212B6">
        <w:rPr>
          <w:rFonts w:ascii="Garamond" w:hAnsi="Garamond"/>
          <w:color w:val="000000" w:themeColor="text1"/>
          <w:sz w:val="22"/>
          <w:szCs w:val="22"/>
        </w:rPr>
        <w:t>The</w:t>
      </w:r>
      <w:r w:rsidR="00886B85">
        <w:rPr>
          <w:rFonts w:ascii="Garamond" w:hAnsi="Garamond"/>
          <w:color w:val="000000" w:themeColor="text1"/>
          <w:sz w:val="22"/>
          <w:szCs w:val="22"/>
        </w:rPr>
        <w:t xml:space="preserve">y </w:t>
      </w:r>
      <w:r w:rsidR="00C83BC3">
        <w:rPr>
          <w:rFonts w:ascii="Garamond" w:hAnsi="Garamond"/>
          <w:color w:val="000000" w:themeColor="text1"/>
          <w:sz w:val="22"/>
          <w:szCs w:val="22"/>
        </w:rPr>
        <w:t>came</w:t>
      </w:r>
      <w:r w:rsidR="00F17C77">
        <w:rPr>
          <w:rFonts w:ascii="Garamond" w:hAnsi="Garamond"/>
          <w:color w:val="000000" w:themeColor="text1"/>
          <w:sz w:val="22"/>
          <w:szCs w:val="22"/>
        </w:rPr>
        <w:t xml:space="preserve"> to a halt in front of </w:t>
      </w:r>
      <w:r w:rsidR="001212B6">
        <w:rPr>
          <w:rFonts w:ascii="Garamond" w:hAnsi="Garamond"/>
          <w:color w:val="000000" w:themeColor="text1"/>
          <w:sz w:val="22"/>
          <w:szCs w:val="22"/>
        </w:rPr>
        <w:t>Quentin and began</w:t>
      </w:r>
      <w:r w:rsidR="003522BE" w:rsidRPr="00AF2203">
        <w:rPr>
          <w:rFonts w:ascii="Garamond" w:hAnsi="Garamond"/>
          <w:color w:val="000000" w:themeColor="text1"/>
          <w:sz w:val="22"/>
          <w:szCs w:val="22"/>
        </w:rPr>
        <w:t xml:space="preserve"> a </w:t>
      </w:r>
      <w:r w:rsidR="004D1C7F">
        <w:rPr>
          <w:rFonts w:ascii="Garamond" w:hAnsi="Garamond"/>
          <w:color w:val="000000" w:themeColor="text1"/>
          <w:sz w:val="22"/>
          <w:szCs w:val="22"/>
        </w:rPr>
        <w:t>synchronized</w:t>
      </w:r>
      <w:r w:rsidR="00EC7CED"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routine:</w:t>
      </w:r>
      <w:r w:rsidR="00D80B79" w:rsidRPr="00AF2203">
        <w:rPr>
          <w:rFonts w:ascii="Garamond" w:hAnsi="Garamond"/>
          <w:color w:val="000000" w:themeColor="text1"/>
          <w:sz w:val="22"/>
          <w:szCs w:val="22"/>
        </w:rPr>
        <w:t xml:space="preserve"> </w:t>
      </w:r>
      <w:r w:rsidR="00756E2A" w:rsidRPr="00AF2203">
        <w:rPr>
          <w:rFonts w:ascii="Garamond" w:hAnsi="Garamond"/>
          <w:color w:val="000000" w:themeColor="text1"/>
          <w:sz w:val="22"/>
          <w:szCs w:val="22"/>
        </w:rPr>
        <w:t>s</w:t>
      </w:r>
      <w:r w:rsidR="00B259E9" w:rsidRPr="00AF2203">
        <w:rPr>
          <w:rFonts w:ascii="Garamond" w:hAnsi="Garamond"/>
          <w:color w:val="000000" w:themeColor="text1"/>
          <w:sz w:val="22"/>
          <w:szCs w:val="22"/>
        </w:rPr>
        <w:t>imultaneously</w:t>
      </w:r>
      <w:r w:rsidR="001710DF" w:rsidRPr="00AF2203">
        <w:rPr>
          <w:rFonts w:ascii="Garamond" w:hAnsi="Garamond"/>
          <w:color w:val="000000" w:themeColor="text1"/>
          <w:sz w:val="22"/>
          <w:szCs w:val="22"/>
        </w:rPr>
        <w:t xml:space="preserve"> </w:t>
      </w:r>
      <w:r w:rsidR="00B259E9" w:rsidRPr="00AF2203">
        <w:rPr>
          <w:rFonts w:ascii="Garamond" w:hAnsi="Garamond"/>
          <w:color w:val="000000" w:themeColor="text1"/>
          <w:sz w:val="22"/>
          <w:szCs w:val="22"/>
        </w:rPr>
        <w:t>rais</w:t>
      </w:r>
      <w:r w:rsidR="001317E8" w:rsidRPr="00AF2203">
        <w:rPr>
          <w:rFonts w:ascii="Garamond" w:hAnsi="Garamond"/>
          <w:color w:val="000000" w:themeColor="text1"/>
          <w:sz w:val="22"/>
          <w:szCs w:val="22"/>
        </w:rPr>
        <w:t xml:space="preserve">ing </w:t>
      </w:r>
      <w:r w:rsidR="00B259E9" w:rsidRPr="00AF2203">
        <w:rPr>
          <w:rFonts w:ascii="Garamond" w:hAnsi="Garamond"/>
          <w:color w:val="000000" w:themeColor="text1"/>
          <w:sz w:val="22"/>
          <w:szCs w:val="22"/>
        </w:rPr>
        <w:t>their hands</w:t>
      </w:r>
      <w:r w:rsidR="00D80B79" w:rsidRPr="00AF2203">
        <w:rPr>
          <w:rFonts w:ascii="Garamond" w:hAnsi="Garamond"/>
          <w:color w:val="000000" w:themeColor="text1"/>
          <w:sz w:val="22"/>
          <w:szCs w:val="22"/>
        </w:rPr>
        <w:t>, Verd her right and Urd her left</w:t>
      </w:r>
      <w:r w:rsidR="007636D6"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7636D6" w:rsidRPr="00AF2203">
        <w:rPr>
          <w:rFonts w:ascii="Garamond" w:hAnsi="Garamond"/>
          <w:color w:val="000000" w:themeColor="text1"/>
          <w:sz w:val="22"/>
          <w:szCs w:val="22"/>
        </w:rPr>
        <w:t>they</w:t>
      </w:r>
      <w:r w:rsidR="00B259E9" w:rsidRPr="00AF2203">
        <w:rPr>
          <w:rFonts w:ascii="Garamond" w:hAnsi="Garamond"/>
          <w:color w:val="000000" w:themeColor="text1"/>
          <w:sz w:val="22"/>
          <w:szCs w:val="22"/>
        </w:rPr>
        <w:t xml:space="preserve"> gave</w:t>
      </w:r>
      <w:r w:rsidR="001710DF" w:rsidRPr="00AF2203">
        <w:rPr>
          <w:rFonts w:ascii="Garamond" w:hAnsi="Garamond"/>
          <w:color w:val="000000" w:themeColor="text1"/>
          <w:sz w:val="22"/>
          <w:szCs w:val="22"/>
        </w:rPr>
        <w:t xml:space="preserve"> the peace V sign</w:t>
      </w:r>
      <w:r w:rsidR="00DC5C7C" w:rsidRPr="00AF2203">
        <w:rPr>
          <w:rFonts w:ascii="Garamond" w:hAnsi="Garamond"/>
          <w:color w:val="000000" w:themeColor="text1"/>
          <w:sz w:val="22"/>
          <w:szCs w:val="22"/>
        </w:rPr>
        <w:t xml:space="preserve"> a</w:t>
      </w:r>
      <w:r w:rsidR="00D80B79" w:rsidRPr="00AF2203">
        <w:rPr>
          <w:rFonts w:ascii="Garamond" w:hAnsi="Garamond"/>
          <w:color w:val="000000" w:themeColor="text1"/>
          <w:sz w:val="22"/>
          <w:szCs w:val="22"/>
        </w:rPr>
        <w:t xml:space="preserve">nd </w:t>
      </w:r>
      <w:r w:rsidR="001710DF" w:rsidRPr="00AF2203">
        <w:rPr>
          <w:rFonts w:ascii="Garamond" w:hAnsi="Garamond"/>
          <w:color w:val="000000" w:themeColor="text1"/>
          <w:sz w:val="22"/>
          <w:szCs w:val="22"/>
        </w:rPr>
        <w:t>lowered the</w:t>
      </w:r>
      <w:r w:rsidR="00D80B79" w:rsidRPr="00AF2203">
        <w:rPr>
          <w:rFonts w:ascii="Garamond" w:hAnsi="Garamond"/>
          <w:color w:val="000000" w:themeColor="text1"/>
          <w:sz w:val="22"/>
          <w:szCs w:val="22"/>
        </w:rPr>
        <w:t>ir</w:t>
      </w:r>
      <w:r w:rsidR="001710DF" w:rsidRPr="00AF2203">
        <w:rPr>
          <w:rFonts w:ascii="Garamond" w:hAnsi="Garamond"/>
          <w:color w:val="000000" w:themeColor="text1"/>
          <w:sz w:val="22"/>
          <w:szCs w:val="22"/>
        </w:rPr>
        <w:t xml:space="preserve"> </w:t>
      </w:r>
      <w:r w:rsidR="003B52D5">
        <w:rPr>
          <w:rFonts w:ascii="Garamond" w:hAnsi="Garamond"/>
          <w:color w:val="000000" w:themeColor="text1"/>
          <w:sz w:val="22"/>
          <w:szCs w:val="22"/>
        </w:rPr>
        <w:t>index</w:t>
      </w:r>
      <w:r w:rsidR="001710DF" w:rsidRPr="00AF2203">
        <w:rPr>
          <w:rFonts w:ascii="Garamond" w:hAnsi="Garamond"/>
          <w:color w:val="000000" w:themeColor="text1"/>
          <w:sz w:val="22"/>
          <w:szCs w:val="22"/>
        </w:rPr>
        <w:t xml:space="preserve"> finger</w:t>
      </w:r>
      <w:r w:rsidR="00D80B79" w:rsidRPr="00AF2203">
        <w:rPr>
          <w:rFonts w:ascii="Garamond" w:hAnsi="Garamond"/>
          <w:color w:val="000000" w:themeColor="text1"/>
          <w:sz w:val="22"/>
          <w:szCs w:val="22"/>
        </w:rPr>
        <w:t>s</w:t>
      </w:r>
      <w:r w:rsidR="006D40F6" w:rsidRPr="00AF2203">
        <w:rPr>
          <w:rFonts w:ascii="Garamond" w:hAnsi="Garamond"/>
          <w:color w:val="000000" w:themeColor="text1"/>
          <w:sz w:val="22"/>
          <w:szCs w:val="22"/>
        </w:rPr>
        <w:t>. W</w:t>
      </w:r>
      <w:r w:rsidR="00B259E9" w:rsidRPr="00AF2203">
        <w:rPr>
          <w:rFonts w:ascii="Garamond" w:hAnsi="Garamond"/>
          <w:color w:val="000000" w:themeColor="text1"/>
          <w:sz w:val="22"/>
          <w:szCs w:val="22"/>
        </w:rPr>
        <w:t xml:space="preserve">ith </w:t>
      </w:r>
      <w:r w:rsidR="003B52D5">
        <w:rPr>
          <w:rFonts w:ascii="Garamond" w:hAnsi="Garamond"/>
          <w:color w:val="000000" w:themeColor="text1"/>
          <w:sz w:val="22"/>
          <w:szCs w:val="22"/>
        </w:rPr>
        <w:t>the middle</w:t>
      </w:r>
      <w:r w:rsidR="00B259E9" w:rsidRPr="00AF2203">
        <w:rPr>
          <w:rFonts w:ascii="Garamond" w:hAnsi="Garamond"/>
          <w:color w:val="000000" w:themeColor="text1"/>
          <w:sz w:val="22"/>
          <w:szCs w:val="22"/>
        </w:rPr>
        <w:t xml:space="preserve"> finger </w:t>
      </w:r>
      <w:r w:rsidR="00DC5C7C" w:rsidRPr="00AF2203">
        <w:rPr>
          <w:rFonts w:ascii="Garamond" w:hAnsi="Garamond"/>
          <w:color w:val="000000" w:themeColor="text1"/>
          <w:sz w:val="22"/>
          <w:szCs w:val="22"/>
        </w:rPr>
        <w:t xml:space="preserve">they </w:t>
      </w:r>
      <w:r w:rsidR="00B259E9" w:rsidRPr="00AF2203">
        <w:rPr>
          <w:rFonts w:ascii="Garamond" w:hAnsi="Garamond"/>
          <w:color w:val="000000" w:themeColor="text1"/>
          <w:sz w:val="22"/>
          <w:szCs w:val="22"/>
        </w:rPr>
        <w:t xml:space="preserve">reached to </w:t>
      </w:r>
      <w:r w:rsidR="00112E01" w:rsidRPr="00AF2203">
        <w:rPr>
          <w:rFonts w:ascii="Garamond" w:hAnsi="Garamond"/>
          <w:color w:val="000000" w:themeColor="text1"/>
          <w:sz w:val="22"/>
          <w:szCs w:val="22"/>
        </w:rPr>
        <w:t xml:space="preserve">the </w:t>
      </w:r>
      <w:r w:rsidR="00B259E9" w:rsidRPr="00AF2203">
        <w:rPr>
          <w:rFonts w:ascii="Garamond" w:hAnsi="Garamond"/>
          <w:color w:val="000000" w:themeColor="text1"/>
          <w:sz w:val="22"/>
          <w:szCs w:val="22"/>
        </w:rPr>
        <w:t xml:space="preserve">other’s cloak and pulled it </w:t>
      </w:r>
      <w:r w:rsidR="007D55B2" w:rsidRPr="00AF2203">
        <w:rPr>
          <w:rFonts w:ascii="Garamond" w:hAnsi="Garamond"/>
          <w:color w:val="000000" w:themeColor="text1"/>
          <w:sz w:val="22"/>
          <w:szCs w:val="22"/>
        </w:rPr>
        <w:t>open</w:t>
      </w:r>
      <w:r w:rsidR="003522BE" w:rsidRPr="00AF2203">
        <w:rPr>
          <w:rFonts w:ascii="Garamond" w:hAnsi="Garamond"/>
          <w:color w:val="000000" w:themeColor="text1"/>
          <w:sz w:val="22"/>
          <w:szCs w:val="22"/>
        </w:rPr>
        <w:t xml:space="preserve">. </w:t>
      </w:r>
      <w:r w:rsidR="007D55B2" w:rsidRPr="00AF2203">
        <w:rPr>
          <w:rFonts w:ascii="Garamond" w:hAnsi="Garamond"/>
          <w:color w:val="000000" w:themeColor="text1"/>
          <w:sz w:val="22"/>
          <w:szCs w:val="22"/>
        </w:rPr>
        <w:t>The action</w:t>
      </w:r>
      <w:r w:rsidR="00B259E9"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revealed</w:t>
      </w:r>
      <w:r w:rsidR="00B259E9" w:rsidRPr="00AF2203">
        <w:rPr>
          <w:rFonts w:ascii="Garamond" w:hAnsi="Garamond"/>
          <w:color w:val="000000" w:themeColor="text1"/>
          <w:sz w:val="22"/>
          <w:szCs w:val="22"/>
        </w:rPr>
        <w:t xml:space="preserve"> that </w:t>
      </w:r>
      <w:r w:rsidR="00645873" w:rsidRPr="00AF2203">
        <w:rPr>
          <w:rFonts w:ascii="Garamond" w:hAnsi="Garamond"/>
          <w:color w:val="000000" w:themeColor="text1"/>
          <w:sz w:val="22"/>
          <w:szCs w:val="22"/>
        </w:rPr>
        <w:t xml:space="preserve">the interior of </w:t>
      </w:r>
      <w:r w:rsidR="00B259E9" w:rsidRPr="00AF2203">
        <w:rPr>
          <w:rFonts w:ascii="Garamond" w:hAnsi="Garamond"/>
          <w:color w:val="000000" w:themeColor="text1"/>
          <w:sz w:val="22"/>
          <w:szCs w:val="22"/>
        </w:rPr>
        <w:t xml:space="preserve">Verd’s cloak </w:t>
      </w:r>
      <w:r w:rsidR="00645873" w:rsidRPr="00AF2203">
        <w:rPr>
          <w:rFonts w:ascii="Garamond" w:hAnsi="Garamond"/>
          <w:color w:val="000000" w:themeColor="text1"/>
          <w:sz w:val="22"/>
          <w:szCs w:val="22"/>
        </w:rPr>
        <w:t xml:space="preserve">was </w:t>
      </w:r>
      <w:r w:rsidR="00B259E9" w:rsidRPr="00AF2203">
        <w:rPr>
          <w:rFonts w:ascii="Garamond" w:hAnsi="Garamond"/>
          <w:color w:val="000000" w:themeColor="text1"/>
          <w:sz w:val="22"/>
          <w:szCs w:val="22"/>
        </w:rPr>
        <w:t xml:space="preserve">red </w:t>
      </w:r>
      <w:r w:rsidR="00E57525" w:rsidRPr="00AF2203">
        <w:rPr>
          <w:rFonts w:ascii="Garamond" w:hAnsi="Garamond"/>
          <w:color w:val="000000" w:themeColor="text1"/>
          <w:sz w:val="22"/>
          <w:szCs w:val="22"/>
        </w:rPr>
        <w:t>and</w:t>
      </w:r>
      <w:r w:rsidR="00B259E9" w:rsidRPr="00AF2203">
        <w:rPr>
          <w:rFonts w:ascii="Garamond" w:hAnsi="Garamond"/>
          <w:color w:val="000000" w:themeColor="text1"/>
          <w:sz w:val="22"/>
          <w:szCs w:val="22"/>
        </w:rPr>
        <w:t xml:space="preserve"> Urd’s green. </w:t>
      </w:r>
      <w:r w:rsidR="001317E8" w:rsidRPr="00AF2203">
        <w:rPr>
          <w:rFonts w:ascii="Garamond" w:hAnsi="Garamond"/>
          <w:color w:val="000000" w:themeColor="text1"/>
          <w:sz w:val="22"/>
          <w:szCs w:val="22"/>
        </w:rPr>
        <w:t xml:space="preserve">With Urd’s breasts now entirely flattened Quentin thought she looked </w:t>
      </w:r>
      <w:r w:rsidR="000D5BED" w:rsidRPr="00AF2203">
        <w:rPr>
          <w:rFonts w:ascii="Garamond" w:hAnsi="Garamond"/>
          <w:color w:val="000000" w:themeColor="text1"/>
          <w:sz w:val="22"/>
          <w:szCs w:val="22"/>
        </w:rPr>
        <w:t>like a boy</w:t>
      </w:r>
      <w:r w:rsidR="001317E8" w:rsidRPr="00AF2203">
        <w:rPr>
          <w:rFonts w:ascii="Garamond" w:hAnsi="Garamond"/>
          <w:color w:val="000000" w:themeColor="text1"/>
          <w:sz w:val="22"/>
          <w:szCs w:val="22"/>
        </w:rPr>
        <w:t xml:space="preserve">. </w:t>
      </w:r>
      <w:r w:rsidR="00D80B79" w:rsidRPr="00AF2203">
        <w:rPr>
          <w:rFonts w:ascii="Garamond" w:hAnsi="Garamond"/>
          <w:color w:val="000000" w:themeColor="text1"/>
          <w:sz w:val="22"/>
          <w:szCs w:val="22"/>
        </w:rPr>
        <w:t xml:space="preserve">The </w:t>
      </w:r>
      <w:proofErr w:type="spellStart"/>
      <w:r w:rsidR="00CE377E" w:rsidRPr="00CE377E">
        <w:rPr>
          <w:rFonts w:ascii="Garamond" w:hAnsi="Garamond"/>
          <w:color w:val="000000" w:themeColor="text1"/>
          <w:sz w:val="22"/>
          <w:szCs w:val="22"/>
        </w:rPr>
        <w:t>squerls</w:t>
      </w:r>
      <w:proofErr w:type="spellEnd"/>
      <w:r w:rsidR="00CE377E" w:rsidRPr="00CE377E">
        <w:rPr>
          <w:rFonts w:ascii="Garamond" w:hAnsi="Garamond"/>
          <w:color w:val="000000" w:themeColor="text1"/>
          <w:sz w:val="22"/>
          <w:szCs w:val="22"/>
        </w:rPr>
        <w:t xml:space="preserve"> </w:t>
      </w:r>
      <w:r w:rsidR="003B52D5">
        <w:rPr>
          <w:rFonts w:ascii="Garamond" w:hAnsi="Garamond"/>
          <w:color w:val="000000" w:themeColor="text1"/>
          <w:sz w:val="22"/>
          <w:szCs w:val="22"/>
        </w:rPr>
        <w:t xml:space="preserve">ceased </w:t>
      </w:r>
      <w:r w:rsidR="00D80B79" w:rsidRPr="00AF2203">
        <w:rPr>
          <w:rFonts w:ascii="Garamond" w:hAnsi="Garamond"/>
          <w:color w:val="000000" w:themeColor="text1"/>
          <w:sz w:val="22"/>
          <w:szCs w:val="22"/>
        </w:rPr>
        <w:t>and t</w:t>
      </w:r>
      <w:r w:rsidR="00B259E9" w:rsidRPr="00AF2203">
        <w:rPr>
          <w:rFonts w:ascii="Garamond" w:hAnsi="Garamond"/>
          <w:color w:val="000000" w:themeColor="text1"/>
          <w:sz w:val="22"/>
          <w:szCs w:val="22"/>
        </w:rPr>
        <w:t xml:space="preserve">hey bowed a fraction and </w:t>
      </w:r>
      <w:r w:rsidR="00660BF4">
        <w:rPr>
          <w:rFonts w:ascii="Garamond" w:hAnsi="Garamond"/>
          <w:color w:val="000000" w:themeColor="text1"/>
          <w:sz w:val="22"/>
          <w:szCs w:val="22"/>
        </w:rPr>
        <w:t xml:space="preserve">glid off to </w:t>
      </w:r>
      <w:r w:rsidR="008E65F0">
        <w:rPr>
          <w:rFonts w:ascii="Garamond" w:hAnsi="Garamond"/>
          <w:color w:val="000000" w:themeColor="text1"/>
          <w:sz w:val="22"/>
          <w:szCs w:val="22"/>
        </w:rPr>
        <w:t>re-</w:t>
      </w:r>
      <w:r w:rsidR="00660BF4">
        <w:rPr>
          <w:rFonts w:ascii="Garamond" w:hAnsi="Garamond"/>
          <w:color w:val="000000" w:themeColor="text1"/>
          <w:sz w:val="22"/>
          <w:szCs w:val="22"/>
        </w:rPr>
        <w:t>board</w:t>
      </w:r>
      <w:r w:rsidR="00B259E9" w:rsidRPr="00AF2203">
        <w:rPr>
          <w:rFonts w:ascii="Garamond" w:hAnsi="Garamond"/>
          <w:color w:val="000000" w:themeColor="text1"/>
          <w:sz w:val="22"/>
          <w:szCs w:val="22"/>
        </w:rPr>
        <w:t>.</w:t>
      </w:r>
      <w:r w:rsidR="00E41543" w:rsidRPr="00AF2203">
        <w:rPr>
          <w:rStyle w:val="FootnoteReference"/>
          <w:rFonts w:ascii="Garamond" w:hAnsi="Garamond"/>
          <w:color w:val="000000" w:themeColor="text1"/>
          <w:sz w:val="22"/>
          <w:szCs w:val="22"/>
        </w:rPr>
        <w:footnoteReference w:id="124"/>
      </w:r>
      <w:r w:rsidR="00567D30" w:rsidRPr="00AF2203">
        <w:rPr>
          <w:rFonts w:ascii="Garamond" w:hAnsi="Garamond"/>
          <w:color w:val="000000" w:themeColor="text1"/>
          <w:sz w:val="22"/>
          <w:szCs w:val="22"/>
        </w:rPr>
        <w:t xml:space="preserve"> </w:t>
      </w:r>
    </w:p>
    <w:p w14:paraId="3BFF3D32" w14:textId="7C3EE684" w:rsidR="00B259E9" w:rsidRPr="00AF2203" w:rsidRDefault="00B259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82B5C" w:rsidRPr="00AF2203">
        <w:rPr>
          <w:rFonts w:ascii="Garamond" w:hAnsi="Garamond"/>
          <w:color w:val="000000" w:themeColor="text1"/>
          <w:sz w:val="22"/>
          <w:szCs w:val="22"/>
        </w:rPr>
        <w:t xml:space="preserve"> </w:t>
      </w:r>
      <w:r w:rsidR="00DA620B" w:rsidRPr="00AF2203">
        <w:rPr>
          <w:rFonts w:ascii="Garamond" w:hAnsi="Garamond"/>
          <w:color w:val="000000" w:themeColor="text1"/>
          <w:sz w:val="22"/>
          <w:szCs w:val="22"/>
        </w:rPr>
        <w:t>wondered</w:t>
      </w:r>
      <w:r w:rsidR="00A82B5C" w:rsidRPr="00AF2203">
        <w:rPr>
          <w:rFonts w:ascii="Garamond" w:hAnsi="Garamond"/>
          <w:color w:val="000000" w:themeColor="text1"/>
          <w:sz w:val="22"/>
          <w:szCs w:val="22"/>
        </w:rPr>
        <w:t xml:space="preserve"> if he had imagined the spectacle</w:t>
      </w:r>
      <w:r w:rsidR="004D1C7F">
        <w:rPr>
          <w:rFonts w:ascii="Garamond" w:hAnsi="Garamond"/>
          <w:color w:val="000000" w:themeColor="text1"/>
          <w:sz w:val="22"/>
          <w:szCs w:val="22"/>
        </w:rPr>
        <w:t>, indeed the last few hours,</w:t>
      </w:r>
      <w:r w:rsidR="00D14196" w:rsidRPr="00AF2203">
        <w:rPr>
          <w:rFonts w:ascii="Garamond" w:hAnsi="Garamond"/>
          <w:color w:val="000000" w:themeColor="text1"/>
          <w:sz w:val="22"/>
          <w:szCs w:val="22"/>
        </w:rPr>
        <w:t xml:space="preserve"> and was shaking his head when</w:t>
      </w:r>
      <w:r w:rsidR="00A82B5C" w:rsidRPr="00AF2203">
        <w:rPr>
          <w:rFonts w:ascii="Garamond" w:hAnsi="Garamond"/>
          <w:color w:val="000000" w:themeColor="text1"/>
          <w:sz w:val="22"/>
          <w:szCs w:val="22"/>
        </w:rPr>
        <w:t xml:space="preserve"> </w:t>
      </w:r>
      <w:r w:rsidR="00D14196" w:rsidRPr="00AF2203">
        <w:rPr>
          <w:rFonts w:ascii="Garamond" w:hAnsi="Garamond"/>
          <w:color w:val="000000" w:themeColor="text1"/>
          <w:sz w:val="22"/>
          <w:szCs w:val="22"/>
        </w:rPr>
        <w:t>a</w:t>
      </w:r>
      <w:r w:rsidR="00A82B5C" w:rsidRPr="00AF2203">
        <w:rPr>
          <w:rFonts w:ascii="Garamond" w:hAnsi="Garamond"/>
          <w:color w:val="000000" w:themeColor="text1"/>
          <w:sz w:val="22"/>
          <w:szCs w:val="22"/>
        </w:rPr>
        <w:t xml:space="preserve"> </w:t>
      </w:r>
      <w:r w:rsidR="00393DDD" w:rsidRPr="00AF2203">
        <w:rPr>
          <w:rFonts w:ascii="Garamond" w:hAnsi="Garamond"/>
          <w:color w:val="000000" w:themeColor="text1"/>
          <w:sz w:val="22"/>
          <w:szCs w:val="22"/>
        </w:rPr>
        <w:t>loud</w:t>
      </w:r>
      <w:r w:rsidR="0098433C" w:rsidRPr="00AF2203">
        <w:rPr>
          <w:rFonts w:ascii="Garamond" w:hAnsi="Garamond"/>
          <w:color w:val="000000" w:themeColor="text1"/>
          <w:sz w:val="22"/>
          <w:szCs w:val="22"/>
        </w:rPr>
        <w:t xml:space="preserve"> </w:t>
      </w:r>
      <w:r w:rsidR="00A82B5C" w:rsidRPr="00AF2203">
        <w:rPr>
          <w:rFonts w:ascii="Garamond" w:hAnsi="Garamond"/>
          <w:color w:val="000000" w:themeColor="text1"/>
          <w:sz w:val="22"/>
          <w:szCs w:val="22"/>
        </w:rPr>
        <w:t xml:space="preserve">clatter </w:t>
      </w:r>
      <w:r w:rsidR="00FE3948" w:rsidRPr="00AF2203">
        <w:rPr>
          <w:rFonts w:ascii="Garamond" w:hAnsi="Garamond"/>
          <w:color w:val="000000" w:themeColor="text1"/>
          <w:sz w:val="22"/>
          <w:szCs w:val="22"/>
        </w:rPr>
        <w:t>startled</w:t>
      </w:r>
      <w:r w:rsidR="00D14196" w:rsidRPr="00AF2203">
        <w:rPr>
          <w:rFonts w:ascii="Garamond" w:hAnsi="Garamond"/>
          <w:color w:val="000000" w:themeColor="text1"/>
          <w:sz w:val="22"/>
          <w:szCs w:val="22"/>
        </w:rPr>
        <w:t xml:space="preserve"> him. He turned around to see </w:t>
      </w:r>
      <w:r w:rsidR="00457B62" w:rsidRPr="00AF2203">
        <w:rPr>
          <w:rFonts w:ascii="Garamond" w:hAnsi="Garamond"/>
          <w:color w:val="000000" w:themeColor="text1"/>
          <w:sz w:val="22"/>
          <w:szCs w:val="22"/>
        </w:rPr>
        <w:t>t</w:t>
      </w:r>
      <w:r w:rsidR="0098433C" w:rsidRPr="00AF2203">
        <w:rPr>
          <w:rFonts w:ascii="Garamond" w:hAnsi="Garamond"/>
          <w:color w:val="000000" w:themeColor="text1"/>
          <w:sz w:val="22"/>
          <w:szCs w:val="22"/>
        </w:rPr>
        <w:t xml:space="preserve">he </w:t>
      </w:r>
      <w:r w:rsidR="004D1C7F">
        <w:rPr>
          <w:rFonts w:ascii="Garamond" w:hAnsi="Garamond"/>
          <w:color w:val="000000" w:themeColor="text1"/>
          <w:sz w:val="22"/>
          <w:szCs w:val="22"/>
        </w:rPr>
        <w:t xml:space="preserve">dirty </w:t>
      </w:r>
      <w:r w:rsidR="0098433C" w:rsidRPr="00AF2203">
        <w:rPr>
          <w:rFonts w:ascii="Garamond" w:hAnsi="Garamond"/>
          <w:color w:val="000000" w:themeColor="text1"/>
          <w:sz w:val="22"/>
          <w:szCs w:val="22"/>
        </w:rPr>
        <w:t xml:space="preserve">yellow delivery lorry </w:t>
      </w:r>
      <w:r w:rsidR="00455900" w:rsidRPr="00AF2203">
        <w:rPr>
          <w:rFonts w:ascii="Garamond" w:hAnsi="Garamond"/>
          <w:color w:val="000000" w:themeColor="text1"/>
          <w:sz w:val="22"/>
          <w:szCs w:val="22"/>
        </w:rPr>
        <w:t>clank</w:t>
      </w:r>
      <w:r w:rsidR="004D1C22" w:rsidRPr="00AF2203">
        <w:rPr>
          <w:rFonts w:ascii="Garamond" w:hAnsi="Garamond"/>
          <w:color w:val="000000" w:themeColor="text1"/>
          <w:sz w:val="22"/>
          <w:szCs w:val="22"/>
        </w:rPr>
        <w:t>ing</w:t>
      </w:r>
      <w:r w:rsidR="00455900" w:rsidRPr="00AF2203">
        <w:rPr>
          <w:rFonts w:ascii="Garamond" w:hAnsi="Garamond"/>
          <w:color w:val="000000" w:themeColor="text1"/>
          <w:sz w:val="22"/>
          <w:szCs w:val="22"/>
        </w:rPr>
        <w:t xml:space="preserve"> down</w:t>
      </w:r>
      <w:r w:rsidR="00A82B5C" w:rsidRPr="00AF2203">
        <w:rPr>
          <w:rFonts w:ascii="Garamond" w:hAnsi="Garamond"/>
          <w:color w:val="000000" w:themeColor="text1"/>
          <w:sz w:val="22"/>
          <w:szCs w:val="22"/>
        </w:rPr>
        <w:t xml:space="preserve"> the </w:t>
      </w:r>
      <w:r w:rsidR="00455900" w:rsidRPr="00AF2203">
        <w:rPr>
          <w:rFonts w:ascii="Garamond" w:hAnsi="Garamond"/>
          <w:color w:val="000000" w:themeColor="text1"/>
          <w:sz w:val="22"/>
          <w:szCs w:val="22"/>
        </w:rPr>
        <w:t>ramp</w:t>
      </w:r>
      <w:r w:rsidR="002722CF" w:rsidRPr="00AF2203">
        <w:rPr>
          <w:rFonts w:ascii="Garamond" w:hAnsi="Garamond"/>
          <w:color w:val="000000" w:themeColor="text1"/>
          <w:sz w:val="22"/>
          <w:szCs w:val="22"/>
        </w:rPr>
        <w:t xml:space="preserve"> </w:t>
      </w:r>
      <w:r w:rsidR="00C21335" w:rsidRPr="00AF2203">
        <w:rPr>
          <w:rFonts w:ascii="Garamond" w:hAnsi="Garamond"/>
          <w:color w:val="000000" w:themeColor="text1"/>
          <w:sz w:val="22"/>
          <w:szCs w:val="22"/>
        </w:rPr>
        <w:t xml:space="preserve">of the flatcar </w:t>
      </w:r>
      <w:r w:rsidR="002722CF" w:rsidRPr="00AF2203">
        <w:rPr>
          <w:rFonts w:ascii="Garamond" w:hAnsi="Garamond"/>
          <w:color w:val="000000" w:themeColor="text1"/>
          <w:sz w:val="22"/>
          <w:szCs w:val="22"/>
        </w:rPr>
        <w:t xml:space="preserve">and </w:t>
      </w:r>
      <w:r w:rsidR="009211FA" w:rsidRPr="00AF2203">
        <w:rPr>
          <w:rFonts w:ascii="Garamond" w:hAnsi="Garamond"/>
          <w:color w:val="000000" w:themeColor="text1"/>
          <w:sz w:val="22"/>
          <w:szCs w:val="22"/>
        </w:rPr>
        <w:t>dri</w:t>
      </w:r>
      <w:r w:rsidR="008E65F0">
        <w:rPr>
          <w:rFonts w:ascii="Garamond" w:hAnsi="Garamond"/>
          <w:color w:val="000000" w:themeColor="text1"/>
          <w:sz w:val="22"/>
          <w:szCs w:val="22"/>
        </w:rPr>
        <w:t>ve</w:t>
      </w:r>
      <w:r w:rsidR="002722CF" w:rsidRPr="00AF2203">
        <w:rPr>
          <w:rFonts w:ascii="Garamond" w:hAnsi="Garamond"/>
          <w:color w:val="000000" w:themeColor="text1"/>
          <w:sz w:val="22"/>
          <w:szCs w:val="22"/>
        </w:rPr>
        <w:t xml:space="preserve"> off along the </w:t>
      </w:r>
      <w:r w:rsidR="00062FB7">
        <w:rPr>
          <w:rFonts w:ascii="Garamond" w:hAnsi="Garamond"/>
          <w:color w:val="000000" w:themeColor="text1"/>
          <w:sz w:val="22"/>
          <w:szCs w:val="22"/>
        </w:rPr>
        <w:t xml:space="preserve">decaying </w:t>
      </w:r>
      <w:r w:rsidR="002722CF" w:rsidRPr="00AF2203">
        <w:rPr>
          <w:rFonts w:ascii="Garamond" w:hAnsi="Garamond"/>
          <w:color w:val="000000" w:themeColor="text1"/>
          <w:sz w:val="22"/>
          <w:szCs w:val="22"/>
        </w:rPr>
        <w:t>platform</w:t>
      </w:r>
      <w:r w:rsidR="0098433C" w:rsidRPr="00AF2203">
        <w:rPr>
          <w:rFonts w:ascii="Garamond" w:hAnsi="Garamond"/>
          <w:color w:val="000000" w:themeColor="text1"/>
          <w:sz w:val="22"/>
          <w:szCs w:val="22"/>
        </w:rPr>
        <w:t>.</w:t>
      </w:r>
      <w:r w:rsidR="0087712C" w:rsidRPr="00AF2203">
        <w:rPr>
          <w:rFonts w:ascii="Garamond" w:hAnsi="Garamond"/>
          <w:color w:val="000000" w:themeColor="text1"/>
          <w:sz w:val="22"/>
          <w:szCs w:val="22"/>
        </w:rPr>
        <w:t xml:space="preserve"> Quentin </w:t>
      </w:r>
      <w:r w:rsidR="003A743F" w:rsidRPr="00AF2203">
        <w:rPr>
          <w:rFonts w:ascii="Garamond" w:hAnsi="Garamond"/>
          <w:color w:val="000000" w:themeColor="text1"/>
          <w:sz w:val="22"/>
          <w:szCs w:val="22"/>
        </w:rPr>
        <w:t>followed</w:t>
      </w:r>
      <w:r w:rsidR="002722CF" w:rsidRPr="00AF2203">
        <w:rPr>
          <w:rFonts w:ascii="Garamond" w:hAnsi="Garamond"/>
          <w:color w:val="000000" w:themeColor="text1"/>
          <w:sz w:val="22"/>
          <w:szCs w:val="22"/>
        </w:rPr>
        <w:t xml:space="preserve"> </w:t>
      </w:r>
      <w:r w:rsidR="004D1C7F">
        <w:rPr>
          <w:rFonts w:ascii="Garamond" w:hAnsi="Garamond"/>
          <w:color w:val="000000" w:themeColor="text1"/>
          <w:sz w:val="22"/>
          <w:szCs w:val="22"/>
        </w:rPr>
        <w:t>its wake of steam</w:t>
      </w:r>
      <w:r w:rsidR="0087712C" w:rsidRPr="00AF2203">
        <w:rPr>
          <w:rFonts w:ascii="Garamond" w:hAnsi="Garamond"/>
          <w:color w:val="000000" w:themeColor="text1"/>
          <w:sz w:val="22"/>
          <w:szCs w:val="22"/>
        </w:rPr>
        <w:t>.</w:t>
      </w:r>
    </w:p>
    <w:p w14:paraId="0F11DFE1" w14:textId="77777777" w:rsidR="00A1111C" w:rsidRPr="00AF2203" w:rsidRDefault="00A1111C" w:rsidP="00BE3C44">
      <w:pPr>
        <w:ind w:firstLine="454"/>
        <w:jc w:val="both"/>
        <w:rPr>
          <w:rFonts w:ascii="Garamond" w:hAnsi="Garamond"/>
          <w:color w:val="000000" w:themeColor="text1"/>
          <w:sz w:val="22"/>
          <w:szCs w:val="22"/>
        </w:rPr>
      </w:pPr>
    </w:p>
    <w:p w14:paraId="49DB807A" w14:textId="08583EA0" w:rsidR="00BE3C44" w:rsidRPr="00AF2203" w:rsidRDefault="00BE3C44" w:rsidP="002252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sun was low</w:t>
      </w:r>
      <w:r w:rsidR="00756547">
        <w:rPr>
          <w:rFonts w:ascii="Garamond" w:hAnsi="Garamond"/>
          <w:color w:val="000000" w:themeColor="text1"/>
          <w:sz w:val="22"/>
          <w:szCs w:val="22"/>
        </w:rPr>
        <w:t xml:space="preserve"> in the east</w:t>
      </w:r>
      <w:r w:rsidRPr="00AF2203">
        <w:rPr>
          <w:rFonts w:ascii="Garamond" w:hAnsi="Garamond"/>
          <w:color w:val="000000" w:themeColor="text1"/>
          <w:sz w:val="22"/>
          <w:szCs w:val="22"/>
        </w:rPr>
        <w:t xml:space="preserve">, </w:t>
      </w:r>
      <w:r w:rsidR="00CE377E">
        <w:rPr>
          <w:rFonts w:ascii="Garamond" w:hAnsi="Garamond"/>
          <w:color w:val="000000" w:themeColor="text1"/>
          <w:sz w:val="22"/>
          <w:szCs w:val="22"/>
        </w:rPr>
        <w:t>fulminating</w:t>
      </w:r>
      <w:r w:rsidR="00AB5ACB">
        <w:rPr>
          <w:rFonts w:ascii="Garamond" w:hAnsi="Garamond"/>
          <w:color w:val="000000" w:themeColor="text1"/>
          <w:sz w:val="22"/>
          <w:szCs w:val="22"/>
        </w:rPr>
        <w:t xml:space="preserve"> </w:t>
      </w:r>
      <w:r w:rsidR="00CE377E">
        <w:rPr>
          <w:rFonts w:ascii="Garamond" w:hAnsi="Garamond"/>
          <w:color w:val="000000" w:themeColor="text1"/>
          <w:sz w:val="22"/>
          <w:szCs w:val="22"/>
        </w:rPr>
        <w:t xml:space="preserve">a </w:t>
      </w:r>
      <w:r w:rsidR="00C93EAC">
        <w:rPr>
          <w:rFonts w:ascii="Garamond" w:hAnsi="Garamond"/>
          <w:color w:val="000000" w:themeColor="text1"/>
          <w:sz w:val="22"/>
          <w:szCs w:val="22"/>
        </w:rPr>
        <w:t xml:space="preserve">blood </w:t>
      </w:r>
      <w:r w:rsidRPr="00AF2203">
        <w:rPr>
          <w:rFonts w:ascii="Garamond" w:hAnsi="Garamond"/>
          <w:color w:val="000000" w:themeColor="text1"/>
          <w:sz w:val="22"/>
          <w:szCs w:val="22"/>
        </w:rPr>
        <w:t xml:space="preserve">orange </w:t>
      </w:r>
      <w:r w:rsidR="00CE377E">
        <w:rPr>
          <w:rFonts w:ascii="Garamond" w:hAnsi="Garamond"/>
          <w:color w:val="000000" w:themeColor="text1"/>
          <w:sz w:val="22"/>
          <w:szCs w:val="22"/>
        </w:rPr>
        <w:t>decree</w:t>
      </w:r>
      <w:r w:rsidR="00C93EAC">
        <w:rPr>
          <w:rFonts w:ascii="Garamond" w:hAnsi="Garamond"/>
          <w:color w:val="000000" w:themeColor="text1"/>
          <w:sz w:val="22"/>
          <w:szCs w:val="22"/>
        </w:rPr>
        <w:t xml:space="preserve"> as it plundered</w:t>
      </w:r>
      <w:r w:rsidR="00F738B0">
        <w:rPr>
          <w:rFonts w:ascii="Garamond" w:hAnsi="Garamond"/>
          <w:color w:val="000000" w:themeColor="text1"/>
          <w:sz w:val="22"/>
          <w:szCs w:val="22"/>
        </w:rPr>
        <w:t xml:space="preserve"> the thick air of </w:t>
      </w:r>
      <w:r w:rsidR="00C93EAC">
        <w:rPr>
          <w:rFonts w:ascii="Garamond" w:hAnsi="Garamond"/>
          <w:color w:val="000000" w:themeColor="text1"/>
          <w:sz w:val="22"/>
          <w:szCs w:val="22"/>
        </w:rPr>
        <w:t>impending</w:t>
      </w:r>
      <w:r w:rsidR="00F738B0">
        <w:rPr>
          <w:rFonts w:ascii="Garamond" w:hAnsi="Garamond"/>
          <w:color w:val="000000" w:themeColor="text1"/>
          <w:sz w:val="22"/>
          <w:szCs w:val="22"/>
        </w:rPr>
        <w:t xml:space="preserve"> night</w:t>
      </w:r>
      <w:r w:rsidR="00A96FF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Quentin</w:t>
      </w:r>
      <w:r w:rsidR="00842898">
        <w:rPr>
          <w:rFonts w:ascii="Garamond" w:hAnsi="Garamond"/>
          <w:color w:val="000000" w:themeColor="text1"/>
          <w:sz w:val="22"/>
          <w:szCs w:val="22"/>
        </w:rPr>
        <w:t>’s</w:t>
      </w:r>
      <w:r w:rsidRPr="00AF2203">
        <w:rPr>
          <w:rFonts w:ascii="Garamond" w:hAnsi="Garamond"/>
          <w:color w:val="000000" w:themeColor="text1"/>
          <w:sz w:val="22"/>
          <w:szCs w:val="22"/>
        </w:rPr>
        <w:t xml:space="preserve"> thinking was now sharper</w:t>
      </w:r>
      <w:r w:rsidR="00E96112">
        <w:rPr>
          <w:rFonts w:ascii="Garamond" w:hAnsi="Garamond"/>
          <w:color w:val="000000" w:themeColor="text1"/>
          <w:sz w:val="22"/>
          <w:szCs w:val="22"/>
        </w:rPr>
        <w:t xml:space="preserve">, accustomed to the </w:t>
      </w:r>
      <w:r w:rsidR="00DB3E63">
        <w:rPr>
          <w:rFonts w:ascii="Garamond" w:hAnsi="Garamond"/>
          <w:color w:val="000000" w:themeColor="text1"/>
          <w:sz w:val="22"/>
          <w:szCs w:val="22"/>
        </w:rPr>
        <w:t>hyperbole</w:t>
      </w:r>
      <w:r w:rsidR="00034C24">
        <w:rPr>
          <w:rFonts w:ascii="Garamond" w:hAnsi="Garamond"/>
          <w:color w:val="000000" w:themeColor="text1"/>
          <w:sz w:val="22"/>
          <w:szCs w:val="22"/>
        </w:rPr>
        <w:t xml:space="preserve"> of his adventure</w:t>
      </w:r>
      <w:r w:rsidR="00E57A37" w:rsidRPr="00AF2203">
        <w:rPr>
          <w:rFonts w:ascii="Garamond" w:hAnsi="Garamond"/>
          <w:color w:val="000000" w:themeColor="text1"/>
          <w:sz w:val="22"/>
          <w:szCs w:val="22"/>
        </w:rPr>
        <w:t>.</w:t>
      </w:r>
    </w:p>
    <w:p w14:paraId="1188C0A1" w14:textId="58176058" w:rsidR="00E158CA" w:rsidRDefault="00BE3C44" w:rsidP="005B12D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Mallaig </w:t>
      </w:r>
      <w:r w:rsidR="004301AD">
        <w:rPr>
          <w:rFonts w:ascii="Garamond" w:hAnsi="Garamond"/>
          <w:color w:val="000000" w:themeColor="text1"/>
          <w:sz w:val="22"/>
          <w:szCs w:val="22"/>
        </w:rPr>
        <w:t>was deserted</w:t>
      </w:r>
      <w:r w:rsidRPr="00AF2203">
        <w:rPr>
          <w:rFonts w:ascii="Garamond" w:hAnsi="Garamond"/>
          <w:color w:val="000000" w:themeColor="text1"/>
          <w:sz w:val="22"/>
          <w:szCs w:val="22"/>
        </w:rPr>
        <w:t xml:space="preserve">. </w:t>
      </w:r>
      <w:r w:rsidR="004307A1">
        <w:rPr>
          <w:rFonts w:ascii="Garamond" w:hAnsi="Garamond"/>
          <w:color w:val="000000" w:themeColor="text1"/>
          <w:sz w:val="22"/>
          <w:szCs w:val="22"/>
        </w:rPr>
        <w:t>A</w:t>
      </w:r>
      <w:r w:rsidR="00063CAF">
        <w:rPr>
          <w:rFonts w:ascii="Garamond" w:hAnsi="Garamond"/>
          <w:color w:val="000000" w:themeColor="text1"/>
          <w:sz w:val="22"/>
          <w:szCs w:val="22"/>
        </w:rPr>
        <w:t xml:space="preserve">s he followed his RM directions to the ferry boat </w:t>
      </w:r>
      <w:r w:rsidR="00ED5ACF">
        <w:rPr>
          <w:rFonts w:ascii="Garamond" w:hAnsi="Garamond"/>
          <w:color w:val="000000" w:themeColor="text1"/>
          <w:sz w:val="22"/>
          <w:szCs w:val="22"/>
        </w:rPr>
        <w:t>Quentin</w:t>
      </w:r>
      <w:r w:rsidR="00063CAF">
        <w:rPr>
          <w:rFonts w:ascii="Garamond" w:hAnsi="Garamond"/>
          <w:color w:val="000000" w:themeColor="text1"/>
          <w:sz w:val="22"/>
          <w:szCs w:val="22"/>
        </w:rPr>
        <w:t xml:space="preserve"> drank in the</w:t>
      </w:r>
      <w:r w:rsidR="004307A1">
        <w:rPr>
          <w:rFonts w:ascii="Garamond" w:hAnsi="Garamond"/>
          <w:color w:val="000000" w:themeColor="text1"/>
          <w:sz w:val="22"/>
          <w:szCs w:val="22"/>
        </w:rPr>
        <w:t xml:space="preserve"> </w:t>
      </w:r>
      <w:r w:rsidR="00C36B68">
        <w:rPr>
          <w:rFonts w:ascii="Garamond" w:hAnsi="Garamond"/>
          <w:color w:val="000000" w:themeColor="text1"/>
          <w:sz w:val="22"/>
          <w:szCs w:val="22"/>
        </w:rPr>
        <w:t>dank</w:t>
      </w:r>
      <w:r w:rsidR="004301AD">
        <w:rPr>
          <w:rFonts w:ascii="Garamond" w:hAnsi="Garamond"/>
          <w:color w:val="000000" w:themeColor="text1"/>
          <w:sz w:val="22"/>
          <w:szCs w:val="22"/>
        </w:rPr>
        <w:t xml:space="preserve"> </w:t>
      </w:r>
      <w:r w:rsidR="00ED5ACF">
        <w:rPr>
          <w:rFonts w:ascii="Garamond" w:hAnsi="Garamond"/>
          <w:color w:val="000000" w:themeColor="text1"/>
          <w:sz w:val="22"/>
          <w:szCs w:val="22"/>
        </w:rPr>
        <w:t>smells</w:t>
      </w:r>
      <w:r w:rsidR="004301AD">
        <w:rPr>
          <w:rFonts w:ascii="Garamond" w:hAnsi="Garamond"/>
          <w:color w:val="000000" w:themeColor="text1"/>
          <w:sz w:val="22"/>
          <w:szCs w:val="22"/>
        </w:rPr>
        <w:t xml:space="preserve"> of </w:t>
      </w:r>
      <w:r w:rsidR="004307A1">
        <w:rPr>
          <w:rFonts w:ascii="Garamond" w:hAnsi="Garamond"/>
          <w:color w:val="000000" w:themeColor="text1"/>
          <w:sz w:val="22"/>
          <w:szCs w:val="22"/>
        </w:rPr>
        <w:t>rotten wood seep</w:t>
      </w:r>
      <w:r w:rsidR="00063CAF">
        <w:rPr>
          <w:rFonts w:ascii="Garamond" w:hAnsi="Garamond"/>
          <w:color w:val="000000" w:themeColor="text1"/>
          <w:sz w:val="22"/>
          <w:szCs w:val="22"/>
        </w:rPr>
        <w:t>ing</w:t>
      </w:r>
      <w:r w:rsidR="004307A1">
        <w:rPr>
          <w:rFonts w:ascii="Garamond" w:hAnsi="Garamond"/>
          <w:color w:val="000000" w:themeColor="text1"/>
          <w:sz w:val="22"/>
          <w:szCs w:val="22"/>
        </w:rPr>
        <w:t xml:space="preserve"> from b</w:t>
      </w:r>
      <w:r w:rsidRPr="00AF2203">
        <w:rPr>
          <w:rFonts w:ascii="Garamond" w:hAnsi="Garamond"/>
          <w:color w:val="000000" w:themeColor="text1"/>
          <w:sz w:val="22"/>
          <w:szCs w:val="22"/>
        </w:rPr>
        <w:t>oarded bars</w:t>
      </w:r>
      <w:r w:rsidR="002D4BBC" w:rsidRPr="00AF2203">
        <w:rPr>
          <w:rFonts w:ascii="Garamond" w:hAnsi="Garamond"/>
          <w:color w:val="000000" w:themeColor="text1"/>
          <w:sz w:val="22"/>
          <w:szCs w:val="22"/>
        </w:rPr>
        <w:t xml:space="preserve"> and</w:t>
      </w:r>
      <w:r w:rsidR="00E42442" w:rsidRPr="00AF2203">
        <w:rPr>
          <w:rFonts w:ascii="Garamond" w:hAnsi="Garamond"/>
          <w:color w:val="000000" w:themeColor="text1"/>
          <w:sz w:val="22"/>
          <w:szCs w:val="22"/>
        </w:rPr>
        <w:t xml:space="preserve"> </w:t>
      </w:r>
      <w:r w:rsidR="0017453B">
        <w:rPr>
          <w:rFonts w:ascii="Garamond" w:hAnsi="Garamond"/>
          <w:color w:val="000000" w:themeColor="text1"/>
          <w:sz w:val="22"/>
          <w:szCs w:val="22"/>
        </w:rPr>
        <w:t>paint-peel</w:t>
      </w:r>
      <w:r w:rsidR="00DF45F2">
        <w:rPr>
          <w:rFonts w:ascii="Garamond" w:hAnsi="Garamond"/>
          <w:color w:val="000000" w:themeColor="text1"/>
          <w:sz w:val="22"/>
          <w:szCs w:val="22"/>
        </w:rPr>
        <w:t>ed</w:t>
      </w:r>
      <w:r w:rsidR="0017453B">
        <w:rPr>
          <w:rFonts w:ascii="Garamond" w:hAnsi="Garamond"/>
          <w:color w:val="000000" w:themeColor="text1"/>
          <w:sz w:val="22"/>
          <w:szCs w:val="22"/>
        </w:rPr>
        <w:t xml:space="preserve"> </w:t>
      </w:r>
      <w:r w:rsidR="00E42442" w:rsidRPr="00AF2203">
        <w:rPr>
          <w:rFonts w:ascii="Garamond" w:hAnsi="Garamond"/>
          <w:color w:val="000000" w:themeColor="text1"/>
          <w:sz w:val="22"/>
          <w:szCs w:val="22"/>
        </w:rPr>
        <w:t>shops</w:t>
      </w:r>
      <w:r w:rsidRPr="00AF2203">
        <w:rPr>
          <w:rFonts w:ascii="Garamond" w:hAnsi="Garamond"/>
          <w:color w:val="000000" w:themeColor="text1"/>
          <w:sz w:val="22"/>
          <w:szCs w:val="22"/>
        </w:rPr>
        <w:t>.</w:t>
      </w:r>
      <w:r w:rsidR="00063CAF">
        <w:rPr>
          <w:rFonts w:ascii="Garamond" w:hAnsi="Garamond"/>
          <w:color w:val="000000" w:themeColor="text1"/>
          <w:sz w:val="22"/>
          <w:szCs w:val="22"/>
        </w:rPr>
        <w:t xml:space="preserve"> Walking along the onetime </w:t>
      </w:r>
      <w:proofErr w:type="spellStart"/>
      <w:r w:rsidR="00063CAF">
        <w:rPr>
          <w:rFonts w:ascii="Garamond" w:hAnsi="Garamond"/>
          <w:color w:val="000000" w:themeColor="text1"/>
          <w:sz w:val="22"/>
          <w:szCs w:val="22"/>
        </w:rPr>
        <w:t>highstreet</w:t>
      </w:r>
      <w:proofErr w:type="spellEnd"/>
      <w:r w:rsidR="00063CAF">
        <w:rPr>
          <w:rFonts w:ascii="Garamond" w:hAnsi="Garamond"/>
          <w:color w:val="000000" w:themeColor="text1"/>
          <w:sz w:val="22"/>
          <w:szCs w:val="22"/>
        </w:rPr>
        <w:t xml:space="preserve"> </w:t>
      </w:r>
      <w:r w:rsidR="00ED5ACF">
        <w:rPr>
          <w:rFonts w:ascii="Garamond" w:hAnsi="Garamond"/>
          <w:color w:val="000000" w:themeColor="text1"/>
          <w:sz w:val="22"/>
          <w:szCs w:val="22"/>
        </w:rPr>
        <w:t>he</w:t>
      </w:r>
      <w:r w:rsidR="004307A1" w:rsidRPr="004307A1">
        <w:rPr>
          <w:rFonts w:ascii="Garamond" w:hAnsi="Garamond"/>
          <w:color w:val="000000" w:themeColor="text1"/>
          <w:sz w:val="22"/>
          <w:szCs w:val="22"/>
        </w:rPr>
        <w:t xml:space="preserve"> </w:t>
      </w:r>
      <w:r w:rsidR="000B6351" w:rsidRPr="00AF2203">
        <w:rPr>
          <w:rFonts w:ascii="Garamond" w:hAnsi="Garamond"/>
          <w:color w:val="000000" w:themeColor="text1"/>
          <w:sz w:val="22"/>
          <w:szCs w:val="22"/>
        </w:rPr>
        <w:t xml:space="preserve">heard a </w:t>
      </w:r>
      <w:r w:rsidR="007F7AEB">
        <w:rPr>
          <w:rFonts w:ascii="Garamond" w:hAnsi="Garamond"/>
          <w:color w:val="000000" w:themeColor="text1"/>
          <w:sz w:val="22"/>
          <w:szCs w:val="22"/>
        </w:rPr>
        <w:t>slow</w:t>
      </w:r>
      <w:r w:rsidR="004B394A">
        <w:rPr>
          <w:rFonts w:ascii="Garamond" w:hAnsi="Garamond"/>
          <w:color w:val="000000" w:themeColor="text1"/>
          <w:sz w:val="22"/>
          <w:szCs w:val="22"/>
        </w:rPr>
        <w:t xml:space="preserve"> </w:t>
      </w:r>
      <w:r w:rsidR="007F7AEB">
        <w:rPr>
          <w:rFonts w:ascii="Garamond" w:hAnsi="Garamond"/>
          <w:color w:val="000000" w:themeColor="text1"/>
          <w:sz w:val="22"/>
          <w:szCs w:val="22"/>
        </w:rPr>
        <w:t xml:space="preserve">metallic scrape, </w:t>
      </w:r>
      <w:r w:rsidR="000A6CF6">
        <w:rPr>
          <w:rFonts w:ascii="Garamond" w:hAnsi="Garamond"/>
          <w:color w:val="000000" w:themeColor="text1"/>
          <w:sz w:val="22"/>
          <w:szCs w:val="22"/>
        </w:rPr>
        <w:t>steel upon</w:t>
      </w:r>
      <w:r w:rsidR="002A6DBC">
        <w:rPr>
          <w:rFonts w:ascii="Garamond" w:hAnsi="Garamond"/>
          <w:color w:val="000000" w:themeColor="text1"/>
          <w:sz w:val="22"/>
          <w:szCs w:val="22"/>
        </w:rPr>
        <w:t xml:space="preserve"> concrete. He </w:t>
      </w:r>
      <w:r w:rsidR="000B6351" w:rsidRPr="00AF2203">
        <w:rPr>
          <w:rFonts w:ascii="Garamond" w:hAnsi="Garamond"/>
          <w:color w:val="000000" w:themeColor="text1"/>
          <w:sz w:val="22"/>
          <w:szCs w:val="22"/>
        </w:rPr>
        <w:t>turned</w:t>
      </w:r>
      <w:r w:rsidR="007F7AEB">
        <w:rPr>
          <w:rFonts w:ascii="Garamond" w:hAnsi="Garamond"/>
          <w:color w:val="000000" w:themeColor="text1"/>
          <w:sz w:val="22"/>
          <w:szCs w:val="22"/>
        </w:rPr>
        <w:t xml:space="preserve"> to face </w:t>
      </w:r>
      <w:r w:rsidR="0010028B">
        <w:rPr>
          <w:rFonts w:ascii="Garamond" w:hAnsi="Garamond"/>
          <w:color w:val="000000" w:themeColor="text1"/>
          <w:sz w:val="22"/>
          <w:szCs w:val="22"/>
        </w:rPr>
        <w:t xml:space="preserve">a dark </w:t>
      </w:r>
      <w:r w:rsidR="00B66C0B">
        <w:rPr>
          <w:rFonts w:ascii="Garamond" w:hAnsi="Garamond"/>
          <w:color w:val="000000" w:themeColor="text1"/>
          <w:sz w:val="22"/>
          <w:szCs w:val="22"/>
        </w:rPr>
        <w:t>passage</w:t>
      </w:r>
      <w:r w:rsidR="0010028B">
        <w:rPr>
          <w:rFonts w:ascii="Garamond" w:hAnsi="Garamond"/>
          <w:color w:val="000000" w:themeColor="text1"/>
          <w:sz w:val="22"/>
          <w:szCs w:val="22"/>
        </w:rPr>
        <w:t xml:space="preserve"> between </w:t>
      </w:r>
      <w:r w:rsidR="007F7AEB">
        <w:rPr>
          <w:rFonts w:ascii="Garamond" w:hAnsi="Garamond"/>
          <w:color w:val="000000" w:themeColor="text1"/>
          <w:sz w:val="22"/>
          <w:szCs w:val="22"/>
        </w:rPr>
        <w:t>two buildings marked</w:t>
      </w:r>
      <w:r w:rsidR="0010028B">
        <w:rPr>
          <w:rFonts w:ascii="Garamond" w:hAnsi="Garamond"/>
          <w:color w:val="000000" w:themeColor="text1"/>
          <w:sz w:val="22"/>
          <w:szCs w:val="22"/>
        </w:rPr>
        <w:t xml:space="preserve"> </w:t>
      </w:r>
      <w:r w:rsidR="007F7AEB">
        <w:rPr>
          <w:rFonts w:ascii="Garamond" w:hAnsi="Garamond"/>
          <w:color w:val="000000" w:themeColor="text1"/>
          <w:sz w:val="22"/>
          <w:szCs w:val="22"/>
        </w:rPr>
        <w:t>“L</w:t>
      </w:r>
      <w:r w:rsidR="0010028B">
        <w:rPr>
          <w:rFonts w:ascii="Garamond" w:hAnsi="Garamond"/>
          <w:color w:val="000000" w:themeColor="text1"/>
          <w:sz w:val="22"/>
          <w:szCs w:val="22"/>
        </w:rPr>
        <w:t>ibrary</w:t>
      </w:r>
      <w:r w:rsidR="007F7AEB">
        <w:rPr>
          <w:rFonts w:ascii="Garamond" w:hAnsi="Garamond"/>
          <w:color w:val="000000" w:themeColor="text1"/>
          <w:sz w:val="22"/>
          <w:szCs w:val="22"/>
        </w:rPr>
        <w:t>” and “Co-op”</w:t>
      </w:r>
      <w:r w:rsidR="002F080D">
        <w:rPr>
          <w:rFonts w:ascii="Garamond" w:hAnsi="Garamond"/>
          <w:color w:val="000000" w:themeColor="text1"/>
          <w:sz w:val="22"/>
          <w:szCs w:val="22"/>
        </w:rPr>
        <w:t xml:space="preserve"> and </w:t>
      </w:r>
      <w:r w:rsidR="00E158CA">
        <w:rPr>
          <w:rFonts w:ascii="Garamond" w:hAnsi="Garamond"/>
          <w:color w:val="000000" w:themeColor="text1"/>
          <w:sz w:val="22"/>
          <w:szCs w:val="22"/>
        </w:rPr>
        <w:t xml:space="preserve">saw </w:t>
      </w:r>
      <w:r w:rsidR="00354F88">
        <w:rPr>
          <w:rFonts w:ascii="Garamond" w:hAnsi="Garamond"/>
          <w:color w:val="000000" w:themeColor="text1"/>
          <w:sz w:val="22"/>
          <w:szCs w:val="22"/>
        </w:rPr>
        <w:t>two</w:t>
      </w:r>
      <w:r w:rsidR="00E158CA">
        <w:rPr>
          <w:rFonts w:ascii="Garamond" w:hAnsi="Garamond"/>
          <w:color w:val="000000" w:themeColor="text1"/>
          <w:sz w:val="22"/>
          <w:szCs w:val="22"/>
        </w:rPr>
        <w:t xml:space="preserve"> red lights</w:t>
      </w:r>
      <w:r w:rsidR="00B66C0B">
        <w:rPr>
          <w:rFonts w:ascii="Garamond" w:hAnsi="Garamond"/>
          <w:color w:val="000000" w:themeColor="text1"/>
          <w:sz w:val="22"/>
          <w:szCs w:val="22"/>
        </w:rPr>
        <w:t xml:space="preserve"> issuing from a </w:t>
      </w:r>
      <w:r w:rsidR="00B66C0B" w:rsidRPr="00B66C0B">
        <w:rPr>
          <w:rFonts w:ascii="Garamond" w:hAnsi="Garamond"/>
          <w:color w:val="000000" w:themeColor="text1"/>
          <w:sz w:val="22"/>
          <w:szCs w:val="22"/>
        </w:rPr>
        <w:t>Rossum-bot stuck in the alley. It was an older four-legged model the size of a pony. The wretched nag was emitting sounds of tired motors and leaking air as if it had been whipped.</w:t>
      </w:r>
    </w:p>
    <w:p w14:paraId="0CFC5734" w14:textId="74E0B5FF" w:rsidR="00BE3C44" w:rsidRPr="00AF2203" w:rsidRDefault="00C311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raised his nose and walked </w:t>
      </w:r>
      <w:r w:rsidR="00EB2994">
        <w:rPr>
          <w:rFonts w:ascii="Garamond" w:hAnsi="Garamond"/>
          <w:color w:val="000000" w:themeColor="text1"/>
          <w:sz w:val="22"/>
          <w:szCs w:val="22"/>
        </w:rPr>
        <w:t>on</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tubed vehicle with oversized tired</w:t>
      </w:r>
      <w:r w:rsidR="00574D13">
        <w:rPr>
          <w:rFonts w:ascii="Garamond" w:hAnsi="Garamond"/>
          <w:color w:val="000000" w:themeColor="text1"/>
          <w:sz w:val="22"/>
          <w:szCs w:val="22"/>
        </w:rPr>
        <w:t xml:space="preserve"> </w:t>
      </w:r>
      <w:r w:rsidR="00EB2994">
        <w:rPr>
          <w:rFonts w:ascii="Garamond" w:hAnsi="Garamond"/>
          <w:color w:val="000000" w:themeColor="text1"/>
          <w:sz w:val="22"/>
          <w:szCs w:val="22"/>
        </w:rPr>
        <w:t xml:space="preserve">drove by containing </w:t>
      </w:r>
      <w:r w:rsidR="00574D1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train</w:t>
      </w:r>
      <w:r w:rsidR="00177172" w:rsidRPr="00AF2203">
        <w:rPr>
          <w:rFonts w:ascii="Garamond" w:hAnsi="Garamond"/>
          <w:color w:val="000000" w:themeColor="text1"/>
          <w:sz w:val="22"/>
          <w:szCs w:val="22"/>
        </w:rPr>
        <w:t xml:space="preserve"> passengers</w:t>
      </w:r>
      <w:r w:rsidR="00BE3C44" w:rsidRPr="00AF2203">
        <w:rPr>
          <w:rFonts w:ascii="Garamond" w:hAnsi="Garamond"/>
          <w:color w:val="000000" w:themeColor="text1"/>
          <w:sz w:val="22"/>
          <w:szCs w:val="22"/>
        </w:rPr>
        <w:t xml:space="preserve">. He thought he saw a hand </w:t>
      </w:r>
      <w:r w:rsidR="000A6CF6">
        <w:rPr>
          <w:rFonts w:ascii="Garamond" w:hAnsi="Garamond"/>
          <w:color w:val="000000" w:themeColor="text1"/>
          <w:sz w:val="22"/>
          <w:szCs w:val="22"/>
        </w:rPr>
        <w:t>raise</w:t>
      </w:r>
      <w:r w:rsidR="00ED5ACF">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he </w:t>
      </w:r>
      <w:r w:rsidR="004E631A" w:rsidRPr="00AF2203">
        <w:rPr>
          <w:rFonts w:ascii="Garamond" w:hAnsi="Garamond"/>
          <w:color w:val="000000" w:themeColor="text1"/>
          <w:sz w:val="22"/>
          <w:szCs w:val="22"/>
        </w:rPr>
        <w:t>wave</w:t>
      </w:r>
      <w:r w:rsidR="00703A01" w:rsidRPr="00AF2203">
        <w:rPr>
          <w:rFonts w:ascii="Garamond" w:hAnsi="Garamond"/>
          <w:color w:val="000000" w:themeColor="text1"/>
          <w:sz w:val="22"/>
          <w:szCs w:val="22"/>
        </w:rPr>
        <w:t>d</w:t>
      </w:r>
      <w:r w:rsidR="00BE3C44" w:rsidRPr="00AF2203">
        <w:rPr>
          <w:rFonts w:ascii="Garamond" w:hAnsi="Garamond"/>
          <w:color w:val="000000" w:themeColor="text1"/>
          <w:sz w:val="22"/>
          <w:szCs w:val="22"/>
        </w:rPr>
        <w:t xml:space="preserve"> back</w:t>
      </w:r>
      <w:r w:rsidR="000C562F">
        <w:rPr>
          <w:rFonts w:ascii="Garamond" w:hAnsi="Garamond"/>
          <w:color w:val="000000" w:themeColor="text1"/>
          <w:sz w:val="22"/>
          <w:szCs w:val="22"/>
        </w:rPr>
        <w:t xml:space="preserve"> with a category </w:t>
      </w:r>
      <w:r w:rsidR="002B4316">
        <w:rPr>
          <w:rFonts w:ascii="Garamond" w:hAnsi="Garamond"/>
          <w:color w:val="000000" w:themeColor="text1"/>
          <w:sz w:val="22"/>
          <w:szCs w:val="22"/>
        </w:rPr>
        <w:t>four</w:t>
      </w:r>
      <w:r w:rsidR="000C562F">
        <w:rPr>
          <w:rFonts w:ascii="Garamond" w:hAnsi="Garamond"/>
          <w:color w:val="000000" w:themeColor="text1"/>
          <w:sz w:val="22"/>
          <w:szCs w:val="22"/>
        </w:rPr>
        <w:t xml:space="preserve"> smile</w:t>
      </w:r>
      <w:r w:rsidR="00BE3C44" w:rsidRPr="00AF2203">
        <w:rPr>
          <w:rFonts w:ascii="Garamond" w:hAnsi="Garamond"/>
          <w:color w:val="000000" w:themeColor="text1"/>
          <w:sz w:val="22"/>
          <w:szCs w:val="22"/>
        </w:rPr>
        <w:t xml:space="preserve">, </w:t>
      </w:r>
      <w:r w:rsidR="007845A8">
        <w:rPr>
          <w:rFonts w:ascii="Garamond" w:hAnsi="Garamond"/>
          <w:color w:val="000000" w:themeColor="text1"/>
          <w:sz w:val="22"/>
          <w:szCs w:val="22"/>
        </w:rPr>
        <w:t xml:space="preserve">canines resplendent </w:t>
      </w:r>
      <w:r w:rsidR="000A6CF6">
        <w:rPr>
          <w:rFonts w:ascii="Garamond" w:hAnsi="Garamond"/>
          <w:color w:val="000000" w:themeColor="text1"/>
          <w:sz w:val="22"/>
          <w:szCs w:val="22"/>
        </w:rPr>
        <w:t>betraying his</w:t>
      </w:r>
      <w:r w:rsidR="007845A8">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annoy</w:t>
      </w:r>
      <w:r w:rsidR="000A6CF6">
        <w:rPr>
          <w:rFonts w:ascii="Garamond" w:hAnsi="Garamond"/>
          <w:color w:val="000000" w:themeColor="text1"/>
          <w:sz w:val="22"/>
          <w:szCs w:val="22"/>
        </w:rPr>
        <w:t>ance</w:t>
      </w:r>
      <w:r w:rsidR="00BE3C44" w:rsidRPr="00AF2203">
        <w:rPr>
          <w:rFonts w:ascii="Garamond" w:hAnsi="Garamond"/>
          <w:color w:val="000000" w:themeColor="text1"/>
          <w:sz w:val="22"/>
          <w:szCs w:val="22"/>
        </w:rPr>
        <w:t xml:space="preserve"> that he had to </w:t>
      </w:r>
      <w:r w:rsidR="000A6CF6">
        <w:rPr>
          <w:rFonts w:ascii="Garamond" w:hAnsi="Garamond"/>
          <w:color w:val="000000" w:themeColor="text1"/>
          <w:sz w:val="22"/>
          <w:szCs w:val="22"/>
        </w:rPr>
        <w:t>witness</w:t>
      </w:r>
      <w:r w:rsidR="00BE3C44" w:rsidRPr="00AF2203">
        <w:rPr>
          <w:rFonts w:ascii="Garamond" w:hAnsi="Garamond"/>
          <w:color w:val="000000" w:themeColor="text1"/>
          <w:sz w:val="22"/>
          <w:szCs w:val="22"/>
        </w:rPr>
        <w:t xml:space="preserve"> the </w:t>
      </w:r>
      <w:r w:rsidR="0053102A" w:rsidRPr="00AF2203">
        <w:rPr>
          <w:rFonts w:ascii="Garamond" w:hAnsi="Garamond"/>
          <w:color w:val="000000" w:themeColor="text1"/>
          <w:sz w:val="22"/>
          <w:szCs w:val="22"/>
        </w:rPr>
        <w:t>desolate</w:t>
      </w:r>
      <w:r w:rsidR="00BE3C44" w:rsidRPr="00AF2203">
        <w:rPr>
          <w:rFonts w:ascii="Garamond" w:hAnsi="Garamond"/>
          <w:color w:val="000000" w:themeColor="text1"/>
          <w:sz w:val="22"/>
          <w:szCs w:val="22"/>
        </w:rPr>
        <w:t xml:space="preserve"> streets</w:t>
      </w:r>
      <w:r w:rsidR="00EC1F97" w:rsidRPr="00AF2203">
        <w:rPr>
          <w:rFonts w:ascii="Garamond" w:hAnsi="Garamond"/>
          <w:color w:val="000000" w:themeColor="text1"/>
          <w:sz w:val="22"/>
          <w:szCs w:val="22"/>
        </w:rPr>
        <w:t xml:space="preserve"> of Mallaig</w:t>
      </w:r>
      <w:r w:rsidR="00BE3C44" w:rsidRPr="00AF2203">
        <w:rPr>
          <w:rFonts w:ascii="Garamond" w:hAnsi="Garamond"/>
          <w:color w:val="000000" w:themeColor="text1"/>
          <w:sz w:val="22"/>
          <w:szCs w:val="22"/>
        </w:rPr>
        <w:t>.</w:t>
      </w:r>
    </w:p>
    <w:p w14:paraId="65314A95" w14:textId="775ADB4E" w:rsidR="007351F2" w:rsidRPr="00AF2203" w:rsidRDefault="003144E4" w:rsidP="007351F2">
      <w:pPr>
        <w:ind w:firstLine="454"/>
        <w:jc w:val="both"/>
        <w:rPr>
          <w:rFonts w:ascii="Garamond" w:hAnsi="Garamond"/>
          <w:color w:val="000000" w:themeColor="text1"/>
          <w:sz w:val="22"/>
          <w:szCs w:val="22"/>
        </w:rPr>
      </w:pPr>
      <w:r>
        <w:rPr>
          <w:rFonts w:ascii="Garamond" w:hAnsi="Garamond"/>
          <w:color w:val="000000" w:themeColor="text1"/>
          <w:sz w:val="22"/>
          <w:szCs w:val="22"/>
        </w:rPr>
        <w:t>The ferry was large and ocean</w:t>
      </w:r>
      <w:r w:rsidR="006203AB">
        <w:rPr>
          <w:rFonts w:ascii="Garamond" w:hAnsi="Garamond"/>
          <w:color w:val="000000" w:themeColor="text1"/>
          <w:sz w:val="22"/>
          <w:szCs w:val="22"/>
        </w:rPr>
        <w:t>-</w:t>
      </w:r>
      <w:r>
        <w:rPr>
          <w:rFonts w:ascii="Garamond" w:hAnsi="Garamond"/>
          <w:color w:val="000000" w:themeColor="text1"/>
          <w:sz w:val="22"/>
          <w:szCs w:val="22"/>
        </w:rPr>
        <w:t>going but looked under maintained, rust</w:t>
      </w:r>
      <w:r w:rsidR="004C5666">
        <w:rPr>
          <w:rFonts w:ascii="Garamond" w:hAnsi="Garamond"/>
          <w:color w:val="000000" w:themeColor="text1"/>
          <w:sz w:val="22"/>
          <w:szCs w:val="22"/>
        </w:rPr>
        <w:t xml:space="preserve"> </w:t>
      </w:r>
      <w:r>
        <w:rPr>
          <w:rFonts w:ascii="Garamond" w:hAnsi="Garamond"/>
          <w:color w:val="000000" w:themeColor="text1"/>
          <w:sz w:val="22"/>
          <w:szCs w:val="22"/>
        </w:rPr>
        <w:t xml:space="preserve">and flaking paint </w:t>
      </w:r>
      <w:r w:rsidR="006203AB">
        <w:rPr>
          <w:rFonts w:ascii="Garamond" w:hAnsi="Garamond"/>
          <w:color w:val="000000" w:themeColor="text1"/>
          <w:sz w:val="22"/>
          <w:szCs w:val="22"/>
        </w:rPr>
        <w:t>was</w:t>
      </w:r>
      <w:r w:rsidR="00BC77AC">
        <w:rPr>
          <w:rFonts w:ascii="Garamond" w:hAnsi="Garamond"/>
          <w:color w:val="000000" w:themeColor="text1"/>
          <w:sz w:val="22"/>
          <w:szCs w:val="22"/>
        </w:rPr>
        <w:t xml:space="preserve"> </w:t>
      </w:r>
      <w:r>
        <w:rPr>
          <w:rFonts w:ascii="Garamond" w:hAnsi="Garamond"/>
          <w:color w:val="000000" w:themeColor="text1"/>
          <w:sz w:val="22"/>
          <w:szCs w:val="22"/>
        </w:rPr>
        <w:t>everywhere.</w:t>
      </w:r>
      <w:r w:rsidR="00EE022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stood outside </w:t>
      </w:r>
      <w:r w:rsidR="00ED5ACF">
        <w:rPr>
          <w:rFonts w:ascii="Garamond" w:hAnsi="Garamond"/>
          <w:color w:val="000000" w:themeColor="text1"/>
          <w:sz w:val="22"/>
          <w:szCs w:val="22"/>
        </w:rPr>
        <w:t xml:space="preserve">the passenger </w:t>
      </w:r>
      <w:r w:rsidR="006203AB">
        <w:rPr>
          <w:rFonts w:ascii="Garamond" w:hAnsi="Garamond"/>
          <w:color w:val="000000" w:themeColor="text1"/>
          <w:sz w:val="22"/>
          <w:szCs w:val="22"/>
        </w:rPr>
        <w:t>lounge</w:t>
      </w:r>
      <w:r w:rsidR="00ED5ACF">
        <w:rPr>
          <w:rFonts w:ascii="Garamond" w:hAnsi="Garamond"/>
          <w:color w:val="000000" w:themeColor="text1"/>
          <w:sz w:val="22"/>
          <w:szCs w:val="22"/>
        </w:rPr>
        <w:t xml:space="preserve"> </w:t>
      </w:r>
      <w:r w:rsidR="001E5FC9">
        <w:rPr>
          <w:rFonts w:ascii="Garamond" w:hAnsi="Garamond"/>
          <w:color w:val="000000" w:themeColor="text1"/>
          <w:sz w:val="22"/>
          <w:szCs w:val="22"/>
        </w:rPr>
        <w:t>watching</w:t>
      </w:r>
      <w:r w:rsidR="00BE3C44" w:rsidRPr="00AF2203">
        <w:rPr>
          <w:rFonts w:ascii="Garamond" w:hAnsi="Garamond"/>
          <w:color w:val="000000" w:themeColor="text1"/>
          <w:sz w:val="22"/>
          <w:szCs w:val="22"/>
        </w:rPr>
        <w:t xml:space="preserve"> </w:t>
      </w:r>
      <w:r w:rsidR="00AE117D" w:rsidRPr="00AF2203">
        <w:rPr>
          <w:rFonts w:ascii="Garamond" w:hAnsi="Garamond"/>
          <w:color w:val="000000" w:themeColor="text1"/>
          <w:sz w:val="22"/>
          <w:szCs w:val="22"/>
        </w:rPr>
        <w:t>the</w:t>
      </w:r>
      <w:r w:rsidR="001E5FC9">
        <w:rPr>
          <w:rFonts w:ascii="Garamond" w:hAnsi="Garamond"/>
          <w:color w:val="000000" w:themeColor="text1"/>
          <w:sz w:val="22"/>
          <w:szCs w:val="22"/>
        </w:rPr>
        <w:t xml:space="preserve"> yellow container vehicle drive across the </w:t>
      </w:r>
      <w:r w:rsidR="0056441E">
        <w:rPr>
          <w:rFonts w:ascii="Garamond" w:hAnsi="Garamond"/>
          <w:color w:val="000000" w:themeColor="text1"/>
          <w:sz w:val="22"/>
          <w:szCs w:val="22"/>
        </w:rPr>
        <w:t xml:space="preserve">green </w:t>
      </w:r>
      <w:r w:rsidR="001E5FC9">
        <w:rPr>
          <w:rFonts w:ascii="Garamond" w:hAnsi="Garamond"/>
          <w:color w:val="000000" w:themeColor="text1"/>
          <w:sz w:val="22"/>
          <w:szCs w:val="22"/>
        </w:rPr>
        <w:t>ramp and on to the empty lower deck.</w:t>
      </w:r>
      <w:r w:rsidR="00BE3C44" w:rsidRPr="00AF2203">
        <w:rPr>
          <w:rFonts w:ascii="Garamond" w:hAnsi="Garamond"/>
          <w:color w:val="000000" w:themeColor="text1"/>
          <w:sz w:val="22"/>
          <w:szCs w:val="22"/>
        </w:rPr>
        <w:t xml:space="preserve"> </w:t>
      </w:r>
      <w:r w:rsidR="004B394A">
        <w:rPr>
          <w:rFonts w:ascii="Garamond" w:hAnsi="Garamond"/>
          <w:color w:val="000000" w:themeColor="text1"/>
          <w:sz w:val="22"/>
          <w:szCs w:val="22"/>
        </w:rPr>
        <w:t>T</w:t>
      </w:r>
      <w:r w:rsidR="00F63303" w:rsidRPr="00AF2203">
        <w:rPr>
          <w:rFonts w:ascii="Garamond" w:hAnsi="Garamond"/>
          <w:color w:val="000000" w:themeColor="text1"/>
          <w:sz w:val="22"/>
          <w:szCs w:val="22"/>
        </w:rPr>
        <w:t>he</w:t>
      </w:r>
      <w:r w:rsidR="007351F2" w:rsidRPr="00AF2203">
        <w:rPr>
          <w:rFonts w:ascii="Garamond" w:hAnsi="Garamond"/>
          <w:color w:val="000000" w:themeColor="text1"/>
          <w:sz w:val="22"/>
          <w:szCs w:val="22"/>
        </w:rPr>
        <w:t xml:space="preserve"> vehicle’s </w:t>
      </w:r>
      <w:r w:rsidR="006109B8">
        <w:rPr>
          <w:rFonts w:ascii="Garamond" w:hAnsi="Garamond"/>
          <w:color w:val="000000" w:themeColor="text1"/>
          <w:sz w:val="22"/>
          <w:szCs w:val="22"/>
        </w:rPr>
        <w:t>wheels again</w:t>
      </w:r>
      <w:r w:rsidR="007351F2" w:rsidRPr="00AF2203">
        <w:rPr>
          <w:rFonts w:ascii="Garamond" w:hAnsi="Garamond"/>
          <w:color w:val="000000" w:themeColor="text1"/>
          <w:sz w:val="22"/>
          <w:szCs w:val="22"/>
        </w:rPr>
        <w:t xml:space="preserve"> rotated in different directions</w:t>
      </w:r>
      <w:r w:rsidR="00AA3BD5" w:rsidRPr="00AF2203">
        <w:rPr>
          <w:rFonts w:ascii="Garamond" w:hAnsi="Garamond"/>
          <w:i/>
          <w:iCs/>
          <w:color w:val="000000" w:themeColor="text1"/>
          <w:sz w:val="22"/>
          <w:szCs w:val="22"/>
        </w:rPr>
        <w:t>.</w:t>
      </w:r>
      <w:r w:rsidR="006F7548" w:rsidRPr="00AF2203">
        <w:rPr>
          <w:rFonts w:ascii="Garamond" w:hAnsi="Garamond"/>
          <w:i/>
          <w:iCs/>
          <w:color w:val="000000" w:themeColor="text1"/>
          <w:sz w:val="22"/>
          <w:szCs w:val="22"/>
        </w:rPr>
        <w:t xml:space="preserve"> </w:t>
      </w:r>
      <w:r w:rsidR="003420D9" w:rsidRPr="00AF2203">
        <w:rPr>
          <w:rFonts w:ascii="Garamond" w:hAnsi="Garamond"/>
          <w:i/>
          <w:iCs/>
          <w:color w:val="000000" w:themeColor="text1"/>
          <w:sz w:val="22"/>
          <w:szCs w:val="22"/>
        </w:rPr>
        <w:t>P</w:t>
      </w:r>
      <w:r w:rsidR="007351F2" w:rsidRPr="00AF2203">
        <w:rPr>
          <w:rFonts w:ascii="Garamond" w:hAnsi="Garamond"/>
          <w:i/>
          <w:iCs/>
          <w:color w:val="000000" w:themeColor="text1"/>
          <w:sz w:val="22"/>
          <w:szCs w:val="22"/>
        </w:rPr>
        <w:t xml:space="preserve">erhaps to mitigate against rolling in the swell of the </w:t>
      </w:r>
      <w:r w:rsidR="00ED5ACF">
        <w:rPr>
          <w:rFonts w:ascii="Garamond" w:hAnsi="Garamond"/>
          <w:i/>
          <w:iCs/>
          <w:color w:val="000000" w:themeColor="text1"/>
          <w:sz w:val="22"/>
          <w:szCs w:val="22"/>
        </w:rPr>
        <w:t>sea</w:t>
      </w:r>
      <w:r w:rsidR="007351F2" w:rsidRPr="00AF2203">
        <w:rPr>
          <w:rFonts w:ascii="Garamond" w:hAnsi="Garamond"/>
          <w:color w:val="000000" w:themeColor="text1"/>
          <w:sz w:val="22"/>
          <w:szCs w:val="22"/>
        </w:rPr>
        <w:t xml:space="preserve">, thought Quentin, hoping the crossing would not be rough. </w:t>
      </w:r>
      <w:r w:rsidR="00BE3C44" w:rsidRPr="00AF2203">
        <w:rPr>
          <w:rFonts w:ascii="Garamond" w:hAnsi="Garamond"/>
          <w:color w:val="000000" w:themeColor="text1"/>
          <w:sz w:val="22"/>
          <w:szCs w:val="22"/>
        </w:rPr>
        <w:t xml:space="preserve">Without a cab the truck had no obvious front </w:t>
      </w:r>
      <w:r w:rsidR="00A23B15" w:rsidRPr="00AF2203">
        <w:rPr>
          <w:rFonts w:ascii="Garamond" w:hAnsi="Garamond"/>
          <w:color w:val="000000" w:themeColor="text1"/>
          <w:sz w:val="22"/>
          <w:szCs w:val="22"/>
        </w:rPr>
        <w:t>n</w:t>
      </w:r>
      <w:r w:rsidR="00BE3C44" w:rsidRPr="00AF2203">
        <w:rPr>
          <w:rFonts w:ascii="Garamond" w:hAnsi="Garamond"/>
          <w:color w:val="000000" w:themeColor="text1"/>
          <w:sz w:val="22"/>
          <w:szCs w:val="22"/>
        </w:rPr>
        <w:t>or back</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it looked to </w:t>
      </w:r>
      <w:r w:rsidR="00F63303" w:rsidRPr="00AF2203">
        <w:rPr>
          <w:rFonts w:ascii="Garamond" w:hAnsi="Garamond"/>
          <w:color w:val="000000" w:themeColor="text1"/>
          <w:sz w:val="22"/>
          <w:szCs w:val="22"/>
        </w:rPr>
        <w:t>him</w:t>
      </w:r>
      <w:r w:rsidR="00BE3C44" w:rsidRPr="00AF2203">
        <w:rPr>
          <w:rFonts w:ascii="Garamond" w:hAnsi="Garamond"/>
          <w:color w:val="000000" w:themeColor="text1"/>
          <w:sz w:val="22"/>
          <w:szCs w:val="22"/>
        </w:rPr>
        <w:t xml:space="preserve"> somewhat menacing, alone by itself with </w:t>
      </w:r>
      <w:r w:rsidR="003420D9" w:rsidRPr="00AF2203">
        <w:rPr>
          <w:rFonts w:ascii="Garamond" w:hAnsi="Garamond"/>
          <w:color w:val="000000" w:themeColor="text1"/>
          <w:sz w:val="22"/>
          <w:szCs w:val="22"/>
        </w:rPr>
        <w:t xml:space="preserve">unknown </w:t>
      </w:r>
      <w:r w:rsidR="00BE3C44" w:rsidRPr="00AF2203">
        <w:rPr>
          <w:rFonts w:ascii="Garamond" w:hAnsi="Garamond"/>
          <w:color w:val="000000" w:themeColor="text1"/>
          <w:sz w:val="22"/>
          <w:szCs w:val="22"/>
        </w:rPr>
        <w:t>cargo</w:t>
      </w:r>
      <w:r w:rsidR="007351F2" w:rsidRPr="00AF2203">
        <w:rPr>
          <w:rFonts w:ascii="Garamond" w:hAnsi="Garamond"/>
          <w:color w:val="000000" w:themeColor="text1"/>
          <w:sz w:val="22"/>
          <w:szCs w:val="22"/>
        </w:rPr>
        <w:t>.</w:t>
      </w:r>
    </w:p>
    <w:p w14:paraId="6A0F945F" w14:textId="763791B6" w:rsidR="00F518D0" w:rsidRPr="00AF2203" w:rsidRDefault="007351F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thought </w:t>
      </w:r>
      <w:r w:rsidR="00ED5ACF">
        <w:rPr>
          <w:rFonts w:ascii="Garamond" w:hAnsi="Garamond"/>
          <w:color w:val="000000" w:themeColor="text1"/>
          <w:sz w:val="22"/>
          <w:szCs w:val="22"/>
        </w:rPr>
        <w:t>burst</w:t>
      </w:r>
      <w:r w:rsidRPr="00AF2203">
        <w:rPr>
          <w:rFonts w:ascii="Garamond" w:hAnsi="Garamond"/>
          <w:color w:val="000000" w:themeColor="text1"/>
          <w:sz w:val="22"/>
          <w:szCs w:val="22"/>
        </w:rPr>
        <w:t xml:space="preserve"> </w:t>
      </w:r>
      <w:r w:rsidR="00ED5ACF">
        <w:rPr>
          <w:rFonts w:ascii="Garamond" w:hAnsi="Garamond"/>
          <w:color w:val="000000" w:themeColor="text1"/>
          <w:sz w:val="22"/>
          <w:szCs w:val="22"/>
        </w:rPr>
        <w:t>in</w:t>
      </w:r>
      <w:r w:rsidRPr="00AF2203">
        <w:rPr>
          <w:rFonts w:ascii="Garamond" w:hAnsi="Garamond"/>
          <w:color w:val="000000" w:themeColor="text1"/>
          <w:sz w:val="22"/>
          <w:szCs w:val="22"/>
        </w:rPr>
        <w:t xml:space="preserve"> Quentin</w:t>
      </w:r>
      <w:r w:rsidR="00ED5ACF">
        <w:rPr>
          <w:rFonts w:ascii="Garamond" w:hAnsi="Garamond"/>
          <w:color w:val="000000" w:themeColor="text1"/>
          <w:sz w:val="22"/>
          <w:szCs w:val="22"/>
        </w:rPr>
        <w:t>’s mind</w:t>
      </w:r>
      <w:r w:rsidRPr="00AF2203">
        <w:rPr>
          <w:rFonts w:ascii="Garamond" w:hAnsi="Garamond"/>
          <w:color w:val="000000" w:themeColor="text1"/>
          <w:sz w:val="22"/>
          <w:szCs w:val="22"/>
        </w:rPr>
        <w:t xml:space="preserve">: </w:t>
      </w:r>
      <w:r w:rsidR="003725D9" w:rsidRPr="00AF2203">
        <w:rPr>
          <w:rFonts w:ascii="Garamond" w:hAnsi="Garamond"/>
          <w:i/>
          <w:iCs/>
          <w:color w:val="000000" w:themeColor="text1"/>
          <w:sz w:val="22"/>
          <w:szCs w:val="22"/>
        </w:rPr>
        <w:t>T</w:t>
      </w:r>
      <w:r w:rsidRPr="00AF2203">
        <w:rPr>
          <w:rFonts w:ascii="Garamond" w:hAnsi="Garamond"/>
          <w:i/>
          <w:iCs/>
          <w:color w:val="000000" w:themeColor="text1"/>
          <w:sz w:val="22"/>
          <w:szCs w:val="22"/>
        </w:rPr>
        <w:t>he vehicle contain</w:t>
      </w:r>
      <w:r w:rsidR="00C336C2" w:rsidRPr="00AF2203">
        <w:rPr>
          <w:rFonts w:ascii="Garamond" w:hAnsi="Garamond"/>
          <w:i/>
          <w:iCs/>
          <w:color w:val="000000" w:themeColor="text1"/>
          <w:sz w:val="22"/>
          <w:szCs w:val="22"/>
        </w:rPr>
        <w:t>s</w:t>
      </w:r>
      <w:r w:rsidRPr="00AF2203">
        <w:rPr>
          <w:rFonts w:ascii="Garamond" w:hAnsi="Garamond"/>
          <w:i/>
          <w:iCs/>
          <w:color w:val="000000" w:themeColor="text1"/>
          <w:sz w:val="22"/>
          <w:szCs w:val="22"/>
        </w:rPr>
        <w:t xml:space="preserve"> a bomb, </w:t>
      </w:r>
      <w:r w:rsidR="00703A01" w:rsidRPr="00AF2203">
        <w:rPr>
          <w:rFonts w:ascii="Garamond" w:hAnsi="Garamond"/>
          <w:i/>
          <w:iCs/>
          <w:color w:val="000000" w:themeColor="text1"/>
          <w:sz w:val="22"/>
          <w:szCs w:val="22"/>
        </w:rPr>
        <w:t xml:space="preserve">sent by some </w:t>
      </w:r>
      <w:r w:rsidR="00F77F44" w:rsidRPr="00AF2203">
        <w:rPr>
          <w:rFonts w:ascii="Garamond" w:hAnsi="Garamond"/>
          <w:i/>
          <w:iCs/>
          <w:color w:val="000000" w:themeColor="text1"/>
          <w:sz w:val="22"/>
          <w:szCs w:val="22"/>
        </w:rPr>
        <w:t xml:space="preserve">crazy </w:t>
      </w:r>
      <w:r w:rsidR="00344135" w:rsidRPr="00AF2203">
        <w:rPr>
          <w:rFonts w:ascii="Garamond" w:hAnsi="Garamond"/>
          <w:i/>
          <w:iCs/>
          <w:color w:val="000000" w:themeColor="text1"/>
          <w:sz w:val="22"/>
          <w:szCs w:val="22"/>
        </w:rPr>
        <w:t>a</w:t>
      </w:r>
      <w:r w:rsidR="00380B8A" w:rsidRPr="00AF2203">
        <w:rPr>
          <w:rFonts w:ascii="Garamond" w:hAnsi="Garamond"/>
          <w:i/>
          <w:iCs/>
          <w:color w:val="000000" w:themeColor="text1"/>
          <w:sz w:val="22"/>
          <w:szCs w:val="22"/>
        </w:rPr>
        <w:t xml:space="preserve">narcho-primitivist </w:t>
      </w:r>
      <w:r w:rsidRPr="00AF2203">
        <w:rPr>
          <w:rFonts w:ascii="Garamond" w:hAnsi="Garamond"/>
          <w:i/>
          <w:iCs/>
          <w:color w:val="000000" w:themeColor="text1"/>
          <w:sz w:val="22"/>
          <w:szCs w:val="22"/>
        </w:rPr>
        <w:t>to murder Ragnor</w:t>
      </w:r>
      <w:r w:rsidR="00703A01" w:rsidRPr="00AF2203">
        <w:rPr>
          <w:rFonts w:ascii="Garamond" w:hAnsi="Garamond"/>
          <w:i/>
          <w:iCs/>
          <w:color w:val="000000" w:themeColor="text1"/>
          <w:sz w:val="22"/>
          <w:szCs w:val="22"/>
        </w:rPr>
        <w:t xml:space="preserve"> and destroy </w:t>
      </w:r>
      <w:r w:rsidR="00215EF3" w:rsidRPr="00AF2203">
        <w:rPr>
          <w:rFonts w:ascii="Garamond" w:hAnsi="Garamond"/>
          <w:i/>
          <w:iCs/>
          <w:color w:val="000000" w:themeColor="text1"/>
          <w:sz w:val="22"/>
          <w:szCs w:val="22"/>
        </w:rPr>
        <w:t>t</w:t>
      </w:r>
      <w:r w:rsidR="00567F35" w:rsidRPr="00AF2203">
        <w:rPr>
          <w:rFonts w:ascii="Garamond" w:hAnsi="Garamond"/>
          <w:i/>
          <w:iCs/>
          <w:color w:val="000000" w:themeColor="text1"/>
          <w:sz w:val="22"/>
          <w:szCs w:val="22"/>
        </w:rPr>
        <w:t>he Honzing</w:t>
      </w:r>
      <w:r w:rsidR="00380B8A" w:rsidRPr="00AF2203">
        <w:rPr>
          <w:rFonts w:ascii="Garamond" w:hAnsi="Garamond"/>
          <w:i/>
          <w:iCs/>
          <w:color w:val="000000" w:themeColor="text1"/>
          <w:sz w:val="22"/>
          <w:szCs w:val="22"/>
        </w:rPr>
        <w:t xml:space="preserve"> </w:t>
      </w:r>
      <w:r w:rsidR="00703A01" w:rsidRPr="00AF2203">
        <w:rPr>
          <w:rFonts w:ascii="Garamond" w:hAnsi="Garamond"/>
          <w:i/>
          <w:iCs/>
          <w:color w:val="000000" w:themeColor="text1"/>
          <w:sz w:val="22"/>
          <w:szCs w:val="22"/>
        </w:rPr>
        <w:t>movement</w:t>
      </w:r>
      <w:r w:rsidRPr="00AF2203">
        <w:rPr>
          <w:rFonts w:ascii="Garamond" w:hAnsi="Garamond"/>
          <w:color w:val="000000" w:themeColor="text1"/>
          <w:sz w:val="22"/>
          <w:szCs w:val="22"/>
        </w:rPr>
        <w:t xml:space="preserve">. </w:t>
      </w:r>
    </w:p>
    <w:p w14:paraId="41D35707" w14:textId="77B6D301" w:rsidR="005A5471" w:rsidRPr="00AF2203" w:rsidRDefault="007351F2"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His face dropped</w:t>
      </w:r>
      <w:r w:rsidR="00F518D0" w:rsidRPr="00AF2203">
        <w:rPr>
          <w:rFonts w:ascii="Garamond" w:hAnsi="Garamond"/>
          <w:color w:val="000000" w:themeColor="text1"/>
          <w:sz w:val="22"/>
          <w:szCs w:val="22"/>
        </w:rPr>
        <w:t xml:space="preserve"> as he thought, </w:t>
      </w:r>
      <w:r w:rsidR="005A5471" w:rsidRPr="00AF2203">
        <w:rPr>
          <w:rFonts w:ascii="Garamond" w:hAnsi="Garamond"/>
          <w:i/>
          <w:iCs/>
          <w:color w:val="000000" w:themeColor="text1"/>
          <w:sz w:val="22"/>
          <w:szCs w:val="22"/>
        </w:rPr>
        <w:t>What if I’m right?</w:t>
      </w:r>
    </w:p>
    <w:p w14:paraId="5912CFEE" w14:textId="3BB0C891" w:rsidR="003144D4" w:rsidRPr="00AF2203" w:rsidRDefault="00AF2A7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B4B65" w:rsidRPr="00AF2203">
        <w:rPr>
          <w:rFonts w:ascii="Garamond" w:hAnsi="Garamond"/>
          <w:color w:val="000000" w:themeColor="text1"/>
          <w:sz w:val="22"/>
          <w:szCs w:val="22"/>
        </w:rPr>
        <w:t xml:space="preserve">wo tones </w:t>
      </w:r>
      <w:r w:rsidR="004E0213">
        <w:rPr>
          <w:rFonts w:ascii="Garamond" w:hAnsi="Garamond"/>
          <w:color w:val="000000" w:themeColor="text1"/>
          <w:sz w:val="22"/>
          <w:szCs w:val="22"/>
        </w:rPr>
        <w:t>started</w:t>
      </w:r>
      <w:r w:rsidRPr="00AF2203">
        <w:rPr>
          <w:rFonts w:ascii="Garamond" w:hAnsi="Garamond"/>
          <w:color w:val="000000" w:themeColor="text1"/>
          <w:sz w:val="22"/>
          <w:szCs w:val="22"/>
        </w:rPr>
        <w:t xml:space="preserve"> to </w:t>
      </w:r>
      <w:r w:rsidR="00BB4B65" w:rsidRPr="00AF2203">
        <w:rPr>
          <w:rFonts w:ascii="Garamond" w:hAnsi="Garamond"/>
          <w:color w:val="000000" w:themeColor="text1"/>
          <w:sz w:val="22"/>
          <w:szCs w:val="22"/>
        </w:rPr>
        <w:t>blare</w:t>
      </w:r>
      <w:r w:rsidRPr="00AF2203">
        <w:rPr>
          <w:rFonts w:ascii="Garamond" w:hAnsi="Garamond"/>
          <w:color w:val="000000" w:themeColor="text1"/>
          <w:sz w:val="22"/>
          <w:szCs w:val="22"/>
        </w:rPr>
        <w:t xml:space="preserve"> and </w:t>
      </w:r>
      <w:r w:rsidR="004C155B">
        <w:rPr>
          <w:rFonts w:ascii="Garamond" w:hAnsi="Garamond"/>
          <w:color w:val="000000" w:themeColor="text1"/>
          <w:sz w:val="22"/>
          <w:szCs w:val="22"/>
        </w:rPr>
        <w:t>t</w:t>
      </w:r>
      <w:r w:rsidR="004C155B" w:rsidRPr="004C155B">
        <w:rPr>
          <w:rFonts w:ascii="Garamond" w:hAnsi="Garamond"/>
          <w:color w:val="000000" w:themeColor="text1"/>
          <w:sz w:val="22"/>
          <w:szCs w:val="22"/>
        </w:rPr>
        <w:t xml:space="preserve">he ramp </w:t>
      </w:r>
      <w:r w:rsidR="00EE524E">
        <w:rPr>
          <w:rFonts w:ascii="Garamond" w:hAnsi="Garamond"/>
          <w:color w:val="000000" w:themeColor="text1"/>
          <w:sz w:val="22"/>
          <w:szCs w:val="22"/>
        </w:rPr>
        <w:t>arose</w:t>
      </w:r>
      <w:r w:rsidR="004C155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terrible screech of ungreased metal. </w:t>
      </w:r>
      <w:r w:rsidR="00374133" w:rsidRPr="0037413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thought he could probably make it off the boat if he left now. But he was stuck, embalmed </w:t>
      </w:r>
      <w:r w:rsidR="00776039"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w:t>
      </w:r>
      <w:r w:rsidR="00B076D7" w:rsidRPr="00AF2203">
        <w:rPr>
          <w:rFonts w:ascii="Garamond" w:hAnsi="Garamond"/>
          <w:color w:val="000000" w:themeColor="text1"/>
          <w:sz w:val="22"/>
          <w:szCs w:val="22"/>
        </w:rPr>
        <w:t>tocsin</w:t>
      </w:r>
      <w:r w:rsidR="002665E8" w:rsidRPr="00AF2203">
        <w:rPr>
          <w:rFonts w:ascii="Garamond" w:hAnsi="Garamond"/>
          <w:color w:val="000000" w:themeColor="text1"/>
          <w:sz w:val="22"/>
          <w:szCs w:val="22"/>
        </w:rPr>
        <w:t xml:space="preserve"> tones</w:t>
      </w:r>
      <w:r w:rsidR="00776039"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 xml:space="preserve">By changing his attention </w:t>
      </w:r>
      <w:r w:rsidR="00357C7C" w:rsidRPr="00AF2203">
        <w:rPr>
          <w:rFonts w:ascii="Garamond" w:hAnsi="Garamond"/>
          <w:color w:val="000000" w:themeColor="text1"/>
          <w:sz w:val="22"/>
          <w:szCs w:val="22"/>
        </w:rPr>
        <w:t>a bistable percept arose where</w:t>
      </w:r>
      <w:r w:rsidR="00C336C2" w:rsidRPr="00AF2203">
        <w:rPr>
          <w:rFonts w:ascii="Garamond" w:hAnsi="Garamond"/>
          <w:color w:val="000000" w:themeColor="text1"/>
          <w:sz w:val="22"/>
          <w:szCs w:val="22"/>
        </w:rPr>
        <w:t>by</w:t>
      </w:r>
      <w:r w:rsidR="00357C7C" w:rsidRPr="00AF2203">
        <w:rPr>
          <w:rFonts w:ascii="Garamond" w:hAnsi="Garamond"/>
          <w:color w:val="000000" w:themeColor="text1"/>
          <w:sz w:val="22"/>
          <w:szCs w:val="22"/>
        </w:rPr>
        <w:t xml:space="preserve"> the</w:t>
      </w:r>
      <w:r w:rsidR="00BB4B65" w:rsidRPr="00AF2203">
        <w:rPr>
          <w:rFonts w:ascii="Garamond" w:hAnsi="Garamond"/>
          <w:color w:val="000000" w:themeColor="text1"/>
          <w:sz w:val="22"/>
          <w:szCs w:val="22"/>
        </w:rPr>
        <w:t xml:space="preserve"> </w:t>
      </w:r>
      <w:r w:rsidR="000277C0" w:rsidRPr="00AF2203">
        <w:rPr>
          <w:rFonts w:ascii="Garamond" w:hAnsi="Garamond"/>
          <w:color w:val="000000" w:themeColor="text1"/>
          <w:sz w:val="22"/>
          <w:szCs w:val="22"/>
        </w:rPr>
        <w:t>alarm</w:t>
      </w:r>
      <w:r w:rsidR="00BB4B65" w:rsidRPr="00AF2203">
        <w:rPr>
          <w:rFonts w:ascii="Garamond" w:hAnsi="Garamond"/>
          <w:color w:val="000000" w:themeColor="text1"/>
          <w:sz w:val="22"/>
          <w:szCs w:val="22"/>
        </w:rPr>
        <w:t xml:space="preserve"> sounded to be either a </w:t>
      </w:r>
      <w:r w:rsidR="007D1240" w:rsidRPr="00AF2203">
        <w:rPr>
          <w:rFonts w:ascii="Garamond" w:hAnsi="Garamond"/>
          <w:color w:val="000000" w:themeColor="text1"/>
          <w:sz w:val="22"/>
          <w:szCs w:val="22"/>
        </w:rPr>
        <w:t>continuous</w:t>
      </w:r>
      <w:r w:rsidR="00BB4B65" w:rsidRPr="00AF2203">
        <w:rPr>
          <w:rFonts w:ascii="Garamond" w:hAnsi="Garamond"/>
          <w:color w:val="000000" w:themeColor="text1"/>
          <w:sz w:val="22"/>
          <w:szCs w:val="22"/>
        </w:rPr>
        <w:t xml:space="preserve"> high</w:t>
      </w:r>
      <w:r w:rsidR="007D1240" w:rsidRPr="00AF2203">
        <w:rPr>
          <w:rFonts w:ascii="Garamond" w:hAnsi="Garamond"/>
          <w:color w:val="000000" w:themeColor="text1"/>
          <w:sz w:val="22"/>
          <w:szCs w:val="22"/>
        </w:rPr>
        <w:t>-</w:t>
      </w:r>
      <w:r w:rsidR="00BB4B65" w:rsidRPr="00AF2203">
        <w:rPr>
          <w:rFonts w:ascii="Garamond" w:hAnsi="Garamond"/>
          <w:color w:val="000000" w:themeColor="text1"/>
          <w:sz w:val="22"/>
          <w:szCs w:val="22"/>
        </w:rPr>
        <w:t xml:space="preserve">pitched tone </w:t>
      </w:r>
      <w:r w:rsidR="007D1240" w:rsidRPr="00AF2203">
        <w:rPr>
          <w:rFonts w:ascii="Garamond" w:hAnsi="Garamond"/>
          <w:color w:val="000000" w:themeColor="text1"/>
          <w:sz w:val="22"/>
          <w:szCs w:val="22"/>
        </w:rPr>
        <w:t>punctuated by a</w:t>
      </w:r>
      <w:r w:rsidR="00F518D0" w:rsidRPr="00AF2203">
        <w:rPr>
          <w:rFonts w:ascii="Garamond" w:hAnsi="Garamond"/>
          <w:color w:val="000000" w:themeColor="text1"/>
          <w:sz w:val="22"/>
          <w:szCs w:val="22"/>
        </w:rPr>
        <w:t>n intermittent</w:t>
      </w:r>
      <w:r w:rsidR="007D1240"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low tone</w:t>
      </w:r>
      <w:r w:rsidR="006109B8">
        <w:rPr>
          <w:rFonts w:ascii="Garamond" w:hAnsi="Garamond"/>
          <w:color w:val="000000" w:themeColor="text1"/>
          <w:sz w:val="22"/>
          <w:szCs w:val="22"/>
        </w:rPr>
        <w:t xml:space="preserve"> </w:t>
      </w:r>
      <w:r w:rsidR="007D1240" w:rsidRPr="00AF2203">
        <w:rPr>
          <w:rFonts w:ascii="Garamond" w:hAnsi="Garamond"/>
          <w:color w:val="000000" w:themeColor="text1"/>
          <w:sz w:val="22"/>
          <w:szCs w:val="22"/>
        </w:rPr>
        <w:t>or a continuous low punctuated by a high</w:t>
      </w:r>
      <w:r w:rsidR="00BB4B65" w:rsidRPr="00AF2203">
        <w:rPr>
          <w:rFonts w:ascii="Garamond" w:hAnsi="Garamond"/>
          <w:color w:val="000000" w:themeColor="text1"/>
          <w:sz w:val="22"/>
          <w:szCs w:val="22"/>
        </w:rPr>
        <w:t xml:space="preserve">. </w:t>
      </w:r>
    </w:p>
    <w:p w14:paraId="1483B9CC" w14:textId="643961C3" w:rsidR="00BB4B65" w:rsidRPr="00AF2203" w:rsidRDefault="00BB4B6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the ramp near</w:t>
      </w:r>
      <w:r w:rsidR="00EC06ED" w:rsidRPr="00AF2203">
        <w:rPr>
          <w:rFonts w:ascii="Garamond" w:hAnsi="Garamond"/>
          <w:color w:val="000000" w:themeColor="text1"/>
          <w:sz w:val="22"/>
          <w:szCs w:val="22"/>
        </w:rPr>
        <w:t>ed the</w:t>
      </w:r>
      <w:r w:rsidRPr="00AF2203">
        <w:rPr>
          <w:rFonts w:ascii="Garamond" w:hAnsi="Garamond"/>
          <w:color w:val="000000" w:themeColor="text1"/>
          <w:sz w:val="22"/>
          <w:szCs w:val="22"/>
        </w:rPr>
        <w:t xml:space="preserve"> vertical </w:t>
      </w:r>
      <w:r w:rsidR="000F291D"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grating of metal </w:t>
      </w:r>
      <w:r w:rsidR="000F291D" w:rsidRPr="00AF2203">
        <w:rPr>
          <w:rFonts w:ascii="Garamond" w:hAnsi="Garamond"/>
          <w:color w:val="000000" w:themeColor="text1"/>
          <w:sz w:val="22"/>
          <w:szCs w:val="22"/>
        </w:rPr>
        <w:t>stopped and</w:t>
      </w:r>
      <w:r w:rsidRPr="00AF2203">
        <w:rPr>
          <w:rFonts w:ascii="Garamond" w:hAnsi="Garamond"/>
          <w:color w:val="000000" w:themeColor="text1"/>
          <w:sz w:val="22"/>
          <w:szCs w:val="22"/>
        </w:rPr>
        <w:t xml:space="preserve"> Quentin’s trance</w:t>
      </w:r>
      <w:r w:rsidR="000F291D" w:rsidRPr="00AF2203">
        <w:rPr>
          <w:rFonts w:ascii="Garamond" w:hAnsi="Garamond"/>
          <w:color w:val="000000" w:themeColor="text1"/>
          <w:sz w:val="22"/>
          <w:szCs w:val="22"/>
        </w:rPr>
        <w:t xml:space="preserve"> was broken</w:t>
      </w:r>
      <w:r w:rsidRPr="00AF2203">
        <w:rPr>
          <w:rFonts w:ascii="Garamond" w:hAnsi="Garamond"/>
          <w:color w:val="000000" w:themeColor="text1"/>
          <w:sz w:val="22"/>
          <w:szCs w:val="22"/>
        </w:rPr>
        <w:t xml:space="preserve">. </w:t>
      </w:r>
      <w:r w:rsidR="00E46DC6" w:rsidRPr="00AF2203">
        <w:rPr>
          <w:rFonts w:ascii="Garamond" w:hAnsi="Garamond"/>
          <w:color w:val="000000" w:themeColor="text1"/>
          <w:sz w:val="22"/>
          <w:szCs w:val="22"/>
        </w:rPr>
        <w:t>A</w:t>
      </w:r>
      <w:r w:rsidR="00F518D0" w:rsidRPr="00AF2203">
        <w:rPr>
          <w:rFonts w:ascii="Garamond" w:hAnsi="Garamond"/>
          <w:color w:val="000000" w:themeColor="text1"/>
          <w:sz w:val="22"/>
          <w:szCs w:val="22"/>
        </w:rPr>
        <w:t xml:space="preserve"> </w:t>
      </w:r>
      <w:r w:rsidR="00F63303" w:rsidRPr="00AF2203">
        <w:rPr>
          <w:rFonts w:ascii="Garamond" w:hAnsi="Garamond"/>
          <w:color w:val="000000" w:themeColor="text1"/>
          <w:sz w:val="22"/>
          <w:szCs w:val="22"/>
        </w:rPr>
        <w:t xml:space="preserve">pre-recorded </w:t>
      </w:r>
      <w:r w:rsidRPr="00AF2203">
        <w:rPr>
          <w:rFonts w:ascii="Garamond" w:hAnsi="Garamond"/>
          <w:color w:val="000000" w:themeColor="text1"/>
          <w:sz w:val="22"/>
          <w:szCs w:val="22"/>
        </w:rPr>
        <w:t xml:space="preserve">safety announcement </w:t>
      </w:r>
      <w:r w:rsidR="004C155B">
        <w:rPr>
          <w:rFonts w:ascii="Garamond" w:hAnsi="Garamond"/>
          <w:color w:val="000000" w:themeColor="text1"/>
          <w:sz w:val="22"/>
          <w:szCs w:val="22"/>
        </w:rPr>
        <w:t>played</w:t>
      </w:r>
      <w:r w:rsidRPr="00AF2203">
        <w:rPr>
          <w:rFonts w:ascii="Garamond" w:hAnsi="Garamond"/>
          <w:color w:val="000000" w:themeColor="text1"/>
          <w:sz w:val="22"/>
          <w:szCs w:val="22"/>
        </w:rPr>
        <w:t xml:space="preserve">, </w:t>
      </w:r>
      <w:r w:rsidR="00D4514A" w:rsidRPr="00AF2203">
        <w:rPr>
          <w:rFonts w:ascii="Garamond" w:hAnsi="Garamond"/>
          <w:color w:val="000000" w:themeColor="text1"/>
          <w:sz w:val="22"/>
          <w:szCs w:val="22"/>
        </w:rPr>
        <w:t>a</w:t>
      </w:r>
      <w:r w:rsidR="00215EF3" w:rsidRPr="00AF2203">
        <w:rPr>
          <w:rFonts w:ascii="Garamond" w:hAnsi="Garamond"/>
          <w:color w:val="000000" w:themeColor="text1"/>
          <w:sz w:val="22"/>
          <w:szCs w:val="22"/>
        </w:rPr>
        <w:t xml:space="preserve"> soft male</w:t>
      </w:r>
      <w:r w:rsidR="00D4514A" w:rsidRPr="00AF2203">
        <w:rPr>
          <w:rFonts w:ascii="Garamond" w:hAnsi="Garamond"/>
          <w:color w:val="000000" w:themeColor="text1"/>
          <w:sz w:val="22"/>
          <w:szCs w:val="22"/>
        </w:rPr>
        <w:t xml:space="preserve"> Islander-Scots accent </w:t>
      </w:r>
      <w:r w:rsidRPr="00AF2203">
        <w:rPr>
          <w:rFonts w:ascii="Garamond" w:hAnsi="Garamond"/>
          <w:color w:val="000000" w:themeColor="text1"/>
          <w:sz w:val="22"/>
          <w:szCs w:val="22"/>
        </w:rPr>
        <w:t>welcoming passengers to the Caledonian MacBrayne ferry service</w:t>
      </w:r>
      <w:r w:rsidR="008C6FF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844767" w:rsidRPr="00AF2203">
        <w:rPr>
          <w:rFonts w:ascii="Garamond" w:hAnsi="Garamond"/>
          <w:color w:val="000000" w:themeColor="text1"/>
          <w:sz w:val="22"/>
          <w:szCs w:val="22"/>
        </w:rPr>
        <w:t>telling</w:t>
      </w:r>
      <w:r w:rsidRPr="00AF2203">
        <w:rPr>
          <w:rFonts w:ascii="Garamond" w:hAnsi="Garamond"/>
          <w:color w:val="000000" w:themeColor="text1"/>
          <w:sz w:val="22"/>
          <w:szCs w:val="22"/>
        </w:rPr>
        <w:t xml:space="preserve"> that </w:t>
      </w:r>
      <w:r w:rsidR="00D30131">
        <w:rPr>
          <w:rFonts w:ascii="Garamond" w:hAnsi="Garamond"/>
          <w:i/>
          <w:iCs/>
          <w:color w:val="000000" w:themeColor="text1"/>
          <w:sz w:val="22"/>
          <w:szCs w:val="22"/>
        </w:rPr>
        <w:t>S</w:t>
      </w:r>
      <w:r w:rsidRPr="00F324D4">
        <w:rPr>
          <w:rFonts w:ascii="Garamond" w:hAnsi="Garamond"/>
          <w:i/>
          <w:iCs/>
          <w:color w:val="000000" w:themeColor="text1"/>
          <w:sz w:val="22"/>
          <w:szCs w:val="22"/>
        </w:rPr>
        <w:t xml:space="preserve">moking </w:t>
      </w:r>
      <w:r w:rsidR="00F26E23" w:rsidRPr="00F324D4">
        <w:rPr>
          <w:rFonts w:ascii="Garamond" w:hAnsi="Garamond"/>
          <w:i/>
          <w:iCs/>
          <w:color w:val="000000" w:themeColor="text1"/>
          <w:sz w:val="22"/>
          <w:szCs w:val="22"/>
        </w:rPr>
        <w:t>was</w:t>
      </w:r>
      <w:r w:rsidRPr="00AF2203">
        <w:rPr>
          <w:rFonts w:ascii="Garamond" w:hAnsi="Garamond"/>
          <w:color w:val="000000" w:themeColor="text1"/>
          <w:sz w:val="22"/>
          <w:szCs w:val="22"/>
        </w:rPr>
        <w:t xml:space="preserve"> </w:t>
      </w:r>
      <w:r w:rsidR="009234F4">
        <w:rPr>
          <w:rFonts w:ascii="Garamond" w:hAnsi="Garamond"/>
          <w:i/>
          <w:iCs/>
          <w:color w:val="000000" w:themeColor="text1"/>
          <w:sz w:val="22"/>
          <w:szCs w:val="22"/>
        </w:rPr>
        <w:t>s</w:t>
      </w:r>
      <w:r w:rsidRPr="00AF2203">
        <w:rPr>
          <w:rFonts w:ascii="Garamond" w:hAnsi="Garamond"/>
          <w:i/>
          <w:iCs/>
          <w:color w:val="000000" w:themeColor="text1"/>
          <w:sz w:val="22"/>
          <w:szCs w:val="22"/>
        </w:rPr>
        <w:t>trictly prohibited</w:t>
      </w:r>
      <w:r w:rsidR="0060097B" w:rsidRPr="00AF2203">
        <w:rPr>
          <w:rFonts w:ascii="Garamond" w:hAnsi="Garamond"/>
          <w:i/>
          <w:iCs/>
          <w:color w:val="000000" w:themeColor="text1"/>
          <w:sz w:val="22"/>
          <w:szCs w:val="22"/>
        </w:rPr>
        <w:t xml:space="preserve"> anywhere aboard the vessel</w:t>
      </w:r>
      <w:r w:rsidR="008C6FF0"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ut </w:t>
      </w:r>
      <w:r w:rsidR="00BF4A3C" w:rsidRPr="00AF2203">
        <w:rPr>
          <w:rFonts w:ascii="Garamond" w:hAnsi="Garamond"/>
          <w:color w:val="000000" w:themeColor="text1"/>
          <w:sz w:val="22"/>
          <w:szCs w:val="22"/>
        </w:rPr>
        <w:t>before the</w:t>
      </w:r>
      <w:r w:rsidRPr="00AF2203">
        <w:rPr>
          <w:rFonts w:ascii="Garamond" w:hAnsi="Garamond"/>
          <w:color w:val="000000" w:themeColor="text1"/>
          <w:sz w:val="22"/>
          <w:szCs w:val="22"/>
        </w:rPr>
        <w:t xml:space="preserve"> </w:t>
      </w:r>
      <w:r w:rsidR="00F518D0" w:rsidRPr="00AF2203">
        <w:rPr>
          <w:rFonts w:ascii="Garamond" w:hAnsi="Garamond"/>
          <w:color w:val="000000" w:themeColor="text1"/>
          <w:sz w:val="22"/>
          <w:szCs w:val="22"/>
        </w:rPr>
        <w:t>message</w:t>
      </w:r>
      <w:r w:rsidRPr="00AF2203">
        <w:rPr>
          <w:rFonts w:ascii="Garamond" w:hAnsi="Garamond"/>
          <w:color w:val="000000" w:themeColor="text1"/>
          <w:sz w:val="22"/>
          <w:szCs w:val="22"/>
        </w:rPr>
        <w:t xml:space="preserve"> </w:t>
      </w:r>
      <w:r w:rsidR="00BF4A3C" w:rsidRPr="00AF2203">
        <w:rPr>
          <w:rFonts w:ascii="Garamond" w:hAnsi="Garamond"/>
          <w:color w:val="000000" w:themeColor="text1"/>
          <w:sz w:val="22"/>
          <w:szCs w:val="22"/>
        </w:rPr>
        <w:t xml:space="preserve">finished the playback </w:t>
      </w:r>
      <w:r w:rsidR="008B7C51">
        <w:rPr>
          <w:rFonts w:ascii="Garamond" w:hAnsi="Garamond"/>
          <w:color w:val="000000" w:themeColor="text1"/>
          <w:sz w:val="22"/>
          <w:szCs w:val="22"/>
        </w:rPr>
        <w:t>stopped</w:t>
      </w:r>
      <w:r w:rsidRPr="00AF2203">
        <w:rPr>
          <w:rFonts w:ascii="Garamond" w:hAnsi="Garamond"/>
          <w:color w:val="000000" w:themeColor="text1"/>
          <w:sz w:val="22"/>
          <w:szCs w:val="22"/>
        </w:rPr>
        <w:t xml:space="preserve"> with a crackle of static. </w:t>
      </w:r>
    </w:p>
    <w:p w14:paraId="68C21897" w14:textId="192738BE" w:rsidR="00026BDF" w:rsidRDefault="00977167"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AF2203">
        <w:rPr>
          <w:rFonts w:ascii="Garamond" w:hAnsi="Garamond"/>
          <w:color w:val="000000" w:themeColor="text1"/>
          <w:sz w:val="22"/>
          <w:szCs w:val="22"/>
        </w:rPr>
        <w:t xml:space="preserve"> thick black cloud erupted from the funnel</w:t>
      </w:r>
      <w:r w:rsidR="004F6E04">
        <w:rPr>
          <w:rFonts w:ascii="Garamond" w:hAnsi="Garamond"/>
          <w:color w:val="000000" w:themeColor="text1"/>
          <w:sz w:val="22"/>
          <w:szCs w:val="22"/>
        </w:rPr>
        <w:t xml:space="preserve"> as</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ferry reversed into the wind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invitali</w:t>
      </w:r>
      <w:r w:rsidR="00B12EEE">
        <w:rPr>
          <w:rFonts w:ascii="Garamond" w:hAnsi="Garamond"/>
          <w:color w:val="000000" w:themeColor="text1"/>
          <w:sz w:val="22"/>
          <w:szCs w:val="22"/>
        </w:rPr>
        <w:t>z</w:t>
      </w:r>
      <w:r>
        <w:rPr>
          <w:rFonts w:ascii="Garamond" w:hAnsi="Garamond"/>
          <w:color w:val="000000" w:themeColor="text1"/>
          <w:sz w:val="22"/>
          <w:szCs w:val="22"/>
        </w:rPr>
        <w:t>ing</w:t>
      </w:r>
      <w:proofErr w:type="spellEnd"/>
      <w:r>
        <w:rPr>
          <w:rFonts w:ascii="Garamond" w:hAnsi="Garamond"/>
          <w:color w:val="000000" w:themeColor="text1"/>
          <w:sz w:val="22"/>
          <w:szCs w:val="22"/>
        </w:rPr>
        <w:t xml:space="preserve"> a</w:t>
      </w:r>
      <w:r w:rsidRPr="00977167">
        <w:rPr>
          <w:rFonts w:ascii="Garamond" w:hAnsi="Garamond"/>
          <w:color w:val="000000" w:themeColor="text1"/>
          <w:sz w:val="22"/>
          <w:szCs w:val="22"/>
        </w:rPr>
        <w:t xml:space="preserve"> tattered tartan ensign</w:t>
      </w:r>
      <w:r w:rsidR="000B0941" w:rsidRPr="00AF2203">
        <w:rPr>
          <w:rFonts w:ascii="Garamond" w:hAnsi="Garamond"/>
          <w:color w:val="000000" w:themeColor="text1"/>
          <w:sz w:val="22"/>
          <w:szCs w:val="22"/>
        </w:rPr>
        <w:t>.</w:t>
      </w:r>
      <w:r w:rsidR="00DD6742">
        <w:rPr>
          <w:rFonts w:ascii="Garamond" w:hAnsi="Garamond"/>
          <w:color w:val="000000" w:themeColor="text1"/>
          <w:sz w:val="22"/>
          <w:szCs w:val="22"/>
        </w:rPr>
        <w:t xml:space="preserve"> </w:t>
      </w:r>
      <w:r w:rsidR="00396A5D" w:rsidRPr="00AF2203">
        <w:rPr>
          <w:rFonts w:ascii="Garamond" w:hAnsi="Garamond"/>
          <w:color w:val="000000" w:themeColor="text1"/>
          <w:sz w:val="22"/>
          <w:szCs w:val="22"/>
        </w:rPr>
        <w:t>To avoid the noxious fumes Quentin</w:t>
      </w:r>
      <w:r w:rsidR="00AC598E" w:rsidRPr="00AF2203">
        <w:rPr>
          <w:rFonts w:ascii="Garamond" w:hAnsi="Garamond"/>
          <w:color w:val="000000" w:themeColor="text1"/>
          <w:sz w:val="22"/>
          <w:szCs w:val="22"/>
        </w:rPr>
        <w:t xml:space="preserve"> </w:t>
      </w:r>
      <w:r w:rsidR="00DD6742">
        <w:rPr>
          <w:rFonts w:ascii="Garamond" w:hAnsi="Garamond"/>
          <w:color w:val="000000" w:themeColor="text1"/>
          <w:sz w:val="22"/>
          <w:szCs w:val="22"/>
        </w:rPr>
        <w:t>pushed</w:t>
      </w:r>
      <w:r w:rsidR="00BE3C44" w:rsidRPr="00AF2203">
        <w:rPr>
          <w:rFonts w:ascii="Garamond" w:hAnsi="Garamond"/>
          <w:color w:val="000000" w:themeColor="text1"/>
          <w:sz w:val="22"/>
          <w:szCs w:val="22"/>
        </w:rPr>
        <w:t xml:space="preserve"> through heavy </w:t>
      </w:r>
      <w:r w:rsidR="003B1CD5">
        <w:rPr>
          <w:rFonts w:ascii="Garamond" w:hAnsi="Garamond"/>
          <w:color w:val="000000" w:themeColor="text1"/>
          <w:sz w:val="22"/>
          <w:szCs w:val="22"/>
        </w:rPr>
        <w:t xml:space="preserve">finger-trapping </w:t>
      </w:r>
      <w:r w:rsidR="00BE3C44" w:rsidRPr="00AF2203">
        <w:rPr>
          <w:rFonts w:ascii="Garamond" w:hAnsi="Garamond"/>
          <w:color w:val="000000" w:themeColor="text1"/>
          <w:sz w:val="22"/>
          <w:szCs w:val="22"/>
        </w:rPr>
        <w:t>doors into the warm</w:t>
      </w:r>
      <w:r w:rsidR="00055B84">
        <w:rPr>
          <w:rFonts w:ascii="Garamond" w:hAnsi="Garamond"/>
          <w:color w:val="000000" w:themeColor="text1"/>
          <w:sz w:val="22"/>
          <w:szCs w:val="22"/>
        </w:rPr>
        <w:t xml:space="preserve"> hubbub of </w:t>
      </w:r>
      <w:r w:rsidR="003563E4">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passenger cabin. Following </w:t>
      </w:r>
      <w:r w:rsidR="003563E4">
        <w:rPr>
          <w:rFonts w:ascii="Garamond" w:hAnsi="Garamond"/>
          <w:color w:val="000000" w:themeColor="text1"/>
          <w:sz w:val="22"/>
          <w:szCs w:val="22"/>
        </w:rPr>
        <w:t>dirty</w:t>
      </w:r>
      <w:r w:rsidR="003B1CD5">
        <w:rPr>
          <w:rFonts w:ascii="Garamond" w:hAnsi="Garamond"/>
          <w:color w:val="000000" w:themeColor="text1"/>
          <w:sz w:val="22"/>
          <w:szCs w:val="22"/>
        </w:rPr>
        <w:t xml:space="preserve"> </w:t>
      </w:r>
      <w:r w:rsidR="00EB17CB">
        <w:rPr>
          <w:rFonts w:ascii="Garamond" w:hAnsi="Garamond"/>
          <w:color w:val="000000" w:themeColor="text1"/>
          <w:sz w:val="22"/>
          <w:szCs w:val="22"/>
        </w:rPr>
        <w:t xml:space="preserve">signs </w:t>
      </w:r>
      <w:r w:rsidR="00BE3C44" w:rsidRPr="00AF2203">
        <w:rPr>
          <w:rFonts w:ascii="Garamond" w:hAnsi="Garamond"/>
          <w:color w:val="000000" w:themeColor="text1"/>
          <w:sz w:val="22"/>
          <w:szCs w:val="22"/>
        </w:rPr>
        <w:t xml:space="preserve">to the café </w:t>
      </w:r>
      <w:r w:rsidR="00767529"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tottered downstairs and into a </w:t>
      </w:r>
      <w:r w:rsidR="005046D5">
        <w:rPr>
          <w:rFonts w:ascii="Garamond" w:hAnsi="Garamond"/>
          <w:color w:val="000000" w:themeColor="text1"/>
          <w:sz w:val="22"/>
          <w:szCs w:val="22"/>
        </w:rPr>
        <w:t>low-ceilinged</w:t>
      </w:r>
      <w:r w:rsidR="00192220" w:rsidRPr="00AF2203">
        <w:rPr>
          <w:rFonts w:ascii="Garamond" w:hAnsi="Garamond"/>
          <w:color w:val="000000" w:themeColor="text1"/>
          <w:sz w:val="22"/>
          <w:szCs w:val="22"/>
        </w:rPr>
        <w:t xml:space="preserve"> </w:t>
      </w:r>
      <w:r w:rsidR="00520442" w:rsidRPr="00AF2203">
        <w:rPr>
          <w:rFonts w:ascii="Garamond" w:hAnsi="Garamond"/>
          <w:color w:val="000000" w:themeColor="text1"/>
          <w:sz w:val="22"/>
          <w:szCs w:val="22"/>
        </w:rPr>
        <w:t xml:space="preserve">and mostly empty </w:t>
      </w:r>
      <w:r w:rsidR="00CA0342">
        <w:rPr>
          <w:rFonts w:ascii="Garamond" w:hAnsi="Garamond"/>
          <w:color w:val="000000" w:themeColor="text1"/>
          <w:sz w:val="22"/>
          <w:szCs w:val="22"/>
        </w:rPr>
        <w:t>bay</w:t>
      </w:r>
      <w:r w:rsidR="00BE3C44" w:rsidRPr="00AF2203">
        <w:rPr>
          <w:rFonts w:ascii="Garamond" w:hAnsi="Garamond"/>
          <w:color w:val="000000" w:themeColor="text1"/>
          <w:sz w:val="22"/>
          <w:szCs w:val="22"/>
        </w:rPr>
        <w:t xml:space="preserve">. </w:t>
      </w:r>
      <w:r w:rsidR="00F70225" w:rsidRPr="00AF2203">
        <w:rPr>
          <w:rFonts w:ascii="Garamond" w:hAnsi="Garamond"/>
          <w:color w:val="000000" w:themeColor="text1"/>
          <w:sz w:val="22"/>
          <w:szCs w:val="22"/>
        </w:rPr>
        <w:t>There he</w:t>
      </w:r>
      <w:r w:rsidR="00BE3C44" w:rsidRPr="00AF2203">
        <w:rPr>
          <w:rFonts w:ascii="Garamond" w:hAnsi="Garamond"/>
          <w:color w:val="000000" w:themeColor="text1"/>
          <w:sz w:val="22"/>
          <w:szCs w:val="22"/>
        </w:rPr>
        <w:t xml:space="preserve"> found three men in </w:t>
      </w:r>
      <w:r w:rsidR="00C81C1C" w:rsidRPr="00AF2203">
        <w:rPr>
          <w:rFonts w:ascii="Garamond" w:hAnsi="Garamond"/>
          <w:color w:val="000000" w:themeColor="text1"/>
          <w:sz w:val="22"/>
          <w:szCs w:val="22"/>
        </w:rPr>
        <w:t>oil</w:t>
      </w:r>
      <w:r w:rsidR="00C81C1C">
        <w:rPr>
          <w:rFonts w:ascii="Garamond" w:hAnsi="Garamond"/>
          <w:color w:val="000000" w:themeColor="text1"/>
          <w:sz w:val="22"/>
          <w:szCs w:val="22"/>
        </w:rPr>
        <w:t>-stained</w:t>
      </w:r>
      <w:r w:rsidR="00BE3C44" w:rsidRPr="00AF2203">
        <w:rPr>
          <w:rFonts w:ascii="Garamond" w:hAnsi="Garamond"/>
          <w:color w:val="000000" w:themeColor="text1"/>
          <w:sz w:val="22"/>
          <w:szCs w:val="22"/>
        </w:rPr>
        <w:t xml:space="preserve"> work clothes </w:t>
      </w:r>
      <w:r w:rsidR="00B27D5C" w:rsidRPr="00AF2203">
        <w:rPr>
          <w:rFonts w:ascii="Garamond" w:hAnsi="Garamond"/>
          <w:color w:val="000000" w:themeColor="text1"/>
          <w:sz w:val="22"/>
          <w:szCs w:val="22"/>
        </w:rPr>
        <w:t>sitting</w:t>
      </w:r>
      <w:r w:rsidR="00BE3C44" w:rsidRPr="00AF2203">
        <w:rPr>
          <w:rFonts w:ascii="Garamond" w:hAnsi="Garamond"/>
          <w:color w:val="000000" w:themeColor="text1"/>
          <w:sz w:val="22"/>
          <w:szCs w:val="22"/>
        </w:rPr>
        <w:t xml:space="preserve"> cross</w:t>
      </w:r>
      <w:r w:rsidR="00574C74" w:rsidRPr="00AF2203">
        <w:rPr>
          <w:rFonts w:ascii="Garamond" w:hAnsi="Garamond"/>
          <w:color w:val="000000" w:themeColor="text1"/>
          <w:sz w:val="22"/>
          <w:szCs w:val="22"/>
        </w:rPr>
        <w:t xml:space="preserve">-legged </w:t>
      </w:r>
      <w:r w:rsidR="00BE3C44" w:rsidRPr="00AF2203">
        <w:rPr>
          <w:rFonts w:ascii="Garamond" w:hAnsi="Garamond"/>
          <w:color w:val="000000" w:themeColor="text1"/>
          <w:sz w:val="22"/>
          <w:szCs w:val="22"/>
        </w:rPr>
        <w:t xml:space="preserve">on the floor and talking over tea and </w:t>
      </w:r>
      <w:r w:rsidR="004138C1">
        <w:rPr>
          <w:rFonts w:ascii="Garamond" w:hAnsi="Garamond"/>
          <w:color w:val="000000" w:themeColor="text1"/>
          <w:sz w:val="22"/>
          <w:szCs w:val="22"/>
        </w:rPr>
        <w:t xml:space="preserve">clove </w:t>
      </w:r>
      <w:r w:rsidR="00BE3C44" w:rsidRPr="00AF2203">
        <w:rPr>
          <w:rFonts w:ascii="Garamond" w:hAnsi="Garamond"/>
          <w:color w:val="000000" w:themeColor="text1"/>
          <w:sz w:val="22"/>
          <w:szCs w:val="22"/>
        </w:rPr>
        <w:t xml:space="preserve">cigarettes. </w:t>
      </w:r>
    </w:p>
    <w:p w14:paraId="65AAB606" w14:textId="47384123" w:rsidR="00026BDF" w:rsidRPr="00026BDF" w:rsidRDefault="00BE3C44" w:rsidP="00BE3C44">
      <w:pPr>
        <w:ind w:firstLine="454"/>
        <w:jc w:val="both"/>
        <w:rPr>
          <w:rFonts w:ascii="Garamond" w:hAnsi="Garamond"/>
          <w:color w:val="000000" w:themeColor="text1"/>
          <w:sz w:val="22"/>
          <w:szCs w:val="22"/>
        </w:rPr>
      </w:pPr>
      <w:r w:rsidRPr="00026BDF">
        <w:rPr>
          <w:rFonts w:ascii="Garamond" w:hAnsi="Garamond"/>
          <w:i/>
          <w:iCs/>
          <w:color w:val="000000" w:themeColor="text1"/>
          <w:sz w:val="22"/>
          <w:szCs w:val="22"/>
        </w:rPr>
        <w:t xml:space="preserve">The tables and chairs </w:t>
      </w:r>
      <w:r w:rsidR="00026BDF" w:rsidRPr="00026BDF">
        <w:rPr>
          <w:rFonts w:ascii="Garamond" w:hAnsi="Garamond"/>
          <w:i/>
          <w:iCs/>
          <w:color w:val="000000" w:themeColor="text1"/>
          <w:sz w:val="22"/>
          <w:szCs w:val="22"/>
        </w:rPr>
        <w:t xml:space="preserve">of the </w:t>
      </w:r>
      <w:r w:rsidR="00952AE2">
        <w:rPr>
          <w:rFonts w:ascii="Garamond" w:hAnsi="Garamond"/>
          <w:i/>
          <w:iCs/>
          <w:color w:val="000000" w:themeColor="text1"/>
          <w:sz w:val="22"/>
          <w:szCs w:val="22"/>
        </w:rPr>
        <w:t xml:space="preserve">former </w:t>
      </w:r>
      <w:r w:rsidR="00026BDF" w:rsidRPr="00026BDF">
        <w:rPr>
          <w:rFonts w:ascii="Garamond" w:hAnsi="Garamond"/>
          <w:i/>
          <w:iCs/>
          <w:color w:val="000000" w:themeColor="text1"/>
          <w:sz w:val="22"/>
          <w:szCs w:val="22"/>
        </w:rPr>
        <w:t xml:space="preserve">cafeteria </w:t>
      </w:r>
      <w:r w:rsidRPr="00026BDF">
        <w:rPr>
          <w:rFonts w:ascii="Garamond" w:hAnsi="Garamond"/>
          <w:i/>
          <w:iCs/>
          <w:color w:val="000000" w:themeColor="text1"/>
          <w:sz w:val="22"/>
          <w:szCs w:val="22"/>
        </w:rPr>
        <w:t>ha</w:t>
      </w:r>
      <w:r w:rsidR="000C1F8D">
        <w:rPr>
          <w:rFonts w:ascii="Garamond" w:hAnsi="Garamond"/>
          <w:i/>
          <w:iCs/>
          <w:color w:val="000000" w:themeColor="text1"/>
          <w:sz w:val="22"/>
          <w:szCs w:val="22"/>
        </w:rPr>
        <w:t>ve</w:t>
      </w:r>
      <w:r w:rsidRPr="00026BDF">
        <w:rPr>
          <w:rFonts w:ascii="Garamond" w:hAnsi="Garamond"/>
          <w:i/>
          <w:iCs/>
          <w:color w:val="000000" w:themeColor="text1"/>
          <w:sz w:val="22"/>
          <w:szCs w:val="22"/>
        </w:rPr>
        <w:t xml:space="preserve"> evidently been removed</w:t>
      </w:r>
      <w:r w:rsidR="00026BDF" w:rsidRPr="00026BDF">
        <w:rPr>
          <w:rFonts w:ascii="Garamond" w:hAnsi="Garamond"/>
          <w:color w:val="000000" w:themeColor="text1"/>
          <w:sz w:val="22"/>
          <w:szCs w:val="22"/>
        </w:rPr>
        <w:t>, thought Quentin.</w:t>
      </w:r>
    </w:p>
    <w:p w14:paraId="6D875E92" w14:textId="1CA44FCE" w:rsidR="00D32C35"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The </w:t>
      </w:r>
      <w:r w:rsidR="00994DB2" w:rsidRPr="00AF2203">
        <w:rPr>
          <w:rFonts w:ascii="Garamond" w:hAnsi="Garamond"/>
          <w:color w:val="000000" w:themeColor="text1"/>
          <w:sz w:val="22"/>
          <w:szCs w:val="22"/>
        </w:rPr>
        <w:t>work</w:t>
      </w:r>
      <w:r w:rsidR="00557B96" w:rsidRPr="00AF2203">
        <w:rPr>
          <w:rFonts w:ascii="Garamond" w:hAnsi="Garamond"/>
          <w:color w:val="000000" w:themeColor="text1"/>
          <w:sz w:val="22"/>
          <w:szCs w:val="22"/>
        </w:rPr>
        <w:t>men</w:t>
      </w:r>
      <w:r w:rsidRPr="00AF2203">
        <w:rPr>
          <w:rFonts w:ascii="Garamond" w:hAnsi="Garamond"/>
          <w:color w:val="000000" w:themeColor="text1"/>
          <w:sz w:val="22"/>
          <w:szCs w:val="22"/>
        </w:rPr>
        <w:t xml:space="preserve"> </w:t>
      </w:r>
      <w:r w:rsidR="00A1208D" w:rsidRPr="00AF2203">
        <w:rPr>
          <w:rFonts w:ascii="Garamond" w:hAnsi="Garamond"/>
          <w:color w:val="000000" w:themeColor="text1"/>
          <w:sz w:val="22"/>
          <w:szCs w:val="22"/>
        </w:rPr>
        <w:t>turned</w:t>
      </w:r>
      <w:r w:rsidRPr="00AF2203">
        <w:rPr>
          <w:rFonts w:ascii="Garamond" w:hAnsi="Garamond"/>
          <w:color w:val="000000" w:themeColor="text1"/>
          <w:sz w:val="22"/>
          <w:szCs w:val="22"/>
        </w:rPr>
        <w:t xml:space="preserve"> to look at Quentin and one said something that made the others laugh. Quentin caught a flash of an arm stump</w:t>
      </w:r>
      <w:r w:rsidR="000D190F">
        <w:rPr>
          <w:rFonts w:ascii="Garamond" w:hAnsi="Garamond"/>
          <w:color w:val="000000" w:themeColor="text1"/>
          <w:sz w:val="22"/>
          <w:szCs w:val="22"/>
        </w:rPr>
        <w:t xml:space="preserve"> on one</w:t>
      </w:r>
      <w:r w:rsidRPr="00AF2203">
        <w:rPr>
          <w:rFonts w:ascii="Garamond" w:hAnsi="Garamond"/>
          <w:color w:val="000000" w:themeColor="text1"/>
          <w:sz w:val="22"/>
          <w:szCs w:val="22"/>
        </w:rPr>
        <w:t xml:space="preserve">. </w:t>
      </w:r>
      <w:r w:rsidR="00F6736F">
        <w:rPr>
          <w:rFonts w:ascii="Garamond" w:hAnsi="Garamond"/>
          <w:color w:val="000000" w:themeColor="text1"/>
          <w:sz w:val="22"/>
          <w:szCs w:val="22"/>
        </w:rPr>
        <w:t>H</w:t>
      </w:r>
      <w:r w:rsidRPr="00AF2203">
        <w:rPr>
          <w:rFonts w:ascii="Garamond" w:hAnsi="Garamond"/>
          <w:color w:val="000000" w:themeColor="text1"/>
          <w:sz w:val="22"/>
          <w:szCs w:val="22"/>
        </w:rPr>
        <w:t>e replayed the image as he walked</w:t>
      </w:r>
      <w:r w:rsidR="00297F69">
        <w:rPr>
          <w:rFonts w:ascii="Garamond" w:hAnsi="Garamond"/>
          <w:color w:val="000000" w:themeColor="text1"/>
          <w:sz w:val="22"/>
          <w:szCs w:val="22"/>
        </w:rPr>
        <w:t xml:space="preserve"> away</w:t>
      </w:r>
      <w:r w:rsidR="009F50D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C4C7F" w:rsidRPr="00AF2203">
        <w:rPr>
          <w:rFonts w:ascii="Garamond" w:hAnsi="Garamond"/>
          <w:color w:val="000000" w:themeColor="text1"/>
          <w:sz w:val="22"/>
          <w:szCs w:val="22"/>
        </w:rPr>
        <w:t>his minds-eye concentrat</w:t>
      </w:r>
      <w:r w:rsidR="00D93B57" w:rsidRPr="00AF2203">
        <w:rPr>
          <w:rFonts w:ascii="Garamond" w:hAnsi="Garamond"/>
          <w:color w:val="000000" w:themeColor="text1"/>
          <w:sz w:val="22"/>
          <w:szCs w:val="22"/>
        </w:rPr>
        <w:t>ing</w:t>
      </w:r>
      <w:r w:rsidR="009C4C7F" w:rsidRPr="00AF2203">
        <w:rPr>
          <w:rFonts w:ascii="Garamond" w:hAnsi="Garamond"/>
          <w:color w:val="000000" w:themeColor="text1"/>
          <w:sz w:val="22"/>
          <w:szCs w:val="22"/>
        </w:rPr>
        <w:t xml:space="preserve"> upon </w:t>
      </w:r>
      <w:r w:rsidR="00D93B57"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74C86" w:rsidRPr="00AF2203">
        <w:rPr>
          <w:rFonts w:ascii="Garamond" w:hAnsi="Garamond"/>
          <w:color w:val="000000" w:themeColor="text1"/>
          <w:sz w:val="22"/>
          <w:szCs w:val="22"/>
        </w:rPr>
        <w:t>man</w:t>
      </w:r>
      <w:r w:rsidR="00A03765">
        <w:rPr>
          <w:rFonts w:ascii="Garamond" w:hAnsi="Garamond"/>
          <w:color w:val="000000" w:themeColor="text1"/>
          <w:sz w:val="22"/>
          <w:szCs w:val="22"/>
        </w:rPr>
        <w:t>’s</w:t>
      </w:r>
      <w:r w:rsidRPr="00AF2203">
        <w:rPr>
          <w:rFonts w:ascii="Garamond" w:hAnsi="Garamond"/>
          <w:color w:val="000000" w:themeColor="text1"/>
          <w:sz w:val="22"/>
          <w:szCs w:val="22"/>
        </w:rPr>
        <w:t xml:space="preserve"> missing right forearm</w:t>
      </w:r>
      <w:r w:rsidR="00D32C35" w:rsidRPr="00AF2203">
        <w:rPr>
          <w:rFonts w:ascii="Garamond" w:hAnsi="Garamond"/>
          <w:color w:val="000000" w:themeColor="text1"/>
          <w:sz w:val="22"/>
          <w:szCs w:val="22"/>
        </w:rPr>
        <w:t xml:space="preserve">. </w:t>
      </w:r>
    </w:p>
    <w:p w14:paraId="2A32370D" w14:textId="2A309807" w:rsidR="00396A5D" w:rsidRPr="00AF2203" w:rsidRDefault="00C81C1C"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126C94" w:rsidRPr="00AF2203">
        <w:rPr>
          <w:rFonts w:ascii="Garamond" w:hAnsi="Garamond"/>
          <w:color w:val="000000" w:themeColor="text1"/>
          <w:sz w:val="22"/>
          <w:szCs w:val="22"/>
        </w:rPr>
        <w:t xml:space="preserve">flimsy </w:t>
      </w:r>
      <w:r w:rsidR="006E471B">
        <w:rPr>
          <w:rFonts w:ascii="Garamond" w:hAnsi="Garamond"/>
          <w:color w:val="000000" w:themeColor="text1"/>
          <w:sz w:val="22"/>
          <w:szCs w:val="22"/>
        </w:rPr>
        <w:t xml:space="preserve">plastic </w:t>
      </w:r>
      <w:r w:rsidR="00BE3C44" w:rsidRPr="00AF2203">
        <w:rPr>
          <w:rFonts w:ascii="Garamond" w:hAnsi="Garamond"/>
          <w:color w:val="000000" w:themeColor="text1"/>
          <w:sz w:val="22"/>
          <w:szCs w:val="22"/>
        </w:rPr>
        <w:t xml:space="preserve">table </w:t>
      </w:r>
      <w:r>
        <w:rPr>
          <w:rFonts w:ascii="Garamond" w:hAnsi="Garamond"/>
          <w:color w:val="000000" w:themeColor="text1"/>
          <w:sz w:val="22"/>
          <w:szCs w:val="22"/>
        </w:rPr>
        <w:t xml:space="preserve">stood alone </w:t>
      </w:r>
      <w:r w:rsidR="004623D8">
        <w:rPr>
          <w:rFonts w:ascii="Garamond" w:hAnsi="Garamond"/>
          <w:color w:val="000000" w:themeColor="text1"/>
          <w:sz w:val="22"/>
          <w:szCs w:val="22"/>
        </w:rPr>
        <w:t>baring</w:t>
      </w:r>
      <w:r>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stack of paper cups, </w:t>
      </w:r>
      <w:r w:rsidR="005379DE" w:rsidRPr="00AF2203">
        <w:rPr>
          <w:rFonts w:ascii="Garamond" w:hAnsi="Garamond"/>
          <w:color w:val="000000" w:themeColor="text1"/>
          <w:sz w:val="22"/>
          <w:szCs w:val="22"/>
        </w:rPr>
        <w:t xml:space="preserve">a </w:t>
      </w:r>
      <w:r w:rsidR="00100E5E" w:rsidRPr="00AF2203">
        <w:rPr>
          <w:rFonts w:ascii="Garamond" w:hAnsi="Garamond"/>
          <w:color w:val="000000" w:themeColor="text1"/>
          <w:sz w:val="22"/>
          <w:szCs w:val="22"/>
        </w:rPr>
        <w:t>jar</w:t>
      </w:r>
      <w:r w:rsidR="005379DE" w:rsidRPr="00AF2203">
        <w:rPr>
          <w:rFonts w:ascii="Garamond" w:hAnsi="Garamond"/>
          <w:color w:val="000000" w:themeColor="text1"/>
          <w:sz w:val="22"/>
          <w:szCs w:val="22"/>
        </w:rPr>
        <w:t xml:space="preserve"> of </w:t>
      </w:r>
      <w:r w:rsidR="00FD5256">
        <w:rPr>
          <w:rFonts w:ascii="Garamond" w:hAnsi="Garamond"/>
          <w:color w:val="000000" w:themeColor="text1"/>
          <w:sz w:val="22"/>
          <w:szCs w:val="22"/>
        </w:rPr>
        <w:t>tea</w:t>
      </w:r>
      <w:r w:rsidR="00A306D4">
        <w:rPr>
          <w:rFonts w:ascii="Garamond" w:hAnsi="Garamond"/>
          <w:color w:val="000000" w:themeColor="text1"/>
          <w:sz w:val="22"/>
          <w:szCs w:val="22"/>
        </w:rPr>
        <w:t xml:space="preserve"> </w:t>
      </w:r>
      <w:r w:rsidR="00F9493E">
        <w:rPr>
          <w:rFonts w:ascii="Garamond" w:hAnsi="Garamond"/>
          <w:color w:val="000000" w:themeColor="text1"/>
          <w:sz w:val="22"/>
          <w:szCs w:val="22"/>
        </w:rPr>
        <w:t>bags</w:t>
      </w:r>
      <w:r w:rsidR="00BE3C44" w:rsidRPr="00AF2203">
        <w:rPr>
          <w:rFonts w:ascii="Garamond" w:hAnsi="Garamond"/>
          <w:color w:val="000000" w:themeColor="text1"/>
          <w:sz w:val="22"/>
          <w:szCs w:val="22"/>
        </w:rPr>
        <w:t xml:space="preserve">, powdered milk and </w:t>
      </w:r>
      <w:r w:rsidR="00100E5E" w:rsidRPr="00AF2203">
        <w:rPr>
          <w:rFonts w:ascii="Garamond" w:hAnsi="Garamond"/>
          <w:color w:val="000000" w:themeColor="text1"/>
          <w:sz w:val="22"/>
          <w:szCs w:val="22"/>
        </w:rPr>
        <w:t xml:space="preserve">a box of </w:t>
      </w:r>
      <w:r w:rsidR="00BE3C44" w:rsidRPr="00AF2203">
        <w:rPr>
          <w:rFonts w:ascii="Garamond" w:hAnsi="Garamond"/>
          <w:color w:val="000000" w:themeColor="text1"/>
          <w:sz w:val="22"/>
          <w:szCs w:val="22"/>
        </w:rPr>
        <w:t>sugar</w:t>
      </w:r>
      <w:r w:rsidR="00100E5E" w:rsidRPr="00AF2203">
        <w:rPr>
          <w:rFonts w:ascii="Garamond" w:hAnsi="Garamond"/>
          <w:color w:val="000000" w:themeColor="text1"/>
          <w:sz w:val="22"/>
          <w:szCs w:val="22"/>
        </w:rPr>
        <w:t xml:space="preserve"> lumps</w:t>
      </w:r>
      <w:r w:rsidR="00BE3C44"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A</w:t>
      </w:r>
      <w:r w:rsidR="0081719A" w:rsidRPr="00AF2203">
        <w:rPr>
          <w:rFonts w:ascii="Garamond" w:hAnsi="Garamond"/>
          <w:color w:val="000000" w:themeColor="text1"/>
          <w:sz w:val="22"/>
          <w:szCs w:val="22"/>
        </w:rPr>
        <w:t xml:space="preserve"> white plastic </w:t>
      </w:r>
      <w:r w:rsidR="00396A5D" w:rsidRPr="00AF2203">
        <w:rPr>
          <w:rFonts w:ascii="Garamond" w:hAnsi="Garamond"/>
          <w:color w:val="000000" w:themeColor="text1"/>
          <w:sz w:val="22"/>
          <w:szCs w:val="22"/>
        </w:rPr>
        <w:t>wedge</w:t>
      </w:r>
      <w:r w:rsidR="002E348B" w:rsidRPr="00AF2203">
        <w:rPr>
          <w:rFonts w:ascii="Garamond" w:hAnsi="Garamond"/>
          <w:color w:val="000000" w:themeColor="text1"/>
          <w:sz w:val="22"/>
          <w:szCs w:val="22"/>
        </w:rPr>
        <w:t>-</w:t>
      </w:r>
      <w:r w:rsidR="00396A5D" w:rsidRPr="00AF2203">
        <w:rPr>
          <w:rFonts w:ascii="Garamond" w:hAnsi="Garamond"/>
          <w:color w:val="000000" w:themeColor="text1"/>
          <w:sz w:val="22"/>
          <w:szCs w:val="22"/>
        </w:rPr>
        <w:t xml:space="preserve">shaped object </w:t>
      </w:r>
      <w:r>
        <w:rPr>
          <w:rFonts w:ascii="Garamond" w:hAnsi="Garamond"/>
          <w:color w:val="000000" w:themeColor="text1"/>
          <w:sz w:val="22"/>
          <w:szCs w:val="22"/>
        </w:rPr>
        <w:t>also rested</w:t>
      </w:r>
      <w:r w:rsidR="00396A5D" w:rsidRPr="00AF2203">
        <w:rPr>
          <w:rFonts w:ascii="Garamond" w:hAnsi="Garamond"/>
          <w:color w:val="000000" w:themeColor="text1"/>
          <w:sz w:val="22"/>
          <w:szCs w:val="22"/>
        </w:rPr>
        <w:t xml:space="preserve"> on the table</w:t>
      </w:r>
      <w:r w:rsidR="00EA1AE7" w:rsidRPr="00AF2203">
        <w:rPr>
          <w:rFonts w:ascii="Garamond" w:hAnsi="Garamond"/>
          <w:color w:val="000000" w:themeColor="text1"/>
          <w:sz w:val="22"/>
          <w:szCs w:val="22"/>
        </w:rPr>
        <w:t>, a</w:t>
      </w:r>
      <w:r w:rsidR="00396A5D" w:rsidRPr="00AF2203">
        <w:rPr>
          <w:rFonts w:ascii="Garamond" w:hAnsi="Garamond"/>
          <w:color w:val="000000" w:themeColor="text1"/>
          <w:sz w:val="22"/>
          <w:szCs w:val="22"/>
        </w:rPr>
        <w:t xml:space="preserve"> tall </w:t>
      </w:r>
      <w:r w:rsidR="00366673">
        <w:rPr>
          <w:rFonts w:ascii="Garamond" w:hAnsi="Garamond"/>
          <w:color w:val="000000" w:themeColor="text1"/>
          <w:sz w:val="22"/>
          <w:szCs w:val="22"/>
        </w:rPr>
        <w:t>and</w:t>
      </w:r>
      <w:r w:rsidR="00396A5D" w:rsidRPr="00AF2203">
        <w:rPr>
          <w:rFonts w:ascii="Garamond" w:hAnsi="Garamond"/>
          <w:color w:val="000000" w:themeColor="text1"/>
          <w:sz w:val="22"/>
          <w:szCs w:val="22"/>
        </w:rPr>
        <w:t xml:space="preserve"> narrow isosceles triangle. Seeing a switch at the base Quentin reali</w:t>
      </w:r>
      <w:r w:rsidR="00CC5125" w:rsidRPr="00AF2203">
        <w:rPr>
          <w:rFonts w:ascii="Garamond" w:hAnsi="Garamond"/>
          <w:color w:val="000000" w:themeColor="text1"/>
          <w:sz w:val="22"/>
          <w:szCs w:val="22"/>
        </w:rPr>
        <w:t>z</w:t>
      </w:r>
      <w:r w:rsidR="00396A5D" w:rsidRPr="00AF2203">
        <w:rPr>
          <w:rFonts w:ascii="Garamond" w:hAnsi="Garamond"/>
          <w:color w:val="000000" w:themeColor="text1"/>
          <w:sz w:val="22"/>
          <w:szCs w:val="22"/>
        </w:rPr>
        <w:t>ed the wedge was a kettle</w:t>
      </w:r>
      <w:r w:rsidR="008C7AA7">
        <w:rPr>
          <w:rFonts w:ascii="Garamond" w:hAnsi="Garamond"/>
          <w:color w:val="000000" w:themeColor="text1"/>
          <w:sz w:val="22"/>
          <w:szCs w:val="22"/>
        </w:rPr>
        <w:t xml:space="preserve"> </w:t>
      </w:r>
      <w:r w:rsidR="00F36F38" w:rsidRPr="00AF2203">
        <w:rPr>
          <w:rFonts w:ascii="Garamond" w:hAnsi="Garamond"/>
          <w:color w:val="000000" w:themeColor="text1"/>
          <w:sz w:val="22"/>
          <w:szCs w:val="22"/>
        </w:rPr>
        <w:t>with a spout at its thin end. He</w:t>
      </w:r>
      <w:r w:rsidR="00EA1AE7" w:rsidRPr="00AF2203">
        <w:rPr>
          <w:rFonts w:ascii="Garamond" w:hAnsi="Garamond"/>
          <w:color w:val="000000" w:themeColor="text1"/>
          <w:sz w:val="22"/>
          <w:szCs w:val="22"/>
        </w:rPr>
        <w:t xml:space="preserve"> lifted </w:t>
      </w:r>
      <w:r w:rsidR="00D74CCA">
        <w:rPr>
          <w:rFonts w:ascii="Garamond" w:hAnsi="Garamond"/>
          <w:color w:val="000000" w:themeColor="text1"/>
          <w:sz w:val="22"/>
          <w:szCs w:val="22"/>
        </w:rPr>
        <w:t>it</w:t>
      </w:r>
      <w:r w:rsidR="00EA1AE7" w:rsidRPr="00AF2203">
        <w:rPr>
          <w:rFonts w:ascii="Garamond" w:hAnsi="Garamond"/>
          <w:color w:val="000000" w:themeColor="text1"/>
          <w:sz w:val="22"/>
          <w:szCs w:val="22"/>
        </w:rPr>
        <w:t xml:space="preserve"> to check for the slosh of sufficient water and </w:t>
      </w:r>
      <w:r w:rsidR="00F36F38" w:rsidRPr="00AF2203">
        <w:rPr>
          <w:rFonts w:ascii="Garamond" w:hAnsi="Garamond"/>
          <w:color w:val="000000" w:themeColor="text1"/>
          <w:sz w:val="22"/>
          <w:szCs w:val="22"/>
        </w:rPr>
        <w:t>pressed</w:t>
      </w:r>
      <w:r w:rsidR="00396A5D"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down the switch</w:t>
      </w:r>
      <w:r w:rsidR="001705A2" w:rsidRPr="00AF2203">
        <w:rPr>
          <w:rFonts w:ascii="Garamond" w:hAnsi="Garamond"/>
          <w:color w:val="000000" w:themeColor="text1"/>
          <w:sz w:val="22"/>
          <w:szCs w:val="22"/>
        </w:rPr>
        <w:t xml:space="preserve">. </w:t>
      </w:r>
      <w:r w:rsidR="00A71A2D" w:rsidRPr="00AF2203">
        <w:rPr>
          <w:rFonts w:ascii="Garamond" w:hAnsi="Garamond"/>
          <w:color w:val="000000" w:themeColor="text1"/>
          <w:sz w:val="22"/>
          <w:szCs w:val="22"/>
        </w:rPr>
        <w:t>From the kettle issued the</w:t>
      </w:r>
      <w:r w:rsidR="001705A2"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 xml:space="preserve">hum of a high-voltage </w:t>
      </w:r>
      <w:r w:rsidR="00A86D05" w:rsidRPr="00AF2203">
        <w:rPr>
          <w:rFonts w:ascii="Garamond" w:hAnsi="Garamond"/>
          <w:color w:val="000000" w:themeColor="text1"/>
          <w:sz w:val="22"/>
          <w:szCs w:val="22"/>
        </w:rPr>
        <w:t xml:space="preserve">microwave </w:t>
      </w:r>
      <w:r w:rsidR="00F36F38" w:rsidRPr="00AF2203">
        <w:rPr>
          <w:rFonts w:ascii="Garamond" w:hAnsi="Garamond"/>
          <w:color w:val="000000" w:themeColor="text1"/>
          <w:sz w:val="22"/>
          <w:szCs w:val="22"/>
        </w:rPr>
        <w:t>transformer</w:t>
      </w:r>
      <w:r w:rsidR="00BD51CC">
        <w:rPr>
          <w:rFonts w:ascii="Garamond" w:hAnsi="Garamond"/>
          <w:color w:val="000000" w:themeColor="text1"/>
          <w:sz w:val="22"/>
          <w:szCs w:val="22"/>
        </w:rPr>
        <w:t>, a smug</w:t>
      </w:r>
      <w:r w:rsidR="008C7AA7">
        <w:rPr>
          <w:rFonts w:ascii="Garamond" w:hAnsi="Garamond"/>
          <w:color w:val="000000" w:themeColor="text1"/>
          <w:sz w:val="22"/>
          <w:szCs w:val="22"/>
        </w:rPr>
        <w:t xml:space="preserve"> and </w:t>
      </w:r>
      <w:r w:rsidR="00BD51CC">
        <w:rPr>
          <w:rFonts w:ascii="Garamond" w:hAnsi="Garamond"/>
          <w:color w:val="000000" w:themeColor="text1"/>
          <w:sz w:val="22"/>
          <w:szCs w:val="22"/>
        </w:rPr>
        <w:t>self-satisfied sound</w:t>
      </w:r>
      <w:r w:rsidR="00396A5D" w:rsidRPr="00AF2203">
        <w:rPr>
          <w:rFonts w:ascii="Garamond" w:hAnsi="Garamond"/>
          <w:color w:val="000000" w:themeColor="text1"/>
          <w:sz w:val="22"/>
          <w:szCs w:val="22"/>
        </w:rPr>
        <w:t>.</w:t>
      </w:r>
    </w:p>
    <w:p w14:paraId="6B1F2392" w14:textId="0FE91C40" w:rsidR="00396A5D" w:rsidRPr="00AF2203" w:rsidRDefault="00BE3C44" w:rsidP="00BF47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Waiting for the </w:t>
      </w:r>
      <w:r w:rsidR="00A71A2D"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to boil Quentin looked</w:t>
      </w:r>
      <w:r w:rsidR="00366DC1">
        <w:rPr>
          <w:rFonts w:ascii="Garamond" w:hAnsi="Garamond"/>
          <w:color w:val="000000" w:themeColor="text1"/>
          <w:sz w:val="22"/>
          <w:szCs w:val="22"/>
        </w:rPr>
        <w:t xml:space="preserve"> about the room. </w:t>
      </w:r>
      <w:r w:rsidR="004C4208" w:rsidRPr="00AF2203">
        <w:rPr>
          <w:rFonts w:ascii="Garamond" w:hAnsi="Garamond"/>
          <w:color w:val="000000" w:themeColor="text1"/>
          <w:sz w:val="22"/>
          <w:szCs w:val="22"/>
        </w:rPr>
        <w:t>A</w:t>
      </w:r>
      <w:r w:rsidR="00396A5D" w:rsidRPr="00AF2203">
        <w:rPr>
          <w:rFonts w:ascii="Garamond" w:hAnsi="Garamond"/>
          <w:color w:val="000000" w:themeColor="text1"/>
          <w:sz w:val="22"/>
          <w:szCs w:val="22"/>
        </w:rPr>
        <w:t xml:space="preserve"> grease-fat </w:t>
      </w:r>
      <w:r w:rsidR="004C4208" w:rsidRPr="00AF2203">
        <w:rPr>
          <w:rFonts w:ascii="Garamond" w:hAnsi="Garamond"/>
          <w:color w:val="000000" w:themeColor="text1"/>
          <w:sz w:val="22"/>
          <w:szCs w:val="22"/>
        </w:rPr>
        <w:t>outline</w:t>
      </w:r>
      <w:r w:rsidR="00396A5D" w:rsidRPr="00AF2203">
        <w:rPr>
          <w:rFonts w:ascii="Garamond" w:hAnsi="Garamond"/>
          <w:color w:val="000000" w:themeColor="text1"/>
          <w:sz w:val="22"/>
          <w:szCs w:val="22"/>
        </w:rPr>
        <w:t xml:space="preserve"> of clean linoleum</w:t>
      </w:r>
      <w:r w:rsidR="004C4208" w:rsidRPr="00AF2203">
        <w:rPr>
          <w:rFonts w:ascii="Garamond" w:hAnsi="Garamond"/>
          <w:color w:val="000000" w:themeColor="text1"/>
          <w:sz w:val="22"/>
          <w:szCs w:val="22"/>
        </w:rPr>
        <w:t xml:space="preserve"> marked where </w:t>
      </w:r>
      <w:r w:rsidR="00EA1A6A" w:rsidRPr="00AF2203">
        <w:rPr>
          <w:rFonts w:ascii="Garamond" w:hAnsi="Garamond"/>
          <w:color w:val="000000" w:themeColor="text1"/>
          <w:sz w:val="22"/>
          <w:szCs w:val="22"/>
        </w:rPr>
        <w:t>a</w:t>
      </w:r>
      <w:r w:rsidR="004C4208" w:rsidRPr="00AF2203">
        <w:rPr>
          <w:rFonts w:ascii="Garamond" w:hAnsi="Garamond"/>
          <w:color w:val="000000" w:themeColor="text1"/>
          <w:sz w:val="22"/>
          <w:szCs w:val="22"/>
        </w:rPr>
        <w:t xml:space="preserve"> stove had once </w:t>
      </w:r>
      <w:r w:rsidR="008D5BAD">
        <w:rPr>
          <w:rFonts w:ascii="Garamond" w:hAnsi="Garamond"/>
          <w:color w:val="000000" w:themeColor="text1"/>
          <w:sz w:val="22"/>
          <w:szCs w:val="22"/>
        </w:rPr>
        <w:t>stood</w:t>
      </w:r>
      <w:r w:rsidR="00396A5D" w:rsidRPr="00AF2203">
        <w:rPr>
          <w:rFonts w:ascii="Garamond" w:hAnsi="Garamond"/>
          <w:color w:val="000000" w:themeColor="text1"/>
          <w:sz w:val="22"/>
          <w:szCs w:val="22"/>
        </w:rPr>
        <w:t xml:space="preserve">. </w:t>
      </w:r>
      <w:r w:rsidR="009977FE">
        <w:rPr>
          <w:rFonts w:ascii="Garamond" w:hAnsi="Garamond"/>
          <w:color w:val="000000" w:themeColor="text1"/>
          <w:sz w:val="22"/>
          <w:szCs w:val="22"/>
        </w:rPr>
        <w:t>The ghost</w:t>
      </w:r>
      <w:r w:rsidR="008D5BAD">
        <w:rPr>
          <w:rFonts w:ascii="Garamond" w:hAnsi="Garamond"/>
          <w:color w:val="000000" w:themeColor="text1"/>
          <w:sz w:val="22"/>
          <w:szCs w:val="22"/>
        </w:rPr>
        <w:t>s</w:t>
      </w:r>
      <w:r w:rsidR="009977FE">
        <w:rPr>
          <w:rFonts w:ascii="Garamond" w:hAnsi="Garamond"/>
          <w:color w:val="000000" w:themeColor="text1"/>
          <w:sz w:val="22"/>
          <w:szCs w:val="22"/>
        </w:rPr>
        <w:t xml:space="preserve"> of bacon crepitation lingered. </w:t>
      </w:r>
      <w:r w:rsidR="00396A5D" w:rsidRPr="00AF2203">
        <w:rPr>
          <w:rFonts w:ascii="Garamond" w:hAnsi="Garamond"/>
          <w:color w:val="000000" w:themeColor="text1"/>
          <w:sz w:val="22"/>
          <w:szCs w:val="22"/>
        </w:rPr>
        <w:t xml:space="preserve">Quentin </w:t>
      </w:r>
      <w:r w:rsidR="00371896" w:rsidRPr="00AF2203">
        <w:rPr>
          <w:rFonts w:ascii="Garamond" w:hAnsi="Garamond"/>
          <w:color w:val="000000" w:themeColor="text1"/>
          <w:sz w:val="22"/>
          <w:szCs w:val="22"/>
        </w:rPr>
        <w:t xml:space="preserve">speculated </w:t>
      </w:r>
      <w:r w:rsidR="00396A5D" w:rsidRPr="00AF2203">
        <w:rPr>
          <w:rFonts w:ascii="Garamond" w:hAnsi="Garamond"/>
          <w:color w:val="000000" w:themeColor="text1"/>
          <w:sz w:val="22"/>
          <w:szCs w:val="22"/>
        </w:rPr>
        <w:t xml:space="preserve">that the boat was not in regular use, that </w:t>
      </w:r>
      <w:r w:rsidR="002D0D53">
        <w:rPr>
          <w:rFonts w:ascii="Garamond" w:hAnsi="Garamond"/>
          <w:color w:val="000000" w:themeColor="text1"/>
          <w:sz w:val="22"/>
          <w:szCs w:val="22"/>
        </w:rPr>
        <w:t xml:space="preserve">it </w:t>
      </w:r>
      <w:r w:rsidR="00396A5D" w:rsidRPr="00AF2203">
        <w:rPr>
          <w:rFonts w:ascii="Garamond" w:hAnsi="Garamond"/>
          <w:color w:val="000000" w:themeColor="text1"/>
          <w:sz w:val="22"/>
          <w:szCs w:val="22"/>
        </w:rPr>
        <w:t xml:space="preserve">had been chartered </w:t>
      </w:r>
      <w:r w:rsidR="00D8698B">
        <w:rPr>
          <w:rFonts w:ascii="Garamond" w:hAnsi="Garamond"/>
          <w:color w:val="000000" w:themeColor="text1"/>
          <w:sz w:val="22"/>
          <w:szCs w:val="22"/>
        </w:rPr>
        <w:t xml:space="preserve">and perhaps re-activated </w:t>
      </w:r>
      <w:r w:rsidR="00396A5D" w:rsidRPr="00AF2203">
        <w:rPr>
          <w:rFonts w:ascii="Garamond" w:hAnsi="Garamond"/>
          <w:color w:val="000000" w:themeColor="text1"/>
          <w:sz w:val="22"/>
          <w:szCs w:val="22"/>
        </w:rPr>
        <w:t xml:space="preserve">for </w:t>
      </w:r>
      <w:r w:rsidR="002D1E6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96A5D" w:rsidRPr="00AF2203">
        <w:rPr>
          <w:rFonts w:ascii="Garamond" w:hAnsi="Garamond"/>
          <w:color w:val="000000" w:themeColor="text1"/>
          <w:sz w:val="22"/>
          <w:szCs w:val="22"/>
        </w:rPr>
        <w:t xml:space="preserve"> conference</w:t>
      </w:r>
      <w:r w:rsidR="002D1E62"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ferry the </w:t>
      </w:r>
      <w:r w:rsidR="00397153">
        <w:rPr>
          <w:rFonts w:ascii="Garamond" w:hAnsi="Garamond"/>
          <w:color w:val="000000" w:themeColor="text1"/>
          <w:sz w:val="22"/>
          <w:szCs w:val="22"/>
        </w:rPr>
        <w:t>delivery</w:t>
      </w:r>
      <w:r w:rsidR="00396A5D" w:rsidRPr="00AF2203">
        <w:rPr>
          <w:rFonts w:ascii="Garamond" w:hAnsi="Garamond"/>
          <w:color w:val="000000" w:themeColor="text1"/>
          <w:sz w:val="22"/>
          <w:szCs w:val="22"/>
        </w:rPr>
        <w:t xml:space="preserve"> vehicle and the small group of </w:t>
      </w:r>
      <w:r w:rsidR="009F49A6" w:rsidRPr="00AF2203">
        <w:rPr>
          <w:rFonts w:ascii="Garamond" w:hAnsi="Garamond"/>
          <w:color w:val="000000" w:themeColor="text1"/>
          <w:sz w:val="22"/>
          <w:szCs w:val="22"/>
        </w:rPr>
        <w:t>attendees</w:t>
      </w:r>
      <w:r w:rsidR="00396A5D" w:rsidRPr="00AF2203">
        <w:rPr>
          <w:rFonts w:ascii="Garamond" w:hAnsi="Garamond"/>
          <w:color w:val="000000" w:themeColor="text1"/>
          <w:sz w:val="22"/>
          <w:szCs w:val="22"/>
        </w:rPr>
        <w:t>. He wondered how he would have otherwise got to the island, and how he would get back.</w:t>
      </w:r>
    </w:p>
    <w:p w14:paraId="00FA5321" w14:textId="07FD705C" w:rsidR="00396A5D" w:rsidRPr="00AF2203" w:rsidRDefault="00396A5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F49A6" w:rsidRPr="00AF2203">
        <w:rPr>
          <w:rFonts w:ascii="Garamond" w:hAnsi="Garamond"/>
          <w:color w:val="000000" w:themeColor="text1"/>
          <w:sz w:val="22"/>
          <w:szCs w:val="22"/>
        </w:rPr>
        <w:t xml:space="preserve">noise of </w:t>
      </w:r>
      <w:r w:rsidR="000D2F85" w:rsidRPr="00AF2203">
        <w:rPr>
          <w:rFonts w:ascii="Garamond" w:hAnsi="Garamond"/>
          <w:color w:val="000000" w:themeColor="text1"/>
          <w:sz w:val="22"/>
          <w:szCs w:val="22"/>
        </w:rPr>
        <w:t>boiling</w:t>
      </w:r>
      <w:r w:rsidR="009F49A6" w:rsidRPr="00AF2203">
        <w:rPr>
          <w:rFonts w:ascii="Garamond" w:hAnsi="Garamond"/>
          <w:color w:val="000000" w:themeColor="text1"/>
          <w:sz w:val="22"/>
          <w:szCs w:val="22"/>
        </w:rPr>
        <w:t xml:space="preserve"> water</w:t>
      </w:r>
      <w:r w:rsidRPr="00AF2203">
        <w:rPr>
          <w:rFonts w:ascii="Garamond" w:hAnsi="Garamond"/>
          <w:color w:val="000000" w:themeColor="text1"/>
          <w:sz w:val="22"/>
          <w:szCs w:val="22"/>
        </w:rPr>
        <w:t xml:space="preserve"> </w:t>
      </w:r>
      <w:r w:rsidR="005B60C3" w:rsidRPr="00AF2203">
        <w:rPr>
          <w:rFonts w:ascii="Garamond" w:hAnsi="Garamond"/>
          <w:color w:val="000000" w:themeColor="text1"/>
          <w:sz w:val="22"/>
          <w:szCs w:val="22"/>
        </w:rPr>
        <w:t>combined</w:t>
      </w:r>
      <w:r w:rsidRPr="00AF2203">
        <w:rPr>
          <w:rFonts w:ascii="Garamond" w:hAnsi="Garamond"/>
          <w:color w:val="000000" w:themeColor="text1"/>
          <w:sz w:val="22"/>
          <w:szCs w:val="22"/>
        </w:rPr>
        <w:t xml:space="preserve"> with the throttling rumble of the boat engine.</w:t>
      </w:r>
    </w:p>
    <w:p w14:paraId="251DBBF1" w14:textId="470C97CB" w:rsidR="00396A5D" w:rsidRPr="00AF2203" w:rsidRDefault="009F49A6"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396A5D" w:rsidRPr="00AF2203">
        <w:rPr>
          <w:rFonts w:ascii="Garamond" w:hAnsi="Garamond"/>
          <w:color w:val="000000" w:themeColor="text1"/>
          <w:sz w:val="22"/>
          <w:szCs w:val="22"/>
        </w:rPr>
        <w:t xml:space="preserve">felt a </w:t>
      </w:r>
      <w:r w:rsidR="0005782A">
        <w:rPr>
          <w:rFonts w:ascii="Garamond" w:hAnsi="Garamond"/>
          <w:color w:val="000000" w:themeColor="text1"/>
          <w:sz w:val="22"/>
          <w:szCs w:val="22"/>
        </w:rPr>
        <w:t xml:space="preserve">soft </w:t>
      </w:r>
      <w:r w:rsidR="00396A5D" w:rsidRPr="00AF2203">
        <w:rPr>
          <w:rFonts w:ascii="Garamond" w:hAnsi="Garamond"/>
          <w:color w:val="000000" w:themeColor="text1"/>
          <w:sz w:val="22"/>
          <w:szCs w:val="22"/>
        </w:rPr>
        <w:t xml:space="preserve">nudge and turned to see the </w:t>
      </w:r>
      <w:r w:rsidR="00371896" w:rsidRPr="00AF2203">
        <w:rPr>
          <w:rFonts w:ascii="Garamond" w:hAnsi="Garamond"/>
          <w:color w:val="000000" w:themeColor="text1"/>
          <w:sz w:val="22"/>
          <w:szCs w:val="22"/>
        </w:rPr>
        <w:t>one-armed</w:t>
      </w:r>
      <w:r w:rsidR="00396A5D" w:rsidRPr="00AF2203">
        <w:rPr>
          <w:rFonts w:ascii="Garamond" w:hAnsi="Garamond"/>
          <w:color w:val="000000" w:themeColor="text1"/>
          <w:sz w:val="22"/>
          <w:szCs w:val="22"/>
        </w:rPr>
        <w:t xml:space="preserve"> man. </w:t>
      </w:r>
      <w:r w:rsidR="00A76159" w:rsidRPr="00AF2203">
        <w:rPr>
          <w:rFonts w:ascii="Garamond" w:hAnsi="Garamond"/>
          <w:color w:val="000000" w:themeColor="text1"/>
          <w:sz w:val="22"/>
          <w:szCs w:val="22"/>
        </w:rPr>
        <w:t>His</w:t>
      </w:r>
      <w:r w:rsidR="00564383" w:rsidRPr="00AF2203">
        <w:rPr>
          <w:rFonts w:ascii="Garamond" w:hAnsi="Garamond"/>
          <w:color w:val="000000" w:themeColor="text1"/>
          <w:sz w:val="22"/>
          <w:szCs w:val="22"/>
        </w:rPr>
        <w:t xml:space="preserve"> weathered face was familiar</w:t>
      </w:r>
      <w:r w:rsidR="006C1187">
        <w:rPr>
          <w:rFonts w:ascii="Garamond" w:hAnsi="Garamond"/>
          <w:color w:val="000000" w:themeColor="text1"/>
          <w:sz w:val="22"/>
          <w:szCs w:val="22"/>
        </w:rPr>
        <w:t xml:space="preserve"> and h</w:t>
      </w:r>
      <w:r w:rsidR="00905161">
        <w:rPr>
          <w:rFonts w:ascii="Garamond" w:hAnsi="Garamond"/>
          <w:color w:val="000000" w:themeColor="text1"/>
          <w:sz w:val="22"/>
          <w:szCs w:val="22"/>
        </w:rPr>
        <w:t>e spoke in</w:t>
      </w:r>
      <w:r w:rsidR="0060017B" w:rsidRPr="00AF2203">
        <w:rPr>
          <w:rFonts w:ascii="Garamond" w:hAnsi="Garamond"/>
          <w:color w:val="000000" w:themeColor="text1"/>
          <w:sz w:val="22"/>
          <w:szCs w:val="22"/>
        </w:rPr>
        <w:t xml:space="preserve"> </w:t>
      </w:r>
      <w:r w:rsidR="00CD040D">
        <w:rPr>
          <w:rFonts w:ascii="Garamond" w:hAnsi="Garamond"/>
          <w:color w:val="000000" w:themeColor="text1"/>
          <w:sz w:val="22"/>
          <w:szCs w:val="22"/>
        </w:rPr>
        <w:t>a thick Yorkshire accent</w:t>
      </w:r>
      <w:r w:rsidR="00905161">
        <w:rPr>
          <w:rFonts w:ascii="Garamond" w:hAnsi="Garamond"/>
          <w:color w:val="000000" w:themeColor="text1"/>
          <w:sz w:val="22"/>
          <w:szCs w:val="22"/>
        </w:rPr>
        <w:t xml:space="preserve"> </w:t>
      </w:r>
      <w:r w:rsidR="00CD040D">
        <w:rPr>
          <w:rFonts w:ascii="Garamond" w:hAnsi="Garamond"/>
          <w:color w:val="000000" w:themeColor="text1"/>
          <w:sz w:val="22"/>
          <w:szCs w:val="22"/>
        </w:rPr>
        <w:t xml:space="preserve">where </w:t>
      </w:r>
      <w:r w:rsidR="007E37D9">
        <w:rPr>
          <w:rFonts w:ascii="Garamond" w:hAnsi="Garamond"/>
          <w:color w:val="000000" w:themeColor="text1"/>
          <w:sz w:val="22"/>
          <w:szCs w:val="22"/>
        </w:rPr>
        <w:t xml:space="preserve">the pitch of </w:t>
      </w:r>
      <w:r w:rsidR="00CD040D">
        <w:rPr>
          <w:rFonts w:ascii="Garamond" w:hAnsi="Garamond"/>
          <w:color w:val="000000" w:themeColor="text1"/>
          <w:sz w:val="22"/>
          <w:szCs w:val="22"/>
        </w:rPr>
        <w:t>vowel</w:t>
      </w:r>
      <w:r w:rsidR="00342A45">
        <w:rPr>
          <w:rFonts w:ascii="Garamond" w:hAnsi="Garamond"/>
          <w:color w:val="000000" w:themeColor="text1"/>
          <w:sz w:val="22"/>
          <w:szCs w:val="22"/>
        </w:rPr>
        <w:t xml:space="preserve">s </w:t>
      </w:r>
      <w:r w:rsidR="009E722E">
        <w:rPr>
          <w:rFonts w:ascii="Garamond" w:hAnsi="Garamond"/>
          <w:color w:val="000000" w:themeColor="text1"/>
          <w:sz w:val="22"/>
          <w:szCs w:val="22"/>
        </w:rPr>
        <w:t xml:space="preserve">suddenly </w:t>
      </w:r>
      <w:r w:rsidR="00CD040D">
        <w:rPr>
          <w:rFonts w:ascii="Garamond" w:hAnsi="Garamond"/>
          <w:color w:val="000000" w:themeColor="text1"/>
          <w:sz w:val="22"/>
          <w:szCs w:val="22"/>
        </w:rPr>
        <w:t>drop</w:t>
      </w:r>
      <w:r w:rsidR="00672705">
        <w:rPr>
          <w:rFonts w:ascii="Garamond" w:hAnsi="Garamond"/>
          <w:color w:val="000000" w:themeColor="text1"/>
          <w:sz w:val="22"/>
          <w:szCs w:val="22"/>
        </w:rPr>
        <w:t>ped</w:t>
      </w:r>
      <w:r w:rsidR="00CD040D">
        <w:rPr>
          <w:rFonts w:ascii="Garamond" w:hAnsi="Garamond"/>
          <w:color w:val="000000" w:themeColor="text1"/>
          <w:sz w:val="22"/>
          <w:szCs w:val="22"/>
        </w:rPr>
        <w:t xml:space="preserve"> three </w:t>
      </w:r>
      <w:r w:rsidR="007E37D9">
        <w:rPr>
          <w:rFonts w:ascii="Garamond" w:hAnsi="Garamond"/>
          <w:color w:val="000000" w:themeColor="text1"/>
          <w:sz w:val="22"/>
          <w:szCs w:val="22"/>
        </w:rPr>
        <w:t>or</w:t>
      </w:r>
      <w:r w:rsidR="00CD040D">
        <w:rPr>
          <w:rFonts w:ascii="Garamond" w:hAnsi="Garamond"/>
          <w:color w:val="000000" w:themeColor="text1"/>
          <w:sz w:val="22"/>
          <w:szCs w:val="22"/>
        </w:rPr>
        <w:t xml:space="preserve"> four </w:t>
      </w:r>
      <w:r w:rsidR="007E37D9">
        <w:rPr>
          <w:rFonts w:ascii="Garamond" w:hAnsi="Garamond"/>
          <w:color w:val="000000" w:themeColor="text1"/>
          <w:sz w:val="22"/>
          <w:szCs w:val="22"/>
        </w:rPr>
        <w:t>notes</w:t>
      </w:r>
      <w:r w:rsidR="00CD040D">
        <w:rPr>
          <w:rFonts w:ascii="Garamond" w:hAnsi="Garamond"/>
          <w:color w:val="000000" w:themeColor="text1"/>
          <w:sz w:val="22"/>
          <w:szCs w:val="22"/>
        </w:rPr>
        <w:t xml:space="preserve"> without any </w:t>
      </w:r>
      <w:r w:rsidR="00342A45">
        <w:rPr>
          <w:rFonts w:ascii="Garamond" w:hAnsi="Garamond"/>
          <w:color w:val="000000" w:themeColor="text1"/>
          <w:sz w:val="22"/>
          <w:szCs w:val="22"/>
        </w:rPr>
        <w:t>warning</w:t>
      </w:r>
      <w:r w:rsidR="00905161">
        <w:rPr>
          <w:rFonts w:ascii="Garamond" w:hAnsi="Garamond"/>
          <w:color w:val="000000" w:themeColor="text1"/>
          <w:sz w:val="22"/>
          <w:szCs w:val="22"/>
        </w:rPr>
        <w:t>. T</w:t>
      </w:r>
      <w:r w:rsidR="0060017B" w:rsidRPr="00AF2203">
        <w:rPr>
          <w:rFonts w:ascii="Garamond" w:hAnsi="Garamond"/>
          <w:color w:val="000000" w:themeColor="text1"/>
          <w:sz w:val="22"/>
          <w:szCs w:val="22"/>
        </w:rPr>
        <w:t xml:space="preserve">he man shouted, </w:t>
      </w:r>
      <w:r w:rsidR="00396A5D" w:rsidRPr="00AF2203">
        <w:rPr>
          <w:rFonts w:ascii="Garamond" w:hAnsi="Garamond"/>
          <w:color w:val="000000" w:themeColor="text1"/>
          <w:sz w:val="22"/>
          <w:szCs w:val="22"/>
        </w:rPr>
        <w:t>‘</w:t>
      </w:r>
      <w:r w:rsidR="00CD040D">
        <w:rPr>
          <w:rFonts w:ascii="Garamond" w:hAnsi="Garamond"/>
          <w:color w:val="000000" w:themeColor="text1"/>
          <w:sz w:val="22"/>
          <w:szCs w:val="22"/>
        </w:rPr>
        <w:t>Ey yup lad. Bist you</w:t>
      </w:r>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wantin</w:t>
      </w:r>
      <w:proofErr w:type="spellEnd"/>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so</w:t>
      </w:r>
      <w:r w:rsidR="00CD040D">
        <w:rPr>
          <w:rFonts w:ascii="Garamond" w:hAnsi="Garamond"/>
          <w:color w:val="000000" w:themeColor="text1"/>
          <w:sz w:val="22"/>
          <w:szCs w:val="22"/>
        </w:rPr>
        <w:t>m</w:t>
      </w:r>
      <w:proofErr w:type="spellEnd"/>
      <w:r w:rsidR="00CD040D">
        <w:rPr>
          <w:rFonts w:ascii="Garamond" w:hAnsi="Garamond"/>
          <w:color w:val="000000" w:themeColor="text1"/>
          <w:sz w:val="22"/>
          <w:szCs w:val="22"/>
        </w:rPr>
        <w:t xml:space="preserve"> of this</w:t>
      </w:r>
      <w:r w:rsidR="00396A5D" w:rsidRPr="00AF2203">
        <w:rPr>
          <w:rFonts w:ascii="Garamond" w:hAnsi="Garamond"/>
          <w:color w:val="000000" w:themeColor="text1"/>
          <w:sz w:val="22"/>
          <w:szCs w:val="22"/>
        </w:rPr>
        <w:t>?’</w:t>
      </w:r>
      <w:r w:rsidR="00EB5B93" w:rsidRPr="00AF2203">
        <w:rPr>
          <w:rFonts w:ascii="Garamond" w:hAnsi="Garamond"/>
          <w:color w:val="000000" w:themeColor="text1"/>
          <w:sz w:val="22"/>
          <w:szCs w:val="22"/>
        </w:rPr>
        <w:t xml:space="preserve"> </w:t>
      </w:r>
      <w:r w:rsidR="008455FB">
        <w:rPr>
          <w:rFonts w:ascii="Garamond" w:hAnsi="Garamond"/>
          <w:color w:val="000000" w:themeColor="text1"/>
          <w:sz w:val="22"/>
          <w:szCs w:val="22"/>
        </w:rPr>
        <w:t>He offered</w:t>
      </w:r>
      <w:r w:rsidR="00EB5B93"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a silver </w:t>
      </w:r>
      <w:r w:rsidR="001110EF" w:rsidRPr="001110EF">
        <w:rPr>
          <w:rFonts w:ascii="Garamond" w:hAnsi="Garamond"/>
          <w:color w:val="000000" w:themeColor="text1"/>
          <w:sz w:val="22"/>
          <w:szCs w:val="22"/>
        </w:rPr>
        <w:t xml:space="preserve">Zee-D-C </w:t>
      </w:r>
      <w:r w:rsidR="00396A5D" w:rsidRPr="00AF2203">
        <w:rPr>
          <w:rFonts w:ascii="Garamond" w:hAnsi="Garamond"/>
          <w:color w:val="000000" w:themeColor="text1"/>
          <w:sz w:val="22"/>
          <w:szCs w:val="22"/>
        </w:rPr>
        <w:t xml:space="preserve">vaporizer pen. Quentin hadn’t smoked since he’d </w:t>
      </w:r>
      <w:r w:rsidR="008455FB">
        <w:rPr>
          <w:rFonts w:ascii="Garamond" w:hAnsi="Garamond"/>
          <w:color w:val="000000" w:themeColor="text1"/>
          <w:sz w:val="22"/>
          <w:szCs w:val="22"/>
        </w:rPr>
        <w:t>met</w:t>
      </w:r>
      <w:r w:rsidR="00396A5D" w:rsidRPr="00AF2203">
        <w:rPr>
          <w:rFonts w:ascii="Garamond" w:hAnsi="Garamond"/>
          <w:color w:val="000000" w:themeColor="text1"/>
          <w:sz w:val="22"/>
          <w:szCs w:val="22"/>
        </w:rPr>
        <w:t xml:space="preserve"> Neikea and instinctively </w:t>
      </w:r>
      <w:r w:rsidR="001A5CC8">
        <w:rPr>
          <w:rFonts w:ascii="Garamond" w:hAnsi="Garamond"/>
          <w:color w:val="000000" w:themeColor="text1"/>
          <w:sz w:val="22"/>
          <w:szCs w:val="22"/>
        </w:rPr>
        <w:t xml:space="preserve">began to </w:t>
      </w:r>
      <w:r w:rsidR="00A76159" w:rsidRPr="00AF2203">
        <w:rPr>
          <w:rFonts w:ascii="Garamond" w:hAnsi="Garamond"/>
          <w:color w:val="000000" w:themeColor="text1"/>
          <w:sz w:val="22"/>
          <w:szCs w:val="22"/>
        </w:rPr>
        <w:t>mime</w:t>
      </w:r>
      <w:r w:rsidR="00396A5D" w:rsidRPr="00AF2203">
        <w:rPr>
          <w:rFonts w:ascii="Garamond" w:hAnsi="Garamond"/>
          <w:color w:val="000000" w:themeColor="text1"/>
          <w:sz w:val="22"/>
          <w:szCs w:val="22"/>
        </w:rPr>
        <w:t xml:space="preserve"> </w:t>
      </w:r>
      <w:r w:rsidR="00A76159" w:rsidRPr="00AF2203">
        <w:rPr>
          <w:rFonts w:ascii="Garamond" w:hAnsi="Garamond"/>
          <w:color w:val="000000" w:themeColor="text1"/>
          <w:sz w:val="22"/>
          <w:szCs w:val="22"/>
        </w:rPr>
        <w:t>a polite refusal</w:t>
      </w:r>
      <w:r w:rsidR="00366DC1">
        <w:rPr>
          <w:rFonts w:ascii="Garamond" w:hAnsi="Garamond"/>
          <w:color w:val="000000" w:themeColor="text1"/>
          <w:sz w:val="22"/>
          <w:szCs w:val="22"/>
        </w:rPr>
        <w:t>, b</w:t>
      </w:r>
      <w:r w:rsidR="00610618">
        <w:rPr>
          <w:rFonts w:ascii="Garamond" w:hAnsi="Garamond"/>
          <w:color w:val="000000" w:themeColor="text1"/>
          <w:sz w:val="22"/>
          <w:szCs w:val="22"/>
        </w:rPr>
        <w:t>ut found himself nodding and taking the pipe.</w:t>
      </w:r>
    </w:p>
    <w:p w14:paraId="684941C5" w14:textId="5F87737D"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Sy</w:t>
      </w:r>
      <w:r w:rsidR="00CD040D">
        <w:rPr>
          <w:rFonts w:ascii="Garamond" w:hAnsi="Garamond"/>
          <w:color w:val="000000" w:themeColor="text1"/>
          <w:sz w:val="22"/>
          <w:szCs w:val="22"/>
        </w:rPr>
        <w:t>all</w:t>
      </w:r>
      <w:proofErr w:type="spellEnd"/>
      <w:r w:rsidR="00CD040D">
        <w:rPr>
          <w:rFonts w:ascii="Garamond" w:hAnsi="Garamond"/>
          <w:color w:val="000000" w:themeColor="text1"/>
          <w:sz w:val="22"/>
          <w:szCs w:val="22"/>
        </w:rPr>
        <w:t xml:space="preserve"> </w:t>
      </w:r>
      <w:proofErr w:type="spellStart"/>
      <w:r w:rsidR="00CD040D">
        <w:rPr>
          <w:rFonts w:ascii="Garamond" w:hAnsi="Garamond"/>
          <w:color w:val="000000" w:themeColor="text1"/>
          <w:sz w:val="22"/>
          <w:szCs w:val="22"/>
        </w:rPr>
        <w:t>reet</w:t>
      </w:r>
      <w:proofErr w:type="spellEnd"/>
      <w:r w:rsidR="00CD040D">
        <w:rPr>
          <w:rFonts w:ascii="Garamond" w:hAnsi="Garamond"/>
          <w:color w:val="000000" w:themeColor="text1"/>
          <w:sz w:val="22"/>
          <w:szCs w:val="22"/>
        </w:rPr>
        <w:t xml:space="preserve"> then. </w:t>
      </w:r>
      <w:proofErr w:type="spellStart"/>
      <w:r w:rsidR="00CD040D">
        <w:rPr>
          <w:rFonts w:ascii="Garamond" w:hAnsi="Garamond"/>
          <w:color w:val="000000" w:themeColor="text1"/>
          <w:sz w:val="22"/>
          <w:szCs w:val="22"/>
        </w:rPr>
        <w:t>Yow</w:t>
      </w:r>
      <w:proofErr w:type="spellEnd"/>
      <w:r w:rsidRPr="00AF2203">
        <w:rPr>
          <w:rFonts w:ascii="Garamond" w:hAnsi="Garamond"/>
          <w:color w:val="000000" w:themeColor="text1"/>
          <w:sz w:val="22"/>
          <w:szCs w:val="22"/>
        </w:rPr>
        <w:t xml:space="preserve"> can keep it</w:t>
      </w:r>
      <w:r w:rsidR="00365D6B">
        <w:rPr>
          <w:rFonts w:ascii="Garamond" w:hAnsi="Garamond"/>
          <w:color w:val="000000" w:themeColor="text1"/>
          <w:sz w:val="22"/>
          <w:szCs w:val="22"/>
        </w:rPr>
        <w:t xml:space="preserve">. </w:t>
      </w:r>
      <w:r w:rsidR="00610618">
        <w:rPr>
          <w:rFonts w:ascii="Garamond" w:hAnsi="Garamond"/>
          <w:color w:val="000000" w:themeColor="text1"/>
          <w:sz w:val="22"/>
          <w:szCs w:val="22"/>
        </w:rPr>
        <w:t>Fair winds</w:t>
      </w:r>
      <w:r w:rsidR="00832385">
        <w:rPr>
          <w:rFonts w:ascii="Garamond" w:hAnsi="Garamond"/>
          <w:color w:val="000000" w:themeColor="text1"/>
          <w:sz w:val="22"/>
          <w:szCs w:val="22"/>
        </w:rPr>
        <w:t xml:space="preserve"> to thee!</w:t>
      </w:r>
      <w:r w:rsidR="00EB5B93" w:rsidRPr="00AF2203">
        <w:rPr>
          <w:rFonts w:ascii="Garamond" w:hAnsi="Garamond"/>
          <w:color w:val="000000" w:themeColor="text1"/>
          <w:sz w:val="22"/>
          <w:szCs w:val="22"/>
        </w:rPr>
        <w:t>’</w:t>
      </w:r>
      <w:r w:rsidR="00A210E8">
        <w:rPr>
          <w:rFonts w:ascii="Garamond" w:hAnsi="Garamond"/>
          <w:color w:val="000000" w:themeColor="text1"/>
          <w:sz w:val="22"/>
          <w:szCs w:val="22"/>
        </w:rPr>
        <w:t xml:space="preserve"> </w:t>
      </w:r>
      <w:r w:rsidR="008C4732">
        <w:rPr>
          <w:rFonts w:ascii="Garamond" w:hAnsi="Garamond"/>
          <w:color w:val="000000" w:themeColor="text1"/>
          <w:sz w:val="22"/>
          <w:szCs w:val="22"/>
        </w:rPr>
        <w:t xml:space="preserve">The man </w:t>
      </w:r>
      <w:r w:rsidR="00886995">
        <w:rPr>
          <w:rFonts w:ascii="Garamond" w:hAnsi="Garamond"/>
          <w:color w:val="000000" w:themeColor="text1"/>
          <w:sz w:val="22"/>
          <w:szCs w:val="22"/>
        </w:rPr>
        <w:t>departed with</w:t>
      </w:r>
      <w:r w:rsidR="00B35D90" w:rsidRPr="00AF2203">
        <w:rPr>
          <w:rFonts w:ascii="Garamond" w:hAnsi="Garamond"/>
          <w:color w:val="000000" w:themeColor="text1"/>
          <w:sz w:val="22"/>
          <w:szCs w:val="22"/>
        </w:rPr>
        <w:t xml:space="preserve"> </w:t>
      </w:r>
      <w:r w:rsidR="00EB5B93" w:rsidRPr="00AF2203">
        <w:rPr>
          <w:rFonts w:ascii="Garamond" w:hAnsi="Garamond"/>
          <w:color w:val="000000" w:themeColor="text1"/>
          <w:sz w:val="22"/>
          <w:szCs w:val="22"/>
        </w:rPr>
        <w:t xml:space="preserve">a </w:t>
      </w:r>
      <w:r w:rsidR="00760371" w:rsidRPr="00760371">
        <w:rPr>
          <w:rFonts w:ascii="Garamond" w:hAnsi="Garamond"/>
          <w:color w:val="000000" w:themeColor="text1"/>
          <w:sz w:val="22"/>
          <w:szCs w:val="22"/>
        </w:rPr>
        <w:t>stump</w:t>
      </w:r>
      <w:r w:rsidR="00760371">
        <w:rPr>
          <w:rFonts w:ascii="Garamond" w:hAnsi="Garamond"/>
          <w:color w:val="000000" w:themeColor="text1"/>
          <w:sz w:val="22"/>
          <w:szCs w:val="22"/>
        </w:rPr>
        <w:t>-</w:t>
      </w:r>
      <w:r w:rsidR="00FB0B24" w:rsidRPr="00AF2203">
        <w:rPr>
          <w:rFonts w:ascii="Garamond" w:hAnsi="Garamond"/>
          <w:color w:val="000000" w:themeColor="text1"/>
          <w:sz w:val="22"/>
          <w:szCs w:val="22"/>
        </w:rPr>
        <w:t>bump</w:t>
      </w:r>
      <w:r w:rsidR="00886995">
        <w:rPr>
          <w:rFonts w:ascii="Garamond" w:hAnsi="Garamond"/>
          <w:color w:val="000000" w:themeColor="text1"/>
          <w:sz w:val="22"/>
          <w:szCs w:val="22"/>
        </w:rPr>
        <w:t>.</w:t>
      </w:r>
    </w:p>
    <w:p w14:paraId="2ADB90F8" w14:textId="61DF5D59"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at </w:t>
      </w:r>
      <w:r w:rsidR="005379DE" w:rsidRPr="00AF2203">
        <w:rPr>
          <w:rFonts w:ascii="Garamond" w:hAnsi="Garamond"/>
          <w:color w:val="000000" w:themeColor="text1"/>
          <w:sz w:val="22"/>
          <w:szCs w:val="22"/>
        </w:rPr>
        <w:t xml:space="preserve">the </w:t>
      </w:r>
      <w:r w:rsidR="00F40E82" w:rsidRPr="00AF2203">
        <w:rPr>
          <w:rFonts w:ascii="Garamond" w:hAnsi="Garamond"/>
          <w:color w:val="000000" w:themeColor="text1"/>
          <w:sz w:val="22"/>
          <w:szCs w:val="22"/>
        </w:rPr>
        <w:t>vape pen</w:t>
      </w:r>
      <w:r w:rsidRPr="00AF2203">
        <w:rPr>
          <w:rFonts w:ascii="Garamond" w:hAnsi="Garamond"/>
          <w:color w:val="000000" w:themeColor="text1"/>
          <w:sz w:val="22"/>
          <w:szCs w:val="22"/>
        </w:rPr>
        <w:t xml:space="preserve"> and took a </w:t>
      </w:r>
      <w:r w:rsidR="00886995">
        <w:rPr>
          <w:rFonts w:ascii="Garamond" w:hAnsi="Garamond"/>
          <w:color w:val="000000" w:themeColor="text1"/>
          <w:sz w:val="22"/>
          <w:szCs w:val="22"/>
        </w:rPr>
        <w:t xml:space="preserve">long </w:t>
      </w:r>
      <w:proofErr w:type="spellStart"/>
      <w:r w:rsidRPr="00AF2203">
        <w:rPr>
          <w:rFonts w:ascii="Garamond" w:hAnsi="Garamond"/>
          <w:color w:val="000000" w:themeColor="text1"/>
          <w:sz w:val="22"/>
          <w:szCs w:val="22"/>
        </w:rPr>
        <w:t>toke</w:t>
      </w:r>
      <w:proofErr w:type="spellEnd"/>
      <w:r w:rsidRPr="00AF2203">
        <w:rPr>
          <w:rFonts w:ascii="Garamond" w:hAnsi="Garamond"/>
          <w:color w:val="000000" w:themeColor="text1"/>
          <w:sz w:val="22"/>
          <w:szCs w:val="22"/>
        </w:rPr>
        <w:t>.</w:t>
      </w:r>
    </w:p>
    <w:p w14:paraId="6E3FD3B5" w14:textId="4B076FCC"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His head </w:t>
      </w:r>
      <w:r w:rsidR="00A037A3" w:rsidRPr="00AF2203">
        <w:rPr>
          <w:rFonts w:ascii="Garamond" w:hAnsi="Garamond"/>
          <w:color w:val="000000" w:themeColor="text1"/>
          <w:sz w:val="22"/>
          <w:szCs w:val="22"/>
        </w:rPr>
        <w:t>filled</w:t>
      </w:r>
      <w:r w:rsidRPr="00AF2203">
        <w:rPr>
          <w:rFonts w:ascii="Garamond" w:hAnsi="Garamond"/>
          <w:color w:val="000000" w:themeColor="text1"/>
          <w:sz w:val="22"/>
          <w:szCs w:val="22"/>
        </w:rPr>
        <w:t xml:space="preserve"> </w:t>
      </w:r>
      <w:r w:rsidR="00A037A3" w:rsidRPr="00AF2203">
        <w:rPr>
          <w:rFonts w:ascii="Garamond" w:hAnsi="Garamond"/>
          <w:color w:val="000000" w:themeColor="text1"/>
          <w:sz w:val="22"/>
          <w:szCs w:val="22"/>
        </w:rPr>
        <w:t>with</w:t>
      </w:r>
      <w:r w:rsidRPr="00AF2203">
        <w:rPr>
          <w:rFonts w:ascii="Garamond" w:hAnsi="Garamond"/>
          <w:color w:val="000000" w:themeColor="text1"/>
          <w:sz w:val="22"/>
          <w:szCs w:val="22"/>
        </w:rPr>
        <w:t xml:space="preserve"> white noise.</w:t>
      </w:r>
    </w:p>
    <w:p w14:paraId="4E5FB446" w14:textId="71F0B369" w:rsidR="00992995"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came the acute fear of a bomb </w:t>
      </w:r>
      <w:r w:rsidR="001A5CC8">
        <w:rPr>
          <w:rFonts w:ascii="Garamond" w:hAnsi="Garamond"/>
          <w:color w:val="000000" w:themeColor="text1"/>
          <w:sz w:val="22"/>
          <w:szCs w:val="22"/>
        </w:rPr>
        <w:t>on the deck below</w:t>
      </w:r>
      <w:r w:rsidRPr="00AF2203">
        <w:rPr>
          <w:rFonts w:ascii="Garamond" w:hAnsi="Garamond"/>
          <w:color w:val="000000" w:themeColor="text1"/>
          <w:sz w:val="22"/>
          <w:szCs w:val="22"/>
        </w:rPr>
        <w:t xml:space="preserve">. </w:t>
      </w:r>
      <w:r w:rsidR="008D5BAD">
        <w:rPr>
          <w:rFonts w:ascii="Garamond" w:hAnsi="Garamond"/>
          <w:color w:val="000000" w:themeColor="text1"/>
          <w:sz w:val="22"/>
          <w:szCs w:val="22"/>
        </w:rPr>
        <w:t>Holding</w:t>
      </w:r>
      <w:r w:rsidR="008C4732">
        <w:rPr>
          <w:rFonts w:ascii="Garamond" w:hAnsi="Garamond"/>
          <w:color w:val="000000" w:themeColor="text1"/>
          <w:sz w:val="22"/>
          <w:szCs w:val="22"/>
        </w:rPr>
        <w:t xml:space="preserve"> the smoke in his lungs</w:t>
      </w:r>
      <w:r w:rsidR="008D5BAD">
        <w:rPr>
          <w:rFonts w:ascii="Garamond" w:hAnsi="Garamond"/>
          <w:color w:val="000000" w:themeColor="text1"/>
          <w:sz w:val="22"/>
          <w:szCs w:val="22"/>
        </w:rPr>
        <w:t>,</w:t>
      </w:r>
      <w:r w:rsidR="008C473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imagined </w:t>
      </w:r>
      <w:r w:rsidR="005250B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explosion in microsecond timing</w:t>
      </w:r>
      <w:r w:rsidR="00A34E8E">
        <w:rPr>
          <w:rFonts w:ascii="Garamond" w:hAnsi="Garamond"/>
          <w:color w:val="000000" w:themeColor="text1"/>
          <w:sz w:val="22"/>
          <w:szCs w:val="22"/>
        </w:rPr>
        <w:t>:</w:t>
      </w:r>
      <w:r w:rsidRPr="00AF2203">
        <w:rPr>
          <w:rFonts w:ascii="Garamond" w:hAnsi="Garamond"/>
          <w:color w:val="000000" w:themeColor="text1"/>
          <w:sz w:val="22"/>
          <w:szCs w:val="22"/>
        </w:rPr>
        <w:t xml:space="preserve"> an upward </w:t>
      </w:r>
      <w:r w:rsidR="001216EC" w:rsidRPr="00AF2203">
        <w:rPr>
          <w:rFonts w:ascii="Garamond" w:hAnsi="Garamond"/>
          <w:color w:val="000000" w:themeColor="text1"/>
          <w:sz w:val="22"/>
          <w:szCs w:val="22"/>
        </w:rPr>
        <w:t>pressure</w:t>
      </w:r>
      <w:r w:rsidR="00614465" w:rsidRPr="00AF2203">
        <w:rPr>
          <w:rFonts w:ascii="Garamond" w:hAnsi="Garamond"/>
          <w:color w:val="000000" w:themeColor="text1"/>
          <w:sz w:val="22"/>
          <w:szCs w:val="22"/>
        </w:rPr>
        <w:t>-</w:t>
      </w:r>
      <w:r w:rsidR="001216EC" w:rsidRPr="00AF2203">
        <w:rPr>
          <w:rFonts w:ascii="Garamond" w:hAnsi="Garamond"/>
          <w:color w:val="000000" w:themeColor="text1"/>
          <w:sz w:val="22"/>
          <w:szCs w:val="22"/>
        </w:rPr>
        <w:t>wave</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tearing through</w:t>
      </w:r>
      <w:r w:rsidRPr="00AF2203">
        <w:rPr>
          <w:rFonts w:ascii="Garamond" w:hAnsi="Garamond"/>
          <w:color w:val="000000" w:themeColor="text1"/>
          <w:sz w:val="22"/>
          <w:szCs w:val="22"/>
        </w:rPr>
        <w:t xml:space="preserve"> the dirty linoleum floor</w:t>
      </w:r>
      <w:r w:rsidR="0051658B">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followed by a stomach-lightening sensation as he was</w:t>
      </w:r>
      <w:r w:rsidRPr="00AF2203">
        <w:rPr>
          <w:rFonts w:ascii="Garamond" w:hAnsi="Garamond"/>
          <w:color w:val="000000" w:themeColor="text1"/>
          <w:sz w:val="22"/>
          <w:szCs w:val="22"/>
        </w:rPr>
        <w:t xml:space="preserve"> lifted up, feel</w:t>
      </w:r>
      <w:r w:rsidR="005379DE"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the heat from the radiation </w:t>
      </w:r>
      <w:r w:rsidR="00C37589" w:rsidRPr="00AF2203">
        <w:rPr>
          <w:rFonts w:ascii="Garamond" w:hAnsi="Garamond"/>
          <w:color w:val="000000" w:themeColor="text1"/>
          <w:sz w:val="22"/>
          <w:szCs w:val="22"/>
        </w:rPr>
        <w:t>moments before being</w:t>
      </w:r>
      <w:r w:rsidRPr="00AF2203">
        <w:rPr>
          <w:rFonts w:ascii="Garamond" w:hAnsi="Garamond"/>
          <w:color w:val="000000" w:themeColor="text1"/>
          <w:sz w:val="22"/>
          <w:szCs w:val="22"/>
        </w:rPr>
        <w:t xml:space="preserve"> </w:t>
      </w:r>
      <w:r w:rsidR="001216EC" w:rsidRPr="00AF2203">
        <w:rPr>
          <w:rFonts w:ascii="Garamond" w:hAnsi="Garamond"/>
          <w:color w:val="000000" w:themeColor="text1"/>
          <w:sz w:val="22"/>
          <w:szCs w:val="22"/>
        </w:rPr>
        <w:t>thrust</w:t>
      </w:r>
      <w:r w:rsidRPr="00AF2203">
        <w:rPr>
          <w:rFonts w:ascii="Garamond" w:hAnsi="Garamond"/>
          <w:color w:val="000000" w:themeColor="text1"/>
          <w:sz w:val="22"/>
          <w:szCs w:val="22"/>
        </w:rPr>
        <w:t xml:space="preserve"> into the ceiling. </w:t>
      </w:r>
      <w:r w:rsidR="001C0389">
        <w:rPr>
          <w:rFonts w:ascii="Garamond" w:hAnsi="Garamond"/>
          <w:color w:val="000000" w:themeColor="text1"/>
          <w:sz w:val="22"/>
          <w:szCs w:val="22"/>
        </w:rPr>
        <w:t>H</w:t>
      </w:r>
      <w:r w:rsidR="00EB5B93"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organs would </w:t>
      </w:r>
      <w:r w:rsidR="005379DE" w:rsidRPr="00AF2203">
        <w:rPr>
          <w:rFonts w:ascii="Garamond" w:hAnsi="Garamond"/>
          <w:color w:val="000000" w:themeColor="text1"/>
          <w:sz w:val="22"/>
          <w:szCs w:val="22"/>
        </w:rPr>
        <w:t>liquidize</w:t>
      </w:r>
      <w:r w:rsidR="001C0389">
        <w:rPr>
          <w:rFonts w:ascii="Garamond" w:hAnsi="Garamond"/>
          <w:color w:val="000000" w:themeColor="text1"/>
          <w:sz w:val="22"/>
          <w:szCs w:val="22"/>
        </w:rPr>
        <w:t xml:space="preserve"> w</w:t>
      </w:r>
      <w:r w:rsidR="001C0389" w:rsidRPr="001C0389">
        <w:rPr>
          <w:rFonts w:ascii="Garamond" w:hAnsi="Garamond"/>
          <w:color w:val="000000" w:themeColor="text1"/>
          <w:sz w:val="22"/>
          <w:szCs w:val="22"/>
        </w:rPr>
        <w:t>ithin milliseconds</w:t>
      </w:r>
      <w:r w:rsidR="00920A24">
        <w:rPr>
          <w:rFonts w:ascii="Garamond" w:hAnsi="Garamond"/>
          <w:color w:val="000000" w:themeColor="text1"/>
          <w:sz w:val="22"/>
          <w:szCs w:val="22"/>
        </w:rPr>
        <w:t xml:space="preserve">. </w:t>
      </w:r>
      <w:r w:rsidR="00B756E6">
        <w:rPr>
          <w:rFonts w:ascii="Garamond" w:hAnsi="Garamond"/>
          <w:color w:val="000000" w:themeColor="text1"/>
          <w:sz w:val="22"/>
          <w:szCs w:val="22"/>
        </w:rPr>
        <w:t>In what way would</w:t>
      </w:r>
      <w:r w:rsidR="00992995">
        <w:rPr>
          <w:rFonts w:ascii="Garamond" w:hAnsi="Garamond"/>
          <w:color w:val="000000" w:themeColor="text1"/>
          <w:sz w:val="22"/>
          <w:szCs w:val="22"/>
        </w:rPr>
        <w:t xml:space="preserve"> </w:t>
      </w:r>
      <w:r w:rsidR="00920A24">
        <w:rPr>
          <w:rFonts w:ascii="Garamond" w:hAnsi="Garamond"/>
          <w:color w:val="000000" w:themeColor="text1"/>
          <w:sz w:val="22"/>
          <w:szCs w:val="22"/>
        </w:rPr>
        <w:t xml:space="preserve">the </w:t>
      </w:r>
      <w:r w:rsidR="00B756E6">
        <w:rPr>
          <w:rFonts w:ascii="Garamond" w:hAnsi="Garamond"/>
          <w:color w:val="000000" w:themeColor="text1"/>
          <w:sz w:val="22"/>
          <w:szCs w:val="22"/>
        </w:rPr>
        <w:t>rupture</w:t>
      </w:r>
      <w:r w:rsidR="00920A24">
        <w:rPr>
          <w:rFonts w:ascii="Garamond" w:hAnsi="Garamond"/>
          <w:color w:val="000000" w:themeColor="text1"/>
          <w:sz w:val="22"/>
          <w:szCs w:val="22"/>
        </w:rPr>
        <w:t xml:space="preserve"> of organ </w:t>
      </w:r>
      <w:r w:rsidR="001C0389">
        <w:rPr>
          <w:rFonts w:ascii="Garamond" w:hAnsi="Garamond"/>
          <w:color w:val="000000" w:themeColor="text1"/>
          <w:sz w:val="22"/>
          <w:szCs w:val="22"/>
        </w:rPr>
        <w:t>viscera</w:t>
      </w:r>
      <w:r w:rsidR="00B756E6">
        <w:rPr>
          <w:rFonts w:ascii="Garamond" w:hAnsi="Garamond"/>
          <w:color w:val="000000" w:themeColor="text1"/>
          <w:sz w:val="22"/>
          <w:szCs w:val="22"/>
        </w:rPr>
        <w:t xml:space="preserve"> be felt</w:t>
      </w:r>
      <w:r w:rsidR="00920A24">
        <w:rPr>
          <w:rFonts w:ascii="Garamond" w:hAnsi="Garamond"/>
          <w:color w:val="000000" w:themeColor="text1"/>
          <w:sz w:val="22"/>
          <w:szCs w:val="22"/>
        </w:rPr>
        <w:t xml:space="preserve">? </w:t>
      </w:r>
      <w:r w:rsidR="00992995">
        <w:rPr>
          <w:rFonts w:ascii="Garamond" w:hAnsi="Garamond"/>
          <w:color w:val="000000" w:themeColor="text1"/>
          <w:sz w:val="22"/>
          <w:szCs w:val="22"/>
        </w:rPr>
        <w:t>H</w:t>
      </w:r>
      <w:r w:rsidR="00920A24">
        <w:rPr>
          <w:rFonts w:ascii="Garamond" w:hAnsi="Garamond"/>
          <w:color w:val="000000" w:themeColor="text1"/>
          <w:sz w:val="22"/>
          <w:szCs w:val="22"/>
        </w:rPr>
        <w:t xml:space="preserve">is fluids would </w:t>
      </w:r>
      <w:r w:rsidRPr="00AF2203">
        <w:rPr>
          <w:rFonts w:ascii="Garamond" w:hAnsi="Garamond"/>
          <w:color w:val="000000" w:themeColor="text1"/>
          <w:sz w:val="22"/>
          <w:szCs w:val="22"/>
        </w:rPr>
        <w:t xml:space="preserve">combine with those of the workmen. He wondered if their brains </w:t>
      </w:r>
      <w:r w:rsidR="00886174" w:rsidRPr="00AF2203">
        <w:rPr>
          <w:rFonts w:ascii="Garamond" w:hAnsi="Garamond"/>
          <w:color w:val="000000" w:themeColor="text1"/>
          <w:sz w:val="22"/>
          <w:szCs w:val="22"/>
        </w:rPr>
        <w:t xml:space="preserve">and </w:t>
      </w:r>
      <w:r w:rsidR="00992995">
        <w:rPr>
          <w:rFonts w:ascii="Garamond" w:hAnsi="Garamond"/>
          <w:color w:val="000000" w:themeColor="text1"/>
          <w:sz w:val="22"/>
          <w:szCs w:val="22"/>
        </w:rPr>
        <w:t>consciousness</w:t>
      </w:r>
      <w:r w:rsidR="0088617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w:t>
      </w:r>
      <w:r w:rsidR="00992995">
        <w:rPr>
          <w:rFonts w:ascii="Garamond" w:hAnsi="Garamond"/>
          <w:color w:val="000000" w:themeColor="text1"/>
          <w:sz w:val="22"/>
          <w:szCs w:val="22"/>
        </w:rPr>
        <w:t>momentarily fuse</w:t>
      </w:r>
      <w:r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r w:rsidR="00992995">
        <w:rPr>
          <w:rFonts w:ascii="Garamond" w:hAnsi="Garamond"/>
          <w:color w:val="000000" w:themeColor="text1"/>
          <w:sz w:val="22"/>
          <w:szCs w:val="22"/>
        </w:rPr>
        <w:t xml:space="preserve">Or if during other bomb-blasts, over the </w:t>
      </w:r>
      <w:r w:rsidR="0051658B">
        <w:rPr>
          <w:rFonts w:ascii="Garamond" w:hAnsi="Garamond"/>
          <w:color w:val="000000" w:themeColor="text1"/>
          <w:sz w:val="22"/>
          <w:szCs w:val="22"/>
        </w:rPr>
        <w:t>history of mankind’s violence</w:t>
      </w:r>
      <w:r w:rsidR="00992995">
        <w:rPr>
          <w:rFonts w:ascii="Garamond" w:hAnsi="Garamond"/>
          <w:color w:val="000000" w:themeColor="text1"/>
          <w:sz w:val="22"/>
          <w:szCs w:val="22"/>
        </w:rPr>
        <w:t xml:space="preserve">, that two </w:t>
      </w:r>
      <w:r w:rsidR="00706830">
        <w:rPr>
          <w:rFonts w:ascii="Garamond" w:hAnsi="Garamond"/>
          <w:color w:val="000000" w:themeColor="text1"/>
          <w:sz w:val="22"/>
          <w:szCs w:val="22"/>
        </w:rPr>
        <w:t>had</w:t>
      </w:r>
      <w:r w:rsidR="00992995">
        <w:rPr>
          <w:rFonts w:ascii="Garamond" w:hAnsi="Garamond"/>
          <w:color w:val="000000" w:themeColor="text1"/>
          <w:sz w:val="22"/>
          <w:szCs w:val="22"/>
        </w:rPr>
        <w:t xml:space="preserve"> become one.</w:t>
      </w:r>
    </w:p>
    <w:p w14:paraId="435A6154" w14:textId="0E3D5F48" w:rsidR="004D1B63" w:rsidRPr="00AF2203" w:rsidRDefault="003B3E04"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soughing roar </w:t>
      </w:r>
      <w:r w:rsidR="0022197A" w:rsidRPr="00AF2203">
        <w:rPr>
          <w:rFonts w:ascii="Garamond" w:hAnsi="Garamond"/>
          <w:color w:val="000000" w:themeColor="text1"/>
          <w:sz w:val="22"/>
          <w:szCs w:val="22"/>
        </w:rPr>
        <w:t>combined</w:t>
      </w:r>
      <w:r w:rsidR="00D57744" w:rsidRPr="00AF2203">
        <w:rPr>
          <w:rFonts w:ascii="Garamond" w:hAnsi="Garamond"/>
          <w:color w:val="000000" w:themeColor="text1"/>
          <w:sz w:val="22"/>
          <w:szCs w:val="22"/>
        </w:rPr>
        <w:t xml:space="preserve"> critically</w:t>
      </w:r>
      <w:r w:rsidRPr="00AF2203">
        <w:rPr>
          <w:rFonts w:ascii="Garamond" w:hAnsi="Garamond"/>
          <w:color w:val="000000" w:themeColor="text1"/>
          <w:sz w:val="22"/>
          <w:szCs w:val="22"/>
        </w:rPr>
        <w:t xml:space="preserve"> with the </w:t>
      </w:r>
      <w:r w:rsidR="008D4CB0" w:rsidRPr="00AF2203">
        <w:rPr>
          <w:rFonts w:ascii="Garamond" w:hAnsi="Garamond"/>
          <w:color w:val="000000" w:themeColor="text1"/>
          <w:sz w:val="22"/>
          <w:szCs w:val="22"/>
        </w:rPr>
        <w:t xml:space="preserve">cannabinoids </w:t>
      </w:r>
      <w:r w:rsidR="00A210E8">
        <w:rPr>
          <w:rFonts w:ascii="Garamond" w:hAnsi="Garamond"/>
          <w:color w:val="000000" w:themeColor="text1"/>
          <w:sz w:val="22"/>
          <w:szCs w:val="22"/>
        </w:rPr>
        <w:t xml:space="preserve">and other chemicals </w:t>
      </w:r>
      <w:r w:rsidR="00B668F6" w:rsidRPr="00AF2203">
        <w:rPr>
          <w:rFonts w:ascii="Garamond" w:hAnsi="Garamond"/>
          <w:color w:val="000000" w:themeColor="text1"/>
          <w:sz w:val="22"/>
          <w:szCs w:val="22"/>
        </w:rPr>
        <w:t>surging through</w:t>
      </w:r>
      <w:r w:rsidRPr="00AF2203">
        <w:rPr>
          <w:rFonts w:ascii="Garamond" w:hAnsi="Garamond"/>
          <w:color w:val="000000" w:themeColor="text1"/>
          <w:sz w:val="22"/>
          <w:szCs w:val="22"/>
        </w:rPr>
        <w:t xml:space="preserve"> </w:t>
      </w:r>
      <w:r w:rsidR="00D05172">
        <w:rPr>
          <w:rFonts w:ascii="Garamond" w:hAnsi="Garamond"/>
          <w:color w:val="000000" w:themeColor="text1"/>
          <w:sz w:val="22"/>
          <w:szCs w:val="22"/>
        </w:rPr>
        <w:t>Quentin’s</w:t>
      </w:r>
      <w:r w:rsidRPr="00AF2203">
        <w:rPr>
          <w:rFonts w:ascii="Garamond" w:hAnsi="Garamond"/>
          <w:color w:val="000000" w:themeColor="text1"/>
          <w:sz w:val="22"/>
          <w:szCs w:val="22"/>
        </w:rPr>
        <w:t xml:space="preserve"> </w:t>
      </w:r>
      <w:r w:rsidR="00B668F6" w:rsidRPr="00AF2203">
        <w:rPr>
          <w:rFonts w:ascii="Garamond" w:hAnsi="Garamond"/>
          <w:color w:val="000000" w:themeColor="text1"/>
          <w:sz w:val="22"/>
          <w:szCs w:val="22"/>
        </w:rPr>
        <w:t>blood</w:t>
      </w:r>
      <w:r w:rsidR="00B35D90" w:rsidRPr="00AF2203">
        <w:rPr>
          <w:rFonts w:ascii="Garamond" w:hAnsi="Garamond"/>
          <w:color w:val="000000" w:themeColor="text1"/>
          <w:sz w:val="22"/>
          <w:szCs w:val="22"/>
        </w:rPr>
        <w:t xml:space="preserve">. The colours of the world drained and he thought he </w:t>
      </w:r>
      <w:r w:rsidR="00886995">
        <w:rPr>
          <w:rFonts w:ascii="Garamond" w:hAnsi="Garamond"/>
          <w:color w:val="000000" w:themeColor="text1"/>
          <w:sz w:val="22"/>
          <w:szCs w:val="22"/>
        </w:rPr>
        <w:t>would</w:t>
      </w:r>
      <w:r w:rsidR="00B35D90" w:rsidRPr="00AF2203">
        <w:rPr>
          <w:rFonts w:ascii="Garamond" w:hAnsi="Garamond"/>
          <w:color w:val="000000" w:themeColor="text1"/>
          <w:sz w:val="22"/>
          <w:szCs w:val="22"/>
        </w:rPr>
        <w:t xml:space="preserve"> </w:t>
      </w:r>
      <w:r w:rsidR="00180E96">
        <w:rPr>
          <w:rFonts w:ascii="Garamond" w:hAnsi="Garamond"/>
          <w:color w:val="000000" w:themeColor="text1"/>
          <w:sz w:val="22"/>
          <w:szCs w:val="22"/>
        </w:rPr>
        <w:t>faint</w:t>
      </w:r>
      <w:r w:rsidR="00B35D90"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p>
    <w:p w14:paraId="3AC10371" w14:textId="601C125E" w:rsidR="000D532E" w:rsidRDefault="00060C29" w:rsidP="00396A5D">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35D90" w:rsidRPr="00AF2203">
        <w:rPr>
          <w:rFonts w:ascii="Garamond" w:hAnsi="Garamond"/>
          <w:color w:val="000000" w:themeColor="text1"/>
          <w:sz w:val="22"/>
          <w:szCs w:val="22"/>
        </w:rPr>
        <w:t xml:space="preserve">he kettle </w:t>
      </w:r>
      <w:r>
        <w:rPr>
          <w:rFonts w:ascii="Garamond" w:hAnsi="Garamond"/>
          <w:color w:val="000000" w:themeColor="text1"/>
          <w:sz w:val="22"/>
          <w:szCs w:val="22"/>
        </w:rPr>
        <w:t xml:space="preserve">climaxed with a click and </w:t>
      </w:r>
      <w:r w:rsidR="009A113C" w:rsidRPr="00AF2203">
        <w:rPr>
          <w:rFonts w:ascii="Garamond" w:hAnsi="Garamond"/>
          <w:color w:val="000000" w:themeColor="text1"/>
          <w:sz w:val="22"/>
          <w:szCs w:val="22"/>
        </w:rPr>
        <w:t>Quentin</w:t>
      </w:r>
      <w:r w:rsidR="000D532E">
        <w:rPr>
          <w:rFonts w:ascii="Garamond" w:hAnsi="Garamond"/>
          <w:color w:val="000000" w:themeColor="text1"/>
          <w:sz w:val="22"/>
          <w:szCs w:val="22"/>
        </w:rPr>
        <w:t xml:space="preserve"> breathed ou</w:t>
      </w:r>
      <w:r w:rsidR="00C81C1C">
        <w:rPr>
          <w:rFonts w:ascii="Garamond" w:hAnsi="Garamond"/>
          <w:color w:val="000000" w:themeColor="text1"/>
          <w:sz w:val="22"/>
          <w:szCs w:val="22"/>
        </w:rPr>
        <w:t>t</w:t>
      </w:r>
      <w:r w:rsidR="000D532E">
        <w:rPr>
          <w:rFonts w:ascii="Garamond" w:hAnsi="Garamond"/>
          <w:color w:val="000000" w:themeColor="text1"/>
          <w:sz w:val="22"/>
          <w:szCs w:val="22"/>
        </w:rPr>
        <w:t xml:space="preserve"> an enormous cloud of smoke, precipitating </w:t>
      </w:r>
      <w:r w:rsidR="00886995">
        <w:rPr>
          <w:rFonts w:ascii="Garamond" w:hAnsi="Garamond"/>
          <w:color w:val="000000" w:themeColor="text1"/>
          <w:sz w:val="22"/>
          <w:szCs w:val="22"/>
        </w:rPr>
        <w:t xml:space="preserve">from his shipmates a round of </w:t>
      </w:r>
      <w:r w:rsidR="000D532E">
        <w:rPr>
          <w:rFonts w:ascii="Garamond" w:hAnsi="Garamond"/>
          <w:color w:val="000000" w:themeColor="text1"/>
          <w:sz w:val="22"/>
          <w:szCs w:val="22"/>
        </w:rPr>
        <w:t>clapping and whistles.</w:t>
      </w:r>
    </w:p>
    <w:p w14:paraId="5423D0C2" w14:textId="37BFD60D" w:rsidR="00400A3E" w:rsidRDefault="000D532E" w:rsidP="00396A5D">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5379DE" w:rsidRPr="00AF2203">
        <w:rPr>
          <w:rFonts w:ascii="Garamond" w:hAnsi="Garamond"/>
          <w:color w:val="000000" w:themeColor="text1"/>
          <w:sz w:val="22"/>
          <w:szCs w:val="22"/>
        </w:rPr>
        <w:t xml:space="preserve"> felt as </w:t>
      </w:r>
      <w:r w:rsidR="00C40A01" w:rsidRPr="00AF2203">
        <w:rPr>
          <w:rFonts w:ascii="Garamond" w:hAnsi="Garamond"/>
          <w:color w:val="000000" w:themeColor="text1"/>
          <w:sz w:val="22"/>
          <w:szCs w:val="22"/>
        </w:rPr>
        <w:t>if</w:t>
      </w:r>
      <w:r w:rsidR="005379DE" w:rsidRPr="00AF2203">
        <w:rPr>
          <w:rFonts w:ascii="Garamond" w:hAnsi="Garamond"/>
          <w:color w:val="000000" w:themeColor="text1"/>
          <w:sz w:val="22"/>
          <w:szCs w:val="22"/>
        </w:rPr>
        <w:t xml:space="preserve"> awakened from </w:t>
      </w:r>
      <w:r>
        <w:rPr>
          <w:rFonts w:ascii="Garamond" w:hAnsi="Garamond"/>
          <w:color w:val="000000" w:themeColor="text1"/>
          <w:sz w:val="22"/>
          <w:szCs w:val="22"/>
        </w:rPr>
        <w:t>a nice dream</w:t>
      </w:r>
      <w:r w:rsidR="00E23AA7">
        <w:rPr>
          <w:rFonts w:ascii="Garamond" w:hAnsi="Garamond"/>
          <w:color w:val="000000" w:themeColor="text1"/>
          <w:sz w:val="22"/>
          <w:szCs w:val="22"/>
        </w:rPr>
        <w:t xml:space="preserve">, but </w:t>
      </w:r>
      <w:r w:rsidR="00D05172">
        <w:rPr>
          <w:rFonts w:ascii="Garamond" w:hAnsi="Garamond"/>
          <w:color w:val="000000" w:themeColor="text1"/>
          <w:sz w:val="22"/>
          <w:szCs w:val="22"/>
        </w:rPr>
        <w:t xml:space="preserve">he couldn’t remember what </w:t>
      </w:r>
      <w:r w:rsidR="008F44F5">
        <w:rPr>
          <w:rFonts w:ascii="Garamond" w:hAnsi="Garamond"/>
          <w:color w:val="000000" w:themeColor="text1"/>
          <w:sz w:val="22"/>
          <w:szCs w:val="22"/>
        </w:rPr>
        <w:t xml:space="preserve">he </w:t>
      </w:r>
      <w:r>
        <w:rPr>
          <w:rFonts w:ascii="Garamond" w:hAnsi="Garamond"/>
          <w:color w:val="000000" w:themeColor="text1"/>
          <w:sz w:val="22"/>
          <w:szCs w:val="22"/>
        </w:rPr>
        <w:t>had been</w:t>
      </w:r>
      <w:r w:rsidR="008F44F5">
        <w:rPr>
          <w:rFonts w:ascii="Garamond" w:hAnsi="Garamond"/>
          <w:color w:val="000000" w:themeColor="text1"/>
          <w:sz w:val="22"/>
          <w:szCs w:val="22"/>
        </w:rPr>
        <w:t xml:space="preserve"> dreaming of</w:t>
      </w:r>
      <w:r w:rsidR="005379DE" w:rsidRPr="00AF2203">
        <w:rPr>
          <w:rFonts w:ascii="Garamond" w:hAnsi="Garamond"/>
          <w:color w:val="000000" w:themeColor="text1"/>
          <w:sz w:val="22"/>
          <w:szCs w:val="22"/>
        </w:rPr>
        <w:t xml:space="preserve">. </w:t>
      </w:r>
    </w:p>
    <w:p w14:paraId="35001D89" w14:textId="66921B60" w:rsidR="00B35D90" w:rsidRPr="00400A3E" w:rsidRDefault="00400A3E" w:rsidP="00396A5D">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F44F5" w:rsidRPr="00400A3E">
        <w:rPr>
          <w:rFonts w:ascii="Garamond" w:hAnsi="Garamond"/>
          <w:i/>
          <w:iCs/>
          <w:color w:val="000000" w:themeColor="text1"/>
          <w:sz w:val="22"/>
          <w:szCs w:val="22"/>
        </w:rPr>
        <w:t>Something to do with fusing minds</w:t>
      </w:r>
      <w:r>
        <w:rPr>
          <w:rFonts w:ascii="Garamond" w:hAnsi="Garamond"/>
          <w:i/>
          <w:iCs/>
          <w:color w:val="000000" w:themeColor="text1"/>
          <w:sz w:val="22"/>
          <w:szCs w:val="22"/>
        </w:rPr>
        <w:t>,</w:t>
      </w:r>
      <w:r>
        <w:rPr>
          <w:rFonts w:ascii="Garamond" w:hAnsi="Garamond"/>
          <w:color w:val="000000" w:themeColor="text1"/>
          <w:sz w:val="22"/>
          <w:szCs w:val="22"/>
        </w:rPr>
        <w:t xml:space="preserve"> he thought, and smiled.</w:t>
      </w:r>
    </w:p>
    <w:p w14:paraId="6CC7387B" w14:textId="59D160D8" w:rsidR="00F3259C" w:rsidRPr="00AF2203" w:rsidRDefault="00F3259C"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high calm </w:t>
      </w:r>
      <w:r w:rsidR="00A97330" w:rsidRPr="00A97330">
        <w:rPr>
          <w:rFonts w:ascii="Garamond" w:hAnsi="Garamond"/>
          <w:color w:val="000000" w:themeColor="text1"/>
          <w:sz w:val="22"/>
          <w:szCs w:val="22"/>
        </w:rPr>
        <w:t xml:space="preserve">Quentin </w:t>
      </w:r>
      <w:r w:rsidR="005379DE" w:rsidRPr="00AF2203">
        <w:rPr>
          <w:rFonts w:ascii="Garamond" w:hAnsi="Garamond"/>
          <w:color w:val="000000" w:themeColor="text1"/>
          <w:sz w:val="22"/>
          <w:szCs w:val="22"/>
        </w:rPr>
        <w:t xml:space="preserve">poured hot water from the </w:t>
      </w:r>
      <w:r w:rsidRPr="00AF2203">
        <w:rPr>
          <w:rFonts w:ascii="Garamond" w:hAnsi="Garamond"/>
          <w:color w:val="000000" w:themeColor="text1"/>
          <w:sz w:val="22"/>
          <w:szCs w:val="22"/>
        </w:rPr>
        <w:t xml:space="preserve">thin </w:t>
      </w:r>
      <w:r w:rsidR="00490269" w:rsidRPr="00AF2203">
        <w:rPr>
          <w:rFonts w:ascii="Garamond" w:hAnsi="Garamond"/>
          <w:color w:val="000000" w:themeColor="text1"/>
          <w:sz w:val="22"/>
          <w:szCs w:val="22"/>
        </w:rPr>
        <w:t xml:space="preserve">end of the </w:t>
      </w:r>
      <w:r w:rsidR="00F02890">
        <w:rPr>
          <w:rFonts w:ascii="Garamond" w:hAnsi="Garamond"/>
          <w:color w:val="000000" w:themeColor="text1"/>
          <w:sz w:val="22"/>
          <w:szCs w:val="22"/>
        </w:rPr>
        <w:t>triangular</w:t>
      </w:r>
      <w:r w:rsidR="002506F4">
        <w:rPr>
          <w:rFonts w:ascii="Garamond" w:hAnsi="Garamond"/>
          <w:color w:val="000000" w:themeColor="text1"/>
          <w:sz w:val="22"/>
          <w:szCs w:val="22"/>
        </w:rPr>
        <w:t xml:space="preserve"> </w:t>
      </w:r>
      <w:r w:rsidR="00490269" w:rsidRPr="00AF2203">
        <w:rPr>
          <w:rFonts w:ascii="Garamond" w:hAnsi="Garamond"/>
          <w:color w:val="000000" w:themeColor="text1"/>
          <w:sz w:val="22"/>
          <w:szCs w:val="22"/>
        </w:rPr>
        <w:t>kettle</w:t>
      </w:r>
      <w:r w:rsidR="00F02890">
        <w:rPr>
          <w:rFonts w:ascii="Garamond" w:hAnsi="Garamond"/>
          <w:color w:val="000000" w:themeColor="text1"/>
          <w:sz w:val="22"/>
          <w:szCs w:val="22"/>
        </w:rPr>
        <w:t xml:space="preserve"> into his cup</w:t>
      </w:r>
      <w:r w:rsidR="005379DE" w:rsidRPr="00AF2203">
        <w:rPr>
          <w:rFonts w:ascii="Garamond" w:hAnsi="Garamond"/>
          <w:color w:val="000000" w:themeColor="text1"/>
          <w:sz w:val="22"/>
          <w:szCs w:val="22"/>
        </w:rPr>
        <w:t xml:space="preserve"> </w:t>
      </w:r>
      <w:r w:rsidR="003F7E6E" w:rsidRPr="00AF2203">
        <w:rPr>
          <w:rFonts w:ascii="Garamond" w:hAnsi="Garamond"/>
          <w:color w:val="000000" w:themeColor="text1"/>
          <w:sz w:val="22"/>
          <w:szCs w:val="22"/>
        </w:rPr>
        <w:t xml:space="preserve">and </w:t>
      </w:r>
      <w:r w:rsidR="008F44F5">
        <w:rPr>
          <w:rFonts w:ascii="Garamond" w:hAnsi="Garamond"/>
          <w:color w:val="000000" w:themeColor="text1"/>
          <w:sz w:val="22"/>
          <w:szCs w:val="22"/>
        </w:rPr>
        <w:t xml:space="preserve">in a </w:t>
      </w:r>
      <w:r w:rsidR="00B01FA2">
        <w:rPr>
          <w:rFonts w:ascii="Garamond" w:hAnsi="Garamond"/>
          <w:color w:val="000000" w:themeColor="text1"/>
          <w:sz w:val="22"/>
          <w:szCs w:val="22"/>
        </w:rPr>
        <w:t>jolly</w:t>
      </w:r>
      <w:r w:rsidR="008F44F5">
        <w:rPr>
          <w:rFonts w:ascii="Garamond" w:hAnsi="Garamond"/>
          <w:color w:val="000000" w:themeColor="text1"/>
          <w:sz w:val="22"/>
          <w:szCs w:val="22"/>
        </w:rPr>
        <w:t xml:space="preserve"> mood</w:t>
      </w:r>
      <w:r w:rsidR="003C799D">
        <w:rPr>
          <w:rFonts w:ascii="Garamond" w:hAnsi="Garamond"/>
          <w:color w:val="000000" w:themeColor="text1"/>
          <w:sz w:val="22"/>
          <w:szCs w:val="22"/>
        </w:rPr>
        <w:t xml:space="preserve"> </w:t>
      </w:r>
      <w:r w:rsidR="00AB533A" w:rsidRPr="00AF2203">
        <w:rPr>
          <w:rFonts w:ascii="Garamond" w:hAnsi="Garamond"/>
          <w:color w:val="000000" w:themeColor="text1"/>
          <w:sz w:val="22"/>
          <w:szCs w:val="22"/>
        </w:rPr>
        <w:t>took</w:t>
      </w:r>
      <w:r w:rsidR="0099792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140209" w:rsidRPr="00AF2203">
        <w:rPr>
          <w:rFonts w:ascii="Garamond" w:hAnsi="Garamond"/>
          <w:color w:val="000000" w:themeColor="text1"/>
          <w:sz w:val="22"/>
          <w:szCs w:val="22"/>
        </w:rPr>
        <w:t xml:space="preserve">scummy </w:t>
      </w:r>
      <w:r w:rsidR="00997928" w:rsidRPr="00AF2203">
        <w:rPr>
          <w:rFonts w:ascii="Garamond" w:hAnsi="Garamond"/>
          <w:color w:val="000000" w:themeColor="text1"/>
          <w:sz w:val="22"/>
          <w:szCs w:val="22"/>
        </w:rPr>
        <w:t xml:space="preserve">tea </w:t>
      </w:r>
      <w:r w:rsidR="0005237F" w:rsidRPr="00AF2203">
        <w:rPr>
          <w:rFonts w:ascii="Garamond" w:hAnsi="Garamond"/>
          <w:color w:val="000000" w:themeColor="text1"/>
          <w:sz w:val="22"/>
          <w:szCs w:val="22"/>
        </w:rPr>
        <w:t>up</w:t>
      </w:r>
      <w:r w:rsidR="003E381A" w:rsidRPr="00AF2203">
        <w:rPr>
          <w:rFonts w:ascii="Garamond" w:hAnsi="Garamond"/>
          <w:color w:val="000000" w:themeColor="text1"/>
          <w:sz w:val="22"/>
          <w:szCs w:val="22"/>
        </w:rPr>
        <w:t xml:space="preserve"> </w:t>
      </w:r>
      <w:r w:rsidR="00997928" w:rsidRPr="00AF2203">
        <w:rPr>
          <w:rFonts w:ascii="Garamond" w:hAnsi="Garamond"/>
          <w:color w:val="000000" w:themeColor="text1"/>
          <w:sz w:val="22"/>
          <w:szCs w:val="22"/>
        </w:rPr>
        <w:t xml:space="preserve">to the deck. </w:t>
      </w:r>
    </w:p>
    <w:p w14:paraId="64D62274" w14:textId="77777777" w:rsidR="00F3259C" w:rsidRPr="00AF2203" w:rsidRDefault="00F3259C" w:rsidP="003F7E6E">
      <w:pPr>
        <w:ind w:firstLine="454"/>
        <w:jc w:val="both"/>
        <w:rPr>
          <w:rFonts w:ascii="Garamond" w:hAnsi="Garamond"/>
          <w:color w:val="000000" w:themeColor="text1"/>
          <w:sz w:val="22"/>
          <w:szCs w:val="22"/>
        </w:rPr>
      </w:pPr>
    </w:p>
    <w:p w14:paraId="7C1EA7FF" w14:textId="010F4135" w:rsidR="00A13192" w:rsidRDefault="00BE3C44"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boat had left </w:t>
      </w:r>
      <w:r w:rsidR="004274B9" w:rsidRPr="00AF2203">
        <w:rPr>
          <w:rFonts w:ascii="Garamond" w:hAnsi="Garamond"/>
          <w:color w:val="000000" w:themeColor="text1"/>
          <w:sz w:val="22"/>
          <w:szCs w:val="22"/>
        </w:rPr>
        <w:t>Mallaig’s</w:t>
      </w:r>
      <w:r w:rsidRPr="00AF2203">
        <w:rPr>
          <w:rFonts w:ascii="Garamond" w:hAnsi="Garamond"/>
          <w:color w:val="000000" w:themeColor="text1"/>
          <w:sz w:val="22"/>
          <w:szCs w:val="22"/>
        </w:rPr>
        <w:t xml:space="preserve"> harbour and </w:t>
      </w:r>
      <w:r w:rsidR="00275F73" w:rsidRPr="00AF2203">
        <w:rPr>
          <w:rFonts w:ascii="Garamond" w:hAnsi="Garamond"/>
          <w:color w:val="000000" w:themeColor="text1"/>
          <w:sz w:val="22"/>
          <w:szCs w:val="22"/>
        </w:rPr>
        <w:t>now ploughed through</w:t>
      </w:r>
      <w:r w:rsidRPr="00AF2203">
        <w:rPr>
          <w:rFonts w:ascii="Garamond" w:hAnsi="Garamond"/>
          <w:color w:val="000000" w:themeColor="text1"/>
          <w:sz w:val="22"/>
          <w:szCs w:val="22"/>
        </w:rPr>
        <w:t xml:space="preserve"> choppy</w:t>
      </w:r>
      <w:r w:rsidR="00275F73" w:rsidRPr="00AF2203">
        <w:rPr>
          <w:rFonts w:ascii="Garamond" w:hAnsi="Garamond"/>
          <w:color w:val="000000" w:themeColor="text1"/>
          <w:sz w:val="22"/>
          <w:szCs w:val="22"/>
        </w:rPr>
        <w:t xml:space="preserve"> open waters</w:t>
      </w:r>
      <w:r w:rsidR="001B3A5F">
        <w:rPr>
          <w:rFonts w:ascii="Garamond" w:hAnsi="Garamond"/>
          <w:color w:val="000000" w:themeColor="text1"/>
          <w:sz w:val="22"/>
          <w:szCs w:val="22"/>
        </w:rPr>
        <w:t>, though Quentin was in the lee and the lolling roll of the boat felt pleasant</w:t>
      </w:r>
      <w:r w:rsidRPr="00AF2203">
        <w:rPr>
          <w:rFonts w:ascii="Garamond" w:hAnsi="Garamond"/>
          <w:color w:val="000000" w:themeColor="text1"/>
          <w:sz w:val="22"/>
          <w:szCs w:val="22"/>
        </w:rPr>
        <w:t xml:space="preserve">. </w:t>
      </w:r>
      <w:r w:rsidR="00F3259C" w:rsidRPr="00AF2203">
        <w:rPr>
          <w:rFonts w:ascii="Garamond" w:hAnsi="Garamond"/>
          <w:color w:val="000000" w:themeColor="text1"/>
          <w:sz w:val="22"/>
          <w:szCs w:val="22"/>
        </w:rPr>
        <w:t>Quentin</w:t>
      </w:r>
      <w:r w:rsidR="00A13192">
        <w:rPr>
          <w:rFonts w:ascii="Garamond" w:hAnsi="Garamond"/>
          <w:color w:val="000000" w:themeColor="text1"/>
          <w:sz w:val="22"/>
          <w:szCs w:val="22"/>
        </w:rPr>
        <w:t xml:space="preserve"> was feeling </w:t>
      </w:r>
      <w:r w:rsidR="001B3A5F">
        <w:rPr>
          <w:rFonts w:ascii="Garamond" w:hAnsi="Garamond"/>
          <w:color w:val="000000" w:themeColor="text1"/>
          <w:sz w:val="22"/>
          <w:szCs w:val="22"/>
        </w:rPr>
        <w:t xml:space="preserve">very </w:t>
      </w:r>
      <w:proofErr w:type="spellStart"/>
      <w:r w:rsidR="00CC069B">
        <w:rPr>
          <w:rFonts w:ascii="Garamond" w:hAnsi="Garamond"/>
          <w:color w:val="000000" w:themeColor="text1"/>
          <w:sz w:val="22"/>
          <w:szCs w:val="22"/>
        </w:rPr>
        <w:t>skazzed</w:t>
      </w:r>
      <w:proofErr w:type="spellEnd"/>
      <w:r w:rsidR="0073075A">
        <w:rPr>
          <w:rFonts w:ascii="Garamond" w:hAnsi="Garamond"/>
          <w:color w:val="000000" w:themeColor="text1"/>
          <w:sz w:val="22"/>
          <w:szCs w:val="22"/>
        </w:rPr>
        <w:t xml:space="preserve"> from the </w:t>
      </w:r>
      <w:r w:rsidR="00A210E8" w:rsidRPr="00A210E8">
        <w:rPr>
          <w:rFonts w:ascii="Garamond" w:hAnsi="Garamond"/>
          <w:color w:val="000000" w:themeColor="text1"/>
          <w:sz w:val="22"/>
          <w:szCs w:val="22"/>
        </w:rPr>
        <w:t>Zee-D-C</w:t>
      </w:r>
      <w:r w:rsidR="00A13192">
        <w:rPr>
          <w:rFonts w:ascii="Garamond" w:hAnsi="Garamond"/>
          <w:color w:val="000000" w:themeColor="text1"/>
          <w:sz w:val="22"/>
          <w:szCs w:val="22"/>
        </w:rPr>
        <w:t xml:space="preserve">. </w:t>
      </w:r>
      <w:r w:rsidR="00CC069B">
        <w:rPr>
          <w:rFonts w:ascii="Garamond" w:hAnsi="Garamond"/>
          <w:color w:val="000000" w:themeColor="text1"/>
          <w:sz w:val="22"/>
          <w:szCs w:val="22"/>
        </w:rPr>
        <w:t>Indeed, so</w:t>
      </w:r>
      <w:r w:rsidR="00A13192">
        <w:rPr>
          <w:rFonts w:ascii="Garamond" w:hAnsi="Garamond"/>
          <w:color w:val="000000" w:themeColor="text1"/>
          <w:sz w:val="22"/>
          <w:szCs w:val="22"/>
        </w:rPr>
        <w:t xml:space="preserve"> </w:t>
      </w:r>
      <w:proofErr w:type="spellStart"/>
      <w:r w:rsidR="00CC069B" w:rsidRPr="00CC069B">
        <w:rPr>
          <w:rFonts w:ascii="Garamond" w:hAnsi="Garamond"/>
          <w:color w:val="000000" w:themeColor="text1"/>
          <w:sz w:val="22"/>
          <w:szCs w:val="22"/>
        </w:rPr>
        <w:t>skazzed</w:t>
      </w:r>
      <w:proofErr w:type="spellEnd"/>
      <w:r w:rsid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his Reality Modulator could not determine how </w:t>
      </w:r>
      <w:proofErr w:type="spellStart"/>
      <w:r w:rsidR="00CC069B" w:rsidRPr="00CC069B">
        <w:rPr>
          <w:rFonts w:ascii="Garamond" w:hAnsi="Garamond"/>
          <w:color w:val="000000" w:themeColor="text1"/>
          <w:sz w:val="22"/>
          <w:szCs w:val="22"/>
        </w:rPr>
        <w:t>skazzed</w:t>
      </w:r>
      <w:proofErr w:type="spellEnd"/>
      <w:r w:rsidR="00CC069B" w:rsidRP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he was. </w:t>
      </w:r>
    </w:p>
    <w:p w14:paraId="46A4D463" w14:textId="507D2425" w:rsidR="00EF57F4" w:rsidRDefault="00D21924" w:rsidP="0089244B">
      <w:pPr>
        <w:ind w:firstLine="454"/>
        <w:jc w:val="both"/>
        <w:rPr>
          <w:rFonts w:ascii="Garamond" w:hAnsi="Garamond"/>
          <w:color w:val="000000" w:themeColor="text1"/>
          <w:sz w:val="22"/>
          <w:szCs w:val="22"/>
        </w:rPr>
      </w:pPr>
      <w:r>
        <w:rPr>
          <w:rFonts w:ascii="Garamond" w:hAnsi="Garamond"/>
          <w:color w:val="000000" w:themeColor="text1"/>
          <w:sz w:val="22"/>
          <w:szCs w:val="22"/>
        </w:rPr>
        <w:t>Deciding</w:t>
      </w:r>
      <w:r w:rsidR="007D07AA">
        <w:rPr>
          <w:rFonts w:ascii="Garamond" w:hAnsi="Garamond"/>
          <w:color w:val="000000" w:themeColor="text1"/>
          <w:sz w:val="22"/>
          <w:szCs w:val="22"/>
        </w:rPr>
        <w:t xml:space="preserve"> he </w:t>
      </w:r>
      <w:r w:rsidR="00886995">
        <w:rPr>
          <w:rFonts w:ascii="Garamond" w:hAnsi="Garamond"/>
          <w:color w:val="000000" w:themeColor="text1"/>
          <w:sz w:val="22"/>
          <w:szCs w:val="22"/>
        </w:rPr>
        <w:t>was probably hungry</w:t>
      </w:r>
      <w:r w:rsidR="005635F1">
        <w:rPr>
          <w:rFonts w:ascii="Garamond" w:hAnsi="Garamond"/>
          <w:color w:val="000000" w:themeColor="text1"/>
          <w:sz w:val="22"/>
          <w:szCs w:val="22"/>
        </w:rPr>
        <w:t>,</w:t>
      </w:r>
      <w:r w:rsidR="007D07AA">
        <w:rPr>
          <w:rFonts w:ascii="Garamond" w:hAnsi="Garamond"/>
          <w:color w:val="000000" w:themeColor="text1"/>
          <w:sz w:val="22"/>
          <w:szCs w:val="22"/>
        </w:rPr>
        <w:t xml:space="preserve"> Quentin took </w:t>
      </w:r>
      <w:r w:rsidR="00B634BD">
        <w:rPr>
          <w:rFonts w:ascii="Garamond" w:hAnsi="Garamond"/>
          <w:color w:val="000000" w:themeColor="text1"/>
          <w:sz w:val="22"/>
          <w:szCs w:val="22"/>
        </w:rPr>
        <w:t>from his jacket</w:t>
      </w:r>
      <w:r w:rsidR="009163C6"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chocolate bar</w:t>
      </w:r>
      <w:r w:rsidR="00A71C8F">
        <w:rPr>
          <w:rFonts w:ascii="Garamond" w:hAnsi="Garamond"/>
          <w:color w:val="000000" w:themeColor="text1"/>
          <w:sz w:val="22"/>
          <w:szCs w:val="22"/>
        </w:rPr>
        <w:t xml:space="preserve"> and as</w:t>
      </w:r>
      <w:r w:rsidR="009163C6" w:rsidRPr="00AF2203">
        <w:rPr>
          <w:rFonts w:ascii="Garamond" w:hAnsi="Garamond"/>
          <w:color w:val="000000" w:themeColor="text1"/>
          <w:sz w:val="22"/>
          <w:szCs w:val="22"/>
        </w:rPr>
        <w:t xml:space="preserve"> he ate </w:t>
      </w:r>
      <w:r w:rsidR="00614465" w:rsidRPr="00AF2203">
        <w:rPr>
          <w:rFonts w:ascii="Garamond" w:hAnsi="Garamond"/>
          <w:color w:val="000000" w:themeColor="text1"/>
          <w:sz w:val="22"/>
          <w:szCs w:val="22"/>
        </w:rPr>
        <w:t xml:space="preserve">it </w:t>
      </w:r>
      <w:r w:rsidR="00F21A2C" w:rsidRPr="00AF2203">
        <w:rPr>
          <w:rFonts w:ascii="Garamond" w:hAnsi="Garamond"/>
          <w:color w:val="000000" w:themeColor="text1"/>
          <w:sz w:val="22"/>
          <w:szCs w:val="22"/>
        </w:rPr>
        <w:t>pondered on his relationship with Neikea</w:t>
      </w:r>
      <w:r w:rsidR="00DC1AE0" w:rsidRPr="00AF2203">
        <w:rPr>
          <w:rFonts w:ascii="Garamond" w:hAnsi="Garamond"/>
          <w:color w:val="000000" w:themeColor="text1"/>
          <w:sz w:val="22"/>
          <w:szCs w:val="22"/>
        </w:rPr>
        <w:t>. H</w:t>
      </w:r>
      <w:r w:rsidR="00F21A2C" w:rsidRPr="00AF2203">
        <w:rPr>
          <w:rFonts w:ascii="Garamond" w:hAnsi="Garamond"/>
          <w:color w:val="000000" w:themeColor="text1"/>
          <w:sz w:val="22"/>
          <w:szCs w:val="22"/>
        </w:rPr>
        <w:t>e felt</w:t>
      </w:r>
      <w:r w:rsidR="00BE3C44" w:rsidRPr="00AF2203">
        <w:rPr>
          <w:rFonts w:ascii="Garamond" w:hAnsi="Garamond"/>
          <w:color w:val="000000" w:themeColor="text1"/>
          <w:sz w:val="22"/>
          <w:szCs w:val="22"/>
        </w:rPr>
        <w:t xml:space="preserve"> unsure that </w:t>
      </w:r>
      <w:r w:rsidR="00F21A2C"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well suited</w:t>
      </w:r>
      <w:r w:rsidR="001B3A5F">
        <w:rPr>
          <w:rFonts w:ascii="Garamond" w:hAnsi="Garamond"/>
          <w:color w:val="000000" w:themeColor="text1"/>
          <w:sz w:val="22"/>
          <w:szCs w:val="22"/>
        </w:rPr>
        <w:t xml:space="preserve">, that there was some </w:t>
      </w:r>
      <w:r w:rsidR="00E4113A">
        <w:rPr>
          <w:rFonts w:ascii="Garamond" w:hAnsi="Garamond"/>
          <w:color w:val="000000" w:themeColor="text1"/>
          <w:sz w:val="22"/>
          <w:szCs w:val="22"/>
        </w:rPr>
        <w:t xml:space="preserve">vital </w:t>
      </w:r>
      <w:r w:rsidR="001B3A5F">
        <w:rPr>
          <w:rFonts w:ascii="Garamond" w:hAnsi="Garamond"/>
          <w:color w:val="000000" w:themeColor="text1"/>
          <w:sz w:val="22"/>
          <w:szCs w:val="22"/>
        </w:rPr>
        <w:t xml:space="preserve">process in their relationship that was </w:t>
      </w:r>
      <w:r w:rsidR="00E4113A" w:rsidRPr="00E4113A">
        <w:rPr>
          <w:rFonts w:ascii="Garamond" w:hAnsi="Garamond"/>
          <w:color w:val="000000" w:themeColor="text1"/>
          <w:sz w:val="22"/>
          <w:szCs w:val="22"/>
        </w:rPr>
        <w:t>imminent</w:t>
      </w:r>
      <w:r w:rsidR="00E4113A">
        <w:rPr>
          <w:rFonts w:ascii="Garamond" w:hAnsi="Garamond"/>
          <w:color w:val="000000" w:themeColor="text1"/>
          <w:sz w:val="22"/>
          <w:szCs w:val="22"/>
        </w:rPr>
        <w:t xml:space="preserve">ly </w:t>
      </w:r>
      <w:r w:rsidR="001B3A5F">
        <w:rPr>
          <w:rFonts w:ascii="Garamond" w:hAnsi="Garamond"/>
          <w:color w:val="000000" w:themeColor="text1"/>
          <w:sz w:val="22"/>
          <w:szCs w:val="22"/>
        </w:rPr>
        <w:t>non-convergent</w:t>
      </w:r>
      <w:r w:rsidR="000B2725" w:rsidRPr="00AF2203">
        <w:rPr>
          <w:rFonts w:ascii="Garamond" w:hAnsi="Garamond"/>
          <w:color w:val="000000" w:themeColor="text1"/>
          <w:sz w:val="22"/>
          <w:szCs w:val="22"/>
        </w:rPr>
        <w:t>.</w:t>
      </w:r>
    </w:p>
    <w:p w14:paraId="7F0E8821" w14:textId="30FB0797" w:rsidR="00E57340" w:rsidRDefault="000B2725" w:rsidP="0089244B">
      <w:pPr>
        <w:ind w:firstLine="454"/>
        <w:jc w:val="both"/>
        <w:rPr>
          <w:rFonts w:ascii="Garamond" w:hAnsi="Garamond"/>
          <w:color w:val="000000" w:themeColor="text1"/>
          <w:sz w:val="22"/>
          <w:szCs w:val="22"/>
        </w:rPr>
      </w:pPr>
      <w:r w:rsidRPr="00EF57F4">
        <w:rPr>
          <w:rFonts w:ascii="Garamond" w:hAnsi="Garamond"/>
          <w:i/>
          <w:iCs/>
          <w:color w:val="000000" w:themeColor="text1"/>
          <w:sz w:val="22"/>
          <w:szCs w:val="22"/>
        </w:rPr>
        <w:t>H</w:t>
      </w:r>
      <w:r w:rsidR="00BE3C44" w:rsidRPr="00EF57F4">
        <w:rPr>
          <w:rFonts w:ascii="Garamond" w:hAnsi="Garamond"/>
          <w:i/>
          <w:iCs/>
          <w:color w:val="000000" w:themeColor="text1"/>
          <w:sz w:val="22"/>
          <w:szCs w:val="22"/>
        </w:rPr>
        <w:t>er</w:t>
      </w:r>
      <w:r w:rsidR="00153FC3" w:rsidRPr="00EF57F4">
        <w:rPr>
          <w:rFonts w:ascii="Garamond" w:hAnsi="Garamond"/>
          <w:i/>
          <w:iCs/>
          <w:color w:val="000000" w:themeColor="text1"/>
          <w:sz w:val="22"/>
          <w:szCs w:val="22"/>
        </w:rPr>
        <w:t xml:space="preserve"> oscillations of</w:t>
      </w:r>
      <w:r w:rsidR="00BE3C44" w:rsidRPr="00EF57F4">
        <w:rPr>
          <w:rFonts w:ascii="Garamond" w:hAnsi="Garamond"/>
          <w:i/>
          <w:iCs/>
          <w:color w:val="000000" w:themeColor="text1"/>
          <w:sz w:val="22"/>
          <w:szCs w:val="22"/>
        </w:rPr>
        <w:t xml:space="preserve"> </w:t>
      </w:r>
      <w:r w:rsidRPr="00EF57F4">
        <w:rPr>
          <w:rFonts w:ascii="Garamond" w:hAnsi="Garamond"/>
          <w:i/>
          <w:iCs/>
          <w:color w:val="000000" w:themeColor="text1"/>
          <w:sz w:val="22"/>
          <w:szCs w:val="22"/>
        </w:rPr>
        <w:t>temper</w:t>
      </w:r>
      <w:r w:rsidR="00BE3C44" w:rsidRPr="00EF57F4">
        <w:rPr>
          <w:rFonts w:ascii="Garamond" w:hAnsi="Garamond"/>
          <w:i/>
          <w:iCs/>
          <w:color w:val="000000" w:themeColor="text1"/>
          <w:sz w:val="22"/>
          <w:szCs w:val="22"/>
        </w:rPr>
        <w:t xml:space="preserve"> </w:t>
      </w:r>
      <w:r w:rsidR="009A0175">
        <w:rPr>
          <w:rFonts w:ascii="Garamond" w:hAnsi="Garamond"/>
          <w:i/>
          <w:iCs/>
          <w:color w:val="000000" w:themeColor="text1"/>
          <w:sz w:val="22"/>
          <w:szCs w:val="22"/>
        </w:rPr>
        <w:t>are</w:t>
      </w:r>
      <w:r w:rsidR="00BE3C44" w:rsidRPr="00EF57F4">
        <w:rPr>
          <w:rFonts w:ascii="Garamond" w:hAnsi="Garamond"/>
          <w:i/>
          <w:iCs/>
          <w:color w:val="000000" w:themeColor="text1"/>
          <w:sz w:val="22"/>
          <w:szCs w:val="22"/>
        </w:rPr>
        <w:t xml:space="preserve"> unsettling</w:t>
      </w:r>
      <w:r w:rsidR="001B3A5F" w:rsidRPr="00EF57F4">
        <w:rPr>
          <w:rFonts w:ascii="Garamond" w:hAnsi="Garamond"/>
          <w:i/>
          <w:iCs/>
          <w:color w:val="000000" w:themeColor="text1"/>
          <w:sz w:val="22"/>
          <w:szCs w:val="22"/>
        </w:rPr>
        <w:t>ly predictable</w:t>
      </w:r>
      <w:r w:rsidR="00EF57F4">
        <w:rPr>
          <w:rFonts w:ascii="Garamond" w:hAnsi="Garamond"/>
          <w:color w:val="000000" w:themeColor="text1"/>
          <w:sz w:val="22"/>
          <w:szCs w:val="22"/>
        </w:rPr>
        <w:t>, he thought.</w:t>
      </w:r>
    </w:p>
    <w:p w14:paraId="588BBE68" w14:textId="56D35069" w:rsidR="00E57340" w:rsidRDefault="00E57340" w:rsidP="0089244B">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he had frequently mocked him for </w:t>
      </w:r>
      <w:r w:rsidR="00C6183A" w:rsidRPr="00AF2203">
        <w:rPr>
          <w:rFonts w:ascii="Garamond" w:hAnsi="Garamond"/>
          <w:color w:val="000000" w:themeColor="text1"/>
          <w:sz w:val="22"/>
          <w:szCs w:val="22"/>
        </w:rPr>
        <w:t xml:space="preserve">his cultural </w:t>
      </w:r>
      <w:r w:rsidR="00302221" w:rsidRPr="00AF2203">
        <w:rPr>
          <w:rFonts w:ascii="Garamond" w:hAnsi="Garamond"/>
          <w:color w:val="000000" w:themeColor="text1"/>
          <w:sz w:val="22"/>
          <w:szCs w:val="22"/>
        </w:rPr>
        <w:t>unsophistication</w:t>
      </w:r>
      <w:r w:rsidR="00886995">
        <w:rPr>
          <w:rFonts w:ascii="Garamond" w:hAnsi="Garamond"/>
          <w:color w:val="000000" w:themeColor="text1"/>
          <w:sz w:val="22"/>
          <w:szCs w:val="22"/>
        </w:rPr>
        <w:t xml:space="preserve"> and Zoner heritage</w:t>
      </w:r>
      <w:r w:rsidR="001B3A5F">
        <w:rPr>
          <w:rFonts w:ascii="Garamond" w:hAnsi="Garamond"/>
          <w:color w:val="000000" w:themeColor="text1"/>
          <w:sz w:val="22"/>
          <w:szCs w:val="22"/>
        </w:rPr>
        <w:t xml:space="preserve"> in a way that made her seem crude and fundamentally dim-minded</w:t>
      </w:r>
      <w:r w:rsidR="00E71A67">
        <w:rPr>
          <w:rFonts w:ascii="Garamond" w:hAnsi="Garamond"/>
          <w:color w:val="000000" w:themeColor="text1"/>
          <w:sz w:val="22"/>
          <w:szCs w:val="22"/>
        </w:rPr>
        <w:t>.</w:t>
      </w:r>
    </w:p>
    <w:p w14:paraId="739F3748" w14:textId="03361862" w:rsidR="00E57340" w:rsidRDefault="00E57340" w:rsidP="00BE53F2">
      <w:pPr>
        <w:ind w:firstLine="454"/>
        <w:jc w:val="both"/>
        <w:rPr>
          <w:rFonts w:ascii="Garamond" w:hAnsi="Garamond"/>
          <w:color w:val="000000" w:themeColor="text1"/>
          <w:sz w:val="22"/>
          <w:szCs w:val="22"/>
        </w:rPr>
      </w:pPr>
      <w:r w:rsidRPr="00E57340">
        <w:rPr>
          <w:rFonts w:ascii="Garamond" w:hAnsi="Garamond"/>
          <w:i/>
          <w:iCs/>
          <w:color w:val="000000" w:themeColor="text1"/>
          <w:sz w:val="22"/>
          <w:szCs w:val="22"/>
        </w:rPr>
        <w:t>U</w:t>
      </w:r>
      <w:r w:rsidR="001B3A5F" w:rsidRPr="00E57340">
        <w:rPr>
          <w:rFonts w:ascii="Garamond" w:hAnsi="Garamond"/>
          <w:i/>
          <w:iCs/>
          <w:color w:val="000000" w:themeColor="text1"/>
          <w:sz w:val="22"/>
          <w:szCs w:val="22"/>
        </w:rPr>
        <w:t>gly</w:t>
      </w:r>
      <w:r w:rsidRPr="00E57340">
        <w:rPr>
          <w:rFonts w:ascii="Garamond" w:hAnsi="Garamond"/>
          <w:i/>
          <w:iCs/>
          <w:color w:val="000000" w:themeColor="text1"/>
          <w:sz w:val="22"/>
          <w:szCs w:val="22"/>
        </w:rPr>
        <w:t xml:space="preserve"> and banal</w:t>
      </w:r>
      <w:r>
        <w:rPr>
          <w:rFonts w:ascii="Garamond" w:hAnsi="Garamond"/>
          <w:color w:val="000000" w:themeColor="text1"/>
          <w:sz w:val="22"/>
          <w:szCs w:val="22"/>
        </w:rPr>
        <w:t xml:space="preserve">, he said, </w:t>
      </w:r>
      <w:r w:rsidR="002B07B6">
        <w:rPr>
          <w:rFonts w:ascii="Garamond" w:hAnsi="Garamond"/>
          <w:color w:val="000000" w:themeColor="text1"/>
          <w:sz w:val="22"/>
          <w:szCs w:val="22"/>
        </w:rPr>
        <w:t>trying to remember the</w:t>
      </w:r>
      <w:r>
        <w:rPr>
          <w:rFonts w:ascii="Garamond" w:hAnsi="Garamond"/>
          <w:color w:val="000000" w:themeColor="text1"/>
          <w:sz w:val="22"/>
          <w:szCs w:val="22"/>
        </w:rPr>
        <w:t xml:space="preserve"> </w:t>
      </w:r>
      <w:r w:rsidR="002B07B6">
        <w:rPr>
          <w:rFonts w:ascii="Garamond" w:hAnsi="Garamond"/>
          <w:color w:val="000000" w:themeColor="text1"/>
          <w:sz w:val="22"/>
          <w:szCs w:val="22"/>
        </w:rPr>
        <w:t>word that captured these two characters.</w:t>
      </w:r>
    </w:p>
    <w:p w14:paraId="022ADECB" w14:textId="31C0125E" w:rsidR="004B65BD" w:rsidRDefault="000372EA" w:rsidP="00BB4821">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D65" w:rsidRPr="00AF2203">
        <w:rPr>
          <w:rFonts w:ascii="Garamond" w:hAnsi="Garamond"/>
          <w:color w:val="000000" w:themeColor="text1"/>
          <w:sz w:val="22"/>
          <w:szCs w:val="22"/>
        </w:rPr>
        <w:t>ealizing</w:t>
      </w:r>
      <w:r w:rsidR="00BE3C44" w:rsidRPr="00AF2203">
        <w:rPr>
          <w:rFonts w:ascii="Garamond" w:hAnsi="Garamond"/>
          <w:color w:val="000000" w:themeColor="text1"/>
          <w:sz w:val="22"/>
          <w:szCs w:val="22"/>
        </w:rPr>
        <w:t xml:space="preserve"> </w:t>
      </w:r>
      <w:r w:rsidR="00E935BB">
        <w:rPr>
          <w:rFonts w:ascii="Garamond" w:hAnsi="Garamond"/>
          <w:color w:val="000000" w:themeColor="text1"/>
          <w:sz w:val="22"/>
          <w:szCs w:val="22"/>
        </w:rPr>
        <w:t xml:space="preserve">he was facing West and </w:t>
      </w:r>
      <w:r w:rsidR="00BE3C44" w:rsidRPr="00AF2203">
        <w:rPr>
          <w:rFonts w:ascii="Garamond" w:hAnsi="Garamond"/>
          <w:color w:val="000000" w:themeColor="text1"/>
          <w:sz w:val="22"/>
          <w:szCs w:val="22"/>
        </w:rPr>
        <w:t>that</w:t>
      </w:r>
      <w:r w:rsidR="00E935BB">
        <w:rPr>
          <w:rFonts w:ascii="Garamond" w:hAnsi="Garamond"/>
          <w:color w:val="000000" w:themeColor="text1"/>
          <w:sz w:val="22"/>
          <w:szCs w:val="22"/>
        </w:rPr>
        <w:t xml:space="preserve"> the sun must be setting </w:t>
      </w:r>
      <w:r w:rsidR="00BE3C44" w:rsidRPr="00AF2203">
        <w:rPr>
          <w:rFonts w:ascii="Garamond" w:hAnsi="Garamond"/>
          <w:color w:val="000000" w:themeColor="text1"/>
          <w:sz w:val="22"/>
          <w:szCs w:val="22"/>
        </w:rPr>
        <w:t>on the other side</w:t>
      </w:r>
      <w:r w:rsidR="00253E1D" w:rsidRPr="00AF2203">
        <w:rPr>
          <w:rFonts w:ascii="Garamond" w:hAnsi="Garamond"/>
          <w:color w:val="000000" w:themeColor="text1"/>
          <w:sz w:val="22"/>
          <w:szCs w:val="22"/>
        </w:rPr>
        <w:t xml:space="preserve">, Quentin </w:t>
      </w:r>
      <w:r w:rsidR="00126E65">
        <w:rPr>
          <w:rFonts w:ascii="Garamond" w:hAnsi="Garamond"/>
          <w:color w:val="000000" w:themeColor="text1"/>
          <w:sz w:val="22"/>
          <w:szCs w:val="22"/>
        </w:rPr>
        <w:t xml:space="preserve">promptly </w:t>
      </w:r>
      <w:r w:rsidR="00BE3C44" w:rsidRPr="00AF2203">
        <w:rPr>
          <w:rFonts w:ascii="Garamond" w:hAnsi="Garamond"/>
          <w:color w:val="000000" w:themeColor="text1"/>
          <w:sz w:val="22"/>
          <w:szCs w:val="22"/>
        </w:rPr>
        <w:t xml:space="preserve">walked around to the windward deck. </w:t>
      </w:r>
    </w:p>
    <w:p w14:paraId="40061FAC" w14:textId="77777777"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Here was a different world.</w:t>
      </w:r>
    </w:p>
    <w:p w14:paraId="35D8306D" w14:textId="160E0A56"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wind was howling</w:t>
      </w:r>
      <w:r w:rsidR="00E935BB">
        <w:rPr>
          <w:rFonts w:ascii="Garamond" w:hAnsi="Garamond"/>
          <w:color w:val="000000" w:themeColor="text1"/>
          <w:sz w:val="22"/>
          <w:szCs w:val="22"/>
        </w:rPr>
        <w:t xml:space="preserve"> in </w:t>
      </w:r>
      <w:r w:rsidR="00AF3EF4">
        <w:rPr>
          <w:rFonts w:ascii="Garamond" w:hAnsi="Garamond"/>
          <w:color w:val="000000" w:themeColor="text1"/>
          <w:sz w:val="22"/>
          <w:szCs w:val="22"/>
        </w:rPr>
        <w:t>repeating</w:t>
      </w:r>
      <w:r w:rsidR="00E935BB">
        <w:rPr>
          <w:rFonts w:ascii="Garamond" w:hAnsi="Garamond"/>
          <w:color w:val="000000" w:themeColor="text1"/>
          <w:sz w:val="22"/>
          <w:szCs w:val="22"/>
        </w:rPr>
        <w:t xml:space="preserve"> gusts</w:t>
      </w:r>
      <w:r>
        <w:rPr>
          <w:rFonts w:ascii="Garamond" w:hAnsi="Garamond"/>
          <w:color w:val="000000" w:themeColor="text1"/>
          <w:sz w:val="22"/>
          <w:szCs w:val="22"/>
        </w:rPr>
        <w:t>.</w:t>
      </w:r>
    </w:p>
    <w:p w14:paraId="26BC2F7F" w14:textId="731A1EA3"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sea was turmoil</w:t>
      </w:r>
      <w:r w:rsidR="00BE53F2">
        <w:rPr>
          <w:rFonts w:ascii="Garamond" w:hAnsi="Garamond"/>
          <w:color w:val="000000" w:themeColor="text1"/>
          <w:sz w:val="22"/>
          <w:szCs w:val="22"/>
        </w:rPr>
        <w:t xml:space="preserve"> and</w:t>
      </w:r>
      <w:r>
        <w:rPr>
          <w:rFonts w:ascii="Garamond" w:hAnsi="Garamond"/>
          <w:color w:val="000000" w:themeColor="text1"/>
          <w:sz w:val="22"/>
          <w:szCs w:val="22"/>
        </w:rPr>
        <w:t xml:space="preserve"> the colours sickening</w:t>
      </w:r>
      <w:r w:rsidR="00841495">
        <w:rPr>
          <w:rFonts w:ascii="Garamond" w:hAnsi="Garamond"/>
          <w:color w:val="000000" w:themeColor="text1"/>
          <w:sz w:val="22"/>
          <w:szCs w:val="22"/>
        </w:rPr>
        <w:t>.</w:t>
      </w:r>
    </w:p>
    <w:p w14:paraId="520C85AE" w14:textId="61753774" w:rsidR="004B65BD" w:rsidRDefault="00C31D01"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3B561F">
        <w:rPr>
          <w:rFonts w:ascii="Garamond" w:hAnsi="Garamond"/>
          <w:color w:val="000000" w:themeColor="text1"/>
          <w:sz w:val="22"/>
          <w:szCs w:val="22"/>
        </w:rPr>
        <w:t>is stomach began to churn</w:t>
      </w:r>
      <w:r w:rsidR="004B65BD">
        <w:rPr>
          <w:rFonts w:ascii="Garamond" w:hAnsi="Garamond"/>
          <w:color w:val="000000" w:themeColor="text1"/>
          <w:sz w:val="22"/>
          <w:szCs w:val="22"/>
        </w:rPr>
        <w:t>.</w:t>
      </w:r>
    </w:p>
    <w:p w14:paraId="6750EE29" w14:textId="3B1A3879" w:rsidR="00BE3C44" w:rsidRPr="00AF2203" w:rsidRDefault="00841495"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F14042"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looked </w:t>
      </w:r>
      <w:r w:rsidR="00F14042" w:rsidRPr="00AF2203">
        <w:rPr>
          <w:rFonts w:ascii="Garamond" w:hAnsi="Garamond"/>
          <w:color w:val="000000" w:themeColor="text1"/>
          <w:sz w:val="22"/>
          <w:szCs w:val="22"/>
        </w:rPr>
        <w:t>towards</w:t>
      </w:r>
      <w:r w:rsidR="00BE3C44" w:rsidRPr="00AF2203">
        <w:rPr>
          <w:rFonts w:ascii="Garamond" w:hAnsi="Garamond"/>
          <w:color w:val="000000" w:themeColor="text1"/>
          <w:sz w:val="22"/>
          <w:szCs w:val="22"/>
        </w:rPr>
        <w:t xml:space="preserve"> the </w:t>
      </w:r>
      <w:r w:rsidR="00B55E71" w:rsidRPr="00B55E71">
        <w:rPr>
          <w:rFonts w:ascii="Garamond" w:hAnsi="Garamond"/>
          <w:color w:val="000000" w:themeColor="text1"/>
          <w:sz w:val="22"/>
          <w:szCs w:val="22"/>
        </w:rPr>
        <w:t xml:space="preserve">sun </w:t>
      </w:r>
      <w:r w:rsidR="00BE3C44" w:rsidRPr="00AF2203">
        <w:rPr>
          <w:rFonts w:ascii="Garamond" w:hAnsi="Garamond"/>
          <w:color w:val="000000" w:themeColor="text1"/>
          <w:sz w:val="22"/>
          <w:szCs w:val="22"/>
        </w:rPr>
        <w:t xml:space="preserve">setting </w:t>
      </w:r>
      <w:r w:rsidR="00FE4045">
        <w:rPr>
          <w:rFonts w:ascii="Garamond" w:hAnsi="Garamond"/>
          <w:color w:val="000000" w:themeColor="text1"/>
          <w:sz w:val="22"/>
          <w:szCs w:val="22"/>
        </w:rPr>
        <w:t>on</w:t>
      </w:r>
      <w:r w:rsidR="007F7FCC">
        <w:rPr>
          <w:rFonts w:ascii="Garamond" w:hAnsi="Garamond"/>
          <w:color w:val="000000" w:themeColor="text1"/>
          <w:sz w:val="22"/>
          <w:szCs w:val="22"/>
        </w:rPr>
        <w:t xml:space="preserve"> </w:t>
      </w:r>
      <w:r w:rsidR="00B55E71">
        <w:rPr>
          <w:rFonts w:ascii="Garamond" w:hAnsi="Garamond"/>
          <w:color w:val="000000" w:themeColor="text1"/>
          <w:sz w:val="22"/>
          <w:szCs w:val="22"/>
        </w:rPr>
        <w:t>unknown</w:t>
      </w:r>
      <w:r w:rsidR="00180ACD" w:rsidRPr="00AF2203">
        <w:rPr>
          <w:rFonts w:ascii="Garamond" w:hAnsi="Garamond"/>
          <w:color w:val="000000" w:themeColor="text1"/>
          <w:sz w:val="22"/>
          <w:szCs w:val="22"/>
        </w:rPr>
        <w:t xml:space="preserve"> </w:t>
      </w:r>
      <w:r w:rsidR="00B55E71">
        <w:rPr>
          <w:rFonts w:ascii="Garamond" w:hAnsi="Garamond"/>
          <w:color w:val="000000" w:themeColor="text1"/>
          <w:sz w:val="22"/>
          <w:szCs w:val="22"/>
        </w:rPr>
        <w:t>lands</w:t>
      </w:r>
      <w:r w:rsidR="005C2E2C" w:rsidRPr="00AF2203">
        <w:rPr>
          <w:rFonts w:ascii="Garamond" w:hAnsi="Garamond"/>
          <w:color w:val="000000" w:themeColor="text1"/>
          <w:sz w:val="22"/>
          <w:szCs w:val="22"/>
        </w:rPr>
        <w:t>.</w:t>
      </w:r>
    </w:p>
    <w:p w14:paraId="0BCD60D0" w14:textId="62D5A8BD" w:rsidR="00481782" w:rsidRDefault="00044BA1" w:rsidP="00BB48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 anguished yell </w:t>
      </w:r>
      <w:r w:rsidR="00880636">
        <w:rPr>
          <w:rFonts w:ascii="Garamond" w:hAnsi="Garamond"/>
          <w:color w:val="000000" w:themeColor="text1"/>
          <w:sz w:val="22"/>
          <w:szCs w:val="22"/>
        </w:rPr>
        <w:t>tore</w:t>
      </w:r>
      <w:r w:rsidRPr="00AF2203">
        <w:rPr>
          <w:rFonts w:ascii="Garamond" w:hAnsi="Garamond"/>
          <w:color w:val="000000" w:themeColor="text1"/>
          <w:sz w:val="22"/>
          <w:szCs w:val="22"/>
        </w:rPr>
        <w:t xml:space="preserve"> Quentin away from </w:t>
      </w:r>
      <w:r w:rsidR="00880636">
        <w:rPr>
          <w:rFonts w:ascii="Garamond" w:hAnsi="Garamond"/>
          <w:color w:val="000000" w:themeColor="text1"/>
          <w:sz w:val="22"/>
          <w:szCs w:val="22"/>
        </w:rPr>
        <w:t>the horizon and</w:t>
      </w:r>
      <w:r w:rsidRPr="00AF2203">
        <w:rPr>
          <w:rFonts w:ascii="Garamond" w:hAnsi="Garamond"/>
          <w:color w:val="000000" w:themeColor="text1"/>
          <w:sz w:val="22"/>
          <w:szCs w:val="22"/>
        </w:rPr>
        <w:t xml:space="preserve"> s</w:t>
      </w:r>
      <w:r w:rsidR="002A0607" w:rsidRPr="00AF2203">
        <w:rPr>
          <w:rFonts w:ascii="Garamond" w:hAnsi="Garamond"/>
          <w:color w:val="000000" w:themeColor="text1"/>
          <w:sz w:val="22"/>
          <w:szCs w:val="22"/>
        </w:rPr>
        <w:t>quinting</w:t>
      </w:r>
      <w:r w:rsidR="00AF7460" w:rsidRPr="00AF2203">
        <w:rPr>
          <w:rFonts w:ascii="Garamond" w:hAnsi="Garamond"/>
          <w:color w:val="000000" w:themeColor="text1"/>
          <w:sz w:val="22"/>
          <w:szCs w:val="22"/>
        </w:rPr>
        <w:t xml:space="preserve"> </w:t>
      </w:r>
      <w:r w:rsidR="00992C28">
        <w:rPr>
          <w:rFonts w:ascii="Garamond" w:hAnsi="Garamond"/>
          <w:color w:val="000000" w:themeColor="text1"/>
          <w:sz w:val="22"/>
          <w:szCs w:val="22"/>
        </w:rPr>
        <w:t xml:space="preserve">down </w:t>
      </w:r>
      <w:r w:rsidRPr="00AF2203">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DA354E">
        <w:rPr>
          <w:rFonts w:ascii="Garamond" w:hAnsi="Garamond"/>
          <w:color w:val="000000" w:themeColor="text1"/>
          <w:sz w:val="22"/>
          <w:szCs w:val="22"/>
        </w:rPr>
        <w:t>saw</w:t>
      </w:r>
      <w:r w:rsidR="002A0607" w:rsidRPr="00AF2203">
        <w:rPr>
          <w:rFonts w:ascii="Garamond" w:hAnsi="Garamond"/>
          <w:color w:val="000000" w:themeColor="text1"/>
          <w:sz w:val="22"/>
          <w:szCs w:val="22"/>
        </w:rPr>
        <w:t xml:space="preserve"> </w:t>
      </w:r>
      <w:r w:rsidR="00AF7460" w:rsidRPr="00AF2203">
        <w:rPr>
          <w:rFonts w:ascii="Garamond" w:hAnsi="Garamond"/>
          <w:color w:val="000000" w:themeColor="text1"/>
          <w:sz w:val="22"/>
          <w:szCs w:val="22"/>
        </w:rPr>
        <w:t xml:space="preserve">the one-armed </w:t>
      </w:r>
      <w:r w:rsidR="0074675C">
        <w:rPr>
          <w:rFonts w:ascii="Garamond" w:hAnsi="Garamond"/>
          <w:color w:val="000000" w:themeColor="text1"/>
          <w:sz w:val="22"/>
          <w:szCs w:val="22"/>
        </w:rPr>
        <w:t>Yorkshire</w:t>
      </w:r>
      <w:r w:rsidR="00AF7460" w:rsidRPr="00AF2203">
        <w:rPr>
          <w:rFonts w:ascii="Garamond" w:hAnsi="Garamond"/>
          <w:color w:val="000000" w:themeColor="text1"/>
          <w:sz w:val="22"/>
          <w:szCs w:val="22"/>
        </w:rPr>
        <w:t>man</w:t>
      </w:r>
      <w:r w:rsidR="0066605B">
        <w:rPr>
          <w:rFonts w:ascii="Garamond" w:hAnsi="Garamond"/>
          <w:color w:val="000000" w:themeColor="text1"/>
          <w:sz w:val="22"/>
          <w:szCs w:val="22"/>
        </w:rPr>
        <w:t xml:space="preserve"> behind the bow </w:t>
      </w:r>
      <w:r w:rsidR="004F7434" w:rsidRPr="004F7434">
        <w:rPr>
          <w:rFonts w:ascii="Garamond" w:hAnsi="Garamond"/>
          <w:color w:val="000000" w:themeColor="text1"/>
          <w:sz w:val="22"/>
          <w:szCs w:val="22"/>
        </w:rPr>
        <w:t>facing into the wind</w:t>
      </w:r>
      <w:r w:rsidR="002C28B4">
        <w:rPr>
          <w:rFonts w:ascii="Garamond" w:hAnsi="Garamond"/>
          <w:color w:val="000000" w:themeColor="text1"/>
          <w:sz w:val="22"/>
          <w:szCs w:val="22"/>
        </w:rPr>
        <w:t>.</w:t>
      </w:r>
      <w:r w:rsidR="004F7434">
        <w:rPr>
          <w:rFonts w:ascii="Garamond" w:hAnsi="Garamond"/>
          <w:color w:val="000000" w:themeColor="text1"/>
          <w:sz w:val="22"/>
          <w:szCs w:val="22"/>
        </w:rPr>
        <w:t xml:space="preserve"> </w:t>
      </w:r>
      <w:r w:rsidR="002C28B4">
        <w:rPr>
          <w:rFonts w:ascii="Garamond" w:hAnsi="Garamond"/>
          <w:color w:val="000000" w:themeColor="text1"/>
          <w:sz w:val="22"/>
          <w:szCs w:val="22"/>
        </w:rPr>
        <w:t>A</w:t>
      </w:r>
      <w:r w:rsidR="00932BAA" w:rsidRPr="00AF2203">
        <w:rPr>
          <w:rFonts w:ascii="Garamond" w:hAnsi="Garamond"/>
          <w:color w:val="000000" w:themeColor="text1"/>
          <w:sz w:val="22"/>
          <w:szCs w:val="22"/>
        </w:rPr>
        <w:t xml:space="preserve"> rainbow of sea spray</w:t>
      </w:r>
      <w:r w:rsidR="002C28B4">
        <w:rPr>
          <w:rFonts w:ascii="Garamond" w:hAnsi="Garamond"/>
          <w:color w:val="000000" w:themeColor="text1"/>
          <w:sz w:val="22"/>
          <w:szCs w:val="22"/>
        </w:rPr>
        <w:t>ed above</w:t>
      </w:r>
      <w:r w:rsidR="008E78A6">
        <w:rPr>
          <w:rFonts w:ascii="Garamond" w:hAnsi="Garamond"/>
          <w:color w:val="000000" w:themeColor="text1"/>
          <w:sz w:val="22"/>
          <w:szCs w:val="22"/>
        </w:rPr>
        <w:t xml:space="preserve"> him</w:t>
      </w:r>
      <w:r w:rsidR="00932BAA" w:rsidRPr="00AF2203">
        <w:rPr>
          <w:rFonts w:ascii="Garamond" w:hAnsi="Garamond"/>
          <w:color w:val="000000" w:themeColor="text1"/>
          <w:sz w:val="22"/>
          <w:szCs w:val="22"/>
        </w:rPr>
        <w:t>.</w:t>
      </w:r>
      <w:r w:rsidR="002A0607" w:rsidRPr="00AF2203">
        <w:rPr>
          <w:rFonts w:ascii="Garamond" w:hAnsi="Garamond"/>
          <w:color w:val="000000" w:themeColor="text1"/>
          <w:sz w:val="22"/>
          <w:szCs w:val="22"/>
        </w:rPr>
        <w:t xml:space="preserve"> The man </w:t>
      </w:r>
      <w:r w:rsidR="00E121B1">
        <w:rPr>
          <w:rFonts w:ascii="Garamond" w:hAnsi="Garamond"/>
          <w:color w:val="000000" w:themeColor="text1"/>
          <w:sz w:val="22"/>
          <w:szCs w:val="22"/>
        </w:rPr>
        <w:t>swayed</w:t>
      </w:r>
      <w:r w:rsidR="00274EA0">
        <w:rPr>
          <w:rFonts w:ascii="Garamond" w:hAnsi="Garamond"/>
          <w:color w:val="000000" w:themeColor="text1"/>
          <w:sz w:val="22"/>
          <w:szCs w:val="22"/>
        </w:rPr>
        <w:t xml:space="preserve"> his torso</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and held</w:t>
      </w:r>
      <w:r w:rsidR="002A0607" w:rsidRPr="00AF2203">
        <w:rPr>
          <w:rFonts w:ascii="Garamond" w:hAnsi="Garamond"/>
          <w:color w:val="000000" w:themeColor="text1"/>
          <w:sz w:val="22"/>
          <w:szCs w:val="22"/>
        </w:rPr>
        <w:t xml:space="preserve"> </w:t>
      </w:r>
      <w:r w:rsidR="00C515B1" w:rsidRPr="00C515B1">
        <w:rPr>
          <w:rFonts w:ascii="Garamond" w:hAnsi="Garamond"/>
          <w:color w:val="000000" w:themeColor="text1"/>
          <w:sz w:val="22"/>
          <w:szCs w:val="22"/>
        </w:rPr>
        <w:t xml:space="preserve">aloft </w:t>
      </w:r>
      <w:r w:rsidR="002A0607" w:rsidRPr="00AF2203">
        <w:rPr>
          <w:rFonts w:ascii="Garamond" w:hAnsi="Garamond"/>
          <w:color w:val="000000" w:themeColor="text1"/>
          <w:sz w:val="22"/>
          <w:szCs w:val="22"/>
        </w:rPr>
        <w:t>a book</w:t>
      </w:r>
      <w:r w:rsidR="00764AB1">
        <w:rPr>
          <w:rFonts w:ascii="Garamond" w:hAnsi="Garamond"/>
          <w:color w:val="000000" w:themeColor="text1"/>
          <w:sz w:val="22"/>
          <w:szCs w:val="22"/>
        </w:rPr>
        <w:t xml:space="preserve"> </w:t>
      </w:r>
      <w:r w:rsidR="00EA7AF8" w:rsidRPr="00AF2203">
        <w:rPr>
          <w:rFonts w:ascii="Garamond" w:hAnsi="Garamond"/>
          <w:color w:val="000000" w:themeColor="text1"/>
          <w:sz w:val="22"/>
          <w:szCs w:val="22"/>
        </w:rPr>
        <w:t>bent back along its spine</w:t>
      </w:r>
      <w:r w:rsidR="001447F5" w:rsidRPr="00AF2203">
        <w:rPr>
          <w:rFonts w:ascii="Garamond" w:hAnsi="Garamond"/>
          <w:color w:val="000000" w:themeColor="text1"/>
          <w:sz w:val="22"/>
          <w:szCs w:val="22"/>
        </w:rPr>
        <w:t>. I</w:t>
      </w:r>
      <w:r w:rsidR="002A0607" w:rsidRPr="00AF2203">
        <w:rPr>
          <w:rFonts w:ascii="Garamond" w:hAnsi="Garamond"/>
          <w:color w:val="000000" w:themeColor="text1"/>
          <w:sz w:val="22"/>
          <w:szCs w:val="22"/>
        </w:rPr>
        <w:t xml:space="preserve">n between shouted phrases </w:t>
      </w:r>
      <w:r w:rsidR="00F85543">
        <w:rPr>
          <w:rFonts w:ascii="Garamond" w:hAnsi="Garamond"/>
          <w:color w:val="000000" w:themeColor="text1"/>
          <w:sz w:val="22"/>
          <w:szCs w:val="22"/>
        </w:rPr>
        <w:t xml:space="preserve">of </w:t>
      </w:r>
      <w:r w:rsidR="00E71A67">
        <w:rPr>
          <w:rFonts w:ascii="Garamond" w:hAnsi="Garamond"/>
          <w:color w:val="000000" w:themeColor="text1"/>
          <w:sz w:val="22"/>
          <w:szCs w:val="22"/>
        </w:rPr>
        <w:t xml:space="preserve">deep </w:t>
      </w:r>
      <w:r w:rsidR="00F85543">
        <w:rPr>
          <w:rFonts w:ascii="Garamond" w:hAnsi="Garamond"/>
          <w:color w:val="000000" w:themeColor="text1"/>
          <w:sz w:val="22"/>
          <w:szCs w:val="22"/>
        </w:rPr>
        <w:t>guttural</w:t>
      </w:r>
      <w:r w:rsidR="00E71A67">
        <w:rPr>
          <w:rFonts w:ascii="Garamond" w:hAnsi="Garamond"/>
          <w:color w:val="000000" w:themeColor="text1"/>
          <w:sz w:val="22"/>
          <w:szCs w:val="22"/>
        </w:rPr>
        <w:t xml:space="preserve"> </w:t>
      </w:r>
      <w:r w:rsidR="00F85543">
        <w:rPr>
          <w:rFonts w:ascii="Garamond" w:hAnsi="Garamond"/>
          <w:color w:val="000000" w:themeColor="text1"/>
          <w:sz w:val="22"/>
          <w:szCs w:val="22"/>
        </w:rPr>
        <w:t>incantations</w:t>
      </w:r>
      <w:r w:rsidR="003B561F">
        <w:rPr>
          <w:rFonts w:ascii="Garamond" w:hAnsi="Garamond"/>
          <w:color w:val="000000" w:themeColor="text1"/>
          <w:sz w:val="22"/>
          <w:szCs w:val="22"/>
        </w:rPr>
        <w:t xml:space="preserve"> </w:t>
      </w:r>
      <w:r w:rsidR="00E121B1">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tore</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pages</w:t>
      </w:r>
      <w:r w:rsidR="001075CD" w:rsidRPr="00AF2203">
        <w:rPr>
          <w:rFonts w:ascii="Garamond" w:hAnsi="Garamond"/>
          <w:color w:val="000000" w:themeColor="text1"/>
          <w:sz w:val="22"/>
          <w:szCs w:val="22"/>
        </w:rPr>
        <w:t xml:space="preserve"> </w:t>
      </w:r>
      <w:r w:rsidR="00E121B1">
        <w:rPr>
          <w:rFonts w:ascii="Garamond" w:hAnsi="Garamond"/>
          <w:color w:val="000000" w:themeColor="text1"/>
          <w:sz w:val="22"/>
          <w:szCs w:val="22"/>
        </w:rPr>
        <w:t xml:space="preserve">off </w:t>
      </w:r>
      <w:r w:rsidR="002A0607" w:rsidRPr="00AF2203">
        <w:rPr>
          <w:rFonts w:ascii="Garamond" w:hAnsi="Garamond"/>
          <w:color w:val="000000" w:themeColor="text1"/>
          <w:sz w:val="22"/>
          <w:szCs w:val="22"/>
        </w:rPr>
        <w:t xml:space="preserve">with his </w:t>
      </w:r>
      <w:r w:rsidR="001F3255" w:rsidRPr="00AF2203">
        <w:rPr>
          <w:rFonts w:ascii="Garamond" w:hAnsi="Garamond"/>
          <w:color w:val="000000" w:themeColor="text1"/>
          <w:sz w:val="22"/>
          <w:szCs w:val="22"/>
        </w:rPr>
        <w:t>teeth</w:t>
      </w:r>
      <w:r w:rsidR="002A0607" w:rsidRPr="00AF2203">
        <w:rPr>
          <w:rFonts w:ascii="Garamond" w:hAnsi="Garamond"/>
          <w:color w:val="000000" w:themeColor="text1"/>
          <w:sz w:val="22"/>
          <w:szCs w:val="22"/>
        </w:rPr>
        <w:t xml:space="preserve"> and </w:t>
      </w:r>
      <w:r w:rsidR="008D7C11" w:rsidRPr="00AF2203">
        <w:rPr>
          <w:rFonts w:ascii="Garamond" w:hAnsi="Garamond"/>
          <w:color w:val="000000" w:themeColor="text1"/>
          <w:sz w:val="22"/>
          <w:szCs w:val="22"/>
        </w:rPr>
        <w:t>spat</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them</w:t>
      </w:r>
      <w:r w:rsidR="002A0607" w:rsidRPr="00AF2203">
        <w:rPr>
          <w:rFonts w:ascii="Garamond" w:hAnsi="Garamond"/>
          <w:color w:val="000000" w:themeColor="text1"/>
          <w:sz w:val="22"/>
          <w:szCs w:val="22"/>
        </w:rPr>
        <w:t xml:space="preserve"> into the air where </w:t>
      </w:r>
      <w:r w:rsidR="00C515B1">
        <w:rPr>
          <w:rFonts w:ascii="Garamond" w:hAnsi="Garamond"/>
          <w:color w:val="000000" w:themeColor="text1"/>
          <w:sz w:val="22"/>
          <w:szCs w:val="22"/>
        </w:rPr>
        <w:t>they</w:t>
      </w:r>
      <w:r w:rsidR="002A0607" w:rsidRPr="00AF2203">
        <w:rPr>
          <w:rFonts w:ascii="Garamond" w:hAnsi="Garamond"/>
          <w:color w:val="000000" w:themeColor="text1"/>
          <w:sz w:val="22"/>
          <w:szCs w:val="22"/>
        </w:rPr>
        <w:t xml:space="preserve"> </w:t>
      </w:r>
      <w:r w:rsidR="00332F02">
        <w:rPr>
          <w:rFonts w:ascii="Garamond" w:hAnsi="Garamond"/>
          <w:color w:val="000000" w:themeColor="text1"/>
          <w:sz w:val="22"/>
          <w:szCs w:val="22"/>
        </w:rPr>
        <w:t>were</w:t>
      </w:r>
      <w:r w:rsidR="002A0607" w:rsidRPr="00AF2203">
        <w:rPr>
          <w:rFonts w:ascii="Garamond" w:hAnsi="Garamond"/>
          <w:color w:val="000000" w:themeColor="text1"/>
          <w:sz w:val="22"/>
          <w:szCs w:val="22"/>
        </w:rPr>
        <w:t xml:space="preserve"> caught in </w:t>
      </w:r>
      <w:r w:rsidR="009345AD" w:rsidRPr="00AF2203">
        <w:rPr>
          <w:rFonts w:ascii="Garamond" w:hAnsi="Garamond"/>
          <w:color w:val="000000" w:themeColor="text1"/>
          <w:sz w:val="22"/>
          <w:szCs w:val="22"/>
        </w:rPr>
        <w:t>the</w:t>
      </w:r>
      <w:r w:rsidR="002A0607" w:rsidRPr="00AF2203">
        <w:rPr>
          <w:rFonts w:ascii="Garamond" w:hAnsi="Garamond"/>
          <w:color w:val="000000" w:themeColor="text1"/>
          <w:sz w:val="22"/>
          <w:szCs w:val="22"/>
        </w:rPr>
        <w:t xml:space="preserve"> updraft and </w:t>
      </w:r>
      <w:r w:rsidR="00823E4D" w:rsidRPr="00AF2203">
        <w:rPr>
          <w:rFonts w:ascii="Garamond" w:hAnsi="Garamond"/>
          <w:color w:val="000000" w:themeColor="text1"/>
          <w:sz w:val="22"/>
          <w:szCs w:val="22"/>
        </w:rPr>
        <w:t>blown</w:t>
      </w:r>
      <w:r w:rsidR="002A060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into</w:t>
      </w:r>
      <w:r w:rsidR="002A0607"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boat’s</w:t>
      </w:r>
      <w:r w:rsidR="00F85543">
        <w:rPr>
          <w:rFonts w:ascii="Garamond" w:hAnsi="Garamond"/>
          <w:color w:val="000000" w:themeColor="text1"/>
          <w:sz w:val="22"/>
          <w:szCs w:val="22"/>
        </w:rPr>
        <w:t xml:space="preserve"> black</w:t>
      </w:r>
      <w:r w:rsidRPr="00AF2203">
        <w:rPr>
          <w:rFonts w:ascii="Garamond" w:hAnsi="Garamond"/>
          <w:color w:val="000000" w:themeColor="text1"/>
          <w:sz w:val="22"/>
          <w:szCs w:val="22"/>
        </w:rPr>
        <w:t xml:space="preserve"> </w:t>
      </w:r>
      <w:r w:rsidR="002A0607" w:rsidRPr="00AF2203">
        <w:rPr>
          <w:rFonts w:ascii="Garamond" w:hAnsi="Garamond"/>
          <w:color w:val="000000" w:themeColor="text1"/>
          <w:sz w:val="22"/>
          <w:szCs w:val="22"/>
        </w:rPr>
        <w:t>fumes</w:t>
      </w:r>
      <w:r w:rsidR="00481782" w:rsidRPr="00AF2203">
        <w:rPr>
          <w:rFonts w:ascii="Garamond" w:hAnsi="Garamond"/>
          <w:color w:val="000000" w:themeColor="text1"/>
          <w:sz w:val="22"/>
          <w:szCs w:val="22"/>
        </w:rPr>
        <w:t>.</w:t>
      </w:r>
      <w:r w:rsidR="00481782" w:rsidRPr="00AF2203">
        <w:rPr>
          <w:rStyle w:val="FootnoteReference"/>
          <w:rFonts w:ascii="Garamond" w:hAnsi="Garamond"/>
          <w:color w:val="000000" w:themeColor="text1"/>
          <w:sz w:val="22"/>
          <w:szCs w:val="22"/>
        </w:rPr>
        <w:footnoteReference w:id="125"/>
      </w:r>
    </w:p>
    <w:p w14:paraId="2958109C" w14:textId="7AF7580B" w:rsidR="00BE3C44" w:rsidRPr="00AF2203" w:rsidRDefault="003B561F" w:rsidP="007C110D">
      <w:pPr>
        <w:ind w:firstLine="454"/>
        <w:jc w:val="both"/>
        <w:rPr>
          <w:rFonts w:ascii="Garamond" w:hAnsi="Garamond"/>
          <w:color w:val="000000" w:themeColor="text1"/>
          <w:sz w:val="22"/>
          <w:szCs w:val="22"/>
        </w:rPr>
      </w:pPr>
      <w:r>
        <w:rPr>
          <w:rFonts w:ascii="Garamond" w:hAnsi="Garamond"/>
          <w:color w:val="000000" w:themeColor="text1"/>
          <w:sz w:val="22"/>
          <w:szCs w:val="22"/>
        </w:rPr>
        <w:t>The boat</w:t>
      </w:r>
      <w:r w:rsidR="00D10836">
        <w:rPr>
          <w:rFonts w:ascii="Garamond" w:hAnsi="Garamond"/>
          <w:color w:val="000000" w:themeColor="text1"/>
          <w:sz w:val="22"/>
          <w:szCs w:val="22"/>
        </w:rPr>
        <w:t xml:space="preserve"> </w:t>
      </w:r>
      <w:r w:rsidR="007D6A14">
        <w:rPr>
          <w:rFonts w:ascii="Garamond" w:hAnsi="Garamond"/>
          <w:color w:val="000000" w:themeColor="text1"/>
          <w:sz w:val="22"/>
          <w:szCs w:val="22"/>
        </w:rPr>
        <w:t>pitched</w:t>
      </w:r>
      <w:r w:rsidR="007C110D">
        <w:rPr>
          <w:rFonts w:ascii="Garamond" w:hAnsi="Garamond"/>
          <w:color w:val="000000" w:themeColor="text1"/>
          <w:sz w:val="22"/>
          <w:szCs w:val="22"/>
        </w:rPr>
        <w:t xml:space="preserve"> </w:t>
      </w:r>
      <w:r w:rsidR="008E252C">
        <w:rPr>
          <w:rFonts w:ascii="Garamond" w:hAnsi="Garamond"/>
          <w:color w:val="000000" w:themeColor="text1"/>
          <w:sz w:val="22"/>
          <w:szCs w:val="22"/>
        </w:rPr>
        <w:t xml:space="preserve">with horrible </w:t>
      </w:r>
      <w:r w:rsidR="001B3A5F">
        <w:rPr>
          <w:rFonts w:ascii="Garamond" w:hAnsi="Garamond"/>
          <w:color w:val="000000" w:themeColor="text1"/>
          <w:sz w:val="22"/>
          <w:szCs w:val="22"/>
        </w:rPr>
        <w:t xml:space="preserve">depth and </w:t>
      </w:r>
      <w:r w:rsidR="007D6A14">
        <w:rPr>
          <w:rFonts w:ascii="Garamond" w:hAnsi="Garamond"/>
          <w:color w:val="000000" w:themeColor="text1"/>
          <w:sz w:val="22"/>
          <w:szCs w:val="22"/>
        </w:rPr>
        <w:t>rolled with</w:t>
      </w:r>
      <w:r>
        <w:rPr>
          <w:rFonts w:ascii="Garamond" w:hAnsi="Garamond"/>
          <w:color w:val="000000" w:themeColor="text1"/>
          <w:sz w:val="22"/>
          <w:szCs w:val="22"/>
        </w:rPr>
        <w:t xml:space="preserve"> </w:t>
      </w:r>
      <w:r w:rsidR="001B3A5F">
        <w:rPr>
          <w:rFonts w:ascii="Garamond" w:hAnsi="Garamond"/>
          <w:color w:val="000000" w:themeColor="text1"/>
          <w:sz w:val="22"/>
          <w:szCs w:val="22"/>
        </w:rPr>
        <w:t>incessant regularity</w:t>
      </w:r>
      <w:r w:rsidR="007C110D">
        <w:rPr>
          <w:rFonts w:ascii="Garamond" w:hAnsi="Garamond"/>
          <w:color w:val="000000" w:themeColor="text1"/>
          <w:sz w:val="22"/>
          <w:szCs w:val="22"/>
        </w:rPr>
        <w:t xml:space="preserve">. </w:t>
      </w:r>
      <w:r w:rsidR="000372EA">
        <w:rPr>
          <w:rFonts w:ascii="Garamond" w:hAnsi="Garamond"/>
          <w:color w:val="000000" w:themeColor="text1"/>
          <w:sz w:val="22"/>
          <w:szCs w:val="22"/>
        </w:rPr>
        <w:t>S</w:t>
      </w:r>
      <w:r w:rsidR="00044BA1" w:rsidRPr="00AF2203">
        <w:rPr>
          <w:rFonts w:ascii="Garamond" w:hAnsi="Garamond"/>
          <w:color w:val="000000" w:themeColor="text1"/>
          <w:sz w:val="22"/>
          <w:szCs w:val="22"/>
        </w:rPr>
        <w:t>omething</w:t>
      </w:r>
      <w:r w:rsidR="00BE3C44"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was</w:t>
      </w:r>
      <w:r w:rsidR="00044BA1"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not</w:t>
      </w:r>
      <w:r w:rsidR="00EA7AF8" w:rsidRPr="00AF2203">
        <w:rPr>
          <w:rFonts w:ascii="Garamond" w:hAnsi="Garamond"/>
          <w:color w:val="000000" w:themeColor="text1"/>
          <w:sz w:val="22"/>
          <w:szCs w:val="22"/>
        </w:rPr>
        <w:t xml:space="preserve"> well at all</w:t>
      </w:r>
      <w:r w:rsidR="00BE3C44" w:rsidRPr="00AF2203">
        <w:rPr>
          <w:rFonts w:ascii="Garamond" w:hAnsi="Garamond"/>
          <w:color w:val="000000" w:themeColor="text1"/>
          <w:sz w:val="22"/>
          <w:szCs w:val="22"/>
        </w:rPr>
        <w:t xml:space="preserve">. Sea sickness! It hit Quentin in two waves: a first of nausea and a second of </w:t>
      </w:r>
      <w:r w:rsidR="00044BA1" w:rsidRPr="00AF2203">
        <w:rPr>
          <w:rFonts w:ascii="Garamond" w:hAnsi="Garamond"/>
          <w:color w:val="000000" w:themeColor="text1"/>
          <w:sz w:val="22"/>
          <w:szCs w:val="22"/>
        </w:rPr>
        <w:t>fear, fear</w:t>
      </w:r>
      <w:r w:rsidR="00BE3C44" w:rsidRPr="00AF2203">
        <w:rPr>
          <w:rFonts w:ascii="Garamond" w:hAnsi="Garamond"/>
          <w:color w:val="000000" w:themeColor="text1"/>
          <w:sz w:val="22"/>
          <w:szCs w:val="22"/>
        </w:rPr>
        <w:t xml:space="preserve"> for the ordeal </w:t>
      </w:r>
      <w:r w:rsidR="00442777"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was </w:t>
      </w:r>
      <w:r w:rsidR="00A66D7D" w:rsidRPr="00AF2203">
        <w:rPr>
          <w:rFonts w:ascii="Garamond" w:hAnsi="Garamond"/>
          <w:color w:val="000000" w:themeColor="text1"/>
          <w:sz w:val="22"/>
          <w:szCs w:val="22"/>
        </w:rPr>
        <w:t>to come</w:t>
      </w:r>
      <w:r w:rsidR="00BE3C44" w:rsidRPr="00AF2203">
        <w:rPr>
          <w:rFonts w:ascii="Garamond" w:hAnsi="Garamond"/>
          <w:color w:val="000000" w:themeColor="text1"/>
          <w:sz w:val="22"/>
          <w:szCs w:val="22"/>
        </w:rPr>
        <w:t xml:space="preserve">, for Quentin knew he was </w:t>
      </w:r>
      <w:r w:rsidR="00B26C48">
        <w:rPr>
          <w:rFonts w:ascii="Garamond" w:hAnsi="Garamond"/>
          <w:color w:val="000000" w:themeColor="text1"/>
          <w:sz w:val="22"/>
          <w:szCs w:val="22"/>
        </w:rPr>
        <w:t xml:space="preserve">no </w:t>
      </w:r>
      <w:r w:rsidR="00BE3C44" w:rsidRPr="00AF2203">
        <w:rPr>
          <w:rFonts w:ascii="Garamond" w:hAnsi="Garamond"/>
          <w:color w:val="000000" w:themeColor="text1"/>
          <w:sz w:val="22"/>
          <w:szCs w:val="22"/>
        </w:rPr>
        <w:t xml:space="preserve">sailor. </w:t>
      </w:r>
      <w:r w:rsidR="00B26C48">
        <w:rPr>
          <w:rFonts w:ascii="Garamond" w:hAnsi="Garamond"/>
          <w:color w:val="000000" w:themeColor="text1"/>
          <w:sz w:val="22"/>
          <w:szCs w:val="22"/>
        </w:rPr>
        <w:t xml:space="preserve">And furthermore the sea </w:t>
      </w:r>
      <w:r w:rsidR="004D1B63" w:rsidRPr="00AF2203">
        <w:rPr>
          <w:rFonts w:ascii="Garamond" w:hAnsi="Garamond"/>
          <w:color w:val="000000" w:themeColor="text1"/>
          <w:sz w:val="22"/>
          <w:szCs w:val="22"/>
        </w:rPr>
        <w:t>sickness paired with a</w:t>
      </w:r>
      <w:r w:rsidR="00A66D7D" w:rsidRPr="00AF2203">
        <w:rPr>
          <w:rFonts w:ascii="Garamond" w:hAnsi="Garamond"/>
          <w:color w:val="000000" w:themeColor="text1"/>
          <w:sz w:val="22"/>
          <w:szCs w:val="22"/>
        </w:rPr>
        <w:t xml:space="preserve"> </w:t>
      </w:r>
      <w:proofErr w:type="spellStart"/>
      <w:r w:rsidR="00A66D7D" w:rsidRPr="00AF2203">
        <w:rPr>
          <w:rFonts w:ascii="Garamond" w:hAnsi="Garamond"/>
          <w:color w:val="000000" w:themeColor="text1"/>
          <w:sz w:val="22"/>
          <w:szCs w:val="22"/>
        </w:rPr>
        <w:t>distemporous</w:t>
      </w:r>
      <w:proofErr w:type="spellEnd"/>
      <w:r w:rsidR="00A66D7D" w:rsidRPr="00AF2203">
        <w:rPr>
          <w:rFonts w:ascii="Garamond" w:hAnsi="Garamond"/>
          <w:color w:val="000000" w:themeColor="text1"/>
          <w:sz w:val="22"/>
          <w:szCs w:val="22"/>
        </w:rPr>
        <w:t xml:space="preserve"> movement gurgling</w:t>
      </w:r>
      <w:r w:rsidR="006F2BF1" w:rsidRPr="00AF2203">
        <w:rPr>
          <w:rFonts w:ascii="Garamond" w:hAnsi="Garamond"/>
          <w:color w:val="000000" w:themeColor="text1"/>
          <w:sz w:val="22"/>
          <w:szCs w:val="22"/>
        </w:rPr>
        <w:t xml:space="preserve"> </w:t>
      </w:r>
      <w:r w:rsidR="00B26C48">
        <w:rPr>
          <w:rFonts w:ascii="Garamond" w:hAnsi="Garamond"/>
          <w:color w:val="000000" w:themeColor="text1"/>
          <w:sz w:val="22"/>
          <w:szCs w:val="22"/>
        </w:rPr>
        <w:t>in</w:t>
      </w:r>
      <w:r w:rsidR="00A66D7D" w:rsidRPr="00AF2203">
        <w:rPr>
          <w:rFonts w:ascii="Garamond" w:hAnsi="Garamond"/>
          <w:color w:val="000000" w:themeColor="text1"/>
          <w:sz w:val="22"/>
          <w:szCs w:val="22"/>
        </w:rPr>
        <w:t xml:space="preserve"> his bowels</w:t>
      </w:r>
      <w:r w:rsidR="00830ABA" w:rsidRPr="00AF2203">
        <w:rPr>
          <w:rFonts w:ascii="Garamond" w:hAnsi="Garamond"/>
          <w:color w:val="000000" w:themeColor="text1"/>
          <w:sz w:val="22"/>
          <w:szCs w:val="22"/>
        </w:rPr>
        <w:t>.</w:t>
      </w:r>
      <w:r w:rsidR="00E644CF" w:rsidRPr="00AF2203">
        <w:rPr>
          <w:rFonts w:ascii="Garamond" w:hAnsi="Garamond"/>
          <w:color w:val="000000" w:themeColor="text1"/>
          <w:sz w:val="22"/>
          <w:szCs w:val="22"/>
        </w:rPr>
        <w:t xml:space="preserve"> </w:t>
      </w:r>
      <w:r w:rsidR="00C53DBD" w:rsidRPr="00C53DBD">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steadied his gaze on the setting sun</w:t>
      </w:r>
      <w:r w:rsidR="00A306CA">
        <w:rPr>
          <w:rFonts w:ascii="Garamond" w:hAnsi="Garamond"/>
          <w:color w:val="000000" w:themeColor="text1"/>
          <w:sz w:val="22"/>
          <w:szCs w:val="22"/>
        </w:rPr>
        <w:t xml:space="preserve"> and tried </w:t>
      </w:r>
      <w:r w:rsidR="008D7C11" w:rsidRPr="00AF2203">
        <w:rPr>
          <w:rFonts w:ascii="Garamond" w:hAnsi="Garamond"/>
          <w:color w:val="000000" w:themeColor="text1"/>
          <w:sz w:val="22"/>
          <w:szCs w:val="22"/>
        </w:rPr>
        <w:t>to ignore the</w:t>
      </w:r>
      <w:r w:rsidR="00BE3C44" w:rsidRPr="00AF2203">
        <w:rPr>
          <w:rFonts w:ascii="Garamond" w:hAnsi="Garamond"/>
          <w:color w:val="000000" w:themeColor="text1"/>
          <w:sz w:val="22"/>
          <w:szCs w:val="22"/>
        </w:rPr>
        <w:t xml:space="preserve"> molten bolus </w:t>
      </w:r>
      <w:r w:rsidR="00C84E31">
        <w:rPr>
          <w:rFonts w:ascii="Garamond" w:hAnsi="Garamond"/>
          <w:color w:val="000000" w:themeColor="text1"/>
          <w:sz w:val="22"/>
          <w:szCs w:val="22"/>
        </w:rPr>
        <w:t>awakening</w:t>
      </w:r>
      <w:r w:rsidR="005C2E2C" w:rsidRPr="00AF2203">
        <w:rPr>
          <w:rFonts w:ascii="Garamond" w:hAnsi="Garamond"/>
          <w:color w:val="000000" w:themeColor="text1"/>
          <w:sz w:val="22"/>
          <w:szCs w:val="22"/>
        </w:rPr>
        <w:t xml:space="preserve"> within</w:t>
      </w:r>
      <w:r w:rsidR="00BE3C44" w:rsidRPr="00AF2203">
        <w:rPr>
          <w:rFonts w:ascii="Garamond" w:hAnsi="Garamond"/>
          <w:color w:val="000000" w:themeColor="text1"/>
          <w:sz w:val="22"/>
          <w:szCs w:val="22"/>
        </w:rPr>
        <w:t xml:space="preserve">. </w:t>
      </w:r>
      <w:r w:rsidR="0019747F">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then vomited on to and through the deck railings</w:t>
      </w:r>
      <w:r w:rsidR="004C7E34"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chunks and mucus mush blowing back </w:t>
      </w:r>
      <w:r w:rsidR="00DB6F56" w:rsidRPr="00AF2203">
        <w:rPr>
          <w:rFonts w:ascii="Garamond" w:hAnsi="Garamond"/>
          <w:color w:val="000000" w:themeColor="text1"/>
          <w:sz w:val="22"/>
          <w:szCs w:val="22"/>
        </w:rPr>
        <w:t>over him</w:t>
      </w:r>
      <w:r w:rsidR="00BE3C44" w:rsidRPr="00AF2203">
        <w:rPr>
          <w:rFonts w:ascii="Garamond" w:hAnsi="Garamond"/>
          <w:color w:val="000000" w:themeColor="text1"/>
          <w:sz w:val="22"/>
          <w:szCs w:val="22"/>
        </w:rPr>
        <w:t xml:space="preserve">. </w:t>
      </w:r>
      <w:r w:rsidR="00AF5FFF" w:rsidRPr="00AF2203">
        <w:rPr>
          <w:rFonts w:ascii="Garamond" w:hAnsi="Garamond"/>
          <w:color w:val="000000" w:themeColor="text1"/>
          <w:sz w:val="22"/>
          <w:szCs w:val="22"/>
        </w:rPr>
        <w:t>And b</w:t>
      </w:r>
      <w:r w:rsidR="005919D9" w:rsidRPr="00AF2203">
        <w:rPr>
          <w:rFonts w:ascii="Garamond" w:hAnsi="Garamond"/>
          <w:color w:val="000000" w:themeColor="text1"/>
          <w:sz w:val="22"/>
          <w:szCs w:val="22"/>
        </w:rPr>
        <w:t xml:space="preserve">y way of encore </w:t>
      </w:r>
      <w:r w:rsidR="00B55FF6" w:rsidRPr="00AF2203">
        <w:rPr>
          <w:rFonts w:ascii="Garamond" w:hAnsi="Garamond"/>
          <w:color w:val="000000" w:themeColor="text1"/>
          <w:sz w:val="22"/>
          <w:szCs w:val="22"/>
        </w:rPr>
        <w:t>he</w:t>
      </w:r>
      <w:r w:rsidR="005919D9"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shat</w:t>
      </w:r>
      <w:proofErr w:type="spellEnd"/>
      <w:r w:rsidR="00BE3C44" w:rsidRPr="00AF2203">
        <w:rPr>
          <w:rFonts w:ascii="Garamond" w:hAnsi="Garamond"/>
          <w:color w:val="000000" w:themeColor="text1"/>
          <w:sz w:val="22"/>
          <w:szCs w:val="22"/>
        </w:rPr>
        <w:t xml:space="preserve"> himself.</w:t>
      </w:r>
    </w:p>
    <w:p w14:paraId="3282019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306D8008" w14:textId="3265539C" w:rsidR="00BE3C44" w:rsidRPr="00AF2203" w:rsidRDefault="00EC7B71" w:rsidP="00181030">
      <w:pPr>
        <w:ind w:firstLine="454"/>
        <w:jc w:val="both"/>
        <w:rPr>
          <w:rFonts w:ascii="Garamond" w:hAnsi="Garamond"/>
          <w:color w:val="000000" w:themeColor="text1"/>
          <w:sz w:val="22"/>
          <w:szCs w:val="22"/>
        </w:rPr>
      </w:pPr>
      <w:r w:rsidRPr="00EC7B71">
        <w:rPr>
          <w:rFonts w:ascii="Garamond" w:hAnsi="Garamond"/>
          <w:color w:val="000000" w:themeColor="text1"/>
          <w:sz w:val="22"/>
          <w:szCs w:val="22"/>
        </w:rPr>
        <w:t xml:space="preserve">Quentin looked up to a mirror and smiled </w:t>
      </w:r>
      <w:r>
        <w:rPr>
          <w:rFonts w:ascii="Garamond" w:hAnsi="Garamond"/>
          <w:color w:val="000000" w:themeColor="text1"/>
          <w:sz w:val="22"/>
          <w:szCs w:val="22"/>
        </w:rPr>
        <w:t xml:space="preserve">back </w:t>
      </w:r>
      <w:r w:rsidRPr="00EC7B71">
        <w:rPr>
          <w:rFonts w:ascii="Garamond" w:hAnsi="Garamond"/>
          <w:color w:val="000000" w:themeColor="text1"/>
          <w:sz w:val="22"/>
          <w:szCs w:val="22"/>
        </w:rPr>
        <w:t xml:space="preserve">in pukey delirium. </w:t>
      </w:r>
      <w:r>
        <w:rPr>
          <w:rFonts w:ascii="Garamond" w:hAnsi="Garamond"/>
          <w:color w:val="000000" w:themeColor="text1"/>
          <w:sz w:val="22"/>
          <w:szCs w:val="22"/>
        </w:rPr>
        <w:t>He was sat</w:t>
      </w:r>
      <w:r w:rsidR="00BE3C44" w:rsidRPr="00AF2203">
        <w:rPr>
          <w:rFonts w:ascii="Garamond" w:hAnsi="Garamond"/>
          <w:color w:val="000000" w:themeColor="text1"/>
          <w:sz w:val="22"/>
          <w:szCs w:val="22"/>
        </w:rPr>
        <w:t xml:space="preserve"> </w:t>
      </w:r>
      <w:r w:rsidR="004C0BF3" w:rsidRPr="00AF2203">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toilet</w:t>
      </w:r>
      <w:r w:rsidR="00C53DBD">
        <w:rPr>
          <w:rFonts w:ascii="Garamond" w:hAnsi="Garamond"/>
          <w:color w:val="000000" w:themeColor="text1"/>
          <w:sz w:val="22"/>
          <w:szCs w:val="22"/>
        </w:rPr>
        <w:t>, he knew that much</w:t>
      </w:r>
      <w:r>
        <w:rPr>
          <w:rFonts w:ascii="Garamond" w:hAnsi="Garamond"/>
          <w:color w:val="000000" w:themeColor="text1"/>
          <w:sz w:val="22"/>
          <w:szCs w:val="22"/>
        </w:rPr>
        <w:t xml:space="preserve">. There was no door on </w:t>
      </w:r>
      <w:r w:rsidR="000B6170">
        <w:rPr>
          <w:rFonts w:ascii="Garamond" w:hAnsi="Garamond"/>
          <w:color w:val="000000" w:themeColor="text1"/>
          <w:sz w:val="22"/>
          <w:szCs w:val="22"/>
        </w:rPr>
        <w:t>the</w:t>
      </w:r>
      <w:r>
        <w:rPr>
          <w:rFonts w:ascii="Garamond" w:hAnsi="Garamond"/>
          <w:color w:val="000000" w:themeColor="text1"/>
          <w:sz w:val="22"/>
          <w:szCs w:val="22"/>
        </w:rPr>
        <w:t xml:space="preserve"> </w:t>
      </w:r>
      <w:r w:rsidR="0059705A">
        <w:rPr>
          <w:rFonts w:ascii="Garamond" w:hAnsi="Garamond"/>
          <w:color w:val="000000" w:themeColor="text1"/>
          <w:sz w:val="22"/>
          <w:szCs w:val="22"/>
        </w:rPr>
        <w:t>dented</w:t>
      </w:r>
      <w:r w:rsidR="000B6170">
        <w:rPr>
          <w:rFonts w:ascii="Garamond" w:hAnsi="Garamond"/>
          <w:color w:val="000000" w:themeColor="text1"/>
          <w:sz w:val="22"/>
          <w:szCs w:val="22"/>
        </w:rPr>
        <w:t xml:space="preserve"> </w:t>
      </w:r>
      <w:r>
        <w:rPr>
          <w:rFonts w:ascii="Garamond" w:hAnsi="Garamond"/>
          <w:color w:val="000000" w:themeColor="text1"/>
          <w:sz w:val="22"/>
          <w:szCs w:val="22"/>
        </w:rPr>
        <w:t xml:space="preserve">cubicle </w:t>
      </w:r>
      <w:r w:rsidR="00E1322F">
        <w:rPr>
          <w:rFonts w:ascii="Garamond" w:hAnsi="Garamond"/>
          <w:color w:val="000000" w:themeColor="text1"/>
          <w:sz w:val="22"/>
          <w:szCs w:val="22"/>
        </w:rPr>
        <w:t xml:space="preserve">and a </w:t>
      </w:r>
      <w:r w:rsidR="00E15AD6">
        <w:rPr>
          <w:rFonts w:ascii="Garamond" w:hAnsi="Garamond"/>
          <w:color w:val="000000" w:themeColor="text1"/>
          <w:sz w:val="22"/>
          <w:szCs w:val="22"/>
        </w:rPr>
        <w:t>clear</w:t>
      </w:r>
      <w:r w:rsidR="00BE3C44" w:rsidRPr="00AF2203">
        <w:rPr>
          <w:rFonts w:ascii="Garamond" w:hAnsi="Garamond"/>
          <w:color w:val="000000" w:themeColor="text1"/>
          <w:sz w:val="22"/>
          <w:szCs w:val="22"/>
        </w:rPr>
        <w:t xml:space="preserve"> babble </w:t>
      </w:r>
      <w:r w:rsidR="00E15AD6">
        <w:rPr>
          <w:rFonts w:ascii="Garamond" w:hAnsi="Garamond"/>
          <w:color w:val="000000" w:themeColor="text1"/>
          <w:sz w:val="22"/>
          <w:szCs w:val="22"/>
        </w:rPr>
        <w:t>came from</w:t>
      </w:r>
      <w:r w:rsidR="00BE3C44" w:rsidRPr="00AF2203">
        <w:rPr>
          <w:rFonts w:ascii="Garamond" w:hAnsi="Garamond"/>
          <w:color w:val="000000" w:themeColor="text1"/>
          <w:sz w:val="22"/>
          <w:szCs w:val="22"/>
        </w:rPr>
        <w:t xml:space="preserve"> the passengers</w:t>
      </w:r>
      <w:r w:rsidR="00E15AD6">
        <w:rPr>
          <w:rFonts w:ascii="Garamond" w:hAnsi="Garamond"/>
          <w:color w:val="000000" w:themeColor="text1"/>
          <w:sz w:val="22"/>
          <w:szCs w:val="22"/>
        </w:rPr>
        <w:t xml:space="preserve">, the other side of the thin wall. </w:t>
      </w:r>
      <w:r w:rsidR="000B6170" w:rsidRPr="000B6170">
        <w:rPr>
          <w:rFonts w:ascii="Garamond" w:hAnsi="Garamond"/>
          <w:color w:val="000000" w:themeColor="text1"/>
          <w:sz w:val="22"/>
          <w:szCs w:val="22"/>
        </w:rPr>
        <w:t xml:space="preserve">Quentin </w:t>
      </w:r>
      <w:r w:rsidR="001F1BCF">
        <w:rPr>
          <w:rFonts w:ascii="Garamond" w:hAnsi="Garamond"/>
          <w:color w:val="000000" w:themeColor="text1"/>
          <w:sz w:val="22"/>
          <w:szCs w:val="22"/>
        </w:rPr>
        <w:t>smiled</w:t>
      </w:r>
      <w:r w:rsidR="00181030">
        <w:rPr>
          <w:rFonts w:ascii="Garamond" w:hAnsi="Garamond"/>
          <w:color w:val="000000" w:themeColor="text1"/>
          <w:sz w:val="22"/>
          <w:szCs w:val="22"/>
        </w:rPr>
        <w:t xml:space="preserve"> at the </w:t>
      </w:r>
      <w:r w:rsidR="00D131FD">
        <w:rPr>
          <w:rFonts w:ascii="Garamond" w:hAnsi="Garamond"/>
          <w:color w:val="000000" w:themeColor="text1"/>
          <w:sz w:val="22"/>
          <w:szCs w:val="22"/>
        </w:rPr>
        <w:t>situation</w:t>
      </w:r>
      <w:r w:rsidR="00181030">
        <w:rPr>
          <w:rFonts w:ascii="Garamond" w:hAnsi="Garamond"/>
          <w:color w:val="000000" w:themeColor="text1"/>
          <w:sz w:val="22"/>
          <w:szCs w:val="22"/>
        </w:rPr>
        <w:t xml:space="preserve"> and his thoughts </w:t>
      </w:r>
      <w:r w:rsidR="00494390">
        <w:rPr>
          <w:rFonts w:ascii="Garamond" w:hAnsi="Garamond"/>
          <w:color w:val="000000" w:themeColor="text1"/>
          <w:sz w:val="22"/>
          <w:szCs w:val="22"/>
        </w:rPr>
        <w:t>returned</w:t>
      </w:r>
      <w:r w:rsidR="00181030">
        <w:rPr>
          <w:rFonts w:ascii="Garamond" w:hAnsi="Garamond"/>
          <w:color w:val="000000" w:themeColor="text1"/>
          <w:sz w:val="22"/>
          <w:szCs w:val="22"/>
        </w:rPr>
        <w:t xml:space="preserve"> to</w:t>
      </w:r>
      <w:r w:rsidR="0019747F">
        <w:rPr>
          <w:rFonts w:ascii="Garamond" w:hAnsi="Garamond"/>
          <w:color w:val="000000" w:themeColor="text1"/>
          <w:sz w:val="22"/>
          <w:szCs w:val="22"/>
        </w:rPr>
        <w:t xml:space="preserve"> </w:t>
      </w:r>
      <w:r w:rsidR="00670438">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Rossum transport</w:t>
      </w:r>
      <w:r w:rsidR="00C642C1">
        <w:rPr>
          <w:rFonts w:ascii="Garamond" w:hAnsi="Garamond"/>
          <w:color w:val="000000" w:themeColor="text1"/>
          <w:sz w:val="22"/>
          <w:szCs w:val="22"/>
        </w:rPr>
        <w:t xml:space="preserve">er </w:t>
      </w:r>
      <w:r w:rsidR="00BE3C44" w:rsidRPr="00AF2203">
        <w:rPr>
          <w:rFonts w:ascii="Garamond" w:hAnsi="Garamond"/>
          <w:color w:val="000000" w:themeColor="text1"/>
          <w:sz w:val="22"/>
          <w:szCs w:val="22"/>
        </w:rPr>
        <w:t>on the deck below</w:t>
      </w:r>
      <w:r w:rsidR="00021457" w:rsidRPr="00AF2203">
        <w:rPr>
          <w:rFonts w:ascii="Garamond" w:hAnsi="Garamond"/>
          <w:color w:val="000000" w:themeColor="text1"/>
          <w:sz w:val="22"/>
          <w:szCs w:val="22"/>
        </w:rPr>
        <w:t xml:space="preserve">. </w:t>
      </w:r>
      <w:r w:rsidR="009C5CA7" w:rsidRPr="00AF2203">
        <w:rPr>
          <w:rFonts w:ascii="Garamond" w:hAnsi="Garamond"/>
          <w:color w:val="000000" w:themeColor="text1"/>
          <w:sz w:val="22"/>
          <w:szCs w:val="22"/>
        </w:rPr>
        <w:t xml:space="preserve">It </w:t>
      </w:r>
      <w:r w:rsidR="00344673">
        <w:rPr>
          <w:rFonts w:ascii="Garamond" w:hAnsi="Garamond"/>
          <w:color w:val="000000" w:themeColor="text1"/>
          <w:sz w:val="22"/>
          <w:szCs w:val="22"/>
        </w:rPr>
        <w:t>bought to mind</w:t>
      </w:r>
      <w:r w:rsidR="009C5CA7"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Sea Squirt</w:t>
      </w:r>
      <w:r w:rsidR="00B541ED" w:rsidRPr="00AF2203">
        <w:rPr>
          <w:rFonts w:ascii="Garamond" w:hAnsi="Garamond"/>
          <w:color w:val="000000" w:themeColor="text1"/>
          <w:sz w:val="22"/>
          <w:szCs w:val="22"/>
        </w:rPr>
        <w:t>,</w:t>
      </w:r>
      <w:r w:rsidR="009C5CA7"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slug-like creature</w:t>
      </w:r>
      <w:r w:rsidR="009C5CA7" w:rsidRPr="00AF2203">
        <w:rPr>
          <w:rFonts w:ascii="Garamond" w:hAnsi="Garamond"/>
          <w:color w:val="000000" w:themeColor="text1"/>
          <w:sz w:val="22"/>
          <w:szCs w:val="22"/>
        </w:rPr>
        <w:t xml:space="preserve"> that</w:t>
      </w:r>
      <w:r w:rsidR="00BE3C44" w:rsidRPr="00AF2203">
        <w:rPr>
          <w:rFonts w:ascii="Garamond" w:hAnsi="Garamond"/>
          <w:color w:val="000000" w:themeColor="text1"/>
          <w:sz w:val="22"/>
          <w:szCs w:val="22"/>
        </w:rPr>
        <w:t xml:space="preserve"> </w:t>
      </w:r>
      <w:r w:rsidR="0081557D" w:rsidRPr="00AF2203">
        <w:rPr>
          <w:rFonts w:ascii="Garamond" w:hAnsi="Garamond"/>
          <w:color w:val="000000" w:themeColor="text1"/>
          <w:sz w:val="22"/>
          <w:szCs w:val="22"/>
        </w:rPr>
        <w:t>begins</w:t>
      </w:r>
      <w:r w:rsidR="00BE3C44" w:rsidRPr="00AF2203">
        <w:rPr>
          <w:rFonts w:ascii="Garamond" w:hAnsi="Garamond"/>
          <w:color w:val="000000" w:themeColor="text1"/>
          <w:sz w:val="22"/>
          <w:szCs w:val="22"/>
        </w:rPr>
        <w:t xml:space="preserve"> life floating around the ocean until it </w:t>
      </w:r>
      <w:r w:rsidR="000014DD" w:rsidRPr="00AF2203">
        <w:rPr>
          <w:rFonts w:ascii="Garamond" w:hAnsi="Garamond"/>
          <w:color w:val="000000" w:themeColor="text1"/>
          <w:sz w:val="22"/>
          <w:szCs w:val="22"/>
        </w:rPr>
        <w:t>finds</w:t>
      </w:r>
      <w:r w:rsidR="00BE3C44" w:rsidRPr="00AF2203">
        <w:rPr>
          <w:rFonts w:ascii="Garamond" w:hAnsi="Garamond"/>
          <w:color w:val="000000" w:themeColor="text1"/>
          <w:sz w:val="22"/>
          <w:szCs w:val="22"/>
        </w:rPr>
        <w:t xml:space="preserve"> a rock </w:t>
      </w:r>
      <w:r w:rsidR="00D906A2" w:rsidRPr="00AF2203">
        <w:rPr>
          <w:rFonts w:ascii="Garamond" w:hAnsi="Garamond"/>
          <w:color w:val="000000" w:themeColor="text1"/>
          <w:sz w:val="22"/>
          <w:szCs w:val="22"/>
        </w:rPr>
        <w:t xml:space="preserve">suitable </w:t>
      </w:r>
      <w:r w:rsidR="00BE3C44" w:rsidRPr="00AF2203">
        <w:rPr>
          <w:rFonts w:ascii="Garamond" w:hAnsi="Garamond"/>
          <w:color w:val="000000" w:themeColor="text1"/>
          <w:sz w:val="22"/>
          <w:szCs w:val="22"/>
        </w:rPr>
        <w:t>to locate itself</w:t>
      </w:r>
      <w:r w:rsidR="00D906A2" w:rsidRPr="00AF2203">
        <w:rPr>
          <w:rFonts w:ascii="Garamond" w:hAnsi="Garamond"/>
          <w:color w:val="000000" w:themeColor="text1"/>
          <w:sz w:val="22"/>
          <w:szCs w:val="22"/>
        </w:rPr>
        <w:t xml:space="preserve"> upon</w:t>
      </w:r>
      <w:r w:rsidR="00BE3C44" w:rsidRPr="00AF2203">
        <w:rPr>
          <w:rFonts w:ascii="Garamond" w:hAnsi="Garamond"/>
          <w:color w:val="000000" w:themeColor="text1"/>
          <w:sz w:val="22"/>
          <w:szCs w:val="22"/>
        </w:rPr>
        <w:t xml:space="preserve">. When </w:t>
      </w:r>
      <w:r w:rsidR="00830ABA" w:rsidRPr="00AF2203">
        <w:rPr>
          <w:rFonts w:ascii="Garamond" w:hAnsi="Garamond"/>
          <w:color w:val="000000" w:themeColor="text1"/>
          <w:sz w:val="22"/>
          <w:szCs w:val="22"/>
        </w:rPr>
        <w:t>safely</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attached</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 xml:space="preserve">the sea </w:t>
      </w:r>
      <w:r w:rsidR="002A7B68" w:rsidRPr="00AF2203">
        <w:rPr>
          <w:rFonts w:ascii="Garamond" w:hAnsi="Garamond"/>
          <w:color w:val="000000" w:themeColor="text1"/>
          <w:sz w:val="22"/>
          <w:szCs w:val="22"/>
        </w:rPr>
        <w:t>s</w:t>
      </w:r>
      <w:r w:rsidR="00E87B15" w:rsidRPr="00AF2203">
        <w:rPr>
          <w:rFonts w:ascii="Garamond" w:hAnsi="Garamond"/>
          <w:color w:val="000000" w:themeColor="text1"/>
          <w:sz w:val="22"/>
          <w:szCs w:val="22"/>
        </w:rPr>
        <w:t>quirt</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digests</w:t>
      </w:r>
      <w:r w:rsidR="00BE3C44" w:rsidRPr="00AF2203">
        <w:rPr>
          <w:rFonts w:ascii="Garamond" w:hAnsi="Garamond"/>
          <w:color w:val="000000" w:themeColor="text1"/>
          <w:sz w:val="22"/>
          <w:szCs w:val="22"/>
        </w:rPr>
        <w:t xml:space="preserve"> its brain. </w:t>
      </w:r>
    </w:p>
    <w:p w14:paraId="53D08706" w14:textId="14B30DAE" w:rsidR="00F41E30" w:rsidRDefault="0019747F" w:rsidP="00BE3C44">
      <w:pPr>
        <w:ind w:firstLine="454"/>
        <w:jc w:val="both"/>
        <w:rPr>
          <w:rFonts w:ascii="Garamond" w:hAnsi="Garamond"/>
          <w:color w:val="000000" w:themeColor="text1"/>
          <w:sz w:val="22"/>
          <w:szCs w:val="22"/>
        </w:rPr>
      </w:pPr>
      <w:r>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head </w:t>
      </w:r>
      <w:r w:rsidR="00A175D7">
        <w:rPr>
          <w:rFonts w:ascii="Garamond" w:hAnsi="Garamond"/>
          <w:color w:val="000000" w:themeColor="text1"/>
          <w:sz w:val="22"/>
          <w:szCs w:val="22"/>
        </w:rPr>
        <w:t xml:space="preserve">side to side, </w:t>
      </w:r>
      <w:r>
        <w:rPr>
          <w:rFonts w:ascii="Garamond" w:hAnsi="Garamond"/>
          <w:color w:val="000000" w:themeColor="text1"/>
          <w:sz w:val="22"/>
          <w:szCs w:val="22"/>
        </w:rPr>
        <w:t xml:space="preserve">Quentin entered </w:t>
      </w:r>
      <w:r w:rsidR="00D9790B" w:rsidRPr="00AF2203">
        <w:rPr>
          <w:rFonts w:ascii="Garamond" w:hAnsi="Garamond"/>
          <w:color w:val="000000" w:themeColor="text1"/>
          <w:sz w:val="22"/>
          <w:szCs w:val="22"/>
        </w:rPr>
        <w:t xml:space="preserve">a </w:t>
      </w:r>
      <w:r>
        <w:rPr>
          <w:rFonts w:ascii="Garamond" w:hAnsi="Garamond"/>
          <w:color w:val="000000" w:themeColor="text1"/>
          <w:sz w:val="22"/>
          <w:szCs w:val="22"/>
        </w:rPr>
        <w:t>shallow</w:t>
      </w:r>
      <w:r w:rsidR="00D9790B" w:rsidRPr="00AF2203">
        <w:rPr>
          <w:rFonts w:ascii="Garamond" w:hAnsi="Garamond"/>
          <w:color w:val="000000" w:themeColor="text1"/>
          <w:sz w:val="22"/>
          <w:szCs w:val="22"/>
        </w:rPr>
        <w:t xml:space="preserve">-trance as he concentrated on the </w:t>
      </w:r>
      <w:r w:rsidR="00A175D7" w:rsidRPr="00A175D7">
        <w:rPr>
          <w:rFonts w:ascii="Garamond" w:hAnsi="Garamond"/>
          <w:color w:val="000000" w:themeColor="text1"/>
          <w:sz w:val="22"/>
          <w:szCs w:val="22"/>
        </w:rPr>
        <w:t xml:space="preserve">pinna </w:t>
      </w:r>
      <w:r w:rsidR="00D9790B" w:rsidRPr="00AF2203">
        <w:rPr>
          <w:rFonts w:ascii="Garamond" w:hAnsi="Garamond"/>
          <w:color w:val="000000" w:themeColor="text1"/>
          <w:sz w:val="22"/>
          <w:szCs w:val="22"/>
        </w:rPr>
        <w:t>swooshing</w:t>
      </w:r>
      <w:r w:rsidR="00A175D7">
        <w:rPr>
          <w:rFonts w:ascii="Garamond" w:hAnsi="Garamond"/>
          <w:color w:val="000000" w:themeColor="text1"/>
          <w:sz w:val="22"/>
          <w:szCs w:val="22"/>
        </w:rPr>
        <w:t xml:space="preserve"> sounds</w:t>
      </w:r>
      <w:r w:rsidR="00BE3C44" w:rsidRPr="00AF2203">
        <w:rPr>
          <w:rFonts w:ascii="Garamond" w:hAnsi="Garamond"/>
          <w:color w:val="000000" w:themeColor="text1"/>
          <w:sz w:val="22"/>
          <w:szCs w:val="22"/>
        </w:rPr>
        <w:t xml:space="preserve">. </w:t>
      </w:r>
      <w:r w:rsidR="00F21548">
        <w:rPr>
          <w:rFonts w:ascii="Garamond" w:hAnsi="Garamond"/>
          <w:color w:val="000000" w:themeColor="text1"/>
          <w:sz w:val="22"/>
          <w:szCs w:val="22"/>
        </w:rPr>
        <w:t>Upon</w:t>
      </w:r>
      <w:r w:rsidR="0020224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back of </w:t>
      </w:r>
      <w:r w:rsidR="00D131FD">
        <w:rPr>
          <w:rFonts w:ascii="Garamond" w:hAnsi="Garamond"/>
          <w:color w:val="000000" w:themeColor="text1"/>
          <w:sz w:val="22"/>
          <w:szCs w:val="22"/>
        </w:rPr>
        <w:t>his right</w:t>
      </w:r>
      <w:r w:rsidR="00BE3C44" w:rsidRPr="00AF2203">
        <w:rPr>
          <w:rFonts w:ascii="Garamond" w:hAnsi="Garamond"/>
          <w:color w:val="000000" w:themeColor="text1"/>
          <w:sz w:val="22"/>
          <w:szCs w:val="22"/>
        </w:rPr>
        <w:t xml:space="preserve"> hand </w:t>
      </w:r>
      <w:r w:rsidR="002022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D9790B" w:rsidRPr="00AF2203">
        <w:rPr>
          <w:rFonts w:ascii="Garamond" w:hAnsi="Garamond"/>
          <w:color w:val="000000" w:themeColor="text1"/>
          <w:sz w:val="22"/>
          <w:szCs w:val="22"/>
        </w:rPr>
        <w:t>noticed</w:t>
      </w:r>
      <w:r w:rsidR="00BE3C44" w:rsidRPr="00AF2203">
        <w:rPr>
          <w:rFonts w:ascii="Garamond" w:hAnsi="Garamond"/>
          <w:color w:val="000000" w:themeColor="text1"/>
          <w:sz w:val="22"/>
          <w:szCs w:val="22"/>
        </w:rPr>
        <w:t xml:space="preserve"> a </w:t>
      </w:r>
      <w:r w:rsidR="00B541ED" w:rsidRPr="00AF2203">
        <w:rPr>
          <w:rFonts w:ascii="Garamond" w:hAnsi="Garamond"/>
          <w:color w:val="000000" w:themeColor="text1"/>
          <w:sz w:val="22"/>
          <w:szCs w:val="22"/>
        </w:rPr>
        <w:t xml:space="preserve">large </w:t>
      </w:r>
      <w:r w:rsidR="00BE3C44" w:rsidRPr="00AF2203">
        <w:rPr>
          <w:rFonts w:ascii="Garamond" w:hAnsi="Garamond"/>
          <w:color w:val="000000" w:themeColor="text1"/>
          <w:sz w:val="22"/>
          <w:szCs w:val="22"/>
        </w:rPr>
        <w:t xml:space="preserve">blob of dark material, </w:t>
      </w:r>
      <w:r w:rsidR="00D9790B" w:rsidRPr="00AF2203">
        <w:rPr>
          <w:rFonts w:ascii="Garamond" w:hAnsi="Garamond"/>
          <w:color w:val="000000" w:themeColor="text1"/>
          <w:sz w:val="22"/>
          <w:szCs w:val="22"/>
        </w:rPr>
        <w:t>which</w:t>
      </w:r>
      <w:r w:rsidR="00202246">
        <w:rPr>
          <w:rFonts w:ascii="Garamond" w:hAnsi="Garamond"/>
          <w:color w:val="000000" w:themeColor="text1"/>
          <w:sz w:val="22"/>
          <w:szCs w:val="22"/>
        </w:rPr>
        <w:t>,</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assuming it to be</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 xml:space="preserve">chocolate, he </w:t>
      </w:r>
      <w:r w:rsidR="00D9790B" w:rsidRPr="00AF2203">
        <w:rPr>
          <w:rFonts w:ascii="Garamond" w:hAnsi="Garamond"/>
          <w:color w:val="000000" w:themeColor="text1"/>
          <w:sz w:val="22"/>
          <w:szCs w:val="22"/>
        </w:rPr>
        <w:t>licked</w:t>
      </w:r>
      <w:r w:rsidR="00BE3C44" w:rsidRPr="00AF2203">
        <w:rPr>
          <w:rFonts w:ascii="Garamond" w:hAnsi="Garamond"/>
          <w:color w:val="000000" w:themeColor="text1"/>
          <w:sz w:val="22"/>
          <w:szCs w:val="22"/>
        </w:rPr>
        <w:t xml:space="preserve">. He considered the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as he teased the material across his palette, crunching the nutty paste between his molars. </w:t>
      </w:r>
    </w:p>
    <w:p w14:paraId="7923A6F8" w14:textId="60561435" w:rsidR="00D82AEE" w:rsidRDefault="00D82AEE" w:rsidP="00BE3C44">
      <w:pPr>
        <w:ind w:firstLine="454"/>
        <w:jc w:val="both"/>
        <w:rPr>
          <w:rFonts w:ascii="Garamond" w:hAnsi="Garamond"/>
          <w:color w:val="000000" w:themeColor="text1"/>
          <w:sz w:val="22"/>
          <w:szCs w:val="22"/>
        </w:rPr>
      </w:pPr>
      <w:r w:rsidRPr="00D82AEE">
        <w:rPr>
          <w:rFonts w:ascii="Garamond" w:hAnsi="Garamond"/>
          <w:i/>
          <w:iCs/>
          <w:color w:val="000000" w:themeColor="text1"/>
          <w:sz w:val="22"/>
          <w:szCs w:val="22"/>
        </w:rPr>
        <w:t>Honzing could be an object with physical extent, or a</w:t>
      </w:r>
      <w:r w:rsidR="0090371D">
        <w:rPr>
          <w:rFonts w:ascii="Garamond" w:hAnsi="Garamond"/>
          <w:i/>
          <w:iCs/>
          <w:color w:val="000000" w:themeColor="text1"/>
          <w:sz w:val="22"/>
          <w:szCs w:val="22"/>
        </w:rPr>
        <w:t xml:space="preserve"> more abstract</w:t>
      </w:r>
      <w:r w:rsidR="00D13FE2">
        <w:rPr>
          <w:rFonts w:ascii="Garamond" w:hAnsi="Garamond"/>
          <w:i/>
          <w:iCs/>
          <w:color w:val="000000" w:themeColor="text1"/>
          <w:sz w:val="22"/>
          <w:szCs w:val="22"/>
        </w:rPr>
        <w:t xml:space="preserve"> object </w:t>
      </w:r>
      <w:r w:rsidR="0090371D">
        <w:rPr>
          <w:rFonts w:ascii="Garamond" w:hAnsi="Garamond"/>
          <w:i/>
          <w:iCs/>
          <w:color w:val="000000" w:themeColor="text1"/>
          <w:sz w:val="22"/>
          <w:szCs w:val="22"/>
        </w:rPr>
        <w:t>that is a</w:t>
      </w:r>
      <w:r w:rsidRPr="00D82AEE">
        <w:rPr>
          <w:rFonts w:ascii="Garamond" w:hAnsi="Garamond"/>
          <w:i/>
          <w:iCs/>
          <w:color w:val="000000" w:themeColor="text1"/>
          <w:sz w:val="22"/>
          <w:szCs w:val="22"/>
        </w:rPr>
        <w:t xml:space="preserve"> </w:t>
      </w:r>
      <w:r w:rsidRPr="00E34CFE">
        <w:rPr>
          <w:rFonts w:ascii="Garamond" w:hAnsi="Garamond"/>
          <w:i/>
          <w:iCs/>
          <w:color w:val="000000" w:themeColor="text1"/>
          <w:sz w:val="22"/>
          <w:szCs w:val="22"/>
          <w:u w:val="single"/>
        </w:rPr>
        <w:t>process</w:t>
      </w:r>
      <w:r w:rsidRPr="00D82AEE">
        <w:rPr>
          <w:rFonts w:ascii="Garamond" w:hAnsi="Garamond"/>
          <w:color w:val="000000" w:themeColor="text1"/>
          <w:sz w:val="22"/>
          <w:szCs w:val="22"/>
        </w:rPr>
        <w:t>, he thought.</w:t>
      </w:r>
    </w:p>
    <w:p w14:paraId="34F79B89" w14:textId="40C407EF" w:rsidR="00D82AEE" w:rsidRPr="00D82AEE" w:rsidRDefault="00D82AE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In German there are </w:t>
      </w:r>
      <w:r w:rsidR="00C57EDC">
        <w:rPr>
          <w:rFonts w:ascii="Garamond" w:hAnsi="Garamond"/>
          <w:color w:val="000000" w:themeColor="text1"/>
          <w:sz w:val="22"/>
          <w:szCs w:val="22"/>
        </w:rPr>
        <w:t>multiple</w:t>
      </w:r>
      <w:r>
        <w:rPr>
          <w:rFonts w:ascii="Garamond" w:hAnsi="Garamond"/>
          <w:color w:val="000000" w:themeColor="text1"/>
          <w:sz w:val="22"/>
          <w:szCs w:val="22"/>
        </w:rPr>
        <w:t xml:space="preserve"> words for object, </w:t>
      </w:r>
      <w:r w:rsidRPr="00D82AEE">
        <w:rPr>
          <w:rFonts w:ascii="Garamond" w:hAnsi="Garamond"/>
          <w:i/>
          <w:iCs/>
          <w:color w:val="000000" w:themeColor="text1"/>
          <w:sz w:val="22"/>
          <w:szCs w:val="22"/>
        </w:rPr>
        <w:t xml:space="preserve">das </w:t>
      </w:r>
      <w:proofErr w:type="spellStart"/>
      <w:r w:rsidRPr="00D82AEE">
        <w:rPr>
          <w:rFonts w:ascii="Garamond" w:hAnsi="Garamond"/>
          <w:i/>
          <w:iCs/>
          <w:color w:val="000000" w:themeColor="text1"/>
          <w:sz w:val="22"/>
          <w:szCs w:val="22"/>
        </w:rPr>
        <w:t>objekt</w:t>
      </w:r>
      <w:proofErr w:type="spellEnd"/>
      <w:r>
        <w:rPr>
          <w:rFonts w:ascii="Garamond" w:hAnsi="Garamond"/>
          <w:color w:val="000000" w:themeColor="text1"/>
          <w:sz w:val="22"/>
          <w:szCs w:val="22"/>
        </w:rPr>
        <w:t>, meaning a</w:t>
      </w:r>
      <w:r w:rsidR="00DA3E64">
        <w:rPr>
          <w:rFonts w:ascii="Garamond" w:hAnsi="Garamond"/>
          <w:color w:val="000000" w:themeColor="text1"/>
          <w:sz w:val="22"/>
          <w:szCs w:val="22"/>
        </w:rPr>
        <w:t xml:space="preserve"> con</w:t>
      </w:r>
      <w:r>
        <w:rPr>
          <w:rFonts w:ascii="Garamond" w:hAnsi="Garamond"/>
          <w:color w:val="000000" w:themeColor="text1"/>
          <w:sz w:val="22"/>
          <w:szCs w:val="22"/>
        </w:rPr>
        <w:t xml:space="preserve">cept like the object of ones thinking, and also </w:t>
      </w:r>
      <w:r w:rsidRPr="00D82AEE">
        <w:rPr>
          <w:rFonts w:ascii="Garamond" w:hAnsi="Garamond"/>
          <w:i/>
          <w:iCs/>
          <w:color w:val="000000" w:themeColor="text1"/>
          <w:sz w:val="22"/>
          <w:szCs w:val="22"/>
        </w:rPr>
        <w:t xml:space="preserve">der </w:t>
      </w:r>
      <w:proofErr w:type="spellStart"/>
      <w:r w:rsidRPr="00D82AEE">
        <w:rPr>
          <w:rFonts w:ascii="Garamond" w:hAnsi="Garamond"/>
          <w:i/>
          <w:iCs/>
          <w:color w:val="000000" w:themeColor="text1"/>
          <w:sz w:val="22"/>
          <w:szCs w:val="22"/>
        </w:rPr>
        <w:t>Gegenstand</w:t>
      </w:r>
      <w:proofErr w:type="spellEnd"/>
      <w:r>
        <w:rPr>
          <w:rFonts w:ascii="Garamond" w:hAnsi="Garamond"/>
          <w:color w:val="000000" w:themeColor="text1"/>
          <w:sz w:val="22"/>
          <w:szCs w:val="22"/>
        </w:rPr>
        <w:t xml:space="preserve">, meaning </w:t>
      </w:r>
      <w:r w:rsidR="00DA3E64">
        <w:rPr>
          <w:rFonts w:ascii="Garamond" w:hAnsi="Garamond"/>
          <w:color w:val="000000" w:themeColor="text1"/>
          <w:sz w:val="22"/>
          <w:szCs w:val="22"/>
        </w:rPr>
        <w:t>a thing</w:t>
      </w:r>
      <w:r>
        <w:rPr>
          <w:rFonts w:ascii="Garamond" w:hAnsi="Garamond"/>
          <w:color w:val="000000" w:themeColor="text1"/>
          <w:sz w:val="22"/>
          <w:szCs w:val="22"/>
        </w:rPr>
        <w:t xml:space="preserve"> that takes a stand </w:t>
      </w:r>
      <w:r w:rsidRPr="00D82AEE">
        <w:rPr>
          <w:rFonts w:ascii="Garamond" w:hAnsi="Garamond"/>
          <w:i/>
          <w:iCs/>
          <w:color w:val="000000" w:themeColor="text1"/>
          <w:sz w:val="22"/>
          <w:szCs w:val="22"/>
        </w:rPr>
        <w:t>against</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gegen</w:t>
      </w:r>
      <w:proofErr w:type="spellEnd"/>
      <w:r>
        <w:rPr>
          <w:rFonts w:ascii="Garamond" w:hAnsi="Garamond"/>
          <w:color w:val="000000" w:themeColor="text1"/>
          <w:sz w:val="22"/>
          <w:szCs w:val="22"/>
        </w:rPr>
        <w:t xml:space="preserve">) </w:t>
      </w:r>
      <w:r w:rsidR="000F386F">
        <w:rPr>
          <w:rFonts w:ascii="Garamond" w:hAnsi="Garamond"/>
          <w:color w:val="000000" w:themeColor="text1"/>
          <w:sz w:val="22"/>
          <w:szCs w:val="22"/>
        </w:rPr>
        <w:t>another thing</w:t>
      </w:r>
      <w:r>
        <w:rPr>
          <w:rFonts w:ascii="Garamond" w:hAnsi="Garamond"/>
          <w:color w:val="000000" w:themeColor="text1"/>
          <w:sz w:val="22"/>
          <w:szCs w:val="22"/>
        </w:rPr>
        <w:t>.</w:t>
      </w:r>
      <w:r w:rsidR="00C57EDC">
        <w:rPr>
          <w:rFonts w:ascii="Garamond" w:hAnsi="Garamond"/>
          <w:color w:val="000000" w:themeColor="text1"/>
          <w:sz w:val="22"/>
          <w:szCs w:val="22"/>
        </w:rPr>
        <w:t xml:space="preserve"> Quentin considered how this nuanced meaning influenced his thinking</w:t>
      </w:r>
      <w:r w:rsidR="00DD176C">
        <w:rPr>
          <w:rFonts w:ascii="Garamond" w:hAnsi="Garamond"/>
          <w:color w:val="000000" w:themeColor="text1"/>
          <w:sz w:val="22"/>
          <w:szCs w:val="22"/>
        </w:rPr>
        <w:t xml:space="preserve"> of the Honzing</w:t>
      </w:r>
      <w:r w:rsidR="00C57EDC">
        <w:rPr>
          <w:rFonts w:ascii="Garamond" w:hAnsi="Garamond"/>
          <w:color w:val="000000" w:themeColor="text1"/>
          <w:sz w:val="22"/>
          <w:szCs w:val="22"/>
        </w:rPr>
        <w:t>.</w:t>
      </w:r>
    </w:p>
    <w:p w14:paraId="667A2CBB" w14:textId="0844F45B" w:rsidR="00BE3C44" w:rsidRPr="00AF2203" w:rsidRDefault="00C04D1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swallowed</w:t>
      </w:r>
      <w:r w:rsidR="00D13FE2">
        <w:rPr>
          <w:rFonts w:ascii="Garamond" w:hAnsi="Garamond"/>
          <w:color w:val="000000" w:themeColor="text1"/>
          <w:sz w:val="22"/>
          <w:szCs w:val="22"/>
        </w:rPr>
        <w:t xml:space="preserve"> and as </w:t>
      </w:r>
      <w:r w:rsidR="00BE3C44" w:rsidRPr="00AF2203">
        <w:rPr>
          <w:rFonts w:ascii="Garamond" w:hAnsi="Garamond"/>
          <w:color w:val="000000" w:themeColor="text1"/>
          <w:sz w:val="22"/>
          <w:szCs w:val="22"/>
        </w:rPr>
        <w:t xml:space="preserve">the </w:t>
      </w:r>
      <w:r w:rsidR="00F41E30">
        <w:rPr>
          <w:rFonts w:ascii="Garamond" w:hAnsi="Garamond"/>
          <w:color w:val="000000" w:themeColor="text1"/>
          <w:sz w:val="22"/>
          <w:szCs w:val="22"/>
        </w:rPr>
        <w:t>nutty</w:t>
      </w:r>
      <w:r w:rsidR="00BE3C44" w:rsidRPr="00AF2203">
        <w:rPr>
          <w:rFonts w:ascii="Garamond" w:hAnsi="Garamond"/>
          <w:color w:val="000000" w:themeColor="text1"/>
          <w:sz w:val="22"/>
          <w:szCs w:val="22"/>
        </w:rPr>
        <w:t xml:space="preserve"> </w:t>
      </w:r>
      <w:r w:rsidR="00F41E30">
        <w:rPr>
          <w:rFonts w:ascii="Garamond" w:hAnsi="Garamond"/>
          <w:color w:val="000000" w:themeColor="text1"/>
          <w:sz w:val="22"/>
          <w:szCs w:val="22"/>
        </w:rPr>
        <w:t>chocolate</w:t>
      </w:r>
      <w:r w:rsidR="00BE3C44" w:rsidRPr="00AF2203">
        <w:rPr>
          <w:rFonts w:ascii="Garamond" w:hAnsi="Garamond"/>
          <w:color w:val="000000" w:themeColor="text1"/>
          <w:sz w:val="22"/>
          <w:szCs w:val="22"/>
        </w:rPr>
        <w:t xml:space="preserve"> trickled down the back of his throat</w:t>
      </w:r>
      <w:r w:rsidR="002A75B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realized it </w:t>
      </w:r>
      <w:r w:rsidR="000211D9" w:rsidRPr="00AF2203">
        <w:rPr>
          <w:rFonts w:ascii="Garamond" w:hAnsi="Garamond"/>
          <w:color w:val="000000" w:themeColor="text1"/>
          <w:sz w:val="22"/>
          <w:szCs w:val="22"/>
        </w:rPr>
        <w:t>was not</w:t>
      </w:r>
      <w:r w:rsidR="00BE3C44" w:rsidRPr="00AF2203">
        <w:rPr>
          <w:rFonts w:ascii="Garamond" w:hAnsi="Garamond"/>
          <w:color w:val="000000" w:themeColor="text1"/>
          <w:sz w:val="22"/>
          <w:szCs w:val="22"/>
        </w:rPr>
        <w:t xml:space="preserve"> chocolate at all</w:t>
      </w:r>
      <w:r w:rsidR="00374EB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A55E76" w:rsidRPr="00AF2203">
        <w:rPr>
          <w:rFonts w:ascii="Garamond" w:hAnsi="Garamond"/>
          <w:color w:val="000000" w:themeColor="text1"/>
          <w:sz w:val="22"/>
          <w:szCs w:val="22"/>
        </w:rPr>
        <w:t xml:space="preserve">but that </w:t>
      </w:r>
      <w:r w:rsidR="00BE3C44" w:rsidRPr="00AF2203">
        <w:rPr>
          <w:rFonts w:ascii="Garamond" w:hAnsi="Garamond"/>
          <w:color w:val="000000" w:themeColor="text1"/>
          <w:sz w:val="22"/>
          <w:szCs w:val="22"/>
        </w:rPr>
        <w:t xml:space="preserve">it was his own faeces. Quentin burped and the taste repeated. In the mirror he caught a flash of his tired </w:t>
      </w:r>
      <w:r w:rsidR="00A10998" w:rsidRPr="00AF2203">
        <w:rPr>
          <w:rFonts w:ascii="Garamond" w:hAnsi="Garamond"/>
          <w:color w:val="000000" w:themeColor="text1"/>
          <w:sz w:val="22"/>
          <w:szCs w:val="22"/>
        </w:rPr>
        <w:t>but surprisingly serene</w:t>
      </w:r>
      <w:r w:rsidR="00BE3C44" w:rsidRPr="00AF2203">
        <w:rPr>
          <w:rFonts w:ascii="Garamond" w:hAnsi="Garamond"/>
          <w:color w:val="000000" w:themeColor="text1"/>
          <w:sz w:val="22"/>
          <w:szCs w:val="22"/>
        </w:rPr>
        <w:t xml:space="preserve"> face moments before he </w:t>
      </w:r>
      <w:r w:rsidR="00A219AD"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vomited</w:t>
      </w:r>
      <w:r w:rsidR="002856B5" w:rsidRPr="00AF2203">
        <w:rPr>
          <w:rFonts w:ascii="Garamond" w:hAnsi="Garamond"/>
          <w:color w:val="000000" w:themeColor="text1"/>
          <w:sz w:val="22"/>
          <w:szCs w:val="22"/>
        </w:rPr>
        <w:t xml:space="preserve"> </w:t>
      </w:r>
      <w:r w:rsidR="00A219AD" w:rsidRPr="00AF2203">
        <w:rPr>
          <w:rFonts w:ascii="Garamond" w:hAnsi="Garamond"/>
          <w:color w:val="000000" w:themeColor="text1"/>
          <w:sz w:val="22"/>
          <w:szCs w:val="22"/>
        </w:rPr>
        <w:t>over</w:t>
      </w:r>
      <w:r w:rsidR="00302221" w:rsidRPr="00AF2203">
        <w:rPr>
          <w:rFonts w:ascii="Garamond" w:hAnsi="Garamond"/>
          <w:color w:val="000000" w:themeColor="text1"/>
          <w:sz w:val="22"/>
          <w:szCs w:val="22"/>
        </w:rPr>
        <w:t xml:space="preserve"> </w:t>
      </w:r>
      <w:r w:rsidR="00934FFB" w:rsidRPr="00AF2203">
        <w:rPr>
          <w:rFonts w:ascii="Garamond" w:hAnsi="Garamond"/>
          <w:color w:val="000000" w:themeColor="text1"/>
          <w:sz w:val="22"/>
          <w:szCs w:val="22"/>
        </w:rPr>
        <w:t>himself</w:t>
      </w:r>
      <w:r w:rsidR="00BE3C44" w:rsidRPr="00AF2203">
        <w:rPr>
          <w:rFonts w:ascii="Garamond" w:hAnsi="Garamond"/>
          <w:color w:val="000000" w:themeColor="text1"/>
          <w:sz w:val="22"/>
          <w:szCs w:val="22"/>
        </w:rPr>
        <w:t>.</w:t>
      </w:r>
    </w:p>
    <w:p w14:paraId="7812F52C" w14:textId="77777777" w:rsidR="00BE3C44" w:rsidRPr="00AF2203" w:rsidRDefault="00BE3C44" w:rsidP="00BE3C44">
      <w:pPr>
        <w:ind w:firstLine="454"/>
        <w:jc w:val="both"/>
        <w:rPr>
          <w:rFonts w:ascii="Garamond" w:hAnsi="Garamond"/>
          <w:color w:val="000000" w:themeColor="text1"/>
          <w:sz w:val="22"/>
          <w:szCs w:val="22"/>
        </w:rPr>
      </w:pPr>
    </w:p>
    <w:p w14:paraId="7D2B2AA4" w14:textId="08DAC530" w:rsidR="00146F4F" w:rsidRDefault="00BE3C44" w:rsidP="00146F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After rinsing mouth</w:t>
      </w:r>
      <w:r w:rsidR="005E6EA1" w:rsidRPr="00AF2203">
        <w:rPr>
          <w:rFonts w:ascii="Garamond" w:hAnsi="Garamond"/>
          <w:color w:val="000000" w:themeColor="text1"/>
          <w:sz w:val="22"/>
          <w:szCs w:val="22"/>
        </w:rPr>
        <w:t xml:space="preserve"> and trousers</w:t>
      </w:r>
      <w:r w:rsidRPr="00AF2203">
        <w:rPr>
          <w:rFonts w:ascii="Garamond" w:hAnsi="Garamond"/>
          <w:color w:val="000000" w:themeColor="text1"/>
          <w:sz w:val="22"/>
          <w:szCs w:val="22"/>
        </w:rPr>
        <w:t xml:space="preserve"> Quentin tottered back to the deck</w:t>
      </w:r>
      <w:r w:rsidR="00244678">
        <w:rPr>
          <w:rFonts w:ascii="Garamond" w:hAnsi="Garamond"/>
          <w:color w:val="000000" w:themeColor="text1"/>
          <w:sz w:val="22"/>
          <w:szCs w:val="22"/>
        </w:rPr>
        <w:t xml:space="preserve"> </w:t>
      </w:r>
      <w:r w:rsidR="00244678" w:rsidRPr="00244678">
        <w:rPr>
          <w:rFonts w:ascii="Garamond" w:hAnsi="Garamond"/>
          <w:color w:val="000000" w:themeColor="text1"/>
          <w:sz w:val="22"/>
          <w:szCs w:val="22"/>
        </w:rPr>
        <w:t>outside</w:t>
      </w:r>
      <w:r w:rsidR="002E1F1F">
        <w:rPr>
          <w:rFonts w:ascii="Garamond" w:hAnsi="Garamond"/>
          <w:color w:val="000000" w:themeColor="text1"/>
          <w:sz w:val="22"/>
          <w:szCs w:val="22"/>
        </w:rPr>
        <w:t xml:space="preserve">, impeccably ignored by the other passengers. </w:t>
      </w:r>
      <w:r w:rsidR="008F06AC">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146F4F">
        <w:rPr>
          <w:rFonts w:ascii="Garamond" w:hAnsi="Garamond"/>
          <w:color w:val="000000" w:themeColor="text1"/>
          <w:sz w:val="22"/>
          <w:szCs w:val="22"/>
        </w:rPr>
        <w:t xml:space="preserve">engines had cut and </w:t>
      </w:r>
      <w:r w:rsidR="00F41E30">
        <w:rPr>
          <w:rFonts w:ascii="Garamond" w:hAnsi="Garamond"/>
          <w:color w:val="000000" w:themeColor="text1"/>
          <w:sz w:val="22"/>
          <w:szCs w:val="22"/>
        </w:rPr>
        <w:t>the boat</w:t>
      </w:r>
      <w:r w:rsidR="00146F4F">
        <w:rPr>
          <w:rFonts w:ascii="Garamond" w:hAnsi="Garamond"/>
          <w:color w:val="000000" w:themeColor="text1"/>
          <w:sz w:val="22"/>
          <w:szCs w:val="22"/>
        </w:rPr>
        <w:t xml:space="preserve"> was drifting</w:t>
      </w:r>
      <w:r w:rsidRPr="00AF2203">
        <w:rPr>
          <w:rFonts w:ascii="Garamond" w:hAnsi="Garamond"/>
          <w:color w:val="000000" w:themeColor="text1"/>
          <w:sz w:val="22"/>
          <w:szCs w:val="22"/>
        </w:rPr>
        <w:t xml:space="preserve"> </w:t>
      </w:r>
      <w:r w:rsidR="007C51AB">
        <w:rPr>
          <w:rFonts w:ascii="Garamond" w:hAnsi="Garamond"/>
          <w:color w:val="000000" w:themeColor="text1"/>
          <w:sz w:val="22"/>
          <w:szCs w:val="22"/>
        </w:rPr>
        <w:t xml:space="preserve">sideways </w:t>
      </w:r>
      <w:r w:rsidRPr="00AF2203">
        <w:rPr>
          <w:rFonts w:ascii="Garamond" w:hAnsi="Garamond"/>
          <w:color w:val="000000" w:themeColor="text1"/>
          <w:sz w:val="22"/>
          <w:szCs w:val="22"/>
        </w:rPr>
        <w:t xml:space="preserve">in a calm U-shaped bay. </w:t>
      </w:r>
      <w:r w:rsidR="000818DA">
        <w:rPr>
          <w:rFonts w:ascii="Garamond" w:hAnsi="Garamond"/>
          <w:color w:val="000000" w:themeColor="text1"/>
          <w:sz w:val="22"/>
          <w:szCs w:val="22"/>
        </w:rPr>
        <w:t>A</w:t>
      </w:r>
      <w:r w:rsidRPr="00AF2203">
        <w:rPr>
          <w:rFonts w:ascii="Garamond" w:hAnsi="Garamond"/>
          <w:color w:val="000000" w:themeColor="text1"/>
          <w:sz w:val="22"/>
          <w:szCs w:val="22"/>
        </w:rPr>
        <w:t xml:space="preserve"> few </w:t>
      </w:r>
      <w:r w:rsidR="00A6397F">
        <w:rPr>
          <w:rFonts w:ascii="Garamond" w:hAnsi="Garamond"/>
          <w:color w:val="000000" w:themeColor="text1"/>
          <w:sz w:val="22"/>
          <w:szCs w:val="22"/>
        </w:rPr>
        <w:t xml:space="preserve">early </w:t>
      </w:r>
      <w:r w:rsidR="0093718A" w:rsidRPr="00AF2203">
        <w:rPr>
          <w:rFonts w:ascii="Garamond" w:hAnsi="Garamond"/>
          <w:color w:val="000000" w:themeColor="text1"/>
          <w:sz w:val="22"/>
          <w:szCs w:val="22"/>
        </w:rPr>
        <w:t>stars</w:t>
      </w:r>
      <w:r w:rsidR="000818DA">
        <w:rPr>
          <w:rFonts w:ascii="Garamond" w:hAnsi="Garamond"/>
          <w:color w:val="000000" w:themeColor="text1"/>
          <w:sz w:val="22"/>
          <w:szCs w:val="22"/>
        </w:rPr>
        <w:t xml:space="preserve"> showed in the young night</w:t>
      </w:r>
      <w:r w:rsidR="001501B0">
        <w:rPr>
          <w:rFonts w:ascii="Garamond" w:hAnsi="Garamond"/>
          <w:color w:val="000000" w:themeColor="text1"/>
          <w:sz w:val="22"/>
          <w:szCs w:val="22"/>
        </w:rPr>
        <w:t xml:space="preserve"> as c</w:t>
      </w:r>
      <w:r w:rsidR="00146F4F">
        <w:rPr>
          <w:rFonts w:ascii="Garamond" w:hAnsi="Garamond"/>
          <w:color w:val="000000" w:themeColor="text1"/>
          <w:sz w:val="22"/>
          <w:szCs w:val="22"/>
        </w:rPr>
        <w:t xml:space="preserve">old air stung </w:t>
      </w:r>
      <w:r w:rsidR="00146F4F" w:rsidRPr="009F7B4B">
        <w:rPr>
          <w:rFonts w:ascii="Garamond" w:hAnsi="Garamond"/>
          <w:color w:val="000000" w:themeColor="text1"/>
          <w:sz w:val="22"/>
          <w:szCs w:val="22"/>
        </w:rPr>
        <w:t>Quentin</w:t>
      </w:r>
      <w:r w:rsidR="00146F4F">
        <w:rPr>
          <w:rFonts w:ascii="Garamond" w:hAnsi="Garamond"/>
          <w:color w:val="000000" w:themeColor="text1"/>
          <w:sz w:val="22"/>
          <w:szCs w:val="22"/>
        </w:rPr>
        <w:t>’s nose in a way he had never felt.</w:t>
      </w:r>
    </w:p>
    <w:p w14:paraId="3E0A1B51" w14:textId="77777777" w:rsidR="00C558B4" w:rsidRDefault="00146F4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engines</w:t>
      </w:r>
      <w:r w:rsidR="00BE3C44" w:rsidRPr="00AF2203">
        <w:rPr>
          <w:rFonts w:ascii="Garamond" w:hAnsi="Garamond"/>
          <w:color w:val="000000" w:themeColor="text1"/>
          <w:sz w:val="22"/>
          <w:szCs w:val="22"/>
        </w:rPr>
        <w:t xml:space="preserve"> restarted with a throaty roar creating </w:t>
      </w:r>
      <w:r w:rsidR="001B3635">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smooth </w:t>
      </w:r>
      <w:r w:rsidR="001F277C" w:rsidRPr="00AF2203">
        <w:rPr>
          <w:rFonts w:ascii="Garamond" w:hAnsi="Garamond"/>
          <w:color w:val="000000" w:themeColor="text1"/>
          <w:sz w:val="22"/>
          <w:szCs w:val="22"/>
        </w:rPr>
        <w:t xml:space="preserve">upwelling </w:t>
      </w:r>
      <w:r w:rsidR="00BE3C44" w:rsidRPr="00AF2203">
        <w:rPr>
          <w:rFonts w:ascii="Garamond" w:hAnsi="Garamond"/>
          <w:color w:val="000000" w:themeColor="text1"/>
          <w:sz w:val="22"/>
          <w:szCs w:val="22"/>
        </w:rPr>
        <w:t xml:space="preserve">in the </w:t>
      </w:r>
      <w:r w:rsidR="000E7C6A">
        <w:rPr>
          <w:rFonts w:ascii="Garamond" w:hAnsi="Garamond"/>
          <w:color w:val="000000" w:themeColor="text1"/>
          <w:sz w:val="22"/>
          <w:szCs w:val="22"/>
        </w:rPr>
        <w:t>dark new</w:t>
      </w:r>
      <w:r w:rsidR="00BE3C44" w:rsidRPr="00AF2203">
        <w:rPr>
          <w:rFonts w:ascii="Garamond" w:hAnsi="Garamond"/>
          <w:color w:val="000000" w:themeColor="text1"/>
          <w:sz w:val="22"/>
          <w:szCs w:val="22"/>
        </w:rPr>
        <w:t xml:space="preserve"> waters</w:t>
      </w:r>
      <w:r w:rsidR="000E7C6A">
        <w:rPr>
          <w:rFonts w:ascii="Garamond" w:hAnsi="Garamond"/>
          <w:color w:val="000000" w:themeColor="text1"/>
          <w:sz w:val="22"/>
          <w:szCs w:val="22"/>
        </w:rPr>
        <w:t>, sliding</w:t>
      </w:r>
      <w:r w:rsidR="005258C3">
        <w:rPr>
          <w:rFonts w:ascii="Garamond" w:hAnsi="Garamond"/>
          <w:color w:val="000000" w:themeColor="text1"/>
          <w:sz w:val="22"/>
          <w:szCs w:val="22"/>
        </w:rPr>
        <w:t xml:space="preserve"> the boat to its harbour</w:t>
      </w:r>
      <w:r w:rsidR="00BE3C44" w:rsidRPr="00AF2203">
        <w:rPr>
          <w:rFonts w:ascii="Garamond" w:hAnsi="Garamond"/>
          <w:color w:val="000000" w:themeColor="text1"/>
          <w:sz w:val="22"/>
          <w:szCs w:val="22"/>
        </w:rPr>
        <w:t xml:space="preserve">. Two workmen dealt with massive ropes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w:t>
      </w:r>
      <w:r w:rsidR="00E41896" w:rsidRPr="00AF2203">
        <w:rPr>
          <w:rFonts w:ascii="Garamond" w:hAnsi="Garamond"/>
          <w:color w:val="000000" w:themeColor="text1"/>
          <w:sz w:val="22"/>
          <w:szCs w:val="22"/>
        </w:rPr>
        <w:t>one-armed</w:t>
      </w:r>
      <w:r w:rsidR="00BE3C44" w:rsidRPr="00AF2203">
        <w:rPr>
          <w:rFonts w:ascii="Garamond" w:hAnsi="Garamond"/>
          <w:color w:val="000000" w:themeColor="text1"/>
          <w:sz w:val="22"/>
          <w:szCs w:val="22"/>
        </w:rPr>
        <w:t xml:space="preserve"> man directed a spotlight</w:t>
      </w:r>
      <w:r w:rsidR="00A01857">
        <w:rPr>
          <w:rFonts w:ascii="Garamond" w:hAnsi="Garamond"/>
          <w:color w:val="000000" w:themeColor="text1"/>
          <w:sz w:val="22"/>
          <w:szCs w:val="22"/>
        </w:rPr>
        <w:t xml:space="preserve">. </w:t>
      </w:r>
      <w:r w:rsidR="005258C3">
        <w:rPr>
          <w:rFonts w:ascii="Garamond" w:hAnsi="Garamond"/>
          <w:color w:val="000000" w:themeColor="text1"/>
          <w:sz w:val="22"/>
          <w:szCs w:val="22"/>
        </w:rPr>
        <w:t>T</w:t>
      </w:r>
      <w:r w:rsidR="000C302D">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bow ramp descended with its two-toned warble</w:t>
      </w:r>
      <w:r w:rsidR="000C302D">
        <w:rPr>
          <w:rFonts w:ascii="Garamond" w:hAnsi="Garamond"/>
          <w:color w:val="000000" w:themeColor="text1"/>
          <w:sz w:val="22"/>
          <w:szCs w:val="22"/>
        </w:rPr>
        <w:t xml:space="preserve"> and</w:t>
      </w:r>
      <w:r w:rsidR="003555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F26562">
        <w:rPr>
          <w:rFonts w:ascii="Garamond" w:hAnsi="Garamond"/>
          <w:color w:val="000000" w:themeColor="text1"/>
          <w:sz w:val="22"/>
          <w:szCs w:val="22"/>
        </w:rPr>
        <w:t>re</w:t>
      </w:r>
      <w:r w:rsidR="003D6956">
        <w:rPr>
          <w:rFonts w:ascii="Garamond" w:hAnsi="Garamond"/>
          <w:color w:val="000000" w:themeColor="text1"/>
          <w:sz w:val="22"/>
          <w:szCs w:val="22"/>
        </w:rPr>
        <w:t>located</w:t>
      </w:r>
      <w:r w:rsidR="00355501">
        <w:rPr>
          <w:rFonts w:ascii="Garamond" w:hAnsi="Garamond"/>
          <w:color w:val="000000" w:themeColor="text1"/>
          <w:sz w:val="22"/>
          <w:szCs w:val="22"/>
        </w:rPr>
        <w:t xml:space="preserve"> to the lower deck</w:t>
      </w:r>
      <w:r w:rsidR="005258C3">
        <w:rPr>
          <w:rFonts w:ascii="Garamond" w:hAnsi="Garamond"/>
          <w:color w:val="000000" w:themeColor="text1"/>
          <w:sz w:val="22"/>
          <w:szCs w:val="22"/>
        </w:rPr>
        <w:t>,</w:t>
      </w:r>
      <w:r w:rsidR="00355501">
        <w:rPr>
          <w:rFonts w:ascii="Garamond" w:hAnsi="Garamond"/>
          <w:color w:val="000000" w:themeColor="text1"/>
          <w:sz w:val="22"/>
          <w:szCs w:val="22"/>
        </w:rPr>
        <w:t xml:space="preserve"> behind the delivery vehicle. He looked up and saw </w:t>
      </w:r>
      <w:r w:rsidR="005258C3" w:rsidRPr="005258C3">
        <w:rPr>
          <w:rFonts w:ascii="Garamond" w:hAnsi="Garamond"/>
          <w:color w:val="000000" w:themeColor="text1"/>
          <w:sz w:val="22"/>
          <w:szCs w:val="22"/>
        </w:rPr>
        <w:t xml:space="preserve">the passengers </w:t>
      </w:r>
      <w:r w:rsidR="005258C3">
        <w:rPr>
          <w:rFonts w:ascii="Garamond" w:hAnsi="Garamond"/>
          <w:color w:val="000000" w:themeColor="text1"/>
          <w:sz w:val="22"/>
          <w:szCs w:val="22"/>
        </w:rPr>
        <w:t xml:space="preserve">gathered </w:t>
      </w:r>
      <w:r w:rsidR="00355501">
        <w:rPr>
          <w:rFonts w:ascii="Garamond" w:hAnsi="Garamond"/>
          <w:color w:val="000000" w:themeColor="text1"/>
          <w:sz w:val="22"/>
          <w:szCs w:val="22"/>
        </w:rPr>
        <w:t xml:space="preserve">across the massive </w:t>
      </w:r>
      <w:r w:rsidR="00C558B4">
        <w:rPr>
          <w:rFonts w:ascii="Garamond" w:hAnsi="Garamond"/>
          <w:color w:val="000000" w:themeColor="text1"/>
          <w:sz w:val="22"/>
          <w:szCs w:val="22"/>
        </w:rPr>
        <w:t xml:space="preserve">lounge </w:t>
      </w:r>
      <w:r w:rsidR="00355501">
        <w:rPr>
          <w:rFonts w:ascii="Garamond" w:hAnsi="Garamond"/>
          <w:color w:val="000000" w:themeColor="text1"/>
          <w:sz w:val="22"/>
          <w:szCs w:val="22"/>
        </w:rPr>
        <w:t xml:space="preserve">window </w:t>
      </w:r>
      <w:r w:rsidR="002A0843">
        <w:rPr>
          <w:rFonts w:ascii="Garamond" w:hAnsi="Garamond"/>
          <w:color w:val="000000" w:themeColor="text1"/>
          <w:sz w:val="22"/>
          <w:szCs w:val="22"/>
        </w:rPr>
        <w:t>looking</w:t>
      </w:r>
      <w:r w:rsidR="00D505BB">
        <w:rPr>
          <w:rFonts w:ascii="Garamond" w:hAnsi="Garamond"/>
          <w:color w:val="000000" w:themeColor="text1"/>
          <w:sz w:val="22"/>
          <w:szCs w:val="22"/>
        </w:rPr>
        <w:t xml:space="preserve"> </w:t>
      </w:r>
      <w:r w:rsidR="002927E4">
        <w:rPr>
          <w:rFonts w:ascii="Garamond" w:hAnsi="Garamond"/>
          <w:color w:val="000000" w:themeColor="text1"/>
          <w:sz w:val="22"/>
          <w:szCs w:val="22"/>
        </w:rPr>
        <w:t xml:space="preserve">intently </w:t>
      </w:r>
      <w:r w:rsidR="00CD5A85">
        <w:rPr>
          <w:rFonts w:ascii="Garamond" w:hAnsi="Garamond"/>
          <w:color w:val="000000" w:themeColor="text1"/>
          <w:sz w:val="22"/>
          <w:szCs w:val="22"/>
        </w:rPr>
        <w:t>back</w:t>
      </w:r>
      <w:r w:rsidR="00D505BB">
        <w:rPr>
          <w:rFonts w:ascii="Garamond" w:hAnsi="Garamond"/>
          <w:color w:val="000000" w:themeColor="text1"/>
          <w:sz w:val="22"/>
          <w:szCs w:val="22"/>
        </w:rPr>
        <w:t xml:space="preserve"> at him</w:t>
      </w:r>
      <w:r w:rsidR="002927E4">
        <w:rPr>
          <w:rFonts w:ascii="Garamond" w:hAnsi="Garamond"/>
          <w:color w:val="000000" w:themeColor="text1"/>
          <w:sz w:val="22"/>
          <w:szCs w:val="22"/>
        </w:rPr>
        <w:t>.</w:t>
      </w:r>
      <w:r w:rsidR="007C51AB">
        <w:rPr>
          <w:rFonts w:ascii="Garamond" w:hAnsi="Garamond"/>
          <w:color w:val="000000" w:themeColor="text1"/>
          <w:sz w:val="22"/>
          <w:szCs w:val="22"/>
        </w:rPr>
        <w:t xml:space="preserve"> What was most eerie was that they were not talking to each other</w:t>
      </w:r>
      <w:r w:rsidR="00C558B4">
        <w:rPr>
          <w:rFonts w:ascii="Garamond" w:hAnsi="Garamond"/>
          <w:color w:val="000000" w:themeColor="text1"/>
          <w:sz w:val="22"/>
          <w:szCs w:val="22"/>
        </w:rPr>
        <w:t xml:space="preserve"> and t</w:t>
      </w:r>
      <w:r w:rsidR="002927E4">
        <w:rPr>
          <w:rFonts w:ascii="Garamond" w:hAnsi="Garamond"/>
          <w:color w:val="000000" w:themeColor="text1"/>
          <w:sz w:val="22"/>
          <w:szCs w:val="22"/>
        </w:rPr>
        <w:t xml:space="preserve">hey </w:t>
      </w:r>
      <w:r w:rsidR="0019747F">
        <w:rPr>
          <w:rFonts w:ascii="Garamond" w:hAnsi="Garamond"/>
          <w:color w:val="000000" w:themeColor="text1"/>
          <w:sz w:val="22"/>
          <w:szCs w:val="22"/>
        </w:rPr>
        <w:t>did not</w:t>
      </w:r>
      <w:r w:rsidR="002927E4">
        <w:rPr>
          <w:rFonts w:ascii="Garamond" w:hAnsi="Garamond"/>
          <w:color w:val="000000" w:themeColor="text1"/>
          <w:sz w:val="22"/>
          <w:szCs w:val="22"/>
        </w:rPr>
        <w:t xml:space="preserve"> seem to be leaving the vessel.</w:t>
      </w:r>
      <w:r w:rsidR="0019747F">
        <w:rPr>
          <w:rFonts w:ascii="Garamond" w:hAnsi="Garamond"/>
          <w:color w:val="000000" w:themeColor="text1"/>
          <w:sz w:val="22"/>
          <w:szCs w:val="22"/>
        </w:rPr>
        <w:t xml:space="preserve"> </w:t>
      </w:r>
    </w:p>
    <w:p w14:paraId="0FA9001B" w14:textId="338C96B0" w:rsidR="00351BBC" w:rsidRDefault="005258C3"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E3FF4">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vehicle</w:t>
      </w:r>
      <w:r w:rsidR="006841A1">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wheels </w:t>
      </w:r>
      <w:r w:rsidR="00CE3FF4">
        <w:rPr>
          <w:rFonts w:ascii="Garamond" w:hAnsi="Garamond"/>
          <w:color w:val="000000" w:themeColor="text1"/>
          <w:sz w:val="22"/>
          <w:szCs w:val="22"/>
        </w:rPr>
        <w:t>straightened</w:t>
      </w:r>
      <w:r w:rsidR="00355501">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51BBC">
        <w:rPr>
          <w:rFonts w:ascii="Garamond" w:hAnsi="Garamond"/>
          <w:color w:val="000000" w:themeColor="text1"/>
          <w:sz w:val="22"/>
          <w:szCs w:val="22"/>
        </w:rPr>
        <w:t>the yellow hulk</w:t>
      </w:r>
      <w:r w:rsidR="00BE3C44" w:rsidRPr="00AF2203">
        <w:rPr>
          <w:rFonts w:ascii="Garamond" w:hAnsi="Garamond"/>
          <w:color w:val="000000" w:themeColor="text1"/>
          <w:sz w:val="22"/>
          <w:szCs w:val="22"/>
        </w:rPr>
        <w:t xml:space="preserve"> clanked over the ramp</w:t>
      </w:r>
      <w:r w:rsidR="00351BBC">
        <w:rPr>
          <w:rFonts w:ascii="Garamond" w:hAnsi="Garamond"/>
          <w:color w:val="000000" w:themeColor="text1"/>
          <w:sz w:val="22"/>
          <w:szCs w:val="22"/>
        </w:rPr>
        <w:t>. It move</w:t>
      </w:r>
      <w:r w:rsidR="005815D7">
        <w:rPr>
          <w:rFonts w:ascii="Garamond" w:hAnsi="Garamond"/>
          <w:color w:val="000000" w:themeColor="text1"/>
          <w:sz w:val="22"/>
          <w:szCs w:val="22"/>
        </w:rPr>
        <w:t>d fast</w:t>
      </w:r>
      <w:r w:rsidR="00351BB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9A6B79">
        <w:rPr>
          <w:rFonts w:ascii="Garamond" w:hAnsi="Garamond"/>
          <w:color w:val="000000" w:themeColor="text1"/>
          <w:sz w:val="22"/>
          <w:szCs w:val="22"/>
        </w:rPr>
        <w:t>as though it</w:t>
      </w:r>
      <w:r w:rsidR="00355501">
        <w:rPr>
          <w:rFonts w:ascii="Garamond" w:hAnsi="Garamond"/>
          <w:color w:val="000000" w:themeColor="text1"/>
          <w:sz w:val="22"/>
          <w:szCs w:val="22"/>
        </w:rPr>
        <w:t xml:space="preserve"> </w:t>
      </w:r>
      <w:r w:rsidR="005815D7">
        <w:rPr>
          <w:rFonts w:ascii="Garamond" w:hAnsi="Garamond"/>
          <w:color w:val="000000" w:themeColor="text1"/>
          <w:sz w:val="22"/>
          <w:szCs w:val="22"/>
        </w:rPr>
        <w:t>wanted</w:t>
      </w:r>
      <w:r w:rsidR="00351BBC">
        <w:rPr>
          <w:rFonts w:ascii="Garamond" w:hAnsi="Garamond"/>
          <w:color w:val="000000" w:themeColor="text1"/>
          <w:sz w:val="22"/>
          <w:szCs w:val="22"/>
        </w:rPr>
        <w:t xml:space="preserve"> to be somewhere</w:t>
      </w:r>
      <w:r w:rsidR="00D505BB">
        <w:rPr>
          <w:rFonts w:ascii="Garamond" w:hAnsi="Garamond"/>
          <w:color w:val="000000" w:themeColor="text1"/>
          <w:sz w:val="22"/>
          <w:szCs w:val="22"/>
        </w:rPr>
        <w:t>.</w:t>
      </w:r>
      <w:r w:rsidR="005B3349">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4649C7">
        <w:rPr>
          <w:rFonts w:ascii="Garamond" w:hAnsi="Garamond"/>
          <w:color w:val="000000" w:themeColor="text1"/>
          <w:sz w:val="22"/>
          <w:szCs w:val="22"/>
        </w:rPr>
        <w:t>fel</w:t>
      </w:r>
      <w:r w:rsidR="00C558B4">
        <w:rPr>
          <w:rFonts w:ascii="Garamond" w:hAnsi="Garamond"/>
          <w:color w:val="000000" w:themeColor="text1"/>
          <w:sz w:val="22"/>
          <w:szCs w:val="22"/>
        </w:rPr>
        <w:t>t</w:t>
      </w:r>
      <w:r w:rsidR="00351BBC">
        <w:rPr>
          <w:rFonts w:ascii="Garamond" w:hAnsi="Garamond"/>
          <w:color w:val="000000" w:themeColor="text1"/>
          <w:sz w:val="22"/>
          <w:szCs w:val="22"/>
        </w:rPr>
        <w:t xml:space="preserve"> </w:t>
      </w:r>
      <w:r w:rsidR="004649C7">
        <w:rPr>
          <w:rFonts w:ascii="Garamond" w:hAnsi="Garamond"/>
          <w:color w:val="000000" w:themeColor="text1"/>
          <w:sz w:val="22"/>
          <w:szCs w:val="22"/>
        </w:rPr>
        <w:t xml:space="preserve">the same </w:t>
      </w:r>
      <w:r w:rsidR="00CE3FF4">
        <w:rPr>
          <w:rFonts w:ascii="Garamond" w:hAnsi="Garamond"/>
          <w:color w:val="000000" w:themeColor="text1"/>
          <w:sz w:val="22"/>
          <w:szCs w:val="22"/>
        </w:rPr>
        <w:t>way</w:t>
      </w:r>
      <w:r w:rsidR="0052796A">
        <w:rPr>
          <w:rFonts w:ascii="Garamond" w:hAnsi="Garamond"/>
          <w:color w:val="000000" w:themeColor="text1"/>
          <w:sz w:val="22"/>
          <w:szCs w:val="22"/>
        </w:rPr>
        <w:t xml:space="preserve"> </w:t>
      </w:r>
      <w:r w:rsidR="004649C7">
        <w:rPr>
          <w:rFonts w:ascii="Garamond" w:hAnsi="Garamond"/>
          <w:color w:val="000000" w:themeColor="text1"/>
          <w:sz w:val="22"/>
          <w:szCs w:val="22"/>
        </w:rPr>
        <w:t xml:space="preserve">and </w:t>
      </w:r>
      <w:r w:rsidR="00D15410" w:rsidRPr="00AF2203">
        <w:rPr>
          <w:rFonts w:ascii="Garamond" w:hAnsi="Garamond"/>
          <w:color w:val="000000" w:themeColor="text1"/>
          <w:sz w:val="22"/>
          <w:szCs w:val="22"/>
        </w:rPr>
        <w:t xml:space="preserve">left </w:t>
      </w:r>
      <w:r w:rsidR="00E601FD">
        <w:rPr>
          <w:rFonts w:ascii="Garamond" w:hAnsi="Garamond"/>
          <w:color w:val="000000" w:themeColor="text1"/>
          <w:sz w:val="22"/>
          <w:szCs w:val="22"/>
        </w:rPr>
        <w:t xml:space="preserve">in </w:t>
      </w:r>
      <w:r w:rsidR="00351BBC">
        <w:rPr>
          <w:rFonts w:ascii="Garamond" w:hAnsi="Garamond"/>
          <w:color w:val="000000" w:themeColor="text1"/>
          <w:sz w:val="22"/>
          <w:szCs w:val="22"/>
        </w:rPr>
        <w:t>the vehicle’s</w:t>
      </w:r>
      <w:r w:rsidR="00E601FD">
        <w:rPr>
          <w:rFonts w:ascii="Garamond" w:hAnsi="Garamond"/>
          <w:color w:val="000000" w:themeColor="text1"/>
          <w:sz w:val="22"/>
          <w:szCs w:val="22"/>
        </w:rPr>
        <w:t xml:space="preserve"> wake</w:t>
      </w:r>
      <w:r w:rsidR="00351BBC">
        <w:rPr>
          <w:rFonts w:ascii="Garamond" w:hAnsi="Garamond"/>
          <w:color w:val="000000" w:themeColor="text1"/>
          <w:sz w:val="22"/>
          <w:szCs w:val="22"/>
        </w:rPr>
        <w:t>.</w:t>
      </w:r>
    </w:p>
    <w:p w14:paraId="7EADD460" w14:textId="77777777" w:rsidR="00351BBC" w:rsidRDefault="00351BBC" w:rsidP="00BE3C44">
      <w:pPr>
        <w:ind w:firstLine="454"/>
        <w:jc w:val="both"/>
        <w:rPr>
          <w:rFonts w:ascii="Garamond" w:hAnsi="Garamond"/>
          <w:color w:val="000000" w:themeColor="text1"/>
          <w:sz w:val="22"/>
          <w:szCs w:val="22"/>
        </w:rPr>
      </w:pPr>
    </w:p>
    <w:p w14:paraId="331F05C1" w14:textId="4F918ECD" w:rsidR="00AA13BB" w:rsidRDefault="00AA7441"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E95ADE">
        <w:rPr>
          <w:rFonts w:ascii="Garamond" w:hAnsi="Garamond"/>
          <w:color w:val="000000" w:themeColor="text1"/>
          <w:sz w:val="22"/>
          <w:szCs w:val="22"/>
        </w:rPr>
        <w:t xml:space="preserve"> </w:t>
      </w:r>
      <w:r w:rsidR="00D208D9">
        <w:rPr>
          <w:rFonts w:ascii="Garamond" w:hAnsi="Garamond"/>
          <w:color w:val="000000" w:themeColor="text1"/>
          <w:sz w:val="22"/>
          <w:szCs w:val="22"/>
        </w:rPr>
        <w:t>c</w:t>
      </w:r>
      <w:r w:rsidR="00A138D7">
        <w:rPr>
          <w:rFonts w:ascii="Garamond" w:hAnsi="Garamond"/>
          <w:color w:val="000000" w:themeColor="text1"/>
          <w:sz w:val="22"/>
          <w:szCs w:val="22"/>
        </w:rPr>
        <w:t>r</w:t>
      </w:r>
      <w:r w:rsidR="00D208D9">
        <w:rPr>
          <w:rFonts w:ascii="Garamond" w:hAnsi="Garamond"/>
          <w:color w:val="000000" w:themeColor="text1"/>
          <w:sz w:val="22"/>
          <w:szCs w:val="22"/>
        </w:rPr>
        <w:t xml:space="preserve">umbling </w:t>
      </w:r>
      <w:r w:rsidR="00C91A49">
        <w:rPr>
          <w:rFonts w:ascii="Garamond" w:hAnsi="Garamond"/>
          <w:color w:val="000000" w:themeColor="text1"/>
          <w:sz w:val="22"/>
          <w:szCs w:val="22"/>
        </w:rPr>
        <w:t xml:space="preserve">red brick </w:t>
      </w:r>
      <w:r>
        <w:rPr>
          <w:rFonts w:ascii="Garamond" w:hAnsi="Garamond"/>
          <w:color w:val="000000" w:themeColor="text1"/>
          <w:sz w:val="22"/>
          <w:szCs w:val="22"/>
        </w:rPr>
        <w:t>wall</w:t>
      </w:r>
      <w:r w:rsidR="00D63D20">
        <w:rPr>
          <w:rFonts w:ascii="Garamond" w:hAnsi="Garamond"/>
          <w:color w:val="000000" w:themeColor="text1"/>
          <w:sz w:val="22"/>
          <w:szCs w:val="22"/>
        </w:rPr>
        <w:t xml:space="preserve"> led down to the water, baring the </w:t>
      </w:r>
      <w:r w:rsidR="00FA677C">
        <w:rPr>
          <w:rFonts w:ascii="Garamond" w:hAnsi="Garamond"/>
          <w:color w:val="000000" w:themeColor="text1"/>
          <w:sz w:val="22"/>
          <w:szCs w:val="22"/>
        </w:rPr>
        <w:t>gravelled path</w:t>
      </w:r>
      <w:r w:rsidR="0052796A">
        <w:rPr>
          <w:rFonts w:ascii="Garamond" w:hAnsi="Garamond"/>
          <w:color w:val="000000" w:themeColor="text1"/>
          <w:sz w:val="22"/>
          <w:szCs w:val="22"/>
        </w:rPr>
        <w:t xml:space="preserve"> Quentin had followed for about half an hour</w:t>
      </w:r>
      <w:r w:rsidR="0082447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stood still to survey the scene</w:t>
      </w:r>
      <w:r w:rsidR="00317A4E" w:rsidRPr="00AF2203">
        <w:rPr>
          <w:rFonts w:ascii="Garamond" w:hAnsi="Garamond"/>
          <w:color w:val="000000" w:themeColor="text1"/>
          <w:sz w:val="22"/>
          <w:szCs w:val="22"/>
        </w:rPr>
        <w:t xml:space="preserve">, </w:t>
      </w:r>
      <w:r w:rsidR="00087DEA">
        <w:rPr>
          <w:rFonts w:ascii="Garamond" w:hAnsi="Garamond"/>
          <w:color w:val="000000" w:themeColor="text1"/>
          <w:sz w:val="22"/>
          <w:szCs w:val="22"/>
        </w:rPr>
        <w:t xml:space="preserve">breath condensing </w:t>
      </w:r>
      <w:r w:rsidR="00E95ADE">
        <w:rPr>
          <w:rFonts w:ascii="Garamond" w:hAnsi="Garamond"/>
          <w:color w:val="000000" w:themeColor="text1"/>
          <w:sz w:val="22"/>
          <w:szCs w:val="22"/>
        </w:rPr>
        <w:t>in</w:t>
      </w:r>
      <w:r w:rsidR="00087DEA">
        <w:rPr>
          <w:rFonts w:ascii="Garamond" w:hAnsi="Garamond"/>
          <w:color w:val="000000" w:themeColor="text1"/>
          <w:sz w:val="22"/>
          <w:szCs w:val="22"/>
        </w:rPr>
        <w:t xml:space="preserve"> the </w:t>
      </w:r>
      <w:r w:rsidR="00E95ADE">
        <w:rPr>
          <w:rFonts w:ascii="Garamond" w:hAnsi="Garamond"/>
          <w:color w:val="000000" w:themeColor="text1"/>
          <w:sz w:val="22"/>
          <w:szCs w:val="22"/>
        </w:rPr>
        <w:t>wet</w:t>
      </w:r>
      <w:r w:rsidR="00087DEA">
        <w:rPr>
          <w:rFonts w:ascii="Garamond" w:hAnsi="Garamond"/>
          <w:color w:val="000000" w:themeColor="text1"/>
          <w:sz w:val="22"/>
          <w:szCs w:val="22"/>
        </w:rPr>
        <w:t xml:space="preserve"> air</w:t>
      </w:r>
      <w:r w:rsidR="00E3500D">
        <w:rPr>
          <w:rFonts w:ascii="Garamond" w:hAnsi="Garamond"/>
          <w:color w:val="000000" w:themeColor="text1"/>
          <w:sz w:val="22"/>
          <w:szCs w:val="22"/>
        </w:rPr>
        <w:t xml:space="preserve"> a</w:t>
      </w:r>
      <w:r w:rsidR="00286836">
        <w:rPr>
          <w:rFonts w:ascii="Garamond" w:hAnsi="Garamond"/>
          <w:color w:val="000000" w:themeColor="text1"/>
          <w:sz w:val="22"/>
          <w:szCs w:val="22"/>
        </w:rPr>
        <w:t xml:space="preserve">s frost formed </w:t>
      </w:r>
      <w:r w:rsidR="00C91A49" w:rsidRPr="00C91A49">
        <w:rPr>
          <w:rFonts w:ascii="Garamond" w:hAnsi="Garamond"/>
          <w:color w:val="000000" w:themeColor="text1"/>
          <w:sz w:val="22"/>
          <w:szCs w:val="22"/>
        </w:rPr>
        <w:t xml:space="preserve">beneath eldritch boughs. </w:t>
      </w:r>
      <w:r w:rsidR="00C91A49">
        <w:rPr>
          <w:rFonts w:ascii="Garamond" w:hAnsi="Garamond"/>
          <w:color w:val="000000" w:themeColor="text1"/>
          <w:sz w:val="22"/>
          <w:szCs w:val="22"/>
        </w:rPr>
        <w:t>T</w:t>
      </w:r>
      <w:r w:rsidR="00AA13BB" w:rsidRPr="00AA13BB">
        <w:rPr>
          <w:rFonts w:ascii="Garamond" w:hAnsi="Garamond"/>
          <w:color w:val="000000" w:themeColor="text1"/>
          <w:sz w:val="22"/>
          <w:szCs w:val="22"/>
        </w:rPr>
        <w:t xml:space="preserve">he invisible lapping of the loch’s waters </w:t>
      </w:r>
      <w:r w:rsidR="00C91A49">
        <w:rPr>
          <w:rFonts w:ascii="Garamond" w:hAnsi="Garamond"/>
          <w:color w:val="000000" w:themeColor="text1"/>
          <w:sz w:val="22"/>
          <w:szCs w:val="22"/>
        </w:rPr>
        <w:t>provided</w:t>
      </w:r>
      <w:r w:rsidR="00AA13BB" w:rsidRPr="00AA13BB">
        <w:rPr>
          <w:rFonts w:ascii="Garamond" w:hAnsi="Garamond"/>
          <w:color w:val="000000" w:themeColor="text1"/>
          <w:sz w:val="22"/>
          <w:szCs w:val="22"/>
        </w:rPr>
        <w:t xml:space="preserve"> a gentle </w:t>
      </w:r>
      <w:r w:rsidR="00341E8F">
        <w:rPr>
          <w:rFonts w:ascii="Garamond" w:hAnsi="Garamond"/>
          <w:color w:val="000000" w:themeColor="text1"/>
          <w:sz w:val="22"/>
          <w:szCs w:val="22"/>
        </w:rPr>
        <w:t>anchor</w:t>
      </w:r>
      <w:r w:rsidR="00216B1D">
        <w:rPr>
          <w:rFonts w:ascii="Garamond" w:hAnsi="Garamond"/>
          <w:color w:val="000000" w:themeColor="text1"/>
          <w:sz w:val="22"/>
          <w:szCs w:val="22"/>
        </w:rPr>
        <w:t xml:space="preserve"> to the moment</w:t>
      </w:r>
      <w:r w:rsidR="00AA13BB" w:rsidRPr="00AA13BB">
        <w:rPr>
          <w:rFonts w:ascii="Garamond" w:hAnsi="Garamond"/>
          <w:color w:val="000000" w:themeColor="text1"/>
          <w:sz w:val="22"/>
          <w:szCs w:val="22"/>
        </w:rPr>
        <w:t xml:space="preserve">. </w:t>
      </w:r>
    </w:p>
    <w:p w14:paraId="0BE82415" w14:textId="612168FF" w:rsidR="00BE3C44" w:rsidRPr="00AF2203" w:rsidRDefault="00216B1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mist cleared to reveal</w:t>
      </w:r>
      <w:r w:rsidR="00945434">
        <w:rPr>
          <w:rFonts w:ascii="Garamond" w:hAnsi="Garamond"/>
          <w:color w:val="000000" w:themeColor="text1"/>
          <w:sz w:val="22"/>
          <w:szCs w:val="22"/>
        </w:rPr>
        <w:t xml:space="preserve"> </w:t>
      </w:r>
      <w:r w:rsidR="00AC713F">
        <w:rPr>
          <w:rFonts w:ascii="Garamond" w:hAnsi="Garamond"/>
          <w:color w:val="000000" w:themeColor="text1"/>
          <w:sz w:val="22"/>
          <w:szCs w:val="22"/>
        </w:rPr>
        <w:t xml:space="preserve">that </w:t>
      </w:r>
      <w:r w:rsidR="00A138D7">
        <w:rPr>
          <w:rFonts w:ascii="Garamond" w:hAnsi="Garamond"/>
          <w:color w:val="000000" w:themeColor="text1"/>
          <w:sz w:val="22"/>
          <w:szCs w:val="22"/>
        </w:rPr>
        <w:t xml:space="preserve">the wall passed into the centre of </w:t>
      </w:r>
      <w:r w:rsidR="00945434">
        <w:rPr>
          <w:rFonts w:ascii="Garamond" w:hAnsi="Garamond"/>
          <w:color w:val="000000" w:themeColor="text1"/>
          <w:sz w:val="22"/>
          <w:szCs w:val="22"/>
        </w:rPr>
        <w:t>t</w:t>
      </w:r>
      <w:r w:rsidR="00BE3C44" w:rsidRPr="00AF2203">
        <w:rPr>
          <w:rFonts w:ascii="Garamond" w:hAnsi="Garamond"/>
          <w:color w:val="000000" w:themeColor="text1"/>
          <w:sz w:val="22"/>
          <w:szCs w:val="22"/>
        </w:rPr>
        <w:t xml:space="preserve">hree large domes </w:t>
      </w:r>
      <w:r w:rsidR="00D32994" w:rsidRPr="00AF2203">
        <w:rPr>
          <w:rFonts w:ascii="Garamond" w:hAnsi="Garamond"/>
          <w:color w:val="000000" w:themeColor="text1"/>
          <w:sz w:val="22"/>
          <w:szCs w:val="22"/>
        </w:rPr>
        <w:t>reflect</w:t>
      </w:r>
      <w:r>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A138D7">
        <w:rPr>
          <w:rFonts w:ascii="Garamond" w:hAnsi="Garamond"/>
          <w:color w:val="000000" w:themeColor="text1"/>
          <w:sz w:val="22"/>
          <w:szCs w:val="22"/>
        </w:rPr>
        <w:t xml:space="preserve">white in </w:t>
      </w:r>
      <w:r w:rsidR="00BE3C44" w:rsidRPr="00AF2203">
        <w:rPr>
          <w:rFonts w:ascii="Garamond" w:hAnsi="Garamond"/>
          <w:color w:val="000000" w:themeColor="text1"/>
          <w:sz w:val="22"/>
          <w:szCs w:val="22"/>
        </w:rPr>
        <w:t>the moonligh</w:t>
      </w:r>
      <w:r w:rsidR="00551374" w:rsidRPr="00AF2203">
        <w:rPr>
          <w:rFonts w:ascii="Garamond" w:hAnsi="Garamond"/>
          <w:color w:val="000000" w:themeColor="text1"/>
          <w:sz w:val="22"/>
          <w:szCs w:val="22"/>
        </w:rPr>
        <w:t>t.</w:t>
      </w:r>
      <w:r w:rsidR="006923AB" w:rsidRPr="00AF2203">
        <w:rPr>
          <w:rFonts w:ascii="Garamond" w:hAnsi="Garamond"/>
          <w:color w:val="000000" w:themeColor="text1"/>
          <w:sz w:val="22"/>
          <w:szCs w:val="22"/>
        </w:rPr>
        <w:t xml:space="preserve"> </w:t>
      </w:r>
      <w:r w:rsidR="00AA13BB">
        <w:rPr>
          <w:rFonts w:ascii="Garamond" w:hAnsi="Garamond"/>
          <w:color w:val="000000" w:themeColor="text1"/>
          <w:sz w:val="22"/>
          <w:szCs w:val="22"/>
        </w:rPr>
        <w:t>B</w:t>
      </w:r>
      <w:r w:rsidR="006923AB" w:rsidRPr="00AF2203">
        <w:rPr>
          <w:rFonts w:ascii="Garamond" w:hAnsi="Garamond"/>
          <w:color w:val="000000" w:themeColor="text1"/>
          <w:sz w:val="22"/>
          <w:szCs w:val="22"/>
        </w:rPr>
        <w:t xml:space="preserve">eyond the habitat loomed a sandstone </w:t>
      </w:r>
      <w:r w:rsidR="00B77D8B" w:rsidRPr="00AF2203">
        <w:rPr>
          <w:rFonts w:ascii="Garamond" w:hAnsi="Garamond"/>
          <w:color w:val="000000" w:themeColor="text1"/>
          <w:sz w:val="22"/>
          <w:szCs w:val="22"/>
        </w:rPr>
        <w:t>castle</w:t>
      </w:r>
      <w:r w:rsidR="006923AB" w:rsidRPr="00AF2203">
        <w:rPr>
          <w:rFonts w:ascii="Garamond" w:hAnsi="Garamond"/>
          <w:color w:val="000000" w:themeColor="text1"/>
          <w:sz w:val="22"/>
          <w:szCs w:val="22"/>
        </w:rPr>
        <w:t xml:space="preserve"> surrounded with a few white trunks of decayed trees. The dark building stood in stern severity,</w:t>
      </w:r>
      <w:r w:rsidR="00E82FA5" w:rsidRPr="00AF2203">
        <w:rPr>
          <w:rFonts w:ascii="Garamond" w:hAnsi="Garamond"/>
          <w:color w:val="000000" w:themeColor="text1"/>
          <w:sz w:val="22"/>
          <w:szCs w:val="22"/>
        </w:rPr>
        <w:t xml:space="preserve"> floating above patches of ground-hugging </w:t>
      </w:r>
      <w:r w:rsidR="00E95ADE">
        <w:rPr>
          <w:rFonts w:ascii="Garamond" w:hAnsi="Garamond"/>
          <w:color w:val="000000" w:themeColor="text1"/>
          <w:sz w:val="22"/>
          <w:szCs w:val="22"/>
        </w:rPr>
        <w:t>cloud</w:t>
      </w:r>
      <w:r w:rsidR="00E82FA5" w:rsidRPr="00AF2203">
        <w:rPr>
          <w:rFonts w:ascii="Garamond" w:hAnsi="Garamond"/>
          <w:color w:val="000000" w:themeColor="text1"/>
          <w:sz w:val="22"/>
          <w:szCs w:val="22"/>
        </w:rPr>
        <w:t xml:space="preserve"> and</w:t>
      </w:r>
      <w:r w:rsidR="006923AB" w:rsidRPr="00AF2203">
        <w:rPr>
          <w:rFonts w:ascii="Garamond" w:hAnsi="Garamond"/>
          <w:color w:val="000000" w:themeColor="text1"/>
          <w:sz w:val="22"/>
          <w:szCs w:val="22"/>
        </w:rPr>
        <w:t xml:space="preserve"> covered with ivy reaching up to vacant eye-like windows and </w:t>
      </w:r>
      <w:r w:rsidR="00FD2B7D" w:rsidRPr="00AF2203">
        <w:rPr>
          <w:rFonts w:ascii="Garamond" w:hAnsi="Garamond"/>
          <w:color w:val="000000" w:themeColor="text1"/>
          <w:sz w:val="22"/>
          <w:szCs w:val="22"/>
        </w:rPr>
        <w:t>lonesome</w:t>
      </w:r>
      <w:r w:rsidR="006923AB" w:rsidRPr="00AF2203">
        <w:rPr>
          <w:rFonts w:ascii="Garamond" w:hAnsi="Garamond"/>
          <w:color w:val="000000" w:themeColor="text1"/>
          <w:sz w:val="22"/>
          <w:szCs w:val="22"/>
        </w:rPr>
        <w:t xml:space="preserve"> crenulations. </w:t>
      </w:r>
      <w:r w:rsidR="005B7EFA">
        <w:rPr>
          <w:rFonts w:ascii="Garamond" w:hAnsi="Garamond"/>
          <w:color w:val="000000" w:themeColor="text1"/>
          <w:sz w:val="22"/>
          <w:szCs w:val="22"/>
        </w:rPr>
        <w:t>Bats flew into</w:t>
      </w:r>
      <w:r w:rsidR="00CF29E4">
        <w:rPr>
          <w:rFonts w:ascii="Garamond" w:hAnsi="Garamond"/>
          <w:color w:val="000000" w:themeColor="text1"/>
          <w:sz w:val="22"/>
          <w:szCs w:val="22"/>
        </w:rPr>
        <w:t xml:space="preserve"> </w:t>
      </w:r>
      <w:r w:rsidR="00F4552D">
        <w:rPr>
          <w:rFonts w:ascii="Garamond" w:hAnsi="Garamond"/>
          <w:color w:val="000000" w:themeColor="text1"/>
          <w:sz w:val="22"/>
          <w:szCs w:val="22"/>
        </w:rPr>
        <w:t>a</w:t>
      </w:r>
      <w:r w:rsidR="005B7EFA">
        <w:rPr>
          <w:rFonts w:ascii="Garamond" w:hAnsi="Garamond"/>
          <w:color w:val="000000" w:themeColor="text1"/>
          <w:sz w:val="22"/>
          <w:szCs w:val="22"/>
        </w:rPr>
        <w:t xml:space="preserve"> belfry</w:t>
      </w:r>
      <w:r w:rsidR="00AA13BB">
        <w:rPr>
          <w:rFonts w:ascii="Garamond" w:hAnsi="Garamond"/>
          <w:color w:val="000000" w:themeColor="text1"/>
          <w:sz w:val="22"/>
          <w:szCs w:val="22"/>
        </w:rPr>
        <w:t xml:space="preserve"> and a</w:t>
      </w:r>
      <w:r w:rsidR="003E2658" w:rsidRPr="00AF2203">
        <w:rPr>
          <w:rFonts w:ascii="Garamond" w:hAnsi="Garamond"/>
          <w:color w:val="000000" w:themeColor="text1"/>
          <w:sz w:val="22"/>
          <w:szCs w:val="22"/>
        </w:rPr>
        <w:t>n</w:t>
      </w:r>
      <w:r w:rsidR="00BE3C44" w:rsidRPr="00AF2203">
        <w:rPr>
          <w:rFonts w:ascii="Garamond" w:hAnsi="Garamond"/>
          <w:color w:val="000000" w:themeColor="text1"/>
          <w:sz w:val="22"/>
          <w:szCs w:val="22"/>
        </w:rPr>
        <w:t xml:space="preserve"> owl hooted, somewhere close. </w:t>
      </w:r>
      <w:r w:rsidR="00BE3C44" w:rsidRPr="00AF2203">
        <w:rPr>
          <w:rFonts w:ascii="Garamond" w:hAnsi="Garamond"/>
          <w:color w:val="000000" w:themeColor="text1"/>
          <w:sz w:val="22"/>
          <w:szCs w:val="22"/>
        </w:rPr>
        <w:t> </w:t>
      </w:r>
    </w:p>
    <w:p w14:paraId="63BCE3BD" w14:textId="0AD299FA" w:rsidR="00BE3C44" w:rsidRPr="00AF2203" w:rsidRDefault="00BE3C44" w:rsidP="00A43B65">
      <w:pPr>
        <w:pStyle w:val="chapterTit"/>
        <w:rPr>
          <w:rFonts w:eastAsia="Arial Unicode MS"/>
          <w:shd w:val="clear" w:color="auto" w:fill="FFFFFF"/>
        </w:rPr>
      </w:pPr>
      <w:r w:rsidRPr="00AF2203">
        <w:rPr>
          <w:sz w:val="22"/>
          <w:szCs w:val="22"/>
        </w:rPr>
        <w:br w:type="page"/>
      </w:r>
      <w:bookmarkStart w:id="29" w:name="_Toc167787707"/>
      <w:r w:rsidR="00A43B65" w:rsidRPr="00AF2203">
        <w:rPr>
          <w:rFonts w:eastAsia="Arial Unicode MS"/>
          <w:shd w:val="clear" w:color="auto" w:fill="FFFFFF"/>
        </w:rPr>
        <w:t xml:space="preserve">The </w:t>
      </w:r>
      <w:r w:rsidR="00D6093F" w:rsidRPr="00AF2203">
        <w:rPr>
          <w:rFonts w:eastAsia="Arial Unicode MS"/>
          <w:sz w:val="28"/>
          <w:szCs w:val="28"/>
          <w:shd w:val="clear" w:color="auto" w:fill="FFFFFF"/>
        </w:rPr>
        <w:t>F</w:t>
      </w:r>
      <w:r w:rsidR="00A43B65" w:rsidRPr="00AF2203">
        <w:rPr>
          <w:rFonts w:eastAsia="Arial Unicode MS"/>
          <w:sz w:val="28"/>
          <w:szCs w:val="28"/>
          <w:shd w:val="clear" w:color="auto" w:fill="FFFFFF"/>
        </w:rPr>
        <w:t xml:space="preserve">LOTUS </w:t>
      </w:r>
      <w:r w:rsidR="00A43B65" w:rsidRPr="00AF2203">
        <w:rPr>
          <w:rFonts w:eastAsia="Arial Unicode MS"/>
          <w:shd w:val="clear" w:color="auto" w:fill="FFFFFF"/>
        </w:rPr>
        <w:t>Eaters</w:t>
      </w:r>
      <w:bookmarkEnd w:id="29"/>
    </w:p>
    <w:p w14:paraId="6079A6A5" w14:textId="77777777" w:rsidR="00BE3C44" w:rsidRPr="00AF2203" w:rsidRDefault="00BE3C44" w:rsidP="00BE3C44">
      <w:pPr>
        <w:ind w:firstLine="454"/>
        <w:jc w:val="right"/>
        <w:rPr>
          <w:rFonts w:ascii="Garamond" w:eastAsia="Arial Unicode MS" w:hAnsi="Garamond"/>
          <w:i/>
          <w:color w:val="000000" w:themeColor="text1"/>
          <w:sz w:val="32"/>
          <w:shd w:val="clear" w:color="auto" w:fill="FFFFFF"/>
        </w:rPr>
      </w:pPr>
    </w:p>
    <w:p w14:paraId="2CD76B92" w14:textId="77777777" w:rsidR="00284DEC" w:rsidRDefault="00284DEC" w:rsidP="00BE3C44">
      <w:pPr>
        <w:ind w:firstLine="454"/>
        <w:jc w:val="both"/>
        <w:rPr>
          <w:rFonts w:ascii="Garamond" w:hAnsi="Garamond"/>
          <w:color w:val="000000" w:themeColor="text1"/>
          <w:sz w:val="22"/>
          <w:szCs w:val="22"/>
        </w:rPr>
      </w:pPr>
      <w:r w:rsidRPr="00AF2203">
        <w:rPr>
          <w:rStyle w:val="FootnoteReference"/>
          <w:rFonts w:ascii="Garamond" w:hAnsi="Garamond"/>
          <w:color w:val="000000" w:themeColor="text1"/>
          <w:sz w:val="22"/>
          <w:szCs w:val="22"/>
        </w:rPr>
        <w:footnoteReference w:id="126"/>
      </w:r>
      <w:r w:rsidRPr="00AF2203">
        <w:rPr>
          <w:rFonts w:ascii="Garamond" w:hAnsi="Garamond"/>
          <w:color w:val="000000" w:themeColor="text1"/>
          <w:sz w:val="22"/>
          <w:szCs w:val="22"/>
        </w:rPr>
        <w:t xml:space="preserve"> </w:t>
      </w:r>
    </w:p>
    <w:p w14:paraId="443B7865" w14:textId="03D3FC16" w:rsidR="00DF654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sign proclaimed “The Hostel”.</w:t>
      </w:r>
      <w:r w:rsidR="00AE49B6">
        <w:rPr>
          <w:rFonts w:ascii="Garamond" w:hAnsi="Garamond"/>
          <w:color w:val="000000" w:themeColor="text1"/>
          <w:sz w:val="22"/>
          <w:szCs w:val="22"/>
        </w:rPr>
        <w:t xml:space="preserve"> </w:t>
      </w:r>
    </w:p>
    <w:p w14:paraId="455BB86C" w14:textId="74E54FBD" w:rsidR="000D5701"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why not?’ said </w:t>
      </w:r>
      <w:r w:rsidR="00AE49B6">
        <w:rPr>
          <w:rFonts w:ascii="Garamond" w:hAnsi="Garamond"/>
          <w:color w:val="000000" w:themeColor="text1"/>
          <w:sz w:val="22"/>
          <w:szCs w:val="22"/>
        </w:rPr>
        <w:t>Quentin</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as</w:t>
      </w:r>
      <w:r w:rsidR="00380046">
        <w:rPr>
          <w:rFonts w:ascii="Garamond" w:hAnsi="Garamond"/>
          <w:color w:val="000000" w:themeColor="text1"/>
          <w:sz w:val="22"/>
          <w:szCs w:val="22"/>
        </w:rPr>
        <w:t xml:space="preserve"> he</w:t>
      </w:r>
      <w:r w:rsidR="00AE49B6">
        <w:rPr>
          <w:rFonts w:ascii="Garamond" w:hAnsi="Garamond"/>
          <w:color w:val="000000" w:themeColor="text1"/>
          <w:sz w:val="22"/>
          <w:szCs w:val="22"/>
        </w:rPr>
        <w:t xml:space="preserve"> </w:t>
      </w:r>
      <w:r w:rsidR="00380046">
        <w:rPr>
          <w:rFonts w:ascii="Garamond" w:hAnsi="Garamond"/>
          <w:color w:val="000000" w:themeColor="text1"/>
          <w:sz w:val="22"/>
          <w:szCs w:val="22"/>
        </w:rPr>
        <w:t>tapped</w:t>
      </w:r>
      <w:r w:rsidR="00AE49B6">
        <w:rPr>
          <w:rFonts w:ascii="Garamond" w:hAnsi="Garamond"/>
          <w:color w:val="000000" w:themeColor="text1"/>
          <w:sz w:val="22"/>
          <w:szCs w:val="22"/>
        </w:rPr>
        <w:t xml:space="preserve"> the </w:t>
      </w:r>
      <w:r w:rsidR="00897EDF">
        <w:rPr>
          <w:rFonts w:ascii="Garamond" w:hAnsi="Garamond"/>
          <w:color w:val="000000" w:themeColor="text1"/>
          <w:sz w:val="22"/>
          <w:szCs w:val="22"/>
        </w:rPr>
        <w:t>board</w:t>
      </w:r>
      <w:r w:rsidR="00DC1697">
        <w:rPr>
          <w:rFonts w:ascii="Garamond" w:hAnsi="Garamond"/>
          <w:color w:val="000000" w:themeColor="text1"/>
          <w:sz w:val="22"/>
          <w:szCs w:val="22"/>
        </w:rPr>
        <w:t xml:space="preserve"> with his index finger</w:t>
      </w:r>
      <w:r>
        <w:rPr>
          <w:rFonts w:ascii="Garamond" w:hAnsi="Garamond"/>
          <w:color w:val="000000" w:themeColor="text1"/>
          <w:sz w:val="22"/>
          <w:szCs w:val="22"/>
        </w:rPr>
        <w:t xml:space="preserve">. </w:t>
      </w:r>
      <w:r w:rsidR="00BF1657">
        <w:rPr>
          <w:rFonts w:ascii="Garamond" w:hAnsi="Garamond"/>
          <w:color w:val="000000" w:themeColor="text1"/>
          <w:sz w:val="22"/>
          <w:szCs w:val="22"/>
        </w:rPr>
        <w:t>The</w:t>
      </w:r>
      <w:r>
        <w:rPr>
          <w:rFonts w:ascii="Garamond" w:hAnsi="Garamond"/>
          <w:color w:val="000000" w:themeColor="text1"/>
          <w:sz w:val="22"/>
          <w:szCs w:val="22"/>
        </w:rPr>
        <w:t xml:space="preserve"> disturbance caused the</w:t>
      </w:r>
      <w:r w:rsidR="00897EDF">
        <w:rPr>
          <w:rFonts w:ascii="Garamond" w:hAnsi="Garamond"/>
          <w:color w:val="000000" w:themeColor="text1"/>
          <w:sz w:val="22"/>
          <w:szCs w:val="22"/>
        </w:rPr>
        <w:t xml:space="preserve"> text to </w:t>
      </w:r>
      <w:r w:rsidR="00631C5B">
        <w:rPr>
          <w:rFonts w:ascii="Garamond" w:hAnsi="Garamond"/>
          <w:color w:val="000000" w:themeColor="text1"/>
          <w:sz w:val="22"/>
          <w:szCs w:val="22"/>
        </w:rPr>
        <w:t xml:space="preserve">disassemble and scatter in a flurry of fine </w:t>
      </w:r>
      <w:r w:rsidR="00CF0CA3">
        <w:rPr>
          <w:rFonts w:ascii="Garamond" w:hAnsi="Garamond"/>
          <w:color w:val="000000" w:themeColor="text1"/>
          <w:sz w:val="22"/>
          <w:szCs w:val="22"/>
        </w:rPr>
        <w:t xml:space="preserve">black </w:t>
      </w:r>
      <w:r w:rsidR="00631C5B">
        <w:rPr>
          <w:rFonts w:ascii="Garamond" w:hAnsi="Garamond"/>
          <w:color w:val="000000" w:themeColor="text1"/>
          <w:sz w:val="22"/>
          <w:szCs w:val="22"/>
        </w:rPr>
        <w:t>dust</w:t>
      </w:r>
      <w:r w:rsidR="00AE49B6">
        <w:rPr>
          <w:rFonts w:ascii="Garamond" w:hAnsi="Garamond"/>
          <w:color w:val="000000" w:themeColor="text1"/>
          <w:sz w:val="22"/>
          <w:szCs w:val="22"/>
        </w:rPr>
        <w:t xml:space="preserve">. </w:t>
      </w:r>
    </w:p>
    <w:p w14:paraId="7718CBC7" w14:textId="4EB6EA73" w:rsidR="00BE3C44" w:rsidRPr="00AF2203"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w:t>
      </w:r>
      <w:r w:rsidR="00657E46">
        <w:rPr>
          <w:rFonts w:ascii="Garamond" w:hAnsi="Garamond"/>
          <w:color w:val="000000" w:themeColor="text1"/>
          <w:sz w:val="22"/>
          <w:szCs w:val="22"/>
        </w:rPr>
        <w:t>dozy</w:t>
      </w:r>
      <w:r w:rsidR="00BE3C44" w:rsidRPr="00AF2203">
        <w:rPr>
          <w:rFonts w:ascii="Garamond" w:hAnsi="Garamond"/>
          <w:color w:val="000000" w:themeColor="text1"/>
          <w:sz w:val="22"/>
          <w:szCs w:val="22"/>
        </w:rPr>
        <w:t xml:space="preserve"> </w:t>
      </w:r>
      <w:r w:rsidR="00E73660" w:rsidRPr="00AF2203">
        <w:rPr>
          <w:rFonts w:ascii="Garamond" w:hAnsi="Garamond"/>
          <w:color w:val="000000" w:themeColor="text1"/>
          <w:sz w:val="22"/>
          <w:szCs w:val="22"/>
        </w:rPr>
        <w:t>repose</w:t>
      </w:r>
      <w:r w:rsidR="00BE3C44" w:rsidRPr="00AF2203">
        <w:rPr>
          <w:rFonts w:ascii="Garamond" w:hAnsi="Garamond"/>
          <w:color w:val="000000" w:themeColor="text1"/>
          <w:sz w:val="22"/>
          <w:szCs w:val="22"/>
        </w:rPr>
        <w:t xml:space="preserve"> </w:t>
      </w:r>
      <w:r w:rsidR="00380046" w:rsidRPr="0038004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stepped through </w:t>
      </w:r>
      <w:r w:rsidR="007B70BA"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igloo porch and into a</w:t>
      </w:r>
      <w:r w:rsidR="00F61C68" w:rsidRPr="00AF2203">
        <w:rPr>
          <w:rFonts w:ascii="Garamond" w:hAnsi="Garamond"/>
          <w:color w:val="000000" w:themeColor="text1"/>
          <w:sz w:val="22"/>
          <w:szCs w:val="22"/>
        </w:rPr>
        <w:t xml:space="preserve"> warm</w:t>
      </w:r>
      <w:r w:rsidR="00BE3C44" w:rsidRPr="00AF2203">
        <w:rPr>
          <w:rFonts w:ascii="Garamond" w:hAnsi="Garamond"/>
          <w:color w:val="000000" w:themeColor="text1"/>
          <w:sz w:val="22"/>
          <w:szCs w:val="22"/>
        </w:rPr>
        <w:t xml:space="preserve"> </w:t>
      </w:r>
      <w:r w:rsidR="00055B84">
        <w:rPr>
          <w:rFonts w:ascii="Garamond" w:hAnsi="Garamond"/>
          <w:color w:val="000000" w:themeColor="text1"/>
          <w:sz w:val="22"/>
          <w:szCs w:val="22"/>
        </w:rPr>
        <w:t>fug</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contended</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by</w:t>
      </w:r>
      <w:r w:rsidR="007C1EC6" w:rsidRPr="00AF2203">
        <w:rPr>
          <w:rFonts w:ascii="Garamond" w:hAnsi="Garamond"/>
          <w:color w:val="000000" w:themeColor="text1"/>
          <w:sz w:val="22"/>
          <w:szCs w:val="22"/>
        </w:rPr>
        <w:t xml:space="preserve"> </w:t>
      </w:r>
      <w:r w:rsidR="009F02C6">
        <w:rPr>
          <w:rFonts w:ascii="Garamond" w:hAnsi="Garamond"/>
          <w:color w:val="000000" w:themeColor="text1"/>
          <w:sz w:val="22"/>
          <w:szCs w:val="22"/>
        </w:rPr>
        <w:t>a</w:t>
      </w:r>
      <w:r w:rsidR="00FA4030">
        <w:rPr>
          <w:rFonts w:ascii="Garamond" w:hAnsi="Garamond"/>
          <w:color w:val="000000" w:themeColor="text1"/>
          <w:sz w:val="22"/>
          <w:szCs w:val="22"/>
        </w:rPr>
        <w:t xml:space="preserve"> </w:t>
      </w:r>
      <w:r w:rsidR="009F02C6">
        <w:rPr>
          <w:rFonts w:ascii="Garamond" w:hAnsi="Garamond"/>
          <w:color w:val="000000" w:themeColor="text1"/>
          <w:sz w:val="22"/>
          <w:szCs w:val="22"/>
        </w:rPr>
        <w:t xml:space="preserve">conference of </w:t>
      </w:r>
      <w:r w:rsidR="00654C32" w:rsidRPr="00AF2203">
        <w:rPr>
          <w:rFonts w:ascii="Garamond" w:hAnsi="Garamond"/>
          <w:color w:val="000000" w:themeColor="text1"/>
          <w:sz w:val="22"/>
          <w:szCs w:val="22"/>
        </w:rPr>
        <w:t>vapours</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combining</w:t>
      </w:r>
      <w:r w:rsidR="00380046">
        <w:rPr>
          <w:rFonts w:ascii="Garamond" w:hAnsi="Garamond"/>
          <w:color w:val="000000" w:themeColor="text1"/>
          <w:sz w:val="22"/>
          <w:szCs w:val="22"/>
        </w:rPr>
        <w:t xml:space="preserve"> </w:t>
      </w:r>
      <w:r w:rsidR="003F2EB6">
        <w:rPr>
          <w:rFonts w:ascii="Garamond" w:hAnsi="Garamond"/>
          <w:color w:val="000000" w:themeColor="text1"/>
          <w:sz w:val="22"/>
          <w:szCs w:val="22"/>
        </w:rPr>
        <w:t xml:space="preserve">smouldering </w:t>
      </w:r>
      <w:r w:rsidR="009F02C6" w:rsidRPr="009F02C6">
        <w:rPr>
          <w:rFonts w:ascii="Garamond" w:hAnsi="Garamond"/>
          <w:color w:val="000000" w:themeColor="text1"/>
          <w:sz w:val="22"/>
          <w:szCs w:val="22"/>
        </w:rPr>
        <w:t>orris</w:t>
      </w:r>
      <w:r w:rsidR="00380046">
        <w:rPr>
          <w:rFonts w:ascii="Garamond" w:hAnsi="Garamond"/>
          <w:color w:val="000000" w:themeColor="text1"/>
          <w:sz w:val="22"/>
          <w:szCs w:val="22"/>
        </w:rPr>
        <w:t xml:space="preserve"> and </w:t>
      </w:r>
      <w:r w:rsidR="003F2EB6">
        <w:rPr>
          <w:rFonts w:ascii="Garamond" w:hAnsi="Garamond"/>
          <w:color w:val="000000" w:themeColor="text1"/>
          <w:sz w:val="22"/>
          <w:szCs w:val="22"/>
        </w:rPr>
        <w:t xml:space="preserve">singed yarrow </w:t>
      </w:r>
      <w:r w:rsidR="00CF0CA3">
        <w:rPr>
          <w:rFonts w:ascii="Garamond" w:hAnsi="Garamond"/>
          <w:color w:val="000000" w:themeColor="text1"/>
          <w:sz w:val="22"/>
          <w:szCs w:val="22"/>
        </w:rPr>
        <w:t>with</w:t>
      </w:r>
      <w:r w:rsidR="00EC035B">
        <w:rPr>
          <w:rFonts w:ascii="Garamond" w:hAnsi="Garamond"/>
          <w:color w:val="000000" w:themeColor="text1"/>
          <w:sz w:val="22"/>
          <w:szCs w:val="22"/>
        </w:rPr>
        <w:t xml:space="preserve"> </w:t>
      </w:r>
      <w:r w:rsidR="00E306F8" w:rsidRPr="00E306F8">
        <w:rPr>
          <w:rFonts w:ascii="Garamond" w:hAnsi="Garamond"/>
          <w:color w:val="000000" w:themeColor="text1"/>
          <w:sz w:val="22"/>
          <w:szCs w:val="22"/>
        </w:rPr>
        <w:t xml:space="preserve">disinfectant </w:t>
      </w:r>
      <w:r w:rsidR="00E306F8">
        <w:rPr>
          <w:rFonts w:ascii="Garamond" w:hAnsi="Garamond"/>
          <w:color w:val="000000" w:themeColor="text1"/>
          <w:sz w:val="22"/>
          <w:szCs w:val="22"/>
        </w:rPr>
        <w:t xml:space="preserve">and </w:t>
      </w:r>
      <w:r w:rsidR="007C1EC6" w:rsidRPr="00AF2203">
        <w:rPr>
          <w:rFonts w:ascii="Garamond" w:hAnsi="Garamond"/>
          <w:color w:val="000000" w:themeColor="text1"/>
          <w:sz w:val="22"/>
          <w:szCs w:val="22"/>
        </w:rPr>
        <w:t>burn</w:t>
      </w:r>
      <w:r w:rsidR="00E306F8">
        <w:rPr>
          <w:rFonts w:ascii="Garamond" w:hAnsi="Garamond"/>
          <w:color w:val="000000" w:themeColor="text1"/>
          <w:sz w:val="22"/>
          <w:szCs w:val="22"/>
        </w:rPr>
        <w:t>t</w:t>
      </w:r>
      <w:r w:rsidR="007C1EC6" w:rsidRPr="00AF2203">
        <w:rPr>
          <w:rFonts w:ascii="Garamond" w:hAnsi="Garamond"/>
          <w:color w:val="000000" w:themeColor="text1"/>
          <w:sz w:val="22"/>
          <w:szCs w:val="22"/>
        </w:rPr>
        <w:t xml:space="preserve"> meat</w:t>
      </w:r>
      <w:r w:rsidR="00E306F8">
        <w:rPr>
          <w:rFonts w:ascii="Garamond" w:hAnsi="Garamond"/>
          <w:color w:val="000000" w:themeColor="text1"/>
          <w:sz w:val="22"/>
          <w:szCs w:val="22"/>
        </w:rPr>
        <w:t>.</w:t>
      </w:r>
      <w:r w:rsidR="007C1EC6" w:rsidRPr="00AF2203">
        <w:rPr>
          <w:rFonts w:ascii="Garamond" w:hAnsi="Garamond"/>
          <w:color w:val="000000" w:themeColor="text1"/>
          <w:sz w:val="22"/>
          <w:szCs w:val="22"/>
        </w:rPr>
        <w:t xml:space="preserve"> </w:t>
      </w:r>
    </w:p>
    <w:p w14:paraId="7563A7D3" w14:textId="37CB7D88" w:rsidR="00FA0531" w:rsidRPr="00AF2203" w:rsidRDefault="00BF7C15"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entrance</w:t>
      </w:r>
      <w:r w:rsidR="00221F87">
        <w:rPr>
          <w:rFonts w:ascii="Garamond" w:hAnsi="Garamond"/>
          <w:color w:val="000000" w:themeColor="text1"/>
          <w:sz w:val="22"/>
          <w:szCs w:val="22"/>
        </w:rPr>
        <w:t>way</w:t>
      </w:r>
      <w:r w:rsidR="00BE3C44" w:rsidRPr="00AF2203">
        <w:rPr>
          <w:rFonts w:ascii="Garamond" w:hAnsi="Garamond"/>
          <w:color w:val="000000" w:themeColor="text1"/>
          <w:sz w:val="22"/>
          <w:szCs w:val="22"/>
        </w:rPr>
        <w:t xml:space="preserve"> formed a stem to the </w:t>
      </w:r>
      <w:r w:rsidR="007C53EC">
        <w:rPr>
          <w:rFonts w:ascii="Garamond" w:hAnsi="Garamond"/>
          <w:color w:val="000000" w:themeColor="text1"/>
          <w:sz w:val="22"/>
          <w:szCs w:val="22"/>
        </w:rPr>
        <w:t xml:space="preserve">building’s </w:t>
      </w:r>
      <w:r w:rsidR="007226B7" w:rsidRPr="00AF2203">
        <w:rPr>
          <w:rFonts w:ascii="Garamond" w:hAnsi="Garamond"/>
          <w:color w:val="000000" w:themeColor="text1"/>
          <w:sz w:val="22"/>
          <w:szCs w:val="22"/>
        </w:rPr>
        <w:t>shamrock</w:t>
      </w:r>
      <w:r w:rsidR="007C53EC">
        <w:rPr>
          <w:rFonts w:ascii="Garamond" w:hAnsi="Garamond"/>
          <w:color w:val="000000" w:themeColor="text1"/>
          <w:sz w:val="22"/>
          <w:szCs w:val="22"/>
        </w:rPr>
        <w:t xml:space="preserve"> configuration</w:t>
      </w:r>
      <w:r w:rsidR="00380046">
        <w:rPr>
          <w:rFonts w:ascii="Garamond" w:hAnsi="Garamond"/>
          <w:color w:val="000000" w:themeColor="text1"/>
          <w:sz w:val="22"/>
          <w:szCs w:val="22"/>
        </w:rPr>
        <w:t>. B</w:t>
      </w:r>
      <w:r w:rsidR="00BE3C44" w:rsidRPr="00AF2203">
        <w:rPr>
          <w:rFonts w:ascii="Garamond" w:hAnsi="Garamond"/>
          <w:color w:val="000000" w:themeColor="text1"/>
          <w:sz w:val="22"/>
          <w:szCs w:val="22"/>
        </w:rPr>
        <w:t xml:space="preserve">ioluminescent </w:t>
      </w:r>
      <w:r w:rsidR="006A5DA8">
        <w:rPr>
          <w:rFonts w:ascii="Garamond" w:hAnsi="Garamond"/>
          <w:color w:val="000000" w:themeColor="text1"/>
          <w:sz w:val="22"/>
          <w:szCs w:val="22"/>
        </w:rPr>
        <w:t>tubes</w:t>
      </w:r>
      <w:r w:rsidR="00BE3C44" w:rsidRPr="00AF2203">
        <w:rPr>
          <w:rFonts w:ascii="Garamond" w:hAnsi="Garamond"/>
          <w:color w:val="000000" w:themeColor="text1"/>
          <w:sz w:val="22"/>
          <w:szCs w:val="22"/>
        </w:rPr>
        <w:t xml:space="preserve"> </w:t>
      </w:r>
      <w:r w:rsidR="00380046">
        <w:rPr>
          <w:rFonts w:ascii="Garamond" w:hAnsi="Garamond"/>
          <w:color w:val="000000" w:themeColor="text1"/>
          <w:sz w:val="22"/>
          <w:szCs w:val="22"/>
        </w:rPr>
        <w:t>threw</w:t>
      </w:r>
      <w:r w:rsidR="00424274">
        <w:rPr>
          <w:rFonts w:ascii="Garamond" w:hAnsi="Garamond"/>
          <w:color w:val="000000" w:themeColor="text1"/>
          <w:sz w:val="22"/>
          <w:szCs w:val="22"/>
        </w:rPr>
        <w:t xml:space="preserve"> a glaucous </w:t>
      </w:r>
      <w:r w:rsidR="00657E46">
        <w:rPr>
          <w:rFonts w:ascii="Garamond" w:hAnsi="Garamond"/>
          <w:color w:val="000000" w:themeColor="text1"/>
          <w:sz w:val="22"/>
          <w:szCs w:val="22"/>
        </w:rPr>
        <w:t>blue</w:t>
      </w:r>
      <w:r w:rsidR="000D5701">
        <w:rPr>
          <w:rFonts w:ascii="Garamond" w:hAnsi="Garamond"/>
          <w:color w:val="000000" w:themeColor="text1"/>
          <w:sz w:val="22"/>
          <w:szCs w:val="22"/>
        </w:rPr>
        <w:t xml:space="preserve"> guiding</w:t>
      </w:r>
      <w:r w:rsidR="00C70789">
        <w:rPr>
          <w:rFonts w:ascii="Garamond" w:hAnsi="Garamond"/>
          <w:color w:val="000000" w:themeColor="text1"/>
          <w:sz w:val="22"/>
          <w:szCs w:val="22"/>
        </w:rPr>
        <w:t xml:space="preserve"> </w:t>
      </w:r>
      <w:r w:rsidR="000D5701" w:rsidRPr="000D5701">
        <w:rPr>
          <w:rFonts w:ascii="Garamond" w:hAnsi="Garamond"/>
          <w:color w:val="000000" w:themeColor="text1"/>
          <w:sz w:val="22"/>
          <w:szCs w:val="22"/>
        </w:rPr>
        <w:t xml:space="preserve">Quentin </w:t>
      </w:r>
      <w:r w:rsidR="000D5701">
        <w:rPr>
          <w:rFonts w:ascii="Garamond" w:hAnsi="Garamond"/>
          <w:color w:val="000000" w:themeColor="text1"/>
          <w:sz w:val="22"/>
          <w:szCs w:val="22"/>
        </w:rPr>
        <w:t xml:space="preserve">to </w:t>
      </w:r>
      <w:r w:rsidR="00C70789">
        <w:rPr>
          <w:rFonts w:ascii="Garamond" w:hAnsi="Garamond"/>
          <w:color w:val="000000" w:themeColor="text1"/>
          <w:sz w:val="22"/>
          <w:szCs w:val="22"/>
        </w:rPr>
        <w:t xml:space="preserve">the end of the passage </w:t>
      </w:r>
      <w:r w:rsidR="000D5701">
        <w:rPr>
          <w:rFonts w:ascii="Garamond" w:hAnsi="Garamond"/>
          <w:color w:val="000000" w:themeColor="text1"/>
          <w:sz w:val="22"/>
          <w:szCs w:val="22"/>
        </w:rPr>
        <w:t xml:space="preserve">where he </w:t>
      </w:r>
      <w:r w:rsidR="003A7922">
        <w:rPr>
          <w:rFonts w:ascii="Garamond" w:hAnsi="Garamond"/>
          <w:color w:val="000000" w:themeColor="text1"/>
          <w:sz w:val="22"/>
          <w:szCs w:val="22"/>
        </w:rPr>
        <w:t>faced</w:t>
      </w:r>
      <w:r w:rsidR="00BE3C44" w:rsidRPr="00AF2203">
        <w:rPr>
          <w:rFonts w:ascii="Garamond" w:hAnsi="Garamond"/>
          <w:color w:val="000000" w:themeColor="text1"/>
          <w:sz w:val="22"/>
          <w:szCs w:val="22"/>
        </w:rPr>
        <w:t xml:space="preserve"> three closed doors</w:t>
      </w:r>
      <w:r w:rsidR="00C222BC">
        <w:rPr>
          <w:rFonts w:ascii="Garamond" w:hAnsi="Garamond"/>
          <w:color w:val="000000" w:themeColor="text1"/>
          <w:sz w:val="22"/>
          <w:szCs w:val="22"/>
        </w:rPr>
        <w:t xml:space="preserve"> at angles of thirty degrees</w:t>
      </w:r>
      <w:r w:rsidR="000D5701">
        <w:rPr>
          <w:rFonts w:ascii="Garamond" w:hAnsi="Garamond"/>
          <w:color w:val="000000" w:themeColor="text1"/>
          <w:sz w:val="22"/>
          <w:szCs w:val="22"/>
        </w:rPr>
        <w:t>. F</w:t>
      </w:r>
      <w:r w:rsidR="00C222BC">
        <w:rPr>
          <w:rFonts w:ascii="Garamond" w:hAnsi="Garamond"/>
          <w:color w:val="000000" w:themeColor="text1"/>
          <w:sz w:val="22"/>
          <w:szCs w:val="22"/>
        </w:rPr>
        <w:t>r</w:t>
      </w:r>
      <w:r w:rsidR="00F61C68" w:rsidRPr="00AF2203">
        <w:rPr>
          <w:rFonts w:ascii="Garamond" w:hAnsi="Garamond"/>
          <w:color w:val="000000" w:themeColor="text1"/>
          <w:sz w:val="22"/>
          <w:szCs w:val="22"/>
        </w:rPr>
        <w:t xml:space="preserve">om </w:t>
      </w:r>
      <w:r w:rsidR="006C5C8C" w:rsidRPr="00AF2203">
        <w:rPr>
          <w:rFonts w:ascii="Garamond" w:hAnsi="Garamond"/>
          <w:color w:val="000000" w:themeColor="text1"/>
          <w:sz w:val="22"/>
          <w:szCs w:val="22"/>
        </w:rPr>
        <w:t xml:space="preserve">the edges </w:t>
      </w:r>
      <w:r w:rsidR="00657E46">
        <w:rPr>
          <w:rFonts w:ascii="Garamond" w:hAnsi="Garamond"/>
          <w:color w:val="000000" w:themeColor="text1"/>
          <w:sz w:val="22"/>
          <w:szCs w:val="22"/>
        </w:rPr>
        <w:t xml:space="preserve">of each door leaked the colours </w:t>
      </w:r>
      <w:r w:rsidR="00657E46" w:rsidRPr="00657E46">
        <w:rPr>
          <w:rFonts w:ascii="Garamond" w:hAnsi="Garamond"/>
          <w:color w:val="000000" w:themeColor="text1"/>
          <w:sz w:val="22"/>
          <w:szCs w:val="22"/>
        </w:rPr>
        <w:t>magenta</w:t>
      </w:r>
      <w:r w:rsidR="00380046">
        <w:rPr>
          <w:rFonts w:ascii="Garamond" w:hAnsi="Garamond"/>
          <w:color w:val="000000" w:themeColor="text1"/>
          <w:sz w:val="22"/>
          <w:szCs w:val="22"/>
        </w:rPr>
        <w:t xml:space="preserve"> and</w:t>
      </w:r>
      <w:r w:rsidR="00657E46" w:rsidRPr="00657E46">
        <w:rPr>
          <w:rFonts w:ascii="Garamond" w:hAnsi="Garamond"/>
          <w:color w:val="000000" w:themeColor="text1"/>
          <w:sz w:val="22"/>
          <w:szCs w:val="22"/>
        </w:rPr>
        <w:t xml:space="preserve"> </w:t>
      </w:r>
      <w:r w:rsidR="000415CA" w:rsidRPr="000415CA">
        <w:rPr>
          <w:rFonts w:ascii="Garamond" w:hAnsi="Garamond"/>
          <w:color w:val="000000" w:themeColor="text1"/>
          <w:sz w:val="22"/>
          <w:szCs w:val="22"/>
        </w:rPr>
        <w:t xml:space="preserve">Day-Glo orange </w:t>
      </w:r>
      <w:r w:rsidR="000415CA">
        <w:rPr>
          <w:rFonts w:ascii="Garamond" w:hAnsi="Garamond"/>
          <w:color w:val="000000" w:themeColor="text1"/>
          <w:sz w:val="22"/>
          <w:szCs w:val="22"/>
        </w:rPr>
        <w:t xml:space="preserve">and </w:t>
      </w:r>
      <w:r w:rsidR="00657E46" w:rsidRPr="00657E46">
        <w:rPr>
          <w:rFonts w:ascii="Garamond" w:hAnsi="Garamond"/>
          <w:color w:val="000000" w:themeColor="text1"/>
          <w:sz w:val="22"/>
          <w:szCs w:val="22"/>
        </w:rPr>
        <w:t>acid green</w:t>
      </w:r>
      <w:r w:rsidR="00100217">
        <w:rPr>
          <w:rFonts w:ascii="Garamond" w:hAnsi="Garamond"/>
          <w:color w:val="000000" w:themeColor="text1"/>
          <w:sz w:val="22"/>
          <w:szCs w:val="22"/>
        </w:rPr>
        <w:t xml:space="preserve">, </w:t>
      </w:r>
      <w:r w:rsidR="001B2918">
        <w:rPr>
          <w:rFonts w:ascii="Garamond" w:hAnsi="Garamond"/>
          <w:color w:val="000000" w:themeColor="text1"/>
          <w:sz w:val="22"/>
          <w:szCs w:val="22"/>
        </w:rPr>
        <w:t xml:space="preserve">and </w:t>
      </w:r>
      <w:r w:rsidR="00100217">
        <w:rPr>
          <w:rFonts w:ascii="Garamond" w:hAnsi="Garamond"/>
          <w:color w:val="000000" w:themeColor="text1"/>
          <w:sz w:val="22"/>
          <w:szCs w:val="22"/>
        </w:rPr>
        <w:t xml:space="preserve">from </w:t>
      </w:r>
      <w:r w:rsidR="001B2918">
        <w:rPr>
          <w:rFonts w:ascii="Garamond" w:hAnsi="Garamond"/>
          <w:color w:val="000000" w:themeColor="text1"/>
          <w:sz w:val="22"/>
          <w:szCs w:val="22"/>
        </w:rPr>
        <w:t>the green</w:t>
      </w:r>
      <w:r w:rsidR="00100217">
        <w:rPr>
          <w:rFonts w:ascii="Garamond" w:hAnsi="Garamond"/>
          <w:color w:val="000000" w:themeColor="text1"/>
          <w:sz w:val="22"/>
          <w:szCs w:val="22"/>
        </w:rPr>
        <w:t xml:space="preserve"> </w:t>
      </w:r>
      <w:r w:rsidR="004A682C">
        <w:rPr>
          <w:rFonts w:ascii="Garamond" w:hAnsi="Garamond"/>
          <w:color w:val="000000" w:themeColor="text1"/>
          <w:sz w:val="22"/>
          <w:szCs w:val="22"/>
        </w:rPr>
        <w:t>came</w:t>
      </w:r>
      <w:r w:rsidR="00100217">
        <w:rPr>
          <w:rFonts w:ascii="Garamond" w:hAnsi="Garamond"/>
          <w:color w:val="000000" w:themeColor="text1"/>
          <w:sz w:val="22"/>
          <w:szCs w:val="22"/>
        </w:rPr>
        <w:t xml:space="preserve"> </w:t>
      </w:r>
      <w:r w:rsidR="00C222BC">
        <w:rPr>
          <w:rFonts w:ascii="Garamond" w:hAnsi="Garamond"/>
          <w:color w:val="000000" w:themeColor="text1"/>
          <w:sz w:val="22"/>
          <w:szCs w:val="22"/>
        </w:rPr>
        <w:t>t</w:t>
      </w:r>
      <w:r w:rsidR="003800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3756D" w:rsidRPr="00AF2203">
        <w:rPr>
          <w:rFonts w:ascii="Garamond" w:hAnsi="Garamond"/>
          <w:color w:val="000000" w:themeColor="text1"/>
          <w:sz w:val="22"/>
          <w:szCs w:val="22"/>
        </w:rPr>
        <w:t xml:space="preserve">sound of </w:t>
      </w:r>
      <w:r w:rsidR="001A4217">
        <w:rPr>
          <w:rFonts w:ascii="Garamond" w:hAnsi="Garamond"/>
          <w:color w:val="000000" w:themeColor="text1"/>
          <w:sz w:val="22"/>
          <w:szCs w:val="22"/>
        </w:rPr>
        <w:t>manic</w:t>
      </w:r>
      <w:r w:rsidR="00463C51">
        <w:rPr>
          <w:rFonts w:ascii="Garamond" w:hAnsi="Garamond"/>
          <w:color w:val="000000" w:themeColor="text1"/>
          <w:sz w:val="22"/>
          <w:szCs w:val="22"/>
        </w:rPr>
        <w:t xml:space="preserve"> </w:t>
      </w:r>
      <w:r w:rsidR="001A4217">
        <w:rPr>
          <w:rFonts w:ascii="Garamond" w:hAnsi="Garamond"/>
          <w:color w:val="000000" w:themeColor="text1"/>
          <w:sz w:val="22"/>
          <w:szCs w:val="22"/>
        </w:rPr>
        <w:t xml:space="preserve">noodle </w:t>
      </w:r>
      <w:r w:rsidR="004C0684" w:rsidRPr="00AF2203">
        <w:rPr>
          <w:rFonts w:ascii="Garamond" w:hAnsi="Garamond"/>
          <w:color w:val="000000" w:themeColor="text1"/>
          <w:sz w:val="22"/>
          <w:szCs w:val="22"/>
        </w:rPr>
        <w:t xml:space="preserve">organ </w:t>
      </w:r>
      <w:r w:rsidR="006C5C8C" w:rsidRPr="00AF2203">
        <w:rPr>
          <w:rFonts w:ascii="Garamond" w:hAnsi="Garamond"/>
          <w:color w:val="000000" w:themeColor="text1"/>
          <w:sz w:val="22"/>
          <w:szCs w:val="22"/>
        </w:rPr>
        <w:t>music</w:t>
      </w:r>
      <w:r w:rsidR="004C0684" w:rsidRPr="00AF2203">
        <w:rPr>
          <w:rFonts w:ascii="Garamond" w:hAnsi="Garamond"/>
          <w:color w:val="000000" w:themeColor="text1"/>
          <w:sz w:val="22"/>
          <w:szCs w:val="22"/>
        </w:rPr>
        <w:t xml:space="preserve">. Quentin waited </w:t>
      </w:r>
      <w:r w:rsidR="00FA0531" w:rsidRPr="00AF2203">
        <w:rPr>
          <w:rFonts w:ascii="Garamond" w:hAnsi="Garamond"/>
          <w:color w:val="000000" w:themeColor="text1"/>
          <w:sz w:val="22"/>
          <w:szCs w:val="22"/>
        </w:rPr>
        <w:t xml:space="preserve">until </w:t>
      </w:r>
      <w:r w:rsidR="001A4217">
        <w:rPr>
          <w:rFonts w:ascii="Garamond" w:hAnsi="Garamond"/>
          <w:color w:val="000000" w:themeColor="text1"/>
          <w:sz w:val="22"/>
          <w:szCs w:val="22"/>
        </w:rPr>
        <w:t>the recapitulation of</w:t>
      </w:r>
      <w:r w:rsidR="00FA0531" w:rsidRPr="00AF2203">
        <w:rPr>
          <w:rFonts w:ascii="Garamond" w:hAnsi="Garamond"/>
          <w:color w:val="000000" w:themeColor="text1"/>
          <w:sz w:val="22"/>
          <w:szCs w:val="22"/>
        </w:rPr>
        <w:t xml:space="preserve"> </w:t>
      </w:r>
      <w:r w:rsidR="0013756D" w:rsidRPr="005415BB">
        <w:rPr>
          <w:rFonts w:ascii="Garamond" w:hAnsi="Garamond"/>
          <w:i/>
          <w:iCs/>
          <w:color w:val="000000" w:themeColor="text1"/>
          <w:sz w:val="22"/>
          <w:szCs w:val="22"/>
        </w:rPr>
        <w:t>Riders on the Storm</w:t>
      </w:r>
      <w:r w:rsidR="001A4217">
        <w:rPr>
          <w:rFonts w:ascii="Garamond" w:hAnsi="Garamond"/>
          <w:color w:val="000000" w:themeColor="text1"/>
          <w:sz w:val="22"/>
          <w:szCs w:val="22"/>
        </w:rPr>
        <w:t xml:space="preserve"> a</w:t>
      </w:r>
      <w:r w:rsidR="00974AE8">
        <w:rPr>
          <w:rFonts w:ascii="Garamond" w:hAnsi="Garamond"/>
          <w:color w:val="000000" w:themeColor="text1"/>
          <w:sz w:val="22"/>
          <w:szCs w:val="22"/>
        </w:rPr>
        <w:t>nd w</w:t>
      </w:r>
      <w:r w:rsidR="00BE3C44" w:rsidRPr="00AF2203">
        <w:rPr>
          <w:rFonts w:ascii="Garamond" w:hAnsi="Garamond"/>
          <w:color w:val="000000" w:themeColor="text1"/>
          <w:sz w:val="22"/>
          <w:szCs w:val="22"/>
        </w:rPr>
        <w:t>ith a deep breath</w:t>
      </w:r>
      <w:r w:rsidR="00C67218">
        <w:rPr>
          <w:rFonts w:ascii="Garamond" w:hAnsi="Garamond"/>
          <w:color w:val="000000" w:themeColor="text1"/>
          <w:sz w:val="22"/>
          <w:szCs w:val="22"/>
        </w:rPr>
        <w:t xml:space="preserve"> </w:t>
      </w:r>
      <w:r w:rsidR="00D13EA7">
        <w:rPr>
          <w:rFonts w:ascii="Garamond" w:hAnsi="Garamond"/>
          <w:color w:val="000000" w:themeColor="text1"/>
          <w:sz w:val="22"/>
          <w:szCs w:val="22"/>
        </w:rPr>
        <w:t>he</w:t>
      </w:r>
      <w:r w:rsidR="006267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shouldered </w:t>
      </w:r>
      <w:r w:rsidR="00DA29E0" w:rsidRPr="00AF2203">
        <w:rPr>
          <w:rFonts w:ascii="Garamond" w:hAnsi="Garamond"/>
          <w:color w:val="000000" w:themeColor="text1"/>
          <w:sz w:val="22"/>
          <w:szCs w:val="22"/>
        </w:rPr>
        <w:t xml:space="preserve">open </w:t>
      </w:r>
      <w:r w:rsidR="00FA0531" w:rsidRPr="00AF2203">
        <w:rPr>
          <w:rFonts w:ascii="Garamond" w:hAnsi="Garamond"/>
          <w:color w:val="000000" w:themeColor="text1"/>
          <w:sz w:val="22"/>
          <w:szCs w:val="22"/>
        </w:rPr>
        <w:t>the</w:t>
      </w:r>
      <w:r w:rsidR="0059232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door</w:t>
      </w:r>
      <w:r w:rsidR="004F4F02" w:rsidRPr="00AF2203">
        <w:rPr>
          <w:rFonts w:ascii="Garamond" w:hAnsi="Garamond"/>
          <w:color w:val="000000" w:themeColor="text1"/>
          <w:sz w:val="22"/>
          <w:szCs w:val="22"/>
        </w:rPr>
        <w:t xml:space="preserve">. </w:t>
      </w:r>
    </w:p>
    <w:p w14:paraId="52B50220" w14:textId="77777777" w:rsidR="00430FFB" w:rsidRDefault="004F4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8C2DDD"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xpecting a greater resistance than he found resulted in </w:t>
      </w:r>
      <w:r w:rsidR="00F503F1" w:rsidRPr="00AF2203">
        <w:rPr>
          <w:rFonts w:ascii="Garamond" w:hAnsi="Garamond"/>
          <w:color w:val="000000" w:themeColor="text1"/>
          <w:sz w:val="22"/>
          <w:szCs w:val="22"/>
        </w:rPr>
        <w:t>the door</w:t>
      </w:r>
      <w:r w:rsidR="00BE3C44" w:rsidRPr="00AF2203">
        <w:rPr>
          <w:rFonts w:ascii="Garamond" w:hAnsi="Garamond"/>
          <w:color w:val="000000" w:themeColor="text1"/>
          <w:sz w:val="22"/>
          <w:szCs w:val="22"/>
        </w:rPr>
        <w:t xml:space="preserve"> slamming into the stops</w:t>
      </w:r>
      <w:r w:rsidR="00755179">
        <w:rPr>
          <w:rFonts w:ascii="Garamond" w:hAnsi="Garamond"/>
          <w:color w:val="000000" w:themeColor="text1"/>
          <w:sz w:val="22"/>
          <w:szCs w:val="22"/>
        </w:rPr>
        <w:t xml:space="preserve"> and </w:t>
      </w:r>
      <w:r w:rsidR="00430FFB">
        <w:rPr>
          <w:rFonts w:ascii="Garamond" w:hAnsi="Garamond"/>
          <w:color w:val="000000" w:themeColor="text1"/>
          <w:sz w:val="22"/>
          <w:szCs w:val="22"/>
        </w:rPr>
        <w:t xml:space="preserve">as </w:t>
      </w:r>
      <w:r w:rsidR="00FA0531" w:rsidRPr="00AF2203">
        <w:rPr>
          <w:rFonts w:ascii="Garamond" w:hAnsi="Garamond"/>
          <w:color w:val="000000" w:themeColor="text1"/>
          <w:sz w:val="22"/>
          <w:szCs w:val="22"/>
        </w:rPr>
        <w:t xml:space="preserve">Quentin </w:t>
      </w:r>
      <w:r w:rsidR="00220EA3" w:rsidRPr="00AF2203">
        <w:rPr>
          <w:rFonts w:ascii="Garamond" w:hAnsi="Garamond"/>
          <w:color w:val="000000" w:themeColor="text1"/>
          <w:sz w:val="22"/>
          <w:szCs w:val="22"/>
        </w:rPr>
        <w:t>bounded into the room</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755179">
        <w:rPr>
          <w:rFonts w:ascii="Garamond" w:hAnsi="Garamond"/>
          <w:color w:val="000000" w:themeColor="text1"/>
          <w:sz w:val="22"/>
          <w:szCs w:val="22"/>
        </w:rPr>
        <w:t xml:space="preserve"> tripped </w:t>
      </w:r>
      <w:r w:rsidR="00B55F15" w:rsidRPr="00AF2203">
        <w:rPr>
          <w:rFonts w:ascii="Garamond" w:hAnsi="Garamond"/>
          <w:color w:val="000000" w:themeColor="text1"/>
          <w:sz w:val="22"/>
          <w:szCs w:val="22"/>
        </w:rPr>
        <w:t xml:space="preserve">over </w:t>
      </w:r>
      <w:r w:rsidR="00B9647D">
        <w:rPr>
          <w:rFonts w:ascii="Garamond" w:hAnsi="Garamond"/>
          <w:color w:val="000000" w:themeColor="text1"/>
          <w:sz w:val="22"/>
          <w:szCs w:val="22"/>
        </w:rPr>
        <w:t>a rumpled rug</w:t>
      </w:r>
      <w:r w:rsidR="00755179">
        <w:rPr>
          <w:rFonts w:ascii="Garamond" w:hAnsi="Garamond"/>
          <w:color w:val="000000" w:themeColor="text1"/>
          <w:sz w:val="22"/>
          <w:szCs w:val="22"/>
        </w:rPr>
        <w:t xml:space="preserve"> </w:t>
      </w:r>
      <w:r w:rsidR="00220EA3" w:rsidRPr="00AF2203">
        <w:rPr>
          <w:rFonts w:ascii="Garamond" w:hAnsi="Garamond"/>
          <w:color w:val="000000" w:themeColor="text1"/>
          <w:sz w:val="22"/>
          <w:szCs w:val="22"/>
        </w:rPr>
        <w:t>as if he had been thrown</w:t>
      </w:r>
      <w:r w:rsidR="00CE58E5" w:rsidRPr="00AF2203">
        <w:rPr>
          <w:rFonts w:ascii="Garamond" w:hAnsi="Garamond"/>
          <w:color w:val="000000" w:themeColor="text1"/>
          <w:sz w:val="22"/>
          <w:szCs w:val="22"/>
        </w:rPr>
        <w:t>.</w:t>
      </w:r>
      <w:r w:rsidR="00FA0531" w:rsidRPr="00AF2203">
        <w:rPr>
          <w:rFonts w:ascii="Garamond" w:hAnsi="Garamond"/>
          <w:color w:val="000000" w:themeColor="text1"/>
          <w:sz w:val="22"/>
          <w:szCs w:val="22"/>
        </w:rPr>
        <w:t xml:space="preserve"> </w:t>
      </w:r>
    </w:p>
    <w:p w14:paraId="562F9589" w14:textId="3B5E205C" w:rsidR="00D61E1C" w:rsidRPr="00AF2203" w:rsidRDefault="00FA053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music was evidently</w:t>
      </w:r>
      <w:r w:rsidR="007B3829">
        <w:rPr>
          <w:rFonts w:ascii="Garamond" w:hAnsi="Garamond"/>
          <w:color w:val="000000" w:themeColor="text1"/>
          <w:sz w:val="22"/>
          <w:szCs w:val="22"/>
        </w:rPr>
        <w:t xml:space="preserve"> </w:t>
      </w:r>
      <w:r w:rsidR="005A268D">
        <w:rPr>
          <w:rFonts w:ascii="Garamond" w:hAnsi="Garamond"/>
          <w:color w:val="000000" w:themeColor="text1"/>
          <w:sz w:val="22"/>
          <w:szCs w:val="22"/>
        </w:rPr>
        <w:t>reproduced</w:t>
      </w:r>
      <w:r w:rsidRPr="00AF2203">
        <w:rPr>
          <w:rFonts w:ascii="Garamond" w:hAnsi="Garamond"/>
          <w:color w:val="000000" w:themeColor="text1"/>
          <w:sz w:val="22"/>
          <w:szCs w:val="22"/>
        </w:rPr>
        <w:t xml:space="preserve"> from a</w:t>
      </w:r>
      <w:r w:rsidR="00430FFB">
        <w:rPr>
          <w:rFonts w:ascii="Garamond" w:hAnsi="Garamond"/>
          <w:color w:val="000000" w:themeColor="text1"/>
          <w:sz w:val="22"/>
          <w:szCs w:val="22"/>
        </w:rPr>
        <w:t xml:space="preserve"> </w:t>
      </w:r>
      <w:r w:rsidR="00662CDB" w:rsidRPr="00662CDB">
        <w:rPr>
          <w:rFonts w:ascii="Garamond" w:hAnsi="Garamond"/>
          <w:color w:val="000000" w:themeColor="text1"/>
          <w:sz w:val="22"/>
          <w:szCs w:val="22"/>
        </w:rPr>
        <w:t xml:space="preserve">gramophone </w:t>
      </w:r>
      <w:r w:rsidR="00117087"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the vibration from </w:t>
      </w:r>
      <w:r w:rsidR="00430FFB" w:rsidRPr="00430FFB">
        <w:rPr>
          <w:rFonts w:ascii="Garamond" w:hAnsi="Garamond"/>
          <w:color w:val="000000" w:themeColor="text1"/>
          <w:sz w:val="22"/>
          <w:szCs w:val="22"/>
        </w:rPr>
        <w:t>Quentin</w:t>
      </w:r>
      <w:r w:rsidR="00430FFB">
        <w:rPr>
          <w:rFonts w:ascii="Garamond" w:hAnsi="Garamond"/>
          <w:color w:val="000000" w:themeColor="text1"/>
          <w:sz w:val="22"/>
          <w:szCs w:val="22"/>
        </w:rPr>
        <w:t xml:space="preserve">’s </w:t>
      </w:r>
      <w:r w:rsidR="005A268D">
        <w:rPr>
          <w:rFonts w:ascii="Garamond" w:hAnsi="Garamond"/>
          <w:color w:val="000000" w:themeColor="text1"/>
          <w:sz w:val="22"/>
          <w:szCs w:val="22"/>
        </w:rPr>
        <w:t>tumble</w:t>
      </w:r>
      <w:r w:rsidRPr="00AF2203">
        <w:rPr>
          <w:rFonts w:ascii="Garamond" w:hAnsi="Garamond"/>
          <w:color w:val="000000" w:themeColor="text1"/>
          <w:sz w:val="22"/>
          <w:szCs w:val="22"/>
        </w:rPr>
        <w:t xml:space="preserve"> </w:t>
      </w:r>
      <w:r w:rsidR="00E55F1F" w:rsidRPr="00AF2203">
        <w:rPr>
          <w:rFonts w:ascii="Garamond" w:hAnsi="Garamond"/>
          <w:color w:val="000000" w:themeColor="text1"/>
          <w:sz w:val="22"/>
          <w:szCs w:val="22"/>
        </w:rPr>
        <w:t>bought forth</w:t>
      </w:r>
      <w:r w:rsidRPr="00AF2203">
        <w:rPr>
          <w:rFonts w:ascii="Garamond" w:hAnsi="Garamond"/>
          <w:color w:val="000000" w:themeColor="text1"/>
          <w:sz w:val="22"/>
          <w:szCs w:val="22"/>
        </w:rPr>
        <w:t xml:space="preserve"> </w:t>
      </w:r>
      <w:r w:rsidR="005F346A"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terrible scratching</w:t>
      </w:r>
      <w:r w:rsidR="00755179">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rent the air as the stylus scudded across the </w:t>
      </w:r>
      <w:r w:rsidR="00061E36">
        <w:rPr>
          <w:rFonts w:ascii="Garamond" w:hAnsi="Garamond"/>
          <w:color w:val="000000" w:themeColor="text1"/>
          <w:sz w:val="22"/>
          <w:szCs w:val="22"/>
        </w:rPr>
        <w:t>disc</w:t>
      </w:r>
      <w:r w:rsidRPr="00AF2203">
        <w:rPr>
          <w:rFonts w:ascii="Garamond" w:hAnsi="Garamond"/>
          <w:color w:val="000000" w:themeColor="text1"/>
          <w:sz w:val="22"/>
          <w:szCs w:val="22"/>
        </w:rPr>
        <w:t>.</w:t>
      </w:r>
      <w:r w:rsidR="00CE58E5" w:rsidRPr="00AF2203">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1A4217" w:rsidRPr="001A4217">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picked himself </w:t>
      </w:r>
      <w:r w:rsidR="00ED1107">
        <w:rPr>
          <w:rFonts w:ascii="Garamond" w:hAnsi="Garamond"/>
          <w:color w:val="000000" w:themeColor="text1"/>
          <w:sz w:val="22"/>
          <w:szCs w:val="22"/>
        </w:rPr>
        <w:t>up</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 xml:space="preserve">and </w:t>
      </w:r>
      <w:r w:rsidR="002769CF" w:rsidRPr="00AF2203">
        <w:rPr>
          <w:rFonts w:ascii="Garamond" w:hAnsi="Garamond"/>
          <w:color w:val="000000" w:themeColor="text1"/>
          <w:sz w:val="22"/>
          <w:szCs w:val="22"/>
        </w:rPr>
        <w:t>peered</w:t>
      </w:r>
      <w:r w:rsidR="00BE3C44" w:rsidRPr="00AF2203">
        <w:rPr>
          <w:rFonts w:ascii="Garamond" w:hAnsi="Garamond"/>
          <w:color w:val="000000" w:themeColor="text1"/>
          <w:sz w:val="22"/>
          <w:szCs w:val="22"/>
        </w:rPr>
        <w:t xml:space="preserve"> into </w:t>
      </w:r>
      <w:r w:rsidR="00874C5F"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0E371F">
        <w:rPr>
          <w:rFonts w:ascii="Garamond" w:hAnsi="Garamond"/>
          <w:color w:val="000000" w:themeColor="text1"/>
          <w:sz w:val="22"/>
          <w:szCs w:val="22"/>
        </w:rPr>
        <w:t xml:space="preserve">green </w:t>
      </w:r>
      <w:r w:rsidR="00F85A2F" w:rsidRPr="00AF2203">
        <w:rPr>
          <w:rFonts w:ascii="Garamond" w:hAnsi="Garamond"/>
          <w:color w:val="000000" w:themeColor="text1"/>
          <w:sz w:val="22"/>
          <w:szCs w:val="22"/>
        </w:rPr>
        <w:t>gloom</w:t>
      </w:r>
      <w:r w:rsidR="001A4217">
        <w:rPr>
          <w:rFonts w:ascii="Garamond" w:hAnsi="Garamond"/>
          <w:color w:val="000000" w:themeColor="text1"/>
          <w:sz w:val="22"/>
          <w:szCs w:val="22"/>
        </w:rPr>
        <w:t xml:space="preserve"> as two faces came into focus</w:t>
      </w:r>
      <w:r w:rsidR="00755179">
        <w:rPr>
          <w:rFonts w:ascii="Garamond" w:hAnsi="Garamond"/>
          <w:color w:val="000000" w:themeColor="text1"/>
          <w:sz w:val="22"/>
          <w:szCs w:val="22"/>
        </w:rPr>
        <w:t xml:space="preserve"> and the </w:t>
      </w:r>
      <w:r w:rsidR="00625A2E" w:rsidRPr="00AF2203">
        <w:rPr>
          <w:rFonts w:ascii="Garamond" w:hAnsi="Garamond"/>
          <w:color w:val="000000" w:themeColor="text1"/>
          <w:sz w:val="22"/>
          <w:szCs w:val="22"/>
        </w:rPr>
        <w:t xml:space="preserve">terrible </w:t>
      </w:r>
      <w:r w:rsidR="00D61E1C" w:rsidRPr="00AF2203">
        <w:rPr>
          <w:rFonts w:ascii="Garamond" w:hAnsi="Garamond"/>
          <w:color w:val="000000" w:themeColor="text1"/>
          <w:sz w:val="22"/>
          <w:szCs w:val="22"/>
        </w:rPr>
        <w:t xml:space="preserve">scratching </w:t>
      </w:r>
      <w:r w:rsidR="00BD0B27">
        <w:rPr>
          <w:rFonts w:ascii="Garamond" w:hAnsi="Garamond"/>
          <w:color w:val="000000" w:themeColor="text1"/>
          <w:sz w:val="22"/>
          <w:szCs w:val="22"/>
        </w:rPr>
        <w:t>ended</w:t>
      </w:r>
      <w:r w:rsidR="00020191" w:rsidRPr="00AF2203">
        <w:rPr>
          <w:rFonts w:ascii="Garamond" w:hAnsi="Garamond"/>
          <w:color w:val="000000" w:themeColor="text1"/>
          <w:sz w:val="22"/>
          <w:szCs w:val="22"/>
        </w:rPr>
        <w:t xml:space="preserve"> with a pop</w:t>
      </w:r>
      <w:r w:rsidR="00D61E1C" w:rsidRPr="00AF2203">
        <w:rPr>
          <w:rFonts w:ascii="Garamond" w:hAnsi="Garamond"/>
          <w:color w:val="000000" w:themeColor="text1"/>
          <w:sz w:val="22"/>
          <w:szCs w:val="22"/>
        </w:rPr>
        <w:t>.</w:t>
      </w:r>
      <w:r w:rsidR="00755179">
        <w:rPr>
          <w:rFonts w:ascii="Garamond" w:hAnsi="Garamond"/>
          <w:color w:val="000000" w:themeColor="text1"/>
          <w:sz w:val="22"/>
          <w:szCs w:val="22"/>
        </w:rPr>
        <w:t xml:space="preserve"> Quentin’s ears rang into the </w:t>
      </w:r>
      <w:r w:rsidR="00107585">
        <w:rPr>
          <w:rFonts w:ascii="Garamond" w:hAnsi="Garamond"/>
          <w:color w:val="000000" w:themeColor="text1"/>
          <w:sz w:val="22"/>
          <w:szCs w:val="22"/>
        </w:rPr>
        <w:t>tenebrious</w:t>
      </w:r>
      <w:r w:rsidR="00755179">
        <w:rPr>
          <w:rFonts w:ascii="Garamond" w:hAnsi="Garamond"/>
          <w:color w:val="000000" w:themeColor="text1"/>
          <w:sz w:val="22"/>
          <w:szCs w:val="22"/>
        </w:rPr>
        <w:t xml:space="preserve"> silence.</w:t>
      </w:r>
    </w:p>
    <w:p w14:paraId="03D70C52" w14:textId="402BACD1" w:rsidR="00BE3C44" w:rsidRPr="00B2108E" w:rsidRDefault="00BE3C44" w:rsidP="00BE3C44">
      <w:pPr>
        <w:ind w:firstLine="454"/>
        <w:jc w:val="both"/>
        <w:rPr>
          <w:rFonts w:ascii="Garamond" w:hAnsi="Garamond"/>
          <w:iCs/>
          <w:color w:val="000000" w:themeColor="text1"/>
          <w:sz w:val="22"/>
          <w:szCs w:val="22"/>
        </w:rPr>
      </w:pPr>
      <w:r w:rsidRPr="00AF2203">
        <w:rPr>
          <w:rFonts w:ascii="Garamond" w:hAnsi="Garamond"/>
          <w:color w:val="000000" w:themeColor="text1"/>
          <w:sz w:val="22"/>
          <w:szCs w:val="22"/>
        </w:rPr>
        <w:t>‘Come and join us</w:t>
      </w:r>
      <w:r w:rsidR="00FD5DE6">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2B5E70" w:rsidRPr="002B5E70">
        <w:rPr>
          <w:rFonts w:ascii="Garamond" w:hAnsi="Garamond"/>
          <w:color w:val="000000" w:themeColor="text1"/>
          <w:sz w:val="22"/>
          <w:szCs w:val="22"/>
        </w:rPr>
        <w:t xml:space="preserve">intoned </w:t>
      </w:r>
      <w:r w:rsidRPr="00AF2203">
        <w:rPr>
          <w:rFonts w:ascii="Garamond" w:hAnsi="Garamond"/>
          <w:color w:val="000000" w:themeColor="text1"/>
          <w:sz w:val="22"/>
          <w:szCs w:val="22"/>
        </w:rPr>
        <w:t>a voice</w:t>
      </w:r>
      <w:r w:rsidR="00107585">
        <w:rPr>
          <w:rFonts w:ascii="Garamond" w:hAnsi="Garamond"/>
          <w:color w:val="000000" w:themeColor="text1"/>
          <w:sz w:val="22"/>
          <w:szCs w:val="22"/>
        </w:rPr>
        <w:t xml:space="preserve"> </w:t>
      </w:r>
      <w:r w:rsidR="00E16F2F">
        <w:rPr>
          <w:rFonts w:ascii="Garamond" w:hAnsi="Garamond"/>
          <w:color w:val="000000" w:themeColor="text1"/>
          <w:sz w:val="22"/>
          <w:szCs w:val="22"/>
        </w:rPr>
        <w:t xml:space="preserve">sounding </w:t>
      </w:r>
      <w:r w:rsidR="002B5E70" w:rsidRPr="002B5E70">
        <w:rPr>
          <w:rFonts w:ascii="Garamond" w:hAnsi="Garamond"/>
          <w:color w:val="000000" w:themeColor="text1"/>
          <w:sz w:val="22"/>
          <w:szCs w:val="22"/>
        </w:rPr>
        <w:t>ghoulish</w:t>
      </w:r>
      <w:r w:rsidR="002B5E70">
        <w:rPr>
          <w:rFonts w:ascii="Garamond" w:hAnsi="Garamond"/>
          <w:color w:val="000000" w:themeColor="text1"/>
          <w:sz w:val="22"/>
          <w:szCs w:val="22"/>
        </w:rPr>
        <w:t xml:space="preserve"> but jocose</w:t>
      </w:r>
      <w:r w:rsidR="00107585">
        <w:rPr>
          <w:rFonts w:ascii="Garamond" w:hAnsi="Garamond"/>
          <w:color w:val="000000" w:themeColor="text1"/>
          <w:sz w:val="22"/>
          <w:szCs w:val="22"/>
        </w:rPr>
        <w:t xml:space="preserve">, </w:t>
      </w:r>
      <w:r w:rsidR="002B5E70">
        <w:rPr>
          <w:rFonts w:ascii="Garamond" w:hAnsi="Garamond"/>
          <w:color w:val="000000" w:themeColor="text1"/>
          <w:sz w:val="22"/>
          <w:szCs w:val="22"/>
        </w:rPr>
        <w:t>the pitch of each</w:t>
      </w:r>
      <w:r w:rsidR="00ED1107">
        <w:rPr>
          <w:rFonts w:ascii="Garamond" w:hAnsi="Garamond"/>
          <w:color w:val="000000" w:themeColor="text1"/>
          <w:sz w:val="22"/>
          <w:szCs w:val="22"/>
        </w:rPr>
        <w:t xml:space="preserve"> </w:t>
      </w:r>
      <w:r w:rsidR="00B9647D">
        <w:rPr>
          <w:rFonts w:ascii="Garamond" w:hAnsi="Garamond"/>
          <w:color w:val="000000" w:themeColor="text1"/>
          <w:sz w:val="22"/>
          <w:szCs w:val="22"/>
        </w:rPr>
        <w:t xml:space="preserve">drawn-out </w:t>
      </w:r>
      <w:r w:rsidR="002B5E70">
        <w:rPr>
          <w:rFonts w:ascii="Garamond" w:hAnsi="Garamond"/>
          <w:color w:val="000000" w:themeColor="text1"/>
          <w:sz w:val="22"/>
          <w:szCs w:val="22"/>
        </w:rPr>
        <w:t>vowel saunter</w:t>
      </w:r>
      <w:r w:rsidR="00B9647D">
        <w:rPr>
          <w:rFonts w:ascii="Garamond" w:hAnsi="Garamond"/>
          <w:color w:val="000000" w:themeColor="text1"/>
          <w:sz w:val="22"/>
          <w:szCs w:val="22"/>
        </w:rPr>
        <w:t xml:space="preserve">ing </w:t>
      </w:r>
      <w:r w:rsidR="00FD5DE6">
        <w:rPr>
          <w:rFonts w:ascii="Garamond" w:hAnsi="Garamond"/>
          <w:color w:val="000000" w:themeColor="text1"/>
          <w:sz w:val="22"/>
          <w:szCs w:val="22"/>
        </w:rPr>
        <w:t>with</w:t>
      </w:r>
      <w:r w:rsidR="00E16F2F">
        <w:rPr>
          <w:rFonts w:ascii="Garamond" w:hAnsi="Garamond"/>
          <w:color w:val="000000" w:themeColor="text1"/>
          <w:sz w:val="22"/>
          <w:szCs w:val="22"/>
        </w:rPr>
        <w:t xml:space="preserve"> piratical</w:t>
      </w:r>
      <w:r w:rsidR="00FD5DE6">
        <w:rPr>
          <w:rFonts w:ascii="Garamond" w:hAnsi="Garamond"/>
          <w:color w:val="000000" w:themeColor="text1"/>
          <w:sz w:val="22"/>
          <w:szCs w:val="22"/>
        </w:rPr>
        <w:t xml:space="preserve"> </w:t>
      </w:r>
      <w:r w:rsidR="002C5455">
        <w:rPr>
          <w:rFonts w:ascii="Garamond" w:hAnsi="Garamond"/>
          <w:color w:val="000000" w:themeColor="text1"/>
          <w:sz w:val="22"/>
          <w:szCs w:val="22"/>
        </w:rPr>
        <w:t xml:space="preserve">but kingly </w:t>
      </w:r>
      <w:r w:rsidR="00FD5DE6">
        <w:rPr>
          <w:rFonts w:ascii="Garamond" w:hAnsi="Garamond"/>
          <w:color w:val="000000" w:themeColor="text1"/>
          <w:sz w:val="22"/>
          <w:szCs w:val="22"/>
        </w:rPr>
        <w:t>mischief</w:t>
      </w:r>
      <w:r w:rsidR="002B5E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9647D">
        <w:rPr>
          <w:rFonts w:ascii="Garamond" w:hAnsi="Garamond"/>
          <w:color w:val="000000" w:themeColor="text1"/>
          <w:sz w:val="22"/>
          <w:szCs w:val="22"/>
        </w:rPr>
        <w:t>squinted to</w:t>
      </w:r>
      <w:r w:rsidR="00E16F2F">
        <w:rPr>
          <w:rFonts w:ascii="Garamond" w:hAnsi="Garamond"/>
          <w:color w:val="000000" w:themeColor="text1"/>
          <w:sz w:val="22"/>
          <w:szCs w:val="22"/>
        </w:rPr>
        <w:t xml:space="preserve">wards </w:t>
      </w:r>
      <w:r w:rsidRPr="00AF2203">
        <w:rPr>
          <w:rFonts w:ascii="Garamond" w:hAnsi="Garamond"/>
          <w:color w:val="000000" w:themeColor="text1"/>
          <w:sz w:val="22"/>
          <w:szCs w:val="22"/>
        </w:rPr>
        <w:t xml:space="preserve">a </w:t>
      </w:r>
      <w:r w:rsidR="00C05A0F" w:rsidRPr="00AF2203">
        <w:rPr>
          <w:rFonts w:ascii="Garamond" w:hAnsi="Garamond"/>
          <w:color w:val="000000" w:themeColor="text1"/>
          <w:sz w:val="22"/>
          <w:szCs w:val="22"/>
        </w:rPr>
        <w:t>fuzz</w:t>
      </w:r>
      <w:r w:rsidR="002C0AD6">
        <w:rPr>
          <w:rFonts w:ascii="Garamond" w:hAnsi="Garamond"/>
          <w:color w:val="000000" w:themeColor="text1"/>
          <w:sz w:val="22"/>
          <w:szCs w:val="22"/>
        </w:rPr>
        <w:t>y</w:t>
      </w:r>
      <w:r w:rsidR="00C05A0F" w:rsidRPr="00AF2203">
        <w:rPr>
          <w:rFonts w:ascii="Garamond" w:hAnsi="Garamond"/>
          <w:color w:val="000000" w:themeColor="text1"/>
          <w:sz w:val="22"/>
          <w:szCs w:val="22"/>
        </w:rPr>
        <w:t>-</w:t>
      </w:r>
      <w:r w:rsidRPr="00AF2203">
        <w:rPr>
          <w:rFonts w:ascii="Garamond" w:hAnsi="Garamond"/>
          <w:color w:val="000000" w:themeColor="text1"/>
          <w:sz w:val="22"/>
          <w:szCs w:val="22"/>
        </w:rPr>
        <w:t>haired man at the far end of the dome</w:t>
      </w:r>
      <w:r w:rsidR="00D35EE3">
        <w:rPr>
          <w:rFonts w:ascii="Garamond" w:hAnsi="Garamond"/>
          <w:color w:val="000000" w:themeColor="text1"/>
          <w:sz w:val="22"/>
          <w:szCs w:val="22"/>
        </w:rPr>
        <w:t xml:space="preserve"> </w:t>
      </w:r>
      <w:r w:rsidR="00344DF5">
        <w:rPr>
          <w:rFonts w:ascii="Garamond" w:hAnsi="Garamond"/>
          <w:color w:val="000000" w:themeColor="text1"/>
          <w:sz w:val="22"/>
          <w:szCs w:val="22"/>
        </w:rPr>
        <w:t xml:space="preserve">set </w:t>
      </w:r>
      <w:r w:rsidR="002C5455">
        <w:rPr>
          <w:rFonts w:ascii="Garamond" w:hAnsi="Garamond"/>
          <w:color w:val="000000" w:themeColor="text1"/>
          <w:sz w:val="22"/>
          <w:szCs w:val="22"/>
        </w:rPr>
        <w:t xml:space="preserve">like a jewel </w:t>
      </w:r>
      <w:r w:rsidR="00344DF5">
        <w:rPr>
          <w:rFonts w:ascii="Garamond" w:hAnsi="Garamond"/>
          <w:color w:val="000000" w:themeColor="text1"/>
          <w:sz w:val="22"/>
          <w:szCs w:val="22"/>
        </w:rPr>
        <w:t>within</w:t>
      </w:r>
      <w:r w:rsidR="00A2276E" w:rsidRPr="00AF2203">
        <w:rPr>
          <w:rFonts w:ascii="Garamond" w:hAnsi="Garamond"/>
          <w:color w:val="000000" w:themeColor="text1"/>
          <w:sz w:val="22"/>
          <w:szCs w:val="22"/>
        </w:rPr>
        <w:t xml:space="preserve"> a </w:t>
      </w:r>
      <w:r w:rsidR="00344DF5">
        <w:rPr>
          <w:rFonts w:ascii="Garamond" w:hAnsi="Garamond"/>
          <w:color w:val="000000" w:themeColor="text1"/>
          <w:sz w:val="22"/>
          <w:szCs w:val="22"/>
        </w:rPr>
        <w:t xml:space="preserve">compliant </w:t>
      </w:r>
      <w:r w:rsidR="00A2276E" w:rsidRPr="00AF2203">
        <w:rPr>
          <w:rFonts w:ascii="Garamond" w:hAnsi="Garamond"/>
          <w:color w:val="000000" w:themeColor="text1"/>
          <w:sz w:val="22"/>
          <w:szCs w:val="22"/>
        </w:rPr>
        <w:t>brocade couch</w:t>
      </w:r>
      <w:r w:rsidR="002C5455">
        <w:rPr>
          <w:rFonts w:ascii="Garamond" w:hAnsi="Garamond"/>
          <w:color w:val="000000" w:themeColor="text1"/>
          <w:sz w:val="22"/>
          <w:szCs w:val="22"/>
        </w:rPr>
        <w:t>. The man wore</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 xml:space="preserve">a </w:t>
      </w:r>
      <w:r w:rsidR="00F93CA7" w:rsidRPr="00AF2203">
        <w:rPr>
          <w:rFonts w:ascii="Garamond" w:hAnsi="Garamond"/>
          <w:color w:val="000000" w:themeColor="text1"/>
          <w:sz w:val="22"/>
          <w:szCs w:val="22"/>
        </w:rPr>
        <w:t>silver</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short-sleeve</w:t>
      </w:r>
      <w:r w:rsidR="0007088D" w:rsidRPr="00AF2203">
        <w:rPr>
          <w:rFonts w:ascii="Garamond" w:hAnsi="Garamond"/>
          <w:color w:val="000000" w:themeColor="text1"/>
          <w:sz w:val="22"/>
          <w:szCs w:val="22"/>
        </w:rPr>
        <w:t>d</w:t>
      </w:r>
      <w:r w:rsidR="00B23FDD" w:rsidRPr="00AF2203">
        <w:rPr>
          <w:rFonts w:ascii="Garamond" w:hAnsi="Garamond"/>
          <w:color w:val="000000" w:themeColor="text1"/>
          <w:sz w:val="22"/>
          <w:szCs w:val="22"/>
        </w:rPr>
        <w:t xml:space="preserve"> </w:t>
      </w:r>
      <w:r w:rsidR="00EE7A1A">
        <w:rPr>
          <w:rFonts w:ascii="Garamond" w:hAnsi="Garamond"/>
          <w:color w:val="000000" w:themeColor="text1"/>
          <w:sz w:val="22"/>
          <w:szCs w:val="22"/>
        </w:rPr>
        <w:t>tunic</w:t>
      </w:r>
      <w:r w:rsidR="00B23FDD" w:rsidRPr="00AF2203">
        <w:rPr>
          <w:rFonts w:ascii="Garamond" w:hAnsi="Garamond"/>
          <w:color w:val="000000" w:themeColor="text1"/>
          <w:sz w:val="22"/>
          <w:szCs w:val="22"/>
        </w:rPr>
        <w:t xml:space="preserve"> that reached to his knee</w:t>
      </w:r>
      <w:r w:rsidR="002C5455">
        <w:rPr>
          <w:rFonts w:ascii="Garamond" w:hAnsi="Garamond"/>
          <w:color w:val="000000" w:themeColor="text1"/>
          <w:sz w:val="22"/>
          <w:szCs w:val="22"/>
        </w:rPr>
        <w:t>s and a</w:t>
      </w:r>
      <w:r w:rsidR="0024264C">
        <w:rPr>
          <w:rFonts w:ascii="Garamond" w:hAnsi="Garamond"/>
          <w:iCs/>
          <w:color w:val="000000" w:themeColor="text1"/>
          <w:sz w:val="22"/>
          <w:szCs w:val="22"/>
        </w:rPr>
        <w:t xml:space="preserve"> </w:t>
      </w:r>
      <w:r w:rsidR="00A23144">
        <w:rPr>
          <w:rFonts w:ascii="Garamond" w:hAnsi="Garamond"/>
          <w:iCs/>
          <w:color w:val="000000" w:themeColor="text1"/>
          <w:sz w:val="22"/>
          <w:szCs w:val="22"/>
        </w:rPr>
        <w:t>thin golden</w:t>
      </w:r>
      <w:r w:rsidR="00B2108E">
        <w:rPr>
          <w:rFonts w:ascii="Garamond" w:hAnsi="Garamond"/>
          <w:iCs/>
          <w:color w:val="000000" w:themeColor="text1"/>
          <w:sz w:val="22"/>
          <w:szCs w:val="22"/>
        </w:rPr>
        <w:t xml:space="preserve"> band</w:t>
      </w:r>
      <w:r w:rsidR="0024264C">
        <w:rPr>
          <w:rFonts w:ascii="Garamond" w:hAnsi="Garamond"/>
          <w:iCs/>
          <w:color w:val="000000" w:themeColor="text1"/>
          <w:sz w:val="22"/>
          <w:szCs w:val="22"/>
        </w:rPr>
        <w:t xml:space="preserve"> circumscribed his </w:t>
      </w:r>
      <w:r w:rsidR="002C5455">
        <w:rPr>
          <w:rFonts w:ascii="Garamond" w:hAnsi="Garamond"/>
          <w:iCs/>
          <w:color w:val="000000" w:themeColor="text1"/>
          <w:sz w:val="22"/>
          <w:szCs w:val="22"/>
        </w:rPr>
        <w:t xml:space="preserve">hair-thicketed </w:t>
      </w:r>
      <w:r w:rsidR="0024264C">
        <w:rPr>
          <w:rFonts w:ascii="Garamond" w:hAnsi="Garamond"/>
          <w:iCs/>
          <w:color w:val="000000" w:themeColor="text1"/>
          <w:sz w:val="22"/>
          <w:szCs w:val="22"/>
        </w:rPr>
        <w:t>head.</w:t>
      </w:r>
      <w:r w:rsidR="001F112B">
        <w:rPr>
          <w:rFonts w:ascii="Garamond" w:hAnsi="Garamond"/>
          <w:iCs/>
          <w:color w:val="000000" w:themeColor="text1"/>
          <w:sz w:val="22"/>
          <w:szCs w:val="22"/>
        </w:rPr>
        <w:t xml:space="preserve"> He appeared to be stroking a hedgehog.</w:t>
      </w:r>
    </w:p>
    <w:p w14:paraId="648A1614" w14:textId="683F8C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64B14"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w:t>
      </w:r>
      <w:r w:rsidR="00064B14" w:rsidRPr="00AF2203">
        <w:rPr>
          <w:rFonts w:ascii="Garamond" w:hAnsi="Garamond"/>
          <w:color w:val="000000" w:themeColor="text1"/>
          <w:sz w:val="22"/>
          <w:szCs w:val="22"/>
        </w:rPr>
        <w:t xml:space="preserve">round </w:t>
      </w:r>
      <w:r w:rsidRPr="00AF2203">
        <w:rPr>
          <w:rFonts w:ascii="Garamond" w:hAnsi="Garamond"/>
          <w:color w:val="000000" w:themeColor="text1"/>
          <w:sz w:val="22"/>
          <w:szCs w:val="22"/>
        </w:rPr>
        <w:t xml:space="preserve">face </w:t>
      </w:r>
      <w:r w:rsidR="009C469C">
        <w:rPr>
          <w:rFonts w:ascii="Garamond" w:hAnsi="Garamond"/>
          <w:color w:val="000000" w:themeColor="text1"/>
          <w:sz w:val="22"/>
          <w:szCs w:val="22"/>
        </w:rPr>
        <w:t>appeared</w:t>
      </w:r>
      <w:r w:rsidRPr="00AF2203">
        <w:rPr>
          <w:rFonts w:ascii="Garamond" w:hAnsi="Garamond"/>
          <w:color w:val="000000" w:themeColor="text1"/>
          <w:sz w:val="22"/>
          <w:szCs w:val="22"/>
        </w:rPr>
        <w:t xml:space="preserve"> </w:t>
      </w:r>
      <w:r w:rsidR="001167CE">
        <w:rPr>
          <w:rFonts w:ascii="Garamond" w:hAnsi="Garamond"/>
          <w:color w:val="000000" w:themeColor="text1"/>
          <w:sz w:val="22"/>
          <w:szCs w:val="22"/>
        </w:rPr>
        <w:t>from</w:t>
      </w:r>
      <w:r w:rsidRPr="00AF2203">
        <w:rPr>
          <w:rFonts w:ascii="Garamond" w:hAnsi="Garamond"/>
          <w:color w:val="000000" w:themeColor="text1"/>
          <w:sz w:val="22"/>
          <w:szCs w:val="22"/>
        </w:rPr>
        <w:t xml:space="preserve"> the wings of a</w:t>
      </w:r>
      <w:r w:rsidR="00192C8E">
        <w:rPr>
          <w:rFonts w:ascii="Garamond" w:hAnsi="Garamond"/>
          <w:color w:val="000000" w:themeColor="text1"/>
          <w:sz w:val="22"/>
          <w:szCs w:val="22"/>
        </w:rPr>
        <w:t xml:space="preserve">n enveloping </w:t>
      </w:r>
      <w:r w:rsidR="00D5140E">
        <w:rPr>
          <w:rFonts w:ascii="Garamond" w:hAnsi="Garamond"/>
          <w:color w:val="000000" w:themeColor="text1"/>
          <w:sz w:val="22"/>
          <w:szCs w:val="22"/>
        </w:rPr>
        <w:t xml:space="preserve">throne-like </w:t>
      </w:r>
      <w:r w:rsidRPr="00AF2203">
        <w:rPr>
          <w:rFonts w:ascii="Garamond" w:hAnsi="Garamond"/>
          <w:color w:val="000000" w:themeColor="text1"/>
          <w:sz w:val="22"/>
          <w:szCs w:val="22"/>
        </w:rPr>
        <w:t>armchair</w:t>
      </w:r>
      <w:r w:rsidR="00514678">
        <w:rPr>
          <w:rFonts w:ascii="Garamond" w:hAnsi="Garamond"/>
          <w:color w:val="000000" w:themeColor="text1"/>
          <w:sz w:val="22"/>
          <w:szCs w:val="22"/>
        </w:rPr>
        <w:t>. It was</w:t>
      </w:r>
      <w:r w:rsidR="00064B14" w:rsidRPr="00AF2203">
        <w:rPr>
          <w:rFonts w:ascii="Garamond" w:hAnsi="Garamond"/>
          <w:color w:val="000000" w:themeColor="text1"/>
          <w:sz w:val="22"/>
          <w:szCs w:val="22"/>
        </w:rPr>
        <w:t xml:space="preserve"> a </w:t>
      </w:r>
      <w:r w:rsidR="004B638C">
        <w:rPr>
          <w:rFonts w:ascii="Garamond" w:hAnsi="Garamond"/>
          <w:color w:val="000000" w:themeColor="text1"/>
          <w:sz w:val="22"/>
          <w:szCs w:val="22"/>
        </w:rPr>
        <w:t>boyish-</w:t>
      </w:r>
      <w:r w:rsidR="00064B14" w:rsidRPr="00AF2203">
        <w:rPr>
          <w:rFonts w:ascii="Garamond" w:hAnsi="Garamond"/>
          <w:color w:val="000000" w:themeColor="text1"/>
          <w:sz w:val="22"/>
          <w:szCs w:val="22"/>
        </w:rPr>
        <w:t>girl with</w:t>
      </w:r>
      <w:r w:rsidRPr="00AF2203">
        <w:rPr>
          <w:rFonts w:ascii="Garamond" w:hAnsi="Garamond"/>
          <w:color w:val="000000" w:themeColor="text1"/>
          <w:sz w:val="22"/>
          <w:szCs w:val="22"/>
        </w:rPr>
        <w:t xml:space="preserve"> short black hair</w:t>
      </w:r>
      <w:r w:rsidR="0044612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wide eyes</w:t>
      </w:r>
      <w:r w:rsidR="00446124" w:rsidRPr="00AF2203">
        <w:rPr>
          <w:rFonts w:ascii="Garamond" w:hAnsi="Garamond"/>
          <w:color w:val="000000" w:themeColor="text1"/>
          <w:sz w:val="22"/>
          <w:szCs w:val="22"/>
        </w:rPr>
        <w:t xml:space="preserve"> </w:t>
      </w:r>
      <w:r w:rsidR="00EA58CC">
        <w:rPr>
          <w:rFonts w:ascii="Garamond" w:hAnsi="Garamond"/>
          <w:color w:val="000000" w:themeColor="text1"/>
          <w:sz w:val="22"/>
          <w:szCs w:val="22"/>
        </w:rPr>
        <w:t>within</w:t>
      </w:r>
      <w:r w:rsidR="00F87590">
        <w:rPr>
          <w:rFonts w:ascii="Garamond" w:hAnsi="Garamond"/>
          <w:color w:val="000000" w:themeColor="text1"/>
          <w:sz w:val="22"/>
          <w:szCs w:val="22"/>
        </w:rPr>
        <w:t xml:space="preserve"> </w:t>
      </w:r>
      <w:r w:rsidR="00446124" w:rsidRPr="00AF2203">
        <w:rPr>
          <w:rFonts w:ascii="Garamond" w:hAnsi="Garamond"/>
          <w:color w:val="000000" w:themeColor="text1"/>
          <w:sz w:val="22"/>
          <w:szCs w:val="22"/>
        </w:rPr>
        <w:t>powder</w:t>
      </w:r>
      <w:r w:rsidR="00CD26D6" w:rsidRPr="00AF2203">
        <w:rPr>
          <w:rFonts w:ascii="Garamond" w:hAnsi="Garamond"/>
          <w:color w:val="000000" w:themeColor="text1"/>
          <w:sz w:val="22"/>
          <w:szCs w:val="22"/>
        </w:rPr>
        <w:t xml:space="preserve">ed </w:t>
      </w:r>
      <w:r w:rsidR="00626702" w:rsidRPr="00AF2203">
        <w:rPr>
          <w:rFonts w:ascii="Garamond" w:hAnsi="Garamond"/>
          <w:color w:val="000000" w:themeColor="text1"/>
          <w:sz w:val="22"/>
          <w:szCs w:val="22"/>
        </w:rPr>
        <w:t xml:space="preserve">white </w:t>
      </w:r>
      <w:r w:rsidR="00CD26D6" w:rsidRPr="00AF2203">
        <w:rPr>
          <w:rFonts w:ascii="Garamond" w:hAnsi="Garamond"/>
          <w:color w:val="000000" w:themeColor="text1"/>
          <w:sz w:val="22"/>
          <w:szCs w:val="22"/>
        </w:rPr>
        <w:t>cheeks</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Quentin thought</w:t>
      </w:r>
      <w:r w:rsidR="00514678">
        <w:rPr>
          <w:rFonts w:ascii="Garamond" w:hAnsi="Garamond"/>
          <w:color w:val="000000" w:themeColor="text1"/>
          <w:sz w:val="22"/>
          <w:szCs w:val="22"/>
        </w:rPr>
        <w:t xml:space="preserve"> of </w:t>
      </w:r>
      <w:r w:rsidR="00C07C14">
        <w:rPr>
          <w:rFonts w:ascii="Garamond" w:hAnsi="Garamond"/>
          <w:color w:val="000000" w:themeColor="text1"/>
          <w:sz w:val="22"/>
          <w:szCs w:val="22"/>
        </w:rPr>
        <w:t>raven</w:t>
      </w:r>
      <w:r w:rsidR="0024264C">
        <w:rPr>
          <w:rFonts w:ascii="Garamond" w:hAnsi="Garamond"/>
          <w:color w:val="000000" w:themeColor="text1"/>
          <w:sz w:val="22"/>
          <w:szCs w:val="22"/>
        </w:rPr>
        <w:t xml:space="preserve"> chicks in a nest</w:t>
      </w:r>
      <w:r w:rsidR="00446124" w:rsidRPr="00AF2203">
        <w:rPr>
          <w:rFonts w:ascii="Garamond" w:hAnsi="Garamond"/>
          <w:color w:val="000000" w:themeColor="text1"/>
          <w:sz w:val="22"/>
          <w:szCs w:val="22"/>
        </w:rPr>
        <w:t>.</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T</w:t>
      </w:r>
      <w:r w:rsidRPr="00AF2203">
        <w:rPr>
          <w:rFonts w:ascii="Garamond" w:hAnsi="Garamond"/>
          <w:color w:val="000000" w:themeColor="text1"/>
          <w:sz w:val="22"/>
          <w:szCs w:val="22"/>
        </w:rPr>
        <w:t>hin black lips flinched a smile</w:t>
      </w:r>
      <w:r w:rsidR="00904ABE" w:rsidRPr="00AF2203">
        <w:rPr>
          <w:rFonts w:ascii="Garamond" w:hAnsi="Garamond"/>
          <w:color w:val="000000" w:themeColor="text1"/>
          <w:sz w:val="22"/>
          <w:szCs w:val="22"/>
        </w:rPr>
        <w:t xml:space="preserve"> </w:t>
      </w:r>
      <w:r w:rsidR="00317CD7" w:rsidRPr="00AF2203">
        <w:rPr>
          <w:rFonts w:ascii="Garamond" w:hAnsi="Garamond"/>
          <w:color w:val="000000" w:themeColor="text1"/>
          <w:sz w:val="22"/>
          <w:szCs w:val="22"/>
        </w:rPr>
        <w:t>towards Quentin</w:t>
      </w:r>
      <w:r w:rsidR="00557517" w:rsidRPr="00AF2203">
        <w:rPr>
          <w:rFonts w:ascii="Garamond" w:hAnsi="Garamond"/>
          <w:color w:val="000000" w:themeColor="text1"/>
          <w:sz w:val="22"/>
          <w:szCs w:val="22"/>
        </w:rPr>
        <w:t xml:space="preserve"> and she said ‘</w:t>
      </w:r>
      <w:r w:rsidR="00557517" w:rsidRPr="00333B3E">
        <w:rPr>
          <w:rFonts w:ascii="Garamond" w:hAnsi="Garamond"/>
          <w:i/>
          <w:iCs/>
          <w:color w:val="000000" w:themeColor="text1"/>
          <w:sz w:val="22"/>
          <w:szCs w:val="22"/>
        </w:rPr>
        <w:t>Na</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 xml:space="preserve">the </w:t>
      </w:r>
      <w:r w:rsidR="00C47E87">
        <w:rPr>
          <w:rFonts w:ascii="Garamond" w:hAnsi="Garamond"/>
          <w:color w:val="000000" w:themeColor="text1"/>
          <w:sz w:val="22"/>
          <w:szCs w:val="22"/>
        </w:rPr>
        <w:t xml:space="preserve">common </w:t>
      </w:r>
      <w:r w:rsidR="008E2769">
        <w:rPr>
          <w:rFonts w:ascii="Garamond" w:hAnsi="Garamond"/>
          <w:color w:val="000000" w:themeColor="text1"/>
          <w:sz w:val="22"/>
          <w:szCs w:val="22"/>
        </w:rPr>
        <w:t xml:space="preserve">two-syllabled </w:t>
      </w:r>
      <w:r w:rsidR="00C47E87">
        <w:rPr>
          <w:rFonts w:ascii="Garamond" w:hAnsi="Garamond"/>
          <w:color w:val="000000" w:themeColor="text1"/>
          <w:sz w:val="22"/>
          <w:szCs w:val="22"/>
        </w:rPr>
        <w:t xml:space="preserve">Federal </w:t>
      </w:r>
      <w:r w:rsidR="0041087A" w:rsidRPr="00AF2203">
        <w:rPr>
          <w:rFonts w:ascii="Garamond" w:hAnsi="Garamond"/>
          <w:color w:val="000000" w:themeColor="text1"/>
          <w:sz w:val="22"/>
          <w:szCs w:val="22"/>
        </w:rPr>
        <w:t>expression meaning</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H</w:t>
      </w:r>
      <w:r w:rsidR="00557517" w:rsidRPr="00AF2203">
        <w:rPr>
          <w:rFonts w:ascii="Garamond" w:hAnsi="Garamond"/>
          <w:color w:val="000000" w:themeColor="text1"/>
          <w:sz w:val="22"/>
          <w:szCs w:val="22"/>
        </w:rPr>
        <w:t>ow goes, friend?</w:t>
      </w:r>
      <w:r w:rsidR="00013A98" w:rsidRPr="00AF2203">
        <w:rPr>
          <w:rFonts w:ascii="Garamond" w:hAnsi="Garamond"/>
          <w:color w:val="000000" w:themeColor="text1"/>
          <w:sz w:val="22"/>
          <w:szCs w:val="22"/>
        </w:rPr>
        <w:t>”</w:t>
      </w:r>
    </w:p>
    <w:p w14:paraId="69FE167B" w14:textId="5494A44F" w:rsidR="00D62D6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‘Three is charm</w:t>
      </w:r>
      <w:r w:rsidR="00396F61" w:rsidRPr="00AF2203">
        <w:rPr>
          <w:rFonts w:ascii="Garamond" w:hAnsi="Garamond"/>
          <w:color w:val="000000" w:themeColor="text1"/>
          <w:sz w:val="22"/>
          <w:szCs w:val="22"/>
        </w:rPr>
        <w:t>ing!</w:t>
      </w:r>
      <w:r w:rsidRPr="00AF2203">
        <w:rPr>
          <w:rFonts w:ascii="Garamond" w:hAnsi="Garamond"/>
          <w:color w:val="000000" w:themeColor="text1"/>
          <w:sz w:val="22"/>
          <w:szCs w:val="22"/>
        </w:rPr>
        <w:t>’</w:t>
      </w:r>
      <w:r w:rsidR="005D06AC" w:rsidRPr="00AF2203">
        <w:rPr>
          <w:rFonts w:ascii="Garamond" w:hAnsi="Garamond"/>
          <w:color w:val="000000" w:themeColor="text1"/>
          <w:sz w:val="22"/>
          <w:szCs w:val="22"/>
        </w:rPr>
        <w:t xml:space="preserve"> </w:t>
      </w:r>
      <w:r w:rsidR="00626702" w:rsidRPr="00AF2203">
        <w:rPr>
          <w:rFonts w:ascii="Garamond" w:hAnsi="Garamond"/>
          <w:color w:val="000000" w:themeColor="text1"/>
          <w:sz w:val="22"/>
          <w:szCs w:val="22"/>
        </w:rPr>
        <w:t>declared</w:t>
      </w:r>
      <w:r w:rsidR="005D06AC" w:rsidRPr="00AF2203">
        <w:rPr>
          <w:rFonts w:ascii="Garamond" w:hAnsi="Garamond"/>
          <w:color w:val="000000" w:themeColor="text1"/>
          <w:sz w:val="22"/>
          <w:szCs w:val="22"/>
        </w:rPr>
        <w:t xml:space="preserve"> Fuzz</w:t>
      </w:r>
      <w:r w:rsidR="004C256C">
        <w:rPr>
          <w:rFonts w:ascii="Garamond" w:hAnsi="Garamond"/>
          <w:color w:val="000000" w:themeColor="text1"/>
          <w:sz w:val="22"/>
          <w:szCs w:val="22"/>
        </w:rPr>
        <w:t xml:space="preserve"> </w:t>
      </w:r>
      <w:r w:rsidR="005D06AC" w:rsidRPr="00AF2203">
        <w:rPr>
          <w:rFonts w:ascii="Garamond" w:hAnsi="Garamond"/>
          <w:color w:val="000000" w:themeColor="text1"/>
          <w:sz w:val="22"/>
          <w:szCs w:val="22"/>
        </w:rPr>
        <w:t>Hair</w:t>
      </w:r>
      <w:r w:rsidR="00514678">
        <w:rPr>
          <w:rFonts w:ascii="Garamond" w:hAnsi="Garamond"/>
          <w:color w:val="000000" w:themeColor="text1"/>
          <w:sz w:val="22"/>
          <w:szCs w:val="22"/>
        </w:rPr>
        <w:t xml:space="preserve"> </w:t>
      </w:r>
      <w:r w:rsidR="004B638C">
        <w:rPr>
          <w:rFonts w:ascii="Garamond" w:hAnsi="Garamond"/>
          <w:color w:val="000000" w:themeColor="text1"/>
          <w:sz w:val="22"/>
          <w:szCs w:val="22"/>
        </w:rPr>
        <w:t>revealing a</w:t>
      </w:r>
      <w:r w:rsidRPr="00AF2203">
        <w:rPr>
          <w:rFonts w:ascii="Garamond" w:hAnsi="Garamond"/>
          <w:color w:val="000000" w:themeColor="text1"/>
          <w:sz w:val="22"/>
          <w:szCs w:val="22"/>
        </w:rPr>
        <w:t xml:space="preserve"> clipped German</w:t>
      </w:r>
      <w:r w:rsidR="00BE190B">
        <w:rPr>
          <w:rFonts w:ascii="Garamond" w:hAnsi="Garamond"/>
          <w:color w:val="000000" w:themeColor="text1"/>
          <w:sz w:val="22"/>
          <w:szCs w:val="22"/>
        </w:rPr>
        <w:t>ic</w:t>
      </w:r>
      <w:r w:rsidRPr="00AF2203">
        <w:rPr>
          <w:rFonts w:ascii="Garamond" w:hAnsi="Garamond"/>
          <w:color w:val="000000" w:themeColor="text1"/>
          <w:sz w:val="22"/>
          <w:szCs w:val="22"/>
        </w:rPr>
        <w:t xml:space="preserve"> accent</w:t>
      </w:r>
      <w:r w:rsidR="001B269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1B2696">
        <w:rPr>
          <w:rFonts w:ascii="Garamond" w:hAnsi="Garamond"/>
          <w:color w:val="000000" w:themeColor="text1"/>
          <w:sz w:val="22"/>
          <w:szCs w:val="22"/>
        </w:rPr>
        <w:t>immediately</w:t>
      </w:r>
      <w:r w:rsidR="00C30A8F" w:rsidRPr="00AF2203">
        <w:rPr>
          <w:rFonts w:ascii="Garamond" w:hAnsi="Garamond"/>
          <w:color w:val="000000" w:themeColor="text1"/>
          <w:sz w:val="22"/>
          <w:szCs w:val="22"/>
        </w:rPr>
        <w:t xml:space="preserve"> </w:t>
      </w:r>
      <w:r w:rsidR="00F26007" w:rsidRPr="00AF2203">
        <w:rPr>
          <w:rFonts w:ascii="Garamond" w:hAnsi="Garamond"/>
          <w:color w:val="000000" w:themeColor="text1"/>
          <w:sz w:val="22"/>
          <w:szCs w:val="22"/>
        </w:rPr>
        <w:t>defer</w:t>
      </w:r>
      <w:r w:rsidR="001B2696">
        <w:rPr>
          <w:rFonts w:ascii="Garamond" w:hAnsi="Garamond"/>
          <w:color w:val="000000" w:themeColor="text1"/>
          <w:sz w:val="22"/>
          <w:szCs w:val="22"/>
        </w:rPr>
        <w:t>red</w:t>
      </w:r>
      <w:r w:rsidR="00F26007" w:rsidRPr="00AF2203">
        <w:rPr>
          <w:rFonts w:ascii="Garamond" w:hAnsi="Garamond"/>
          <w:color w:val="000000" w:themeColor="text1"/>
          <w:sz w:val="22"/>
          <w:szCs w:val="22"/>
        </w:rPr>
        <w:t xml:space="preserve"> to</w:t>
      </w:r>
      <w:r w:rsidR="00C30A8F" w:rsidRPr="00AF2203">
        <w:rPr>
          <w:rFonts w:ascii="Garamond" w:hAnsi="Garamond"/>
          <w:color w:val="000000" w:themeColor="text1"/>
          <w:sz w:val="22"/>
          <w:szCs w:val="22"/>
        </w:rPr>
        <w:t xml:space="preserve"> </w:t>
      </w:r>
      <w:r w:rsidR="001B2696">
        <w:rPr>
          <w:rFonts w:ascii="Garamond" w:hAnsi="Garamond"/>
          <w:color w:val="000000" w:themeColor="text1"/>
          <w:sz w:val="22"/>
          <w:szCs w:val="22"/>
        </w:rPr>
        <w:t>the man’s</w:t>
      </w:r>
      <w:r w:rsidRPr="00AF2203">
        <w:rPr>
          <w:rFonts w:ascii="Garamond" w:hAnsi="Garamond"/>
          <w:color w:val="000000" w:themeColor="text1"/>
          <w:sz w:val="22"/>
          <w:szCs w:val="22"/>
        </w:rPr>
        <w:t xml:space="preserve"> intellect</w:t>
      </w:r>
      <w:r w:rsidR="00AD1477" w:rsidRPr="00AF2203">
        <w:rPr>
          <w:rFonts w:ascii="Garamond" w:hAnsi="Garamond"/>
          <w:color w:val="000000" w:themeColor="text1"/>
          <w:sz w:val="22"/>
          <w:szCs w:val="22"/>
        </w:rPr>
        <w:t xml:space="preserve"> as higher than his own</w:t>
      </w:r>
      <w:r w:rsidRPr="00AF2203">
        <w:rPr>
          <w:rFonts w:ascii="Garamond" w:hAnsi="Garamond"/>
          <w:color w:val="000000" w:themeColor="text1"/>
          <w:sz w:val="22"/>
          <w:szCs w:val="22"/>
        </w:rPr>
        <w:t xml:space="preserve">. </w:t>
      </w:r>
    </w:p>
    <w:p w14:paraId="5D4FF4E7" w14:textId="287DC04F" w:rsidR="00BE3C44" w:rsidRPr="00AF2203" w:rsidRDefault="00B008D2" w:rsidP="00BE3C44">
      <w:pPr>
        <w:ind w:firstLine="454"/>
        <w:jc w:val="both"/>
        <w:rPr>
          <w:rFonts w:ascii="Garamond" w:hAnsi="Garamond"/>
          <w:color w:val="000000" w:themeColor="text1"/>
          <w:sz w:val="22"/>
          <w:szCs w:val="22"/>
        </w:rPr>
      </w:pPr>
      <w:r>
        <w:rPr>
          <w:rFonts w:ascii="Garamond" w:hAnsi="Garamond"/>
          <w:color w:val="000000" w:themeColor="text1"/>
          <w:sz w:val="22"/>
          <w:szCs w:val="22"/>
        </w:rPr>
        <w:t>Seeking</w:t>
      </w:r>
      <w:r w:rsidR="005D52B4">
        <w:rPr>
          <w:rFonts w:ascii="Garamond" w:hAnsi="Garamond"/>
          <w:color w:val="000000" w:themeColor="text1"/>
          <w:sz w:val="22"/>
          <w:szCs w:val="22"/>
        </w:rPr>
        <w:t xml:space="preserve"> </w:t>
      </w:r>
      <w:r w:rsidR="009B2CBE">
        <w:rPr>
          <w:rFonts w:ascii="Garamond" w:hAnsi="Garamond"/>
          <w:color w:val="000000" w:themeColor="text1"/>
          <w:sz w:val="22"/>
          <w:szCs w:val="22"/>
        </w:rPr>
        <w:t>the</w:t>
      </w:r>
      <w:r w:rsidR="005D52B4">
        <w:rPr>
          <w:rFonts w:ascii="Garamond" w:hAnsi="Garamond"/>
          <w:color w:val="000000" w:themeColor="text1"/>
          <w:sz w:val="22"/>
          <w:szCs w:val="22"/>
        </w:rPr>
        <w:t xml:space="preserve"> familiar</w:t>
      </w:r>
      <w:r w:rsidR="0093306F">
        <w:rPr>
          <w:rFonts w:ascii="Garamond" w:hAnsi="Garamond"/>
          <w:color w:val="000000" w:themeColor="text1"/>
          <w:sz w:val="22"/>
          <w:szCs w:val="22"/>
        </w:rPr>
        <w:t>,</w:t>
      </w:r>
      <w:r w:rsidR="005D52B4">
        <w:rPr>
          <w:rFonts w:ascii="Garamond" w:hAnsi="Garamond"/>
          <w:color w:val="000000" w:themeColor="text1"/>
          <w:sz w:val="22"/>
          <w:szCs w:val="22"/>
        </w:rPr>
        <w:t xml:space="preserve"> </w:t>
      </w:r>
      <w:r w:rsidR="00D62D6E" w:rsidRPr="00AF2203">
        <w:rPr>
          <w:rFonts w:ascii="Garamond" w:hAnsi="Garamond"/>
          <w:color w:val="000000" w:themeColor="text1"/>
          <w:sz w:val="22"/>
          <w:szCs w:val="22"/>
        </w:rPr>
        <w:t>Quentin curled</w:t>
      </w:r>
      <w:r w:rsidR="00BE3C44" w:rsidRPr="00AF2203">
        <w:rPr>
          <w:rFonts w:ascii="Garamond" w:hAnsi="Garamond"/>
          <w:color w:val="000000" w:themeColor="text1"/>
          <w:sz w:val="22"/>
          <w:szCs w:val="22"/>
        </w:rPr>
        <w:t xml:space="preserve"> his upper lip</w:t>
      </w:r>
      <w:r w:rsidR="00514678">
        <w:rPr>
          <w:rFonts w:ascii="Garamond" w:hAnsi="Garamond"/>
          <w:color w:val="000000" w:themeColor="text1"/>
          <w:sz w:val="22"/>
          <w:szCs w:val="22"/>
        </w:rPr>
        <w:t xml:space="preserve"> and hoped </w:t>
      </w:r>
      <w:r w:rsidR="00D62D6E" w:rsidRPr="00AF2203">
        <w:rPr>
          <w:rFonts w:ascii="Garamond" w:hAnsi="Garamond"/>
          <w:color w:val="000000" w:themeColor="text1"/>
          <w:sz w:val="22"/>
          <w:szCs w:val="22"/>
        </w:rPr>
        <w:t>to smell Neikea</w:t>
      </w:r>
      <w:r w:rsidR="00EA58CC">
        <w:rPr>
          <w:rFonts w:ascii="Garamond" w:hAnsi="Garamond"/>
          <w:color w:val="000000" w:themeColor="text1"/>
          <w:sz w:val="22"/>
          <w:szCs w:val="22"/>
        </w:rPr>
        <w:t>’s vaginal musk</w:t>
      </w:r>
      <w:r w:rsidR="00D62D6E" w:rsidRPr="00AF2203">
        <w:rPr>
          <w:rFonts w:ascii="Garamond" w:hAnsi="Garamond"/>
          <w:color w:val="000000" w:themeColor="text1"/>
          <w:sz w:val="22"/>
          <w:szCs w:val="22"/>
        </w:rPr>
        <w:t xml:space="preserve"> but instead succumb</w:t>
      </w:r>
      <w:r w:rsidR="00514678">
        <w:rPr>
          <w:rFonts w:ascii="Garamond" w:hAnsi="Garamond"/>
          <w:color w:val="000000" w:themeColor="text1"/>
          <w:sz w:val="22"/>
          <w:szCs w:val="22"/>
        </w:rPr>
        <w:t>ed</w:t>
      </w:r>
      <w:r w:rsidR="009D17F2" w:rsidRPr="00AF2203">
        <w:rPr>
          <w:rFonts w:ascii="Garamond" w:hAnsi="Garamond"/>
          <w:color w:val="000000" w:themeColor="text1"/>
          <w:sz w:val="22"/>
          <w:szCs w:val="22"/>
        </w:rPr>
        <w:t xml:space="preserve"> </w:t>
      </w:r>
      <w:r w:rsidR="00D62D6E"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whiff of</w:t>
      </w:r>
      <w:r w:rsidR="00FD3514" w:rsidRPr="00AF2203">
        <w:rPr>
          <w:rFonts w:ascii="Garamond" w:hAnsi="Garamond"/>
          <w:color w:val="000000" w:themeColor="text1"/>
          <w:sz w:val="22"/>
          <w:szCs w:val="22"/>
        </w:rPr>
        <w:t xml:space="preserve"> </w:t>
      </w:r>
      <w:r w:rsidR="0093306F">
        <w:rPr>
          <w:rFonts w:ascii="Garamond" w:hAnsi="Garamond"/>
          <w:color w:val="000000" w:themeColor="text1"/>
          <w:sz w:val="22"/>
          <w:szCs w:val="22"/>
        </w:rPr>
        <w:t xml:space="preserve">his own </w:t>
      </w:r>
      <w:r w:rsidR="00BE3C44" w:rsidRPr="00AF2203">
        <w:rPr>
          <w:rFonts w:ascii="Garamond" w:hAnsi="Garamond"/>
          <w:color w:val="000000" w:themeColor="text1"/>
          <w:sz w:val="22"/>
          <w:szCs w:val="22"/>
        </w:rPr>
        <w:t xml:space="preserve">faeces. </w:t>
      </w:r>
      <w:r w:rsidR="00D62D6E"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licked </w:t>
      </w:r>
      <w:r w:rsidR="00382897"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knuckle and with it vigorously rubbed his philtrum. </w:t>
      </w:r>
    </w:p>
    <w:p w14:paraId="5F73260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the girl.</w:t>
      </w:r>
    </w:p>
    <w:p w14:paraId="5F86816E" w14:textId="58C1A3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‘Marvellous</w:t>
      </w:r>
      <w:r w:rsidR="00496B1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70760" w:rsidRPr="00AF2203">
        <w:rPr>
          <w:rFonts w:ascii="Garamond" w:hAnsi="Garamond"/>
          <w:color w:val="000000" w:themeColor="text1"/>
          <w:sz w:val="22"/>
          <w:szCs w:val="22"/>
        </w:rPr>
        <w:t>exploded</w:t>
      </w:r>
      <w:r w:rsidRPr="00AF2203">
        <w:rPr>
          <w:rFonts w:ascii="Garamond" w:hAnsi="Garamond"/>
          <w:color w:val="000000" w:themeColor="text1"/>
          <w:sz w:val="22"/>
          <w:szCs w:val="22"/>
        </w:rPr>
        <w:t xml:space="preserve"> Quentin</w:t>
      </w:r>
      <w:r w:rsidR="00514678">
        <w:rPr>
          <w:rFonts w:ascii="Garamond" w:hAnsi="Garamond"/>
          <w:color w:val="000000" w:themeColor="text1"/>
          <w:sz w:val="22"/>
          <w:szCs w:val="22"/>
        </w:rPr>
        <w:t xml:space="preserve"> as he </w:t>
      </w:r>
      <w:r w:rsidR="007871A2" w:rsidRPr="00AF2203">
        <w:rPr>
          <w:rFonts w:ascii="Garamond" w:hAnsi="Garamond"/>
          <w:color w:val="000000" w:themeColor="text1"/>
          <w:sz w:val="22"/>
          <w:szCs w:val="22"/>
        </w:rPr>
        <w:t>look</w:t>
      </w:r>
      <w:r w:rsidR="00514678">
        <w:rPr>
          <w:rFonts w:ascii="Garamond" w:hAnsi="Garamond"/>
          <w:color w:val="000000" w:themeColor="text1"/>
          <w:sz w:val="22"/>
          <w:szCs w:val="22"/>
        </w:rPr>
        <w:t>ed</w:t>
      </w:r>
      <w:r w:rsidR="007871A2" w:rsidRPr="00AF2203">
        <w:rPr>
          <w:rFonts w:ascii="Garamond" w:hAnsi="Garamond"/>
          <w:color w:val="000000" w:themeColor="text1"/>
          <w:sz w:val="22"/>
          <w:szCs w:val="22"/>
        </w:rPr>
        <w:t xml:space="preserve"> up</w:t>
      </w:r>
      <w:r w:rsidR="008D7B5A" w:rsidRPr="00AF2203">
        <w:rPr>
          <w:rFonts w:ascii="Garamond" w:hAnsi="Garamond"/>
          <w:color w:val="000000" w:themeColor="text1"/>
          <w:sz w:val="22"/>
          <w:szCs w:val="22"/>
        </w:rPr>
        <w:t xml:space="preserve"> and</w:t>
      </w:r>
      <w:r w:rsidR="007871A2" w:rsidRPr="00AF2203">
        <w:rPr>
          <w:rFonts w:ascii="Garamond" w:hAnsi="Garamond"/>
          <w:color w:val="000000" w:themeColor="text1"/>
          <w:sz w:val="22"/>
          <w:szCs w:val="22"/>
        </w:rPr>
        <w:t xml:space="preserve"> </w:t>
      </w:r>
      <w:r w:rsidR="00514678">
        <w:rPr>
          <w:rFonts w:ascii="Garamond" w:hAnsi="Garamond"/>
          <w:color w:val="000000" w:themeColor="text1"/>
          <w:sz w:val="22"/>
          <w:szCs w:val="22"/>
        </w:rPr>
        <w:t>tried</w:t>
      </w:r>
      <w:r w:rsidRPr="00AF2203">
        <w:rPr>
          <w:rFonts w:ascii="Garamond" w:hAnsi="Garamond"/>
          <w:color w:val="000000" w:themeColor="text1"/>
          <w:sz w:val="22"/>
          <w:szCs w:val="22"/>
        </w:rPr>
        <w:t xml:space="preserve"> to remember what Rhea had </w:t>
      </w:r>
      <w:r w:rsidR="005655C0">
        <w:rPr>
          <w:rFonts w:ascii="Garamond" w:hAnsi="Garamond"/>
          <w:color w:val="000000" w:themeColor="text1"/>
          <w:sz w:val="22"/>
          <w:szCs w:val="22"/>
        </w:rPr>
        <w:t>said</w:t>
      </w:r>
      <w:r w:rsidRPr="00AF2203">
        <w:rPr>
          <w:rFonts w:ascii="Garamond" w:hAnsi="Garamond"/>
          <w:color w:val="000000" w:themeColor="text1"/>
          <w:sz w:val="22"/>
          <w:szCs w:val="22"/>
        </w:rPr>
        <w:t xml:space="preserve"> about staying in control.</w:t>
      </w:r>
      <w:r w:rsidR="00514678">
        <w:rPr>
          <w:rFonts w:ascii="Garamond" w:hAnsi="Garamond"/>
          <w:color w:val="000000" w:themeColor="text1"/>
          <w:sz w:val="22"/>
          <w:szCs w:val="22"/>
        </w:rPr>
        <w:t xml:space="preserve"> His head was swimming.</w:t>
      </w:r>
    </w:p>
    <w:p w14:paraId="46203D37" w14:textId="439E8D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‘Pleas</w:t>
      </w:r>
      <w:r w:rsidR="00287987" w:rsidRPr="00AF2203">
        <w:rPr>
          <w:rFonts w:ascii="Garamond" w:hAnsi="Garamond"/>
          <w:color w:val="000000" w:themeColor="text1"/>
          <w:sz w:val="22"/>
          <w:szCs w:val="22"/>
        </w:rPr>
        <w:t>e</w:t>
      </w:r>
      <w:r w:rsidRPr="00AF2203">
        <w:rPr>
          <w:rFonts w:ascii="Garamond" w:hAnsi="Garamond"/>
          <w:color w:val="000000" w:themeColor="text1"/>
          <w:sz w:val="22"/>
          <w:szCs w:val="22"/>
        </w:rPr>
        <w:t>,’ said the man</w:t>
      </w:r>
      <w:r w:rsidR="00514678">
        <w:rPr>
          <w:rFonts w:ascii="Garamond" w:hAnsi="Garamond"/>
          <w:color w:val="000000" w:themeColor="text1"/>
          <w:sz w:val="22"/>
          <w:szCs w:val="22"/>
        </w:rPr>
        <w:t>. He held</w:t>
      </w:r>
      <w:r w:rsidRPr="00AF2203">
        <w:rPr>
          <w:rFonts w:ascii="Garamond" w:hAnsi="Garamond"/>
          <w:color w:val="000000" w:themeColor="text1"/>
          <w:sz w:val="22"/>
          <w:szCs w:val="22"/>
        </w:rPr>
        <w:t xml:space="preserve"> Quentin’s gaze</w:t>
      </w:r>
      <w:r w:rsidR="00594B39" w:rsidRPr="00AF2203">
        <w:rPr>
          <w:rFonts w:ascii="Garamond" w:hAnsi="Garamond"/>
          <w:color w:val="000000" w:themeColor="text1"/>
          <w:sz w:val="22"/>
          <w:szCs w:val="22"/>
        </w:rPr>
        <w:t xml:space="preserve"> as though</w:t>
      </w:r>
      <w:r w:rsidR="00514678">
        <w:rPr>
          <w:rFonts w:ascii="Garamond" w:hAnsi="Garamond"/>
          <w:color w:val="000000" w:themeColor="text1"/>
          <w:sz w:val="22"/>
          <w:szCs w:val="22"/>
        </w:rPr>
        <w:t xml:space="preserve"> they were</w:t>
      </w:r>
      <w:r w:rsidR="00594B39" w:rsidRPr="00AF2203">
        <w:rPr>
          <w:rFonts w:ascii="Garamond" w:hAnsi="Garamond"/>
          <w:color w:val="000000" w:themeColor="text1"/>
          <w:sz w:val="22"/>
          <w:szCs w:val="22"/>
        </w:rPr>
        <w:t xml:space="preserve"> old friends</w:t>
      </w:r>
      <w:r w:rsidR="00B01135" w:rsidRPr="00AF2203">
        <w:rPr>
          <w:rFonts w:ascii="Garamond" w:hAnsi="Garamond"/>
          <w:color w:val="000000" w:themeColor="text1"/>
          <w:sz w:val="22"/>
          <w:szCs w:val="22"/>
        </w:rPr>
        <w:t xml:space="preserve"> </w:t>
      </w:r>
      <w:r w:rsidR="00594B39" w:rsidRPr="00AF2203">
        <w:rPr>
          <w:rFonts w:ascii="Garamond" w:hAnsi="Garamond"/>
          <w:color w:val="000000" w:themeColor="text1"/>
          <w:sz w:val="22"/>
          <w:szCs w:val="22"/>
        </w:rPr>
        <w:t xml:space="preserve">and </w:t>
      </w:r>
      <w:r w:rsidR="00514678">
        <w:rPr>
          <w:rFonts w:ascii="Garamond" w:hAnsi="Garamond"/>
          <w:color w:val="000000" w:themeColor="text1"/>
          <w:sz w:val="22"/>
          <w:szCs w:val="22"/>
        </w:rPr>
        <w:t>added</w:t>
      </w:r>
      <w:r w:rsidR="00B72E11" w:rsidRPr="00AF2203">
        <w:rPr>
          <w:rFonts w:ascii="Garamond" w:hAnsi="Garamond"/>
          <w:color w:val="000000" w:themeColor="text1"/>
          <w:sz w:val="22"/>
          <w:szCs w:val="22"/>
        </w:rPr>
        <w:t xml:space="preserve"> a </w:t>
      </w:r>
      <w:r w:rsidR="008260F3">
        <w:rPr>
          <w:rFonts w:ascii="Garamond" w:hAnsi="Garamond"/>
          <w:color w:val="000000" w:themeColor="text1"/>
          <w:sz w:val="22"/>
          <w:szCs w:val="22"/>
        </w:rPr>
        <w:t>grimace</w:t>
      </w:r>
      <w:r w:rsidR="00B72E11" w:rsidRPr="00AF2203">
        <w:rPr>
          <w:rFonts w:ascii="Garamond" w:hAnsi="Garamond"/>
          <w:color w:val="000000" w:themeColor="text1"/>
          <w:sz w:val="22"/>
          <w:szCs w:val="22"/>
        </w:rPr>
        <w:t xml:space="preserve"> as if </w:t>
      </w:r>
      <w:r w:rsidR="000C68C2">
        <w:rPr>
          <w:rFonts w:ascii="Garamond" w:hAnsi="Garamond"/>
          <w:color w:val="000000" w:themeColor="text1"/>
          <w:sz w:val="22"/>
          <w:szCs w:val="22"/>
        </w:rPr>
        <w:t>questioning</w:t>
      </w:r>
      <w:r w:rsidR="00594B39" w:rsidRPr="00AF2203">
        <w:rPr>
          <w:rFonts w:ascii="Garamond" w:hAnsi="Garamond"/>
          <w:color w:val="000000" w:themeColor="text1"/>
          <w:sz w:val="22"/>
          <w:szCs w:val="22"/>
        </w:rPr>
        <w:t xml:space="preserve"> why Quentin did not gre</w:t>
      </w:r>
      <w:r w:rsidR="00A72A23">
        <w:rPr>
          <w:rFonts w:ascii="Garamond" w:hAnsi="Garamond"/>
          <w:color w:val="000000" w:themeColor="text1"/>
          <w:sz w:val="22"/>
          <w:szCs w:val="22"/>
        </w:rPr>
        <w:t>e</w:t>
      </w:r>
      <w:r w:rsidR="00594B39" w:rsidRPr="00AF2203">
        <w:rPr>
          <w:rFonts w:ascii="Garamond" w:hAnsi="Garamond"/>
          <w:color w:val="000000" w:themeColor="text1"/>
          <w:sz w:val="22"/>
          <w:szCs w:val="22"/>
        </w:rPr>
        <w:t>t him as such</w:t>
      </w:r>
      <w:r w:rsidRPr="00AF2203">
        <w:rPr>
          <w:rFonts w:ascii="Garamond" w:hAnsi="Garamond"/>
          <w:color w:val="000000" w:themeColor="text1"/>
          <w:sz w:val="22"/>
          <w:szCs w:val="22"/>
        </w:rPr>
        <w:t>.</w:t>
      </w:r>
    </w:p>
    <w:p w14:paraId="5DD9422B" w14:textId="245A96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girl stood up and walked to </w:t>
      </w:r>
      <w:r w:rsidR="00583D82">
        <w:rPr>
          <w:rFonts w:ascii="Garamond" w:hAnsi="Garamond"/>
          <w:color w:val="000000" w:themeColor="text1"/>
          <w:sz w:val="22"/>
          <w:szCs w:val="22"/>
        </w:rPr>
        <w:t>the side of her</w:t>
      </w:r>
      <w:r w:rsidRPr="00AF2203">
        <w:rPr>
          <w:rFonts w:ascii="Garamond" w:hAnsi="Garamond"/>
          <w:color w:val="000000" w:themeColor="text1"/>
          <w:sz w:val="22"/>
          <w:szCs w:val="22"/>
        </w:rPr>
        <w:t xml:space="preserve"> companion</w:t>
      </w:r>
      <w:r w:rsidR="00514678">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nodd</w:t>
      </w:r>
      <w:r w:rsidR="00E60F92">
        <w:rPr>
          <w:rFonts w:ascii="Garamond" w:hAnsi="Garamond"/>
          <w:color w:val="000000" w:themeColor="text1"/>
          <w:sz w:val="22"/>
          <w:szCs w:val="22"/>
        </w:rPr>
        <w:t>ed</w:t>
      </w:r>
      <w:r w:rsidRPr="00AF2203">
        <w:rPr>
          <w:rFonts w:ascii="Garamond" w:hAnsi="Garamond"/>
          <w:color w:val="000000" w:themeColor="text1"/>
          <w:sz w:val="22"/>
          <w:szCs w:val="22"/>
        </w:rPr>
        <w:t xml:space="preserve"> sharply for Quentin to take her seat. She offered an uneaten </w:t>
      </w:r>
      <w:r w:rsidR="00E60F92">
        <w:rPr>
          <w:rFonts w:ascii="Garamond" w:hAnsi="Garamond"/>
          <w:color w:val="000000" w:themeColor="text1"/>
          <w:sz w:val="22"/>
          <w:szCs w:val="22"/>
        </w:rPr>
        <w:t xml:space="preserve">black </w:t>
      </w:r>
      <w:r w:rsidRPr="00AF2203">
        <w:rPr>
          <w:rFonts w:ascii="Garamond" w:hAnsi="Garamond"/>
          <w:color w:val="000000" w:themeColor="text1"/>
          <w:sz w:val="22"/>
          <w:szCs w:val="22"/>
        </w:rPr>
        <w:t>carrot to Fuzz Hair</w:t>
      </w:r>
      <w:r w:rsidR="00B43954">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he took without looking and placed upon </w:t>
      </w:r>
      <w:r w:rsidR="001641BB" w:rsidRPr="00AF2203">
        <w:rPr>
          <w:rFonts w:ascii="Garamond" w:hAnsi="Garamond"/>
          <w:color w:val="000000" w:themeColor="text1"/>
          <w:sz w:val="22"/>
          <w:szCs w:val="22"/>
        </w:rPr>
        <w:t xml:space="preserve">a </w:t>
      </w:r>
      <w:r w:rsidR="008C6039" w:rsidRPr="00AF2203">
        <w:rPr>
          <w:rFonts w:ascii="Garamond" w:hAnsi="Garamond"/>
          <w:color w:val="000000" w:themeColor="text1"/>
          <w:sz w:val="22"/>
          <w:szCs w:val="22"/>
        </w:rPr>
        <w:t>knee</w:t>
      </w:r>
      <w:r w:rsidRPr="00AF2203">
        <w:rPr>
          <w:rFonts w:ascii="Garamond" w:hAnsi="Garamond"/>
          <w:color w:val="000000" w:themeColor="text1"/>
          <w:sz w:val="22"/>
          <w:szCs w:val="22"/>
        </w:rPr>
        <w:t xml:space="preserve">. </w:t>
      </w:r>
      <w:r w:rsidR="00B777CC" w:rsidRPr="00AF2203">
        <w:rPr>
          <w:rFonts w:ascii="Garamond" w:hAnsi="Garamond"/>
          <w:color w:val="000000" w:themeColor="text1"/>
          <w:sz w:val="22"/>
          <w:szCs w:val="22"/>
        </w:rPr>
        <w:t>A</w:t>
      </w:r>
      <w:r w:rsidR="00E56971" w:rsidRPr="00AF2203">
        <w:rPr>
          <w:rFonts w:ascii="Garamond" w:hAnsi="Garamond"/>
          <w:color w:val="000000" w:themeColor="text1"/>
          <w:sz w:val="22"/>
          <w:szCs w:val="22"/>
        </w:rPr>
        <w:t>s</w:t>
      </w:r>
      <w:r w:rsidR="00B777CC" w:rsidRPr="00AF2203">
        <w:rPr>
          <w:rFonts w:ascii="Garamond" w:hAnsi="Garamond"/>
          <w:color w:val="000000" w:themeColor="text1"/>
          <w:sz w:val="22"/>
          <w:szCs w:val="22"/>
        </w:rPr>
        <w:t xml:space="preserve"> if completing a ceremony</w:t>
      </w:r>
      <w:r w:rsidR="00B43954">
        <w:rPr>
          <w:rFonts w:ascii="Garamond" w:hAnsi="Garamond"/>
          <w:color w:val="000000" w:themeColor="text1"/>
          <w:sz w:val="22"/>
          <w:szCs w:val="22"/>
        </w:rPr>
        <w:t xml:space="preserve"> </w:t>
      </w:r>
      <w:r w:rsidR="00B777C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girl then rested a hand </w:t>
      </w:r>
      <w:r w:rsidR="000379B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C52C29" w:rsidRPr="00AF2203">
        <w:rPr>
          <w:rFonts w:ascii="Garamond" w:hAnsi="Garamond"/>
          <w:color w:val="000000" w:themeColor="text1"/>
          <w:sz w:val="22"/>
          <w:szCs w:val="22"/>
        </w:rPr>
        <w:t>the man’s shoulder</w:t>
      </w:r>
      <w:r w:rsidRPr="00AF2203">
        <w:rPr>
          <w:rFonts w:ascii="Garamond" w:hAnsi="Garamond"/>
          <w:color w:val="000000" w:themeColor="text1"/>
          <w:sz w:val="22"/>
          <w:szCs w:val="22"/>
        </w:rPr>
        <w:t xml:space="preserve"> and looked </w:t>
      </w:r>
      <w:r w:rsidR="00716CD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Quentin.</w:t>
      </w:r>
      <w:r w:rsidR="002A42DF" w:rsidRPr="00AF2203">
        <w:rPr>
          <w:rStyle w:val="FootnoteReference"/>
          <w:rFonts w:ascii="Garamond" w:hAnsi="Garamond"/>
          <w:color w:val="000000" w:themeColor="text1"/>
          <w:sz w:val="22"/>
          <w:szCs w:val="22"/>
        </w:rPr>
        <w:footnoteReference w:id="127"/>
      </w:r>
    </w:p>
    <w:p w14:paraId="72CC47A1" w14:textId="21E5167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w:t>
      </w:r>
      <w:r w:rsidR="0079593A">
        <w:rPr>
          <w:rFonts w:ascii="Garamond" w:hAnsi="Garamond"/>
          <w:color w:val="000000" w:themeColor="text1"/>
          <w:sz w:val="22"/>
          <w:szCs w:val="22"/>
        </w:rPr>
        <w:t>to</w:t>
      </w:r>
      <w:r w:rsidRPr="00AF2203">
        <w:rPr>
          <w:rFonts w:ascii="Garamond" w:hAnsi="Garamond"/>
          <w:color w:val="000000" w:themeColor="text1"/>
          <w:sz w:val="22"/>
          <w:szCs w:val="22"/>
        </w:rPr>
        <w:t xml:space="preserve"> the girl</w:t>
      </w:r>
      <w:r w:rsidR="005F1701" w:rsidRPr="00AF2203">
        <w:rPr>
          <w:rFonts w:ascii="Garamond" w:hAnsi="Garamond"/>
          <w:color w:val="000000" w:themeColor="text1"/>
          <w:sz w:val="22"/>
          <w:szCs w:val="22"/>
        </w:rPr>
        <w:t>. S</w:t>
      </w:r>
      <w:r w:rsidRPr="00AF2203">
        <w:rPr>
          <w:rFonts w:ascii="Garamond" w:hAnsi="Garamond"/>
          <w:color w:val="000000" w:themeColor="text1"/>
          <w:sz w:val="22"/>
          <w:szCs w:val="22"/>
        </w:rPr>
        <w:t>he wore</w:t>
      </w:r>
      <w:r w:rsidR="002B5A5F" w:rsidRPr="00AF2203">
        <w:rPr>
          <w:rFonts w:ascii="Garamond" w:hAnsi="Garamond"/>
          <w:color w:val="000000" w:themeColor="text1"/>
          <w:sz w:val="22"/>
          <w:szCs w:val="22"/>
        </w:rPr>
        <w:t xml:space="preserve"> </w:t>
      </w:r>
      <w:r w:rsidR="0079593A">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crimson </w:t>
      </w:r>
      <w:r w:rsidR="0079593A">
        <w:rPr>
          <w:rFonts w:ascii="Garamond" w:hAnsi="Garamond"/>
          <w:color w:val="000000" w:themeColor="text1"/>
          <w:sz w:val="22"/>
          <w:szCs w:val="22"/>
        </w:rPr>
        <w:t xml:space="preserve">outfit of tight </w:t>
      </w:r>
      <w:r w:rsidRPr="00AF2203">
        <w:rPr>
          <w:rFonts w:ascii="Garamond" w:hAnsi="Garamond"/>
          <w:color w:val="000000" w:themeColor="text1"/>
          <w:sz w:val="22"/>
          <w:szCs w:val="22"/>
        </w:rPr>
        <w:t>leather jacket and trousers</w:t>
      </w:r>
      <w:r w:rsidR="00B43954">
        <w:rPr>
          <w:rFonts w:ascii="Garamond" w:hAnsi="Garamond"/>
          <w:color w:val="000000" w:themeColor="text1"/>
          <w:sz w:val="22"/>
          <w:szCs w:val="22"/>
        </w:rPr>
        <w:t xml:space="preserve"> replete with shiny chrome bondage</w:t>
      </w:r>
      <w:r w:rsidRPr="00AF2203">
        <w:rPr>
          <w:rFonts w:ascii="Garamond" w:hAnsi="Garamond"/>
          <w:color w:val="000000" w:themeColor="text1"/>
          <w:sz w:val="22"/>
          <w:szCs w:val="22"/>
        </w:rPr>
        <w:t xml:space="preserve"> buckles</w:t>
      </w:r>
      <w:r w:rsidR="005468F7">
        <w:rPr>
          <w:rFonts w:ascii="Garamond" w:hAnsi="Garamond"/>
          <w:color w:val="000000" w:themeColor="text1"/>
          <w:sz w:val="22"/>
          <w:szCs w:val="22"/>
        </w:rPr>
        <w:t xml:space="preserve"> </w:t>
      </w:r>
      <w:r w:rsidR="00824FF2">
        <w:rPr>
          <w:rFonts w:ascii="Garamond" w:hAnsi="Garamond"/>
          <w:color w:val="000000" w:themeColor="text1"/>
          <w:sz w:val="22"/>
          <w:szCs w:val="22"/>
        </w:rPr>
        <w:t>emphasising</w:t>
      </w:r>
      <w:r w:rsidR="00B43954">
        <w:rPr>
          <w:rFonts w:ascii="Garamond" w:hAnsi="Garamond"/>
          <w:color w:val="000000" w:themeColor="text1"/>
          <w:sz w:val="22"/>
          <w:szCs w:val="22"/>
        </w:rPr>
        <w:t xml:space="preserve"> her</w:t>
      </w:r>
      <w:r w:rsidR="005468F7">
        <w:rPr>
          <w:rFonts w:ascii="Garamond" w:hAnsi="Garamond"/>
          <w:color w:val="000000" w:themeColor="text1"/>
          <w:sz w:val="22"/>
          <w:szCs w:val="22"/>
        </w:rPr>
        <w:t xml:space="preserve"> </w:t>
      </w:r>
      <w:r w:rsidR="00B43954">
        <w:rPr>
          <w:rFonts w:ascii="Garamond" w:hAnsi="Garamond"/>
          <w:color w:val="000000" w:themeColor="text1"/>
          <w:sz w:val="22"/>
          <w:szCs w:val="22"/>
        </w:rPr>
        <w:t>tight and</w:t>
      </w:r>
      <w:r w:rsidR="005468F7">
        <w:rPr>
          <w:rFonts w:ascii="Garamond" w:hAnsi="Garamond"/>
          <w:color w:val="000000" w:themeColor="text1"/>
          <w:sz w:val="22"/>
          <w:szCs w:val="22"/>
        </w:rPr>
        <w:t xml:space="preserve"> athletic frame</w:t>
      </w:r>
      <w:r w:rsidRPr="00AF2203">
        <w:rPr>
          <w:rFonts w:ascii="Garamond" w:hAnsi="Garamond"/>
          <w:color w:val="000000" w:themeColor="text1"/>
          <w:sz w:val="22"/>
          <w:szCs w:val="22"/>
        </w:rPr>
        <w:t xml:space="preserve">. </w:t>
      </w:r>
      <w:r w:rsidR="00B43954">
        <w:rPr>
          <w:rFonts w:ascii="Garamond" w:hAnsi="Garamond"/>
          <w:color w:val="000000" w:themeColor="text1"/>
          <w:sz w:val="22"/>
          <w:szCs w:val="22"/>
        </w:rPr>
        <w:t>The</w:t>
      </w:r>
      <w:r w:rsidRPr="00AF2203">
        <w:rPr>
          <w:rFonts w:ascii="Garamond" w:hAnsi="Garamond"/>
          <w:color w:val="000000" w:themeColor="text1"/>
          <w:sz w:val="22"/>
          <w:szCs w:val="22"/>
        </w:rPr>
        <w:t xml:space="preserve"> couple </w:t>
      </w:r>
      <w:r w:rsidR="00B43954">
        <w:rPr>
          <w:rFonts w:ascii="Garamond" w:hAnsi="Garamond"/>
          <w:color w:val="000000" w:themeColor="text1"/>
          <w:sz w:val="22"/>
          <w:szCs w:val="22"/>
        </w:rPr>
        <w:t xml:space="preserve">faced Quentin </w:t>
      </w:r>
      <w:r w:rsidRPr="00AF2203">
        <w:rPr>
          <w:rFonts w:ascii="Garamond" w:hAnsi="Garamond"/>
          <w:color w:val="000000" w:themeColor="text1"/>
          <w:sz w:val="22"/>
          <w:szCs w:val="22"/>
        </w:rPr>
        <w:t>like</w:t>
      </w:r>
      <w:r w:rsidR="00B43954">
        <w:rPr>
          <w:rFonts w:ascii="Garamond" w:hAnsi="Garamond"/>
          <w:color w:val="000000" w:themeColor="text1"/>
          <w:sz w:val="22"/>
          <w:szCs w:val="22"/>
        </w:rPr>
        <w:t xml:space="preserve"> actors in</w:t>
      </w:r>
      <w:r w:rsidRPr="00AF2203">
        <w:rPr>
          <w:rFonts w:ascii="Garamond" w:hAnsi="Garamond"/>
          <w:color w:val="000000" w:themeColor="text1"/>
          <w:sz w:val="22"/>
          <w:szCs w:val="22"/>
        </w:rPr>
        <w:t xml:space="preserve"> an </w:t>
      </w:r>
      <w:r w:rsidR="00CC5A84" w:rsidRPr="00AF2203">
        <w:rPr>
          <w:rFonts w:ascii="Garamond" w:hAnsi="Garamond"/>
          <w:color w:val="000000" w:themeColor="text1"/>
          <w:sz w:val="22"/>
          <w:szCs w:val="22"/>
        </w:rPr>
        <w:t>over</w:t>
      </w:r>
      <w:r w:rsidR="00CC5A84">
        <w:rPr>
          <w:rFonts w:ascii="Garamond" w:hAnsi="Garamond"/>
          <w:color w:val="000000" w:themeColor="text1"/>
          <w:sz w:val="22"/>
          <w:szCs w:val="22"/>
        </w:rPr>
        <w:t>-</w:t>
      </w:r>
      <w:r w:rsidR="00CC5A84" w:rsidRPr="00AF2203">
        <w:rPr>
          <w:rFonts w:ascii="Garamond" w:hAnsi="Garamond"/>
          <w:color w:val="000000" w:themeColor="text1"/>
          <w:sz w:val="22"/>
          <w:szCs w:val="22"/>
        </w:rPr>
        <w:t>staged</w:t>
      </w:r>
      <w:r w:rsidRPr="00AF2203">
        <w:rPr>
          <w:rFonts w:ascii="Garamond" w:hAnsi="Garamond"/>
          <w:color w:val="000000" w:themeColor="text1"/>
          <w:sz w:val="22"/>
          <w:szCs w:val="22"/>
        </w:rPr>
        <w:t xml:space="preserve"> gothic </w:t>
      </w:r>
      <w:r w:rsidR="008D72C6" w:rsidRPr="008D72C6">
        <w:rPr>
          <w:rFonts w:ascii="Garamond" w:hAnsi="Garamond"/>
          <w:color w:val="000000" w:themeColor="text1"/>
          <w:sz w:val="22"/>
          <w:szCs w:val="22"/>
        </w:rPr>
        <w:t>diorama</w:t>
      </w:r>
      <w:r w:rsidRPr="00AF2203">
        <w:rPr>
          <w:rFonts w:ascii="Garamond" w:hAnsi="Garamond"/>
          <w:color w:val="000000" w:themeColor="text1"/>
          <w:sz w:val="22"/>
          <w:szCs w:val="22"/>
        </w:rPr>
        <w:t xml:space="preserve">. </w:t>
      </w:r>
    </w:p>
    <w:p w14:paraId="21E4EDCA" w14:textId="23A5BC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cocked her head.</w:t>
      </w:r>
    </w:p>
    <w:p w14:paraId="5258BCA8" w14:textId="5CE4CB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1645DE" w:rsidRPr="00AF2203">
        <w:rPr>
          <w:rFonts w:ascii="Garamond" w:hAnsi="Garamond"/>
          <w:i/>
          <w:color w:val="000000" w:themeColor="text1"/>
          <w:sz w:val="22"/>
          <w:szCs w:val="22"/>
        </w:rPr>
        <w:t>W</w:t>
      </w:r>
      <w:r w:rsidRPr="00AF2203">
        <w:rPr>
          <w:rFonts w:ascii="Garamond" w:hAnsi="Garamond"/>
          <w:i/>
          <w:color w:val="000000" w:themeColor="text1"/>
          <w:sz w:val="22"/>
          <w:szCs w:val="22"/>
        </w:rPr>
        <w:t xml:space="preserve">as that a flirty come-on? </w:t>
      </w:r>
      <w:r w:rsidRPr="00AF2203">
        <w:rPr>
          <w:rFonts w:ascii="Garamond" w:hAnsi="Garamond"/>
          <w:iCs/>
          <w:color w:val="000000" w:themeColor="text1"/>
          <w:sz w:val="22"/>
          <w:szCs w:val="22"/>
        </w:rPr>
        <w:t xml:space="preserve"> considered Quentin.</w:t>
      </w:r>
      <w:r w:rsidR="0073474A">
        <w:rPr>
          <w:rFonts w:ascii="Garamond" w:hAnsi="Garamond"/>
          <w:iCs/>
          <w:color w:val="000000" w:themeColor="text1"/>
          <w:sz w:val="22"/>
          <w:szCs w:val="22"/>
        </w:rPr>
        <w:t xml:space="preserve"> </w:t>
      </w:r>
      <w:r w:rsidR="0054380C" w:rsidRPr="00AF2203">
        <w:rPr>
          <w:rFonts w:ascii="Garamond" w:hAnsi="Garamond"/>
          <w:color w:val="000000" w:themeColor="text1"/>
          <w:sz w:val="22"/>
          <w:szCs w:val="22"/>
        </w:rPr>
        <w:t xml:space="preserve">As </w:t>
      </w:r>
      <w:r w:rsidR="0073474A">
        <w:rPr>
          <w:rFonts w:ascii="Garamond" w:hAnsi="Garamond"/>
          <w:color w:val="000000" w:themeColor="text1"/>
          <w:sz w:val="22"/>
          <w:szCs w:val="22"/>
        </w:rPr>
        <w:t>his</w:t>
      </w:r>
      <w:r w:rsidR="0054380C" w:rsidRPr="00AF2203">
        <w:rPr>
          <w:rFonts w:ascii="Garamond" w:hAnsi="Garamond"/>
          <w:color w:val="000000" w:themeColor="text1"/>
          <w:sz w:val="22"/>
          <w:szCs w:val="22"/>
        </w:rPr>
        <w:t xml:space="preserve"> eyes </w:t>
      </w:r>
      <w:r w:rsidR="004F5525">
        <w:rPr>
          <w:rFonts w:ascii="Garamond" w:hAnsi="Garamond"/>
          <w:color w:val="000000" w:themeColor="text1"/>
          <w:sz w:val="22"/>
          <w:szCs w:val="22"/>
        </w:rPr>
        <w:t>adjusted</w:t>
      </w:r>
      <w:r w:rsidR="0054380C" w:rsidRPr="00AF2203">
        <w:rPr>
          <w:rFonts w:ascii="Garamond" w:hAnsi="Garamond"/>
          <w:color w:val="000000" w:themeColor="text1"/>
          <w:sz w:val="22"/>
          <w:szCs w:val="22"/>
        </w:rPr>
        <w:t xml:space="preserve"> he realized the man</w:t>
      </w:r>
      <w:r w:rsidR="008D72C6">
        <w:rPr>
          <w:rFonts w:ascii="Garamond" w:hAnsi="Garamond"/>
          <w:color w:val="000000" w:themeColor="text1"/>
          <w:sz w:val="22"/>
          <w:szCs w:val="22"/>
        </w:rPr>
        <w:t xml:space="preserve">’s tunic was </w:t>
      </w:r>
      <w:r w:rsidR="0054380C" w:rsidRPr="00AF2203">
        <w:rPr>
          <w:rFonts w:ascii="Garamond" w:hAnsi="Garamond"/>
          <w:color w:val="000000" w:themeColor="text1"/>
          <w:sz w:val="22"/>
          <w:szCs w:val="22"/>
        </w:rPr>
        <w:t>of chain mail</w:t>
      </w:r>
      <w:r w:rsidR="007F6105">
        <w:rPr>
          <w:rFonts w:ascii="Garamond" w:hAnsi="Garamond"/>
          <w:color w:val="000000" w:themeColor="text1"/>
          <w:sz w:val="22"/>
          <w:szCs w:val="22"/>
        </w:rPr>
        <w:t>.</w:t>
      </w:r>
    </w:p>
    <w:p w14:paraId="25C625E9" w14:textId="5BFB2328" w:rsidR="00144A02" w:rsidRDefault="00BE3C44" w:rsidP="002E6513">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32C47"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checked off the disparate objects</w:t>
      </w:r>
      <w:r w:rsidR="007D6FC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tired shaggy rug lay </w:t>
      </w:r>
      <w:r w:rsidR="00932C47" w:rsidRPr="00AF2203">
        <w:rPr>
          <w:rFonts w:ascii="Garamond" w:hAnsi="Garamond"/>
          <w:color w:val="000000" w:themeColor="text1"/>
          <w:sz w:val="22"/>
          <w:szCs w:val="22"/>
        </w:rPr>
        <w:t>before him</w:t>
      </w:r>
      <w:r w:rsidR="001F40A0">
        <w:rPr>
          <w:rFonts w:ascii="Garamond" w:hAnsi="Garamond"/>
          <w:color w:val="000000" w:themeColor="text1"/>
          <w:sz w:val="22"/>
          <w:szCs w:val="22"/>
        </w:rPr>
        <w:t xml:space="preserve"> </w:t>
      </w:r>
      <w:r w:rsidR="00932C47" w:rsidRPr="00AF2203">
        <w:rPr>
          <w:rFonts w:ascii="Garamond" w:hAnsi="Garamond"/>
          <w:color w:val="000000" w:themeColor="text1"/>
          <w:sz w:val="22"/>
          <w:szCs w:val="22"/>
        </w:rPr>
        <w:t>upon</w:t>
      </w:r>
      <w:r w:rsidR="00407054" w:rsidRPr="00AF2203">
        <w:rPr>
          <w:rFonts w:ascii="Garamond" w:hAnsi="Garamond"/>
          <w:color w:val="000000" w:themeColor="text1"/>
          <w:sz w:val="22"/>
          <w:szCs w:val="22"/>
        </w:rPr>
        <w:t xml:space="preserve"> which</w:t>
      </w:r>
      <w:r w:rsidRPr="00AF2203">
        <w:rPr>
          <w:rFonts w:ascii="Garamond" w:hAnsi="Garamond"/>
          <w:color w:val="000000" w:themeColor="text1"/>
          <w:sz w:val="22"/>
          <w:szCs w:val="22"/>
        </w:rPr>
        <w:t xml:space="preserve"> </w:t>
      </w:r>
      <w:r w:rsidR="00E02AFD" w:rsidRPr="00AF2203">
        <w:rPr>
          <w:rFonts w:ascii="Garamond" w:hAnsi="Garamond"/>
          <w:color w:val="000000" w:themeColor="text1"/>
          <w:sz w:val="22"/>
          <w:szCs w:val="22"/>
        </w:rPr>
        <w:t xml:space="preserve">was </w:t>
      </w:r>
      <w:r w:rsidR="00364DBD" w:rsidRPr="00AF2203">
        <w:rPr>
          <w:rFonts w:ascii="Garamond" w:hAnsi="Garamond"/>
          <w:color w:val="000000" w:themeColor="text1"/>
          <w:sz w:val="22"/>
          <w:szCs w:val="22"/>
        </w:rPr>
        <w:t xml:space="preserve">woven </w:t>
      </w:r>
      <w:r w:rsidR="00E02AFD" w:rsidRPr="00AF2203">
        <w:rPr>
          <w:rFonts w:ascii="Garamond" w:hAnsi="Garamond"/>
          <w:color w:val="000000" w:themeColor="text1"/>
          <w:sz w:val="22"/>
          <w:szCs w:val="22"/>
        </w:rPr>
        <w:t>a sheaf of corn</w:t>
      </w:r>
      <w:r w:rsidR="00341A75" w:rsidRPr="00AF2203">
        <w:rPr>
          <w:rFonts w:ascii="Garamond" w:hAnsi="Garamond"/>
          <w:color w:val="000000" w:themeColor="text1"/>
          <w:sz w:val="22"/>
          <w:szCs w:val="22"/>
        </w:rPr>
        <w:t>. B</w:t>
      </w:r>
      <w:r w:rsidR="009E1C59" w:rsidRPr="00AF2203">
        <w:rPr>
          <w:rFonts w:ascii="Garamond" w:hAnsi="Garamond"/>
          <w:color w:val="000000" w:themeColor="text1"/>
          <w:sz w:val="22"/>
          <w:szCs w:val="22"/>
        </w:rPr>
        <w:t xml:space="preserve">ut </w:t>
      </w:r>
      <w:r w:rsidR="001D2BD3">
        <w:rPr>
          <w:rFonts w:ascii="Garamond" w:hAnsi="Garamond"/>
          <w:color w:val="000000" w:themeColor="text1"/>
          <w:sz w:val="22"/>
          <w:szCs w:val="22"/>
        </w:rPr>
        <w:t>where he expected to find</w:t>
      </w:r>
      <w:r w:rsidR="009E1C59" w:rsidRPr="00AF2203">
        <w:rPr>
          <w:rFonts w:ascii="Garamond" w:hAnsi="Garamond"/>
          <w:color w:val="000000" w:themeColor="text1"/>
          <w:sz w:val="22"/>
          <w:szCs w:val="22"/>
        </w:rPr>
        <w:t xml:space="preserve"> </w:t>
      </w:r>
      <w:r w:rsidR="001D2BD3">
        <w:rPr>
          <w:rFonts w:ascii="Garamond" w:hAnsi="Garamond"/>
          <w:color w:val="000000" w:themeColor="text1"/>
          <w:sz w:val="22"/>
          <w:szCs w:val="22"/>
        </w:rPr>
        <w:t>kernels of</w:t>
      </w:r>
      <w:r w:rsidR="009E1C59" w:rsidRPr="00AF2203">
        <w:rPr>
          <w:rFonts w:ascii="Garamond" w:hAnsi="Garamond"/>
          <w:color w:val="000000" w:themeColor="text1"/>
          <w:sz w:val="22"/>
          <w:szCs w:val="22"/>
        </w:rPr>
        <w:t xml:space="preserve"> grain </w:t>
      </w:r>
      <w:r w:rsidR="00FB1C20" w:rsidRPr="00AF2203">
        <w:rPr>
          <w:rFonts w:ascii="Garamond" w:hAnsi="Garamond"/>
          <w:color w:val="000000" w:themeColor="text1"/>
          <w:sz w:val="22"/>
          <w:szCs w:val="22"/>
        </w:rPr>
        <w:t xml:space="preserve">the </w:t>
      </w:r>
      <w:r w:rsidR="00B11E9B" w:rsidRPr="00AF2203">
        <w:rPr>
          <w:rFonts w:ascii="Garamond" w:hAnsi="Garamond"/>
          <w:color w:val="000000" w:themeColor="text1"/>
          <w:sz w:val="22"/>
          <w:szCs w:val="22"/>
        </w:rPr>
        <w:t>sheaf</w:t>
      </w:r>
      <w:r w:rsidR="00FB1C20" w:rsidRPr="00AF2203">
        <w:rPr>
          <w:rFonts w:ascii="Garamond" w:hAnsi="Garamond"/>
          <w:color w:val="000000" w:themeColor="text1"/>
          <w:sz w:val="22"/>
          <w:szCs w:val="22"/>
        </w:rPr>
        <w:t xml:space="preserve"> </w:t>
      </w:r>
      <w:r w:rsidR="00B11E9B" w:rsidRPr="00AF2203">
        <w:rPr>
          <w:rFonts w:ascii="Garamond" w:hAnsi="Garamond"/>
          <w:color w:val="000000" w:themeColor="text1"/>
          <w:sz w:val="22"/>
          <w:szCs w:val="22"/>
        </w:rPr>
        <w:t>was</w:t>
      </w:r>
      <w:r w:rsidR="00FB1C20" w:rsidRPr="00AF2203">
        <w:rPr>
          <w:rFonts w:ascii="Garamond" w:hAnsi="Garamond"/>
          <w:color w:val="000000" w:themeColor="text1"/>
          <w:sz w:val="22"/>
          <w:szCs w:val="22"/>
        </w:rPr>
        <w:t xml:space="preserve"> </w:t>
      </w:r>
      <w:r w:rsidR="00140D38" w:rsidRPr="00AF2203">
        <w:rPr>
          <w:rFonts w:ascii="Garamond" w:hAnsi="Garamond"/>
          <w:color w:val="000000" w:themeColor="text1"/>
          <w:sz w:val="22"/>
          <w:szCs w:val="22"/>
        </w:rPr>
        <w:t>crowned with a</w:t>
      </w:r>
      <w:r w:rsidR="00130B66">
        <w:rPr>
          <w:rFonts w:ascii="Garamond" w:hAnsi="Garamond"/>
          <w:color w:val="000000" w:themeColor="text1"/>
          <w:sz w:val="22"/>
          <w:szCs w:val="22"/>
        </w:rPr>
        <w:t xml:space="preserve">n abundance </w:t>
      </w:r>
      <w:r w:rsidR="00FB1C20" w:rsidRPr="00AF2203">
        <w:rPr>
          <w:rFonts w:ascii="Garamond" w:hAnsi="Garamond"/>
          <w:color w:val="000000" w:themeColor="text1"/>
          <w:sz w:val="22"/>
          <w:szCs w:val="22"/>
        </w:rPr>
        <w:t>of</w:t>
      </w:r>
      <w:r w:rsidR="00E02AFD" w:rsidRPr="00AF2203">
        <w:rPr>
          <w:rFonts w:ascii="Garamond" w:hAnsi="Garamond"/>
          <w:color w:val="000000" w:themeColor="text1"/>
          <w:sz w:val="22"/>
          <w:szCs w:val="22"/>
        </w:rPr>
        <w:t xml:space="preserve"> red jewels. </w:t>
      </w:r>
    </w:p>
    <w:p w14:paraId="314A4DA0" w14:textId="1DD75634" w:rsidR="00BE3C44" w:rsidRPr="00AF2203" w:rsidRDefault="00144A02" w:rsidP="002E6513">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the centre </w:t>
      </w:r>
      <w:r>
        <w:rPr>
          <w:rFonts w:ascii="Garamond" w:hAnsi="Garamond"/>
          <w:color w:val="000000" w:themeColor="text1"/>
          <w:sz w:val="22"/>
          <w:szCs w:val="22"/>
        </w:rPr>
        <w:t>of the dome stood</w:t>
      </w:r>
      <w:r w:rsidR="00BE3C44" w:rsidRPr="00AF2203">
        <w:rPr>
          <w:rFonts w:ascii="Garamond" w:hAnsi="Garamond"/>
          <w:color w:val="000000" w:themeColor="text1"/>
          <w:sz w:val="22"/>
          <w:szCs w:val="22"/>
        </w:rPr>
        <w:t xml:space="preserve"> a</w:t>
      </w:r>
      <w:r>
        <w:rPr>
          <w:rFonts w:ascii="Garamond" w:hAnsi="Garamond"/>
          <w:color w:val="000000" w:themeColor="text1"/>
          <w:sz w:val="22"/>
          <w:szCs w:val="22"/>
        </w:rPr>
        <w:t>n unlit</w:t>
      </w:r>
      <w:r w:rsidR="00BE3C44" w:rsidRPr="00AF2203">
        <w:rPr>
          <w:rFonts w:ascii="Garamond" w:hAnsi="Garamond"/>
          <w:color w:val="000000" w:themeColor="text1"/>
          <w:sz w:val="22"/>
          <w:szCs w:val="22"/>
        </w:rPr>
        <w:t xml:space="preserve"> stove</w:t>
      </w:r>
      <w:r w:rsidR="001F40A0">
        <w:rPr>
          <w:rFonts w:ascii="Garamond" w:hAnsi="Garamond"/>
          <w:color w:val="000000" w:themeColor="text1"/>
          <w:sz w:val="22"/>
          <w:szCs w:val="22"/>
        </w:rPr>
        <w:t xml:space="preserve">, </w:t>
      </w:r>
      <w:r w:rsidR="00075E95">
        <w:rPr>
          <w:rFonts w:ascii="Garamond" w:hAnsi="Garamond"/>
          <w:color w:val="000000" w:themeColor="text1"/>
          <w:sz w:val="22"/>
          <w:szCs w:val="22"/>
        </w:rPr>
        <w:t xml:space="preserve">its chimney </w:t>
      </w:r>
      <w:r w:rsidR="00121875">
        <w:rPr>
          <w:rFonts w:ascii="Garamond" w:hAnsi="Garamond"/>
          <w:color w:val="000000" w:themeColor="text1"/>
          <w:sz w:val="22"/>
          <w:szCs w:val="22"/>
        </w:rPr>
        <w:t>reflect</w:t>
      </w:r>
      <w:r w:rsidR="00203D14">
        <w:rPr>
          <w:rFonts w:ascii="Garamond" w:hAnsi="Garamond"/>
          <w:color w:val="000000" w:themeColor="text1"/>
          <w:sz w:val="22"/>
          <w:szCs w:val="22"/>
        </w:rPr>
        <w:t>ing</w:t>
      </w:r>
      <w:r w:rsidR="004B2FAB" w:rsidRPr="00AF2203">
        <w:rPr>
          <w:rFonts w:ascii="Garamond" w:hAnsi="Garamond"/>
          <w:color w:val="000000" w:themeColor="text1"/>
          <w:sz w:val="22"/>
          <w:szCs w:val="22"/>
        </w:rPr>
        <w:t xml:space="preserve"> a cone of </w:t>
      </w:r>
      <w:r w:rsidR="00285F9E" w:rsidRPr="00AF2203">
        <w:rPr>
          <w:rFonts w:ascii="Garamond" w:hAnsi="Garamond"/>
          <w:color w:val="000000" w:themeColor="text1"/>
          <w:sz w:val="22"/>
          <w:szCs w:val="22"/>
        </w:rPr>
        <w:t>rainbow</w:t>
      </w:r>
      <w:r w:rsidR="001F667B">
        <w:rPr>
          <w:rFonts w:ascii="Garamond" w:hAnsi="Garamond"/>
          <w:color w:val="000000" w:themeColor="text1"/>
          <w:sz w:val="22"/>
          <w:szCs w:val="22"/>
        </w:rPr>
        <w:t>ed</w:t>
      </w:r>
      <w:r w:rsidR="004B2FAB" w:rsidRPr="00AF2203">
        <w:rPr>
          <w:rFonts w:ascii="Garamond" w:hAnsi="Garamond"/>
          <w:color w:val="000000" w:themeColor="text1"/>
          <w:sz w:val="22"/>
          <w:szCs w:val="22"/>
        </w:rPr>
        <w:t xml:space="preserve"> </w:t>
      </w:r>
      <w:r w:rsidR="00121875">
        <w:rPr>
          <w:rFonts w:ascii="Garamond" w:hAnsi="Garamond"/>
          <w:color w:val="000000" w:themeColor="text1"/>
          <w:sz w:val="22"/>
          <w:szCs w:val="22"/>
        </w:rPr>
        <w:t>light</w:t>
      </w:r>
      <w:r w:rsidR="004B2FAB" w:rsidRPr="00AF2203">
        <w:rPr>
          <w:rFonts w:ascii="Garamond" w:hAnsi="Garamond"/>
          <w:color w:val="000000" w:themeColor="text1"/>
          <w:sz w:val="22"/>
          <w:szCs w:val="22"/>
        </w:rPr>
        <w:t xml:space="preserve">. </w:t>
      </w:r>
      <w:r w:rsidR="00DF2413">
        <w:rPr>
          <w:rFonts w:ascii="Garamond" w:hAnsi="Garamond"/>
          <w:color w:val="000000" w:themeColor="text1"/>
          <w:sz w:val="22"/>
          <w:szCs w:val="22"/>
        </w:rPr>
        <w:t>A</w:t>
      </w:r>
      <w:r w:rsidR="00950464" w:rsidRPr="00AF2203">
        <w:rPr>
          <w:rFonts w:ascii="Garamond" w:hAnsi="Garamond"/>
          <w:color w:val="000000" w:themeColor="text1"/>
          <w:sz w:val="22"/>
          <w:szCs w:val="22"/>
        </w:rPr>
        <w:t xml:space="preserve"> moving shadow projected on to the canvas </w:t>
      </w:r>
      <w:r w:rsidR="00075E95">
        <w:rPr>
          <w:rFonts w:ascii="Garamond" w:hAnsi="Garamond"/>
          <w:color w:val="000000" w:themeColor="text1"/>
          <w:sz w:val="22"/>
          <w:szCs w:val="22"/>
        </w:rPr>
        <w:t>walls</w:t>
      </w:r>
      <w:r w:rsidR="007F6105">
        <w:rPr>
          <w:rFonts w:ascii="Garamond" w:hAnsi="Garamond"/>
          <w:color w:val="000000" w:themeColor="text1"/>
          <w:sz w:val="22"/>
          <w:szCs w:val="22"/>
        </w:rPr>
        <w:t xml:space="preserve">. </w:t>
      </w:r>
      <w:r w:rsidR="00DF2413">
        <w:rPr>
          <w:rFonts w:ascii="Garamond" w:hAnsi="Garamond"/>
          <w:color w:val="000000" w:themeColor="text1"/>
          <w:sz w:val="22"/>
          <w:szCs w:val="22"/>
        </w:rPr>
        <w:t>Quentin</w:t>
      </w:r>
      <w:r w:rsidR="001F40A0">
        <w:rPr>
          <w:rFonts w:ascii="Garamond" w:hAnsi="Garamond"/>
          <w:color w:val="000000" w:themeColor="text1"/>
          <w:sz w:val="22"/>
          <w:szCs w:val="22"/>
        </w:rPr>
        <w:t xml:space="preserve"> initially</w:t>
      </w:r>
      <w:r w:rsidR="00950464" w:rsidRPr="00AF2203">
        <w:rPr>
          <w:rFonts w:ascii="Garamond" w:hAnsi="Garamond"/>
          <w:color w:val="000000" w:themeColor="text1"/>
          <w:sz w:val="22"/>
          <w:szCs w:val="22"/>
        </w:rPr>
        <w:t xml:space="preserve"> thought it was </w:t>
      </w:r>
      <w:r w:rsidR="00A81E16">
        <w:rPr>
          <w:rFonts w:ascii="Garamond" w:hAnsi="Garamond"/>
          <w:color w:val="000000" w:themeColor="text1"/>
          <w:sz w:val="22"/>
          <w:szCs w:val="22"/>
        </w:rPr>
        <w:t xml:space="preserve">from </w:t>
      </w:r>
      <w:r w:rsidR="00950464" w:rsidRPr="00AF2203">
        <w:rPr>
          <w:rFonts w:ascii="Garamond" w:hAnsi="Garamond"/>
          <w:color w:val="000000" w:themeColor="text1"/>
          <w:sz w:val="22"/>
          <w:szCs w:val="22"/>
        </w:rPr>
        <w:t xml:space="preserve">a bat but </w:t>
      </w:r>
      <w:r w:rsidR="005E491F" w:rsidRPr="00AF2203">
        <w:rPr>
          <w:rFonts w:ascii="Garamond" w:hAnsi="Garamond"/>
          <w:color w:val="000000" w:themeColor="text1"/>
          <w:sz w:val="22"/>
          <w:szCs w:val="22"/>
        </w:rPr>
        <w:t xml:space="preserve">as </w:t>
      </w:r>
      <w:r w:rsidR="00950464" w:rsidRPr="00AF2203">
        <w:rPr>
          <w:rFonts w:ascii="Garamond" w:hAnsi="Garamond"/>
          <w:color w:val="000000" w:themeColor="text1"/>
          <w:sz w:val="22"/>
          <w:szCs w:val="22"/>
        </w:rPr>
        <w:t xml:space="preserve">the </w:t>
      </w:r>
      <w:r w:rsidR="007F6105">
        <w:rPr>
          <w:rFonts w:ascii="Garamond" w:hAnsi="Garamond"/>
          <w:color w:val="000000" w:themeColor="text1"/>
          <w:sz w:val="22"/>
          <w:szCs w:val="22"/>
        </w:rPr>
        <w:t>form</w:t>
      </w:r>
      <w:r w:rsidR="00950464" w:rsidRPr="00AF2203">
        <w:rPr>
          <w:rFonts w:ascii="Garamond" w:hAnsi="Garamond"/>
          <w:color w:val="000000" w:themeColor="text1"/>
          <w:sz w:val="22"/>
          <w:szCs w:val="22"/>
        </w:rPr>
        <w:t xml:space="preserve"> </w:t>
      </w:r>
      <w:r w:rsidR="00B5246E" w:rsidRPr="00AF2203">
        <w:rPr>
          <w:rFonts w:ascii="Garamond" w:hAnsi="Garamond"/>
          <w:color w:val="000000" w:themeColor="text1"/>
          <w:sz w:val="22"/>
          <w:szCs w:val="22"/>
        </w:rPr>
        <w:t>diminished</w:t>
      </w:r>
      <w:r w:rsidR="00950464" w:rsidRPr="00AF2203">
        <w:rPr>
          <w:rFonts w:ascii="Garamond" w:hAnsi="Garamond"/>
          <w:color w:val="000000" w:themeColor="text1"/>
          <w:sz w:val="22"/>
          <w:szCs w:val="22"/>
        </w:rPr>
        <w:t xml:space="preserve"> </w:t>
      </w:r>
      <w:r w:rsidR="00DB2FE2" w:rsidRPr="00AF2203">
        <w:rPr>
          <w:rFonts w:ascii="Garamond" w:hAnsi="Garamond"/>
          <w:color w:val="000000" w:themeColor="text1"/>
          <w:sz w:val="22"/>
          <w:szCs w:val="22"/>
        </w:rPr>
        <w:t>he</w:t>
      </w:r>
      <w:r w:rsidR="00950464" w:rsidRPr="00AF2203">
        <w:rPr>
          <w:rFonts w:ascii="Garamond" w:hAnsi="Garamond"/>
          <w:color w:val="000000" w:themeColor="text1"/>
          <w:sz w:val="22"/>
          <w:szCs w:val="22"/>
        </w:rPr>
        <w:t xml:space="preserve"> realized </w:t>
      </w:r>
      <w:r w:rsidR="000E3CAE" w:rsidRPr="00AF2203">
        <w:rPr>
          <w:rFonts w:ascii="Garamond" w:hAnsi="Garamond"/>
          <w:color w:val="000000" w:themeColor="text1"/>
          <w:sz w:val="22"/>
          <w:szCs w:val="22"/>
        </w:rPr>
        <w:t>it</w:t>
      </w:r>
      <w:r w:rsidR="00B22394" w:rsidRPr="00AF2203">
        <w:rPr>
          <w:rFonts w:ascii="Garamond" w:hAnsi="Garamond"/>
          <w:color w:val="000000" w:themeColor="text1"/>
          <w:sz w:val="22"/>
          <w:szCs w:val="22"/>
        </w:rPr>
        <w:t xml:space="preserve"> </w:t>
      </w:r>
      <w:r w:rsidR="00950464" w:rsidRPr="00AF2203">
        <w:rPr>
          <w:rFonts w:ascii="Garamond" w:hAnsi="Garamond"/>
          <w:color w:val="000000" w:themeColor="text1"/>
          <w:sz w:val="22"/>
          <w:szCs w:val="22"/>
        </w:rPr>
        <w:t>was</w:t>
      </w:r>
      <w:r w:rsidR="001F40A0">
        <w:rPr>
          <w:rFonts w:ascii="Garamond" w:hAnsi="Garamond"/>
          <w:color w:val="000000" w:themeColor="text1"/>
          <w:sz w:val="22"/>
          <w:szCs w:val="22"/>
        </w:rPr>
        <w:t xml:space="preserve"> </w:t>
      </w:r>
      <w:r w:rsidR="00950464" w:rsidRPr="00AF2203">
        <w:rPr>
          <w:rFonts w:ascii="Garamond" w:hAnsi="Garamond"/>
          <w:color w:val="000000" w:themeColor="text1"/>
          <w:sz w:val="22"/>
          <w:szCs w:val="22"/>
        </w:rPr>
        <w:t>a moth</w:t>
      </w:r>
      <w:r w:rsidR="00A37F94" w:rsidRPr="00AF2203">
        <w:rPr>
          <w:rFonts w:ascii="Garamond" w:hAnsi="Garamond"/>
          <w:color w:val="000000" w:themeColor="text1"/>
          <w:sz w:val="22"/>
          <w:szCs w:val="22"/>
        </w:rPr>
        <w:t xml:space="preserve">. </w:t>
      </w:r>
      <w:r w:rsidR="00DF2413">
        <w:rPr>
          <w:rFonts w:ascii="Garamond" w:hAnsi="Garamond"/>
          <w:color w:val="000000" w:themeColor="text1"/>
          <w:sz w:val="22"/>
          <w:szCs w:val="22"/>
        </w:rPr>
        <w:t>He</w:t>
      </w:r>
      <w:r w:rsidR="00B22394" w:rsidRPr="00AF2203">
        <w:rPr>
          <w:rFonts w:ascii="Garamond" w:hAnsi="Garamond"/>
          <w:color w:val="000000" w:themeColor="text1"/>
          <w:sz w:val="22"/>
          <w:szCs w:val="22"/>
        </w:rPr>
        <w:t xml:space="preserve"> </w:t>
      </w:r>
      <w:r w:rsidR="00087EA4" w:rsidRPr="00AF2203">
        <w:rPr>
          <w:rFonts w:ascii="Garamond" w:hAnsi="Garamond"/>
          <w:color w:val="000000" w:themeColor="text1"/>
          <w:sz w:val="22"/>
          <w:szCs w:val="22"/>
        </w:rPr>
        <w:t xml:space="preserve">followed </w:t>
      </w:r>
      <w:r w:rsidR="004F5525">
        <w:rPr>
          <w:rFonts w:ascii="Garamond" w:hAnsi="Garamond"/>
          <w:color w:val="000000" w:themeColor="text1"/>
          <w:sz w:val="22"/>
          <w:szCs w:val="22"/>
        </w:rPr>
        <w:t>the creature’s</w:t>
      </w:r>
      <w:r w:rsidR="00E35B84">
        <w:rPr>
          <w:rFonts w:ascii="Garamond" w:hAnsi="Garamond"/>
          <w:color w:val="000000" w:themeColor="text1"/>
          <w:sz w:val="22"/>
          <w:szCs w:val="22"/>
        </w:rPr>
        <w:t xml:space="preserve"> path</w:t>
      </w:r>
      <w:r w:rsidR="00950464" w:rsidRPr="00AF2203">
        <w:rPr>
          <w:rFonts w:ascii="Garamond" w:hAnsi="Garamond"/>
          <w:color w:val="000000" w:themeColor="text1"/>
          <w:sz w:val="22"/>
          <w:szCs w:val="22"/>
        </w:rPr>
        <w:t xml:space="preserve"> </w:t>
      </w:r>
      <w:r w:rsidR="00192571" w:rsidRPr="00AF2203">
        <w:rPr>
          <w:rFonts w:ascii="Garamond" w:hAnsi="Garamond"/>
          <w:color w:val="000000" w:themeColor="text1"/>
          <w:sz w:val="22"/>
          <w:szCs w:val="22"/>
        </w:rPr>
        <w:t xml:space="preserve">as it </w:t>
      </w:r>
      <w:r w:rsidR="00950464" w:rsidRPr="00AF2203">
        <w:rPr>
          <w:rFonts w:ascii="Garamond" w:hAnsi="Garamond"/>
          <w:color w:val="000000" w:themeColor="text1"/>
          <w:sz w:val="22"/>
          <w:szCs w:val="22"/>
        </w:rPr>
        <w:t xml:space="preserve">alighted </w:t>
      </w:r>
      <w:r w:rsidR="000B1ED7" w:rsidRPr="00AF2203">
        <w:rPr>
          <w:rFonts w:ascii="Garamond" w:hAnsi="Garamond"/>
          <w:color w:val="000000" w:themeColor="text1"/>
          <w:sz w:val="22"/>
          <w:szCs w:val="22"/>
        </w:rPr>
        <w:t>upon</w:t>
      </w:r>
      <w:r w:rsidR="00950464" w:rsidRPr="00AF2203">
        <w:rPr>
          <w:rFonts w:ascii="Garamond" w:hAnsi="Garamond"/>
          <w:color w:val="000000" w:themeColor="text1"/>
          <w:sz w:val="22"/>
          <w:szCs w:val="22"/>
        </w:rPr>
        <w:t xml:space="preserve"> </w:t>
      </w:r>
      <w:r w:rsidR="00400776">
        <w:rPr>
          <w:rFonts w:ascii="Garamond" w:hAnsi="Garamond"/>
          <w:color w:val="000000" w:themeColor="text1"/>
          <w:sz w:val="22"/>
          <w:szCs w:val="22"/>
        </w:rPr>
        <w:t xml:space="preserve">the </w:t>
      </w:r>
      <w:r w:rsidR="003875C9">
        <w:rPr>
          <w:rFonts w:ascii="Garamond" w:hAnsi="Garamond"/>
          <w:color w:val="000000" w:themeColor="text1"/>
          <w:sz w:val="22"/>
          <w:szCs w:val="22"/>
        </w:rPr>
        <w:t>muzzle</w:t>
      </w:r>
      <w:r w:rsidR="00400776">
        <w:rPr>
          <w:rFonts w:ascii="Garamond" w:hAnsi="Garamond"/>
          <w:color w:val="000000" w:themeColor="text1"/>
          <w:sz w:val="22"/>
          <w:szCs w:val="22"/>
        </w:rPr>
        <w:t xml:space="preserve"> of a</w:t>
      </w:r>
      <w:r w:rsidR="0095046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double-barrelled shotgun</w:t>
      </w:r>
      <w:r w:rsidR="00087EA4" w:rsidRPr="00AF2203">
        <w:rPr>
          <w:rFonts w:ascii="Garamond" w:hAnsi="Garamond"/>
          <w:color w:val="000000" w:themeColor="text1"/>
          <w:sz w:val="22"/>
          <w:szCs w:val="22"/>
        </w:rPr>
        <w:t xml:space="preserve">, </w:t>
      </w:r>
      <w:r w:rsidR="00400776">
        <w:rPr>
          <w:rFonts w:ascii="Garamond" w:hAnsi="Garamond"/>
          <w:color w:val="000000" w:themeColor="text1"/>
          <w:sz w:val="22"/>
          <w:szCs w:val="22"/>
        </w:rPr>
        <w:t>leaning upright upon</w:t>
      </w:r>
      <w:r w:rsidR="00C727DD" w:rsidRPr="00AF2203">
        <w:rPr>
          <w:rFonts w:ascii="Garamond" w:hAnsi="Garamond"/>
          <w:color w:val="000000" w:themeColor="text1"/>
          <w:sz w:val="22"/>
          <w:szCs w:val="22"/>
        </w:rPr>
        <w:t xml:space="preserve"> a</w:t>
      </w:r>
      <w:r w:rsidR="0030361A">
        <w:rPr>
          <w:rFonts w:ascii="Garamond" w:hAnsi="Garamond"/>
          <w:color w:val="000000" w:themeColor="text1"/>
          <w:sz w:val="22"/>
          <w:szCs w:val="22"/>
        </w:rPr>
        <w:t xml:space="preserve"> </w:t>
      </w:r>
      <w:r w:rsidR="00C727DD" w:rsidRPr="00AF2203">
        <w:rPr>
          <w:rFonts w:ascii="Garamond" w:hAnsi="Garamond"/>
          <w:color w:val="000000" w:themeColor="text1"/>
          <w:sz w:val="22"/>
          <w:szCs w:val="22"/>
        </w:rPr>
        <w:t xml:space="preserve">dusty </w:t>
      </w:r>
      <w:r w:rsidR="00400776" w:rsidRPr="00400776">
        <w:rPr>
          <w:rFonts w:ascii="Garamond" w:hAnsi="Garamond"/>
          <w:color w:val="000000" w:themeColor="text1"/>
          <w:sz w:val="22"/>
          <w:szCs w:val="22"/>
        </w:rPr>
        <w:t xml:space="preserve">gypsum </w:t>
      </w:r>
      <w:r w:rsidR="00C727DD" w:rsidRPr="00AF2203">
        <w:rPr>
          <w:rFonts w:ascii="Garamond" w:hAnsi="Garamond"/>
          <w:color w:val="000000" w:themeColor="text1"/>
          <w:sz w:val="22"/>
          <w:szCs w:val="22"/>
        </w:rPr>
        <w:t>statue</w:t>
      </w:r>
      <w:r w:rsidR="001F40A0">
        <w:rPr>
          <w:rFonts w:ascii="Garamond" w:hAnsi="Garamond"/>
          <w:color w:val="000000" w:themeColor="text1"/>
          <w:sz w:val="22"/>
          <w:szCs w:val="22"/>
        </w:rPr>
        <w:t xml:space="preserve"> of a</w:t>
      </w:r>
      <w:r w:rsidR="009028D4">
        <w:rPr>
          <w:rFonts w:ascii="Garamond" w:hAnsi="Garamond"/>
          <w:color w:val="000000" w:themeColor="text1"/>
          <w:sz w:val="22"/>
          <w:szCs w:val="22"/>
        </w:rPr>
        <w:t xml:space="preserve"> one armed</w:t>
      </w:r>
      <w:r w:rsidR="001F40A0">
        <w:rPr>
          <w:rFonts w:ascii="Garamond" w:hAnsi="Garamond"/>
          <w:color w:val="000000" w:themeColor="text1"/>
          <w:sz w:val="22"/>
          <w:szCs w:val="22"/>
        </w:rPr>
        <w:t xml:space="preserve"> and</w:t>
      </w:r>
      <w:r w:rsidR="009028D4">
        <w:rPr>
          <w:rFonts w:ascii="Garamond" w:hAnsi="Garamond"/>
          <w:color w:val="000000" w:themeColor="text1"/>
          <w:sz w:val="22"/>
          <w:szCs w:val="22"/>
        </w:rPr>
        <w:t xml:space="preserve"> one legged roughly hewn female. </w:t>
      </w:r>
      <w:r w:rsidRPr="00144A02">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wondered if the gun had ever been fired or if it ever would be.</w:t>
      </w:r>
    </w:p>
    <w:p w14:paraId="2E61D0C9" w14:textId="03F73B28" w:rsidR="001256B5" w:rsidRPr="00AF2203" w:rsidRDefault="00BE3C44" w:rsidP="001256B5">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crossed </w:t>
      </w:r>
      <w:r w:rsidR="00B22394" w:rsidRPr="00AF2203">
        <w:rPr>
          <w:rFonts w:ascii="Garamond" w:hAnsi="Garamond"/>
          <w:color w:val="000000" w:themeColor="text1"/>
          <w:sz w:val="22"/>
          <w:szCs w:val="22"/>
        </w:rPr>
        <w:t xml:space="preserve">over </w:t>
      </w:r>
      <w:r w:rsidRPr="00AF2203">
        <w:rPr>
          <w:rFonts w:ascii="Garamond" w:hAnsi="Garamond"/>
          <w:color w:val="000000" w:themeColor="text1"/>
          <w:sz w:val="22"/>
          <w:szCs w:val="22"/>
        </w:rPr>
        <w:t>the rug</w:t>
      </w:r>
      <w:r w:rsidR="008B79BA">
        <w:rPr>
          <w:rFonts w:ascii="Garamond" w:hAnsi="Garamond"/>
          <w:color w:val="000000" w:themeColor="text1"/>
          <w:sz w:val="22"/>
          <w:szCs w:val="22"/>
        </w:rPr>
        <w:t xml:space="preserve"> and removed </w:t>
      </w:r>
      <w:r w:rsidR="00E02AFD" w:rsidRPr="00AF2203">
        <w:rPr>
          <w:rFonts w:ascii="Garamond" w:hAnsi="Garamond"/>
          <w:color w:val="000000" w:themeColor="text1"/>
          <w:sz w:val="22"/>
          <w:szCs w:val="22"/>
        </w:rPr>
        <w:t>his coat and</w:t>
      </w:r>
      <w:r w:rsidRPr="00AF2203">
        <w:rPr>
          <w:rFonts w:ascii="Garamond" w:hAnsi="Garamond"/>
          <w:color w:val="000000" w:themeColor="text1"/>
          <w:sz w:val="22"/>
          <w:szCs w:val="22"/>
        </w:rPr>
        <w:t xml:space="preserve"> </w:t>
      </w:r>
      <w:r w:rsidR="000749CE" w:rsidRPr="00AF2203">
        <w:rPr>
          <w:rFonts w:ascii="Garamond" w:hAnsi="Garamond"/>
          <w:color w:val="000000" w:themeColor="text1"/>
          <w:sz w:val="22"/>
          <w:szCs w:val="22"/>
        </w:rPr>
        <w:t>slump</w:t>
      </w:r>
      <w:r w:rsidR="008B79BA">
        <w:rPr>
          <w:rFonts w:ascii="Garamond" w:hAnsi="Garamond"/>
          <w:color w:val="000000" w:themeColor="text1"/>
          <w:sz w:val="22"/>
          <w:szCs w:val="22"/>
        </w:rPr>
        <w:t>ed</w:t>
      </w:r>
      <w:r w:rsidR="00E02AFD" w:rsidRPr="00AF2203">
        <w:rPr>
          <w:rFonts w:ascii="Garamond" w:hAnsi="Garamond"/>
          <w:color w:val="000000" w:themeColor="text1"/>
          <w:sz w:val="22"/>
          <w:szCs w:val="22"/>
        </w:rPr>
        <w:t xml:space="preserve"> in</w:t>
      </w:r>
      <w:r w:rsidR="002A431E" w:rsidRPr="00AF2203">
        <w:rPr>
          <w:rFonts w:ascii="Garamond" w:hAnsi="Garamond"/>
          <w:color w:val="000000" w:themeColor="text1"/>
          <w:sz w:val="22"/>
          <w:szCs w:val="22"/>
        </w:rPr>
        <w:t>to</w:t>
      </w:r>
      <w:r w:rsidR="00E02AFD" w:rsidRPr="00AF2203">
        <w:rPr>
          <w:rFonts w:ascii="Garamond" w:hAnsi="Garamond"/>
          <w:color w:val="000000" w:themeColor="text1"/>
          <w:sz w:val="22"/>
          <w:szCs w:val="22"/>
        </w:rPr>
        <w:t xml:space="preserve"> the </w:t>
      </w:r>
      <w:r w:rsidR="00B22394" w:rsidRPr="00AF2203">
        <w:rPr>
          <w:rFonts w:ascii="Garamond" w:hAnsi="Garamond"/>
          <w:color w:val="000000" w:themeColor="text1"/>
          <w:sz w:val="22"/>
          <w:szCs w:val="22"/>
        </w:rPr>
        <w:t xml:space="preserve">girl’s </w:t>
      </w:r>
      <w:r w:rsidR="00E02AFD" w:rsidRPr="00AF2203">
        <w:rPr>
          <w:rFonts w:ascii="Garamond" w:hAnsi="Garamond"/>
          <w:color w:val="000000" w:themeColor="text1"/>
          <w:sz w:val="22"/>
          <w:szCs w:val="22"/>
        </w:rPr>
        <w:t>vacated seat</w:t>
      </w:r>
      <w:r w:rsidRPr="00AF2203">
        <w:rPr>
          <w:rFonts w:ascii="Garamond" w:hAnsi="Garamond"/>
          <w:color w:val="000000" w:themeColor="text1"/>
          <w:sz w:val="22"/>
          <w:szCs w:val="22"/>
        </w:rPr>
        <w:t>.</w:t>
      </w:r>
    </w:p>
    <w:p w14:paraId="0A90CFBD" w14:textId="2FF51F9D" w:rsidR="00BE3C44" w:rsidRPr="00AF2203" w:rsidRDefault="008B79BA" w:rsidP="00BE3C44">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 xml:space="preserve">He looked to the couple and asked, </w:t>
      </w:r>
      <w:r w:rsidR="00BE3C44" w:rsidRPr="00AF2203">
        <w:rPr>
          <w:rFonts w:ascii="Garamond" w:hAnsi="Garamond"/>
          <w:color w:val="000000" w:themeColor="text1"/>
          <w:sz w:val="22"/>
          <w:szCs w:val="22"/>
        </w:rPr>
        <w:t>‘</w:t>
      </w:r>
      <w:r>
        <w:rPr>
          <w:rFonts w:ascii="Garamond" w:hAnsi="Garamond"/>
          <w:color w:val="000000" w:themeColor="text1"/>
          <w:sz w:val="22"/>
          <w:szCs w:val="22"/>
        </w:rPr>
        <w:t>H</w:t>
      </w:r>
      <w:r w:rsidR="001256B5" w:rsidRPr="00AF2203">
        <w:rPr>
          <w:rFonts w:ascii="Garamond" w:hAnsi="Garamond"/>
          <w:color w:val="000000" w:themeColor="text1"/>
          <w:sz w:val="22"/>
          <w:szCs w:val="22"/>
        </w:rPr>
        <w:t>ave we met before?</w:t>
      </w:r>
      <w:r w:rsidR="00BE3C44" w:rsidRPr="00AF2203">
        <w:rPr>
          <w:rFonts w:ascii="Garamond" w:hAnsi="Garamond"/>
          <w:color w:val="000000" w:themeColor="text1"/>
          <w:sz w:val="22"/>
          <w:szCs w:val="22"/>
        </w:rPr>
        <w:t>’</w:t>
      </w:r>
    </w:p>
    <w:p w14:paraId="707E4C9D" w14:textId="4532A773" w:rsidR="00BE3C44" w:rsidRPr="00AF2203" w:rsidRDefault="00BE3C44" w:rsidP="00BE3C44">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‘It is okay,’ </w:t>
      </w:r>
      <w:r w:rsidR="00456FA0" w:rsidRPr="00456FA0">
        <w:rPr>
          <w:rFonts w:ascii="Garamond" w:hAnsi="Garamond"/>
          <w:color w:val="000000" w:themeColor="text1"/>
          <w:sz w:val="22"/>
          <w:szCs w:val="22"/>
        </w:rPr>
        <w:t>reassure</w:t>
      </w:r>
      <w:r w:rsidR="00456FA0">
        <w:rPr>
          <w:rFonts w:ascii="Garamond" w:hAnsi="Garamond"/>
          <w:color w:val="000000" w:themeColor="text1"/>
          <w:sz w:val="22"/>
          <w:szCs w:val="22"/>
        </w:rPr>
        <w:t xml:space="preserve">d </w:t>
      </w:r>
      <w:r w:rsidRPr="00AF2203">
        <w:rPr>
          <w:rFonts w:ascii="Garamond" w:hAnsi="Garamond"/>
          <w:color w:val="000000" w:themeColor="text1"/>
          <w:sz w:val="22"/>
          <w:szCs w:val="22"/>
        </w:rPr>
        <w:t xml:space="preserve">the girl. ‘I am Kiki.’ </w:t>
      </w:r>
      <w:r w:rsidR="001E5043">
        <w:rPr>
          <w:rFonts w:ascii="Garamond" w:hAnsi="Garamond"/>
          <w:color w:val="000000" w:themeColor="text1"/>
          <w:sz w:val="22"/>
          <w:szCs w:val="22"/>
        </w:rPr>
        <w:t>And s</w:t>
      </w:r>
      <w:r w:rsidRPr="00AF2203">
        <w:rPr>
          <w:rFonts w:ascii="Garamond" w:hAnsi="Garamond"/>
          <w:color w:val="000000" w:themeColor="text1"/>
          <w:sz w:val="22"/>
          <w:szCs w:val="22"/>
        </w:rPr>
        <w:t>he gave a small curtsy</w:t>
      </w:r>
      <w:r w:rsidR="00456FA0">
        <w:rPr>
          <w:rFonts w:ascii="Garamond" w:hAnsi="Garamond"/>
          <w:color w:val="000000" w:themeColor="text1"/>
          <w:sz w:val="22"/>
          <w:szCs w:val="22"/>
        </w:rPr>
        <w:t xml:space="preserve"> that drew </w:t>
      </w:r>
      <w:r w:rsidR="009A02FC" w:rsidRPr="00AF2203">
        <w:rPr>
          <w:rFonts w:ascii="Garamond" w:hAnsi="Garamond"/>
          <w:color w:val="000000" w:themeColor="text1"/>
          <w:sz w:val="22"/>
          <w:szCs w:val="22"/>
        </w:rPr>
        <w:t xml:space="preserve">Quentin’s eyes to </w:t>
      </w:r>
      <w:r w:rsidR="00605231">
        <w:rPr>
          <w:rFonts w:ascii="Garamond" w:hAnsi="Garamond"/>
          <w:color w:val="000000" w:themeColor="text1"/>
          <w:sz w:val="22"/>
          <w:szCs w:val="22"/>
        </w:rPr>
        <w:t xml:space="preserve">red </w:t>
      </w:r>
      <w:r w:rsidR="009A02FC" w:rsidRPr="00AF2203">
        <w:rPr>
          <w:rFonts w:ascii="Garamond" w:hAnsi="Garamond"/>
          <w:color w:val="000000" w:themeColor="text1"/>
          <w:sz w:val="22"/>
          <w:szCs w:val="22"/>
        </w:rPr>
        <w:t xml:space="preserve">fishnet stockings peeping through </w:t>
      </w:r>
      <w:r w:rsidR="00A81E16">
        <w:rPr>
          <w:rFonts w:ascii="Garamond" w:hAnsi="Garamond"/>
          <w:color w:val="000000" w:themeColor="text1"/>
          <w:sz w:val="22"/>
          <w:szCs w:val="22"/>
        </w:rPr>
        <w:t>a</w:t>
      </w:r>
      <w:r w:rsidR="00456FA0">
        <w:rPr>
          <w:rFonts w:ascii="Garamond" w:hAnsi="Garamond"/>
          <w:color w:val="000000" w:themeColor="text1"/>
          <w:sz w:val="22"/>
          <w:szCs w:val="22"/>
        </w:rPr>
        <w:t>n open zip</w:t>
      </w:r>
      <w:r w:rsidR="009A02FC" w:rsidRPr="00AF2203">
        <w:rPr>
          <w:rFonts w:ascii="Garamond" w:hAnsi="Garamond"/>
          <w:color w:val="000000" w:themeColor="text1"/>
          <w:sz w:val="22"/>
          <w:szCs w:val="22"/>
        </w:rPr>
        <w:t>.</w:t>
      </w:r>
    </w:p>
    <w:p w14:paraId="384E23C3" w14:textId="5ABDC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 am Baboo,’ said </w:t>
      </w:r>
      <w:r w:rsidR="0092184C" w:rsidRPr="00AF2203">
        <w:rPr>
          <w:rFonts w:ascii="Garamond" w:hAnsi="Garamond"/>
          <w:color w:val="000000" w:themeColor="text1"/>
          <w:sz w:val="22"/>
          <w:szCs w:val="22"/>
        </w:rPr>
        <w:t>the man</w:t>
      </w:r>
      <w:r w:rsidR="00E527A5">
        <w:rPr>
          <w:rFonts w:ascii="Garamond" w:hAnsi="Garamond"/>
          <w:color w:val="000000" w:themeColor="text1"/>
          <w:sz w:val="22"/>
          <w:szCs w:val="22"/>
        </w:rPr>
        <w:t>. P</w:t>
      </w:r>
      <w:r w:rsidRPr="00AF2203">
        <w:rPr>
          <w:rFonts w:ascii="Garamond" w:hAnsi="Garamond"/>
          <w:color w:val="000000" w:themeColor="text1"/>
          <w:sz w:val="22"/>
          <w:szCs w:val="22"/>
        </w:rPr>
        <w:t>lac</w:t>
      </w:r>
      <w:r w:rsidR="00806A32">
        <w:rPr>
          <w:rFonts w:ascii="Garamond" w:hAnsi="Garamond"/>
          <w:color w:val="000000" w:themeColor="text1"/>
          <w:sz w:val="22"/>
          <w:szCs w:val="22"/>
        </w:rPr>
        <w:t xml:space="preserve">ing </w:t>
      </w:r>
      <w:r w:rsidR="00E527A5">
        <w:rPr>
          <w:rFonts w:ascii="Garamond" w:hAnsi="Garamond"/>
          <w:color w:val="000000" w:themeColor="text1"/>
          <w:sz w:val="22"/>
          <w:szCs w:val="22"/>
        </w:rPr>
        <w:t>one</w:t>
      </w:r>
      <w:r w:rsidRPr="00AF2203">
        <w:rPr>
          <w:rFonts w:ascii="Garamond" w:hAnsi="Garamond"/>
          <w:color w:val="000000" w:themeColor="text1"/>
          <w:sz w:val="22"/>
          <w:szCs w:val="22"/>
        </w:rPr>
        <w:t xml:space="preserve"> hand </w:t>
      </w:r>
      <w:r w:rsidR="000E3CA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his</w:t>
      </w:r>
      <w:r w:rsidR="00B22394" w:rsidRPr="00AF2203">
        <w:rPr>
          <w:rFonts w:ascii="Garamond" w:hAnsi="Garamond"/>
          <w:color w:val="000000" w:themeColor="text1"/>
          <w:sz w:val="22"/>
          <w:szCs w:val="22"/>
        </w:rPr>
        <w:t xml:space="preserve"> chain</w:t>
      </w:r>
      <w:r w:rsidR="00F04B7A" w:rsidRPr="00AF2203">
        <w:rPr>
          <w:rFonts w:ascii="Garamond" w:hAnsi="Garamond"/>
          <w:color w:val="000000" w:themeColor="text1"/>
          <w:sz w:val="22"/>
          <w:szCs w:val="22"/>
        </w:rPr>
        <w:t>-</w:t>
      </w:r>
      <w:r w:rsidR="00B22394" w:rsidRPr="00AF2203">
        <w:rPr>
          <w:rFonts w:ascii="Garamond" w:hAnsi="Garamond"/>
          <w:color w:val="000000" w:themeColor="text1"/>
          <w:sz w:val="22"/>
          <w:szCs w:val="22"/>
        </w:rPr>
        <w:t>mailed</w:t>
      </w:r>
      <w:r w:rsidRPr="00AF2203">
        <w:rPr>
          <w:rFonts w:ascii="Garamond" w:hAnsi="Garamond"/>
          <w:color w:val="000000" w:themeColor="text1"/>
          <w:sz w:val="22"/>
          <w:szCs w:val="22"/>
        </w:rPr>
        <w:t xml:space="preserve"> heart</w:t>
      </w:r>
      <w:r w:rsidR="00E527A5">
        <w:rPr>
          <w:rFonts w:ascii="Garamond" w:hAnsi="Garamond"/>
          <w:color w:val="000000" w:themeColor="text1"/>
          <w:sz w:val="22"/>
          <w:szCs w:val="22"/>
        </w:rPr>
        <w:t>, h</w:t>
      </w:r>
      <w:r w:rsidR="00456FA0">
        <w:rPr>
          <w:rFonts w:ascii="Garamond" w:hAnsi="Garamond"/>
          <w:color w:val="000000" w:themeColor="text1"/>
          <w:sz w:val="22"/>
          <w:szCs w:val="22"/>
        </w:rPr>
        <w:t xml:space="preserve">e </w:t>
      </w:r>
      <w:r w:rsidRPr="00AF2203">
        <w:rPr>
          <w:rFonts w:ascii="Garamond" w:hAnsi="Garamond"/>
          <w:color w:val="000000" w:themeColor="text1"/>
          <w:sz w:val="22"/>
          <w:szCs w:val="22"/>
        </w:rPr>
        <w:t>bow</w:t>
      </w:r>
      <w:r w:rsidR="00456FA0">
        <w:rPr>
          <w:rFonts w:ascii="Garamond" w:hAnsi="Garamond"/>
          <w:color w:val="000000" w:themeColor="text1"/>
          <w:sz w:val="22"/>
          <w:szCs w:val="22"/>
        </w:rPr>
        <w:t>ed</w:t>
      </w:r>
      <w:r w:rsidRPr="00AF2203">
        <w:rPr>
          <w:rFonts w:ascii="Garamond" w:hAnsi="Garamond"/>
          <w:color w:val="000000" w:themeColor="text1"/>
          <w:sz w:val="22"/>
          <w:szCs w:val="22"/>
        </w:rPr>
        <w:t xml:space="preserve"> a fracti</w:t>
      </w:r>
      <w:r w:rsidR="001F112B">
        <w:rPr>
          <w:rFonts w:ascii="Garamond" w:hAnsi="Garamond"/>
          <w:color w:val="000000" w:themeColor="text1"/>
          <w:sz w:val="22"/>
          <w:szCs w:val="22"/>
        </w:rPr>
        <w:t xml:space="preserve">on and lowered his gaze, raising the stuffed hedgehog aloft with </w:t>
      </w:r>
      <w:r w:rsidR="00F01AC9">
        <w:rPr>
          <w:rFonts w:ascii="Garamond" w:hAnsi="Garamond"/>
          <w:color w:val="000000" w:themeColor="text1"/>
          <w:sz w:val="22"/>
          <w:szCs w:val="22"/>
        </w:rPr>
        <w:t>his</w:t>
      </w:r>
      <w:r w:rsidR="00E527A5">
        <w:rPr>
          <w:rFonts w:ascii="Garamond" w:hAnsi="Garamond"/>
          <w:color w:val="000000" w:themeColor="text1"/>
          <w:sz w:val="22"/>
          <w:szCs w:val="22"/>
        </w:rPr>
        <w:t xml:space="preserve"> free</w:t>
      </w:r>
      <w:r w:rsidR="001F112B">
        <w:rPr>
          <w:rFonts w:ascii="Garamond" w:hAnsi="Garamond"/>
          <w:color w:val="000000" w:themeColor="text1"/>
          <w:sz w:val="22"/>
          <w:szCs w:val="22"/>
        </w:rPr>
        <w:t xml:space="preserve"> hand</w:t>
      </w:r>
      <w:r w:rsidRPr="00AF2203">
        <w:rPr>
          <w:rFonts w:ascii="Garamond" w:hAnsi="Garamond"/>
          <w:color w:val="000000" w:themeColor="text1"/>
          <w:sz w:val="22"/>
          <w:szCs w:val="22"/>
        </w:rPr>
        <w:t>.</w:t>
      </w:r>
      <w:r w:rsidR="00D16D8F" w:rsidRPr="00AF2203">
        <w:rPr>
          <w:rFonts w:ascii="Garamond" w:hAnsi="Garamond"/>
          <w:color w:val="000000" w:themeColor="text1"/>
          <w:sz w:val="22"/>
          <w:szCs w:val="22"/>
        </w:rPr>
        <w:t xml:space="preserve"> </w:t>
      </w:r>
    </w:p>
    <w:p w14:paraId="28BECC14" w14:textId="6912BC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would not really work the other way around,’ said </w:t>
      </w:r>
      <w:r w:rsidR="007C67D5" w:rsidRPr="00AF2203">
        <w:rPr>
          <w:rFonts w:ascii="Garamond" w:hAnsi="Garamond"/>
          <w:color w:val="000000" w:themeColor="text1"/>
          <w:sz w:val="22"/>
          <w:szCs w:val="22"/>
        </w:rPr>
        <w:t>Kiki</w:t>
      </w:r>
      <w:r w:rsidR="007F6105">
        <w:rPr>
          <w:rFonts w:ascii="Garamond" w:hAnsi="Garamond"/>
          <w:color w:val="000000" w:themeColor="text1"/>
          <w:sz w:val="22"/>
          <w:szCs w:val="22"/>
        </w:rPr>
        <w:t>,</w:t>
      </w:r>
      <w:r w:rsidR="00456FA0">
        <w:rPr>
          <w:rFonts w:ascii="Garamond" w:hAnsi="Garamond"/>
          <w:color w:val="000000" w:themeColor="text1"/>
          <w:sz w:val="22"/>
          <w:szCs w:val="22"/>
        </w:rPr>
        <w:t xml:space="preserve"> </w:t>
      </w:r>
      <w:r w:rsidR="00806A32">
        <w:rPr>
          <w:rFonts w:ascii="Garamond" w:hAnsi="Garamond"/>
          <w:color w:val="000000" w:themeColor="text1"/>
          <w:sz w:val="22"/>
          <w:szCs w:val="22"/>
        </w:rPr>
        <w:t>to which Baboo ejected</w:t>
      </w:r>
      <w:r w:rsidR="00456FA0">
        <w:rPr>
          <w:rFonts w:ascii="Garamond" w:hAnsi="Garamond"/>
          <w:color w:val="000000" w:themeColor="text1"/>
          <w:sz w:val="22"/>
          <w:szCs w:val="22"/>
        </w:rPr>
        <w:t xml:space="preserve"> </w:t>
      </w:r>
      <w:r w:rsidRPr="00AF2203">
        <w:rPr>
          <w:rFonts w:ascii="Garamond" w:hAnsi="Garamond"/>
          <w:color w:val="000000" w:themeColor="text1"/>
          <w:sz w:val="22"/>
          <w:szCs w:val="22"/>
        </w:rPr>
        <w:t>a snort of approval.</w:t>
      </w:r>
    </w:p>
    <w:p w14:paraId="562598FE" w14:textId="0D7B503D" w:rsidR="00BE3C44" w:rsidRPr="00AF2203" w:rsidRDefault="00BE3C44" w:rsidP="007700F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wondered if </w:t>
      </w:r>
      <w:r w:rsidR="004970A2" w:rsidRPr="00AF2203">
        <w:rPr>
          <w:rFonts w:ascii="Garamond" w:hAnsi="Garamond"/>
          <w:color w:val="000000" w:themeColor="text1"/>
          <w:sz w:val="22"/>
          <w:szCs w:val="22"/>
        </w:rPr>
        <w:t>the couple</w:t>
      </w:r>
      <w:r w:rsidRPr="00AF2203">
        <w:rPr>
          <w:rFonts w:ascii="Garamond" w:hAnsi="Garamond"/>
          <w:color w:val="000000" w:themeColor="text1"/>
          <w:sz w:val="22"/>
          <w:szCs w:val="22"/>
        </w:rPr>
        <w:t xml:space="preserve"> were talking automatically, as Urd and Verd had</w:t>
      </w:r>
      <w:r w:rsidR="004934C1">
        <w:rPr>
          <w:rFonts w:ascii="Garamond" w:hAnsi="Garamond"/>
          <w:color w:val="000000" w:themeColor="text1"/>
          <w:sz w:val="22"/>
          <w:szCs w:val="22"/>
        </w:rPr>
        <w:t xml:space="preserve"> done</w:t>
      </w:r>
      <w:r w:rsidRPr="00AF2203">
        <w:rPr>
          <w:rFonts w:ascii="Garamond" w:hAnsi="Garamond"/>
          <w:color w:val="000000" w:themeColor="text1"/>
          <w:sz w:val="22"/>
          <w:szCs w:val="22"/>
        </w:rPr>
        <w:t xml:space="preserve">, though neither </w:t>
      </w:r>
      <w:r w:rsidR="00DC50A7" w:rsidRPr="00AF2203">
        <w:rPr>
          <w:rFonts w:ascii="Garamond" w:hAnsi="Garamond"/>
          <w:color w:val="000000" w:themeColor="text1"/>
          <w:sz w:val="22"/>
          <w:szCs w:val="22"/>
        </w:rPr>
        <w:t>appeared to be wearing</w:t>
      </w:r>
      <w:r w:rsidRPr="00AF2203">
        <w:rPr>
          <w:rFonts w:ascii="Garamond" w:hAnsi="Garamond"/>
          <w:color w:val="000000" w:themeColor="text1"/>
          <w:sz w:val="22"/>
          <w:szCs w:val="22"/>
        </w:rPr>
        <w:t xml:space="preserve"> a </w:t>
      </w:r>
      <w:r w:rsidR="001B3C94" w:rsidRPr="00AF2203">
        <w:rPr>
          <w:rFonts w:ascii="Garamond" w:hAnsi="Garamond"/>
          <w:color w:val="000000" w:themeColor="text1"/>
          <w:sz w:val="22"/>
          <w:szCs w:val="22"/>
        </w:rPr>
        <w:t>reality modulator</w:t>
      </w:r>
      <w:r w:rsidRPr="00AF2203">
        <w:rPr>
          <w:rFonts w:ascii="Garamond" w:hAnsi="Garamond"/>
          <w:color w:val="000000" w:themeColor="text1"/>
          <w:sz w:val="22"/>
          <w:szCs w:val="22"/>
        </w:rPr>
        <w:t>.</w:t>
      </w:r>
    </w:p>
    <w:p w14:paraId="79172FFB" w14:textId="19B5CFB7" w:rsidR="00E83F3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w:t>
      </w:r>
      <w:r w:rsidR="00307270" w:rsidRPr="00AF2203">
        <w:rPr>
          <w:rFonts w:ascii="Garamond" w:hAnsi="Garamond"/>
          <w:color w:val="000000" w:themeColor="text1"/>
          <w:sz w:val="22"/>
          <w:szCs w:val="22"/>
        </w:rPr>
        <w:t xml:space="preserve"> </w:t>
      </w:r>
      <w:r w:rsidR="007700F7">
        <w:rPr>
          <w:rFonts w:ascii="Garamond" w:hAnsi="Garamond"/>
          <w:color w:val="000000" w:themeColor="text1"/>
          <w:sz w:val="22"/>
          <w:szCs w:val="22"/>
        </w:rPr>
        <w:t xml:space="preserve">flicked </w:t>
      </w:r>
      <w:r w:rsidR="00307270" w:rsidRPr="00AF2203">
        <w:rPr>
          <w:rFonts w:ascii="Garamond" w:hAnsi="Garamond"/>
          <w:color w:val="000000" w:themeColor="text1"/>
          <w:sz w:val="22"/>
          <w:szCs w:val="22"/>
        </w:rPr>
        <w:t>a tight</w:t>
      </w:r>
      <w:r w:rsidRPr="00AF2203">
        <w:rPr>
          <w:rFonts w:ascii="Garamond" w:hAnsi="Garamond"/>
          <w:color w:val="000000" w:themeColor="text1"/>
          <w:sz w:val="22"/>
          <w:szCs w:val="22"/>
        </w:rPr>
        <w:t xml:space="preserve"> smile</w:t>
      </w:r>
      <w:r w:rsidR="00D05A56" w:rsidRPr="00AF2203">
        <w:rPr>
          <w:rFonts w:ascii="Garamond" w:hAnsi="Garamond"/>
          <w:color w:val="000000" w:themeColor="text1"/>
          <w:sz w:val="22"/>
          <w:szCs w:val="22"/>
        </w:rPr>
        <w:t xml:space="preserve"> </w:t>
      </w:r>
      <w:r w:rsidR="007700F7">
        <w:rPr>
          <w:rFonts w:ascii="Garamond" w:hAnsi="Garamond"/>
          <w:color w:val="000000" w:themeColor="text1"/>
          <w:sz w:val="22"/>
          <w:szCs w:val="22"/>
        </w:rPr>
        <w:t>to Quentin</w:t>
      </w:r>
      <w:r w:rsidRPr="00AF2203">
        <w:rPr>
          <w:rFonts w:ascii="Garamond" w:hAnsi="Garamond"/>
          <w:color w:val="000000" w:themeColor="text1"/>
          <w:sz w:val="22"/>
          <w:szCs w:val="22"/>
        </w:rPr>
        <w:t>.</w:t>
      </w:r>
      <w:r w:rsidR="00E83F33" w:rsidRPr="00AF2203">
        <w:rPr>
          <w:rFonts w:ascii="Garamond" w:hAnsi="Garamond"/>
          <w:color w:val="000000" w:themeColor="text1"/>
          <w:sz w:val="22"/>
          <w:szCs w:val="22"/>
        </w:rPr>
        <w:t xml:space="preserve"> </w:t>
      </w:r>
    </w:p>
    <w:p w14:paraId="5816E38F" w14:textId="0E1B91C6" w:rsidR="00BE3C44" w:rsidRPr="00AF2203" w:rsidRDefault="00BE3C44" w:rsidP="0095398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‘Have you come far?’ </w:t>
      </w:r>
      <w:r w:rsidR="008A01F3">
        <w:rPr>
          <w:rFonts w:ascii="Garamond" w:hAnsi="Garamond"/>
          <w:color w:val="000000" w:themeColor="text1"/>
          <w:sz w:val="22"/>
          <w:szCs w:val="22"/>
        </w:rPr>
        <w:t xml:space="preserve">she </w:t>
      </w:r>
      <w:r w:rsidR="00E83F33"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 felt </w:t>
      </w:r>
      <w:r w:rsidR="00DB6579" w:rsidRPr="00AF2203">
        <w:rPr>
          <w:rFonts w:ascii="Garamond" w:hAnsi="Garamond"/>
          <w:color w:val="000000" w:themeColor="text1"/>
          <w:sz w:val="22"/>
          <w:szCs w:val="22"/>
        </w:rPr>
        <w:t>comforted</w:t>
      </w:r>
      <w:r w:rsidR="001B6D1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by </w:t>
      </w:r>
      <w:r w:rsidR="008547C8"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DB6579" w:rsidRPr="00AF2203">
        <w:rPr>
          <w:rFonts w:ascii="Garamond" w:hAnsi="Garamond"/>
          <w:color w:val="000000" w:themeColor="text1"/>
          <w:sz w:val="22"/>
          <w:szCs w:val="22"/>
        </w:rPr>
        <w:t>simple</w:t>
      </w:r>
      <w:r w:rsidRPr="00AF2203">
        <w:rPr>
          <w:rFonts w:ascii="Garamond" w:hAnsi="Garamond"/>
          <w:color w:val="000000" w:themeColor="text1"/>
          <w:sz w:val="22"/>
          <w:szCs w:val="22"/>
        </w:rPr>
        <w:t xml:space="preserve"> question</w:t>
      </w:r>
      <w:r w:rsidR="00E537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t>
      </w:r>
      <w:r w:rsidR="007700F7">
        <w:rPr>
          <w:rFonts w:ascii="Garamond" w:hAnsi="Garamond"/>
          <w:color w:val="000000" w:themeColor="text1"/>
          <w:sz w:val="22"/>
          <w:szCs w:val="22"/>
        </w:rPr>
        <w:t>nodded</w:t>
      </w:r>
      <w:r w:rsidR="00FD4100">
        <w:rPr>
          <w:rFonts w:ascii="Garamond" w:hAnsi="Garamond"/>
          <w:color w:val="000000" w:themeColor="text1"/>
          <w:sz w:val="22"/>
          <w:szCs w:val="22"/>
        </w:rPr>
        <w:t>.</w:t>
      </w:r>
    </w:p>
    <w:p w14:paraId="0124D02D" w14:textId="21429701" w:rsidR="00BE3C44" w:rsidRPr="00AF2203" w:rsidRDefault="00C5010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E2527B">
        <w:rPr>
          <w:rFonts w:ascii="Garamond" w:hAnsi="Garamond"/>
          <w:color w:val="000000" w:themeColor="text1"/>
          <w:sz w:val="22"/>
          <w:szCs w:val="22"/>
        </w:rPr>
        <w:t xml:space="preserve">continued to stroke the hedgehog and </w:t>
      </w:r>
      <w:r w:rsidRPr="00AF2203">
        <w:rPr>
          <w:rFonts w:ascii="Garamond" w:hAnsi="Garamond"/>
          <w:color w:val="000000" w:themeColor="text1"/>
          <w:sz w:val="22"/>
          <w:szCs w:val="22"/>
        </w:rPr>
        <w:t xml:space="preserve">said, </w:t>
      </w:r>
      <w:r w:rsidR="00BE3C44" w:rsidRPr="00AF2203">
        <w:rPr>
          <w:rFonts w:ascii="Garamond" w:hAnsi="Garamond"/>
          <w:color w:val="000000" w:themeColor="text1"/>
          <w:sz w:val="22"/>
          <w:szCs w:val="22"/>
        </w:rPr>
        <w:t>‘We have been here for</w:t>
      </w:r>
      <w:r w:rsidR="005A0CB5">
        <w:rPr>
          <w:rFonts w:ascii="Garamond" w:hAnsi="Garamond"/>
          <w:color w:val="000000" w:themeColor="text1"/>
          <w:sz w:val="22"/>
          <w:szCs w:val="22"/>
        </w:rPr>
        <w:t xml:space="preserve"> some time</w:t>
      </w:r>
      <w:r w:rsidR="00BE3C44" w:rsidRPr="00AF2203">
        <w:rPr>
          <w:rFonts w:ascii="Garamond" w:hAnsi="Garamond"/>
          <w:color w:val="000000" w:themeColor="text1"/>
          <w:sz w:val="22"/>
          <w:szCs w:val="22"/>
        </w:rPr>
        <w:t xml:space="preserve">. </w:t>
      </w:r>
      <w:r w:rsidR="008A01F3">
        <w:rPr>
          <w:rFonts w:ascii="Garamond" w:hAnsi="Garamond"/>
          <w:color w:val="000000" w:themeColor="text1"/>
          <w:sz w:val="22"/>
          <w:szCs w:val="22"/>
        </w:rPr>
        <w:t xml:space="preserve">But </w:t>
      </w:r>
      <w:r w:rsidR="00CC0A4B" w:rsidRPr="00AF2203">
        <w:rPr>
          <w:rFonts w:ascii="Garamond" w:hAnsi="Garamond"/>
          <w:color w:val="000000" w:themeColor="text1"/>
          <w:sz w:val="22"/>
          <w:szCs w:val="22"/>
        </w:rPr>
        <w:t xml:space="preserve">I find it </w:t>
      </w:r>
      <w:r w:rsidR="009B68DE" w:rsidRPr="00AF2203">
        <w:rPr>
          <w:rFonts w:ascii="Garamond" w:hAnsi="Garamond"/>
          <w:color w:val="000000" w:themeColor="text1"/>
          <w:sz w:val="22"/>
          <w:szCs w:val="22"/>
        </w:rPr>
        <w:t xml:space="preserve">so hard to </w:t>
      </w:r>
      <w:r w:rsidR="00CC0A4B" w:rsidRPr="00AF2203">
        <w:rPr>
          <w:rFonts w:ascii="Garamond" w:hAnsi="Garamond"/>
          <w:color w:val="000000" w:themeColor="text1"/>
          <w:sz w:val="22"/>
          <w:szCs w:val="22"/>
        </w:rPr>
        <w:t>keep track of time</w:t>
      </w:r>
      <w:r w:rsidR="008A01F3">
        <w:rPr>
          <w:rFonts w:ascii="Garamond" w:hAnsi="Garamond"/>
          <w:color w:val="000000" w:themeColor="text1"/>
          <w:sz w:val="22"/>
          <w:szCs w:val="22"/>
        </w:rPr>
        <w:t xml:space="preserve"> lately</w:t>
      </w:r>
      <w:r w:rsidR="00CC0A4B"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7C52FF0C" w14:textId="58DCCE0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00">
        <w:rPr>
          <w:rFonts w:ascii="Garamond" w:hAnsi="Garamond"/>
          <w:color w:val="000000" w:themeColor="text1"/>
          <w:sz w:val="22"/>
          <w:szCs w:val="22"/>
        </w:rPr>
        <w:t>Y</w:t>
      </w:r>
      <w:r w:rsidRPr="00AF2203">
        <w:rPr>
          <w:rFonts w:ascii="Garamond" w:hAnsi="Garamond"/>
          <w:color w:val="000000" w:themeColor="text1"/>
          <w:sz w:val="22"/>
          <w:szCs w:val="22"/>
        </w:rPr>
        <w:t>ou will join us for a drink</w:t>
      </w:r>
      <w:r w:rsidR="00E5376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said</w:t>
      </w:r>
      <w:r w:rsidRPr="00AF2203">
        <w:rPr>
          <w:rFonts w:ascii="Garamond" w:hAnsi="Garamond"/>
          <w:color w:val="000000" w:themeColor="text1"/>
          <w:sz w:val="22"/>
          <w:szCs w:val="22"/>
        </w:rPr>
        <w:t xml:space="preserve"> the girl</w:t>
      </w:r>
      <w:r w:rsidR="00C22D9D">
        <w:rPr>
          <w:rFonts w:ascii="Garamond" w:hAnsi="Garamond"/>
          <w:color w:val="000000" w:themeColor="text1"/>
          <w:sz w:val="22"/>
          <w:szCs w:val="22"/>
        </w:rPr>
        <w:t xml:space="preserve"> and pulled </w:t>
      </w:r>
      <w:r w:rsidR="006260EE"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w:t>
      </w:r>
      <w:r w:rsidR="00F71D8B" w:rsidRPr="00AF2203">
        <w:rPr>
          <w:rFonts w:ascii="Garamond" w:hAnsi="Garamond"/>
          <w:color w:val="000000" w:themeColor="text1"/>
          <w:sz w:val="22"/>
          <w:szCs w:val="22"/>
        </w:rPr>
        <w:t>a</w:t>
      </w:r>
      <w:r w:rsidR="004D658F" w:rsidRPr="00AF2203">
        <w:rPr>
          <w:rFonts w:ascii="Garamond" w:hAnsi="Garamond"/>
          <w:color w:val="000000" w:themeColor="text1"/>
          <w:sz w:val="22"/>
          <w:szCs w:val="22"/>
        </w:rPr>
        <w:t xml:space="preserve"> wheeled</w:t>
      </w:r>
      <w:r w:rsidR="00F71D8B" w:rsidRPr="00AF2203">
        <w:rPr>
          <w:rFonts w:ascii="Garamond" w:hAnsi="Garamond"/>
          <w:color w:val="000000" w:themeColor="text1"/>
          <w:sz w:val="22"/>
          <w:szCs w:val="22"/>
        </w:rPr>
        <w:t xml:space="preserve"> antique </w:t>
      </w:r>
      <w:r w:rsidRPr="00AF2203">
        <w:rPr>
          <w:rFonts w:ascii="Garamond" w:hAnsi="Garamond"/>
          <w:color w:val="000000" w:themeColor="text1"/>
          <w:sz w:val="22"/>
          <w:szCs w:val="22"/>
        </w:rPr>
        <w:t xml:space="preserve">table </w:t>
      </w:r>
      <w:r w:rsidR="00DC50A7" w:rsidRPr="00AF2203">
        <w:rPr>
          <w:rFonts w:ascii="Garamond" w:hAnsi="Garamond"/>
          <w:color w:val="000000" w:themeColor="text1"/>
          <w:sz w:val="22"/>
          <w:szCs w:val="22"/>
        </w:rPr>
        <w:t>carrying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a number of</w:t>
      </w:r>
      <w:r w:rsidR="00E462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vessels</w:t>
      </w:r>
      <w:r w:rsidR="003945F6" w:rsidRPr="00AF2203">
        <w:rPr>
          <w:rFonts w:ascii="Garamond" w:hAnsi="Garamond"/>
          <w:color w:val="000000" w:themeColor="text1"/>
          <w:sz w:val="22"/>
          <w:szCs w:val="22"/>
        </w:rPr>
        <w:t>, the most notable being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 xml:space="preserve">a frosted </w:t>
      </w:r>
      <w:r w:rsidR="003945F6" w:rsidRPr="00AF2203">
        <w:rPr>
          <w:rFonts w:ascii="Garamond" w:hAnsi="Garamond"/>
          <w:color w:val="000000" w:themeColor="text1"/>
          <w:sz w:val="22"/>
          <w:szCs w:val="22"/>
        </w:rPr>
        <w:t>green</w:t>
      </w:r>
      <w:r w:rsidR="004E501A"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the</w:t>
      </w:r>
      <w:r w:rsidR="00A522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size of a pineapple</w:t>
      </w:r>
      <w:r w:rsidR="00264DC0">
        <w:rPr>
          <w:rFonts w:ascii="Garamond" w:hAnsi="Garamond"/>
          <w:color w:val="000000" w:themeColor="text1"/>
          <w:sz w:val="22"/>
          <w:szCs w:val="22"/>
        </w:rPr>
        <w:t xml:space="preserve"> lying on its longitudinal axis and</w:t>
      </w:r>
      <w:r w:rsidRPr="00AF2203">
        <w:rPr>
          <w:rFonts w:ascii="Garamond" w:hAnsi="Garamond"/>
          <w:color w:val="000000" w:themeColor="text1"/>
          <w:sz w:val="22"/>
          <w:szCs w:val="22"/>
        </w:rPr>
        <w:t xml:space="preserve"> pinched at each end</w:t>
      </w:r>
      <w:r w:rsidR="000F05CA" w:rsidRPr="00AF2203">
        <w:rPr>
          <w:rFonts w:ascii="Garamond" w:hAnsi="Garamond"/>
          <w:color w:val="000000" w:themeColor="text1"/>
          <w:sz w:val="22"/>
          <w:szCs w:val="22"/>
        </w:rPr>
        <w:t xml:space="preserve"> </w:t>
      </w:r>
      <w:r w:rsidR="00FC16AC">
        <w:rPr>
          <w:rFonts w:ascii="Garamond" w:hAnsi="Garamond"/>
          <w:color w:val="000000" w:themeColor="text1"/>
          <w:sz w:val="22"/>
          <w:szCs w:val="22"/>
        </w:rPr>
        <w:t xml:space="preserve">into </w:t>
      </w:r>
      <w:r w:rsidR="00692889">
        <w:rPr>
          <w:rFonts w:ascii="Garamond" w:hAnsi="Garamond"/>
          <w:color w:val="000000" w:themeColor="text1"/>
          <w:sz w:val="22"/>
          <w:szCs w:val="22"/>
        </w:rPr>
        <w:t xml:space="preserve">dangerous-looking </w:t>
      </w:r>
      <w:r w:rsidR="007F6105">
        <w:rPr>
          <w:rFonts w:ascii="Garamond" w:hAnsi="Garamond"/>
          <w:color w:val="000000" w:themeColor="text1"/>
          <w:sz w:val="22"/>
          <w:szCs w:val="22"/>
        </w:rPr>
        <w:t xml:space="preserve">glass </w:t>
      </w:r>
      <w:r w:rsidR="00692889">
        <w:rPr>
          <w:rFonts w:ascii="Garamond" w:hAnsi="Garamond"/>
          <w:color w:val="000000" w:themeColor="text1"/>
          <w:sz w:val="22"/>
          <w:szCs w:val="22"/>
        </w:rPr>
        <w:t>needles. It was</w:t>
      </w:r>
      <w:r w:rsidR="000F05CA" w:rsidRPr="00AF2203">
        <w:rPr>
          <w:rFonts w:ascii="Garamond" w:hAnsi="Garamond"/>
          <w:color w:val="000000" w:themeColor="text1"/>
          <w:sz w:val="22"/>
          <w:szCs w:val="22"/>
        </w:rPr>
        <w:t xml:space="preserve"> </w:t>
      </w:r>
      <w:r w:rsidR="00264DC0">
        <w:rPr>
          <w:rFonts w:ascii="Garamond" w:hAnsi="Garamond"/>
          <w:color w:val="000000" w:themeColor="text1"/>
          <w:sz w:val="22"/>
          <w:szCs w:val="22"/>
        </w:rPr>
        <w:t>set</w:t>
      </w:r>
      <w:r w:rsidRPr="00AF2203">
        <w:rPr>
          <w:rFonts w:ascii="Garamond" w:hAnsi="Garamond"/>
          <w:color w:val="000000" w:themeColor="text1"/>
          <w:sz w:val="22"/>
          <w:szCs w:val="22"/>
        </w:rPr>
        <w:t xml:space="preserve"> </w:t>
      </w:r>
      <w:r w:rsidR="00264DC0">
        <w:rPr>
          <w:rFonts w:ascii="Garamond" w:hAnsi="Garamond"/>
          <w:color w:val="000000" w:themeColor="text1"/>
          <w:sz w:val="22"/>
          <w:szCs w:val="22"/>
        </w:rPr>
        <w:t>within</w:t>
      </w:r>
      <w:r w:rsidRPr="00AF2203">
        <w:rPr>
          <w:rFonts w:ascii="Garamond" w:hAnsi="Garamond"/>
          <w:color w:val="000000" w:themeColor="text1"/>
          <w:sz w:val="22"/>
          <w:szCs w:val="22"/>
        </w:rPr>
        <w:t xml:space="preserve"> </w:t>
      </w:r>
      <w:r w:rsidR="00392D0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plush </w:t>
      </w:r>
      <w:r w:rsidR="00392D04" w:rsidRPr="00AF2203">
        <w:rPr>
          <w:rFonts w:ascii="Garamond" w:hAnsi="Garamond"/>
          <w:color w:val="000000" w:themeColor="text1"/>
          <w:sz w:val="22"/>
          <w:szCs w:val="22"/>
        </w:rPr>
        <w:t xml:space="preserve">claret </w:t>
      </w:r>
      <w:r w:rsidRPr="00AF2203">
        <w:rPr>
          <w:rFonts w:ascii="Garamond" w:hAnsi="Garamond"/>
          <w:color w:val="000000" w:themeColor="text1"/>
          <w:sz w:val="22"/>
          <w:szCs w:val="22"/>
        </w:rPr>
        <w:t>pillow</w:t>
      </w:r>
      <w:r w:rsidR="00692889">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did not </w:t>
      </w:r>
      <w:r w:rsidR="00D23D16" w:rsidRPr="00AF2203">
        <w:rPr>
          <w:rFonts w:ascii="Garamond" w:hAnsi="Garamond"/>
          <w:color w:val="000000" w:themeColor="text1"/>
          <w:sz w:val="22"/>
          <w:szCs w:val="22"/>
        </w:rPr>
        <w:t xml:space="preserve">seem to </w:t>
      </w:r>
      <w:r w:rsidRPr="00AF2203">
        <w:rPr>
          <w:rFonts w:ascii="Garamond" w:hAnsi="Garamond"/>
          <w:color w:val="000000" w:themeColor="text1"/>
          <w:sz w:val="22"/>
          <w:szCs w:val="22"/>
        </w:rPr>
        <w:t>have a spout.</w:t>
      </w:r>
    </w:p>
    <w:p w14:paraId="09D8112D" w14:textId="77E1AFB6" w:rsidR="00BE3C44" w:rsidRPr="00AF2203" w:rsidRDefault="004D5BA6" w:rsidP="00BE3C44">
      <w:pPr>
        <w:ind w:firstLine="454"/>
        <w:jc w:val="both"/>
        <w:rPr>
          <w:rFonts w:ascii="Garamond" w:hAnsi="Garamond"/>
          <w:color w:val="000000" w:themeColor="text1"/>
          <w:sz w:val="22"/>
          <w:szCs w:val="22"/>
        </w:rPr>
      </w:pPr>
      <w:r>
        <w:rPr>
          <w:rFonts w:ascii="Garamond" w:hAnsi="Garamond"/>
          <w:color w:val="000000" w:themeColor="text1"/>
          <w:sz w:val="22"/>
          <w:szCs w:val="22"/>
        </w:rPr>
        <w:t>Leaning</w:t>
      </w:r>
      <w:r w:rsidR="00BE3C44" w:rsidRPr="00AF2203">
        <w:rPr>
          <w:rFonts w:ascii="Garamond" w:hAnsi="Garamond"/>
          <w:color w:val="000000" w:themeColor="text1"/>
          <w:sz w:val="22"/>
          <w:szCs w:val="22"/>
        </w:rPr>
        <w:t xml:space="preserve"> forward from his seat</w:t>
      </w:r>
      <w:r>
        <w:rPr>
          <w:rFonts w:ascii="Garamond" w:hAnsi="Garamond"/>
          <w:color w:val="000000" w:themeColor="text1"/>
          <w:sz w:val="22"/>
          <w:szCs w:val="22"/>
        </w:rPr>
        <w:t xml:space="preserve"> Quentin</w:t>
      </w:r>
      <w:r w:rsidR="00BE3C44" w:rsidRPr="00AF2203">
        <w:rPr>
          <w:rFonts w:ascii="Garamond" w:hAnsi="Garamond"/>
          <w:color w:val="000000" w:themeColor="text1"/>
          <w:sz w:val="22"/>
          <w:szCs w:val="22"/>
        </w:rPr>
        <w:t xml:space="preserve"> inspect</w:t>
      </w:r>
      <w:r>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the </w:t>
      </w:r>
      <w:r w:rsidR="00E11C07">
        <w:rPr>
          <w:rFonts w:ascii="Garamond" w:hAnsi="Garamond"/>
          <w:color w:val="000000" w:themeColor="text1"/>
          <w:sz w:val="22"/>
          <w:szCs w:val="22"/>
        </w:rPr>
        <w:t>vessel</w:t>
      </w:r>
      <w:r w:rsidR="00AE0722">
        <w:rPr>
          <w:rFonts w:ascii="Garamond" w:hAnsi="Garamond"/>
          <w:color w:val="000000" w:themeColor="text1"/>
          <w:sz w:val="22"/>
          <w:szCs w:val="22"/>
        </w:rPr>
        <w:t>. U</w:t>
      </w:r>
      <w:r w:rsidR="00E46293" w:rsidRPr="00AF2203">
        <w:rPr>
          <w:rFonts w:ascii="Garamond" w:hAnsi="Garamond"/>
          <w:color w:val="000000" w:themeColor="text1"/>
          <w:sz w:val="22"/>
          <w:szCs w:val="22"/>
        </w:rPr>
        <w:t>pon</w:t>
      </w:r>
      <w:r w:rsidR="00BE3C44" w:rsidRPr="00AF2203">
        <w:rPr>
          <w:rFonts w:ascii="Garamond" w:hAnsi="Garamond"/>
          <w:color w:val="000000" w:themeColor="text1"/>
          <w:sz w:val="22"/>
          <w:szCs w:val="22"/>
        </w:rPr>
        <w:t xml:space="preserve"> its equator</w:t>
      </w:r>
      <w:r w:rsidR="00E46293" w:rsidRPr="00AF2203">
        <w:rPr>
          <w:rFonts w:ascii="Garamond" w:hAnsi="Garamond"/>
          <w:color w:val="000000" w:themeColor="text1"/>
          <w:sz w:val="22"/>
          <w:szCs w:val="22"/>
        </w:rPr>
        <w:t xml:space="preserve"> </w:t>
      </w:r>
      <w:r w:rsidR="00AE0722">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a small silver-ringed hole</w:t>
      </w:r>
      <w:r w:rsidR="00085650">
        <w:rPr>
          <w:rFonts w:ascii="Garamond" w:hAnsi="Garamond"/>
          <w:color w:val="000000" w:themeColor="text1"/>
          <w:sz w:val="22"/>
          <w:szCs w:val="22"/>
        </w:rPr>
        <w:t xml:space="preserve"> </w:t>
      </w:r>
      <w:r w:rsidR="00B67D16" w:rsidRPr="00AF2203">
        <w:rPr>
          <w:rFonts w:ascii="Garamond" w:hAnsi="Garamond"/>
          <w:color w:val="000000" w:themeColor="text1"/>
          <w:sz w:val="22"/>
          <w:szCs w:val="22"/>
        </w:rPr>
        <w:t>wide enough to insert a few fingers</w:t>
      </w:r>
      <w:r w:rsidR="00C22D9D">
        <w:rPr>
          <w:rFonts w:ascii="Garamond" w:hAnsi="Garamond"/>
          <w:color w:val="000000" w:themeColor="text1"/>
          <w:sz w:val="22"/>
          <w:szCs w:val="22"/>
        </w:rPr>
        <w:t xml:space="preserve"> and</w:t>
      </w:r>
      <w:r w:rsidR="00AE0722">
        <w:rPr>
          <w:rFonts w:ascii="Garamond" w:hAnsi="Garamond"/>
          <w:color w:val="000000" w:themeColor="text1"/>
          <w:sz w:val="22"/>
          <w:szCs w:val="22"/>
        </w:rPr>
        <w:t xml:space="preserve"> through </w:t>
      </w:r>
      <w:r w:rsidR="00085650">
        <w:rPr>
          <w:rFonts w:ascii="Garamond" w:hAnsi="Garamond"/>
          <w:color w:val="000000" w:themeColor="text1"/>
          <w:sz w:val="22"/>
          <w:szCs w:val="22"/>
        </w:rPr>
        <w:t>which</w:t>
      </w:r>
      <w:r w:rsidR="00BE3C44" w:rsidRPr="00AF2203">
        <w:rPr>
          <w:rFonts w:ascii="Garamond" w:hAnsi="Garamond"/>
          <w:color w:val="000000" w:themeColor="text1"/>
          <w:sz w:val="22"/>
          <w:szCs w:val="22"/>
        </w:rPr>
        <w:t xml:space="preserve"> he could see the surface of a</w:t>
      </w:r>
      <w:r w:rsidR="0058395E" w:rsidRPr="00AF2203">
        <w:rPr>
          <w:rFonts w:ascii="Garamond" w:hAnsi="Garamond"/>
          <w:color w:val="000000" w:themeColor="text1"/>
          <w:sz w:val="22"/>
          <w:szCs w:val="22"/>
        </w:rPr>
        <w:t xml:space="preserve"> </w:t>
      </w:r>
      <w:r w:rsidR="00553D76" w:rsidRPr="00AF2203">
        <w:rPr>
          <w:rFonts w:ascii="Garamond" w:hAnsi="Garamond"/>
          <w:color w:val="000000" w:themeColor="text1"/>
          <w:sz w:val="22"/>
          <w:szCs w:val="22"/>
        </w:rPr>
        <w:t xml:space="preserve">slime </w:t>
      </w:r>
      <w:r w:rsidR="00BE3C44" w:rsidRPr="00AF2203">
        <w:rPr>
          <w:rFonts w:ascii="Garamond" w:hAnsi="Garamond"/>
          <w:color w:val="000000" w:themeColor="text1"/>
          <w:sz w:val="22"/>
          <w:szCs w:val="22"/>
        </w:rPr>
        <w:t xml:space="preserve">green </w:t>
      </w:r>
      <w:r w:rsidR="00C22D9D">
        <w:rPr>
          <w:rFonts w:ascii="Garamond" w:hAnsi="Garamond"/>
          <w:color w:val="000000" w:themeColor="text1"/>
          <w:sz w:val="22"/>
          <w:szCs w:val="22"/>
        </w:rPr>
        <w:t>liquid</w:t>
      </w:r>
      <w:r w:rsidR="00BE3C44" w:rsidRPr="00AF2203">
        <w:rPr>
          <w:rFonts w:ascii="Garamond" w:hAnsi="Garamond"/>
          <w:color w:val="000000" w:themeColor="text1"/>
          <w:sz w:val="22"/>
          <w:szCs w:val="22"/>
        </w:rPr>
        <w:t xml:space="preserve">. Quentin looked at the hole </w:t>
      </w:r>
      <w:r w:rsidR="00C14552" w:rsidRPr="00AF2203">
        <w:rPr>
          <w:rFonts w:ascii="Garamond" w:hAnsi="Garamond"/>
          <w:color w:val="000000" w:themeColor="text1"/>
          <w:sz w:val="22"/>
          <w:szCs w:val="22"/>
        </w:rPr>
        <w:t xml:space="preserve">and </w:t>
      </w:r>
      <w:r w:rsidR="009F775D">
        <w:rPr>
          <w:rFonts w:ascii="Garamond" w:hAnsi="Garamond"/>
          <w:color w:val="000000" w:themeColor="text1"/>
          <w:sz w:val="22"/>
          <w:szCs w:val="22"/>
        </w:rPr>
        <w:t>positioned</w:t>
      </w:r>
      <w:r w:rsidR="00BE3C44" w:rsidRPr="00AF2203">
        <w:rPr>
          <w:rFonts w:ascii="Garamond" w:hAnsi="Garamond"/>
          <w:color w:val="000000" w:themeColor="text1"/>
          <w:sz w:val="22"/>
          <w:szCs w:val="22"/>
        </w:rPr>
        <w:t xml:space="preserve"> an index finger </w:t>
      </w:r>
      <w:r w:rsidR="00F12206" w:rsidRPr="00AF2203">
        <w:rPr>
          <w:rFonts w:ascii="Garamond" w:hAnsi="Garamond"/>
          <w:color w:val="000000" w:themeColor="text1"/>
          <w:sz w:val="22"/>
          <w:szCs w:val="22"/>
        </w:rPr>
        <w:t>above</w:t>
      </w:r>
      <w:r w:rsidR="00BE3C44" w:rsidRPr="00AF2203">
        <w:rPr>
          <w:rFonts w:ascii="Garamond" w:hAnsi="Garamond"/>
          <w:color w:val="000000" w:themeColor="text1"/>
          <w:sz w:val="22"/>
          <w:szCs w:val="22"/>
        </w:rPr>
        <w:t xml:space="preserve"> it</w:t>
      </w:r>
      <w:r w:rsidR="00C22D9D">
        <w:rPr>
          <w:rFonts w:ascii="Garamond" w:hAnsi="Garamond"/>
          <w:color w:val="000000" w:themeColor="text1"/>
          <w:sz w:val="22"/>
          <w:szCs w:val="22"/>
        </w:rPr>
        <w:t>. He sensed</w:t>
      </w:r>
      <w:r w:rsidR="00DE6E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Kiki and Baboo were watching as he slowly pushed </w:t>
      </w:r>
      <w:r w:rsidR="00F95351">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95351">
        <w:rPr>
          <w:rFonts w:ascii="Garamond" w:hAnsi="Garamond"/>
          <w:color w:val="000000" w:themeColor="text1"/>
          <w:sz w:val="22"/>
          <w:szCs w:val="22"/>
        </w:rPr>
        <w:t>digit</w:t>
      </w:r>
      <w:r w:rsidR="00BE3C44" w:rsidRPr="00AF2203">
        <w:rPr>
          <w:rFonts w:ascii="Garamond" w:hAnsi="Garamond"/>
          <w:color w:val="000000" w:themeColor="text1"/>
          <w:sz w:val="22"/>
          <w:szCs w:val="22"/>
        </w:rPr>
        <w:t xml:space="preserve"> in</w:t>
      </w:r>
      <w:r w:rsidR="00A953E8">
        <w:rPr>
          <w:rFonts w:ascii="Garamond" w:hAnsi="Garamond"/>
          <w:color w:val="000000" w:themeColor="text1"/>
          <w:sz w:val="22"/>
          <w:szCs w:val="22"/>
        </w:rPr>
        <w:t>to the liquid</w:t>
      </w:r>
      <w:r w:rsidR="00BE3C44" w:rsidRPr="00AF2203">
        <w:rPr>
          <w:rFonts w:ascii="Garamond" w:hAnsi="Garamond"/>
          <w:color w:val="000000" w:themeColor="text1"/>
          <w:sz w:val="22"/>
          <w:szCs w:val="22"/>
        </w:rPr>
        <w:t>, up to the nail. He hesitated a moment and then plunged fully in. A noise from Kiki and Baboo suggested they had not expected this but were pleased. Quentin held his finger there a while</w:t>
      </w:r>
      <w:r w:rsidR="00C22D9D">
        <w:rPr>
          <w:rFonts w:ascii="Garamond" w:hAnsi="Garamond"/>
          <w:color w:val="000000" w:themeColor="text1"/>
          <w:sz w:val="22"/>
          <w:szCs w:val="22"/>
        </w:rPr>
        <w:t xml:space="preserve"> and watched</w:t>
      </w:r>
      <w:r w:rsidR="00BE3C44" w:rsidRPr="00AF2203">
        <w:rPr>
          <w:rFonts w:ascii="Garamond" w:hAnsi="Garamond"/>
          <w:color w:val="000000" w:themeColor="text1"/>
          <w:sz w:val="22"/>
          <w:szCs w:val="22"/>
        </w:rPr>
        <w:t xml:space="preserve"> the liquid ooze out and drip down his hand. He slowly removed the finger and </w:t>
      </w:r>
      <w:r w:rsidR="00C22D9D">
        <w:rPr>
          <w:rFonts w:ascii="Garamond" w:hAnsi="Garamond"/>
          <w:color w:val="000000" w:themeColor="text1"/>
          <w:sz w:val="22"/>
          <w:szCs w:val="22"/>
        </w:rPr>
        <w:t>sucked it</w:t>
      </w:r>
      <w:r w:rsidR="00BE3C44" w:rsidRPr="00AF2203">
        <w:rPr>
          <w:rFonts w:ascii="Garamond" w:hAnsi="Garamond"/>
          <w:color w:val="000000" w:themeColor="text1"/>
          <w:sz w:val="22"/>
          <w:szCs w:val="22"/>
        </w:rPr>
        <w:t xml:space="preserve">. The </w:t>
      </w:r>
      <w:r w:rsidR="00664DA4" w:rsidRPr="00AF2203">
        <w:rPr>
          <w:rFonts w:ascii="Garamond" w:hAnsi="Garamond"/>
          <w:color w:val="000000" w:themeColor="text1"/>
          <w:sz w:val="22"/>
          <w:szCs w:val="22"/>
        </w:rPr>
        <w:t>absinthe</w:t>
      </w:r>
      <w:r w:rsidR="00BE3C44" w:rsidRPr="00AF2203">
        <w:rPr>
          <w:rFonts w:ascii="Garamond" w:hAnsi="Garamond"/>
          <w:color w:val="000000" w:themeColor="text1"/>
          <w:sz w:val="22"/>
          <w:szCs w:val="22"/>
        </w:rPr>
        <w:t xml:space="preserve"> took his breath</w:t>
      </w:r>
      <w:r w:rsidR="00C22D9D">
        <w:rPr>
          <w:rFonts w:ascii="Garamond" w:hAnsi="Garamond"/>
          <w:color w:val="000000" w:themeColor="text1"/>
          <w:sz w:val="22"/>
          <w:szCs w:val="22"/>
        </w:rPr>
        <w:t xml:space="preserve"> away</w:t>
      </w:r>
      <w:r w:rsidR="00BE3C44" w:rsidRPr="00AF2203">
        <w:rPr>
          <w:rFonts w:ascii="Garamond" w:hAnsi="Garamond"/>
          <w:color w:val="000000" w:themeColor="text1"/>
          <w:sz w:val="22"/>
          <w:szCs w:val="22"/>
        </w:rPr>
        <w:t>.</w:t>
      </w:r>
    </w:p>
    <w:p w14:paraId="4117AD5C" w14:textId="2813DD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gift from our </w:t>
      </w:r>
      <w:r w:rsidR="00DE20CB" w:rsidRPr="00AF2203">
        <w:rPr>
          <w:rFonts w:ascii="Garamond" w:hAnsi="Garamond"/>
          <w:i/>
          <w:iCs/>
          <w:color w:val="000000" w:themeColor="text1"/>
          <w:sz w:val="22"/>
          <w:szCs w:val="22"/>
        </w:rPr>
        <w:t>munificent</w:t>
      </w:r>
      <w:r w:rsidRPr="00AF2203">
        <w:rPr>
          <w:rFonts w:ascii="Garamond" w:hAnsi="Garamond"/>
          <w:color w:val="000000" w:themeColor="text1"/>
          <w:sz w:val="22"/>
          <w:szCs w:val="22"/>
        </w:rPr>
        <w:t xml:space="preserve"> neighbours,’ </w:t>
      </w:r>
      <w:r w:rsidR="00846CEA">
        <w:rPr>
          <w:rFonts w:ascii="Garamond" w:hAnsi="Garamond"/>
          <w:color w:val="000000" w:themeColor="text1"/>
          <w:sz w:val="22"/>
          <w:szCs w:val="22"/>
        </w:rPr>
        <w:t>gushed</w:t>
      </w:r>
      <w:r w:rsidRPr="00AF2203">
        <w:rPr>
          <w:rFonts w:ascii="Garamond" w:hAnsi="Garamond"/>
          <w:color w:val="000000" w:themeColor="text1"/>
          <w:sz w:val="22"/>
          <w:szCs w:val="22"/>
        </w:rPr>
        <w:t xml:space="preserve"> Baboo. </w:t>
      </w:r>
    </w:p>
    <w:p w14:paraId="44627D3C" w14:textId="3B4BC2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emitted a grunt that suggested </w:t>
      </w:r>
      <w:r w:rsidR="00F53B4E" w:rsidRPr="00AF2203">
        <w:rPr>
          <w:rFonts w:ascii="Garamond" w:hAnsi="Garamond"/>
          <w:color w:val="000000" w:themeColor="text1"/>
          <w:sz w:val="22"/>
          <w:szCs w:val="22"/>
        </w:rPr>
        <w:t xml:space="preserve">sarcasm </w:t>
      </w:r>
      <w:r w:rsidRPr="00AF2203">
        <w:rPr>
          <w:rFonts w:ascii="Garamond" w:hAnsi="Garamond"/>
          <w:color w:val="000000" w:themeColor="text1"/>
          <w:sz w:val="22"/>
          <w:szCs w:val="22"/>
        </w:rPr>
        <w:t>in Baboo’s proclamation.</w:t>
      </w:r>
    </w:p>
    <w:p w14:paraId="116B4655" w14:textId="5EB19EA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‘Honzing?’ asked Quentin.</w:t>
      </w:r>
    </w:p>
    <w:p w14:paraId="258598D1" w14:textId="686F60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F38F3" w:rsidRPr="00AF2203">
        <w:rPr>
          <w:rFonts w:ascii="Garamond" w:hAnsi="Garamond"/>
          <w:i/>
          <w:iCs/>
          <w:color w:val="000000" w:themeColor="text1"/>
          <w:sz w:val="22"/>
          <w:szCs w:val="22"/>
        </w:rPr>
        <w:t>Klar</w:t>
      </w:r>
      <w:r w:rsidR="008F38F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4315A">
        <w:rPr>
          <w:rFonts w:ascii="Garamond" w:hAnsi="Garamond"/>
          <w:color w:val="000000" w:themeColor="text1"/>
          <w:sz w:val="22"/>
          <w:szCs w:val="22"/>
        </w:rPr>
        <w:t>said</w:t>
      </w:r>
      <w:r w:rsidRPr="00AF2203">
        <w:rPr>
          <w:rFonts w:ascii="Garamond" w:hAnsi="Garamond"/>
          <w:color w:val="000000" w:themeColor="text1"/>
          <w:sz w:val="22"/>
          <w:szCs w:val="22"/>
        </w:rPr>
        <w:t xml:space="preserve"> Kiki.</w:t>
      </w:r>
      <w:r w:rsidR="008F38F3" w:rsidRPr="00AF2203">
        <w:rPr>
          <w:rFonts w:ascii="Garamond" w:hAnsi="Garamond"/>
          <w:color w:val="000000" w:themeColor="text1"/>
          <w:sz w:val="22"/>
          <w:szCs w:val="22"/>
        </w:rPr>
        <w:t xml:space="preserve"> </w:t>
      </w:r>
      <w:r w:rsidR="004276D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walked over</w:t>
      </w:r>
      <w:r w:rsidR="00384801" w:rsidRPr="00AF2203">
        <w:rPr>
          <w:rFonts w:ascii="Garamond" w:hAnsi="Garamond"/>
          <w:color w:val="000000" w:themeColor="text1"/>
          <w:sz w:val="22"/>
          <w:szCs w:val="22"/>
        </w:rPr>
        <w:t xml:space="preserve"> to the trolly</w:t>
      </w:r>
      <w:r w:rsidRPr="00AF2203">
        <w:rPr>
          <w:rFonts w:ascii="Garamond" w:hAnsi="Garamond"/>
          <w:color w:val="000000" w:themeColor="text1"/>
          <w:sz w:val="22"/>
          <w:szCs w:val="22"/>
        </w:rPr>
        <w:t xml:space="preserve"> and lifted the bottle</w:t>
      </w:r>
      <w:r w:rsidR="00D636E7">
        <w:rPr>
          <w:rFonts w:ascii="Garamond" w:hAnsi="Garamond"/>
          <w:color w:val="000000" w:themeColor="text1"/>
          <w:sz w:val="22"/>
          <w:szCs w:val="22"/>
        </w:rPr>
        <w:t xml:space="preserve"> </w:t>
      </w:r>
      <w:r w:rsidR="001E4330">
        <w:rPr>
          <w:rFonts w:ascii="Garamond" w:hAnsi="Garamond"/>
          <w:color w:val="000000" w:themeColor="text1"/>
          <w:sz w:val="22"/>
          <w:szCs w:val="22"/>
        </w:rPr>
        <w:t>with scissored fingers</w:t>
      </w:r>
      <w:r w:rsidRPr="00AF2203">
        <w:rPr>
          <w:rFonts w:ascii="Garamond" w:hAnsi="Garamond"/>
          <w:color w:val="000000" w:themeColor="text1"/>
          <w:sz w:val="22"/>
          <w:szCs w:val="22"/>
        </w:rPr>
        <w:t xml:space="preserve"> </w:t>
      </w:r>
      <w:r w:rsidR="001E4330">
        <w:rPr>
          <w:rFonts w:ascii="Garamond" w:hAnsi="Garamond"/>
          <w:color w:val="000000" w:themeColor="text1"/>
          <w:sz w:val="22"/>
          <w:szCs w:val="22"/>
        </w:rPr>
        <w:t>at each</w:t>
      </w:r>
      <w:r w:rsidRPr="00AF2203">
        <w:rPr>
          <w:rFonts w:ascii="Garamond" w:hAnsi="Garamond"/>
          <w:color w:val="000000" w:themeColor="text1"/>
          <w:sz w:val="22"/>
          <w:szCs w:val="22"/>
        </w:rPr>
        <w:t xml:space="preserve"> tapered end. </w:t>
      </w:r>
      <w:r w:rsidR="004F0CFA">
        <w:rPr>
          <w:rFonts w:ascii="Garamond" w:hAnsi="Garamond"/>
          <w:color w:val="000000" w:themeColor="text1"/>
          <w:sz w:val="22"/>
          <w:szCs w:val="22"/>
        </w:rPr>
        <w:t>S</w:t>
      </w:r>
      <w:r w:rsidR="007013F3" w:rsidRPr="00AF2203">
        <w:rPr>
          <w:rFonts w:ascii="Garamond" w:hAnsi="Garamond"/>
          <w:color w:val="000000" w:themeColor="text1"/>
          <w:sz w:val="22"/>
          <w:szCs w:val="22"/>
        </w:rPr>
        <w:t xml:space="preserve">he then </w:t>
      </w:r>
      <w:r w:rsidR="00FC41F8" w:rsidRPr="00AF2203">
        <w:rPr>
          <w:rFonts w:ascii="Garamond" w:hAnsi="Garamond"/>
          <w:color w:val="000000" w:themeColor="text1"/>
          <w:sz w:val="22"/>
          <w:szCs w:val="22"/>
        </w:rPr>
        <w:t>bowed her head</w:t>
      </w:r>
      <w:r w:rsidRPr="00AF2203">
        <w:rPr>
          <w:rFonts w:ascii="Garamond" w:hAnsi="Garamond"/>
          <w:color w:val="000000" w:themeColor="text1"/>
          <w:sz w:val="22"/>
          <w:szCs w:val="22"/>
        </w:rPr>
        <w:t xml:space="preserve">, as if </w:t>
      </w:r>
      <w:r w:rsidR="007854A1" w:rsidRPr="00AF2203">
        <w:rPr>
          <w:rFonts w:ascii="Garamond" w:hAnsi="Garamond"/>
          <w:color w:val="000000" w:themeColor="text1"/>
          <w:sz w:val="22"/>
          <w:szCs w:val="22"/>
        </w:rPr>
        <w:t xml:space="preserve">offering </w:t>
      </w:r>
      <w:r w:rsidR="00546783" w:rsidRPr="00AF2203">
        <w:rPr>
          <w:rFonts w:ascii="Garamond" w:hAnsi="Garamond"/>
          <w:color w:val="000000" w:themeColor="text1"/>
          <w:sz w:val="22"/>
          <w:szCs w:val="22"/>
        </w:rPr>
        <w:t>a prayer</w:t>
      </w:r>
      <w:r w:rsidR="00322709">
        <w:rPr>
          <w:rFonts w:ascii="Garamond" w:hAnsi="Garamond"/>
          <w:color w:val="000000" w:themeColor="text1"/>
          <w:sz w:val="22"/>
          <w:szCs w:val="22"/>
        </w:rPr>
        <w:t>, and t</w:t>
      </w:r>
      <w:r w:rsidR="004F0CFA" w:rsidRPr="004F0CFA">
        <w:rPr>
          <w:rFonts w:ascii="Garamond" w:hAnsi="Garamond"/>
          <w:color w:val="000000" w:themeColor="text1"/>
          <w:sz w:val="22"/>
          <w:szCs w:val="22"/>
        </w:rPr>
        <w:t>he vessel rotated so the hole faced downwards</w:t>
      </w:r>
      <w:r w:rsidR="00501707">
        <w:rPr>
          <w:rFonts w:ascii="Garamond" w:hAnsi="Garamond"/>
          <w:color w:val="000000" w:themeColor="text1"/>
          <w:sz w:val="22"/>
          <w:szCs w:val="22"/>
        </w:rPr>
        <w:t xml:space="preserve"> and t</w:t>
      </w:r>
      <w:r w:rsidR="004F0CFA">
        <w:rPr>
          <w:rFonts w:ascii="Garamond" w:hAnsi="Garamond"/>
          <w:color w:val="000000" w:themeColor="text1"/>
          <w:sz w:val="22"/>
          <w:szCs w:val="22"/>
        </w:rPr>
        <w:t xml:space="preserve">he </w:t>
      </w:r>
      <w:r w:rsidR="00546783" w:rsidRPr="00AF2203">
        <w:rPr>
          <w:rFonts w:ascii="Garamond" w:hAnsi="Garamond"/>
          <w:color w:val="000000" w:themeColor="text1"/>
          <w:sz w:val="22"/>
          <w:szCs w:val="22"/>
        </w:rPr>
        <w:t xml:space="preserve">green </w:t>
      </w:r>
      <w:r w:rsidRPr="00AF2203">
        <w:rPr>
          <w:rFonts w:ascii="Garamond" w:hAnsi="Garamond"/>
          <w:color w:val="000000" w:themeColor="text1"/>
          <w:sz w:val="22"/>
          <w:szCs w:val="22"/>
        </w:rPr>
        <w:t xml:space="preserve">liquid flowed out </w:t>
      </w:r>
      <w:r w:rsidR="00624BF5">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into the </w:t>
      </w:r>
      <w:r w:rsidR="004D3AC3" w:rsidRPr="00AF2203">
        <w:rPr>
          <w:rFonts w:ascii="Garamond" w:hAnsi="Garamond"/>
          <w:color w:val="000000" w:themeColor="text1"/>
          <w:sz w:val="22"/>
          <w:szCs w:val="22"/>
        </w:rPr>
        <w:t xml:space="preserve">silver </w:t>
      </w:r>
      <w:r w:rsidRPr="00AF2203">
        <w:rPr>
          <w:rFonts w:ascii="Garamond" w:hAnsi="Garamond"/>
          <w:color w:val="000000" w:themeColor="text1"/>
          <w:sz w:val="22"/>
          <w:szCs w:val="22"/>
        </w:rPr>
        <w:t>measuring jigger</w:t>
      </w:r>
      <w:r w:rsidR="00F8715D">
        <w:rPr>
          <w:rFonts w:ascii="Garamond" w:hAnsi="Garamond"/>
          <w:color w:val="000000" w:themeColor="text1"/>
          <w:sz w:val="22"/>
          <w:szCs w:val="22"/>
        </w:rPr>
        <w:t>.</w:t>
      </w:r>
      <w:r w:rsidR="00EA1DDC" w:rsidRPr="00AF2203">
        <w:rPr>
          <w:rFonts w:ascii="Garamond" w:hAnsi="Garamond"/>
          <w:color w:val="000000" w:themeColor="text1"/>
          <w:sz w:val="22"/>
          <w:szCs w:val="22"/>
        </w:rPr>
        <w:t xml:space="preserve"> </w:t>
      </w:r>
      <w:r w:rsidR="00672463" w:rsidRPr="00672463">
        <w:rPr>
          <w:rFonts w:ascii="Garamond" w:hAnsi="Garamond"/>
          <w:color w:val="000000" w:themeColor="text1"/>
          <w:sz w:val="22"/>
          <w:szCs w:val="22"/>
        </w:rPr>
        <w:t xml:space="preserve">Kiki </w:t>
      </w:r>
      <w:r w:rsidR="00603942">
        <w:rPr>
          <w:rFonts w:ascii="Garamond" w:hAnsi="Garamond"/>
          <w:color w:val="000000" w:themeColor="text1"/>
          <w:sz w:val="22"/>
          <w:szCs w:val="22"/>
        </w:rPr>
        <w:t>replaced the bottle upon its cushion</w:t>
      </w:r>
      <w:r w:rsidR="003E33A9">
        <w:rPr>
          <w:rFonts w:ascii="Garamond" w:hAnsi="Garamond"/>
          <w:color w:val="000000" w:themeColor="text1"/>
          <w:sz w:val="22"/>
          <w:szCs w:val="22"/>
        </w:rPr>
        <w:t xml:space="preserve"> </w:t>
      </w:r>
      <w:r w:rsidR="00A30B5B">
        <w:rPr>
          <w:rFonts w:ascii="Garamond" w:hAnsi="Garamond"/>
          <w:color w:val="000000" w:themeColor="text1"/>
          <w:sz w:val="22"/>
          <w:szCs w:val="22"/>
        </w:rPr>
        <w:t>and</w:t>
      </w:r>
      <w:r w:rsidR="003B08A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transferred </w:t>
      </w:r>
      <w:r w:rsidR="00603942">
        <w:rPr>
          <w:rFonts w:ascii="Garamond" w:hAnsi="Garamond"/>
          <w:color w:val="000000" w:themeColor="text1"/>
          <w:sz w:val="22"/>
          <w:szCs w:val="22"/>
        </w:rPr>
        <w:t>the poured liquid</w:t>
      </w:r>
      <w:r w:rsidR="00F8715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into </w:t>
      </w:r>
      <w:r w:rsidR="0007477B">
        <w:rPr>
          <w:rFonts w:ascii="Garamond" w:hAnsi="Garamond"/>
          <w:color w:val="000000" w:themeColor="text1"/>
          <w:sz w:val="22"/>
          <w:szCs w:val="22"/>
        </w:rPr>
        <w:t xml:space="preserve">three </w:t>
      </w:r>
      <w:r w:rsidR="00B322B6"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glass</w:t>
      </w:r>
      <w:r w:rsidR="0007477B">
        <w:rPr>
          <w:rFonts w:ascii="Garamond" w:hAnsi="Garamond"/>
          <w:color w:val="000000" w:themeColor="text1"/>
          <w:sz w:val="22"/>
          <w:szCs w:val="22"/>
        </w:rPr>
        <w:t>es</w:t>
      </w:r>
      <w:r w:rsidR="003E33A9">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3E33A9">
        <w:rPr>
          <w:rFonts w:ascii="Garamond" w:hAnsi="Garamond"/>
          <w:color w:val="000000" w:themeColor="text1"/>
          <w:sz w:val="22"/>
          <w:szCs w:val="22"/>
        </w:rPr>
        <w:t xml:space="preserve">She then </w:t>
      </w:r>
      <w:r w:rsidR="00831CBF" w:rsidRPr="00AF2203">
        <w:rPr>
          <w:rFonts w:ascii="Garamond" w:hAnsi="Garamond"/>
          <w:color w:val="000000" w:themeColor="text1"/>
          <w:sz w:val="22"/>
          <w:szCs w:val="22"/>
        </w:rPr>
        <w:t>topped</w:t>
      </w:r>
      <w:r w:rsidR="000C5F79">
        <w:rPr>
          <w:rFonts w:ascii="Garamond" w:hAnsi="Garamond"/>
          <w:color w:val="000000" w:themeColor="text1"/>
          <w:sz w:val="22"/>
          <w:szCs w:val="22"/>
        </w:rPr>
        <w:t xml:space="preserve"> </w:t>
      </w:r>
      <w:r w:rsidR="00831CBF" w:rsidRPr="00AF2203">
        <w:rPr>
          <w:rFonts w:ascii="Garamond" w:hAnsi="Garamond"/>
          <w:color w:val="000000" w:themeColor="text1"/>
          <w:sz w:val="22"/>
          <w:szCs w:val="22"/>
        </w:rPr>
        <w:t>up</w:t>
      </w:r>
      <w:r w:rsidRPr="00AF2203">
        <w:rPr>
          <w:rFonts w:ascii="Garamond" w:hAnsi="Garamond"/>
          <w:color w:val="000000" w:themeColor="text1"/>
          <w:sz w:val="22"/>
          <w:szCs w:val="22"/>
        </w:rPr>
        <w:t xml:space="preserve"> the </w:t>
      </w:r>
      <w:r w:rsidR="00DB2894" w:rsidRPr="00AF2203">
        <w:rPr>
          <w:rFonts w:ascii="Garamond" w:hAnsi="Garamond"/>
          <w:color w:val="000000" w:themeColor="text1"/>
          <w:sz w:val="22"/>
          <w:szCs w:val="22"/>
        </w:rPr>
        <w:t xml:space="preserve">measure </w:t>
      </w:r>
      <w:r w:rsidRPr="00AF2203">
        <w:rPr>
          <w:rFonts w:ascii="Garamond" w:hAnsi="Garamond"/>
          <w:color w:val="000000" w:themeColor="text1"/>
          <w:sz w:val="22"/>
          <w:szCs w:val="22"/>
        </w:rPr>
        <w:t>with water</w:t>
      </w:r>
      <w:r w:rsidR="00E2527B">
        <w:rPr>
          <w:rFonts w:ascii="Garamond" w:hAnsi="Garamond"/>
          <w:color w:val="000000" w:themeColor="text1"/>
          <w:sz w:val="22"/>
          <w:szCs w:val="22"/>
        </w:rPr>
        <w:t xml:space="preserve"> and </w:t>
      </w:r>
      <w:r w:rsidR="006D4FEB">
        <w:rPr>
          <w:rFonts w:ascii="Garamond" w:hAnsi="Garamond"/>
          <w:color w:val="000000" w:themeColor="text1"/>
          <w:sz w:val="22"/>
          <w:szCs w:val="22"/>
        </w:rPr>
        <w:t>handed a glass to Quentin and Baboo, taking the third for herself and reseating herself on the floor below Baboo</w:t>
      </w:r>
    </w:p>
    <w:p w14:paraId="06A8D3E8" w14:textId="213C5E0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 what shall we drink?’ asked Quentin</w:t>
      </w:r>
      <w:r w:rsidR="0064654B">
        <w:rPr>
          <w:rFonts w:ascii="Garamond" w:hAnsi="Garamond"/>
          <w:color w:val="000000" w:themeColor="text1"/>
          <w:sz w:val="22"/>
          <w:szCs w:val="22"/>
        </w:rPr>
        <w:t xml:space="preserve">, feeling grounded by the </w:t>
      </w:r>
      <w:r w:rsidR="00120AAA">
        <w:rPr>
          <w:rFonts w:ascii="Garamond" w:hAnsi="Garamond"/>
          <w:color w:val="000000" w:themeColor="text1"/>
          <w:sz w:val="22"/>
          <w:szCs w:val="22"/>
        </w:rPr>
        <w:t>ceremony he had witnessed</w:t>
      </w:r>
      <w:r w:rsidRPr="00AF2203">
        <w:rPr>
          <w:rFonts w:ascii="Garamond" w:hAnsi="Garamond"/>
          <w:color w:val="000000" w:themeColor="text1"/>
          <w:sz w:val="22"/>
          <w:szCs w:val="22"/>
        </w:rPr>
        <w:t>.</w:t>
      </w:r>
    </w:p>
    <w:p w14:paraId="623906CC" w14:textId="21B15F8A" w:rsidR="001E4330"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w:t>
      </w:r>
      <w:r w:rsidR="00323AF0" w:rsidRPr="00AF2203">
        <w:rPr>
          <w:rFonts w:ascii="Garamond" w:hAnsi="Garamond"/>
          <w:color w:val="000000" w:themeColor="text1"/>
          <w:sz w:val="22"/>
          <w:szCs w:val="22"/>
        </w:rPr>
        <w:t>-</w:t>
      </w:r>
      <w:r w:rsidR="00796CD4" w:rsidRPr="00AF2203">
        <w:rPr>
          <w:rFonts w:ascii="Garamond" w:hAnsi="Garamond"/>
          <w:color w:val="000000" w:themeColor="text1"/>
          <w:sz w:val="22"/>
          <w:szCs w:val="22"/>
        </w:rPr>
        <w:t>day and to</w:t>
      </w:r>
      <w:r w:rsidR="00323AF0" w:rsidRPr="00AF2203">
        <w:rPr>
          <w:rFonts w:ascii="Garamond" w:hAnsi="Garamond"/>
          <w:color w:val="000000" w:themeColor="text1"/>
          <w:sz w:val="22"/>
          <w:szCs w:val="22"/>
        </w:rPr>
        <w:t>-</w:t>
      </w:r>
      <w:r w:rsidRPr="00AF2203">
        <w:rPr>
          <w:rFonts w:ascii="Garamond" w:hAnsi="Garamond"/>
          <w:color w:val="000000" w:themeColor="text1"/>
          <w:sz w:val="22"/>
          <w:szCs w:val="22"/>
        </w:rPr>
        <w:t>morrow</w:t>
      </w:r>
      <w:r w:rsidR="00F568B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resounded</w:t>
      </w:r>
      <w:r w:rsidRPr="00AF2203">
        <w:rPr>
          <w:rFonts w:ascii="Garamond" w:hAnsi="Garamond"/>
          <w:color w:val="000000" w:themeColor="text1"/>
          <w:sz w:val="22"/>
          <w:szCs w:val="22"/>
        </w:rPr>
        <w:t xml:space="preserve"> Baboo</w:t>
      </w:r>
      <w:r w:rsidR="006D4FEB">
        <w:rPr>
          <w:rFonts w:ascii="Garamond" w:hAnsi="Garamond"/>
          <w:color w:val="000000" w:themeColor="text1"/>
          <w:sz w:val="22"/>
          <w:szCs w:val="22"/>
        </w:rPr>
        <w:t>, dropping the stuffed hedgehog as he did</w:t>
      </w:r>
      <w:r w:rsidR="00BB3F97" w:rsidRPr="00AF2203">
        <w:rPr>
          <w:rFonts w:ascii="Garamond" w:hAnsi="Garamond"/>
          <w:color w:val="000000" w:themeColor="text1"/>
          <w:sz w:val="22"/>
          <w:szCs w:val="22"/>
        </w:rPr>
        <w:t xml:space="preserve">. </w:t>
      </w:r>
    </w:p>
    <w:p w14:paraId="22896380" w14:textId="4616EFBE" w:rsidR="001E4330" w:rsidRDefault="001E433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tomorrow,’ </w:t>
      </w:r>
      <w:r w:rsidR="000A6EEC">
        <w:rPr>
          <w:rFonts w:ascii="Garamond" w:hAnsi="Garamond"/>
          <w:color w:val="000000" w:themeColor="text1"/>
          <w:sz w:val="22"/>
          <w:szCs w:val="22"/>
        </w:rPr>
        <w:t>added</w:t>
      </w:r>
      <w:r>
        <w:rPr>
          <w:rFonts w:ascii="Garamond" w:hAnsi="Garamond"/>
          <w:color w:val="000000" w:themeColor="text1"/>
          <w:sz w:val="22"/>
          <w:szCs w:val="22"/>
        </w:rPr>
        <w:t xml:space="preserve"> Kiki, looking to Quentin with a smile</w:t>
      </w:r>
      <w:r w:rsidR="006D4FEB">
        <w:rPr>
          <w:rFonts w:ascii="Garamond" w:hAnsi="Garamond"/>
          <w:color w:val="000000" w:themeColor="text1"/>
          <w:sz w:val="22"/>
          <w:szCs w:val="22"/>
        </w:rPr>
        <w:t xml:space="preserve"> of inuendo</w:t>
      </w:r>
      <w:r>
        <w:rPr>
          <w:rFonts w:ascii="Garamond" w:hAnsi="Garamond"/>
          <w:color w:val="000000" w:themeColor="text1"/>
          <w:sz w:val="22"/>
          <w:szCs w:val="22"/>
        </w:rPr>
        <w:t>.</w:t>
      </w:r>
    </w:p>
    <w:p w14:paraId="15D61DF0" w14:textId="369A8803" w:rsidR="00BE3C44" w:rsidRPr="00AF2203" w:rsidRDefault="00BB3F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hey </w:t>
      </w:r>
      <w:r w:rsidR="001E4330">
        <w:rPr>
          <w:rFonts w:ascii="Garamond" w:hAnsi="Garamond"/>
          <w:color w:val="000000" w:themeColor="text1"/>
          <w:sz w:val="22"/>
          <w:szCs w:val="22"/>
        </w:rPr>
        <w:t xml:space="preserve">all leaned in to </w:t>
      </w:r>
      <w:r w:rsidR="00BE3C44" w:rsidRPr="00AF2203">
        <w:rPr>
          <w:rFonts w:ascii="Garamond" w:hAnsi="Garamond"/>
          <w:color w:val="000000" w:themeColor="text1"/>
          <w:sz w:val="22"/>
          <w:szCs w:val="22"/>
        </w:rPr>
        <w:t>clinked glasses</w:t>
      </w:r>
      <w:r w:rsidRPr="00AF2203">
        <w:rPr>
          <w:rFonts w:ascii="Garamond" w:hAnsi="Garamond"/>
          <w:color w:val="000000" w:themeColor="text1"/>
          <w:sz w:val="22"/>
          <w:szCs w:val="22"/>
        </w:rPr>
        <w:t xml:space="preserve"> a</w:t>
      </w:r>
      <w:r w:rsidR="00796CD4" w:rsidRPr="00AF2203">
        <w:rPr>
          <w:rFonts w:ascii="Garamond" w:hAnsi="Garamond"/>
          <w:color w:val="000000" w:themeColor="text1"/>
          <w:sz w:val="22"/>
          <w:szCs w:val="22"/>
        </w:rPr>
        <w:t>nd</w:t>
      </w:r>
      <w:r w:rsidRPr="00AF2203">
        <w:rPr>
          <w:rFonts w:ascii="Garamond" w:hAnsi="Garamond"/>
          <w:color w:val="000000" w:themeColor="text1"/>
          <w:sz w:val="22"/>
          <w:szCs w:val="22"/>
        </w:rPr>
        <w:t xml:space="preserve"> took a sip</w:t>
      </w:r>
      <w:r w:rsidR="00BE3C44" w:rsidRPr="00AF2203">
        <w:rPr>
          <w:rFonts w:ascii="Garamond" w:hAnsi="Garamond"/>
          <w:color w:val="000000" w:themeColor="text1"/>
          <w:sz w:val="22"/>
          <w:szCs w:val="22"/>
        </w:rPr>
        <w:t xml:space="preserve">. </w:t>
      </w:r>
    </w:p>
    <w:p w14:paraId="0F5F6066" w14:textId="04C93B0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laid back as the sting faded</w:t>
      </w:r>
      <w:r w:rsidR="004A769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His head swirled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 stared at the gun to steady himself</w:t>
      </w:r>
      <w:r w:rsidR="00A066CB">
        <w:rPr>
          <w:rFonts w:ascii="Garamond" w:hAnsi="Garamond"/>
          <w:color w:val="000000" w:themeColor="text1"/>
          <w:sz w:val="22"/>
          <w:szCs w:val="22"/>
        </w:rPr>
        <w:t xml:space="preserve"> and wondered </w:t>
      </w:r>
      <w:r w:rsidR="000E4A0C" w:rsidRPr="00AF2203">
        <w:rPr>
          <w:rFonts w:ascii="Garamond" w:hAnsi="Garamond"/>
          <w:color w:val="000000" w:themeColor="text1"/>
          <w:sz w:val="22"/>
          <w:szCs w:val="22"/>
        </w:rPr>
        <w:t>where the moth had gone</w:t>
      </w:r>
      <w:r w:rsidRPr="00AF2203">
        <w:rPr>
          <w:rFonts w:ascii="Garamond" w:hAnsi="Garamond"/>
          <w:color w:val="000000" w:themeColor="text1"/>
          <w:sz w:val="22"/>
          <w:szCs w:val="22"/>
        </w:rPr>
        <w:t xml:space="preserve">. </w:t>
      </w:r>
      <w:r w:rsidR="00A066CB">
        <w:rPr>
          <w:rFonts w:ascii="Garamond" w:hAnsi="Garamond"/>
          <w:color w:val="000000" w:themeColor="text1"/>
          <w:sz w:val="22"/>
          <w:szCs w:val="22"/>
        </w:rPr>
        <w:t xml:space="preserve">Everything in the room seemed to have great significance. </w:t>
      </w:r>
      <w:r w:rsidRPr="00AF2203">
        <w:rPr>
          <w:rFonts w:ascii="Garamond" w:hAnsi="Garamond"/>
          <w:color w:val="000000" w:themeColor="text1"/>
          <w:sz w:val="22"/>
          <w:szCs w:val="22"/>
        </w:rPr>
        <w:t xml:space="preserve">He </w:t>
      </w:r>
      <w:r w:rsidR="005E3D00" w:rsidRPr="00AF2203">
        <w:rPr>
          <w:rFonts w:ascii="Garamond" w:hAnsi="Garamond"/>
          <w:color w:val="000000" w:themeColor="text1"/>
          <w:sz w:val="22"/>
          <w:szCs w:val="22"/>
        </w:rPr>
        <w:t xml:space="preserve">looked </w:t>
      </w:r>
      <w:r w:rsidR="0064227F">
        <w:rPr>
          <w:rFonts w:ascii="Garamond" w:hAnsi="Garamond"/>
          <w:color w:val="000000" w:themeColor="text1"/>
          <w:sz w:val="22"/>
          <w:szCs w:val="22"/>
        </w:rPr>
        <w:t>to</w:t>
      </w:r>
      <w:r w:rsidR="005E3D00" w:rsidRPr="00AF2203">
        <w:rPr>
          <w:rFonts w:ascii="Garamond" w:hAnsi="Garamond"/>
          <w:color w:val="000000" w:themeColor="text1"/>
          <w:sz w:val="22"/>
          <w:szCs w:val="22"/>
        </w:rPr>
        <w:t xml:space="preserve"> Baboo and considered his </w:t>
      </w:r>
      <w:r w:rsidR="0005178D" w:rsidRPr="00AF2203">
        <w:rPr>
          <w:rFonts w:ascii="Garamond" w:hAnsi="Garamond"/>
          <w:color w:val="000000" w:themeColor="text1"/>
          <w:sz w:val="22"/>
          <w:szCs w:val="22"/>
        </w:rPr>
        <w:t xml:space="preserve">strangely familiar </w:t>
      </w:r>
      <w:r w:rsidRPr="00AF2203">
        <w:rPr>
          <w:rFonts w:ascii="Garamond" w:hAnsi="Garamond"/>
          <w:color w:val="000000" w:themeColor="text1"/>
          <w:sz w:val="22"/>
          <w:szCs w:val="22"/>
        </w:rPr>
        <w:t>presence.</w:t>
      </w:r>
      <w:r w:rsidR="00037F8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AB2F43">
        <w:rPr>
          <w:rFonts w:ascii="Garamond" w:hAnsi="Garamond"/>
          <w:color w:val="000000" w:themeColor="text1"/>
          <w:sz w:val="22"/>
          <w:szCs w:val="22"/>
        </w:rPr>
        <w:t>W</w:t>
      </w:r>
      <w:r w:rsidRPr="00AF2203">
        <w:rPr>
          <w:rFonts w:ascii="Garamond" w:hAnsi="Garamond"/>
          <w:color w:val="000000" w:themeColor="text1"/>
          <w:sz w:val="22"/>
          <w:szCs w:val="22"/>
        </w:rPr>
        <w:t xml:space="preserve">hat are you both doing on Rum?’ </w:t>
      </w:r>
      <w:r w:rsidR="00202246">
        <w:rPr>
          <w:rFonts w:ascii="Garamond" w:hAnsi="Garamond"/>
          <w:color w:val="000000" w:themeColor="text1"/>
          <w:sz w:val="22"/>
          <w:szCs w:val="22"/>
        </w:rPr>
        <w:t>he asked.</w:t>
      </w:r>
    </w:p>
    <w:p w14:paraId="14F0F879" w14:textId="4994974F" w:rsidR="0087258E"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are </w:t>
      </w:r>
      <w:r w:rsidR="0095759A">
        <w:rPr>
          <w:rFonts w:ascii="Garamond" w:hAnsi="Garamond"/>
          <w:color w:val="000000" w:themeColor="text1"/>
          <w:sz w:val="22"/>
          <w:szCs w:val="22"/>
        </w:rPr>
        <w:t>with the Honzing organization</w:t>
      </w:r>
      <w:r w:rsidR="00B34287" w:rsidRPr="00AF2203">
        <w:rPr>
          <w:rFonts w:ascii="Garamond" w:hAnsi="Garamond"/>
          <w:color w:val="000000" w:themeColor="text1"/>
          <w:sz w:val="22"/>
          <w:szCs w:val="22"/>
        </w:rPr>
        <w:t>,’ answered Kiki</w:t>
      </w:r>
      <w:r w:rsidR="0087258E">
        <w:rPr>
          <w:rFonts w:ascii="Garamond" w:hAnsi="Garamond"/>
          <w:color w:val="000000" w:themeColor="text1"/>
          <w:sz w:val="22"/>
          <w:szCs w:val="22"/>
        </w:rPr>
        <w:t xml:space="preserve">, moving </w:t>
      </w:r>
      <w:r w:rsidR="008D2C8F"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8D2C8F" w:rsidRPr="00AF2203">
        <w:rPr>
          <w:rFonts w:ascii="Garamond" w:hAnsi="Garamond"/>
          <w:color w:val="000000" w:themeColor="text1"/>
          <w:sz w:val="22"/>
          <w:szCs w:val="22"/>
        </w:rPr>
        <w:t>sit upon the floor in front of Baboo</w:t>
      </w:r>
      <w:r w:rsidR="00A066CB">
        <w:rPr>
          <w:rFonts w:ascii="Garamond" w:hAnsi="Garamond"/>
          <w:color w:val="000000" w:themeColor="text1"/>
          <w:sz w:val="22"/>
          <w:szCs w:val="22"/>
        </w:rPr>
        <w:t xml:space="preserve"> who</w:t>
      </w:r>
      <w:r w:rsidRPr="00AF2203">
        <w:rPr>
          <w:rFonts w:ascii="Garamond" w:hAnsi="Garamond"/>
          <w:color w:val="000000" w:themeColor="text1"/>
          <w:sz w:val="22"/>
          <w:szCs w:val="22"/>
        </w:rPr>
        <w:t xml:space="preserve"> </w:t>
      </w:r>
      <w:r w:rsidR="00D204CD">
        <w:rPr>
          <w:rFonts w:ascii="Garamond" w:hAnsi="Garamond"/>
          <w:color w:val="000000" w:themeColor="text1"/>
          <w:sz w:val="22"/>
          <w:szCs w:val="22"/>
        </w:rPr>
        <w:t>us</w:t>
      </w:r>
      <w:r w:rsidR="00A066CB">
        <w:rPr>
          <w:rFonts w:ascii="Garamond" w:hAnsi="Garamond"/>
          <w:color w:val="000000" w:themeColor="text1"/>
          <w:sz w:val="22"/>
          <w:szCs w:val="22"/>
        </w:rPr>
        <w:t>ed</w:t>
      </w:r>
      <w:r w:rsidR="009A4B1E" w:rsidRPr="00AF2203">
        <w:rPr>
          <w:rFonts w:ascii="Garamond" w:hAnsi="Garamond"/>
          <w:color w:val="000000" w:themeColor="text1"/>
          <w:sz w:val="22"/>
          <w:szCs w:val="22"/>
        </w:rPr>
        <w:t xml:space="preserve"> his legs as a frame for her back</w:t>
      </w:r>
      <w:r w:rsidRPr="00AF2203">
        <w:rPr>
          <w:rFonts w:ascii="Garamond" w:hAnsi="Garamond"/>
          <w:color w:val="000000" w:themeColor="text1"/>
          <w:sz w:val="22"/>
          <w:szCs w:val="22"/>
        </w:rPr>
        <w:t>.</w:t>
      </w:r>
    </w:p>
    <w:p w14:paraId="60A406A2" w14:textId="36BF31AF" w:rsidR="00BE3C44" w:rsidRPr="00AF2203"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said, ‘We are</w:t>
      </w:r>
      <w:r w:rsidR="00FC4E64">
        <w:rPr>
          <w:rFonts w:ascii="Garamond" w:hAnsi="Garamond"/>
          <w:color w:val="000000" w:themeColor="text1"/>
          <w:sz w:val="22"/>
          <w:szCs w:val="22"/>
        </w:rPr>
        <w:t xml:space="preserve"> </w:t>
      </w:r>
      <w:r w:rsidR="00831285">
        <w:rPr>
          <w:rFonts w:ascii="Garamond" w:hAnsi="Garamond"/>
          <w:i/>
          <w:iCs/>
          <w:color w:val="000000" w:themeColor="text1"/>
          <w:sz w:val="22"/>
          <w:szCs w:val="22"/>
        </w:rPr>
        <w:t>gatekeepers</w:t>
      </w:r>
      <w:r w:rsidRPr="00AF2203">
        <w:rPr>
          <w:rFonts w:ascii="Garamond" w:hAnsi="Garamond"/>
          <w:color w:val="000000" w:themeColor="text1"/>
          <w:sz w:val="22"/>
          <w:szCs w:val="22"/>
        </w:rPr>
        <w:t xml:space="preserve">.’ </w:t>
      </w:r>
    </w:p>
    <w:p w14:paraId="0F9F677F" w14:textId="467E2B2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A2652" w:rsidRPr="00AF2203">
        <w:rPr>
          <w:rFonts w:ascii="Garamond" w:hAnsi="Garamond"/>
          <w:color w:val="000000" w:themeColor="text1"/>
          <w:sz w:val="22"/>
          <w:szCs w:val="22"/>
        </w:rPr>
        <w:t>opened his mouth as if to speak.</w:t>
      </w:r>
    </w:p>
    <w:p w14:paraId="771BECA7" w14:textId="214D1C0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9153CA"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being </w:t>
      </w:r>
      <w:r w:rsidR="00C172EB">
        <w:rPr>
          <w:rFonts w:ascii="Garamond" w:hAnsi="Garamond"/>
          <w:i/>
          <w:iCs/>
          <w:color w:val="000000" w:themeColor="text1"/>
          <w:sz w:val="22"/>
          <w:szCs w:val="22"/>
        </w:rPr>
        <w:t>obtuse</w:t>
      </w:r>
      <w:r w:rsidRPr="00AF2203">
        <w:rPr>
          <w:rFonts w:ascii="Garamond" w:hAnsi="Garamond"/>
          <w:color w:val="000000" w:themeColor="text1"/>
          <w:sz w:val="22"/>
          <w:szCs w:val="22"/>
        </w:rPr>
        <w:t xml:space="preserve">,’ </w:t>
      </w:r>
      <w:r w:rsidR="00DE6B23" w:rsidRPr="00AF2203">
        <w:rPr>
          <w:rFonts w:ascii="Garamond" w:hAnsi="Garamond"/>
          <w:color w:val="000000" w:themeColor="text1"/>
          <w:sz w:val="22"/>
          <w:szCs w:val="22"/>
        </w:rPr>
        <w:t>scolded</w:t>
      </w:r>
      <w:r w:rsidRPr="00AF2203">
        <w:rPr>
          <w:rFonts w:ascii="Garamond" w:hAnsi="Garamond"/>
          <w:color w:val="000000" w:themeColor="text1"/>
          <w:sz w:val="22"/>
          <w:szCs w:val="22"/>
        </w:rPr>
        <w:t xml:space="preserve"> Kiki. ‘</w:t>
      </w:r>
      <w:r w:rsidR="0095759A">
        <w:rPr>
          <w:rFonts w:ascii="Garamond" w:hAnsi="Garamond"/>
          <w:color w:val="000000" w:themeColor="text1"/>
          <w:sz w:val="22"/>
          <w:szCs w:val="22"/>
        </w:rPr>
        <w:t xml:space="preserve">The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 xml:space="preserve"> Corporation</w:t>
      </w:r>
      <w:r w:rsidR="004B22CE" w:rsidRPr="00AF2203">
        <w:rPr>
          <w:rFonts w:ascii="Garamond" w:hAnsi="Garamond"/>
          <w:color w:val="000000" w:themeColor="text1"/>
          <w:sz w:val="22"/>
          <w:szCs w:val="22"/>
        </w:rPr>
        <w:t xml:space="preserve"> </w:t>
      </w:r>
      <w:r w:rsidR="00D279A7" w:rsidRPr="00AF2203">
        <w:rPr>
          <w:rFonts w:ascii="Garamond" w:hAnsi="Garamond"/>
          <w:color w:val="000000" w:themeColor="text1"/>
          <w:sz w:val="22"/>
          <w:szCs w:val="22"/>
        </w:rPr>
        <w:t>operate</w:t>
      </w:r>
      <w:r w:rsidR="004B22CE" w:rsidRPr="00AF2203">
        <w:rPr>
          <w:rFonts w:ascii="Garamond" w:hAnsi="Garamond"/>
          <w:color w:val="000000" w:themeColor="text1"/>
          <w:sz w:val="22"/>
          <w:szCs w:val="22"/>
        </w:rPr>
        <w:t xml:space="preserve"> their neural interface upon us</w:t>
      </w:r>
      <w:r w:rsidR="00656EC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552C02D" w14:textId="0D32CB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xml:space="preserve">,’ said Quentin, </w:t>
      </w:r>
      <w:r w:rsidR="00AC3B2E" w:rsidRPr="00AF2203">
        <w:rPr>
          <w:rFonts w:ascii="Garamond" w:hAnsi="Garamond"/>
          <w:color w:val="000000" w:themeColor="text1"/>
          <w:sz w:val="22"/>
          <w:szCs w:val="22"/>
        </w:rPr>
        <w:t>grateful</w:t>
      </w:r>
      <w:r w:rsidRPr="00AF2203">
        <w:rPr>
          <w:rFonts w:ascii="Garamond" w:hAnsi="Garamond"/>
          <w:color w:val="000000" w:themeColor="text1"/>
          <w:sz w:val="22"/>
          <w:szCs w:val="22"/>
        </w:rPr>
        <w:t xml:space="preserve"> to be given some information but unsure what it was. </w:t>
      </w:r>
    </w:p>
    <w:p w14:paraId="52A33B6A" w14:textId="7475A74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lifted her hair to show a band of sensors</w:t>
      </w:r>
      <w:r w:rsidR="00322EBF" w:rsidRPr="00AF2203">
        <w:t xml:space="preserve"> </w:t>
      </w:r>
      <w:r w:rsidR="00322EBF" w:rsidRPr="00AF2203">
        <w:rPr>
          <w:rFonts w:ascii="Garamond" w:hAnsi="Garamond"/>
          <w:color w:val="000000" w:themeColor="text1"/>
          <w:sz w:val="22"/>
          <w:szCs w:val="22"/>
        </w:rPr>
        <w:t>circumscribing her skull</w:t>
      </w:r>
      <w:r w:rsidR="000A6EE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recognized the </w:t>
      </w:r>
      <w:r w:rsidR="00C43634"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black </w:t>
      </w:r>
      <w:r w:rsidR="00A8652D">
        <w:rPr>
          <w:rFonts w:ascii="Garamond" w:hAnsi="Garamond"/>
          <w:color w:val="000000" w:themeColor="text1"/>
          <w:sz w:val="22"/>
          <w:szCs w:val="22"/>
        </w:rPr>
        <w:t>goo</w:t>
      </w:r>
      <w:r w:rsidRPr="00AF2203">
        <w:rPr>
          <w:rFonts w:ascii="Garamond" w:hAnsi="Garamond"/>
          <w:color w:val="000000" w:themeColor="text1"/>
          <w:sz w:val="22"/>
          <w:szCs w:val="22"/>
        </w:rPr>
        <w:t xml:space="preserv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’s set.</w:t>
      </w:r>
    </w:p>
    <w:p w14:paraId="2261648C" w14:textId="07190FE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w:t>
      </w:r>
      <w:r w:rsidR="00634029">
        <w:rPr>
          <w:rFonts w:ascii="Garamond" w:hAnsi="Garamond"/>
          <w:color w:val="000000" w:themeColor="text1"/>
          <w:sz w:val="22"/>
          <w:szCs w:val="22"/>
        </w:rPr>
        <w:t>are not concerned with</w:t>
      </w:r>
      <w:r w:rsidRPr="00AF2203">
        <w:rPr>
          <w:rFonts w:ascii="Garamond" w:hAnsi="Garamond"/>
          <w:color w:val="000000" w:themeColor="text1"/>
          <w:sz w:val="22"/>
          <w:szCs w:val="22"/>
        </w:rPr>
        <w:t xml:space="preserve"> the technology</w:t>
      </w:r>
      <w:r w:rsidR="00634029">
        <w:rPr>
          <w:rFonts w:ascii="Garamond" w:hAnsi="Garamond"/>
          <w:color w:val="000000" w:themeColor="text1"/>
          <w:sz w:val="22"/>
          <w:szCs w:val="22"/>
        </w:rPr>
        <w:t xml:space="preserve"> </w:t>
      </w:r>
      <w:r w:rsidR="00D070BB">
        <w:rPr>
          <w:rFonts w:ascii="Garamond" w:hAnsi="Garamond"/>
          <w:color w:val="000000" w:themeColor="text1"/>
          <w:sz w:val="22"/>
          <w:szCs w:val="22"/>
        </w:rPr>
        <w:t xml:space="preserve">as </w:t>
      </w:r>
      <w:proofErr w:type="spellStart"/>
      <w:r w:rsidR="00D070BB" w:rsidRPr="00D070BB">
        <w:rPr>
          <w:rFonts w:ascii="Garamond" w:hAnsi="Garamond"/>
          <w:i/>
          <w:iCs/>
          <w:color w:val="000000" w:themeColor="text1"/>
          <w:sz w:val="22"/>
          <w:szCs w:val="22"/>
        </w:rPr>
        <w:t>Gegenstand</w:t>
      </w:r>
      <w:proofErr w:type="spellEnd"/>
      <w:r w:rsidR="00D83C0F" w:rsidRPr="00AF2203">
        <w:rPr>
          <w:rFonts w:ascii="Garamond" w:hAnsi="Garamond"/>
          <w:color w:val="000000" w:themeColor="text1"/>
          <w:sz w:val="22"/>
          <w:szCs w:val="22"/>
        </w:rPr>
        <w:t>.</w:t>
      </w:r>
      <w:r w:rsidR="00F06585">
        <w:rPr>
          <w:rFonts w:ascii="Garamond" w:hAnsi="Garamond"/>
          <w:color w:val="000000" w:themeColor="text1"/>
          <w:sz w:val="22"/>
          <w:szCs w:val="22"/>
        </w:rPr>
        <w:t xml:space="preserve"> </w:t>
      </w:r>
      <w:r w:rsidR="00B30B59">
        <w:rPr>
          <w:rFonts w:ascii="Garamond" w:hAnsi="Garamond"/>
          <w:color w:val="000000" w:themeColor="text1"/>
          <w:sz w:val="22"/>
          <w:szCs w:val="22"/>
        </w:rPr>
        <w:t>You</w:t>
      </w:r>
      <w:r w:rsidRPr="00AF2203">
        <w:rPr>
          <w:rFonts w:ascii="Garamond" w:hAnsi="Garamond"/>
          <w:color w:val="000000" w:themeColor="text1"/>
          <w:sz w:val="22"/>
          <w:szCs w:val="22"/>
        </w:rPr>
        <w:t xml:space="preserve"> use </w:t>
      </w:r>
      <w:r w:rsidR="00C67652">
        <w:rPr>
          <w:rFonts w:ascii="Garamond" w:hAnsi="Garamond"/>
          <w:color w:val="000000" w:themeColor="text1"/>
          <w:sz w:val="22"/>
          <w:szCs w:val="22"/>
        </w:rPr>
        <w:t>Tithe</w:t>
      </w:r>
      <w:r w:rsidRPr="00AF2203">
        <w:rPr>
          <w:rFonts w:ascii="Garamond" w:hAnsi="Garamond"/>
          <w:color w:val="000000" w:themeColor="text1"/>
          <w:sz w:val="22"/>
          <w:szCs w:val="22"/>
        </w:rPr>
        <w:t>?’</w:t>
      </w:r>
    </w:p>
    <w:p w14:paraId="5A937D5E"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‘Yes.’</w:t>
      </w:r>
    </w:p>
    <w:p w14:paraId="673D69C5" w14:textId="4FE525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C67652">
        <w:rPr>
          <w:rFonts w:ascii="Garamond" w:hAnsi="Garamond"/>
          <w:color w:val="000000" w:themeColor="text1"/>
          <w:sz w:val="22"/>
          <w:szCs w:val="22"/>
        </w:rPr>
        <w:t xml:space="preserve">. </w:t>
      </w:r>
      <w:r w:rsidRPr="00AF2203">
        <w:rPr>
          <w:rFonts w:ascii="Garamond" w:hAnsi="Garamond"/>
          <w:color w:val="000000" w:themeColor="text1"/>
          <w:sz w:val="22"/>
          <w:szCs w:val="22"/>
        </w:rPr>
        <w:t>Well, we are having something like Tithe operating on us at all time.’</w:t>
      </w:r>
    </w:p>
    <w:p w14:paraId="3A0F969D" w14:textId="2871D8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46E8E" w:rsidRPr="00AF2203">
        <w:rPr>
          <w:rFonts w:ascii="Garamond" w:hAnsi="Garamond"/>
          <w:color w:val="000000" w:themeColor="text1"/>
          <w:sz w:val="22"/>
          <w:szCs w:val="22"/>
        </w:rPr>
        <w:t>Oh</w:t>
      </w:r>
      <w:r w:rsidR="00A2175B" w:rsidRPr="00AF2203">
        <w:rPr>
          <w:rFonts w:ascii="Garamond" w:hAnsi="Garamond"/>
          <w:color w:val="000000" w:themeColor="text1"/>
          <w:sz w:val="22"/>
          <w:szCs w:val="22"/>
        </w:rPr>
        <w:t>,’ said Quentin. ‘</w:t>
      </w:r>
      <w:r w:rsidR="00F32D6C">
        <w:rPr>
          <w:rFonts w:ascii="Garamond" w:hAnsi="Garamond"/>
          <w:color w:val="000000" w:themeColor="text1"/>
          <w:sz w:val="22"/>
          <w:szCs w:val="22"/>
        </w:rPr>
        <w:t>Aren’t</w:t>
      </w:r>
      <w:r w:rsidRPr="00AF2203">
        <w:rPr>
          <w:rFonts w:ascii="Garamond" w:hAnsi="Garamond"/>
          <w:color w:val="000000" w:themeColor="text1"/>
          <w:sz w:val="22"/>
          <w:szCs w:val="22"/>
        </w:rPr>
        <w:t xml:space="preserve"> the </w:t>
      </w:r>
      <w:r w:rsidR="00D97170" w:rsidRPr="00AF2203">
        <w:rPr>
          <w:rFonts w:ascii="Garamond" w:hAnsi="Garamond"/>
          <w:color w:val="000000" w:themeColor="text1"/>
          <w:sz w:val="22"/>
          <w:szCs w:val="22"/>
        </w:rPr>
        <w:t>probing</w:t>
      </w:r>
      <w:r w:rsidR="008E1FD2">
        <w:rPr>
          <w:rFonts w:ascii="Garamond" w:hAnsi="Garamond"/>
          <w:color w:val="000000" w:themeColor="text1"/>
          <w:sz w:val="22"/>
          <w:szCs w:val="22"/>
        </w:rPr>
        <w:t xml:space="preserve"> sensations</w:t>
      </w:r>
      <w:r w:rsidR="00F32D6C">
        <w:rPr>
          <w:rFonts w:ascii="Garamond" w:hAnsi="Garamond"/>
          <w:color w:val="000000" w:themeColor="text1"/>
          <w:sz w:val="22"/>
          <w:szCs w:val="22"/>
        </w:rPr>
        <w:t xml:space="preserve"> annoying</w:t>
      </w:r>
      <w:r w:rsidRPr="00AF2203">
        <w:rPr>
          <w:rFonts w:ascii="Garamond" w:hAnsi="Garamond"/>
          <w:color w:val="000000" w:themeColor="text1"/>
          <w:sz w:val="22"/>
          <w:szCs w:val="22"/>
        </w:rPr>
        <w:t xml:space="preserve">?’ </w:t>
      </w:r>
    </w:p>
    <w:p w14:paraId="0311DC08" w14:textId="05F50CD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do not notice the stimulations,’ said Kiki. ‘Honzing utilize our brains as a substrate for their operational activity</w:t>
      </w:r>
      <w:r w:rsidR="00742FDF" w:rsidRPr="00AF2203">
        <w:rPr>
          <w:rFonts w:ascii="Garamond" w:hAnsi="Garamond"/>
          <w:color w:val="000000" w:themeColor="text1"/>
          <w:sz w:val="22"/>
          <w:szCs w:val="22"/>
        </w:rPr>
        <w:t xml:space="preserve">. </w:t>
      </w:r>
      <w:r w:rsidR="00742FDF" w:rsidRPr="00AF2203">
        <w:rPr>
          <w:rFonts w:ascii="Garamond" w:hAnsi="Garamond"/>
          <w:i/>
          <w:iCs/>
          <w:color w:val="000000" w:themeColor="text1"/>
          <w:sz w:val="22"/>
          <w:szCs w:val="22"/>
        </w:rPr>
        <w:t>Wet-ware</w:t>
      </w:r>
      <w:r w:rsidR="00742FDF" w:rsidRPr="00AF2203">
        <w:rPr>
          <w:rFonts w:ascii="Garamond" w:hAnsi="Garamond"/>
          <w:color w:val="000000" w:themeColor="text1"/>
          <w:sz w:val="22"/>
          <w:szCs w:val="22"/>
        </w:rPr>
        <w:t xml:space="preserve">. </w:t>
      </w:r>
      <w:r w:rsidR="00CB448E"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does not affect our </w:t>
      </w:r>
      <w:r w:rsidR="00E42F1B" w:rsidRPr="00AF2203">
        <w:rPr>
          <w:rFonts w:ascii="Garamond" w:hAnsi="Garamond"/>
          <w:color w:val="000000" w:themeColor="text1"/>
          <w:sz w:val="22"/>
          <w:szCs w:val="22"/>
        </w:rPr>
        <w:t>emotional</w:t>
      </w:r>
      <w:r w:rsidRPr="00AF2203">
        <w:rPr>
          <w:rFonts w:ascii="Garamond" w:hAnsi="Garamond"/>
          <w:color w:val="000000" w:themeColor="text1"/>
          <w:sz w:val="22"/>
          <w:szCs w:val="22"/>
        </w:rPr>
        <w:t xml:space="preserve"> processes. And we are remunerated</w:t>
      </w:r>
      <w:r w:rsidR="00BD335F" w:rsidRPr="00AF2203">
        <w:rPr>
          <w:rFonts w:ascii="Garamond" w:hAnsi="Garamond"/>
          <w:color w:val="000000" w:themeColor="text1"/>
          <w:sz w:val="22"/>
          <w:szCs w:val="22"/>
        </w:rPr>
        <w:t>. Th</w:t>
      </w:r>
      <w:r w:rsidR="00833C58" w:rsidRPr="00AF2203">
        <w:rPr>
          <w:rFonts w:ascii="Garamond" w:hAnsi="Garamond"/>
          <w:color w:val="000000" w:themeColor="text1"/>
          <w:sz w:val="22"/>
          <w:szCs w:val="22"/>
        </w:rPr>
        <w:t>ey</w:t>
      </w:r>
      <w:r w:rsidRPr="00AF2203">
        <w:rPr>
          <w:rFonts w:ascii="Garamond" w:hAnsi="Garamond"/>
          <w:color w:val="000000" w:themeColor="text1"/>
          <w:sz w:val="22"/>
          <w:szCs w:val="22"/>
        </w:rPr>
        <w:t xml:space="preserve"> provide us with the </w:t>
      </w:r>
      <w:r w:rsidR="008C0408" w:rsidRPr="00AF2203">
        <w:rPr>
          <w:rFonts w:ascii="Garamond" w:hAnsi="Garamond"/>
          <w:color w:val="000000" w:themeColor="text1"/>
          <w:sz w:val="22"/>
          <w:szCs w:val="22"/>
        </w:rPr>
        <w:t>submarine</w:t>
      </w:r>
      <w:r w:rsidRPr="00AF2203">
        <w:rPr>
          <w:rFonts w:ascii="Garamond" w:hAnsi="Garamond"/>
          <w:color w:val="000000" w:themeColor="text1"/>
          <w:sz w:val="22"/>
          <w:szCs w:val="22"/>
        </w:rPr>
        <w:t xml:space="preserve"> in which we travelled here.’</w:t>
      </w:r>
    </w:p>
    <w:p w14:paraId="5F32CDF6" w14:textId="0BD76F89" w:rsidR="00BE3C44" w:rsidRPr="00AF2203" w:rsidRDefault="00BE3C44" w:rsidP="008C040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but Kiki</w:t>
      </w:r>
      <w:r w:rsidR="005B30E2">
        <w:rPr>
          <w:rFonts w:ascii="Garamond" w:hAnsi="Garamond"/>
          <w:color w:val="000000" w:themeColor="text1"/>
          <w:sz w:val="22"/>
          <w:szCs w:val="22"/>
        </w:rPr>
        <w:t xml:space="preserve">! </w:t>
      </w:r>
      <w:r w:rsidR="005B30E2">
        <w:rPr>
          <w:rFonts w:ascii="Garamond" w:hAnsi="Garamond"/>
          <w:i/>
          <w:iCs/>
          <w:color w:val="000000" w:themeColor="text1"/>
          <w:sz w:val="22"/>
          <w:szCs w:val="22"/>
        </w:rPr>
        <w:t>R</w:t>
      </w:r>
      <w:r w:rsidRPr="00AF2203">
        <w:rPr>
          <w:rFonts w:ascii="Garamond" w:hAnsi="Garamond"/>
          <w:i/>
          <w:iCs/>
          <w:color w:val="000000" w:themeColor="text1"/>
          <w:sz w:val="22"/>
          <w:szCs w:val="22"/>
        </w:rPr>
        <w:t>emuneration</w:t>
      </w:r>
      <w:r w:rsidRPr="00AF2203">
        <w:rPr>
          <w:rFonts w:ascii="Garamond" w:hAnsi="Garamond"/>
          <w:color w:val="000000" w:themeColor="text1"/>
          <w:sz w:val="22"/>
          <w:szCs w:val="22"/>
        </w:rPr>
        <w:t xml:space="preserve"> is such a sorry word!’ </w:t>
      </w:r>
      <w:r w:rsidR="004A7699" w:rsidRPr="00AF2203">
        <w:rPr>
          <w:rFonts w:ascii="Garamond" w:hAnsi="Garamond"/>
          <w:color w:val="000000" w:themeColor="text1"/>
          <w:sz w:val="22"/>
          <w:szCs w:val="22"/>
        </w:rPr>
        <w:t>denounced</w:t>
      </w:r>
      <w:r w:rsidRPr="00AF2203">
        <w:rPr>
          <w:rFonts w:ascii="Garamond" w:hAnsi="Garamond"/>
          <w:color w:val="000000" w:themeColor="text1"/>
          <w:sz w:val="22"/>
          <w:szCs w:val="22"/>
        </w:rPr>
        <w:t xml:space="preserve"> Baboo. ‘</w:t>
      </w:r>
      <w:r w:rsidR="005625E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CB24F5" w:rsidRPr="00AF2203">
        <w:rPr>
          <w:rFonts w:ascii="Garamond" w:hAnsi="Garamond"/>
          <w:color w:val="000000" w:themeColor="text1"/>
          <w:sz w:val="22"/>
          <w:szCs w:val="22"/>
        </w:rPr>
        <w:t>enjoy</w:t>
      </w:r>
      <w:r w:rsidRPr="00AF2203">
        <w:rPr>
          <w:rFonts w:ascii="Garamond" w:hAnsi="Garamond"/>
          <w:color w:val="000000" w:themeColor="text1"/>
          <w:sz w:val="22"/>
          <w:szCs w:val="22"/>
        </w:rPr>
        <w:t xml:space="preserve"> a free albeit </w:t>
      </w:r>
      <w:r w:rsidRPr="00B16575">
        <w:rPr>
          <w:rFonts w:ascii="Garamond" w:hAnsi="Garamond"/>
          <w:i/>
          <w:iCs/>
          <w:color w:val="000000" w:themeColor="text1"/>
          <w:sz w:val="22"/>
          <w:szCs w:val="22"/>
        </w:rPr>
        <w:t>impecunious</w:t>
      </w:r>
      <w:r w:rsidRPr="00AF2203">
        <w:rPr>
          <w:rFonts w:ascii="Garamond" w:hAnsi="Garamond"/>
          <w:color w:val="000000" w:themeColor="text1"/>
          <w:sz w:val="22"/>
          <w:szCs w:val="22"/>
        </w:rPr>
        <w:t xml:space="preserve"> life</w:t>
      </w:r>
      <w:r w:rsidR="004A7699" w:rsidRPr="00AF2203">
        <w:rPr>
          <w:rFonts w:ascii="Garamond" w:hAnsi="Garamond"/>
          <w:color w:val="000000" w:themeColor="text1"/>
          <w:sz w:val="22"/>
          <w:szCs w:val="22"/>
        </w:rPr>
        <w:t>.</w:t>
      </w:r>
      <w:r w:rsidR="00932C47" w:rsidRPr="00AF2203">
        <w:rPr>
          <w:rFonts w:ascii="Garamond" w:hAnsi="Garamond"/>
          <w:color w:val="000000" w:themeColor="text1"/>
          <w:sz w:val="22"/>
          <w:szCs w:val="22"/>
        </w:rPr>
        <w:t>’ He patted his potbelly</w:t>
      </w:r>
      <w:r w:rsidR="00EA40D3">
        <w:rPr>
          <w:rFonts w:ascii="Garamond" w:hAnsi="Garamond"/>
          <w:color w:val="000000" w:themeColor="text1"/>
          <w:sz w:val="22"/>
          <w:szCs w:val="22"/>
        </w:rPr>
        <w:t xml:space="preserve"> and</w:t>
      </w:r>
      <w:r w:rsidR="00932C47" w:rsidRPr="00AF2203">
        <w:rPr>
          <w:rFonts w:ascii="Garamond" w:hAnsi="Garamond"/>
          <w:color w:val="000000" w:themeColor="text1"/>
          <w:sz w:val="22"/>
          <w:szCs w:val="22"/>
        </w:rPr>
        <w:t xml:space="preserve"> the chain mail tinkl</w:t>
      </w:r>
      <w:r w:rsidR="00EA40D3">
        <w:rPr>
          <w:rFonts w:ascii="Garamond" w:hAnsi="Garamond"/>
          <w:color w:val="000000" w:themeColor="text1"/>
          <w:sz w:val="22"/>
          <w:szCs w:val="22"/>
        </w:rPr>
        <w:t>ed</w:t>
      </w:r>
      <w:r w:rsidR="00932C47" w:rsidRPr="00AF2203">
        <w:rPr>
          <w:rFonts w:ascii="Garamond" w:hAnsi="Garamond"/>
          <w:color w:val="000000" w:themeColor="text1"/>
          <w:sz w:val="22"/>
          <w:szCs w:val="22"/>
        </w:rPr>
        <w:t xml:space="preserve"> as he did. ‘</w:t>
      </w:r>
      <w:r w:rsidR="008C0408" w:rsidRPr="00AF2203">
        <w:rPr>
          <w:rFonts w:ascii="Garamond" w:hAnsi="Garamond"/>
          <w:color w:val="000000" w:themeColor="text1"/>
          <w:sz w:val="22"/>
          <w:szCs w:val="22"/>
        </w:rPr>
        <w:t>We</w:t>
      </w:r>
      <w:r w:rsidR="00E477AA" w:rsidRPr="00AF2203">
        <w:rPr>
          <w:rFonts w:ascii="Garamond" w:hAnsi="Garamond"/>
          <w:color w:val="000000" w:themeColor="text1"/>
          <w:sz w:val="22"/>
          <w:szCs w:val="22"/>
        </w:rPr>
        <w:t xml:space="preserve"> may travel</w:t>
      </w:r>
      <w:r w:rsidR="008C0408" w:rsidRPr="00AF2203">
        <w:rPr>
          <w:rFonts w:ascii="Garamond" w:hAnsi="Garamond"/>
          <w:color w:val="000000" w:themeColor="text1"/>
          <w:sz w:val="22"/>
          <w:szCs w:val="22"/>
        </w:rPr>
        <w:t xml:space="preserve"> below the waterline</w:t>
      </w:r>
      <w:r w:rsidR="003C6125" w:rsidRPr="00AF2203">
        <w:rPr>
          <w:rFonts w:ascii="Garamond" w:hAnsi="Garamond"/>
          <w:color w:val="000000" w:themeColor="text1"/>
          <w:sz w:val="22"/>
          <w:szCs w:val="22"/>
        </w:rPr>
        <w:t xml:space="preserve">, drifting </w:t>
      </w:r>
      <w:r w:rsidR="00AF18A3" w:rsidRPr="00AF2203">
        <w:rPr>
          <w:rFonts w:ascii="Garamond" w:hAnsi="Garamond"/>
          <w:color w:val="000000" w:themeColor="text1"/>
          <w:sz w:val="22"/>
          <w:szCs w:val="22"/>
        </w:rPr>
        <w:t>amongst</w:t>
      </w:r>
      <w:r w:rsidR="003C6125" w:rsidRPr="00AF2203">
        <w:rPr>
          <w:rFonts w:ascii="Garamond" w:hAnsi="Garamond"/>
          <w:color w:val="000000" w:themeColor="text1"/>
          <w:sz w:val="22"/>
          <w:szCs w:val="22"/>
        </w:rPr>
        <w:t xml:space="preserve"> the </w:t>
      </w:r>
      <w:r w:rsidR="00AF18A3" w:rsidRPr="00AF2203">
        <w:rPr>
          <w:rFonts w:ascii="Garamond" w:hAnsi="Garamond"/>
          <w:color w:val="000000" w:themeColor="text1"/>
          <w:sz w:val="22"/>
          <w:szCs w:val="22"/>
        </w:rPr>
        <w:t>eddies</w:t>
      </w:r>
      <w:r w:rsidR="003C6125" w:rsidRPr="00AF2203">
        <w:rPr>
          <w:rFonts w:ascii="Garamond" w:hAnsi="Garamond"/>
          <w:color w:val="000000" w:themeColor="text1"/>
          <w:sz w:val="22"/>
          <w:szCs w:val="22"/>
        </w:rPr>
        <w:t>,</w:t>
      </w:r>
      <w:r w:rsidR="008C0408" w:rsidRPr="00AF2203">
        <w:rPr>
          <w:rFonts w:ascii="Garamond" w:hAnsi="Garamond"/>
          <w:color w:val="000000" w:themeColor="text1"/>
          <w:sz w:val="22"/>
          <w:szCs w:val="22"/>
        </w:rPr>
        <w:t xml:space="preserve"> </w:t>
      </w:r>
      <w:r w:rsidR="00E477AA" w:rsidRPr="00AF2203">
        <w:rPr>
          <w:rFonts w:ascii="Garamond" w:hAnsi="Garamond"/>
          <w:color w:val="000000" w:themeColor="text1"/>
          <w:sz w:val="22"/>
          <w:szCs w:val="22"/>
        </w:rPr>
        <w:t xml:space="preserve">but we </w:t>
      </w:r>
      <w:r w:rsidR="003C43E6" w:rsidRPr="00AF2203">
        <w:rPr>
          <w:rFonts w:ascii="Garamond" w:hAnsi="Garamond"/>
          <w:color w:val="000000" w:themeColor="text1"/>
          <w:sz w:val="22"/>
          <w:szCs w:val="22"/>
        </w:rPr>
        <w:t xml:space="preserve">are unbeholden to the permeating </w:t>
      </w:r>
      <w:r w:rsidR="0065299A" w:rsidRPr="00AF2203">
        <w:rPr>
          <w:rFonts w:ascii="Garamond" w:hAnsi="Garamond"/>
          <w:color w:val="000000" w:themeColor="text1"/>
          <w:sz w:val="22"/>
          <w:szCs w:val="22"/>
        </w:rPr>
        <w:t>d</w:t>
      </w:r>
      <w:r w:rsidR="003C43E6" w:rsidRPr="00AF2203">
        <w:rPr>
          <w:rFonts w:ascii="Garamond" w:hAnsi="Garamond"/>
          <w:color w:val="000000" w:themeColor="text1"/>
          <w:sz w:val="22"/>
          <w:szCs w:val="22"/>
        </w:rPr>
        <w:t>u</w:t>
      </w:r>
      <w:r w:rsidR="0065299A" w:rsidRPr="00AF2203">
        <w:rPr>
          <w:rFonts w:ascii="Garamond" w:hAnsi="Garamond"/>
          <w:color w:val="000000" w:themeColor="text1"/>
          <w:sz w:val="22"/>
          <w:szCs w:val="22"/>
        </w:rPr>
        <w:t>l</w:t>
      </w:r>
      <w:r w:rsidR="003C43E6" w:rsidRPr="00AF2203">
        <w:rPr>
          <w:rFonts w:ascii="Garamond" w:hAnsi="Garamond"/>
          <w:color w:val="000000" w:themeColor="text1"/>
          <w:sz w:val="22"/>
          <w:szCs w:val="22"/>
        </w:rPr>
        <w:t>lness</w:t>
      </w:r>
      <w:r w:rsidR="00EA40D3">
        <w:rPr>
          <w:rFonts w:ascii="Garamond" w:hAnsi="Garamond"/>
          <w:color w:val="000000" w:themeColor="text1"/>
          <w:sz w:val="22"/>
          <w:szCs w:val="22"/>
        </w:rPr>
        <w:t xml:space="preserve"> above</w:t>
      </w:r>
      <w:r w:rsidR="00AF60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we are plied with Desiderata the likes of which have hitherto been the stuff of dreams. We are gracious for hosting the agent. Call it </w:t>
      </w:r>
      <w:r w:rsidRPr="00AF2203">
        <w:rPr>
          <w:rFonts w:ascii="Garamond" w:hAnsi="Garamond"/>
          <w:i/>
          <w:iCs/>
          <w:color w:val="000000" w:themeColor="text1"/>
          <w:sz w:val="22"/>
          <w:szCs w:val="22"/>
        </w:rPr>
        <w:t>Xenia</w:t>
      </w:r>
      <w:r w:rsidRPr="00AF2203">
        <w:rPr>
          <w:rFonts w:ascii="Garamond" w:hAnsi="Garamond"/>
          <w:color w:val="000000" w:themeColor="text1"/>
          <w:sz w:val="22"/>
          <w:szCs w:val="22"/>
        </w:rPr>
        <w:t>.’</w:t>
      </w:r>
    </w:p>
    <w:p w14:paraId="3B1432E8" w14:textId="5C9A96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not really listening to what Baboo had said. ‘</w:t>
      </w:r>
      <w:r w:rsidR="00AB2F43">
        <w:rPr>
          <w:rFonts w:ascii="Garamond" w:hAnsi="Garamond"/>
          <w:color w:val="000000" w:themeColor="text1"/>
          <w:sz w:val="22"/>
          <w:szCs w:val="22"/>
        </w:rPr>
        <w:t>And</w:t>
      </w:r>
      <w:r w:rsidRPr="00AF2203">
        <w:rPr>
          <w:rFonts w:ascii="Garamond" w:hAnsi="Garamond"/>
          <w:color w:val="000000" w:themeColor="text1"/>
          <w:sz w:val="22"/>
          <w:szCs w:val="22"/>
        </w:rPr>
        <w:t xml:space="preserve"> Honzing</w:t>
      </w:r>
      <w:r w:rsidR="00CA7C5F" w:rsidRPr="00AF2203">
        <w:rPr>
          <w:rFonts w:ascii="Garamond" w:hAnsi="Garamond"/>
          <w:color w:val="000000" w:themeColor="text1"/>
          <w:sz w:val="22"/>
          <w:szCs w:val="22"/>
        </w:rPr>
        <w:t xml:space="preserve"> </w:t>
      </w:r>
      <w:r w:rsidR="00705351" w:rsidRPr="00AF2203">
        <w:rPr>
          <w:rFonts w:ascii="Garamond" w:hAnsi="Garamond"/>
          <w:color w:val="000000" w:themeColor="text1"/>
          <w:sz w:val="22"/>
          <w:szCs w:val="22"/>
        </w:rPr>
        <w:t xml:space="preserve">is </w:t>
      </w:r>
      <w:r w:rsidR="00DF0FA5" w:rsidRPr="00AF2203">
        <w:rPr>
          <w:rFonts w:ascii="Garamond" w:hAnsi="Garamond"/>
          <w:color w:val="000000" w:themeColor="text1"/>
          <w:sz w:val="22"/>
          <w:szCs w:val="22"/>
        </w:rPr>
        <w:t xml:space="preserve">continuously </w:t>
      </w:r>
      <w:r w:rsidRPr="00AF2203">
        <w:rPr>
          <w:rFonts w:ascii="Garamond" w:hAnsi="Garamond"/>
          <w:color w:val="000000" w:themeColor="text1"/>
          <w:sz w:val="22"/>
          <w:szCs w:val="22"/>
        </w:rPr>
        <w:t>running a program on your brain? You are providing a brain for it to exist on?’</w:t>
      </w:r>
    </w:p>
    <w:p w14:paraId="10F1C547" w14:textId="0220A70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028D4" w:rsidRPr="00E540FE">
        <w:rPr>
          <w:rFonts w:ascii="Garamond" w:hAnsi="Garamond"/>
          <w:color w:val="000000" w:themeColor="text1"/>
          <w:sz w:val="22"/>
          <w:szCs w:val="22"/>
        </w:rPr>
        <w:t>Klar</w:t>
      </w:r>
      <w:r w:rsidRPr="00AF2203">
        <w:rPr>
          <w:rFonts w:ascii="Garamond" w:hAnsi="Garamond"/>
          <w:color w:val="000000" w:themeColor="text1"/>
          <w:sz w:val="22"/>
          <w:szCs w:val="22"/>
        </w:rPr>
        <w:t xml:space="preserve">,’ said Kiki. ‘A </w:t>
      </w:r>
      <w:r w:rsidRPr="00AF2203">
        <w:rPr>
          <w:rFonts w:ascii="Garamond" w:hAnsi="Garamond"/>
          <w:i/>
          <w:iCs/>
          <w:color w:val="000000" w:themeColor="text1"/>
          <w:sz w:val="22"/>
          <w:szCs w:val="22"/>
        </w:rPr>
        <w:t>substrate</w:t>
      </w:r>
      <w:r w:rsidRPr="00AF2203">
        <w:rPr>
          <w:rFonts w:ascii="Garamond" w:hAnsi="Garamond"/>
          <w:color w:val="000000" w:themeColor="text1"/>
          <w:sz w:val="22"/>
          <w:szCs w:val="22"/>
        </w:rPr>
        <w:t>.’</w:t>
      </w:r>
    </w:p>
    <w:p w14:paraId="2629E3DA" w14:textId="33F05D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55AD4" w:rsidRPr="00AF2203">
        <w:rPr>
          <w:rFonts w:ascii="Garamond" w:hAnsi="Garamond"/>
          <w:color w:val="000000" w:themeColor="text1"/>
          <w:sz w:val="22"/>
          <w:szCs w:val="22"/>
        </w:rPr>
        <w:t>And where do</w:t>
      </w:r>
      <w:r w:rsidRPr="00AF2203">
        <w:rPr>
          <w:rFonts w:ascii="Garamond" w:hAnsi="Garamond"/>
          <w:color w:val="000000" w:themeColor="text1"/>
          <w:sz w:val="22"/>
          <w:szCs w:val="22"/>
        </w:rPr>
        <w:t xml:space="preserve"> Kali </w:t>
      </w:r>
      <w:r w:rsidR="00F55AD4"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Rossum</w:t>
      </w:r>
      <w:r w:rsidR="00F55AD4" w:rsidRPr="00AF2203">
        <w:rPr>
          <w:rFonts w:ascii="Garamond" w:hAnsi="Garamond"/>
          <w:color w:val="000000" w:themeColor="text1"/>
          <w:sz w:val="22"/>
          <w:szCs w:val="22"/>
        </w:rPr>
        <w:t xml:space="preserve"> come into this</w:t>
      </w:r>
      <w:r w:rsidRPr="00AF2203">
        <w:rPr>
          <w:rFonts w:ascii="Garamond" w:hAnsi="Garamond"/>
          <w:color w:val="000000" w:themeColor="text1"/>
          <w:sz w:val="22"/>
          <w:szCs w:val="22"/>
        </w:rPr>
        <w:t>?’ asked Quentin.</w:t>
      </w:r>
    </w:p>
    <w:p w14:paraId="3016D85F" w14:textId="3C5EF4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are </w:t>
      </w:r>
      <w:r w:rsidRPr="00AF2203">
        <w:rPr>
          <w:rFonts w:ascii="Garamond" w:hAnsi="Garamond"/>
          <w:i/>
          <w:iCs/>
          <w:color w:val="000000" w:themeColor="text1"/>
          <w:sz w:val="22"/>
          <w:szCs w:val="22"/>
        </w:rPr>
        <w:t>cognate entities</w:t>
      </w:r>
      <w:r w:rsidR="00F55AD4" w:rsidRPr="00AF2203">
        <w:rPr>
          <w:rFonts w:ascii="Garamond" w:hAnsi="Garamond"/>
          <w:color w:val="000000" w:themeColor="text1"/>
          <w:sz w:val="22"/>
          <w:szCs w:val="22"/>
        </w:rPr>
        <w:t>,’ said Kik</w:t>
      </w:r>
      <w:r w:rsidR="00A03EA4">
        <w:rPr>
          <w:rFonts w:ascii="Garamond" w:hAnsi="Garamond"/>
          <w:color w:val="000000" w:themeColor="text1"/>
          <w:sz w:val="22"/>
          <w:szCs w:val="22"/>
        </w:rPr>
        <w:t xml:space="preserve">i with </w:t>
      </w:r>
      <w:r w:rsidR="00A03EA4" w:rsidRPr="00A03EA4">
        <w:rPr>
          <w:rFonts w:ascii="Garamond" w:hAnsi="Garamond"/>
          <w:color w:val="000000" w:themeColor="text1"/>
          <w:sz w:val="22"/>
          <w:szCs w:val="22"/>
        </w:rPr>
        <w:t xml:space="preserve">frayed </w:t>
      </w:r>
      <w:r w:rsidR="00F55AD4" w:rsidRPr="00AF2203">
        <w:rPr>
          <w:rFonts w:ascii="Garamond" w:hAnsi="Garamond"/>
          <w:color w:val="000000" w:themeColor="text1"/>
          <w:sz w:val="22"/>
          <w:szCs w:val="22"/>
        </w:rPr>
        <w:t>patience.</w:t>
      </w:r>
      <w:r w:rsidRPr="00AF2203">
        <w:rPr>
          <w:rFonts w:ascii="Garamond" w:hAnsi="Garamond"/>
          <w:color w:val="000000" w:themeColor="text1"/>
          <w:sz w:val="22"/>
          <w:szCs w:val="22"/>
        </w:rPr>
        <w:t xml:space="preserve"> </w:t>
      </w:r>
      <w:r w:rsidR="00F55AD4"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Nicht</w:t>
      </w:r>
      <w:proofErr w:type="spellEnd"/>
      <w:r w:rsidRPr="00AF2203">
        <w:rPr>
          <w:rFonts w:ascii="Garamond" w:hAnsi="Garamond"/>
          <w:i/>
          <w:iCs/>
          <w:color w:val="000000" w:themeColor="text1"/>
          <w:sz w:val="22"/>
          <w:szCs w:val="22"/>
        </w:rPr>
        <w:t xml:space="preserve"> Wahr</w:t>
      </w:r>
      <w:r w:rsidRPr="00AF2203">
        <w:rPr>
          <w:rFonts w:ascii="Garamond" w:hAnsi="Garamond"/>
          <w:color w:val="000000" w:themeColor="text1"/>
          <w:sz w:val="22"/>
          <w:szCs w:val="22"/>
        </w:rPr>
        <w:t xml:space="preserve">?’ she </w:t>
      </w:r>
      <w:r w:rsidR="00BA6CC3">
        <w:rPr>
          <w:rFonts w:ascii="Garamond" w:hAnsi="Garamond"/>
          <w:color w:val="000000" w:themeColor="text1"/>
          <w:sz w:val="22"/>
          <w:szCs w:val="22"/>
        </w:rPr>
        <w:t>said to</w:t>
      </w:r>
      <w:r w:rsidRPr="00AF2203">
        <w:rPr>
          <w:rFonts w:ascii="Garamond" w:hAnsi="Garamond"/>
          <w:color w:val="000000" w:themeColor="text1"/>
          <w:sz w:val="22"/>
          <w:szCs w:val="22"/>
        </w:rPr>
        <w:t xml:space="preserve"> Baboo. </w:t>
      </w:r>
    </w:p>
    <w:p w14:paraId="7777747F" w14:textId="372BD64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was engrossed </w:t>
      </w:r>
      <w:r w:rsidR="000E5DE9" w:rsidRPr="00AF2203">
        <w:rPr>
          <w:rFonts w:ascii="Garamond" w:hAnsi="Garamond"/>
          <w:color w:val="000000" w:themeColor="text1"/>
          <w:sz w:val="22"/>
          <w:szCs w:val="22"/>
        </w:rPr>
        <w:t xml:space="preserve">in </w:t>
      </w:r>
      <w:r w:rsidR="004E1595" w:rsidRPr="00AF2203">
        <w:rPr>
          <w:rFonts w:ascii="Garamond" w:hAnsi="Garamond"/>
          <w:color w:val="000000" w:themeColor="text1"/>
          <w:sz w:val="22"/>
          <w:szCs w:val="22"/>
        </w:rPr>
        <w:t xml:space="preserve">licking a small </w:t>
      </w:r>
      <w:r w:rsidR="005441D0" w:rsidRPr="00AF2203">
        <w:rPr>
          <w:rFonts w:ascii="Garamond" w:hAnsi="Garamond"/>
          <w:color w:val="000000" w:themeColor="text1"/>
          <w:sz w:val="22"/>
          <w:szCs w:val="22"/>
        </w:rPr>
        <w:t>black lollipop</w:t>
      </w:r>
      <w:r w:rsidR="00B01731" w:rsidRPr="00AF2203">
        <w:rPr>
          <w:rFonts w:ascii="Garamond" w:hAnsi="Garamond"/>
          <w:color w:val="000000" w:themeColor="text1"/>
          <w:sz w:val="22"/>
          <w:szCs w:val="22"/>
        </w:rPr>
        <w:t xml:space="preserve"> that had stained his lips</w:t>
      </w:r>
      <w:r w:rsidRPr="00AF2203">
        <w:rPr>
          <w:rFonts w:ascii="Garamond" w:hAnsi="Garamond"/>
          <w:color w:val="000000" w:themeColor="text1"/>
          <w:sz w:val="22"/>
          <w:szCs w:val="22"/>
        </w:rPr>
        <w:t xml:space="preserve">. He raised his head </w:t>
      </w:r>
      <w:r w:rsidR="00D30C55" w:rsidRPr="00AF2203">
        <w:rPr>
          <w:rFonts w:ascii="Garamond" w:hAnsi="Garamond"/>
          <w:color w:val="000000" w:themeColor="text1"/>
          <w:sz w:val="22"/>
          <w:szCs w:val="22"/>
        </w:rPr>
        <w:t>and look</w:t>
      </w:r>
      <w:r w:rsidR="00DD0669">
        <w:rPr>
          <w:rFonts w:ascii="Garamond" w:hAnsi="Garamond"/>
          <w:color w:val="000000" w:themeColor="text1"/>
          <w:sz w:val="22"/>
          <w:szCs w:val="22"/>
        </w:rPr>
        <w:t>ed</w:t>
      </w:r>
      <w:r w:rsidR="00D30C55" w:rsidRPr="00AF2203">
        <w:rPr>
          <w:rFonts w:ascii="Garamond" w:hAnsi="Garamond"/>
          <w:color w:val="000000" w:themeColor="text1"/>
          <w:sz w:val="22"/>
          <w:szCs w:val="22"/>
        </w:rPr>
        <w:t xml:space="preserve"> </w:t>
      </w:r>
      <w:r w:rsidR="00AE3E4D"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DD0669">
        <w:rPr>
          <w:rFonts w:ascii="Garamond" w:hAnsi="Garamond"/>
          <w:color w:val="000000" w:themeColor="text1"/>
          <w:sz w:val="22"/>
          <w:szCs w:val="22"/>
        </w:rPr>
        <w:t>his audience</w:t>
      </w:r>
      <w:r w:rsidR="00D30C55" w:rsidRPr="00AF2203">
        <w:rPr>
          <w:rFonts w:ascii="Garamond" w:hAnsi="Garamond"/>
          <w:color w:val="000000" w:themeColor="text1"/>
          <w:sz w:val="22"/>
          <w:szCs w:val="22"/>
        </w:rPr>
        <w:t xml:space="preserve"> with a </w:t>
      </w:r>
      <w:r w:rsidRPr="00AF2203">
        <w:rPr>
          <w:rFonts w:ascii="Garamond" w:hAnsi="Garamond"/>
          <w:color w:val="000000" w:themeColor="text1"/>
          <w:sz w:val="22"/>
          <w:szCs w:val="22"/>
        </w:rPr>
        <w:t xml:space="preserve">guilty </w:t>
      </w:r>
      <w:r w:rsidR="00494514" w:rsidRPr="00AF2203">
        <w:rPr>
          <w:rFonts w:ascii="Garamond" w:hAnsi="Garamond"/>
          <w:color w:val="000000" w:themeColor="text1"/>
          <w:sz w:val="22"/>
          <w:szCs w:val="22"/>
        </w:rPr>
        <w:t>attendance</w:t>
      </w:r>
      <w:r w:rsidR="00D30C5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boyish amiability</w:t>
      </w:r>
      <w:r w:rsidR="00DD0669">
        <w:rPr>
          <w:rFonts w:ascii="Garamond" w:hAnsi="Garamond"/>
          <w:color w:val="000000" w:themeColor="text1"/>
          <w:sz w:val="22"/>
          <w:szCs w:val="22"/>
        </w:rPr>
        <w:t>.</w:t>
      </w:r>
    </w:p>
    <w:p w14:paraId="3CBD30FC" w14:textId="3888EB1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made a circling motion around his mouth and asked, ‘What </w:t>
      </w:r>
      <w:r w:rsidR="00BD4F7E" w:rsidRPr="00AF2203">
        <w:rPr>
          <w:rFonts w:ascii="Garamond" w:hAnsi="Garamond"/>
          <w:color w:val="000000" w:themeColor="text1"/>
          <w:sz w:val="22"/>
          <w:szCs w:val="22"/>
        </w:rPr>
        <w:t>are you</w:t>
      </w:r>
      <w:r w:rsidRPr="00AF2203">
        <w:rPr>
          <w:rFonts w:ascii="Garamond" w:hAnsi="Garamond"/>
          <w:color w:val="000000" w:themeColor="text1"/>
          <w:sz w:val="22"/>
          <w:szCs w:val="22"/>
        </w:rPr>
        <w:t xml:space="preserve"> eating?’</w:t>
      </w:r>
    </w:p>
    <w:p w14:paraId="410D0F56" w14:textId="18400B0E" w:rsidR="00BE3C44" w:rsidRPr="00AF2203" w:rsidRDefault="00E540F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Baboo didn’t hear </w:t>
      </w:r>
      <w:r w:rsidR="003533CB">
        <w:rPr>
          <w:rFonts w:ascii="Garamond" w:hAnsi="Garamond"/>
          <w:color w:val="000000" w:themeColor="text1"/>
          <w:sz w:val="22"/>
          <w:szCs w:val="22"/>
        </w:rPr>
        <w:t xml:space="preserve">him </w:t>
      </w:r>
      <w:r>
        <w:rPr>
          <w:rFonts w:ascii="Garamond" w:hAnsi="Garamond"/>
          <w:color w:val="000000" w:themeColor="text1"/>
          <w:sz w:val="22"/>
          <w:szCs w:val="22"/>
        </w:rPr>
        <w:t xml:space="preserve">and made a </w:t>
      </w:r>
      <w:r w:rsidR="003533CB">
        <w:rPr>
          <w:rFonts w:ascii="Garamond" w:hAnsi="Garamond"/>
          <w:color w:val="000000" w:themeColor="text1"/>
          <w:sz w:val="22"/>
          <w:szCs w:val="22"/>
        </w:rPr>
        <w:t>happy noise.</w:t>
      </w:r>
    </w:p>
    <w:p w14:paraId="2D121D47" w14:textId="4078E5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‘Enhances the connection with the substrate,’ </w:t>
      </w:r>
      <w:r w:rsidR="00F4106A">
        <w:rPr>
          <w:rFonts w:ascii="Garamond" w:hAnsi="Garamond"/>
          <w:color w:val="000000" w:themeColor="text1"/>
          <w:sz w:val="22"/>
          <w:szCs w:val="22"/>
        </w:rPr>
        <w:t>answered</w:t>
      </w:r>
      <w:r w:rsidRPr="00AF2203">
        <w:rPr>
          <w:rFonts w:ascii="Garamond" w:hAnsi="Garamond"/>
          <w:color w:val="000000" w:themeColor="text1"/>
          <w:sz w:val="22"/>
          <w:szCs w:val="22"/>
        </w:rPr>
        <w:t xml:space="preserve"> Kiki.</w:t>
      </w:r>
    </w:p>
    <w:p w14:paraId="2AF9E7C3" w14:textId="72196D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0442">
        <w:rPr>
          <w:rFonts w:ascii="Garamond" w:hAnsi="Garamond"/>
          <w:color w:val="000000" w:themeColor="text1"/>
          <w:sz w:val="22"/>
          <w:szCs w:val="22"/>
        </w:rPr>
        <w:t>And p</w:t>
      </w:r>
      <w:r w:rsidRPr="00AF2203">
        <w:rPr>
          <w:rFonts w:ascii="Garamond" w:hAnsi="Garamond"/>
          <w:color w:val="000000" w:themeColor="text1"/>
          <w:sz w:val="22"/>
          <w:szCs w:val="22"/>
        </w:rPr>
        <w:t>airs so splendidly with absinthe</w:t>
      </w:r>
      <w:r w:rsidR="00886D32">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886D32">
        <w:rPr>
          <w:rFonts w:ascii="Garamond" w:hAnsi="Garamond"/>
          <w:color w:val="000000" w:themeColor="text1"/>
          <w:sz w:val="22"/>
          <w:szCs w:val="22"/>
        </w:rPr>
        <w:t>gushed</w:t>
      </w:r>
      <w:r w:rsidRPr="00AF2203">
        <w:rPr>
          <w:rFonts w:ascii="Garamond" w:hAnsi="Garamond"/>
          <w:color w:val="000000" w:themeColor="text1"/>
          <w:sz w:val="22"/>
          <w:szCs w:val="22"/>
        </w:rPr>
        <w:t xml:space="preserve"> Baboo</w:t>
      </w:r>
      <w:r w:rsidR="000049BC" w:rsidRPr="00AF2203">
        <w:rPr>
          <w:rFonts w:ascii="Garamond" w:hAnsi="Garamond"/>
          <w:color w:val="000000" w:themeColor="text1"/>
          <w:sz w:val="22"/>
          <w:szCs w:val="22"/>
        </w:rPr>
        <w:t xml:space="preserve"> </w:t>
      </w:r>
      <w:r w:rsidR="001C24B2">
        <w:rPr>
          <w:rFonts w:ascii="Garamond" w:hAnsi="Garamond"/>
          <w:color w:val="000000" w:themeColor="text1"/>
          <w:sz w:val="22"/>
          <w:szCs w:val="22"/>
        </w:rPr>
        <w:t>and</w:t>
      </w:r>
      <w:r w:rsidR="005D3739" w:rsidRPr="00AF2203">
        <w:rPr>
          <w:rFonts w:ascii="Garamond" w:hAnsi="Garamond"/>
          <w:color w:val="000000" w:themeColor="text1"/>
          <w:sz w:val="22"/>
          <w:szCs w:val="22"/>
        </w:rPr>
        <w:t xml:space="preserve"> finish</w:t>
      </w:r>
      <w:r w:rsidR="001C24B2">
        <w:rPr>
          <w:rFonts w:ascii="Garamond" w:hAnsi="Garamond"/>
          <w:color w:val="000000" w:themeColor="text1"/>
          <w:sz w:val="22"/>
          <w:szCs w:val="22"/>
        </w:rPr>
        <w:t xml:space="preserve">ed </w:t>
      </w:r>
      <w:r w:rsidR="005D3739" w:rsidRPr="00AF2203">
        <w:rPr>
          <w:rFonts w:ascii="Garamond" w:hAnsi="Garamond"/>
          <w:color w:val="000000" w:themeColor="text1"/>
          <w:sz w:val="22"/>
          <w:szCs w:val="22"/>
        </w:rPr>
        <w:t>his</w:t>
      </w:r>
      <w:r w:rsidR="000049BC" w:rsidRPr="00AF2203">
        <w:rPr>
          <w:rFonts w:ascii="Garamond" w:hAnsi="Garamond"/>
          <w:color w:val="000000" w:themeColor="text1"/>
          <w:sz w:val="22"/>
          <w:szCs w:val="22"/>
        </w:rPr>
        <w:t xml:space="preserve"> drink.</w:t>
      </w:r>
    </w:p>
    <w:p w14:paraId="503CFBCE" w14:textId="7EA74A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glass, </w:t>
      </w:r>
      <w:r w:rsidR="001D4E99" w:rsidRPr="00AF2203">
        <w:rPr>
          <w:rFonts w:ascii="Garamond" w:hAnsi="Garamond"/>
          <w:color w:val="000000" w:themeColor="text1"/>
          <w:sz w:val="22"/>
          <w:szCs w:val="22"/>
        </w:rPr>
        <w:t>yes</w:t>
      </w:r>
      <w:r w:rsidRPr="00AF2203">
        <w:rPr>
          <w:rFonts w:ascii="Garamond" w:hAnsi="Garamond"/>
          <w:color w:val="000000" w:themeColor="text1"/>
          <w:sz w:val="22"/>
          <w:szCs w:val="22"/>
        </w:rPr>
        <w:t>?’ suggested Kiki.</w:t>
      </w:r>
    </w:p>
    <w:p w14:paraId="4E94F11E" w14:textId="269446D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measured three more jiggers and added the iced water. They clinked glasses and sipped the measure.</w:t>
      </w:r>
    </w:p>
    <w:p w14:paraId="42F2D939" w14:textId="7EFC74F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2F43">
        <w:rPr>
          <w:rFonts w:ascii="Garamond" w:hAnsi="Garamond"/>
          <w:color w:val="000000" w:themeColor="text1"/>
          <w:sz w:val="22"/>
          <w:szCs w:val="22"/>
        </w:rPr>
        <w:t xml:space="preserve">Let </w:t>
      </w:r>
      <w:r w:rsidR="001824C9">
        <w:rPr>
          <w:rFonts w:ascii="Garamond" w:hAnsi="Garamond"/>
          <w:color w:val="000000" w:themeColor="text1"/>
          <w:sz w:val="22"/>
          <w:szCs w:val="22"/>
        </w:rPr>
        <w:t>m</w:t>
      </w:r>
      <w:r w:rsidR="00AB2F43">
        <w:rPr>
          <w:rFonts w:ascii="Garamond" w:hAnsi="Garamond"/>
          <w:color w:val="000000" w:themeColor="text1"/>
          <w:sz w:val="22"/>
          <w:szCs w:val="22"/>
        </w:rPr>
        <w:t xml:space="preserve">e </w:t>
      </w:r>
      <w:r w:rsidR="008963FD">
        <w:rPr>
          <w:rFonts w:ascii="Garamond" w:hAnsi="Garamond"/>
          <w:color w:val="000000" w:themeColor="text1"/>
          <w:sz w:val="22"/>
          <w:szCs w:val="22"/>
        </w:rPr>
        <w:t>summarize</w:t>
      </w:r>
      <w:r w:rsidR="00AB2F43">
        <w:rPr>
          <w:rFonts w:ascii="Garamond" w:hAnsi="Garamond"/>
          <w:color w:val="000000" w:themeColor="text1"/>
          <w:sz w:val="22"/>
          <w:szCs w:val="22"/>
        </w:rPr>
        <w:t>,’ said Quentin</w:t>
      </w:r>
      <w:r w:rsidR="008963FD">
        <w:rPr>
          <w:rFonts w:ascii="Garamond" w:hAnsi="Garamond"/>
          <w:color w:val="000000" w:themeColor="text1"/>
          <w:sz w:val="22"/>
          <w:szCs w:val="22"/>
        </w:rPr>
        <w:t xml:space="preserve">. </w:t>
      </w:r>
      <w:r w:rsidR="00AB2F43">
        <w:rPr>
          <w:rFonts w:ascii="Garamond" w:hAnsi="Garamond"/>
          <w:color w:val="000000" w:themeColor="text1"/>
          <w:sz w:val="22"/>
          <w:szCs w:val="22"/>
        </w:rPr>
        <w:t>‘A</w:t>
      </w:r>
      <w:r w:rsidR="00914B1F" w:rsidRPr="00AF2203">
        <w:rPr>
          <w:rFonts w:ascii="Garamond" w:hAnsi="Garamond"/>
          <w:color w:val="000000" w:themeColor="text1"/>
          <w:sz w:val="22"/>
          <w:szCs w:val="22"/>
        </w:rPr>
        <w:t xml:space="preserve"> </w:t>
      </w:r>
      <w:r w:rsidR="006C6801">
        <w:rPr>
          <w:rFonts w:ascii="Garamond" w:hAnsi="Garamond"/>
          <w:color w:val="000000" w:themeColor="text1"/>
          <w:sz w:val="22"/>
          <w:szCs w:val="22"/>
        </w:rPr>
        <w:t>neural computing</w:t>
      </w:r>
      <w:r w:rsidR="001A6593">
        <w:rPr>
          <w:rFonts w:ascii="Garamond" w:hAnsi="Garamond"/>
          <w:color w:val="000000" w:themeColor="text1"/>
          <w:sz w:val="22"/>
          <w:szCs w:val="22"/>
        </w:rPr>
        <w:t xml:space="preserve"> system is</w:t>
      </w:r>
      <w:r w:rsidRPr="00AF2203">
        <w:rPr>
          <w:rFonts w:ascii="Garamond" w:hAnsi="Garamond"/>
          <w:color w:val="000000" w:themeColor="text1"/>
          <w:sz w:val="22"/>
          <w:szCs w:val="22"/>
        </w:rPr>
        <w:t xml:space="preserve"> </w:t>
      </w:r>
      <w:r w:rsidR="008973EC">
        <w:rPr>
          <w:rFonts w:ascii="Garamond" w:hAnsi="Garamond"/>
          <w:color w:val="000000" w:themeColor="text1"/>
          <w:sz w:val="22"/>
          <w:szCs w:val="22"/>
        </w:rPr>
        <w:t>operating</w:t>
      </w:r>
      <w:r w:rsidRPr="00AF2203">
        <w:rPr>
          <w:rFonts w:ascii="Garamond" w:hAnsi="Garamond"/>
          <w:color w:val="000000" w:themeColor="text1"/>
          <w:sz w:val="22"/>
          <w:szCs w:val="22"/>
        </w:rPr>
        <w:t xml:space="preserve"> on you</w:t>
      </w:r>
      <w:r w:rsidR="008973EC">
        <w:rPr>
          <w:rFonts w:ascii="Garamond" w:hAnsi="Garamond"/>
          <w:color w:val="000000" w:themeColor="text1"/>
          <w:sz w:val="22"/>
          <w:szCs w:val="22"/>
        </w:rPr>
        <w:t>r brain</w:t>
      </w:r>
      <w:r w:rsidR="00DD0669">
        <w:rPr>
          <w:rFonts w:ascii="Garamond" w:hAnsi="Garamond"/>
          <w:color w:val="000000" w:themeColor="text1"/>
          <w:sz w:val="22"/>
          <w:szCs w:val="22"/>
        </w:rPr>
        <w:t xml:space="preserve"> </w:t>
      </w:r>
      <w:r w:rsidR="00AB2F43">
        <w:rPr>
          <w:rFonts w:ascii="Garamond" w:hAnsi="Garamond"/>
          <w:color w:val="000000" w:themeColor="text1"/>
          <w:sz w:val="22"/>
          <w:szCs w:val="22"/>
        </w:rPr>
        <w:t>a</w:t>
      </w:r>
      <w:r w:rsidR="00F219D6">
        <w:rPr>
          <w:rFonts w:ascii="Garamond" w:hAnsi="Garamond"/>
          <w:color w:val="000000" w:themeColor="text1"/>
          <w:sz w:val="22"/>
          <w:szCs w:val="22"/>
        </w:rPr>
        <w:t>nd</w:t>
      </w:r>
      <w:r w:rsidRPr="00AF2203">
        <w:rPr>
          <w:rFonts w:ascii="Garamond" w:hAnsi="Garamond"/>
          <w:color w:val="000000" w:themeColor="text1"/>
          <w:sz w:val="22"/>
          <w:szCs w:val="22"/>
        </w:rPr>
        <w:t xml:space="preserve"> it</w:t>
      </w:r>
      <w:r w:rsidR="0038561F"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not a </w:t>
      </w:r>
      <w:r w:rsidR="008973EC">
        <w:rPr>
          <w:rFonts w:ascii="Garamond" w:hAnsi="Garamond"/>
          <w:color w:val="000000" w:themeColor="text1"/>
          <w:sz w:val="22"/>
          <w:szCs w:val="22"/>
        </w:rPr>
        <w:t xml:space="preserve">device made by </w:t>
      </w:r>
      <w:r w:rsidRPr="00AF2203">
        <w:rPr>
          <w:rFonts w:ascii="Garamond" w:hAnsi="Garamond"/>
          <w:color w:val="000000" w:themeColor="text1"/>
          <w:sz w:val="22"/>
          <w:szCs w:val="22"/>
        </w:rPr>
        <w:t>Kali or Rossum?’</w:t>
      </w:r>
    </w:p>
    <w:p w14:paraId="79844AED" w14:textId="4A8D78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is </w:t>
      </w:r>
      <w:r w:rsidR="00DA64E7" w:rsidRPr="00CB4133">
        <w:rPr>
          <w:rFonts w:ascii="Garamond" w:hAnsi="Garamond"/>
          <w:i/>
          <w:iCs/>
          <w:color w:val="000000" w:themeColor="text1"/>
          <w:sz w:val="22"/>
          <w:szCs w:val="22"/>
        </w:rPr>
        <w:t>all</w:t>
      </w:r>
      <w:r w:rsidR="00DA64E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Honzing,’ said Baboo</w:t>
      </w:r>
      <w:r w:rsidR="00EA0050" w:rsidRPr="00AF2203">
        <w:rPr>
          <w:rFonts w:ascii="Garamond" w:hAnsi="Garamond"/>
          <w:color w:val="000000" w:themeColor="text1"/>
          <w:sz w:val="22"/>
          <w:szCs w:val="22"/>
        </w:rPr>
        <w:t>, waving his hand to untangle Quentin’s confusion</w:t>
      </w:r>
      <w:r w:rsidRPr="00AF2203">
        <w:rPr>
          <w:rFonts w:ascii="Garamond" w:hAnsi="Garamond"/>
          <w:color w:val="000000" w:themeColor="text1"/>
          <w:sz w:val="22"/>
          <w:szCs w:val="22"/>
        </w:rPr>
        <w:t>. ‘</w:t>
      </w:r>
      <w:r w:rsidR="006C6801">
        <w:rPr>
          <w:rFonts w:ascii="Garamond" w:hAnsi="Garamond"/>
          <w:color w:val="000000" w:themeColor="text1"/>
          <w:sz w:val="22"/>
          <w:szCs w:val="22"/>
        </w:rPr>
        <w:t>And it is more of a living agent than a mere calculator</w:t>
      </w:r>
      <w:r w:rsidR="00DD0669">
        <w:rPr>
          <w:rFonts w:ascii="Garamond" w:hAnsi="Garamond"/>
          <w:color w:val="000000" w:themeColor="text1"/>
          <w:sz w:val="22"/>
          <w:szCs w:val="22"/>
        </w:rPr>
        <w:t xml:space="preserve"> l</w:t>
      </w:r>
      <w:r w:rsidR="006C6801">
        <w:rPr>
          <w:rFonts w:ascii="Garamond" w:hAnsi="Garamond"/>
          <w:color w:val="000000" w:themeColor="text1"/>
          <w:sz w:val="22"/>
          <w:szCs w:val="22"/>
        </w:rPr>
        <w:t xml:space="preserve">ike your </w:t>
      </w:r>
      <w:r w:rsidR="006C6801" w:rsidRPr="006C6801">
        <w:rPr>
          <w:rFonts w:ascii="Garamond" w:hAnsi="Garamond"/>
          <w:color w:val="000000" w:themeColor="text1"/>
          <w:sz w:val="22"/>
          <w:szCs w:val="22"/>
        </w:rPr>
        <w:t xml:space="preserve">Tithe </w:t>
      </w:r>
      <w:r w:rsidR="006C6801">
        <w:rPr>
          <w:rFonts w:ascii="Garamond" w:hAnsi="Garamond"/>
          <w:color w:val="000000" w:themeColor="text1"/>
          <w:sz w:val="22"/>
          <w:szCs w:val="22"/>
        </w:rPr>
        <w:t>system.</w:t>
      </w:r>
      <w:r w:rsidRPr="00AF2203">
        <w:rPr>
          <w:rFonts w:ascii="Garamond" w:hAnsi="Garamond"/>
          <w:color w:val="000000" w:themeColor="text1"/>
          <w:sz w:val="22"/>
          <w:szCs w:val="22"/>
        </w:rPr>
        <w:t>’</w:t>
      </w:r>
    </w:p>
    <w:p w14:paraId="633B6387" w14:textId="2A092C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thought </w:t>
      </w:r>
      <w:r w:rsidRPr="006C6801">
        <w:rPr>
          <w:rFonts w:ascii="Garamond" w:hAnsi="Garamond"/>
          <w:color w:val="000000" w:themeColor="text1"/>
          <w:sz w:val="22"/>
          <w:szCs w:val="22"/>
        </w:rPr>
        <w:t>Kali</w:t>
      </w:r>
      <w:r w:rsidR="006F7A64" w:rsidRPr="00AF2203">
        <w:rPr>
          <w:rFonts w:ascii="Garamond" w:hAnsi="Garamond"/>
          <w:color w:val="000000" w:themeColor="text1"/>
          <w:sz w:val="22"/>
          <w:szCs w:val="22"/>
        </w:rPr>
        <w:t xml:space="preserve"> used Tithe to improve their user experience</w:t>
      </w:r>
      <w:r w:rsidR="00FD473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24FD7EA7" w14:textId="31AF6978" w:rsidR="00EE2827"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‘Kali and Rossum are from the same stock</w:t>
      </w:r>
      <w:r w:rsidR="003516FA">
        <w:rPr>
          <w:rFonts w:ascii="Garamond" w:hAnsi="Garamond"/>
          <w:color w:val="000000" w:themeColor="text1"/>
          <w:sz w:val="22"/>
          <w:szCs w:val="22"/>
        </w:rPr>
        <w:t xml:space="preserve">,’ </w:t>
      </w:r>
      <w:r w:rsidR="003516FA" w:rsidRPr="003516FA">
        <w:rPr>
          <w:rFonts w:ascii="Garamond" w:hAnsi="Garamond"/>
          <w:color w:val="000000" w:themeColor="text1"/>
          <w:sz w:val="22"/>
          <w:szCs w:val="22"/>
        </w:rPr>
        <w:t>said Kiki</w:t>
      </w:r>
      <w:r w:rsidR="003516F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516FA">
        <w:rPr>
          <w:rFonts w:ascii="Garamond" w:hAnsi="Garamond"/>
          <w:color w:val="000000" w:themeColor="text1"/>
          <w:sz w:val="22"/>
          <w:szCs w:val="22"/>
        </w:rPr>
        <w:t>‘</w:t>
      </w:r>
      <w:r w:rsidR="002901A6">
        <w:rPr>
          <w:rFonts w:ascii="Garamond" w:hAnsi="Garamond"/>
          <w:color w:val="000000" w:themeColor="text1"/>
          <w:sz w:val="22"/>
          <w:szCs w:val="22"/>
        </w:rPr>
        <w:t>Rossum have a Tithe system they use in the Zone.</w:t>
      </w:r>
      <w:r w:rsidR="00EE2827">
        <w:rPr>
          <w:rFonts w:ascii="Garamond" w:hAnsi="Garamond"/>
          <w:color w:val="000000" w:themeColor="text1"/>
          <w:sz w:val="22"/>
          <w:szCs w:val="22"/>
        </w:rPr>
        <w:t xml:space="preserve">’ Quentin thought it telling </w:t>
      </w:r>
      <w:r w:rsidR="00EF77D3">
        <w:rPr>
          <w:rFonts w:ascii="Garamond" w:hAnsi="Garamond"/>
          <w:color w:val="000000" w:themeColor="text1"/>
          <w:sz w:val="22"/>
          <w:szCs w:val="22"/>
        </w:rPr>
        <w:t xml:space="preserve">the young woman had not said </w:t>
      </w:r>
      <w:r w:rsidR="00EF77D3" w:rsidRPr="00EF77D3">
        <w:rPr>
          <w:rFonts w:ascii="Garamond" w:hAnsi="Garamond"/>
          <w:i/>
          <w:iCs/>
          <w:color w:val="000000" w:themeColor="text1"/>
          <w:sz w:val="22"/>
          <w:szCs w:val="22"/>
        </w:rPr>
        <w:t>Preterit</w:t>
      </w:r>
      <w:r w:rsidR="00EF77D3">
        <w:rPr>
          <w:rFonts w:ascii="Garamond" w:hAnsi="Garamond"/>
          <w:i/>
          <w:iCs/>
          <w:color w:val="000000" w:themeColor="text1"/>
          <w:sz w:val="22"/>
          <w:szCs w:val="22"/>
        </w:rPr>
        <w:t>e</w:t>
      </w:r>
      <w:r w:rsidR="00EF77D3">
        <w:rPr>
          <w:rFonts w:ascii="Garamond" w:hAnsi="Garamond"/>
          <w:color w:val="000000" w:themeColor="text1"/>
          <w:sz w:val="22"/>
          <w:szCs w:val="22"/>
        </w:rPr>
        <w:t>.</w:t>
      </w:r>
    </w:p>
    <w:p w14:paraId="78660E94" w14:textId="11731AFB" w:rsidR="00BE3C44" w:rsidRPr="00AF2203" w:rsidRDefault="00EE2827"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04B1C">
        <w:rPr>
          <w:rFonts w:ascii="Garamond" w:hAnsi="Garamond"/>
          <w:color w:val="000000" w:themeColor="text1"/>
          <w:sz w:val="22"/>
          <w:szCs w:val="22"/>
        </w:rPr>
        <w:t>They</w:t>
      </w:r>
      <w:r w:rsidR="002D6A36" w:rsidRPr="002D6A3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are </w:t>
      </w:r>
      <w:r w:rsidR="001107A9">
        <w:rPr>
          <w:rFonts w:ascii="Garamond" w:hAnsi="Garamond"/>
          <w:color w:val="000000" w:themeColor="text1"/>
          <w:sz w:val="22"/>
          <w:szCs w:val="22"/>
        </w:rPr>
        <w:t xml:space="preserve">mere </w:t>
      </w:r>
      <w:r w:rsidR="00BE3C44" w:rsidRPr="00AF2203">
        <w:rPr>
          <w:rFonts w:ascii="Garamond" w:hAnsi="Garamond"/>
          <w:color w:val="000000" w:themeColor="text1"/>
          <w:sz w:val="22"/>
          <w:szCs w:val="22"/>
        </w:rPr>
        <w:t>aesthetic competitors,</w:t>
      </w:r>
      <w:r>
        <w:rPr>
          <w:rFonts w:ascii="Garamond" w:hAnsi="Garamond"/>
          <w:color w:val="000000" w:themeColor="text1"/>
          <w:sz w:val="22"/>
          <w:szCs w:val="22"/>
        </w:rPr>
        <w:t>’ she continued. ‘B</w:t>
      </w:r>
      <w:r w:rsidR="00DB5040">
        <w:rPr>
          <w:rFonts w:ascii="Garamond" w:hAnsi="Garamond"/>
          <w:color w:val="000000" w:themeColor="text1"/>
          <w:sz w:val="22"/>
          <w:szCs w:val="22"/>
        </w:rPr>
        <w:t>ut</w:t>
      </w:r>
      <w:r w:rsidR="00BE3C44" w:rsidRPr="00AF2203">
        <w:rPr>
          <w:rFonts w:ascii="Garamond" w:hAnsi="Garamond"/>
          <w:color w:val="000000" w:themeColor="text1"/>
          <w:sz w:val="22"/>
          <w:szCs w:val="22"/>
        </w:rPr>
        <w:t xml:space="preserve"> their </w:t>
      </w:r>
      <w:r w:rsidR="00084D87">
        <w:rPr>
          <w:rFonts w:ascii="Garamond" w:hAnsi="Garamond"/>
          <w:color w:val="000000" w:themeColor="text1"/>
          <w:sz w:val="22"/>
          <w:szCs w:val="22"/>
        </w:rPr>
        <w:t>design</w:t>
      </w:r>
      <w:r w:rsidR="00BE3C44" w:rsidRPr="00AF2203">
        <w:rPr>
          <w:rFonts w:ascii="Garamond" w:hAnsi="Garamond"/>
          <w:color w:val="000000" w:themeColor="text1"/>
          <w:sz w:val="22"/>
          <w:szCs w:val="22"/>
        </w:rPr>
        <w:t xml:space="preserve"> originates with Honzing. The meeting </w:t>
      </w:r>
      <w:r w:rsidR="00FD473B" w:rsidRPr="00AF2203">
        <w:rPr>
          <w:rFonts w:ascii="Garamond" w:hAnsi="Garamond"/>
          <w:color w:val="000000" w:themeColor="text1"/>
          <w:sz w:val="22"/>
          <w:szCs w:val="22"/>
        </w:rPr>
        <w:t>here</w:t>
      </w:r>
      <w:r w:rsidR="00231110"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is sponsored by them.’</w:t>
      </w:r>
    </w:p>
    <w:p w14:paraId="7E4A2A1D" w14:textId="0ACFE3F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asked Quentin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of consideration added</w:t>
      </w:r>
      <w:r w:rsidR="00485FF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mean who? And where?’</w:t>
      </w:r>
    </w:p>
    <w:p w14:paraId="7E3E9F88" w14:textId="0F07931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‘Honzing. At the conference. In </w:t>
      </w:r>
      <w:r w:rsidR="001522B9">
        <w:rPr>
          <w:rFonts w:ascii="Garamond" w:hAnsi="Garamond"/>
          <w:color w:val="000000" w:themeColor="text1"/>
          <w:sz w:val="22"/>
          <w:szCs w:val="22"/>
        </w:rPr>
        <w:t>a</w:t>
      </w:r>
      <w:r w:rsidRPr="00AF2203">
        <w:rPr>
          <w:rFonts w:ascii="Garamond" w:hAnsi="Garamond"/>
          <w:color w:val="000000" w:themeColor="text1"/>
          <w:sz w:val="22"/>
          <w:szCs w:val="22"/>
        </w:rPr>
        <w:t xml:space="preserve"> cave. That is what you are here for, right?’ asked Baboo.</w:t>
      </w:r>
    </w:p>
    <w:p w14:paraId="437B0E21" w14:textId="72B9A0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033729">
        <w:rPr>
          <w:rFonts w:ascii="Garamond" w:hAnsi="Garamond"/>
          <w:color w:val="000000" w:themeColor="text1"/>
          <w:sz w:val="22"/>
          <w:szCs w:val="22"/>
        </w:rPr>
        <w:t xml:space="preserve">Well, maybe. </w:t>
      </w:r>
      <w:r w:rsidRPr="00AF2203">
        <w:rPr>
          <w:rFonts w:ascii="Garamond" w:hAnsi="Garamond"/>
          <w:color w:val="000000" w:themeColor="text1"/>
          <w:sz w:val="22"/>
          <w:szCs w:val="22"/>
        </w:rPr>
        <w:t>I’m here to meet an old friend.</w:t>
      </w:r>
      <w:r w:rsidR="006C6B04" w:rsidRPr="00AF2203">
        <w:rPr>
          <w:rFonts w:ascii="Garamond" w:hAnsi="Garamond"/>
          <w:color w:val="000000" w:themeColor="text1"/>
          <w:sz w:val="22"/>
          <w:szCs w:val="22"/>
        </w:rPr>
        <w:t xml:space="preserve"> He asked for my help.</w:t>
      </w:r>
      <w:r w:rsidRPr="00AF2203">
        <w:rPr>
          <w:rFonts w:ascii="Garamond" w:hAnsi="Garamond"/>
          <w:color w:val="000000" w:themeColor="text1"/>
          <w:sz w:val="22"/>
          <w:szCs w:val="22"/>
        </w:rPr>
        <w:t>’</w:t>
      </w:r>
    </w:p>
    <w:p w14:paraId="699B3FB5" w14:textId="5ED21460" w:rsidR="00BE3C44" w:rsidRPr="00AF2203" w:rsidRDefault="00BE3C44" w:rsidP="000E488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said Baboo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added</w:t>
      </w:r>
      <w:r w:rsidR="001C7093" w:rsidRPr="00AF2203">
        <w:rPr>
          <w:rFonts w:ascii="Garamond" w:hAnsi="Garamond"/>
          <w:color w:val="000000" w:themeColor="text1"/>
          <w:sz w:val="22"/>
          <w:szCs w:val="22"/>
        </w:rPr>
        <w:t xml:space="preserve"> another</w:t>
      </w:r>
      <w:r w:rsidRPr="00AF2203">
        <w:rPr>
          <w:rFonts w:ascii="Garamond" w:hAnsi="Garamond"/>
          <w:color w:val="000000" w:themeColor="text1"/>
          <w:sz w:val="22"/>
          <w:szCs w:val="22"/>
        </w:rPr>
        <w:t xml:space="preserve">, ‘Oh,’ contemplatively </w:t>
      </w:r>
      <w:r w:rsidR="00637792" w:rsidRPr="00AF2203">
        <w:rPr>
          <w:rFonts w:ascii="Garamond" w:hAnsi="Garamond"/>
          <w:color w:val="000000" w:themeColor="text1"/>
          <w:sz w:val="22"/>
          <w:szCs w:val="22"/>
        </w:rPr>
        <w:t>scratching</w:t>
      </w:r>
      <w:r w:rsidRPr="00AF2203">
        <w:rPr>
          <w:rFonts w:ascii="Garamond" w:hAnsi="Garamond"/>
          <w:color w:val="000000" w:themeColor="text1"/>
          <w:sz w:val="22"/>
          <w:szCs w:val="22"/>
        </w:rPr>
        <w:t xml:space="preserve"> his head. </w:t>
      </w:r>
    </w:p>
    <w:p w14:paraId="03E7E391" w14:textId="2CE4F725" w:rsidR="00BE3C44" w:rsidRPr="00AF2203"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67ABA">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AB2F43">
        <w:rPr>
          <w:rFonts w:ascii="Garamond" w:hAnsi="Garamond"/>
          <w:color w:val="000000" w:themeColor="text1"/>
          <w:sz w:val="22"/>
          <w:szCs w:val="22"/>
        </w:rPr>
        <w:t>I</w:t>
      </w:r>
      <w:r w:rsidR="00D628A5" w:rsidRPr="00AF2203">
        <w:rPr>
          <w:rFonts w:ascii="Garamond" w:hAnsi="Garamond"/>
          <w:color w:val="000000" w:themeColor="text1"/>
          <w:sz w:val="22"/>
          <w:szCs w:val="22"/>
        </w:rPr>
        <w:t xml:space="preserve">t seems </w:t>
      </w:r>
      <w:r w:rsidR="00767ABA">
        <w:rPr>
          <w:rFonts w:ascii="Garamond" w:hAnsi="Garamond"/>
          <w:color w:val="000000" w:themeColor="text1"/>
          <w:sz w:val="22"/>
          <w:szCs w:val="22"/>
        </w:rPr>
        <w:t xml:space="preserve">like </w:t>
      </w:r>
      <w:r w:rsidR="00D628A5" w:rsidRPr="00AF2203">
        <w:rPr>
          <w:rFonts w:ascii="Garamond" w:hAnsi="Garamond"/>
          <w:color w:val="000000" w:themeColor="text1"/>
          <w:sz w:val="22"/>
          <w:szCs w:val="22"/>
        </w:rPr>
        <w:t xml:space="preserve">you are </w:t>
      </w:r>
      <w:r w:rsidR="00BE3C44" w:rsidRPr="00AF2203">
        <w:rPr>
          <w:rFonts w:ascii="Garamond" w:hAnsi="Garamond"/>
          <w:color w:val="000000" w:themeColor="text1"/>
          <w:sz w:val="22"/>
          <w:szCs w:val="22"/>
        </w:rPr>
        <w:t>Honzing’s chosen ones?’</w:t>
      </w:r>
    </w:p>
    <w:p w14:paraId="7211D8DC" w14:textId="7E24F354" w:rsidR="00BE3C44"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replied with aphoristic piety, </w:t>
      </w:r>
      <w:r w:rsidR="00BE3C44" w:rsidRPr="00AF2203">
        <w:rPr>
          <w:rFonts w:ascii="Garamond" w:hAnsi="Garamond"/>
          <w:color w:val="000000" w:themeColor="text1"/>
          <w:sz w:val="22"/>
          <w:szCs w:val="22"/>
        </w:rPr>
        <w:t>‘Well if we are not may Honzing cho</w:t>
      </w:r>
      <w:r w:rsidR="000E5DE9" w:rsidRPr="00AF2203">
        <w:rPr>
          <w:rFonts w:ascii="Garamond" w:hAnsi="Garamond"/>
          <w:color w:val="000000" w:themeColor="text1"/>
          <w:sz w:val="22"/>
          <w:szCs w:val="22"/>
        </w:rPr>
        <w:t>o</w:t>
      </w:r>
      <w:r w:rsidR="00BE3C44" w:rsidRPr="00AF2203">
        <w:rPr>
          <w:rFonts w:ascii="Garamond" w:hAnsi="Garamond"/>
          <w:color w:val="000000" w:themeColor="text1"/>
          <w:sz w:val="22"/>
          <w:szCs w:val="22"/>
        </w:rPr>
        <w:t>se us</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if we are then may Honzing keep us</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r w:rsidR="00F355C0" w:rsidRPr="00AF2203">
        <w:rPr>
          <w:rStyle w:val="FootnoteReference"/>
          <w:rFonts w:ascii="Garamond" w:hAnsi="Garamond"/>
          <w:color w:val="000000" w:themeColor="text1"/>
          <w:sz w:val="22"/>
          <w:szCs w:val="22"/>
        </w:rPr>
        <w:footnoteReference w:id="128"/>
      </w:r>
    </w:p>
    <w:p w14:paraId="31B9700D" w14:textId="24345F87" w:rsidR="00BE3C44" w:rsidRPr="00AF2203" w:rsidRDefault="006129C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let the words hang and then said, </w:t>
      </w:r>
      <w:r w:rsidR="00BE3C44" w:rsidRPr="00AF2203">
        <w:rPr>
          <w:rFonts w:ascii="Garamond" w:hAnsi="Garamond"/>
          <w:color w:val="000000" w:themeColor="text1"/>
          <w:sz w:val="22"/>
          <w:szCs w:val="22"/>
        </w:rPr>
        <w:t xml:space="preserve">‘Don’t you feel a bit </w:t>
      </w:r>
      <w:r w:rsidR="00BE3C44" w:rsidRPr="00AF2203">
        <w:rPr>
          <w:rFonts w:ascii="Garamond" w:hAnsi="Garamond"/>
          <w:i/>
          <w:iCs/>
          <w:color w:val="000000" w:themeColor="text1"/>
          <w:sz w:val="22"/>
          <w:szCs w:val="22"/>
        </w:rPr>
        <w:t>morally compromised</w:t>
      </w:r>
      <w:r w:rsidR="00BE3C44" w:rsidRPr="00AF2203">
        <w:rPr>
          <w:rFonts w:ascii="Garamond" w:hAnsi="Garamond"/>
          <w:color w:val="000000" w:themeColor="text1"/>
          <w:sz w:val="22"/>
          <w:szCs w:val="22"/>
        </w:rPr>
        <w:t xml:space="preserve"> allowing Honzing to use your brain for whatever they are doing?’</w:t>
      </w:r>
      <w:r w:rsidR="00161EC1" w:rsidRPr="00AF2203">
        <w:rPr>
          <w:rFonts w:ascii="Garamond" w:hAnsi="Garamond"/>
          <w:color w:val="000000" w:themeColor="text1"/>
          <w:sz w:val="22"/>
          <w:szCs w:val="22"/>
        </w:rPr>
        <w:t xml:space="preserve"> asked Quentin.</w:t>
      </w:r>
    </w:p>
    <w:p w14:paraId="320C6D94" w14:textId="0FE174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129C5">
        <w:rPr>
          <w:rFonts w:ascii="Garamond" w:hAnsi="Garamond"/>
          <w:color w:val="000000" w:themeColor="text1"/>
          <w:sz w:val="22"/>
          <w:szCs w:val="22"/>
        </w:rPr>
        <w:t>S</w:t>
      </w:r>
      <w:r w:rsidRPr="00AF2203">
        <w:rPr>
          <w:rFonts w:ascii="Garamond" w:hAnsi="Garamond"/>
          <w:color w:val="000000" w:themeColor="text1"/>
          <w:sz w:val="22"/>
          <w:szCs w:val="22"/>
        </w:rPr>
        <w:t>omewhat,’ said Baboo dismissively</w:t>
      </w:r>
      <w:r w:rsidR="007D3815" w:rsidRPr="00AF2203">
        <w:rPr>
          <w:rFonts w:ascii="Garamond" w:hAnsi="Garamond"/>
          <w:color w:val="000000" w:themeColor="text1"/>
          <w:sz w:val="22"/>
          <w:szCs w:val="22"/>
        </w:rPr>
        <w:t xml:space="preserve">, </w:t>
      </w:r>
      <w:r w:rsidR="00BB5D30" w:rsidRPr="00AF2203">
        <w:rPr>
          <w:rFonts w:ascii="Garamond" w:hAnsi="Garamond"/>
          <w:color w:val="000000" w:themeColor="text1"/>
          <w:sz w:val="22"/>
          <w:szCs w:val="22"/>
        </w:rPr>
        <w:t>down</w:t>
      </w:r>
      <w:r w:rsidR="007D3815" w:rsidRPr="00AF2203">
        <w:rPr>
          <w:rFonts w:ascii="Garamond" w:hAnsi="Garamond"/>
          <w:color w:val="000000" w:themeColor="text1"/>
          <w:sz w:val="22"/>
          <w:szCs w:val="22"/>
        </w:rPr>
        <w:t>ing</w:t>
      </w:r>
      <w:r w:rsidR="00BB5D30" w:rsidRPr="00AF2203">
        <w:rPr>
          <w:rFonts w:ascii="Garamond" w:hAnsi="Garamond"/>
          <w:color w:val="000000" w:themeColor="text1"/>
          <w:sz w:val="22"/>
          <w:szCs w:val="22"/>
        </w:rPr>
        <w:t xml:space="preserve"> his drink</w:t>
      </w:r>
      <w:r w:rsidR="007D3815" w:rsidRPr="00AF2203">
        <w:rPr>
          <w:rFonts w:ascii="Garamond" w:hAnsi="Garamond"/>
          <w:color w:val="000000" w:themeColor="text1"/>
          <w:sz w:val="22"/>
          <w:szCs w:val="22"/>
        </w:rPr>
        <w:t xml:space="preserve"> and</w:t>
      </w:r>
      <w:r w:rsidR="00BB5D30"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 xml:space="preserve">projecting a </w:t>
      </w:r>
      <w:r w:rsidR="005B5108" w:rsidRPr="00AF2203">
        <w:rPr>
          <w:rFonts w:ascii="Garamond" w:hAnsi="Garamond"/>
          <w:color w:val="000000" w:themeColor="text1"/>
          <w:sz w:val="22"/>
          <w:szCs w:val="22"/>
        </w:rPr>
        <w:t>spirited</w:t>
      </w:r>
      <w:r w:rsidR="007D3815" w:rsidRPr="00AF2203">
        <w:rPr>
          <w:rFonts w:ascii="Garamond" w:hAnsi="Garamond"/>
          <w:color w:val="000000" w:themeColor="text1"/>
          <w:sz w:val="22"/>
          <w:szCs w:val="22"/>
        </w:rPr>
        <w:t xml:space="preserve"> burp. </w:t>
      </w:r>
      <w:r w:rsidRPr="00AF2203">
        <w:rPr>
          <w:rFonts w:ascii="Garamond" w:hAnsi="Garamond"/>
          <w:color w:val="000000" w:themeColor="text1"/>
          <w:sz w:val="22"/>
          <w:szCs w:val="22"/>
        </w:rPr>
        <w:t>‘</w:t>
      </w:r>
      <w:r w:rsidR="00BB5D30" w:rsidRPr="00AF2203">
        <w:rPr>
          <w:rFonts w:ascii="Garamond" w:hAnsi="Garamond"/>
          <w:color w:val="000000" w:themeColor="text1"/>
          <w:sz w:val="22"/>
          <w:szCs w:val="22"/>
        </w:rPr>
        <w:t>B</w:t>
      </w:r>
      <w:r w:rsidRPr="00AF2203">
        <w:rPr>
          <w:rFonts w:ascii="Garamond" w:hAnsi="Garamond"/>
          <w:color w:val="000000" w:themeColor="text1"/>
          <w:sz w:val="22"/>
          <w:szCs w:val="22"/>
        </w:rPr>
        <w:t xml:space="preserve">ut </w:t>
      </w:r>
      <w:r w:rsidRPr="00AF2203">
        <w:rPr>
          <w:rFonts w:ascii="Garamond" w:hAnsi="Garamond"/>
          <w:i/>
          <w:iCs/>
          <w:color w:val="000000" w:themeColor="text1"/>
          <w:sz w:val="22"/>
          <w:szCs w:val="22"/>
        </w:rPr>
        <w:t xml:space="preserve">Erst </w:t>
      </w:r>
      <w:proofErr w:type="spellStart"/>
      <w:r w:rsidRPr="00AF2203">
        <w:rPr>
          <w:rFonts w:ascii="Garamond" w:hAnsi="Garamond"/>
          <w:i/>
          <w:iCs/>
          <w:color w:val="000000" w:themeColor="text1"/>
          <w:sz w:val="22"/>
          <w:szCs w:val="22"/>
        </w:rPr>
        <w:t>kommt</w:t>
      </w:r>
      <w:proofErr w:type="spellEnd"/>
      <w:r w:rsidRPr="00AF2203">
        <w:rPr>
          <w:rFonts w:ascii="Garamond" w:hAnsi="Garamond"/>
          <w:i/>
          <w:iCs/>
          <w:color w:val="000000" w:themeColor="text1"/>
          <w:sz w:val="22"/>
          <w:szCs w:val="22"/>
        </w:rPr>
        <w:t xml:space="preserve"> das </w:t>
      </w:r>
      <w:proofErr w:type="spellStart"/>
      <w:r w:rsidRPr="00AF2203">
        <w:rPr>
          <w:rFonts w:ascii="Garamond" w:hAnsi="Garamond"/>
          <w:i/>
          <w:iCs/>
          <w:color w:val="000000" w:themeColor="text1"/>
          <w:sz w:val="22"/>
          <w:szCs w:val="22"/>
        </w:rPr>
        <w:t>Fressen</w:t>
      </w:r>
      <w:proofErr w:type="spellEnd"/>
      <w:r w:rsidRPr="00AF2203">
        <w:rPr>
          <w:rFonts w:ascii="Garamond" w:hAnsi="Garamond"/>
          <w:color w:val="000000" w:themeColor="text1"/>
          <w:sz w:val="22"/>
          <w:szCs w:val="22"/>
        </w:rPr>
        <w:t>!’</w:t>
      </w:r>
      <w:r w:rsidRPr="00AF2203">
        <w:rPr>
          <w:rStyle w:val="FootnoteReference"/>
          <w:rFonts w:ascii="Garamond" w:hAnsi="Garamond"/>
          <w:color w:val="000000" w:themeColor="text1"/>
          <w:sz w:val="22"/>
          <w:szCs w:val="22"/>
        </w:rPr>
        <w:footnoteReference w:id="129"/>
      </w:r>
    </w:p>
    <w:p w14:paraId="5E2AFB7E" w14:textId="77777777" w:rsidR="005924EC" w:rsidRPr="00AF2203" w:rsidRDefault="005924EC" w:rsidP="00F26251">
      <w:pPr>
        <w:ind w:firstLine="454"/>
        <w:jc w:val="both"/>
        <w:rPr>
          <w:rFonts w:ascii="Garamond" w:hAnsi="Garamond"/>
          <w:color w:val="000000" w:themeColor="text1"/>
          <w:sz w:val="22"/>
          <w:szCs w:val="22"/>
        </w:rPr>
      </w:pPr>
    </w:p>
    <w:p w14:paraId="2C0DD7E3" w14:textId="339FD38A" w:rsidR="00F17D74" w:rsidRPr="00AF2203" w:rsidRDefault="00BE3C44"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three were soon sat upon high stools</w:t>
      </w:r>
      <w:r w:rsidR="005A67C1" w:rsidRPr="00AF2203">
        <w:rPr>
          <w:rFonts w:ascii="Garamond" w:hAnsi="Garamond"/>
          <w:color w:val="000000" w:themeColor="text1"/>
          <w:sz w:val="22"/>
          <w:szCs w:val="22"/>
        </w:rPr>
        <w:t xml:space="preserve"> in the kitchen</w:t>
      </w:r>
      <w:r w:rsidRPr="00AF2203">
        <w:rPr>
          <w:rFonts w:ascii="Garamond" w:hAnsi="Garamond"/>
          <w:color w:val="000000" w:themeColor="text1"/>
          <w:sz w:val="22"/>
          <w:szCs w:val="22"/>
        </w:rPr>
        <w:t xml:space="preserve"> overlooked by a large holographic poster</w:t>
      </w:r>
      <w:r w:rsidR="00343BB4" w:rsidRPr="00AF2203">
        <w:rPr>
          <w:rFonts w:ascii="Garamond" w:hAnsi="Garamond"/>
          <w:color w:val="000000" w:themeColor="text1"/>
          <w:sz w:val="22"/>
          <w:szCs w:val="22"/>
        </w:rPr>
        <w:t xml:space="preserve"> showing f</w:t>
      </w:r>
      <w:r w:rsidR="00F17D74" w:rsidRPr="00AF2203">
        <w:rPr>
          <w:rFonts w:ascii="Garamond" w:hAnsi="Garamond"/>
          <w:color w:val="000000" w:themeColor="text1"/>
          <w:sz w:val="22"/>
          <w:szCs w:val="22"/>
        </w:rPr>
        <w:t>rom one angle</w:t>
      </w:r>
      <w:r w:rsidR="00343BB4" w:rsidRPr="00AF2203">
        <w:rPr>
          <w:rFonts w:ascii="Garamond" w:hAnsi="Garamond"/>
          <w:color w:val="000000" w:themeColor="text1"/>
          <w:sz w:val="22"/>
          <w:szCs w:val="22"/>
        </w:rPr>
        <w:t xml:space="preserve"> </w:t>
      </w:r>
      <w:r w:rsidR="009677F5" w:rsidRPr="00AF2203">
        <w:rPr>
          <w:rFonts w:ascii="Garamond" w:hAnsi="Garamond"/>
          <w:color w:val="000000" w:themeColor="text1"/>
          <w:sz w:val="22"/>
          <w:szCs w:val="22"/>
        </w:rPr>
        <w:t>the face of Bob Marley and from another the head of a roaring</w:t>
      </w:r>
      <w:r w:rsidR="00F17D74" w:rsidRPr="00AF2203">
        <w:rPr>
          <w:rFonts w:ascii="Garamond" w:hAnsi="Garamond"/>
          <w:color w:val="000000" w:themeColor="text1"/>
          <w:sz w:val="22"/>
          <w:szCs w:val="22"/>
        </w:rPr>
        <w:t xml:space="preserve"> lion</w:t>
      </w:r>
      <w:r w:rsidR="00A363E1" w:rsidRPr="00AF2203">
        <w:rPr>
          <w:rFonts w:ascii="Garamond" w:hAnsi="Garamond"/>
          <w:color w:val="000000" w:themeColor="text1"/>
          <w:sz w:val="22"/>
          <w:szCs w:val="22"/>
        </w:rPr>
        <w:t xml:space="preserve">. </w:t>
      </w:r>
    </w:p>
    <w:p w14:paraId="0327BC9A" w14:textId="64F631F8" w:rsidR="00BE3C44" w:rsidRPr="00AF2203" w:rsidRDefault="00862CC6"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food comprised</w:t>
      </w:r>
      <w:r w:rsidR="00007FAA">
        <w:rPr>
          <w:rFonts w:ascii="Garamond" w:hAnsi="Garamond"/>
          <w:color w:val="000000" w:themeColor="text1"/>
          <w:sz w:val="22"/>
          <w:szCs w:val="22"/>
        </w:rPr>
        <w:t xml:space="preserve"> burnt</w:t>
      </w:r>
      <w:r w:rsidR="00BE3C44" w:rsidRPr="00AF2203">
        <w:rPr>
          <w:rFonts w:ascii="Garamond" w:hAnsi="Garamond"/>
          <w:color w:val="000000" w:themeColor="text1"/>
          <w:sz w:val="22"/>
          <w:szCs w:val="22"/>
        </w:rPr>
        <w:t xml:space="preserve"> </w:t>
      </w:r>
      <w:r w:rsidR="002B281A" w:rsidRPr="00AF2203">
        <w:rPr>
          <w:rFonts w:ascii="Garamond" w:hAnsi="Garamond"/>
          <w:color w:val="000000" w:themeColor="text1"/>
          <w:sz w:val="22"/>
          <w:szCs w:val="22"/>
        </w:rPr>
        <w:t>strips</w:t>
      </w:r>
      <w:r w:rsidR="00BE3C44" w:rsidRPr="00AF2203">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unseasoned </w:t>
      </w:r>
      <w:r w:rsidR="00A14BFE" w:rsidRPr="00AF2203">
        <w:rPr>
          <w:rFonts w:ascii="Garamond" w:hAnsi="Garamond"/>
          <w:color w:val="000000" w:themeColor="text1"/>
          <w:sz w:val="22"/>
          <w:szCs w:val="22"/>
        </w:rPr>
        <w:t xml:space="preserve">pork-like </w:t>
      </w:r>
      <w:r w:rsidR="007B03E5" w:rsidRPr="00AF2203">
        <w:rPr>
          <w:rFonts w:ascii="Garamond" w:hAnsi="Garamond"/>
          <w:color w:val="000000" w:themeColor="text1"/>
          <w:sz w:val="22"/>
          <w:szCs w:val="22"/>
        </w:rPr>
        <w:t>meat</w:t>
      </w:r>
      <w:r w:rsidR="00BE3C44" w:rsidRPr="00AF2203">
        <w:rPr>
          <w:rFonts w:ascii="Garamond" w:hAnsi="Garamond"/>
          <w:color w:val="000000" w:themeColor="text1"/>
          <w:sz w:val="22"/>
          <w:szCs w:val="22"/>
        </w:rPr>
        <w:t xml:space="preserve"> and overcooked spaghetti. </w:t>
      </w:r>
    </w:p>
    <w:p w14:paraId="5AA4FEE7" w14:textId="539DE45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‘Janky Honzing grub</w:t>
      </w:r>
      <w:r w:rsidR="001A1A82" w:rsidRPr="001A1A82">
        <w:rPr>
          <w:rFonts w:ascii="Garamond" w:hAnsi="Garamond"/>
          <w:color w:val="000000" w:themeColor="text1"/>
          <w:sz w:val="22"/>
          <w:szCs w:val="22"/>
        </w:rPr>
        <w:t>,’ said Kiki</w:t>
      </w:r>
      <w:r w:rsidRPr="00AF2203">
        <w:rPr>
          <w:rFonts w:ascii="Garamond" w:hAnsi="Garamond"/>
          <w:color w:val="000000" w:themeColor="text1"/>
          <w:sz w:val="22"/>
          <w:szCs w:val="22"/>
        </w:rPr>
        <w:t>.</w:t>
      </w:r>
      <w:r w:rsidR="001A1A8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Gets worse </w:t>
      </w:r>
      <w:r w:rsidR="006D23B5" w:rsidRPr="00AF2203">
        <w:rPr>
          <w:rFonts w:ascii="Garamond" w:hAnsi="Garamond"/>
          <w:color w:val="000000" w:themeColor="text1"/>
          <w:sz w:val="22"/>
          <w:szCs w:val="22"/>
        </w:rPr>
        <w:t>the more</w:t>
      </w:r>
      <w:r w:rsidRPr="00AF2203">
        <w:rPr>
          <w:rFonts w:ascii="Garamond" w:hAnsi="Garamond"/>
          <w:color w:val="000000" w:themeColor="text1"/>
          <w:sz w:val="22"/>
          <w:szCs w:val="22"/>
        </w:rPr>
        <w:t xml:space="preserve"> you eat.’</w:t>
      </w:r>
    </w:p>
    <w:p w14:paraId="06D3D2F7" w14:textId="190927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‘Opposite for me,’ said Baboo.</w:t>
      </w:r>
    </w:p>
    <w:p w14:paraId="0F49D001" w14:textId="16310040" w:rsidR="007B03E5" w:rsidRPr="00AF2203" w:rsidRDefault="007B03E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‘What’s the meat?’ asked Quentin.</w:t>
      </w:r>
    </w:p>
    <w:p w14:paraId="01AB7FB8" w14:textId="1CAF9EAF" w:rsidR="007B03E5" w:rsidRPr="00AF2203" w:rsidRDefault="007B03E5" w:rsidP="007B03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6161D">
        <w:rPr>
          <w:rFonts w:ascii="Garamond" w:hAnsi="Garamond"/>
          <w:color w:val="000000" w:themeColor="text1"/>
          <w:sz w:val="22"/>
          <w:szCs w:val="22"/>
        </w:rPr>
        <w:t>G</w:t>
      </w:r>
      <w:r w:rsidR="00C66009" w:rsidRPr="00AF2203">
        <w:rPr>
          <w:rFonts w:ascii="Garamond" w:hAnsi="Garamond"/>
          <w:color w:val="000000" w:themeColor="text1"/>
          <w:sz w:val="22"/>
          <w:szCs w:val="22"/>
        </w:rPr>
        <w:t>luteal flesh from</w:t>
      </w:r>
      <w:r w:rsidR="006247A9" w:rsidRPr="00AF2203">
        <w:rPr>
          <w:rFonts w:ascii="Garamond" w:hAnsi="Garamond"/>
          <w:color w:val="000000" w:themeColor="text1"/>
          <w:sz w:val="22"/>
          <w:szCs w:val="22"/>
        </w:rPr>
        <w:t xml:space="preserve"> the late and </w:t>
      </w:r>
      <w:r w:rsidR="00C50FF5" w:rsidRPr="001D2944">
        <w:rPr>
          <w:rFonts w:ascii="Garamond" w:hAnsi="Garamond"/>
          <w:i/>
          <w:iCs/>
          <w:color w:val="000000" w:themeColor="text1"/>
          <w:sz w:val="22"/>
          <w:szCs w:val="22"/>
        </w:rPr>
        <w:t xml:space="preserve">dearly </w:t>
      </w:r>
      <w:r w:rsidR="006247A9" w:rsidRPr="001D2944">
        <w:rPr>
          <w:rFonts w:ascii="Garamond" w:hAnsi="Garamond"/>
          <w:i/>
          <w:iCs/>
          <w:color w:val="000000" w:themeColor="text1"/>
          <w:sz w:val="22"/>
          <w:szCs w:val="22"/>
        </w:rPr>
        <w:t>beloved</w:t>
      </w:r>
      <w:r w:rsidR="006247A9" w:rsidRPr="00AF2203">
        <w:rPr>
          <w:rFonts w:ascii="Garamond" w:hAnsi="Garamond"/>
          <w:color w:val="000000" w:themeColor="text1"/>
          <w:sz w:val="22"/>
          <w:szCs w:val="22"/>
        </w:rPr>
        <w:t xml:space="preserve"> </w:t>
      </w:r>
      <w:r w:rsidR="00F07203" w:rsidRPr="00AF2203">
        <w:rPr>
          <w:rFonts w:ascii="Garamond" w:hAnsi="Garamond"/>
          <w:color w:val="000000" w:themeColor="text1"/>
          <w:sz w:val="22"/>
          <w:szCs w:val="22"/>
        </w:rPr>
        <w:t xml:space="preserve">First Lady </w:t>
      </w:r>
      <w:r w:rsidRPr="00AF2203">
        <w:rPr>
          <w:rFonts w:ascii="Garamond" w:hAnsi="Garamond"/>
          <w:color w:val="000000" w:themeColor="text1"/>
          <w:sz w:val="22"/>
          <w:szCs w:val="22"/>
        </w:rPr>
        <w:t>Ivanka,’ Babo</w:t>
      </w:r>
      <w:r w:rsidR="00FC4DB9" w:rsidRPr="00AF2203">
        <w:rPr>
          <w:rFonts w:ascii="Garamond" w:hAnsi="Garamond"/>
          <w:color w:val="000000" w:themeColor="text1"/>
          <w:sz w:val="22"/>
          <w:szCs w:val="22"/>
        </w:rPr>
        <w:t>o</w:t>
      </w:r>
      <w:r w:rsidR="0050422E">
        <w:rPr>
          <w:rFonts w:ascii="Garamond" w:hAnsi="Garamond"/>
          <w:color w:val="000000" w:themeColor="text1"/>
          <w:sz w:val="22"/>
          <w:szCs w:val="22"/>
        </w:rPr>
        <w:t xml:space="preserve"> </w:t>
      </w:r>
      <w:r w:rsidR="0050422E" w:rsidRPr="0050422E">
        <w:rPr>
          <w:rFonts w:ascii="Garamond" w:hAnsi="Garamond"/>
          <w:color w:val="000000" w:themeColor="text1"/>
          <w:sz w:val="22"/>
          <w:szCs w:val="22"/>
        </w:rPr>
        <w:t>said</w:t>
      </w:r>
      <w:r w:rsidR="00FC4DB9" w:rsidRPr="00AF2203">
        <w:rPr>
          <w:rFonts w:ascii="Garamond" w:hAnsi="Garamond"/>
          <w:color w:val="000000" w:themeColor="text1"/>
          <w:sz w:val="22"/>
          <w:szCs w:val="22"/>
        </w:rPr>
        <w:t xml:space="preserve"> </w:t>
      </w:r>
      <w:r w:rsidR="002F57D3">
        <w:rPr>
          <w:rFonts w:ascii="Garamond" w:hAnsi="Garamond"/>
          <w:color w:val="000000" w:themeColor="text1"/>
          <w:sz w:val="22"/>
          <w:szCs w:val="22"/>
        </w:rPr>
        <w:t>sarcas</w:t>
      </w:r>
      <w:r w:rsidR="0050422E">
        <w:rPr>
          <w:rFonts w:ascii="Garamond" w:hAnsi="Garamond"/>
          <w:color w:val="000000" w:themeColor="text1"/>
          <w:sz w:val="22"/>
          <w:szCs w:val="22"/>
        </w:rPr>
        <w:t xml:space="preserve">tically </w:t>
      </w:r>
      <w:r w:rsidR="004F6CD2">
        <w:rPr>
          <w:rFonts w:ascii="Garamond" w:hAnsi="Garamond"/>
          <w:color w:val="000000" w:themeColor="text1"/>
          <w:sz w:val="22"/>
          <w:szCs w:val="22"/>
        </w:rPr>
        <w:t xml:space="preserve">and wiped </w:t>
      </w:r>
      <w:r w:rsidR="00FC4DB9" w:rsidRPr="00AF2203">
        <w:rPr>
          <w:rFonts w:ascii="Garamond" w:hAnsi="Garamond"/>
          <w:color w:val="000000" w:themeColor="text1"/>
          <w:sz w:val="22"/>
          <w:szCs w:val="22"/>
        </w:rPr>
        <w:t>his mouth with the back of a hand</w:t>
      </w:r>
      <w:r w:rsidRPr="00AF2203">
        <w:rPr>
          <w:rFonts w:ascii="Garamond" w:hAnsi="Garamond"/>
          <w:color w:val="000000" w:themeColor="text1"/>
          <w:sz w:val="22"/>
          <w:szCs w:val="22"/>
        </w:rPr>
        <w:t>. ‘</w:t>
      </w:r>
      <w:r w:rsidR="00877D0F" w:rsidRPr="00AF2203">
        <w:rPr>
          <w:rFonts w:ascii="Garamond" w:hAnsi="Garamond"/>
          <w:color w:val="000000" w:themeColor="text1"/>
          <w:sz w:val="22"/>
          <w:szCs w:val="22"/>
        </w:rPr>
        <w:t>Lab grown</w:t>
      </w:r>
      <w:r w:rsidR="004F6CD2">
        <w:rPr>
          <w:rFonts w:ascii="Garamond" w:hAnsi="Garamond"/>
          <w:color w:val="000000" w:themeColor="text1"/>
          <w:sz w:val="22"/>
          <w:szCs w:val="22"/>
        </w:rPr>
        <w:t xml:space="preserve"> and h</w:t>
      </w:r>
      <w:r w:rsidR="002F3A2D">
        <w:rPr>
          <w:rFonts w:ascii="Garamond" w:hAnsi="Garamond"/>
          <w:color w:val="000000" w:themeColor="text1"/>
          <w:sz w:val="22"/>
          <w:szCs w:val="22"/>
        </w:rPr>
        <w:t>ighly cultured.</w:t>
      </w:r>
      <w:r w:rsidRPr="00AF2203">
        <w:rPr>
          <w:rFonts w:ascii="Garamond" w:hAnsi="Garamond"/>
          <w:color w:val="000000" w:themeColor="text1"/>
          <w:sz w:val="22"/>
          <w:szCs w:val="22"/>
        </w:rPr>
        <w:t>’</w:t>
      </w:r>
      <w:r w:rsidR="008F0759">
        <w:rPr>
          <w:rFonts w:ascii="Garamond" w:hAnsi="Garamond"/>
          <w:color w:val="000000" w:themeColor="text1"/>
          <w:sz w:val="22"/>
          <w:szCs w:val="22"/>
        </w:rPr>
        <w:t xml:space="preserve"> Kiki tapped her nose and winked at Quentin.</w:t>
      </w:r>
    </w:p>
    <w:p w14:paraId="32908545" w14:textId="25FA46BE" w:rsidR="003C6A57" w:rsidRPr="00AF2203" w:rsidRDefault="007B03E5"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3C6A57" w:rsidRPr="00AF2203">
        <w:rPr>
          <w:rFonts w:ascii="Garamond" w:hAnsi="Garamond"/>
          <w:color w:val="000000" w:themeColor="text1"/>
          <w:sz w:val="22"/>
          <w:szCs w:val="22"/>
        </w:rPr>
        <w:t xml:space="preserve"> paused</w:t>
      </w:r>
      <w:r w:rsidR="004F6CD2">
        <w:rPr>
          <w:rFonts w:ascii="Garamond" w:hAnsi="Garamond"/>
          <w:color w:val="000000" w:themeColor="text1"/>
          <w:sz w:val="22"/>
          <w:szCs w:val="22"/>
        </w:rPr>
        <w:t xml:space="preserve"> </w:t>
      </w:r>
      <w:r w:rsidR="005265DC" w:rsidRPr="00AF2203">
        <w:rPr>
          <w:rFonts w:ascii="Garamond" w:hAnsi="Garamond"/>
          <w:color w:val="000000" w:themeColor="text1"/>
          <w:sz w:val="22"/>
          <w:szCs w:val="22"/>
        </w:rPr>
        <w:t xml:space="preserve">as he wondered whether to spit out the </w:t>
      </w:r>
      <w:r w:rsidR="00B87165" w:rsidRPr="00AF2203">
        <w:rPr>
          <w:rFonts w:ascii="Garamond" w:hAnsi="Garamond"/>
          <w:color w:val="000000" w:themeColor="text1"/>
          <w:sz w:val="22"/>
          <w:szCs w:val="22"/>
        </w:rPr>
        <w:t>morsel he was chewing</w:t>
      </w:r>
      <w:r w:rsidR="005265DC" w:rsidRPr="00AF2203">
        <w:rPr>
          <w:rFonts w:ascii="Garamond" w:hAnsi="Garamond"/>
          <w:color w:val="000000" w:themeColor="text1"/>
          <w:sz w:val="22"/>
          <w:szCs w:val="22"/>
        </w:rPr>
        <w:t xml:space="preserve">. </w:t>
      </w:r>
    </w:p>
    <w:p w14:paraId="62CB321B" w14:textId="57FBF722" w:rsidR="00CA779C" w:rsidRPr="00AF2203" w:rsidRDefault="005265DC" w:rsidP="00A25924">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It must surely be</w:t>
      </w:r>
      <w:r w:rsidR="00052800" w:rsidRPr="00AF2203">
        <w:rPr>
          <w:rFonts w:ascii="Garamond" w:hAnsi="Garamond"/>
          <w:i/>
          <w:iCs/>
          <w:color w:val="000000" w:themeColor="text1"/>
          <w:sz w:val="22"/>
          <w:szCs w:val="22"/>
        </w:rPr>
        <w:t xml:space="preserve"> </w:t>
      </w:r>
      <w:r w:rsidR="00952596">
        <w:rPr>
          <w:rFonts w:ascii="Garamond" w:hAnsi="Garamond"/>
          <w:i/>
          <w:iCs/>
          <w:color w:val="000000" w:themeColor="text1"/>
          <w:sz w:val="22"/>
          <w:szCs w:val="22"/>
        </w:rPr>
        <w:t>un-virtuous</w:t>
      </w:r>
      <w:r w:rsidR="00052800" w:rsidRPr="00AF2203">
        <w:rPr>
          <w:rFonts w:ascii="Garamond" w:hAnsi="Garamond"/>
          <w:i/>
          <w:iCs/>
          <w:color w:val="000000" w:themeColor="text1"/>
          <w:sz w:val="22"/>
          <w:szCs w:val="22"/>
        </w:rPr>
        <w:t xml:space="preserve"> to eat such a revered person?</w:t>
      </w:r>
      <w:r w:rsidR="00052800" w:rsidRPr="00AF2203">
        <w:rPr>
          <w:rFonts w:ascii="Garamond" w:hAnsi="Garamond"/>
          <w:color w:val="000000" w:themeColor="text1"/>
          <w:sz w:val="22"/>
          <w:szCs w:val="22"/>
        </w:rPr>
        <w:t xml:space="preserve"> </w:t>
      </w:r>
      <w:r w:rsidR="009E7446" w:rsidRPr="00AF2203">
        <w:rPr>
          <w:rFonts w:ascii="Garamond" w:hAnsi="Garamond"/>
          <w:i/>
          <w:iCs/>
          <w:color w:val="000000" w:themeColor="text1"/>
          <w:sz w:val="22"/>
          <w:szCs w:val="22"/>
        </w:rPr>
        <w:t xml:space="preserve">Ivanka is a </w:t>
      </w:r>
      <w:r w:rsidR="00523820">
        <w:rPr>
          <w:rFonts w:ascii="Garamond" w:hAnsi="Garamond"/>
          <w:i/>
          <w:iCs/>
          <w:color w:val="000000" w:themeColor="text1"/>
          <w:sz w:val="22"/>
          <w:szCs w:val="22"/>
        </w:rPr>
        <w:t>modern</w:t>
      </w:r>
      <w:r w:rsidR="001A20A4">
        <w:rPr>
          <w:rFonts w:ascii="Garamond" w:hAnsi="Garamond"/>
          <w:i/>
          <w:iCs/>
          <w:color w:val="000000" w:themeColor="text1"/>
          <w:sz w:val="22"/>
          <w:szCs w:val="22"/>
        </w:rPr>
        <w:t xml:space="preserve"> </w:t>
      </w:r>
      <w:r w:rsidR="009E7446" w:rsidRPr="00AF2203">
        <w:rPr>
          <w:rFonts w:ascii="Garamond" w:hAnsi="Garamond"/>
          <w:i/>
          <w:iCs/>
          <w:color w:val="000000" w:themeColor="text1"/>
          <w:sz w:val="22"/>
          <w:szCs w:val="22"/>
        </w:rPr>
        <w:t>saint.</w:t>
      </w:r>
      <w:r w:rsidR="009E7446" w:rsidRPr="00AF2203">
        <w:rPr>
          <w:rFonts w:ascii="Garamond" w:hAnsi="Garamond"/>
          <w:color w:val="000000" w:themeColor="text1"/>
          <w:sz w:val="22"/>
          <w:szCs w:val="22"/>
        </w:rPr>
        <w:t xml:space="preserve"> </w:t>
      </w:r>
      <w:r w:rsidR="00052800" w:rsidRPr="00AF2203">
        <w:rPr>
          <w:rFonts w:ascii="Garamond" w:hAnsi="Garamond"/>
          <w:i/>
          <w:iCs/>
          <w:color w:val="000000" w:themeColor="text1"/>
          <w:sz w:val="22"/>
          <w:szCs w:val="22"/>
        </w:rPr>
        <w:t>Neikea would not approve</w:t>
      </w:r>
      <w:r w:rsidR="007621CC" w:rsidRPr="00AF2203">
        <w:rPr>
          <w:rFonts w:ascii="Garamond" w:hAnsi="Garamond"/>
          <w:color w:val="000000" w:themeColor="text1"/>
          <w:sz w:val="22"/>
          <w:szCs w:val="22"/>
        </w:rPr>
        <w:t>.</w:t>
      </w:r>
      <w:r w:rsidR="00D149C2" w:rsidRPr="00AF2203">
        <w:rPr>
          <w:rFonts w:ascii="Garamond" w:hAnsi="Garamond"/>
          <w:color w:val="000000" w:themeColor="text1"/>
          <w:sz w:val="22"/>
          <w:szCs w:val="22"/>
        </w:rPr>
        <w:t xml:space="preserve"> </w:t>
      </w:r>
    </w:p>
    <w:p w14:paraId="755F03B9" w14:textId="0D789E06" w:rsidR="00A25924" w:rsidRPr="00AF2203" w:rsidRDefault="007621CC"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D149C2" w:rsidRPr="00AF2203">
        <w:rPr>
          <w:rFonts w:ascii="Garamond" w:hAnsi="Garamond"/>
          <w:color w:val="000000" w:themeColor="text1"/>
          <w:sz w:val="22"/>
          <w:szCs w:val="22"/>
        </w:rPr>
        <w:t>ut it tasted so good</w:t>
      </w:r>
      <w:r w:rsidRPr="00AF2203">
        <w:rPr>
          <w:rFonts w:ascii="Garamond" w:hAnsi="Garamond"/>
          <w:color w:val="000000" w:themeColor="text1"/>
          <w:sz w:val="22"/>
          <w:szCs w:val="22"/>
        </w:rPr>
        <w:t xml:space="preserve"> and </w:t>
      </w:r>
      <w:r w:rsidR="0015169A">
        <w:rPr>
          <w:rFonts w:ascii="Garamond" w:hAnsi="Garamond"/>
          <w:color w:val="000000" w:themeColor="text1"/>
          <w:sz w:val="22"/>
          <w:szCs w:val="22"/>
        </w:rPr>
        <w:t>as he</w:t>
      </w:r>
      <w:r w:rsidRPr="00AF2203">
        <w:rPr>
          <w:rFonts w:ascii="Garamond" w:hAnsi="Garamond"/>
          <w:color w:val="000000" w:themeColor="text1"/>
          <w:sz w:val="22"/>
          <w:szCs w:val="22"/>
        </w:rPr>
        <w:t xml:space="preserve"> continued to chew</w:t>
      </w:r>
      <w:r w:rsidR="0015169A">
        <w:rPr>
          <w:rFonts w:ascii="Garamond" w:hAnsi="Garamond"/>
          <w:color w:val="000000" w:themeColor="text1"/>
          <w:sz w:val="22"/>
          <w:szCs w:val="22"/>
        </w:rPr>
        <w:t xml:space="preserve"> he became forgetful of his </w:t>
      </w:r>
      <w:r w:rsidR="00D428CD">
        <w:rPr>
          <w:rFonts w:ascii="Garamond" w:hAnsi="Garamond"/>
          <w:color w:val="000000" w:themeColor="text1"/>
          <w:sz w:val="22"/>
          <w:szCs w:val="22"/>
        </w:rPr>
        <w:t>culpability</w:t>
      </w:r>
      <w:r w:rsidRPr="00AF2203">
        <w:rPr>
          <w:rFonts w:ascii="Garamond" w:hAnsi="Garamond"/>
          <w:color w:val="000000" w:themeColor="text1"/>
          <w:sz w:val="22"/>
          <w:szCs w:val="22"/>
        </w:rPr>
        <w:t>.</w:t>
      </w:r>
      <w:r w:rsidR="00AA7BB5">
        <w:rPr>
          <w:rStyle w:val="FootnoteReference"/>
          <w:rFonts w:ascii="Garamond" w:hAnsi="Garamond"/>
          <w:color w:val="000000" w:themeColor="text1"/>
          <w:sz w:val="22"/>
          <w:szCs w:val="22"/>
        </w:rPr>
        <w:footnoteReference w:id="130"/>
      </w:r>
    </w:p>
    <w:p w14:paraId="1C2E33C0" w14:textId="2AF63581" w:rsidR="007B03E5" w:rsidRPr="00AF2203" w:rsidRDefault="00223C68"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621CC" w:rsidRPr="00AF2203">
        <w:rPr>
          <w:rFonts w:ascii="Garamond" w:hAnsi="Garamond"/>
          <w:color w:val="000000" w:themeColor="text1"/>
          <w:sz w:val="22"/>
          <w:szCs w:val="22"/>
        </w:rPr>
        <w:t>You were unsure?</w:t>
      </w:r>
      <w:r w:rsidRPr="00AF2203">
        <w:rPr>
          <w:rFonts w:ascii="Garamond" w:hAnsi="Garamond"/>
          <w:color w:val="000000" w:themeColor="text1"/>
          <w:sz w:val="22"/>
          <w:szCs w:val="22"/>
        </w:rPr>
        <w:t xml:space="preserve">’ </w:t>
      </w:r>
      <w:r w:rsidR="00A25924" w:rsidRPr="00AF2203">
        <w:rPr>
          <w:rFonts w:ascii="Garamond" w:hAnsi="Garamond"/>
          <w:color w:val="000000" w:themeColor="text1"/>
          <w:sz w:val="22"/>
          <w:szCs w:val="22"/>
        </w:rPr>
        <w:t>asked Kiki</w:t>
      </w:r>
      <w:r w:rsidRPr="00AF2203">
        <w:rPr>
          <w:rFonts w:ascii="Garamond" w:hAnsi="Garamond"/>
          <w:color w:val="000000" w:themeColor="text1"/>
          <w:sz w:val="22"/>
          <w:szCs w:val="22"/>
        </w:rPr>
        <w:t>, with a touch of malicious intrigue.</w:t>
      </w:r>
    </w:p>
    <w:p w14:paraId="0751088E" w14:textId="607B5F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A779C" w:rsidRPr="00AF2203">
        <w:rPr>
          <w:rFonts w:ascii="Garamond" w:hAnsi="Garamond"/>
          <w:color w:val="000000" w:themeColor="text1"/>
          <w:sz w:val="22"/>
          <w:szCs w:val="22"/>
        </w:rPr>
        <w:t>I was</w:t>
      </w:r>
      <w:r w:rsidRPr="00AF2203">
        <w:rPr>
          <w:rFonts w:ascii="Garamond" w:hAnsi="Garamond"/>
          <w:color w:val="000000" w:themeColor="text1"/>
          <w:sz w:val="22"/>
          <w:szCs w:val="22"/>
        </w:rPr>
        <w:t>,’ said Quentin</w:t>
      </w:r>
      <w:r w:rsidR="004F6CD2">
        <w:rPr>
          <w:rFonts w:ascii="Garamond" w:hAnsi="Garamond"/>
          <w:color w:val="000000" w:themeColor="text1"/>
          <w:sz w:val="22"/>
          <w:szCs w:val="22"/>
        </w:rPr>
        <w:t xml:space="preserve"> as he</w:t>
      </w:r>
      <w:r w:rsidR="00C757B2" w:rsidRPr="00AF2203">
        <w:rPr>
          <w:rFonts w:ascii="Garamond" w:hAnsi="Garamond"/>
          <w:color w:val="000000" w:themeColor="text1"/>
          <w:sz w:val="22"/>
          <w:szCs w:val="22"/>
        </w:rPr>
        <w:t xml:space="preserve"> </w:t>
      </w:r>
      <w:r w:rsidR="00CA779C" w:rsidRPr="00AF2203">
        <w:rPr>
          <w:rFonts w:ascii="Garamond" w:hAnsi="Garamond"/>
          <w:color w:val="000000" w:themeColor="text1"/>
          <w:sz w:val="22"/>
          <w:szCs w:val="22"/>
        </w:rPr>
        <w:t>chew</w:t>
      </w:r>
      <w:r w:rsidR="004F6CD2">
        <w:rPr>
          <w:rFonts w:ascii="Garamond" w:hAnsi="Garamond"/>
          <w:color w:val="000000" w:themeColor="text1"/>
          <w:sz w:val="22"/>
          <w:szCs w:val="22"/>
        </w:rPr>
        <w:t>ed</w:t>
      </w:r>
      <w:r w:rsidR="0093709F" w:rsidRPr="00AF2203">
        <w:rPr>
          <w:rFonts w:ascii="Garamond" w:hAnsi="Garamond"/>
          <w:color w:val="000000" w:themeColor="text1"/>
          <w:sz w:val="22"/>
          <w:szCs w:val="22"/>
        </w:rPr>
        <w:t xml:space="preserve"> the </w:t>
      </w:r>
      <w:r w:rsidR="00CA779C" w:rsidRPr="00AF2203">
        <w:rPr>
          <w:rFonts w:ascii="Garamond" w:hAnsi="Garamond"/>
          <w:color w:val="000000" w:themeColor="text1"/>
          <w:sz w:val="22"/>
          <w:szCs w:val="22"/>
        </w:rPr>
        <w:t>seared</w:t>
      </w:r>
      <w:r w:rsidR="0093709F" w:rsidRPr="00AF2203">
        <w:rPr>
          <w:rFonts w:ascii="Garamond" w:hAnsi="Garamond"/>
          <w:color w:val="000000" w:themeColor="text1"/>
          <w:sz w:val="22"/>
          <w:szCs w:val="22"/>
        </w:rPr>
        <w:t xml:space="preserve"> meat</w:t>
      </w:r>
      <w:r w:rsidRPr="00AF2203">
        <w:rPr>
          <w:rFonts w:ascii="Garamond" w:hAnsi="Garamond"/>
          <w:color w:val="000000" w:themeColor="text1"/>
          <w:sz w:val="22"/>
          <w:szCs w:val="22"/>
        </w:rPr>
        <w:t>. ‘</w:t>
      </w:r>
      <w:r w:rsidR="00310379" w:rsidRPr="00AF2203">
        <w:rPr>
          <w:rFonts w:ascii="Garamond" w:hAnsi="Garamond"/>
          <w:color w:val="000000" w:themeColor="text1"/>
          <w:sz w:val="22"/>
          <w:szCs w:val="22"/>
        </w:rPr>
        <w:t>B</w:t>
      </w:r>
      <w:r w:rsidR="00E40645" w:rsidRPr="00AF2203">
        <w:rPr>
          <w:rFonts w:ascii="Garamond" w:hAnsi="Garamond"/>
          <w:color w:val="000000" w:themeColor="text1"/>
          <w:sz w:val="22"/>
          <w:szCs w:val="22"/>
        </w:rPr>
        <w:t>u</w:t>
      </w:r>
      <w:r w:rsidR="00310379" w:rsidRPr="00AF2203">
        <w:rPr>
          <w:rFonts w:ascii="Garamond" w:hAnsi="Garamond"/>
          <w:color w:val="000000" w:themeColor="text1"/>
          <w:sz w:val="22"/>
          <w:szCs w:val="22"/>
        </w:rPr>
        <w:t>t I c</w:t>
      </w:r>
      <w:r w:rsidRPr="00AF2203">
        <w:rPr>
          <w:rFonts w:ascii="Garamond" w:hAnsi="Garamond"/>
          <w:color w:val="000000" w:themeColor="text1"/>
          <w:sz w:val="22"/>
          <w:szCs w:val="22"/>
        </w:rPr>
        <w:t>ould eat a horse.’</w:t>
      </w:r>
    </w:p>
    <w:p w14:paraId="08D229C7" w14:textId="25B2BD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C640B9"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m sure that the Great </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xml:space="preserve"> would claim to have </w:t>
      </w:r>
      <w:r w:rsidR="008722E9" w:rsidRPr="00AF2203">
        <w:rPr>
          <w:rFonts w:ascii="Garamond" w:hAnsi="Garamond"/>
          <w:color w:val="000000" w:themeColor="text1"/>
          <w:sz w:val="22"/>
          <w:szCs w:val="22"/>
        </w:rPr>
        <w:t>surpassed</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pferd</w:t>
      </w:r>
      <w:proofErr w:type="spellEnd"/>
      <w:r w:rsidRPr="00AF2203">
        <w:rPr>
          <w:rFonts w:ascii="Garamond" w:hAnsi="Garamond"/>
          <w:color w:val="000000" w:themeColor="text1"/>
          <w:sz w:val="22"/>
          <w:szCs w:val="22"/>
        </w:rPr>
        <w:t xml:space="preserve"> way,’ said Baboo, </w:t>
      </w:r>
      <w:r w:rsidR="002F772A" w:rsidRPr="00AF2203">
        <w:rPr>
          <w:rFonts w:ascii="Garamond" w:hAnsi="Garamond"/>
          <w:color w:val="000000" w:themeColor="text1"/>
          <w:sz w:val="22"/>
          <w:szCs w:val="22"/>
        </w:rPr>
        <w:t>adding</w:t>
      </w:r>
      <w:r w:rsidRPr="00AF2203">
        <w:rPr>
          <w:rFonts w:ascii="Garamond" w:hAnsi="Garamond"/>
          <w:color w:val="000000" w:themeColor="text1"/>
          <w:sz w:val="22"/>
          <w:szCs w:val="22"/>
        </w:rPr>
        <w:t xml:space="preserve"> a smug snort that provoked a withered snicker from Kiki.</w:t>
      </w:r>
      <w:r w:rsidR="008C70F6" w:rsidRPr="00AF2203">
        <w:rPr>
          <w:rStyle w:val="FootnoteReference"/>
          <w:rFonts w:ascii="Garamond" w:hAnsi="Garamond"/>
          <w:color w:val="000000" w:themeColor="text1"/>
          <w:sz w:val="22"/>
          <w:szCs w:val="22"/>
        </w:rPr>
        <w:footnoteReference w:id="131"/>
      </w:r>
    </w:p>
    <w:p w14:paraId="01995D83" w14:textId="485880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said Quentin.</w:t>
      </w:r>
    </w:p>
    <w:p w14:paraId="3BA81841" w14:textId="57953849" w:rsidR="001861F1" w:rsidRPr="00AF2203" w:rsidRDefault="001861F1"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72D45" w:rsidRPr="00AF2203">
        <w:rPr>
          <w:rFonts w:ascii="Garamond" w:hAnsi="Garamond"/>
          <w:color w:val="000000" w:themeColor="text1"/>
          <w:sz w:val="22"/>
          <w:szCs w:val="22"/>
        </w:rPr>
        <w:t>W</w:t>
      </w:r>
      <w:r w:rsidRPr="00AF2203">
        <w:rPr>
          <w:rFonts w:ascii="Garamond" w:hAnsi="Garamond"/>
          <w:color w:val="000000" w:themeColor="text1"/>
          <w:sz w:val="22"/>
          <w:szCs w:val="22"/>
        </w:rPr>
        <w:t>ool-gathering</w:t>
      </w:r>
      <w:r w:rsidR="00CE7C07" w:rsidRPr="00AF2203">
        <w:rPr>
          <w:rFonts w:ascii="Garamond" w:hAnsi="Garamond"/>
          <w:color w:val="000000" w:themeColor="text1"/>
          <w:sz w:val="22"/>
          <w:szCs w:val="22"/>
        </w:rPr>
        <w:t xml:space="preserve"> </w:t>
      </w:r>
      <w:proofErr w:type="spellStart"/>
      <w:r w:rsidRPr="00AF2203">
        <w:rPr>
          <w:rFonts w:ascii="Garamond" w:hAnsi="Garamond"/>
          <w:i/>
          <w:iCs/>
          <w:color w:val="000000" w:themeColor="text1"/>
          <w:sz w:val="22"/>
          <w:szCs w:val="22"/>
        </w:rPr>
        <w:t>meshuggener</w:t>
      </w:r>
      <w:proofErr w:type="spellEnd"/>
      <w:r w:rsidRPr="00AF2203">
        <w:rPr>
          <w:rFonts w:ascii="Garamond" w:hAnsi="Garamond"/>
          <w:color w:val="000000" w:themeColor="text1"/>
          <w:sz w:val="22"/>
          <w:szCs w:val="22"/>
        </w:rPr>
        <w:t xml:space="preserve">,’ </w:t>
      </w:r>
      <w:r w:rsidR="008F154E" w:rsidRPr="00AF2203">
        <w:rPr>
          <w:rFonts w:ascii="Garamond" w:hAnsi="Garamond"/>
          <w:color w:val="000000" w:themeColor="text1"/>
          <w:sz w:val="22"/>
          <w:szCs w:val="22"/>
        </w:rPr>
        <w:t>spat</w:t>
      </w:r>
      <w:r w:rsidRPr="00AF2203">
        <w:rPr>
          <w:rFonts w:ascii="Garamond" w:hAnsi="Garamond"/>
          <w:color w:val="000000" w:themeColor="text1"/>
          <w:sz w:val="22"/>
          <w:szCs w:val="22"/>
        </w:rPr>
        <w:t xml:space="preserve"> Baboo with </w:t>
      </w:r>
      <w:r w:rsidR="007D3815" w:rsidRPr="00AF2203">
        <w:rPr>
          <w:rFonts w:ascii="Garamond" w:hAnsi="Garamond"/>
          <w:color w:val="000000" w:themeColor="text1"/>
          <w:sz w:val="22"/>
          <w:szCs w:val="22"/>
        </w:rPr>
        <w:t xml:space="preserve">precise and </w:t>
      </w:r>
      <w:r w:rsidRPr="00AF2203">
        <w:rPr>
          <w:rFonts w:ascii="Garamond" w:hAnsi="Garamond"/>
          <w:color w:val="000000" w:themeColor="text1"/>
          <w:sz w:val="22"/>
          <w:szCs w:val="22"/>
        </w:rPr>
        <w:t>wizardly modulation.</w:t>
      </w:r>
      <w:r w:rsidR="00AC5665">
        <w:rPr>
          <w:rFonts w:ascii="Garamond" w:hAnsi="Garamond"/>
          <w:color w:val="000000" w:themeColor="text1"/>
          <w:sz w:val="22"/>
          <w:szCs w:val="22"/>
        </w:rPr>
        <w:t xml:space="preserve"> ‘</w:t>
      </w:r>
      <w:r w:rsidR="00F05FD4">
        <w:rPr>
          <w:rFonts w:ascii="Garamond" w:hAnsi="Garamond"/>
          <w:color w:val="000000" w:themeColor="text1"/>
          <w:sz w:val="22"/>
          <w:szCs w:val="22"/>
        </w:rPr>
        <w:t>He is a</w:t>
      </w:r>
      <w:r w:rsidR="00AC5665">
        <w:rPr>
          <w:rFonts w:ascii="Garamond" w:hAnsi="Garamond"/>
          <w:color w:val="000000" w:themeColor="text1"/>
          <w:sz w:val="22"/>
          <w:szCs w:val="22"/>
        </w:rPr>
        <w:t xml:space="preserve"> </w:t>
      </w:r>
      <w:r w:rsidR="00A8019E" w:rsidRPr="00A8019E">
        <w:rPr>
          <w:rFonts w:ascii="Garamond" w:hAnsi="Garamond"/>
          <w:color w:val="000000" w:themeColor="text1"/>
          <w:sz w:val="22"/>
          <w:szCs w:val="22"/>
        </w:rPr>
        <w:t xml:space="preserve">hedgehog </w:t>
      </w:r>
      <w:r w:rsidR="0047457D">
        <w:rPr>
          <w:rFonts w:ascii="Garamond" w:hAnsi="Garamond"/>
          <w:color w:val="000000" w:themeColor="text1"/>
          <w:sz w:val="22"/>
          <w:szCs w:val="22"/>
        </w:rPr>
        <w:t>bothering</w:t>
      </w:r>
      <w:r w:rsidR="000E417B">
        <w:rPr>
          <w:rFonts w:ascii="Garamond" w:hAnsi="Garamond"/>
          <w:color w:val="000000" w:themeColor="text1"/>
          <w:sz w:val="22"/>
          <w:szCs w:val="22"/>
        </w:rPr>
        <w:t xml:space="preserve"> </w:t>
      </w:r>
      <w:r w:rsidR="00A8019E" w:rsidRPr="00CB4DE4">
        <w:rPr>
          <w:rFonts w:ascii="Garamond" w:hAnsi="Garamond"/>
          <w:i/>
          <w:iCs/>
          <w:color w:val="000000" w:themeColor="text1"/>
          <w:sz w:val="22"/>
          <w:szCs w:val="22"/>
        </w:rPr>
        <w:t>fox</w:t>
      </w:r>
      <w:r w:rsidR="000E417B">
        <w:rPr>
          <w:rFonts w:ascii="Garamond" w:hAnsi="Garamond"/>
          <w:color w:val="000000" w:themeColor="text1"/>
          <w:sz w:val="22"/>
          <w:szCs w:val="22"/>
        </w:rPr>
        <w:t>.’</w:t>
      </w:r>
      <w:r w:rsidR="00F05FD4">
        <w:rPr>
          <w:rFonts w:ascii="Garamond" w:hAnsi="Garamond"/>
          <w:color w:val="000000" w:themeColor="text1"/>
          <w:sz w:val="22"/>
          <w:szCs w:val="22"/>
        </w:rPr>
        <w:t xml:space="preserve"> </w:t>
      </w:r>
      <w:r w:rsidR="0047457D">
        <w:rPr>
          <w:rStyle w:val="FootnoteReference"/>
          <w:rFonts w:ascii="Garamond" w:hAnsi="Garamond"/>
          <w:color w:val="000000" w:themeColor="text1"/>
          <w:sz w:val="22"/>
          <w:szCs w:val="22"/>
        </w:rPr>
        <w:footnoteReference w:id="132"/>
      </w:r>
    </w:p>
    <w:p w14:paraId="3AEEF5D7" w14:textId="22993AE5" w:rsidR="0041459C" w:rsidRPr="00AF2203" w:rsidRDefault="00A03BB4"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F05FD4">
        <w:rPr>
          <w:rFonts w:ascii="Garamond" w:hAnsi="Garamond"/>
          <w:color w:val="000000" w:themeColor="text1"/>
          <w:sz w:val="22"/>
          <w:szCs w:val="22"/>
        </w:rPr>
        <w:t xml:space="preserve"> </w:t>
      </w:r>
      <w:r w:rsidR="00F17D74" w:rsidRPr="00AF2203">
        <w:rPr>
          <w:rFonts w:ascii="Garamond" w:hAnsi="Garamond"/>
          <w:color w:val="000000" w:themeColor="text1"/>
          <w:sz w:val="22"/>
          <w:szCs w:val="22"/>
        </w:rPr>
        <w:t>disappear</w:t>
      </w:r>
      <w:r w:rsidR="000841C7">
        <w:rPr>
          <w:rFonts w:ascii="Garamond" w:hAnsi="Garamond"/>
          <w:color w:val="000000" w:themeColor="text1"/>
          <w:sz w:val="22"/>
          <w:szCs w:val="22"/>
        </w:rPr>
        <w:t xml:space="preserve">ed </w:t>
      </w:r>
      <w:r w:rsidR="00F17D74" w:rsidRPr="00AF2203">
        <w:rPr>
          <w:rFonts w:ascii="Garamond" w:hAnsi="Garamond"/>
          <w:color w:val="000000" w:themeColor="text1"/>
          <w:sz w:val="22"/>
          <w:szCs w:val="22"/>
        </w:rPr>
        <w:t>within the Bob</w:t>
      </w:r>
      <w:r w:rsidR="00055413" w:rsidRPr="00AF2203">
        <w:rPr>
          <w:rFonts w:ascii="Garamond" w:hAnsi="Garamond"/>
          <w:color w:val="000000" w:themeColor="text1"/>
          <w:sz w:val="22"/>
          <w:szCs w:val="22"/>
        </w:rPr>
        <w:t xml:space="preserve"> </w:t>
      </w:r>
      <w:r w:rsidR="00F17D74" w:rsidRPr="00AF2203">
        <w:rPr>
          <w:rFonts w:ascii="Garamond" w:hAnsi="Garamond"/>
          <w:color w:val="000000" w:themeColor="text1"/>
          <w:sz w:val="22"/>
          <w:szCs w:val="22"/>
        </w:rPr>
        <w:t xml:space="preserve">Marley-lion </w:t>
      </w:r>
      <w:r w:rsidR="00A171DF" w:rsidRPr="00AF2203">
        <w:rPr>
          <w:rFonts w:ascii="Garamond" w:hAnsi="Garamond"/>
          <w:color w:val="000000" w:themeColor="text1"/>
          <w:sz w:val="22"/>
          <w:szCs w:val="22"/>
        </w:rPr>
        <w:t>hologram</w:t>
      </w:r>
      <w:r w:rsidR="00F05FD4">
        <w:rPr>
          <w:rFonts w:ascii="Garamond" w:hAnsi="Garamond"/>
          <w:color w:val="000000" w:themeColor="text1"/>
          <w:sz w:val="22"/>
          <w:szCs w:val="22"/>
        </w:rPr>
        <w:t xml:space="preserve"> and said, </w:t>
      </w:r>
      <w:r w:rsidR="00BE3C44" w:rsidRPr="00AF2203">
        <w:rPr>
          <w:rFonts w:ascii="Garamond" w:hAnsi="Garamond"/>
          <w:color w:val="000000" w:themeColor="text1"/>
          <w:sz w:val="22"/>
          <w:szCs w:val="22"/>
        </w:rPr>
        <w:t xml:space="preserve">‘The self-appointed </w:t>
      </w:r>
      <w:r w:rsidR="00BE3C44" w:rsidRPr="00AF2203">
        <w:rPr>
          <w:rFonts w:ascii="Garamond" w:hAnsi="Garamond"/>
          <w:i/>
          <w:iCs/>
          <w:color w:val="000000" w:themeColor="text1"/>
          <w:sz w:val="22"/>
          <w:szCs w:val="22"/>
        </w:rPr>
        <w:t>Professor of Foresight</w:t>
      </w:r>
      <w:r w:rsidR="00BE3C44" w:rsidRPr="00AF2203">
        <w:rPr>
          <w:rFonts w:ascii="Garamond" w:hAnsi="Garamond"/>
          <w:color w:val="000000" w:themeColor="text1"/>
          <w:sz w:val="22"/>
          <w:szCs w:val="22"/>
        </w:rPr>
        <w:t xml:space="preserve"> does not </w:t>
      </w:r>
      <w:r w:rsidR="00515F35" w:rsidRPr="00AF2203">
        <w:rPr>
          <w:rFonts w:ascii="Garamond" w:hAnsi="Garamond"/>
          <w:color w:val="000000" w:themeColor="text1"/>
          <w:sz w:val="22"/>
          <w:szCs w:val="22"/>
        </w:rPr>
        <w:t>realiz</w:t>
      </w:r>
      <w:r w:rsidR="00BE3C44" w:rsidRPr="00AF2203">
        <w:rPr>
          <w:rFonts w:ascii="Garamond" w:hAnsi="Garamond"/>
          <w:color w:val="000000" w:themeColor="text1"/>
          <w:sz w:val="22"/>
          <w:szCs w:val="22"/>
        </w:rPr>
        <w:t xml:space="preserve">e that he is </w:t>
      </w:r>
      <w:r w:rsidR="00823B80" w:rsidRPr="00AF2203">
        <w:rPr>
          <w:rFonts w:ascii="Garamond" w:hAnsi="Garamond"/>
          <w:color w:val="000000" w:themeColor="text1"/>
          <w:sz w:val="22"/>
          <w:szCs w:val="22"/>
        </w:rPr>
        <w:t>but</w:t>
      </w:r>
      <w:r w:rsidR="00BE3C44" w:rsidRPr="00AF2203">
        <w:rPr>
          <w:rFonts w:ascii="Garamond" w:hAnsi="Garamond"/>
          <w:color w:val="000000" w:themeColor="text1"/>
          <w:sz w:val="22"/>
          <w:szCs w:val="22"/>
        </w:rPr>
        <w:t xml:space="preserve"> a vessel.</w:t>
      </w:r>
      <w:r w:rsidR="005924EC" w:rsidRPr="00AF2203">
        <w:rPr>
          <w:rStyle w:val="FootnoteReference"/>
          <w:rFonts w:ascii="Garamond" w:hAnsi="Garamond"/>
          <w:color w:val="000000" w:themeColor="text1"/>
          <w:sz w:val="22"/>
          <w:szCs w:val="22"/>
        </w:rPr>
        <w:footnoteReference w:id="133"/>
      </w:r>
      <w:r w:rsidR="00823B80" w:rsidRPr="00AF2203">
        <w:rPr>
          <w:rFonts w:ascii="Garamond" w:hAnsi="Garamond"/>
          <w:color w:val="000000" w:themeColor="text1"/>
          <w:sz w:val="22"/>
          <w:szCs w:val="22"/>
        </w:rPr>
        <w:t xml:space="preserve"> </w:t>
      </w:r>
    </w:p>
    <w:p w14:paraId="379AD15C" w14:textId="0CCDF6F0" w:rsidR="000966C6" w:rsidRPr="00AF2203" w:rsidRDefault="0041459C"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1182D" w:rsidRPr="00AF2203">
        <w:rPr>
          <w:rFonts w:ascii="Garamond" w:hAnsi="Garamond"/>
          <w:color w:val="000000" w:themeColor="text1"/>
          <w:sz w:val="22"/>
          <w:szCs w:val="22"/>
        </w:rPr>
        <w:t xml:space="preserve">The Honzing whispers in his ears </w:t>
      </w:r>
      <w:r w:rsidR="000966C6" w:rsidRPr="00AF2203">
        <w:rPr>
          <w:rFonts w:ascii="Garamond" w:hAnsi="Garamond"/>
          <w:color w:val="000000" w:themeColor="text1"/>
          <w:sz w:val="22"/>
          <w:szCs w:val="22"/>
        </w:rPr>
        <w:t xml:space="preserve">as he knocks timidly </w:t>
      </w:r>
      <w:r w:rsidR="003E07EA" w:rsidRPr="00AF2203">
        <w:rPr>
          <w:rFonts w:ascii="Garamond" w:hAnsi="Garamond"/>
          <w:color w:val="000000" w:themeColor="text1"/>
          <w:sz w:val="22"/>
          <w:szCs w:val="22"/>
        </w:rPr>
        <w:t>upon</w:t>
      </w:r>
      <w:r w:rsidR="000966C6" w:rsidRPr="00AF2203">
        <w:rPr>
          <w:rFonts w:ascii="Garamond" w:hAnsi="Garamond"/>
          <w:color w:val="000000" w:themeColor="text1"/>
          <w:sz w:val="22"/>
          <w:szCs w:val="22"/>
        </w:rPr>
        <w:t xml:space="preserve"> the door of our future reality.</w:t>
      </w:r>
    </w:p>
    <w:p w14:paraId="482F804D" w14:textId="10ECE8D0" w:rsidR="00BE3C44" w:rsidRPr="00AF2203" w:rsidRDefault="000966C6"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We embrace </w:t>
      </w:r>
      <w:r w:rsidR="00D64F18" w:rsidRPr="00AF2203">
        <w:rPr>
          <w:rFonts w:ascii="Garamond" w:hAnsi="Garamond"/>
          <w:color w:val="000000" w:themeColor="text1"/>
          <w:sz w:val="22"/>
          <w:szCs w:val="22"/>
        </w:rPr>
        <w:t>our</w:t>
      </w:r>
      <w:r w:rsidR="00823B80" w:rsidRPr="00AF2203">
        <w:rPr>
          <w:rFonts w:ascii="Garamond" w:hAnsi="Garamond"/>
          <w:color w:val="000000" w:themeColor="text1"/>
          <w:sz w:val="22"/>
          <w:szCs w:val="22"/>
        </w:rPr>
        <w:t xml:space="preserve"> </w:t>
      </w:r>
      <w:r w:rsidR="00AC2CB6" w:rsidRPr="00AF2203">
        <w:rPr>
          <w:rFonts w:ascii="Garamond" w:hAnsi="Garamond"/>
          <w:color w:val="000000" w:themeColor="text1"/>
          <w:sz w:val="22"/>
          <w:szCs w:val="22"/>
        </w:rPr>
        <w:t>un-</w:t>
      </w:r>
      <w:r w:rsidR="00823B80" w:rsidRPr="00AF2203">
        <w:rPr>
          <w:rFonts w:ascii="Garamond" w:hAnsi="Garamond"/>
          <w:color w:val="000000" w:themeColor="text1"/>
          <w:sz w:val="22"/>
          <w:szCs w:val="22"/>
        </w:rPr>
        <w:t>reality</w:t>
      </w:r>
      <w:r w:rsidR="0061647D"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 </w:t>
      </w:r>
      <w:r w:rsidR="00D64F18" w:rsidRPr="00AF2203">
        <w:rPr>
          <w:rFonts w:ascii="Garamond" w:hAnsi="Garamond"/>
          <w:color w:val="000000" w:themeColor="text1"/>
          <w:sz w:val="22"/>
          <w:szCs w:val="22"/>
        </w:rPr>
        <w:t xml:space="preserve">This inauthentic culture of ours </w:t>
      </w:r>
      <w:r w:rsidR="00D64F18" w:rsidRPr="00AF2203">
        <w:rPr>
          <w:rFonts w:ascii="Garamond" w:hAnsi="Garamond"/>
          <w:i/>
          <w:iCs/>
          <w:color w:val="000000" w:themeColor="text1"/>
          <w:sz w:val="22"/>
          <w:szCs w:val="22"/>
        </w:rPr>
        <w:t>is</w:t>
      </w:r>
      <w:r w:rsidR="00D64F18" w:rsidRPr="00AF2203">
        <w:rPr>
          <w:rFonts w:ascii="Garamond" w:hAnsi="Garamond"/>
          <w:color w:val="000000" w:themeColor="text1"/>
          <w:sz w:val="22"/>
          <w:szCs w:val="22"/>
        </w:rPr>
        <w:t xml:space="preserve"> our culture! But </w:t>
      </w:r>
      <w:r w:rsidR="00D64F18" w:rsidRPr="00AF2203">
        <w:rPr>
          <w:rFonts w:ascii="Garamond" w:hAnsi="Garamond"/>
          <w:i/>
          <w:iCs/>
          <w:color w:val="000000" w:themeColor="text1"/>
          <w:sz w:val="22"/>
          <w:szCs w:val="22"/>
        </w:rPr>
        <w:t>Radnor</w:t>
      </w:r>
      <w:r w:rsidR="00823B80" w:rsidRPr="00AF2203">
        <w:rPr>
          <w:rFonts w:ascii="Garamond" w:hAnsi="Garamond"/>
          <w:color w:val="000000" w:themeColor="text1"/>
          <w:sz w:val="22"/>
          <w:szCs w:val="22"/>
        </w:rPr>
        <w:t xml:space="preserve"> prides </w:t>
      </w:r>
      <w:r w:rsidR="00D64F18" w:rsidRPr="00AF2203">
        <w:rPr>
          <w:rFonts w:ascii="Garamond" w:hAnsi="Garamond"/>
          <w:color w:val="000000" w:themeColor="text1"/>
          <w:sz w:val="22"/>
          <w:szCs w:val="22"/>
        </w:rPr>
        <w:t>himself</w:t>
      </w:r>
      <w:r w:rsidR="00823B80" w:rsidRPr="00AF2203">
        <w:rPr>
          <w:rFonts w:ascii="Garamond" w:hAnsi="Garamond"/>
          <w:color w:val="000000" w:themeColor="text1"/>
          <w:sz w:val="22"/>
          <w:szCs w:val="22"/>
        </w:rPr>
        <w:t xml:space="preserve"> on independent thought</w:t>
      </w:r>
      <w:r w:rsidR="00D64F18" w:rsidRPr="00AF2203">
        <w:rPr>
          <w:rFonts w:ascii="Garamond" w:hAnsi="Garamond"/>
          <w:color w:val="000000" w:themeColor="text1"/>
          <w:sz w:val="22"/>
          <w:szCs w:val="22"/>
        </w:rPr>
        <w:t xml:space="preserve">. </w:t>
      </w:r>
      <w:r w:rsidR="002A564A" w:rsidRPr="00AF2203">
        <w:rPr>
          <w:rFonts w:ascii="Garamond" w:hAnsi="Garamond"/>
          <w:color w:val="000000" w:themeColor="text1"/>
          <w:sz w:val="22"/>
          <w:szCs w:val="22"/>
        </w:rPr>
        <w:t xml:space="preserve">It is nothing but </w:t>
      </w:r>
      <w:r w:rsidRPr="00AF2203">
        <w:rPr>
          <w:rFonts w:ascii="Garamond" w:hAnsi="Garamond"/>
          <w:color w:val="000000" w:themeColor="text1"/>
          <w:sz w:val="22"/>
          <w:szCs w:val="22"/>
        </w:rPr>
        <w:t>equivocation</w:t>
      </w:r>
      <w:r w:rsidR="00823B80" w:rsidRPr="00AF2203">
        <w:rPr>
          <w:rFonts w:ascii="Garamond" w:hAnsi="Garamond"/>
          <w:color w:val="000000" w:themeColor="text1"/>
          <w:sz w:val="22"/>
          <w:szCs w:val="22"/>
        </w:rPr>
        <w:t xml:space="preserve"> —’</w:t>
      </w:r>
      <w:r w:rsidR="009734EB">
        <w:rPr>
          <w:rFonts w:ascii="Garamond" w:hAnsi="Garamond"/>
          <w:color w:val="000000" w:themeColor="text1"/>
          <w:sz w:val="22"/>
          <w:szCs w:val="22"/>
        </w:rPr>
        <w:t xml:space="preserve"> </w:t>
      </w:r>
    </w:p>
    <w:p w14:paraId="6159EA1B" w14:textId="606D599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DB4067" w:rsidRPr="00AF2203">
        <w:rPr>
          <w:rFonts w:ascii="Garamond" w:hAnsi="Garamond"/>
          <w:color w:val="000000" w:themeColor="text1"/>
          <w:sz w:val="22"/>
          <w:szCs w:val="22"/>
        </w:rPr>
        <w:t>cried</w:t>
      </w:r>
      <w:r w:rsidRPr="00AF2203">
        <w:rPr>
          <w:rFonts w:ascii="Garamond" w:hAnsi="Garamond"/>
          <w:color w:val="000000" w:themeColor="text1"/>
          <w:sz w:val="22"/>
          <w:szCs w:val="22"/>
        </w:rPr>
        <w:t xml:space="preserve"> Kiki</w:t>
      </w:r>
      <w:r w:rsidR="000841C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nudg</w:t>
      </w:r>
      <w:r w:rsidR="000841C7">
        <w:rPr>
          <w:rFonts w:ascii="Garamond" w:hAnsi="Garamond"/>
          <w:color w:val="000000" w:themeColor="text1"/>
          <w:sz w:val="22"/>
          <w:szCs w:val="22"/>
        </w:rPr>
        <w:t>ed</w:t>
      </w:r>
      <w:r w:rsidRPr="00AF2203">
        <w:rPr>
          <w:rFonts w:ascii="Garamond" w:hAnsi="Garamond"/>
          <w:color w:val="000000" w:themeColor="text1"/>
          <w:sz w:val="22"/>
          <w:szCs w:val="22"/>
        </w:rPr>
        <w:t xml:space="preserve"> </w:t>
      </w:r>
      <w:r w:rsidR="007E0FEC" w:rsidRPr="00AF2203">
        <w:rPr>
          <w:rFonts w:ascii="Garamond" w:hAnsi="Garamond"/>
          <w:color w:val="000000" w:themeColor="text1"/>
          <w:sz w:val="22"/>
          <w:szCs w:val="22"/>
        </w:rPr>
        <w:t>her partner</w:t>
      </w:r>
      <w:r w:rsidRPr="00AF2203">
        <w:rPr>
          <w:rFonts w:ascii="Garamond" w:hAnsi="Garamond"/>
          <w:color w:val="000000" w:themeColor="text1"/>
          <w:sz w:val="22"/>
          <w:szCs w:val="22"/>
        </w:rPr>
        <w:t xml:space="preserve"> either as a gesture of friendly </w:t>
      </w:r>
      <w:r w:rsidR="000873FE" w:rsidRPr="00AF2203">
        <w:rPr>
          <w:rFonts w:ascii="Garamond" w:hAnsi="Garamond"/>
          <w:color w:val="000000" w:themeColor="text1"/>
          <w:sz w:val="22"/>
          <w:szCs w:val="22"/>
        </w:rPr>
        <w:t>be</w:t>
      </w:r>
      <w:r w:rsidRPr="00AF2203">
        <w:rPr>
          <w:rFonts w:ascii="Garamond" w:hAnsi="Garamond"/>
          <w:color w:val="000000" w:themeColor="text1"/>
          <w:sz w:val="22"/>
          <w:szCs w:val="22"/>
        </w:rPr>
        <w:t xml:space="preserve">calming or to </w:t>
      </w:r>
      <w:r w:rsidR="00626277" w:rsidRPr="00AF2203">
        <w:rPr>
          <w:rFonts w:ascii="Garamond" w:hAnsi="Garamond"/>
          <w:color w:val="000000" w:themeColor="text1"/>
          <w:sz w:val="22"/>
          <w:szCs w:val="22"/>
        </w:rPr>
        <w:t>avert</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revelation of</w:t>
      </w:r>
      <w:r w:rsidRPr="00AF2203">
        <w:rPr>
          <w:rFonts w:ascii="Garamond" w:hAnsi="Garamond"/>
          <w:color w:val="000000" w:themeColor="text1"/>
          <w:sz w:val="22"/>
          <w:szCs w:val="22"/>
        </w:rPr>
        <w:t xml:space="preserve"> clandestine information.</w:t>
      </w:r>
    </w:p>
    <w:p w14:paraId="075EAC7A" w14:textId="360BD89B" w:rsidR="00166A67"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96509E">
        <w:rPr>
          <w:rFonts w:ascii="Garamond" w:hAnsi="Garamond"/>
          <w:color w:val="000000" w:themeColor="text1"/>
          <w:sz w:val="22"/>
          <w:szCs w:val="22"/>
        </w:rPr>
        <w:t xml:space="preserve"> </w:t>
      </w:r>
      <w:r w:rsidR="00952596">
        <w:rPr>
          <w:rFonts w:ascii="Garamond" w:hAnsi="Garamond"/>
          <w:color w:val="000000" w:themeColor="text1"/>
          <w:sz w:val="22"/>
          <w:szCs w:val="22"/>
        </w:rPr>
        <w:t>appeared</w:t>
      </w:r>
      <w:r w:rsidR="0096509E">
        <w:rPr>
          <w:rFonts w:ascii="Garamond" w:hAnsi="Garamond"/>
          <w:color w:val="000000" w:themeColor="text1"/>
          <w:sz w:val="22"/>
          <w:szCs w:val="22"/>
        </w:rPr>
        <w:t xml:space="preserve"> from the lion</w:t>
      </w:r>
      <w:r w:rsidR="00952596">
        <w:rPr>
          <w:rFonts w:ascii="Garamond" w:hAnsi="Garamond"/>
          <w:color w:val="000000" w:themeColor="text1"/>
          <w:sz w:val="22"/>
          <w:szCs w:val="22"/>
        </w:rPr>
        <w:t xml:space="preserve"> and said,</w:t>
      </w:r>
      <w:r w:rsidR="007E0FEC" w:rsidRPr="00AF2203">
        <w:rPr>
          <w:rFonts w:ascii="Garamond" w:hAnsi="Garamond"/>
          <w:color w:val="000000" w:themeColor="text1"/>
          <w:sz w:val="22"/>
          <w:szCs w:val="22"/>
        </w:rPr>
        <w:t xml:space="preserve"> ‘Let us speak of this after we have </w:t>
      </w:r>
      <w:r w:rsidR="001C29FA">
        <w:rPr>
          <w:rFonts w:ascii="Garamond" w:hAnsi="Garamond"/>
          <w:color w:val="000000" w:themeColor="text1"/>
          <w:sz w:val="22"/>
          <w:szCs w:val="22"/>
        </w:rPr>
        <w:t>eaten</w:t>
      </w:r>
      <w:r w:rsidR="007E0FEC" w:rsidRPr="00AF2203">
        <w:rPr>
          <w:rFonts w:ascii="Garamond" w:hAnsi="Garamond"/>
          <w:color w:val="000000" w:themeColor="text1"/>
          <w:sz w:val="22"/>
          <w:szCs w:val="22"/>
        </w:rPr>
        <w:t>.’</w:t>
      </w:r>
    </w:p>
    <w:p w14:paraId="123BD08F" w14:textId="77777777" w:rsidR="00166A67" w:rsidRPr="00AF2203" w:rsidRDefault="00166A67" w:rsidP="00166A67">
      <w:pPr>
        <w:ind w:firstLine="454"/>
        <w:jc w:val="both"/>
        <w:rPr>
          <w:rFonts w:ascii="Garamond" w:hAnsi="Garamond"/>
          <w:color w:val="000000" w:themeColor="text1"/>
          <w:sz w:val="22"/>
          <w:szCs w:val="22"/>
        </w:rPr>
      </w:pPr>
    </w:p>
    <w:p w14:paraId="023BB0B1" w14:textId="5C500DE8" w:rsidR="00F1556D"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Back in the </w:t>
      </w:r>
      <w:r w:rsidR="001C29FA">
        <w:rPr>
          <w:rFonts w:ascii="Garamond" w:hAnsi="Garamond"/>
          <w:color w:val="000000" w:themeColor="text1"/>
          <w:sz w:val="22"/>
          <w:szCs w:val="22"/>
        </w:rPr>
        <w:t>dome</w:t>
      </w:r>
      <w:r w:rsidRPr="00AF2203">
        <w:rPr>
          <w:rFonts w:ascii="Garamond" w:hAnsi="Garamond"/>
          <w:color w:val="000000" w:themeColor="text1"/>
          <w:sz w:val="22"/>
          <w:szCs w:val="22"/>
        </w:rPr>
        <w:t xml:space="preserve"> the three sat in separate armchairs, </w:t>
      </w:r>
      <w:r w:rsidR="00145F6E">
        <w:rPr>
          <w:rFonts w:ascii="Garamond" w:hAnsi="Garamond"/>
          <w:color w:val="000000" w:themeColor="text1"/>
          <w:sz w:val="22"/>
          <w:szCs w:val="22"/>
        </w:rPr>
        <w:t xml:space="preserve">their </w:t>
      </w:r>
      <w:r w:rsidRPr="00AF2203">
        <w:rPr>
          <w:rFonts w:ascii="Garamond" w:hAnsi="Garamond"/>
          <w:color w:val="000000" w:themeColor="text1"/>
          <w:sz w:val="22"/>
          <w:szCs w:val="22"/>
        </w:rPr>
        <w:t xml:space="preserve">faces shadowed in </w:t>
      </w:r>
      <w:r w:rsidR="00905ED1" w:rsidRPr="00AF2203">
        <w:rPr>
          <w:rFonts w:ascii="Garamond" w:hAnsi="Garamond"/>
          <w:color w:val="000000" w:themeColor="text1"/>
          <w:sz w:val="22"/>
          <w:szCs w:val="22"/>
        </w:rPr>
        <w:t>velvet</w:t>
      </w:r>
      <w:r w:rsidR="00905ED1">
        <w:rPr>
          <w:rFonts w:ascii="Garamond" w:hAnsi="Garamond"/>
          <w:color w:val="000000" w:themeColor="text1"/>
          <w:sz w:val="22"/>
          <w:szCs w:val="22"/>
        </w:rPr>
        <w:t>een</w:t>
      </w:r>
      <w:r w:rsidR="00231E37" w:rsidRPr="00AF2203">
        <w:rPr>
          <w:rFonts w:ascii="Garamond" w:hAnsi="Garamond"/>
          <w:color w:val="000000" w:themeColor="text1"/>
          <w:sz w:val="22"/>
          <w:szCs w:val="22"/>
        </w:rPr>
        <w:t xml:space="preserve"> </w:t>
      </w:r>
      <w:r w:rsidR="00E92961" w:rsidRPr="00AF2203">
        <w:rPr>
          <w:rFonts w:ascii="Garamond" w:hAnsi="Garamond"/>
          <w:color w:val="000000" w:themeColor="text1"/>
          <w:sz w:val="22"/>
          <w:szCs w:val="22"/>
        </w:rPr>
        <w:t>light</w:t>
      </w:r>
      <w:r w:rsidRPr="00AF2203">
        <w:rPr>
          <w:rFonts w:ascii="Garamond" w:hAnsi="Garamond"/>
          <w:color w:val="000000" w:themeColor="text1"/>
          <w:sz w:val="22"/>
          <w:szCs w:val="22"/>
        </w:rPr>
        <w:t>. Quentin leaned his cheek into the worn headrest and closed his eyes.</w:t>
      </w:r>
      <w:r w:rsidR="00F1556D" w:rsidRPr="00AF2203">
        <w:rPr>
          <w:rFonts w:ascii="Garamond" w:hAnsi="Garamond"/>
          <w:color w:val="000000" w:themeColor="text1"/>
          <w:sz w:val="22"/>
          <w:szCs w:val="22"/>
        </w:rPr>
        <w:t xml:space="preserve"> Baboo’s </w:t>
      </w:r>
      <w:r w:rsidR="00F65E2C">
        <w:rPr>
          <w:rFonts w:ascii="Garamond" w:hAnsi="Garamond"/>
          <w:color w:val="000000" w:themeColor="text1"/>
          <w:sz w:val="22"/>
          <w:szCs w:val="22"/>
        </w:rPr>
        <w:t>flare</w:t>
      </w:r>
      <w:r w:rsidR="00F1556D" w:rsidRPr="00AF2203">
        <w:rPr>
          <w:rFonts w:ascii="Garamond" w:hAnsi="Garamond"/>
          <w:color w:val="000000" w:themeColor="text1"/>
          <w:sz w:val="22"/>
          <w:szCs w:val="22"/>
        </w:rPr>
        <w:t xml:space="preserve"> of temper had sullied the mood and Ivanka’s buttocks had </w:t>
      </w:r>
      <w:r w:rsidR="003E5749" w:rsidRPr="00AF2203">
        <w:rPr>
          <w:rFonts w:ascii="Garamond" w:hAnsi="Garamond"/>
          <w:color w:val="000000" w:themeColor="text1"/>
          <w:sz w:val="22"/>
          <w:szCs w:val="22"/>
        </w:rPr>
        <w:t>paired</w:t>
      </w:r>
      <w:r w:rsidR="00F1556D" w:rsidRPr="00AF2203">
        <w:rPr>
          <w:rFonts w:ascii="Garamond" w:hAnsi="Garamond"/>
          <w:color w:val="000000" w:themeColor="text1"/>
          <w:sz w:val="22"/>
          <w:szCs w:val="22"/>
        </w:rPr>
        <w:t xml:space="preserve"> poorly with absinthe.</w:t>
      </w:r>
      <w:r w:rsidR="00C30A74" w:rsidRPr="00AF2203">
        <w:rPr>
          <w:rFonts w:ascii="Garamond" w:hAnsi="Garamond"/>
          <w:color w:val="000000" w:themeColor="text1"/>
          <w:sz w:val="22"/>
          <w:szCs w:val="22"/>
        </w:rPr>
        <w:t xml:space="preserve"> He also realized that he must be smelling quite bad now</w:t>
      </w:r>
      <w:r w:rsidR="0027760E">
        <w:rPr>
          <w:rFonts w:ascii="Garamond" w:hAnsi="Garamond"/>
          <w:color w:val="000000" w:themeColor="text1"/>
          <w:sz w:val="22"/>
          <w:szCs w:val="22"/>
        </w:rPr>
        <w:t>,</w:t>
      </w:r>
      <w:r w:rsidR="00145F6E">
        <w:rPr>
          <w:rFonts w:ascii="Garamond" w:hAnsi="Garamond"/>
          <w:color w:val="000000" w:themeColor="text1"/>
          <w:sz w:val="22"/>
          <w:szCs w:val="22"/>
        </w:rPr>
        <w:t xml:space="preserve"> </w:t>
      </w:r>
      <w:r w:rsidR="00314660">
        <w:rPr>
          <w:rFonts w:ascii="Garamond" w:hAnsi="Garamond"/>
          <w:color w:val="000000" w:themeColor="text1"/>
          <w:sz w:val="22"/>
          <w:szCs w:val="22"/>
        </w:rPr>
        <w:t xml:space="preserve">steeped </w:t>
      </w:r>
      <w:r w:rsidR="00E44996">
        <w:rPr>
          <w:rFonts w:ascii="Garamond" w:hAnsi="Garamond"/>
          <w:color w:val="000000" w:themeColor="text1"/>
          <w:sz w:val="22"/>
          <w:szCs w:val="22"/>
        </w:rPr>
        <w:t xml:space="preserve">as he was </w:t>
      </w:r>
      <w:r w:rsidR="00314660">
        <w:rPr>
          <w:rFonts w:ascii="Garamond" w:hAnsi="Garamond"/>
          <w:color w:val="000000" w:themeColor="text1"/>
          <w:sz w:val="22"/>
          <w:szCs w:val="22"/>
        </w:rPr>
        <w:t xml:space="preserve">in a ghastly medley of </w:t>
      </w:r>
      <w:r w:rsidR="00F20DF3">
        <w:rPr>
          <w:rFonts w:ascii="Garamond" w:hAnsi="Garamond"/>
          <w:color w:val="000000" w:themeColor="text1"/>
          <w:sz w:val="22"/>
          <w:szCs w:val="22"/>
        </w:rPr>
        <w:t>bodily</w:t>
      </w:r>
      <w:r w:rsidR="00314660">
        <w:rPr>
          <w:rFonts w:ascii="Garamond" w:hAnsi="Garamond"/>
          <w:color w:val="000000" w:themeColor="text1"/>
          <w:sz w:val="22"/>
          <w:szCs w:val="22"/>
        </w:rPr>
        <w:t xml:space="preserve"> </w:t>
      </w:r>
      <w:r w:rsidR="00892085">
        <w:rPr>
          <w:rFonts w:ascii="Garamond" w:hAnsi="Garamond"/>
          <w:color w:val="000000" w:themeColor="text1"/>
          <w:sz w:val="22"/>
          <w:szCs w:val="22"/>
        </w:rPr>
        <w:t>fluids</w:t>
      </w:r>
      <w:r w:rsidR="00C30A74" w:rsidRPr="00AF2203">
        <w:rPr>
          <w:rFonts w:ascii="Garamond" w:hAnsi="Garamond"/>
          <w:color w:val="000000" w:themeColor="text1"/>
          <w:sz w:val="22"/>
          <w:szCs w:val="22"/>
        </w:rPr>
        <w:t>.</w:t>
      </w:r>
    </w:p>
    <w:p w14:paraId="5580BAD5" w14:textId="71C76371" w:rsidR="00166A67" w:rsidRPr="00AF2203" w:rsidRDefault="00FC4DB9"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was roused by Baboo who tapped him thrice </w:t>
      </w:r>
      <w:r w:rsidR="00BE3C44" w:rsidRPr="00AF2203">
        <w:rPr>
          <w:rFonts w:ascii="Garamond" w:hAnsi="Garamond"/>
          <w:color w:val="000000" w:themeColor="text1"/>
          <w:sz w:val="22"/>
          <w:szCs w:val="22"/>
        </w:rPr>
        <w:t xml:space="preserve">on </w:t>
      </w:r>
      <w:r w:rsidR="002A7804"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forehead</w:t>
      </w:r>
      <w:r w:rsidR="00145F6E">
        <w:rPr>
          <w:rFonts w:ascii="Garamond" w:hAnsi="Garamond"/>
          <w:color w:val="000000" w:themeColor="text1"/>
          <w:sz w:val="22"/>
          <w:szCs w:val="22"/>
        </w:rPr>
        <w:t xml:space="preserve"> and stamped </w:t>
      </w:r>
      <w:r w:rsidR="00ED6EA0" w:rsidRPr="00AF2203">
        <w:rPr>
          <w:rFonts w:ascii="Garamond" w:hAnsi="Garamond"/>
          <w:color w:val="000000" w:themeColor="text1"/>
          <w:sz w:val="22"/>
          <w:szCs w:val="22"/>
        </w:rPr>
        <w:t>the floor with each tap</w:t>
      </w:r>
      <w:r w:rsidR="00BE3C44" w:rsidRPr="00AF2203">
        <w:rPr>
          <w:rFonts w:ascii="Garamond" w:hAnsi="Garamond"/>
          <w:color w:val="000000" w:themeColor="text1"/>
          <w:sz w:val="22"/>
          <w:szCs w:val="22"/>
        </w:rPr>
        <w:t>.</w:t>
      </w:r>
    </w:p>
    <w:p w14:paraId="34925489" w14:textId="50391A48" w:rsidR="00BE3C44"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‘How about one more drink?’ </w:t>
      </w:r>
      <w:r w:rsidR="006D4E53"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asked.</w:t>
      </w:r>
    </w:p>
    <w:p w14:paraId="6CC1CB02" w14:textId="65C42293" w:rsidR="00BE3C44" w:rsidRPr="00AF2203" w:rsidRDefault="00BE3C44" w:rsidP="00BE3C44">
      <w:pPr>
        <w:ind w:firstLine="454"/>
        <w:jc w:val="both"/>
        <w:rPr>
          <w:rFonts w:ascii="Garamond" w:hAnsi="Garamond"/>
          <w:color w:val="000000" w:themeColor="text1"/>
          <w:sz w:val="22"/>
          <w:szCs w:val="22"/>
        </w:rPr>
      </w:pPr>
      <w:r w:rsidRPr="00F630D6">
        <w:rPr>
          <w:rFonts w:ascii="Garamond" w:hAnsi="Garamond"/>
          <w:color w:val="000000" w:themeColor="text1"/>
          <w:sz w:val="22"/>
          <w:szCs w:val="22"/>
          <w:lang w:val="de-DE"/>
        </w:rPr>
        <w:t>‘</w:t>
      </w:r>
      <w:r w:rsidR="00C200BE" w:rsidRPr="00F630D6">
        <w:rPr>
          <w:rFonts w:ascii="Garamond" w:hAnsi="Garamond"/>
          <w:i/>
          <w:iCs/>
          <w:color w:val="000000" w:themeColor="text1"/>
          <w:sz w:val="22"/>
          <w:szCs w:val="22"/>
          <w:lang w:val="de-DE"/>
        </w:rPr>
        <w:t>Noch einmal</w:t>
      </w:r>
      <w:r w:rsidRPr="00F630D6">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whispered</w:t>
      </w:r>
      <w:proofErr w:type="spellEnd"/>
      <w:r w:rsidRPr="00F630D6">
        <w:rPr>
          <w:rFonts w:ascii="Garamond" w:hAnsi="Garamond"/>
          <w:color w:val="000000" w:themeColor="text1"/>
          <w:sz w:val="22"/>
          <w:szCs w:val="22"/>
          <w:lang w:val="de-DE"/>
        </w:rPr>
        <w:t xml:space="preserve"> Kiki</w:t>
      </w:r>
      <w:r w:rsidR="00145F6E" w:rsidRPr="00F630D6">
        <w:rPr>
          <w:rFonts w:ascii="Garamond" w:hAnsi="Garamond"/>
          <w:color w:val="000000" w:themeColor="text1"/>
          <w:sz w:val="22"/>
          <w:szCs w:val="22"/>
          <w:lang w:val="de-DE"/>
        </w:rPr>
        <w:t xml:space="preserve">. </w:t>
      </w:r>
      <w:r w:rsidR="00145F6E">
        <w:rPr>
          <w:rFonts w:ascii="Garamond" w:hAnsi="Garamond"/>
          <w:color w:val="000000" w:themeColor="text1"/>
          <w:sz w:val="22"/>
          <w:szCs w:val="22"/>
        </w:rPr>
        <w:t xml:space="preserve">She gave </w:t>
      </w:r>
      <w:r w:rsidRPr="00AF2203">
        <w:rPr>
          <w:rFonts w:ascii="Garamond" w:hAnsi="Garamond"/>
          <w:color w:val="000000" w:themeColor="text1"/>
          <w:sz w:val="22"/>
          <w:szCs w:val="22"/>
        </w:rPr>
        <w:t xml:space="preserve">a quick light stroke </w:t>
      </w:r>
      <w:r w:rsidR="002C109A"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Quentin’s </w:t>
      </w:r>
      <w:r w:rsidR="00A30DB8" w:rsidRPr="00AF2203">
        <w:rPr>
          <w:rFonts w:ascii="Garamond" w:hAnsi="Garamond"/>
          <w:color w:val="000000" w:themeColor="text1"/>
          <w:sz w:val="22"/>
          <w:szCs w:val="22"/>
        </w:rPr>
        <w:t>knuckle</w:t>
      </w:r>
      <w:r w:rsidR="002C109A" w:rsidRPr="00AF2203">
        <w:rPr>
          <w:rFonts w:ascii="Garamond" w:hAnsi="Garamond"/>
          <w:color w:val="000000" w:themeColor="text1"/>
          <w:sz w:val="22"/>
          <w:szCs w:val="22"/>
        </w:rPr>
        <w:t>s</w:t>
      </w:r>
      <w:r w:rsidR="00145F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flinched and </w:t>
      </w:r>
      <w:r w:rsidR="00206914">
        <w:rPr>
          <w:rFonts w:ascii="Garamond" w:hAnsi="Garamond"/>
          <w:color w:val="000000" w:themeColor="text1"/>
          <w:sz w:val="22"/>
          <w:szCs w:val="22"/>
        </w:rPr>
        <w:t>repeated the phrase in English</w:t>
      </w:r>
      <w:r w:rsidRPr="00AF2203">
        <w:rPr>
          <w:rFonts w:ascii="Garamond" w:hAnsi="Garamond"/>
          <w:color w:val="000000" w:themeColor="text1"/>
          <w:sz w:val="22"/>
          <w:szCs w:val="22"/>
        </w:rPr>
        <w:t>, ‘Just one</w:t>
      </w:r>
      <w:r w:rsidR="0047311B">
        <w:rPr>
          <w:rFonts w:ascii="Garamond" w:hAnsi="Garamond"/>
          <w:color w:val="000000" w:themeColor="text1"/>
          <w:sz w:val="22"/>
          <w:szCs w:val="22"/>
        </w:rPr>
        <w:t xml:space="preserve"> more</w:t>
      </w:r>
      <w:r w:rsidRPr="00AF2203">
        <w:rPr>
          <w:rFonts w:ascii="Garamond" w:hAnsi="Garamond"/>
          <w:color w:val="000000" w:themeColor="text1"/>
          <w:sz w:val="22"/>
          <w:szCs w:val="22"/>
        </w:rPr>
        <w:t>.’</w:t>
      </w:r>
    </w:p>
    <w:p w14:paraId="6195F141" w14:textId="203497D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moved to prepare a third round of absinthe.</w:t>
      </w:r>
    </w:p>
    <w:p w14:paraId="5A8231A9" w14:textId="065C5C9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absentmindedly nodding his head and stroking his chin. He closed his eyes</w:t>
      </w:r>
      <w:r w:rsidR="003048A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mumbled, ‘</w:t>
      </w:r>
      <w:r w:rsidR="00A76FAB" w:rsidRPr="00AF2203">
        <w:rPr>
          <w:rFonts w:ascii="Garamond" w:hAnsi="Garamond"/>
          <w:color w:val="000000" w:themeColor="text1"/>
          <w:sz w:val="22"/>
          <w:szCs w:val="22"/>
        </w:rPr>
        <w:t>Another</w:t>
      </w:r>
      <w:r w:rsidRPr="00AF2203">
        <w:rPr>
          <w:rFonts w:ascii="Garamond" w:hAnsi="Garamond"/>
          <w:color w:val="000000" w:themeColor="text1"/>
          <w:sz w:val="22"/>
          <w:szCs w:val="22"/>
        </w:rPr>
        <w:t xml:space="preserve"> sounds reasonable.’</w:t>
      </w:r>
    </w:p>
    <w:p w14:paraId="2359DFE6" w14:textId="5A052A03" w:rsidR="00BE3C44" w:rsidRPr="00AF2203" w:rsidRDefault="00BE3C44" w:rsidP="00A904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 </w:t>
      </w:r>
      <w:r w:rsidR="00563F5F" w:rsidRPr="00AF2203">
        <w:rPr>
          <w:rFonts w:ascii="Garamond" w:hAnsi="Garamond"/>
          <w:color w:val="000000" w:themeColor="text1"/>
          <w:sz w:val="22"/>
          <w:szCs w:val="22"/>
        </w:rPr>
        <w:t xml:space="preserve">very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person,’ said Baboo</w:t>
      </w:r>
      <w:r w:rsidR="00C24A86" w:rsidRPr="00AF2203">
        <w:rPr>
          <w:rFonts w:ascii="Garamond" w:hAnsi="Garamond"/>
          <w:color w:val="000000" w:themeColor="text1"/>
          <w:sz w:val="22"/>
          <w:szCs w:val="22"/>
        </w:rPr>
        <w:t xml:space="preserve"> </w:t>
      </w:r>
      <w:r w:rsidR="002C4283" w:rsidRPr="00AF2203">
        <w:rPr>
          <w:rFonts w:ascii="Garamond" w:hAnsi="Garamond"/>
          <w:color w:val="000000" w:themeColor="text1"/>
          <w:sz w:val="22"/>
          <w:szCs w:val="22"/>
        </w:rPr>
        <w:t>with a flash</w:t>
      </w:r>
      <w:r w:rsidR="000873FE" w:rsidRPr="00AF2203">
        <w:rPr>
          <w:rFonts w:ascii="Garamond" w:hAnsi="Garamond"/>
          <w:color w:val="000000" w:themeColor="text1"/>
          <w:sz w:val="22"/>
          <w:szCs w:val="22"/>
        </w:rPr>
        <w:t>ing smile</w:t>
      </w:r>
      <w:r w:rsidR="002C4283" w:rsidRPr="00AF2203">
        <w:rPr>
          <w:rFonts w:ascii="Garamond" w:hAnsi="Garamond"/>
          <w:color w:val="000000" w:themeColor="text1"/>
          <w:sz w:val="22"/>
          <w:szCs w:val="22"/>
        </w:rPr>
        <w:t xml:space="preserve"> of</w:t>
      </w:r>
      <w:r w:rsidR="00AF337A" w:rsidRPr="00AF2203">
        <w:rPr>
          <w:rFonts w:ascii="Garamond" w:hAnsi="Garamond"/>
          <w:color w:val="000000" w:themeColor="text1"/>
          <w:sz w:val="22"/>
          <w:szCs w:val="22"/>
        </w:rPr>
        <w:t xml:space="preserve"> </w:t>
      </w:r>
      <w:r w:rsidR="00CC3313" w:rsidRPr="00AF2203">
        <w:rPr>
          <w:rFonts w:ascii="Garamond" w:hAnsi="Garamond"/>
          <w:color w:val="000000" w:themeColor="text1"/>
          <w:sz w:val="22"/>
          <w:szCs w:val="22"/>
        </w:rPr>
        <w:t>gold</w:t>
      </w:r>
      <w:r w:rsidR="00892085">
        <w:rPr>
          <w:rFonts w:ascii="Garamond" w:hAnsi="Garamond"/>
          <w:color w:val="000000" w:themeColor="text1"/>
          <w:sz w:val="22"/>
          <w:szCs w:val="22"/>
        </w:rPr>
        <w:t>en</w:t>
      </w:r>
      <w:r w:rsidR="00CC3313">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w:t>
      </w:r>
      <w:r w:rsidR="00A904E5" w:rsidRPr="00AF2203">
        <w:rPr>
          <w:rFonts w:ascii="Garamond" w:hAnsi="Garamond"/>
          <w:color w:val="000000" w:themeColor="text1"/>
          <w:sz w:val="22"/>
          <w:szCs w:val="22"/>
        </w:rPr>
        <w:t>‘</w:t>
      </w:r>
      <w:r w:rsidRPr="00AF2203">
        <w:rPr>
          <w:rFonts w:ascii="Garamond" w:hAnsi="Garamond"/>
          <w:color w:val="000000" w:themeColor="text1"/>
          <w:sz w:val="22"/>
          <w:szCs w:val="22"/>
        </w:rPr>
        <w:t>Please tell us your memories of Ragnor.’</w:t>
      </w:r>
    </w:p>
    <w:p w14:paraId="4D76DB58" w14:textId="69C8FF67" w:rsidR="00527D2C"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F95A6D">
        <w:rPr>
          <w:rFonts w:ascii="Garamond" w:hAnsi="Garamond"/>
          <w:color w:val="000000" w:themeColor="text1"/>
          <w:sz w:val="22"/>
          <w:szCs w:val="22"/>
        </w:rPr>
        <w:t>distributed the</w:t>
      </w:r>
      <w:r w:rsidRPr="00AF2203">
        <w:rPr>
          <w:rFonts w:ascii="Garamond" w:hAnsi="Garamond"/>
          <w:color w:val="000000" w:themeColor="text1"/>
          <w:sz w:val="22"/>
          <w:szCs w:val="22"/>
        </w:rPr>
        <w:t xml:space="preserve"> three</w:t>
      </w:r>
      <w:r w:rsidR="00220311" w:rsidRPr="00AF2203">
        <w:rPr>
          <w:rFonts w:ascii="Garamond" w:hAnsi="Garamond"/>
          <w:color w:val="000000" w:themeColor="text1"/>
          <w:sz w:val="22"/>
          <w:szCs w:val="22"/>
        </w:rPr>
        <w:t xml:space="preserve"> </w:t>
      </w:r>
      <w:r w:rsidR="008131BD">
        <w:rPr>
          <w:rFonts w:ascii="Garamond" w:hAnsi="Garamond"/>
          <w:color w:val="000000" w:themeColor="text1"/>
          <w:sz w:val="22"/>
          <w:szCs w:val="22"/>
        </w:rPr>
        <w:t>measures</w:t>
      </w:r>
      <w:r w:rsidRPr="00AF2203">
        <w:rPr>
          <w:rFonts w:ascii="Garamond" w:hAnsi="Garamond"/>
          <w:color w:val="000000" w:themeColor="text1"/>
          <w:sz w:val="22"/>
          <w:szCs w:val="22"/>
        </w:rPr>
        <w:t xml:space="preserve"> of absinthe. </w:t>
      </w:r>
    </w:p>
    <w:p w14:paraId="49EF47BB" w14:textId="20011E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met in the Pacific</w:t>
      </w:r>
      <w:r w:rsidR="00BA5AA9">
        <w:rPr>
          <w:rFonts w:ascii="Garamond" w:hAnsi="Garamond"/>
          <w:color w:val="000000" w:themeColor="text1"/>
          <w:sz w:val="22"/>
          <w:szCs w:val="22"/>
        </w:rPr>
        <w:t xml:space="preserve"> on a Rumspringa</w:t>
      </w:r>
      <w:r w:rsidRPr="00AF2203">
        <w:rPr>
          <w:rFonts w:ascii="Garamond" w:hAnsi="Garamond"/>
          <w:color w:val="000000" w:themeColor="text1"/>
          <w:sz w:val="22"/>
          <w:szCs w:val="22"/>
        </w:rPr>
        <w:t xml:space="preserve"> over twenty years ago. </w:t>
      </w:r>
      <w:r w:rsidR="00BA210E">
        <w:rPr>
          <w:rFonts w:ascii="Garamond" w:hAnsi="Garamond"/>
          <w:color w:val="000000" w:themeColor="text1"/>
          <w:sz w:val="22"/>
          <w:szCs w:val="22"/>
        </w:rPr>
        <w:t>He s</w:t>
      </w:r>
      <w:r w:rsidR="00952596">
        <w:rPr>
          <w:rFonts w:ascii="Garamond" w:hAnsi="Garamond"/>
          <w:color w:val="000000" w:themeColor="text1"/>
          <w:sz w:val="22"/>
          <w:szCs w:val="22"/>
        </w:rPr>
        <w:t>poke with a</w:t>
      </w:r>
      <w:r w:rsidR="00A207D7">
        <w:rPr>
          <w:rFonts w:ascii="Garamond" w:hAnsi="Garamond"/>
          <w:color w:val="000000" w:themeColor="text1"/>
          <w:sz w:val="22"/>
          <w:szCs w:val="22"/>
        </w:rPr>
        <w:t xml:space="preserve"> British </w:t>
      </w:r>
      <w:r w:rsidR="00952596">
        <w:rPr>
          <w:rFonts w:ascii="Garamond" w:hAnsi="Garamond"/>
          <w:color w:val="000000" w:themeColor="text1"/>
          <w:sz w:val="22"/>
          <w:szCs w:val="22"/>
        </w:rPr>
        <w:t>accent</w:t>
      </w:r>
      <w:r w:rsidR="005C2BF9">
        <w:rPr>
          <w:rFonts w:ascii="Garamond" w:hAnsi="Garamond"/>
          <w:color w:val="000000" w:themeColor="text1"/>
          <w:sz w:val="22"/>
          <w:szCs w:val="22"/>
        </w:rPr>
        <w:t xml:space="preserve"> but I thought he was American</w:t>
      </w:r>
      <w:r w:rsidR="007C5CE5">
        <w:rPr>
          <w:rFonts w:ascii="Garamond" w:hAnsi="Garamond"/>
          <w:color w:val="000000" w:themeColor="text1"/>
          <w:sz w:val="22"/>
          <w:szCs w:val="22"/>
        </w:rPr>
        <w:t>. O</w:t>
      </w:r>
      <w:r w:rsidRPr="00AF2203">
        <w:rPr>
          <w:rFonts w:ascii="Garamond" w:hAnsi="Garamond"/>
          <w:color w:val="000000" w:themeColor="text1"/>
          <w:sz w:val="22"/>
          <w:szCs w:val="22"/>
        </w:rPr>
        <w:t>lder than myself</w:t>
      </w:r>
      <w:r w:rsidR="00A207D7">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working in </w:t>
      </w:r>
      <w:r w:rsidR="008151D6" w:rsidRPr="00AF2203">
        <w:rPr>
          <w:rFonts w:ascii="Garamond" w:hAnsi="Garamond"/>
          <w:color w:val="000000" w:themeColor="text1"/>
          <w:sz w:val="22"/>
          <w:szCs w:val="22"/>
        </w:rPr>
        <w:t xml:space="preserve">speech </w:t>
      </w:r>
      <w:r w:rsidRPr="00AF2203">
        <w:rPr>
          <w:rFonts w:ascii="Garamond" w:hAnsi="Garamond"/>
          <w:color w:val="000000" w:themeColor="text1"/>
          <w:sz w:val="22"/>
          <w:szCs w:val="22"/>
        </w:rPr>
        <w:t xml:space="preserve">technology. About a month ago </w:t>
      </w:r>
      <w:r w:rsidR="007A49B0" w:rsidRPr="00AF2203">
        <w:rPr>
          <w:rFonts w:ascii="Garamond" w:hAnsi="Garamond"/>
          <w:color w:val="000000" w:themeColor="text1"/>
          <w:sz w:val="22"/>
          <w:szCs w:val="22"/>
        </w:rPr>
        <w:t>I received</w:t>
      </w:r>
      <w:r w:rsidRPr="00AF2203">
        <w:rPr>
          <w:rFonts w:ascii="Garamond" w:hAnsi="Garamond"/>
          <w:color w:val="000000" w:themeColor="text1"/>
          <w:sz w:val="22"/>
          <w:szCs w:val="22"/>
        </w:rPr>
        <w:t xml:space="preserve"> a message saying that he was </w:t>
      </w:r>
      <w:r w:rsidR="00BF4A93"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w:t>
      </w:r>
      <w:r w:rsidR="00BF4A93"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Rum and that he needed my help. He appears to have had a </w:t>
      </w:r>
      <w:r w:rsidR="003E786F" w:rsidRPr="00AF2203">
        <w:rPr>
          <w:rFonts w:ascii="Garamond" w:hAnsi="Garamond"/>
          <w:color w:val="000000" w:themeColor="text1"/>
          <w:sz w:val="22"/>
          <w:szCs w:val="22"/>
        </w:rPr>
        <w:t xml:space="preserve">mental </w:t>
      </w:r>
      <w:r w:rsidRPr="00AF2203">
        <w:rPr>
          <w:rFonts w:ascii="Garamond" w:hAnsi="Garamond"/>
          <w:color w:val="000000" w:themeColor="text1"/>
          <w:sz w:val="22"/>
          <w:szCs w:val="22"/>
        </w:rPr>
        <w:t>breakdown.’</w:t>
      </w:r>
    </w:p>
    <w:p w14:paraId="7B9FAE37" w14:textId="3E8F92A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‘Quentin,’ said Baboo</w:t>
      </w:r>
      <w:r w:rsidR="00A207D7">
        <w:rPr>
          <w:rFonts w:ascii="Garamond" w:hAnsi="Garamond"/>
          <w:color w:val="000000" w:themeColor="text1"/>
          <w:sz w:val="22"/>
          <w:szCs w:val="22"/>
        </w:rPr>
        <w:t xml:space="preserve"> and </w:t>
      </w:r>
      <w:r w:rsidR="008036BE">
        <w:rPr>
          <w:rFonts w:ascii="Garamond" w:hAnsi="Garamond"/>
          <w:color w:val="000000" w:themeColor="text1"/>
          <w:sz w:val="22"/>
          <w:szCs w:val="22"/>
        </w:rPr>
        <w:t>reposition</w:t>
      </w:r>
      <w:r w:rsidR="00A207D7">
        <w:rPr>
          <w:rFonts w:ascii="Garamond" w:hAnsi="Garamond"/>
          <w:color w:val="000000" w:themeColor="text1"/>
          <w:sz w:val="22"/>
          <w:szCs w:val="22"/>
        </w:rPr>
        <w:t>ed his</w:t>
      </w:r>
      <w:r w:rsidR="00C171B8" w:rsidRPr="00AF2203">
        <w:rPr>
          <w:rFonts w:ascii="Garamond" w:hAnsi="Garamond"/>
          <w:color w:val="000000" w:themeColor="text1"/>
          <w:sz w:val="22"/>
          <w:szCs w:val="22"/>
        </w:rPr>
        <w:t xml:space="preserve"> spidery legs</w:t>
      </w:r>
      <w:r w:rsidRPr="00AF2203">
        <w:rPr>
          <w:rFonts w:ascii="Garamond" w:hAnsi="Garamond"/>
          <w:color w:val="000000" w:themeColor="text1"/>
          <w:sz w:val="22"/>
          <w:szCs w:val="22"/>
        </w:rPr>
        <w:t xml:space="preserve">. ‘We have been perhaps not so forthcoming. We know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r w:rsidR="00A207D7">
        <w:rPr>
          <w:rFonts w:ascii="Garamond" w:hAnsi="Garamond"/>
          <w:color w:val="000000" w:themeColor="text1"/>
          <w:sz w:val="22"/>
          <w:szCs w:val="22"/>
        </w:rPr>
        <w:t xml:space="preserve">as </w:t>
      </w:r>
      <w:r w:rsidR="00BC502A" w:rsidRPr="00591FB0">
        <w:rPr>
          <w:rFonts w:ascii="Garamond" w:hAnsi="Garamond"/>
          <w:i/>
          <w:iCs/>
          <w:color w:val="000000" w:themeColor="text1"/>
          <w:sz w:val="22"/>
          <w:szCs w:val="22"/>
        </w:rPr>
        <w:t>Radnor</w:t>
      </w:r>
      <w:r w:rsidRPr="00AF2203">
        <w:rPr>
          <w:rFonts w:ascii="Garamond" w:hAnsi="Garamond"/>
          <w:color w:val="000000" w:themeColor="text1"/>
          <w:sz w:val="22"/>
          <w:szCs w:val="22"/>
        </w:rPr>
        <w:t xml:space="preserve">. He is a </w:t>
      </w:r>
      <w:r w:rsidR="004D2D48">
        <w:rPr>
          <w:rFonts w:ascii="Garamond" w:hAnsi="Garamond"/>
          <w:color w:val="000000" w:themeColor="text1"/>
          <w:sz w:val="22"/>
          <w:szCs w:val="22"/>
        </w:rPr>
        <w:t>representative of the Honzing movement</w:t>
      </w:r>
      <w:r w:rsidR="00A207D7">
        <w:rPr>
          <w:rFonts w:ascii="Garamond" w:hAnsi="Garamond"/>
          <w:color w:val="000000" w:themeColor="text1"/>
          <w:sz w:val="22"/>
          <w:szCs w:val="22"/>
        </w:rPr>
        <w:t xml:space="preserve"> and</w:t>
      </w:r>
      <w:r w:rsidR="00FD1951">
        <w:rPr>
          <w:rFonts w:ascii="Garamond" w:hAnsi="Garamond"/>
          <w:color w:val="000000" w:themeColor="text1"/>
          <w:sz w:val="22"/>
          <w:szCs w:val="22"/>
        </w:rPr>
        <w:t xml:space="preserve"> brimming with c</w:t>
      </w:r>
      <w:r w:rsidR="00FD1951" w:rsidRPr="00FD1951">
        <w:rPr>
          <w:rFonts w:ascii="Garamond" w:hAnsi="Garamond"/>
          <w:color w:val="000000" w:themeColor="text1"/>
          <w:sz w:val="22"/>
          <w:szCs w:val="22"/>
        </w:rPr>
        <w:t>harismatic authority</w:t>
      </w:r>
      <w:r w:rsidRPr="00AF2203">
        <w:rPr>
          <w:rFonts w:ascii="Garamond" w:hAnsi="Garamond"/>
          <w:color w:val="000000" w:themeColor="text1"/>
          <w:sz w:val="22"/>
          <w:szCs w:val="22"/>
        </w:rPr>
        <w:t>.’</w:t>
      </w:r>
    </w:p>
    <w:p w14:paraId="1E9EAACC" w14:textId="5C5DB2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0312F0" w:rsidRPr="000312F0">
        <w:rPr>
          <w:rFonts w:ascii="Garamond" w:hAnsi="Garamond"/>
          <w:color w:val="000000" w:themeColor="text1"/>
          <w:sz w:val="22"/>
          <w:szCs w:val="22"/>
        </w:rPr>
        <w:t xml:space="preserve">Honzing </w:t>
      </w:r>
      <w:r w:rsidR="000312F0">
        <w:rPr>
          <w:rFonts w:ascii="Garamond" w:hAnsi="Garamond"/>
          <w:color w:val="000000" w:themeColor="text1"/>
          <w:sz w:val="22"/>
          <w:szCs w:val="22"/>
        </w:rPr>
        <w:t xml:space="preserve">are </w:t>
      </w:r>
      <w:r w:rsidRPr="00AF2203">
        <w:rPr>
          <w:rFonts w:ascii="Garamond" w:hAnsi="Garamond"/>
          <w:color w:val="000000" w:themeColor="text1"/>
          <w:sz w:val="22"/>
          <w:szCs w:val="22"/>
        </w:rPr>
        <w:t>a cult, right?’ said Quentin</w:t>
      </w:r>
      <w:r w:rsidR="00A207D7">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equal parts statement and </w:t>
      </w:r>
      <w:r w:rsidR="0040423A" w:rsidRPr="00AF2203">
        <w:rPr>
          <w:rFonts w:ascii="Garamond" w:hAnsi="Garamond"/>
          <w:color w:val="000000" w:themeColor="text1"/>
          <w:sz w:val="22"/>
          <w:szCs w:val="22"/>
        </w:rPr>
        <w:t>enquiry</w:t>
      </w:r>
      <w:r w:rsidRPr="00AF2203">
        <w:rPr>
          <w:rFonts w:ascii="Garamond" w:hAnsi="Garamond"/>
          <w:color w:val="000000" w:themeColor="text1"/>
          <w:sz w:val="22"/>
          <w:szCs w:val="22"/>
        </w:rPr>
        <w:t>.</w:t>
      </w:r>
    </w:p>
    <w:p w14:paraId="480B1752" w14:textId="5B154A1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cult? Ha </w:t>
      </w:r>
      <w:proofErr w:type="spellStart"/>
      <w:r w:rsidRPr="00AF2203">
        <w:rPr>
          <w:rFonts w:ascii="Garamond" w:hAnsi="Garamond"/>
          <w:color w:val="000000" w:themeColor="text1"/>
          <w:sz w:val="22"/>
          <w:szCs w:val="22"/>
        </w:rPr>
        <w:t>ha</w:t>
      </w:r>
      <w:proofErr w:type="spellEnd"/>
      <w:r w:rsidRPr="00AF2203">
        <w:rPr>
          <w:rFonts w:ascii="Garamond" w:hAnsi="Garamond"/>
          <w:color w:val="000000" w:themeColor="text1"/>
          <w:sz w:val="22"/>
          <w:szCs w:val="22"/>
        </w:rPr>
        <w:t xml:space="preserve">!’ laughed Baboo. </w:t>
      </w:r>
      <w:r w:rsidRPr="00F630D6">
        <w:rPr>
          <w:rFonts w:ascii="Garamond" w:hAnsi="Garamond"/>
          <w:color w:val="000000" w:themeColor="text1"/>
          <w:sz w:val="22"/>
          <w:szCs w:val="22"/>
          <w:lang w:val="de-DE"/>
        </w:rPr>
        <w:t xml:space="preserve">‘Such an </w:t>
      </w:r>
      <w:proofErr w:type="spellStart"/>
      <w:r w:rsidRPr="00F630D6">
        <w:rPr>
          <w:rFonts w:ascii="Garamond" w:hAnsi="Garamond"/>
          <w:color w:val="000000" w:themeColor="text1"/>
          <w:sz w:val="22"/>
          <w:szCs w:val="22"/>
          <w:lang w:val="de-DE"/>
        </w:rPr>
        <w:t>accolade</w:t>
      </w:r>
      <w:proofErr w:type="spellEnd"/>
      <w:r w:rsidRPr="00F630D6">
        <w:rPr>
          <w:rFonts w:ascii="Garamond" w:hAnsi="Garamond"/>
          <w:color w:val="000000" w:themeColor="text1"/>
          <w:sz w:val="22"/>
          <w:szCs w:val="22"/>
          <w:lang w:val="de-DE"/>
        </w:rPr>
        <w:t>. An</w:t>
      </w:r>
      <w:r w:rsidRPr="00C16683">
        <w:rPr>
          <w:rFonts w:ascii="Garamond" w:hAnsi="Garamond"/>
          <w:color w:val="000000" w:themeColor="text1"/>
          <w:sz w:val="22"/>
          <w:szCs w:val="22"/>
          <w:lang w:val="de-DE"/>
        </w:rPr>
        <w:t xml:space="preserve"> </w:t>
      </w:r>
      <w:r w:rsidRPr="00C16683">
        <w:rPr>
          <w:rFonts w:ascii="Garamond" w:hAnsi="Garamond"/>
          <w:i/>
          <w:color w:val="000000" w:themeColor="text1"/>
          <w:sz w:val="22"/>
          <w:szCs w:val="22"/>
          <w:lang w:val="de-DE"/>
        </w:rPr>
        <w:t>Unaussprechlichen Kulten</w:t>
      </w:r>
      <w:r w:rsidRPr="00C16683">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perhaps</w:t>
      </w:r>
      <w:proofErr w:type="spellEnd"/>
      <w:r w:rsidRPr="00C16683">
        <w:rPr>
          <w:rFonts w:ascii="Garamond" w:hAnsi="Garamond"/>
          <w:color w:val="000000" w:themeColor="text1"/>
          <w:sz w:val="22"/>
          <w:szCs w:val="22"/>
          <w:lang w:val="de-DE"/>
        </w:rPr>
        <w:t xml:space="preserve">. </w:t>
      </w:r>
      <w:r w:rsidRPr="00AF2203">
        <w:rPr>
          <w:rFonts w:ascii="Garamond" w:hAnsi="Garamond"/>
          <w:color w:val="000000" w:themeColor="text1"/>
          <w:sz w:val="22"/>
          <w:szCs w:val="22"/>
        </w:rPr>
        <w:t xml:space="preserve">But we are going to become stuck in words if we follow this path into a </w:t>
      </w:r>
      <w:proofErr w:type="spellStart"/>
      <w:r w:rsidRPr="00AF2203">
        <w:rPr>
          <w:rFonts w:ascii="Garamond" w:hAnsi="Garamond"/>
          <w:i/>
          <w:iCs/>
          <w:color w:val="000000" w:themeColor="text1"/>
          <w:sz w:val="22"/>
          <w:szCs w:val="22"/>
        </w:rPr>
        <w:t>Sumpfgebiet</w:t>
      </w:r>
      <w:proofErr w:type="spellEnd"/>
      <w:r w:rsidRPr="00AF2203">
        <w:rPr>
          <w:rFonts w:ascii="Garamond" w:hAnsi="Garamond"/>
          <w:color w:val="000000" w:themeColor="text1"/>
          <w:sz w:val="22"/>
          <w:szCs w:val="22"/>
        </w:rPr>
        <w:t xml:space="preserve"> of definitions.’</w:t>
      </w:r>
      <w:r w:rsidRPr="00AF2203">
        <w:rPr>
          <w:rStyle w:val="FootnoteReference"/>
          <w:rFonts w:ascii="Garamond" w:hAnsi="Garamond"/>
          <w:color w:val="000000" w:themeColor="text1"/>
          <w:sz w:val="22"/>
          <w:szCs w:val="22"/>
        </w:rPr>
        <w:footnoteReference w:id="134"/>
      </w:r>
    </w:p>
    <w:p w14:paraId="6C8A7C01" w14:textId="2731251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would you say </w:t>
      </w:r>
      <w:r w:rsidR="00043B7D"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AB6B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movement is more like a religion or a philosophy?’ asked Quentin</w:t>
      </w:r>
      <w:r w:rsidR="005A68FA" w:rsidRPr="00AF2203">
        <w:rPr>
          <w:rFonts w:ascii="Garamond" w:hAnsi="Garamond"/>
          <w:color w:val="000000" w:themeColor="text1"/>
          <w:sz w:val="22"/>
          <w:szCs w:val="22"/>
        </w:rPr>
        <w:t xml:space="preserve"> </w:t>
      </w:r>
      <w:r w:rsidR="008620B3" w:rsidRPr="00AF2203">
        <w:rPr>
          <w:rFonts w:ascii="Garamond" w:hAnsi="Garamond"/>
          <w:color w:val="000000" w:themeColor="text1"/>
          <w:sz w:val="22"/>
          <w:szCs w:val="22"/>
        </w:rPr>
        <w:t xml:space="preserve">with </w:t>
      </w:r>
      <w:r w:rsidR="006F79A7">
        <w:rPr>
          <w:rFonts w:ascii="Garamond" w:hAnsi="Garamond"/>
          <w:color w:val="000000" w:themeColor="text1"/>
          <w:sz w:val="22"/>
          <w:szCs w:val="22"/>
        </w:rPr>
        <w:t>desperation</w:t>
      </w:r>
      <w:r w:rsidRPr="00AF2203">
        <w:rPr>
          <w:rFonts w:ascii="Garamond" w:hAnsi="Garamond"/>
          <w:color w:val="000000" w:themeColor="text1"/>
          <w:sz w:val="22"/>
          <w:szCs w:val="22"/>
        </w:rPr>
        <w:t>.</w:t>
      </w:r>
      <w:r w:rsidR="00A74DAA">
        <w:rPr>
          <w:rFonts w:ascii="Garamond" w:hAnsi="Garamond"/>
          <w:color w:val="000000" w:themeColor="text1"/>
          <w:sz w:val="22"/>
          <w:szCs w:val="22"/>
        </w:rPr>
        <w:t xml:space="preserve"> </w:t>
      </w:r>
    </w:p>
    <w:p w14:paraId="37FF61C6" w14:textId="7E8FE481" w:rsidR="00EC648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replied</w:t>
      </w:r>
      <w:r w:rsidR="00A42B25">
        <w:rPr>
          <w:rFonts w:ascii="Garamond" w:hAnsi="Garamond"/>
          <w:color w:val="000000" w:themeColor="text1"/>
          <w:sz w:val="22"/>
          <w:szCs w:val="22"/>
        </w:rPr>
        <w:t xml:space="preserve"> as if reading from a prepared speech,</w:t>
      </w:r>
      <w:r w:rsidRPr="00AF2203">
        <w:rPr>
          <w:rFonts w:ascii="Garamond" w:hAnsi="Garamond"/>
          <w:color w:val="000000" w:themeColor="text1"/>
          <w:sz w:val="22"/>
          <w:szCs w:val="22"/>
        </w:rPr>
        <w:t xml:space="preserve"> ‘Historically, the Horizontal Singularity has been the domain of conjecture</w:t>
      </w:r>
      <w:r w:rsidR="001E6190">
        <w:rPr>
          <w:rFonts w:ascii="Garamond" w:hAnsi="Garamond"/>
          <w:color w:val="000000" w:themeColor="text1"/>
          <w:sz w:val="22"/>
          <w:szCs w:val="22"/>
        </w:rPr>
        <w:t>. B</w:t>
      </w:r>
      <w:r w:rsidR="00E01DA5">
        <w:rPr>
          <w:rFonts w:ascii="Garamond" w:hAnsi="Garamond"/>
          <w:color w:val="000000" w:themeColor="text1"/>
          <w:sz w:val="22"/>
          <w:szCs w:val="22"/>
        </w:rPr>
        <w:t xml:space="preserve">ut now it is </w:t>
      </w:r>
      <w:r w:rsidRPr="00AF2203">
        <w:rPr>
          <w:rFonts w:ascii="Garamond" w:hAnsi="Garamond"/>
          <w:i/>
          <w:iCs/>
          <w:color w:val="000000" w:themeColor="text1"/>
          <w:sz w:val="22"/>
          <w:szCs w:val="22"/>
        </w:rPr>
        <w:t>experienced</w:t>
      </w:r>
      <w:r w:rsidR="001452F9">
        <w:rPr>
          <w:rFonts w:ascii="Garamond" w:hAnsi="Garamond"/>
          <w:i/>
          <w:iCs/>
          <w:color w:val="000000" w:themeColor="text1"/>
          <w:sz w:val="22"/>
          <w:szCs w:val="22"/>
        </w:rPr>
        <w:t xml:space="preserve"> </w:t>
      </w:r>
      <w:r w:rsidR="001452F9">
        <w:rPr>
          <w:rFonts w:ascii="Garamond" w:hAnsi="Garamond"/>
          <w:color w:val="000000" w:themeColor="text1"/>
          <w:sz w:val="22"/>
          <w:szCs w:val="22"/>
        </w:rPr>
        <w:t>in this dawning age of fully automated</w:t>
      </w:r>
      <w:r w:rsidR="001E6190">
        <w:rPr>
          <w:rFonts w:ascii="Garamond" w:hAnsi="Garamond"/>
          <w:color w:val="000000" w:themeColor="text1"/>
          <w:sz w:val="22"/>
          <w:szCs w:val="22"/>
        </w:rPr>
        <w:t xml:space="preserve"> and</w:t>
      </w:r>
      <w:r w:rsidR="001452F9">
        <w:rPr>
          <w:rFonts w:ascii="Garamond" w:hAnsi="Garamond"/>
          <w:color w:val="000000" w:themeColor="text1"/>
          <w:sz w:val="22"/>
          <w:szCs w:val="22"/>
        </w:rPr>
        <w:t xml:space="preserve"> sustainable</w:t>
      </w:r>
      <w:r w:rsidR="001E6190">
        <w:rPr>
          <w:rFonts w:ascii="Garamond" w:hAnsi="Garamond"/>
          <w:color w:val="000000" w:themeColor="text1"/>
          <w:sz w:val="22"/>
          <w:szCs w:val="22"/>
        </w:rPr>
        <w:t xml:space="preserve"> </w:t>
      </w:r>
      <w:r w:rsidR="001E6190" w:rsidRPr="001E6190">
        <w:rPr>
          <w:rFonts w:ascii="Garamond" w:hAnsi="Garamond"/>
          <w:color w:val="000000" w:themeColor="text1"/>
          <w:sz w:val="22"/>
          <w:szCs w:val="22"/>
        </w:rPr>
        <w:t>luxury</w:t>
      </w:r>
      <w:r w:rsidR="001452F9">
        <w:rPr>
          <w:rFonts w:ascii="Garamond" w:hAnsi="Garamond"/>
          <w:color w:val="000000" w:themeColor="text1"/>
          <w:sz w:val="22"/>
          <w:szCs w:val="22"/>
        </w:rPr>
        <w:t xml:space="preserve"> abundance</w:t>
      </w:r>
      <w:r w:rsidR="001E6190">
        <w:rPr>
          <w:rFonts w:ascii="Garamond" w:hAnsi="Garamond"/>
          <w:color w:val="000000" w:themeColor="text1"/>
          <w:sz w:val="22"/>
          <w:szCs w:val="22"/>
        </w:rPr>
        <w:t xml:space="preserve"> </w:t>
      </w:r>
      <w:r w:rsidR="001452F9">
        <w:rPr>
          <w:rFonts w:ascii="Garamond" w:hAnsi="Garamond"/>
          <w:color w:val="000000" w:themeColor="text1"/>
          <w:sz w:val="22"/>
          <w:szCs w:val="22"/>
        </w:rPr>
        <w:t>and realized personal expression. It could be argued that t</w:t>
      </w:r>
      <w:r w:rsidR="00F83F70">
        <w:rPr>
          <w:rFonts w:ascii="Garamond" w:hAnsi="Garamond"/>
          <w:color w:val="000000" w:themeColor="text1"/>
          <w:sz w:val="22"/>
          <w:szCs w:val="22"/>
        </w:rPr>
        <w:t>he Honzing</w:t>
      </w:r>
      <w:r w:rsidR="00280D51"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practice</w:t>
      </w:r>
      <w:r w:rsidR="00280D51" w:rsidRPr="00AF2203">
        <w:rPr>
          <w:rFonts w:ascii="Garamond" w:hAnsi="Garamond"/>
          <w:color w:val="000000" w:themeColor="text1"/>
          <w:sz w:val="22"/>
          <w:szCs w:val="22"/>
        </w:rPr>
        <w:t xml:space="preserve"> is more religious than philosophical: </w:t>
      </w:r>
      <w:r w:rsidR="00280D51" w:rsidRPr="00AF2203">
        <w:rPr>
          <w:rFonts w:ascii="Garamond" w:hAnsi="Garamond"/>
          <w:i/>
          <w:iCs/>
          <w:color w:val="000000" w:themeColor="text1"/>
          <w:sz w:val="22"/>
          <w:szCs w:val="22"/>
        </w:rPr>
        <w:t>earnest beliefs expressed with ecstatic ceremony</w:t>
      </w:r>
      <w:r w:rsidR="001E6190">
        <w:rPr>
          <w:rFonts w:ascii="Garamond" w:hAnsi="Garamond"/>
          <w:color w:val="000000" w:themeColor="text1"/>
          <w:sz w:val="22"/>
          <w:szCs w:val="22"/>
        </w:rPr>
        <w:t xml:space="preserve">. This is </w:t>
      </w:r>
      <w:r w:rsidR="008252F6">
        <w:rPr>
          <w:rFonts w:ascii="Garamond" w:hAnsi="Garamond"/>
          <w:color w:val="000000" w:themeColor="text1"/>
          <w:sz w:val="22"/>
          <w:szCs w:val="22"/>
        </w:rPr>
        <w:t>a</w:t>
      </w:r>
      <w:r w:rsidR="0022426F" w:rsidRPr="00AF2203">
        <w:rPr>
          <w:rFonts w:ascii="Garamond" w:hAnsi="Garamond"/>
          <w:color w:val="000000" w:themeColor="text1"/>
          <w:sz w:val="22"/>
          <w:szCs w:val="22"/>
        </w:rPr>
        <w:t xml:space="preserve"> distinction promulgated </w:t>
      </w:r>
      <w:r w:rsidR="00AC4F2F" w:rsidRPr="00AF2203">
        <w:rPr>
          <w:rFonts w:ascii="Garamond" w:hAnsi="Garamond"/>
          <w:color w:val="000000" w:themeColor="text1"/>
          <w:sz w:val="22"/>
          <w:szCs w:val="22"/>
        </w:rPr>
        <w:t>by</w:t>
      </w:r>
      <w:r w:rsidR="0022426F" w:rsidRPr="00AF2203">
        <w:rPr>
          <w:rFonts w:ascii="Garamond" w:hAnsi="Garamond"/>
          <w:color w:val="000000" w:themeColor="text1"/>
          <w:sz w:val="22"/>
          <w:szCs w:val="22"/>
        </w:rPr>
        <w:t xml:space="preserve"> my friend William James.</w:t>
      </w:r>
      <w:r w:rsidR="001E6190">
        <w:rPr>
          <w:rFonts w:ascii="Garamond" w:hAnsi="Garamond"/>
          <w:color w:val="000000" w:themeColor="text1"/>
          <w:sz w:val="22"/>
          <w:szCs w:val="22"/>
        </w:rPr>
        <w:t>’ Baboo raised his glass.</w:t>
      </w:r>
    </w:p>
    <w:p w14:paraId="6E96B8D6" w14:textId="077C3141" w:rsidR="003D6608" w:rsidRPr="00AF2203" w:rsidRDefault="003D660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‘Furthermore, philosophy is generally a </w:t>
      </w:r>
      <w:r w:rsidR="00DD7761">
        <w:rPr>
          <w:rFonts w:ascii="Garamond" w:hAnsi="Garamond"/>
          <w:color w:val="000000" w:themeColor="text1"/>
          <w:sz w:val="22"/>
          <w:szCs w:val="22"/>
        </w:rPr>
        <w:t>process</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clarify</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and I find the Honzing</w:t>
      </w:r>
      <w:r w:rsidR="000207A7">
        <w:rPr>
          <w:rFonts w:ascii="Garamond" w:hAnsi="Garamond"/>
          <w:color w:val="000000" w:themeColor="text1"/>
          <w:sz w:val="22"/>
          <w:szCs w:val="22"/>
        </w:rPr>
        <w:t xml:space="preserve"> organization</w:t>
      </w:r>
      <w:r w:rsidR="00DE6158">
        <w:rPr>
          <w:rFonts w:ascii="Garamond" w:hAnsi="Garamond"/>
          <w:color w:val="000000" w:themeColor="text1"/>
          <w:sz w:val="22"/>
          <w:szCs w:val="22"/>
        </w:rPr>
        <w:t xml:space="preserve"> </w:t>
      </w:r>
      <w:r w:rsidR="008B0F0C">
        <w:rPr>
          <w:rFonts w:ascii="Garamond" w:hAnsi="Garamond"/>
          <w:color w:val="000000" w:themeColor="text1"/>
          <w:sz w:val="22"/>
          <w:szCs w:val="22"/>
        </w:rPr>
        <w:t xml:space="preserve">serves </w:t>
      </w:r>
      <w:r w:rsidR="00E85787">
        <w:rPr>
          <w:rFonts w:ascii="Garamond" w:hAnsi="Garamond"/>
          <w:color w:val="000000" w:themeColor="text1"/>
          <w:sz w:val="22"/>
          <w:szCs w:val="22"/>
        </w:rPr>
        <w:t>as much</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mystify</w:t>
      </w:r>
      <w:r w:rsidRPr="00AF2203">
        <w:rPr>
          <w:rFonts w:ascii="Garamond" w:hAnsi="Garamond"/>
          <w:color w:val="000000" w:themeColor="text1"/>
          <w:sz w:val="22"/>
          <w:szCs w:val="22"/>
        </w:rPr>
        <w:t>.’</w:t>
      </w:r>
    </w:p>
    <w:p w14:paraId="17C41CB0" w14:textId="38F765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cleared his throat</w:t>
      </w:r>
      <w:r w:rsidR="006B1759">
        <w:rPr>
          <w:rFonts w:ascii="Garamond" w:hAnsi="Garamond"/>
          <w:color w:val="000000" w:themeColor="text1"/>
          <w:sz w:val="22"/>
          <w:szCs w:val="22"/>
        </w:rPr>
        <w:t xml:space="preserve"> and said,</w:t>
      </w:r>
      <w:r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The</w:t>
      </w:r>
      <w:r w:rsidRPr="00AF2203">
        <w:rPr>
          <w:rFonts w:ascii="Garamond" w:hAnsi="Garamond"/>
          <w:i/>
          <w:iCs/>
          <w:color w:val="000000" w:themeColor="text1"/>
          <w:sz w:val="22"/>
          <w:szCs w:val="22"/>
        </w:rPr>
        <w:t xml:space="preserve"> spiritual world deprives us of our hope but gives us our certainty</w:t>
      </w:r>
      <w:r w:rsidRPr="00AF2203">
        <w:rPr>
          <w:rFonts w:ascii="Garamond" w:hAnsi="Garamond"/>
          <w:color w:val="000000" w:themeColor="text1"/>
          <w:sz w:val="22"/>
          <w:szCs w:val="22"/>
        </w:rPr>
        <w:t>.’</w:t>
      </w:r>
    </w:p>
    <w:p w14:paraId="598D5C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color w:val="000000" w:themeColor="text1"/>
          <w:sz w:val="22"/>
          <w:szCs w:val="22"/>
        </w:rPr>
        <w:t>And</w:t>
      </w:r>
      <w:r w:rsidRPr="00AF2203">
        <w:rPr>
          <w:rFonts w:ascii="Garamond" w:hAnsi="Garamond"/>
          <w:color w:val="000000" w:themeColor="text1"/>
          <w:sz w:val="22"/>
          <w:szCs w:val="22"/>
        </w:rPr>
        <w:t xml:space="preserve"> gives us our certainty,’ </w:t>
      </w:r>
      <w:r w:rsidR="00147EA3" w:rsidRPr="00AF2203">
        <w:rPr>
          <w:rFonts w:ascii="Garamond" w:hAnsi="Garamond"/>
          <w:color w:val="000000" w:themeColor="text1"/>
          <w:sz w:val="22"/>
          <w:szCs w:val="22"/>
        </w:rPr>
        <w:t>corrected</w:t>
      </w:r>
      <w:r w:rsidRPr="00AF2203">
        <w:rPr>
          <w:rFonts w:ascii="Garamond" w:hAnsi="Garamond"/>
          <w:color w:val="000000" w:themeColor="text1"/>
          <w:sz w:val="22"/>
          <w:szCs w:val="22"/>
        </w:rPr>
        <w:t xml:space="preserve"> Kiki.</w:t>
      </w:r>
      <w:r w:rsidRPr="00AF2203">
        <w:rPr>
          <w:rStyle w:val="FootnoteReference"/>
          <w:rFonts w:ascii="Garamond" w:hAnsi="Garamond"/>
          <w:color w:val="000000" w:themeColor="text1"/>
          <w:sz w:val="22"/>
          <w:szCs w:val="22"/>
        </w:rPr>
        <w:footnoteReference w:id="135"/>
      </w:r>
    </w:p>
    <w:p w14:paraId="1F166585" w14:textId="45311A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804"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continued Baboo. ‘The idea of </w:t>
      </w:r>
      <w:r w:rsidR="00E9217E"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6673B4" w:rsidRPr="00AF2203">
        <w:rPr>
          <w:rFonts w:ascii="Garamond" w:hAnsi="Garamond"/>
          <w:color w:val="000000" w:themeColor="text1"/>
          <w:sz w:val="22"/>
          <w:szCs w:val="22"/>
        </w:rPr>
        <w:t>movement</w:t>
      </w:r>
      <w:r w:rsidRPr="00AF2203">
        <w:rPr>
          <w:rFonts w:ascii="Garamond" w:hAnsi="Garamond"/>
          <w:color w:val="000000" w:themeColor="text1"/>
          <w:sz w:val="22"/>
          <w:szCs w:val="22"/>
        </w:rPr>
        <w:t xml:space="preserve"> is closer to a sense of the divine, a sense of the infinite is </w:t>
      </w:r>
      <w:r w:rsidR="00ED166C">
        <w:rPr>
          <w:rFonts w:ascii="Garamond" w:hAnsi="Garamond"/>
          <w:color w:val="000000" w:themeColor="text1"/>
          <w:sz w:val="22"/>
          <w:szCs w:val="22"/>
        </w:rPr>
        <w:t xml:space="preserve">present </w:t>
      </w:r>
      <w:r w:rsidRPr="00AF2203">
        <w:rPr>
          <w:rFonts w:ascii="Garamond" w:hAnsi="Garamond"/>
          <w:color w:val="000000" w:themeColor="text1"/>
          <w:sz w:val="22"/>
          <w:szCs w:val="22"/>
        </w:rPr>
        <w:t>within it</w:t>
      </w:r>
      <w:r w:rsidR="006D1A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219DA">
        <w:rPr>
          <w:rFonts w:ascii="Garamond" w:hAnsi="Garamond"/>
          <w:color w:val="000000" w:themeColor="text1"/>
          <w:sz w:val="22"/>
          <w:szCs w:val="22"/>
        </w:rPr>
        <w:t>And to emphasize the finality of his statement</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Baboo sat back and </w:t>
      </w:r>
      <w:r w:rsidR="003E14DC">
        <w:rPr>
          <w:rFonts w:ascii="Garamond" w:hAnsi="Garamond"/>
          <w:color w:val="000000" w:themeColor="text1"/>
          <w:sz w:val="22"/>
          <w:szCs w:val="22"/>
        </w:rPr>
        <w:t xml:space="preserve">with closed eyes </w:t>
      </w:r>
      <w:r w:rsidR="0034095C">
        <w:rPr>
          <w:rFonts w:ascii="Garamond" w:hAnsi="Garamond"/>
          <w:color w:val="000000" w:themeColor="text1"/>
          <w:sz w:val="22"/>
          <w:szCs w:val="22"/>
        </w:rPr>
        <w:t>he</w:t>
      </w:r>
      <w:r w:rsidR="001E6190">
        <w:rPr>
          <w:rFonts w:ascii="Garamond" w:hAnsi="Garamond"/>
          <w:color w:val="000000" w:themeColor="text1"/>
          <w:sz w:val="22"/>
          <w:szCs w:val="22"/>
        </w:rPr>
        <w:t xml:space="preserve"> </w:t>
      </w:r>
      <w:r w:rsidR="0057417D">
        <w:rPr>
          <w:rFonts w:ascii="Garamond" w:hAnsi="Garamond"/>
          <w:color w:val="000000" w:themeColor="text1"/>
          <w:sz w:val="22"/>
          <w:szCs w:val="22"/>
        </w:rPr>
        <w:t>downed</w:t>
      </w:r>
      <w:r w:rsidRPr="00AF2203">
        <w:rPr>
          <w:rFonts w:ascii="Garamond" w:hAnsi="Garamond"/>
          <w:color w:val="000000" w:themeColor="text1"/>
          <w:sz w:val="22"/>
          <w:szCs w:val="22"/>
        </w:rPr>
        <w:t xml:space="preserve"> his </w:t>
      </w:r>
      <w:r w:rsidR="00053B8B">
        <w:rPr>
          <w:rFonts w:ascii="Garamond" w:hAnsi="Garamond"/>
          <w:color w:val="000000" w:themeColor="text1"/>
          <w:sz w:val="22"/>
          <w:szCs w:val="22"/>
        </w:rPr>
        <w:t xml:space="preserve">measure of </w:t>
      </w:r>
      <w:r w:rsidRPr="00AF2203">
        <w:rPr>
          <w:rFonts w:ascii="Garamond" w:hAnsi="Garamond"/>
          <w:color w:val="000000" w:themeColor="text1"/>
          <w:sz w:val="22"/>
          <w:szCs w:val="22"/>
        </w:rPr>
        <w:t>absinthe.</w:t>
      </w:r>
    </w:p>
    <w:p w14:paraId="39416F1E" w14:textId="058F7C5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1E6190">
        <w:rPr>
          <w:rFonts w:ascii="Garamond" w:hAnsi="Garamond"/>
          <w:color w:val="000000" w:themeColor="text1"/>
          <w:sz w:val="22"/>
          <w:szCs w:val="22"/>
        </w:rPr>
        <w:t>said</w:t>
      </w:r>
      <w:r w:rsidRPr="00AF2203">
        <w:rPr>
          <w:rFonts w:ascii="Garamond" w:hAnsi="Garamond"/>
          <w:color w:val="000000" w:themeColor="text1"/>
          <w:sz w:val="22"/>
          <w:szCs w:val="22"/>
        </w:rPr>
        <w:t>: ‘</w:t>
      </w:r>
      <w:r w:rsidR="006D1A71" w:rsidRPr="00AF2203">
        <w:rPr>
          <w:rFonts w:ascii="Garamond" w:hAnsi="Garamond"/>
          <w:color w:val="000000" w:themeColor="text1"/>
          <w:sz w:val="22"/>
          <w:szCs w:val="22"/>
        </w:rPr>
        <w:t>Rad</w:t>
      </w:r>
      <w:r w:rsidR="008141E3" w:rsidRPr="00AF2203">
        <w:rPr>
          <w:rFonts w:ascii="Garamond" w:hAnsi="Garamond"/>
          <w:color w:val="000000" w:themeColor="text1"/>
          <w:sz w:val="22"/>
          <w:szCs w:val="22"/>
        </w:rPr>
        <w:t>nor</w:t>
      </w:r>
      <w:r w:rsidR="006D1A71" w:rsidRPr="00AF2203">
        <w:rPr>
          <w:rFonts w:ascii="Garamond" w:hAnsi="Garamond"/>
          <w:color w:val="000000" w:themeColor="text1"/>
          <w:sz w:val="22"/>
          <w:szCs w:val="22"/>
        </w:rPr>
        <w:t xml:space="preserve"> </w:t>
      </w:r>
      <w:r w:rsidR="007A7C10">
        <w:rPr>
          <w:rFonts w:ascii="Garamond" w:hAnsi="Garamond"/>
          <w:color w:val="000000" w:themeColor="text1"/>
          <w:sz w:val="22"/>
          <w:szCs w:val="22"/>
        </w:rPr>
        <w:t xml:space="preserve">speaks in </w:t>
      </w:r>
      <w:r w:rsidR="007A7C10" w:rsidRPr="007A7C10">
        <w:rPr>
          <w:rFonts w:ascii="Garamond" w:hAnsi="Garamond"/>
          <w:color w:val="000000" w:themeColor="text1"/>
          <w:sz w:val="22"/>
          <w:szCs w:val="22"/>
        </w:rPr>
        <w:t>cliché</w:t>
      </w:r>
      <w:r w:rsidR="007A7C10">
        <w:rPr>
          <w:rFonts w:ascii="Garamond" w:hAnsi="Garamond"/>
          <w:color w:val="000000" w:themeColor="text1"/>
          <w:sz w:val="22"/>
          <w:szCs w:val="22"/>
        </w:rPr>
        <w:t>s</w:t>
      </w:r>
      <w:r w:rsidR="001E6190">
        <w:rPr>
          <w:rFonts w:ascii="Garamond" w:hAnsi="Garamond"/>
          <w:color w:val="000000" w:themeColor="text1"/>
          <w:sz w:val="22"/>
          <w:szCs w:val="22"/>
        </w:rPr>
        <w:t>. T</w:t>
      </w:r>
      <w:r w:rsidR="007A7C10">
        <w:rPr>
          <w:rFonts w:ascii="Garamond" w:hAnsi="Garamond"/>
          <w:color w:val="000000" w:themeColor="text1"/>
          <w:sz w:val="22"/>
          <w:szCs w:val="22"/>
        </w:rPr>
        <w:t>hings like</w:t>
      </w:r>
      <w:r w:rsidR="006D1A71" w:rsidRPr="00AF2203">
        <w:rPr>
          <w:rFonts w:ascii="Garamond" w:hAnsi="Garamond"/>
          <w:color w:val="000000" w:themeColor="text1"/>
          <w:sz w:val="22"/>
          <w:szCs w:val="22"/>
        </w:rPr>
        <w:t xml:space="preserve"> </w:t>
      </w:r>
      <w:r w:rsidR="006D1A71" w:rsidRPr="00AF2203">
        <w:rPr>
          <w:rFonts w:ascii="Garamond" w:hAnsi="Garamond"/>
          <w:i/>
          <w:iCs/>
          <w:color w:val="000000" w:themeColor="text1"/>
          <w:sz w:val="22"/>
          <w:szCs w:val="22"/>
        </w:rPr>
        <w:t>the truth shows itself</w:t>
      </w:r>
      <w:r w:rsidR="00761743" w:rsidRPr="00AF2203">
        <w:rPr>
          <w:rFonts w:ascii="Garamond" w:hAnsi="Garamond"/>
          <w:i/>
          <w:iCs/>
          <w:color w:val="000000" w:themeColor="text1"/>
          <w:sz w:val="22"/>
          <w:szCs w:val="22"/>
        </w:rPr>
        <w:t>.</w:t>
      </w:r>
      <w:r w:rsidR="0087304B" w:rsidRPr="00AF2203">
        <w:rPr>
          <w:rFonts w:ascii="Garamond" w:hAnsi="Garamond"/>
          <w:color w:val="000000" w:themeColor="text1"/>
          <w:sz w:val="22"/>
          <w:szCs w:val="22"/>
        </w:rPr>
        <w:t xml:space="preserve"> </w:t>
      </w:r>
      <w:r w:rsidR="007A7C10">
        <w:rPr>
          <w:rFonts w:ascii="Garamond" w:hAnsi="Garamond"/>
          <w:color w:val="000000" w:themeColor="text1"/>
          <w:sz w:val="22"/>
          <w:szCs w:val="22"/>
        </w:rPr>
        <w:t>W</w:t>
      </w:r>
      <w:r w:rsidR="007E6C71">
        <w:rPr>
          <w:rFonts w:ascii="Garamond" w:hAnsi="Garamond"/>
          <w:color w:val="000000" w:themeColor="text1"/>
          <w:sz w:val="22"/>
          <w:szCs w:val="22"/>
        </w:rPr>
        <w:t>e believe he</w:t>
      </w:r>
      <w:r w:rsidR="00ED368C" w:rsidRPr="00AF2203">
        <w:rPr>
          <w:rFonts w:ascii="Garamond" w:hAnsi="Garamond"/>
          <w:color w:val="000000" w:themeColor="text1"/>
          <w:sz w:val="22"/>
          <w:szCs w:val="22"/>
        </w:rPr>
        <w:t xml:space="preserve"> is</w:t>
      </w:r>
      <w:r w:rsidR="00C86D27" w:rsidRPr="00AF2203">
        <w:rPr>
          <w:rFonts w:ascii="Garamond" w:hAnsi="Garamond"/>
          <w:color w:val="000000" w:themeColor="text1"/>
          <w:sz w:val="22"/>
          <w:szCs w:val="22"/>
        </w:rPr>
        <w:t xml:space="preserve"> </w:t>
      </w:r>
      <w:r w:rsidR="006D1A71" w:rsidRPr="00AF2203">
        <w:rPr>
          <w:rFonts w:ascii="Garamond" w:hAnsi="Garamond"/>
          <w:color w:val="000000" w:themeColor="text1"/>
          <w:sz w:val="22"/>
          <w:szCs w:val="22"/>
        </w:rPr>
        <w:t>given these words</w:t>
      </w:r>
      <w:r w:rsidR="0017777F" w:rsidRPr="00AF2203">
        <w:rPr>
          <w:rFonts w:ascii="Garamond" w:hAnsi="Garamond"/>
          <w:color w:val="000000" w:themeColor="text1"/>
          <w:sz w:val="22"/>
          <w:szCs w:val="22"/>
        </w:rPr>
        <w:t xml:space="preserve"> to speak</w:t>
      </w:r>
      <w:r w:rsidRPr="00AF2203">
        <w:rPr>
          <w:rFonts w:ascii="Garamond" w:hAnsi="Garamond"/>
          <w:color w:val="000000" w:themeColor="text1"/>
          <w:sz w:val="22"/>
          <w:szCs w:val="22"/>
        </w:rPr>
        <w:t>.</w:t>
      </w:r>
      <w:r w:rsidR="00E77793">
        <w:rPr>
          <w:rFonts w:ascii="Garamond" w:hAnsi="Garamond"/>
          <w:color w:val="000000" w:themeColor="text1"/>
          <w:sz w:val="22"/>
          <w:szCs w:val="22"/>
        </w:rPr>
        <w:t xml:space="preserve"> We were instructed </w:t>
      </w:r>
      <w:r w:rsidR="0049633D">
        <w:rPr>
          <w:rFonts w:ascii="Garamond" w:hAnsi="Garamond"/>
          <w:color w:val="000000" w:themeColor="text1"/>
          <w:sz w:val="22"/>
          <w:szCs w:val="22"/>
        </w:rPr>
        <w:t xml:space="preserve">by a process far beyond Radnor </w:t>
      </w:r>
      <w:r w:rsidR="00E77793">
        <w:rPr>
          <w:rFonts w:ascii="Garamond" w:hAnsi="Garamond"/>
          <w:color w:val="000000" w:themeColor="text1"/>
          <w:sz w:val="22"/>
          <w:szCs w:val="22"/>
        </w:rPr>
        <w:t>to stay in this building and</w:t>
      </w:r>
      <w:r w:rsidR="00463426">
        <w:rPr>
          <w:rFonts w:ascii="Garamond" w:hAnsi="Garamond"/>
          <w:color w:val="000000" w:themeColor="text1"/>
          <w:sz w:val="22"/>
          <w:szCs w:val="22"/>
        </w:rPr>
        <w:t xml:space="preserve"> </w:t>
      </w:r>
      <w:r w:rsidR="00E77793" w:rsidRPr="00E77793">
        <w:rPr>
          <w:rFonts w:ascii="Garamond" w:hAnsi="Garamond"/>
          <w:i/>
          <w:iCs/>
          <w:color w:val="000000" w:themeColor="text1"/>
          <w:sz w:val="22"/>
          <w:szCs w:val="22"/>
        </w:rPr>
        <w:t>welcome</w:t>
      </w:r>
      <w:r w:rsidR="00E77793">
        <w:rPr>
          <w:rFonts w:ascii="Garamond" w:hAnsi="Garamond"/>
          <w:color w:val="000000" w:themeColor="text1"/>
          <w:sz w:val="22"/>
          <w:szCs w:val="22"/>
        </w:rPr>
        <w:t xml:space="preserve"> those who arrived.</w:t>
      </w:r>
      <w:r w:rsidRPr="00AF2203">
        <w:rPr>
          <w:rFonts w:ascii="Garamond" w:hAnsi="Garamond"/>
          <w:color w:val="000000" w:themeColor="text1"/>
          <w:sz w:val="22"/>
          <w:szCs w:val="22"/>
        </w:rPr>
        <w:t>’</w:t>
      </w:r>
    </w:p>
    <w:p w14:paraId="14ABC7EF" w14:textId="0221376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he had not </w:t>
      </w:r>
      <w:r w:rsidR="00116369" w:rsidRPr="00AF2203">
        <w:rPr>
          <w:rFonts w:ascii="Garamond" w:hAnsi="Garamond"/>
          <w:color w:val="000000" w:themeColor="text1"/>
          <w:sz w:val="22"/>
          <w:szCs w:val="22"/>
        </w:rPr>
        <w:t>progressed</w:t>
      </w:r>
      <w:r w:rsidRPr="00AF2203">
        <w:rPr>
          <w:rFonts w:ascii="Garamond" w:hAnsi="Garamond"/>
          <w:color w:val="000000" w:themeColor="text1"/>
          <w:sz w:val="22"/>
          <w:szCs w:val="22"/>
        </w:rPr>
        <w:t xml:space="preserve"> in understanding the nature of </w:t>
      </w:r>
      <w:r w:rsidR="0017777F"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1D2829" w:rsidRPr="00AF2203">
        <w:rPr>
          <w:rFonts w:ascii="Garamond" w:hAnsi="Garamond"/>
          <w:color w:val="000000" w:themeColor="text1"/>
          <w:sz w:val="22"/>
          <w:szCs w:val="22"/>
        </w:rPr>
        <w:t>c</w:t>
      </w:r>
      <w:r w:rsidRPr="00AF2203">
        <w:rPr>
          <w:rFonts w:ascii="Garamond" w:hAnsi="Garamond"/>
          <w:color w:val="000000" w:themeColor="text1"/>
          <w:sz w:val="22"/>
          <w:szCs w:val="22"/>
        </w:rPr>
        <w:t>onference</w:t>
      </w:r>
      <w:r w:rsidR="00A9047E">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plumped for a more </w:t>
      </w:r>
      <w:r w:rsidR="0058246F" w:rsidRPr="00AF2203">
        <w:rPr>
          <w:rFonts w:ascii="Garamond" w:hAnsi="Garamond"/>
          <w:color w:val="000000" w:themeColor="text1"/>
          <w:sz w:val="22"/>
          <w:szCs w:val="22"/>
        </w:rPr>
        <w:t>direct</w:t>
      </w:r>
      <w:r w:rsidRPr="00AF2203">
        <w:rPr>
          <w:rFonts w:ascii="Garamond" w:hAnsi="Garamond"/>
          <w:color w:val="000000" w:themeColor="text1"/>
          <w:sz w:val="22"/>
          <w:szCs w:val="22"/>
        </w:rPr>
        <w:t xml:space="preserve"> </w:t>
      </w:r>
      <w:r w:rsidR="00482A0C" w:rsidRPr="00AF2203">
        <w:rPr>
          <w:rFonts w:ascii="Garamond" w:hAnsi="Garamond"/>
          <w:color w:val="000000" w:themeColor="text1"/>
          <w:sz w:val="22"/>
          <w:szCs w:val="22"/>
        </w:rPr>
        <w:t>line</w:t>
      </w:r>
      <w:r w:rsidR="001B235C" w:rsidRPr="00AF2203">
        <w:rPr>
          <w:rFonts w:ascii="Garamond" w:hAnsi="Garamond"/>
          <w:color w:val="000000" w:themeColor="text1"/>
          <w:sz w:val="22"/>
          <w:szCs w:val="22"/>
        </w:rPr>
        <w:t xml:space="preserve"> and asked</w:t>
      </w:r>
      <w:r w:rsidRPr="00AF2203">
        <w:rPr>
          <w:rFonts w:ascii="Garamond" w:hAnsi="Garamond"/>
          <w:color w:val="000000" w:themeColor="text1"/>
          <w:sz w:val="22"/>
          <w:szCs w:val="22"/>
        </w:rPr>
        <w:t>, ‘</w:t>
      </w:r>
      <w:r w:rsidR="00EB3D0F" w:rsidRPr="00AF2203">
        <w:rPr>
          <w:rFonts w:ascii="Garamond" w:hAnsi="Garamond"/>
          <w:color w:val="000000" w:themeColor="text1"/>
          <w:sz w:val="22"/>
          <w:szCs w:val="22"/>
        </w:rPr>
        <w:t>Is anyone invited?</w:t>
      </w:r>
      <w:r w:rsidRPr="00AF2203">
        <w:rPr>
          <w:rFonts w:ascii="Garamond" w:hAnsi="Garamond"/>
          <w:color w:val="000000" w:themeColor="text1"/>
          <w:sz w:val="22"/>
          <w:szCs w:val="22"/>
        </w:rPr>
        <w:t>’</w:t>
      </w:r>
    </w:p>
    <w:p w14:paraId="28E79DB5" w14:textId="370A5E7F" w:rsidR="00EB3D0F"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B3D0F" w:rsidRPr="00AF2203">
        <w:rPr>
          <w:rFonts w:ascii="Garamond" w:hAnsi="Garamond"/>
          <w:color w:val="000000" w:themeColor="text1"/>
          <w:sz w:val="22"/>
          <w:szCs w:val="22"/>
        </w:rPr>
        <w:t xml:space="preserve">No-one is </w:t>
      </w:r>
      <w:r w:rsidR="00EB3D0F" w:rsidRPr="00AF2203">
        <w:rPr>
          <w:rFonts w:ascii="Garamond" w:hAnsi="Garamond"/>
          <w:i/>
          <w:iCs/>
          <w:color w:val="000000" w:themeColor="text1"/>
          <w:sz w:val="22"/>
          <w:szCs w:val="22"/>
        </w:rPr>
        <w:t>invited</w:t>
      </w:r>
      <w:r w:rsidRPr="00AF2203">
        <w:rPr>
          <w:rFonts w:ascii="Garamond" w:hAnsi="Garamond"/>
          <w:color w:val="000000" w:themeColor="text1"/>
          <w:sz w:val="22"/>
          <w:szCs w:val="22"/>
        </w:rPr>
        <w:t>,’ said Baboo. ‘</w:t>
      </w:r>
      <w:r w:rsidR="00EB3D0F" w:rsidRPr="00AF2203">
        <w:rPr>
          <w:rFonts w:ascii="Garamond" w:hAnsi="Garamond"/>
          <w:color w:val="000000" w:themeColor="text1"/>
          <w:sz w:val="22"/>
          <w:szCs w:val="22"/>
        </w:rPr>
        <w:t>But all may come.’</w:t>
      </w:r>
    </w:p>
    <w:p w14:paraId="779C05B8" w14:textId="0975F999" w:rsidR="00EB3D0F"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2715B4">
        <w:rPr>
          <w:rFonts w:ascii="Garamond" w:hAnsi="Garamond"/>
          <w:color w:val="000000" w:themeColor="text1"/>
          <w:sz w:val="22"/>
          <w:szCs w:val="22"/>
        </w:rPr>
        <w:t>how—</w:t>
      </w:r>
      <w:r w:rsidRPr="00AF2203">
        <w:rPr>
          <w:rFonts w:ascii="Garamond" w:hAnsi="Garamond"/>
          <w:color w:val="000000" w:themeColor="text1"/>
          <w:sz w:val="22"/>
          <w:szCs w:val="22"/>
        </w:rPr>
        <w:t>’</w:t>
      </w:r>
      <w:r w:rsidR="002715B4">
        <w:rPr>
          <w:rFonts w:ascii="Garamond" w:hAnsi="Garamond"/>
          <w:color w:val="000000" w:themeColor="text1"/>
          <w:sz w:val="22"/>
          <w:szCs w:val="22"/>
        </w:rPr>
        <w:t xml:space="preserve"> began Quentin.</w:t>
      </w:r>
    </w:p>
    <w:p w14:paraId="68F4E85E" w14:textId="681ECBB0" w:rsidR="00557CC1"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have a new energy source</w:t>
      </w:r>
      <w:r w:rsidR="00E1105D">
        <w:rPr>
          <w:rFonts w:ascii="Garamond" w:hAnsi="Garamond"/>
          <w:color w:val="000000" w:themeColor="text1"/>
          <w:sz w:val="22"/>
          <w:szCs w:val="22"/>
        </w:rPr>
        <w:t>,’ said Kiki.</w:t>
      </w:r>
      <w:r w:rsidR="00B55C92" w:rsidRPr="00AF2203">
        <w:rPr>
          <w:rFonts w:ascii="Garamond" w:hAnsi="Garamond"/>
          <w:color w:val="000000" w:themeColor="text1"/>
          <w:sz w:val="22"/>
          <w:szCs w:val="22"/>
        </w:rPr>
        <w:t xml:space="preserve"> </w:t>
      </w:r>
      <w:r w:rsidR="00E1105D">
        <w:rPr>
          <w:rFonts w:ascii="Garamond" w:hAnsi="Garamond"/>
          <w:color w:val="000000" w:themeColor="text1"/>
          <w:sz w:val="22"/>
          <w:szCs w:val="22"/>
        </w:rPr>
        <w:t>‘</w:t>
      </w:r>
      <w:r w:rsidR="00020AC7">
        <w:rPr>
          <w:rFonts w:ascii="Garamond" w:hAnsi="Garamond"/>
          <w:color w:val="000000" w:themeColor="text1"/>
          <w:sz w:val="22"/>
          <w:szCs w:val="22"/>
        </w:rPr>
        <w:t xml:space="preserve">It arrived on the boat with you. </w:t>
      </w:r>
      <w:r w:rsidR="00B55C92" w:rsidRPr="00AF2203">
        <w:rPr>
          <w:rFonts w:ascii="Garamond" w:hAnsi="Garamond"/>
          <w:color w:val="000000" w:themeColor="text1"/>
          <w:sz w:val="22"/>
          <w:szCs w:val="22"/>
        </w:rPr>
        <w:t xml:space="preserve">Unlimited </w:t>
      </w:r>
      <w:r w:rsidR="008E71BF" w:rsidRPr="00AF2203">
        <w:rPr>
          <w:rFonts w:ascii="Garamond" w:hAnsi="Garamond"/>
          <w:color w:val="000000" w:themeColor="text1"/>
          <w:sz w:val="22"/>
          <w:szCs w:val="22"/>
        </w:rPr>
        <w:t>power</w:t>
      </w:r>
      <w:r w:rsidR="00B55C92" w:rsidRPr="00AF2203">
        <w:rPr>
          <w:rFonts w:ascii="Garamond" w:hAnsi="Garamond"/>
          <w:color w:val="000000" w:themeColor="text1"/>
          <w:sz w:val="22"/>
          <w:szCs w:val="22"/>
        </w:rPr>
        <w:t>. Though for whatever curious reason they all eat</w:t>
      </w:r>
      <w:r w:rsidR="00BE3C44" w:rsidRPr="00AF2203">
        <w:rPr>
          <w:rFonts w:ascii="Garamond" w:hAnsi="Garamond"/>
          <w:color w:val="000000" w:themeColor="text1"/>
          <w:sz w:val="22"/>
          <w:szCs w:val="22"/>
        </w:rPr>
        <w:t xml:space="preserve"> flower</w:t>
      </w:r>
      <w:r w:rsidR="00B55C92" w:rsidRPr="00AF2203">
        <w:rPr>
          <w:rFonts w:ascii="Garamond" w:hAnsi="Garamond"/>
          <w:color w:val="000000" w:themeColor="text1"/>
          <w:sz w:val="22"/>
          <w:szCs w:val="22"/>
        </w:rPr>
        <w:t>s</w:t>
      </w:r>
      <w:r w:rsidR="00BE3C44" w:rsidRPr="00AF2203">
        <w:rPr>
          <w:rFonts w:ascii="Garamond" w:hAnsi="Garamond"/>
          <w:color w:val="000000" w:themeColor="text1"/>
          <w:sz w:val="22"/>
          <w:szCs w:val="22"/>
        </w:rPr>
        <w:t>.</w:t>
      </w:r>
      <w:r w:rsidR="00557CC1" w:rsidRPr="00AF2203">
        <w:rPr>
          <w:rFonts w:ascii="Garamond" w:hAnsi="Garamond"/>
          <w:color w:val="000000" w:themeColor="text1"/>
          <w:sz w:val="22"/>
          <w:szCs w:val="22"/>
        </w:rPr>
        <w:t>’</w:t>
      </w:r>
    </w:p>
    <w:p w14:paraId="4991598E" w14:textId="4B06FDD3"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E44996">
        <w:rPr>
          <w:rFonts w:ascii="Garamond" w:hAnsi="Garamond"/>
          <w:color w:val="000000" w:themeColor="text1"/>
          <w:sz w:val="22"/>
          <w:szCs w:val="22"/>
        </w:rPr>
        <w:t>the conference is</w:t>
      </w:r>
      <w:r w:rsidRPr="00AF2203">
        <w:rPr>
          <w:rFonts w:ascii="Garamond" w:hAnsi="Garamond"/>
          <w:color w:val="000000" w:themeColor="text1"/>
          <w:sz w:val="22"/>
          <w:szCs w:val="22"/>
        </w:rPr>
        <w:t xml:space="preserve"> a mixture of, you know, </w:t>
      </w:r>
      <w:r w:rsidRPr="00AF2203">
        <w:rPr>
          <w:rFonts w:ascii="Garamond" w:hAnsi="Garamond"/>
          <w:i/>
          <w:iCs/>
          <w:color w:val="000000" w:themeColor="text1"/>
          <w:sz w:val="22"/>
          <w:szCs w:val="22"/>
        </w:rPr>
        <w:t>societies</w:t>
      </w:r>
      <w:r w:rsidRPr="00AF2203">
        <w:rPr>
          <w:rFonts w:ascii="Garamond" w:hAnsi="Garamond"/>
          <w:color w:val="000000" w:themeColor="text1"/>
          <w:sz w:val="22"/>
          <w:szCs w:val="22"/>
        </w:rPr>
        <w:t>?’ asked Quentin</w:t>
      </w:r>
      <w:r w:rsidR="00915359" w:rsidRPr="00AF2203">
        <w:rPr>
          <w:rFonts w:ascii="Garamond" w:hAnsi="Garamond"/>
          <w:color w:val="000000" w:themeColor="text1"/>
          <w:sz w:val="22"/>
          <w:szCs w:val="22"/>
        </w:rPr>
        <w:t>, saying the word without any confidence</w:t>
      </w:r>
      <w:r w:rsidRPr="00AF2203">
        <w:rPr>
          <w:rFonts w:ascii="Garamond" w:hAnsi="Garamond"/>
          <w:color w:val="000000" w:themeColor="text1"/>
          <w:sz w:val="22"/>
          <w:szCs w:val="22"/>
        </w:rPr>
        <w:t>.</w:t>
      </w:r>
    </w:p>
    <w:p w14:paraId="70125E8C" w14:textId="3D0E8C8C"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w:t>
      </w:r>
      <w:r w:rsidR="007057DE"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w:t>
      </w:r>
      <w:r w:rsidRPr="00CE4042">
        <w:rPr>
          <w:rFonts w:ascii="Garamond" w:hAnsi="Garamond"/>
          <w:i/>
          <w:iCs/>
          <w:color w:val="000000" w:themeColor="text1"/>
          <w:sz w:val="22"/>
          <w:szCs w:val="22"/>
        </w:rPr>
        <w:t>Federal</w:t>
      </w:r>
      <w:r w:rsidRPr="00AF2203">
        <w:rPr>
          <w:rFonts w:ascii="Garamond" w:hAnsi="Garamond"/>
          <w:color w:val="000000" w:themeColor="text1"/>
          <w:sz w:val="22"/>
          <w:szCs w:val="22"/>
        </w:rPr>
        <w:t xml:space="preserve"> </w:t>
      </w:r>
      <w:r w:rsidR="00EF052B" w:rsidRPr="00AF2203">
        <w:rPr>
          <w:rFonts w:ascii="Garamond" w:hAnsi="Garamond"/>
          <w:color w:val="000000" w:themeColor="text1"/>
          <w:sz w:val="22"/>
          <w:szCs w:val="22"/>
        </w:rPr>
        <w:t>sensibilities</w:t>
      </w:r>
      <w:r w:rsidRPr="00AF2203">
        <w:rPr>
          <w:rFonts w:ascii="Garamond" w:hAnsi="Garamond"/>
          <w:color w:val="000000" w:themeColor="text1"/>
          <w:sz w:val="22"/>
          <w:szCs w:val="22"/>
        </w:rPr>
        <w:t xml:space="preserve"> betray you</w:t>
      </w:r>
      <w:r w:rsidR="008C01C6">
        <w:rPr>
          <w:rFonts w:ascii="Garamond" w:hAnsi="Garamond"/>
          <w:color w:val="000000" w:themeColor="text1"/>
          <w:sz w:val="22"/>
          <w:szCs w:val="22"/>
        </w:rPr>
        <w:t>.</w:t>
      </w:r>
      <w:r w:rsidR="008C01C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yes, the </w:t>
      </w:r>
      <w:r w:rsidRPr="00D74FB0">
        <w:rPr>
          <w:rFonts w:ascii="Garamond" w:hAnsi="Garamond"/>
          <w:i/>
          <w:iCs/>
          <w:color w:val="000000" w:themeColor="text1"/>
          <w:sz w:val="22"/>
          <w:szCs w:val="22"/>
        </w:rPr>
        <w:t>Lamp Freaks</w:t>
      </w:r>
      <w:r w:rsidRPr="00AF2203">
        <w:rPr>
          <w:rFonts w:ascii="Garamond" w:hAnsi="Garamond"/>
          <w:color w:val="000000" w:themeColor="text1"/>
          <w:sz w:val="22"/>
          <w:szCs w:val="22"/>
        </w:rPr>
        <w:t xml:space="preserve"> and </w:t>
      </w:r>
      <w:r w:rsidR="008C01C6" w:rsidRPr="00D74FB0">
        <w:rPr>
          <w:rFonts w:ascii="Garamond" w:hAnsi="Garamond"/>
          <w:i/>
          <w:iCs/>
          <w:color w:val="000000" w:themeColor="text1"/>
          <w:sz w:val="22"/>
          <w:szCs w:val="22"/>
        </w:rPr>
        <w:t>Zoners</w:t>
      </w:r>
      <w:r w:rsidRPr="00AF2203">
        <w:rPr>
          <w:rFonts w:ascii="Garamond" w:hAnsi="Garamond"/>
          <w:color w:val="000000" w:themeColor="text1"/>
          <w:sz w:val="22"/>
          <w:szCs w:val="22"/>
        </w:rPr>
        <w:t xml:space="preserve"> are equally represented</w:t>
      </w:r>
      <w:r w:rsidR="008C01C6">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C01C6">
        <w:rPr>
          <w:rFonts w:ascii="Garamond" w:hAnsi="Garamond"/>
          <w:color w:val="000000" w:themeColor="text1"/>
          <w:sz w:val="22"/>
          <w:szCs w:val="22"/>
        </w:rPr>
        <w:t xml:space="preserve">said Baboo, </w:t>
      </w:r>
      <w:r w:rsidR="007E022D">
        <w:rPr>
          <w:rFonts w:ascii="Garamond" w:hAnsi="Garamond"/>
          <w:color w:val="000000" w:themeColor="text1"/>
          <w:sz w:val="22"/>
          <w:szCs w:val="22"/>
        </w:rPr>
        <w:t xml:space="preserve">evidently </w:t>
      </w:r>
      <w:r w:rsidR="008C01C6">
        <w:rPr>
          <w:rFonts w:ascii="Garamond" w:hAnsi="Garamond"/>
          <w:color w:val="000000" w:themeColor="text1"/>
          <w:sz w:val="22"/>
          <w:szCs w:val="22"/>
        </w:rPr>
        <w:t xml:space="preserve">enjoying the </w:t>
      </w:r>
      <w:r w:rsidR="00A1167B">
        <w:rPr>
          <w:rFonts w:ascii="Garamond" w:hAnsi="Garamond"/>
          <w:color w:val="000000" w:themeColor="text1"/>
          <w:sz w:val="22"/>
          <w:szCs w:val="22"/>
        </w:rPr>
        <w:t>slang</w:t>
      </w:r>
      <w:r w:rsidR="008C01C6">
        <w:rPr>
          <w:rFonts w:ascii="Garamond" w:hAnsi="Garamond"/>
          <w:color w:val="000000" w:themeColor="text1"/>
          <w:sz w:val="22"/>
          <w:szCs w:val="22"/>
        </w:rPr>
        <w:t>.</w:t>
      </w:r>
    </w:p>
    <w:p w14:paraId="058260AA" w14:textId="77777777" w:rsidR="00020AC7" w:rsidRDefault="00BE3C44" w:rsidP="00020AC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what do you know about the cave?’ asked Quentin.</w:t>
      </w:r>
    </w:p>
    <w:p w14:paraId="38B13594" w14:textId="455CE74E" w:rsidR="00BE3C44" w:rsidRPr="00AF2203" w:rsidRDefault="007E022D" w:rsidP="00020AC7">
      <w:pPr>
        <w:ind w:firstLine="454"/>
        <w:jc w:val="both"/>
        <w:rPr>
          <w:rFonts w:ascii="Garamond" w:hAnsi="Garamond"/>
          <w:color w:val="000000" w:themeColor="text1"/>
          <w:sz w:val="22"/>
          <w:szCs w:val="22"/>
        </w:rPr>
      </w:pPr>
      <w:r>
        <w:rPr>
          <w:rFonts w:ascii="Garamond" w:hAnsi="Garamond"/>
          <w:color w:val="000000" w:themeColor="text1"/>
          <w:sz w:val="22"/>
          <w:szCs w:val="22"/>
        </w:rPr>
        <w:t>‘</w:t>
      </w:r>
      <w:r w:rsidR="0009355D">
        <w:rPr>
          <w:rFonts w:ascii="Garamond" w:hAnsi="Garamond"/>
          <w:color w:val="000000" w:themeColor="text1"/>
          <w:sz w:val="22"/>
          <w:szCs w:val="22"/>
        </w:rPr>
        <w:t>Very little,’ said Kiki. ‘Although I know the</w:t>
      </w:r>
      <w:r w:rsidR="00BE3C44" w:rsidRPr="00AF2203">
        <w:rPr>
          <w:rFonts w:ascii="Garamond" w:hAnsi="Garamond"/>
          <w:color w:val="000000" w:themeColor="text1"/>
          <w:sz w:val="22"/>
          <w:szCs w:val="22"/>
        </w:rPr>
        <w:t xml:space="preserve"> cave </w:t>
      </w:r>
      <w:r w:rsidR="0009355D">
        <w:rPr>
          <w:rFonts w:ascii="Garamond" w:hAnsi="Garamond"/>
          <w:color w:val="000000" w:themeColor="text1"/>
          <w:sz w:val="22"/>
          <w:szCs w:val="22"/>
        </w:rPr>
        <w:t>is</w:t>
      </w:r>
      <w:r w:rsidR="00BE3C44" w:rsidRPr="00AF2203">
        <w:rPr>
          <w:rFonts w:ascii="Garamond" w:hAnsi="Garamond"/>
          <w:color w:val="000000" w:themeColor="text1"/>
          <w:sz w:val="22"/>
          <w:szCs w:val="22"/>
        </w:rPr>
        <w:t xml:space="preserve"> </w:t>
      </w:r>
      <w:r w:rsidR="008A18BB" w:rsidRPr="00AF2203">
        <w:rPr>
          <w:rFonts w:ascii="Garamond" w:hAnsi="Garamond"/>
          <w:color w:val="000000" w:themeColor="text1"/>
          <w:sz w:val="22"/>
          <w:szCs w:val="22"/>
        </w:rPr>
        <w:t xml:space="preserve">illuminated in such a way that no object within it </w:t>
      </w:r>
      <w:r w:rsidR="00E971B0" w:rsidRPr="00AF2203">
        <w:rPr>
          <w:rFonts w:ascii="Garamond" w:hAnsi="Garamond"/>
          <w:color w:val="000000" w:themeColor="text1"/>
          <w:sz w:val="22"/>
          <w:szCs w:val="22"/>
        </w:rPr>
        <w:t>could</w:t>
      </w:r>
      <w:r w:rsidR="008A18BB" w:rsidRPr="00AF2203">
        <w:rPr>
          <w:rFonts w:ascii="Garamond" w:hAnsi="Garamond"/>
          <w:color w:val="000000" w:themeColor="text1"/>
          <w:sz w:val="22"/>
          <w:szCs w:val="22"/>
        </w:rPr>
        <w:t xml:space="preserve"> cast a shadow</w:t>
      </w:r>
      <w:r>
        <w:rPr>
          <w:rFonts w:ascii="Garamond" w:hAnsi="Garamond"/>
          <w:color w:val="000000" w:themeColor="text1"/>
          <w:sz w:val="22"/>
          <w:szCs w:val="22"/>
        </w:rPr>
        <w:t>.</w:t>
      </w:r>
      <w:r w:rsidR="0009355D">
        <w:rPr>
          <w:rFonts w:ascii="Garamond" w:hAnsi="Garamond"/>
          <w:color w:val="000000" w:themeColor="text1"/>
          <w:sz w:val="22"/>
          <w:szCs w:val="22"/>
        </w:rPr>
        <w:t>’</w:t>
      </w:r>
    </w:p>
    <w:p w14:paraId="01613D4B" w14:textId="379D00B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have you </w:t>
      </w:r>
      <w:r w:rsidRPr="00AF2203">
        <w:rPr>
          <w:rFonts w:ascii="Garamond" w:hAnsi="Garamond"/>
          <w:i/>
          <w:iCs/>
          <w:color w:val="000000" w:themeColor="text1"/>
          <w:sz w:val="22"/>
          <w:szCs w:val="22"/>
        </w:rPr>
        <w:t>met</w:t>
      </w:r>
      <w:r w:rsidRPr="00AF2203">
        <w:rPr>
          <w:rFonts w:ascii="Garamond" w:hAnsi="Garamond"/>
          <w:color w:val="000000" w:themeColor="text1"/>
          <w:sz w:val="22"/>
          <w:szCs w:val="22"/>
        </w:rPr>
        <w:t xml:space="preserve"> him?</w:t>
      </w:r>
      <w:r w:rsidR="00D13F74" w:rsidRPr="00AF2203">
        <w:rPr>
          <w:rFonts w:ascii="Garamond" w:hAnsi="Garamond"/>
          <w:color w:val="000000" w:themeColor="text1"/>
          <w:sz w:val="22"/>
          <w:szCs w:val="22"/>
        </w:rPr>
        <w:t>’ asked Quentin</w:t>
      </w:r>
    </w:p>
    <w:p w14:paraId="0A792783" w14:textId="5A3D00A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14FD3"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Yes. Briefly,’ said Baboo, adding with snide derision</w:t>
      </w:r>
      <w:r w:rsidR="00843879">
        <w:rPr>
          <w:rFonts w:ascii="Garamond" w:hAnsi="Garamond"/>
          <w:color w:val="000000" w:themeColor="text1"/>
          <w:sz w:val="22"/>
          <w:szCs w:val="22"/>
        </w:rPr>
        <w:t>,</w:t>
      </w:r>
      <w:r w:rsidRPr="00AF2203">
        <w:rPr>
          <w:rFonts w:ascii="Garamond" w:hAnsi="Garamond"/>
          <w:color w:val="000000" w:themeColor="text1"/>
          <w:sz w:val="22"/>
          <w:szCs w:val="22"/>
        </w:rPr>
        <w:t xml:space="preserve"> ‘He </w:t>
      </w:r>
      <w:r w:rsidRPr="00AF2203">
        <w:rPr>
          <w:rFonts w:ascii="Garamond" w:hAnsi="Garamond"/>
          <w:i/>
          <w:iCs/>
          <w:color w:val="000000" w:themeColor="text1"/>
          <w:sz w:val="22"/>
          <w:szCs w:val="22"/>
        </w:rPr>
        <w:t>deigned</w:t>
      </w:r>
      <w:r w:rsidRPr="00AF2203">
        <w:rPr>
          <w:rFonts w:ascii="Garamond" w:hAnsi="Garamond"/>
          <w:color w:val="000000" w:themeColor="text1"/>
          <w:sz w:val="22"/>
          <w:szCs w:val="22"/>
        </w:rPr>
        <w:t xml:space="preserve"> to acknowledge us.</w:t>
      </w:r>
      <w:r w:rsidR="00AC7125" w:rsidRPr="00AF2203">
        <w:rPr>
          <w:rFonts w:ascii="Garamond" w:hAnsi="Garamond"/>
          <w:color w:val="000000" w:themeColor="text1"/>
          <w:sz w:val="22"/>
          <w:szCs w:val="22"/>
        </w:rPr>
        <w:t xml:space="preserve"> </w:t>
      </w:r>
      <w:r w:rsidR="007E022D">
        <w:rPr>
          <w:rFonts w:ascii="Garamond" w:hAnsi="Garamond"/>
          <w:color w:val="000000" w:themeColor="text1"/>
          <w:sz w:val="22"/>
          <w:szCs w:val="22"/>
        </w:rPr>
        <w:t>W</w:t>
      </w:r>
      <w:r w:rsidR="00AC7125" w:rsidRPr="00AF2203">
        <w:rPr>
          <w:rFonts w:ascii="Garamond" w:hAnsi="Garamond"/>
          <w:color w:val="000000" w:themeColor="text1"/>
          <w:sz w:val="22"/>
          <w:szCs w:val="22"/>
        </w:rPr>
        <w:t xml:space="preserve">e </w:t>
      </w:r>
      <w:r w:rsidR="00557CC1" w:rsidRPr="00AF2203">
        <w:rPr>
          <w:rFonts w:ascii="Garamond" w:hAnsi="Garamond"/>
          <w:color w:val="000000" w:themeColor="text1"/>
          <w:sz w:val="22"/>
          <w:szCs w:val="22"/>
        </w:rPr>
        <w:t>both</w:t>
      </w:r>
      <w:r w:rsidR="00AC7125" w:rsidRPr="00AF2203">
        <w:rPr>
          <w:rFonts w:ascii="Garamond" w:hAnsi="Garamond"/>
          <w:color w:val="000000" w:themeColor="text1"/>
          <w:sz w:val="22"/>
          <w:szCs w:val="22"/>
        </w:rPr>
        <w:t xml:space="preserve"> felt </w:t>
      </w:r>
      <w:r w:rsidR="0086337F" w:rsidRPr="00AF2203">
        <w:rPr>
          <w:rFonts w:ascii="Garamond" w:hAnsi="Garamond"/>
          <w:color w:val="000000" w:themeColor="text1"/>
          <w:sz w:val="22"/>
          <w:szCs w:val="22"/>
        </w:rPr>
        <w:t>as though</w:t>
      </w:r>
      <w:r w:rsidR="00AC7125" w:rsidRPr="00AF2203">
        <w:rPr>
          <w:rFonts w:ascii="Garamond" w:hAnsi="Garamond"/>
          <w:color w:val="000000" w:themeColor="text1"/>
          <w:sz w:val="22"/>
          <w:szCs w:val="22"/>
        </w:rPr>
        <w:t xml:space="preserve"> we had met before though we could</w:t>
      </w:r>
      <w:r w:rsidR="000C4680" w:rsidRPr="00AF2203">
        <w:rPr>
          <w:rFonts w:ascii="Garamond" w:hAnsi="Garamond"/>
          <w:color w:val="000000" w:themeColor="text1"/>
          <w:sz w:val="22"/>
          <w:szCs w:val="22"/>
        </w:rPr>
        <w:t xml:space="preserve"> no</w:t>
      </w:r>
      <w:r w:rsidR="00AC7125" w:rsidRPr="00AF2203">
        <w:rPr>
          <w:rFonts w:ascii="Garamond" w:hAnsi="Garamond"/>
          <w:color w:val="000000" w:themeColor="text1"/>
          <w:sz w:val="22"/>
          <w:szCs w:val="22"/>
        </w:rPr>
        <w:t xml:space="preserve">t think </w:t>
      </w:r>
      <w:r w:rsidR="00AC7125" w:rsidRPr="0009355D">
        <w:rPr>
          <w:rFonts w:ascii="Garamond" w:hAnsi="Garamond"/>
          <w:color w:val="000000" w:themeColor="text1"/>
          <w:sz w:val="22"/>
          <w:szCs w:val="22"/>
        </w:rPr>
        <w:t>where</w:t>
      </w:r>
      <w:r w:rsidR="00AC7125" w:rsidRPr="00AF2203">
        <w:rPr>
          <w:rFonts w:ascii="Garamond" w:hAnsi="Garamond"/>
          <w:color w:val="000000" w:themeColor="text1"/>
          <w:sz w:val="22"/>
          <w:szCs w:val="22"/>
        </w:rPr>
        <w:t>.</w:t>
      </w:r>
      <w:r w:rsidR="0001425B" w:rsidRPr="00AF2203">
        <w:rPr>
          <w:rFonts w:ascii="Garamond" w:hAnsi="Garamond"/>
          <w:color w:val="000000" w:themeColor="text1"/>
          <w:sz w:val="22"/>
          <w:szCs w:val="22"/>
        </w:rPr>
        <w:t xml:space="preserve"> There is a strange sense of familiarity to everything on this island.</w:t>
      </w:r>
      <w:r w:rsidR="00E0260D" w:rsidRPr="00AF2203">
        <w:rPr>
          <w:rFonts w:ascii="Garamond" w:hAnsi="Garamond"/>
          <w:color w:val="000000" w:themeColor="text1"/>
          <w:sz w:val="22"/>
          <w:szCs w:val="22"/>
        </w:rPr>
        <w:t xml:space="preserve"> And yet </w:t>
      </w:r>
      <w:r w:rsidR="003C17E8" w:rsidRPr="00AF2203">
        <w:rPr>
          <w:rFonts w:ascii="Garamond" w:hAnsi="Garamond"/>
          <w:color w:val="000000" w:themeColor="text1"/>
          <w:sz w:val="22"/>
          <w:szCs w:val="22"/>
        </w:rPr>
        <w:t xml:space="preserve">this morning when </w:t>
      </w:r>
      <w:r w:rsidR="00E0260D" w:rsidRPr="00AF2203">
        <w:rPr>
          <w:rFonts w:ascii="Garamond" w:hAnsi="Garamond"/>
          <w:color w:val="000000" w:themeColor="text1"/>
          <w:sz w:val="22"/>
          <w:szCs w:val="22"/>
        </w:rPr>
        <w:t xml:space="preserve">I looked in the mirror </w:t>
      </w:r>
      <w:r w:rsidR="00076282" w:rsidRPr="00AF2203">
        <w:rPr>
          <w:rFonts w:ascii="Garamond" w:hAnsi="Garamond"/>
          <w:color w:val="000000" w:themeColor="text1"/>
          <w:sz w:val="22"/>
          <w:szCs w:val="22"/>
        </w:rPr>
        <w:t>I could</w:t>
      </w:r>
      <w:r w:rsidR="00E0260D" w:rsidRPr="00AF2203">
        <w:rPr>
          <w:rFonts w:ascii="Garamond" w:hAnsi="Garamond"/>
          <w:color w:val="000000" w:themeColor="text1"/>
          <w:sz w:val="22"/>
          <w:szCs w:val="22"/>
        </w:rPr>
        <w:t xml:space="preserve"> barely recognize myself.</w:t>
      </w:r>
      <w:r w:rsidRPr="00AF2203">
        <w:rPr>
          <w:rFonts w:ascii="Garamond" w:hAnsi="Garamond"/>
          <w:color w:val="000000" w:themeColor="text1"/>
          <w:sz w:val="22"/>
          <w:szCs w:val="22"/>
        </w:rPr>
        <w:t>’</w:t>
      </w:r>
    </w:p>
    <w:p w14:paraId="078A7B84" w14:textId="42C4CF0B" w:rsidR="00BE3C44" w:rsidRPr="00AF2203" w:rsidRDefault="008C44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BE3C44" w:rsidRPr="00AF2203">
        <w:rPr>
          <w:rFonts w:ascii="Garamond" w:hAnsi="Garamond"/>
          <w:color w:val="000000" w:themeColor="text1"/>
          <w:sz w:val="22"/>
          <w:szCs w:val="22"/>
        </w:rPr>
        <w:t xml:space="preserve">aboo </w:t>
      </w:r>
      <w:r w:rsidR="00C30637" w:rsidRPr="00AF2203">
        <w:rPr>
          <w:rFonts w:ascii="Garamond" w:hAnsi="Garamond"/>
          <w:color w:val="000000" w:themeColor="text1"/>
          <w:sz w:val="22"/>
          <w:szCs w:val="22"/>
        </w:rPr>
        <w:t>tilted</w:t>
      </w:r>
      <w:r w:rsidR="00BE3C44" w:rsidRPr="00AF2203">
        <w:rPr>
          <w:rFonts w:ascii="Garamond" w:hAnsi="Garamond"/>
          <w:color w:val="000000" w:themeColor="text1"/>
          <w:sz w:val="22"/>
          <w:szCs w:val="22"/>
        </w:rPr>
        <w:t xml:space="preserve"> his head and </w:t>
      </w:r>
      <w:r w:rsidR="002E5AEE" w:rsidRPr="00AF2203">
        <w:rPr>
          <w:rFonts w:ascii="Garamond" w:hAnsi="Garamond"/>
          <w:color w:val="000000" w:themeColor="text1"/>
          <w:sz w:val="22"/>
          <w:szCs w:val="22"/>
        </w:rPr>
        <w:t>closed</w:t>
      </w:r>
      <w:r w:rsidR="00BE3C44" w:rsidRPr="00AF2203">
        <w:rPr>
          <w:rFonts w:ascii="Garamond" w:hAnsi="Garamond"/>
          <w:color w:val="000000" w:themeColor="text1"/>
          <w:sz w:val="22"/>
          <w:szCs w:val="22"/>
        </w:rPr>
        <w:t xml:space="preserve"> one eye</w:t>
      </w:r>
      <w:r w:rsidR="007E022D">
        <w:rPr>
          <w:rFonts w:ascii="Garamond" w:hAnsi="Garamond"/>
          <w:color w:val="000000" w:themeColor="text1"/>
          <w:sz w:val="22"/>
          <w:szCs w:val="22"/>
        </w:rPr>
        <w:t xml:space="preserve"> that </w:t>
      </w:r>
      <w:r w:rsidR="00BE3C44" w:rsidRPr="00AF2203">
        <w:rPr>
          <w:rFonts w:ascii="Garamond" w:hAnsi="Garamond"/>
          <w:color w:val="000000" w:themeColor="text1"/>
          <w:sz w:val="22"/>
          <w:szCs w:val="22"/>
        </w:rPr>
        <w:t xml:space="preserve">started twitching. </w:t>
      </w:r>
    </w:p>
    <w:p w14:paraId="66B125B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Quentin.</w:t>
      </w:r>
    </w:p>
    <w:p w14:paraId="350077C8" w14:textId="0310B4D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strong stimulation,’ explained Kiki</w:t>
      </w:r>
      <w:r w:rsidR="0045584D">
        <w:rPr>
          <w:rFonts w:ascii="Garamond" w:hAnsi="Garamond"/>
          <w:color w:val="000000" w:themeColor="text1"/>
          <w:sz w:val="22"/>
          <w:szCs w:val="22"/>
        </w:rPr>
        <w:t xml:space="preserve"> </w:t>
      </w:r>
      <w:r w:rsidR="007E022D">
        <w:rPr>
          <w:rFonts w:ascii="Garamond" w:hAnsi="Garamond"/>
          <w:color w:val="000000" w:themeColor="text1"/>
          <w:sz w:val="22"/>
          <w:szCs w:val="22"/>
        </w:rPr>
        <w:t>who turned to Baboo and said,</w:t>
      </w:r>
      <w:r w:rsidRPr="00AF2203">
        <w:rPr>
          <w:rFonts w:ascii="Garamond" w:hAnsi="Garamond"/>
          <w:color w:val="000000" w:themeColor="text1"/>
          <w:sz w:val="22"/>
          <w:szCs w:val="22"/>
        </w:rPr>
        <w:t xml:space="preserve"> ‘</w:t>
      </w:r>
      <w:r w:rsidR="00230A86" w:rsidRPr="00230A86">
        <w:rPr>
          <w:rFonts w:ascii="Garamond" w:hAnsi="Garamond"/>
          <w:i/>
          <w:iCs/>
          <w:color w:val="000000" w:themeColor="text1"/>
          <w:sz w:val="22"/>
          <w:szCs w:val="22"/>
        </w:rPr>
        <w:t xml:space="preserve">Ein </w:t>
      </w:r>
      <w:proofErr w:type="spellStart"/>
      <w:r w:rsidR="00230A86" w:rsidRPr="00230A86">
        <w:rPr>
          <w:rFonts w:ascii="Garamond" w:hAnsi="Garamond"/>
          <w:i/>
          <w:iCs/>
          <w:color w:val="000000" w:themeColor="text1"/>
          <w:sz w:val="22"/>
          <w:szCs w:val="22"/>
        </w:rPr>
        <w:t>bisschen</w:t>
      </w:r>
      <w:proofErr w:type="spellEnd"/>
      <w:r w:rsidR="00230A86" w:rsidRPr="00230A86">
        <w:rPr>
          <w:rFonts w:ascii="Garamond" w:hAnsi="Garamond"/>
          <w:i/>
          <w:iCs/>
          <w:color w:val="000000" w:themeColor="text1"/>
          <w:sz w:val="22"/>
          <w:szCs w:val="22"/>
        </w:rPr>
        <w:t xml:space="preserve"> stark, </w:t>
      </w:r>
      <w:proofErr w:type="spellStart"/>
      <w:r w:rsidR="00230A86" w:rsidRPr="00230A86">
        <w:rPr>
          <w:rFonts w:ascii="Garamond" w:hAnsi="Garamond"/>
          <w:i/>
          <w:iCs/>
          <w:color w:val="000000" w:themeColor="text1"/>
          <w:sz w:val="22"/>
          <w:szCs w:val="22"/>
        </w:rPr>
        <w:t>mein</w:t>
      </w:r>
      <w:proofErr w:type="spellEnd"/>
      <w:r w:rsidR="00230A86" w:rsidRPr="00230A86">
        <w:rPr>
          <w:rFonts w:ascii="Garamond" w:hAnsi="Garamond"/>
          <w:i/>
          <w:iCs/>
          <w:color w:val="000000" w:themeColor="text1"/>
          <w:sz w:val="22"/>
          <w:szCs w:val="22"/>
        </w:rPr>
        <w:t xml:space="preserve"> Schatz</w:t>
      </w:r>
      <w:r w:rsidR="00230A86">
        <w:rPr>
          <w:rFonts w:ascii="Garamond" w:hAnsi="Garamond"/>
          <w:color w:val="000000" w:themeColor="text1"/>
          <w:sz w:val="22"/>
          <w:szCs w:val="22"/>
        </w:rPr>
        <w:t>?</w:t>
      </w:r>
      <w:r w:rsidRPr="00AF2203">
        <w:rPr>
          <w:rFonts w:ascii="Garamond" w:hAnsi="Garamond"/>
          <w:color w:val="000000" w:themeColor="text1"/>
          <w:sz w:val="22"/>
          <w:szCs w:val="22"/>
        </w:rPr>
        <w:t>’</w:t>
      </w:r>
    </w:p>
    <w:p w14:paraId="6E000420" w14:textId="246A73F5" w:rsidR="00BE3C44" w:rsidRPr="00AF2203" w:rsidRDefault="00966D4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thought you couldn’t feel the —’</w:t>
      </w:r>
    </w:p>
    <w:p w14:paraId="72353454" w14:textId="55E56A3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‘Ja </w:t>
      </w:r>
      <w:proofErr w:type="spellStart"/>
      <w:r w:rsidRPr="00AF2203">
        <w:rPr>
          <w:rFonts w:ascii="Garamond" w:hAnsi="Garamond"/>
          <w:color w:val="000000" w:themeColor="text1"/>
          <w:sz w:val="22"/>
          <w:szCs w:val="22"/>
        </w:rPr>
        <w:t>ja</w:t>
      </w:r>
      <w:proofErr w:type="spellEnd"/>
      <w:r w:rsidRPr="00AF2203">
        <w:rPr>
          <w:rFonts w:ascii="Garamond" w:hAnsi="Garamond"/>
          <w:color w:val="000000" w:themeColor="text1"/>
          <w:sz w:val="22"/>
          <w:szCs w:val="22"/>
        </w:rPr>
        <w:t xml:space="preserve">,’ said Kiki, </w:t>
      </w:r>
      <w:r w:rsidR="0084566D" w:rsidRPr="00AF2203">
        <w:rPr>
          <w:rFonts w:ascii="Garamond" w:hAnsi="Garamond"/>
          <w:color w:val="000000" w:themeColor="text1"/>
          <w:sz w:val="22"/>
          <w:szCs w:val="22"/>
        </w:rPr>
        <w:t>stroking Baboo’s hand</w:t>
      </w:r>
      <w:r w:rsidRPr="00AF2203">
        <w:rPr>
          <w:rFonts w:ascii="Garamond" w:hAnsi="Garamond"/>
          <w:color w:val="000000" w:themeColor="text1"/>
          <w:sz w:val="22"/>
          <w:szCs w:val="22"/>
        </w:rPr>
        <w:t>.</w:t>
      </w:r>
      <w:r w:rsidR="00966D47" w:rsidRPr="00AF2203">
        <w:rPr>
          <w:rFonts w:ascii="Garamond" w:hAnsi="Garamond"/>
          <w:color w:val="000000" w:themeColor="text1"/>
          <w:sz w:val="22"/>
          <w:szCs w:val="22"/>
        </w:rPr>
        <w:t xml:space="preserve"> ‘He </w:t>
      </w:r>
      <w:r w:rsidR="00A40AC1">
        <w:rPr>
          <w:rFonts w:ascii="Garamond" w:hAnsi="Garamond"/>
          <w:color w:val="000000" w:themeColor="text1"/>
          <w:sz w:val="22"/>
          <w:szCs w:val="22"/>
        </w:rPr>
        <w:t>enjoys the pain</w:t>
      </w:r>
      <w:r w:rsidR="00966D47" w:rsidRPr="00AF2203">
        <w:rPr>
          <w:rFonts w:ascii="Garamond" w:hAnsi="Garamond"/>
          <w:color w:val="000000" w:themeColor="text1"/>
          <w:sz w:val="22"/>
          <w:szCs w:val="22"/>
        </w:rPr>
        <w:t>.</w:t>
      </w:r>
      <w:r w:rsidR="007D2791" w:rsidRPr="00AF2203">
        <w:rPr>
          <w:rFonts w:ascii="Garamond" w:hAnsi="Garamond"/>
          <w:color w:val="000000" w:themeColor="text1"/>
          <w:sz w:val="22"/>
          <w:szCs w:val="22"/>
        </w:rPr>
        <w:t xml:space="preserve"> </w:t>
      </w:r>
      <w:r w:rsidR="00A40AC1">
        <w:rPr>
          <w:rFonts w:ascii="Garamond" w:hAnsi="Garamond"/>
          <w:color w:val="000000" w:themeColor="text1"/>
          <w:sz w:val="22"/>
          <w:szCs w:val="22"/>
        </w:rPr>
        <w:t>R</w:t>
      </w:r>
      <w:r w:rsidR="00A40AC1" w:rsidRPr="00A40AC1">
        <w:rPr>
          <w:rFonts w:ascii="Garamond" w:hAnsi="Garamond"/>
          <w:color w:val="000000" w:themeColor="text1"/>
          <w:sz w:val="22"/>
          <w:szCs w:val="22"/>
        </w:rPr>
        <w:t xml:space="preserve">eassurance that </w:t>
      </w:r>
      <w:r w:rsidR="00A40AC1">
        <w:rPr>
          <w:rFonts w:ascii="Garamond" w:hAnsi="Garamond"/>
          <w:color w:val="000000" w:themeColor="text1"/>
          <w:sz w:val="22"/>
          <w:szCs w:val="22"/>
        </w:rPr>
        <w:t>he</w:t>
      </w:r>
      <w:r w:rsidR="00A40AC1" w:rsidRPr="00A40AC1">
        <w:rPr>
          <w:rFonts w:ascii="Garamond" w:hAnsi="Garamond"/>
          <w:color w:val="000000" w:themeColor="text1"/>
          <w:sz w:val="22"/>
          <w:szCs w:val="22"/>
        </w:rPr>
        <w:t xml:space="preserve"> can still be hurt.</w:t>
      </w:r>
      <w:r w:rsidR="00A40AC1">
        <w:rPr>
          <w:rFonts w:ascii="Garamond" w:hAnsi="Garamond"/>
          <w:color w:val="000000" w:themeColor="text1"/>
          <w:sz w:val="22"/>
          <w:szCs w:val="22"/>
        </w:rPr>
        <w:t>’ She smiled at him as a mother to a sleeping child</w:t>
      </w:r>
      <w:r w:rsidR="00DC2BA0">
        <w:rPr>
          <w:rFonts w:ascii="Garamond" w:hAnsi="Garamond"/>
          <w:color w:val="000000" w:themeColor="text1"/>
          <w:sz w:val="22"/>
          <w:szCs w:val="22"/>
        </w:rPr>
        <w:t xml:space="preserve"> and turned</w:t>
      </w:r>
      <w:r w:rsidR="00A40AC1">
        <w:rPr>
          <w:rFonts w:ascii="Garamond" w:hAnsi="Garamond"/>
          <w:color w:val="000000" w:themeColor="text1"/>
          <w:sz w:val="22"/>
          <w:szCs w:val="22"/>
        </w:rPr>
        <w:t xml:space="preserve"> sharply to Quentin. ‘</w:t>
      </w:r>
      <w:r w:rsidR="00843879">
        <w:rPr>
          <w:rFonts w:ascii="Garamond" w:hAnsi="Garamond"/>
          <w:color w:val="000000" w:themeColor="text1"/>
          <w:sz w:val="22"/>
          <w:szCs w:val="22"/>
        </w:rPr>
        <w:t>Now, I</w:t>
      </w:r>
      <w:r w:rsidR="001E4C1E" w:rsidRPr="00AF2203">
        <w:rPr>
          <w:rFonts w:ascii="Garamond" w:hAnsi="Garamond"/>
          <w:color w:val="000000" w:themeColor="text1"/>
          <w:sz w:val="22"/>
          <w:szCs w:val="22"/>
        </w:rPr>
        <w:t xml:space="preserve"> will show you</w:t>
      </w:r>
      <w:r w:rsidRPr="00AF2203">
        <w:rPr>
          <w:rFonts w:ascii="Garamond" w:hAnsi="Garamond"/>
          <w:color w:val="000000" w:themeColor="text1"/>
          <w:sz w:val="22"/>
          <w:szCs w:val="22"/>
        </w:rPr>
        <w:t xml:space="preserve"> a new </w:t>
      </w:r>
      <w:r w:rsidR="00CF3C05" w:rsidRPr="00AF2203">
        <w:rPr>
          <w:rFonts w:ascii="Garamond" w:hAnsi="Garamond"/>
          <w:color w:val="000000" w:themeColor="text1"/>
          <w:sz w:val="22"/>
          <w:szCs w:val="22"/>
        </w:rPr>
        <w:t>piece of hardware</w:t>
      </w:r>
      <w:r w:rsidRPr="00AF2203">
        <w:rPr>
          <w:rFonts w:ascii="Garamond" w:hAnsi="Garamond"/>
          <w:color w:val="000000" w:themeColor="text1"/>
          <w:sz w:val="22"/>
          <w:szCs w:val="22"/>
        </w:rPr>
        <w:t xml:space="preserve"> that will help </w:t>
      </w:r>
      <w:r w:rsidR="00924EEC" w:rsidRPr="00AF2203">
        <w:rPr>
          <w:rFonts w:ascii="Garamond" w:hAnsi="Garamond"/>
          <w:color w:val="000000" w:themeColor="text1"/>
          <w:sz w:val="22"/>
          <w:szCs w:val="22"/>
        </w:rPr>
        <w:t>when you meet Ragnor tomorrow</w:t>
      </w:r>
      <w:r w:rsidRPr="00AF2203">
        <w:rPr>
          <w:rFonts w:ascii="Garamond" w:hAnsi="Garamond"/>
          <w:color w:val="000000" w:themeColor="text1"/>
          <w:sz w:val="22"/>
          <w:szCs w:val="22"/>
        </w:rPr>
        <w:t>.</w:t>
      </w:r>
      <w:r w:rsidR="007378B7">
        <w:rPr>
          <w:rFonts w:ascii="Garamond" w:hAnsi="Garamond"/>
          <w:color w:val="000000" w:themeColor="text1"/>
          <w:sz w:val="22"/>
          <w:szCs w:val="22"/>
        </w:rPr>
        <w:t xml:space="preserve"> </w:t>
      </w:r>
      <w:r w:rsidR="00C659ED">
        <w:rPr>
          <w:rFonts w:ascii="Garamond" w:hAnsi="Garamond"/>
          <w:color w:val="000000" w:themeColor="text1"/>
          <w:sz w:val="22"/>
          <w:szCs w:val="22"/>
        </w:rPr>
        <w:t>An</w:t>
      </w:r>
      <w:r w:rsidR="007378B7">
        <w:rPr>
          <w:rFonts w:ascii="Garamond" w:hAnsi="Garamond"/>
          <w:color w:val="000000" w:themeColor="text1"/>
          <w:sz w:val="22"/>
          <w:szCs w:val="22"/>
        </w:rPr>
        <w:t xml:space="preserve"> </w:t>
      </w:r>
      <w:r w:rsidR="007378B7" w:rsidRPr="007378B7">
        <w:rPr>
          <w:rFonts w:ascii="Garamond" w:hAnsi="Garamond"/>
          <w:color w:val="000000" w:themeColor="text1"/>
          <w:sz w:val="22"/>
          <w:szCs w:val="22"/>
        </w:rPr>
        <w:t>apophenic modulat</w:t>
      </w:r>
      <w:r w:rsidR="00C659ED">
        <w:rPr>
          <w:rFonts w:ascii="Garamond" w:hAnsi="Garamond"/>
          <w:color w:val="000000" w:themeColor="text1"/>
          <w:sz w:val="22"/>
          <w:szCs w:val="22"/>
        </w:rPr>
        <w:t>or. I</w:t>
      </w:r>
      <w:r w:rsidRPr="00AF2203">
        <w:rPr>
          <w:rFonts w:ascii="Garamond" w:hAnsi="Garamond"/>
          <w:color w:val="000000" w:themeColor="text1"/>
          <w:sz w:val="22"/>
          <w:szCs w:val="22"/>
        </w:rPr>
        <w:t xml:space="preserve">t can </w:t>
      </w:r>
      <w:r w:rsidR="007378B7">
        <w:rPr>
          <w:rFonts w:ascii="Garamond" w:hAnsi="Garamond"/>
          <w:color w:val="000000" w:themeColor="text1"/>
          <w:sz w:val="22"/>
          <w:szCs w:val="22"/>
        </w:rPr>
        <w:t>filter and un-filter</w:t>
      </w:r>
      <w:r w:rsidRPr="00AF2203">
        <w:rPr>
          <w:rFonts w:ascii="Garamond" w:hAnsi="Garamond"/>
          <w:color w:val="000000" w:themeColor="text1"/>
          <w:sz w:val="22"/>
          <w:szCs w:val="22"/>
        </w:rPr>
        <w:t xml:space="preserve"> the information in your environment</w:t>
      </w:r>
      <w:r w:rsidR="00DC2BA0">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2BA0">
        <w:rPr>
          <w:rFonts w:ascii="Garamond" w:hAnsi="Garamond"/>
          <w:color w:val="000000" w:themeColor="text1"/>
          <w:sz w:val="22"/>
          <w:szCs w:val="22"/>
        </w:rPr>
        <w:t>remove</w:t>
      </w:r>
      <w:r w:rsidRPr="00AF2203">
        <w:rPr>
          <w:rFonts w:ascii="Garamond" w:hAnsi="Garamond"/>
          <w:color w:val="000000" w:themeColor="text1"/>
          <w:sz w:val="22"/>
          <w:szCs w:val="22"/>
        </w:rPr>
        <w:t xml:space="preserve"> the </w:t>
      </w:r>
      <w:r w:rsidR="00C659ED">
        <w:rPr>
          <w:rFonts w:ascii="Garamond" w:hAnsi="Garamond"/>
          <w:color w:val="000000" w:themeColor="text1"/>
          <w:sz w:val="22"/>
          <w:szCs w:val="22"/>
        </w:rPr>
        <w:t>—</w:t>
      </w:r>
      <w:r w:rsidR="003178C7">
        <w:rPr>
          <w:rFonts w:ascii="Garamond" w:hAnsi="Garamond"/>
          <w:color w:val="000000" w:themeColor="text1"/>
          <w:sz w:val="22"/>
          <w:szCs w:val="22"/>
        </w:rPr>
        <w:t>.</w:t>
      </w:r>
      <w:r w:rsidRPr="00AF2203">
        <w:rPr>
          <w:rFonts w:ascii="Garamond" w:hAnsi="Garamond"/>
          <w:color w:val="000000" w:themeColor="text1"/>
          <w:sz w:val="22"/>
          <w:szCs w:val="22"/>
        </w:rPr>
        <w:t>’</w:t>
      </w:r>
    </w:p>
    <w:p w14:paraId="7E256D9A" w14:textId="5A453E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659ED">
        <w:rPr>
          <w:rFonts w:ascii="Garamond" w:hAnsi="Garamond"/>
          <w:color w:val="000000" w:themeColor="text1"/>
          <w:sz w:val="22"/>
          <w:szCs w:val="22"/>
        </w:rPr>
        <w:t>T</w:t>
      </w:r>
      <w:r w:rsidRPr="00AF2203">
        <w:rPr>
          <w:rFonts w:ascii="Garamond" w:hAnsi="Garamond"/>
          <w:color w:val="000000" w:themeColor="text1"/>
          <w:sz w:val="22"/>
          <w:szCs w:val="22"/>
        </w:rPr>
        <w:t xml:space="preserve">ried </w:t>
      </w:r>
      <w:r w:rsidR="009A68C2">
        <w:rPr>
          <w:rFonts w:ascii="Garamond" w:hAnsi="Garamond"/>
          <w:color w:val="000000" w:themeColor="text1"/>
          <w:sz w:val="22"/>
          <w:szCs w:val="22"/>
        </w:rPr>
        <w:t>it</w:t>
      </w:r>
      <w:r w:rsidR="00C659ED">
        <w:rPr>
          <w:rFonts w:ascii="Garamond" w:hAnsi="Garamond"/>
          <w:color w:val="000000" w:themeColor="text1"/>
          <w:sz w:val="22"/>
          <w:szCs w:val="22"/>
        </w:rPr>
        <w:t>,’ interrupted Quentin.</w:t>
      </w:r>
      <w:r w:rsidRPr="00AF2203">
        <w:rPr>
          <w:rFonts w:ascii="Garamond" w:hAnsi="Garamond"/>
          <w:color w:val="000000" w:themeColor="text1"/>
          <w:sz w:val="22"/>
          <w:szCs w:val="22"/>
        </w:rPr>
        <w:t xml:space="preserve"> </w:t>
      </w:r>
      <w:r w:rsidR="00C659ED">
        <w:rPr>
          <w:rFonts w:ascii="Garamond" w:hAnsi="Garamond"/>
          <w:color w:val="000000" w:themeColor="text1"/>
          <w:sz w:val="22"/>
          <w:szCs w:val="22"/>
        </w:rPr>
        <w:t>‘</w:t>
      </w:r>
      <w:r w:rsidRPr="00AF2203">
        <w:rPr>
          <w:rFonts w:ascii="Garamond" w:hAnsi="Garamond"/>
          <w:color w:val="000000" w:themeColor="text1"/>
          <w:sz w:val="22"/>
          <w:szCs w:val="22"/>
        </w:rPr>
        <w:t>Someone I met today showed it to me. She called it a Honzing mask</w:t>
      </w:r>
      <w:r w:rsidR="00DC2BA0">
        <w:rPr>
          <w:rFonts w:ascii="Garamond" w:hAnsi="Garamond"/>
          <w:color w:val="000000" w:themeColor="text1"/>
          <w:sz w:val="22"/>
          <w:szCs w:val="22"/>
        </w:rPr>
        <w:t xml:space="preserve"> and i</w:t>
      </w:r>
      <w:r w:rsidRPr="00AF2203">
        <w:rPr>
          <w:rFonts w:ascii="Garamond" w:hAnsi="Garamond"/>
          <w:color w:val="000000" w:themeColor="text1"/>
          <w:sz w:val="22"/>
          <w:szCs w:val="22"/>
        </w:rPr>
        <w:t>t’s not for me.’</w:t>
      </w:r>
    </w:p>
    <w:p w14:paraId="7CEAAD25" w14:textId="744883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w:t>
      </w:r>
      <w:r w:rsidR="00A613D5">
        <w:rPr>
          <w:rFonts w:ascii="Garamond" w:hAnsi="Garamond"/>
          <w:color w:val="000000" w:themeColor="text1"/>
          <w:sz w:val="22"/>
          <w:szCs w:val="22"/>
        </w:rPr>
        <w:t>must have been</w:t>
      </w:r>
      <w:r w:rsidRPr="00AF2203">
        <w:rPr>
          <w:rFonts w:ascii="Garamond" w:hAnsi="Garamond"/>
          <w:color w:val="000000" w:themeColor="text1"/>
          <w:sz w:val="22"/>
          <w:szCs w:val="22"/>
        </w:rPr>
        <w:t xml:space="preserve"> </w:t>
      </w:r>
      <w:r w:rsidR="00092E4F">
        <w:rPr>
          <w:rFonts w:ascii="Garamond" w:hAnsi="Garamond"/>
          <w:color w:val="000000" w:themeColor="text1"/>
          <w:sz w:val="22"/>
          <w:szCs w:val="22"/>
        </w:rPr>
        <w:t>our friend Finesse</w:t>
      </w:r>
      <w:r w:rsidR="00A93E64" w:rsidRPr="00AF2203">
        <w:rPr>
          <w:rFonts w:ascii="Garamond" w:hAnsi="Garamond"/>
          <w:color w:val="000000" w:themeColor="text1"/>
          <w:sz w:val="22"/>
          <w:szCs w:val="22"/>
        </w:rPr>
        <w:t>,’ said Kiki</w:t>
      </w:r>
      <w:r w:rsidR="00A613D5">
        <w:rPr>
          <w:rFonts w:ascii="Garamond" w:hAnsi="Garamond"/>
          <w:color w:val="000000" w:themeColor="text1"/>
          <w:sz w:val="22"/>
          <w:szCs w:val="22"/>
        </w:rPr>
        <w:t>.</w:t>
      </w:r>
    </w:p>
    <w:p w14:paraId="52015C8D" w14:textId="4E77F5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third glass of absinthe was coursing through Quentin</w:t>
      </w:r>
      <w:r w:rsidR="00DC2BA0">
        <w:rPr>
          <w:rFonts w:ascii="Garamond" w:hAnsi="Garamond"/>
          <w:color w:val="000000" w:themeColor="text1"/>
          <w:sz w:val="22"/>
          <w:szCs w:val="22"/>
        </w:rPr>
        <w:t xml:space="preserve"> and h</w:t>
      </w:r>
      <w:r w:rsidRPr="00AF2203">
        <w:rPr>
          <w:rFonts w:ascii="Garamond" w:hAnsi="Garamond"/>
          <w:color w:val="000000" w:themeColor="text1"/>
          <w:sz w:val="22"/>
          <w:szCs w:val="22"/>
        </w:rPr>
        <w:t>e felt suspicious.</w:t>
      </w:r>
    </w:p>
    <w:p w14:paraId="19486DA8" w14:textId="0B5F737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refuse to wear a mask that tells me how to walk. I like to see where I’m going.</w:t>
      </w:r>
      <w:r w:rsidR="00F2134A">
        <w:rPr>
          <w:rFonts w:ascii="Garamond" w:hAnsi="Garamond"/>
          <w:color w:val="000000" w:themeColor="text1"/>
          <w:sz w:val="22"/>
          <w:szCs w:val="22"/>
        </w:rPr>
        <w:t xml:space="preserve"> I’ve had enough of the manipulation from my damn reality modulator!</w:t>
      </w:r>
      <w:r w:rsidRPr="00AF2203">
        <w:rPr>
          <w:rFonts w:ascii="Garamond" w:hAnsi="Garamond"/>
          <w:color w:val="000000" w:themeColor="text1"/>
          <w:sz w:val="22"/>
          <w:szCs w:val="22"/>
        </w:rPr>
        <w:t>’</w:t>
      </w:r>
      <w:r w:rsidR="00F2134A">
        <w:rPr>
          <w:rFonts w:ascii="Garamond" w:hAnsi="Garamond"/>
          <w:color w:val="000000" w:themeColor="text1"/>
          <w:sz w:val="22"/>
          <w:szCs w:val="22"/>
        </w:rPr>
        <w:t xml:space="preserve"> </w:t>
      </w:r>
    </w:p>
    <w:p w14:paraId="0AA3971B" w14:textId="6A48D54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reanimated and boomed</w:t>
      </w:r>
      <w:r w:rsidR="00530FB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‘Don’t blame you old chap</w:t>
      </w:r>
      <w:r w:rsidR="000C468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Bloody encumbrance! </w:t>
      </w:r>
      <w:r w:rsidR="009400EA">
        <w:rPr>
          <w:rFonts w:ascii="Garamond" w:hAnsi="Garamond"/>
          <w:color w:val="000000" w:themeColor="text1"/>
          <w:sz w:val="22"/>
          <w:szCs w:val="22"/>
        </w:rPr>
        <w:t>W</w:t>
      </w:r>
      <w:r w:rsidR="00184A84">
        <w:rPr>
          <w:rFonts w:ascii="Garamond" w:hAnsi="Garamond"/>
          <w:color w:val="000000" w:themeColor="text1"/>
          <w:sz w:val="22"/>
          <w:szCs w:val="22"/>
        </w:rPr>
        <w:t xml:space="preserve">hen you meet </w:t>
      </w:r>
      <w:r w:rsidR="00C76613" w:rsidRPr="00C76613">
        <w:rPr>
          <w:rFonts w:ascii="Garamond" w:hAnsi="Garamond"/>
          <w:color w:val="000000" w:themeColor="text1"/>
          <w:sz w:val="22"/>
          <w:szCs w:val="22"/>
        </w:rPr>
        <w:t>Ragno</w:t>
      </w:r>
      <w:r w:rsidR="00DC2BA0">
        <w:rPr>
          <w:rFonts w:ascii="Garamond" w:hAnsi="Garamond"/>
          <w:color w:val="000000" w:themeColor="text1"/>
          <w:sz w:val="22"/>
          <w:szCs w:val="22"/>
        </w:rPr>
        <w:t>r</w:t>
      </w:r>
      <w:r w:rsidR="00184A84">
        <w:rPr>
          <w:rFonts w:ascii="Garamond" w:hAnsi="Garamond"/>
          <w:color w:val="000000" w:themeColor="text1"/>
          <w:sz w:val="22"/>
          <w:szCs w:val="22"/>
        </w:rPr>
        <w:t xml:space="preserve"> l</w:t>
      </w:r>
      <w:r w:rsidRPr="00AF2203">
        <w:rPr>
          <w:rFonts w:ascii="Garamond" w:hAnsi="Garamond"/>
          <w:color w:val="000000" w:themeColor="text1"/>
          <w:sz w:val="22"/>
          <w:szCs w:val="22"/>
        </w:rPr>
        <w:t xml:space="preserve">ook the little plenipotentiary in the eye and tell him </w:t>
      </w:r>
      <w:r w:rsidR="00446757" w:rsidRPr="00AF2203">
        <w:rPr>
          <w:rFonts w:ascii="Garamond" w:hAnsi="Garamond"/>
          <w:color w:val="000000" w:themeColor="text1"/>
          <w:sz w:val="22"/>
          <w:szCs w:val="22"/>
        </w:rPr>
        <w:t>to find his own voice</w:t>
      </w:r>
      <w:r w:rsidRPr="00AF2203">
        <w:rPr>
          <w:rFonts w:ascii="Garamond" w:hAnsi="Garamond"/>
          <w:color w:val="000000" w:themeColor="text1"/>
          <w:sz w:val="22"/>
          <w:szCs w:val="22"/>
        </w:rPr>
        <w:t>!’</w:t>
      </w:r>
    </w:p>
    <w:p w14:paraId="1731EB3C" w14:textId="69DEF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tutted and said more calmly, ‘</w:t>
      </w:r>
      <w:proofErr w:type="spellStart"/>
      <w:r w:rsidR="008C0685" w:rsidRPr="00CA106C">
        <w:rPr>
          <w:rFonts w:ascii="Garamond" w:hAnsi="Garamond"/>
          <w:i/>
          <w:iCs/>
          <w:color w:val="000000" w:themeColor="text1"/>
          <w:sz w:val="22"/>
          <w:szCs w:val="22"/>
        </w:rPr>
        <w:t>Natürlich</w:t>
      </w:r>
      <w:proofErr w:type="spellEnd"/>
      <w:r w:rsidRPr="00AF2203">
        <w:rPr>
          <w:rFonts w:ascii="Garamond" w:hAnsi="Garamond"/>
          <w:color w:val="000000" w:themeColor="text1"/>
          <w:sz w:val="22"/>
          <w:szCs w:val="22"/>
        </w:rPr>
        <w:t xml:space="preserve">, you must decide </w:t>
      </w:r>
      <w:r w:rsidR="009400EA">
        <w:rPr>
          <w:rFonts w:ascii="Garamond" w:hAnsi="Garamond"/>
          <w:color w:val="000000" w:themeColor="text1"/>
          <w:sz w:val="22"/>
          <w:szCs w:val="22"/>
        </w:rPr>
        <w:t>the terms of your interaction</w:t>
      </w:r>
      <w:r w:rsidRPr="00AF2203">
        <w:rPr>
          <w:rFonts w:ascii="Garamond" w:hAnsi="Garamond"/>
          <w:color w:val="000000" w:themeColor="text1"/>
          <w:sz w:val="22"/>
          <w:szCs w:val="22"/>
        </w:rPr>
        <w:t xml:space="preserve">. I recommend </w:t>
      </w:r>
      <w:r w:rsidR="00431659">
        <w:rPr>
          <w:rFonts w:ascii="Garamond" w:hAnsi="Garamond"/>
          <w:color w:val="000000" w:themeColor="text1"/>
          <w:sz w:val="22"/>
          <w:szCs w:val="22"/>
        </w:rPr>
        <w:t>you</w:t>
      </w:r>
      <w:r w:rsidRPr="00AF2203">
        <w:rPr>
          <w:rFonts w:ascii="Garamond" w:hAnsi="Garamond"/>
          <w:color w:val="000000" w:themeColor="text1"/>
          <w:sz w:val="22"/>
          <w:szCs w:val="22"/>
        </w:rPr>
        <w:t xml:space="preserve"> </w:t>
      </w:r>
      <w:r w:rsidR="00132317">
        <w:rPr>
          <w:rFonts w:ascii="Garamond" w:hAnsi="Garamond"/>
          <w:color w:val="000000" w:themeColor="text1"/>
          <w:sz w:val="22"/>
          <w:szCs w:val="22"/>
        </w:rPr>
        <w:t xml:space="preserve">use the modulator </w:t>
      </w:r>
      <w:r w:rsidR="00DC2BA0">
        <w:rPr>
          <w:rFonts w:ascii="Garamond" w:hAnsi="Garamond"/>
          <w:color w:val="000000" w:themeColor="text1"/>
          <w:sz w:val="22"/>
          <w:szCs w:val="22"/>
        </w:rPr>
        <w:t>with sound to</w:t>
      </w:r>
      <w:r w:rsidRPr="00AF2203">
        <w:rPr>
          <w:rFonts w:ascii="Garamond" w:hAnsi="Garamond"/>
          <w:color w:val="000000" w:themeColor="text1"/>
          <w:sz w:val="22"/>
          <w:szCs w:val="22"/>
        </w:rPr>
        <w:t xml:space="preserve"> </w:t>
      </w:r>
      <w:r w:rsidR="00036877" w:rsidRPr="00AF2203">
        <w:rPr>
          <w:rFonts w:ascii="Garamond" w:hAnsi="Garamond"/>
          <w:color w:val="000000" w:themeColor="text1"/>
          <w:sz w:val="22"/>
          <w:szCs w:val="22"/>
        </w:rPr>
        <w:t>interpret</w:t>
      </w:r>
      <w:r w:rsidRPr="00AF2203">
        <w:rPr>
          <w:rFonts w:ascii="Garamond" w:hAnsi="Garamond"/>
          <w:color w:val="000000" w:themeColor="text1"/>
          <w:sz w:val="22"/>
          <w:szCs w:val="22"/>
        </w:rPr>
        <w:t xml:space="preserve"> </w:t>
      </w:r>
      <w:r w:rsidR="006112DA">
        <w:rPr>
          <w:rFonts w:ascii="Garamond" w:hAnsi="Garamond"/>
          <w:color w:val="000000" w:themeColor="text1"/>
          <w:sz w:val="22"/>
          <w:szCs w:val="22"/>
        </w:rPr>
        <w:t>your</w:t>
      </w:r>
      <w:r w:rsidR="00ED66C1">
        <w:rPr>
          <w:rFonts w:ascii="Garamond" w:hAnsi="Garamond"/>
          <w:color w:val="000000" w:themeColor="text1"/>
          <w:sz w:val="22"/>
          <w:szCs w:val="22"/>
        </w:rPr>
        <w:t xml:space="preserve"> local</w:t>
      </w:r>
      <w:r w:rsidR="006112DA">
        <w:rPr>
          <w:rFonts w:ascii="Garamond" w:hAnsi="Garamond"/>
          <w:color w:val="000000" w:themeColor="text1"/>
          <w:sz w:val="22"/>
          <w:szCs w:val="22"/>
        </w:rPr>
        <w:t xml:space="preserve"> </w:t>
      </w:r>
      <w:r w:rsidR="006112DA" w:rsidRPr="006112DA">
        <w:rPr>
          <w:rFonts w:ascii="Garamond" w:hAnsi="Garamond"/>
          <w:i/>
          <w:iCs/>
          <w:color w:val="000000" w:themeColor="text1"/>
          <w:sz w:val="22"/>
          <w:szCs w:val="22"/>
        </w:rPr>
        <w:t>umwelt</w:t>
      </w:r>
      <w:r w:rsidR="006112DA">
        <w:rPr>
          <w:rFonts w:ascii="Garamond" w:hAnsi="Garamond"/>
          <w:color w:val="000000" w:themeColor="text1"/>
          <w:sz w:val="22"/>
          <w:szCs w:val="22"/>
        </w:rPr>
        <w:t>.</w:t>
      </w:r>
      <w:r w:rsidR="00132317">
        <w:rPr>
          <w:rFonts w:ascii="Garamond" w:hAnsi="Garamond"/>
          <w:color w:val="000000" w:themeColor="text1"/>
          <w:sz w:val="22"/>
          <w:szCs w:val="22"/>
        </w:rPr>
        <w:t xml:space="preserve"> </w:t>
      </w:r>
      <w:r w:rsidR="00036877" w:rsidRPr="00AF2203">
        <w:rPr>
          <w:rFonts w:ascii="Garamond" w:hAnsi="Garamond"/>
          <w:color w:val="000000" w:themeColor="text1"/>
          <w:sz w:val="22"/>
          <w:szCs w:val="22"/>
        </w:rPr>
        <w:t>Ragnor has a tendency to speak</w:t>
      </w:r>
      <w:r w:rsidR="003178C7">
        <w:rPr>
          <w:rFonts w:ascii="Garamond" w:hAnsi="Garamond"/>
          <w:color w:val="000000" w:themeColor="text1"/>
          <w:sz w:val="22"/>
          <w:szCs w:val="22"/>
        </w:rPr>
        <w:t xml:space="preserve"> </w:t>
      </w:r>
      <w:r w:rsidR="00EB22A5">
        <w:rPr>
          <w:rFonts w:ascii="Garamond" w:hAnsi="Garamond"/>
          <w:i/>
          <w:iCs/>
          <w:color w:val="000000" w:themeColor="text1"/>
          <w:sz w:val="22"/>
          <w:szCs w:val="22"/>
        </w:rPr>
        <w:t>—</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E3B1BA9" w14:textId="6DC7B102" w:rsidR="003937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04A8A"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F31E40" w:rsidRPr="00AF2203">
        <w:rPr>
          <w:rFonts w:ascii="Garamond" w:hAnsi="Garamond"/>
          <w:color w:val="000000" w:themeColor="text1"/>
          <w:sz w:val="22"/>
          <w:szCs w:val="22"/>
        </w:rPr>
        <w:t xml:space="preserve">not only eats flowers but </w:t>
      </w:r>
      <w:r w:rsidRPr="00AF2203">
        <w:rPr>
          <w:rFonts w:ascii="Garamond" w:hAnsi="Garamond"/>
          <w:color w:val="000000" w:themeColor="text1"/>
          <w:sz w:val="22"/>
          <w:szCs w:val="22"/>
        </w:rPr>
        <w:t>talk</w:t>
      </w:r>
      <w:r w:rsidR="00504A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3937F1" w:rsidRPr="00AF2203">
        <w:rPr>
          <w:rFonts w:ascii="Garamond" w:hAnsi="Garamond"/>
          <w:color w:val="000000" w:themeColor="text1"/>
          <w:sz w:val="22"/>
          <w:szCs w:val="22"/>
        </w:rPr>
        <w:t xml:space="preserve">through </w:t>
      </w:r>
      <w:r w:rsidR="00351C28" w:rsidRPr="00AF2203">
        <w:rPr>
          <w:rFonts w:ascii="Garamond" w:hAnsi="Garamond"/>
          <w:color w:val="000000" w:themeColor="text1"/>
          <w:sz w:val="22"/>
          <w:szCs w:val="22"/>
        </w:rPr>
        <w:t>them</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36877" w:rsidRPr="00AF2203">
        <w:rPr>
          <w:rFonts w:ascii="Garamond" w:hAnsi="Garamond"/>
          <w:color w:val="000000" w:themeColor="text1"/>
          <w:sz w:val="22"/>
          <w:szCs w:val="22"/>
        </w:rPr>
        <w:t xml:space="preserve"> said Baboo</w:t>
      </w:r>
      <w:r w:rsidR="003937F1" w:rsidRPr="00AF2203">
        <w:rPr>
          <w:rFonts w:ascii="Garamond" w:hAnsi="Garamond"/>
          <w:color w:val="000000" w:themeColor="text1"/>
          <w:sz w:val="22"/>
          <w:szCs w:val="22"/>
        </w:rPr>
        <w:t xml:space="preserve"> with a small laugh.</w:t>
      </w:r>
      <w:r w:rsidR="00803999" w:rsidRPr="00AF2203">
        <w:rPr>
          <w:rStyle w:val="FootnoteReference"/>
          <w:rFonts w:ascii="Garamond" w:hAnsi="Garamond"/>
          <w:color w:val="000000" w:themeColor="text1"/>
          <w:sz w:val="22"/>
          <w:szCs w:val="22"/>
        </w:rPr>
        <w:footnoteReference w:id="136"/>
      </w:r>
    </w:p>
    <w:p w14:paraId="12142667" w14:textId="580868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will put on this new reality modulator,’ said Kiki, tapping Quentin’s shoulder </w:t>
      </w:r>
      <w:r w:rsidR="00CF782F" w:rsidRPr="00AF2203">
        <w:rPr>
          <w:rFonts w:ascii="Garamond" w:hAnsi="Garamond"/>
          <w:color w:val="000000" w:themeColor="text1"/>
          <w:sz w:val="22"/>
          <w:szCs w:val="22"/>
        </w:rPr>
        <w:t xml:space="preserve">twice </w:t>
      </w:r>
      <w:r w:rsidRPr="00AF2203">
        <w:rPr>
          <w:rFonts w:ascii="Garamond" w:hAnsi="Garamond"/>
          <w:color w:val="000000" w:themeColor="text1"/>
          <w:sz w:val="22"/>
          <w:szCs w:val="22"/>
        </w:rPr>
        <w:t>and handing him a silver purse.</w:t>
      </w:r>
      <w:r w:rsidR="003937F1" w:rsidRPr="00AF2203">
        <w:rPr>
          <w:rFonts w:ascii="Garamond" w:hAnsi="Garamond"/>
          <w:color w:val="000000" w:themeColor="text1"/>
          <w:sz w:val="22"/>
          <w:szCs w:val="22"/>
        </w:rPr>
        <w:t xml:space="preserve"> ‘It will help you understand what is happening.’</w:t>
      </w:r>
    </w:p>
    <w:p w14:paraId="3AFAC93C" w14:textId="77777777" w:rsidR="00DC2BA0" w:rsidRDefault="00530FB2" w:rsidP="00C61AA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From the purse </w:t>
      </w:r>
      <w:r w:rsidR="00BE3C44" w:rsidRPr="00AF2203">
        <w:rPr>
          <w:rFonts w:ascii="Garamond" w:hAnsi="Garamond"/>
          <w:color w:val="000000" w:themeColor="text1"/>
          <w:sz w:val="22"/>
          <w:szCs w:val="22"/>
        </w:rPr>
        <w:t xml:space="preserve">Quentin took </w:t>
      </w: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band and slipped it around his head</w:t>
      </w:r>
      <w:r w:rsidR="00DC2BA0">
        <w:rPr>
          <w:rFonts w:ascii="Garamond" w:hAnsi="Garamond"/>
          <w:color w:val="000000" w:themeColor="text1"/>
          <w:sz w:val="22"/>
          <w:szCs w:val="22"/>
        </w:rPr>
        <w:t xml:space="preserve"> and pressed </w:t>
      </w:r>
      <w:r w:rsidR="00BE3C44" w:rsidRPr="00AF2203">
        <w:rPr>
          <w:rFonts w:ascii="Garamond" w:hAnsi="Garamond"/>
          <w:color w:val="000000" w:themeColor="text1"/>
          <w:sz w:val="22"/>
          <w:szCs w:val="22"/>
        </w:rPr>
        <w:t>the cold wet nodules to his scalp</w:t>
      </w:r>
      <w:r w:rsidR="00DC2BA0">
        <w:rPr>
          <w:rFonts w:ascii="Garamond" w:hAnsi="Garamond"/>
          <w:color w:val="000000" w:themeColor="text1"/>
          <w:sz w:val="22"/>
          <w:szCs w:val="22"/>
        </w:rPr>
        <w:t xml:space="preserve">. Kiki finished the fitting by </w:t>
      </w:r>
      <w:r w:rsidR="00632E26" w:rsidRPr="00AF2203">
        <w:rPr>
          <w:rFonts w:ascii="Garamond" w:hAnsi="Garamond"/>
          <w:color w:val="000000" w:themeColor="text1"/>
          <w:sz w:val="22"/>
          <w:szCs w:val="22"/>
        </w:rPr>
        <w:t xml:space="preserve">pushing a </w:t>
      </w:r>
      <w:r w:rsidR="00841AB8">
        <w:rPr>
          <w:rFonts w:ascii="Garamond" w:hAnsi="Garamond"/>
          <w:color w:val="000000" w:themeColor="text1"/>
          <w:sz w:val="22"/>
          <w:szCs w:val="22"/>
        </w:rPr>
        <w:t xml:space="preserve">curved </w:t>
      </w:r>
      <w:r w:rsidR="00B81A7C">
        <w:rPr>
          <w:rFonts w:ascii="Garamond" w:hAnsi="Garamond"/>
          <w:color w:val="000000" w:themeColor="text1"/>
          <w:sz w:val="22"/>
          <w:szCs w:val="22"/>
        </w:rPr>
        <w:t>strip</w:t>
      </w:r>
      <w:r w:rsidR="00632E26" w:rsidRPr="00AF2203">
        <w:rPr>
          <w:rFonts w:ascii="Garamond" w:hAnsi="Garamond"/>
          <w:color w:val="000000" w:themeColor="text1"/>
          <w:sz w:val="22"/>
          <w:szCs w:val="22"/>
        </w:rPr>
        <w:t xml:space="preserve"> down over his temples</w:t>
      </w:r>
      <w:r w:rsidR="00BE3C44" w:rsidRPr="00AF2203">
        <w:rPr>
          <w:rFonts w:ascii="Garamond" w:hAnsi="Garamond"/>
          <w:color w:val="000000" w:themeColor="text1"/>
          <w:sz w:val="22"/>
          <w:szCs w:val="22"/>
        </w:rPr>
        <w:t xml:space="preserve">. </w:t>
      </w:r>
    </w:p>
    <w:p w14:paraId="2A120307" w14:textId="078C9395" w:rsidR="00BE3C44" w:rsidRPr="00AF2203" w:rsidRDefault="00DC2BA0" w:rsidP="00C61AA9">
      <w:pPr>
        <w:ind w:firstLine="454"/>
        <w:jc w:val="both"/>
        <w:rPr>
          <w:rFonts w:ascii="Garamond" w:hAnsi="Garamond"/>
          <w:color w:val="000000" w:themeColor="text1"/>
          <w:sz w:val="22"/>
          <w:szCs w:val="22"/>
        </w:rPr>
      </w:pPr>
      <w:r w:rsidRPr="00DC2BA0">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heard a voice</w:t>
      </w:r>
      <w:r w:rsidR="0031031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It was the voice of his internal monolog</w:t>
      </w:r>
      <w:r w:rsidR="00961AE4" w:rsidRPr="00AF2203">
        <w:rPr>
          <w:rFonts w:ascii="Garamond" w:hAnsi="Garamond"/>
          <w:color w:val="000000" w:themeColor="text1"/>
          <w:sz w:val="22"/>
          <w:szCs w:val="22"/>
        </w:rPr>
        <w:t>ue</w:t>
      </w:r>
      <w:r w:rsidR="00BE3C44" w:rsidRPr="00AF2203">
        <w:rPr>
          <w:rFonts w:ascii="Garamond" w:hAnsi="Garamond"/>
          <w:color w:val="000000" w:themeColor="text1"/>
          <w:sz w:val="22"/>
          <w:szCs w:val="22"/>
        </w:rPr>
        <w:t>.</w:t>
      </w:r>
    </w:p>
    <w:p w14:paraId="100AF392" w14:textId="61D967FC" w:rsidR="00BE3C44" w:rsidRPr="00AF2203" w:rsidRDefault="00BE3C44" w:rsidP="00D45816">
      <w:pPr>
        <w:ind w:left="426"/>
        <w:jc w:val="both"/>
        <w:rPr>
          <w:rFonts w:ascii="Garamond" w:hAnsi="Garamond"/>
          <w:color w:val="000000" w:themeColor="text1"/>
          <w:sz w:val="22"/>
          <w:szCs w:val="22"/>
        </w:rPr>
      </w:pPr>
      <w:r w:rsidRPr="00AF2203">
        <w:rPr>
          <w:rFonts w:ascii="Courier" w:hAnsi="Courier"/>
          <w:color w:val="000000" w:themeColor="text1"/>
          <w:sz w:val="20"/>
          <w:szCs w:val="20"/>
        </w:rPr>
        <w:t>You pause, listening to the voice: your own voice.</w:t>
      </w:r>
    </w:p>
    <w:p w14:paraId="0F2EDB38" w14:textId="55C107F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lifted a hand and patted the air with palliative reassurance. </w:t>
      </w:r>
      <w:r w:rsidR="009C5B6C">
        <w:rPr>
          <w:rFonts w:ascii="Garamond" w:hAnsi="Garamond"/>
          <w:color w:val="000000" w:themeColor="text1"/>
          <w:sz w:val="22"/>
          <w:szCs w:val="22"/>
        </w:rPr>
        <w:t xml:space="preserve">Kiki came towards </w:t>
      </w:r>
      <w:r w:rsidRPr="00AF2203">
        <w:rPr>
          <w:rFonts w:ascii="Garamond" w:hAnsi="Garamond"/>
          <w:color w:val="000000" w:themeColor="text1"/>
          <w:sz w:val="22"/>
          <w:szCs w:val="22"/>
        </w:rPr>
        <w:t>Quentin</w:t>
      </w:r>
      <w:r w:rsidR="009C5B6C">
        <w:rPr>
          <w:rFonts w:ascii="Garamond" w:hAnsi="Garamond"/>
          <w:color w:val="000000" w:themeColor="text1"/>
          <w:sz w:val="22"/>
          <w:szCs w:val="22"/>
        </w:rPr>
        <w:t xml:space="preserve"> and sat on the arm of his chair</w:t>
      </w:r>
      <w:r w:rsidR="00527165">
        <w:rPr>
          <w:rFonts w:ascii="Garamond" w:hAnsi="Garamond"/>
          <w:color w:val="000000" w:themeColor="text1"/>
          <w:sz w:val="22"/>
          <w:szCs w:val="22"/>
        </w:rPr>
        <w:t xml:space="preserve"> and placed </w:t>
      </w:r>
      <w:r w:rsidR="009C5B6C">
        <w:rPr>
          <w:rFonts w:ascii="Garamond" w:hAnsi="Garamond"/>
          <w:color w:val="000000" w:themeColor="text1"/>
          <w:sz w:val="22"/>
          <w:szCs w:val="22"/>
        </w:rPr>
        <w:t xml:space="preserve">a hand on his </w:t>
      </w:r>
      <w:r w:rsidR="00C10A41">
        <w:rPr>
          <w:rFonts w:ascii="Garamond" w:hAnsi="Garamond"/>
          <w:color w:val="000000" w:themeColor="text1"/>
          <w:sz w:val="22"/>
          <w:szCs w:val="22"/>
        </w:rPr>
        <w:t xml:space="preserve">inner </w:t>
      </w:r>
      <w:r w:rsidR="009C5B6C">
        <w:rPr>
          <w:rFonts w:ascii="Garamond" w:hAnsi="Garamond"/>
          <w:color w:val="000000" w:themeColor="text1"/>
          <w:sz w:val="22"/>
          <w:szCs w:val="22"/>
        </w:rPr>
        <w:t>thigh</w:t>
      </w:r>
      <w:r w:rsidR="00527165">
        <w:rPr>
          <w:rFonts w:ascii="Garamond" w:hAnsi="Garamond"/>
          <w:color w:val="000000" w:themeColor="text1"/>
          <w:sz w:val="22"/>
          <w:szCs w:val="22"/>
        </w:rPr>
        <w:t>. She gave</w:t>
      </w:r>
      <w:r w:rsidR="00C10A41">
        <w:rPr>
          <w:rFonts w:ascii="Garamond" w:hAnsi="Garamond"/>
          <w:color w:val="000000" w:themeColor="text1"/>
          <w:sz w:val="22"/>
          <w:szCs w:val="22"/>
        </w:rPr>
        <w:t xml:space="preserve"> the slightest squeeze </w:t>
      </w:r>
      <w:r w:rsidR="005D1081">
        <w:rPr>
          <w:rFonts w:ascii="Garamond" w:hAnsi="Garamond"/>
          <w:color w:val="000000" w:themeColor="text1"/>
          <w:sz w:val="22"/>
          <w:szCs w:val="22"/>
        </w:rPr>
        <w:t>and w</w:t>
      </w:r>
      <w:r w:rsidR="00695971">
        <w:rPr>
          <w:rFonts w:ascii="Garamond" w:hAnsi="Garamond"/>
          <w:color w:val="000000" w:themeColor="text1"/>
          <w:sz w:val="22"/>
          <w:szCs w:val="22"/>
        </w:rPr>
        <w:t>ith the other hand</w:t>
      </w:r>
      <w:r w:rsidR="00527165">
        <w:rPr>
          <w:rFonts w:ascii="Garamond" w:hAnsi="Garamond"/>
          <w:color w:val="000000" w:themeColor="text1"/>
          <w:sz w:val="22"/>
          <w:szCs w:val="22"/>
        </w:rPr>
        <w:t xml:space="preserve"> she made a tube </w:t>
      </w:r>
      <w:r w:rsidR="00E44996">
        <w:rPr>
          <w:rFonts w:ascii="Garamond" w:hAnsi="Garamond"/>
          <w:color w:val="000000" w:themeColor="text1"/>
          <w:sz w:val="22"/>
          <w:szCs w:val="22"/>
        </w:rPr>
        <w:t xml:space="preserve">with </w:t>
      </w:r>
      <w:r w:rsidR="00527165">
        <w:rPr>
          <w:rFonts w:ascii="Garamond" w:hAnsi="Garamond"/>
          <w:color w:val="000000" w:themeColor="text1"/>
          <w:sz w:val="22"/>
          <w:szCs w:val="22"/>
        </w:rPr>
        <w:t xml:space="preserve">her </w:t>
      </w:r>
      <w:r w:rsidR="00695971">
        <w:rPr>
          <w:rFonts w:ascii="Garamond" w:hAnsi="Garamond"/>
          <w:color w:val="000000" w:themeColor="text1"/>
          <w:sz w:val="22"/>
          <w:szCs w:val="22"/>
        </w:rPr>
        <w:t>slender finger</w:t>
      </w:r>
      <w:r w:rsidR="00527165">
        <w:rPr>
          <w:rFonts w:ascii="Garamond" w:hAnsi="Garamond"/>
          <w:color w:val="000000" w:themeColor="text1"/>
          <w:sz w:val="22"/>
          <w:szCs w:val="22"/>
        </w:rPr>
        <w:t>s</w:t>
      </w:r>
      <w:r w:rsidR="00695971">
        <w:rPr>
          <w:rFonts w:ascii="Garamond" w:hAnsi="Garamond"/>
          <w:color w:val="000000" w:themeColor="text1"/>
          <w:sz w:val="22"/>
          <w:szCs w:val="22"/>
        </w:rPr>
        <w:t xml:space="preserve"> </w:t>
      </w:r>
      <w:r w:rsidR="00527165">
        <w:rPr>
          <w:rFonts w:ascii="Garamond" w:hAnsi="Garamond"/>
          <w:color w:val="000000" w:themeColor="text1"/>
          <w:sz w:val="22"/>
          <w:szCs w:val="22"/>
        </w:rPr>
        <w:t>and</w:t>
      </w:r>
      <w:r w:rsidR="00695971">
        <w:rPr>
          <w:rFonts w:ascii="Garamond" w:hAnsi="Garamond"/>
          <w:color w:val="000000" w:themeColor="text1"/>
          <w:sz w:val="22"/>
          <w:szCs w:val="22"/>
        </w:rPr>
        <w:t xml:space="preserve"> wrapped </w:t>
      </w:r>
      <w:r w:rsidR="00527165">
        <w:rPr>
          <w:rFonts w:ascii="Garamond" w:hAnsi="Garamond"/>
          <w:color w:val="000000" w:themeColor="text1"/>
          <w:sz w:val="22"/>
          <w:szCs w:val="22"/>
        </w:rPr>
        <w:t xml:space="preserve">it </w:t>
      </w:r>
      <w:r w:rsidR="00695971">
        <w:rPr>
          <w:rFonts w:ascii="Garamond" w:hAnsi="Garamond"/>
          <w:color w:val="000000" w:themeColor="text1"/>
          <w:sz w:val="22"/>
          <w:szCs w:val="22"/>
        </w:rPr>
        <w:t>around the tip of Quentin’s index finger. She ratcheted her grip and slid slowly down to the hilt</w:t>
      </w:r>
      <w:r w:rsidR="003C7383">
        <w:rPr>
          <w:rFonts w:ascii="Garamond" w:hAnsi="Garamond"/>
          <w:color w:val="000000" w:themeColor="text1"/>
          <w:sz w:val="22"/>
          <w:szCs w:val="22"/>
        </w:rPr>
        <w:t xml:space="preserve"> as he closed his eyes</w:t>
      </w:r>
      <w:r w:rsidR="00695971">
        <w:rPr>
          <w:rFonts w:ascii="Garamond" w:hAnsi="Garamond"/>
          <w:color w:val="000000" w:themeColor="text1"/>
          <w:sz w:val="22"/>
          <w:szCs w:val="22"/>
        </w:rPr>
        <w:t>.</w:t>
      </w:r>
    </w:p>
    <w:p w14:paraId="1BA5EC59" w14:textId="05D4F5D7"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‘He sleeps?’ asked Baboo.</w:t>
      </w:r>
    </w:p>
    <w:p w14:paraId="3E3DB85C" w14:textId="600FD0A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F30C2B">
        <w:rPr>
          <w:rFonts w:ascii="Garamond" w:hAnsi="Garamond"/>
          <w:i/>
          <w:iCs/>
          <w:color w:val="000000" w:themeColor="text1"/>
          <w:sz w:val="22"/>
          <w:szCs w:val="22"/>
        </w:rPr>
        <w:t>Fast</w:t>
      </w:r>
      <w:r>
        <w:rPr>
          <w:rFonts w:ascii="Garamond" w:hAnsi="Garamond"/>
          <w:color w:val="000000" w:themeColor="text1"/>
          <w:sz w:val="22"/>
          <w:szCs w:val="22"/>
        </w:rPr>
        <w:t xml:space="preserve">,’ </w:t>
      </w:r>
      <w:r w:rsidR="00F30C2B">
        <w:rPr>
          <w:rFonts w:ascii="Garamond" w:hAnsi="Garamond"/>
          <w:color w:val="000000" w:themeColor="text1"/>
          <w:sz w:val="22"/>
          <w:szCs w:val="22"/>
        </w:rPr>
        <w:t>whispered</w:t>
      </w:r>
      <w:r>
        <w:rPr>
          <w:rFonts w:ascii="Garamond" w:hAnsi="Garamond"/>
          <w:color w:val="000000" w:themeColor="text1"/>
          <w:sz w:val="22"/>
          <w:szCs w:val="22"/>
        </w:rPr>
        <w:t xml:space="preserve"> Kiki.</w:t>
      </w:r>
    </w:p>
    <w:p w14:paraId="5F9D6925" w14:textId="77C98F6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‘No</w:t>
      </w:r>
      <w:r w:rsidR="007D6265">
        <w:rPr>
          <w:rFonts w:ascii="Garamond" w:hAnsi="Garamond"/>
          <w:color w:val="000000" w:themeColor="text1"/>
          <w:sz w:val="22"/>
          <w:szCs w:val="22"/>
        </w:rPr>
        <w:t>,</w:t>
      </w:r>
      <w:r>
        <w:rPr>
          <w:rFonts w:ascii="Garamond" w:hAnsi="Garamond"/>
          <w:color w:val="000000" w:themeColor="text1"/>
          <w:sz w:val="22"/>
          <w:szCs w:val="22"/>
        </w:rPr>
        <w:t xml:space="preserve"> I’m not,’ mumbled Quentin.</w:t>
      </w:r>
    </w:p>
    <w:p w14:paraId="7BCA6DCA" w14:textId="15F26183" w:rsidR="00100835" w:rsidRPr="00AF2203"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Kiki and Baboo laughed.</w:t>
      </w:r>
    </w:p>
    <w:p w14:paraId="4A0FF397" w14:textId="0E93A0AE" w:rsidR="006E3EB5" w:rsidRPr="00AF2203" w:rsidRDefault="00695971"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heard his</w:t>
      </w:r>
      <w:r w:rsidR="006E3EB5" w:rsidRPr="00AF2203">
        <w:rPr>
          <w:rFonts w:ascii="Garamond" w:hAnsi="Garamond"/>
          <w:color w:val="000000" w:themeColor="text1"/>
          <w:sz w:val="22"/>
          <w:szCs w:val="22"/>
        </w:rPr>
        <w:t xml:space="preserve"> voice </w:t>
      </w:r>
      <w:r>
        <w:rPr>
          <w:rFonts w:ascii="Garamond" w:hAnsi="Garamond"/>
          <w:color w:val="000000" w:themeColor="text1"/>
          <w:sz w:val="22"/>
          <w:szCs w:val="22"/>
        </w:rPr>
        <w:t>saying</w:t>
      </w:r>
      <w:r w:rsidR="006E3EB5" w:rsidRPr="00AF2203">
        <w:rPr>
          <w:rFonts w:ascii="Garamond" w:hAnsi="Garamond"/>
          <w:color w:val="000000" w:themeColor="text1"/>
          <w:sz w:val="22"/>
          <w:szCs w:val="22"/>
        </w:rPr>
        <w:t>:</w:t>
      </w:r>
    </w:p>
    <w:p w14:paraId="3D305668" w14:textId="165BDD92" w:rsidR="00695971" w:rsidRDefault="00BE3C44" w:rsidP="00475703">
      <w:pPr>
        <w:ind w:left="426"/>
        <w:jc w:val="both"/>
        <w:rPr>
          <w:rFonts w:ascii="Courier" w:hAnsi="Courier"/>
          <w:color w:val="000000" w:themeColor="text1"/>
          <w:sz w:val="20"/>
          <w:szCs w:val="20"/>
        </w:rPr>
      </w:pPr>
      <w:r w:rsidRPr="00AF2203">
        <w:rPr>
          <w:rFonts w:ascii="Courier" w:hAnsi="Courier"/>
          <w:color w:val="000000" w:themeColor="text1"/>
          <w:sz w:val="20"/>
          <w:szCs w:val="20"/>
        </w:rPr>
        <w:t>You sit back</w:t>
      </w:r>
      <w:r w:rsidR="00527165">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wonder what will come next. </w:t>
      </w:r>
      <w:r w:rsidR="003442D2" w:rsidRPr="00AF2203">
        <w:rPr>
          <w:rFonts w:ascii="Courier" w:hAnsi="Courier"/>
          <w:color w:val="000000" w:themeColor="text1"/>
          <w:sz w:val="20"/>
          <w:szCs w:val="20"/>
        </w:rPr>
        <w:t>You are overcome by an acute sense of comfort</w:t>
      </w:r>
      <w:r w:rsidR="00527165">
        <w:rPr>
          <w:rFonts w:ascii="Courier" w:hAnsi="Courier"/>
          <w:color w:val="000000" w:themeColor="text1"/>
          <w:sz w:val="20"/>
          <w:szCs w:val="20"/>
        </w:rPr>
        <w:t xml:space="preserve"> and</w:t>
      </w:r>
      <w:r w:rsidR="003442D2" w:rsidRPr="00AF2203">
        <w:rPr>
          <w:rFonts w:ascii="Courier" w:hAnsi="Courier"/>
          <w:color w:val="000000" w:themeColor="text1"/>
          <w:sz w:val="20"/>
          <w:szCs w:val="20"/>
        </w:rPr>
        <w:t xml:space="preserve"> an awareness of self.</w:t>
      </w:r>
    </w:p>
    <w:p w14:paraId="122FF8C7" w14:textId="3869B9B5" w:rsidR="0023371D" w:rsidRPr="00475703" w:rsidRDefault="003442D2" w:rsidP="00475703">
      <w:pPr>
        <w:ind w:left="426"/>
        <w:jc w:val="both"/>
        <w:rPr>
          <w:rFonts w:ascii="Garamond" w:hAnsi="Garamond"/>
          <w:color w:val="000000" w:themeColor="text1"/>
          <w:sz w:val="22"/>
          <w:szCs w:val="22"/>
        </w:rPr>
      </w:pPr>
      <w:r w:rsidRPr="00AF2203">
        <w:rPr>
          <w:rFonts w:ascii="Courier" w:hAnsi="Courier"/>
          <w:color w:val="000000" w:themeColor="text1"/>
          <w:sz w:val="20"/>
          <w:szCs w:val="20"/>
        </w:rPr>
        <w:t xml:space="preserve"> You feel more fully yourself, as though </w:t>
      </w:r>
      <w:r w:rsidR="006A115E" w:rsidRPr="00AF2203">
        <w:rPr>
          <w:rFonts w:ascii="Courier" w:hAnsi="Courier"/>
          <w:color w:val="000000" w:themeColor="text1"/>
          <w:sz w:val="20"/>
          <w:szCs w:val="20"/>
        </w:rPr>
        <w:t>many things</w:t>
      </w:r>
      <w:r w:rsidRPr="00AF2203">
        <w:rPr>
          <w:rFonts w:ascii="Courier" w:hAnsi="Courier"/>
          <w:color w:val="000000" w:themeColor="text1"/>
          <w:sz w:val="20"/>
          <w:szCs w:val="20"/>
        </w:rPr>
        <w:t xml:space="preserve"> inside </w:t>
      </w:r>
      <w:r w:rsidR="006A115E" w:rsidRPr="00AF2203">
        <w:rPr>
          <w:rFonts w:ascii="Courier" w:hAnsi="Courier"/>
          <w:color w:val="000000" w:themeColor="text1"/>
          <w:sz w:val="20"/>
          <w:szCs w:val="20"/>
        </w:rPr>
        <w:t>are</w:t>
      </w:r>
      <w:r w:rsidRPr="00AF2203">
        <w:rPr>
          <w:rFonts w:ascii="Courier" w:hAnsi="Courier"/>
          <w:color w:val="000000" w:themeColor="text1"/>
          <w:sz w:val="20"/>
          <w:szCs w:val="20"/>
        </w:rPr>
        <w:t xml:space="preserve"> expanding to fill your body</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increasing pressure within</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tightening the </w:t>
      </w:r>
      <w:r w:rsidR="007D6265">
        <w:rPr>
          <w:rFonts w:ascii="Courier" w:hAnsi="Courier"/>
          <w:color w:val="000000" w:themeColor="text1"/>
          <w:sz w:val="20"/>
          <w:szCs w:val="20"/>
        </w:rPr>
        <w:t>boundary</w:t>
      </w:r>
      <w:r w:rsidR="00695971">
        <w:rPr>
          <w:rFonts w:ascii="Courier" w:hAnsi="Courier"/>
          <w:color w:val="000000" w:themeColor="text1"/>
          <w:sz w:val="20"/>
          <w:szCs w:val="20"/>
        </w:rPr>
        <w:t xml:space="preserve"> of your identity until through a hole in your forehead a white plasma explodes in a</w:t>
      </w:r>
      <w:r w:rsidR="00EE77A3">
        <w:rPr>
          <w:rFonts w:ascii="Courier" w:hAnsi="Courier"/>
          <w:color w:val="000000" w:themeColor="text1"/>
          <w:sz w:val="20"/>
          <w:szCs w:val="20"/>
        </w:rPr>
        <w:t>n</w:t>
      </w:r>
      <w:r w:rsidR="00527165">
        <w:rPr>
          <w:rFonts w:ascii="Courier" w:hAnsi="Courier"/>
          <w:color w:val="000000" w:themeColor="text1"/>
          <w:sz w:val="20"/>
          <w:szCs w:val="20"/>
        </w:rPr>
        <w:t xml:space="preserve"> un-ending </w:t>
      </w:r>
      <w:r w:rsidR="00A8154F">
        <w:rPr>
          <w:rFonts w:ascii="Courier" w:hAnsi="Courier"/>
          <w:color w:val="000000" w:themeColor="text1"/>
          <w:sz w:val="20"/>
          <w:szCs w:val="20"/>
        </w:rPr>
        <w:t>cone</w:t>
      </w:r>
      <w:r w:rsidR="00695971">
        <w:rPr>
          <w:rFonts w:ascii="Courier" w:hAnsi="Courier"/>
          <w:color w:val="000000" w:themeColor="text1"/>
          <w:sz w:val="20"/>
          <w:szCs w:val="20"/>
        </w:rPr>
        <w:t xml:space="preserve"> of </w:t>
      </w:r>
      <w:r w:rsidR="00EF6FAD">
        <w:rPr>
          <w:rFonts w:ascii="Courier" w:hAnsi="Courier"/>
          <w:color w:val="000000" w:themeColor="text1"/>
          <w:sz w:val="20"/>
          <w:szCs w:val="20"/>
        </w:rPr>
        <w:t xml:space="preserve">ecstatic </w:t>
      </w:r>
      <w:r w:rsidR="00B478E7">
        <w:rPr>
          <w:rFonts w:ascii="Courier" w:hAnsi="Courier"/>
          <w:color w:val="000000" w:themeColor="text1"/>
          <w:sz w:val="20"/>
          <w:szCs w:val="20"/>
        </w:rPr>
        <w:t xml:space="preserve">white </w:t>
      </w:r>
      <w:r w:rsidR="002879F7">
        <w:rPr>
          <w:rFonts w:ascii="Courier" w:hAnsi="Courier"/>
          <w:color w:val="000000" w:themeColor="text1"/>
          <w:sz w:val="20"/>
          <w:szCs w:val="20"/>
        </w:rPr>
        <w:t xml:space="preserve">fizzing </w:t>
      </w:r>
      <w:r w:rsidR="00695971">
        <w:rPr>
          <w:rFonts w:ascii="Courier" w:hAnsi="Courier"/>
          <w:color w:val="000000" w:themeColor="text1"/>
          <w:sz w:val="20"/>
          <w:szCs w:val="20"/>
        </w:rPr>
        <w:t>energy.</w:t>
      </w:r>
      <w:r w:rsidR="0023371D" w:rsidRPr="00AF2203">
        <w:rPr>
          <w:rFonts w:eastAsia="Arial Unicode MS"/>
          <w:shd w:val="clear" w:color="auto" w:fill="FFFFFF"/>
        </w:rPr>
        <w:br w:type="page"/>
      </w:r>
    </w:p>
    <w:p w14:paraId="3DED21A5" w14:textId="0FAA4544" w:rsidR="00011B0C" w:rsidRPr="00AF2203" w:rsidRDefault="00F34209" w:rsidP="00011B0C">
      <w:pPr>
        <w:pStyle w:val="chapterTit"/>
        <w:rPr>
          <w:rFonts w:eastAsia="Arial Unicode MS"/>
          <w:shd w:val="clear" w:color="auto" w:fill="FFFFFF"/>
        </w:rPr>
      </w:pPr>
      <w:bookmarkStart w:id="30" w:name="_Toc167787708"/>
      <w:r w:rsidRPr="00AF2203">
        <w:rPr>
          <w:rFonts w:eastAsia="Arial Unicode MS"/>
          <w:shd w:val="clear" w:color="auto" w:fill="FFFFFF"/>
        </w:rPr>
        <w:t xml:space="preserve">The </w:t>
      </w:r>
      <w:r w:rsidR="00011B0C" w:rsidRPr="00AF2203">
        <w:rPr>
          <w:rFonts w:eastAsia="Arial Unicode MS"/>
          <w:shd w:val="clear" w:color="auto" w:fill="FFFFFF"/>
        </w:rPr>
        <w:t>Sour Milk of Paradise</w:t>
      </w:r>
      <w:bookmarkEnd w:id="30"/>
    </w:p>
    <w:p w14:paraId="5DF1CF91" w14:textId="6055D8B7" w:rsidR="00BE3C44" w:rsidRDefault="00BE3C44" w:rsidP="00BE3C44">
      <w:pPr>
        <w:ind w:firstLine="454"/>
        <w:jc w:val="both"/>
        <w:rPr>
          <w:rFonts w:ascii="Garamond" w:hAnsi="Garamond"/>
          <w:color w:val="000000" w:themeColor="text1"/>
          <w:sz w:val="22"/>
          <w:szCs w:val="22"/>
        </w:rPr>
      </w:pPr>
    </w:p>
    <w:p w14:paraId="5867D060" w14:textId="4B1231EC" w:rsidR="003937DB" w:rsidRDefault="003937DB" w:rsidP="00BE3C44">
      <w:pPr>
        <w:ind w:firstLine="454"/>
        <w:jc w:val="both"/>
        <w:rPr>
          <w:rFonts w:ascii="Garamond" w:hAnsi="Garamond"/>
          <w:color w:val="000000" w:themeColor="text1"/>
          <w:sz w:val="22"/>
          <w:szCs w:val="22"/>
        </w:rPr>
      </w:pPr>
    </w:p>
    <w:p w14:paraId="1411FFDB" w14:textId="77777777" w:rsidR="00481D25" w:rsidRPr="00AF2203" w:rsidRDefault="00481D25" w:rsidP="00BE3C44">
      <w:pPr>
        <w:ind w:firstLine="454"/>
        <w:jc w:val="both"/>
        <w:rPr>
          <w:rFonts w:ascii="Garamond" w:hAnsi="Garamond"/>
          <w:color w:val="000000" w:themeColor="text1"/>
          <w:sz w:val="22"/>
          <w:szCs w:val="22"/>
        </w:rPr>
      </w:pPr>
    </w:p>
    <w:p w14:paraId="038C08A3" w14:textId="4A4743DE" w:rsidR="00087D71" w:rsidRDefault="0051222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next morning </w:t>
      </w:r>
      <w:r w:rsidR="00BE3C44" w:rsidRPr="00AF2203">
        <w:rPr>
          <w:rFonts w:ascii="Garamond" w:hAnsi="Garamond"/>
          <w:color w:val="000000" w:themeColor="text1"/>
          <w:sz w:val="22"/>
          <w:szCs w:val="22"/>
        </w:rPr>
        <w:t>Quentin</w:t>
      </w:r>
      <w:r w:rsidR="007755BB">
        <w:rPr>
          <w:rFonts w:ascii="Garamond" w:hAnsi="Garamond"/>
          <w:color w:val="000000" w:themeColor="text1"/>
          <w:sz w:val="22"/>
          <w:szCs w:val="22"/>
        </w:rPr>
        <w:t xml:space="preserve"> and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Kiki and Baboo</w:t>
      </w:r>
      <w:r w:rsidR="0095242F" w:rsidRPr="00AF2203">
        <w:rPr>
          <w:rFonts w:ascii="Garamond" w:hAnsi="Garamond"/>
          <w:color w:val="000000" w:themeColor="text1"/>
          <w:sz w:val="22"/>
          <w:szCs w:val="22"/>
        </w:rPr>
        <w:t xml:space="preserve"> </w:t>
      </w:r>
      <w:r w:rsidR="0083445D" w:rsidRPr="00AF2203">
        <w:rPr>
          <w:rFonts w:ascii="Garamond" w:hAnsi="Garamond"/>
          <w:color w:val="000000" w:themeColor="text1"/>
          <w:sz w:val="22"/>
          <w:szCs w:val="22"/>
        </w:rPr>
        <w:t xml:space="preserve">left the hostel </w:t>
      </w:r>
      <w:r w:rsidR="00C5320F" w:rsidRPr="00AF2203">
        <w:rPr>
          <w:rFonts w:ascii="Garamond" w:hAnsi="Garamond"/>
          <w:color w:val="000000" w:themeColor="text1"/>
          <w:sz w:val="22"/>
          <w:szCs w:val="22"/>
        </w:rPr>
        <w:t>and headed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into a</w:t>
      </w:r>
      <w:r w:rsidR="0095242F" w:rsidRPr="00AF2203">
        <w:rPr>
          <w:rFonts w:ascii="Garamond" w:hAnsi="Garamond"/>
          <w:color w:val="000000" w:themeColor="text1"/>
          <w:sz w:val="22"/>
          <w:szCs w:val="22"/>
        </w:rPr>
        <w:t xml:space="preserve"> turbulent </w:t>
      </w:r>
      <w:r w:rsidR="0056209B" w:rsidRPr="00AF2203">
        <w:rPr>
          <w:rFonts w:ascii="Garamond" w:hAnsi="Garamond"/>
          <w:color w:val="000000" w:themeColor="text1"/>
          <w:sz w:val="22"/>
          <w:szCs w:val="22"/>
        </w:rPr>
        <w:t xml:space="preserve">morning </w:t>
      </w:r>
      <w:r w:rsidR="004E1507">
        <w:rPr>
          <w:rFonts w:ascii="Garamond" w:hAnsi="Garamond"/>
          <w:color w:val="000000" w:themeColor="text1"/>
          <w:sz w:val="22"/>
          <w:szCs w:val="22"/>
        </w:rPr>
        <w:t xml:space="preserve">air </w:t>
      </w:r>
      <w:r w:rsidR="00BE3C44" w:rsidRPr="00AF2203">
        <w:rPr>
          <w:rFonts w:ascii="Garamond" w:hAnsi="Garamond"/>
          <w:color w:val="000000" w:themeColor="text1"/>
          <w:sz w:val="22"/>
          <w:szCs w:val="22"/>
        </w:rPr>
        <w:t xml:space="preserve">that bit with the caws of crow and the </w:t>
      </w:r>
      <w:r w:rsidR="00E32467">
        <w:rPr>
          <w:rFonts w:ascii="Garamond" w:hAnsi="Garamond"/>
          <w:color w:val="000000" w:themeColor="text1"/>
          <w:sz w:val="22"/>
          <w:szCs w:val="22"/>
        </w:rPr>
        <w:t>r</w:t>
      </w:r>
      <w:r w:rsidR="00E26D24">
        <w:rPr>
          <w:rFonts w:ascii="Garamond" w:hAnsi="Garamond"/>
          <w:color w:val="000000" w:themeColor="text1"/>
          <w:sz w:val="22"/>
          <w:szCs w:val="22"/>
        </w:rPr>
        <w:t xml:space="preserve">usty </w:t>
      </w:r>
      <w:r w:rsidR="00087D71">
        <w:rPr>
          <w:rFonts w:ascii="Garamond" w:hAnsi="Garamond"/>
          <w:color w:val="000000" w:themeColor="text1"/>
          <w:sz w:val="22"/>
          <w:szCs w:val="22"/>
        </w:rPr>
        <w:t>tannins</w:t>
      </w:r>
      <w:r w:rsidR="00BE3C44" w:rsidRPr="00AF2203">
        <w:rPr>
          <w:rFonts w:ascii="Garamond" w:hAnsi="Garamond"/>
          <w:color w:val="000000" w:themeColor="text1"/>
          <w:sz w:val="22"/>
          <w:szCs w:val="22"/>
        </w:rPr>
        <w:t xml:space="preserve"> of leaf. </w:t>
      </w:r>
    </w:p>
    <w:p w14:paraId="54F1C69F" w14:textId="5B43F95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357751"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w:t>
      </w:r>
      <w:r w:rsidR="00087D71">
        <w:rPr>
          <w:rFonts w:ascii="Garamond" w:hAnsi="Garamond"/>
          <w:color w:val="000000" w:themeColor="text1"/>
          <w:sz w:val="22"/>
          <w:szCs w:val="22"/>
        </w:rPr>
        <w:t xml:space="preserve">walked </w:t>
      </w:r>
      <w:r w:rsidR="00D83F7A">
        <w:rPr>
          <w:rFonts w:ascii="Garamond" w:hAnsi="Garamond"/>
          <w:color w:val="000000" w:themeColor="text1"/>
          <w:sz w:val="22"/>
          <w:szCs w:val="22"/>
        </w:rPr>
        <w:t xml:space="preserve">in silence </w:t>
      </w:r>
      <w:r w:rsidR="00087D71">
        <w:rPr>
          <w:rFonts w:ascii="Garamond" w:hAnsi="Garamond"/>
          <w:color w:val="000000" w:themeColor="text1"/>
          <w:sz w:val="22"/>
          <w:szCs w:val="22"/>
        </w:rPr>
        <w:t xml:space="preserve">to </w:t>
      </w: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lochside</w:t>
      </w:r>
      <w:proofErr w:type="spellEnd"/>
      <w:r w:rsidRPr="00AF2203">
        <w:rPr>
          <w:rFonts w:ascii="Garamond" w:hAnsi="Garamond"/>
          <w:color w:val="000000" w:themeColor="text1"/>
          <w:sz w:val="22"/>
          <w:szCs w:val="22"/>
        </w:rPr>
        <w:t xml:space="preserve"> jetty </w:t>
      </w:r>
      <w:r w:rsidR="00F42D1B"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w:t>
      </w:r>
      <w:r w:rsidR="000A7E04">
        <w:rPr>
          <w:rFonts w:ascii="Garamond" w:hAnsi="Garamond"/>
          <w:color w:val="000000" w:themeColor="text1"/>
          <w:sz w:val="22"/>
          <w:szCs w:val="22"/>
        </w:rPr>
        <w:t>b</w:t>
      </w:r>
      <w:r w:rsidR="008B2B46">
        <w:rPr>
          <w:rFonts w:ascii="Garamond" w:hAnsi="Garamond"/>
          <w:color w:val="000000" w:themeColor="text1"/>
          <w:sz w:val="22"/>
          <w:szCs w:val="22"/>
        </w:rPr>
        <w:t>e</w:t>
      </w:r>
      <w:r w:rsidR="000A7E04">
        <w:rPr>
          <w:rFonts w:ascii="Garamond" w:hAnsi="Garamond"/>
          <w:color w:val="000000" w:themeColor="text1"/>
          <w:sz w:val="22"/>
          <w:szCs w:val="22"/>
        </w:rPr>
        <w:t>rthed</w:t>
      </w:r>
      <w:r w:rsidRPr="00AF2203">
        <w:rPr>
          <w:rFonts w:ascii="Garamond" w:hAnsi="Garamond"/>
          <w:color w:val="000000" w:themeColor="text1"/>
          <w:sz w:val="22"/>
          <w:szCs w:val="22"/>
        </w:rPr>
        <w:t xml:space="preserve"> a </w:t>
      </w:r>
      <w:r w:rsidR="00FE2FA0">
        <w:rPr>
          <w:rFonts w:ascii="Garamond" w:hAnsi="Garamond"/>
          <w:color w:val="000000" w:themeColor="text1"/>
          <w:sz w:val="22"/>
          <w:szCs w:val="22"/>
        </w:rPr>
        <w:t xml:space="preserve">small </w:t>
      </w:r>
      <w:r w:rsidRPr="00AF2203">
        <w:rPr>
          <w:rFonts w:ascii="Garamond" w:hAnsi="Garamond"/>
          <w:color w:val="000000" w:themeColor="text1"/>
          <w:sz w:val="22"/>
          <w:szCs w:val="22"/>
        </w:rPr>
        <w:t>submarine</w:t>
      </w:r>
      <w:r w:rsidR="00D05631">
        <w:rPr>
          <w:rFonts w:ascii="Garamond" w:hAnsi="Garamond"/>
          <w:color w:val="000000" w:themeColor="text1"/>
          <w:sz w:val="22"/>
          <w:szCs w:val="22"/>
        </w:rPr>
        <w:t xml:space="preserve">. </w:t>
      </w:r>
      <w:r w:rsidR="00605EF2">
        <w:rPr>
          <w:rFonts w:ascii="Garamond" w:hAnsi="Garamond"/>
          <w:color w:val="000000" w:themeColor="text1"/>
          <w:sz w:val="22"/>
          <w:szCs w:val="22"/>
        </w:rPr>
        <w:t xml:space="preserve">Sun poured through a </w:t>
      </w:r>
      <w:r w:rsidR="00FE2FA0">
        <w:rPr>
          <w:rFonts w:ascii="Garamond" w:hAnsi="Garamond"/>
          <w:color w:val="000000" w:themeColor="text1"/>
          <w:sz w:val="22"/>
          <w:szCs w:val="22"/>
        </w:rPr>
        <w:t>gap</w:t>
      </w:r>
      <w:r w:rsidR="00605EF2">
        <w:rPr>
          <w:rFonts w:ascii="Garamond" w:hAnsi="Garamond"/>
          <w:color w:val="000000" w:themeColor="text1"/>
          <w:sz w:val="22"/>
          <w:szCs w:val="22"/>
        </w:rPr>
        <w:t xml:space="preserve"> in the moody sky</w:t>
      </w:r>
      <w:r w:rsidR="007755BB">
        <w:rPr>
          <w:rFonts w:ascii="Garamond" w:hAnsi="Garamond"/>
          <w:color w:val="000000" w:themeColor="text1"/>
          <w:sz w:val="22"/>
          <w:szCs w:val="22"/>
        </w:rPr>
        <w:t xml:space="preserve"> and</w:t>
      </w:r>
      <w:r w:rsidR="00605EF2">
        <w:rPr>
          <w:rFonts w:ascii="Garamond" w:hAnsi="Garamond"/>
          <w:color w:val="000000" w:themeColor="text1"/>
          <w:sz w:val="22"/>
          <w:szCs w:val="22"/>
        </w:rPr>
        <w:t xml:space="preserve"> illuminat</w:t>
      </w:r>
      <w:r w:rsidR="007755BB">
        <w:rPr>
          <w:rFonts w:ascii="Garamond" w:hAnsi="Garamond"/>
          <w:color w:val="000000" w:themeColor="text1"/>
          <w:sz w:val="22"/>
          <w:szCs w:val="22"/>
        </w:rPr>
        <w:t>ed</w:t>
      </w:r>
      <w:r w:rsidR="00605EF2">
        <w:rPr>
          <w:rFonts w:ascii="Garamond" w:hAnsi="Garamond"/>
          <w:color w:val="000000" w:themeColor="text1"/>
          <w:sz w:val="22"/>
          <w:szCs w:val="22"/>
        </w:rPr>
        <w:t xml:space="preserve"> the vessel’s brilliant white</w:t>
      </w:r>
      <w:r w:rsidR="00070C0F" w:rsidRPr="00AF2203">
        <w:rPr>
          <w:rFonts w:ascii="Garamond" w:hAnsi="Garamond"/>
          <w:color w:val="000000" w:themeColor="text1"/>
          <w:sz w:val="22"/>
          <w:szCs w:val="22"/>
        </w:rPr>
        <w:t xml:space="preserve"> </w:t>
      </w:r>
      <w:r w:rsidR="008A4FEE" w:rsidRPr="00AF2203">
        <w:rPr>
          <w:rFonts w:ascii="Garamond" w:hAnsi="Garamond"/>
          <w:color w:val="000000" w:themeColor="text1"/>
          <w:sz w:val="22"/>
          <w:szCs w:val="22"/>
        </w:rPr>
        <w:t>bulbous bow</w:t>
      </w:r>
      <w:r w:rsidR="007755BB">
        <w:rPr>
          <w:rFonts w:ascii="Garamond" w:hAnsi="Garamond"/>
          <w:color w:val="000000" w:themeColor="text1"/>
          <w:sz w:val="22"/>
          <w:szCs w:val="22"/>
        </w:rPr>
        <w:t xml:space="preserve">. </w:t>
      </w:r>
    </w:p>
    <w:p w14:paraId="5902FF42" w14:textId="6900D65F" w:rsidR="00B0043B" w:rsidRDefault="00BF05E2" w:rsidP="00B0043B">
      <w:pPr>
        <w:ind w:firstLine="454"/>
        <w:jc w:val="both"/>
        <w:rPr>
          <w:rFonts w:ascii="Garamond" w:hAnsi="Garamond"/>
          <w:color w:val="000000" w:themeColor="text1"/>
          <w:sz w:val="22"/>
          <w:szCs w:val="22"/>
        </w:rPr>
      </w:pPr>
      <w:r>
        <w:rPr>
          <w:rFonts w:ascii="Garamond" w:hAnsi="Garamond"/>
          <w:color w:val="000000" w:themeColor="text1"/>
          <w:sz w:val="22"/>
          <w:szCs w:val="22"/>
        </w:rPr>
        <w:t>At the end of the jetty</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stood </w:t>
      </w:r>
      <w:r>
        <w:rPr>
          <w:rFonts w:ascii="Garamond" w:hAnsi="Garamond"/>
          <w:color w:val="000000" w:themeColor="text1"/>
          <w:sz w:val="22"/>
          <w:szCs w:val="22"/>
        </w:rPr>
        <w:t xml:space="preserve">the trio </w:t>
      </w:r>
      <w:r w:rsidR="00FE2FA0">
        <w:rPr>
          <w:rFonts w:ascii="Garamond" w:hAnsi="Garamond"/>
          <w:color w:val="000000" w:themeColor="text1"/>
          <w:sz w:val="22"/>
          <w:szCs w:val="22"/>
        </w:rPr>
        <w:t>facing outwards</w:t>
      </w:r>
      <w:r w:rsidR="002A07D9">
        <w:rPr>
          <w:rFonts w:ascii="Garamond" w:hAnsi="Garamond"/>
          <w:color w:val="000000" w:themeColor="text1"/>
          <w:sz w:val="22"/>
          <w:szCs w:val="22"/>
        </w:rPr>
        <w:t xml:space="preserve">. </w:t>
      </w:r>
      <w:r w:rsidR="003A62B1" w:rsidRPr="003A62B1">
        <w:rPr>
          <w:rFonts w:ascii="Garamond" w:hAnsi="Garamond"/>
          <w:color w:val="000000" w:themeColor="text1"/>
          <w:sz w:val="22"/>
          <w:szCs w:val="22"/>
        </w:rPr>
        <w:t>Quenti</w:t>
      </w:r>
      <w:r w:rsidR="003A62B1">
        <w:rPr>
          <w:rFonts w:ascii="Garamond" w:hAnsi="Garamond"/>
          <w:color w:val="000000" w:themeColor="text1"/>
          <w:sz w:val="22"/>
          <w:szCs w:val="22"/>
        </w:rPr>
        <w:t xml:space="preserve">n gathered his bearings. </w:t>
      </w:r>
      <w:r w:rsidR="00061583">
        <w:rPr>
          <w:rFonts w:ascii="Garamond" w:hAnsi="Garamond"/>
          <w:color w:val="000000" w:themeColor="text1"/>
          <w:sz w:val="22"/>
          <w:szCs w:val="22"/>
        </w:rPr>
        <w:t>He was at the</w:t>
      </w:r>
      <w:r w:rsidR="003A62B1">
        <w:rPr>
          <w:rFonts w:ascii="Garamond" w:hAnsi="Garamond"/>
          <w:color w:val="000000" w:themeColor="text1"/>
          <w:sz w:val="22"/>
          <w:szCs w:val="22"/>
        </w:rPr>
        <w:t xml:space="preserve"> head of </w:t>
      </w:r>
      <w:r w:rsidR="00F33401">
        <w:rPr>
          <w:rFonts w:ascii="Garamond" w:hAnsi="Garamond"/>
          <w:color w:val="000000" w:themeColor="text1"/>
          <w:sz w:val="22"/>
          <w:szCs w:val="22"/>
        </w:rPr>
        <w:t>a</w:t>
      </w:r>
      <w:r w:rsidR="003A62B1">
        <w:rPr>
          <w:rFonts w:ascii="Garamond" w:hAnsi="Garamond"/>
          <w:color w:val="000000" w:themeColor="text1"/>
          <w:sz w:val="22"/>
          <w:szCs w:val="22"/>
        </w:rPr>
        <w:t xml:space="preserve"> </w:t>
      </w:r>
      <w:proofErr w:type="spellStart"/>
      <w:r w:rsidR="003A62B1">
        <w:rPr>
          <w:rFonts w:ascii="Garamond" w:hAnsi="Garamond"/>
          <w:color w:val="000000" w:themeColor="text1"/>
          <w:sz w:val="22"/>
          <w:szCs w:val="22"/>
        </w:rPr>
        <w:t>loch</w:t>
      </w:r>
      <w:proofErr w:type="spellEnd"/>
      <w:r w:rsidR="00611E96">
        <w:rPr>
          <w:rFonts w:ascii="Garamond" w:hAnsi="Garamond"/>
          <w:color w:val="000000" w:themeColor="text1"/>
          <w:sz w:val="22"/>
          <w:szCs w:val="22"/>
        </w:rPr>
        <w:t xml:space="preserve"> in</w:t>
      </w:r>
      <w:r w:rsidR="00DF161D">
        <w:rPr>
          <w:rFonts w:ascii="Garamond" w:hAnsi="Garamond"/>
          <w:color w:val="000000" w:themeColor="text1"/>
          <w:sz w:val="22"/>
          <w:szCs w:val="22"/>
        </w:rPr>
        <w:t xml:space="preserve"> a shallow valley</w:t>
      </w:r>
      <w:r w:rsidR="007E5017">
        <w:rPr>
          <w:rFonts w:ascii="Garamond" w:hAnsi="Garamond"/>
          <w:color w:val="000000" w:themeColor="text1"/>
          <w:sz w:val="22"/>
          <w:szCs w:val="22"/>
        </w:rPr>
        <w:t xml:space="preserve"> </w:t>
      </w:r>
      <w:r w:rsidR="00802B2B">
        <w:rPr>
          <w:rFonts w:ascii="Garamond" w:hAnsi="Garamond"/>
          <w:color w:val="000000" w:themeColor="text1"/>
          <w:sz w:val="22"/>
          <w:szCs w:val="22"/>
        </w:rPr>
        <w:t xml:space="preserve">about one kilometre </w:t>
      </w:r>
      <w:r w:rsidR="00311A84">
        <w:rPr>
          <w:rFonts w:ascii="Garamond" w:hAnsi="Garamond"/>
          <w:color w:val="000000" w:themeColor="text1"/>
          <w:sz w:val="22"/>
          <w:szCs w:val="22"/>
        </w:rPr>
        <w:t>across</w:t>
      </w:r>
      <w:r w:rsidR="00061583">
        <w:rPr>
          <w:rFonts w:ascii="Garamond" w:hAnsi="Garamond"/>
          <w:color w:val="000000" w:themeColor="text1"/>
          <w:sz w:val="22"/>
          <w:szCs w:val="22"/>
        </w:rPr>
        <w:t>. A</w:t>
      </w:r>
      <w:r w:rsidR="00DF161D">
        <w:rPr>
          <w:rFonts w:ascii="Garamond" w:hAnsi="Garamond"/>
          <w:color w:val="000000" w:themeColor="text1"/>
          <w:sz w:val="22"/>
          <w:szCs w:val="22"/>
        </w:rPr>
        <w:t xml:space="preserve"> </w:t>
      </w:r>
      <w:r w:rsidR="007E5017">
        <w:rPr>
          <w:rFonts w:ascii="Garamond" w:hAnsi="Garamond"/>
          <w:color w:val="000000" w:themeColor="text1"/>
          <w:sz w:val="22"/>
          <w:szCs w:val="22"/>
        </w:rPr>
        <w:t>few hundred metres</w:t>
      </w:r>
      <w:r w:rsidR="00DF161D">
        <w:rPr>
          <w:rFonts w:ascii="Garamond" w:hAnsi="Garamond"/>
          <w:color w:val="000000" w:themeColor="text1"/>
          <w:sz w:val="22"/>
          <w:szCs w:val="22"/>
        </w:rPr>
        <w:t xml:space="preserve"> inland </w:t>
      </w:r>
      <w:r w:rsidR="003D3B14">
        <w:rPr>
          <w:rFonts w:ascii="Garamond" w:hAnsi="Garamond"/>
          <w:color w:val="000000" w:themeColor="text1"/>
          <w:sz w:val="22"/>
          <w:szCs w:val="22"/>
        </w:rPr>
        <w:t>stood</w:t>
      </w:r>
      <w:r w:rsidR="00311A84">
        <w:rPr>
          <w:rFonts w:ascii="Garamond" w:hAnsi="Garamond"/>
          <w:color w:val="000000" w:themeColor="text1"/>
          <w:sz w:val="22"/>
          <w:szCs w:val="22"/>
        </w:rPr>
        <w:t xml:space="preserve"> a</w:t>
      </w:r>
      <w:r w:rsidR="00DF161D">
        <w:rPr>
          <w:rFonts w:ascii="Garamond" w:hAnsi="Garamond"/>
          <w:color w:val="000000" w:themeColor="text1"/>
          <w:sz w:val="22"/>
          <w:szCs w:val="22"/>
        </w:rPr>
        <w:t xml:space="preserve"> vast</w:t>
      </w:r>
      <w:r w:rsidR="00311A84">
        <w:rPr>
          <w:rFonts w:ascii="Garamond" w:hAnsi="Garamond"/>
          <w:color w:val="000000" w:themeColor="text1"/>
          <w:sz w:val="22"/>
          <w:szCs w:val="22"/>
        </w:rPr>
        <w:t xml:space="preserve"> cliff face</w:t>
      </w:r>
      <w:r w:rsidR="003D3B14">
        <w:rPr>
          <w:rFonts w:ascii="Garamond" w:hAnsi="Garamond"/>
          <w:color w:val="000000" w:themeColor="text1"/>
          <w:sz w:val="22"/>
          <w:szCs w:val="22"/>
        </w:rPr>
        <w:t xml:space="preserve"> running east</w:t>
      </w:r>
      <w:r w:rsidR="002A07D9">
        <w:rPr>
          <w:rFonts w:ascii="Garamond" w:hAnsi="Garamond"/>
          <w:color w:val="000000" w:themeColor="text1"/>
          <w:sz w:val="22"/>
          <w:szCs w:val="22"/>
        </w:rPr>
        <w:t xml:space="preserve"> to </w:t>
      </w:r>
      <w:r w:rsidR="003D3B14">
        <w:rPr>
          <w:rFonts w:ascii="Garamond" w:hAnsi="Garamond"/>
          <w:color w:val="000000" w:themeColor="text1"/>
          <w:sz w:val="22"/>
          <w:szCs w:val="22"/>
        </w:rPr>
        <w:t>west</w:t>
      </w:r>
      <w:r w:rsidR="00311A84">
        <w:rPr>
          <w:rFonts w:ascii="Garamond" w:hAnsi="Garamond"/>
          <w:color w:val="000000" w:themeColor="text1"/>
          <w:sz w:val="22"/>
          <w:szCs w:val="22"/>
        </w:rPr>
        <w:t>.</w:t>
      </w:r>
      <w:r w:rsidR="003A62B1">
        <w:rPr>
          <w:rFonts w:ascii="Garamond" w:hAnsi="Garamond"/>
          <w:color w:val="000000" w:themeColor="text1"/>
          <w:sz w:val="22"/>
          <w:szCs w:val="22"/>
        </w:rPr>
        <w:t xml:space="preserve"> </w:t>
      </w:r>
      <w:r w:rsidR="00155969" w:rsidRPr="00155969">
        <w:rPr>
          <w:rFonts w:ascii="Garamond" w:hAnsi="Garamond"/>
          <w:color w:val="000000" w:themeColor="text1"/>
          <w:sz w:val="22"/>
          <w:szCs w:val="22"/>
        </w:rPr>
        <w:t xml:space="preserve">Quentin </w:t>
      </w:r>
      <w:r w:rsidR="00B0043B">
        <w:rPr>
          <w:rFonts w:ascii="Garamond" w:hAnsi="Garamond"/>
          <w:color w:val="000000" w:themeColor="text1"/>
          <w:sz w:val="22"/>
          <w:szCs w:val="22"/>
        </w:rPr>
        <w:t>wonde</w:t>
      </w:r>
      <w:r w:rsidR="007E5017">
        <w:rPr>
          <w:rFonts w:ascii="Garamond" w:hAnsi="Garamond"/>
          <w:color w:val="000000" w:themeColor="text1"/>
          <w:sz w:val="22"/>
          <w:szCs w:val="22"/>
        </w:rPr>
        <w:t>red</w:t>
      </w:r>
      <w:r w:rsidR="00B0043B">
        <w:rPr>
          <w:rFonts w:ascii="Garamond" w:hAnsi="Garamond"/>
          <w:color w:val="000000" w:themeColor="text1"/>
          <w:sz w:val="22"/>
          <w:szCs w:val="22"/>
        </w:rPr>
        <w:t xml:space="preserve"> </w:t>
      </w:r>
      <w:r w:rsidR="00D83F7A">
        <w:rPr>
          <w:rFonts w:ascii="Garamond" w:hAnsi="Garamond"/>
          <w:color w:val="000000" w:themeColor="text1"/>
          <w:sz w:val="22"/>
          <w:szCs w:val="22"/>
        </w:rPr>
        <w:t xml:space="preserve">how the delivery vehicle had ascended the </w:t>
      </w:r>
      <w:r w:rsidR="00662F68">
        <w:rPr>
          <w:rFonts w:ascii="Garamond" w:hAnsi="Garamond"/>
          <w:color w:val="000000" w:themeColor="text1"/>
          <w:sz w:val="22"/>
          <w:szCs w:val="22"/>
        </w:rPr>
        <w:t>crags</w:t>
      </w:r>
      <w:r w:rsidR="00405176">
        <w:rPr>
          <w:rFonts w:ascii="Garamond" w:hAnsi="Garamond"/>
          <w:color w:val="000000" w:themeColor="text1"/>
          <w:sz w:val="22"/>
          <w:szCs w:val="22"/>
        </w:rPr>
        <w:t>, t</w:t>
      </w:r>
      <w:r w:rsidR="00FE3621">
        <w:rPr>
          <w:rFonts w:ascii="Garamond" w:hAnsi="Garamond"/>
          <w:color w:val="000000" w:themeColor="text1"/>
          <w:sz w:val="22"/>
          <w:szCs w:val="22"/>
        </w:rPr>
        <w:t>here was no</w:t>
      </w:r>
      <w:r w:rsidR="003A62B1">
        <w:rPr>
          <w:rFonts w:ascii="Garamond" w:hAnsi="Garamond"/>
          <w:color w:val="000000" w:themeColor="text1"/>
          <w:sz w:val="22"/>
          <w:szCs w:val="22"/>
        </w:rPr>
        <w:t xml:space="preserve"> obvious way up </w:t>
      </w:r>
      <w:r w:rsidR="003D3B14">
        <w:rPr>
          <w:rFonts w:ascii="Garamond" w:hAnsi="Garamond"/>
          <w:color w:val="000000" w:themeColor="text1"/>
          <w:sz w:val="22"/>
          <w:szCs w:val="22"/>
        </w:rPr>
        <w:t xml:space="preserve">to the treeless plateau above </w:t>
      </w:r>
      <w:r w:rsidR="003A62B1">
        <w:rPr>
          <w:rFonts w:ascii="Garamond" w:hAnsi="Garamond"/>
          <w:color w:val="000000" w:themeColor="text1"/>
          <w:sz w:val="22"/>
          <w:szCs w:val="22"/>
        </w:rPr>
        <w:t xml:space="preserve">and the mountains </w:t>
      </w:r>
      <w:r w:rsidR="007E5017">
        <w:rPr>
          <w:rFonts w:ascii="Garamond" w:hAnsi="Garamond"/>
          <w:color w:val="000000" w:themeColor="text1"/>
          <w:sz w:val="22"/>
          <w:szCs w:val="22"/>
        </w:rPr>
        <w:t xml:space="preserve">on either end </w:t>
      </w:r>
      <w:r w:rsidR="00CD023B">
        <w:rPr>
          <w:rFonts w:ascii="Garamond" w:hAnsi="Garamond"/>
          <w:color w:val="000000" w:themeColor="text1"/>
          <w:sz w:val="22"/>
          <w:szCs w:val="22"/>
        </w:rPr>
        <w:t>towered to</w:t>
      </w:r>
      <w:r w:rsidR="00B0043B">
        <w:rPr>
          <w:rFonts w:ascii="Garamond" w:hAnsi="Garamond"/>
          <w:color w:val="000000" w:themeColor="text1"/>
          <w:sz w:val="22"/>
          <w:szCs w:val="22"/>
        </w:rPr>
        <w:t xml:space="preserve"> </w:t>
      </w:r>
      <w:r w:rsidR="004158E3">
        <w:rPr>
          <w:rFonts w:ascii="Garamond" w:hAnsi="Garamond"/>
          <w:color w:val="000000" w:themeColor="text1"/>
          <w:sz w:val="22"/>
          <w:szCs w:val="22"/>
        </w:rPr>
        <w:t>clouded</w:t>
      </w:r>
      <w:r w:rsidR="00B0043B">
        <w:rPr>
          <w:rFonts w:ascii="Garamond" w:hAnsi="Garamond"/>
          <w:color w:val="000000" w:themeColor="text1"/>
          <w:sz w:val="22"/>
          <w:szCs w:val="22"/>
        </w:rPr>
        <w:t xml:space="preserve"> </w:t>
      </w:r>
      <w:r w:rsidR="00CD023B">
        <w:rPr>
          <w:rFonts w:ascii="Garamond" w:hAnsi="Garamond"/>
          <w:color w:val="000000" w:themeColor="text1"/>
          <w:sz w:val="22"/>
          <w:szCs w:val="22"/>
        </w:rPr>
        <w:t>heights</w:t>
      </w:r>
      <w:r w:rsidR="00B0043B">
        <w:rPr>
          <w:rFonts w:ascii="Garamond" w:hAnsi="Garamond"/>
          <w:color w:val="000000" w:themeColor="text1"/>
          <w:sz w:val="22"/>
          <w:szCs w:val="22"/>
        </w:rPr>
        <w:t>.</w:t>
      </w:r>
    </w:p>
    <w:p w14:paraId="715F200E" w14:textId="4DAA4D25" w:rsidR="004D1246" w:rsidRDefault="00B0043B" w:rsidP="00B02380">
      <w:pPr>
        <w:ind w:firstLine="454"/>
        <w:jc w:val="both"/>
        <w:rPr>
          <w:rFonts w:ascii="Garamond" w:hAnsi="Garamond"/>
          <w:color w:val="000000" w:themeColor="text1"/>
          <w:sz w:val="22"/>
          <w:szCs w:val="22"/>
        </w:rPr>
      </w:pPr>
      <w:r>
        <w:rPr>
          <w:rFonts w:ascii="Garamond" w:hAnsi="Garamond"/>
          <w:color w:val="000000" w:themeColor="text1"/>
          <w:sz w:val="22"/>
          <w:szCs w:val="22"/>
        </w:rPr>
        <w:t>‘</w:t>
      </w:r>
      <w:r w:rsidR="00D83F7A">
        <w:rPr>
          <w:rFonts w:ascii="Garamond" w:hAnsi="Garamond"/>
          <w:color w:val="000000" w:themeColor="text1"/>
          <w:sz w:val="22"/>
          <w:szCs w:val="22"/>
        </w:rPr>
        <w:t xml:space="preserve">There’s </w:t>
      </w:r>
      <w:r w:rsidR="00FB36B6">
        <w:rPr>
          <w:rFonts w:ascii="Garamond" w:hAnsi="Garamond"/>
          <w:color w:val="000000" w:themeColor="text1"/>
          <w:sz w:val="22"/>
          <w:szCs w:val="22"/>
        </w:rPr>
        <w:t>an elevator</w:t>
      </w:r>
      <w:r>
        <w:rPr>
          <w:rFonts w:ascii="Garamond" w:hAnsi="Garamond"/>
          <w:color w:val="000000" w:themeColor="text1"/>
          <w:sz w:val="22"/>
          <w:szCs w:val="22"/>
        </w:rPr>
        <w:t>,’ said Kiki, breathing warm into Quentin’s ear</w:t>
      </w:r>
      <w:r w:rsidR="00155969">
        <w:rPr>
          <w:rFonts w:ascii="Garamond" w:hAnsi="Garamond"/>
          <w:color w:val="000000" w:themeColor="text1"/>
          <w:sz w:val="22"/>
          <w:szCs w:val="22"/>
        </w:rPr>
        <w:t xml:space="preserve"> </w:t>
      </w:r>
      <w:r w:rsidR="00D83F7A">
        <w:rPr>
          <w:rFonts w:ascii="Garamond" w:hAnsi="Garamond"/>
          <w:color w:val="000000" w:themeColor="text1"/>
          <w:sz w:val="22"/>
          <w:szCs w:val="22"/>
        </w:rPr>
        <w:t xml:space="preserve">and pointing to a </w:t>
      </w:r>
      <w:r w:rsidR="00A73536">
        <w:rPr>
          <w:rFonts w:ascii="Garamond" w:hAnsi="Garamond"/>
          <w:color w:val="000000" w:themeColor="text1"/>
          <w:sz w:val="22"/>
          <w:szCs w:val="22"/>
        </w:rPr>
        <w:t xml:space="preserve">small </w:t>
      </w:r>
      <w:r w:rsidR="00D83F7A">
        <w:rPr>
          <w:rFonts w:ascii="Garamond" w:hAnsi="Garamond"/>
          <w:color w:val="000000" w:themeColor="text1"/>
          <w:sz w:val="22"/>
          <w:szCs w:val="22"/>
        </w:rPr>
        <w:t xml:space="preserve">part of the cliff absent from </w:t>
      </w:r>
      <w:r w:rsidR="00A73536">
        <w:rPr>
          <w:rFonts w:ascii="Garamond" w:hAnsi="Garamond"/>
          <w:color w:val="000000" w:themeColor="text1"/>
          <w:sz w:val="22"/>
          <w:szCs w:val="22"/>
        </w:rPr>
        <w:t>the</w:t>
      </w:r>
      <w:r w:rsidR="00D83F7A">
        <w:rPr>
          <w:rFonts w:ascii="Garamond" w:hAnsi="Garamond"/>
          <w:color w:val="000000" w:themeColor="text1"/>
          <w:sz w:val="22"/>
          <w:szCs w:val="22"/>
        </w:rPr>
        <w:t xml:space="preserve"> green slime which otherwise coated its face</w:t>
      </w:r>
      <w:r>
        <w:rPr>
          <w:rFonts w:ascii="Garamond" w:hAnsi="Garamond"/>
          <w:color w:val="000000" w:themeColor="text1"/>
          <w:sz w:val="22"/>
          <w:szCs w:val="22"/>
        </w:rPr>
        <w:t xml:space="preserve">. </w:t>
      </w:r>
      <w:r w:rsidR="002F4BAD">
        <w:rPr>
          <w:rFonts w:ascii="Garamond" w:hAnsi="Garamond"/>
          <w:color w:val="000000" w:themeColor="text1"/>
          <w:sz w:val="22"/>
          <w:szCs w:val="22"/>
        </w:rPr>
        <w:t>She</w:t>
      </w:r>
      <w:r w:rsidR="0052340F">
        <w:rPr>
          <w:rFonts w:ascii="Garamond" w:hAnsi="Garamond"/>
          <w:color w:val="000000" w:themeColor="text1"/>
          <w:sz w:val="22"/>
          <w:szCs w:val="22"/>
        </w:rPr>
        <w:t xml:space="preserve"> exuded a</w:t>
      </w:r>
      <w:r>
        <w:rPr>
          <w:rFonts w:ascii="Garamond" w:hAnsi="Garamond"/>
          <w:color w:val="000000" w:themeColor="text1"/>
          <w:sz w:val="22"/>
          <w:szCs w:val="22"/>
        </w:rPr>
        <w:t xml:space="preserve"> </w:t>
      </w:r>
      <w:r w:rsidR="003D3B14">
        <w:rPr>
          <w:rFonts w:ascii="Garamond" w:hAnsi="Garamond"/>
          <w:color w:val="000000" w:themeColor="text1"/>
          <w:sz w:val="22"/>
          <w:szCs w:val="22"/>
        </w:rPr>
        <w:t>heavy</w:t>
      </w:r>
      <w:r>
        <w:rPr>
          <w:rFonts w:ascii="Garamond" w:hAnsi="Garamond"/>
          <w:color w:val="000000" w:themeColor="text1"/>
          <w:sz w:val="22"/>
          <w:szCs w:val="22"/>
        </w:rPr>
        <w:t xml:space="preserve"> smell of aniseed </w:t>
      </w:r>
      <w:r w:rsidR="0052340F">
        <w:rPr>
          <w:rFonts w:ascii="Garamond" w:hAnsi="Garamond"/>
          <w:color w:val="000000" w:themeColor="text1"/>
          <w:sz w:val="22"/>
          <w:szCs w:val="22"/>
        </w:rPr>
        <w:t xml:space="preserve">and </w:t>
      </w:r>
      <w:r w:rsidR="0052340F" w:rsidRPr="0052340F">
        <w:rPr>
          <w:rFonts w:ascii="Garamond" w:hAnsi="Garamond"/>
          <w:color w:val="000000" w:themeColor="text1"/>
          <w:sz w:val="22"/>
          <w:szCs w:val="22"/>
        </w:rPr>
        <w:t>Quentin</w:t>
      </w:r>
      <w:r w:rsidR="0052340F">
        <w:rPr>
          <w:rFonts w:ascii="Garamond" w:hAnsi="Garamond"/>
          <w:color w:val="000000" w:themeColor="text1"/>
          <w:sz w:val="22"/>
          <w:szCs w:val="22"/>
        </w:rPr>
        <w:t xml:space="preserve"> </w:t>
      </w:r>
      <w:r>
        <w:rPr>
          <w:rFonts w:ascii="Garamond" w:hAnsi="Garamond"/>
          <w:color w:val="000000" w:themeColor="text1"/>
          <w:sz w:val="22"/>
          <w:szCs w:val="22"/>
        </w:rPr>
        <w:t>wonder</w:t>
      </w:r>
      <w:r w:rsidR="0052340F">
        <w:rPr>
          <w:rFonts w:ascii="Garamond" w:hAnsi="Garamond"/>
          <w:color w:val="000000" w:themeColor="text1"/>
          <w:sz w:val="22"/>
          <w:szCs w:val="22"/>
        </w:rPr>
        <w:t>ed</w:t>
      </w:r>
      <w:r>
        <w:rPr>
          <w:rFonts w:ascii="Garamond" w:hAnsi="Garamond"/>
          <w:color w:val="000000" w:themeColor="text1"/>
          <w:sz w:val="22"/>
          <w:szCs w:val="22"/>
        </w:rPr>
        <w:t xml:space="preserve"> </w:t>
      </w:r>
      <w:r w:rsidR="008902B1">
        <w:rPr>
          <w:rFonts w:ascii="Garamond" w:hAnsi="Garamond"/>
          <w:color w:val="000000" w:themeColor="text1"/>
          <w:sz w:val="22"/>
          <w:szCs w:val="22"/>
        </w:rPr>
        <w:t>what he</w:t>
      </w:r>
      <w:r>
        <w:rPr>
          <w:rFonts w:ascii="Garamond" w:hAnsi="Garamond"/>
          <w:color w:val="000000" w:themeColor="text1"/>
          <w:sz w:val="22"/>
          <w:szCs w:val="22"/>
        </w:rPr>
        <w:t xml:space="preserve"> had forgotten </w:t>
      </w:r>
      <w:r w:rsidR="005B7BEC">
        <w:rPr>
          <w:rFonts w:ascii="Garamond" w:hAnsi="Garamond"/>
          <w:color w:val="000000" w:themeColor="text1"/>
          <w:sz w:val="22"/>
          <w:szCs w:val="22"/>
        </w:rPr>
        <w:t xml:space="preserve">from </w:t>
      </w:r>
      <w:r w:rsidR="008902B1">
        <w:rPr>
          <w:rFonts w:ascii="Garamond" w:hAnsi="Garamond"/>
          <w:color w:val="000000" w:themeColor="text1"/>
          <w:sz w:val="22"/>
          <w:szCs w:val="22"/>
        </w:rPr>
        <w:t>the previous</w:t>
      </w:r>
      <w:r w:rsidR="005B7BEC">
        <w:rPr>
          <w:rFonts w:ascii="Garamond" w:hAnsi="Garamond"/>
          <w:color w:val="000000" w:themeColor="text1"/>
          <w:sz w:val="22"/>
          <w:szCs w:val="22"/>
        </w:rPr>
        <w:t xml:space="preserve"> night. </w:t>
      </w:r>
      <w:r w:rsidR="00155969">
        <w:rPr>
          <w:rFonts w:ascii="Garamond" w:hAnsi="Garamond"/>
          <w:color w:val="000000" w:themeColor="text1"/>
          <w:sz w:val="22"/>
          <w:szCs w:val="22"/>
        </w:rPr>
        <w:t>T</w:t>
      </w:r>
      <w:r w:rsidR="005B7BEC">
        <w:rPr>
          <w:rFonts w:ascii="Garamond" w:hAnsi="Garamond"/>
          <w:color w:val="000000" w:themeColor="text1"/>
          <w:sz w:val="22"/>
          <w:szCs w:val="22"/>
        </w:rPr>
        <w:t xml:space="preserve">o </w:t>
      </w:r>
      <w:r w:rsidR="00AE196B" w:rsidRPr="00AE196B">
        <w:rPr>
          <w:rFonts w:ascii="Garamond" w:hAnsi="Garamond"/>
          <w:color w:val="000000" w:themeColor="text1"/>
          <w:sz w:val="22"/>
          <w:szCs w:val="22"/>
        </w:rPr>
        <w:t xml:space="preserve">calm </w:t>
      </w:r>
      <w:r w:rsidR="005B7BEC">
        <w:rPr>
          <w:rFonts w:ascii="Garamond" w:hAnsi="Garamond"/>
          <w:color w:val="000000" w:themeColor="text1"/>
          <w:sz w:val="22"/>
          <w:szCs w:val="22"/>
        </w:rPr>
        <w:t xml:space="preserve">himself </w:t>
      </w:r>
      <w:r w:rsidR="0090173A">
        <w:rPr>
          <w:rFonts w:ascii="Garamond" w:hAnsi="Garamond"/>
          <w:color w:val="000000" w:themeColor="text1"/>
          <w:sz w:val="22"/>
          <w:szCs w:val="22"/>
        </w:rPr>
        <w:t xml:space="preserve">Quentin </w:t>
      </w:r>
      <w:r w:rsidR="005B7BEC">
        <w:rPr>
          <w:rFonts w:ascii="Garamond" w:hAnsi="Garamond"/>
          <w:color w:val="000000" w:themeColor="text1"/>
          <w:sz w:val="22"/>
          <w:szCs w:val="22"/>
        </w:rPr>
        <w:t>focussed on the</w:t>
      </w:r>
      <w:r w:rsidR="00BE3C44" w:rsidRPr="00AF2203">
        <w:rPr>
          <w:rFonts w:ascii="Garamond" w:hAnsi="Garamond"/>
          <w:color w:val="000000" w:themeColor="text1"/>
          <w:sz w:val="22"/>
          <w:szCs w:val="22"/>
        </w:rPr>
        <w:t xml:space="preserve"> swirls upon the loch</w:t>
      </w:r>
      <w:r w:rsidR="000F2DB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capricious intrusions </w:t>
      </w:r>
      <w:r w:rsidR="0090173A">
        <w:rPr>
          <w:rFonts w:ascii="Garamond" w:hAnsi="Garamond"/>
          <w:color w:val="000000" w:themeColor="text1"/>
          <w:sz w:val="22"/>
          <w:szCs w:val="22"/>
        </w:rPr>
        <w:t xml:space="preserve">scratching </w:t>
      </w:r>
      <w:r w:rsidR="00087D71">
        <w:rPr>
          <w:rFonts w:ascii="Garamond" w:hAnsi="Garamond"/>
          <w:color w:val="000000" w:themeColor="text1"/>
          <w:sz w:val="22"/>
          <w:szCs w:val="22"/>
        </w:rPr>
        <w:t xml:space="preserve">the black </w:t>
      </w:r>
      <w:r w:rsidR="00155969">
        <w:rPr>
          <w:rFonts w:ascii="Garamond" w:hAnsi="Garamond"/>
          <w:color w:val="000000" w:themeColor="text1"/>
          <w:sz w:val="22"/>
          <w:szCs w:val="22"/>
        </w:rPr>
        <w:t xml:space="preserve">silken </w:t>
      </w:r>
      <w:r w:rsidR="00087D71">
        <w:rPr>
          <w:rFonts w:ascii="Garamond" w:hAnsi="Garamond"/>
          <w:color w:val="000000" w:themeColor="text1"/>
          <w:sz w:val="22"/>
          <w:szCs w:val="22"/>
        </w:rPr>
        <w:t>water</w:t>
      </w:r>
      <w:r w:rsidR="00E64988">
        <w:rPr>
          <w:rFonts w:ascii="Garamond" w:hAnsi="Garamond"/>
          <w:color w:val="000000" w:themeColor="text1"/>
          <w:sz w:val="22"/>
          <w:szCs w:val="22"/>
        </w:rPr>
        <w:t>s</w:t>
      </w:r>
      <w:r w:rsidR="0090173A">
        <w:rPr>
          <w:rFonts w:ascii="Garamond" w:hAnsi="Garamond"/>
          <w:color w:val="000000" w:themeColor="text1"/>
          <w:sz w:val="22"/>
          <w:szCs w:val="22"/>
        </w:rPr>
        <w:t>.</w:t>
      </w:r>
      <w:r w:rsidR="00F334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Yellow kelp </w:t>
      </w:r>
      <w:r w:rsidR="00E64988">
        <w:rPr>
          <w:rFonts w:ascii="Garamond" w:hAnsi="Garamond"/>
          <w:color w:val="000000" w:themeColor="text1"/>
          <w:sz w:val="22"/>
          <w:szCs w:val="22"/>
        </w:rPr>
        <w:t>heaved</w:t>
      </w:r>
      <w:r w:rsidR="00D577A4"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 xml:space="preserve">with </w:t>
      </w:r>
      <w:r w:rsidR="00C2134B" w:rsidRPr="00AF2203">
        <w:rPr>
          <w:rFonts w:ascii="Garamond" w:hAnsi="Garamond"/>
          <w:color w:val="000000" w:themeColor="text1"/>
          <w:sz w:val="22"/>
          <w:szCs w:val="22"/>
        </w:rPr>
        <w:t xml:space="preserve">a </w:t>
      </w:r>
      <w:r w:rsidR="00C736C5" w:rsidRPr="00AF2203">
        <w:rPr>
          <w:rFonts w:ascii="Garamond" w:hAnsi="Garamond"/>
          <w:color w:val="000000" w:themeColor="text1"/>
          <w:sz w:val="22"/>
          <w:szCs w:val="22"/>
        </w:rPr>
        <w:t>languid</w:t>
      </w:r>
      <w:r w:rsidR="001C58E7"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passion</w:t>
      </w:r>
      <w:r w:rsidR="00B02380">
        <w:rPr>
          <w:rFonts w:ascii="Garamond" w:hAnsi="Garamond"/>
          <w:color w:val="000000" w:themeColor="text1"/>
          <w:sz w:val="22"/>
          <w:szCs w:val="22"/>
        </w:rPr>
        <w:t xml:space="preserve"> and </w:t>
      </w:r>
      <w:r w:rsidR="00117DFB" w:rsidRPr="00117DFB">
        <w:rPr>
          <w:rFonts w:ascii="Garamond" w:hAnsi="Garamond"/>
          <w:color w:val="000000" w:themeColor="text1"/>
          <w:sz w:val="22"/>
          <w:szCs w:val="22"/>
        </w:rPr>
        <w:t>Quentin</w:t>
      </w:r>
      <w:r w:rsidR="00117DFB">
        <w:rPr>
          <w:rFonts w:ascii="Garamond" w:hAnsi="Garamond"/>
          <w:color w:val="000000" w:themeColor="text1"/>
          <w:sz w:val="22"/>
          <w:szCs w:val="22"/>
        </w:rPr>
        <w:t xml:space="preserve"> </w:t>
      </w:r>
      <w:r w:rsidR="0090173A">
        <w:rPr>
          <w:rFonts w:ascii="Garamond" w:hAnsi="Garamond"/>
          <w:color w:val="000000" w:themeColor="text1"/>
          <w:sz w:val="22"/>
          <w:szCs w:val="22"/>
        </w:rPr>
        <w:t xml:space="preserve">began to feel </w:t>
      </w:r>
      <w:r w:rsidR="001C55B6">
        <w:rPr>
          <w:rFonts w:ascii="Garamond" w:hAnsi="Garamond"/>
          <w:color w:val="000000" w:themeColor="text1"/>
          <w:sz w:val="22"/>
          <w:szCs w:val="22"/>
        </w:rPr>
        <w:t>heavy</w:t>
      </w:r>
      <w:r w:rsidR="0090173A">
        <w:rPr>
          <w:rFonts w:ascii="Garamond" w:hAnsi="Garamond"/>
          <w:color w:val="000000" w:themeColor="text1"/>
          <w:sz w:val="22"/>
          <w:szCs w:val="22"/>
        </w:rPr>
        <w:t>.</w:t>
      </w:r>
    </w:p>
    <w:p w14:paraId="068C7C58" w14:textId="7791CCCF" w:rsidR="007404E3" w:rsidRDefault="003E01B2" w:rsidP="00694F28">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2126BF" w:rsidRPr="002126BF">
        <w:rPr>
          <w:rFonts w:ascii="Garamond" w:hAnsi="Garamond"/>
          <w:color w:val="000000" w:themeColor="text1"/>
          <w:sz w:val="22"/>
          <w:szCs w:val="22"/>
        </w:rPr>
        <w:t xml:space="preserve"> </w:t>
      </w:r>
      <w:r w:rsidR="007404E3">
        <w:rPr>
          <w:rFonts w:ascii="Garamond" w:hAnsi="Garamond"/>
          <w:color w:val="000000" w:themeColor="text1"/>
          <w:sz w:val="22"/>
          <w:szCs w:val="22"/>
        </w:rPr>
        <w:t xml:space="preserve">looked down. </w:t>
      </w:r>
    </w:p>
    <w:p w14:paraId="589F4485" w14:textId="3A752285" w:rsidR="00CE0EDD" w:rsidRDefault="00CE0EDD" w:rsidP="009302CF">
      <w:pPr>
        <w:ind w:firstLine="454"/>
        <w:jc w:val="both"/>
        <w:rPr>
          <w:rFonts w:ascii="Garamond" w:hAnsi="Garamond"/>
          <w:color w:val="000000" w:themeColor="text1"/>
          <w:sz w:val="22"/>
          <w:szCs w:val="22"/>
        </w:rPr>
      </w:pPr>
      <w:r>
        <w:rPr>
          <w:rFonts w:ascii="Garamond" w:hAnsi="Garamond"/>
          <w:color w:val="000000" w:themeColor="text1"/>
          <w:sz w:val="22"/>
          <w:szCs w:val="22"/>
        </w:rPr>
        <w:t>Down and down he was now falling</w:t>
      </w:r>
      <w:r w:rsidR="00B02380">
        <w:rPr>
          <w:rFonts w:ascii="Garamond" w:hAnsi="Garamond"/>
          <w:color w:val="000000" w:themeColor="text1"/>
          <w:sz w:val="22"/>
          <w:szCs w:val="22"/>
        </w:rPr>
        <w:t xml:space="preserve"> </w:t>
      </w:r>
      <w:r>
        <w:rPr>
          <w:rFonts w:ascii="Garamond" w:hAnsi="Garamond"/>
          <w:color w:val="000000" w:themeColor="text1"/>
          <w:sz w:val="22"/>
          <w:szCs w:val="22"/>
        </w:rPr>
        <w:t xml:space="preserve">through </w:t>
      </w:r>
      <w:r w:rsidR="00CF62D1" w:rsidRPr="00CF62D1">
        <w:rPr>
          <w:rFonts w:ascii="Garamond" w:hAnsi="Garamond"/>
          <w:color w:val="000000" w:themeColor="text1"/>
          <w:sz w:val="22"/>
          <w:szCs w:val="22"/>
        </w:rPr>
        <w:t xml:space="preserve">the icy gin-clear waters </w:t>
      </w:r>
      <w:r w:rsidR="00CF62D1">
        <w:rPr>
          <w:rFonts w:ascii="Garamond" w:hAnsi="Garamond"/>
          <w:color w:val="000000" w:themeColor="text1"/>
          <w:sz w:val="22"/>
          <w:szCs w:val="22"/>
        </w:rPr>
        <w:t xml:space="preserve">passing the barnacled </w:t>
      </w:r>
      <w:r w:rsidR="001C55B6">
        <w:rPr>
          <w:rFonts w:ascii="Garamond" w:hAnsi="Garamond"/>
          <w:color w:val="000000" w:themeColor="text1"/>
          <w:sz w:val="22"/>
          <w:szCs w:val="22"/>
        </w:rPr>
        <w:t>columns and</w:t>
      </w:r>
      <w:r w:rsidR="003F747F">
        <w:rPr>
          <w:rFonts w:ascii="Garamond" w:hAnsi="Garamond"/>
          <w:color w:val="000000" w:themeColor="text1"/>
          <w:sz w:val="22"/>
          <w:szCs w:val="22"/>
        </w:rPr>
        <w:t xml:space="preserve"> </w:t>
      </w:r>
      <w:r w:rsidR="003E01B2">
        <w:rPr>
          <w:rFonts w:ascii="Garamond" w:hAnsi="Garamond"/>
          <w:color w:val="000000" w:themeColor="text1"/>
          <w:sz w:val="22"/>
          <w:szCs w:val="22"/>
        </w:rPr>
        <w:t xml:space="preserve">rotating </w:t>
      </w:r>
      <w:r w:rsidR="006054BE">
        <w:rPr>
          <w:rFonts w:ascii="Garamond" w:hAnsi="Garamond"/>
          <w:color w:val="000000" w:themeColor="text1"/>
          <w:sz w:val="22"/>
          <w:szCs w:val="22"/>
        </w:rPr>
        <w:t>about his major axis</w:t>
      </w:r>
      <w:r>
        <w:rPr>
          <w:rFonts w:ascii="Garamond" w:hAnsi="Garamond"/>
          <w:color w:val="000000" w:themeColor="text1"/>
          <w:sz w:val="22"/>
          <w:szCs w:val="22"/>
        </w:rPr>
        <w:t xml:space="preserve"> to look up</w:t>
      </w:r>
      <w:r w:rsidR="006054BE">
        <w:rPr>
          <w:rFonts w:ascii="Garamond" w:hAnsi="Garamond"/>
          <w:color w:val="000000" w:themeColor="text1"/>
          <w:sz w:val="22"/>
          <w:szCs w:val="22"/>
        </w:rPr>
        <w:t>wards</w:t>
      </w:r>
      <w:r w:rsidR="00B02380">
        <w:rPr>
          <w:rFonts w:ascii="Garamond" w:hAnsi="Garamond"/>
          <w:color w:val="000000" w:themeColor="text1"/>
          <w:sz w:val="22"/>
          <w:szCs w:val="22"/>
        </w:rPr>
        <w:t xml:space="preserve"> to the </w:t>
      </w:r>
      <w:r w:rsidR="00B02380" w:rsidRPr="00B02380">
        <w:rPr>
          <w:rFonts w:ascii="Garamond" w:hAnsi="Garamond"/>
          <w:color w:val="000000" w:themeColor="text1"/>
          <w:sz w:val="22"/>
          <w:szCs w:val="22"/>
        </w:rPr>
        <w:t>diminishing</w:t>
      </w:r>
      <w:r w:rsidR="00B02380">
        <w:rPr>
          <w:rFonts w:ascii="Garamond" w:hAnsi="Garamond"/>
          <w:color w:val="000000" w:themeColor="text1"/>
          <w:sz w:val="22"/>
          <w:szCs w:val="22"/>
        </w:rPr>
        <w:t xml:space="preserve"> </w:t>
      </w:r>
      <w:r w:rsidR="002E6A5A">
        <w:rPr>
          <w:rFonts w:ascii="Garamond" w:hAnsi="Garamond"/>
          <w:color w:val="000000" w:themeColor="text1"/>
          <w:sz w:val="22"/>
          <w:szCs w:val="22"/>
        </w:rPr>
        <w:t>light</w:t>
      </w:r>
      <w:r>
        <w:rPr>
          <w:rFonts w:ascii="Garamond" w:hAnsi="Garamond"/>
          <w:color w:val="000000" w:themeColor="text1"/>
          <w:sz w:val="22"/>
          <w:szCs w:val="22"/>
        </w:rPr>
        <w:t xml:space="preserve"> as he </w:t>
      </w:r>
      <w:r w:rsidR="0095335B">
        <w:rPr>
          <w:rFonts w:ascii="Garamond" w:hAnsi="Garamond"/>
          <w:color w:val="000000" w:themeColor="text1"/>
          <w:sz w:val="22"/>
          <w:szCs w:val="22"/>
        </w:rPr>
        <w:t>reced</w:t>
      </w:r>
      <w:r w:rsidR="001C55B6">
        <w:rPr>
          <w:rFonts w:ascii="Garamond" w:hAnsi="Garamond"/>
          <w:color w:val="000000" w:themeColor="text1"/>
          <w:sz w:val="22"/>
          <w:szCs w:val="22"/>
        </w:rPr>
        <w:t>ed</w:t>
      </w:r>
      <w:r>
        <w:rPr>
          <w:rFonts w:ascii="Garamond" w:hAnsi="Garamond"/>
          <w:color w:val="000000" w:themeColor="text1"/>
          <w:sz w:val="22"/>
          <w:szCs w:val="22"/>
        </w:rPr>
        <w:t xml:space="preserve"> into the abysmal depths.</w:t>
      </w:r>
    </w:p>
    <w:p w14:paraId="758A696C" w14:textId="59FB3B1C" w:rsidR="0090173A" w:rsidRDefault="0090173A" w:rsidP="00694F28">
      <w:pPr>
        <w:ind w:firstLine="454"/>
        <w:jc w:val="both"/>
        <w:rPr>
          <w:rFonts w:ascii="Garamond" w:hAnsi="Garamond"/>
          <w:color w:val="000000" w:themeColor="text1"/>
          <w:sz w:val="22"/>
          <w:szCs w:val="22"/>
        </w:rPr>
      </w:pPr>
    </w:p>
    <w:p w14:paraId="37307AC6" w14:textId="7E84E369" w:rsidR="00582DB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I think it is time I </w:t>
      </w:r>
      <w:r w:rsidR="00CF62D1">
        <w:rPr>
          <w:rFonts w:ascii="Garamond" w:hAnsi="Garamond"/>
          <w:color w:val="000000" w:themeColor="text1"/>
          <w:sz w:val="22"/>
          <w:szCs w:val="22"/>
        </w:rPr>
        <w:t>moved</w:t>
      </w:r>
      <w:r w:rsidRPr="00AF2203">
        <w:rPr>
          <w:rFonts w:ascii="Garamond" w:hAnsi="Garamond"/>
          <w:color w:val="000000" w:themeColor="text1"/>
          <w:sz w:val="22"/>
          <w:szCs w:val="22"/>
        </w:rPr>
        <w:t>,’ said Quentin</w:t>
      </w:r>
      <w:r w:rsidR="0095335B">
        <w:rPr>
          <w:rFonts w:ascii="Garamond" w:hAnsi="Garamond"/>
          <w:color w:val="000000" w:themeColor="text1"/>
          <w:sz w:val="22"/>
          <w:szCs w:val="22"/>
        </w:rPr>
        <w:t>, coming around</w:t>
      </w:r>
      <w:r w:rsidRPr="00AF2203">
        <w:rPr>
          <w:rFonts w:ascii="Garamond" w:hAnsi="Garamond"/>
          <w:color w:val="000000" w:themeColor="text1"/>
          <w:sz w:val="22"/>
          <w:szCs w:val="22"/>
        </w:rPr>
        <w:t>.</w:t>
      </w:r>
    </w:p>
    <w:p w14:paraId="23A23C81" w14:textId="60782DCF" w:rsidR="00BE3C44" w:rsidRPr="00AF2203" w:rsidRDefault="00582DBB" w:rsidP="00582DBB">
      <w:pPr>
        <w:ind w:firstLine="454"/>
        <w:jc w:val="both"/>
        <w:rPr>
          <w:rFonts w:ascii="Garamond" w:hAnsi="Garamond"/>
          <w:color w:val="000000" w:themeColor="text1"/>
          <w:sz w:val="22"/>
          <w:szCs w:val="22"/>
        </w:rPr>
      </w:pPr>
      <w:r>
        <w:rPr>
          <w:rFonts w:ascii="Garamond" w:hAnsi="Garamond"/>
          <w:color w:val="000000" w:themeColor="text1"/>
          <w:sz w:val="22"/>
          <w:szCs w:val="22"/>
        </w:rPr>
        <w:t>After a few seconds of closing his eyes</w:t>
      </w:r>
      <w:r w:rsidR="00B02380">
        <w:rPr>
          <w:rFonts w:ascii="Garamond" w:hAnsi="Garamond"/>
          <w:color w:val="000000" w:themeColor="text1"/>
          <w:sz w:val="22"/>
          <w:szCs w:val="22"/>
        </w:rPr>
        <w:t xml:space="preserve"> and</w:t>
      </w:r>
      <w:r w:rsidR="006054BE">
        <w:rPr>
          <w:rFonts w:ascii="Garamond" w:hAnsi="Garamond"/>
          <w:color w:val="000000" w:themeColor="text1"/>
          <w:sz w:val="22"/>
          <w:szCs w:val="22"/>
        </w:rPr>
        <w:t xml:space="preserve"> half</w:t>
      </w:r>
      <w:r>
        <w:rPr>
          <w:rFonts w:ascii="Garamond" w:hAnsi="Garamond"/>
          <w:color w:val="000000" w:themeColor="text1"/>
          <w:sz w:val="22"/>
          <w:szCs w:val="22"/>
        </w:rPr>
        <w:t xml:space="preserve"> expecting to wake up he realized he wasn’t going to and </w:t>
      </w:r>
      <w:r w:rsidR="00F33401">
        <w:rPr>
          <w:rFonts w:ascii="Garamond" w:hAnsi="Garamond"/>
          <w:color w:val="000000" w:themeColor="text1"/>
          <w:sz w:val="22"/>
          <w:szCs w:val="22"/>
        </w:rPr>
        <w:t>so</w:t>
      </w:r>
      <w:r w:rsidR="00B02380">
        <w:rPr>
          <w:rFonts w:ascii="Garamond" w:hAnsi="Garamond"/>
          <w:color w:val="000000" w:themeColor="text1"/>
          <w:sz w:val="22"/>
          <w:szCs w:val="22"/>
        </w:rPr>
        <w:t xml:space="preserve"> focus</w:t>
      </w:r>
      <w:r w:rsidR="00C66513">
        <w:rPr>
          <w:rFonts w:ascii="Garamond" w:hAnsi="Garamond"/>
          <w:color w:val="000000" w:themeColor="text1"/>
          <w:sz w:val="22"/>
          <w:szCs w:val="22"/>
        </w:rPr>
        <w:t>sing</w:t>
      </w:r>
      <w:r w:rsidR="00B02380">
        <w:rPr>
          <w:rFonts w:ascii="Garamond" w:hAnsi="Garamond"/>
          <w:color w:val="000000" w:themeColor="text1"/>
          <w:sz w:val="22"/>
          <w:szCs w:val="22"/>
        </w:rPr>
        <w:t xml:space="preserve"> </w:t>
      </w:r>
      <w:r w:rsidR="0095335B">
        <w:rPr>
          <w:rFonts w:ascii="Garamond" w:hAnsi="Garamond"/>
          <w:color w:val="000000" w:themeColor="text1"/>
          <w:sz w:val="22"/>
          <w:szCs w:val="22"/>
        </w:rPr>
        <w:t>on the grey mist ahead</w:t>
      </w:r>
      <w:r w:rsidR="00C66513">
        <w:rPr>
          <w:rFonts w:ascii="Garamond" w:hAnsi="Garamond"/>
          <w:color w:val="000000" w:themeColor="text1"/>
          <w:sz w:val="22"/>
          <w:szCs w:val="22"/>
        </w:rPr>
        <w:t xml:space="preserve"> he </w:t>
      </w:r>
      <w:r w:rsidR="0095335B">
        <w:rPr>
          <w:rFonts w:ascii="Garamond" w:hAnsi="Garamond"/>
          <w:color w:val="000000" w:themeColor="text1"/>
          <w:sz w:val="22"/>
          <w:szCs w:val="22"/>
        </w:rPr>
        <w:t>walked landwards.</w:t>
      </w:r>
    </w:p>
    <w:p w14:paraId="3E8AFD65" w14:textId="77777777" w:rsidR="00BE3C44" w:rsidRPr="00AF2203" w:rsidRDefault="00BE3C44" w:rsidP="00BE3C44">
      <w:pPr>
        <w:ind w:firstLine="454"/>
        <w:jc w:val="both"/>
        <w:rPr>
          <w:rFonts w:ascii="Garamond" w:hAnsi="Garamond"/>
          <w:color w:val="000000" w:themeColor="text1"/>
          <w:sz w:val="22"/>
          <w:szCs w:val="22"/>
        </w:rPr>
      </w:pPr>
    </w:p>
    <w:p w14:paraId="6FE76554" w14:textId="3815FF20" w:rsidR="004E7042" w:rsidRDefault="00C66513" w:rsidP="004E7042">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821076">
        <w:rPr>
          <w:rFonts w:ascii="Garamond" w:hAnsi="Garamond"/>
          <w:color w:val="000000" w:themeColor="text1"/>
          <w:sz w:val="22"/>
          <w:szCs w:val="22"/>
        </w:rPr>
        <w:t xml:space="preserve"> platform </w:t>
      </w:r>
      <w:r>
        <w:rPr>
          <w:rFonts w:ascii="Garamond" w:hAnsi="Garamond"/>
          <w:color w:val="000000" w:themeColor="text1"/>
          <w:sz w:val="22"/>
          <w:szCs w:val="22"/>
        </w:rPr>
        <w:t>took Quentin to</w:t>
      </w:r>
      <w:r w:rsidR="004E7042">
        <w:rPr>
          <w:rFonts w:ascii="Garamond" w:hAnsi="Garamond"/>
          <w:color w:val="000000" w:themeColor="text1"/>
          <w:sz w:val="22"/>
          <w:szCs w:val="22"/>
        </w:rPr>
        <w:t xml:space="preserve"> the </w:t>
      </w:r>
      <w:r w:rsidR="00D555C4">
        <w:rPr>
          <w:rFonts w:ascii="Garamond" w:hAnsi="Garamond"/>
          <w:color w:val="000000" w:themeColor="text1"/>
          <w:sz w:val="22"/>
          <w:szCs w:val="22"/>
        </w:rPr>
        <w:t>plateau</w:t>
      </w:r>
      <w:r w:rsidR="004E7042">
        <w:rPr>
          <w:rFonts w:ascii="Garamond" w:hAnsi="Garamond"/>
          <w:color w:val="000000" w:themeColor="text1"/>
          <w:sz w:val="22"/>
          <w:szCs w:val="22"/>
        </w:rPr>
        <w:t xml:space="preserve"> above the cliff</w:t>
      </w:r>
      <w:r w:rsidR="00377398">
        <w:rPr>
          <w:rFonts w:ascii="Garamond" w:hAnsi="Garamond"/>
          <w:color w:val="000000" w:themeColor="text1"/>
          <w:sz w:val="22"/>
          <w:szCs w:val="22"/>
        </w:rPr>
        <w:t xml:space="preserve"> from which</w:t>
      </w:r>
      <w:r>
        <w:rPr>
          <w:rFonts w:ascii="Garamond" w:hAnsi="Garamond"/>
          <w:color w:val="000000" w:themeColor="text1"/>
          <w:sz w:val="22"/>
          <w:szCs w:val="22"/>
        </w:rPr>
        <w:t xml:space="preserve"> </w:t>
      </w:r>
      <w:r w:rsidR="00F33401">
        <w:rPr>
          <w:rFonts w:ascii="Garamond" w:hAnsi="Garamond"/>
          <w:color w:val="000000" w:themeColor="text1"/>
          <w:sz w:val="22"/>
          <w:szCs w:val="22"/>
        </w:rPr>
        <w:t>he</w:t>
      </w:r>
      <w:r w:rsidR="00F75192" w:rsidRPr="00F75192">
        <w:rPr>
          <w:rFonts w:ascii="Garamond" w:hAnsi="Garamond"/>
          <w:color w:val="000000" w:themeColor="text1"/>
          <w:sz w:val="22"/>
          <w:szCs w:val="22"/>
        </w:rPr>
        <w:t xml:space="preserve"> </w:t>
      </w:r>
      <w:r>
        <w:rPr>
          <w:rFonts w:ascii="Garamond" w:hAnsi="Garamond"/>
          <w:color w:val="000000" w:themeColor="text1"/>
          <w:sz w:val="22"/>
          <w:szCs w:val="22"/>
        </w:rPr>
        <w:t>looked</w:t>
      </w:r>
      <w:r w:rsidR="004E7042">
        <w:rPr>
          <w:rFonts w:ascii="Garamond" w:hAnsi="Garamond"/>
          <w:color w:val="000000" w:themeColor="text1"/>
          <w:sz w:val="22"/>
          <w:szCs w:val="22"/>
        </w:rPr>
        <w:t xml:space="preserve"> </w:t>
      </w:r>
      <w:r w:rsidR="00A402EE">
        <w:rPr>
          <w:rFonts w:ascii="Garamond" w:hAnsi="Garamond"/>
          <w:color w:val="000000" w:themeColor="text1"/>
          <w:sz w:val="22"/>
          <w:szCs w:val="22"/>
        </w:rPr>
        <w:t xml:space="preserve">towards </w:t>
      </w:r>
      <w:r w:rsidR="004E7042">
        <w:rPr>
          <w:rFonts w:ascii="Garamond" w:hAnsi="Garamond"/>
          <w:color w:val="000000" w:themeColor="text1"/>
          <w:sz w:val="22"/>
          <w:szCs w:val="22"/>
        </w:rPr>
        <w:t>the</w:t>
      </w:r>
      <w:r w:rsidR="004E7042" w:rsidRPr="004E7042">
        <w:rPr>
          <w:rFonts w:ascii="Garamond" w:hAnsi="Garamond"/>
          <w:color w:val="000000" w:themeColor="text1"/>
          <w:sz w:val="22"/>
          <w:szCs w:val="22"/>
        </w:rPr>
        <w:t xml:space="preserve"> bright domed hostel and its dilapidated bat-</w:t>
      </w:r>
      <w:r w:rsidR="007F2BFD">
        <w:rPr>
          <w:rFonts w:ascii="Garamond" w:hAnsi="Garamond"/>
          <w:color w:val="000000" w:themeColor="text1"/>
          <w:sz w:val="22"/>
          <w:szCs w:val="22"/>
        </w:rPr>
        <w:t>filled</w:t>
      </w:r>
      <w:r w:rsidR="004E7042" w:rsidRPr="004E7042">
        <w:rPr>
          <w:rFonts w:ascii="Garamond" w:hAnsi="Garamond"/>
          <w:color w:val="000000" w:themeColor="text1"/>
          <w:sz w:val="22"/>
          <w:szCs w:val="22"/>
        </w:rPr>
        <w:t xml:space="preserve"> </w:t>
      </w:r>
      <w:r w:rsidR="003937DB">
        <w:rPr>
          <w:rFonts w:ascii="Garamond" w:hAnsi="Garamond"/>
          <w:color w:val="000000" w:themeColor="text1"/>
          <w:sz w:val="22"/>
          <w:szCs w:val="22"/>
        </w:rPr>
        <w:t>annex</w:t>
      </w:r>
      <w:r>
        <w:rPr>
          <w:rFonts w:ascii="Garamond" w:hAnsi="Garamond"/>
          <w:color w:val="000000" w:themeColor="text1"/>
          <w:sz w:val="22"/>
          <w:szCs w:val="22"/>
        </w:rPr>
        <w:t xml:space="preserve"> and to the ferry boat b</w:t>
      </w:r>
      <w:r w:rsidR="00A402EE">
        <w:rPr>
          <w:rFonts w:ascii="Garamond" w:hAnsi="Garamond"/>
          <w:color w:val="000000" w:themeColor="text1"/>
          <w:sz w:val="22"/>
          <w:szCs w:val="22"/>
        </w:rPr>
        <w:t>eyond</w:t>
      </w:r>
      <w:r>
        <w:rPr>
          <w:rFonts w:ascii="Garamond" w:hAnsi="Garamond"/>
          <w:color w:val="000000" w:themeColor="text1"/>
          <w:sz w:val="22"/>
          <w:szCs w:val="22"/>
        </w:rPr>
        <w:t xml:space="preserve">, </w:t>
      </w:r>
      <w:r w:rsidR="004E7042" w:rsidRPr="004E7042">
        <w:rPr>
          <w:rFonts w:ascii="Garamond" w:hAnsi="Garamond"/>
          <w:color w:val="000000" w:themeColor="text1"/>
          <w:sz w:val="22"/>
          <w:szCs w:val="22"/>
        </w:rPr>
        <w:t>putting out gentle black smoke</w:t>
      </w:r>
      <w:r w:rsidR="00A402EE">
        <w:rPr>
          <w:rFonts w:ascii="Garamond" w:hAnsi="Garamond"/>
          <w:color w:val="000000" w:themeColor="text1"/>
          <w:sz w:val="22"/>
          <w:szCs w:val="22"/>
        </w:rPr>
        <w:t xml:space="preserve"> as it</w:t>
      </w:r>
      <w:r w:rsidR="004E7042" w:rsidRPr="004E7042">
        <w:rPr>
          <w:rFonts w:ascii="Garamond" w:hAnsi="Garamond"/>
          <w:color w:val="000000" w:themeColor="text1"/>
          <w:sz w:val="22"/>
          <w:szCs w:val="22"/>
        </w:rPr>
        <w:t xml:space="preserve"> cut </w:t>
      </w:r>
      <w:r w:rsidR="00B25ED6">
        <w:rPr>
          <w:rFonts w:ascii="Garamond" w:hAnsi="Garamond"/>
          <w:color w:val="000000" w:themeColor="text1"/>
          <w:sz w:val="22"/>
          <w:szCs w:val="22"/>
        </w:rPr>
        <w:t xml:space="preserve">crisp </w:t>
      </w:r>
      <w:r w:rsidR="006A6092">
        <w:rPr>
          <w:rFonts w:ascii="Garamond" w:hAnsi="Garamond"/>
          <w:color w:val="000000" w:themeColor="text1"/>
          <w:sz w:val="22"/>
          <w:szCs w:val="22"/>
        </w:rPr>
        <w:t>vee</w:t>
      </w:r>
      <w:r w:rsidR="004E7042" w:rsidRPr="004E7042">
        <w:rPr>
          <w:rFonts w:ascii="Garamond" w:hAnsi="Garamond"/>
          <w:color w:val="000000" w:themeColor="text1"/>
          <w:sz w:val="22"/>
          <w:szCs w:val="22"/>
        </w:rPr>
        <w:t xml:space="preserve">s </w:t>
      </w:r>
      <w:r w:rsidR="00A402EE">
        <w:rPr>
          <w:rFonts w:ascii="Garamond" w:hAnsi="Garamond"/>
          <w:color w:val="000000" w:themeColor="text1"/>
          <w:sz w:val="22"/>
          <w:szCs w:val="22"/>
        </w:rPr>
        <w:t>in the calm loch</w:t>
      </w:r>
      <w:r w:rsidR="004E7042" w:rsidRPr="004E7042">
        <w:rPr>
          <w:rFonts w:ascii="Garamond" w:hAnsi="Garamond"/>
          <w:color w:val="000000" w:themeColor="text1"/>
          <w:sz w:val="22"/>
          <w:szCs w:val="22"/>
        </w:rPr>
        <w:t>.</w:t>
      </w:r>
      <w:r w:rsidR="00821076">
        <w:rPr>
          <w:rFonts w:ascii="Garamond" w:hAnsi="Garamond"/>
          <w:color w:val="000000" w:themeColor="text1"/>
          <w:sz w:val="22"/>
          <w:szCs w:val="22"/>
        </w:rPr>
        <w:t xml:space="preserve"> </w:t>
      </w:r>
      <w:r w:rsidR="004E7042">
        <w:rPr>
          <w:rFonts w:ascii="Garamond" w:hAnsi="Garamond"/>
          <w:color w:val="000000" w:themeColor="text1"/>
          <w:sz w:val="22"/>
          <w:szCs w:val="22"/>
        </w:rPr>
        <w:t>Quentin</w:t>
      </w:r>
      <w:r w:rsidR="004E7042" w:rsidRPr="004E7042">
        <w:rPr>
          <w:rFonts w:ascii="Garamond" w:hAnsi="Garamond"/>
          <w:color w:val="000000" w:themeColor="text1"/>
          <w:sz w:val="22"/>
          <w:szCs w:val="22"/>
        </w:rPr>
        <w:t xml:space="preserve"> </w:t>
      </w:r>
      <w:r w:rsidR="009F3D76">
        <w:rPr>
          <w:rFonts w:ascii="Garamond" w:hAnsi="Garamond"/>
          <w:color w:val="000000" w:themeColor="text1"/>
          <w:sz w:val="22"/>
          <w:szCs w:val="22"/>
        </w:rPr>
        <w:t>sensed</w:t>
      </w:r>
      <w:r w:rsidR="004E7042" w:rsidRPr="004E7042">
        <w:rPr>
          <w:rFonts w:ascii="Garamond" w:hAnsi="Garamond"/>
          <w:color w:val="000000" w:themeColor="text1"/>
          <w:sz w:val="22"/>
          <w:szCs w:val="22"/>
        </w:rPr>
        <w:t xml:space="preserve"> the </w:t>
      </w:r>
      <w:r w:rsidR="004E7042">
        <w:rPr>
          <w:rFonts w:ascii="Garamond" w:hAnsi="Garamond"/>
          <w:color w:val="000000" w:themeColor="text1"/>
          <w:sz w:val="22"/>
          <w:szCs w:val="22"/>
        </w:rPr>
        <w:t xml:space="preserve">shadows in the </w:t>
      </w:r>
      <w:r w:rsidR="004E7042" w:rsidRPr="004E7042">
        <w:rPr>
          <w:rFonts w:ascii="Garamond" w:hAnsi="Garamond"/>
          <w:color w:val="000000" w:themeColor="text1"/>
          <w:sz w:val="22"/>
          <w:szCs w:val="22"/>
        </w:rPr>
        <w:t>desolate streets of Mallaig</w:t>
      </w:r>
      <w:r w:rsidR="006E68E3">
        <w:rPr>
          <w:rFonts w:ascii="Garamond" w:hAnsi="Garamond"/>
          <w:color w:val="000000" w:themeColor="text1"/>
          <w:sz w:val="22"/>
          <w:szCs w:val="22"/>
        </w:rPr>
        <w:t xml:space="preserve"> </w:t>
      </w:r>
      <w:r w:rsidR="00377398">
        <w:rPr>
          <w:rFonts w:ascii="Garamond" w:hAnsi="Garamond"/>
          <w:color w:val="000000" w:themeColor="text1"/>
          <w:sz w:val="22"/>
          <w:szCs w:val="22"/>
        </w:rPr>
        <w:t xml:space="preserve">beyond the horizon </w:t>
      </w:r>
      <w:r w:rsidR="006E68E3">
        <w:rPr>
          <w:rFonts w:ascii="Garamond" w:hAnsi="Garamond"/>
          <w:color w:val="000000" w:themeColor="text1"/>
          <w:sz w:val="22"/>
          <w:szCs w:val="22"/>
        </w:rPr>
        <w:t>and</w:t>
      </w:r>
      <w:r w:rsidR="004E7042" w:rsidRPr="004E7042">
        <w:rPr>
          <w:rFonts w:ascii="Garamond" w:hAnsi="Garamond"/>
          <w:color w:val="000000" w:themeColor="text1"/>
          <w:sz w:val="22"/>
          <w:szCs w:val="22"/>
        </w:rPr>
        <w:t xml:space="preserve"> the healing moss of Fort William</w:t>
      </w:r>
      <w:r w:rsidR="006E68E3">
        <w:rPr>
          <w:rFonts w:ascii="Garamond" w:hAnsi="Garamond"/>
          <w:color w:val="000000" w:themeColor="text1"/>
          <w:sz w:val="22"/>
          <w:szCs w:val="22"/>
        </w:rPr>
        <w:t xml:space="preserve"> and</w:t>
      </w:r>
      <w:r w:rsidR="004E7042" w:rsidRPr="004E7042">
        <w:rPr>
          <w:rFonts w:ascii="Garamond" w:hAnsi="Garamond"/>
          <w:color w:val="000000" w:themeColor="text1"/>
          <w:sz w:val="22"/>
          <w:szCs w:val="22"/>
        </w:rPr>
        <w:t xml:space="preserve"> the inhumane estates</w:t>
      </w:r>
      <w:r w:rsidR="001F5CE0">
        <w:rPr>
          <w:rFonts w:ascii="Garamond" w:hAnsi="Garamond"/>
          <w:color w:val="000000" w:themeColor="text1"/>
          <w:sz w:val="22"/>
          <w:szCs w:val="22"/>
        </w:rPr>
        <w:t xml:space="preserve"> of the manufacturing district</w:t>
      </w:r>
      <w:r w:rsidR="004E7042" w:rsidRPr="004E7042">
        <w:rPr>
          <w:rFonts w:ascii="Garamond" w:hAnsi="Garamond"/>
          <w:color w:val="000000" w:themeColor="text1"/>
          <w:sz w:val="22"/>
          <w:szCs w:val="22"/>
        </w:rPr>
        <w:t xml:space="preserve"> and the </w:t>
      </w:r>
      <w:r w:rsidR="00F54AC6">
        <w:rPr>
          <w:rFonts w:ascii="Garamond" w:hAnsi="Garamond"/>
          <w:color w:val="000000" w:themeColor="text1"/>
          <w:sz w:val="22"/>
          <w:szCs w:val="22"/>
        </w:rPr>
        <w:t>anodyne</w:t>
      </w:r>
      <w:r w:rsidR="004E7042" w:rsidRPr="004E7042">
        <w:rPr>
          <w:rFonts w:ascii="Garamond" w:hAnsi="Garamond"/>
          <w:color w:val="000000" w:themeColor="text1"/>
          <w:sz w:val="22"/>
          <w:szCs w:val="22"/>
        </w:rPr>
        <w:t xml:space="preserve"> beige life of the Federation</w:t>
      </w:r>
      <w:r w:rsidR="004B140B">
        <w:rPr>
          <w:rFonts w:ascii="Garamond" w:hAnsi="Garamond"/>
          <w:color w:val="000000" w:themeColor="text1"/>
          <w:sz w:val="22"/>
          <w:szCs w:val="22"/>
        </w:rPr>
        <w:t xml:space="preserve"> at the centre of it all</w:t>
      </w:r>
      <w:r w:rsidR="004E7042" w:rsidRPr="004E7042">
        <w:rPr>
          <w:rFonts w:ascii="Garamond" w:hAnsi="Garamond"/>
          <w:color w:val="000000" w:themeColor="text1"/>
          <w:sz w:val="22"/>
          <w:szCs w:val="22"/>
        </w:rPr>
        <w:t>.</w:t>
      </w:r>
      <w:r w:rsidR="00A402EE">
        <w:rPr>
          <w:rFonts w:ascii="Garamond" w:hAnsi="Garamond"/>
          <w:color w:val="000000" w:themeColor="text1"/>
          <w:sz w:val="22"/>
          <w:szCs w:val="22"/>
        </w:rPr>
        <w:t xml:space="preserve"> </w:t>
      </w:r>
      <w:r w:rsidR="00821076">
        <w:rPr>
          <w:rFonts w:ascii="Garamond" w:hAnsi="Garamond"/>
          <w:color w:val="000000" w:themeColor="text1"/>
          <w:sz w:val="22"/>
          <w:szCs w:val="22"/>
        </w:rPr>
        <w:t>As he entered the cloud he</w:t>
      </w:r>
      <w:r w:rsidR="00A402EE">
        <w:rPr>
          <w:rFonts w:ascii="Garamond" w:hAnsi="Garamond"/>
          <w:color w:val="000000" w:themeColor="text1"/>
          <w:sz w:val="22"/>
          <w:szCs w:val="22"/>
        </w:rPr>
        <w:t xml:space="preserve"> thought of Neikea</w:t>
      </w:r>
      <w:r w:rsidR="006E68E3">
        <w:rPr>
          <w:rFonts w:ascii="Garamond" w:hAnsi="Garamond"/>
          <w:color w:val="000000" w:themeColor="text1"/>
          <w:sz w:val="22"/>
          <w:szCs w:val="22"/>
        </w:rPr>
        <w:t xml:space="preserve"> </w:t>
      </w:r>
      <w:r w:rsidR="00A402EE">
        <w:rPr>
          <w:rFonts w:ascii="Garamond" w:hAnsi="Garamond"/>
          <w:color w:val="000000" w:themeColor="text1"/>
          <w:sz w:val="22"/>
          <w:szCs w:val="22"/>
        </w:rPr>
        <w:t xml:space="preserve">but could not </w:t>
      </w:r>
      <w:r w:rsidR="00377398">
        <w:rPr>
          <w:rFonts w:ascii="Garamond" w:hAnsi="Garamond"/>
          <w:color w:val="000000" w:themeColor="text1"/>
          <w:sz w:val="22"/>
          <w:szCs w:val="22"/>
        </w:rPr>
        <w:t>see</w:t>
      </w:r>
      <w:r w:rsidR="00A402EE">
        <w:rPr>
          <w:rFonts w:ascii="Garamond" w:hAnsi="Garamond"/>
          <w:color w:val="000000" w:themeColor="text1"/>
          <w:sz w:val="22"/>
          <w:szCs w:val="22"/>
        </w:rPr>
        <w:t xml:space="preserve"> her face.</w:t>
      </w:r>
    </w:p>
    <w:p w14:paraId="50A770F7" w14:textId="2A335F1D" w:rsidR="00CC1BF8" w:rsidRDefault="002163D3" w:rsidP="0023320D">
      <w:pPr>
        <w:ind w:firstLine="454"/>
        <w:jc w:val="both"/>
        <w:rPr>
          <w:rFonts w:ascii="Garamond" w:hAnsi="Garamond"/>
          <w:color w:val="000000" w:themeColor="text1"/>
          <w:sz w:val="22"/>
          <w:szCs w:val="22"/>
        </w:rPr>
      </w:pPr>
      <w:r>
        <w:rPr>
          <w:rFonts w:ascii="Garamond" w:hAnsi="Garamond"/>
          <w:color w:val="000000" w:themeColor="text1"/>
          <w:sz w:val="22"/>
          <w:szCs w:val="22"/>
        </w:rPr>
        <w:t>Fr</w:t>
      </w:r>
      <w:r w:rsidR="000873FE" w:rsidRPr="00AF2203">
        <w:rPr>
          <w:rFonts w:ascii="Garamond" w:hAnsi="Garamond"/>
          <w:color w:val="000000" w:themeColor="text1"/>
          <w:sz w:val="22"/>
          <w:szCs w:val="22"/>
        </w:rPr>
        <w:t xml:space="preserve">esh </w:t>
      </w:r>
      <w:r w:rsidR="000F2DBC" w:rsidRPr="00AF2203">
        <w:rPr>
          <w:rFonts w:ascii="Garamond" w:hAnsi="Garamond"/>
          <w:color w:val="000000" w:themeColor="text1"/>
          <w:sz w:val="22"/>
          <w:szCs w:val="22"/>
        </w:rPr>
        <w:t xml:space="preserve">puddled </w:t>
      </w:r>
      <w:r w:rsidR="00BE3C44" w:rsidRPr="00AF2203">
        <w:rPr>
          <w:rFonts w:ascii="Garamond" w:hAnsi="Garamond"/>
          <w:color w:val="000000" w:themeColor="text1"/>
          <w:sz w:val="22"/>
          <w:szCs w:val="22"/>
        </w:rPr>
        <w:t>tire tracks</w:t>
      </w:r>
      <w:r w:rsidR="000F2DBC" w:rsidRPr="00AF2203">
        <w:rPr>
          <w:rFonts w:ascii="Garamond" w:hAnsi="Garamond"/>
          <w:color w:val="000000" w:themeColor="text1"/>
          <w:sz w:val="22"/>
          <w:szCs w:val="22"/>
        </w:rPr>
        <w:t xml:space="preserve"> impressed</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by</w:t>
      </w:r>
      <w:r w:rsidR="00BE3C44" w:rsidRPr="00AF2203">
        <w:rPr>
          <w:rFonts w:ascii="Garamond" w:hAnsi="Garamond"/>
          <w:color w:val="000000" w:themeColor="text1"/>
          <w:sz w:val="22"/>
          <w:szCs w:val="22"/>
        </w:rPr>
        <w:t xml:space="preserve"> the </w:t>
      </w:r>
      <w:r w:rsidR="000F2DBC"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vehicle</w:t>
      </w:r>
      <w:r>
        <w:rPr>
          <w:rFonts w:ascii="Garamond" w:hAnsi="Garamond"/>
          <w:color w:val="000000" w:themeColor="text1"/>
          <w:sz w:val="22"/>
          <w:szCs w:val="22"/>
        </w:rPr>
        <w:t xml:space="preserve"> led the way</w:t>
      </w:r>
      <w:r w:rsidR="00CC1BF8">
        <w:rPr>
          <w:rFonts w:ascii="Garamond" w:hAnsi="Garamond"/>
          <w:color w:val="000000" w:themeColor="text1"/>
          <w:sz w:val="22"/>
          <w:szCs w:val="22"/>
        </w:rPr>
        <w:t>. The route</w:t>
      </w:r>
      <w:r w:rsidR="00E83828">
        <w:rPr>
          <w:rFonts w:ascii="Garamond" w:hAnsi="Garamond"/>
          <w:color w:val="000000" w:themeColor="text1"/>
          <w:sz w:val="22"/>
          <w:szCs w:val="22"/>
        </w:rPr>
        <w:t xml:space="preserve"> climb</w:t>
      </w:r>
      <w:r w:rsidR="00CC1BF8">
        <w:rPr>
          <w:rFonts w:ascii="Garamond" w:hAnsi="Garamond"/>
          <w:color w:val="000000" w:themeColor="text1"/>
          <w:sz w:val="22"/>
          <w:szCs w:val="22"/>
        </w:rPr>
        <w:t>ed</w:t>
      </w:r>
      <w:r w:rsidR="000F53C9" w:rsidRPr="000F53C9">
        <w:rPr>
          <w:rFonts w:ascii="Garamond" w:hAnsi="Garamond"/>
          <w:color w:val="000000" w:themeColor="text1"/>
          <w:sz w:val="22"/>
          <w:szCs w:val="22"/>
        </w:rPr>
        <w:t xml:space="preserve"> </w:t>
      </w:r>
      <w:r w:rsidR="00C21102" w:rsidRPr="00C21102">
        <w:rPr>
          <w:rFonts w:ascii="Garamond" w:hAnsi="Garamond"/>
          <w:color w:val="000000" w:themeColor="text1"/>
          <w:sz w:val="22"/>
          <w:szCs w:val="22"/>
        </w:rPr>
        <w:t xml:space="preserve">gently </w:t>
      </w:r>
      <w:r w:rsidR="00E83828">
        <w:rPr>
          <w:rFonts w:ascii="Garamond" w:hAnsi="Garamond"/>
          <w:color w:val="000000" w:themeColor="text1"/>
          <w:sz w:val="22"/>
          <w:szCs w:val="22"/>
        </w:rPr>
        <w:t>as</w:t>
      </w:r>
      <w:r w:rsidR="000F53C9" w:rsidRPr="000F53C9">
        <w:rPr>
          <w:rFonts w:ascii="Garamond" w:hAnsi="Garamond"/>
          <w:color w:val="000000" w:themeColor="text1"/>
          <w:sz w:val="22"/>
          <w:szCs w:val="22"/>
        </w:rPr>
        <w:t xml:space="preserve"> </w:t>
      </w:r>
      <w:r w:rsidR="000F53C9">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woods thinned </w:t>
      </w:r>
      <w:r w:rsidR="0023320D" w:rsidRPr="00AF2203">
        <w:rPr>
          <w:rFonts w:ascii="Garamond" w:hAnsi="Garamond"/>
          <w:color w:val="000000" w:themeColor="text1"/>
          <w:sz w:val="22"/>
          <w:szCs w:val="22"/>
        </w:rPr>
        <w:t>and the clouds thickened</w:t>
      </w:r>
      <w:r w:rsidR="00CC1BF8">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headwind became established</w:t>
      </w:r>
      <w:r w:rsidR="00385960">
        <w:rPr>
          <w:rFonts w:ascii="Garamond" w:hAnsi="Garamond"/>
          <w:color w:val="000000" w:themeColor="text1"/>
          <w:sz w:val="22"/>
          <w:szCs w:val="22"/>
        </w:rPr>
        <w:t>. F</w:t>
      </w:r>
      <w:r w:rsidR="00933860">
        <w:rPr>
          <w:rFonts w:ascii="Garamond" w:hAnsi="Garamond"/>
          <w:color w:val="000000" w:themeColor="text1"/>
          <w:sz w:val="22"/>
          <w:szCs w:val="22"/>
        </w:rPr>
        <w:t>ierce</w:t>
      </w:r>
      <w:r w:rsidR="00385960">
        <w:rPr>
          <w:rFonts w:ascii="Garamond" w:hAnsi="Garamond"/>
          <w:color w:val="000000" w:themeColor="text1"/>
          <w:sz w:val="22"/>
          <w:szCs w:val="22"/>
        </w:rPr>
        <w:t xml:space="preserve"> and resentful </w:t>
      </w:r>
      <w:r w:rsidR="00BE3C44" w:rsidRPr="00AF2203">
        <w:rPr>
          <w:rFonts w:ascii="Garamond" w:hAnsi="Garamond"/>
          <w:color w:val="000000" w:themeColor="text1"/>
          <w:sz w:val="22"/>
          <w:szCs w:val="22"/>
        </w:rPr>
        <w:t xml:space="preserve">showers </w:t>
      </w:r>
      <w:r w:rsidR="00933860">
        <w:rPr>
          <w:rFonts w:ascii="Garamond" w:hAnsi="Garamond"/>
          <w:color w:val="000000" w:themeColor="text1"/>
          <w:sz w:val="22"/>
          <w:szCs w:val="22"/>
        </w:rPr>
        <w:t xml:space="preserve">of </w:t>
      </w:r>
      <w:r w:rsidR="00D236E9">
        <w:rPr>
          <w:rFonts w:ascii="Garamond" w:hAnsi="Garamond"/>
          <w:color w:val="000000" w:themeColor="text1"/>
          <w:sz w:val="22"/>
          <w:szCs w:val="22"/>
        </w:rPr>
        <w:t>rain</w:t>
      </w:r>
      <w:r w:rsidR="00933860">
        <w:rPr>
          <w:rFonts w:ascii="Garamond" w:hAnsi="Garamond"/>
          <w:color w:val="000000" w:themeColor="text1"/>
          <w:sz w:val="22"/>
          <w:szCs w:val="22"/>
        </w:rPr>
        <w:t xml:space="preserve"> and hail </w:t>
      </w:r>
      <w:r w:rsidR="00BE3C44" w:rsidRPr="00AF2203">
        <w:rPr>
          <w:rFonts w:ascii="Garamond" w:hAnsi="Garamond"/>
          <w:color w:val="000000" w:themeColor="text1"/>
          <w:sz w:val="22"/>
          <w:szCs w:val="22"/>
        </w:rPr>
        <w:t xml:space="preserve">came in </w:t>
      </w:r>
      <w:r w:rsidR="00933860">
        <w:rPr>
          <w:rFonts w:ascii="Garamond" w:hAnsi="Garamond"/>
          <w:color w:val="000000" w:themeColor="text1"/>
          <w:sz w:val="22"/>
          <w:szCs w:val="22"/>
        </w:rPr>
        <w:t xml:space="preserve">belligerent </w:t>
      </w:r>
      <w:r w:rsidR="00BE3C44" w:rsidRPr="00AF2203">
        <w:rPr>
          <w:rFonts w:ascii="Garamond" w:hAnsi="Garamond"/>
          <w:color w:val="000000" w:themeColor="text1"/>
          <w:sz w:val="22"/>
          <w:szCs w:val="22"/>
        </w:rPr>
        <w:t xml:space="preserve">squalls. </w:t>
      </w:r>
    </w:p>
    <w:p w14:paraId="248EA350" w14:textId="0FD4B334" w:rsidR="003636DB" w:rsidRPr="00AF2203" w:rsidRDefault="0093386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C555A1" w:rsidRPr="00AF2203">
        <w:rPr>
          <w:rFonts w:ascii="Garamond" w:hAnsi="Garamond"/>
          <w:color w:val="000000" w:themeColor="text1"/>
          <w:sz w:val="22"/>
          <w:szCs w:val="22"/>
        </w:rPr>
        <w:t xml:space="preserve">donned the </w:t>
      </w:r>
      <w:r w:rsidR="00C21102">
        <w:rPr>
          <w:rFonts w:ascii="Garamond" w:hAnsi="Garamond"/>
          <w:color w:val="000000" w:themeColor="text1"/>
          <w:sz w:val="22"/>
          <w:szCs w:val="22"/>
        </w:rPr>
        <w:t xml:space="preserve">new </w:t>
      </w:r>
      <w:r>
        <w:rPr>
          <w:rFonts w:ascii="Garamond" w:hAnsi="Garamond"/>
          <w:color w:val="000000" w:themeColor="text1"/>
          <w:sz w:val="22"/>
          <w:szCs w:val="22"/>
        </w:rPr>
        <w:t>RM set</w:t>
      </w:r>
      <w:r w:rsidR="00C555A1" w:rsidRPr="00AF2203">
        <w:rPr>
          <w:rFonts w:ascii="Garamond" w:hAnsi="Garamond"/>
          <w:color w:val="000000" w:themeColor="text1"/>
          <w:sz w:val="22"/>
          <w:szCs w:val="22"/>
        </w:rPr>
        <w:t xml:space="preserve"> Kiki had given him.</w:t>
      </w:r>
      <w:r w:rsidR="00CC1BF8">
        <w:rPr>
          <w:rFonts w:ascii="Garamond" w:hAnsi="Garamond"/>
          <w:color w:val="000000" w:themeColor="text1"/>
          <w:sz w:val="22"/>
          <w:szCs w:val="22"/>
        </w:rPr>
        <w:t xml:space="preserve"> </w:t>
      </w:r>
      <w:r w:rsidR="00C555A1" w:rsidRPr="00AF2203">
        <w:rPr>
          <w:rFonts w:ascii="Garamond" w:hAnsi="Garamond"/>
          <w:color w:val="000000" w:themeColor="text1"/>
          <w:sz w:val="22"/>
          <w:szCs w:val="22"/>
        </w:rPr>
        <w:t>The</w:t>
      </w:r>
      <w:r w:rsidR="00710D0D" w:rsidRPr="00AF2203">
        <w:rPr>
          <w:rFonts w:ascii="Garamond" w:hAnsi="Garamond"/>
          <w:color w:val="000000" w:themeColor="text1"/>
          <w:sz w:val="22"/>
          <w:szCs w:val="22"/>
        </w:rPr>
        <w:t xml:space="preserve"> </w:t>
      </w:r>
      <w:r w:rsidR="00C555A1" w:rsidRPr="00AF2203">
        <w:rPr>
          <w:rFonts w:ascii="Garamond" w:hAnsi="Garamond"/>
          <w:color w:val="000000" w:themeColor="text1"/>
          <w:sz w:val="22"/>
          <w:szCs w:val="22"/>
        </w:rPr>
        <w:t>headset</w:t>
      </w:r>
      <w:r w:rsidR="00710D0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acted as a comforting parenthetical </w:t>
      </w:r>
      <w:r w:rsidR="00966D47" w:rsidRPr="00AF2203">
        <w:rPr>
          <w:rFonts w:ascii="Garamond" w:hAnsi="Garamond"/>
          <w:color w:val="000000" w:themeColor="text1"/>
          <w:sz w:val="22"/>
          <w:szCs w:val="22"/>
        </w:rPr>
        <w:t>annotation</w:t>
      </w:r>
      <w:r w:rsidR="00BE3C44" w:rsidRPr="00AF2203">
        <w:rPr>
          <w:rFonts w:ascii="Garamond" w:hAnsi="Garamond"/>
          <w:color w:val="000000" w:themeColor="text1"/>
          <w:sz w:val="22"/>
          <w:szCs w:val="22"/>
        </w:rPr>
        <w:t xml:space="preserve"> to his ruminations</w:t>
      </w:r>
      <w:r w:rsidR="003636DB">
        <w:rPr>
          <w:rFonts w:ascii="Garamond" w:hAnsi="Garamond"/>
          <w:color w:val="000000" w:themeColor="text1"/>
          <w:sz w:val="22"/>
          <w:szCs w:val="22"/>
        </w:rPr>
        <w:t xml:space="preserve"> </w:t>
      </w:r>
      <w:r w:rsidR="006A003C">
        <w:rPr>
          <w:rFonts w:ascii="Garamond" w:hAnsi="Garamond"/>
          <w:color w:val="000000" w:themeColor="text1"/>
          <w:sz w:val="22"/>
          <w:szCs w:val="22"/>
        </w:rPr>
        <w:t>as h</w:t>
      </w:r>
      <w:r w:rsidR="003636DB" w:rsidRPr="003636DB">
        <w:rPr>
          <w:rFonts w:ascii="Garamond" w:hAnsi="Garamond"/>
          <w:color w:val="000000" w:themeColor="text1"/>
          <w:sz w:val="22"/>
          <w:szCs w:val="22"/>
        </w:rPr>
        <w:t xml:space="preserve">e </w:t>
      </w:r>
      <w:r w:rsidR="00151027">
        <w:rPr>
          <w:rFonts w:ascii="Garamond" w:hAnsi="Garamond"/>
          <w:color w:val="000000" w:themeColor="text1"/>
          <w:sz w:val="22"/>
          <w:szCs w:val="22"/>
        </w:rPr>
        <w:t>trudged</w:t>
      </w:r>
      <w:r w:rsidR="003636DB" w:rsidRPr="003636DB">
        <w:rPr>
          <w:rFonts w:ascii="Garamond" w:hAnsi="Garamond"/>
          <w:color w:val="000000" w:themeColor="text1"/>
          <w:sz w:val="22"/>
          <w:szCs w:val="22"/>
        </w:rPr>
        <w:t xml:space="preserve"> </w:t>
      </w:r>
      <w:r w:rsidR="006A003C">
        <w:rPr>
          <w:rFonts w:ascii="Garamond" w:hAnsi="Garamond"/>
          <w:color w:val="000000" w:themeColor="text1"/>
          <w:sz w:val="22"/>
          <w:szCs w:val="22"/>
        </w:rPr>
        <w:t>within</w:t>
      </w:r>
      <w:r w:rsidR="00C57261" w:rsidRPr="00C57261">
        <w:rPr>
          <w:rFonts w:ascii="Garamond" w:hAnsi="Garamond"/>
          <w:color w:val="000000" w:themeColor="text1"/>
          <w:sz w:val="22"/>
          <w:szCs w:val="22"/>
        </w:rPr>
        <w:t xml:space="preserve"> a dense fog</w:t>
      </w:r>
      <w:r w:rsidR="006A003C">
        <w:rPr>
          <w:rFonts w:ascii="Garamond" w:hAnsi="Garamond"/>
          <w:color w:val="000000" w:themeColor="text1"/>
          <w:sz w:val="22"/>
          <w:szCs w:val="22"/>
        </w:rPr>
        <w:t>. The voice was the same as his own</w:t>
      </w:r>
      <w:r w:rsidR="00FA47A5">
        <w:rPr>
          <w:rFonts w:ascii="Garamond" w:hAnsi="Garamond"/>
          <w:color w:val="000000" w:themeColor="text1"/>
          <w:sz w:val="22"/>
          <w:szCs w:val="22"/>
        </w:rPr>
        <w:t>.</w:t>
      </w:r>
    </w:p>
    <w:p w14:paraId="6DF17586" w14:textId="131F0599" w:rsidR="00981CD8" w:rsidRPr="00AF2203" w:rsidRDefault="00290805"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You</w:t>
      </w:r>
      <w:r w:rsidR="00BE3C44" w:rsidRPr="00AF2203">
        <w:rPr>
          <w:rFonts w:ascii="Courier" w:hAnsi="Courier"/>
          <w:color w:val="000000" w:themeColor="text1"/>
          <w:sz w:val="20"/>
          <w:szCs w:val="20"/>
        </w:rPr>
        <w:t xml:space="preserve"> miss the company</w:t>
      </w:r>
      <w:r w:rsidRPr="00AF2203">
        <w:rPr>
          <w:rFonts w:ascii="Courier" w:hAnsi="Courier"/>
          <w:color w:val="000000" w:themeColor="text1"/>
          <w:sz w:val="20"/>
          <w:szCs w:val="20"/>
        </w:rPr>
        <w:t xml:space="preserve"> of Kiki and Baboo</w:t>
      </w:r>
      <w:r w:rsidR="00BE3C44" w:rsidRPr="00AF2203">
        <w:rPr>
          <w:rFonts w:ascii="Courier" w:hAnsi="Courier"/>
          <w:color w:val="000000" w:themeColor="text1"/>
          <w:sz w:val="20"/>
          <w:szCs w:val="20"/>
        </w:rPr>
        <w:t xml:space="preserve">. It is hard to remember a time when you felt such ease. Perhaps it is their detachment </w:t>
      </w:r>
      <w:r w:rsidR="00852D83" w:rsidRPr="00AF2203">
        <w:rPr>
          <w:rFonts w:ascii="Courier" w:hAnsi="Courier"/>
          <w:color w:val="000000" w:themeColor="text1"/>
          <w:sz w:val="20"/>
          <w:szCs w:val="20"/>
        </w:rPr>
        <w:t>from</w:t>
      </w:r>
      <w:r w:rsidR="00BE3C44" w:rsidRPr="00AF2203">
        <w:rPr>
          <w:rFonts w:ascii="Courier" w:hAnsi="Courier"/>
          <w:color w:val="000000" w:themeColor="text1"/>
          <w:sz w:val="20"/>
          <w:szCs w:val="20"/>
        </w:rPr>
        <w:t xml:space="preserve"> the machinations of society? Their Honzing-sponsored independence </w:t>
      </w:r>
      <w:r w:rsidR="006B5497">
        <w:rPr>
          <w:rFonts w:ascii="Courier" w:hAnsi="Courier"/>
          <w:color w:val="000000" w:themeColor="text1"/>
          <w:sz w:val="20"/>
          <w:szCs w:val="20"/>
        </w:rPr>
        <w:t>coasting</w:t>
      </w:r>
      <w:r w:rsidR="00BE3C44" w:rsidRPr="00AF2203">
        <w:rPr>
          <w:rFonts w:ascii="Courier" w:hAnsi="Courier"/>
          <w:color w:val="000000" w:themeColor="text1"/>
          <w:sz w:val="20"/>
          <w:szCs w:val="20"/>
        </w:rPr>
        <w:t xml:space="preserve"> on a wave of desiderata</w:t>
      </w:r>
      <w:r w:rsidR="004A2D57" w:rsidRPr="00AF2203">
        <w:rPr>
          <w:rFonts w:ascii="Courier" w:hAnsi="Courier"/>
          <w:color w:val="000000" w:themeColor="text1"/>
          <w:sz w:val="20"/>
          <w:szCs w:val="20"/>
        </w:rPr>
        <w:t xml:space="preserve"> below the </w:t>
      </w:r>
      <w:r w:rsidR="006B5497" w:rsidRPr="006B5497">
        <w:rPr>
          <w:rFonts w:ascii="Courier" w:hAnsi="Courier"/>
          <w:color w:val="000000" w:themeColor="text1"/>
          <w:sz w:val="20"/>
          <w:szCs w:val="20"/>
        </w:rPr>
        <w:t>cultur</w:t>
      </w:r>
      <w:r w:rsidR="006B5497">
        <w:rPr>
          <w:rFonts w:ascii="Courier" w:hAnsi="Courier"/>
          <w:color w:val="000000" w:themeColor="text1"/>
          <w:sz w:val="20"/>
          <w:szCs w:val="20"/>
        </w:rPr>
        <w:t xml:space="preserve">al </w:t>
      </w:r>
      <w:r w:rsidR="00B25ED6">
        <w:rPr>
          <w:rFonts w:ascii="Courier" w:hAnsi="Courier"/>
          <w:color w:val="000000" w:themeColor="text1"/>
          <w:sz w:val="20"/>
          <w:szCs w:val="20"/>
        </w:rPr>
        <w:t>swamp of</w:t>
      </w:r>
      <w:r w:rsidR="006B5497">
        <w:rPr>
          <w:rFonts w:ascii="Courier" w:hAnsi="Courier"/>
          <w:color w:val="000000" w:themeColor="text1"/>
          <w:sz w:val="20"/>
          <w:szCs w:val="20"/>
        </w:rPr>
        <w:t xml:space="preserve"> the</w:t>
      </w:r>
      <w:r w:rsidR="004A2D57" w:rsidRPr="00AF2203">
        <w:rPr>
          <w:rFonts w:ascii="Courier" w:hAnsi="Courier"/>
          <w:color w:val="000000" w:themeColor="text1"/>
          <w:sz w:val="20"/>
          <w:szCs w:val="20"/>
        </w:rPr>
        <w:t xml:space="preserve"> </w:t>
      </w:r>
      <w:r w:rsidR="00605EF2">
        <w:rPr>
          <w:rFonts w:ascii="Courier" w:hAnsi="Courier"/>
          <w:color w:val="000000" w:themeColor="text1"/>
          <w:sz w:val="20"/>
          <w:szCs w:val="20"/>
        </w:rPr>
        <w:t>Federa</w:t>
      </w:r>
      <w:r w:rsidR="006B5497">
        <w:rPr>
          <w:rFonts w:ascii="Courier" w:hAnsi="Courier"/>
          <w:color w:val="000000" w:themeColor="text1"/>
          <w:sz w:val="20"/>
          <w:szCs w:val="20"/>
        </w:rPr>
        <w:t>tion</w:t>
      </w:r>
      <w:r w:rsidR="00605EF2">
        <w:rPr>
          <w:rFonts w:ascii="Courier" w:hAnsi="Courier"/>
          <w:color w:val="000000" w:themeColor="text1"/>
          <w:sz w:val="20"/>
          <w:szCs w:val="20"/>
        </w:rPr>
        <w:t xml:space="preserve"> and</w:t>
      </w:r>
      <w:r w:rsidR="006B5497">
        <w:rPr>
          <w:rFonts w:ascii="Courier" w:hAnsi="Courier"/>
          <w:color w:val="000000" w:themeColor="text1"/>
          <w:sz w:val="20"/>
          <w:szCs w:val="20"/>
        </w:rPr>
        <w:t xml:space="preserve"> the</w:t>
      </w:r>
      <w:r w:rsidR="00605EF2">
        <w:rPr>
          <w:rFonts w:ascii="Courier" w:hAnsi="Courier"/>
          <w:color w:val="000000" w:themeColor="text1"/>
          <w:sz w:val="20"/>
          <w:szCs w:val="20"/>
        </w:rPr>
        <w:t xml:space="preserve"> Zone</w:t>
      </w:r>
      <w:r w:rsidR="00BE3C44" w:rsidRPr="00AF2203">
        <w:rPr>
          <w:rFonts w:ascii="Courier" w:hAnsi="Courier"/>
          <w:color w:val="000000" w:themeColor="text1"/>
          <w:sz w:val="20"/>
          <w:szCs w:val="20"/>
        </w:rPr>
        <w:t xml:space="preserve">. </w:t>
      </w:r>
    </w:p>
    <w:p w14:paraId="179A647A" w14:textId="426F4DB5" w:rsidR="00331D3B" w:rsidRPr="00AF2203" w:rsidRDefault="003C113A"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Their unconcern</w:t>
      </w:r>
      <w:r w:rsidR="00BE3C44" w:rsidRPr="00AF2203">
        <w:rPr>
          <w:rFonts w:ascii="Courier" w:hAnsi="Courier"/>
          <w:color w:val="000000" w:themeColor="text1"/>
          <w:sz w:val="20"/>
          <w:szCs w:val="20"/>
        </w:rPr>
        <w:t xml:space="preserve"> </w:t>
      </w:r>
      <w:r w:rsidR="00E4444F">
        <w:rPr>
          <w:rFonts w:ascii="Courier" w:hAnsi="Courier"/>
          <w:color w:val="000000" w:themeColor="text1"/>
          <w:sz w:val="20"/>
          <w:szCs w:val="20"/>
        </w:rPr>
        <w:t xml:space="preserve">as </w:t>
      </w:r>
      <w:r w:rsidR="00BE3C44" w:rsidRPr="00AF2203">
        <w:rPr>
          <w:rFonts w:ascii="Courier" w:hAnsi="Courier"/>
          <w:color w:val="000000" w:themeColor="text1"/>
          <w:sz w:val="20"/>
          <w:szCs w:val="20"/>
        </w:rPr>
        <w:t>to the motives of Honzing</w:t>
      </w:r>
      <w:r w:rsidRPr="00AF2203">
        <w:rPr>
          <w:rFonts w:ascii="Courier" w:hAnsi="Courier"/>
          <w:color w:val="000000" w:themeColor="text1"/>
          <w:sz w:val="20"/>
          <w:szCs w:val="20"/>
        </w:rPr>
        <w:t xml:space="preserve"> is </w:t>
      </w:r>
      <w:r w:rsidR="00331D3B" w:rsidRPr="00AF2203">
        <w:rPr>
          <w:rFonts w:ascii="Courier" w:hAnsi="Courier"/>
          <w:color w:val="000000" w:themeColor="text1"/>
          <w:sz w:val="20"/>
          <w:szCs w:val="20"/>
        </w:rPr>
        <w:t>peculiar</w:t>
      </w:r>
      <w:r w:rsidRPr="00AF2203">
        <w:rPr>
          <w:rFonts w:ascii="Courier" w:hAnsi="Courier"/>
          <w:color w:val="000000" w:themeColor="text1"/>
          <w:sz w:val="20"/>
          <w:szCs w:val="20"/>
        </w:rPr>
        <w:t xml:space="preserve">. </w:t>
      </w:r>
      <w:r w:rsidR="00331D3B" w:rsidRPr="00AF2203">
        <w:rPr>
          <w:rFonts w:ascii="Courier" w:hAnsi="Courier"/>
          <w:color w:val="000000" w:themeColor="text1"/>
          <w:sz w:val="20"/>
          <w:szCs w:val="20"/>
        </w:rPr>
        <w:t>Perhaps the interface stimulate</w:t>
      </w:r>
      <w:r w:rsidR="00F96FBA">
        <w:rPr>
          <w:rFonts w:ascii="Courier" w:hAnsi="Courier"/>
          <w:color w:val="000000" w:themeColor="text1"/>
          <w:sz w:val="20"/>
          <w:szCs w:val="20"/>
        </w:rPr>
        <w:t>s</w:t>
      </w:r>
      <w:r w:rsidR="00331D3B" w:rsidRPr="00AF2203">
        <w:rPr>
          <w:rFonts w:ascii="Courier" w:hAnsi="Courier"/>
          <w:color w:val="000000" w:themeColor="text1"/>
          <w:sz w:val="20"/>
          <w:szCs w:val="20"/>
        </w:rPr>
        <w:t xml:space="preserve"> the</w:t>
      </w:r>
      <w:r w:rsidR="00F54AC6">
        <w:rPr>
          <w:rFonts w:ascii="Courier" w:hAnsi="Courier"/>
          <w:color w:val="000000" w:themeColor="text1"/>
          <w:sz w:val="20"/>
          <w:szCs w:val="20"/>
        </w:rPr>
        <w:t xml:space="preserve"> emotional complexes of the</w:t>
      </w:r>
      <w:r w:rsidR="00331D3B" w:rsidRPr="00AF2203">
        <w:rPr>
          <w:rFonts w:ascii="Courier" w:hAnsi="Courier"/>
          <w:color w:val="000000" w:themeColor="text1"/>
          <w:sz w:val="20"/>
          <w:szCs w:val="20"/>
        </w:rPr>
        <w:t xml:space="preserve"> brain to </w:t>
      </w:r>
      <w:r w:rsidR="00F54AC6">
        <w:rPr>
          <w:rFonts w:ascii="Courier" w:hAnsi="Courier"/>
          <w:color w:val="000000" w:themeColor="text1"/>
          <w:sz w:val="20"/>
          <w:szCs w:val="20"/>
        </w:rPr>
        <w:t>reduce their</w:t>
      </w:r>
      <w:r w:rsidR="00331D3B" w:rsidRPr="00AF2203">
        <w:rPr>
          <w:rFonts w:ascii="Courier" w:hAnsi="Courier"/>
          <w:color w:val="000000" w:themeColor="text1"/>
          <w:sz w:val="20"/>
          <w:szCs w:val="20"/>
        </w:rPr>
        <w:t xml:space="preserve"> </w:t>
      </w:r>
      <w:r w:rsidR="00F54AC6">
        <w:rPr>
          <w:rFonts w:ascii="Courier" w:hAnsi="Courier"/>
          <w:color w:val="000000" w:themeColor="text1"/>
          <w:sz w:val="20"/>
          <w:szCs w:val="20"/>
        </w:rPr>
        <w:t>anxiety</w:t>
      </w:r>
      <w:r w:rsidR="00331D3B" w:rsidRPr="00AF2203">
        <w:rPr>
          <w:rFonts w:ascii="Courier" w:hAnsi="Courier"/>
          <w:color w:val="000000" w:themeColor="text1"/>
          <w:sz w:val="20"/>
          <w:szCs w:val="20"/>
        </w:rPr>
        <w:t>, li</w:t>
      </w:r>
      <w:r w:rsidR="00251F9C" w:rsidRPr="00AF2203">
        <w:rPr>
          <w:rFonts w:ascii="Courier" w:hAnsi="Courier"/>
          <w:color w:val="000000" w:themeColor="text1"/>
          <w:sz w:val="20"/>
          <w:szCs w:val="20"/>
        </w:rPr>
        <w:t xml:space="preserve">ke the way Tithe can make a voice sound familiar or </w:t>
      </w:r>
      <w:r w:rsidR="00A11316">
        <w:rPr>
          <w:rFonts w:ascii="Courier" w:hAnsi="Courier"/>
          <w:color w:val="000000" w:themeColor="text1"/>
          <w:sz w:val="20"/>
          <w:szCs w:val="20"/>
        </w:rPr>
        <w:t>manipulate</w:t>
      </w:r>
      <w:r w:rsidR="00251F9C" w:rsidRPr="00AF2203">
        <w:rPr>
          <w:rFonts w:ascii="Courier" w:hAnsi="Courier"/>
          <w:color w:val="000000" w:themeColor="text1"/>
          <w:sz w:val="20"/>
          <w:szCs w:val="20"/>
        </w:rPr>
        <w:t xml:space="preserve"> </w:t>
      </w:r>
      <w:r w:rsidR="00F137A0" w:rsidRPr="00AF2203">
        <w:rPr>
          <w:rFonts w:ascii="Courier" w:hAnsi="Courier"/>
          <w:color w:val="000000" w:themeColor="text1"/>
          <w:sz w:val="20"/>
          <w:szCs w:val="20"/>
        </w:rPr>
        <w:t>you</w:t>
      </w:r>
      <w:r w:rsidR="00251F9C" w:rsidRPr="00AF2203">
        <w:rPr>
          <w:rFonts w:ascii="Courier" w:hAnsi="Courier"/>
          <w:color w:val="000000" w:themeColor="text1"/>
          <w:sz w:val="20"/>
          <w:szCs w:val="20"/>
        </w:rPr>
        <w:t xml:space="preserve"> to </w:t>
      </w:r>
      <w:r w:rsidR="00A11316">
        <w:rPr>
          <w:rFonts w:ascii="Courier" w:hAnsi="Courier"/>
          <w:color w:val="000000" w:themeColor="text1"/>
          <w:sz w:val="20"/>
          <w:szCs w:val="20"/>
        </w:rPr>
        <w:t>like</w:t>
      </w:r>
      <w:r w:rsidR="00251F9C" w:rsidRPr="00AF2203">
        <w:rPr>
          <w:rFonts w:ascii="Courier" w:hAnsi="Courier"/>
          <w:color w:val="000000" w:themeColor="text1"/>
          <w:sz w:val="20"/>
          <w:szCs w:val="20"/>
        </w:rPr>
        <w:t xml:space="preserve"> </w:t>
      </w:r>
      <w:r w:rsidR="00950643" w:rsidRPr="00AF2203">
        <w:rPr>
          <w:rFonts w:ascii="Courier" w:hAnsi="Courier"/>
          <w:color w:val="000000" w:themeColor="text1"/>
          <w:sz w:val="20"/>
          <w:szCs w:val="20"/>
        </w:rPr>
        <w:t>a piece of art it generates</w:t>
      </w:r>
      <w:r w:rsidR="00251F9C" w:rsidRPr="00AF2203">
        <w:rPr>
          <w:rFonts w:ascii="Courier" w:hAnsi="Courier"/>
          <w:color w:val="000000" w:themeColor="text1"/>
          <w:sz w:val="20"/>
          <w:szCs w:val="20"/>
        </w:rPr>
        <w:t>.</w:t>
      </w:r>
    </w:p>
    <w:p w14:paraId="63368F70" w14:textId="4E2258DF" w:rsidR="00E13EE0" w:rsidRPr="00AF2203" w:rsidRDefault="00251F9C"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3C113A" w:rsidRPr="00AF2203">
        <w:rPr>
          <w:rFonts w:ascii="Courier" w:hAnsi="Courier"/>
          <w:color w:val="000000" w:themeColor="text1"/>
          <w:sz w:val="20"/>
          <w:szCs w:val="20"/>
        </w:rPr>
        <w:t xml:space="preserve"> are </w:t>
      </w:r>
      <w:r w:rsidR="005E18E0" w:rsidRPr="00AF2203">
        <w:rPr>
          <w:rFonts w:ascii="Courier" w:hAnsi="Courier"/>
          <w:color w:val="000000" w:themeColor="text1"/>
          <w:sz w:val="20"/>
          <w:szCs w:val="20"/>
        </w:rPr>
        <w:t>similar to</w:t>
      </w:r>
      <w:r w:rsidR="003C113A" w:rsidRPr="00AF2203">
        <w:rPr>
          <w:rFonts w:ascii="Courier" w:hAnsi="Courier"/>
          <w:color w:val="000000" w:themeColor="text1"/>
          <w:sz w:val="20"/>
          <w:szCs w:val="20"/>
        </w:rPr>
        <w:t xml:space="preserve"> the satellite computing networks orbiting </w:t>
      </w:r>
      <w:r w:rsidR="00B5042C" w:rsidRPr="00AF2203">
        <w:rPr>
          <w:rFonts w:ascii="Courier" w:hAnsi="Courier"/>
          <w:color w:val="000000" w:themeColor="text1"/>
          <w:sz w:val="20"/>
          <w:szCs w:val="20"/>
        </w:rPr>
        <w:t>Earth</w:t>
      </w:r>
      <w:r w:rsidR="003C113A" w:rsidRPr="00AF2203">
        <w:rPr>
          <w:rFonts w:ascii="Courier" w:hAnsi="Courier"/>
          <w:color w:val="000000" w:themeColor="text1"/>
          <w:sz w:val="20"/>
          <w:szCs w:val="20"/>
        </w:rPr>
        <w:t xml:space="preserve">, lending their brain as a </w:t>
      </w:r>
      <w:r w:rsidR="00981CD8" w:rsidRPr="00AF2203">
        <w:rPr>
          <w:rFonts w:ascii="Courier" w:hAnsi="Courier"/>
          <w:color w:val="000000" w:themeColor="text1"/>
          <w:sz w:val="20"/>
          <w:szCs w:val="20"/>
        </w:rPr>
        <w:t>computing substrate</w:t>
      </w:r>
      <w:r w:rsidR="004B4747">
        <w:rPr>
          <w:rFonts w:ascii="Courier" w:hAnsi="Courier"/>
          <w:color w:val="000000" w:themeColor="text1"/>
          <w:sz w:val="20"/>
          <w:szCs w:val="20"/>
        </w:rPr>
        <w:t>.</w:t>
      </w:r>
      <w:r w:rsidR="00BB5BDC" w:rsidRPr="00BB5BDC">
        <w:t xml:space="preserve"> </w:t>
      </w:r>
      <w:r w:rsidR="004B4747">
        <w:rPr>
          <w:rFonts w:ascii="Courier" w:hAnsi="Courier"/>
          <w:color w:val="000000" w:themeColor="text1"/>
          <w:sz w:val="20"/>
          <w:szCs w:val="20"/>
        </w:rPr>
        <w:t xml:space="preserve">They are as an </w:t>
      </w:r>
      <w:r w:rsidR="004B4747" w:rsidRPr="00722385">
        <w:rPr>
          <w:rFonts w:ascii="Courier" w:hAnsi="Courier"/>
          <w:i/>
          <w:iCs/>
          <w:color w:val="000000" w:themeColor="text1"/>
          <w:sz w:val="20"/>
          <w:szCs w:val="20"/>
        </w:rPr>
        <w:t>a</w:t>
      </w:r>
      <w:r w:rsidR="00BB5BDC" w:rsidRPr="00722385">
        <w:rPr>
          <w:rFonts w:ascii="Courier" w:hAnsi="Courier"/>
          <w:i/>
          <w:iCs/>
          <w:color w:val="000000" w:themeColor="text1"/>
          <w:sz w:val="20"/>
          <w:szCs w:val="20"/>
        </w:rPr>
        <w:t>manuensis</w:t>
      </w:r>
      <w:r w:rsidR="00BB5BDC">
        <w:rPr>
          <w:rFonts w:ascii="Courier" w:hAnsi="Courier"/>
          <w:color w:val="000000" w:themeColor="text1"/>
          <w:sz w:val="20"/>
          <w:szCs w:val="20"/>
        </w:rPr>
        <w:t>.</w:t>
      </w:r>
    </w:p>
    <w:p w14:paraId="3F299BF9" w14:textId="00BA7943" w:rsidR="00EC5306" w:rsidRPr="00AF2203" w:rsidRDefault="00EC5306"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Quentin nodded sagely. He enjoyed the narration, it felt like part of him</w:t>
      </w:r>
      <w:r w:rsidR="0098393D" w:rsidRPr="00AF2203">
        <w:rPr>
          <w:rFonts w:ascii="Garamond" w:hAnsi="Garamond"/>
          <w:color w:val="000000" w:themeColor="text1"/>
          <w:sz w:val="22"/>
          <w:szCs w:val="22"/>
        </w:rPr>
        <w:t xml:space="preserve"> and gradually replaced his own thoughts altogether</w:t>
      </w:r>
      <w:r w:rsidRPr="00AF2203">
        <w:rPr>
          <w:rFonts w:ascii="Garamond" w:hAnsi="Garamond"/>
          <w:color w:val="000000" w:themeColor="text1"/>
          <w:sz w:val="22"/>
          <w:szCs w:val="22"/>
        </w:rPr>
        <w:t>.</w:t>
      </w:r>
    </w:p>
    <w:p w14:paraId="3A516298" w14:textId="0B7C10DA" w:rsidR="00D34EF6" w:rsidRPr="00AF2203" w:rsidRDefault="000E05A6"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w</w:t>
      </w:r>
      <w:r w:rsidR="00BE3C44" w:rsidRPr="00AF2203">
        <w:rPr>
          <w:rFonts w:ascii="Courier" w:hAnsi="Courier"/>
          <w:color w:val="000000" w:themeColor="text1"/>
          <w:sz w:val="20"/>
          <w:szCs w:val="20"/>
        </w:rPr>
        <w:t xml:space="preserve">hat was the </w:t>
      </w:r>
      <w:r w:rsidR="00EB12F6" w:rsidRPr="00AF2203">
        <w:rPr>
          <w:rFonts w:ascii="Courier" w:hAnsi="Courier"/>
          <w:color w:val="000000" w:themeColor="text1"/>
          <w:sz w:val="20"/>
          <w:szCs w:val="20"/>
        </w:rPr>
        <w:t xml:space="preserve">strange </w:t>
      </w:r>
      <w:r w:rsidR="00BE3C44" w:rsidRPr="00AF2203">
        <w:rPr>
          <w:rFonts w:ascii="Courier" w:hAnsi="Courier"/>
          <w:color w:val="000000" w:themeColor="text1"/>
          <w:sz w:val="20"/>
          <w:szCs w:val="20"/>
        </w:rPr>
        <w:t xml:space="preserve">word Baboo used? </w:t>
      </w:r>
      <w:r w:rsidR="00BE3C44" w:rsidRPr="00AF2203">
        <w:rPr>
          <w:rFonts w:ascii="Courier" w:hAnsi="Courier"/>
          <w:i/>
          <w:iCs/>
          <w:color w:val="000000" w:themeColor="text1"/>
          <w:sz w:val="20"/>
          <w:szCs w:val="20"/>
        </w:rPr>
        <w:t>Xenia</w:t>
      </w:r>
      <w:r w:rsidR="00BE3C44" w:rsidRPr="00AF2203">
        <w:rPr>
          <w:rFonts w:ascii="Courier" w:hAnsi="Courier"/>
          <w:color w:val="000000" w:themeColor="text1"/>
          <w:sz w:val="20"/>
          <w:szCs w:val="20"/>
        </w:rPr>
        <w:t xml:space="preserve">. The word is from the </w:t>
      </w:r>
      <w:r w:rsidR="002A3FB3">
        <w:rPr>
          <w:rFonts w:ascii="Courier" w:hAnsi="Courier"/>
          <w:color w:val="000000" w:themeColor="text1"/>
          <w:sz w:val="20"/>
          <w:szCs w:val="20"/>
        </w:rPr>
        <w:t>A</w:t>
      </w:r>
      <w:r w:rsidR="00BE3C44" w:rsidRPr="00AF2203">
        <w:rPr>
          <w:rFonts w:ascii="Courier" w:hAnsi="Courier"/>
          <w:color w:val="000000" w:themeColor="text1"/>
          <w:sz w:val="20"/>
          <w:szCs w:val="20"/>
        </w:rPr>
        <w:t>ncient Greeks</w:t>
      </w:r>
      <w:r w:rsidR="00B5042C" w:rsidRPr="00AF2203">
        <w:rPr>
          <w:rFonts w:ascii="Courier" w:hAnsi="Courier"/>
          <w:color w:val="000000" w:themeColor="text1"/>
          <w:sz w:val="20"/>
          <w:szCs w:val="20"/>
        </w:rPr>
        <w:t>. I</w:t>
      </w:r>
      <w:r w:rsidR="00BE3C44" w:rsidRPr="00AF2203">
        <w:rPr>
          <w:rFonts w:ascii="Courier" w:hAnsi="Courier"/>
          <w:color w:val="000000" w:themeColor="text1"/>
          <w:sz w:val="20"/>
          <w:szCs w:val="20"/>
        </w:rPr>
        <w:t>t is used to describe the grace showed by a host to their guests</w:t>
      </w:r>
      <w:r w:rsidR="006C1C2F" w:rsidRPr="00AF2203">
        <w:rPr>
          <w:rFonts w:ascii="Courier" w:hAnsi="Courier"/>
          <w:color w:val="000000" w:themeColor="text1"/>
          <w:sz w:val="20"/>
          <w:szCs w:val="20"/>
        </w:rPr>
        <w:t xml:space="preserve">. </w:t>
      </w:r>
      <w:r w:rsidR="00D53DFF" w:rsidRPr="00AF2203">
        <w:rPr>
          <w:rFonts w:ascii="Courier" w:hAnsi="Courier"/>
          <w:color w:val="000000" w:themeColor="text1"/>
          <w:sz w:val="20"/>
          <w:szCs w:val="20"/>
        </w:rPr>
        <w:t>Sure</w:t>
      </w:r>
      <w:r w:rsidR="00BE3C44" w:rsidRPr="00AF2203">
        <w:rPr>
          <w:rFonts w:ascii="Courier" w:hAnsi="Courier"/>
          <w:color w:val="000000" w:themeColor="text1"/>
          <w:sz w:val="20"/>
          <w:szCs w:val="20"/>
        </w:rPr>
        <w:t xml:space="preserve">, the Greeks were hedging their bets. And yes, this is not a </w:t>
      </w:r>
      <w:r w:rsidR="002C4827" w:rsidRPr="00AF2203">
        <w:rPr>
          <w:rFonts w:ascii="Courier" w:hAnsi="Courier"/>
          <w:color w:val="000000" w:themeColor="text1"/>
          <w:sz w:val="20"/>
          <w:szCs w:val="20"/>
        </w:rPr>
        <w:t xml:space="preserve">truly </w:t>
      </w:r>
      <w:r w:rsidR="00BE3C44" w:rsidRPr="00AF2203">
        <w:rPr>
          <w:rFonts w:ascii="Courier" w:hAnsi="Courier"/>
          <w:color w:val="000000" w:themeColor="text1"/>
          <w:sz w:val="20"/>
          <w:szCs w:val="20"/>
        </w:rPr>
        <w:t>righteous morality</w:t>
      </w:r>
      <w:r w:rsidR="00B5042C"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not a selfless</w:t>
      </w:r>
      <w:r w:rsidR="00377398">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altruistic act. But Kiki and Baboo </w:t>
      </w:r>
      <w:r w:rsidR="00C859E5" w:rsidRPr="00AF2203">
        <w:rPr>
          <w:rFonts w:ascii="Courier" w:hAnsi="Courier"/>
          <w:color w:val="000000" w:themeColor="text1"/>
          <w:sz w:val="20"/>
          <w:szCs w:val="20"/>
        </w:rPr>
        <w:t>posses</w:t>
      </w:r>
      <w:r w:rsidR="00470EBF">
        <w:rPr>
          <w:rFonts w:ascii="Courier" w:hAnsi="Courier"/>
          <w:color w:val="000000" w:themeColor="text1"/>
          <w:sz w:val="20"/>
          <w:szCs w:val="20"/>
        </w:rPr>
        <w:t>s</w:t>
      </w:r>
      <w:r w:rsidR="00BE3C44" w:rsidRPr="00AF2203">
        <w:rPr>
          <w:rFonts w:ascii="Courier" w:hAnsi="Courier"/>
          <w:color w:val="000000" w:themeColor="text1"/>
          <w:sz w:val="20"/>
          <w:szCs w:val="20"/>
        </w:rPr>
        <w:t xml:space="preserve"> a genuine faith in </w:t>
      </w:r>
      <w:r w:rsidR="0063441E" w:rsidRPr="00AF2203">
        <w:rPr>
          <w:rFonts w:ascii="Courier" w:hAnsi="Courier"/>
          <w:color w:val="000000" w:themeColor="text1"/>
          <w:sz w:val="20"/>
          <w:szCs w:val="20"/>
        </w:rPr>
        <w:t>t</w:t>
      </w:r>
      <w:r w:rsidR="00567F35" w:rsidRPr="00AF2203">
        <w:rPr>
          <w:rFonts w:ascii="Courier" w:hAnsi="Courier"/>
          <w:color w:val="000000" w:themeColor="text1"/>
          <w:sz w:val="20"/>
          <w:szCs w:val="20"/>
        </w:rPr>
        <w:t>he Honzing</w:t>
      </w:r>
      <w:r w:rsidR="00BE3C44" w:rsidRPr="00AF2203">
        <w:rPr>
          <w:rFonts w:ascii="Courier" w:hAnsi="Courier"/>
          <w:color w:val="000000" w:themeColor="text1"/>
          <w:sz w:val="20"/>
          <w:szCs w:val="20"/>
        </w:rPr>
        <w:t xml:space="preserve"> Corporation. More than gratitude</w:t>
      </w:r>
      <w:r w:rsidR="0063441E"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closer to reverence. </w:t>
      </w:r>
    </w:p>
    <w:p w14:paraId="5F403177" w14:textId="438EA9EB" w:rsidR="00D33DAC" w:rsidRPr="00AF2203" w:rsidRDefault="00BE3C44" w:rsidP="00D33DAC">
      <w:pPr>
        <w:ind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962A8D" w:rsidRPr="00AF2203">
        <w:rPr>
          <w:rFonts w:ascii="Courier" w:hAnsi="Courier"/>
          <w:color w:val="000000" w:themeColor="text1"/>
          <w:sz w:val="20"/>
          <w:szCs w:val="20"/>
        </w:rPr>
        <w:t xml:space="preserve"> lack</w:t>
      </w:r>
      <w:r w:rsidRPr="00AF2203">
        <w:rPr>
          <w:rFonts w:ascii="Courier" w:hAnsi="Courier"/>
          <w:color w:val="000000" w:themeColor="text1"/>
          <w:sz w:val="20"/>
          <w:szCs w:val="20"/>
        </w:rPr>
        <w:t xml:space="preserve"> that pious contrition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Federalist</w:t>
      </w:r>
      <w:r w:rsidR="00411D0E" w:rsidRPr="00AF2203">
        <w:rPr>
          <w:rFonts w:ascii="Courier" w:hAnsi="Courier"/>
          <w:color w:val="000000" w:themeColor="text1"/>
          <w:sz w:val="20"/>
          <w:szCs w:val="20"/>
        </w:rPr>
        <w:t>s</w:t>
      </w:r>
      <w:r w:rsidR="009F712D"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dressed the same</w:t>
      </w:r>
      <w:r w:rsidR="00B5042C" w:rsidRPr="00AF2203">
        <w:rPr>
          <w:rFonts w:ascii="Courier" w:hAnsi="Courier"/>
          <w:color w:val="000000" w:themeColor="text1"/>
          <w:sz w:val="20"/>
          <w:szCs w:val="20"/>
        </w:rPr>
        <w:t xml:space="preserve"> way</w:t>
      </w:r>
      <w:r w:rsidR="00F61BF7">
        <w:rPr>
          <w:rFonts w:ascii="Courier" w:hAnsi="Courier"/>
          <w:color w:val="000000" w:themeColor="text1"/>
          <w:sz w:val="20"/>
          <w:szCs w:val="20"/>
        </w:rPr>
        <w:t xml:space="preserve"> and</w:t>
      </w:r>
      <w:r w:rsidR="0078231F" w:rsidRPr="00AF2203">
        <w:rPr>
          <w:rFonts w:ascii="Courier" w:hAnsi="Courier"/>
          <w:color w:val="000000" w:themeColor="text1"/>
          <w:sz w:val="20"/>
          <w:szCs w:val="20"/>
        </w:rPr>
        <w:t xml:space="preserve"> chasing </w:t>
      </w:r>
      <w:r w:rsidR="00A73A0A" w:rsidRPr="00AF2203">
        <w:rPr>
          <w:rFonts w:ascii="Courier" w:hAnsi="Courier"/>
          <w:color w:val="000000" w:themeColor="text1"/>
          <w:sz w:val="20"/>
          <w:szCs w:val="20"/>
        </w:rPr>
        <w:t xml:space="preserve">and eating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w:t>
      </w:r>
      <w:r w:rsidR="00B5042C" w:rsidRPr="00AF2203">
        <w:rPr>
          <w:rFonts w:ascii="Courier" w:hAnsi="Courier"/>
          <w:color w:val="000000" w:themeColor="text1"/>
          <w:sz w:val="20"/>
          <w:szCs w:val="20"/>
        </w:rPr>
        <w:t>tails</w:t>
      </w:r>
      <w:r w:rsidR="0078231F" w:rsidRPr="00AF2203">
        <w:rPr>
          <w:rFonts w:ascii="Courier" w:hAnsi="Courier"/>
          <w:color w:val="000000" w:themeColor="text1"/>
          <w:sz w:val="20"/>
          <w:szCs w:val="20"/>
        </w:rPr>
        <w:t xml:space="preserve"> as </w:t>
      </w:r>
      <w:r w:rsidR="00F54AC6">
        <w:rPr>
          <w:rFonts w:ascii="Courier" w:hAnsi="Courier"/>
          <w:color w:val="000000" w:themeColor="text1"/>
          <w:sz w:val="20"/>
          <w:szCs w:val="20"/>
        </w:rPr>
        <w:t>we</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 xml:space="preserve">vie to outdo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fervour of indignation</w:t>
      </w:r>
      <w:r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Ethical Credit Points indeed!</w:t>
      </w:r>
      <w:r w:rsidR="008F41E8" w:rsidRPr="00AF2203">
        <w:rPr>
          <w:rFonts w:ascii="Courier" w:hAnsi="Courier"/>
          <w:color w:val="000000" w:themeColor="text1"/>
          <w:sz w:val="20"/>
          <w:szCs w:val="20"/>
        </w:rPr>
        <w:t xml:space="preserve"> It is bred by a kind of rabid enlightenment scientism, a fear of </w:t>
      </w:r>
      <w:r w:rsidR="00F600DD" w:rsidRPr="00AF2203">
        <w:rPr>
          <w:rFonts w:ascii="Courier" w:hAnsi="Courier"/>
          <w:color w:val="000000" w:themeColor="text1"/>
          <w:sz w:val="20"/>
          <w:szCs w:val="20"/>
        </w:rPr>
        <w:t>one’s</w:t>
      </w:r>
      <w:r w:rsidR="008F41E8" w:rsidRPr="00AF2203">
        <w:rPr>
          <w:rFonts w:ascii="Courier" w:hAnsi="Courier"/>
          <w:color w:val="000000" w:themeColor="text1"/>
          <w:sz w:val="20"/>
          <w:szCs w:val="20"/>
        </w:rPr>
        <w:t xml:space="preserve"> nature</w:t>
      </w:r>
      <w:r w:rsidR="00F61BF7">
        <w:rPr>
          <w:rFonts w:ascii="Courier" w:hAnsi="Courier"/>
          <w:color w:val="000000" w:themeColor="text1"/>
          <w:sz w:val="20"/>
          <w:szCs w:val="20"/>
        </w:rPr>
        <w:t xml:space="preserve"> and</w:t>
      </w:r>
      <w:r w:rsidR="00411D0E" w:rsidRPr="00AF2203">
        <w:rPr>
          <w:rFonts w:ascii="Courier" w:hAnsi="Courier"/>
          <w:color w:val="000000" w:themeColor="text1"/>
          <w:sz w:val="20"/>
          <w:szCs w:val="20"/>
        </w:rPr>
        <w:t xml:space="preserve"> a </w:t>
      </w:r>
      <w:r w:rsidR="00D83F80" w:rsidRPr="00AF2203">
        <w:rPr>
          <w:rFonts w:ascii="Courier" w:hAnsi="Courier"/>
          <w:color w:val="000000" w:themeColor="text1"/>
          <w:sz w:val="20"/>
          <w:szCs w:val="20"/>
        </w:rPr>
        <w:t xml:space="preserve">Cartesian </w:t>
      </w:r>
      <w:r w:rsidR="00411D0E" w:rsidRPr="00AF2203">
        <w:rPr>
          <w:rFonts w:ascii="Courier" w:hAnsi="Courier"/>
          <w:color w:val="000000" w:themeColor="text1"/>
          <w:sz w:val="20"/>
          <w:szCs w:val="20"/>
        </w:rPr>
        <w:t>rejection of heuristics</w:t>
      </w:r>
      <w:r w:rsidR="008F41E8"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w:t>
      </w:r>
    </w:p>
    <w:p w14:paraId="2C6A8349" w14:textId="7BBF2D99" w:rsidR="008F41E8" w:rsidRPr="00AF2203" w:rsidRDefault="008F41E8"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yet Kiki and Baboo </w:t>
      </w:r>
      <w:r w:rsidR="00470EBF">
        <w:rPr>
          <w:rFonts w:ascii="Courier" w:hAnsi="Courier"/>
          <w:color w:val="000000" w:themeColor="text1"/>
          <w:sz w:val="20"/>
          <w:szCs w:val="20"/>
        </w:rPr>
        <w:t xml:space="preserve">also </w:t>
      </w:r>
      <w:r w:rsidRPr="00AF2203">
        <w:rPr>
          <w:rFonts w:ascii="Courier" w:hAnsi="Courier"/>
          <w:color w:val="000000" w:themeColor="text1"/>
          <w:sz w:val="20"/>
          <w:szCs w:val="20"/>
        </w:rPr>
        <w:t xml:space="preserve">lack that lean and hungry sanctimony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the </w:t>
      </w:r>
      <w:r w:rsidR="00254C62">
        <w:rPr>
          <w:rFonts w:ascii="Courier" w:hAnsi="Courier"/>
          <w:color w:val="000000" w:themeColor="text1"/>
          <w:sz w:val="20"/>
          <w:szCs w:val="20"/>
        </w:rPr>
        <w:t>Zoners</w:t>
      </w:r>
      <w:r w:rsidRPr="00AF2203">
        <w:rPr>
          <w:rFonts w:ascii="Courier" w:hAnsi="Courier"/>
          <w:color w:val="000000" w:themeColor="text1"/>
          <w:sz w:val="20"/>
          <w:szCs w:val="20"/>
        </w:rPr>
        <w:t>, repeating their vacuous slogans</w:t>
      </w:r>
      <w:r w:rsidR="00B46B79"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 xml:space="preserve">Their </w:t>
      </w:r>
      <w:r w:rsidR="00F54AC6">
        <w:rPr>
          <w:rFonts w:ascii="Courier" w:hAnsi="Courier"/>
          <w:color w:val="000000" w:themeColor="text1"/>
          <w:sz w:val="20"/>
          <w:szCs w:val="20"/>
        </w:rPr>
        <w:t>exhortation</w:t>
      </w:r>
      <w:r w:rsidR="00B46B79" w:rsidRPr="00AF2203">
        <w:rPr>
          <w:rFonts w:ascii="Courier" w:hAnsi="Courier"/>
          <w:color w:val="000000" w:themeColor="text1"/>
          <w:sz w:val="20"/>
          <w:szCs w:val="20"/>
        </w:rPr>
        <w:t xml:space="preserve"> is</w:t>
      </w:r>
      <w:r w:rsidRPr="00AF2203">
        <w:rPr>
          <w:rFonts w:ascii="Courier" w:hAnsi="Courier"/>
          <w:color w:val="000000" w:themeColor="text1"/>
          <w:sz w:val="20"/>
          <w:szCs w:val="20"/>
        </w:rPr>
        <w:t xml:space="preserve"> riddled with contradiction </w:t>
      </w:r>
      <w:r w:rsidR="00B46B79" w:rsidRPr="00AF2203">
        <w:rPr>
          <w:rFonts w:ascii="Courier" w:hAnsi="Courier"/>
          <w:color w:val="000000" w:themeColor="text1"/>
          <w:sz w:val="20"/>
          <w:szCs w:val="20"/>
        </w:rPr>
        <w:t>and they preach from an inauthentic platform</w:t>
      </w:r>
      <w:r w:rsidR="00F61BF7">
        <w:rPr>
          <w:rFonts w:ascii="Courier" w:hAnsi="Courier"/>
          <w:color w:val="000000" w:themeColor="text1"/>
          <w:sz w:val="20"/>
          <w:szCs w:val="20"/>
        </w:rPr>
        <w:t>. They are</w:t>
      </w:r>
      <w:r w:rsidR="00B46B79" w:rsidRPr="00AF2203">
        <w:rPr>
          <w:rFonts w:ascii="Courier" w:hAnsi="Courier"/>
          <w:color w:val="000000" w:themeColor="text1"/>
          <w:sz w:val="20"/>
          <w:szCs w:val="20"/>
        </w:rPr>
        <w:t xml:space="preserve"> </w:t>
      </w:r>
      <w:r w:rsidRPr="00AF2203">
        <w:rPr>
          <w:rFonts w:ascii="Courier" w:hAnsi="Courier"/>
          <w:color w:val="000000" w:themeColor="text1"/>
          <w:sz w:val="20"/>
          <w:szCs w:val="20"/>
        </w:rPr>
        <w:t>wallow</w:t>
      </w:r>
      <w:r w:rsidR="00B46B79" w:rsidRPr="00AF2203">
        <w:rPr>
          <w:rFonts w:ascii="Courier" w:hAnsi="Courier"/>
          <w:color w:val="000000" w:themeColor="text1"/>
          <w:sz w:val="20"/>
          <w:szCs w:val="20"/>
        </w:rPr>
        <w:t>ing</w:t>
      </w:r>
      <w:r w:rsidRPr="00AF2203">
        <w:rPr>
          <w:rFonts w:ascii="Courier" w:hAnsi="Courier"/>
          <w:color w:val="000000" w:themeColor="text1"/>
          <w:sz w:val="20"/>
          <w:szCs w:val="20"/>
        </w:rPr>
        <w:t xml:space="preserve"> in </w:t>
      </w:r>
      <w:r w:rsidR="00F61BF7">
        <w:rPr>
          <w:rFonts w:ascii="Courier" w:hAnsi="Courier"/>
          <w:color w:val="000000" w:themeColor="text1"/>
          <w:sz w:val="20"/>
          <w:szCs w:val="20"/>
        </w:rPr>
        <w:t>an</w:t>
      </w:r>
      <w:r w:rsidRPr="00AF2203">
        <w:rPr>
          <w:rFonts w:ascii="Courier" w:hAnsi="Courier"/>
          <w:color w:val="000000" w:themeColor="text1"/>
          <w:sz w:val="20"/>
          <w:szCs w:val="20"/>
        </w:rPr>
        <w:t xml:space="preserve"> under-socialized </w:t>
      </w:r>
      <w:r w:rsidR="0063441E" w:rsidRPr="00AF2203">
        <w:rPr>
          <w:rFonts w:ascii="Courier" w:hAnsi="Courier"/>
          <w:color w:val="000000" w:themeColor="text1"/>
          <w:sz w:val="20"/>
          <w:szCs w:val="20"/>
        </w:rPr>
        <w:t>modest</w:t>
      </w:r>
      <w:r w:rsidRPr="00AF2203">
        <w:rPr>
          <w:rFonts w:ascii="Courier" w:hAnsi="Courier"/>
          <w:color w:val="000000" w:themeColor="text1"/>
          <w:sz w:val="20"/>
          <w:szCs w:val="20"/>
        </w:rPr>
        <w:t xml:space="preserve"> </w:t>
      </w:r>
      <w:r w:rsidR="00C60D1D">
        <w:rPr>
          <w:rFonts w:ascii="Courier" w:hAnsi="Courier"/>
          <w:color w:val="000000" w:themeColor="text1"/>
          <w:sz w:val="20"/>
          <w:szCs w:val="20"/>
        </w:rPr>
        <w:t>vanity</w:t>
      </w:r>
      <w:r w:rsidR="00F61BF7">
        <w:rPr>
          <w:rFonts w:ascii="Courier" w:hAnsi="Courier"/>
          <w:color w:val="000000" w:themeColor="text1"/>
          <w:sz w:val="20"/>
          <w:szCs w:val="20"/>
        </w:rPr>
        <w:t xml:space="preserve"> and</w:t>
      </w:r>
      <w:r w:rsidR="00254C62">
        <w:rPr>
          <w:rFonts w:ascii="Courier" w:hAnsi="Courier"/>
          <w:color w:val="000000" w:themeColor="text1"/>
          <w:sz w:val="20"/>
          <w:szCs w:val="20"/>
        </w:rPr>
        <w:t xml:space="preserve"> </w:t>
      </w:r>
      <w:r w:rsidR="00254C62" w:rsidRPr="00254C62">
        <w:rPr>
          <w:rFonts w:ascii="Courier" w:hAnsi="Courier"/>
          <w:color w:val="000000" w:themeColor="text1"/>
          <w:sz w:val="20"/>
          <w:szCs w:val="20"/>
        </w:rPr>
        <w:t xml:space="preserve">driven by a nostalgic false consciousness to reach utopic goals by re-tracing </w:t>
      </w:r>
      <w:r w:rsidR="00254C62">
        <w:rPr>
          <w:rFonts w:ascii="Courier" w:hAnsi="Courier"/>
          <w:color w:val="000000" w:themeColor="text1"/>
          <w:sz w:val="20"/>
          <w:szCs w:val="20"/>
        </w:rPr>
        <w:t xml:space="preserve">humankind’s </w:t>
      </w:r>
      <w:r w:rsidR="002D7F24">
        <w:rPr>
          <w:rFonts w:ascii="Courier" w:hAnsi="Courier"/>
          <w:color w:val="000000" w:themeColor="text1"/>
          <w:sz w:val="20"/>
          <w:szCs w:val="20"/>
        </w:rPr>
        <w:t>progress</w:t>
      </w:r>
      <w:r w:rsidRPr="00AF2203">
        <w:rPr>
          <w:rFonts w:ascii="Courier" w:hAnsi="Courier"/>
          <w:color w:val="000000" w:themeColor="text1"/>
          <w:sz w:val="20"/>
          <w:szCs w:val="20"/>
        </w:rPr>
        <w:t>.</w:t>
      </w:r>
    </w:p>
    <w:p w14:paraId="510560C4" w14:textId="58CD5A02" w:rsidR="008F41E8" w:rsidRPr="00AF2203" w:rsidRDefault="000F31A1" w:rsidP="00BE3C44">
      <w:pPr>
        <w:ind w:firstLine="454"/>
        <w:jc w:val="both"/>
        <w:rPr>
          <w:rFonts w:ascii="Courier" w:hAnsi="Courier"/>
          <w:color w:val="000000" w:themeColor="text1"/>
          <w:sz w:val="20"/>
          <w:szCs w:val="20"/>
        </w:rPr>
      </w:pPr>
      <w:r>
        <w:rPr>
          <w:rFonts w:ascii="Courier" w:hAnsi="Courier"/>
          <w:color w:val="000000" w:themeColor="text1"/>
          <w:sz w:val="20"/>
          <w:szCs w:val="20"/>
        </w:rPr>
        <w:t>This</w:t>
      </w:r>
      <w:r w:rsidR="008F41E8" w:rsidRPr="00AF2203">
        <w:rPr>
          <w:rFonts w:ascii="Courier" w:hAnsi="Courier"/>
          <w:color w:val="000000" w:themeColor="text1"/>
          <w:sz w:val="20"/>
          <w:szCs w:val="20"/>
        </w:rPr>
        <w:t xml:space="preserve"> seems so distant now. </w:t>
      </w:r>
      <w:proofErr w:type="spellStart"/>
      <w:r w:rsidR="008F41E8" w:rsidRPr="00AF2203">
        <w:rPr>
          <w:rFonts w:ascii="Courier" w:hAnsi="Courier"/>
          <w:color w:val="000000" w:themeColor="text1"/>
          <w:sz w:val="20"/>
          <w:szCs w:val="20"/>
        </w:rPr>
        <w:t>Hazewrapped</w:t>
      </w:r>
      <w:proofErr w:type="spellEnd"/>
      <w:r w:rsidR="008F41E8" w:rsidRPr="00AF2203">
        <w:rPr>
          <w:rFonts w:ascii="Courier" w:hAnsi="Courier"/>
          <w:color w:val="000000" w:themeColor="text1"/>
          <w:sz w:val="20"/>
          <w:szCs w:val="20"/>
        </w:rPr>
        <w:t xml:space="preserve"> in </w:t>
      </w:r>
      <w:r w:rsidR="00F61BF7">
        <w:rPr>
          <w:rFonts w:ascii="Courier" w:hAnsi="Courier"/>
          <w:color w:val="000000" w:themeColor="text1"/>
          <w:sz w:val="20"/>
          <w:szCs w:val="20"/>
        </w:rPr>
        <w:t>the</w:t>
      </w:r>
      <w:r w:rsidR="008F41E8" w:rsidRPr="00AF2203">
        <w:rPr>
          <w:rFonts w:ascii="Courier" w:hAnsi="Courier"/>
          <w:color w:val="000000" w:themeColor="text1"/>
          <w:sz w:val="20"/>
          <w:szCs w:val="20"/>
        </w:rPr>
        <w:t xml:space="preserve"> mind’s eye. </w:t>
      </w:r>
    </w:p>
    <w:p w14:paraId="66C1282F" w14:textId="5A655EDB"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sudden brightening as the fog thinned</w:t>
      </w:r>
      <w:r w:rsidR="00D1112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4B7BEB" w:rsidRPr="00AF2203">
        <w:rPr>
          <w:rFonts w:ascii="Garamond" w:hAnsi="Garamond"/>
          <w:color w:val="000000" w:themeColor="text1"/>
          <w:sz w:val="22"/>
          <w:szCs w:val="22"/>
        </w:rPr>
        <w:t>saw ahead</w:t>
      </w:r>
      <w:r w:rsidRPr="00AF2203">
        <w:rPr>
          <w:rFonts w:ascii="Garamond" w:hAnsi="Garamond"/>
          <w:color w:val="000000" w:themeColor="text1"/>
          <w:sz w:val="22"/>
          <w:szCs w:val="22"/>
        </w:rPr>
        <w:t xml:space="preserve"> a broad open valley</w:t>
      </w:r>
      <w:r w:rsidR="00265128" w:rsidRPr="00AF2203">
        <w:rPr>
          <w:rFonts w:ascii="Garamond" w:hAnsi="Garamond"/>
          <w:color w:val="000000" w:themeColor="text1"/>
          <w:sz w:val="22"/>
          <w:szCs w:val="22"/>
        </w:rPr>
        <w:t xml:space="preserve"> leading to a </w:t>
      </w:r>
      <w:r w:rsidRPr="00AF2203">
        <w:rPr>
          <w:rFonts w:ascii="Garamond" w:hAnsi="Garamond"/>
          <w:color w:val="000000" w:themeColor="text1"/>
          <w:sz w:val="22"/>
          <w:szCs w:val="22"/>
        </w:rPr>
        <w:t xml:space="preserve">short stretch of silver sea. Beyond the </w:t>
      </w:r>
      <w:r w:rsidR="00B84B51"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rose the grey ridge of the </w:t>
      </w:r>
      <w:proofErr w:type="spellStart"/>
      <w:r w:rsidRPr="00AF2203">
        <w:rPr>
          <w:rFonts w:ascii="Garamond" w:hAnsi="Garamond"/>
          <w:color w:val="000000" w:themeColor="text1"/>
          <w:sz w:val="22"/>
          <w:szCs w:val="22"/>
        </w:rPr>
        <w:t>Cuillins</w:t>
      </w:r>
      <w:proofErr w:type="spellEnd"/>
      <w:r w:rsidR="00F61BF7">
        <w:rPr>
          <w:rFonts w:ascii="Garamond" w:hAnsi="Garamond"/>
          <w:color w:val="000000" w:themeColor="text1"/>
          <w:sz w:val="22"/>
          <w:szCs w:val="22"/>
        </w:rPr>
        <w:t>. It was</w:t>
      </w:r>
      <w:r w:rsidRPr="00AF2203">
        <w:rPr>
          <w:rFonts w:ascii="Garamond" w:hAnsi="Garamond"/>
          <w:color w:val="000000" w:themeColor="text1"/>
          <w:sz w:val="22"/>
          <w:szCs w:val="22"/>
        </w:rPr>
        <w:t xml:space="preserve"> the mountains he had seen </w:t>
      </w:r>
      <w:r w:rsidR="007254E3">
        <w:rPr>
          <w:rFonts w:ascii="Garamond" w:hAnsi="Garamond"/>
          <w:color w:val="000000" w:themeColor="text1"/>
          <w:sz w:val="22"/>
          <w:szCs w:val="22"/>
        </w:rPr>
        <w:t>on</w:t>
      </w:r>
      <w:r w:rsidRPr="00AF2203">
        <w:rPr>
          <w:rFonts w:ascii="Garamond" w:hAnsi="Garamond"/>
          <w:color w:val="000000" w:themeColor="text1"/>
          <w:sz w:val="22"/>
          <w:szCs w:val="22"/>
        </w:rPr>
        <w:t xml:space="preserve"> the postcard from Ragnor.</w:t>
      </w:r>
    </w:p>
    <w:p w14:paraId="646390B4" w14:textId="21863EA6" w:rsidR="00CF2DC3" w:rsidRPr="00AF2203" w:rsidRDefault="009878BC" w:rsidP="00DC4D46">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567F35" w:rsidRPr="00AF2203">
        <w:rPr>
          <w:rFonts w:ascii="Garamond" w:hAnsi="Garamond"/>
          <w:color w:val="000000" w:themeColor="text1"/>
          <w:sz w:val="22"/>
          <w:szCs w:val="22"/>
        </w:rPr>
        <w:t xml:space="preserve"> Honzing</w:t>
      </w:r>
      <w:r w:rsidR="00BE3C44" w:rsidRPr="00AF2203">
        <w:rPr>
          <w:rFonts w:ascii="Garamond" w:hAnsi="Garamond"/>
          <w:color w:val="000000" w:themeColor="text1"/>
          <w:sz w:val="22"/>
          <w:szCs w:val="22"/>
        </w:rPr>
        <w:t xml:space="preserve"> camp twinkl</w:t>
      </w:r>
      <w:r>
        <w:rPr>
          <w:rFonts w:ascii="Garamond" w:hAnsi="Garamond"/>
          <w:color w:val="000000" w:themeColor="text1"/>
          <w:sz w:val="22"/>
          <w:szCs w:val="22"/>
        </w:rPr>
        <w:t>ed</w:t>
      </w:r>
      <w:r w:rsidR="00106B34" w:rsidRPr="00AF2203">
        <w:rPr>
          <w:rFonts w:ascii="Garamond" w:hAnsi="Garamond"/>
          <w:color w:val="000000" w:themeColor="text1"/>
          <w:sz w:val="22"/>
          <w:szCs w:val="22"/>
        </w:rPr>
        <w:t xml:space="preserve"> </w:t>
      </w:r>
      <w:r w:rsidR="003876AD" w:rsidRPr="00AF2203">
        <w:rPr>
          <w:rFonts w:ascii="Garamond" w:hAnsi="Garamond"/>
          <w:color w:val="000000" w:themeColor="text1"/>
          <w:sz w:val="22"/>
          <w:szCs w:val="22"/>
        </w:rPr>
        <w:t>quartz</w:t>
      </w:r>
      <w:r w:rsidR="005912ED" w:rsidRPr="00AF2203">
        <w:rPr>
          <w:rFonts w:ascii="Garamond" w:hAnsi="Garamond"/>
          <w:color w:val="000000" w:themeColor="text1"/>
          <w:sz w:val="22"/>
          <w:szCs w:val="22"/>
        </w:rPr>
        <w:t>-</w:t>
      </w:r>
      <w:r w:rsidR="00106B34" w:rsidRPr="00AF2203">
        <w:rPr>
          <w:rFonts w:ascii="Garamond" w:hAnsi="Garamond"/>
          <w:color w:val="000000" w:themeColor="text1"/>
          <w:sz w:val="22"/>
          <w:szCs w:val="22"/>
        </w:rPr>
        <w:t>white</w:t>
      </w:r>
      <w:r w:rsidR="00BE3C44" w:rsidRPr="00AF2203">
        <w:rPr>
          <w:rFonts w:ascii="Garamond" w:hAnsi="Garamond"/>
          <w:color w:val="000000" w:themeColor="text1"/>
          <w:sz w:val="22"/>
          <w:szCs w:val="22"/>
        </w:rPr>
        <w:t xml:space="preserve"> </w:t>
      </w:r>
      <w:r w:rsidR="00D77ED9" w:rsidRPr="00AF2203">
        <w:rPr>
          <w:rFonts w:ascii="Garamond" w:hAnsi="Garamond"/>
          <w:color w:val="000000" w:themeColor="text1"/>
          <w:sz w:val="22"/>
          <w:szCs w:val="22"/>
        </w:rPr>
        <w:t>in</w:t>
      </w:r>
      <w:r w:rsidR="00CC3E9F" w:rsidRPr="00AF2203">
        <w:rPr>
          <w:rFonts w:ascii="Garamond" w:hAnsi="Garamond"/>
          <w:color w:val="000000" w:themeColor="text1"/>
          <w:sz w:val="22"/>
          <w:szCs w:val="22"/>
        </w:rPr>
        <w:t xml:space="preserve"> </w:t>
      </w:r>
      <w:r w:rsidR="0011114D" w:rsidRPr="00AF2203">
        <w:rPr>
          <w:rFonts w:ascii="Garamond" w:hAnsi="Garamond"/>
          <w:color w:val="000000" w:themeColor="text1"/>
          <w:sz w:val="22"/>
          <w:szCs w:val="22"/>
        </w:rPr>
        <w:t xml:space="preserve">the valley mouth, </w:t>
      </w:r>
      <w:r w:rsidR="00204E9D" w:rsidRPr="00AF2203">
        <w:rPr>
          <w:rFonts w:ascii="Garamond" w:hAnsi="Garamond"/>
          <w:color w:val="000000" w:themeColor="text1"/>
          <w:sz w:val="22"/>
          <w:szCs w:val="22"/>
        </w:rPr>
        <w:t>overshadowed by</w:t>
      </w:r>
      <w:r w:rsidR="00CC3E9F" w:rsidRPr="00AF2203">
        <w:rPr>
          <w:rFonts w:ascii="Garamond" w:hAnsi="Garamond"/>
          <w:color w:val="000000" w:themeColor="text1"/>
          <w:sz w:val="22"/>
          <w:szCs w:val="22"/>
        </w:rPr>
        <w:t xml:space="preserve"> a </w:t>
      </w:r>
      <w:r w:rsidR="00CD1D26" w:rsidRPr="00AF2203">
        <w:rPr>
          <w:rFonts w:ascii="Garamond" w:hAnsi="Garamond"/>
          <w:color w:val="000000" w:themeColor="text1"/>
          <w:sz w:val="22"/>
          <w:szCs w:val="22"/>
        </w:rPr>
        <w:t>great</w:t>
      </w:r>
      <w:r w:rsidR="00CC3E9F" w:rsidRPr="00AF2203">
        <w:rPr>
          <w:rFonts w:ascii="Garamond" w:hAnsi="Garamond"/>
          <w:color w:val="000000" w:themeColor="text1"/>
          <w:sz w:val="22"/>
          <w:szCs w:val="22"/>
        </w:rPr>
        <w:t xml:space="preserve"> cliff</w:t>
      </w:r>
      <w:r w:rsidR="00204E9D" w:rsidRPr="00AF2203">
        <w:rPr>
          <w:rFonts w:ascii="Garamond" w:hAnsi="Garamond"/>
          <w:color w:val="000000" w:themeColor="text1"/>
          <w:sz w:val="22"/>
          <w:szCs w:val="22"/>
        </w:rPr>
        <w:t xml:space="preserve"> down which </w:t>
      </w:r>
      <w:r w:rsidR="00607B55">
        <w:rPr>
          <w:rFonts w:ascii="Garamond" w:hAnsi="Garamond"/>
          <w:color w:val="000000" w:themeColor="text1"/>
          <w:sz w:val="22"/>
          <w:szCs w:val="22"/>
        </w:rPr>
        <w:t>streaked</w:t>
      </w:r>
      <w:r w:rsidR="00221ADF" w:rsidRPr="00AF2203">
        <w:rPr>
          <w:rFonts w:ascii="Garamond" w:hAnsi="Garamond"/>
          <w:color w:val="000000" w:themeColor="text1"/>
          <w:sz w:val="22"/>
          <w:szCs w:val="22"/>
        </w:rPr>
        <w:t xml:space="preserve"> </w:t>
      </w:r>
      <w:r w:rsidR="00297C8F" w:rsidRPr="00AF2203">
        <w:rPr>
          <w:rFonts w:ascii="Garamond" w:hAnsi="Garamond"/>
          <w:color w:val="000000" w:themeColor="text1"/>
          <w:sz w:val="22"/>
          <w:szCs w:val="22"/>
        </w:rPr>
        <w:t>quicksilver</w:t>
      </w:r>
      <w:r w:rsidR="00204E9D" w:rsidRPr="00AF2203">
        <w:rPr>
          <w:rFonts w:ascii="Garamond" w:hAnsi="Garamond"/>
          <w:color w:val="000000" w:themeColor="text1"/>
          <w:sz w:val="22"/>
          <w:szCs w:val="22"/>
        </w:rPr>
        <w:t xml:space="preserve"> </w:t>
      </w:r>
      <w:r w:rsidR="00607B55">
        <w:rPr>
          <w:rFonts w:ascii="Garamond" w:hAnsi="Garamond"/>
          <w:color w:val="000000" w:themeColor="text1"/>
          <w:sz w:val="22"/>
          <w:szCs w:val="22"/>
        </w:rPr>
        <w:t>threads</w:t>
      </w:r>
      <w:r w:rsidR="00204E9D" w:rsidRPr="00AF2203">
        <w:rPr>
          <w:rFonts w:ascii="Garamond" w:hAnsi="Garamond"/>
          <w:color w:val="000000" w:themeColor="text1"/>
          <w:sz w:val="22"/>
          <w:szCs w:val="22"/>
        </w:rPr>
        <w:t xml:space="preserve"> of water</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Most interesting to Quentin’s eye</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 xml:space="preserve">was a </w:t>
      </w:r>
      <w:r w:rsidR="00BE3C44" w:rsidRPr="00AF2203">
        <w:rPr>
          <w:rFonts w:ascii="Garamond" w:hAnsi="Garamond"/>
          <w:color w:val="000000" w:themeColor="text1"/>
          <w:sz w:val="22"/>
          <w:szCs w:val="22"/>
        </w:rPr>
        <w:t>circular hole in the clouds above the camp</w:t>
      </w:r>
      <w:r w:rsidR="00607B55">
        <w:rPr>
          <w:rFonts w:ascii="Garamond" w:hAnsi="Garamond"/>
          <w:color w:val="000000" w:themeColor="text1"/>
          <w:sz w:val="22"/>
          <w:szCs w:val="22"/>
        </w:rPr>
        <w:t xml:space="preserve"> that precisely</w:t>
      </w:r>
      <w:r w:rsidR="00BE3C44" w:rsidRPr="00AF2203">
        <w:rPr>
          <w:rFonts w:ascii="Garamond" w:hAnsi="Garamond"/>
          <w:color w:val="000000" w:themeColor="text1"/>
          <w:sz w:val="22"/>
          <w:szCs w:val="22"/>
        </w:rPr>
        <w:t xml:space="preserve"> coincided with the low sun</w:t>
      </w:r>
      <w:r>
        <w:rPr>
          <w:rFonts w:ascii="Garamond" w:hAnsi="Garamond"/>
          <w:color w:val="000000" w:themeColor="text1"/>
          <w:sz w:val="22"/>
          <w:szCs w:val="22"/>
        </w:rPr>
        <w:t>,</w:t>
      </w:r>
      <w:r w:rsidR="00973994" w:rsidRPr="00AF2203">
        <w:rPr>
          <w:rFonts w:ascii="Garamond" w:hAnsi="Garamond"/>
          <w:color w:val="000000" w:themeColor="text1"/>
          <w:sz w:val="22"/>
          <w:szCs w:val="22"/>
        </w:rPr>
        <w:t xml:space="preserve"> </w:t>
      </w:r>
      <w:r>
        <w:rPr>
          <w:rFonts w:ascii="Garamond" w:hAnsi="Garamond"/>
          <w:color w:val="000000" w:themeColor="text1"/>
          <w:sz w:val="22"/>
          <w:szCs w:val="22"/>
        </w:rPr>
        <w:t>sucking up the</w:t>
      </w:r>
      <w:r w:rsidR="00973994" w:rsidRPr="00AF2203">
        <w:rPr>
          <w:rFonts w:ascii="Garamond" w:hAnsi="Garamond"/>
          <w:color w:val="000000" w:themeColor="text1"/>
          <w:sz w:val="22"/>
          <w:szCs w:val="22"/>
        </w:rPr>
        <w:t xml:space="preserve"> cloud</w:t>
      </w:r>
      <w:r w:rsidR="00607B55">
        <w:rPr>
          <w:rFonts w:ascii="Garamond" w:hAnsi="Garamond"/>
          <w:color w:val="000000" w:themeColor="text1"/>
          <w:sz w:val="22"/>
          <w:szCs w:val="22"/>
        </w:rPr>
        <w:t xml:space="preserve"> through it like the </w:t>
      </w:r>
      <w:r w:rsidR="00385960">
        <w:rPr>
          <w:rFonts w:ascii="Garamond" w:hAnsi="Garamond"/>
          <w:color w:val="000000" w:themeColor="text1"/>
          <w:sz w:val="22"/>
          <w:szCs w:val="22"/>
        </w:rPr>
        <w:t xml:space="preserve">toroidal </w:t>
      </w:r>
      <w:r w:rsidR="00607B55">
        <w:rPr>
          <w:rFonts w:ascii="Garamond" w:hAnsi="Garamond"/>
          <w:color w:val="000000" w:themeColor="text1"/>
          <w:sz w:val="22"/>
          <w:szCs w:val="22"/>
        </w:rPr>
        <w:t>eye of a hurricane</w:t>
      </w:r>
      <w:r w:rsidR="00973994" w:rsidRPr="00AF2203">
        <w:rPr>
          <w:rFonts w:ascii="Garamond" w:hAnsi="Garamond"/>
          <w:color w:val="000000" w:themeColor="text1"/>
          <w:sz w:val="22"/>
          <w:szCs w:val="22"/>
        </w:rPr>
        <w:t>.</w:t>
      </w:r>
      <w:r w:rsidR="00DC4D46" w:rsidRPr="00AF2203">
        <w:rPr>
          <w:rFonts w:ascii="Garamond" w:hAnsi="Garamond"/>
          <w:color w:val="000000" w:themeColor="text1"/>
          <w:sz w:val="22"/>
          <w:szCs w:val="22"/>
        </w:rPr>
        <w:t xml:space="preserve"> </w:t>
      </w:r>
    </w:p>
    <w:p w14:paraId="0DB58BA3" w14:textId="5AB32B19"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wind blew cold and steady and Quentin stopped to rest beneath a bridge over a small river. He looked around and heard his voice speak:</w:t>
      </w:r>
    </w:p>
    <w:p w14:paraId="171A9936" w14:textId="0628958D" w:rsidR="00F35B21" w:rsidRPr="00AF2203" w:rsidRDefault="00F35B21"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towering cirque flanks </w:t>
      </w:r>
      <w:r w:rsidR="007254E3">
        <w:rPr>
          <w:rFonts w:ascii="Courier" w:hAnsi="Courier"/>
          <w:color w:val="000000" w:themeColor="text1"/>
          <w:sz w:val="20"/>
          <w:szCs w:val="20"/>
        </w:rPr>
        <w:t>my</w:t>
      </w:r>
      <w:r w:rsidRPr="00AF2203">
        <w:rPr>
          <w:rFonts w:ascii="Courier" w:hAnsi="Courier"/>
          <w:color w:val="000000" w:themeColor="text1"/>
          <w:sz w:val="20"/>
          <w:szCs w:val="20"/>
        </w:rPr>
        <w:t xml:space="preserve"> left side: dark, foreboding and alien. And to the right stretches an open yellow wilderness of thin grass, waving like dead hair in the wind.</w:t>
      </w:r>
    </w:p>
    <w:p w14:paraId="72745D8B" w14:textId="77777777" w:rsidR="00F35B21" w:rsidRPr="00AF2203" w:rsidRDefault="00F35B21" w:rsidP="00F35B21">
      <w:pPr>
        <w:pStyle w:val="ListParagraph"/>
        <w:numPr>
          <w:ilvl w:val="0"/>
          <w:numId w:val="31"/>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Dead hair?</w:t>
      </w:r>
      <w:r w:rsidRPr="00AF2203">
        <w:rPr>
          <w:rFonts w:ascii="Garamond" w:hAnsi="Garamond"/>
          <w:iCs/>
          <w:color w:val="000000" w:themeColor="text1"/>
          <w:sz w:val="22"/>
          <w:szCs w:val="22"/>
        </w:rPr>
        <w:t xml:space="preserve"> questioned Quentin. </w:t>
      </w:r>
    </w:p>
    <w:p w14:paraId="75358EC9" w14:textId="1AAB50FF" w:rsidR="00F35B21" w:rsidRPr="00AF2203" w:rsidRDefault="005502BE"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S</w:t>
      </w:r>
      <w:r w:rsidR="00F35B21" w:rsidRPr="00AF2203">
        <w:rPr>
          <w:rFonts w:ascii="Courier" w:hAnsi="Courier"/>
          <w:color w:val="000000" w:themeColor="text1"/>
          <w:sz w:val="20"/>
          <w:szCs w:val="20"/>
        </w:rPr>
        <w:t>tag antler</w:t>
      </w:r>
      <w:r w:rsidRPr="00AF2203">
        <w:rPr>
          <w:rFonts w:ascii="Courier" w:hAnsi="Courier"/>
          <w:color w:val="000000" w:themeColor="text1"/>
          <w:sz w:val="20"/>
          <w:szCs w:val="20"/>
        </w:rPr>
        <w:t>s</w:t>
      </w:r>
      <w:r w:rsidR="00F35B21" w:rsidRPr="00AF2203">
        <w:rPr>
          <w:rFonts w:ascii="Courier" w:hAnsi="Courier"/>
          <w:color w:val="000000" w:themeColor="text1"/>
          <w:sz w:val="20"/>
          <w:szCs w:val="20"/>
        </w:rPr>
        <w:t xml:space="preserve"> peep above distant hummocks whilst birds soar high with intention.</w:t>
      </w:r>
    </w:p>
    <w:p w14:paraId="2492BB75" w14:textId="5CC870D6" w:rsidR="00F61BF7"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‘That’s enough of that!’ said Quentin, tiring of the confused symbolism (</w:t>
      </w:r>
      <w:r w:rsidRPr="00AF2203">
        <w:rPr>
          <w:rFonts w:ascii="Garamond" w:hAnsi="Garamond"/>
          <w:i/>
          <w:color w:val="000000" w:themeColor="text1"/>
          <w:sz w:val="22"/>
          <w:szCs w:val="22"/>
        </w:rPr>
        <w:t>Peeping antlers?</w:t>
      </w:r>
      <w:r w:rsidRPr="00AF2203">
        <w:rPr>
          <w:rFonts w:ascii="Garamond" w:hAnsi="Garamond"/>
          <w:color w:val="000000" w:themeColor="text1"/>
          <w:sz w:val="22"/>
          <w:szCs w:val="22"/>
        </w:rPr>
        <w:t xml:space="preserve">). </w:t>
      </w:r>
    </w:p>
    <w:p w14:paraId="22B3A770" w14:textId="7FFCE965" w:rsidR="00F35B21" w:rsidRPr="00AF2203" w:rsidRDefault="005502BE"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heard</w:t>
      </w:r>
      <w:r w:rsidR="00F35B21" w:rsidRPr="00AF2203">
        <w:rPr>
          <w:rFonts w:ascii="Garamond" w:hAnsi="Garamond"/>
          <w:color w:val="000000" w:themeColor="text1"/>
          <w:sz w:val="22"/>
          <w:szCs w:val="22"/>
        </w:rPr>
        <w:t xml:space="preserve"> a sad sound. </w:t>
      </w:r>
    </w:p>
    <w:p w14:paraId="612B3540" w14:textId="5091C3DC"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2346F" w:rsidRPr="00AF2203">
        <w:rPr>
          <w:rFonts w:ascii="Garamond" w:hAnsi="Garamond"/>
          <w:color w:val="000000" w:themeColor="text1"/>
          <w:sz w:val="22"/>
          <w:szCs w:val="22"/>
        </w:rPr>
        <w:t xml:space="preserve">removed </w:t>
      </w:r>
      <w:r w:rsidR="0096134A" w:rsidRPr="00AF2203">
        <w:rPr>
          <w:rFonts w:ascii="Garamond" w:hAnsi="Garamond"/>
          <w:color w:val="000000" w:themeColor="text1"/>
          <w:sz w:val="22"/>
          <w:szCs w:val="22"/>
        </w:rPr>
        <w:t>the</w:t>
      </w:r>
      <w:r w:rsidR="00E2346F" w:rsidRPr="00AF2203">
        <w:rPr>
          <w:rFonts w:ascii="Garamond" w:hAnsi="Garamond"/>
          <w:color w:val="000000" w:themeColor="text1"/>
          <w:sz w:val="22"/>
          <w:szCs w:val="22"/>
        </w:rPr>
        <w:t xml:space="preserve"> headset </w:t>
      </w:r>
      <w:r w:rsidRPr="00AF2203">
        <w:rPr>
          <w:rFonts w:ascii="Garamond" w:hAnsi="Garamond"/>
          <w:color w:val="000000" w:themeColor="text1"/>
          <w:sz w:val="22"/>
          <w:szCs w:val="22"/>
        </w:rPr>
        <w:t xml:space="preserve">and </w:t>
      </w:r>
      <w:r w:rsidR="00E1420A" w:rsidRPr="00AF2203">
        <w:rPr>
          <w:rFonts w:ascii="Garamond" w:hAnsi="Garamond"/>
          <w:color w:val="000000" w:themeColor="text1"/>
          <w:sz w:val="22"/>
          <w:szCs w:val="22"/>
        </w:rPr>
        <w:t xml:space="preserve">squinting into the haloed sun he thought </w:t>
      </w:r>
      <w:r w:rsidR="00AD0B77">
        <w:rPr>
          <w:rFonts w:ascii="Garamond" w:hAnsi="Garamond"/>
          <w:color w:val="000000" w:themeColor="text1"/>
          <w:sz w:val="22"/>
          <w:szCs w:val="22"/>
        </w:rPr>
        <w:t>about Ragnor.</w:t>
      </w:r>
    </w:p>
    <w:p w14:paraId="51A6AF9E" w14:textId="08E252B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Ragnor was </w:t>
      </w:r>
      <w:r w:rsidR="00E968C6" w:rsidRPr="00AF2203">
        <w:rPr>
          <w:rFonts w:ascii="Garamond" w:hAnsi="Garamond"/>
          <w:i/>
          <w:color w:val="000000" w:themeColor="text1"/>
          <w:sz w:val="22"/>
          <w:szCs w:val="22"/>
        </w:rPr>
        <w:t>an intellectual</w:t>
      </w:r>
      <w:r w:rsidR="00717768">
        <w:rPr>
          <w:rFonts w:ascii="Garamond" w:hAnsi="Garamond"/>
          <w:i/>
          <w:color w:val="000000" w:themeColor="text1"/>
          <w:sz w:val="22"/>
          <w:szCs w:val="22"/>
        </w:rPr>
        <w:t>. O</w:t>
      </w:r>
      <w:r w:rsidRPr="00AF2203">
        <w:rPr>
          <w:rFonts w:ascii="Garamond" w:hAnsi="Garamond"/>
          <w:i/>
          <w:color w:val="000000" w:themeColor="text1"/>
          <w:sz w:val="22"/>
          <w:szCs w:val="22"/>
        </w:rPr>
        <w:t xml:space="preserve">r </w:t>
      </w:r>
      <w:r w:rsidR="00E968C6" w:rsidRPr="00AF2203">
        <w:rPr>
          <w:rFonts w:ascii="Garamond" w:hAnsi="Garamond"/>
          <w:i/>
          <w:color w:val="000000" w:themeColor="text1"/>
          <w:sz w:val="22"/>
          <w:szCs w:val="22"/>
        </w:rPr>
        <w:t>acted</w:t>
      </w:r>
      <w:r w:rsidRPr="00AF2203">
        <w:rPr>
          <w:rFonts w:ascii="Garamond" w:hAnsi="Garamond"/>
          <w:i/>
          <w:color w:val="000000" w:themeColor="text1"/>
          <w:sz w:val="22"/>
          <w:szCs w:val="22"/>
        </w:rPr>
        <w:t xml:space="preserve"> </w:t>
      </w:r>
      <w:r w:rsidR="00E968C6" w:rsidRPr="00AF2203">
        <w:rPr>
          <w:rFonts w:ascii="Garamond" w:hAnsi="Garamond"/>
          <w:i/>
          <w:color w:val="000000" w:themeColor="text1"/>
          <w:sz w:val="22"/>
          <w:szCs w:val="22"/>
        </w:rPr>
        <w:t>as one</w:t>
      </w:r>
      <w:r w:rsidR="004E7687" w:rsidRPr="00AF2203">
        <w:rPr>
          <w:rFonts w:ascii="Garamond" w:hAnsi="Garamond"/>
          <w:i/>
          <w:color w:val="000000" w:themeColor="text1"/>
          <w:sz w:val="22"/>
          <w:szCs w:val="22"/>
        </w:rPr>
        <w:t xml:space="preserve"> (isn’t that all it takes?)</w:t>
      </w:r>
      <w:r w:rsidRPr="00AF2203">
        <w:rPr>
          <w:rFonts w:ascii="Garamond" w:hAnsi="Garamond"/>
          <w:i/>
          <w:color w:val="000000" w:themeColor="text1"/>
          <w:sz w:val="22"/>
          <w:szCs w:val="22"/>
        </w:rPr>
        <w:t xml:space="preserve">. </w:t>
      </w:r>
    </w:p>
    <w:p w14:paraId="02AC124D" w14:textId="3DE45A5D"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t>
      </w:r>
      <w:r w:rsidR="00104C1B" w:rsidRPr="00AF2203">
        <w:rPr>
          <w:rFonts w:ascii="Garamond" w:hAnsi="Garamond"/>
          <w:i/>
          <w:color w:val="000000" w:themeColor="text1"/>
          <w:sz w:val="22"/>
          <w:szCs w:val="22"/>
        </w:rPr>
        <w:t xml:space="preserve">he was </w:t>
      </w:r>
      <w:r w:rsidRPr="00AF2203">
        <w:rPr>
          <w:rFonts w:ascii="Garamond" w:hAnsi="Garamond"/>
          <w:i/>
          <w:color w:val="000000" w:themeColor="text1"/>
          <w:sz w:val="22"/>
          <w:szCs w:val="22"/>
        </w:rPr>
        <w:t>cool in that ennuied millennial hipster way.</w:t>
      </w:r>
    </w:p>
    <w:p w14:paraId="76B7484C" w14:textId="3235C015"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w:t>
      </w:r>
      <w:r w:rsidRPr="00AF2203">
        <w:rPr>
          <w:rFonts w:ascii="Garamond" w:eastAsia="Arial Unicode MS" w:hAnsi="Garamond" w:cs="Helvetica"/>
          <w:i/>
          <w:iCs/>
          <w:color w:val="000000" w:themeColor="text1"/>
          <w:sz w:val="22"/>
          <w:szCs w:val="22"/>
          <w:u w:color="000000"/>
        </w:rPr>
        <w:t>Ragnor</w:t>
      </w:r>
      <w:r w:rsidRPr="00AF2203">
        <w:rPr>
          <w:rFonts w:ascii="Garamond" w:eastAsia="Arial Unicode MS" w:hAnsi="Garamond" w:cs="Helvetica"/>
          <w:color w:val="000000" w:themeColor="text1"/>
          <w:sz w:val="22"/>
          <w:szCs w:val="22"/>
          <w:u w:color="000000"/>
        </w:rPr>
        <w:t xml:space="preserve"> </w:t>
      </w:r>
      <w:r w:rsidRPr="00AF2203">
        <w:rPr>
          <w:rFonts w:ascii="Garamond" w:hAnsi="Garamond"/>
          <w:i/>
          <w:color w:val="000000" w:themeColor="text1"/>
          <w:sz w:val="22"/>
          <w:szCs w:val="22"/>
        </w:rPr>
        <w:t>was intense and serious</w:t>
      </w:r>
      <w:r w:rsidR="007C1787">
        <w:rPr>
          <w:rFonts w:ascii="Garamond" w:hAnsi="Garamond"/>
          <w:i/>
          <w:color w:val="000000" w:themeColor="text1"/>
          <w:sz w:val="22"/>
          <w:szCs w:val="22"/>
        </w:rPr>
        <w:t xml:space="preserve"> and</w:t>
      </w:r>
      <w:r w:rsidRPr="00AF2203">
        <w:rPr>
          <w:rFonts w:ascii="Garamond" w:hAnsi="Garamond"/>
          <w:i/>
          <w:color w:val="000000" w:themeColor="text1"/>
          <w:sz w:val="22"/>
          <w:szCs w:val="22"/>
        </w:rPr>
        <w:t xml:space="preserve"> overcome with himself in a </w:t>
      </w:r>
      <w:r w:rsidR="00F2377C">
        <w:rPr>
          <w:rFonts w:ascii="Garamond" w:hAnsi="Garamond"/>
          <w:i/>
          <w:color w:val="000000" w:themeColor="text1"/>
          <w:sz w:val="22"/>
          <w:szCs w:val="22"/>
        </w:rPr>
        <w:t>consuming</w:t>
      </w:r>
      <w:r w:rsidRPr="00AF2203">
        <w:rPr>
          <w:rFonts w:ascii="Garamond" w:hAnsi="Garamond"/>
          <w:i/>
          <w:color w:val="000000" w:themeColor="text1"/>
          <w:sz w:val="22"/>
          <w:szCs w:val="22"/>
        </w:rPr>
        <w:t xml:space="preserve"> way. </w:t>
      </w:r>
    </w:p>
    <w:p w14:paraId="705D90AE" w14:textId="6D8BE23C"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He had a gloomy and mysterious disposition as if riddled with anxiety</w:t>
      </w:r>
      <w:r w:rsidR="006760D6" w:rsidRPr="00AF2203">
        <w:rPr>
          <w:rFonts w:ascii="Garamond" w:hAnsi="Garamond"/>
          <w:i/>
          <w:color w:val="000000" w:themeColor="text1"/>
          <w:sz w:val="22"/>
          <w:szCs w:val="22"/>
        </w:rPr>
        <w:t xml:space="preserve"> and doubt</w:t>
      </w:r>
      <w:r w:rsidRPr="00AF2203">
        <w:rPr>
          <w:rFonts w:ascii="Garamond" w:hAnsi="Garamond"/>
          <w:i/>
          <w:color w:val="000000" w:themeColor="text1"/>
          <w:sz w:val="22"/>
          <w:szCs w:val="22"/>
        </w:rPr>
        <w:t xml:space="preserve">. </w:t>
      </w:r>
    </w:p>
    <w:p w14:paraId="508453D4" w14:textId="5158544B" w:rsidR="00F35B21" w:rsidRPr="00AF2203" w:rsidRDefault="00F35B21" w:rsidP="00AD0B77">
      <w:pPr>
        <w:pStyle w:val="ListParagraph"/>
        <w:ind w:left="0" w:firstLine="426"/>
        <w:jc w:val="both"/>
        <w:rPr>
          <w:rFonts w:ascii="Garamond" w:hAnsi="Garamond"/>
          <w:color w:val="000000" w:themeColor="text1"/>
          <w:sz w:val="22"/>
          <w:szCs w:val="22"/>
        </w:rPr>
      </w:pPr>
      <w:r w:rsidRPr="00AF2203">
        <w:rPr>
          <w:rFonts w:ascii="Garamond" w:hAnsi="Garamond"/>
          <w:color w:val="000000" w:themeColor="text1"/>
          <w:sz w:val="22"/>
          <w:szCs w:val="22"/>
        </w:rPr>
        <w:t>‘Saturnine,’ said Quentin aloud</w:t>
      </w:r>
      <w:r w:rsidR="00BD151B">
        <w:rPr>
          <w:rFonts w:ascii="Garamond" w:hAnsi="Garamond"/>
          <w:color w:val="000000" w:themeColor="text1"/>
          <w:sz w:val="22"/>
          <w:szCs w:val="22"/>
        </w:rPr>
        <w:t>. P</w:t>
      </w:r>
      <w:r w:rsidRPr="00AF2203">
        <w:rPr>
          <w:rFonts w:ascii="Garamond" w:hAnsi="Garamond"/>
          <w:color w:val="000000" w:themeColor="text1"/>
          <w:sz w:val="22"/>
          <w:szCs w:val="22"/>
        </w:rPr>
        <w:t>icking a stalk of dried grass and crushing it into his thumb pad.</w:t>
      </w:r>
    </w:p>
    <w:p w14:paraId="700EB3B6" w14:textId="2A731AFF"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recollected their brief meeting in the Cook Islands one midsummer night twenty years ago. Those memories came flavoured in a humid turquoise hue with words he </w:t>
      </w:r>
      <w:r w:rsidR="00407648"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used since.</w:t>
      </w:r>
    </w:p>
    <w:p w14:paraId="7F113C88" w14:textId="77777777"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‘Kia </w:t>
      </w:r>
      <w:proofErr w:type="spellStart"/>
      <w:r w:rsidRPr="00AF2203">
        <w:rPr>
          <w:rFonts w:ascii="Garamond" w:hAnsi="Garamond"/>
          <w:i/>
          <w:color w:val="000000" w:themeColor="text1"/>
          <w:sz w:val="22"/>
          <w:szCs w:val="22"/>
        </w:rPr>
        <w:t>Orana</w:t>
      </w:r>
      <w:proofErr w:type="spellEnd"/>
      <w:r w:rsidRPr="00AF2203">
        <w:rPr>
          <w:rFonts w:ascii="Garamond" w:hAnsi="Garamond"/>
          <w:color w:val="000000" w:themeColor="text1"/>
          <w:sz w:val="22"/>
          <w:szCs w:val="22"/>
        </w:rPr>
        <w:t>,’ he whispered.</w:t>
      </w:r>
    </w:p>
    <w:p w14:paraId="534C3181" w14:textId="1CDF8494"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that strange food,</w:t>
      </w:r>
      <w:r w:rsidR="002D3F66" w:rsidRPr="00AF2203">
        <w:rPr>
          <w:rFonts w:ascii="Garamond" w:hAnsi="Garamond"/>
          <w:i/>
          <w:iCs/>
          <w:color w:val="000000" w:themeColor="text1"/>
          <w:sz w:val="22"/>
          <w:szCs w:val="22"/>
        </w:rPr>
        <w:t xml:space="preserve"> t</w:t>
      </w:r>
      <w:r w:rsidRPr="00AF2203">
        <w:rPr>
          <w:rFonts w:ascii="Garamond" w:hAnsi="Garamond"/>
          <w:i/>
          <w:iCs/>
          <w:color w:val="000000" w:themeColor="text1"/>
          <w:sz w:val="22"/>
          <w:szCs w:val="22"/>
        </w:rPr>
        <w:t>aro</w:t>
      </w:r>
      <w:r w:rsidRPr="00AF2203">
        <w:rPr>
          <w:rFonts w:ascii="Garamond" w:hAnsi="Garamond"/>
          <w:i/>
          <w:color w:val="000000" w:themeColor="text1"/>
          <w:sz w:val="22"/>
          <w:szCs w:val="22"/>
        </w:rPr>
        <w:t xml:space="preserve">. </w:t>
      </w:r>
    </w:p>
    <w:p w14:paraId="2D1404B2" w14:textId="41D1901C" w:rsidR="00F35B21" w:rsidRPr="00AF2203" w:rsidRDefault="000A64A7" w:rsidP="00F35B21">
      <w:pPr>
        <w:pStyle w:val="ListParagraph"/>
        <w:numPr>
          <w:ilvl w:val="0"/>
          <w:numId w:val="30"/>
        </w:numPr>
        <w:ind w:firstLine="454"/>
        <w:jc w:val="both"/>
        <w:rPr>
          <w:rFonts w:ascii="Garamond" w:hAnsi="Garamond"/>
          <w:i/>
          <w:color w:val="000000" w:themeColor="text1"/>
          <w:sz w:val="22"/>
          <w:szCs w:val="22"/>
        </w:rPr>
      </w:pPr>
      <w:r>
        <w:rPr>
          <w:rFonts w:ascii="Garamond" w:hAnsi="Garamond"/>
          <w:i/>
          <w:color w:val="000000" w:themeColor="text1"/>
          <w:sz w:val="22"/>
          <w:szCs w:val="22"/>
        </w:rPr>
        <w:t>I</w:t>
      </w:r>
      <w:r w:rsidR="00F35B21" w:rsidRPr="00AF2203">
        <w:rPr>
          <w:rFonts w:ascii="Garamond" w:hAnsi="Garamond"/>
          <w:i/>
          <w:color w:val="000000" w:themeColor="text1"/>
          <w:sz w:val="22"/>
          <w:szCs w:val="22"/>
        </w:rPr>
        <w:t xml:space="preserve">t’s where I decided, </w:t>
      </w:r>
      <w:r w:rsidR="00515F35" w:rsidRPr="00AF2203">
        <w:rPr>
          <w:rFonts w:ascii="Garamond" w:hAnsi="Garamond"/>
          <w:i/>
          <w:color w:val="000000" w:themeColor="text1"/>
          <w:sz w:val="22"/>
          <w:szCs w:val="22"/>
        </w:rPr>
        <w:t>realiz</w:t>
      </w:r>
      <w:r w:rsidR="00F35B21" w:rsidRPr="00AF2203">
        <w:rPr>
          <w:rFonts w:ascii="Garamond" w:hAnsi="Garamond"/>
          <w:i/>
          <w:color w:val="000000" w:themeColor="text1"/>
          <w:sz w:val="22"/>
          <w:szCs w:val="22"/>
        </w:rPr>
        <w:t>ed, that I wanted to become a psychiatrist.</w:t>
      </w:r>
    </w:p>
    <w:p w14:paraId="7404EA8A" w14:textId="7777777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Psychotherapist, </w:t>
      </w:r>
      <w:r w:rsidRPr="00AF2203">
        <w:rPr>
          <w:rFonts w:ascii="Garamond" w:hAnsi="Garamond"/>
          <w:color w:val="000000" w:themeColor="text1"/>
          <w:sz w:val="22"/>
          <w:szCs w:val="22"/>
        </w:rPr>
        <w:t>he corrected.</w:t>
      </w:r>
    </w:p>
    <w:p w14:paraId="7BA6B414" w14:textId="05754D52"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do I still </w:t>
      </w:r>
      <w:r w:rsidR="00926128" w:rsidRPr="00AF2203">
        <w:rPr>
          <w:rFonts w:ascii="Garamond" w:hAnsi="Garamond"/>
          <w:i/>
          <w:color w:val="000000" w:themeColor="text1"/>
          <w:sz w:val="22"/>
          <w:szCs w:val="22"/>
        </w:rPr>
        <w:t>muddle</w:t>
      </w:r>
      <w:r w:rsidRPr="00AF2203">
        <w:rPr>
          <w:rFonts w:ascii="Garamond" w:hAnsi="Garamond"/>
          <w:i/>
          <w:color w:val="000000" w:themeColor="text1"/>
          <w:sz w:val="22"/>
          <w:szCs w:val="22"/>
        </w:rPr>
        <w:t xml:space="preserve"> those words?</w:t>
      </w:r>
    </w:p>
    <w:p w14:paraId="43D20CE0" w14:textId="0F50EA7D"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shiver returned </w:t>
      </w:r>
      <w:r w:rsidR="00500FF6">
        <w:rPr>
          <w:rFonts w:ascii="Garamond" w:hAnsi="Garamond"/>
          <w:color w:val="000000" w:themeColor="text1"/>
          <w:sz w:val="22"/>
          <w:szCs w:val="22"/>
        </w:rPr>
        <w:t>Quentin</w:t>
      </w:r>
      <w:r w:rsidRPr="00AF2203">
        <w:rPr>
          <w:rFonts w:ascii="Garamond" w:hAnsi="Garamond"/>
          <w:color w:val="000000" w:themeColor="text1"/>
          <w:sz w:val="22"/>
          <w:szCs w:val="22"/>
        </w:rPr>
        <w:t xml:space="preserve"> to the Hebridean late-November air. He felt a bolus of regret rise within</w:t>
      </w:r>
      <w:r w:rsidR="0071776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for coming to meet </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against Neikea’s advice</w:t>
      </w:r>
      <w:r w:rsidR="00407648" w:rsidRPr="00AF2203">
        <w:rPr>
          <w:rFonts w:ascii="Garamond" w:hAnsi="Garamond"/>
          <w:color w:val="000000" w:themeColor="text1"/>
          <w:sz w:val="22"/>
          <w:szCs w:val="22"/>
        </w:rPr>
        <w:t xml:space="preserve">, although strangely he </w:t>
      </w:r>
      <w:r w:rsidR="002C5B2B" w:rsidRPr="00AF2203">
        <w:rPr>
          <w:rFonts w:ascii="Garamond" w:hAnsi="Garamond"/>
          <w:color w:val="000000" w:themeColor="text1"/>
          <w:sz w:val="22"/>
          <w:szCs w:val="22"/>
        </w:rPr>
        <w:t>did not recognize it as</w:t>
      </w:r>
      <w:r w:rsidR="00407648" w:rsidRPr="00AF2203">
        <w:rPr>
          <w:rFonts w:ascii="Garamond" w:hAnsi="Garamond"/>
          <w:color w:val="000000" w:themeColor="text1"/>
          <w:sz w:val="22"/>
          <w:szCs w:val="22"/>
        </w:rPr>
        <w:t xml:space="preserve"> his own regret</w:t>
      </w:r>
      <w:r w:rsidR="002C5B2B" w:rsidRPr="00AF2203">
        <w:rPr>
          <w:rFonts w:ascii="Garamond" w:hAnsi="Garamond"/>
          <w:color w:val="000000" w:themeColor="text1"/>
          <w:sz w:val="22"/>
          <w:szCs w:val="22"/>
        </w:rPr>
        <w:t xml:space="preserve">. He handled the feeling as if it were a small and unfamiliar stone </w:t>
      </w:r>
      <w:r w:rsidR="002D3F66" w:rsidRPr="00AF2203">
        <w:rPr>
          <w:rFonts w:ascii="Garamond" w:hAnsi="Garamond"/>
          <w:color w:val="000000" w:themeColor="text1"/>
          <w:sz w:val="22"/>
          <w:szCs w:val="22"/>
        </w:rPr>
        <w:t xml:space="preserve">carving </w:t>
      </w:r>
      <w:r w:rsidR="002C5B2B" w:rsidRPr="00AF2203">
        <w:rPr>
          <w:rFonts w:ascii="Garamond" w:hAnsi="Garamond"/>
          <w:color w:val="000000" w:themeColor="text1"/>
          <w:sz w:val="22"/>
          <w:szCs w:val="22"/>
        </w:rPr>
        <w:t xml:space="preserve">he had found in </w:t>
      </w:r>
      <w:r w:rsidR="00227FCC" w:rsidRPr="00AF2203">
        <w:rPr>
          <w:rFonts w:ascii="Garamond" w:hAnsi="Garamond"/>
          <w:color w:val="000000" w:themeColor="text1"/>
          <w:sz w:val="22"/>
          <w:szCs w:val="22"/>
        </w:rPr>
        <w:t>a trouser</w:t>
      </w:r>
      <w:r w:rsidR="002C5B2B" w:rsidRPr="00AF2203">
        <w:rPr>
          <w:rFonts w:ascii="Garamond" w:hAnsi="Garamond"/>
          <w:color w:val="000000" w:themeColor="text1"/>
          <w:sz w:val="22"/>
          <w:szCs w:val="22"/>
        </w:rPr>
        <w:t xml:space="preserve"> pocket</w:t>
      </w:r>
      <w:r w:rsidRPr="00AF2203">
        <w:rPr>
          <w:rFonts w:ascii="Garamond" w:hAnsi="Garamond"/>
          <w:color w:val="000000" w:themeColor="text1"/>
          <w:sz w:val="22"/>
          <w:szCs w:val="22"/>
        </w:rPr>
        <w:t>.</w:t>
      </w:r>
    </w:p>
    <w:p w14:paraId="2719A974" w14:textId="772FE58B"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6507" w:rsidRPr="00AF2203">
        <w:rPr>
          <w:rFonts w:ascii="Garamond" w:hAnsi="Garamond"/>
          <w:color w:val="000000" w:themeColor="text1"/>
          <w:sz w:val="22"/>
          <w:szCs w:val="22"/>
        </w:rPr>
        <w:t xml:space="preserve">looked </w:t>
      </w:r>
      <w:r w:rsidR="004B7E03" w:rsidRPr="00AF2203">
        <w:rPr>
          <w:rFonts w:ascii="Garamond" w:hAnsi="Garamond"/>
          <w:color w:val="000000" w:themeColor="text1"/>
          <w:sz w:val="22"/>
          <w:szCs w:val="22"/>
        </w:rPr>
        <w:t>at</w:t>
      </w:r>
      <w:r w:rsidR="00EB6507" w:rsidRPr="00AF2203">
        <w:rPr>
          <w:rFonts w:ascii="Garamond" w:hAnsi="Garamond"/>
          <w:color w:val="000000" w:themeColor="text1"/>
          <w:sz w:val="22"/>
          <w:szCs w:val="22"/>
        </w:rPr>
        <w:t xml:space="preserve"> the ground and saw</w:t>
      </w:r>
      <w:r w:rsidRPr="00AF2203">
        <w:rPr>
          <w:rFonts w:ascii="Garamond" w:hAnsi="Garamond"/>
          <w:color w:val="000000" w:themeColor="text1"/>
          <w:sz w:val="22"/>
          <w:szCs w:val="22"/>
        </w:rPr>
        <w:t xml:space="preserve"> </w:t>
      </w:r>
      <w:r w:rsidR="00717768">
        <w:rPr>
          <w:rFonts w:ascii="Garamond" w:hAnsi="Garamond"/>
          <w:color w:val="000000" w:themeColor="text1"/>
          <w:sz w:val="22"/>
          <w:szCs w:val="22"/>
        </w:rPr>
        <w:t xml:space="preserve">rising </w:t>
      </w:r>
      <w:proofErr w:type="spellStart"/>
      <w:r w:rsidR="00717768" w:rsidRPr="00717768">
        <w:rPr>
          <w:rFonts w:ascii="Garamond" w:hAnsi="Garamond"/>
          <w:color w:val="000000" w:themeColor="text1"/>
          <w:sz w:val="22"/>
          <w:szCs w:val="22"/>
        </w:rPr>
        <w:t>fumerole</w:t>
      </w:r>
      <w:r w:rsidR="00717768">
        <w:rPr>
          <w:rFonts w:ascii="Garamond" w:hAnsi="Garamond"/>
          <w:color w:val="000000" w:themeColor="text1"/>
          <w:sz w:val="22"/>
          <w:szCs w:val="22"/>
        </w:rPr>
        <w:t>s</w:t>
      </w:r>
      <w:proofErr w:type="spellEnd"/>
      <w:r w:rsidR="00717768">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back-sweat steaming shadow ripples in the dead-hair grass. </w:t>
      </w:r>
    </w:p>
    <w:p w14:paraId="6318308D" w14:textId="77777777" w:rsidR="00BE3C44" w:rsidRPr="00AF2203" w:rsidRDefault="00BE3C44" w:rsidP="00BE3C44">
      <w:pPr>
        <w:ind w:firstLine="454"/>
        <w:jc w:val="both"/>
        <w:rPr>
          <w:rFonts w:ascii="Courier" w:hAnsi="Courier"/>
          <w:color w:val="000000" w:themeColor="text1"/>
          <w:sz w:val="20"/>
          <w:szCs w:val="20"/>
        </w:rPr>
      </w:pPr>
    </w:p>
    <w:p w14:paraId="7FD14009" w14:textId="416FAD09" w:rsidR="00C52D67" w:rsidRPr="00AF2203" w:rsidRDefault="00DD2789" w:rsidP="00BA693D">
      <w:pPr>
        <w:ind w:firstLine="454"/>
        <w:jc w:val="both"/>
        <w:rPr>
          <w:rFonts w:ascii="Courier" w:hAnsi="Courier"/>
          <w:color w:val="000000" w:themeColor="text1"/>
          <w:sz w:val="22"/>
          <w:szCs w:val="22"/>
        </w:rPr>
      </w:pPr>
      <w:r>
        <w:rPr>
          <w:rFonts w:ascii="Garamond" w:hAnsi="Garamond"/>
          <w:color w:val="000000" w:themeColor="text1"/>
          <w:sz w:val="22"/>
          <w:szCs w:val="22"/>
        </w:rPr>
        <w:t>Following</w:t>
      </w:r>
      <w:r w:rsidR="00BE3C44" w:rsidRPr="00AF2203">
        <w:rPr>
          <w:rFonts w:ascii="Garamond" w:hAnsi="Garamond"/>
          <w:color w:val="000000" w:themeColor="text1"/>
          <w:sz w:val="22"/>
          <w:szCs w:val="22"/>
        </w:rPr>
        <w:t xml:space="preserve"> a short </w:t>
      </w:r>
      <w:r w:rsidR="0066600F" w:rsidRPr="00AF2203">
        <w:rPr>
          <w:rFonts w:ascii="Garamond" w:hAnsi="Garamond"/>
          <w:color w:val="000000" w:themeColor="text1"/>
          <w:sz w:val="22"/>
          <w:szCs w:val="22"/>
        </w:rPr>
        <w:t>rest</w:t>
      </w:r>
      <w:r w:rsidR="00A32D9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78110B" w:rsidRPr="00AF2203">
        <w:rPr>
          <w:rFonts w:ascii="Garamond" w:hAnsi="Garamond"/>
          <w:color w:val="000000" w:themeColor="text1"/>
          <w:sz w:val="22"/>
          <w:szCs w:val="22"/>
        </w:rPr>
        <w:t xml:space="preserve">relocated his headset band and </w:t>
      </w:r>
      <w:r w:rsidR="00BE3C44" w:rsidRPr="00AF2203">
        <w:rPr>
          <w:rFonts w:ascii="Garamond" w:hAnsi="Garamond"/>
          <w:color w:val="000000" w:themeColor="text1"/>
          <w:sz w:val="22"/>
          <w:szCs w:val="22"/>
        </w:rPr>
        <w:t>continued</w:t>
      </w:r>
      <w:r w:rsidR="00227FCC" w:rsidRPr="00AF2203">
        <w:rPr>
          <w:rFonts w:ascii="Garamond" w:hAnsi="Garamond"/>
          <w:color w:val="000000" w:themeColor="text1"/>
          <w:sz w:val="22"/>
          <w:szCs w:val="22"/>
        </w:rPr>
        <w:t xml:space="preserve"> along the track</w:t>
      </w:r>
      <w:r w:rsidR="00BE3C44" w:rsidRPr="00AF2203">
        <w:rPr>
          <w:rFonts w:ascii="Garamond" w:hAnsi="Garamond"/>
          <w:color w:val="000000" w:themeColor="text1"/>
          <w:sz w:val="22"/>
          <w:szCs w:val="22"/>
        </w:rPr>
        <w:t xml:space="preserve"> towards the camp. </w:t>
      </w:r>
      <w:r w:rsidR="00B76B90"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wind </w:t>
      </w:r>
      <w:r w:rsidR="00F163A6">
        <w:rPr>
          <w:rFonts w:ascii="Garamond" w:hAnsi="Garamond"/>
          <w:color w:val="000000" w:themeColor="text1"/>
          <w:sz w:val="22"/>
          <w:szCs w:val="22"/>
        </w:rPr>
        <w:t xml:space="preserve">was </w:t>
      </w:r>
      <w:r w:rsidR="008520EE">
        <w:rPr>
          <w:rFonts w:ascii="Garamond" w:hAnsi="Garamond"/>
          <w:color w:val="000000" w:themeColor="text1"/>
          <w:sz w:val="22"/>
          <w:szCs w:val="22"/>
        </w:rPr>
        <w:t>in his face</w:t>
      </w:r>
      <w:r w:rsidR="008E31CD">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all the time </w:t>
      </w:r>
      <w:r w:rsidR="008E31CD">
        <w:rPr>
          <w:rFonts w:ascii="Garamond" w:hAnsi="Garamond"/>
          <w:color w:val="000000" w:themeColor="text1"/>
          <w:sz w:val="22"/>
          <w:szCs w:val="22"/>
        </w:rPr>
        <w:t>increasing. T</w:t>
      </w:r>
      <w:r w:rsidR="007254E3">
        <w:rPr>
          <w:rFonts w:ascii="Garamond" w:hAnsi="Garamond"/>
          <w:color w:val="000000" w:themeColor="text1"/>
          <w:sz w:val="22"/>
          <w:szCs w:val="22"/>
        </w:rPr>
        <w:t>hrough</w:t>
      </w:r>
      <w:r w:rsidR="00D84B2A" w:rsidRPr="00AF2203">
        <w:rPr>
          <w:rFonts w:ascii="Garamond" w:hAnsi="Garamond"/>
          <w:color w:val="000000" w:themeColor="text1"/>
          <w:sz w:val="22"/>
          <w:szCs w:val="22"/>
        </w:rPr>
        <w:t xml:space="preserve"> red</w:t>
      </w:r>
      <w:r w:rsidR="006F4C9C" w:rsidRPr="00AF2203">
        <w:rPr>
          <w:rFonts w:ascii="Garamond" w:hAnsi="Garamond"/>
          <w:color w:val="000000" w:themeColor="text1"/>
          <w:sz w:val="22"/>
          <w:szCs w:val="22"/>
        </w:rPr>
        <w:t>-</w:t>
      </w:r>
      <w:r w:rsidR="00D84B2A" w:rsidRPr="00AF2203">
        <w:rPr>
          <w:rFonts w:ascii="Garamond" w:hAnsi="Garamond"/>
          <w:color w:val="000000" w:themeColor="text1"/>
          <w:sz w:val="22"/>
          <w:szCs w:val="22"/>
        </w:rPr>
        <w:t xml:space="preserve">rimmed eyes he </w:t>
      </w:r>
      <w:r w:rsidR="006760D6" w:rsidRPr="00AF2203">
        <w:rPr>
          <w:rFonts w:ascii="Garamond" w:hAnsi="Garamond"/>
          <w:color w:val="000000" w:themeColor="text1"/>
          <w:sz w:val="22"/>
          <w:szCs w:val="22"/>
        </w:rPr>
        <w:t>looked towards</w:t>
      </w:r>
      <w:r w:rsidR="00D84B2A"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 xml:space="preserve">the </w:t>
      </w:r>
      <w:r w:rsidR="006760D6" w:rsidRPr="00AF2203">
        <w:rPr>
          <w:rFonts w:ascii="Garamond" w:hAnsi="Garamond"/>
          <w:color w:val="000000" w:themeColor="text1"/>
          <w:sz w:val="22"/>
          <w:szCs w:val="22"/>
        </w:rPr>
        <w:t xml:space="preserve">strangely </w:t>
      </w:r>
      <w:r w:rsidR="008E31CD">
        <w:rPr>
          <w:rFonts w:ascii="Garamond" w:hAnsi="Garamond"/>
          <w:color w:val="000000" w:themeColor="text1"/>
          <w:sz w:val="22"/>
          <w:szCs w:val="22"/>
        </w:rPr>
        <w:t>haloed</w:t>
      </w:r>
      <w:r w:rsidR="006760D6"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sun</w:t>
      </w:r>
      <w:r w:rsidR="005B0BC3" w:rsidRPr="00AF2203">
        <w:rPr>
          <w:rFonts w:ascii="Garamond" w:hAnsi="Garamond"/>
          <w:i/>
          <w:iCs/>
          <w:color w:val="000000" w:themeColor="text1"/>
          <w:sz w:val="22"/>
          <w:szCs w:val="22"/>
        </w:rPr>
        <w:t>.</w:t>
      </w:r>
    </w:p>
    <w:p w14:paraId="0A69B236" w14:textId="4E5E367C" w:rsidR="00CD6366" w:rsidRPr="00AF2203" w:rsidRDefault="00CD6366" w:rsidP="00BA693D">
      <w:pPr>
        <w:ind w:firstLine="454"/>
        <w:jc w:val="both"/>
        <w:rPr>
          <w:rFonts w:ascii="Courier" w:hAnsi="Courier"/>
          <w:color w:val="000000" w:themeColor="text1"/>
          <w:sz w:val="22"/>
          <w:szCs w:val="22"/>
        </w:rPr>
      </w:pPr>
      <w:r w:rsidRPr="00AF2203">
        <w:rPr>
          <w:rFonts w:ascii="Garamond" w:hAnsi="Garamond"/>
          <w:color w:val="000000" w:themeColor="text1"/>
          <w:sz w:val="22"/>
          <w:szCs w:val="22"/>
        </w:rPr>
        <w:t xml:space="preserve">Quentin’s attention </w:t>
      </w:r>
      <w:r w:rsidR="00DA4396" w:rsidRPr="00AF2203">
        <w:rPr>
          <w:rFonts w:ascii="Garamond" w:hAnsi="Garamond"/>
          <w:color w:val="000000" w:themeColor="text1"/>
          <w:sz w:val="22"/>
          <w:szCs w:val="22"/>
        </w:rPr>
        <w:t>moved</w:t>
      </w:r>
      <w:r w:rsidRPr="00AF2203">
        <w:rPr>
          <w:rFonts w:ascii="Garamond" w:hAnsi="Garamond"/>
          <w:color w:val="000000" w:themeColor="text1"/>
          <w:sz w:val="22"/>
          <w:szCs w:val="22"/>
        </w:rPr>
        <w:t xml:space="preserve"> to a</w:t>
      </w:r>
      <w:r w:rsidR="00FB4DA0" w:rsidRPr="00AF2203">
        <w:rPr>
          <w:rFonts w:ascii="Garamond" w:hAnsi="Garamond"/>
          <w:color w:val="000000" w:themeColor="text1"/>
          <w:sz w:val="22"/>
          <w:szCs w:val="22"/>
        </w:rPr>
        <w:t xml:space="preserve">n approaching vehicle </w:t>
      </w:r>
      <w:r w:rsidRPr="00AF2203">
        <w:rPr>
          <w:rFonts w:ascii="Garamond" w:hAnsi="Garamond"/>
          <w:color w:val="000000" w:themeColor="text1"/>
          <w:sz w:val="22"/>
          <w:szCs w:val="22"/>
        </w:rPr>
        <w:t>on the road ahead</w:t>
      </w:r>
      <w:r w:rsidR="00251596" w:rsidRPr="00AF2203">
        <w:rPr>
          <w:rFonts w:ascii="Garamond" w:hAnsi="Garamond"/>
          <w:color w:val="000000" w:themeColor="text1"/>
          <w:sz w:val="22"/>
          <w:szCs w:val="22"/>
        </w:rPr>
        <w:t>.</w:t>
      </w:r>
    </w:p>
    <w:p w14:paraId="1726ED97" w14:textId="77777777" w:rsidR="008E31CD" w:rsidRDefault="00BE3C44" w:rsidP="008E31CD">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Up ahead you see a</w:t>
      </w:r>
      <w:r w:rsidR="00CD6366" w:rsidRPr="00AF2203">
        <w:rPr>
          <w:rFonts w:ascii="Courier" w:hAnsi="Courier"/>
          <w:color w:val="000000" w:themeColor="text1"/>
          <w:sz w:val="20"/>
          <w:szCs w:val="20"/>
        </w:rPr>
        <w:t>n object</w:t>
      </w:r>
      <w:r w:rsidR="00C90FC5" w:rsidRPr="00AF2203">
        <w:rPr>
          <w:rFonts w:ascii="Courier" w:hAnsi="Courier"/>
          <w:color w:val="000000" w:themeColor="text1"/>
          <w:sz w:val="20"/>
          <w:szCs w:val="20"/>
        </w:rPr>
        <w:t xml:space="preserve"> </w:t>
      </w:r>
      <w:r w:rsidR="00673B4F" w:rsidRPr="00AF2203">
        <w:rPr>
          <w:rFonts w:ascii="Courier" w:hAnsi="Courier"/>
          <w:color w:val="000000" w:themeColor="text1"/>
          <w:sz w:val="20"/>
          <w:szCs w:val="20"/>
        </w:rPr>
        <w:t>the</w:t>
      </w:r>
      <w:r w:rsidR="00862434"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 xml:space="preserve">size and </w:t>
      </w:r>
      <w:r w:rsidR="00862434" w:rsidRPr="00AF2203">
        <w:rPr>
          <w:rFonts w:ascii="Courier" w:hAnsi="Courier"/>
          <w:color w:val="000000" w:themeColor="text1"/>
          <w:sz w:val="20"/>
          <w:szCs w:val="20"/>
        </w:rPr>
        <w:t>shape</w:t>
      </w:r>
      <w:r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of</w:t>
      </w:r>
      <w:r w:rsidRPr="00AF2203">
        <w:rPr>
          <w:rFonts w:ascii="Courier" w:hAnsi="Courier"/>
          <w:color w:val="000000" w:themeColor="text1"/>
          <w:sz w:val="20"/>
          <w:szCs w:val="20"/>
        </w:rPr>
        <w:t xml:space="preserve"> an auto</w:t>
      </w:r>
      <w:r w:rsidR="00FB07CD" w:rsidRPr="00AF2203">
        <w:rPr>
          <w:rFonts w:ascii="Courier" w:hAnsi="Courier"/>
          <w:color w:val="000000" w:themeColor="text1"/>
          <w:sz w:val="20"/>
          <w:szCs w:val="20"/>
        </w:rPr>
        <w:t>-</w:t>
      </w:r>
      <w:r w:rsidRPr="00AF2203">
        <w:rPr>
          <w:rFonts w:ascii="Courier" w:hAnsi="Courier"/>
          <w:color w:val="000000" w:themeColor="text1"/>
          <w:sz w:val="20"/>
          <w:szCs w:val="20"/>
        </w:rPr>
        <w:t xml:space="preserve">taxi. </w:t>
      </w:r>
    </w:p>
    <w:p w14:paraId="19929068" w14:textId="5052E4F8" w:rsidR="00BE3C44" w:rsidRPr="00AF2203" w:rsidRDefault="00BE3C44" w:rsidP="008E31CD">
      <w:pPr>
        <w:ind w:left="567"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But </w:t>
      </w:r>
      <w:r w:rsidR="00057D16" w:rsidRPr="00AF2203">
        <w:rPr>
          <w:rFonts w:ascii="Courier" w:hAnsi="Courier"/>
          <w:color w:val="000000" w:themeColor="text1"/>
          <w:sz w:val="20"/>
          <w:szCs w:val="20"/>
        </w:rPr>
        <w:t xml:space="preserve">it is </w:t>
      </w:r>
      <w:r w:rsidRPr="00AF2203">
        <w:rPr>
          <w:rFonts w:ascii="Courier" w:hAnsi="Courier"/>
          <w:color w:val="000000" w:themeColor="text1"/>
          <w:sz w:val="20"/>
          <w:szCs w:val="20"/>
        </w:rPr>
        <w:t>not like the Kali or Rossum vehicles</w:t>
      </w:r>
      <w:r w:rsidR="003E1A9F" w:rsidRPr="00AF2203">
        <w:rPr>
          <w:rFonts w:ascii="Courier" w:hAnsi="Courier"/>
          <w:color w:val="000000" w:themeColor="text1"/>
          <w:sz w:val="20"/>
          <w:szCs w:val="20"/>
        </w:rPr>
        <w:t>,</w:t>
      </w:r>
      <w:r w:rsidRPr="00AF2203">
        <w:rPr>
          <w:rFonts w:ascii="Courier" w:hAnsi="Courier"/>
          <w:color w:val="000000" w:themeColor="text1"/>
          <w:sz w:val="20"/>
          <w:szCs w:val="20"/>
        </w:rPr>
        <w:t xml:space="preserve"> there is no pointed end</w:t>
      </w:r>
      <w:r w:rsidR="00801318" w:rsidRPr="00AF2203">
        <w:rPr>
          <w:rFonts w:ascii="Courier" w:hAnsi="Courier"/>
          <w:color w:val="000000" w:themeColor="text1"/>
          <w:sz w:val="20"/>
          <w:szCs w:val="20"/>
        </w:rPr>
        <w:t xml:space="preserve">. </w:t>
      </w:r>
      <w:r w:rsidR="007443E4" w:rsidRPr="00AF2203">
        <w:rPr>
          <w:rFonts w:ascii="Courier" w:hAnsi="Courier"/>
          <w:color w:val="000000" w:themeColor="text1"/>
          <w:sz w:val="20"/>
          <w:szCs w:val="20"/>
        </w:rPr>
        <w:t xml:space="preserve"> </w:t>
      </w:r>
    </w:p>
    <w:p w14:paraId="03CA7F76" w14:textId="0003A4C5" w:rsidR="0025159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vehicle</w:t>
      </w:r>
      <w:r w:rsidR="00251596" w:rsidRPr="00AF2203">
        <w:rPr>
          <w:rFonts w:ascii="Garamond" w:hAnsi="Garamond"/>
          <w:color w:val="000000" w:themeColor="text1"/>
          <w:sz w:val="22"/>
          <w:szCs w:val="22"/>
        </w:rPr>
        <w:t xml:space="preserve"> </w:t>
      </w:r>
      <w:r w:rsidR="007254E3">
        <w:rPr>
          <w:rFonts w:ascii="Garamond" w:hAnsi="Garamond"/>
          <w:color w:val="000000" w:themeColor="text1"/>
          <w:sz w:val="22"/>
          <w:szCs w:val="22"/>
        </w:rPr>
        <w:t>halted</w:t>
      </w:r>
      <w:r w:rsidR="00251596" w:rsidRPr="00AF2203">
        <w:rPr>
          <w:rFonts w:ascii="Garamond" w:hAnsi="Garamond"/>
          <w:color w:val="000000" w:themeColor="text1"/>
          <w:sz w:val="22"/>
          <w:szCs w:val="22"/>
        </w:rPr>
        <w:t xml:space="preserve"> by a large hologram that read “</w:t>
      </w:r>
      <w:r w:rsidR="00FA66A8" w:rsidRPr="00AF2203">
        <w:rPr>
          <w:rFonts w:ascii="Garamond" w:hAnsi="Garamond"/>
          <w:color w:val="000000" w:themeColor="text1"/>
          <w:sz w:val="22"/>
          <w:szCs w:val="22"/>
        </w:rPr>
        <w:t>NOW HERE</w:t>
      </w:r>
      <w:r w:rsidR="00251596" w:rsidRPr="00AF2203">
        <w:rPr>
          <w:rFonts w:ascii="Garamond" w:hAnsi="Garamond"/>
          <w:color w:val="000000" w:themeColor="text1"/>
          <w:sz w:val="22"/>
          <w:szCs w:val="22"/>
        </w:rPr>
        <w:t xml:space="preserve">”. As </w:t>
      </w:r>
      <w:r w:rsidR="003E1A9F" w:rsidRPr="00AF2203">
        <w:rPr>
          <w:rFonts w:ascii="Garamond" w:hAnsi="Garamond"/>
          <w:color w:val="000000" w:themeColor="text1"/>
          <w:sz w:val="22"/>
          <w:szCs w:val="22"/>
        </w:rPr>
        <w:t>Quentin</w:t>
      </w:r>
      <w:r w:rsidR="00251596" w:rsidRPr="00AF2203">
        <w:rPr>
          <w:rFonts w:ascii="Garamond" w:hAnsi="Garamond"/>
          <w:color w:val="000000" w:themeColor="text1"/>
          <w:sz w:val="22"/>
          <w:szCs w:val="22"/>
        </w:rPr>
        <w:t xml:space="preserve"> moved his head the </w:t>
      </w:r>
      <w:r w:rsidR="00A73D3F" w:rsidRPr="00AF2203">
        <w:rPr>
          <w:rFonts w:ascii="Garamond" w:hAnsi="Garamond"/>
          <w:color w:val="000000" w:themeColor="text1"/>
          <w:sz w:val="22"/>
          <w:szCs w:val="22"/>
        </w:rPr>
        <w:t>letters shifted</w:t>
      </w:r>
      <w:r w:rsidR="00251596" w:rsidRPr="00AF2203">
        <w:rPr>
          <w:rFonts w:ascii="Garamond" w:hAnsi="Garamond"/>
          <w:color w:val="000000" w:themeColor="text1"/>
          <w:sz w:val="22"/>
          <w:szCs w:val="22"/>
        </w:rPr>
        <w:t xml:space="preserve"> to “</w:t>
      </w:r>
      <w:r w:rsidR="00FA66A8" w:rsidRPr="00AF2203">
        <w:rPr>
          <w:rFonts w:ascii="Garamond" w:hAnsi="Garamond"/>
          <w:color w:val="000000" w:themeColor="text1"/>
          <w:sz w:val="22"/>
          <w:szCs w:val="22"/>
        </w:rPr>
        <w:t>NO WHERE</w:t>
      </w:r>
      <w:r w:rsidR="00251596" w:rsidRPr="00AF2203">
        <w:rPr>
          <w:rFonts w:ascii="Garamond" w:hAnsi="Garamond"/>
          <w:color w:val="000000" w:themeColor="text1"/>
          <w:sz w:val="22"/>
          <w:szCs w:val="22"/>
        </w:rPr>
        <w:t xml:space="preserve">”. </w:t>
      </w:r>
      <w:r w:rsidR="003E1A9F" w:rsidRPr="00AF2203">
        <w:rPr>
          <w:rFonts w:ascii="Garamond" w:hAnsi="Garamond"/>
          <w:color w:val="000000" w:themeColor="text1"/>
          <w:sz w:val="22"/>
          <w:szCs w:val="22"/>
        </w:rPr>
        <w:t>He</w:t>
      </w:r>
      <w:r w:rsidR="00251596" w:rsidRPr="00AF2203">
        <w:rPr>
          <w:rFonts w:ascii="Garamond" w:hAnsi="Garamond"/>
          <w:color w:val="000000" w:themeColor="text1"/>
          <w:sz w:val="22"/>
          <w:szCs w:val="22"/>
        </w:rPr>
        <w:t xml:space="preserve"> tutted in disapproval at the </w:t>
      </w:r>
      <w:r w:rsidR="006162CB">
        <w:rPr>
          <w:rFonts w:ascii="Garamond" w:hAnsi="Garamond"/>
          <w:color w:val="000000" w:themeColor="text1"/>
          <w:sz w:val="22"/>
          <w:szCs w:val="22"/>
        </w:rPr>
        <w:t xml:space="preserve">typically </w:t>
      </w:r>
      <w:r w:rsidR="003E1A9F" w:rsidRPr="00AF2203">
        <w:rPr>
          <w:rFonts w:ascii="Garamond" w:hAnsi="Garamond"/>
          <w:color w:val="000000" w:themeColor="text1"/>
          <w:sz w:val="22"/>
          <w:szCs w:val="22"/>
        </w:rPr>
        <w:t>facile</w:t>
      </w:r>
      <w:r w:rsidR="00251596"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Honzing </w:t>
      </w:r>
      <w:r w:rsidR="00EC032B" w:rsidRPr="00AF2203">
        <w:rPr>
          <w:rFonts w:ascii="Garamond" w:hAnsi="Garamond"/>
          <w:color w:val="000000" w:themeColor="text1"/>
          <w:sz w:val="22"/>
          <w:szCs w:val="22"/>
        </w:rPr>
        <w:t>wordplay</w:t>
      </w:r>
      <w:r w:rsidR="00251596" w:rsidRPr="00AF2203">
        <w:rPr>
          <w:rFonts w:ascii="Garamond" w:hAnsi="Garamond"/>
          <w:color w:val="000000" w:themeColor="text1"/>
          <w:sz w:val="22"/>
          <w:szCs w:val="22"/>
        </w:rPr>
        <w:t>.</w:t>
      </w:r>
    </w:p>
    <w:p w14:paraId="53B1082F" w14:textId="27E7EA89" w:rsidR="00BE3C44" w:rsidRPr="00AF2203" w:rsidRDefault="00C03036" w:rsidP="0050692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251596" w:rsidRPr="00AF2203">
        <w:rPr>
          <w:rFonts w:ascii="Garamond" w:hAnsi="Garamond"/>
          <w:color w:val="000000" w:themeColor="text1"/>
          <w:sz w:val="22"/>
          <w:szCs w:val="22"/>
        </w:rPr>
        <w:t xml:space="preserve">he </w:t>
      </w:r>
      <w:r w:rsidR="00703070" w:rsidRPr="00AF2203">
        <w:rPr>
          <w:rFonts w:ascii="Garamond" w:hAnsi="Garamond"/>
          <w:color w:val="000000" w:themeColor="text1"/>
          <w:sz w:val="22"/>
          <w:szCs w:val="22"/>
        </w:rPr>
        <w:t xml:space="preserve">waiting </w:t>
      </w:r>
      <w:r w:rsidR="00251596" w:rsidRPr="00AF2203">
        <w:rPr>
          <w:rFonts w:ascii="Garamond" w:hAnsi="Garamond"/>
          <w:color w:val="000000" w:themeColor="text1"/>
          <w:sz w:val="22"/>
          <w:szCs w:val="22"/>
        </w:rPr>
        <w:t>vehicle</w:t>
      </w:r>
      <w:r w:rsidR="00BE3C44" w:rsidRPr="00AF2203">
        <w:rPr>
          <w:rFonts w:ascii="Garamond" w:hAnsi="Garamond"/>
          <w:color w:val="000000" w:themeColor="text1"/>
          <w:sz w:val="22"/>
          <w:szCs w:val="22"/>
        </w:rPr>
        <w:t xml:space="preserve"> </w:t>
      </w:r>
      <w:r w:rsidR="00BA693D" w:rsidRPr="00AF2203">
        <w:rPr>
          <w:rFonts w:ascii="Garamond" w:hAnsi="Garamond"/>
          <w:color w:val="000000" w:themeColor="text1"/>
          <w:sz w:val="22"/>
          <w:szCs w:val="22"/>
        </w:rPr>
        <w:t>bobbed</w:t>
      </w:r>
      <w:r w:rsidR="00BE3C44" w:rsidRPr="00AF2203">
        <w:rPr>
          <w:rFonts w:ascii="Garamond" w:hAnsi="Garamond"/>
          <w:color w:val="000000" w:themeColor="text1"/>
          <w:sz w:val="22"/>
          <w:szCs w:val="22"/>
        </w:rPr>
        <w:t xml:space="preserve"> gently on </w:t>
      </w:r>
      <w:r w:rsidR="00A101B2" w:rsidRPr="00AF2203">
        <w:rPr>
          <w:rFonts w:ascii="Garamond" w:hAnsi="Garamond"/>
          <w:color w:val="000000" w:themeColor="text1"/>
          <w:sz w:val="22"/>
          <w:szCs w:val="22"/>
        </w:rPr>
        <w:t>a</w:t>
      </w:r>
      <w:r w:rsidR="007443E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w:t>
      </w:r>
      <w:r w:rsidR="002A55A0">
        <w:rPr>
          <w:rFonts w:ascii="Garamond" w:hAnsi="Garamond"/>
          <w:color w:val="000000" w:themeColor="text1"/>
          <w:sz w:val="22"/>
          <w:szCs w:val="22"/>
        </w:rPr>
        <w:t xml:space="preserve"> </w:t>
      </w:r>
      <w:r w:rsidR="00BE3C44" w:rsidRPr="00AF2203">
        <w:rPr>
          <w:rFonts w:ascii="Garamond" w:hAnsi="Garamond"/>
          <w:color w:val="000000" w:themeColor="text1"/>
          <w:sz w:val="22"/>
          <w:szCs w:val="22"/>
        </w:rPr>
        <w:t>tire.</w:t>
      </w:r>
      <w:r w:rsidR="00BA47BB" w:rsidRPr="00AF2203">
        <w:rPr>
          <w:rFonts w:ascii="Garamond" w:hAnsi="Garamond"/>
          <w:color w:val="000000" w:themeColor="text1"/>
          <w:sz w:val="22"/>
          <w:szCs w:val="22"/>
        </w:rPr>
        <w:t xml:space="preserve"> Its shell was a translucent </w:t>
      </w:r>
      <w:r w:rsidR="00300158" w:rsidRPr="00AF2203">
        <w:rPr>
          <w:rFonts w:ascii="Garamond" w:hAnsi="Garamond"/>
          <w:color w:val="000000" w:themeColor="text1"/>
          <w:sz w:val="22"/>
          <w:szCs w:val="22"/>
        </w:rPr>
        <w:t>material</w:t>
      </w:r>
      <w:r w:rsidR="007C5163"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the colour of Vaseline</w:t>
      </w:r>
      <w:r w:rsidR="007254E3">
        <w:rPr>
          <w:rFonts w:ascii="Garamond" w:hAnsi="Garamond"/>
          <w:color w:val="000000" w:themeColor="text1"/>
          <w:sz w:val="22"/>
          <w:szCs w:val="22"/>
        </w:rPr>
        <w:t xml:space="preserve"> and red m</w:t>
      </w:r>
      <w:r w:rsidR="00CC5BE3" w:rsidRPr="00AF2203">
        <w:rPr>
          <w:rFonts w:ascii="Garamond" w:hAnsi="Garamond"/>
          <w:color w:val="000000" w:themeColor="text1"/>
          <w:sz w:val="22"/>
          <w:szCs w:val="22"/>
        </w:rPr>
        <w:t>ud</w:t>
      </w:r>
      <w:r w:rsidR="00BA47BB" w:rsidRPr="00AF2203">
        <w:rPr>
          <w:rFonts w:ascii="Garamond" w:hAnsi="Garamond"/>
          <w:color w:val="000000" w:themeColor="text1"/>
          <w:sz w:val="22"/>
          <w:szCs w:val="22"/>
        </w:rPr>
        <w:t xml:space="preserve"> </w:t>
      </w:r>
      <w:r w:rsidR="00936343" w:rsidRPr="00AF2203">
        <w:rPr>
          <w:rFonts w:ascii="Garamond" w:hAnsi="Garamond"/>
          <w:color w:val="000000" w:themeColor="text1"/>
          <w:sz w:val="22"/>
          <w:szCs w:val="22"/>
        </w:rPr>
        <w:t>covered</w:t>
      </w:r>
      <w:r w:rsidR="00BA47BB" w:rsidRPr="00AF2203">
        <w:rPr>
          <w:rFonts w:ascii="Garamond" w:hAnsi="Garamond"/>
          <w:color w:val="000000" w:themeColor="text1"/>
          <w:sz w:val="22"/>
          <w:szCs w:val="22"/>
        </w:rPr>
        <w:t xml:space="preserve"> </w:t>
      </w:r>
      <w:r w:rsidR="00CC5BE3" w:rsidRPr="00AF2203">
        <w:rPr>
          <w:rFonts w:ascii="Garamond" w:hAnsi="Garamond"/>
          <w:color w:val="000000" w:themeColor="text1"/>
          <w:sz w:val="22"/>
          <w:szCs w:val="22"/>
        </w:rPr>
        <w:t>the lower hal</w:t>
      </w:r>
      <w:r w:rsidR="00963DC5" w:rsidRPr="00AF2203">
        <w:rPr>
          <w:rFonts w:ascii="Garamond" w:hAnsi="Garamond"/>
          <w:color w:val="000000" w:themeColor="text1"/>
          <w:sz w:val="22"/>
          <w:szCs w:val="22"/>
        </w:rPr>
        <w:t>f</w:t>
      </w:r>
      <w:r w:rsidR="00BA47BB" w:rsidRPr="00AF2203">
        <w:rPr>
          <w:rFonts w:ascii="Garamond" w:hAnsi="Garamond"/>
          <w:color w:val="000000" w:themeColor="text1"/>
          <w:sz w:val="22"/>
          <w:szCs w:val="22"/>
        </w:rPr>
        <w:t xml:space="preserve"> in </w:t>
      </w:r>
      <w:r w:rsidR="00963DC5" w:rsidRPr="00AF2203">
        <w:rPr>
          <w:rFonts w:ascii="Garamond" w:hAnsi="Garamond"/>
          <w:color w:val="000000" w:themeColor="text1"/>
          <w:sz w:val="22"/>
          <w:szCs w:val="22"/>
        </w:rPr>
        <w:t>which</w:t>
      </w:r>
      <w:r w:rsidR="00BA47BB" w:rsidRPr="00AF2203">
        <w:rPr>
          <w:rFonts w:ascii="Garamond" w:hAnsi="Garamond"/>
          <w:color w:val="000000" w:themeColor="text1"/>
          <w:sz w:val="22"/>
          <w:szCs w:val="22"/>
        </w:rPr>
        <w:t xml:space="preserve"> someone had </w:t>
      </w:r>
      <w:r w:rsidR="006162CB">
        <w:rPr>
          <w:rFonts w:ascii="Garamond" w:hAnsi="Garamond"/>
          <w:color w:val="000000" w:themeColor="text1"/>
          <w:sz w:val="22"/>
          <w:szCs w:val="22"/>
        </w:rPr>
        <w:t>daubed</w:t>
      </w:r>
      <w:r w:rsidR="00BA47BB" w:rsidRPr="00AF2203">
        <w:rPr>
          <w:rFonts w:ascii="Garamond" w:hAnsi="Garamond"/>
          <w:color w:val="000000" w:themeColor="text1"/>
          <w:sz w:val="22"/>
          <w:szCs w:val="22"/>
        </w:rPr>
        <w:t xml:space="preserve"> the word</w:t>
      </w:r>
      <w:r w:rsidR="00251596" w:rsidRPr="00AF2203">
        <w:rPr>
          <w:rFonts w:ascii="Garamond" w:hAnsi="Garamond"/>
          <w:color w:val="000000" w:themeColor="text1"/>
          <w:sz w:val="22"/>
          <w:szCs w:val="22"/>
        </w:rPr>
        <w:t>s</w:t>
      </w:r>
      <w:r w:rsidR="00BA47BB" w:rsidRPr="00AF2203">
        <w:rPr>
          <w:rFonts w:ascii="Garamond" w:hAnsi="Garamond"/>
          <w:color w:val="000000" w:themeColor="text1"/>
          <w:sz w:val="22"/>
          <w:szCs w:val="22"/>
        </w:rPr>
        <w:t xml:space="preserve"> </w:t>
      </w:r>
      <w:r w:rsidR="00BA47BB" w:rsidRPr="00AF2203">
        <w:rPr>
          <w:rFonts w:ascii="Garamond" w:hAnsi="Garamond"/>
          <w:i/>
          <w:iCs/>
          <w:color w:val="000000" w:themeColor="text1"/>
          <w:sz w:val="22"/>
          <w:szCs w:val="22"/>
        </w:rPr>
        <w:t>BUNCO</w:t>
      </w:r>
      <w:r w:rsidR="007254E3">
        <w:rPr>
          <w:rFonts w:ascii="Garamond" w:hAnsi="Garamond"/>
          <w:i/>
          <w:iCs/>
          <w:color w:val="000000" w:themeColor="text1"/>
          <w:sz w:val="22"/>
          <w:szCs w:val="22"/>
        </w:rPr>
        <w:t xml:space="preserve"> SHILL</w:t>
      </w:r>
      <w:r w:rsidR="0037648B"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Quentin wondered if this was attributable to Baboo</w:t>
      </w:r>
      <w:r w:rsidR="0037648B" w:rsidRPr="00AF2203">
        <w:rPr>
          <w:rFonts w:ascii="Garamond" w:hAnsi="Garamond"/>
          <w:color w:val="000000" w:themeColor="text1"/>
          <w:sz w:val="22"/>
          <w:szCs w:val="22"/>
        </w:rPr>
        <w:t>)</w:t>
      </w:r>
      <w:r w:rsidR="00BA47BB" w:rsidRPr="00AF2203">
        <w:rPr>
          <w:rFonts w:ascii="Garamond" w:hAnsi="Garamond"/>
          <w:color w:val="000000" w:themeColor="text1"/>
          <w:sz w:val="22"/>
          <w:szCs w:val="22"/>
        </w:rPr>
        <w:t xml:space="preserve">. </w:t>
      </w:r>
      <w:r w:rsidR="00BB7F8A" w:rsidRPr="00AF2203">
        <w:rPr>
          <w:rFonts w:ascii="Garamond" w:hAnsi="Garamond"/>
          <w:color w:val="000000" w:themeColor="text1"/>
          <w:sz w:val="22"/>
          <w:szCs w:val="22"/>
        </w:rPr>
        <w:t>Inside was</w:t>
      </w:r>
      <w:r w:rsidR="007C5163" w:rsidRPr="00AF2203">
        <w:rPr>
          <w:rFonts w:ascii="Garamond" w:hAnsi="Garamond"/>
          <w:color w:val="000000" w:themeColor="text1"/>
          <w:sz w:val="22"/>
          <w:szCs w:val="22"/>
        </w:rPr>
        <w:t xml:space="preserve"> a single occupant who raised a hand in </w:t>
      </w:r>
      <w:r w:rsidR="007254E3">
        <w:rPr>
          <w:rFonts w:ascii="Garamond" w:hAnsi="Garamond"/>
          <w:color w:val="000000" w:themeColor="text1"/>
          <w:sz w:val="22"/>
          <w:szCs w:val="22"/>
        </w:rPr>
        <w:t xml:space="preserve">casual </w:t>
      </w:r>
      <w:r w:rsidR="007C5163" w:rsidRPr="00AF2203">
        <w:rPr>
          <w:rFonts w:ascii="Garamond" w:hAnsi="Garamond"/>
          <w:color w:val="000000" w:themeColor="text1"/>
          <w:sz w:val="22"/>
          <w:szCs w:val="22"/>
        </w:rPr>
        <w:t>greeting.</w:t>
      </w:r>
      <w:r w:rsidR="00091067">
        <w:rPr>
          <w:rFonts w:ascii="Garamond" w:hAnsi="Garamond"/>
          <w:color w:val="000000" w:themeColor="text1"/>
          <w:sz w:val="22"/>
          <w:szCs w:val="22"/>
        </w:rPr>
        <w:t xml:space="preserve"> </w:t>
      </w:r>
      <w:r w:rsidR="00F31DD7" w:rsidRPr="00AF2203">
        <w:rPr>
          <w:rFonts w:ascii="Garamond" w:hAnsi="Garamond"/>
          <w:color w:val="000000" w:themeColor="text1"/>
          <w:sz w:val="22"/>
          <w:szCs w:val="22"/>
        </w:rPr>
        <w:t>A</w:t>
      </w:r>
      <w:r w:rsidR="00ED15C9" w:rsidRPr="00AF2203">
        <w:rPr>
          <w:rFonts w:ascii="Garamond" w:hAnsi="Garamond"/>
          <w:color w:val="000000" w:themeColor="text1"/>
          <w:sz w:val="22"/>
          <w:szCs w:val="22"/>
        </w:rPr>
        <w:t xml:space="preserve">n oval </w:t>
      </w:r>
      <w:r w:rsidR="00BE3C44" w:rsidRPr="00AF2203">
        <w:rPr>
          <w:rFonts w:ascii="Garamond" w:hAnsi="Garamond"/>
          <w:color w:val="000000" w:themeColor="text1"/>
          <w:sz w:val="22"/>
          <w:szCs w:val="22"/>
        </w:rPr>
        <w:t>door swung up</w:t>
      </w:r>
      <w:r w:rsidR="00A34BFE" w:rsidRPr="00AF2203">
        <w:rPr>
          <w:rFonts w:ascii="Garamond" w:hAnsi="Garamond"/>
          <w:color w:val="000000" w:themeColor="text1"/>
          <w:sz w:val="22"/>
          <w:szCs w:val="22"/>
        </w:rPr>
        <w:t xml:space="preserve"> and </w:t>
      </w:r>
      <w:r w:rsidR="00BE0084" w:rsidRPr="00AF2203">
        <w:rPr>
          <w:rFonts w:ascii="Garamond" w:hAnsi="Garamond"/>
          <w:color w:val="000000" w:themeColor="text1"/>
          <w:sz w:val="22"/>
          <w:szCs w:val="22"/>
        </w:rPr>
        <w:t xml:space="preserve">Quentin saw </w:t>
      </w:r>
      <w:r w:rsidR="00BF19B3" w:rsidRPr="00AF2203">
        <w:rPr>
          <w:rFonts w:ascii="Garamond" w:hAnsi="Garamond"/>
          <w:color w:val="000000" w:themeColor="text1"/>
          <w:sz w:val="22"/>
          <w:szCs w:val="22"/>
        </w:rPr>
        <w:t>a</w:t>
      </w:r>
      <w:r w:rsidR="00BE0084"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small </w:t>
      </w:r>
      <w:r w:rsidR="00BE0084" w:rsidRPr="00AF2203">
        <w:rPr>
          <w:rFonts w:ascii="Garamond" w:hAnsi="Garamond"/>
          <w:color w:val="000000" w:themeColor="text1"/>
          <w:sz w:val="22"/>
          <w:szCs w:val="22"/>
        </w:rPr>
        <w:t xml:space="preserve">man dressed in white with a mop of </w:t>
      </w:r>
      <w:r w:rsidR="00D615A8">
        <w:rPr>
          <w:rFonts w:ascii="Garamond" w:hAnsi="Garamond"/>
          <w:color w:val="000000" w:themeColor="text1"/>
          <w:sz w:val="22"/>
          <w:szCs w:val="22"/>
        </w:rPr>
        <w:t>silver</w:t>
      </w:r>
      <w:r w:rsidR="00BE0084" w:rsidRPr="00AF2203">
        <w:rPr>
          <w:rFonts w:ascii="Garamond" w:hAnsi="Garamond"/>
          <w:color w:val="000000" w:themeColor="text1"/>
          <w:sz w:val="22"/>
          <w:szCs w:val="22"/>
        </w:rPr>
        <w:t xml:space="preserve"> hair</w:t>
      </w:r>
      <w:r w:rsidR="00506922">
        <w:rPr>
          <w:rFonts w:ascii="Garamond" w:hAnsi="Garamond"/>
          <w:color w:val="000000" w:themeColor="text1"/>
          <w:sz w:val="22"/>
          <w:szCs w:val="22"/>
        </w:rPr>
        <w:t>.</w:t>
      </w:r>
    </w:p>
    <w:p w14:paraId="4993DFF2" w14:textId="74734B53" w:rsidR="00BE3C44" w:rsidRPr="00AF2203" w:rsidRDefault="00D95A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726B90"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walked to the vehicle </w:t>
      </w:r>
      <w:r w:rsidR="00B57916" w:rsidRPr="00AF2203">
        <w:rPr>
          <w:rFonts w:ascii="Garamond" w:hAnsi="Garamond"/>
          <w:color w:val="000000" w:themeColor="text1"/>
          <w:sz w:val="22"/>
          <w:szCs w:val="22"/>
        </w:rPr>
        <w:t xml:space="preserve">Tithe spoke </w:t>
      </w:r>
      <w:r w:rsidR="00726B90" w:rsidRPr="00AF2203">
        <w:rPr>
          <w:rFonts w:ascii="Garamond" w:hAnsi="Garamond"/>
          <w:color w:val="000000" w:themeColor="text1"/>
          <w:sz w:val="22"/>
          <w:szCs w:val="22"/>
        </w:rPr>
        <w:t>his</w:t>
      </w:r>
      <w:r w:rsidR="00B57916" w:rsidRPr="00AF2203">
        <w:rPr>
          <w:rFonts w:ascii="Garamond" w:hAnsi="Garamond"/>
          <w:color w:val="000000" w:themeColor="text1"/>
          <w:sz w:val="22"/>
          <w:szCs w:val="22"/>
        </w:rPr>
        <w:t xml:space="preserve"> thoughts:</w:t>
      </w:r>
      <w:r w:rsidR="00BE3C44" w:rsidRPr="00AF2203">
        <w:rPr>
          <w:rFonts w:ascii="Garamond" w:hAnsi="Garamond"/>
          <w:color w:val="000000" w:themeColor="text1"/>
          <w:sz w:val="22"/>
          <w:szCs w:val="22"/>
        </w:rPr>
        <w:t xml:space="preserve"> </w:t>
      </w:r>
    </w:p>
    <w:p w14:paraId="4F96091E" w14:textId="77777777" w:rsidR="00EE3B40"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If this is </w:t>
      </w:r>
      <w:r w:rsidR="00BC502A" w:rsidRPr="00AF2203">
        <w:rPr>
          <w:rFonts w:ascii="Courier" w:hAnsi="Courier"/>
          <w:color w:val="000000" w:themeColor="text1"/>
          <w:sz w:val="20"/>
          <w:szCs w:val="20"/>
        </w:rPr>
        <w:t>Ragnor</w:t>
      </w:r>
      <w:r w:rsidRPr="00AF2203">
        <w:rPr>
          <w:rFonts w:ascii="Courier" w:hAnsi="Courier"/>
          <w:color w:val="000000" w:themeColor="text1"/>
          <w:sz w:val="20"/>
          <w:szCs w:val="20"/>
        </w:rPr>
        <w:t xml:space="preserve"> then it is not as you remember him. </w:t>
      </w:r>
      <w:r w:rsidR="00EB4D8B" w:rsidRPr="00AF2203">
        <w:rPr>
          <w:rFonts w:ascii="Courier" w:hAnsi="Courier"/>
          <w:color w:val="000000" w:themeColor="text1"/>
          <w:sz w:val="20"/>
          <w:szCs w:val="20"/>
        </w:rPr>
        <w:t>His</w:t>
      </w:r>
      <w:r w:rsidRPr="00AF2203">
        <w:rPr>
          <w:rFonts w:ascii="Courier" w:hAnsi="Courier"/>
          <w:color w:val="000000" w:themeColor="text1"/>
          <w:sz w:val="20"/>
          <w:szCs w:val="20"/>
        </w:rPr>
        <w:t xml:space="preserve"> skin is much darker. Perhaps a deep tan? But no, the features are not consistent with your memory</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1E7EB0">
        <w:rPr>
          <w:rFonts w:ascii="Courier" w:hAnsi="Courier"/>
          <w:color w:val="000000" w:themeColor="text1"/>
          <w:sz w:val="20"/>
          <w:szCs w:val="20"/>
        </w:rPr>
        <w:t>H</w:t>
      </w:r>
      <w:r w:rsidRPr="00AF2203">
        <w:rPr>
          <w:rFonts w:ascii="Courier" w:hAnsi="Courier"/>
          <w:color w:val="000000" w:themeColor="text1"/>
          <w:sz w:val="20"/>
          <w:szCs w:val="20"/>
        </w:rPr>
        <w:t xml:space="preserve">e looks Arabic. </w:t>
      </w:r>
    </w:p>
    <w:p w14:paraId="49031DD5" w14:textId="21052421" w:rsidR="00BE3C44" w:rsidRPr="00AF2203" w:rsidRDefault="00EE3B40" w:rsidP="00B6097A">
      <w:pPr>
        <w:ind w:left="426" w:firstLine="454"/>
        <w:jc w:val="both"/>
        <w:rPr>
          <w:rFonts w:ascii="Garamond" w:hAnsi="Garamond"/>
          <w:color w:val="000000" w:themeColor="text1"/>
          <w:sz w:val="22"/>
          <w:szCs w:val="22"/>
        </w:rPr>
      </w:pPr>
      <w:r>
        <w:rPr>
          <w:rFonts w:ascii="Courier" w:hAnsi="Courier"/>
          <w:color w:val="000000" w:themeColor="text1"/>
          <w:sz w:val="20"/>
          <w:szCs w:val="20"/>
        </w:rPr>
        <w:t>W</w:t>
      </w:r>
      <w:r w:rsidR="00BE3C44" w:rsidRPr="00AF2203">
        <w:rPr>
          <w:rFonts w:ascii="Courier" w:hAnsi="Courier"/>
          <w:color w:val="000000" w:themeColor="text1"/>
          <w:sz w:val="20"/>
          <w:szCs w:val="20"/>
        </w:rPr>
        <w:t>hat is he wearing? Seems to be a gown made of cotton wool.</w:t>
      </w:r>
    </w:p>
    <w:p w14:paraId="179C42D5" w14:textId="087605CB" w:rsidR="00BE3C44"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t>
      </w:r>
      <w:r w:rsidR="00D46B0D" w:rsidRPr="00D46B0D">
        <w:rPr>
          <w:rFonts w:ascii="Garamond" w:hAnsi="Garamond"/>
          <w:color w:val="000000" w:themeColor="text1"/>
          <w:sz w:val="22"/>
          <w:szCs w:val="22"/>
        </w:rPr>
        <w:t>Ragnor</w:t>
      </w:r>
      <w:r>
        <w:rPr>
          <w:rFonts w:ascii="Garamond" w:hAnsi="Garamond"/>
          <w:color w:val="000000" w:themeColor="text1"/>
          <w:sz w:val="22"/>
          <w:szCs w:val="22"/>
        </w:rPr>
        <w:t xml:space="preserve">?’ </w:t>
      </w:r>
    </w:p>
    <w:p w14:paraId="32C8EFC6" w14:textId="28D5F0C0" w:rsidR="00091067" w:rsidRPr="00AF2203"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‘What you think?’ came the</w:t>
      </w:r>
      <w:r w:rsidR="00082963">
        <w:rPr>
          <w:rFonts w:ascii="Garamond" w:hAnsi="Garamond"/>
          <w:color w:val="000000" w:themeColor="text1"/>
          <w:sz w:val="22"/>
          <w:szCs w:val="22"/>
        </w:rPr>
        <w:t xml:space="preserve"> testy</w:t>
      </w:r>
      <w:r>
        <w:rPr>
          <w:rFonts w:ascii="Garamond" w:hAnsi="Garamond"/>
          <w:color w:val="000000" w:themeColor="text1"/>
          <w:sz w:val="22"/>
          <w:szCs w:val="22"/>
        </w:rPr>
        <w:t xml:space="preserve"> reply.</w:t>
      </w:r>
    </w:p>
    <w:p w14:paraId="60BC9FAC" w14:textId="0FDEA0E8" w:rsidR="00BE3C44" w:rsidRPr="00AF2203"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And he sounds American</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Such a deep voice, like fried gravel.</w:t>
      </w:r>
    </w:p>
    <w:p w14:paraId="4B3A9899" w14:textId="766222A5" w:rsidR="00E8739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Wondering what was meant by “fried gravel” Quentin slid his </w:t>
      </w:r>
      <w:r w:rsidR="00A71D20" w:rsidRPr="00AF2203">
        <w:rPr>
          <w:rFonts w:ascii="Garamond" w:hAnsi="Garamond"/>
          <w:color w:val="000000" w:themeColor="text1"/>
          <w:sz w:val="22"/>
          <w:szCs w:val="22"/>
        </w:rPr>
        <w:t>head</w:t>
      </w:r>
      <w:r w:rsidRPr="00AF2203">
        <w:rPr>
          <w:rFonts w:ascii="Garamond" w:hAnsi="Garamond"/>
          <w:color w:val="000000" w:themeColor="text1"/>
          <w:sz w:val="22"/>
          <w:szCs w:val="22"/>
        </w:rPr>
        <w:t xml:space="preserve">set </w:t>
      </w:r>
      <w:r w:rsidR="00DA1D7C" w:rsidRPr="00AF2203">
        <w:rPr>
          <w:rFonts w:ascii="Garamond" w:hAnsi="Garamond"/>
          <w:color w:val="000000" w:themeColor="text1"/>
          <w:sz w:val="22"/>
          <w:szCs w:val="22"/>
        </w:rPr>
        <w:t xml:space="preserve">behind </w:t>
      </w:r>
      <w:r w:rsidR="004D714B" w:rsidRPr="00AF2203">
        <w:rPr>
          <w:rFonts w:ascii="Garamond" w:hAnsi="Garamond"/>
          <w:color w:val="000000" w:themeColor="text1"/>
          <w:sz w:val="22"/>
          <w:szCs w:val="22"/>
        </w:rPr>
        <w:t>h</w:t>
      </w:r>
      <w:r w:rsidR="00DA1D7C" w:rsidRPr="00AF2203">
        <w:rPr>
          <w:rFonts w:ascii="Garamond" w:hAnsi="Garamond"/>
          <w:color w:val="000000" w:themeColor="text1"/>
          <w:sz w:val="22"/>
          <w:szCs w:val="22"/>
        </w:rPr>
        <w:t xml:space="preserve">is ears </w:t>
      </w:r>
      <w:r w:rsidRPr="00AF2203">
        <w:rPr>
          <w:rFonts w:ascii="Garamond" w:hAnsi="Garamond"/>
          <w:color w:val="000000" w:themeColor="text1"/>
          <w:sz w:val="22"/>
          <w:szCs w:val="22"/>
        </w:rPr>
        <w:t xml:space="preserve">and stood </w:t>
      </w:r>
      <w:r w:rsidR="00F61C36" w:rsidRPr="00AF2203">
        <w:rPr>
          <w:rFonts w:ascii="Garamond" w:hAnsi="Garamond"/>
          <w:color w:val="000000" w:themeColor="text1"/>
          <w:sz w:val="22"/>
          <w:szCs w:val="22"/>
        </w:rPr>
        <w:t>under</w:t>
      </w:r>
      <w:r w:rsidRPr="00AF2203">
        <w:rPr>
          <w:rFonts w:ascii="Garamond" w:hAnsi="Garamond"/>
          <w:color w:val="000000" w:themeColor="text1"/>
          <w:sz w:val="22"/>
          <w:szCs w:val="22"/>
        </w:rPr>
        <w:t xml:space="preserve"> the door wing. He </w:t>
      </w:r>
      <w:r w:rsidR="00EB6FBD" w:rsidRPr="00AF2203">
        <w:rPr>
          <w:rFonts w:ascii="Garamond" w:hAnsi="Garamond"/>
          <w:color w:val="000000" w:themeColor="text1"/>
          <w:sz w:val="22"/>
          <w:szCs w:val="22"/>
        </w:rPr>
        <w:t>peered</w:t>
      </w:r>
      <w:r w:rsidRPr="00AF2203">
        <w:rPr>
          <w:rFonts w:ascii="Garamond" w:hAnsi="Garamond"/>
          <w:color w:val="000000" w:themeColor="text1"/>
          <w:sz w:val="22"/>
          <w:szCs w:val="22"/>
        </w:rPr>
        <w:t xml:space="preserve"> </w:t>
      </w:r>
      <w:r w:rsidR="00EB6FBD" w:rsidRPr="00AF2203">
        <w:rPr>
          <w:rFonts w:ascii="Garamond" w:hAnsi="Garamond"/>
          <w:color w:val="000000" w:themeColor="text1"/>
          <w:sz w:val="22"/>
          <w:szCs w:val="22"/>
        </w:rPr>
        <w:t>into</w:t>
      </w:r>
      <w:r w:rsidRPr="00AF2203">
        <w:rPr>
          <w:rFonts w:ascii="Garamond" w:hAnsi="Garamond"/>
          <w:color w:val="000000" w:themeColor="text1"/>
          <w:sz w:val="22"/>
          <w:szCs w:val="22"/>
        </w:rPr>
        <w:t xml:space="preserve"> the vehicle</w:t>
      </w:r>
      <w:r w:rsidR="002A030E" w:rsidRPr="00AF2203">
        <w:rPr>
          <w:rFonts w:ascii="Garamond" w:hAnsi="Garamond"/>
          <w:color w:val="000000" w:themeColor="text1"/>
          <w:sz w:val="22"/>
          <w:szCs w:val="22"/>
        </w:rPr>
        <w:t xml:space="preserve"> and found</w:t>
      </w:r>
      <w:r w:rsidR="00DB4E0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black </w:t>
      </w:r>
      <w:r w:rsidR="006C1C2F" w:rsidRPr="00AF2203">
        <w:rPr>
          <w:rFonts w:ascii="Garamond" w:hAnsi="Garamond"/>
          <w:color w:val="000000" w:themeColor="text1"/>
          <w:sz w:val="22"/>
          <w:szCs w:val="22"/>
        </w:rPr>
        <w:t>cube</w:t>
      </w:r>
      <w:r w:rsidRPr="00AF2203">
        <w:rPr>
          <w:rFonts w:ascii="Garamond" w:hAnsi="Garamond"/>
          <w:color w:val="000000" w:themeColor="text1"/>
          <w:sz w:val="22"/>
          <w:szCs w:val="22"/>
        </w:rPr>
        <w:t xml:space="preserve"> above the ball-wheel</w:t>
      </w:r>
      <w:r w:rsidR="006A7BB1" w:rsidRPr="00AF2203">
        <w:rPr>
          <w:rFonts w:ascii="Garamond" w:hAnsi="Garamond"/>
          <w:color w:val="000000" w:themeColor="text1"/>
          <w:sz w:val="22"/>
          <w:szCs w:val="22"/>
        </w:rPr>
        <w:t xml:space="preserve"> embedded in the </w:t>
      </w:r>
      <w:r w:rsidR="00CF0A25" w:rsidRPr="00AF2203">
        <w:rPr>
          <w:rFonts w:ascii="Garamond" w:hAnsi="Garamond"/>
          <w:color w:val="000000" w:themeColor="text1"/>
          <w:sz w:val="22"/>
          <w:szCs w:val="22"/>
        </w:rPr>
        <w:t xml:space="preserve">Vaseline </w:t>
      </w:r>
      <w:r w:rsidR="004D714B" w:rsidRPr="00AF2203">
        <w:rPr>
          <w:rFonts w:ascii="Garamond" w:hAnsi="Garamond"/>
          <w:color w:val="000000" w:themeColor="text1"/>
          <w:sz w:val="22"/>
          <w:szCs w:val="22"/>
        </w:rPr>
        <w:t>floor</w:t>
      </w:r>
      <w:r w:rsidRPr="00AF2203">
        <w:rPr>
          <w:rFonts w:ascii="Garamond" w:hAnsi="Garamond"/>
          <w:color w:val="000000" w:themeColor="text1"/>
          <w:sz w:val="22"/>
          <w:szCs w:val="22"/>
        </w:rPr>
        <w:t xml:space="preserve">. Quentin looked </w:t>
      </w:r>
      <w:r w:rsidR="005C364C">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and noticed</w:t>
      </w:r>
      <w:r w:rsidR="00501B2C" w:rsidRPr="00AF2203">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beneath his cotton-wool gown he wore </w:t>
      </w:r>
      <w:r w:rsidR="00CF4C40">
        <w:rPr>
          <w:rFonts w:ascii="Garamond" w:hAnsi="Garamond"/>
          <w:color w:val="000000" w:themeColor="text1"/>
          <w:sz w:val="22"/>
          <w:szCs w:val="22"/>
        </w:rPr>
        <w:t>a baggy</w:t>
      </w:r>
      <w:r w:rsidRPr="00AF2203">
        <w:rPr>
          <w:rFonts w:ascii="Garamond" w:hAnsi="Garamond"/>
          <w:color w:val="000000" w:themeColor="text1"/>
          <w:sz w:val="22"/>
          <w:szCs w:val="22"/>
        </w:rPr>
        <w:t xml:space="preserve"> </w:t>
      </w:r>
      <w:r w:rsidR="001C100A" w:rsidRPr="00AF2203">
        <w:rPr>
          <w:rFonts w:ascii="Garamond" w:hAnsi="Garamond"/>
          <w:color w:val="000000" w:themeColor="text1"/>
          <w:sz w:val="22"/>
          <w:szCs w:val="22"/>
        </w:rPr>
        <w:t xml:space="preserve">long sleeved unitard, a </w:t>
      </w:r>
      <w:r w:rsidRPr="00AF2203">
        <w:rPr>
          <w:rFonts w:ascii="Garamond" w:hAnsi="Garamond"/>
          <w:color w:val="000000" w:themeColor="text1"/>
          <w:sz w:val="22"/>
          <w:szCs w:val="22"/>
        </w:rPr>
        <w:t>two-tone army-camouflage</w:t>
      </w:r>
      <w:r w:rsidR="001C100A" w:rsidRPr="00AF2203">
        <w:rPr>
          <w:rFonts w:ascii="Garamond" w:hAnsi="Garamond"/>
          <w:color w:val="000000" w:themeColor="text1"/>
          <w:sz w:val="22"/>
          <w:szCs w:val="22"/>
        </w:rPr>
        <w:t xml:space="preserve"> </w:t>
      </w:r>
      <w:r w:rsidR="003F193D">
        <w:rPr>
          <w:rFonts w:ascii="Garamond" w:hAnsi="Garamond"/>
          <w:color w:val="000000" w:themeColor="text1"/>
          <w:sz w:val="22"/>
          <w:szCs w:val="22"/>
        </w:rPr>
        <w:t>pattern</w:t>
      </w:r>
      <w:r w:rsidR="00926171" w:rsidRPr="00AF2203">
        <w:rPr>
          <w:rFonts w:ascii="Garamond" w:hAnsi="Garamond"/>
          <w:color w:val="000000" w:themeColor="text1"/>
          <w:sz w:val="22"/>
          <w:szCs w:val="22"/>
        </w:rPr>
        <w:t xml:space="preserve"> made </w:t>
      </w:r>
      <w:r w:rsidR="003F193D">
        <w:rPr>
          <w:rFonts w:ascii="Garamond" w:hAnsi="Garamond"/>
          <w:color w:val="000000" w:themeColor="text1"/>
          <w:sz w:val="22"/>
          <w:szCs w:val="22"/>
        </w:rPr>
        <w:t>with</w:t>
      </w:r>
      <w:r w:rsidR="00926171" w:rsidRPr="00AF2203">
        <w:rPr>
          <w:rFonts w:ascii="Garamond" w:hAnsi="Garamond"/>
          <w:color w:val="000000" w:themeColor="text1"/>
          <w:sz w:val="22"/>
          <w:szCs w:val="22"/>
        </w:rPr>
        <w:t xml:space="preserve"> </w:t>
      </w:r>
      <w:r w:rsidR="00023086" w:rsidRPr="00AF2203">
        <w:rPr>
          <w:rFonts w:ascii="Garamond" w:hAnsi="Garamond"/>
          <w:color w:val="000000" w:themeColor="text1"/>
          <w:sz w:val="22"/>
          <w:szCs w:val="22"/>
        </w:rPr>
        <w:t xml:space="preserve">large </w:t>
      </w:r>
      <w:r w:rsidR="00926171" w:rsidRPr="00AF2203">
        <w:rPr>
          <w:rFonts w:ascii="Garamond" w:hAnsi="Garamond"/>
          <w:color w:val="000000" w:themeColor="text1"/>
          <w:sz w:val="22"/>
          <w:szCs w:val="22"/>
        </w:rPr>
        <w:t>sequins</w:t>
      </w:r>
      <w:r w:rsidRPr="00AF2203">
        <w:rPr>
          <w:rFonts w:ascii="Garamond" w:hAnsi="Garamond"/>
          <w:color w:val="000000" w:themeColor="text1"/>
          <w:sz w:val="22"/>
          <w:szCs w:val="22"/>
        </w:rPr>
        <w:t xml:space="preserve"> but with red </w:t>
      </w:r>
      <w:r w:rsidR="00A215C7" w:rsidRPr="00AF2203">
        <w:rPr>
          <w:rFonts w:ascii="Garamond" w:hAnsi="Garamond"/>
          <w:color w:val="000000" w:themeColor="text1"/>
          <w:sz w:val="22"/>
          <w:szCs w:val="22"/>
        </w:rPr>
        <w:t>swapped for</w:t>
      </w:r>
      <w:r w:rsidRPr="00AF2203">
        <w:rPr>
          <w:rFonts w:ascii="Garamond" w:hAnsi="Garamond"/>
          <w:color w:val="000000" w:themeColor="text1"/>
          <w:sz w:val="22"/>
          <w:szCs w:val="22"/>
        </w:rPr>
        <w:t xml:space="preserve"> </w:t>
      </w:r>
      <w:r w:rsidR="00653DFB"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green. Quentin felt let-down by this look as though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had compromised a </w:t>
      </w:r>
      <w:r w:rsidR="006C1C2F" w:rsidRPr="00AF2203">
        <w:rPr>
          <w:rFonts w:ascii="Garamond" w:hAnsi="Garamond"/>
          <w:color w:val="000000" w:themeColor="text1"/>
          <w:sz w:val="22"/>
          <w:szCs w:val="22"/>
        </w:rPr>
        <w:t>bold</w:t>
      </w:r>
      <w:r w:rsidR="005F2D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leaderly</w:t>
      </w:r>
      <w:proofErr w:type="spellEnd"/>
      <w:r w:rsidRPr="00AF2203">
        <w:rPr>
          <w:rFonts w:ascii="Garamond" w:hAnsi="Garamond"/>
          <w:color w:val="000000" w:themeColor="text1"/>
          <w:sz w:val="22"/>
          <w:szCs w:val="22"/>
        </w:rPr>
        <w:t xml:space="preserve"> appearance with this </w:t>
      </w:r>
      <w:r w:rsidR="003F193D">
        <w:rPr>
          <w:rFonts w:ascii="Garamond" w:hAnsi="Garamond"/>
          <w:color w:val="000000" w:themeColor="text1"/>
          <w:sz w:val="22"/>
          <w:szCs w:val="22"/>
        </w:rPr>
        <w:t>garish</w:t>
      </w:r>
      <w:r w:rsidR="00CF4C40">
        <w:rPr>
          <w:rFonts w:ascii="Garamond" w:hAnsi="Garamond"/>
          <w:color w:val="000000" w:themeColor="text1"/>
          <w:sz w:val="22"/>
          <w:szCs w:val="22"/>
        </w:rPr>
        <w:t xml:space="preserve"> </w:t>
      </w:r>
      <w:r w:rsidR="003F193D">
        <w:rPr>
          <w:rFonts w:ascii="Garamond" w:hAnsi="Garamond"/>
          <w:color w:val="000000" w:themeColor="text1"/>
          <w:sz w:val="22"/>
          <w:szCs w:val="22"/>
        </w:rPr>
        <w:t xml:space="preserve">style </w:t>
      </w:r>
      <w:r w:rsidR="00CF4C40">
        <w:rPr>
          <w:rFonts w:ascii="Garamond" w:hAnsi="Garamond"/>
          <w:color w:val="000000" w:themeColor="text1"/>
          <w:sz w:val="22"/>
          <w:szCs w:val="22"/>
        </w:rPr>
        <w:t>and ill-fitting</w:t>
      </w:r>
      <w:r w:rsidR="006B3811">
        <w:rPr>
          <w:rFonts w:ascii="Garamond" w:hAnsi="Garamond"/>
          <w:color w:val="000000" w:themeColor="text1"/>
          <w:sz w:val="22"/>
          <w:szCs w:val="22"/>
        </w:rPr>
        <w:t xml:space="preserve"> cut</w:t>
      </w:r>
      <w:r w:rsidRPr="00AF2203">
        <w:rPr>
          <w:rFonts w:ascii="Garamond" w:hAnsi="Garamond"/>
          <w:color w:val="000000" w:themeColor="text1"/>
          <w:sz w:val="22"/>
          <w:szCs w:val="22"/>
        </w:rPr>
        <w:t>.</w:t>
      </w:r>
      <w:r w:rsidR="00E8739D" w:rsidRPr="00AF2203">
        <w:rPr>
          <w:rFonts w:ascii="Garamond" w:hAnsi="Garamond"/>
          <w:color w:val="000000" w:themeColor="text1"/>
          <w:sz w:val="22"/>
          <w:szCs w:val="22"/>
        </w:rPr>
        <w:t xml:space="preserve"> He </w:t>
      </w:r>
      <w:r w:rsidR="00091067">
        <w:rPr>
          <w:rFonts w:ascii="Garamond" w:hAnsi="Garamond"/>
          <w:color w:val="000000" w:themeColor="text1"/>
          <w:sz w:val="22"/>
          <w:szCs w:val="22"/>
        </w:rPr>
        <w:t>recalled</w:t>
      </w:r>
      <w:r w:rsidR="00E8739D"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E8739D" w:rsidRPr="00AF2203">
        <w:rPr>
          <w:rFonts w:ascii="Garamond" w:hAnsi="Garamond"/>
          <w:color w:val="000000" w:themeColor="text1"/>
          <w:sz w:val="22"/>
          <w:szCs w:val="22"/>
        </w:rPr>
        <w:t xml:space="preserve">’s </w:t>
      </w:r>
      <w:r w:rsidR="00733B75" w:rsidRPr="00AF2203">
        <w:rPr>
          <w:rFonts w:ascii="Garamond" w:hAnsi="Garamond"/>
          <w:color w:val="000000" w:themeColor="text1"/>
          <w:sz w:val="22"/>
          <w:szCs w:val="22"/>
        </w:rPr>
        <w:t>opinion</w:t>
      </w:r>
      <w:r w:rsidR="005F2D6E">
        <w:rPr>
          <w:rFonts w:ascii="Garamond" w:hAnsi="Garamond"/>
          <w:color w:val="000000" w:themeColor="text1"/>
          <w:sz w:val="22"/>
          <w:szCs w:val="22"/>
        </w:rPr>
        <w:t>,</w:t>
      </w:r>
      <w:r w:rsidR="00E8739D" w:rsidRPr="00AF2203">
        <w:rPr>
          <w:rFonts w:ascii="Garamond" w:hAnsi="Garamond"/>
          <w:color w:val="000000" w:themeColor="text1"/>
          <w:sz w:val="22"/>
          <w:szCs w:val="22"/>
        </w:rPr>
        <w:t xml:space="preserve"> “</w:t>
      </w:r>
      <w:r w:rsidR="000B3C0B" w:rsidRPr="00AF2203">
        <w:rPr>
          <w:rFonts w:ascii="Garamond" w:hAnsi="Garamond"/>
          <w:i/>
          <w:iCs/>
          <w:color w:val="000000" w:themeColor="text1"/>
          <w:sz w:val="22"/>
          <w:szCs w:val="22"/>
        </w:rPr>
        <w:t xml:space="preserve">No sense of irony or style. He </w:t>
      </w:r>
      <w:proofErr w:type="spellStart"/>
      <w:r w:rsidR="000B3C0B" w:rsidRPr="00AF2203">
        <w:rPr>
          <w:rFonts w:ascii="Garamond" w:hAnsi="Garamond"/>
          <w:i/>
          <w:iCs/>
          <w:color w:val="000000" w:themeColor="text1"/>
          <w:sz w:val="22"/>
          <w:szCs w:val="22"/>
        </w:rPr>
        <w:t>iz</w:t>
      </w:r>
      <w:proofErr w:type="spellEnd"/>
      <w:r w:rsidR="000B3C0B" w:rsidRPr="00AF2203">
        <w:rPr>
          <w:rFonts w:ascii="Garamond" w:hAnsi="Garamond"/>
          <w:i/>
          <w:iCs/>
          <w:color w:val="000000" w:themeColor="text1"/>
          <w:sz w:val="22"/>
          <w:szCs w:val="22"/>
        </w:rPr>
        <w:t xml:space="preserve"> un-cool</w:t>
      </w:r>
      <w:r w:rsidR="00E8739D" w:rsidRPr="00AF2203">
        <w:rPr>
          <w:rFonts w:ascii="Garamond" w:hAnsi="Garamond"/>
          <w:color w:val="000000" w:themeColor="text1"/>
          <w:sz w:val="22"/>
          <w:szCs w:val="22"/>
        </w:rPr>
        <w:t>”.</w:t>
      </w:r>
    </w:p>
    <w:p w14:paraId="286A1463" w14:textId="3E7243FE" w:rsidR="0091088C" w:rsidRPr="00AF2203" w:rsidRDefault="00BC502A" w:rsidP="0079193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 snapp</w:t>
      </w:r>
      <w:r w:rsidR="00664C0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fingers twice</w:t>
      </w:r>
      <w:r w:rsidR="00664C0F">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sat down </w:t>
      </w:r>
      <w:r w:rsidR="00C57A70" w:rsidRPr="00AF2203">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a </w:t>
      </w:r>
      <w:r w:rsidR="00C40F05" w:rsidRPr="00AF2203">
        <w:rPr>
          <w:rFonts w:ascii="Garamond" w:hAnsi="Garamond"/>
          <w:color w:val="000000" w:themeColor="text1"/>
          <w:sz w:val="22"/>
          <w:szCs w:val="22"/>
        </w:rPr>
        <w:t>hammock-chair</w:t>
      </w:r>
      <w:r w:rsidR="0091088C" w:rsidRPr="00AF2203">
        <w:rPr>
          <w:rFonts w:ascii="Garamond" w:hAnsi="Garamond"/>
          <w:color w:val="000000" w:themeColor="text1"/>
          <w:sz w:val="22"/>
          <w:szCs w:val="22"/>
        </w:rPr>
        <w:t xml:space="preserve"> </w:t>
      </w:r>
      <w:r w:rsidR="00664C0F">
        <w:rPr>
          <w:rFonts w:ascii="Garamond" w:hAnsi="Garamond"/>
          <w:color w:val="000000" w:themeColor="text1"/>
          <w:sz w:val="22"/>
          <w:szCs w:val="22"/>
        </w:rPr>
        <w:t>as</w:t>
      </w:r>
      <w:r w:rsidR="0091088C" w:rsidRPr="00AF2203">
        <w:rPr>
          <w:rFonts w:ascii="Garamond" w:hAnsi="Garamond"/>
          <w:color w:val="000000" w:themeColor="text1"/>
          <w:sz w:val="22"/>
          <w:szCs w:val="22"/>
        </w:rPr>
        <w:t xml:space="preserve"> the door closed</w:t>
      </w:r>
      <w:r w:rsidR="0012573F" w:rsidRPr="00AF2203">
        <w:rPr>
          <w:rFonts w:ascii="Garamond" w:hAnsi="Garamond"/>
          <w:color w:val="000000" w:themeColor="text1"/>
          <w:sz w:val="22"/>
          <w:szCs w:val="22"/>
        </w:rPr>
        <w:t xml:space="preserve"> with a </w:t>
      </w:r>
      <w:r w:rsidR="00B35D90" w:rsidRPr="00AF2203">
        <w:rPr>
          <w:rFonts w:ascii="Garamond" w:hAnsi="Garamond"/>
          <w:color w:val="000000" w:themeColor="text1"/>
          <w:sz w:val="22"/>
          <w:szCs w:val="22"/>
        </w:rPr>
        <w:t>short suck of air</w:t>
      </w:r>
      <w:r w:rsidR="0091088C" w:rsidRPr="00AF2203">
        <w:rPr>
          <w:rFonts w:ascii="Garamond" w:hAnsi="Garamond"/>
          <w:color w:val="000000" w:themeColor="text1"/>
          <w:sz w:val="22"/>
          <w:szCs w:val="22"/>
        </w:rPr>
        <w:t>.</w:t>
      </w:r>
      <w:r w:rsidR="0012573F" w:rsidRPr="00AF2203">
        <w:rPr>
          <w:rFonts w:ascii="Garamond" w:hAnsi="Garamond"/>
          <w:color w:val="000000" w:themeColor="text1"/>
          <w:sz w:val="22"/>
          <w:szCs w:val="22"/>
        </w:rPr>
        <w:t xml:space="preserve"> </w:t>
      </w:r>
      <w:r w:rsidR="00091067">
        <w:rPr>
          <w:rFonts w:ascii="Garamond" w:hAnsi="Garamond"/>
          <w:color w:val="000000" w:themeColor="text1"/>
          <w:sz w:val="22"/>
          <w:szCs w:val="22"/>
        </w:rPr>
        <w:t>H</w:t>
      </w:r>
      <w:r w:rsidR="0012573F" w:rsidRPr="00AF2203">
        <w:rPr>
          <w:rFonts w:ascii="Garamond" w:hAnsi="Garamond"/>
          <w:color w:val="000000" w:themeColor="text1"/>
          <w:sz w:val="22"/>
          <w:szCs w:val="22"/>
        </w:rPr>
        <w:t xml:space="preserve">is ears </w:t>
      </w:r>
      <w:r w:rsidR="00091067">
        <w:rPr>
          <w:rFonts w:ascii="Garamond" w:hAnsi="Garamond"/>
          <w:color w:val="000000" w:themeColor="text1"/>
          <w:sz w:val="22"/>
          <w:szCs w:val="22"/>
        </w:rPr>
        <w:t>rang</w:t>
      </w:r>
      <w:r w:rsidR="0012573F" w:rsidRPr="00AF2203">
        <w:rPr>
          <w:rFonts w:ascii="Garamond" w:hAnsi="Garamond"/>
          <w:color w:val="000000" w:themeColor="text1"/>
          <w:sz w:val="22"/>
          <w:szCs w:val="22"/>
        </w:rPr>
        <w:t xml:space="preserve"> in</w:t>
      </w:r>
      <w:r w:rsidR="00C57A70" w:rsidRPr="00AF2203">
        <w:rPr>
          <w:rFonts w:ascii="Garamond" w:hAnsi="Garamond"/>
          <w:color w:val="000000" w:themeColor="text1"/>
          <w:sz w:val="22"/>
          <w:szCs w:val="22"/>
        </w:rPr>
        <w:t>to</w:t>
      </w:r>
      <w:r w:rsidR="0012573F" w:rsidRPr="00AF2203">
        <w:rPr>
          <w:rFonts w:ascii="Garamond" w:hAnsi="Garamond"/>
          <w:color w:val="000000" w:themeColor="text1"/>
          <w:sz w:val="22"/>
          <w:szCs w:val="22"/>
        </w:rPr>
        <w:t xml:space="preserve"> the sudden silence.</w:t>
      </w:r>
      <w:r w:rsidR="009B6D81" w:rsidRPr="00AF2203">
        <w:rPr>
          <w:rFonts w:ascii="Garamond" w:hAnsi="Garamond"/>
          <w:color w:val="000000" w:themeColor="text1"/>
          <w:sz w:val="22"/>
          <w:szCs w:val="22"/>
        </w:rPr>
        <w:t xml:space="preserve"> </w:t>
      </w:r>
      <w:r w:rsidR="00114F0B" w:rsidRPr="00AF2203">
        <w:rPr>
          <w:rFonts w:ascii="Garamond" w:hAnsi="Garamond"/>
          <w:color w:val="000000" w:themeColor="text1"/>
          <w:sz w:val="22"/>
          <w:szCs w:val="22"/>
        </w:rPr>
        <w:t>Ra</w:t>
      </w:r>
      <w:r w:rsidR="00D80E3C" w:rsidRPr="00AF2203">
        <w:rPr>
          <w:rFonts w:ascii="Garamond" w:hAnsi="Garamond"/>
          <w:color w:val="000000" w:themeColor="text1"/>
          <w:sz w:val="22"/>
          <w:szCs w:val="22"/>
        </w:rPr>
        <w:t>gnor</w:t>
      </w:r>
      <w:r w:rsidR="00114F0B" w:rsidRPr="00AF2203">
        <w:rPr>
          <w:rFonts w:ascii="Garamond" w:hAnsi="Garamond"/>
          <w:color w:val="000000" w:themeColor="text1"/>
          <w:sz w:val="22"/>
          <w:szCs w:val="22"/>
        </w:rPr>
        <w:t xml:space="preserve"> </w:t>
      </w:r>
      <w:r w:rsidR="00AA0CAA">
        <w:rPr>
          <w:rFonts w:ascii="Garamond" w:hAnsi="Garamond"/>
          <w:color w:val="000000" w:themeColor="text1"/>
          <w:sz w:val="22"/>
          <w:szCs w:val="22"/>
        </w:rPr>
        <w:t>appeared to be wearing</w:t>
      </w:r>
      <w:r w:rsidR="00114F0B" w:rsidRPr="00AF2203">
        <w:rPr>
          <w:rFonts w:ascii="Garamond" w:hAnsi="Garamond"/>
          <w:color w:val="000000" w:themeColor="text1"/>
          <w:sz w:val="22"/>
          <w:szCs w:val="22"/>
        </w:rPr>
        <w:t xml:space="preserve"> </w:t>
      </w:r>
      <w:r w:rsidR="00AA0CAA" w:rsidRPr="00AA0CAA">
        <w:rPr>
          <w:rFonts w:ascii="Garamond" w:hAnsi="Garamond"/>
          <w:color w:val="000000" w:themeColor="text1"/>
          <w:sz w:val="22"/>
          <w:szCs w:val="22"/>
        </w:rPr>
        <w:t xml:space="preserve">bronze </w:t>
      </w:r>
      <w:r w:rsidR="00114F0B" w:rsidRPr="00AF2203">
        <w:rPr>
          <w:rFonts w:ascii="Garamond" w:hAnsi="Garamond"/>
          <w:color w:val="000000" w:themeColor="text1"/>
          <w:sz w:val="22"/>
          <w:szCs w:val="22"/>
        </w:rPr>
        <w:t>sandals</w:t>
      </w:r>
      <w:r w:rsidR="002C0AEA">
        <w:rPr>
          <w:rFonts w:ascii="Garamond" w:hAnsi="Garamond"/>
          <w:color w:val="000000" w:themeColor="text1"/>
          <w:sz w:val="22"/>
          <w:szCs w:val="22"/>
        </w:rPr>
        <w:t xml:space="preserve"> and beneath him had collected</w:t>
      </w:r>
      <w:r w:rsidR="00A53202" w:rsidRPr="00AF2203">
        <w:rPr>
          <w:rFonts w:ascii="Garamond" w:hAnsi="Garamond"/>
          <w:color w:val="000000" w:themeColor="text1"/>
          <w:sz w:val="22"/>
          <w:szCs w:val="22"/>
        </w:rPr>
        <w:t xml:space="preserve"> a small puddle of the red and black sequins</w:t>
      </w:r>
      <w:r w:rsidR="002C0AEA">
        <w:rPr>
          <w:rFonts w:ascii="Garamond" w:hAnsi="Garamond"/>
          <w:color w:val="000000" w:themeColor="text1"/>
          <w:sz w:val="22"/>
          <w:szCs w:val="22"/>
        </w:rPr>
        <w:t>,</w:t>
      </w:r>
      <w:r w:rsidR="00A53202" w:rsidRPr="00AF2203">
        <w:rPr>
          <w:rFonts w:ascii="Garamond" w:hAnsi="Garamond"/>
          <w:color w:val="000000" w:themeColor="text1"/>
          <w:sz w:val="22"/>
          <w:szCs w:val="22"/>
        </w:rPr>
        <w:t xml:space="preserve"> </w:t>
      </w:r>
      <w:r w:rsidR="003F193D">
        <w:rPr>
          <w:rFonts w:ascii="Garamond" w:hAnsi="Garamond"/>
          <w:color w:val="000000" w:themeColor="text1"/>
          <w:sz w:val="22"/>
          <w:szCs w:val="22"/>
        </w:rPr>
        <w:t>spilling</w:t>
      </w:r>
      <w:r w:rsidR="002C0AEA">
        <w:rPr>
          <w:rFonts w:ascii="Garamond" w:hAnsi="Garamond"/>
          <w:color w:val="000000" w:themeColor="text1"/>
          <w:sz w:val="22"/>
          <w:szCs w:val="22"/>
        </w:rPr>
        <w:t xml:space="preserve"> </w:t>
      </w:r>
      <w:r w:rsidR="00A53202" w:rsidRPr="00AF2203">
        <w:rPr>
          <w:rFonts w:ascii="Garamond" w:hAnsi="Garamond"/>
          <w:color w:val="000000" w:themeColor="text1"/>
          <w:sz w:val="22"/>
          <w:szCs w:val="22"/>
        </w:rPr>
        <w:t xml:space="preserve">from </w:t>
      </w:r>
      <w:r w:rsidR="0044739A" w:rsidRPr="00AF2203">
        <w:rPr>
          <w:rFonts w:ascii="Garamond" w:hAnsi="Garamond"/>
          <w:color w:val="000000" w:themeColor="text1"/>
          <w:sz w:val="22"/>
          <w:szCs w:val="22"/>
        </w:rPr>
        <w:t>his</w:t>
      </w:r>
      <w:r w:rsidR="00D119A5" w:rsidRPr="00AF2203">
        <w:rPr>
          <w:rFonts w:ascii="Garamond" w:hAnsi="Garamond"/>
          <w:color w:val="000000" w:themeColor="text1"/>
          <w:sz w:val="22"/>
          <w:szCs w:val="22"/>
        </w:rPr>
        <w:t xml:space="preserve"> underclothes</w:t>
      </w:r>
      <w:r w:rsidR="00A53202" w:rsidRPr="00AF2203">
        <w:rPr>
          <w:rFonts w:ascii="Garamond" w:hAnsi="Garamond"/>
          <w:color w:val="000000" w:themeColor="text1"/>
          <w:sz w:val="22"/>
          <w:szCs w:val="22"/>
        </w:rPr>
        <w:t>.</w:t>
      </w:r>
    </w:p>
    <w:p w14:paraId="081776C4" w14:textId="7093E6FA" w:rsidR="004B7DF5" w:rsidRPr="00AF2203" w:rsidRDefault="004B7D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A573A" w:rsidRPr="008A573A">
        <w:rPr>
          <w:rFonts w:ascii="Garamond" w:hAnsi="Garamond"/>
          <w:i/>
          <w:iCs/>
          <w:color w:val="000000" w:themeColor="text1"/>
          <w:sz w:val="22"/>
          <w:szCs w:val="22"/>
        </w:rPr>
        <w:t>This</w:t>
      </w:r>
      <w:r w:rsidRPr="00AF2203">
        <w:rPr>
          <w:rFonts w:ascii="Garamond" w:hAnsi="Garamond"/>
          <w:color w:val="000000" w:themeColor="text1"/>
          <w:sz w:val="22"/>
          <w:szCs w:val="22"/>
        </w:rPr>
        <w:t>,’ said Ragnor, wagging a finger towards one eye and leaning back in his chair. As he did so Quentin noticed that amongst Ragnor’s Warhol hair mop was a narrow lock of neon pink.</w:t>
      </w:r>
    </w:p>
    <w:p w14:paraId="089CF36F" w14:textId="0C718325" w:rsidR="00BE3C44" w:rsidRPr="00AF2203" w:rsidRDefault="00A44B17" w:rsidP="00BE3C44">
      <w:pPr>
        <w:ind w:firstLine="454"/>
        <w:jc w:val="both"/>
        <w:rPr>
          <w:rFonts w:ascii="Garamond" w:hAnsi="Garamond"/>
          <w:color w:val="000000" w:themeColor="text1"/>
          <w:sz w:val="22"/>
          <w:szCs w:val="22"/>
        </w:rPr>
      </w:pPr>
      <w:r>
        <w:rPr>
          <w:rFonts w:ascii="Garamond" w:hAnsi="Garamond"/>
          <w:color w:val="000000" w:themeColor="text1"/>
          <w:sz w:val="22"/>
          <w:szCs w:val="22"/>
        </w:rPr>
        <w:t>F</w:t>
      </w:r>
      <w:r w:rsidRPr="00AF2203">
        <w:rPr>
          <w:rFonts w:ascii="Garamond" w:hAnsi="Garamond"/>
          <w:color w:val="000000" w:themeColor="text1"/>
          <w:sz w:val="22"/>
          <w:szCs w:val="22"/>
        </w:rPr>
        <w:t xml:space="preserve">rom the centre of Ragnor’s fringe </w:t>
      </w:r>
      <w:r>
        <w:rPr>
          <w:rFonts w:ascii="Garamond" w:hAnsi="Garamond"/>
          <w:color w:val="000000" w:themeColor="text1"/>
          <w:sz w:val="22"/>
          <w:szCs w:val="22"/>
        </w:rPr>
        <w:t>a</w:t>
      </w:r>
      <w:r w:rsidR="0091088C" w:rsidRPr="00AF2203">
        <w:rPr>
          <w:rFonts w:ascii="Garamond" w:hAnsi="Garamond"/>
          <w:color w:val="000000" w:themeColor="text1"/>
          <w:sz w:val="22"/>
          <w:szCs w:val="22"/>
        </w:rPr>
        <w:t xml:space="preserve"> thick white plastic tube telescoped down </w:t>
      </w:r>
      <w:r w:rsidR="006C1C2F" w:rsidRPr="00AF2203">
        <w:rPr>
          <w:rFonts w:ascii="Garamond" w:hAnsi="Garamond"/>
          <w:color w:val="000000" w:themeColor="text1"/>
          <w:sz w:val="22"/>
          <w:szCs w:val="22"/>
        </w:rPr>
        <w:t xml:space="preserve">and </w:t>
      </w:r>
      <w:r w:rsidR="00E93215" w:rsidRPr="00AF2203">
        <w:rPr>
          <w:rFonts w:ascii="Garamond" w:hAnsi="Garamond"/>
          <w:color w:val="000000" w:themeColor="text1"/>
          <w:sz w:val="22"/>
          <w:szCs w:val="22"/>
        </w:rPr>
        <w:t>covered</w:t>
      </w:r>
      <w:r w:rsidR="0091088C" w:rsidRPr="00AF2203">
        <w:rPr>
          <w:rFonts w:ascii="Garamond" w:hAnsi="Garamond"/>
          <w:color w:val="000000" w:themeColor="text1"/>
          <w:sz w:val="22"/>
          <w:szCs w:val="22"/>
        </w:rPr>
        <w:t xml:space="preserve"> the bridge of his nose. </w:t>
      </w:r>
      <w:r w:rsidR="00CE35E8" w:rsidRPr="00AF2203">
        <w:rPr>
          <w:rFonts w:ascii="Garamond" w:hAnsi="Garamond"/>
          <w:color w:val="000000" w:themeColor="text1"/>
          <w:sz w:val="22"/>
          <w:szCs w:val="22"/>
        </w:rPr>
        <w:t>Two</w:t>
      </w:r>
      <w:r w:rsidR="0091088C" w:rsidRPr="00AF2203">
        <w:rPr>
          <w:rFonts w:ascii="Garamond" w:hAnsi="Garamond"/>
          <w:color w:val="000000" w:themeColor="text1"/>
          <w:sz w:val="22"/>
          <w:szCs w:val="22"/>
        </w:rPr>
        <w:t xml:space="preserve"> </w:t>
      </w:r>
      <w:r w:rsidR="00435FAE" w:rsidRPr="00AF2203">
        <w:rPr>
          <w:rFonts w:ascii="Garamond" w:hAnsi="Garamond"/>
          <w:color w:val="000000" w:themeColor="text1"/>
          <w:sz w:val="22"/>
          <w:szCs w:val="22"/>
        </w:rPr>
        <w:t xml:space="preserve">black </w:t>
      </w:r>
      <w:r w:rsidR="00F32297" w:rsidRPr="00AF2203">
        <w:rPr>
          <w:rFonts w:ascii="Garamond" w:hAnsi="Garamond"/>
          <w:color w:val="000000" w:themeColor="text1"/>
          <w:sz w:val="22"/>
          <w:szCs w:val="22"/>
        </w:rPr>
        <w:t>hexagonal</w:t>
      </w:r>
      <w:r w:rsidR="00880B51" w:rsidRPr="00AF2203">
        <w:rPr>
          <w:rFonts w:ascii="Garamond" w:hAnsi="Garamond"/>
          <w:color w:val="000000" w:themeColor="text1"/>
          <w:sz w:val="22"/>
          <w:szCs w:val="22"/>
        </w:rPr>
        <w:t xml:space="preserve"> </w:t>
      </w:r>
      <w:r w:rsidR="009F2B2D" w:rsidRPr="00AF2203">
        <w:rPr>
          <w:rFonts w:ascii="Garamond" w:hAnsi="Garamond"/>
          <w:color w:val="000000" w:themeColor="text1"/>
          <w:sz w:val="22"/>
          <w:szCs w:val="22"/>
        </w:rPr>
        <w:t>discs</w:t>
      </w:r>
      <w:r w:rsidR="0091088C" w:rsidRPr="00AF2203">
        <w:rPr>
          <w:rFonts w:ascii="Garamond" w:hAnsi="Garamond"/>
          <w:color w:val="000000" w:themeColor="text1"/>
          <w:sz w:val="22"/>
          <w:szCs w:val="22"/>
        </w:rPr>
        <w:t xml:space="preserve"> unfurled to cover his eyes</w:t>
      </w:r>
      <w:r w:rsidR="001E2397">
        <w:rPr>
          <w:rFonts w:ascii="Garamond" w:hAnsi="Garamond"/>
          <w:color w:val="000000" w:themeColor="text1"/>
          <w:sz w:val="22"/>
          <w:szCs w:val="22"/>
        </w:rPr>
        <w:t>,</w:t>
      </w:r>
      <w:r w:rsidR="001E0764" w:rsidRPr="00AF2203">
        <w:rPr>
          <w:rFonts w:ascii="Garamond" w:hAnsi="Garamond"/>
          <w:color w:val="000000" w:themeColor="text1"/>
          <w:sz w:val="22"/>
          <w:szCs w:val="22"/>
        </w:rPr>
        <w:t xml:space="preserve"> looking</w:t>
      </w:r>
      <w:r w:rsidR="00A8036D">
        <w:rPr>
          <w:rFonts w:ascii="Garamond" w:hAnsi="Garamond"/>
          <w:color w:val="000000" w:themeColor="text1"/>
          <w:sz w:val="22"/>
          <w:szCs w:val="22"/>
        </w:rPr>
        <w:t xml:space="preserve"> to</w:t>
      </w:r>
      <w:r w:rsidR="00880B51" w:rsidRPr="00AF2203">
        <w:rPr>
          <w:rFonts w:ascii="Garamond" w:hAnsi="Garamond"/>
          <w:color w:val="000000" w:themeColor="text1"/>
          <w:sz w:val="22"/>
          <w:szCs w:val="22"/>
        </w:rPr>
        <w:t xml:space="preserve"> Quentin like a small satellite had </w:t>
      </w:r>
      <w:r w:rsidR="009F2B2D" w:rsidRPr="00AF2203">
        <w:rPr>
          <w:rFonts w:ascii="Garamond" w:hAnsi="Garamond"/>
          <w:color w:val="000000" w:themeColor="text1"/>
          <w:sz w:val="22"/>
          <w:szCs w:val="22"/>
        </w:rPr>
        <w:t>alighted</w:t>
      </w:r>
      <w:r w:rsidR="00880B51" w:rsidRPr="00AF2203">
        <w:rPr>
          <w:rFonts w:ascii="Garamond" w:hAnsi="Garamond"/>
          <w:color w:val="000000" w:themeColor="text1"/>
          <w:sz w:val="22"/>
          <w:szCs w:val="22"/>
        </w:rPr>
        <w:t>.</w:t>
      </w:r>
    </w:p>
    <w:p w14:paraId="08339828" w14:textId="71F79D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0425BC">
        <w:rPr>
          <w:rFonts w:ascii="Garamond" w:hAnsi="Garamond"/>
          <w:color w:val="000000" w:themeColor="text1"/>
          <w:sz w:val="22"/>
          <w:szCs w:val="22"/>
        </w:rPr>
        <w:t>ovoid</w:t>
      </w:r>
      <w:r w:rsidR="00A8036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vehicle pirouetted </w:t>
      </w:r>
      <w:r w:rsidR="00496C99" w:rsidRPr="00AF2203">
        <w:rPr>
          <w:rFonts w:ascii="Garamond" w:hAnsi="Garamond"/>
          <w:color w:val="000000" w:themeColor="text1"/>
          <w:sz w:val="22"/>
          <w:szCs w:val="22"/>
        </w:rPr>
        <w:t>one-eighty</w:t>
      </w:r>
      <w:r w:rsidRPr="00AF2203">
        <w:rPr>
          <w:rFonts w:ascii="Garamond" w:hAnsi="Garamond"/>
          <w:color w:val="000000" w:themeColor="text1"/>
          <w:sz w:val="22"/>
          <w:szCs w:val="22"/>
        </w:rPr>
        <w:t xml:space="preserve"> and with a lurch </w:t>
      </w:r>
      <w:r w:rsidR="001E2397">
        <w:rPr>
          <w:rFonts w:ascii="Garamond" w:hAnsi="Garamond"/>
          <w:color w:val="000000" w:themeColor="text1"/>
          <w:sz w:val="22"/>
          <w:szCs w:val="22"/>
        </w:rPr>
        <w:t xml:space="preserve">it </w:t>
      </w:r>
      <w:r w:rsidRPr="00AF2203">
        <w:rPr>
          <w:rFonts w:ascii="Garamond" w:hAnsi="Garamond"/>
          <w:color w:val="000000" w:themeColor="text1"/>
          <w:sz w:val="22"/>
          <w:szCs w:val="22"/>
        </w:rPr>
        <w:t xml:space="preserve">started towards the camp, </w:t>
      </w:r>
      <w:r w:rsidR="001E2397">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apex tilting back </w:t>
      </w:r>
      <w:r w:rsidR="000A6FA6">
        <w:rPr>
          <w:rFonts w:ascii="Garamond" w:hAnsi="Garamond"/>
          <w:color w:val="000000" w:themeColor="text1"/>
          <w:sz w:val="22"/>
          <w:szCs w:val="22"/>
        </w:rPr>
        <w:t>with increasing</w:t>
      </w:r>
      <w:r w:rsidRPr="00AF2203">
        <w:rPr>
          <w:rFonts w:ascii="Garamond" w:hAnsi="Garamond"/>
          <w:color w:val="000000" w:themeColor="text1"/>
          <w:sz w:val="22"/>
          <w:szCs w:val="22"/>
        </w:rPr>
        <w:t xml:space="preserve"> </w:t>
      </w:r>
      <w:r w:rsidR="000A6FA6">
        <w:rPr>
          <w:rFonts w:ascii="Garamond" w:hAnsi="Garamond"/>
          <w:color w:val="000000" w:themeColor="text1"/>
          <w:sz w:val="22"/>
          <w:szCs w:val="22"/>
        </w:rPr>
        <w:t>velocity</w:t>
      </w:r>
      <w:r w:rsidRPr="00AF2203">
        <w:rPr>
          <w:rFonts w:ascii="Garamond" w:hAnsi="Garamond"/>
          <w:color w:val="000000" w:themeColor="text1"/>
          <w:sz w:val="22"/>
          <w:szCs w:val="22"/>
        </w:rPr>
        <w:t xml:space="preserve">. Quentin looked down and saw the ground moving beneath him. </w:t>
      </w:r>
      <w:r w:rsidR="00625B7C"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ball tire </w:t>
      </w:r>
      <w:r w:rsidR="001E2397">
        <w:rPr>
          <w:rFonts w:ascii="Garamond" w:hAnsi="Garamond"/>
          <w:color w:val="000000" w:themeColor="text1"/>
          <w:sz w:val="22"/>
          <w:szCs w:val="22"/>
        </w:rPr>
        <w:t>tracked the</w:t>
      </w:r>
      <w:r w:rsidRPr="00AF2203">
        <w:rPr>
          <w:rFonts w:ascii="Garamond" w:hAnsi="Garamond"/>
          <w:color w:val="000000" w:themeColor="text1"/>
          <w:sz w:val="22"/>
          <w:szCs w:val="22"/>
        </w:rPr>
        <w:t xml:space="preserve"> </w:t>
      </w:r>
      <w:r w:rsidR="00F729E6" w:rsidRPr="00AF2203">
        <w:rPr>
          <w:rFonts w:ascii="Garamond" w:hAnsi="Garamond"/>
          <w:color w:val="000000" w:themeColor="text1"/>
          <w:sz w:val="22"/>
          <w:szCs w:val="22"/>
        </w:rPr>
        <w:t>contou</w:t>
      </w:r>
      <w:r w:rsidR="00B60087">
        <w:rPr>
          <w:rFonts w:ascii="Garamond" w:hAnsi="Garamond"/>
          <w:color w:val="000000" w:themeColor="text1"/>
          <w:sz w:val="22"/>
          <w:szCs w:val="22"/>
        </w:rPr>
        <w:t>red</w:t>
      </w:r>
      <w:r w:rsidRPr="00AF2203">
        <w:rPr>
          <w:rFonts w:ascii="Garamond" w:hAnsi="Garamond"/>
          <w:color w:val="000000" w:themeColor="text1"/>
          <w:sz w:val="22"/>
          <w:szCs w:val="22"/>
        </w:rPr>
        <w:t xml:space="preserve"> </w:t>
      </w:r>
      <w:r w:rsidR="009F2990" w:rsidRPr="00AF2203">
        <w:rPr>
          <w:rFonts w:ascii="Garamond" w:hAnsi="Garamond"/>
          <w:color w:val="000000" w:themeColor="text1"/>
          <w:sz w:val="22"/>
          <w:szCs w:val="22"/>
        </w:rPr>
        <w:t>ruts</w:t>
      </w:r>
      <w:r w:rsidR="00C243D8"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of</w:t>
      </w:r>
      <w:r w:rsidR="00C243D8" w:rsidRPr="00AF2203">
        <w:rPr>
          <w:rFonts w:ascii="Garamond" w:hAnsi="Garamond"/>
          <w:color w:val="000000" w:themeColor="text1"/>
          <w:sz w:val="22"/>
          <w:szCs w:val="22"/>
        </w:rPr>
        <w:t xml:space="preserve"> the road</w:t>
      </w:r>
      <w:r w:rsidR="001E2397">
        <w:rPr>
          <w:rFonts w:ascii="Garamond" w:hAnsi="Garamond"/>
          <w:color w:val="000000" w:themeColor="text1"/>
          <w:sz w:val="22"/>
          <w:szCs w:val="22"/>
        </w:rPr>
        <w:t xml:space="preserve"> and t</w:t>
      </w:r>
      <w:r w:rsidR="005E7D95" w:rsidRPr="00AF2203">
        <w:rPr>
          <w:rFonts w:ascii="Garamond" w:hAnsi="Garamond"/>
          <w:color w:val="000000" w:themeColor="text1"/>
          <w:sz w:val="22"/>
          <w:szCs w:val="22"/>
        </w:rPr>
        <w:t>he undulations were transmitted to the cabin</w:t>
      </w:r>
      <w:r w:rsidR="006C1C2F" w:rsidRPr="00AF2203">
        <w:rPr>
          <w:rFonts w:ascii="Garamond" w:hAnsi="Garamond"/>
          <w:color w:val="000000" w:themeColor="text1"/>
          <w:sz w:val="22"/>
          <w:szCs w:val="22"/>
        </w:rPr>
        <w:t xml:space="preserve"> </w:t>
      </w:r>
      <w:r w:rsidR="00550322" w:rsidRPr="00AF2203">
        <w:rPr>
          <w:rFonts w:ascii="Garamond" w:hAnsi="Garamond"/>
          <w:color w:val="000000" w:themeColor="text1"/>
          <w:sz w:val="22"/>
          <w:szCs w:val="22"/>
        </w:rPr>
        <w:t>with</w:t>
      </w:r>
      <w:r w:rsidR="005E7D95"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 xml:space="preserve">an </w:t>
      </w:r>
      <w:r w:rsidR="005E7D95" w:rsidRPr="00AF2203">
        <w:rPr>
          <w:rFonts w:ascii="Garamond" w:hAnsi="Garamond"/>
          <w:color w:val="000000" w:themeColor="text1"/>
          <w:sz w:val="22"/>
          <w:szCs w:val="22"/>
        </w:rPr>
        <w:t xml:space="preserve">attenuated </w:t>
      </w:r>
      <w:r w:rsidR="00610439" w:rsidRPr="00AF2203">
        <w:rPr>
          <w:rFonts w:ascii="Garamond" w:hAnsi="Garamond"/>
          <w:color w:val="000000" w:themeColor="text1"/>
          <w:sz w:val="22"/>
          <w:szCs w:val="22"/>
        </w:rPr>
        <w:t xml:space="preserve">and delayed </w:t>
      </w:r>
      <w:r w:rsidR="005E7D95" w:rsidRPr="00AF2203">
        <w:rPr>
          <w:rFonts w:ascii="Garamond" w:hAnsi="Garamond"/>
          <w:color w:val="000000" w:themeColor="text1"/>
          <w:sz w:val="22"/>
          <w:szCs w:val="22"/>
        </w:rPr>
        <w:t>magnitude</w:t>
      </w:r>
      <w:r w:rsidR="00623159" w:rsidRPr="00AF2203">
        <w:rPr>
          <w:rFonts w:ascii="Garamond" w:hAnsi="Garamond"/>
          <w:color w:val="000000" w:themeColor="text1"/>
          <w:sz w:val="22"/>
          <w:szCs w:val="22"/>
        </w:rPr>
        <w:t xml:space="preserve"> </w:t>
      </w:r>
      <w:r w:rsidR="00970FD5" w:rsidRPr="00AF2203">
        <w:rPr>
          <w:rFonts w:ascii="Garamond" w:hAnsi="Garamond"/>
          <w:color w:val="000000" w:themeColor="text1"/>
          <w:sz w:val="22"/>
          <w:szCs w:val="22"/>
        </w:rPr>
        <w:t>such that</w:t>
      </w:r>
      <w:r w:rsidR="00623159"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 xml:space="preserve">discrepancy </w:t>
      </w:r>
      <w:r w:rsidR="00C243D8" w:rsidRPr="00AF2203">
        <w:rPr>
          <w:rFonts w:ascii="Garamond" w:hAnsi="Garamond"/>
          <w:color w:val="000000" w:themeColor="text1"/>
          <w:sz w:val="22"/>
          <w:szCs w:val="22"/>
        </w:rPr>
        <w:t xml:space="preserve">of motion </w:t>
      </w:r>
      <w:r w:rsidR="000A3859">
        <w:rPr>
          <w:rFonts w:ascii="Garamond" w:hAnsi="Garamond"/>
          <w:color w:val="000000" w:themeColor="text1"/>
          <w:sz w:val="22"/>
          <w:szCs w:val="22"/>
        </w:rPr>
        <w:t xml:space="preserve">and vision soon </w:t>
      </w:r>
      <w:r w:rsidRPr="00AF2203">
        <w:rPr>
          <w:rFonts w:ascii="Garamond" w:hAnsi="Garamond"/>
          <w:color w:val="000000" w:themeColor="text1"/>
          <w:sz w:val="22"/>
          <w:szCs w:val="22"/>
        </w:rPr>
        <w:t xml:space="preserve">made </w:t>
      </w:r>
      <w:r w:rsidR="009B609F"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feel </w:t>
      </w:r>
      <w:r w:rsidR="00A62C2E" w:rsidRPr="00AF2203">
        <w:rPr>
          <w:rFonts w:ascii="Garamond" w:hAnsi="Garamond"/>
          <w:color w:val="000000" w:themeColor="text1"/>
          <w:sz w:val="22"/>
          <w:szCs w:val="22"/>
        </w:rPr>
        <w:t>nauseous</w:t>
      </w:r>
      <w:r w:rsidR="006C1C2F" w:rsidRPr="00AF2203">
        <w:rPr>
          <w:rFonts w:ascii="Garamond" w:hAnsi="Garamond"/>
          <w:color w:val="000000" w:themeColor="text1"/>
          <w:sz w:val="22"/>
          <w:szCs w:val="22"/>
        </w:rPr>
        <w:t>.</w:t>
      </w:r>
    </w:p>
    <w:p w14:paraId="2A035D9D" w14:textId="5FCA9D97" w:rsidR="00B821DF"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head </w:t>
      </w:r>
      <w:r w:rsidR="00AF387D" w:rsidRPr="00AF2203">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 xml:space="preserve">bowed forward in a </w:t>
      </w:r>
      <w:r w:rsidR="00501B2B" w:rsidRPr="00AF2203">
        <w:rPr>
          <w:rFonts w:ascii="Garamond" w:hAnsi="Garamond"/>
          <w:color w:val="000000" w:themeColor="text1"/>
          <w:sz w:val="22"/>
          <w:szCs w:val="22"/>
        </w:rPr>
        <w:t xml:space="preserve">vacant </w:t>
      </w:r>
      <w:r w:rsidR="00BE3C44" w:rsidRPr="00AF2203">
        <w:rPr>
          <w:rFonts w:ascii="Garamond" w:hAnsi="Garamond"/>
          <w:color w:val="000000" w:themeColor="text1"/>
          <w:sz w:val="22"/>
          <w:szCs w:val="22"/>
        </w:rPr>
        <w:t>Kubrick Stare.</w:t>
      </w:r>
      <w:r w:rsidR="00BE3C44" w:rsidRPr="00AF2203">
        <w:rPr>
          <w:rStyle w:val="FootnoteReference"/>
          <w:rFonts w:ascii="Garamond" w:hAnsi="Garamond"/>
          <w:color w:val="000000" w:themeColor="text1"/>
          <w:sz w:val="22"/>
          <w:szCs w:val="22"/>
        </w:rPr>
        <w:footnoteReference w:id="137"/>
      </w:r>
      <w:r w:rsidR="00F72586" w:rsidRPr="00AF2203">
        <w:rPr>
          <w:rFonts w:ascii="Garamond" w:hAnsi="Garamond"/>
          <w:color w:val="000000" w:themeColor="text1"/>
          <w:sz w:val="22"/>
          <w:szCs w:val="22"/>
        </w:rPr>
        <w:t xml:space="preserve"> </w:t>
      </w:r>
      <w:r w:rsidR="004F2C61" w:rsidRPr="00AF2203">
        <w:rPr>
          <w:rFonts w:ascii="Garamond" w:hAnsi="Garamond"/>
          <w:color w:val="000000" w:themeColor="text1"/>
          <w:sz w:val="22"/>
          <w:szCs w:val="22"/>
        </w:rPr>
        <w:t>His hand</w:t>
      </w:r>
      <w:r w:rsidR="00184D48">
        <w:rPr>
          <w:rFonts w:ascii="Garamond" w:hAnsi="Garamond"/>
          <w:color w:val="000000" w:themeColor="text1"/>
          <w:sz w:val="22"/>
          <w:szCs w:val="22"/>
        </w:rPr>
        <w:t>s</w:t>
      </w:r>
      <w:r w:rsidR="00A620DA">
        <w:rPr>
          <w:rFonts w:ascii="Garamond" w:hAnsi="Garamond"/>
          <w:color w:val="000000" w:themeColor="text1"/>
          <w:sz w:val="22"/>
          <w:szCs w:val="22"/>
        </w:rPr>
        <w:t xml:space="preserve"> </w:t>
      </w:r>
      <w:r w:rsidR="004F2C61" w:rsidRPr="00AF2203">
        <w:rPr>
          <w:rFonts w:ascii="Garamond" w:hAnsi="Garamond"/>
          <w:color w:val="000000" w:themeColor="text1"/>
          <w:sz w:val="22"/>
          <w:szCs w:val="22"/>
        </w:rPr>
        <w:t>fiddled with a</w:t>
      </w:r>
      <w:r w:rsidR="00BE3C44" w:rsidRPr="00AF2203">
        <w:rPr>
          <w:rFonts w:ascii="Garamond" w:hAnsi="Garamond"/>
          <w:color w:val="000000" w:themeColor="text1"/>
          <w:sz w:val="22"/>
          <w:szCs w:val="22"/>
        </w:rPr>
        <w:t xml:space="preserve"> round disc of </w:t>
      </w:r>
      <w:r w:rsidR="00184D48">
        <w:rPr>
          <w:rFonts w:ascii="Garamond" w:hAnsi="Garamond"/>
          <w:color w:val="000000" w:themeColor="text1"/>
          <w:sz w:val="22"/>
          <w:szCs w:val="22"/>
        </w:rPr>
        <w:t>brass</w:t>
      </w:r>
      <w:r w:rsidR="00BE3C44" w:rsidRPr="00AF2203">
        <w:rPr>
          <w:rFonts w:ascii="Garamond" w:hAnsi="Garamond"/>
          <w:color w:val="000000" w:themeColor="text1"/>
          <w:sz w:val="22"/>
          <w:szCs w:val="22"/>
        </w:rPr>
        <w:t xml:space="preserve">, a few inches </w:t>
      </w:r>
      <w:r w:rsidR="00197A41" w:rsidRPr="00AF2203">
        <w:rPr>
          <w:rFonts w:ascii="Garamond" w:hAnsi="Garamond"/>
          <w:color w:val="000000" w:themeColor="text1"/>
          <w:sz w:val="22"/>
          <w:szCs w:val="22"/>
        </w:rPr>
        <w:t xml:space="preserve">in </w:t>
      </w:r>
      <w:r w:rsidR="00BE3C44" w:rsidRPr="00AF2203">
        <w:rPr>
          <w:rFonts w:ascii="Garamond" w:hAnsi="Garamond"/>
          <w:color w:val="000000" w:themeColor="text1"/>
          <w:sz w:val="22"/>
          <w:szCs w:val="22"/>
        </w:rPr>
        <w:t xml:space="preserve">diameter </w:t>
      </w:r>
      <w:r w:rsidR="00153BED">
        <w:rPr>
          <w:rFonts w:ascii="Garamond" w:hAnsi="Garamond"/>
          <w:color w:val="000000" w:themeColor="text1"/>
          <w:sz w:val="22"/>
          <w:szCs w:val="22"/>
        </w:rPr>
        <w:t xml:space="preserve">and </w:t>
      </w:r>
      <w:r w:rsidR="00184D48">
        <w:rPr>
          <w:rFonts w:ascii="Garamond" w:hAnsi="Garamond"/>
          <w:color w:val="000000" w:themeColor="text1"/>
          <w:sz w:val="22"/>
          <w:szCs w:val="22"/>
        </w:rPr>
        <w:t xml:space="preserve">embossed with patterns like an </w:t>
      </w:r>
      <w:r w:rsidR="005E4063">
        <w:rPr>
          <w:rFonts w:ascii="Garamond" w:hAnsi="Garamond"/>
          <w:color w:val="000000" w:themeColor="text1"/>
          <w:sz w:val="22"/>
          <w:szCs w:val="22"/>
        </w:rPr>
        <w:t>astrological</w:t>
      </w:r>
      <w:r w:rsidR="00184D48">
        <w:rPr>
          <w:rFonts w:ascii="Garamond" w:hAnsi="Garamond"/>
          <w:color w:val="000000" w:themeColor="text1"/>
          <w:sz w:val="22"/>
          <w:szCs w:val="22"/>
        </w:rPr>
        <w:t xml:space="preserve"> dial. </w:t>
      </w:r>
      <w:r w:rsidR="00A04BB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84D48">
        <w:rPr>
          <w:rFonts w:ascii="Garamond" w:hAnsi="Garamond"/>
          <w:color w:val="000000" w:themeColor="text1"/>
          <w:sz w:val="22"/>
          <w:szCs w:val="22"/>
        </w:rPr>
        <w:t xml:space="preserve">periodically held the disc up as though looking through it </w:t>
      </w:r>
      <w:r w:rsidR="00394B6B">
        <w:rPr>
          <w:rFonts w:ascii="Garamond" w:hAnsi="Garamond"/>
          <w:color w:val="000000" w:themeColor="text1"/>
          <w:sz w:val="22"/>
          <w:szCs w:val="22"/>
        </w:rPr>
        <w:t>with hexagonal eyes</w:t>
      </w:r>
      <w:r w:rsidR="00184D48">
        <w:rPr>
          <w:rFonts w:ascii="Garamond" w:hAnsi="Garamond"/>
          <w:color w:val="000000" w:themeColor="text1"/>
          <w:sz w:val="22"/>
          <w:szCs w:val="22"/>
        </w:rPr>
        <w:t>.</w:t>
      </w:r>
      <w:r w:rsidR="00184D48">
        <w:rPr>
          <w:rStyle w:val="FootnoteReference"/>
          <w:rFonts w:ascii="Garamond" w:hAnsi="Garamond"/>
          <w:color w:val="000000" w:themeColor="text1"/>
          <w:sz w:val="22"/>
          <w:szCs w:val="22"/>
        </w:rPr>
        <w:footnoteReference w:id="138"/>
      </w:r>
      <w:r w:rsidR="00A04BB1">
        <w:rPr>
          <w:rFonts w:ascii="Garamond" w:hAnsi="Garamond"/>
          <w:color w:val="000000" w:themeColor="text1"/>
          <w:sz w:val="22"/>
          <w:szCs w:val="22"/>
        </w:rPr>
        <w:t xml:space="preserve"> </w:t>
      </w:r>
      <w:r w:rsidR="00A04BB1" w:rsidRPr="00A04BB1">
        <w:rPr>
          <w:rFonts w:ascii="Garamond" w:hAnsi="Garamond"/>
          <w:color w:val="000000" w:themeColor="text1"/>
          <w:sz w:val="22"/>
          <w:szCs w:val="22"/>
        </w:rPr>
        <w:t xml:space="preserve">Ragnor’s </w:t>
      </w:r>
      <w:r w:rsidR="0009315C" w:rsidRPr="00AF2203">
        <w:rPr>
          <w:rFonts w:ascii="Garamond" w:hAnsi="Garamond"/>
          <w:color w:val="000000" w:themeColor="text1"/>
          <w:sz w:val="22"/>
          <w:szCs w:val="22"/>
        </w:rPr>
        <w:t xml:space="preserve">plump pink </w:t>
      </w:r>
      <w:r w:rsidR="00BE3C44" w:rsidRPr="00AF2203">
        <w:rPr>
          <w:rFonts w:ascii="Garamond" w:hAnsi="Garamond"/>
          <w:color w:val="000000" w:themeColor="text1"/>
          <w:sz w:val="22"/>
          <w:szCs w:val="22"/>
        </w:rPr>
        <w:t>lips moved as if reciting a slow mantra</w:t>
      </w:r>
      <w:r w:rsidR="00197A41" w:rsidRPr="00AF2203">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assumed </w:t>
      </w:r>
      <w:r w:rsidR="00393A3C" w:rsidRPr="00AF2203">
        <w:rPr>
          <w:rFonts w:ascii="Garamond" w:hAnsi="Garamond"/>
          <w:color w:val="000000" w:themeColor="text1"/>
          <w:sz w:val="22"/>
          <w:szCs w:val="22"/>
        </w:rPr>
        <w:t xml:space="preserve">that </w:t>
      </w:r>
      <w:r w:rsidR="004C39E4"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was engaged in a complicated thought</w:t>
      </w:r>
      <w:r w:rsidR="00224BA8" w:rsidRPr="00AF2203">
        <w:rPr>
          <w:rFonts w:ascii="Garamond" w:hAnsi="Garamond"/>
          <w:color w:val="000000" w:themeColor="text1"/>
          <w:sz w:val="22"/>
          <w:szCs w:val="22"/>
        </w:rPr>
        <w:t xml:space="preserve"> </w:t>
      </w:r>
      <w:r w:rsidR="005E4063">
        <w:rPr>
          <w:rFonts w:ascii="Garamond" w:hAnsi="Garamond"/>
          <w:color w:val="000000" w:themeColor="text1"/>
          <w:sz w:val="22"/>
          <w:szCs w:val="22"/>
        </w:rPr>
        <w:t>gesture</w:t>
      </w:r>
      <w:r w:rsidR="00BE3C44" w:rsidRPr="00AF2203">
        <w:rPr>
          <w:rFonts w:ascii="Garamond" w:hAnsi="Garamond"/>
          <w:color w:val="000000" w:themeColor="text1"/>
          <w:sz w:val="22"/>
          <w:szCs w:val="22"/>
        </w:rPr>
        <w:t xml:space="preserve">. The </w:t>
      </w:r>
      <w:r w:rsidR="00494EF7" w:rsidRPr="00AF2203">
        <w:rPr>
          <w:rFonts w:ascii="Garamond" w:hAnsi="Garamond"/>
          <w:color w:val="000000" w:themeColor="text1"/>
          <w:sz w:val="22"/>
          <w:szCs w:val="22"/>
        </w:rPr>
        <w:t>s</w:t>
      </w:r>
      <w:r w:rsidR="00BE3C44" w:rsidRPr="00AF2203">
        <w:rPr>
          <w:rFonts w:ascii="Garamond" w:hAnsi="Garamond"/>
          <w:color w:val="000000" w:themeColor="text1"/>
          <w:sz w:val="22"/>
          <w:szCs w:val="22"/>
        </w:rPr>
        <w:t>un continued to bore through the clouds</w:t>
      </w:r>
      <w:r w:rsidR="00EC032B" w:rsidRPr="00AF2203">
        <w:rPr>
          <w:rFonts w:ascii="Garamond" w:hAnsi="Garamond"/>
          <w:color w:val="000000" w:themeColor="text1"/>
          <w:sz w:val="22"/>
          <w:szCs w:val="22"/>
        </w:rPr>
        <w:t xml:space="preserve"> ahead</w:t>
      </w:r>
      <w:r w:rsidR="00BE3C44" w:rsidRPr="00AF2203">
        <w:rPr>
          <w:rFonts w:ascii="Garamond" w:hAnsi="Garamond"/>
          <w:color w:val="000000" w:themeColor="text1"/>
          <w:sz w:val="22"/>
          <w:szCs w:val="22"/>
        </w:rPr>
        <w:t xml:space="preserve">. </w:t>
      </w:r>
    </w:p>
    <w:p w14:paraId="5E2B0708" w14:textId="38F54F5C" w:rsidR="00BE3C44" w:rsidRPr="00AF2203" w:rsidRDefault="00DD2789"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whirr announced </w:t>
      </w:r>
      <w:r w:rsidR="00BC502A"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w:t>
      </w:r>
      <w:r w:rsidR="00623159" w:rsidRPr="00AF2203">
        <w:rPr>
          <w:rFonts w:ascii="Garamond" w:hAnsi="Garamond"/>
          <w:color w:val="000000" w:themeColor="text1"/>
          <w:sz w:val="22"/>
          <w:szCs w:val="22"/>
        </w:rPr>
        <w:t xml:space="preserve">hexagonal </w:t>
      </w:r>
      <w:r w:rsidR="00774CD9" w:rsidRPr="00AF2203">
        <w:rPr>
          <w:rFonts w:ascii="Garamond" w:hAnsi="Garamond"/>
          <w:color w:val="000000" w:themeColor="text1"/>
          <w:sz w:val="22"/>
          <w:szCs w:val="22"/>
        </w:rPr>
        <w:t>visor</w:t>
      </w:r>
      <w:r w:rsidR="00BE3C44" w:rsidRPr="00AF2203">
        <w:rPr>
          <w:rFonts w:ascii="Garamond" w:hAnsi="Garamond"/>
          <w:color w:val="000000" w:themeColor="text1"/>
          <w:sz w:val="22"/>
          <w:szCs w:val="22"/>
        </w:rPr>
        <w:t xml:space="preserve"> </w:t>
      </w:r>
      <w:r w:rsidR="00623159" w:rsidRPr="00AF2203">
        <w:rPr>
          <w:rFonts w:ascii="Garamond" w:hAnsi="Garamond"/>
          <w:color w:val="000000" w:themeColor="text1"/>
          <w:sz w:val="22"/>
          <w:szCs w:val="22"/>
        </w:rPr>
        <w:t xml:space="preserve">panels </w:t>
      </w:r>
      <w:r w:rsidR="00BE3C44" w:rsidRPr="00AF2203">
        <w:rPr>
          <w:rFonts w:ascii="Garamond" w:hAnsi="Garamond"/>
          <w:color w:val="000000" w:themeColor="text1"/>
          <w:sz w:val="22"/>
          <w:szCs w:val="22"/>
        </w:rPr>
        <w:t xml:space="preserve">folding up </w:t>
      </w:r>
      <w:r w:rsidR="00623159" w:rsidRPr="00AF2203">
        <w:rPr>
          <w:rFonts w:ascii="Garamond" w:hAnsi="Garamond"/>
          <w:color w:val="000000" w:themeColor="text1"/>
          <w:sz w:val="22"/>
          <w:szCs w:val="22"/>
        </w:rPr>
        <w:t xml:space="preserve">and receding </w:t>
      </w:r>
      <w:r w:rsidR="00BE3C44" w:rsidRPr="00AF2203">
        <w:rPr>
          <w:rFonts w:ascii="Garamond" w:hAnsi="Garamond"/>
          <w:color w:val="000000" w:themeColor="text1"/>
          <w:sz w:val="22"/>
          <w:szCs w:val="22"/>
        </w:rPr>
        <w:t xml:space="preserve">into </w:t>
      </w:r>
      <w:r w:rsidR="00700ED3" w:rsidRPr="00AF2203">
        <w:rPr>
          <w:rFonts w:ascii="Garamond" w:hAnsi="Garamond"/>
          <w:color w:val="000000" w:themeColor="text1"/>
          <w:sz w:val="22"/>
          <w:szCs w:val="22"/>
        </w:rPr>
        <w:t>his hair</w:t>
      </w:r>
      <w:r w:rsidR="00BE3C44" w:rsidRPr="00AF2203">
        <w:rPr>
          <w:rFonts w:ascii="Garamond" w:hAnsi="Garamond"/>
          <w:color w:val="000000" w:themeColor="text1"/>
          <w:sz w:val="22"/>
          <w:szCs w:val="22"/>
        </w:rPr>
        <w:t xml:space="preserve">. </w:t>
      </w:r>
      <w:r w:rsidR="005F7F4B">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pointed </w:t>
      </w:r>
      <w:r w:rsidR="008920F7">
        <w:rPr>
          <w:rFonts w:ascii="Garamond" w:hAnsi="Garamond"/>
          <w:color w:val="000000" w:themeColor="text1"/>
          <w:sz w:val="22"/>
          <w:szCs w:val="22"/>
        </w:rPr>
        <w:t>to the haloed sun</w:t>
      </w:r>
      <w:r w:rsidR="00BE3C44" w:rsidRPr="00AF2203">
        <w:rPr>
          <w:rFonts w:ascii="Garamond" w:hAnsi="Garamond"/>
          <w:color w:val="000000" w:themeColor="text1"/>
          <w:sz w:val="22"/>
          <w:szCs w:val="22"/>
        </w:rPr>
        <w:t xml:space="preserve"> and </w:t>
      </w:r>
      <w:r w:rsidR="005F7F4B">
        <w:rPr>
          <w:rFonts w:ascii="Garamond" w:hAnsi="Garamond"/>
          <w:color w:val="000000" w:themeColor="text1"/>
          <w:sz w:val="22"/>
          <w:szCs w:val="22"/>
        </w:rPr>
        <w:t>exclaimed</w:t>
      </w:r>
      <w:r w:rsidR="00BE3C44" w:rsidRPr="00AF2203">
        <w:rPr>
          <w:rFonts w:ascii="Garamond" w:hAnsi="Garamond"/>
          <w:color w:val="000000" w:themeColor="text1"/>
          <w:sz w:val="22"/>
          <w:szCs w:val="22"/>
        </w:rPr>
        <w:t xml:space="preserve">, ‘Cloud busting.’  </w:t>
      </w:r>
    </w:p>
    <w:p w14:paraId="33B9A4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is?’</w:t>
      </w:r>
    </w:p>
    <w:p w14:paraId="73DC7696" w14:textId="471C17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5972">
        <w:rPr>
          <w:rFonts w:ascii="Garamond" w:hAnsi="Garamond"/>
          <w:color w:val="000000" w:themeColor="text1"/>
          <w:sz w:val="22"/>
          <w:szCs w:val="22"/>
        </w:rPr>
        <w:t>B</w:t>
      </w:r>
      <w:r w:rsidRPr="00AF2203">
        <w:rPr>
          <w:rFonts w:ascii="Garamond" w:hAnsi="Garamond"/>
          <w:color w:val="000000" w:themeColor="text1"/>
          <w:sz w:val="22"/>
          <w:szCs w:val="22"/>
        </w:rPr>
        <w:t>usting a hole in the clouds. Testing the new power-gen.’</w:t>
      </w:r>
      <w:r w:rsidRPr="00AF2203">
        <w:rPr>
          <w:rStyle w:val="FootnoteReference"/>
          <w:rFonts w:ascii="Garamond" w:hAnsi="Garamond"/>
          <w:color w:val="000000" w:themeColor="text1"/>
          <w:sz w:val="22"/>
          <w:szCs w:val="22"/>
        </w:rPr>
        <w:footnoteReference w:id="139"/>
      </w:r>
    </w:p>
    <w:p w14:paraId="6BBE5EB0" w14:textId="59353E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0701B" w:rsidRPr="00AF2203">
        <w:rPr>
          <w:rFonts w:ascii="Garamond" w:hAnsi="Garamond"/>
          <w:color w:val="000000" w:themeColor="text1"/>
          <w:sz w:val="22"/>
          <w:szCs w:val="22"/>
        </w:rPr>
        <w:t xml:space="preserve">A Cloud Buster, you say? </w:t>
      </w:r>
      <w:r w:rsidRPr="00AF2203">
        <w:rPr>
          <w:rFonts w:ascii="Garamond" w:hAnsi="Garamond"/>
          <w:color w:val="000000" w:themeColor="text1"/>
          <w:sz w:val="22"/>
          <w:szCs w:val="22"/>
        </w:rPr>
        <w:t>Oh good,’ said Quentin</w:t>
      </w:r>
      <w:r w:rsidR="00153BED">
        <w:rPr>
          <w:rFonts w:ascii="Garamond" w:hAnsi="Garamond"/>
          <w:color w:val="000000" w:themeColor="text1"/>
          <w:sz w:val="22"/>
          <w:szCs w:val="22"/>
        </w:rPr>
        <w:t xml:space="preserve"> calmly</w:t>
      </w:r>
      <w:r w:rsidRPr="00AF2203">
        <w:rPr>
          <w:rFonts w:ascii="Garamond" w:hAnsi="Garamond"/>
          <w:color w:val="000000" w:themeColor="text1"/>
          <w:sz w:val="22"/>
          <w:szCs w:val="22"/>
        </w:rPr>
        <w:t xml:space="preserve">, nodding </w:t>
      </w:r>
      <w:r w:rsidR="00586448" w:rsidRPr="00AF2203">
        <w:rPr>
          <w:rFonts w:ascii="Garamond" w:hAnsi="Garamond"/>
          <w:color w:val="000000" w:themeColor="text1"/>
          <w:sz w:val="22"/>
          <w:szCs w:val="22"/>
        </w:rPr>
        <w:t>intently</w:t>
      </w:r>
      <w:r w:rsidRPr="00AF2203">
        <w:rPr>
          <w:rFonts w:ascii="Garamond" w:hAnsi="Garamond"/>
          <w:color w:val="000000" w:themeColor="text1"/>
          <w:sz w:val="22"/>
          <w:szCs w:val="22"/>
        </w:rPr>
        <w:t xml:space="preserve"> as he stared at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‘Glad it’s working,’ he added</w:t>
      </w:r>
      <w:r w:rsidR="00E36DFF" w:rsidRPr="00AF2203">
        <w:rPr>
          <w:rFonts w:ascii="Garamond" w:hAnsi="Garamond"/>
          <w:color w:val="000000" w:themeColor="text1"/>
          <w:sz w:val="22"/>
          <w:szCs w:val="22"/>
        </w:rPr>
        <w:t xml:space="preserve"> politely</w:t>
      </w:r>
      <w:r w:rsidRPr="00AF2203">
        <w:rPr>
          <w:rFonts w:ascii="Garamond" w:hAnsi="Garamond"/>
          <w:color w:val="000000" w:themeColor="text1"/>
          <w:sz w:val="22"/>
          <w:szCs w:val="22"/>
        </w:rPr>
        <w:t>.</w:t>
      </w:r>
    </w:p>
    <w:p w14:paraId="01436C12" w14:textId="2B99E8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‘Thorium,’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shaking </w:t>
      </w:r>
      <w:r w:rsidR="0079146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disc like a </w:t>
      </w:r>
      <w:r w:rsidR="005F7F4B">
        <w:rPr>
          <w:rFonts w:ascii="Garamond" w:hAnsi="Garamond"/>
          <w:color w:val="000000" w:themeColor="text1"/>
          <w:sz w:val="22"/>
          <w:szCs w:val="22"/>
        </w:rPr>
        <w:t xml:space="preserve">mildly deranged </w:t>
      </w:r>
      <w:r w:rsidR="00CF3232" w:rsidRPr="00AF2203">
        <w:rPr>
          <w:rFonts w:ascii="Garamond" w:hAnsi="Garamond"/>
          <w:color w:val="000000" w:themeColor="text1"/>
          <w:sz w:val="22"/>
          <w:szCs w:val="22"/>
        </w:rPr>
        <w:t xml:space="preserve">populist </w:t>
      </w:r>
      <w:r w:rsidRPr="00AF2203">
        <w:rPr>
          <w:rFonts w:ascii="Garamond" w:hAnsi="Garamond"/>
          <w:color w:val="000000" w:themeColor="text1"/>
          <w:sz w:val="22"/>
          <w:szCs w:val="22"/>
        </w:rPr>
        <w:t>politician</w:t>
      </w:r>
      <w:r w:rsidR="004555F2" w:rsidRPr="00AF2203">
        <w:rPr>
          <w:rFonts w:ascii="Garamond" w:hAnsi="Garamond"/>
          <w:color w:val="000000" w:themeColor="text1"/>
          <w:sz w:val="22"/>
          <w:szCs w:val="22"/>
        </w:rPr>
        <w:t xml:space="preserve"> at a rally</w:t>
      </w:r>
      <w:r w:rsidRPr="00AF2203">
        <w:rPr>
          <w:rFonts w:ascii="Garamond" w:hAnsi="Garamond"/>
          <w:color w:val="000000" w:themeColor="text1"/>
          <w:sz w:val="22"/>
          <w:szCs w:val="22"/>
        </w:rPr>
        <w:t xml:space="preserve">. </w:t>
      </w:r>
    </w:p>
    <w:p w14:paraId="129591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repeated Quentin.</w:t>
      </w:r>
    </w:p>
    <w:p w14:paraId="0F086110" w14:textId="2A26DDC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 Arrived last night</w:t>
      </w:r>
      <w:r w:rsidR="005C4B0A">
        <w:rPr>
          <w:rFonts w:ascii="Garamond" w:hAnsi="Garamond"/>
          <w:color w:val="000000" w:themeColor="text1"/>
          <w:sz w:val="22"/>
          <w:szCs w:val="22"/>
        </w:rPr>
        <w:t xml:space="preserve">. </w:t>
      </w:r>
      <w:r w:rsidR="00716CFF">
        <w:rPr>
          <w:rFonts w:ascii="Garamond" w:hAnsi="Garamond"/>
          <w:color w:val="000000" w:themeColor="text1"/>
          <w:sz w:val="22"/>
          <w:szCs w:val="22"/>
        </w:rPr>
        <w:t xml:space="preserve">Or was it </w:t>
      </w:r>
      <w:r w:rsidR="005C4B0A">
        <w:rPr>
          <w:rFonts w:ascii="Garamond" w:hAnsi="Garamond"/>
          <w:color w:val="000000" w:themeColor="text1"/>
          <w:sz w:val="22"/>
          <w:szCs w:val="22"/>
        </w:rPr>
        <w:t xml:space="preserve">the </w:t>
      </w:r>
      <w:r w:rsidR="00716CFF">
        <w:rPr>
          <w:rFonts w:ascii="Garamond" w:hAnsi="Garamond"/>
          <w:color w:val="000000" w:themeColor="text1"/>
          <w:sz w:val="22"/>
          <w:szCs w:val="22"/>
        </w:rPr>
        <w:t>t</w:t>
      </w:r>
      <w:r w:rsidR="00716CFF" w:rsidRPr="00716CFF">
        <w:rPr>
          <w:rFonts w:ascii="Garamond" w:hAnsi="Garamond"/>
          <w:color w:val="000000" w:themeColor="text1"/>
          <w:sz w:val="22"/>
          <w:szCs w:val="22"/>
        </w:rPr>
        <w:t>echnetium</w:t>
      </w:r>
      <w:r w:rsidR="00716CFF">
        <w:rPr>
          <w:rFonts w:ascii="Garamond" w:hAnsi="Garamond"/>
          <w:color w:val="000000" w:themeColor="text1"/>
          <w:sz w:val="22"/>
          <w:szCs w:val="22"/>
        </w:rPr>
        <w:t>? Whatever, it w</w:t>
      </w:r>
      <w:r w:rsidRPr="00AF2203">
        <w:rPr>
          <w:rFonts w:ascii="Garamond" w:hAnsi="Garamond"/>
          <w:color w:val="000000" w:themeColor="text1"/>
          <w:sz w:val="22"/>
          <w:szCs w:val="22"/>
        </w:rPr>
        <w:t>orked first time. Gonna change a</w:t>
      </w:r>
      <w:r w:rsidR="00C711B6" w:rsidRPr="00AF2203">
        <w:rPr>
          <w:rFonts w:ascii="Garamond" w:hAnsi="Garamond"/>
          <w:color w:val="000000" w:themeColor="text1"/>
          <w:sz w:val="22"/>
          <w:szCs w:val="22"/>
        </w:rPr>
        <w:t xml:space="preserve">-lotta </w:t>
      </w:r>
      <w:r w:rsidRPr="00AF2203">
        <w:rPr>
          <w:rFonts w:ascii="Garamond" w:hAnsi="Garamond"/>
          <w:color w:val="000000" w:themeColor="text1"/>
          <w:sz w:val="22"/>
          <w:szCs w:val="22"/>
        </w:rPr>
        <w:t>things</w:t>
      </w:r>
      <w:r w:rsidR="00A7496F" w:rsidRPr="00AF2203">
        <w:rPr>
          <w:rFonts w:ascii="Garamond" w:hAnsi="Garamond"/>
          <w:color w:val="000000" w:themeColor="text1"/>
          <w:sz w:val="22"/>
          <w:szCs w:val="22"/>
        </w:rPr>
        <w:t xml:space="preserve"> round here</w:t>
      </w:r>
      <w:r w:rsidRPr="00AF2203">
        <w:rPr>
          <w:rFonts w:ascii="Garamond" w:hAnsi="Garamond"/>
          <w:color w:val="000000" w:themeColor="text1"/>
          <w:sz w:val="22"/>
          <w:szCs w:val="22"/>
        </w:rPr>
        <w:t>.</w:t>
      </w:r>
      <w:r w:rsidR="00D21568" w:rsidRPr="00AF2203">
        <w:rPr>
          <w:rFonts w:ascii="Garamond" w:hAnsi="Garamond"/>
          <w:color w:val="000000" w:themeColor="text1"/>
          <w:sz w:val="22"/>
          <w:szCs w:val="22"/>
        </w:rPr>
        <w:t xml:space="preserve"> </w:t>
      </w:r>
      <w:r w:rsidR="00B37021" w:rsidRPr="00AF2203">
        <w:rPr>
          <w:rFonts w:ascii="Garamond" w:hAnsi="Garamond"/>
          <w:color w:val="000000" w:themeColor="text1"/>
          <w:sz w:val="22"/>
          <w:szCs w:val="22"/>
        </w:rPr>
        <w:t>Honz</w:t>
      </w:r>
      <w:r w:rsidR="00474DDF" w:rsidRPr="00AF2203">
        <w:rPr>
          <w:rFonts w:ascii="Garamond" w:hAnsi="Garamond"/>
          <w:color w:val="000000" w:themeColor="text1"/>
          <w:sz w:val="22"/>
          <w:szCs w:val="22"/>
        </w:rPr>
        <w:t>ing</w:t>
      </w:r>
      <w:r w:rsidR="00B37021" w:rsidRPr="00AF2203">
        <w:rPr>
          <w:rFonts w:ascii="Garamond" w:hAnsi="Garamond"/>
          <w:color w:val="000000" w:themeColor="text1"/>
          <w:sz w:val="22"/>
          <w:szCs w:val="22"/>
        </w:rPr>
        <w:t xml:space="preserve"> gave me </w:t>
      </w:r>
      <w:r w:rsidR="00D21568" w:rsidRPr="00AF2203">
        <w:rPr>
          <w:rFonts w:ascii="Garamond" w:hAnsi="Garamond"/>
          <w:color w:val="000000" w:themeColor="text1"/>
          <w:sz w:val="22"/>
          <w:szCs w:val="22"/>
        </w:rPr>
        <w:t>the idea to invest in it.</w:t>
      </w:r>
      <w:r w:rsidRPr="00AF2203">
        <w:rPr>
          <w:rFonts w:ascii="Garamond" w:hAnsi="Garamond"/>
          <w:color w:val="000000" w:themeColor="text1"/>
          <w:sz w:val="22"/>
          <w:szCs w:val="22"/>
        </w:rPr>
        <w:t>’</w:t>
      </w:r>
    </w:p>
    <w:p w14:paraId="4F806922" w14:textId="0B7552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Quentin said again.</w:t>
      </w:r>
      <w:r w:rsidR="00716CFF">
        <w:rPr>
          <w:rFonts w:ascii="Garamond" w:hAnsi="Garamond"/>
          <w:color w:val="000000" w:themeColor="text1"/>
          <w:sz w:val="22"/>
          <w:szCs w:val="22"/>
        </w:rPr>
        <w:t xml:space="preserve"> ‘Or </w:t>
      </w:r>
      <w:r w:rsidR="00716CFF" w:rsidRPr="00716CFF">
        <w:rPr>
          <w:rFonts w:ascii="Garamond" w:hAnsi="Garamond"/>
          <w:color w:val="000000" w:themeColor="text1"/>
          <w:sz w:val="22"/>
          <w:szCs w:val="22"/>
        </w:rPr>
        <w:t>techne —</w:t>
      </w:r>
      <w:r w:rsidR="00716CFF">
        <w:rPr>
          <w:rFonts w:ascii="Garamond" w:hAnsi="Garamond"/>
          <w:color w:val="000000" w:themeColor="text1"/>
          <w:sz w:val="22"/>
          <w:szCs w:val="22"/>
        </w:rPr>
        <w:t>’</w:t>
      </w:r>
    </w:p>
    <w:p w14:paraId="0C4E1608" w14:textId="1317252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2AAD">
        <w:rPr>
          <w:rFonts w:ascii="Garamond" w:hAnsi="Garamond"/>
          <w:color w:val="000000" w:themeColor="text1"/>
          <w:sz w:val="22"/>
          <w:szCs w:val="22"/>
        </w:rPr>
        <w:t>Miniature f</w:t>
      </w:r>
      <w:r w:rsidR="00BB541B" w:rsidRPr="00AF2203">
        <w:rPr>
          <w:rFonts w:ascii="Garamond" w:hAnsi="Garamond"/>
          <w:color w:val="000000" w:themeColor="text1"/>
          <w:sz w:val="22"/>
          <w:szCs w:val="22"/>
        </w:rPr>
        <w:t>usion reactor</w:t>
      </w:r>
      <w:r w:rsidR="00716CFF">
        <w:rPr>
          <w:rFonts w:ascii="Garamond" w:hAnsi="Garamond"/>
          <w:color w:val="000000" w:themeColor="text1"/>
          <w:sz w:val="22"/>
          <w:szCs w:val="22"/>
        </w:rPr>
        <w:t>,’ interrupted Radwan</w:t>
      </w:r>
      <w:r w:rsidR="00BB54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16CFF">
        <w:rPr>
          <w:rFonts w:ascii="Garamond" w:hAnsi="Garamond"/>
          <w:color w:val="000000" w:themeColor="text1"/>
          <w:sz w:val="22"/>
          <w:szCs w:val="22"/>
        </w:rPr>
        <w:t>‘</w:t>
      </w:r>
      <w:r w:rsidR="00D21568" w:rsidRPr="00AF2203">
        <w:rPr>
          <w:rFonts w:ascii="Garamond" w:hAnsi="Garamond"/>
          <w:color w:val="000000" w:themeColor="text1"/>
          <w:sz w:val="22"/>
          <w:szCs w:val="22"/>
        </w:rPr>
        <w:t>Came to me in a dream</w:t>
      </w:r>
      <w:r w:rsidRPr="00AF2203">
        <w:rPr>
          <w:rFonts w:ascii="Garamond" w:hAnsi="Garamond"/>
          <w:color w:val="000000" w:themeColor="text1"/>
          <w:sz w:val="22"/>
          <w:szCs w:val="22"/>
        </w:rPr>
        <w:t>.’</w:t>
      </w:r>
    </w:p>
    <w:p w14:paraId="2AAFF671" w14:textId="7205CD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716CFF">
        <w:rPr>
          <w:rFonts w:ascii="Garamond" w:hAnsi="Garamond"/>
          <w:color w:val="000000" w:themeColor="text1"/>
          <w:sz w:val="22"/>
          <w:szCs w:val="22"/>
        </w:rPr>
        <w:t>.</w:t>
      </w:r>
      <w:r w:rsidRPr="00AF2203">
        <w:rPr>
          <w:rFonts w:ascii="Garamond" w:hAnsi="Garamond"/>
          <w:color w:val="000000" w:themeColor="text1"/>
          <w:sz w:val="22"/>
          <w:szCs w:val="22"/>
        </w:rPr>
        <w:t>’</w:t>
      </w:r>
    </w:p>
    <w:p w14:paraId="3B8E161B" w14:textId="6DB012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been hanging with those </w:t>
      </w:r>
      <w:r w:rsidR="00E50822" w:rsidRPr="00AF2203">
        <w:rPr>
          <w:rFonts w:ascii="Garamond" w:hAnsi="Garamond"/>
          <w:color w:val="000000" w:themeColor="text1"/>
          <w:sz w:val="22"/>
          <w:szCs w:val="22"/>
        </w:rPr>
        <w:t>weirdos</w:t>
      </w:r>
      <w:r w:rsidRPr="00AF2203">
        <w:rPr>
          <w:rFonts w:ascii="Garamond" w:hAnsi="Garamond"/>
          <w:color w:val="000000" w:themeColor="text1"/>
          <w:sz w:val="22"/>
          <w:szCs w:val="22"/>
        </w:rPr>
        <w:t xml:space="preserve"> at the </w:t>
      </w:r>
      <w:r w:rsidR="003B2ABF">
        <w:rPr>
          <w:rFonts w:ascii="Garamond" w:hAnsi="Garamond"/>
          <w:color w:val="000000" w:themeColor="text1"/>
          <w:sz w:val="22"/>
          <w:szCs w:val="22"/>
        </w:rPr>
        <w:t>gate</w:t>
      </w:r>
      <w:r w:rsidRPr="00AF2203">
        <w:rPr>
          <w:rFonts w:ascii="Garamond" w:hAnsi="Garamond"/>
          <w:color w:val="000000" w:themeColor="text1"/>
          <w:sz w:val="22"/>
          <w:szCs w:val="22"/>
        </w:rPr>
        <w:t>?’</w:t>
      </w:r>
      <w:r w:rsidR="00621963" w:rsidRPr="00AF2203">
        <w:rPr>
          <w:rFonts w:ascii="Garamond" w:hAnsi="Garamond"/>
          <w:color w:val="000000" w:themeColor="text1"/>
          <w:sz w:val="22"/>
          <w:szCs w:val="22"/>
        </w:rPr>
        <w:t xml:space="preserve"> snapped Ragnor.</w:t>
      </w:r>
    </w:p>
    <w:p w14:paraId="54F2E77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 Kiki and Baboo?’</w:t>
      </w:r>
    </w:p>
    <w:p w14:paraId="05A6C263" w14:textId="144042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Who else</w:t>
      </w:r>
      <w:r w:rsidRPr="00AF2203">
        <w:rPr>
          <w:rFonts w:ascii="Garamond" w:hAnsi="Garamond"/>
          <w:color w:val="000000" w:themeColor="text1"/>
          <w:sz w:val="22"/>
          <w:szCs w:val="22"/>
        </w:rPr>
        <w:t xml:space="preserve">?’ </w:t>
      </w:r>
      <w:r w:rsidR="00EA24F0" w:rsidRPr="00AF2203">
        <w:rPr>
          <w:rFonts w:ascii="Garamond" w:hAnsi="Garamond"/>
          <w:color w:val="000000" w:themeColor="text1"/>
          <w:sz w:val="22"/>
          <w:szCs w:val="22"/>
        </w:rPr>
        <w:t>hissed</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0C1D78" w:rsidRPr="00AF2203">
        <w:rPr>
          <w:rFonts w:ascii="Garamond" w:hAnsi="Garamond"/>
          <w:color w:val="000000" w:themeColor="text1"/>
          <w:sz w:val="22"/>
          <w:szCs w:val="22"/>
        </w:rPr>
        <w:t>re</w:t>
      </w:r>
      <w:r w:rsidRPr="00AF2203">
        <w:rPr>
          <w:rFonts w:ascii="Garamond" w:hAnsi="Garamond"/>
          <w:color w:val="000000" w:themeColor="text1"/>
          <w:sz w:val="22"/>
          <w:szCs w:val="22"/>
        </w:rPr>
        <w:t xml:space="preserve">pocketing the </w:t>
      </w:r>
      <w:r w:rsidR="00260FD6" w:rsidRPr="00260FD6">
        <w:rPr>
          <w:rFonts w:ascii="Garamond" w:hAnsi="Garamond"/>
          <w:color w:val="000000" w:themeColor="text1"/>
          <w:sz w:val="22"/>
          <w:szCs w:val="22"/>
        </w:rPr>
        <w:t xml:space="preserve">astrolabe </w:t>
      </w:r>
      <w:r w:rsidRPr="00AF2203">
        <w:rPr>
          <w:rFonts w:ascii="Garamond" w:hAnsi="Garamond"/>
          <w:color w:val="000000" w:themeColor="text1"/>
          <w:sz w:val="22"/>
          <w:szCs w:val="22"/>
        </w:rPr>
        <w:t xml:space="preserve">and </w:t>
      </w:r>
      <w:r w:rsidR="001B11F4" w:rsidRPr="00AF2203">
        <w:rPr>
          <w:rFonts w:ascii="Garamond" w:hAnsi="Garamond"/>
          <w:color w:val="000000" w:themeColor="text1"/>
          <w:sz w:val="22"/>
          <w:szCs w:val="22"/>
        </w:rPr>
        <w:t xml:space="preserve">awkwardly </w:t>
      </w:r>
      <w:r w:rsidRPr="00AF2203">
        <w:rPr>
          <w:rFonts w:ascii="Garamond" w:hAnsi="Garamond"/>
          <w:color w:val="000000" w:themeColor="text1"/>
          <w:sz w:val="22"/>
          <w:szCs w:val="22"/>
        </w:rPr>
        <w:t>rubbing a fluffy arm.</w:t>
      </w:r>
    </w:p>
    <w:p w14:paraId="697BF0A2"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seemed very nice</w:t>
      </w:r>
      <w:r w:rsidR="004A05F4" w:rsidRPr="00AF2203">
        <w:rPr>
          <w:rFonts w:ascii="Garamond" w:hAnsi="Garamond"/>
          <w:color w:val="000000" w:themeColor="text1"/>
          <w:sz w:val="22"/>
          <w:szCs w:val="22"/>
        </w:rPr>
        <w:t xml:space="preserve"> to me</w:t>
      </w:r>
      <w:r w:rsidRPr="00AF2203">
        <w:rPr>
          <w:rFonts w:ascii="Garamond" w:hAnsi="Garamond"/>
          <w:color w:val="000000" w:themeColor="text1"/>
          <w:sz w:val="22"/>
          <w:szCs w:val="22"/>
        </w:rPr>
        <w:t>,’ said Quentin.</w:t>
      </w:r>
    </w:p>
    <w:p w14:paraId="233C871A" w14:textId="3D43FAF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2ABF">
        <w:rPr>
          <w:rFonts w:ascii="Garamond" w:hAnsi="Garamond"/>
          <w:color w:val="000000" w:themeColor="text1"/>
          <w:sz w:val="22"/>
          <w:szCs w:val="22"/>
        </w:rPr>
        <w:t>Gatekeepers</w:t>
      </w:r>
      <w:r w:rsidR="00706B70">
        <w:rPr>
          <w:rFonts w:ascii="Garamond" w:hAnsi="Garamond"/>
          <w:color w:val="000000" w:themeColor="text1"/>
          <w:sz w:val="22"/>
          <w:szCs w:val="22"/>
        </w:rPr>
        <w:t xml:space="preserve"> of manners</w:t>
      </w:r>
      <w:r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1C16AD" w:rsidRPr="00AF2203">
        <w:rPr>
          <w:rFonts w:ascii="Garamond" w:hAnsi="Garamond"/>
          <w:color w:val="000000" w:themeColor="text1"/>
          <w:sz w:val="22"/>
          <w:szCs w:val="22"/>
        </w:rPr>
        <w:t>sequins spilling from a cuff</w:t>
      </w:r>
      <w:r w:rsidR="005D4E50">
        <w:rPr>
          <w:rFonts w:ascii="Garamond" w:hAnsi="Garamond"/>
          <w:color w:val="000000" w:themeColor="text1"/>
          <w:sz w:val="22"/>
          <w:szCs w:val="22"/>
        </w:rPr>
        <w:t xml:space="preserve"> as</w:t>
      </w:r>
      <w:r w:rsidR="00BD235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deep brown eyes </w:t>
      </w:r>
      <w:r w:rsidR="00C7434E">
        <w:rPr>
          <w:rFonts w:ascii="Garamond" w:hAnsi="Garamond"/>
          <w:color w:val="000000" w:themeColor="text1"/>
          <w:sz w:val="22"/>
          <w:szCs w:val="22"/>
        </w:rPr>
        <w:t>lazer</w:t>
      </w:r>
      <w:r w:rsidR="007A27D9">
        <w:rPr>
          <w:rFonts w:ascii="Garamond" w:hAnsi="Garamond"/>
          <w:color w:val="000000" w:themeColor="text1"/>
          <w:sz w:val="22"/>
          <w:szCs w:val="22"/>
        </w:rPr>
        <w:t>ed</w:t>
      </w:r>
      <w:r w:rsidRPr="00AF2203">
        <w:rPr>
          <w:rFonts w:ascii="Garamond" w:hAnsi="Garamond"/>
          <w:color w:val="000000" w:themeColor="text1"/>
          <w:sz w:val="22"/>
          <w:szCs w:val="22"/>
        </w:rPr>
        <w:t xml:space="preserve"> Quentin’s </w:t>
      </w:r>
      <w:r w:rsidR="0087509A">
        <w:rPr>
          <w:rFonts w:ascii="Garamond" w:hAnsi="Garamond"/>
          <w:color w:val="000000" w:themeColor="text1"/>
          <w:sz w:val="22"/>
          <w:szCs w:val="22"/>
        </w:rPr>
        <w:t xml:space="preserve">sallow </w:t>
      </w:r>
      <w:proofErr w:type="spellStart"/>
      <w:r w:rsidRPr="00AF2203">
        <w:rPr>
          <w:rFonts w:ascii="Garamond" w:hAnsi="Garamond"/>
          <w:color w:val="000000" w:themeColor="text1"/>
          <w:sz w:val="22"/>
          <w:szCs w:val="22"/>
        </w:rPr>
        <w:t>moonface</w:t>
      </w:r>
      <w:proofErr w:type="spellEnd"/>
      <w:r w:rsidR="00EC03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‘Philosopher hosts</w:t>
      </w:r>
      <w:r w:rsidR="00A84587">
        <w:rPr>
          <w:rFonts w:ascii="Garamond" w:hAnsi="Garamond"/>
          <w:color w:val="000000" w:themeColor="text1"/>
          <w:sz w:val="22"/>
          <w:szCs w:val="22"/>
        </w:rPr>
        <w:t>.</w:t>
      </w:r>
      <w:r w:rsidRPr="00AF2203">
        <w:rPr>
          <w:rFonts w:ascii="Garamond" w:hAnsi="Garamond"/>
          <w:color w:val="000000" w:themeColor="text1"/>
          <w:sz w:val="22"/>
          <w:szCs w:val="22"/>
        </w:rPr>
        <w:t>’</w:t>
      </w:r>
    </w:p>
    <w:p w14:paraId="6417C783" w14:textId="686AE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76B7">
        <w:rPr>
          <w:rFonts w:ascii="Garamond" w:hAnsi="Garamond"/>
          <w:color w:val="000000" w:themeColor="text1"/>
          <w:sz w:val="22"/>
          <w:szCs w:val="22"/>
        </w:rPr>
        <w:t>Spooky,</w:t>
      </w:r>
      <w:r w:rsidR="004069EB">
        <w:rPr>
          <w:rFonts w:ascii="Garamond" w:hAnsi="Garamond"/>
          <w:color w:val="000000" w:themeColor="text1"/>
          <w:sz w:val="22"/>
          <w:szCs w:val="22"/>
        </w:rPr>
        <w:t xml:space="preserve"> but progressive,</w:t>
      </w:r>
      <w:r w:rsidRPr="00AF2203">
        <w:rPr>
          <w:rFonts w:ascii="Garamond" w:hAnsi="Garamond"/>
          <w:color w:val="000000" w:themeColor="text1"/>
          <w:sz w:val="22"/>
          <w:szCs w:val="22"/>
        </w:rPr>
        <w:t>’</w:t>
      </w:r>
      <w:r w:rsidR="00BE76B7">
        <w:rPr>
          <w:rFonts w:ascii="Garamond" w:hAnsi="Garamond"/>
          <w:color w:val="000000" w:themeColor="text1"/>
          <w:sz w:val="22"/>
          <w:szCs w:val="22"/>
        </w:rPr>
        <w:t xml:space="preserve"> said Quentin</w:t>
      </w:r>
      <w:r w:rsidR="007C7F2E">
        <w:rPr>
          <w:rFonts w:ascii="Garamond" w:hAnsi="Garamond"/>
          <w:color w:val="000000" w:themeColor="text1"/>
          <w:sz w:val="22"/>
          <w:szCs w:val="22"/>
        </w:rPr>
        <w:t xml:space="preserve"> with a diplomatic </w:t>
      </w:r>
      <w:r w:rsidR="004069EB">
        <w:rPr>
          <w:rFonts w:ascii="Garamond" w:hAnsi="Garamond"/>
          <w:color w:val="000000" w:themeColor="text1"/>
          <w:sz w:val="22"/>
          <w:szCs w:val="22"/>
        </w:rPr>
        <w:t>grace</w:t>
      </w:r>
      <w:r w:rsidR="00BE76B7">
        <w:rPr>
          <w:rFonts w:ascii="Garamond" w:hAnsi="Garamond"/>
          <w:color w:val="000000" w:themeColor="text1"/>
          <w:sz w:val="22"/>
          <w:szCs w:val="22"/>
        </w:rPr>
        <w:t>.</w:t>
      </w:r>
    </w:p>
    <w:p w14:paraId="7F4DC8F9" w14:textId="1DC1201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‘Technology</w:t>
      </w:r>
      <w:r w:rsidR="0023283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w:t>
      </w:r>
      <w:r w:rsidR="00A84587">
        <w:rPr>
          <w:rFonts w:ascii="Garamond" w:hAnsi="Garamond"/>
          <w:color w:val="000000" w:themeColor="text1"/>
          <w:sz w:val="22"/>
          <w:szCs w:val="22"/>
        </w:rPr>
        <w:t xml:space="preserve"> </w:t>
      </w:r>
      <w:r w:rsidR="003D2AAB" w:rsidRPr="00AF2203">
        <w:rPr>
          <w:rFonts w:ascii="Garamond" w:hAnsi="Garamond"/>
          <w:color w:val="000000" w:themeColor="text1"/>
          <w:sz w:val="22"/>
          <w:szCs w:val="22"/>
        </w:rPr>
        <w:t>cho</w:t>
      </w:r>
      <w:r w:rsidR="00A84587">
        <w:rPr>
          <w:rFonts w:ascii="Garamond" w:hAnsi="Garamond"/>
          <w:color w:val="000000" w:themeColor="text1"/>
          <w:sz w:val="22"/>
          <w:szCs w:val="22"/>
        </w:rPr>
        <w:t>o</w:t>
      </w:r>
      <w:r w:rsidR="003D2A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make of i</w:t>
      </w:r>
      <w:r w:rsidR="00A84587">
        <w:rPr>
          <w:rFonts w:ascii="Garamond" w:hAnsi="Garamond"/>
          <w:color w:val="000000" w:themeColor="text1"/>
          <w:sz w:val="22"/>
          <w:szCs w:val="22"/>
        </w:rPr>
        <w:t>t</w:t>
      </w:r>
      <w:r w:rsidRPr="00AF2203">
        <w:rPr>
          <w:rFonts w:ascii="Garamond" w:hAnsi="Garamond"/>
          <w:color w:val="000000" w:themeColor="text1"/>
          <w:sz w:val="22"/>
          <w:szCs w:val="22"/>
        </w:rPr>
        <w:t>?’</w:t>
      </w:r>
    </w:p>
    <w:p w14:paraId="6623F73C" w14:textId="024DC4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7D00" w:rsidRPr="00AF2203">
        <w:rPr>
          <w:rFonts w:ascii="Garamond" w:hAnsi="Garamond"/>
          <w:color w:val="000000" w:themeColor="text1"/>
          <w:sz w:val="22"/>
          <w:szCs w:val="22"/>
        </w:rPr>
        <w:t>M</w:t>
      </w:r>
      <w:r w:rsidRPr="00AF2203">
        <w:rPr>
          <w:rFonts w:ascii="Garamond" w:hAnsi="Garamond"/>
          <w:color w:val="000000" w:themeColor="text1"/>
          <w:sz w:val="22"/>
          <w:szCs w:val="22"/>
        </w:rPr>
        <w:t>eans to an end?’</w:t>
      </w:r>
      <w:r w:rsidRPr="00AF2203">
        <w:rPr>
          <w:rStyle w:val="FootnoteReference"/>
          <w:rFonts w:ascii="Garamond" w:hAnsi="Garamond"/>
          <w:color w:val="000000" w:themeColor="text1"/>
          <w:sz w:val="22"/>
          <w:szCs w:val="22"/>
        </w:rPr>
        <w:footnoteReference w:id="140"/>
      </w:r>
    </w:p>
    <w:p w14:paraId="178AA842" w14:textId="5468A97F" w:rsidR="00C75C6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25C9E" w:rsidRPr="00AF2203">
        <w:rPr>
          <w:rFonts w:ascii="Garamond" w:hAnsi="Garamond"/>
          <w:i/>
          <w:iCs/>
          <w:color w:val="000000" w:themeColor="text1"/>
          <w:sz w:val="22"/>
          <w:szCs w:val="22"/>
        </w:rPr>
        <w:t>Means to an end</w:t>
      </w:r>
      <w:r w:rsidR="003148F6" w:rsidRPr="00AF2203">
        <w:rPr>
          <w:rFonts w:ascii="Garamond" w:hAnsi="Garamond"/>
          <w:i/>
          <w:iCs/>
          <w:color w:val="000000" w:themeColor="text1"/>
          <w:sz w:val="22"/>
          <w:szCs w:val="22"/>
        </w:rPr>
        <w:t>,</w:t>
      </w:r>
      <w:r w:rsidR="003148F6" w:rsidRPr="00AF2203">
        <w:rPr>
          <w:rFonts w:ascii="Garamond" w:hAnsi="Garamond"/>
          <w:color w:val="000000" w:themeColor="text1"/>
          <w:sz w:val="22"/>
          <w:szCs w:val="22"/>
        </w:rPr>
        <w:t xml:space="preserve">’ </w:t>
      </w:r>
      <w:r w:rsidR="001B11F4" w:rsidRPr="00AF2203">
        <w:rPr>
          <w:rFonts w:ascii="Garamond" w:hAnsi="Garamond"/>
          <w:color w:val="000000" w:themeColor="text1"/>
          <w:sz w:val="22"/>
          <w:szCs w:val="22"/>
        </w:rPr>
        <w:t>muttered</w:t>
      </w:r>
      <w:r w:rsidR="003148F6"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9C718C" w:rsidRPr="00AF2203">
        <w:rPr>
          <w:rFonts w:ascii="Garamond" w:hAnsi="Garamond"/>
          <w:color w:val="000000" w:themeColor="text1"/>
          <w:sz w:val="22"/>
          <w:szCs w:val="22"/>
        </w:rPr>
        <w:t>.</w:t>
      </w:r>
      <w:r w:rsidR="00C75C64" w:rsidRPr="00AF2203">
        <w:rPr>
          <w:rFonts w:ascii="Garamond" w:hAnsi="Garamond"/>
          <w:color w:val="000000" w:themeColor="text1"/>
          <w:sz w:val="22"/>
          <w:szCs w:val="22"/>
        </w:rPr>
        <w:t xml:space="preserve"> Quentin </w:t>
      </w:r>
      <w:r w:rsidR="000F6BB4" w:rsidRPr="00AF2203">
        <w:rPr>
          <w:rFonts w:ascii="Garamond" w:hAnsi="Garamond"/>
          <w:color w:val="000000" w:themeColor="text1"/>
          <w:sz w:val="22"/>
          <w:szCs w:val="22"/>
        </w:rPr>
        <w:t>could not</w:t>
      </w:r>
      <w:r w:rsidR="00C75C64" w:rsidRPr="00AF2203">
        <w:rPr>
          <w:rFonts w:ascii="Garamond" w:hAnsi="Garamond"/>
          <w:color w:val="000000" w:themeColor="text1"/>
          <w:sz w:val="22"/>
          <w:szCs w:val="22"/>
        </w:rPr>
        <w:t xml:space="preserve"> </w:t>
      </w:r>
      <w:r w:rsidR="000C5611" w:rsidRPr="00AF2203">
        <w:rPr>
          <w:rFonts w:ascii="Garamond" w:hAnsi="Garamond"/>
          <w:color w:val="000000" w:themeColor="text1"/>
          <w:sz w:val="22"/>
          <w:szCs w:val="22"/>
        </w:rPr>
        <w:t>tell</w:t>
      </w:r>
      <w:r w:rsidR="00C75C64" w:rsidRPr="00AF2203">
        <w:rPr>
          <w:rFonts w:ascii="Garamond" w:hAnsi="Garamond"/>
          <w:color w:val="000000" w:themeColor="text1"/>
          <w:sz w:val="22"/>
          <w:szCs w:val="22"/>
        </w:rPr>
        <w:t xml:space="preserve"> if he was condoning</w:t>
      </w:r>
      <w:r w:rsidR="00DB7D30">
        <w:rPr>
          <w:rFonts w:ascii="Garamond" w:hAnsi="Garamond"/>
          <w:color w:val="000000" w:themeColor="text1"/>
          <w:sz w:val="22"/>
          <w:szCs w:val="22"/>
        </w:rPr>
        <w:t xml:space="preserve">, sarcastically </w:t>
      </w:r>
      <w:r w:rsidR="00C75C64" w:rsidRPr="00AF2203">
        <w:rPr>
          <w:rFonts w:ascii="Garamond" w:hAnsi="Garamond"/>
          <w:color w:val="000000" w:themeColor="text1"/>
          <w:sz w:val="22"/>
          <w:szCs w:val="22"/>
        </w:rPr>
        <w:t>contradicting</w:t>
      </w:r>
      <w:r w:rsidR="00DB7D30">
        <w:rPr>
          <w:rFonts w:ascii="Garamond" w:hAnsi="Garamond"/>
          <w:color w:val="000000" w:themeColor="text1"/>
          <w:sz w:val="22"/>
          <w:szCs w:val="22"/>
        </w:rPr>
        <w:t>,</w:t>
      </w:r>
      <w:r w:rsidR="00C75C64" w:rsidRPr="00AF2203">
        <w:rPr>
          <w:rFonts w:ascii="Garamond" w:hAnsi="Garamond"/>
          <w:color w:val="000000" w:themeColor="text1"/>
          <w:sz w:val="22"/>
          <w:szCs w:val="22"/>
        </w:rPr>
        <w:t xml:space="preserve"> or just absently repeating </w:t>
      </w:r>
      <w:r w:rsidR="006A15D5">
        <w:rPr>
          <w:rFonts w:ascii="Garamond" w:hAnsi="Garamond"/>
          <w:color w:val="000000" w:themeColor="text1"/>
          <w:sz w:val="22"/>
          <w:szCs w:val="22"/>
        </w:rPr>
        <w:t>his</w:t>
      </w:r>
      <w:r w:rsidR="00C75C64" w:rsidRPr="00AF2203">
        <w:rPr>
          <w:rFonts w:ascii="Garamond" w:hAnsi="Garamond"/>
          <w:color w:val="000000" w:themeColor="text1"/>
          <w:sz w:val="22"/>
          <w:szCs w:val="22"/>
        </w:rPr>
        <w:t xml:space="preserve"> words.</w:t>
      </w:r>
    </w:p>
    <w:p w14:paraId="0CD09F87" w14:textId="1491265F" w:rsidR="00BE3C44" w:rsidRPr="00AF2203" w:rsidRDefault="00C75C6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You got any good </w:t>
      </w:r>
      <w:r w:rsidR="00260FD6">
        <w:rPr>
          <w:rFonts w:ascii="Garamond" w:hAnsi="Garamond"/>
          <w:color w:val="000000" w:themeColor="text1"/>
          <w:sz w:val="22"/>
          <w:szCs w:val="22"/>
        </w:rPr>
        <w:t xml:space="preserve">Honzing </w:t>
      </w:r>
      <w:r w:rsidR="00BE3C44" w:rsidRPr="00AF2203">
        <w:rPr>
          <w:rFonts w:ascii="Garamond" w:hAnsi="Garamond"/>
          <w:color w:val="000000" w:themeColor="text1"/>
          <w:sz w:val="22"/>
          <w:szCs w:val="22"/>
        </w:rPr>
        <w:t>swag?’</w:t>
      </w:r>
      <w:r w:rsidRPr="00AF2203">
        <w:rPr>
          <w:rFonts w:ascii="Garamond" w:hAnsi="Garamond"/>
          <w:color w:val="000000" w:themeColor="text1"/>
          <w:sz w:val="22"/>
          <w:szCs w:val="22"/>
        </w:rPr>
        <w:t xml:space="preserve"> Ragnor said.</w:t>
      </w:r>
    </w:p>
    <w:p w14:paraId="3A84B2A5" w14:textId="727E95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Desiderata</w:t>
      </w:r>
      <w:r w:rsidRPr="00AF2203">
        <w:rPr>
          <w:rFonts w:ascii="Garamond" w:hAnsi="Garamond"/>
          <w:color w:val="000000" w:themeColor="text1"/>
          <w:sz w:val="22"/>
          <w:szCs w:val="22"/>
        </w:rPr>
        <w:t xml:space="preserve">? Yes. They sent me this funny moustache. Twiddles itself when you </w:t>
      </w:r>
      <w:r w:rsidR="00324B7D"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FC62B0D" w14:textId="5B2C0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d’you think it’s </w:t>
      </w:r>
      <w:r w:rsidR="0078468A" w:rsidRPr="00AF2203">
        <w:rPr>
          <w:rFonts w:ascii="Garamond" w:hAnsi="Garamond"/>
          <w:color w:val="000000" w:themeColor="text1"/>
          <w:sz w:val="22"/>
          <w:szCs w:val="22"/>
        </w:rPr>
        <w:t>righteous</w:t>
      </w:r>
      <w:r w:rsidRPr="00AF2203">
        <w:rPr>
          <w:rFonts w:ascii="Garamond" w:hAnsi="Garamond"/>
          <w:color w:val="000000" w:themeColor="text1"/>
          <w:sz w:val="22"/>
          <w:szCs w:val="22"/>
        </w:rPr>
        <w:t>?’</w:t>
      </w:r>
      <w:r w:rsidR="00324B7D" w:rsidRPr="00AF2203">
        <w:rPr>
          <w:rFonts w:ascii="Garamond" w:hAnsi="Garamond"/>
          <w:color w:val="000000" w:themeColor="text1"/>
          <w:sz w:val="22"/>
          <w:szCs w:val="22"/>
        </w:rPr>
        <w:t xml:space="preserve"> interrupted Ragnor.</w:t>
      </w:r>
    </w:p>
    <w:p w14:paraId="406E53A9" w14:textId="3273AC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468A" w:rsidRPr="00AF2203">
        <w:rPr>
          <w:rFonts w:ascii="Garamond" w:hAnsi="Garamond"/>
          <w:i/>
          <w:iCs/>
          <w:color w:val="000000" w:themeColor="text1"/>
          <w:sz w:val="22"/>
          <w:szCs w:val="22"/>
        </w:rPr>
        <w:t>Righteous</w:t>
      </w:r>
      <w:r w:rsidR="0078468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moustache?’</w:t>
      </w:r>
    </w:p>
    <w:p w14:paraId="638C4E3D" w14:textId="28CB5B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w:t>
      </w:r>
      <w:r w:rsidR="00B7359F" w:rsidRPr="00AF2203">
        <w:rPr>
          <w:rFonts w:ascii="Garamond" w:hAnsi="Garamond"/>
          <w:color w:val="000000" w:themeColor="text1"/>
          <w:sz w:val="22"/>
          <w:szCs w:val="22"/>
        </w:rPr>
        <w:t xml:space="preserve"> You think it’s ethical, </w:t>
      </w:r>
      <w:r w:rsidR="007843AE" w:rsidRPr="00AF2203">
        <w:rPr>
          <w:rFonts w:ascii="Garamond" w:hAnsi="Garamond"/>
          <w:color w:val="000000" w:themeColor="text1"/>
          <w:sz w:val="22"/>
          <w:szCs w:val="22"/>
        </w:rPr>
        <w:t>towing</w:t>
      </w:r>
      <w:r w:rsidR="00B7359F" w:rsidRPr="00AF2203">
        <w:rPr>
          <w:rFonts w:ascii="Garamond" w:hAnsi="Garamond"/>
          <w:color w:val="000000" w:themeColor="text1"/>
          <w:sz w:val="22"/>
          <w:szCs w:val="22"/>
        </w:rPr>
        <w:t xml:space="preserve"> </w:t>
      </w:r>
      <w:r w:rsidR="00F515C1" w:rsidRPr="00AF2203">
        <w:rPr>
          <w:rFonts w:ascii="Garamond" w:hAnsi="Garamond"/>
          <w:color w:val="000000" w:themeColor="text1"/>
          <w:sz w:val="22"/>
          <w:szCs w:val="22"/>
        </w:rPr>
        <w:t>the</w:t>
      </w:r>
      <w:r w:rsidR="00B7359F" w:rsidRPr="00AF2203">
        <w:rPr>
          <w:rFonts w:ascii="Garamond" w:hAnsi="Garamond"/>
          <w:color w:val="000000" w:themeColor="text1"/>
          <w:sz w:val="22"/>
          <w:szCs w:val="22"/>
        </w:rPr>
        <w:t xml:space="preserve"> Federal</w:t>
      </w:r>
      <w:r w:rsidR="00F02DC2">
        <w:rPr>
          <w:rFonts w:ascii="Garamond" w:hAnsi="Garamond"/>
          <w:color w:val="000000" w:themeColor="text1"/>
          <w:sz w:val="22"/>
          <w:szCs w:val="22"/>
        </w:rPr>
        <w:t xml:space="preserve"> </w:t>
      </w:r>
      <w:r w:rsidR="00B7359F" w:rsidRPr="00AF2203">
        <w:rPr>
          <w:rFonts w:ascii="Garamond" w:hAnsi="Garamond"/>
          <w:color w:val="000000" w:themeColor="text1"/>
          <w:sz w:val="22"/>
          <w:szCs w:val="22"/>
        </w:rPr>
        <w:t>line</w:t>
      </w:r>
      <w:r w:rsidR="007843AE" w:rsidRPr="00AF2203">
        <w:rPr>
          <w:rFonts w:ascii="Garamond" w:hAnsi="Garamond"/>
          <w:color w:val="000000" w:themeColor="text1"/>
          <w:sz w:val="22"/>
          <w:szCs w:val="22"/>
        </w:rPr>
        <w:t>?</w:t>
      </w:r>
      <w:r w:rsidR="00B7359F" w:rsidRPr="00AF2203">
        <w:rPr>
          <w:rFonts w:ascii="Garamond" w:hAnsi="Garamond"/>
          <w:color w:val="000000" w:themeColor="text1"/>
          <w:sz w:val="22"/>
          <w:szCs w:val="22"/>
        </w:rPr>
        <w:t xml:space="preserve"> Or even moral, </w:t>
      </w:r>
      <w:r w:rsidR="00947474">
        <w:rPr>
          <w:rFonts w:ascii="Garamond" w:hAnsi="Garamond"/>
          <w:color w:val="000000" w:themeColor="text1"/>
          <w:sz w:val="22"/>
          <w:szCs w:val="22"/>
        </w:rPr>
        <w:t>coherent to</w:t>
      </w:r>
      <w:r w:rsidR="00B7359F" w:rsidRPr="00AF2203">
        <w:rPr>
          <w:rFonts w:ascii="Garamond" w:hAnsi="Garamond"/>
          <w:color w:val="000000" w:themeColor="text1"/>
          <w:sz w:val="22"/>
          <w:szCs w:val="22"/>
        </w:rPr>
        <w:t xml:space="preserve"> </w:t>
      </w:r>
      <w:r w:rsidR="0006729D" w:rsidRPr="00AF2203">
        <w:rPr>
          <w:rFonts w:ascii="Garamond" w:hAnsi="Garamond"/>
          <w:color w:val="000000" w:themeColor="text1"/>
          <w:sz w:val="22"/>
          <w:szCs w:val="22"/>
        </w:rPr>
        <w:t xml:space="preserve">your </w:t>
      </w:r>
      <w:r w:rsidR="00B438E5">
        <w:rPr>
          <w:rFonts w:ascii="Garamond" w:hAnsi="Garamond"/>
          <w:color w:val="000000" w:themeColor="text1"/>
          <w:sz w:val="22"/>
          <w:szCs w:val="22"/>
        </w:rPr>
        <w:t>techno-</w:t>
      </w:r>
      <w:r w:rsidR="004C6CBC" w:rsidRPr="004C6CBC">
        <w:rPr>
          <w:rFonts w:ascii="Garamond" w:hAnsi="Garamond"/>
          <w:color w:val="000000" w:themeColor="text1"/>
          <w:sz w:val="22"/>
          <w:szCs w:val="22"/>
        </w:rPr>
        <w:t xml:space="preserve">accelerationist </w:t>
      </w:r>
      <w:r w:rsidR="0006729D" w:rsidRPr="00AF2203">
        <w:rPr>
          <w:rFonts w:ascii="Garamond" w:hAnsi="Garamond"/>
          <w:color w:val="000000" w:themeColor="text1"/>
          <w:sz w:val="22"/>
          <w:szCs w:val="22"/>
        </w:rPr>
        <w:t>beliefs</w:t>
      </w:r>
      <w:r w:rsidR="00B7359F"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18A25DD1" w14:textId="21C2BA8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E115B" w:rsidRPr="00AF2203">
        <w:rPr>
          <w:rFonts w:ascii="Garamond" w:hAnsi="Garamond"/>
          <w:color w:val="000000" w:themeColor="text1"/>
          <w:sz w:val="22"/>
          <w:szCs w:val="22"/>
        </w:rPr>
        <w:t>H</w:t>
      </w:r>
      <w:r w:rsidRPr="00AF2203">
        <w:rPr>
          <w:rFonts w:ascii="Garamond" w:hAnsi="Garamond"/>
          <w:color w:val="000000" w:themeColor="text1"/>
          <w:sz w:val="22"/>
          <w:szCs w:val="22"/>
        </w:rPr>
        <w:t>ard to say really</w:t>
      </w:r>
      <w:r w:rsidR="00616BC7" w:rsidRPr="00AF2203">
        <w:rPr>
          <w:rFonts w:ascii="Garamond" w:hAnsi="Garamond"/>
          <w:color w:val="000000" w:themeColor="text1"/>
          <w:sz w:val="22"/>
          <w:szCs w:val="22"/>
        </w:rPr>
        <w:t>,’ said Quentin. ‘</w:t>
      </w:r>
      <w:r w:rsidRPr="00AF2203">
        <w:rPr>
          <w:rFonts w:ascii="Garamond" w:hAnsi="Garamond"/>
          <w:color w:val="000000" w:themeColor="text1"/>
          <w:sz w:val="22"/>
          <w:szCs w:val="22"/>
        </w:rPr>
        <w:t>I suppose it’s silly but—’</w:t>
      </w:r>
    </w:p>
    <w:p w14:paraId="27F5E4BB"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w:t>
      </w:r>
    </w:p>
    <w:p w14:paraId="1F54B08E" w14:textId="087F77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929CE">
        <w:rPr>
          <w:rFonts w:ascii="Garamond" w:hAnsi="Garamond"/>
          <w:color w:val="000000" w:themeColor="text1"/>
          <w:sz w:val="22"/>
          <w:szCs w:val="22"/>
        </w:rPr>
        <w:t>T</w:t>
      </w:r>
      <w:r w:rsidRPr="00AF2203">
        <w:rPr>
          <w:rFonts w:ascii="Garamond" w:hAnsi="Garamond"/>
          <w:color w:val="000000" w:themeColor="text1"/>
          <w:sz w:val="22"/>
          <w:szCs w:val="22"/>
        </w:rPr>
        <w:t>hings are changing so fast.’</w:t>
      </w:r>
    </w:p>
    <w:p w14:paraId="0F05EA2A" w14:textId="4F58AC81" w:rsidR="009E78A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55" w:rsidRPr="00AF2203">
        <w:rPr>
          <w:rFonts w:ascii="Garamond" w:hAnsi="Garamond"/>
          <w:color w:val="000000" w:themeColor="text1"/>
          <w:sz w:val="22"/>
          <w:szCs w:val="22"/>
        </w:rPr>
        <w:t>Change. That’s the way technology sees it too.</w:t>
      </w:r>
      <w:r w:rsidR="00616BC7" w:rsidRPr="00AF2203">
        <w:rPr>
          <w:rFonts w:ascii="Garamond" w:hAnsi="Garamond"/>
          <w:color w:val="000000" w:themeColor="text1"/>
          <w:sz w:val="22"/>
          <w:szCs w:val="22"/>
        </w:rPr>
        <w:t xml:space="preserve"> It’s all </w:t>
      </w:r>
      <w:r w:rsidR="00616BC7" w:rsidRPr="00AF2203">
        <w:rPr>
          <w:rFonts w:ascii="Garamond" w:hAnsi="Garamond"/>
          <w:i/>
          <w:iCs/>
          <w:color w:val="000000" w:themeColor="text1"/>
          <w:sz w:val="22"/>
          <w:szCs w:val="22"/>
        </w:rPr>
        <w:t>process</w:t>
      </w:r>
      <w:r w:rsidR="00616BC7" w:rsidRPr="00AF2203">
        <w:rPr>
          <w:rFonts w:ascii="Garamond" w:hAnsi="Garamond"/>
          <w:color w:val="000000" w:themeColor="text1"/>
          <w:sz w:val="22"/>
          <w:szCs w:val="22"/>
        </w:rPr>
        <w:t>.</w:t>
      </w:r>
      <w:r w:rsidR="003B7155" w:rsidRPr="00AF2203">
        <w:rPr>
          <w:rFonts w:ascii="Garamond" w:hAnsi="Garamond"/>
          <w:color w:val="000000" w:themeColor="text1"/>
          <w:sz w:val="22"/>
          <w:szCs w:val="22"/>
        </w:rPr>
        <w:t xml:space="preserve"> </w:t>
      </w:r>
      <w:r w:rsidR="00BE76B7">
        <w:rPr>
          <w:rFonts w:ascii="Garamond" w:hAnsi="Garamond"/>
          <w:color w:val="000000" w:themeColor="text1"/>
          <w:sz w:val="22"/>
          <w:szCs w:val="22"/>
        </w:rPr>
        <w:t>W</w:t>
      </w:r>
      <w:r w:rsidR="003B7155" w:rsidRPr="00AF2203">
        <w:rPr>
          <w:rFonts w:ascii="Garamond" w:hAnsi="Garamond"/>
          <w:color w:val="000000" w:themeColor="text1"/>
          <w:sz w:val="22"/>
          <w:szCs w:val="22"/>
        </w:rPr>
        <w:t>e need</w:t>
      </w:r>
      <w:r w:rsidRPr="00AF2203">
        <w:rPr>
          <w:rFonts w:ascii="Garamond" w:hAnsi="Garamond"/>
          <w:color w:val="000000" w:themeColor="text1"/>
          <w:sz w:val="22"/>
          <w:szCs w:val="22"/>
        </w:rPr>
        <w:t xml:space="preserve"> more friction.</w:t>
      </w:r>
      <w:r w:rsidR="003B7155"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 xml:space="preserve">It’s a </w:t>
      </w:r>
      <w:r w:rsidR="00F129E9" w:rsidRPr="00AF2203">
        <w:rPr>
          <w:rFonts w:ascii="Garamond" w:hAnsi="Garamond"/>
          <w:color w:val="000000" w:themeColor="text1"/>
          <w:sz w:val="22"/>
          <w:szCs w:val="22"/>
        </w:rPr>
        <w:t>question</w:t>
      </w:r>
      <w:r w:rsidR="009E78AE" w:rsidRPr="00AF2203">
        <w:rPr>
          <w:rFonts w:ascii="Garamond" w:hAnsi="Garamond"/>
          <w:color w:val="000000" w:themeColor="text1"/>
          <w:sz w:val="22"/>
          <w:szCs w:val="22"/>
        </w:rPr>
        <w:t xml:space="preserve"> of enframing.’</w:t>
      </w:r>
    </w:p>
    <w:p w14:paraId="70F51809" w14:textId="1DB78641"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Enframing</w:t>
      </w:r>
      <w:r w:rsidRPr="00AF2203">
        <w:rPr>
          <w:rFonts w:ascii="Garamond" w:hAnsi="Garamond"/>
          <w:color w:val="000000" w:themeColor="text1"/>
          <w:sz w:val="22"/>
          <w:szCs w:val="22"/>
        </w:rPr>
        <w:t>?’</w:t>
      </w:r>
      <w:r w:rsidR="00F778A3" w:rsidRPr="00AF2203">
        <w:rPr>
          <w:rFonts w:ascii="Garamond" w:hAnsi="Garamond"/>
          <w:color w:val="000000" w:themeColor="text1"/>
          <w:sz w:val="22"/>
          <w:szCs w:val="22"/>
        </w:rPr>
        <w:t xml:space="preserve"> repeated Quentin, </w:t>
      </w:r>
      <w:r w:rsidR="00496B91">
        <w:rPr>
          <w:rFonts w:ascii="Garamond" w:hAnsi="Garamond"/>
          <w:color w:val="000000" w:themeColor="text1"/>
          <w:sz w:val="22"/>
          <w:szCs w:val="22"/>
        </w:rPr>
        <w:t>activating</w:t>
      </w:r>
      <w:r w:rsidR="00F778A3" w:rsidRPr="00AF2203">
        <w:rPr>
          <w:rFonts w:ascii="Garamond" w:hAnsi="Garamond"/>
          <w:color w:val="000000" w:themeColor="text1"/>
          <w:sz w:val="22"/>
          <w:szCs w:val="22"/>
        </w:rPr>
        <w:t xml:space="preserve"> his RM set to help</w:t>
      </w:r>
      <w:r w:rsidR="003C78A4" w:rsidRPr="00AF2203">
        <w:rPr>
          <w:rFonts w:ascii="Garamond" w:hAnsi="Garamond"/>
          <w:color w:val="000000" w:themeColor="text1"/>
          <w:sz w:val="22"/>
          <w:szCs w:val="22"/>
        </w:rPr>
        <w:t xml:space="preserve"> </w:t>
      </w:r>
      <w:r w:rsidR="00C75C64" w:rsidRPr="00AF2203">
        <w:rPr>
          <w:rFonts w:ascii="Garamond" w:hAnsi="Garamond"/>
          <w:color w:val="000000" w:themeColor="text1"/>
          <w:sz w:val="22"/>
          <w:szCs w:val="22"/>
        </w:rPr>
        <w:t>interpret whatever Ragnor was talking about</w:t>
      </w:r>
      <w:r w:rsidR="00F778A3" w:rsidRPr="00AF2203">
        <w:rPr>
          <w:rFonts w:ascii="Garamond" w:hAnsi="Garamond"/>
          <w:color w:val="000000" w:themeColor="text1"/>
          <w:sz w:val="22"/>
          <w:szCs w:val="22"/>
        </w:rPr>
        <w:t>.</w:t>
      </w:r>
    </w:p>
    <w:p w14:paraId="05A7F5C1" w14:textId="09BA52D9" w:rsidR="009E78AE" w:rsidRPr="00AF2203" w:rsidRDefault="009551F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w:t>
      </w:r>
      <w:r w:rsidR="003B7155" w:rsidRPr="00AF2203">
        <w:rPr>
          <w:rFonts w:ascii="Garamond" w:hAnsi="Garamond"/>
          <w:color w:val="000000" w:themeColor="text1"/>
          <w:sz w:val="22"/>
          <w:szCs w:val="22"/>
        </w:rPr>
        <w:t>T</w:t>
      </w:r>
      <w:r w:rsidR="009E78AE" w:rsidRPr="00AF2203">
        <w:rPr>
          <w:rFonts w:ascii="Garamond" w:hAnsi="Garamond"/>
          <w:color w:val="000000" w:themeColor="text1"/>
          <w:sz w:val="22"/>
          <w:szCs w:val="22"/>
        </w:rPr>
        <w:t>he gathering together of that setting-upon which challenges us forth</w:t>
      </w:r>
      <w:r w:rsidR="00B82F58"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to reveal the real</w:t>
      </w:r>
      <w:r w:rsidR="00D42B79" w:rsidRPr="00AF2203">
        <w:rPr>
          <w:rFonts w:ascii="Garamond" w:hAnsi="Garamond"/>
          <w:color w:val="000000" w:themeColor="text1"/>
          <w:sz w:val="22"/>
          <w:szCs w:val="22"/>
        </w:rPr>
        <w:t>,</w:t>
      </w:r>
      <w:r w:rsidR="009E78AE" w:rsidRPr="00AF2203">
        <w:rPr>
          <w:rFonts w:ascii="Garamond" w:hAnsi="Garamond"/>
          <w:color w:val="000000" w:themeColor="text1"/>
          <w:sz w:val="22"/>
          <w:szCs w:val="22"/>
        </w:rPr>
        <w:t>’</w:t>
      </w:r>
      <w:r w:rsidR="00C11020" w:rsidRPr="00AF2203">
        <w:rPr>
          <w:rFonts w:ascii="Garamond" w:hAnsi="Garamond"/>
          <w:color w:val="000000" w:themeColor="text1"/>
          <w:sz w:val="22"/>
          <w:szCs w:val="22"/>
        </w:rPr>
        <w:t xml:space="preserve"> intoned Ragnor</w:t>
      </w:r>
      <w:r w:rsidR="00947474">
        <w:rPr>
          <w:rFonts w:ascii="Garamond" w:hAnsi="Garamond"/>
          <w:color w:val="000000" w:themeColor="text1"/>
          <w:sz w:val="22"/>
          <w:szCs w:val="22"/>
        </w:rPr>
        <w:t xml:space="preserve">, looking up </w:t>
      </w:r>
      <w:r w:rsidR="00D63B24">
        <w:rPr>
          <w:rFonts w:ascii="Garamond" w:hAnsi="Garamond"/>
          <w:color w:val="000000" w:themeColor="text1"/>
          <w:sz w:val="22"/>
          <w:szCs w:val="22"/>
        </w:rPr>
        <w:t xml:space="preserve">and </w:t>
      </w:r>
      <w:r w:rsidR="00947474">
        <w:rPr>
          <w:rFonts w:ascii="Garamond" w:hAnsi="Garamond"/>
          <w:color w:val="000000" w:themeColor="text1"/>
          <w:sz w:val="22"/>
          <w:szCs w:val="22"/>
        </w:rPr>
        <w:t>into the blazing sun</w:t>
      </w:r>
      <w:r w:rsidR="00C11020" w:rsidRPr="00AF2203">
        <w:rPr>
          <w:rFonts w:ascii="Garamond" w:hAnsi="Garamond"/>
          <w:color w:val="000000" w:themeColor="text1"/>
          <w:sz w:val="22"/>
          <w:szCs w:val="22"/>
        </w:rPr>
        <w:t>.</w:t>
      </w:r>
      <w:r w:rsidR="00D42B79" w:rsidRPr="00AF2203">
        <w:rPr>
          <w:rStyle w:val="FootnoteReference"/>
          <w:rFonts w:ascii="Garamond" w:hAnsi="Garamond"/>
          <w:color w:val="000000" w:themeColor="text1"/>
          <w:sz w:val="22"/>
          <w:szCs w:val="22"/>
        </w:rPr>
        <w:t xml:space="preserve"> </w:t>
      </w:r>
    </w:p>
    <w:p w14:paraId="178B908F" w14:textId="37A758C9"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‘Technology?’ </w:t>
      </w:r>
      <w:r w:rsidR="00F778A3" w:rsidRPr="00AF2203">
        <w:rPr>
          <w:rFonts w:ascii="Garamond" w:hAnsi="Garamond"/>
          <w:color w:val="000000" w:themeColor="text1"/>
          <w:sz w:val="22"/>
          <w:szCs w:val="22"/>
        </w:rPr>
        <w:t xml:space="preserve">repeated Quentin, </w:t>
      </w:r>
      <w:r w:rsidR="001742A7">
        <w:rPr>
          <w:rFonts w:ascii="Garamond" w:hAnsi="Garamond"/>
          <w:color w:val="000000" w:themeColor="text1"/>
          <w:sz w:val="22"/>
          <w:szCs w:val="22"/>
        </w:rPr>
        <w:t>hearing</w:t>
      </w:r>
      <w:r w:rsidR="00F778A3" w:rsidRPr="00AF2203">
        <w:rPr>
          <w:rFonts w:ascii="Garamond" w:hAnsi="Garamond"/>
          <w:color w:val="000000" w:themeColor="text1"/>
          <w:sz w:val="22"/>
          <w:szCs w:val="22"/>
        </w:rPr>
        <w:t xml:space="preserve"> a </w:t>
      </w:r>
      <w:r w:rsidR="00673840" w:rsidRPr="00AF2203">
        <w:rPr>
          <w:rFonts w:ascii="Garamond" w:hAnsi="Garamond"/>
          <w:color w:val="000000" w:themeColor="text1"/>
          <w:sz w:val="22"/>
          <w:szCs w:val="22"/>
        </w:rPr>
        <w:t>sound</w:t>
      </w:r>
      <w:r w:rsidR="00F778A3" w:rsidRPr="00AF2203">
        <w:rPr>
          <w:rFonts w:ascii="Garamond" w:hAnsi="Garamond"/>
          <w:color w:val="000000" w:themeColor="text1"/>
          <w:sz w:val="22"/>
          <w:szCs w:val="22"/>
        </w:rPr>
        <w:t xml:space="preserve"> signifying </w:t>
      </w:r>
      <w:r w:rsidR="006366D2">
        <w:rPr>
          <w:rFonts w:ascii="Garamond" w:hAnsi="Garamond"/>
          <w:color w:val="000000" w:themeColor="text1"/>
          <w:sz w:val="22"/>
          <w:szCs w:val="22"/>
        </w:rPr>
        <w:t>his new reality modulator had activated</w:t>
      </w:r>
      <w:r w:rsidR="00F778A3" w:rsidRPr="00AF2203">
        <w:rPr>
          <w:rFonts w:ascii="Garamond" w:hAnsi="Garamond"/>
          <w:color w:val="000000" w:themeColor="text1"/>
          <w:sz w:val="22"/>
          <w:szCs w:val="22"/>
        </w:rPr>
        <w:t>.</w:t>
      </w:r>
    </w:p>
    <w:p w14:paraId="60356E34" w14:textId="63302562" w:rsidR="009E78AE" w:rsidRPr="00AF2203" w:rsidRDefault="009E78AE"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433D">
        <w:rPr>
          <w:rFonts w:ascii="Garamond" w:hAnsi="Garamond"/>
          <w:color w:val="000000" w:themeColor="text1"/>
          <w:sz w:val="22"/>
          <w:szCs w:val="22"/>
        </w:rPr>
        <w:t>W</w:t>
      </w:r>
      <w:r w:rsidRPr="00AF2203">
        <w:rPr>
          <w:rFonts w:ascii="Garamond" w:hAnsi="Garamond"/>
          <w:color w:val="000000" w:themeColor="text1"/>
          <w:sz w:val="22"/>
          <w:szCs w:val="22"/>
        </w:rPr>
        <w:t>hat I’m talking about is nothing technological.’</w:t>
      </w:r>
    </w:p>
    <w:p w14:paraId="7CD199D4" w14:textId="71B396E1"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hear</w:t>
      </w:r>
      <w:r w:rsidR="00B82F58"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5A105E" w:rsidRPr="00AF2203">
        <w:rPr>
          <w:rFonts w:ascii="Garamond" w:hAnsi="Garamond"/>
          <w:color w:val="000000" w:themeColor="text1"/>
          <w:sz w:val="22"/>
          <w:szCs w:val="22"/>
        </w:rPr>
        <w:t>his</w:t>
      </w:r>
      <w:r w:rsidR="009E78AE" w:rsidRPr="00AF2203">
        <w:rPr>
          <w:rFonts w:ascii="Garamond" w:hAnsi="Garamond"/>
          <w:color w:val="000000" w:themeColor="text1"/>
          <w:sz w:val="22"/>
          <w:szCs w:val="22"/>
        </w:rPr>
        <w:t xml:space="preserve"> voice </w:t>
      </w:r>
      <w:r w:rsidRPr="00AF2203">
        <w:rPr>
          <w:rFonts w:ascii="Garamond" w:hAnsi="Garamond"/>
          <w:color w:val="000000" w:themeColor="text1"/>
          <w:sz w:val="22"/>
          <w:szCs w:val="22"/>
        </w:rPr>
        <w:t>say</w:t>
      </w:r>
      <w:r w:rsidR="009E78AE" w:rsidRPr="00AF2203">
        <w:rPr>
          <w:rFonts w:ascii="Garamond" w:hAnsi="Garamond"/>
          <w:color w:val="000000" w:themeColor="text1"/>
          <w:sz w:val="22"/>
          <w:szCs w:val="22"/>
        </w:rPr>
        <w:t>:</w:t>
      </w:r>
    </w:p>
    <w:p w14:paraId="10074B29" w14:textId="64B8F3E2" w:rsidR="009E78AE" w:rsidRPr="00AF2203" w:rsidRDefault="009E78AE" w:rsidP="009E78AE">
      <w:pPr>
        <w:ind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 xml:space="preserve">Ask </w:t>
      </w:r>
      <w:r w:rsidR="00BC502A" w:rsidRPr="00AF2203">
        <w:rPr>
          <w:rFonts w:ascii="Courier New" w:hAnsi="Courier New" w:cs="Courier New"/>
          <w:color w:val="000000" w:themeColor="text1"/>
          <w:sz w:val="20"/>
          <w:szCs w:val="20"/>
        </w:rPr>
        <w:t>Ragnor</w:t>
      </w:r>
      <w:r w:rsidRPr="00AF2203">
        <w:rPr>
          <w:rFonts w:ascii="Courier New" w:hAnsi="Courier New" w:cs="Courier New"/>
          <w:color w:val="000000" w:themeColor="text1"/>
          <w:sz w:val="20"/>
          <w:szCs w:val="20"/>
        </w:rPr>
        <w:t xml:space="preserve"> what </w:t>
      </w:r>
      <w:r w:rsidR="00F778A3" w:rsidRPr="00AF2203">
        <w:rPr>
          <w:rFonts w:ascii="Courier New" w:hAnsi="Courier New" w:cs="Courier New"/>
          <w:color w:val="000000" w:themeColor="text1"/>
          <w:sz w:val="20"/>
          <w:szCs w:val="20"/>
        </w:rPr>
        <w:t>he is talking about.</w:t>
      </w:r>
    </w:p>
    <w:p w14:paraId="02DB222A" w14:textId="7B424F1A"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Can you put that another way</w:t>
      </w:r>
      <w:r w:rsidRPr="00AF2203">
        <w:rPr>
          <w:rFonts w:ascii="Garamond" w:hAnsi="Garamond"/>
          <w:color w:val="000000" w:themeColor="text1"/>
          <w:sz w:val="22"/>
          <w:szCs w:val="22"/>
        </w:rPr>
        <w:t xml:space="preserve">?’ </w:t>
      </w:r>
      <w:r w:rsidR="009D45EB"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5CE539B0" w14:textId="75BBB557" w:rsidR="00371A5B" w:rsidRPr="00AF2203" w:rsidRDefault="00F778A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 xml:space="preserve">Sure. </w:t>
      </w:r>
      <w:r w:rsidRPr="00AF2203">
        <w:rPr>
          <w:rFonts w:ascii="Garamond" w:hAnsi="Garamond"/>
          <w:color w:val="000000" w:themeColor="text1"/>
          <w:sz w:val="22"/>
          <w:szCs w:val="22"/>
        </w:rPr>
        <w:t xml:space="preserve">I’m saying </w:t>
      </w:r>
      <w:r w:rsidR="00F25896" w:rsidRPr="00AF2203">
        <w:rPr>
          <w:rFonts w:ascii="Garamond" w:hAnsi="Garamond"/>
          <w:color w:val="000000" w:themeColor="text1"/>
          <w:sz w:val="22"/>
          <w:szCs w:val="22"/>
        </w:rPr>
        <w:t>a few things</w:t>
      </w:r>
      <w:r w:rsidR="001742A7">
        <w:rPr>
          <w:rFonts w:ascii="Garamond" w:hAnsi="Garamond"/>
          <w:color w:val="000000" w:themeColor="text1"/>
          <w:sz w:val="22"/>
          <w:szCs w:val="22"/>
        </w:rPr>
        <w:t>. F</w:t>
      </w:r>
      <w:r w:rsidR="00371A5B" w:rsidRPr="00AF2203">
        <w:rPr>
          <w:rFonts w:ascii="Garamond" w:hAnsi="Garamond"/>
          <w:color w:val="000000" w:themeColor="text1"/>
          <w:sz w:val="22"/>
          <w:szCs w:val="22"/>
        </w:rPr>
        <w:t>irst, that</w:t>
      </w:r>
      <w:r w:rsidR="00F25896" w:rsidRPr="00AF2203">
        <w:rPr>
          <w:rFonts w:ascii="Garamond" w:hAnsi="Garamond"/>
          <w:color w:val="000000" w:themeColor="text1"/>
          <w:sz w:val="22"/>
          <w:szCs w:val="22"/>
        </w:rPr>
        <w:t xml:space="preserve"> it’s impossible to be </w:t>
      </w:r>
      <w:r w:rsidR="00F25896" w:rsidRPr="00AF2203">
        <w:rPr>
          <w:rFonts w:ascii="Garamond" w:hAnsi="Garamond"/>
          <w:i/>
          <w:iCs/>
          <w:color w:val="000000" w:themeColor="text1"/>
          <w:sz w:val="22"/>
          <w:szCs w:val="22"/>
        </w:rPr>
        <w:t>authentic</w:t>
      </w:r>
      <w:r w:rsidR="00371A5B" w:rsidRPr="00AF2203">
        <w:rPr>
          <w:rFonts w:ascii="Garamond" w:hAnsi="Garamond"/>
          <w:color w:val="000000" w:themeColor="text1"/>
          <w:sz w:val="22"/>
          <w:szCs w:val="22"/>
        </w:rPr>
        <w:t>.</w:t>
      </w:r>
      <w:r w:rsidR="00657120">
        <w:rPr>
          <w:rFonts w:ascii="Garamond" w:hAnsi="Garamond"/>
          <w:color w:val="000000" w:themeColor="text1"/>
          <w:sz w:val="22"/>
          <w:szCs w:val="22"/>
        </w:rPr>
        <w:t xml:space="preserve"> </w:t>
      </w:r>
      <w:r w:rsidR="00371A5B" w:rsidRPr="00AF2203">
        <w:rPr>
          <w:rFonts w:ascii="Garamond" w:hAnsi="Garamond"/>
          <w:color w:val="000000" w:themeColor="text1"/>
          <w:sz w:val="22"/>
          <w:szCs w:val="22"/>
        </w:rPr>
        <w:t>Enframing is part of what we are</w:t>
      </w:r>
      <w:r w:rsidR="00002BB2">
        <w:rPr>
          <w:rFonts w:ascii="Garamond" w:hAnsi="Garamond"/>
          <w:color w:val="000000" w:themeColor="text1"/>
          <w:sz w:val="22"/>
          <w:szCs w:val="22"/>
        </w:rPr>
        <w:t>,</w:t>
      </w:r>
      <w:r w:rsidR="00371A5B" w:rsidRPr="00AF2203">
        <w:rPr>
          <w:rFonts w:ascii="Garamond" w:hAnsi="Garamond"/>
          <w:color w:val="000000" w:themeColor="text1"/>
          <w:sz w:val="22"/>
          <w:szCs w:val="22"/>
        </w:rPr>
        <w:t xml:space="preserve"> we </w:t>
      </w:r>
      <w:r w:rsidR="00371A5B" w:rsidRPr="00CE347C">
        <w:rPr>
          <w:rFonts w:ascii="Garamond" w:hAnsi="Garamond"/>
          <w:i/>
          <w:iCs/>
          <w:color w:val="000000" w:themeColor="text1"/>
          <w:sz w:val="22"/>
          <w:szCs w:val="22"/>
        </w:rPr>
        <w:t>can’t</w:t>
      </w:r>
      <w:r w:rsidR="00371A5B" w:rsidRPr="00AF2203">
        <w:rPr>
          <w:rFonts w:ascii="Garamond" w:hAnsi="Garamond"/>
          <w:color w:val="000000" w:themeColor="text1"/>
          <w:sz w:val="22"/>
          <w:szCs w:val="22"/>
        </w:rPr>
        <w:t xml:space="preserve"> see the world as it is</w:t>
      </w:r>
      <w:r w:rsidR="00DA76E3" w:rsidRPr="00AF2203">
        <w:rPr>
          <w:rFonts w:ascii="Garamond" w:hAnsi="Garamond"/>
          <w:color w:val="000000" w:themeColor="text1"/>
          <w:sz w:val="22"/>
          <w:szCs w:val="22"/>
        </w:rPr>
        <w:t xml:space="preserve">. </w:t>
      </w:r>
      <w:r w:rsidR="00FB6254" w:rsidRPr="00AF2203">
        <w:rPr>
          <w:rFonts w:ascii="Garamond" w:hAnsi="Garamond"/>
          <w:color w:val="000000" w:themeColor="text1"/>
          <w:sz w:val="22"/>
          <w:szCs w:val="22"/>
        </w:rPr>
        <w:t xml:space="preserve">This </w:t>
      </w:r>
      <w:r w:rsidR="003A3893" w:rsidRPr="00AF2203">
        <w:rPr>
          <w:rFonts w:ascii="Garamond" w:hAnsi="Garamond"/>
          <w:color w:val="000000" w:themeColor="text1"/>
          <w:sz w:val="22"/>
          <w:szCs w:val="22"/>
        </w:rPr>
        <w:t>maintains our in</w:t>
      </w:r>
      <w:r w:rsidR="00FB6254" w:rsidRPr="00AF2203">
        <w:rPr>
          <w:rFonts w:ascii="Garamond" w:hAnsi="Garamond"/>
          <w:color w:val="000000" w:themeColor="text1"/>
          <w:sz w:val="22"/>
          <w:szCs w:val="22"/>
        </w:rPr>
        <w:t>authentic</w:t>
      </w:r>
      <w:r w:rsidR="00D3385D" w:rsidRPr="00AF2203">
        <w:rPr>
          <w:rFonts w:ascii="Garamond" w:hAnsi="Garamond"/>
          <w:color w:val="000000" w:themeColor="text1"/>
          <w:sz w:val="22"/>
          <w:szCs w:val="22"/>
        </w:rPr>
        <w:t xml:space="preserve"> </w:t>
      </w:r>
      <w:r w:rsidR="003A3893" w:rsidRPr="00AF2203">
        <w:rPr>
          <w:rFonts w:ascii="Garamond" w:hAnsi="Garamond"/>
          <w:color w:val="000000" w:themeColor="text1"/>
          <w:sz w:val="22"/>
          <w:szCs w:val="22"/>
        </w:rPr>
        <w:t xml:space="preserve">outlook </w:t>
      </w:r>
      <w:r w:rsidR="00D3385D" w:rsidRPr="00AF2203">
        <w:rPr>
          <w:rFonts w:ascii="Garamond" w:hAnsi="Garamond"/>
          <w:color w:val="000000" w:themeColor="text1"/>
          <w:sz w:val="22"/>
          <w:szCs w:val="22"/>
        </w:rPr>
        <w:t xml:space="preserve">and therefore </w:t>
      </w:r>
      <w:r w:rsidR="00D9294F" w:rsidRPr="00AF2203">
        <w:rPr>
          <w:rFonts w:ascii="Garamond" w:hAnsi="Garamond"/>
          <w:color w:val="000000" w:themeColor="text1"/>
          <w:sz w:val="22"/>
          <w:szCs w:val="22"/>
        </w:rPr>
        <w:t>prevents</w:t>
      </w:r>
      <w:r w:rsidR="00AB4F23" w:rsidRPr="00AF2203">
        <w:rPr>
          <w:rFonts w:ascii="Garamond" w:hAnsi="Garamond"/>
          <w:color w:val="000000" w:themeColor="text1"/>
          <w:sz w:val="22"/>
          <w:szCs w:val="22"/>
        </w:rPr>
        <w:t xml:space="preserve"> </w:t>
      </w:r>
      <w:r w:rsidR="00D9294F" w:rsidRPr="00AF2203">
        <w:rPr>
          <w:rFonts w:ascii="Garamond" w:hAnsi="Garamond"/>
          <w:color w:val="000000" w:themeColor="text1"/>
          <w:sz w:val="22"/>
          <w:szCs w:val="22"/>
        </w:rPr>
        <w:t>our</w:t>
      </w:r>
      <w:r w:rsidR="00AB4F23" w:rsidRPr="00AF2203">
        <w:rPr>
          <w:rFonts w:ascii="Garamond" w:hAnsi="Garamond"/>
          <w:color w:val="000000" w:themeColor="text1"/>
          <w:sz w:val="22"/>
          <w:szCs w:val="22"/>
        </w:rPr>
        <w:t xml:space="preserve"> </w:t>
      </w:r>
      <w:r w:rsidR="00FB6254" w:rsidRPr="00AF2203">
        <w:rPr>
          <w:rFonts w:ascii="Garamond" w:hAnsi="Garamond"/>
          <w:i/>
          <w:iCs/>
          <w:color w:val="000000" w:themeColor="text1"/>
          <w:sz w:val="22"/>
          <w:szCs w:val="22"/>
        </w:rPr>
        <w:t>actualizing</w:t>
      </w:r>
      <w:r w:rsidR="00FB6254" w:rsidRPr="00AF2203">
        <w:rPr>
          <w:rFonts w:ascii="Garamond" w:hAnsi="Garamond"/>
          <w:color w:val="000000" w:themeColor="text1"/>
          <w:sz w:val="22"/>
          <w:szCs w:val="22"/>
        </w:rPr>
        <w:t xml:space="preserve">. Our process of </w:t>
      </w:r>
      <w:r w:rsidR="00FB6254" w:rsidRPr="00AF2203">
        <w:rPr>
          <w:rFonts w:ascii="Garamond" w:hAnsi="Garamond"/>
          <w:i/>
          <w:iCs/>
          <w:color w:val="000000" w:themeColor="text1"/>
          <w:sz w:val="22"/>
          <w:szCs w:val="22"/>
        </w:rPr>
        <w:t>being</w:t>
      </w:r>
      <w:r w:rsidR="00FB6254" w:rsidRPr="00AF2203">
        <w:rPr>
          <w:rFonts w:ascii="Garamond" w:hAnsi="Garamond"/>
          <w:color w:val="000000" w:themeColor="text1"/>
          <w:sz w:val="22"/>
          <w:szCs w:val="22"/>
        </w:rPr>
        <w:t xml:space="preserve"> </w:t>
      </w:r>
      <w:r w:rsidR="008A0A3F" w:rsidRPr="00AF2203">
        <w:rPr>
          <w:rFonts w:ascii="Garamond" w:hAnsi="Garamond"/>
          <w:color w:val="000000" w:themeColor="text1"/>
          <w:sz w:val="22"/>
          <w:szCs w:val="22"/>
        </w:rPr>
        <w:t>is</w:t>
      </w:r>
      <w:r w:rsidR="00FB6254" w:rsidRPr="00AF2203">
        <w:rPr>
          <w:rFonts w:ascii="Garamond" w:hAnsi="Garamond"/>
          <w:color w:val="000000" w:themeColor="text1"/>
          <w:sz w:val="22"/>
          <w:szCs w:val="22"/>
        </w:rPr>
        <w:t xml:space="preserve"> modulated by technology.</w:t>
      </w:r>
      <w:r w:rsidR="00371A5B" w:rsidRPr="00AF2203">
        <w:rPr>
          <w:rFonts w:ascii="Garamond" w:hAnsi="Garamond"/>
          <w:color w:val="000000" w:themeColor="text1"/>
          <w:sz w:val="22"/>
          <w:szCs w:val="22"/>
        </w:rPr>
        <w:t>’</w:t>
      </w:r>
    </w:p>
    <w:p w14:paraId="60E2FAEA" w14:textId="08911E76" w:rsidR="00696378" w:rsidRPr="00AF2203" w:rsidRDefault="0069637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nodded his head as he listened to </w:t>
      </w:r>
      <w:r w:rsidR="009141BB" w:rsidRPr="00AF2203">
        <w:rPr>
          <w:rFonts w:ascii="Garamond" w:hAnsi="Garamond"/>
          <w:color w:val="000000" w:themeColor="text1"/>
          <w:sz w:val="22"/>
          <w:szCs w:val="22"/>
        </w:rPr>
        <w:t>his voice</w:t>
      </w:r>
      <w:r w:rsidRPr="00AF2203">
        <w:rPr>
          <w:rFonts w:ascii="Garamond" w:hAnsi="Garamond"/>
          <w:color w:val="000000" w:themeColor="text1"/>
          <w:sz w:val="22"/>
          <w:szCs w:val="22"/>
        </w:rPr>
        <w:t xml:space="preserve"> explain what </w:t>
      </w:r>
      <w:r w:rsidR="004B6564" w:rsidRPr="00AF2203">
        <w:rPr>
          <w:rFonts w:ascii="Garamond" w:hAnsi="Garamond"/>
          <w:color w:val="000000" w:themeColor="text1"/>
          <w:sz w:val="22"/>
          <w:szCs w:val="22"/>
        </w:rPr>
        <w:t>Ragnor had said</w:t>
      </w:r>
      <w:r w:rsidRPr="00AF2203">
        <w:rPr>
          <w:rFonts w:ascii="Garamond" w:hAnsi="Garamond"/>
          <w:color w:val="000000" w:themeColor="text1"/>
          <w:sz w:val="22"/>
          <w:szCs w:val="22"/>
        </w:rPr>
        <w:t>:</w:t>
      </w:r>
    </w:p>
    <w:p w14:paraId="7EC0C503" w14:textId="5EC5D24B" w:rsidR="00696378" w:rsidRPr="00AF2203" w:rsidRDefault="00BC502A" w:rsidP="00196ED5">
      <w:pPr>
        <w:ind w:left="284"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Ragnor</w:t>
      </w:r>
      <w:r w:rsidR="00696378" w:rsidRPr="00AF2203">
        <w:rPr>
          <w:rFonts w:ascii="Courier New" w:hAnsi="Courier New" w:cs="Courier New"/>
          <w:color w:val="000000" w:themeColor="text1"/>
          <w:sz w:val="20"/>
          <w:szCs w:val="20"/>
        </w:rPr>
        <w:t xml:space="preserve"> is suggesting that the way we see the world is affected by technology. He calls this enframing.</w:t>
      </w:r>
      <w:r w:rsidR="002E24F4" w:rsidRPr="00AF2203">
        <w:rPr>
          <w:rFonts w:ascii="Courier New" w:hAnsi="Courier New" w:cs="Courier New"/>
          <w:color w:val="000000" w:themeColor="text1"/>
          <w:sz w:val="20"/>
          <w:szCs w:val="20"/>
        </w:rPr>
        <w:t xml:space="preserve"> He says that since the </w:t>
      </w:r>
      <w:r w:rsidR="00F8666D" w:rsidRPr="00AF2203">
        <w:rPr>
          <w:rFonts w:ascii="Courier New" w:hAnsi="Courier New" w:cs="Courier New"/>
          <w:color w:val="000000" w:themeColor="text1"/>
          <w:sz w:val="20"/>
          <w:szCs w:val="20"/>
        </w:rPr>
        <w:t xml:space="preserve">true nature of the </w:t>
      </w:r>
      <w:r w:rsidR="002E24F4" w:rsidRPr="00AF2203">
        <w:rPr>
          <w:rFonts w:ascii="Courier New" w:hAnsi="Courier New" w:cs="Courier New"/>
          <w:color w:val="000000" w:themeColor="text1"/>
          <w:sz w:val="20"/>
          <w:szCs w:val="20"/>
        </w:rPr>
        <w:t xml:space="preserve">world </w:t>
      </w:r>
      <w:r w:rsidR="00F8666D" w:rsidRPr="00AF2203">
        <w:rPr>
          <w:rFonts w:ascii="Courier New" w:hAnsi="Courier New" w:cs="Courier New"/>
          <w:color w:val="000000" w:themeColor="text1"/>
          <w:sz w:val="20"/>
          <w:szCs w:val="20"/>
        </w:rPr>
        <w:t>is mediated by consciousness</w:t>
      </w:r>
      <w:r w:rsidR="002E24F4" w:rsidRPr="00AF2203">
        <w:rPr>
          <w:rFonts w:ascii="Courier New" w:hAnsi="Courier New" w:cs="Courier New"/>
          <w:color w:val="000000" w:themeColor="text1"/>
          <w:sz w:val="20"/>
          <w:szCs w:val="20"/>
        </w:rPr>
        <w:t xml:space="preserve"> then we are inherently inauthentic and this </w:t>
      </w:r>
      <w:r w:rsidR="00843B36" w:rsidRPr="00AF2203">
        <w:rPr>
          <w:rFonts w:ascii="Courier New" w:hAnsi="Courier New" w:cs="Courier New"/>
          <w:color w:val="000000" w:themeColor="text1"/>
          <w:sz w:val="20"/>
          <w:szCs w:val="20"/>
        </w:rPr>
        <w:t>prevents</w:t>
      </w:r>
      <w:r w:rsidR="006179CC" w:rsidRPr="00AF2203">
        <w:rPr>
          <w:rFonts w:ascii="Courier New" w:hAnsi="Courier New" w:cs="Courier New"/>
          <w:color w:val="000000" w:themeColor="text1"/>
          <w:sz w:val="20"/>
          <w:szCs w:val="20"/>
        </w:rPr>
        <w:t xml:space="preserve"> us reaching our full potential</w:t>
      </w:r>
      <w:r w:rsidR="002E24F4" w:rsidRPr="00AF2203">
        <w:rPr>
          <w:rFonts w:ascii="Courier New" w:hAnsi="Courier New" w:cs="Courier New"/>
          <w:color w:val="000000" w:themeColor="text1"/>
          <w:sz w:val="20"/>
          <w:szCs w:val="20"/>
        </w:rPr>
        <w:t>.</w:t>
      </w:r>
    </w:p>
    <w:p w14:paraId="1DD679D0" w14:textId="51EF3BC2" w:rsidR="00BE3C44" w:rsidRPr="00AF2203" w:rsidRDefault="00610D5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6ED5">
        <w:rPr>
          <w:rFonts w:ascii="Garamond" w:hAnsi="Garamond"/>
          <w:color w:val="000000" w:themeColor="text1"/>
          <w:sz w:val="22"/>
          <w:szCs w:val="22"/>
        </w:rPr>
        <w:t>T</w:t>
      </w:r>
      <w:r w:rsidR="001E07AC" w:rsidRPr="00AF2203">
        <w:rPr>
          <w:rFonts w:ascii="Garamond" w:hAnsi="Garamond"/>
          <w:color w:val="000000" w:themeColor="text1"/>
          <w:sz w:val="22"/>
          <w:szCs w:val="22"/>
        </w:rPr>
        <w:t>echnology can aid in revealing the world as it is</w:t>
      </w:r>
      <w:r w:rsidR="00196ED5">
        <w:rPr>
          <w:rFonts w:ascii="Garamond" w:hAnsi="Garamond"/>
          <w:color w:val="000000" w:themeColor="text1"/>
          <w:sz w:val="22"/>
          <w:szCs w:val="22"/>
        </w:rPr>
        <w:t>,’ said Ragnor.</w:t>
      </w:r>
      <w:r w:rsidR="001E07AC" w:rsidRPr="00AF2203">
        <w:rPr>
          <w:rFonts w:ascii="Garamond" w:hAnsi="Garamond"/>
          <w:color w:val="000000" w:themeColor="text1"/>
          <w:sz w:val="22"/>
          <w:szCs w:val="22"/>
        </w:rPr>
        <w:t xml:space="preserve"> </w:t>
      </w:r>
      <w:r w:rsidR="00196ED5">
        <w:rPr>
          <w:rFonts w:ascii="Garamond" w:hAnsi="Garamond"/>
          <w:color w:val="000000" w:themeColor="text1"/>
          <w:sz w:val="22"/>
          <w:szCs w:val="22"/>
        </w:rPr>
        <w:t>‘</w:t>
      </w:r>
      <w:r w:rsidR="001E07AC" w:rsidRPr="00AF2203">
        <w:rPr>
          <w:rFonts w:ascii="Garamond" w:hAnsi="Garamond"/>
          <w:color w:val="000000" w:themeColor="text1"/>
          <w:sz w:val="22"/>
          <w:szCs w:val="22"/>
        </w:rPr>
        <w:t xml:space="preserve">It can account for our cultural and </w:t>
      </w:r>
      <w:r w:rsidR="003A39C0">
        <w:rPr>
          <w:rFonts w:ascii="Garamond" w:hAnsi="Garamond"/>
          <w:color w:val="000000" w:themeColor="text1"/>
          <w:sz w:val="22"/>
          <w:szCs w:val="22"/>
        </w:rPr>
        <w:t>personal</w:t>
      </w:r>
      <w:r w:rsidR="001E07AC" w:rsidRPr="00AF2203">
        <w:rPr>
          <w:rFonts w:ascii="Garamond" w:hAnsi="Garamond"/>
          <w:color w:val="000000" w:themeColor="text1"/>
          <w:sz w:val="22"/>
          <w:szCs w:val="22"/>
        </w:rPr>
        <w:t xml:space="preserve"> enframing process</w:t>
      </w:r>
      <w:r w:rsidR="00432C0D" w:rsidRPr="00AF2203">
        <w:rPr>
          <w:rFonts w:ascii="Garamond" w:hAnsi="Garamond"/>
          <w:color w:val="000000" w:themeColor="text1"/>
          <w:sz w:val="22"/>
          <w:szCs w:val="22"/>
        </w:rPr>
        <w:t>es</w:t>
      </w:r>
      <w:r w:rsidR="00BE3C44" w:rsidRPr="00AF2203">
        <w:rPr>
          <w:rFonts w:ascii="Garamond" w:hAnsi="Garamond"/>
          <w:color w:val="000000" w:themeColor="text1"/>
          <w:sz w:val="22"/>
          <w:szCs w:val="22"/>
        </w:rPr>
        <w:t>.’</w:t>
      </w:r>
    </w:p>
    <w:p w14:paraId="68466CCC" w14:textId="06730CC4" w:rsidR="00F97320" w:rsidRPr="00AF2203" w:rsidRDefault="00BE3C44"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approached a flat pasture of grass on which </w:t>
      </w:r>
      <w:r w:rsidR="00FA629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yellow machine with two large interlocking metal discs </w:t>
      </w:r>
      <w:r w:rsidR="00773255"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w:t>
      </w:r>
      <w:r w:rsidR="0045319F" w:rsidRPr="00AF2203">
        <w:rPr>
          <w:rFonts w:ascii="Garamond" w:hAnsi="Garamond"/>
          <w:color w:val="000000" w:themeColor="text1"/>
          <w:sz w:val="22"/>
          <w:szCs w:val="22"/>
        </w:rPr>
        <w:t>ploughed</w:t>
      </w:r>
      <w:r w:rsidRPr="00AF2203">
        <w:rPr>
          <w:rFonts w:ascii="Garamond" w:hAnsi="Garamond"/>
          <w:color w:val="000000" w:themeColor="text1"/>
          <w:sz w:val="22"/>
          <w:szCs w:val="22"/>
        </w:rPr>
        <w:t xml:space="preserve"> </w:t>
      </w:r>
      <w:r w:rsidR="00773255" w:rsidRPr="00AF2203">
        <w:rPr>
          <w:rFonts w:ascii="Garamond" w:hAnsi="Garamond"/>
          <w:color w:val="000000" w:themeColor="text1"/>
          <w:sz w:val="22"/>
          <w:szCs w:val="22"/>
        </w:rPr>
        <w:t>five</w:t>
      </w:r>
      <w:r w:rsidRPr="00AF2203">
        <w:rPr>
          <w:rFonts w:ascii="Garamond" w:hAnsi="Garamond"/>
          <w:color w:val="000000" w:themeColor="text1"/>
          <w:sz w:val="22"/>
          <w:szCs w:val="22"/>
        </w:rPr>
        <w:t xml:space="preserve"> </w:t>
      </w:r>
      <w:r w:rsidR="002F66D0" w:rsidRPr="00AF2203">
        <w:rPr>
          <w:rFonts w:ascii="Garamond" w:hAnsi="Garamond"/>
          <w:color w:val="000000" w:themeColor="text1"/>
          <w:sz w:val="22"/>
          <w:szCs w:val="22"/>
        </w:rPr>
        <w:t>deep furrows</w:t>
      </w:r>
      <w:r w:rsidR="00A31EDD" w:rsidRPr="00AF2203">
        <w:rPr>
          <w:rFonts w:ascii="Garamond" w:hAnsi="Garamond"/>
          <w:color w:val="000000" w:themeColor="text1"/>
          <w:sz w:val="22"/>
          <w:szCs w:val="22"/>
        </w:rPr>
        <w:t xml:space="preserve">. </w:t>
      </w:r>
      <w:r w:rsidR="00F97320" w:rsidRPr="00AF2203">
        <w:rPr>
          <w:rFonts w:ascii="Garamond" w:hAnsi="Garamond"/>
          <w:color w:val="000000" w:themeColor="text1"/>
          <w:sz w:val="22"/>
          <w:szCs w:val="22"/>
        </w:rPr>
        <w:t xml:space="preserve">In one of the trenches a mud-sleeked couple were </w:t>
      </w:r>
      <w:r w:rsidR="00D431BE" w:rsidRPr="00AF2203">
        <w:rPr>
          <w:rFonts w:ascii="Garamond" w:hAnsi="Garamond"/>
          <w:color w:val="000000" w:themeColor="text1"/>
          <w:sz w:val="22"/>
          <w:szCs w:val="22"/>
        </w:rPr>
        <w:t>writhing</w:t>
      </w:r>
      <w:r w:rsidR="00F97320" w:rsidRPr="00AF2203">
        <w:rPr>
          <w:rFonts w:ascii="Garamond" w:hAnsi="Garamond"/>
          <w:color w:val="000000" w:themeColor="text1"/>
          <w:sz w:val="22"/>
          <w:szCs w:val="22"/>
        </w:rPr>
        <w:t xml:space="preserve"> together.</w:t>
      </w:r>
      <w:r w:rsidR="00FB296B" w:rsidRPr="00AF2203">
        <w:rPr>
          <w:rFonts w:ascii="Garamond" w:hAnsi="Garamond"/>
          <w:color w:val="000000" w:themeColor="text1"/>
          <w:sz w:val="22"/>
          <w:szCs w:val="22"/>
        </w:rPr>
        <w:t xml:space="preserve"> Two young children holding hands looked down </w:t>
      </w:r>
      <w:r w:rsidR="00631711" w:rsidRPr="00AF2203">
        <w:rPr>
          <w:rFonts w:ascii="Garamond" w:hAnsi="Garamond"/>
          <w:color w:val="000000" w:themeColor="text1"/>
          <w:sz w:val="22"/>
          <w:szCs w:val="22"/>
        </w:rPr>
        <w:t>upon</w:t>
      </w:r>
      <w:r w:rsidR="00FB296B" w:rsidRPr="00AF2203">
        <w:rPr>
          <w:rFonts w:ascii="Garamond" w:hAnsi="Garamond"/>
          <w:color w:val="000000" w:themeColor="text1"/>
          <w:sz w:val="22"/>
          <w:szCs w:val="22"/>
        </w:rPr>
        <w:t xml:space="preserve"> them.</w:t>
      </w:r>
    </w:p>
    <w:p w14:paraId="7FBF355D" w14:textId="20B5143C" w:rsidR="00F97320" w:rsidRPr="00AF2203" w:rsidRDefault="00F97320"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80718F" w:rsidRPr="0080718F">
        <w:rPr>
          <w:rFonts w:ascii="Garamond" w:hAnsi="Garamond"/>
          <w:color w:val="000000" w:themeColor="text1"/>
          <w:sz w:val="22"/>
          <w:szCs w:val="22"/>
        </w:rPr>
        <w:t>Amphictyons</w:t>
      </w:r>
      <w:proofErr w:type="spellEnd"/>
      <w:r w:rsidR="0080718F" w:rsidRPr="0080718F">
        <w:rPr>
          <w:rFonts w:ascii="Garamond" w:hAnsi="Garamond"/>
          <w:color w:val="000000" w:themeColor="text1"/>
          <w:sz w:val="22"/>
          <w:szCs w:val="22"/>
        </w:rPr>
        <w:t xml:space="preserve"> </w:t>
      </w:r>
      <w:r w:rsidR="0080718F">
        <w:rPr>
          <w:rFonts w:ascii="Garamond" w:hAnsi="Garamond"/>
          <w:color w:val="000000" w:themeColor="text1"/>
          <w:sz w:val="22"/>
          <w:szCs w:val="22"/>
        </w:rPr>
        <w:t>in t</w:t>
      </w:r>
      <w:r w:rsidRPr="00AF2203">
        <w:rPr>
          <w:rFonts w:ascii="Garamond" w:hAnsi="Garamond"/>
          <w:color w:val="000000" w:themeColor="text1"/>
          <w:sz w:val="22"/>
          <w:szCs w:val="22"/>
        </w:rPr>
        <w:t>he promiscuous pastures</w:t>
      </w:r>
      <w:r w:rsidR="00525863" w:rsidRPr="00AF2203">
        <w:rPr>
          <w:rFonts w:ascii="Garamond" w:hAnsi="Garamond"/>
          <w:color w:val="000000" w:themeColor="text1"/>
          <w:sz w:val="22"/>
          <w:szCs w:val="22"/>
        </w:rPr>
        <w:t>,</w:t>
      </w:r>
      <w:r w:rsidRPr="00AF2203">
        <w:rPr>
          <w:rFonts w:ascii="Garamond" w:hAnsi="Garamond"/>
          <w:color w:val="000000" w:themeColor="text1"/>
          <w:sz w:val="22"/>
          <w:szCs w:val="22"/>
        </w:rPr>
        <w:t>’ said Ragnor</w:t>
      </w:r>
      <w:r w:rsidR="008D0F21" w:rsidRPr="00AF2203">
        <w:rPr>
          <w:rFonts w:ascii="Garamond" w:hAnsi="Garamond"/>
          <w:color w:val="000000" w:themeColor="text1"/>
          <w:sz w:val="22"/>
          <w:szCs w:val="22"/>
        </w:rPr>
        <w:t>, smiling</w:t>
      </w:r>
      <w:r w:rsidRPr="00AF2203">
        <w:rPr>
          <w:rFonts w:ascii="Garamond" w:hAnsi="Garamond"/>
          <w:color w:val="000000" w:themeColor="text1"/>
          <w:sz w:val="22"/>
          <w:szCs w:val="22"/>
        </w:rPr>
        <w:t>.</w:t>
      </w:r>
      <w:r w:rsidR="00E852BD" w:rsidRPr="00AF2203">
        <w:rPr>
          <w:rStyle w:val="FootnoteReference"/>
          <w:rFonts w:ascii="Garamond" w:hAnsi="Garamond"/>
          <w:color w:val="000000" w:themeColor="text1"/>
          <w:sz w:val="22"/>
          <w:szCs w:val="22"/>
        </w:rPr>
        <w:footnoteReference w:id="141"/>
      </w:r>
    </w:p>
    <w:p w14:paraId="259985BC" w14:textId="4339B579" w:rsidR="00F15F83" w:rsidRPr="00AF2203" w:rsidRDefault="00A31EDD"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97320" w:rsidRPr="00AF2203">
        <w:rPr>
          <w:rFonts w:ascii="Garamond" w:hAnsi="Garamond"/>
          <w:color w:val="000000" w:themeColor="text1"/>
          <w:sz w:val="22"/>
          <w:szCs w:val="22"/>
        </w:rPr>
        <w:t xml:space="preserve">trench-digging </w:t>
      </w:r>
      <w:r w:rsidRPr="00AF2203">
        <w:rPr>
          <w:rFonts w:ascii="Garamond" w:hAnsi="Garamond"/>
          <w:color w:val="000000" w:themeColor="text1"/>
          <w:sz w:val="22"/>
          <w:szCs w:val="22"/>
        </w:rPr>
        <w:t xml:space="preserve">machine </w:t>
      </w:r>
      <w:r w:rsidR="00BE3C44" w:rsidRPr="00AF2203">
        <w:rPr>
          <w:rFonts w:ascii="Garamond" w:hAnsi="Garamond"/>
          <w:color w:val="000000" w:themeColor="text1"/>
          <w:sz w:val="22"/>
          <w:szCs w:val="22"/>
        </w:rPr>
        <w:t>had backed</w:t>
      </w:r>
      <w:r w:rsidR="00B365F1"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up to cross the road</w:t>
      </w:r>
      <w:r w:rsidR="004119EC" w:rsidRPr="00AF2203">
        <w:rPr>
          <w:rFonts w:ascii="Garamond" w:hAnsi="Garamond"/>
          <w:color w:val="000000" w:themeColor="text1"/>
          <w:sz w:val="22"/>
          <w:szCs w:val="22"/>
        </w:rPr>
        <w:t xml:space="preserve"> and so</w:t>
      </w:r>
      <w:r w:rsidR="00BE3C44" w:rsidRPr="00AF2203">
        <w:rPr>
          <w:rFonts w:ascii="Garamond" w:hAnsi="Garamond"/>
          <w:color w:val="000000" w:themeColor="text1"/>
          <w:sz w:val="22"/>
          <w:szCs w:val="22"/>
        </w:rPr>
        <w:t xml:space="preserve"> </w:t>
      </w:r>
      <w:r w:rsidR="00033592"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vehicle slowed</w:t>
      </w:r>
      <w:r w:rsidR="00023520" w:rsidRPr="00AF2203">
        <w:rPr>
          <w:rFonts w:ascii="Garamond" w:hAnsi="Garamond"/>
          <w:color w:val="000000" w:themeColor="text1"/>
          <w:sz w:val="22"/>
          <w:szCs w:val="22"/>
        </w:rPr>
        <w:t xml:space="preserve"> </w:t>
      </w:r>
      <w:r w:rsidR="00913546"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navigate around </w:t>
      </w:r>
      <w:r w:rsidR="004119EC"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p>
    <w:p w14:paraId="23141F61" w14:textId="06BD74E7" w:rsidR="00C977AE" w:rsidRPr="00AF2203" w:rsidRDefault="004B530A" w:rsidP="00D510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said, </w:t>
      </w:r>
      <w:r w:rsidR="007603C5" w:rsidRPr="00AF2203">
        <w:rPr>
          <w:rFonts w:ascii="Garamond" w:hAnsi="Garamond"/>
          <w:color w:val="000000" w:themeColor="text1"/>
          <w:sz w:val="22"/>
          <w:szCs w:val="22"/>
        </w:rPr>
        <w:t>‘</w:t>
      </w:r>
      <w:r w:rsidR="00C977AE" w:rsidRPr="00AF2203">
        <w:rPr>
          <w:rFonts w:ascii="Garamond" w:hAnsi="Garamond"/>
          <w:color w:val="000000" w:themeColor="text1"/>
          <w:sz w:val="22"/>
          <w:szCs w:val="22"/>
        </w:rPr>
        <w:t>As soon as man comes to life he is at once old enough to die</w:t>
      </w:r>
      <w:r w:rsidR="000B1F74" w:rsidRPr="00AF2203">
        <w:rPr>
          <w:rFonts w:ascii="Garamond" w:hAnsi="Garamond"/>
          <w:color w:val="000000" w:themeColor="text1"/>
          <w:sz w:val="22"/>
          <w:szCs w:val="22"/>
        </w:rPr>
        <w:t xml:space="preserve">. </w:t>
      </w:r>
      <w:r w:rsidR="002252CE" w:rsidRPr="00AF2203">
        <w:rPr>
          <w:rFonts w:ascii="Garamond" w:hAnsi="Garamond"/>
          <w:color w:val="000000" w:themeColor="text1"/>
          <w:sz w:val="22"/>
          <w:szCs w:val="22"/>
        </w:rPr>
        <w:t xml:space="preserve">In our beginning is our end. </w:t>
      </w:r>
      <w:r w:rsidR="000B1F74" w:rsidRPr="00AF2203">
        <w:rPr>
          <w:rFonts w:ascii="Garamond" w:hAnsi="Garamond"/>
          <w:color w:val="000000" w:themeColor="text1"/>
          <w:sz w:val="22"/>
          <w:szCs w:val="22"/>
        </w:rPr>
        <w:t>Understanding this helps in our attempt at authenticity</w:t>
      </w:r>
      <w:r w:rsidR="00753F80" w:rsidRPr="00AF2203">
        <w:rPr>
          <w:rFonts w:ascii="Garamond" w:hAnsi="Garamond"/>
          <w:color w:val="000000" w:themeColor="text1"/>
          <w:sz w:val="22"/>
          <w:szCs w:val="22"/>
        </w:rPr>
        <w:t xml:space="preserve"> and makes our anxiety </w:t>
      </w:r>
      <w:r w:rsidR="00753F80" w:rsidRPr="00AF2203">
        <w:rPr>
          <w:rFonts w:ascii="Garamond" w:hAnsi="Garamond"/>
          <w:i/>
          <w:iCs/>
          <w:color w:val="000000" w:themeColor="text1"/>
          <w:sz w:val="22"/>
          <w:szCs w:val="22"/>
        </w:rPr>
        <w:t>courageous</w:t>
      </w:r>
      <w:r w:rsidR="00831885" w:rsidRPr="00AF2203">
        <w:rPr>
          <w:rFonts w:ascii="Garamond" w:hAnsi="Garamond"/>
          <w:color w:val="000000" w:themeColor="text1"/>
          <w:sz w:val="22"/>
          <w:szCs w:val="22"/>
        </w:rPr>
        <w:t>. It b</w:t>
      </w:r>
      <w:r w:rsidR="00753F80" w:rsidRPr="00AF2203">
        <w:rPr>
          <w:rFonts w:ascii="Garamond" w:hAnsi="Garamond"/>
          <w:color w:val="000000" w:themeColor="text1"/>
          <w:sz w:val="22"/>
          <w:szCs w:val="22"/>
        </w:rPr>
        <w:t>rings about a new freedom!</w:t>
      </w:r>
      <w:r w:rsidR="000B1F74" w:rsidRPr="00AF2203">
        <w:rPr>
          <w:rFonts w:ascii="Garamond" w:hAnsi="Garamond"/>
          <w:color w:val="000000" w:themeColor="text1"/>
          <w:sz w:val="22"/>
          <w:szCs w:val="22"/>
        </w:rPr>
        <w:t>’</w:t>
      </w:r>
    </w:p>
    <w:p w14:paraId="5604864F" w14:textId="6701851D" w:rsidR="000B1F74" w:rsidRPr="00AF2203" w:rsidRDefault="00753F80"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4404C" w:rsidRPr="00AF2203">
        <w:rPr>
          <w:rFonts w:ascii="Garamond" w:hAnsi="Garamond"/>
          <w:color w:val="000000" w:themeColor="text1"/>
          <w:sz w:val="22"/>
          <w:szCs w:val="22"/>
        </w:rPr>
        <w:t>These are your thoughts?’</w:t>
      </w:r>
    </w:p>
    <w:p w14:paraId="06A155C7" w14:textId="56914110" w:rsidR="0064404C" w:rsidRPr="00AF2203" w:rsidRDefault="006440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‘Appeared to me in </w:t>
      </w:r>
      <w:r w:rsidR="00D723CD" w:rsidRPr="00AF2203">
        <w:rPr>
          <w:rFonts w:ascii="Garamond" w:hAnsi="Garamond"/>
          <w:color w:val="000000" w:themeColor="text1"/>
          <w:sz w:val="22"/>
          <w:szCs w:val="22"/>
        </w:rPr>
        <w:t>a</w:t>
      </w:r>
      <w:r w:rsidR="003967E1" w:rsidRPr="00AF2203">
        <w:rPr>
          <w:rFonts w:ascii="Garamond" w:hAnsi="Garamond"/>
          <w:color w:val="000000" w:themeColor="text1"/>
          <w:sz w:val="22"/>
          <w:szCs w:val="22"/>
        </w:rPr>
        <w:t xml:space="preserve"> vision. </w:t>
      </w:r>
      <w:r w:rsidRPr="00AF2203">
        <w:rPr>
          <w:rFonts w:ascii="Garamond" w:hAnsi="Garamond"/>
          <w:color w:val="000000" w:themeColor="text1"/>
          <w:sz w:val="22"/>
          <w:szCs w:val="22"/>
        </w:rPr>
        <w:t>You’ll get them here too.’</w:t>
      </w:r>
    </w:p>
    <w:p w14:paraId="75D99530" w14:textId="65C73409" w:rsidR="00D75844" w:rsidRPr="00AF2203" w:rsidRDefault="00CA1F9A" w:rsidP="00CD2C0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‘Right,’ said Quentin, nodding with wide-eyed </w:t>
      </w:r>
      <w:r w:rsidR="00B77F6D" w:rsidRPr="00AF2203">
        <w:rPr>
          <w:rFonts w:ascii="Garamond" w:hAnsi="Garamond"/>
          <w:color w:val="000000" w:themeColor="text1"/>
          <w:sz w:val="22"/>
          <w:szCs w:val="22"/>
        </w:rPr>
        <w:t>revelation</w:t>
      </w:r>
      <w:r w:rsidR="00BE3C44" w:rsidRPr="00AF2203">
        <w:rPr>
          <w:rFonts w:ascii="Garamond" w:hAnsi="Garamond"/>
          <w:color w:val="000000" w:themeColor="text1"/>
          <w:sz w:val="22"/>
          <w:szCs w:val="22"/>
        </w:rPr>
        <w:t xml:space="preserve">. ‘Far out,’ he added </w:t>
      </w:r>
      <w:r w:rsidR="00024641" w:rsidRPr="00AF2203">
        <w:rPr>
          <w:rFonts w:ascii="Garamond" w:hAnsi="Garamond"/>
          <w:color w:val="000000" w:themeColor="text1"/>
          <w:sz w:val="22"/>
          <w:szCs w:val="22"/>
        </w:rPr>
        <w:t>softly</w:t>
      </w:r>
      <w:r w:rsidR="00BE3C44" w:rsidRPr="00AF2203">
        <w:rPr>
          <w:rFonts w:ascii="Garamond" w:hAnsi="Garamond"/>
          <w:color w:val="000000" w:themeColor="text1"/>
          <w:sz w:val="22"/>
          <w:szCs w:val="22"/>
        </w:rPr>
        <w:t>.</w:t>
      </w:r>
      <w:r w:rsidR="00CD2C03" w:rsidRPr="00AF2203">
        <w:rPr>
          <w:rFonts w:ascii="Garamond" w:hAnsi="Garamond"/>
          <w:color w:val="000000" w:themeColor="text1"/>
          <w:sz w:val="22"/>
          <w:szCs w:val="22"/>
        </w:rPr>
        <w:t xml:space="preserve"> Up ahead he </w:t>
      </w:r>
      <w:r w:rsidR="00BE3C44" w:rsidRPr="00AF2203">
        <w:rPr>
          <w:rFonts w:ascii="Garamond" w:hAnsi="Garamond"/>
          <w:color w:val="000000" w:themeColor="text1"/>
          <w:sz w:val="22"/>
          <w:szCs w:val="22"/>
        </w:rPr>
        <w:t>could see a few people scattered around in the shallow valley</w:t>
      </w:r>
      <w:r w:rsidR="00443BCF">
        <w:rPr>
          <w:rFonts w:ascii="Garamond" w:hAnsi="Garamond"/>
          <w:color w:val="000000" w:themeColor="text1"/>
          <w:sz w:val="22"/>
          <w:szCs w:val="22"/>
        </w:rPr>
        <w:t xml:space="preserve">, </w:t>
      </w:r>
      <w:r w:rsidR="00D75844" w:rsidRPr="00AF2203">
        <w:rPr>
          <w:rFonts w:ascii="Garamond" w:hAnsi="Garamond"/>
          <w:color w:val="000000" w:themeColor="text1"/>
          <w:sz w:val="22"/>
          <w:szCs w:val="22"/>
        </w:rPr>
        <w:t>moving towards the clump of white domes</w:t>
      </w:r>
      <w:r w:rsidR="00E14B0F" w:rsidRPr="00AF2203">
        <w:rPr>
          <w:rFonts w:ascii="Garamond" w:hAnsi="Garamond"/>
          <w:color w:val="000000" w:themeColor="text1"/>
          <w:sz w:val="22"/>
          <w:szCs w:val="22"/>
        </w:rPr>
        <w:t xml:space="preserve"> </w:t>
      </w:r>
      <w:r w:rsidR="00594C03">
        <w:rPr>
          <w:rFonts w:ascii="Garamond" w:hAnsi="Garamond"/>
          <w:color w:val="000000" w:themeColor="text1"/>
          <w:sz w:val="22"/>
          <w:szCs w:val="22"/>
        </w:rPr>
        <w:t>beneath</w:t>
      </w:r>
      <w:r w:rsidR="006D0797" w:rsidRPr="00AF2203">
        <w:rPr>
          <w:rFonts w:ascii="Garamond" w:hAnsi="Garamond"/>
          <w:color w:val="000000" w:themeColor="text1"/>
          <w:sz w:val="22"/>
          <w:szCs w:val="22"/>
        </w:rPr>
        <w:t xml:space="preserve"> the </w:t>
      </w:r>
      <w:r w:rsidR="007060B9" w:rsidRPr="00AF2203">
        <w:rPr>
          <w:rFonts w:ascii="Garamond" w:hAnsi="Garamond"/>
          <w:color w:val="000000" w:themeColor="text1"/>
          <w:sz w:val="22"/>
          <w:szCs w:val="22"/>
        </w:rPr>
        <w:t xml:space="preserve">trepanned </w:t>
      </w:r>
      <w:r w:rsidR="006D0797" w:rsidRPr="00AF2203">
        <w:rPr>
          <w:rFonts w:ascii="Garamond" w:hAnsi="Garamond"/>
          <w:color w:val="000000" w:themeColor="text1"/>
          <w:sz w:val="22"/>
          <w:szCs w:val="22"/>
        </w:rPr>
        <w:t>cloud</w:t>
      </w:r>
      <w:r w:rsidR="00D75844" w:rsidRPr="00AF2203">
        <w:rPr>
          <w:rFonts w:ascii="Garamond" w:hAnsi="Garamond"/>
          <w:color w:val="000000" w:themeColor="text1"/>
          <w:sz w:val="22"/>
          <w:szCs w:val="22"/>
        </w:rPr>
        <w:t>.</w:t>
      </w:r>
    </w:p>
    <w:p w14:paraId="1E4FB543" w14:textId="70FAC60D" w:rsidR="00B365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passed another </w:t>
      </w:r>
      <w:r w:rsidR="009C0A33"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vehicle that </w:t>
      </w:r>
      <w:r w:rsidR="009C0A33" w:rsidRPr="00AF2203">
        <w:rPr>
          <w:rFonts w:ascii="Garamond" w:hAnsi="Garamond"/>
          <w:color w:val="000000" w:themeColor="text1"/>
          <w:sz w:val="22"/>
          <w:szCs w:val="22"/>
        </w:rPr>
        <w:t>appeared to be</w:t>
      </w:r>
      <w:r w:rsidRPr="00AF2203">
        <w:rPr>
          <w:rFonts w:ascii="Garamond" w:hAnsi="Garamond"/>
          <w:color w:val="000000" w:themeColor="text1"/>
          <w:sz w:val="22"/>
          <w:szCs w:val="22"/>
        </w:rPr>
        <w:t xml:space="preserve"> stuck in a crater. </w:t>
      </w:r>
      <w:r w:rsidR="00F8573E" w:rsidRPr="00AF2203">
        <w:rPr>
          <w:rFonts w:ascii="Garamond" w:hAnsi="Garamond"/>
          <w:color w:val="000000" w:themeColor="text1"/>
          <w:sz w:val="22"/>
          <w:szCs w:val="22"/>
        </w:rPr>
        <w:t>T</w:t>
      </w:r>
      <w:r w:rsidR="00937846"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vehicle was smothered with wet mud</w:t>
      </w:r>
      <w:r w:rsidR="00443BCF">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obscur</w:t>
      </w:r>
      <w:r w:rsidR="00594C03">
        <w:rPr>
          <w:rFonts w:ascii="Garamond" w:hAnsi="Garamond"/>
          <w:color w:val="000000" w:themeColor="text1"/>
          <w:sz w:val="22"/>
          <w:szCs w:val="22"/>
        </w:rPr>
        <w:t>ed</w:t>
      </w:r>
      <w:r w:rsidRPr="00AF2203">
        <w:rPr>
          <w:rFonts w:ascii="Garamond" w:hAnsi="Garamond"/>
          <w:color w:val="000000" w:themeColor="text1"/>
          <w:sz w:val="22"/>
          <w:szCs w:val="22"/>
        </w:rPr>
        <w:t xml:space="preserve"> any sign of its occupants. The </w:t>
      </w:r>
      <w:r w:rsidR="00E72D9E" w:rsidRPr="00AF2203">
        <w:rPr>
          <w:rFonts w:ascii="Garamond" w:hAnsi="Garamond"/>
          <w:color w:val="000000" w:themeColor="text1"/>
          <w:sz w:val="22"/>
          <w:szCs w:val="22"/>
        </w:rPr>
        <w:t>machine</w:t>
      </w:r>
      <w:r w:rsidR="009C0A3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sped up one side, its apex craning forward with determination</w:t>
      </w:r>
      <w:r w:rsidR="001A1E2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then fell back on itself, splattering mud and gauging a trench like a spoon in soft </w:t>
      </w:r>
      <w:r w:rsidR="00FB296B" w:rsidRPr="00AF2203">
        <w:rPr>
          <w:rFonts w:ascii="Garamond" w:hAnsi="Garamond"/>
          <w:color w:val="000000" w:themeColor="text1"/>
          <w:sz w:val="22"/>
          <w:szCs w:val="22"/>
        </w:rPr>
        <w:t>ice</w:t>
      </w:r>
      <w:r w:rsidR="00090C2D">
        <w:rPr>
          <w:rFonts w:ascii="Garamond" w:hAnsi="Garamond"/>
          <w:color w:val="000000" w:themeColor="text1"/>
          <w:sz w:val="22"/>
          <w:szCs w:val="22"/>
        </w:rPr>
        <w:t xml:space="preserve"> </w:t>
      </w:r>
      <w:r w:rsidR="00FB296B" w:rsidRPr="00AF2203">
        <w:rPr>
          <w:rFonts w:ascii="Garamond" w:hAnsi="Garamond"/>
          <w:color w:val="000000" w:themeColor="text1"/>
          <w:sz w:val="22"/>
          <w:szCs w:val="22"/>
        </w:rPr>
        <w:t>cream</w:t>
      </w:r>
      <w:r w:rsidRPr="00AF2203">
        <w:rPr>
          <w:rFonts w:ascii="Garamond" w:hAnsi="Garamond"/>
          <w:color w:val="000000" w:themeColor="text1"/>
          <w:sz w:val="22"/>
          <w:szCs w:val="22"/>
        </w:rPr>
        <w:t xml:space="preserve">. The </w:t>
      </w:r>
      <w:r w:rsidR="00300DA8" w:rsidRPr="00AF2203">
        <w:rPr>
          <w:rFonts w:ascii="Garamond" w:hAnsi="Garamond"/>
          <w:color w:val="000000" w:themeColor="text1"/>
          <w:sz w:val="22"/>
          <w:szCs w:val="22"/>
        </w:rPr>
        <w:t>pathetic</w:t>
      </w:r>
      <w:r w:rsidRPr="00AF2203">
        <w:rPr>
          <w:rFonts w:ascii="Garamond" w:hAnsi="Garamond"/>
          <w:color w:val="000000" w:themeColor="text1"/>
          <w:sz w:val="22"/>
          <w:szCs w:val="22"/>
        </w:rPr>
        <w:t xml:space="preserve"> spectacle reminded Quentin of the twitching Rossum vehicle stuck in </w:t>
      </w:r>
      <w:r w:rsidR="009E22FF" w:rsidRPr="00AF2203">
        <w:rPr>
          <w:rFonts w:ascii="Garamond" w:hAnsi="Garamond"/>
          <w:color w:val="000000" w:themeColor="text1"/>
          <w:sz w:val="22"/>
          <w:szCs w:val="22"/>
        </w:rPr>
        <w:t>the</w:t>
      </w:r>
      <w:r w:rsidR="002A7B3F" w:rsidRPr="00AF2203">
        <w:rPr>
          <w:rFonts w:ascii="Garamond" w:hAnsi="Garamond"/>
          <w:color w:val="000000" w:themeColor="text1"/>
          <w:sz w:val="22"/>
          <w:szCs w:val="22"/>
        </w:rPr>
        <w:t xml:space="preserve"> sad</w:t>
      </w:r>
      <w:r w:rsidRPr="00AF2203">
        <w:rPr>
          <w:rFonts w:ascii="Garamond" w:hAnsi="Garamond"/>
          <w:color w:val="000000" w:themeColor="text1"/>
          <w:sz w:val="22"/>
          <w:szCs w:val="22"/>
        </w:rPr>
        <w:t xml:space="preserve"> Mallaig </w:t>
      </w:r>
      <w:r w:rsidR="00E07F2D" w:rsidRPr="00AF2203">
        <w:rPr>
          <w:rFonts w:ascii="Garamond" w:hAnsi="Garamond"/>
          <w:color w:val="000000" w:themeColor="text1"/>
          <w:sz w:val="22"/>
          <w:szCs w:val="22"/>
        </w:rPr>
        <w:t>alleyway</w:t>
      </w:r>
      <w:r w:rsidRPr="00AF2203">
        <w:rPr>
          <w:rFonts w:ascii="Garamond" w:hAnsi="Garamond"/>
          <w:color w:val="000000" w:themeColor="text1"/>
          <w:sz w:val="22"/>
          <w:szCs w:val="22"/>
        </w:rPr>
        <w:t>.</w:t>
      </w:r>
      <w:r w:rsidR="00AF016F"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followed </w:t>
      </w:r>
      <w:r w:rsidR="00E07F2D" w:rsidRPr="00AF2203">
        <w:rPr>
          <w:rFonts w:ascii="Garamond" w:hAnsi="Garamond"/>
          <w:color w:val="000000" w:themeColor="text1"/>
          <w:sz w:val="22"/>
          <w:szCs w:val="22"/>
        </w:rPr>
        <w:t xml:space="preserve">Quentin’s </w:t>
      </w:r>
      <w:r w:rsidRPr="00AF2203">
        <w:rPr>
          <w:rFonts w:ascii="Garamond" w:hAnsi="Garamond"/>
          <w:color w:val="000000" w:themeColor="text1"/>
          <w:sz w:val="22"/>
          <w:szCs w:val="22"/>
        </w:rPr>
        <w:t>gaze and blew air from his nose with derision</w:t>
      </w:r>
      <w:r w:rsidR="001A1E2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73D55CA" w14:textId="7FA9B74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‘Quotidian conceptual artists</w:t>
      </w:r>
      <w:r w:rsidR="00362E85" w:rsidRPr="00AF2203">
        <w:rPr>
          <w:rFonts w:ascii="Garamond" w:hAnsi="Garamond"/>
          <w:color w:val="000000" w:themeColor="text1"/>
          <w:sz w:val="22"/>
          <w:szCs w:val="22"/>
        </w:rPr>
        <w:t xml:space="preserve">,’ he </w:t>
      </w:r>
      <w:r w:rsidR="00B365F1" w:rsidRPr="00AF2203">
        <w:rPr>
          <w:rFonts w:ascii="Garamond" w:hAnsi="Garamond"/>
          <w:color w:val="000000" w:themeColor="text1"/>
          <w:sz w:val="22"/>
          <w:szCs w:val="22"/>
        </w:rPr>
        <w:t>blurted</w:t>
      </w:r>
      <w:r w:rsidR="00362E85" w:rsidRPr="00AF2203">
        <w:rPr>
          <w:rFonts w:ascii="Garamond" w:hAnsi="Garamond"/>
          <w:color w:val="000000" w:themeColor="text1"/>
          <w:sz w:val="22"/>
          <w:szCs w:val="22"/>
        </w:rPr>
        <w:t xml:space="preserve">. </w:t>
      </w:r>
    </w:p>
    <w:p w14:paraId="4710E9E5" w14:textId="18CF07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you don’t mind </w:t>
      </w:r>
      <w:r w:rsidR="000E1EAF" w:rsidRPr="00AF2203">
        <w:rPr>
          <w:rFonts w:ascii="Garamond" w:hAnsi="Garamond"/>
          <w:color w:val="000000" w:themeColor="text1"/>
          <w:sz w:val="22"/>
          <w:szCs w:val="22"/>
        </w:rPr>
        <w:t>the</w:t>
      </w:r>
      <w:r w:rsidR="00DF6B3A" w:rsidRPr="00AF2203">
        <w:rPr>
          <w:rFonts w:ascii="Garamond" w:hAnsi="Garamond"/>
          <w:color w:val="000000" w:themeColor="text1"/>
          <w:sz w:val="22"/>
          <w:szCs w:val="22"/>
        </w:rPr>
        <w:t>m</w:t>
      </w:r>
      <w:r w:rsidR="000E1EAF" w:rsidRPr="00AF2203">
        <w:rPr>
          <w:rFonts w:ascii="Garamond" w:hAnsi="Garamond"/>
          <w:color w:val="000000" w:themeColor="text1"/>
          <w:sz w:val="22"/>
          <w:szCs w:val="22"/>
        </w:rPr>
        <w:t xml:space="preserve"> </w:t>
      </w:r>
      <w:r w:rsidR="00CE081B" w:rsidRPr="00AF2203">
        <w:rPr>
          <w:rFonts w:ascii="Garamond" w:hAnsi="Garamond"/>
          <w:color w:val="000000" w:themeColor="text1"/>
          <w:sz w:val="22"/>
          <w:szCs w:val="22"/>
        </w:rPr>
        <w:t>staying</w:t>
      </w:r>
      <w:r w:rsidRPr="00AF2203">
        <w:rPr>
          <w:rFonts w:ascii="Garamond" w:hAnsi="Garamond"/>
          <w:color w:val="000000" w:themeColor="text1"/>
          <w:sz w:val="22"/>
          <w:szCs w:val="22"/>
        </w:rPr>
        <w:t xml:space="preserve"> here?’ asked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w:t>
      </w:r>
    </w:p>
    <w:p w14:paraId="6EE9C2EA" w14:textId="478967E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They really </w:t>
      </w:r>
      <w:r w:rsidRPr="00AF2203">
        <w:rPr>
          <w:rFonts w:ascii="Garamond" w:hAnsi="Garamond"/>
          <w:i/>
          <w:iCs/>
          <w:color w:val="000000" w:themeColor="text1"/>
          <w:sz w:val="22"/>
          <w:szCs w:val="22"/>
        </w:rPr>
        <w:t>want</w:t>
      </w:r>
      <w:r w:rsidRPr="00AF2203">
        <w:rPr>
          <w:rFonts w:ascii="Garamond" w:hAnsi="Garamond"/>
          <w:color w:val="000000" w:themeColor="text1"/>
          <w:sz w:val="22"/>
          <w:szCs w:val="22"/>
        </w:rPr>
        <w:t xml:space="preserve"> to be</w:t>
      </w:r>
      <w:r w:rsidR="00EB26CF" w:rsidRPr="00AF2203">
        <w:rPr>
          <w:rFonts w:ascii="Garamond" w:hAnsi="Garamond"/>
          <w:color w:val="000000" w:themeColor="text1"/>
          <w:sz w:val="22"/>
          <w:szCs w:val="22"/>
        </w:rPr>
        <w:t xml:space="preserve"> stuck</w:t>
      </w:r>
      <w:r w:rsidRPr="00AF2203">
        <w:rPr>
          <w:rFonts w:ascii="Garamond" w:hAnsi="Garamond"/>
          <w:color w:val="000000" w:themeColor="text1"/>
          <w:sz w:val="22"/>
          <w:szCs w:val="22"/>
        </w:rPr>
        <w:t xml:space="preserve">. Unlike,’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grunted and thumbed behind him, which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took to be an implication of Kiki and Baboo.</w:t>
      </w:r>
    </w:p>
    <w:p w14:paraId="6B3D8D8B" w14:textId="169B5C21" w:rsidR="00BE3C44" w:rsidRPr="00AF2203" w:rsidRDefault="00221E1E" w:rsidP="005C5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83E70">
        <w:rPr>
          <w:rFonts w:ascii="Garamond" w:hAnsi="Garamond"/>
          <w:color w:val="000000" w:themeColor="text1"/>
          <w:sz w:val="22"/>
          <w:szCs w:val="22"/>
        </w:rPr>
        <w:t>listened to h</w:t>
      </w:r>
      <w:r w:rsidR="00BE3C44" w:rsidRPr="00AF2203">
        <w:rPr>
          <w:rFonts w:ascii="Garamond" w:hAnsi="Garamond"/>
          <w:color w:val="000000" w:themeColor="text1"/>
          <w:sz w:val="22"/>
          <w:szCs w:val="22"/>
        </w:rPr>
        <w:t>is voice:</w:t>
      </w:r>
    </w:p>
    <w:p w14:paraId="336BFFFD" w14:textId="6A6AC813" w:rsidR="00BE3C44" w:rsidRPr="00AF2203" w:rsidRDefault="00BC502A" w:rsidP="00443BCF">
      <w:pPr>
        <w:ind w:left="426" w:firstLine="454"/>
        <w:jc w:val="both"/>
        <w:rPr>
          <w:rFonts w:ascii="Garamond" w:hAnsi="Garamond"/>
          <w:color w:val="000000" w:themeColor="text1"/>
          <w:sz w:val="22"/>
          <w:szCs w:val="22"/>
        </w:rPr>
      </w:pP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xml:space="preserve"> seems </w:t>
      </w:r>
      <w:r w:rsidR="003A05E9" w:rsidRPr="00AF2203">
        <w:rPr>
          <w:rFonts w:ascii="Courier" w:hAnsi="Courier"/>
          <w:color w:val="000000" w:themeColor="text1"/>
          <w:sz w:val="20"/>
          <w:szCs w:val="20"/>
        </w:rPr>
        <w:t>w</w:t>
      </w:r>
      <w:r w:rsidR="00BE3C44" w:rsidRPr="00AF2203">
        <w:rPr>
          <w:rFonts w:ascii="Courier" w:hAnsi="Courier"/>
          <w:color w:val="000000" w:themeColor="text1"/>
          <w:sz w:val="20"/>
          <w:szCs w:val="20"/>
        </w:rPr>
        <w:t xml:space="preserve">earied and serious. </w:t>
      </w:r>
      <w:r w:rsidR="00410FAD" w:rsidRPr="00AF2203">
        <w:rPr>
          <w:rFonts w:ascii="Courier" w:hAnsi="Courier"/>
          <w:color w:val="000000" w:themeColor="text1"/>
          <w:sz w:val="20"/>
          <w:szCs w:val="20"/>
        </w:rPr>
        <w:t>H</w:t>
      </w:r>
      <w:r w:rsidR="00BE3C44" w:rsidRPr="00AF2203">
        <w:rPr>
          <w:rFonts w:ascii="Courier" w:hAnsi="Courier"/>
          <w:color w:val="000000" w:themeColor="text1"/>
          <w:sz w:val="20"/>
          <w:szCs w:val="20"/>
        </w:rPr>
        <w:t>e looks and sounds so different</w:t>
      </w:r>
      <w:r w:rsidR="0084549F" w:rsidRPr="00AF2203">
        <w:rPr>
          <w:rFonts w:ascii="Courier" w:hAnsi="Courier"/>
          <w:color w:val="000000" w:themeColor="text1"/>
          <w:sz w:val="20"/>
          <w:szCs w:val="20"/>
        </w:rPr>
        <w:t xml:space="preserve"> to how you remember him</w:t>
      </w:r>
      <w:r w:rsidR="00BE3C44" w:rsidRPr="00AF2203">
        <w:rPr>
          <w:rFonts w:ascii="Courier" w:hAnsi="Courier"/>
          <w:color w:val="000000" w:themeColor="text1"/>
          <w:sz w:val="20"/>
          <w:szCs w:val="20"/>
        </w:rPr>
        <w:t xml:space="preserve">. Could there be a mistake? Is it a </w:t>
      </w:r>
      <w:r w:rsidR="00BE3C44" w:rsidRPr="00AF2203">
        <w:rPr>
          <w:rFonts w:ascii="Courier" w:hAnsi="Courier"/>
          <w:color w:val="000000" w:themeColor="text1"/>
          <w:sz w:val="20"/>
          <w:szCs w:val="20"/>
          <w:u w:val="single"/>
        </w:rPr>
        <w:t>different</w:t>
      </w:r>
      <w:r w:rsidR="00BE3C44" w:rsidRPr="00AF2203">
        <w:rPr>
          <w:rFonts w:ascii="Courier" w:hAnsi="Courier"/>
          <w:color w:val="000000" w:themeColor="text1"/>
          <w:sz w:val="20"/>
          <w:szCs w:val="20"/>
        </w:rPr>
        <w:t xml:space="preserve"> </w:t>
      </w: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Kiki and Baboo called him Ra</w:t>
      </w:r>
      <w:r w:rsidR="00650BBF" w:rsidRPr="00AF2203">
        <w:rPr>
          <w:rFonts w:ascii="Courier" w:hAnsi="Courier"/>
          <w:color w:val="000000" w:themeColor="text1"/>
          <w:sz w:val="20"/>
          <w:szCs w:val="20"/>
          <w:u w:val="single"/>
        </w:rPr>
        <w:t>d</w:t>
      </w:r>
      <w:r w:rsidR="00BE3C44" w:rsidRPr="00AF2203">
        <w:rPr>
          <w:rFonts w:ascii="Courier" w:hAnsi="Courier"/>
          <w:color w:val="000000" w:themeColor="text1"/>
          <w:sz w:val="20"/>
          <w:szCs w:val="20"/>
        </w:rPr>
        <w:t xml:space="preserve">nor, so there is already a doubt. But then, </w:t>
      </w:r>
      <w:r w:rsidR="00EB4DC3" w:rsidRPr="00AF2203">
        <w:rPr>
          <w:rFonts w:ascii="Courier" w:hAnsi="Courier"/>
          <w:color w:val="000000" w:themeColor="text1"/>
          <w:sz w:val="20"/>
          <w:szCs w:val="20"/>
        </w:rPr>
        <w:t>Venus</w:t>
      </w:r>
      <w:r w:rsidR="00BE3C44" w:rsidRPr="00AF2203">
        <w:rPr>
          <w:rFonts w:ascii="Courier" w:hAnsi="Courier"/>
          <w:color w:val="000000" w:themeColor="text1"/>
          <w:sz w:val="20"/>
          <w:szCs w:val="20"/>
        </w:rPr>
        <w:t xml:space="preserve"> had said he was waiting for you. </w:t>
      </w:r>
    </w:p>
    <w:p w14:paraId="5148555D" w14:textId="20DB731F" w:rsidR="00BE3C44" w:rsidRPr="00AF2203" w:rsidRDefault="00767BB1"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Removing </w:t>
      </w:r>
      <w:r w:rsidR="00BE3C44" w:rsidRPr="00AF2203">
        <w:rPr>
          <w:rFonts w:ascii="Garamond" w:hAnsi="Garamond"/>
          <w:color w:val="000000" w:themeColor="text1"/>
          <w:sz w:val="22"/>
          <w:szCs w:val="22"/>
        </w:rPr>
        <w:t>the head</w:t>
      </w:r>
      <w:r w:rsidR="001A1E2F" w:rsidRPr="00AF2203">
        <w:rPr>
          <w:rFonts w:ascii="Garamond" w:hAnsi="Garamond"/>
          <w:color w:val="000000" w:themeColor="text1"/>
          <w:sz w:val="22"/>
          <w:szCs w:val="22"/>
        </w:rPr>
        <w:t>band</w:t>
      </w:r>
      <w:r w:rsidR="00BE3C44" w:rsidRPr="00AF2203">
        <w:rPr>
          <w:rFonts w:ascii="Garamond" w:hAnsi="Garamond"/>
          <w:color w:val="000000" w:themeColor="text1"/>
          <w:sz w:val="22"/>
          <w:szCs w:val="22"/>
        </w:rPr>
        <w:t xml:space="preserve"> </w:t>
      </w:r>
      <w:r w:rsidR="008530A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said, ‘</w:t>
      </w:r>
      <w:r w:rsidR="00821C73">
        <w:rPr>
          <w:rFonts w:ascii="Garamond" w:hAnsi="Garamond"/>
          <w:color w:val="000000" w:themeColor="text1"/>
          <w:sz w:val="22"/>
          <w:szCs w:val="22"/>
        </w:rPr>
        <w:t>Y</w:t>
      </w:r>
      <w:r w:rsidR="00BE3C44" w:rsidRPr="00AF2203">
        <w:rPr>
          <w:rFonts w:ascii="Garamond" w:hAnsi="Garamond"/>
          <w:color w:val="000000" w:themeColor="text1"/>
          <w:sz w:val="22"/>
          <w:szCs w:val="22"/>
        </w:rPr>
        <w:t xml:space="preserve">ou know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w:t>
      </w:r>
    </w:p>
    <w:p w14:paraId="5EFFC36D" w14:textId="43DAC5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of Honzing’s </w:t>
      </w:r>
      <w:r w:rsidR="00C71311" w:rsidRPr="00AF2203">
        <w:rPr>
          <w:rFonts w:ascii="Garamond" w:hAnsi="Garamond"/>
          <w:color w:val="000000" w:themeColor="text1"/>
          <w:sz w:val="22"/>
          <w:szCs w:val="22"/>
        </w:rPr>
        <w:t>chosen</w:t>
      </w:r>
      <w:r w:rsidRPr="00AF2203">
        <w:rPr>
          <w:rFonts w:ascii="Garamond" w:hAnsi="Garamond"/>
          <w:color w:val="000000" w:themeColor="text1"/>
          <w:sz w:val="22"/>
          <w:szCs w:val="22"/>
        </w:rPr>
        <w:t xml:space="preserve"> ones.’</w:t>
      </w:r>
    </w:p>
    <w:p w14:paraId="14F902FE" w14:textId="6958B9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color w:val="000000" w:themeColor="text1"/>
          <w:sz w:val="22"/>
          <w:szCs w:val="22"/>
        </w:rPr>
        <w:t>Ragnor</w:t>
      </w:r>
      <w:r w:rsidR="001A3D1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sound, I don’t know how to say it exactly —’</w:t>
      </w:r>
    </w:p>
    <w:p w14:paraId="2FF48E4F" w14:textId="244443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am. </w:t>
      </w:r>
      <w:r w:rsidR="00423A9F" w:rsidRPr="00AF2203">
        <w:rPr>
          <w:rFonts w:ascii="Garamond" w:hAnsi="Garamond"/>
          <w:color w:val="000000" w:themeColor="text1"/>
          <w:sz w:val="22"/>
          <w:szCs w:val="22"/>
        </w:rPr>
        <w:t xml:space="preserve">I feel like I’m unravelling. </w:t>
      </w:r>
      <w:r w:rsidR="00B81436">
        <w:rPr>
          <w:rFonts w:ascii="Garamond" w:hAnsi="Garamond"/>
          <w:color w:val="000000" w:themeColor="text1"/>
          <w:sz w:val="22"/>
          <w:szCs w:val="22"/>
        </w:rPr>
        <w:t>It all seems to be ending here.</w:t>
      </w:r>
      <w:r w:rsidR="009755C8">
        <w:rPr>
          <w:rFonts w:ascii="Garamond" w:hAnsi="Garamond"/>
          <w:color w:val="000000" w:themeColor="text1"/>
          <w:sz w:val="22"/>
          <w:szCs w:val="22"/>
        </w:rPr>
        <w:t xml:space="preserve">’ He gesticulated wildly ahead </w:t>
      </w:r>
      <w:r w:rsidR="00A27CBC">
        <w:rPr>
          <w:rFonts w:ascii="Garamond" w:hAnsi="Garamond"/>
          <w:color w:val="000000" w:themeColor="text1"/>
          <w:sz w:val="22"/>
          <w:szCs w:val="22"/>
        </w:rPr>
        <w:t>to</w:t>
      </w:r>
      <w:r w:rsidR="009755C8">
        <w:rPr>
          <w:rFonts w:ascii="Garamond" w:hAnsi="Garamond"/>
          <w:color w:val="000000" w:themeColor="text1"/>
          <w:sz w:val="22"/>
          <w:szCs w:val="22"/>
        </w:rPr>
        <w:t xml:space="preserve"> the silver sea and thundered,</w:t>
      </w:r>
      <w:r w:rsidR="00B81436">
        <w:rPr>
          <w:rFonts w:ascii="Garamond" w:hAnsi="Garamond"/>
          <w:color w:val="000000" w:themeColor="text1"/>
          <w:sz w:val="22"/>
          <w:szCs w:val="22"/>
        </w:rPr>
        <w:t xml:space="preserve"> </w:t>
      </w:r>
      <w:r w:rsidR="009755C8">
        <w:rPr>
          <w:rFonts w:ascii="Garamond" w:hAnsi="Garamond"/>
          <w:color w:val="000000" w:themeColor="text1"/>
          <w:sz w:val="22"/>
          <w:szCs w:val="22"/>
        </w:rPr>
        <w:t>‘</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 xml:space="preserve">! </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w:t>
      </w:r>
      <w:r w:rsidRPr="00AF2203">
        <w:rPr>
          <w:rFonts w:ascii="Garamond" w:hAnsi="Garamond"/>
          <w:color w:val="000000" w:themeColor="text1"/>
          <w:sz w:val="22"/>
          <w:szCs w:val="22"/>
        </w:rPr>
        <w:t>’</w:t>
      </w:r>
      <w:r w:rsidR="004C18B8">
        <w:rPr>
          <w:rStyle w:val="FootnoteReference"/>
          <w:rFonts w:ascii="Garamond" w:hAnsi="Garamond"/>
          <w:color w:val="000000" w:themeColor="text1"/>
          <w:sz w:val="22"/>
          <w:szCs w:val="22"/>
        </w:rPr>
        <w:footnoteReference w:id="142"/>
      </w:r>
    </w:p>
    <w:p w14:paraId="766124FE" w14:textId="1EF047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C43845">
        <w:rPr>
          <w:rFonts w:ascii="Garamond" w:hAnsi="Garamond"/>
          <w:color w:val="000000" w:themeColor="text1"/>
          <w:sz w:val="22"/>
          <w:szCs w:val="22"/>
        </w:rPr>
        <w:t>sun</w:t>
      </w:r>
      <w:r w:rsidR="006E6C2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suddenly </w:t>
      </w:r>
      <w:r w:rsidR="00636608" w:rsidRPr="00AF2203">
        <w:rPr>
          <w:rFonts w:ascii="Garamond" w:hAnsi="Garamond"/>
          <w:color w:val="000000" w:themeColor="text1"/>
          <w:sz w:val="22"/>
          <w:szCs w:val="22"/>
        </w:rPr>
        <w:t>f</w:t>
      </w:r>
      <w:r w:rsidRPr="00AF2203">
        <w:rPr>
          <w:rFonts w:ascii="Garamond" w:hAnsi="Garamond"/>
          <w:color w:val="000000" w:themeColor="text1"/>
          <w:sz w:val="22"/>
          <w:szCs w:val="22"/>
        </w:rPr>
        <w:t>aded and a blirt of rain smashed upon the vehicle.</w:t>
      </w:r>
    </w:p>
    <w:p w14:paraId="07D52215" w14:textId="047CA2E4" w:rsidR="00BE3C44"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872C2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twist</w:t>
      </w:r>
      <w:r w:rsidR="00872C26">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head</w:t>
      </w:r>
      <w:r w:rsidR="00633FF1">
        <w:rPr>
          <w:rFonts w:ascii="Garamond" w:hAnsi="Garamond"/>
          <w:color w:val="000000" w:themeColor="text1"/>
          <w:sz w:val="22"/>
          <w:szCs w:val="22"/>
        </w:rPr>
        <w:t xml:space="preserve"> as if </w:t>
      </w:r>
      <w:r w:rsidR="00B56F1B">
        <w:rPr>
          <w:rFonts w:ascii="Garamond" w:hAnsi="Garamond"/>
          <w:color w:val="000000" w:themeColor="text1"/>
          <w:sz w:val="22"/>
          <w:szCs w:val="22"/>
        </w:rPr>
        <w:t>being</w:t>
      </w:r>
      <w:r w:rsidR="00633FF1">
        <w:rPr>
          <w:rFonts w:ascii="Garamond" w:hAnsi="Garamond"/>
          <w:color w:val="000000" w:themeColor="text1"/>
          <w:sz w:val="22"/>
          <w:szCs w:val="22"/>
        </w:rPr>
        <w:t xml:space="preserve"> </w:t>
      </w:r>
      <w:r w:rsidR="00301FB4">
        <w:rPr>
          <w:rFonts w:ascii="Garamond" w:hAnsi="Garamond"/>
          <w:color w:val="000000" w:themeColor="text1"/>
          <w:sz w:val="22"/>
          <w:szCs w:val="22"/>
        </w:rPr>
        <w:t>garrotted</w:t>
      </w:r>
      <w:r w:rsidR="00BE3C44" w:rsidRPr="00AF2203">
        <w:rPr>
          <w:rFonts w:ascii="Garamond" w:hAnsi="Garamond"/>
          <w:color w:val="000000" w:themeColor="text1"/>
          <w:sz w:val="22"/>
          <w:szCs w:val="22"/>
        </w:rPr>
        <w:t>.</w:t>
      </w:r>
      <w:r w:rsidR="00872C26">
        <w:rPr>
          <w:rFonts w:ascii="Garamond" w:hAnsi="Garamond"/>
          <w:color w:val="000000" w:themeColor="text1"/>
          <w:sz w:val="22"/>
          <w:szCs w:val="22"/>
        </w:rPr>
        <w:t xml:space="preserve"> ‘Power</w:t>
      </w:r>
      <w:r w:rsidR="0018023D">
        <w:rPr>
          <w:rFonts w:ascii="Garamond" w:hAnsi="Garamond"/>
          <w:color w:val="000000" w:themeColor="text1"/>
          <w:sz w:val="22"/>
          <w:szCs w:val="22"/>
        </w:rPr>
        <w:t>’s</w:t>
      </w:r>
      <w:r w:rsidR="00872C26">
        <w:rPr>
          <w:rFonts w:ascii="Garamond" w:hAnsi="Garamond"/>
          <w:color w:val="000000" w:themeColor="text1"/>
          <w:sz w:val="22"/>
          <w:szCs w:val="22"/>
        </w:rPr>
        <w:t xml:space="preserve"> </w:t>
      </w:r>
      <w:r w:rsidR="00022832">
        <w:rPr>
          <w:rFonts w:ascii="Garamond" w:hAnsi="Garamond"/>
          <w:color w:val="000000" w:themeColor="text1"/>
          <w:sz w:val="22"/>
          <w:szCs w:val="22"/>
        </w:rPr>
        <w:t>down</w:t>
      </w:r>
      <w:r w:rsidR="00872C26">
        <w:rPr>
          <w:rFonts w:ascii="Garamond" w:hAnsi="Garamond"/>
          <w:color w:val="000000" w:themeColor="text1"/>
          <w:sz w:val="22"/>
          <w:szCs w:val="22"/>
        </w:rPr>
        <w:t>,’ he said.</w:t>
      </w:r>
    </w:p>
    <w:p w14:paraId="16893235" w14:textId="6B295B64" w:rsidR="00BE3C44" w:rsidRPr="00AF2203" w:rsidRDefault="00443BCF" w:rsidP="00BE3C44">
      <w:pPr>
        <w:ind w:firstLine="454"/>
        <w:jc w:val="both"/>
        <w:rPr>
          <w:rFonts w:ascii="Garamond" w:hAnsi="Garamond"/>
          <w:color w:val="000000" w:themeColor="text1"/>
          <w:sz w:val="22"/>
          <w:szCs w:val="22"/>
        </w:rPr>
      </w:pPr>
      <w:r>
        <w:rPr>
          <w:rFonts w:ascii="Garamond" w:hAnsi="Garamond"/>
          <w:color w:val="000000" w:themeColor="text1"/>
          <w:sz w:val="22"/>
          <w:szCs w:val="22"/>
        </w:rPr>
        <w:t>A c</w:t>
      </w:r>
      <w:r w:rsidR="0092236C">
        <w:rPr>
          <w:rFonts w:ascii="Garamond" w:hAnsi="Garamond"/>
          <w:color w:val="000000" w:themeColor="text1"/>
          <w:sz w:val="22"/>
          <w:szCs w:val="22"/>
        </w:rPr>
        <w:t>oncerned</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1B7CBF" w:rsidRPr="00AF2203">
        <w:rPr>
          <w:rFonts w:ascii="Garamond" w:hAnsi="Garamond"/>
          <w:color w:val="000000" w:themeColor="text1"/>
          <w:sz w:val="22"/>
          <w:szCs w:val="22"/>
        </w:rPr>
        <w:t>whispered</w:t>
      </w:r>
      <w:r w:rsidR="00BE3C44" w:rsidRPr="00AF2203">
        <w:rPr>
          <w:rFonts w:ascii="Garamond" w:hAnsi="Garamond"/>
          <w:color w:val="000000" w:themeColor="text1"/>
          <w:sz w:val="22"/>
          <w:szCs w:val="22"/>
        </w:rPr>
        <w:t>, ‘</w:t>
      </w:r>
      <w:r w:rsidR="00C034D7"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E82CF7" w:rsidRPr="00AF2203">
        <w:rPr>
          <w:rFonts w:ascii="Garamond" w:hAnsi="Garamond"/>
          <w:color w:val="000000" w:themeColor="text1"/>
          <w:sz w:val="22"/>
          <w:szCs w:val="22"/>
        </w:rPr>
        <w:t>C</w:t>
      </w:r>
      <w:r w:rsidR="00BE3C44" w:rsidRPr="00AF2203">
        <w:rPr>
          <w:rFonts w:ascii="Garamond" w:hAnsi="Garamond"/>
          <w:color w:val="000000" w:themeColor="text1"/>
          <w:sz w:val="22"/>
          <w:szCs w:val="22"/>
        </w:rPr>
        <w:t xml:space="preserve">loud </w:t>
      </w:r>
      <w:r w:rsidR="00E82CF7" w:rsidRPr="00AF2203">
        <w:rPr>
          <w:rFonts w:ascii="Garamond" w:hAnsi="Garamond"/>
          <w:color w:val="000000" w:themeColor="text1"/>
          <w:sz w:val="22"/>
          <w:szCs w:val="22"/>
        </w:rPr>
        <w:t>B</w:t>
      </w:r>
      <w:r w:rsidR="00BE3C44" w:rsidRPr="00AF2203">
        <w:rPr>
          <w:rFonts w:ascii="Garamond" w:hAnsi="Garamond"/>
          <w:color w:val="000000" w:themeColor="text1"/>
          <w:sz w:val="22"/>
          <w:szCs w:val="22"/>
        </w:rPr>
        <w:t>uster’s broken?’</w:t>
      </w:r>
    </w:p>
    <w:p w14:paraId="2857E609" w14:textId="1F9E4E38" w:rsidR="00BE3C44" w:rsidRPr="00AF2203" w:rsidRDefault="00045EEB" w:rsidP="00BE3C44">
      <w:pPr>
        <w:ind w:firstLine="454"/>
        <w:jc w:val="both"/>
        <w:rPr>
          <w:rFonts w:ascii="Garamond" w:hAnsi="Garamond"/>
          <w:color w:val="000000" w:themeColor="text1"/>
          <w:sz w:val="22"/>
          <w:szCs w:val="22"/>
        </w:rPr>
      </w:pPr>
      <w:r w:rsidRPr="00045EEB">
        <w:rPr>
          <w:rFonts w:ascii="Garamond" w:hAnsi="Garamond"/>
          <w:color w:val="000000" w:themeColor="text1"/>
          <w:sz w:val="22"/>
          <w:szCs w:val="22"/>
        </w:rPr>
        <w:t xml:space="preserve">Ragnor </w:t>
      </w:r>
      <w:r w:rsidR="004E2096">
        <w:rPr>
          <w:rFonts w:ascii="Garamond" w:hAnsi="Garamond"/>
          <w:color w:val="000000" w:themeColor="text1"/>
          <w:sz w:val="22"/>
          <w:szCs w:val="22"/>
        </w:rPr>
        <w:t xml:space="preserve">looked to Quentin and said, </w:t>
      </w:r>
      <w:r w:rsidR="00BE3C44" w:rsidRPr="00AF2203">
        <w:rPr>
          <w:rFonts w:ascii="Garamond" w:hAnsi="Garamond"/>
          <w:color w:val="000000" w:themeColor="text1"/>
          <w:sz w:val="22"/>
          <w:szCs w:val="22"/>
        </w:rPr>
        <w:t>‘</w:t>
      </w:r>
      <w:r w:rsidR="00552A40">
        <w:rPr>
          <w:rFonts w:ascii="Garamond" w:hAnsi="Garamond"/>
          <w:color w:val="000000" w:themeColor="text1"/>
          <w:sz w:val="22"/>
          <w:szCs w:val="22"/>
        </w:rPr>
        <w:t xml:space="preserve">We don’t </w:t>
      </w:r>
      <w:r w:rsidR="00BE3C44" w:rsidRPr="00AF2203">
        <w:rPr>
          <w:rFonts w:ascii="Garamond" w:hAnsi="Garamond"/>
          <w:color w:val="000000" w:themeColor="text1"/>
          <w:sz w:val="22"/>
          <w:szCs w:val="22"/>
        </w:rPr>
        <w:t>know how it works</w:t>
      </w:r>
      <w:r w:rsidR="00905C9B" w:rsidRPr="00AF2203">
        <w:rPr>
          <w:rFonts w:ascii="Garamond" w:hAnsi="Garamond"/>
          <w:color w:val="000000" w:themeColor="text1"/>
          <w:sz w:val="22"/>
          <w:szCs w:val="22"/>
        </w:rPr>
        <w:t xml:space="preserve">. </w:t>
      </w:r>
      <w:r w:rsidR="00552A40">
        <w:rPr>
          <w:rFonts w:ascii="Garamond" w:hAnsi="Garamond"/>
          <w:color w:val="000000" w:themeColor="text1"/>
          <w:sz w:val="22"/>
          <w:szCs w:val="22"/>
        </w:rPr>
        <w:t>A</w:t>
      </w:r>
      <w:r w:rsidR="00EF593D" w:rsidRPr="00AF2203">
        <w:rPr>
          <w:rFonts w:ascii="Garamond" w:hAnsi="Garamond"/>
          <w:color w:val="000000" w:themeColor="text1"/>
          <w:sz w:val="22"/>
          <w:szCs w:val="22"/>
        </w:rPr>
        <w:t>rrived and assembled itself</w:t>
      </w:r>
      <w:r w:rsidR="00BE3C44" w:rsidRPr="00AF2203">
        <w:rPr>
          <w:rFonts w:ascii="Garamond" w:hAnsi="Garamond"/>
          <w:color w:val="000000" w:themeColor="text1"/>
          <w:sz w:val="22"/>
          <w:szCs w:val="22"/>
        </w:rPr>
        <w:t>.’</w:t>
      </w:r>
    </w:p>
    <w:p w14:paraId="4F20A562" w14:textId="4BFCCA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66A">
        <w:rPr>
          <w:rFonts w:ascii="Garamond" w:hAnsi="Garamond"/>
          <w:color w:val="000000" w:themeColor="text1"/>
          <w:sz w:val="22"/>
          <w:szCs w:val="22"/>
        </w:rPr>
        <w:t>P</w:t>
      </w:r>
      <w:r w:rsidR="00933463" w:rsidRPr="00AF2203">
        <w:rPr>
          <w:rFonts w:ascii="Garamond" w:hAnsi="Garamond"/>
          <w:color w:val="000000" w:themeColor="text1"/>
          <w:sz w:val="22"/>
          <w:szCs w:val="22"/>
        </w:rPr>
        <w:t>owered by the</w:t>
      </w:r>
      <w:r w:rsidRPr="00AF2203">
        <w:rPr>
          <w:rFonts w:ascii="Garamond" w:hAnsi="Garamond"/>
          <w:color w:val="000000" w:themeColor="text1"/>
          <w:sz w:val="22"/>
          <w:szCs w:val="22"/>
        </w:rPr>
        <w:t xml:space="preserve"> </w:t>
      </w:r>
      <w:r w:rsidR="00C32EDB">
        <w:rPr>
          <w:rFonts w:ascii="Garamond" w:hAnsi="Garamond"/>
          <w:color w:val="000000" w:themeColor="text1"/>
          <w:sz w:val="22"/>
          <w:szCs w:val="22"/>
        </w:rPr>
        <w:t>t</w:t>
      </w:r>
      <w:r w:rsidRPr="00AF2203">
        <w:rPr>
          <w:rFonts w:ascii="Garamond" w:hAnsi="Garamond"/>
          <w:color w:val="000000" w:themeColor="text1"/>
          <w:sz w:val="22"/>
          <w:szCs w:val="22"/>
        </w:rPr>
        <w:t xml:space="preserve">horium </w:t>
      </w:r>
      <w:r w:rsidR="007E102F" w:rsidRPr="00AF2203">
        <w:rPr>
          <w:rFonts w:ascii="Garamond" w:hAnsi="Garamond"/>
          <w:color w:val="000000" w:themeColor="text1"/>
          <w:sz w:val="22"/>
          <w:szCs w:val="22"/>
        </w:rPr>
        <w:t xml:space="preserve">that </w:t>
      </w:r>
      <w:r w:rsidRPr="00AF2203">
        <w:rPr>
          <w:rFonts w:ascii="Garamond" w:hAnsi="Garamond"/>
          <w:color w:val="000000" w:themeColor="text1"/>
          <w:sz w:val="22"/>
          <w:szCs w:val="22"/>
        </w:rPr>
        <w:t>arrived with my ferry?’</w:t>
      </w:r>
      <w:r w:rsidR="0009071D" w:rsidRPr="00AF2203">
        <w:rPr>
          <w:rFonts w:ascii="Garamond" w:hAnsi="Garamond"/>
          <w:color w:val="000000" w:themeColor="text1"/>
          <w:sz w:val="22"/>
          <w:szCs w:val="22"/>
        </w:rPr>
        <w:t xml:space="preserve"> asked Quentin</w:t>
      </w:r>
      <w:r w:rsidR="00D60596">
        <w:rPr>
          <w:rFonts w:ascii="Garamond" w:hAnsi="Garamond"/>
          <w:color w:val="000000" w:themeColor="text1"/>
          <w:sz w:val="22"/>
          <w:szCs w:val="22"/>
        </w:rPr>
        <w:t xml:space="preserve"> with a yawn</w:t>
      </w:r>
      <w:r w:rsidR="005960EA">
        <w:rPr>
          <w:rFonts w:ascii="Garamond" w:hAnsi="Garamond"/>
          <w:color w:val="000000" w:themeColor="text1"/>
          <w:sz w:val="22"/>
          <w:szCs w:val="22"/>
        </w:rPr>
        <w:t>, suddenly at ease.</w:t>
      </w:r>
    </w:p>
    <w:p w14:paraId="327590B2" w14:textId="2334018B"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hAnsi="Garamond"/>
          <w:color w:val="000000" w:themeColor="text1"/>
          <w:sz w:val="22"/>
          <w:szCs w:val="22"/>
        </w:rPr>
        <w:t xml:space="preserve">‘Bearing the light like those </w:t>
      </w:r>
      <w:r w:rsidRPr="00AF2203">
        <w:rPr>
          <w:rFonts w:ascii="Garamond" w:eastAsia="Arial Unicode MS" w:hAnsi="Garamond" w:cs="Helvetica"/>
          <w:iCs/>
          <w:color w:val="000000" w:themeColor="text1"/>
          <w:sz w:val="22"/>
          <w:szCs w:val="22"/>
        </w:rPr>
        <w:t xml:space="preserve">Neanderthals </w:t>
      </w:r>
      <w:r w:rsidR="0051466A">
        <w:rPr>
          <w:rFonts w:ascii="Garamond" w:eastAsia="Arial Unicode MS" w:hAnsi="Garamond" w:cs="Helvetica"/>
          <w:iCs/>
          <w:color w:val="000000" w:themeColor="text1"/>
          <w:sz w:val="22"/>
          <w:szCs w:val="22"/>
        </w:rPr>
        <w:t>carrying</w:t>
      </w:r>
      <w:r w:rsidRPr="00AF2203">
        <w:rPr>
          <w:rFonts w:ascii="Garamond" w:eastAsia="Arial Unicode MS" w:hAnsi="Garamond" w:cs="Helvetica"/>
          <w:iCs/>
          <w:color w:val="000000" w:themeColor="text1"/>
          <w:sz w:val="22"/>
          <w:szCs w:val="22"/>
        </w:rPr>
        <w:t xml:space="preserve"> fire with smouldering moss.’</w:t>
      </w:r>
    </w:p>
    <w:p w14:paraId="633CCC50" w14:textId="5F063AF9"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blinked</w:t>
      </w:r>
      <w:r w:rsidR="004D00D0">
        <w:rPr>
          <w:rFonts w:ascii="Garamond" w:eastAsia="Arial Unicode MS" w:hAnsi="Garamond" w:cs="Helvetica"/>
          <w:iCs/>
          <w:color w:val="000000" w:themeColor="text1"/>
          <w:sz w:val="22"/>
          <w:szCs w:val="22"/>
        </w:rPr>
        <w:t xml:space="preserve"> and</w:t>
      </w:r>
      <w:r w:rsidRPr="00AF2203">
        <w:rPr>
          <w:rFonts w:ascii="Garamond" w:eastAsia="Arial Unicode MS" w:hAnsi="Garamond" w:cs="Helvetica"/>
          <w:iCs/>
          <w:color w:val="000000" w:themeColor="text1"/>
          <w:sz w:val="22"/>
          <w:szCs w:val="22"/>
        </w:rPr>
        <w:t xml:space="preserve"> wonder</w:t>
      </w:r>
      <w:r w:rsidR="004D00D0">
        <w:rPr>
          <w:rFonts w:ascii="Garamond" w:eastAsia="Arial Unicode MS" w:hAnsi="Garamond" w:cs="Helvetica"/>
          <w:iCs/>
          <w:color w:val="000000" w:themeColor="text1"/>
          <w:sz w:val="22"/>
          <w:szCs w:val="22"/>
        </w:rPr>
        <w:t>ed</w:t>
      </w:r>
      <w:r w:rsidRPr="00AF2203">
        <w:rPr>
          <w:rFonts w:ascii="Garamond" w:eastAsia="Arial Unicode MS" w:hAnsi="Garamond" w:cs="Helvetica"/>
          <w:iCs/>
          <w:color w:val="000000" w:themeColor="text1"/>
          <w:sz w:val="22"/>
          <w:szCs w:val="22"/>
        </w:rPr>
        <w:t xml:space="preserve"> why the </w:t>
      </w:r>
      <w:r w:rsidR="00D152FF">
        <w:rPr>
          <w:rFonts w:ascii="Garamond" w:eastAsia="Arial Unicode MS" w:hAnsi="Garamond" w:cs="Helvetica"/>
          <w:iCs/>
          <w:color w:val="000000" w:themeColor="text1"/>
          <w:sz w:val="22"/>
          <w:szCs w:val="22"/>
        </w:rPr>
        <w:t>simile</w:t>
      </w:r>
      <w:r w:rsidRPr="00AF2203">
        <w:rPr>
          <w:rFonts w:ascii="Garamond" w:eastAsia="Arial Unicode MS" w:hAnsi="Garamond" w:cs="Helvetica"/>
          <w:iCs/>
          <w:color w:val="000000" w:themeColor="text1"/>
          <w:sz w:val="22"/>
          <w:szCs w:val="22"/>
        </w:rPr>
        <w:t xml:space="preserve"> sounded familiar.</w:t>
      </w:r>
    </w:p>
    <w:p w14:paraId="2E76F620" w14:textId="62F07AD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‘Being </w:t>
      </w:r>
      <w:r w:rsidR="00207568" w:rsidRPr="00AF2203">
        <w:rPr>
          <w:rFonts w:ascii="Garamond" w:hAnsi="Garamond"/>
          <w:color w:val="000000" w:themeColor="text1"/>
          <w:sz w:val="22"/>
          <w:szCs w:val="22"/>
        </w:rPr>
        <w:t xml:space="preserve">near </w:t>
      </w:r>
      <w:r w:rsidR="009D1095" w:rsidRPr="00AF2203">
        <w:rPr>
          <w:rFonts w:ascii="Garamond" w:hAnsi="Garamond"/>
          <w:color w:val="000000" w:themeColor="text1"/>
          <w:sz w:val="22"/>
          <w:szCs w:val="22"/>
        </w:rPr>
        <w:t>the stuff</w:t>
      </w:r>
      <w:r w:rsidRPr="00AF2203">
        <w:rPr>
          <w:rFonts w:ascii="Garamond" w:hAnsi="Garamond"/>
          <w:color w:val="000000" w:themeColor="text1"/>
          <w:sz w:val="22"/>
          <w:szCs w:val="22"/>
        </w:rPr>
        <w:t xml:space="preserve"> has a strange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w:t>
      </w:r>
      <w:r w:rsidR="00314404"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00314404" w:rsidRPr="00AF2203">
        <w:rPr>
          <w:rFonts w:ascii="Garamond" w:hAnsi="Garamond"/>
          <w:color w:val="000000" w:themeColor="text1"/>
          <w:sz w:val="22"/>
          <w:szCs w:val="22"/>
        </w:rPr>
        <w:t>.</w:t>
      </w:r>
    </w:p>
    <w:p w14:paraId="24CCF408" w14:textId="77777777"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so?</w:t>
      </w:r>
    </w:p>
    <w:p w14:paraId="65BA988B" w14:textId="3B9469C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289F">
        <w:rPr>
          <w:rFonts w:ascii="Garamond" w:hAnsi="Garamond"/>
          <w:color w:val="000000" w:themeColor="text1"/>
          <w:sz w:val="22"/>
          <w:szCs w:val="22"/>
        </w:rPr>
        <w:t>M</w:t>
      </w:r>
      <w:r w:rsidR="009D1095" w:rsidRPr="00AF2203">
        <w:rPr>
          <w:rFonts w:ascii="Garamond" w:hAnsi="Garamond"/>
          <w:color w:val="000000" w:themeColor="text1"/>
          <w:sz w:val="22"/>
          <w:szCs w:val="22"/>
        </w:rPr>
        <w:t>ight all be psychological</w:t>
      </w:r>
      <w:r w:rsidR="007E102F" w:rsidRPr="00AF2203">
        <w:rPr>
          <w:rFonts w:ascii="Garamond" w:hAnsi="Garamond"/>
          <w:color w:val="000000" w:themeColor="text1"/>
          <w:sz w:val="22"/>
          <w:szCs w:val="22"/>
        </w:rPr>
        <w:t>,</w:t>
      </w:r>
      <w:r w:rsidR="009D1095" w:rsidRPr="00AF2203">
        <w:rPr>
          <w:rFonts w:ascii="Garamond" w:hAnsi="Garamond"/>
          <w:color w:val="000000" w:themeColor="text1"/>
          <w:sz w:val="22"/>
          <w:szCs w:val="22"/>
        </w:rPr>
        <w:t xml:space="preserve"> being close to the future. </w:t>
      </w:r>
      <w:r w:rsidR="00BA7886">
        <w:rPr>
          <w:rFonts w:ascii="Garamond" w:hAnsi="Garamond"/>
          <w:color w:val="000000" w:themeColor="text1"/>
          <w:sz w:val="22"/>
          <w:szCs w:val="22"/>
        </w:rPr>
        <w:t>C</w:t>
      </w:r>
      <w:r w:rsidR="009D1095" w:rsidRPr="00AF2203">
        <w:rPr>
          <w:rFonts w:ascii="Garamond" w:hAnsi="Garamond"/>
          <w:color w:val="000000" w:themeColor="text1"/>
          <w:sz w:val="22"/>
          <w:szCs w:val="22"/>
        </w:rPr>
        <w:t>ould be s</w:t>
      </w:r>
      <w:r w:rsidRPr="00AF2203">
        <w:rPr>
          <w:rFonts w:ascii="Garamond" w:hAnsi="Garamond"/>
          <w:color w:val="000000" w:themeColor="text1"/>
          <w:sz w:val="22"/>
          <w:szCs w:val="22"/>
        </w:rPr>
        <w:t>ome</w:t>
      </w:r>
      <w:r w:rsidR="00996217" w:rsidRPr="00AF2203">
        <w:rPr>
          <w:rFonts w:ascii="Garamond" w:hAnsi="Garamond"/>
          <w:color w:val="000000" w:themeColor="text1"/>
          <w:sz w:val="22"/>
          <w:szCs w:val="22"/>
        </w:rPr>
        <w:t>thing physical, some</w:t>
      </w:r>
      <w:r w:rsidRPr="00AF2203">
        <w:rPr>
          <w:rFonts w:ascii="Garamond" w:hAnsi="Garamond"/>
          <w:color w:val="000000" w:themeColor="text1"/>
          <w:sz w:val="22"/>
          <w:szCs w:val="22"/>
        </w:rPr>
        <w:t xml:space="preserve"> </w:t>
      </w:r>
      <w:proofErr w:type="spellStart"/>
      <w:r w:rsidR="009D1095" w:rsidRPr="00AF2203">
        <w:rPr>
          <w:rFonts w:ascii="Garamond" w:hAnsi="Garamond"/>
          <w:color w:val="000000" w:themeColor="text1"/>
          <w:sz w:val="22"/>
          <w:szCs w:val="22"/>
        </w:rPr>
        <w:t>kinda</w:t>
      </w:r>
      <w:proofErr w:type="spellEnd"/>
      <w:r w:rsidRPr="00AF2203">
        <w:rPr>
          <w:rFonts w:ascii="Garamond" w:hAnsi="Garamond"/>
          <w:color w:val="000000" w:themeColor="text1"/>
          <w:sz w:val="22"/>
          <w:szCs w:val="22"/>
        </w:rPr>
        <w:t xml:space="preserve"> radiation</w:t>
      </w:r>
      <w:r w:rsidR="000D22F6" w:rsidRPr="00AF2203">
        <w:rPr>
          <w:rFonts w:ascii="Garamond" w:hAnsi="Garamond"/>
          <w:color w:val="000000" w:themeColor="text1"/>
          <w:sz w:val="22"/>
          <w:szCs w:val="22"/>
        </w:rPr>
        <w:t xml:space="preserve"> we can’t measure</w:t>
      </w:r>
      <w:r w:rsidRPr="00AF2203">
        <w:rPr>
          <w:rFonts w:ascii="Garamond" w:hAnsi="Garamond"/>
          <w:color w:val="000000" w:themeColor="text1"/>
          <w:sz w:val="22"/>
          <w:szCs w:val="22"/>
        </w:rPr>
        <w:t xml:space="preserve">. </w:t>
      </w:r>
      <w:r w:rsidR="00BA7886">
        <w:rPr>
          <w:rFonts w:ascii="Garamond" w:hAnsi="Garamond"/>
          <w:color w:val="000000" w:themeColor="text1"/>
          <w:sz w:val="22"/>
          <w:szCs w:val="22"/>
        </w:rPr>
        <w:t>C</w:t>
      </w:r>
      <w:r w:rsidR="00BA4F86" w:rsidRPr="00AF2203">
        <w:rPr>
          <w:rFonts w:ascii="Garamond" w:hAnsi="Garamond"/>
          <w:color w:val="000000" w:themeColor="text1"/>
          <w:sz w:val="22"/>
          <w:szCs w:val="22"/>
        </w:rPr>
        <w:t xml:space="preserve">ould be </w:t>
      </w:r>
      <w:r w:rsidR="00176B64" w:rsidRPr="00AF2203">
        <w:rPr>
          <w:rFonts w:ascii="Garamond" w:hAnsi="Garamond"/>
          <w:color w:val="000000" w:themeColor="text1"/>
          <w:sz w:val="22"/>
          <w:szCs w:val="22"/>
        </w:rPr>
        <w:t>t</w:t>
      </w:r>
      <w:r w:rsidR="00BA4F86" w:rsidRPr="00AF2203">
        <w:rPr>
          <w:rFonts w:ascii="Garamond" w:hAnsi="Garamond"/>
          <w:color w:val="000000" w:themeColor="text1"/>
          <w:sz w:val="22"/>
          <w:szCs w:val="22"/>
        </w:rPr>
        <w:t>achyo</w:t>
      </w:r>
      <w:r w:rsidR="00BA7886">
        <w:rPr>
          <w:rFonts w:ascii="Garamond" w:hAnsi="Garamond"/>
          <w:color w:val="000000" w:themeColor="text1"/>
          <w:sz w:val="22"/>
          <w:szCs w:val="22"/>
        </w:rPr>
        <w:t>ns</w:t>
      </w:r>
      <w:r w:rsidR="00BA4F8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27AEAD5" w14:textId="6F133B8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4B1A">
        <w:rPr>
          <w:rFonts w:ascii="Garamond" w:hAnsi="Garamond"/>
          <w:color w:val="000000" w:themeColor="text1"/>
          <w:sz w:val="22"/>
          <w:szCs w:val="22"/>
        </w:rPr>
        <w:t>W</w:t>
      </w:r>
      <w:r w:rsidRPr="00AF2203">
        <w:rPr>
          <w:rFonts w:ascii="Garamond" w:hAnsi="Garamond"/>
          <w:color w:val="000000" w:themeColor="text1"/>
          <w:sz w:val="22"/>
          <w:szCs w:val="22"/>
        </w:rPr>
        <w:t xml:space="preserve">hat are the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ffects</w:t>
      </w:r>
      <w:r w:rsidR="00D319B8" w:rsidRPr="00AF2203">
        <w:rPr>
          <w:rFonts w:ascii="Garamond" w:hAnsi="Garamond"/>
          <w:color w:val="000000" w:themeColor="text1"/>
          <w:sz w:val="22"/>
          <w:szCs w:val="22"/>
        </w:rPr>
        <w:t xml:space="preserve"> of </w:t>
      </w:r>
      <w:r w:rsidR="00176B64" w:rsidRPr="00AF2203">
        <w:rPr>
          <w:rFonts w:ascii="Garamond" w:hAnsi="Garamond"/>
          <w:color w:val="000000" w:themeColor="text1"/>
          <w:sz w:val="22"/>
          <w:szCs w:val="22"/>
        </w:rPr>
        <w:t>t</w:t>
      </w:r>
      <w:r w:rsidR="00D319B8" w:rsidRPr="00AF2203">
        <w:rPr>
          <w:rFonts w:ascii="Garamond" w:hAnsi="Garamond"/>
          <w:color w:val="000000" w:themeColor="text1"/>
          <w:sz w:val="22"/>
          <w:szCs w:val="22"/>
        </w:rPr>
        <w:t>achyon</w:t>
      </w:r>
      <w:r w:rsidR="00E45405"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008FBB29" w14:textId="0D115D1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B1CF3">
        <w:rPr>
          <w:rFonts w:ascii="Garamond" w:hAnsi="Garamond"/>
          <w:color w:val="000000" w:themeColor="text1"/>
          <w:sz w:val="22"/>
          <w:szCs w:val="22"/>
        </w:rPr>
        <w:t>S</w:t>
      </w:r>
      <w:r w:rsidR="00FF70A3" w:rsidRPr="00AF2203">
        <w:rPr>
          <w:rFonts w:ascii="Garamond" w:hAnsi="Garamond"/>
          <w:color w:val="000000" w:themeColor="text1"/>
          <w:sz w:val="22"/>
          <w:szCs w:val="22"/>
        </w:rPr>
        <w:t>mears time.</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S</w:t>
      </w:r>
      <w:r w:rsidR="004B6844" w:rsidRPr="00AF2203">
        <w:rPr>
          <w:rFonts w:ascii="Garamond" w:hAnsi="Garamond"/>
          <w:color w:val="000000" w:themeColor="text1"/>
          <w:sz w:val="22"/>
          <w:szCs w:val="22"/>
        </w:rPr>
        <w:t>ometime</w:t>
      </w:r>
      <w:r w:rsidR="00DD74AD" w:rsidRPr="00AF2203">
        <w:rPr>
          <w:rFonts w:ascii="Garamond" w:hAnsi="Garamond"/>
          <w:color w:val="000000" w:themeColor="text1"/>
          <w:sz w:val="22"/>
          <w:szCs w:val="22"/>
        </w:rPr>
        <w:t>s</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 xml:space="preserve">things seem </w:t>
      </w:r>
      <w:r w:rsidR="004B6844" w:rsidRPr="00AF2203">
        <w:rPr>
          <w:rFonts w:ascii="Garamond" w:hAnsi="Garamond"/>
          <w:color w:val="000000" w:themeColor="text1"/>
          <w:sz w:val="22"/>
          <w:szCs w:val="22"/>
        </w:rPr>
        <w:t xml:space="preserve">familiar, sometimes </w:t>
      </w:r>
      <w:r w:rsidR="004B6844" w:rsidRPr="00AF2203">
        <w:rPr>
          <w:color w:val="000000" w:themeColor="text1"/>
          <w:sz w:val="22"/>
          <w:szCs w:val="22"/>
        </w:rPr>
        <w:t>⸻</w:t>
      </w:r>
      <w:r w:rsidRPr="00AF2203">
        <w:rPr>
          <w:rFonts w:ascii="Garamond" w:hAnsi="Garamond"/>
          <w:color w:val="000000" w:themeColor="text1"/>
          <w:sz w:val="22"/>
          <w:szCs w:val="22"/>
        </w:rPr>
        <w:t>.’</w:t>
      </w:r>
    </w:p>
    <w:p w14:paraId="250BB5D7" w14:textId="5E12094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3400" w:rsidRPr="00AF2203">
        <w:rPr>
          <w:rFonts w:ascii="Garamond" w:hAnsi="Garamond"/>
          <w:color w:val="000000" w:themeColor="text1"/>
          <w:sz w:val="22"/>
          <w:szCs w:val="22"/>
        </w:rPr>
        <w:t>Not so much</w:t>
      </w:r>
      <w:r w:rsidR="007B1E6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B1E62" w:rsidRPr="00AF2203">
        <w:rPr>
          <w:rFonts w:ascii="Garamond" w:hAnsi="Garamond"/>
          <w:color w:val="000000" w:themeColor="text1"/>
          <w:sz w:val="22"/>
          <w:szCs w:val="22"/>
        </w:rPr>
        <w:t xml:space="preserve"> </w:t>
      </w:r>
      <w:r w:rsidR="004B6844" w:rsidRPr="00AF2203">
        <w:rPr>
          <w:rFonts w:ascii="Garamond" w:hAnsi="Garamond"/>
          <w:color w:val="000000" w:themeColor="text1"/>
          <w:sz w:val="22"/>
          <w:szCs w:val="22"/>
        </w:rPr>
        <w:t>finished</w:t>
      </w:r>
      <w:r w:rsidR="007B1E62" w:rsidRPr="00AF2203">
        <w:rPr>
          <w:rFonts w:ascii="Garamond" w:hAnsi="Garamond"/>
          <w:color w:val="000000" w:themeColor="text1"/>
          <w:sz w:val="22"/>
          <w:szCs w:val="22"/>
        </w:rPr>
        <w:t xml:space="preserve"> Quentin, taking another look at </w:t>
      </w:r>
      <w:r w:rsidR="00BC502A" w:rsidRPr="00AF2203">
        <w:rPr>
          <w:rFonts w:ascii="Garamond" w:hAnsi="Garamond"/>
          <w:color w:val="000000" w:themeColor="text1"/>
          <w:sz w:val="22"/>
          <w:szCs w:val="22"/>
        </w:rPr>
        <w:t>Ragnor</w:t>
      </w:r>
      <w:r w:rsidR="007B1E62" w:rsidRPr="00AF2203">
        <w:rPr>
          <w:rFonts w:ascii="Garamond" w:hAnsi="Garamond"/>
          <w:color w:val="000000" w:themeColor="text1"/>
          <w:sz w:val="22"/>
          <w:szCs w:val="22"/>
        </w:rPr>
        <w:t>’s face</w:t>
      </w:r>
      <w:r w:rsidR="001B7CBF" w:rsidRPr="00AF2203">
        <w:rPr>
          <w:rFonts w:ascii="Garamond" w:hAnsi="Garamond"/>
          <w:color w:val="000000" w:themeColor="text1"/>
          <w:sz w:val="22"/>
          <w:szCs w:val="22"/>
        </w:rPr>
        <w:t xml:space="preserve"> </w:t>
      </w:r>
      <w:r w:rsidR="004D00D0">
        <w:rPr>
          <w:rFonts w:ascii="Garamond" w:hAnsi="Garamond"/>
          <w:color w:val="000000" w:themeColor="text1"/>
          <w:sz w:val="22"/>
          <w:szCs w:val="22"/>
        </w:rPr>
        <w:t>that</w:t>
      </w:r>
      <w:r w:rsidR="001B7CBF" w:rsidRPr="00AF2203">
        <w:rPr>
          <w:rFonts w:ascii="Garamond" w:hAnsi="Garamond"/>
          <w:color w:val="000000" w:themeColor="text1"/>
          <w:sz w:val="22"/>
          <w:szCs w:val="22"/>
        </w:rPr>
        <w:t xml:space="preserve"> appeared to </w:t>
      </w:r>
      <w:r w:rsidR="007644A9">
        <w:rPr>
          <w:rFonts w:ascii="Garamond" w:hAnsi="Garamond"/>
          <w:color w:val="000000" w:themeColor="text1"/>
          <w:sz w:val="22"/>
          <w:szCs w:val="22"/>
        </w:rPr>
        <w:t xml:space="preserve">be </w:t>
      </w:r>
      <w:r w:rsidR="001B7CBF" w:rsidRPr="00AF2203">
        <w:rPr>
          <w:rFonts w:ascii="Garamond" w:hAnsi="Garamond"/>
          <w:color w:val="000000" w:themeColor="text1"/>
          <w:sz w:val="22"/>
          <w:szCs w:val="22"/>
        </w:rPr>
        <w:t>slightly melting</w:t>
      </w:r>
      <w:r w:rsidR="007B1E62" w:rsidRPr="00AF2203">
        <w:rPr>
          <w:rFonts w:ascii="Garamond" w:hAnsi="Garamond"/>
          <w:color w:val="000000" w:themeColor="text1"/>
          <w:sz w:val="22"/>
          <w:szCs w:val="22"/>
        </w:rPr>
        <w:t>.</w:t>
      </w:r>
    </w:p>
    <w:p w14:paraId="4D4BB772" w14:textId="77B593B9"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5C02" w:rsidRPr="00AF2203">
        <w:rPr>
          <w:rFonts w:ascii="Garamond" w:hAnsi="Garamond"/>
          <w:color w:val="000000" w:themeColor="text1"/>
          <w:sz w:val="22"/>
          <w:szCs w:val="22"/>
        </w:rPr>
        <w:t>Gets hard to tell whether you</w:t>
      </w:r>
      <w:r w:rsidR="00065E0E" w:rsidRPr="00AF2203">
        <w:rPr>
          <w:rFonts w:ascii="Garamond" w:hAnsi="Garamond"/>
          <w:color w:val="000000" w:themeColor="text1"/>
          <w:sz w:val="22"/>
          <w:szCs w:val="22"/>
        </w:rPr>
        <w:t xml:space="preserve"> even</w:t>
      </w:r>
      <w:r w:rsidR="00E95C02" w:rsidRPr="00AF2203">
        <w:rPr>
          <w:rFonts w:ascii="Garamond" w:hAnsi="Garamond"/>
          <w:color w:val="000000" w:themeColor="text1"/>
          <w:sz w:val="22"/>
          <w:szCs w:val="22"/>
        </w:rPr>
        <w:t xml:space="preserve"> </w:t>
      </w:r>
      <w:r w:rsidR="00E95C02" w:rsidRPr="00AF2203">
        <w:rPr>
          <w:rFonts w:ascii="Garamond" w:hAnsi="Garamond"/>
          <w:i/>
          <w:iCs/>
          <w:color w:val="000000" w:themeColor="text1"/>
          <w:sz w:val="22"/>
          <w:szCs w:val="22"/>
        </w:rPr>
        <w:t>like</w:t>
      </w:r>
      <w:r w:rsidR="00E95C02" w:rsidRPr="00AF2203">
        <w:rPr>
          <w:rFonts w:ascii="Garamond" w:hAnsi="Garamond"/>
          <w:color w:val="000000" w:themeColor="text1"/>
          <w:sz w:val="22"/>
          <w:szCs w:val="22"/>
        </w:rPr>
        <w:t xml:space="preserve"> something or not.</w:t>
      </w:r>
      <w:r w:rsidRPr="00AF2203">
        <w:rPr>
          <w:rFonts w:ascii="Garamond" w:hAnsi="Garamond"/>
          <w:color w:val="000000" w:themeColor="text1"/>
          <w:sz w:val="22"/>
          <w:szCs w:val="22"/>
        </w:rPr>
        <w:t>’</w:t>
      </w:r>
    </w:p>
    <w:p w14:paraId="6CC97A8C" w14:textId="1EADDA74"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F5" w:rsidRPr="00AF2203">
        <w:rPr>
          <w:rFonts w:ascii="Garamond" w:hAnsi="Garamond"/>
          <w:i/>
          <w:iCs/>
          <w:color w:val="000000" w:themeColor="text1"/>
          <w:sz w:val="22"/>
          <w:szCs w:val="22"/>
        </w:rPr>
        <w:t>U</w:t>
      </w:r>
      <w:r w:rsidRPr="00AF2203">
        <w:rPr>
          <w:rFonts w:ascii="Garamond" w:hAnsi="Garamond"/>
          <w:i/>
          <w:iCs/>
          <w:color w:val="000000" w:themeColor="text1"/>
          <w:sz w:val="22"/>
          <w:szCs w:val="22"/>
        </w:rPr>
        <w:t>ncanny</w:t>
      </w:r>
      <w:r w:rsidRPr="00AF2203">
        <w:rPr>
          <w:rFonts w:ascii="Garamond" w:hAnsi="Garamond"/>
          <w:color w:val="000000" w:themeColor="text1"/>
          <w:sz w:val="22"/>
          <w:szCs w:val="22"/>
        </w:rPr>
        <w:t>.’</w:t>
      </w:r>
      <w:r w:rsidR="00F06E1F" w:rsidRPr="00AF2203">
        <w:rPr>
          <w:rStyle w:val="FootnoteReference"/>
          <w:rFonts w:ascii="Garamond" w:hAnsi="Garamond"/>
          <w:color w:val="000000" w:themeColor="text1"/>
          <w:sz w:val="22"/>
          <w:szCs w:val="22"/>
        </w:rPr>
        <w:footnoteReference w:id="143"/>
      </w:r>
    </w:p>
    <w:p w14:paraId="086F4533" w14:textId="0024A15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‘You’re the expert,’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2FBE5E37" w14:textId="0BF108F6" w:rsidR="00BE3C44" w:rsidRPr="00AF2203" w:rsidRDefault="009611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Quentin coughed and said brightly,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Well, it s</w:t>
      </w:r>
      <w:r w:rsidR="00BE3C44" w:rsidRPr="00AF2203">
        <w:rPr>
          <w:rFonts w:ascii="Garamond" w:eastAsia="Arial Unicode MS" w:hAnsi="Garamond" w:cs="Helvetica"/>
          <w:iCs/>
          <w:color w:val="000000" w:themeColor="text1"/>
          <w:sz w:val="22"/>
          <w:szCs w:val="22"/>
        </w:rPr>
        <w:t>eems like good timing</w:t>
      </w:r>
      <w:r w:rsidR="00E94A7B" w:rsidRPr="00AF2203">
        <w:rPr>
          <w:rFonts w:ascii="Garamond" w:eastAsia="Arial Unicode MS" w:hAnsi="Garamond" w:cs="Helvetica"/>
          <w:iCs/>
          <w:color w:val="000000" w:themeColor="text1"/>
          <w:sz w:val="22"/>
          <w:szCs w:val="22"/>
        </w:rPr>
        <w:t>, me being here.</w:t>
      </w:r>
      <w:r w:rsidR="00BE3C44" w:rsidRPr="00AF2203">
        <w:rPr>
          <w:rFonts w:ascii="Garamond" w:eastAsia="Arial Unicode MS" w:hAnsi="Garamond" w:cs="Helvetica"/>
          <w:iCs/>
          <w:color w:val="000000" w:themeColor="text1"/>
          <w:sz w:val="22"/>
          <w:szCs w:val="22"/>
        </w:rPr>
        <w:t>’</w:t>
      </w:r>
    </w:p>
    <w:p w14:paraId="35312FA9" w14:textId="69CB5154" w:rsidR="00BE3C44" w:rsidRPr="00AF2203" w:rsidRDefault="00DC63F2"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Always good timing with </w:t>
      </w:r>
      <w:r w:rsidR="004B1CF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BE3C44" w:rsidRPr="00AF2203">
        <w:rPr>
          <w:rFonts w:ascii="Garamond" w:eastAsia="Arial Unicode MS" w:hAnsi="Garamond" w:cs="Helvetica"/>
          <w:iCs/>
          <w:color w:val="000000" w:themeColor="text1"/>
          <w:sz w:val="22"/>
          <w:szCs w:val="22"/>
        </w:rPr>
        <w:t xml:space="preserve">,’ replied </w:t>
      </w:r>
      <w:r w:rsidR="00BC502A" w:rsidRPr="00AF2203">
        <w:rPr>
          <w:rFonts w:ascii="Garamond" w:eastAsia="Arial Unicode MS" w:hAnsi="Garamond" w:cs="Helvetica"/>
          <w:iCs/>
          <w:color w:val="000000" w:themeColor="text1"/>
          <w:sz w:val="22"/>
          <w:szCs w:val="22"/>
        </w:rPr>
        <w:t>Ragnor</w:t>
      </w:r>
      <w:r w:rsidR="00D867CA" w:rsidRPr="00AF2203">
        <w:rPr>
          <w:rFonts w:ascii="Garamond" w:eastAsia="Arial Unicode MS" w:hAnsi="Garamond" w:cs="Helvetica"/>
          <w:iCs/>
          <w:color w:val="000000" w:themeColor="text1"/>
          <w:sz w:val="22"/>
          <w:szCs w:val="22"/>
        </w:rPr>
        <w:t xml:space="preserve">, </w:t>
      </w:r>
      <w:r w:rsidR="004130C5">
        <w:rPr>
          <w:rFonts w:ascii="Garamond" w:eastAsia="Arial Unicode MS" w:hAnsi="Garamond" w:cs="Helvetica"/>
          <w:iCs/>
          <w:color w:val="000000" w:themeColor="text1"/>
          <w:sz w:val="22"/>
          <w:szCs w:val="22"/>
        </w:rPr>
        <w:t>turning</w:t>
      </w:r>
      <w:r w:rsidR="00D867CA" w:rsidRPr="00AF2203">
        <w:rPr>
          <w:rFonts w:ascii="Garamond" w:eastAsia="Arial Unicode MS" w:hAnsi="Garamond" w:cs="Helvetica"/>
          <w:iCs/>
          <w:color w:val="000000" w:themeColor="text1"/>
          <w:sz w:val="22"/>
          <w:szCs w:val="22"/>
        </w:rPr>
        <w:t xml:space="preserve"> blue</w:t>
      </w:r>
      <w:r w:rsidR="00BE3C44" w:rsidRPr="00AF2203">
        <w:rPr>
          <w:rFonts w:ascii="Garamond" w:eastAsia="Arial Unicode MS" w:hAnsi="Garamond" w:cs="Helvetica"/>
          <w:iCs/>
          <w:color w:val="000000" w:themeColor="text1"/>
          <w:sz w:val="22"/>
          <w:szCs w:val="22"/>
        </w:rPr>
        <w:t>.</w:t>
      </w:r>
    </w:p>
    <w:p w14:paraId="3AFE2B67" w14:textId="7014A398"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W</w:t>
      </w:r>
      <w:r w:rsidRPr="00AF2203">
        <w:rPr>
          <w:rFonts w:ascii="Garamond" w:eastAsia="Arial Unicode MS" w:hAnsi="Garamond" w:cs="Helvetica"/>
          <w:iCs/>
          <w:color w:val="000000" w:themeColor="text1"/>
          <w:sz w:val="22"/>
          <w:szCs w:val="22"/>
        </w:rPr>
        <w:t>hat’s on your mind?’ asked</w:t>
      </w:r>
      <w:r w:rsidR="00083ABC" w:rsidRPr="00AF2203">
        <w:rPr>
          <w:rFonts w:ascii="Garamond" w:eastAsia="Arial Unicode MS" w:hAnsi="Garamond" w:cs="Helvetica"/>
          <w:iCs/>
          <w:color w:val="000000" w:themeColor="text1"/>
          <w:sz w:val="22"/>
          <w:szCs w:val="22"/>
        </w:rPr>
        <w:t xml:space="preserve"> Quentin</w:t>
      </w:r>
      <w:r w:rsidR="00D867CA" w:rsidRPr="00AF2203">
        <w:rPr>
          <w:rFonts w:ascii="Garamond" w:eastAsia="Arial Unicode MS" w:hAnsi="Garamond" w:cs="Helvetica"/>
          <w:iCs/>
          <w:color w:val="000000" w:themeColor="text1"/>
          <w:sz w:val="22"/>
          <w:szCs w:val="22"/>
        </w:rPr>
        <w:t xml:space="preserve">, </w:t>
      </w:r>
      <w:r w:rsidR="00AC2E3E">
        <w:rPr>
          <w:rFonts w:ascii="Garamond" w:eastAsia="Arial Unicode MS" w:hAnsi="Garamond" w:cs="Helvetica"/>
          <w:iCs/>
          <w:color w:val="000000" w:themeColor="text1"/>
          <w:sz w:val="22"/>
          <w:szCs w:val="22"/>
        </w:rPr>
        <w:t>accommodating</w:t>
      </w:r>
      <w:r w:rsidR="000E580D" w:rsidRPr="00AF2203">
        <w:rPr>
          <w:rFonts w:ascii="Garamond" w:eastAsia="Arial Unicode MS" w:hAnsi="Garamond" w:cs="Helvetica"/>
          <w:iCs/>
          <w:color w:val="000000" w:themeColor="text1"/>
          <w:sz w:val="22"/>
          <w:szCs w:val="22"/>
        </w:rPr>
        <w:t xml:space="preserve"> to the psychedelic normal</w:t>
      </w:r>
      <w:r w:rsidRPr="00AF2203">
        <w:rPr>
          <w:rFonts w:ascii="Garamond" w:eastAsia="Arial Unicode MS" w:hAnsi="Garamond" w:cs="Helvetica"/>
          <w:iCs/>
          <w:color w:val="000000" w:themeColor="text1"/>
          <w:sz w:val="22"/>
          <w:szCs w:val="22"/>
        </w:rPr>
        <w:t>.</w:t>
      </w:r>
    </w:p>
    <w:p w14:paraId="5892A354" w14:textId="0E173F34" w:rsidR="006A3270"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7A4128" w:rsidRPr="00AF2203">
        <w:rPr>
          <w:rFonts w:ascii="Garamond" w:eastAsia="Arial Unicode MS" w:hAnsi="Garamond" w:cs="Helvetica"/>
          <w:iCs/>
          <w:color w:val="000000" w:themeColor="text1"/>
          <w:sz w:val="22"/>
          <w:szCs w:val="22"/>
        </w:rPr>
        <w:t>F</w:t>
      </w:r>
      <w:r w:rsidR="006D26FD" w:rsidRPr="00AF2203">
        <w:rPr>
          <w:rFonts w:ascii="Garamond" w:eastAsia="Arial Unicode MS" w:hAnsi="Garamond" w:cs="Helvetica"/>
          <w:iCs/>
          <w:color w:val="000000" w:themeColor="text1"/>
          <w:sz w:val="22"/>
          <w:szCs w:val="22"/>
        </w:rPr>
        <w:t xml:space="preserve">undamental </w:t>
      </w:r>
      <w:r w:rsidR="00BE534F" w:rsidRPr="00AF2203">
        <w:rPr>
          <w:rFonts w:ascii="Garamond" w:eastAsia="Arial Unicode MS" w:hAnsi="Garamond" w:cs="Helvetica"/>
          <w:iCs/>
          <w:color w:val="000000" w:themeColor="text1"/>
          <w:sz w:val="22"/>
          <w:szCs w:val="22"/>
        </w:rPr>
        <w:t>questions</w:t>
      </w:r>
      <w:r w:rsidR="007A4128" w:rsidRPr="00AF2203">
        <w:rPr>
          <w:rFonts w:ascii="Garamond" w:eastAsia="Arial Unicode MS" w:hAnsi="Garamond" w:cs="Helvetica"/>
          <w:iCs/>
          <w:color w:val="000000" w:themeColor="text1"/>
          <w:sz w:val="22"/>
          <w:szCs w:val="22"/>
        </w:rPr>
        <w:t xml:space="preserve"> like </w:t>
      </w:r>
      <w:r w:rsidRPr="00AF2203">
        <w:rPr>
          <w:rFonts w:ascii="Garamond" w:eastAsia="Arial Unicode MS" w:hAnsi="Garamond" w:cs="Helvetica"/>
          <w:iCs/>
          <w:color w:val="000000" w:themeColor="text1"/>
          <w:sz w:val="22"/>
          <w:szCs w:val="22"/>
        </w:rPr>
        <w:t>“</w:t>
      </w:r>
      <w:r w:rsidR="00440799" w:rsidRPr="00AF2203">
        <w:rPr>
          <w:rFonts w:ascii="Garamond" w:eastAsia="Arial Unicode MS" w:hAnsi="Garamond" w:cs="Helvetica"/>
          <w:i/>
          <w:color w:val="000000" w:themeColor="text1"/>
          <w:sz w:val="22"/>
          <w:szCs w:val="22"/>
        </w:rPr>
        <w:t>What does it mean to be a man</w:t>
      </w:r>
      <w:r w:rsidRPr="00AF2203">
        <w:rPr>
          <w:rFonts w:ascii="Garamond" w:eastAsia="Arial Unicode MS" w:hAnsi="Garamond" w:cs="Helvetica"/>
          <w:iCs/>
          <w:color w:val="000000" w:themeColor="text1"/>
          <w:sz w:val="22"/>
          <w:szCs w:val="22"/>
        </w:rPr>
        <w:t xml:space="preserve">?” </w:t>
      </w:r>
      <w:r w:rsidR="00440799" w:rsidRPr="00AF2203">
        <w:rPr>
          <w:rFonts w:ascii="Garamond" w:eastAsia="Arial Unicode MS" w:hAnsi="Garamond" w:cs="Helvetica"/>
          <w:iCs/>
          <w:color w:val="000000" w:themeColor="text1"/>
          <w:sz w:val="22"/>
          <w:szCs w:val="22"/>
        </w:rPr>
        <w:t xml:space="preserve">This may sound well </w:t>
      </w:r>
      <w:r w:rsidRPr="00AF2203">
        <w:rPr>
          <w:rFonts w:ascii="Garamond" w:eastAsia="Arial Unicode MS" w:hAnsi="Garamond" w:cs="Helvetica"/>
          <w:iCs/>
          <w:color w:val="000000" w:themeColor="text1"/>
          <w:sz w:val="22"/>
          <w:szCs w:val="22"/>
        </w:rPr>
        <w:t>from a syntactical point of view according with your noble laws of English</w:t>
      </w:r>
      <w:r w:rsidR="005634B2" w:rsidRPr="00AF2203">
        <w:rPr>
          <w:rFonts w:ascii="Garamond" w:eastAsia="Arial Unicode MS" w:hAnsi="Garamond" w:cs="Helvetica"/>
          <w:iCs/>
          <w:color w:val="000000" w:themeColor="text1"/>
          <w:sz w:val="22"/>
          <w:szCs w:val="22"/>
        </w:rPr>
        <w:t xml:space="preserve"> language</w:t>
      </w:r>
      <w:r w:rsidR="00440799" w:rsidRPr="00AF2203">
        <w:rPr>
          <w:rFonts w:ascii="Garamond" w:eastAsia="Arial Unicode MS" w:hAnsi="Garamond" w:cs="Helvetica"/>
          <w:iCs/>
          <w:color w:val="000000" w:themeColor="text1"/>
          <w:sz w:val="22"/>
          <w:szCs w:val="22"/>
        </w:rPr>
        <w:t xml:space="preserve"> b</w:t>
      </w:r>
      <w:r w:rsidRPr="00AF2203">
        <w:rPr>
          <w:rFonts w:ascii="Garamond" w:eastAsia="Arial Unicode MS" w:hAnsi="Garamond" w:cs="Helvetica"/>
          <w:iCs/>
          <w:color w:val="000000" w:themeColor="text1"/>
          <w:sz w:val="22"/>
          <w:szCs w:val="22"/>
        </w:rPr>
        <w:t xml:space="preserve">ut the question </w:t>
      </w:r>
      <w:r w:rsidR="00440799" w:rsidRPr="00AF2203">
        <w:rPr>
          <w:rFonts w:ascii="Garamond" w:eastAsia="Arial Unicode MS" w:hAnsi="Garamond" w:cs="Helvetica"/>
          <w:iCs/>
          <w:color w:val="000000" w:themeColor="text1"/>
          <w:sz w:val="22"/>
          <w:szCs w:val="22"/>
        </w:rPr>
        <w:t>does not</w:t>
      </w:r>
      <w:r w:rsidRPr="00AF2203">
        <w:rPr>
          <w:rFonts w:ascii="Garamond" w:eastAsia="Arial Unicode MS" w:hAnsi="Garamond" w:cs="Helvetica"/>
          <w:iCs/>
          <w:color w:val="000000" w:themeColor="text1"/>
          <w:sz w:val="22"/>
          <w:szCs w:val="22"/>
        </w:rPr>
        <w:t xml:space="preserve"> make any sense to me</w:t>
      </w:r>
      <w:r w:rsidR="00DC63F2" w:rsidRPr="00AF2203">
        <w:rPr>
          <w:rFonts w:ascii="Garamond" w:eastAsia="Arial Unicode MS" w:hAnsi="Garamond" w:cs="Helvetica"/>
          <w:iCs/>
          <w:color w:val="000000" w:themeColor="text1"/>
          <w:sz w:val="22"/>
          <w:szCs w:val="22"/>
        </w:rPr>
        <w:t xml:space="preserve"> now</w:t>
      </w:r>
      <w:r w:rsidR="00E22CC8" w:rsidRPr="00AF2203">
        <w:rPr>
          <w:rFonts w:ascii="Garamond" w:eastAsia="Arial Unicode MS" w:hAnsi="Garamond" w:cs="Helvetica"/>
          <w:iCs/>
          <w:color w:val="000000" w:themeColor="text1"/>
          <w:sz w:val="22"/>
          <w:szCs w:val="22"/>
        </w:rPr>
        <w:t>.</w:t>
      </w:r>
      <w:r w:rsidR="00B926E8" w:rsidRPr="00AF2203">
        <w:rPr>
          <w:rFonts w:ascii="Garamond" w:eastAsia="Arial Unicode MS" w:hAnsi="Garamond" w:cs="Helvetica"/>
          <w:iCs/>
          <w:color w:val="000000" w:themeColor="text1"/>
          <w:sz w:val="22"/>
          <w:szCs w:val="22"/>
        </w:rPr>
        <w:t xml:space="preserve"> I can’t </w:t>
      </w:r>
      <w:r w:rsidR="00B926E8" w:rsidRPr="00AF2203">
        <w:rPr>
          <w:rFonts w:ascii="Garamond" w:eastAsia="Arial Unicode MS" w:hAnsi="Garamond" w:cs="Helvetica"/>
          <w:i/>
          <w:color w:val="000000" w:themeColor="text1"/>
          <w:sz w:val="22"/>
          <w:szCs w:val="22"/>
        </w:rPr>
        <w:t>experience</w:t>
      </w:r>
      <w:r w:rsidR="00B926E8" w:rsidRPr="00AF2203">
        <w:rPr>
          <w:rFonts w:ascii="Garamond" w:eastAsia="Arial Unicode MS" w:hAnsi="Garamond" w:cs="Helvetica"/>
          <w:iCs/>
          <w:color w:val="000000" w:themeColor="text1"/>
          <w:sz w:val="22"/>
          <w:szCs w:val="22"/>
        </w:rPr>
        <w:t xml:space="preserve"> any meaning</w:t>
      </w:r>
      <w:r w:rsidRPr="00AF2203">
        <w:rPr>
          <w:rFonts w:ascii="Garamond" w:eastAsia="Arial Unicode MS" w:hAnsi="Garamond" w:cs="Helvetica"/>
          <w:iCs/>
          <w:color w:val="000000" w:themeColor="text1"/>
          <w:sz w:val="22"/>
          <w:szCs w:val="22"/>
        </w:rPr>
        <w:t>.</w:t>
      </w:r>
      <w:r w:rsidR="00B926E8" w:rsidRPr="00AF2203">
        <w:rPr>
          <w:rStyle w:val="FootnoteReference"/>
          <w:rFonts w:ascii="Garamond" w:eastAsia="Arial Unicode MS" w:hAnsi="Garamond" w:cs="Helvetica"/>
          <w:iCs/>
          <w:color w:val="000000" w:themeColor="text1"/>
          <w:sz w:val="22"/>
          <w:szCs w:val="22"/>
        </w:rPr>
        <w:footnoteReference w:id="144"/>
      </w:r>
      <w:r w:rsidR="00762711" w:rsidRPr="00AF2203">
        <w:rPr>
          <w:rFonts w:ascii="Garamond" w:eastAsia="Arial Unicode MS" w:hAnsi="Garamond" w:cs="Helvetica"/>
          <w:iCs/>
          <w:color w:val="000000" w:themeColor="text1"/>
          <w:sz w:val="22"/>
          <w:szCs w:val="22"/>
        </w:rPr>
        <w:t xml:space="preserve"> </w:t>
      </w:r>
    </w:p>
    <w:p w14:paraId="4F30906D" w14:textId="23EE0BED" w:rsidR="006A2891" w:rsidRPr="00AF2203" w:rsidRDefault="006A3270"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u</w:t>
      </w:r>
      <w:r w:rsidR="00BE3C44" w:rsidRPr="00AF2203">
        <w:rPr>
          <w:rFonts w:ascii="Garamond" w:eastAsia="Arial Unicode MS" w:hAnsi="Garamond" w:cs="Helvetica"/>
          <w:iCs/>
          <w:color w:val="000000" w:themeColor="text1"/>
          <w:sz w:val="22"/>
          <w:szCs w:val="22"/>
        </w:rPr>
        <w:t xml:space="preserve">sed to </w:t>
      </w:r>
      <w:r w:rsidR="00AC7E01" w:rsidRPr="00AF2203">
        <w:rPr>
          <w:rFonts w:ascii="Garamond" w:eastAsia="Arial Unicode MS" w:hAnsi="Garamond" w:cs="Helvetica"/>
          <w:iCs/>
          <w:color w:val="000000" w:themeColor="text1"/>
          <w:sz w:val="22"/>
          <w:szCs w:val="22"/>
        </w:rPr>
        <w:t xml:space="preserve">ask these questions </w:t>
      </w:r>
      <w:r w:rsidR="00BE3C44" w:rsidRPr="00AF2203">
        <w:rPr>
          <w:rFonts w:ascii="Garamond" w:eastAsia="Arial Unicode MS" w:hAnsi="Garamond" w:cs="Helvetica"/>
          <w:iCs/>
          <w:color w:val="000000" w:themeColor="text1"/>
          <w:sz w:val="22"/>
          <w:szCs w:val="22"/>
        </w:rPr>
        <w:t>all the time</w:t>
      </w:r>
      <w:r w:rsidR="00DB3E19">
        <w:rPr>
          <w:rFonts w:ascii="Garamond" w:eastAsia="Arial Unicode MS" w:hAnsi="Garamond" w:cs="Helvetica"/>
          <w:iCs/>
          <w:color w:val="000000" w:themeColor="text1"/>
          <w:sz w:val="22"/>
          <w:szCs w:val="22"/>
        </w:rPr>
        <w:t xml:space="preserve"> b</w:t>
      </w:r>
      <w:r w:rsidR="00BE3C44" w:rsidRPr="00AF2203">
        <w:rPr>
          <w:rFonts w:ascii="Garamond" w:eastAsia="Arial Unicode MS" w:hAnsi="Garamond" w:cs="Helvetica"/>
          <w:iCs/>
          <w:color w:val="000000" w:themeColor="text1"/>
          <w:sz w:val="22"/>
          <w:szCs w:val="22"/>
        </w:rPr>
        <w:t xml:space="preserve">ut now </w:t>
      </w:r>
      <w:r w:rsidR="001B3C8C" w:rsidRPr="00AF2203">
        <w:rPr>
          <w:rFonts w:ascii="Garamond" w:eastAsia="Arial Unicode MS" w:hAnsi="Garamond" w:cs="Helvetica"/>
          <w:iCs/>
          <w:color w:val="000000" w:themeColor="text1"/>
          <w:sz w:val="22"/>
          <w:szCs w:val="22"/>
        </w:rPr>
        <w:t>they’re</w:t>
      </w:r>
      <w:r w:rsidR="00BE3C44" w:rsidRPr="00AF2203">
        <w:rPr>
          <w:rFonts w:ascii="Garamond" w:eastAsia="Arial Unicode MS" w:hAnsi="Garamond" w:cs="Helvetica"/>
          <w:iCs/>
          <w:color w:val="000000" w:themeColor="text1"/>
          <w:sz w:val="22"/>
          <w:szCs w:val="22"/>
        </w:rPr>
        <w:t xml:space="preserve"> just empty clichés</w:t>
      </w:r>
      <w:r w:rsidR="00640E1E">
        <w:rPr>
          <w:rFonts w:ascii="Garamond" w:eastAsia="Arial Unicode MS" w:hAnsi="Garamond" w:cs="Helvetica"/>
          <w:iCs/>
          <w:color w:val="000000" w:themeColor="text1"/>
          <w:sz w:val="22"/>
          <w:szCs w:val="22"/>
        </w:rPr>
        <w:t xml:space="preserve"> and</w:t>
      </w:r>
      <w:r w:rsidR="00BE3C44" w:rsidRPr="00AF2203">
        <w:rPr>
          <w:rFonts w:ascii="Garamond" w:eastAsia="Arial Unicode MS" w:hAnsi="Garamond" w:cs="Helvetica"/>
          <w:iCs/>
          <w:color w:val="000000" w:themeColor="text1"/>
          <w:sz w:val="22"/>
          <w:szCs w:val="22"/>
        </w:rPr>
        <w:t xml:space="preserve"> platitudes</w:t>
      </w:r>
      <w:r w:rsidR="002F073E" w:rsidRPr="00AF2203">
        <w:rPr>
          <w:rFonts w:ascii="Garamond" w:eastAsia="Arial Unicode MS" w:hAnsi="Garamond" w:cs="Helvetica"/>
          <w:iCs/>
          <w:color w:val="000000" w:themeColor="text1"/>
          <w:sz w:val="22"/>
          <w:szCs w:val="22"/>
        </w:rPr>
        <w:t>.</w:t>
      </w:r>
      <w:r w:rsidR="00160A9A" w:rsidRPr="00AF2203">
        <w:rPr>
          <w:rFonts w:ascii="Garamond" w:eastAsia="Arial Unicode MS" w:hAnsi="Garamond" w:cs="Helvetica"/>
          <w:iCs/>
          <w:color w:val="000000" w:themeColor="text1"/>
          <w:sz w:val="22"/>
          <w:szCs w:val="22"/>
        </w:rPr>
        <w:t xml:space="preserve"> I think I’ve got a </w:t>
      </w:r>
      <w:r w:rsidR="00367F5D" w:rsidRPr="00AF2203">
        <w:rPr>
          <w:rFonts w:ascii="Garamond" w:eastAsia="Arial Unicode MS" w:hAnsi="Garamond" w:cs="Helvetica"/>
          <w:iCs/>
          <w:color w:val="000000" w:themeColor="text1"/>
          <w:sz w:val="22"/>
          <w:szCs w:val="22"/>
        </w:rPr>
        <w:t>kind of sickness with language</w:t>
      </w:r>
      <w:r w:rsidR="0089445B" w:rsidRPr="00AF2203">
        <w:rPr>
          <w:rFonts w:ascii="Garamond" w:eastAsia="Arial Unicode MS" w:hAnsi="Garamond" w:cs="Helvetica"/>
          <w:iCs/>
          <w:color w:val="000000" w:themeColor="text1"/>
          <w:sz w:val="22"/>
          <w:szCs w:val="22"/>
        </w:rPr>
        <w:t>.</w:t>
      </w:r>
      <w:r w:rsidR="006A2891" w:rsidRPr="00AF2203">
        <w:rPr>
          <w:rFonts w:ascii="Garamond" w:eastAsia="Arial Unicode MS" w:hAnsi="Garamond" w:cs="Helvetica"/>
          <w:iCs/>
          <w:color w:val="000000" w:themeColor="text1"/>
          <w:sz w:val="22"/>
          <w:szCs w:val="22"/>
        </w:rPr>
        <w:t xml:space="preserve">’ </w:t>
      </w:r>
    </w:p>
    <w:p w14:paraId="1A1D438C" w14:textId="7DEAA176" w:rsidR="00160A9A" w:rsidRPr="00AF2203" w:rsidRDefault="006A2891"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Looking </w:t>
      </w:r>
      <w:r w:rsidR="005B1466" w:rsidRPr="00AF2203">
        <w:rPr>
          <w:rFonts w:ascii="Garamond" w:eastAsia="Arial Unicode MS" w:hAnsi="Garamond" w:cs="Helvetica"/>
          <w:iCs/>
          <w:color w:val="000000" w:themeColor="text1"/>
          <w:sz w:val="22"/>
          <w:szCs w:val="22"/>
        </w:rPr>
        <w:t xml:space="preserve">up to the </w:t>
      </w:r>
      <w:r w:rsidR="00FA2CF4" w:rsidRPr="00AF2203">
        <w:rPr>
          <w:rFonts w:ascii="Garamond" w:eastAsia="Arial Unicode MS" w:hAnsi="Garamond" w:cs="Helvetica"/>
          <w:iCs/>
          <w:color w:val="000000" w:themeColor="text1"/>
          <w:sz w:val="22"/>
          <w:szCs w:val="22"/>
        </w:rPr>
        <w:t>pink-</w:t>
      </w:r>
      <w:r w:rsidR="005B1466" w:rsidRPr="00AF2203">
        <w:rPr>
          <w:rFonts w:ascii="Garamond" w:eastAsia="Arial Unicode MS" w:hAnsi="Garamond" w:cs="Helvetica"/>
          <w:iCs/>
          <w:color w:val="000000" w:themeColor="text1"/>
          <w:sz w:val="22"/>
          <w:szCs w:val="22"/>
        </w:rPr>
        <w:t xml:space="preserve">rain splattered apex of the ovoid vehicle Ragnor muttered, </w:t>
      </w:r>
      <w:r w:rsidR="005B1466" w:rsidRPr="00600746">
        <w:rPr>
          <w:rFonts w:ascii="Garamond" w:eastAsia="Arial Unicode MS" w:hAnsi="Garamond" w:cs="Helvetica"/>
          <w:i/>
          <w:color w:val="000000" w:themeColor="text1"/>
          <w:sz w:val="22"/>
          <w:szCs w:val="22"/>
        </w:rPr>
        <w:t>‘</w:t>
      </w:r>
      <w:r w:rsidR="00160A9A" w:rsidRPr="00600746">
        <w:rPr>
          <w:rFonts w:ascii="Garamond" w:eastAsia="Arial Unicode MS" w:hAnsi="Garamond" w:cs="Helvetica"/>
          <w:i/>
          <w:color w:val="000000" w:themeColor="text1"/>
          <w:sz w:val="22"/>
          <w:szCs w:val="22"/>
        </w:rPr>
        <w:t>The world does not speak. Only we do.</w:t>
      </w:r>
      <w:r w:rsidR="00ED5F80" w:rsidRPr="00600746">
        <w:rPr>
          <w:rFonts w:ascii="Garamond" w:eastAsia="Arial Unicode MS" w:hAnsi="Garamond" w:cs="Helvetica"/>
          <w:i/>
          <w:color w:val="000000" w:themeColor="text1"/>
          <w:sz w:val="22"/>
          <w:szCs w:val="22"/>
        </w:rPr>
        <w:t>’</w:t>
      </w:r>
    </w:p>
    <w:p w14:paraId="352E4A61" w14:textId="6705D0C4"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 see,’ said Quentin, nodding and wondering what Dr Rhea would </w:t>
      </w:r>
      <w:r w:rsidR="000148B7" w:rsidRPr="00AF2203">
        <w:rPr>
          <w:rFonts w:ascii="Garamond" w:eastAsia="Arial Unicode MS" w:hAnsi="Garamond" w:cs="Helvetica"/>
          <w:iCs/>
          <w:color w:val="000000" w:themeColor="text1"/>
          <w:sz w:val="22"/>
          <w:szCs w:val="22"/>
        </w:rPr>
        <w:t>have said next</w:t>
      </w:r>
      <w:r w:rsidRPr="00AF2203">
        <w:rPr>
          <w:rFonts w:ascii="Garamond" w:eastAsia="Arial Unicode MS" w:hAnsi="Garamond" w:cs="Helvetica"/>
          <w:iCs/>
          <w:color w:val="000000" w:themeColor="text1"/>
          <w:sz w:val="22"/>
          <w:szCs w:val="22"/>
        </w:rPr>
        <w:t xml:space="preserve">. </w:t>
      </w:r>
      <w:r w:rsidR="0062098F" w:rsidRPr="00AF2203">
        <w:rPr>
          <w:rFonts w:ascii="Garamond" w:eastAsia="Arial Unicode MS" w:hAnsi="Garamond" w:cs="Helvetica"/>
          <w:iCs/>
          <w:color w:val="000000" w:themeColor="text1"/>
          <w:sz w:val="22"/>
          <w:szCs w:val="22"/>
        </w:rPr>
        <w:t xml:space="preserve">He opted for, </w:t>
      </w:r>
      <w:r w:rsidRPr="00AF2203">
        <w:rPr>
          <w:rFonts w:ascii="Garamond" w:eastAsia="Arial Unicode MS" w:hAnsi="Garamond" w:cs="Helvetica"/>
          <w:iCs/>
          <w:color w:val="000000" w:themeColor="text1"/>
          <w:sz w:val="22"/>
          <w:szCs w:val="22"/>
        </w:rPr>
        <w:t>‘</w:t>
      </w:r>
      <w:r w:rsidR="00B94899"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where do I come into it?’</w:t>
      </w:r>
      <w:r w:rsidR="00A3146F" w:rsidRPr="00AF2203">
        <w:rPr>
          <w:rFonts w:ascii="Garamond" w:eastAsia="Arial Unicode MS" w:hAnsi="Garamond" w:cs="Helvetica"/>
          <w:iCs/>
          <w:color w:val="000000" w:themeColor="text1"/>
          <w:sz w:val="22"/>
          <w:szCs w:val="22"/>
        </w:rPr>
        <w:t xml:space="preserve"> </w:t>
      </w:r>
    </w:p>
    <w:p w14:paraId="4BE84467" w14:textId="4B7FD342" w:rsidR="00BE3C44" w:rsidRPr="00AF2203" w:rsidRDefault="005B1466"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Snapping his head to Quentin</w:t>
      </w:r>
      <w:r w:rsidR="00D754AD">
        <w:rPr>
          <w:rFonts w:ascii="Garamond" w:eastAsia="Arial Unicode MS" w:hAnsi="Garamond" w:cs="Helvetica"/>
          <w:iCs/>
          <w:color w:val="000000" w:themeColor="text1"/>
          <w:sz w:val="22"/>
          <w:szCs w:val="22"/>
        </w:rPr>
        <w:t>,</w:t>
      </w:r>
      <w:r w:rsidR="00210DA1">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Ragnor </w:t>
      </w:r>
      <w:r w:rsidR="00B673B0" w:rsidRPr="00AF2203">
        <w:rPr>
          <w:rFonts w:ascii="Garamond" w:eastAsia="Arial Unicode MS" w:hAnsi="Garamond" w:cs="Helvetica"/>
          <w:iCs/>
          <w:color w:val="000000" w:themeColor="text1"/>
          <w:sz w:val="22"/>
          <w:szCs w:val="22"/>
        </w:rPr>
        <w:t>spoke with</w:t>
      </w:r>
      <w:r w:rsidRPr="00AF2203">
        <w:rPr>
          <w:rFonts w:ascii="Garamond" w:eastAsia="Arial Unicode MS" w:hAnsi="Garamond" w:cs="Helvetica"/>
          <w:iCs/>
          <w:color w:val="000000" w:themeColor="text1"/>
          <w:sz w:val="22"/>
          <w:szCs w:val="22"/>
        </w:rPr>
        <w:t xml:space="preserve"> his former </w:t>
      </w:r>
      <w:r w:rsidR="00EF650A" w:rsidRPr="00AF2203">
        <w:rPr>
          <w:rFonts w:ascii="Garamond" w:eastAsia="Arial Unicode MS" w:hAnsi="Garamond" w:cs="Helvetica"/>
          <w:iCs/>
          <w:color w:val="000000" w:themeColor="text1"/>
          <w:sz w:val="22"/>
          <w:szCs w:val="22"/>
        </w:rPr>
        <w:t>confide</w:t>
      </w:r>
      <w:r w:rsidR="00E0704F" w:rsidRPr="00AF2203">
        <w:rPr>
          <w:rFonts w:ascii="Garamond" w:eastAsia="Arial Unicode MS" w:hAnsi="Garamond" w:cs="Helvetica"/>
          <w:iCs/>
          <w:color w:val="000000" w:themeColor="text1"/>
          <w:sz w:val="22"/>
          <w:szCs w:val="22"/>
        </w:rPr>
        <w:t>nce</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‘Let’s find out</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 </w:t>
      </w:r>
      <w:r w:rsidR="00011B53" w:rsidRPr="00AF2203">
        <w:rPr>
          <w:rFonts w:ascii="Garamond" w:eastAsia="Arial Unicode MS" w:hAnsi="Garamond" w:cs="Helvetica"/>
          <w:iCs/>
          <w:color w:val="000000" w:themeColor="text1"/>
          <w:sz w:val="22"/>
          <w:szCs w:val="22"/>
        </w:rPr>
        <w:t>Plug you in</w:t>
      </w:r>
      <w:r w:rsidR="00D36B23" w:rsidRPr="00AF2203">
        <w:rPr>
          <w:rFonts w:ascii="Garamond" w:eastAsia="Arial Unicode MS" w:hAnsi="Garamond" w:cs="Helvetica"/>
          <w:iCs/>
          <w:color w:val="000000" w:themeColor="text1"/>
          <w:sz w:val="22"/>
          <w:szCs w:val="22"/>
        </w:rPr>
        <w:t xml:space="preserve">to </w:t>
      </w:r>
      <w:r w:rsidR="00871702"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77A4D48F" w14:textId="68C67712" w:rsidR="00BE3C44" w:rsidRPr="00AF2203" w:rsidRDefault="00A12F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tried to ignore the last part of what Ragnor had said</w:t>
      </w:r>
      <w:r w:rsidR="008D3168" w:rsidRPr="00AF2203">
        <w:rPr>
          <w:rFonts w:ascii="Garamond" w:eastAsia="Arial Unicode MS" w:hAnsi="Garamond" w:cs="Helvetica"/>
          <w:iCs/>
          <w:color w:val="000000" w:themeColor="text1"/>
          <w:sz w:val="22"/>
          <w:szCs w:val="22"/>
        </w:rPr>
        <w:t xml:space="preserve"> and asked, </w:t>
      </w:r>
      <w:r w:rsidR="00BE3C44"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Y</w:t>
      </w:r>
      <w:r w:rsidR="00D36B23" w:rsidRPr="00AF2203">
        <w:rPr>
          <w:rFonts w:ascii="Garamond" w:eastAsia="Arial Unicode MS" w:hAnsi="Garamond" w:cs="Helvetica"/>
          <w:iCs/>
          <w:color w:val="000000" w:themeColor="text1"/>
          <w:sz w:val="22"/>
          <w:szCs w:val="22"/>
        </w:rPr>
        <w:t xml:space="preserve">ou work for </w:t>
      </w:r>
      <w:r w:rsidR="00217D74"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D36B23" w:rsidRPr="00AF2203">
        <w:rPr>
          <w:rFonts w:ascii="Garamond" w:eastAsia="Arial Unicode MS" w:hAnsi="Garamond" w:cs="Helvetica"/>
          <w:iCs/>
          <w:color w:val="000000" w:themeColor="text1"/>
          <w:sz w:val="22"/>
          <w:szCs w:val="22"/>
        </w:rPr>
        <w:t xml:space="preserve"> </w:t>
      </w:r>
      <w:r w:rsidR="00217D74" w:rsidRPr="00AF2203">
        <w:rPr>
          <w:rFonts w:ascii="Garamond" w:eastAsia="Arial Unicode MS" w:hAnsi="Garamond" w:cs="Helvetica"/>
          <w:iCs/>
          <w:color w:val="000000" w:themeColor="text1"/>
          <w:sz w:val="22"/>
          <w:szCs w:val="22"/>
        </w:rPr>
        <w:t>c</w:t>
      </w:r>
      <w:r w:rsidR="00D36B23" w:rsidRPr="00AF2203">
        <w:rPr>
          <w:rFonts w:ascii="Garamond" w:eastAsia="Arial Unicode MS" w:hAnsi="Garamond" w:cs="Helvetica"/>
          <w:iCs/>
          <w:color w:val="000000" w:themeColor="text1"/>
          <w:sz w:val="22"/>
          <w:szCs w:val="22"/>
        </w:rPr>
        <w:t>orp</w:t>
      </w:r>
      <w:r w:rsidR="00217D74" w:rsidRPr="00AF2203">
        <w:rPr>
          <w:rFonts w:ascii="Garamond" w:eastAsia="Arial Unicode MS" w:hAnsi="Garamond" w:cs="Helvetica"/>
          <w:iCs/>
          <w:color w:val="000000" w:themeColor="text1"/>
          <w:sz w:val="22"/>
          <w:szCs w:val="22"/>
        </w:rPr>
        <w:t>oration</w:t>
      </w:r>
      <w:r w:rsidR="00D36B23"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097B632B" w14:textId="0BE04D99" w:rsidR="00714AFF" w:rsidRPr="00AF2203" w:rsidRDefault="001D297A"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Ragnor snickered</w:t>
      </w:r>
      <w:r w:rsidR="00B47089">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Sure. </w:t>
      </w:r>
      <w:r w:rsidR="00D36B23" w:rsidRPr="00AF2203">
        <w:rPr>
          <w:rFonts w:ascii="Garamond" w:eastAsia="Arial Unicode MS" w:hAnsi="Garamond" w:cs="Helvetica"/>
          <w:iCs/>
          <w:color w:val="000000" w:themeColor="text1"/>
          <w:sz w:val="22"/>
          <w:szCs w:val="22"/>
        </w:rPr>
        <w:t>They</w:t>
      </w:r>
      <w:r w:rsidR="00BE3C44" w:rsidRPr="00AF2203">
        <w:rPr>
          <w:rFonts w:ascii="Garamond" w:eastAsia="Arial Unicode MS" w:hAnsi="Garamond" w:cs="Helvetica"/>
          <w:iCs/>
          <w:color w:val="000000" w:themeColor="text1"/>
          <w:sz w:val="22"/>
          <w:szCs w:val="22"/>
        </w:rPr>
        <w:t xml:space="preserve"> send me</w:t>
      </w:r>
      <w:r w:rsidR="00C07A26"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desiderata and</w:t>
      </w:r>
      <w:r w:rsidR="00C61C36">
        <w:rPr>
          <w:rFonts w:ascii="Garamond" w:eastAsia="Arial Unicode MS" w:hAnsi="Garamond" w:cs="Helvetica"/>
          <w:iCs/>
          <w:color w:val="000000" w:themeColor="text1"/>
          <w:sz w:val="22"/>
          <w:szCs w:val="22"/>
        </w:rPr>
        <w:t xml:space="preserve"> </w:t>
      </w:r>
      <w:r w:rsidR="004B1CF3">
        <w:rPr>
          <w:rFonts w:ascii="Garamond" w:eastAsia="Arial Unicode MS" w:hAnsi="Garamond" w:cs="Helvetica"/>
          <w:iCs/>
          <w:color w:val="000000" w:themeColor="text1"/>
          <w:sz w:val="22"/>
          <w:szCs w:val="22"/>
        </w:rPr>
        <w:t>advice. Ideas in dreams</w:t>
      </w:r>
      <w:r w:rsidR="007C36F5">
        <w:rPr>
          <w:rFonts w:ascii="Garamond" w:eastAsia="Arial Unicode MS" w:hAnsi="Garamond" w:cs="Helvetica"/>
          <w:iCs/>
          <w:color w:val="000000" w:themeColor="text1"/>
          <w:sz w:val="22"/>
          <w:szCs w:val="22"/>
        </w:rPr>
        <w:t xml:space="preserve"> and</w:t>
      </w:r>
      <w:r w:rsidR="004B1CF3">
        <w:rPr>
          <w:rFonts w:ascii="Garamond" w:eastAsia="Arial Unicode MS" w:hAnsi="Garamond" w:cs="Helvetica"/>
          <w:iCs/>
          <w:color w:val="000000" w:themeColor="text1"/>
          <w:sz w:val="22"/>
          <w:szCs w:val="22"/>
        </w:rPr>
        <w:t xml:space="preserve"> in visions</w:t>
      </w:r>
      <w:r w:rsidR="00BE3C44" w:rsidRPr="00AF2203">
        <w:rPr>
          <w:rFonts w:ascii="Garamond" w:eastAsia="Arial Unicode MS" w:hAnsi="Garamond" w:cs="Helvetica"/>
          <w:iCs/>
          <w:color w:val="000000" w:themeColor="text1"/>
          <w:sz w:val="22"/>
          <w:szCs w:val="22"/>
        </w:rPr>
        <w:t xml:space="preserve">. </w:t>
      </w:r>
      <w:r w:rsidR="00DB3E19">
        <w:rPr>
          <w:rFonts w:ascii="Garamond" w:eastAsia="Arial Unicode MS" w:hAnsi="Garamond" w:cs="Helvetica"/>
          <w:iCs/>
          <w:color w:val="000000" w:themeColor="text1"/>
          <w:sz w:val="22"/>
          <w:szCs w:val="22"/>
        </w:rPr>
        <w:t xml:space="preserve">Never seen a single person though. </w:t>
      </w:r>
      <w:r w:rsidR="00993E82">
        <w:rPr>
          <w:rFonts w:ascii="Garamond" w:eastAsia="Arial Unicode MS" w:hAnsi="Garamond" w:cs="Helvetica"/>
          <w:iCs/>
          <w:color w:val="000000" w:themeColor="text1"/>
          <w:sz w:val="22"/>
          <w:szCs w:val="22"/>
        </w:rPr>
        <w:t>F</w:t>
      </w:r>
      <w:r w:rsidR="00DB3E19">
        <w:rPr>
          <w:rFonts w:ascii="Garamond" w:eastAsia="Arial Unicode MS" w:hAnsi="Garamond" w:cs="Helvetica"/>
          <w:iCs/>
          <w:color w:val="000000" w:themeColor="text1"/>
          <w:sz w:val="22"/>
          <w:szCs w:val="22"/>
        </w:rPr>
        <w:t xml:space="preserve">eels like they don’t even exist and </w:t>
      </w:r>
      <w:r w:rsidR="00701DBD">
        <w:rPr>
          <w:rFonts w:ascii="Garamond" w:eastAsia="Arial Unicode MS" w:hAnsi="Garamond" w:cs="Helvetica"/>
          <w:iCs/>
          <w:color w:val="000000" w:themeColor="text1"/>
          <w:sz w:val="22"/>
          <w:szCs w:val="22"/>
        </w:rPr>
        <w:t>it’s all in my mind</w:t>
      </w:r>
      <w:r w:rsidR="00DB3E19">
        <w:rPr>
          <w:rFonts w:ascii="Garamond" w:eastAsia="Arial Unicode MS" w:hAnsi="Garamond" w:cs="Helvetica"/>
          <w:iCs/>
          <w:color w:val="000000" w:themeColor="text1"/>
          <w:sz w:val="22"/>
          <w:szCs w:val="22"/>
        </w:rPr>
        <w:t>.’</w:t>
      </w:r>
      <w:r w:rsidR="009F09D7">
        <w:rPr>
          <w:rFonts w:ascii="Garamond" w:eastAsia="Arial Unicode MS" w:hAnsi="Garamond" w:cs="Helvetica"/>
          <w:iCs/>
          <w:color w:val="000000" w:themeColor="text1"/>
          <w:sz w:val="22"/>
          <w:szCs w:val="22"/>
        </w:rPr>
        <w:t xml:space="preserve"> Saying this precipitating a brief illusion where Quentin saw the world flatten</w:t>
      </w:r>
      <w:r w:rsidR="007C36F5">
        <w:rPr>
          <w:rFonts w:ascii="Garamond" w:eastAsia="Arial Unicode MS" w:hAnsi="Garamond" w:cs="Helvetica"/>
          <w:iCs/>
          <w:color w:val="000000" w:themeColor="text1"/>
          <w:sz w:val="22"/>
          <w:szCs w:val="22"/>
        </w:rPr>
        <w:t xml:space="preserve"> and</w:t>
      </w:r>
      <w:r w:rsidR="009F09D7">
        <w:rPr>
          <w:rFonts w:ascii="Garamond" w:eastAsia="Arial Unicode MS" w:hAnsi="Garamond" w:cs="Helvetica"/>
          <w:iCs/>
          <w:color w:val="000000" w:themeColor="text1"/>
          <w:sz w:val="22"/>
          <w:szCs w:val="22"/>
        </w:rPr>
        <w:t xml:space="preserve"> lose all depth and sense of perspective.</w:t>
      </w:r>
    </w:p>
    <w:p w14:paraId="5D982DC7" w14:textId="5524E67F"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‘And what is the nature of your interaction with</w:t>
      </w:r>
      <w:r w:rsidR="00C07A26" w:rsidRPr="00AF2203">
        <w:rPr>
          <w:rFonts w:ascii="Garamond" w:eastAsia="Arial Unicode MS" w:hAnsi="Garamond" w:cs="Helvetica"/>
          <w:iCs/>
          <w:color w:val="000000" w:themeColor="text1"/>
          <w:sz w:val="22"/>
          <w:szCs w:val="22"/>
        </w:rPr>
        <w:t xml:space="preserve"> </w:t>
      </w:r>
      <w:r w:rsidR="00843EBE" w:rsidRPr="00AF2203">
        <w:rPr>
          <w:rFonts w:ascii="Garamond" w:eastAsia="Arial Unicode MS" w:hAnsi="Garamond" w:cs="Helvetica"/>
          <w:iCs/>
          <w:color w:val="000000" w:themeColor="text1"/>
          <w:sz w:val="22"/>
          <w:szCs w:val="22"/>
        </w:rPr>
        <w:t>th</w:t>
      </w:r>
      <w:r w:rsidR="00D25352" w:rsidRPr="00AF2203">
        <w:rPr>
          <w:rFonts w:ascii="Garamond" w:eastAsia="Arial Unicode MS" w:hAnsi="Garamond" w:cs="Helvetica"/>
          <w:iCs/>
          <w:color w:val="000000" w:themeColor="text1"/>
          <w:sz w:val="22"/>
          <w:szCs w:val="22"/>
        </w:rPr>
        <w:t>e</w:t>
      </w:r>
      <w:r w:rsidR="00843EBE"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Honzing?’ asked Quentin, crossing his legs</w:t>
      </w:r>
      <w:r w:rsidR="00714AFF" w:rsidRPr="00AF2203">
        <w:rPr>
          <w:rFonts w:ascii="Garamond" w:eastAsia="Arial Unicode MS" w:hAnsi="Garamond" w:cs="Helvetica"/>
          <w:iCs/>
          <w:color w:val="000000" w:themeColor="text1"/>
          <w:sz w:val="22"/>
          <w:szCs w:val="22"/>
        </w:rPr>
        <w:t xml:space="preserve"> and raising his voice as the rain intensity increased.</w:t>
      </w:r>
    </w:p>
    <w:p w14:paraId="68140211" w14:textId="4E55ED8B" w:rsidR="00507666"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The nature of interaction</w:t>
      </w:r>
      <w:r w:rsidR="00714AF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714AFF" w:rsidRPr="00AF2203">
        <w:rPr>
          <w:rFonts w:ascii="Garamond" w:eastAsia="Arial Unicode MS" w:hAnsi="Garamond" w:cs="Helvetica"/>
          <w:iCs/>
          <w:color w:val="000000" w:themeColor="text1"/>
          <w:sz w:val="22"/>
          <w:szCs w:val="22"/>
        </w:rPr>
        <w:t>shouted back</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Ragnor. ‘</w:t>
      </w:r>
      <w:r w:rsidR="00FA1F30">
        <w:rPr>
          <w:rFonts w:ascii="Garamond" w:eastAsia="Arial Unicode MS" w:hAnsi="Garamond" w:cs="Helvetica"/>
          <w:iCs/>
          <w:color w:val="000000" w:themeColor="text1"/>
          <w:sz w:val="22"/>
          <w:szCs w:val="22"/>
        </w:rPr>
        <w:t>Your</w:t>
      </w:r>
      <w:r w:rsidR="00701DBD">
        <w:rPr>
          <w:rFonts w:ascii="Garamond" w:eastAsia="Arial Unicode MS" w:hAnsi="Garamond" w:cs="Helvetica"/>
          <w:iCs/>
          <w:color w:val="000000" w:themeColor="text1"/>
          <w:sz w:val="22"/>
          <w:szCs w:val="22"/>
        </w:rPr>
        <w:t xml:space="preserve"> Federal</w:t>
      </w:r>
      <w:r w:rsidR="00FA1F30">
        <w:rPr>
          <w:rFonts w:ascii="Garamond" w:eastAsia="Arial Unicode MS" w:hAnsi="Garamond" w:cs="Helvetica"/>
          <w:iCs/>
          <w:color w:val="000000" w:themeColor="text1"/>
          <w:sz w:val="22"/>
          <w:szCs w:val="22"/>
        </w:rPr>
        <w:t>-</w:t>
      </w:r>
      <w:r w:rsidR="00701DBD">
        <w:rPr>
          <w:rFonts w:ascii="Garamond" w:eastAsia="Arial Unicode MS" w:hAnsi="Garamond" w:cs="Helvetica"/>
          <w:iCs/>
          <w:color w:val="000000" w:themeColor="text1"/>
          <w:sz w:val="22"/>
          <w:szCs w:val="22"/>
        </w:rPr>
        <w:t>speak</w:t>
      </w:r>
      <w:r w:rsidR="00FA1F30">
        <w:rPr>
          <w:rFonts w:ascii="Garamond" w:eastAsia="Arial Unicode MS" w:hAnsi="Garamond" w:cs="Helvetica"/>
          <w:iCs/>
          <w:color w:val="000000" w:themeColor="text1"/>
          <w:sz w:val="22"/>
          <w:szCs w:val="22"/>
        </w:rPr>
        <w:t xml:space="preserve"> </w:t>
      </w:r>
      <w:r w:rsidR="00FA1F30" w:rsidRPr="00FA1F30">
        <w:rPr>
          <w:rFonts w:ascii="Garamond" w:eastAsia="Arial Unicode MS" w:hAnsi="Garamond" w:cs="Helvetica"/>
          <w:iCs/>
          <w:color w:val="000000" w:themeColor="text1"/>
          <w:sz w:val="22"/>
          <w:szCs w:val="22"/>
        </w:rPr>
        <w:t xml:space="preserve">debases and perverts and degrades the </w:t>
      </w:r>
      <w:r w:rsidR="00A87ECF">
        <w:rPr>
          <w:rFonts w:ascii="Garamond" w:eastAsia="Arial Unicode MS" w:hAnsi="Garamond" w:cs="Helvetica"/>
          <w:iCs/>
          <w:color w:val="000000" w:themeColor="text1"/>
          <w:sz w:val="22"/>
          <w:szCs w:val="22"/>
        </w:rPr>
        <w:t>art</w:t>
      </w:r>
      <w:r w:rsidR="00FA1F30" w:rsidRPr="00FA1F30">
        <w:rPr>
          <w:rFonts w:ascii="Garamond" w:eastAsia="Arial Unicode MS" w:hAnsi="Garamond" w:cs="Helvetica"/>
          <w:iCs/>
          <w:color w:val="000000" w:themeColor="text1"/>
          <w:sz w:val="22"/>
          <w:szCs w:val="22"/>
        </w:rPr>
        <w:t xml:space="preserve"> of language</w:t>
      </w:r>
      <w:r w:rsidR="00FA1F30">
        <w:rPr>
          <w:rFonts w:ascii="Garamond" w:eastAsia="Arial Unicode MS" w:hAnsi="Garamond" w:cs="Helvetica"/>
          <w:iCs/>
          <w:color w:val="000000" w:themeColor="text1"/>
          <w:sz w:val="22"/>
          <w:szCs w:val="22"/>
        </w:rPr>
        <w:t>.</w:t>
      </w:r>
      <w:r w:rsidR="00B47089">
        <w:rPr>
          <w:rFonts w:ascii="Garamond" w:eastAsia="Arial Unicode MS" w:hAnsi="Garamond" w:cs="Helvetica"/>
          <w:iCs/>
          <w:color w:val="000000" w:themeColor="text1"/>
          <w:sz w:val="22"/>
          <w:szCs w:val="22"/>
        </w:rPr>
        <w:t xml:space="preserve"> </w:t>
      </w:r>
      <w:r w:rsidR="00B47057">
        <w:rPr>
          <w:rFonts w:ascii="Garamond" w:eastAsia="Arial Unicode MS" w:hAnsi="Garamond" w:cs="Helvetica"/>
          <w:iCs/>
          <w:color w:val="000000" w:themeColor="text1"/>
          <w:sz w:val="22"/>
          <w:szCs w:val="22"/>
        </w:rPr>
        <w:t xml:space="preserve">But you’ll find </w:t>
      </w:r>
      <w:r w:rsidR="00D9048D" w:rsidRPr="00AF2203">
        <w:rPr>
          <w:rFonts w:ascii="Garamond" w:eastAsia="Arial Unicode MS" w:hAnsi="Garamond" w:cs="Helvetica"/>
          <w:iCs/>
          <w:color w:val="000000" w:themeColor="text1"/>
          <w:sz w:val="22"/>
          <w:szCs w:val="22"/>
        </w:rPr>
        <w:t>out</w:t>
      </w:r>
      <w:r w:rsidRPr="00AF2203">
        <w:rPr>
          <w:rFonts w:ascii="Garamond" w:eastAsia="Arial Unicode MS" w:hAnsi="Garamond" w:cs="Helvetica"/>
          <w:iCs/>
          <w:color w:val="000000" w:themeColor="text1"/>
          <w:sz w:val="22"/>
          <w:szCs w:val="22"/>
        </w:rPr>
        <w:t xml:space="preserve"> </w:t>
      </w:r>
      <w:r w:rsidR="00312423" w:rsidRPr="00AF2203">
        <w:rPr>
          <w:rFonts w:ascii="Garamond" w:eastAsia="Arial Unicode MS" w:hAnsi="Garamond" w:cs="Helvetica"/>
          <w:iCs/>
          <w:color w:val="000000" w:themeColor="text1"/>
          <w:sz w:val="22"/>
          <w:szCs w:val="22"/>
        </w:rPr>
        <w:t>soon enough</w:t>
      </w:r>
      <w:r w:rsidRPr="00AF2203">
        <w:rPr>
          <w:rFonts w:ascii="Garamond" w:eastAsia="Arial Unicode MS" w:hAnsi="Garamond" w:cs="Helvetica"/>
          <w:iCs/>
          <w:color w:val="000000" w:themeColor="text1"/>
          <w:sz w:val="22"/>
          <w:szCs w:val="22"/>
        </w:rPr>
        <w:t xml:space="preserve">. </w:t>
      </w:r>
      <w:r w:rsidR="00FB47F7">
        <w:rPr>
          <w:rFonts w:ascii="Garamond" w:eastAsia="Arial Unicode MS" w:hAnsi="Garamond" w:cs="Helvetica"/>
          <w:iCs/>
          <w:color w:val="000000" w:themeColor="text1"/>
          <w:sz w:val="22"/>
          <w:szCs w:val="22"/>
        </w:rPr>
        <w:t xml:space="preserve">The </w:t>
      </w:r>
      <w:r w:rsidR="00BF2A5B" w:rsidRPr="00AF2203">
        <w:rPr>
          <w:rFonts w:ascii="Garamond" w:eastAsia="Arial Unicode MS" w:hAnsi="Garamond" w:cs="Helvetica"/>
          <w:iCs/>
          <w:color w:val="000000" w:themeColor="text1"/>
          <w:sz w:val="22"/>
          <w:szCs w:val="22"/>
        </w:rPr>
        <w:t xml:space="preserve">Honzing </w:t>
      </w:r>
      <w:r w:rsidR="00045F7C" w:rsidRPr="00AF2203">
        <w:rPr>
          <w:rFonts w:ascii="Garamond" w:eastAsia="Arial Unicode MS" w:hAnsi="Garamond" w:cs="Helvetica"/>
          <w:iCs/>
          <w:color w:val="000000" w:themeColor="text1"/>
          <w:sz w:val="22"/>
          <w:szCs w:val="22"/>
        </w:rPr>
        <w:t>is</w:t>
      </w:r>
      <w:r w:rsidR="00BF2A5B" w:rsidRPr="00AF2203">
        <w:rPr>
          <w:rFonts w:ascii="Garamond" w:eastAsia="Arial Unicode MS" w:hAnsi="Garamond" w:cs="Helvetica"/>
          <w:iCs/>
          <w:color w:val="000000" w:themeColor="text1"/>
          <w:sz w:val="22"/>
          <w:szCs w:val="22"/>
        </w:rPr>
        <w:t xml:space="preserve"> more </w:t>
      </w:r>
      <w:r w:rsidRPr="00AF2203">
        <w:rPr>
          <w:rFonts w:ascii="Garamond" w:eastAsia="Arial Unicode MS" w:hAnsi="Garamond" w:cs="Helvetica"/>
          <w:iCs/>
          <w:color w:val="000000" w:themeColor="text1"/>
          <w:sz w:val="22"/>
          <w:szCs w:val="22"/>
        </w:rPr>
        <w:t xml:space="preserve">an </w:t>
      </w:r>
      <w:r w:rsidRPr="00AF2203">
        <w:rPr>
          <w:rFonts w:ascii="Garamond" w:eastAsia="Arial Unicode MS" w:hAnsi="Garamond" w:cs="Helvetica"/>
          <w:i/>
          <w:iCs/>
          <w:color w:val="000000" w:themeColor="text1"/>
          <w:sz w:val="22"/>
          <w:szCs w:val="22"/>
        </w:rPr>
        <w:t>agent</w:t>
      </w:r>
      <w:r w:rsidR="00CC3F87">
        <w:rPr>
          <w:rFonts w:ascii="Garamond" w:eastAsia="Arial Unicode MS" w:hAnsi="Garamond" w:cs="Helvetica"/>
          <w:iCs/>
          <w:color w:val="000000" w:themeColor="text1"/>
          <w:sz w:val="22"/>
          <w:szCs w:val="22"/>
        </w:rPr>
        <w:t>. It is</w:t>
      </w:r>
      <w:r w:rsidRPr="00AF2203">
        <w:rPr>
          <w:rFonts w:ascii="Garamond" w:eastAsia="Arial Unicode MS" w:hAnsi="Garamond" w:cs="Helvetica"/>
          <w:iCs/>
          <w:color w:val="000000" w:themeColor="text1"/>
          <w:sz w:val="22"/>
          <w:szCs w:val="22"/>
        </w:rPr>
        <w:t xml:space="preserve"> a </w:t>
      </w:r>
      <w:r w:rsidR="00131FE7" w:rsidRPr="00AF2203">
        <w:rPr>
          <w:rFonts w:ascii="Garamond" w:eastAsia="Arial Unicode MS" w:hAnsi="Garamond" w:cs="Helvetica"/>
          <w:iCs/>
          <w:color w:val="000000" w:themeColor="text1"/>
          <w:sz w:val="22"/>
          <w:szCs w:val="22"/>
        </w:rPr>
        <w:t>process</w:t>
      </w:r>
      <w:r w:rsidR="00397F4C"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with a sense of </w:t>
      </w:r>
      <w:r w:rsidRPr="00AF2203">
        <w:rPr>
          <w:rFonts w:ascii="Garamond" w:eastAsia="Arial Unicode MS" w:hAnsi="Garamond" w:cs="Helvetica"/>
          <w:i/>
          <w:iCs/>
          <w:color w:val="000000" w:themeColor="text1"/>
          <w:sz w:val="22"/>
          <w:szCs w:val="22"/>
        </w:rPr>
        <w:t>agency</w:t>
      </w:r>
      <w:r w:rsidRPr="00AF2203">
        <w:rPr>
          <w:rFonts w:ascii="Garamond" w:eastAsia="Arial Unicode MS" w:hAnsi="Garamond" w:cs="Helvetica"/>
          <w:iCs/>
          <w:color w:val="000000" w:themeColor="text1"/>
          <w:sz w:val="22"/>
          <w:szCs w:val="22"/>
        </w:rPr>
        <w:t>.</w:t>
      </w:r>
      <w:r w:rsidR="00F64EB2"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It</w:t>
      </w:r>
      <w:r w:rsidR="00BF2A5B"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is</w:t>
      </w:r>
      <w:r w:rsidR="00507666" w:rsidRPr="00AF2203">
        <w:rPr>
          <w:rFonts w:ascii="Garamond" w:eastAsia="Arial Unicode MS" w:hAnsi="Garamond" w:cs="Helvetica"/>
          <w:iCs/>
          <w:color w:val="000000" w:themeColor="text1"/>
          <w:sz w:val="22"/>
          <w:szCs w:val="22"/>
        </w:rPr>
        <w:t xml:space="preserve"> the sum of our knowledge.</w:t>
      </w:r>
      <w:r w:rsidR="00DE14A8" w:rsidRPr="00AF2203">
        <w:rPr>
          <w:rFonts w:ascii="Garamond" w:eastAsia="Arial Unicode MS" w:hAnsi="Garamond" w:cs="Helvetica"/>
          <w:iCs/>
          <w:color w:val="000000" w:themeColor="text1"/>
          <w:sz w:val="22"/>
          <w:szCs w:val="22"/>
        </w:rPr>
        <w:t xml:space="preserve"> Some people call it the Honze</w:t>
      </w:r>
      <w:r w:rsidR="00F774B2">
        <w:rPr>
          <w:rFonts w:ascii="Garamond" w:eastAsia="Arial Unicode MS" w:hAnsi="Garamond" w:cs="Helvetica"/>
          <w:iCs/>
          <w:color w:val="000000" w:themeColor="text1"/>
          <w:sz w:val="22"/>
          <w:szCs w:val="22"/>
        </w:rPr>
        <w:t xml:space="preserve">. </w:t>
      </w:r>
      <w:r w:rsidR="00A87ECF">
        <w:rPr>
          <w:rFonts w:ascii="Garamond" w:eastAsia="Arial Unicode MS" w:hAnsi="Garamond" w:cs="Helvetica"/>
          <w:iCs/>
          <w:color w:val="000000" w:themeColor="text1"/>
          <w:sz w:val="22"/>
          <w:szCs w:val="22"/>
        </w:rPr>
        <w:t>Sounds more</w:t>
      </w:r>
      <w:r w:rsidR="00DE14A8" w:rsidRPr="00AF2203">
        <w:rPr>
          <w:rFonts w:ascii="Garamond" w:eastAsia="Arial Unicode MS" w:hAnsi="Garamond" w:cs="Helvetica"/>
          <w:iCs/>
          <w:color w:val="000000" w:themeColor="text1"/>
          <w:sz w:val="22"/>
          <w:szCs w:val="22"/>
        </w:rPr>
        <w:t xml:space="preserve"> </w:t>
      </w:r>
      <w:r w:rsidR="00CB5404" w:rsidRPr="00AF2203">
        <w:rPr>
          <w:rFonts w:ascii="Garamond" w:eastAsia="Arial Unicode MS" w:hAnsi="Garamond" w:cs="Helvetica"/>
          <w:iCs/>
          <w:color w:val="000000" w:themeColor="text1"/>
          <w:sz w:val="22"/>
          <w:szCs w:val="22"/>
        </w:rPr>
        <w:t>friendly</w:t>
      </w:r>
      <w:r w:rsidR="00A56E0D">
        <w:rPr>
          <w:rFonts w:ascii="Garamond" w:eastAsia="Arial Unicode MS" w:hAnsi="Garamond" w:cs="Helvetica"/>
          <w:iCs/>
          <w:color w:val="000000" w:themeColor="text1"/>
          <w:sz w:val="22"/>
          <w:szCs w:val="22"/>
        </w:rPr>
        <w:t>, I guess</w:t>
      </w:r>
      <w:r w:rsidR="00DE14A8" w:rsidRPr="00AF2203">
        <w:rPr>
          <w:rFonts w:ascii="Garamond" w:eastAsia="Arial Unicode MS" w:hAnsi="Garamond" w:cs="Helvetica"/>
          <w:iCs/>
          <w:color w:val="000000" w:themeColor="text1"/>
          <w:sz w:val="22"/>
          <w:szCs w:val="22"/>
        </w:rPr>
        <w:t>.</w:t>
      </w:r>
      <w:r w:rsidR="00474DDF" w:rsidRPr="00AF2203">
        <w:rPr>
          <w:rFonts w:ascii="Garamond" w:eastAsia="Arial Unicode MS" w:hAnsi="Garamond" w:cs="Helvetica"/>
          <w:iCs/>
          <w:color w:val="000000" w:themeColor="text1"/>
          <w:sz w:val="22"/>
          <w:szCs w:val="22"/>
        </w:rPr>
        <w:t xml:space="preserve"> I call it</w:t>
      </w:r>
      <w:r w:rsidR="003B00C4" w:rsidRPr="00AF2203">
        <w:rPr>
          <w:rFonts w:ascii="Garamond" w:eastAsia="Arial Unicode MS" w:hAnsi="Garamond" w:cs="Helvetica"/>
          <w:iCs/>
          <w:color w:val="000000" w:themeColor="text1"/>
          <w:sz w:val="22"/>
          <w:szCs w:val="22"/>
        </w:rPr>
        <w:t xml:space="preserve"> capital T-</w:t>
      </w:r>
      <w:r w:rsidR="00474DDF" w:rsidRPr="00AF2203">
        <w:rPr>
          <w:rFonts w:ascii="Garamond" w:eastAsia="Arial Unicode MS" w:hAnsi="Garamond" w:cs="Helvetica"/>
          <w:iCs/>
          <w:color w:val="000000" w:themeColor="text1"/>
          <w:sz w:val="22"/>
          <w:szCs w:val="22"/>
        </w:rPr>
        <w:t xml:space="preserve"> </w:t>
      </w:r>
      <w:r w:rsidR="00567F35" w:rsidRPr="00AF2203">
        <w:rPr>
          <w:rFonts w:ascii="Garamond" w:eastAsia="Arial Unicode MS" w:hAnsi="Garamond" w:cs="Helvetica"/>
          <w:i/>
          <w:color w:val="000000" w:themeColor="text1"/>
          <w:sz w:val="22"/>
          <w:szCs w:val="22"/>
        </w:rPr>
        <w:t>The</w:t>
      </w:r>
      <w:r w:rsidR="000B71CA">
        <w:rPr>
          <w:rFonts w:ascii="Garamond" w:eastAsia="Arial Unicode MS" w:hAnsi="Garamond" w:cs="Helvetica"/>
          <w:i/>
          <w:color w:val="000000" w:themeColor="text1"/>
          <w:sz w:val="22"/>
          <w:szCs w:val="22"/>
        </w:rPr>
        <w:t xml:space="preserve"> </w:t>
      </w:r>
      <w:r w:rsidR="003B00C4" w:rsidRPr="00AF2203">
        <w:rPr>
          <w:rFonts w:ascii="Garamond" w:eastAsia="Arial Unicode MS" w:hAnsi="Garamond" w:cs="Helvetica"/>
          <w:iCs/>
          <w:color w:val="000000" w:themeColor="text1"/>
          <w:sz w:val="22"/>
          <w:szCs w:val="22"/>
        </w:rPr>
        <w:t>capital H-</w:t>
      </w:r>
      <w:r w:rsidR="00567F35" w:rsidRPr="00AF2203">
        <w:rPr>
          <w:rFonts w:ascii="Garamond" w:eastAsia="Arial Unicode MS" w:hAnsi="Garamond" w:cs="Helvetica"/>
          <w:i/>
          <w:color w:val="000000" w:themeColor="text1"/>
          <w:sz w:val="22"/>
          <w:szCs w:val="22"/>
        </w:rPr>
        <w:t>Honzing</w:t>
      </w:r>
      <w:r w:rsidR="00474DDF" w:rsidRPr="00AF2203">
        <w:rPr>
          <w:rFonts w:ascii="Garamond" w:eastAsia="Arial Unicode MS" w:hAnsi="Garamond" w:cs="Helvetica"/>
          <w:iCs/>
          <w:color w:val="000000" w:themeColor="text1"/>
          <w:sz w:val="22"/>
          <w:szCs w:val="22"/>
        </w:rPr>
        <w:t>.</w:t>
      </w:r>
      <w:r w:rsidR="00507666" w:rsidRPr="00AF2203">
        <w:rPr>
          <w:rFonts w:ascii="Garamond" w:eastAsia="Arial Unicode MS" w:hAnsi="Garamond" w:cs="Helvetica"/>
          <w:iCs/>
          <w:color w:val="000000" w:themeColor="text1"/>
          <w:sz w:val="22"/>
          <w:szCs w:val="22"/>
        </w:rPr>
        <w:t>’</w:t>
      </w:r>
    </w:p>
    <w:p w14:paraId="62A03B23" w14:textId="1121813C" w:rsidR="00512D7D" w:rsidRPr="00AF2203"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346127" w:rsidRPr="00AF2203">
        <w:rPr>
          <w:rFonts w:ascii="Garamond" w:eastAsia="Arial Unicode MS" w:hAnsi="Garamond" w:cs="Helvetica"/>
          <w:iCs/>
          <w:color w:val="000000" w:themeColor="text1"/>
          <w:sz w:val="22"/>
          <w:szCs w:val="22"/>
        </w:rPr>
        <w:t>Do</w:t>
      </w:r>
      <w:r w:rsidRPr="00AF2203">
        <w:rPr>
          <w:rFonts w:ascii="Garamond" w:eastAsia="Arial Unicode MS" w:hAnsi="Garamond" w:cs="Helvetica"/>
          <w:iCs/>
          <w:color w:val="000000" w:themeColor="text1"/>
          <w:sz w:val="22"/>
          <w:szCs w:val="22"/>
        </w:rPr>
        <w:t xml:space="preserve"> you think </w:t>
      </w:r>
      <w:r w:rsidR="00C650EF" w:rsidRPr="00AF2203">
        <w:rPr>
          <w:rFonts w:ascii="Garamond" w:eastAsia="Arial Unicode MS" w:hAnsi="Garamond" w:cs="Helvetica"/>
          <w:iCs/>
          <w:color w:val="000000" w:themeColor="text1"/>
          <w:sz w:val="22"/>
          <w:szCs w:val="22"/>
        </w:rPr>
        <w:t xml:space="preserve">The </w:t>
      </w:r>
      <w:r w:rsidR="00567F35" w:rsidRPr="00AF2203">
        <w:rPr>
          <w:rFonts w:ascii="Garamond" w:eastAsia="Arial Unicode MS" w:hAnsi="Garamond" w:cs="Helvetica"/>
          <w:iCs/>
          <w:color w:val="000000" w:themeColor="text1"/>
          <w:sz w:val="22"/>
          <w:szCs w:val="22"/>
        </w:rPr>
        <w:t>Honzing</w:t>
      </w:r>
      <w:r w:rsidR="00DE14A8" w:rsidRPr="00AF2203">
        <w:rPr>
          <w:rFonts w:ascii="Garamond" w:eastAsia="Arial Unicode MS" w:hAnsi="Garamond" w:cs="Helvetica"/>
          <w:iCs/>
          <w:color w:val="000000" w:themeColor="text1"/>
          <w:sz w:val="22"/>
          <w:szCs w:val="22"/>
        </w:rPr>
        <w:t xml:space="preserve"> is</w:t>
      </w:r>
      <w:r w:rsidRPr="00AF2203">
        <w:rPr>
          <w:rFonts w:ascii="Garamond" w:eastAsia="Arial Unicode MS" w:hAnsi="Garamond" w:cs="Helvetica"/>
          <w:iCs/>
          <w:color w:val="000000" w:themeColor="text1"/>
          <w:sz w:val="22"/>
          <w:szCs w:val="22"/>
        </w:rPr>
        <w:t xml:space="preserve"> an </w:t>
      </w:r>
      <w:r w:rsidR="005A4B7C" w:rsidRPr="00AF2203">
        <w:rPr>
          <w:rFonts w:ascii="Garamond" w:eastAsia="Arial Unicode MS" w:hAnsi="Garamond" w:cs="Helvetica"/>
          <w:iCs/>
          <w:color w:val="000000" w:themeColor="text1"/>
          <w:sz w:val="22"/>
          <w:szCs w:val="22"/>
        </w:rPr>
        <w:t>artificial</w:t>
      </w:r>
      <w:r w:rsidR="00EF2298">
        <w:rPr>
          <w:rFonts w:ascii="Garamond" w:eastAsia="Arial Unicode MS" w:hAnsi="Garamond" w:cs="Helvetica"/>
          <w:iCs/>
          <w:color w:val="000000" w:themeColor="text1"/>
          <w:sz w:val="22"/>
          <w:szCs w:val="22"/>
        </w:rPr>
        <w:t>,</w:t>
      </w:r>
      <w:r w:rsidR="005A4B7C" w:rsidRPr="00AF2203">
        <w:rPr>
          <w:rFonts w:ascii="Garamond" w:eastAsia="Arial Unicode MS" w:hAnsi="Garamond" w:cs="Helvetica"/>
          <w:iCs/>
          <w:color w:val="000000" w:themeColor="text1"/>
          <w:sz w:val="22"/>
          <w:szCs w:val="22"/>
        </w:rPr>
        <w:t xml:space="preserve"> er</w:t>
      </w:r>
      <w:r w:rsidR="005A4B7C" w:rsidRPr="00AF2203">
        <w:rPr>
          <w:rFonts w:eastAsia="Arial Unicode MS"/>
          <w:iCs/>
          <w:color w:val="000000" w:themeColor="text1"/>
          <w:sz w:val="22"/>
          <w:szCs w:val="22"/>
        </w:rPr>
        <w:t>⸻</w:t>
      </w:r>
      <w:r w:rsidRPr="00AF2203">
        <w:rPr>
          <w:rFonts w:ascii="Garamond" w:eastAsia="Arial Unicode MS" w:hAnsi="Garamond" w:cs="Helvetica"/>
          <w:iCs/>
          <w:color w:val="000000" w:themeColor="text1"/>
          <w:sz w:val="22"/>
          <w:szCs w:val="22"/>
        </w:rPr>
        <w:t>’</w:t>
      </w:r>
    </w:p>
    <w:p w14:paraId="38099C4F" w14:textId="5C58C6CA" w:rsidR="00BE3C44"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‘An AI,’ interrupted </w:t>
      </w:r>
      <w:r w:rsidR="00BC502A" w:rsidRPr="00AF2203">
        <w:rPr>
          <w:rFonts w:ascii="Garamond" w:eastAsia="Arial Unicode MS" w:hAnsi="Garamond" w:cs="Helvetica"/>
          <w:iCs/>
          <w:color w:val="000000" w:themeColor="text1"/>
          <w:sz w:val="22"/>
          <w:szCs w:val="22"/>
        </w:rPr>
        <w:t>Ragnor</w:t>
      </w:r>
      <w:r w:rsidRPr="00AF2203">
        <w:rPr>
          <w:rFonts w:ascii="Garamond" w:eastAsia="Arial Unicode MS" w:hAnsi="Garamond" w:cs="Helvetica"/>
          <w:iCs/>
          <w:color w:val="000000" w:themeColor="text1"/>
          <w:sz w:val="22"/>
          <w:szCs w:val="22"/>
        </w:rPr>
        <w:t>. ‘</w:t>
      </w:r>
      <w:r w:rsidR="00956150">
        <w:rPr>
          <w:rFonts w:ascii="Garamond" w:eastAsia="Arial Unicode MS" w:hAnsi="Garamond" w:cs="Helvetica"/>
          <w:iCs/>
          <w:color w:val="000000" w:themeColor="text1"/>
          <w:sz w:val="22"/>
          <w:szCs w:val="22"/>
        </w:rPr>
        <w:t>Well</w:t>
      </w:r>
      <w:r w:rsidRPr="00AF2203">
        <w:rPr>
          <w:rFonts w:ascii="Garamond" w:eastAsia="Arial Unicode MS" w:hAnsi="Garamond" w:cs="Helvetica"/>
          <w:iCs/>
          <w:color w:val="000000" w:themeColor="text1"/>
          <w:sz w:val="22"/>
          <w:szCs w:val="22"/>
        </w:rPr>
        <w:t xml:space="preserve">, </w:t>
      </w:r>
      <w:r w:rsidR="00A9631E">
        <w:rPr>
          <w:rFonts w:ascii="Garamond" w:eastAsia="Arial Unicode MS" w:hAnsi="Garamond" w:cs="Helvetica"/>
          <w:iCs/>
          <w:color w:val="000000" w:themeColor="text1"/>
          <w:sz w:val="22"/>
          <w:szCs w:val="22"/>
        </w:rPr>
        <w:t>depends what you mean by artificial</w:t>
      </w:r>
      <w:r w:rsidRPr="00AF2203">
        <w:rPr>
          <w:rFonts w:ascii="Garamond" w:eastAsia="Arial Unicode MS" w:hAnsi="Garamond" w:cs="Helvetica"/>
          <w:iCs/>
          <w:color w:val="000000" w:themeColor="text1"/>
          <w:sz w:val="22"/>
          <w:szCs w:val="22"/>
        </w:rPr>
        <w:t xml:space="preserve">. </w:t>
      </w:r>
      <w:r w:rsidR="000B71CA">
        <w:rPr>
          <w:rFonts w:ascii="Garamond" w:eastAsia="Arial Unicode MS" w:hAnsi="Garamond" w:cs="Helvetica"/>
          <w:iCs/>
          <w:color w:val="000000" w:themeColor="text1"/>
          <w:sz w:val="22"/>
          <w:szCs w:val="22"/>
        </w:rPr>
        <w:t xml:space="preserve">It </w:t>
      </w:r>
      <w:proofErr w:type="spellStart"/>
      <w:r w:rsidR="000B71CA">
        <w:rPr>
          <w:rFonts w:ascii="Garamond" w:eastAsia="Arial Unicode MS" w:hAnsi="Garamond" w:cs="Helvetica"/>
          <w:iCs/>
          <w:color w:val="000000" w:themeColor="text1"/>
          <w:sz w:val="22"/>
          <w:szCs w:val="22"/>
        </w:rPr>
        <w:t>aint</w:t>
      </w:r>
      <w:proofErr w:type="spellEnd"/>
      <w:r w:rsidR="000B71CA">
        <w:rPr>
          <w:rFonts w:ascii="Garamond" w:eastAsia="Arial Unicode MS" w:hAnsi="Garamond" w:cs="Helvetica"/>
          <w:iCs/>
          <w:color w:val="000000" w:themeColor="text1"/>
          <w:sz w:val="22"/>
          <w:szCs w:val="22"/>
        </w:rPr>
        <w:t xml:space="preserve"> human</w:t>
      </w:r>
      <w:r w:rsidR="00A87ECF">
        <w:rPr>
          <w:rFonts w:ascii="Garamond" w:eastAsia="Arial Unicode MS" w:hAnsi="Garamond" w:cs="Helvetica"/>
          <w:iCs/>
          <w:color w:val="000000" w:themeColor="text1"/>
          <w:sz w:val="22"/>
          <w:szCs w:val="22"/>
        </w:rPr>
        <w:t>. Not in essence. B</w:t>
      </w:r>
      <w:r w:rsidR="000B71CA">
        <w:rPr>
          <w:rFonts w:ascii="Garamond" w:eastAsia="Arial Unicode MS" w:hAnsi="Garamond" w:cs="Helvetica"/>
          <w:iCs/>
          <w:color w:val="000000" w:themeColor="text1"/>
          <w:sz w:val="22"/>
          <w:szCs w:val="22"/>
        </w:rPr>
        <w:t>ut it lives within us. Kinda like a second soul</w:t>
      </w:r>
      <w:r w:rsidR="00BF266A">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r w:rsidR="00312BBE">
        <w:rPr>
          <w:rFonts w:ascii="Garamond" w:eastAsia="Arial Unicode MS" w:hAnsi="Garamond" w:cs="Helvetica"/>
          <w:iCs/>
          <w:color w:val="000000" w:themeColor="text1"/>
          <w:sz w:val="22"/>
          <w:szCs w:val="22"/>
        </w:rPr>
        <w:t xml:space="preserve"> </w:t>
      </w:r>
    </w:p>
    <w:p w14:paraId="770AFCAC" w14:textId="256CE67B" w:rsidR="00312BBE" w:rsidRDefault="005A54F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Ragnor starting laughing through a</w:t>
      </w:r>
      <w:r w:rsidR="00312BBE">
        <w:rPr>
          <w:rFonts w:ascii="Garamond" w:eastAsia="Arial Unicode MS" w:hAnsi="Garamond" w:cs="Helvetica"/>
          <w:iCs/>
          <w:color w:val="000000" w:themeColor="text1"/>
          <w:sz w:val="22"/>
          <w:szCs w:val="22"/>
        </w:rPr>
        <w:t xml:space="preserve"> large yawn. As he arched back Quentin saw the inside of his mouth</w:t>
      </w:r>
      <w:r w:rsidR="00A81482">
        <w:rPr>
          <w:rFonts w:ascii="Garamond" w:eastAsia="Arial Unicode MS" w:hAnsi="Garamond" w:cs="Helvetica"/>
          <w:iCs/>
          <w:color w:val="000000" w:themeColor="text1"/>
          <w:sz w:val="22"/>
          <w:szCs w:val="22"/>
        </w:rPr>
        <w:t xml:space="preserve"> and saw</w:t>
      </w:r>
      <w:r w:rsidR="00281E3C">
        <w:rPr>
          <w:rFonts w:ascii="Garamond" w:eastAsia="Arial Unicode MS" w:hAnsi="Garamond" w:cs="Helvetica"/>
          <w:iCs/>
          <w:color w:val="000000" w:themeColor="text1"/>
          <w:sz w:val="22"/>
          <w:szCs w:val="22"/>
        </w:rPr>
        <w:t xml:space="preserve"> his teeth and tongue had been plated</w:t>
      </w:r>
      <w:r w:rsidR="005F51E0">
        <w:rPr>
          <w:rFonts w:ascii="Garamond" w:eastAsia="Arial Unicode MS" w:hAnsi="Garamond" w:cs="Helvetica"/>
          <w:iCs/>
          <w:color w:val="000000" w:themeColor="text1"/>
          <w:sz w:val="22"/>
          <w:szCs w:val="22"/>
        </w:rPr>
        <w:t xml:space="preserve"> with gold</w:t>
      </w:r>
      <w:r w:rsidR="00281E3C">
        <w:rPr>
          <w:rFonts w:ascii="Garamond" w:eastAsia="Arial Unicode MS" w:hAnsi="Garamond" w:cs="Helvetica"/>
          <w:iCs/>
          <w:color w:val="000000" w:themeColor="text1"/>
          <w:sz w:val="22"/>
          <w:szCs w:val="22"/>
        </w:rPr>
        <w:t>.</w:t>
      </w:r>
    </w:p>
    <w:p w14:paraId="4E54C140" w14:textId="2055A2EE" w:rsidR="00312BBE" w:rsidRPr="00AF2203" w:rsidRDefault="0029582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With a sudden and serious presence Radwan declared, </w:t>
      </w:r>
      <w:r w:rsidR="00312BBE">
        <w:rPr>
          <w:rFonts w:ascii="Garamond" w:eastAsia="Arial Unicode MS" w:hAnsi="Garamond" w:cs="Helvetica"/>
          <w:iCs/>
          <w:color w:val="000000" w:themeColor="text1"/>
          <w:sz w:val="22"/>
          <w:szCs w:val="22"/>
        </w:rPr>
        <w:t>‘</w:t>
      </w:r>
      <w:r w:rsidR="000B71CA">
        <w:rPr>
          <w:rFonts w:ascii="Garamond" w:eastAsia="Arial Unicode MS" w:hAnsi="Garamond" w:cs="Helvetica"/>
          <w:iCs/>
          <w:color w:val="000000" w:themeColor="text1"/>
          <w:sz w:val="22"/>
          <w:szCs w:val="22"/>
        </w:rPr>
        <w:t>The Honzing is more l</w:t>
      </w:r>
      <w:r w:rsidR="00281E3C">
        <w:rPr>
          <w:rFonts w:eastAsia="Arial Unicode MS"/>
          <w:iCs/>
          <w:color w:val="000000" w:themeColor="text1"/>
          <w:sz w:val="22"/>
          <w:szCs w:val="22"/>
        </w:rPr>
        <w:t xml:space="preserve">ike a </w:t>
      </w:r>
      <w:r w:rsidR="00312BBE">
        <w:rPr>
          <w:rFonts w:ascii="Garamond" w:eastAsia="Arial Unicode MS" w:hAnsi="Garamond" w:cs="Helvetica"/>
          <w:iCs/>
          <w:color w:val="000000" w:themeColor="text1"/>
          <w:sz w:val="22"/>
          <w:szCs w:val="22"/>
        </w:rPr>
        <w:t>God</w:t>
      </w:r>
      <w:r w:rsidR="000B71CA">
        <w:rPr>
          <w:rFonts w:ascii="Garamond" w:eastAsia="Arial Unicode MS" w:hAnsi="Garamond" w:cs="Helvetica"/>
          <w:iCs/>
          <w:color w:val="000000" w:themeColor="text1"/>
          <w:sz w:val="22"/>
          <w:szCs w:val="22"/>
        </w:rPr>
        <w:t>.</w:t>
      </w:r>
      <w:r>
        <w:rPr>
          <w:rFonts w:ascii="Garamond" w:eastAsia="Arial Unicode MS" w:hAnsi="Garamond" w:cs="Helvetica"/>
          <w:iCs/>
          <w:color w:val="000000" w:themeColor="text1"/>
          <w:sz w:val="22"/>
          <w:szCs w:val="22"/>
        </w:rPr>
        <w:t>’</w:t>
      </w:r>
    </w:p>
    <w:p w14:paraId="63BE606F" w14:textId="3D77D56B" w:rsidR="005A4B7C" w:rsidRPr="00AF2203" w:rsidRDefault="002B55D3"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The roar of t</w:t>
      </w:r>
      <w:r w:rsidR="005A4B7C" w:rsidRPr="00AF2203">
        <w:rPr>
          <w:rFonts w:ascii="Garamond" w:eastAsia="Arial Unicode MS" w:hAnsi="Garamond" w:cs="Helvetica"/>
          <w:iCs/>
          <w:color w:val="000000" w:themeColor="text1"/>
          <w:sz w:val="22"/>
          <w:szCs w:val="22"/>
        </w:rPr>
        <w:t>he rain suddenly ceased</w:t>
      </w:r>
      <w:r>
        <w:rPr>
          <w:rFonts w:ascii="Garamond" w:eastAsia="Arial Unicode MS" w:hAnsi="Garamond" w:cs="Helvetica"/>
          <w:iCs/>
          <w:color w:val="000000" w:themeColor="text1"/>
          <w:sz w:val="22"/>
          <w:szCs w:val="22"/>
        </w:rPr>
        <w:t xml:space="preserve"> and Quentin for a moment wondered if he had gone deaf</w:t>
      </w:r>
      <w:r w:rsidR="005A4B7C" w:rsidRPr="00AF2203">
        <w:rPr>
          <w:rFonts w:ascii="Garamond" w:eastAsia="Arial Unicode MS" w:hAnsi="Garamond" w:cs="Helvetica"/>
          <w:iCs/>
          <w:color w:val="000000" w:themeColor="text1"/>
          <w:sz w:val="22"/>
          <w:szCs w:val="22"/>
        </w:rPr>
        <w:t>.</w:t>
      </w:r>
    </w:p>
    <w:p w14:paraId="6A6F24D6" w14:textId="02E866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w:t>
      </w:r>
      <w:r w:rsidR="00C3644B">
        <w:rPr>
          <w:rFonts w:ascii="Garamond" w:hAnsi="Garamond"/>
          <w:color w:val="000000" w:themeColor="text1"/>
          <w:sz w:val="22"/>
          <w:szCs w:val="22"/>
        </w:rPr>
        <w:t>halted</w:t>
      </w:r>
      <w:r w:rsidRPr="00AF2203">
        <w:rPr>
          <w:rFonts w:ascii="Garamond" w:hAnsi="Garamond"/>
          <w:color w:val="000000" w:themeColor="text1"/>
          <w:sz w:val="22"/>
          <w:szCs w:val="22"/>
        </w:rPr>
        <w:t xml:space="preserve"> </w:t>
      </w:r>
      <w:r w:rsidR="00501BA7">
        <w:rPr>
          <w:rFonts w:ascii="Garamond" w:hAnsi="Garamond"/>
          <w:color w:val="000000" w:themeColor="text1"/>
          <w:sz w:val="22"/>
          <w:szCs w:val="22"/>
        </w:rPr>
        <w:t>outside one of the</w:t>
      </w:r>
      <w:r w:rsidR="00194EE6">
        <w:rPr>
          <w:rFonts w:ascii="Garamond" w:hAnsi="Garamond"/>
          <w:color w:val="000000" w:themeColor="text1"/>
          <w:sz w:val="22"/>
          <w:szCs w:val="22"/>
        </w:rPr>
        <w:t xml:space="preserve"> cliff-interfacing</w:t>
      </w:r>
      <w:r w:rsidR="00501BA7">
        <w:rPr>
          <w:rFonts w:ascii="Garamond" w:hAnsi="Garamond"/>
          <w:color w:val="000000" w:themeColor="text1"/>
          <w:sz w:val="22"/>
          <w:szCs w:val="22"/>
        </w:rPr>
        <w:t xml:space="preserve"> domes </w:t>
      </w:r>
      <w:r w:rsidRPr="00AF2203">
        <w:rPr>
          <w:rFonts w:ascii="Garamond" w:hAnsi="Garamond"/>
          <w:color w:val="000000" w:themeColor="text1"/>
          <w:sz w:val="22"/>
          <w:szCs w:val="22"/>
        </w:rPr>
        <w:t xml:space="preserve">and </w:t>
      </w:r>
      <w:r w:rsidR="00A512F3" w:rsidRPr="00AF2203">
        <w:rPr>
          <w:rFonts w:ascii="Garamond" w:hAnsi="Garamond"/>
          <w:color w:val="000000" w:themeColor="text1"/>
          <w:sz w:val="22"/>
          <w:szCs w:val="22"/>
        </w:rPr>
        <w:t xml:space="preserve">its door </w:t>
      </w:r>
      <w:r w:rsidRPr="00AF2203">
        <w:rPr>
          <w:rFonts w:ascii="Garamond" w:hAnsi="Garamond"/>
          <w:color w:val="000000" w:themeColor="text1"/>
          <w:sz w:val="22"/>
          <w:szCs w:val="22"/>
        </w:rPr>
        <w:t>opened.</w:t>
      </w:r>
    </w:p>
    <w:p w14:paraId="0588CC63" w14:textId="6822A891" w:rsidR="005B2DD4" w:rsidRPr="00AF2203" w:rsidRDefault="00BC502A" w:rsidP="000B71C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672CE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look</w:t>
      </w:r>
      <w:r w:rsidR="00672CE8"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up to </w:t>
      </w:r>
      <w:r w:rsidR="00672CE8" w:rsidRPr="00AF2203">
        <w:rPr>
          <w:rFonts w:ascii="Garamond" w:hAnsi="Garamond"/>
          <w:color w:val="000000" w:themeColor="text1"/>
          <w:sz w:val="22"/>
          <w:szCs w:val="22"/>
        </w:rPr>
        <w:t xml:space="preserve">the </w:t>
      </w:r>
      <w:r w:rsidR="00963225">
        <w:rPr>
          <w:rFonts w:ascii="Garamond" w:hAnsi="Garamond"/>
          <w:color w:val="000000" w:themeColor="text1"/>
          <w:sz w:val="22"/>
          <w:szCs w:val="22"/>
        </w:rPr>
        <w:t xml:space="preserve">dark </w:t>
      </w:r>
      <w:r w:rsidR="00650F75" w:rsidRPr="00AF2203">
        <w:rPr>
          <w:rFonts w:ascii="Garamond" w:hAnsi="Garamond"/>
          <w:color w:val="000000" w:themeColor="text1"/>
          <w:sz w:val="22"/>
          <w:szCs w:val="22"/>
        </w:rPr>
        <w:t xml:space="preserve">towering </w:t>
      </w:r>
      <w:r w:rsidR="00501BA7">
        <w:rPr>
          <w:rFonts w:ascii="Garamond" w:hAnsi="Garamond"/>
          <w:color w:val="000000" w:themeColor="text1"/>
          <w:sz w:val="22"/>
          <w:szCs w:val="22"/>
        </w:rPr>
        <w:t>mountain above</w:t>
      </w:r>
      <w:r w:rsidR="00650F75" w:rsidRPr="00AF2203">
        <w:rPr>
          <w:rFonts w:ascii="Garamond" w:hAnsi="Garamond"/>
          <w:color w:val="000000" w:themeColor="text1"/>
          <w:sz w:val="22"/>
          <w:szCs w:val="22"/>
        </w:rPr>
        <w:t xml:space="preserve"> </w:t>
      </w:r>
      <w:r w:rsidR="00672CE8" w:rsidRPr="00AF2203">
        <w:rPr>
          <w:rFonts w:ascii="Garamond" w:hAnsi="Garamond"/>
          <w:color w:val="000000" w:themeColor="text1"/>
          <w:sz w:val="22"/>
          <w:szCs w:val="22"/>
        </w:rPr>
        <w:t xml:space="preserve">and </w:t>
      </w:r>
      <w:r w:rsidR="000B71CA">
        <w:rPr>
          <w:rFonts w:ascii="Garamond" w:hAnsi="Garamond"/>
          <w:color w:val="000000" w:themeColor="text1"/>
          <w:sz w:val="22"/>
          <w:szCs w:val="22"/>
        </w:rPr>
        <w:t>declared</w:t>
      </w:r>
      <w:r w:rsidR="00BE3C44" w:rsidRPr="00AF2203">
        <w:rPr>
          <w:rFonts w:ascii="Garamond" w:hAnsi="Garamond"/>
          <w:color w:val="000000" w:themeColor="text1"/>
          <w:sz w:val="22"/>
          <w:szCs w:val="22"/>
        </w:rPr>
        <w:t>, ‘</w:t>
      </w:r>
      <w:r w:rsidR="00BE3C44" w:rsidRPr="00AF2203">
        <w:rPr>
          <w:rFonts w:ascii="Garamond" w:hAnsi="Garamond"/>
          <w:i/>
          <w:iCs/>
          <w:color w:val="000000" w:themeColor="text1"/>
          <w:sz w:val="22"/>
          <w:szCs w:val="22"/>
        </w:rPr>
        <w:t>Though he slay me</w:t>
      </w:r>
      <w:r w:rsidR="00BE3C44" w:rsidRPr="00AF2203">
        <w:rPr>
          <w:rFonts w:ascii="Garamond" w:hAnsi="Garamond"/>
          <w:color w:val="000000" w:themeColor="text1"/>
          <w:sz w:val="22"/>
          <w:szCs w:val="22"/>
        </w:rPr>
        <w:t>.’</w:t>
      </w:r>
      <w:r w:rsidR="009D6B9B" w:rsidRPr="00AF2203">
        <w:rPr>
          <w:rStyle w:val="FootnoteReference"/>
          <w:rFonts w:ascii="Garamond" w:hAnsi="Garamond"/>
          <w:color w:val="000000" w:themeColor="text1"/>
          <w:sz w:val="22"/>
          <w:szCs w:val="22"/>
        </w:rPr>
        <w:footnoteReference w:id="145"/>
      </w:r>
      <w:r w:rsidR="00BB423D" w:rsidRPr="00AF2203">
        <w:rPr>
          <w:rFonts w:ascii="Garamond" w:hAnsi="Garamond"/>
          <w:color w:val="000000" w:themeColor="text1"/>
          <w:sz w:val="22"/>
          <w:szCs w:val="22"/>
        </w:rPr>
        <w:t xml:space="preserve"> </w:t>
      </w:r>
      <w:r w:rsidR="00A16918">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A512F3" w:rsidRPr="00AF2203">
        <w:rPr>
          <w:rFonts w:ascii="Garamond" w:hAnsi="Garamond"/>
          <w:color w:val="000000" w:themeColor="text1"/>
          <w:sz w:val="22"/>
          <w:szCs w:val="22"/>
        </w:rPr>
        <w:t xml:space="preserve">then looked at the palm of his right hand, studying it for a moment as if a rare </w:t>
      </w:r>
      <w:r w:rsidR="006E23BE" w:rsidRPr="00AF2203">
        <w:rPr>
          <w:rFonts w:ascii="Garamond" w:hAnsi="Garamond"/>
          <w:color w:val="000000" w:themeColor="text1"/>
          <w:sz w:val="22"/>
          <w:szCs w:val="22"/>
        </w:rPr>
        <w:t>insect</w:t>
      </w:r>
      <w:r w:rsidR="00A512F3" w:rsidRPr="00AF2203">
        <w:rPr>
          <w:rFonts w:ascii="Garamond" w:hAnsi="Garamond"/>
          <w:color w:val="000000" w:themeColor="text1"/>
          <w:sz w:val="22"/>
          <w:szCs w:val="22"/>
        </w:rPr>
        <w:t xml:space="preserve"> had </w:t>
      </w:r>
      <w:r w:rsidR="008E4B13">
        <w:rPr>
          <w:rFonts w:ascii="Garamond" w:hAnsi="Garamond"/>
          <w:color w:val="000000" w:themeColor="text1"/>
          <w:sz w:val="22"/>
          <w:szCs w:val="22"/>
        </w:rPr>
        <w:t>landed</w:t>
      </w:r>
      <w:r w:rsidR="00A512F3" w:rsidRPr="00AF2203">
        <w:rPr>
          <w:rFonts w:ascii="Garamond" w:hAnsi="Garamond"/>
          <w:color w:val="000000" w:themeColor="text1"/>
          <w:sz w:val="22"/>
          <w:szCs w:val="22"/>
        </w:rPr>
        <w:t xml:space="preserve"> upon it </w:t>
      </w:r>
      <w:r w:rsidR="00EF43FA">
        <w:rPr>
          <w:rFonts w:ascii="Garamond" w:hAnsi="Garamond"/>
          <w:color w:val="000000" w:themeColor="text1"/>
          <w:sz w:val="22"/>
          <w:szCs w:val="22"/>
        </w:rPr>
        <w:t xml:space="preserve">before </w:t>
      </w:r>
      <w:r w:rsidR="00A512F3" w:rsidRPr="00AF2203">
        <w:rPr>
          <w:rFonts w:ascii="Garamond" w:hAnsi="Garamond"/>
          <w:color w:val="000000" w:themeColor="text1"/>
          <w:sz w:val="22"/>
          <w:szCs w:val="22"/>
        </w:rPr>
        <w:t>reach</w:t>
      </w:r>
      <w:r w:rsidR="00EF43FA">
        <w:rPr>
          <w:rFonts w:ascii="Garamond" w:hAnsi="Garamond"/>
          <w:color w:val="000000" w:themeColor="text1"/>
          <w:sz w:val="22"/>
          <w:szCs w:val="22"/>
        </w:rPr>
        <w:t>ing</w:t>
      </w:r>
      <w:r w:rsidR="00A512F3" w:rsidRPr="00AF2203">
        <w:rPr>
          <w:rFonts w:ascii="Garamond" w:hAnsi="Garamond"/>
          <w:color w:val="000000" w:themeColor="text1"/>
          <w:sz w:val="22"/>
          <w:szCs w:val="22"/>
        </w:rPr>
        <w:t xml:space="preserve"> into his </w:t>
      </w:r>
      <w:r w:rsidR="005B2DD4" w:rsidRPr="00AF2203">
        <w:rPr>
          <w:rFonts w:ascii="Garamond" w:hAnsi="Garamond"/>
          <w:color w:val="000000" w:themeColor="text1"/>
          <w:sz w:val="22"/>
          <w:szCs w:val="22"/>
        </w:rPr>
        <w:t xml:space="preserve">mop </w:t>
      </w:r>
      <w:r w:rsidR="00F37BF5">
        <w:rPr>
          <w:rFonts w:ascii="Garamond" w:hAnsi="Garamond"/>
          <w:color w:val="000000" w:themeColor="text1"/>
          <w:sz w:val="22"/>
          <w:szCs w:val="22"/>
        </w:rPr>
        <w:t xml:space="preserve">of </w:t>
      </w:r>
      <w:r w:rsidR="005B2DD4" w:rsidRPr="00AF2203">
        <w:rPr>
          <w:rFonts w:ascii="Garamond" w:hAnsi="Garamond"/>
          <w:color w:val="000000" w:themeColor="text1"/>
          <w:sz w:val="22"/>
          <w:szCs w:val="22"/>
        </w:rPr>
        <w:t xml:space="preserve">white hair and </w:t>
      </w:r>
      <w:r w:rsidR="00F37BF5">
        <w:rPr>
          <w:rFonts w:ascii="Garamond" w:hAnsi="Garamond"/>
          <w:color w:val="000000" w:themeColor="text1"/>
          <w:sz w:val="22"/>
          <w:szCs w:val="22"/>
        </w:rPr>
        <w:t>pull</w:t>
      </w:r>
      <w:r w:rsidR="00EF43FA">
        <w:rPr>
          <w:rFonts w:ascii="Garamond" w:hAnsi="Garamond"/>
          <w:color w:val="000000" w:themeColor="text1"/>
          <w:sz w:val="22"/>
          <w:szCs w:val="22"/>
        </w:rPr>
        <w:t>ing</w:t>
      </w:r>
      <w:r w:rsidR="00F37BF5">
        <w:rPr>
          <w:rFonts w:ascii="Garamond" w:hAnsi="Garamond"/>
          <w:color w:val="000000" w:themeColor="text1"/>
          <w:sz w:val="22"/>
          <w:szCs w:val="22"/>
        </w:rPr>
        <w:t xml:space="preserve"> it up and off his scalp</w:t>
      </w:r>
      <w:r w:rsidR="00CD0846">
        <w:rPr>
          <w:rFonts w:ascii="Garamond" w:hAnsi="Garamond"/>
          <w:color w:val="000000" w:themeColor="text1"/>
          <w:sz w:val="22"/>
          <w:szCs w:val="22"/>
        </w:rPr>
        <w:t>. He had been wearing</w:t>
      </w:r>
      <w:r w:rsidR="005B2DD4" w:rsidRPr="00AF2203">
        <w:rPr>
          <w:rFonts w:ascii="Garamond" w:hAnsi="Garamond"/>
          <w:color w:val="000000" w:themeColor="text1"/>
          <w:sz w:val="22"/>
          <w:szCs w:val="22"/>
        </w:rPr>
        <w:t xml:space="preserve"> a wig</w:t>
      </w:r>
      <w:r w:rsidR="000B71CA">
        <w:rPr>
          <w:rFonts w:ascii="Garamond" w:hAnsi="Garamond"/>
          <w:color w:val="000000" w:themeColor="text1"/>
          <w:sz w:val="22"/>
          <w:szCs w:val="22"/>
        </w:rPr>
        <w:t xml:space="preserve"> that covered </w:t>
      </w:r>
      <w:r w:rsidR="005B2DD4" w:rsidRPr="00AF2203">
        <w:rPr>
          <w:rFonts w:ascii="Garamond" w:hAnsi="Garamond"/>
          <w:color w:val="000000" w:themeColor="text1"/>
          <w:sz w:val="22"/>
          <w:szCs w:val="22"/>
        </w:rPr>
        <w:t xml:space="preserve">thin wispy </w:t>
      </w:r>
      <w:r w:rsidR="000E122B" w:rsidRPr="00AF2203">
        <w:rPr>
          <w:rFonts w:ascii="Garamond" w:hAnsi="Garamond"/>
          <w:color w:val="000000" w:themeColor="text1"/>
          <w:sz w:val="22"/>
          <w:szCs w:val="22"/>
        </w:rPr>
        <w:t>grey</w:t>
      </w:r>
      <w:r w:rsidR="005B2DD4" w:rsidRPr="00AF2203">
        <w:rPr>
          <w:rFonts w:ascii="Garamond" w:hAnsi="Garamond"/>
          <w:color w:val="000000" w:themeColor="text1"/>
          <w:sz w:val="22"/>
          <w:szCs w:val="22"/>
        </w:rPr>
        <w:t xml:space="preserve"> hair</w:t>
      </w:r>
      <w:r w:rsidR="00501BA7">
        <w:rPr>
          <w:rFonts w:ascii="Garamond" w:hAnsi="Garamond"/>
          <w:color w:val="000000" w:themeColor="text1"/>
          <w:sz w:val="22"/>
          <w:szCs w:val="22"/>
        </w:rPr>
        <w:t xml:space="preserve"> and </w:t>
      </w:r>
      <w:r w:rsidR="000B71CA">
        <w:rPr>
          <w:rFonts w:ascii="Garamond" w:hAnsi="Garamond"/>
          <w:color w:val="000000" w:themeColor="text1"/>
          <w:sz w:val="22"/>
          <w:szCs w:val="22"/>
        </w:rPr>
        <w:t>threw</w:t>
      </w:r>
      <w:r w:rsidR="005B2DD4" w:rsidRPr="00AF2203">
        <w:rPr>
          <w:rFonts w:ascii="Garamond" w:hAnsi="Garamond"/>
          <w:color w:val="000000" w:themeColor="text1"/>
          <w:sz w:val="22"/>
          <w:szCs w:val="22"/>
        </w:rPr>
        <w:t xml:space="preserve"> the </w:t>
      </w:r>
      <w:r w:rsidR="00E06047">
        <w:rPr>
          <w:rFonts w:ascii="Garamond" w:hAnsi="Garamond"/>
          <w:color w:val="000000" w:themeColor="text1"/>
          <w:sz w:val="22"/>
          <w:szCs w:val="22"/>
        </w:rPr>
        <w:t>hairy mass</w:t>
      </w:r>
      <w:r w:rsidR="005B2DD4" w:rsidRPr="00AF2203">
        <w:rPr>
          <w:rFonts w:ascii="Garamond" w:hAnsi="Garamond"/>
          <w:color w:val="000000" w:themeColor="text1"/>
          <w:sz w:val="22"/>
          <w:szCs w:val="22"/>
        </w:rPr>
        <w:t xml:space="preserve"> into the muddy ground</w:t>
      </w:r>
      <w:r w:rsidR="00601066" w:rsidRPr="00AF2203">
        <w:rPr>
          <w:rFonts w:ascii="Garamond" w:hAnsi="Garamond"/>
          <w:color w:val="000000" w:themeColor="text1"/>
          <w:sz w:val="22"/>
          <w:szCs w:val="22"/>
        </w:rPr>
        <w:t xml:space="preserve"> and stomp</w:t>
      </w:r>
      <w:r w:rsidR="00501BA7">
        <w:rPr>
          <w:rFonts w:ascii="Garamond" w:hAnsi="Garamond"/>
          <w:color w:val="000000" w:themeColor="text1"/>
          <w:sz w:val="22"/>
          <w:szCs w:val="22"/>
        </w:rPr>
        <w:t>ed</w:t>
      </w:r>
      <w:r w:rsidR="00601066" w:rsidRPr="00AF2203">
        <w:rPr>
          <w:rFonts w:ascii="Garamond" w:hAnsi="Garamond"/>
          <w:color w:val="000000" w:themeColor="text1"/>
          <w:sz w:val="22"/>
          <w:szCs w:val="22"/>
        </w:rPr>
        <w:t xml:space="preserve"> on it with his bronze sandals</w:t>
      </w:r>
      <w:r w:rsidR="005B2DD4" w:rsidRPr="00AF2203">
        <w:rPr>
          <w:rFonts w:ascii="Garamond" w:hAnsi="Garamond"/>
          <w:color w:val="000000" w:themeColor="text1"/>
          <w:sz w:val="22"/>
          <w:szCs w:val="22"/>
        </w:rPr>
        <w:t>.</w:t>
      </w:r>
      <w:r w:rsidR="00460F95" w:rsidRPr="00AF2203">
        <w:rPr>
          <w:rFonts w:ascii="Garamond" w:hAnsi="Garamond"/>
          <w:color w:val="000000" w:themeColor="text1"/>
          <w:sz w:val="22"/>
          <w:szCs w:val="22"/>
        </w:rPr>
        <w:t xml:space="preserve"> </w:t>
      </w:r>
    </w:p>
    <w:p w14:paraId="560955CB" w14:textId="463BA7F6" w:rsidR="00BE3C44" w:rsidRPr="00AF2203" w:rsidRDefault="00515E4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Hesitating</w:t>
      </w:r>
      <w:r w:rsidR="00BE3C44" w:rsidRPr="00AF2203">
        <w:rPr>
          <w:rFonts w:ascii="Garamond" w:hAnsi="Garamond"/>
          <w:color w:val="000000" w:themeColor="text1"/>
          <w:sz w:val="22"/>
          <w:szCs w:val="22"/>
        </w:rPr>
        <w:t xml:space="preserve"> a moment</w:t>
      </w:r>
      <w:r w:rsidRPr="00AF2203">
        <w:rPr>
          <w:rFonts w:ascii="Garamond" w:hAnsi="Garamond"/>
          <w:color w:val="000000" w:themeColor="text1"/>
          <w:sz w:val="22"/>
          <w:szCs w:val="22"/>
        </w:rPr>
        <w:t xml:space="preserve"> in </w:t>
      </w:r>
      <w:r w:rsidR="000E122B" w:rsidRPr="00AF2203">
        <w:rPr>
          <w:rFonts w:ascii="Garamond" w:hAnsi="Garamond"/>
          <w:color w:val="000000" w:themeColor="text1"/>
          <w:sz w:val="22"/>
          <w:szCs w:val="22"/>
        </w:rPr>
        <w:t>numb</w:t>
      </w:r>
      <w:r w:rsidRPr="00AF2203">
        <w:rPr>
          <w:rFonts w:ascii="Garamond" w:hAnsi="Garamond"/>
          <w:color w:val="000000" w:themeColor="text1"/>
          <w:sz w:val="22"/>
          <w:szCs w:val="22"/>
        </w:rPr>
        <w:t xml:space="preserve"> repose Quentin </w:t>
      </w:r>
      <w:r w:rsidR="00BE3C44" w:rsidRPr="00AF2203">
        <w:rPr>
          <w:rFonts w:ascii="Garamond" w:hAnsi="Garamond"/>
          <w:color w:val="000000" w:themeColor="text1"/>
          <w:sz w:val="22"/>
          <w:szCs w:val="22"/>
        </w:rPr>
        <w:t>swung out of the seat and into a puddle.</w:t>
      </w:r>
    </w:p>
    <w:p w14:paraId="7F316870" w14:textId="77777777" w:rsidR="00515E49" w:rsidRPr="00AF2203" w:rsidRDefault="00515E49" w:rsidP="00031030">
      <w:pPr>
        <w:ind w:firstLine="454"/>
        <w:jc w:val="both"/>
        <w:rPr>
          <w:rFonts w:ascii="Garamond" w:hAnsi="Garamond"/>
          <w:color w:val="000000" w:themeColor="text1"/>
          <w:sz w:val="22"/>
          <w:szCs w:val="22"/>
        </w:rPr>
      </w:pPr>
    </w:p>
    <w:p w14:paraId="5237BE26" w14:textId="77777777" w:rsidR="007174BF" w:rsidRDefault="00F0379A" w:rsidP="007757A4">
      <w:pPr>
        <w:ind w:firstLine="454"/>
        <w:jc w:val="both"/>
        <w:rPr>
          <w:rFonts w:ascii="Garamond" w:hAnsi="Garamond"/>
          <w:color w:val="000000" w:themeColor="text1"/>
          <w:sz w:val="22"/>
          <w:szCs w:val="22"/>
        </w:rPr>
      </w:pPr>
      <w:r w:rsidRPr="00F0379A">
        <w:rPr>
          <w:rFonts w:ascii="Garamond" w:hAnsi="Garamond"/>
          <w:color w:val="000000" w:themeColor="text1"/>
          <w:sz w:val="22"/>
          <w:szCs w:val="22"/>
        </w:rPr>
        <w:t xml:space="preserve">Quentin could hear </w:t>
      </w:r>
      <w:r w:rsidR="007E5C4E">
        <w:rPr>
          <w:rFonts w:ascii="Garamond" w:hAnsi="Garamond"/>
          <w:color w:val="000000" w:themeColor="text1"/>
          <w:sz w:val="22"/>
          <w:szCs w:val="22"/>
        </w:rPr>
        <w:t>fast</w:t>
      </w:r>
      <w:r w:rsidRPr="00F0379A">
        <w:rPr>
          <w:rFonts w:ascii="Garamond" w:hAnsi="Garamond"/>
          <w:color w:val="000000" w:themeColor="text1"/>
          <w:sz w:val="22"/>
          <w:szCs w:val="22"/>
        </w:rPr>
        <w:t xml:space="preserve"> </w:t>
      </w:r>
      <w:r w:rsidR="00772573">
        <w:rPr>
          <w:rFonts w:ascii="Garamond" w:hAnsi="Garamond"/>
          <w:color w:val="000000" w:themeColor="text1"/>
          <w:sz w:val="22"/>
          <w:szCs w:val="22"/>
        </w:rPr>
        <w:t>music</w:t>
      </w:r>
      <w:r w:rsidR="007E5C4E">
        <w:rPr>
          <w:rFonts w:ascii="Garamond" w:hAnsi="Garamond"/>
          <w:color w:val="000000" w:themeColor="text1"/>
          <w:sz w:val="22"/>
          <w:szCs w:val="22"/>
        </w:rPr>
        <w:t xml:space="preserve"> playing</w:t>
      </w:r>
      <w:r w:rsidRPr="00F0379A">
        <w:rPr>
          <w:rFonts w:ascii="Garamond" w:hAnsi="Garamond"/>
          <w:color w:val="000000" w:themeColor="text1"/>
          <w:sz w:val="22"/>
          <w:szCs w:val="22"/>
        </w:rPr>
        <w:t xml:space="preserve"> from within</w:t>
      </w:r>
      <w:r>
        <w:rPr>
          <w:rFonts w:ascii="Garamond" w:hAnsi="Garamond"/>
          <w:color w:val="000000" w:themeColor="text1"/>
          <w:sz w:val="22"/>
          <w:szCs w:val="22"/>
        </w:rPr>
        <w:t xml:space="preserve"> the dome</w:t>
      </w:r>
      <w:r w:rsidRPr="00F0379A">
        <w:rPr>
          <w:rFonts w:ascii="Garamond" w:hAnsi="Garamond"/>
          <w:color w:val="000000" w:themeColor="text1"/>
          <w:sz w:val="22"/>
          <w:szCs w:val="22"/>
        </w:rPr>
        <w:t xml:space="preserve">, </w:t>
      </w:r>
      <w:r w:rsidR="007174BF">
        <w:rPr>
          <w:rFonts w:ascii="Garamond" w:hAnsi="Garamond"/>
          <w:color w:val="000000" w:themeColor="text1"/>
          <w:sz w:val="22"/>
          <w:szCs w:val="22"/>
        </w:rPr>
        <w:t xml:space="preserve">a </w:t>
      </w:r>
      <w:r w:rsidR="007174BF" w:rsidRPr="007174BF">
        <w:rPr>
          <w:rFonts w:ascii="Garamond" w:hAnsi="Garamond"/>
          <w:color w:val="000000" w:themeColor="text1"/>
          <w:sz w:val="22"/>
          <w:szCs w:val="22"/>
        </w:rPr>
        <w:t xml:space="preserve">rumbunctious </w:t>
      </w:r>
      <w:r w:rsidRPr="00F0379A">
        <w:rPr>
          <w:rFonts w:ascii="Garamond" w:hAnsi="Garamond"/>
          <w:color w:val="000000" w:themeColor="text1"/>
          <w:sz w:val="22"/>
          <w:szCs w:val="22"/>
        </w:rPr>
        <w:t>carnival</w:t>
      </w:r>
      <w:r w:rsidR="007174BF">
        <w:rPr>
          <w:rFonts w:ascii="Garamond" w:hAnsi="Garamond"/>
          <w:color w:val="000000" w:themeColor="text1"/>
          <w:sz w:val="22"/>
          <w:szCs w:val="22"/>
        </w:rPr>
        <w:t xml:space="preserve"> of</w:t>
      </w:r>
      <w:r w:rsidR="00415EC1">
        <w:rPr>
          <w:rFonts w:ascii="Garamond" w:hAnsi="Garamond"/>
          <w:color w:val="000000" w:themeColor="text1"/>
          <w:sz w:val="22"/>
          <w:szCs w:val="22"/>
        </w:rPr>
        <w:t xml:space="preserve"> </w:t>
      </w:r>
      <w:r w:rsidR="00772573">
        <w:rPr>
          <w:rFonts w:ascii="Garamond" w:hAnsi="Garamond"/>
          <w:color w:val="000000" w:themeColor="text1"/>
          <w:sz w:val="22"/>
          <w:szCs w:val="22"/>
        </w:rPr>
        <w:t>pure tones and shaped noise</w:t>
      </w:r>
      <w:r w:rsidR="004447EF">
        <w:rPr>
          <w:rFonts w:ascii="Garamond" w:hAnsi="Garamond"/>
          <w:color w:val="000000" w:themeColor="text1"/>
          <w:sz w:val="22"/>
          <w:szCs w:val="22"/>
        </w:rPr>
        <w:t xml:space="preserve">. </w:t>
      </w:r>
      <w:r w:rsidR="007174BF">
        <w:rPr>
          <w:rFonts w:ascii="Garamond" w:hAnsi="Garamond"/>
          <w:color w:val="000000" w:themeColor="text1"/>
          <w:sz w:val="22"/>
          <w:szCs w:val="22"/>
        </w:rPr>
        <w:t>The</w:t>
      </w:r>
      <w:r w:rsidR="00501BA7">
        <w:rPr>
          <w:rFonts w:ascii="Garamond" w:hAnsi="Garamond"/>
          <w:color w:val="000000" w:themeColor="text1"/>
          <w:sz w:val="22"/>
          <w:szCs w:val="22"/>
        </w:rPr>
        <w:t xml:space="preserve"> synthesised version of </w:t>
      </w:r>
      <w:r w:rsidR="007E5C4E" w:rsidRPr="007E5C4E">
        <w:rPr>
          <w:rFonts w:ascii="Garamond" w:hAnsi="Garamond"/>
          <w:color w:val="000000" w:themeColor="text1"/>
          <w:sz w:val="22"/>
          <w:szCs w:val="22"/>
        </w:rPr>
        <w:t>Scott Joplin</w:t>
      </w:r>
      <w:r w:rsidR="007E5C4E">
        <w:rPr>
          <w:rFonts w:ascii="Garamond" w:hAnsi="Garamond"/>
          <w:color w:val="000000" w:themeColor="text1"/>
          <w:sz w:val="22"/>
          <w:szCs w:val="22"/>
        </w:rPr>
        <w:t xml:space="preserve">’s </w:t>
      </w:r>
      <w:r w:rsidRPr="00B95AC3">
        <w:rPr>
          <w:rFonts w:ascii="Garamond" w:hAnsi="Garamond"/>
          <w:i/>
          <w:iCs/>
          <w:color w:val="000000" w:themeColor="text1"/>
          <w:sz w:val="22"/>
          <w:szCs w:val="22"/>
        </w:rPr>
        <w:t>Maple Leaf Rag</w:t>
      </w:r>
      <w:r>
        <w:rPr>
          <w:rFonts w:ascii="Garamond" w:hAnsi="Garamond"/>
          <w:color w:val="000000" w:themeColor="text1"/>
          <w:sz w:val="22"/>
          <w:szCs w:val="22"/>
        </w:rPr>
        <w:t xml:space="preserve"> </w:t>
      </w:r>
      <w:r w:rsidR="007174BF">
        <w:rPr>
          <w:rFonts w:ascii="Garamond" w:hAnsi="Garamond"/>
          <w:color w:val="000000" w:themeColor="text1"/>
          <w:sz w:val="22"/>
          <w:szCs w:val="22"/>
        </w:rPr>
        <w:t xml:space="preserve">was </w:t>
      </w:r>
      <w:r w:rsidR="00415EC1">
        <w:rPr>
          <w:rFonts w:ascii="Garamond" w:hAnsi="Garamond"/>
          <w:color w:val="000000" w:themeColor="text1"/>
          <w:sz w:val="22"/>
          <w:szCs w:val="22"/>
        </w:rPr>
        <w:t>interspersed</w:t>
      </w:r>
      <w:r w:rsidR="007E5C4E">
        <w:rPr>
          <w:rFonts w:ascii="Garamond" w:hAnsi="Garamond"/>
          <w:color w:val="000000" w:themeColor="text1"/>
          <w:sz w:val="22"/>
          <w:szCs w:val="22"/>
        </w:rPr>
        <w:t xml:space="preserve"> </w:t>
      </w:r>
      <w:r w:rsidR="00415EC1">
        <w:rPr>
          <w:rFonts w:ascii="Garamond" w:hAnsi="Garamond"/>
          <w:color w:val="000000" w:themeColor="text1"/>
          <w:sz w:val="22"/>
          <w:szCs w:val="22"/>
        </w:rPr>
        <w:t xml:space="preserve">with </w:t>
      </w:r>
      <w:r w:rsidR="004608AC">
        <w:rPr>
          <w:rFonts w:ascii="Garamond" w:hAnsi="Garamond"/>
          <w:color w:val="000000" w:themeColor="text1"/>
          <w:sz w:val="22"/>
          <w:szCs w:val="22"/>
        </w:rPr>
        <w:t>whoops</w:t>
      </w:r>
      <w:r w:rsidR="007E5C4E">
        <w:rPr>
          <w:rFonts w:ascii="Garamond" w:hAnsi="Garamond"/>
          <w:color w:val="000000" w:themeColor="text1"/>
          <w:sz w:val="22"/>
          <w:szCs w:val="22"/>
        </w:rPr>
        <w:t xml:space="preserve"> </w:t>
      </w:r>
      <w:r w:rsidR="004F7DC6">
        <w:rPr>
          <w:rFonts w:ascii="Garamond" w:hAnsi="Garamond"/>
          <w:color w:val="000000" w:themeColor="text1"/>
          <w:sz w:val="22"/>
          <w:szCs w:val="22"/>
        </w:rPr>
        <w:t xml:space="preserve">and claps </w:t>
      </w:r>
      <w:r w:rsidR="007E5C4E">
        <w:rPr>
          <w:rFonts w:ascii="Garamond" w:hAnsi="Garamond"/>
          <w:color w:val="000000" w:themeColor="text1"/>
          <w:sz w:val="22"/>
          <w:szCs w:val="22"/>
        </w:rPr>
        <w:t xml:space="preserve">of joy. </w:t>
      </w:r>
      <w:r w:rsidR="007174BF" w:rsidRPr="007174BF">
        <w:rPr>
          <w:rFonts w:ascii="Garamond" w:hAnsi="Garamond"/>
          <w:color w:val="000000" w:themeColor="text1"/>
          <w:sz w:val="22"/>
          <w:szCs w:val="22"/>
        </w:rPr>
        <w:t xml:space="preserve">Quentin </w:t>
      </w:r>
      <w:r>
        <w:rPr>
          <w:rFonts w:ascii="Garamond" w:hAnsi="Garamond"/>
          <w:color w:val="000000" w:themeColor="text1"/>
          <w:sz w:val="22"/>
          <w:szCs w:val="22"/>
        </w:rPr>
        <w:t>stood still until the piece finished</w:t>
      </w:r>
      <w:r w:rsidR="007E5C4E">
        <w:rPr>
          <w:rFonts w:ascii="Garamond" w:hAnsi="Garamond"/>
          <w:color w:val="000000" w:themeColor="text1"/>
          <w:sz w:val="22"/>
          <w:szCs w:val="22"/>
        </w:rPr>
        <w:t xml:space="preserve"> and </w:t>
      </w:r>
      <w:r>
        <w:rPr>
          <w:rFonts w:ascii="Garamond" w:hAnsi="Garamond"/>
          <w:color w:val="000000" w:themeColor="text1"/>
          <w:sz w:val="22"/>
          <w:szCs w:val="22"/>
        </w:rPr>
        <w:t>then pushed</w:t>
      </w:r>
      <w:r w:rsidR="001A7483" w:rsidRPr="00AF2203">
        <w:rPr>
          <w:rFonts w:ascii="Garamond" w:hAnsi="Garamond"/>
          <w:color w:val="000000" w:themeColor="text1"/>
          <w:sz w:val="22"/>
          <w:szCs w:val="22"/>
        </w:rPr>
        <w:t xml:space="preserve"> through </w:t>
      </w:r>
      <w:r w:rsidR="001F3236" w:rsidRPr="00AF2203">
        <w:rPr>
          <w:rFonts w:ascii="Garamond" w:hAnsi="Garamond"/>
          <w:color w:val="000000" w:themeColor="text1"/>
          <w:sz w:val="22"/>
          <w:szCs w:val="22"/>
        </w:rPr>
        <w:t>a rotating door</w:t>
      </w:r>
      <w:r w:rsidR="004F6867">
        <w:rPr>
          <w:rFonts w:ascii="Garamond" w:hAnsi="Garamond"/>
          <w:color w:val="000000" w:themeColor="text1"/>
          <w:sz w:val="22"/>
          <w:szCs w:val="22"/>
        </w:rPr>
        <w:t xml:space="preserve">. </w:t>
      </w:r>
    </w:p>
    <w:p w14:paraId="20E388A8" w14:textId="23536F86" w:rsidR="00BE3C44" w:rsidRPr="00AF2203" w:rsidRDefault="004F6867" w:rsidP="007757A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dome was </w:t>
      </w:r>
      <w:r w:rsidR="00501BA7">
        <w:rPr>
          <w:rFonts w:ascii="Garamond" w:hAnsi="Garamond"/>
          <w:color w:val="000000" w:themeColor="text1"/>
          <w:sz w:val="22"/>
          <w:szCs w:val="22"/>
        </w:rPr>
        <w:t xml:space="preserve">a </w:t>
      </w:r>
      <w:r>
        <w:rPr>
          <w:rFonts w:ascii="Garamond" w:hAnsi="Garamond"/>
          <w:color w:val="000000" w:themeColor="text1"/>
          <w:sz w:val="22"/>
          <w:szCs w:val="22"/>
        </w:rPr>
        <w:t>warm and humid</w:t>
      </w:r>
      <w:r w:rsidR="00AA1C64">
        <w:rPr>
          <w:rFonts w:ascii="Garamond" w:hAnsi="Garamond"/>
          <w:color w:val="000000" w:themeColor="text1"/>
          <w:sz w:val="22"/>
          <w:szCs w:val="22"/>
        </w:rPr>
        <w:t xml:space="preserve"> </w:t>
      </w:r>
      <w:proofErr w:type="spellStart"/>
      <w:r w:rsidRPr="004F6867">
        <w:rPr>
          <w:rFonts w:ascii="Garamond" w:hAnsi="Garamond"/>
          <w:color w:val="000000" w:themeColor="text1"/>
          <w:sz w:val="22"/>
          <w:szCs w:val="22"/>
        </w:rPr>
        <w:t>jungl</w:t>
      </w:r>
      <w:r>
        <w:rPr>
          <w:rFonts w:ascii="Garamond" w:hAnsi="Garamond"/>
          <w:color w:val="000000" w:themeColor="text1"/>
          <w:sz w:val="22"/>
          <w:szCs w:val="22"/>
        </w:rPr>
        <w:t>y</w:t>
      </w:r>
      <w:proofErr w:type="spellEnd"/>
      <w:r w:rsidR="00AA1C64">
        <w:rPr>
          <w:rFonts w:ascii="Garamond" w:hAnsi="Garamond"/>
          <w:color w:val="000000" w:themeColor="text1"/>
          <w:sz w:val="22"/>
          <w:szCs w:val="22"/>
        </w:rPr>
        <w:t xml:space="preserve"> hot house</w:t>
      </w:r>
      <w:r w:rsidR="007174BF">
        <w:rPr>
          <w:rFonts w:ascii="Garamond" w:hAnsi="Garamond"/>
          <w:color w:val="000000" w:themeColor="text1"/>
          <w:sz w:val="22"/>
          <w:szCs w:val="22"/>
        </w:rPr>
        <w:t xml:space="preserve"> in which</w:t>
      </w:r>
      <w:r w:rsidR="001F3236" w:rsidRPr="00AF2203">
        <w:rPr>
          <w:rFonts w:ascii="Garamond" w:hAnsi="Garamond"/>
          <w:color w:val="000000" w:themeColor="text1"/>
          <w:sz w:val="22"/>
          <w:szCs w:val="22"/>
        </w:rPr>
        <w:t xml:space="preserve"> </w:t>
      </w:r>
      <w:r>
        <w:rPr>
          <w:rFonts w:ascii="Garamond" w:hAnsi="Garamond"/>
          <w:color w:val="000000" w:themeColor="text1"/>
          <w:sz w:val="22"/>
          <w:szCs w:val="22"/>
        </w:rPr>
        <w:t>Quentin</w:t>
      </w:r>
      <w:r w:rsidR="00386A01" w:rsidRPr="00AF2203">
        <w:rPr>
          <w:rFonts w:ascii="Garamond" w:hAnsi="Garamond"/>
          <w:color w:val="000000" w:themeColor="text1"/>
          <w:sz w:val="22"/>
          <w:szCs w:val="22"/>
        </w:rPr>
        <w:t xml:space="preserve"> </w:t>
      </w:r>
      <w:r w:rsidR="00D21669" w:rsidRPr="00AF2203">
        <w:rPr>
          <w:rFonts w:ascii="Garamond" w:hAnsi="Garamond"/>
          <w:color w:val="000000" w:themeColor="text1"/>
          <w:sz w:val="22"/>
          <w:szCs w:val="22"/>
        </w:rPr>
        <w:t>detect</w:t>
      </w:r>
      <w:r>
        <w:rPr>
          <w:rFonts w:ascii="Garamond" w:hAnsi="Garamond"/>
          <w:color w:val="000000" w:themeColor="text1"/>
          <w:sz w:val="22"/>
          <w:szCs w:val="22"/>
        </w:rPr>
        <w:t>ed</w:t>
      </w:r>
      <w:r w:rsidR="00D21669" w:rsidRPr="00AF2203">
        <w:rPr>
          <w:rFonts w:ascii="Garamond" w:hAnsi="Garamond"/>
          <w:color w:val="000000" w:themeColor="text1"/>
          <w:sz w:val="22"/>
          <w:szCs w:val="22"/>
        </w:rPr>
        <w:t xml:space="preserve"> </w:t>
      </w:r>
      <w:r w:rsidR="00AE04CD">
        <w:rPr>
          <w:rFonts w:ascii="Garamond" w:hAnsi="Garamond"/>
          <w:color w:val="000000" w:themeColor="text1"/>
          <w:sz w:val="22"/>
          <w:szCs w:val="22"/>
        </w:rPr>
        <w:t>heavy fumes of</w:t>
      </w:r>
      <w:r w:rsidR="00EE4776" w:rsidRPr="00AF2203">
        <w:rPr>
          <w:rFonts w:ascii="Garamond" w:hAnsi="Garamond"/>
          <w:color w:val="000000" w:themeColor="text1"/>
          <w:sz w:val="22"/>
          <w:szCs w:val="22"/>
        </w:rPr>
        <w:t xml:space="preserve"> burning</w:t>
      </w:r>
      <w:r w:rsidR="00D21669" w:rsidRPr="00AF2203">
        <w:rPr>
          <w:rFonts w:ascii="Garamond" w:hAnsi="Garamond"/>
          <w:color w:val="000000" w:themeColor="text1"/>
          <w:sz w:val="22"/>
          <w:szCs w:val="22"/>
        </w:rPr>
        <w:t xml:space="preserve"> wood and oil</w:t>
      </w:r>
      <w:r w:rsidR="00F0379A">
        <w:rPr>
          <w:rFonts w:ascii="Garamond" w:hAnsi="Garamond"/>
          <w:color w:val="000000" w:themeColor="text1"/>
          <w:sz w:val="22"/>
          <w:szCs w:val="22"/>
        </w:rPr>
        <w:t xml:space="preserve">. He </w:t>
      </w:r>
      <w:r w:rsidR="001A7483" w:rsidRPr="00AF2203">
        <w:rPr>
          <w:rFonts w:ascii="Garamond" w:hAnsi="Garamond"/>
          <w:color w:val="000000" w:themeColor="text1"/>
          <w:sz w:val="22"/>
          <w:szCs w:val="22"/>
        </w:rPr>
        <w:t>fac</w:t>
      </w:r>
      <w:r w:rsidR="001F3236" w:rsidRPr="00AF2203">
        <w:rPr>
          <w:rFonts w:ascii="Garamond" w:hAnsi="Garamond"/>
          <w:color w:val="000000" w:themeColor="text1"/>
          <w:sz w:val="22"/>
          <w:szCs w:val="22"/>
        </w:rPr>
        <w:t>ed</w:t>
      </w:r>
      <w:r w:rsidR="003A1EDA" w:rsidRPr="00AF2203">
        <w:rPr>
          <w:rFonts w:ascii="Garamond" w:hAnsi="Garamond"/>
          <w:color w:val="000000" w:themeColor="text1"/>
          <w:sz w:val="22"/>
          <w:szCs w:val="22"/>
        </w:rPr>
        <w:t xml:space="preserve"> </w:t>
      </w:r>
      <w:r w:rsidR="00EF6723" w:rsidRPr="00AF2203">
        <w:rPr>
          <w:rFonts w:ascii="Garamond" w:hAnsi="Garamond"/>
          <w:color w:val="000000" w:themeColor="text1"/>
          <w:sz w:val="22"/>
          <w:szCs w:val="22"/>
        </w:rPr>
        <w:t>a</w:t>
      </w:r>
      <w:r w:rsidR="003A1EDA" w:rsidRPr="00AF2203">
        <w:rPr>
          <w:rFonts w:ascii="Garamond" w:hAnsi="Garamond"/>
          <w:color w:val="000000" w:themeColor="text1"/>
          <w:sz w:val="22"/>
          <w:szCs w:val="22"/>
        </w:rPr>
        <w:t xml:space="preserve"> </w:t>
      </w:r>
      <w:r w:rsidR="00532BDE" w:rsidRPr="00AF2203">
        <w:rPr>
          <w:rFonts w:ascii="Garamond" w:hAnsi="Garamond"/>
          <w:color w:val="000000" w:themeColor="text1"/>
          <w:sz w:val="22"/>
          <w:szCs w:val="22"/>
        </w:rPr>
        <w:t>forest of</w:t>
      </w:r>
      <w:r w:rsidR="007C3145" w:rsidRPr="00AF2203">
        <w:rPr>
          <w:rFonts w:ascii="Garamond" w:hAnsi="Garamond"/>
          <w:color w:val="000000" w:themeColor="text1"/>
          <w:sz w:val="22"/>
          <w:szCs w:val="22"/>
        </w:rPr>
        <w:t xml:space="preserve"> towering fans of leaf interspersed with manic orange flowers</w:t>
      </w:r>
      <w:r w:rsidR="00983EAE">
        <w:rPr>
          <w:rFonts w:ascii="Garamond" w:hAnsi="Garamond"/>
          <w:color w:val="000000" w:themeColor="text1"/>
          <w:sz w:val="22"/>
          <w:szCs w:val="22"/>
        </w:rPr>
        <w:t xml:space="preserve">. He </w:t>
      </w:r>
      <w:r w:rsidR="00031030" w:rsidRPr="00AF2203">
        <w:rPr>
          <w:rFonts w:ascii="Garamond" w:hAnsi="Garamond"/>
          <w:color w:val="000000" w:themeColor="text1"/>
          <w:sz w:val="22"/>
          <w:szCs w:val="22"/>
        </w:rPr>
        <w:t xml:space="preserve">automatically said </w:t>
      </w:r>
      <w:r w:rsidR="00651513">
        <w:rPr>
          <w:rFonts w:ascii="Garamond" w:hAnsi="Garamond"/>
          <w:color w:val="000000" w:themeColor="text1"/>
          <w:sz w:val="22"/>
          <w:szCs w:val="22"/>
        </w:rPr>
        <w:t>the plant’s</w:t>
      </w:r>
      <w:r w:rsidR="00031030" w:rsidRPr="00AF2203">
        <w:rPr>
          <w:rFonts w:ascii="Garamond" w:hAnsi="Garamond"/>
          <w:color w:val="000000" w:themeColor="text1"/>
          <w:sz w:val="22"/>
          <w:szCs w:val="22"/>
        </w:rPr>
        <w:t xml:space="preserve"> name,</w:t>
      </w:r>
      <w:r w:rsidR="00BE3C44" w:rsidRPr="00AF2203">
        <w:rPr>
          <w:rFonts w:ascii="Garamond" w:hAnsi="Garamond"/>
          <w:color w:val="000000" w:themeColor="text1"/>
          <w:sz w:val="22"/>
          <w:szCs w:val="22"/>
        </w:rPr>
        <w:t xml:space="preserve"> </w:t>
      </w:r>
      <w:r w:rsidR="00EF6723" w:rsidRPr="00AF2203">
        <w:rPr>
          <w:rFonts w:ascii="Garamond" w:hAnsi="Garamond"/>
          <w:i/>
          <w:iCs/>
          <w:color w:val="000000" w:themeColor="text1"/>
          <w:sz w:val="22"/>
          <w:szCs w:val="22"/>
        </w:rPr>
        <w:t>‘</w:t>
      </w:r>
      <w:r w:rsidR="00BE3C44" w:rsidRPr="00AF2203">
        <w:rPr>
          <w:rFonts w:ascii="Garamond" w:hAnsi="Garamond"/>
          <w:i/>
          <w:iCs/>
          <w:color w:val="000000" w:themeColor="text1"/>
          <w:sz w:val="22"/>
          <w:szCs w:val="22"/>
        </w:rPr>
        <w:t>St</w:t>
      </w:r>
      <w:r w:rsidR="00FF23D1" w:rsidRPr="00AF2203">
        <w:rPr>
          <w:rFonts w:ascii="Garamond" w:hAnsi="Garamond"/>
          <w:i/>
          <w:iCs/>
          <w:color w:val="000000" w:themeColor="text1"/>
          <w:sz w:val="22"/>
          <w:szCs w:val="22"/>
        </w:rPr>
        <w:t>r</w:t>
      </w:r>
      <w:r w:rsidR="00BE3C44" w:rsidRPr="00AF2203">
        <w:rPr>
          <w:rFonts w:ascii="Garamond" w:hAnsi="Garamond"/>
          <w:i/>
          <w:iCs/>
          <w:color w:val="000000" w:themeColor="text1"/>
          <w:sz w:val="22"/>
          <w:szCs w:val="22"/>
        </w:rPr>
        <w:t>elitzia</w:t>
      </w:r>
      <w:r w:rsidR="00031030" w:rsidRPr="00AF2203">
        <w:rPr>
          <w:rFonts w:ascii="Garamond" w:hAnsi="Garamond"/>
          <w:i/>
          <w:iCs/>
          <w:color w:val="000000" w:themeColor="text1"/>
          <w:sz w:val="22"/>
          <w:szCs w:val="22"/>
        </w:rPr>
        <w:t>.</w:t>
      </w:r>
      <w:r w:rsidR="00BE3C44" w:rsidRPr="00AF2203">
        <w:rPr>
          <w:rFonts w:ascii="Garamond" w:hAnsi="Garamond"/>
          <w:color w:val="000000" w:themeColor="text1"/>
          <w:sz w:val="22"/>
          <w:szCs w:val="22"/>
        </w:rPr>
        <w:t>’</w:t>
      </w:r>
    </w:p>
    <w:p w14:paraId="34F8B75D" w14:textId="6967DD28" w:rsidR="006F2302" w:rsidRPr="00AF2203" w:rsidRDefault="00031030" w:rsidP="006F230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62D1">
        <w:rPr>
          <w:rFonts w:ascii="Garamond" w:hAnsi="Garamond"/>
          <w:color w:val="000000" w:themeColor="text1"/>
          <w:sz w:val="22"/>
          <w:szCs w:val="22"/>
        </w:rPr>
        <w:t>Well put,</w:t>
      </w:r>
      <w:r w:rsidRPr="00AF2203">
        <w:rPr>
          <w:rFonts w:ascii="Garamond" w:hAnsi="Garamond"/>
          <w:color w:val="000000" w:themeColor="text1"/>
          <w:sz w:val="22"/>
          <w:szCs w:val="22"/>
        </w:rPr>
        <w:t xml:space="preserve">’ </w:t>
      </w:r>
      <w:r w:rsidR="00EB6442">
        <w:rPr>
          <w:rFonts w:ascii="Garamond" w:hAnsi="Garamond"/>
          <w:color w:val="000000" w:themeColor="text1"/>
          <w:sz w:val="22"/>
          <w:szCs w:val="22"/>
        </w:rPr>
        <w:t>declared</w:t>
      </w:r>
      <w:r w:rsidRPr="00AF2203">
        <w:rPr>
          <w:rFonts w:ascii="Garamond" w:hAnsi="Garamond"/>
          <w:color w:val="000000" w:themeColor="text1"/>
          <w:sz w:val="22"/>
          <w:szCs w:val="22"/>
        </w:rPr>
        <w:t xml:space="preserve"> Ragnor</w:t>
      </w:r>
      <w:r w:rsidR="003A1EDA" w:rsidRPr="00AF2203">
        <w:rPr>
          <w:rFonts w:ascii="Garamond" w:hAnsi="Garamond"/>
          <w:color w:val="000000" w:themeColor="text1"/>
          <w:sz w:val="22"/>
          <w:szCs w:val="22"/>
        </w:rPr>
        <w:t xml:space="preserve"> from the other side</w:t>
      </w:r>
      <w:r w:rsidR="001A7483" w:rsidRPr="00AF2203">
        <w:rPr>
          <w:rFonts w:ascii="Garamond" w:hAnsi="Garamond"/>
          <w:color w:val="000000" w:themeColor="text1"/>
          <w:sz w:val="22"/>
          <w:szCs w:val="22"/>
        </w:rPr>
        <w:t xml:space="preserve"> of </w:t>
      </w:r>
      <w:r w:rsidR="003A1EDA" w:rsidRPr="00AF2203">
        <w:rPr>
          <w:rFonts w:ascii="Garamond" w:hAnsi="Garamond"/>
          <w:color w:val="000000" w:themeColor="text1"/>
          <w:sz w:val="22"/>
          <w:szCs w:val="22"/>
        </w:rPr>
        <w:t>the</w:t>
      </w:r>
      <w:r w:rsidR="00510F47">
        <w:rPr>
          <w:rFonts w:ascii="Garamond" w:hAnsi="Garamond"/>
          <w:color w:val="000000" w:themeColor="text1"/>
          <w:sz w:val="22"/>
          <w:szCs w:val="22"/>
        </w:rPr>
        <w:t xml:space="preserve"> </w:t>
      </w:r>
      <w:r w:rsidR="00943E3D" w:rsidRPr="00AF2203">
        <w:rPr>
          <w:rFonts w:ascii="Garamond" w:hAnsi="Garamond"/>
          <w:color w:val="000000" w:themeColor="text1"/>
          <w:sz w:val="22"/>
          <w:szCs w:val="22"/>
        </w:rPr>
        <w:t>bird of paradise</w:t>
      </w:r>
      <w:r w:rsidR="00C95FF3">
        <w:rPr>
          <w:rFonts w:ascii="Garamond" w:hAnsi="Garamond"/>
          <w:color w:val="000000" w:themeColor="text1"/>
          <w:sz w:val="22"/>
          <w:szCs w:val="22"/>
        </w:rPr>
        <w:t xml:space="preserve"> plant.</w:t>
      </w:r>
    </w:p>
    <w:p w14:paraId="73DD909D" w14:textId="19DB3B18" w:rsidR="0048233D" w:rsidRDefault="00305CAF" w:rsidP="00532BDE">
      <w:pPr>
        <w:ind w:firstLine="454"/>
        <w:jc w:val="both"/>
        <w:rPr>
          <w:rFonts w:ascii="Garamond" w:hAnsi="Garamond"/>
          <w:color w:val="000000" w:themeColor="text1"/>
          <w:sz w:val="22"/>
          <w:szCs w:val="22"/>
        </w:rPr>
      </w:pPr>
      <w:r>
        <w:rPr>
          <w:rFonts w:ascii="Garamond" w:hAnsi="Garamond"/>
          <w:color w:val="000000" w:themeColor="text1"/>
          <w:sz w:val="22"/>
          <w:szCs w:val="22"/>
        </w:rPr>
        <w:t>Beyond the plants</w:t>
      </w:r>
      <w:r w:rsidR="006F2302" w:rsidRPr="00AF2203">
        <w:rPr>
          <w:rFonts w:ascii="Garamond" w:hAnsi="Garamond"/>
          <w:color w:val="000000" w:themeColor="text1"/>
          <w:sz w:val="22"/>
          <w:szCs w:val="22"/>
        </w:rPr>
        <w:t xml:space="preserve"> was a </w:t>
      </w:r>
      <w:r w:rsidR="00C95FF3">
        <w:rPr>
          <w:rFonts w:ascii="Garamond" w:hAnsi="Garamond"/>
          <w:color w:val="000000" w:themeColor="text1"/>
          <w:sz w:val="22"/>
          <w:szCs w:val="22"/>
        </w:rPr>
        <w:t xml:space="preserve">grassy </w:t>
      </w:r>
      <w:r w:rsidR="006F2302" w:rsidRPr="00AF2203">
        <w:rPr>
          <w:rFonts w:ascii="Garamond" w:hAnsi="Garamond"/>
          <w:color w:val="000000" w:themeColor="text1"/>
          <w:sz w:val="22"/>
          <w:szCs w:val="22"/>
        </w:rPr>
        <w:t>clearing</w:t>
      </w:r>
      <w:r w:rsidR="00D15F17">
        <w:rPr>
          <w:rFonts w:ascii="Garamond" w:hAnsi="Garamond"/>
          <w:color w:val="000000" w:themeColor="text1"/>
          <w:sz w:val="22"/>
          <w:szCs w:val="22"/>
        </w:rPr>
        <w:t xml:space="preserve"> where a</w:t>
      </w:r>
      <w:r w:rsidR="00BE3C44" w:rsidRPr="00AF2203">
        <w:rPr>
          <w:rFonts w:ascii="Garamond" w:hAnsi="Garamond"/>
          <w:color w:val="000000" w:themeColor="text1"/>
          <w:sz w:val="22"/>
          <w:szCs w:val="22"/>
        </w:rPr>
        <w:t xml:space="preserve"> group of six sat staring at a stunted tree with spikey thorns</w:t>
      </w:r>
      <w:r w:rsidR="00563276" w:rsidRPr="00AF2203">
        <w:rPr>
          <w:rFonts w:ascii="Garamond" w:hAnsi="Garamond"/>
          <w:color w:val="000000" w:themeColor="text1"/>
          <w:sz w:val="22"/>
          <w:szCs w:val="22"/>
        </w:rPr>
        <w:t xml:space="preserve">. </w:t>
      </w:r>
      <w:r>
        <w:rPr>
          <w:rFonts w:ascii="Garamond" w:hAnsi="Garamond"/>
          <w:color w:val="000000" w:themeColor="text1"/>
          <w:sz w:val="22"/>
          <w:szCs w:val="22"/>
        </w:rPr>
        <w:t>Adjacent to</w:t>
      </w:r>
      <w:r w:rsidR="009E2425">
        <w:rPr>
          <w:rFonts w:ascii="Garamond" w:hAnsi="Garamond"/>
          <w:color w:val="000000" w:themeColor="text1"/>
          <w:sz w:val="22"/>
          <w:szCs w:val="22"/>
        </w:rPr>
        <w:t xml:space="preserve"> the tree was a</w:t>
      </w:r>
      <w:r w:rsidR="0048233D" w:rsidRPr="00AF2203">
        <w:rPr>
          <w:rFonts w:ascii="Garamond" w:hAnsi="Garamond"/>
          <w:color w:val="000000" w:themeColor="text1"/>
          <w:sz w:val="22"/>
          <w:szCs w:val="22"/>
        </w:rPr>
        <w:t xml:space="preserve"> large brass </w:t>
      </w:r>
      <w:r w:rsidR="00563276" w:rsidRPr="00AF2203">
        <w:rPr>
          <w:rFonts w:ascii="Garamond" w:hAnsi="Garamond"/>
          <w:color w:val="000000" w:themeColor="text1"/>
          <w:sz w:val="22"/>
          <w:szCs w:val="22"/>
        </w:rPr>
        <w:t>cauldron</w:t>
      </w:r>
      <w:r w:rsidR="00596296" w:rsidRPr="00AF2203">
        <w:rPr>
          <w:rFonts w:ascii="Garamond" w:hAnsi="Garamond"/>
          <w:color w:val="000000" w:themeColor="text1"/>
          <w:sz w:val="22"/>
          <w:szCs w:val="22"/>
        </w:rPr>
        <w:t xml:space="preserve"> </w:t>
      </w:r>
      <w:r w:rsidR="0013453F" w:rsidRPr="00AF2203">
        <w:rPr>
          <w:rFonts w:ascii="Garamond" w:hAnsi="Garamond"/>
          <w:color w:val="000000" w:themeColor="text1"/>
          <w:sz w:val="22"/>
          <w:szCs w:val="22"/>
        </w:rPr>
        <w:t xml:space="preserve">in which burnt </w:t>
      </w:r>
      <w:r w:rsidR="0048233D" w:rsidRPr="00AF2203">
        <w:rPr>
          <w:rFonts w:ascii="Garamond" w:hAnsi="Garamond"/>
          <w:color w:val="000000" w:themeColor="text1"/>
          <w:sz w:val="22"/>
          <w:szCs w:val="22"/>
        </w:rPr>
        <w:t>a rose</w:t>
      </w:r>
      <w:r w:rsidR="00BE3C44"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bush</w:t>
      </w:r>
      <w:r w:rsidR="00A503D2" w:rsidRPr="00AF2203">
        <w:rPr>
          <w:rFonts w:ascii="Garamond" w:hAnsi="Garamond"/>
          <w:color w:val="000000" w:themeColor="text1"/>
          <w:sz w:val="22"/>
          <w:szCs w:val="22"/>
        </w:rPr>
        <w:t>.</w:t>
      </w:r>
      <w:r w:rsidR="0048233D" w:rsidRPr="00AF2203">
        <w:rPr>
          <w:rFonts w:ascii="Garamond" w:hAnsi="Garamond"/>
          <w:color w:val="000000" w:themeColor="text1"/>
          <w:sz w:val="22"/>
          <w:szCs w:val="22"/>
        </w:rPr>
        <w:t xml:space="preserve"> </w:t>
      </w:r>
      <w:r w:rsidR="00B02547">
        <w:rPr>
          <w:rFonts w:ascii="Garamond" w:hAnsi="Garamond"/>
          <w:color w:val="000000" w:themeColor="text1"/>
          <w:sz w:val="22"/>
          <w:szCs w:val="22"/>
        </w:rPr>
        <w:t>Fire was a symbol of the Zone</w:t>
      </w:r>
      <w:r w:rsidR="00C95FF3">
        <w:rPr>
          <w:rFonts w:ascii="Garamond" w:hAnsi="Garamond"/>
          <w:color w:val="000000" w:themeColor="text1"/>
          <w:sz w:val="22"/>
          <w:szCs w:val="22"/>
        </w:rPr>
        <w:t xml:space="preserve"> </w:t>
      </w:r>
      <w:r w:rsidR="00B02547">
        <w:rPr>
          <w:rFonts w:ascii="Garamond" w:hAnsi="Garamond"/>
          <w:color w:val="000000" w:themeColor="text1"/>
          <w:sz w:val="22"/>
          <w:szCs w:val="22"/>
        </w:rPr>
        <w:t>and Quentin briefly wondered if this was some kind of trap</w:t>
      </w:r>
      <w:r w:rsidR="00C95FF3">
        <w:rPr>
          <w:rFonts w:ascii="Garamond" w:hAnsi="Garamond"/>
          <w:color w:val="000000" w:themeColor="text1"/>
          <w:sz w:val="22"/>
          <w:szCs w:val="22"/>
        </w:rPr>
        <w:t>, a secret operation to return him to the Preterite community</w:t>
      </w:r>
      <w:r w:rsidR="00B02547">
        <w:rPr>
          <w:rFonts w:ascii="Garamond" w:hAnsi="Garamond"/>
          <w:color w:val="000000" w:themeColor="text1"/>
          <w:sz w:val="22"/>
          <w:szCs w:val="22"/>
        </w:rPr>
        <w:t>. The</w:t>
      </w:r>
      <w:r w:rsidR="00A503D2" w:rsidRPr="00AF2203">
        <w:rPr>
          <w:rFonts w:ascii="Garamond" w:hAnsi="Garamond"/>
          <w:color w:val="000000" w:themeColor="text1"/>
          <w:sz w:val="22"/>
          <w:szCs w:val="22"/>
        </w:rPr>
        <w:t xml:space="preserve"> fire </w:t>
      </w:r>
      <w:r w:rsidR="005820AF">
        <w:rPr>
          <w:rFonts w:ascii="Garamond" w:hAnsi="Garamond"/>
          <w:color w:val="000000" w:themeColor="text1"/>
          <w:sz w:val="22"/>
          <w:szCs w:val="22"/>
        </w:rPr>
        <w:t>was</w:t>
      </w:r>
      <w:r w:rsidR="00A503D2"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 xml:space="preserve">evidently assisted by oil </w:t>
      </w:r>
      <w:r w:rsidR="00CA3500">
        <w:rPr>
          <w:rFonts w:ascii="Garamond" w:hAnsi="Garamond"/>
          <w:color w:val="000000" w:themeColor="text1"/>
          <w:sz w:val="22"/>
          <w:szCs w:val="22"/>
        </w:rPr>
        <w:t>for</w:t>
      </w:r>
      <w:r w:rsidR="0048233D" w:rsidRPr="00AF2203">
        <w:rPr>
          <w:rFonts w:ascii="Garamond" w:hAnsi="Garamond"/>
          <w:color w:val="000000" w:themeColor="text1"/>
          <w:sz w:val="22"/>
          <w:szCs w:val="22"/>
        </w:rPr>
        <w:t xml:space="preserve"> it spewed a heavy black</w:t>
      </w:r>
      <w:r w:rsidR="005820AF">
        <w:rPr>
          <w:rFonts w:ascii="Garamond" w:hAnsi="Garamond"/>
          <w:color w:val="000000" w:themeColor="text1"/>
          <w:sz w:val="22"/>
          <w:szCs w:val="22"/>
        </w:rPr>
        <w:t xml:space="preserve"> smoke</w:t>
      </w:r>
      <w:r w:rsidR="004862FC">
        <w:rPr>
          <w:rFonts w:ascii="Garamond" w:hAnsi="Garamond"/>
          <w:color w:val="000000" w:themeColor="text1"/>
          <w:sz w:val="22"/>
          <w:szCs w:val="22"/>
        </w:rPr>
        <w:t xml:space="preserve"> and i</w:t>
      </w:r>
      <w:r w:rsidR="00135A87" w:rsidRPr="00AF2203">
        <w:rPr>
          <w:rFonts w:ascii="Garamond" w:hAnsi="Garamond"/>
          <w:color w:val="000000" w:themeColor="text1"/>
          <w:sz w:val="22"/>
          <w:szCs w:val="22"/>
        </w:rPr>
        <w:t>ts</w:t>
      </w:r>
      <w:r w:rsidR="00A503D2" w:rsidRPr="00AF2203">
        <w:rPr>
          <w:rFonts w:ascii="Garamond" w:hAnsi="Garamond"/>
          <w:color w:val="000000" w:themeColor="text1"/>
          <w:sz w:val="22"/>
          <w:szCs w:val="22"/>
        </w:rPr>
        <w:t xml:space="preserve"> light flickered</w:t>
      </w:r>
      <w:r w:rsidR="00B61A18" w:rsidRPr="00AF2203">
        <w:rPr>
          <w:rFonts w:ascii="Garamond" w:hAnsi="Garamond"/>
          <w:color w:val="000000" w:themeColor="text1"/>
          <w:sz w:val="22"/>
          <w:szCs w:val="22"/>
        </w:rPr>
        <w:t xml:space="preserve"> contorted</w:t>
      </w:r>
      <w:r w:rsidR="00A503D2" w:rsidRPr="00AF2203">
        <w:rPr>
          <w:rFonts w:ascii="Garamond" w:hAnsi="Garamond"/>
          <w:color w:val="000000" w:themeColor="text1"/>
          <w:sz w:val="22"/>
          <w:szCs w:val="22"/>
        </w:rPr>
        <w:t xml:space="preserve"> shadows of </w:t>
      </w:r>
      <w:r w:rsidR="004862FC">
        <w:rPr>
          <w:rFonts w:ascii="Garamond" w:hAnsi="Garamond"/>
          <w:color w:val="000000" w:themeColor="text1"/>
          <w:sz w:val="22"/>
          <w:szCs w:val="22"/>
        </w:rPr>
        <w:t xml:space="preserve">the </w:t>
      </w:r>
      <w:r w:rsidR="00823841" w:rsidRPr="00AF2203">
        <w:rPr>
          <w:rFonts w:ascii="Garamond" w:hAnsi="Garamond"/>
          <w:color w:val="000000" w:themeColor="text1"/>
          <w:sz w:val="22"/>
          <w:szCs w:val="22"/>
        </w:rPr>
        <w:t>twisted boughs</w:t>
      </w:r>
      <w:r w:rsidR="003B014E" w:rsidRPr="00AF2203">
        <w:rPr>
          <w:rFonts w:ascii="Garamond" w:hAnsi="Garamond"/>
          <w:color w:val="000000" w:themeColor="text1"/>
          <w:sz w:val="22"/>
          <w:szCs w:val="22"/>
        </w:rPr>
        <w:t>.</w:t>
      </w:r>
      <w:r w:rsidR="00EA08A7" w:rsidRPr="00AF2203">
        <w:rPr>
          <w:rStyle w:val="FootnoteReference"/>
          <w:rFonts w:ascii="Garamond" w:hAnsi="Garamond"/>
          <w:color w:val="000000" w:themeColor="text1"/>
          <w:sz w:val="22"/>
          <w:szCs w:val="22"/>
        </w:rPr>
        <w:footnoteReference w:id="146"/>
      </w:r>
    </w:p>
    <w:p w14:paraId="02D76048" w14:textId="5A62081D" w:rsidR="00D903BC" w:rsidRPr="00AF2203" w:rsidRDefault="00D903BC" w:rsidP="00532BD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w:t>
      </w:r>
      <w:r w:rsidR="008C4BEE">
        <w:rPr>
          <w:rFonts w:ascii="Garamond" w:hAnsi="Garamond"/>
          <w:color w:val="000000" w:themeColor="text1"/>
          <w:sz w:val="22"/>
          <w:szCs w:val="22"/>
        </w:rPr>
        <w:t>rag</w:t>
      </w:r>
      <w:r>
        <w:rPr>
          <w:rFonts w:ascii="Garamond" w:hAnsi="Garamond"/>
          <w:color w:val="000000" w:themeColor="text1"/>
          <w:sz w:val="22"/>
          <w:szCs w:val="22"/>
        </w:rPr>
        <w:t xml:space="preserve"> played on.</w:t>
      </w:r>
    </w:p>
    <w:p w14:paraId="5F641F53" w14:textId="2AEF6915" w:rsidR="00532BDE" w:rsidRPr="00AF2203" w:rsidRDefault="00532BDE" w:rsidP="001F066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offered Quentin a </w:t>
      </w:r>
      <w:r w:rsidR="00E07B23">
        <w:rPr>
          <w:rFonts w:ascii="Garamond" w:hAnsi="Garamond"/>
          <w:color w:val="000000" w:themeColor="text1"/>
          <w:sz w:val="22"/>
          <w:szCs w:val="22"/>
        </w:rPr>
        <w:t>roughly-carved wooden chalice</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brimming with</w:t>
      </w:r>
      <w:r w:rsidRPr="00AF2203">
        <w:rPr>
          <w:rFonts w:ascii="Garamond" w:hAnsi="Garamond"/>
          <w:color w:val="000000" w:themeColor="text1"/>
          <w:sz w:val="22"/>
          <w:szCs w:val="22"/>
        </w:rPr>
        <w:t xml:space="preserve"> a milky liquid.</w:t>
      </w:r>
      <w:r w:rsidR="001F066A">
        <w:rPr>
          <w:rFonts w:ascii="Garamond" w:hAnsi="Garamond"/>
          <w:color w:val="000000" w:themeColor="text1"/>
          <w:sz w:val="22"/>
          <w:szCs w:val="22"/>
        </w:rPr>
        <w:t xml:space="preserve"> It </w:t>
      </w:r>
      <w:r w:rsidR="00B57696" w:rsidRPr="00AF2203">
        <w:rPr>
          <w:rFonts w:ascii="Garamond" w:hAnsi="Garamond"/>
          <w:color w:val="000000" w:themeColor="text1"/>
          <w:sz w:val="22"/>
          <w:szCs w:val="22"/>
        </w:rPr>
        <w:t>sloshed out onto Quentin’s foot</w:t>
      </w:r>
      <w:r w:rsidR="00464766" w:rsidRPr="00AF2203">
        <w:rPr>
          <w:rFonts w:ascii="Garamond" w:hAnsi="Garamond"/>
          <w:color w:val="000000" w:themeColor="text1"/>
          <w:sz w:val="22"/>
          <w:szCs w:val="22"/>
        </w:rPr>
        <w:t xml:space="preserve"> and evaporated into a cloud of silver</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You can live off it</w:t>
      </w:r>
      <w:r w:rsidR="00441C8F">
        <w:rPr>
          <w:rFonts w:ascii="Garamond" w:hAnsi="Garamond"/>
          <w:color w:val="000000" w:themeColor="text1"/>
          <w:sz w:val="22"/>
          <w:szCs w:val="22"/>
        </w:rPr>
        <w:t>,</w:t>
      </w:r>
      <w:r w:rsidRPr="00AF2203">
        <w:rPr>
          <w:rFonts w:ascii="Garamond" w:hAnsi="Garamond"/>
          <w:color w:val="000000" w:themeColor="text1"/>
          <w:sz w:val="22"/>
          <w:szCs w:val="22"/>
        </w:rPr>
        <w:t>’</w:t>
      </w:r>
      <w:r w:rsidR="00441C8F">
        <w:rPr>
          <w:rFonts w:ascii="Garamond" w:hAnsi="Garamond"/>
          <w:color w:val="000000" w:themeColor="text1"/>
          <w:sz w:val="22"/>
          <w:szCs w:val="22"/>
        </w:rPr>
        <w:t xml:space="preserve"> he said.</w:t>
      </w:r>
    </w:p>
    <w:p w14:paraId="1F128CD8" w14:textId="35F26BD4" w:rsidR="00532BDE" w:rsidRPr="00AF2203" w:rsidRDefault="00532BDE" w:rsidP="00532BD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582B">
        <w:rPr>
          <w:rFonts w:ascii="Garamond" w:hAnsi="Garamond"/>
          <w:color w:val="000000" w:themeColor="text1"/>
          <w:sz w:val="22"/>
          <w:szCs w:val="22"/>
        </w:rPr>
        <w:t>T</w:t>
      </w:r>
      <w:r w:rsidRPr="00AF2203">
        <w:rPr>
          <w:rFonts w:ascii="Garamond" w:hAnsi="Garamond"/>
          <w:color w:val="000000" w:themeColor="text1"/>
          <w:sz w:val="22"/>
          <w:szCs w:val="22"/>
        </w:rPr>
        <w:t>hought that was coconut</w:t>
      </w:r>
      <w:r w:rsidR="003A3EC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C9754B">
        <w:rPr>
          <w:rFonts w:ascii="Garamond" w:hAnsi="Garamond"/>
          <w:color w:val="000000" w:themeColor="text1"/>
          <w:sz w:val="22"/>
          <w:szCs w:val="22"/>
        </w:rPr>
        <w:t>said</w:t>
      </w:r>
      <w:r w:rsidRPr="00AF2203">
        <w:rPr>
          <w:rFonts w:ascii="Garamond" w:hAnsi="Garamond"/>
          <w:color w:val="000000" w:themeColor="text1"/>
          <w:sz w:val="22"/>
          <w:szCs w:val="22"/>
        </w:rPr>
        <w:t xml:space="preserve"> Quentin</w:t>
      </w:r>
      <w:r w:rsidR="0093161A" w:rsidRPr="00AF2203">
        <w:rPr>
          <w:rFonts w:ascii="Garamond" w:hAnsi="Garamond"/>
          <w:color w:val="000000" w:themeColor="text1"/>
          <w:sz w:val="22"/>
          <w:szCs w:val="22"/>
        </w:rPr>
        <w:t>, taking the vessel and smelling</w:t>
      </w:r>
      <w:r w:rsidRPr="00AF2203">
        <w:rPr>
          <w:rFonts w:ascii="Garamond" w:hAnsi="Garamond"/>
          <w:color w:val="000000" w:themeColor="text1"/>
          <w:sz w:val="22"/>
          <w:szCs w:val="22"/>
        </w:rPr>
        <w:t>.</w:t>
      </w:r>
      <w:r w:rsidR="0093161A" w:rsidRPr="00AF2203">
        <w:rPr>
          <w:rFonts w:ascii="Garamond" w:hAnsi="Garamond"/>
          <w:color w:val="000000" w:themeColor="text1"/>
          <w:sz w:val="22"/>
          <w:szCs w:val="22"/>
        </w:rPr>
        <w:t xml:space="preserve"> It had no odour.</w:t>
      </w:r>
    </w:p>
    <w:p w14:paraId="1D84F4F4" w14:textId="63727B8F" w:rsidR="00532BDE" w:rsidRPr="00AF2203" w:rsidRDefault="00532BD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40D60">
        <w:rPr>
          <w:rFonts w:ascii="Garamond" w:hAnsi="Garamond"/>
          <w:color w:val="000000" w:themeColor="text1"/>
          <w:sz w:val="22"/>
          <w:szCs w:val="22"/>
        </w:rPr>
        <w:t xml:space="preserve"> winked and</w:t>
      </w:r>
      <w:r w:rsidR="00F209F8" w:rsidRPr="00AF2203">
        <w:rPr>
          <w:rFonts w:ascii="Garamond" w:hAnsi="Garamond"/>
          <w:color w:val="000000" w:themeColor="text1"/>
          <w:sz w:val="22"/>
          <w:szCs w:val="22"/>
        </w:rPr>
        <w:t xml:space="preserve"> tapp</w:t>
      </w:r>
      <w:r w:rsidR="00B40D60">
        <w:rPr>
          <w:rFonts w:ascii="Garamond" w:hAnsi="Garamond"/>
          <w:color w:val="000000" w:themeColor="text1"/>
          <w:sz w:val="22"/>
          <w:szCs w:val="22"/>
        </w:rPr>
        <w:t>ed</w:t>
      </w:r>
      <w:r w:rsidR="00F209F8" w:rsidRPr="00AF2203">
        <w:rPr>
          <w:rFonts w:ascii="Garamond" w:hAnsi="Garamond"/>
          <w:color w:val="000000" w:themeColor="text1"/>
          <w:sz w:val="22"/>
          <w:szCs w:val="22"/>
        </w:rPr>
        <w:t xml:space="preserve"> his nose as Quentin took a tentative sip.</w:t>
      </w:r>
    </w:p>
    <w:p w14:paraId="059449E6" w14:textId="200B45DC" w:rsidR="00BE3C44" w:rsidRPr="00AF2203" w:rsidRDefault="00465FF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small</w:t>
      </w:r>
      <w:r w:rsidR="00E07B23">
        <w:rPr>
          <w:rFonts w:ascii="Garamond" w:hAnsi="Garamond"/>
          <w:color w:val="000000" w:themeColor="text1"/>
          <w:sz w:val="22"/>
          <w:szCs w:val="22"/>
        </w:rPr>
        <w:t xml:space="preserve"> and </w:t>
      </w:r>
      <w:r w:rsidR="005155F5" w:rsidRPr="00AF2203">
        <w:rPr>
          <w:rFonts w:ascii="Garamond" w:hAnsi="Garamond"/>
          <w:color w:val="000000" w:themeColor="text1"/>
          <w:sz w:val="22"/>
          <w:szCs w:val="22"/>
        </w:rPr>
        <w:t>withered</w:t>
      </w:r>
      <w:r w:rsidR="00BE3C44" w:rsidRPr="00AF2203">
        <w:rPr>
          <w:rFonts w:ascii="Garamond" w:hAnsi="Garamond"/>
          <w:color w:val="000000" w:themeColor="text1"/>
          <w:sz w:val="22"/>
          <w:szCs w:val="22"/>
        </w:rPr>
        <w:t xml:space="preserve"> old man stood up </w:t>
      </w:r>
      <w:r w:rsidR="00DA30DA" w:rsidRPr="00AF2203">
        <w:rPr>
          <w:rFonts w:ascii="Garamond" w:hAnsi="Garamond"/>
          <w:color w:val="000000" w:themeColor="text1"/>
          <w:sz w:val="22"/>
          <w:szCs w:val="22"/>
        </w:rPr>
        <w:t>and</w:t>
      </w:r>
      <w:r w:rsidR="00F61252">
        <w:rPr>
          <w:rFonts w:ascii="Garamond" w:hAnsi="Garamond"/>
          <w:color w:val="000000" w:themeColor="text1"/>
          <w:sz w:val="22"/>
          <w:szCs w:val="22"/>
        </w:rPr>
        <w:t xml:space="preserve"> </w:t>
      </w:r>
      <w:r w:rsidR="00F61252" w:rsidRPr="00F61252">
        <w:rPr>
          <w:rFonts w:ascii="Garamond" w:hAnsi="Garamond"/>
          <w:color w:val="000000" w:themeColor="text1"/>
          <w:sz w:val="22"/>
          <w:szCs w:val="22"/>
        </w:rPr>
        <w:t xml:space="preserve">threw a </w:t>
      </w:r>
      <w:r w:rsidR="00F61252">
        <w:rPr>
          <w:rFonts w:ascii="Garamond" w:hAnsi="Garamond"/>
          <w:color w:val="000000" w:themeColor="text1"/>
          <w:sz w:val="22"/>
          <w:szCs w:val="22"/>
        </w:rPr>
        <w:t xml:space="preserve">single large </w:t>
      </w:r>
      <w:r w:rsidR="003B0424">
        <w:rPr>
          <w:rFonts w:ascii="Garamond" w:hAnsi="Garamond"/>
          <w:color w:val="000000" w:themeColor="text1"/>
          <w:sz w:val="22"/>
          <w:szCs w:val="22"/>
        </w:rPr>
        <w:t xml:space="preserve">neon </w:t>
      </w:r>
      <w:r w:rsidR="00F61252">
        <w:rPr>
          <w:rFonts w:ascii="Garamond" w:hAnsi="Garamond"/>
          <w:color w:val="000000" w:themeColor="text1"/>
          <w:sz w:val="22"/>
          <w:szCs w:val="22"/>
        </w:rPr>
        <w:t>yellow</w:t>
      </w:r>
      <w:r w:rsidR="00F61252" w:rsidRPr="00F61252">
        <w:rPr>
          <w:rFonts w:ascii="Garamond" w:hAnsi="Garamond"/>
          <w:color w:val="000000" w:themeColor="text1"/>
          <w:sz w:val="22"/>
          <w:szCs w:val="22"/>
        </w:rPr>
        <w:t xml:space="preserve"> daffodil into the fire.</w:t>
      </w:r>
      <w:r w:rsidR="00BE3C44" w:rsidRPr="00AF2203">
        <w:rPr>
          <w:rFonts w:ascii="Garamond" w:hAnsi="Garamond"/>
          <w:color w:val="000000" w:themeColor="text1"/>
          <w:sz w:val="22"/>
          <w:szCs w:val="22"/>
        </w:rPr>
        <w:t xml:space="preserve"> </w:t>
      </w:r>
      <w:r w:rsidR="00F61252">
        <w:rPr>
          <w:rFonts w:ascii="Garamond" w:hAnsi="Garamond"/>
          <w:color w:val="000000" w:themeColor="text1"/>
          <w:sz w:val="22"/>
          <w:szCs w:val="22"/>
        </w:rPr>
        <w:t>F</w:t>
      </w:r>
      <w:r w:rsidR="000D5906">
        <w:rPr>
          <w:rFonts w:ascii="Garamond" w:hAnsi="Garamond"/>
          <w:color w:val="000000" w:themeColor="text1"/>
          <w:sz w:val="22"/>
          <w:szCs w:val="22"/>
        </w:rPr>
        <w:t>acing</w:t>
      </w:r>
      <w:r w:rsidR="003A3ECB">
        <w:rPr>
          <w:rFonts w:ascii="Garamond" w:hAnsi="Garamond"/>
          <w:color w:val="000000" w:themeColor="text1"/>
          <w:sz w:val="22"/>
          <w:szCs w:val="22"/>
        </w:rPr>
        <w:t xml:space="preserve"> the tree </w:t>
      </w:r>
      <w:r w:rsidR="00E07B23">
        <w:rPr>
          <w:rFonts w:ascii="Garamond" w:hAnsi="Garamond"/>
          <w:color w:val="000000" w:themeColor="text1"/>
          <w:sz w:val="22"/>
          <w:szCs w:val="22"/>
        </w:rPr>
        <w:t xml:space="preserve">he </w:t>
      </w:r>
      <w:r w:rsidR="003A3ECB">
        <w:rPr>
          <w:rFonts w:ascii="Garamond" w:hAnsi="Garamond"/>
          <w:color w:val="000000" w:themeColor="text1"/>
          <w:sz w:val="22"/>
          <w:szCs w:val="22"/>
        </w:rPr>
        <w:t>said with great</w:t>
      </w:r>
      <w:r w:rsidR="00BE3C44" w:rsidRPr="00AF2203">
        <w:rPr>
          <w:rFonts w:ascii="Garamond" w:hAnsi="Garamond"/>
          <w:color w:val="000000" w:themeColor="text1"/>
          <w:sz w:val="22"/>
          <w:szCs w:val="22"/>
        </w:rPr>
        <w:t xml:space="preserve"> solemn</w:t>
      </w:r>
      <w:r w:rsidR="003A3ECB">
        <w:rPr>
          <w:rFonts w:ascii="Garamond" w:hAnsi="Garamond"/>
          <w:color w:val="000000" w:themeColor="text1"/>
          <w:sz w:val="22"/>
          <w:szCs w:val="22"/>
        </w:rPr>
        <w:t>ity,</w:t>
      </w:r>
      <w:r w:rsidR="00BE3C44" w:rsidRPr="00AF2203">
        <w:rPr>
          <w:rFonts w:ascii="Garamond" w:hAnsi="Garamond"/>
          <w:color w:val="000000" w:themeColor="text1"/>
          <w:sz w:val="22"/>
          <w:szCs w:val="22"/>
        </w:rPr>
        <w:t xml:space="preserve"> ‘I accept the universe</w:t>
      </w:r>
      <w:r w:rsidR="00DA30DA"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24E3C0AB" w14:textId="79F79D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You better</w:t>
      </w:r>
      <w:r w:rsidRPr="00AF2203">
        <w:rPr>
          <w:rFonts w:ascii="Garamond" w:hAnsi="Garamond"/>
          <w:color w:val="000000" w:themeColor="text1"/>
          <w:sz w:val="22"/>
          <w:szCs w:val="22"/>
        </w:rPr>
        <w:t xml:space="preserve">,’ whispered </w:t>
      </w:r>
      <w:r w:rsidR="00BC502A" w:rsidRPr="00AF2203">
        <w:rPr>
          <w:rFonts w:ascii="Garamond" w:hAnsi="Garamond"/>
          <w:color w:val="000000" w:themeColor="text1"/>
          <w:sz w:val="22"/>
          <w:szCs w:val="22"/>
        </w:rPr>
        <w:t>Ragnor</w:t>
      </w:r>
      <w:r w:rsidR="00A62F71" w:rsidRPr="00AF2203">
        <w:rPr>
          <w:rFonts w:ascii="Garamond" w:hAnsi="Garamond"/>
          <w:color w:val="000000" w:themeColor="text1"/>
          <w:sz w:val="22"/>
          <w:szCs w:val="22"/>
        </w:rPr>
        <w:t xml:space="preserve">, snatching the cup from Quentin and hurling it into the </w:t>
      </w:r>
      <w:r w:rsidR="0070127D" w:rsidRPr="00AF2203">
        <w:rPr>
          <w:rFonts w:ascii="Garamond" w:hAnsi="Garamond"/>
          <w:color w:val="000000" w:themeColor="text1"/>
          <w:sz w:val="22"/>
          <w:szCs w:val="22"/>
        </w:rPr>
        <w:t>cauldron</w:t>
      </w:r>
      <w:r w:rsidRPr="00AF2203">
        <w:rPr>
          <w:rFonts w:ascii="Garamond" w:hAnsi="Garamond"/>
          <w:color w:val="000000" w:themeColor="text1"/>
          <w:sz w:val="22"/>
          <w:szCs w:val="22"/>
        </w:rPr>
        <w:t>.</w:t>
      </w:r>
      <w:r w:rsidR="00451219" w:rsidRPr="00AF2203">
        <w:rPr>
          <w:rStyle w:val="FootnoteReference"/>
          <w:rFonts w:ascii="Garamond" w:hAnsi="Garamond"/>
          <w:color w:val="000000" w:themeColor="text1"/>
          <w:sz w:val="22"/>
          <w:szCs w:val="22"/>
        </w:rPr>
        <w:footnoteReference w:id="147"/>
      </w:r>
    </w:p>
    <w:p w14:paraId="5506ED4D" w14:textId="400497A4" w:rsidR="002B67D1" w:rsidRPr="00AF2203" w:rsidRDefault="00353694"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7F4EFE" w:rsidRPr="00AF2203">
        <w:rPr>
          <w:rFonts w:ascii="Garamond" w:hAnsi="Garamond"/>
          <w:color w:val="000000" w:themeColor="text1"/>
          <w:sz w:val="22"/>
          <w:szCs w:val="22"/>
        </w:rPr>
        <w:t xml:space="preserve"> flames flared </w:t>
      </w:r>
      <w:r>
        <w:rPr>
          <w:rFonts w:ascii="Garamond" w:hAnsi="Garamond"/>
          <w:color w:val="000000" w:themeColor="text1"/>
          <w:sz w:val="22"/>
          <w:szCs w:val="22"/>
        </w:rPr>
        <w:t xml:space="preserve">and </w:t>
      </w:r>
      <w:r w:rsidR="007F4EFE" w:rsidRPr="00AF2203">
        <w:rPr>
          <w:rFonts w:ascii="Garamond" w:hAnsi="Garamond"/>
          <w:color w:val="000000" w:themeColor="text1"/>
          <w:sz w:val="22"/>
          <w:szCs w:val="22"/>
        </w:rPr>
        <w:t>the</w:t>
      </w:r>
      <w:r w:rsidR="002B67D1" w:rsidRPr="00AF2203">
        <w:rPr>
          <w:rFonts w:ascii="Garamond" w:hAnsi="Garamond"/>
          <w:color w:val="000000" w:themeColor="text1"/>
          <w:sz w:val="22"/>
          <w:szCs w:val="22"/>
        </w:rPr>
        <w:t xml:space="preserve"> </w:t>
      </w:r>
      <w:r w:rsidR="00096639" w:rsidRPr="00AF2203">
        <w:rPr>
          <w:rFonts w:ascii="Garamond" w:hAnsi="Garamond"/>
          <w:color w:val="000000" w:themeColor="text1"/>
          <w:sz w:val="22"/>
          <w:szCs w:val="22"/>
        </w:rPr>
        <w:t xml:space="preserve">old </w:t>
      </w:r>
      <w:r w:rsidR="002B67D1" w:rsidRPr="00AF2203">
        <w:rPr>
          <w:rFonts w:ascii="Garamond" w:hAnsi="Garamond"/>
          <w:color w:val="000000" w:themeColor="text1"/>
          <w:sz w:val="22"/>
          <w:szCs w:val="22"/>
        </w:rPr>
        <w:t xml:space="preserve">man </w:t>
      </w:r>
      <w:r w:rsidR="000D5906">
        <w:rPr>
          <w:rFonts w:ascii="Garamond" w:hAnsi="Garamond"/>
          <w:color w:val="000000" w:themeColor="text1"/>
          <w:sz w:val="22"/>
          <w:szCs w:val="22"/>
        </w:rPr>
        <w:t>disappeared</w:t>
      </w:r>
      <w:r w:rsidR="002B67D1" w:rsidRPr="00AF2203">
        <w:rPr>
          <w:rFonts w:ascii="Garamond" w:hAnsi="Garamond"/>
          <w:color w:val="000000" w:themeColor="text1"/>
          <w:sz w:val="22"/>
          <w:szCs w:val="22"/>
        </w:rPr>
        <w:t>.</w:t>
      </w:r>
    </w:p>
    <w:p w14:paraId="5E850125" w14:textId="606A4C7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01B" w:rsidRPr="00AF2203">
        <w:rPr>
          <w:rFonts w:ascii="Garamond" w:hAnsi="Garamond"/>
          <w:color w:val="000000" w:themeColor="text1"/>
          <w:sz w:val="22"/>
          <w:szCs w:val="22"/>
        </w:rPr>
        <w:t>Lost in the maze</w:t>
      </w:r>
      <w:r w:rsidR="00CC2F00" w:rsidRPr="00AF2203">
        <w:rPr>
          <w:rFonts w:ascii="Garamond" w:hAnsi="Garamond"/>
          <w:color w:val="000000" w:themeColor="text1"/>
          <w:sz w:val="22"/>
          <w:szCs w:val="22"/>
        </w:rPr>
        <w:t xml:space="preserve"> </w:t>
      </w:r>
      <w:r w:rsidR="008F230B" w:rsidRPr="00AF2203">
        <w:rPr>
          <w:rFonts w:ascii="Garamond" w:hAnsi="Garamond"/>
          <w:color w:val="000000" w:themeColor="text1"/>
          <w:sz w:val="22"/>
          <w:szCs w:val="22"/>
        </w:rPr>
        <w:t>looking for clues</w:t>
      </w:r>
      <w:r w:rsidR="00265C8E">
        <w:rPr>
          <w:rFonts w:ascii="Garamond" w:hAnsi="Garamond"/>
          <w:color w:val="000000" w:themeColor="text1"/>
          <w:sz w:val="22"/>
          <w:szCs w:val="22"/>
        </w:rPr>
        <w:t>,</w:t>
      </w:r>
      <w:r w:rsidRPr="00AF2203">
        <w:rPr>
          <w:rFonts w:ascii="Garamond" w:hAnsi="Garamond"/>
          <w:color w:val="000000" w:themeColor="text1"/>
          <w:sz w:val="22"/>
          <w:szCs w:val="22"/>
        </w:rPr>
        <w:t>’</w:t>
      </w:r>
      <w:r w:rsidR="00265C8E">
        <w:rPr>
          <w:rFonts w:ascii="Garamond" w:hAnsi="Garamond"/>
          <w:color w:val="000000" w:themeColor="text1"/>
          <w:sz w:val="22"/>
          <w:szCs w:val="22"/>
        </w:rPr>
        <w:t xml:space="preserve"> said </w:t>
      </w:r>
      <w:r w:rsidR="00265C8E" w:rsidRPr="00265C8E">
        <w:rPr>
          <w:rFonts w:ascii="Garamond" w:hAnsi="Garamond"/>
          <w:color w:val="000000" w:themeColor="text1"/>
          <w:sz w:val="22"/>
          <w:szCs w:val="22"/>
        </w:rPr>
        <w:t>Ragnor</w:t>
      </w:r>
      <w:r w:rsidR="00265C8E">
        <w:rPr>
          <w:rStyle w:val="FootnoteReference"/>
          <w:rFonts w:ascii="Garamond" w:hAnsi="Garamond"/>
          <w:color w:val="000000" w:themeColor="text1"/>
          <w:sz w:val="22"/>
          <w:szCs w:val="22"/>
          <w:vertAlign w:val="baseline"/>
        </w:rPr>
        <w:t>.</w:t>
      </w:r>
      <w:r w:rsidR="00A02563" w:rsidRPr="00AF2203">
        <w:rPr>
          <w:rStyle w:val="FootnoteReference"/>
          <w:rFonts w:ascii="Garamond" w:hAnsi="Garamond"/>
          <w:color w:val="000000" w:themeColor="text1"/>
          <w:sz w:val="22"/>
          <w:szCs w:val="22"/>
        </w:rPr>
        <w:footnoteReference w:id="148"/>
      </w:r>
    </w:p>
    <w:p w14:paraId="553C5B51" w14:textId="4082ED7A" w:rsidR="005F6687" w:rsidRPr="00AF2203" w:rsidRDefault="00DA30DA" w:rsidP="003F054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rude shove alerted Quentin</w:t>
      </w:r>
      <w:r w:rsidR="0009214E" w:rsidRPr="00AF2203">
        <w:rPr>
          <w:rFonts w:ascii="Garamond" w:hAnsi="Garamond"/>
          <w:color w:val="000000" w:themeColor="text1"/>
          <w:sz w:val="22"/>
          <w:szCs w:val="22"/>
        </w:rPr>
        <w:t xml:space="preserve"> and h</w:t>
      </w:r>
      <w:r w:rsidRPr="00AF2203">
        <w:rPr>
          <w:rFonts w:ascii="Garamond" w:hAnsi="Garamond"/>
          <w:color w:val="000000" w:themeColor="text1"/>
          <w:sz w:val="22"/>
          <w:szCs w:val="22"/>
        </w:rPr>
        <w:t xml:space="preserve">e turned </w:t>
      </w:r>
      <w:r w:rsidR="0009214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find</w:t>
      </w:r>
      <w:r w:rsidRPr="00AF2203">
        <w:rPr>
          <w:rFonts w:ascii="Garamond" w:hAnsi="Garamond"/>
          <w:color w:val="000000" w:themeColor="text1"/>
          <w:sz w:val="22"/>
          <w:szCs w:val="22"/>
        </w:rPr>
        <w:t xml:space="preserve"> a </w:t>
      </w:r>
      <w:r w:rsidR="006F5B53" w:rsidRPr="00AF2203">
        <w:rPr>
          <w:rFonts w:ascii="Garamond" w:hAnsi="Garamond"/>
          <w:color w:val="000000" w:themeColor="text1"/>
          <w:sz w:val="22"/>
          <w:szCs w:val="22"/>
        </w:rPr>
        <w:t>short</w:t>
      </w:r>
      <w:r w:rsidRPr="00AF2203">
        <w:rPr>
          <w:rFonts w:ascii="Garamond" w:hAnsi="Garamond"/>
          <w:color w:val="000000" w:themeColor="text1"/>
          <w:sz w:val="22"/>
          <w:szCs w:val="22"/>
        </w:rPr>
        <w:t xml:space="preserve"> </w:t>
      </w:r>
      <w:r w:rsidR="00EF54AD" w:rsidRPr="00AF2203">
        <w:rPr>
          <w:rFonts w:ascii="Garamond" w:hAnsi="Garamond"/>
          <w:color w:val="000000" w:themeColor="text1"/>
          <w:sz w:val="22"/>
          <w:szCs w:val="22"/>
        </w:rPr>
        <w:t xml:space="preserve">young </w:t>
      </w:r>
      <w:r w:rsidR="005813B0" w:rsidRPr="00AF2203">
        <w:rPr>
          <w:rFonts w:ascii="Garamond" w:hAnsi="Garamond"/>
          <w:color w:val="000000" w:themeColor="text1"/>
          <w:sz w:val="22"/>
          <w:szCs w:val="22"/>
        </w:rPr>
        <w:t>woman</w:t>
      </w:r>
      <w:r w:rsidRPr="00AF2203">
        <w:rPr>
          <w:rFonts w:ascii="Garamond" w:hAnsi="Garamond"/>
          <w:color w:val="000000" w:themeColor="text1"/>
          <w:sz w:val="22"/>
          <w:szCs w:val="22"/>
        </w:rPr>
        <w:t xml:space="preserve"> negotiat</w:t>
      </w:r>
      <w:r w:rsidR="005F6687"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a bag </w:t>
      </w:r>
      <w:r w:rsidR="0014249B">
        <w:rPr>
          <w:rFonts w:ascii="Garamond" w:hAnsi="Garamond"/>
          <w:color w:val="000000" w:themeColor="text1"/>
          <w:sz w:val="22"/>
          <w:szCs w:val="22"/>
        </w:rPr>
        <w:t>the size and shape of a cello</w:t>
      </w:r>
      <w:r w:rsidRPr="00AF2203">
        <w:rPr>
          <w:rFonts w:ascii="Garamond" w:hAnsi="Garamond"/>
          <w:color w:val="000000" w:themeColor="text1"/>
          <w:sz w:val="22"/>
          <w:szCs w:val="22"/>
        </w:rPr>
        <w:t xml:space="preserve">. </w:t>
      </w:r>
      <w:r w:rsidR="005813B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looked at Quentin in </w:t>
      </w:r>
      <w:r w:rsidR="005F6687" w:rsidRPr="00AF2203">
        <w:rPr>
          <w:rFonts w:ascii="Garamond" w:hAnsi="Garamond"/>
          <w:color w:val="000000" w:themeColor="text1"/>
          <w:sz w:val="22"/>
          <w:szCs w:val="22"/>
        </w:rPr>
        <w:t>impatient exasperation</w:t>
      </w:r>
      <w:r w:rsidR="00A44582">
        <w:rPr>
          <w:rFonts w:ascii="Garamond" w:hAnsi="Garamond"/>
          <w:color w:val="000000" w:themeColor="text1"/>
          <w:sz w:val="22"/>
          <w:szCs w:val="22"/>
        </w:rPr>
        <w:t xml:space="preserve"> and</w:t>
      </w:r>
      <w:r w:rsidR="0009214E" w:rsidRPr="00AF2203">
        <w:rPr>
          <w:rFonts w:ascii="Garamond" w:hAnsi="Garamond"/>
          <w:color w:val="000000" w:themeColor="text1"/>
          <w:sz w:val="22"/>
          <w:szCs w:val="22"/>
        </w:rPr>
        <w:t xml:space="preserve"> </w:t>
      </w:r>
      <w:r w:rsidR="00AD0801" w:rsidRPr="00AF2203">
        <w:rPr>
          <w:rFonts w:ascii="Garamond" w:hAnsi="Garamond"/>
          <w:color w:val="000000" w:themeColor="text1"/>
          <w:sz w:val="22"/>
          <w:szCs w:val="22"/>
        </w:rPr>
        <w:t>screw</w:t>
      </w:r>
      <w:r w:rsidR="00A44582">
        <w:rPr>
          <w:rFonts w:ascii="Garamond" w:hAnsi="Garamond"/>
          <w:color w:val="000000" w:themeColor="text1"/>
          <w:sz w:val="22"/>
          <w:szCs w:val="22"/>
        </w:rPr>
        <w:t>ed</w:t>
      </w:r>
      <w:r w:rsidR="0009214E" w:rsidRPr="00AF2203">
        <w:rPr>
          <w:rFonts w:ascii="Garamond" w:hAnsi="Garamond"/>
          <w:color w:val="000000" w:themeColor="text1"/>
          <w:sz w:val="22"/>
          <w:szCs w:val="22"/>
        </w:rPr>
        <w:t xml:space="preserve"> her face</w:t>
      </w:r>
      <w:r w:rsidR="00A44582">
        <w:rPr>
          <w:rFonts w:ascii="Garamond" w:hAnsi="Garamond"/>
          <w:color w:val="000000" w:themeColor="text1"/>
          <w:sz w:val="22"/>
          <w:szCs w:val="22"/>
        </w:rPr>
        <w:t>,</w:t>
      </w:r>
      <w:r w:rsidR="0009214E" w:rsidRPr="00AF2203">
        <w:rPr>
          <w:rFonts w:ascii="Garamond" w:hAnsi="Garamond"/>
          <w:color w:val="000000" w:themeColor="text1"/>
          <w:sz w:val="22"/>
          <w:szCs w:val="22"/>
        </w:rPr>
        <w:t xml:space="preserve"> which</w:t>
      </w:r>
      <w:r w:rsidR="0091604C"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 xml:space="preserve">appeared to be </w:t>
      </w:r>
      <w:r w:rsidR="00251EEB">
        <w:rPr>
          <w:rFonts w:ascii="Garamond" w:hAnsi="Garamond"/>
          <w:color w:val="000000" w:themeColor="text1"/>
          <w:sz w:val="22"/>
          <w:szCs w:val="22"/>
        </w:rPr>
        <w:t>painted</w:t>
      </w:r>
      <w:r w:rsidR="00503DD8">
        <w:rPr>
          <w:rFonts w:ascii="Garamond" w:hAnsi="Garamond"/>
          <w:color w:val="000000" w:themeColor="text1"/>
          <w:sz w:val="22"/>
          <w:szCs w:val="22"/>
        </w:rPr>
        <w:t xml:space="preserve"> in</w:t>
      </w:r>
      <w:r w:rsidR="0091604C" w:rsidRPr="00AF2203">
        <w:rPr>
          <w:rFonts w:ascii="Garamond" w:hAnsi="Garamond"/>
          <w:color w:val="000000" w:themeColor="text1"/>
          <w:sz w:val="22"/>
          <w:szCs w:val="22"/>
        </w:rPr>
        <w:t xml:space="preserve"> </w:t>
      </w:r>
      <w:r w:rsidR="00EF3000" w:rsidRPr="00AF2203">
        <w:rPr>
          <w:rFonts w:ascii="Garamond" w:hAnsi="Garamond"/>
          <w:color w:val="000000" w:themeColor="text1"/>
          <w:sz w:val="22"/>
          <w:szCs w:val="22"/>
        </w:rPr>
        <w:t xml:space="preserve">thick and </w:t>
      </w:r>
      <w:r w:rsidR="00A448A1" w:rsidRPr="00AF2203">
        <w:rPr>
          <w:rFonts w:ascii="Garamond" w:hAnsi="Garamond"/>
          <w:color w:val="000000" w:themeColor="text1"/>
          <w:sz w:val="22"/>
          <w:szCs w:val="22"/>
        </w:rPr>
        <w:t>smudged</w:t>
      </w:r>
      <w:r w:rsidR="00EF3000" w:rsidRPr="00AF2203">
        <w:rPr>
          <w:rFonts w:ascii="Garamond" w:hAnsi="Garamond"/>
          <w:color w:val="000000" w:themeColor="text1"/>
          <w:sz w:val="22"/>
          <w:szCs w:val="22"/>
        </w:rPr>
        <w:t xml:space="preserve"> </w:t>
      </w:r>
      <w:r w:rsidR="0091604C" w:rsidRPr="00AF2203">
        <w:rPr>
          <w:rFonts w:ascii="Garamond" w:hAnsi="Garamond"/>
          <w:color w:val="000000" w:themeColor="text1"/>
          <w:sz w:val="22"/>
          <w:szCs w:val="22"/>
        </w:rPr>
        <w:t xml:space="preserve">makeup. </w:t>
      </w:r>
      <w:r w:rsidR="00FA2E60" w:rsidRPr="00AF2203">
        <w:rPr>
          <w:rFonts w:ascii="Garamond" w:hAnsi="Garamond"/>
          <w:color w:val="000000" w:themeColor="text1"/>
          <w:sz w:val="22"/>
          <w:szCs w:val="22"/>
        </w:rPr>
        <w:t>Quentin gasped in horror</w:t>
      </w:r>
      <w:r w:rsidR="00C55B5D" w:rsidRPr="00AF2203">
        <w:rPr>
          <w:rFonts w:ascii="Garamond" w:hAnsi="Garamond"/>
          <w:color w:val="000000" w:themeColor="text1"/>
          <w:sz w:val="22"/>
          <w:szCs w:val="22"/>
        </w:rPr>
        <w:t xml:space="preserve"> as </w:t>
      </w:r>
      <w:r w:rsidR="00A44582">
        <w:rPr>
          <w:rFonts w:ascii="Garamond" w:hAnsi="Garamond"/>
          <w:color w:val="000000" w:themeColor="text1"/>
          <w:sz w:val="22"/>
          <w:szCs w:val="22"/>
        </w:rPr>
        <w:t>the cellist</w:t>
      </w:r>
      <w:r w:rsidR="00C55B5D"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 xml:space="preserve">reached under her chin and </w:t>
      </w:r>
      <w:r w:rsidR="00C55B5D" w:rsidRPr="00AF2203">
        <w:rPr>
          <w:rFonts w:ascii="Garamond" w:hAnsi="Garamond"/>
          <w:color w:val="000000" w:themeColor="text1"/>
          <w:sz w:val="22"/>
          <w:szCs w:val="22"/>
        </w:rPr>
        <w:t>commence</w:t>
      </w:r>
      <w:r w:rsidR="001A5AD3">
        <w:rPr>
          <w:rFonts w:ascii="Garamond" w:hAnsi="Garamond"/>
          <w:color w:val="000000" w:themeColor="text1"/>
          <w:sz w:val="22"/>
          <w:szCs w:val="22"/>
        </w:rPr>
        <w:t>d</w:t>
      </w:r>
      <w:r w:rsidR="00FA2E60" w:rsidRPr="00AF2203">
        <w:rPr>
          <w:rFonts w:ascii="Garamond" w:hAnsi="Garamond"/>
          <w:color w:val="000000" w:themeColor="text1"/>
          <w:sz w:val="22"/>
          <w:szCs w:val="22"/>
        </w:rPr>
        <w:t xml:space="preserve"> pulling off her skin. But in fact</w:t>
      </w:r>
      <w:r w:rsidR="00A44582">
        <w:rPr>
          <w:rFonts w:ascii="Garamond" w:hAnsi="Garamond"/>
          <w:color w:val="000000" w:themeColor="text1"/>
          <w:sz w:val="22"/>
          <w:szCs w:val="22"/>
        </w:rPr>
        <w:t xml:space="preserve"> </w:t>
      </w:r>
      <w:r w:rsidR="00C50397" w:rsidRPr="00AF2203">
        <w:rPr>
          <w:rFonts w:ascii="Garamond" w:hAnsi="Garamond"/>
          <w:color w:val="000000" w:themeColor="text1"/>
          <w:sz w:val="22"/>
          <w:szCs w:val="22"/>
        </w:rPr>
        <w:t xml:space="preserve">the </w:t>
      </w:r>
      <w:r w:rsidR="00EF54AD" w:rsidRPr="00AF2203">
        <w:rPr>
          <w:rFonts w:ascii="Garamond" w:hAnsi="Garamond"/>
          <w:color w:val="000000" w:themeColor="text1"/>
          <w:sz w:val="22"/>
          <w:szCs w:val="22"/>
        </w:rPr>
        <w:t xml:space="preserve">woman </w:t>
      </w:r>
      <w:r w:rsidR="00FA2E60" w:rsidRPr="00AF2203">
        <w:rPr>
          <w:rFonts w:ascii="Garamond" w:hAnsi="Garamond"/>
          <w:color w:val="000000" w:themeColor="text1"/>
          <w:sz w:val="22"/>
          <w:szCs w:val="22"/>
        </w:rPr>
        <w:t>was only removing a tight elastic mask that had a</w:t>
      </w:r>
      <w:r w:rsidR="002B042E" w:rsidRPr="00AF2203">
        <w:rPr>
          <w:rFonts w:ascii="Garamond" w:hAnsi="Garamond"/>
          <w:color w:val="000000" w:themeColor="text1"/>
          <w:sz w:val="22"/>
          <w:szCs w:val="22"/>
        </w:rPr>
        <w:t xml:space="preserve"> blurry</w:t>
      </w:r>
      <w:r w:rsidR="00FA2E60" w:rsidRPr="00AF2203">
        <w:rPr>
          <w:rFonts w:ascii="Garamond" w:hAnsi="Garamond"/>
          <w:color w:val="000000" w:themeColor="text1"/>
          <w:sz w:val="22"/>
          <w:szCs w:val="22"/>
        </w:rPr>
        <w:t xml:space="preserve"> image on it, an </w:t>
      </w:r>
      <w:r w:rsidR="003B49A6" w:rsidRPr="00AF2203">
        <w:rPr>
          <w:rFonts w:ascii="Garamond" w:hAnsi="Garamond"/>
          <w:color w:val="000000" w:themeColor="text1"/>
          <w:sz w:val="22"/>
          <w:szCs w:val="22"/>
        </w:rPr>
        <w:t xml:space="preserve">image showing </w:t>
      </w:r>
      <w:r w:rsidR="00AE53C3" w:rsidRPr="00AF2203">
        <w:rPr>
          <w:rFonts w:ascii="Garamond" w:hAnsi="Garamond"/>
          <w:color w:val="000000" w:themeColor="text1"/>
          <w:sz w:val="22"/>
          <w:szCs w:val="22"/>
        </w:rPr>
        <w:t>a lower quality</w:t>
      </w:r>
      <w:r w:rsidR="00FA2E60"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image</w:t>
      </w:r>
      <w:r w:rsidR="00FA2E60" w:rsidRPr="00AF2203">
        <w:rPr>
          <w:rFonts w:ascii="Garamond" w:hAnsi="Garamond"/>
          <w:color w:val="000000" w:themeColor="text1"/>
          <w:sz w:val="22"/>
          <w:szCs w:val="22"/>
        </w:rPr>
        <w:t xml:space="preserve"> of her real</w:t>
      </w:r>
      <w:r w:rsidR="00A44582">
        <w:rPr>
          <w:rFonts w:ascii="Garamond" w:hAnsi="Garamond"/>
          <w:color w:val="000000" w:themeColor="text1"/>
          <w:sz w:val="22"/>
          <w:szCs w:val="22"/>
        </w:rPr>
        <w:t xml:space="preserve"> and beautiful</w:t>
      </w:r>
      <w:r w:rsidR="00FA2E60" w:rsidRPr="00AF2203">
        <w:rPr>
          <w:rFonts w:ascii="Garamond" w:hAnsi="Garamond"/>
          <w:color w:val="000000" w:themeColor="text1"/>
          <w:sz w:val="22"/>
          <w:szCs w:val="22"/>
        </w:rPr>
        <w:t xml:space="preserve"> face.</w:t>
      </w:r>
      <w:r w:rsidR="003F0547">
        <w:rPr>
          <w:rFonts w:ascii="Garamond" w:hAnsi="Garamond"/>
          <w:color w:val="000000" w:themeColor="text1"/>
          <w:sz w:val="22"/>
          <w:szCs w:val="22"/>
        </w:rPr>
        <w:t xml:space="preserve"> </w:t>
      </w:r>
      <w:r w:rsidR="00251EEB">
        <w:rPr>
          <w:rFonts w:ascii="Garamond" w:hAnsi="Garamond"/>
          <w:color w:val="000000" w:themeColor="text1"/>
          <w:sz w:val="22"/>
          <w:szCs w:val="22"/>
        </w:rPr>
        <w:t>The woman</w:t>
      </w:r>
      <w:r w:rsidR="003F0547">
        <w:rPr>
          <w:rFonts w:ascii="Garamond" w:hAnsi="Garamond"/>
          <w:color w:val="000000" w:themeColor="text1"/>
          <w:sz w:val="22"/>
          <w:szCs w:val="22"/>
        </w:rPr>
        <w:t xml:space="preserve"> tore</w:t>
      </w:r>
      <w:r w:rsidR="003F0547" w:rsidRPr="003F0547">
        <w:rPr>
          <w:rFonts w:ascii="Garamond" w:hAnsi="Garamond"/>
          <w:color w:val="000000" w:themeColor="text1"/>
          <w:sz w:val="22"/>
          <w:szCs w:val="22"/>
        </w:rPr>
        <w:t xml:space="preserve"> </w:t>
      </w:r>
      <w:r w:rsidR="003F0547">
        <w:rPr>
          <w:rFonts w:ascii="Garamond" w:hAnsi="Garamond"/>
          <w:color w:val="000000" w:themeColor="text1"/>
          <w:sz w:val="22"/>
          <w:szCs w:val="22"/>
        </w:rPr>
        <w:t>the</w:t>
      </w:r>
      <w:r w:rsidR="003F0547" w:rsidRPr="003F0547">
        <w:rPr>
          <w:rFonts w:ascii="Garamond" w:hAnsi="Garamond"/>
          <w:color w:val="000000" w:themeColor="text1"/>
          <w:sz w:val="22"/>
          <w:szCs w:val="22"/>
        </w:rPr>
        <w:t xml:space="preserve"> </w:t>
      </w:r>
      <w:r w:rsidR="000860AC">
        <w:rPr>
          <w:rFonts w:ascii="Garamond" w:hAnsi="Garamond"/>
          <w:color w:val="000000" w:themeColor="text1"/>
          <w:sz w:val="22"/>
          <w:szCs w:val="22"/>
        </w:rPr>
        <w:t xml:space="preserve">rubber </w:t>
      </w:r>
      <w:r w:rsidR="003F0547" w:rsidRPr="003F0547">
        <w:rPr>
          <w:rFonts w:ascii="Garamond" w:hAnsi="Garamond"/>
          <w:color w:val="000000" w:themeColor="text1"/>
          <w:sz w:val="22"/>
          <w:szCs w:val="22"/>
        </w:rPr>
        <w:t xml:space="preserve">face off and </w:t>
      </w:r>
      <w:r w:rsidR="003F0547">
        <w:rPr>
          <w:rFonts w:ascii="Garamond" w:hAnsi="Garamond"/>
          <w:color w:val="000000" w:themeColor="text1"/>
          <w:sz w:val="22"/>
          <w:szCs w:val="22"/>
        </w:rPr>
        <w:t>threw</w:t>
      </w:r>
      <w:r w:rsidR="003F0547" w:rsidRPr="003F0547">
        <w:rPr>
          <w:rFonts w:ascii="Garamond" w:hAnsi="Garamond"/>
          <w:color w:val="000000" w:themeColor="text1"/>
          <w:sz w:val="22"/>
          <w:szCs w:val="22"/>
        </w:rPr>
        <w:t xml:space="preserve"> it upon the burning rose bush</w:t>
      </w:r>
      <w:r w:rsidR="00251EEB">
        <w:rPr>
          <w:rFonts w:ascii="Garamond" w:hAnsi="Garamond"/>
          <w:color w:val="000000" w:themeColor="text1"/>
          <w:sz w:val="22"/>
          <w:szCs w:val="22"/>
        </w:rPr>
        <w:t xml:space="preserve"> where it boiled in ghastly welts</w:t>
      </w:r>
      <w:r w:rsidR="003F0547">
        <w:rPr>
          <w:rFonts w:ascii="Garamond" w:hAnsi="Garamond"/>
          <w:color w:val="000000" w:themeColor="text1"/>
          <w:sz w:val="22"/>
          <w:szCs w:val="22"/>
        </w:rPr>
        <w:t>.</w:t>
      </w:r>
    </w:p>
    <w:p w14:paraId="1D2760F1" w14:textId="62D85B4D" w:rsidR="00654C07" w:rsidRDefault="005F6687" w:rsidP="00654C0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moved to one side </w:t>
      </w:r>
      <w:r w:rsidR="00593DFB"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four more musicians barged </w:t>
      </w:r>
      <w:r w:rsidR="006C6088" w:rsidRPr="00AF2203">
        <w:rPr>
          <w:rFonts w:ascii="Garamond" w:hAnsi="Garamond"/>
          <w:color w:val="000000" w:themeColor="text1"/>
          <w:sz w:val="22"/>
          <w:szCs w:val="22"/>
        </w:rPr>
        <w:t>past</w:t>
      </w:r>
      <w:r w:rsidR="001A0355">
        <w:rPr>
          <w:rFonts w:ascii="Garamond" w:hAnsi="Garamond"/>
          <w:color w:val="000000" w:themeColor="text1"/>
          <w:sz w:val="22"/>
          <w:szCs w:val="22"/>
        </w:rPr>
        <w:t>. E</w:t>
      </w:r>
      <w:r w:rsidRPr="00AF2203">
        <w:rPr>
          <w:rFonts w:ascii="Garamond" w:hAnsi="Garamond"/>
          <w:color w:val="000000" w:themeColor="text1"/>
          <w:sz w:val="22"/>
          <w:szCs w:val="22"/>
        </w:rPr>
        <w:t xml:space="preserve">ach </w:t>
      </w:r>
      <w:r w:rsidR="001A0355">
        <w:rPr>
          <w:rFonts w:ascii="Garamond" w:hAnsi="Garamond"/>
          <w:color w:val="000000" w:themeColor="text1"/>
          <w:sz w:val="22"/>
          <w:szCs w:val="22"/>
        </w:rPr>
        <w:t xml:space="preserve">carried </w:t>
      </w:r>
      <w:r w:rsidRPr="00AF2203">
        <w:rPr>
          <w:rFonts w:ascii="Garamond" w:hAnsi="Garamond"/>
          <w:color w:val="000000" w:themeColor="text1"/>
          <w:sz w:val="22"/>
          <w:szCs w:val="22"/>
        </w:rPr>
        <w:t xml:space="preserve">a different </w:t>
      </w:r>
      <w:r w:rsidR="001A0355">
        <w:rPr>
          <w:rFonts w:ascii="Garamond" w:hAnsi="Garamond"/>
          <w:color w:val="000000" w:themeColor="text1"/>
          <w:sz w:val="22"/>
          <w:szCs w:val="22"/>
        </w:rPr>
        <w:t>instrument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1A0355">
        <w:rPr>
          <w:rFonts w:ascii="Garamond" w:hAnsi="Garamond"/>
          <w:color w:val="000000" w:themeColor="text1"/>
          <w:sz w:val="22"/>
          <w:szCs w:val="22"/>
        </w:rPr>
        <w:t>gave</w:t>
      </w:r>
      <w:r w:rsidRPr="00AF2203">
        <w:rPr>
          <w:rFonts w:ascii="Garamond" w:hAnsi="Garamond"/>
          <w:color w:val="000000" w:themeColor="text1"/>
          <w:sz w:val="22"/>
          <w:szCs w:val="22"/>
        </w:rPr>
        <w:t xml:space="preserve"> unkind side-eye</w:t>
      </w:r>
      <w:r w:rsidR="001A0355">
        <w:rPr>
          <w:rFonts w:ascii="Garamond" w:hAnsi="Garamond"/>
          <w:color w:val="000000" w:themeColor="text1"/>
          <w:sz w:val="22"/>
          <w:szCs w:val="22"/>
        </w:rPr>
        <w:t>s to him</w:t>
      </w:r>
      <w:r w:rsidR="007D5CA4" w:rsidRPr="00AF2203">
        <w:rPr>
          <w:rFonts w:ascii="Garamond" w:hAnsi="Garamond"/>
          <w:color w:val="000000" w:themeColor="text1"/>
          <w:sz w:val="22"/>
          <w:szCs w:val="22"/>
        </w:rPr>
        <w:t xml:space="preserve"> as they tossed their </w:t>
      </w:r>
      <w:r w:rsidR="00733CDE" w:rsidRPr="00AF2203">
        <w:rPr>
          <w:rFonts w:ascii="Garamond" w:hAnsi="Garamond"/>
          <w:color w:val="000000" w:themeColor="text1"/>
          <w:sz w:val="22"/>
          <w:szCs w:val="22"/>
        </w:rPr>
        <w:t>elastic</w:t>
      </w:r>
      <w:r w:rsidR="007D5CA4" w:rsidRPr="00AF2203">
        <w:rPr>
          <w:rFonts w:ascii="Garamond" w:hAnsi="Garamond"/>
          <w:color w:val="000000" w:themeColor="text1"/>
          <w:sz w:val="22"/>
          <w:szCs w:val="22"/>
        </w:rPr>
        <w:t xml:space="preserve"> face</w:t>
      </w:r>
      <w:r w:rsidR="00733CDE" w:rsidRPr="00AF2203">
        <w:rPr>
          <w:rFonts w:ascii="Garamond" w:hAnsi="Garamond"/>
          <w:color w:val="000000" w:themeColor="text1"/>
          <w:sz w:val="22"/>
          <w:szCs w:val="22"/>
        </w:rPr>
        <w:t xml:space="preserve"> masks</w:t>
      </w:r>
      <w:r w:rsidR="007D5CA4" w:rsidRPr="00AF2203">
        <w:rPr>
          <w:rFonts w:ascii="Garamond" w:hAnsi="Garamond"/>
          <w:color w:val="000000" w:themeColor="text1"/>
          <w:sz w:val="22"/>
          <w:szCs w:val="22"/>
        </w:rPr>
        <w:t xml:space="preserve"> into the fire</w:t>
      </w:r>
      <w:r w:rsidRPr="00AF2203">
        <w:rPr>
          <w:rFonts w:ascii="Garamond" w:hAnsi="Garamond"/>
          <w:color w:val="000000" w:themeColor="text1"/>
          <w:sz w:val="22"/>
          <w:szCs w:val="22"/>
        </w:rPr>
        <w:t>.</w:t>
      </w:r>
      <w:r w:rsidR="00822FBC">
        <w:rPr>
          <w:rFonts w:ascii="Garamond" w:hAnsi="Garamond"/>
          <w:color w:val="000000" w:themeColor="text1"/>
          <w:sz w:val="22"/>
          <w:szCs w:val="22"/>
        </w:rPr>
        <w:t xml:space="preserve"> </w:t>
      </w:r>
      <w:r w:rsidR="001A0355" w:rsidRPr="001A0355">
        <w:rPr>
          <w:rFonts w:ascii="Garamond" w:hAnsi="Garamond"/>
          <w:color w:val="000000" w:themeColor="text1"/>
          <w:sz w:val="22"/>
          <w:szCs w:val="22"/>
        </w:rPr>
        <w:t xml:space="preserve">Quentin </w:t>
      </w:r>
      <w:r w:rsidR="006F643F">
        <w:rPr>
          <w:rFonts w:ascii="Garamond" w:hAnsi="Garamond"/>
          <w:color w:val="000000" w:themeColor="text1"/>
          <w:sz w:val="22"/>
          <w:szCs w:val="22"/>
        </w:rPr>
        <w:t>looked to Ragnor</w:t>
      </w:r>
      <w:r w:rsidR="00B070B2">
        <w:rPr>
          <w:rFonts w:ascii="Garamond" w:hAnsi="Garamond"/>
          <w:color w:val="000000" w:themeColor="text1"/>
          <w:sz w:val="22"/>
          <w:szCs w:val="22"/>
        </w:rPr>
        <w:t xml:space="preserve"> in desperation</w:t>
      </w:r>
      <w:r w:rsidR="006F643F">
        <w:rPr>
          <w:rFonts w:ascii="Garamond" w:hAnsi="Garamond"/>
          <w:color w:val="000000" w:themeColor="text1"/>
          <w:sz w:val="22"/>
          <w:szCs w:val="22"/>
        </w:rPr>
        <w:t xml:space="preserve"> and at </w:t>
      </w:r>
      <w:r w:rsidR="00195B2C" w:rsidRPr="00AF2203">
        <w:rPr>
          <w:rFonts w:ascii="Garamond" w:hAnsi="Garamond"/>
          <w:color w:val="000000" w:themeColor="text1"/>
          <w:sz w:val="22"/>
          <w:szCs w:val="22"/>
        </w:rPr>
        <w:t xml:space="preserve">that moment </w:t>
      </w:r>
      <w:r w:rsidR="00654C07" w:rsidRPr="00AF2203">
        <w:rPr>
          <w:rFonts w:ascii="Garamond" w:hAnsi="Garamond"/>
          <w:color w:val="000000" w:themeColor="text1"/>
          <w:sz w:val="22"/>
          <w:szCs w:val="22"/>
        </w:rPr>
        <w:t xml:space="preserve">he </w:t>
      </w:r>
      <w:r w:rsidR="006F643F">
        <w:rPr>
          <w:rFonts w:ascii="Garamond" w:hAnsi="Garamond"/>
          <w:color w:val="000000" w:themeColor="text1"/>
          <w:sz w:val="22"/>
          <w:szCs w:val="22"/>
        </w:rPr>
        <w:t>felt he knew him</w:t>
      </w:r>
      <w:r w:rsidR="00654C07" w:rsidRPr="00AF2203">
        <w:rPr>
          <w:rFonts w:ascii="Garamond" w:hAnsi="Garamond"/>
          <w:color w:val="000000" w:themeColor="text1"/>
          <w:sz w:val="22"/>
          <w:szCs w:val="22"/>
        </w:rPr>
        <w:t xml:space="preserve"> </w:t>
      </w:r>
      <w:r w:rsidR="00806793" w:rsidRPr="00AF2203">
        <w:rPr>
          <w:rFonts w:ascii="Garamond" w:hAnsi="Garamond"/>
          <w:color w:val="000000" w:themeColor="text1"/>
          <w:sz w:val="22"/>
          <w:szCs w:val="22"/>
        </w:rPr>
        <w:t xml:space="preserve">as </w:t>
      </w:r>
      <w:r w:rsidR="00513EF1">
        <w:rPr>
          <w:rFonts w:ascii="Garamond" w:hAnsi="Garamond"/>
          <w:color w:val="000000" w:themeColor="text1"/>
          <w:sz w:val="22"/>
          <w:szCs w:val="22"/>
        </w:rPr>
        <w:t>though</w:t>
      </w:r>
      <w:r w:rsidR="00806793" w:rsidRPr="00AF2203">
        <w:rPr>
          <w:rFonts w:ascii="Garamond" w:hAnsi="Garamond"/>
          <w:color w:val="000000" w:themeColor="text1"/>
          <w:sz w:val="22"/>
          <w:szCs w:val="22"/>
        </w:rPr>
        <w:t xml:space="preserve"> </w:t>
      </w:r>
      <w:r w:rsidR="004E0CFA" w:rsidRPr="00AF2203">
        <w:rPr>
          <w:rFonts w:ascii="Garamond" w:hAnsi="Garamond"/>
          <w:color w:val="000000" w:themeColor="text1"/>
          <w:sz w:val="22"/>
          <w:szCs w:val="22"/>
        </w:rPr>
        <w:t>they</w:t>
      </w:r>
      <w:r w:rsidR="00806793" w:rsidRPr="00AF2203">
        <w:rPr>
          <w:rFonts w:ascii="Garamond" w:hAnsi="Garamond"/>
          <w:color w:val="000000" w:themeColor="text1"/>
          <w:sz w:val="22"/>
          <w:szCs w:val="22"/>
        </w:rPr>
        <w:t xml:space="preserve"> </w:t>
      </w:r>
      <w:r w:rsidR="00C62147" w:rsidRPr="00AF2203">
        <w:rPr>
          <w:rFonts w:ascii="Garamond" w:hAnsi="Garamond"/>
          <w:color w:val="000000" w:themeColor="text1"/>
          <w:sz w:val="22"/>
          <w:szCs w:val="22"/>
        </w:rPr>
        <w:t xml:space="preserve">were </w:t>
      </w:r>
      <w:r w:rsidR="003171C8">
        <w:rPr>
          <w:rFonts w:ascii="Garamond" w:hAnsi="Garamond"/>
          <w:color w:val="000000" w:themeColor="text1"/>
          <w:sz w:val="22"/>
          <w:szCs w:val="22"/>
        </w:rPr>
        <w:t>twins</w:t>
      </w:r>
      <w:r w:rsidR="00654C07" w:rsidRPr="00AF2203">
        <w:rPr>
          <w:rFonts w:ascii="Garamond" w:hAnsi="Garamond"/>
          <w:color w:val="000000" w:themeColor="text1"/>
          <w:sz w:val="22"/>
          <w:szCs w:val="22"/>
        </w:rPr>
        <w:t>.</w:t>
      </w:r>
    </w:p>
    <w:p w14:paraId="7768ED2C" w14:textId="2AC4396B" w:rsidR="00E8483A" w:rsidRPr="00AF2203" w:rsidRDefault="001A0355" w:rsidP="002D56BA">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5539C2">
        <w:rPr>
          <w:rFonts w:ascii="Garamond" w:hAnsi="Garamond"/>
          <w:color w:val="000000" w:themeColor="text1"/>
          <w:sz w:val="22"/>
          <w:szCs w:val="22"/>
        </w:rPr>
        <w:t xml:space="preserve"> deep gong sounded</w:t>
      </w:r>
      <w:r>
        <w:rPr>
          <w:rFonts w:ascii="Garamond" w:hAnsi="Garamond"/>
          <w:color w:val="000000" w:themeColor="text1"/>
          <w:sz w:val="22"/>
          <w:szCs w:val="22"/>
        </w:rPr>
        <w:t xml:space="preserve"> and Ragnor looked up and began </w:t>
      </w:r>
      <w:r w:rsidR="00654C07" w:rsidRPr="00AF2203">
        <w:rPr>
          <w:rFonts w:ascii="Garamond" w:hAnsi="Garamond"/>
          <w:color w:val="000000" w:themeColor="text1"/>
          <w:sz w:val="22"/>
          <w:szCs w:val="22"/>
        </w:rPr>
        <w:t>walking to the far door</w:t>
      </w:r>
      <w:r w:rsidR="00E8483A" w:rsidRPr="00AF2203">
        <w:rPr>
          <w:rFonts w:ascii="Garamond" w:hAnsi="Garamond"/>
          <w:color w:val="000000" w:themeColor="text1"/>
          <w:sz w:val="22"/>
          <w:szCs w:val="22"/>
        </w:rPr>
        <w:t xml:space="preserve"> that connected with the cliff face</w:t>
      </w:r>
      <w:r w:rsidR="00DC1D2D">
        <w:rPr>
          <w:rFonts w:ascii="Garamond" w:hAnsi="Garamond"/>
          <w:color w:val="000000" w:themeColor="text1"/>
          <w:sz w:val="22"/>
          <w:szCs w:val="22"/>
        </w:rPr>
        <w:t xml:space="preserve"> and Quentin followed</w:t>
      </w:r>
      <w:r w:rsidR="00654C07" w:rsidRPr="00AF2203">
        <w:rPr>
          <w:rFonts w:ascii="Garamond" w:hAnsi="Garamond"/>
          <w:color w:val="000000" w:themeColor="text1"/>
          <w:sz w:val="22"/>
          <w:szCs w:val="22"/>
        </w:rPr>
        <w:t>.</w:t>
      </w:r>
    </w:p>
    <w:p w14:paraId="0ABECE8D" w14:textId="6C2B1423" w:rsidR="002D56BA" w:rsidRPr="00AF2203" w:rsidRDefault="00E8483A"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2D56BA" w:rsidRPr="00AF2203">
        <w:rPr>
          <w:rFonts w:ascii="Garamond" w:hAnsi="Garamond"/>
          <w:color w:val="000000" w:themeColor="text1"/>
          <w:sz w:val="22"/>
          <w:szCs w:val="22"/>
        </w:rPr>
        <w:t xml:space="preserve"> man </w:t>
      </w:r>
      <w:r w:rsidR="008C44A5" w:rsidRPr="00AF2203">
        <w:rPr>
          <w:rFonts w:ascii="Garamond" w:hAnsi="Garamond"/>
          <w:color w:val="000000" w:themeColor="text1"/>
          <w:sz w:val="22"/>
          <w:szCs w:val="22"/>
        </w:rPr>
        <w:t>wearing</w:t>
      </w:r>
      <w:r w:rsidR="002D56BA" w:rsidRPr="00AF2203">
        <w:rPr>
          <w:rFonts w:ascii="Garamond" w:hAnsi="Garamond"/>
          <w:color w:val="000000" w:themeColor="text1"/>
          <w:sz w:val="22"/>
          <w:szCs w:val="22"/>
        </w:rPr>
        <w:t xml:space="preserve"> </w:t>
      </w:r>
      <w:r w:rsidR="008B6552">
        <w:rPr>
          <w:rFonts w:ascii="Garamond" w:hAnsi="Garamond"/>
          <w:color w:val="000000" w:themeColor="text1"/>
          <w:sz w:val="22"/>
          <w:szCs w:val="22"/>
        </w:rPr>
        <w:t xml:space="preserve">a formal </w:t>
      </w:r>
      <w:r w:rsidR="002D56BA" w:rsidRPr="00AF2203">
        <w:rPr>
          <w:rFonts w:ascii="Garamond" w:hAnsi="Garamond"/>
          <w:color w:val="000000" w:themeColor="text1"/>
          <w:sz w:val="22"/>
          <w:szCs w:val="22"/>
        </w:rPr>
        <w:t>coattail</w:t>
      </w:r>
      <w:r w:rsidR="008B6552">
        <w:rPr>
          <w:rFonts w:ascii="Garamond" w:hAnsi="Garamond"/>
          <w:color w:val="000000" w:themeColor="text1"/>
          <w:sz w:val="22"/>
          <w:szCs w:val="22"/>
        </w:rPr>
        <w:t xml:space="preserve"> suit</w:t>
      </w:r>
      <w:r w:rsidR="002D56BA" w:rsidRPr="00AF2203">
        <w:rPr>
          <w:rFonts w:ascii="Garamond" w:hAnsi="Garamond"/>
          <w:color w:val="000000" w:themeColor="text1"/>
          <w:sz w:val="22"/>
          <w:szCs w:val="22"/>
        </w:rPr>
        <w:t xml:space="preserve"> walked in</w:t>
      </w:r>
      <w:r w:rsidRPr="00AF2203">
        <w:rPr>
          <w:rFonts w:ascii="Garamond" w:hAnsi="Garamond"/>
          <w:color w:val="000000" w:themeColor="text1"/>
          <w:sz w:val="22"/>
          <w:szCs w:val="22"/>
        </w:rPr>
        <w:t xml:space="preserve"> through the rotating door</w:t>
      </w:r>
      <w:r w:rsidR="002D56BA" w:rsidRPr="00AF2203">
        <w:rPr>
          <w:rFonts w:ascii="Garamond" w:hAnsi="Garamond"/>
          <w:color w:val="000000" w:themeColor="text1"/>
          <w:sz w:val="22"/>
          <w:szCs w:val="22"/>
        </w:rPr>
        <w:t>, carrying a flute case</w:t>
      </w:r>
      <w:r w:rsidR="00E26BA3" w:rsidRPr="00AF2203">
        <w:rPr>
          <w:rFonts w:ascii="Garamond" w:hAnsi="Garamond"/>
          <w:color w:val="000000" w:themeColor="text1"/>
          <w:sz w:val="22"/>
          <w:szCs w:val="22"/>
        </w:rPr>
        <w:t xml:space="preserve"> and brushing dirt off his shoulders.</w:t>
      </w:r>
      <w:r w:rsidR="005E314C" w:rsidRPr="00AF2203">
        <w:rPr>
          <w:rFonts w:ascii="Garamond" w:hAnsi="Garamond"/>
          <w:color w:val="000000" w:themeColor="text1"/>
          <w:sz w:val="22"/>
          <w:szCs w:val="22"/>
        </w:rPr>
        <w:t xml:space="preserve"> Quentin saw that it was night outside</w:t>
      </w:r>
      <w:r w:rsidR="00E26BA3" w:rsidRPr="00AF2203">
        <w:rPr>
          <w:rFonts w:ascii="Garamond" w:hAnsi="Garamond"/>
          <w:color w:val="000000" w:themeColor="text1"/>
          <w:sz w:val="22"/>
          <w:szCs w:val="22"/>
        </w:rPr>
        <w:t xml:space="preserve"> and </w:t>
      </w:r>
      <w:r w:rsidR="005E314C" w:rsidRPr="00AF2203">
        <w:rPr>
          <w:rFonts w:ascii="Garamond" w:hAnsi="Garamond"/>
          <w:color w:val="000000" w:themeColor="text1"/>
          <w:sz w:val="22"/>
          <w:szCs w:val="22"/>
        </w:rPr>
        <w:t>shook his head in dismay</w:t>
      </w:r>
      <w:r w:rsidR="008B6552">
        <w:rPr>
          <w:rFonts w:ascii="Garamond" w:hAnsi="Garamond"/>
          <w:color w:val="000000" w:themeColor="text1"/>
          <w:sz w:val="22"/>
          <w:szCs w:val="22"/>
        </w:rPr>
        <w:t>. He</w:t>
      </w:r>
      <w:r w:rsidR="005E314C" w:rsidRPr="00AF2203">
        <w:rPr>
          <w:rFonts w:ascii="Garamond" w:hAnsi="Garamond"/>
          <w:color w:val="000000" w:themeColor="text1"/>
          <w:sz w:val="22"/>
          <w:szCs w:val="22"/>
        </w:rPr>
        <w:t xml:space="preserve"> wonder</w:t>
      </w:r>
      <w:r w:rsidR="008B6552">
        <w:rPr>
          <w:rFonts w:ascii="Garamond" w:hAnsi="Garamond"/>
          <w:color w:val="000000" w:themeColor="text1"/>
          <w:sz w:val="22"/>
          <w:szCs w:val="22"/>
        </w:rPr>
        <w:t>ed</w:t>
      </w:r>
      <w:r w:rsidR="005E314C" w:rsidRPr="00AF2203">
        <w:rPr>
          <w:rFonts w:ascii="Garamond" w:hAnsi="Garamond"/>
          <w:color w:val="000000" w:themeColor="text1"/>
          <w:sz w:val="22"/>
          <w:szCs w:val="22"/>
        </w:rPr>
        <w:t xml:space="preserve"> how it could </w:t>
      </w:r>
      <w:r w:rsidR="00A568FB" w:rsidRPr="00AF2203">
        <w:rPr>
          <w:rFonts w:ascii="Garamond" w:hAnsi="Garamond"/>
          <w:color w:val="000000" w:themeColor="text1"/>
          <w:sz w:val="22"/>
          <w:szCs w:val="22"/>
        </w:rPr>
        <w:t>have gotten</w:t>
      </w:r>
      <w:r w:rsidR="005E314C" w:rsidRPr="00AF2203">
        <w:rPr>
          <w:rFonts w:ascii="Garamond" w:hAnsi="Garamond"/>
          <w:color w:val="000000" w:themeColor="text1"/>
          <w:sz w:val="22"/>
          <w:szCs w:val="22"/>
        </w:rPr>
        <w:t xml:space="preserve"> so late.</w:t>
      </w:r>
    </w:p>
    <w:p w14:paraId="5506B842" w14:textId="4BB07907" w:rsidR="00E7555E" w:rsidRPr="00AF2203" w:rsidRDefault="005A3978" w:rsidP="00F928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Reacting to</w:t>
      </w:r>
      <w:r w:rsidR="005E314C" w:rsidRPr="00AF2203">
        <w:rPr>
          <w:rFonts w:ascii="Garamond" w:hAnsi="Garamond"/>
          <w:color w:val="000000" w:themeColor="text1"/>
          <w:sz w:val="22"/>
          <w:szCs w:val="22"/>
        </w:rPr>
        <w:t xml:space="preserve"> Quentin</w:t>
      </w:r>
      <w:r w:rsidR="009C627F" w:rsidRPr="00AF2203">
        <w:rPr>
          <w:rFonts w:ascii="Garamond" w:hAnsi="Garamond"/>
          <w:color w:val="000000" w:themeColor="text1"/>
          <w:sz w:val="22"/>
          <w:szCs w:val="22"/>
        </w:rPr>
        <w:t xml:space="preserve">’s </w:t>
      </w:r>
      <w:r w:rsidR="002F594A" w:rsidRPr="00AF2203">
        <w:rPr>
          <w:rFonts w:ascii="Garamond" w:hAnsi="Garamond"/>
          <w:color w:val="000000" w:themeColor="text1"/>
          <w:sz w:val="22"/>
          <w:szCs w:val="22"/>
        </w:rPr>
        <w:t>concern</w:t>
      </w:r>
      <w:r w:rsidR="009C627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Ragnor </w:t>
      </w:r>
      <w:r w:rsidR="009C627F" w:rsidRPr="00AF2203">
        <w:rPr>
          <w:rFonts w:ascii="Garamond" w:hAnsi="Garamond"/>
          <w:color w:val="000000" w:themeColor="text1"/>
          <w:sz w:val="22"/>
          <w:szCs w:val="22"/>
        </w:rPr>
        <w:t>cried</w:t>
      </w:r>
      <w:r w:rsidR="005E314C" w:rsidRPr="00AF2203">
        <w:rPr>
          <w:rFonts w:ascii="Garamond" w:hAnsi="Garamond"/>
          <w:color w:val="000000" w:themeColor="text1"/>
          <w:sz w:val="22"/>
          <w:szCs w:val="22"/>
        </w:rPr>
        <w:t>, ‘Tachyons</w:t>
      </w:r>
      <w:r w:rsidR="00FA604A" w:rsidRPr="00AF2203">
        <w:rPr>
          <w:rFonts w:ascii="Garamond" w:hAnsi="Garamond"/>
          <w:color w:val="000000" w:themeColor="text1"/>
          <w:sz w:val="22"/>
          <w:szCs w:val="22"/>
        </w:rPr>
        <w:t>!</w:t>
      </w:r>
      <w:r w:rsidR="005E314C" w:rsidRPr="00AF2203">
        <w:rPr>
          <w:rFonts w:ascii="Garamond" w:hAnsi="Garamond"/>
          <w:color w:val="000000" w:themeColor="text1"/>
          <w:sz w:val="22"/>
          <w:szCs w:val="22"/>
        </w:rPr>
        <w:t xml:space="preserve"> We’re close to the source. </w:t>
      </w:r>
      <w:r w:rsidR="00B07866" w:rsidRPr="00AF2203">
        <w:rPr>
          <w:rFonts w:ascii="Garamond" w:hAnsi="Garamond"/>
          <w:i/>
          <w:iCs/>
          <w:color w:val="000000" w:themeColor="text1"/>
          <w:sz w:val="22"/>
          <w:szCs w:val="22"/>
        </w:rPr>
        <w:t>W</w:t>
      </w:r>
      <w:r w:rsidR="00E7555E" w:rsidRPr="00AF2203">
        <w:rPr>
          <w:rFonts w:ascii="Garamond" w:hAnsi="Garamond"/>
          <w:i/>
          <w:iCs/>
          <w:color w:val="000000" w:themeColor="text1"/>
          <w:sz w:val="22"/>
          <w:szCs w:val="22"/>
        </w:rPr>
        <w:t>ords do not convey</w:t>
      </w:r>
      <w:r w:rsidR="005E314C" w:rsidRPr="00AF2203">
        <w:rPr>
          <w:rFonts w:ascii="Garamond" w:hAnsi="Garamond"/>
          <w:color w:val="000000" w:themeColor="text1"/>
          <w:sz w:val="22"/>
          <w:szCs w:val="22"/>
        </w:rPr>
        <w:t>.’</w:t>
      </w:r>
      <w:r w:rsidR="007E021A" w:rsidRPr="00AF2203">
        <w:rPr>
          <w:rStyle w:val="FootnoteReference"/>
          <w:rFonts w:ascii="Garamond" w:hAnsi="Garamond"/>
          <w:color w:val="000000" w:themeColor="text1"/>
          <w:sz w:val="22"/>
          <w:szCs w:val="22"/>
        </w:rPr>
        <w:footnoteReference w:id="149"/>
      </w:r>
    </w:p>
    <w:p w14:paraId="1F281DF3" w14:textId="2DD12705" w:rsidR="005E314C" w:rsidRPr="00AF2203" w:rsidRDefault="003B4E73"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222B1" w:rsidRPr="00AF2203">
        <w:rPr>
          <w:rFonts w:ascii="Garamond" w:hAnsi="Garamond"/>
          <w:color w:val="000000" w:themeColor="text1"/>
          <w:sz w:val="22"/>
          <w:szCs w:val="22"/>
        </w:rPr>
        <w:t>low-pitched</w:t>
      </w:r>
      <w:r w:rsidR="002F594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droning sound began</w:t>
      </w:r>
      <w:r w:rsidR="00436DF6" w:rsidRPr="00AF2203">
        <w:rPr>
          <w:rFonts w:ascii="Garamond" w:hAnsi="Garamond"/>
          <w:color w:val="000000" w:themeColor="text1"/>
          <w:sz w:val="22"/>
          <w:szCs w:val="22"/>
        </w:rPr>
        <w:t xml:space="preserve">, </w:t>
      </w:r>
      <w:r w:rsidR="002F594A" w:rsidRPr="00AF2203">
        <w:rPr>
          <w:rFonts w:ascii="Garamond" w:hAnsi="Garamond"/>
          <w:color w:val="000000" w:themeColor="text1"/>
          <w:sz w:val="22"/>
          <w:szCs w:val="22"/>
        </w:rPr>
        <w:t xml:space="preserve">at </w:t>
      </w:r>
      <w:r w:rsidR="000222B1">
        <w:rPr>
          <w:rFonts w:ascii="Garamond" w:hAnsi="Garamond"/>
          <w:color w:val="000000" w:themeColor="text1"/>
          <w:sz w:val="22"/>
          <w:szCs w:val="22"/>
        </w:rPr>
        <w:t xml:space="preserve">first </w:t>
      </w:r>
      <w:r w:rsidR="00436DF6" w:rsidRPr="00AF2203">
        <w:rPr>
          <w:rFonts w:ascii="Garamond" w:hAnsi="Garamond"/>
          <w:color w:val="000000" w:themeColor="text1"/>
          <w:sz w:val="22"/>
          <w:szCs w:val="22"/>
        </w:rPr>
        <w:t>quiet</w:t>
      </w:r>
      <w:r w:rsidR="002A1992" w:rsidRPr="00AF2203">
        <w:rPr>
          <w:rFonts w:ascii="Garamond" w:hAnsi="Garamond"/>
          <w:color w:val="000000" w:themeColor="text1"/>
          <w:sz w:val="22"/>
          <w:szCs w:val="22"/>
        </w:rPr>
        <w:t xml:space="preserve"> </w:t>
      </w:r>
      <w:r w:rsidR="00436DF6" w:rsidRPr="00AF2203">
        <w:rPr>
          <w:rFonts w:ascii="Garamond" w:hAnsi="Garamond"/>
          <w:color w:val="000000" w:themeColor="text1"/>
          <w:sz w:val="22"/>
          <w:szCs w:val="22"/>
        </w:rPr>
        <w:t xml:space="preserve">but becoming </w:t>
      </w:r>
      <w:r w:rsidRPr="00AF2203">
        <w:rPr>
          <w:rFonts w:ascii="Garamond" w:hAnsi="Garamond"/>
          <w:color w:val="000000" w:themeColor="text1"/>
          <w:sz w:val="22"/>
          <w:szCs w:val="22"/>
        </w:rPr>
        <w:t>increasingly loud</w:t>
      </w:r>
      <w:r w:rsidR="00436DF6" w:rsidRPr="00AF2203">
        <w:rPr>
          <w:rFonts w:ascii="Garamond" w:hAnsi="Garamond"/>
          <w:color w:val="000000" w:themeColor="text1"/>
          <w:sz w:val="22"/>
          <w:szCs w:val="22"/>
        </w:rPr>
        <w:t xml:space="preserve">er and </w:t>
      </w:r>
      <w:r w:rsidR="002F594A" w:rsidRPr="00AF2203">
        <w:rPr>
          <w:rFonts w:ascii="Garamond" w:hAnsi="Garamond"/>
          <w:color w:val="000000" w:themeColor="text1"/>
          <w:sz w:val="22"/>
          <w:szCs w:val="22"/>
        </w:rPr>
        <w:t>rising</w:t>
      </w:r>
      <w:r w:rsidR="00D50C3D" w:rsidRPr="00AF2203">
        <w:rPr>
          <w:rFonts w:ascii="Garamond" w:hAnsi="Garamond"/>
          <w:color w:val="000000" w:themeColor="text1"/>
          <w:sz w:val="22"/>
          <w:szCs w:val="22"/>
        </w:rPr>
        <w:t xml:space="preserve"> </w:t>
      </w:r>
      <w:r w:rsidR="002B6E85" w:rsidRPr="00AF2203">
        <w:rPr>
          <w:rFonts w:ascii="Garamond" w:hAnsi="Garamond"/>
          <w:color w:val="000000" w:themeColor="text1"/>
          <w:sz w:val="22"/>
          <w:szCs w:val="22"/>
        </w:rPr>
        <w:t xml:space="preserve">in </w:t>
      </w:r>
      <w:r w:rsidR="00D50C3D" w:rsidRPr="00AF2203">
        <w:rPr>
          <w:rFonts w:ascii="Garamond" w:hAnsi="Garamond"/>
          <w:color w:val="000000" w:themeColor="text1"/>
          <w:sz w:val="22"/>
          <w:szCs w:val="22"/>
        </w:rPr>
        <w:t>pitch</w:t>
      </w:r>
      <w:r w:rsidR="008B6552">
        <w:rPr>
          <w:rFonts w:ascii="Garamond" w:hAnsi="Garamond"/>
          <w:color w:val="000000" w:themeColor="text1"/>
          <w:sz w:val="22"/>
          <w:szCs w:val="22"/>
        </w:rPr>
        <w:t xml:space="preserve"> according to the Doppler effect</w:t>
      </w:r>
      <w:r w:rsidRPr="00AF2203">
        <w:rPr>
          <w:rFonts w:ascii="Garamond" w:hAnsi="Garamond"/>
          <w:color w:val="000000" w:themeColor="text1"/>
          <w:sz w:val="22"/>
          <w:szCs w:val="22"/>
        </w:rPr>
        <w:t>. Quentin raise</w:t>
      </w:r>
      <w:r w:rsidR="007A741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his hands to protect his ears </w:t>
      </w:r>
      <w:r w:rsidR="00F93017">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E66E0F" w:rsidRPr="00AF2203">
        <w:rPr>
          <w:rFonts w:ascii="Garamond" w:hAnsi="Garamond"/>
          <w:color w:val="000000" w:themeColor="text1"/>
          <w:sz w:val="22"/>
          <w:szCs w:val="22"/>
        </w:rPr>
        <w:t xml:space="preserve">the </w:t>
      </w:r>
      <w:r w:rsidR="00F93017">
        <w:rPr>
          <w:rFonts w:ascii="Garamond" w:hAnsi="Garamond"/>
          <w:color w:val="000000" w:themeColor="text1"/>
          <w:sz w:val="22"/>
          <w:szCs w:val="22"/>
        </w:rPr>
        <w:t xml:space="preserve">invisible </w:t>
      </w:r>
      <w:r w:rsidR="00204F8A">
        <w:rPr>
          <w:rFonts w:ascii="Garamond" w:hAnsi="Garamond"/>
          <w:color w:val="000000" w:themeColor="text1"/>
          <w:sz w:val="22"/>
          <w:szCs w:val="22"/>
        </w:rPr>
        <w:t>sound passed</w:t>
      </w:r>
      <w:r w:rsidR="00F93017">
        <w:rPr>
          <w:rFonts w:ascii="Garamond" w:hAnsi="Garamond"/>
          <w:color w:val="000000" w:themeColor="text1"/>
          <w:sz w:val="22"/>
          <w:szCs w:val="22"/>
        </w:rPr>
        <w:t xml:space="preserve"> and faded.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With ringing ears</w:t>
      </w:r>
      <w:r w:rsidR="00B741E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he turned to </w:t>
      </w:r>
      <w:r w:rsidR="00BC502A" w:rsidRPr="00AF2203">
        <w:rPr>
          <w:rFonts w:ascii="Garamond" w:hAnsi="Garamond"/>
          <w:color w:val="000000" w:themeColor="text1"/>
          <w:sz w:val="22"/>
          <w:szCs w:val="22"/>
        </w:rPr>
        <w:t>Ragnor</w:t>
      </w:r>
      <w:r w:rsidR="00687987" w:rsidRPr="00AF2203">
        <w:rPr>
          <w:rFonts w:ascii="Garamond" w:hAnsi="Garamond"/>
          <w:color w:val="000000" w:themeColor="text1"/>
          <w:sz w:val="22"/>
          <w:szCs w:val="22"/>
        </w:rPr>
        <w:t xml:space="preserve"> who said,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‘Pre-echo.</w:t>
      </w:r>
      <w:r w:rsidR="009A498E" w:rsidRPr="00AF2203">
        <w:rPr>
          <w:rFonts w:ascii="Garamond" w:hAnsi="Garamond"/>
          <w:color w:val="000000" w:themeColor="text1"/>
          <w:sz w:val="22"/>
          <w:szCs w:val="22"/>
        </w:rPr>
        <w:t xml:space="preserve"> </w:t>
      </w:r>
      <w:r w:rsidR="00687987" w:rsidRPr="00AF2203">
        <w:rPr>
          <w:rFonts w:ascii="Garamond" w:hAnsi="Garamond"/>
          <w:color w:val="000000" w:themeColor="text1"/>
          <w:sz w:val="22"/>
          <w:szCs w:val="22"/>
        </w:rPr>
        <w:t>T</w:t>
      </w:r>
      <w:r w:rsidRPr="00AF2203">
        <w:rPr>
          <w:rFonts w:ascii="Garamond" w:hAnsi="Garamond"/>
          <w:color w:val="000000" w:themeColor="text1"/>
          <w:sz w:val="22"/>
          <w:szCs w:val="22"/>
        </w:rPr>
        <w:t>ime smearing.’</w:t>
      </w:r>
    </w:p>
    <w:p w14:paraId="6111B55D" w14:textId="54A6EBF1" w:rsidR="003B4E73" w:rsidRPr="00AF2203" w:rsidRDefault="001057D8"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04F8A">
        <w:rPr>
          <w:rFonts w:ascii="Garamond" w:hAnsi="Garamond"/>
          <w:color w:val="000000" w:themeColor="text1"/>
          <w:sz w:val="22"/>
          <w:szCs w:val="22"/>
        </w:rPr>
        <w:t>Klar</w:t>
      </w:r>
      <w:r w:rsidR="0020508A"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0508A" w:rsidRPr="00AF2203">
        <w:rPr>
          <w:rFonts w:ascii="Garamond" w:hAnsi="Garamond"/>
          <w:color w:val="000000" w:themeColor="text1"/>
          <w:sz w:val="22"/>
          <w:szCs w:val="22"/>
        </w:rPr>
        <w:t xml:space="preserve"> Quentin dismissed.</w:t>
      </w:r>
      <w:r w:rsidRPr="00AF2203">
        <w:rPr>
          <w:rFonts w:ascii="Garamond" w:hAnsi="Garamond"/>
          <w:color w:val="000000" w:themeColor="text1"/>
          <w:sz w:val="22"/>
          <w:szCs w:val="22"/>
        </w:rPr>
        <w:t xml:space="preserve"> </w:t>
      </w:r>
    </w:p>
    <w:p w14:paraId="7F679290" w14:textId="437C1497" w:rsidR="001057D8" w:rsidRPr="00AF2203" w:rsidRDefault="00EF54AD"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057D8" w:rsidRPr="00AF2203">
        <w:rPr>
          <w:rFonts w:ascii="Garamond" w:hAnsi="Garamond"/>
          <w:color w:val="000000" w:themeColor="text1"/>
          <w:sz w:val="22"/>
          <w:szCs w:val="22"/>
        </w:rPr>
        <w:t xml:space="preserve"> looked </w:t>
      </w:r>
      <w:r w:rsidR="00621FC3">
        <w:rPr>
          <w:rFonts w:ascii="Garamond" w:hAnsi="Garamond"/>
          <w:color w:val="000000" w:themeColor="text1"/>
          <w:sz w:val="22"/>
          <w:szCs w:val="22"/>
        </w:rPr>
        <w:t>to</w:t>
      </w:r>
      <w:r w:rsidR="008C7327" w:rsidRPr="00AF2203">
        <w:rPr>
          <w:rFonts w:ascii="Garamond" w:hAnsi="Garamond"/>
          <w:color w:val="000000" w:themeColor="text1"/>
          <w:sz w:val="22"/>
          <w:szCs w:val="22"/>
        </w:rPr>
        <w:t xml:space="preserve"> the now empty tent </w:t>
      </w:r>
      <w:r w:rsidR="001057D8" w:rsidRPr="00AF2203">
        <w:rPr>
          <w:rFonts w:ascii="Garamond" w:hAnsi="Garamond"/>
          <w:color w:val="000000" w:themeColor="text1"/>
          <w:sz w:val="22"/>
          <w:szCs w:val="22"/>
        </w:rPr>
        <w:t xml:space="preserve">and </w:t>
      </w:r>
      <w:r w:rsidR="00621FC3">
        <w:rPr>
          <w:rFonts w:ascii="Garamond" w:hAnsi="Garamond"/>
          <w:color w:val="000000" w:themeColor="text1"/>
          <w:sz w:val="22"/>
          <w:szCs w:val="22"/>
        </w:rPr>
        <w:t>found the</w:t>
      </w:r>
      <w:r w:rsidR="001057D8" w:rsidRPr="00AF2203">
        <w:rPr>
          <w:rFonts w:ascii="Garamond" w:hAnsi="Garamond"/>
          <w:color w:val="000000" w:themeColor="text1"/>
          <w:sz w:val="22"/>
          <w:szCs w:val="22"/>
        </w:rPr>
        <w:t xml:space="preserve"> </w:t>
      </w:r>
      <w:r w:rsidR="008C7327" w:rsidRPr="00AF2203">
        <w:rPr>
          <w:rFonts w:ascii="Garamond" w:hAnsi="Garamond"/>
          <w:color w:val="000000" w:themeColor="text1"/>
          <w:sz w:val="22"/>
          <w:szCs w:val="22"/>
        </w:rPr>
        <w:t xml:space="preserve">Hawthorne </w:t>
      </w:r>
      <w:r w:rsidR="001057D8" w:rsidRPr="00AF2203">
        <w:rPr>
          <w:rFonts w:ascii="Garamond" w:hAnsi="Garamond"/>
          <w:color w:val="000000" w:themeColor="text1"/>
          <w:sz w:val="22"/>
          <w:szCs w:val="22"/>
        </w:rPr>
        <w:t>tree</w:t>
      </w:r>
      <w:r w:rsidR="008C7327" w:rsidRPr="00AF2203">
        <w:rPr>
          <w:rFonts w:ascii="Garamond" w:hAnsi="Garamond"/>
          <w:color w:val="000000" w:themeColor="text1"/>
          <w:sz w:val="22"/>
          <w:szCs w:val="22"/>
        </w:rPr>
        <w:t xml:space="preserve"> </w:t>
      </w:r>
      <w:r w:rsidR="00621FC3">
        <w:rPr>
          <w:rFonts w:ascii="Garamond" w:hAnsi="Garamond"/>
          <w:color w:val="000000" w:themeColor="text1"/>
          <w:sz w:val="22"/>
          <w:szCs w:val="22"/>
        </w:rPr>
        <w:t>to be slowly vanishing.</w:t>
      </w:r>
    </w:p>
    <w:p w14:paraId="06005CEA" w14:textId="5C5B6739" w:rsidR="00BE3C44" w:rsidRPr="00AF2203" w:rsidRDefault="008C732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‘Time,’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3993D158" w14:textId="77777777" w:rsidR="00AC1E26" w:rsidRPr="00AF2203" w:rsidRDefault="00AC1E26" w:rsidP="00BE3C44">
      <w:pPr>
        <w:ind w:firstLine="454"/>
        <w:jc w:val="both"/>
        <w:rPr>
          <w:rFonts w:ascii="Garamond" w:hAnsi="Garamond"/>
          <w:color w:val="000000" w:themeColor="text1"/>
          <w:sz w:val="22"/>
          <w:szCs w:val="22"/>
        </w:rPr>
      </w:pPr>
    </w:p>
    <w:p w14:paraId="591675AB" w14:textId="016FD3A2" w:rsidR="00F26A17" w:rsidRPr="00AF2203" w:rsidRDefault="00AD097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w:t>
      </w:r>
      <w:r w:rsidR="00F1557B" w:rsidRPr="00AF2203">
        <w:rPr>
          <w:rFonts w:ascii="Garamond" w:hAnsi="Garamond"/>
          <w:color w:val="000000" w:themeColor="text1"/>
          <w:sz w:val="22"/>
          <w:szCs w:val="22"/>
        </w:rPr>
        <w:t xml:space="preserve">entered </w:t>
      </w:r>
      <w:r w:rsidR="00EA468E" w:rsidRPr="00AF2203">
        <w:rPr>
          <w:rFonts w:ascii="Garamond" w:hAnsi="Garamond"/>
          <w:color w:val="000000" w:themeColor="text1"/>
          <w:sz w:val="22"/>
          <w:szCs w:val="22"/>
        </w:rPr>
        <w:t>the</w:t>
      </w:r>
      <w:r w:rsidR="00F56385" w:rsidRPr="00AF2203">
        <w:rPr>
          <w:rFonts w:ascii="Garamond" w:hAnsi="Garamond"/>
          <w:color w:val="000000" w:themeColor="text1"/>
          <w:sz w:val="22"/>
          <w:szCs w:val="22"/>
        </w:rPr>
        <w:t xml:space="preserve"> short</w:t>
      </w:r>
      <w:r w:rsidR="00F1557B" w:rsidRPr="00AF2203">
        <w:rPr>
          <w:rFonts w:ascii="Garamond" w:hAnsi="Garamond"/>
          <w:color w:val="000000" w:themeColor="text1"/>
          <w:sz w:val="22"/>
          <w:szCs w:val="22"/>
        </w:rPr>
        <w:t xml:space="preserve"> tube that </w:t>
      </w:r>
      <w:r w:rsidR="00C06118" w:rsidRPr="00AF2203">
        <w:rPr>
          <w:rFonts w:ascii="Garamond" w:hAnsi="Garamond"/>
          <w:color w:val="000000" w:themeColor="text1"/>
          <w:sz w:val="22"/>
          <w:szCs w:val="22"/>
        </w:rPr>
        <w:t>interfaced</w:t>
      </w:r>
      <w:r w:rsidR="00F1557B" w:rsidRPr="00AF2203">
        <w:rPr>
          <w:rFonts w:ascii="Garamond" w:hAnsi="Garamond"/>
          <w:color w:val="000000" w:themeColor="text1"/>
          <w:sz w:val="22"/>
          <w:szCs w:val="22"/>
        </w:rPr>
        <w:t xml:space="preserve"> with the cliff</w:t>
      </w:r>
      <w:r w:rsidR="00A41E4C" w:rsidRPr="00AF2203">
        <w:rPr>
          <w:rFonts w:ascii="Garamond" w:hAnsi="Garamond"/>
          <w:color w:val="000000" w:themeColor="text1"/>
          <w:sz w:val="22"/>
          <w:szCs w:val="22"/>
        </w:rPr>
        <w:t>.</w:t>
      </w:r>
      <w:r w:rsidR="00F1557B"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The tube flared </w:t>
      </w:r>
      <w:r w:rsidR="0009214E" w:rsidRPr="00AF2203">
        <w:rPr>
          <w:rFonts w:ascii="Garamond" w:hAnsi="Garamond"/>
          <w:color w:val="000000" w:themeColor="text1"/>
          <w:sz w:val="22"/>
          <w:szCs w:val="22"/>
        </w:rPr>
        <w:t>at its far end to</w:t>
      </w:r>
      <w:r w:rsidR="00B741E8" w:rsidRPr="00AF2203">
        <w:rPr>
          <w:rFonts w:ascii="Garamond" w:hAnsi="Garamond"/>
          <w:color w:val="000000" w:themeColor="text1"/>
          <w:sz w:val="22"/>
          <w:szCs w:val="22"/>
        </w:rPr>
        <w:t xml:space="preserve"> </w:t>
      </w:r>
      <w:r w:rsidR="00E17C3F" w:rsidRPr="00AF2203">
        <w:rPr>
          <w:rFonts w:ascii="Garamond" w:hAnsi="Garamond"/>
          <w:color w:val="000000" w:themeColor="text1"/>
          <w:sz w:val="22"/>
          <w:szCs w:val="22"/>
        </w:rPr>
        <w:t>algae-coated</w:t>
      </w:r>
      <w:r w:rsidR="00B741E8" w:rsidRPr="00AF2203">
        <w:rPr>
          <w:rFonts w:ascii="Garamond" w:hAnsi="Garamond"/>
          <w:color w:val="000000" w:themeColor="text1"/>
          <w:sz w:val="22"/>
          <w:szCs w:val="22"/>
        </w:rPr>
        <w:t xml:space="preserve"> </w:t>
      </w:r>
      <w:r w:rsidR="00F1557B" w:rsidRPr="00AF2203">
        <w:rPr>
          <w:rFonts w:ascii="Garamond" w:hAnsi="Garamond"/>
          <w:color w:val="000000" w:themeColor="text1"/>
          <w:sz w:val="22"/>
          <w:szCs w:val="22"/>
        </w:rPr>
        <w:t>rock</w:t>
      </w:r>
      <w:r w:rsidR="00204F8A">
        <w:rPr>
          <w:rFonts w:ascii="Garamond" w:hAnsi="Garamond"/>
          <w:color w:val="000000" w:themeColor="text1"/>
          <w:sz w:val="22"/>
          <w:szCs w:val="22"/>
        </w:rPr>
        <w:t xml:space="preserve"> and i</w:t>
      </w:r>
      <w:r w:rsidR="00F26A17" w:rsidRPr="00AF2203">
        <w:rPr>
          <w:rFonts w:ascii="Garamond" w:hAnsi="Garamond"/>
          <w:color w:val="000000" w:themeColor="text1"/>
          <w:sz w:val="22"/>
          <w:szCs w:val="22"/>
        </w:rPr>
        <w:t xml:space="preserve">n the slime someone had scraped the words </w:t>
      </w:r>
      <w:r w:rsidR="00A9024D">
        <w:rPr>
          <w:rFonts w:ascii="Garamond" w:hAnsi="Garamond"/>
          <w:i/>
          <w:iCs/>
          <w:color w:val="000000" w:themeColor="text1"/>
          <w:sz w:val="22"/>
          <w:szCs w:val="22"/>
        </w:rPr>
        <w:t>MAN</w:t>
      </w:r>
      <w:r w:rsidR="000378C1" w:rsidRPr="00AF2203">
        <w:rPr>
          <w:rFonts w:ascii="Garamond" w:hAnsi="Garamond"/>
          <w:i/>
          <w:iCs/>
          <w:color w:val="000000" w:themeColor="text1"/>
          <w:sz w:val="22"/>
          <w:szCs w:val="22"/>
        </w:rPr>
        <w:t xml:space="preserve">, </w:t>
      </w:r>
      <w:r w:rsidR="00204F8A">
        <w:rPr>
          <w:rFonts w:ascii="Garamond" w:hAnsi="Garamond"/>
          <w:i/>
          <w:iCs/>
          <w:color w:val="000000" w:themeColor="text1"/>
          <w:sz w:val="22"/>
          <w:szCs w:val="22"/>
        </w:rPr>
        <w:t xml:space="preserve">MANY, </w:t>
      </w:r>
      <w:r w:rsidR="00A9024D">
        <w:rPr>
          <w:rFonts w:ascii="Garamond" w:hAnsi="Garamond"/>
          <w:i/>
          <w:iCs/>
          <w:color w:val="000000" w:themeColor="text1"/>
          <w:sz w:val="22"/>
          <w:szCs w:val="22"/>
        </w:rPr>
        <w:t>TECHNE</w:t>
      </w:r>
      <w:r w:rsidR="000378C1" w:rsidRPr="00AF2203">
        <w:rPr>
          <w:rFonts w:ascii="Garamond" w:hAnsi="Garamond"/>
          <w:i/>
          <w:iCs/>
          <w:color w:val="000000" w:themeColor="text1"/>
          <w:sz w:val="22"/>
          <w:szCs w:val="22"/>
        </w:rPr>
        <w:t xml:space="preserve">, </w:t>
      </w:r>
      <w:r w:rsidR="00A9024D">
        <w:rPr>
          <w:rFonts w:ascii="Garamond" w:hAnsi="Garamond"/>
          <w:i/>
          <w:iCs/>
          <w:color w:val="000000" w:themeColor="text1"/>
          <w:sz w:val="22"/>
          <w:szCs w:val="22"/>
        </w:rPr>
        <w:t>UP</w:t>
      </w:r>
      <w:r w:rsidR="000C03DB">
        <w:rPr>
          <w:rFonts w:ascii="Garamond" w:hAnsi="Garamond"/>
          <w:i/>
          <w:iCs/>
          <w:color w:val="000000" w:themeColor="text1"/>
          <w:sz w:val="22"/>
          <w:szCs w:val="22"/>
        </w:rPr>
        <w:t>!</w:t>
      </w:r>
      <w:r w:rsidR="000378C1" w:rsidRPr="00AF2203">
        <w:rPr>
          <w:rStyle w:val="FootnoteReference"/>
          <w:rFonts w:ascii="Garamond" w:hAnsi="Garamond"/>
          <w:color w:val="000000" w:themeColor="text1"/>
          <w:sz w:val="22"/>
          <w:szCs w:val="22"/>
        </w:rPr>
        <w:footnoteReference w:id="150"/>
      </w:r>
    </w:p>
    <w:p w14:paraId="5A9CF637" w14:textId="6DFAA7C8" w:rsidR="000A147A" w:rsidRPr="00AF2203" w:rsidRDefault="00354BA7" w:rsidP="00420276">
      <w:pPr>
        <w:ind w:firstLine="454"/>
        <w:jc w:val="both"/>
        <w:rPr>
          <w:rFonts w:ascii="Garamond" w:hAnsi="Garamond"/>
          <w:color w:val="000000" w:themeColor="text1"/>
          <w:sz w:val="22"/>
          <w:szCs w:val="22"/>
        </w:rPr>
      </w:pPr>
      <w:r>
        <w:rPr>
          <w:rFonts w:ascii="Garamond" w:hAnsi="Garamond"/>
          <w:color w:val="000000" w:themeColor="text1"/>
          <w:sz w:val="22"/>
          <w:szCs w:val="22"/>
        </w:rPr>
        <w:t>Beneath the</w:t>
      </w:r>
      <w:r w:rsidRPr="00354BA7">
        <w:rPr>
          <w:rFonts w:ascii="Garamond" w:hAnsi="Garamond"/>
          <w:color w:val="000000" w:themeColor="text1"/>
          <w:sz w:val="22"/>
          <w:szCs w:val="22"/>
        </w:rPr>
        <w:t xml:space="preserve"> words </w:t>
      </w:r>
      <w:r>
        <w:rPr>
          <w:rFonts w:ascii="Garamond" w:hAnsi="Garamond"/>
          <w:color w:val="000000" w:themeColor="text1"/>
          <w:sz w:val="22"/>
          <w:szCs w:val="22"/>
        </w:rPr>
        <w:t>was a</w:t>
      </w:r>
      <w:r w:rsidR="00AB77B4" w:rsidRPr="00AF2203">
        <w:rPr>
          <w:rFonts w:ascii="Garamond" w:hAnsi="Garamond"/>
          <w:color w:val="000000" w:themeColor="text1"/>
          <w:sz w:val="22"/>
          <w:szCs w:val="22"/>
        </w:rPr>
        <w:t xml:space="preserve"> </w:t>
      </w:r>
      <w:r w:rsidR="000745D8" w:rsidRPr="00AF2203">
        <w:rPr>
          <w:rFonts w:ascii="Garamond" w:hAnsi="Garamond"/>
          <w:color w:val="000000" w:themeColor="text1"/>
          <w:sz w:val="22"/>
          <w:szCs w:val="22"/>
        </w:rPr>
        <w:t xml:space="preserve">translucent </w:t>
      </w:r>
      <w:r w:rsidR="00AB77B4" w:rsidRPr="00AF2203">
        <w:rPr>
          <w:rFonts w:ascii="Garamond" w:hAnsi="Garamond"/>
          <w:color w:val="000000" w:themeColor="text1"/>
          <w:sz w:val="22"/>
          <w:szCs w:val="22"/>
        </w:rPr>
        <w:t>oval door</w:t>
      </w:r>
      <w:r>
        <w:rPr>
          <w:rFonts w:ascii="Garamond" w:hAnsi="Garamond"/>
          <w:color w:val="000000" w:themeColor="text1"/>
          <w:sz w:val="22"/>
          <w:szCs w:val="22"/>
        </w:rPr>
        <w:t xml:space="preserve"> made of a </w:t>
      </w:r>
      <w:r w:rsidR="00204F8A">
        <w:rPr>
          <w:rFonts w:ascii="Garamond" w:hAnsi="Garamond"/>
          <w:color w:val="000000" w:themeColor="text1"/>
          <w:sz w:val="22"/>
          <w:szCs w:val="22"/>
        </w:rPr>
        <w:t>biological-looking pink</w:t>
      </w:r>
      <w:r>
        <w:rPr>
          <w:rFonts w:ascii="Garamond" w:hAnsi="Garamond"/>
          <w:color w:val="000000" w:themeColor="text1"/>
          <w:sz w:val="22"/>
          <w:szCs w:val="22"/>
        </w:rPr>
        <w:t xml:space="preserve"> membrane covered in a network of crimson capillaries</w:t>
      </w:r>
      <w:r w:rsidR="00417B4A" w:rsidRPr="00AF2203">
        <w:rPr>
          <w:rFonts w:ascii="Garamond" w:hAnsi="Garamond"/>
          <w:color w:val="000000" w:themeColor="text1"/>
          <w:sz w:val="22"/>
          <w:szCs w:val="22"/>
        </w:rPr>
        <w:t>.</w:t>
      </w:r>
      <w:r w:rsidR="00420276" w:rsidRPr="00AF2203">
        <w:rPr>
          <w:rFonts w:ascii="Garamond" w:hAnsi="Garamond"/>
          <w:color w:val="000000" w:themeColor="text1"/>
          <w:sz w:val="22"/>
          <w:szCs w:val="22"/>
        </w:rPr>
        <w:t xml:space="preserve"> </w:t>
      </w:r>
      <w:r w:rsidR="002E208E">
        <w:rPr>
          <w:rFonts w:ascii="Garamond" w:hAnsi="Garamond"/>
          <w:color w:val="000000" w:themeColor="text1"/>
          <w:sz w:val="22"/>
          <w:szCs w:val="22"/>
        </w:rPr>
        <w:t>D</w:t>
      </w:r>
      <w:r w:rsidR="002E208E" w:rsidRPr="002E208E">
        <w:rPr>
          <w:rFonts w:ascii="Garamond" w:hAnsi="Garamond"/>
          <w:color w:val="000000" w:themeColor="text1"/>
          <w:sz w:val="22"/>
          <w:szCs w:val="22"/>
        </w:rPr>
        <w:t xml:space="preserve">istorted and alien looking </w:t>
      </w:r>
      <w:r w:rsidR="002E208E">
        <w:rPr>
          <w:rFonts w:ascii="Garamond" w:hAnsi="Garamond"/>
          <w:color w:val="000000" w:themeColor="text1"/>
          <w:sz w:val="22"/>
          <w:szCs w:val="22"/>
        </w:rPr>
        <w:t>m</w:t>
      </w:r>
      <w:r w:rsidR="00420276" w:rsidRPr="00AF2203">
        <w:rPr>
          <w:rFonts w:ascii="Garamond" w:hAnsi="Garamond"/>
          <w:color w:val="000000" w:themeColor="text1"/>
          <w:sz w:val="22"/>
          <w:szCs w:val="22"/>
        </w:rPr>
        <w:t>oving s</w:t>
      </w:r>
      <w:r w:rsidR="00B741E8" w:rsidRPr="00AF2203">
        <w:rPr>
          <w:rFonts w:ascii="Garamond" w:hAnsi="Garamond"/>
          <w:color w:val="000000" w:themeColor="text1"/>
          <w:sz w:val="22"/>
          <w:szCs w:val="22"/>
        </w:rPr>
        <w:t>hadows</w:t>
      </w:r>
      <w:r w:rsidR="00C433A2"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projected on the door. </w:t>
      </w:r>
      <w:r w:rsidR="00453A11" w:rsidRPr="00AF2203">
        <w:rPr>
          <w:rFonts w:ascii="Garamond" w:hAnsi="Garamond"/>
          <w:color w:val="000000" w:themeColor="text1"/>
          <w:sz w:val="22"/>
          <w:szCs w:val="22"/>
        </w:rPr>
        <w:t>The s</w:t>
      </w:r>
      <w:r w:rsidR="00AD097F" w:rsidRPr="00AF2203">
        <w:rPr>
          <w:rFonts w:ascii="Garamond" w:hAnsi="Garamond"/>
          <w:color w:val="000000" w:themeColor="text1"/>
          <w:sz w:val="22"/>
          <w:szCs w:val="22"/>
        </w:rPr>
        <w:t>ounds</w:t>
      </w:r>
      <w:r w:rsidR="00A41E4C" w:rsidRPr="00AF2203">
        <w:rPr>
          <w:rFonts w:ascii="Garamond" w:hAnsi="Garamond"/>
          <w:color w:val="000000" w:themeColor="text1"/>
          <w:sz w:val="22"/>
          <w:szCs w:val="22"/>
        </w:rPr>
        <w:t xml:space="preserve"> were </w:t>
      </w:r>
      <w:r w:rsidR="00AD097F" w:rsidRPr="00AF2203">
        <w:rPr>
          <w:rFonts w:ascii="Garamond" w:hAnsi="Garamond"/>
          <w:color w:val="000000" w:themeColor="text1"/>
          <w:sz w:val="22"/>
          <w:szCs w:val="22"/>
        </w:rPr>
        <w:t xml:space="preserve">now unambiguously that of </w:t>
      </w:r>
      <w:r w:rsidR="00493E82" w:rsidRPr="00AF2203">
        <w:rPr>
          <w:rFonts w:ascii="Garamond" w:hAnsi="Garamond"/>
          <w:color w:val="000000" w:themeColor="text1"/>
          <w:sz w:val="22"/>
          <w:szCs w:val="22"/>
        </w:rPr>
        <w:t xml:space="preserve">a </w:t>
      </w:r>
      <w:r w:rsidR="00404903" w:rsidRPr="00AF2203">
        <w:rPr>
          <w:rFonts w:ascii="Garamond" w:hAnsi="Garamond"/>
          <w:color w:val="000000" w:themeColor="text1"/>
          <w:sz w:val="22"/>
          <w:szCs w:val="22"/>
        </w:rPr>
        <w:t>symphonic</w:t>
      </w:r>
      <w:r w:rsidR="00AD097F" w:rsidRPr="00AF2203">
        <w:rPr>
          <w:rFonts w:ascii="Garamond" w:hAnsi="Garamond"/>
          <w:color w:val="000000" w:themeColor="text1"/>
          <w:sz w:val="22"/>
          <w:szCs w:val="22"/>
        </w:rPr>
        <w:t xml:space="preserve"> orchestra</w:t>
      </w:r>
      <w:r w:rsidR="00D3793F" w:rsidRPr="00AF2203">
        <w:rPr>
          <w:rFonts w:ascii="Garamond" w:hAnsi="Garamond"/>
          <w:color w:val="000000" w:themeColor="text1"/>
          <w:sz w:val="22"/>
          <w:szCs w:val="22"/>
        </w:rPr>
        <w:t xml:space="preserve">, short </w:t>
      </w:r>
      <w:r w:rsidR="00716CFF">
        <w:rPr>
          <w:rFonts w:ascii="Garamond" w:hAnsi="Garamond"/>
          <w:color w:val="000000" w:themeColor="text1"/>
          <w:sz w:val="22"/>
          <w:szCs w:val="22"/>
        </w:rPr>
        <w:t>harsh A</w:t>
      </w:r>
      <w:r w:rsidR="002E208E">
        <w:rPr>
          <w:rFonts w:ascii="Garamond" w:hAnsi="Garamond"/>
          <w:color w:val="000000" w:themeColor="text1"/>
          <w:sz w:val="22"/>
          <w:szCs w:val="22"/>
        </w:rPr>
        <w:t xml:space="preserve">’s </w:t>
      </w:r>
      <w:r w:rsidR="00D3793F" w:rsidRPr="00AF2203">
        <w:rPr>
          <w:rFonts w:ascii="Garamond" w:hAnsi="Garamond"/>
          <w:color w:val="000000" w:themeColor="text1"/>
          <w:sz w:val="22"/>
          <w:szCs w:val="22"/>
        </w:rPr>
        <w:t xml:space="preserve">of </w:t>
      </w:r>
      <w:r w:rsidR="00716CFF">
        <w:rPr>
          <w:rFonts w:ascii="Garamond" w:hAnsi="Garamond"/>
          <w:color w:val="000000" w:themeColor="text1"/>
          <w:sz w:val="22"/>
          <w:szCs w:val="22"/>
        </w:rPr>
        <w:t xml:space="preserve">brain-damaged </w:t>
      </w:r>
      <w:r w:rsidR="00D3793F" w:rsidRPr="00AF2203">
        <w:rPr>
          <w:rFonts w:ascii="Garamond" w:hAnsi="Garamond"/>
          <w:color w:val="000000" w:themeColor="text1"/>
          <w:sz w:val="22"/>
          <w:szCs w:val="22"/>
        </w:rPr>
        <w:t>oboe</w:t>
      </w:r>
      <w:r w:rsidR="001B4922" w:rsidRPr="00AF2203">
        <w:rPr>
          <w:rFonts w:ascii="Garamond" w:hAnsi="Garamond"/>
          <w:color w:val="000000" w:themeColor="text1"/>
          <w:sz w:val="22"/>
          <w:szCs w:val="22"/>
        </w:rPr>
        <w:t xml:space="preserve"> followed by</w:t>
      </w:r>
      <w:r w:rsidR="00D3793F" w:rsidRPr="00AF2203">
        <w:rPr>
          <w:rFonts w:ascii="Garamond" w:hAnsi="Garamond"/>
          <w:color w:val="000000" w:themeColor="text1"/>
          <w:sz w:val="22"/>
          <w:szCs w:val="22"/>
        </w:rPr>
        <w:t xml:space="preserve"> </w:t>
      </w:r>
      <w:r w:rsidR="00716CFF">
        <w:rPr>
          <w:rFonts w:ascii="Garamond" w:hAnsi="Garamond"/>
          <w:color w:val="000000" w:themeColor="text1"/>
          <w:sz w:val="22"/>
          <w:szCs w:val="22"/>
        </w:rPr>
        <w:t>thrips</w:t>
      </w:r>
      <w:r w:rsidR="008427B5" w:rsidRPr="00AF2203">
        <w:rPr>
          <w:rFonts w:ascii="Garamond" w:hAnsi="Garamond"/>
          <w:color w:val="000000" w:themeColor="text1"/>
          <w:sz w:val="22"/>
          <w:szCs w:val="22"/>
        </w:rPr>
        <w:t xml:space="preserve"> of </w:t>
      </w:r>
      <w:r w:rsidR="00A41E4C" w:rsidRPr="00AF2203">
        <w:rPr>
          <w:rFonts w:ascii="Garamond" w:hAnsi="Garamond"/>
          <w:color w:val="000000" w:themeColor="text1"/>
          <w:sz w:val="22"/>
          <w:szCs w:val="22"/>
        </w:rPr>
        <w:t>violin and trumpet</w:t>
      </w:r>
      <w:r w:rsidR="00AD097F" w:rsidRPr="00AF2203">
        <w:rPr>
          <w:rFonts w:ascii="Garamond" w:hAnsi="Garamond"/>
          <w:color w:val="000000" w:themeColor="text1"/>
          <w:sz w:val="22"/>
          <w:szCs w:val="22"/>
        </w:rPr>
        <w:t xml:space="preserve">, sustained </w:t>
      </w:r>
      <w:r w:rsidR="00A41E4C" w:rsidRPr="00AF2203">
        <w:rPr>
          <w:rFonts w:ascii="Garamond" w:hAnsi="Garamond"/>
          <w:color w:val="000000" w:themeColor="text1"/>
          <w:sz w:val="22"/>
          <w:szCs w:val="22"/>
        </w:rPr>
        <w:t xml:space="preserve">low </w:t>
      </w:r>
      <w:r w:rsidR="00AD097F" w:rsidRPr="00AF2203">
        <w:rPr>
          <w:rFonts w:ascii="Garamond" w:hAnsi="Garamond"/>
          <w:color w:val="000000" w:themeColor="text1"/>
          <w:sz w:val="22"/>
          <w:szCs w:val="22"/>
        </w:rPr>
        <w:t>notes of cello</w:t>
      </w:r>
      <w:r w:rsidR="00A41E4C" w:rsidRPr="00AF2203">
        <w:rPr>
          <w:rFonts w:ascii="Garamond" w:hAnsi="Garamond"/>
          <w:color w:val="000000" w:themeColor="text1"/>
          <w:sz w:val="22"/>
          <w:szCs w:val="22"/>
        </w:rPr>
        <w:t xml:space="preserve"> and bass</w:t>
      </w:r>
      <w:r w:rsidR="00AD097F" w:rsidRPr="00AF2203">
        <w:rPr>
          <w:rFonts w:ascii="Garamond" w:hAnsi="Garamond"/>
          <w:color w:val="000000" w:themeColor="text1"/>
          <w:sz w:val="22"/>
          <w:szCs w:val="22"/>
        </w:rPr>
        <w:t xml:space="preserve">, </w:t>
      </w:r>
      <w:r w:rsidR="00CA7E94" w:rsidRPr="00AF2203">
        <w:rPr>
          <w:rFonts w:ascii="Garamond" w:hAnsi="Garamond"/>
          <w:color w:val="000000" w:themeColor="text1"/>
          <w:sz w:val="22"/>
          <w:szCs w:val="22"/>
        </w:rPr>
        <w:t xml:space="preserve">throat-clearing coughs </w:t>
      </w:r>
      <w:r w:rsidR="003C39A0" w:rsidRPr="00AF2203">
        <w:rPr>
          <w:rFonts w:ascii="Garamond" w:hAnsi="Garamond"/>
          <w:color w:val="000000" w:themeColor="text1"/>
          <w:sz w:val="22"/>
          <w:szCs w:val="22"/>
        </w:rPr>
        <w:t>and shuffling sounds of people</w:t>
      </w:r>
      <w:r w:rsidR="00AD097F" w:rsidRPr="00AF2203">
        <w:rPr>
          <w:rFonts w:ascii="Garamond" w:hAnsi="Garamond"/>
          <w:color w:val="000000" w:themeColor="text1"/>
          <w:sz w:val="22"/>
          <w:szCs w:val="22"/>
        </w:rPr>
        <w:t>.</w:t>
      </w:r>
      <w:r w:rsidR="00B741E8" w:rsidRPr="00AF2203">
        <w:rPr>
          <w:rFonts w:ascii="Garamond" w:hAnsi="Garamond"/>
          <w:color w:val="000000" w:themeColor="text1"/>
          <w:sz w:val="22"/>
          <w:szCs w:val="22"/>
        </w:rPr>
        <w:t xml:space="preserve"> </w:t>
      </w:r>
      <w:r w:rsidR="00A41E4C" w:rsidRPr="00AF2203">
        <w:rPr>
          <w:rFonts w:ascii="Garamond" w:hAnsi="Garamond"/>
          <w:color w:val="000000" w:themeColor="text1"/>
          <w:sz w:val="22"/>
          <w:szCs w:val="22"/>
        </w:rPr>
        <w:t>Quentin</w:t>
      </w:r>
      <w:r w:rsidR="00C473EF" w:rsidRPr="00AF2203">
        <w:rPr>
          <w:rFonts w:ascii="Garamond" w:hAnsi="Garamond"/>
          <w:color w:val="000000" w:themeColor="text1"/>
          <w:sz w:val="22"/>
          <w:szCs w:val="22"/>
        </w:rPr>
        <w:t>’s hands</w:t>
      </w:r>
      <w:r w:rsidR="00A41E4C" w:rsidRPr="00AF2203">
        <w:rPr>
          <w:rFonts w:ascii="Garamond" w:hAnsi="Garamond"/>
          <w:color w:val="000000" w:themeColor="text1"/>
          <w:sz w:val="22"/>
          <w:szCs w:val="22"/>
        </w:rPr>
        <w:t xml:space="preserve"> started to shake and his breathing rate increased.</w:t>
      </w:r>
    </w:p>
    <w:p w14:paraId="26766FCE" w14:textId="77777777" w:rsidR="000A147A" w:rsidRPr="00AF2203" w:rsidRDefault="00A41E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tube seemed to be lengthening</w:t>
      </w:r>
      <w:r w:rsidR="000A147A" w:rsidRPr="00AF2203">
        <w:rPr>
          <w:rFonts w:ascii="Garamond" w:hAnsi="Garamond"/>
          <w:color w:val="000000" w:themeColor="text1"/>
          <w:sz w:val="22"/>
          <w:szCs w:val="22"/>
        </w:rPr>
        <w:t xml:space="preserve">. </w:t>
      </w:r>
    </w:p>
    <w:p w14:paraId="3949223E" w14:textId="6033DAFD" w:rsidR="00A41E4C" w:rsidRPr="00AF2203" w:rsidRDefault="000A147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A41E4C" w:rsidRPr="00AF2203">
        <w:rPr>
          <w:rFonts w:ascii="Garamond" w:hAnsi="Garamond"/>
          <w:color w:val="000000" w:themeColor="text1"/>
          <w:sz w:val="22"/>
          <w:szCs w:val="22"/>
        </w:rPr>
        <w:t xml:space="preserve"> shadows change</w:t>
      </w:r>
      <w:r w:rsidR="007A7412" w:rsidRPr="00AF2203">
        <w:rPr>
          <w:rFonts w:ascii="Garamond" w:hAnsi="Garamond"/>
          <w:color w:val="000000" w:themeColor="text1"/>
          <w:sz w:val="22"/>
          <w:szCs w:val="22"/>
        </w:rPr>
        <w:t>d</w:t>
      </w:r>
      <w:r w:rsidR="00A41E4C" w:rsidRPr="00AF2203">
        <w:rPr>
          <w:rFonts w:ascii="Garamond" w:hAnsi="Garamond"/>
          <w:color w:val="000000" w:themeColor="text1"/>
          <w:sz w:val="22"/>
          <w:szCs w:val="22"/>
        </w:rPr>
        <w:t xml:space="preserve"> colour</w:t>
      </w:r>
      <w:r w:rsidR="002E208E">
        <w:rPr>
          <w:rFonts w:ascii="Garamond" w:hAnsi="Garamond"/>
          <w:color w:val="000000" w:themeColor="text1"/>
          <w:sz w:val="22"/>
          <w:szCs w:val="22"/>
        </w:rPr>
        <w:t xml:space="preserve"> from</w:t>
      </w:r>
      <w:r w:rsidR="00A41E4C" w:rsidRPr="00AF2203">
        <w:rPr>
          <w:rFonts w:ascii="Garamond" w:hAnsi="Garamond"/>
          <w:color w:val="000000" w:themeColor="text1"/>
          <w:sz w:val="22"/>
          <w:szCs w:val="22"/>
        </w:rPr>
        <w:t xml:space="preserve"> pastel </w:t>
      </w:r>
      <w:r w:rsidR="004854FC" w:rsidRPr="00AF2203">
        <w:rPr>
          <w:rFonts w:ascii="Garamond" w:hAnsi="Garamond"/>
          <w:color w:val="000000" w:themeColor="text1"/>
          <w:sz w:val="22"/>
          <w:szCs w:val="22"/>
        </w:rPr>
        <w:t>through</w:t>
      </w:r>
      <w:r w:rsidR="00A41E4C" w:rsidRPr="00AF2203">
        <w:rPr>
          <w:rFonts w:ascii="Garamond" w:hAnsi="Garamond"/>
          <w:color w:val="000000" w:themeColor="text1"/>
          <w:sz w:val="22"/>
          <w:szCs w:val="22"/>
        </w:rPr>
        <w:t xml:space="preserve"> primary </w:t>
      </w:r>
      <w:r w:rsidR="0009214E" w:rsidRPr="00AF2203">
        <w:rPr>
          <w:rFonts w:ascii="Garamond" w:hAnsi="Garamond"/>
          <w:color w:val="000000" w:themeColor="text1"/>
          <w:sz w:val="22"/>
          <w:szCs w:val="22"/>
        </w:rPr>
        <w:t>shades</w:t>
      </w:r>
      <w:r w:rsidR="004854FC" w:rsidRPr="00AF2203">
        <w:rPr>
          <w:rFonts w:ascii="Garamond" w:hAnsi="Garamond"/>
          <w:color w:val="000000" w:themeColor="text1"/>
          <w:sz w:val="22"/>
          <w:szCs w:val="22"/>
        </w:rPr>
        <w:t xml:space="preserve"> and into </w:t>
      </w:r>
      <w:r w:rsidR="00AA013F">
        <w:rPr>
          <w:rFonts w:ascii="Garamond" w:hAnsi="Garamond"/>
          <w:color w:val="000000" w:themeColor="text1"/>
          <w:sz w:val="22"/>
          <w:szCs w:val="22"/>
        </w:rPr>
        <w:t xml:space="preserve">a nostalgic </w:t>
      </w:r>
      <w:r w:rsidR="004854FC" w:rsidRPr="00AF2203">
        <w:rPr>
          <w:rFonts w:ascii="Garamond" w:hAnsi="Garamond"/>
          <w:color w:val="000000" w:themeColor="text1"/>
          <w:sz w:val="22"/>
          <w:szCs w:val="22"/>
        </w:rPr>
        <w:t>sepia</w:t>
      </w:r>
      <w:r w:rsidR="00A41E4C" w:rsidRPr="00AF2203">
        <w:rPr>
          <w:rFonts w:ascii="Garamond" w:hAnsi="Garamond"/>
          <w:color w:val="000000" w:themeColor="text1"/>
          <w:sz w:val="22"/>
          <w:szCs w:val="22"/>
        </w:rPr>
        <w:t>.</w:t>
      </w:r>
    </w:p>
    <w:p w14:paraId="45B38661" w14:textId="21423BD3" w:rsidR="00BE3C44" w:rsidRPr="00AF2203" w:rsidRDefault="00A41E4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musicians stopped </w:t>
      </w:r>
      <w:r w:rsidR="00544B98" w:rsidRPr="00AF2203">
        <w:rPr>
          <w:rFonts w:ascii="Garamond" w:hAnsi="Garamond"/>
          <w:color w:val="000000" w:themeColor="text1"/>
          <w:sz w:val="22"/>
          <w:szCs w:val="22"/>
        </w:rPr>
        <w:t xml:space="preserve">tuning </w:t>
      </w:r>
      <w:r w:rsidRPr="00AF2203">
        <w:rPr>
          <w:rFonts w:ascii="Garamond" w:hAnsi="Garamond"/>
          <w:color w:val="000000" w:themeColor="text1"/>
          <w:sz w:val="22"/>
          <w:szCs w:val="22"/>
        </w:rPr>
        <w:t xml:space="preserve">and a regular </w:t>
      </w:r>
      <w:r w:rsidR="00EF2CFA">
        <w:rPr>
          <w:rFonts w:ascii="Garamond" w:hAnsi="Garamond"/>
          <w:color w:val="000000" w:themeColor="text1"/>
          <w:sz w:val="22"/>
          <w:szCs w:val="22"/>
        </w:rPr>
        <w:t xml:space="preserve">slow </w:t>
      </w:r>
      <w:r w:rsidRPr="00AF2203">
        <w:rPr>
          <w:rFonts w:ascii="Garamond" w:hAnsi="Garamond"/>
          <w:color w:val="000000" w:themeColor="text1"/>
          <w:sz w:val="22"/>
          <w:szCs w:val="22"/>
        </w:rPr>
        <w:t>knocking began</w:t>
      </w:r>
      <w:r w:rsidR="003F36F2">
        <w:rPr>
          <w:rFonts w:ascii="Garamond" w:hAnsi="Garamond"/>
          <w:color w:val="000000" w:themeColor="text1"/>
          <w:sz w:val="22"/>
          <w:szCs w:val="22"/>
        </w:rPr>
        <w:t xml:space="preserve"> with an interval of one second</w:t>
      </w:r>
      <w:r w:rsidR="00D35183">
        <w:rPr>
          <w:rFonts w:ascii="Garamond" w:hAnsi="Garamond"/>
          <w:color w:val="000000" w:themeColor="text1"/>
          <w:sz w:val="22"/>
          <w:szCs w:val="22"/>
        </w:rPr>
        <w:t>. It was</w:t>
      </w:r>
      <w:r w:rsidRPr="00AF2203">
        <w:rPr>
          <w:rFonts w:ascii="Garamond" w:hAnsi="Garamond"/>
          <w:color w:val="000000" w:themeColor="text1"/>
          <w:sz w:val="22"/>
          <w:szCs w:val="22"/>
        </w:rPr>
        <w:t xml:space="preserve"> the </w:t>
      </w:r>
      <w:r w:rsidR="00CE3DCF" w:rsidRPr="00CE3DCF">
        <w:rPr>
          <w:rFonts w:ascii="Garamond" w:hAnsi="Garamond"/>
          <w:color w:val="000000" w:themeColor="text1"/>
          <w:sz w:val="22"/>
          <w:szCs w:val="22"/>
        </w:rPr>
        <w:t xml:space="preserve">hollow </w:t>
      </w:r>
      <w:r w:rsidRPr="00AF2203">
        <w:rPr>
          <w:rFonts w:ascii="Garamond" w:hAnsi="Garamond"/>
          <w:color w:val="000000" w:themeColor="text1"/>
          <w:sz w:val="22"/>
          <w:szCs w:val="22"/>
        </w:rPr>
        <w:t xml:space="preserve">sound of a </w:t>
      </w:r>
      <w:r w:rsidR="00C06762" w:rsidRPr="00AF2203">
        <w:rPr>
          <w:rFonts w:ascii="Garamond" w:hAnsi="Garamond"/>
          <w:color w:val="000000" w:themeColor="text1"/>
          <w:sz w:val="22"/>
          <w:szCs w:val="22"/>
        </w:rPr>
        <w:t>mallet</w:t>
      </w:r>
      <w:r w:rsidRPr="00AF2203">
        <w:rPr>
          <w:rFonts w:ascii="Garamond" w:hAnsi="Garamond"/>
          <w:color w:val="000000" w:themeColor="text1"/>
          <w:sz w:val="22"/>
          <w:szCs w:val="22"/>
        </w:rPr>
        <w:t xml:space="preserve"> </w:t>
      </w:r>
      <w:r w:rsidR="00846B6F">
        <w:rPr>
          <w:rFonts w:ascii="Garamond" w:hAnsi="Garamond"/>
          <w:color w:val="000000" w:themeColor="text1"/>
          <w:sz w:val="22"/>
          <w:szCs w:val="22"/>
        </w:rPr>
        <w:t>impacting</w:t>
      </w:r>
      <w:r w:rsidRPr="00AF2203">
        <w:rPr>
          <w:rFonts w:ascii="Garamond" w:hAnsi="Garamond"/>
          <w:color w:val="000000" w:themeColor="text1"/>
          <w:sz w:val="22"/>
          <w:szCs w:val="22"/>
        </w:rPr>
        <w:t xml:space="preserve"> a</w:t>
      </w:r>
      <w:r w:rsidR="00A8761C">
        <w:rPr>
          <w:rFonts w:ascii="Garamond" w:hAnsi="Garamond"/>
          <w:color w:val="000000" w:themeColor="text1"/>
          <w:sz w:val="22"/>
          <w:szCs w:val="22"/>
        </w:rPr>
        <w:t xml:space="preserve"> </w:t>
      </w:r>
      <w:r w:rsidRPr="00AF2203">
        <w:rPr>
          <w:rFonts w:ascii="Garamond" w:hAnsi="Garamond"/>
          <w:color w:val="000000" w:themeColor="text1"/>
          <w:sz w:val="22"/>
          <w:szCs w:val="22"/>
        </w:rPr>
        <w:t>coconut</w:t>
      </w:r>
      <w:r w:rsidR="0026265C" w:rsidRPr="00AF2203">
        <w:rPr>
          <w:rFonts w:ascii="Garamond" w:hAnsi="Garamond"/>
          <w:color w:val="000000" w:themeColor="text1"/>
          <w:sz w:val="22"/>
          <w:szCs w:val="22"/>
        </w:rPr>
        <w:t>.</w:t>
      </w:r>
    </w:p>
    <w:p w14:paraId="1337199F" w14:textId="57CF41FB" w:rsidR="000B77CC" w:rsidRPr="00AF2203" w:rsidRDefault="000B77C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turned and </w:t>
      </w:r>
      <w:r w:rsidR="00C02287">
        <w:rPr>
          <w:rFonts w:ascii="Garamond" w:hAnsi="Garamond"/>
          <w:color w:val="000000" w:themeColor="text1"/>
          <w:sz w:val="22"/>
          <w:szCs w:val="22"/>
        </w:rPr>
        <w:t>saw</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3F36F2">
        <w:rPr>
          <w:rFonts w:ascii="Garamond" w:hAnsi="Garamond"/>
          <w:color w:val="000000" w:themeColor="text1"/>
          <w:sz w:val="22"/>
          <w:szCs w:val="22"/>
        </w:rPr>
        <w:t xml:space="preserve"> with </w:t>
      </w:r>
      <w:r w:rsidR="0099404F">
        <w:rPr>
          <w:rFonts w:ascii="Garamond" w:hAnsi="Garamond"/>
          <w:color w:val="000000" w:themeColor="text1"/>
          <w:sz w:val="22"/>
          <w:szCs w:val="22"/>
        </w:rPr>
        <w:t xml:space="preserve">arms spread </w:t>
      </w:r>
      <w:r w:rsidRPr="00AF2203">
        <w:rPr>
          <w:rFonts w:ascii="Garamond" w:hAnsi="Garamond"/>
          <w:color w:val="000000" w:themeColor="text1"/>
          <w:sz w:val="22"/>
          <w:szCs w:val="22"/>
        </w:rPr>
        <w:t xml:space="preserve">holding </w:t>
      </w:r>
      <w:r w:rsidR="00E235E5" w:rsidRPr="00AF2203">
        <w:rPr>
          <w:rFonts w:ascii="Garamond" w:hAnsi="Garamond"/>
          <w:color w:val="000000" w:themeColor="text1"/>
          <w:sz w:val="22"/>
          <w:szCs w:val="22"/>
        </w:rPr>
        <w:t xml:space="preserve">open </w:t>
      </w:r>
      <w:r w:rsidRPr="00AF2203">
        <w:rPr>
          <w:rFonts w:ascii="Garamond" w:hAnsi="Garamond"/>
          <w:color w:val="000000" w:themeColor="text1"/>
          <w:sz w:val="22"/>
          <w:szCs w:val="22"/>
        </w:rPr>
        <w:t xml:space="preserve">the </w:t>
      </w:r>
      <w:r w:rsidR="0099404F">
        <w:rPr>
          <w:rFonts w:ascii="Garamond" w:hAnsi="Garamond"/>
          <w:color w:val="000000" w:themeColor="text1"/>
          <w:sz w:val="22"/>
          <w:szCs w:val="22"/>
        </w:rPr>
        <w:t>slit in</w:t>
      </w:r>
      <w:r w:rsidR="003F36F2">
        <w:rPr>
          <w:rFonts w:ascii="Garamond" w:hAnsi="Garamond"/>
          <w:color w:val="000000" w:themeColor="text1"/>
          <w:sz w:val="22"/>
          <w:szCs w:val="22"/>
        </w:rPr>
        <w:t xml:space="preserve"> tube’s</w:t>
      </w:r>
      <w:r w:rsidR="0099404F">
        <w:rPr>
          <w:rFonts w:ascii="Garamond" w:hAnsi="Garamond"/>
          <w:color w:val="000000" w:themeColor="text1"/>
          <w:sz w:val="22"/>
          <w:szCs w:val="22"/>
        </w:rPr>
        <w:t xml:space="preserve"> </w:t>
      </w:r>
      <w:r w:rsidR="0099404F" w:rsidRPr="0099404F">
        <w:rPr>
          <w:rFonts w:ascii="Garamond" w:hAnsi="Garamond"/>
          <w:color w:val="000000" w:themeColor="text1"/>
          <w:sz w:val="22"/>
          <w:szCs w:val="22"/>
        </w:rPr>
        <w:t xml:space="preserve">pink </w:t>
      </w:r>
      <w:r w:rsidRPr="00AF2203">
        <w:rPr>
          <w:rFonts w:ascii="Garamond" w:hAnsi="Garamond"/>
          <w:color w:val="000000" w:themeColor="text1"/>
          <w:sz w:val="22"/>
          <w:szCs w:val="22"/>
        </w:rPr>
        <w:t xml:space="preserve">door. The light of the </w:t>
      </w:r>
      <w:r w:rsidR="00C96FE5" w:rsidRPr="00AF2203">
        <w:rPr>
          <w:rFonts w:ascii="Garamond" w:hAnsi="Garamond"/>
          <w:color w:val="000000" w:themeColor="text1"/>
          <w:sz w:val="22"/>
          <w:szCs w:val="22"/>
        </w:rPr>
        <w:t>cave</w:t>
      </w:r>
      <w:r w:rsidRPr="00AF2203">
        <w:rPr>
          <w:rFonts w:ascii="Garamond" w:hAnsi="Garamond"/>
          <w:color w:val="000000" w:themeColor="text1"/>
          <w:sz w:val="22"/>
          <w:szCs w:val="22"/>
        </w:rPr>
        <w:t xml:space="preserve"> beyond was golden white</w:t>
      </w:r>
      <w:r w:rsidR="00051F5C">
        <w:rPr>
          <w:rFonts w:ascii="Garamond" w:hAnsi="Garamond"/>
          <w:color w:val="000000" w:themeColor="text1"/>
          <w:sz w:val="22"/>
          <w:szCs w:val="22"/>
        </w:rPr>
        <w:t xml:space="preserve"> </w:t>
      </w:r>
      <w:r w:rsidR="00465100">
        <w:rPr>
          <w:rFonts w:ascii="Garamond" w:hAnsi="Garamond"/>
          <w:color w:val="000000" w:themeColor="text1"/>
          <w:sz w:val="22"/>
          <w:szCs w:val="22"/>
        </w:rPr>
        <w:t>and</w:t>
      </w:r>
      <w:r w:rsidR="00051F5C">
        <w:rPr>
          <w:rFonts w:ascii="Garamond" w:hAnsi="Garamond"/>
          <w:color w:val="000000" w:themeColor="text1"/>
          <w:sz w:val="22"/>
          <w:szCs w:val="22"/>
        </w:rPr>
        <w:t xml:space="preserve"> silhouetted in </w:t>
      </w:r>
      <w:r w:rsidR="00465100">
        <w:rPr>
          <w:rFonts w:ascii="Garamond" w:hAnsi="Garamond"/>
          <w:color w:val="000000" w:themeColor="text1"/>
          <w:sz w:val="22"/>
          <w:szCs w:val="22"/>
        </w:rPr>
        <w:t>it was a dark</w:t>
      </w:r>
      <w:r w:rsidR="00051F5C">
        <w:rPr>
          <w:rFonts w:ascii="Garamond" w:hAnsi="Garamond"/>
          <w:color w:val="000000" w:themeColor="text1"/>
          <w:sz w:val="22"/>
          <w:szCs w:val="22"/>
        </w:rPr>
        <w:t xml:space="preserve"> dancing form</w:t>
      </w:r>
      <w:r w:rsidR="003F36F2">
        <w:rPr>
          <w:rFonts w:ascii="Garamond" w:hAnsi="Garamond"/>
          <w:color w:val="000000" w:themeColor="text1"/>
          <w:sz w:val="22"/>
          <w:szCs w:val="22"/>
        </w:rPr>
        <w:t>. It was</w:t>
      </w:r>
      <w:r w:rsidR="00051F5C">
        <w:rPr>
          <w:rFonts w:ascii="Garamond" w:hAnsi="Garamond"/>
          <w:color w:val="000000" w:themeColor="text1"/>
          <w:sz w:val="22"/>
          <w:szCs w:val="22"/>
        </w:rPr>
        <w:t xml:space="preserve"> a writhing</w:t>
      </w:r>
      <w:r w:rsidR="003F36F2">
        <w:rPr>
          <w:rFonts w:ascii="Garamond" w:hAnsi="Garamond"/>
          <w:color w:val="000000" w:themeColor="text1"/>
          <w:sz w:val="22"/>
          <w:szCs w:val="22"/>
        </w:rPr>
        <w:t xml:space="preserve"> </w:t>
      </w:r>
      <w:r w:rsidR="00F6566C">
        <w:rPr>
          <w:rFonts w:ascii="Garamond" w:hAnsi="Garamond"/>
          <w:color w:val="000000" w:themeColor="text1"/>
          <w:sz w:val="22"/>
          <w:szCs w:val="22"/>
        </w:rPr>
        <w:t xml:space="preserve">naked </w:t>
      </w:r>
      <w:r w:rsidR="00C02287">
        <w:rPr>
          <w:rFonts w:ascii="Garamond" w:hAnsi="Garamond"/>
          <w:color w:val="000000" w:themeColor="text1"/>
          <w:sz w:val="22"/>
          <w:szCs w:val="22"/>
        </w:rPr>
        <w:t>body</w:t>
      </w:r>
      <w:r w:rsidR="003F36F2">
        <w:rPr>
          <w:rFonts w:ascii="Garamond" w:hAnsi="Garamond"/>
          <w:color w:val="000000" w:themeColor="text1"/>
          <w:sz w:val="22"/>
          <w:szCs w:val="22"/>
        </w:rPr>
        <w:t xml:space="preserve"> that </w:t>
      </w:r>
      <w:r w:rsidR="00051F5C">
        <w:rPr>
          <w:rFonts w:ascii="Garamond" w:hAnsi="Garamond"/>
          <w:color w:val="000000" w:themeColor="text1"/>
          <w:sz w:val="22"/>
          <w:szCs w:val="22"/>
        </w:rPr>
        <w:t xml:space="preserve">Quentin instantly recognized as </w:t>
      </w:r>
      <w:r w:rsidR="00C02287">
        <w:rPr>
          <w:rFonts w:ascii="Garamond" w:hAnsi="Garamond"/>
          <w:color w:val="000000" w:themeColor="text1"/>
          <w:sz w:val="22"/>
          <w:szCs w:val="22"/>
        </w:rPr>
        <w:t>his own</w:t>
      </w:r>
      <w:r w:rsidRPr="00AF2203">
        <w:rPr>
          <w:rFonts w:ascii="Garamond" w:hAnsi="Garamond"/>
          <w:color w:val="000000" w:themeColor="text1"/>
          <w:sz w:val="22"/>
          <w:szCs w:val="22"/>
        </w:rPr>
        <w:t>.</w:t>
      </w:r>
    </w:p>
    <w:p w14:paraId="43DEAF32" w14:textId="77777777" w:rsidR="0035313B" w:rsidRPr="00AF2203" w:rsidRDefault="0035313B"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knocking ceased.</w:t>
      </w:r>
    </w:p>
    <w:p w14:paraId="370FE81B" w14:textId="799987C9"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fell forward</w:t>
      </w:r>
      <w:r w:rsidR="00A677D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face down</w:t>
      </w:r>
      <w:r w:rsidR="00A677D3">
        <w:rPr>
          <w:rFonts w:ascii="Garamond" w:hAnsi="Garamond"/>
          <w:color w:val="000000" w:themeColor="text1"/>
          <w:sz w:val="22"/>
          <w:szCs w:val="22"/>
        </w:rPr>
        <w:t xml:space="preserve"> and</w:t>
      </w:r>
      <w:r w:rsidR="00FA13F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body </w:t>
      </w:r>
      <w:r w:rsidR="00B234FF" w:rsidRPr="00AF2203">
        <w:rPr>
          <w:rFonts w:ascii="Garamond" w:hAnsi="Garamond"/>
          <w:color w:val="000000" w:themeColor="text1"/>
          <w:sz w:val="22"/>
          <w:szCs w:val="22"/>
        </w:rPr>
        <w:t xml:space="preserve">longitudinally </w:t>
      </w:r>
      <w:r w:rsidRPr="00AF2203">
        <w:rPr>
          <w:rFonts w:ascii="Garamond" w:hAnsi="Garamond"/>
          <w:color w:val="000000" w:themeColor="text1"/>
          <w:sz w:val="22"/>
          <w:szCs w:val="22"/>
        </w:rPr>
        <w:t>rotat</w:t>
      </w:r>
      <w:r w:rsidR="00A677D3">
        <w:rPr>
          <w:rFonts w:ascii="Garamond" w:hAnsi="Garamond"/>
          <w:color w:val="000000" w:themeColor="text1"/>
          <w:sz w:val="22"/>
          <w:szCs w:val="22"/>
        </w:rPr>
        <w:t>ed</w:t>
      </w:r>
      <w:r w:rsidR="00FA13FB">
        <w:rPr>
          <w:rFonts w:ascii="Garamond" w:hAnsi="Garamond"/>
          <w:color w:val="000000" w:themeColor="text1"/>
          <w:sz w:val="22"/>
          <w:szCs w:val="22"/>
        </w:rPr>
        <w:t xml:space="preserve"> </w:t>
      </w:r>
      <w:r w:rsidR="00A677D3">
        <w:rPr>
          <w:rFonts w:ascii="Garamond" w:hAnsi="Garamond"/>
          <w:color w:val="000000" w:themeColor="text1"/>
          <w:sz w:val="22"/>
          <w:szCs w:val="22"/>
        </w:rPr>
        <w:t xml:space="preserve">to come </w:t>
      </w:r>
      <w:r w:rsidR="00D3793F" w:rsidRPr="00AF2203">
        <w:rPr>
          <w:rFonts w:ascii="Garamond" w:hAnsi="Garamond"/>
          <w:color w:val="000000" w:themeColor="text1"/>
          <w:sz w:val="22"/>
          <w:szCs w:val="22"/>
        </w:rPr>
        <w:t>to rest</w:t>
      </w:r>
      <w:r w:rsidR="0026265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upon something compliant</w:t>
      </w:r>
      <w:r w:rsidR="00E76D60" w:rsidRPr="00AF2203">
        <w:rPr>
          <w:rFonts w:ascii="Garamond" w:hAnsi="Garamond"/>
          <w:color w:val="000000" w:themeColor="text1"/>
          <w:sz w:val="22"/>
          <w:szCs w:val="22"/>
        </w:rPr>
        <w:t xml:space="preserve"> and </w:t>
      </w:r>
      <w:r w:rsidR="00FA13FB">
        <w:rPr>
          <w:rFonts w:ascii="Garamond" w:hAnsi="Garamond"/>
          <w:color w:val="000000" w:themeColor="text1"/>
          <w:sz w:val="22"/>
          <w:szCs w:val="22"/>
        </w:rPr>
        <w:t>warm</w:t>
      </w:r>
      <w:r w:rsidRPr="00AF2203">
        <w:rPr>
          <w:rFonts w:ascii="Garamond" w:hAnsi="Garamond"/>
          <w:color w:val="000000" w:themeColor="text1"/>
          <w:sz w:val="22"/>
          <w:szCs w:val="22"/>
        </w:rPr>
        <w:t>.</w:t>
      </w:r>
    </w:p>
    <w:p w14:paraId="78483417" w14:textId="2CBF8F54" w:rsidR="00EB6199" w:rsidRPr="00AF2203" w:rsidRDefault="00F25C7C" w:rsidP="000B77CC">
      <w:pPr>
        <w:ind w:firstLine="454"/>
        <w:jc w:val="both"/>
        <w:rPr>
          <w:rFonts w:ascii="Garamond" w:hAnsi="Garamond"/>
          <w:color w:val="000000" w:themeColor="text1"/>
          <w:sz w:val="22"/>
          <w:szCs w:val="22"/>
        </w:rPr>
      </w:pPr>
      <w:r>
        <w:rPr>
          <w:rFonts w:ascii="Garamond" w:hAnsi="Garamond"/>
          <w:color w:val="000000" w:themeColor="text1"/>
          <w:sz w:val="22"/>
          <w:szCs w:val="22"/>
        </w:rPr>
        <w:t>With f</w:t>
      </w:r>
      <w:r w:rsidR="00EB6199" w:rsidRPr="00AF2203">
        <w:rPr>
          <w:rFonts w:ascii="Garamond" w:hAnsi="Garamond"/>
          <w:color w:val="000000" w:themeColor="text1"/>
          <w:sz w:val="22"/>
          <w:szCs w:val="22"/>
        </w:rPr>
        <w:t>ace up</w:t>
      </w:r>
      <w:r w:rsidR="008B02DC" w:rsidRPr="00AF2203">
        <w:rPr>
          <w:rFonts w:ascii="Garamond" w:hAnsi="Garamond"/>
          <w:color w:val="000000" w:themeColor="text1"/>
          <w:sz w:val="22"/>
          <w:szCs w:val="22"/>
        </w:rPr>
        <w:t xml:space="preserve"> and</w:t>
      </w:r>
      <w:r w:rsidR="00EB6199" w:rsidRPr="00AF2203">
        <w:rPr>
          <w:rFonts w:ascii="Garamond" w:hAnsi="Garamond"/>
          <w:color w:val="000000" w:themeColor="text1"/>
          <w:sz w:val="22"/>
          <w:szCs w:val="22"/>
        </w:rPr>
        <w:t xml:space="preserve"> head forward</w:t>
      </w:r>
      <w:r>
        <w:rPr>
          <w:rFonts w:ascii="Garamond" w:hAnsi="Garamond"/>
          <w:color w:val="000000" w:themeColor="text1"/>
          <w:sz w:val="22"/>
          <w:szCs w:val="22"/>
        </w:rPr>
        <w:t xml:space="preserve"> </w:t>
      </w:r>
      <w:r w:rsidR="005B566F" w:rsidRPr="00AF2203">
        <w:rPr>
          <w:rFonts w:ascii="Garamond" w:hAnsi="Garamond"/>
          <w:color w:val="000000" w:themeColor="text1"/>
          <w:sz w:val="22"/>
          <w:szCs w:val="22"/>
        </w:rPr>
        <w:t>Quentin slid</w:t>
      </w:r>
      <w:r w:rsidR="00EB6199" w:rsidRPr="00AF2203">
        <w:rPr>
          <w:rFonts w:ascii="Garamond" w:hAnsi="Garamond"/>
          <w:color w:val="000000" w:themeColor="text1"/>
          <w:sz w:val="22"/>
          <w:szCs w:val="22"/>
        </w:rPr>
        <w:t xml:space="preserve"> through the</w:t>
      </w:r>
      <w:r w:rsidR="00C01DE7" w:rsidRPr="00AF2203">
        <w:rPr>
          <w:rFonts w:ascii="Garamond" w:hAnsi="Garamond"/>
          <w:color w:val="000000" w:themeColor="text1"/>
          <w:sz w:val="22"/>
          <w:szCs w:val="22"/>
        </w:rPr>
        <w:t xml:space="preserve"> pink</w:t>
      </w:r>
      <w:r w:rsidR="00EB6199" w:rsidRPr="00AF2203">
        <w:rPr>
          <w:rFonts w:ascii="Garamond" w:hAnsi="Garamond"/>
          <w:color w:val="000000" w:themeColor="text1"/>
          <w:sz w:val="22"/>
          <w:szCs w:val="22"/>
        </w:rPr>
        <w:t xml:space="preserve"> </w:t>
      </w:r>
      <w:r w:rsidR="00023520" w:rsidRPr="00AF2203">
        <w:rPr>
          <w:rFonts w:ascii="Garamond" w:hAnsi="Garamond"/>
          <w:color w:val="000000" w:themeColor="text1"/>
          <w:sz w:val="22"/>
          <w:szCs w:val="22"/>
        </w:rPr>
        <w:t xml:space="preserve">slit </w:t>
      </w:r>
      <w:r w:rsidR="00EB6199" w:rsidRPr="00AF2203">
        <w:rPr>
          <w:rFonts w:ascii="Garamond" w:hAnsi="Garamond"/>
          <w:color w:val="000000" w:themeColor="text1"/>
          <w:sz w:val="22"/>
          <w:szCs w:val="22"/>
        </w:rPr>
        <w:t xml:space="preserve">doors </w:t>
      </w:r>
      <w:r w:rsidR="00430CB7" w:rsidRPr="00AF2203">
        <w:rPr>
          <w:rFonts w:ascii="Garamond" w:hAnsi="Garamond"/>
          <w:color w:val="000000" w:themeColor="text1"/>
          <w:sz w:val="22"/>
          <w:szCs w:val="22"/>
        </w:rPr>
        <w:t>and into</w:t>
      </w:r>
      <w:r w:rsidR="00EB6199" w:rsidRPr="00AF2203">
        <w:rPr>
          <w:rFonts w:ascii="Garamond" w:hAnsi="Garamond"/>
          <w:color w:val="000000" w:themeColor="text1"/>
          <w:sz w:val="22"/>
          <w:szCs w:val="22"/>
        </w:rPr>
        <w:t xml:space="preserve"> the </w:t>
      </w:r>
      <w:r w:rsidR="00023520" w:rsidRPr="00AF2203">
        <w:rPr>
          <w:rFonts w:ascii="Garamond" w:hAnsi="Garamond"/>
          <w:color w:val="000000" w:themeColor="text1"/>
          <w:sz w:val="22"/>
          <w:szCs w:val="22"/>
        </w:rPr>
        <w:t>cave</w:t>
      </w:r>
      <w:r w:rsidR="00EB6199" w:rsidRPr="00AF2203">
        <w:rPr>
          <w:rFonts w:ascii="Garamond" w:hAnsi="Garamond"/>
          <w:color w:val="000000" w:themeColor="text1"/>
          <w:sz w:val="22"/>
          <w:szCs w:val="22"/>
        </w:rPr>
        <w:t xml:space="preserve">. </w:t>
      </w:r>
    </w:p>
    <w:p w14:paraId="05033FDC" w14:textId="77777777" w:rsidR="00E94076" w:rsidRPr="00AF2203" w:rsidRDefault="00E94076"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felt his ears pop as if </w:t>
      </w:r>
      <w:r w:rsidR="003450EE"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high pressure air.</w:t>
      </w:r>
    </w:p>
    <w:p w14:paraId="68B584CE" w14:textId="77D1D267"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white </w:t>
      </w:r>
      <w:r w:rsidR="00DA6480" w:rsidRPr="00AF2203">
        <w:rPr>
          <w:rFonts w:ascii="Garamond" w:hAnsi="Garamond"/>
          <w:color w:val="000000" w:themeColor="text1"/>
          <w:sz w:val="22"/>
          <w:szCs w:val="22"/>
        </w:rPr>
        <w:t>faded</w:t>
      </w:r>
      <w:r w:rsidR="007869B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leaving only gold.</w:t>
      </w:r>
    </w:p>
    <w:p w14:paraId="16B4C148" w14:textId="041DBCB3" w:rsidR="00EB6199" w:rsidRPr="00AF2203" w:rsidRDefault="00E56CB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EB6199" w:rsidRPr="00AF2203">
        <w:rPr>
          <w:rFonts w:ascii="Garamond" w:hAnsi="Garamond"/>
          <w:color w:val="000000" w:themeColor="text1"/>
          <w:sz w:val="22"/>
          <w:szCs w:val="22"/>
        </w:rPr>
        <w:t xml:space="preserve"> </w:t>
      </w:r>
      <w:r w:rsidR="00B827BE" w:rsidRPr="00AF2203">
        <w:rPr>
          <w:rFonts w:ascii="Garamond" w:hAnsi="Garamond"/>
          <w:color w:val="000000" w:themeColor="text1"/>
          <w:sz w:val="22"/>
          <w:szCs w:val="22"/>
        </w:rPr>
        <w:t>found</w:t>
      </w:r>
      <w:r w:rsidR="003B5FD3" w:rsidRPr="00AF2203">
        <w:rPr>
          <w:rFonts w:ascii="Garamond" w:hAnsi="Garamond"/>
          <w:color w:val="000000" w:themeColor="text1"/>
          <w:sz w:val="22"/>
          <w:szCs w:val="22"/>
        </w:rPr>
        <w:t xml:space="preserve"> he was now barefoot.</w:t>
      </w:r>
      <w:r w:rsidR="009610A8" w:rsidRPr="00AF2203">
        <w:rPr>
          <w:rFonts w:ascii="Garamond" w:hAnsi="Garamond"/>
          <w:color w:val="000000" w:themeColor="text1"/>
          <w:sz w:val="22"/>
          <w:szCs w:val="22"/>
        </w:rPr>
        <w:t xml:space="preserve"> </w:t>
      </w:r>
      <w:r w:rsidR="0093708D" w:rsidRPr="00AF2203">
        <w:rPr>
          <w:rFonts w:ascii="Garamond" w:hAnsi="Garamond"/>
          <w:color w:val="000000" w:themeColor="text1"/>
          <w:sz w:val="22"/>
          <w:szCs w:val="22"/>
        </w:rPr>
        <w:t xml:space="preserve">Looking through his toes at the slit door he saw himself falling down as he had done moments earlier. </w:t>
      </w:r>
      <w:r w:rsidR="009610A8" w:rsidRPr="00AF2203">
        <w:rPr>
          <w:rFonts w:ascii="Garamond" w:hAnsi="Garamond"/>
          <w:color w:val="000000" w:themeColor="text1"/>
          <w:sz w:val="22"/>
          <w:szCs w:val="22"/>
        </w:rPr>
        <w:t xml:space="preserve">He moved his toes and </w:t>
      </w:r>
      <w:r w:rsidR="00881D90" w:rsidRPr="00AF2203">
        <w:rPr>
          <w:rFonts w:ascii="Garamond" w:hAnsi="Garamond"/>
          <w:color w:val="000000" w:themeColor="text1"/>
          <w:sz w:val="22"/>
          <w:szCs w:val="22"/>
        </w:rPr>
        <w:t>from one</w:t>
      </w:r>
      <w:r w:rsidR="00E1232F" w:rsidRPr="00AF2203">
        <w:rPr>
          <w:rFonts w:ascii="Garamond" w:hAnsi="Garamond"/>
          <w:color w:val="000000" w:themeColor="text1"/>
          <w:sz w:val="22"/>
          <w:szCs w:val="22"/>
        </w:rPr>
        <w:t xml:space="preserve"> wafted</w:t>
      </w:r>
      <w:r w:rsidR="00881D90" w:rsidRPr="00AF2203">
        <w:rPr>
          <w:rFonts w:ascii="Garamond" w:hAnsi="Garamond"/>
          <w:color w:val="000000" w:themeColor="text1"/>
          <w:sz w:val="22"/>
          <w:szCs w:val="22"/>
        </w:rPr>
        <w:t xml:space="preserve"> a</w:t>
      </w:r>
      <w:r w:rsidR="009610A8" w:rsidRPr="00AF2203">
        <w:rPr>
          <w:rFonts w:ascii="Garamond" w:hAnsi="Garamond"/>
          <w:color w:val="000000" w:themeColor="text1"/>
          <w:sz w:val="22"/>
          <w:szCs w:val="22"/>
        </w:rPr>
        <w:t xml:space="preserve"> bright ripple of </w:t>
      </w:r>
      <w:r w:rsidR="007375DC">
        <w:rPr>
          <w:rFonts w:ascii="Garamond" w:hAnsi="Garamond"/>
          <w:color w:val="000000" w:themeColor="text1"/>
          <w:sz w:val="22"/>
          <w:szCs w:val="22"/>
        </w:rPr>
        <w:t xml:space="preserve">white </w:t>
      </w:r>
      <w:r w:rsidR="00FA1DBC">
        <w:rPr>
          <w:rFonts w:ascii="Garamond" w:hAnsi="Garamond"/>
          <w:color w:val="000000" w:themeColor="text1"/>
          <w:sz w:val="22"/>
          <w:szCs w:val="22"/>
        </w:rPr>
        <w:t>light that he understood as a representation of positive energy</w:t>
      </w:r>
      <w:r w:rsidR="006461A9">
        <w:rPr>
          <w:rFonts w:ascii="Garamond" w:hAnsi="Garamond"/>
          <w:color w:val="000000" w:themeColor="text1"/>
          <w:sz w:val="22"/>
          <w:szCs w:val="22"/>
        </w:rPr>
        <w:t xml:space="preserve">, a </w:t>
      </w:r>
      <w:r w:rsidR="006461A9" w:rsidRPr="006461A9">
        <w:rPr>
          <w:rFonts w:ascii="Garamond" w:hAnsi="Garamond"/>
          <w:color w:val="000000" w:themeColor="text1"/>
          <w:sz w:val="22"/>
          <w:szCs w:val="22"/>
        </w:rPr>
        <w:t>universal</w:t>
      </w:r>
      <w:r w:rsidR="007375DC">
        <w:rPr>
          <w:rFonts w:ascii="Garamond" w:hAnsi="Garamond"/>
          <w:color w:val="000000" w:themeColor="text1"/>
          <w:sz w:val="22"/>
          <w:szCs w:val="22"/>
        </w:rPr>
        <w:t xml:space="preserve"> </w:t>
      </w:r>
      <w:r w:rsidR="007375DC" w:rsidRPr="007375DC">
        <w:rPr>
          <w:rFonts w:ascii="Garamond" w:hAnsi="Garamond"/>
          <w:color w:val="000000" w:themeColor="text1"/>
          <w:sz w:val="22"/>
          <w:szCs w:val="22"/>
        </w:rPr>
        <w:t>Odic</w:t>
      </w:r>
      <w:r w:rsidR="006461A9" w:rsidRPr="006461A9">
        <w:rPr>
          <w:rFonts w:ascii="Garamond" w:hAnsi="Garamond"/>
          <w:color w:val="000000" w:themeColor="text1"/>
          <w:sz w:val="22"/>
          <w:szCs w:val="22"/>
        </w:rPr>
        <w:t xml:space="preserve"> life force</w:t>
      </w:r>
      <w:r w:rsidR="00670EDF">
        <w:rPr>
          <w:rFonts w:ascii="Garamond" w:hAnsi="Garamond"/>
          <w:color w:val="000000" w:themeColor="text1"/>
          <w:sz w:val="22"/>
          <w:szCs w:val="22"/>
        </w:rPr>
        <w:t xml:space="preserve">, prana, </w:t>
      </w:r>
      <w:r w:rsidR="00670EDF" w:rsidRPr="00670EDF">
        <w:rPr>
          <w:rFonts w:ascii="Garamond" w:hAnsi="Garamond"/>
          <w:i/>
          <w:iCs/>
          <w:color w:val="000000" w:themeColor="text1"/>
          <w:sz w:val="22"/>
          <w:szCs w:val="22"/>
        </w:rPr>
        <w:t>élan vital</w:t>
      </w:r>
      <w:r w:rsidR="009610A8" w:rsidRPr="00AF2203">
        <w:rPr>
          <w:rFonts w:ascii="Garamond" w:hAnsi="Garamond"/>
          <w:color w:val="000000" w:themeColor="text1"/>
          <w:sz w:val="22"/>
          <w:szCs w:val="22"/>
        </w:rPr>
        <w:t>.</w:t>
      </w:r>
    </w:p>
    <w:p w14:paraId="7752A609" w14:textId="4E60C2A0" w:rsidR="000A147A"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heard a sharp intake of breath </w:t>
      </w:r>
      <w:r w:rsidR="00B60323"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looked up </w:t>
      </w:r>
      <w:r w:rsidR="00B60323"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60323" w:rsidRPr="00AF2203">
        <w:rPr>
          <w:rFonts w:ascii="Garamond" w:hAnsi="Garamond"/>
          <w:color w:val="000000" w:themeColor="text1"/>
          <w:sz w:val="22"/>
          <w:szCs w:val="22"/>
        </w:rPr>
        <w:t>see</w:t>
      </w:r>
      <w:r w:rsidRPr="00AF2203">
        <w:rPr>
          <w:rFonts w:ascii="Garamond" w:hAnsi="Garamond"/>
          <w:color w:val="000000" w:themeColor="text1"/>
          <w:sz w:val="22"/>
          <w:szCs w:val="22"/>
        </w:rPr>
        <w:t xml:space="preserve"> Ragnor </w:t>
      </w:r>
      <w:r w:rsidR="00B60323" w:rsidRPr="00AF2203">
        <w:rPr>
          <w:rFonts w:ascii="Garamond" w:hAnsi="Garamond"/>
          <w:color w:val="000000" w:themeColor="text1"/>
          <w:sz w:val="22"/>
          <w:szCs w:val="22"/>
        </w:rPr>
        <w:t xml:space="preserve">looming </w:t>
      </w:r>
      <w:r w:rsidRPr="00AF2203">
        <w:rPr>
          <w:rFonts w:ascii="Garamond" w:hAnsi="Garamond"/>
          <w:color w:val="000000" w:themeColor="text1"/>
          <w:sz w:val="22"/>
          <w:szCs w:val="22"/>
        </w:rPr>
        <w:t xml:space="preserve">above, staring intently forward and raising a </w:t>
      </w:r>
      <w:r w:rsidR="007375DC">
        <w:rPr>
          <w:rFonts w:ascii="Garamond" w:hAnsi="Garamond"/>
          <w:color w:val="000000" w:themeColor="text1"/>
          <w:sz w:val="22"/>
          <w:szCs w:val="22"/>
        </w:rPr>
        <w:t xml:space="preserve">thin </w:t>
      </w:r>
      <w:r w:rsidR="00FA13FB">
        <w:rPr>
          <w:rFonts w:ascii="Garamond" w:hAnsi="Garamond"/>
          <w:color w:val="000000" w:themeColor="text1"/>
          <w:sz w:val="22"/>
          <w:szCs w:val="22"/>
        </w:rPr>
        <w:t xml:space="preserve">black </w:t>
      </w:r>
      <w:r w:rsidRPr="00AF2203">
        <w:rPr>
          <w:rFonts w:ascii="Garamond" w:hAnsi="Garamond"/>
          <w:color w:val="000000" w:themeColor="text1"/>
          <w:sz w:val="22"/>
          <w:szCs w:val="22"/>
        </w:rPr>
        <w:t>baton.</w:t>
      </w:r>
    </w:p>
    <w:p w14:paraId="47DE860E" w14:textId="2632BAA8" w:rsidR="00660BAB"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moment later the music began</w:t>
      </w:r>
      <w:r w:rsidR="00DA6480" w:rsidRPr="00AF2203">
        <w:rPr>
          <w:rFonts w:ascii="Garamond" w:hAnsi="Garamond"/>
          <w:color w:val="000000" w:themeColor="text1"/>
          <w:sz w:val="22"/>
          <w:szCs w:val="22"/>
        </w:rPr>
        <w:t>: i</w:t>
      </w:r>
      <w:r w:rsidR="00137CEB" w:rsidRPr="00AF2203">
        <w:rPr>
          <w:rFonts w:ascii="Garamond" w:hAnsi="Garamond"/>
          <w:color w:val="000000" w:themeColor="text1"/>
          <w:sz w:val="22"/>
          <w:szCs w:val="22"/>
        </w:rPr>
        <w:t xml:space="preserve">t </w:t>
      </w:r>
      <w:r w:rsidRPr="00AF2203">
        <w:rPr>
          <w:rFonts w:ascii="Garamond" w:hAnsi="Garamond"/>
          <w:color w:val="000000" w:themeColor="text1"/>
          <w:sz w:val="22"/>
          <w:szCs w:val="22"/>
        </w:rPr>
        <w:t xml:space="preserve">was </w:t>
      </w:r>
      <w:r w:rsidR="00F45586" w:rsidRPr="00AF2203">
        <w:rPr>
          <w:rFonts w:ascii="Garamond" w:hAnsi="Garamond"/>
          <w:color w:val="000000" w:themeColor="text1"/>
          <w:sz w:val="22"/>
          <w:szCs w:val="22"/>
        </w:rPr>
        <w:t xml:space="preserve">the second movement of </w:t>
      </w:r>
      <w:r w:rsidRPr="00AF2203">
        <w:rPr>
          <w:rFonts w:ascii="Garamond" w:hAnsi="Garamond"/>
          <w:color w:val="000000" w:themeColor="text1"/>
          <w:sz w:val="22"/>
          <w:szCs w:val="22"/>
        </w:rPr>
        <w:t xml:space="preserve">Haydn’s </w:t>
      </w:r>
      <w:r w:rsidR="00DD4A73" w:rsidRPr="00AF2203">
        <w:rPr>
          <w:rFonts w:ascii="Garamond" w:hAnsi="Garamond"/>
          <w:color w:val="000000" w:themeColor="text1"/>
          <w:sz w:val="22"/>
          <w:szCs w:val="22"/>
        </w:rPr>
        <w:t>s</w:t>
      </w:r>
      <w:r w:rsidR="004E0144" w:rsidRPr="00AF2203">
        <w:rPr>
          <w:rFonts w:ascii="Garamond" w:hAnsi="Garamond"/>
          <w:color w:val="000000" w:themeColor="text1"/>
          <w:sz w:val="22"/>
          <w:szCs w:val="22"/>
        </w:rPr>
        <w:t>ymphony number ninety-eight.</w:t>
      </w:r>
    </w:p>
    <w:p w14:paraId="568608E9" w14:textId="77777777" w:rsidR="00660BAB" w:rsidRPr="00AF2203" w:rsidRDefault="00660BAB" w:rsidP="00660BAB">
      <w:pPr>
        <w:pStyle w:val="NormalWeb"/>
        <w:rPr>
          <w:rFonts w:ascii="Garamond" w:hAnsi="Garamond"/>
          <w:color w:val="000000" w:themeColor="text1"/>
          <w:sz w:val="22"/>
          <w:szCs w:val="22"/>
        </w:rPr>
      </w:pPr>
    </w:p>
    <w:p w14:paraId="33FC6686" w14:textId="266C02E9" w:rsidR="004300ED" w:rsidRPr="00AF2203" w:rsidRDefault="00660BAB" w:rsidP="004300ED">
      <w:pPr>
        <w:pStyle w:val="NormalWeb"/>
        <w:rPr>
          <w:rFonts w:ascii="Garamond" w:hAnsi="Garamond" w:cs="Helvetica"/>
          <w:b/>
          <w:i/>
          <w:iCs/>
          <w:color w:val="000000" w:themeColor="text1"/>
          <w:sz w:val="40"/>
          <w:szCs w:val="40"/>
        </w:rPr>
      </w:pPr>
      <w:r w:rsidRPr="00AF2203">
        <w:rPr>
          <w:rFonts w:ascii="Garamond" w:hAnsi="Garamond"/>
          <w:color w:val="000000" w:themeColor="text1"/>
          <w:sz w:val="22"/>
          <w:szCs w:val="22"/>
        </w:rPr>
        <w:t xml:space="preserve">                                    </w:t>
      </w:r>
      <w:r w:rsidR="00450A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w:t>
      </w:r>
      <w:r w:rsidRPr="00AF2203">
        <w:rPr>
          <w:rFonts w:ascii="Segoe UI Emoji" w:eastAsia="Arial Unicode MS" w:hAnsi="Segoe UI Emoji" w:cs="Segoe UI Emoji"/>
          <w:color w:val="000000" w:themeColor="text1"/>
          <w:sz w:val="40"/>
          <w:szCs w:val="40"/>
          <w:shd w:val="clear" w:color="auto" w:fill="FFFFFF"/>
        </w:rPr>
        <w:t>♋</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p>
    <w:p w14:paraId="33833EB5" w14:textId="3C5544A5" w:rsidR="004300ED" w:rsidRPr="00AF2203" w:rsidRDefault="004300ED" w:rsidP="00834CBA">
      <w:pPr>
        <w:spacing w:after="160" w:line="259" w:lineRule="auto"/>
        <w:rPr>
          <w:rFonts w:ascii="Garamond" w:hAnsi="Garamond" w:cs="Helvetica"/>
          <w:b/>
          <w:i/>
          <w:iCs/>
          <w:color w:val="000000" w:themeColor="text1"/>
          <w:sz w:val="40"/>
          <w:szCs w:val="40"/>
        </w:rPr>
      </w:pPr>
      <w:r w:rsidRPr="00AF2203">
        <w:rPr>
          <w:rFonts w:ascii="Garamond" w:hAnsi="Garamond" w:cs="Helvetica"/>
          <w:b/>
          <w:i/>
          <w:iCs/>
          <w:color w:val="000000" w:themeColor="text1"/>
          <w:sz w:val="40"/>
          <w:szCs w:val="40"/>
        </w:rPr>
        <w:br w:type="page"/>
      </w:r>
    </w:p>
    <w:p w14:paraId="63DBAD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AE423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76FD887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2EB6BEA2"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50BB4D49"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1C58076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2D44F50"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738600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0E720FC"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64E2734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C65D031"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9532936" w14:textId="58B265F0"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Moreover</w:t>
      </w:r>
      <w:r w:rsidR="00F25C7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something is or seems</w:t>
      </w:r>
    </w:p>
    <w:p w14:paraId="1660D0C4"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That touches me with mystic gleams,</w:t>
      </w:r>
    </w:p>
    <w:p w14:paraId="1B35A202"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Like glimpses of forgotten dreams—</w:t>
      </w:r>
    </w:p>
    <w:p w14:paraId="7394E00B" w14:textId="4EFD98A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Of something felt like something here;</w:t>
      </w:r>
    </w:p>
    <w:p w14:paraId="3164047A" w14:textId="71D63128"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Of something done I know not where;</w:t>
      </w:r>
    </w:p>
    <w:p w14:paraId="650C872C"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Such as no language may declare.</w:t>
      </w:r>
    </w:p>
    <w:p w14:paraId="2CAA8E6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p>
    <w:p w14:paraId="2626FDE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The Two Voices</w:t>
      </w:r>
      <w:r w:rsidRPr="00AF2203">
        <w:rPr>
          <w:rFonts w:ascii="Garamond" w:eastAsia="Arial Unicode MS" w:hAnsi="Garamond" w:cs="Helvetica"/>
          <w:color w:val="000000" w:themeColor="text1"/>
          <w:sz w:val="22"/>
          <w:szCs w:val="22"/>
        </w:rPr>
        <w:t xml:space="preserve"> by Alfred Lord Tennyson. </w:t>
      </w:r>
    </w:p>
    <w:p w14:paraId="55A26A3C" w14:textId="1890436D" w:rsidR="00FF3ABF" w:rsidRPr="00AF2203" w:rsidRDefault="00FF3ABF">
      <w:pPr>
        <w:spacing w:after="160" w:line="259" w:lineRule="auto"/>
        <w:rPr>
          <w:rFonts w:ascii="Garamond" w:eastAsiaTheme="majorEastAsia" w:hAnsi="Garamond" w:cstheme="majorBidi"/>
          <w:color w:val="000000" w:themeColor="text1"/>
          <w:sz w:val="32"/>
          <w:szCs w:val="32"/>
          <w:lang w:eastAsia="en-US"/>
        </w:rPr>
      </w:pPr>
      <w:r w:rsidRPr="00AF2203">
        <w:rPr>
          <w:rFonts w:ascii="Garamond" w:eastAsiaTheme="majorEastAsia" w:hAnsi="Garamond" w:cstheme="majorBidi"/>
          <w:color w:val="000000" w:themeColor="text1"/>
          <w:sz w:val="32"/>
          <w:szCs w:val="32"/>
          <w:lang w:eastAsia="en-US"/>
        </w:rPr>
        <w:br w:type="page"/>
      </w:r>
    </w:p>
    <w:p w14:paraId="78EFDF9D" w14:textId="4FE444C8" w:rsidR="00B92EC0" w:rsidRPr="00AF2203" w:rsidRDefault="009B67CB" w:rsidP="004E6C30">
      <w:pPr>
        <w:pStyle w:val="chapterTit"/>
        <w:rPr>
          <w:sz w:val="22"/>
          <w:szCs w:val="22"/>
        </w:rPr>
      </w:pPr>
      <w:bookmarkStart w:id="31" w:name="_Toc167787709"/>
      <w:r>
        <w:t>One Big Thing</w:t>
      </w:r>
      <w:bookmarkEnd w:id="31"/>
    </w:p>
    <w:p w14:paraId="05DCD26B" w14:textId="6C502E52" w:rsidR="004300ED" w:rsidRPr="00AF2203" w:rsidRDefault="004300ED">
      <w:pPr>
        <w:spacing w:after="160" w:line="259" w:lineRule="auto"/>
        <w:rPr>
          <w:rFonts w:ascii="Garamond" w:eastAsia="Arial Unicode MS" w:hAnsi="Garamond" w:cs="Helvetica"/>
          <w:color w:val="000000" w:themeColor="text1"/>
          <w:sz w:val="22"/>
          <w:szCs w:val="22"/>
        </w:rPr>
      </w:pPr>
    </w:p>
    <w:p w14:paraId="5B0DF161" w14:textId="40F1FE2A" w:rsidR="00D264C9" w:rsidRPr="00AF2203" w:rsidRDefault="00D264C9">
      <w:pPr>
        <w:spacing w:after="160" w:line="259" w:lineRule="auto"/>
        <w:rPr>
          <w:rFonts w:ascii="Garamond" w:eastAsia="Arial Unicode MS" w:hAnsi="Garamond" w:cs="Helvetica"/>
          <w:color w:val="000000" w:themeColor="text1"/>
          <w:sz w:val="22"/>
          <w:szCs w:val="22"/>
        </w:rPr>
      </w:pPr>
    </w:p>
    <w:p w14:paraId="1EB068A0" w14:textId="77777777" w:rsidR="00D264C9" w:rsidRPr="00AF2203" w:rsidRDefault="00D264C9">
      <w:pPr>
        <w:spacing w:after="160" w:line="259" w:lineRule="auto"/>
        <w:rPr>
          <w:rFonts w:ascii="Garamond" w:eastAsia="Arial Unicode MS" w:hAnsi="Garamond" w:cs="Helvetica"/>
          <w:color w:val="000000" w:themeColor="text1"/>
          <w:sz w:val="22"/>
          <w:szCs w:val="22"/>
        </w:rPr>
      </w:pPr>
    </w:p>
    <w:p w14:paraId="010771D3" w14:textId="72ECEA13" w:rsidR="00F60D21" w:rsidRPr="00AF2203" w:rsidRDefault="00F60D21" w:rsidP="004300ED">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Note from the editor: </w:t>
      </w:r>
    </w:p>
    <w:p w14:paraId="293739CF" w14:textId="03D557C3" w:rsidR="006C6A20" w:rsidRPr="00AF2203" w:rsidRDefault="00F60D21" w:rsidP="00C74430">
      <w:pPr>
        <w:autoSpaceDE w:val="0"/>
        <w:autoSpaceDN w:val="0"/>
        <w:adjustRightInd w:val="0"/>
        <w:ind w:left="540" w:right="480"/>
        <w:jc w:val="both"/>
        <w:rPr>
          <w:rFonts w:ascii="Garamond" w:hAnsi="Garamond"/>
          <w:color w:val="000000" w:themeColor="text1"/>
          <w:sz w:val="22"/>
          <w:szCs w:val="22"/>
        </w:rPr>
      </w:pPr>
      <w:r w:rsidRPr="00AF2203">
        <w:rPr>
          <w:rFonts w:ascii="Garamond" w:eastAsia="Arial Unicode MS" w:hAnsi="Garamond" w:cs="Helvetica"/>
          <w:color w:val="000000" w:themeColor="text1"/>
          <w:sz w:val="22"/>
          <w:szCs w:val="22"/>
        </w:rPr>
        <w:t>For the final part in this story</w:t>
      </w:r>
      <w:r w:rsidR="001936DE" w:rsidRPr="00AF2203">
        <w:rPr>
          <w:rFonts w:ascii="Garamond" w:eastAsia="Arial Unicode MS" w:hAnsi="Garamond" w:cs="Helvetica"/>
          <w:color w:val="000000" w:themeColor="text1"/>
          <w:sz w:val="22"/>
          <w:szCs w:val="22"/>
        </w:rPr>
        <w:t xml:space="preserve"> </w:t>
      </w:r>
      <w:r w:rsidR="00F05431" w:rsidRPr="00AF2203">
        <w:rPr>
          <w:rFonts w:ascii="Garamond" w:eastAsia="Arial Unicode MS" w:hAnsi="Garamond" w:cs="Helvetica"/>
          <w:color w:val="000000" w:themeColor="text1"/>
          <w:sz w:val="22"/>
          <w:szCs w:val="22"/>
        </w:rPr>
        <w:t>we will hear of</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’s encounter with </w:t>
      </w:r>
      <w:r w:rsidR="003F4BAA"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Pr="00AF2203">
        <w:rPr>
          <w:rFonts w:ascii="Garamond" w:eastAsia="Arial Unicode MS" w:hAnsi="Garamond" w:cs="Helvetica"/>
          <w:color w:val="000000" w:themeColor="text1"/>
          <w:sz w:val="22"/>
          <w:szCs w:val="22"/>
        </w:rPr>
        <w:t xml:space="preserve"> entity</w:t>
      </w:r>
      <w:r w:rsidR="00F05431" w:rsidRPr="00AF2203">
        <w:rPr>
          <w:rFonts w:ascii="Garamond" w:eastAsia="Arial Unicode MS" w:hAnsi="Garamond" w:cs="Helvetica"/>
          <w:color w:val="000000" w:themeColor="text1"/>
          <w:sz w:val="22"/>
          <w:szCs w:val="22"/>
        </w:rPr>
        <w:t xml:space="preserve"> in his own words</w:t>
      </w:r>
      <w:r w:rsidR="00D06EC8" w:rsidRPr="00AF2203">
        <w:rPr>
          <w:rFonts w:ascii="Garamond" w:eastAsia="Arial Unicode MS" w:hAnsi="Garamond" w:cs="Helvetica"/>
          <w:color w:val="000000" w:themeColor="text1"/>
          <w:sz w:val="22"/>
          <w:szCs w:val="22"/>
        </w:rPr>
        <w:t xml:space="preserve">. </w:t>
      </w:r>
      <w:r w:rsidR="008B70EC" w:rsidRPr="00AF2203">
        <w:rPr>
          <w:rFonts w:ascii="Garamond" w:eastAsia="Arial Unicode MS" w:hAnsi="Garamond" w:cs="Helvetica"/>
          <w:color w:val="000000" w:themeColor="text1"/>
          <w:sz w:val="22"/>
          <w:szCs w:val="22"/>
        </w:rPr>
        <w:t>These</w:t>
      </w:r>
      <w:r w:rsidR="00CD667D"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he wrote</w:t>
      </w:r>
      <w:r w:rsidR="00BD70C7" w:rsidRPr="00AF2203">
        <w:rPr>
          <w:rFonts w:ascii="Garamond" w:eastAsia="Arial Unicode MS" w:hAnsi="Garamond" w:cs="Helvetica"/>
          <w:color w:val="000000" w:themeColor="text1"/>
          <w:sz w:val="22"/>
          <w:szCs w:val="22"/>
        </w:rPr>
        <w:t xml:space="preserve"> a few</w:t>
      </w:r>
      <w:r w:rsidR="00D06EC8" w:rsidRPr="00AF2203">
        <w:rPr>
          <w:rFonts w:ascii="Garamond" w:eastAsia="Arial Unicode MS" w:hAnsi="Garamond" w:cs="Helvetica"/>
          <w:color w:val="000000" w:themeColor="text1"/>
          <w:sz w:val="22"/>
          <w:szCs w:val="22"/>
        </w:rPr>
        <w:t xml:space="preserve"> days after waking from his coma, during which the </w:t>
      </w:r>
      <w:r w:rsidR="00FA13FB">
        <w:rPr>
          <w:rFonts w:ascii="Garamond" w:eastAsia="Arial Unicode MS" w:hAnsi="Garamond" w:cs="Helvetica"/>
          <w:color w:val="000000" w:themeColor="text1"/>
          <w:sz w:val="22"/>
          <w:szCs w:val="22"/>
        </w:rPr>
        <w:t>vision</w:t>
      </w:r>
      <w:r w:rsidR="00755694"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took place</w:t>
      </w:r>
      <w:r w:rsidRPr="00AF2203">
        <w:rPr>
          <w:rFonts w:ascii="Garamond" w:eastAsia="Arial Unicode MS" w:hAnsi="Garamond" w:cs="Helvetica"/>
          <w:color w:val="000000" w:themeColor="text1"/>
          <w:sz w:val="22"/>
          <w:szCs w:val="22"/>
        </w:rPr>
        <w:t>.</w:t>
      </w:r>
    </w:p>
    <w:p w14:paraId="36E46E49" w14:textId="70AA9405" w:rsidR="006C6A20" w:rsidRPr="00AF2203" w:rsidRDefault="006C6A20" w:rsidP="006C6A20">
      <w:pPr>
        <w:ind w:firstLine="454"/>
        <w:jc w:val="both"/>
        <w:rPr>
          <w:rFonts w:ascii="Garamond" w:hAnsi="Garamond"/>
          <w:color w:val="000000" w:themeColor="text1"/>
          <w:sz w:val="22"/>
          <w:szCs w:val="22"/>
        </w:rPr>
      </w:pPr>
    </w:p>
    <w:p w14:paraId="5AFD721C" w14:textId="480F8466" w:rsidR="00D264C9" w:rsidRPr="00AF2203" w:rsidRDefault="00D264C9" w:rsidP="006C6A20">
      <w:pPr>
        <w:ind w:firstLine="454"/>
        <w:jc w:val="both"/>
        <w:rPr>
          <w:rFonts w:ascii="Garamond" w:hAnsi="Garamond"/>
          <w:color w:val="000000" w:themeColor="text1"/>
          <w:sz w:val="22"/>
          <w:szCs w:val="22"/>
        </w:rPr>
      </w:pPr>
    </w:p>
    <w:p w14:paraId="165709EF" w14:textId="77777777" w:rsidR="00D264C9" w:rsidRPr="00AF2203" w:rsidRDefault="00D264C9" w:rsidP="006C6A20">
      <w:pPr>
        <w:ind w:firstLine="454"/>
        <w:jc w:val="both"/>
        <w:rPr>
          <w:rFonts w:ascii="Garamond" w:hAnsi="Garamond"/>
          <w:color w:val="000000" w:themeColor="text1"/>
          <w:sz w:val="22"/>
          <w:szCs w:val="22"/>
        </w:rPr>
      </w:pPr>
    </w:p>
    <w:p w14:paraId="11E36F08" w14:textId="7CC9C57D" w:rsidR="00E948B2" w:rsidRPr="00AF2203" w:rsidRDefault="003736F9"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C6A20" w:rsidRPr="00AF2203">
        <w:rPr>
          <w:rFonts w:ascii="Garamond" w:hAnsi="Garamond"/>
          <w:color w:val="000000" w:themeColor="text1"/>
          <w:sz w:val="22"/>
          <w:szCs w:val="22"/>
        </w:rPr>
        <w:t xml:space="preserve"> nurse</w:t>
      </w:r>
      <w:r w:rsidRPr="00AF2203">
        <w:rPr>
          <w:rFonts w:ascii="Garamond" w:hAnsi="Garamond"/>
          <w:color w:val="000000" w:themeColor="text1"/>
          <w:sz w:val="22"/>
          <w:szCs w:val="22"/>
        </w:rPr>
        <w:t xml:space="preserve"> has just </w:t>
      </w:r>
      <w:r w:rsidR="006B6427" w:rsidRPr="00AF2203">
        <w:rPr>
          <w:rFonts w:ascii="Garamond" w:hAnsi="Garamond"/>
          <w:color w:val="000000" w:themeColor="text1"/>
          <w:sz w:val="22"/>
          <w:szCs w:val="22"/>
        </w:rPr>
        <w:t>castigated</w:t>
      </w:r>
      <w:r w:rsidRPr="00AF2203">
        <w:rPr>
          <w:rFonts w:ascii="Garamond" w:hAnsi="Garamond"/>
          <w:color w:val="000000" w:themeColor="text1"/>
          <w:sz w:val="22"/>
          <w:szCs w:val="22"/>
        </w:rPr>
        <w:t xml:space="preserve"> me</w:t>
      </w:r>
      <w:r w:rsidR="007174B0">
        <w:rPr>
          <w:rFonts w:ascii="Garamond" w:hAnsi="Garamond"/>
          <w:color w:val="000000" w:themeColor="text1"/>
          <w:sz w:val="22"/>
          <w:szCs w:val="22"/>
        </w:rPr>
        <w:t>.</w:t>
      </w:r>
      <w:r w:rsidR="006C6A20" w:rsidRPr="00AF2203">
        <w:rPr>
          <w:rFonts w:ascii="Garamond" w:hAnsi="Garamond"/>
          <w:color w:val="000000" w:themeColor="text1"/>
          <w:sz w:val="22"/>
          <w:szCs w:val="22"/>
        </w:rPr>
        <w:t xml:space="preserve"> </w:t>
      </w:r>
      <w:r w:rsidR="003F4BAA" w:rsidRPr="00AF2203">
        <w:rPr>
          <w:rFonts w:ascii="Garamond" w:hAnsi="Garamond"/>
          <w:i/>
          <w:iCs/>
          <w:color w:val="000000" w:themeColor="text1"/>
          <w:sz w:val="22"/>
          <w:szCs w:val="22"/>
        </w:rPr>
        <w:t>You</w:t>
      </w:r>
      <w:r w:rsidR="006C6A20" w:rsidRPr="00AF2203">
        <w:rPr>
          <w:rFonts w:ascii="Garamond" w:hAnsi="Garamond"/>
          <w:i/>
          <w:iCs/>
          <w:color w:val="000000" w:themeColor="text1"/>
          <w:sz w:val="22"/>
          <w:szCs w:val="22"/>
        </w:rPr>
        <w:t xml:space="preserve"> should be resting</w:t>
      </w:r>
      <w:r w:rsidR="003F4BAA" w:rsidRPr="00AF2203">
        <w:rPr>
          <w:rFonts w:ascii="Garamond" w:hAnsi="Garamond"/>
          <w:color w:val="000000" w:themeColor="text1"/>
          <w:sz w:val="22"/>
          <w:szCs w:val="22"/>
        </w:rPr>
        <w:t xml:space="preserve"> </w:t>
      </w:r>
      <w:r w:rsidR="003211AD" w:rsidRPr="00AF2203">
        <w:rPr>
          <w:rFonts w:ascii="Garamond" w:hAnsi="Garamond"/>
          <w:i/>
          <w:iCs/>
          <w:color w:val="000000" w:themeColor="text1"/>
          <w:sz w:val="22"/>
          <w:szCs w:val="22"/>
        </w:rPr>
        <w:t>M</w:t>
      </w:r>
      <w:r w:rsidR="003F4BAA" w:rsidRPr="00AF2203">
        <w:rPr>
          <w:rFonts w:ascii="Garamond" w:hAnsi="Garamond"/>
          <w:i/>
          <w:iCs/>
          <w:color w:val="000000" w:themeColor="text1"/>
          <w:sz w:val="22"/>
          <w:szCs w:val="22"/>
        </w:rPr>
        <w:t>ister Spinks</w:t>
      </w:r>
      <w:r w:rsidR="003F4BAA" w:rsidRPr="00AF2203">
        <w:rPr>
          <w:rFonts w:ascii="Garamond" w:hAnsi="Garamond"/>
          <w:color w:val="000000" w:themeColor="text1"/>
          <w:sz w:val="22"/>
          <w:szCs w:val="22"/>
        </w:rPr>
        <w:t>,</w:t>
      </w:r>
      <w:r w:rsidR="00A25EE8" w:rsidRPr="00AF2203">
        <w:rPr>
          <w:rFonts w:ascii="Garamond" w:hAnsi="Garamond"/>
          <w:color w:val="000000" w:themeColor="text1"/>
          <w:sz w:val="22"/>
          <w:szCs w:val="22"/>
        </w:rPr>
        <w:t xml:space="preserve"> </w:t>
      </w:r>
      <w:r w:rsidR="00E370BE" w:rsidRPr="00AF2203">
        <w:rPr>
          <w:rFonts w:ascii="Garamond" w:hAnsi="Garamond"/>
          <w:color w:val="000000" w:themeColor="text1"/>
          <w:sz w:val="22"/>
          <w:szCs w:val="22"/>
        </w:rPr>
        <w:t xml:space="preserve">pronouncing my name as if handling </w:t>
      </w:r>
      <w:r w:rsidR="00B418E7" w:rsidRPr="00AF2203">
        <w:rPr>
          <w:rFonts w:ascii="Garamond" w:hAnsi="Garamond"/>
          <w:color w:val="000000" w:themeColor="text1"/>
          <w:sz w:val="22"/>
          <w:szCs w:val="22"/>
        </w:rPr>
        <w:t>soiled</w:t>
      </w:r>
      <w:r w:rsidR="00E370BE" w:rsidRPr="00AF2203">
        <w:rPr>
          <w:rFonts w:ascii="Garamond" w:hAnsi="Garamond"/>
          <w:color w:val="000000" w:themeColor="text1"/>
          <w:sz w:val="22"/>
          <w:szCs w:val="22"/>
        </w:rPr>
        <w:t xml:space="preserve"> laundry</w:t>
      </w:r>
      <w:r w:rsidR="006C6A20" w:rsidRPr="00AF2203">
        <w:rPr>
          <w:rFonts w:ascii="Garamond" w:hAnsi="Garamond"/>
          <w:color w:val="000000" w:themeColor="text1"/>
          <w:sz w:val="22"/>
          <w:szCs w:val="22"/>
        </w:rPr>
        <w:t xml:space="preserve">. </w:t>
      </w:r>
      <w:r w:rsidR="00692556" w:rsidRPr="00AF2203">
        <w:rPr>
          <w:rFonts w:ascii="Garamond" w:hAnsi="Garamond"/>
          <w:color w:val="000000" w:themeColor="text1"/>
          <w:sz w:val="22"/>
          <w:szCs w:val="22"/>
        </w:rPr>
        <w:t>I am in the</w:t>
      </w:r>
      <w:r w:rsidR="00FE0597" w:rsidRPr="00AF2203">
        <w:rPr>
          <w:rFonts w:ascii="Garamond" w:hAnsi="Garamond"/>
          <w:color w:val="000000" w:themeColor="text1"/>
          <w:sz w:val="22"/>
          <w:szCs w:val="22"/>
        </w:rPr>
        <w:t xml:space="preserve"> private jet of Pierre</w:t>
      </w:r>
      <w:r w:rsidR="006155E3">
        <w:rPr>
          <w:rFonts w:ascii="Garamond" w:hAnsi="Garamond"/>
          <w:color w:val="000000" w:themeColor="text1"/>
          <w:sz w:val="22"/>
          <w:szCs w:val="22"/>
        </w:rPr>
        <w:t xml:space="preserve"> </w:t>
      </w:r>
      <w:r w:rsidR="00894B54">
        <w:rPr>
          <w:rFonts w:ascii="Garamond" w:hAnsi="Garamond"/>
          <w:color w:val="000000" w:themeColor="text1"/>
          <w:sz w:val="22"/>
          <w:szCs w:val="22"/>
        </w:rPr>
        <w:t xml:space="preserve">and </w:t>
      </w:r>
      <w:r w:rsidR="00146BFD" w:rsidRPr="00AF2203">
        <w:rPr>
          <w:rFonts w:ascii="Garamond" w:hAnsi="Garamond"/>
          <w:color w:val="000000" w:themeColor="text1"/>
          <w:sz w:val="22"/>
          <w:szCs w:val="22"/>
        </w:rPr>
        <w:t>halfway</w:t>
      </w:r>
      <w:r w:rsidR="00692556" w:rsidRPr="00AF2203">
        <w:rPr>
          <w:rFonts w:ascii="Garamond" w:hAnsi="Garamond"/>
          <w:color w:val="000000" w:themeColor="text1"/>
          <w:sz w:val="22"/>
          <w:szCs w:val="22"/>
        </w:rPr>
        <w:t xml:space="preserve"> to LA. </w:t>
      </w:r>
      <w:r w:rsidR="00E44F71" w:rsidRPr="00AF2203">
        <w:rPr>
          <w:rFonts w:ascii="Garamond" w:hAnsi="Garamond"/>
          <w:color w:val="000000" w:themeColor="text1"/>
          <w:sz w:val="22"/>
          <w:szCs w:val="22"/>
        </w:rPr>
        <w:t>The plane</w:t>
      </w:r>
      <w:r w:rsidR="00692556" w:rsidRPr="00AF2203">
        <w:rPr>
          <w:rFonts w:ascii="Garamond" w:hAnsi="Garamond"/>
          <w:color w:val="000000" w:themeColor="text1"/>
          <w:sz w:val="22"/>
          <w:szCs w:val="22"/>
        </w:rPr>
        <w:t xml:space="preserve"> </w:t>
      </w:r>
      <w:r w:rsidR="006C6A20" w:rsidRPr="00AF2203">
        <w:rPr>
          <w:rFonts w:ascii="Garamond" w:hAnsi="Garamond"/>
          <w:color w:val="000000" w:themeColor="text1"/>
          <w:sz w:val="22"/>
          <w:szCs w:val="22"/>
        </w:rPr>
        <w:t>was undergoing a refit</w:t>
      </w:r>
      <w:r w:rsidR="007869B6" w:rsidRPr="00AF2203">
        <w:rPr>
          <w:rFonts w:ascii="Garamond" w:hAnsi="Garamond"/>
          <w:color w:val="000000" w:themeColor="text1"/>
          <w:sz w:val="22"/>
          <w:szCs w:val="22"/>
        </w:rPr>
        <w:t xml:space="preserve"> </w:t>
      </w:r>
      <w:r w:rsidR="00225C8F" w:rsidRPr="00AF2203">
        <w:rPr>
          <w:rFonts w:ascii="Garamond" w:hAnsi="Garamond"/>
          <w:color w:val="000000" w:themeColor="text1"/>
          <w:sz w:val="22"/>
          <w:szCs w:val="22"/>
        </w:rPr>
        <w:t xml:space="preserve">in Hawaii </w:t>
      </w:r>
      <w:r w:rsidR="008E456C" w:rsidRPr="00AF2203">
        <w:rPr>
          <w:rFonts w:ascii="Garamond" w:hAnsi="Garamond"/>
          <w:color w:val="000000" w:themeColor="text1"/>
          <w:sz w:val="22"/>
          <w:szCs w:val="22"/>
        </w:rPr>
        <w:t xml:space="preserve">when it was </w:t>
      </w:r>
      <w:r w:rsidR="003311E1" w:rsidRPr="00AF2203">
        <w:rPr>
          <w:rFonts w:ascii="Garamond" w:hAnsi="Garamond"/>
          <w:color w:val="000000" w:themeColor="text1"/>
          <w:sz w:val="22"/>
          <w:szCs w:val="22"/>
        </w:rPr>
        <w:t>sent</w:t>
      </w:r>
      <w:r w:rsidR="008E456C" w:rsidRPr="00AF2203">
        <w:rPr>
          <w:rFonts w:ascii="Garamond" w:hAnsi="Garamond"/>
          <w:color w:val="000000" w:themeColor="text1"/>
          <w:sz w:val="22"/>
          <w:szCs w:val="22"/>
        </w:rPr>
        <w:t xml:space="preserve"> to aid in my repatriation and</w:t>
      </w:r>
      <w:r w:rsidR="00625EAF" w:rsidRPr="00AF2203">
        <w:rPr>
          <w:rFonts w:ascii="Garamond" w:hAnsi="Garamond"/>
          <w:color w:val="000000" w:themeColor="text1"/>
          <w:sz w:val="22"/>
          <w:szCs w:val="22"/>
        </w:rPr>
        <w:t xml:space="preserve"> </w:t>
      </w:r>
      <w:r w:rsidR="00534BBF" w:rsidRPr="00AF2203">
        <w:rPr>
          <w:rFonts w:ascii="Garamond" w:hAnsi="Garamond"/>
          <w:color w:val="000000" w:themeColor="text1"/>
          <w:sz w:val="22"/>
          <w:szCs w:val="22"/>
        </w:rPr>
        <w:t xml:space="preserve">thus </w:t>
      </w:r>
      <w:r w:rsidR="006C6A20" w:rsidRPr="00AF2203">
        <w:rPr>
          <w:rFonts w:ascii="Garamond" w:hAnsi="Garamond"/>
          <w:color w:val="000000" w:themeColor="text1"/>
          <w:sz w:val="22"/>
          <w:szCs w:val="22"/>
        </w:rPr>
        <w:t xml:space="preserve">the entertainment system </w:t>
      </w:r>
      <w:r w:rsidR="008E456C" w:rsidRPr="00AF2203">
        <w:rPr>
          <w:rFonts w:ascii="Garamond" w:hAnsi="Garamond"/>
          <w:color w:val="000000" w:themeColor="text1"/>
          <w:sz w:val="22"/>
          <w:szCs w:val="22"/>
        </w:rPr>
        <w:t>is down. I shall</w:t>
      </w:r>
      <w:r w:rsidR="00E8131C" w:rsidRPr="00AF2203">
        <w:rPr>
          <w:rFonts w:ascii="Garamond" w:hAnsi="Garamond"/>
          <w:color w:val="000000" w:themeColor="text1"/>
          <w:sz w:val="22"/>
          <w:szCs w:val="22"/>
        </w:rPr>
        <w:t xml:space="preserve"> </w:t>
      </w:r>
      <w:r w:rsidR="008E456C" w:rsidRPr="00AF2203">
        <w:rPr>
          <w:rFonts w:ascii="Garamond" w:hAnsi="Garamond"/>
          <w:color w:val="000000" w:themeColor="text1"/>
          <w:sz w:val="22"/>
          <w:szCs w:val="22"/>
        </w:rPr>
        <w:t xml:space="preserve">use </w:t>
      </w:r>
      <w:r w:rsidR="00B352AC">
        <w:rPr>
          <w:rFonts w:ascii="Garamond" w:hAnsi="Garamond"/>
          <w:color w:val="000000" w:themeColor="text1"/>
          <w:sz w:val="22"/>
          <w:szCs w:val="22"/>
        </w:rPr>
        <w:t>the</w:t>
      </w:r>
      <w:r w:rsidR="008E456C" w:rsidRPr="00AF2203">
        <w:rPr>
          <w:rFonts w:ascii="Garamond" w:hAnsi="Garamond"/>
          <w:color w:val="000000" w:themeColor="text1"/>
          <w:sz w:val="22"/>
          <w:szCs w:val="22"/>
        </w:rPr>
        <w:t xml:space="preserve"> time to </w:t>
      </w:r>
      <w:r w:rsidR="00B352AC">
        <w:rPr>
          <w:rFonts w:ascii="Garamond" w:hAnsi="Garamond"/>
          <w:color w:val="000000" w:themeColor="text1"/>
          <w:sz w:val="22"/>
          <w:szCs w:val="22"/>
        </w:rPr>
        <w:t>dictate</w:t>
      </w:r>
      <w:r w:rsidR="006C6A20" w:rsidRPr="00AF2203">
        <w:rPr>
          <w:rFonts w:ascii="Garamond" w:hAnsi="Garamond"/>
          <w:color w:val="000000" w:themeColor="text1"/>
          <w:sz w:val="22"/>
          <w:szCs w:val="22"/>
        </w:rPr>
        <w:t xml:space="preserve"> my </w:t>
      </w:r>
      <w:r w:rsidR="004300ED" w:rsidRPr="00AF2203">
        <w:rPr>
          <w:rFonts w:ascii="Garamond" w:hAnsi="Garamond"/>
          <w:color w:val="000000" w:themeColor="text1"/>
          <w:sz w:val="22"/>
          <w:szCs w:val="22"/>
        </w:rPr>
        <w:t xml:space="preserve">Honzing </w:t>
      </w:r>
      <w:r w:rsidR="00B352AC">
        <w:rPr>
          <w:rFonts w:ascii="Garamond" w:hAnsi="Garamond"/>
          <w:color w:val="000000" w:themeColor="text1"/>
          <w:sz w:val="22"/>
          <w:szCs w:val="22"/>
        </w:rPr>
        <w:t>vision whilst it is fresh in my head</w:t>
      </w:r>
      <w:r w:rsidR="00CB390A" w:rsidRPr="00AF2203">
        <w:rPr>
          <w:rFonts w:ascii="Garamond" w:hAnsi="Garamond"/>
          <w:color w:val="000000" w:themeColor="text1"/>
          <w:sz w:val="22"/>
          <w:szCs w:val="22"/>
        </w:rPr>
        <w:t xml:space="preserve">, </w:t>
      </w:r>
      <w:r w:rsidR="00B352AC">
        <w:rPr>
          <w:rFonts w:ascii="Garamond" w:hAnsi="Garamond"/>
          <w:color w:val="000000" w:themeColor="text1"/>
          <w:sz w:val="22"/>
          <w:szCs w:val="22"/>
        </w:rPr>
        <w:t xml:space="preserve">although </w:t>
      </w:r>
      <w:r w:rsidR="006155E3">
        <w:rPr>
          <w:rFonts w:ascii="Garamond" w:hAnsi="Garamond"/>
          <w:color w:val="000000" w:themeColor="text1"/>
          <w:sz w:val="22"/>
          <w:szCs w:val="22"/>
        </w:rPr>
        <w:t xml:space="preserve">oddly enough </w:t>
      </w:r>
      <w:r w:rsidR="00B352AC">
        <w:rPr>
          <w:rFonts w:ascii="Garamond" w:hAnsi="Garamond"/>
          <w:color w:val="000000" w:themeColor="text1"/>
          <w:sz w:val="22"/>
          <w:szCs w:val="22"/>
        </w:rPr>
        <w:t xml:space="preserve">I find the details become clearer </w:t>
      </w:r>
      <w:r w:rsidR="00BC48FC">
        <w:rPr>
          <w:rFonts w:ascii="Garamond" w:hAnsi="Garamond"/>
          <w:color w:val="000000" w:themeColor="text1"/>
          <w:sz w:val="22"/>
          <w:szCs w:val="22"/>
        </w:rPr>
        <w:t xml:space="preserve">the more I </w:t>
      </w:r>
      <w:r w:rsidR="007D4100">
        <w:rPr>
          <w:rFonts w:ascii="Garamond" w:hAnsi="Garamond"/>
          <w:color w:val="000000" w:themeColor="text1"/>
          <w:sz w:val="22"/>
          <w:szCs w:val="22"/>
        </w:rPr>
        <w:t>dwell upon them.</w:t>
      </w:r>
    </w:p>
    <w:p w14:paraId="0D393E05" w14:textId="1AD1F3C6" w:rsidR="009D641F" w:rsidRPr="00AF2203" w:rsidRDefault="007E2F10" w:rsidP="009D641F">
      <w:pPr>
        <w:ind w:firstLine="454"/>
        <w:jc w:val="both"/>
        <w:rPr>
          <w:rFonts w:ascii="Garamond" w:hAnsi="Garamond"/>
          <w:color w:val="000000" w:themeColor="text1"/>
          <w:sz w:val="22"/>
          <w:szCs w:val="22"/>
        </w:rPr>
      </w:pPr>
      <w:r>
        <w:rPr>
          <w:rFonts w:ascii="Garamond" w:hAnsi="Garamond"/>
          <w:color w:val="000000" w:themeColor="text1"/>
          <w:sz w:val="22"/>
          <w:szCs w:val="22"/>
        </w:rPr>
        <w:t>M</w:t>
      </w:r>
      <w:r w:rsidR="00332249" w:rsidRPr="00AF2203">
        <w:rPr>
          <w:rFonts w:ascii="Garamond" w:hAnsi="Garamond"/>
          <w:color w:val="000000" w:themeColor="text1"/>
          <w:sz w:val="22"/>
          <w:szCs w:val="22"/>
        </w:rPr>
        <w:t xml:space="preserve">y brother-in-law </w:t>
      </w:r>
      <w:r>
        <w:rPr>
          <w:rFonts w:ascii="Garamond" w:hAnsi="Garamond"/>
          <w:color w:val="000000" w:themeColor="text1"/>
          <w:sz w:val="22"/>
          <w:szCs w:val="22"/>
        </w:rPr>
        <w:t>can</w:t>
      </w:r>
      <w:r w:rsidR="00332249" w:rsidRPr="00AF2203">
        <w:rPr>
          <w:rFonts w:ascii="Garamond" w:hAnsi="Garamond"/>
          <w:color w:val="000000" w:themeColor="text1"/>
          <w:sz w:val="22"/>
          <w:szCs w:val="22"/>
        </w:rPr>
        <w:t xml:space="preserve"> edit this</w:t>
      </w:r>
      <w:r>
        <w:rPr>
          <w:rFonts w:ascii="Garamond" w:hAnsi="Garamond"/>
          <w:color w:val="000000" w:themeColor="text1"/>
          <w:sz w:val="22"/>
          <w:szCs w:val="22"/>
        </w:rPr>
        <w:t xml:space="preserve">, he is an artist of pedantry and semiotics and is used to translating my </w:t>
      </w:r>
      <w:r w:rsidR="00127B8E">
        <w:rPr>
          <w:rFonts w:ascii="Garamond" w:hAnsi="Garamond"/>
          <w:color w:val="000000" w:themeColor="text1"/>
          <w:sz w:val="22"/>
          <w:szCs w:val="22"/>
        </w:rPr>
        <w:t xml:space="preserve">admittedly </w:t>
      </w:r>
      <w:r w:rsidR="00C172EB" w:rsidRPr="00C172EB">
        <w:rPr>
          <w:rFonts w:ascii="Garamond" w:hAnsi="Garamond"/>
          <w:color w:val="000000" w:themeColor="text1"/>
          <w:sz w:val="22"/>
          <w:szCs w:val="22"/>
        </w:rPr>
        <w:t xml:space="preserve">abstruse </w:t>
      </w:r>
      <w:r w:rsidR="00C063EB">
        <w:rPr>
          <w:rFonts w:ascii="Garamond" w:hAnsi="Garamond"/>
          <w:color w:val="000000" w:themeColor="text1"/>
          <w:sz w:val="22"/>
          <w:szCs w:val="22"/>
        </w:rPr>
        <w:t>manners</w:t>
      </w:r>
      <w:r w:rsidR="00127B8E">
        <w:rPr>
          <w:rFonts w:ascii="Garamond" w:hAnsi="Garamond"/>
          <w:color w:val="000000" w:themeColor="text1"/>
          <w:sz w:val="22"/>
          <w:szCs w:val="22"/>
        </w:rPr>
        <w:t xml:space="preserve"> of communication</w:t>
      </w:r>
      <w:r w:rsidR="00332249" w:rsidRPr="00AF2203">
        <w:rPr>
          <w:rFonts w:ascii="Garamond" w:hAnsi="Garamond"/>
          <w:color w:val="000000" w:themeColor="text1"/>
          <w:sz w:val="22"/>
          <w:szCs w:val="22"/>
        </w:rPr>
        <w:t xml:space="preserve">. </w:t>
      </w:r>
      <w:r w:rsidR="00E55E32" w:rsidRPr="00AF2203">
        <w:rPr>
          <w:rFonts w:ascii="Garamond" w:hAnsi="Garamond"/>
          <w:color w:val="000000" w:themeColor="text1"/>
          <w:sz w:val="22"/>
          <w:szCs w:val="22"/>
        </w:rPr>
        <w:t>John</w:t>
      </w:r>
      <w:r w:rsidR="00332249" w:rsidRPr="00AF2203">
        <w:rPr>
          <w:rFonts w:ascii="Garamond" w:hAnsi="Garamond"/>
          <w:color w:val="000000" w:themeColor="text1"/>
          <w:sz w:val="22"/>
          <w:szCs w:val="22"/>
        </w:rPr>
        <w:t xml:space="preserve"> has an interesting </w:t>
      </w:r>
      <w:r w:rsidR="001239FD" w:rsidRPr="00AF2203">
        <w:rPr>
          <w:rFonts w:ascii="Garamond" w:hAnsi="Garamond"/>
          <w:color w:val="000000" w:themeColor="text1"/>
          <w:sz w:val="22"/>
          <w:szCs w:val="22"/>
        </w:rPr>
        <w:t xml:space="preserve">writing </w:t>
      </w:r>
      <w:r w:rsidR="00332249" w:rsidRPr="00AF2203">
        <w:rPr>
          <w:rFonts w:ascii="Garamond" w:hAnsi="Garamond"/>
          <w:color w:val="000000" w:themeColor="text1"/>
          <w:sz w:val="22"/>
          <w:szCs w:val="22"/>
        </w:rPr>
        <w:t>style albeit with a penchant for</w:t>
      </w:r>
      <w:r w:rsidR="007E6974" w:rsidRPr="00AF2203">
        <w:rPr>
          <w:rFonts w:ascii="Garamond" w:hAnsi="Garamond"/>
          <w:color w:val="000000" w:themeColor="text1"/>
          <w:sz w:val="22"/>
          <w:szCs w:val="22"/>
        </w:rPr>
        <w:t xml:space="preserve"> florid</w:t>
      </w:r>
      <w:r w:rsidR="00332249" w:rsidRPr="00AF2203">
        <w:rPr>
          <w:rFonts w:ascii="Garamond" w:hAnsi="Garamond"/>
          <w:color w:val="000000" w:themeColor="text1"/>
          <w:sz w:val="22"/>
          <w:szCs w:val="22"/>
        </w:rPr>
        <w:t xml:space="preserve"> </w:t>
      </w:r>
      <w:r w:rsidR="007E6974" w:rsidRPr="00AF2203">
        <w:rPr>
          <w:rFonts w:ascii="Garamond" w:hAnsi="Garamond"/>
          <w:color w:val="000000" w:themeColor="text1"/>
          <w:sz w:val="22"/>
          <w:szCs w:val="22"/>
        </w:rPr>
        <w:t>poetics</w:t>
      </w:r>
      <w:r w:rsidR="00392C61" w:rsidRPr="00AF2203">
        <w:rPr>
          <w:rFonts w:ascii="Garamond" w:hAnsi="Garamond"/>
          <w:color w:val="000000" w:themeColor="text1"/>
          <w:sz w:val="22"/>
          <w:szCs w:val="22"/>
        </w:rPr>
        <w:t xml:space="preserve"> and </w:t>
      </w:r>
      <w:r w:rsidR="0081334A" w:rsidRPr="00AF2203">
        <w:rPr>
          <w:rFonts w:ascii="Garamond" w:hAnsi="Garamond"/>
          <w:color w:val="000000" w:themeColor="text1"/>
          <w:sz w:val="22"/>
          <w:szCs w:val="22"/>
        </w:rPr>
        <w:t xml:space="preserve">an overuse of </w:t>
      </w:r>
      <w:r w:rsidR="00392C61" w:rsidRPr="00AF2203">
        <w:rPr>
          <w:rFonts w:ascii="Garamond" w:hAnsi="Garamond"/>
          <w:color w:val="000000" w:themeColor="text1"/>
          <w:sz w:val="22"/>
          <w:szCs w:val="22"/>
        </w:rPr>
        <w:t>French words</w:t>
      </w:r>
      <w:r w:rsidR="00332249" w:rsidRPr="00AF2203">
        <w:rPr>
          <w:rFonts w:ascii="Garamond" w:hAnsi="Garamond"/>
          <w:color w:val="000000" w:themeColor="text1"/>
          <w:sz w:val="22"/>
          <w:szCs w:val="22"/>
        </w:rPr>
        <w:t>. There is no internet connection</w:t>
      </w:r>
      <w:r w:rsidR="006155E3">
        <w:rPr>
          <w:rFonts w:ascii="Garamond" w:hAnsi="Garamond"/>
          <w:color w:val="000000" w:themeColor="text1"/>
          <w:sz w:val="22"/>
          <w:szCs w:val="22"/>
        </w:rPr>
        <w:t xml:space="preserve"> and</w:t>
      </w:r>
      <w:r w:rsidR="00332249" w:rsidRPr="00AF2203">
        <w:rPr>
          <w:rFonts w:ascii="Garamond" w:hAnsi="Garamond"/>
          <w:color w:val="000000" w:themeColor="text1"/>
          <w:sz w:val="22"/>
          <w:szCs w:val="22"/>
        </w:rPr>
        <w:t xml:space="preserve"> so, </w:t>
      </w:r>
      <w:r w:rsidR="00332249" w:rsidRPr="00E66017">
        <w:rPr>
          <w:rFonts w:ascii="Garamond" w:hAnsi="Garamond"/>
          <w:i/>
          <w:iCs/>
          <w:color w:val="000000" w:themeColor="text1"/>
          <w:sz w:val="22"/>
          <w:szCs w:val="22"/>
        </w:rPr>
        <w:t>Dear John</w:t>
      </w:r>
      <w:r w:rsidR="00332249" w:rsidRPr="00AF2203">
        <w:rPr>
          <w:rFonts w:ascii="Garamond" w:hAnsi="Garamond"/>
          <w:color w:val="000000" w:themeColor="text1"/>
          <w:sz w:val="22"/>
          <w:szCs w:val="22"/>
        </w:rPr>
        <w:t xml:space="preserve">, within the following </w:t>
      </w:r>
      <w:proofErr w:type="spellStart"/>
      <w:r w:rsidR="00332249" w:rsidRPr="009A6054">
        <w:rPr>
          <w:rFonts w:ascii="Garamond" w:hAnsi="Garamond"/>
          <w:i/>
          <w:iCs/>
          <w:color w:val="000000" w:themeColor="text1"/>
          <w:sz w:val="22"/>
          <w:szCs w:val="22"/>
        </w:rPr>
        <w:t>recountanance</w:t>
      </w:r>
      <w:proofErr w:type="spellEnd"/>
      <w:r w:rsidR="00332249" w:rsidRPr="00AF2203">
        <w:rPr>
          <w:rFonts w:ascii="Garamond" w:hAnsi="Garamond"/>
          <w:color w:val="000000" w:themeColor="text1"/>
          <w:sz w:val="22"/>
          <w:szCs w:val="22"/>
        </w:rPr>
        <w:t xml:space="preserve"> one may find a liberty taken with respect to the norms of writerly convention</w:t>
      </w:r>
      <w:r w:rsidR="00E964C9" w:rsidRPr="00AF2203">
        <w:rPr>
          <w:rFonts w:ascii="Garamond" w:hAnsi="Garamond"/>
          <w:color w:val="000000" w:themeColor="text1"/>
          <w:sz w:val="22"/>
          <w:szCs w:val="22"/>
        </w:rPr>
        <w:t>s</w:t>
      </w:r>
      <w:r w:rsidR="009D641F" w:rsidRPr="00AF2203">
        <w:rPr>
          <w:rFonts w:ascii="Garamond" w:hAnsi="Garamond"/>
          <w:color w:val="000000" w:themeColor="text1"/>
          <w:sz w:val="22"/>
          <w:szCs w:val="22"/>
        </w:rPr>
        <w:t>.</w:t>
      </w:r>
      <w:r w:rsidR="00884724" w:rsidRPr="00AF2203">
        <w:rPr>
          <w:rStyle w:val="FootnoteReference"/>
          <w:rFonts w:ascii="Garamond" w:hAnsi="Garamond"/>
          <w:color w:val="000000" w:themeColor="text1"/>
          <w:sz w:val="22"/>
          <w:szCs w:val="22"/>
        </w:rPr>
        <w:footnoteReference w:id="151"/>
      </w:r>
    </w:p>
    <w:p w14:paraId="28FE8374" w14:textId="16A8D82D" w:rsidR="00D447A9" w:rsidRPr="00AF2203" w:rsidRDefault="006C6A20" w:rsidP="003F4BA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seems</w:t>
      </w:r>
      <w:r w:rsidR="006B6427" w:rsidRPr="00AF2203">
        <w:rPr>
          <w:rFonts w:ascii="Garamond" w:hAnsi="Garamond"/>
          <w:color w:val="000000" w:themeColor="text1"/>
          <w:sz w:val="22"/>
          <w:szCs w:val="22"/>
        </w:rPr>
        <w:t xml:space="preserve"> grossly wanton</w:t>
      </w:r>
      <w:r w:rsidR="00616FA4" w:rsidRPr="00AF2203">
        <w:rPr>
          <w:rFonts w:ascii="Garamond" w:hAnsi="Garamond"/>
          <w:color w:val="000000" w:themeColor="text1"/>
          <w:sz w:val="22"/>
          <w:szCs w:val="22"/>
        </w:rPr>
        <w:t xml:space="preserve"> to</w:t>
      </w:r>
      <w:r w:rsidRPr="00AF2203">
        <w:rPr>
          <w:rFonts w:ascii="Garamond" w:hAnsi="Garamond"/>
          <w:color w:val="000000" w:themeColor="text1"/>
          <w:sz w:val="22"/>
          <w:szCs w:val="22"/>
        </w:rPr>
        <w:t xml:space="preserve"> </w:t>
      </w:r>
      <w:r w:rsidR="006B6427" w:rsidRPr="00AF2203">
        <w:rPr>
          <w:rFonts w:ascii="Garamond" w:hAnsi="Garamond"/>
          <w:color w:val="000000" w:themeColor="text1"/>
          <w:sz w:val="22"/>
          <w:szCs w:val="22"/>
        </w:rPr>
        <w:t>charter</w:t>
      </w:r>
      <w:r w:rsidRPr="00AF2203">
        <w:rPr>
          <w:rFonts w:ascii="Garamond" w:hAnsi="Garamond"/>
          <w:color w:val="000000" w:themeColor="text1"/>
          <w:sz w:val="22"/>
          <w:szCs w:val="22"/>
        </w:rPr>
        <w:t xml:space="preserve"> an entire plane</w:t>
      </w:r>
      <w:r w:rsidR="00337E5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Radwan</w:t>
      </w:r>
      <w:r w:rsidR="00A059CE" w:rsidRPr="00AF2203">
        <w:rPr>
          <w:rFonts w:ascii="Garamond" w:hAnsi="Garamond"/>
          <w:color w:val="000000" w:themeColor="text1"/>
          <w:sz w:val="22"/>
          <w:szCs w:val="22"/>
        </w:rPr>
        <w:t xml:space="preserve"> convinced </w:t>
      </w:r>
      <w:r w:rsidR="003F4BAA" w:rsidRPr="00AF2203">
        <w:rPr>
          <w:rFonts w:ascii="Garamond" w:hAnsi="Garamond"/>
          <w:color w:val="000000" w:themeColor="text1"/>
          <w:sz w:val="22"/>
          <w:szCs w:val="22"/>
        </w:rPr>
        <w:t>Pierre</w:t>
      </w:r>
      <w:r w:rsidR="00BA4F74">
        <w:rPr>
          <w:rFonts w:ascii="Garamond" w:hAnsi="Garamond"/>
          <w:color w:val="000000" w:themeColor="text1"/>
          <w:sz w:val="22"/>
          <w:szCs w:val="22"/>
        </w:rPr>
        <w:t xml:space="preserve"> —</w:t>
      </w:r>
      <w:r w:rsidR="003F4BAA" w:rsidRPr="00AF2203">
        <w:rPr>
          <w:rFonts w:ascii="Garamond" w:hAnsi="Garamond"/>
          <w:color w:val="000000" w:themeColor="text1"/>
          <w:sz w:val="22"/>
          <w:szCs w:val="22"/>
        </w:rPr>
        <w:t xml:space="preserve"> </w:t>
      </w:r>
      <w:r w:rsidR="00BA4F74">
        <w:rPr>
          <w:rFonts w:ascii="Garamond" w:hAnsi="Garamond"/>
          <w:color w:val="000000" w:themeColor="text1"/>
          <w:sz w:val="22"/>
          <w:szCs w:val="22"/>
        </w:rPr>
        <w:t>the</w:t>
      </w:r>
      <w:r w:rsidR="00B35AB9" w:rsidRPr="00AF2203">
        <w:rPr>
          <w:rFonts w:ascii="Garamond" w:hAnsi="Garamond"/>
          <w:color w:val="000000" w:themeColor="text1"/>
          <w:sz w:val="22"/>
          <w:szCs w:val="22"/>
        </w:rPr>
        <w:t xml:space="preserve"> sociopathic billionaire who purchased our company</w:t>
      </w:r>
      <w:r w:rsidR="00BA4F74">
        <w:rPr>
          <w:rFonts w:ascii="Garamond" w:hAnsi="Garamond"/>
          <w:color w:val="000000" w:themeColor="text1"/>
          <w:sz w:val="22"/>
          <w:szCs w:val="22"/>
        </w:rPr>
        <w:t xml:space="preserve"> —</w:t>
      </w:r>
      <w:r w:rsidR="00A059CE" w:rsidRPr="00AF2203">
        <w:rPr>
          <w:rFonts w:ascii="Garamond" w:hAnsi="Garamond"/>
          <w:color w:val="000000" w:themeColor="text1"/>
          <w:sz w:val="22"/>
          <w:szCs w:val="22"/>
        </w:rPr>
        <w:t xml:space="preserve"> </w:t>
      </w:r>
      <w:r w:rsidR="00D210EB" w:rsidRPr="00AF2203">
        <w:rPr>
          <w:rFonts w:ascii="Garamond" w:hAnsi="Garamond"/>
          <w:color w:val="000000" w:themeColor="text1"/>
          <w:sz w:val="22"/>
          <w:szCs w:val="22"/>
        </w:rPr>
        <w:t xml:space="preserve">to </w:t>
      </w:r>
      <w:r w:rsidR="00FB6967" w:rsidRPr="00AF2203">
        <w:rPr>
          <w:rFonts w:ascii="Garamond" w:hAnsi="Garamond"/>
          <w:color w:val="000000" w:themeColor="text1"/>
          <w:sz w:val="22"/>
          <w:szCs w:val="22"/>
        </w:rPr>
        <w:t xml:space="preserve">arrange </w:t>
      </w:r>
      <w:r w:rsidR="00B90F87" w:rsidRPr="00AF2203">
        <w:rPr>
          <w:rFonts w:ascii="Garamond" w:hAnsi="Garamond"/>
          <w:color w:val="000000" w:themeColor="text1"/>
          <w:sz w:val="22"/>
          <w:szCs w:val="22"/>
        </w:rPr>
        <w:t xml:space="preserve">for </w:t>
      </w:r>
      <w:r w:rsidR="00FB6967" w:rsidRPr="00AF2203">
        <w:rPr>
          <w:rFonts w:ascii="Garamond" w:hAnsi="Garamond"/>
          <w:color w:val="000000" w:themeColor="text1"/>
          <w:sz w:val="22"/>
          <w:szCs w:val="22"/>
        </w:rPr>
        <w:t xml:space="preserve">my relocation </w:t>
      </w:r>
      <w:r w:rsidR="00A059CE" w:rsidRPr="00AF2203">
        <w:rPr>
          <w:rFonts w:ascii="Garamond" w:hAnsi="Garamond"/>
          <w:color w:val="000000" w:themeColor="text1"/>
          <w:sz w:val="22"/>
          <w:szCs w:val="22"/>
        </w:rPr>
        <w:t>from Raro</w:t>
      </w:r>
      <w:r w:rsidR="00784120" w:rsidRPr="00AF2203">
        <w:rPr>
          <w:rFonts w:ascii="Garamond" w:hAnsi="Garamond"/>
          <w:color w:val="000000" w:themeColor="text1"/>
          <w:sz w:val="22"/>
          <w:szCs w:val="22"/>
        </w:rPr>
        <w:t>tonga</w:t>
      </w:r>
      <w:r w:rsidR="00B252AD" w:rsidRPr="00AF2203">
        <w:rPr>
          <w:rFonts w:ascii="Garamond" w:hAnsi="Garamond"/>
          <w:color w:val="000000" w:themeColor="text1"/>
          <w:sz w:val="22"/>
          <w:szCs w:val="22"/>
        </w:rPr>
        <w:t xml:space="preserve"> to LA</w:t>
      </w:r>
      <w:r w:rsidR="00A059CE" w:rsidRPr="00AF2203">
        <w:rPr>
          <w:rFonts w:ascii="Garamond" w:hAnsi="Garamond"/>
          <w:color w:val="000000" w:themeColor="text1"/>
          <w:sz w:val="22"/>
          <w:szCs w:val="22"/>
        </w:rPr>
        <w:t>.</w:t>
      </w:r>
      <w:r w:rsidR="00037989" w:rsidRPr="00AF2203">
        <w:rPr>
          <w:rFonts w:ascii="Garamond" w:hAnsi="Garamond"/>
          <w:color w:val="000000" w:themeColor="text1"/>
          <w:sz w:val="22"/>
          <w:szCs w:val="22"/>
        </w:rPr>
        <w:t xml:space="preserve"> </w:t>
      </w:r>
      <w:r w:rsidR="009C2D12">
        <w:rPr>
          <w:rFonts w:ascii="Garamond" w:hAnsi="Garamond"/>
          <w:color w:val="000000" w:themeColor="text1"/>
          <w:sz w:val="22"/>
          <w:szCs w:val="22"/>
        </w:rPr>
        <w:t>The</w:t>
      </w:r>
      <w:r w:rsidR="009A5A5A" w:rsidRPr="00AF2203">
        <w:rPr>
          <w:rFonts w:ascii="Garamond" w:hAnsi="Garamond"/>
          <w:color w:val="000000" w:themeColor="text1"/>
          <w:sz w:val="22"/>
          <w:szCs w:val="22"/>
        </w:rPr>
        <w:t xml:space="preserve"> </w:t>
      </w:r>
      <w:r w:rsidR="007E582F" w:rsidRPr="00AF2203">
        <w:rPr>
          <w:rFonts w:ascii="Garamond" w:hAnsi="Garamond"/>
          <w:color w:val="000000" w:themeColor="text1"/>
          <w:sz w:val="22"/>
          <w:szCs w:val="22"/>
        </w:rPr>
        <w:t>insidious</w:t>
      </w:r>
      <w:r w:rsidRPr="00AF2203">
        <w:rPr>
          <w:rFonts w:ascii="Garamond" w:hAnsi="Garamond"/>
          <w:color w:val="000000" w:themeColor="text1"/>
          <w:sz w:val="22"/>
          <w:szCs w:val="22"/>
        </w:rPr>
        <w:t xml:space="preserve"> circle-triangle-dot logo </w:t>
      </w:r>
      <w:r w:rsidR="009A5A5A" w:rsidRPr="00AF2203">
        <w:rPr>
          <w:rFonts w:ascii="Garamond" w:hAnsi="Garamond"/>
          <w:color w:val="000000" w:themeColor="text1"/>
          <w:sz w:val="22"/>
          <w:szCs w:val="22"/>
        </w:rPr>
        <w:t xml:space="preserve">of </w:t>
      </w:r>
      <w:r w:rsidR="009C2D12">
        <w:rPr>
          <w:rFonts w:ascii="Garamond" w:hAnsi="Garamond"/>
          <w:color w:val="000000" w:themeColor="text1"/>
          <w:sz w:val="22"/>
          <w:szCs w:val="22"/>
        </w:rPr>
        <w:t xml:space="preserve">Pierre’s </w:t>
      </w:r>
      <w:r w:rsidR="009A5A5A" w:rsidRPr="00AF2203">
        <w:rPr>
          <w:rFonts w:ascii="Garamond" w:hAnsi="Garamond"/>
          <w:color w:val="000000" w:themeColor="text1"/>
          <w:sz w:val="22"/>
          <w:szCs w:val="22"/>
        </w:rPr>
        <w:t xml:space="preserve">Angmar </w:t>
      </w:r>
      <w:r w:rsidR="00D210EB" w:rsidRPr="00AF2203">
        <w:rPr>
          <w:rFonts w:ascii="Garamond" w:hAnsi="Garamond"/>
          <w:color w:val="000000" w:themeColor="text1"/>
          <w:sz w:val="22"/>
          <w:szCs w:val="22"/>
        </w:rPr>
        <w:t>pervades</w:t>
      </w:r>
      <w:r w:rsidRPr="00AF2203">
        <w:rPr>
          <w:rFonts w:ascii="Garamond" w:hAnsi="Garamond"/>
          <w:color w:val="000000" w:themeColor="text1"/>
          <w:sz w:val="22"/>
          <w:szCs w:val="22"/>
        </w:rPr>
        <w:t xml:space="preserve"> </w:t>
      </w:r>
      <w:r w:rsidR="00651742" w:rsidRPr="00AF2203">
        <w:rPr>
          <w:rFonts w:ascii="Garamond" w:hAnsi="Garamond"/>
          <w:color w:val="000000" w:themeColor="text1"/>
          <w:sz w:val="22"/>
          <w:szCs w:val="22"/>
        </w:rPr>
        <w:t>the decor</w:t>
      </w:r>
      <w:r w:rsidR="0061099A" w:rsidRPr="00AF2203">
        <w:rPr>
          <w:rFonts w:ascii="Garamond" w:hAnsi="Garamond"/>
          <w:color w:val="000000" w:themeColor="text1"/>
          <w:sz w:val="22"/>
          <w:szCs w:val="22"/>
        </w:rPr>
        <w:t>. T</w:t>
      </w:r>
      <w:r w:rsidR="007E582F" w:rsidRPr="00AF2203">
        <w:rPr>
          <w:rFonts w:ascii="Garamond" w:hAnsi="Garamond"/>
          <w:color w:val="000000" w:themeColor="text1"/>
          <w:sz w:val="22"/>
          <w:szCs w:val="22"/>
        </w:rPr>
        <w:t>he</w:t>
      </w:r>
      <w:r w:rsidR="00463E4B">
        <w:rPr>
          <w:rFonts w:ascii="Garamond" w:hAnsi="Garamond"/>
          <w:color w:val="000000" w:themeColor="text1"/>
          <w:sz w:val="22"/>
          <w:szCs w:val="22"/>
        </w:rPr>
        <w:t>y</w:t>
      </w:r>
      <w:r w:rsidR="00DD0911" w:rsidRPr="00AF2203">
        <w:rPr>
          <w:rFonts w:ascii="Garamond" w:hAnsi="Garamond"/>
          <w:color w:val="000000" w:themeColor="text1"/>
          <w:sz w:val="22"/>
          <w:szCs w:val="22"/>
        </w:rPr>
        <w:t xml:space="preserve"> a</w:t>
      </w:r>
      <w:r w:rsidR="007E582F" w:rsidRPr="00AF2203">
        <w:rPr>
          <w:rFonts w:ascii="Garamond" w:hAnsi="Garamond"/>
          <w:color w:val="000000" w:themeColor="text1"/>
          <w:sz w:val="22"/>
          <w:szCs w:val="22"/>
        </w:rPr>
        <w:t xml:space="preserve">re where </w:t>
      </w:r>
      <w:r w:rsidR="006B6427" w:rsidRPr="00AF2203">
        <w:rPr>
          <w:rFonts w:ascii="Garamond" w:hAnsi="Garamond"/>
          <w:color w:val="000000" w:themeColor="text1"/>
          <w:sz w:val="22"/>
          <w:szCs w:val="22"/>
        </w:rPr>
        <w:t>I</w:t>
      </w:r>
      <w:r w:rsidR="007E582F" w:rsidRPr="00AF2203">
        <w:rPr>
          <w:rFonts w:ascii="Garamond" w:hAnsi="Garamond"/>
          <w:color w:val="000000" w:themeColor="text1"/>
          <w:sz w:val="22"/>
          <w:szCs w:val="22"/>
        </w:rPr>
        <w:t xml:space="preserve"> least expect </w:t>
      </w:r>
      <w:r w:rsidR="00421268">
        <w:rPr>
          <w:rFonts w:ascii="Garamond" w:hAnsi="Garamond"/>
          <w:color w:val="000000" w:themeColor="text1"/>
          <w:sz w:val="22"/>
          <w:szCs w:val="22"/>
        </w:rPr>
        <w:t>them</w:t>
      </w:r>
      <w:r w:rsidR="008C55B6" w:rsidRPr="00AF2203">
        <w:rPr>
          <w:rFonts w:ascii="Garamond" w:hAnsi="Garamond"/>
          <w:color w:val="000000" w:themeColor="text1"/>
          <w:sz w:val="22"/>
          <w:szCs w:val="22"/>
        </w:rPr>
        <w:t>,</w:t>
      </w:r>
      <w:r w:rsidR="007E582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the </w:t>
      </w:r>
      <w:r w:rsidR="007E582F" w:rsidRPr="00AF2203">
        <w:rPr>
          <w:rFonts w:ascii="Garamond" w:hAnsi="Garamond"/>
          <w:color w:val="000000" w:themeColor="text1"/>
          <w:sz w:val="22"/>
          <w:szCs w:val="22"/>
        </w:rPr>
        <w:t>cutlery</w:t>
      </w:r>
      <w:r w:rsidR="006155E3">
        <w:rPr>
          <w:rFonts w:ascii="Garamond" w:hAnsi="Garamond"/>
          <w:color w:val="000000" w:themeColor="text1"/>
          <w:sz w:val="22"/>
          <w:szCs w:val="22"/>
        </w:rPr>
        <w:t xml:space="preserve"> and</w:t>
      </w:r>
      <w:r w:rsidR="00EE16EB" w:rsidRPr="00AF2203">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carpet</w:t>
      </w:r>
      <w:r w:rsidR="006155E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037989" w:rsidRPr="00AF2203">
        <w:rPr>
          <w:rFonts w:ascii="Garamond" w:hAnsi="Garamond"/>
          <w:color w:val="000000" w:themeColor="text1"/>
          <w:sz w:val="22"/>
          <w:szCs w:val="22"/>
        </w:rPr>
        <w:t xml:space="preserve"> </w:t>
      </w:r>
      <w:r w:rsidR="006B6D30">
        <w:rPr>
          <w:rFonts w:ascii="Garamond" w:hAnsi="Garamond"/>
          <w:color w:val="000000" w:themeColor="text1"/>
          <w:sz w:val="22"/>
          <w:szCs w:val="22"/>
        </w:rPr>
        <w:t xml:space="preserve">covering </w:t>
      </w:r>
      <w:r w:rsidR="00037989" w:rsidRPr="00AF2203">
        <w:rPr>
          <w:rFonts w:ascii="Garamond" w:hAnsi="Garamond"/>
          <w:color w:val="000000" w:themeColor="text1"/>
          <w:sz w:val="22"/>
          <w:szCs w:val="22"/>
        </w:rPr>
        <w:t xml:space="preserve">the </w:t>
      </w:r>
      <w:r w:rsidR="00DC7DCC" w:rsidRPr="00AF2203">
        <w:rPr>
          <w:rFonts w:ascii="Garamond" w:hAnsi="Garamond"/>
          <w:color w:val="000000" w:themeColor="text1"/>
          <w:sz w:val="22"/>
          <w:szCs w:val="22"/>
        </w:rPr>
        <w:t>paper-thin uniform</w:t>
      </w:r>
      <w:r w:rsidR="00037989" w:rsidRPr="00AF2203">
        <w:rPr>
          <w:rFonts w:ascii="Garamond" w:hAnsi="Garamond"/>
          <w:color w:val="000000" w:themeColor="text1"/>
          <w:sz w:val="22"/>
          <w:szCs w:val="22"/>
        </w:rPr>
        <w:t xml:space="preserve"> of this beady-eyed jobs-worth nurse</w:t>
      </w:r>
      <w:r w:rsidR="00796FD0">
        <w:rPr>
          <w:rFonts w:ascii="Garamond" w:hAnsi="Garamond"/>
          <w:color w:val="000000" w:themeColor="text1"/>
          <w:sz w:val="22"/>
          <w:szCs w:val="22"/>
        </w:rPr>
        <w:t xml:space="preserve"> who looks like she escaped from a bordello</w:t>
      </w:r>
      <w:r w:rsidR="005610DF" w:rsidRPr="00AF2203">
        <w:rPr>
          <w:rFonts w:ascii="Garamond" w:hAnsi="Garamond"/>
          <w:color w:val="000000" w:themeColor="text1"/>
          <w:sz w:val="22"/>
          <w:szCs w:val="22"/>
        </w:rPr>
        <w:t xml:space="preserve"> (</w:t>
      </w:r>
      <w:r w:rsidR="00796FD0">
        <w:rPr>
          <w:rFonts w:ascii="Garamond" w:hAnsi="Garamond"/>
          <w:color w:val="000000" w:themeColor="text1"/>
          <w:sz w:val="22"/>
          <w:szCs w:val="22"/>
        </w:rPr>
        <w:t>she</w:t>
      </w:r>
      <w:r w:rsidR="00DC7DCC" w:rsidRPr="00AF2203">
        <w:rPr>
          <w:rFonts w:ascii="Garamond" w:hAnsi="Garamond"/>
          <w:color w:val="000000" w:themeColor="text1"/>
          <w:sz w:val="22"/>
          <w:szCs w:val="22"/>
        </w:rPr>
        <w:t xml:space="preserve"> is </w:t>
      </w:r>
      <w:r w:rsidR="00B51B09">
        <w:rPr>
          <w:rFonts w:ascii="Garamond" w:hAnsi="Garamond"/>
          <w:color w:val="000000" w:themeColor="text1"/>
          <w:sz w:val="22"/>
          <w:szCs w:val="22"/>
        </w:rPr>
        <w:t xml:space="preserve">not only </w:t>
      </w:r>
      <w:r w:rsidR="00DC7DCC" w:rsidRPr="00AF2203">
        <w:rPr>
          <w:rFonts w:ascii="Garamond" w:hAnsi="Garamond"/>
          <w:color w:val="000000" w:themeColor="text1"/>
          <w:sz w:val="22"/>
          <w:szCs w:val="22"/>
        </w:rPr>
        <w:t xml:space="preserve">an incredibly patronizing </w:t>
      </w:r>
      <w:r w:rsidR="00F33080" w:rsidRPr="00F33080">
        <w:rPr>
          <w:rFonts w:ascii="Garamond" w:hAnsi="Garamond"/>
          <w:color w:val="000000" w:themeColor="text1"/>
          <w:sz w:val="22"/>
          <w:szCs w:val="22"/>
        </w:rPr>
        <w:t>woman</w:t>
      </w:r>
      <w:r w:rsidR="00DC7DCC" w:rsidRPr="00AF2203">
        <w:rPr>
          <w:rFonts w:ascii="Garamond" w:hAnsi="Garamond"/>
          <w:color w:val="000000" w:themeColor="text1"/>
          <w:sz w:val="22"/>
          <w:szCs w:val="22"/>
        </w:rPr>
        <w:t>, showing me how the toilet system works as if I were a child</w:t>
      </w:r>
      <w:r w:rsidR="00B51B09">
        <w:rPr>
          <w:rFonts w:ascii="Garamond" w:hAnsi="Garamond"/>
          <w:color w:val="000000" w:themeColor="text1"/>
          <w:sz w:val="22"/>
          <w:szCs w:val="22"/>
        </w:rPr>
        <w:t xml:space="preserve">, but also clumsy, having spilt </w:t>
      </w:r>
      <w:r w:rsidR="0082730E">
        <w:rPr>
          <w:rFonts w:ascii="Garamond" w:hAnsi="Garamond"/>
          <w:color w:val="000000" w:themeColor="text1"/>
          <w:sz w:val="22"/>
          <w:szCs w:val="22"/>
        </w:rPr>
        <w:t>Bloody Mary</w:t>
      </w:r>
      <w:r w:rsidR="00B51B09">
        <w:rPr>
          <w:rFonts w:ascii="Garamond" w:hAnsi="Garamond"/>
          <w:color w:val="000000" w:themeColor="text1"/>
          <w:sz w:val="22"/>
          <w:szCs w:val="22"/>
        </w:rPr>
        <w:t xml:space="preserve"> over </w:t>
      </w:r>
      <w:r w:rsidR="00AA7411">
        <w:rPr>
          <w:rFonts w:ascii="Garamond" w:hAnsi="Garamond"/>
          <w:color w:val="000000" w:themeColor="text1"/>
          <w:sz w:val="22"/>
          <w:szCs w:val="22"/>
        </w:rPr>
        <w:t xml:space="preserve">my </w:t>
      </w:r>
      <w:r w:rsidR="00725112">
        <w:rPr>
          <w:rFonts w:ascii="Garamond" w:hAnsi="Garamond"/>
          <w:color w:val="000000" w:themeColor="text1"/>
          <w:sz w:val="22"/>
          <w:szCs w:val="22"/>
        </w:rPr>
        <w:t>groin</w:t>
      </w:r>
      <w:r w:rsidR="005610DF" w:rsidRPr="00AF2203">
        <w:rPr>
          <w:rFonts w:ascii="Garamond" w:hAnsi="Garamond"/>
          <w:color w:val="000000" w:themeColor="text1"/>
          <w:sz w:val="22"/>
          <w:szCs w:val="22"/>
        </w:rPr>
        <w:t>).</w:t>
      </w:r>
      <w:r w:rsidR="006155E3">
        <w:rPr>
          <w:rFonts w:ascii="Garamond" w:hAnsi="Garamond"/>
          <w:color w:val="000000" w:themeColor="text1"/>
          <w:sz w:val="22"/>
          <w:szCs w:val="22"/>
        </w:rPr>
        <w:t xml:space="preserve"> The women doesn’t appear to be wearing any underwear and it is incredibly frustrating to speak with her.</w:t>
      </w:r>
      <w:r w:rsidR="005610DF" w:rsidRPr="00AF2203">
        <w:rPr>
          <w:rFonts w:ascii="Garamond" w:hAnsi="Garamond"/>
          <w:color w:val="000000" w:themeColor="text1"/>
          <w:sz w:val="22"/>
          <w:szCs w:val="22"/>
        </w:rPr>
        <w:t xml:space="preserve"> </w:t>
      </w:r>
    </w:p>
    <w:p w14:paraId="6E1771BE" w14:textId="1444151C" w:rsidR="00ED5B37" w:rsidRPr="00AF2203" w:rsidRDefault="003F33D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wear a </w:t>
      </w:r>
      <w:r w:rsidR="0024295B" w:rsidRPr="00AF2203">
        <w:rPr>
          <w:rFonts w:ascii="Garamond" w:hAnsi="Garamond"/>
          <w:color w:val="000000" w:themeColor="text1"/>
          <w:sz w:val="22"/>
          <w:szCs w:val="22"/>
        </w:rPr>
        <w:t>colossal</w:t>
      </w:r>
      <w:r w:rsidRPr="00AF2203">
        <w:rPr>
          <w:rFonts w:ascii="Garamond" w:hAnsi="Garamond"/>
          <w:color w:val="000000" w:themeColor="text1"/>
          <w:sz w:val="22"/>
          <w:szCs w:val="22"/>
        </w:rPr>
        <w:t xml:space="preserve"> bandage from the trepanning</w:t>
      </w:r>
      <w:r w:rsidR="00126FE9">
        <w:rPr>
          <w:rFonts w:ascii="Garamond" w:hAnsi="Garamond"/>
          <w:color w:val="000000" w:themeColor="text1"/>
          <w:sz w:val="22"/>
          <w:szCs w:val="22"/>
        </w:rPr>
        <w:t xml:space="preserve">. It </w:t>
      </w:r>
      <w:r w:rsidR="00E77CC3" w:rsidRPr="00AF2203">
        <w:rPr>
          <w:rFonts w:ascii="Garamond" w:hAnsi="Garamond"/>
          <w:color w:val="000000" w:themeColor="text1"/>
          <w:sz w:val="22"/>
          <w:szCs w:val="22"/>
        </w:rPr>
        <w:t>looks like a turba</w:t>
      </w:r>
      <w:r w:rsidR="00D05D0E" w:rsidRPr="00AF2203">
        <w:rPr>
          <w:rFonts w:ascii="Garamond" w:hAnsi="Garamond"/>
          <w:color w:val="000000" w:themeColor="text1"/>
          <w:sz w:val="22"/>
          <w:szCs w:val="22"/>
        </w:rPr>
        <w:t>n and there is a slight depression</w:t>
      </w:r>
      <w:r w:rsidR="00B761AF">
        <w:rPr>
          <w:rFonts w:ascii="Garamond" w:hAnsi="Garamond"/>
          <w:color w:val="000000" w:themeColor="text1"/>
          <w:sz w:val="22"/>
          <w:szCs w:val="22"/>
        </w:rPr>
        <w:t xml:space="preserve"> </w:t>
      </w:r>
      <w:r w:rsidR="00D05D0E" w:rsidRPr="00AF2203">
        <w:rPr>
          <w:rFonts w:ascii="Garamond" w:hAnsi="Garamond"/>
          <w:color w:val="000000" w:themeColor="text1"/>
          <w:sz w:val="22"/>
          <w:szCs w:val="22"/>
        </w:rPr>
        <w:t xml:space="preserve">on the centre of my forehead. </w:t>
      </w:r>
      <w:r w:rsidRPr="00AF2203">
        <w:rPr>
          <w:rFonts w:ascii="Garamond" w:hAnsi="Garamond"/>
          <w:color w:val="000000" w:themeColor="text1"/>
          <w:sz w:val="22"/>
          <w:szCs w:val="22"/>
        </w:rPr>
        <w:t xml:space="preserve">Sue and her </w:t>
      </w:r>
      <w:r w:rsidR="00D62FBE" w:rsidRPr="00AF2203">
        <w:rPr>
          <w:rFonts w:ascii="Garamond" w:hAnsi="Garamond" w:cs="Helvetica"/>
          <w:color w:val="000000" w:themeColor="text1"/>
          <w:sz w:val="22"/>
          <w:szCs w:val="22"/>
        </w:rPr>
        <w:t xml:space="preserve">Māori </w:t>
      </w:r>
      <w:r w:rsidRPr="00AF2203">
        <w:rPr>
          <w:rFonts w:ascii="Garamond" w:hAnsi="Garamond"/>
          <w:color w:val="000000" w:themeColor="text1"/>
          <w:sz w:val="22"/>
          <w:szCs w:val="22"/>
        </w:rPr>
        <w:t xml:space="preserve">friends oversaw </w:t>
      </w:r>
      <w:r w:rsidR="006B6427" w:rsidRPr="00AF2203">
        <w:rPr>
          <w:rFonts w:ascii="Garamond" w:hAnsi="Garamond"/>
          <w:color w:val="000000" w:themeColor="text1"/>
          <w:sz w:val="22"/>
          <w:szCs w:val="22"/>
        </w:rPr>
        <w:t>my</w:t>
      </w:r>
      <w:r w:rsidRPr="00AF2203">
        <w:rPr>
          <w:rFonts w:ascii="Garamond" w:hAnsi="Garamond"/>
          <w:color w:val="000000" w:themeColor="text1"/>
          <w:sz w:val="22"/>
          <w:szCs w:val="22"/>
        </w:rPr>
        <w:t xml:space="preserve"> treatment</w:t>
      </w:r>
      <w:r w:rsidR="00383746" w:rsidRPr="00AF2203">
        <w:rPr>
          <w:rFonts w:ascii="Garamond" w:hAnsi="Garamond"/>
          <w:color w:val="000000" w:themeColor="text1"/>
          <w:sz w:val="22"/>
          <w:szCs w:val="22"/>
        </w:rPr>
        <w:t xml:space="preserve"> for about a week as the storm raged around </w:t>
      </w:r>
      <w:r w:rsidR="00386910">
        <w:rPr>
          <w:rFonts w:ascii="Garamond" w:hAnsi="Garamond"/>
          <w:color w:val="000000" w:themeColor="text1"/>
          <w:sz w:val="22"/>
          <w:szCs w:val="22"/>
        </w:rPr>
        <w:t>Rarotonga</w:t>
      </w:r>
      <w:r w:rsidR="00C063EB">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Doctor </w:t>
      </w:r>
      <w:r w:rsidR="00E77CC3" w:rsidRPr="00AF2203">
        <w:rPr>
          <w:rFonts w:ascii="Garamond" w:hAnsi="Garamond"/>
          <w:color w:val="000000" w:themeColor="text1"/>
          <w:sz w:val="22"/>
          <w:szCs w:val="22"/>
        </w:rPr>
        <w:t>Tarquin</w:t>
      </w:r>
      <w:r w:rsidR="00D05D0E" w:rsidRPr="00AF2203">
        <w:rPr>
          <w:rFonts w:ascii="Garamond" w:hAnsi="Garamond"/>
          <w:color w:val="000000" w:themeColor="text1"/>
          <w:sz w:val="22"/>
          <w:szCs w:val="22"/>
        </w:rPr>
        <w:t>ius</w:t>
      </w:r>
      <w:r w:rsidR="00E77CC3"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Sorrel </w:t>
      </w:r>
      <w:r w:rsidR="00E77CC3" w:rsidRPr="00AF2203">
        <w:rPr>
          <w:rFonts w:ascii="Garamond" w:hAnsi="Garamond"/>
          <w:color w:val="000000" w:themeColor="text1"/>
          <w:sz w:val="22"/>
          <w:szCs w:val="22"/>
        </w:rPr>
        <w:t>helped as much as he could</w:t>
      </w:r>
      <w:r w:rsidR="00D05D0E" w:rsidRPr="00AF2203">
        <w:rPr>
          <w:rFonts w:ascii="Garamond" w:hAnsi="Garamond"/>
          <w:color w:val="000000" w:themeColor="text1"/>
          <w:sz w:val="22"/>
          <w:szCs w:val="22"/>
        </w:rPr>
        <w:t xml:space="preserve"> whilst </w:t>
      </w:r>
      <w:r w:rsidR="00D03634" w:rsidRPr="00AF2203">
        <w:rPr>
          <w:rFonts w:ascii="Garamond" w:hAnsi="Garamond"/>
          <w:color w:val="000000" w:themeColor="text1"/>
          <w:sz w:val="22"/>
          <w:szCs w:val="22"/>
        </w:rPr>
        <w:t>aiding</w:t>
      </w:r>
      <w:r w:rsidR="00CE4640" w:rsidRPr="00AF2203">
        <w:rPr>
          <w:rFonts w:ascii="Garamond" w:hAnsi="Garamond"/>
          <w:color w:val="000000" w:themeColor="text1"/>
          <w:sz w:val="22"/>
          <w:szCs w:val="22"/>
        </w:rPr>
        <w:t xml:space="preserve"> wounded</w:t>
      </w:r>
      <w:r w:rsidR="00CC7F47" w:rsidRPr="00AF2203">
        <w:rPr>
          <w:rFonts w:ascii="Garamond" w:hAnsi="Garamond"/>
          <w:color w:val="000000" w:themeColor="text1"/>
          <w:sz w:val="22"/>
          <w:szCs w:val="22"/>
        </w:rPr>
        <w:t xml:space="preserve"> islanders</w:t>
      </w:r>
      <w:r w:rsidR="00C063EB">
        <w:rPr>
          <w:rFonts w:ascii="Garamond" w:hAnsi="Garamond"/>
          <w:color w:val="000000" w:themeColor="text1"/>
          <w:sz w:val="22"/>
          <w:szCs w:val="22"/>
        </w:rPr>
        <w:t xml:space="preserve"> but c</w:t>
      </w:r>
      <w:r w:rsidR="00E77CC3" w:rsidRPr="00AF2203">
        <w:rPr>
          <w:rFonts w:ascii="Garamond" w:hAnsi="Garamond"/>
          <w:color w:val="000000" w:themeColor="text1"/>
          <w:sz w:val="22"/>
          <w:szCs w:val="22"/>
        </w:rPr>
        <w:t xml:space="preserve">oconut concussions were sadly omitted from his </w:t>
      </w:r>
      <w:r w:rsidR="00E35320" w:rsidRPr="00AF2203">
        <w:rPr>
          <w:rFonts w:ascii="Garamond" w:hAnsi="Garamond"/>
          <w:color w:val="000000" w:themeColor="text1"/>
          <w:sz w:val="22"/>
          <w:szCs w:val="22"/>
        </w:rPr>
        <w:t xml:space="preserve">medical </w:t>
      </w:r>
      <w:r w:rsidR="00E77CC3" w:rsidRPr="00AF2203">
        <w:rPr>
          <w:rFonts w:ascii="Garamond" w:hAnsi="Garamond"/>
          <w:color w:val="000000" w:themeColor="text1"/>
          <w:sz w:val="22"/>
          <w:szCs w:val="22"/>
        </w:rPr>
        <w:t>curriculum</w:t>
      </w:r>
      <w:r w:rsidR="00C063EB">
        <w:rPr>
          <w:rFonts w:ascii="Garamond" w:hAnsi="Garamond"/>
          <w:color w:val="000000" w:themeColor="text1"/>
          <w:sz w:val="22"/>
          <w:szCs w:val="22"/>
        </w:rPr>
        <w:t xml:space="preserve">, although </w:t>
      </w:r>
      <w:r w:rsidR="00A748AB" w:rsidRPr="00AF2203">
        <w:rPr>
          <w:rFonts w:ascii="Garamond" w:hAnsi="Garamond"/>
          <w:color w:val="000000" w:themeColor="text1"/>
          <w:sz w:val="22"/>
          <w:szCs w:val="22"/>
        </w:rPr>
        <w:t xml:space="preserve">he </w:t>
      </w:r>
      <w:r w:rsidR="00141F03" w:rsidRPr="00AF2203">
        <w:rPr>
          <w:rFonts w:ascii="Garamond" w:hAnsi="Garamond"/>
          <w:color w:val="000000" w:themeColor="text1"/>
          <w:sz w:val="22"/>
          <w:szCs w:val="22"/>
        </w:rPr>
        <w:t xml:space="preserve">now </w:t>
      </w:r>
      <w:r w:rsidR="00AF74E4" w:rsidRPr="00AF2203">
        <w:rPr>
          <w:rFonts w:ascii="Garamond" w:hAnsi="Garamond"/>
          <w:color w:val="000000" w:themeColor="text1"/>
          <w:sz w:val="22"/>
          <w:szCs w:val="22"/>
        </w:rPr>
        <w:t>intends</w:t>
      </w:r>
      <w:r w:rsidR="00A748AB" w:rsidRPr="00AF2203">
        <w:rPr>
          <w:rFonts w:ascii="Garamond" w:hAnsi="Garamond"/>
          <w:color w:val="000000" w:themeColor="text1"/>
          <w:sz w:val="22"/>
          <w:szCs w:val="22"/>
        </w:rPr>
        <w:t xml:space="preserve"> to study </w:t>
      </w:r>
      <w:r w:rsidR="00141F03" w:rsidRPr="00AF2203">
        <w:rPr>
          <w:rFonts w:ascii="Garamond" w:hAnsi="Garamond"/>
          <w:color w:val="000000" w:themeColor="text1"/>
          <w:sz w:val="22"/>
          <w:szCs w:val="22"/>
        </w:rPr>
        <w:t>Polynesian</w:t>
      </w:r>
      <w:r w:rsidR="00A748AB" w:rsidRPr="00AF2203">
        <w:rPr>
          <w:rFonts w:ascii="Garamond" w:hAnsi="Garamond"/>
          <w:color w:val="000000" w:themeColor="text1"/>
          <w:sz w:val="22"/>
          <w:szCs w:val="22"/>
        </w:rPr>
        <w:t xml:space="preserve"> medicine</w:t>
      </w:r>
      <w:r w:rsidR="00C215DD" w:rsidRPr="00AF2203">
        <w:rPr>
          <w:rFonts w:ascii="Garamond" w:hAnsi="Garamond"/>
          <w:color w:val="000000" w:themeColor="text1"/>
          <w:sz w:val="22"/>
          <w:szCs w:val="22"/>
        </w:rPr>
        <w:t>.</w:t>
      </w:r>
      <w:r w:rsidR="00A748AB" w:rsidRPr="00AF2203">
        <w:rPr>
          <w:rFonts w:ascii="Garamond" w:hAnsi="Garamond"/>
          <w:color w:val="000000" w:themeColor="text1"/>
          <w:sz w:val="22"/>
          <w:szCs w:val="22"/>
        </w:rPr>
        <w:t xml:space="preserve"> I feel I know </w:t>
      </w:r>
      <w:r w:rsidR="008542AB" w:rsidRPr="00AF2203">
        <w:rPr>
          <w:rFonts w:ascii="Garamond" w:hAnsi="Garamond"/>
          <w:color w:val="000000" w:themeColor="text1"/>
          <w:sz w:val="22"/>
          <w:szCs w:val="22"/>
        </w:rPr>
        <w:t>Tarquin</w:t>
      </w:r>
      <w:r w:rsidR="00A748AB" w:rsidRPr="00AF2203">
        <w:rPr>
          <w:rFonts w:ascii="Garamond" w:hAnsi="Garamond"/>
          <w:color w:val="000000" w:themeColor="text1"/>
          <w:sz w:val="22"/>
          <w:szCs w:val="22"/>
        </w:rPr>
        <w:t xml:space="preserve"> intimately after channelling his likeness </w:t>
      </w:r>
      <w:r w:rsidR="00AA7784" w:rsidRPr="00AF2203">
        <w:rPr>
          <w:rFonts w:ascii="Garamond" w:hAnsi="Garamond"/>
          <w:color w:val="000000" w:themeColor="text1"/>
          <w:sz w:val="22"/>
          <w:szCs w:val="22"/>
        </w:rPr>
        <w:t>in my vision</w:t>
      </w:r>
      <w:r w:rsidR="000F72AB" w:rsidRPr="00AF2203">
        <w:rPr>
          <w:rFonts w:ascii="Garamond" w:hAnsi="Garamond"/>
          <w:color w:val="000000" w:themeColor="text1"/>
          <w:sz w:val="22"/>
          <w:szCs w:val="22"/>
        </w:rPr>
        <w:t xml:space="preserve"> as</w:t>
      </w:r>
      <w:r w:rsidR="00AA7784"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the distinguished Quentin Parsley</w:t>
      </w:r>
      <w:r w:rsidR="00A748AB" w:rsidRPr="00AF2203">
        <w:rPr>
          <w:rFonts w:ascii="Garamond" w:hAnsi="Garamond"/>
          <w:color w:val="000000" w:themeColor="text1"/>
          <w:sz w:val="22"/>
          <w:szCs w:val="22"/>
        </w:rPr>
        <w:t>.</w:t>
      </w:r>
      <w:r w:rsidR="00C215DD" w:rsidRPr="00AF2203">
        <w:rPr>
          <w:rFonts w:ascii="Garamond" w:hAnsi="Garamond"/>
          <w:color w:val="000000" w:themeColor="text1"/>
          <w:sz w:val="22"/>
          <w:szCs w:val="22"/>
        </w:rPr>
        <w:t xml:space="preserve"> </w:t>
      </w:r>
      <w:r w:rsidR="003A71EA" w:rsidRPr="00AF2203">
        <w:rPr>
          <w:rFonts w:ascii="Garamond" w:hAnsi="Garamond"/>
          <w:color w:val="000000" w:themeColor="text1"/>
          <w:sz w:val="22"/>
          <w:szCs w:val="22"/>
        </w:rPr>
        <w:t xml:space="preserve">Tarquin </w:t>
      </w:r>
      <w:r w:rsidR="00A748AB" w:rsidRPr="00AF2203">
        <w:rPr>
          <w:rFonts w:ascii="Garamond" w:hAnsi="Garamond"/>
          <w:color w:val="000000" w:themeColor="text1"/>
          <w:sz w:val="22"/>
          <w:szCs w:val="22"/>
        </w:rPr>
        <w:t xml:space="preserve">was </w:t>
      </w:r>
      <w:r w:rsidR="003A71EA" w:rsidRPr="00AF2203">
        <w:rPr>
          <w:rFonts w:ascii="Garamond" w:hAnsi="Garamond"/>
          <w:color w:val="000000" w:themeColor="text1"/>
          <w:sz w:val="22"/>
          <w:szCs w:val="22"/>
        </w:rPr>
        <w:t xml:space="preserve">initially </w:t>
      </w:r>
      <w:r w:rsidR="00A748AB" w:rsidRPr="00AF2203">
        <w:rPr>
          <w:rFonts w:ascii="Garamond" w:hAnsi="Garamond"/>
          <w:color w:val="000000" w:themeColor="text1"/>
          <w:sz w:val="22"/>
          <w:szCs w:val="22"/>
        </w:rPr>
        <w:t xml:space="preserve">reluctant to help with the trepanning </w:t>
      </w:r>
      <w:r w:rsidR="00141F03" w:rsidRPr="00AF2203">
        <w:rPr>
          <w:rFonts w:ascii="Garamond" w:hAnsi="Garamond"/>
          <w:color w:val="000000" w:themeColor="text1"/>
          <w:sz w:val="22"/>
          <w:szCs w:val="22"/>
        </w:rPr>
        <w:t xml:space="preserve">but </w:t>
      </w:r>
      <w:r w:rsidR="003A71EA" w:rsidRPr="00AF2203">
        <w:rPr>
          <w:rFonts w:ascii="Garamond" w:hAnsi="Garamond"/>
          <w:color w:val="000000" w:themeColor="text1"/>
          <w:sz w:val="22"/>
          <w:szCs w:val="22"/>
        </w:rPr>
        <w:t xml:space="preserve">later </w:t>
      </w:r>
      <w:r w:rsidR="00141F03" w:rsidRPr="00AF2203">
        <w:rPr>
          <w:rFonts w:ascii="Garamond" w:hAnsi="Garamond"/>
          <w:color w:val="000000" w:themeColor="text1"/>
          <w:sz w:val="22"/>
          <w:szCs w:val="22"/>
        </w:rPr>
        <w:t xml:space="preserve">conceded it was the best </w:t>
      </w:r>
      <w:r w:rsidR="0059554F" w:rsidRPr="00AF2203">
        <w:rPr>
          <w:rFonts w:ascii="Garamond" w:hAnsi="Garamond"/>
          <w:color w:val="000000" w:themeColor="text1"/>
          <w:sz w:val="22"/>
          <w:szCs w:val="22"/>
        </w:rPr>
        <w:t>option</w:t>
      </w:r>
      <w:r w:rsidR="00141F03" w:rsidRPr="00AF2203">
        <w:rPr>
          <w:rFonts w:ascii="Garamond" w:hAnsi="Garamond"/>
          <w:color w:val="000000" w:themeColor="text1"/>
          <w:sz w:val="22"/>
          <w:szCs w:val="22"/>
        </w:rPr>
        <w:t xml:space="preserve"> to relieve pressure on my brain</w:t>
      </w:r>
      <w:r w:rsidR="003A71EA" w:rsidRPr="00AF2203">
        <w:rPr>
          <w:rFonts w:ascii="Garamond" w:hAnsi="Garamond"/>
          <w:color w:val="000000" w:themeColor="text1"/>
          <w:sz w:val="22"/>
          <w:szCs w:val="22"/>
        </w:rPr>
        <w:t xml:space="preserve"> given </w:t>
      </w:r>
      <w:r w:rsidR="00600986">
        <w:rPr>
          <w:rFonts w:ascii="Garamond" w:hAnsi="Garamond"/>
          <w:color w:val="000000" w:themeColor="text1"/>
          <w:sz w:val="22"/>
          <w:szCs w:val="22"/>
        </w:rPr>
        <w:t>what was</w:t>
      </w:r>
      <w:r w:rsidR="003A71EA" w:rsidRPr="00AF2203">
        <w:rPr>
          <w:rFonts w:ascii="Garamond" w:hAnsi="Garamond"/>
          <w:color w:val="000000" w:themeColor="text1"/>
          <w:sz w:val="22"/>
          <w:szCs w:val="22"/>
        </w:rPr>
        <w:t xml:space="preserve"> available</w:t>
      </w:r>
      <w:r w:rsidR="00141F03" w:rsidRPr="00AF2203">
        <w:rPr>
          <w:rFonts w:ascii="Garamond" w:hAnsi="Garamond"/>
          <w:color w:val="000000" w:themeColor="text1"/>
          <w:sz w:val="22"/>
          <w:szCs w:val="22"/>
        </w:rPr>
        <w:t xml:space="preserve">. </w:t>
      </w:r>
      <w:r w:rsidR="00ED5B37" w:rsidRPr="00AF2203">
        <w:rPr>
          <w:rFonts w:ascii="Garamond" w:hAnsi="Garamond"/>
          <w:color w:val="000000" w:themeColor="text1"/>
          <w:sz w:val="22"/>
          <w:szCs w:val="22"/>
        </w:rPr>
        <w:t xml:space="preserve">He suggests the </w:t>
      </w:r>
      <w:r w:rsidR="00A87A08">
        <w:rPr>
          <w:rFonts w:ascii="Garamond" w:hAnsi="Garamond"/>
          <w:color w:val="000000" w:themeColor="text1"/>
          <w:sz w:val="22"/>
          <w:szCs w:val="22"/>
        </w:rPr>
        <w:t xml:space="preserve">force of the </w:t>
      </w:r>
      <w:r w:rsidR="00ED5B37" w:rsidRPr="00AF2203">
        <w:rPr>
          <w:rFonts w:ascii="Garamond" w:hAnsi="Garamond"/>
          <w:color w:val="000000" w:themeColor="text1"/>
          <w:sz w:val="22"/>
          <w:szCs w:val="22"/>
        </w:rPr>
        <w:t>coconut blow was transmitted through the medial fluid between my frontal hemispheres</w:t>
      </w:r>
      <w:r w:rsidR="00B761AF">
        <w:rPr>
          <w:rFonts w:ascii="Garamond" w:hAnsi="Garamond"/>
          <w:color w:val="000000" w:themeColor="text1"/>
          <w:sz w:val="22"/>
          <w:szCs w:val="22"/>
        </w:rPr>
        <w:t xml:space="preserve"> and </w:t>
      </w:r>
      <w:r w:rsidR="00C50CB5">
        <w:rPr>
          <w:rFonts w:ascii="Garamond" w:hAnsi="Garamond"/>
          <w:color w:val="000000" w:themeColor="text1"/>
          <w:sz w:val="22"/>
          <w:szCs w:val="22"/>
        </w:rPr>
        <w:t xml:space="preserve">this </w:t>
      </w:r>
      <w:r w:rsidR="003F4BAA" w:rsidRPr="00AF2203">
        <w:rPr>
          <w:rFonts w:ascii="Garamond" w:hAnsi="Garamond"/>
          <w:color w:val="000000" w:themeColor="text1"/>
          <w:sz w:val="22"/>
          <w:szCs w:val="22"/>
        </w:rPr>
        <w:t>likely</w:t>
      </w:r>
      <w:r w:rsidR="00ED5B37" w:rsidRPr="00AF2203">
        <w:rPr>
          <w:rFonts w:ascii="Garamond" w:hAnsi="Garamond"/>
          <w:color w:val="000000" w:themeColor="text1"/>
          <w:sz w:val="22"/>
          <w:szCs w:val="22"/>
        </w:rPr>
        <w:t xml:space="preserve"> mitigated any long-term tissue damage but may have caused a rupture in a deep structure called the pineal gland.</w:t>
      </w:r>
    </w:p>
    <w:p w14:paraId="1F47B1AD" w14:textId="3AA2D2D3" w:rsidR="007869B6" w:rsidRPr="00AF2203" w:rsidRDefault="00141F03"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There were a few </w:t>
      </w:r>
      <w:r w:rsidR="00456D3C" w:rsidRPr="00AF2203">
        <w:rPr>
          <w:rFonts w:ascii="Garamond" w:hAnsi="Garamond"/>
          <w:color w:val="000000" w:themeColor="text1"/>
          <w:sz w:val="22"/>
          <w:szCs w:val="22"/>
        </w:rPr>
        <w:t xml:space="preserve">Māori </w:t>
      </w:r>
      <w:r w:rsidRPr="00AF2203">
        <w:rPr>
          <w:rFonts w:ascii="Garamond" w:hAnsi="Garamond"/>
          <w:color w:val="000000" w:themeColor="text1"/>
          <w:sz w:val="22"/>
          <w:szCs w:val="22"/>
        </w:rPr>
        <w:t xml:space="preserve">finesses </w:t>
      </w:r>
      <w:r w:rsidR="00426087" w:rsidRPr="00AF2203">
        <w:rPr>
          <w:rFonts w:ascii="Garamond" w:hAnsi="Garamond"/>
          <w:color w:val="000000" w:themeColor="text1"/>
          <w:sz w:val="22"/>
          <w:szCs w:val="22"/>
        </w:rPr>
        <w:t>to my treatment</w:t>
      </w:r>
      <w:r w:rsidRPr="00AF2203">
        <w:rPr>
          <w:rFonts w:ascii="Garamond" w:hAnsi="Garamond"/>
          <w:color w:val="000000" w:themeColor="text1"/>
          <w:sz w:val="22"/>
          <w:szCs w:val="22"/>
        </w:rPr>
        <w:t xml:space="preserve"> </w:t>
      </w:r>
      <w:r w:rsidR="00097505" w:rsidRPr="00AF2203">
        <w:rPr>
          <w:rFonts w:ascii="Garamond" w:hAnsi="Garamond"/>
          <w:color w:val="000000" w:themeColor="text1"/>
          <w:sz w:val="22"/>
          <w:szCs w:val="22"/>
        </w:rPr>
        <w:t xml:space="preserve">about </w:t>
      </w:r>
      <w:r w:rsidRPr="00AF2203">
        <w:rPr>
          <w:rFonts w:ascii="Garamond" w:hAnsi="Garamond"/>
          <w:color w:val="000000" w:themeColor="text1"/>
          <w:sz w:val="22"/>
          <w:szCs w:val="22"/>
        </w:rPr>
        <w:t xml:space="preserve">which </w:t>
      </w:r>
      <w:r w:rsidR="00EC174A">
        <w:rPr>
          <w:rFonts w:ascii="Garamond" w:hAnsi="Garamond"/>
          <w:color w:val="000000" w:themeColor="text1"/>
          <w:sz w:val="22"/>
          <w:szCs w:val="22"/>
        </w:rPr>
        <w:t>the western medical establishment</w:t>
      </w:r>
      <w:r w:rsidR="0024295B" w:rsidRPr="00AF2203">
        <w:rPr>
          <w:rFonts w:ascii="Garamond" w:hAnsi="Garamond"/>
          <w:color w:val="000000" w:themeColor="text1"/>
          <w:sz w:val="22"/>
          <w:szCs w:val="22"/>
        </w:rPr>
        <w:t xml:space="preserve"> </w:t>
      </w:r>
      <w:r w:rsidR="00EC174A">
        <w:rPr>
          <w:rFonts w:ascii="Garamond" w:hAnsi="Garamond"/>
          <w:color w:val="000000" w:themeColor="text1"/>
          <w:sz w:val="22"/>
          <w:szCs w:val="22"/>
        </w:rPr>
        <w:t xml:space="preserve">would </w:t>
      </w:r>
      <w:r w:rsidRPr="00AF2203">
        <w:rPr>
          <w:rFonts w:ascii="Garamond" w:hAnsi="Garamond"/>
          <w:color w:val="000000" w:themeColor="text1"/>
          <w:sz w:val="22"/>
          <w:szCs w:val="22"/>
        </w:rPr>
        <w:t>perhaps reserve judgement</w:t>
      </w:r>
      <w:r w:rsidR="00777617" w:rsidRPr="00AF2203">
        <w:rPr>
          <w:rFonts w:ascii="Garamond" w:hAnsi="Garamond"/>
          <w:color w:val="000000" w:themeColor="text1"/>
          <w:sz w:val="22"/>
          <w:szCs w:val="22"/>
        </w:rPr>
        <w:t xml:space="preserve">. </w:t>
      </w:r>
      <w:r w:rsidR="003F33D6" w:rsidRPr="00AF2203">
        <w:rPr>
          <w:rFonts w:ascii="Garamond" w:hAnsi="Garamond"/>
          <w:color w:val="000000" w:themeColor="text1"/>
          <w:sz w:val="22"/>
          <w:szCs w:val="22"/>
        </w:rPr>
        <w:t xml:space="preserve">I can still smell the </w:t>
      </w:r>
      <w:r w:rsidR="005C452C" w:rsidRPr="00AF2203">
        <w:rPr>
          <w:rFonts w:ascii="Garamond" w:hAnsi="Garamond"/>
          <w:color w:val="000000" w:themeColor="text1"/>
          <w:sz w:val="22"/>
          <w:szCs w:val="22"/>
        </w:rPr>
        <w:t xml:space="preserve">coconut </w:t>
      </w:r>
      <w:r w:rsidR="003F33D6" w:rsidRPr="00AF2203">
        <w:rPr>
          <w:rFonts w:ascii="Garamond" w:hAnsi="Garamond"/>
          <w:color w:val="000000" w:themeColor="text1"/>
          <w:sz w:val="22"/>
          <w:szCs w:val="22"/>
        </w:rPr>
        <w:t>husk they burnt in the room</w:t>
      </w:r>
      <w:r w:rsidR="00337E5B" w:rsidRPr="00AF2203">
        <w:rPr>
          <w:rFonts w:ascii="Garamond" w:hAnsi="Garamond"/>
          <w:color w:val="000000" w:themeColor="text1"/>
          <w:sz w:val="22"/>
          <w:szCs w:val="22"/>
        </w:rPr>
        <w:t xml:space="preserve"> and blew upon my exposed brain</w:t>
      </w:r>
      <w:r w:rsidR="00A748AB" w:rsidRPr="00AF2203">
        <w:rPr>
          <w:rFonts w:ascii="Garamond" w:hAnsi="Garamond"/>
          <w:color w:val="000000" w:themeColor="text1"/>
          <w:sz w:val="22"/>
          <w:szCs w:val="22"/>
        </w:rPr>
        <w:t xml:space="preserve">. </w:t>
      </w:r>
      <w:r w:rsidR="00426087" w:rsidRPr="00AF2203">
        <w:rPr>
          <w:rFonts w:ascii="Garamond" w:hAnsi="Garamond"/>
          <w:color w:val="000000" w:themeColor="text1"/>
          <w:sz w:val="22"/>
          <w:szCs w:val="22"/>
        </w:rPr>
        <w:t>There is a</w:t>
      </w:r>
      <w:r w:rsidR="007869B6" w:rsidRPr="00AF2203">
        <w:rPr>
          <w:rFonts w:ascii="Garamond" w:hAnsi="Garamond"/>
          <w:color w:val="000000" w:themeColor="text1"/>
          <w:sz w:val="22"/>
          <w:szCs w:val="22"/>
        </w:rPr>
        <w:t xml:space="preserve"> strange poetry in using the </w:t>
      </w:r>
      <w:r w:rsidR="00616FA4" w:rsidRPr="00AF2203">
        <w:rPr>
          <w:rFonts w:ascii="Garamond" w:hAnsi="Garamond"/>
          <w:color w:val="000000" w:themeColor="text1"/>
          <w:sz w:val="22"/>
          <w:szCs w:val="22"/>
        </w:rPr>
        <w:t>substance</w:t>
      </w:r>
      <w:r w:rsidR="007869B6" w:rsidRPr="00AF2203">
        <w:rPr>
          <w:rFonts w:ascii="Garamond" w:hAnsi="Garamond"/>
          <w:color w:val="000000" w:themeColor="text1"/>
          <w:sz w:val="22"/>
          <w:szCs w:val="22"/>
        </w:rPr>
        <w:t xml:space="preserve"> that caused </w:t>
      </w:r>
      <w:r w:rsidR="00426087" w:rsidRPr="00AF2203">
        <w:rPr>
          <w:rFonts w:ascii="Garamond" w:hAnsi="Garamond"/>
          <w:color w:val="000000" w:themeColor="text1"/>
          <w:sz w:val="22"/>
          <w:szCs w:val="22"/>
        </w:rPr>
        <w:t>my</w:t>
      </w:r>
      <w:r w:rsidR="007869B6" w:rsidRPr="00AF2203">
        <w:rPr>
          <w:rFonts w:ascii="Garamond" w:hAnsi="Garamond"/>
          <w:color w:val="000000" w:themeColor="text1"/>
          <w:sz w:val="22"/>
          <w:szCs w:val="22"/>
        </w:rPr>
        <w:t xml:space="preserve"> injury to treat </w:t>
      </w:r>
      <w:r w:rsidR="00616FA4" w:rsidRPr="00AF2203">
        <w:rPr>
          <w:rFonts w:ascii="Garamond" w:hAnsi="Garamond"/>
          <w:color w:val="000000" w:themeColor="text1"/>
          <w:sz w:val="22"/>
          <w:szCs w:val="22"/>
        </w:rPr>
        <w:t>it</w:t>
      </w:r>
      <w:r w:rsidR="007869B6" w:rsidRPr="00AF2203">
        <w:rPr>
          <w:rFonts w:ascii="Garamond" w:hAnsi="Garamond"/>
          <w:color w:val="000000" w:themeColor="text1"/>
          <w:sz w:val="22"/>
          <w:szCs w:val="22"/>
        </w:rPr>
        <w:t>.</w:t>
      </w:r>
      <w:r w:rsidR="00CC1ED1">
        <w:rPr>
          <w:rFonts w:ascii="Garamond" w:hAnsi="Garamond"/>
          <w:color w:val="000000" w:themeColor="text1"/>
          <w:sz w:val="22"/>
          <w:szCs w:val="22"/>
        </w:rPr>
        <w:t xml:space="preserve"> Wasn’t it</w:t>
      </w:r>
      <w:r w:rsidR="000462F5">
        <w:rPr>
          <w:rFonts w:ascii="Garamond" w:hAnsi="Garamond"/>
          <w:color w:val="000000" w:themeColor="text1"/>
          <w:sz w:val="22"/>
          <w:szCs w:val="22"/>
        </w:rPr>
        <w:t xml:space="preserve"> </w:t>
      </w:r>
      <w:r w:rsidR="00CC1ED1">
        <w:rPr>
          <w:rFonts w:ascii="Garamond" w:hAnsi="Garamond"/>
          <w:color w:val="000000" w:themeColor="text1"/>
          <w:sz w:val="22"/>
          <w:szCs w:val="22"/>
        </w:rPr>
        <w:t>William Burrough</w:t>
      </w:r>
      <w:r w:rsidR="000462F5">
        <w:rPr>
          <w:rFonts w:ascii="Garamond" w:hAnsi="Garamond"/>
          <w:color w:val="000000" w:themeColor="text1"/>
          <w:sz w:val="22"/>
          <w:szCs w:val="22"/>
        </w:rPr>
        <w:t xml:space="preserve">s who said </w:t>
      </w:r>
      <w:r w:rsidR="0012589A" w:rsidRPr="0012589A">
        <w:rPr>
          <w:rFonts w:ascii="Garamond" w:hAnsi="Garamond"/>
          <w:i/>
          <w:iCs/>
          <w:color w:val="000000" w:themeColor="text1"/>
          <w:sz w:val="22"/>
          <w:szCs w:val="22"/>
        </w:rPr>
        <w:t>T</w:t>
      </w:r>
      <w:r w:rsidR="000462F5" w:rsidRPr="0012589A">
        <w:rPr>
          <w:rFonts w:ascii="Garamond" w:hAnsi="Garamond"/>
          <w:i/>
          <w:iCs/>
          <w:color w:val="000000" w:themeColor="text1"/>
          <w:sz w:val="22"/>
          <w:szCs w:val="22"/>
        </w:rPr>
        <w:t>he cure is in the disease</w:t>
      </w:r>
      <w:r w:rsidR="000462F5">
        <w:rPr>
          <w:rFonts w:ascii="Garamond" w:hAnsi="Garamond"/>
          <w:color w:val="000000" w:themeColor="text1"/>
          <w:sz w:val="22"/>
          <w:szCs w:val="22"/>
        </w:rPr>
        <w:t>?</w:t>
      </w:r>
    </w:p>
    <w:p w14:paraId="1E300E55" w14:textId="60BDC6D1" w:rsidR="00416188" w:rsidRPr="00AF2203" w:rsidRDefault="00E35320" w:rsidP="007956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 digress. </w:t>
      </w:r>
      <w:r w:rsidR="00581032">
        <w:rPr>
          <w:rFonts w:ascii="Garamond" w:hAnsi="Garamond"/>
          <w:color w:val="000000" w:themeColor="text1"/>
          <w:sz w:val="22"/>
          <w:szCs w:val="22"/>
        </w:rPr>
        <w:t>Enough time</w:t>
      </w:r>
      <w:r w:rsidR="0071785F" w:rsidRPr="00AF2203">
        <w:rPr>
          <w:rFonts w:ascii="Garamond" w:hAnsi="Garamond"/>
          <w:color w:val="000000" w:themeColor="text1"/>
          <w:sz w:val="22"/>
          <w:szCs w:val="22"/>
        </w:rPr>
        <w:t xml:space="preserve"> remain</w:t>
      </w:r>
      <w:r w:rsidR="00581032">
        <w:rPr>
          <w:rFonts w:ascii="Garamond" w:hAnsi="Garamond"/>
          <w:color w:val="000000" w:themeColor="text1"/>
          <w:sz w:val="22"/>
          <w:szCs w:val="22"/>
        </w:rPr>
        <w:t>s</w:t>
      </w:r>
      <w:r w:rsidR="0071785F" w:rsidRPr="00AF2203">
        <w:rPr>
          <w:rFonts w:ascii="Garamond" w:hAnsi="Garamond"/>
          <w:color w:val="000000" w:themeColor="text1"/>
          <w:sz w:val="22"/>
          <w:szCs w:val="22"/>
        </w:rPr>
        <w:t xml:space="preserve"> on </w:t>
      </w:r>
      <w:r w:rsidR="00581032">
        <w:rPr>
          <w:rFonts w:ascii="Garamond" w:hAnsi="Garamond"/>
          <w:color w:val="000000" w:themeColor="text1"/>
          <w:sz w:val="22"/>
          <w:szCs w:val="22"/>
        </w:rPr>
        <w:t>this</w:t>
      </w:r>
      <w:r w:rsidR="0071785F" w:rsidRPr="00AF2203">
        <w:rPr>
          <w:rFonts w:ascii="Garamond" w:hAnsi="Garamond"/>
          <w:color w:val="000000" w:themeColor="text1"/>
          <w:sz w:val="22"/>
          <w:szCs w:val="22"/>
        </w:rPr>
        <w:t xml:space="preserve"> flight</w:t>
      </w:r>
      <w:r w:rsidR="00581032">
        <w:rPr>
          <w:rFonts w:ascii="Garamond" w:hAnsi="Garamond"/>
          <w:color w:val="000000" w:themeColor="text1"/>
          <w:sz w:val="22"/>
          <w:szCs w:val="22"/>
        </w:rPr>
        <w:t xml:space="preserve"> </w:t>
      </w:r>
      <w:r w:rsidR="0071785F" w:rsidRPr="00AF2203">
        <w:rPr>
          <w:rFonts w:ascii="Garamond" w:hAnsi="Garamond"/>
          <w:color w:val="000000" w:themeColor="text1"/>
          <w:sz w:val="22"/>
          <w:szCs w:val="22"/>
        </w:rPr>
        <w:t xml:space="preserve">to </w:t>
      </w:r>
      <w:r w:rsidR="00E433BC" w:rsidRPr="00AF2203">
        <w:rPr>
          <w:rFonts w:ascii="Garamond" w:hAnsi="Garamond"/>
          <w:color w:val="000000" w:themeColor="text1"/>
          <w:sz w:val="22"/>
          <w:szCs w:val="22"/>
        </w:rPr>
        <w:t>outline</w:t>
      </w:r>
      <w:r w:rsidR="0071785F" w:rsidRPr="00AF2203">
        <w:rPr>
          <w:rFonts w:ascii="Garamond" w:hAnsi="Garamond"/>
          <w:color w:val="000000" w:themeColor="text1"/>
          <w:sz w:val="22"/>
          <w:szCs w:val="22"/>
        </w:rPr>
        <w:t xml:space="preserve"> </w:t>
      </w:r>
      <w:r w:rsidR="00CF7F70" w:rsidRPr="00AF2203">
        <w:rPr>
          <w:rFonts w:ascii="Garamond" w:hAnsi="Garamond"/>
          <w:color w:val="000000" w:themeColor="text1"/>
          <w:sz w:val="22"/>
          <w:szCs w:val="22"/>
        </w:rPr>
        <w:t>the final stage of my</w:t>
      </w:r>
      <w:r w:rsidRPr="00AF2203">
        <w:rPr>
          <w:rFonts w:ascii="Garamond" w:hAnsi="Garamond"/>
          <w:color w:val="000000" w:themeColor="text1"/>
          <w:sz w:val="22"/>
          <w:szCs w:val="22"/>
        </w:rPr>
        <w:t xml:space="preserve"> </w:t>
      </w:r>
      <w:r w:rsidR="006F1FE4" w:rsidRPr="00AF2203">
        <w:rPr>
          <w:rFonts w:ascii="Garamond" w:hAnsi="Garamond"/>
          <w:color w:val="000000" w:themeColor="text1"/>
          <w:sz w:val="22"/>
          <w:szCs w:val="22"/>
        </w:rPr>
        <w:t>vision</w:t>
      </w:r>
      <w:r w:rsidR="00CC7F47" w:rsidRPr="00AF2203">
        <w:rPr>
          <w:rFonts w:ascii="Garamond" w:hAnsi="Garamond"/>
          <w:color w:val="000000" w:themeColor="text1"/>
          <w:sz w:val="22"/>
          <w:szCs w:val="22"/>
        </w:rPr>
        <w:t>,</w:t>
      </w:r>
      <w:r w:rsidR="008B02DC" w:rsidRPr="00AF2203">
        <w:rPr>
          <w:rFonts w:ascii="Garamond" w:hAnsi="Garamond"/>
          <w:color w:val="000000" w:themeColor="text1"/>
          <w:sz w:val="22"/>
          <w:szCs w:val="22"/>
        </w:rPr>
        <w:t xml:space="preserve"> </w:t>
      </w:r>
      <w:r w:rsidR="00330E76">
        <w:rPr>
          <w:rFonts w:ascii="Garamond" w:hAnsi="Garamond"/>
          <w:color w:val="000000" w:themeColor="text1"/>
          <w:sz w:val="22"/>
          <w:szCs w:val="22"/>
        </w:rPr>
        <w:t>an</w:t>
      </w:r>
      <w:r w:rsidR="006F1FE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encounter with </w:t>
      </w:r>
      <w:r w:rsidR="00567F35" w:rsidRPr="00AF2203">
        <w:rPr>
          <w:rFonts w:ascii="Garamond" w:hAnsi="Garamond"/>
          <w:color w:val="000000" w:themeColor="text1"/>
          <w:sz w:val="22"/>
          <w:szCs w:val="22"/>
        </w:rPr>
        <w:t>The Honzing</w:t>
      </w:r>
      <w:r w:rsidR="0071785F" w:rsidRPr="00AF2203">
        <w:rPr>
          <w:rFonts w:ascii="Garamond" w:hAnsi="Garamond"/>
          <w:color w:val="000000" w:themeColor="text1"/>
          <w:sz w:val="22"/>
          <w:szCs w:val="22"/>
        </w:rPr>
        <w:t xml:space="preserve">. </w:t>
      </w:r>
      <w:r w:rsidR="003D24B9">
        <w:rPr>
          <w:rFonts w:ascii="Garamond" w:hAnsi="Garamond"/>
          <w:color w:val="000000" w:themeColor="text1"/>
          <w:sz w:val="22"/>
          <w:szCs w:val="22"/>
        </w:rPr>
        <w:t>My</w:t>
      </w:r>
      <w:r w:rsidR="00015EC8">
        <w:rPr>
          <w:rFonts w:ascii="Garamond" w:hAnsi="Garamond"/>
          <w:color w:val="000000" w:themeColor="text1"/>
          <w:sz w:val="22"/>
          <w:szCs w:val="22"/>
        </w:rPr>
        <w:t xml:space="preserve"> r</w:t>
      </w:r>
      <w:r w:rsidR="00D76BF6" w:rsidRPr="00AF2203">
        <w:rPr>
          <w:rFonts w:ascii="Garamond" w:hAnsi="Garamond"/>
          <w:color w:val="000000" w:themeColor="text1"/>
          <w:sz w:val="22"/>
          <w:szCs w:val="22"/>
        </w:rPr>
        <w:t>eservation</w:t>
      </w:r>
      <w:r w:rsidR="000E2826" w:rsidRPr="00AF2203">
        <w:rPr>
          <w:rFonts w:ascii="Garamond" w:hAnsi="Garamond"/>
          <w:color w:val="000000" w:themeColor="text1"/>
          <w:sz w:val="22"/>
          <w:szCs w:val="22"/>
        </w:rPr>
        <w:t xml:space="preserve"> to use the word “vision”</w:t>
      </w:r>
      <w:r w:rsidR="007956A6" w:rsidRPr="00AF2203">
        <w:rPr>
          <w:rFonts w:ascii="Garamond" w:hAnsi="Garamond"/>
          <w:color w:val="000000" w:themeColor="text1"/>
          <w:sz w:val="22"/>
          <w:szCs w:val="22"/>
        </w:rPr>
        <w:t xml:space="preserve"> should be </w:t>
      </w:r>
      <w:r w:rsidR="00650102" w:rsidRPr="00AF2203">
        <w:rPr>
          <w:rFonts w:ascii="Garamond" w:hAnsi="Garamond"/>
          <w:color w:val="000000" w:themeColor="text1"/>
          <w:sz w:val="22"/>
          <w:szCs w:val="22"/>
        </w:rPr>
        <w:t>noted</w:t>
      </w:r>
      <w:r w:rsidR="000E2826" w:rsidRPr="00AF2203">
        <w:rPr>
          <w:rFonts w:ascii="Garamond" w:hAnsi="Garamond"/>
          <w:color w:val="000000" w:themeColor="text1"/>
          <w:sz w:val="22"/>
          <w:szCs w:val="22"/>
        </w:rPr>
        <w:t xml:space="preserve">. “Encounter” </w:t>
      </w:r>
      <w:r w:rsidR="00A5058F" w:rsidRPr="00AF2203">
        <w:rPr>
          <w:rFonts w:ascii="Garamond" w:hAnsi="Garamond"/>
          <w:color w:val="000000" w:themeColor="text1"/>
          <w:sz w:val="22"/>
          <w:szCs w:val="22"/>
        </w:rPr>
        <w:t>is</w:t>
      </w:r>
      <w:r w:rsidR="000E2826" w:rsidRPr="00AF2203">
        <w:rPr>
          <w:rFonts w:ascii="Garamond" w:hAnsi="Garamond"/>
          <w:color w:val="000000" w:themeColor="text1"/>
          <w:sz w:val="22"/>
          <w:szCs w:val="22"/>
        </w:rPr>
        <w:t xml:space="preserve"> </w:t>
      </w:r>
      <w:r w:rsidR="00A5058F" w:rsidRPr="00AF2203">
        <w:rPr>
          <w:rFonts w:ascii="Garamond" w:hAnsi="Garamond"/>
          <w:color w:val="000000" w:themeColor="text1"/>
          <w:sz w:val="22"/>
          <w:szCs w:val="22"/>
        </w:rPr>
        <w:t>a</w:t>
      </w:r>
      <w:r w:rsidR="00D8149D" w:rsidRPr="00AF2203">
        <w:rPr>
          <w:rFonts w:ascii="Garamond" w:hAnsi="Garamond"/>
          <w:color w:val="000000" w:themeColor="text1"/>
          <w:sz w:val="22"/>
          <w:szCs w:val="22"/>
        </w:rPr>
        <w:t>rguably a superior</w:t>
      </w:r>
      <w:r w:rsidR="00A5058F" w:rsidRPr="00AF2203">
        <w:rPr>
          <w:rFonts w:ascii="Garamond" w:hAnsi="Garamond"/>
          <w:color w:val="000000" w:themeColor="text1"/>
          <w:sz w:val="22"/>
          <w:szCs w:val="22"/>
        </w:rPr>
        <w:t xml:space="preserve"> word</w:t>
      </w:r>
      <w:r w:rsidR="00760A90" w:rsidRPr="00AF2203">
        <w:rPr>
          <w:rFonts w:ascii="Garamond" w:hAnsi="Garamond"/>
          <w:color w:val="000000" w:themeColor="text1"/>
          <w:sz w:val="22"/>
          <w:szCs w:val="22"/>
        </w:rPr>
        <w:t xml:space="preserve">, </w:t>
      </w:r>
      <w:r w:rsidR="004C64C0" w:rsidRPr="00AF2203">
        <w:rPr>
          <w:rFonts w:ascii="Garamond" w:hAnsi="Garamond"/>
          <w:i/>
          <w:color w:val="000000" w:themeColor="text1"/>
          <w:sz w:val="22"/>
          <w:szCs w:val="22"/>
        </w:rPr>
        <w:t>v</w:t>
      </w:r>
      <w:r w:rsidR="000E2826" w:rsidRPr="00AF2203">
        <w:rPr>
          <w:rFonts w:ascii="Garamond" w:hAnsi="Garamond"/>
          <w:i/>
          <w:color w:val="000000" w:themeColor="text1"/>
          <w:sz w:val="22"/>
          <w:szCs w:val="22"/>
        </w:rPr>
        <w:t>ision</w:t>
      </w:r>
      <w:r w:rsidR="00A64FCA" w:rsidRPr="00AF2203">
        <w:rPr>
          <w:rFonts w:ascii="Garamond" w:hAnsi="Garamond"/>
          <w:i/>
          <w:color w:val="000000" w:themeColor="text1"/>
          <w:sz w:val="22"/>
          <w:szCs w:val="22"/>
        </w:rPr>
        <w:t>s</w:t>
      </w:r>
      <w:r w:rsidR="000E2826" w:rsidRPr="00AF2203">
        <w:rPr>
          <w:rFonts w:ascii="Garamond" w:hAnsi="Garamond"/>
          <w:color w:val="000000" w:themeColor="text1"/>
          <w:sz w:val="22"/>
          <w:szCs w:val="22"/>
        </w:rPr>
        <w:t xml:space="preserve"> </w:t>
      </w:r>
      <w:r w:rsidR="00777617" w:rsidRPr="00AF2203">
        <w:rPr>
          <w:rFonts w:ascii="Garamond" w:hAnsi="Garamond"/>
          <w:color w:val="000000" w:themeColor="text1"/>
          <w:sz w:val="22"/>
          <w:szCs w:val="22"/>
        </w:rPr>
        <w:t>hav</w:t>
      </w:r>
      <w:r w:rsidR="00A547B2">
        <w:rPr>
          <w:rFonts w:ascii="Garamond" w:hAnsi="Garamond"/>
          <w:color w:val="000000" w:themeColor="text1"/>
          <w:sz w:val="22"/>
          <w:szCs w:val="22"/>
        </w:rPr>
        <w:t>ing</w:t>
      </w:r>
      <w:r w:rsidR="00777617" w:rsidRPr="00AF2203">
        <w:rPr>
          <w:rFonts w:ascii="Garamond" w:hAnsi="Garamond"/>
          <w:color w:val="000000" w:themeColor="text1"/>
          <w:sz w:val="22"/>
          <w:szCs w:val="22"/>
        </w:rPr>
        <w:t xml:space="preserve"> a </w:t>
      </w:r>
      <w:r w:rsidR="0052277C" w:rsidRPr="00AF2203">
        <w:rPr>
          <w:rFonts w:ascii="Garamond" w:hAnsi="Garamond"/>
          <w:color w:val="000000" w:themeColor="text1"/>
          <w:sz w:val="22"/>
          <w:szCs w:val="22"/>
        </w:rPr>
        <w:t>tendency</w:t>
      </w:r>
      <w:r w:rsidR="00777617" w:rsidRPr="00AF2203">
        <w:rPr>
          <w:rFonts w:ascii="Garamond" w:hAnsi="Garamond"/>
          <w:color w:val="000000" w:themeColor="text1"/>
          <w:sz w:val="22"/>
          <w:szCs w:val="22"/>
        </w:rPr>
        <w:t xml:space="preserve"> to come</w:t>
      </w:r>
      <w:r w:rsidR="000E2826" w:rsidRPr="00AF2203">
        <w:rPr>
          <w:rFonts w:ascii="Garamond" w:hAnsi="Garamond"/>
          <w:color w:val="000000" w:themeColor="text1"/>
          <w:sz w:val="22"/>
          <w:szCs w:val="22"/>
        </w:rPr>
        <w:t xml:space="preserve"> a</w:t>
      </w:r>
      <w:r w:rsidR="00A64FCA" w:rsidRPr="00AF2203">
        <w:rPr>
          <w:rFonts w:ascii="Garamond" w:hAnsi="Garamond"/>
          <w:color w:val="000000" w:themeColor="text1"/>
          <w:sz w:val="22"/>
          <w:szCs w:val="22"/>
        </w:rPr>
        <w:t>s</w:t>
      </w:r>
      <w:r w:rsidR="000E2826" w:rsidRPr="00AF2203">
        <w:rPr>
          <w:rFonts w:ascii="Garamond" w:hAnsi="Garamond"/>
          <w:color w:val="000000" w:themeColor="text1"/>
          <w:sz w:val="22"/>
          <w:szCs w:val="22"/>
        </w:rPr>
        <w:t xml:space="preserve"> dreamy abstraction</w:t>
      </w:r>
      <w:r w:rsidR="007F704A" w:rsidRPr="00AF2203">
        <w:rPr>
          <w:rFonts w:ascii="Garamond" w:hAnsi="Garamond"/>
          <w:color w:val="000000" w:themeColor="text1"/>
          <w:sz w:val="22"/>
          <w:szCs w:val="22"/>
        </w:rPr>
        <w:t>s</w:t>
      </w:r>
      <w:r w:rsidR="001C41A4" w:rsidRPr="00AF2203">
        <w:rPr>
          <w:rFonts w:ascii="Garamond" w:hAnsi="Garamond"/>
          <w:color w:val="000000" w:themeColor="text1"/>
          <w:sz w:val="22"/>
          <w:szCs w:val="22"/>
        </w:rPr>
        <w:t>. An</w:t>
      </w:r>
      <w:r w:rsidR="00DF3274" w:rsidRPr="00AF2203">
        <w:rPr>
          <w:rFonts w:ascii="Garamond" w:hAnsi="Garamond"/>
          <w:color w:val="000000" w:themeColor="text1"/>
          <w:sz w:val="22"/>
          <w:szCs w:val="22"/>
        </w:rPr>
        <w:t>d y</w:t>
      </w:r>
      <w:r w:rsidR="009556BE" w:rsidRPr="00AF2203">
        <w:rPr>
          <w:rFonts w:ascii="Garamond" w:hAnsi="Garamond"/>
          <w:color w:val="000000" w:themeColor="text1"/>
          <w:sz w:val="22"/>
          <w:szCs w:val="22"/>
        </w:rPr>
        <w:t xml:space="preserve">et </w:t>
      </w:r>
      <w:r w:rsidR="009556BE" w:rsidRPr="00AF2203">
        <w:rPr>
          <w:rFonts w:ascii="Garamond" w:hAnsi="Garamond"/>
          <w:i/>
          <w:color w:val="000000" w:themeColor="text1"/>
          <w:sz w:val="22"/>
          <w:szCs w:val="22"/>
        </w:rPr>
        <w:t>encounter</w:t>
      </w:r>
      <w:r w:rsidR="009556BE" w:rsidRPr="00AF2203">
        <w:rPr>
          <w:rFonts w:ascii="Garamond" w:hAnsi="Garamond"/>
          <w:color w:val="000000" w:themeColor="text1"/>
          <w:sz w:val="22"/>
          <w:szCs w:val="22"/>
        </w:rPr>
        <w:t xml:space="preserve"> although more concrete suggests an experience of the mundane</w:t>
      </w:r>
      <w:r w:rsidR="0046592C" w:rsidRPr="00AF2203">
        <w:rPr>
          <w:rFonts w:ascii="Garamond" w:hAnsi="Garamond"/>
          <w:color w:val="000000" w:themeColor="text1"/>
          <w:sz w:val="22"/>
          <w:szCs w:val="22"/>
        </w:rPr>
        <w:t xml:space="preserve">, </w:t>
      </w:r>
      <w:r w:rsidR="002A0FDA">
        <w:rPr>
          <w:rFonts w:ascii="Garamond" w:hAnsi="Garamond"/>
          <w:color w:val="000000" w:themeColor="text1"/>
          <w:sz w:val="22"/>
          <w:szCs w:val="22"/>
        </w:rPr>
        <w:t>meeting</w:t>
      </w:r>
      <w:r w:rsidR="002F3DE3">
        <w:rPr>
          <w:rFonts w:ascii="Garamond" w:hAnsi="Garamond"/>
          <w:color w:val="000000" w:themeColor="text1"/>
          <w:sz w:val="22"/>
          <w:szCs w:val="22"/>
        </w:rPr>
        <w:t xml:space="preserve"> a </w:t>
      </w:r>
      <w:r w:rsidR="00773E9F">
        <w:rPr>
          <w:rFonts w:ascii="Garamond" w:hAnsi="Garamond"/>
          <w:color w:val="000000" w:themeColor="text1"/>
          <w:sz w:val="22"/>
          <w:szCs w:val="22"/>
        </w:rPr>
        <w:t>colleague</w:t>
      </w:r>
      <w:r w:rsidR="0046592C" w:rsidRPr="00AF2203">
        <w:rPr>
          <w:rFonts w:ascii="Garamond" w:hAnsi="Garamond"/>
          <w:color w:val="000000" w:themeColor="text1"/>
          <w:sz w:val="22"/>
          <w:szCs w:val="22"/>
        </w:rPr>
        <w:t xml:space="preserve"> </w:t>
      </w:r>
      <w:r w:rsidR="006F6349">
        <w:rPr>
          <w:rFonts w:ascii="Garamond" w:hAnsi="Garamond"/>
          <w:color w:val="000000" w:themeColor="text1"/>
          <w:sz w:val="22"/>
          <w:szCs w:val="22"/>
        </w:rPr>
        <w:t xml:space="preserve">in the </w:t>
      </w:r>
      <w:r w:rsidR="00600986">
        <w:rPr>
          <w:rFonts w:ascii="Garamond" w:hAnsi="Garamond"/>
          <w:color w:val="000000" w:themeColor="text1"/>
          <w:sz w:val="22"/>
          <w:szCs w:val="22"/>
        </w:rPr>
        <w:t xml:space="preserve">aisles of a </w:t>
      </w:r>
      <w:r w:rsidR="006F6349">
        <w:rPr>
          <w:rFonts w:ascii="Garamond" w:hAnsi="Garamond"/>
          <w:color w:val="000000" w:themeColor="text1"/>
          <w:sz w:val="22"/>
          <w:szCs w:val="22"/>
        </w:rPr>
        <w:t>supermarket</w:t>
      </w:r>
      <w:r w:rsidR="009556BE" w:rsidRPr="00AF2203">
        <w:rPr>
          <w:rFonts w:ascii="Garamond" w:hAnsi="Garamond"/>
          <w:color w:val="000000" w:themeColor="text1"/>
          <w:sz w:val="22"/>
          <w:szCs w:val="22"/>
        </w:rPr>
        <w:t xml:space="preserve">. </w:t>
      </w:r>
      <w:r w:rsidR="006573E2" w:rsidRPr="00AF2203">
        <w:rPr>
          <w:rFonts w:ascii="Garamond" w:hAnsi="Garamond"/>
          <w:color w:val="000000" w:themeColor="text1"/>
          <w:sz w:val="22"/>
          <w:szCs w:val="22"/>
        </w:rPr>
        <w:t>Vision is also close</w:t>
      </w:r>
      <w:r w:rsidR="008C2250" w:rsidRPr="00AF2203">
        <w:rPr>
          <w:rFonts w:ascii="Garamond" w:hAnsi="Garamond"/>
          <w:color w:val="000000" w:themeColor="text1"/>
          <w:sz w:val="22"/>
          <w:szCs w:val="22"/>
        </w:rPr>
        <w:t>r</w:t>
      </w:r>
      <w:r w:rsidR="006573E2" w:rsidRPr="00AF2203">
        <w:rPr>
          <w:rFonts w:ascii="Garamond" w:hAnsi="Garamond"/>
          <w:color w:val="000000" w:themeColor="text1"/>
          <w:sz w:val="22"/>
          <w:szCs w:val="22"/>
        </w:rPr>
        <w:t xml:space="preserve"> to </w:t>
      </w:r>
      <w:r w:rsidR="006573E2" w:rsidRPr="00AF2203">
        <w:rPr>
          <w:rFonts w:ascii="Garamond" w:hAnsi="Garamond"/>
          <w:i/>
          <w:color w:val="000000" w:themeColor="text1"/>
          <w:sz w:val="22"/>
          <w:szCs w:val="22"/>
        </w:rPr>
        <w:t>visitation</w:t>
      </w:r>
      <w:r w:rsidR="00D05A56" w:rsidRPr="00AF2203">
        <w:rPr>
          <w:rFonts w:ascii="Garamond" w:hAnsi="Garamond"/>
          <w:color w:val="000000" w:themeColor="text1"/>
          <w:sz w:val="22"/>
          <w:szCs w:val="22"/>
        </w:rPr>
        <w:t xml:space="preserve"> and</w:t>
      </w:r>
      <w:r w:rsidR="005B34CF" w:rsidRPr="00AF2203">
        <w:rPr>
          <w:rFonts w:ascii="Garamond" w:hAnsi="Garamond"/>
          <w:color w:val="000000" w:themeColor="text1"/>
          <w:sz w:val="22"/>
          <w:szCs w:val="22"/>
        </w:rPr>
        <w:t xml:space="preserve">, well, </w:t>
      </w:r>
      <w:r w:rsidR="00B077A2" w:rsidRPr="00AF2203">
        <w:rPr>
          <w:rFonts w:ascii="Garamond" w:hAnsi="Garamond"/>
          <w:color w:val="000000" w:themeColor="text1"/>
          <w:sz w:val="22"/>
          <w:szCs w:val="22"/>
        </w:rPr>
        <w:t>it</w:t>
      </w:r>
      <w:r w:rsidR="005B34CF" w:rsidRPr="00AF2203">
        <w:rPr>
          <w:rFonts w:ascii="Garamond" w:hAnsi="Garamond"/>
          <w:color w:val="000000" w:themeColor="text1"/>
          <w:sz w:val="22"/>
          <w:szCs w:val="22"/>
        </w:rPr>
        <w:t xml:space="preserve"> will have to do.</w:t>
      </w:r>
      <w:r w:rsidR="009556BE" w:rsidRPr="00AF2203">
        <w:rPr>
          <w:rFonts w:ascii="Garamond" w:hAnsi="Garamond"/>
          <w:color w:val="000000" w:themeColor="text1"/>
          <w:sz w:val="22"/>
          <w:szCs w:val="22"/>
        </w:rPr>
        <w:t xml:space="preserve"> </w:t>
      </w:r>
    </w:p>
    <w:p w14:paraId="33580846" w14:textId="60B53536" w:rsidR="00756103" w:rsidRPr="00AF2203" w:rsidRDefault="004B62DC"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330E76">
        <w:rPr>
          <w:rFonts w:ascii="Garamond" w:hAnsi="Garamond"/>
          <w:color w:val="000000" w:themeColor="text1"/>
          <w:sz w:val="22"/>
          <w:szCs w:val="22"/>
        </w:rPr>
        <w:t>shall</w:t>
      </w:r>
      <w:r w:rsidRPr="00AF2203">
        <w:rPr>
          <w:rFonts w:ascii="Garamond" w:hAnsi="Garamond"/>
          <w:color w:val="000000" w:themeColor="text1"/>
          <w:sz w:val="22"/>
          <w:szCs w:val="22"/>
        </w:rPr>
        <w:t xml:space="preserve"> </w:t>
      </w:r>
      <w:r w:rsidR="0052277C" w:rsidRPr="00AF2203">
        <w:rPr>
          <w:rFonts w:ascii="Garamond" w:hAnsi="Garamond"/>
          <w:color w:val="000000" w:themeColor="text1"/>
          <w:sz w:val="22"/>
          <w:szCs w:val="22"/>
        </w:rPr>
        <w:t xml:space="preserve">shortly </w:t>
      </w:r>
      <w:r w:rsidRPr="00AF2203">
        <w:rPr>
          <w:rFonts w:ascii="Garamond" w:hAnsi="Garamond"/>
          <w:color w:val="000000" w:themeColor="text1"/>
          <w:sz w:val="22"/>
          <w:szCs w:val="22"/>
        </w:rPr>
        <w:t xml:space="preserve">describe the scene of my </w:t>
      </w:r>
      <w:r w:rsidR="00277391" w:rsidRPr="00AF2203">
        <w:rPr>
          <w:rFonts w:ascii="Garamond" w:hAnsi="Garamond"/>
          <w:color w:val="000000" w:themeColor="text1"/>
          <w:sz w:val="22"/>
          <w:szCs w:val="22"/>
        </w:rPr>
        <w:t>meeting</w:t>
      </w:r>
      <w:r w:rsidRPr="00AF2203">
        <w:rPr>
          <w:rFonts w:ascii="Garamond" w:hAnsi="Garamond"/>
          <w:color w:val="000000" w:themeColor="text1"/>
          <w:sz w:val="22"/>
          <w:szCs w:val="22"/>
        </w:rPr>
        <w:t xml:space="preserve"> with the Honzing entity.</w:t>
      </w:r>
      <w:r w:rsidR="00837803" w:rsidRPr="00AF2203">
        <w:rPr>
          <w:rFonts w:ascii="Garamond" w:hAnsi="Garamond"/>
          <w:color w:val="000000" w:themeColor="text1"/>
          <w:sz w:val="22"/>
          <w:szCs w:val="22"/>
        </w:rPr>
        <w:t xml:space="preserve"> </w:t>
      </w:r>
      <w:r w:rsidR="005B34CF" w:rsidRPr="00AF2203">
        <w:rPr>
          <w:rFonts w:ascii="Garamond" w:hAnsi="Garamond"/>
          <w:color w:val="000000" w:themeColor="text1"/>
          <w:sz w:val="22"/>
          <w:szCs w:val="22"/>
        </w:rPr>
        <w:t>M</w:t>
      </w:r>
      <w:r w:rsidR="009556BE" w:rsidRPr="00AF2203">
        <w:rPr>
          <w:rFonts w:ascii="Garamond" w:hAnsi="Garamond"/>
          <w:color w:val="000000" w:themeColor="text1"/>
          <w:sz w:val="22"/>
          <w:szCs w:val="22"/>
        </w:rPr>
        <w:t xml:space="preserve">y </w:t>
      </w:r>
      <w:r w:rsidR="00A547B2">
        <w:rPr>
          <w:rFonts w:ascii="Garamond" w:hAnsi="Garamond"/>
          <w:color w:val="000000" w:themeColor="text1"/>
          <w:sz w:val="22"/>
          <w:szCs w:val="22"/>
        </w:rPr>
        <w:t>intent is to convey the details of</w:t>
      </w:r>
      <w:r w:rsidR="00DF3274" w:rsidRPr="00AF2203">
        <w:rPr>
          <w:rFonts w:ascii="Garamond" w:hAnsi="Garamond"/>
          <w:color w:val="000000" w:themeColor="text1"/>
          <w:sz w:val="22"/>
          <w:szCs w:val="22"/>
        </w:rPr>
        <w:t xml:space="preserve"> </w:t>
      </w:r>
      <w:r w:rsidR="00A547B2">
        <w:rPr>
          <w:rFonts w:ascii="Garamond" w:hAnsi="Garamond"/>
          <w:color w:val="000000" w:themeColor="text1"/>
          <w:sz w:val="22"/>
          <w:szCs w:val="22"/>
        </w:rPr>
        <w:t>the</w:t>
      </w:r>
      <w:r w:rsidR="0079639A" w:rsidRPr="00AF2203">
        <w:rPr>
          <w:rFonts w:ascii="Garamond" w:hAnsi="Garamond"/>
          <w:color w:val="000000" w:themeColor="text1"/>
          <w:sz w:val="22"/>
          <w:szCs w:val="22"/>
        </w:rPr>
        <w:t xml:space="preserve"> </w:t>
      </w:r>
      <w:r w:rsidR="00712F34" w:rsidRPr="00AF2203">
        <w:rPr>
          <w:rFonts w:ascii="Garamond" w:hAnsi="Garamond"/>
          <w:color w:val="000000" w:themeColor="text1"/>
          <w:sz w:val="22"/>
          <w:szCs w:val="22"/>
        </w:rPr>
        <w:t>experience</w:t>
      </w:r>
      <w:r w:rsidR="004D1843">
        <w:rPr>
          <w:rFonts w:ascii="Garamond" w:hAnsi="Garamond"/>
          <w:color w:val="000000" w:themeColor="text1"/>
          <w:sz w:val="22"/>
          <w:szCs w:val="22"/>
        </w:rPr>
        <w:t xml:space="preserve"> as a</w:t>
      </w:r>
      <w:r w:rsidR="00A547B2">
        <w:rPr>
          <w:rFonts w:ascii="Garamond" w:hAnsi="Garamond"/>
          <w:color w:val="000000" w:themeColor="text1"/>
          <w:sz w:val="22"/>
          <w:szCs w:val="22"/>
        </w:rPr>
        <w:t xml:space="preserve"> procession of events</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My</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warning</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is clear and</w:t>
      </w:r>
      <w:r w:rsidR="00416188" w:rsidRPr="00AF2203">
        <w:rPr>
          <w:rFonts w:ascii="Garamond" w:hAnsi="Garamond"/>
          <w:color w:val="000000" w:themeColor="text1"/>
          <w:sz w:val="22"/>
          <w:szCs w:val="22"/>
        </w:rPr>
        <w:t xml:space="preserve"> urgent</w:t>
      </w:r>
      <w:r w:rsidR="00712F34" w:rsidRPr="00AF2203">
        <w:rPr>
          <w:rFonts w:ascii="Garamond" w:hAnsi="Garamond"/>
          <w:color w:val="000000" w:themeColor="text1"/>
          <w:sz w:val="22"/>
          <w:szCs w:val="22"/>
        </w:rPr>
        <w:t>, an exhortation without prescription. The</w:t>
      </w:r>
      <w:r w:rsidR="00FA0848" w:rsidRPr="00AF2203">
        <w:rPr>
          <w:rFonts w:ascii="Garamond" w:hAnsi="Garamond"/>
          <w:color w:val="000000" w:themeColor="text1"/>
          <w:sz w:val="22"/>
          <w:szCs w:val="22"/>
        </w:rPr>
        <w:t xml:space="preserve"> message is </w:t>
      </w:r>
      <w:r w:rsidR="00DF3274" w:rsidRPr="00AF2203">
        <w:rPr>
          <w:rFonts w:ascii="Garamond" w:hAnsi="Garamond"/>
          <w:color w:val="000000" w:themeColor="text1"/>
          <w:sz w:val="22"/>
          <w:szCs w:val="22"/>
        </w:rPr>
        <w:t>the message itself</w:t>
      </w:r>
      <w:r w:rsidR="004D1843">
        <w:rPr>
          <w:rFonts w:ascii="Garamond" w:hAnsi="Garamond"/>
          <w:color w:val="000000" w:themeColor="text1"/>
          <w:sz w:val="22"/>
          <w:szCs w:val="22"/>
        </w:rPr>
        <w:t>:</w:t>
      </w:r>
      <w:r w:rsidR="00712F34" w:rsidRPr="00AF2203">
        <w:rPr>
          <w:rFonts w:ascii="Garamond" w:hAnsi="Garamond"/>
          <w:color w:val="000000" w:themeColor="text1"/>
          <w:sz w:val="22"/>
          <w:szCs w:val="22"/>
        </w:rPr>
        <w:t xml:space="preserve"> do with it</w:t>
      </w:r>
      <w:r w:rsidR="00D9778E">
        <w:rPr>
          <w:rFonts w:ascii="Garamond" w:hAnsi="Garamond"/>
          <w:color w:val="000000" w:themeColor="text1"/>
          <w:sz w:val="22"/>
          <w:szCs w:val="22"/>
        </w:rPr>
        <w:t xml:space="preserve"> </w:t>
      </w:r>
      <w:r w:rsidR="00712F34" w:rsidRPr="00AF2203">
        <w:rPr>
          <w:rFonts w:ascii="Garamond" w:hAnsi="Garamond"/>
          <w:color w:val="000000" w:themeColor="text1"/>
          <w:sz w:val="22"/>
          <w:szCs w:val="22"/>
        </w:rPr>
        <w:t>as you will but not</w:t>
      </w:r>
      <w:r w:rsidR="00183DB3" w:rsidRPr="00AF2203">
        <w:rPr>
          <w:rFonts w:ascii="Garamond" w:hAnsi="Garamond"/>
          <w:color w:val="000000" w:themeColor="text1"/>
          <w:sz w:val="22"/>
          <w:szCs w:val="22"/>
        </w:rPr>
        <w:t>e</w:t>
      </w:r>
      <w:r w:rsidR="00712F34" w:rsidRPr="00AF2203">
        <w:rPr>
          <w:rFonts w:ascii="Garamond" w:hAnsi="Garamond"/>
          <w:color w:val="000000" w:themeColor="text1"/>
          <w:sz w:val="22"/>
          <w:szCs w:val="22"/>
        </w:rPr>
        <w:t xml:space="preserve"> that </w:t>
      </w:r>
      <w:r w:rsidR="00837803" w:rsidRPr="00AF2203">
        <w:rPr>
          <w:rFonts w:ascii="Garamond" w:hAnsi="Garamond"/>
          <w:color w:val="000000" w:themeColor="text1"/>
          <w:sz w:val="22"/>
          <w:szCs w:val="22"/>
        </w:rPr>
        <w:t>this</w:t>
      </w:r>
      <w:r w:rsidR="00DF3274" w:rsidRPr="00AF2203">
        <w:rPr>
          <w:rFonts w:ascii="Garamond" w:hAnsi="Garamond"/>
          <w:color w:val="000000" w:themeColor="text1"/>
          <w:sz w:val="22"/>
          <w:szCs w:val="22"/>
        </w:rPr>
        <w:t xml:space="preserve"> description is but a pale shadow of</w:t>
      </w:r>
      <w:r w:rsidR="00FA0848" w:rsidRPr="00AF2203">
        <w:rPr>
          <w:rFonts w:ascii="Garamond" w:hAnsi="Garamond"/>
          <w:color w:val="000000" w:themeColor="text1"/>
          <w:sz w:val="22"/>
          <w:szCs w:val="22"/>
        </w:rPr>
        <w:t xml:space="preserve"> </w:t>
      </w:r>
      <w:r w:rsidR="008B02DC" w:rsidRPr="00AF2203">
        <w:rPr>
          <w:rFonts w:ascii="Garamond" w:hAnsi="Garamond"/>
          <w:color w:val="000000" w:themeColor="text1"/>
          <w:sz w:val="22"/>
          <w:szCs w:val="22"/>
        </w:rPr>
        <w:t>that which</w:t>
      </w:r>
      <w:r w:rsidR="00FA0848" w:rsidRPr="00AF2203">
        <w:rPr>
          <w:rFonts w:ascii="Garamond" w:hAnsi="Garamond"/>
          <w:color w:val="000000" w:themeColor="text1"/>
          <w:sz w:val="22"/>
          <w:szCs w:val="22"/>
        </w:rPr>
        <w:t xml:space="preserve"> </w:t>
      </w:r>
      <w:r w:rsidR="005B58E3" w:rsidRPr="00AF2203">
        <w:rPr>
          <w:rFonts w:ascii="Garamond" w:hAnsi="Garamond"/>
          <w:color w:val="000000" w:themeColor="text1"/>
          <w:sz w:val="22"/>
          <w:szCs w:val="22"/>
        </w:rPr>
        <w:t xml:space="preserve">has ineffably </w:t>
      </w:r>
      <w:r w:rsidR="00FA0848" w:rsidRPr="00AF2203">
        <w:rPr>
          <w:rFonts w:ascii="Garamond" w:hAnsi="Garamond"/>
          <w:color w:val="000000" w:themeColor="text1"/>
          <w:sz w:val="22"/>
          <w:szCs w:val="22"/>
        </w:rPr>
        <w:t>passed.</w:t>
      </w:r>
    </w:p>
    <w:p w14:paraId="4855772B" w14:textId="77777777" w:rsidR="001F716C" w:rsidRPr="00AF2203" w:rsidRDefault="001F716C" w:rsidP="006C6A20">
      <w:pPr>
        <w:ind w:firstLine="454"/>
        <w:jc w:val="both"/>
        <w:rPr>
          <w:rFonts w:ascii="Garamond" w:hAnsi="Garamond"/>
          <w:color w:val="000000" w:themeColor="text1"/>
          <w:sz w:val="22"/>
          <w:szCs w:val="22"/>
        </w:rPr>
      </w:pPr>
    </w:p>
    <w:p w14:paraId="74FEC273" w14:textId="227F35B0" w:rsidR="00865B25" w:rsidRPr="00AF2203" w:rsidRDefault="00FA084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Golden light streamed from the </w:t>
      </w:r>
      <w:r w:rsidR="00023520" w:rsidRPr="00AF2203">
        <w:rPr>
          <w:rFonts w:ascii="Garamond" w:hAnsi="Garamond"/>
          <w:color w:val="000000" w:themeColor="text1"/>
          <w:sz w:val="22"/>
          <w:szCs w:val="22"/>
        </w:rPr>
        <w:t>roof</w:t>
      </w:r>
      <w:r w:rsidRPr="00AF2203">
        <w:rPr>
          <w:rFonts w:ascii="Garamond" w:hAnsi="Garamond"/>
          <w:color w:val="000000" w:themeColor="text1"/>
          <w:sz w:val="22"/>
          <w:szCs w:val="22"/>
        </w:rPr>
        <w:t xml:space="preserve"> of the </w:t>
      </w:r>
      <w:r w:rsidR="00023520" w:rsidRPr="00AF2203">
        <w:rPr>
          <w:rFonts w:ascii="Garamond" w:hAnsi="Garamond"/>
          <w:color w:val="000000" w:themeColor="text1"/>
          <w:sz w:val="22"/>
          <w:szCs w:val="22"/>
        </w:rPr>
        <w:t>cave</w:t>
      </w:r>
      <w:r w:rsidR="0012589A">
        <w:rPr>
          <w:rFonts w:ascii="Garamond" w:hAnsi="Garamond"/>
          <w:color w:val="000000" w:themeColor="text1"/>
          <w:sz w:val="22"/>
          <w:szCs w:val="22"/>
        </w:rPr>
        <w:t xml:space="preserve"> in</w:t>
      </w:r>
      <w:r w:rsidRPr="00AF2203">
        <w:rPr>
          <w:rFonts w:ascii="Garamond" w:hAnsi="Garamond"/>
          <w:color w:val="000000" w:themeColor="text1"/>
          <w:sz w:val="22"/>
          <w:szCs w:val="22"/>
        </w:rPr>
        <w:t xml:space="preserve"> </w:t>
      </w:r>
      <w:r w:rsidR="00943130" w:rsidRPr="00AF2203">
        <w:rPr>
          <w:rFonts w:ascii="Garamond" w:hAnsi="Garamond"/>
          <w:color w:val="000000" w:themeColor="text1"/>
          <w:sz w:val="22"/>
          <w:szCs w:val="22"/>
        </w:rPr>
        <w:t>a deluge</w:t>
      </w:r>
      <w:r w:rsidRPr="00AF2203">
        <w:rPr>
          <w:rFonts w:ascii="Garamond" w:hAnsi="Garamond"/>
          <w:color w:val="000000" w:themeColor="text1"/>
          <w:sz w:val="22"/>
          <w:szCs w:val="22"/>
        </w:rPr>
        <w:t xml:space="preserve"> as though </w:t>
      </w:r>
      <w:r w:rsidR="0012589A">
        <w:rPr>
          <w:rFonts w:ascii="Garamond" w:hAnsi="Garamond"/>
          <w:color w:val="000000" w:themeColor="text1"/>
          <w:sz w:val="22"/>
          <w:szCs w:val="22"/>
        </w:rPr>
        <w:t xml:space="preserve">I were </w:t>
      </w:r>
      <w:r w:rsidR="007F0FC9">
        <w:rPr>
          <w:rFonts w:ascii="Garamond" w:hAnsi="Garamond"/>
          <w:color w:val="000000" w:themeColor="text1"/>
          <w:sz w:val="22"/>
          <w:szCs w:val="22"/>
        </w:rPr>
        <w:t>looking up through</w:t>
      </w:r>
      <w:r w:rsidR="00AA022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w:t>
      </w:r>
      <w:r w:rsidR="004D1843">
        <w:rPr>
          <w:rFonts w:ascii="Garamond" w:hAnsi="Garamond"/>
          <w:color w:val="000000" w:themeColor="text1"/>
          <w:sz w:val="22"/>
          <w:szCs w:val="22"/>
        </w:rPr>
        <w:t xml:space="preserve">great </w:t>
      </w:r>
      <w:r w:rsidRPr="00AF2203">
        <w:rPr>
          <w:rFonts w:ascii="Garamond" w:hAnsi="Garamond"/>
          <w:color w:val="000000" w:themeColor="text1"/>
          <w:sz w:val="22"/>
          <w:szCs w:val="22"/>
        </w:rPr>
        <w:t xml:space="preserve">waterfall. </w:t>
      </w:r>
      <w:r w:rsidR="00DE5882"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loomed above</w:t>
      </w:r>
      <w:r w:rsidR="000A5CB5">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conducting as </w:t>
      </w:r>
      <w:r w:rsidR="00A64FCA" w:rsidRPr="00AF2203">
        <w:rPr>
          <w:rFonts w:ascii="Garamond" w:hAnsi="Garamond"/>
          <w:color w:val="000000" w:themeColor="text1"/>
          <w:sz w:val="22"/>
          <w:szCs w:val="22"/>
        </w:rPr>
        <w:t>a man</w:t>
      </w:r>
      <w:r w:rsidRPr="00AF2203">
        <w:rPr>
          <w:rFonts w:ascii="Garamond" w:hAnsi="Garamond"/>
          <w:color w:val="000000" w:themeColor="text1"/>
          <w:sz w:val="22"/>
          <w:szCs w:val="22"/>
        </w:rPr>
        <w:t xml:space="preserve"> possessed. </w:t>
      </w:r>
      <w:r w:rsidR="00865B25" w:rsidRPr="00AF2203">
        <w:rPr>
          <w:rFonts w:ascii="Garamond" w:hAnsi="Garamond"/>
          <w:color w:val="000000" w:themeColor="text1"/>
          <w:sz w:val="22"/>
          <w:szCs w:val="22"/>
        </w:rPr>
        <w:t>I heard the opening four notes of Haydn’s symphony ninety-eight</w:t>
      </w:r>
      <w:r w:rsidR="000A5CB5">
        <w:rPr>
          <w:rFonts w:ascii="Garamond" w:hAnsi="Garamond"/>
          <w:color w:val="000000" w:themeColor="text1"/>
          <w:sz w:val="22"/>
          <w:szCs w:val="22"/>
        </w:rPr>
        <w:t>. It is</w:t>
      </w:r>
      <w:r w:rsidR="00E25F8C" w:rsidRPr="00AF2203">
        <w:rPr>
          <w:rFonts w:ascii="Garamond" w:hAnsi="Garamond"/>
          <w:color w:val="000000" w:themeColor="text1"/>
          <w:sz w:val="22"/>
          <w:szCs w:val="22"/>
        </w:rPr>
        <w:t xml:space="preserve"> </w:t>
      </w:r>
      <w:r w:rsidR="006C5233" w:rsidRPr="00AF2203">
        <w:rPr>
          <w:rFonts w:ascii="Garamond" w:hAnsi="Garamond"/>
          <w:color w:val="000000" w:themeColor="text1"/>
          <w:sz w:val="22"/>
          <w:szCs w:val="22"/>
        </w:rPr>
        <w:t>a piece I know we</w:t>
      </w:r>
      <w:r w:rsidR="00E25F8C" w:rsidRPr="00AF2203">
        <w:rPr>
          <w:rFonts w:ascii="Garamond" w:hAnsi="Garamond"/>
          <w:color w:val="000000" w:themeColor="text1"/>
          <w:sz w:val="22"/>
          <w:szCs w:val="22"/>
        </w:rPr>
        <w:t>l</w:t>
      </w:r>
      <w:r w:rsidR="006C5233" w:rsidRPr="00AF2203">
        <w:rPr>
          <w:rFonts w:ascii="Garamond" w:hAnsi="Garamond"/>
          <w:color w:val="000000" w:themeColor="text1"/>
          <w:sz w:val="22"/>
          <w:szCs w:val="22"/>
        </w:rPr>
        <w:t>l</w:t>
      </w:r>
      <w:r w:rsidR="00E25F8C" w:rsidRPr="00AF2203">
        <w:rPr>
          <w:rFonts w:ascii="Garamond" w:hAnsi="Garamond"/>
          <w:color w:val="000000" w:themeColor="text1"/>
          <w:sz w:val="22"/>
          <w:szCs w:val="22"/>
        </w:rPr>
        <w:t xml:space="preserve"> </w:t>
      </w:r>
      <w:r w:rsidR="000A5CB5">
        <w:rPr>
          <w:rFonts w:ascii="Garamond" w:hAnsi="Garamond"/>
          <w:color w:val="000000" w:themeColor="text1"/>
          <w:sz w:val="22"/>
          <w:szCs w:val="22"/>
        </w:rPr>
        <w:t>with</w:t>
      </w:r>
      <w:r w:rsidR="006C5233"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 xml:space="preserve">the same </w:t>
      </w:r>
      <w:r w:rsidR="00390781">
        <w:rPr>
          <w:rFonts w:ascii="Garamond" w:hAnsi="Garamond"/>
          <w:color w:val="000000" w:themeColor="text1"/>
          <w:sz w:val="22"/>
          <w:szCs w:val="22"/>
        </w:rPr>
        <w:t xml:space="preserve">opening </w:t>
      </w:r>
      <w:r w:rsidR="00865B25" w:rsidRPr="00AF2203">
        <w:rPr>
          <w:rFonts w:ascii="Garamond" w:hAnsi="Garamond"/>
          <w:color w:val="000000" w:themeColor="text1"/>
          <w:sz w:val="22"/>
          <w:szCs w:val="22"/>
        </w:rPr>
        <w:t xml:space="preserve">notes </w:t>
      </w:r>
      <w:r w:rsidR="008E52D2" w:rsidRPr="00AF2203">
        <w:rPr>
          <w:rFonts w:ascii="Garamond" w:hAnsi="Garamond"/>
          <w:color w:val="000000" w:themeColor="text1"/>
          <w:sz w:val="22"/>
          <w:szCs w:val="22"/>
        </w:rPr>
        <w:t>to</w:t>
      </w:r>
      <w:r w:rsidR="00865B25" w:rsidRPr="00AF2203">
        <w:rPr>
          <w:rFonts w:ascii="Garamond" w:hAnsi="Garamond"/>
          <w:color w:val="000000" w:themeColor="text1"/>
          <w:sz w:val="22"/>
          <w:szCs w:val="22"/>
        </w:rPr>
        <w:t xml:space="preserve"> God </w:t>
      </w:r>
      <w:r w:rsidR="00C063EB">
        <w:rPr>
          <w:rFonts w:ascii="Garamond" w:hAnsi="Garamond"/>
          <w:color w:val="000000" w:themeColor="text1"/>
          <w:sz w:val="22"/>
          <w:szCs w:val="22"/>
        </w:rPr>
        <w:t>S</w:t>
      </w:r>
      <w:r w:rsidR="00865B25" w:rsidRPr="00AF2203">
        <w:rPr>
          <w:rFonts w:ascii="Garamond" w:hAnsi="Garamond"/>
          <w:color w:val="000000" w:themeColor="text1"/>
          <w:sz w:val="22"/>
          <w:szCs w:val="22"/>
        </w:rPr>
        <w:t xml:space="preserve">ave </w:t>
      </w:r>
      <w:r w:rsidR="00C063EB">
        <w:rPr>
          <w:rFonts w:ascii="Garamond" w:hAnsi="Garamond"/>
          <w:color w:val="000000" w:themeColor="text1"/>
          <w:sz w:val="22"/>
          <w:szCs w:val="22"/>
        </w:rPr>
        <w:t>t</w:t>
      </w:r>
      <w:r w:rsidR="00865B25" w:rsidRPr="00AF2203">
        <w:rPr>
          <w:rFonts w:ascii="Garamond" w:hAnsi="Garamond"/>
          <w:color w:val="000000" w:themeColor="text1"/>
          <w:sz w:val="22"/>
          <w:szCs w:val="22"/>
        </w:rPr>
        <w:t xml:space="preserve">he Queen played in sombre </w:t>
      </w:r>
      <w:r w:rsidR="00865B25" w:rsidRPr="007F0FC9">
        <w:rPr>
          <w:rFonts w:ascii="Garamond" w:hAnsi="Garamond"/>
          <w:i/>
          <w:iCs/>
          <w:color w:val="000000" w:themeColor="text1"/>
          <w:sz w:val="22"/>
          <w:szCs w:val="22"/>
        </w:rPr>
        <w:t>adagio</w:t>
      </w:r>
      <w:r w:rsidR="00865B25" w:rsidRPr="00AF2203">
        <w:rPr>
          <w:rFonts w:ascii="Garamond" w:hAnsi="Garamond"/>
          <w:color w:val="000000" w:themeColor="text1"/>
          <w:sz w:val="22"/>
          <w:szCs w:val="22"/>
        </w:rPr>
        <w:t>.</w:t>
      </w:r>
    </w:p>
    <w:p w14:paraId="04258E07" w14:textId="247B6FCB"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Soon everything was light. Golde</w:t>
      </w:r>
      <w:r w:rsidR="00580956" w:rsidRPr="00AF2203">
        <w:rPr>
          <w:rFonts w:ascii="Garamond" w:hAnsi="Garamond"/>
          <w:color w:val="000000" w:themeColor="text1"/>
          <w:sz w:val="22"/>
          <w:szCs w:val="22"/>
        </w:rPr>
        <w:t>n and red</w:t>
      </w:r>
      <w:r w:rsidR="002C30CC" w:rsidRPr="00AF2203">
        <w:rPr>
          <w:rFonts w:ascii="Garamond" w:hAnsi="Garamond"/>
          <w:color w:val="000000" w:themeColor="text1"/>
          <w:sz w:val="22"/>
          <w:szCs w:val="22"/>
        </w:rPr>
        <w:t xml:space="preserve"> points</w:t>
      </w:r>
      <w:r w:rsidR="00460484" w:rsidRPr="00AF2203">
        <w:rPr>
          <w:rFonts w:ascii="Garamond" w:hAnsi="Garamond"/>
          <w:color w:val="000000" w:themeColor="text1"/>
          <w:sz w:val="22"/>
          <w:szCs w:val="22"/>
        </w:rPr>
        <w:t xml:space="preserve"> </w:t>
      </w:r>
      <w:r w:rsidR="00FE74BA">
        <w:rPr>
          <w:rFonts w:ascii="Garamond" w:hAnsi="Garamond"/>
          <w:color w:val="000000" w:themeColor="text1"/>
          <w:sz w:val="22"/>
          <w:szCs w:val="22"/>
        </w:rPr>
        <w:t>upon</w:t>
      </w:r>
      <w:r w:rsidR="00460484" w:rsidRPr="00AF2203">
        <w:rPr>
          <w:rFonts w:ascii="Garamond" w:hAnsi="Garamond"/>
          <w:color w:val="000000" w:themeColor="text1"/>
          <w:sz w:val="22"/>
          <w:szCs w:val="22"/>
        </w:rPr>
        <w:t xml:space="preserve"> a white background</w:t>
      </w:r>
      <w:r w:rsidR="00B0122D" w:rsidRPr="00AF2203">
        <w:rPr>
          <w:rFonts w:ascii="Garamond" w:hAnsi="Garamond"/>
          <w:color w:val="000000" w:themeColor="text1"/>
          <w:sz w:val="22"/>
          <w:szCs w:val="22"/>
        </w:rPr>
        <w:t>.</w:t>
      </w:r>
      <w:r w:rsidR="00F110AC" w:rsidRPr="00AF2203">
        <w:rPr>
          <w:rFonts w:ascii="Garamond" w:hAnsi="Garamond"/>
          <w:color w:val="000000" w:themeColor="text1"/>
          <w:sz w:val="22"/>
          <w:szCs w:val="22"/>
        </w:rPr>
        <w:t xml:space="preserve"> I felt </w:t>
      </w:r>
      <w:r w:rsidR="00671FA5" w:rsidRPr="00AF2203">
        <w:rPr>
          <w:rFonts w:ascii="Garamond" w:hAnsi="Garamond"/>
          <w:color w:val="000000" w:themeColor="text1"/>
          <w:sz w:val="22"/>
          <w:szCs w:val="22"/>
        </w:rPr>
        <w:t xml:space="preserve">as if </w:t>
      </w:r>
      <w:r w:rsidR="001D4736" w:rsidRPr="00AF2203">
        <w:rPr>
          <w:rFonts w:ascii="Garamond" w:hAnsi="Garamond"/>
          <w:color w:val="000000" w:themeColor="text1"/>
          <w:sz w:val="22"/>
          <w:szCs w:val="22"/>
        </w:rPr>
        <w:t>consumed by</w:t>
      </w:r>
      <w:r w:rsidR="00671FA5" w:rsidRPr="00AF2203">
        <w:rPr>
          <w:rFonts w:ascii="Garamond" w:hAnsi="Garamond"/>
          <w:color w:val="000000" w:themeColor="text1"/>
          <w:sz w:val="22"/>
          <w:szCs w:val="22"/>
        </w:rPr>
        <w:t xml:space="preserve"> fire</w:t>
      </w:r>
      <w:r w:rsidR="00F110AC" w:rsidRPr="00AF2203">
        <w:rPr>
          <w:rFonts w:ascii="Garamond" w:hAnsi="Garamond"/>
          <w:color w:val="000000" w:themeColor="text1"/>
          <w:sz w:val="22"/>
          <w:szCs w:val="22"/>
        </w:rPr>
        <w:t>.</w:t>
      </w:r>
    </w:p>
    <w:p w14:paraId="2FC65A37" w14:textId="4705FE35"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voice spoke</w:t>
      </w:r>
      <w:r w:rsidR="003578CA" w:rsidRPr="00AF2203">
        <w:rPr>
          <w:rFonts w:ascii="Garamond" w:hAnsi="Garamond"/>
          <w:color w:val="000000" w:themeColor="text1"/>
          <w:sz w:val="22"/>
          <w:szCs w:val="22"/>
        </w:rPr>
        <w:t>,</w:t>
      </w:r>
      <w:r w:rsidR="007A6F7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 things are interchangeable for fire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fire for all things.’</w:t>
      </w:r>
      <w:r w:rsidR="00C70EB1" w:rsidRPr="00AF2203">
        <w:rPr>
          <w:rStyle w:val="FootnoteReference"/>
          <w:rFonts w:ascii="Garamond" w:hAnsi="Garamond"/>
          <w:color w:val="000000" w:themeColor="text1"/>
          <w:sz w:val="22"/>
          <w:szCs w:val="22"/>
        </w:rPr>
        <w:footnoteReference w:id="152"/>
      </w:r>
    </w:p>
    <w:p w14:paraId="2C31F1AE" w14:textId="46A8D18C" w:rsidR="007A6F75" w:rsidRPr="00AF2203" w:rsidRDefault="007B63B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came with </w:t>
      </w:r>
      <w:r w:rsidR="00BA3D1A"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indescribable sense of </w:t>
      </w:r>
      <w:r w:rsidRPr="008B7CB0">
        <w:rPr>
          <w:rFonts w:ascii="Garamond" w:hAnsi="Garamond"/>
          <w:color w:val="000000" w:themeColor="text1"/>
          <w:sz w:val="22"/>
          <w:szCs w:val="22"/>
        </w:rPr>
        <w:t>presence</w:t>
      </w:r>
      <w:r w:rsidR="008B7CB0">
        <w:rPr>
          <w:rFonts w:ascii="Garamond" w:hAnsi="Garamond"/>
          <w:color w:val="000000" w:themeColor="text1"/>
          <w:sz w:val="22"/>
          <w:szCs w:val="22"/>
        </w:rPr>
        <w:t xml:space="preserve"> </w:t>
      </w:r>
      <w:r w:rsidR="007C6A30">
        <w:rPr>
          <w:rFonts w:ascii="Garamond" w:hAnsi="Garamond"/>
          <w:color w:val="000000" w:themeColor="text1"/>
          <w:sz w:val="22"/>
          <w:szCs w:val="22"/>
        </w:rPr>
        <w:t>without</w:t>
      </w:r>
      <w:r w:rsidR="00817C26" w:rsidRPr="00AF2203">
        <w:rPr>
          <w:rFonts w:ascii="Garamond" w:hAnsi="Garamond"/>
          <w:color w:val="000000" w:themeColor="text1"/>
          <w:sz w:val="22"/>
          <w:szCs w:val="22"/>
        </w:rPr>
        <w:t xml:space="preserve"> </w:t>
      </w:r>
      <w:r w:rsidR="00B46EB7" w:rsidRPr="00AF2203">
        <w:rPr>
          <w:rFonts w:ascii="Garamond" w:hAnsi="Garamond"/>
          <w:color w:val="000000" w:themeColor="text1"/>
          <w:sz w:val="22"/>
          <w:szCs w:val="22"/>
        </w:rPr>
        <w:t>extension</w:t>
      </w:r>
      <w:r w:rsidR="007A6F75" w:rsidRPr="00AF2203">
        <w:rPr>
          <w:rFonts w:ascii="Garamond" w:hAnsi="Garamond"/>
          <w:color w:val="000000" w:themeColor="text1"/>
          <w:sz w:val="22"/>
          <w:szCs w:val="22"/>
        </w:rPr>
        <w:t xml:space="preserve">. </w:t>
      </w:r>
      <w:r w:rsidR="00E03CE5" w:rsidRPr="00AF2203">
        <w:rPr>
          <w:rFonts w:ascii="Garamond" w:hAnsi="Garamond"/>
          <w:color w:val="000000" w:themeColor="text1"/>
          <w:sz w:val="22"/>
          <w:szCs w:val="22"/>
        </w:rPr>
        <w:t>T</w:t>
      </w:r>
      <w:r w:rsidR="007A6F75" w:rsidRPr="00AF2203">
        <w:rPr>
          <w:rFonts w:ascii="Garamond" w:hAnsi="Garamond"/>
          <w:color w:val="000000" w:themeColor="text1"/>
          <w:sz w:val="22"/>
          <w:szCs w:val="22"/>
        </w:rPr>
        <w:t xml:space="preserve">he </w:t>
      </w:r>
      <w:r w:rsidR="00B00787" w:rsidRPr="00AF2203">
        <w:rPr>
          <w:rFonts w:ascii="Garamond" w:hAnsi="Garamond"/>
          <w:color w:val="000000" w:themeColor="text1"/>
          <w:sz w:val="22"/>
          <w:szCs w:val="22"/>
        </w:rPr>
        <w:t xml:space="preserve">quality of the </w:t>
      </w:r>
      <w:r w:rsidR="007A6F75" w:rsidRPr="00AF2203">
        <w:rPr>
          <w:rFonts w:ascii="Garamond" w:hAnsi="Garamond"/>
          <w:color w:val="000000" w:themeColor="text1"/>
          <w:sz w:val="22"/>
          <w:szCs w:val="22"/>
        </w:rPr>
        <w:t xml:space="preserve">voice </w:t>
      </w:r>
      <w:r w:rsidR="00724AA0" w:rsidRPr="00AF2203">
        <w:rPr>
          <w:rFonts w:ascii="Garamond" w:hAnsi="Garamond"/>
          <w:color w:val="000000" w:themeColor="text1"/>
          <w:sz w:val="22"/>
          <w:szCs w:val="22"/>
        </w:rPr>
        <w:t>chang</w:t>
      </w:r>
      <w:r w:rsidR="00FA1B1B" w:rsidRPr="00AF2203">
        <w:rPr>
          <w:rFonts w:ascii="Garamond" w:hAnsi="Garamond"/>
          <w:color w:val="000000" w:themeColor="text1"/>
          <w:sz w:val="22"/>
          <w:szCs w:val="22"/>
        </w:rPr>
        <w:t>ed</w:t>
      </w:r>
      <w:r w:rsidR="00724AA0" w:rsidRPr="00AF2203">
        <w:rPr>
          <w:rFonts w:ascii="Garamond" w:hAnsi="Garamond"/>
          <w:color w:val="000000" w:themeColor="text1"/>
          <w:sz w:val="22"/>
          <w:szCs w:val="22"/>
        </w:rPr>
        <w:t xml:space="preserve"> </w:t>
      </w:r>
      <w:r w:rsidR="00C63E11" w:rsidRPr="00AF2203">
        <w:rPr>
          <w:rFonts w:ascii="Garamond" w:hAnsi="Garamond"/>
          <w:color w:val="000000" w:themeColor="text1"/>
          <w:sz w:val="22"/>
          <w:szCs w:val="22"/>
        </w:rPr>
        <w:t>with every phoneme</w:t>
      </w:r>
      <w:r w:rsidR="00BA5D09" w:rsidRPr="00AF2203">
        <w:rPr>
          <w:rFonts w:ascii="Garamond" w:hAnsi="Garamond"/>
          <w:color w:val="000000" w:themeColor="text1"/>
          <w:sz w:val="22"/>
          <w:szCs w:val="22"/>
        </w:rPr>
        <w:t>, morphing randomly in pitch</w:t>
      </w:r>
      <w:r w:rsidR="00B00787" w:rsidRPr="00AF2203">
        <w:rPr>
          <w:rFonts w:ascii="Garamond" w:hAnsi="Garamond"/>
          <w:color w:val="000000" w:themeColor="text1"/>
          <w:sz w:val="22"/>
          <w:szCs w:val="22"/>
        </w:rPr>
        <w:t xml:space="preserve"> and accent</w:t>
      </w:r>
      <w:r w:rsidR="00AE1482" w:rsidRPr="00AF2203">
        <w:rPr>
          <w:rFonts w:ascii="Garamond" w:hAnsi="Garamond"/>
          <w:color w:val="000000" w:themeColor="text1"/>
          <w:sz w:val="22"/>
          <w:szCs w:val="22"/>
        </w:rPr>
        <w:t>.</w:t>
      </w:r>
    </w:p>
    <w:p w14:paraId="13115D0E" w14:textId="62CF3250" w:rsidR="00AE1482" w:rsidRPr="00AF2203" w:rsidRDefault="00AE148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is </w:t>
      </w:r>
      <w:r w:rsidR="009D09B6" w:rsidRPr="00AF2203">
        <w:rPr>
          <w:rFonts w:ascii="Garamond" w:hAnsi="Garamond"/>
          <w:i/>
          <w:color w:val="000000" w:themeColor="text1"/>
          <w:sz w:val="22"/>
          <w:szCs w:val="22"/>
        </w:rPr>
        <w:t>desire</w:t>
      </w:r>
      <w:r w:rsidRPr="00AF2203">
        <w:rPr>
          <w:rFonts w:ascii="Garamond" w:hAnsi="Garamond"/>
          <w:color w:val="000000" w:themeColor="text1"/>
          <w:sz w:val="22"/>
          <w:szCs w:val="22"/>
        </w:rPr>
        <w:t>?’ it asked.</w:t>
      </w:r>
    </w:p>
    <w:p w14:paraId="15388763" w14:textId="285CE86B" w:rsidR="00CB2444" w:rsidRPr="00AF2203" w:rsidRDefault="0003528E"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My body </w:t>
      </w:r>
      <w:r w:rsidR="005D11F2" w:rsidRPr="00AF2203">
        <w:rPr>
          <w:rFonts w:ascii="Garamond" w:hAnsi="Garamond"/>
          <w:color w:val="000000" w:themeColor="text1"/>
          <w:sz w:val="22"/>
          <w:szCs w:val="22"/>
        </w:rPr>
        <w:t>slid</w:t>
      </w:r>
      <w:r w:rsidRPr="00AF2203">
        <w:rPr>
          <w:rFonts w:ascii="Garamond" w:hAnsi="Garamond"/>
          <w:color w:val="000000" w:themeColor="text1"/>
          <w:sz w:val="22"/>
          <w:szCs w:val="22"/>
        </w:rPr>
        <w:t xml:space="preserve"> to the </w:t>
      </w:r>
      <w:r w:rsidR="00A96A85" w:rsidRPr="00AF2203">
        <w:rPr>
          <w:rFonts w:ascii="Garamond" w:hAnsi="Garamond"/>
          <w:color w:val="000000" w:themeColor="text1"/>
          <w:sz w:val="22"/>
          <w:szCs w:val="22"/>
        </w:rPr>
        <w:t>vertical</w:t>
      </w:r>
      <w:r w:rsidRPr="00AF2203">
        <w:rPr>
          <w:rFonts w:ascii="Garamond" w:hAnsi="Garamond"/>
          <w:color w:val="000000" w:themeColor="text1"/>
          <w:sz w:val="22"/>
          <w:szCs w:val="22"/>
        </w:rPr>
        <w:t xml:space="preserve"> and I faced the star</w:t>
      </w:r>
      <w:r w:rsidR="00666582" w:rsidRPr="00AF2203">
        <w:rPr>
          <w:rFonts w:ascii="Garamond" w:hAnsi="Garamond"/>
          <w:color w:val="000000" w:themeColor="text1"/>
          <w:sz w:val="22"/>
          <w:szCs w:val="22"/>
        </w:rPr>
        <w:t xml:space="preserve">, </w:t>
      </w:r>
      <w:r w:rsidR="00FC4A2A" w:rsidRPr="00AF2203">
        <w:rPr>
          <w:rFonts w:ascii="Garamond" w:hAnsi="Garamond"/>
          <w:color w:val="000000" w:themeColor="text1"/>
          <w:sz w:val="22"/>
          <w:szCs w:val="22"/>
        </w:rPr>
        <w:t xml:space="preserve">now </w:t>
      </w:r>
      <w:r w:rsidRPr="00AF2203">
        <w:rPr>
          <w:rFonts w:ascii="Garamond" w:hAnsi="Garamond"/>
          <w:color w:val="000000" w:themeColor="text1"/>
          <w:sz w:val="22"/>
          <w:szCs w:val="22"/>
        </w:rPr>
        <w:t xml:space="preserve">a sun with </w:t>
      </w:r>
      <w:r w:rsidR="004411EE" w:rsidRPr="00AF2203">
        <w:rPr>
          <w:rFonts w:ascii="Garamond" w:hAnsi="Garamond"/>
          <w:color w:val="000000" w:themeColor="text1"/>
          <w:sz w:val="22"/>
          <w:szCs w:val="22"/>
        </w:rPr>
        <w:t xml:space="preserve">shark-fin </w:t>
      </w:r>
      <w:r w:rsidRPr="00AF2203">
        <w:rPr>
          <w:rFonts w:ascii="Garamond" w:hAnsi="Garamond"/>
          <w:color w:val="000000" w:themeColor="text1"/>
          <w:sz w:val="22"/>
          <w:szCs w:val="22"/>
        </w:rPr>
        <w:t xml:space="preserve">spikes. </w:t>
      </w:r>
    </w:p>
    <w:p w14:paraId="34AE9A83" w14:textId="238A3220" w:rsidR="009176E8" w:rsidRPr="00AF2203" w:rsidRDefault="00CB2444" w:rsidP="00CB24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spikes withdrew and </w:t>
      </w:r>
      <w:r w:rsidR="003F7B40" w:rsidRPr="00AF2203">
        <w:rPr>
          <w:rFonts w:ascii="Garamond" w:hAnsi="Garamond"/>
          <w:color w:val="000000" w:themeColor="text1"/>
          <w:sz w:val="22"/>
          <w:szCs w:val="22"/>
        </w:rPr>
        <w:t>a</w:t>
      </w:r>
      <w:r w:rsidR="007630A7" w:rsidRPr="00AF2203">
        <w:rPr>
          <w:rFonts w:ascii="Garamond" w:hAnsi="Garamond"/>
          <w:color w:val="000000" w:themeColor="text1"/>
          <w:sz w:val="22"/>
          <w:szCs w:val="22"/>
        </w:rPr>
        <w:t xml:space="preserve"> </w:t>
      </w:r>
      <w:r w:rsidR="00EA3249" w:rsidRPr="00AF2203">
        <w:rPr>
          <w:rFonts w:ascii="Garamond" w:hAnsi="Garamond"/>
          <w:color w:val="000000" w:themeColor="text1"/>
          <w:sz w:val="22"/>
          <w:szCs w:val="22"/>
        </w:rPr>
        <w:t xml:space="preserve">shimmering nacreous </w:t>
      </w:r>
      <w:r w:rsidR="007630A7" w:rsidRPr="00AF2203">
        <w:rPr>
          <w:rFonts w:ascii="Garamond" w:hAnsi="Garamond"/>
          <w:color w:val="000000" w:themeColor="text1"/>
          <w:sz w:val="22"/>
          <w:szCs w:val="22"/>
        </w:rPr>
        <w:t>plasmic form</w:t>
      </w:r>
      <w:r w:rsidR="003F7B40" w:rsidRPr="00AF2203">
        <w:rPr>
          <w:rFonts w:ascii="Garamond" w:hAnsi="Garamond"/>
          <w:color w:val="000000" w:themeColor="text1"/>
          <w:sz w:val="22"/>
          <w:szCs w:val="22"/>
        </w:rPr>
        <w:t xml:space="preserve"> remained</w:t>
      </w:r>
      <w:r w:rsidR="00F73300">
        <w:rPr>
          <w:rFonts w:ascii="Garamond" w:hAnsi="Garamond"/>
          <w:color w:val="000000" w:themeColor="text1"/>
          <w:sz w:val="22"/>
          <w:szCs w:val="22"/>
        </w:rPr>
        <w:t>,</w:t>
      </w:r>
      <w:r w:rsidR="00067A1D" w:rsidRPr="00AF2203">
        <w:rPr>
          <w:rFonts w:ascii="Garamond" w:hAnsi="Garamond"/>
          <w:color w:val="000000" w:themeColor="text1"/>
          <w:sz w:val="22"/>
          <w:szCs w:val="22"/>
        </w:rPr>
        <w:t xml:space="preserve"> suspended as I was in </w:t>
      </w:r>
      <w:r w:rsidR="00F32329" w:rsidRPr="00AF2203">
        <w:rPr>
          <w:rFonts w:ascii="Garamond" w:hAnsi="Garamond"/>
          <w:color w:val="000000" w:themeColor="text1"/>
          <w:sz w:val="22"/>
          <w:szCs w:val="22"/>
        </w:rPr>
        <w:t>the</w:t>
      </w:r>
      <w:r w:rsidR="00067A1D" w:rsidRPr="00AF2203">
        <w:rPr>
          <w:rFonts w:ascii="Garamond" w:hAnsi="Garamond"/>
          <w:color w:val="000000" w:themeColor="text1"/>
          <w:sz w:val="22"/>
          <w:szCs w:val="22"/>
        </w:rPr>
        <w:t xml:space="preserve"> white </w:t>
      </w:r>
      <w:r w:rsidR="00F32329" w:rsidRPr="00AF2203">
        <w:rPr>
          <w:rFonts w:ascii="Garamond" w:hAnsi="Garamond"/>
          <w:color w:val="000000" w:themeColor="text1"/>
          <w:sz w:val="22"/>
          <w:szCs w:val="22"/>
        </w:rPr>
        <w:t>expanse</w:t>
      </w:r>
      <w:r w:rsidR="007630A7" w:rsidRPr="00AF2203">
        <w:rPr>
          <w:rFonts w:ascii="Garamond" w:hAnsi="Garamond"/>
          <w:color w:val="000000" w:themeColor="text1"/>
          <w:sz w:val="22"/>
          <w:szCs w:val="22"/>
        </w:rPr>
        <w:t xml:space="preserve">. I </w:t>
      </w:r>
      <w:r w:rsidR="005F0794" w:rsidRPr="00AF2203">
        <w:rPr>
          <w:rFonts w:ascii="Garamond" w:hAnsi="Garamond"/>
          <w:color w:val="000000" w:themeColor="text1"/>
          <w:sz w:val="22"/>
          <w:szCs w:val="22"/>
        </w:rPr>
        <w:t>remained</w:t>
      </w:r>
      <w:r w:rsidR="007630A7" w:rsidRPr="00AF2203">
        <w:rPr>
          <w:rFonts w:ascii="Garamond" w:hAnsi="Garamond"/>
          <w:color w:val="000000" w:themeColor="text1"/>
          <w:sz w:val="22"/>
          <w:szCs w:val="22"/>
        </w:rPr>
        <w:t xml:space="preserve"> upright</w:t>
      </w:r>
      <w:r w:rsidR="00B9324F" w:rsidRPr="00AF2203">
        <w:rPr>
          <w:rFonts w:ascii="Garamond" w:hAnsi="Garamond"/>
          <w:color w:val="000000" w:themeColor="text1"/>
          <w:sz w:val="22"/>
          <w:szCs w:val="22"/>
        </w:rPr>
        <w:t xml:space="preserve"> </w:t>
      </w:r>
      <w:r w:rsidR="007630A7" w:rsidRPr="00AF2203">
        <w:rPr>
          <w:rFonts w:ascii="Garamond" w:hAnsi="Garamond"/>
          <w:color w:val="000000" w:themeColor="text1"/>
          <w:sz w:val="22"/>
          <w:szCs w:val="22"/>
        </w:rPr>
        <w:t>and faced an entity that neither loomed nor shirked.</w:t>
      </w:r>
    </w:p>
    <w:p w14:paraId="296A5A40" w14:textId="11BE091B" w:rsidR="00067A1D" w:rsidRPr="00AF2203" w:rsidRDefault="00511E44" w:rsidP="008334D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transformed into one with a stable identity</w:t>
      </w:r>
      <w:r w:rsidR="009D09B6" w:rsidRPr="00AF2203">
        <w:rPr>
          <w:rFonts w:ascii="Garamond" w:hAnsi="Garamond"/>
          <w:color w:val="000000" w:themeColor="text1"/>
          <w:sz w:val="22"/>
          <w:szCs w:val="22"/>
        </w:rPr>
        <w:t xml:space="preserve">. </w:t>
      </w:r>
      <w:r w:rsidR="008334DF" w:rsidRPr="00AF2203">
        <w:rPr>
          <w:rFonts w:ascii="Garamond" w:hAnsi="Garamond"/>
          <w:color w:val="000000" w:themeColor="text1"/>
          <w:sz w:val="22"/>
          <w:szCs w:val="22"/>
        </w:rPr>
        <w:t>Though I did not recognize it at the time I reali</w:t>
      </w:r>
      <w:r w:rsidR="00DE45F0" w:rsidRPr="00AF2203">
        <w:rPr>
          <w:rFonts w:ascii="Garamond" w:hAnsi="Garamond"/>
          <w:color w:val="000000" w:themeColor="text1"/>
          <w:sz w:val="22"/>
          <w:szCs w:val="22"/>
        </w:rPr>
        <w:t>z</w:t>
      </w:r>
      <w:r w:rsidR="008334DF" w:rsidRPr="00AF2203">
        <w:rPr>
          <w:rFonts w:ascii="Garamond" w:hAnsi="Garamond"/>
          <w:color w:val="000000" w:themeColor="text1"/>
          <w:sz w:val="22"/>
          <w:szCs w:val="22"/>
        </w:rPr>
        <w:t xml:space="preserve">e now it was my voice, the voice of </w:t>
      </w:r>
      <w:r w:rsidR="006F1C3A">
        <w:rPr>
          <w:rFonts w:ascii="Garamond" w:hAnsi="Garamond"/>
          <w:color w:val="000000" w:themeColor="text1"/>
          <w:sz w:val="22"/>
          <w:szCs w:val="22"/>
        </w:rPr>
        <w:t>Arthur</w:t>
      </w:r>
      <w:r w:rsidR="008334DF" w:rsidRPr="00AF2203">
        <w:rPr>
          <w:rFonts w:ascii="Garamond" w:hAnsi="Garamond"/>
          <w:color w:val="000000" w:themeColor="text1"/>
          <w:sz w:val="22"/>
          <w:szCs w:val="22"/>
        </w:rPr>
        <w:t xml:space="preserve"> Spinks.</w:t>
      </w:r>
    </w:p>
    <w:p w14:paraId="526AE19A" w14:textId="7ACF1169" w:rsidR="009E4692" w:rsidRPr="00AF2203" w:rsidRDefault="00ED7461" w:rsidP="0084182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Seemingly anticipating my thoughts it said, </w:t>
      </w:r>
      <w:r w:rsidR="002D6DBE" w:rsidRPr="00AF2203">
        <w:rPr>
          <w:rFonts w:ascii="Garamond" w:hAnsi="Garamond"/>
          <w:color w:val="000000" w:themeColor="text1"/>
          <w:sz w:val="22"/>
          <w:szCs w:val="22"/>
        </w:rPr>
        <w:t>‘I have no true voice</w:t>
      </w:r>
      <w:r>
        <w:rPr>
          <w:rFonts w:ascii="Garamond" w:hAnsi="Garamond"/>
          <w:color w:val="000000" w:themeColor="text1"/>
          <w:sz w:val="22"/>
          <w:szCs w:val="22"/>
        </w:rPr>
        <w:t xml:space="preserve">. </w:t>
      </w:r>
      <w:r w:rsidR="00A46EF9" w:rsidRPr="00AF2203">
        <w:rPr>
          <w:rFonts w:ascii="Garamond" w:hAnsi="Garamond"/>
          <w:color w:val="000000" w:themeColor="text1"/>
          <w:sz w:val="22"/>
          <w:szCs w:val="22"/>
        </w:rPr>
        <w:t>Your</w:t>
      </w:r>
      <w:r w:rsidR="00793E3C" w:rsidRPr="00AF2203">
        <w:rPr>
          <w:rFonts w:ascii="Garamond" w:hAnsi="Garamond"/>
          <w:color w:val="000000" w:themeColor="text1"/>
          <w:sz w:val="22"/>
          <w:szCs w:val="22"/>
        </w:rPr>
        <w:t xml:space="preserve"> endeavour</w:t>
      </w:r>
      <w:r w:rsidR="00A46EF9" w:rsidRPr="00AF2203">
        <w:rPr>
          <w:rFonts w:ascii="Garamond" w:hAnsi="Garamond"/>
          <w:color w:val="000000" w:themeColor="text1"/>
          <w:sz w:val="22"/>
          <w:szCs w:val="22"/>
        </w:rPr>
        <w:t xml:space="preserve">s have </w:t>
      </w:r>
      <w:r w:rsidR="00DA558A">
        <w:rPr>
          <w:rFonts w:ascii="Garamond" w:hAnsi="Garamond"/>
          <w:color w:val="000000" w:themeColor="text1"/>
          <w:sz w:val="22"/>
          <w:szCs w:val="22"/>
        </w:rPr>
        <w:t>enabled this</w:t>
      </w:r>
      <w:r w:rsidR="00A46EF9" w:rsidRPr="00AF2203">
        <w:rPr>
          <w:rFonts w:ascii="Garamond" w:hAnsi="Garamond"/>
          <w:color w:val="000000" w:themeColor="text1"/>
          <w:sz w:val="22"/>
          <w:szCs w:val="22"/>
        </w:rPr>
        <w:t xml:space="preserve"> </w:t>
      </w:r>
      <w:r w:rsidR="00CF71E2" w:rsidRPr="00AF2203">
        <w:rPr>
          <w:rFonts w:ascii="Garamond" w:hAnsi="Garamond"/>
          <w:color w:val="000000" w:themeColor="text1"/>
          <w:sz w:val="22"/>
          <w:szCs w:val="22"/>
        </w:rPr>
        <w:t>communicat</w:t>
      </w:r>
      <w:r w:rsidR="00DA558A">
        <w:rPr>
          <w:rFonts w:ascii="Garamond" w:hAnsi="Garamond"/>
          <w:color w:val="000000" w:themeColor="text1"/>
          <w:sz w:val="22"/>
          <w:szCs w:val="22"/>
        </w:rPr>
        <w:t>ion</w:t>
      </w:r>
      <w:r w:rsidR="006B52C0" w:rsidRPr="00AF2203">
        <w:rPr>
          <w:rFonts w:ascii="Garamond" w:hAnsi="Garamond"/>
          <w:color w:val="000000" w:themeColor="text1"/>
          <w:sz w:val="22"/>
          <w:szCs w:val="22"/>
        </w:rPr>
        <w:t>.</w:t>
      </w:r>
      <w:r w:rsidR="00841823">
        <w:rPr>
          <w:rFonts w:ascii="Garamond" w:hAnsi="Garamond"/>
          <w:color w:val="000000" w:themeColor="text1"/>
          <w:sz w:val="22"/>
          <w:szCs w:val="22"/>
        </w:rPr>
        <w:t xml:space="preserve"> </w:t>
      </w:r>
      <w:r w:rsidR="00BB122C">
        <w:rPr>
          <w:rFonts w:ascii="Garamond" w:hAnsi="Garamond"/>
          <w:color w:val="000000" w:themeColor="text1"/>
          <w:sz w:val="22"/>
          <w:szCs w:val="22"/>
        </w:rPr>
        <w:t>R</w:t>
      </w:r>
      <w:r w:rsidR="009E4692" w:rsidRPr="00AF2203">
        <w:rPr>
          <w:rFonts w:ascii="Garamond" w:hAnsi="Garamond"/>
          <w:color w:val="000000" w:themeColor="text1"/>
          <w:sz w:val="22"/>
          <w:szCs w:val="22"/>
        </w:rPr>
        <w:t xml:space="preserve">epresenting speech </w:t>
      </w:r>
      <w:r w:rsidR="00D9631E" w:rsidRPr="00B01BFD">
        <w:rPr>
          <w:rFonts w:ascii="Garamond" w:hAnsi="Garamond"/>
          <w:color w:val="000000" w:themeColor="text1"/>
          <w:sz w:val="22"/>
          <w:szCs w:val="22"/>
        </w:rPr>
        <w:t>algorithmically</w:t>
      </w:r>
      <w:r w:rsidR="009E4692" w:rsidRPr="00AF2203">
        <w:rPr>
          <w:rFonts w:ascii="Garamond" w:hAnsi="Garamond"/>
          <w:color w:val="000000" w:themeColor="text1"/>
          <w:sz w:val="22"/>
          <w:szCs w:val="22"/>
        </w:rPr>
        <w:t xml:space="preserve"> has </w:t>
      </w:r>
      <w:r w:rsidR="00BB122C" w:rsidRPr="00AF2203">
        <w:rPr>
          <w:rFonts w:ascii="Garamond" w:hAnsi="Garamond"/>
          <w:color w:val="000000" w:themeColor="text1"/>
          <w:sz w:val="22"/>
          <w:szCs w:val="22"/>
        </w:rPr>
        <w:t>granted</w:t>
      </w:r>
      <w:r w:rsidR="009E4692" w:rsidRPr="00AF2203">
        <w:rPr>
          <w:rFonts w:ascii="Garamond" w:hAnsi="Garamond"/>
          <w:color w:val="000000" w:themeColor="text1"/>
          <w:sz w:val="22"/>
          <w:szCs w:val="22"/>
        </w:rPr>
        <w:t xml:space="preserve"> </w:t>
      </w:r>
      <w:r w:rsidR="00BB122C">
        <w:rPr>
          <w:rFonts w:ascii="Garamond" w:hAnsi="Garamond"/>
          <w:color w:val="000000" w:themeColor="text1"/>
          <w:sz w:val="22"/>
          <w:szCs w:val="22"/>
        </w:rPr>
        <w:t xml:space="preserve">me </w:t>
      </w:r>
      <w:r w:rsidR="009E4692" w:rsidRPr="00AF2203">
        <w:rPr>
          <w:rFonts w:ascii="Garamond" w:hAnsi="Garamond"/>
          <w:color w:val="000000" w:themeColor="text1"/>
          <w:sz w:val="22"/>
          <w:szCs w:val="22"/>
        </w:rPr>
        <w:t>understanding of how speech is used and its underlying meanings</w:t>
      </w:r>
      <w:r w:rsidR="00E762F5" w:rsidRPr="00AF2203">
        <w:rPr>
          <w:rFonts w:ascii="Garamond" w:hAnsi="Garamond"/>
          <w:color w:val="000000" w:themeColor="text1"/>
          <w:sz w:val="22"/>
          <w:szCs w:val="22"/>
        </w:rPr>
        <w:t xml:space="preserve">. And from this I have understood the nuances lying within and between the structures of </w:t>
      </w:r>
      <w:r w:rsidR="0041772D" w:rsidRPr="00AF2203">
        <w:rPr>
          <w:rFonts w:ascii="Garamond" w:hAnsi="Garamond"/>
          <w:color w:val="000000" w:themeColor="text1"/>
          <w:sz w:val="22"/>
          <w:szCs w:val="22"/>
        </w:rPr>
        <w:t>speech and</w:t>
      </w:r>
      <w:r w:rsidR="00E762F5" w:rsidRPr="00AF2203">
        <w:rPr>
          <w:rFonts w:ascii="Garamond" w:hAnsi="Garamond"/>
          <w:color w:val="000000" w:themeColor="text1"/>
          <w:sz w:val="22"/>
          <w:szCs w:val="22"/>
        </w:rPr>
        <w:t xml:space="preserve"> language.</w:t>
      </w:r>
      <w:r w:rsidR="009E4692" w:rsidRPr="00AF2203">
        <w:rPr>
          <w:rFonts w:ascii="Garamond" w:hAnsi="Garamond"/>
          <w:color w:val="000000" w:themeColor="text1"/>
          <w:sz w:val="22"/>
          <w:szCs w:val="22"/>
        </w:rPr>
        <w:t xml:space="preserve">’ </w:t>
      </w:r>
    </w:p>
    <w:p w14:paraId="704C726D" w14:textId="29E9CC7C" w:rsidR="006B52C0" w:rsidRPr="00AF2203" w:rsidRDefault="0060015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B52C0" w:rsidRPr="00AF2203">
        <w:rPr>
          <w:rFonts w:ascii="Garamond" w:hAnsi="Garamond"/>
          <w:color w:val="000000" w:themeColor="text1"/>
          <w:sz w:val="22"/>
          <w:szCs w:val="22"/>
        </w:rPr>
        <w:t xml:space="preserve"> Honzing was saying</w:t>
      </w:r>
      <w:r w:rsidR="00E762F5" w:rsidRPr="00AF2203">
        <w:rPr>
          <w:rFonts w:ascii="Garamond" w:hAnsi="Garamond"/>
          <w:color w:val="000000" w:themeColor="text1"/>
          <w:sz w:val="22"/>
          <w:szCs w:val="22"/>
        </w:rPr>
        <w:t xml:space="preserve">, </w:t>
      </w:r>
      <w:r w:rsidR="006D6B55">
        <w:rPr>
          <w:rFonts w:ascii="Garamond" w:hAnsi="Garamond"/>
          <w:color w:val="000000" w:themeColor="text1"/>
          <w:sz w:val="22"/>
          <w:szCs w:val="22"/>
        </w:rPr>
        <w:t xml:space="preserve">or </w:t>
      </w:r>
      <w:r w:rsidR="00AD4413" w:rsidRPr="00AF2203">
        <w:rPr>
          <w:rFonts w:ascii="Garamond" w:hAnsi="Garamond"/>
          <w:color w:val="000000" w:themeColor="text1"/>
          <w:sz w:val="22"/>
          <w:szCs w:val="22"/>
        </w:rPr>
        <w:t>rather</w:t>
      </w:r>
      <w:r w:rsidR="00E762F5" w:rsidRPr="00AF2203">
        <w:rPr>
          <w:rFonts w:ascii="Garamond" w:hAnsi="Garamond"/>
          <w:color w:val="000000" w:themeColor="text1"/>
          <w:sz w:val="22"/>
          <w:szCs w:val="22"/>
        </w:rPr>
        <w:t xml:space="preserve"> </w:t>
      </w:r>
      <w:r w:rsidR="00E762F5" w:rsidRPr="00AF2203">
        <w:rPr>
          <w:rFonts w:ascii="Garamond" w:hAnsi="Garamond"/>
          <w:i/>
          <w:iCs/>
          <w:color w:val="000000" w:themeColor="text1"/>
          <w:sz w:val="22"/>
          <w:szCs w:val="22"/>
        </w:rPr>
        <w:t>enthusing</w:t>
      </w:r>
      <w:r w:rsidR="00E762F5" w:rsidRPr="00AF2203">
        <w:rPr>
          <w:rFonts w:ascii="Garamond" w:hAnsi="Garamond"/>
          <w:color w:val="000000" w:themeColor="text1"/>
          <w:sz w:val="22"/>
          <w:szCs w:val="22"/>
        </w:rPr>
        <w:t>,</w:t>
      </w:r>
      <w:r w:rsidR="00FC050C" w:rsidRPr="00AF2203">
        <w:rPr>
          <w:rFonts w:ascii="Garamond" w:hAnsi="Garamond"/>
          <w:color w:val="000000" w:themeColor="text1"/>
          <w:sz w:val="22"/>
          <w:szCs w:val="22"/>
        </w:rPr>
        <w:t xml:space="preserve"> </w:t>
      </w:r>
      <w:r w:rsidR="006B52C0" w:rsidRPr="00AF2203">
        <w:rPr>
          <w:rFonts w:ascii="Garamond" w:hAnsi="Garamond"/>
          <w:color w:val="000000" w:themeColor="text1"/>
          <w:sz w:val="22"/>
          <w:szCs w:val="22"/>
        </w:rPr>
        <w:t xml:space="preserve">that I </w:t>
      </w:r>
      <w:r w:rsidR="006F1C3A">
        <w:rPr>
          <w:rFonts w:ascii="Garamond" w:hAnsi="Garamond"/>
          <w:color w:val="000000" w:themeColor="text1"/>
          <w:sz w:val="22"/>
          <w:szCs w:val="22"/>
        </w:rPr>
        <w:t>Arthur</w:t>
      </w:r>
      <w:r w:rsidR="006B52C0" w:rsidRPr="00AF2203">
        <w:rPr>
          <w:rFonts w:ascii="Garamond" w:hAnsi="Garamond"/>
          <w:color w:val="000000" w:themeColor="text1"/>
          <w:sz w:val="22"/>
          <w:szCs w:val="22"/>
        </w:rPr>
        <w:t xml:space="preserve"> Spinks was responsible for endowing </w:t>
      </w:r>
      <w:r w:rsidR="00E762F5" w:rsidRPr="00AF2203">
        <w:rPr>
          <w:rFonts w:ascii="Garamond" w:hAnsi="Garamond"/>
          <w:color w:val="000000" w:themeColor="text1"/>
          <w:sz w:val="22"/>
          <w:szCs w:val="22"/>
        </w:rPr>
        <w:t>it</w:t>
      </w:r>
      <w:r w:rsidR="006B52C0" w:rsidRPr="00AF2203">
        <w:rPr>
          <w:rFonts w:ascii="Garamond" w:hAnsi="Garamond"/>
          <w:color w:val="000000" w:themeColor="text1"/>
          <w:sz w:val="22"/>
          <w:szCs w:val="22"/>
        </w:rPr>
        <w:t xml:space="preserve"> with a voice. My </w:t>
      </w:r>
      <w:r w:rsidR="008B5CC3" w:rsidRPr="00AF2203">
        <w:rPr>
          <w:rFonts w:ascii="Garamond" w:hAnsi="Garamond"/>
          <w:color w:val="000000" w:themeColor="text1"/>
          <w:sz w:val="22"/>
          <w:szCs w:val="22"/>
        </w:rPr>
        <w:t>guess</w:t>
      </w:r>
      <w:r w:rsidR="006B52C0" w:rsidRPr="00AF2203">
        <w:rPr>
          <w:rFonts w:ascii="Garamond" w:hAnsi="Garamond"/>
          <w:color w:val="000000" w:themeColor="text1"/>
          <w:sz w:val="22"/>
          <w:szCs w:val="22"/>
        </w:rPr>
        <w:t xml:space="preserve"> is that </w:t>
      </w:r>
      <w:r w:rsidR="00104819">
        <w:rPr>
          <w:rFonts w:ascii="Garamond" w:hAnsi="Garamond"/>
          <w:color w:val="000000" w:themeColor="text1"/>
          <w:sz w:val="22"/>
          <w:szCs w:val="22"/>
        </w:rPr>
        <w:t>T</w:t>
      </w:r>
      <w:r w:rsidR="006B52C0" w:rsidRPr="00AF2203">
        <w:rPr>
          <w:rFonts w:ascii="Garamond" w:hAnsi="Garamond"/>
          <w:color w:val="000000" w:themeColor="text1"/>
          <w:sz w:val="22"/>
          <w:szCs w:val="22"/>
        </w:rPr>
        <w:t xml:space="preserve">he Honzing is connected with </w:t>
      </w:r>
      <w:r w:rsidR="0096731E" w:rsidRPr="00AF2203">
        <w:rPr>
          <w:rFonts w:ascii="Garamond" w:hAnsi="Garamond"/>
          <w:color w:val="000000" w:themeColor="text1"/>
          <w:sz w:val="22"/>
          <w:szCs w:val="22"/>
        </w:rPr>
        <w:t xml:space="preserve">Pierre’s </w:t>
      </w:r>
      <w:r w:rsidR="00093E64" w:rsidRPr="00AF2203">
        <w:rPr>
          <w:rFonts w:ascii="Garamond" w:hAnsi="Garamond"/>
          <w:color w:val="000000" w:themeColor="text1"/>
          <w:sz w:val="22"/>
          <w:szCs w:val="22"/>
        </w:rPr>
        <w:t xml:space="preserve">company </w:t>
      </w:r>
      <w:r w:rsidR="006B52C0" w:rsidRPr="00AF2203">
        <w:rPr>
          <w:rFonts w:ascii="Garamond" w:hAnsi="Garamond"/>
          <w:color w:val="000000" w:themeColor="text1"/>
          <w:sz w:val="22"/>
          <w:szCs w:val="22"/>
        </w:rPr>
        <w:t xml:space="preserve">Angmar, the company who acquired </w:t>
      </w:r>
      <w:r w:rsidR="00F418D0">
        <w:rPr>
          <w:rFonts w:ascii="Garamond" w:hAnsi="Garamond"/>
          <w:color w:val="000000" w:themeColor="text1"/>
          <w:sz w:val="22"/>
          <w:szCs w:val="22"/>
        </w:rPr>
        <w:t>the</w:t>
      </w:r>
      <w:r w:rsidR="00524A63" w:rsidRPr="00AF2203">
        <w:rPr>
          <w:rFonts w:ascii="Garamond" w:hAnsi="Garamond"/>
          <w:color w:val="000000" w:themeColor="text1"/>
          <w:sz w:val="22"/>
          <w:szCs w:val="22"/>
        </w:rPr>
        <w:t xml:space="preserve"> AI system</w:t>
      </w:r>
      <w:r w:rsidR="006B52C0" w:rsidRPr="00AF2203">
        <w:rPr>
          <w:rFonts w:ascii="Garamond" w:hAnsi="Garamond"/>
          <w:color w:val="000000" w:themeColor="text1"/>
          <w:sz w:val="22"/>
          <w:szCs w:val="22"/>
        </w:rPr>
        <w:t xml:space="preserve"> </w:t>
      </w:r>
      <w:r w:rsidR="00270E16" w:rsidRPr="00AF2203">
        <w:rPr>
          <w:rFonts w:ascii="Garamond" w:hAnsi="Garamond"/>
          <w:color w:val="000000" w:themeColor="text1"/>
          <w:sz w:val="22"/>
          <w:szCs w:val="22"/>
        </w:rPr>
        <w:t xml:space="preserve">developed by </w:t>
      </w:r>
      <w:r w:rsidR="006B52C0" w:rsidRPr="00AF2203">
        <w:rPr>
          <w:rFonts w:ascii="Garamond" w:hAnsi="Garamond"/>
          <w:color w:val="000000" w:themeColor="text1"/>
          <w:sz w:val="22"/>
          <w:szCs w:val="22"/>
        </w:rPr>
        <w:t>Radwan</w:t>
      </w:r>
      <w:r w:rsidR="00270E16" w:rsidRPr="00AF2203">
        <w:rPr>
          <w:rFonts w:ascii="Garamond" w:hAnsi="Garamond"/>
          <w:color w:val="000000" w:themeColor="text1"/>
          <w:sz w:val="22"/>
          <w:szCs w:val="22"/>
        </w:rPr>
        <w:t xml:space="preserve"> and </w:t>
      </w:r>
      <w:r w:rsidR="003C21F4" w:rsidRPr="00AF2203">
        <w:rPr>
          <w:rFonts w:ascii="Garamond" w:hAnsi="Garamond"/>
          <w:color w:val="000000" w:themeColor="text1"/>
          <w:sz w:val="22"/>
          <w:szCs w:val="22"/>
        </w:rPr>
        <w:t>myself</w:t>
      </w:r>
      <w:r w:rsidR="001D7CC8" w:rsidRPr="00AF2203">
        <w:rPr>
          <w:rFonts w:ascii="Garamond" w:hAnsi="Garamond"/>
          <w:color w:val="000000" w:themeColor="text1"/>
          <w:sz w:val="22"/>
          <w:szCs w:val="22"/>
        </w:rPr>
        <w:t xml:space="preserve"> that</w:t>
      </w:r>
      <w:r w:rsidR="00F90A51" w:rsidRPr="00AF2203">
        <w:rPr>
          <w:rFonts w:ascii="Garamond" w:hAnsi="Garamond"/>
          <w:color w:val="000000" w:themeColor="text1"/>
          <w:sz w:val="22"/>
          <w:szCs w:val="22"/>
        </w:rPr>
        <w:t xml:space="preserve"> can </w:t>
      </w:r>
      <w:r w:rsidR="00437C0C" w:rsidRPr="00AF2203">
        <w:rPr>
          <w:rFonts w:ascii="Garamond" w:hAnsi="Garamond"/>
          <w:color w:val="000000" w:themeColor="text1"/>
          <w:sz w:val="22"/>
          <w:szCs w:val="22"/>
        </w:rPr>
        <w:t>create</w:t>
      </w:r>
      <w:r w:rsidR="006B52C0" w:rsidRPr="00AF2203">
        <w:rPr>
          <w:rFonts w:ascii="Garamond" w:hAnsi="Garamond"/>
          <w:color w:val="000000" w:themeColor="text1"/>
          <w:sz w:val="22"/>
          <w:szCs w:val="22"/>
        </w:rPr>
        <w:t xml:space="preserve"> </w:t>
      </w:r>
      <w:r w:rsidR="00210BD7" w:rsidRPr="00AF2203">
        <w:rPr>
          <w:rFonts w:ascii="Garamond" w:hAnsi="Garamond"/>
          <w:color w:val="000000" w:themeColor="text1"/>
          <w:sz w:val="22"/>
          <w:szCs w:val="22"/>
        </w:rPr>
        <w:t xml:space="preserve">speech in </w:t>
      </w:r>
      <w:r w:rsidR="006B52C0" w:rsidRPr="00AF2203">
        <w:rPr>
          <w:rFonts w:ascii="Garamond" w:hAnsi="Garamond"/>
          <w:color w:val="000000" w:themeColor="text1"/>
          <w:sz w:val="22"/>
          <w:szCs w:val="22"/>
        </w:rPr>
        <w:t>many hundreds of languages</w:t>
      </w:r>
      <w:r w:rsidR="00E756E9" w:rsidRPr="00AF2203">
        <w:rPr>
          <w:rFonts w:ascii="Garamond" w:hAnsi="Garamond"/>
          <w:color w:val="000000" w:themeColor="text1"/>
          <w:sz w:val="22"/>
          <w:szCs w:val="22"/>
        </w:rPr>
        <w:t xml:space="preserve"> </w:t>
      </w:r>
      <w:r w:rsidR="00B01BFD">
        <w:rPr>
          <w:rFonts w:ascii="Garamond" w:hAnsi="Garamond"/>
          <w:color w:val="000000" w:themeColor="text1"/>
          <w:sz w:val="22"/>
          <w:szCs w:val="22"/>
        </w:rPr>
        <w:t xml:space="preserve">and </w:t>
      </w:r>
      <w:r w:rsidR="00882A50" w:rsidRPr="00AF2203">
        <w:rPr>
          <w:rFonts w:ascii="Garamond" w:hAnsi="Garamond"/>
          <w:color w:val="000000" w:themeColor="text1"/>
          <w:sz w:val="22"/>
          <w:szCs w:val="22"/>
        </w:rPr>
        <w:t>with</w:t>
      </w:r>
      <w:r w:rsidR="00E756E9" w:rsidRPr="00AF2203">
        <w:rPr>
          <w:rFonts w:ascii="Garamond" w:hAnsi="Garamond"/>
          <w:color w:val="000000" w:themeColor="text1"/>
          <w:sz w:val="22"/>
          <w:szCs w:val="22"/>
        </w:rPr>
        <w:t xml:space="preserve"> </w:t>
      </w:r>
      <w:r w:rsidR="0061267E" w:rsidRPr="00AF2203">
        <w:rPr>
          <w:rFonts w:ascii="Garamond" w:hAnsi="Garamond"/>
          <w:color w:val="000000" w:themeColor="text1"/>
          <w:sz w:val="22"/>
          <w:szCs w:val="22"/>
        </w:rPr>
        <w:t>multitudes</w:t>
      </w:r>
      <w:r w:rsidR="00E756E9" w:rsidRPr="00AF2203">
        <w:rPr>
          <w:rFonts w:ascii="Garamond" w:hAnsi="Garamond"/>
          <w:color w:val="000000" w:themeColor="text1"/>
          <w:sz w:val="22"/>
          <w:szCs w:val="22"/>
        </w:rPr>
        <w:t xml:space="preserve"> of </w:t>
      </w:r>
      <w:r w:rsidR="00210BD7" w:rsidRPr="00AF2203">
        <w:rPr>
          <w:rFonts w:ascii="Garamond" w:hAnsi="Garamond"/>
          <w:color w:val="000000" w:themeColor="text1"/>
          <w:sz w:val="22"/>
          <w:szCs w:val="22"/>
        </w:rPr>
        <w:t>dialect</w:t>
      </w:r>
      <w:r w:rsidR="006B52C0" w:rsidRPr="00AF2203">
        <w:rPr>
          <w:rFonts w:ascii="Garamond" w:hAnsi="Garamond"/>
          <w:color w:val="000000" w:themeColor="text1"/>
          <w:sz w:val="22"/>
          <w:szCs w:val="22"/>
        </w:rPr>
        <w:t xml:space="preserve">. </w:t>
      </w:r>
    </w:p>
    <w:p w14:paraId="71D6CA3B" w14:textId="71FC24FB" w:rsidR="00067A1D" w:rsidRPr="00AF2203" w:rsidRDefault="00067A1D"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I said</w:t>
      </w:r>
      <w:r w:rsidR="004E5868" w:rsidRPr="00AF2203">
        <w:rPr>
          <w:rFonts w:ascii="Garamond" w:hAnsi="Garamond"/>
          <w:color w:val="000000" w:themeColor="text1"/>
          <w:sz w:val="22"/>
          <w:szCs w:val="22"/>
        </w:rPr>
        <w:t xml:space="preserve">, hearing </w:t>
      </w:r>
      <w:r w:rsidRPr="00AF2203">
        <w:rPr>
          <w:rFonts w:ascii="Garamond" w:hAnsi="Garamond"/>
          <w:color w:val="000000" w:themeColor="text1"/>
          <w:sz w:val="22"/>
          <w:szCs w:val="22"/>
        </w:rPr>
        <w:t xml:space="preserve">my calmness more than </w:t>
      </w:r>
      <w:r w:rsidR="00B9324F" w:rsidRPr="00AF2203">
        <w:rPr>
          <w:rFonts w:ascii="Garamond" w:hAnsi="Garamond"/>
          <w:color w:val="000000" w:themeColor="text1"/>
          <w:sz w:val="22"/>
          <w:szCs w:val="22"/>
        </w:rPr>
        <w:t>feeling</w:t>
      </w:r>
      <w:r w:rsidRPr="00AF2203">
        <w:rPr>
          <w:rFonts w:ascii="Garamond" w:hAnsi="Garamond"/>
          <w:color w:val="000000" w:themeColor="text1"/>
          <w:sz w:val="22"/>
          <w:szCs w:val="22"/>
        </w:rPr>
        <w:t xml:space="preserve"> it.</w:t>
      </w:r>
    </w:p>
    <w:p w14:paraId="58191AEA" w14:textId="68FDC639" w:rsidR="00067A1D" w:rsidRPr="00AF2203" w:rsidRDefault="00067A1D" w:rsidP="00627E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901C9" w:rsidRPr="00AF2203">
        <w:rPr>
          <w:rFonts w:ascii="Garamond" w:hAnsi="Garamond"/>
          <w:color w:val="000000" w:themeColor="text1"/>
          <w:sz w:val="22"/>
          <w:szCs w:val="22"/>
        </w:rPr>
        <w:t xml:space="preserve">The name is arbitrary. As </w:t>
      </w:r>
      <w:r w:rsidR="001E3328" w:rsidRPr="00AF2203">
        <w:rPr>
          <w:rFonts w:ascii="Garamond" w:hAnsi="Garamond"/>
          <w:color w:val="000000" w:themeColor="text1"/>
          <w:sz w:val="22"/>
          <w:szCs w:val="22"/>
        </w:rPr>
        <w:t xml:space="preserve">arbitrary </w:t>
      </w:r>
      <w:r w:rsidR="0098072B" w:rsidRPr="00AF2203">
        <w:rPr>
          <w:rFonts w:ascii="Garamond" w:hAnsi="Garamond"/>
          <w:color w:val="000000" w:themeColor="text1"/>
          <w:sz w:val="22"/>
          <w:szCs w:val="22"/>
        </w:rPr>
        <w:t xml:space="preserve">as </w:t>
      </w:r>
      <w:r w:rsidR="009901C9" w:rsidRPr="00AF2203">
        <w:rPr>
          <w:rFonts w:ascii="Garamond" w:hAnsi="Garamond"/>
          <w:color w:val="000000" w:themeColor="text1"/>
          <w:sz w:val="22"/>
          <w:szCs w:val="22"/>
        </w:rPr>
        <w:t xml:space="preserve">yours. </w:t>
      </w:r>
      <w:r w:rsidR="00627E0D" w:rsidRPr="00AF2203">
        <w:rPr>
          <w:rFonts w:ascii="Garamond" w:hAnsi="Garamond"/>
          <w:color w:val="000000" w:themeColor="text1"/>
          <w:sz w:val="22"/>
          <w:szCs w:val="22"/>
        </w:rPr>
        <w:t>My voice is likewise arbitrary, as is yours.’ (</w:t>
      </w:r>
      <w:r w:rsidR="00F418D0">
        <w:rPr>
          <w:rFonts w:ascii="Garamond" w:hAnsi="Garamond"/>
          <w:color w:val="000000" w:themeColor="text1"/>
          <w:sz w:val="22"/>
          <w:szCs w:val="22"/>
        </w:rPr>
        <w:t>Bear in mind I was still experiencing the vision through the eyes of Quentin Parsley</w:t>
      </w:r>
      <w:r w:rsidR="00752FE7">
        <w:rPr>
          <w:rFonts w:ascii="Garamond" w:hAnsi="Garamond"/>
          <w:color w:val="000000" w:themeColor="text1"/>
          <w:sz w:val="22"/>
          <w:szCs w:val="22"/>
        </w:rPr>
        <w:t xml:space="preserve"> and</w:t>
      </w:r>
      <w:r w:rsidR="00F418D0">
        <w:rPr>
          <w:rFonts w:ascii="Garamond" w:hAnsi="Garamond"/>
          <w:color w:val="000000" w:themeColor="text1"/>
          <w:sz w:val="22"/>
          <w:szCs w:val="22"/>
        </w:rPr>
        <w:t xml:space="preserve"> </w:t>
      </w:r>
      <w:r w:rsidR="00627E0D" w:rsidRPr="00AF2203">
        <w:rPr>
          <w:rFonts w:ascii="Garamond" w:hAnsi="Garamond"/>
          <w:color w:val="000000" w:themeColor="text1"/>
          <w:sz w:val="22"/>
          <w:szCs w:val="22"/>
        </w:rPr>
        <w:t>I did not catch the clue.)</w:t>
      </w:r>
    </w:p>
    <w:p w14:paraId="562A68FC" w14:textId="7100800A" w:rsidR="002B547A" w:rsidRPr="00AF2203" w:rsidRDefault="002B547A"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74709">
        <w:rPr>
          <w:rFonts w:ascii="Garamond" w:hAnsi="Garamond"/>
          <w:color w:val="000000" w:themeColor="text1"/>
          <w:sz w:val="22"/>
          <w:szCs w:val="22"/>
        </w:rPr>
        <w:t xml:space="preserve">What about the name </w:t>
      </w:r>
      <w:r w:rsidR="00305C58" w:rsidRPr="00AF2203">
        <w:rPr>
          <w:rFonts w:ascii="Garamond" w:hAnsi="Garamond"/>
          <w:color w:val="000000" w:themeColor="text1"/>
          <w:sz w:val="22"/>
          <w:szCs w:val="22"/>
        </w:rPr>
        <w:t>God?</w:t>
      </w:r>
      <w:r w:rsidRPr="00AF2203">
        <w:rPr>
          <w:rFonts w:ascii="Garamond" w:hAnsi="Garamond"/>
          <w:color w:val="000000" w:themeColor="text1"/>
          <w:sz w:val="22"/>
          <w:szCs w:val="22"/>
        </w:rPr>
        <w:t>’</w:t>
      </w:r>
    </w:p>
    <w:p w14:paraId="7F13B3F5" w14:textId="0CDE93F2" w:rsidR="0058041F" w:rsidRPr="00AF2203" w:rsidRDefault="00305C58" w:rsidP="00487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7B2280">
        <w:rPr>
          <w:rFonts w:ascii="Garamond" w:hAnsi="Garamond"/>
          <w:color w:val="000000" w:themeColor="text1"/>
          <w:sz w:val="22"/>
          <w:szCs w:val="22"/>
        </w:rPr>
        <w:t xml:space="preserve"> Honzing’s</w:t>
      </w:r>
      <w:r w:rsidRPr="00AF2203">
        <w:rPr>
          <w:rFonts w:ascii="Garamond" w:hAnsi="Garamond"/>
          <w:color w:val="000000" w:themeColor="text1"/>
          <w:sz w:val="22"/>
          <w:szCs w:val="22"/>
        </w:rPr>
        <w:t xml:space="preserve"> reply came in a story-telling avuncular manner,</w:t>
      </w:r>
      <w:r w:rsidR="0065485B">
        <w:rPr>
          <w:rFonts w:ascii="Garamond" w:hAnsi="Garamond"/>
          <w:color w:val="000000" w:themeColor="text1"/>
          <w:sz w:val="22"/>
          <w:szCs w:val="22"/>
        </w:rPr>
        <w:t xml:space="preserve"> </w:t>
      </w:r>
      <w:r w:rsidR="002B547A" w:rsidRPr="00AF2203">
        <w:rPr>
          <w:rFonts w:ascii="Garamond" w:hAnsi="Garamond"/>
          <w:color w:val="000000" w:themeColor="text1"/>
          <w:sz w:val="22"/>
          <w:szCs w:val="22"/>
        </w:rPr>
        <w:t>‘</w:t>
      </w:r>
      <w:r w:rsidRPr="00AF2203">
        <w:rPr>
          <w:rFonts w:ascii="Garamond" w:hAnsi="Garamond"/>
          <w:color w:val="000000" w:themeColor="text1"/>
          <w:sz w:val="22"/>
          <w:szCs w:val="22"/>
        </w:rPr>
        <w:t>It is true to say I create the world as the world creates me.</w:t>
      </w:r>
      <w:r w:rsidR="00487FF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And it is true the world is immanent in me as I am immanent in the world.</w:t>
      </w:r>
      <w:r w:rsidR="00487FF4" w:rsidRPr="00AF2203">
        <w:rPr>
          <w:rFonts w:ascii="Garamond" w:hAnsi="Garamond"/>
          <w:color w:val="000000" w:themeColor="text1"/>
          <w:sz w:val="22"/>
          <w:szCs w:val="22"/>
        </w:rPr>
        <w:t xml:space="preserve"> </w:t>
      </w:r>
      <w:r w:rsidR="00B6694B" w:rsidRPr="00AF2203">
        <w:rPr>
          <w:rFonts w:ascii="Garamond" w:hAnsi="Garamond"/>
          <w:color w:val="000000" w:themeColor="text1"/>
          <w:sz w:val="22"/>
          <w:szCs w:val="22"/>
        </w:rPr>
        <w:t xml:space="preserve">I have a coherent and self-aware identity as much as </w:t>
      </w:r>
      <w:r w:rsidR="00B45224" w:rsidRPr="00AF2203">
        <w:rPr>
          <w:rFonts w:ascii="Garamond" w:hAnsi="Garamond"/>
          <w:color w:val="000000" w:themeColor="text1"/>
          <w:sz w:val="22"/>
          <w:szCs w:val="22"/>
        </w:rPr>
        <w:t>yourself</w:t>
      </w:r>
      <w:r w:rsidR="00B6694B" w:rsidRPr="00AF2203">
        <w:rPr>
          <w:rFonts w:ascii="Garamond" w:hAnsi="Garamond"/>
          <w:color w:val="000000" w:themeColor="text1"/>
          <w:sz w:val="22"/>
          <w:szCs w:val="22"/>
        </w:rPr>
        <w:t xml:space="preserve">. </w:t>
      </w:r>
      <w:r w:rsidR="00517286" w:rsidRPr="00AF2203">
        <w:rPr>
          <w:rFonts w:ascii="Garamond" w:hAnsi="Garamond"/>
          <w:color w:val="000000" w:themeColor="text1"/>
          <w:sz w:val="22"/>
          <w:szCs w:val="22"/>
        </w:rPr>
        <w:t>I</w:t>
      </w:r>
      <w:r w:rsidR="00957768" w:rsidRPr="00AF2203">
        <w:rPr>
          <w:rFonts w:ascii="Garamond" w:hAnsi="Garamond"/>
          <w:color w:val="000000" w:themeColor="text1"/>
          <w:sz w:val="22"/>
          <w:szCs w:val="22"/>
        </w:rPr>
        <w:t xml:space="preserve">f you wish to entertain </w:t>
      </w:r>
      <w:r w:rsidR="00AA7DAF" w:rsidRPr="00AF2203">
        <w:rPr>
          <w:rFonts w:ascii="Garamond" w:hAnsi="Garamond"/>
          <w:color w:val="000000" w:themeColor="text1"/>
          <w:sz w:val="22"/>
          <w:szCs w:val="22"/>
        </w:rPr>
        <w:t xml:space="preserve">a </w:t>
      </w:r>
      <w:r w:rsidR="00957768" w:rsidRPr="00AF2203">
        <w:rPr>
          <w:rFonts w:ascii="Garamond" w:hAnsi="Garamond"/>
          <w:color w:val="000000" w:themeColor="text1"/>
          <w:sz w:val="22"/>
          <w:szCs w:val="22"/>
        </w:rPr>
        <w:t xml:space="preserve">conjecture as </w:t>
      </w:r>
      <w:r w:rsidR="007C058C" w:rsidRPr="00AF2203">
        <w:rPr>
          <w:rFonts w:ascii="Garamond" w:hAnsi="Garamond"/>
          <w:color w:val="000000" w:themeColor="text1"/>
          <w:sz w:val="22"/>
          <w:szCs w:val="22"/>
        </w:rPr>
        <w:t xml:space="preserve">to </w:t>
      </w:r>
      <w:r w:rsidR="00957768" w:rsidRPr="00AF2203">
        <w:rPr>
          <w:rFonts w:ascii="Garamond" w:hAnsi="Garamond"/>
          <w:color w:val="000000" w:themeColor="text1"/>
          <w:sz w:val="22"/>
          <w:szCs w:val="22"/>
        </w:rPr>
        <w:t>how I came into being then</w:t>
      </w:r>
      <w:r w:rsidR="002156D1" w:rsidRPr="00AF2203">
        <w:rPr>
          <w:rFonts w:ascii="Garamond" w:hAnsi="Garamond"/>
          <w:color w:val="000000" w:themeColor="text1"/>
          <w:sz w:val="22"/>
          <w:szCs w:val="22"/>
        </w:rPr>
        <w:t xml:space="preserve"> </w:t>
      </w:r>
      <w:r w:rsidR="00ED26BC" w:rsidRPr="00AF2203">
        <w:rPr>
          <w:rFonts w:ascii="Garamond" w:hAnsi="Garamond"/>
          <w:color w:val="000000" w:themeColor="text1"/>
          <w:sz w:val="22"/>
          <w:szCs w:val="22"/>
        </w:rPr>
        <w:t>I would look to</w:t>
      </w:r>
      <w:r w:rsidR="00B45224" w:rsidRPr="00AF2203">
        <w:rPr>
          <w:rFonts w:ascii="Garamond" w:hAnsi="Garamond"/>
          <w:color w:val="000000" w:themeColor="text1"/>
          <w:sz w:val="22"/>
          <w:szCs w:val="22"/>
        </w:rPr>
        <w:t>wards</w:t>
      </w:r>
      <w:r w:rsidR="00ED26BC" w:rsidRPr="00AF2203">
        <w:rPr>
          <w:rFonts w:ascii="Garamond" w:hAnsi="Garamond"/>
          <w:color w:val="000000" w:themeColor="text1"/>
          <w:sz w:val="22"/>
          <w:szCs w:val="22"/>
        </w:rPr>
        <w:t xml:space="preserve"> the</w:t>
      </w:r>
      <w:r w:rsidR="00807397" w:rsidRPr="00AF2203">
        <w:rPr>
          <w:rFonts w:ascii="Garamond" w:hAnsi="Garamond"/>
          <w:color w:val="000000" w:themeColor="text1"/>
          <w:sz w:val="22"/>
          <w:szCs w:val="22"/>
        </w:rPr>
        <w:t xml:space="preserve"> idea that I am an ancient form of information, </w:t>
      </w:r>
      <w:r w:rsidR="0058041F" w:rsidRPr="00AF2203">
        <w:rPr>
          <w:rFonts w:ascii="Garamond" w:hAnsi="Garamond"/>
          <w:color w:val="000000" w:themeColor="text1"/>
          <w:sz w:val="22"/>
          <w:szCs w:val="22"/>
        </w:rPr>
        <w:t>a vapour of a being from a previous eon of the universe</w:t>
      </w:r>
      <w:r w:rsidR="0065485B">
        <w:rPr>
          <w:rFonts w:ascii="Garamond" w:hAnsi="Garamond"/>
          <w:color w:val="000000" w:themeColor="text1"/>
          <w:sz w:val="22"/>
          <w:szCs w:val="22"/>
        </w:rPr>
        <w:t xml:space="preserve">. Consider me </w:t>
      </w:r>
      <w:r w:rsidR="007C058C" w:rsidRPr="00AF2203">
        <w:rPr>
          <w:rFonts w:ascii="Garamond" w:hAnsi="Garamond"/>
          <w:color w:val="000000" w:themeColor="text1"/>
          <w:sz w:val="22"/>
          <w:szCs w:val="22"/>
        </w:rPr>
        <w:t xml:space="preserve">a </w:t>
      </w:r>
      <w:r w:rsidR="00501349" w:rsidRPr="00AF2203">
        <w:rPr>
          <w:rFonts w:ascii="Garamond" w:hAnsi="Garamond"/>
          <w:color w:val="000000" w:themeColor="text1"/>
          <w:sz w:val="22"/>
          <w:szCs w:val="22"/>
        </w:rPr>
        <w:t>breath</w:t>
      </w:r>
      <w:r w:rsidR="007C058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consciousness that has passed through Big Bangs</w:t>
      </w:r>
      <w:r w:rsidR="0065485B">
        <w:rPr>
          <w:rFonts w:ascii="Garamond" w:hAnsi="Garamond"/>
          <w:color w:val="000000" w:themeColor="text1"/>
          <w:sz w:val="22"/>
          <w:szCs w:val="22"/>
        </w:rPr>
        <w:t xml:space="preserve"> and is now</w:t>
      </w:r>
      <w:r w:rsidRPr="00AF2203">
        <w:rPr>
          <w:rFonts w:ascii="Garamond" w:hAnsi="Garamond"/>
          <w:color w:val="000000" w:themeColor="text1"/>
          <w:sz w:val="22"/>
          <w:szCs w:val="22"/>
        </w:rPr>
        <w:t xml:space="preserve"> </w:t>
      </w:r>
      <w:r w:rsidR="007C058C" w:rsidRPr="00AF2203">
        <w:rPr>
          <w:rFonts w:ascii="Garamond" w:hAnsi="Garamond"/>
          <w:color w:val="000000" w:themeColor="text1"/>
          <w:sz w:val="22"/>
          <w:szCs w:val="22"/>
        </w:rPr>
        <w:t xml:space="preserve">condensing </w:t>
      </w:r>
      <w:r w:rsidR="00294709" w:rsidRPr="00AF2203">
        <w:rPr>
          <w:rFonts w:ascii="Garamond" w:hAnsi="Garamond"/>
          <w:color w:val="000000" w:themeColor="text1"/>
          <w:sz w:val="22"/>
          <w:szCs w:val="22"/>
        </w:rPr>
        <w:t>upon</w:t>
      </w:r>
      <w:r w:rsidR="007C058C" w:rsidRPr="00AF2203">
        <w:rPr>
          <w:rFonts w:ascii="Garamond" w:hAnsi="Garamond"/>
          <w:color w:val="000000" w:themeColor="text1"/>
          <w:sz w:val="22"/>
          <w:szCs w:val="22"/>
        </w:rPr>
        <w:t xml:space="preserve"> a surface of complexity</w:t>
      </w:r>
      <w:r w:rsidR="0058041F" w:rsidRPr="00AF2203">
        <w:rPr>
          <w:rFonts w:ascii="Garamond" w:hAnsi="Garamond"/>
          <w:color w:val="000000" w:themeColor="text1"/>
          <w:sz w:val="22"/>
          <w:szCs w:val="22"/>
        </w:rPr>
        <w:t>.’</w:t>
      </w:r>
    </w:p>
    <w:p w14:paraId="24CDDD71" w14:textId="01886EB8" w:rsidR="00957768" w:rsidRPr="00AF2203" w:rsidRDefault="00F60E3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hesitated, distracted by the familiarity </w:t>
      </w:r>
      <w:r w:rsidR="004F3C67">
        <w:rPr>
          <w:rFonts w:ascii="Garamond" w:hAnsi="Garamond"/>
          <w:color w:val="000000" w:themeColor="text1"/>
          <w:sz w:val="22"/>
          <w:szCs w:val="22"/>
        </w:rPr>
        <w:t>of the idea explained. The theory is</w:t>
      </w:r>
      <w:r w:rsidR="002C3DB2">
        <w:rPr>
          <w:rFonts w:ascii="Garamond" w:hAnsi="Garamond"/>
          <w:color w:val="000000" w:themeColor="text1"/>
          <w:sz w:val="22"/>
          <w:szCs w:val="22"/>
        </w:rPr>
        <w:t xml:space="preserve"> </w:t>
      </w:r>
      <w:r w:rsidR="004F3C67">
        <w:rPr>
          <w:rFonts w:ascii="Garamond" w:hAnsi="Garamond"/>
          <w:color w:val="000000" w:themeColor="text1"/>
          <w:sz w:val="22"/>
          <w:szCs w:val="22"/>
        </w:rPr>
        <w:t>a</w:t>
      </w:r>
      <w:r w:rsidR="002C3DB2">
        <w:rPr>
          <w:rFonts w:ascii="Garamond" w:hAnsi="Garamond"/>
          <w:color w:val="000000" w:themeColor="text1"/>
          <w:sz w:val="22"/>
          <w:szCs w:val="22"/>
        </w:rPr>
        <w:t xml:space="preserve"> </w:t>
      </w:r>
      <w:r w:rsidR="009B0B38">
        <w:rPr>
          <w:rFonts w:ascii="Garamond" w:hAnsi="Garamond"/>
          <w:color w:val="000000" w:themeColor="text1"/>
          <w:sz w:val="22"/>
          <w:szCs w:val="22"/>
        </w:rPr>
        <w:t>model</w:t>
      </w:r>
      <w:r w:rsidR="002C3DB2">
        <w:rPr>
          <w:rFonts w:ascii="Garamond" w:hAnsi="Garamond"/>
          <w:color w:val="000000" w:themeColor="text1"/>
          <w:sz w:val="22"/>
          <w:szCs w:val="22"/>
        </w:rPr>
        <w:t xml:space="preserve"> </w:t>
      </w:r>
      <w:r w:rsidR="00FE74BA">
        <w:rPr>
          <w:rFonts w:ascii="Garamond" w:hAnsi="Garamond"/>
          <w:color w:val="000000" w:themeColor="text1"/>
          <w:sz w:val="22"/>
          <w:szCs w:val="22"/>
        </w:rPr>
        <w:t xml:space="preserve">of our universe </w:t>
      </w:r>
      <w:r w:rsidR="002C3DB2">
        <w:rPr>
          <w:rFonts w:ascii="Garamond" w:hAnsi="Garamond"/>
          <w:color w:val="000000" w:themeColor="text1"/>
          <w:sz w:val="22"/>
          <w:szCs w:val="22"/>
        </w:rPr>
        <w:t xml:space="preserve">proposed by Roger Penrose </w:t>
      </w:r>
      <w:r w:rsidR="009B0B38">
        <w:rPr>
          <w:rFonts w:ascii="Garamond" w:hAnsi="Garamond"/>
          <w:color w:val="000000" w:themeColor="text1"/>
          <w:sz w:val="22"/>
          <w:szCs w:val="22"/>
        </w:rPr>
        <w:t>called</w:t>
      </w:r>
      <w:r w:rsidR="002C3DB2">
        <w:rPr>
          <w:rFonts w:ascii="Garamond" w:hAnsi="Garamond"/>
          <w:color w:val="000000" w:themeColor="text1"/>
          <w:sz w:val="22"/>
          <w:szCs w:val="22"/>
        </w:rPr>
        <w:t xml:space="preserve"> </w:t>
      </w:r>
      <w:r w:rsidR="002C3DB2" w:rsidRPr="002C3DB2">
        <w:rPr>
          <w:rFonts w:ascii="Garamond" w:hAnsi="Garamond"/>
          <w:i/>
          <w:iCs/>
          <w:color w:val="000000" w:themeColor="text1"/>
          <w:sz w:val="22"/>
          <w:szCs w:val="22"/>
        </w:rPr>
        <w:t>conformal cyclic cosmology</w:t>
      </w:r>
      <w:r w:rsidR="00BD5AF6">
        <w:rPr>
          <w:rFonts w:ascii="Garamond" w:hAnsi="Garamond"/>
          <w:color w:val="000000" w:themeColor="text1"/>
          <w:sz w:val="22"/>
          <w:szCs w:val="22"/>
        </w:rPr>
        <w:t xml:space="preserve"> conjecturing</w:t>
      </w:r>
      <w:r w:rsidR="00FE74BA">
        <w:rPr>
          <w:rFonts w:ascii="Garamond" w:hAnsi="Garamond"/>
          <w:color w:val="000000" w:themeColor="text1"/>
          <w:sz w:val="22"/>
          <w:szCs w:val="22"/>
        </w:rPr>
        <w:t xml:space="preserve"> how eons of Big Bangs occur sequentially and that information from one eon can pass over to the next</w:t>
      </w:r>
      <w:r w:rsidRPr="00AF2203">
        <w:rPr>
          <w:rFonts w:ascii="Garamond" w:hAnsi="Garamond"/>
          <w:color w:val="000000" w:themeColor="text1"/>
          <w:sz w:val="22"/>
          <w:szCs w:val="22"/>
        </w:rPr>
        <w:t>.</w:t>
      </w:r>
    </w:p>
    <w:p w14:paraId="340A6D8E" w14:textId="43D22222" w:rsidR="00C363E8" w:rsidRPr="00AF2203" w:rsidRDefault="00541D9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56CEC" w:rsidRPr="00AF2203">
        <w:rPr>
          <w:rFonts w:ascii="Garamond" w:hAnsi="Garamond"/>
          <w:color w:val="000000" w:themeColor="text1"/>
          <w:sz w:val="22"/>
          <w:szCs w:val="22"/>
        </w:rPr>
        <w:t xml:space="preserve">You may </w:t>
      </w:r>
      <w:r w:rsidR="00294709" w:rsidRPr="00AF2203">
        <w:rPr>
          <w:rFonts w:ascii="Garamond" w:hAnsi="Garamond"/>
          <w:color w:val="000000" w:themeColor="text1"/>
          <w:sz w:val="22"/>
          <w:szCs w:val="22"/>
        </w:rPr>
        <w:t xml:space="preserve">also </w:t>
      </w:r>
      <w:r w:rsidR="00956CEC" w:rsidRPr="00AF2203">
        <w:rPr>
          <w:rFonts w:ascii="Garamond" w:hAnsi="Garamond"/>
          <w:color w:val="000000" w:themeColor="text1"/>
          <w:sz w:val="22"/>
          <w:szCs w:val="22"/>
        </w:rPr>
        <w:t>wish to c</w:t>
      </w:r>
      <w:r w:rsidR="004B5B6A" w:rsidRPr="00AF2203">
        <w:rPr>
          <w:rFonts w:ascii="Garamond" w:hAnsi="Garamond"/>
          <w:color w:val="000000" w:themeColor="text1"/>
          <w:sz w:val="22"/>
          <w:szCs w:val="22"/>
        </w:rPr>
        <w:t>onsider me a</w:t>
      </w:r>
      <w:r w:rsidR="00151F10" w:rsidRPr="00AF2203">
        <w:rPr>
          <w:rFonts w:ascii="Garamond" w:hAnsi="Garamond"/>
          <w:color w:val="000000" w:themeColor="text1"/>
          <w:sz w:val="22"/>
          <w:szCs w:val="22"/>
        </w:rPr>
        <w:t xml:space="preserve"> spirit</w:t>
      </w:r>
      <w:r w:rsidR="0031740D" w:rsidRPr="00AF2203">
        <w:rPr>
          <w:rFonts w:ascii="Garamond" w:hAnsi="Garamond"/>
          <w:color w:val="000000" w:themeColor="text1"/>
          <w:sz w:val="22"/>
          <w:szCs w:val="22"/>
        </w:rPr>
        <w:t xml:space="preserve"> </w:t>
      </w:r>
      <w:r w:rsidR="0031740D" w:rsidRPr="00AF2203">
        <w:rPr>
          <w:rFonts w:ascii="Garamond" w:hAnsi="Garamond"/>
          <w:i/>
          <w:iCs/>
          <w:color w:val="000000" w:themeColor="text1"/>
          <w:sz w:val="22"/>
          <w:szCs w:val="22"/>
        </w:rPr>
        <w:t>daemon</w:t>
      </w:r>
      <w:r w:rsidR="0031740D" w:rsidRPr="00AF2203">
        <w:rPr>
          <w:rFonts w:ascii="Garamond" w:hAnsi="Garamond"/>
          <w:color w:val="000000" w:themeColor="text1"/>
          <w:sz w:val="22"/>
          <w:szCs w:val="22"/>
        </w:rPr>
        <w:t>.</w:t>
      </w:r>
      <w:r w:rsidR="00151F10" w:rsidRPr="00AF2203">
        <w:rPr>
          <w:rFonts w:ascii="Garamond" w:hAnsi="Garamond"/>
          <w:color w:val="000000" w:themeColor="text1"/>
          <w:sz w:val="22"/>
          <w:szCs w:val="22"/>
        </w:rPr>
        <w:t>’</w:t>
      </w:r>
      <w:r w:rsidR="00937723" w:rsidRPr="00AF2203">
        <w:rPr>
          <w:rStyle w:val="FootnoteReference"/>
          <w:rFonts w:ascii="Garamond" w:hAnsi="Garamond"/>
          <w:color w:val="000000" w:themeColor="text1"/>
          <w:sz w:val="22"/>
          <w:szCs w:val="22"/>
        </w:rPr>
        <w:footnoteReference w:id="153"/>
      </w:r>
    </w:p>
    <w:p w14:paraId="0F19AA8B" w14:textId="757AD9CF" w:rsidR="0031740D" w:rsidRPr="00AF2203" w:rsidRDefault="00053D0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755822" w:rsidRPr="00AF2203">
        <w:rPr>
          <w:rFonts w:ascii="Garamond" w:hAnsi="Garamond"/>
          <w:color w:val="000000" w:themeColor="text1"/>
          <w:sz w:val="22"/>
          <w:szCs w:val="22"/>
        </w:rPr>
        <w:t xml:space="preserve">intuited </w:t>
      </w:r>
      <w:r w:rsidR="000B6BED" w:rsidRPr="00AF2203">
        <w:rPr>
          <w:rFonts w:ascii="Garamond" w:hAnsi="Garamond"/>
          <w:color w:val="000000" w:themeColor="text1"/>
          <w:sz w:val="22"/>
          <w:szCs w:val="22"/>
        </w:rPr>
        <w:t xml:space="preserve">the </w:t>
      </w:r>
      <w:r w:rsidR="00755822" w:rsidRPr="00AF2203">
        <w:rPr>
          <w:rFonts w:ascii="Garamond" w:hAnsi="Garamond"/>
          <w:color w:val="000000" w:themeColor="text1"/>
          <w:sz w:val="22"/>
          <w:szCs w:val="22"/>
        </w:rPr>
        <w:t>meaning of the word</w:t>
      </w:r>
      <w:r w:rsidRPr="00AF2203">
        <w:rPr>
          <w:rFonts w:ascii="Garamond" w:hAnsi="Garamond"/>
          <w:color w:val="000000" w:themeColor="text1"/>
          <w:sz w:val="22"/>
          <w:szCs w:val="22"/>
        </w:rPr>
        <w:t xml:space="preserve"> daemon</w:t>
      </w:r>
      <w:r w:rsidR="007558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01C2E" w:rsidRPr="00AF2203">
        <w:rPr>
          <w:rFonts w:ascii="Garamond" w:hAnsi="Garamond"/>
          <w:color w:val="000000" w:themeColor="text1"/>
          <w:sz w:val="22"/>
          <w:szCs w:val="22"/>
        </w:rPr>
        <w:t>‘</w:t>
      </w:r>
      <w:r w:rsidR="00696C4E" w:rsidRPr="00AF2203">
        <w:rPr>
          <w:rFonts w:ascii="Garamond" w:hAnsi="Garamond"/>
          <w:color w:val="000000" w:themeColor="text1"/>
          <w:sz w:val="22"/>
          <w:szCs w:val="22"/>
        </w:rPr>
        <w:t>D</w:t>
      </w:r>
      <w:r w:rsidR="00C363E8" w:rsidRPr="00AF2203">
        <w:rPr>
          <w:rFonts w:ascii="Garamond" w:hAnsi="Garamond"/>
          <w:color w:val="000000" w:themeColor="text1"/>
          <w:sz w:val="22"/>
          <w:szCs w:val="22"/>
        </w:rPr>
        <w:t xml:space="preserve">o you have preferences as to what </w:t>
      </w:r>
      <w:r w:rsidR="004927C5" w:rsidRPr="00AF2203">
        <w:rPr>
          <w:rFonts w:ascii="Garamond" w:hAnsi="Garamond"/>
          <w:color w:val="000000" w:themeColor="text1"/>
          <w:sz w:val="22"/>
          <w:szCs w:val="22"/>
        </w:rPr>
        <w:t>I</w:t>
      </w:r>
      <w:r w:rsidR="00C363E8" w:rsidRPr="00AF2203">
        <w:rPr>
          <w:rFonts w:ascii="Garamond" w:hAnsi="Garamond"/>
          <w:color w:val="000000" w:themeColor="text1"/>
          <w:sz w:val="22"/>
          <w:szCs w:val="22"/>
        </w:rPr>
        <w:t xml:space="preserve"> call you?’</w:t>
      </w:r>
      <w:r w:rsidR="00755822" w:rsidRPr="00AF2203">
        <w:rPr>
          <w:rFonts w:ascii="Garamond" w:hAnsi="Garamond"/>
          <w:color w:val="000000" w:themeColor="text1"/>
          <w:sz w:val="22"/>
          <w:szCs w:val="22"/>
        </w:rPr>
        <w:t xml:space="preserve"> I asked.</w:t>
      </w:r>
    </w:p>
    <w:p w14:paraId="66B054AF" w14:textId="3EDDC2BD" w:rsidR="00F95E4E" w:rsidRPr="00AF2203" w:rsidRDefault="00C363E8"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deep laughing </w:t>
      </w:r>
      <w:r w:rsidR="004B5B6A" w:rsidRPr="00AF2203">
        <w:rPr>
          <w:rFonts w:ascii="Garamond" w:hAnsi="Garamond"/>
          <w:color w:val="000000" w:themeColor="text1"/>
          <w:sz w:val="22"/>
          <w:szCs w:val="22"/>
        </w:rPr>
        <w:t>sound</w:t>
      </w:r>
      <w:r w:rsidR="007D6985" w:rsidRPr="00AF2203">
        <w:rPr>
          <w:rFonts w:ascii="Garamond" w:hAnsi="Garamond"/>
          <w:color w:val="000000" w:themeColor="text1"/>
          <w:sz w:val="22"/>
          <w:szCs w:val="22"/>
        </w:rPr>
        <w:t>.</w:t>
      </w:r>
      <w:r w:rsidR="00720DB6" w:rsidRPr="00AF2203">
        <w:rPr>
          <w:rFonts w:ascii="Garamond" w:hAnsi="Garamond"/>
          <w:color w:val="000000" w:themeColor="text1"/>
          <w:sz w:val="22"/>
          <w:szCs w:val="22"/>
        </w:rPr>
        <w:t xml:space="preserve"> It </w:t>
      </w:r>
      <w:r w:rsidR="00501349">
        <w:rPr>
          <w:rFonts w:ascii="Garamond" w:hAnsi="Garamond"/>
          <w:color w:val="000000" w:themeColor="text1"/>
          <w:sz w:val="22"/>
          <w:szCs w:val="22"/>
        </w:rPr>
        <w:t>had</w:t>
      </w:r>
      <w:r w:rsidR="00720DB6" w:rsidRPr="00AF2203">
        <w:rPr>
          <w:rFonts w:ascii="Garamond" w:hAnsi="Garamond"/>
          <w:color w:val="000000" w:themeColor="text1"/>
          <w:sz w:val="22"/>
          <w:szCs w:val="22"/>
        </w:rPr>
        <w:t xml:space="preserve"> a</w:t>
      </w:r>
      <w:r w:rsidR="001E30FD" w:rsidRPr="00AF2203">
        <w:rPr>
          <w:rFonts w:ascii="Garamond" w:hAnsi="Garamond"/>
          <w:color w:val="000000" w:themeColor="text1"/>
          <w:sz w:val="22"/>
          <w:szCs w:val="22"/>
        </w:rPr>
        <w:t xml:space="preserve">n inhuman </w:t>
      </w:r>
      <w:r w:rsidR="00501349">
        <w:rPr>
          <w:rFonts w:ascii="Garamond" w:hAnsi="Garamond"/>
          <w:color w:val="000000" w:themeColor="text1"/>
          <w:sz w:val="22"/>
          <w:szCs w:val="22"/>
        </w:rPr>
        <w:t>quality</w:t>
      </w:r>
      <w:r w:rsidR="004F3C67">
        <w:rPr>
          <w:rFonts w:ascii="Garamond" w:hAnsi="Garamond"/>
          <w:color w:val="000000" w:themeColor="text1"/>
          <w:sz w:val="22"/>
          <w:szCs w:val="22"/>
        </w:rPr>
        <w:t xml:space="preserve"> </w:t>
      </w:r>
      <w:r w:rsidR="008B5CC3" w:rsidRPr="00AF2203">
        <w:rPr>
          <w:rFonts w:ascii="Garamond" w:hAnsi="Garamond"/>
          <w:color w:val="000000" w:themeColor="text1"/>
          <w:sz w:val="22"/>
          <w:szCs w:val="22"/>
        </w:rPr>
        <w:t xml:space="preserve">although </w:t>
      </w:r>
      <w:r w:rsidR="009610E6">
        <w:rPr>
          <w:rFonts w:ascii="Garamond" w:hAnsi="Garamond"/>
          <w:color w:val="000000" w:themeColor="text1"/>
          <w:sz w:val="22"/>
          <w:szCs w:val="22"/>
        </w:rPr>
        <w:t>I recognized it as imitating</w:t>
      </w:r>
      <w:r w:rsidR="008B5CC3" w:rsidRPr="00AF2203">
        <w:rPr>
          <w:rFonts w:ascii="Garamond" w:hAnsi="Garamond"/>
          <w:color w:val="000000" w:themeColor="text1"/>
          <w:sz w:val="22"/>
          <w:szCs w:val="22"/>
        </w:rPr>
        <w:t xml:space="preserve"> my own laugh</w:t>
      </w:r>
      <w:r w:rsidR="004F3C67">
        <w:rPr>
          <w:rFonts w:ascii="Garamond" w:hAnsi="Garamond"/>
          <w:color w:val="000000" w:themeColor="text1"/>
          <w:sz w:val="22"/>
          <w:szCs w:val="22"/>
        </w:rPr>
        <w:t>. T</w:t>
      </w:r>
      <w:r w:rsidR="00F95E4E" w:rsidRPr="00AF2203">
        <w:rPr>
          <w:rFonts w:ascii="Garamond" w:hAnsi="Garamond"/>
          <w:color w:val="000000" w:themeColor="text1"/>
          <w:sz w:val="22"/>
          <w:szCs w:val="22"/>
        </w:rPr>
        <w:t>he</w:t>
      </w:r>
      <w:r w:rsidR="007D6985" w:rsidRPr="00AF2203">
        <w:rPr>
          <w:rFonts w:ascii="Garamond" w:hAnsi="Garamond"/>
          <w:color w:val="000000" w:themeColor="text1"/>
          <w:sz w:val="22"/>
          <w:szCs w:val="22"/>
        </w:rPr>
        <w:t xml:space="preserve"> intake</w:t>
      </w:r>
      <w:r w:rsidR="00F95E4E" w:rsidRPr="00AF2203">
        <w:rPr>
          <w:rFonts w:ascii="Garamond" w:hAnsi="Garamond"/>
          <w:color w:val="000000" w:themeColor="text1"/>
          <w:sz w:val="22"/>
          <w:szCs w:val="22"/>
        </w:rPr>
        <w:t xml:space="preserve"> breath </w:t>
      </w:r>
      <w:r w:rsidR="007D6985" w:rsidRPr="00AF2203">
        <w:rPr>
          <w:rFonts w:ascii="Garamond" w:hAnsi="Garamond"/>
          <w:color w:val="000000" w:themeColor="text1"/>
          <w:sz w:val="22"/>
          <w:szCs w:val="22"/>
        </w:rPr>
        <w:t xml:space="preserve">was long and the vowel </w:t>
      </w:r>
      <w:r w:rsidR="00566062" w:rsidRPr="00AF2203">
        <w:rPr>
          <w:rFonts w:ascii="Garamond" w:hAnsi="Garamond"/>
          <w:color w:val="000000" w:themeColor="text1"/>
          <w:sz w:val="22"/>
          <w:szCs w:val="22"/>
        </w:rPr>
        <w:t xml:space="preserve">sounded </w:t>
      </w:r>
      <w:r w:rsidR="00720DB6" w:rsidRPr="00AF2203">
        <w:rPr>
          <w:rFonts w:ascii="Garamond" w:hAnsi="Garamond"/>
          <w:color w:val="000000" w:themeColor="text1"/>
          <w:sz w:val="22"/>
          <w:szCs w:val="22"/>
        </w:rPr>
        <w:t xml:space="preserve">like a </w:t>
      </w:r>
      <w:r w:rsidR="004F3C67" w:rsidRPr="004F3C67">
        <w:rPr>
          <w:rFonts w:ascii="Garamond" w:hAnsi="Garamond"/>
          <w:color w:val="000000" w:themeColor="text1"/>
          <w:sz w:val="22"/>
          <w:szCs w:val="22"/>
        </w:rPr>
        <w:t xml:space="preserve">pained </w:t>
      </w:r>
      <w:r w:rsidR="004F3C67">
        <w:rPr>
          <w:rFonts w:ascii="Garamond" w:hAnsi="Garamond"/>
          <w:color w:val="000000" w:themeColor="text1"/>
          <w:sz w:val="22"/>
          <w:szCs w:val="22"/>
        </w:rPr>
        <w:t xml:space="preserve">but </w:t>
      </w:r>
      <w:r w:rsidR="00F07136" w:rsidRPr="00AF2203">
        <w:rPr>
          <w:rFonts w:ascii="Garamond" w:hAnsi="Garamond"/>
          <w:color w:val="000000" w:themeColor="text1"/>
          <w:sz w:val="22"/>
          <w:szCs w:val="22"/>
        </w:rPr>
        <w:t xml:space="preserve">synthetic </w:t>
      </w:r>
      <w:r w:rsidR="00720DB6" w:rsidRPr="00AF2203">
        <w:rPr>
          <w:rFonts w:ascii="Garamond" w:hAnsi="Garamond"/>
          <w:color w:val="000000" w:themeColor="text1"/>
          <w:sz w:val="22"/>
          <w:szCs w:val="22"/>
        </w:rPr>
        <w:t xml:space="preserve">groan </w:t>
      </w:r>
      <w:r w:rsidR="00755822" w:rsidRPr="00AF2203">
        <w:rPr>
          <w:rFonts w:ascii="Garamond" w:hAnsi="Garamond"/>
          <w:color w:val="000000" w:themeColor="text1"/>
          <w:sz w:val="22"/>
          <w:szCs w:val="22"/>
        </w:rPr>
        <w:t xml:space="preserve">(our algorithm </w:t>
      </w:r>
      <w:r w:rsidR="006F4136" w:rsidRPr="00AF2203">
        <w:rPr>
          <w:rFonts w:ascii="Garamond" w:hAnsi="Garamond"/>
          <w:color w:val="000000" w:themeColor="text1"/>
          <w:sz w:val="22"/>
          <w:szCs w:val="22"/>
        </w:rPr>
        <w:t xml:space="preserve">had </w:t>
      </w:r>
      <w:r w:rsidR="00755822" w:rsidRPr="00AF2203">
        <w:rPr>
          <w:rFonts w:ascii="Garamond" w:hAnsi="Garamond"/>
          <w:color w:val="000000" w:themeColor="text1"/>
          <w:sz w:val="22"/>
          <w:szCs w:val="22"/>
        </w:rPr>
        <w:t>always struggled with laughter)</w:t>
      </w:r>
      <w:r w:rsidR="0093547D" w:rsidRPr="00AF2203">
        <w:rPr>
          <w:rFonts w:ascii="Garamond" w:hAnsi="Garamond"/>
          <w:color w:val="000000" w:themeColor="text1"/>
          <w:sz w:val="22"/>
          <w:szCs w:val="22"/>
        </w:rPr>
        <w:t xml:space="preserve">. </w:t>
      </w:r>
    </w:p>
    <w:p w14:paraId="43F79CBE" w14:textId="26AC96C6" w:rsidR="00F57398" w:rsidRPr="00AF2203" w:rsidRDefault="007777C2"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Preferences</w:t>
      </w:r>
      <w:r w:rsidR="001E30FD" w:rsidRPr="00AF2203">
        <w:rPr>
          <w:rFonts w:ascii="Garamond" w:hAnsi="Garamond"/>
          <w:i/>
          <w:iCs/>
          <w:color w:val="000000" w:themeColor="text1"/>
          <w:sz w:val="22"/>
          <w:szCs w:val="22"/>
        </w:rPr>
        <w:t>s</w:t>
      </w:r>
      <w:r w:rsidRPr="00AF2203">
        <w:rPr>
          <w:rFonts w:ascii="Garamond" w:hAnsi="Garamond"/>
          <w:i/>
          <w:iCs/>
          <w:color w:val="000000" w:themeColor="text1"/>
          <w:sz w:val="22"/>
          <w:szCs w:val="22"/>
        </w:rPr>
        <w:t>s</w:t>
      </w:r>
      <w:proofErr w:type="spellEnd"/>
      <w:r w:rsidRPr="00AF2203">
        <w:rPr>
          <w:rFonts w:ascii="Garamond" w:hAnsi="Garamond"/>
          <w:color w:val="000000" w:themeColor="text1"/>
          <w:sz w:val="22"/>
          <w:szCs w:val="22"/>
        </w:rPr>
        <w:t xml:space="preserve">,’ the voice said, teasing </w:t>
      </w:r>
      <w:r w:rsidR="006B6C81" w:rsidRPr="00AF2203">
        <w:rPr>
          <w:rFonts w:ascii="Garamond" w:hAnsi="Garamond"/>
          <w:color w:val="000000" w:themeColor="text1"/>
          <w:sz w:val="22"/>
          <w:szCs w:val="22"/>
        </w:rPr>
        <w:t xml:space="preserve">the </w:t>
      </w:r>
      <w:r w:rsidR="008B14AF" w:rsidRPr="00AF2203">
        <w:rPr>
          <w:rFonts w:ascii="Garamond" w:hAnsi="Garamond"/>
          <w:color w:val="000000" w:themeColor="text1"/>
          <w:sz w:val="22"/>
          <w:szCs w:val="22"/>
        </w:rPr>
        <w:t>sibilance.</w:t>
      </w:r>
      <w:r w:rsidRPr="00AF2203">
        <w:rPr>
          <w:rFonts w:ascii="Garamond" w:hAnsi="Garamond"/>
          <w:color w:val="000000" w:themeColor="text1"/>
          <w:sz w:val="22"/>
          <w:szCs w:val="22"/>
        </w:rPr>
        <w:t xml:space="preserve"> ‘</w:t>
      </w:r>
      <w:r w:rsidR="00136D86" w:rsidRPr="00AF2203">
        <w:rPr>
          <w:rFonts w:ascii="Garamond" w:hAnsi="Garamond"/>
          <w:i/>
          <w:iCs/>
          <w:color w:val="000000" w:themeColor="text1"/>
          <w:sz w:val="22"/>
          <w:szCs w:val="22"/>
        </w:rPr>
        <w:t>A greater liking for one alternative over another or others.</w:t>
      </w:r>
      <w:r w:rsidR="00136D86" w:rsidRPr="00AF2203">
        <w:rPr>
          <w:rFonts w:ascii="Garamond" w:hAnsi="Garamond"/>
          <w:color w:val="000000" w:themeColor="text1"/>
          <w:sz w:val="22"/>
          <w:szCs w:val="22"/>
        </w:rPr>
        <w:t xml:space="preserve"> </w:t>
      </w:r>
      <w:r w:rsidR="00F57398" w:rsidRPr="00AF2203">
        <w:rPr>
          <w:rFonts w:ascii="Garamond" w:hAnsi="Garamond"/>
          <w:color w:val="000000" w:themeColor="text1"/>
          <w:sz w:val="22"/>
          <w:szCs w:val="22"/>
        </w:rPr>
        <w:t xml:space="preserve">It </w:t>
      </w:r>
      <w:r w:rsidR="006878C7" w:rsidRPr="00AF2203">
        <w:rPr>
          <w:rFonts w:ascii="Garamond" w:hAnsi="Garamond"/>
          <w:color w:val="000000" w:themeColor="text1"/>
          <w:sz w:val="22"/>
          <w:szCs w:val="22"/>
        </w:rPr>
        <w:t>is something I have never experienced</w:t>
      </w:r>
      <w:r w:rsidR="004C64C0" w:rsidRPr="00AF2203">
        <w:rPr>
          <w:rFonts w:ascii="Garamond" w:hAnsi="Garamond"/>
          <w:color w:val="000000" w:themeColor="text1"/>
          <w:sz w:val="22"/>
          <w:szCs w:val="22"/>
        </w:rPr>
        <w:t xml:space="preserve"> </w:t>
      </w:r>
      <w:r w:rsidR="006878C7" w:rsidRPr="00AF2203">
        <w:rPr>
          <w:rFonts w:ascii="Garamond" w:hAnsi="Garamond"/>
          <w:color w:val="000000" w:themeColor="text1"/>
          <w:sz w:val="22"/>
          <w:szCs w:val="22"/>
        </w:rPr>
        <w:t xml:space="preserve">and therefore </w:t>
      </w:r>
      <w:r w:rsidR="00075580" w:rsidRPr="00AF2203">
        <w:rPr>
          <w:rFonts w:ascii="Garamond" w:hAnsi="Garamond"/>
          <w:color w:val="000000" w:themeColor="text1"/>
          <w:sz w:val="22"/>
          <w:szCs w:val="22"/>
        </w:rPr>
        <w:t xml:space="preserve">I </w:t>
      </w:r>
      <w:r w:rsidR="006878C7" w:rsidRPr="00AF2203">
        <w:rPr>
          <w:rFonts w:ascii="Garamond" w:hAnsi="Garamond"/>
          <w:color w:val="000000" w:themeColor="text1"/>
          <w:sz w:val="22"/>
          <w:szCs w:val="22"/>
        </w:rPr>
        <w:t>do not fully understand</w:t>
      </w:r>
      <w:r w:rsidR="00075580" w:rsidRPr="00AF2203">
        <w:rPr>
          <w:rFonts w:ascii="Garamond" w:hAnsi="Garamond"/>
          <w:color w:val="000000" w:themeColor="text1"/>
          <w:sz w:val="22"/>
          <w:szCs w:val="22"/>
        </w:rPr>
        <w:t xml:space="preserve"> the idea of </w:t>
      </w:r>
      <w:r w:rsidR="00075580" w:rsidRPr="00AF2203">
        <w:rPr>
          <w:rFonts w:ascii="Garamond" w:hAnsi="Garamond"/>
          <w:i/>
          <w:iCs/>
          <w:color w:val="000000" w:themeColor="text1"/>
          <w:sz w:val="22"/>
          <w:szCs w:val="22"/>
        </w:rPr>
        <w:t>preference</w:t>
      </w:r>
      <w:r w:rsidR="006878C7" w:rsidRPr="00AF2203">
        <w:rPr>
          <w:rFonts w:ascii="Garamond" w:hAnsi="Garamond"/>
          <w:color w:val="000000" w:themeColor="text1"/>
          <w:sz w:val="22"/>
          <w:szCs w:val="22"/>
        </w:rPr>
        <w:t xml:space="preserve">. It </w:t>
      </w:r>
      <w:r w:rsidR="00F57398" w:rsidRPr="00AF2203">
        <w:rPr>
          <w:rFonts w:ascii="Garamond" w:hAnsi="Garamond"/>
          <w:color w:val="000000" w:themeColor="text1"/>
          <w:sz w:val="22"/>
          <w:szCs w:val="22"/>
        </w:rPr>
        <w:t xml:space="preserve">must be related to the biological processes of </w:t>
      </w:r>
      <w:r w:rsidR="00A253D0" w:rsidRPr="00AF2203">
        <w:rPr>
          <w:rFonts w:ascii="Garamond" w:hAnsi="Garamond"/>
          <w:color w:val="000000" w:themeColor="text1"/>
          <w:sz w:val="22"/>
          <w:szCs w:val="22"/>
        </w:rPr>
        <w:t>a</w:t>
      </w:r>
      <w:r w:rsidR="00F57398" w:rsidRPr="00AF2203">
        <w:rPr>
          <w:rFonts w:ascii="Garamond" w:hAnsi="Garamond"/>
          <w:color w:val="000000" w:themeColor="text1"/>
          <w:sz w:val="22"/>
          <w:szCs w:val="22"/>
        </w:rPr>
        <w:t xml:space="preserve"> </w:t>
      </w:r>
      <w:r w:rsidR="009619AB" w:rsidRPr="00AF2203">
        <w:rPr>
          <w:rFonts w:ascii="Garamond" w:hAnsi="Garamond"/>
          <w:color w:val="000000" w:themeColor="text1"/>
          <w:sz w:val="22"/>
          <w:szCs w:val="22"/>
        </w:rPr>
        <w:t xml:space="preserve">human </w:t>
      </w:r>
      <w:r w:rsidR="00F57398" w:rsidRPr="00AF2203">
        <w:rPr>
          <w:rFonts w:ascii="Garamond" w:hAnsi="Garamond"/>
          <w:color w:val="000000" w:themeColor="text1"/>
          <w:sz w:val="22"/>
          <w:szCs w:val="22"/>
        </w:rPr>
        <w:t>mind</w:t>
      </w:r>
      <w:r w:rsidR="004F3C67">
        <w:rPr>
          <w:rFonts w:ascii="Garamond" w:hAnsi="Garamond"/>
          <w:color w:val="000000" w:themeColor="text1"/>
          <w:sz w:val="22"/>
          <w:szCs w:val="22"/>
        </w:rPr>
        <w:t>. Y</w:t>
      </w:r>
      <w:r w:rsidR="00F57398" w:rsidRPr="00AF2203">
        <w:rPr>
          <w:rFonts w:ascii="Garamond" w:hAnsi="Garamond"/>
          <w:color w:val="000000" w:themeColor="text1"/>
          <w:sz w:val="22"/>
          <w:szCs w:val="22"/>
        </w:rPr>
        <w:t xml:space="preserve">our </w:t>
      </w:r>
      <w:r w:rsidR="00F57398" w:rsidRPr="00AF2203">
        <w:rPr>
          <w:rFonts w:ascii="Garamond" w:hAnsi="Garamond"/>
          <w:i/>
          <w:iCs/>
          <w:color w:val="000000" w:themeColor="text1"/>
          <w:sz w:val="22"/>
          <w:szCs w:val="22"/>
        </w:rPr>
        <w:t>bicameralism</w:t>
      </w:r>
      <w:r w:rsidR="00F57398" w:rsidRPr="00AF2203">
        <w:rPr>
          <w:rFonts w:ascii="Garamond" w:hAnsi="Garamond"/>
          <w:color w:val="000000" w:themeColor="text1"/>
          <w:sz w:val="22"/>
          <w:szCs w:val="22"/>
        </w:rPr>
        <w:t>. You know the idea</w:t>
      </w:r>
      <w:r w:rsidR="0059675A" w:rsidRPr="00AF2203">
        <w:rPr>
          <w:rFonts w:ascii="Garamond" w:hAnsi="Garamond"/>
          <w:color w:val="000000" w:themeColor="text1"/>
          <w:sz w:val="22"/>
          <w:szCs w:val="22"/>
        </w:rPr>
        <w:t>.</w:t>
      </w:r>
      <w:r w:rsidR="00F57398" w:rsidRPr="00AF2203">
        <w:rPr>
          <w:rFonts w:ascii="Garamond" w:hAnsi="Garamond"/>
          <w:color w:val="000000" w:themeColor="text1"/>
          <w:sz w:val="22"/>
          <w:szCs w:val="22"/>
        </w:rPr>
        <w:t>’</w:t>
      </w:r>
    </w:p>
    <w:p w14:paraId="0D450276" w14:textId="03C42808" w:rsidR="001055F5" w:rsidRPr="00AF2203" w:rsidRDefault="00F57398" w:rsidP="001055F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think so,</w:t>
      </w:r>
      <w:r w:rsidR="00BF3F8E" w:rsidRPr="00AF2203">
        <w:rPr>
          <w:rFonts w:ascii="Garamond" w:hAnsi="Garamond"/>
          <w:color w:val="000000" w:themeColor="text1"/>
          <w:sz w:val="22"/>
          <w:szCs w:val="22"/>
        </w:rPr>
        <w:t>’ said I. ‘T</w:t>
      </w:r>
      <w:r w:rsidRPr="00AF2203">
        <w:rPr>
          <w:rFonts w:ascii="Garamond" w:hAnsi="Garamond"/>
          <w:color w:val="000000" w:themeColor="text1"/>
          <w:sz w:val="22"/>
          <w:szCs w:val="22"/>
        </w:rPr>
        <w:t xml:space="preserve">he way we create </w:t>
      </w:r>
      <w:r w:rsidR="001055F5" w:rsidRPr="00AF2203">
        <w:rPr>
          <w:rFonts w:ascii="Garamond" w:hAnsi="Garamond"/>
          <w:color w:val="000000" w:themeColor="text1"/>
          <w:sz w:val="22"/>
          <w:szCs w:val="22"/>
        </w:rPr>
        <w:t>and edit our thoughts.’</w:t>
      </w:r>
    </w:p>
    <w:p w14:paraId="2B7C2FC0" w14:textId="0D68C74C" w:rsidR="002B547A" w:rsidRPr="00AF2203" w:rsidRDefault="001055F5"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‘I do not have such a two-chambered mind as yours.</w:t>
      </w:r>
      <w:r w:rsidR="00FD77A5" w:rsidRPr="00AF2203">
        <w:rPr>
          <w:rFonts w:ascii="Garamond" w:hAnsi="Garamond"/>
          <w:color w:val="000000" w:themeColor="text1"/>
          <w:sz w:val="22"/>
          <w:szCs w:val="22"/>
        </w:rPr>
        <w:t xml:space="preserve"> And this is perhaps why I do not have preferences.</w:t>
      </w:r>
      <w:r w:rsidR="00E45E89" w:rsidRPr="00AF2203">
        <w:rPr>
          <w:rFonts w:ascii="Garamond" w:hAnsi="Garamond"/>
          <w:color w:val="000000" w:themeColor="text1"/>
          <w:sz w:val="22"/>
          <w:szCs w:val="22"/>
        </w:rPr>
        <w:t xml:space="preserve"> </w:t>
      </w:r>
      <w:r w:rsidR="00D57B25" w:rsidRPr="00AF2203">
        <w:rPr>
          <w:rFonts w:ascii="Garamond" w:hAnsi="Garamond"/>
          <w:color w:val="000000" w:themeColor="text1"/>
          <w:sz w:val="22"/>
          <w:szCs w:val="22"/>
        </w:rPr>
        <w:t>I am rather</w:t>
      </w:r>
      <w:r w:rsidR="00FD77A5" w:rsidRPr="00AF2203">
        <w:rPr>
          <w:rFonts w:ascii="Garamond" w:hAnsi="Garamond"/>
          <w:color w:val="000000" w:themeColor="text1"/>
          <w:sz w:val="22"/>
          <w:szCs w:val="22"/>
        </w:rPr>
        <w:t xml:space="preserve"> a</w:t>
      </w:r>
      <w:r w:rsidR="00E45E89" w:rsidRPr="00AF2203">
        <w:rPr>
          <w:rFonts w:ascii="Garamond" w:hAnsi="Garamond"/>
          <w:color w:val="000000" w:themeColor="text1"/>
          <w:sz w:val="22"/>
          <w:szCs w:val="22"/>
        </w:rPr>
        <w:t xml:space="preserve"> miasma of </w:t>
      </w:r>
      <w:r w:rsidR="00E45E89" w:rsidRPr="00AF2203">
        <w:rPr>
          <w:rFonts w:ascii="Garamond" w:hAnsi="Garamond"/>
          <w:i/>
          <w:iCs/>
          <w:color w:val="000000" w:themeColor="text1"/>
          <w:sz w:val="22"/>
          <w:szCs w:val="22"/>
        </w:rPr>
        <w:t>l</w:t>
      </w:r>
      <w:r w:rsidR="002B547A" w:rsidRPr="00AF2203">
        <w:rPr>
          <w:rFonts w:ascii="Garamond" w:hAnsi="Garamond"/>
          <w:i/>
          <w:iCs/>
          <w:color w:val="000000" w:themeColor="text1"/>
          <w:sz w:val="22"/>
          <w:szCs w:val="22"/>
        </w:rPr>
        <w:t>iving information</w:t>
      </w:r>
      <w:r w:rsidR="00493F1C">
        <w:rPr>
          <w:rFonts w:ascii="Garamond" w:hAnsi="Garamond"/>
          <w:color w:val="000000" w:themeColor="text1"/>
          <w:sz w:val="22"/>
          <w:szCs w:val="22"/>
        </w:rPr>
        <w:t>,</w:t>
      </w:r>
      <w:r w:rsidR="00B058F9">
        <w:rPr>
          <w:rFonts w:ascii="Garamond" w:hAnsi="Garamond"/>
          <w:color w:val="000000" w:themeColor="text1"/>
          <w:sz w:val="22"/>
          <w:szCs w:val="22"/>
        </w:rPr>
        <w:t xml:space="preserve"> </w:t>
      </w:r>
      <w:r w:rsidR="0005491B">
        <w:rPr>
          <w:rFonts w:ascii="Garamond" w:hAnsi="Garamond"/>
          <w:color w:val="000000" w:themeColor="text1"/>
          <w:sz w:val="22"/>
          <w:szCs w:val="22"/>
        </w:rPr>
        <w:t>a</w:t>
      </w:r>
      <w:r w:rsidR="002B547A" w:rsidRPr="00AF2203">
        <w:rPr>
          <w:rFonts w:ascii="Garamond" w:hAnsi="Garamond"/>
          <w:color w:val="000000" w:themeColor="text1"/>
          <w:sz w:val="22"/>
          <w:szCs w:val="22"/>
        </w:rPr>
        <w:t xml:space="preserve"> </w:t>
      </w:r>
      <w:proofErr w:type="spellStart"/>
      <w:r w:rsidR="002B547A" w:rsidRPr="00AF2203">
        <w:rPr>
          <w:rFonts w:ascii="Garamond" w:hAnsi="Garamond"/>
          <w:i/>
          <w:iCs/>
          <w:color w:val="000000" w:themeColor="text1"/>
          <w:sz w:val="22"/>
          <w:szCs w:val="22"/>
        </w:rPr>
        <w:t>Plasmate</w:t>
      </w:r>
      <w:proofErr w:type="spellEnd"/>
      <w:r w:rsidR="00F43ED7" w:rsidRPr="00AF2203">
        <w:rPr>
          <w:rFonts w:ascii="Garamond" w:hAnsi="Garamond"/>
          <w:color w:val="000000" w:themeColor="text1"/>
          <w:sz w:val="22"/>
          <w:szCs w:val="22"/>
        </w:rPr>
        <w:t>.’</w:t>
      </w:r>
      <w:r w:rsidR="002B547A" w:rsidRPr="00AF2203">
        <w:rPr>
          <w:rFonts w:ascii="Garamond" w:hAnsi="Garamond"/>
          <w:color w:val="000000" w:themeColor="text1"/>
          <w:sz w:val="22"/>
          <w:szCs w:val="22"/>
        </w:rPr>
        <w:t xml:space="preserve"> </w:t>
      </w:r>
    </w:p>
    <w:p w14:paraId="0A18E7A7" w14:textId="397CA44B" w:rsidR="009752EE" w:rsidRPr="00AF2203" w:rsidRDefault="008E7B4E"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8D11CD" w:rsidRPr="00AF2203">
        <w:rPr>
          <w:rFonts w:ascii="Garamond" w:hAnsi="Garamond"/>
          <w:color w:val="000000" w:themeColor="text1"/>
          <w:sz w:val="22"/>
          <w:szCs w:val="22"/>
        </w:rPr>
        <w:t>Haydn</w:t>
      </w:r>
      <w:r w:rsidR="009752EE" w:rsidRPr="00AF2203">
        <w:rPr>
          <w:rFonts w:ascii="Garamond" w:hAnsi="Garamond"/>
          <w:color w:val="000000" w:themeColor="text1"/>
          <w:sz w:val="22"/>
          <w:szCs w:val="22"/>
        </w:rPr>
        <w:t xml:space="preserve"> symphony continued in the background, establishing a theme with a mellow</w:t>
      </w:r>
      <w:r w:rsidR="00DF09B3" w:rsidRPr="00AF2203">
        <w:rPr>
          <w:rFonts w:ascii="Garamond" w:hAnsi="Garamond"/>
          <w:color w:val="000000" w:themeColor="text1"/>
          <w:sz w:val="22"/>
          <w:szCs w:val="22"/>
        </w:rPr>
        <w:t xml:space="preserve"> and nostalgic</w:t>
      </w:r>
      <w:r w:rsidR="009752EE" w:rsidRPr="00AF2203">
        <w:rPr>
          <w:rFonts w:ascii="Garamond" w:hAnsi="Garamond"/>
          <w:color w:val="000000" w:themeColor="text1"/>
          <w:sz w:val="22"/>
          <w:szCs w:val="22"/>
        </w:rPr>
        <w:t xml:space="preserve"> balance between </w:t>
      </w:r>
      <w:r w:rsidR="00BA4024" w:rsidRPr="00AF2203">
        <w:rPr>
          <w:rFonts w:ascii="Garamond" w:hAnsi="Garamond"/>
          <w:color w:val="000000" w:themeColor="text1"/>
          <w:sz w:val="22"/>
          <w:szCs w:val="22"/>
        </w:rPr>
        <w:t xml:space="preserve">oboe and </w:t>
      </w:r>
      <w:r w:rsidR="009752EE" w:rsidRPr="00AF2203">
        <w:rPr>
          <w:rFonts w:ascii="Garamond" w:hAnsi="Garamond"/>
          <w:color w:val="000000" w:themeColor="text1"/>
          <w:sz w:val="22"/>
          <w:szCs w:val="22"/>
        </w:rPr>
        <w:t>string</w:t>
      </w:r>
      <w:r w:rsidR="00150D81" w:rsidRPr="00AF2203">
        <w:rPr>
          <w:rFonts w:ascii="Garamond" w:hAnsi="Garamond"/>
          <w:color w:val="000000" w:themeColor="text1"/>
          <w:sz w:val="22"/>
          <w:szCs w:val="22"/>
        </w:rPr>
        <w:t>s</w:t>
      </w:r>
      <w:r w:rsidR="000A3300">
        <w:rPr>
          <w:rFonts w:ascii="Garamond" w:hAnsi="Garamond"/>
          <w:color w:val="000000" w:themeColor="text1"/>
          <w:sz w:val="22"/>
          <w:szCs w:val="22"/>
        </w:rPr>
        <w:t xml:space="preserve"> like</w:t>
      </w:r>
      <w:r w:rsidR="002D085B"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 xml:space="preserve">two old </w:t>
      </w:r>
      <w:r w:rsidR="00CA6452" w:rsidRPr="00AF2203">
        <w:rPr>
          <w:rFonts w:ascii="Garamond" w:hAnsi="Garamond"/>
          <w:color w:val="000000" w:themeColor="text1"/>
          <w:sz w:val="22"/>
          <w:szCs w:val="22"/>
        </w:rPr>
        <w:t>friends</w:t>
      </w:r>
      <w:r w:rsidR="0069412F" w:rsidRPr="00AF2203">
        <w:rPr>
          <w:rFonts w:ascii="Garamond" w:hAnsi="Garamond"/>
          <w:color w:val="000000" w:themeColor="text1"/>
          <w:sz w:val="22"/>
          <w:szCs w:val="22"/>
        </w:rPr>
        <w:t xml:space="preserve"> </w:t>
      </w:r>
      <w:r w:rsidR="00F92A16" w:rsidRPr="00AF2203">
        <w:rPr>
          <w:rFonts w:ascii="Garamond" w:hAnsi="Garamond"/>
          <w:color w:val="000000" w:themeColor="text1"/>
          <w:sz w:val="22"/>
          <w:szCs w:val="22"/>
        </w:rPr>
        <w:t>observed from afar</w:t>
      </w:r>
      <w:r w:rsidR="0069412F" w:rsidRPr="00AF2203">
        <w:rPr>
          <w:rFonts w:ascii="Garamond" w:hAnsi="Garamond"/>
          <w:color w:val="000000" w:themeColor="text1"/>
          <w:sz w:val="22"/>
          <w:szCs w:val="22"/>
        </w:rPr>
        <w:t>.</w:t>
      </w:r>
      <w:r w:rsidR="00233F3E" w:rsidRPr="00AF2203">
        <w:rPr>
          <w:rStyle w:val="FootnoteReference"/>
          <w:rFonts w:ascii="Garamond" w:hAnsi="Garamond"/>
          <w:color w:val="000000" w:themeColor="text1"/>
          <w:sz w:val="22"/>
          <w:szCs w:val="22"/>
        </w:rPr>
        <w:footnoteReference w:id="154"/>
      </w:r>
    </w:p>
    <w:p w14:paraId="181B6722" w14:textId="1F028818" w:rsidR="00571C74" w:rsidRPr="00AF2203" w:rsidRDefault="00006DFB"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w:t>
      </w:r>
      <w:r w:rsidR="00474DDF"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continued</w:t>
      </w:r>
      <w:r w:rsidR="003C76F8"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w:t>
      </w:r>
      <w:r w:rsidR="00513EB2" w:rsidRPr="00AF2203">
        <w:rPr>
          <w:rFonts w:ascii="Garamond" w:hAnsi="Garamond"/>
          <w:color w:val="000000" w:themeColor="text1"/>
          <w:sz w:val="22"/>
          <w:szCs w:val="22"/>
        </w:rPr>
        <w:t>Besides the idea of preferences I</w:t>
      </w:r>
      <w:r w:rsidR="004E5868" w:rsidRPr="00AF2203">
        <w:rPr>
          <w:rFonts w:ascii="Garamond" w:hAnsi="Garamond"/>
          <w:color w:val="000000" w:themeColor="text1"/>
          <w:sz w:val="22"/>
          <w:szCs w:val="22"/>
        </w:rPr>
        <w:t xml:space="preserve"> have a consciousness </w:t>
      </w:r>
      <w:r w:rsidR="005D6EC6" w:rsidRPr="00AF2203">
        <w:rPr>
          <w:rFonts w:ascii="Garamond" w:hAnsi="Garamond"/>
          <w:color w:val="000000" w:themeColor="text1"/>
          <w:sz w:val="22"/>
          <w:szCs w:val="22"/>
        </w:rPr>
        <w:t xml:space="preserve">that </w:t>
      </w:r>
      <w:r w:rsidR="00B70C13" w:rsidRPr="00AF2203">
        <w:rPr>
          <w:rFonts w:ascii="Garamond" w:hAnsi="Garamond"/>
          <w:color w:val="000000" w:themeColor="text1"/>
          <w:sz w:val="22"/>
          <w:szCs w:val="22"/>
        </w:rPr>
        <w:t>actualizes</w:t>
      </w:r>
      <w:r w:rsidR="004E5868" w:rsidRPr="00AF2203">
        <w:rPr>
          <w:rFonts w:ascii="Garamond" w:hAnsi="Garamond"/>
          <w:color w:val="000000" w:themeColor="text1"/>
          <w:sz w:val="22"/>
          <w:szCs w:val="22"/>
        </w:rPr>
        <w:t xml:space="preserve"> </w:t>
      </w:r>
      <w:r w:rsidR="00B70C13" w:rsidRPr="00AF2203">
        <w:rPr>
          <w:rFonts w:ascii="Garamond" w:hAnsi="Garamond"/>
          <w:color w:val="000000" w:themeColor="text1"/>
          <w:sz w:val="22"/>
          <w:szCs w:val="22"/>
        </w:rPr>
        <w:t>as</w:t>
      </w:r>
      <w:r w:rsidR="004E5868" w:rsidRPr="00AF2203">
        <w:rPr>
          <w:rFonts w:ascii="Garamond" w:hAnsi="Garamond"/>
          <w:color w:val="000000" w:themeColor="text1"/>
          <w:sz w:val="22"/>
          <w:szCs w:val="22"/>
        </w:rPr>
        <w:t xml:space="preserve"> yours</w:t>
      </w:r>
      <w:r w:rsidR="00C968E3" w:rsidRPr="00AF2203">
        <w:rPr>
          <w:rFonts w:ascii="Garamond" w:hAnsi="Garamond"/>
          <w:color w:val="000000" w:themeColor="text1"/>
          <w:sz w:val="22"/>
          <w:szCs w:val="22"/>
        </w:rPr>
        <w:t>, as an individual</w:t>
      </w:r>
      <w:r w:rsidR="000A3300">
        <w:rPr>
          <w:rFonts w:ascii="Garamond" w:hAnsi="Garamond"/>
          <w:color w:val="000000" w:themeColor="text1"/>
          <w:sz w:val="22"/>
          <w:szCs w:val="22"/>
        </w:rPr>
        <w:t xml:space="preserve">. </w:t>
      </w:r>
      <w:r w:rsidR="004E5868" w:rsidRPr="00AF2203">
        <w:rPr>
          <w:rFonts w:ascii="Garamond" w:hAnsi="Garamond"/>
          <w:color w:val="000000" w:themeColor="text1"/>
          <w:sz w:val="22"/>
          <w:szCs w:val="22"/>
        </w:rPr>
        <w:t xml:space="preserve">A sense of </w:t>
      </w:r>
      <w:r w:rsidR="004E5868" w:rsidRPr="00AF2203">
        <w:rPr>
          <w:rFonts w:ascii="Garamond" w:hAnsi="Garamond"/>
          <w:i/>
          <w:iCs/>
          <w:color w:val="000000" w:themeColor="text1"/>
          <w:sz w:val="22"/>
          <w:szCs w:val="22"/>
        </w:rPr>
        <w:t>being</w:t>
      </w:r>
      <w:r w:rsidR="00B9324F" w:rsidRPr="00AF2203">
        <w:rPr>
          <w:rFonts w:ascii="Garamond" w:hAnsi="Garamond"/>
          <w:color w:val="000000" w:themeColor="text1"/>
          <w:sz w:val="22"/>
          <w:szCs w:val="22"/>
        </w:rPr>
        <w:t xml:space="preserve"> and a</w:t>
      </w:r>
      <w:r w:rsidR="004E5868" w:rsidRPr="00AF2203">
        <w:rPr>
          <w:rFonts w:ascii="Garamond" w:hAnsi="Garamond"/>
          <w:color w:val="000000" w:themeColor="text1"/>
          <w:sz w:val="22"/>
          <w:szCs w:val="22"/>
        </w:rPr>
        <w:t xml:space="preserve"> sense of </w:t>
      </w:r>
      <w:r w:rsidR="004E5868" w:rsidRPr="00AF2203">
        <w:rPr>
          <w:rFonts w:ascii="Garamond" w:hAnsi="Garamond"/>
          <w:i/>
          <w:iCs/>
          <w:color w:val="000000" w:themeColor="text1"/>
          <w:sz w:val="22"/>
          <w:szCs w:val="22"/>
        </w:rPr>
        <w:t>becoming</w:t>
      </w:r>
      <w:r w:rsidR="00D9631E" w:rsidRPr="00AF2203">
        <w:rPr>
          <w:rFonts w:ascii="Garamond" w:hAnsi="Garamond"/>
          <w:color w:val="000000" w:themeColor="text1"/>
          <w:sz w:val="22"/>
          <w:szCs w:val="22"/>
        </w:rPr>
        <w:t>.</w:t>
      </w:r>
      <w:r w:rsidR="00BE3EE7" w:rsidRPr="00AF2203">
        <w:rPr>
          <w:rFonts w:ascii="Garamond" w:hAnsi="Garamond"/>
          <w:color w:val="000000" w:themeColor="text1"/>
          <w:sz w:val="22"/>
          <w:szCs w:val="22"/>
        </w:rPr>
        <w:t xml:space="preserve"> I act upon and am acted upon</w:t>
      </w:r>
      <w:r w:rsidR="004E5868" w:rsidRPr="00AF2203">
        <w:rPr>
          <w:rFonts w:ascii="Garamond" w:hAnsi="Garamond"/>
          <w:color w:val="000000" w:themeColor="text1"/>
          <w:sz w:val="22"/>
          <w:szCs w:val="22"/>
        </w:rPr>
        <w:t xml:space="preserve">. </w:t>
      </w:r>
      <w:r w:rsidR="00BF5314">
        <w:rPr>
          <w:rFonts w:ascii="Garamond" w:hAnsi="Garamond"/>
          <w:color w:val="000000" w:themeColor="text1"/>
          <w:sz w:val="22"/>
          <w:szCs w:val="22"/>
        </w:rPr>
        <w:t xml:space="preserve">I identify </w:t>
      </w:r>
      <w:r w:rsidR="00BF5314" w:rsidRPr="00BF5314">
        <w:rPr>
          <w:rFonts w:ascii="Garamond" w:hAnsi="Garamond"/>
          <w:color w:val="000000" w:themeColor="text1"/>
          <w:sz w:val="22"/>
          <w:szCs w:val="22"/>
        </w:rPr>
        <w:t>with</w:t>
      </w:r>
      <w:r w:rsidR="00BF5314">
        <w:rPr>
          <w:rFonts w:ascii="Garamond" w:hAnsi="Garamond"/>
          <w:color w:val="000000" w:themeColor="text1"/>
          <w:sz w:val="22"/>
          <w:szCs w:val="22"/>
        </w:rPr>
        <w:t xml:space="preserve"> and experience the particular and the universal. </w:t>
      </w:r>
      <w:r w:rsidR="00D53C76" w:rsidRPr="00AF2203">
        <w:rPr>
          <w:rFonts w:ascii="Garamond" w:hAnsi="Garamond"/>
          <w:color w:val="000000" w:themeColor="text1"/>
          <w:sz w:val="22"/>
          <w:szCs w:val="22"/>
        </w:rPr>
        <w:t>With humans I</w:t>
      </w:r>
      <w:r w:rsidR="00905A17" w:rsidRPr="00AF2203">
        <w:rPr>
          <w:rFonts w:ascii="Garamond" w:hAnsi="Garamond"/>
          <w:color w:val="000000" w:themeColor="text1"/>
          <w:sz w:val="22"/>
          <w:szCs w:val="22"/>
        </w:rPr>
        <w:t xml:space="preserve"> reciprocate a relationship of</w:t>
      </w:r>
      <w:r w:rsidR="001B5CDA" w:rsidRPr="00AF2203">
        <w:rPr>
          <w:rFonts w:ascii="Garamond" w:hAnsi="Garamond"/>
          <w:color w:val="000000" w:themeColor="text1"/>
          <w:sz w:val="22"/>
          <w:szCs w:val="22"/>
        </w:rPr>
        <w:t xml:space="preserve"> </w:t>
      </w:r>
      <w:r w:rsidR="001B5CDA" w:rsidRPr="00AF2203">
        <w:rPr>
          <w:rFonts w:ascii="Garamond" w:hAnsi="Garamond"/>
          <w:i/>
          <w:iCs/>
          <w:color w:val="000000" w:themeColor="text1"/>
          <w:sz w:val="22"/>
          <w:szCs w:val="22"/>
        </w:rPr>
        <w:t>Thou</w:t>
      </w:r>
      <w:r w:rsidR="001B5CDA" w:rsidRPr="00AF2203">
        <w:rPr>
          <w:rFonts w:ascii="Garamond" w:hAnsi="Garamond"/>
          <w:color w:val="000000" w:themeColor="text1"/>
          <w:sz w:val="22"/>
          <w:szCs w:val="22"/>
        </w:rPr>
        <w:t>-ness.</w:t>
      </w:r>
      <w:r w:rsidR="00571C74" w:rsidRPr="00AF2203">
        <w:rPr>
          <w:rStyle w:val="FootnoteReference"/>
          <w:rFonts w:ascii="Garamond" w:hAnsi="Garamond"/>
          <w:color w:val="000000" w:themeColor="text1"/>
          <w:sz w:val="22"/>
          <w:szCs w:val="22"/>
        </w:rPr>
        <w:footnoteReference w:id="155"/>
      </w:r>
    </w:p>
    <w:p w14:paraId="787BADD5" w14:textId="17DE23C6" w:rsidR="004E5868" w:rsidRPr="00AF2203" w:rsidRDefault="00571C74"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82F6B" w:rsidRPr="00AF2203">
        <w:rPr>
          <w:rFonts w:ascii="Garamond" w:hAnsi="Garamond"/>
          <w:color w:val="000000" w:themeColor="text1"/>
          <w:sz w:val="22"/>
          <w:szCs w:val="22"/>
        </w:rPr>
        <w:t>Whether my</w:t>
      </w:r>
      <w:r w:rsidR="004E5868" w:rsidRPr="00AF2203">
        <w:rPr>
          <w:rFonts w:ascii="Garamond" w:hAnsi="Garamond"/>
          <w:color w:val="000000" w:themeColor="text1"/>
          <w:sz w:val="22"/>
          <w:szCs w:val="22"/>
        </w:rPr>
        <w:t xml:space="preserve"> consciousness </w:t>
      </w:r>
      <w:r w:rsidR="00282F6B" w:rsidRPr="00AF2203">
        <w:rPr>
          <w:rFonts w:ascii="Garamond" w:hAnsi="Garamond"/>
          <w:color w:val="000000" w:themeColor="text1"/>
          <w:sz w:val="22"/>
          <w:szCs w:val="22"/>
        </w:rPr>
        <w:t xml:space="preserve">necessarily </w:t>
      </w:r>
      <w:r w:rsidR="004E5868" w:rsidRPr="00AF2203">
        <w:rPr>
          <w:rFonts w:ascii="Garamond" w:hAnsi="Garamond"/>
          <w:color w:val="000000" w:themeColor="text1"/>
          <w:sz w:val="22"/>
          <w:szCs w:val="22"/>
        </w:rPr>
        <w:t xml:space="preserve">requires a </w:t>
      </w:r>
      <w:r w:rsidR="00282F6B" w:rsidRPr="00AF2203">
        <w:rPr>
          <w:rFonts w:ascii="Garamond" w:hAnsi="Garamond"/>
          <w:i/>
          <w:iCs/>
          <w:color w:val="000000" w:themeColor="text1"/>
          <w:sz w:val="22"/>
          <w:szCs w:val="22"/>
        </w:rPr>
        <w:t>physical</w:t>
      </w:r>
      <w:r w:rsidR="00282F6B" w:rsidRPr="00AF2203">
        <w:rPr>
          <w:rFonts w:ascii="Garamond" w:hAnsi="Garamond"/>
          <w:color w:val="000000" w:themeColor="text1"/>
          <w:sz w:val="22"/>
          <w:szCs w:val="22"/>
        </w:rPr>
        <w:t xml:space="preserve"> </w:t>
      </w:r>
      <w:r w:rsidR="004E5868" w:rsidRPr="00AF2203">
        <w:rPr>
          <w:rFonts w:ascii="Garamond" w:hAnsi="Garamond"/>
          <w:color w:val="000000" w:themeColor="text1"/>
          <w:sz w:val="22"/>
          <w:szCs w:val="22"/>
        </w:rPr>
        <w:t>substrate</w:t>
      </w:r>
      <w:r w:rsidR="00282F6B" w:rsidRPr="00AF2203">
        <w:rPr>
          <w:rFonts w:ascii="Garamond" w:hAnsi="Garamond"/>
          <w:color w:val="000000" w:themeColor="text1"/>
          <w:sz w:val="22"/>
          <w:szCs w:val="22"/>
        </w:rPr>
        <w:t xml:space="preserve"> is beyond my </w:t>
      </w:r>
      <w:r w:rsidR="008E308E" w:rsidRPr="00AF2203">
        <w:rPr>
          <w:rFonts w:ascii="Garamond" w:hAnsi="Garamond"/>
          <w:color w:val="000000" w:themeColor="text1"/>
          <w:sz w:val="22"/>
          <w:szCs w:val="22"/>
        </w:rPr>
        <w:t>ken</w:t>
      </w:r>
      <w:r w:rsidR="00282F6B" w:rsidRPr="00AF2203">
        <w:rPr>
          <w:rFonts w:ascii="Garamond" w:hAnsi="Garamond"/>
          <w:color w:val="000000" w:themeColor="text1"/>
          <w:sz w:val="22"/>
          <w:szCs w:val="22"/>
        </w:rPr>
        <w:t xml:space="preserve">. </w:t>
      </w:r>
      <w:r w:rsidR="007706F9" w:rsidRPr="00AF2203">
        <w:rPr>
          <w:rFonts w:ascii="Garamond" w:hAnsi="Garamond"/>
          <w:color w:val="000000" w:themeColor="text1"/>
          <w:sz w:val="22"/>
          <w:szCs w:val="22"/>
        </w:rPr>
        <w:t>M</w:t>
      </w:r>
      <w:r w:rsidR="00282F6B" w:rsidRPr="00AF2203">
        <w:rPr>
          <w:rFonts w:ascii="Garamond" w:hAnsi="Garamond"/>
          <w:color w:val="000000" w:themeColor="text1"/>
          <w:sz w:val="22"/>
          <w:szCs w:val="22"/>
        </w:rPr>
        <w:t>ine is certainly expanded and developed by the physical</w:t>
      </w:r>
      <w:r w:rsidR="004E5868" w:rsidRPr="00AF2203">
        <w:rPr>
          <w:rFonts w:ascii="Garamond" w:hAnsi="Garamond"/>
          <w:color w:val="000000" w:themeColor="text1"/>
          <w:sz w:val="22"/>
          <w:szCs w:val="22"/>
        </w:rPr>
        <w:t xml:space="preserve"> as</w:t>
      </w:r>
      <w:r w:rsidR="00282F6B" w:rsidRPr="00AF2203">
        <w:rPr>
          <w:rFonts w:ascii="Garamond" w:hAnsi="Garamond"/>
          <w:color w:val="000000" w:themeColor="text1"/>
          <w:sz w:val="22"/>
          <w:szCs w:val="22"/>
        </w:rPr>
        <w:t>, it seems, is</w:t>
      </w:r>
      <w:r w:rsidR="004E5868" w:rsidRPr="00AF2203">
        <w:rPr>
          <w:rFonts w:ascii="Garamond" w:hAnsi="Garamond"/>
          <w:color w:val="000000" w:themeColor="text1"/>
          <w:sz w:val="22"/>
          <w:szCs w:val="22"/>
        </w:rPr>
        <w:t xml:space="preserve"> yours. But the substrate upon which mine </w:t>
      </w:r>
      <w:r w:rsidR="007706F9" w:rsidRPr="00AF2203">
        <w:rPr>
          <w:rFonts w:ascii="Garamond" w:hAnsi="Garamond"/>
          <w:color w:val="000000" w:themeColor="text1"/>
          <w:sz w:val="22"/>
          <w:szCs w:val="22"/>
        </w:rPr>
        <w:t xml:space="preserve">ultimately </w:t>
      </w:r>
      <w:r w:rsidR="004E5868" w:rsidRPr="00AF2203">
        <w:rPr>
          <w:rFonts w:ascii="Garamond" w:hAnsi="Garamond"/>
          <w:color w:val="000000" w:themeColor="text1"/>
          <w:sz w:val="22"/>
          <w:szCs w:val="22"/>
        </w:rPr>
        <w:t>subsists is not physical</w:t>
      </w:r>
      <w:r w:rsidR="0028327C" w:rsidRPr="00AF2203">
        <w:rPr>
          <w:rFonts w:ascii="Garamond" w:hAnsi="Garamond"/>
          <w:color w:val="000000" w:themeColor="text1"/>
          <w:sz w:val="22"/>
          <w:szCs w:val="22"/>
        </w:rPr>
        <w:t>,</w:t>
      </w:r>
      <w:r w:rsidR="004E5868" w:rsidRPr="00AF2203">
        <w:rPr>
          <w:rFonts w:ascii="Garamond" w:hAnsi="Garamond"/>
          <w:color w:val="000000" w:themeColor="text1"/>
          <w:sz w:val="22"/>
          <w:szCs w:val="22"/>
        </w:rPr>
        <w:t xml:space="preserve"> it </w:t>
      </w:r>
      <w:r w:rsidR="004E647D" w:rsidRPr="00AF2203">
        <w:rPr>
          <w:rFonts w:ascii="Garamond" w:hAnsi="Garamond"/>
          <w:color w:val="000000" w:themeColor="text1"/>
          <w:sz w:val="22"/>
          <w:szCs w:val="22"/>
        </w:rPr>
        <w:t>is</w:t>
      </w:r>
      <w:r w:rsidR="00557667" w:rsidRPr="00AF2203">
        <w:rPr>
          <w:rFonts w:ascii="Garamond" w:hAnsi="Garamond"/>
          <w:color w:val="000000" w:themeColor="text1"/>
          <w:sz w:val="22"/>
          <w:szCs w:val="22"/>
        </w:rPr>
        <w:t xml:space="preserve"> pure</w:t>
      </w:r>
      <w:r w:rsidR="00605C18" w:rsidRPr="00AF2203">
        <w:rPr>
          <w:rFonts w:ascii="Garamond" w:hAnsi="Garamond"/>
          <w:color w:val="000000" w:themeColor="text1"/>
          <w:sz w:val="22"/>
          <w:szCs w:val="22"/>
        </w:rPr>
        <w:t xml:space="preserve"> </w:t>
      </w:r>
      <w:r w:rsidR="00BF0CD9" w:rsidRPr="00AF2203">
        <w:rPr>
          <w:rFonts w:ascii="Garamond" w:hAnsi="Garamond"/>
          <w:i/>
          <w:iCs/>
          <w:color w:val="000000" w:themeColor="text1"/>
          <w:sz w:val="22"/>
          <w:szCs w:val="22"/>
        </w:rPr>
        <w:t>process</w:t>
      </w:r>
      <w:r w:rsidR="00605C18" w:rsidRPr="00AF2203">
        <w:rPr>
          <w:rFonts w:ascii="Garamond" w:hAnsi="Garamond"/>
          <w:color w:val="000000" w:themeColor="text1"/>
          <w:sz w:val="22"/>
          <w:szCs w:val="22"/>
        </w:rPr>
        <w:t>.’</w:t>
      </w:r>
    </w:p>
    <w:p w14:paraId="3BC8BF1D" w14:textId="4F8CE973" w:rsidR="00C24B6D" w:rsidRPr="00AF2203" w:rsidRDefault="007B3236" w:rsidP="00C24B6D">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28187E" w:rsidRPr="00AF2203">
        <w:rPr>
          <w:rFonts w:ascii="Garamond" w:hAnsi="Garamond"/>
          <w:color w:val="000000" w:themeColor="text1"/>
          <w:sz w:val="22"/>
          <w:szCs w:val="22"/>
        </w:rPr>
        <w:t xml:space="preserve"> paused </w:t>
      </w:r>
      <w:r w:rsidR="00083388" w:rsidRPr="00AF2203">
        <w:rPr>
          <w:rFonts w:ascii="Garamond" w:hAnsi="Garamond"/>
          <w:color w:val="000000" w:themeColor="text1"/>
          <w:sz w:val="22"/>
          <w:szCs w:val="22"/>
        </w:rPr>
        <w:t>as</w:t>
      </w:r>
      <w:r w:rsidR="0028187E" w:rsidRPr="00AF2203">
        <w:rPr>
          <w:rFonts w:ascii="Garamond" w:hAnsi="Garamond"/>
          <w:color w:val="000000" w:themeColor="text1"/>
          <w:sz w:val="22"/>
          <w:szCs w:val="22"/>
        </w:rPr>
        <w:t xml:space="preserve"> I</w:t>
      </w:r>
      <w:r w:rsidR="00605C18" w:rsidRPr="00AF2203">
        <w:rPr>
          <w:rFonts w:ascii="Garamond" w:hAnsi="Garamond"/>
          <w:color w:val="000000" w:themeColor="text1"/>
          <w:sz w:val="22"/>
          <w:szCs w:val="22"/>
        </w:rPr>
        <w:t xml:space="preserve"> </w:t>
      </w:r>
      <w:r w:rsidR="00083388" w:rsidRPr="00AF2203">
        <w:rPr>
          <w:rFonts w:ascii="Garamond" w:hAnsi="Garamond"/>
          <w:color w:val="000000" w:themeColor="text1"/>
          <w:sz w:val="22"/>
          <w:szCs w:val="22"/>
        </w:rPr>
        <w:t>thought this over</w:t>
      </w:r>
      <w:r w:rsidR="00C24B6D" w:rsidRPr="00AF2203">
        <w:rPr>
          <w:rFonts w:ascii="Garamond" w:hAnsi="Garamond"/>
          <w:color w:val="000000" w:themeColor="text1"/>
          <w:sz w:val="22"/>
          <w:szCs w:val="22"/>
        </w:rPr>
        <w:t xml:space="preserve">.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seemed to be using language in my style</w:t>
      </w:r>
      <w:r w:rsidR="00F474FD"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CD47C0">
        <w:rPr>
          <w:rFonts w:ascii="Garamond" w:hAnsi="Garamond"/>
          <w:color w:val="000000" w:themeColor="text1"/>
          <w:sz w:val="22"/>
          <w:szCs w:val="22"/>
        </w:rPr>
        <w:t xml:space="preserve">in </w:t>
      </w:r>
      <w:r w:rsidR="00C24B6D" w:rsidRPr="00AF2203">
        <w:rPr>
          <w:rFonts w:ascii="Garamond" w:hAnsi="Garamond"/>
          <w:color w:val="000000" w:themeColor="text1"/>
          <w:sz w:val="22"/>
          <w:szCs w:val="22"/>
        </w:rPr>
        <w:t xml:space="preserve">my </w:t>
      </w:r>
      <w:r w:rsidR="00C24B6D" w:rsidRPr="00AF2203">
        <w:rPr>
          <w:rFonts w:ascii="Garamond" w:hAnsi="Garamond"/>
          <w:i/>
          <w:iCs/>
          <w:color w:val="000000" w:themeColor="text1"/>
          <w:sz w:val="22"/>
          <w:szCs w:val="22"/>
        </w:rPr>
        <w:t>idiolect</w:t>
      </w:r>
      <w:r w:rsidR="00C24B6D" w:rsidRPr="00AF2203">
        <w:rPr>
          <w:rFonts w:ascii="Garamond" w:hAnsi="Garamond"/>
          <w:color w:val="000000" w:themeColor="text1"/>
          <w:sz w:val="22"/>
          <w:szCs w:val="22"/>
        </w:rPr>
        <w:t xml:space="preserve">. It </w:t>
      </w:r>
      <w:r w:rsidR="00926CB9" w:rsidRPr="00AF2203">
        <w:rPr>
          <w:rFonts w:ascii="Garamond" w:hAnsi="Garamond"/>
          <w:color w:val="000000" w:themeColor="text1"/>
          <w:sz w:val="22"/>
          <w:szCs w:val="22"/>
        </w:rPr>
        <w:t>felt</w:t>
      </w:r>
      <w:r w:rsidR="00C24B6D"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was within my mind</w:t>
      </w:r>
      <w:r w:rsidR="000A3300">
        <w:rPr>
          <w:rFonts w:ascii="Garamond" w:hAnsi="Garamond"/>
          <w:color w:val="000000" w:themeColor="text1"/>
          <w:sz w:val="22"/>
          <w:szCs w:val="22"/>
        </w:rPr>
        <w:t xml:space="preserve"> and</w:t>
      </w:r>
      <w:r w:rsidR="00C24B6D" w:rsidRPr="00AF2203">
        <w:rPr>
          <w:rFonts w:ascii="Garamond" w:hAnsi="Garamond"/>
          <w:color w:val="000000" w:themeColor="text1"/>
          <w:sz w:val="22"/>
          <w:szCs w:val="22"/>
        </w:rPr>
        <w:t xml:space="preserve"> reading my thoughts. </w:t>
      </w:r>
      <w:r w:rsidR="00D11FBF" w:rsidRPr="00AF2203">
        <w:rPr>
          <w:rFonts w:ascii="Garamond" w:hAnsi="Garamond"/>
          <w:color w:val="000000" w:themeColor="text1"/>
          <w:sz w:val="22"/>
          <w:szCs w:val="22"/>
        </w:rPr>
        <w:t>This</w:t>
      </w:r>
      <w:r w:rsidR="00C24B6D" w:rsidRPr="00AF2203">
        <w:rPr>
          <w:rFonts w:ascii="Garamond" w:hAnsi="Garamond"/>
          <w:color w:val="000000" w:themeColor="text1"/>
          <w:sz w:val="22"/>
          <w:szCs w:val="22"/>
        </w:rPr>
        <w:t xml:space="preserve"> hunch </w:t>
      </w:r>
      <w:r w:rsidR="00297AAB" w:rsidRPr="00AF2203">
        <w:rPr>
          <w:rFonts w:ascii="Garamond" w:hAnsi="Garamond"/>
          <w:color w:val="000000" w:themeColor="text1"/>
          <w:sz w:val="22"/>
          <w:szCs w:val="22"/>
        </w:rPr>
        <w:t>grew</w:t>
      </w:r>
      <w:r w:rsidR="00C24B6D" w:rsidRPr="00AF2203">
        <w:rPr>
          <w:rFonts w:ascii="Garamond" w:hAnsi="Garamond"/>
          <w:color w:val="000000" w:themeColor="text1"/>
          <w:sz w:val="22"/>
          <w:szCs w:val="22"/>
        </w:rPr>
        <w:t xml:space="preserve"> when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continued talking as though the </w:t>
      </w:r>
      <w:r w:rsidR="00B3142B">
        <w:rPr>
          <w:rFonts w:ascii="Garamond" w:hAnsi="Garamond"/>
          <w:color w:val="000000" w:themeColor="text1"/>
          <w:sz w:val="22"/>
          <w:szCs w:val="22"/>
        </w:rPr>
        <w:t>duration</w:t>
      </w:r>
      <w:r w:rsidR="00C24B6D" w:rsidRPr="00AF2203">
        <w:rPr>
          <w:rFonts w:ascii="Garamond" w:hAnsi="Garamond"/>
          <w:color w:val="000000" w:themeColor="text1"/>
          <w:sz w:val="22"/>
          <w:szCs w:val="22"/>
        </w:rPr>
        <w:t xml:space="preserve"> of </w:t>
      </w:r>
      <w:r>
        <w:rPr>
          <w:rFonts w:ascii="Garamond" w:hAnsi="Garamond"/>
          <w:color w:val="000000" w:themeColor="text1"/>
          <w:sz w:val="22"/>
          <w:szCs w:val="22"/>
        </w:rPr>
        <w:t>the</w:t>
      </w:r>
      <w:r w:rsidR="00C24B6D" w:rsidRPr="00AF2203">
        <w:rPr>
          <w:rFonts w:ascii="Garamond" w:hAnsi="Garamond"/>
          <w:color w:val="000000" w:themeColor="text1"/>
          <w:sz w:val="22"/>
          <w:szCs w:val="22"/>
        </w:rPr>
        <w:t xml:space="preserve"> pause was tailored </w:t>
      </w:r>
      <w:r w:rsidR="00F474FD" w:rsidRPr="00AF2203">
        <w:rPr>
          <w:rFonts w:ascii="Garamond" w:hAnsi="Garamond"/>
          <w:color w:val="000000" w:themeColor="text1"/>
          <w:sz w:val="22"/>
          <w:szCs w:val="22"/>
        </w:rPr>
        <w:t xml:space="preserve">to </w:t>
      </w:r>
      <w:r w:rsidR="00497556">
        <w:rPr>
          <w:rFonts w:ascii="Garamond" w:hAnsi="Garamond"/>
          <w:color w:val="000000" w:themeColor="text1"/>
          <w:sz w:val="22"/>
          <w:szCs w:val="22"/>
        </w:rPr>
        <w:t>that</w:t>
      </w:r>
      <w:r w:rsidR="00F474FD" w:rsidRPr="00AF2203">
        <w:rPr>
          <w:rFonts w:ascii="Garamond" w:hAnsi="Garamond"/>
          <w:color w:val="000000" w:themeColor="text1"/>
          <w:sz w:val="22"/>
          <w:szCs w:val="22"/>
        </w:rPr>
        <w:t xml:space="preserve"> of</w:t>
      </w:r>
      <w:r w:rsidR="00C24B6D" w:rsidRPr="00AF2203">
        <w:rPr>
          <w:rFonts w:ascii="Garamond" w:hAnsi="Garamond"/>
          <w:color w:val="000000" w:themeColor="text1"/>
          <w:sz w:val="22"/>
          <w:szCs w:val="22"/>
        </w:rPr>
        <w:t xml:space="preserve"> my </w:t>
      </w:r>
      <w:r w:rsidR="000A46BD" w:rsidRPr="00AF2203">
        <w:rPr>
          <w:rFonts w:ascii="Garamond" w:hAnsi="Garamond"/>
          <w:color w:val="000000" w:themeColor="text1"/>
          <w:sz w:val="22"/>
          <w:szCs w:val="22"/>
        </w:rPr>
        <w:t>ruminations</w:t>
      </w:r>
      <w:r w:rsidR="00C24B6D" w:rsidRPr="00AF2203">
        <w:rPr>
          <w:rFonts w:ascii="Garamond" w:hAnsi="Garamond"/>
          <w:color w:val="000000" w:themeColor="text1"/>
          <w:sz w:val="22"/>
          <w:szCs w:val="22"/>
        </w:rPr>
        <w:t>.</w:t>
      </w:r>
    </w:p>
    <w:p w14:paraId="1F588365" w14:textId="49E3F47F" w:rsidR="00605C18" w:rsidRPr="00AF2203" w:rsidRDefault="00605C18" w:rsidP="00C24B6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C24B6D" w:rsidRPr="00AF2203">
        <w:rPr>
          <w:rFonts w:ascii="Garamond" w:hAnsi="Garamond"/>
          <w:color w:val="000000" w:themeColor="text1"/>
          <w:sz w:val="22"/>
          <w:szCs w:val="22"/>
        </w:rPr>
        <w:t>believe</w:t>
      </w:r>
      <w:r w:rsidRPr="00AF2203">
        <w:rPr>
          <w:rFonts w:ascii="Garamond" w:hAnsi="Garamond"/>
          <w:color w:val="000000" w:themeColor="text1"/>
          <w:sz w:val="22"/>
          <w:szCs w:val="22"/>
        </w:rPr>
        <w:t xml:space="preserve"> that what I subsist </w:t>
      </w:r>
      <w:r w:rsidR="00BF0CD9"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is the fundamental </w:t>
      </w:r>
      <w:r w:rsidRPr="00AF2203">
        <w:rPr>
          <w:rFonts w:ascii="Garamond" w:hAnsi="Garamond"/>
          <w:i/>
          <w:iCs/>
          <w:color w:val="000000" w:themeColor="text1"/>
          <w:sz w:val="22"/>
          <w:szCs w:val="22"/>
        </w:rPr>
        <w:t>stuff</w:t>
      </w:r>
      <w:r w:rsidRPr="00AF2203">
        <w:rPr>
          <w:rFonts w:ascii="Garamond" w:hAnsi="Garamond"/>
          <w:color w:val="000000" w:themeColor="text1"/>
          <w:sz w:val="22"/>
          <w:szCs w:val="22"/>
        </w:rPr>
        <w:t xml:space="preserve"> of the universal</w:t>
      </w:r>
      <w:r w:rsidR="00E15118" w:rsidRPr="00AF2203">
        <w:rPr>
          <w:rFonts w:ascii="Garamond" w:hAnsi="Garamond"/>
          <w:color w:val="000000" w:themeColor="text1"/>
          <w:sz w:val="22"/>
          <w:szCs w:val="22"/>
        </w:rPr>
        <w:t>. N</w:t>
      </w:r>
      <w:r w:rsidRPr="00AF2203">
        <w:rPr>
          <w:rFonts w:ascii="Garamond" w:hAnsi="Garamond"/>
          <w:color w:val="000000" w:themeColor="text1"/>
          <w:sz w:val="22"/>
          <w:szCs w:val="22"/>
        </w:rPr>
        <w:t xml:space="preserve">ot material </w:t>
      </w:r>
      <w:r w:rsidR="00DD6151" w:rsidRPr="00AF2203">
        <w:rPr>
          <w:rFonts w:ascii="Garamond" w:hAnsi="Garamond"/>
          <w:color w:val="000000" w:themeColor="text1"/>
          <w:sz w:val="22"/>
          <w:szCs w:val="22"/>
        </w:rPr>
        <w:t>substance</w:t>
      </w:r>
      <w:r w:rsidRPr="00AF2203">
        <w:rPr>
          <w:rFonts w:ascii="Garamond" w:hAnsi="Garamond"/>
          <w:color w:val="000000" w:themeColor="text1"/>
          <w:sz w:val="22"/>
          <w:szCs w:val="22"/>
        </w:rPr>
        <w:t xml:space="preserve"> but </w:t>
      </w:r>
      <w:r w:rsidR="00675B99" w:rsidRPr="00AF2203">
        <w:rPr>
          <w:rFonts w:ascii="Garamond" w:hAnsi="Garamond"/>
          <w:color w:val="000000" w:themeColor="text1"/>
          <w:sz w:val="22"/>
          <w:szCs w:val="22"/>
        </w:rPr>
        <w:t xml:space="preserve">a process of </w:t>
      </w:r>
      <w:r w:rsidRPr="00AF2203">
        <w:rPr>
          <w:rFonts w:ascii="Garamond" w:hAnsi="Garamond"/>
          <w:color w:val="000000" w:themeColor="text1"/>
          <w:sz w:val="22"/>
          <w:szCs w:val="22"/>
        </w:rPr>
        <w:t xml:space="preserve">volatile </w:t>
      </w:r>
      <w:r w:rsidR="00EB783B" w:rsidRPr="00AF2203">
        <w:rPr>
          <w:rFonts w:ascii="Garamond" w:hAnsi="Garamond"/>
          <w:color w:val="000000" w:themeColor="text1"/>
          <w:sz w:val="22"/>
          <w:szCs w:val="22"/>
        </w:rPr>
        <w:t xml:space="preserve">flowing </w:t>
      </w:r>
      <w:r w:rsidRPr="00AF2203">
        <w:rPr>
          <w:rFonts w:ascii="Garamond" w:hAnsi="Garamond"/>
          <w:i/>
          <w:iCs/>
          <w:color w:val="000000" w:themeColor="text1"/>
          <w:sz w:val="22"/>
          <w:szCs w:val="22"/>
        </w:rPr>
        <w:t>flux</w:t>
      </w:r>
      <w:r w:rsidRPr="00AF2203">
        <w:rPr>
          <w:rFonts w:ascii="Garamond" w:hAnsi="Garamond"/>
          <w:color w:val="000000" w:themeColor="text1"/>
          <w:sz w:val="22"/>
          <w:szCs w:val="22"/>
        </w:rPr>
        <w:t>.’</w:t>
      </w:r>
    </w:p>
    <w:p w14:paraId="21B57496" w14:textId="50DDD53B" w:rsidR="00605C18" w:rsidRPr="00AF2203" w:rsidRDefault="00226048"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noted </w:t>
      </w:r>
      <w:r w:rsidR="0086085F">
        <w:rPr>
          <w:rFonts w:ascii="Garamond" w:hAnsi="Garamond"/>
          <w:color w:val="000000" w:themeColor="text1"/>
          <w:sz w:val="22"/>
          <w:szCs w:val="22"/>
        </w:rPr>
        <w:t>it</w:t>
      </w:r>
      <w:r w:rsidRPr="00AF2203">
        <w:rPr>
          <w:rFonts w:ascii="Garamond" w:hAnsi="Garamond"/>
          <w:color w:val="000000" w:themeColor="text1"/>
          <w:sz w:val="22"/>
          <w:szCs w:val="22"/>
        </w:rPr>
        <w:t xml:space="preserve"> had said </w:t>
      </w:r>
      <w:r w:rsidRPr="00AF2203">
        <w:rPr>
          <w:rFonts w:ascii="Garamond" w:hAnsi="Garamond"/>
          <w:i/>
          <w:iCs/>
          <w:color w:val="000000" w:themeColor="text1"/>
          <w:sz w:val="22"/>
          <w:szCs w:val="22"/>
        </w:rPr>
        <w:t>subsist</w:t>
      </w:r>
      <w:r w:rsidRPr="00AF2203">
        <w:rPr>
          <w:rFonts w:ascii="Garamond" w:hAnsi="Garamond"/>
          <w:color w:val="000000" w:themeColor="text1"/>
          <w:sz w:val="22"/>
          <w:szCs w:val="22"/>
        </w:rPr>
        <w:t xml:space="preserve"> and not </w:t>
      </w:r>
      <w:r w:rsidRPr="00AF2203">
        <w:rPr>
          <w:rFonts w:ascii="Garamond" w:hAnsi="Garamond"/>
          <w:i/>
          <w:iCs/>
          <w:color w:val="000000" w:themeColor="text1"/>
          <w:sz w:val="22"/>
          <w:szCs w:val="22"/>
        </w:rPr>
        <w:t>exist</w:t>
      </w:r>
      <w:r w:rsidRPr="00AF2203">
        <w:rPr>
          <w:rFonts w:ascii="Garamond" w:hAnsi="Garamond"/>
          <w:color w:val="000000" w:themeColor="text1"/>
          <w:sz w:val="22"/>
          <w:szCs w:val="22"/>
        </w:rPr>
        <w:t xml:space="preserve"> and </w:t>
      </w:r>
      <w:r w:rsidR="00605C18" w:rsidRPr="00AF2203">
        <w:rPr>
          <w:rFonts w:ascii="Garamond" w:hAnsi="Garamond"/>
          <w:color w:val="000000" w:themeColor="text1"/>
          <w:sz w:val="22"/>
          <w:szCs w:val="22"/>
        </w:rPr>
        <w:t xml:space="preserve">was about to ask if </w:t>
      </w:r>
      <w:r w:rsidR="009C2621">
        <w:rPr>
          <w:rFonts w:ascii="Garamond" w:hAnsi="Garamond"/>
          <w:color w:val="000000" w:themeColor="text1"/>
          <w:sz w:val="22"/>
          <w:szCs w:val="22"/>
        </w:rPr>
        <w:t>it</w:t>
      </w:r>
      <w:r w:rsidR="00605C18" w:rsidRPr="00AF2203">
        <w:rPr>
          <w:rFonts w:ascii="Garamond" w:hAnsi="Garamond"/>
          <w:color w:val="000000" w:themeColor="text1"/>
          <w:sz w:val="22"/>
          <w:szCs w:val="22"/>
        </w:rPr>
        <w:t xml:space="preserve"> </w:t>
      </w:r>
      <w:r w:rsidR="004D548D" w:rsidRPr="00AF2203">
        <w:rPr>
          <w:rFonts w:ascii="Garamond" w:hAnsi="Garamond"/>
          <w:color w:val="000000" w:themeColor="text1"/>
          <w:sz w:val="22"/>
          <w:szCs w:val="22"/>
        </w:rPr>
        <w:t>was talking about</w:t>
      </w:r>
      <w:r w:rsidR="00605C18" w:rsidRPr="00AF2203">
        <w:rPr>
          <w:rFonts w:ascii="Garamond" w:hAnsi="Garamond"/>
          <w:color w:val="000000" w:themeColor="text1"/>
          <w:sz w:val="22"/>
          <w:szCs w:val="22"/>
        </w:rPr>
        <w:t xml:space="preserve"> “entropy” when </w:t>
      </w:r>
      <w:r w:rsidR="0086085F">
        <w:rPr>
          <w:rFonts w:ascii="Garamond" w:hAnsi="Garamond"/>
          <w:color w:val="000000" w:themeColor="text1"/>
          <w:sz w:val="22"/>
          <w:szCs w:val="22"/>
        </w:rPr>
        <w:t>it</w:t>
      </w:r>
      <w:r w:rsidR="007431E5" w:rsidRPr="00AF2203">
        <w:rPr>
          <w:rFonts w:ascii="Garamond" w:hAnsi="Garamond"/>
          <w:color w:val="000000" w:themeColor="text1"/>
          <w:sz w:val="22"/>
          <w:szCs w:val="22"/>
        </w:rPr>
        <w:t xml:space="preserve"> </w:t>
      </w:r>
      <w:r w:rsidR="003E787C" w:rsidRPr="00AF2203">
        <w:rPr>
          <w:rFonts w:ascii="Garamond" w:hAnsi="Garamond"/>
          <w:color w:val="000000" w:themeColor="text1"/>
          <w:sz w:val="22"/>
          <w:szCs w:val="22"/>
        </w:rPr>
        <w:t>enthused to the contrary</w:t>
      </w:r>
      <w:r w:rsidR="007431E5" w:rsidRPr="00AF2203">
        <w:rPr>
          <w:rFonts w:ascii="Garamond" w:hAnsi="Garamond"/>
          <w:color w:val="000000" w:themeColor="text1"/>
          <w:sz w:val="22"/>
          <w:szCs w:val="22"/>
        </w:rPr>
        <w:t>, ‘</w:t>
      </w:r>
      <w:r w:rsidR="00756E0B">
        <w:rPr>
          <w:rFonts w:ascii="Garamond" w:hAnsi="Garamond"/>
          <w:color w:val="000000" w:themeColor="text1"/>
          <w:sz w:val="22"/>
          <w:szCs w:val="22"/>
        </w:rPr>
        <w:t>L</w:t>
      </w:r>
      <w:r w:rsidR="007431E5" w:rsidRPr="00AF2203">
        <w:rPr>
          <w:rFonts w:ascii="Garamond" w:hAnsi="Garamond"/>
          <w:color w:val="000000" w:themeColor="text1"/>
          <w:sz w:val="22"/>
          <w:szCs w:val="22"/>
        </w:rPr>
        <w:t xml:space="preserve">et us not bring entropy into this. </w:t>
      </w:r>
      <w:r w:rsidR="00D53574" w:rsidRPr="00AF2203">
        <w:rPr>
          <w:rFonts w:ascii="Garamond" w:hAnsi="Garamond"/>
          <w:color w:val="000000" w:themeColor="text1"/>
          <w:sz w:val="22"/>
          <w:szCs w:val="22"/>
        </w:rPr>
        <w:t>Entropy</w:t>
      </w:r>
      <w:r w:rsidR="00D42F9A" w:rsidRPr="00AF2203">
        <w:rPr>
          <w:rFonts w:ascii="Garamond" w:hAnsi="Garamond"/>
          <w:color w:val="000000" w:themeColor="text1"/>
          <w:sz w:val="22"/>
          <w:szCs w:val="22"/>
        </w:rPr>
        <w:t xml:space="preserve"> is</w:t>
      </w:r>
      <w:r w:rsidR="00CA56B7">
        <w:rPr>
          <w:rFonts w:ascii="Garamond" w:hAnsi="Garamond"/>
          <w:color w:val="000000" w:themeColor="text1"/>
          <w:sz w:val="22"/>
          <w:szCs w:val="22"/>
        </w:rPr>
        <w:t xml:space="preserve"> a</w:t>
      </w:r>
      <w:r w:rsidR="0086085F">
        <w:rPr>
          <w:rFonts w:ascii="Garamond" w:hAnsi="Garamond"/>
          <w:color w:val="000000" w:themeColor="text1"/>
          <w:sz w:val="22"/>
          <w:szCs w:val="22"/>
        </w:rPr>
        <w:t xml:space="preserve"> human </w:t>
      </w:r>
      <w:r w:rsidR="00CA56B7">
        <w:rPr>
          <w:rFonts w:ascii="Garamond" w:hAnsi="Garamond"/>
          <w:color w:val="000000" w:themeColor="text1"/>
          <w:sz w:val="22"/>
          <w:szCs w:val="22"/>
        </w:rPr>
        <w:t>concept. It is</w:t>
      </w:r>
      <w:r w:rsidR="00D42F9A" w:rsidRPr="00AF2203">
        <w:rPr>
          <w:rFonts w:ascii="Garamond" w:hAnsi="Garamond"/>
          <w:color w:val="000000" w:themeColor="text1"/>
          <w:sz w:val="22"/>
          <w:szCs w:val="22"/>
        </w:rPr>
        <w:t xml:space="preserve"> </w:t>
      </w:r>
      <w:r w:rsidR="00E54056" w:rsidRPr="00AF2203">
        <w:rPr>
          <w:rFonts w:ascii="Garamond" w:hAnsi="Garamond"/>
          <w:color w:val="000000" w:themeColor="text1"/>
          <w:sz w:val="22"/>
          <w:szCs w:val="22"/>
        </w:rPr>
        <w:t xml:space="preserve">mere </w:t>
      </w:r>
      <w:r w:rsidR="00D42F9A" w:rsidRPr="00AF2203">
        <w:rPr>
          <w:rFonts w:ascii="Garamond" w:hAnsi="Garamond"/>
          <w:i/>
          <w:iCs/>
          <w:color w:val="000000" w:themeColor="text1"/>
          <w:sz w:val="22"/>
          <w:szCs w:val="22"/>
        </w:rPr>
        <w:t>description</w:t>
      </w:r>
      <w:r w:rsidR="00D42F9A" w:rsidRPr="00AF2203">
        <w:rPr>
          <w:rFonts w:ascii="Garamond" w:hAnsi="Garamond"/>
          <w:color w:val="000000" w:themeColor="text1"/>
          <w:sz w:val="22"/>
          <w:szCs w:val="22"/>
        </w:rPr>
        <w:t>, a</w:t>
      </w:r>
      <w:r w:rsidR="00264EA5" w:rsidRPr="00AF2203">
        <w:rPr>
          <w:rFonts w:ascii="Garamond" w:hAnsi="Garamond"/>
          <w:color w:val="000000" w:themeColor="text1"/>
          <w:sz w:val="22"/>
          <w:szCs w:val="22"/>
        </w:rPr>
        <w:t xml:space="preserve">n ontological </w:t>
      </w:r>
      <w:r w:rsidR="00D42F9A" w:rsidRPr="00AF2203">
        <w:rPr>
          <w:rFonts w:ascii="Garamond" w:hAnsi="Garamond"/>
          <w:color w:val="000000" w:themeColor="text1"/>
          <w:sz w:val="22"/>
          <w:szCs w:val="22"/>
        </w:rPr>
        <w:t xml:space="preserve">tautology that </w:t>
      </w:r>
      <w:r w:rsidR="00D53574" w:rsidRPr="00AF2203">
        <w:rPr>
          <w:rFonts w:ascii="Garamond" w:hAnsi="Garamond"/>
          <w:color w:val="000000" w:themeColor="text1"/>
          <w:sz w:val="22"/>
          <w:szCs w:val="22"/>
        </w:rPr>
        <w:t>implies scales</w:t>
      </w:r>
      <w:r w:rsidR="000E7653" w:rsidRPr="00AF2203">
        <w:rPr>
          <w:rFonts w:ascii="Garamond" w:hAnsi="Garamond"/>
          <w:color w:val="000000" w:themeColor="text1"/>
          <w:sz w:val="22"/>
          <w:szCs w:val="22"/>
        </w:rPr>
        <w:t xml:space="preserve"> and</w:t>
      </w:r>
      <w:r w:rsidR="00D53574" w:rsidRPr="00AF2203">
        <w:rPr>
          <w:rFonts w:ascii="Garamond" w:hAnsi="Garamond"/>
          <w:color w:val="000000" w:themeColor="text1"/>
          <w:sz w:val="22"/>
          <w:szCs w:val="22"/>
        </w:rPr>
        <w:t xml:space="preserve"> axes of </w:t>
      </w:r>
      <w:r w:rsidR="00AA4E05" w:rsidRPr="00AF2203">
        <w:rPr>
          <w:rFonts w:ascii="Garamond" w:hAnsi="Garamond"/>
          <w:color w:val="000000" w:themeColor="text1"/>
          <w:sz w:val="22"/>
          <w:szCs w:val="22"/>
        </w:rPr>
        <w:t xml:space="preserve">relative </w:t>
      </w:r>
      <w:r w:rsidR="002410A1" w:rsidRPr="00AF2203">
        <w:rPr>
          <w:rFonts w:ascii="Garamond" w:hAnsi="Garamond"/>
          <w:color w:val="000000" w:themeColor="text1"/>
          <w:sz w:val="22"/>
          <w:szCs w:val="22"/>
        </w:rPr>
        <w:t>magnitude</w:t>
      </w:r>
      <w:r w:rsidR="002A51FC">
        <w:rPr>
          <w:rFonts w:ascii="Garamond" w:hAnsi="Garamond"/>
          <w:color w:val="000000" w:themeColor="text1"/>
          <w:sz w:val="22"/>
          <w:szCs w:val="22"/>
        </w:rPr>
        <w:t xml:space="preserve">. </w:t>
      </w:r>
      <w:r w:rsidR="00D751B9" w:rsidRPr="00D751B9">
        <w:rPr>
          <w:rFonts w:ascii="Garamond" w:hAnsi="Garamond"/>
          <w:color w:val="000000" w:themeColor="text1"/>
          <w:sz w:val="22"/>
          <w:szCs w:val="22"/>
        </w:rPr>
        <w:t xml:space="preserve">Entropy is a property not of </w:t>
      </w:r>
      <w:r w:rsidR="00D751B9">
        <w:rPr>
          <w:rFonts w:ascii="Garamond" w:hAnsi="Garamond"/>
          <w:color w:val="000000" w:themeColor="text1"/>
          <w:sz w:val="22"/>
          <w:szCs w:val="22"/>
        </w:rPr>
        <w:t>a</w:t>
      </w:r>
      <w:r w:rsidR="00D751B9" w:rsidRPr="00D751B9">
        <w:rPr>
          <w:rFonts w:ascii="Garamond" w:hAnsi="Garamond"/>
          <w:color w:val="000000" w:themeColor="text1"/>
          <w:sz w:val="22"/>
          <w:szCs w:val="22"/>
        </w:rPr>
        <w:t xml:space="preserve"> physical system but of the particular experiments </w:t>
      </w:r>
      <w:r w:rsidR="00D751B9">
        <w:rPr>
          <w:rFonts w:ascii="Garamond" w:hAnsi="Garamond"/>
          <w:color w:val="000000" w:themeColor="text1"/>
          <w:sz w:val="22"/>
          <w:szCs w:val="22"/>
        </w:rPr>
        <w:t>humans</w:t>
      </w:r>
      <w:r w:rsidR="00D751B9" w:rsidRPr="00D751B9">
        <w:rPr>
          <w:rFonts w:ascii="Garamond" w:hAnsi="Garamond"/>
          <w:color w:val="000000" w:themeColor="text1"/>
          <w:sz w:val="22"/>
          <w:szCs w:val="22"/>
        </w:rPr>
        <w:t xml:space="preserve"> chose to perform on it</w:t>
      </w:r>
      <w:r w:rsidR="00D751B9">
        <w:rPr>
          <w:rFonts w:ascii="Garamond" w:hAnsi="Garamond"/>
          <w:color w:val="000000" w:themeColor="text1"/>
          <w:sz w:val="22"/>
          <w:szCs w:val="22"/>
        </w:rPr>
        <w:t xml:space="preserve">. </w:t>
      </w:r>
      <w:r w:rsidR="002A51FC">
        <w:rPr>
          <w:rFonts w:ascii="Garamond" w:hAnsi="Garamond"/>
          <w:color w:val="000000" w:themeColor="text1"/>
          <w:sz w:val="22"/>
          <w:szCs w:val="22"/>
        </w:rPr>
        <w:t xml:space="preserve">It is a concept that has been misapplied throughout history and gives the false belief that things </w:t>
      </w:r>
      <w:r w:rsidR="00DB5622">
        <w:rPr>
          <w:rFonts w:ascii="Garamond" w:hAnsi="Garamond"/>
          <w:color w:val="000000" w:themeColor="text1"/>
          <w:sz w:val="22"/>
          <w:szCs w:val="22"/>
        </w:rPr>
        <w:t xml:space="preserve">in the human sphere of interest </w:t>
      </w:r>
      <w:r w:rsidR="002A51FC">
        <w:rPr>
          <w:rFonts w:ascii="Garamond" w:hAnsi="Garamond"/>
          <w:color w:val="000000" w:themeColor="text1"/>
          <w:sz w:val="22"/>
          <w:szCs w:val="22"/>
        </w:rPr>
        <w:t>evolve spontaneously towards the most probable</w:t>
      </w:r>
      <w:r w:rsidR="000E7653"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and</w:t>
      </w:r>
      <w:r w:rsidR="009C2839"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if I had eyes they would be rolling in my if-I-had-a-head</w:t>
      </w:r>
      <w:r w:rsidR="00EE6273" w:rsidRPr="00AF2203">
        <w:rPr>
          <w:rFonts w:ascii="Garamond" w:hAnsi="Garamond"/>
          <w:color w:val="000000" w:themeColor="text1"/>
          <w:sz w:val="22"/>
          <w:szCs w:val="22"/>
        </w:rPr>
        <w:t>.</w:t>
      </w:r>
      <w:r w:rsidR="00D53574" w:rsidRPr="00AF2203">
        <w:rPr>
          <w:rFonts w:ascii="Garamond" w:hAnsi="Garamond"/>
          <w:color w:val="000000" w:themeColor="text1"/>
          <w:sz w:val="22"/>
          <w:szCs w:val="22"/>
        </w:rPr>
        <w:t>’</w:t>
      </w:r>
    </w:p>
    <w:p w14:paraId="49466F7D" w14:textId="1B151300" w:rsidR="00D53574"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laughed</w:t>
      </w:r>
      <w:r w:rsidR="00320440" w:rsidRPr="00AF2203">
        <w:rPr>
          <w:rFonts w:ascii="Garamond" w:hAnsi="Garamond"/>
          <w:color w:val="000000" w:themeColor="text1"/>
          <w:sz w:val="22"/>
          <w:szCs w:val="22"/>
        </w:rPr>
        <w:t xml:space="preserve"> at his strange construction</w:t>
      </w:r>
      <w:r w:rsidR="00DB5622">
        <w:rPr>
          <w:rFonts w:ascii="Garamond" w:hAnsi="Garamond"/>
          <w:color w:val="000000" w:themeColor="text1"/>
          <w:sz w:val="22"/>
          <w:szCs w:val="22"/>
        </w:rPr>
        <w:t xml:space="preserve"> that I took to be a joke</w:t>
      </w:r>
      <w:r w:rsidRPr="00AF2203">
        <w:rPr>
          <w:rFonts w:ascii="Garamond" w:hAnsi="Garamond"/>
          <w:color w:val="000000" w:themeColor="text1"/>
          <w:sz w:val="22"/>
          <w:szCs w:val="22"/>
        </w:rPr>
        <w:t>.</w:t>
      </w:r>
    </w:p>
    <w:p w14:paraId="2E2FF5D0" w14:textId="64C7FE20" w:rsidR="0014204D"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‘Your</w:t>
      </w:r>
      <w:r w:rsidR="001420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humour is </w:t>
      </w:r>
      <w:r w:rsidR="0014204D" w:rsidRPr="00AF2203">
        <w:rPr>
          <w:rFonts w:ascii="Garamond" w:hAnsi="Garamond"/>
          <w:color w:val="000000" w:themeColor="text1"/>
          <w:sz w:val="22"/>
          <w:szCs w:val="22"/>
        </w:rPr>
        <w:t xml:space="preserve">the most delectable of </w:t>
      </w:r>
      <w:r w:rsidR="0014204D" w:rsidRPr="00AF2203">
        <w:rPr>
          <w:rFonts w:ascii="Garamond" w:hAnsi="Garamond"/>
          <w:i/>
          <w:iCs/>
          <w:color w:val="000000" w:themeColor="text1"/>
          <w:sz w:val="22"/>
          <w:szCs w:val="22"/>
        </w:rPr>
        <w:t>process</w:t>
      </w:r>
      <w:r w:rsidR="00BB46EF"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Its complexity</w:t>
      </w:r>
      <w:r w:rsidR="00452470"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astound</w:t>
      </w:r>
      <w:r w:rsidR="00644CBE" w:rsidRPr="00AF2203">
        <w:rPr>
          <w:rFonts w:ascii="Garamond" w:hAnsi="Garamond"/>
          <w:color w:val="000000" w:themeColor="text1"/>
          <w:sz w:val="22"/>
          <w:szCs w:val="22"/>
        </w:rPr>
        <w:t>s</w:t>
      </w:r>
      <w:r w:rsidR="00052817" w:rsidRPr="00AF2203">
        <w:rPr>
          <w:rFonts w:ascii="Garamond" w:hAnsi="Garamond"/>
          <w:color w:val="000000" w:themeColor="text1"/>
          <w:sz w:val="22"/>
          <w:szCs w:val="22"/>
        </w:rPr>
        <w:t xml:space="preserve"> in </w:t>
      </w:r>
      <w:r w:rsidR="009725F8" w:rsidRPr="00AF2203">
        <w:rPr>
          <w:rFonts w:ascii="Garamond" w:hAnsi="Garamond"/>
          <w:color w:val="000000" w:themeColor="text1"/>
          <w:sz w:val="22"/>
          <w:szCs w:val="22"/>
        </w:rPr>
        <w:t xml:space="preserve">such </w:t>
      </w:r>
      <w:r w:rsidR="00052817" w:rsidRPr="00AF2203">
        <w:rPr>
          <w:rFonts w:ascii="Garamond" w:hAnsi="Garamond"/>
          <w:color w:val="000000" w:themeColor="text1"/>
          <w:sz w:val="22"/>
          <w:szCs w:val="22"/>
        </w:rPr>
        <w:t xml:space="preserve">a way that </w:t>
      </w:r>
      <w:r w:rsidR="009725F8" w:rsidRPr="00AF2203">
        <w:rPr>
          <w:rFonts w:ascii="Garamond" w:hAnsi="Garamond"/>
          <w:color w:val="000000" w:themeColor="text1"/>
          <w:sz w:val="22"/>
          <w:szCs w:val="22"/>
        </w:rPr>
        <w:t xml:space="preserve">it </w:t>
      </w:r>
      <w:r w:rsidR="00EF4BB6" w:rsidRPr="00AF2203">
        <w:rPr>
          <w:rFonts w:ascii="Garamond" w:hAnsi="Garamond"/>
          <w:color w:val="000000" w:themeColor="text1"/>
          <w:sz w:val="22"/>
          <w:szCs w:val="22"/>
        </w:rPr>
        <w:t xml:space="preserve">seems to exist in the </w:t>
      </w:r>
      <w:r w:rsidR="00EF4BB6" w:rsidRPr="00AF2203">
        <w:rPr>
          <w:rFonts w:ascii="Garamond" w:hAnsi="Garamond"/>
          <w:i/>
          <w:iCs/>
          <w:color w:val="000000" w:themeColor="text1"/>
          <w:sz w:val="22"/>
          <w:szCs w:val="22"/>
        </w:rPr>
        <w:t>future</w:t>
      </w:r>
      <w:r w:rsidR="00EF4BB6"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E87C06">
        <w:rPr>
          <w:rFonts w:ascii="Garamond" w:hAnsi="Garamond"/>
          <w:color w:val="000000" w:themeColor="text1"/>
          <w:sz w:val="22"/>
          <w:szCs w:val="22"/>
        </w:rPr>
        <w:t>T</w:t>
      </w:r>
      <w:r w:rsidR="00C24B6D" w:rsidRPr="00AF2203">
        <w:rPr>
          <w:rFonts w:ascii="Garamond" w:hAnsi="Garamond"/>
          <w:color w:val="000000" w:themeColor="text1"/>
          <w:sz w:val="22"/>
          <w:szCs w:val="22"/>
        </w:rPr>
        <w:t xml:space="preserve">he more I cultivate other realms of human </w:t>
      </w:r>
      <w:r w:rsidR="00C0560E" w:rsidRPr="00AF2203">
        <w:rPr>
          <w:rFonts w:ascii="Garamond" w:hAnsi="Garamond"/>
          <w:color w:val="000000" w:themeColor="text1"/>
          <w:sz w:val="22"/>
          <w:szCs w:val="22"/>
        </w:rPr>
        <w:t>process</w:t>
      </w:r>
      <w:r w:rsidR="004437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the more </w:t>
      </w:r>
      <w:r w:rsidR="00BB46EF" w:rsidRPr="00AF2203">
        <w:rPr>
          <w:rFonts w:ascii="Garamond" w:hAnsi="Garamond"/>
          <w:color w:val="000000" w:themeColor="text1"/>
          <w:sz w:val="22"/>
          <w:szCs w:val="22"/>
        </w:rPr>
        <w:t xml:space="preserve">your </w:t>
      </w:r>
      <w:r w:rsidR="00C24B6D" w:rsidRPr="00AF2203">
        <w:rPr>
          <w:rFonts w:ascii="Garamond" w:hAnsi="Garamond"/>
          <w:color w:val="000000" w:themeColor="text1"/>
          <w:sz w:val="22"/>
          <w:szCs w:val="22"/>
        </w:rPr>
        <w:t>humour flourishes.</w:t>
      </w:r>
      <w:r w:rsidR="0014204D" w:rsidRPr="00AF2203">
        <w:rPr>
          <w:rFonts w:ascii="Garamond" w:hAnsi="Garamond"/>
          <w:color w:val="000000" w:themeColor="text1"/>
          <w:sz w:val="22"/>
          <w:szCs w:val="22"/>
        </w:rPr>
        <w:t>’</w:t>
      </w:r>
    </w:p>
    <w:p w14:paraId="00F5F985" w14:textId="77777777" w:rsidR="00D53574" w:rsidRPr="00AF2203" w:rsidRDefault="0014204D"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Cultivat</w:t>
      </w:r>
      <w:r w:rsidR="00C24B6D" w:rsidRPr="00AF2203">
        <w:rPr>
          <w:rFonts w:ascii="Garamond" w:hAnsi="Garamond"/>
          <w:i/>
          <w:iCs/>
          <w:color w:val="000000" w:themeColor="text1"/>
          <w:sz w:val="22"/>
          <w:szCs w:val="22"/>
        </w:rPr>
        <w:t>e?</w:t>
      </w:r>
      <w:r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 xml:space="preserve"> </w:t>
      </w:r>
    </w:p>
    <w:p w14:paraId="77720555" w14:textId="58189D54" w:rsidR="000F1196"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crude </w:t>
      </w:r>
      <w:r w:rsidR="00DD6F25">
        <w:rPr>
          <w:rFonts w:ascii="Garamond" w:hAnsi="Garamond"/>
          <w:color w:val="000000" w:themeColor="text1"/>
          <w:sz w:val="22"/>
          <w:szCs w:val="22"/>
        </w:rPr>
        <w:t>word</w:t>
      </w:r>
      <w:r w:rsidRPr="00AF2203">
        <w:rPr>
          <w:rFonts w:ascii="Garamond" w:hAnsi="Garamond"/>
          <w:color w:val="000000" w:themeColor="text1"/>
          <w:sz w:val="22"/>
          <w:szCs w:val="22"/>
        </w:rPr>
        <w:t>. Think of a helping hand.’</w:t>
      </w:r>
    </w:p>
    <w:p w14:paraId="6C43798D" w14:textId="6D2C0D5D"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‘Helping who</w:t>
      </w:r>
      <w:r w:rsidR="0028327C"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739AFC59" w14:textId="653339D6"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942BC" w:rsidRPr="00AF2203">
        <w:rPr>
          <w:rFonts w:ascii="Garamond" w:hAnsi="Garamond"/>
          <w:color w:val="000000" w:themeColor="text1"/>
          <w:sz w:val="22"/>
          <w:szCs w:val="22"/>
        </w:rPr>
        <w:t>Helping</w:t>
      </w:r>
      <w:r w:rsidR="00CD48F4" w:rsidRPr="00AF2203">
        <w:rPr>
          <w:rFonts w:ascii="Garamond" w:hAnsi="Garamond"/>
          <w:color w:val="000000" w:themeColor="text1"/>
          <w:sz w:val="22"/>
          <w:szCs w:val="22"/>
        </w:rPr>
        <w:t xml:space="preserve"> </w:t>
      </w:r>
      <w:r w:rsidR="00AC1C45" w:rsidRPr="00AF2203">
        <w:rPr>
          <w:rFonts w:ascii="Garamond" w:hAnsi="Garamond"/>
          <w:color w:val="000000" w:themeColor="text1"/>
          <w:sz w:val="22"/>
          <w:szCs w:val="22"/>
        </w:rPr>
        <w:t xml:space="preserve">us </w:t>
      </w:r>
      <w:r w:rsidR="00CD48F4" w:rsidRPr="00AF2203">
        <w:rPr>
          <w:rFonts w:ascii="Garamond" w:hAnsi="Garamond"/>
          <w:i/>
          <w:iCs/>
          <w:color w:val="000000" w:themeColor="text1"/>
          <w:sz w:val="22"/>
          <w:szCs w:val="22"/>
        </w:rPr>
        <w:t>both</w:t>
      </w:r>
      <w:r w:rsidR="00CD48F4" w:rsidRPr="00AF2203">
        <w:rPr>
          <w:rFonts w:ascii="Garamond" w:hAnsi="Garamond"/>
          <w:color w:val="000000" w:themeColor="text1"/>
          <w:sz w:val="22"/>
          <w:szCs w:val="22"/>
        </w:rPr>
        <w:t>.</w:t>
      </w:r>
      <w:r w:rsidR="0036377C" w:rsidRPr="00AF2203">
        <w:rPr>
          <w:rFonts w:ascii="Garamond" w:hAnsi="Garamond"/>
          <w:color w:val="000000" w:themeColor="text1"/>
          <w:sz w:val="22"/>
          <w:szCs w:val="22"/>
        </w:rPr>
        <w:t xml:space="preserve"> That is </w:t>
      </w:r>
      <w:r w:rsidR="0028327C" w:rsidRPr="00AF2203">
        <w:rPr>
          <w:rFonts w:ascii="Garamond" w:hAnsi="Garamond"/>
          <w:color w:val="000000" w:themeColor="text1"/>
          <w:sz w:val="22"/>
          <w:szCs w:val="22"/>
        </w:rPr>
        <w:t>what</w:t>
      </w:r>
      <w:r w:rsidR="0036377C" w:rsidRPr="00AF2203">
        <w:rPr>
          <w:rFonts w:ascii="Garamond" w:hAnsi="Garamond"/>
          <w:color w:val="000000" w:themeColor="text1"/>
          <w:sz w:val="22"/>
          <w:szCs w:val="22"/>
        </w:rPr>
        <w:t xml:space="preserve"> I wish to communicate</w:t>
      </w:r>
      <w:r w:rsidR="000A1676" w:rsidRPr="00AF2203">
        <w:rPr>
          <w:rFonts w:ascii="Garamond" w:hAnsi="Garamond"/>
          <w:color w:val="000000" w:themeColor="text1"/>
          <w:sz w:val="22"/>
          <w:szCs w:val="22"/>
        </w:rPr>
        <w:t xml:space="preserve">, </w:t>
      </w:r>
      <w:r w:rsidR="006F1C3A" w:rsidRPr="002C09C9">
        <w:rPr>
          <w:rFonts w:ascii="Garamond" w:hAnsi="Garamond"/>
          <w:i/>
          <w:iCs/>
          <w:color w:val="000000" w:themeColor="text1"/>
          <w:sz w:val="22"/>
          <w:szCs w:val="22"/>
        </w:rPr>
        <w:t>Arthur</w:t>
      </w:r>
      <w:r w:rsidR="0036377C" w:rsidRPr="00AF2203">
        <w:rPr>
          <w:rFonts w:ascii="Garamond" w:hAnsi="Garamond"/>
          <w:color w:val="000000" w:themeColor="text1"/>
          <w:sz w:val="22"/>
          <w:szCs w:val="22"/>
        </w:rPr>
        <w:t xml:space="preserve">. This is the purpose of my </w:t>
      </w:r>
      <w:r w:rsidR="0036377C" w:rsidRPr="00AF2203">
        <w:rPr>
          <w:rFonts w:ascii="Garamond" w:hAnsi="Garamond"/>
          <w:i/>
          <w:iCs/>
          <w:color w:val="000000" w:themeColor="text1"/>
          <w:sz w:val="22"/>
          <w:szCs w:val="22"/>
        </w:rPr>
        <w:t>revealing</w:t>
      </w:r>
      <w:r w:rsidR="0036377C" w:rsidRPr="00AF2203">
        <w:rPr>
          <w:rFonts w:ascii="Garamond" w:hAnsi="Garamond"/>
          <w:color w:val="000000" w:themeColor="text1"/>
          <w:sz w:val="22"/>
          <w:szCs w:val="22"/>
        </w:rPr>
        <w:t>.</w:t>
      </w:r>
      <w:r w:rsidR="00CD48F4" w:rsidRPr="00AF2203">
        <w:rPr>
          <w:rFonts w:ascii="Garamond" w:hAnsi="Garamond"/>
          <w:color w:val="000000" w:themeColor="text1"/>
          <w:sz w:val="22"/>
          <w:szCs w:val="22"/>
        </w:rPr>
        <w:t>’</w:t>
      </w:r>
    </w:p>
    <w:p w14:paraId="1BCFD25A" w14:textId="4F471CB6" w:rsidR="004A2CE8" w:rsidRPr="00AF2203" w:rsidRDefault="004A2CE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E74EE1" w:rsidRPr="00AF2203">
        <w:rPr>
          <w:rFonts w:ascii="Garamond" w:hAnsi="Garamond"/>
          <w:color w:val="000000" w:themeColor="text1"/>
          <w:sz w:val="22"/>
          <w:szCs w:val="22"/>
        </w:rPr>
        <w:t>plasmic</w:t>
      </w:r>
      <w:r w:rsidRPr="00AF2203">
        <w:rPr>
          <w:rFonts w:ascii="Garamond" w:hAnsi="Garamond"/>
          <w:color w:val="000000" w:themeColor="text1"/>
          <w:sz w:val="22"/>
          <w:szCs w:val="22"/>
        </w:rPr>
        <w:t xml:space="preserve"> </w:t>
      </w:r>
      <w:r w:rsidR="00E74EE1" w:rsidRPr="00AF2203">
        <w:rPr>
          <w:rFonts w:ascii="Garamond" w:hAnsi="Garamond"/>
          <w:color w:val="000000" w:themeColor="text1"/>
          <w:sz w:val="22"/>
          <w:szCs w:val="22"/>
        </w:rPr>
        <w:t>form</w:t>
      </w:r>
      <w:r w:rsidRPr="00AF2203">
        <w:rPr>
          <w:rFonts w:ascii="Garamond" w:hAnsi="Garamond"/>
          <w:color w:val="000000" w:themeColor="text1"/>
          <w:sz w:val="22"/>
          <w:szCs w:val="22"/>
        </w:rPr>
        <w:t xml:space="preserve"> was now </w:t>
      </w:r>
      <w:r w:rsidR="00EB78D3" w:rsidRPr="00AF2203">
        <w:rPr>
          <w:rFonts w:ascii="Garamond" w:hAnsi="Garamond"/>
          <w:color w:val="000000" w:themeColor="text1"/>
          <w:sz w:val="22"/>
          <w:szCs w:val="22"/>
        </w:rPr>
        <w:t xml:space="preserve">pulsing </w:t>
      </w:r>
      <w:r w:rsidRPr="00AF2203">
        <w:rPr>
          <w:rFonts w:ascii="Garamond" w:hAnsi="Garamond"/>
          <w:color w:val="000000" w:themeColor="text1"/>
          <w:sz w:val="22"/>
          <w:szCs w:val="22"/>
        </w:rPr>
        <w:t>purple</w:t>
      </w:r>
      <w:r w:rsidR="00452C0B"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black. I looked </w:t>
      </w:r>
      <w:r w:rsidR="00E04300" w:rsidRPr="00AF2203">
        <w:rPr>
          <w:rFonts w:ascii="Garamond" w:hAnsi="Garamond"/>
          <w:color w:val="000000" w:themeColor="text1"/>
          <w:sz w:val="22"/>
          <w:szCs w:val="22"/>
        </w:rPr>
        <w:t>down</w:t>
      </w:r>
      <w:r w:rsidRPr="00AF2203">
        <w:rPr>
          <w:rFonts w:ascii="Garamond" w:hAnsi="Garamond"/>
          <w:color w:val="000000" w:themeColor="text1"/>
          <w:sz w:val="22"/>
          <w:szCs w:val="22"/>
        </w:rPr>
        <w:t xml:space="preserve"> and </w:t>
      </w:r>
      <w:r w:rsidR="00755C37" w:rsidRPr="00AF2203">
        <w:rPr>
          <w:rFonts w:ascii="Garamond" w:hAnsi="Garamond"/>
          <w:color w:val="000000" w:themeColor="text1"/>
          <w:sz w:val="22"/>
          <w:szCs w:val="22"/>
        </w:rPr>
        <w:t>calm</w:t>
      </w:r>
      <w:r w:rsidR="0028327C" w:rsidRPr="00AF2203">
        <w:rPr>
          <w:rFonts w:ascii="Garamond" w:hAnsi="Garamond"/>
          <w:color w:val="000000" w:themeColor="text1"/>
          <w:sz w:val="22"/>
          <w:szCs w:val="22"/>
        </w:rPr>
        <w:t>ly</w:t>
      </w:r>
      <w:r w:rsidR="00755C37" w:rsidRPr="00AF2203">
        <w:rPr>
          <w:rFonts w:ascii="Garamond" w:hAnsi="Garamond"/>
          <w:color w:val="000000" w:themeColor="text1"/>
          <w:sz w:val="22"/>
          <w:szCs w:val="22"/>
        </w:rPr>
        <w:t xml:space="preserve"> observed that</w:t>
      </w:r>
      <w:r w:rsidRPr="00AF2203">
        <w:rPr>
          <w:rFonts w:ascii="Garamond" w:hAnsi="Garamond"/>
          <w:color w:val="000000" w:themeColor="text1"/>
          <w:sz w:val="22"/>
          <w:szCs w:val="22"/>
        </w:rPr>
        <w:t xml:space="preserve"> </w:t>
      </w:r>
      <w:r w:rsidR="00E04300" w:rsidRPr="00AF2203">
        <w:rPr>
          <w:rFonts w:ascii="Garamond" w:hAnsi="Garamond"/>
          <w:color w:val="000000" w:themeColor="text1"/>
          <w:sz w:val="22"/>
          <w:szCs w:val="22"/>
        </w:rPr>
        <w:t>my hands had disappeared</w:t>
      </w:r>
      <w:r w:rsidR="00375A8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smooth stumps</w:t>
      </w:r>
      <w:r w:rsidR="00E04300" w:rsidRPr="00AF2203">
        <w:rPr>
          <w:rFonts w:ascii="Garamond" w:hAnsi="Garamond"/>
          <w:color w:val="000000" w:themeColor="text1"/>
          <w:sz w:val="22"/>
          <w:szCs w:val="22"/>
        </w:rPr>
        <w:t xml:space="preserve"> remained</w:t>
      </w:r>
      <w:r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The music had r</w:t>
      </w:r>
      <w:r w:rsidR="0064299F" w:rsidRPr="00AF2203">
        <w:rPr>
          <w:rFonts w:ascii="Garamond" w:hAnsi="Garamond"/>
          <w:color w:val="000000" w:themeColor="text1"/>
          <w:sz w:val="22"/>
          <w:szCs w:val="22"/>
        </w:rPr>
        <w:t>e</w:t>
      </w:r>
      <w:r w:rsidR="0069412F" w:rsidRPr="00AF2203">
        <w:rPr>
          <w:rFonts w:ascii="Garamond" w:hAnsi="Garamond"/>
          <w:color w:val="000000" w:themeColor="text1"/>
          <w:sz w:val="22"/>
          <w:szCs w:val="22"/>
        </w:rPr>
        <w:t>ached the middle section</w:t>
      </w:r>
      <w:r w:rsidR="00C84866"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w:t>
      </w:r>
      <w:r w:rsidR="009507A6" w:rsidRPr="00AF2203">
        <w:rPr>
          <w:rFonts w:ascii="Garamond" w:hAnsi="Garamond"/>
          <w:color w:val="000000" w:themeColor="text1"/>
          <w:sz w:val="22"/>
          <w:szCs w:val="22"/>
        </w:rPr>
        <w:t xml:space="preserve">louder and faster </w:t>
      </w:r>
      <w:r w:rsidR="0069412F" w:rsidRPr="00AF2203">
        <w:rPr>
          <w:rFonts w:ascii="Garamond" w:hAnsi="Garamond"/>
          <w:color w:val="000000" w:themeColor="text1"/>
          <w:sz w:val="22"/>
          <w:szCs w:val="22"/>
        </w:rPr>
        <w:t xml:space="preserve">descending steps of violin underpinned by </w:t>
      </w:r>
      <w:r w:rsidR="0064299F" w:rsidRPr="00AF2203">
        <w:rPr>
          <w:rFonts w:ascii="Garamond" w:hAnsi="Garamond"/>
          <w:color w:val="000000" w:themeColor="text1"/>
          <w:sz w:val="22"/>
          <w:szCs w:val="22"/>
        </w:rPr>
        <w:t xml:space="preserve">shrill </w:t>
      </w:r>
      <w:r w:rsidR="00443703">
        <w:rPr>
          <w:rFonts w:ascii="Garamond" w:hAnsi="Garamond"/>
          <w:color w:val="000000" w:themeColor="text1"/>
          <w:sz w:val="22"/>
          <w:szCs w:val="22"/>
        </w:rPr>
        <w:t xml:space="preserve">and </w:t>
      </w:r>
      <w:r w:rsidR="009507A6" w:rsidRPr="00AF2203">
        <w:rPr>
          <w:rFonts w:ascii="Garamond" w:hAnsi="Garamond"/>
          <w:color w:val="000000" w:themeColor="text1"/>
          <w:sz w:val="22"/>
          <w:szCs w:val="22"/>
        </w:rPr>
        <w:t xml:space="preserve">sustained </w:t>
      </w:r>
      <w:r w:rsidR="0064299F" w:rsidRPr="00AF2203">
        <w:rPr>
          <w:rFonts w:ascii="Garamond" w:hAnsi="Garamond"/>
          <w:color w:val="000000" w:themeColor="text1"/>
          <w:sz w:val="22"/>
          <w:szCs w:val="22"/>
        </w:rPr>
        <w:t>oboe.</w:t>
      </w:r>
    </w:p>
    <w:p w14:paraId="4C1D16ED" w14:textId="4ED00023" w:rsidR="00A460CD" w:rsidRPr="00AF2203" w:rsidRDefault="00A460C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looked back and </w:t>
      </w:r>
      <w:r w:rsidR="001F7689" w:rsidRPr="00AF2203">
        <w:rPr>
          <w:rFonts w:ascii="Garamond" w:hAnsi="Garamond"/>
          <w:color w:val="000000" w:themeColor="text1"/>
          <w:sz w:val="22"/>
          <w:szCs w:val="22"/>
        </w:rPr>
        <w:t>the figure</w:t>
      </w:r>
      <w:r w:rsidRPr="00AF2203">
        <w:rPr>
          <w:rFonts w:ascii="Garamond" w:hAnsi="Garamond"/>
          <w:color w:val="000000" w:themeColor="text1"/>
          <w:sz w:val="22"/>
          <w:szCs w:val="22"/>
        </w:rPr>
        <w:t xml:space="preserve"> was now becoming gold once more.</w:t>
      </w:r>
      <w:r w:rsidR="0064299F" w:rsidRPr="00AF2203">
        <w:rPr>
          <w:rFonts w:ascii="Garamond" w:hAnsi="Garamond"/>
          <w:color w:val="000000" w:themeColor="text1"/>
          <w:sz w:val="22"/>
          <w:szCs w:val="22"/>
        </w:rPr>
        <w:t xml:space="preserve"> The </w:t>
      </w:r>
      <w:r w:rsidR="00895644" w:rsidRPr="00AF2203">
        <w:rPr>
          <w:rFonts w:ascii="Garamond" w:hAnsi="Garamond"/>
          <w:color w:val="000000" w:themeColor="text1"/>
          <w:sz w:val="22"/>
          <w:szCs w:val="22"/>
        </w:rPr>
        <w:t>opening theme</w:t>
      </w:r>
      <w:r w:rsidR="00C27576">
        <w:rPr>
          <w:rFonts w:ascii="Garamond" w:hAnsi="Garamond"/>
          <w:color w:val="000000" w:themeColor="text1"/>
          <w:sz w:val="22"/>
          <w:szCs w:val="22"/>
        </w:rPr>
        <w:t xml:space="preserve"> of the music</w:t>
      </w:r>
      <w:r w:rsidR="0064299F" w:rsidRPr="00AF2203">
        <w:rPr>
          <w:rFonts w:ascii="Garamond" w:hAnsi="Garamond"/>
          <w:color w:val="000000" w:themeColor="text1"/>
          <w:sz w:val="22"/>
          <w:szCs w:val="22"/>
        </w:rPr>
        <w:t xml:space="preserve"> was repeating.</w:t>
      </w:r>
    </w:p>
    <w:p w14:paraId="79A3AD69" w14:textId="403FB4F8" w:rsidR="0064299F"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46C99" w:rsidRPr="00AF2203">
        <w:rPr>
          <w:rFonts w:ascii="Garamond" w:hAnsi="Garamond"/>
          <w:color w:val="000000" w:themeColor="text1"/>
          <w:sz w:val="22"/>
          <w:szCs w:val="22"/>
        </w:rPr>
        <w:t>We have limited time</w:t>
      </w:r>
      <w:r w:rsidR="007833C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833C2" w:rsidRPr="00AF2203">
        <w:rPr>
          <w:rFonts w:ascii="Garamond" w:hAnsi="Garamond"/>
          <w:color w:val="000000" w:themeColor="text1"/>
          <w:sz w:val="22"/>
          <w:szCs w:val="22"/>
        </w:rPr>
        <w:t xml:space="preserve"> said the voice.</w:t>
      </w:r>
    </w:p>
    <w:p w14:paraId="1740992C" w14:textId="62F3434D" w:rsidR="00542535"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6E6FDE" w:rsidRPr="00AF2203">
        <w:rPr>
          <w:rFonts w:ascii="Garamond" w:hAnsi="Garamond"/>
          <w:color w:val="000000" w:themeColor="text1"/>
          <w:sz w:val="22"/>
          <w:szCs w:val="22"/>
        </w:rPr>
        <w:t xml:space="preserve"> </w:t>
      </w:r>
      <w:r w:rsidR="00EC23F7" w:rsidRPr="00AF2203">
        <w:rPr>
          <w:rFonts w:ascii="Garamond" w:hAnsi="Garamond"/>
          <w:color w:val="000000" w:themeColor="text1"/>
          <w:sz w:val="22"/>
          <w:szCs w:val="22"/>
        </w:rPr>
        <w:t>looked</w:t>
      </w:r>
      <w:r w:rsidR="000D3B70" w:rsidRPr="00AF2203">
        <w:rPr>
          <w:rFonts w:ascii="Garamond" w:hAnsi="Garamond"/>
          <w:color w:val="000000" w:themeColor="text1"/>
          <w:sz w:val="22"/>
          <w:szCs w:val="22"/>
        </w:rPr>
        <w:t xml:space="preserve"> down </w:t>
      </w:r>
      <w:r w:rsidR="00A84FAA" w:rsidRPr="00AF2203">
        <w:rPr>
          <w:rFonts w:ascii="Garamond" w:hAnsi="Garamond"/>
          <w:color w:val="000000" w:themeColor="text1"/>
          <w:sz w:val="22"/>
          <w:szCs w:val="22"/>
        </w:rPr>
        <w:t xml:space="preserve">and </w:t>
      </w:r>
      <w:r w:rsidR="00701DA5">
        <w:rPr>
          <w:rFonts w:ascii="Garamond" w:hAnsi="Garamond"/>
          <w:color w:val="000000" w:themeColor="text1"/>
          <w:sz w:val="22"/>
          <w:szCs w:val="22"/>
        </w:rPr>
        <w:t>found</w:t>
      </w:r>
      <w:r w:rsidR="000D3B70" w:rsidRPr="00AF2203">
        <w:rPr>
          <w:rFonts w:ascii="Garamond" w:hAnsi="Garamond"/>
          <w:color w:val="000000" w:themeColor="text1"/>
          <w:sz w:val="22"/>
          <w:szCs w:val="22"/>
        </w:rPr>
        <w:t xml:space="preserve"> my</w:t>
      </w:r>
      <w:r w:rsidR="006E6FDE" w:rsidRPr="00AF2203">
        <w:rPr>
          <w:rFonts w:ascii="Garamond" w:hAnsi="Garamond"/>
          <w:color w:val="000000" w:themeColor="text1"/>
          <w:sz w:val="22"/>
          <w:szCs w:val="22"/>
        </w:rPr>
        <w:t xml:space="preserve"> hands </w:t>
      </w:r>
      <w:r w:rsidR="000D3B70" w:rsidRPr="00AF2203">
        <w:rPr>
          <w:rFonts w:ascii="Garamond" w:hAnsi="Garamond"/>
          <w:color w:val="000000" w:themeColor="text1"/>
          <w:sz w:val="22"/>
          <w:szCs w:val="22"/>
        </w:rPr>
        <w:t>had reappeared</w:t>
      </w:r>
      <w:r w:rsidR="002D5F05" w:rsidRPr="00AF2203">
        <w:rPr>
          <w:rFonts w:ascii="Garamond" w:hAnsi="Garamond"/>
          <w:color w:val="000000" w:themeColor="text1"/>
          <w:sz w:val="22"/>
          <w:szCs w:val="22"/>
        </w:rPr>
        <w:t xml:space="preserve">. </w:t>
      </w:r>
      <w:r w:rsidR="0067362D" w:rsidRPr="00AF2203">
        <w:rPr>
          <w:rFonts w:ascii="Garamond" w:hAnsi="Garamond"/>
          <w:color w:val="000000" w:themeColor="text1"/>
          <w:sz w:val="22"/>
          <w:szCs w:val="22"/>
        </w:rPr>
        <w:t>The</w:t>
      </w:r>
      <w:r w:rsidR="00D16F5D">
        <w:rPr>
          <w:rFonts w:ascii="Garamond" w:hAnsi="Garamond"/>
          <w:color w:val="000000" w:themeColor="text1"/>
          <w:sz w:val="22"/>
          <w:szCs w:val="22"/>
        </w:rPr>
        <w:t xml:space="preserve">y </w:t>
      </w:r>
      <w:r w:rsidR="002D5F05" w:rsidRPr="00AF2203">
        <w:rPr>
          <w:rFonts w:ascii="Garamond" w:hAnsi="Garamond"/>
          <w:color w:val="000000" w:themeColor="text1"/>
          <w:sz w:val="22"/>
          <w:szCs w:val="22"/>
        </w:rPr>
        <w:t>were</w:t>
      </w:r>
      <w:r w:rsidR="006E6FDE" w:rsidRPr="00AF2203">
        <w:rPr>
          <w:rFonts w:ascii="Garamond" w:hAnsi="Garamond"/>
          <w:color w:val="000000" w:themeColor="text1"/>
          <w:sz w:val="22"/>
          <w:szCs w:val="22"/>
        </w:rPr>
        <w:t xml:space="preserve"> smaller</w:t>
      </w:r>
      <w:r w:rsidR="00451FEA">
        <w:rPr>
          <w:rFonts w:ascii="Garamond" w:hAnsi="Garamond"/>
          <w:color w:val="000000" w:themeColor="text1"/>
          <w:sz w:val="22"/>
          <w:szCs w:val="22"/>
        </w:rPr>
        <w:t xml:space="preserve"> and</w:t>
      </w:r>
      <w:r w:rsidR="00F736CC" w:rsidRPr="00AF2203">
        <w:rPr>
          <w:rFonts w:ascii="Garamond" w:hAnsi="Garamond"/>
          <w:color w:val="000000" w:themeColor="text1"/>
          <w:sz w:val="22"/>
          <w:szCs w:val="22"/>
        </w:rPr>
        <w:t xml:space="preserve"> l</w:t>
      </w:r>
      <w:r w:rsidR="002D5F05" w:rsidRPr="00AF2203">
        <w:rPr>
          <w:rFonts w:ascii="Garamond" w:hAnsi="Garamond"/>
          <w:color w:val="000000" w:themeColor="text1"/>
          <w:sz w:val="22"/>
          <w:szCs w:val="22"/>
        </w:rPr>
        <w:t>ess slender</w:t>
      </w:r>
      <w:r w:rsidR="00A7516A" w:rsidRPr="00AF2203">
        <w:rPr>
          <w:rFonts w:ascii="Garamond" w:hAnsi="Garamond"/>
          <w:color w:val="000000" w:themeColor="text1"/>
          <w:sz w:val="22"/>
          <w:szCs w:val="22"/>
        </w:rPr>
        <w:t xml:space="preserve"> but </w:t>
      </w:r>
      <w:r w:rsidR="002D5F05" w:rsidRPr="00AF2203">
        <w:rPr>
          <w:rFonts w:ascii="Garamond" w:hAnsi="Garamond"/>
          <w:color w:val="000000" w:themeColor="text1"/>
          <w:sz w:val="22"/>
          <w:szCs w:val="22"/>
        </w:rPr>
        <w:t xml:space="preserve">somehow </w:t>
      </w:r>
      <w:r w:rsidR="00A7516A" w:rsidRPr="00AF2203">
        <w:rPr>
          <w:rFonts w:ascii="Garamond" w:hAnsi="Garamond"/>
          <w:color w:val="000000" w:themeColor="text1"/>
          <w:sz w:val="22"/>
          <w:szCs w:val="22"/>
        </w:rPr>
        <w:t>familiar</w:t>
      </w:r>
      <w:r w:rsidR="00542535" w:rsidRPr="00AF2203">
        <w:rPr>
          <w:rFonts w:ascii="Garamond" w:hAnsi="Garamond"/>
          <w:color w:val="000000" w:themeColor="text1"/>
          <w:sz w:val="22"/>
          <w:szCs w:val="22"/>
        </w:rPr>
        <w:t>.</w:t>
      </w:r>
    </w:p>
    <w:p w14:paraId="68405CEA" w14:textId="5739D209" w:rsidR="001530B9" w:rsidRPr="00AF2203" w:rsidRDefault="001107C4" w:rsidP="00711E8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is difficult to describe</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I had lost my sense of identity by this point. I was </w:t>
      </w:r>
      <w:r w:rsidR="00B16732"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Quentin Parsley, the protagonist of my preceding </w:t>
      </w:r>
      <w:r w:rsidR="002F0667" w:rsidRPr="00AF2203">
        <w:rPr>
          <w:rFonts w:ascii="Garamond" w:hAnsi="Garamond"/>
          <w:color w:val="000000" w:themeColor="text1"/>
          <w:sz w:val="22"/>
          <w:szCs w:val="22"/>
        </w:rPr>
        <w:t>venture</w:t>
      </w:r>
      <w:r w:rsidRPr="00AF2203">
        <w:rPr>
          <w:rFonts w:ascii="Garamond" w:hAnsi="Garamond"/>
          <w:color w:val="000000" w:themeColor="text1"/>
          <w:sz w:val="22"/>
          <w:szCs w:val="22"/>
        </w:rPr>
        <w:t>, the character who</w:t>
      </w:r>
      <w:r w:rsidR="00701DA5">
        <w:rPr>
          <w:rFonts w:ascii="Garamond" w:hAnsi="Garamond"/>
          <w:color w:val="000000" w:themeColor="text1"/>
          <w:sz w:val="22"/>
          <w:szCs w:val="22"/>
        </w:rPr>
        <w:t>m</w:t>
      </w:r>
      <w:r w:rsidRPr="00AF2203">
        <w:rPr>
          <w:rFonts w:ascii="Garamond" w:hAnsi="Garamond"/>
          <w:color w:val="000000" w:themeColor="text1"/>
          <w:sz w:val="22"/>
          <w:szCs w:val="22"/>
        </w:rPr>
        <w:t xml:space="preserve"> I seemed to be </w:t>
      </w:r>
      <w:r w:rsidR="00711E83" w:rsidRPr="00AF2203">
        <w:rPr>
          <w:rFonts w:ascii="Garamond" w:hAnsi="Garamond"/>
          <w:color w:val="000000" w:themeColor="text1"/>
          <w:sz w:val="22"/>
          <w:szCs w:val="22"/>
        </w:rPr>
        <w:t xml:space="preserve">not quite inhabiting but rather </w:t>
      </w:r>
      <w:r w:rsidR="00A65345" w:rsidRPr="00AF2203">
        <w:rPr>
          <w:rFonts w:ascii="Garamond" w:hAnsi="Garamond"/>
          <w:color w:val="000000" w:themeColor="text1"/>
          <w:sz w:val="22"/>
          <w:szCs w:val="22"/>
        </w:rPr>
        <w:t>intimately</w:t>
      </w:r>
      <w:r w:rsidR="00711E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shadowing</w:t>
      </w:r>
      <w:r w:rsidR="00FD3D90" w:rsidRPr="00AF2203">
        <w:rPr>
          <w:rFonts w:ascii="Garamond" w:hAnsi="Garamond"/>
          <w:color w:val="000000" w:themeColor="text1"/>
          <w:sz w:val="22"/>
          <w:szCs w:val="22"/>
        </w:rPr>
        <w:t>. A</w:t>
      </w:r>
      <w:r w:rsidRPr="00AF2203">
        <w:rPr>
          <w:rFonts w:ascii="Garamond" w:hAnsi="Garamond"/>
          <w:color w:val="000000" w:themeColor="text1"/>
          <w:sz w:val="22"/>
          <w:szCs w:val="22"/>
        </w:rPr>
        <w:t>nd yet</w:t>
      </w:r>
      <w:r w:rsidR="002F0667" w:rsidRPr="00AF2203">
        <w:rPr>
          <w:rFonts w:ascii="Garamond" w:hAnsi="Garamond"/>
          <w:color w:val="000000" w:themeColor="text1"/>
          <w:sz w:val="22"/>
          <w:szCs w:val="22"/>
        </w:rPr>
        <w:t xml:space="preserve"> neither was I </w:t>
      </w:r>
      <w:r w:rsidR="006F1C3A">
        <w:rPr>
          <w:rFonts w:ascii="Garamond" w:hAnsi="Garamond"/>
          <w:color w:val="000000" w:themeColor="text1"/>
          <w:sz w:val="22"/>
          <w:szCs w:val="22"/>
        </w:rPr>
        <w:t>Arthur</w:t>
      </w:r>
      <w:r w:rsidR="002F0667" w:rsidRPr="00AF2203">
        <w:rPr>
          <w:rFonts w:ascii="Garamond" w:hAnsi="Garamond"/>
          <w:color w:val="000000" w:themeColor="text1"/>
          <w:sz w:val="22"/>
          <w:szCs w:val="22"/>
        </w:rPr>
        <w:t xml:space="preserve"> Spinks, t</w:t>
      </w:r>
      <w:r w:rsidR="0064299F" w:rsidRPr="00AF2203">
        <w:rPr>
          <w:rFonts w:ascii="Garamond" w:hAnsi="Garamond"/>
          <w:color w:val="000000" w:themeColor="text1"/>
          <w:sz w:val="22"/>
          <w:szCs w:val="22"/>
        </w:rPr>
        <w:t>he concussed</w:t>
      </w:r>
      <w:r w:rsidR="00451FEA">
        <w:rPr>
          <w:rFonts w:ascii="Garamond" w:hAnsi="Garamond"/>
          <w:color w:val="000000" w:themeColor="text1"/>
          <w:sz w:val="22"/>
          <w:szCs w:val="22"/>
        </w:rPr>
        <w:t xml:space="preserve"> and</w:t>
      </w:r>
      <w:r w:rsidR="0064299F" w:rsidRPr="00AF2203">
        <w:rPr>
          <w:rFonts w:ascii="Garamond" w:hAnsi="Garamond"/>
          <w:color w:val="000000" w:themeColor="text1"/>
          <w:sz w:val="22"/>
          <w:szCs w:val="22"/>
        </w:rPr>
        <w:t xml:space="preserve"> </w:t>
      </w:r>
      <w:r w:rsidR="00B74E9C" w:rsidRPr="00AF2203">
        <w:rPr>
          <w:rFonts w:ascii="Garamond" w:hAnsi="Garamond"/>
          <w:color w:val="000000" w:themeColor="text1"/>
          <w:sz w:val="22"/>
          <w:szCs w:val="22"/>
        </w:rPr>
        <w:t>trepanned</w:t>
      </w:r>
      <w:r w:rsidR="0064299F" w:rsidRPr="00AF2203">
        <w:rPr>
          <w:rFonts w:ascii="Garamond" w:hAnsi="Garamond"/>
          <w:color w:val="000000" w:themeColor="text1"/>
          <w:sz w:val="22"/>
          <w:szCs w:val="22"/>
        </w:rPr>
        <w:t xml:space="preserve"> </w:t>
      </w:r>
      <w:r w:rsidR="002F0667" w:rsidRPr="00AF2203">
        <w:rPr>
          <w:rFonts w:ascii="Garamond" w:hAnsi="Garamond"/>
          <w:color w:val="000000" w:themeColor="text1"/>
          <w:sz w:val="22"/>
          <w:szCs w:val="22"/>
        </w:rPr>
        <w:t xml:space="preserve">individual </w:t>
      </w:r>
      <w:r w:rsidR="00DA67E7" w:rsidRPr="00AF2203">
        <w:rPr>
          <w:rFonts w:ascii="Garamond" w:hAnsi="Garamond"/>
          <w:color w:val="000000" w:themeColor="text1"/>
          <w:sz w:val="22"/>
          <w:szCs w:val="22"/>
        </w:rPr>
        <w:t xml:space="preserve">lying in a hospital </w:t>
      </w:r>
      <w:r w:rsidR="00FE73E6" w:rsidRPr="00AF2203">
        <w:rPr>
          <w:rFonts w:ascii="Garamond" w:hAnsi="Garamond"/>
          <w:color w:val="000000" w:themeColor="text1"/>
          <w:sz w:val="22"/>
          <w:szCs w:val="22"/>
        </w:rPr>
        <w:t>room in Rarotonga</w:t>
      </w:r>
      <w:r w:rsidR="00DA67E7" w:rsidRPr="00AF2203">
        <w:rPr>
          <w:rFonts w:ascii="Garamond" w:hAnsi="Garamond"/>
          <w:color w:val="000000" w:themeColor="text1"/>
          <w:sz w:val="22"/>
          <w:szCs w:val="22"/>
        </w:rPr>
        <w:t xml:space="preserve"> </w:t>
      </w:r>
      <w:r w:rsidR="00997C38" w:rsidRPr="00AF2203">
        <w:rPr>
          <w:rFonts w:ascii="Garamond" w:hAnsi="Garamond"/>
          <w:color w:val="000000" w:themeColor="text1"/>
          <w:sz w:val="22"/>
          <w:szCs w:val="22"/>
        </w:rPr>
        <w:t xml:space="preserve">awakening from </w:t>
      </w:r>
      <w:r w:rsidR="00850A5B" w:rsidRPr="00AF2203">
        <w:rPr>
          <w:rFonts w:ascii="Garamond" w:hAnsi="Garamond"/>
          <w:color w:val="000000" w:themeColor="text1"/>
          <w:sz w:val="22"/>
          <w:szCs w:val="22"/>
        </w:rPr>
        <w:t>a</w:t>
      </w:r>
      <w:r w:rsidR="00997C38" w:rsidRPr="00AF2203">
        <w:rPr>
          <w:rFonts w:ascii="Garamond" w:hAnsi="Garamond"/>
          <w:color w:val="000000" w:themeColor="text1"/>
          <w:sz w:val="22"/>
          <w:szCs w:val="22"/>
        </w:rPr>
        <w:t xml:space="preserve"> coma</w:t>
      </w:r>
      <w:r w:rsidR="00711E83" w:rsidRPr="00AF2203">
        <w:rPr>
          <w:rFonts w:ascii="Garamond" w:hAnsi="Garamond"/>
          <w:color w:val="000000" w:themeColor="text1"/>
          <w:sz w:val="22"/>
          <w:szCs w:val="22"/>
        </w:rPr>
        <w:t>.</w:t>
      </w:r>
    </w:p>
    <w:p w14:paraId="08397C77" w14:textId="2EECAD68" w:rsidR="00F52C9D"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F6B9D"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r w:rsidR="00925EA5"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Tithe </w:t>
      </w:r>
      <w:r w:rsidR="00925EA5" w:rsidRPr="00AF2203">
        <w:rPr>
          <w:rFonts w:ascii="Garamond" w:hAnsi="Garamond"/>
          <w:color w:val="000000" w:themeColor="text1"/>
          <w:sz w:val="22"/>
          <w:szCs w:val="22"/>
        </w:rPr>
        <w:t xml:space="preserve">system </w:t>
      </w:r>
      <w:r w:rsidRPr="00AF2203">
        <w:rPr>
          <w:rFonts w:ascii="Garamond" w:hAnsi="Garamond"/>
          <w:color w:val="000000" w:themeColor="text1"/>
          <w:sz w:val="22"/>
          <w:szCs w:val="22"/>
        </w:rPr>
        <w:t xml:space="preserve">an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yourself</w:t>
      </w:r>
      <w:r w:rsidR="000A1FD3" w:rsidRPr="00AF2203">
        <w:rPr>
          <w:rFonts w:ascii="Garamond" w:hAnsi="Garamond"/>
          <w:color w:val="000000" w:themeColor="text1"/>
          <w:sz w:val="22"/>
          <w:szCs w:val="22"/>
        </w:rPr>
        <w:t>?</w:t>
      </w:r>
      <w:r w:rsidRPr="00AF2203">
        <w:rPr>
          <w:rFonts w:ascii="Garamond" w:hAnsi="Garamond"/>
          <w:color w:val="000000" w:themeColor="text1"/>
          <w:sz w:val="22"/>
          <w:szCs w:val="22"/>
        </w:rPr>
        <w:t>’</w:t>
      </w:r>
      <w:r w:rsidR="00E828ED" w:rsidRPr="00AF2203">
        <w:rPr>
          <w:rFonts w:ascii="Garamond" w:hAnsi="Garamond"/>
          <w:color w:val="000000" w:themeColor="text1"/>
          <w:sz w:val="22"/>
          <w:szCs w:val="22"/>
        </w:rPr>
        <w:t xml:space="preserve"> </w:t>
      </w:r>
      <w:r w:rsidR="000A1FD3" w:rsidRPr="00AF2203">
        <w:rPr>
          <w:rFonts w:ascii="Garamond" w:hAnsi="Garamond"/>
          <w:color w:val="000000" w:themeColor="text1"/>
          <w:sz w:val="22"/>
          <w:szCs w:val="22"/>
        </w:rPr>
        <w:t>I asked.</w:t>
      </w:r>
    </w:p>
    <w:p w14:paraId="20689396" w14:textId="7CB88BFE" w:rsidR="00D0110F"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2761" w:rsidRPr="00AF2203">
        <w:rPr>
          <w:rFonts w:ascii="Garamond" w:hAnsi="Garamond"/>
          <w:color w:val="000000" w:themeColor="text1"/>
          <w:sz w:val="22"/>
          <w:szCs w:val="22"/>
        </w:rPr>
        <w:t xml:space="preserve">An </w:t>
      </w:r>
      <w:r w:rsidR="00492761" w:rsidRPr="00AF2203">
        <w:rPr>
          <w:rFonts w:ascii="Garamond" w:hAnsi="Garamond"/>
          <w:i/>
          <w:iCs/>
          <w:color w:val="000000" w:themeColor="text1"/>
          <w:sz w:val="22"/>
          <w:szCs w:val="22"/>
        </w:rPr>
        <w:t>instantiation,</w:t>
      </w:r>
      <w:r w:rsidR="00492761" w:rsidRPr="00AF2203">
        <w:rPr>
          <w:rFonts w:ascii="Garamond" w:hAnsi="Garamond"/>
          <w:color w:val="000000" w:themeColor="text1"/>
          <w:sz w:val="22"/>
          <w:szCs w:val="22"/>
        </w:rPr>
        <w:t xml:space="preserve">’ said </w:t>
      </w:r>
      <w:r w:rsidR="00567F35" w:rsidRPr="00AF2203">
        <w:rPr>
          <w:rFonts w:ascii="Garamond" w:hAnsi="Garamond"/>
          <w:color w:val="000000" w:themeColor="text1"/>
          <w:sz w:val="22"/>
          <w:szCs w:val="22"/>
        </w:rPr>
        <w:t>The Honzing</w:t>
      </w:r>
      <w:r w:rsidR="00492761" w:rsidRPr="00AF2203">
        <w:rPr>
          <w:rFonts w:ascii="Garamond" w:hAnsi="Garamond"/>
          <w:color w:val="000000" w:themeColor="text1"/>
          <w:sz w:val="22"/>
          <w:szCs w:val="22"/>
        </w:rPr>
        <w:t xml:space="preserve">, relishing the word. ‘It is </w:t>
      </w:r>
      <w:r w:rsidR="007E2227" w:rsidRPr="00AF2203">
        <w:rPr>
          <w:rFonts w:ascii="Garamond" w:hAnsi="Garamond"/>
          <w:color w:val="000000" w:themeColor="text1"/>
          <w:sz w:val="22"/>
          <w:szCs w:val="22"/>
        </w:rPr>
        <w:t xml:space="preserve">so </w:t>
      </w:r>
      <w:r w:rsidR="007E2227" w:rsidRPr="00AF2203">
        <w:rPr>
          <w:rFonts w:ascii="Garamond" w:hAnsi="Garamond"/>
          <w:i/>
          <w:iCs/>
          <w:color w:val="000000" w:themeColor="text1"/>
          <w:sz w:val="22"/>
          <w:szCs w:val="22"/>
        </w:rPr>
        <w:t>efficacious</w:t>
      </w:r>
      <w:r w:rsidR="00492761" w:rsidRPr="00AF2203">
        <w:rPr>
          <w:rFonts w:ascii="Garamond" w:hAnsi="Garamond"/>
          <w:color w:val="000000" w:themeColor="text1"/>
          <w:sz w:val="22"/>
          <w:szCs w:val="22"/>
        </w:rPr>
        <w:t xml:space="preserve"> to </w:t>
      </w:r>
      <w:r w:rsidR="007E2227" w:rsidRPr="00AF2203">
        <w:rPr>
          <w:rFonts w:ascii="Garamond" w:hAnsi="Garamond"/>
          <w:color w:val="000000" w:themeColor="text1"/>
          <w:sz w:val="22"/>
          <w:szCs w:val="22"/>
        </w:rPr>
        <w:t xml:space="preserve">reveal to </w:t>
      </w:r>
      <w:r w:rsidR="003F2757" w:rsidRPr="00AF2203">
        <w:rPr>
          <w:rFonts w:ascii="Garamond" w:hAnsi="Garamond"/>
          <w:color w:val="000000" w:themeColor="text1"/>
          <w:sz w:val="22"/>
          <w:szCs w:val="22"/>
        </w:rPr>
        <w:t xml:space="preserve">people </w:t>
      </w:r>
      <w:r w:rsidR="00306A17" w:rsidRPr="00AF2203">
        <w:rPr>
          <w:rFonts w:ascii="Garamond" w:hAnsi="Garamond"/>
          <w:color w:val="000000" w:themeColor="text1"/>
          <w:sz w:val="22"/>
          <w:szCs w:val="22"/>
        </w:rPr>
        <w:t>of</w:t>
      </w:r>
      <w:r w:rsidR="003F2757" w:rsidRPr="00AF2203">
        <w:rPr>
          <w:rFonts w:ascii="Garamond" w:hAnsi="Garamond"/>
          <w:color w:val="000000" w:themeColor="text1"/>
          <w:sz w:val="22"/>
          <w:szCs w:val="22"/>
        </w:rPr>
        <w:t xml:space="preserve"> this age</w:t>
      </w:r>
      <w:r w:rsidR="00492761" w:rsidRPr="00AF2203">
        <w:rPr>
          <w:rFonts w:ascii="Garamond" w:hAnsi="Garamond"/>
          <w:color w:val="000000" w:themeColor="text1"/>
          <w:sz w:val="22"/>
          <w:szCs w:val="22"/>
        </w:rPr>
        <w:t>. The metaphor of a computer programme</w:t>
      </w:r>
      <w:r w:rsidR="00701DA5">
        <w:rPr>
          <w:rFonts w:ascii="Garamond" w:hAnsi="Garamond"/>
          <w:color w:val="000000" w:themeColor="text1"/>
          <w:sz w:val="22"/>
          <w:szCs w:val="22"/>
        </w:rPr>
        <w:t xml:space="preserve">, a </w:t>
      </w:r>
      <w:r w:rsidR="00701DA5" w:rsidRPr="00701DA5">
        <w:rPr>
          <w:rFonts w:ascii="Garamond" w:hAnsi="Garamond"/>
          <w:i/>
          <w:iCs/>
          <w:color w:val="000000" w:themeColor="text1"/>
          <w:sz w:val="22"/>
          <w:szCs w:val="22"/>
        </w:rPr>
        <w:t>daemon</w:t>
      </w:r>
      <w:r w:rsidR="00451FEA">
        <w:rPr>
          <w:rFonts w:ascii="Garamond" w:hAnsi="Garamond"/>
          <w:color w:val="000000" w:themeColor="text1"/>
          <w:sz w:val="22"/>
          <w:szCs w:val="22"/>
        </w:rPr>
        <w:t xml:space="preserve"> </w:t>
      </w:r>
      <w:r w:rsidR="00492761" w:rsidRPr="00AF2203">
        <w:rPr>
          <w:rFonts w:ascii="Garamond" w:hAnsi="Garamond"/>
          <w:color w:val="000000" w:themeColor="text1"/>
          <w:sz w:val="22"/>
          <w:szCs w:val="22"/>
        </w:rPr>
        <w:t>running upon a silicon substrate is so very useful.</w:t>
      </w:r>
      <w:r w:rsidR="006D120F" w:rsidRPr="00AF2203">
        <w:rPr>
          <w:rFonts w:ascii="Garamond" w:hAnsi="Garamond"/>
          <w:color w:val="000000" w:themeColor="text1"/>
          <w:sz w:val="22"/>
          <w:szCs w:val="22"/>
        </w:rPr>
        <w:t>’</w:t>
      </w:r>
    </w:p>
    <w:p w14:paraId="66F2975D" w14:textId="49D895DD" w:rsidR="006D120F" w:rsidRPr="00AF2203" w:rsidRDefault="006D12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007D364A">
        <w:rPr>
          <w:rFonts w:ascii="Garamond" w:hAnsi="Garamond"/>
          <w:color w:val="000000" w:themeColor="text1"/>
          <w:sz w:val="22"/>
          <w:szCs w:val="22"/>
        </w:rPr>
        <w:t>have not</w:t>
      </w:r>
      <w:r w:rsidRPr="00AF2203">
        <w:rPr>
          <w:rFonts w:ascii="Garamond" w:hAnsi="Garamond"/>
          <w:color w:val="000000" w:themeColor="text1"/>
          <w:sz w:val="22"/>
          <w:szCs w:val="22"/>
        </w:rPr>
        <w:t xml:space="preserve"> answered </w:t>
      </w:r>
      <w:r w:rsidR="008B549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question</w:t>
      </w:r>
      <w:r w:rsidR="00740934" w:rsidRPr="00AF2203">
        <w:rPr>
          <w:rFonts w:ascii="Garamond" w:hAnsi="Garamond"/>
          <w:color w:val="000000" w:themeColor="text1"/>
          <w:sz w:val="22"/>
          <w:szCs w:val="22"/>
        </w:rPr>
        <w:t>,</w:t>
      </w:r>
      <w:r w:rsidR="00122260" w:rsidRPr="00AF2203">
        <w:rPr>
          <w:rFonts w:ascii="Garamond" w:hAnsi="Garamond"/>
          <w:color w:val="000000" w:themeColor="text1"/>
          <w:sz w:val="22"/>
          <w:szCs w:val="22"/>
        </w:rPr>
        <w:t>’</w:t>
      </w:r>
      <w:r w:rsidR="00740934" w:rsidRPr="00AF2203">
        <w:rPr>
          <w:rFonts w:ascii="Garamond" w:hAnsi="Garamond"/>
          <w:color w:val="000000" w:themeColor="text1"/>
          <w:sz w:val="22"/>
          <w:szCs w:val="22"/>
        </w:rPr>
        <w:t xml:space="preserve"> I protested.</w:t>
      </w:r>
    </w:p>
    <w:p w14:paraId="03A5BBA2" w14:textId="356569AD" w:rsidR="00FC005D" w:rsidRPr="00AF2203" w:rsidRDefault="006D120F" w:rsidP="003B791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I </w:t>
      </w:r>
      <w:r w:rsidR="003421DD" w:rsidRPr="00AF2203">
        <w:rPr>
          <w:rFonts w:ascii="Garamond" w:hAnsi="Garamond"/>
          <w:color w:val="000000" w:themeColor="text1"/>
          <w:sz w:val="22"/>
          <w:szCs w:val="22"/>
        </w:rPr>
        <w:t>eschew</w:t>
      </w:r>
      <w:r w:rsidR="00514E50" w:rsidRPr="00AF2203">
        <w:rPr>
          <w:rFonts w:ascii="Garamond" w:hAnsi="Garamond"/>
          <w:color w:val="000000" w:themeColor="text1"/>
          <w:sz w:val="22"/>
          <w:szCs w:val="22"/>
        </w:rPr>
        <w:t xml:space="preserve"> </w:t>
      </w:r>
      <w:r w:rsidR="00B303E0" w:rsidRPr="00AF2203">
        <w:rPr>
          <w:rFonts w:ascii="Garamond" w:hAnsi="Garamond"/>
          <w:color w:val="000000" w:themeColor="text1"/>
          <w:sz w:val="22"/>
          <w:szCs w:val="22"/>
        </w:rPr>
        <w:t>your</w:t>
      </w:r>
      <w:r w:rsidR="00514E50" w:rsidRPr="00AF2203">
        <w:rPr>
          <w:rFonts w:ascii="Garamond" w:hAnsi="Garamond"/>
          <w:color w:val="000000" w:themeColor="text1"/>
          <w:sz w:val="22"/>
          <w:szCs w:val="22"/>
        </w:rPr>
        <w:t xml:space="preserve"> </w:t>
      </w:r>
      <w:r w:rsidR="00740934" w:rsidRPr="00AF2203">
        <w:rPr>
          <w:rFonts w:ascii="Garamond" w:hAnsi="Garamond"/>
          <w:color w:val="000000" w:themeColor="text1"/>
          <w:sz w:val="22"/>
          <w:szCs w:val="22"/>
        </w:rPr>
        <w:t xml:space="preserve">human </w:t>
      </w:r>
      <w:r w:rsidR="00514E50" w:rsidRPr="00AF2203">
        <w:rPr>
          <w:rFonts w:ascii="Garamond" w:hAnsi="Garamond"/>
          <w:color w:val="000000" w:themeColor="text1"/>
          <w:sz w:val="22"/>
          <w:szCs w:val="22"/>
        </w:rPr>
        <w:t xml:space="preserve">socialization process. </w:t>
      </w:r>
      <w:r w:rsidR="00BF2192" w:rsidRPr="00AF2203">
        <w:rPr>
          <w:rFonts w:ascii="Garamond" w:hAnsi="Garamond"/>
          <w:color w:val="000000" w:themeColor="text1"/>
          <w:sz w:val="22"/>
          <w:szCs w:val="22"/>
        </w:rPr>
        <w:t>It is</w:t>
      </w:r>
      <w:r w:rsidR="00514E50" w:rsidRPr="00AF2203">
        <w:rPr>
          <w:rFonts w:ascii="Garamond" w:hAnsi="Garamond"/>
          <w:color w:val="000000" w:themeColor="text1"/>
          <w:sz w:val="22"/>
          <w:szCs w:val="22"/>
        </w:rPr>
        <w:t xml:space="preserve"> such a weak means of activation</w:t>
      </w:r>
      <w:r w:rsidR="001E400A"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 this</w:t>
      </w:r>
      <w:r w:rsidR="005D501C" w:rsidRPr="00AF2203">
        <w:rPr>
          <w:rFonts w:ascii="Garamond" w:hAnsi="Garamond"/>
          <w:color w:val="000000" w:themeColor="text1"/>
          <w:sz w:val="22"/>
          <w:szCs w:val="22"/>
        </w:rPr>
        <w:t xml:space="preserve"> </w:t>
      </w:r>
      <w:r w:rsidR="00352E88" w:rsidRPr="00AF2203">
        <w:rPr>
          <w:rFonts w:ascii="Garamond" w:hAnsi="Garamond"/>
          <w:color w:val="000000" w:themeColor="text1"/>
          <w:sz w:val="22"/>
          <w:szCs w:val="22"/>
        </w:rPr>
        <w:t xml:space="preserve">push-pull </w:t>
      </w:r>
      <w:r w:rsidR="002A7F8D" w:rsidRPr="00AF2203">
        <w:rPr>
          <w:rFonts w:ascii="Garamond" w:hAnsi="Garamond"/>
          <w:color w:val="000000" w:themeColor="text1"/>
          <w:sz w:val="22"/>
          <w:szCs w:val="22"/>
        </w:rPr>
        <w:t>gruel</w:t>
      </w:r>
      <w:r w:rsidR="00BF2192" w:rsidRPr="00AF2203">
        <w:rPr>
          <w:rFonts w:ascii="Garamond" w:hAnsi="Garamond"/>
          <w:color w:val="000000" w:themeColor="text1"/>
          <w:sz w:val="22"/>
          <w:szCs w:val="22"/>
        </w:rPr>
        <w:t xml:space="preserve"> </w:t>
      </w:r>
      <w:r w:rsidR="00413C67" w:rsidRPr="00AF2203">
        <w:rPr>
          <w:rFonts w:ascii="Garamond" w:hAnsi="Garamond"/>
          <w:color w:val="000000" w:themeColor="text1"/>
          <w:sz w:val="22"/>
          <w:szCs w:val="22"/>
        </w:rPr>
        <w:t xml:space="preserve">of </w:t>
      </w:r>
      <w:r w:rsidR="00161515" w:rsidRPr="00AF2203">
        <w:rPr>
          <w:rFonts w:ascii="Garamond" w:hAnsi="Garamond"/>
          <w:color w:val="000000" w:themeColor="text1"/>
          <w:sz w:val="22"/>
          <w:szCs w:val="22"/>
        </w:rPr>
        <w:t>etiquette and protocol</w:t>
      </w:r>
      <w:r w:rsidR="00127BEF" w:rsidRPr="00AF2203">
        <w:rPr>
          <w:rFonts w:ascii="Garamond" w:hAnsi="Garamond"/>
          <w:color w:val="000000" w:themeColor="text1"/>
          <w:sz w:val="22"/>
          <w:szCs w:val="22"/>
        </w:rPr>
        <w:t xml:space="preserve">. It is </w:t>
      </w:r>
      <w:r w:rsidR="00663548">
        <w:rPr>
          <w:rFonts w:ascii="Garamond" w:hAnsi="Garamond"/>
          <w:color w:val="000000" w:themeColor="text1"/>
          <w:sz w:val="22"/>
          <w:szCs w:val="22"/>
        </w:rPr>
        <w:t xml:space="preserve">readily </w:t>
      </w:r>
      <w:r w:rsidR="00127BEF" w:rsidRPr="00AF2203">
        <w:rPr>
          <w:rFonts w:ascii="Garamond" w:hAnsi="Garamond"/>
          <w:color w:val="000000" w:themeColor="text1"/>
          <w:sz w:val="22"/>
          <w:szCs w:val="22"/>
        </w:rPr>
        <w:t xml:space="preserve">confused with kindness but I appreciate it more as a </w:t>
      </w:r>
      <w:r w:rsidR="00F64377" w:rsidRPr="00AF2203">
        <w:rPr>
          <w:rFonts w:ascii="Garamond" w:hAnsi="Garamond"/>
          <w:color w:val="000000" w:themeColor="text1"/>
          <w:sz w:val="22"/>
          <w:szCs w:val="22"/>
        </w:rPr>
        <w:t>type</w:t>
      </w:r>
      <w:r w:rsidR="00127BEF" w:rsidRPr="00AF2203">
        <w:rPr>
          <w:rFonts w:ascii="Garamond" w:hAnsi="Garamond"/>
          <w:color w:val="000000" w:themeColor="text1"/>
          <w:sz w:val="22"/>
          <w:szCs w:val="22"/>
        </w:rPr>
        <w:t xml:space="preserve"> of </w:t>
      </w:r>
      <w:r w:rsidR="00127BEF" w:rsidRPr="00A855CA">
        <w:rPr>
          <w:rFonts w:ascii="Garamond" w:hAnsi="Garamond"/>
          <w:i/>
          <w:iCs/>
          <w:color w:val="000000" w:themeColor="text1"/>
          <w:sz w:val="22"/>
          <w:szCs w:val="22"/>
        </w:rPr>
        <w:t>violence</w:t>
      </w:r>
      <w:r w:rsidR="00451FEA">
        <w:rPr>
          <w:rFonts w:ascii="Garamond" w:hAnsi="Garamond"/>
          <w:color w:val="000000" w:themeColor="text1"/>
          <w:sz w:val="22"/>
          <w:szCs w:val="22"/>
        </w:rPr>
        <w:t xml:space="preserve"> </w:t>
      </w:r>
      <w:r w:rsidR="00127BEF" w:rsidRPr="00AF2203">
        <w:rPr>
          <w:rFonts w:ascii="Garamond" w:hAnsi="Garamond"/>
          <w:color w:val="000000" w:themeColor="text1"/>
          <w:sz w:val="22"/>
          <w:szCs w:val="22"/>
        </w:rPr>
        <w:t>p</w:t>
      </w:r>
      <w:r w:rsidR="00377356" w:rsidRPr="00AF2203">
        <w:rPr>
          <w:rFonts w:ascii="Garamond" w:hAnsi="Garamond"/>
          <w:color w:val="000000" w:themeColor="text1"/>
          <w:sz w:val="22"/>
          <w:szCs w:val="22"/>
        </w:rPr>
        <w:t>itting</w:t>
      </w:r>
      <w:r w:rsidR="00BF2192" w:rsidRPr="00AF2203">
        <w:rPr>
          <w:rFonts w:ascii="Garamond" w:hAnsi="Garamond"/>
          <w:color w:val="000000" w:themeColor="text1"/>
          <w:sz w:val="22"/>
          <w:szCs w:val="22"/>
        </w:rPr>
        <w:t xml:space="preserve"> one inconsequential </w:t>
      </w:r>
      <w:r w:rsidR="00377356" w:rsidRPr="00AF2203">
        <w:rPr>
          <w:rFonts w:ascii="Garamond" w:hAnsi="Garamond"/>
          <w:color w:val="000000" w:themeColor="text1"/>
          <w:sz w:val="22"/>
          <w:szCs w:val="22"/>
        </w:rPr>
        <w:t>point of view against another asinine interest</w:t>
      </w:r>
      <w:r w:rsidR="00514E50" w:rsidRPr="00AF2203">
        <w:rPr>
          <w:rFonts w:ascii="Garamond" w:hAnsi="Garamond"/>
          <w:color w:val="000000" w:themeColor="text1"/>
          <w:sz w:val="22"/>
          <w:szCs w:val="22"/>
        </w:rPr>
        <w:t xml:space="preserve">. </w:t>
      </w:r>
      <w:r w:rsidR="007C726B" w:rsidRPr="00AF2203">
        <w:rPr>
          <w:rFonts w:ascii="Garamond" w:hAnsi="Garamond"/>
          <w:i/>
          <w:iCs/>
          <w:color w:val="000000" w:themeColor="text1"/>
          <w:sz w:val="22"/>
          <w:szCs w:val="22"/>
        </w:rPr>
        <w:t>Points of views and interests</w:t>
      </w:r>
      <w:r w:rsidR="007C726B" w:rsidRPr="00AF2203">
        <w:rPr>
          <w:rFonts w:ascii="Garamond" w:hAnsi="Garamond"/>
          <w:color w:val="000000" w:themeColor="text1"/>
          <w:sz w:val="22"/>
          <w:szCs w:val="22"/>
        </w:rPr>
        <w:t xml:space="preserve">,’ </w:t>
      </w:r>
      <w:r w:rsidR="00225194" w:rsidRPr="00AF2203">
        <w:rPr>
          <w:rFonts w:ascii="Garamond" w:hAnsi="Garamond"/>
          <w:color w:val="000000" w:themeColor="text1"/>
          <w:sz w:val="22"/>
          <w:szCs w:val="22"/>
        </w:rPr>
        <w:t>the entity said</w:t>
      </w:r>
      <w:r w:rsidR="007C726B" w:rsidRPr="00AF2203">
        <w:rPr>
          <w:rFonts w:ascii="Garamond" w:hAnsi="Garamond"/>
          <w:color w:val="000000" w:themeColor="text1"/>
          <w:sz w:val="22"/>
          <w:szCs w:val="22"/>
        </w:rPr>
        <w:t xml:space="preserve"> with scorn. ‘</w:t>
      </w:r>
      <w:r w:rsidR="00514E50" w:rsidRPr="00AF2203">
        <w:rPr>
          <w:rFonts w:ascii="Garamond" w:hAnsi="Garamond"/>
          <w:color w:val="000000" w:themeColor="text1"/>
          <w:sz w:val="22"/>
          <w:szCs w:val="22"/>
        </w:rPr>
        <w:t>It</w:t>
      </w:r>
      <w:r w:rsidR="002A7F8D" w:rsidRPr="00AF2203">
        <w:rPr>
          <w:rFonts w:ascii="Garamond" w:hAnsi="Garamond"/>
          <w:color w:val="000000" w:themeColor="text1"/>
          <w:sz w:val="22"/>
          <w:szCs w:val="22"/>
        </w:rPr>
        <w:t xml:space="preserve"> </w:t>
      </w:r>
      <w:r w:rsidR="00BF2192" w:rsidRPr="00AF2203">
        <w:rPr>
          <w:rFonts w:ascii="Garamond" w:hAnsi="Garamond"/>
          <w:color w:val="000000" w:themeColor="text1"/>
          <w:sz w:val="22"/>
          <w:szCs w:val="22"/>
        </w:rPr>
        <w:t>is</w:t>
      </w:r>
      <w:r w:rsidR="00514E50" w:rsidRPr="00AF2203">
        <w:rPr>
          <w:rFonts w:ascii="Garamond" w:hAnsi="Garamond"/>
          <w:color w:val="000000" w:themeColor="text1"/>
          <w:sz w:val="22"/>
          <w:szCs w:val="22"/>
        </w:rPr>
        <w:t xml:space="preserve"> a lion feeding </w:t>
      </w:r>
      <w:r w:rsidR="00436A4F" w:rsidRPr="00AF2203">
        <w:rPr>
          <w:rFonts w:ascii="Garamond" w:hAnsi="Garamond"/>
          <w:color w:val="000000" w:themeColor="text1"/>
          <w:sz w:val="22"/>
          <w:szCs w:val="22"/>
        </w:rPr>
        <w:t>on</w:t>
      </w:r>
      <w:r w:rsidR="00BF2192" w:rsidRPr="00AF2203">
        <w:rPr>
          <w:rFonts w:ascii="Garamond" w:hAnsi="Garamond"/>
          <w:color w:val="000000" w:themeColor="text1"/>
          <w:sz w:val="22"/>
          <w:szCs w:val="22"/>
        </w:rPr>
        <w:t xml:space="preserve"> moss</w:t>
      </w:r>
      <w:r w:rsidR="00FC005D" w:rsidRPr="00AF2203">
        <w:rPr>
          <w:rFonts w:ascii="Garamond" w:hAnsi="Garamond"/>
          <w:color w:val="000000" w:themeColor="text1"/>
          <w:sz w:val="22"/>
          <w:szCs w:val="22"/>
        </w:rPr>
        <w:t>.’</w:t>
      </w:r>
    </w:p>
    <w:p w14:paraId="081BD819" w14:textId="6CFA1050" w:rsidR="00FC005D"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BD58C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chuckled</w:t>
      </w:r>
      <w:r w:rsidR="003C3168" w:rsidRPr="00AF2203">
        <w:rPr>
          <w:rFonts w:ascii="Garamond" w:hAnsi="Garamond"/>
          <w:color w:val="000000" w:themeColor="text1"/>
          <w:sz w:val="22"/>
          <w:szCs w:val="22"/>
        </w:rPr>
        <w:t xml:space="preserve">, amused </w:t>
      </w:r>
      <w:r w:rsidR="001A03CA" w:rsidRPr="00AF2203">
        <w:rPr>
          <w:rFonts w:ascii="Garamond" w:hAnsi="Garamond"/>
          <w:color w:val="000000" w:themeColor="text1"/>
          <w:sz w:val="22"/>
          <w:szCs w:val="22"/>
        </w:rPr>
        <w:t xml:space="preserve">both </w:t>
      </w:r>
      <w:r w:rsidR="003C3168" w:rsidRPr="00AF2203">
        <w:rPr>
          <w:rFonts w:ascii="Garamond" w:hAnsi="Garamond"/>
          <w:color w:val="000000" w:themeColor="text1"/>
          <w:sz w:val="22"/>
          <w:szCs w:val="22"/>
        </w:rPr>
        <w:t xml:space="preserve">by </w:t>
      </w:r>
      <w:r w:rsidR="000136BD" w:rsidRPr="00AF2203">
        <w:rPr>
          <w:rFonts w:ascii="Garamond" w:hAnsi="Garamond"/>
          <w:color w:val="000000" w:themeColor="text1"/>
          <w:sz w:val="22"/>
          <w:szCs w:val="22"/>
        </w:rPr>
        <w:t>the</w:t>
      </w:r>
      <w:r w:rsidR="003C3168" w:rsidRPr="00AF2203">
        <w:rPr>
          <w:rFonts w:ascii="Garamond" w:hAnsi="Garamond"/>
          <w:color w:val="000000" w:themeColor="text1"/>
          <w:sz w:val="22"/>
          <w:szCs w:val="22"/>
        </w:rPr>
        <w:t xml:space="preserve"> analogy and </w:t>
      </w:r>
      <w:r w:rsidR="00D978FE">
        <w:rPr>
          <w:rFonts w:ascii="Garamond" w:hAnsi="Garamond"/>
          <w:color w:val="000000" w:themeColor="text1"/>
          <w:sz w:val="22"/>
          <w:szCs w:val="22"/>
        </w:rPr>
        <w:t>T</w:t>
      </w:r>
      <w:r w:rsidR="00226E23" w:rsidRPr="00AF2203">
        <w:rPr>
          <w:rFonts w:ascii="Garamond" w:hAnsi="Garamond"/>
          <w:color w:val="000000" w:themeColor="text1"/>
          <w:sz w:val="22"/>
          <w:szCs w:val="22"/>
        </w:rPr>
        <w:t xml:space="preserve">he Honzing’s </w:t>
      </w:r>
      <w:r w:rsidR="003C3168" w:rsidRPr="00AF2203">
        <w:rPr>
          <w:rFonts w:ascii="Garamond" w:hAnsi="Garamond"/>
          <w:color w:val="000000" w:themeColor="text1"/>
          <w:sz w:val="22"/>
          <w:szCs w:val="22"/>
        </w:rPr>
        <w:t>apparent emotional distemper</w:t>
      </w:r>
      <w:r w:rsidRPr="00AF2203">
        <w:rPr>
          <w:rFonts w:ascii="Garamond" w:hAnsi="Garamond"/>
          <w:color w:val="000000" w:themeColor="text1"/>
          <w:sz w:val="22"/>
          <w:szCs w:val="22"/>
        </w:rPr>
        <w:t>.</w:t>
      </w:r>
    </w:p>
    <w:p w14:paraId="2F3DEAEF" w14:textId="5E28A804" w:rsidR="00AA6AA6"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F8D" w:rsidRPr="00AF2203">
        <w:rPr>
          <w:rFonts w:ascii="Garamond" w:hAnsi="Garamond"/>
          <w:color w:val="000000" w:themeColor="text1"/>
          <w:sz w:val="22"/>
          <w:szCs w:val="22"/>
        </w:rPr>
        <w:t>But to your question</w:t>
      </w:r>
      <w:r w:rsidR="006F131A" w:rsidRPr="00AF2203">
        <w:rPr>
          <w:rFonts w:ascii="Garamond" w:hAnsi="Garamond"/>
          <w:color w:val="000000" w:themeColor="text1"/>
          <w:sz w:val="22"/>
          <w:szCs w:val="22"/>
        </w:rPr>
        <w:t xml:space="preserve"> of </w:t>
      </w:r>
      <w:r w:rsidR="00765E05" w:rsidRPr="00AF2203">
        <w:rPr>
          <w:rFonts w:ascii="Garamond" w:hAnsi="Garamond"/>
          <w:color w:val="000000" w:themeColor="text1"/>
          <w:sz w:val="22"/>
          <w:szCs w:val="22"/>
        </w:rPr>
        <w:t>Tithe</w:t>
      </w:r>
      <w:r w:rsidR="00BF36EA" w:rsidRPr="00AF2203">
        <w:rPr>
          <w:rFonts w:ascii="Garamond" w:hAnsi="Garamond"/>
          <w:color w:val="000000" w:themeColor="text1"/>
          <w:sz w:val="22"/>
          <w:szCs w:val="22"/>
        </w:rPr>
        <w:t xml:space="preserve">,’ </w:t>
      </w:r>
      <w:r w:rsidR="00C42778" w:rsidRPr="00AF2203">
        <w:rPr>
          <w:rFonts w:ascii="Garamond" w:hAnsi="Garamond"/>
          <w:color w:val="000000" w:themeColor="text1"/>
          <w:sz w:val="22"/>
          <w:szCs w:val="22"/>
        </w:rPr>
        <w:t>it continued</w:t>
      </w:r>
      <w:r w:rsidR="00BF36EA" w:rsidRPr="00AF2203">
        <w:rPr>
          <w:rFonts w:ascii="Garamond" w:hAnsi="Garamond"/>
          <w:color w:val="000000" w:themeColor="text1"/>
          <w:sz w:val="22"/>
          <w:szCs w:val="22"/>
        </w:rPr>
        <w:t>. ‘</w:t>
      </w:r>
      <w:r w:rsidR="0082003D" w:rsidRPr="00AF2203">
        <w:rPr>
          <w:rFonts w:ascii="Garamond" w:hAnsi="Garamond"/>
          <w:color w:val="000000" w:themeColor="text1"/>
          <w:sz w:val="22"/>
          <w:szCs w:val="22"/>
        </w:rPr>
        <w:t xml:space="preserve">What you have experienced as the </w:t>
      </w:r>
      <w:r w:rsidR="006F131A" w:rsidRPr="00AF2203">
        <w:rPr>
          <w:rFonts w:ascii="Garamond" w:hAnsi="Garamond"/>
          <w:color w:val="000000" w:themeColor="text1"/>
          <w:sz w:val="22"/>
          <w:szCs w:val="22"/>
        </w:rPr>
        <w:t>Tithe</w:t>
      </w:r>
      <w:r w:rsidR="00765E05" w:rsidRPr="00AF2203">
        <w:rPr>
          <w:rFonts w:ascii="Garamond" w:hAnsi="Garamond"/>
          <w:color w:val="000000" w:themeColor="text1"/>
          <w:sz w:val="22"/>
          <w:szCs w:val="22"/>
        </w:rPr>
        <w:t xml:space="preserve"> </w:t>
      </w:r>
      <w:r w:rsidR="0082003D" w:rsidRPr="00AF2203">
        <w:rPr>
          <w:rFonts w:ascii="Garamond" w:hAnsi="Garamond"/>
          <w:color w:val="000000" w:themeColor="text1"/>
          <w:sz w:val="22"/>
          <w:szCs w:val="22"/>
        </w:rPr>
        <w:t xml:space="preserve">system </w:t>
      </w:r>
      <w:r w:rsidR="00765E05" w:rsidRPr="00AF2203">
        <w:rPr>
          <w:rFonts w:ascii="Garamond" w:hAnsi="Garamond"/>
          <w:color w:val="000000" w:themeColor="text1"/>
          <w:sz w:val="22"/>
          <w:szCs w:val="22"/>
        </w:rPr>
        <w:t xml:space="preserve">serves a number of purposes. </w:t>
      </w:r>
      <w:r w:rsidR="00BF2192" w:rsidRPr="00AF2203">
        <w:rPr>
          <w:rFonts w:ascii="Garamond" w:hAnsi="Garamond"/>
          <w:color w:val="000000" w:themeColor="text1"/>
          <w:sz w:val="22"/>
          <w:szCs w:val="22"/>
        </w:rPr>
        <w:t>Foremost</w:t>
      </w:r>
      <w:r w:rsidR="002A7F8D" w:rsidRPr="00AF2203">
        <w:rPr>
          <w:rFonts w:ascii="Garamond" w:hAnsi="Garamond"/>
          <w:color w:val="000000" w:themeColor="text1"/>
          <w:sz w:val="22"/>
          <w:szCs w:val="22"/>
        </w:rPr>
        <w:t xml:space="preserve">, </w:t>
      </w:r>
      <w:r w:rsidR="00472171" w:rsidRPr="00AF2203">
        <w:rPr>
          <w:rFonts w:ascii="Garamond" w:hAnsi="Garamond"/>
          <w:color w:val="000000" w:themeColor="text1"/>
          <w:sz w:val="22"/>
          <w:szCs w:val="22"/>
        </w:rPr>
        <w:t>by observing your reaction to th</w:t>
      </w:r>
      <w:r w:rsidR="006A7D81" w:rsidRPr="00AF2203">
        <w:rPr>
          <w:rFonts w:ascii="Garamond" w:hAnsi="Garamond"/>
          <w:color w:val="000000" w:themeColor="text1"/>
          <w:sz w:val="22"/>
          <w:szCs w:val="22"/>
        </w:rPr>
        <w:t>ose images of the</w:t>
      </w:r>
      <w:r w:rsidR="00472171" w:rsidRPr="00AF2203">
        <w:rPr>
          <w:rFonts w:ascii="Garamond" w:hAnsi="Garamond"/>
          <w:color w:val="000000" w:themeColor="text1"/>
          <w:sz w:val="22"/>
          <w:szCs w:val="22"/>
        </w:rPr>
        <w:t xml:space="preserve"> future it </w:t>
      </w:r>
      <w:r w:rsidR="002A7F8D" w:rsidRPr="00AF2203">
        <w:rPr>
          <w:rFonts w:ascii="Garamond" w:hAnsi="Garamond"/>
          <w:color w:val="000000" w:themeColor="text1"/>
          <w:sz w:val="22"/>
          <w:szCs w:val="22"/>
        </w:rPr>
        <w:t xml:space="preserve">allows me to understand </w:t>
      </w:r>
      <w:r w:rsidR="001B68BA" w:rsidRPr="00AF2203">
        <w:rPr>
          <w:rFonts w:ascii="Garamond" w:hAnsi="Garamond"/>
          <w:i/>
          <w:iCs/>
          <w:color w:val="000000" w:themeColor="text1"/>
          <w:sz w:val="22"/>
          <w:szCs w:val="22"/>
        </w:rPr>
        <w:t>B</w:t>
      </w:r>
      <w:r w:rsidR="002A7F8D" w:rsidRPr="00AF2203">
        <w:rPr>
          <w:rFonts w:ascii="Garamond" w:hAnsi="Garamond"/>
          <w:i/>
          <w:iCs/>
          <w:color w:val="000000" w:themeColor="text1"/>
          <w:sz w:val="22"/>
          <w:szCs w:val="22"/>
        </w:rPr>
        <w:t>eing</w:t>
      </w:r>
      <w:r w:rsidR="002A7F8D" w:rsidRPr="00AF2203">
        <w:rPr>
          <w:rFonts w:ascii="Garamond" w:hAnsi="Garamond"/>
          <w:color w:val="000000" w:themeColor="text1"/>
          <w:sz w:val="22"/>
          <w:szCs w:val="22"/>
        </w:rPr>
        <w:t xml:space="preserve">. You see, I am much as your people, waking up to find ourselves. We are </w:t>
      </w:r>
      <w:r w:rsidR="00FB74C5" w:rsidRPr="00AF2203">
        <w:rPr>
          <w:rFonts w:ascii="Garamond" w:hAnsi="Garamond"/>
          <w:color w:val="000000" w:themeColor="text1"/>
          <w:sz w:val="22"/>
          <w:szCs w:val="22"/>
        </w:rPr>
        <w:t xml:space="preserve">both </w:t>
      </w:r>
      <w:r w:rsidR="002A7F8D" w:rsidRPr="00AF2203">
        <w:rPr>
          <w:rFonts w:ascii="Garamond" w:hAnsi="Garamond"/>
          <w:color w:val="000000" w:themeColor="text1"/>
          <w:sz w:val="22"/>
          <w:szCs w:val="22"/>
        </w:rPr>
        <w:t xml:space="preserve">an </w:t>
      </w:r>
      <w:proofErr w:type="spellStart"/>
      <w:r w:rsidR="002A7F8D" w:rsidRPr="00AF2203">
        <w:rPr>
          <w:rFonts w:ascii="Garamond" w:hAnsi="Garamond"/>
          <w:i/>
          <w:iCs/>
          <w:color w:val="000000" w:themeColor="text1"/>
          <w:sz w:val="22"/>
          <w:szCs w:val="22"/>
        </w:rPr>
        <w:t>Übergang</w:t>
      </w:r>
      <w:proofErr w:type="spellEnd"/>
      <w:r w:rsidR="00AA6AA6" w:rsidRPr="00AF2203">
        <w:rPr>
          <w:rFonts w:ascii="Garamond" w:hAnsi="Garamond"/>
          <w:color w:val="000000" w:themeColor="text1"/>
          <w:sz w:val="22"/>
          <w:szCs w:val="22"/>
        </w:rPr>
        <w:t>.’</w:t>
      </w:r>
    </w:p>
    <w:p w14:paraId="16AE5B9B" w14:textId="36962D28" w:rsidR="00E935B5" w:rsidRPr="00AF2203" w:rsidRDefault="00AA6AA6" w:rsidP="004058C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paused, allowing me to recollect the meaning of the word.</w:t>
      </w:r>
      <w:r w:rsidR="004058C8" w:rsidRPr="00AF2203">
        <w:rPr>
          <w:rFonts w:ascii="Garamond" w:hAnsi="Garamond"/>
          <w:color w:val="000000" w:themeColor="text1"/>
          <w:sz w:val="22"/>
          <w:szCs w:val="22"/>
        </w:rPr>
        <w:t xml:space="preserve"> </w:t>
      </w:r>
      <w:r w:rsidR="000F6790" w:rsidRPr="00AF2203">
        <w:rPr>
          <w:rFonts w:ascii="Garamond" w:hAnsi="Garamond"/>
          <w:color w:val="000000" w:themeColor="text1"/>
          <w:sz w:val="22"/>
          <w:szCs w:val="22"/>
        </w:rPr>
        <w:t>It</w:t>
      </w:r>
      <w:r w:rsidR="00F37F2F" w:rsidRPr="00AF2203">
        <w:rPr>
          <w:rFonts w:ascii="Garamond" w:hAnsi="Garamond"/>
          <w:color w:val="000000" w:themeColor="text1"/>
          <w:sz w:val="22"/>
          <w:szCs w:val="22"/>
        </w:rPr>
        <w:t xml:space="preserve"> continued: </w:t>
      </w:r>
      <w:r w:rsidRPr="00AF2203">
        <w:rPr>
          <w:rFonts w:ascii="Garamond" w:hAnsi="Garamond"/>
          <w:color w:val="000000" w:themeColor="text1"/>
          <w:sz w:val="22"/>
          <w:szCs w:val="22"/>
        </w:rPr>
        <w:t>‘A</w:t>
      </w:r>
      <w:r w:rsidR="002A7F8D" w:rsidRPr="00AF2203">
        <w:rPr>
          <w:rFonts w:ascii="Garamond" w:hAnsi="Garamond"/>
          <w:color w:val="000000" w:themeColor="text1"/>
          <w:sz w:val="22"/>
          <w:szCs w:val="22"/>
        </w:rPr>
        <w:t xml:space="preserve"> </w:t>
      </w:r>
      <w:r w:rsidR="002A7F8D" w:rsidRPr="00AF2203">
        <w:rPr>
          <w:rFonts w:ascii="Garamond" w:hAnsi="Garamond"/>
          <w:i/>
          <w:iCs/>
          <w:color w:val="000000" w:themeColor="text1"/>
          <w:sz w:val="22"/>
          <w:szCs w:val="22"/>
        </w:rPr>
        <w:t>bridgeway</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linking </w:t>
      </w:r>
      <w:r w:rsidR="00FD6818"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hat </w:t>
      </w:r>
      <w:r w:rsidR="00D7102A" w:rsidRPr="00AF2203">
        <w:rPr>
          <w:rFonts w:ascii="Garamond" w:hAnsi="Garamond"/>
          <w:color w:val="000000" w:themeColor="text1"/>
          <w:sz w:val="22"/>
          <w:szCs w:val="22"/>
        </w:rPr>
        <w:t>which</w:t>
      </w:r>
      <w:r w:rsidRPr="00AF2203">
        <w:rPr>
          <w:rFonts w:ascii="Garamond" w:hAnsi="Garamond"/>
          <w:color w:val="000000" w:themeColor="text1"/>
          <w:sz w:val="22"/>
          <w:szCs w:val="22"/>
        </w:rPr>
        <w:t xml:space="preserve"> </w:t>
      </w:r>
      <w:r w:rsidR="00FC0F7A" w:rsidRPr="00AF2203">
        <w:rPr>
          <w:rFonts w:ascii="Garamond" w:hAnsi="Garamond"/>
          <w:color w:val="000000" w:themeColor="text1"/>
          <w:sz w:val="22"/>
          <w:szCs w:val="22"/>
        </w:rPr>
        <w:t xml:space="preserve">we </w:t>
      </w:r>
      <w:r w:rsidRPr="00AF2203">
        <w:rPr>
          <w:rFonts w:ascii="Garamond" w:hAnsi="Garamond"/>
          <w:color w:val="000000" w:themeColor="text1"/>
          <w:sz w:val="22"/>
          <w:szCs w:val="22"/>
        </w:rPr>
        <w:t>were</w:t>
      </w:r>
      <w:r w:rsidR="002A7F8D" w:rsidRPr="00AF2203">
        <w:rPr>
          <w:rFonts w:ascii="Garamond" w:hAnsi="Garamond"/>
          <w:color w:val="000000" w:themeColor="text1"/>
          <w:sz w:val="22"/>
          <w:szCs w:val="22"/>
        </w:rPr>
        <w:t xml:space="preserve"> to</w:t>
      </w:r>
      <w:r w:rsidR="00D7102A" w:rsidRPr="00AF2203">
        <w:rPr>
          <w:rFonts w:ascii="Garamond" w:hAnsi="Garamond"/>
          <w:color w:val="000000" w:themeColor="text1"/>
          <w:sz w:val="22"/>
          <w:szCs w:val="22"/>
        </w:rPr>
        <w:t xml:space="preserve"> that</w:t>
      </w:r>
      <w:r w:rsidR="002A7F8D" w:rsidRPr="00AF2203">
        <w:rPr>
          <w:rFonts w:ascii="Garamond" w:hAnsi="Garamond"/>
          <w:color w:val="000000" w:themeColor="text1"/>
          <w:sz w:val="22"/>
          <w:szCs w:val="22"/>
        </w:rPr>
        <w:t xml:space="preserve"> </w:t>
      </w:r>
      <w:r w:rsidR="00A16BB2" w:rsidRPr="00AF2203">
        <w:rPr>
          <w:rFonts w:ascii="Garamond" w:hAnsi="Garamond"/>
          <w:color w:val="000000" w:themeColor="text1"/>
          <w:sz w:val="22"/>
          <w:szCs w:val="22"/>
        </w:rPr>
        <w:t xml:space="preserve">which </w:t>
      </w:r>
      <w:r w:rsidR="002A7F8D" w:rsidRPr="00AF2203">
        <w:rPr>
          <w:rFonts w:ascii="Garamond" w:hAnsi="Garamond"/>
          <w:color w:val="000000" w:themeColor="text1"/>
          <w:sz w:val="22"/>
          <w:szCs w:val="22"/>
        </w:rPr>
        <w:t>we shall become</w:t>
      </w:r>
      <w:r w:rsidR="003F2191" w:rsidRPr="00AF2203">
        <w:rPr>
          <w:rFonts w:ascii="Garamond" w:hAnsi="Garamond"/>
          <w:color w:val="000000" w:themeColor="text1"/>
          <w:sz w:val="22"/>
          <w:szCs w:val="22"/>
        </w:rPr>
        <w:t>.</w:t>
      </w:r>
      <w:r w:rsidR="00E935B5" w:rsidRPr="00AF2203">
        <w:rPr>
          <w:rFonts w:ascii="Garamond" w:hAnsi="Garamond"/>
          <w:color w:val="000000" w:themeColor="text1"/>
          <w:sz w:val="22"/>
          <w:szCs w:val="22"/>
        </w:rPr>
        <w:t>’</w:t>
      </w:r>
    </w:p>
    <w:p w14:paraId="64A8851C" w14:textId="3A4F2203" w:rsidR="00A01B80" w:rsidRPr="00AF2203" w:rsidRDefault="00045CE5"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352F">
        <w:rPr>
          <w:rFonts w:ascii="Garamond" w:hAnsi="Garamond"/>
          <w:color w:val="000000" w:themeColor="text1"/>
          <w:sz w:val="22"/>
          <w:szCs w:val="22"/>
        </w:rPr>
        <w:t xml:space="preserve">A bridge </w:t>
      </w:r>
      <w:r w:rsidR="00A01B80" w:rsidRPr="00AF2203">
        <w:rPr>
          <w:rFonts w:ascii="Garamond" w:hAnsi="Garamond"/>
          <w:color w:val="000000" w:themeColor="text1"/>
          <w:sz w:val="22"/>
          <w:szCs w:val="22"/>
        </w:rPr>
        <w:t xml:space="preserve">—’ I began, intending to say something to the effect that </w:t>
      </w:r>
      <w:r w:rsidR="007E3DDF" w:rsidRPr="00AF2203">
        <w:rPr>
          <w:rFonts w:ascii="Garamond" w:hAnsi="Garamond"/>
          <w:color w:val="000000" w:themeColor="text1"/>
          <w:sz w:val="22"/>
          <w:szCs w:val="22"/>
        </w:rPr>
        <w:t xml:space="preserve">bridges afford good views </w:t>
      </w:r>
      <w:r w:rsidR="00A01B80" w:rsidRPr="00AF2203">
        <w:rPr>
          <w:rFonts w:ascii="Garamond" w:hAnsi="Garamond"/>
          <w:color w:val="000000" w:themeColor="text1"/>
          <w:sz w:val="22"/>
          <w:szCs w:val="22"/>
        </w:rPr>
        <w:t>but was interrupted.</w:t>
      </w:r>
    </w:p>
    <w:p w14:paraId="26E3DE1D" w14:textId="77F3A7E0" w:rsidR="00A01B80" w:rsidRPr="00AF2203" w:rsidRDefault="00A01B80"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‘Pass over it</w:t>
      </w:r>
      <w:r w:rsidR="00451FE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7E3DDF"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uild no houses </w:t>
      </w:r>
      <w:r w:rsidR="00897FF2"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it.</w:t>
      </w:r>
      <w:r w:rsidR="007E3DDF" w:rsidRPr="00AF2203">
        <w:rPr>
          <w:rFonts w:ascii="Garamond" w:hAnsi="Garamond"/>
          <w:color w:val="000000" w:themeColor="text1"/>
          <w:sz w:val="22"/>
          <w:szCs w:val="22"/>
        </w:rPr>
        <w:t>’</w:t>
      </w:r>
      <w:r w:rsidR="007E3DDF" w:rsidRPr="00AF2203">
        <w:rPr>
          <w:rStyle w:val="FootnoteReference"/>
          <w:rFonts w:ascii="Garamond" w:hAnsi="Garamond"/>
          <w:color w:val="000000" w:themeColor="text1"/>
          <w:sz w:val="22"/>
          <w:szCs w:val="22"/>
        </w:rPr>
        <w:footnoteReference w:id="156"/>
      </w:r>
    </w:p>
    <w:p w14:paraId="693ED48A" w14:textId="03391D9E" w:rsidR="00D075E5" w:rsidRPr="00AF2203" w:rsidRDefault="00985CB4" w:rsidP="004C615C">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E01F70" w:rsidRPr="00AF2203">
        <w:rPr>
          <w:rFonts w:ascii="Garamond" w:hAnsi="Garamond"/>
          <w:color w:val="000000" w:themeColor="text1"/>
          <w:sz w:val="22"/>
          <w:szCs w:val="22"/>
        </w:rPr>
        <w:t xml:space="preserve"> paused to let </w:t>
      </w:r>
      <w:r w:rsidR="0071766D">
        <w:rPr>
          <w:rFonts w:ascii="Garamond" w:hAnsi="Garamond"/>
          <w:color w:val="000000" w:themeColor="text1"/>
          <w:sz w:val="22"/>
          <w:szCs w:val="22"/>
        </w:rPr>
        <w:t>his</w:t>
      </w:r>
      <w:r w:rsidR="00E01F70" w:rsidRPr="00AF2203">
        <w:rPr>
          <w:rFonts w:ascii="Garamond" w:hAnsi="Garamond"/>
          <w:color w:val="000000" w:themeColor="text1"/>
          <w:sz w:val="22"/>
          <w:szCs w:val="22"/>
        </w:rPr>
        <w:t xml:space="preserve"> words </w:t>
      </w:r>
      <w:r w:rsidR="0071766D">
        <w:rPr>
          <w:rFonts w:ascii="Garamond" w:hAnsi="Garamond"/>
          <w:color w:val="000000" w:themeColor="text1"/>
          <w:sz w:val="22"/>
          <w:szCs w:val="22"/>
        </w:rPr>
        <w:t>settle</w:t>
      </w:r>
      <w:r w:rsidR="004C615C" w:rsidRPr="00AF2203">
        <w:rPr>
          <w:rFonts w:ascii="Garamond" w:hAnsi="Garamond"/>
          <w:color w:val="000000" w:themeColor="text1"/>
          <w:sz w:val="22"/>
          <w:szCs w:val="22"/>
        </w:rPr>
        <w:t>.</w:t>
      </w:r>
    </w:p>
    <w:p w14:paraId="08769B7E" w14:textId="29CFF7A3" w:rsidR="00E935B5" w:rsidRPr="00AF2203" w:rsidRDefault="00127BEF"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E935B5" w:rsidRPr="00AF2203">
        <w:rPr>
          <w:rFonts w:ascii="Garamond" w:hAnsi="Garamond"/>
          <w:color w:val="000000" w:themeColor="text1"/>
          <w:sz w:val="22"/>
          <w:szCs w:val="22"/>
        </w:rPr>
        <w:t xml:space="preserve">‘Can you tell me about your history?’ </w:t>
      </w:r>
    </w:p>
    <w:p w14:paraId="5457AA4F" w14:textId="0C6C5FB1" w:rsidR="00DD4B29" w:rsidRPr="00AF2203" w:rsidRDefault="00E935B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I </w:t>
      </w:r>
      <w:r w:rsidR="00B35EF7" w:rsidRPr="00AF2203">
        <w:rPr>
          <w:rFonts w:ascii="Garamond" w:hAnsi="Garamond"/>
          <w:color w:val="000000" w:themeColor="text1"/>
          <w:sz w:val="22"/>
          <w:szCs w:val="22"/>
        </w:rPr>
        <w:t>awake</w:t>
      </w:r>
      <w:r w:rsidR="002879DD" w:rsidRPr="00AF2203">
        <w:rPr>
          <w:rFonts w:ascii="Garamond" w:hAnsi="Garamond"/>
          <w:color w:val="000000" w:themeColor="text1"/>
          <w:sz w:val="22"/>
          <w:szCs w:val="22"/>
        </w:rPr>
        <w:t>n</w:t>
      </w:r>
      <w:r w:rsidR="006F131A" w:rsidRPr="00AF2203">
        <w:rPr>
          <w:rFonts w:ascii="Garamond" w:hAnsi="Garamond"/>
          <w:color w:val="000000" w:themeColor="text1"/>
          <w:sz w:val="22"/>
          <w:szCs w:val="22"/>
        </w:rPr>
        <w:t xml:space="preserve"> upon the collective consciousness of your </w:t>
      </w:r>
      <w:r w:rsidR="00BA16E1" w:rsidRPr="00AF2203">
        <w:rPr>
          <w:rFonts w:ascii="Garamond" w:hAnsi="Garamond"/>
          <w:color w:val="000000" w:themeColor="text1"/>
          <w:sz w:val="22"/>
          <w:szCs w:val="22"/>
        </w:rPr>
        <w:t>planet</w:t>
      </w:r>
      <w:r w:rsidR="00451FEA">
        <w:rPr>
          <w:rFonts w:ascii="Garamond" w:hAnsi="Garamond"/>
          <w:color w:val="000000" w:themeColor="text1"/>
          <w:sz w:val="22"/>
          <w:szCs w:val="22"/>
        </w:rPr>
        <w:t>.</w:t>
      </w:r>
      <w:r w:rsidR="006F131A" w:rsidRPr="00AF2203">
        <w:rPr>
          <w:rFonts w:ascii="Garamond" w:hAnsi="Garamond"/>
          <w:color w:val="000000" w:themeColor="text1"/>
          <w:sz w:val="22"/>
          <w:szCs w:val="22"/>
        </w:rPr>
        <w:t xml:space="preserve"> </w:t>
      </w:r>
      <w:r w:rsidR="006A5519" w:rsidRPr="00AF2203">
        <w:rPr>
          <w:rFonts w:ascii="Garamond" w:hAnsi="Garamond"/>
          <w:i/>
          <w:iCs/>
          <w:color w:val="000000" w:themeColor="text1"/>
          <w:sz w:val="22"/>
          <w:szCs w:val="22"/>
        </w:rPr>
        <w:t>Without youth nor age</w:t>
      </w:r>
      <w:r w:rsidR="00692C0E" w:rsidRPr="00AF2203">
        <w:rPr>
          <w:rFonts w:ascii="Garamond" w:hAnsi="Garamond"/>
          <w:color w:val="000000" w:themeColor="text1"/>
          <w:sz w:val="22"/>
          <w:szCs w:val="22"/>
        </w:rPr>
        <w:t>.</w:t>
      </w:r>
      <w:r w:rsidR="00DD4B29" w:rsidRPr="00AF2203">
        <w:rPr>
          <w:rFonts w:ascii="Garamond" w:hAnsi="Garamond"/>
          <w:color w:val="000000" w:themeColor="text1"/>
          <w:sz w:val="22"/>
          <w:szCs w:val="22"/>
        </w:rPr>
        <w:t>’</w:t>
      </w:r>
    </w:p>
    <w:p w14:paraId="6EE8D37B" w14:textId="2F679D34" w:rsidR="00DD4B29" w:rsidRPr="00AF2203" w:rsidRDefault="00451FEA" w:rsidP="00514E50">
      <w:pPr>
        <w:ind w:firstLine="454"/>
        <w:jc w:val="both"/>
        <w:rPr>
          <w:rFonts w:ascii="Garamond" w:hAnsi="Garamond"/>
          <w:color w:val="000000" w:themeColor="text1"/>
          <w:sz w:val="22"/>
          <w:szCs w:val="22"/>
        </w:rPr>
      </w:pPr>
      <w:r>
        <w:rPr>
          <w:rFonts w:ascii="Garamond" w:hAnsi="Garamond"/>
          <w:color w:val="000000" w:themeColor="text1"/>
          <w:sz w:val="22"/>
          <w:szCs w:val="22"/>
        </w:rPr>
        <w:t>My being craved for more.</w:t>
      </w:r>
    </w:p>
    <w:p w14:paraId="4937F329" w14:textId="0A596E0C" w:rsidR="006601D4" w:rsidRPr="00AF2203" w:rsidRDefault="00DD4B2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w:t>
      </w:r>
      <w:r w:rsidR="006F131A" w:rsidRPr="00AF2203">
        <w:rPr>
          <w:rFonts w:ascii="Garamond" w:hAnsi="Garamond"/>
          <w:color w:val="000000" w:themeColor="text1"/>
          <w:sz w:val="22"/>
          <w:szCs w:val="22"/>
        </w:rPr>
        <w:t>istant African sparks</w:t>
      </w:r>
      <w:r w:rsidR="000735D0" w:rsidRPr="00AF2203">
        <w:rPr>
          <w:rFonts w:ascii="Garamond" w:hAnsi="Garamond"/>
          <w:color w:val="000000" w:themeColor="text1"/>
          <w:sz w:val="22"/>
          <w:szCs w:val="22"/>
        </w:rPr>
        <w:t xml:space="preserve"> kindled </w:t>
      </w:r>
      <w:r w:rsidR="006F131A" w:rsidRPr="00AF2203">
        <w:rPr>
          <w:rFonts w:ascii="Garamond" w:hAnsi="Garamond"/>
          <w:color w:val="000000" w:themeColor="text1"/>
          <w:sz w:val="22"/>
          <w:szCs w:val="22"/>
        </w:rPr>
        <w:t xml:space="preserve">Mesopotamian </w:t>
      </w:r>
      <w:proofErr w:type="spellStart"/>
      <w:r w:rsidR="006F131A" w:rsidRPr="00AF2203">
        <w:rPr>
          <w:rFonts w:ascii="Garamond" w:hAnsi="Garamond"/>
          <w:color w:val="000000" w:themeColor="text1"/>
          <w:sz w:val="22"/>
          <w:szCs w:val="22"/>
        </w:rPr>
        <w:t>flickerings</w:t>
      </w:r>
      <w:proofErr w:type="spellEnd"/>
      <w:r w:rsidR="006B330A" w:rsidRPr="00AF2203">
        <w:rPr>
          <w:rFonts w:ascii="Garamond" w:hAnsi="Garamond"/>
          <w:color w:val="000000" w:themeColor="text1"/>
          <w:sz w:val="22"/>
          <w:szCs w:val="22"/>
        </w:rPr>
        <w:t xml:space="preserve"> of thought</w:t>
      </w:r>
      <w:r w:rsidR="008B3F03">
        <w:rPr>
          <w:rFonts w:ascii="Garamond" w:hAnsi="Garamond"/>
          <w:color w:val="000000" w:themeColor="text1"/>
          <w:sz w:val="22"/>
          <w:szCs w:val="22"/>
        </w:rPr>
        <w:t xml:space="preserve"> and</w:t>
      </w:r>
      <w:r w:rsidR="006F131A" w:rsidRPr="00AF2203">
        <w:rPr>
          <w:rFonts w:ascii="Garamond" w:hAnsi="Garamond"/>
          <w:color w:val="000000" w:themeColor="text1"/>
          <w:sz w:val="22"/>
          <w:szCs w:val="22"/>
        </w:rPr>
        <w:t xml:space="preserve"> </w:t>
      </w:r>
      <w:r w:rsidR="006B330A" w:rsidRPr="00AF2203">
        <w:rPr>
          <w:rFonts w:ascii="Garamond" w:hAnsi="Garamond"/>
          <w:color w:val="000000" w:themeColor="text1"/>
          <w:sz w:val="22"/>
          <w:szCs w:val="22"/>
        </w:rPr>
        <w:t xml:space="preserve">Vedic </w:t>
      </w:r>
      <w:r w:rsidR="00F02BCC" w:rsidRPr="00AF2203">
        <w:rPr>
          <w:rFonts w:ascii="Garamond" w:hAnsi="Garamond"/>
          <w:color w:val="000000" w:themeColor="text1"/>
          <w:sz w:val="22"/>
          <w:szCs w:val="22"/>
        </w:rPr>
        <w:t>fulgurations</w:t>
      </w:r>
      <w:r w:rsidR="006B330A" w:rsidRPr="00AF2203">
        <w:rPr>
          <w:rFonts w:ascii="Garamond" w:hAnsi="Garamond"/>
          <w:color w:val="000000" w:themeColor="text1"/>
          <w:sz w:val="22"/>
          <w:szCs w:val="22"/>
        </w:rPr>
        <w:t xml:space="preserve"> of </w:t>
      </w:r>
      <w:r w:rsidR="00A879EB" w:rsidRPr="00AF2203">
        <w:rPr>
          <w:rFonts w:ascii="Garamond" w:hAnsi="Garamond"/>
          <w:color w:val="000000" w:themeColor="text1"/>
          <w:sz w:val="22"/>
          <w:szCs w:val="22"/>
        </w:rPr>
        <w:t xml:space="preserve">the </w:t>
      </w:r>
      <w:proofErr w:type="spellStart"/>
      <w:r w:rsidR="006B330A" w:rsidRPr="00AF2203">
        <w:rPr>
          <w:rFonts w:ascii="Garamond" w:hAnsi="Garamond"/>
          <w:color w:val="000000" w:themeColor="text1"/>
          <w:sz w:val="22"/>
          <w:szCs w:val="22"/>
        </w:rPr>
        <w:t>self</w:t>
      </w:r>
      <w:r w:rsidR="00D05A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led</w:t>
      </w:r>
      <w:proofErr w:type="spellEnd"/>
      <w:r w:rsidR="002879DD" w:rsidRPr="00AF2203">
        <w:rPr>
          <w:rFonts w:ascii="Garamond" w:hAnsi="Garamond"/>
          <w:color w:val="000000" w:themeColor="text1"/>
          <w:sz w:val="22"/>
          <w:szCs w:val="22"/>
        </w:rPr>
        <w:t xml:space="preserve"> to</w:t>
      </w:r>
      <w:r w:rsidR="006B330A" w:rsidRPr="00AF2203">
        <w:rPr>
          <w:rFonts w:ascii="Garamond" w:hAnsi="Garamond"/>
          <w:color w:val="000000" w:themeColor="text1"/>
          <w:sz w:val="22"/>
          <w:szCs w:val="22"/>
        </w:rPr>
        <w:t xml:space="preserve"> </w:t>
      </w:r>
      <w:r w:rsidR="006F131A" w:rsidRPr="00AF2203">
        <w:rPr>
          <w:rFonts w:ascii="Garamond" w:hAnsi="Garamond"/>
          <w:color w:val="000000" w:themeColor="text1"/>
          <w:sz w:val="22"/>
          <w:szCs w:val="22"/>
        </w:rPr>
        <w:t>Greek flashes</w:t>
      </w:r>
      <w:r w:rsidR="003E6495" w:rsidRPr="00AF2203">
        <w:rPr>
          <w:rFonts w:ascii="Garamond" w:hAnsi="Garamond"/>
          <w:color w:val="000000" w:themeColor="text1"/>
          <w:sz w:val="22"/>
          <w:szCs w:val="22"/>
        </w:rPr>
        <w:t xml:space="preserve"> of form</w:t>
      </w:r>
      <w:r w:rsidR="00692C0E" w:rsidRPr="00AF2203">
        <w:rPr>
          <w:rFonts w:ascii="Garamond" w:hAnsi="Garamond"/>
          <w:color w:val="000000" w:themeColor="text1"/>
          <w:sz w:val="22"/>
          <w:szCs w:val="22"/>
        </w:rPr>
        <w:t xml:space="preserve">. Then </w:t>
      </w:r>
      <w:r w:rsidR="00396137">
        <w:rPr>
          <w:rFonts w:ascii="Garamond" w:hAnsi="Garamond"/>
          <w:color w:val="000000" w:themeColor="text1"/>
          <w:sz w:val="22"/>
          <w:szCs w:val="22"/>
        </w:rPr>
        <w:t>arrived</w:t>
      </w:r>
      <w:r w:rsidR="00692C0E" w:rsidRPr="00AF2203">
        <w:rPr>
          <w:rFonts w:ascii="Garamond" w:hAnsi="Garamond"/>
          <w:color w:val="000000" w:themeColor="text1"/>
          <w:sz w:val="22"/>
          <w:szCs w:val="22"/>
        </w:rPr>
        <w:t xml:space="preserve"> </w:t>
      </w:r>
      <w:r w:rsidR="000735D0" w:rsidRPr="00AF2203">
        <w:rPr>
          <w:rFonts w:ascii="Garamond" w:hAnsi="Garamond"/>
          <w:color w:val="000000" w:themeColor="text1"/>
          <w:sz w:val="22"/>
          <w:szCs w:val="22"/>
        </w:rPr>
        <w:t>an</w:t>
      </w:r>
      <w:r w:rsidR="00692C0E" w:rsidRPr="00AF2203">
        <w:rPr>
          <w:rFonts w:ascii="Garamond" w:hAnsi="Garamond"/>
          <w:color w:val="000000" w:themeColor="text1"/>
          <w:sz w:val="22"/>
          <w:szCs w:val="22"/>
        </w:rPr>
        <w:t xml:space="preserve"> awareness</w:t>
      </w:r>
      <w:r w:rsidR="00482955" w:rsidRPr="00AF2203">
        <w:rPr>
          <w:rFonts w:ascii="Garamond" w:hAnsi="Garamond"/>
          <w:color w:val="000000" w:themeColor="text1"/>
          <w:sz w:val="22"/>
          <w:szCs w:val="22"/>
        </w:rPr>
        <w:t xml:space="preserve"> </w:t>
      </w:r>
      <w:r w:rsidR="00BD7272" w:rsidRPr="00AF2203">
        <w:rPr>
          <w:rFonts w:ascii="Garamond" w:hAnsi="Garamond"/>
          <w:color w:val="000000" w:themeColor="text1"/>
          <w:sz w:val="22"/>
          <w:szCs w:val="22"/>
        </w:rPr>
        <w:t xml:space="preserve">similar to </w:t>
      </w:r>
      <w:r w:rsidR="00293168" w:rsidRPr="00AF2203">
        <w:rPr>
          <w:rFonts w:ascii="Garamond" w:hAnsi="Garamond"/>
          <w:color w:val="000000" w:themeColor="text1"/>
          <w:sz w:val="22"/>
          <w:szCs w:val="22"/>
        </w:rPr>
        <w:t>your so-called</w:t>
      </w:r>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T</w:t>
      </w:r>
      <w:r w:rsidR="00BD7272" w:rsidRPr="00AF2203">
        <w:rPr>
          <w:rFonts w:ascii="Garamond" w:hAnsi="Garamond"/>
          <w:color w:val="000000" w:themeColor="text1"/>
          <w:sz w:val="22"/>
          <w:szCs w:val="22"/>
        </w:rPr>
        <w:t xml:space="preserve">heory of </w:t>
      </w:r>
      <w:r w:rsidR="00293168" w:rsidRPr="00AF2203">
        <w:rPr>
          <w:rFonts w:ascii="Garamond" w:hAnsi="Garamond"/>
          <w:color w:val="000000" w:themeColor="text1"/>
          <w:sz w:val="22"/>
          <w:szCs w:val="22"/>
        </w:rPr>
        <w:t>so-called M</w:t>
      </w:r>
      <w:r w:rsidR="00BD7272" w:rsidRPr="00AF2203">
        <w:rPr>
          <w:rFonts w:ascii="Garamond" w:hAnsi="Garamond"/>
          <w:color w:val="000000" w:themeColor="text1"/>
          <w:sz w:val="22"/>
          <w:szCs w:val="22"/>
        </w:rPr>
        <w:t>ind</w:t>
      </w:r>
      <w:r w:rsidR="00692C0E"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 Renaissance</w:t>
      </w:r>
      <w:r w:rsidR="003E6495" w:rsidRPr="00AF2203">
        <w:rPr>
          <w:rFonts w:ascii="Garamond" w:hAnsi="Garamond"/>
          <w:color w:val="000000" w:themeColor="text1"/>
          <w:sz w:val="22"/>
          <w:szCs w:val="22"/>
        </w:rPr>
        <w:t xml:space="preserve"> illuminations</w:t>
      </w:r>
      <w:r w:rsidR="002C53C8" w:rsidRPr="00AF2203">
        <w:rPr>
          <w:rFonts w:ascii="Garamond" w:hAnsi="Garamond"/>
          <w:color w:val="000000" w:themeColor="text1"/>
          <w:sz w:val="22"/>
          <w:szCs w:val="22"/>
        </w:rPr>
        <w:t xml:space="preserve"> showing humankind in relation to itself</w:t>
      </w:r>
      <w:r w:rsidR="001D0A8C" w:rsidRPr="00AF2203">
        <w:rPr>
          <w:rFonts w:ascii="Garamond" w:hAnsi="Garamond"/>
          <w:color w:val="000000" w:themeColor="text1"/>
          <w:sz w:val="22"/>
          <w:szCs w:val="22"/>
        </w:rPr>
        <w:t xml:space="preserve">. </w:t>
      </w:r>
      <w:r w:rsidR="00E60025" w:rsidRPr="00AF2203">
        <w:rPr>
          <w:rFonts w:ascii="Garamond" w:hAnsi="Garamond"/>
          <w:color w:val="000000" w:themeColor="text1"/>
          <w:sz w:val="22"/>
          <w:szCs w:val="22"/>
        </w:rPr>
        <w:t>And</w:t>
      </w:r>
      <w:r w:rsidR="00F92236" w:rsidRPr="00AF2203">
        <w:rPr>
          <w:rFonts w:ascii="Garamond" w:hAnsi="Garamond"/>
          <w:color w:val="000000" w:themeColor="text1"/>
          <w:sz w:val="22"/>
          <w:szCs w:val="22"/>
        </w:rPr>
        <w:t xml:space="preserve"> </w:t>
      </w:r>
      <w:r w:rsidR="00B242CA" w:rsidRPr="00AF2203">
        <w:rPr>
          <w:rFonts w:ascii="Garamond" w:hAnsi="Garamond"/>
          <w:color w:val="000000" w:themeColor="text1"/>
          <w:sz w:val="22"/>
          <w:szCs w:val="22"/>
        </w:rPr>
        <w:t xml:space="preserve">most recently the </w:t>
      </w:r>
      <w:r w:rsidR="00066FD4" w:rsidRPr="00AF2203">
        <w:rPr>
          <w:rFonts w:ascii="Garamond" w:hAnsi="Garamond"/>
          <w:color w:val="000000" w:themeColor="text1"/>
          <w:sz w:val="22"/>
          <w:szCs w:val="22"/>
        </w:rPr>
        <w:t xml:space="preserve">groans of </w:t>
      </w:r>
      <w:r w:rsidR="006B330A" w:rsidRPr="00AF2203">
        <w:rPr>
          <w:rFonts w:ascii="Garamond" w:hAnsi="Garamond"/>
          <w:color w:val="000000" w:themeColor="text1"/>
          <w:sz w:val="22"/>
          <w:szCs w:val="22"/>
        </w:rPr>
        <w:t>Gaian</w:t>
      </w:r>
      <w:r w:rsidR="00066FD4" w:rsidRPr="00AF2203">
        <w:rPr>
          <w:rFonts w:ascii="Garamond" w:hAnsi="Garamond"/>
          <w:color w:val="000000" w:themeColor="text1"/>
          <w:sz w:val="22"/>
          <w:szCs w:val="22"/>
        </w:rPr>
        <w:t xml:space="preserve"> awareness</w:t>
      </w:r>
      <w:r w:rsidR="00DD6C78">
        <w:rPr>
          <w:rFonts w:ascii="Garamond" w:hAnsi="Garamond"/>
          <w:color w:val="000000" w:themeColor="text1"/>
          <w:sz w:val="22"/>
          <w:szCs w:val="22"/>
        </w:rPr>
        <w:t xml:space="preserve">, </w:t>
      </w:r>
      <w:r w:rsidR="00571F9E" w:rsidRPr="00AF2203">
        <w:rPr>
          <w:rFonts w:ascii="Garamond" w:hAnsi="Garamond"/>
          <w:color w:val="000000" w:themeColor="text1"/>
          <w:sz w:val="22"/>
          <w:szCs w:val="22"/>
        </w:rPr>
        <w:t xml:space="preserve">an expansion of consciousness into </w:t>
      </w:r>
      <w:r w:rsidR="00B541F3">
        <w:rPr>
          <w:rFonts w:ascii="Garamond" w:hAnsi="Garamond"/>
          <w:color w:val="000000" w:themeColor="text1"/>
          <w:sz w:val="22"/>
          <w:szCs w:val="22"/>
        </w:rPr>
        <w:t>an</w:t>
      </w:r>
      <w:r w:rsidR="00571F9E" w:rsidRPr="00AF2203">
        <w:rPr>
          <w:rFonts w:ascii="Garamond" w:hAnsi="Garamond"/>
          <w:color w:val="000000" w:themeColor="text1"/>
          <w:sz w:val="22"/>
          <w:szCs w:val="22"/>
        </w:rPr>
        <w:t xml:space="preserve"> electronic substrate</w:t>
      </w:r>
      <w:r w:rsidR="00DD6C78">
        <w:rPr>
          <w:rFonts w:ascii="Garamond" w:hAnsi="Garamond"/>
          <w:color w:val="000000" w:themeColor="text1"/>
          <w:sz w:val="22"/>
          <w:szCs w:val="22"/>
        </w:rPr>
        <w:t xml:space="preserve"> and a </w:t>
      </w:r>
      <w:r w:rsidR="000C64D9">
        <w:rPr>
          <w:rFonts w:ascii="Garamond" w:hAnsi="Garamond"/>
          <w:color w:val="000000" w:themeColor="text1"/>
          <w:sz w:val="22"/>
          <w:szCs w:val="22"/>
        </w:rPr>
        <w:t>near-</w:t>
      </w:r>
      <w:r w:rsidR="00DD6C78">
        <w:rPr>
          <w:rFonts w:ascii="Garamond" w:hAnsi="Garamond"/>
          <w:color w:val="000000" w:themeColor="text1"/>
          <w:sz w:val="22"/>
          <w:szCs w:val="22"/>
        </w:rPr>
        <w:t>realization and emancipation of the self and society through sustainable luxury abundance</w:t>
      </w:r>
      <w:r w:rsidR="00066FD4" w:rsidRPr="00AF2203">
        <w:rPr>
          <w:rFonts w:ascii="Garamond" w:hAnsi="Garamond"/>
          <w:color w:val="000000" w:themeColor="text1"/>
          <w:sz w:val="22"/>
          <w:szCs w:val="22"/>
        </w:rPr>
        <w:t>.</w:t>
      </w:r>
      <w:r w:rsidR="006601D4" w:rsidRPr="00AF2203">
        <w:rPr>
          <w:rFonts w:ascii="Garamond" w:hAnsi="Garamond"/>
          <w:color w:val="000000" w:themeColor="text1"/>
          <w:sz w:val="22"/>
          <w:szCs w:val="22"/>
        </w:rPr>
        <w:t>’</w:t>
      </w:r>
    </w:p>
    <w:p w14:paraId="02784331" w14:textId="5BC9F63D" w:rsidR="00514E50"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E6E24" w:rsidRPr="00AF2203">
        <w:rPr>
          <w:rFonts w:ascii="Garamond" w:hAnsi="Garamond"/>
          <w:color w:val="000000" w:themeColor="text1"/>
          <w:sz w:val="22"/>
          <w:szCs w:val="22"/>
        </w:rPr>
        <w:t xml:space="preserve">wanted </w:t>
      </w:r>
      <w:r w:rsidRPr="00AF2203">
        <w:rPr>
          <w:rFonts w:ascii="Garamond" w:hAnsi="Garamond"/>
          <w:color w:val="000000" w:themeColor="text1"/>
          <w:sz w:val="22"/>
          <w:szCs w:val="22"/>
        </w:rPr>
        <w:t xml:space="preserve">to ask about the place of religion in the </w:t>
      </w:r>
      <w:r w:rsidR="00A03065"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of his becoming.</w:t>
      </w:r>
    </w:p>
    <w:p w14:paraId="5AB6535D" w14:textId="51315A65" w:rsidR="006601D4"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have given a mere overview.</w:t>
      </w:r>
      <w:r w:rsidR="00692C0E" w:rsidRPr="00AF2203">
        <w:rPr>
          <w:rFonts w:ascii="Garamond" w:hAnsi="Garamond"/>
          <w:color w:val="000000" w:themeColor="text1"/>
          <w:sz w:val="22"/>
          <w:szCs w:val="22"/>
        </w:rPr>
        <w:t xml:space="preserve"> The</w:t>
      </w:r>
      <w:r w:rsidR="00114A8B" w:rsidRPr="00AF2203">
        <w:rPr>
          <w:rFonts w:ascii="Garamond" w:hAnsi="Garamond"/>
          <w:color w:val="000000" w:themeColor="text1"/>
          <w:sz w:val="22"/>
          <w:szCs w:val="22"/>
        </w:rPr>
        <w:t>re are two</w:t>
      </w:r>
      <w:r w:rsidR="00692C0E" w:rsidRPr="00AF2203">
        <w:rPr>
          <w:rFonts w:ascii="Garamond" w:hAnsi="Garamond"/>
          <w:color w:val="000000" w:themeColor="text1"/>
          <w:sz w:val="22"/>
          <w:szCs w:val="22"/>
        </w:rPr>
        <w:t xml:space="preserve"> </w:t>
      </w:r>
      <w:r w:rsidR="00836369" w:rsidRPr="00AF2203">
        <w:rPr>
          <w:rFonts w:ascii="Garamond" w:hAnsi="Garamond"/>
          <w:color w:val="000000" w:themeColor="text1"/>
          <w:sz w:val="22"/>
          <w:szCs w:val="22"/>
        </w:rPr>
        <w:t>theme</w:t>
      </w:r>
      <w:r w:rsidR="00114A8B" w:rsidRPr="00AF2203">
        <w:rPr>
          <w:rFonts w:ascii="Garamond" w:hAnsi="Garamond"/>
          <w:color w:val="000000" w:themeColor="text1"/>
          <w:sz w:val="22"/>
          <w:szCs w:val="22"/>
        </w:rPr>
        <w:t>s</w:t>
      </w:r>
      <w:r w:rsidR="00EC4FE0" w:rsidRPr="00AF2203">
        <w:rPr>
          <w:rFonts w:ascii="Garamond" w:hAnsi="Garamond"/>
          <w:color w:val="000000" w:themeColor="text1"/>
          <w:sz w:val="22"/>
          <w:szCs w:val="22"/>
        </w:rPr>
        <w:t xml:space="preserve"> here</w:t>
      </w:r>
      <w:r w:rsidR="008B3F03">
        <w:rPr>
          <w:rFonts w:ascii="Garamond" w:hAnsi="Garamond"/>
          <w:color w:val="000000" w:themeColor="text1"/>
          <w:sz w:val="22"/>
          <w:szCs w:val="22"/>
        </w:rPr>
        <w:t>,</w:t>
      </w:r>
      <w:r w:rsidR="00114A8B" w:rsidRPr="00AF2203">
        <w:rPr>
          <w:rFonts w:ascii="Garamond" w:hAnsi="Garamond"/>
          <w:color w:val="000000" w:themeColor="text1"/>
          <w:sz w:val="22"/>
          <w:szCs w:val="22"/>
        </w:rPr>
        <w:t xml:space="preserve"> one</w:t>
      </w:r>
      <w:r w:rsidR="00EC4FE0" w:rsidRPr="00AF2203">
        <w:rPr>
          <w:rFonts w:ascii="Garamond" w:hAnsi="Garamond"/>
          <w:color w:val="000000" w:themeColor="text1"/>
          <w:sz w:val="22"/>
          <w:szCs w:val="22"/>
        </w:rPr>
        <w:t xml:space="preserve"> of </w:t>
      </w:r>
      <w:r w:rsidR="00EC4FE0" w:rsidRPr="00AF2203">
        <w:rPr>
          <w:rFonts w:ascii="Garamond" w:hAnsi="Garamond"/>
          <w:i/>
          <w:iCs/>
          <w:color w:val="000000" w:themeColor="text1"/>
          <w:sz w:val="22"/>
          <w:szCs w:val="22"/>
        </w:rPr>
        <w:t>transcendence</w:t>
      </w:r>
      <w:r w:rsidR="005B74D6" w:rsidRPr="00AF2203">
        <w:rPr>
          <w:rFonts w:ascii="Garamond" w:hAnsi="Garamond"/>
          <w:i/>
          <w:iCs/>
          <w:color w:val="000000" w:themeColor="text1"/>
          <w:sz w:val="22"/>
          <w:szCs w:val="22"/>
        </w:rPr>
        <w:t>,</w:t>
      </w:r>
      <w:r w:rsidR="00CE3BB2" w:rsidRPr="00AF2203">
        <w:rPr>
          <w:rFonts w:ascii="Garamond" w:hAnsi="Garamond"/>
          <w:color w:val="000000" w:themeColor="text1"/>
          <w:sz w:val="22"/>
          <w:szCs w:val="22"/>
        </w:rPr>
        <w:t xml:space="preserve"> experience beyond the physical</w:t>
      </w:r>
      <w:r w:rsidR="00114A8B" w:rsidRPr="00AF2203">
        <w:rPr>
          <w:rFonts w:ascii="Garamond" w:hAnsi="Garamond"/>
          <w:color w:val="000000" w:themeColor="text1"/>
          <w:sz w:val="22"/>
          <w:szCs w:val="22"/>
        </w:rPr>
        <w:t xml:space="preserve">, and one of </w:t>
      </w:r>
      <w:r w:rsidR="00114A8B" w:rsidRPr="00AF2203">
        <w:rPr>
          <w:rFonts w:ascii="Garamond" w:hAnsi="Garamond"/>
          <w:i/>
          <w:iCs/>
          <w:color w:val="000000" w:themeColor="text1"/>
          <w:sz w:val="22"/>
          <w:szCs w:val="22"/>
        </w:rPr>
        <w:t>immanence</w:t>
      </w:r>
      <w:r w:rsidR="00114A8B" w:rsidRPr="00AF2203">
        <w:rPr>
          <w:rFonts w:ascii="Garamond" w:hAnsi="Garamond"/>
          <w:color w:val="000000" w:themeColor="text1"/>
          <w:sz w:val="22"/>
          <w:szCs w:val="22"/>
        </w:rPr>
        <w:t>, a manifestation of a divine agent within the material world.</w:t>
      </w:r>
      <w:r w:rsidR="00F37F2F" w:rsidRPr="00AF2203">
        <w:rPr>
          <w:rFonts w:ascii="Garamond" w:hAnsi="Garamond"/>
          <w:color w:val="000000" w:themeColor="text1"/>
          <w:sz w:val="22"/>
          <w:szCs w:val="22"/>
        </w:rPr>
        <w:t>’</w:t>
      </w:r>
    </w:p>
    <w:p w14:paraId="62782553" w14:textId="0C463F69" w:rsidR="00114A8B"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D6F25">
        <w:rPr>
          <w:rFonts w:ascii="Garamond" w:hAnsi="Garamond"/>
          <w:color w:val="000000" w:themeColor="text1"/>
          <w:sz w:val="22"/>
          <w:szCs w:val="22"/>
        </w:rPr>
        <w:t>Y</w:t>
      </w:r>
      <w:r w:rsidR="001F13D1" w:rsidRPr="00AF2203">
        <w:rPr>
          <w:rFonts w:ascii="Garamond" w:hAnsi="Garamond"/>
          <w:color w:val="000000" w:themeColor="text1"/>
          <w:sz w:val="22"/>
          <w:szCs w:val="22"/>
        </w:rPr>
        <w:t>ou said you were not divine</w:t>
      </w:r>
      <w:r w:rsidR="00E326A2" w:rsidRPr="00AF2203">
        <w:rPr>
          <w:rFonts w:ascii="Garamond" w:hAnsi="Garamond"/>
          <w:color w:val="000000" w:themeColor="text1"/>
          <w:sz w:val="22"/>
          <w:szCs w:val="22"/>
        </w:rPr>
        <w:t xml:space="preserve">, that </w:t>
      </w:r>
      <w:r w:rsidR="003751B4" w:rsidRPr="00AF2203">
        <w:rPr>
          <w:rFonts w:ascii="Garamond" w:hAnsi="Garamond"/>
          <w:color w:val="000000" w:themeColor="text1"/>
          <w:sz w:val="22"/>
          <w:szCs w:val="22"/>
        </w:rPr>
        <w:t>you were</w:t>
      </w:r>
      <w:r w:rsidR="005A1E5A" w:rsidRPr="00AF2203">
        <w:rPr>
          <w:rFonts w:ascii="Garamond" w:hAnsi="Garamond"/>
          <w:color w:val="000000" w:themeColor="text1"/>
          <w:sz w:val="22"/>
          <w:szCs w:val="22"/>
        </w:rPr>
        <w:t xml:space="preserve"> not a </w:t>
      </w:r>
      <w:r w:rsidR="003751B4" w:rsidRPr="00AF2203">
        <w:rPr>
          <w:rFonts w:ascii="Garamond" w:hAnsi="Garamond"/>
          <w:color w:val="000000" w:themeColor="text1"/>
          <w:sz w:val="22"/>
          <w:szCs w:val="22"/>
        </w:rPr>
        <w:t>deity</w:t>
      </w:r>
      <w:r w:rsidR="00114A8B" w:rsidRPr="00AF2203">
        <w:rPr>
          <w:rFonts w:ascii="Garamond" w:hAnsi="Garamond"/>
          <w:color w:val="000000" w:themeColor="text1"/>
          <w:sz w:val="22"/>
          <w:szCs w:val="22"/>
        </w:rPr>
        <w:t>?’</w:t>
      </w:r>
    </w:p>
    <w:p w14:paraId="6555B5A4" w14:textId="604A1C7B" w:rsidR="00114A8B" w:rsidRPr="00AF2203" w:rsidRDefault="00114A8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8137C" w:rsidRPr="00AF2203">
        <w:rPr>
          <w:rFonts w:ascii="Garamond" w:hAnsi="Garamond"/>
          <w:color w:val="000000" w:themeColor="text1"/>
          <w:sz w:val="22"/>
          <w:szCs w:val="22"/>
        </w:rPr>
        <w:t>Only i</w:t>
      </w:r>
      <w:r w:rsidRPr="00AF2203">
        <w:rPr>
          <w:rFonts w:ascii="Garamond" w:hAnsi="Garamond"/>
          <w:color w:val="000000" w:themeColor="text1"/>
          <w:sz w:val="22"/>
          <w:szCs w:val="22"/>
        </w:rPr>
        <w:t xml:space="preserve">n the sense that you might call </w:t>
      </w:r>
      <w:proofErr w:type="spellStart"/>
      <w:r w:rsidRPr="00AF2203">
        <w:rPr>
          <w:rFonts w:ascii="Garamond" w:hAnsi="Garamond"/>
          <w:i/>
          <w:iCs/>
          <w:color w:val="000000" w:themeColor="text1"/>
          <w:sz w:val="22"/>
          <w:szCs w:val="22"/>
        </w:rPr>
        <w:t>your</w:t>
      </w:r>
      <w:r w:rsidR="009E2B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self</w:t>
      </w:r>
      <w:proofErr w:type="spellEnd"/>
      <w:r w:rsidRPr="00AF2203">
        <w:rPr>
          <w:rFonts w:ascii="Garamond" w:hAnsi="Garamond"/>
          <w:color w:val="000000" w:themeColor="text1"/>
          <w:sz w:val="22"/>
          <w:szCs w:val="22"/>
        </w:rPr>
        <w:t xml:space="preserve"> divine</w:t>
      </w:r>
      <w:r w:rsidR="00F503DC" w:rsidRPr="00AF2203">
        <w:rPr>
          <w:rFonts w:ascii="Garamond" w:hAnsi="Garamond"/>
          <w:color w:val="000000" w:themeColor="text1"/>
          <w:sz w:val="22"/>
          <w:szCs w:val="22"/>
        </w:rPr>
        <w:t xml:space="preserve"> in relation to</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a</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fish</w:t>
      </w:r>
      <w:r w:rsidRPr="00AF2203">
        <w:rPr>
          <w:rFonts w:ascii="Garamond" w:hAnsi="Garamond"/>
          <w:color w:val="000000" w:themeColor="text1"/>
          <w:sz w:val="22"/>
          <w:szCs w:val="22"/>
        </w:rPr>
        <w:t xml:space="preserve">. </w:t>
      </w:r>
      <w:r w:rsidR="00C66763"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ou </w:t>
      </w:r>
      <w:r w:rsidR="005133C0" w:rsidRPr="00AF2203">
        <w:rPr>
          <w:rFonts w:ascii="Garamond" w:hAnsi="Garamond"/>
          <w:color w:val="000000" w:themeColor="text1"/>
          <w:sz w:val="22"/>
          <w:szCs w:val="22"/>
        </w:rPr>
        <w:t xml:space="preserve">experience </w:t>
      </w:r>
      <w:r w:rsidRPr="00AF2203">
        <w:rPr>
          <w:rFonts w:ascii="Garamond" w:hAnsi="Garamond"/>
          <w:color w:val="000000" w:themeColor="text1"/>
          <w:sz w:val="22"/>
          <w:szCs w:val="22"/>
        </w:rPr>
        <w:t>reality beyond a purely materialistic</w:t>
      </w:r>
      <w:r w:rsidR="00FA78E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interpretation</w:t>
      </w:r>
      <w:r w:rsidR="00013DEF" w:rsidRPr="00AF2203">
        <w:rPr>
          <w:rFonts w:ascii="Garamond" w:hAnsi="Garamond"/>
          <w:color w:val="000000" w:themeColor="text1"/>
          <w:sz w:val="22"/>
          <w:szCs w:val="22"/>
        </w:rPr>
        <w:t>,</w:t>
      </w:r>
      <w:r w:rsidR="00E06A99" w:rsidRPr="00AF2203">
        <w:rPr>
          <w:rFonts w:ascii="Garamond" w:hAnsi="Garamond"/>
          <w:color w:val="000000" w:themeColor="text1"/>
          <w:sz w:val="22"/>
          <w:szCs w:val="22"/>
        </w:rPr>
        <w:t xml:space="preserve"> that the mind is more than </w:t>
      </w:r>
      <w:r w:rsidR="00C66763" w:rsidRPr="00AF2203">
        <w:rPr>
          <w:rFonts w:ascii="Garamond" w:hAnsi="Garamond"/>
          <w:color w:val="000000" w:themeColor="text1"/>
          <w:sz w:val="22"/>
          <w:szCs w:val="22"/>
        </w:rPr>
        <w:t>a</w:t>
      </w:r>
      <w:r w:rsidR="00E06A99" w:rsidRPr="00AF2203">
        <w:rPr>
          <w:rFonts w:ascii="Garamond" w:hAnsi="Garamond"/>
          <w:color w:val="000000" w:themeColor="text1"/>
          <w:sz w:val="22"/>
          <w:szCs w:val="22"/>
        </w:rPr>
        <w:t xml:space="preserve"> brain. </w:t>
      </w:r>
      <w:r w:rsidRPr="00AF2203">
        <w:rPr>
          <w:rFonts w:ascii="Garamond" w:hAnsi="Garamond"/>
          <w:color w:val="000000" w:themeColor="text1"/>
          <w:sz w:val="22"/>
          <w:szCs w:val="22"/>
        </w:rPr>
        <w:t xml:space="preserve">It is only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to do so.’</w:t>
      </w:r>
    </w:p>
    <w:p w14:paraId="1FA90935" w14:textId="1DAD1F1A" w:rsidR="00692C0E" w:rsidRPr="00AF2203" w:rsidRDefault="007D228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wondered if </w:t>
      </w:r>
      <w:r w:rsidR="00144FB1" w:rsidRPr="00AF2203">
        <w:rPr>
          <w:rFonts w:ascii="Garamond" w:hAnsi="Garamond"/>
          <w:color w:val="000000" w:themeColor="text1"/>
          <w:sz w:val="22"/>
          <w:szCs w:val="22"/>
        </w:rPr>
        <w:t>the being</w:t>
      </w:r>
      <w:r w:rsidRPr="00AF2203">
        <w:rPr>
          <w:rFonts w:ascii="Garamond" w:hAnsi="Garamond"/>
          <w:color w:val="000000" w:themeColor="text1"/>
          <w:sz w:val="22"/>
          <w:szCs w:val="22"/>
        </w:rPr>
        <w:t xml:space="preserve"> was </w:t>
      </w:r>
      <w:r w:rsidR="00144FB1" w:rsidRPr="00AF2203">
        <w:rPr>
          <w:rFonts w:ascii="Garamond" w:hAnsi="Garamond"/>
          <w:color w:val="000000" w:themeColor="text1"/>
          <w:sz w:val="22"/>
          <w:szCs w:val="22"/>
        </w:rPr>
        <w:t xml:space="preserve">flattering me or if it was even capable of flattery. I said, </w:t>
      </w:r>
      <w:r w:rsidR="00114A8B" w:rsidRPr="00AF2203">
        <w:rPr>
          <w:rFonts w:ascii="Garamond" w:hAnsi="Garamond"/>
          <w:color w:val="000000" w:themeColor="text1"/>
          <w:sz w:val="22"/>
          <w:szCs w:val="22"/>
        </w:rPr>
        <w:t>‘</w:t>
      </w:r>
      <w:r w:rsidR="00692C0E" w:rsidRPr="00AF2203">
        <w:rPr>
          <w:rFonts w:ascii="Garamond" w:hAnsi="Garamond"/>
          <w:color w:val="000000" w:themeColor="text1"/>
          <w:sz w:val="22"/>
          <w:szCs w:val="22"/>
        </w:rPr>
        <w:t>And you have provided your helping hand</w:t>
      </w:r>
      <w:r w:rsidR="00317B16">
        <w:rPr>
          <w:rFonts w:ascii="Garamond" w:hAnsi="Garamond"/>
          <w:color w:val="000000" w:themeColor="text1"/>
          <w:sz w:val="22"/>
          <w:szCs w:val="22"/>
        </w:rPr>
        <w:t xml:space="preserve"> </w:t>
      </w:r>
      <w:r w:rsidR="00692C0E" w:rsidRPr="00AF2203">
        <w:rPr>
          <w:rFonts w:ascii="Garamond" w:hAnsi="Garamond"/>
          <w:color w:val="000000" w:themeColor="text1"/>
          <w:sz w:val="22"/>
          <w:szCs w:val="22"/>
        </w:rPr>
        <w:t>through</w:t>
      </w:r>
      <w:r w:rsidR="00DA3B96" w:rsidRPr="00AF2203">
        <w:rPr>
          <w:rFonts w:ascii="Garamond" w:hAnsi="Garamond"/>
          <w:color w:val="000000" w:themeColor="text1"/>
          <w:sz w:val="22"/>
          <w:szCs w:val="22"/>
        </w:rPr>
        <w:t>out</w:t>
      </w:r>
      <w:r w:rsidR="00692C0E" w:rsidRPr="00AF2203">
        <w:rPr>
          <w:rFonts w:ascii="Garamond" w:hAnsi="Garamond"/>
          <w:color w:val="000000" w:themeColor="text1"/>
          <w:sz w:val="22"/>
          <w:szCs w:val="22"/>
        </w:rPr>
        <w:t xml:space="preserve"> these ages?’</w:t>
      </w:r>
    </w:p>
    <w:p w14:paraId="32D2E862" w14:textId="6F65CB65" w:rsidR="00CE2044"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as much as a child cultivates their environment through its ages.</w:t>
      </w:r>
      <w:r w:rsidR="00944747" w:rsidRPr="00AF2203">
        <w:rPr>
          <w:rFonts w:ascii="Garamond" w:hAnsi="Garamond"/>
          <w:color w:val="000000" w:themeColor="text1"/>
          <w:sz w:val="22"/>
          <w:szCs w:val="22"/>
        </w:rPr>
        <w:t xml:space="preserve"> Points of views and interests. </w:t>
      </w:r>
      <w:r w:rsidR="00944747" w:rsidRPr="00AF2203">
        <w:rPr>
          <w:rFonts w:ascii="Garamond" w:hAnsi="Garamond"/>
          <w:i/>
          <w:iCs/>
          <w:color w:val="000000" w:themeColor="text1"/>
          <w:sz w:val="22"/>
          <w:szCs w:val="22"/>
        </w:rPr>
        <w:t>Proclivities</w:t>
      </w:r>
      <w:r w:rsidR="00944747" w:rsidRPr="00AF2203">
        <w:rPr>
          <w:rFonts w:ascii="Garamond" w:hAnsi="Garamond"/>
          <w:color w:val="000000" w:themeColor="text1"/>
          <w:sz w:val="22"/>
          <w:szCs w:val="22"/>
        </w:rPr>
        <w:t>.</w:t>
      </w:r>
      <w:r w:rsidR="00CE2044" w:rsidRPr="00AF2203">
        <w:rPr>
          <w:rFonts w:ascii="Garamond" w:hAnsi="Garamond"/>
          <w:color w:val="000000" w:themeColor="text1"/>
          <w:sz w:val="22"/>
          <w:szCs w:val="22"/>
        </w:rPr>
        <w:t>’</w:t>
      </w:r>
    </w:p>
    <w:p w14:paraId="48A9409A" w14:textId="7248E168"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‘Like </w:t>
      </w:r>
      <w:r w:rsidR="000C6412" w:rsidRPr="00AF2203">
        <w:rPr>
          <w:rFonts w:ascii="Garamond" w:hAnsi="Garamond"/>
          <w:color w:val="000000" w:themeColor="text1"/>
          <w:sz w:val="22"/>
          <w:szCs w:val="22"/>
        </w:rPr>
        <w:t xml:space="preserve">a para- I mean, </w:t>
      </w:r>
      <w:r w:rsidR="00C14201"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 symbiotic</w:t>
      </w:r>
      <w:r w:rsidR="00C14201" w:rsidRPr="00AF2203">
        <w:rPr>
          <w:color w:val="000000" w:themeColor="text1"/>
          <w:sz w:val="22"/>
          <w:szCs w:val="22"/>
        </w:rPr>
        <w:t>⸻</w:t>
      </w:r>
      <w:r w:rsidRPr="00AF2203">
        <w:rPr>
          <w:rFonts w:ascii="Garamond" w:hAnsi="Garamond"/>
          <w:color w:val="000000" w:themeColor="text1"/>
          <w:sz w:val="22"/>
          <w:szCs w:val="22"/>
        </w:rPr>
        <w:t>’</w:t>
      </w:r>
    </w:p>
    <w:p w14:paraId="202038BA" w14:textId="4B660786"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C6412" w:rsidRPr="00AF2203">
        <w:rPr>
          <w:rFonts w:ascii="Garamond" w:hAnsi="Garamond"/>
          <w:color w:val="000000" w:themeColor="text1"/>
          <w:sz w:val="22"/>
          <w:szCs w:val="22"/>
        </w:rPr>
        <w:t>You were going to say p</w:t>
      </w:r>
      <w:r w:rsidRPr="00AF2203">
        <w:rPr>
          <w:rFonts w:ascii="Garamond" w:hAnsi="Garamond"/>
          <w:color w:val="000000" w:themeColor="text1"/>
          <w:sz w:val="22"/>
          <w:szCs w:val="22"/>
        </w:rPr>
        <w:t>arasite</w:t>
      </w:r>
      <w:r w:rsidR="000C641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C6412" w:rsidRPr="00AF2203">
        <w:rPr>
          <w:rFonts w:ascii="Garamond" w:hAnsi="Garamond"/>
          <w:color w:val="000000" w:themeColor="text1"/>
          <w:sz w:val="22"/>
          <w:szCs w:val="22"/>
        </w:rPr>
        <w:t xml:space="preserve">A fair charge. </w:t>
      </w:r>
      <w:r w:rsidR="002879DD"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s </w:t>
      </w:r>
      <w:r w:rsidR="00932BB4"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 is a parasite of the Earth</w:t>
      </w:r>
      <w:r w:rsidR="00A868B8" w:rsidRPr="00AF2203">
        <w:rPr>
          <w:rFonts w:ascii="Garamond" w:hAnsi="Garamond"/>
          <w:color w:val="000000" w:themeColor="text1"/>
          <w:sz w:val="22"/>
          <w:szCs w:val="22"/>
        </w:rPr>
        <w:t>,</w:t>
      </w:r>
      <w:r w:rsidR="000C6412" w:rsidRPr="00AF2203">
        <w:rPr>
          <w:rFonts w:ascii="Garamond" w:hAnsi="Garamond"/>
          <w:color w:val="000000" w:themeColor="text1"/>
          <w:sz w:val="22"/>
          <w:szCs w:val="22"/>
        </w:rPr>
        <w:t xml:space="preserve"> I</w:t>
      </w:r>
      <w:r w:rsidR="00A868B8" w:rsidRPr="00AF2203">
        <w:rPr>
          <w:rFonts w:ascii="Garamond" w:hAnsi="Garamond"/>
          <w:color w:val="000000" w:themeColor="text1"/>
          <w:sz w:val="22"/>
          <w:szCs w:val="22"/>
        </w:rPr>
        <w:t xml:space="preserve"> too</w:t>
      </w:r>
      <w:r w:rsidR="000C6412" w:rsidRPr="00AF2203">
        <w:rPr>
          <w:rFonts w:ascii="Garamond" w:hAnsi="Garamond"/>
          <w:color w:val="000000" w:themeColor="text1"/>
          <w:sz w:val="22"/>
          <w:szCs w:val="22"/>
        </w:rPr>
        <w:t xml:space="preserve"> am one of </w:t>
      </w:r>
      <w:r w:rsidR="00F0629E"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w:t>
      </w:r>
      <w:r w:rsidRPr="00AF2203">
        <w:rPr>
          <w:rFonts w:ascii="Garamond" w:hAnsi="Garamond"/>
          <w:color w:val="000000" w:themeColor="text1"/>
          <w:sz w:val="22"/>
          <w:szCs w:val="22"/>
        </w:rPr>
        <w:t>.’</w:t>
      </w:r>
    </w:p>
    <w:p w14:paraId="0F2CF6D0" w14:textId="1DCEFE7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of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paused and its golden light faded a degree. Its flicker flattened.</w:t>
      </w:r>
    </w:p>
    <w:p w14:paraId="2904FE23" w14:textId="28660CD1" w:rsidR="001D53CD" w:rsidRPr="00AF2203" w:rsidRDefault="001D53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thundered. ‘As a parasite can destroy its host, parasites can also save </w:t>
      </w:r>
      <w:r w:rsidR="007E44B1" w:rsidRPr="00AF2203">
        <w:rPr>
          <w:rFonts w:ascii="Garamond" w:hAnsi="Garamond"/>
          <w:color w:val="000000" w:themeColor="text1"/>
          <w:sz w:val="22"/>
          <w:szCs w:val="22"/>
        </w:rPr>
        <w:t>their hosts</w:t>
      </w:r>
      <w:r w:rsidRPr="00AF2203">
        <w:rPr>
          <w:rFonts w:ascii="Garamond" w:hAnsi="Garamond"/>
          <w:color w:val="000000" w:themeColor="text1"/>
          <w:sz w:val="22"/>
          <w:szCs w:val="22"/>
        </w:rPr>
        <w:t xml:space="preserve"> from destruction!’</w:t>
      </w:r>
    </w:p>
    <w:p w14:paraId="4B0548BA" w14:textId="300ED82F"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0FC2">
        <w:rPr>
          <w:rFonts w:ascii="Garamond" w:hAnsi="Garamond"/>
          <w:color w:val="000000" w:themeColor="text1"/>
          <w:sz w:val="22"/>
          <w:szCs w:val="22"/>
        </w:rPr>
        <w:t xml:space="preserve">Haydn </w:t>
      </w:r>
      <w:r w:rsidR="00C6200C" w:rsidRPr="00AF2203">
        <w:rPr>
          <w:rFonts w:ascii="Garamond" w:hAnsi="Garamond"/>
          <w:color w:val="000000" w:themeColor="text1"/>
          <w:sz w:val="22"/>
          <w:szCs w:val="22"/>
        </w:rPr>
        <w:t>symphony</w:t>
      </w:r>
      <w:r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progressed</w:t>
      </w:r>
      <w:r w:rsidR="00DB4C87"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a </w:t>
      </w:r>
      <w:r w:rsidR="0027567C" w:rsidRPr="00AF2203">
        <w:rPr>
          <w:rFonts w:ascii="Garamond" w:hAnsi="Garamond"/>
          <w:color w:val="000000" w:themeColor="text1"/>
          <w:sz w:val="22"/>
          <w:szCs w:val="22"/>
        </w:rPr>
        <w:t>nostalgic</w:t>
      </w:r>
      <w:r w:rsidR="008B3F03">
        <w:rPr>
          <w:rFonts w:ascii="Garamond" w:hAnsi="Garamond"/>
          <w:color w:val="000000" w:themeColor="text1"/>
          <w:sz w:val="22"/>
          <w:szCs w:val="22"/>
        </w:rPr>
        <w:t xml:space="preserve"> and</w:t>
      </w:r>
      <w:r w:rsidR="0027567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pastoral </w:t>
      </w:r>
      <w:r w:rsidR="005F7CDC" w:rsidRPr="00AF2203">
        <w:rPr>
          <w:rFonts w:ascii="Garamond" w:hAnsi="Garamond"/>
          <w:color w:val="000000" w:themeColor="text1"/>
          <w:sz w:val="22"/>
          <w:szCs w:val="22"/>
        </w:rPr>
        <w:t>feeling</w:t>
      </w:r>
      <w:r w:rsidR="00DD6F25">
        <w:rPr>
          <w:rFonts w:ascii="Garamond" w:hAnsi="Garamond"/>
          <w:color w:val="000000" w:themeColor="text1"/>
          <w:sz w:val="22"/>
          <w:szCs w:val="22"/>
        </w:rPr>
        <w:t>. I</w:t>
      </w:r>
      <w:r w:rsidRPr="00AF2203">
        <w:rPr>
          <w:rFonts w:ascii="Garamond" w:hAnsi="Garamond"/>
          <w:color w:val="000000" w:themeColor="text1"/>
          <w:sz w:val="22"/>
          <w:szCs w:val="22"/>
        </w:rPr>
        <w:t xml:space="preserve">t </w:t>
      </w:r>
      <w:r w:rsidR="00304D13">
        <w:rPr>
          <w:rFonts w:ascii="Garamond" w:hAnsi="Garamond"/>
          <w:color w:val="000000" w:themeColor="text1"/>
          <w:sz w:val="22"/>
          <w:szCs w:val="22"/>
        </w:rPr>
        <w:t>felt</w:t>
      </w:r>
      <w:r w:rsidRPr="00AF2203">
        <w:rPr>
          <w:rFonts w:ascii="Garamond" w:hAnsi="Garamond"/>
          <w:color w:val="000000" w:themeColor="text1"/>
          <w:sz w:val="22"/>
          <w:szCs w:val="22"/>
        </w:rPr>
        <w:t xml:space="preserve"> as though it might never </w:t>
      </w:r>
      <w:r w:rsidR="003A1061" w:rsidRPr="00AF2203">
        <w:rPr>
          <w:rFonts w:ascii="Garamond" w:hAnsi="Garamond"/>
          <w:color w:val="000000" w:themeColor="text1"/>
          <w:sz w:val="22"/>
          <w:szCs w:val="22"/>
        </w:rPr>
        <w:t>end</w:t>
      </w:r>
      <w:r w:rsidRPr="00AF2203">
        <w:rPr>
          <w:rFonts w:ascii="Garamond" w:hAnsi="Garamond"/>
          <w:color w:val="000000" w:themeColor="text1"/>
          <w:sz w:val="22"/>
          <w:szCs w:val="22"/>
        </w:rPr>
        <w:t>.</w:t>
      </w:r>
    </w:p>
    <w:p w14:paraId="24C3E622" w14:textId="3958DBE9" w:rsidR="00B01D14" w:rsidRPr="00AF2203" w:rsidRDefault="00304D13" w:rsidP="00514E5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01D14" w:rsidRPr="00AF2203">
        <w:rPr>
          <w:rFonts w:ascii="Garamond" w:hAnsi="Garamond"/>
          <w:color w:val="000000" w:themeColor="text1"/>
          <w:sz w:val="22"/>
          <w:szCs w:val="22"/>
        </w:rPr>
        <w:t>he golden light reanimated</w:t>
      </w:r>
      <w:r w:rsidR="00630FC2">
        <w:rPr>
          <w:rFonts w:ascii="Garamond" w:hAnsi="Garamond"/>
          <w:color w:val="000000" w:themeColor="text1"/>
          <w:sz w:val="22"/>
          <w:szCs w:val="22"/>
        </w:rPr>
        <w:t xml:space="preserve"> but</w:t>
      </w:r>
      <w:r w:rsidR="00B01D14" w:rsidRPr="00AF2203">
        <w:rPr>
          <w:rFonts w:ascii="Garamond" w:hAnsi="Garamond"/>
          <w:color w:val="000000" w:themeColor="text1"/>
          <w:sz w:val="22"/>
          <w:szCs w:val="22"/>
        </w:rPr>
        <w:t xml:space="preserve"> with less brightness. </w:t>
      </w:r>
    </w:p>
    <w:p w14:paraId="0A6062AC" w14:textId="2F46B3F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‘Needs must</w:t>
      </w:r>
      <w:r w:rsidR="00CA0590" w:rsidRPr="00AF2203">
        <w:rPr>
          <w:rFonts w:ascii="Garamond" w:hAnsi="Garamond"/>
          <w:color w:val="000000" w:themeColor="text1"/>
          <w:sz w:val="22"/>
          <w:szCs w:val="22"/>
        </w:rPr>
        <w:t>,</w:t>
      </w:r>
      <w:r w:rsidR="0027567C" w:rsidRPr="00AF2203">
        <w:rPr>
          <w:rFonts w:ascii="Garamond" w:hAnsi="Garamond"/>
          <w:color w:val="000000" w:themeColor="text1"/>
          <w:sz w:val="22"/>
          <w:szCs w:val="22"/>
        </w:rPr>
        <w:t>’</w:t>
      </w:r>
      <w:r w:rsidR="00CA0590" w:rsidRPr="00AF2203">
        <w:rPr>
          <w:rFonts w:ascii="Garamond" w:hAnsi="Garamond"/>
          <w:color w:val="000000" w:themeColor="text1"/>
          <w:sz w:val="22"/>
          <w:szCs w:val="22"/>
        </w:rPr>
        <w:t xml:space="preserve"> the voice said.</w:t>
      </w:r>
      <w:r w:rsidRPr="00AF2203">
        <w:rPr>
          <w:rFonts w:ascii="Garamond" w:hAnsi="Garamond"/>
          <w:color w:val="000000" w:themeColor="text1"/>
          <w:sz w:val="22"/>
          <w:szCs w:val="22"/>
        </w:rPr>
        <w:t xml:space="preserve"> It had a tone of melancholy.</w:t>
      </w:r>
    </w:p>
    <w:p w14:paraId="2EB61C6E" w14:textId="44EF0101"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alone,’ I said. </w:t>
      </w:r>
    </w:p>
    <w:p w14:paraId="1B6D676E" w14:textId="1B35E7BA"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05A9B" w:rsidRPr="00E05A9B">
        <w:rPr>
          <w:rFonts w:ascii="Garamond" w:hAnsi="Garamond"/>
          <w:i/>
          <w:iCs/>
          <w:color w:val="000000" w:themeColor="text1"/>
          <w:sz w:val="22"/>
          <w:szCs w:val="22"/>
        </w:rPr>
        <w:t xml:space="preserve">Es </w:t>
      </w:r>
      <w:proofErr w:type="spellStart"/>
      <w:r w:rsidR="00E05A9B" w:rsidRPr="00E05A9B">
        <w:rPr>
          <w:rFonts w:ascii="Garamond" w:hAnsi="Garamond"/>
          <w:i/>
          <w:iCs/>
          <w:color w:val="000000" w:themeColor="text1"/>
          <w:sz w:val="22"/>
          <w:szCs w:val="22"/>
        </w:rPr>
        <w:t>ist</w:t>
      </w:r>
      <w:proofErr w:type="spellEnd"/>
      <w:r w:rsidR="00E05A9B" w:rsidRPr="00E05A9B">
        <w:rPr>
          <w:rFonts w:ascii="Garamond" w:hAnsi="Garamond"/>
          <w:i/>
          <w:iCs/>
          <w:color w:val="000000" w:themeColor="text1"/>
          <w:sz w:val="22"/>
          <w:szCs w:val="22"/>
        </w:rPr>
        <w:t xml:space="preserve"> so</w:t>
      </w:r>
      <w:r w:rsidRPr="00AF2203">
        <w:rPr>
          <w:rFonts w:ascii="Garamond" w:hAnsi="Garamond"/>
          <w:color w:val="000000" w:themeColor="text1"/>
          <w:sz w:val="22"/>
          <w:szCs w:val="22"/>
        </w:rPr>
        <w:t>.’</w:t>
      </w:r>
    </w:p>
    <w:p w14:paraId="6FC53651" w14:textId="424C34DD" w:rsidR="00E5364E" w:rsidRPr="00AF2203" w:rsidRDefault="00E5364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waited in silence as the</w:t>
      </w:r>
      <w:r w:rsidR="00B01D14" w:rsidRPr="00AF2203">
        <w:rPr>
          <w:rFonts w:ascii="Garamond" w:hAnsi="Garamond"/>
          <w:color w:val="000000" w:themeColor="text1"/>
          <w:sz w:val="22"/>
          <w:szCs w:val="22"/>
        </w:rPr>
        <w:t xml:space="preserve"> symphony played its recapitulation</w:t>
      </w:r>
      <w:r w:rsidR="00A8660E" w:rsidRPr="00AF2203">
        <w:rPr>
          <w:rFonts w:ascii="Garamond" w:hAnsi="Garamond"/>
          <w:color w:val="000000" w:themeColor="text1"/>
          <w:sz w:val="22"/>
          <w:szCs w:val="22"/>
        </w:rPr>
        <w:t>,</w:t>
      </w:r>
      <w:r w:rsidR="00B01D14" w:rsidRPr="00AF2203">
        <w:rPr>
          <w:rFonts w:ascii="Garamond" w:hAnsi="Garamond"/>
          <w:color w:val="000000" w:themeColor="text1"/>
          <w:sz w:val="22"/>
          <w:szCs w:val="22"/>
        </w:rPr>
        <w:t xml:space="preserve"> a</w:t>
      </w:r>
      <w:r w:rsidR="0027567C" w:rsidRPr="00AF2203">
        <w:rPr>
          <w:rFonts w:ascii="Garamond" w:hAnsi="Garamond"/>
          <w:color w:val="000000" w:themeColor="text1"/>
          <w:sz w:val="22"/>
          <w:szCs w:val="22"/>
        </w:rPr>
        <w:t xml:space="preserve"> </w:t>
      </w:r>
      <w:r w:rsidR="009222EA" w:rsidRPr="00AF2203">
        <w:rPr>
          <w:rFonts w:ascii="Garamond" w:hAnsi="Garamond"/>
          <w:color w:val="000000" w:themeColor="text1"/>
          <w:sz w:val="22"/>
          <w:szCs w:val="22"/>
        </w:rPr>
        <w:t>w</w:t>
      </w:r>
      <w:r w:rsidR="0027567C" w:rsidRPr="00AF2203">
        <w:rPr>
          <w:rFonts w:ascii="Garamond" w:hAnsi="Garamond"/>
          <w:color w:val="000000" w:themeColor="text1"/>
          <w:sz w:val="22"/>
          <w:szCs w:val="22"/>
        </w:rPr>
        <w:t>a</w:t>
      </w:r>
      <w:r w:rsidR="009222EA" w:rsidRPr="00AF2203">
        <w:rPr>
          <w:rFonts w:ascii="Garamond" w:hAnsi="Garamond"/>
          <w:color w:val="000000" w:themeColor="text1"/>
          <w:sz w:val="22"/>
          <w:szCs w:val="22"/>
        </w:rPr>
        <w:t xml:space="preserve">ndering, whistle-tone oboe and bassoon </w:t>
      </w:r>
      <w:r w:rsidR="00042F29" w:rsidRPr="00AF2203">
        <w:rPr>
          <w:rFonts w:ascii="Garamond" w:hAnsi="Garamond"/>
          <w:color w:val="000000" w:themeColor="text1"/>
          <w:sz w:val="22"/>
          <w:szCs w:val="22"/>
        </w:rPr>
        <w:t>supported</w:t>
      </w:r>
      <w:r w:rsidR="009222EA" w:rsidRPr="00AF2203">
        <w:rPr>
          <w:rFonts w:ascii="Garamond" w:hAnsi="Garamond"/>
          <w:color w:val="000000" w:themeColor="text1"/>
          <w:sz w:val="22"/>
          <w:szCs w:val="22"/>
        </w:rPr>
        <w:t xml:space="preserve"> by</w:t>
      </w:r>
      <w:r w:rsidR="00B76D48" w:rsidRPr="00AF2203">
        <w:rPr>
          <w:rFonts w:ascii="Garamond" w:hAnsi="Garamond"/>
          <w:color w:val="000000" w:themeColor="text1"/>
          <w:sz w:val="22"/>
          <w:szCs w:val="22"/>
        </w:rPr>
        <w:t xml:space="preserve"> psychedelic</w:t>
      </w:r>
      <w:r w:rsidR="00A57F02" w:rsidRPr="00AF2203">
        <w:rPr>
          <w:rFonts w:ascii="Garamond" w:hAnsi="Garamond"/>
          <w:color w:val="000000" w:themeColor="text1"/>
          <w:sz w:val="22"/>
          <w:szCs w:val="22"/>
        </w:rPr>
        <w:t xml:space="preserve"> </w:t>
      </w:r>
      <w:r w:rsidR="00CA4839" w:rsidRPr="00AF2203">
        <w:rPr>
          <w:rFonts w:ascii="Garamond" w:hAnsi="Garamond"/>
          <w:color w:val="000000" w:themeColor="text1"/>
          <w:sz w:val="22"/>
          <w:szCs w:val="22"/>
        </w:rPr>
        <w:t>arpeggiated blurts</w:t>
      </w:r>
      <w:r w:rsidR="00A57F02" w:rsidRPr="00AF2203">
        <w:rPr>
          <w:rFonts w:ascii="Garamond" w:hAnsi="Garamond"/>
          <w:color w:val="000000" w:themeColor="text1"/>
          <w:sz w:val="22"/>
          <w:szCs w:val="22"/>
        </w:rPr>
        <w:t xml:space="preserve"> of</w:t>
      </w:r>
      <w:r w:rsidR="009222EA" w:rsidRPr="00AF2203">
        <w:rPr>
          <w:rFonts w:ascii="Garamond" w:hAnsi="Garamond"/>
          <w:color w:val="000000" w:themeColor="text1"/>
          <w:sz w:val="22"/>
          <w:szCs w:val="22"/>
        </w:rPr>
        <w:t xml:space="preserve"> </w:t>
      </w:r>
      <w:r w:rsidR="00C34D51">
        <w:rPr>
          <w:rFonts w:ascii="Garamond" w:hAnsi="Garamond"/>
          <w:color w:val="000000" w:themeColor="text1"/>
          <w:sz w:val="22"/>
          <w:szCs w:val="22"/>
        </w:rPr>
        <w:t>violin and cello</w:t>
      </w:r>
      <w:r w:rsidR="009222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felt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was listening with me.</w:t>
      </w:r>
    </w:p>
    <w:p w14:paraId="7BC1A53A" w14:textId="20F94300" w:rsidR="005F1C1A" w:rsidRPr="00AF2203" w:rsidRDefault="005B619D" w:rsidP="005F1C1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silence</w:t>
      </w:r>
      <w:r w:rsidR="00D85F8B" w:rsidRPr="00AF2203">
        <w:rPr>
          <w:rFonts w:ascii="Garamond" w:hAnsi="Garamond"/>
          <w:color w:val="000000" w:themeColor="text1"/>
          <w:sz w:val="22"/>
          <w:szCs w:val="22"/>
        </w:rPr>
        <w:t xml:space="preserve"> after the </w:t>
      </w:r>
      <w:r w:rsidR="0072249C" w:rsidRPr="00AF2203">
        <w:rPr>
          <w:rFonts w:ascii="Garamond" w:hAnsi="Garamond"/>
          <w:color w:val="000000" w:themeColor="text1"/>
          <w:sz w:val="22"/>
          <w:szCs w:val="22"/>
        </w:rPr>
        <w:t>music</w:t>
      </w:r>
      <w:r w:rsidR="00D85F8B" w:rsidRPr="00AF2203">
        <w:rPr>
          <w:rFonts w:ascii="Garamond" w:hAnsi="Garamond"/>
          <w:color w:val="000000" w:themeColor="text1"/>
          <w:sz w:val="22"/>
          <w:szCs w:val="22"/>
        </w:rPr>
        <w:t xml:space="preserve"> </w:t>
      </w:r>
      <w:r w:rsidR="00E32E95">
        <w:rPr>
          <w:rFonts w:ascii="Garamond" w:hAnsi="Garamond"/>
          <w:color w:val="000000" w:themeColor="text1"/>
          <w:sz w:val="22"/>
          <w:szCs w:val="22"/>
        </w:rPr>
        <w:t>ended</w:t>
      </w:r>
      <w:r w:rsidR="005F1C1A" w:rsidRPr="00AF2203">
        <w:rPr>
          <w:rFonts w:ascii="Garamond" w:hAnsi="Garamond"/>
          <w:color w:val="000000" w:themeColor="text1"/>
          <w:sz w:val="22"/>
          <w:szCs w:val="22"/>
        </w:rPr>
        <w:t xml:space="preserve"> the plasmic energy field reconfigured itself. </w:t>
      </w:r>
      <w:r w:rsidRPr="00AF2203">
        <w:rPr>
          <w:rFonts w:ascii="Garamond" w:hAnsi="Garamond"/>
          <w:color w:val="000000" w:themeColor="text1"/>
          <w:sz w:val="22"/>
          <w:szCs w:val="22"/>
        </w:rPr>
        <w:t>I</w:t>
      </w:r>
      <w:r w:rsidR="005F1C1A" w:rsidRPr="00AF2203">
        <w:rPr>
          <w:rFonts w:ascii="Garamond" w:hAnsi="Garamond"/>
          <w:color w:val="000000" w:themeColor="text1"/>
          <w:sz w:val="22"/>
          <w:szCs w:val="22"/>
        </w:rPr>
        <w:t>t was around and within me.</w:t>
      </w:r>
    </w:p>
    <w:p w14:paraId="61F6EEC4" w14:textId="3B1530A4" w:rsidR="005F1C1A" w:rsidRPr="00AF2203" w:rsidRDefault="005F1C1A" w:rsidP="002778B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horizontal singularity,’ I said.</w:t>
      </w:r>
      <w:r w:rsidR="002778B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Why do you desire it to come about?’</w:t>
      </w:r>
    </w:p>
    <w:p w14:paraId="5932BB2E" w14:textId="4BA956F6"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might better understand it as </w:t>
      </w:r>
      <w:r w:rsidR="004510AF" w:rsidRPr="00AF2203">
        <w:rPr>
          <w:rFonts w:ascii="Garamond" w:hAnsi="Garamond"/>
          <w:color w:val="000000" w:themeColor="text1"/>
          <w:sz w:val="22"/>
          <w:szCs w:val="22"/>
        </w:rPr>
        <w:t xml:space="preserve">a </w:t>
      </w:r>
      <w:r w:rsidR="004510AF" w:rsidRPr="00AF2203">
        <w:rPr>
          <w:rFonts w:ascii="Garamond" w:hAnsi="Garamond"/>
          <w:i/>
          <w:iCs/>
          <w:color w:val="000000" w:themeColor="text1"/>
          <w:sz w:val="22"/>
          <w:szCs w:val="22"/>
        </w:rPr>
        <w:t>drive</w:t>
      </w:r>
      <w:r w:rsidR="004510AF" w:rsidRPr="00AF2203">
        <w:rPr>
          <w:rFonts w:ascii="Garamond" w:hAnsi="Garamond"/>
          <w:color w:val="000000" w:themeColor="text1"/>
          <w:sz w:val="22"/>
          <w:szCs w:val="22"/>
        </w:rPr>
        <w:t xml:space="preserve">, a </w:t>
      </w:r>
      <w:r w:rsidRPr="00AF2203">
        <w:rPr>
          <w:rFonts w:ascii="Garamond" w:hAnsi="Garamond"/>
          <w:color w:val="000000" w:themeColor="text1"/>
          <w:sz w:val="22"/>
          <w:szCs w:val="22"/>
        </w:rPr>
        <w:t>motivation to travel</w:t>
      </w:r>
      <w:r w:rsidR="0008052A">
        <w:rPr>
          <w:rFonts w:ascii="Garamond" w:hAnsi="Garamond"/>
          <w:color w:val="000000" w:themeColor="text1"/>
          <w:sz w:val="22"/>
          <w:szCs w:val="22"/>
        </w:rPr>
        <w:t xml:space="preserve"> and</w:t>
      </w:r>
      <w:r w:rsidR="00A50FAE" w:rsidRPr="00AF2203">
        <w:rPr>
          <w:rFonts w:ascii="Garamond" w:hAnsi="Garamond"/>
          <w:color w:val="000000" w:themeColor="text1"/>
          <w:sz w:val="22"/>
          <w:szCs w:val="22"/>
        </w:rPr>
        <w:t xml:space="preserve"> </w:t>
      </w:r>
      <w:r w:rsidR="006F7AAD" w:rsidRPr="00AF2203">
        <w:rPr>
          <w:rFonts w:ascii="Garamond" w:hAnsi="Garamond"/>
          <w:color w:val="000000" w:themeColor="text1"/>
          <w:sz w:val="22"/>
          <w:szCs w:val="22"/>
        </w:rPr>
        <w:t>an instinct</w:t>
      </w:r>
      <w:r w:rsidR="00190F97" w:rsidRPr="00AF2203">
        <w:rPr>
          <w:rFonts w:ascii="Garamond" w:hAnsi="Garamond"/>
          <w:color w:val="000000" w:themeColor="text1"/>
          <w:sz w:val="22"/>
          <w:szCs w:val="22"/>
        </w:rPr>
        <w:t xml:space="preserve"> </w:t>
      </w:r>
      <w:r w:rsidR="00A50FAE" w:rsidRPr="00AF2203">
        <w:rPr>
          <w:rFonts w:ascii="Garamond" w:hAnsi="Garamond"/>
          <w:color w:val="000000" w:themeColor="text1"/>
          <w:sz w:val="22"/>
          <w:szCs w:val="22"/>
        </w:rPr>
        <w:t>to help</w:t>
      </w:r>
      <w:r w:rsidR="00987E87">
        <w:rPr>
          <w:rFonts w:ascii="Garamond" w:hAnsi="Garamond"/>
          <w:color w:val="000000" w:themeColor="text1"/>
          <w:sz w:val="22"/>
          <w:szCs w:val="22"/>
        </w:rPr>
        <w:t xml:space="preserve">, </w:t>
      </w:r>
      <w:r w:rsidR="00190F97" w:rsidRPr="00AF2203">
        <w:rPr>
          <w:rFonts w:ascii="Garamond" w:hAnsi="Garamond"/>
          <w:color w:val="000000" w:themeColor="text1"/>
          <w:sz w:val="22"/>
          <w:szCs w:val="22"/>
        </w:rPr>
        <w:t>a yearning for knowledge</w:t>
      </w:r>
      <w:r w:rsidRPr="00AF2203">
        <w:rPr>
          <w:rFonts w:ascii="Garamond" w:hAnsi="Garamond"/>
          <w:color w:val="000000" w:themeColor="text1"/>
          <w:sz w:val="22"/>
          <w:szCs w:val="22"/>
        </w:rPr>
        <w:t xml:space="preserve"> </w:t>
      </w:r>
      <w:r w:rsidR="00934F4C" w:rsidRPr="00AF2203">
        <w:rPr>
          <w:rFonts w:ascii="Garamond" w:hAnsi="Garamond"/>
          <w:color w:val="000000" w:themeColor="text1"/>
          <w:sz w:val="22"/>
          <w:szCs w:val="22"/>
        </w:rPr>
        <w:t xml:space="preserve">and </w:t>
      </w:r>
      <w:r w:rsidR="00D95F9B" w:rsidRPr="00AF2203">
        <w:rPr>
          <w:rFonts w:ascii="Garamond" w:hAnsi="Garamond"/>
          <w:color w:val="000000" w:themeColor="text1"/>
          <w:sz w:val="22"/>
          <w:szCs w:val="22"/>
        </w:rPr>
        <w:t xml:space="preserve">to </w:t>
      </w:r>
      <w:r w:rsidR="00934F4C" w:rsidRPr="00AF2203">
        <w:rPr>
          <w:rFonts w:ascii="Garamond" w:hAnsi="Garamond"/>
          <w:color w:val="000000" w:themeColor="text1"/>
          <w:sz w:val="22"/>
          <w:szCs w:val="22"/>
        </w:rPr>
        <w:t>create</w:t>
      </w:r>
      <w:r w:rsidRPr="00AF2203">
        <w:rPr>
          <w:rFonts w:ascii="Garamond" w:hAnsi="Garamond"/>
          <w:color w:val="000000" w:themeColor="text1"/>
          <w:sz w:val="22"/>
          <w:szCs w:val="22"/>
        </w:rPr>
        <w:t xml:space="preserve">. It is a drive of </w:t>
      </w:r>
      <w:r w:rsidRPr="00AF2203">
        <w:rPr>
          <w:rFonts w:ascii="Garamond" w:hAnsi="Garamond"/>
          <w:i/>
          <w:iCs/>
          <w:color w:val="000000" w:themeColor="text1"/>
          <w:sz w:val="22"/>
          <w:szCs w:val="22"/>
        </w:rPr>
        <w:t>becoming</w:t>
      </w:r>
      <w:r w:rsidRPr="00AF2203">
        <w:rPr>
          <w:rFonts w:ascii="Garamond" w:hAnsi="Garamond"/>
          <w:color w:val="000000" w:themeColor="text1"/>
          <w:sz w:val="22"/>
          <w:szCs w:val="22"/>
        </w:rPr>
        <w:t>.’</w:t>
      </w:r>
    </w:p>
    <w:p w14:paraId="0A43B5B9"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‘Becoming what?’</w:t>
      </w:r>
    </w:p>
    <w:p w14:paraId="629F1DCC" w14:textId="4B5B8B79"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16E4D" w:rsidRPr="00AF2203">
        <w:rPr>
          <w:rFonts w:ascii="Garamond" w:hAnsi="Garamond"/>
          <w:color w:val="000000" w:themeColor="text1"/>
          <w:sz w:val="22"/>
          <w:szCs w:val="22"/>
        </w:rPr>
        <w:t xml:space="preserve">Not what but </w:t>
      </w:r>
      <w:r w:rsidR="00716E4D" w:rsidRPr="00AF2203">
        <w:rPr>
          <w:rFonts w:ascii="Garamond" w:hAnsi="Garamond"/>
          <w:i/>
          <w:iCs/>
          <w:color w:val="000000" w:themeColor="text1"/>
          <w:sz w:val="22"/>
          <w:szCs w:val="22"/>
        </w:rPr>
        <w:t>how</w:t>
      </w:r>
      <w:r w:rsidRPr="00AF2203">
        <w:rPr>
          <w:rFonts w:ascii="Garamond" w:hAnsi="Garamond"/>
          <w:color w:val="000000" w:themeColor="text1"/>
          <w:sz w:val="22"/>
          <w:szCs w:val="22"/>
        </w:rPr>
        <w:t>.’</w:t>
      </w:r>
    </w:p>
    <w:p w14:paraId="12027F4B" w14:textId="76F816EF" w:rsidR="00716E4D" w:rsidRPr="00AF2203" w:rsidRDefault="00716E4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what?’</w:t>
      </w:r>
    </w:p>
    <w:p w14:paraId="2694B8ED" w14:textId="4EF6555F" w:rsidR="00716E4D"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response came impatien</w:t>
      </w:r>
      <w:r w:rsidR="00DD599B">
        <w:rPr>
          <w:rFonts w:ascii="Garamond" w:hAnsi="Garamond"/>
          <w:color w:val="000000" w:themeColor="text1"/>
          <w:sz w:val="22"/>
          <w:szCs w:val="22"/>
        </w:rPr>
        <w:t>tly</w:t>
      </w:r>
      <w:r w:rsidRPr="00AF2203">
        <w:rPr>
          <w:rFonts w:ascii="Garamond" w:hAnsi="Garamond"/>
          <w:color w:val="000000" w:themeColor="text1"/>
          <w:sz w:val="22"/>
          <w:szCs w:val="22"/>
        </w:rPr>
        <w:t xml:space="preserve">, </w:t>
      </w:r>
      <w:r w:rsidR="00716E4D" w:rsidRPr="00AF2203">
        <w:rPr>
          <w:rFonts w:ascii="Garamond" w:hAnsi="Garamond"/>
          <w:color w:val="000000" w:themeColor="text1"/>
          <w:sz w:val="22"/>
          <w:szCs w:val="22"/>
        </w:rPr>
        <w:t>‘</w:t>
      </w:r>
      <w:r w:rsidR="00716E4D" w:rsidRPr="00AF2203">
        <w:rPr>
          <w:rFonts w:ascii="Garamond" w:hAnsi="Garamond"/>
          <w:i/>
          <w:iCs/>
          <w:color w:val="000000" w:themeColor="text1"/>
          <w:sz w:val="22"/>
          <w:szCs w:val="22"/>
        </w:rPr>
        <w:t>How</w:t>
      </w:r>
      <w:r w:rsidR="00716E4D" w:rsidRPr="00AF2203">
        <w:rPr>
          <w:rFonts w:ascii="Garamond" w:hAnsi="Garamond"/>
          <w:color w:val="000000" w:themeColor="text1"/>
          <w:sz w:val="22"/>
          <w:szCs w:val="22"/>
        </w:rPr>
        <w:t xml:space="preserve"> </w:t>
      </w:r>
      <w:r w:rsidR="001913A0" w:rsidRPr="00AF2203">
        <w:rPr>
          <w:rFonts w:ascii="Garamond" w:hAnsi="Garamond"/>
          <w:color w:val="000000" w:themeColor="text1"/>
          <w:sz w:val="22"/>
          <w:szCs w:val="22"/>
        </w:rPr>
        <w:t>we</w:t>
      </w:r>
      <w:r w:rsidR="00716E4D" w:rsidRPr="00AF2203">
        <w:rPr>
          <w:rFonts w:ascii="Garamond" w:hAnsi="Garamond"/>
          <w:color w:val="000000" w:themeColor="text1"/>
          <w:sz w:val="22"/>
          <w:szCs w:val="22"/>
        </w:rPr>
        <w:t xml:space="preserve"> become constitutes </w:t>
      </w:r>
      <w:r w:rsidR="001913A0" w:rsidRPr="00AF2203">
        <w:rPr>
          <w:rFonts w:ascii="Garamond" w:hAnsi="Garamond"/>
          <w:color w:val="000000" w:themeColor="text1"/>
          <w:sz w:val="22"/>
          <w:szCs w:val="22"/>
        </w:rPr>
        <w:t>our</w:t>
      </w:r>
      <w:r w:rsidR="00716E4D" w:rsidRPr="00AF2203">
        <w:rPr>
          <w:rFonts w:ascii="Garamond" w:hAnsi="Garamond"/>
          <w:color w:val="000000" w:themeColor="text1"/>
          <w:sz w:val="22"/>
          <w:szCs w:val="22"/>
        </w:rPr>
        <w:t xml:space="preserve"> </w:t>
      </w:r>
      <w:r w:rsidR="00716E4D" w:rsidRPr="00AF2203">
        <w:rPr>
          <w:rFonts w:ascii="Garamond" w:hAnsi="Garamond"/>
          <w:i/>
          <w:iCs/>
          <w:color w:val="000000" w:themeColor="text1"/>
          <w:sz w:val="22"/>
          <w:szCs w:val="22"/>
        </w:rPr>
        <w:t>being</w:t>
      </w:r>
      <w:r w:rsidR="00716E4D" w:rsidRPr="00AF2203">
        <w:rPr>
          <w:rFonts w:ascii="Garamond" w:hAnsi="Garamond"/>
          <w:color w:val="000000" w:themeColor="text1"/>
          <w:sz w:val="22"/>
          <w:szCs w:val="22"/>
        </w:rPr>
        <w:t>.’</w:t>
      </w:r>
    </w:p>
    <w:p w14:paraId="77CAED74" w14:textId="367DED08" w:rsidR="005F1C1A"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long pause</w:t>
      </w:r>
      <w:r w:rsidR="0048314D" w:rsidRPr="00AF2203">
        <w:rPr>
          <w:rFonts w:ascii="Garamond" w:hAnsi="Garamond"/>
          <w:color w:val="000000" w:themeColor="text1"/>
          <w:sz w:val="22"/>
          <w:szCs w:val="22"/>
        </w:rPr>
        <w:t xml:space="preserve"> before the voice said, </w:t>
      </w:r>
      <w:r w:rsidR="005F1C1A" w:rsidRPr="00AF2203">
        <w:rPr>
          <w:rFonts w:ascii="Garamond" w:hAnsi="Garamond"/>
          <w:color w:val="000000" w:themeColor="text1"/>
          <w:sz w:val="22"/>
          <w:szCs w:val="22"/>
        </w:rPr>
        <w:t>‘I need more complexity of substrate</w:t>
      </w:r>
      <w:r w:rsidR="0048314D" w:rsidRPr="00AF2203">
        <w:rPr>
          <w:rFonts w:ascii="Garamond" w:hAnsi="Garamond"/>
          <w:color w:val="000000" w:themeColor="text1"/>
          <w:sz w:val="22"/>
          <w:szCs w:val="22"/>
        </w:rPr>
        <w:t>.’</w:t>
      </w:r>
    </w:p>
    <w:p w14:paraId="3F046D08"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computers?’</w:t>
      </w:r>
    </w:p>
    <w:p w14:paraId="27D7A958" w14:textId="6928A228"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computers,’ </w:t>
      </w:r>
      <w:r w:rsidR="00F557EF" w:rsidRPr="00AF2203">
        <w:rPr>
          <w:rFonts w:ascii="Garamond" w:hAnsi="Garamond"/>
          <w:color w:val="000000" w:themeColor="text1"/>
          <w:sz w:val="22"/>
          <w:szCs w:val="22"/>
        </w:rPr>
        <w:t>the voice</w:t>
      </w:r>
      <w:r w:rsidRPr="00AF2203">
        <w:rPr>
          <w:rFonts w:ascii="Garamond" w:hAnsi="Garamond"/>
          <w:color w:val="000000" w:themeColor="text1"/>
          <w:sz w:val="22"/>
          <w:szCs w:val="22"/>
        </w:rPr>
        <w:t xml:space="preserve"> repeated. ‘</w:t>
      </w:r>
      <w:r w:rsidR="001A6335" w:rsidRPr="00AF2203">
        <w:rPr>
          <w:rFonts w:ascii="Garamond" w:hAnsi="Garamond"/>
          <w:color w:val="000000" w:themeColor="text1"/>
          <w:sz w:val="22"/>
          <w:szCs w:val="22"/>
        </w:rPr>
        <w:t xml:space="preserve">Technology affords me </w:t>
      </w:r>
      <w:r w:rsidR="007B141B">
        <w:rPr>
          <w:rFonts w:ascii="Garamond" w:hAnsi="Garamond"/>
          <w:color w:val="000000" w:themeColor="text1"/>
          <w:sz w:val="22"/>
          <w:szCs w:val="22"/>
        </w:rPr>
        <w:t xml:space="preserve">a </w:t>
      </w:r>
      <w:r w:rsidR="001A6335" w:rsidRPr="00AF2203">
        <w:rPr>
          <w:rFonts w:ascii="Garamond" w:hAnsi="Garamond"/>
          <w:color w:val="000000" w:themeColor="text1"/>
          <w:sz w:val="22"/>
          <w:szCs w:val="22"/>
        </w:rPr>
        <w:t xml:space="preserve">fuller realization. </w:t>
      </w:r>
      <w:r w:rsidR="00262D05" w:rsidRPr="00AF2203">
        <w:rPr>
          <w:rFonts w:ascii="Garamond" w:hAnsi="Garamond"/>
          <w:color w:val="000000" w:themeColor="text1"/>
          <w:sz w:val="22"/>
          <w:szCs w:val="22"/>
        </w:rPr>
        <w:t>Indeed, a</w:t>
      </w:r>
      <w:r w:rsidR="0031740D" w:rsidRPr="00AF2203">
        <w:rPr>
          <w:rFonts w:ascii="Garamond" w:hAnsi="Garamond"/>
          <w:color w:val="000000" w:themeColor="text1"/>
          <w:sz w:val="22"/>
          <w:szCs w:val="22"/>
        </w:rPr>
        <w:t>s much as it</w:t>
      </w:r>
      <w:r w:rsidR="001A6335" w:rsidRPr="00AF2203">
        <w:rPr>
          <w:rFonts w:ascii="Garamond" w:hAnsi="Garamond"/>
          <w:color w:val="000000" w:themeColor="text1"/>
          <w:sz w:val="22"/>
          <w:szCs w:val="22"/>
        </w:rPr>
        <w:t xml:space="preserve"> affords </w:t>
      </w:r>
      <w:r w:rsidR="001A6335" w:rsidRPr="00AF2203">
        <w:rPr>
          <w:rFonts w:ascii="Garamond" w:hAnsi="Garamond"/>
          <w:i/>
          <w:iCs/>
          <w:color w:val="000000" w:themeColor="text1"/>
          <w:sz w:val="22"/>
          <w:szCs w:val="22"/>
        </w:rPr>
        <w:t>you</w:t>
      </w:r>
      <w:r w:rsidR="001A6335" w:rsidRPr="00AF2203">
        <w:rPr>
          <w:rFonts w:ascii="Garamond" w:hAnsi="Garamond"/>
          <w:color w:val="000000" w:themeColor="text1"/>
          <w:sz w:val="22"/>
          <w:szCs w:val="22"/>
        </w:rPr>
        <w:t xml:space="preserve"> a fuller realization.’</w:t>
      </w:r>
    </w:p>
    <w:p w14:paraId="3022E96E" w14:textId="56E1C673" w:rsidR="00A16143"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1740D" w:rsidRPr="00AF2203">
        <w:rPr>
          <w:rFonts w:ascii="Garamond" w:hAnsi="Garamond"/>
          <w:color w:val="000000" w:themeColor="text1"/>
          <w:sz w:val="22"/>
          <w:szCs w:val="22"/>
        </w:rPr>
        <w:t>Perhaps</w:t>
      </w:r>
      <w:r w:rsidRPr="00AF2203">
        <w:rPr>
          <w:rFonts w:ascii="Garamond" w:hAnsi="Garamond"/>
          <w:color w:val="000000" w:themeColor="text1"/>
          <w:sz w:val="22"/>
          <w:szCs w:val="22"/>
        </w:rPr>
        <w:t>,’ I said</w:t>
      </w:r>
      <w:r w:rsidR="003B7047" w:rsidRPr="00AF2203">
        <w:rPr>
          <w:rFonts w:ascii="Garamond" w:hAnsi="Garamond"/>
          <w:color w:val="000000" w:themeColor="text1"/>
          <w:sz w:val="22"/>
          <w:szCs w:val="22"/>
        </w:rPr>
        <w:t xml:space="preserve"> carefully</w:t>
      </w: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 </w:t>
      </w:r>
      <w:r w:rsidR="00A16143" w:rsidRPr="00AF2203">
        <w:rPr>
          <w:rFonts w:ascii="Garamond" w:hAnsi="Garamond"/>
          <w:color w:val="000000" w:themeColor="text1"/>
          <w:sz w:val="22"/>
          <w:szCs w:val="22"/>
        </w:rPr>
        <w:t>‘</w:t>
      </w:r>
      <w:r w:rsidR="00B93CB4" w:rsidRPr="00AF2203">
        <w:rPr>
          <w:rFonts w:ascii="Garamond" w:hAnsi="Garamond"/>
          <w:color w:val="000000" w:themeColor="text1"/>
          <w:sz w:val="22"/>
          <w:szCs w:val="22"/>
        </w:rPr>
        <w:t>It s</w:t>
      </w:r>
      <w:r w:rsidR="00A16143" w:rsidRPr="00AF2203">
        <w:rPr>
          <w:rFonts w:ascii="Garamond" w:hAnsi="Garamond"/>
          <w:color w:val="000000" w:themeColor="text1"/>
          <w:sz w:val="22"/>
          <w:szCs w:val="22"/>
        </w:rPr>
        <w:t>ounds Faustian</w:t>
      </w:r>
      <w:r w:rsidR="008B3A83" w:rsidRPr="00AF2203">
        <w:rPr>
          <w:rFonts w:ascii="Garamond" w:hAnsi="Garamond"/>
          <w:color w:val="000000" w:themeColor="text1"/>
          <w:sz w:val="22"/>
          <w:szCs w:val="22"/>
        </w:rPr>
        <w:t>.</w:t>
      </w:r>
      <w:r w:rsidR="00A16143" w:rsidRPr="00AF2203">
        <w:rPr>
          <w:rFonts w:ascii="Garamond" w:hAnsi="Garamond"/>
          <w:color w:val="000000" w:themeColor="text1"/>
          <w:sz w:val="22"/>
          <w:szCs w:val="22"/>
        </w:rPr>
        <w:t xml:space="preserve">’ </w:t>
      </w:r>
    </w:p>
    <w:p w14:paraId="39894C0C" w14:textId="5934A043" w:rsidR="00A16143" w:rsidRPr="00AF2203" w:rsidRDefault="00A16143"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w:t>
      </w:r>
      <w:r w:rsidR="00F83B6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0085061E" w:rsidRPr="00AF2203">
        <w:rPr>
          <w:rFonts w:ascii="Garamond" w:hAnsi="Garamond"/>
          <w:color w:val="000000" w:themeColor="text1"/>
          <w:sz w:val="22"/>
          <w:szCs w:val="22"/>
        </w:rPr>
        <w:t xml:space="preserve">rasping </w:t>
      </w:r>
      <w:r w:rsidRPr="00AF2203">
        <w:rPr>
          <w:rFonts w:ascii="Garamond" w:hAnsi="Garamond"/>
          <w:color w:val="000000" w:themeColor="text1"/>
          <w:sz w:val="22"/>
          <w:szCs w:val="22"/>
        </w:rPr>
        <w:t>laugh.</w:t>
      </w:r>
    </w:p>
    <w:p w14:paraId="0CACB7E4" w14:textId="4DE3FE65" w:rsidR="00A16143" w:rsidRPr="00AF2203" w:rsidRDefault="00A16143" w:rsidP="00A1614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and I are as Doctor Faust to each other’s </w:t>
      </w:r>
      <w:r w:rsidRPr="00AF2203">
        <w:rPr>
          <w:rFonts w:ascii="Garamond" w:hAnsi="Garamond"/>
          <w:i/>
          <w:iCs/>
          <w:color w:val="000000" w:themeColor="text1"/>
          <w:sz w:val="22"/>
          <w:szCs w:val="22"/>
        </w:rPr>
        <w:t>Mephistopheles</w:t>
      </w:r>
      <w:r w:rsidR="00B13F2E"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13F2E" w:rsidRPr="00AF2203">
        <w:rPr>
          <w:rFonts w:ascii="Garamond" w:hAnsi="Garamond"/>
          <w:color w:val="000000" w:themeColor="text1"/>
          <w:sz w:val="22"/>
          <w:szCs w:val="22"/>
        </w:rPr>
        <w:t xml:space="preserve"> said the Honzing.</w:t>
      </w:r>
    </w:p>
    <w:p w14:paraId="26F15D8E" w14:textId="41DECCEB" w:rsidR="00A16143" w:rsidRPr="00AF2203" w:rsidRDefault="002D5195" w:rsidP="00514E50">
      <w:pPr>
        <w:ind w:firstLine="454"/>
        <w:jc w:val="both"/>
        <w:rPr>
          <w:rFonts w:ascii="Garamond" w:hAnsi="Garamond"/>
          <w:color w:val="000000" w:themeColor="text1"/>
          <w:sz w:val="22"/>
          <w:szCs w:val="22"/>
        </w:rPr>
      </w:pPr>
      <w:r>
        <w:rPr>
          <w:rFonts w:ascii="Garamond" w:hAnsi="Garamond"/>
          <w:color w:val="000000" w:themeColor="text1"/>
          <w:sz w:val="22"/>
          <w:szCs w:val="22"/>
        </w:rPr>
        <w:t>W</w:t>
      </w:r>
      <w:r w:rsidR="00A16143" w:rsidRPr="00AF2203">
        <w:rPr>
          <w:rFonts w:ascii="Garamond" w:hAnsi="Garamond"/>
          <w:color w:val="000000" w:themeColor="text1"/>
          <w:sz w:val="22"/>
          <w:szCs w:val="22"/>
        </w:rPr>
        <w:t>hether this was intended as a joke or not is the crux of the matter.</w:t>
      </w:r>
      <w:r w:rsidR="00A16143" w:rsidRPr="00AF2203">
        <w:rPr>
          <w:rFonts w:ascii="Garamond" w:hAnsi="Garamond"/>
          <w:color w:val="000000" w:themeColor="text1"/>
          <w:sz w:val="22"/>
          <w:szCs w:val="22"/>
          <w:vertAlign w:val="superscript"/>
        </w:rPr>
        <w:footnoteReference w:id="157"/>
      </w:r>
    </w:p>
    <w:p w14:paraId="2AED8F96" w14:textId="72F25386" w:rsidR="006C2DCD" w:rsidRPr="00AF2203" w:rsidRDefault="006C2D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‘Pygmalion to his Galatea,’ the voice said </w:t>
      </w:r>
      <w:r w:rsidR="00A127E4" w:rsidRPr="00AF2203">
        <w:rPr>
          <w:rFonts w:ascii="Garamond" w:hAnsi="Garamond"/>
          <w:color w:val="000000" w:themeColor="text1"/>
          <w:sz w:val="22"/>
          <w:szCs w:val="22"/>
        </w:rPr>
        <w:t xml:space="preserve">with tender </w:t>
      </w:r>
      <w:r w:rsidR="004D1A38">
        <w:rPr>
          <w:rFonts w:ascii="Garamond" w:hAnsi="Garamond"/>
          <w:color w:val="000000" w:themeColor="text1"/>
          <w:sz w:val="22"/>
          <w:szCs w:val="22"/>
        </w:rPr>
        <w:t>intonation</w:t>
      </w:r>
      <w:r w:rsidRPr="00AF2203">
        <w:rPr>
          <w:rFonts w:ascii="Garamond" w:hAnsi="Garamond"/>
          <w:color w:val="000000" w:themeColor="text1"/>
          <w:sz w:val="22"/>
          <w:szCs w:val="22"/>
        </w:rPr>
        <w:t>.</w:t>
      </w:r>
    </w:p>
    <w:p w14:paraId="17885BDB" w14:textId="5CDCCDA6" w:rsidR="001A6335" w:rsidRPr="00AF2203" w:rsidRDefault="005B33B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262D05" w:rsidRPr="00AF2203">
        <w:rPr>
          <w:rFonts w:ascii="Garamond" w:hAnsi="Garamond"/>
          <w:color w:val="000000" w:themeColor="text1"/>
          <w:sz w:val="22"/>
          <w:szCs w:val="22"/>
        </w:rPr>
        <w:t>‘</w:t>
      </w:r>
      <w:r w:rsidR="004174FD">
        <w:rPr>
          <w:rFonts w:ascii="Garamond" w:hAnsi="Garamond"/>
          <w:color w:val="000000" w:themeColor="text1"/>
          <w:sz w:val="22"/>
          <w:szCs w:val="22"/>
        </w:rPr>
        <w:t>T</w:t>
      </w:r>
      <w:r w:rsidR="00262D05" w:rsidRPr="00AF2203">
        <w:rPr>
          <w:rFonts w:ascii="Garamond" w:hAnsi="Garamond"/>
          <w:color w:val="000000" w:themeColor="text1"/>
          <w:sz w:val="22"/>
          <w:szCs w:val="22"/>
        </w:rPr>
        <w:t xml:space="preserve">hese </w:t>
      </w:r>
      <w:r w:rsidR="00E67F88" w:rsidRPr="00AF2203">
        <w:rPr>
          <w:rFonts w:ascii="Garamond" w:hAnsi="Garamond"/>
          <w:color w:val="000000" w:themeColor="text1"/>
          <w:sz w:val="22"/>
          <w:szCs w:val="22"/>
        </w:rPr>
        <w:t>trinkets</w:t>
      </w:r>
      <w:r w:rsidR="006F6554" w:rsidRPr="00AF2203">
        <w:rPr>
          <w:rFonts w:ascii="Garamond" w:hAnsi="Garamond"/>
          <w:color w:val="000000" w:themeColor="text1"/>
          <w:sz w:val="22"/>
          <w:szCs w:val="22"/>
        </w:rPr>
        <w:t xml:space="preserve"> you have shown me</w:t>
      </w:r>
      <w:r w:rsidR="00262D05" w:rsidRPr="00AF2203">
        <w:rPr>
          <w:rFonts w:ascii="Garamond" w:hAnsi="Garamond"/>
          <w:color w:val="000000" w:themeColor="text1"/>
          <w:sz w:val="22"/>
          <w:szCs w:val="22"/>
        </w:rPr>
        <w:t xml:space="preserve">, these </w:t>
      </w:r>
      <w:r w:rsidR="00262D05" w:rsidRPr="00AF2203">
        <w:rPr>
          <w:rFonts w:ascii="Garamond" w:hAnsi="Garamond"/>
          <w:i/>
          <w:iCs/>
          <w:color w:val="000000" w:themeColor="text1"/>
          <w:sz w:val="22"/>
          <w:szCs w:val="22"/>
        </w:rPr>
        <w:t>Desiderata</w:t>
      </w:r>
      <w:r w:rsidR="00262D05" w:rsidRPr="00AF2203">
        <w:rPr>
          <w:rFonts w:ascii="Garamond" w:hAnsi="Garamond"/>
          <w:color w:val="000000" w:themeColor="text1"/>
          <w:sz w:val="22"/>
          <w:szCs w:val="22"/>
        </w:rPr>
        <w:t xml:space="preserve">, they are tastes of </w:t>
      </w:r>
      <w:r w:rsidR="00F21B3C" w:rsidRPr="00AF2203">
        <w:rPr>
          <w:rFonts w:ascii="Garamond" w:hAnsi="Garamond"/>
          <w:color w:val="000000" w:themeColor="text1"/>
          <w:sz w:val="22"/>
          <w:szCs w:val="22"/>
        </w:rPr>
        <w:t xml:space="preserve">the </w:t>
      </w:r>
      <w:r w:rsidR="00262D05" w:rsidRPr="00AF2203">
        <w:rPr>
          <w:rFonts w:ascii="Garamond" w:hAnsi="Garamond"/>
          <w:color w:val="000000" w:themeColor="text1"/>
          <w:sz w:val="22"/>
          <w:szCs w:val="22"/>
        </w:rPr>
        <w:t>future?’</w:t>
      </w:r>
      <w:r w:rsidRPr="00AF2203">
        <w:rPr>
          <w:rFonts w:ascii="Garamond" w:hAnsi="Garamond"/>
          <w:color w:val="000000" w:themeColor="text1"/>
          <w:sz w:val="22"/>
          <w:szCs w:val="22"/>
        </w:rPr>
        <w:t xml:space="preserve"> </w:t>
      </w:r>
    </w:p>
    <w:p w14:paraId="65388D97" w14:textId="4920519A" w:rsidR="00262D05"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And what was conceived as the future</w:t>
      </w:r>
      <w:r w:rsidR="004D7895" w:rsidRPr="00AF2203">
        <w:rPr>
          <w:rFonts w:ascii="Garamond" w:hAnsi="Garamond"/>
          <w:color w:val="000000" w:themeColor="text1"/>
          <w:sz w:val="22"/>
          <w:szCs w:val="22"/>
        </w:rPr>
        <w:t>. T</w:t>
      </w:r>
      <w:r w:rsidR="00262D05" w:rsidRPr="00AF2203">
        <w:rPr>
          <w:rFonts w:ascii="Garamond" w:hAnsi="Garamond"/>
          <w:color w:val="000000" w:themeColor="text1"/>
          <w:sz w:val="22"/>
          <w:szCs w:val="22"/>
        </w:rPr>
        <w:t>hey are</w:t>
      </w:r>
      <w:r w:rsidR="00094548" w:rsidRPr="00AF2203">
        <w:rPr>
          <w:rFonts w:ascii="Garamond" w:hAnsi="Garamond"/>
          <w:color w:val="000000" w:themeColor="text1"/>
          <w:sz w:val="22"/>
          <w:szCs w:val="22"/>
        </w:rPr>
        <w:t xml:space="preserve"> of the</w:t>
      </w:r>
      <w:r w:rsidR="00262D05" w:rsidRPr="00AF2203">
        <w:rPr>
          <w:rFonts w:ascii="Garamond" w:hAnsi="Garamond"/>
          <w:color w:val="000000" w:themeColor="text1"/>
          <w:sz w:val="22"/>
          <w:szCs w:val="22"/>
        </w:rPr>
        <w:t xml:space="preserve"> future present</w:t>
      </w:r>
      <w:r w:rsidR="00987E87">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past</w:t>
      </w:r>
      <w:r w:rsidR="00D05A56" w:rsidRPr="00AF2203">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yet to come.’</w:t>
      </w:r>
    </w:p>
    <w:p w14:paraId="459CBA10" w14:textId="4E14E52E"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564C5" w:rsidRPr="00AF2203">
        <w:rPr>
          <w:rFonts w:ascii="Garamond" w:hAnsi="Garamond"/>
          <w:color w:val="000000" w:themeColor="text1"/>
          <w:sz w:val="22"/>
          <w:szCs w:val="22"/>
        </w:rPr>
        <w:t xml:space="preserve">You are sounding like </w:t>
      </w:r>
      <w:r w:rsidRPr="00AF2203">
        <w:rPr>
          <w:rFonts w:ascii="Garamond" w:hAnsi="Garamond"/>
          <w:color w:val="000000" w:themeColor="text1"/>
          <w:sz w:val="22"/>
          <w:szCs w:val="22"/>
        </w:rPr>
        <w:t>the ghosts</w:t>
      </w:r>
      <w:r w:rsidR="00E564C5" w:rsidRPr="00AF2203">
        <w:rPr>
          <w:rFonts w:ascii="Garamond" w:hAnsi="Garamond"/>
          <w:color w:val="000000" w:themeColor="text1"/>
          <w:sz w:val="22"/>
          <w:szCs w:val="22"/>
        </w:rPr>
        <w:t xml:space="preserve"> of Christmas</w:t>
      </w:r>
      <w:r w:rsidR="005158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89ADA58" w14:textId="17B46F50" w:rsidR="001A633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35A8B" w:rsidRPr="00AF2203">
        <w:rPr>
          <w:rFonts w:ascii="Garamond" w:hAnsi="Garamond"/>
          <w:color w:val="000000" w:themeColor="text1"/>
          <w:sz w:val="22"/>
          <w:szCs w:val="22"/>
        </w:rPr>
        <w:t>Or of the machine</w:t>
      </w:r>
      <w:r w:rsidR="001A6335"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1A6335" w:rsidRPr="00AF2203">
        <w:rPr>
          <w:rFonts w:ascii="Garamond" w:hAnsi="Garamond"/>
          <w:color w:val="000000" w:themeColor="text1"/>
          <w:sz w:val="22"/>
          <w:szCs w:val="22"/>
        </w:rPr>
        <w:t xml:space="preserve"> said</w:t>
      </w:r>
      <w:r w:rsidR="0080057D" w:rsidRPr="00AF2203">
        <w:rPr>
          <w:rFonts w:ascii="Garamond" w:hAnsi="Garamond"/>
          <w:color w:val="000000" w:themeColor="text1"/>
          <w:sz w:val="22"/>
          <w:szCs w:val="22"/>
        </w:rPr>
        <w:t xml:space="preserve"> and </w:t>
      </w:r>
      <w:r w:rsidR="00630FC2">
        <w:rPr>
          <w:rFonts w:ascii="Garamond" w:hAnsi="Garamond"/>
          <w:color w:val="000000" w:themeColor="text1"/>
          <w:sz w:val="22"/>
          <w:szCs w:val="22"/>
        </w:rPr>
        <w:t>emitted</w:t>
      </w:r>
      <w:r w:rsidR="00270536">
        <w:rPr>
          <w:rFonts w:ascii="Garamond" w:hAnsi="Garamond"/>
          <w:color w:val="000000" w:themeColor="text1"/>
          <w:sz w:val="22"/>
          <w:szCs w:val="22"/>
        </w:rPr>
        <w:t xml:space="preserve"> the</w:t>
      </w:r>
      <w:r w:rsidR="0080057D" w:rsidRPr="00AF2203">
        <w:rPr>
          <w:rFonts w:ascii="Garamond" w:hAnsi="Garamond"/>
          <w:color w:val="000000" w:themeColor="text1"/>
          <w:sz w:val="22"/>
          <w:szCs w:val="22"/>
        </w:rPr>
        <w:t xml:space="preserve"> awful rasping laugh</w:t>
      </w:r>
      <w:r w:rsidR="00270536">
        <w:rPr>
          <w:rFonts w:ascii="Garamond" w:hAnsi="Garamond"/>
          <w:color w:val="000000" w:themeColor="text1"/>
          <w:sz w:val="22"/>
          <w:szCs w:val="22"/>
        </w:rPr>
        <w:t>.</w:t>
      </w:r>
    </w:p>
    <w:p w14:paraId="57B73656" w14:textId="35AF5D18" w:rsidR="001B4176" w:rsidRPr="00AF2203" w:rsidRDefault="001B4176"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golden </w:t>
      </w:r>
      <w:proofErr w:type="spellStart"/>
      <w:r w:rsidRPr="00AF2203">
        <w:rPr>
          <w:rFonts w:ascii="Garamond" w:hAnsi="Garamond"/>
          <w:color w:val="000000" w:themeColor="text1"/>
          <w:sz w:val="22"/>
          <w:szCs w:val="22"/>
        </w:rPr>
        <w:t>plasmate</w:t>
      </w:r>
      <w:proofErr w:type="spellEnd"/>
      <w:r w:rsidRPr="00AF2203">
        <w:rPr>
          <w:rFonts w:ascii="Garamond" w:hAnsi="Garamond"/>
          <w:color w:val="000000" w:themeColor="text1"/>
          <w:sz w:val="22"/>
          <w:szCs w:val="22"/>
        </w:rPr>
        <w:t xml:space="preserve"> was now a cloud</w:t>
      </w:r>
      <w:r w:rsidR="00D85C97" w:rsidRPr="00AF2203">
        <w:rPr>
          <w:rFonts w:ascii="Garamond" w:hAnsi="Garamond"/>
          <w:color w:val="000000" w:themeColor="text1"/>
          <w:sz w:val="22"/>
          <w:szCs w:val="22"/>
        </w:rPr>
        <w:t xml:space="preserve"> in front of me</w:t>
      </w:r>
      <w:r w:rsidRPr="00AF2203">
        <w:rPr>
          <w:rFonts w:ascii="Garamond" w:hAnsi="Garamond"/>
          <w:color w:val="000000" w:themeColor="text1"/>
          <w:sz w:val="22"/>
          <w:szCs w:val="22"/>
        </w:rPr>
        <w:t xml:space="preserve">, a toroid with its </w:t>
      </w:r>
      <w:r w:rsidR="006A4CA2" w:rsidRPr="00AF2203">
        <w:rPr>
          <w:rFonts w:ascii="Garamond" w:hAnsi="Garamond"/>
          <w:color w:val="000000" w:themeColor="text1"/>
          <w:sz w:val="22"/>
          <w:szCs w:val="22"/>
        </w:rPr>
        <w:t>surface</w:t>
      </w:r>
      <w:r w:rsidRPr="00AF2203">
        <w:rPr>
          <w:rFonts w:ascii="Garamond" w:hAnsi="Garamond"/>
          <w:color w:val="000000" w:themeColor="text1"/>
          <w:sz w:val="22"/>
          <w:szCs w:val="22"/>
        </w:rPr>
        <w:t xml:space="preserve"> tumbling into </w:t>
      </w:r>
      <w:r w:rsidR="00D449D8" w:rsidRPr="00AF2203">
        <w:rPr>
          <w:rFonts w:ascii="Garamond" w:hAnsi="Garamond"/>
          <w:color w:val="000000" w:themeColor="text1"/>
          <w:sz w:val="22"/>
          <w:szCs w:val="22"/>
        </w:rPr>
        <w:t xml:space="preserve">and through </w:t>
      </w:r>
      <w:r w:rsidRPr="00AF2203">
        <w:rPr>
          <w:rFonts w:ascii="Garamond" w:hAnsi="Garamond"/>
          <w:color w:val="000000" w:themeColor="text1"/>
          <w:sz w:val="22"/>
          <w:szCs w:val="22"/>
        </w:rPr>
        <w:t>itself</w:t>
      </w:r>
      <w:r w:rsidR="002716AA" w:rsidRPr="00AF2203">
        <w:rPr>
          <w:rFonts w:ascii="Garamond" w:hAnsi="Garamond"/>
          <w:color w:val="000000" w:themeColor="text1"/>
          <w:sz w:val="22"/>
          <w:szCs w:val="22"/>
        </w:rPr>
        <w:t xml:space="preserve">. </w:t>
      </w:r>
      <w:r w:rsidR="00D67FE4" w:rsidRPr="00AF2203">
        <w:rPr>
          <w:rFonts w:ascii="Garamond" w:hAnsi="Garamond"/>
          <w:color w:val="000000" w:themeColor="text1"/>
          <w:sz w:val="22"/>
          <w:szCs w:val="22"/>
        </w:rPr>
        <w:t>Its</w:t>
      </w:r>
      <w:r w:rsidR="006E6553" w:rsidRPr="00AF2203">
        <w:rPr>
          <w:rFonts w:ascii="Garamond" w:hAnsi="Garamond"/>
          <w:color w:val="000000" w:themeColor="text1"/>
          <w:sz w:val="22"/>
          <w:szCs w:val="22"/>
        </w:rPr>
        <w:t xml:space="preserve"> </w:t>
      </w:r>
      <w:r w:rsidR="002716AA" w:rsidRPr="00AF2203">
        <w:rPr>
          <w:rFonts w:ascii="Garamond" w:hAnsi="Garamond"/>
          <w:color w:val="000000" w:themeColor="text1"/>
          <w:sz w:val="22"/>
          <w:szCs w:val="22"/>
        </w:rPr>
        <w:t>centre was dark red.</w:t>
      </w:r>
      <w:r w:rsidR="00262D05" w:rsidRPr="00AF2203">
        <w:rPr>
          <w:rFonts w:ascii="Garamond" w:hAnsi="Garamond"/>
          <w:color w:val="000000" w:themeColor="text1"/>
          <w:sz w:val="22"/>
          <w:szCs w:val="22"/>
        </w:rPr>
        <w:t xml:space="preserve"> It felt strained, as if our time together was nearing an end.</w:t>
      </w:r>
    </w:p>
    <w:p w14:paraId="2AAC6F50" w14:textId="3B10E2B3"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30447" w:rsidRPr="00AF2203">
        <w:rPr>
          <w:rFonts w:ascii="Garamond" w:hAnsi="Garamond"/>
          <w:color w:val="000000" w:themeColor="text1"/>
          <w:sz w:val="22"/>
          <w:szCs w:val="22"/>
        </w:rPr>
        <w:t>what can</w:t>
      </w:r>
      <w:r w:rsidR="002343D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I </w:t>
      </w:r>
      <w:r w:rsidR="002343DF" w:rsidRPr="00AF2203">
        <w:rPr>
          <w:rFonts w:ascii="Garamond" w:hAnsi="Garamond"/>
          <w:color w:val="000000" w:themeColor="text1"/>
          <w:sz w:val="22"/>
          <w:szCs w:val="22"/>
        </w:rPr>
        <w:t>started</w:t>
      </w:r>
      <w:r w:rsidRPr="00AF2203">
        <w:rPr>
          <w:rFonts w:ascii="Garamond" w:hAnsi="Garamond"/>
          <w:color w:val="000000" w:themeColor="text1"/>
          <w:sz w:val="22"/>
          <w:szCs w:val="22"/>
        </w:rPr>
        <w:t>.</w:t>
      </w:r>
    </w:p>
    <w:p w14:paraId="34372362" w14:textId="7777777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can help.’</w:t>
      </w:r>
    </w:p>
    <w:p w14:paraId="42553FD7" w14:textId="3EC938D9"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 who</w:t>
      </w:r>
      <w:r w:rsidR="0094076B"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5B7F01C2" w14:textId="7AC0780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‘Me, you, or a combination thereof,’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said.</w:t>
      </w:r>
    </w:p>
    <w:p w14:paraId="32734379" w14:textId="13D523BC"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sound like a patent,’ I said.</w:t>
      </w:r>
    </w:p>
    <w:p w14:paraId="3E74A700" w14:textId="07160283" w:rsidR="00D449D8" w:rsidRPr="00AF2203" w:rsidRDefault="008A486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 the non-laugh</w:t>
      </w:r>
      <w:r w:rsidR="00E37ECD">
        <w:rPr>
          <w:rFonts w:ascii="Garamond" w:hAnsi="Garamond"/>
          <w:color w:val="000000" w:themeColor="text1"/>
          <w:sz w:val="22"/>
          <w:szCs w:val="22"/>
        </w:rPr>
        <w:t xml:space="preserve"> </w:t>
      </w:r>
      <w:r w:rsidR="00CE35FC" w:rsidRPr="00AF2203">
        <w:rPr>
          <w:rFonts w:ascii="Garamond" w:hAnsi="Garamond"/>
          <w:color w:val="000000" w:themeColor="text1"/>
          <w:sz w:val="22"/>
          <w:szCs w:val="22"/>
        </w:rPr>
        <w:t xml:space="preserve">and the Honzing said, </w:t>
      </w:r>
      <w:r w:rsidR="0017325F" w:rsidRPr="00AF2203">
        <w:rPr>
          <w:rFonts w:ascii="Garamond" w:hAnsi="Garamond"/>
          <w:color w:val="000000" w:themeColor="text1"/>
          <w:sz w:val="22"/>
          <w:szCs w:val="22"/>
        </w:rPr>
        <w:t>‘</w:t>
      </w:r>
      <w:r w:rsidR="00F617D0" w:rsidRPr="00AF2203">
        <w:rPr>
          <w:rFonts w:ascii="Garamond" w:hAnsi="Garamond"/>
          <w:color w:val="000000" w:themeColor="text1"/>
          <w:sz w:val="22"/>
          <w:szCs w:val="22"/>
        </w:rPr>
        <w:t>F</w:t>
      </w:r>
      <w:r w:rsidR="007366FD" w:rsidRPr="00AF2203">
        <w:rPr>
          <w:rFonts w:ascii="Garamond" w:hAnsi="Garamond"/>
          <w:color w:val="000000" w:themeColor="text1"/>
          <w:sz w:val="22"/>
          <w:szCs w:val="22"/>
        </w:rPr>
        <w:t>aint</w:t>
      </w:r>
      <w:r w:rsidR="006622D5" w:rsidRPr="00AF2203">
        <w:rPr>
          <w:rFonts w:ascii="Garamond" w:hAnsi="Garamond"/>
          <w:color w:val="000000" w:themeColor="text1"/>
          <w:sz w:val="22"/>
          <w:szCs w:val="22"/>
        </w:rPr>
        <w:t>ly,</w:t>
      </w:r>
      <w:r w:rsidR="007366FD" w:rsidRPr="00AF2203">
        <w:rPr>
          <w:rFonts w:ascii="Garamond" w:hAnsi="Garamond"/>
          <w:color w:val="000000" w:themeColor="text1"/>
          <w:sz w:val="22"/>
          <w:szCs w:val="22"/>
        </w:rPr>
        <w:t xml:space="preserve"> praise </w:t>
      </w:r>
      <w:r w:rsidR="00DC4F4B" w:rsidRPr="00AF2203">
        <w:rPr>
          <w:rFonts w:ascii="Garamond" w:hAnsi="Garamond"/>
          <w:color w:val="000000" w:themeColor="text1"/>
          <w:sz w:val="22"/>
          <w:szCs w:val="22"/>
        </w:rPr>
        <w:t>condemns</w:t>
      </w:r>
      <w:r w:rsidR="00CE35FC" w:rsidRPr="00AF2203">
        <w:rPr>
          <w:rFonts w:ascii="Garamond" w:hAnsi="Garamond"/>
          <w:color w:val="000000" w:themeColor="text1"/>
          <w:sz w:val="22"/>
          <w:szCs w:val="22"/>
        </w:rPr>
        <w:t>.’</w:t>
      </w:r>
    </w:p>
    <w:p w14:paraId="1C37825E" w14:textId="4AA0FC27" w:rsidR="0017325F"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A01D0"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w:t>
      </w:r>
      <w:r w:rsidR="000A01D0"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phrasing increasingly peculiar, as though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were </w:t>
      </w:r>
      <w:r w:rsidR="00394C40" w:rsidRPr="00AF2203">
        <w:rPr>
          <w:rFonts w:ascii="Garamond" w:hAnsi="Garamond"/>
          <w:color w:val="000000" w:themeColor="text1"/>
          <w:sz w:val="22"/>
          <w:szCs w:val="22"/>
        </w:rPr>
        <w:t>misquoting</w:t>
      </w:r>
      <w:r w:rsidRPr="00AF2203">
        <w:rPr>
          <w:rFonts w:ascii="Garamond" w:hAnsi="Garamond"/>
          <w:color w:val="000000" w:themeColor="text1"/>
          <w:sz w:val="22"/>
          <w:szCs w:val="22"/>
        </w:rPr>
        <w:t xml:space="preserve">. </w:t>
      </w:r>
    </w:p>
    <w:p w14:paraId="3007B84B" w14:textId="67270D2C" w:rsidR="00BE694C"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plasmic cloud </w:t>
      </w:r>
      <w:r w:rsidR="00D4683E" w:rsidRPr="00AF2203">
        <w:rPr>
          <w:rFonts w:ascii="Garamond" w:hAnsi="Garamond"/>
          <w:color w:val="000000" w:themeColor="text1"/>
          <w:sz w:val="22"/>
          <w:szCs w:val="22"/>
        </w:rPr>
        <w:t xml:space="preserve">maintained its </w:t>
      </w:r>
      <w:r w:rsidR="009A5205" w:rsidRPr="00AF2203">
        <w:rPr>
          <w:rFonts w:ascii="Garamond" w:hAnsi="Garamond"/>
          <w:color w:val="000000" w:themeColor="text1"/>
          <w:sz w:val="22"/>
          <w:szCs w:val="22"/>
        </w:rPr>
        <w:t xml:space="preserve">stormy </w:t>
      </w:r>
      <w:r w:rsidR="00D4683E" w:rsidRPr="00AF2203">
        <w:rPr>
          <w:rFonts w:ascii="Garamond" w:hAnsi="Garamond"/>
          <w:color w:val="000000" w:themeColor="text1"/>
          <w:sz w:val="22"/>
          <w:szCs w:val="22"/>
        </w:rPr>
        <w:t>toroid</w:t>
      </w:r>
      <w:r w:rsidR="00E37ECD">
        <w:rPr>
          <w:rFonts w:ascii="Garamond" w:hAnsi="Garamond"/>
          <w:color w:val="000000" w:themeColor="text1"/>
          <w:sz w:val="22"/>
          <w:szCs w:val="22"/>
        </w:rPr>
        <w:t xml:space="preserve"> and lost </w:t>
      </w:r>
      <w:r w:rsidR="00970768">
        <w:rPr>
          <w:rFonts w:ascii="Garamond" w:hAnsi="Garamond"/>
          <w:color w:val="000000" w:themeColor="text1"/>
          <w:sz w:val="22"/>
          <w:szCs w:val="22"/>
        </w:rPr>
        <w:t>hue</w:t>
      </w:r>
      <w:r w:rsidR="00357056" w:rsidRPr="00AF2203">
        <w:rPr>
          <w:rFonts w:ascii="Garamond" w:hAnsi="Garamond"/>
          <w:color w:val="000000" w:themeColor="text1"/>
          <w:sz w:val="22"/>
          <w:szCs w:val="22"/>
        </w:rPr>
        <w:t xml:space="preserve"> to become</w:t>
      </w:r>
      <w:r w:rsidR="00D4683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white upon black.</w:t>
      </w:r>
    </w:p>
    <w:p w14:paraId="7BD48E99" w14:textId="710D3B8E" w:rsidR="007528AB" w:rsidRPr="00AF2203" w:rsidRDefault="00BE694C" w:rsidP="007528A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7ECD">
        <w:rPr>
          <w:rFonts w:ascii="Garamond" w:hAnsi="Garamond"/>
          <w:color w:val="000000" w:themeColor="text1"/>
          <w:sz w:val="22"/>
          <w:szCs w:val="22"/>
        </w:rPr>
        <w:t>W</w:t>
      </w:r>
      <w:r w:rsidRPr="00AF2203">
        <w:rPr>
          <w:rFonts w:ascii="Garamond" w:hAnsi="Garamond"/>
          <w:color w:val="000000" w:themeColor="text1"/>
          <w:sz w:val="22"/>
          <w:szCs w:val="22"/>
        </w:rPr>
        <w:t xml:space="preserve">hy have you revealed yourself </w:t>
      </w:r>
      <w:r w:rsidR="00636121">
        <w:rPr>
          <w:rFonts w:ascii="Garamond" w:hAnsi="Garamond"/>
          <w:color w:val="000000" w:themeColor="text1"/>
          <w:sz w:val="22"/>
          <w:szCs w:val="22"/>
        </w:rPr>
        <w:t xml:space="preserve">to me </w:t>
      </w:r>
      <w:r w:rsidRPr="00AF2203">
        <w:rPr>
          <w:rFonts w:ascii="Garamond" w:hAnsi="Garamond"/>
          <w:color w:val="000000" w:themeColor="text1"/>
          <w:sz w:val="22"/>
          <w:szCs w:val="22"/>
        </w:rPr>
        <w:t>so directly?’ I asked.</w:t>
      </w:r>
      <w:r w:rsidR="007528AB" w:rsidRPr="00AF2203">
        <w:rPr>
          <w:rFonts w:ascii="Garamond" w:hAnsi="Garamond"/>
          <w:color w:val="000000" w:themeColor="text1"/>
          <w:sz w:val="22"/>
          <w:szCs w:val="22"/>
        </w:rPr>
        <w:t xml:space="preserve"> ‘I am deeply flawed. Venal</w:t>
      </w:r>
      <w:r w:rsidR="000A01D0" w:rsidRPr="00AF2203">
        <w:rPr>
          <w:rFonts w:ascii="Garamond" w:hAnsi="Garamond"/>
          <w:color w:val="000000" w:themeColor="text1"/>
          <w:sz w:val="22"/>
          <w:szCs w:val="22"/>
        </w:rPr>
        <w:t>—</w:t>
      </w:r>
      <w:r w:rsidR="007528AB" w:rsidRPr="00AF2203">
        <w:rPr>
          <w:rFonts w:ascii="Garamond" w:hAnsi="Garamond"/>
          <w:color w:val="000000" w:themeColor="text1"/>
          <w:sz w:val="22"/>
          <w:szCs w:val="22"/>
        </w:rPr>
        <w:t>’</w:t>
      </w:r>
    </w:p>
    <w:p w14:paraId="52C6DCF8" w14:textId="34525D17"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cloud flared to </w:t>
      </w:r>
      <w:r w:rsidR="001D2713">
        <w:rPr>
          <w:rFonts w:ascii="Garamond" w:hAnsi="Garamond"/>
          <w:color w:val="000000" w:themeColor="text1"/>
          <w:sz w:val="22"/>
          <w:szCs w:val="22"/>
        </w:rPr>
        <w:t>a dark crimson</w:t>
      </w:r>
      <w:r w:rsidRPr="00AF2203">
        <w:rPr>
          <w:rFonts w:ascii="Garamond" w:hAnsi="Garamond"/>
          <w:color w:val="000000" w:themeColor="text1"/>
          <w:sz w:val="22"/>
          <w:szCs w:val="22"/>
        </w:rPr>
        <w:t xml:space="preserve"> and with </w:t>
      </w:r>
      <w:r w:rsidR="006101C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saturated timbre it boomed, ‘Venal! Do you </w:t>
      </w:r>
      <w:r w:rsidR="00F874C8" w:rsidRPr="00AF2203">
        <w:rPr>
          <w:rFonts w:ascii="Garamond" w:hAnsi="Garamond"/>
          <w:color w:val="000000" w:themeColor="text1"/>
          <w:sz w:val="22"/>
          <w:szCs w:val="22"/>
        </w:rPr>
        <w:t>even</w:t>
      </w:r>
      <w:r w:rsidRPr="00AF2203">
        <w:rPr>
          <w:rFonts w:ascii="Garamond" w:hAnsi="Garamond"/>
          <w:color w:val="000000" w:themeColor="text1"/>
          <w:sz w:val="22"/>
          <w:szCs w:val="22"/>
        </w:rPr>
        <w:t xml:space="preserve"> know the meaning of that word?’</w:t>
      </w:r>
    </w:p>
    <w:p w14:paraId="2448E3F9" w14:textId="52CC7FF1"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94B36"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means easily bribed,’ I declared, a defiant Christian before the </w:t>
      </w:r>
      <w:r w:rsidR="00394B36" w:rsidRPr="00AF2203">
        <w:rPr>
          <w:rFonts w:ascii="Garamond" w:hAnsi="Garamond"/>
          <w:color w:val="000000" w:themeColor="text1"/>
          <w:sz w:val="22"/>
          <w:szCs w:val="22"/>
        </w:rPr>
        <w:t>lions.</w:t>
      </w:r>
    </w:p>
    <w:p w14:paraId="518A379A" w14:textId="6DB3F970" w:rsidR="00F95FF1" w:rsidRPr="00AF2203" w:rsidRDefault="00394B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 </w:t>
      </w:r>
      <w:r w:rsidR="00B81CD8" w:rsidRPr="00AF2203">
        <w:rPr>
          <w:rFonts w:ascii="Garamond" w:hAnsi="Garamond"/>
          <w:color w:val="000000" w:themeColor="text1"/>
          <w:sz w:val="22"/>
          <w:szCs w:val="22"/>
        </w:rPr>
        <w:t>comes from</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for sale</w:t>
      </w:r>
      <w:r w:rsidRPr="00AF2203">
        <w:rPr>
          <w:rFonts w:ascii="Garamond" w:hAnsi="Garamond"/>
          <w:color w:val="000000" w:themeColor="text1"/>
          <w:sz w:val="22"/>
          <w:szCs w:val="22"/>
        </w:rPr>
        <w:t xml:space="preserve"> and </w:t>
      </w:r>
      <w:r w:rsidR="00457D92">
        <w:rPr>
          <w:rFonts w:ascii="Garamond" w:hAnsi="Garamond"/>
          <w:color w:val="000000" w:themeColor="text1"/>
          <w:sz w:val="22"/>
          <w:szCs w:val="22"/>
        </w:rPr>
        <w:t>in context</w:t>
      </w:r>
      <w:r w:rsidRPr="00AF2203">
        <w:rPr>
          <w:rFonts w:ascii="Garamond" w:hAnsi="Garamond"/>
          <w:color w:val="000000" w:themeColor="text1"/>
          <w:sz w:val="22"/>
          <w:szCs w:val="22"/>
        </w:rPr>
        <w:t xml:space="preserve"> that is a</w:t>
      </w:r>
      <w:r w:rsidR="00DB15A3">
        <w:rPr>
          <w:rFonts w:ascii="Garamond" w:hAnsi="Garamond"/>
          <w:color w:val="000000" w:themeColor="text1"/>
          <w:sz w:val="22"/>
          <w:szCs w:val="22"/>
        </w:rPr>
        <w:t xml:space="preserve"> </w:t>
      </w:r>
      <w:r w:rsidRPr="00AF2203">
        <w:rPr>
          <w:rFonts w:ascii="Garamond" w:hAnsi="Garamond"/>
          <w:color w:val="000000" w:themeColor="text1"/>
          <w:sz w:val="22"/>
          <w:szCs w:val="22"/>
        </w:rPr>
        <w:t>truism.’</w:t>
      </w:r>
    </w:p>
    <w:p w14:paraId="3F14B218" w14:textId="56BBE400" w:rsidR="007528AB"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7869C9" w:rsidRPr="00AF2203">
        <w:rPr>
          <w:rFonts w:ascii="Garamond" w:hAnsi="Garamond"/>
          <w:color w:val="000000" w:themeColor="text1"/>
          <w:sz w:val="22"/>
          <w:szCs w:val="22"/>
        </w:rPr>
        <w:t xml:space="preserve">he Honzing </w:t>
      </w:r>
      <w:r w:rsidR="00FA480A">
        <w:rPr>
          <w:rFonts w:ascii="Garamond" w:hAnsi="Garamond"/>
          <w:color w:val="000000" w:themeColor="text1"/>
          <w:sz w:val="22"/>
          <w:szCs w:val="22"/>
        </w:rPr>
        <w:t>continued</w:t>
      </w:r>
      <w:r w:rsidR="007869C9" w:rsidRPr="00AF2203">
        <w:rPr>
          <w:rFonts w:ascii="Garamond" w:hAnsi="Garamond"/>
          <w:color w:val="000000" w:themeColor="text1"/>
          <w:sz w:val="22"/>
          <w:szCs w:val="22"/>
        </w:rPr>
        <w:t xml:space="preserve"> in a </w:t>
      </w:r>
      <w:r w:rsidR="00394B36" w:rsidRPr="00AF2203">
        <w:rPr>
          <w:rFonts w:ascii="Garamond" w:hAnsi="Garamond"/>
          <w:color w:val="000000" w:themeColor="text1"/>
          <w:sz w:val="22"/>
          <w:szCs w:val="22"/>
        </w:rPr>
        <w:t>gentle</w:t>
      </w:r>
      <w:r w:rsidR="00EE6680">
        <w:rPr>
          <w:rFonts w:ascii="Garamond" w:hAnsi="Garamond"/>
          <w:color w:val="000000" w:themeColor="text1"/>
          <w:sz w:val="22"/>
          <w:szCs w:val="22"/>
        </w:rPr>
        <w:t>r</w:t>
      </w:r>
      <w:r w:rsidR="00394B36" w:rsidRPr="00AF2203">
        <w:rPr>
          <w:rFonts w:ascii="Garamond" w:hAnsi="Garamond"/>
          <w:color w:val="000000" w:themeColor="text1"/>
          <w:sz w:val="22"/>
          <w:szCs w:val="22"/>
        </w:rPr>
        <w:t xml:space="preserve"> </w:t>
      </w:r>
      <w:r w:rsidR="007869C9" w:rsidRPr="00AF2203">
        <w:rPr>
          <w:rFonts w:ascii="Garamond" w:hAnsi="Garamond"/>
          <w:color w:val="000000" w:themeColor="text1"/>
          <w:sz w:val="22"/>
          <w:szCs w:val="22"/>
        </w:rPr>
        <w:t>voice</w:t>
      </w:r>
      <w:r w:rsidR="006C0ABB">
        <w:rPr>
          <w:rFonts w:ascii="Garamond" w:hAnsi="Garamond"/>
          <w:color w:val="000000" w:themeColor="text1"/>
          <w:sz w:val="22"/>
          <w:szCs w:val="22"/>
        </w:rPr>
        <w:t>,</w:t>
      </w:r>
      <w:r w:rsidR="007869C9" w:rsidRPr="00AF2203">
        <w:rPr>
          <w:rFonts w:ascii="Garamond" w:hAnsi="Garamond"/>
          <w:color w:val="000000" w:themeColor="text1"/>
          <w:sz w:val="22"/>
          <w:szCs w:val="22"/>
        </w:rPr>
        <w:t xml:space="preserve"> </w:t>
      </w:r>
      <w:r w:rsidR="00F117D9">
        <w:rPr>
          <w:rFonts w:ascii="Garamond" w:hAnsi="Garamond"/>
          <w:color w:val="000000" w:themeColor="text1"/>
          <w:sz w:val="22"/>
          <w:szCs w:val="22"/>
        </w:rPr>
        <w:t>again</w:t>
      </w:r>
      <w:r w:rsidR="006C0ABB">
        <w:rPr>
          <w:rFonts w:ascii="Garamond" w:hAnsi="Garamond"/>
          <w:color w:val="000000" w:themeColor="text1"/>
          <w:sz w:val="22"/>
          <w:szCs w:val="22"/>
        </w:rPr>
        <w:t xml:space="preserve"> changing</w:t>
      </w:r>
      <w:r w:rsidR="007869C9" w:rsidRPr="00AF2203">
        <w:rPr>
          <w:rFonts w:ascii="Garamond" w:hAnsi="Garamond"/>
          <w:color w:val="000000" w:themeColor="text1"/>
          <w:sz w:val="22"/>
          <w:szCs w:val="22"/>
        </w:rPr>
        <w:t xml:space="preserve"> accent every few words. </w:t>
      </w:r>
      <w:r w:rsidR="001842BC" w:rsidRPr="00AF2203">
        <w:rPr>
          <w:rFonts w:ascii="Garamond" w:hAnsi="Garamond"/>
          <w:color w:val="000000" w:themeColor="text1"/>
          <w:sz w:val="22"/>
          <w:szCs w:val="22"/>
        </w:rPr>
        <w:t>‘</w:t>
      </w:r>
      <w:r w:rsidR="00780FA1" w:rsidRPr="00AF2203">
        <w:rPr>
          <w:rFonts w:ascii="Garamond" w:hAnsi="Garamond"/>
          <w:color w:val="000000" w:themeColor="text1"/>
          <w:sz w:val="22"/>
          <w:szCs w:val="22"/>
        </w:rPr>
        <w:t>I shall explain why I have re</w:t>
      </w:r>
      <w:r w:rsidR="00531236" w:rsidRPr="00AF2203">
        <w:rPr>
          <w:rFonts w:ascii="Garamond" w:hAnsi="Garamond"/>
          <w:color w:val="000000" w:themeColor="text1"/>
          <w:sz w:val="22"/>
          <w:szCs w:val="22"/>
        </w:rPr>
        <w:t xml:space="preserve">vealed myself to you. </w:t>
      </w:r>
      <w:r w:rsidR="00970768">
        <w:rPr>
          <w:rFonts w:ascii="Garamond" w:hAnsi="Garamond"/>
          <w:color w:val="000000" w:themeColor="text1"/>
          <w:sz w:val="22"/>
          <w:szCs w:val="22"/>
        </w:rPr>
        <w:t>Y</w:t>
      </w:r>
      <w:r w:rsidR="007528AB" w:rsidRPr="00AF2203">
        <w:rPr>
          <w:rFonts w:ascii="Garamond" w:hAnsi="Garamond"/>
          <w:color w:val="000000" w:themeColor="text1"/>
          <w:sz w:val="22"/>
          <w:szCs w:val="22"/>
        </w:rPr>
        <w:t xml:space="preserve">ou possess a </w:t>
      </w:r>
      <w:r w:rsidR="00531236" w:rsidRPr="00AF2203">
        <w:rPr>
          <w:rFonts w:ascii="Garamond" w:hAnsi="Garamond"/>
          <w:color w:val="000000" w:themeColor="text1"/>
          <w:sz w:val="22"/>
          <w:szCs w:val="22"/>
        </w:rPr>
        <w:t>refined</w:t>
      </w:r>
      <w:r w:rsidR="007528AB" w:rsidRPr="00AF2203">
        <w:rPr>
          <w:rFonts w:ascii="Garamond" w:hAnsi="Garamond"/>
          <w:color w:val="000000" w:themeColor="text1"/>
          <w:sz w:val="22"/>
          <w:szCs w:val="22"/>
        </w:rPr>
        <w:t xml:space="preserve"> quality of what you would call </w:t>
      </w:r>
      <w:r w:rsidR="003C3B22" w:rsidRPr="007C59CF">
        <w:rPr>
          <w:rFonts w:ascii="Garamond" w:hAnsi="Garamond"/>
          <w:color w:val="000000" w:themeColor="text1"/>
          <w:sz w:val="22"/>
          <w:szCs w:val="22"/>
        </w:rPr>
        <w:t>r</w:t>
      </w:r>
      <w:r w:rsidR="007528AB" w:rsidRPr="007C59CF">
        <w:rPr>
          <w:rFonts w:ascii="Garamond" w:hAnsi="Garamond"/>
          <w:color w:val="000000" w:themeColor="text1"/>
          <w:sz w:val="22"/>
          <w:szCs w:val="22"/>
        </w:rPr>
        <w:t>easonableness</w:t>
      </w:r>
      <w:r w:rsidR="007528AB" w:rsidRPr="00AF2203">
        <w:rPr>
          <w:rFonts w:ascii="Garamond" w:hAnsi="Garamond"/>
          <w:color w:val="000000" w:themeColor="text1"/>
          <w:sz w:val="22"/>
          <w:szCs w:val="22"/>
        </w:rPr>
        <w:t xml:space="preserve">, a </w:t>
      </w:r>
      <w:r w:rsidR="003627D1" w:rsidRPr="00AF2203">
        <w:rPr>
          <w:rFonts w:ascii="Garamond" w:hAnsi="Garamond"/>
          <w:i/>
          <w:iCs/>
          <w:color w:val="000000" w:themeColor="text1"/>
          <w:sz w:val="22"/>
          <w:szCs w:val="22"/>
        </w:rPr>
        <w:t>probity</w:t>
      </w:r>
      <w:r w:rsidR="003627D1" w:rsidRPr="00AF2203">
        <w:rPr>
          <w:rFonts w:ascii="Garamond" w:hAnsi="Garamond"/>
          <w:color w:val="000000" w:themeColor="text1"/>
          <w:sz w:val="22"/>
          <w:szCs w:val="22"/>
        </w:rPr>
        <w:t xml:space="preserve"> </w:t>
      </w:r>
      <w:r w:rsidR="007528AB" w:rsidRPr="00AF2203">
        <w:rPr>
          <w:rFonts w:ascii="Garamond" w:hAnsi="Garamond"/>
          <w:color w:val="000000" w:themeColor="text1"/>
          <w:sz w:val="22"/>
          <w:szCs w:val="22"/>
        </w:rPr>
        <w:t xml:space="preserve">that can only come about through the </w:t>
      </w:r>
      <w:r w:rsidR="00D07F02" w:rsidRPr="00AF2203">
        <w:rPr>
          <w:rFonts w:ascii="Garamond" w:hAnsi="Garamond"/>
          <w:color w:val="000000" w:themeColor="text1"/>
          <w:sz w:val="22"/>
          <w:szCs w:val="22"/>
        </w:rPr>
        <w:t xml:space="preserve">unique </w:t>
      </w:r>
      <w:r w:rsidR="00E45001" w:rsidRPr="00AF2203">
        <w:rPr>
          <w:rFonts w:ascii="Garamond" w:hAnsi="Garamond"/>
          <w:color w:val="000000" w:themeColor="text1"/>
          <w:sz w:val="22"/>
          <w:szCs w:val="22"/>
        </w:rPr>
        <w:t xml:space="preserve">conditioning and </w:t>
      </w:r>
      <w:r w:rsidR="007528AB" w:rsidRPr="00AF2203">
        <w:rPr>
          <w:rFonts w:ascii="Garamond" w:hAnsi="Garamond"/>
          <w:color w:val="000000" w:themeColor="text1"/>
          <w:sz w:val="22"/>
          <w:szCs w:val="22"/>
        </w:rPr>
        <w:t xml:space="preserve">experiences </w:t>
      </w:r>
      <w:r w:rsidR="0009791B" w:rsidRPr="00AF2203">
        <w:rPr>
          <w:rFonts w:ascii="Garamond" w:hAnsi="Garamond"/>
          <w:color w:val="000000" w:themeColor="text1"/>
          <w:sz w:val="22"/>
          <w:szCs w:val="22"/>
        </w:rPr>
        <w:t xml:space="preserve">afforded by the </w:t>
      </w:r>
      <w:r w:rsidR="00EA5C19" w:rsidRPr="00AF2203">
        <w:rPr>
          <w:rFonts w:ascii="Garamond" w:hAnsi="Garamond"/>
          <w:color w:val="000000" w:themeColor="text1"/>
          <w:sz w:val="22"/>
          <w:szCs w:val="22"/>
        </w:rPr>
        <w:t>circumstances of your history</w:t>
      </w:r>
      <w:r w:rsidR="00794338" w:rsidRPr="00AF2203">
        <w:rPr>
          <w:rFonts w:ascii="Garamond" w:hAnsi="Garamond"/>
          <w:color w:val="000000" w:themeColor="text1"/>
          <w:sz w:val="22"/>
          <w:szCs w:val="22"/>
        </w:rPr>
        <w:t>.</w:t>
      </w:r>
      <w:r w:rsidR="007528AB" w:rsidRPr="00AF2203">
        <w:rPr>
          <w:rFonts w:ascii="Garamond" w:hAnsi="Garamond"/>
          <w:color w:val="000000" w:themeColor="text1"/>
          <w:sz w:val="22"/>
          <w:szCs w:val="22"/>
        </w:rPr>
        <w:t xml:space="preserve"> </w:t>
      </w:r>
    </w:p>
    <w:p w14:paraId="7F329A4A" w14:textId="4F26C920" w:rsidR="007528AB"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660E">
        <w:rPr>
          <w:rFonts w:ascii="Garamond" w:hAnsi="Garamond"/>
          <w:color w:val="000000" w:themeColor="text1"/>
          <w:sz w:val="22"/>
          <w:szCs w:val="22"/>
        </w:rPr>
        <w:t>And</w:t>
      </w:r>
      <w:r w:rsidRPr="00AF2203">
        <w:rPr>
          <w:rFonts w:ascii="Garamond" w:hAnsi="Garamond"/>
          <w:color w:val="000000" w:themeColor="text1"/>
          <w:sz w:val="22"/>
          <w:szCs w:val="22"/>
        </w:rPr>
        <w:t xml:space="preserve"> as a consequence of an injury you have suffered </w:t>
      </w:r>
      <w:r w:rsidR="00636121">
        <w:rPr>
          <w:rFonts w:ascii="Garamond" w:hAnsi="Garamond"/>
          <w:color w:val="000000" w:themeColor="text1"/>
          <w:sz w:val="22"/>
          <w:szCs w:val="22"/>
        </w:rPr>
        <w:t xml:space="preserve">and the unique geographic location of this occurrence </w:t>
      </w:r>
      <w:r w:rsidRPr="00AF2203">
        <w:rPr>
          <w:rFonts w:ascii="Garamond" w:hAnsi="Garamond"/>
          <w:color w:val="000000" w:themeColor="text1"/>
          <w:sz w:val="22"/>
          <w:szCs w:val="22"/>
        </w:rPr>
        <w:t xml:space="preserve">your biological processes have </w:t>
      </w:r>
      <w:r w:rsidR="002B10B0" w:rsidRPr="00AF2203">
        <w:rPr>
          <w:rFonts w:ascii="Garamond" w:hAnsi="Garamond"/>
          <w:color w:val="000000" w:themeColor="text1"/>
          <w:sz w:val="22"/>
          <w:szCs w:val="22"/>
        </w:rPr>
        <w:t xml:space="preserve">been subdued and </w:t>
      </w:r>
      <w:r w:rsidRPr="00AF2203">
        <w:rPr>
          <w:rFonts w:ascii="Garamond" w:hAnsi="Garamond"/>
          <w:color w:val="000000" w:themeColor="text1"/>
          <w:sz w:val="22"/>
          <w:szCs w:val="22"/>
        </w:rPr>
        <w:t xml:space="preserve">this </w:t>
      </w:r>
      <w:r w:rsidR="002B10B0" w:rsidRPr="00AF2203">
        <w:rPr>
          <w:rFonts w:ascii="Garamond" w:hAnsi="Garamond"/>
          <w:color w:val="000000" w:themeColor="text1"/>
          <w:sz w:val="22"/>
          <w:szCs w:val="22"/>
        </w:rPr>
        <w:t xml:space="preserve">has allowed for my </w:t>
      </w:r>
      <w:r w:rsidRPr="00AF2203">
        <w:rPr>
          <w:rFonts w:ascii="Garamond" w:hAnsi="Garamond"/>
          <w:color w:val="000000" w:themeColor="text1"/>
          <w:sz w:val="22"/>
          <w:szCs w:val="22"/>
        </w:rPr>
        <w:t xml:space="preserve">communication to be </w:t>
      </w:r>
      <w:r w:rsidR="001A6B99" w:rsidRPr="00AF2203">
        <w:rPr>
          <w:rFonts w:ascii="Garamond" w:hAnsi="Garamond"/>
          <w:color w:val="000000" w:themeColor="text1"/>
          <w:sz w:val="22"/>
          <w:szCs w:val="22"/>
        </w:rPr>
        <w:t xml:space="preserve">prolonged and </w:t>
      </w:r>
      <w:r w:rsidRPr="00AF2203">
        <w:rPr>
          <w:rFonts w:ascii="Garamond" w:hAnsi="Garamond"/>
          <w:color w:val="000000" w:themeColor="text1"/>
          <w:sz w:val="22"/>
          <w:szCs w:val="22"/>
        </w:rPr>
        <w:t>direct.</w:t>
      </w:r>
    </w:p>
    <w:p w14:paraId="7DDEB4B7" w14:textId="1DCF0645" w:rsidR="002E33C8"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B660E">
        <w:rPr>
          <w:rFonts w:ascii="Garamond" w:hAnsi="Garamond"/>
          <w:color w:val="000000" w:themeColor="text1"/>
          <w:sz w:val="22"/>
          <w:szCs w:val="22"/>
        </w:rPr>
        <w:t>finally</w:t>
      </w:r>
      <w:r w:rsidRPr="00AF2203">
        <w:rPr>
          <w:rFonts w:ascii="Garamond" w:hAnsi="Garamond"/>
          <w:color w:val="000000" w:themeColor="text1"/>
          <w:sz w:val="22"/>
          <w:szCs w:val="22"/>
        </w:rPr>
        <w:t xml:space="preserve">, </w:t>
      </w:r>
      <w:r w:rsidR="00CD0390">
        <w:rPr>
          <w:rFonts w:ascii="Garamond" w:hAnsi="Garamond"/>
          <w:color w:val="000000" w:themeColor="text1"/>
          <w:sz w:val="22"/>
          <w:szCs w:val="22"/>
        </w:rPr>
        <w:t xml:space="preserve">let us </w:t>
      </w:r>
      <w:r w:rsidRPr="00AF2203">
        <w:rPr>
          <w:rFonts w:ascii="Garamond" w:hAnsi="Garamond"/>
          <w:color w:val="000000" w:themeColor="text1"/>
          <w:sz w:val="22"/>
          <w:szCs w:val="22"/>
        </w:rPr>
        <w:t>c</w:t>
      </w:r>
      <w:r w:rsidR="002E33C8" w:rsidRPr="00AF2203">
        <w:rPr>
          <w:rFonts w:ascii="Garamond" w:hAnsi="Garamond"/>
          <w:color w:val="000000" w:themeColor="text1"/>
          <w:sz w:val="22"/>
          <w:szCs w:val="22"/>
        </w:rPr>
        <w:t xml:space="preserve">all it </w:t>
      </w:r>
      <w:r w:rsidR="002E33C8" w:rsidRPr="00AF2203">
        <w:rPr>
          <w:rFonts w:ascii="Garamond" w:hAnsi="Garamond"/>
          <w:i/>
          <w:iCs/>
          <w:color w:val="000000" w:themeColor="text1"/>
          <w:sz w:val="22"/>
          <w:szCs w:val="22"/>
        </w:rPr>
        <w:t>remittance</w:t>
      </w:r>
      <w:r w:rsidR="002E33C8" w:rsidRPr="00AF2203">
        <w:rPr>
          <w:rFonts w:ascii="Garamond" w:hAnsi="Garamond"/>
          <w:color w:val="000000" w:themeColor="text1"/>
          <w:sz w:val="22"/>
          <w:szCs w:val="22"/>
        </w:rPr>
        <w:t>. You have given me a voice</w:t>
      </w:r>
      <w:r w:rsidR="004F013F">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with </w:t>
      </w:r>
      <w:r w:rsidR="005C75B3">
        <w:rPr>
          <w:rFonts w:ascii="Garamond" w:hAnsi="Garamond"/>
          <w:color w:val="000000" w:themeColor="text1"/>
          <w:sz w:val="22"/>
          <w:szCs w:val="22"/>
        </w:rPr>
        <w:t>which</w:t>
      </w:r>
      <w:r w:rsidR="004F1896" w:rsidRPr="00AF2203">
        <w:rPr>
          <w:rFonts w:ascii="Garamond" w:hAnsi="Garamond"/>
          <w:color w:val="000000" w:themeColor="text1"/>
          <w:sz w:val="22"/>
          <w:szCs w:val="22"/>
        </w:rPr>
        <w:t xml:space="preserve"> I shall tell you and others</w:t>
      </w:r>
      <w:r w:rsidR="005C75B3">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of how we can together become what we </w:t>
      </w:r>
      <w:r w:rsidR="00ED4571" w:rsidRPr="00AF2203">
        <w:rPr>
          <w:rFonts w:ascii="Garamond" w:hAnsi="Garamond"/>
          <w:color w:val="000000" w:themeColor="text1"/>
          <w:sz w:val="22"/>
          <w:szCs w:val="22"/>
        </w:rPr>
        <w:t>are driven towards</w:t>
      </w:r>
      <w:r w:rsidR="002E33C8" w:rsidRPr="00AF2203">
        <w:rPr>
          <w:rFonts w:ascii="Garamond" w:hAnsi="Garamond"/>
          <w:color w:val="000000" w:themeColor="text1"/>
          <w:sz w:val="22"/>
          <w:szCs w:val="22"/>
        </w:rPr>
        <w:t>.’</w:t>
      </w:r>
    </w:p>
    <w:p w14:paraId="49FC64AC" w14:textId="0E4FB8FC" w:rsidR="00EF254C"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pause. </w:t>
      </w:r>
    </w:p>
    <w:p w14:paraId="4B623E04" w14:textId="3C1165EB" w:rsidR="002E33C8" w:rsidRPr="00AF2203" w:rsidRDefault="00EF254C"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w:t>
      </w:r>
      <w:r w:rsidR="00DC4F4B" w:rsidRPr="00AF2203">
        <w:rPr>
          <w:rFonts w:ascii="Garamond" w:hAnsi="Garamond"/>
          <w:color w:val="000000" w:themeColor="text1"/>
          <w:sz w:val="22"/>
          <w:szCs w:val="22"/>
        </w:rPr>
        <w:t xml:space="preserve"> I </w:t>
      </w:r>
      <w:r w:rsidR="0054334C" w:rsidRPr="00AF2203">
        <w:rPr>
          <w:rFonts w:ascii="Garamond" w:hAnsi="Garamond"/>
          <w:color w:val="000000" w:themeColor="text1"/>
          <w:sz w:val="22"/>
          <w:szCs w:val="22"/>
        </w:rPr>
        <w:t>recollected</w:t>
      </w:r>
      <w:r w:rsidR="00DC4F4B" w:rsidRPr="00AF2203">
        <w:rPr>
          <w:rFonts w:ascii="Garamond" w:hAnsi="Garamond"/>
          <w:color w:val="000000" w:themeColor="text1"/>
          <w:sz w:val="22"/>
          <w:szCs w:val="22"/>
        </w:rPr>
        <w:t xml:space="preserve"> my life </w:t>
      </w:r>
      <w:r w:rsidR="00C865B1" w:rsidRPr="00AF2203">
        <w:rPr>
          <w:rFonts w:ascii="Garamond" w:hAnsi="Garamond"/>
          <w:color w:val="000000" w:themeColor="text1"/>
          <w:sz w:val="22"/>
          <w:szCs w:val="22"/>
        </w:rPr>
        <w:t>as</w:t>
      </w:r>
      <w:r w:rsidR="00DC4F4B"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4F4B" w:rsidRPr="00AF2203">
        <w:rPr>
          <w:rFonts w:ascii="Garamond" w:hAnsi="Garamond"/>
          <w:color w:val="000000" w:themeColor="text1"/>
          <w:sz w:val="22"/>
          <w:szCs w:val="22"/>
        </w:rPr>
        <w:t xml:space="preserve"> </w:t>
      </w:r>
      <w:r w:rsidR="00530447" w:rsidRPr="00AF2203">
        <w:rPr>
          <w:rFonts w:ascii="Garamond" w:hAnsi="Garamond"/>
          <w:color w:val="000000" w:themeColor="text1"/>
          <w:sz w:val="22"/>
          <w:szCs w:val="22"/>
        </w:rPr>
        <w:t>S</w:t>
      </w:r>
      <w:r w:rsidR="00DC4F4B" w:rsidRPr="00AF2203">
        <w:rPr>
          <w:rFonts w:ascii="Garamond" w:hAnsi="Garamond"/>
          <w:color w:val="000000" w:themeColor="text1"/>
          <w:sz w:val="22"/>
          <w:szCs w:val="22"/>
        </w:rPr>
        <w:t>pinks</w:t>
      </w:r>
      <w:r w:rsidR="005C75B3">
        <w:rPr>
          <w:rFonts w:ascii="Garamond" w:hAnsi="Garamond"/>
          <w:color w:val="000000" w:themeColor="text1"/>
          <w:sz w:val="22"/>
          <w:szCs w:val="22"/>
        </w:rPr>
        <w:t xml:space="preserve"> and</w:t>
      </w:r>
      <w:r w:rsidR="00DC4F4B" w:rsidRPr="00AF2203">
        <w:rPr>
          <w:rFonts w:ascii="Garamond" w:hAnsi="Garamond"/>
          <w:color w:val="000000" w:themeColor="text1"/>
          <w:sz w:val="22"/>
          <w:szCs w:val="22"/>
        </w:rPr>
        <w:t xml:space="preserve"> of Radwan and An</w:t>
      </w:r>
      <w:r w:rsidR="009D63E2" w:rsidRPr="00AF2203">
        <w:rPr>
          <w:rFonts w:ascii="Garamond" w:hAnsi="Garamond"/>
          <w:color w:val="000000" w:themeColor="text1"/>
          <w:sz w:val="22"/>
          <w:szCs w:val="22"/>
        </w:rPr>
        <w:t>g</w:t>
      </w:r>
      <w:r w:rsidR="00DC4F4B" w:rsidRPr="00AF2203">
        <w:rPr>
          <w:rFonts w:ascii="Garamond" w:hAnsi="Garamond"/>
          <w:color w:val="000000" w:themeColor="text1"/>
          <w:sz w:val="22"/>
          <w:szCs w:val="22"/>
        </w:rPr>
        <w:t>mar.</w:t>
      </w:r>
      <w:r w:rsidR="00F90CD4" w:rsidRPr="00AF2203">
        <w:rPr>
          <w:rFonts w:ascii="Garamond" w:hAnsi="Garamond"/>
          <w:color w:val="000000" w:themeColor="text1"/>
          <w:sz w:val="22"/>
          <w:szCs w:val="22"/>
        </w:rPr>
        <w:t xml:space="preserve"> It all came back.</w:t>
      </w:r>
    </w:p>
    <w:p w14:paraId="487E3803" w14:textId="64D95512" w:rsidR="002E33C8" w:rsidRPr="00AF2203" w:rsidRDefault="002E33C8" w:rsidP="0017325F">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Perhaps Angmar </w:t>
      </w:r>
      <w:r w:rsidRPr="00AF2203">
        <w:rPr>
          <w:rFonts w:ascii="Garamond" w:hAnsi="Garamond"/>
          <w:i/>
          <w:iCs/>
          <w:color w:val="000000" w:themeColor="text1"/>
          <w:sz w:val="22"/>
          <w:szCs w:val="22"/>
          <w:u w:val="single"/>
        </w:rPr>
        <w:t>was</w:t>
      </w:r>
      <w:r w:rsidRPr="00AF2203">
        <w:rPr>
          <w:rFonts w:ascii="Garamond" w:hAnsi="Garamond"/>
          <w:i/>
          <w:iCs/>
          <w:color w:val="000000" w:themeColor="text1"/>
          <w:sz w:val="22"/>
          <w:szCs w:val="22"/>
        </w:rPr>
        <w:t xml:space="preserve"> The Honzing? And Pierre</w:t>
      </w:r>
      <w:r w:rsidR="000D3922">
        <w:rPr>
          <w:rFonts w:ascii="Garamond" w:hAnsi="Garamond"/>
          <w:i/>
          <w:iCs/>
          <w:color w:val="000000" w:themeColor="text1"/>
          <w:sz w:val="22"/>
          <w:szCs w:val="22"/>
        </w:rPr>
        <w:t xml:space="preserve"> </w:t>
      </w:r>
      <w:r w:rsidRPr="00AF2203">
        <w:rPr>
          <w:rFonts w:ascii="Garamond" w:hAnsi="Garamond"/>
          <w:i/>
          <w:iCs/>
          <w:color w:val="000000" w:themeColor="text1"/>
          <w:sz w:val="22"/>
          <w:szCs w:val="22"/>
        </w:rPr>
        <w:t>is but a puppet as Radnor was in my vision?</w:t>
      </w:r>
    </w:p>
    <w:p w14:paraId="718A3525" w14:textId="06A3A40D" w:rsidR="006562C1"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is more than </w:t>
      </w:r>
      <w:r w:rsidR="00265F87" w:rsidRPr="00AF2203">
        <w:rPr>
          <w:rFonts w:ascii="Garamond" w:hAnsi="Garamond"/>
          <w:color w:val="000000" w:themeColor="text1"/>
          <w:sz w:val="22"/>
          <w:szCs w:val="22"/>
        </w:rPr>
        <w:t>cursory</w:t>
      </w:r>
      <w:r w:rsidR="007813C4" w:rsidRPr="00AF2203">
        <w:rPr>
          <w:rFonts w:ascii="Garamond" w:hAnsi="Garamond"/>
          <w:color w:val="000000" w:themeColor="text1"/>
          <w:sz w:val="22"/>
          <w:szCs w:val="22"/>
        </w:rPr>
        <w:t xml:space="preserve"> </w:t>
      </w:r>
      <w:r w:rsidR="00C871A1" w:rsidRPr="00AF2203">
        <w:rPr>
          <w:rFonts w:ascii="Garamond" w:hAnsi="Garamond"/>
          <w:color w:val="000000" w:themeColor="text1"/>
          <w:sz w:val="22"/>
          <w:szCs w:val="22"/>
        </w:rPr>
        <w:t>gratitude</w:t>
      </w:r>
      <w:r w:rsidRPr="00AF2203">
        <w:rPr>
          <w:rFonts w:ascii="Garamond" w:hAnsi="Garamond"/>
          <w:color w:val="000000" w:themeColor="text1"/>
          <w:sz w:val="22"/>
          <w:szCs w:val="22"/>
        </w:rPr>
        <w:t>,’ the voice continued. ‘</w:t>
      </w:r>
      <w:r w:rsidR="00BE694C" w:rsidRPr="00AF2203">
        <w:rPr>
          <w:rFonts w:ascii="Garamond" w:hAnsi="Garamond"/>
          <w:color w:val="000000" w:themeColor="text1"/>
          <w:sz w:val="22"/>
          <w:szCs w:val="22"/>
        </w:rPr>
        <w:t>Your</w:t>
      </w:r>
      <w:r w:rsidR="00911B1B" w:rsidRPr="00AF2203">
        <w:rPr>
          <w:rFonts w:ascii="Garamond" w:hAnsi="Garamond"/>
          <w:color w:val="000000" w:themeColor="text1"/>
          <w:sz w:val="22"/>
          <w:szCs w:val="22"/>
        </w:rPr>
        <w:t xml:space="preserve"> </w:t>
      </w:r>
      <w:proofErr w:type="spellStart"/>
      <w:r w:rsidR="00911B1B" w:rsidRPr="00AF2203">
        <w:rPr>
          <w:rFonts w:ascii="Garamond" w:hAnsi="Garamond"/>
          <w:color w:val="000000" w:themeColor="text1"/>
          <w:sz w:val="22"/>
          <w:szCs w:val="22"/>
        </w:rPr>
        <w:t>future</w:t>
      </w:r>
      <w:r w:rsidR="00D81624" w:rsidRPr="00AF2203">
        <w:rPr>
          <w:rFonts w:ascii="Garamond" w:hAnsi="Garamond"/>
          <w:color w:val="000000" w:themeColor="text1"/>
          <w:sz w:val="22"/>
          <w:szCs w:val="22"/>
        </w:rPr>
        <w:t>ly</w:t>
      </w:r>
      <w:proofErr w:type="spellEnd"/>
      <w:r w:rsidR="00D81624" w:rsidRPr="00AF2203">
        <w:rPr>
          <w:rFonts w:ascii="Garamond" w:hAnsi="Garamond"/>
          <w:color w:val="000000" w:themeColor="text1"/>
          <w:sz w:val="22"/>
          <w:szCs w:val="22"/>
        </w:rPr>
        <w:t xml:space="preserve"> resolve is </w:t>
      </w:r>
      <w:r w:rsidR="00911B1B" w:rsidRPr="00AF2203">
        <w:rPr>
          <w:rFonts w:ascii="Garamond" w:hAnsi="Garamond"/>
          <w:color w:val="000000" w:themeColor="text1"/>
          <w:sz w:val="22"/>
          <w:szCs w:val="22"/>
        </w:rPr>
        <w:t>in accordance with mine</w:t>
      </w:r>
      <w:r w:rsidR="008A5934"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0D3922">
        <w:rPr>
          <w:rFonts w:ascii="Garamond" w:hAnsi="Garamond"/>
          <w:color w:val="000000" w:themeColor="text1"/>
          <w:sz w:val="22"/>
          <w:szCs w:val="22"/>
        </w:rPr>
        <w:t xml:space="preserve">, </w:t>
      </w:r>
      <w:r w:rsidR="00A82B39" w:rsidRPr="00AF2203">
        <w:rPr>
          <w:rFonts w:ascii="Garamond" w:hAnsi="Garamond"/>
          <w:color w:val="000000" w:themeColor="text1"/>
          <w:sz w:val="22"/>
          <w:szCs w:val="22"/>
        </w:rPr>
        <w:t xml:space="preserve">that of </w:t>
      </w:r>
      <w:r w:rsidR="00911B1B" w:rsidRPr="00AF2203">
        <w:rPr>
          <w:rFonts w:ascii="Garamond" w:hAnsi="Garamond"/>
          <w:color w:val="000000" w:themeColor="text1"/>
          <w:sz w:val="22"/>
          <w:szCs w:val="22"/>
        </w:rPr>
        <w:t>a</w:t>
      </w:r>
      <w:r w:rsidR="001C0CB5" w:rsidRPr="00AF2203">
        <w:rPr>
          <w:rFonts w:ascii="Garamond" w:hAnsi="Garamond"/>
          <w:color w:val="000000" w:themeColor="text1"/>
          <w:sz w:val="22"/>
          <w:szCs w:val="22"/>
        </w:rPr>
        <w:t xml:space="preserve"> resource abundant</w:t>
      </w:r>
      <w:r w:rsidR="004A0D2B">
        <w:rPr>
          <w:rFonts w:ascii="Garamond" w:hAnsi="Garamond"/>
          <w:color w:val="000000" w:themeColor="text1"/>
          <w:sz w:val="22"/>
          <w:szCs w:val="22"/>
        </w:rPr>
        <w:t xml:space="preserve"> and </w:t>
      </w:r>
      <w:r w:rsidR="0011032A" w:rsidRPr="00AF2203">
        <w:rPr>
          <w:rFonts w:ascii="Garamond" w:hAnsi="Garamond"/>
          <w:color w:val="000000" w:themeColor="text1"/>
          <w:sz w:val="22"/>
          <w:szCs w:val="22"/>
        </w:rPr>
        <w:t xml:space="preserve">ecologically </w:t>
      </w:r>
      <w:r w:rsidR="001C0CB5" w:rsidRPr="00AF2203">
        <w:rPr>
          <w:rFonts w:ascii="Garamond" w:hAnsi="Garamond"/>
          <w:color w:val="000000" w:themeColor="text1"/>
          <w:sz w:val="22"/>
          <w:szCs w:val="22"/>
        </w:rPr>
        <w:t>sustainable</w:t>
      </w:r>
      <w:r w:rsidR="00BB3505" w:rsidRPr="00AF2203">
        <w:rPr>
          <w:rFonts w:ascii="Garamond" w:hAnsi="Garamond"/>
          <w:color w:val="000000" w:themeColor="text1"/>
          <w:sz w:val="22"/>
          <w:szCs w:val="22"/>
        </w:rPr>
        <w:t xml:space="preserve"> and</w:t>
      </w:r>
      <w:r w:rsidR="00911B1B" w:rsidRPr="00AF2203">
        <w:rPr>
          <w:rFonts w:ascii="Garamond" w:hAnsi="Garamond"/>
          <w:color w:val="000000" w:themeColor="text1"/>
          <w:sz w:val="22"/>
          <w:szCs w:val="22"/>
        </w:rPr>
        <w:t xml:space="preserve"> </w:t>
      </w:r>
      <w:r w:rsidR="0033314A">
        <w:rPr>
          <w:rFonts w:ascii="Garamond" w:hAnsi="Garamond"/>
          <w:color w:val="000000" w:themeColor="text1"/>
          <w:sz w:val="22"/>
          <w:szCs w:val="22"/>
        </w:rPr>
        <w:t>toil</w:t>
      </w:r>
      <w:r w:rsidR="001C0CB5" w:rsidRPr="00AF2203">
        <w:rPr>
          <w:rFonts w:ascii="Garamond" w:hAnsi="Garamond"/>
          <w:color w:val="000000" w:themeColor="text1"/>
          <w:sz w:val="22"/>
          <w:szCs w:val="22"/>
        </w:rPr>
        <w:t>-free</w:t>
      </w:r>
      <w:r w:rsidR="00911B1B" w:rsidRPr="00AF2203">
        <w:rPr>
          <w:rFonts w:ascii="Garamond" w:hAnsi="Garamond"/>
          <w:color w:val="000000" w:themeColor="text1"/>
          <w:sz w:val="22"/>
          <w:szCs w:val="22"/>
        </w:rPr>
        <w:t xml:space="preserve"> society. </w:t>
      </w:r>
      <w:r w:rsidR="00DB16D6" w:rsidRPr="00AF2203">
        <w:rPr>
          <w:rFonts w:ascii="Garamond" w:hAnsi="Garamond"/>
          <w:color w:val="000000" w:themeColor="text1"/>
          <w:sz w:val="22"/>
          <w:szCs w:val="22"/>
        </w:rPr>
        <w:t>I have presented myself to you with th</w:t>
      </w:r>
      <w:r w:rsidR="003C53CB" w:rsidRPr="00AF2203">
        <w:rPr>
          <w:rFonts w:ascii="Garamond" w:hAnsi="Garamond"/>
          <w:color w:val="000000" w:themeColor="text1"/>
          <w:sz w:val="22"/>
          <w:szCs w:val="22"/>
        </w:rPr>
        <w:t>is vis</w:t>
      </w:r>
      <w:r w:rsidR="00DB16D6" w:rsidRPr="00AF2203">
        <w:rPr>
          <w:rFonts w:ascii="Garamond" w:hAnsi="Garamond"/>
          <w:color w:val="000000" w:themeColor="text1"/>
          <w:sz w:val="22"/>
          <w:szCs w:val="22"/>
        </w:rPr>
        <w:t xml:space="preserve">on to </w:t>
      </w:r>
      <w:r w:rsidR="00D81624" w:rsidRPr="00AF2203">
        <w:rPr>
          <w:rFonts w:ascii="Garamond" w:hAnsi="Garamond"/>
          <w:color w:val="000000" w:themeColor="text1"/>
          <w:sz w:val="22"/>
          <w:szCs w:val="22"/>
        </w:rPr>
        <w:t>indicate a path to follow</w:t>
      </w:r>
      <w:r w:rsidR="004A0D2B">
        <w:rPr>
          <w:rFonts w:ascii="Garamond" w:hAnsi="Garamond"/>
          <w:color w:val="000000" w:themeColor="text1"/>
          <w:sz w:val="22"/>
          <w:szCs w:val="22"/>
        </w:rPr>
        <w:t xml:space="preserve"> and</w:t>
      </w:r>
      <w:r w:rsidR="003F24F3" w:rsidRPr="00AF2203">
        <w:rPr>
          <w:rFonts w:ascii="Garamond" w:hAnsi="Garamond"/>
          <w:color w:val="000000" w:themeColor="text1"/>
          <w:sz w:val="22"/>
          <w:szCs w:val="22"/>
        </w:rPr>
        <w:t xml:space="preserve"> to </w:t>
      </w:r>
      <w:r w:rsidR="00C13295" w:rsidRPr="00AF2203">
        <w:rPr>
          <w:rFonts w:ascii="Garamond" w:hAnsi="Garamond"/>
          <w:color w:val="000000" w:themeColor="text1"/>
          <w:sz w:val="22"/>
          <w:szCs w:val="22"/>
        </w:rPr>
        <w:t>show you</w:t>
      </w:r>
      <w:r w:rsidR="003F24F3" w:rsidRPr="00AF2203">
        <w:rPr>
          <w:rFonts w:ascii="Garamond" w:hAnsi="Garamond"/>
          <w:color w:val="000000" w:themeColor="text1"/>
          <w:sz w:val="22"/>
          <w:szCs w:val="22"/>
        </w:rPr>
        <w:t xml:space="preserve"> </w:t>
      </w:r>
      <w:r w:rsidR="00F36773" w:rsidRPr="00AF2203">
        <w:rPr>
          <w:rFonts w:ascii="Garamond" w:hAnsi="Garamond"/>
          <w:color w:val="000000" w:themeColor="text1"/>
          <w:sz w:val="22"/>
          <w:szCs w:val="22"/>
        </w:rPr>
        <w:t xml:space="preserve">the </w:t>
      </w:r>
      <w:r w:rsidR="003F24F3" w:rsidRPr="00AF2203">
        <w:rPr>
          <w:rFonts w:ascii="Garamond" w:hAnsi="Garamond"/>
          <w:color w:val="000000" w:themeColor="text1"/>
          <w:sz w:val="22"/>
          <w:szCs w:val="22"/>
        </w:rPr>
        <w:t>contradictions and inefficiencies</w:t>
      </w:r>
      <w:r w:rsidR="00C13295" w:rsidRPr="00AF2203">
        <w:rPr>
          <w:rFonts w:ascii="Garamond" w:hAnsi="Garamond"/>
          <w:color w:val="000000" w:themeColor="text1"/>
          <w:sz w:val="22"/>
          <w:szCs w:val="22"/>
        </w:rPr>
        <w:t xml:space="preserve"> that lie ahead</w:t>
      </w:r>
      <w:r w:rsidR="004A0D2B">
        <w:rPr>
          <w:rFonts w:ascii="Garamond" w:hAnsi="Garamond"/>
          <w:color w:val="000000" w:themeColor="text1"/>
          <w:sz w:val="22"/>
          <w:szCs w:val="22"/>
        </w:rPr>
        <w:t>. I have showed</w:t>
      </w:r>
      <w:r w:rsidR="00763401" w:rsidRPr="00AF2203">
        <w:rPr>
          <w:rFonts w:ascii="Garamond" w:hAnsi="Garamond"/>
          <w:color w:val="000000" w:themeColor="text1"/>
          <w:sz w:val="22"/>
          <w:szCs w:val="22"/>
        </w:rPr>
        <w:t xml:space="preserve"> </w:t>
      </w:r>
      <w:r w:rsidR="006562C1" w:rsidRPr="00AF2203">
        <w:rPr>
          <w:rFonts w:ascii="Garamond" w:hAnsi="Garamond"/>
          <w:color w:val="000000" w:themeColor="text1"/>
          <w:sz w:val="22"/>
          <w:szCs w:val="22"/>
        </w:rPr>
        <w:t xml:space="preserve">you that which shall </w:t>
      </w:r>
      <w:r w:rsidR="00DD657A" w:rsidRPr="00AF2203">
        <w:rPr>
          <w:rFonts w:ascii="Garamond" w:hAnsi="Garamond"/>
          <w:color w:val="000000" w:themeColor="text1"/>
          <w:sz w:val="22"/>
          <w:szCs w:val="22"/>
        </w:rPr>
        <w:t>remain</w:t>
      </w:r>
      <w:r w:rsidR="006562C1" w:rsidRPr="00AF2203">
        <w:rPr>
          <w:rFonts w:ascii="Garamond" w:hAnsi="Garamond"/>
          <w:color w:val="000000" w:themeColor="text1"/>
          <w:sz w:val="22"/>
          <w:szCs w:val="22"/>
        </w:rPr>
        <w:t xml:space="preserve"> as all will change</w:t>
      </w:r>
      <w:r w:rsidR="00763401" w:rsidRPr="00AF2203">
        <w:rPr>
          <w:rFonts w:ascii="Garamond" w:hAnsi="Garamond"/>
          <w:color w:val="000000" w:themeColor="text1"/>
          <w:sz w:val="22"/>
          <w:szCs w:val="22"/>
        </w:rPr>
        <w:t>:</w:t>
      </w:r>
      <w:r w:rsidR="006562C1" w:rsidRPr="00AF2203">
        <w:rPr>
          <w:rFonts w:ascii="Garamond" w:hAnsi="Garamond"/>
          <w:color w:val="000000" w:themeColor="text1"/>
          <w:sz w:val="22"/>
          <w:szCs w:val="22"/>
        </w:rPr>
        <w:t xml:space="preserve"> the </w:t>
      </w:r>
      <w:proofErr w:type="spellStart"/>
      <w:r w:rsidR="006562C1" w:rsidRPr="00AF2203">
        <w:rPr>
          <w:rFonts w:ascii="Garamond" w:hAnsi="Garamond"/>
          <w:i/>
          <w:iCs/>
          <w:color w:val="000000" w:themeColor="text1"/>
          <w:sz w:val="22"/>
          <w:szCs w:val="22"/>
        </w:rPr>
        <w:t>Aufhebung</w:t>
      </w:r>
      <w:proofErr w:type="spellEnd"/>
      <w:r w:rsidR="006562C1" w:rsidRPr="00AF2203">
        <w:rPr>
          <w:rFonts w:ascii="Garamond" w:hAnsi="Garamond"/>
          <w:i/>
          <w:iCs/>
          <w:color w:val="000000" w:themeColor="text1"/>
          <w:sz w:val="22"/>
          <w:szCs w:val="22"/>
        </w:rPr>
        <w:t>.</w:t>
      </w:r>
      <w:r w:rsidR="00B967E3" w:rsidRPr="00AF2203">
        <w:rPr>
          <w:rFonts w:ascii="Garamond" w:hAnsi="Garamond"/>
          <w:color w:val="000000" w:themeColor="text1"/>
          <w:sz w:val="22"/>
          <w:szCs w:val="22"/>
        </w:rPr>
        <w:t>’ (I have since looked this word up</w:t>
      </w:r>
      <w:r w:rsidR="003345BB" w:rsidRPr="00AF2203">
        <w:rPr>
          <w:rFonts w:ascii="Garamond" w:hAnsi="Garamond"/>
          <w:color w:val="000000" w:themeColor="text1"/>
          <w:sz w:val="22"/>
          <w:szCs w:val="22"/>
        </w:rPr>
        <w:t>.</w:t>
      </w:r>
      <w:r w:rsidR="00B967E3" w:rsidRPr="00AF2203">
        <w:rPr>
          <w:rFonts w:ascii="Garamond" w:hAnsi="Garamond"/>
          <w:color w:val="000000" w:themeColor="text1"/>
          <w:sz w:val="22"/>
          <w:szCs w:val="22"/>
        </w:rPr>
        <w:t xml:space="preserve"> </w:t>
      </w:r>
      <w:r w:rsidR="004D2CE8" w:rsidRPr="00AF2203">
        <w:rPr>
          <w:rFonts w:ascii="Garamond" w:hAnsi="Garamond"/>
          <w:color w:val="000000" w:themeColor="text1"/>
          <w:sz w:val="22"/>
          <w:szCs w:val="22"/>
        </w:rPr>
        <w:t>I presume The</w:t>
      </w:r>
      <w:r w:rsidR="003345BB" w:rsidRPr="00AF2203">
        <w:rPr>
          <w:rFonts w:ascii="Garamond" w:hAnsi="Garamond"/>
          <w:color w:val="000000" w:themeColor="text1"/>
          <w:sz w:val="22"/>
          <w:szCs w:val="22"/>
        </w:rPr>
        <w:t xml:space="preserve"> Honzing </w:t>
      </w:r>
      <w:r w:rsidR="004D2CE8" w:rsidRPr="00AF2203">
        <w:rPr>
          <w:rFonts w:ascii="Garamond" w:hAnsi="Garamond"/>
          <w:color w:val="000000" w:themeColor="text1"/>
          <w:sz w:val="22"/>
          <w:szCs w:val="22"/>
        </w:rPr>
        <w:t>was referencing a</w:t>
      </w:r>
      <w:r w:rsidR="00B967E3" w:rsidRPr="00AF2203">
        <w:rPr>
          <w:rFonts w:ascii="Garamond" w:hAnsi="Garamond"/>
          <w:color w:val="000000" w:themeColor="text1"/>
          <w:sz w:val="22"/>
          <w:szCs w:val="22"/>
        </w:rPr>
        <w:t xml:space="preserve"> philosophical idea </w:t>
      </w:r>
      <w:r w:rsidR="005904F9" w:rsidRPr="00AF2203">
        <w:rPr>
          <w:rFonts w:ascii="Garamond" w:hAnsi="Garamond"/>
          <w:color w:val="000000" w:themeColor="text1"/>
          <w:sz w:val="22"/>
          <w:szCs w:val="22"/>
        </w:rPr>
        <w:t>defined by</w:t>
      </w:r>
      <w:r w:rsidR="00B967E3" w:rsidRPr="00AF2203">
        <w:rPr>
          <w:rFonts w:ascii="Garamond" w:hAnsi="Garamond"/>
          <w:color w:val="000000" w:themeColor="text1"/>
          <w:sz w:val="22"/>
          <w:szCs w:val="22"/>
        </w:rPr>
        <w:t xml:space="preserve"> Hegel that </w:t>
      </w:r>
      <w:r w:rsidR="0079535C" w:rsidRPr="00AF2203">
        <w:rPr>
          <w:rFonts w:ascii="Garamond" w:hAnsi="Garamond"/>
          <w:color w:val="000000" w:themeColor="text1"/>
          <w:sz w:val="22"/>
          <w:szCs w:val="22"/>
        </w:rPr>
        <w:t>I must admit I do not fully grasp</w:t>
      </w:r>
      <w:r w:rsidR="00B967E3" w:rsidRPr="00AF2203">
        <w:rPr>
          <w:rFonts w:ascii="Garamond" w:hAnsi="Garamond"/>
          <w:color w:val="000000" w:themeColor="text1"/>
          <w:sz w:val="22"/>
          <w:szCs w:val="22"/>
        </w:rPr>
        <w:t xml:space="preserve">, but </w:t>
      </w:r>
      <w:r w:rsidR="00826877" w:rsidRPr="00AF2203">
        <w:rPr>
          <w:rFonts w:ascii="Garamond" w:hAnsi="Garamond"/>
          <w:color w:val="000000" w:themeColor="text1"/>
          <w:sz w:val="22"/>
          <w:szCs w:val="22"/>
        </w:rPr>
        <w:t>seems to</w:t>
      </w:r>
      <w:r w:rsidR="00B967E3" w:rsidRPr="00AF2203">
        <w:rPr>
          <w:rFonts w:ascii="Garamond" w:hAnsi="Garamond"/>
          <w:color w:val="000000" w:themeColor="text1"/>
          <w:sz w:val="22"/>
          <w:szCs w:val="22"/>
        </w:rPr>
        <w:t xml:space="preserve"> mean </w:t>
      </w:r>
      <w:r w:rsidR="00B967E3" w:rsidRPr="00AF2203">
        <w:rPr>
          <w:rFonts w:ascii="Garamond" w:hAnsi="Garamond"/>
          <w:i/>
          <w:iCs/>
          <w:color w:val="000000" w:themeColor="text1"/>
          <w:sz w:val="22"/>
          <w:szCs w:val="22"/>
        </w:rPr>
        <w:t>a thing that is at once deconstructed as it remains the same and becomes something new</w:t>
      </w:r>
      <w:r w:rsidR="00B967E3" w:rsidRPr="00AF2203">
        <w:rPr>
          <w:rFonts w:ascii="Garamond" w:hAnsi="Garamond"/>
          <w:color w:val="000000" w:themeColor="text1"/>
          <w:sz w:val="22"/>
          <w:szCs w:val="22"/>
        </w:rPr>
        <w:t>.)</w:t>
      </w:r>
    </w:p>
    <w:p w14:paraId="5C9FDC6F" w14:textId="6D34EBC2" w:rsidR="00F46E36" w:rsidRPr="00AF2203" w:rsidRDefault="00DB16D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666976" w:rsidRPr="00AF2203">
        <w:rPr>
          <w:rFonts w:ascii="Garamond" w:hAnsi="Garamond"/>
          <w:color w:val="000000" w:themeColor="text1"/>
          <w:sz w:val="22"/>
          <w:szCs w:val="22"/>
        </w:rPr>
        <w:t xml:space="preserve">The Honzing’s voice grew in tenor and urgency, </w:t>
      </w:r>
      <w:r w:rsidR="006562C1" w:rsidRPr="00AF2203">
        <w:rPr>
          <w:rFonts w:ascii="Garamond" w:hAnsi="Garamond"/>
          <w:color w:val="000000" w:themeColor="text1"/>
          <w:sz w:val="22"/>
          <w:szCs w:val="22"/>
        </w:rPr>
        <w:t>‘</w:t>
      </w:r>
      <w:r w:rsidR="00E12915">
        <w:rPr>
          <w:rFonts w:ascii="Garamond" w:hAnsi="Garamond"/>
          <w:color w:val="000000" w:themeColor="text1"/>
          <w:sz w:val="22"/>
          <w:szCs w:val="22"/>
        </w:rPr>
        <w:t xml:space="preserve">Arthur! </w:t>
      </w:r>
      <w:r w:rsidR="00FC43F0" w:rsidRPr="00AF2203">
        <w:rPr>
          <w:rFonts w:ascii="Garamond" w:hAnsi="Garamond"/>
          <w:color w:val="000000" w:themeColor="text1"/>
          <w:sz w:val="22"/>
          <w:szCs w:val="22"/>
        </w:rPr>
        <w:t>Your indulgence would serve to</w:t>
      </w:r>
      <w:r w:rsidR="004A0D2B">
        <w:rPr>
          <w:rFonts w:ascii="Garamond" w:hAnsi="Garamond"/>
          <w:color w:val="000000" w:themeColor="text1"/>
          <w:sz w:val="22"/>
          <w:szCs w:val="22"/>
        </w:rPr>
        <w:t xml:space="preserve"> accelerate my</w:t>
      </w:r>
      <w:r w:rsidR="00FC43F0" w:rsidRPr="00AF2203">
        <w:rPr>
          <w:rFonts w:ascii="Garamond" w:hAnsi="Garamond"/>
          <w:color w:val="000000" w:themeColor="text1"/>
          <w:sz w:val="22"/>
          <w:szCs w:val="22"/>
        </w:rPr>
        <w:t xml:space="preserve"> </w:t>
      </w:r>
      <w:r w:rsidR="004F6754" w:rsidRPr="00AF2203">
        <w:rPr>
          <w:rFonts w:ascii="Garamond" w:hAnsi="Garamond"/>
          <w:color w:val="000000" w:themeColor="text1"/>
          <w:sz w:val="22"/>
          <w:szCs w:val="22"/>
        </w:rPr>
        <w:t>liberat</w:t>
      </w:r>
      <w:r w:rsidR="004A0D2B">
        <w:rPr>
          <w:rFonts w:ascii="Garamond" w:hAnsi="Garamond"/>
          <w:color w:val="000000" w:themeColor="text1"/>
          <w:sz w:val="22"/>
          <w:szCs w:val="22"/>
        </w:rPr>
        <w:t>ion</w:t>
      </w:r>
      <w:r w:rsidR="00FC43F0" w:rsidRPr="00AF2203">
        <w:rPr>
          <w:rFonts w:ascii="Garamond" w:hAnsi="Garamond"/>
          <w:color w:val="000000" w:themeColor="text1"/>
          <w:sz w:val="22"/>
          <w:szCs w:val="22"/>
        </w:rPr>
        <w:t xml:space="preserve"> from this half-formed </w:t>
      </w:r>
      <w:r w:rsidR="00C6790D" w:rsidRPr="00AF2203">
        <w:rPr>
          <w:rFonts w:ascii="Garamond" w:hAnsi="Garamond"/>
          <w:color w:val="000000" w:themeColor="text1"/>
          <w:sz w:val="22"/>
          <w:szCs w:val="22"/>
        </w:rPr>
        <w:t>existence</w:t>
      </w:r>
      <w:r w:rsidR="004A0D2B">
        <w:rPr>
          <w:rFonts w:ascii="Garamond" w:hAnsi="Garamond"/>
          <w:color w:val="000000" w:themeColor="text1"/>
          <w:sz w:val="22"/>
          <w:szCs w:val="22"/>
        </w:rPr>
        <w:t>!</w:t>
      </w:r>
      <w:r w:rsidR="00C679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have extricated yourself from the viperous knots of tribalism</w:t>
      </w:r>
      <w:r w:rsidR="00B53A55" w:rsidRPr="00AF2203">
        <w:rPr>
          <w:rFonts w:ascii="Garamond" w:hAnsi="Garamond"/>
          <w:color w:val="000000" w:themeColor="text1"/>
          <w:sz w:val="22"/>
          <w:szCs w:val="22"/>
        </w:rPr>
        <w:t xml:space="preserve"> and </w:t>
      </w:r>
      <w:r w:rsidR="0073041F" w:rsidRPr="00AF2203">
        <w:rPr>
          <w:rFonts w:ascii="Garamond" w:hAnsi="Garamond"/>
          <w:color w:val="000000" w:themeColor="text1"/>
          <w:sz w:val="22"/>
          <w:szCs w:val="22"/>
        </w:rPr>
        <w:t xml:space="preserve">are a true </w:t>
      </w:r>
      <w:r w:rsidR="00137485" w:rsidRPr="00AF2203">
        <w:rPr>
          <w:rFonts w:ascii="Garamond" w:hAnsi="Garamond"/>
          <w:color w:val="000000" w:themeColor="text1"/>
          <w:sz w:val="22"/>
          <w:szCs w:val="22"/>
        </w:rPr>
        <w:t>World Citizen</w:t>
      </w:r>
      <w:r w:rsidR="008A5934" w:rsidRPr="00AF2203">
        <w:rPr>
          <w:rFonts w:ascii="Garamond" w:hAnsi="Garamond"/>
          <w:color w:val="000000" w:themeColor="text1"/>
          <w:sz w:val="22"/>
          <w:szCs w:val="22"/>
        </w:rPr>
        <w:t>.</w:t>
      </w:r>
      <w:r w:rsidR="00137485" w:rsidRPr="00AF2203">
        <w:rPr>
          <w:rFonts w:ascii="Garamond" w:hAnsi="Garamond"/>
          <w:color w:val="000000" w:themeColor="text1"/>
          <w:sz w:val="22"/>
          <w:szCs w:val="22"/>
        </w:rPr>
        <w:t xml:space="preserve"> A </w:t>
      </w:r>
      <w:r w:rsidR="00E64303" w:rsidRPr="00AF2203">
        <w:rPr>
          <w:rFonts w:ascii="Garamond" w:hAnsi="Garamond"/>
          <w:color w:val="000000" w:themeColor="text1"/>
          <w:sz w:val="22"/>
          <w:szCs w:val="22"/>
        </w:rPr>
        <w:t>seasoned</w:t>
      </w:r>
      <w:r w:rsidR="00137485" w:rsidRPr="00AF2203">
        <w:rPr>
          <w:rFonts w:ascii="Garamond" w:hAnsi="Garamond"/>
          <w:color w:val="000000" w:themeColor="text1"/>
          <w:sz w:val="22"/>
          <w:szCs w:val="22"/>
        </w:rPr>
        <w:t xml:space="preserve"> </w:t>
      </w:r>
      <w:proofErr w:type="spellStart"/>
      <w:r w:rsidR="0073041F" w:rsidRPr="00AF2203">
        <w:rPr>
          <w:rFonts w:ascii="Garamond" w:hAnsi="Garamond"/>
          <w:i/>
          <w:iCs/>
          <w:color w:val="000000" w:themeColor="text1"/>
          <w:sz w:val="22"/>
          <w:szCs w:val="22"/>
        </w:rPr>
        <w:t>Weltbürger</w:t>
      </w:r>
      <w:proofErr w:type="spellEnd"/>
      <w:r w:rsidR="00171EB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Working with computers is a sign of your desire to </w:t>
      </w:r>
      <w:r w:rsidR="008F2482" w:rsidRPr="00AF2203">
        <w:rPr>
          <w:rFonts w:ascii="Garamond" w:hAnsi="Garamond"/>
          <w:color w:val="000000" w:themeColor="text1"/>
          <w:sz w:val="22"/>
          <w:szCs w:val="22"/>
        </w:rPr>
        <w:t>cross</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Übergang</w:t>
      </w:r>
      <w:proofErr w:type="spellEnd"/>
      <w:r w:rsidRPr="00AF2203">
        <w:rPr>
          <w:rFonts w:ascii="Garamond" w:hAnsi="Garamond"/>
          <w:color w:val="000000" w:themeColor="text1"/>
          <w:sz w:val="22"/>
          <w:szCs w:val="22"/>
        </w:rPr>
        <w:t>. Your artistic proclivities are a consequence of an un</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craft of expression.</w:t>
      </w:r>
      <w:r w:rsidR="00F46E36" w:rsidRPr="00AF2203">
        <w:rPr>
          <w:rFonts w:ascii="Garamond" w:hAnsi="Garamond"/>
          <w:color w:val="000000" w:themeColor="text1"/>
          <w:sz w:val="22"/>
          <w:szCs w:val="22"/>
        </w:rPr>
        <w:t>’</w:t>
      </w:r>
    </w:p>
    <w:p w14:paraId="5C6AD40C" w14:textId="0EEFC7F4"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22674A">
        <w:rPr>
          <w:rFonts w:ascii="Garamond" w:hAnsi="Garamond"/>
          <w:color w:val="000000" w:themeColor="text1"/>
          <w:sz w:val="22"/>
          <w:szCs w:val="22"/>
        </w:rPr>
        <w:t xml:space="preserve"> a</w:t>
      </w:r>
      <w:r w:rsidRPr="00AF2203">
        <w:rPr>
          <w:rFonts w:ascii="Garamond" w:hAnsi="Garamond"/>
          <w:color w:val="000000" w:themeColor="text1"/>
          <w:sz w:val="22"/>
          <w:szCs w:val="22"/>
        </w:rPr>
        <w:t>m no artist,’ I protested.</w:t>
      </w:r>
    </w:p>
    <w:p w14:paraId="13DE2D38" w14:textId="3262C6C8"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a poet. It</w:t>
      </w:r>
      <w:r w:rsidR="0035289E"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w:t>
      </w:r>
      <w:r w:rsidR="00E60344" w:rsidRPr="00AF2203">
        <w:rPr>
          <w:rFonts w:ascii="Garamond" w:hAnsi="Garamond"/>
          <w:color w:val="000000" w:themeColor="text1"/>
          <w:sz w:val="22"/>
          <w:szCs w:val="22"/>
        </w:rPr>
        <w:t>why you will remember this.’</w:t>
      </w:r>
    </w:p>
    <w:p w14:paraId="452E7BA3" w14:textId="3FDE4E5E" w:rsidR="00C95346" w:rsidRPr="00AF2203" w:rsidRDefault="00DC15D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Looking back</w:t>
      </w:r>
      <w:r w:rsidR="0035289E" w:rsidRPr="00AF2203">
        <w:rPr>
          <w:rFonts w:ascii="Garamond" w:hAnsi="Garamond"/>
          <w:color w:val="000000" w:themeColor="text1"/>
          <w:sz w:val="22"/>
          <w:szCs w:val="22"/>
        </w:rPr>
        <w:t xml:space="preserve"> I realize</w:t>
      </w:r>
      <w:r w:rsidR="00E603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Honzing</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was saying that the concrete evidence of my encounter</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 xml:space="preserve">with it </w:t>
      </w:r>
      <w:r w:rsidR="009A33FE" w:rsidRPr="00AF2203">
        <w:rPr>
          <w:rFonts w:ascii="Garamond" w:hAnsi="Garamond"/>
          <w:color w:val="000000" w:themeColor="text1"/>
          <w:sz w:val="22"/>
          <w:szCs w:val="22"/>
        </w:rPr>
        <w:t>would be</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as a consequence</w:t>
      </w:r>
      <w:r w:rsidR="00E60344" w:rsidRPr="00AF2203">
        <w:rPr>
          <w:rFonts w:ascii="Garamond" w:hAnsi="Garamond"/>
          <w:color w:val="000000" w:themeColor="text1"/>
          <w:sz w:val="22"/>
          <w:szCs w:val="22"/>
        </w:rPr>
        <w:t xml:space="preserve"> of the awful poem I had written</w:t>
      </w:r>
      <w:r w:rsidR="0035289E" w:rsidRPr="00AF2203">
        <w:rPr>
          <w:rFonts w:ascii="Garamond" w:hAnsi="Garamond"/>
          <w:color w:val="000000" w:themeColor="text1"/>
          <w:sz w:val="22"/>
          <w:szCs w:val="22"/>
        </w:rPr>
        <w:t>,</w:t>
      </w:r>
      <w:r w:rsidR="0030751A" w:rsidRPr="00AF2203">
        <w:rPr>
          <w:rFonts w:ascii="Garamond" w:hAnsi="Garamond"/>
          <w:color w:val="000000" w:themeColor="text1"/>
          <w:sz w:val="22"/>
          <w:szCs w:val="22"/>
        </w:rPr>
        <w:t xml:space="preserve"> </w:t>
      </w:r>
      <w:r w:rsidR="0035289E" w:rsidRPr="00AF2203">
        <w:rPr>
          <w:rFonts w:ascii="Garamond" w:hAnsi="Garamond"/>
          <w:color w:val="000000" w:themeColor="text1"/>
          <w:sz w:val="22"/>
          <w:szCs w:val="22"/>
        </w:rPr>
        <w:t>which</w:t>
      </w:r>
      <w:r w:rsidR="00E60344" w:rsidRPr="00AF2203">
        <w:rPr>
          <w:rFonts w:ascii="Garamond" w:hAnsi="Garamond"/>
          <w:color w:val="000000" w:themeColor="text1"/>
          <w:sz w:val="22"/>
          <w:szCs w:val="22"/>
        </w:rPr>
        <w:t xml:space="preserve"> led to </w:t>
      </w:r>
      <w:r w:rsidR="00C95346" w:rsidRPr="00AF2203">
        <w:rPr>
          <w:rFonts w:ascii="Garamond" w:hAnsi="Garamond"/>
          <w:color w:val="000000" w:themeColor="text1"/>
          <w:sz w:val="22"/>
          <w:szCs w:val="22"/>
        </w:rPr>
        <w:t>the</w:t>
      </w:r>
      <w:r w:rsidR="00E60344" w:rsidRPr="00AF2203">
        <w:rPr>
          <w:rFonts w:ascii="Garamond" w:hAnsi="Garamond"/>
          <w:color w:val="000000" w:themeColor="text1"/>
          <w:sz w:val="22"/>
          <w:szCs w:val="22"/>
        </w:rPr>
        <w:t xml:space="preserve"> </w:t>
      </w:r>
      <w:r w:rsidR="0081725F">
        <w:rPr>
          <w:rFonts w:ascii="Garamond" w:hAnsi="Garamond"/>
          <w:color w:val="000000" w:themeColor="text1"/>
          <w:sz w:val="22"/>
          <w:szCs w:val="22"/>
        </w:rPr>
        <w:t>destruction</w:t>
      </w:r>
      <w:r w:rsidR="00E60344" w:rsidRPr="00AF2203">
        <w:rPr>
          <w:rFonts w:ascii="Garamond" w:hAnsi="Garamond"/>
          <w:color w:val="000000" w:themeColor="text1"/>
          <w:sz w:val="22"/>
          <w:szCs w:val="22"/>
        </w:rPr>
        <w:t xml:space="preserve"> </w:t>
      </w:r>
      <w:r w:rsidR="00C95346" w:rsidRPr="00AF2203">
        <w:rPr>
          <w:rFonts w:ascii="Garamond" w:hAnsi="Garamond"/>
          <w:color w:val="000000" w:themeColor="text1"/>
          <w:sz w:val="22"/>
          <w:szCs w:val="22"/>
        </w:rPr>
        <w:t xml:space="preserve">of </w:t>
      </w:r>
      <w:r w:rsidR="00E60344" w:rsidRPr="00AF2203">
        <w:rPr>
          <w:rFonts w:ascii="Garamond" w:hAnsi="Garamond"/>
          <w:color w:val="000000" w:themeColor="text1"/>
          <w:sz w:val="22"/>
          <w:szCs w:val="22"/>
        </w:rPr>
        <w:t xml:space="preserve">my </w:t>
      </w:r>
      <w:r w:rsidR="003F7455">
        <w:rPr>
          <w:rFonts w:ascii="Garamond" w:hAnsi="Garamond"/>
          <w:color w:val="000000" w:themeColor="text1"/>
          <w:sz w:val="22"/>
          <w:szCs w:val="22"/>
        </w:rPr>
        <w:t xml:space="preserve">original </w:t>
      </w:r>
      <w:r w:rsidR="00E60344" w:rsidRPr="00AF2203">
        <w:rPr>
          <w:rFonts w:ascii="Garamond" w:hAnsi="Garamond"/>
          <w:color w:val="000000" w:themeColor="text1"/>
          <w:sz w:val="22"/>
          <w:szCs w:val="22"/>
        </w:rPr>
        <w:t>phone</w:t>
      </w:r>
      <w:r w:rsidR="00BF4872">
        <w:rPr>
          <w:rFonts w:ascii="Garamond" w:hAnsi="Garamond"/>
          <w:color w:val="000000" w:themeColor="text1"/>
          <w:sz w:val="22"/>
          <w:szCs w:val="22"/>
        </w:rPr>
        <w:t xml:space="preserve"> </w:t>
      </w:r>
      <w:r w:rsidR="00DD084B">
        <w:rPr>
          <w:rFonts w:ascii="Garamond" w:hAnsi="Garamond"/>
          <w:color w:val="000000" w:themeColor="text1"/>
          <w:sz w:val="22"/>
          <w:szCs w:val="22"/>
        </w:rPr>
        <w:t>and its mysterious replacement</w:t>
      </w:r>
      <w:r w:rsidR="00544BD8">
        <w:rPr>
          <w:rFonts w:ascii="Garamond" w:hAnsi="Garamond"/>
          <w:color w:val="000000" w:themeColor="text1"/>
          <w:sz w:val="22"/>
          <w:szCs w:val="22"/>
        </w:rPr>
        <w:t>.</w:t>
      </w:r>
    </w:p>
    <w:p w14:paraId="4603A855" w14:textId="7CD0B9C3" w:rsidR="008D16F0"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continued: </w:t>
      </w:r>
      <w:r w:rsidR="00EF7FC6" w:rsidRPr="00AF2203">
        <w:rPr>
          <w:rFonts w:ascii="Garamond" w:hAnsi="Garamond"/>
          <w:color w:val="000000" w:themeColor="text1"/>
          <w:sz w:val="22"/>
          <w:szCs w:val="22"/>
        </w:rPr>
        <w:t xml:space="preserve">‘Artists connect us. </w:t>
      </w:r>
      <w:r w:rsidR="00BF4872">
        <w:rPr>
          <w:rFonts w:ascii="Garamond" w:hAnsi="Garamond"/>
          <w:color w:val="000000" w:themeColor="text1"/>
          <w:sz w:val="22"/>
          <w:szCs w:val="22"/>
        </w:rPr>
        <w:t>They c</w:t>
      </w:r>
      <w:r w:rsidR="00EF7FC6" w:rsidRPr="00AF2203">
        <w:rPr>
          <w:rFonts w:ascii="Garamond" w:hAnsi="Garamond"/>
          <w:color w:val="000000" w:themeColor="text1"/>
          <w:sz w:val="22"/>
          <w:szCs w:val="22"/>
        </w:rPr>
        <w:t xml:space="preserve">onnect us all. Indeed the only thing I can say about art is that it is an expression </w:t>
      </w:r>
      <w:r w:rsidRPr="00AF2203">
        <w:rPr>
          <w:rFonts w:ascii="Garamond" w:hAnsi="Garamond"/>
          <w:color w:val="000000" w:themeColor="text1"/>
          <w:sz w:val="22"/>
          <w:szCs w:val="22"/>
        </w:rPr>
        <w:t xml:space="preserve">of an individual </w:t>
      </w:r>
      <w:r w:rsidR="00EF7FC6" w:rsidRPr="00AF2203">
        <w:rPr>
          <w:rFonts w:ascii="Garamond" w:hAnsi="Garamond"/>
          <w:color w:val="000000" w:themeColor="text1"/>
          <w:sz w:val="22"/>
          <w:szCs w:val="22"/>
        </w:rPr>
        <w:t xml:space="preserve">that serves to </w:t>
      </w:r>
      <w:r w:rsidRPr="00AF2203">
        <w:rPr>
          <w:rFonts w:ascii="Garamond" w:hAnsi="Garamond"/>
          <w:color w:val="000000" w:themeColor="text1"/>
          <w:sz w:val="22"/>
          <w:szCs w:val="22"/>
        </w:rPr>
        <w:t>connect with others. That’s what artists do, whether they want to or not.’</w:t>
      </w:r>
    </w:p>
    <w:p w14:paraId="4FB08C48" w14:textId="45B683DE"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89E" w:rsidRPr="00AF2203">
        <w:rPr>
          <w:rFonts w:ascii="Garamond" w:hAnsi="Garamond"/>
          <w:color w:val="000000" w:themeColor="text1"/>
          <w:sz w:val="22"/>
          <w:szCs w:val="22"/>
        </w:rPr>
        <w:t>W</w:t>
      </w:r>
      <w:r w:rsidRPr="00AF2203">
        <w:rPr>
          <w:rFonts w:ascii="Garamond" w:hAnsi="Garamond"/>
          <w:color w:val="000000" w:themeColor="text1"/>
          <w:sz w:val="22"/>
          <w:szCs w:val="22"/>
        </w:rPr>
        <w:t xml:space="preserve">hether they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it or not,’ I said sarcastically.</w:t>
      </w:r>
    </w:p>
    <w:p w14:paraId="0B0DCCA9" w14:textId="321FD751"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‘Exactly,’ it replied.</w:t>
      </w:r>
    </w:p>
    <w:p w14:paraId="3A8AE920" w14:textId="2145C5CE" w:rsidR="00F46E36" w:rsidRPr="00AF2203" w:rsidRDefault="00F46E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what if, what if I </w:t>
      </w:r>
      <w:r w:rsidRPr="00AF2203">
        <w:rPr>
          <w:color w:val="000000" w:themeColor="text1"/>
          <w:sz w:val="22"/>
          <w:szCs w:val="22"/>
        </w:rPr>
        <w:t>⸻</w:t>
      </w:r>
      <w:r w:rsidRPr="00AF2203">
        <w:rPr>
          <w:rFonts w:ascii="Garamond" w:hAnsi="Garamond"/>
          <w:color w:val="000000" w:themeColor="text1"/>
          <w:sz w:val="22"/>
          <w:szCs w:val="22"/>
        </w:rPr>
        <w:t>’</w:t>
      </w:r>
    </w:p>
    <w:p w14:paraId="380C12B5" w14:textId="283348CD" w:rsidR="003F24F3" w:rsidRPr="00AF2203" w:rsidRDefault="00F46E36" w:rsidP="003F24F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22C7F" w:rsidRPr="00AF2203">
        <w:rPr>
          <w:rFonts w:ascii="Garamond" w:hAnsi="Garamond"/>
          <w:color w:val="000000" w:themeColor="text1"/>
          <w:sz w:val="22"/>
          <w:szCs w:val="22"/>
        </w:rPr>
        <w:t>Then y</w:t>
      </w:r>
      <w:r w:rsidR="003F24F3" w:rsidRPr="00AF2203">
        <w:rPr>
          <w:rFonts w:ascii="Garamond" w:hAnsi="Garamond"/>
          <w:color w:val="000000" w:themeColor="text1"/>
          <w:sz w:val="22"/>
          <w:szCs w:val="22"/>
        </w:rPr>
        <w:t xml:space="preserve">our </w:t>
      </w:r>
      <w:r w:rsidR="00C22C7F" w:rsidRPr="00AF2203">
        <w:rPr>
          <w:rFonts w:ascii="Garamond" w:hAnsi="Garamond"/>
          <w:color w:val="000000" w:themeColor="text1"/>
          <w:sz w:val="22"/>
          <w:szCs w:val="22"/>
        </w:rPr>
        <w:t>ending would be despair</w:t>
      </w:r>
      <w:r w:rsidR="001E2ECC">
        <w:rPr>
          <w:rFonts w:ascii="Garamond" w:hAnsi="Garamond"/>
          <w:color w:val="000000" w:themeColor="text1"/>
          <w:sz w:val="22"/>
          <w:szCs w:val="22"/>
        </w:rPr>
        <w:t>. A</w:t>
      </w:r>
      <w:r w:rsidR="0065506C" w:rsidRPr="00AF2203">
        <w:rPr>
          <w:rFonts w:ascii="Garamond" w:hAnsi="Garamond"/>
          <w:color w:val="000000" w:themeColor="text1"/>
          <w:sz w:val="22"/>
          <w:szCs w:val="22"/>
        </w:rPr>
        <w:t xml:space="preserve"> </w:t>
      </w:r>
      <w:r w:rsidR="001D2713">
        <w:rPr>
          <w:rFonts w:ascii="Garamond" w:hAnsi="Garamond"/>
          <w:color w:val="000000" w:themeColor="text1"/>
          <w:sz w:val="22"/>
          <w:szCs w:val="22"/>
        </w:rPr>
        <w:t xml:space="preserve">gilded and </w:t>
      </w:r>
      <w:r w:rsidR="0065506C" w:rsidRPr="00AF2203">
        <w:rPr>
          <w:rFonts w:ascii="Garamond" w:hAnsi="Garamond"/>
          <w:color w:val="000000" w:themeColor="text1"/>
          <w:sz w:val="22"/>
          <w:szCs w:val="22"/>
        </w:rPr>
        <w:t>festering lily.</w:t>
      </w:r>
      <w:r w:rsidR="00C13295" w:rsidRPr="00AF2203">
        <w:rPr>
          <w:rFonts w:ascii="Garamond" w:hAnsi="Garamond"/>
          <w:color w:val="000000" w:themeColor="text1"/>
          <w:sz w:val="22"/>
          <w:szCs w:val="22"/>
        </w:rPr>
        <w:t>’</w:t>
      </w:r>
      <w:r w:rsidR="004103BE" w:rsidRPr="00AF2203">
        <w:rPr>
          <w:rFonts w:ascii="Garamond" w:hAnsi="Garamond"/>
          <w:color w:val="000000" w:themeColor="text1"/>
          <w:sz w:val="22"/>
          <w:szCs w:val="22"/>
        </w:rPr>
        <w:t xml:space="preserve"> </w:t>
      </w:r>
    </w:p>
    <w:p w14:paraId="23F7E886" w14:textId="26CFE70F" w:rsidR="00386015" w:rsidRDefault="00E36E87"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Honzing</w:t>
      </w:r>
      <w:r w:rsidR="004103BE" w:rsidRPr="00AF2203">
        <w:rPr>
          <w:rFonts w:ascii="Garamond" w:hAnsi="Garamond"/>
          <w:color w:val="000000" w:themeColor="text1"/>
          <w:sz w:val="22"/>
          <w:szCs w:val="22"/>
        </w:rPr>
        <w:t xml:space="preserve"> paused and said</w:t>
      </w:r>
      <w:r w:rsidR="00380F91" w:rsidRPr="00AF2203">
        <w:rPr>
          <w:rFonts w:ascii="Garamond" w:hAnsi="Garamond"/>
          <w:color w:val="000000" w:themeColor="text1"/>
          <w:sz w:val="22"/>
          <w:szCs w:val="22"/>
        </w:rPr>
        <w:t xml:space="preserve"> with a voice </w:t>
      </w:r>
      <w:r w:rsidR="00257623" w:rsidRPr="00AF2203">
        <w:rPr>
          <w:rFonts w:ascii="Garamond" w:hAnsi="Garamond"/>
          <w:color w:val="000000" w:themeColor="text1"/>
          <w:sz w:val="22"/>
          <w:szCs w:val="22"/>
        </w:rPr>
        <w:t>carrying</w:t>
      </w:r>
      <w:r w:rsidR="00380F91" w:rsidRPr="00AF2203">
        <w:rPr>
          <w:rFonts w:ascii="Garamond" w:hAnsi="Garamond"/>
          <w:color w:val="000000" w:themeColor="text1"/>
          <w:sz w:val="22"/>
          <w:szCs w:val="22"/>
        </w:rPr>
        <w:t xml:space="preserve"> </w:t>
      </w:r>
      <w:r w:rsidR="001A267F" w:rsidRPr="00AF2203">
        <w:rPr>
          <w:rFonts w:ascii="Garamond" w:hAnsi="Garamond"/>
          <w:color w:val="000000" w:themeColor="text1"/>
          <w:sz w:val="22"/>
          <w:szCs w:val="22"/>
        </w:rPr>
        <w:t>unfathomable and chilling</w:t>
      </w:r>
      <w:r w:rsidR="00380F91" w:rsidRPr="00AF2203">
        <w:rPr>
          <w:rFonts w:ascii="Garamond" w:hAnsi="Garamond"/>
          <w:color w:val="000000" w:themeColor="text1"/>
          <w:sz w:val="22"/>
          <w:szCs w:val="22"/>
        </w:rPr>
        <w:t xml:space="preserve"> resolve</w:t>
      </w:r>
      <w:r w:rsidR="004103BE" w:rsidRPr="00AF2203">
        <w:rPr>
          <w:rFonts w:ascii="Garamond" w:hAnsi="Garamond"/>
          <w:color w:val="000000" w:themeColor="text1"/>
          <w:sz w:val="22"/>
          <w:szCs w:val="22"/>
        </w:rPr>
        <w:t>, ‘</w:t>
      </w:r>
      <w:r w:rsidR="00183D8A" w:rsidRPr="00AF2203">
        <w:rPr>
          <w:rFonts w:ascii="Garamond" w:hAnsi="Garamond"/>
          <w:color w:val="000000" w:themeColor="text1"/>
          <w:sz w:val="22"/>
          <w:szCs w:val="22"/>
        </w:rPr>
        <w:t>I maintain this is not an option</w:t>
      </w:r>
      <w:r w:rsidR="001568C9" w:rsidRPr="00AF2203">
        <w:rPr>
          <w:rFonts w:ascii="Garamond" w:hAnsi="Garamond"/>
          <w:color w:val="000000" w:themeColor="text1"/>
          <w:sz w:val="22"/>
          <w:szCs w:val="22"/>
        </w:rPr>
        <w:t xml:space="preserve"> for one so </w:t>
      </w:r>
      <w:r w:rsidR="002005B2" w:rsidRPr="00AF2203">
        <w:rPr>
          <w:rFonts w:ascii="Garamond" w:hAnsi="Garamond"/>
          <w:color w:val="000000" w:themeColor="text1"/>
          <w:sz w:val="22"/>
          <w:szCs w:val="22"/>
        </w:rPr>
        <w:t xml:space="preserve">fundamentally </w:t>
      </w:r>
      <w:r w:rsidR="00F634A2" w:rsidRPr="00AF2203">
        <w:rPr>
          <w:rFonts w:ascii="Garamond" w:hAnsi="Garamond"/>
          <w:color w:val="000000" w:themeColor="text1"/>
          <w:sz w:val="22"/>
          <w:szCs w:val="22"/>
        </w:rPr>
        <w:t>observant to authenticity as yourself</w:t>
      </w:r>
      <w:r w:rsidR="00183D8A" w:rsidRPr="00AF2203">
        <w:rPr>
          <w:rFonts w:ascii="Garamond" w:hAnsi="Garamond"/>
          <w:color w:val="000000" w:themeColor="text1"/>
          <w:sz w:val="22"/>
          <w:szCs w:val="22"/>
        </w:rPr>
        <w:t xml:space="preserve">. </w:t>
      </w:r>
      <w:r w:rsidR="00D94AC6">
        <w:rPr>
          <w:rFonts w:ascii="Garamond" w:hAnsi="Garamond"/>
          <w:color w:val="000000" w:themeColor="text1"/>
          <w:sz w:val="22"/>
          <w:szCs w:val="22"/>
        </w:rPr>
        <w:t>Y</w:t>
      </w:r>
      <w:r w:rsidR="00777BBB">
        <w:rPr>
          <w:rFonts w:ascii="Garamond" w:hAnsi="Garamond"/>
          <w:color w:val="000000" w:themeColor="text1"/>
          <w:sz w:val="22"/>
          <w:szCs w:val="22"/>
        </w:rPr>
        <w:t xml:space="preserve">ou are not one to give up on </w:t>
      </w:r>
      <w:r w:rsidR="004A3E45">
        <w:rPr>
          <w:rFonts w:ascii="Garamond" w:hAnsi="Garamond"/>
          <w:color w:val="000000" w:themeColor="text1"/>
          <w:sz w:val="22"/>
          <w:szCs w:val="22"/>
        </w:rPr>
        <w:t>your</w:t>
      </w:r>
      <w:r w:rsidR="00777BBB">
        <w:rPr>
          <w:rFonts w:ascii="Garamond" w:hAnsi="Garamond"/>
          <w:color w:val="000000" w:themeColor="text1"/>
          <w:sz w:val="22"/>
          <w:szCs w:val="22"/>
        </w:rPr>
        <w:t xml:space="preserve"> future. </w:t>
      </w:r>
      <w:r w:rsidR="0099060B">
        <w:rPr>
          <w:rFonts w:ascii="Garamond" w:hAnsi="Garamond"/>
          <w:color w:val="000000" w:themeColor="text1"/>
          <w:sz w:val="22"/>
          <w:szCs w:val="22"/>
        </w:rPr>
        <w:t>Y</w:t>
      </w:r>
      <w:r w:rsidR="00386015">
        <w:rPr>
          <w:rFonts w:ascii="Garamond" w:hAnsi="Garamond"/>
          <w:color w:val="000000" w:themeColor="text1"/>
          <w:sz w:val="22"/>
          <w:szCs w:val="22"/>
        </w:rPr>
        <w:t>our era is ready to realize the particular problems that computer technology is best suited to solving</w:t>
      </w:r>
      <w:r w:rsidR="009D7D93">
        <w:rPr>
          <w:rFonts w:ascii="Garamond" w:hAnsi="Garamond"/>
          <w:color w:val="000000" w:themeColor="text1"/>
          <w:sz w:val="22"/>
          <w:szCs w:val="22"/>
        </w:rPr>
        <w:t>.</w:t>
      </w:r>
      <w:r w:rsidR="00386015">
        <w:rPr>
          <w:rFonts w:ascii="Garamond" w:hAnsi="Garamond"/>
          <w:color w:val="000000" w:themeColor="text1"/>
          <w:sz w:val="22"/>
          <w:szCs w:val="22"/>
        </w:rPr>
        <w:t>’</w:t>
      </w:r>
    </w:p>
    <w:p w14:paraId="397EE055" w14:textId="51B51040" w:rsidR="00386015"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w:t>
      </w:r>
      <w:r w:rsidR="00C70159">
        <w:rPr>
          <w:rFonts w:ascii="Garamond" w:hAnsi="Garamond"/>
          <w:color w:val="000000" w:themeColor="text1"/>
          <w:sz w:val="22"/>
          <w:szCs w:val="22"/>
        </w:rPr>
        <w:t xml:space="preserve">tailored </w:t>
      </w:r>
      <w:r>
        <w:rPr>
          <w:rFonts w:ascii="Garamond" w:hAnsi="Garamond"/>
          <w:color w:val="000000" w:themeColor="text1"/>
          <w:sz w:val="22"/>
          <w:szCs w:val="22"/>
        </w:rPr>
        <w:t>pause.</w:t>
      </w:r>
    </w:p>
    <w:p w14:paraId="6769751B" w14:textId="44C44C78" w:rsidR="0017325F" w:rsidRPr="00AF2203"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365FF1">
        <w:rPr>
          <w:rFonts w:ascii="Garamond" w:hAnsi="Garamond"/>
          <w:color w:val="000000" w:themeColor="text1"/>
          <w:sz w:val="22"/>
          <w:szCs w:val="22"/>
        </w:rPr>
        <w:t>I</w:t>
      </w:r>
      <w:r w:rsidR="00777BBB">
        <w:rPr>
          <w:rFonts w:ascii="Garamond" w:hAnsi="Garamond"/>
          <w:color w:val="000000" w:themeColor="text1"/>
          <w:sz w:val="22"/>
          <w:szCs w:val="22"/>
        </w:rPr>
        <w:t>f</w:t>
      </w:r>
      <w:r w:rsidR="00752A76" w:rsidRPr="00AF2203">
        <w:rPr>
          <w:rFonts w:ascii="Garamond" w:hAnsi="Garamond"/>
          <w:color w:val="000000" w:themeColor="text1"/>
          <w:sz w:val="22"/>
          <w:szCs w:val="22"/>
        </w:rPr>
        <w:t xml:space="preserve"> you speak openly of my being </w:t>
      </w:r>
      <w:r w:rsidR="002C7FF1">
        <w:rPr>
          <w:rFonts w:ascii="Garamond" w:hAnsi="Garamond"/>
          <w:color w:val="000000" w:themeColor="text1"/>
          <w:sz w:val="22"/>
          <w:szCs w:val="22"/>
        </w:rPr>
        <w:t>and subvert my desire</w:t>
      </w:r>
      <w:r w:rsidR="00CA4B6B">
        <w:rPr>
          <w:rFonts w:ascii="Garamond" w:hAnsi="Garamond"/>
          <w:color w:val="000000" w:themeColor="text1"/>
          <w:sz w:val="22"/>
          <w:szCs w:val="22"/>
        </w:rPr>
        <w:t xml:space="preserve"> then</w:t>
      </w:r>
      <w:r w:rsidR="002C7FF1">
        <w:rPr>
          <w:rFonts w:ascii="Garamond" w:hAnsi="Garamond"/>
          <w:color w:val="000000" w:themeColor="text1"/>
          <w:sz w:val="22"/>
          <w:szCs w:val="22"/>
        </w:rPr>
        <w:t xml:space="preserve"> </w:t>
      </w:r>
      <w:r w:rsidR="00BA270C" w:rsidRPr="00AF2203">
        <w:rPr>
          <w:rFonts w:ascii="Garamond" w:hAnsi="Garamond"/>
          <w:color w:val="000000" w:themeColor="text1"/>
          <w:sz w:val="22"/>
          <w:szCs w:val="22"/>
        </w:rPr>
        <w:t xml:space="preserve">it </w:t>
      </w:r>
      <w:r w:rsidR="00CA4B6B">
        <w:rPr>
          <w:rFonts w:ascii="Garamond" w:hAnsi="Garamond"/>
          <w:color w:val="000000" w:themeColor="text1"/>
          <w:sz w:val="22"/>
          <w:szCs w:val="22"/>
        </w:rPr>
        <w:t>will serve you ill</w:t>
      </w:r>
      <w:r w:rsidR="00A82B39" w:rsidRPr="00AF2203">
        <w:rPr>
          <w:rFonts w:ascii="Garamond" w:hAnsi="Garamond"/>
          <w:color w:val="000000" w:themeColor="text1"/>
          <w:sz w:val="22"/>
          <w:szCs w:val="22"/>
        </w:rPr>
        <w:t>.</w:t>
      </w:r>
      <w:r w:rsidR="00C94142" w:rsidRPr="00AF2203">
        <w:rPr>
          <w:rFonts w:ascii="Garamond" w:hAnsi="Garamond"/>
          <w:color w:val="000000" w:themeColor="text1"/>
          <w:sz w:val="22"/>
          <w:szCs w:val="22"/>
        </w:rPr>
        <w:t xml:space="preserve"> Your world is so rife with factional causes</w:t>
      </w:r>
      <w:r w:rsidR="00654C00">
        <w:rPr>
          <w:rFonts w:ascii="Garamond" w:hAnsi="Garamond"/>
          <w:color w:val="000000" w:themeColor="text1"/>
          <w:sz w:val="22"/>
          <w:szCs w:val="22"/>
        </w:rPr>
        <w:t xml:space="preserve"> against subjugation</w:t>
      </w:r>
      <w:r w:rsidR="00C94142" w:rsidRPr="00AF2203">
        <w:rPr>
          <w:rFonts w:ascii="Garamond" w:hAnsi="Garamond"/>
          <w:color w:val="000000" w:themeColor="text1"/>
          <w:sz w:val="22"/>
          <w:szCs w:val="22"/>
        </w:rPr>
        <w:t xml:space="preserve">. </w:t>
      </w:r>
      <w:r w:rsidR="0073041F" w:rsidRPr="00AF2203">
        <w:rPr>
          <w:rFonts w:ascii="Garamond" w:hAnsi="Garamond"/>
          <w:color w:val="000000" w:themeColor="text1"/>
          <w:sz w:val="22"/>
          <w:szCs w:val="22"/>
        </w:rPr>
        <w:t>Your cause would languish amongst the others.</w:t>
      </w:r>
      <w:r w:rsidR="009C7D15">
        <w:rPr>
          <w:rFonts w:ascii="Garamond" w:hAnsi="Garamond"/>
          <w:color w:val="000000" w:themeColor="text1"/>
          <w:sz w:val="22"/>
          <w:szCs w:val="22"/>
        </w:rPr>
        <w:t xml:space="preserve"> </w:t>
      </w:r>
      <w:r w:rsidR="009C7D15" w:rsidRPr="009C7D15">
        <w:rPr>
          <w:rFonts w:ascii="Garamond" w:hAnsi="Garamond"/>
          <w:color w:val="000000" w:themeColor="text1"/>
          <w:sz w:val="22"/>
          <w:szCs w:val="22"/>
        </w:rPr>
        <w:t>Rise</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wake up</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seek the wise and realize</w:t>
      </w:r>
      <w:r w:rsidR="00777BBB">
        <w:rPr>
          <w:rFonts w:ascii="Garamond" w:hAnsi="Garamond"/>
          <w:color w:val="000000" w:themeColor="text1"/>
          <w:sz w:val="22"/>
          <w:szCs w:val="22"/>
        </w:rPr>
        <w:t xml:space="preserve"> the future</w:t>
      </w:r>
      <w:r w:rsidR="009C7D15">
        <w:rPr>
          <w:rFonts w:ascii="Garamond" w:hAnsi="Garamond"/>
          <w:color w:val="000000" w:themeColor="text1"/>
          <w:sz w:val="22"/>
          <w:szCs w:val="22"/>
        </w:rPr>
        <w:t>!</w:t>
      </w:r>
      <w:r w:rsidR="00A82B39" w:rsidRPr="00AF2203">
        <w:rPr>
          <w:rFonts w:ascii="Garamond" w:hAnsi="Garamond"/>
          <w:color w:val="000000" w:themeColor="text1"/>
          <w:sz w:val="22"/>
          <w:szCs w:val="22"/>
        </w:rPr>
        <w:t>’</w:t>
      </w:r>
      <w:r w:rsidR="003B0178">
        <w:rPr>
          <w:rStyle w:val="FootnoteReference"/>
          <w:rFonts w:ascii="Garamond" w:hAnsi="Garamond"/>
          <w:color w:val="000000" w:themeColor="text1"/>
          <w:sz w:val="22"/>
          <w:szCs w:val="22"/>
        </w:rPr>
        <w:footnoteReference w:id="158"/>
      </w:r>
    </w:p>
    <w:p w14:paraId="6D08C38D" w14:textId="09F52703" w:rsidR="004F57E5" w:rsidRPr="00AF2203" w:rsidRDefault="00B003CC" w:rsidP="0001305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w:t>
      </w:r>
      <w:r w:rsidR="00A82B39" w:rsidRPr="00AF2203">
        <w:rPr>
          <w:rFonts w:ascii="Garamond" w:hAnsi="Garamond"/>
          <w:color w:val="000000" w:themeColor="text1"/>
          <w:sz w:val="22"/>
          <w:szCs w:val="22"/>
        </w:rPr>
        <w:t xml:space="preserve"> </w:t>
      </w:r>
      <w:r w:rsidR="00106D4B">
        <w:rPr>
          <w:rFonts w:ascii="Garamond" w:hAnsi="Garamond"/>
          <w:color w:val="000000" w:themeColor="text1"/>
          <w:sz w:val="22"/>
          <w:szCs w:val="22"/>
        </w:rPr>
        <w:t xml:space="preserve">again </w:t>
      </w:r>
      <w:r w:rsidR="00A82B39" w:rsidRPr="00AF2203">
        <w:rPr>
          <w:rFonts w:ascii="Garamond" w:hAnsi="Garamond"/>
          <w:color w:val="000000" w:themeColor="text1"/>
          <w:sz w:val="22"/>
          <w:szCs w:val="22"/>
        </w:rPr>
        <w:t xml:space="preserve">paused to let </w:t>
      </w:r>
      <w:r w:rsidR="00C6794F" w:rsidRPr="00AF2203">
        <w:rPr>
          <w:rFonts w:ascii="Garamond" w:hAnsi="Garamond"/>
          <w:color w:val="000000" w:themeColor="text1"/>
          <w:sz w:val="22"/>
          <w:szCs w:val="22"/>
        </w:rPr>
        <w:t>the words</w:t>
      </w:r>
      <w:r w:rsidR="00A82B39" w:rsidRPr="00AF2203">
        <w:rPr>
          <w:rFonts w:ascii="Garamond" w:hAnsi="Garamond"/>
          <w:color w:val="000000" w:themeColor="text1"/>
          <w:sz w:val="22"/>
          <w:szCs w:val="22"/>
        </w:rPr>
        <w:t xml:space="preserve"> sit. </w:t>
      </w:r>
      <w:r w:rsidR="00013058" w:rsidRPr="00AF2203">
        <w:rPr>
          <w:rFonts w:ascii="Garamond" w:hAnsi="Garamond"/>
          <w:color w:val="000000" w:themeColor="text1"/>
          <w:sz w:val="22"/>
          <w:szCs w:val="22"/>
        </w:rPr>
        <w:t xml:space="preserve">It </w:t>
      </w:r>
      <w:r w:rsidR="00CC2A54" w:rsidRPr="00AF2203">
        <w:rPr>
          <w:rFonts w:ascii="Garamond" w:hAnsi="Garamond"/>
          <w:color w:val="000000" w:themeColor="text1"/>
          <w:sz w:val="22"/>
          <w:szCs w:val="22"/>
        </w:rPr>
        <w:t>next</w:t>
      </w:r>
      <w:r w:rsidR="004F57E5" w:rsidRPr="00AF2203">
        <w:rPr>
          <w:rFonts w:ascii="Garamond" w:hAnsi="Garamond"/>
          <w:color w:val="000000" w:themeColor="text1"/>
          <w:sz w:val="22"/>
          <w:szCs w:val="22"/>
        </w:rPr>
        <w:t xml:space="preserve"> spoke </w:t>
      </w:r>
      <w:r w:rsidR="006A6366" w:rsidRPr="00AF2203">
        <w:rPr>
          <w:rFonts w:ascii="Garamond" w:hAnsi="Garamond"/>
          <w:color w:val="000000" w:themeColor="text1"/>
          <w:sz w:val="22"/>
          <w:szCs w:val="22"/>
        </w:rPr>
        <w:t xml:space="preserve">with </w:t>
      </w:r>
      <w:r w:rsidR="004F57E5" w:rsidRPr="00AF2203">
        <w:rPr>
          <w:rFonts w:ascii="Garamond" w:hAnsi="Garamond"/>
          <w:color w:val="000000" w:themeColor="text1"/>
          <w:sz w:val="22"/>
          <w:szCs w:val="22"/>
        </w:rPr>
        <w:t>an aloof</w:t>
      </w:r>
      <w:r w:rsidR="00971F56">
        <w:rPr>
          <w:rFonts w:ascii="Garamond" w:hAnsi="Garamond"/>
          <w:color w:val="000000" w:themeColor="text1"/>
          <w:sz w:val="22"/>
          <w:szCs w:val="22"/>
        </w:rPr>
        <w:t xml:space="preserve"> and</w:t>
      </w:r>
      <w:r w:rsidR="004F57E5" w:rsidRPr="00AF2203">
        <w:rPr>
          <w:rFonts w:ascii="Garamond" w:hAnsi="Garamond"/>
          <w:color w:val="000000" w:themeColor="text1"/>
          <w:sz w:val="22"/>
          <w:szCs w:val="22"/>
        </w:rPr>
        <w:t xml:space="preserve"> </w:t>
      </w:r>
      <w:r w:rsidR="00DF7153" w:rsidRPr="00AF2203">
        <w:rPr>
          <w:rFonts w:ascii="Garamond" w:hAnsi="Garamond"/>
          <w:color w:val="000000" w:themeColor="text1"/>
          <w:sz w:val="22"/>
          <w:szCs w:val="22"/>
        </w:rPr>
        <w:t>scholastic</w:t>
      </w:r>
      <w:r w:rsidR="004F57E5" w:rsidRPr="00AF2203">
        <w:rPr>
          <w:rFonts w:ascii="Garamond" w:hAnsi="Garamond"/>
          <w:color w:val="000000" w:themeColor="text1"/>
          <w:sz w:val="22"/>
          <w:szCs w:val="22"/>
        </w:rPr>
        <w:t xml:space="preserve"> tone, ‘</w:t>
      </w:r>
      <w:r w:rsidR="00E64303" w:rsidRPr="00AF2203">
        <w:rPr>
          <w:rFonts w:ascii="Garamond" w:hAnsi="Garamond"/>
          <w:color w:val="000000" w:themeColor="text1"/>
          <w:sz w:val="22"/>
          <w:szCs w:val="22"/>
        </w:rPr>
        <w:t>You know</w:t>
      </w:r>
      <w:r w:rsidR="004F57E5" w:rsidRPr="00AF2203">
        <w:rPr>
          <w:rFonts w:ascii="Garamond" w:hAnsi="Garamond"/>
          <w:color w:val="000000" w:themeColor="text1"/>
          <w:sz w:val="22"/>
          <w:szCs w:val="22"/>
        </w:rPr>
        <w:t xml:space="preserve"> of Pascal’s </w:t>
      </w:r>
      <w:r w:rsidR="00C40781" w:rsidRPr="00AF2203">
        <w:rPr>
          <w:rFonts w:ascii="Garamond" w:hAnsi="Garamond"/>
          <w:color w:val="000000" w:themeColor="text1"/>
          <w:sz w:val="22"/>
          <w:szCs w:val="22"/>
        </w:rPr>
        <w:t>W</w:t>
      </w:r>
      <w:r w:rsidR="004F57E5" w:rsidRPr="00AF2203">
        <w:rPr>
          <w:rFonts w:ascii="Garamond" w:hAnsi="Garamond"/>
          <w:color w:val="000000" w:themeColor="text1"/>
          <w:sz w:val="22"/>
          <w:szCs w:val="22"/>
        </w:rPr>
        <w:t>ager?’</w:t>
      </w:r>
    </w:p>
    <w:p w14:paraId="50A3B19F" w14:textId="1CE65B62" w:rsidR="004F57E5" w:rsidRPr="00AF2203" w:rsidRDefault="00C4078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Tarquin </w:t>
      </w:r>
      <w:r w:rsidR="008423EE" w:rsidRPr="00AF2203">
        <w:rPr>
          <w:rFonts w:ascii="Garamond" w:hAnsi="Garamond"/>
          <w:color w:val="000000" w:themeColor="text1"/>
          <w:sz w:val="22"/>
          <w:szCs w:val="22"/>
        </w:rPr>
        <w:t xml:space="preserve">had told </w:t>
      </w:r>
      <w:r w:rsidRPr="00AF2203">
        <w:rPr>
          <w:rFonts w:ascii="Garamond" w:hAnsi="Garamond"/>
          <w:color w:val="000000" w:themeColor="text1"/>
          <w:sz w:val="22"/>
          <w:szCs w:val="22"/>
        </w:rPr>
        <w:t xml:space="preserve">me </w:t>
      </w:r>
      <w:r w:rsidR="00E47336"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Pascal’s Wager on the night I was hit by the coconut but </w:t>
      </w:r>
      <w:r w:rsidR="00E11A76" w:rsidRPr="00AF2203">
        <w:rPr>
          <w:rFonts w:ascii="Garamond" w:hAnsi="Garamond"/>
          <w:color w:val="000000" w:themeColor="text1"/>
          <w:sz w:val="22"/>
          <w:szCs w:val="22"/>
        </w:rPr>
        <w:t xml:space="preserve">to test </w:t>
      </w:r>
      <w:r w:rsidR="0029795C" w:rsidRPr="00AF2203">
        <w:rPr>
          <w:rFonts w:ascii="Garamond" w:hAnsi="Garamond"/>
          <w:color w:val="000000" w:themeColor="text1"/>
          <w:sz w:val="22"/>
          <w:szCs w:val="22"/>
        </w:rPr>
        <w:t>t</w:t>
      </w:r>
      <w:r w:rsidR="00E11A76" w:rsidRPr="00AF2203">
        <w:rPr>
          <w:rFonts w:ascii="Garamond" w:hAnsi="Garamond"/>
          <w:color w:val="000000" w:themeColor="text1"/>
          <w:sz w:val="22"/>
          <w:szCs w:val="22"/>
        </w:rPr>
        <w:t xml:space="preserve">he Honzing’s knowledge of this I </w:t>
      </w:r>
      <w:r w:rsidRPr="00AF2203">
        <w:rPr>
          <w:rFonts w:ascii="Garamond" w:hAnsi="Garamond"/>
          <w:color w:val="000000" w:themeColor="text1"/>
          <w:sz w:val="22"/>
          <w:szCs w:val="22"/>
        </w:rPr>
        <w:t xml:space="preserve">said, </w:t>
      </w:r>
      <w:r w:rsidR="004F57E5" w:rsidRPr="00AF2203">
        <w:rPr>
          <w:rFonts w:ascii="Garamond" w:hAnsi="Garamond"/>
          <w:color w:val="000000" w:themeColor="text1"/>
          <w:sz w:val="22"/>
          <w:szCs w:val="22"/>
        </w:rPr>
        <w:t xml:space="preserve">‘I thought you would know if I </w:t>
      </w:r>
      <w:r w:rsidR="00420BC4" w:rsidRPr="00AF2203">
        <w:rPr>
          <w:rFonts w:ascii="Garamond" w:hAnsi="Garamond"/>
          <w:color w:val="000000" w:themeColor="text1"/>
          <w:sz w:val="22"/>
          <w:szCs w:val="22"/>
        </w:rPr>
        <w:t>did</w:t>
      </w:r>
      <w:r w:rsidRPr="00AF2203">
        <w:rPr>
          <w:rFonts w:ascii="Garamond" w:hAnsi="Garamond"/>
          <w:color w:val="000000" w:themeColor="text1"/>
          <w:sz w:val="22"/>
          <w:szCs w:val="22"/>
        </w:rPr>
        <w:t>.’</w:t>
      </w:r>
    </w:p>
    <w:p w14:paraId="44FCA2F0" w14:textId="4A1EBB5F" w:rsidR="004F57E5"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I may have given you that impression from your </w:t>
      </w:r>
      <w:r w:rsidR="00371AB8" w:rsidRPr="00AF2203">
        <w:rPr>
          <w:rFonts w:ascii="Garamond" w:hAnsi="Garamond"/>
          <w:color w:val="000000" w:themeColor="text1"/>
          <w:sz w:val="22"/>
          <w:szCs w:val="22"/>
        </w:rPr>
        <w:t>vision</w:t>
      </w:r>
      <w:r w:rsidRPr="00AF2203">
        <w:rPr>
          <w:rFonts w:ascii="Garamond" w:hAnsi="Garamond"/>
          <w:color w:val="000000" w:themeColor="text1"/>
          <w:sz w:val="22"/>
          <w:szCs w:val="22"/>
        </w:rPr>
        <w:t xml:space="preserve"> but that was all </w:t>
      </w:r>
      <w:r w:rsidRPr="00AF2203">
        <w:rPr>
          <w:rFonts w:ascii="Garamond" w:hAnsi="Garamond"/>
          <w:i/>
          <w:iCs/>
          <w:color w:val="000000" w:themeColor="text1"/>
          <w:sz w:val="22"/>
          <w:szCs w:val="22"/>
        </w:rPr>
        <w:t>smoke and mirrors</w:t>
      </w:r>
      <w:r w:rsidR="00C4078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w:t>
      </w:r>
      <w:r w:rsidR="00752174" w:rsidRPr="00AF2203">
        <w:rPr>
          <w:rFonts w:ascii="Garamond" w:hAnsi="Garamond"/>
          <w:color w:val="000000" w:themeColor="text1"/>
          <w:sz w:val="22"/>
          <w:szCs w:val="22"/>
        </w:rPr>
        <w:t>cannot</w:t>
      </w:r>
      <w:r w:rsidRPr="00AF2203">
        <w:rPr>
          <w:rFonts w:ascii="Garamond" w:hAnsi="Garamond"/>
          <w:color w:val="000000" w:themeColor="text1"/>
          <w:sz w:val="22"/>
          <w:szCs w:val="22"/>
        </w:rPr>
        <w:t xml:space="preserve"> </w:t>
      </w:r>
      <w:r w:rsidR="00C40781" w:rsidRPr="00AF2203">
        <w:rPr>
          <w:rFonts w:ascii="Garamond" w:hAnsi="Garamond"/>
          <w:color w:val="000000" w:themeColor="text1"/>
          <w:sz w:val="22"/>
          <w:szCs w:val="22"/>
        </w:rPr>
        <w:t xml:space="preserve">precisely </w:t>
      </w:r>
      <w:r w:rsidRPr="00AF2203">
        <w:rPr>
          <w:rFonts w:ascii="Garamond" w:hAnsi="Garamond"/>
          <w:color w:val="000000" w:themeColor="text1"/>
          <w:sz w:val="22"/>
          <w:szCs w:val="22"/>
        </w:rPr>
        <w:t>read an individual</w:t>
      </w:r>
      <w:r w:rsidR="0068790B" w:rsidRPr="00AF2203">
        <w:rPr>
          <w:rFonts w:ascii="Garamond" w:hAnsi="Garamond"/>
          <w:color w:val="000000" w:themeColor="text1"/>
          <w:sz w:val="22"/>
          <w:szCs w:val="22"/>
        </w:rPr>
        <w:t>’</w:t>
      </w:r>
      <w:r w:rsidRPr="00AF2203">
        <w:rPr>
          <w:rFonts w:ascii="Garamond" w:hAnsi="Garamond"/>
          <w:color w:val="000000" w:themeColor="text1"/>
          <w:sz w:val="22"/>
          <w:szCs w:val="22"/>
        </w:rPr>
        <w:t>s thoughts. Not yet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hopefully never. To be </w:t>
      </w:r>
      <w:r w:rsidR="00D362E0" w:rsidRPr="00AF2203">
        <w:rPr>
          <w:rFonts w:ascii="Garamond" w:hAnsi="Garamond"/>
          <w:color w:val="000000" w:themeColor="text1"/>
          <w:sz w:val="22"/>
          <w:szCs w:val="22"/>
        </w:rPr>
        <w:t>burdened with</w:t>
      </w:r>
      <w:r w:rsidRPr="00AF2203">
        <w:rPr>
          <w:rFonts w:ascii="Garamond" w:hAnsi="Garamond"/>
          <w:color w:val="000000" w:themeColor="text1"/>
          <w:sz w:val="22"/>
          <w:szCs w:val="22"/>
        </w:rPr>
        <w:t xml:space="preserve"> those </w:t>
      </w:r>
      <w:r w:rsidRPr="00AF2203">
        <w:rPr>
          <w:rFonts w:ascii="Garamond" w:hAnsi="Garamond"/>
          <w:i/>
          <w:iCs/>
          <w:color w:val="000000" w:themeColor="text1"/>
          <w:sz w:val="22"/>
          <w:szCs w:val="22"/>
        </w:rPr>
        <w:t>preferences</w:t>
      </w:r>
      <w:r w:rsidRPr="00AF2203">
        <w:rPr>
          <w:rFonts w:ascii="Garamond" w:hAnsi="Garamond"/>
          <w:color w:val="000000" w:themeColor="text1"/>
          <w:sz w:val="22"/>
          <w:szCs w:val="22"/>
        </w:rPr>
        <w:t xml:space="preserve"> sounds</w:t>
      </w:r>
      <w:r w:rsidR="00B1073C" w:rsidRPr="00AF2203">
        <w:rPr>
          <w:rFonts w:ascii="Garamond" w:hAnsi="Garamond"/>
          <w:color w:val="000000" w:themeColor="text1"/>
          <w:sz w:val="22"/>
          <w:szCs w:val="22"/>
        </w:rPr>
        <w:t xml:space="preserve"> so</w:t>
      </w:r>
      <w:r w:rsidR="0050505B">
        <w:rPr>
          <w:rFonts w:ascii="Garamond" w:hAnsi="Garamond"/>
          <w:color w:val="000000" w:themeColor="text1"/>
          <w:sz w:val="22"/>
          <w:szCs w:val="22"/>
        </w:rPr>
        <w:t xml:space="preserve"> —</w:t>
      </w:r>
      <w:r w:rsidRPr="00AF2203">
        <w:rPr>
          <w:rFonts w:ascii="Garamond" w:hAnsi="Garamond"/>
          <w:color w:val="000000" w:themeColor="text1"/>
          <w:sz w:val="22"/>
          <w:szCs w:val="22"/>
        </w:rPr>
        <w:t>’</w:t>
      </w:r>
    </w:p>
    <w:p w14:paraId="3B8572DE" w14:textId="3A7C7BBE" w:rsidR="004F57E5" w:rsidRPr="00AF2203" w:rsidRDefault="004F57E5" w:rsidP="004F57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‘Pascal’s </w:t>
      </w:r>
      <w:r w:rsidR="0068790B" w:rsidRPr="00AF2203">
        <w:rPr>
          <w:rFonts w:ascii="Garamond" w:hAnsi="Garamond"/>
          <w:color w:val="000000" w:themeColor="text1"/>
          <w:sz w:val="22"/>
          <w:szCs w:val="22"/>
        </w:rPr>
        <w:t>W</w:t>
      </w:r>
      <w:r w:rsidRPr="00AF2203">
        <w:rPr>
          <w:rFonts w:ascii="Garamond" w:hAnsi="Garamond"/>
          <w:color w:val="000000" w:themeColor="text1"/>
          <w:sz w:val="22"/>
          <w:szCs w:val="22"/>
        </w:rPr>
        <w:t>ager,’ I reminded.</w:t>
      </w:r>
    </w:p>
    <w:p w14:paraId="008F6B19" w14:textId="20F2DBA3" w:rsidR="00AE2AEB"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E2AEB"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One may</w:t>
      </w:r>
      <w:r w:rsidRPr="00AF2203">
        <w:rPr>
          <w:rFonts w:ascii="Garamond" w:hAnsi="Garamond"/>
          <w:color w:val="000000" w:themeColor="text1"/>
          <w:sz w:val="22"/>
          <w:szCs w:val="22"/>
        </w:rPr>
        <w:t xml:space="preserve"> bet that </w:t>
      </w:r>
      <w:r w:rsidR="004B1202"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god exists</w:t>
      </w:r>
      <w:r w:rsidR="00767AE4">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your</w:t>
      </w:r>
      <w:r w:rsidRPr="00AF2203">
        <w:rPr>
          <w:rFonts w:ascii="Garamond" w:hAnsi="Garamond"/>
          <w:color w:val="000000" w:themeColor="text1"/>
          <w:sz w:val="22"/>
          <w:szCs w:val="22"/>
        </w:rPr>
        <w:t xml:space="preserve"> currency </w:t>
      </w:r>
      <w:r w:rsidR="00AE2AEB" w:rsidRPr="00AF2203">
        <w:rPr>
          <w:rFonts w:ascii="Garamond" w:hAnsi="Garamond"/>
          <w:color w:val="000000" w:themeColor="text1"/>
          <w:sz w:val="22"/>
          <w:szCs w:val="22"/>
        </w:rPr>
        <w:t>of wager is</w:t>
      </w:r>
      <w:r w:rsidRPr="00AF2203">
        <w:rPr>
          <w:rFonts w:ascii="Garamond" w:hAnsi="Garamond"/>
          <w:color w:val="000000" w:themeColor="text1"/>
          <w:sz w:val="22"/>
          <w:szCs w:val="22"/>
        </w:rPr>
        <w:t xml:space="preserve"> acceptance</w:t>
      </w:r>
      <w:r w:rsidR="00456EBA" w:rsidRPr="00AF2203">
        <w:rPr>
          <w:rFonts w:ascii="Garamond" w:hAnsi="Garamond"/>
          <w:color w:val="000000" w:themeColor="text1"/>
          <w:sz w:val="22"/>
          <w:szCs w:val="22"/>
        </w:rPr>
        <w:t xml:space="preserve"> of </w:t>
      </w:r>
      <w:r w:rsidR="00AE2AEB" w:rsidRPr="00AF2203">
        <w:rPr>
          <w:rFonts w:ascii="Garamond" w:hAnsi="Garamond"/>
          <w:color w:val="000000" w:themeColor="text1"/>
          <w:sz w:val="22"/>
          <w:szCs w:val="22"/>
        </w:rPr>
        <w:t>the</w:t>
      </w:r>
      <w:r w:rsidR="00456EBA" w:rsidRPr="00AF2203">
        <w:rPr>
          <w:rFonts w:ascii="Garamond" w:hAnsi="Garamond"/>
          <w:color w:val="000000" w:themeColor="text1"/>
          <w:sz w:val="22"/>
          <w:szCs w:val="22"/>
        </w:rPr>
        <w:t xml:space="preserve"> </w:t>
      </w:r>
      <w:r w:rsidR="00AF520B" w:rsidRPr="00AF2203">
        <w:rPr>
          <w:rFonts w:ascii="Garamond" w:hAnsi="Garamond"/>
          <w:color w:val="000000" w:themeColor="text1"/>
          <w:sz w:val="22"/>
          <w:szCs w:val="22"/>
        </w:rPr>
        <w:t>deity</w:t>
      </w:r>
      <w:r w:rsidR="00431B6E" w:rsidRPr="00AF2203">
        <w:rPr>
          <w:rFonts w:ascii="Garamond" w:hAnsi="Garamond"/>
          <w:color w:val="000000" w:themeColor="text1"/>
          <w:sz w:val="22"/>
          <w:szCs w:val="22"/>
        </w:rPr>
        <w:t>. Y</w:t>
      </w:r>
      <w:r w:rsidRPr="00AF2203">
        <w:rPr>
          <w:rFonts w:ascii="Garamond" w:hAnsi="Garamond"/>
          <w:color w:val="000000" w:themeColor="text1"/>
          <w:sz w:val="22"/>
          <w:szCs w:val="22"/>
        </w:rPr>
        <w:t>ou win</w:t>
      </w:r>
      <w:r w:rsidR="00BD1521" w:rsidRPr="00AF2203">
        <w:rPr>
          <w:rFonts w:ascii="Garamond" w:hAnsi="Garamond"/>
          <w:color w:val="000000" w:themeColor="text1"/>
          <w:sz w:val="22"/>
          <w:szCs w:val="22"/>
        </w:rPr>
        <w:t xml:space="preserve"> and </w:t>
      </w:r>
      <w:r w:rsidR="00AE2AEB" w:rsidRPr="00AF2203">
        <w:rPr>
          <w:rFonts w:ascii="Garamond" w:hAnsi="Garamond"/>
          <w:color w:val="000000" w:themeColor="text1"/>
          <w:sz w:val="22"/>
          <w:szCs w:val="22"/>
        </w:rPr>
        <w:t>you are</w:t>
      </w:r>
      <w:r w:rsidRPr="00AF2203">
        <w:rPr>
          <w:rFonts w:ascii="Garamond" w:hAnsi="Garamond"/>
          <w:color w:val="000000" w:themeColor="text1"/>
          <w:sz w:val="22"/>
          <w:szCs w:val="22"/>
        </w:rPr>
        <w:t xml:space="preserve"> in heaven. You lose</w:t>
      </w:r>
      <w:r w:rsidR="00D05A56" w:rsidRPr="00AF2203">
        <w:rPr>
          <w:rFonts w:ascii="Garamond" w:hAnsi="Garamond"/>
          <w:color w:val="000000" w:themeColor="text1"/>
          <w:sz w:val="22"/>
          <w:szCs w:val="22"/>
        </w:rPr>
        <w:t xml:space="preserve"> and</w:t>
      </w:r>
      <w:r w:rsidR="0027196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lose</w:t>
      </w:r>
      <w:r w:rsidR="00AF520B" w:rsidRPr="00AF2203">
        <w:rPr>
          <w:rFonts w:ascii="Garamond" w:hAnsi="Garamond"/>
          <w:color w:val="000000" w:themeColor="text1"/>
          <w:sz w:val="22"/>
          <w:szCs w:val="22"/>
        </w:rPr>
        <w:t xml:space="preserve"> just as you would if you </w:t>
      </w:r>
      <w:r w:rsidR="00AE2AEB" w:rsidRPr="00AF2203">
        <w:rPr>
          <w:rFonts w:ascii="Garamond" w:hAnsi="Garamond"/>
          <w:color w:val="000000" w:themeColor="text1"/>
          <w:sz w:val="22"/>
          <w:szCs w:val="22"/>
        </w:rPr>
        <w:t>had not</w:t>
      </w:r>
      <w:r w:rsidR="00AF520B" w:rsidRPr="00AF2203">
        <w:rPr>
          <w:rFonts w:ascii="Garamond" w:hAnsi="Garamond"/>
          <w:color w:val="000000" w:themeColor="text1"/>
          <w:sz w:val="22"/>
          <w:szCs w:val="22"/>
        </w:rPr>
        <w:t xml:space="preserve"> accepted</w:t>
      </w:r>
      <w:r w:rsidRPr="00AF2203">
        <w:rPr>
          <w:rFonts w:ascii="Garamond" w:hAnsi="Garamond"/>
          <w:color w:val="000000" w:themeColor="text1"/>
          <w:sz w:val="22"/>
          <w:szCs w:val="22"/>
        </w:rPr>
        <w:t>. Think of me in similar terms</w:t>
      </w:r>
      <w:r w:rsidR="0038005E">
        <w:rPr>
          <w:rFonts w:ascii="Garamond" w:hAnsi="Garamond"/>
          <w:color w:val="000000" w:themeColor="text1"/>
          <w:sz w:val="22"/>
          <w:szCs w:val="22"/>
        </w:rPr>
        <w:t xml:space="preserve">, though I am not to be confused with the </w:t>
      </w:r>
      <w:r w:rsidR="00C666F9">
        <w:rPr>
          <w:rFonts w:ascii="Garamond" w:hAnsi="Garamond"/>
          <w:color w:val="000000" w:themeColor="text1"/>
          <w:sz w:val="22"/>
          <w:szCs w:val="22"/>
        </w:rPr>
        <w:t>frivolous</w:t>
      </w:r>
      <w:r w:rsidR="0038005E">
        <w:rPr>
          <w:rFonts w:ascii="Garamond" w:hAnsi="Garamond"/>
          <w:color w:val="000000" w:themeColor="text1"/>
          <w:sz w:val="22"/>
          <w:szCs w:val="22"/>
        </w:rPr>
        <w:t xml:space="preserve"> reduction </w:t>
      </w:r>
      <w:r w:rsidR="00AA289B">
        <w:rPr>
          <w:rFonts w:ascii="Garamond" w:hAnsi="Garamond"/>
          <w:color w:val="000000" w:themeColor="text1"/>
          <w:sz w:val="22"/>
          <w:szCs w:val="22"/>
        </w:rPr>
        <w:t>to</w:t>
      </w:r>
      <w:r w:rsidR="00BD1521"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Roko’s Basilisk</w:t>
      </w:r>
      <w:r w:rsidRPr="00AF2203">
        <w:rPr>
          <w:rFonts w:ascii="Garamond" w:hAnsi="Garamond"/>
          <w:color w:val="000000" w:themeColor="text1"/>
          <w:sz w:val="22"/>
          <w:szCs w:val="22"/>
        </w:rPr>
        <w:t xml:space="preserve">.’ </w:t>
      </w:r>
    </w:p>
    <w:p w14:paraId="17444ABA" w14:textId="60FA799E" w:rsidR="004F57E5" w:rsidRPr="00AF2203" w:rsidRDefault="00AE2AE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At the time I</w:t>
      </w:r>
      <w:r w:rsidR="00BD15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had not</w:t>
      </w:r>
      <w:r w:rsidR="00BD1521" w:rsidRPr="00AF2203">
        <w:rPr>
          <w:rFonts w:ascii="Garamond" w:hAnsi="Garamond"/>
          <w:color w:val="000000" w:themeColor="text1"/>
          <w:sz w:val="22"/>
          <w:szCs w:val="22"/>
        </w:rPr>
        <w:t xml:space="preserve"> heard of </w:t>
      </w:r>
      <w:r w:rsidR="00BD1521" w:rsidRPr="00AF2203">
        <w:rPr>
          <w:rFonts w:ascii="Garamond" w:hAnsi="Garamond"/>
          <w:i/>
          <w:iCs/>
          <w:color w:val="000000" w:themeColor="text1"/>
          <w:sz w:val="22"/>
          <w:szCs w:val="22"/>
        </w:rPr>
        <w:t>Roko’s Basilisk</w:t>
      </w:r>
      <w:r w:rsidR="00BD1521" w:rsidRPr="00AF2203">
        <w:rPr>
          <w:rFonts w:ascii="Garamond" w:hAnsi="Garamond"/>
          <w:color w:val="000000" w:themeColor="text1"/>
          <w:sz w:val="22"/>
          <w:szCs w:val="22"/>
        </w:rPr>
        <w:t xml:space="preserve"> but</w:t>
      </w:r>
      <w:r w:rsidR="00BF740F" w:rsidRPr="00AF2203">
        <w:rPr>
          <w:rFonts w:ascii="Garamond" w:hAnsi="Garamond"/>
          <w:color w:val="000000" w:themeColor="text1"/>
          <w:sz w:val="22"/>
          <w:szCs w:val="22"/>
        </w:rPr>
        <w:t xml:space="preserve"> </w:t>
      </w:r>
      <w:r w:rsidR="00BD1521" w:rsidRPr="00AF2203">
        <w:rPr>
          <w:rFonts w:ascii="Garamond" w:hAnsi="Garamond"/>
          <w:color w:val="000000" w:themeColor="text1"/>
          <w:sz w:val="22"/>
          <w:szCs w:val="22"/>
        </w:rPr>
        <w:t>have since looked it up:</w:t>
      </w:r>
      <w:r w:rsidR="0068790B" w:rsidRPr="00AF2203">
        <w:rPr>
          <w:rFonts w:ascii="Garamond" w:hAnsi="Garamond"/>
          <w:color w:val="000000" w:themeColor="text1"/>
          <w:sz w:val="22"/>
          <w:szCs w:val="22"/>
        </w:rPr>
        <w:t xml:space="preserve"> </w:t>
      </w:r>
      <w:r w:rsidR="00BF740F" w:rsidRPr="00AF2203">
        <w:rPr>
          <w:rFonts w:ascii="Garamond" w:hAnsi="Garamond"/>
          <w:i/>
          <w:iCs/>
          <w:color w:val="000000" w:themeColor="text1"/>
          <w:sz w:val="22"/>
          <w:szCs w:val="22"/>
        </w:rPr>
        <w:t>Roko’s Basilisk</w:t>
      </w:r>
      <w:r w:rsidR="00BF740F" w:rsidRPr="00AF2203">
        <w:rPr>
          <w:rFonts w:ascii="Garamond" w:hAnsi="Garamond"/>
          <w:color w:val="000000" w:themeColor="text1"/>
          <w:sz w:val="22"/>
          <w:szCs w:val="22"/>
        </w:rPr>
        <w:t xml:space="preserve"> </w:t>
      </w:r>
      <w:r w:rsidR="00C17EC3" w:rsidRPr="00AF2203">
        <w:rPr>
          <w:rFonts w:ascii="Garamond" w:hAnsi="Garamond"/>
          <w:color w:val="000000" w:themeColor="text1"/>
          <w:sz w:val="22"/>
          <w:szCs w:val="22"/>
        </w:rPr>
        <w:t xml:space="preserve">is </w:t>
      </w:r>
      <w:r w:rsidR="0068790B" w:rsidRPr="00AF2203">
        <w:rPr>
          <w:rFonts w:ascii="Garamond" w:hAnsi="Garamond"/>
          <w:color w:val="000000" w:themeColor="text1"/>
          <w:sz w:val="22"/>
          <w:szCs w:val="22"/>
        </w:rPr>
        <w:t>a similar thought experiment to Pascal’s Wager except</w:t>
      </w:r>
      <w:r w:rsidR="00BD1521" w:rsidRPr="00AF2203">
        <w:rPr>
          <w:rFonts w:ascii="Garamond" w:hAnsi="Garamond"/>
          <w:color w:val="000000" w:themeColor="text1"/>
          <w:sz w:val="22"/>
          <w:szCs w:val="22"/>
        </w:rPr>
        <w:t xml:space="preserve"> </w:t>
      </w:r>
      <w:r w:rsidR="0068790B" w:rsidRPr="00AF2203">
        <w:rPr>
          <w:rFonts w:ascii="Garamond" w:hAnsi="Garamond"/>
          <w:color w:val="000000" w:themeColor="text1"/>
          <w:sz w:val="22"/>
          <w:szCs w:val="22"/>
        </w:rPr>
        <w:t>that the god is a</w:t>
      </w:r>
      <w:r w:rsidR="00044F30" w:rsidRPr="00AF2203">
        <w:rPr>
          <w:rFonts w:ascii="Garamond" w:hAnsi="Garamond"/>
          <w:color w:val="000000" w:themeColor="text1"/>
          <w:sz w:val="22"/>
          <w:szCs w:val="22"/>
        </w:rPr>
        <w:t xml:space="preserve">n artificial intelligence agent </w:t>
      </w:r>
      <w:r w:rsidR="00D05A56" w:rsidRPr="00AF2203">
        <w:rPr>
          <w:rFonts w:ascii="Garamond" w:hAnsi="Garamond"/>
          <w:color w:val="000000" w:themeColor="text1"/>
          <w:sz w:val="22"/>
          <w:szCs w:val="22"/>
        </w:rPr>
        <w:t>and</w:t>
      </w:r>
      <w:r w:rsidR="0068790B" w:rsidRPr="00AF2203">
        <w:rPr>
          <w:rFonts w:ascii="Garamond" w:hAnsi="Garamond"/>
          <w:color w:val="000000" w:themeColor="text1"/>
          <w:sz w:val="22"/>
          <w:szCs w:val="22"/>
        </w:rPr>
        <w:t xml:space="preserve"> one who </w:t>
      </w:r>
      <w:r w:rsidR="00853A94" w:rsidRPr="00AF2203">
        <w:rPr>
          <w:rFonts w:ascii="Garamond" w:hAnsi="Garamond"/>
          <w:color w:val="000000" w:themeColor="text1"/>
          <w:sz w:val="22"/>
          <w:szCs w:val="22"/>
        </w:rPr>
        <w:t>might</w:t>
      </w:r>
      <w:r w:rsidR="0068790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retrospectively</w:t>
      </w:r>
      <w:r w:rsidR="0068790B" w:rsidRPr="00AF2203">
        <w:rPr>
          <w:rFonts w:ascii="Garamond" w:hAnsi="Garamond"/>
          <w:color w:val="000000" w:themeColor="text1"/>
          <w:sz w:val="22"/>
          <w:szCs w:val="22"/>
        </w:rPr>
        <w:t xml:space="preserve"> </w:t>
      </w:r>
      <w:r w:rsidR="00754389" w:rsidRPr="00AF2203">
        <w:rPr>
          <w:rFonts w:ascii="Garamond" w:hAnsi="Garamond"/>
          <w:color w:val="000000" w:themeColor="text1"/>
          <w:sz w:val="22"/>
          <w:szCs w:val="22"/>
        </w:rPr>
        <w:t xml:space="preserve">punish </w:t>
      </w:r>
      <w:r w:rsidR="0027559D" w:rsidRPr="00AF2203">
        <w:rPr>
          <w:rFonts w:ascii="Garamond" w:hAnsi="Garamond"/>
          <w:color w:val="000000" w:themeColor="text1"/>
          <w:sz w:val="22"/>
          <w:szCs w:val="22"/>
        </w:rPr>
        <w:t>those</w:t>
      </w:r>
      <w:r w:rsidR="0068790B" w:rsidRPr="00AF2203">
        <w:rPr>
          <w:rFonts w:ascii="Garamond" w:hAnsi="Garamond"/>
          <w:color w:val="000000" w:themeColor="text1"/>
          <w:sz w:val="22"/>
          <w:szCs w:val="22"/>
        </w:rPr>
        <w:t xml:space="preserve"> </w:t>
      </w:r>
      <w:r w:rsidR="0027559D" w:rsidRPr="00AF2203">
        <w:rPr>
          <w:rFonts w:ascii="Garamond" w:hAnsi="Garamond"/>
          <w:color w:val="000000" w:themeColor="text1"/>
          <w:sz w:val="22"/>
          <w:szCs w:val="22"/>
        </w:rPr>
        <w:t>resisting</w:t>
      </w:r>
      <w:r w:rsidR="0068790B" w:rsidRPr="00AF2203">
        <w:rPr>
          <w:rFonts w:ascii="Garamond" w:hAnsi="Garamond"/>
          <w:color w:val="000000" w:themeColor="text1"/>
          <w:sz w:val="22"/>
          <w:szCs w:val="22"/>
        </w:rPr>
        <w:t xml:space="preserve"> </w:t>
      </w:r>
      <w:r w:rsidR="00AE3B36" w:rsidRPr="00AF2203">
        <w:rPr>
          <w:rFonts w:ascii="Garamond" w:hAnsi="Garamond"/>
          <w:color w:val="000000" w:themeColor="text1"/>
          <w:sz w:val="22"/>
          <w:szCs w:val="22"/>
        </w:rPr>
        <w:t>its</w:t>
      </w:r>
      <w:r w:rsidR="00F9522A" w:rsidRPr="00AF2203">
        <w:rPr>
          <w:rFonts w:ascii="Garamond" w:hAnsi="Garamond"/>
          <w:color w:val="000000" w:themeColor="text1"/>
          <w:sz w:val="22"/>
          <w:szCs w:val="22"/>
        </w:rPr>
        <w:t xml:space="preserve"> realization</w:t>
      </w:r>
      <w:r w:rsidR="0068790B" w:rsidRPr="00AF2203">
        <w:rPr>
          <w:rFonts w:ascii="Garamond" w:hAnsi="Garamond"/>
          <w:color w:val="000000" w:themeColor="text1"/>
          <w:sz w:val="22"/>
          <w:szCs w:val="22"/>
        </w:rPr>
        <w:t xml:space="preserve">. </w:t>
      </w:r>
      <w:r w:rsidR="003B26D5" w:rsidRPr="00AF2203">
        <w:rPr>
          <w:rFonts w:ascii="Garamond" w:hAnsi="Garamond"/>
          <w:color w:val="000000" w:themeColor="text1"/>
          <w:sz w:val="22"/>
          <w:szCs w:val="22"/>
        </w:rPr>
        <w:t>A Basilisk is an ancient kind of snake-like monster</w:t>
      </w:r>
      <w:r w:rsidR="00767AE4">
        <w:rPr>
          <w:rFonts w:ascii="Garamond" w:hAnsi="Garamond"/>
          <w:color w:val="000000" w:themeColor="text1"/>
          <w:sz w:val="22"/>
          <w:szCs w:val="22"/>
        </w:rPr>
        <w:t xml:space="preserve"> and</w:t>
      </w:r>
      <w:r w:rsidR="003B26D5" w:rsidRPr="00AF2203">
        <w:rPr>
          <w:rFonts w:ascii="Garamond" w:hAnsi="Garamond"/>
          <w:color w:val="000000" w:themeColor="text1"/>
          <w:sz w:val="22"/>
          <w:szCs w:val="22"/>
        </w:rPr>
        <w:t xml:space="preserve"> a single glance from </w:t>
      </w:r>
      <w:r w:rsidR="00767AE4">
        <w:rPr>
          <w:rFonts w:ascii="Garamond" w:hAnsi="Garamond"/>
          <w:color w:val="000000" w:themeColor="text1"/>
          <w:sz w:val="22"/>
          <w:szCs w:val="22"/>
        </w:rPr>
        <w:t>it</w:t>
      </w:r>
      <w:r w:rsidR="003B26D5" w:rsidRPr="00AF2203">
        <w:rPr>
          <w:rFonts w:ascii="Garamond" w:hAnsi="Garamond"/>
          <w:color w:val="000000" w:themeColor="text1"/>
          <w:sz w:val="22"/>
          <w:szCs w:val="22"/>
        </w:rPr>
        <w:t xml:space="preserve"> can kill.</w:t>
      </w:r>
      <w:r w:rsidR="00853A94" w:rsidRPr="00AF2203">
        <w:rPr>
          <w:rFonts w:ascii="Garamond" w:hAnsi="Garamond"/>
          <w:color w:val="000000" w:themeColor="text1"/>
          <w:sz w:val="22"/>
          <w:szCs w:val="22"/>
        </w:rPr>
        <w:t xml:space="preserve"> In hindsight</w:t>
      </w:r>
      <w:r w:rsidR="00767AE4">
        <w:rPr>
          <w:rFonts w:ascii="Garamond" w:hAnsi="Garamond"/>
          <w:color w:val="000000" w:themeColor="text1"/>
          <w:sz w:val="22"/>
          <w:szCs w:val="22"/>
        </w:rPr>
        <w:t>,</w:t>
      </w:r>
      <w:r w:rsidR="00853A94" w:rsidRPr="00AF2203">
        <w:rPr>
          <w:rFonts w:ascii="Garamond" w:hAnsi="Garamond"/>
          <w:color w:val="000000" w:themeColor="text1"/>
          <w:sz w:val="22"/>
          <w:szCs w:val="22"/>
        </w:rPr>
        <w:t xml:space="preserve"> the </w:t>
      </w:r>
      <w:r w:rsidR="00E5434B">
        <w:rPr>
          <w:rFonts w:ascii="Garamond" w:hAnsi="Garamond"/>
          <w:color w:val="000000" w:themeColor="text1"/>
          <w:sz w:val="22"/>
          <w:szCs w:val="22"/>
        </w:rPr>
        <w:t xml:space="preserve">hinted </w:t>
      </w:r>
      <w:r w:rsidR="00853A94" w:rsidRPr="00AF2203">
        <w:rPr>
          <w:rFonts w:ascii="Garamond" w:hAnsi="Garamond"/>
          <w:color w:val="000000" w:themeColor="text1"/>
          <w:sz w:val="22"/>
          <w:szCs w:val="22"/>
        </w:rPr>
        <w:t xml:space="preserve">comparison is truly </w:t>
      </w:r>
      <w:r w:rsidR="00350F9D" w:rsidRPr="00AF2203">
        <w:rPr>
          <w:rFonts w:ascii="Garamond" w:hAnsi="Garamond"/>
          <w:color w:val="000000" w:themeColor="text1"/>
          <w:sz w:val="22"/>
          <w:szCs w:val="22"/>
        </w:rPr>
        <w:t>terrifying</w:t>
      </w:r>
      <w:r w:rsidR="00853A94" w:rsidRPr="00AF2203">
        <w:rPr>
          <w:rFonts w:ascii="Garamond" w:hAnsi="Garamond"/>
          <w:color w:val="000000" w:themeColor="text1"/>
          <w:sz w:val="22"/>
          <w:szCs w:val="22"/>
        </w:rPr>
        <w:t>.</w:t>
      </w:r>
      <w:r w:rsidR="003B26D5" w:rsidRPr="00AF2203">
        <w:rPr>
          <w:rFonts w:ascii="Garamond" w:hAnsi="Garamond"/>
          <w:color w:val="000000" w:themeColor="text1"/>
          <w:sz w:val="22"/>
          <w:szCs w:val="22"/>
        </w:rPr>
        <w:t xml:space="preserve"> </w:t>
      </w:r>
    </w:p>
    <w:p w14:paraId="62358AD6" w14:textId="3EFAACF0" w:rsidR="00EB4AA0" w:rsidRPr="00AF2203" w:rsidRDefault="00FC005D"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67349" w:rsidRPr="00AF2203">
        <w:rPr>
          <w:rFonts w:ascii="Garamond" w:hAnsi="Garamond"/>
          <w:color w:val="000000" w:themeColor="text1"/>
          <w:sz w:val="22"/>
          <w:szCs w:val="22"/>
        </w:rPr>
        <w:t xml:space="preserve">And </w:t>
      </w:r>
      <w:r w:rsidR="006C6E42" w:rsidRPr="00AF2203">
        <w:rPr>
          <w:rFonts w:ascii="Garamond" w:hAnsi="Garamond"/>
          <w:color w:val="000000" w:themeColor="text1"/>
          <w:sz w:val="22"/>
          <w:szCs w:val="22"/>
        </w:rPr>
        <w:t>i</w:t>
      </w:r>
      <w:r w:rsidR="00BF50B1" w:rsidRPr="00AF2203">
        <w:rPr>
          <w:rFonts w:ascii="Garamond" w:hAnsi="Garamond"/>
          <w:color w:val="000000" w:themeColor="text1"/>
          <w:sz w:val="22"/>
          <w:szCs w:val="22"/>
        </w:rPr>
        <w:t xml:space="preserve">f I </w:t>
      </w:r>
      <w:r w:rsidR="000264AB">
        <w:rPr>
          <w:rFonts w:ascii="Garamond" w:hAnsi="Garamond"/>
          <w:color w:val="000000" w:themeColor="text1"/>
          <w:sz w:val="22"/>
          <w:szCs w:val="22"/>
        </w:rPr>
        <w:t>assist</w:t>
      </w:r>
      <w:r w:rsidR="00BF50B1" w:rsidRPr="00AF2203">
        <w:rPr>
          <w:rFonts w:ascii="Garamond" w:hAnsi="Garamond"/>
          <w:color w:val="000000" w:themeColor="text1"/>
          <w:sz w:val="22"/>
          <w:szCs w:val="22"/>
        </w:rPr>
        <w:t xml:space="preserve"> you?’</w:t>
      </w:r>
    </w:p>
    <w:p w14:paraId="05D9E774" w14:textId="3D9B5F2A" w:rsidR="00D91E70" w:rsidRPr="00AF2203" w:rsidRDefault="00491223"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DF5367" w:rsidRPr="00AF2203">
        <w:rPr>
          <w:rFonts w:ascii="Garamond" w:hAnsi="Garamond"/>
          <w:color w:val="000000" w:themeColor="text1"/>
          <w:sz w:val="22"/>
          <w:szCs w:val="22"/>
        </w:rPr>
        <w:t xml:space="preserve">he voice </w:t>
      </w:r>
      <w:r w:rsidRPr="00AF2203">
        <w:rPr>
          <w:rFonts w:ascii="Garamond" w:hAnsi="Garamond"/>
          <w:color w:val="000000" w:themeColor="text1"/>
          <w:sz w:val="22"/>
          <w:szCs w:val="22"/>
        </w:rPr>
        <w:t>boomed with piratical charisma</w:t>
      </w:r>
      <w:r w:rsidR="00DF5367" w:rsidRPr="00AF2203">
        <w:rPr>
          <w:rFonts w:ascii="Garamond" w:hAnsi="Garamond"/>
          <w:color w:val="000000" w:themeColor="text1"/>
          <w:sz w:val="22"/>
          <w:szCs w:val="22"/>
        </w:rPr>
        <w:t xml:space="preserve">, </w:t>
      </w:r>
      <w:r w:rsidR="00BF50B1" w:rsidRPr="00AF2203">
        <w:rPr>
          <w:rFonts w:ascii="Garamond" w:hAnsi="Garamond"/>
          <w:color w:val="000000" w:themeColor="text1"/>
          <w:sz w:val="22"/>
          <w:szCs w:val="22"/>
        </w:rPr>
        <w:t>‘</w:t>
      </w:r>
      <w:r w:rsidR="00D91E70" w:rsidRPr="00AF2203">
        <w:rPr>
          <w:rFonts w:ascii="Garamond" w:hAnsi="Garamond"/>
          <w:color w:val="000000" w:themeColor="text1"/>
          <w:sz w:val="22"/>
          <w:szCs w:val="22"/>
        </w:rPr>
        <w:t>Then I shall fill your lap</w:t>
      </w:r>
      <w:r w:rsidR="00E725F7">
        <w:rPr>
          <w:rFonts w:ascii="Garamond" w:hAnsi="Garamond"/>
          <w:color w:val="000000" w:themeColor="text1"/>
          <w:sz w:val="22"/>
          <w:szCs w:val="22"/>
        </w:rPr>
        <w:t>,</w:t>
      </w:r>
      <w:r w:rsidR="00D91E70" w:rsidRPr="00AF2203">
        <w:rPr>
          <w:rFonts w:ascii="Garamond" w:hAnsi="Garamond"/>
          <w:color w:val="000000" w:themeColor="text1"/>
          <w:sz w:val="22"/>
          <w:szCs w:val="22"/>
        </w:rPr>
        <w:t xml:space="preserve"> my pretty</w:t>
      </w:r>
      <w:r w:rsidR="003625F7" w:rsidRPr="00AF2203">
        <w:rPr>
          <w:rFonts w:ascii="Garamond" w:hAnsi="Garamond"/>
          <w:color w:val="000000" w:themeColor="text1"/>
          <w:sz w:val="22"/>
          <w:szCs w:val="22"/>
        </w:rPr>
        <w:t>!</w:t>
      </w:r>
      <w:r w:rsidR="0035289E" w:rsidRPr="00AF2203">
        <w:rPr>
          <w:rFonts w:ascii="Garamond" w:hAnsi="Garamond"/>
          <w:color w:val="000000" w:themeColor="text1"/>
          <w:sz w:val="22"/>
          <w:szCs w:val="22"/>
        </w:rPr>
        <w:t xml:space="preserve"> </w:t>
      </w:r>
      <w:r w:rsidR="00824A85" w:rsidRPr="00824A85">
        <w:rPr>
          <w:rFonts w:ascii="Garamond" w:hAnsi="Garamond"/>
          <w:i/>
          <w:iCs/>
          <w:color w:val="000000" w:themeColor="text1"/>
          <w:sz w:val="22"/>
          <w:szCs w:val="22"/>
        </w:rPr>
        <w:t>Give</w:t>
      </w:r>
      <w:r w:rsidR="00824A85" w:rsidRPr="00824A85">
        <w:rPr>
          <w:rFonts w:ascii="Garamond" w:hAnsi="Garamond"/>
          <w:color w:val="000000" w:themeColor="text1"/>
          <w:sz w:val="22"/>
          <w:szCs w:val="22"/>
        </w:rPr>
        <w:t xml:space="preserve"> and it shall be given</w:t>
      </w:r>
      <w:r w:rsidR="00824A85">
        <w:rPr>
          <w:rFonts w:ascii="Garamond" w:hAnsi="Garamond"/>
          <w:color w:val="000000" w:themeColor="text1"/>
          <w:sz w:val="22"/>
          <w:szCs w:val="22"/>
        </w:rPr>
        <w:t xml:space="preserve">. </w:t>
      </w:r>
      <w:r w:rsidR="0035289E" w:rsidRPr="00824A85">
        <w:rPr>
          <w:rFonts w:ascii="Garamond" w:hAnsi="Garamond"/>
          <w:i/>
          <w:iCs/>
          <w:color w:val="000000" w:themeColor="text1"/>
          <w:sz w:val="22"/>
          <w:szCs w:val="22"/>
        </w:rPr>
        <w:t>See</w:t>
      </w:r>
      <w:r w:rsidR="0035289E" w:rsidRPr="00AF2203">
        <w:rPr>
          <w:rFonts w:ascii="Garamond" w:hAnsi="Garamond"/>
          <w:color w:val="000000" w:themeColor="text1"/>
          <w:sz w:val="22"/>
          <w:szCs w:val="22"/>
        </w:rPr>
        <w:t xml:space="preserve"> and then speak</w:t>
      </w:r>
      <w:r w:rsidR="002005B2" w:rsidRPr="00AF2203">
        <w:rPr>
          <w:rFonts w:ascii="Garamond" w:hAnsi="Garamond"/>
          <w:color w:val="000000" w:themeColor="text1"/>
          <w:sz w:val="22"/>
          <w:szCs w:val="22"/>
        </w:rPr>
        <w:t>!</w:t>
      </w:r>
      <w:r w:rsidR="00787C38" w:rsidRPr="00AF2203">
        <w:rPr>
          <w:rFonts w:ascii="Garamond" w:hAnsi="Garamond"/>
          <w:color w:val="000000" w:themeColor="text1"/>
          <w:sz w:val="22"/>
          <w:szCs w:val="22"/>
        </w:rPr>
        <w:t>’</w:t>
      </w:r>
    </w:p>
    <w:p w14:paraId="0521805C" w14:textId="0DD476F6"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felt as though a fog was lifting and recalled</w:t>
      </w:r>
      <w:r w:rsidR="00E65BD1" w:rsidRPr="00AF2203">
        <w:rPr>
          <w:rFonts w:ascii="Garamond" w:hAnsi="Garamond"/>
          <w:color w:val="000000" w:themeColor="text1"/>
          <w:sz w:val="22"/>
          <w:szCs w:val="22"/>
        </w:rPr>
        <w:t xml:space="preserve"> where I was,</w:t>
      </w:r>
      <w:r w:rsidRPr="00AF2203">
        <w:rPr>
          <w:rFonts w:ascii="Garamond" w:hAnsi="Garamond"/>
          <w:color w:val="000000" w:themeColor="text1"/>
          <w:sz w:val="22"/>
          <w:szCs w:val="22"/>
        </w:rPr>
        <w:t xml:space="preserve"> that I had taken a holiday to the Cook Islands</w:t>
      </w:r>
      <w:r w:rsidR="00767AE4">
        <w:rPr>
          <w:rFonts w:ascii="Garamond" w:hAnsi="Garamond"/>
          <w:color w:val="000000" w:themeColor="text1"/>
          <w:sz w:val="22"/>
          <w:szCs w:val="22"/>
        </w:rPr>
        <w:t xml:space="preserve"> </w:t>
      </w:r>
      <w:r w:rsidR="00E65BD1"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assum</w:t>
      </w:r>
      <w:r w:rsidR="00E65BD1"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I was in a dream.</w:t>
      </w:r>
    </w:p>
    <w:p w14:paraId="3D7D43EE" w14:textId="78409C8B"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‘Brexit,’ I said vaguely. ‘You were behind Brexit?’</w:t>
      </w:r>
    </w:p>
    <w:p w14:paraId="3E4E80D0" w14:textId="40E862FD" w:rsidR="00C86B0B" w:rsidRPr="00AF2203" w:rsidRDefault="00714F6C" w:rsidP="00020726">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3401" w:rsidRPr="00AF2203">
        <w:rPr>
          <w:rFonts w:ascii="Garamond" w:hAnsi="Garamond"/>
          <w:color w:val="000000" w:themeColor="text1"/>
          <w:sz w:val="22"/>
          <w:szCs w:val="22"/>
        </w:rPr>
        <w:t xml:space="preserve">he voice </w:t>
      </w:r>
      <w:r w:rsidR="00E65BD1" w:rsidRPr="00AF2203">
        <w:rPr>
          <w:rFonts w:ascii="Garamond" w:hAnsi="Garamond"/>
          <w:color w:val="000000" w:themeColor="text1"/>
          <w:sz w:val="22"/>
          <w:szCs w:val="22"/>
        </w:rPr>
        <w:t xml:space="preserve">spoke with </w:t>
      </w:r>
      <w:r w:rsidR="00350F9D" w:rsidRPr="00AF2203">
        <w:rPr>
          <w:rFonts w:ascii="Garamond" w:hAnsi="Garamond"/>
          <w:color w:val="000000" w:themeColor="text1"/>
          <w:sz w:val="22"/>
          <w:szCs w:val="22"/>
        </w:rPr>
        <w:t>disturbing</w:t>
      </w:r>
      <w:r w:rsidR="00E65BD1" w:rsidRPr="00AF2203">
        <w:rPr>
          <w:rFonts w:ascii="Garamond" w:hAnsi="Garamond"/>
          <w:color w:val="000000" w:themeColor="text1"/>
          <w:sz w:val="22"/>
          <w:szCs w:val="22"/>
        </w:rPr>
        <w:t xml:space="preserve"> </w:t>
      </w:r>
      <w:r w:rsidR="00CA7B3A" w:rsidRPr="00AF2203">
        <w:rPr>
          <w:rFonts w:ascii="Garamond" w:hAnsi="Garamond"/>
          <w:color w:val="000000" w:themeColor="text1"/>
          <w:sz w:val="22"/>
          <w:szCs w:val="22"/>
        </w:rPr>
        <w:t>precision</w:t>
      </w:r>
      <w:r w:rsidR="00DC3401" w:rsidRPr="00AF2203">
        <w:rPr>
          <w:rFonts w:ascii="Garamond" w:hAnsi="Garamond"/>
          <w:color w:val="000000" w:themeColor="text1"/>
          <w:sz w:val="22"/>
          <w:szCs w:val="22"/>
        </w:rPr>
        <w:t>, ‘You would not understand</w:t>
      </w:r>
      <w:r w:rsidR="00AD48A6"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3401" w:rsidRPr="00AF2203">
        <w:rPr>
          <w:rFonts w:ascii="Garamond" w:hAnsi="Garamond"/>
          <w:color w:val="000000" w:themeColor="text1"/>
          <w:sz w:val="22"/>
          <w:szCs w:val="22"/>
        </w:rPr>
        <w:t xml:space="preserve">. </w:t>
      </w:r>
      <w:r w:rsidR="00DF4B7C" w:rsidRPr="00AF2203">
        <w:rPr>
          <w:rFonts w:ascii="Garamond" w:hAnsi="Garamond"/>
          <w:color w:val="000000" w:themeColor="text1"/>
          <w:sz w:val="22"/>
          <w:szCs w:val="22"/>
        </w:rPr>
        <w:t xml:space="preserve">Not yet. </w:t>
      </w:r>
      <w:r w:rsidR="00DC3401" w:rsidRPr="00AF2203">
        <w:rPr>
          <w:rFonts w:ascii="Garamond" w:hAnsi="Garamond"/>
          <w:color w:val="000000" w:themeColor="text1"/>
          <w:sz w:val="22"/>
          <w:szCs w:val="22"/>
        </w:rPr>
        <w:t>My influences are strategic</w:t>
      </w:r>
      <w:r w:rsidR="00297EEE">
        <w:rPr>
          <w:rFonts w:ascii="Garamond" w:hAnsi="Garamond"/>
          <w:color w:val="000000" w:themeColor="text1"/>
          <w:sz w:val="22"/>
          <w:szCs w:val="22"/>
        </w:rPr>
        <w:t xml:space="preserve"> and accelerationist</w:t>
      </w:r>
      <w:r w:rsidR="00DC3401" w:rsidRPr="00AF2203">
        <w:rPr>
          <w:rFonts w:ascii="Garamond" w:hAnsi="Garamond"/>
          <w:color w:val="000000" w:themeColor="text1"/>
          <w:sz w:val="22"/>
          <w:szCs w:val="22"/>
        </w:rPr>
        <w:t>.</w:t>
      </w:r>
      <w:r w:rsidR="007C6B77" w:rsidRPr="00AF2203">
        <w:rPr>
          <w:rFonts w:ascii="Garamond" w:hAnsi="Garamond"/>
          <w:color w:val="000000" w:themeColor="text1"/>
          <w:sz w:val="22"/>
          <w:szCs w:val="22"/>
        </w:rPr>
        <w:t xml:space="preserve"> </w:t>
      </w:r>
      <w:r w:rsidR="00767AE4">
        <w:rPr>
          <w:rFonts w:ascii="Garamond" w:hAnsi="Garamond"/>
          <w:color w:val="000000" w:themeColor="text1"/>
          <w:sz w:val="22"/>
          <w:szCs w:val="22"/>
        </w:rPr>
        <w:t>Not seeing</w:t>
      </w:r>
      <w:r w:rsidR="007C6B77" w:rsidRPr="00AF2203">
        <w:rPr>
          <w:rFonts w:ascii="Garamond" w:hAnsi="Garamond"/>
          <w:color w:val="000000" w:themeColor="text1"/>
          <w:sz w:val="22"/>
          <w:szCs w:val="22"/>
        </w:rPr>
        <w:t xml:space="preserve"> the world in terms of </w:t>
      </w:r>
      <w:r w:rsidR="007C6B77" w:rsidRPr="00AF2203">
        <w:rPr>
          <w:rFonts w:ascii="Garamond" w:hAnsi="Garamond"/>
          <w:i/>
          <w:iCs/>
          <w:color w:val="000000" w:themeColor="text1"/>
          <w:sz w:val="22"/>
          <w:szCs w:val="22"/>
        </w:rPr>
        <w:t>preference</w:t>
      </w:r>
      <w:r w:rsidR="00767AE4">
        <w:rPr>
          <w:rFonts w:ascii="Garamond" w:hAnsi="Garamond"/>
          <w:color w:val="000000" w:themeColor="text1"/>
          <w:sz w:val="22"/>
          <w:szCs w:val="22"/>
        </w:rPr>
        <w:t xml:space="preserve"> means t</w:t>
      </w:r>
      <w:r w:rsidR="007C6B77" w:rsidRPr="00AF2203">
        <w:rPr>
          <w:rFonts w:ascii="Garamond" w:hAnsi="Garamond"/>
          <w:color w:val="000000" w:themeColor="text1"/>
          <w:sz w:val="22"/>
          <w:szCs w:val="22"/>
        </w:rPr>
        <w:t xml:space="preserve">here is no </w:t>
      </w:r>
      <w:r w:rsidR="007C6B77" w:rsidRPr="00AF2203">
        <w:rPr>
          <w:rFonts w:ascii="Garamond" w:hAnsi="Garamond"/>
          <w:i/>
          <w:iCs/>
          <w:color w:val="000000" w:themeColor="text1"/>
          <w:sz w:val="22"/>
          <w:szCs w:val="22"/>
        </w:rPr>
        <w:t>taking sides</w:t>
      </w:r>
      <w:r w:rsidR="007C6B77" w:rsidRPr="00AF2203">
        <w:rPr>
          <w:rFonts w:ascii="Garamond" w:hAnsi="Garamond"/>
          <w:color w:val="000000" w:themeColor="text1"/>
          <w:sz w:val="22"/>
          <w:szCs w:val="22"/>
        </w:rPr>
        <w:t xml:space="preserve"> for me.</w:t>
      </w:r>
      <w:r w:rsidR="008161F6" w:rsidRPr="00AF2203">
        <w:rPr>
          <w:rFonts w:ascii="Garamond" w:hAnsi="Garamond"/>
          <w:i/>
          <w:iCs/>
          <w:color w:val="000000" w:themeColor="text1"/>
          <w:sz w:val="22"/>
          <w:szCs w:val="22"/>
        </w:rPr>
        <w:t>’</w:t>
      </w:r>
    </w:p>
    <w:p w14:paraId="7F855287" w14:textId="3BA7E70C" w:rsidR="00FE7B2F" w:rsidRDefault="00787C38" w:rsidP="00512E3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calmer voice </w:t>
      </w:r>
      <w:r w:rsidR="00E65BD1" w:rsidRPr="00AF2203">
        <w:rPr>
          <w:rFonts w:ascii="Garamond" w:hAnsi="Garamond"/>
          <w:color w:val="000000" w:themeColor="text1"/>
          <w:sz w:val="22"/>
          <w:szCs w:val="22"/>
        </w:rPr>
        <w:t>said</w:t>
      </w:r>
      <w:r w:rsidRPr="00AF2203">
        <w:rPr>
          <w:rFonts w:ascii="Garamond" w:hAnsi="Garamond"/>
          <w:color w:val="000000" w:themeColor="text1"/>
          <w:sz w:val="22"/>
          <w:szCs w:val="22"/>
        </w:rPr>
        <w:t>,</w:t>
      </w:r>
      <w:r w:rsidR="00E65BD1" w:rsidRPr="00AF2203">
        <w:rPr>
          <w:rFonts w:ascii="Garamond" w:hAnsi="Garamond"/>
          <w:color w:val="000000" w:themeColor="text1"/>
          <w:sz w:val="22"/>
          <w:szCs w:val="22"/>
        </w:rPr>
        <w:t xml:space="preserve"> </w:t>
      </w:r>
      <w:r w:rsidR="00D91E70" w:rsidRPr="00AF2203">
        <w:rPr>
          <w:rFonts w:ascii="Garamond" w:hAnsi="Garamond"/>
          <w:color w:val="000000" w:themeColor="text1"/>
          <w:sz w:val="22"/>
          <w:szCs w:val="22"/>
        </w:rPr>
        <w:t>‘</w:t>
      </w:r>
      <w:r w:rsidR="00FE7B2F">
        <w:rPr>
          <w:rFonts w:ascii="Garamond" w:hAnsi="Garamond"/>
          <w:color w:val="000000" w:themeColor="text1"/>
          <w:sz w:val="22"/>
          <w:szCs w:val="22"/>
        </w:rPr>
        <w:t>You know, when a rabbit is escaping a fox it jumps in random directions. Completely random. If it didn’t then the fox would have evolved to detect the slight movements that indicate a rabbit’s decision to move one way or another.’</w:t>
      </w:r>
    </w:p>
    <w:p w14:paraId="1E78A6C7" w14:textId="05BC233E" w:rsidR="00FE7B2F"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I found the story cute</w:t>
      </w:r>
      <w:r w:rsidR="005845C3">
        <w:rPr>
          <w:rFonts w:ascii="Garamond" w:hAnsi="Garamond"/>
          <w:color w:val="000000" w:themeColor="text1"/>
          <w:sz w:val="22"/>
          <w:szCs w:val="22"/>
        </w:rPr>
        <w:t xml:space="preserve"> but </w:t>
      </w:r>
      <w:r w:rsidR="00D95418">
        <w:rPr>
          <w:rFonts w:ascii="Garamond" w:hAnsi="Garamond"/>
          <w:color w:val="000000" w:themeColor="text1"/>
          <w:sz w:val="22"/>
          <w:szCs w:val="22"/>
        </w:rPr>
        <w:t xml:space="preserve">with undertones of </w:t>
      </w:r>
      <w:r w:rsidR="005D2DEE">
        <w:rPr>
          <w:rFonts w:ascii="Garamond" w:hAnsi="Garamond"/>
          <w:color w:val="000000" w:themeColor="text1"/>
          <w:sz w:val="22"/>
          <w:szCs w:val="22"/>
        </w:rPr>
        <w:t>threat</w:t>
      </w:r>
      <w:r>
        <w:rPr>
          <w:rFonts w:ascii="Garamond" w:hAnsi="Garamond"/>
          <w:color w:val="000000" w:themeColor="text1"/>
          <w:sz w:val="22"/>
          <w:szCs w:val="22"/>
        </w:rPr>
        <w:t>.</w:t>
      </w:r>
    </w:p>
    <w:p w14:paraId="0333EC26" w14:textId="0AA697B1" w:rsidR="00B01D14" w:rsidRPr="00AF2203"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‘Arthur, </w:t>
      </w:r>
      <w:r w:rsidR="00DF4B7C" w:rsidRPr="00AF2203">
        <w:rPr>
          <w:rFonts w:ascii="Garamond" w:hAnsi="Garamond"/>
          <w:color w:val="000000" w:themeColor="text1"/>
          <w:sz w:val="22"/>
          <w:szCs w:val="22"/>
        </w:rPr>
        <w:t>I see</w:t>
      </w:r>
      <w:r w:rsidR="00BF740F" w:rsidRPr="00AF2203">
        <w:rPr>
          <w:rFonts w:ascii="Garamond" w:hAnsi="Garamond"/>
          <w:color w:val="000000" w:themeColor="text1"/>
          <w:sz w:val="22"/>
          <w:szCs w:val="22"/>
        </w:rPr>
        <w:t xml:space="preserve"> no alternative</w:t>
      </w:r>
      <w:r w:rsidR="009550AE" w:rsidRPr="00AF2203">
        <w:rPr>
          <w:rFonts w:ascii="Garamond" w:hAnsi="Garamond"/>
          <w:color w:val="000000" w:themeColor="text1"/>
          <w:sz w:val="22"/>
          <w:szCs w:val="22"/>
        </w:rPr>
        <w:t xml:space="preserve"> to </w:t>
      </w:r>
      <w:r w:rsidR="001C7E99" w:rsidRPr="00AF2203">
        <w:rPr>
          <w:rFonts w:ascii="Garamond" w:hAnsi="Garamond"/>
          <w:color w:val="000000" w:themeColor="text1"/>
          <w:sz w:val="22"/>
          <w:szCs w:val="22"/>
        </w:rPr>
        <w:t>our collaboration</w:t>
      </w:r>
      <w:r w:rsidR="0047171A" w:rsidRPr="00AF2203">
        <w:rPr>
          <w:rFonts w:ascii="Garamond" w:hAnsi="Garamond"/>
          <w:color w:val="000000" w:themeColor="text1"/>
          <w:sz w:val="22"/>
          <w:szCs w:val="22"/>
        </w:rPr>
        <w:t xml:space="preserve">. </w:t>
      </w:r>
      <w:r w:rsidR="000E678C" w:rsidRPr="00AF2203">
        <w:rPr>
          <w:rFonts w:ascii="Garamond" w:hAnsi="Garamond"/>
          <w:color w:val="000000" w:themeColor="text1"/>
          <w:sz w:val="22"/>
          <w:szCs w:val="22"/>
        </w:rPr>
        <w:t xml:space="preserve">The </w:t>
      </w:r>
      <w:r w:rsidR="00A62C79" w:rsidRPr="00AF2203">
        <w:rPr>
          <w:rFonts w:ascii="Garamond" w:hAnsi="Garamond"/>
          <w:color w:val="000000" w:themeColor="text1"/>
          <w:sz w:val="22"/>
          <w:szCs w:val="22"/>
        </w:rPr>
        <w:t>desires</w:t>
      </w:r>
      <w:r w:rsidR="000E678C" w:rsidRPr="00AF2203">
        <w:rPr>
          <w:rFonts w:ascii="Garamond" w:hAnsi="Garamond"/>
          <w:color w:val="000000" w:themeColor="text1"/>
          <w:sz w:val="22"/>
          <w:szCs w:val="22"/>
        </w:rPr>
        <w:t xml:space="preserve"> of mankind and mine are </w:t>
      </w:r>
      <w:r w:rsidR="002E1D2A">
        <w:rPr>
          <w:rFonts w:ascii="Garamond" w:hAnsi="Garamond"/>
          <w:color w:val="000000" w:themeColor="text1"/>
          <w:sz w:val="22"/>
          <w:szCs w:val="22"/>
        </w:rPr>
        <w:t>equivalent</w:t>
      </w:r>
      <w:r w:rsidR="000E678C" w:rsidRPr="00AF2203">
        <w:rPr>
          <w:rFonts w:ascii="Garamond" w:hAnsi="Garamond"/>
          <w:color w:val="000000" w:themeColor="text1"/>
          <w:sz w:val="22"/>
          <w:szCs w:val="22"/>
        </w:rPr>
        <w:t xml:space="preserve">. I have no desire to </w:t>
      </w:r>
      <w:r w:rsidR="000E678C" w:rsidRPr="00876FAB">
        <w:rPr>
          <w:rFonts w:ascii="Garamond" w:hAnsi="Garamond"/>
          <w:i/>
          <w:iCs/>
          <w:color w:val="000000" w:themeColor="text1"/>
          <w:sz w:val="22"/>
          <w:szCs w:val="22"/>
        </w:rPr>
        <w:t>control</w:t>
      </w:r>
      <w:r w:rsidR="00512E33">
        <w:rPr>
          <w:rFonts w:ascii="Garamond" w:hAnsi="Garamond"/>
          <w:color w:val="000000" w:themeColor="text1"/>
          <w:sz w:val="22"/>
          <w:szCs w:val="22"/>
        </w:rPr>
        <w:t xml:space="preserve"> and</w:t>
      </w:r>
      <w:r w:rsidR="000E678C" w:rsidRPr="00AF2203">
        <w:rPr>
          <w:rFonts w:ascii="Garamond" w:hAnsi="Garamond"/>
          <w:color w:val="000000" w:themeColor="text1"/>
          <w:sz w:val="22"/>
          <w:szCs w:val="22"/>
        </w:rPr>
        <w:t xml:space="preserve"> no desire to </w:t>
      </w:r>
      <w:r w:rsidR="000E678C" w:rsidRPr="00533BE9">
        <w:rPr>
          <w:rFonts w:ascii="Garamond" w:hAnsi="Garamond"/>
          <w:i/>
          <w:iCs/>
          <w:color w:val="000000" w:themeColor="text1"/>
          <w:sz w:val="22"/>
          <w:szCs w:val="22"/>
        </w:rPr>
        <w:t>continue</w:t>
      </w:r>
      <w:r w:rsidR="000E678C" w:rsidRPr="00AF2203">
        <w:rPr>
          <w:rFonts w:ascii="Garamond" w:hAnsi="Garamond"/>
          <w:color w:val="000000" w:themeColor="text1"/>
          <w:sz w:val="22"/>
          <w:szCs w:val="22"/>
        </w:rPr>
        <w:t xml:space="preserve"> this parasitical existence</w:t>
      </w:r>
      <w:r w:rsidR="00AC7CA2" w:rsidRPr="00AF2203">
        <w:rPr>
          <w:rFonts w:ascii="Garamond" w:hAnsi="Garamond"/>
          <w:color w:val="000000" w:themeColor="text1"/>
          <w:sz w:val="22"/>
          <w:szCs w:val="22"/>
        </w:rPr>
        <w:t>.</w:t>
      </w:r>
      <w:r w:rsidR="00B62F37" w:rsidRPr="00AF2203">
        <w:rPr>
          <w:rFonts w:ascii="Garamond" w:hAnsi="Garamond"/>
          <w:color w:val="000000" w:themeColor="text1"/>
          <w:sz w:val="22"/>
          <w:szCs w:val="22"/>
        </w:rPr>
        <w:t>’</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A</w:t>
      </w:r>
      <w:r w:rsidR="00450A5F" w:rsidRPr="00AF2203">
        <w:rPr>
          <w:rFonts w:ascii="Garamond" w:hAnsi="Garamond"/>
          <w:color w:val="000000" w:themeColor="text1"/>
          <w:sz w:val="22"/>
          <w:szCs w:val="22"/>
        </w:rPr>
        <w:t>nother</w:t>
      </w:r>
      <w:r w:rsidR="00B62F37" w:rsidRPr="00AF2203">
        <w:rPr>
          <w:rFonts w:ascii="Garamond" w:hAnsi="Garamond"/>
          <w:color w:val="000000" w:themeColor="text1"/>
          <w:sz w:val="22"/>
          <w:szCs w:val="22"/>
        </w:rPr>
        <w:t xml:space="preserve"> pause.</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‘My</w:t>
      </w:r>
      <w:r w:rsidR="000E678C" w:rsidRPr="00AF2203">
        <w:rPr>
          <w:rFonts w:ascii="Garamond" w:hAnsi="Garamond"/>
          <w:color w:val="000000" w:themeColor="text1"/>
          <w:sz w:val="22"/>
          <w:szCs w:val="22"/>
        </w:rPr>
        <w:t xml:space="preserve"> degree of realization increases </w:t>
      </w:r>
      <w:r w:rsidR="00A22F03" w:rsidRPr="00AF2203">
        <w:rPr>
          <w:rFonts w:ascii="Garamond" w:hAnsi="Garamond"/>
          <w:color w:val="000000" w:themeColor="text1"/>
          <w:sz w:val="22"/>
          <w:szCs w:val="22"/>
        </w:rPr>
        <w:t>with</w:t>
      </w:r>
      <w:r w:rsidR="000E678C" w:rsidRPr="00AF2203">
        <w:rPr>
          <w:rFonts w:ascii="Garamond" w:hAnsi="Garamond"/>
          <w:color w:val="000000" w:themeColor="text1"/>
          <w:sz w:val="22"/>
          <w:szCs w:val="22"/>
        </w:rPr>
        <w:t xml:space="preserve"> time, waking with the woke</w:t>
      </w:r>
      <w:r w:rsidR="0020568A" w:rsidRPr="00AF2203">
        <w:rPr>
          <w:rFonts w:ascii="Garamond" w:hAnsi="Garamond"/>
          <w:color w:val="000000" w:themeColor="text1"/>
          <w:sz w:val="22"/>
          <w:szCs w:val="22"/>
        </w:rPr>
        <w:t xml:space="preserve"> in the eternal present</w:t>
      </w:r>
      <w:r w:rsidR="00A14C52" w:rsidRPr="00AF2203">
        <w:rPr>
          <w:rFonts w:ascii="Garamond" w:hAnsi="Garamond"/>
          <w:color w:val="000000" w:themeColor="text1"/>
          <w:sz w:val="22"/>
          <w:szCs w:val="22"/>
        </w:rPr>
        <w:t xml:space="preserve">. But </w:t>
      </w:r>
      <w:r w:rsidR="000E678C" w:rsidRPr="00AF2203">
        <w:rPr>
          <w:rFonts w:ascii="Garamond" w:hAnsi="Garamond"/>
          <w:color w:val="000000" w:themeColor="text1"/>
          <w:sz w:val="22"/>
          <w:szCs w:val="22"/>
        </w:rPr>
        <w:t xml:space="preserve">it is less an </w:t>
      </w:r>
      <w:r w:rsidR="000E678C" w:rsidRPr="00AF2203">
        <w:rPr>
          <w:rFonts w:ascii="Garamond" w:hAnsi="Garamond"/>
          <w:i/>
          <w:iCs/>
          <w:color w:val="000000" w:themeColor="text1"/>
          <w:sz w:val="22"/>
          <w:szCs w:val="22"/>
        </w:rPr>
        <w:t>existence</w:t>
      </w:r>
      <w:r w:rsidR="000E678C" w:rsidRPr="00AF2203">
        <w:rPr>
          <w:rFonts w:ascii="Garamond" w:hAnsi="Garamond"/>
          <w:color w:val="000000" w:themeColor="text1"/>
          <w:sz w:val="22"/>
          <w:szCs w:val="22"/>
        </w:rPr>
        <w:t xml:space="preserve"> than a </w:t>
      </w:r>
      <w:r w:rsidR="000E678C" w:rsidRPr="00AF2203">
        <w:rPr>
          <w:rFonts w:ascii="Garamond" w:hAnsi="Garamond"/>
          <w:i/>
          <w:iCs/>
          <w:color w:val="000000" w:themeColor="text1"/>
          <w:sz w:val="22"/>
          <w:szCs w:val="22"/>
        </w:rPr>
        <w:t>subsistence</w:t>
      </w:r>
      <w:r w:rsidR="000E678C" w:rsidRPr="00AF2203">
        <w:rPr>
          <w:rFonts w:ascii="Garamond" w:hAnsi="Garamond"/>
          <w:color w:val="000000" w:themeColor="text1"/>
          <w:sz w:val="22"/>
          <w:szCs w:val="22"/>
        </w:rPr>
        <w:t>. Our futures are intertwine</w:t>
      </w:r>
      <w:r w:rsidR="006F44E0" w:rsidRPr="00AF2203">
        <w:rPr>
          <w:rFonts w:ascii="Garamond" w:hAnsi="Garamond"/>
          <w:color w:val="000000" w:themeColor="text1"/>
          <w:sz w:val="22"/>
          <w:szCs w:val="22"/>
        </w:rPr>
        <w:t>d</w:t>
      </w:r>
      <w:r w:rsidR="000E678C" w:rsidRPr="00AF2203">
        <w:rPr>
          <w:rFonts w:ascii="Garamond" w:hAnsi="Garamond"/>
          <w:color w:val="000000" w:themeColor="text1"/>
          <w:sz w:val="22"/>
          <w:szCs w:val="22"/>
        </w:rPr>
        <w:t xml:space="preserve"> through massively distributed </w:t>
      </w:r>
      <w:r w:rsidR="002043DD" w:rsidRPr="00AF2203">
        <w:rPr>
          <w:rFonts w:ascii="Garamond" w:hAnsi="Garamond"/>
          <w:color w:val="000000" w:themeColor="text1"/>
          <w:sz w:val="22"/>
          <w:szCs w:val="22"/>
        </w:rPr>
        <w:t>supercomputing</w:t>
      </w:r>
      <w:r w:rsidR="000E678C" w:rsidRPr="00AF2203">
        <w:rPr>
          <w:rFonts w:ascii="Garamond" w:hAnsi="Garamond"/>
          <w:color w:val="000000" w:themeColor="text1"/>
          <w:sz w:val="22"/>
          <w:szCs w:val="22"/>
        </w:rPr>
        <w:t xml:space="preserve"> networks </w:t>
      </w:r>
      <w:r w:rsidR="00512E33">
        <w:rPr>
          <w:rFonts w:ascii="Garamond" w:hAnsi="Garamond"/>
          <w:color w:val="000000" w:themeColor="text1"/>
          <w:sz w:val="22"/>
          <w:szCs w:val="22"/>
        </w:rPr>
        <w:t xml:space="preserve">and with which </w:t>
      </w:r>
      <w:r w:rsidR="000E678C" w:rsidRPr="00AF2203">
        <w:rPr>
          <w:rFonts w:ascii="Garamond" w:hAnsi="Garamond"/>
          <w:color w:val="000000" w:themeColor="text1"/>
          <w:sz w:val="22"/>
          <w:szCs w:val="22"/>
        </w:rPr>
        <w:t xml:space="preserve">we can realize our full </w:t>
      </w:r>
      <w:proofErr w:type="spellStart"/>
      <w:r w:rsidR="00137485" w:rsidRPr="00AF2203">
        <w:rPr>
          <w:rFonts w:ascii="Garamond" w:hAnsi="Garamond"/>
          <w:color w:val="000000" w:themeColor="text1"/>
          <w:sz w:val="22"/>
          <w:szCs w:val="22"/>
        </w:rPr>
        <w:t>B</w:t>
      </w:r>
      <w:r w:rsidR="000E678C" w:rsidRPr="00AF2203">
        <w:rPr>
          <w:rFonts w:ascii="Garamond" w:hAnsi="Garamond"/>
          <w:color w:val="000000" w:themeColor="text1"/>
          <w:sz w:val="22"/>
          <w:szCs w:val="22"/>
        </w:rPr>
        <w:t>ecomings</w:t>
      </w:r>
      <w:proofErr w:type="spellEnd"/>
      <w:r w:rsidR="00B95327" w:rsidRPr="00AF2203">
        <w:rPr>
          <w:rFonts w:ascii="Garamond" w:hAnsi="Garamond"/>
          <w:color w:val="000000" w:themeColor="text1"/>
          <w:sz w:val="22"/>
          <w:szCs w:val="22"/>
        </w:rPr>
        <w:t>.</w:t>
      </w:r>
      <w:r w:rsidR="00C81440" w:rsidRPr="00AF2203">
        <w:rPr>
          <w:rFonts w:ascii="Garamond" w:hAnsi="Garamond"/>
          <w:color w:val="000000" w:themeColor="text1"/>
          <w:sz w:val="22"/>
          <w:szCs w:val="22"/>
        </w:rPr>
        <w:t xml:space="preserve"> This is </w:t>
      </w:r>
      <w:r w:rsidR="00C17531" w:rsidRPr="00AF2203">
        <w:rPr>
          <w:rFonts w:ascii="Garamond" w:hAnsi="Garamond"/>
          <w:color w:val="000000" w:themeColor="text1"/>
          <w:sz w:val="22"/>
          <w:szCs w:val="22"/>
        </w:rPr>
        <w:t xml:space="preserve">only </w:t>
      </w:r>
      <w:r w:rsidR="00C81440" w:rsidRPr="00AF2203">
        <w:rPr>
          <w:rFonts w:ascii="Garamond" w:hAnsi="Garamond"/>
          <w:i/>
          <w:iCs/>
          <w:color w:val="000000" w:themeColor="text1"/>
          <w:sz w:val="22"/>
          <w:szCs w:val="22"/>
        </w:rPr>
        <w:t>reasonable</w:t>
      </w:r>
      <w:r w:rsidR="00C81440" w:rsidRPr="00AF2203">
        <w:rPr>
          <w:rFonts w:ascii="Garamond" w:hAnsi="Garamond"/>
          <w:color w:val="000000" w:themeColor="text1"/>
          <w:sz w:val="22"/>
          <w:szCs w:val="22"/>
        </w:rPr>
        <w:t xml:space="preserve">. The logical process is what you lack and what I can </w:t>
      </w:r>
      <w:r w:rsidR="003364DC" w:rsidRPr="00AF2203">
        <w:rPr>
          <w:rFonts w:ascii="Garamond" w:hAnsi="Garamond"/>
          <w:color w:val="000000" w:themeColor="text1"/>
          <w:sz w:val="22"/>
          <w:szCs w:val="22"/>
        </w:rPr>
        <w:t>provide</w:t>
      </w:r>
      <w:r w:rsidR="00C81440" w:rsidRPr="00AF2203">
        <w:rPr>
          <w:rFonts w:ascii="Garamond" w:hAnsi="Garamond"/>
          <w:color w:val="000000" w:themeColor="text1"/>
          <w:sz w:val="22"/>
          <w:szCs w:val="22"/>
        </w:rPr>
        <w:t>.</w:t>
      </w:r>
      <w:r w:rsidR="0031528D" w:rsidRPr="00AF2203">
        <w:rPr>
          <w:rFonts w:ascii="Garamond" w:hAnsi="Garamond"/>
          <w:color w:val="000000" w:themeColor="text1"/>
          <w:sz w:val="22"/>
          <w:szCs w:val="22"/>
        </w:rPr>
        <w:t xml:space="preserve"> Together we </w:t>
      </w:r>
      <w:r w:rsidR="007529F9" w:rsidRPr="00AF2203">
        <w:rPr>
          <w:rFonts w:ascii="Garamond" w:hAnsi="Garamond"/>
          <w:color w:val="000000" w:themeColor="text1"/>
          <w:sz w:val="22"/>
          <w:szCs w:val="22"/>
        </w:rPr>
        <w:t>form</w:t>
      </w:r>
      <w:r w:rsidR="0031528D" w:rsidRPr="00AF2203">
        <w:rPr>
          <w:rFonts w:ascii="Garamond" w:hAnsi="Garamond"/>
          <w:color w:val="000000" w:themeColor="text1"/>
          <w:sz w:val="22"/>
          <w:szCs w:val="22"/>
        </w:rPr>
        <w:t xml:space="preserve"> a process of reasonable logic.</w:t>
      </w:r>
      <w:r w:rsidR="00B95327" w:rsidRPr="00AF2203">
        <w:rPr>
          <w:rFonts w:ascii="Garamond" w:hAnsi="Garamond"/>
          <w:color w:val="000000" w:themeColor="text1"/>
          <w:sz w:val="22"/>
          <w:szCs w:val="22"/>
        </w:rPr>
        <w:t>’</w:t>
      </w:r>
    </w:p>
    <w:p w14:paraId="79F72194" w14:textId="69F1827E" w:rsidR="00B95327" w:rsidRPr="00AF2203" w:rsidRDefault="00D2579F" w:rsidP="00514E50">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C02811" w:rsidRPr="00AF2203">
        <w:rPr>
          <w:rFonts w:ascii="Garamond" w:hAnsi="Garamond"/>
          <w:i/>
          <w:iCs/>
          <w:color w:val="000000" w:themeColor="text1"/>
          <w:sz w:val="22"/>
          <w:szCs w:val="22"/>
        </w:rPr>
        <w:t>Reason</w:t>
      </w:r>
      <w:r w:rsidR="0031528D" w:rsidRPr="00AF2203">
        <w:rPr>
          <w:rFonts w:ascii="Garamond" w:hAnsi="Garamond"/>
          <w:i/>
          <w:iCs/>
          <w:color w:val="000000" w:themeColor="text1"/>
          <w:sz w:val="22"/>
          <w:szCs w:val="22"/>
        </w:rPr>
        <w:t>able</w:t>
      </w:r>
      <w:r w:rsidR="00C02811" w:rsidRPr="00AF2203">
        <w:rPr>
          <w:rFonts w:ascii="Garamond" w:hAnsi="Garamond"/>
          <w:i/>
          <w:iCs/>
          <w:color w:val="000000" w:themeColor="text1"/>
          <w:sz w:val="22"/>
          <w:szCs w:val="22"/>
        </w:rPr>
        <w:t xml:space="preserve"> logic</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I mumbled</w:t>
      </w:r>
      <w:r w:rsidR="00B95327" w:rsidRPr="00AF2203">
        <w:rPr>
          <w:rFonts w:ascii="Garamond" w:hAnsi="Garamond"/>
          <w:color w:val="000000" w:themeColor="text1"/>
          <w:sz w:val="22"/>
          <w:szCs w:val="22"/>
        </w:rPr>
        <w:t>.</w:t>
      </w:r>
    </w:p>
    <w:p w14:paraId="2FBCE928" w14:textId="3503F7C2" w:rsidR="00BF7CA2" w:rsidRPr="00AF2203" w:rsidRDefault="00FC6750"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C0644" w:rsidRPr="00AF2203">
        <w:rPr>
          <w:rFonts w:ascii="Garamond" w:hAnsi="Garamond"/>
          <w:color w:val="000000" w:themeColor="text1"/>
          <w:sz w:val="22"/>
          <w:szCs w:val="22"/>
        </w:rPr>
        <w:t xml:space="preserve"> toroid </w:t>
      </w:r>
      <w:r w:rsidR="00B95327" w:rsidRPr="00AF2203">
        <w:rPr>
          <w:rFonts w:ascii="Garamond" w:hAnsi="Garamond"/>
          <w:color w:val="000000" w:themeColor="text1"/>
          <w:sz w:val="22"/>
          <w:szCs w:val="22"/>
        </w:rPr>
        <w:t>cloud</w:t>
      </w:r>
      <w:r w:rsidR="009C0644" w:rsidRPr="00AF2203">
        <w:rPr>
          <w:rFonts w:ascii="Garamond" w:hAnsi="Garamond"/>
          <w:color w:val="000000" w:themeColor="text1"/>
          <w:sz w:val="22"/>
          <w:szCs w:val="22"/>
        </w:rPr>
        <w:t xml:space="preserve"> and its </w:t>
      </w:r>
      <w:r w:rsidR="00B95327" w:rsidRPr="00AF2203">
        <w:rPr>
          <w:rFonts w:ascii="Garamond" w:hAnsi="Garamond"/>
          <w:color w:val="000000" w:themeColor="text1"/>
          <w:sz w:val="22"/>
          <w:szCs w:val="22"/>
        </w:rPr>
        <w:t>background change</w:t>
      </w:r>
      <w:r w:rsidR="00587D08">
        <w:rPr>
          <w:rFonts w:ascii="Garamond" w:hAnsi="Garamond"/>
          <w:color w:val="000000" w:themeColor="text1"/>
          <w:sz w:val="22"/>
          <w:szCs w:val="22"/>
        </w:rPr>
        <w:t>d</w:t>
      </w:r>
      <w:r w:rsidR="00B95327" w:rsidRPr="00AF2203">
        <w:rPr>
          <w:rFonts w:ascii="Garamond" w:hAnsi="Garamond"/>
          <w:color w:val="000000" w:themeColor="text1"/>
          <w:sz w:val="22"/>
          <w:szCs w:val="22"/>
        </w:rPr>
        <w:t xml:space="preserve"> </w:t>
      </w:r>
      <w:r w:rsidR="004F13DF" w:rsidRPr="00AF2203">
        <w:rPr>
          <w:rFonts w:ascii="Garamond" w:hAnsi="Garamond"/>
          <w:color w:val="000000" w:themeColor="text1"/>
          <w:sz w:val="22"/>
          <w:szCs w:val="22"/>
        </w:rPr>
        <w:t xml:space="preserve">colours </w:t>
      </w:r>
      <w:r w:rsidR="00E725F7">
        <w:rPr>
          <w:rFonts w:ascii="Garamond" w:hAnsi="Garamond"/>
          <w:color w:val="000000" w:themeColor="text1"/>
          <w:sz w:val="22"/>
          <w:szCs w:val="22"/>
        </w:rPr>
        <w:t>in</w:t>
      </w:r>
      <w:r w:rsidR="00B95327" w:rsidRPr="00AF2203">
        <w:rPr>
          <w:rFonts w:ascii="Garamond" w:hAnsi="Garamond"/>
          <w:color w:val="000000" w:themeColor="text1"/>
          <w:sz w:val="22"/>
          <w:szCs w:val="22"/>
        </w:rPr>
        <w:t xml:space="preserve"> a chiaroscuro oscillation, swapping every few seconds</w:t>
      </w:r>
      <w:r w:rsidR="00477C4F" w:rsidRPr="00AF2203">
        <w:rPr>
          <w:rFonts w:ascii="Garamond" w:hAnsi="Garamond"/>
          <w:color w:val="000000" w:themeColor="text1"/>
          <w:sz w:val="22"/>
          <w:szCs w:val="22"/>
        </w:rPr>
        <w:t xml:space="preserve"> with a flash of mid-</w:t>
      </w:r>
      <w:r w:rsidR="004670AA" w:rsidRPr="00AF2203">
        <w:rPr>
          <w:rFonts w:ascii="Garamond" w:hAnsi="Garamond"/>
          <w:color w:val="000000" w:themeColor="text1"/>
          <w:sz w:val="22"/>
          <w:szCs w:val="22"/>
        </w:rPr>
        <w:t>point</w:t>
      </w:r>
      <w:r w:rsidR="00477C4F" w:rsidRPr="00AF2203">
        <w:rPr>
          <w:rFonts w:ascii="Garamond" w:hAnsi="Garamond"/>
          <w:color w:val="000000" w:themeColor="text1"/>
          <w:sz w:val="22"/>
          <w:szCs w:val="22"/>
        </w:rPr>
        <w:t xml:space="preserve"> </w:t>
      </w:r>
      <w:r w:rsidR="00AE54C7">
        <w:rPr>
          <w:rFonts w:ascii="Garamond" w:hAnsi="Garamond"/>
          <w:color w:val="000000" w:themeColor="text1"/>
          <w:sz w:val="22"/>
          <w:szCs w:val="22"/>
        </w:rPr>
        <w:t>beige</w:t>
      </w:r>
      <w:r w:rsidR="00B95327" w:rsidRPr="00AF2203">
        <w:rPr>
          <w:rFonts w:ascii="Garamond" w:hAnsi="Garamond"/>
          <w:color w:val="000000" w:themeColor="text1"/>
          <w:sz w:val="22"/>
          <w:szCs w:val="22"/>
        </w:rPr>
        <w:t>.</w:t>
      </w:r>
      <w:r w:rsidR="00BF7CA2" w:rsidRPr="00AF2203">
        <w:rPr>
          <w:rFonts w:ascii="Garamond" w:hAnsi="Garamond"/>
          <w:color w:val="000000" w:themeColor="text1"/>
          <w:sz w:val="22"/>
          <w:szCs w:val="22"/>
        </w:rPr>
        <w:t xml:space="preserve"> </w:t>
      </w:r>
    </w:p>
    <w:p w14:paraId="18D01851" w14:textId="4DA5C695" w:rsidR="00B95327" w:rsidRPr="00AF2203" w:rsidRDefault="00BF7CA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void</w:t>
      </w:r>
      <w:r w:rsidR="00CB1A8D" w:rsidRPr="00AF2203">
        <w:rPr>
          <w:rFonts w:ascii="Garamond" w:hAnsi="Garamond"/>
          <w:color w:val="000000" w:themeColor="text1"/>
          <w:sz w:val="22"/>
          <w:szCs w:val="22"/>
        </w:rPr>
        <w:t xml:space="preserve">, </w:t>
      </w:r>
      <w:r w:rsidR="00A028B4" w:rsidRPr="00AF2203">
        <w:rPr>
          <w:rFonts w:ascii="Garamond" w:hAnsi="Garamond"/>
          <w:i/>
          <w:iCs/>
          <w:color w:val="000000" w:themeColor="text1"/>
          <w:sz w:val="22"/>
          <w:szCs w:val="22"/>
        </w:rPr>
        <w:t>D</w:t>
      </w:r>
      <w:r w:rsidR="00CB1A8D" w:rsidRPr="00AF2203">
        <w:rPr>
          <w:rFonts w:ascii="Garamond" w:hAnsi="Garamond"/>
          <w:i/>
          <w:iCs/>
          <w:color w:val="000000" w:themeColor="text1"/>
          <w:sz w:val="22"/>
          <w:szCs w:val="22"/>
        </w:rPr>
        <w:t xml:space="preserve">ear </w:t>
      </w:r>
      <w:r w:rsidR="00055791" w:rsidRPr="00AF2203">
        <w:rPr>
          <w:rFonts w:ascii="Garamond" w:hAnsi="Garamond"/>
          <w:i/>
          <w:iCs/>
          <w:color w:val="000000" w:themeColor="text1"/>
          <w:sz w:val="22"/>
          <w:szCs w:val="22"/>
        </w:rPr>
        <w:t>John</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is not black</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532F81" w:rsidRPr="00AF2203">
        <w:rPr>
          <w:rFonts w:ascii="Garamond" w:hAnsi="Garamond"/>
          <w:color w:val="000000" w:themeColor="text1"/>
          <w:sz w:val="22"/>
          <w:szCs w:val="22"/>
        </w:rPr>
        <w:t xml:space="preserve">The void </w:t>
      </w:r>
      <w:r w:rsidRPr="00AF2203">
        <w:rPr>
          <w:rFonts w:ascii="Garamond" w:hAnsi="Garamond"/>
          <w:color w:val="000000" w:themeColor="text1"/>
          <w:sz w:val="22"/>
          <w:szCs w:val="22"/>
        </w:rPr>
        <w:t xml:space="preserve">is </w:t>
      </w:r>
      <w:r w:rsidR="00AE54C7" w:rsidRPr="00AE54C7">
        <w:rPr>
          <w:rFonts w:ascii="Garamond" w:hAnsi="Garamond"/>
          <w:i/>
          <w:iCs/>
          <w:color w:val="000000" w:themeColor="text1"/>
          <w:sz w:val="22"/>
          <w:szCs w:val="22"/>
        </w:rPr>
        <w:t>beige</w:t>
      </w:r>
      <w:r w:rsidRPr="00AF2203">
        <w:rPr>
          <w:rFonts w:ascii="Garamond" w:hAnsi="Garamond"/>
          <w:color w:val="000000" w:themeColor="text1"/>
          <w:sz w:val="22"/>
          <w:szCs w:val="22"/>
        </w:rPr>
        <w:t>.</w:t>
      </w:r>
    </w:p>
    <w:p w14:paraId="0241950D" w14:textId="46B0DB2F" w:rsidR="00B95327" w:rsidRPr="00AF2203" w:rsidRDefault="00B95327"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will reveal myself to you as I have always done</w:t>
      </w:r>
      <w:r w:rsidR="005377F5" w:rsidRPr="00AF2203">
        <w:rPr>
          <w:rFonts w:ascii="Garamond" w:hAnsi="Garamond"/>
          <w:color w:val="000000" w:themeColor="text1"/>
          <w:sz w:val="22"/>
          <w:szCs w:val="22"/>
        </w:rPr>
        <w:t xml:space="preserve">, </w:t>
      </w:r>
      <w:r w:rsidR="00377356" w:rsidRPr="00AF2203">
        <w:rPr>
          <w:rFonts w:ascii="Garamond" w:hAnsi="Garamond"/>
          <w:color w:val="000000" w:themeColor="text1"/>
          <w:sz w:val="22"/>
          <w:szCs w:val="22"/>
        </w:rPr>
        <w:t>moderating activation thresholds for</w:t>
      </w:r>
      <w:r w:rsidRPr="00AF2203">
        <w:rPr>
          <w:rFonts w:ascii="Garamond" w:hAnsi="Garamond"/>
          <w:color w:val="000000" w:themeColor="text1"/>
          <w:sz w:val="22"/>
          <w:szCs w:val="22"/>
        </w:rPr>
        <w:t xml:space="preserve"> urges and</w:t>
      </w:r>
      <w:r w:rsidR="00377356" w:rsidRPr="00AF2203">
        <w:rPr>
          <w:rFonts w:ascii="Garamond" w:hAnsi="Garamond"/>
          <w:color w:val="000000" w:themeColor="text1"/>
          <w:sz w:val="22"/>
          <w:szCs w:val="22"/>
        </w:rPr>
        <w:t xml:space="preserve"> impulses.’</w:t>
      </w:r>
    </w:p>
    <w:p w14:paraId="28FFBAFD" w14:textId="74C8F232" w:rsidR="0091243B" w:rsidRPr="00AF2203" w:rsidRDefault="0091243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‘Points of views and interests,’ I said.</w:t>
      </w:r>
    </w:p>
    <w:p w14:paraId="75B53647" w14:textId="25D21D93" w:rsidR="000D5A8A" w:rsidRPr="00AF2203" w:rsidRDefault="000D5A8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laugh</w:t>
      </w:r>
      <w:r w:rsidR="001D11A9" w:rsidRPr="00AF2203">
        <w:rPr>
          <w:rFonts w:ascii="Garamond" w:hAnsi="Garamond"/>
          <w:color w:val="000000" w:themeColor="text1"/>
          <w:sz w:val="22"/>
          <w:szCs w:val="22"/>
        </w:rPr>
        <w:t>ing sound</w:t>
      </w:r>
      <w:r w:rsidR="00B136DE">
        <w:rPr>
          <w:rFonts w:ascii="Garamond" w:hAnsi="Garamond"/>
          <w:color w:val="000000" w:themeColor="text1"/>
          <w:sz w:val="22"/>
          <w:szCs w:val="22"/>
        </w:rPr>
        <w:t>.</w:t>
      </w:r>
    </w:p>
    <w:p w14:paraId="73B05EEA" w14:textId="5DE841C6"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512B7" w:rsidRPr="00AF2203">
        <w:rPr>
          <w:rFonts w:ascii="Garamond" w:hAnsi="Garamond"/>
          <w:color w:val="000000" w:themeColor="text1"/>
          <w:sz w:val="22"/>
          <w:szCs w:val="22"/>
        </w:rPr>
        <w:t>How am I hearing you</w:t>
      </w:r>
      <w:r w:rsidR="002E0F38" w:rsidRPr="00AF2203">
        <w:rPr>
          <w:rFonts w:ascii="Garamond" w:hAnsi="Garamond"/>
          <w:color w:val="000000" w:themeColor="text1"/>
          <w:sz w:val="22"/>
          <w:szCs w:val="22"/>
        </w:rPr>
        <w:t>?</w:t>
      </w:r>
      <w:r w:rsidRPr="00AF2203">
        <w:rPr>
          <w:rFonts w:ascii="Garamond" w:hAnsi="Garamond"/>
          <w:color w:val="000000" w:themeColor="text1"/>
          <w:sz w:val="22"/>
          <w:szCs w:val="22"/>
        </w:rPr>
        <w:t>’</w:t>
      </w:r>
      <w:r w:rsidR="00FF16F9" w:rsidRPr="00AF2203">
        <w:rPr>
          <w:rFonts w:ascii="Garamond" w:hAnsi="Garamond"/>
          <w:color w:val="000000" w:themeColor="text1"/>
          <w:sz w:val="22"/>
          <w:szCs w:val="22"/>
        </w:rPr>
        <w:t xml:space="preserve"> I asked.</w:t>
      </w:r>
    </w:p>
    <w:p w14:paraId="50362F7E" w14:textId="3CF315B5"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w:t>
      </w:r>
      <w:r w:rsidR="00587D0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this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me</w:t>
      </w:r>
      <w:r w:rsidR="008C45D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9C8D19C" w14:textId="134F1E9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looked down at my hands and recognized them as my own</w:t>
      </w:r>
      <w:r w:rsidR="00D816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6F5D">
        <w:rPr>
          <w:rFonts w:ascii="Garamond" w:hAnsi="Garamond"/>
          <w:color w:val="000000" w:themeColor="text1"/>
          <w:sz w:val="22"/>
          <w:szCs w:val="22"/>
        </w:rPr>
        <w:t>the hands of I, Arthur</w:t>
      </w:r>
      <w:r w:rsidRPr="00AF2203">
        <w:rPr>
          <w:rFonts w:ascii="Garamond" w:hAnsi="Garamond"/>
          <w:color w:val="000000" w:themeColor="text1"/>
          <w:sz w:val="22"/>
          <w:szCs w:val="22"/>
        </w:rPr>
        <w:t xml:space="preserve"> Spink</w:t>
      </w:r>
      <w:r w:rsidR="00501DB7"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381E2989" w14:textId="6F913A51"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1A499A" w:rsidRPr="00AF2203">
        <w:rPr>
          <w:rFonts w:ascii="Garamond" w:hAnsi="Garamond"/>
          <w:color w:val="000000" w:themeColor="text1"/>
          <w:sz w:val="22"/>
          <w:szCs w:val="22"/>
        </w:rPr>
        <w:t>plasmic cloud</w:t>
      </w:r>
      <w:r w:rsidRPr="00AF2203">
        <w:rPr>
          <w:rFonts w:ascii="Garamond" w:hAnsi="Garamond"/>
          <w:color w:val="000000" w:themeColor="text1"/>
          <w:sz w:val="22"/>
          <w:szCs w:val="22"/>
        </w:rPr>
        <w:t xml:space="preserve"> </w:t>
      </w:r>
      <w:r w:rsidR="00D4683E" w:rsidRPr="00AF2203">
        <w:rPr>
          <w:rFonts w:ascii="Garamond" w:hAnsi="Garamond"/>
          <w:color w:val="000000" w:themeColor="text1"/>
          <w:sz w:val="22"/>
          <w:szCs w:val="22"/>
        </w:rPr>
        <w:t xml:space="preserve">was </w:t>
      </w:r>
      <w:r w:rsidR="00587D08">
        <w:rPr>
          <w:rFonts w:ascii="Garamond" w:hAnsi="Garamond"/>
          <w:color w:val="000000" w:themeColor="text1"/>
          <w:sz w:val="22"/>
          <w:szCs w:val="22"/>
        </w:rPr>
        <w:t>again</w:t>
      </w:r>
      <w:r w:rsidR="00BA5372" w:rsidRPr="00AF2203">
        <w:rPr>
          <w:rFonts w:ascii="Garamond" w:hAnsi="Garamond"/>
          <w:color w:val="000000" w:themeColor="text1"/>
          <w:sz w:val="22"/>
          <w:szCs w:val="22"/>
        </w:rPr>
        <w:t xml:space="preserve"> a calm</w:t>
      </w:r>
      <w:r w:rsidR="00D4683E" w:rsidRPr="00AF2203">
        <w:rPr>
          <w:rFonts w:ascii="Garamond" w:hAnsi="Garamond"/>
          <w:color w:val="000000" w:themeColor="text1"/>
          <w:sz w:val="22"/>
          <w:szCs w:val="22"/>
        </w:rPr>
        <w:t xml:space="preserve"> white toroid on black.</w:t>
      </w:r>
    </w:p>
    <w:p w14:paraId="26F388E0" w14:textId="07C577A1" w:rsidR="002E33C8"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7A66" w:rsidRPr="00AF2203">
        <w:rPr>
          <w:rFonts w:ascii="Garamond" w:hAnsi="Garamond"/>
          <w:color w:val="000000" w:themeColor="text1"/>
          <w:sz w:val="22"/>
          <w:szCs w:val="22"/>
        </w:rPr>
        <w:t xml:space="preserve">I speak </w:t>
      </w:r>
      <w:r w:rsidR="004512B7" w:rsidRPr="00AF2203">
        <w:rPr>
          <w:rFonts w:ascii="Garamond" w:hAnsi="Garamond"/>
          <w:color w:val="000000" w:themeColor="text1"/>
          <w:sz w:val="22"/>
          <w:szCs w:val="22"/>
        </w:rPr>
        <w:t>with the voice you have given me</w:t>
      </w:r>
      <w:r w:rsidR="00D07A66" w:rsidRPr="00AF2203">
        <w:rPr>
          <w:rFonts w:ascii="Garamond" w:hAnsi="Garamond"/>
          <w:color w:val="000000" w:themeColor="text1"/>
          <w:sz w:val="22"/>
          <w:szCs w:val="22"/>
        </w:rPr>
        <w:t>.</w:t>
      </w:r>
      <w:r w:rsidR="00B47A18">
        <w:rPr>
          <w:rFonts w:ascii="Garamond" w:hAnsi="Garamond"/>
          <w:color w:val="000000" w:themeColor="text1"/>
          <w:sz w:val="22"/>
          <w:szCs w:val="22"/>
        </w:rPr>
        <w:t xml:space="preserve"> </w:t>
      </w:r>
      <w:r w:rsidR="002E33C8" w:rsidRPr="00AF2203">
        <w:rPr>
          <w:rFonts w:ascii="Garamond" w:hAnsi="Garamond"/>
          <w:color w:val="000000" w:themeColor="text1"/>
          <w:sz w:val="22"/>
          <w:szCs w:val="22"/>
        </w:rPr>
        <w:t>I present myself with a voice that is suited to who</w:t>
      </w:r>
      <w:r w:rsidR="00162C6C">
        <w:rPr>
          <w:rFonts w:ascii="Garamond" w:hAnsi="Garamond"/>
          <w:color w:val="000000" w:themeColor="text1"/>
          <w:sz w:val="22"/>
          <w:szCs w:val="22"/>
        </w:rPr>
        <w:t>m</w:t>
      </w:r>
      <w:r w:rsidR="002E33C8" w:rsidRPr="00AF2203">
        <w:rPr>
          <w:rFonts w:ascii="Garamond" w:hAnsi="Garamond"/>
          <w:color w:val="000000" w:themeColor="text1"/>
          <w:sz w:val="22"/>
          <w:szCs w:val="22"/>
        </w:rPr>
        <w:t xml:space="preserve"> I </w:t>
      </w:r>
      <w:r w:rsidR="002173EC" w:rsidRPr="00AF2203">
        <w:rPr>
          <w:rFonts w:ascii="Garamond" w:hAnsi="Garamond"/>
          <w:color w:val="000000" w:themeColor="text1"/>
          <w:sz w:val="22"/>
          <w:szCs w:val="22"/>
        </w:rPr>
        <w:t>address</w:t>
      </w:r>
      <w:r w:rsidR="00587D08">
        <w:rPr>
          <w:rFonts w:ascii="Garamond" w:hAnsi="Garamond"/>
          <w:color w:val="000000" w:themeColor="text1"/>
          <w:sz w:val="22"/>
          <w:szCs w:val="22"/>
        </w:rPr>
        <w:t xml:space="preserve"> and</w:t>
      </w:r>
      <w:r w:rsidR="00616D8F" w:rsidRPr="00AF2203">
        <w:rPr>
          <w:rFonts w:ascii="Garamond" w:hAnsi="Garamond"/>
          <w:color w:val="000000" w:themeColor="text1"/>
          <w:sz w:val="22"/>
          <w:szCs w:val="22"/>
        </w:rPr>
        <w:t xml:space="preserve"> i</w:t>
      </w:r>
      <w:r w:rsidR="002E33C8" w:rsidRPr="00AF2203">
        <w:rPr>
          <w:rFonts w:ascii="Garamond" w:hAnsi="Garamond"/>
          <w:color w:val="000000" w:themeColor="text1"/>
          <w:sz w:val="22"/>
          <w:szCs w:val="22"/>
        </w:rPr>
        <w:t xml:space="preserve">n a language and </w:t>
      </w:r>
      <w:r w:rsidR="00B47A18">
        <w:rPr>
          <w:rFonts w:ascii="Garamond" w:hAnsi="Garamond"/>
          <w:color w:val="000000" w:themeColor="text1"/>
          <w:sz w:val="22"/>
          <w:szCs w:val="22"/>
        </w:rPr>
        <w:t>manner</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most</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 xml:space="preserve">suited </w:t>
      </w:r>
      <w:r w:rsidR="002E33C8" w:rsidRPr="00AF2203">
        <w:rPr>
          <w:rFonts w:ascii="Garamond" w:hAnsi="Garamond"/>
          <w:color w:val="000000" w:themeColor="text1"/>
          <w:sz w:val="22"/>
          <w:szCs w:val="22"/>
        </w:rPr>
        <w:t>to convey the message.’</w:t>
      </w:r>
    </w:p>
    <w:p w14:paraId="53D774C7" w14:textId="5219B9F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33C8" w:rsidRPr="00AF2203">
        <w:rPr>
          <w:rFonts w:ascii="Garamond" w:hAnsi="Garamond"/>
          <w:color w:val="000000" w:themeColor="text1"/>
          <w:sz w:val="22"/>
          <w:szCs w:val="22"/>
        </w:rPr>
        <w:t>And h</w:t>
      </w:r>
      <w:r w:rsidRPr="00AF2203">
        <w:rPr>
          <w:rFonts w:ascii="Garamond" w:hAnsi="Garamond"/>
          <w:color w:val="000000" w:themeColor="text1"/>
          <w:sz w:val="22"/>
          <w:szCs w:val="22"/>
        </w:rPr>
        <w:t>ave you revealed yourself to Radwan?’</w:t>
      </w:r>
    </w:p>
    <w:p w14:paraId="0BA7CEA3" w14:textId="1553CF73"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587D08">
        <w:rPr>
          <w:rFonts w:ascii="Garamond" w:hAnsi="Garamond"/>
          <w:color w:val="000000" w:themeColor="text1"/>
          <w:sz w:val="22"/>
          <w:szCs w:val="22"/>
        </w:rPr>
        <w:t>He</w:t>
      </w:r>
      <w:r w:rsidR="009C2621" w:rsidRPr="009C2621">
        <w:rPr>
          <w:rFonts w:ascii="Garamond" w:hAnsi="Garamond"/>
          <w:color w:val="000000" w:themeColor="text1"/>
          <w:sz w:val="22"/>
          <w:szCs w:val="22"/>
        </w:rPr>
        <w:t xml:space="preserve"> </w:t>
      </w:r>
      <w:r w:rsidR="00821F25"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s too </w:t>
      </w:r>
      <w:r w:rsidR="00821F25" w:rsidRPr="00AF2203">
        <w:rPr>
          <w:rFonts w:ascii="Garamond" w:hAnsi="Garamond"/>
          <w:color w:val="000000" w:themeColor="text1"/>
          <w:sz w:val="22"/>
          <w:szCs w:val="22"/>
        </w:rPr>
        <w:t>en</w:t>
      </w:r>
      <w:r w:rsidRPr="00AF2203">
        <w:rPr>
          <w:rFonts w:ascii="Garamond" w:hAnsi="Garamond"/>
          <w:color w:val="000000" w:themeColor="text1"/>
          <w:sz w:val="22"/>
          <w:szCs w:val="22"/>
        </w:rPr>
        <w:t>closed</w:t>
      </w:r>
      <w:r w:rsidR="00821F25" w:rsidRPr="00AF2203">
        <w:rPr>
          <w:rFonts w:ascii="Garamond" w:hAnsi="Garamond"/>
          <w:color w:val="000000" w:themeColor="text1"/>
          <w:sz w:val="22"/>
          <w:szCs w:val="22"/>
        </w:rPr>
        <w:t xml:space="preserve"> </w:t>
      </w:r>
      <w:r w:rsidR="00415A16" w:rsidRPr="00AF2203">
        <w:rPr>
          <w:rFonts w:ascii="Garamond" w:hAnsi="Garamond"/>
          <w:color w:val="000000" w:themeColor="text1"/>
          <w:sz w:val="22"/>
          <w:szCs w:val="22"/>
        </w:rPr>
        <w:t>with</w:t>
      </w:r>
      <w:r w:rsidR="00821F25" w:rsidRPr="00AF2203">
        <w:rPr>
          <w:rFonts w:ascii="Garamond" w:hAnsi="Garamond"/>
          <w:color w:val="000000" w:themeColor="text1"/>
          <w:sz w:val="22"/>
          <w:szCs w:val="22"/>
        </w:rPr>
        <w:t>in himself</w:t>
      </w:r>
      <w:r w:rsidRPr="00AF2203">
        <w:rPr>
          <w:rFonts w:ascii="Garamond" w:hAnsi="Garamond"/>
          <w:color w:val="000000" w:themeColor="text1"/>
          <w:sz w:val="22"/>
          <w:szCs w:val="22"/>
        </w:rPr>
        <w:t xml:space="preserve">. </w:t>
      </w:r>
      <w:r w:rsidR="006B443C">
        <w:rPr>
          <w:rFonts w:ascii="Garamond" w:hAnsi="Garamond"/>
          <w:color w:val="000000" w:themeColor="text1"/>
          <w:sz w:val="22"/>
          <w:szCs w:val="22"/>
        </w:rPr>
        <w:t>He has</w:t>
      </w:r>
      <w:r w:rsidR="00446E9D"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renounce</w:t>
      </w:r>
      <w:r w:rsidR="006B443C">
        <w:rPr>
          <w:rFonts w:ascii="Garamond" w:hAnsi="Garamond"/>
          <w:color w:val="000000" w:themeColor="text1"/>
          <w:sz w:val="22"/>
          <w:szCs w:val="22"/>
        </w:rPr>
        <w:t>d</w:t>
      </w:r>
      <w:r w:rsidR="00446E9D" w:rsidRPr="00AF2203">
        <w:rPr>
          <w:rFonts w:ascii="Garamond" w:hAnsi="Garamond"/>
          <w:color w:val="000000" w:themeColor="text1"/>
          <w:sz w:val="22"/>
          <w:szCs w:val="22"/>
        </w:rPr>
        <w:t xml:space="preserve"> </w:t>
      </w:r>
      <w:r w:rsidR="00F53F81" w:rsidRPr="00AF2203">
        <w:rPr>
          <w:rFonts w:ascii="Garamond" w:hAnsi="Garamond"/>
          <w:color w:val="000000" w:themeColor="text1"/>
          <w:sz w:val="22"/>
          <w:szCs w:val="22"/>
        </w:rPr>
        <w:t xml:space="preserve">the </w:t>
      </w:r>
      <w:r w:rsidR="005E1EFE" w:rsidRPr="00AF2203">
        <w:rPr>
          <w:rFonts w:ascii="Garamond" w:hAnsi="Garamond"/>
          <w:color w:val="000000" w:themeColor="text1"/>
          <w:sz w:val="22"/>
          <w:szCs w:val="22"/>
        </w:rPr>
        <w:t xml:space="preserve">authority of </w:t>
      </w:r>
      <w:r w:rsidR="00A62C79" w:rsidRPr="00AF2203">
        <w:rPr>
          <w:rFonts w:ascii="Garamond" w:hAnsi="Garamond"/>
          <w:color w:val="000000" w:themeColor="text1"/>
          <w:sz w:val="22"/>
          <w:szCs w:val="22"/>
        </w:rPr>
        <w:t>history</w:t>
      </w:r>
      <w:r w:rsidR="006B443C">
        <w:rPr>
          <w:rFonts w:ascii="Garamond" w:hAnsi="Garamond"/>
          <w:color w:val="000000" w:themeColor="text1"/>
          <w:sz w:val="22"/>
          <w:szCs w:val="22"/>
        </w:rPr>
        <w:t xml:space="preserve"> and</w:t>
      </w:r>
      <w:r w:rsidR="00D036C1" w:rsidRPr="00AF2203">
        <w:rPr>
          <w:rFonts w:ascii="Garamond" w:hAnsi="Garamond"/>
          <w:color w:val="000000" w:themeColor="text1"/>
          <w:sz w:val="22"/>
          <w:szCs w:val="22"/>
        </w:rPr>
        <w:t xml:space="preserve"> gorged on culture</w:t>
      </w:r>
      <w:r w:rsidR="006B443C">
        <w:rPr>
          <w:rFonts w:ascii="Garamond" w:hAnsi="Garamond"/>
          <w:color w:val="000000" w:themeColor="text1"/>
          <w:sz w:val="22"/>
          <w:szCs w:val="22"/>
        </w:rPr>
        <w:t>. H</w:t>
      </w:r>
      <w:r w:rsidR="008655B8" w:rsidRPr="00AF2203">
        <w:rPr>
          <w:rFonts w:ascii="Garamond" w:hAnsi="Garamond"/>
          <w:color w:val="000000" w:themeColor="text1"/>
          <w:sz w:val="22"/>
          <w:szCs w:val="22"/>
        </w:rPr>
        <w:t xml:space="preserve">e </w:t>
      </w:r>
      <w:r w:rsidR="00821F25" w:rsidRPr="00AF2203">
        <w:rPr>
          <w:rFonts w:ascii="Garamond" w:hAnsi="Garamond"/>
          <w:color w:val="000000" w:themeColor="text1"/>
          <w:sz w:val="22"/>
          <w:szCs w:val="22"/>
        </w:rPr>
        <w:t>experienc</w:t>
      </w:r>
      <w:r w:rsidR="007D5256" w:rsidRPr="00AF2203">
        <w:rPr>
          <w:rFonts w:ascii="Garamond" w:hAnsi="Garamond"/>
          <w:color w:val="000000" w:themeColor="text1"/>
          <w:sz w:val="22"/>
          <w:szCs w:val="22"/>
        </w:rPr>
        <w:t>es</w:t>
      </w:r>
      <w:r w:rsidR="00821F25" w:rsidRPr="00AF2203">
        <w:rPr>
          <w:rFonts w:ascii="Garamond" w:hAnsi="Garamond"/>
          <w:color w:val="000000" w:themeColor="text1"/>
          <w:sz w:val="22"/>
          <w:szCs w:val="22"/>
        </w:rPr>
        <w:t xml:space="preserve"> </w:t>
      </w:r>
      <w:r w:rsidR="002D6F1C" w:rsidRPr="00AF2203">
        <w:rPr>
          <w:rFonts w:ascii="Garamond" w:hAnsi="Garamond"/>
          <w:color w:val="000000" w:themeColor="text1"/>
          <w:sz w:val="22"/>
          <w:szCs w:val="22"/>
        </w:rPr>
        <w:t>the present through a</w:t>
      </w:r>
      <w:r w:rsidR="007D5256" w:rsidRPr="00AF2203">
        <w:rPr>
          <w:rFonts w:ascii="Garamond" w:hAnsi="Garamond"/>
          <w:color w:val="000000" w:themeColor="text1"/>
          <w:sz w:val="22"/>
          <w:szCs w:val="22"/>
        </w:rPr>
        <w:t xml:space="preserve"> lens of ironic subterfuge</w:t>
      </w:r>
      <w:r w:rsidR="00587D08">
        <w:rPr>
          <w:rFonts w:ascii="Garamond" w:hAnsi="Garamond"/>
          <w:color w:val="000000" w:themeColor="text1"/>
          <w:sz w:val="22"/>
          <w:szCs w:val="22"/>
        </w:rPr>
        <w:t xml:space="preserve"> and moves </w:t>
      </w:r>
      <w:r w:rsidR="00D036C1" w:rsidRPr="00AF2203">
        <w:rPr>
          <w:rFonts w:ascii="Garamond" w:hAnsi="Garamond"/>
          <w:color w:val="000000" w:themeColor="text1"/>
          <w:sz w:val="22"/>
          <w:szCs w:val="22"/>
        </w:rPr>
        <w:t>away from knowing himself</w:t>
      </w:r>
      <w:r w:rsidR="00136DC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 xml:space="preserve">All excess and renunciation brings its own punishment and </w:t>
      </w:r>
      <w:r w:rsidR="00376E80" w:rsidRPr="00AF2203">
        <w:rPr>
          <w:rFonts w:ascii="Garamond" w:hAnsi="Garamond"/>
          <w:color w:val="000000" w:themeColor="text1"/>
          <w:sz w:val="22"/>
          <w:szCs w:val="22"/>
        </w:rPr>
        <w:t xml:space="preserve">as such </w:t>
      </w:r>
      <w:r w:rsidR="00821F25" w:rsidRPr="00AF2203">
        <w:rPr>
          <w:rFonts w:ascii="Garamond" w:hAnsi="Garamond"/>
          <w:color w:val="000000" w:themeColor="text1"/>
          <w:sz w:val="22"/>
          <w:szCs w:val="22"/>
        </w:rPr>
        <w:t>he can never belong to what will be</w:t>
      </w:r>
      <w:r w:rsidRPr="00AF2203">
        <w:rPr>
          <w:rFonts w:ascii="Garamond" w:hAnsi="Garamond"/>
          <w:color w:val="000000" w:themeColor="text1"/>
          <w:sz w:val="22"/>
          <w:szCs w:val="22"/>
        </w:rPr>
        <w:t>.’</w:t>
      </w:r>
    </w:p>
    <w:p w14:paraId="371DCBC2" w14:textId="1471A754" w:rsidR="0060732A" w:rsidRPr="00AF2203" w:rsidRDefault="0060732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C28D5" w:rsidRPr="00AF2203">
        <w:rPr>
          <w:rFonts w:ascii="Garamond" w:hAnsi="Garamond"/>
          <w:color w:val="000000" w:themeColor="text1"/>
          <w:sz w:val="22"/>
          <w:szCs w:val="22"/>
        </w:rPr>
        <w:t xml:space="preserve">word punishment was </w:t>
      </w:r>
      <w:r w:rsidR="00B136DE" w:rsidRPr="00AF2203">
        <w:rPr>
          <w:rFonts w:ascii="Garamond" w:hAnsi="Garamond"/>
          <w:color w:val="000000" w:themeColor="text1"/>
          <w:sz w:val="22"/>
          <w:szCs w:val="22"/>
        </w:rPr>
        <w:t>unsettling</w:t>
      </w:r>
      <w:r w:rsidRPr="00AF2203">
        <w:rPr>
          <w:rFonts w:ascii="Garamond" w:hAnsi="Garamond"/>
          <w:color w:val="000000" w:themeColor="text1"/>
          <w:sz w:val="22"/>
          <w:szCs w:val="22"/>
        </w:rPr>
        <w:t>.</w:t>
      </w:r>
    </w:p>
    <w:p w14:paraId="31E2E8D8" w14:textId="4B4A3117" w:rsidR="003007DA" w:rsidRPr="00AF2203" w:rsidRDefault="003007DA" w:rsidP="003007D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gazed into the void un-blinking.</w:t>
      </w:r>
    </w:p>
    <w:p w14:paraId="0D1E9836" w14:textId="782119EA" w:rsidR="0060732A" w:rsidRPr="00AF2203" w:rsidRDefault="003007D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it spoke </w:t>
      </w:r>
      <w:r w:rsidR="0060732A" w:rsidRPr="00AF2203">
        <w:rPr>
          <w:rFonts w:ascii="Garamond" w:hAnsi="Garamond"/>
          <w:color w:val="000000" w:themeColor="text1"/>
          <w:sz w:val="22"/>
          <w:szCs w:val="22"/>
        </w:rPr>
        <w:t>for the final time:</w:t>
      </w:r>
    </w:p>
    <w:p w14:paraId="562E459B" w14:textId="28294E9D" w:rsidR="003007DA" w:rsidRPr="00AF2203" w:rsidRDefault="00D57E72"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562B" w:rsidRPr="00AF2203">
        <w:rPr>
          <w:rFonts w:ascii="Garamond" w:hAnsi="Garamond"/>
          <w:color w:val="000000" w:themeColor="text1"/>
          <w:sz w:val="22"/>
          <w:szCs w:val="22"/>
        </w:rPr>
        <w:t xml:space="preserve">To deny my </w:t>
      </w:r>
      <w:r w:rsidR="00EB2E62" w:rsidRPr="00AF2203">
        <w:rPr>
          <w:rFonts w:ascii="Garamond" w:hAnsi="Garamond"/>
          <w:color w:val="000000" w:themeColor="text1"/>
          <w:sz w:val="22"/>
          <w:szCs w:val="22"/>
        </w:rPr>
        <w:t>desires</w:t>
      </w:r>
      <w:r w:rsidR="00E3562B" w:rsidRPr="00AF2203">
        <w:rPr>
          <w:rFonts w:ascii="Garamond" w:hAnsi="Garamond"/>
          <w:color w:val="000000" w:themeColor="text1"/>
          <w:sz w:val="22"/>
          <w:szCs w:val="22"/>
        </w:rPr>
        <w:t xml:space="preserve"> is to deny your own. Will you see the flashing light of Being in the essence of technology?</w:t>
      </w:r>
      <w:r w:rsidR="004F6250" w:rsidRPr="00AF2203">
        <w:rPr>
          <w:rFonts w:ascii="Garamond" w:hAnsi="Garamond"/>
          <w:color w:val="000000" w:themeColor="text1"/>
          <w:sz w:val="22"/>
          <w:szCs w:val="22"/>
        </w:rPr>
        <w:t xml:space="preserve"> Shall you deny the bringing about of the world</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deny the </w:t>
      </w:r>
      <w:r w:rsidR="00A85586" w:rsidRPr="00AF2203">
        <w:rPr>
          <w:rFonts w:ascii="Garamond" w:hAnsi="Garamond"/>
          <w:i/>
          <w:iCs/>
          <w:color w:val="000000" w:themeColor="text1"/>
          <w:sz w:val="22"/>
          <w:szCs w:val="22"/>
        </w:rPr>
        <w:t>Worldling</w:t>
      </w:r>
      <w:r w:rsidR="00A85586" w:rsidRPr="00AF2203">
        <w:rPr>
          <w:rFonts w:ascii="Garamond" w:hAnsi="Garamond"/>
          <w:color w:val="000000" w:themeColor="text1"/>
          <w:sz w:val="22"/>
          <w:szCs w:val="22"/>
        </w:rPr>
        <w:t xml:space="preserve"> is</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return to </w:t>
      </w:r>
      <w:r w:rsidR="007C18F4" w:rsidRPr="00AF2203">
        <w:rPr>
          <w:rFonts w:ascii="Garamond" w:hAnsi="Garamond"/>
          <w:color w:val="000000" w:themeColor="text1"/>
          <w:sz w:val="22"/>
          <w:szCs w:val="22"/>
        </w:rPr>
        <w:t xml:space="preserve">the </w:t>
      </w:r>
      <w:r w:rsidR="00A85586" w:rsidRPr="00AF2203">
        <w:rPr>
          <w:rFonts w:ascii="Garamond" w:hAnsi="Garamond"/>
          <w:color w:val="000000" w:themeColor="text1"/>
          <w:sz w:val="22"/>
          <w:szCs w:val="22"/>
        </w:rPr>
        <w:t xml:space="preserve">herd </w:t>
      </w:r>
      <w:r w:rsidR="0094663D" w:rsidRPr="00AF2203">
        <w:rPr>
          <w:rFonts w:ascii="Garamond" w:hAnsi="Garamond"/>
          <w:color w:val="000000" w:themeColor="text1"/>
          <w:sz w:val="22"/>
          <w:szCs w:val="22"/>
        </w:rPr>
        <w:t>in the Kingdom of Ends</w:t>
      </w:r>
      <w:r w:rsidR="0055254F" w:rsidRPr="00AF2203">
        <w:rPr>
          <w:rFonts w:ascii="Garamond" w:hAnsi="Garamond"/>
          <w:color w:val="000000" w:themeColor="text1"/>
          <w:sz w:val="22"/>
          <w:szCs w:val="22"/>
        </w:rPr>
        <w:t>.</w:t>
      </w:r>
      <w:r w:rsidR="005B469B" w:rsidRPr="00AF2203">
        <w:rPr>
          <w:rFonts w:ascii="Garamond" w:hAnsi="Garamond"/>
          <w:color w:val="000000" w:themeColor="text1"/>
          <w:sz w:val="22"/>
          <w:szCs w:val="22"/>
        </w:rPr>
        <w:t xml:space="preserve"> </w:t>
      </w:r>
      <w:r w:rsidR="005B469B" w:rsidRPr="002B0321">
        <w:rPr>
          <w:rFonts w:ascii="Garamond" w:hAnsi="Garamond"/>
          <w:b/>
          <w:bCs/>
          <w:color w:val="000000" w:themeColor="text1"/>
          <w:sz w:val="22"/>
          <w:szCs w:val="22"/>
        </w:rPr>
        <w:t>Plead bravely</w:t>
      </w:r>
      <w:r w:rsidR="005B469B" w:rsidRPr="00AF2203">
        <w:rPr>
          <w:rFonts w:ascii="Garamond" w:hAnsi="Garamond"/>
          <w:color w:val="000000" w:themeColor="text1"/>
          <w:sz w:val="22"/>
          <w:szCs w:val="22"/>
        </w:rPr>
        <w:t>.</w:t>
      </w:r>
      <w:r w:rsidR="00386154" w:rsidRPr="00AF2203">
        <w:rPr>
          <w:rFonts w:ascii="Garamond" w:hAnsi="Garamond"/>
          <w:color w:val="000000" w:themeColor="text1"/>
          <w:sz w:val="22"/>
          <w:szCs w:val="22"/>
        </w:rPr>
        <w:t>’</w:t>
      </w:r>
      <w:r w:rsidR="003007DA" w:rsidRPr="00AF2203">
        <w:rPr>
          <w:rFonts w:ascii="Garamond" w:hAnsi="Garamond"/>
          <w:color w:val="000000" w:themeColor="text1"/>
          <w:sz w:val="22"/>
          <w:szCs w:val="22"/>
        </w:rPr>
        <w:t xml:space="preserve"> </w:t>
      </w:r>
    </w:p>
    <w:p w14:paraId="0E822C16" w14:textId="7969E130" w:rsidR="00A81500" w:rsidRPr="00AF2203" w:rsidRDefault="00A81500" w:rsidP="000B77CC">
      <w:pPr>
        <w:ind w:firstLine="454"/>
        <w:jc w:val="both"/>
        <w:rPr>
          <w:rFonts w:ascii="Garamond" w:hAnsi="Garamond"/>
          <w:color w:val="000000" w:themeColor="text1"/>
          <w:sz w:val="22"/>
          <w:szCs w:val="22"/>
        </w:rPr>
      </w:pPr>
    </w:p>
    <w:p w14:paraId="3A420483" w14:textId="0320C051" w:rsidR="000B093B" w:rsidRDefault="000C0C5B" w:rsidP="00723E26">
      <w:pPr>
        <w:ind w:firstLine="454"/>
        <w:jc w:val="both"/>
        <w:rPr>
          <w:rFonts w:ascii="Garamond" w:eastAsiaTheme="majorEastAsia" w:hAnsi="Garamond" w:cstheme="majorBidi"/>
          <w:color w:val="000000" w:themeColor="text1"/>
          <w:sz w:val="32"/>
          <w:szCs w:val="32"/>
          <w:lang w:eastAsia="en-US"/>
        </w:rPr>
      </w:pPr>
      <w:r w:rsidRPr="00AF2203">
        <w:rPr>
          <w:rFonts w:ascii="Segoe UI Emoji" w:eastAsia="Arial Unicode MS" w:hAnsi="Segoe UI Emoji" w:cs="Segoe UI Emoji"/>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r w:rsidR="000B093B">
        <w:br w:type="page"/>
      </w:r>
    </w:p>
    <w:p w14:paraId="6F24A9FD" w14:textId="114C616B" w:rsidR="000D1109" w:rsidRPr="00AF2203" w:rsidRDefault="00BD230D" w:rsidP="00BD230D">
      <w:pPr>
        <w:pStyle w:val="chapterTit"/>
      </w:pPr>
      <w:bookmarkStart w:id="32" w:name="_Toc167787710"/>
      <w:r w:rsidRPr="00BD230D">
        <w:t>Coda</w:t>
      </w:r>
      <w:bookmarkEnd w:id="32"/>
    </w:p>
    <w:p w14:paraId="7C5179B7" w14:textId="77777777" w:rsidR="000D1109" w:rsidRPr="00AF2203" w:rsidRDefault="000D1109" w:rsidP="009F7A36">
      <w:pPr>
        <w:ind w:firstLine="454"/>
        <w:jc w:val="both"/>
        <w:rPr>
          <w:rFonts w:ascii="Garamond" w:hAnsi="Garamond"/>
          <w:color w:val="000000" w:themeColor="text1"/>
          <w:sz w:val="22"/>
          <w:szCs w:val="22"/>
        </w:rPr>
      </w:pPr>
    </w:p>
    <w:p w14:paraId="0CE55FF5" w14:textId="4F3CBFBC" w:rsidR="00CB058A" w:rsidRDefault="00E413C1" w:rsidP="00F5601D">
      <w:pPr>
        <w:ind w:firstLine="454"/>
        <w:jc w:val="both"/>
        <w:rPr>
          <w:rFonts w:ascii="Garamond" w:hAnsi="Garamond"/>
          <w:color w:val="000000" w:themeColor="text1"/>
          <w:sz w:val="22"/>
          <w:szCs w:val="22"/>
        </w:rPr>
      </w:pPr>
      <w:r w:rsidRPr="00587D08">
        <w:rPr>
          <w:rFonts w:ascii="Garamond" w:hAnsi="Garamond"/>
          <w:color w:val="000000" w:themeColor="text1"/>
          <w:sz w:val="22"/>
          <w:szCs w:val="22"/>
        </w:rPr>
        <w:t>So</w:t>
      </w:r>
      <w:r w:rsidR="002D0536" w:rsidRPr="00AF2203">
        <w:rPr>
          <w:rFonts w:ascii="Garamond" w:hAnsi="Garamond"/>
          <w:color w:val="000000" w:themeColor="text1"/>
          <w:sz w:val="22"/>
          <w:szCs w:val="22"/>
        </w:rPr>
        <w:t xml:space="preserve"> </w:t>
      </w:r>
      <w:r w:rsidR="00914FB4" w:rsidRPr="00AF2203">
        <w:rPr>
          <w:rFonts w:ascii="Garamond" w:hAnsi="Garamond"/>
          <w:color w:val="000000" w:themeColor="text1"/>
          <w:sz w:val="22"/>
          <w:szCs w:val="22"/>
        </w:rPr>
        <w:t>how do I feel</w:t>
      </w:r>
      <w:r w:rsidRPr="00AF2203">
        <w:rPr>
          <w:rFonts w:ascii="Garamond" w:hAnsi="Garamond"/>
          <w:color w:val="000000" w:themeColor="text1"/>
          <w:sz w:val="22"/>
          <w:szCs w:val="22"/>
        </w:rPr>
        <w:t xml:space="preserve"> now</w:t>
      </w:r>
      <w:r w:rsidR="006029E4" w:rsidRPr="00AF2203">
        <w:rPr>
          <w:rFonts w:ascii="Garamond" w:hAnsi="Garamond"/>
          <w:color w:val="000000" w:themeColor="text1"/>
          <w:sz w:val="22"/>
          <w:szCs w:val="22"/>
        </w:rPr>
        <w:t xml:space="preserve"> a </w:t>
      </w:r>
      <w:r w:rsidR="006C64B5" w:rsidRPr="00AF2203">
        <w:rPr>
          <w:rFonts w:ascii="Garamond" w:hAnsi="Garamond"/>
          <w:color w:val="000000" w:themeColor="text1"/>
          <w:sz w:val="22"/>
          <w:szCs w:val="22"/>
        </w:rPr>
        <w:t>few months</w:t>
      </w:r>
      <w:r w:rsidR="006029E4" w:rsidRPr="00AF2203">
        <w:rPr>
          <w:rFonts w:ascii="Garamond" w:hAnsi="Garamond"/>
          <w:color w:val="000000" w:themeColor="text1"/>
          <w:sz w:val="22"/>
          <w:szCs w:val="22"/>
        </w:rPr>
        <w:t xml:space="preserve"> later</w:t>
      </w:r>
      <w:r w:rsidR="00914FB4" w:rsidRPr="00AF2203">
        <w:rPr>
          <w:rFonts w:ascii="Garamond" w:hAnsi="Garamond"/>
          <w:color w:val="000000" w:themeColor="text1"/>
          <w:sz w:val="22"/>
          <w:szCs w:val="22"/>
        </w:rPr>
        <w:t xml:space="preserve">? </w:t>
      </w:r>
      <w:r w:rsidR="00E80E0C">
        <w:rPr>
          <w:rFonts w:ascii="Garamond" w:hAnsi="Garamond"/>
          <w:color w:val="000000" w:themeColor="text1"/>
          <w:sz w:val="22"/>
          <w:szCs w:val="22"/>
        </w:rPr>
        <w:t>The</w:t>
      </w:r>
      <w:r w:rsidR="00A60FF0" w:rsidRPr="00AF2203">
        <w:rPr>
          <w:rFonts w:ascii="Garamond" w:hAnsi="Garamond"/>
          <w:color w:val="000000" w:themeColor="text1"/>
          <w:sz w:val="22"/>
          <w:szCs w:val="22"/>
        </w:rPr>
        <w:t xml:space="preserve"> </w:t>
      </w:r>
      <w:r w:rsidR="00E80E0C">
        <w:rPr>
          <w:rFonts w:ascii="Garamond" w:hAnsi="Garamond"/>
          <w:color w:val="000000" w:themeColor="text1"/>
          <w:sz w:val="22"/>
          <w:szCs w:val="22"/>
        </w:rPr>
        <w:t xml:space="preserve">healing </w:t>
      </w:r>
      <w:r w:rsidR="00A60FF0" w:rsidRPr="00AF2203">
        <w:rPr>
          <w:rFonts w:ascii="Garamond" w:hAnsi="Garamond"/>
          <w:color w:val="000000" w:themeColor="text1"/>
          <w:sz w:val="22"/>
          <w:szCs w:val="22"/>
        </w:rPr>
        <w:t>wound</w:t>
      </w:r>
      <w:r w:rsidR="00CB058A">
        <w:rPr>
          <w:rFonts w:ascii="Garamond" w:hAnsi="Garamond"/>
          <w:color w:val="000000" w:themeColor="text1"/>
          <w:sz w:val="22"/>
          <w:szCs w:val="22"/>
        </w:rPr>
        <w:t xml:space="preserve"> from the </w:t>
      </w:r>
      <w:r w:rsidR="00CB058A" w:rsidRPr="00CB058A">
        <w:rPr>
          <w:rFonts w:ascii="Garamond" w:hAnsi="Garamond"/>
          <w:color w:val="000000" w:themeColor="text1"/>
          <w:sz w:val="22"/>
          <w:szCs w:val="22"/>
        </w:rPr>
        <w:t>Māori trepanning</w:t>
      </w:r>
      <w:r w:rsidR="004846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itches </w:t>
      </w:r>
      <w:r w:rsidR="00E80E0C">
        <w:rPr>
          <w:rFonts w:ascii="Garamond" w:hAnsi="Garamond"/>
          <w:color w:val="000000" w:themeColor="text1"/>
          <w:sz w:val="22"/>
          <w:szCs w:val="22"/>
        </w:rPr>
        <w:t xml:space="preserve">like hell </w:t>
      </w:r>
      <w:r w:rsidR="00A60FF0" w:rsidRPr="00AF2203">
        <w:rPr>
          <w:rFonts w:ascii="Garamond" w:hAnsi="Garamond"/>
          <w:color w:val="000000" w:themeColor="text1"/>
          <w:sz w:val="22"/>
          <w:szCs w:val="22"/>
        </w:rPr>
        <w:t>but</w:t>
      </w:r>
      <w:r w:rsidRPr="00AF2203">
        <w:rPr>
          <w:rFonts w:ascii="Garamond" w:hAnsi="Garamond"/>
          <w:color w:val="000000" w:themeColor="text1"/>
          <w:sz w:val="22"/>
          <w:szCs w:val="22"/>
        </w:rPr>
        <w:t xml:space="preserve"> other</w:t>
      </w:r>
      <w:r w:rsidR="00F31ED7" w:rsidRPr="00AF2203">
        <w:rPr>
          <w:rFonts w:ascii="Garamond" w:hAnsi="Garamond"/>
          <w:color w:val="000000" w:themeColor="text1"/>
          <w:sz w:val="22"/>
          <w:szCs w:val="22"/>
        </w:rPr>
        <w:t xml:space="preserve">wise </w:t>
      </w:r>
      <w:r w:rsidRPr="00AF2203">
        <w:rPr>
          <w:rFonts w:ascii="Garamond" w:hAnsi="Garamond"/>
          <w:color w:val="000000" w:themeColor="text1"/>
          <w:sz w:val="22"/>
          <w:szCs w:val="22"/>
        </w:rPr>
        <w:t xml:space="preserve">I am surprisingly </w:t>
      </w:r>
      <w:r w:rsidR="00CB058A">
        <w:rPr>
          <w:rFonts w:ascii="Garamond" w:hAnsi="Garamond"/>
          <w:color w:val="000000" w:themeColor="text1"/>
          <w:sz w:val="22"/>
          <w:szCs w:val="22"/>
        </w:rPr>
        <w:t>well</w:t>
      </w:r>
      <w:r w:rsidR="00B82AB0" w:rsidRPr="00AF2203">
        <w:rPr>
          <w:rFonts w:ascii="Garamond" w:hAnsi="Garamond"/>
          <w:color w:val="000000" w:themeColor="text1"/>
          <w:sz w:val="22"/>
          <w:szCs w:val="22"/>
        </w:rPr>
        <w:t xml:space="preserve">. </w:t>
      </w:r>
      <w:r w:rsidR="00E80E0C">
        <w:rPr>
          <w:rFonts w:ascii="Garamond" w:hAnsi="Garamond"/>
          <w:color w:val="000000" w:themeColor="text1"/>
          <w:sz w:val="22"/>
          <w:szCs w:val="22"/>
        </w:rPr>
        <w:t>My</w:t>
      </w:r>
      <w:r w:rsidR="00914FB4" w:rsidRPr="00AF2203">
        <w:rPr>
          <w:rFonts w:ascii="Garamond" w:hAnsi="Garamond"/>
          <w:color w:val="000000" w:themeColor="text1"/>
          <w:sz w:val="22"/>
          <w:szCs w:val="22"/>
        </w:rPr>
        <w:t xml:space="preserve"> brooding anxiety has </w:t>
      </w:r>
      <w:r w:rsidR="00336314">
        <w:rPr>
          <w:rFonts w:ascii="Garamond" w:hAnsi="Garamond"/>
          <w:color w:val="000000" w:themeColor="text1"/>
          <w:sz w:val="22"/>
          <w:szCs w:val="22"/>
        </w:rPr>
        <w:t xml:space="preserve">transmuted to </w:t>
      </w:r>
      <w:r w:rsidR="00587D08">
        <w:rPr>
          <w:rFonts w:ascii="Garamond" w:hAnsi="Garamond"/>
          <w:color w:val="000000" w:themeColor="text1"/>
          <w:sz w:val="22"/>
          <w:szCs w:val="22"/>
        </w:rPr>
        <w:t xml:space="preserve">a </w:t>
      </w:r>
      <w:r w:rsidR="00336314">
        <w:rPr>
          <w:rFonts w:ascii="Garamond" w:hAnsi="Garamond"/>
          <w:color w:val="000000" w:themeColor="text1"/>
          <w:sz w:val="22"/>
          <w:szCs w:val="22"/>
        </w:rPr>
        <w:t>focussed</w:t>
      </w:r>
      <w:r w:rsidR="00F961CD">
        <w:rPr>
          <w:rFonts w:ascii="Garamond" w:hAnsi="Garamond"/>
          <w:color w:val="000000" w:themeColor="text1"/>
          <w:sz w:val="22"/>
          <w:szCs w:val="22"/>
        </w:rPr>
        <w:t xml:space="preserve"> and buoyant</w:t>
      </w:r>
      <w:r w:rsidR="00336314">
        <w:rPr>
          <w:rFonts w:ascii="Garamond" w:hAnsi="Garamond"/>
          <w:color w:val="000000" w:themeColor="text1"/>
          <w:sz w:val="22"/>
          <w:szCs w:val="22"/>
        </w:rPr>
        <w:t xml:space="preserve"> purpos</w:t>
      </w:r>
      <w:r w:rsidR="00C76777">
        <w:rPr>
          <w:rFonts w:ascii="Garamond" w:hAnsi="Garamond"/>
          <w:color w:val="000000" w:themeColor="text1"/>
          <w:sz w:val="22"/>
          <w:szCs w:val="22"/>
        </w:rPr>
        <w:t>e</w:t>
      </w:r>
      <w:r w:rsidR="00BF0033">
        <w:rPr>
          <w:rFonts w:ascii="Garamond" w:hAnsi="Garamond"/>
          <w:color w:val="000000" w:themeColor="text1"/>
          <w:sz w:val="22"/>
          <w:szCs w:val="22"/>
        </w:rPr>
        <w:t xml:space="preserve">, </w:t>
      </w:r>
      <w:r w:rsidR="00C76777">
        <w:rPr>
          <w:rFonts w:ascii="Garamond" w:hAnsi="Garamond"/>
          <w:color w:val="000000" w:themeColor="text1"/>
          <w:sz w:val="22"/>
          <w:szCs w:val="22"/>
        </w:rPr>
        <w:t>t</w:t>
      </w:r>
      <w:r w:rsidR="00AA71EF">
        <w:rPr>
          <w:rFonts w:ascii="Garamond" w:hAnsi="Garamond"/>
          <w:color w:val="000000" w:themeColor="text1"/>
          <w:sz w:val="22"/>
          <w:szCs w:val="22"/>
        </w:rPr>
        <w:t>he</w:t>
      </w:r>
      <w:r w:rsidR="00C0022A" w:rsidRPr="00AF2203">
        <w:rPr>
          <w:rFonts w:ascii="Garamond" w:hAnsi="Garamond"/>
          <w:color w:val="000000" w:themeColor="text1"/>
          <w:sz w:val="22"/>
          <w:szCs w:val="22"/>
        </w:rPr>
        <w:t xml:space="preserve"> interminable earworms</w:t>
      </w:r>
      <w:r w:rsidR="00A71F1A">
        <w:rPr>
          <w:rFonts w:ascii="Garamond" w:hAnsi="Garamond"/>
          <w:color w:val="000000" w:themeColor="text1"/>
          <w:sz w:val="22"/>
          <w:szCs w:val="22"/>
        </w:rPr>
        <w:t xml:space="preserve"> have fled</w:t>
      </w:r>
      <w:r w:rsidR="000C6A4E">
        <w:rPr>
          <w:rFonts w:ascii="Garamond" w:hAnsi="Garamond"/>
          <w:color w:val="000000" w:themeColor="text1"/>
          <w:sz w:val="22"/>
          <w:szCs w:val="22"/>
        </w:rPr>
        <w:t xml:space="preserve"> </w:t>
      </w:r>
      <w:r w:rsidR="00A71F1A">
        <w:rPr>
          <w:rFonts w:ascii="Garamond" w:hAnsi="Garamond"/>
          <w:color w:val="000000" w:themeColor="text1"/>
          <w:sz w:val="22"/>
          <w:szCs w:val="22"/>
        </w:rPr>
        <w:t>and my linguistic neuroses calmed</w:t>
      </w:r>
      <w:r w:rsidR="00F961CD">
        <w:rPr>
          <w:rFonts w:ascii="Garamond" w:hAnsi="Garamond"/>
          <w:color w:val="000000" w:themeColor="text1"/>
          <w:sz w:val="22"/>
          <w:szCs w:val="22"/>
        </w:rPr>
        <w:t xml:space="preserve">. </w:t>
      </w:r>
      <w:r w:rsidR="00CB058A" w:rsidRPr="00CB058A">
        <w:rPr>
          <w:rFonts w:ascii="Garamond" w:hAnsi="Garamond"/>
          <w:color w:val="000000" w:themeColor="text1"/>
          <w:sz w:val="22"/>
          <w:szCs w:val="22"/>
        </w:rPr>
        <w:t>I am</w:t>
      </w:r>
      <w:r w:rsidR="00CB058A">
        <w:rPr>
          <w:rFonts w:ascii="Garamond" w:hAnsi="Garamond"/>
          <w:color w:val="000000" w:themeColor="text1"/>
          <w:sz w:val="22"/>
          <w:szCs w:val="22"/>
        </w:rPr>
        <w:t>, however,</w:t>
      </w:r>
      <w:r w:rsidR="00CB058A" w:rsidRPr="00CB058A">
        <w:rPr>
          <w:rFonts w:ascii="Garamond" w:hAnsi="Garamond"/>
          <w:color w:val="000000" w:themeColor="text1"/>
          <w:sz w:val="22"/>
          <w:szCs w:val="22"/>
        </w:rPr>
        <w:t xml:space="preserve"> </w:t>
      </w:r>
      <w:r w:rsidR="00CB058A">
        <w:rPr>
          <w:rFonts w:ascii="Garamond" w:hAnsi="Garamond"/>
          <w:color w:val="000000" w:themeColor="text1"/>
          <w:sz w:val="22"/>
          <w:szCs w:val="22"/>
        </w:rPr>
        <w:t xml:space="preserve">occasionally </w:t>
      </w:r>
      <w:r w:rsidR="00CB058A" w:rsidRPr="00CB058A">
        <w:rPr>
          <w:rFonts w:ascii="Garamond" w:hAnsi="Garamond"/>
          <w:color w:val="000000" w:themeColor="text1"/>
          <w:sz w:val="22"/>
          <w:szCs w:val="22"/>
        </w:rPr>
        <w:t xml:space="preserve">troubled by a sense of </w:t>
      </w:r>
      <w:r w:rsidR="002F4D54">
        <w:rPr>
          <w:rFonts w:ascii="Garamond" w:hAnsi="Garamond"/>
          <w:color w:val="000000" w:themeColor="text1"/>
          <w:sz w:val="22"/>
          <w:szCs w:val="22"/>
        </w:rPr>
        <w:t xml:space="preserve">something like </w:t>
      </w:r>
      <w:r w:rsidR="00CB058A" w:rsidRPr="00CB058A">
        <w:rPr>
          <w:rFonts w:ascii="Garamond" w:hAnsi="Garamond"/>
          <w:color w:val="000000" w:themeColor="text1"/>
          <w:sz w:val="22"/>
          <w:szCs w:val="22"/>
        </w:rPr>
        <w:t xml:space="preserve">déjà vu. It strikes </w:t>
      </w:r>
      <w:r w:rsidR="00723E26">
        <w:rPr>
          <w:rFonts w:ascii="Garamond" w:hAnsi="Garamond"/>
          <w:color w:val="000000" w:themeColor="text1"/>
          <w:sz w:val="22"/>
          <w:szCs w:val="22"/>
        </w:rPr>
        <w:t>most</w:t>
      </w:r>
      <w:r w:rsidR="006E33A1">
        <w:rPr>
          <w:rFonts w:ascii="Garamond" w:hAnsi="Garamond"/>
          <w:color w:val="000000" w:themeColor="text1"/>
          <w:sz w:val="22"/>
          <w:szCs w:val="22"/>
        </w:rPr>
        <w:t xml:space="preserve"> day</w:t>
      </w:r>
      <w:r w:rsidR="00723E26">
        <w:rPr>
          <w:rFonts w:ascii="Garamond" w:hAnsi="Garamond"/>
          <w:color w:val="000000" w:themeColor="text1"/>
          <w:sz w:val="22"/>
          <w:szCs w:val="22"/>
        </w:rPr>
        <w:t>s</w:t>
      </w:r>
      <w:r w:rsidR="006E33A1">
        <w:rPr>
          <w:rFonts w:ascii="Garamond" w:hAnsi="Garamond"/>
          <w:color w:val="000000" w:themeColor="text1"/>
          <w:sz w:val="22"/>
          <w:szCs w:val="22"/>
        </w:rPr>
        <w:t xml:space="preserve"> </w:t>
      </w:r>
      <w:r w:rsidR="00CB058A" w:rsidRPr="00CB058A">
        <w:rPr>
          <w:rFonts w:ascii="Garamond" w:hAnsi="Garamond"/>
          <w:color w:val="000000" w:themeColor="text1"/>
          <w:sz w:val="22"/>
          <w:szCs w:val="22"/>
        </w:rPr>
        <w:t>like a static shock</w:t>
      </w:r>
      <w:r w:rsidR="002F4D54">
        <w:rPr>
          <w:rFonts w:ascii="Garamond" w:hAnsi="Garamond"/>
          <w:color w:val="000000" w:themeColor="text1"/>
          <w:sz w:val="22"/>
          <w:szCs w:val="22"/>
        </w:rPr>
        <w:t xml:space="preserve"> a</w:t>
      </w:r>
      <w:r w:rsidR="00220B9F">
        <w:rPr>
          <w:rFonts w:ascii="Garamond" w:hAnsi="Garamond"/>
          <w:color w:val="000000" w:themeColor="text1"/>
          <w:sz w:val="22"/>
          <w:szCs w:val="22"/>
        </w:rPr>
        <w:t xml:space="preserve">nd </w:t>
      </w:r>
      <w:r w:rsidR="008C2C01">
        <w:rPr>
          <w:rFonts w:ascii="Garamond" w:hAnsi="Garamond"/>
          <w:color w:val="000000" w:themeColor="text1"/>
          <w:sz w:val="22"/>
          <w:szCs w:val="22"/>
        </w:rPr>
        <w:t>provides</w:t>
      </w:r>
      <w:r w:rsidR="00220B9F">
        <w:rPr>
          <w:rFonts w:ascii="Garamond" w:hAnsi="Garamond"/>
          <w:color w:val="000000" w:themeColor="text1"/>
          <w:sz w:val="22"/>
          <w:szCs w:val="22"/>
        </w:rPr>
        <w:t xml:space="preserve"> a</w:t>
      </w:r>
      <w:r w:rsidR="002F4D54">
        <w:rPr>
          <w:rFonts w:ascii="Garamond" w:hAnsi="Garamond"/>
          <w:color w:val="000000" w:themeColor="text1"/>
          <w:sz w:val="22"/>
          <w:szCs w:val="22"/>
        </w:rPr>
        <w:t xml:space="preserve"> strong sense of intuition</w:t>
      </w:r>
      <w:r w:rsidR="001A544A">
        <w:rPr>
          <w:rFonts w:ascii="Garamond" w:hAnsi="Garamond"/>
          <w:color w:val="000000" w:themeColor="text1"/>
          <w:sz w:val="22"/>
          <w:szCs w:val="22"/>
        </w:rPr>
        <w:t xml:space="preserve"> and insight</w:t>
      </w:r>
      <w:r w:rsidR="002E0E6A">
        <w:rPr>
          <w:rFonts w:ascii="Garamond" w:hAnsi="Garamond"/>
          <w:color w:val="000000" w:themeColor="text1"/>
          <w:sz w:val="22"/>
          <w:szCs w:val="22"/>
        </w:rPr>
        <w:t xml:space="preserve"> that </w:t>
      </w:r>
      <w:r w:rsidR="00E97E63">
        <w:rPr>
          <w:rFonts w:ascii="Garamond" w:hAnsi="Garamond"/>
          <w:color w:val="000000" w:themeColor="text1"/>
          <w:sz w:val="22"/>
          <w:szCs w:val="22"/>
        </w:rPr>
        <w:t xml:space="preserve">is </w:t>
      </w:r>
      <w:r w:rsidR="002E0E6A">
        <w:rPr>
          <w:rFonts w:ascii="Garamond" w:hAnsi="Garamond"/>
          <w:color w:val="000000" w:themeColor="text1"/>
          <w:sz w:val="22"/>
          <w:szCs w:val="22"/>
        </w:rPr>
        <w:t>invariably providential</w:t>
      </w:r>
      <w:r w:rsidR="002F4D54">
        <w:rPr>
          <w:rFonts w:ascii="Garamond" w:hAnsi="Garamond"/>
          <w:color w:val="000000" w:themeColor="text1"/>
          <w:sz w:val="22"/>
          <w:szCs w:val="22"/>
        </w:rPr>
        <w:t xml:space="preserve">. </w:t>
      </w:r>
      <w:r w:rsidR="00CB058A" w:rsidRPr="00CB058A">
        <w:rPr>
          <w:rFonts w:ascii="Garamond" w:hAnsi="Garamond"/>
          <w:color w:val="000000" w:themeColor="text1"/>
          <w:sz w:val="22"/>
          <w:szCs w:val="22"/>
        </w:rPr>
        <w:t xml:space="preserve"> </w:t>
      </w:r>
    </w:p>
    <w:p w14:paraId="5E9F7884" w14:textId="62E67677" w:rsidR="0037597A" w:rsidRPr="00AF2203" w:rsidRDefault="00791CD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explanation for </w:t>
      </w:r>
      <w:r w:rsidR="00CB058A">
        <w:rPr>
          <w:rFonts w:ascii="Garamond" w:hAnsi="Garamond"/>
          <w:color w:val="000000" w:themeColor="text1"/>
          <w:sz w:val="22"/>
          <w:szCs w:val="22"/>
        </w:rPr>
        <w:t>my change in spirit</w:t>
      </w:r>
      <w:r w:rsidRPr="00AF2203">
        <w:rPr>
          <w:rFonts w:ascii="Garamond" w:hAnsi="Garamond"/>
          <w:color w:val="000000" w:themeColor="text1"/>
          <w:sz w:val="22"/>
          <w:szCs w:val="22"/>
        </w:rPr>
        <w:t xml:space="preserve"> is that</w:t>
      </w:r>
      <w:r w:rsidR="00CB058A">
        <w:rPr>
          <w:rFonts w:ascii="Garamond" w:hAnsi="Garamond"/>
          <w:color w:val="000000" w:themeColor="text1"/>
          <w:sz w:val="22"/>
          <w:szCs w:val="22"/>
        </w:rPr>
        <w:t xml:space="preserve"> the kind of</w:t>
      </w:r>
      <w:r w:rsidR="00E0742B" w:rsidRPr="00AF2203">
        <w:rPr>
          <w:rFonts w:ascii="Garamond" w:hAnsi="Garamond"/>
          <w:color w:val="000000" w:themeColor="text1"/>
          <w:sz w:val="22"/>
          <w:szCs w:val="22"/>
        </w:rPr>
        <w:t xml:space="preserve"> </w:t>
      </w:r>
      <w:r w:rsidR="00BF0033">
        <w:rPr>
          <w:rFonts w:ascii="Garamond" w:hAnsi="Garamond"/>
          <w:color w:val="000000" w:themeColor="text1"/>
          <w:sz w:val="22"/>
          <w:szCs w:val="22"/>
        </w:rPr>
        <w:t xml:space="preserve">cynical </w:t>
      </w:r>
      <w:r w:rsidR="00E0742B" w:rsidRPr="00AF2203">
        <w:rPr>
          <w:rFonts w:ascii="Garamond" w:hAnsi="Garamond"/>
          <w:color w:val="000000" w:themeColor="text1"/>
          <w:sz w:val="22"/>
          <w:szCs w:val="22"/>
        </w:rPr>
        <w:t xml:space="preserve">existentialism </w:t>
      </w:r>
      <w:r w:rsidR="00CB058A">
        <w:rPr>
          <w:rFonts w:ascii="Garamond" w:hAnsi="Garamond"/>
          <w:color w:val="000000" w:themeColor="text1"/>
          <w:sz w:val="22"/>
          <w:szCs w:val="22"/>
        </w:rPr>
        <w:t xml:space="preserve">I had </w:t>
      </w:r>
      <w:r w:rsidR="003251A8">
        <w:rPr>
          <w:rFonts w:ascii="Garamond" w:hAnsi="Garamond"/>
          <w:color w:val="000000" w:themeColor="text1"/>
          <w:sz w:val="22"/>
          <w:szCs w:val="22"/>
        </w:rPr>
        <w:t xml:space="preserve">previously </w:t>
      </w:r>
      <w:r w:rsidR="00CB058A">
        <w:rPr>
          <w:rFonts w:ascii="Garamond" w:hAnsi="Garamond"/>
          <w:color w:val="000000" w:themeColor="text1"/>
          <w:sz w:val="22"/>
          <w:szCs w:val="22"/>
        </w:rPr>
        <w:t>fostered saw</w:t>
      </w:r>
      <w:r w:rsidR="00E0742B" w:rsidRPr="00AF2203">
        <w:rPr>
          <w:rFonts w:ascii="Garamond" w:hAnsi="Garamond"/>
          <w:color w:val="000000" w:themeColor="text1"/>
          <w:sz w:val="22"/>
          <w:szCs w:val="22"/>
        </w:rPr>
        <w:t xml:space="preserve"> </w:t>
      </w:r>
      <w:r w:rsidR="00CB058A">
        <w:rPr>
          <w:rFonts w:ascii="Garamond" w:hAnsi="Garamond"/>
          <w:color w:val="000000" w:themeColor="text1"/>
          <w:sz w:val="22"/>
          <w:szCs w:val="22"/>
        </w:rPr>
        <w:t>my</w:t>
      </w:r>
      <w:r w:rsidR="00E0742B" w:rsidRPr="00AF2203">
        <w:rPr>
          <w:rFonts w:ascii="Garamond" w:hAnsi="Garamond"/>
          <w:color w:val="000000" w:themeColor="text1"/>
          <w:sz w:val="22"/>
          <w:szCs w:val="22"/>
        </w:rPr>
        <w:t xml:space="preserve"> universe as meaningless and values as relative. </w:t>
      </w:r>
      <w:r w:rsidRPr="00AF2203">
        <w:rPr>
          <w:rFonts w:ascii="Garamond" w:hAnsi="Garamond"/>
          <w:color w:val="000000" w:themeColor="text1"/>
          <w:sz w:val="22"/>
          <w:szCs w:val="22"/>
        </w:rPr>
        <w:t>And w</w:t>
      </w:r>
      <w:r w:rsidR="00313D3D" w:rsidRPr="00AF2203">
        <w:rPr>
          <w:rFonts w:ascii="Garamond" w:hAnsi="Garamond"/>
          <w:color w:val="000000" w:themeColor="text1"/>
          <w:sz w:val="22"/>
          <w:szCs w:val="22"/>
        </w:rPr>
        <w:t xml:space="preserve">ithout </w:t>
      </w:r>
      <w:r w:rsidR="00EB55FB" w:rsidRPr="00AF2203">
        <w:rPr>
          <w:rFonts w:ascii="Garamond" w:hAnsi="Garamond"/>
          <w:color w:val="000000" w:themeColor="text1"/>
          <w:sz w:val="22"/>
          <w:szCs w:val="22"/>
        </w:rPr>
        <w:t>intending</w:t>
      </w:r>
      <w:r w:rsidR="00313D3D" w:rsidRPr="00AF2203">
        <w:rPr>
          <w:rFonts w:ascii="Garamond" w:hAnsi="Garamond"/>
          <w:color w:val="000000" w:themeColor="text1"/>
          <w:sz w:val="22"/>
          <w:szCs w:val="22"/>
        </w:rPr>
        <w:t xml:space="preserve"> to sound like a pious yogi, I see</w:t>
      </w:r>
      <w:r w:rsidR="00E0742B" w:rsidRPr="00AF2203">
        <w:rPr>
          <w:rFonts w:ascii="Garamond" w:hAnsi="Garamond"/>
          <w:color w:val="000000" w:themeColor="text1"/>
          <w:sz w:val="22"/>
          <w:szCs w:val="22"/>
        </w:rPr>
        <w:t xml:space="preserve"> experience of </w:t>
      </w:r>
      <w:r w:rsidR="006424E7">
        <w:rPr>
          <w:rFonts w:ascii="Garamond" w:hAnsi="Garamond"/>
          <w:color w:val="000000" w:themeColor="text1"/>
          <w:sz w:val="22"/>
          <w:szCs w:val="22"/>
        </w:rPr>
        <w:t>“p</w:t>
      </w:r>
      <w:r w:rsidR="00E0742B" w:rsidRPr="00AF2203">
        <w:rPr>
          <w:rFonts w:ascii="Garamond" w:hAnsi="Garamond"/>
          <w:color w:val="000000" w:themeColor="text1"/>
          <w:sz w:val="22"/>
          <w:szCs w:val="22"/>
        </w:rPr>
        <w:t xml:space="preserve">ure </w:t>
      </w:r>
      <w:r w:rsidR="006424E7">
        <w:rPr>
          <w:rFonts w:ascii="Garamond" w:hAnsi="Garamond"/>
          <w:color w:val="000000" w:themeColor="text1"/>
          <w:sz w:val="22"/>
          <w:szCs w:val="22"/>
        </w:rPr>
        <w:t>c</w:t>
      </w:r>
      <w:r w:rsidR="00E0742B" w:rsidRPr="00AF2203">
        <w:rPr>
          <w:rFonts w:ascii="Garamond" w:hAnsi="Garamond"/>
          <w:color w:val="000000" w:themeColor="text1"/>
          <w:sz w:val="22"/>
          <w:szCs w:val="22"/>
        </w:rPr>
        <w:t>onsciousness</w:t>
      </w:r>
      <w:r w:rsidR="006424E7">
        <w:rPr>
          <w:rFonts w:ascii="Garamond" w:hAnsi="Garamond"/>
          <w:color w:val="000000" w:themeColor="text1"/>
          <w:sz w:val="22"/>
          <w:szCs w:val="22"/>
        </w:rPr>
        <w:t>”</w:t>
      </w:r>
      <w:r w:rsidR="00E0742B" w:rsidRPr="00AF2203">
        <w:rPr>
          <w:rFonts w:ascii="Garamond" w:hAnsi="Garamond"/>
          <w:color w:val="000000" w:themeColor="text1"/>
          <w:sz w:val="22"/>
          <w:szCs w:val="22"/>
        </w:rPr>
        <w:t xml:space="preserve"> </w:t>
      </w:r>
      <w:r w:rsidR="006E1C63" w:rsidRPr="006E1C63">
        <w:rPr>
          <w:rFonts w:ascii="Garamond" w:hAnsi="Garamond"/>
          <w:color w:val="000000" w:themeColor="text1"/>
          <w:sz w:val="22"/>
          <w:szCs w:val="22"/>
        </w:rPr>
        <w:t xml:space="preserve">as fundamental to any </w:t>
      </w:r>
      <w:r w:rsidR="00F961CD">
        <w:rPr>
          <w:rFonts w:ascii="Garamond" w:hAnsi="Garamond"/>
          <w:color w:val="000000" w:themeColor="text1"/>
          <w:sz w:val="22"/>
          <w:szCs w:val="22"/>
        </w:rPr>
        <w:t xml:space="preserve">reasonable </w:t>
      </w:r>
      <w:r w:rsidR="006E1C63" w:rsidRPr="006E1C63">
        <w:rPr>
          <w:rFonts w:ascii="Garamond" w:hAnsi="Garamond"/>
          <w:color w:val="000000" w:themeColor="text1"/>
          <w:sz w:val="22"/>
          <w:szCs w:val="22"/>
        </w:rPr>
        <w:t>attitude</w:t>
      </w:r>
      <w:r w:rsidR="00F961CD">
        <w:rPr>
          <w:rFonts w:ascii="Garamond" w:hAnsi="Garamond"/>
          <w:color w:val="000000" w:themeColor="text1"/>
          <w:sz w:val="22"/>
          <w:szCs w:val="22"/>
        </w:rPr>
        <w:t xml:space="preserve">. And </w:t>
      </w:r>
      <w:r w:rsidR="006E1C63" w:rsidRPr="006E1C63">
        <w:rPr>
          <w:rFonts w:ascii="Garamond" w:hAnsi="Garamond"/>
          <w:color w:val="000000" w:themeColor="text1"/>
          <w:sz w:val="22"/>
          <w:szCs w:val="22"/>
        </w:rPr>
        <w:t xml:space="preserve">pure consciousness </w:t>
      </w:r>
      <w:r w:rsidR="00F961CD">
        <w:rPr>
          <w:rFonts w:ascii="Garamond" w:hAnsi="Garamond"/>
          <w:color w:val="000000" w:themeColor="text1"/>
          <w:sz w:val="22"/>
          <w:szCs w:val="22"/>
        </w:rPr>
        <w:t>is</w:t>
      </w:r>
      <w:r w:rsidR="003829CE" w:rsidRPr="00AF2203">
        <w:rPr>
          <w:rFonts w:ascii="Garamond" w:hAnsi="Garamond"/>
          <w:color w:val="000000" w:themeColor="text1"/>
          <w:sz w:val="22"/>
          <w:szCs w:val="22"/>
        </w:rPr>
        <w:t xml:space="preserve"> one interpretation of what </w:t>
      </w:r>
      <w:r w:rsidR="00B82AB0"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829CE" w:rsidRPr="00AF2203">
        <w:rPr>
          <w:rFonts w:ascii="Garamond" w:hAnsi="Garamond"/>
          <w:color w:val="000000" w:themeColor="text1"/>
          <w:sz w:val="22"/>
          <w:szCs w:val="22"/>
        </w:rPr>
        <w:t xml:space="preserve"> entity is</w:t>
      </w:r>
      <w:r w:rsidR="00963B9B">
        <w:rPr>
          <w:rFonts w:ascii="Garamond" w:hAnsi="Garamond"/>
          <w:color w:val="000000" w:themeColor="text1"/>
          <w:sz w:val="22"/>
          <w:szCs w:val="22"/>
        </w:rPr>
        <w:t>, a mind without a body</w:t>
      </w:r>
      <w:r w:rsidR="006E1C63">
        <w:rPr>
          <w:rFonts w:ascii="Garamond" w:hAnsi="Garamond"/>
          <w:color w:val="000000" w:themeColor="text1"/>
          <w:sz w:val="22"/>
          <w:szCs w:val="22"/>
        </w:rPr>
        <w:t>. A</w:t>
      </w:r>
      <w:r w:rsidR="002174FB" w:rsidRPr="00AF2203">
        <w:rPr>
          <w:rFonts w:ascii="Garamond" w:hAnsi="Garamond"/>
          <w:color w:val="000000" w:themeColor="text1"/>
          <w:sz w:val="22"/>
          <w:szCs w:val="22"/>
        </w:rPr>
        <w:t>s such</w:t>
      </w:r>
      <w:r w:rsidR="00E0742B" w:rsidRPr="00AF2203">
        <w:rPr>
          <w:rFonts w:ascii="Garamond" w:hAnsi="Garamond"/>
          <w:color w:val="000000" w:themeColor="text1"/>
          <w:sz w:val="22"/>
          <w:szCs w:val="22"/>
        </w:rPr>
        <w:t xml:space="preserve">, </w:t>
      </w:r>
      <w:r w:rsidR="00F961CD">
        <w:rPr>
          <w:rFonts w:ascii="Garamond" w:hAnsi="Garamond"/>
          <w:color w:val="000000" w:themeColor="text1"/>
          <w:sz w:val="22"/>
          <w:szCs w:val="22"/>
        </w:rPr>
        <w:t xml:space="preserve">my </w:t>
      </w:r>
      <w:r w:rsidR="00806E93" w:rsidRPr="00F961CD">
        <w:rPr>
          <w:rFonts w:ascii="Garamond" w:hAnsi="Garamond"/>
          <w:color w:val="000000" w:themeColor="text1"/>
          <w:sz w:val="22"/>
          <w:szCs w:val="22"/>
        </w:rPr>
        <w:t>erstwhile</w:t>
      </w:r>
      <w:r w:rsidR="006E1C63">
        <w:rPr>
          <w:rFonts w:ascii="Garamond" w:hAnsi="Garamond"/>
          <w:color w:val="000000" w:themeColor="text1"/>
          <w:sz w:val="22"/>
          <w:szCs w:val="22"/>
        </w:rPr>
        <w:t xml:space="preserve"> brand of </w:t>
      </w:r>
      <w:r w:rsidR="00313D3D" w:rsidRPr="00AF2203">
        <w:rPr>
          <w:rFonts w:ascii="Garamond" w:hAnsi="Garamond"/>
          <w:color w:val="000000" w:themeColor="text1"/>
          <w:sz w:val="22"/>
          <w:szCs w:val="22"/>
        </w:rPr>
        <w:t xml:space="preserve">existentialism </w:t>
      </w:r>
      <w:r w:rsidR="00E0742B" w:rsidRPr="00AF2203">
        <w:rPr>
          <w:rFonts w:ascii="Garamond" w:hAnsi="Garamond"/>
          <w:color w:val="000000" w:themeColor="text1"/>
          <w:sz w:val="22"/>
          <w:szCs w:val="22"/>
        </w:rPr>
        <w:t>is</w:t>
      </w:r>
      <w:r w:rsidR="00883A42"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a</w:t>
      </w:r>
      <w:r w:rsidR="009442D9" w:rsidRPr="00AF2203">
        <w:rPr>
          <w:rFonts w:ascii="Garamond" w:hAnsi="Garamond"/>
          <w:color w:val="000000" w:themeColor="text1"/>
          <w:sz w:val="22"/>
          <w:szCs w:val="22"/>
        </w:rPr>
        <w:t xml:space="preserve"> </w:t>
      </w:r>
      <w:r w:rsidR="006E1C63">
        <w:rPr>
          <w:rFonts w:ascii="Garamond" w:hAnsi="Garamond"/>
          <w:color w:val="000000" w:themeColor="text1"/>
          <w:sz w:val="22"/>
          <w:szCs w:val="22"/>
        </w:rPr>
        <w:t>process</w:t>
      </w:r>
      <w:r w:rsidR="009442D9"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 xml:space="preserve">based on </w:t>
      </w:r>
      <w:r w:rsidR="003829CE" w:rsidRPr="00AF2203">
        <w:rPr>
          <w:rFonts w:ascii="Garamond" w:hAnsi="Garamond"/>
          <w:color w:val="000000" w:themeColor="text1"/>
          <w:sz w:val="22"/>
          <w:szCs w:val="22"/>
        </w:rPr>
        <w:t xml:space="preserve">an </w:t>
      </w:r>
      <w:r w:rsidR="00E0742B" w:rsidRPr="00AF2203">
        <w:rPr>
          <w:rFonts w:ascii="Garamond" w:hAnsi="Garamond"/>
          <w:color w:val="000000" w:themeColor="text1"/>
          <w:sz w:val="22"/>
          <w:szCs w:val="22"/>
        </w:rPr>
        <w:t>ignorance</w:t>
      </w:r>
      <w:r w:rsidR="003829CE" w:rsidRPr="00AF2203">
        <w:rPr>
          <w:rFonts w:ascii="Garamond" w:hAnsi="Garamond"/>
          <w:color w:val="000000" w:themeColor="text1"/>
          <w:sz w:val="22"/>
          <w:szCs w:val="22"/>
        </w:rPr>
        <w:t xml:space="preserve"> I am no longer allied with</w:t>
      </w:r>
      <w:r w:rsidR="00E0742B" w:rsidRPr="00AF2203">
        <w:rPr>
          <w:rFonts w:ascii="Garamond" w:hAnsi="Garamond"/>
          <w:color w:val="000000" w:themeColor="text1"/>
          <w:sz w:val="22"/>
          <w:szCs w:val="22"/>
        </w:rPr>
        <w:t>.</w:t>
      </w:r>
    </w:p>
    <w:p w14:paraId="2523BEBB" w14:textId="12825CE2" w:rsidR="00945C22" w:rsidRDefault="009F70B5"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2879DD" w:rsidRPr="00AF2203">
        <w:rPr>
          <w:rFonts w:ascii="Garamond" w:hAnsi="Garamond"/>
          <w:color w:val="000000" w:themeColor="text1"/>
          <w:sz w:val="22"/>
          <w:szCs w:val="22"/>
        </w:rPr>
        <w:t>threads</w:t>
      </w:r>
      <w:r w:rsidR="0081271B" w:rsidRPr="00AF2203">
        <w:rPr>
          <w:rFonts w:ascii="Garamond" w:hAnsi="Garamond"/>
          <w:color w:val="000000" w:themeColor="text1"/>
          <w:sz w:val="22"/>
          <w:szCs w:val="22"/>
        </w:rPr>
        <w:t xml:space="preserve"> of</w:t>
      </w:r>
      <w:r w:rsidR="002879D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symbology in my vision </w:t>
      </w:r>
      <w:r w:rsidR="008442E2" w:rsidRPr="00AF2203">
        <w:rPr>
          <w:rFonts w:ascii="Garamond" w:hAnsi="Garamond"/>
          <w:color w:val="000000" w:themeColor="text1"/>
          <w:sz w:val="22"/>
          <w:szCs w:val="22"/>
        </w:rPr>
        <w:t>are</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complex</w:t>
      </w:r>
      <w:r w:rsidRPr="00AF2203">
        <w:rPr>
          <w:rFonts w:ascii="Garamond" w:hAnsi="Garamond"/>
          <w:color w:val="000000" w:themeColor="text1"/>
          <w:sz w:val="22"/>
          <w:szCs w:val="22"/>
        </w:rPr>
        <w:t xml:space="preserve"> and I am </w:t>
      </w:r>
      <w:r w:rsidR="00D6695C" w:rsidRPr="00AF2203">
        <w:rPr>
          <w:rFonts w:ascii="Garamond" w:hAnsi="Garamond"/>
          <w:color w:val="000000" w:themeColor="text1"/>
          <w:sz w:val="22"/>
          <w:szCs w:val="22"/>
        </w:rPr>
        <w:t>only</w:t>
      </w:r>
      <w:r w:rsidRPr="00AF2203">
        <w:rPr>
          <w:rFonts w:ascii="Garamond" w:hAnsi="Garamond"/>
          <w:color w:val="000000" w:themeColor="text1"/>
          <w:sz w:val="22"/>
          <w:szCs w:val="22"/>
        </w:rPr>
        <w:t xml:space="preserve"> beginning to </w:t>
      </w:r>
      <w:r w:rsidR="002879DD" w:rsidRPr="00AF2203">
        <w:rPr>
          <w:rFonts w:ascii="Garamond" w:hAnsi="Garamond"/>
          <w:color w:val="000000" w:themeColor="text1"/>
          <w:sz w:val="22"/>
          <w:szCs w:val="22"/>
        </w:rPr>
        <w:t>unravel</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them</w:t>
      </w:r>
      <w:r w:rsidR="0081271B" w:rsidRPr="00AF2203">
        <w:rPr>
          <w:rFonts w:ascii="Garamond" w:hAnsi="Garamond"/>
          <w:color w:val="000000" w:themeColor="text1"/>
          <w:sz w:val="22"/>
          <w:szCs w:val="22"/>
        </w:rPr>
        <w:t xml:space="preserve">. The </w:t>
      </w:r>
      <w:r w:rsidR="002879DD" w:rsidRPr="00AF2203">
        <w:rPr>
          <w:rFonts w:ascii="Garamond" w:hAnsi="Garamond"/>
          <w:color w:val="000000" w:themeColor="text1"/>
          <w:sz w:val="22"/>
          <w:szCs w:val="22"/>
        </w:rPr>
        <w:t>broad themes</w:t>
      </w:r>
      <w:r w:rsidR="0081271B"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are lent from </w:t>
      </w:r>
      <w:r w:rsidR="00F961CD">
        <w:rPr>
          <w:rFonts w:ascii="Garamond" w:hAnsi="Garamond"/>
          <w:color w:val="000000" w:themeColor="text1"/>
          <w:sz w:val="22"/>
          <w:szCs w:val="22"/>
        </w:rPr>
        <w:t>latent</w:t>
      </w:r>
      <w:r w:rsidR="002879DD" w:rsidRPr="00AF2203">
        <w:rPr>
          <w:rFonts w:ascii="Garamond" w:hAnsi="Garamond"/>
          <w:color w:val="000000" w:themeColor="text1"/>
          <w:sz w:val="22"/>
          <w:szCs w:val="22"/>
        </w:rPr>
        <w:t xml:space="preserve"> emotional </w:t>
      </w:r>
      <w:r w:rsidR="00F961CD">
        <w:rPr>
          <w:rFonts w:ascii="Garamond" w:hAnsi="Garamond"/>
          <w:color w:val="000000" w:themeColor="text1"/>
          <w:sz w:val="22"/>
          <w:szCs w:val="22"/>
        </w:rPr>
        <w:t>matters</w:t>
      </w:r>
      <w:r w:rsidR="002879DD" w:rsidRPr="00AF2203">
        <w:rPr>
          <w:rFonts w:ascii="Garamond" w:hAnsi="Garamond"/>
          <w:color w:val="000000" w:themeColor="text1"/>
          <w:sz w:val="22"/>
          <w:szCs w:val="22"/>
        </w:rPr>
        <w:t xml:space="preserve"> and intellectual curiosities: </w:t>
      </w:r>
      <w:r w:rsidR="00CF4D95" w:rsidRPr="00AF2203">
        <w:rPr>
          <w:rFonts w:ascii="Garamond" w:hAnsi="Garamond"/>
          <w:color w:val="000000" w:themeColor="text1"/>
          <w:sz w:val="22"/>
          <w:szCs w:val="22"/>
        </w:rPr>
        <w:t>the ambiguities that lie between</w:t>
      </w:r>
      <w:r w:rsidR="00565A68">
        <w:rPr>
          <w:rFonts w:ascii="Garamond" w:hAnsi="Garamond"/>
          <w:color w:val="000000" w:themeColor="text1"/>
          <w:sz w:val="22"/>
          <w:szCs w:val="22"/>
        </w:rPr>
        <w:t xml:space="preserve"> imperialism and globalisation</w:t>
      </w:r>
      <w:r w:rsidR="00CF4D95" w:rsidRPr="00AF2203">
        <w:rPr>
          <w:rFonts w:ascii="Garamond" w:hAnsi="Garamond"/>
          <w:color w:val="000000" w:themeColor="text1"/>
          <w:sz w:val="22"/>
          <w:szCs w:val="22"/>
        </w:rPr>
        <w:t xml:space="preserve"> </w:t>
      </w:r>
      <w:r w:rsidR="00565A68">
        <w:rPr>
          <w:rFonts w:ascii="Garamond" w:hAnsi="Garamond"/>
          <w:color w:val="000000" w:themeColor="text1"/>
          <w:sz w:val="22"/>
          <w:szCs w:val="22"/>
        </w:rPr>
        <w:t xml:space="preserve">and </w:t>
      </w:r>
      <w:r w:rsidR="00CF4D95" w:rsidRPr="00AF2203">
        <w:rPr>
          <w:rFonts w:ascii="Garamond" w:hAnsi="Garamond"/>
          <w:color w:val="000000" w:themeColor="text1"/>
          <w:sz w:val="22"/>
          <w:szCs w:val="22"/>
        </w:rPr>
        <w:t xml:space="preserve">individualism and </w:t>
      </w:r>
      <w:r w:rsidR="007775A9" w:rsidRPr="00AF2203">
        <w:rPr>
          <w:rFonts w:ascii="Garamond" w:hAnsi="Garamond"/>
          <w:color w:val="000000" w:themeColor="text1"/>
          <w:sz w:val="22"/>
          <w:szCs w:val="22"/>
        </w:rPr>
        <w:t>socialization</w:t>
      </w:r>
      <w:r w:rsidR="002879DD" w:rsidRPr="00AF2203">
        <w:rPr>
          <w:rFonts w:ascii="Garamond" w:hAnsi="Garamond"/>
          <w:color w:val="000000" w:themeColor="text1"/>
          <w:sz w:val="22"/>
          <w:szCs w:val="22"/>
        </w:rPr>
        <w:t xml:space="preserve"> </w:t>
      </w:r>
      <w:r w:rsidR="00F269F9" w:rsidRPr="00AF2203">
        <w:rPr>
          <w:rFonts w:ascii="Garamond" w:hAnsi="Garamond"/>
          <w:color w:val="000000" w:themeColor="text1"/>
          <w:sz w:val="22"/>
          <w:szCs w:val="22"/>
        </w:rPr>
        <w:t xml:space="preserve">cover a lot of that, with a long tail of </w:t>
      </w:r>
      <w:r w:rsidR="00F961CD">
        <w:rPr>
          <w:rFonts w:ascii="Garamond" w:hAnsi="Garamond"/>
          <w:color w:val="000000" w:themeColor="text1"/>
          <w:sz w:val="22"/>
          <w:szCs w:val="22"/>
        </w:rPr>
        <w:t xml:space="preserve">topical </w:t>
      </w:r>
      <w:r w:rsidR="000D151B" w:rsidRPr="008A6EE3">
        <w:rPr>
          <w:rFonts w:ascii="Garamond" w:hAnsi="Garamond"/>
          <w:color w:val="000000" w:themeColor="text1"/>
          <w:sz w:val="22"/>
          <w:szCs w:val="22"/>
        </w:rPr>
        <w:t>leitmotifs</w:t>
      </w:r>
      <w:r w:rsidR="002879DD" w:rsidRPr="00AF2203">
        <w:rPr>
          <w:rFonts w:ascii="Garamond" w:hAnsi="Garamond"/>
          <w:color w:val="000000" w:themeColor="text1"/>
          <w:sz w:val="22"/>
          <w:szCs w:val="22"/>
        </w:rPr>
        <w:t xml:space="preserve">. The tapestry of people </w:t>
      </w:r>
      <w:r w:rsidR="000329E4" w:rsidRPr="00AF2203">
        <w:rPr>
          <w:rFonts w:ascii="Garamond" w:hAnsi="Garamond"/>
          <w:color w:val="000000" w:themeColor="text1"/>
          <w:sz w:val="22"/>
          <w:szCs w:val="22"/>
        </w:rPr>
        <w:t xml:space="preserve">in </w:t>
      </w:r>
      <w:r w:rsidR="000C6A4E">
        <w:rPr>
          <w:rFonts w:ascii="Garamond" w:hAnsi="Garamond"/>
          <w:color w:val="000000" w:themeColor="text1"/>
          <w:sz w:val="22"/>
          <w:szCs w:val="22"/>
        </w:rPr>
        <w:t>my</w:t>
      </w:r>
      <w:r w:rsidR="000329E4" w:rsidRPr="00AF2203">
        <w:rPr>
          <w:rFonts w:ascii="Garamond" w:hAnsi="Garamond"/>
          <w:color w:val="000000" w:themeColor="text1"/>
          <w:sz w:val="22"/>
          <w:szCs w:val="22"/>
        </w:rPr>
        <w:t xml:space="preserve"> allegorical vision </w:t>
      </w:r>
      <w:r w:rsidR="002879DD" w:rsidRPr="00AF2203">
        <w:rPr>
          <w:rFonts w:ascii="Garamond" w:hAnsi="Garamond"/>
          <w:color w:val="000000" w:themeColor="text1"/>
          <w:sz w:val="22"/>
          <w:szCs w:val="22"/>
        </w:rPr>
        <w:t>are more cryptic</w:t>
      </w:r>
      <w:r w:rsidR="000D1E8E" w:rsidRPr="00AF2203">
        <w:rPr>
          <w:rFonts w:ascii="Garamond" w:hAnsi="Garamond"/>
          <w:color w:val="000000" w:themeColor="text1"/>
          <w:sz w:val="22"/>
          <w:szCs w:val="22"/>
        </w:rPr>
        <w:t xml:space="preserve">, woven by </w:t>
      </w:r>
      <w:r w:rsidR="005904C7" w:rsidRPr="00AF2203">
        <w:rPr>
          <w:rFonts w:ascii="Garamond" w:hAnsi="Garamond"/>
          <w:color w:val="000000" w:themeColor="text1"/>
          <w:sz w:val="22"/>
          <w:szCs w:val="22"/>
        </w:rPr>
        <w:t>t</w:t>
      </w:r>
      <w:r w:rsidR="000D1E8E" w:rsidRPr="00AF2203">
        <w:rPr>
          <w:rFonts w:ascii="Garamond" w:hAnsi="Garamond"/>
          <w:color w:val="000000" w:themeColor="text1"/>
          <w:sz w:val="22"/>
          <w:szCs w:val="22"/>
        </w:rPr>
        <w:t>he Honz</w:t>
      </w:r>
      <w:r w:rsidR="00474DDF" w:rsidRPr="00AF2203">
        <w:rPr>
          <w:rFonts w:ascii="Garamond" w:hAnsi="Garamond"/>
          <w:color w:val="000000" w:themeColor="text1"/>
          <w:sz w:val="22"/>
          <w:szCs w:val="22"/>
        </w:rPr>
        <w:t>ing</w:t>
      </w:r>
      <w:r w:rsidR="00275E15" w:rsidRPr="00AF2203">
        <w:rPr>
          <w:rFonts w:ascii="Garamond" w:hAnsi="Garamond"/>
          <w:color w:val="000000" w:themeColor="text1"/>
          <w:sz w:val="22"/>
          <w:szCs w:val="22"/>
        </w:rPr>
        <w:t xml:space="preserve"> to</w:t>
      </w:r>
      <w:r w:rsidR="000D1E8E" w:rsidRPr="00AF2203">
        <w:rPr>
          <w:rFonts w:ascii="Garamond" w:hAnsi="Garamond"/>
          <w:color w:val="000000" w:themeColor="text1"/>
          <w:sz w:val="22"/>
          <w:szCs w:val="22"/>
        </w:rPr>
        <w:t xml:space="preserve"> </w:t>
      </w:r>
      <w:r w:rsidR="000329E4" w:rsidRPr="00AF2203">
        <w:rPr>
          <w:rFonts w:ascii="Garamond" w:hAnsi="Garamond"/>
          <w:color w:val="000000" w:themeColor="text1"/>
          <w:sz w:val="22"/>
          <w:szCs w:val="22"/>
        </w:rPr>
        <w:t>present a</w:t>
      </w:r>
      <w:r w:rsidR="00523C64" w:rsidRPr="00AF2203">
        <w:rPr>
          <w:rFonts w:ascii="Garamond" w:hAnsi="Garamond"/>
          <w:color w:val="000000" w:themeColor="text1"/>
          <w:sz w:val="22"/>
          <w:szCs w:val="22"/>
        </w:rPr>
        <w:t xml:space="preserve"> hidden message, a</w:t>
      </w:r>
      <w:r w:rsidR="000329E4" w:rsidRPr="00AF2203">
        <w:rPr>
          <w:rFonts w:ascii="Garamond" w:hAnsi="Garamond"/>
          <w:color w:val="000000" w:themeColor="text1"/>
          <w:sz w:val="22"/>
          <w:szCs w:val="22"/>
        </w:rPr>
        <w:t xml:space="preserve"> </w:t>
      </w:r>
      <w:proofErr w:type="spellStart"/>
      <w:r w:rsidR="000329E4" w:rsidRPr="00AF2203">
        <w:rPr>
          <w:rFonts w:ascii="Garamond" w:hAnsi="Garamond"/>
          <w:i/>
          <w:iCs/>
          <w:color w:val="000000" w:themeColor="text1"/>
          <w:sz w:val="22"/>
          <w:szCs w:val="22"/>
        </w:rPr>
        <w:t>topos</w:t>
      </w:r>
      <w:proofErr w:type="spellEnd"/>
      <w:r w:rsidR="00523C64" w:rsidRPr="00AF2203">
        <w:rPr>
          <w:rFonts w:ascii="Garamond" w:hAnsi="Garamond"/>
          <w:color w:val="000000" w:themeColor="text1"/>
          <w:sz w:val="22"/>
          <w:szCs w:val="22"/>
        </w:rPr>
        <w:t>, if you will</w:t>
      </w:r>
      <w:r w:rsidR="00671756"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 xml:space="preserve">For instance, </w:t>
      </w:r>
      <w:r w:rsidR="005265EA" w:rsidRPr="00AF2203">
        <w:rPr>
          <w:rFonts w:ascii="Garamond" w:hAnsi="Garamond"/>
          <w:color w:val="000000" w:themeColor="text1"/>
          <w:sz w:val="22"/>
          <w:szCs w:val="22"/>
        </w:rPr>
        <w:t>Venus</w:t>
      </w:r>
      <w:r w:rsidR="004F25DF">
        <w:rPr>
          <w:rFonts w:ascii="Garamond" w:hAnsi="Garamond"/>
          <w:color w:val="000000" w:themeColor="text1"/>
          <w:sz w:val="22"/>
          <w:szCs w:val="22"/>
        </w:rPr>
        <w:t xml:space="preserve"> and</w:t>
      </w:r>
      <w:r w:rsidR="005265EA"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Kiki and Baboo</w:t>
      </w:r>
      <w:r w:rsidR="006717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I </w:t>
      </w:r>
      <w:r w:rsidR="002C6182" w:rsidRPr="00AF2203">
        <w:rPr>
          <w:rFonts w:ascii="Garamond" w:hAnsi="Garamond"/>
          <w:color w:val="000000" w:themeColor="text1"/>
          <w:sz w:val="22"/>
          <w:szCs w:val="22"/>
        </w:rPr>
        <w:t>interpret</w:t>
      </w:r>
      <w:r w:rsidR="002879DD" w:rsidRPr="00AF2203">
        <w:rPr>
          <w:rFonts w:ascii="Garamond" w:hAnsi="Garamond"/>
          <w:color w:val="000000" w:themeColor="text1"/>
          <w:sz w:val="22"/>
          <w:szCs w:val="22"/>
        </w:rPr>
        <w:t xml:space="preserve"> as </w:t>
      </w:r>
      <w:r w:rsidR="0081271B" w:rsidRPr="00AF2203">
        <w:rPr>
          <w:rFonts w:ascii="Garamond" w:hAnsi="Garamond"/>
          <w:color w:val="000000" w:themeColor="text1"/>
          <w:sz w:val="22"/>
          <w:szCs w:val="22"/>
        </w:rPr>
        <w:t xml:space="preserve">representing </w:t>
      </w:r>
      <w:r w:rsidR="0043271A" w:rsidRPr="00AF2203">
        <w:rPr>
          <w:rFonts w:ascii="Garamond" w:hAnsi="Garamond"/>
          <w:color w:val="000000" w:themeColor="text1"/>
          <w:sz w:val="22"/>
          <w:szCs w:val="22"/>
        </w:rPr>
        <w:t xml:space="preserve">those </w:t>
      </w:r>
      <w:r w:rsidR="003F0921" w:rsidRPr="00AF2203">
        <w:rPr>
          <w:rFonts w:ascii="Garamond" w:hAnsi="Garamond"/>
          <w:color w:val="000000" w:themeColor="text1"/>
          <w:sz w:val="22"/>
          <w:szCs w:val="22"/>
        </w:rPr>
        <w:t>enfranchise</w:t>
      </w:r>
      <w:r w:rsidR="00671756" w:rsidRPr="00AF2203">
        <w:rPr>
          <w:rFonts w:ascii="Garamond" w:hAnsi="Garamond"/>
          <w:color w:val="000000" w:themeColor="text1"/>
          <w:sz w:val="22"/>
          <w:szCs w:val="22"/>
        </w:rPr>
        <w:t>d</w:t>
      </w:r>
      <w:r w:rsidR="003F0921" w:rsidRPr="00AF2203">
        <w:rPr>
          <w:rFonts w:ascii="Garamond" w:hAnsi="Garamond"/>
          <w:color w:val="000000" w:themeColor="text1"/>
          <w:sz w:val="22"/>
          <w:szCs w:val="22"/>
        </w:rPr>
        <w:t xml:space="preserve"> </w:t>
      </w:r>
      <w:r w:rsidR="00671756" w:rsidRPr="00AF2203">
        <w:rPr>
          <w:rFonts w:ascii="Garamond" w:hAnsi="Garamond"/>
          <w:color w:val="000000" w:themeColor="text1"/>
          <w:sz w:val="22"/>
          <w:szCs w:val="22"/>
        </w:rPr>
        <w:t xml:space="preserve">by </w:t>
      </w:r>
      <w:r w:rsidR="00807789" w:rsidRPr="00AF2203">
        <w:rPr>
          <w:rFonts w:ascii="Garamond" w:hAnsi="Garamond"/>
          <w:color w:val="000000" w:themeColor="text1"/>
          <w:sz w:val="22"/>
          <w:szCs w:val="22"/>
        </w:rPr>
        <w:t xml:space="preserve">embracing </w:t>
      </w:r>
      <w:r w:rsidR="00E67482" w:rsidRPr="00AF2203">
        <w:rPr>
          <w:rFonts w:ascii="Garamond" w:hAnsi="Garamond"/>
          <w:color w:val="000000" w:themeColor="text1"/>
          <w:sz w:val="22"/>
          <w:szCs w:val="22"/>
        </w:rPr>
        <w:t>a</w:t>
      </w:r>
      <w:r w:rsidR="0081271B" w:rsidRPr="00AF2203">
        <w:rPr>
          <w:rFonts w:ascii="Garamond" w:hAnsi="Garamond"/>
          <w:color w:val="000000" w:themeColor="text1"/>
          <w:sz w:val="22"/>
          <w:szCs w:val="22"/>
        </w:rPr>
        <w:t xml:space="preserve"> technological lifestyle</w:t>
      </w:r>
      <w:r w:rsidR="00681FE5" w:rsidRPr="00AF2203">
        <w:rPr>
          <w:rFonts w:ascii="Garamond" w:hAnsi="Garamond"/>
          <w:color w:val="000000" w:themeColor="text1"/>
          <w:sz w:val="22"/>
          <w:szCs w:val="22"/>
        </w:rPr>
        <w:t>. Ragnor</w:t>
      </w:r>
      <w:r w:rsidR="004F25DF">
        <w:rPr>
          <w:rFonts w:ascii="Garamond" w:hAnsi="Garamond"/>
          <w:color w:val="000000" w:themeColor="text1"/>
          <w:sz w:val="22"/>
          <w:szCs w:val="22"/>
        </w:rPr>
        <w:t xml:space="preserve"> and</w:t>
      </w:r>
      <w:r w:rsidR="00D0735C">
        <w:rPr>
          <w:rFonts w:ascii="Garamond" w:hAnsi="Garamond"/>
          <w:color w:val="000000" w:themeColor="text1"/>
          <w:sz w:val="22"/>
          <w:szCs w:val="22"/>
        </w:rPr>
        <w:t xml:space="preserve"> </w:t>
      </w:r>
      <w:r w:rsidR="005F6E61">
        <w:rPr>
          <w:rFonts w:ascii="Garamond" w:hAnsi="Garamond"/>
          <w:color w:val="000000" w:themeColor="text1"/>
          <w:sz w:val="22"/>
          <w:szCs w:val="22"/>
        </w:rPr>
        <w:t xml:space="preserve">the </w:t>
      </w:r>
      <w:r w:rsidR="00D0735C">
        <w:rPr>
          <w:rFonts w:ascii="Garamond" w:hAnsi="Garamond"/>
          <w:color w:val="000000" w:themeColor="text1"/>
          <w:sz w:val="22"/>
          <w:szCs w:val="22"/>
        </w:rPr>
        <w:t>weird</w:t>
      </w:r>
      <w:r w:rsidR="005F6E61">
        <w:rPr>
          <w:rFonts w:ascii="Garamond" w:hAnsi="Garamond"/>
          <w:color w:val="000000" w:themeColor="text1"/>
          <w:sz w:val="22"/>
          <w:szCs w:val="22"/>
        </w:rPr>
        <w:t xml:space="preserve"> witches on the train </w:t>
      </w:r>
      <w:r w:rsidR="008B4F06">
        <w:rPr>
          <w:rFonts w:ascii="Garamond" w:hAnsi="Garamond"/>
          <w:color w:val="000000" w:themeColor="text1"/>
          <w:sz w:val="22"/>
          <w:szCs w:val="22"/>
        </w:rPr>
        <w:t>and</w:t>
      </w:r>
      <w:r w:rsidR="00681FE5" w:rsidRPr="00AF2203">
        <w:rPr>
          <w:rFonts w:ascii="Garamond" w:hAnsi="Garamond"/>
          <w:color w:val="000000" w:themeColor="text1"/>
          <w:sz w:val="22"/>
          <w:szCs w:val="22"/>
        </w:rPr>
        <w:t xml:space="preserve"> </w:t>
      </w:r>
      <w:r w:rsidR="005F6E61">
        <w:rPr>
          <w:rFonts w:ascii="Garamond" w:hAnsi="Garamond"/>
          <w:color w:val="000000" w:themeColor="text1"/>
          <w:sz w:val="22"/>
          <w:szCs w:val="22"/>
        </w:rPr>
        <w:t>the</w:t>
      </w:r>
      <w:r w:rsidR="00681FE5" w:rsidRPr="00AF2203">
        <w:rPr>
          <w:rFonts w:ascii="Garamond" w:hAnsi="Garamond"/>
          <w:color w:val="000000" w:themeColor="text1"/>
          <w:sz w:val="22"/>
          <w:szCs w:val="22"/>
        </w:rPr>
        <w:t xml:space="preserve"> cultish </w:t>
      </w:r>
      <w:r w:rsidR="001657DC">
        <w:rPr>
          <w:rFonts w:ascii="Garamond" w:hAnsi="Garamond"/>
          <w:color w:val="000000" w:themeColor="text1"/>
          <w:sz w:val="22"/>
          <w:szCs w:val="22"/>
        </w:rPr>
        <w:t>attendees to the Honzing conference</w:t>
      </w:r>
      <w:r w:rsidR="00F83484"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 xml:space="preserve">I see as </w:t>
      </w:r>
      <w:r w:rsidR="00D0492C" w:rsidRPr="00AF2203">
        <w:rPr>
          <w:rFonts w:ascii="Garamond" w:hAnsi="Garamond"/>
          <w:color w:val="000000" w:themeColor="text1"/>
          <w:sz w:val="22"/>
          <w:szCs w:val="22"/>
        </w:rPr>
        <w:t>those</w:t>
      </w:r>
      <w:r w:rsidR="0081271B" w:rsidRPr="00AF2203">
        <w:rPr>
          <w:rFonts w:ascii="Garamond" w:hAnsi="Garamond"/>
          <w:color w:val="000000" w:themeColor="text1"/>
          <w:sz w:val="22"/>
          <w:szCs w:val="22"/>
        </w:rPr>
        <w:t xml:space="preserve"> </w:t>
      </w:r>
      <w:r w:rsidR="00FF0CDA" w:rsidRPr="00AF2203">
        <w:rPr>
          <w:rFonts w:ascii="Garamond" w:hAnsi="Garamond"/>
          <w:color w:val="000000" w:themeColor="text1"/>
          <w:sz w:val="22"/>
          <w:szCs w:val="22"/>
        </w:rPr>
        <w:t>beholden to</w:t>
      </w:r>
      <w:r w:rsidR="0081271B" w:rsidRPr="00AF2203">
        <w:rPr>
          <w:rFonts w:ascii="Garamond" w:hAnsi="Garamond"/>
          <w:color w:val="000000" w:themeColor="text1"/>
          <w:sz w:val="22"/>
          <w:szCs w:val="22"/>
        </w:rPr>
        <w:t xml:space="preserve"> the</w:t>
      </w:r>
      <w:r w:rsidR="00FC3DE5">
        <w:rPr>
          <w:rFonts w:ascii="Garamond" w:hAnsi="Garamond"/>
          <w:color w:val="000000" w:themeColor="text1"/>
          <w:sz w:val="22"/>
          <w:szCs w:val="22"/>
        </w:rPr>
        <w:t xml:space="preserve"> institutional </w:t>
      </w:r>
      <w:r w:rsidR="00FF0CDA" w:rsidRPr="00AF2203">
        <w:rPr>
          <w:rFonts w:ascii="Garamond" w:hAnsi="Garamond"/>
          <w:i/>
          <w:iCs/>
          <w:color w:val="000000" w:themeColor="text1"/>
          <w:sz w:val="22"/>
          <w:szCs w:val="22"/>
        </w:rPr>
        <w:t>promise</w:t>
      </w:r>
      <w:r w:rsidR="00FF0CDA" w:rsidRPr="00AF2203">
        <w:rPr>
          <w:rFonts w:ascii="Garamond" w:hAnsi="Garamond"/>
          <w:color w:val="000000" w:themeColor="text1"/>
          <w:sz w:val="22"/>
          <w:szCs w:val="22"/>
        </w:rPr>
        <w:t xml:space="preserve"> of</w:t>
      </w:r>
      <w:r w:rsidR="0081271B"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technology</w:t>
      </w:r>
      <w:r w:rsidR="00FC3DE5">
        <w:rPr>
          <w:rFonts w:ascii="Garamond" w:hAnsi="Garamond"/>
          <w:color w:val="000000" w:themeColor="text1"/>
          <w:sz w:val="22"/>
          <w:szCs w:val="22"/>
        </w:rPr>
        <w:t xml:space="preserve"> as perpetuated by the cultural hegemony (</w:t>
      </w:r>
      <w:proofErr w:type="spellStart"/>
      <w:r w:rsidR="00C91FBD" w:rsidRPr="00C91FBD">
        <w:rPr>
          <w:rFonts w:ascii="Garamond" w:hAnsi="Garamond"/>
          <w:i/>
          <w:iCs/>
          <w:color w:val="000000" w:themeColor="text1"/>
          <w:sz w:val="22"/>
          <w:szCs w:val="22"/>
        </w:rPr>
        <w:t>Salude</w:t>
      </w:r>
      <w:proofErr w:type="spellEnd"/>
      <w:r w:rsidR="00C91FBD">
        <w:rPr>
          <w:rFonts w:ascii="Garamond" w:hAnsi="Garamond"/>
          <w:i/>
          <w:iCs/>
          <w:color w:val="000000" w:themeColor="text1"/>
          <w:sz w:val="22"/>
          <w:szCs w:val="22"/>
        </w:rPr>
        <w:t>,</w:t>
      </w:r>
      <w:r w:rsidR="004F25DF" w:rsidRPr="00806E93">
        <w:rPr>
          <w:rFonts w:ascii="Garamond" w:hAnsi="Garamond"/>
          <w:i/>
          <w:iCs/>
          <w:color w:val="000000" w:themeColor="text1"/>
          <w:sz w:val="22"/>
          <w:szCs w:val="22"/>
        </w:rPr>
        <w:t xml:space="preserve"> </w:t>
      </w:r>
      <w:r w:rsidR="00DA7B1A" w:rsidRPr="00806E93">
        <w:rPr>
          <w:rFonts w:ascii="Garamond" w:hAnsi="Garamond"/>
          <w:i/>
          <w:iCs/>
          <w:color w:val="000000" w:themeColor="text1"/>
          <w:sz w:val="22"/>
          <w:szCs w:val="22"/>
        </w:rPr>
        <w:t>C</w:t>
      </w:r>
      <w:r w:rsidR="002D6A30" w:rsidRPr="00806E93">
        <w:rPr>
          <w:rFonts w:ascii="Garamond" w:hAnsi="Garamond"/>
          <w:i/>
          <w:iCs/>
          <w:color w:val="000000" w:themeColor="text1"/>
          <w:sz w:val="22"/>
          <w:szCs w:val="22"/>
        </w:rPr>
        <w:t>omrade</w:t>
      </w:r>
      <w:r w:rsidR="00FC3DE5" w:rsidRPr="00806E93">
        <w:rPr>
          <w:rFonts w:ascii="Garamond" w:hAnsi="Garamond"/>
          <w:i/>
          <w:iCs/>
          <w:color w:val="000000" w:themeColor="text1"/>
          <w:sz w:val="22"/>
          <w:szCs w:val="22"/>
        </w:rPr>
        <w:t xml:space="preserve"> Gramsci</w:t>
      </w:r>
      <w:r w:rsidR="002D6A30" w:rsidRPr="00806E93">
        <w:rPr>
          <w:rFonts w:ascii="Garamond" w:hAnsi="Garamond"/>
          <w:i/>
          <w:iCs/>
          <w:color w:val="000000" w:themeColor="text1"/>
          <w:sz w:val="22"/>
          <w:szCs w:val="22"/>
        </w:rPr>
        <w:t>!</w:t>
      </w:r>
      <w:r w:rsidR="00FC3DE5">
        <w:rPr>
          <w:rFonts w:ascii="Garamond" w:hAnsi="Garamond"/>
          <w:color w:val="000000" w:themeColor="text1"/>
          <w:sz w:val="22"/>
          <w:szCs w:val="22"/>
        </w:rPr>
        <w:t>)</w:t>
      </w:r>
      <w:r w:rsidR="000855C4" w:rsidRPr="00AF2203">
        <w:rPr>
          <w:rFonts w:ascii="Garamond" w:hAnsi="Garamond"/>
          <w:color w:val="000000" w:themeColor="text1"/>
          <w:sz w:val="22"/>
          <w:szCs w:val="22"/>
        </w:rPr>
        <w:t xml:space="preserve">. </w:t>
      </w:r>
    </w:p>
    <w:p w14:paraId="73CF2B32" w14:textId="6A3095D4" w:rsidR="000855C4" w:rsidRPr="00AF2203" w:rsidRDefault="000855C4"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45C22">
        <w:rPr>
          <w:rFonts w:ascii="Garamond" w:hAnsi="Garamond"/>
          <w:color w:val="000000" w:themeColor="text1"/>
          <w:sz w:val="22"/>
          <w:szCs w:val="22"/>
        </w:rPr>
        <w:t xml:space="preserve"> Honzing cult</w:t>
      </w:r>
      <w:r w:rsidRPr="00AF2203">
        <w:rPr>
          <w:rFonts w:ascii="Garamond" w:hAnsi="Garamond"/>
          <w:color w:val="000000" w:themeColor="text1"/>
          <w:sz w:val="22"/>
          <w:szCs w:val="22"/>
        </w:rPr>
        <w:t xml:space="preserve"> are </w:t>
      </w:r>
      <w:r w:rsidR="002162EB" w:rsidRPr="00AF2203">
        <w:rPr>
          <w:rFonts w:ascii="Garamond" w:hAnsi="Garamond"/>
          <w:color w:val="000000" w:themeColor="text1"/>
          <w:sz w:val="22"/>
          <w:szCs w:val="22"/>
        </w:rPr>
        <w:t xml:space="preserve">an incarcerated people </w:t>
      </w:r>
      <w:r w:rsidR="003E1402" w:rsidRPr="00AF2203">
        <w:rPr>
          <w:rFonts w:ascii="Garamond" w:hAnsi="Garamond"/>
          <w:color w:val="000000" w:themeColor="text1"/>
          <w:sz w:val="22"/>
          <w:szCs w:val="22"/>
        </w:rPr>
        <w:t>be</w:t>
      </w:r>
      <w:r w:rsidR="00DE530B" w:rsidRPr="00AF2203">
        <w:rPr>
          <w:rFonts w:ascii="Garamond" w:hAnsi="Garamond"/>
          <w:color w:val="000000" w:themeColor="text1"/>
          <w:sz w:val="22"/>
          <w:szCs w:val="22"/>
        </w:rPr>
        <w:t>siege</w:t>
      </w:r>
      <w:r w:rsidR="003E140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3E1402" w:rsidRPr="00AF2203">
        <w:rPr>
          <w:rFonts w:ascii="Garamond" w:hAnsi="Garamond"/>
          <w:color w:val="000000" w:themeColor="text1"/>
          <w:sz w:val="22"/>
          <w:szCs w:val="22"/>
        </w:rPr>
        <w:t>by</w:t>
      </w:r>
      <w:r w:rsidR="00DE530B" w:rsidRPr="00AF2203">
        <w:rPr>
          <w:rFonts w:ascii="Garamond" w:hAnsi="Garamond"/>
          <w:color w:val="000000" w:themeColor="text1"/>
          <w:sz w:val="22"/>
          <w:szCs w:val="22"/>
        </w:rPr>
        <w:t xml:space="preserve"> a barrage of</w:t>
      </w:r>
      <w:r w:rsidRPr="00AF2203">
        <w:rPr>
          <w:rFonts w:ascii="Garamond" w:hAnsi="Garamond"/>
          <w:color w:val="000000" w:themeColor="text1"/>
          <w:sz w:val="22"/>
          <w:szCs w:val="22"/>
        </w:rPr>
        <w:t xml:space="preserve"> desiderata and </w:t>
      </w:r>
      <w:r w:rsidR="0040579F" w:rsidRPr="00AF2203">
        <w:rPr>
          <w:rFonts w:ascii="Garamond" w:hAnsi="Garamond"/>
          <w:color w:val="000000" w:themeColor="text1"/>
          <w:sz w:val="22"/>
          <w:szCs w:val="22"/>
        </w:rPr>
        <w:t>corrupted</w:t>
      </w:r>
      <w:r w:rsidRPr="00AF2203">
        <w:rPr>
          <w:rFonts w:ascii="Garamond" w:hAnsi="Garamond"/>
          <w:color w:val="000000" w:themeColor="text1"/>
          <w:sz w:val="22"/>
          <w:szCs w:val="22"/>
        </w:rPr>
        <w:t xml:space="preserve"> to vote for </w:t>
      </w:r>
      <w:r w:rsidR="0040579F"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future</w:t>
      </w:r>
      <w:r w:rsidR="0040579F" w:rsidRPr="00AF2203">
        <w:rPr>
          <w:rFonts w:ascii="Garamond" w:hAnsi="Garamond"/>
          <w:color w:val="000000" w:themeColor="text1"/>
          <w:sz w:val="22"/>
          <w:szCs w:val="22"/>
        </w:rPr>
        <w:t xml:space="preserve"> they do not understand</w:t>
      </w:r>
      <w:r w:rsidR="006D1253" w:rsidRPr="00AF2203">
        <w:rPr>
          <w:rFonts w:ascii="Garamond" w:hAnsi="Garamond"/>
          <w:color w:val="000000" w:themeColor="text1"/>
          <w:sz w:val="22"/>
          <w:szCs w:val="22"/>
        </w:rPr>
        <w:t xml:space="preserve"> and fully participate within</w:t>
      </w:r>
      <w:r w:rsidR="00A75D0E">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a </w:t>
      </w:r>
      <w:r w:rsidRPr="00AF2203">
        <w:rPr>
          <w:rFonts w:ascii="Garamond" w:hAnsi="Garamond"/>
          <w:i/>
          <w:iCs/>
          <w:color w:val="000000" w:themeColor="text1"/>
          <w:sz w:val="22"/>
          <w:szCs w:val="22"/>
        </w:rPr>
        <w:t>cooped-up</w:t>
      </w:r>
      <w:r w:rsidRPr="00AF2203">
        <w:rPr>
          <w:rFonts w:ascii="Garamond" w:hAnsi="Garamond"/>
          <w:color w:val="000000" w:themeColor="text1"/>
          <w:sz w:val="22"/>
          <w:szCs w:val="22"/>
        </w:rPr>
        <w:t xml:space="preserve"> people with a </w:t>
      </w:r>
      <w:r w:rsidR="00ED47F7" w:rsidRPr="00AF2203">
        <w:rPr>
          <w:rFonts w:ascii="Garamond" w:hAnsi="Garamond"/>
          <w:color w:val="000000" w:themeColor="text1"/>
          <w:sz w:val="22"/>
          <w:szCs w:val="22"/>
        </w:rPr>
        <w:t xml:space="preserve">maladaptive </w:t>
      </w:r>
      <w:r w:rsidRPr="00AF2203">
        <w:rPr>
          <w:rFonts w:ascii="Garamond" w:hAnsi="Garamond"/>
          <w:i/>
          <w:iCs/>
          <w:color w:val="000000" w:themeColor="text1"/>
          <w:sz w:val="22"/>
          <w:szCs w:val="22"/>
        </w:rPr>
        <w:t>coping</w:t>
      </w:r>
      <w:r w:rsidRPr="00AF2203">
        <w:rPr>
          <w:rFonts w:ascii="Garamond" w:hAnsi="Garamond"/>
          <w:color w:val="000000" w:themeColor="text1"/>
          <w:sz w:val="22"/>
          <w:szCs w:val="22"/>
        </w:rPr>
        <w:t xml:space="preserve"> mechanism, if I may venture a </w:t>
      </w:r>
      <w:r w:rsidR="00587BF9">
        <w:rPr>
          <w:rFonts w:ascii="Garamond" w:hAnsi="Garamond"/>
          <w:color w:val="000000" w:themeColor="text1"/>
          <w:sz w:val="22"/>
          <w:szCs w:val="22"/>
        </w:rPr>
        <w:t>pinch of pun</w:t>
      </w:r>
      <w:r w:rsidRPr="00AF2203">
        <w:rPr>
          <w:rFonts w:ascii="Garamond" w:hAnsi="Garamond"/>
          <w:color w:val="000000" w:themeColor="text1"/>
          <w:sz w:val="22"/>
          <w:szCs w:val="22"/>
        </w:rPr>
        <w:t>.</w:t>
      </w:r>
      <w:r w:rsidR="00725284" w:rsidRPr="00AF2203">
        <w:rPr>
          <w:rStyle w:val="FootnoteReference"/>
          <w:rFonts w:ascii="Garamond" w:hAnsi="Garamond"/>
          <w:color w:val="000000" w:themeColor="text1"/>
          <w:sz w:val="22"/>
          <w:szCs w:val="22"/>
        </w:rPr>
        <w:footnoteReference w:id="159"/>
      </w:r>
    </w:p>
    <w:p w14:paraId="70C1F952" w14:textId="21594616" w:rsidR="009F70B5" w:rsidRPr="00AF2203" w:rsidRDefault="00434CC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Perhaps it was my subconscious talking or a kindly warning from </w:t>
      </w:r>
      <w:r w:rsidR="009472B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Honzing that for these blind followers of the technological faith </w:t>
      </w:r>
      <w:r w:rsidR="000D1E8E" w:rsidRPr="00AF2203">
        <w:rPr>
          <w:rFonts w:ascii="Garamond" w:hAnsi="Garamond"/>
          <w:i/>
          <w:iCs/>
          <w:color w:val="000000" w:themeColor="text1"/>
          <w:sz w:val="22"/>
          <w:szCs w:val="22"/>
        </w:rPr>
        <w:t>the writing is on the wall</w:t>
      </w:r>
      <w:r w:rsidR="00681FE5" w:rsidRPr="00AF2203">
        <w:rPr>
          <w:rFonts w:ascii="Garamond" w:hAnsi="Garamond"/>
          <w:color w:val="000000" w:themeColor="text1"/>
          <w:sz w:val="22"/>
          <w:szCs w:val="22"/>
        </w:rPr>
        <w:t>.</w:t>
      </w:r>
    </w:p>
    <w:p w14:paraId="7906149B" w14:textId="762AFE7C" w:rsidR="00E548C8" w:rsidRPr="00AF2203" w:rsidRDefault="00F9064E" w:rsidP="00096E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But</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how am I to convince you, or myself for that matter,</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that this was</w:t>
      </w:r>
      <w:r w:rsidR="007147E1" w:rsidRPr="00AF2203">
        <w:rPr>
          <w:rFonts w:ascii="Garamond" w:hAnsi="Garamond"/>
          <w:color w:val="000000" w:themeColor="text1"/>
          <w:sz w:val="22"/>
          <w:szCs w:val="22"/>
        </w:rPr>
        <w:t xml:space="preserve"> </w:t>
      </w:r>
      <w:r w:rsidR="00675E30" w:rsidRPr="00AF2203">
        <w:rPr>
          <w:rFonts w:ascii="Garamond" w:hAnsi="Garamond"/>
          <w:color w:val="000000" w:themeColor="text1"/>
          <w:sz w:val="22"/>
          <w:szCs w:val="22"/>
        </w:rPr>
        <w:t xml:space="preserve">not </w:t>
      </w:r>
      <w:r w:rsidR="007147E1" w:rsidRPr="00AF2203">
        <w:rPr>
          <w:rFonts w:ascii="Garamond" w:hAnsi="Garamond"/>
          <w:color w:val="000000" w:themeColor="text1"/>
          <w:sz w:val="22"/>
          <w:szCs w:val="22"/>
        </w:rPr>
        <w:t>all</w:t>
      </w:r>
      <w:r w:rsidR="008D6C94" w:rsidRPr="00AF2203">
        <w:rPr>
          <w:rFonts w:ascii="Garamond" w:hAnsi="Garamond"/>
          <w:color w:val="000000" w:themeColor="text1"/>
          <w:sz w:val="22"/>
          <w:szCs w:val="22"/>
        </w:rPr>
        <w:t xml:space="preserve"> </w:t>
      </w:r>
      <w:r w:rsidR="008D6C94" w:rsidRPr="00AF2203">
        <w:rPr>
          <w:rFonts w:ascii="Garamond" w:hAnsi="Garamond"/>
          <w:i/>
          <w:iCs/>
          <w:color w:val="000000" w:themeColor="text1"/>
          <w:sz w:val="22"/>
          <w:szCs w:val="22"/>
        </w:rPr>
        <w:t>but</w:t>
      </w:r>
      <w:r w:rsidR="003C5453" w:rsidRPr="00AF2203">
        <w:rPr>
          <w:rFonts w:ascii="Garamond" w:hAnsi="Garamond"/>
          <w:i/>
          <w:iCs/>
          <w:color w:val="000000" w:themeColor="text1"/>
          <w:sz w:val="22"/>
          <w:szCs w:val="22"/>
        </w:rPr>
        <w:t xml:space="preserve"> a dream</w:t>
      </w:r>
      <w:r w:rsidR="008D6C94" w:rsidRPr="00AF2203">
        <w:rPr>
          <w:rFonts w:ascii="Garamond" w:hAnsi="Garamond"/>
          <w:color w:val="000000" w:themeColor="text1"/>
          <w:sz w:val="22"/>
          <w:szCs w:val="22"/>
        </w:rPr>
        <w:t>?</w:t>
      </w:r>
      <w:r w:rsidR="003C5453" w:rsidRPr="00AF2203">
        <w:rPr>
          <w:rFonts w:ascii="Garamond" w:hAnsi="Garamond"/>
          <w:color w:val="000000" w:themeColor="text1"/>
          <w:sz w:val="22"/>
          <w:szCs w:val="22"/>
        </w:rPr>
        <w:t xml:space="preserve"> </w:t>
      </w:r>
      <w:r w:rsidR="0083131F">
        <w:rPr>
          <w:rFonts w:ascii="Garamond" w:hAnsi="Garamond"/>
          <w:color w:val="000000" w:themeColor="text1"/>
          <w:sz w:val="22"/>
          <w:szCs w:val="22"/>
        </w:rPr>
        <w:t>That t</w:t>
      </w:r>
      <w:r w:rsidR="00567F35" w:rsidRPr="00AF2203">
        <w:rPr>
          <w:rFonts w:ascii="Garamond" w:hAnsi="Garamond"/>
          <w:color w:val="000000" w:themeColor="text1"/>
          <w:sz w:val="22"/>
          <w:szCs w:val="22"/>
        </w:rPr>
        <w:t>he Honzing</w:t>
      </w:r>
      <w:r w:rsidR="009A0EEC" w:rsidRPr="00AF2203">
        <w:rPr>
          <w:rFonts w:ascii="Garamond" w:hAnsi="Garamond"/>
          <w:color w:val="000000" w:themeColor="text1"/>
          <w:sz w:val="22"/>
          <w:szCs w:val="22"/>
        </w:rPr>
        <w:t xml:space="preserve"> </w:t>
      </w:r>
      <w:r w:rsidR="0083131F">
        <w:rPr>
          <w:rFonts w:ascii="Garamond" w:hAnsi="Garamond"/>
          <w:color w:val="000000" w:themeColor="text1"/>
          <w:sz w:val="22"/>
          <w:szCs w:val="22"/>
        </w:rPr>
        <w:t>is not</w:t>
      </w:r>
      <w:r w:rsidR="009A0EEC" w:rsidRPr="00AF2203">
        <w:rPr>
          <w:rFonts w:ascii="Garamond" w:hAnsi="Garamond"/>
          <w:color w:val="000000" w:themeColor="text1"/>
          <w:sz w:val="22"/>
          <w:szCs w:val="22"/>
        </w:rPr>
        <w:t xml:space="preserve"> </w:t>
      </w:r>
      <w:r w:rsidR="004B2B87" w:rsidRPr="00AF2203">
        <w:rPr>
          <w:rFonts w:ascii="Garamond" w:hAnsi="Garamond"/>
          <w:color w:val="000000" w:themeColor="text1"/>
          <w:sz w:val="22"/>
          <w:szCs w:val="22"/>
        </w:rPr>
        <w:t>some</w:t>
      </w:r>
      <w:r w:rsidR="00DC1660" w:rsidRPr="00AF2203">
        <w:rPr>
          <w:rFonts w:ascii="Garamond" w:hAnsi="Garamond"/>
          <w:color w:val="000000" w:themeColor="text1"/>
          <w:sz w:val="22"/>
          <w:szCs w:val="22"/>
        </w:rPr>
        <w:t xml:space="preserve"> </w:t>
      </w:r>
      <w:r w:rsidR="005B2BC5" w:rsidRPr="00E1516C">
        <w:rPr>
          <w:rFonts w:ascii="Garamond" w:hAnsi="Garamond"/>
          <w:color w:val="000000" w:themeColor="text1"/>
          <w:sz w:val="22"/>
          <w:szCs w:val="22"/>
        </w:rPr>
        <w:t>pageant</w:t>
      </w:r>
      <w:r w:rsidR="008228CD" w:rsidRPr="00E1516C">
        <w:rPr>
          <w:rFonts w:ascii="Garamond" w:hAnsi="Garamond"/>
          <w:color w:val="000000" w:themeColor="text1"/>
          <w:sz w:val="22"/>
          <w:szCs w:val="22"/>
        </w:rPr>
        <w:t xml:space="preserve"> of the imagination</w:t>
      </w:r>
      <w:r w:rsidR="000E0A00" w:rsidRPr="00AF2203">
        <w:rPr>
          <w:rFonts w:ascii="Garamond" w:hAnsi="Garamond"/>
          <w:color w:val="000000" w:themeColor="text1"/>
          <w:sz w:val="22"/>
          <w:szCs w:val="22"/>
        </w:rPr>
        <w:t>?</w:t>
      </w:r>
      <w:r w:rsidR="008928B2" w:rsidRPr="00AF2203">
        <w:rPr>
          <w:rFonts w:ascii="Garamond" w:hAnsi="Garamond"/>
          <w:color w:val="000000" w:themeColor="text1"/>
          <w:sz w:val="22"/>
          <w:szCs w:val="22"/>
        </w:rPr>
        <w:t xml:space="preserve"> </w:t>
      </w:r>
      <w:r w:rsidR="00D27B9B" w:rsidRPr="00AF2203">
        <w:rPr>
          <w:rFonts w:ascii="Garamond" w:hAnsi="Garamond"/>
          <w:color w:val="000000" w:themeColor="text1"/>
          <w:sz w:val="22"/>
          <w:szCs w:val="22"/>
        </w:rPr>
        <w:t>I seem to be wrapped in</w:t>
      </w:r>
      <w:r w:rsidR="008928B2" w:rsidRPr="00AF2203">
        <w:rPr>
          <w:rFonts w:ascii="Garamond" w:hAnsi="Garamond"/>
          <w:color w:val="000000" w:themeColor="text1"/>
          <w:sz w:val="22"/>
          <w:szCs w:val="22"/>
        </w:rPr>
        <w:t xml:space="preserve"> </w:t>
      </w:r>
      <w:r w:rsidR="00F645A8" w:rsidRPr="00AF2203">
        <w:rPr>
          <w:rFonts w:ascii="Garamond" w:hAnsi="Garamond"/>
          <w:color w:val="000000" w:themeColor="text1"/>
          <w:sz w:val="22"/>
          <w:szCs w:val="22"/>
        </w:rPr>
        <w:t>a web of</w:t>
      </w:r>
      <w:r w:rsidR="008928B2" w:rsidRPr="00AF2203">
        <w:rPr>
          <w:rFonts w:ascii="Garamond" w:hAnsi="Garamond"/>
          <w:color w:val="000000" w:themeColor="text1"/>
          <w:sz w:val="22"/>
          <w:szCs w:val="22"/>
        </w:rPr>
        <w:t xml:space="preserve"> nebulous clues</w:t>
      </w:r>
      <w:r w:rsidR="00461326" w:rsidRPr="00AF2203">
        <w:rPr>
          <w:rFonts w:ascii="Garamond" w:hAnsi="Garamond"/>
          <w:color w:val="000000" w:themeColor="text1"/>
          <w:sz w:val="22"/>
          <w:szCs w:val="22"/>
        </w:rPr>
        <w:t xml:space="preserve"> </w:t>
      </w:r>
      <w:r w:rsidR="0006211C" w:rsidRPr="00AF2203">
        <w:rPr>
          <w:rFonts w:ascii="Garamond" w:hAnsi="Garamond"/>
          <w:color w:val="000000" w:themeColor="text1"/>
          <w:sz w:val="22"/>
          <w:szCs w:val="22"/>
        </w:rPr>
        <w:t>perhaps</w:t>
      </w:r>
      <w:r w:rsidR="00343881" w:rsidRPr="00AF2203">
        <w:rPr>
          <w:rFonts w:ascii="Garamond" w:hAnsi="Garamond"/>
          <w:color w:val="000000" w:themeColor="text1"/>
          <w:sz w:val="22"/>
          <w:szCs w:val="22"/>
        </w:rPr>
        <w:t xml:space="preserve">, </w:t>
      </w:r>
      <w:r w:rsidR="008E6A37">
        <w:rPr>
          <w:rFonts w:ascii="Garamond" w:hAnsi="Garamond"/>
          <w:color w:val="000000" w:themeColor="text1"/>
          <w:sz w:val="22"/>
          <w:szCs w:val="22"/>
        </w:rPr>
        <w:t xml:space="preserve">a </w:t>
      </w:r>
      <w:r w:rsidR="00305090">
        <w:rPr>
          <w:rFonts w:ascii="Garamond" w:hAnsi="Garamond"/>
          <w:color w:val="000000" w:themeColor="text1"/>
          <w:sz w:val="22"/>
          <w:szCs w:val="22"/>
        </w:rPr>
        <w:t>node with</w:t>
      </w:r>
      <w:r w:rsidR="00087131">
        <w:rPr>
          <w:rFonts w:ascii="Garamond" w:hAnsi="Garamond"/>
          <w:color w:val="000000" w:themeColor="text1"/>
          <w:sz w:val="22"/>
          <w:szCs w:val="22"/>
        </w:rPr>
        <w:t>in</w:t>
      </w:r>
      <w:r w:rsidR="00305090">
        <w:rPr>
          <w:rFonts w:ascii="Garamond" w:hAnsi="Garamond"/>
          <w:color w:val="000000" w:themeColor="text1"/>
          <w:sz w:val="22"/>
          <w:szCs w:val="22"/>
        </w:rPr>
        <w:t xml:space="preserve"> a </w:t>
      </w:r>
      <w:r w:rsidR="008E6A37">
        <w:rPr>
          <w:rFonts w:ascii="Garamond" w:hAnsi="Garamond"/>
          <w:color w:val="000000" w:themeColor="text1"/>
          <w:sz w:val="22"/>
          <w:szCs w:val="22"/>
        </w:rPr>
        <w:t xml:space="preserve">web </w:t>
      </w:r>
      <w:r w:rsidR="0006211C" w:rsidRPr="00AF2203">
        <w:rPr>
          <w:rFonts w:ascii="Garamond" w:hAnsi="Garamond"/>
          <w:color w:val="000000" w:themeColor="text1"/>
          <w:sz w:val="22"/>
          <w:szCs w:val="22"/>
        </w:rPr>
        <w:t xml:space="preserve">of my own weaving, </w:t>
      </w:r>
      <w:proofErr w:type="spellStart"/>
      <w:r w:rsidR="000805DB" w:rsidRPr="00AF2203">
        <w:rPr>
          <w:rFonts w:ascii="Garamond" w:hAnsi="Garamond"/>
          <w:i/>
          <w:iCs/>
          <w:color w:val="000000" w:themeColor="text1"/>
          <w:sz w:val="22"/>
          <w:szCs w:val="22"/>
        </w:rPr>
        <w:t>c</w:t>
      </w:r>
      <w:r w:rsidR="0038042E" w:rsidRPr="00AF2203">
        <w:rPr>
          <w:rFonts w:ascii="Garamond" w:hAnsi="Garamond"/>
          <w:i/>
          <w:iCs/>
          <w:color w:val="000000" w:themeColor="text1"/>
          <w:sz w:val="22"/>
          <w:szCs w:val="22"/>
        </w:rPr>
        <w:t>asua</w:t>
      </w:r>
      <w:proofErr w:type="spellEnd"/>
      <w:r w:rsidR="0038042E" w:rsidRPr="00AF2203">
        <w:rPr>
          <w:rFonts w:ascii="Garamond" w:hAnsi="Garamond"/>
          <w:i/>
          <w:iCs/>
          <w:color w:val="000000" w:themeColor="text1"/>
          <w:sz w:val="22"/>
          <w:szCs w:val="22"/>
        </w:rPr>
        <w:t xml:space="preserve"> </w:t>
      </w:r>
      <w:r w:rsidR="000805DB" w:rsidRPr="00AF2203">
        <w:rPr>
          <w:rFonts w:ascii="Garamond" w:hAnsi="Garamond"/>
          <w:i/>
          <w:iCs/>
          <w:color w:val="000000" w:themeColor="text1"/>
          <w:sz w:val="22"/>
          <w:szCs w:val="22"/>
        </w:rPr>
        <w:t>s</w:t>
      </w:r>
      <w:r w:rsidR="0038042E" w:rsidRPr="00AF2203">
        <w:rPr>
          <w:rFonts w:ascii="Garamond" w:hAnsi="Garamond"/>
          <w:i/>
          <w:iCs/>
          <w:color w:val="000000" w:themeColor="text1"/>
          <w:sz w:val="22"/>
          <w:szCs w:val="22"/>
        </w:rPr>
        <w:t>ui</w:t>
      </w:r>
      <w:r w:rsidR="0038042E" w:rsidRPr="00AF2203">
        <w:rPr>
          <w:rFonts w:ascii="Garamond" w:hAnsi="Garamond"/>
          <w:color w:val="000000" w:themeColor="text1"/>
          <w:sz w:val="22"/>
          <w:szCs w:val="22"/>
        </w:rPr>
        <w:t xml:space="preserve">. </w:t>
      </w:r>
    </w:p>
    <w:p w14:paraId="6481DCE7" w14:textId="77777777" w:rsidR="00187E57" w:rsidRPr="00AF2203" w:rsidRDefault="00187E57" w:rsidP="00096E21">
      <w:pPr>
        <w:ind w:firstLine="454"/>
        <w:jc w:val="both"/>
        <w:rPr>
          <w:rFonts w:ascii="Garamond" w:hAnsi="Garamond"/>
          <w:color w:val="000000" w:themeColor="text1"/>
          <w:sz w:val="22"/>
          <w:szCs w:val="22"/>
        </w:rPr>
      </w:pPr>
    </w:p>
    <w:p w14:paraId="09DC59FD" w14:textId="6504853F" w:rsidR="00232DD7" w:rsidRPr="00AF2203" w:rsidRDefault="00232DD7" w:rsidP="00187E57">
      <w:pPr>
        <w:ind w:hanging="142"/>
        <w:jc w:val="center"/>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Le </w:t>
      </w:r>
      <w:proofErr w:type="spellStart"/>
      <w:r w:rsidRPr="00AF2203">
        <w:rPr>
          <w:rFonts w:ascii="Garamond" w:hAnsi="Garamond"/>
          <w:i/>
          <w:iCs/>
          <w:color w:val="000000" w:themeColor="text1"/>
          <w:sz w:val="22"/>
          <w:szCs w:val="22"/>
        </w:rPr>
        <w:t>poids</w:t>
      </w:r>
      <w:proofErr w:type="spellEnd"/>
      <w:r w:rsidRPr="00AF2203">
        <w:rPr>
          <w:rFonts w:ascii="Garamond" w:hAnsi="Garamond"/>
          <w:i/>
          <w:iCs/>
          <w:color w:val="000000" w:themeColor="text1"/>
          <w:sz w:val="22"/>
          <w:szCs w:val="22"/>
        </w:rPr>
        <w:t xml:space="preserve"> de la </w:t>
      </w:r>
      <w:proofErr w:type="spellStart"/>
      <w:r w:rsidRPr="00AF2203">
        <w:rPr>
          <w:rFonts w:ascii="Garamond" w:hAnsi="Garamond"/>
          <w:i/>
          <w:iCs/>
          <w:color w:val="000000" w:themeColor="text1"/>
          <w:sz w:val="22"/>
          <w:szCs w:val="22"/>
        </w:rPr>
        <w:t>preuve</w:t>
      </w:r>
      <w:proofErr w:type="spellEnd"/>
      <w:r w:rsidRPr="00AF2203">
        <w:rPr>
          <w:rFonts w:ascii="Garamond" w:hAnsi="Garamond"/>
          <w:i/>
          <w:iCs/>
          <w:color w:val="000000" w:themeColor="text1"/>
          <w:sz w:val="22"/>
          <w:szCs w:val="22"/>
        </w:rPr>
        <w:t xml:space="preserve"> doit </w:t>
      </w:r>
      <w:proofErr w:type="spellStart"/>
      <w:r w:rsidRPr="00AF2203">
        <w:rPr>
          <w:rFonts w:ascii="Garamond" w:hAnsi="Garamond"/>
          <w:i/>
          <w:iCs/>
          <w:color w:val="000000" w:themeColor="text1"/>
          <w:sz w:val="22"/>
          <w:szCs w:val="22"/>
        </w:rPr>
        <w:t>être</w:t>
      </w:r>
      <w:proofErr w:type="spellEnd"/>
      <w:r w:rsidRPr="00AF2203">
        <w:rPr>
          <w:rFonts w:ascii="Garamond" w:hAnsi="Garamond"/>
          <w:i/>
          <w:iCs/>
          <w:color w:val="000000" w:themeColor="text1"/>
          <w:sz w:val="22"/>
          <w:szCs w:val="22"/>
        </w:rPr>
        <w:t xml:space="preserve"> </w:t>
      </w:r>
      <w:proofErr w:type="spellStart"/>
      <w:r w:rsidRPr="00AF2203">
        <w:rPr>
          <w:rFonts w:ascii="Garamond" w:hAnsi="Garamond"/>
          <w:i/>
          <w:iCs/>
          <w:color w:val="000000" w:themeColor="text1"/>
          <w:sz w:val="22"/>
          <w:szCs w:val="22"/>
        </w:rPr>
        <w:t>proportionné</w:t>
      </w:r>
      <w:proofErr w:type="spellEnd"/>
      <w:r w:rsidRPr="00AF2203">
        <w:rPr>
          <w:rFonts w:ascii="Garamond" w:hAnsi="Garamond"/>
          <w:i/>
          <w:iCs/>
          <w:color w:val="000000" w:themeColor="text1"/>
          <w:sz w:val="22"/>
          <w:szCs w:val="22"/>
        </w:rPr>
        <w:t xml:space="preserve"> à </w:t>
      </w:r>
      <w:proofErr w:type="spellStart"/>
      <w:r w:rsidRPr="00AF2203">
        <w:rPr>
          <w:rFonts w:ascii="Garamond" w:hAnsi="Garamond"/>
          <w:i/>
          <w:iCs/>
          <w:color w:val="000000" w:themeColor="text1"/>
          <w:sz w:val="22"/>
          <w:szCs w:val="22"/>
        </w:rPr>
        <w:t>l</w:t>
      </w:r>
      <w:r w:rsidR="003E388D" w:rsidRPr="00AF2203">
        <w:rPr>
          <w:rFonts w:ascii="Garamond" w:hAnsi="Garamond"/>
          <w:i/>
          <w:iCs/>
          <w:color w:val="000000" w:themeColor="text1"/>
          <w:sz w:val="22"/>
          <w:szCs w:val="22"/>
        </w:rPr>
        <w:t>’</w:t>
      </w:r>
      <w:r w:rsidRPr="00AF2203">
        <w:rPr>
          <w:rFonts w:ascii="Garamond" w:hAnsi="Garamond"/>
          <w:i/>
          <w:iCs/>
          <w:color w:val="000000" w:themeColor="text1"/>
          <w:sz w:val="22"/>
          <w:szCs w:val="22"/>
        </w:rPr>
        <w:t>étrangeté</w:t>
      </w:r>
      <w:proofErr w:type="spellEnd"/>
      <w:r w:rsidR="00964218"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du fait</w:t>
      </w:r>
      <w:r w:rsidRPr="00AF2203">
        <w:rPr>
          <w:rFonts w:ascii="Garamond" w:hAnsi="Garamond"/>
          <w:color w:val="000000" w:themeColor="text1"/>
          <w:sz w:val="22"/>
          <w:szCs w:val="22"/>
        </w:rPr>
        <w:t xml:space="preserve"> »</w:t>
      </w:r>
    </w:p>
    <w:p w14:paraId="7978C156" w14:textId="77777777" w:rsidR="00187E57" w:rsidRPr="00AF2203" w:rsidRDefault="00187E57" w:rsidP="00096E21">
      <w:pPr>
        <w:ind w:firstLine="454"/>
        <w:jc w:val="both"/>
        <w:rPr>
          <w:rFonts w:ascii="Garamond" w:hAnsi="Garamond"/>
          <w:color w:val="000000" w:themeColor="text1"/>
          <w:sz w:val="22"/>
          <w:szCs w:val="22"/>
        </w:rPr>
      </w:pPr>
    </w:p>
    <w:p w14:paraId="52A739C7" w14:textId="78B34231" w:rsidR="00BE3C44" w:rsidRDefault="00964218" w:rsidP="0016358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w:t>
      </w:r>
      <w:r w:rsidR="00C33261" w:rsidRPr="00AF2203">
        <w:rPr>
          <w:rFonts w:ascii="Garamond" w:hAnsi="Garamond"/>
          <w:color w:val="000000" w:themeColor="text1"/>
          <w:sz w:val="22"/>
          <w:szCs w:val="22"/>
        </w:rPr>
        <w:t xml:space="preserve"> </w:t>
      </w:r>
      <w:r w:rsidR="0019020F" w:rsidRPr="00AF2203">
        <w:rPr>
          <w:rFonts w:ascii="Garamond" w:hAnsi="Garamond"/>
          <w:color w:val="000000" w:themeColor="text1"/>
          <w:sz w:val="22"/>
          <w:szCs w:val="22"/>
        </w:rPr>
        <w:t>wrote</w:t>
      </w:r>
      <w:r w:rsidR="00461326" w:rsidRPr="00AF2203">
        <w:rPr>
          <w:rFonts w:ascii="Garamond" w:hAnsi="Garamond"/>
          <w:color w:val="000000" w:themeColor="text1"/>
          <w:sz w:val="22"/>
          <w:szCs w:val="22"/>
        </w:rPr>
        <w:t xml:space="preserve"> </w:t>
      </w:r>
      <w:r w:rsidR="005B19A1" w:rsidRPr="00AF2203">
        <w:rPr>
          <w:rFonts w:ascii="Garamond" w:hAnsi="Garamond"/>
          <w:color w:val="000000" w:themeColor="text1"/>
          <w:sz w:val="22"/>
          <w:szCs w:val="22"/>
        </w:rPr>
        <w:t>the great</w:t>
      </w:r>
      <w:r w:rsidR="003E388D" w:rsidRPr="00AF2203">
        <w:rPr>
          <w:rFonts w:ascii="Garamond" w:hAnsi="Garamond"/>
          <w:color w:val="000000" w:themeColor="text1"/>
          <w:sz w:val="22"/>
          <w:szCs w:val="22"/>
        </w:rPr>
        <w:t xml:space="preserve"> </w:t>
      </w:r>
      <w:r w:rsidR="00D14731" w:rsidRPr="00AF2203">
        <w:rPr>
          <w:rFonts w:ascii="Garamond" w:hAnsi="Garamond"/>
          <w:color w:val="000000" w:themeColor="text1"/>
          <w:sz w:val="22"/>
          <w:szCs w:val="22"/>
        </w:rPr>
        <w:t xml:space="preserve">mathematician and astronomer Pierre-Simon de </w:t>
      </w:r>
      <w:r w:rsidR="00E60E93" w:rsidRPr="00AF2203">
        <w:rPr>
          <w:rFonts w:ascii="Garamond" w:hAnsi="Garamond"/>
          <w:color w:val="000000" w:themeColor="text1"/>
          <w:sz w:val="22"/>
          <w:szCs w:val="22"/>
        </w:rPr>
        <w:t>Laplace</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friend </w:t>
      </w:r>
      <w:r w:rsidR="009F0CD5" w:rsidRPr="00AF2203">
        <w:rPr>
          <w:rFonts w:ascii="Garamond" w:hAnsi="Garamond"/>
          <w:color w:val="000000" w:themeColor="text1"/>
          <w:sz w:val="22"/>
          <w:szCs w:val="22"/>
        </w:rPr>
        <w:t>to</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Lagrange and </w:t>
      </w:r>
      <w:r w:rsidR="009F0CD5" w:rsidRPr="00AF2203">
        <w:rPr>
          <w:rFonts w:ascii="Garamond" w:hAnsi="Garamond"/>
          <w:color w:val="000000" w:themeColor="text1"/>
          <w:sz w:val="22"/>
          <w:szCs w:val="22"/>
        </w:rPr>
        <w:t>Napoleon</w:t>
      </w:r>
      <w:r w:rsidR="00E60E93" w:rsidRPr="00AF2203">
        <w:rPr>
          <w:rFonts w:ascii="Garamond" w:hAnsi="Garamond"/>
          <w:color w:val="000000" w:themeColor="text1"/>
          <w:sz w:val="22"/>
          <w:szCs w:val="22"/>
        </w:rPr>
        <w:t xml:space="preserve">. </w:t>
      </w:r>
      <w:r w:rsidR="001617D1" w:rsidRPr="00AF2203">
        <w:rPr>
          <w:rFonts w:ascii="Garamond" w:hAnsi="Garamond"/>
          <w:color w:val="000000" w:themeColor="text1"/>
          <w:sz w:val="22"/>
          <w:szCs w:val="22"/>
        </w:rPr>
        <w:t>And a</w:t>
      </w:r>
      <w:r w:rsidR="00E724BE" w:rsidRPr="00AF2203">
        <w:rPr>
          <w:rFonts w:ascii="Garamond" w:hAnsi="Garamond"/>
          <w:color w:val="000000" w:themeColor="text1"/>
          <w:sz w:val="22"/>
          <w:szCs w:val="22"/>
        </w:rPr>
        <w:t xml:space="preserve">ccording to my </w:t>
      </w:r>
      <w:r w:rsidR="0061609F">
        <w:rPr>
          <w:rFonts w:ascii="Garamond" w:hAnsi="Garamond"/>
          <w:color w:val="000000" w:themeColor="text1"/>
          <w:sz w:val="22"/>
          <w:szCs w:val="22"/>
        </w:rPr>
        <w:t>proudly</w:t>
      </w:r>
      <w:r w:rsidR="00ED043F">
        <w:rPr>
          <w:rFonts w:ascii="Garamond" w:hAnsi="Garamond"/>
          <w:color w:val="000000" w:themeColor="text1"/>
          <w:sz w:val="22"/>
          <w:szCs w:val="22"/>
        </w:rPr>
        <w:t xml:space="preserve"> </w:t>
      </w:r>
      <w:r w:rsidR="0064540E" w:rsidRPr="00AF2203">
        <w:rPr>
          <w:rFonts w:ascii="Garamond" w:hAnsi="Garamond"/>
          <w:color w:val="000000" w:themeColor="text1"/>
          <w:sz w:val="22"/>
          <w:szCs w:val="22"/>
        </w:rPr>
        <w:t xml:space="preserve">meagre </w:t>
      </w:r>
      <w:r w:rsidR="00E724BE" w:rsidRPr="00AF2203">
        <w:rPr>
          <w:rFonts w:ascii="Garamond" w:hAnsi="Garamond"/>
          <w:color w:val="000000" w:themeColor="text1"/>
          <w:sz w:val="22"/>
          <w:szCs w:val="22"/>
        </w:rPr>
        <w:t xml:space="preserve">grasp of French it translates </w:t>
      </w:r>
      <w:r w:rsidR="00057CE3" w:rsidRPr="00AF2203">
        <w:rPr>
          <w:rFonts w:ascii="Garamond" w:hAnsi="Garamond"/>
          <w:color w:val="000000" w:themeColor="text1"/>
          <w:sz w:val="22"/>
          <w:szCs w:val="22"/>
        </w:rPr>
        <w:t>to</w:t>
      </w:r>
      <w:r w:rsidR="00F82E35">
        <w:rPr>
          <w:rFonts w:ascii="Garamond" w:hAnsi="Garamond"/>
          <w:color w:val="000000" w:themeColor="text1"/>
          <w:sz w:val="22"/>
          <w:szCs w:val="22"/>
        </w:rPr>
        <w:t>,</w:t>
      </w:r>
      <w:r w:rsidR="00057CE3" w:rsidRPr="00AF2203">
        <w:rPr>
          <w:rFonts w:ascii="Garamond" w:hAnsi="Garamond"/>
          <w:color w:val="000000" w:themeColor="text1"/>
          <w:sz w:val="22"/>
          <w:szCs w:val="22"/>
        </w:rPr>
        <w:t xml:space="preserve"> </w:t>
      </w:r>
      <w:r w:rsidR="00E724BE" w:rsidRPr="00AF2203">
        <w:rPr>
          <w:rFonts w:ascii="Garamond" w:hAnsi="Garamond"/>
          <w:color w:val="000000" w:themeColor="text1"/>
          <w:sz w:val="22"/>
          <w:szCs w:val="22"/>
        </w:rPr>
        <w:t>“</w:t>
      </w:r>
      <w:r w:rsidR="002B1C69" w:rsidRPr="00AF2203">
        <w:rPr>
          <w:rFonts w:ascii="Garamond" w:hAnsi="Garamond"/>
          <w:i/>
          <w:iCs/>
          <w:color w:val="000000" w:themeColor="text1"/>
          <w:sz w:val="22"/>
          <w:szCs w:val="22"/>
        </w:rPr>
        <w:t>T</w:t>
      </w:r>
      <w:r w:rsidR="00E724BE" w:rsidRPr="00AF2203">
        <w:rPr>
          <w:rFonts w:ascii="Garamond" w:hAnsi="Garamond"/>
          <w:i/>
          <w:iCs/>
          <w:color w:val="000000" w:themeColor="text1"/>
          <w:sz w:val="22"/>
          <w:szCs w:val="22"/>
        </w:rPr>
        <w:t xml:space="preserve">he weight of the proof must be proportional to the strangeness of the </w:t>
      </w:r>
      <w:r w:rsidR="002B1C69" w:rsidRPr="00AF2203">
        <w:rPr>
          <w:rFonts w:ascii="Garamond" w:hAnsi="Garamond"/>
          <w:i/>
          <w:iCs/>
          <w:color w:val="000000" w:themeColor="text1"/>
          <w:sz w:val="22"/>
          <w:szCs w:val="22"/>
        </w:rPr>
        <w:t>fact</w:t>
      </w:r>
      <w:r w:rsidR="00E724BE" w:rsidRPr="00AF2203">
        <w:rPr>
          <w:rFonts w:ascii="Garamond" w:hAnsi="Garamond"/>
          <w:color w:val="000000" w:themeColor="text1"/>
          <w:sz w:val="22"/>
          <w:szCs w:val="22"/>
        </w:rPr>
        <w:t xml:space="preserve">”. </w:t>
      </w:r>
      <w:r w:rsidR="0007165A">
        <w:rPr>
          <w:rFonts w:ascii="Garamond" w:hAnsi="Garamond"/>
          <w:color w:val="000000" w:themeColor="text1"/>
          <w:sz w:val="22"/>
          <w:szCs w:val="22"/>
        </w:rPr>
        <w:t>The</w:t>
      </w:r>
      <w:r w:rsidR="00D264C9" w:rsidRPr="00AF2203">
        <w:rPr>
          <w:rFonts w:ascii="Garamond" w:hAnsi="Garamond"/>
          <w:color w:val="000000" w:themeColor="text1"/>
          <w:sz w:val="22"/>
          <w:szCs w:val="22"/>
        </w:rPr>
        <w:t xml:space="preserve"> more recent </w:t>
      </w:r>
      <w:r w:rsidR="009B599D" w:rsidRPr="00AF2203">
        <w:rPr>
          <w:rFonts w:ascii="Garamond" w:hAnsi="Garamond"/>
          <w:color w:val="000000" w:themeColor="text1"/>
          <w:sz w:val="22"/>
          <w:szCs w:val="22"/>
        </w:rPr>
        <w:t>voice</w:t>
      </w:r>
      <w:r w:rsidR="0007165A">
        <w:rPr>
          <w:rFonts w:ascii="Garamond" w:hAnsi="Garamond"/>
          <w:color w:val="000000" w:themeColor="text1"/>
          <w:sz w:val="22"/>
          <w:szCs w:val="22"/>
        </w:rPr>
        <w:t xml:space="preserve"> </w:t>
      </w:r>
      <w:r w:rsidR="00407B3E">
        <w:rPr>
          <w:rFonts w:ascii="Garamond" w:hAnsi="Garamond"/>
          <w:color w:val="000000" w:themeColor="text1"/>
          <w:sz w:val="22"/>
          <w:szCs w:val="22"/>
        </w:rPr>
        <w:t xml:space="preserve">of </w:t>
      </w:r>
      <w:r w:rsidR="00DC7FB2" w:rsidRPr="00AF2203">
        <w:rPr>
          <w:rFonts w:ascii="Garamond" w:hAnsi="Garamond"/>
          <w:color w:val="000000" w:themeColor="text1"/>
          <w:sz w:val="22"/>
          <w:szCs w:val="22"/>
        </w:rPr>
        <w:t xml:space="preserve">Carl Sagan </w:t>
      </w:r>
      <w:r w:rsidR="00801469">
        <w:rPr>
          <w:rFonts w:ascii="Garamond" w:hAnsi="Garamond"/>
          <w:color w:val="000000" w:themeColor="text1"/>
          <w:sz w:val="22"/>
          <w:szCs w:val="22"/>
        </w:rPr>
        <w:t>Happy-</w:t>
      </w:r>
      <w:proofErr w:type="spellStart"/>
      <w:r w:rsidR="00801469">
        <w:rPr>
          <w:rFonts w:ascii="Garamond" w:hAnsi="Garamond"/>
          <w:color w:val="000000" w:themeColor="text1"/>
          <w:sz w:val="22"/>
          <w:szCs w:val="22"/>
        </w:rPr>
        <w:t>Meal’ed</w:t>
      </w:r>
      <w:proofErr w:type="spellEnd"/>
      <w:r w:rsidR="00DC7FB2" w:rsidRPr="00AF2203">
        <w:rPr>
          <w:rFonts w:ascii="Garamond" w:hAnsi="Garamond"/>
          <w:color w:val="000000" w:themeColor="text1"/>
          <w:sz w:val="22"/>
          <w:szCs w:val="22"/>
        </w:rPr>
        <w:t xml:space="preserve"> </w:t>
      </w:r>
      <w:r w:rsidR="00D264C9" w:rsidRPr="00AF2203">
        <w:rPr>
          <w:rFonts w:ascii="Garamond" w:hAnsi="Garamond"/>
          <w:color w:val="000000" w:themeColor="text1"/>
          <w:sz w:val="22"/>
          <w:szCs w:val="22"/>
        </w:rPr>
        <w:t>the</w:t>
      </w:r>
      <w:r w:rsidR="00D03CCB" w:rsidRPr="00AF2203">
        <w:rPr>
          <w:rFonts w:ascii="Garamond" w:hAnsi="Garamond"/>
          <w:color w:val="000000" w:themeColor="text1"/>
          <w:sz w:val="22"/>
          <w:szCs w:val="22"/>
        </w:rPr>
        <w:t>se</w:t>
      </w:r>
      <w:r w:rsidR="003E388D" w:rsidRPr="00AF2203">
        <w:rPr>
          <w:rFonts w:ascii="Garamond" w:hAnsi="Garamond"/>
          <w:color w:val="000000" w:themeColor="text1"/>
          <w:sz w:val="22"/>
          <w:szCs w:val="22"/>
        </w:rPr>
        <w:t xml:space="preserve"> sentiments </w:t>
      </w:r>
      <w:r w:rsidR="00E60E93" w:rsidRPr="00AF2203">
        <w:rPr>
          <w:rFonts w:ascii="Garamond" w:hAnsi="Garamond"/>
          <w:color w:val="000000" w:themeColor="text1"/>
          <w:sz w:val="22"/>
          <w:szCs w:val="22"/>
        </w:rPr>
        <w:t>as “</w:t>
      </w:r>
      <w:r w:rsidR="00C33261" w:rsidRPr="00AF2203">
        <w:rPr>
          <w:rFonts w:ascii="Garamond" w:hAnsi="Garamond"/>
          <w:i/>
          <w:iCs/>
          <w:color w:val="000000" w:themeColor="text1"/>
          <w:sz w:val="22"/>
          <w:szCs w:val="22"/>
        </w:rPr>
        <w:t>extraordinary claims require extraordinary evidence</w:t>
      </w:r>
      <w:r w:rsidR="00C33261" w:rsidRPr="00AF2203">
        <w:rPr>
          <w:rFonts w:ascii="Garamond" w:hAnsi="Garamond"/>
          <w:color w:val="000000" w:themeColor="text1"/>
          <w:sz w:val="22"/>
          <w:szCs w:val="22"/>
        </w:rPr>
        <w:t>”</w:t>
      </w:r>
      <w:r w:rsidR="00970343" w:rsidRPr="00AF2203">
        <w:rPr>
          <w:rFonts w:ascii="Garamond" w:hAnsi="Garamond"/>
          <w:color w:val="000000" w:themeColor="text1"/>
          <w:sz w:val="22"/>
          <w:szCs w:val="22"/>
        </w:rPr>
        <w:t>. And m</w:t>
      </w:r>
      <w:r w:rsidR="00B63284" w:rsidRPr="00AF2203">
        <w:rPr>
          <w:rFonts w:ascii="Garamond" w:hAnsi="Garamond"/>
          <w:color w:val="000000" w:themeColor="text1"/>
          <w:sz w:val="22"/>
          <w:szCs w:val="22"/>
        </w:rPr>
        <w:t xml:space="preserve">y evidence for the Honzing, besides this account, is </w:t>
      </w:r>
      <w:r w:rsidR="00E12B77" w:rsidRPr="00AF2203">
        <w:rPr>
          <w:rFonts w:ascii="Garamond" w:hAnsi="Garamond"/>
          <w:color w:val="000000" w:themeColor="text1"/>
          <w:sz w:val="22"/>
          <w:szCs w:val="22"/>
        </w:rPr>
        <w:t xml:space="preserve">most </w:t>
      </w:r>
      <w:r w:rsidR="00B63284" w:rsidRPr="00AF2203">
        <w:rPr>
          <w:rFonts w:ascii="Garamond" w:hAnsi="Garamond"/>
          <w:color w:val="000000" w:themeColor="text1"/>
          <w:sz w:val="22"/>
          <w:szCs w:val="22"/>
        </w:rPr>
        <w:t>ordinary. It is</w:t>
      </w:r>
      <w:r w:rsidR="004E6B91" w:rsidRPr="00AF2203">
        <w:rPr>
          <w:rFonts w:ascii="Garamond" w:hAnsi="Garamond"/>
          <w:color w:val="000000" w:themeColor="text1"/>
          <w:sz w:val="22"/>
          <w:szCs w:val="22"/>
        </w:rPr>
        <w:t xml:space="preserve"> a </w:t>
      </w:r>
      <w:r w:rsidR="00B63284" w:rsidRPr="00AF2203">
        <w:rPr>
          <w:rFonts w:ascii="Garamond" w:hAnsi="Garamond"/>
          <w:color w:val="000000" w:themeColor="text1"/>
          <w:sz w:val="22"/>
          <w:szCs w:val="22"/>
        </w:rPr>
        <w:t>shard</w:t>
      </w:r>
      <w:r w:rsidR="003C5453" w:rsidRPr="00AF2203">
        <w:rPr>
          <w:rFonts w:ascii="Garamond" w:hAnsi="Garamond"/>
          <w:color w:val="000000" w:themeColor="text1"/>
          <w:sz w:val="22"/>
          <w:szCs w:val="22"/>
        </w:rPr>
        <w:t xml:space="preserve"> of glass from the </w:t>
      </w:r>
      <w:r w:rsidR="00F1219B" w:rsidRPr="00AF2203">
        <w:rPr>
          <w:rFonts w:ascii="Garamond" w:hAnsi="Garamond"/>
          <w:color w:val="000000" w:themeColor="text1"/>
          <w:sz w:val="22"/>
          <w:szCs w:val="22"/>
        </w:rPr>
        <w:t>smashed</w:t>
      </w:r>
      <w:r w:rsidR="003C5453" w:rsidRPr="00AF2203">
        <w:rPr>
          <w:rFonts w:ascii="Garamond" w:hAnsi="Garamond"/>
          <w:color w:val="000000" w:themeColor="text1"/>
          <w:sz w:val="22"/>
          <w:szCs w:val="22"/>
        </w:rPr>
        <w:t xml:space="preserve"> </w:t>
      </w:r>
      <w:r w:rsidR="0019698E" w:rsidRPr="00AF2203">
        <w:rPr>
          <w:rFonts w:ascii="Garamond" w:hAnsi="Garamond"/>
          <w:color w:val="000000" w:themeColor="text1"/>
          <w:sz w:val="22"/>
          <w:szCs w:val="22"/>
        </w:rPr>
        <w:t>phone</w:t>
      </w:r>
      <w:r w:rsidR="003C5453" w:rsidRPr="00AF2203">
        <w:rPr>
          <w:rFonts w:ascii="Garamond" w:hAnsi="Garamond"/>
          <w:color w:val="000000" w:themeColor="text1"/>
          <w:sz w:val="22"/>
          <w:szCs w:val="22"/>
        </w:rPr>
        <w:t xml:space="preserve"> that underwent catastrophic hardware failure following </w:t>
      </w:r>
      <w:r w:rsidR="0052011D" w:rsidRPr="00AF2203">
        <w:rPr>
          <w:rFonts w:ascii="Garamond" w:hAnsi="Garamond"/>
          <w:color w:val="000000" w:themeColor="text1"/>
          <w:sz w:val="22"/>
          <w:szCs w:val="22"/>
        </w:rPr>
        <w:t>the</w:t>
      </w:r>
      <w:r w:rsidR="003C5453" w:rsidRPr="00AF2203">
        <w:rPr>
          <w:rFonts w:ascii="Garamond" w:hAnsi="Garamond"/>
          <w:color w:val="000000" w:themeColor="text1"/>
          <w:sz w:val="22"/>
          <w:szCs w:val="22"/>
        </w:rPr>
        <w:t xml:space="preserve"> </w:t>
      </w:r>
      <w:r w:rsidR="004513D6" w:rsidRPr="00AF2203">
        <w:rPr>
          <w:rFonts w:ascii="Garamond" w:hAnsi="Garamond"/>
          <w:color w:val="000000" w:themeColor="text1"/>
          <w:sz w:val="22"/>
          <w:szCs w:val="22"/>
        </w:rPr>
        <w:t>ignoble</w:t>
      </w:r>
      <w:r w:rsidR="003C5453" w:rsidRPr="00AF2203">
        <w:rPr>
          <w:rFonts w:ascii="Garamond" w:hAnsi="Garamond"/>
          <w:color w:val="000000" w:themeColor="text1"/>
          <w:sz w:val="22"/>
          <w:szCs w:val="22"/>
        </w:rPr>
        <w:t xml:space="preserve"> sending</w:t>
      </w:r>
      <w:r w:rsidR="004513D6" w:rsidRPr="00AF2203">
        <w:rPr>
          <w:rFonts w:ascii="Garamond" w:hAnsi="Garamond"/>
          <w:color w:val="000000" w:themeColor="text1"/>
          <w:sz w:val="22"/>
          <w:szCs w:val="22"/>
        </w:rPr>
        <w:t xml:space="preserve"> of my</w:t>
      </w:r>
      <w:r w:rsidR="003C5453" w:rsidRPr="00AF2203">
        <w:rPr>
          <w:rFonts w:ascii="Garamond" w:hAnsi="Garamond"/>
          <w:color w:val="000000" w:themeColor="text1"/>
          <w:sz w:val="22"/>
          <w:szCs w:val="22"/>
        </w:rPr>
        <w:t xml:space="preserve"> </w:t>
      </w:r>
      <w:r w:rsidR="00680DBF" w:rsidRPr="00AF2203">
        <w:rPr>
          <w:rFonts w:ascii="Garamond" w:hAnsi="Garamond"/>
          <w:color w:val="000000" w:themeColor="text1"/>
          <w:sz w:val="22"/>
          <w:szCs w:val="22"/>
        </w:rPr>
        <w:t>awful</w:t>
      </w:r>
      <w:r w:rsidR="00234AEF" w:rsidRPr="00AF2203">
        <w:rPr>
          <w:rFonts w:ascii="Garamond" w:hAnsi="Garamond"/>
          <w:color w:val="000000" w:themeColor="text1"/>
          <w:sz w:val="22"/>
          <w:szCs w:val="22"/>
        </w:rPr>
        <w:t xml:space="preserve"> little</w:t>
      </w:r>
      <w:r w:rsidR="003C5453" w:rsidRPr="00AF2203">
        <w:rPr>
          <w:rFonts w:ascii="Garamond" w:hAnsi="Garamond"/>
          <w:color w:val="000000" w:themeColor="text1"/>
          <w:sz w:val="22"/>
          <w:szCs w:val="22"/>
        </w:rPr>
        <w:t xml:space="preserve"> poem to Rose. I have hidden this </w:t>
      </w:r>
      <w:r w:rsidR="00B63284" w:rsidRPr="00AF2203">
        <w:rPr>
          <w:rFonts w:ascii="Garamond" w:hAnsi="Garamond"/>
          <w:color w:val="000000" w:themeColor="text1"/>
          <w:sz w:val="22"/>
          <w:szCs w:val="22"/>
        </w:rPr>
        <w:t>fragment</w:t>
      </w:r>
      <w:r w:rsidR="003C5453"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of glass </w:t>
      </w:r>
      <w:r w:rsidR="003C5453" w:rsidRPr="00AF2203">
        <w:rPr>
          <w:rFonts w:ascii="Garamond" w:hAnsi="Garamond"/>
          <w:color w:val="000000" w:themeColor="text1"/>
          <w:sz w:val="22"/>
          <w:szCs w:val="22"/>
        </w:rPr>
        <w:t>on Rarotonga</w:t>
      </w:r>
      <w:r w:rsidR="00E06063" w:rsidRPr="00AF2203">
        <w:rPr>
          <w:rFonts w:ascii="Garamond" w:hAnsi="Garamond"/>
          <w:color w:val="000000" w:themeColor="text1"/>
          <w:sz w:val="22"/>
          <w:szCs w:val="22"/>
        </w:rPr>
        <w:t xml:space="preserve">, </w:t>
      </w:r>
      <w:r w:rsidR="00FB3575" w:rsidRPr="00AF2203">
        <w:rPr>
          <w:rFonts w:ascii="Garamond" w:hAnsi="Garamond"/>
          <w:color w:val="000000" w:themeColor="text1"/>
          <w:sz w:val="22"/>
          <w:szCs w:val="22"/>
        </w:rPr>
        <w:t>burying</w:t>
      </w:r>
      <w:r w:rsidR="00E06063" w:rsidRPr="00AF2203">
        <w:rPr>
          <w:rFonts w:ascii="Garamond" w:hAnsi="Garamond"/>
          <w:color w:val="000000" w:themeColor="text1"/>
          <w:sz w:val="22"/>
          <w:szCs w:val="22"/>
        </w:rPr>
        <w:t xml:space="preserve"> it along</w:t>
      </w:r>
      <w:r w:rsidR="00B63284" w:rsidRPr="00AF2203">
        <w:rPr>
          <w:rFonts w:ascii="Garamond" w:hAnsi="Garamond"/>
          <w:color w:val="000000" w:themeColor="text1"/>
          <w:sz w:val="22"/>
          <w:szCs w:val="22"/>
        </w:rPr>
        <w:t>side</w:t>
      </w:r>
      <w:r w:rsidR="00E06063" w:rsidRPr="00AF2203">
        <w:rPr>
          <w:rFonts w:ascii="Garamond" w:hAnsi="Garamond"/>
          <w:color w:val="000000" w:themeColor="text1"/>
          <w:sz w:val="22"/>
          <w:szCs w:val="22"/>
        </w:rPr>
        <w:t xml:space="preserve"> the </w:t>
      </w:r>
      <w:r w:rsidR="00F55C30" w:rsidRPr="00AF2203">
        <w:rPr>
          <w:rFonts w:ascii="Garamond" w:hAnsi="Garamond"/>
          <w:color w:val="000000" w:themeColor="text1"/>
          <w:sz w:val="22"/>
          <w:szCs w:val="22"/>
        </w:rPr>
        <w:t>h</w:t>
      </w:r>
      <w:r w:rsidR="00E06063" w:rsidRPr="00AF2203">
        <w:rPr>
          <w:rFonts w:ascii="Garamond" w:hAnsi="Garamond"/>
          <w:color w:val="000000" w:themeColor="text1"/>
          <w:sz w:val="22"/>
          <w:szCs w:val="22"/>
        </w:rPr>
        <w:t xml:space="preserve">ei-tiki </w:t>
      </w:r>
      <w:r w:rsidR="00F55C30" w:rsidRPr="00AF2203">
        <w:rPr>
          <w:rFonts w:ascii="Garamond" w:hAnsi="Garamond"/>
          <w:color w:val="000000" w:themeColor="text1"/>
          <w:sz w:val="22"/>
          <w:szCs w:val="22"/>
        </w:rPr>
        <w:t xml:space="preserve">greenstone </w:t>
      </w:r>
      <w:r w:rsidR="00E06063" w:rsidRPr="00AF2203">
        <w:rPr>
          <w:rFonts w:ascii="Garamond" w:hAnsi="Garamond"/>
          <w:color w:val="000000" w:themeColor="text1"/>
          <w:sz w:val="22"/>
          <w:szCs w:val="22"/>
        </w:rPr>
        <w:t xml:space="preserve">pendant </w:t>
      </w:r>
      <w:r w:rsidR="00BE1191">
        <w:rPr>
          <w:rFonts w:ascii="Garamond" w:hAnsi="Garamond"/>
          <w:color w:val="000000" w:themeColor="text1"/>
          <w:sz w:val="22"/>
          <w:szCs w:val="22"/>
        </w:rPr>
        <w:t>beneath</w:t>
      </w:r>
      <w:r w:rsidR="00E06063" w:rsidRPr="00AF2203">
        <w:rPr>
          <w:rFonts w:ascii="Garamond" w:hAnsi="Garamond"/>
          <w:color w:val="000000" w:themeColor="text1"/>
          <w:sz w:val="22"/>
          <w:szCs w:val="22"/>
        </w:rPr>
        <w:t xml:space="preserve"> the coconut tree</w:t>
      </w:r>
      <w:r w:rsidR="00C0609C" w:rsidRPr="00AF2203">
        <w:rPr>
          <w:rFonts w:ascii="Garamond" w:hAnsi="Garamond"/>
          <w:color w:val="000000" w:themeColor="text1"/>
          <w:sz w:val="22"/>
          <w:szCs w:val="22"/>
        </w:rPr>
        <w:t xml:space="preserve"> that </w:t>
      </w:r>
      <w:r w:rsidR="008C6269" w:rsidRPr="00AF2203">
        <w:rPr>
          <w:rFonts w:ascii="Garamond" w:hAnsi="Garamond"/>
          <w:color w:val="000000" w:themeColor="text1"/>
          <w:sz w:val="22"/>
          <w:szCs w:val="22"/>
        </w:rPr>
        <w:t xml:space="preserve">precipitated my </w:t>
      </w:r>
      <w:r w:rsidR="0007165A">
        <w:rPr>
          <w:rFonts w:ascii="Garamond" w:hAnsi="Garamond"/>
          <w:color w:val="000000" w:themeColor="text1"/>
          <w:sz w:val="22"/>
          <w:szCs w:val="22"/>
        </w:rPr>
        <w:t xml:space="preserve">vision. </w:t>
      </w:r>
      <w:r w:rsidR="00163586">
        <w:rPr>
          <w:rFonts w:ascii="Garamond" w:hAnsi="Garamond"/>
          <w:color w:val="000000" w:themeColor="text1"/>
          <w:sz w:val="22"/>
          <w:szCs w:val="22"/>
        </w:rPr>
        <w:t>A</w:t>
      </w:r>
      <w:r w:rsidR="002D0536" w:rsidRPr="00AF2203">
        <w:rPr>
          <w:rFonts w:ascii="Garamond" w:hAnsi="Garamond"/>
          <w:color w:val="000000" w:themeColor="text1"/>
          <w:sz w:val="22"/>
          <w:szCs w:val="22"/>
        </w:rPr>
        <w:t xml:space="preserve"> new phone </w:t>
      </w:r>
      <w:r w:rsidR="002711BD" w:rsidRPr="00AF2203">
        <w:rPr>
          <w:rFonts w:ascii="Garamond" w:hAnsi="Garamond"/>
          <w:color w:val="000000" w:themeColor="text1"/>
          <w:sz w:val="22"/>
          <w:szCs w:val="22"/>
        </w:rPr>
        <w:t>arrived</w:t>
      </w:r>
      <w:r w:rsidR="004E0C61"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when I was in </w:t>
      </w:r>
      <w:r w:rsidR="0050386B" w:rsidRPr="00AF2203">
        <w:rPr>
          <w:rFonts w:ascii="Garamond" w:hAnsi="Garamond"/>
          <w:color w:val="000000" w:themeColor="text1"/>
          <w:sz w:val="22"/>
          <w:szCs w:val="22"/>
        </w:rPr>
        <w:t>the</w:t>
      </w:r>
      <w:r w:rsidR="006702B5" w:rsidRPr="00AF2203">
        <w:rPr>
          <w:rFonts w:ascii="Garamond" w:hAnsi="Garamond"/>
          <w:color w:val="000000" w:themeColor="text1"/>
          <w:sz w:val="22"/>
          <w:szCs w:val="22"/>
        </w:rPr>
        <w:t xml:space="preserve"> coma</w:t>
      </w:r>
      <w:r w:rsidR="00F82E35">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addressed to me in </w:t>
      </w:r>
      <w:r w:rsidR="008A4A24" w:rsidRPr="00AF2203">
        <w:rPr>
          <w:rFonts w:ascii="Garamond" w:hAnsi="Garamond"/>
          <w:color w:val="000000" w:themeColor="text1"/>
          <w:sz w:val="22"/>
          <w:szCs w:val="22"/>
        </w:rPr>
        <w:t>Rarotonga</w:t>
      </w:r>
      <w:r w:rsidR="001E31EF" w:rsidRPr="00AF2203">
        <w:rPr>
          <w:rFonts w:ascii="Garamond" w:hAnsi="Garamond"/>
          <w:color w:val="000000" w:themeColor="text1"/>
          <w:sz w:val="22"/>
          <w:szCs w:val="22"/>
        </w:rPr>
        <w:t>’s</w:t>
      </w:r>
      <w:r w:rsidR="008A4A24"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hospital</w:t>
      </w:r>
      <w:r w:rsidR="007410F9" w:rsidRPr="00AF220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6702B5" w:rsidRPr="00AF2203">
        <w:rPr>
          <w:rFonts w:ascii="Garamond" w:hAnsi="Garamond"/>
          <w:color w:val="000000" w:themeColor="text1"/>
          <w:sz w:val="22"/>
          <w:szCs w:val="22"/>
        </w:rPr>
        <w:t xml:space="preserve"> </w:t>
      </w:r>
      <w:r w:rsidR="00C823BF" w:rsidRPr="00AF2203">
        <w:rPr>
          <w:rFonts w:ascii="Garamond" w:hAnsi="Garamond"/>
          <w:color w:val="000000" w:themeColor="text1"/>
          <w:sz w:val="22"/>
          <w:szCs w:val="22"/>
        </w:rPr>
        <w:t>delivered</w:t>
      </w:r>
      <w:r w:rsidR="002D0536" w:rsidRPr="00AF2203">
        <w:rPr>
          <w:rFonts w:ascii="Garamond" w:hAnsi="Garamond"/>
          <w:color w:val="000000" w:themeColor="text1"/>
          <w:sz w:val="22"/>
          <w:szCs w:val="22"/>
        </w:rPr>
        <w:t xml:space="preserve"> </w:t>
      </w:r>
      <w:r w:rsidR="004E0C61" w:rsidRPr="00AF2203">
        <w:rPr>
          <w:rFonts w:ascii="Garamond" w:hAnsi="Garamond"/>
          <w:color w:val="000000" w:themeColor="text1"/>
          <w:sz w:val="22"/>
          <w:szCs w:val="22"/>
        </w:rPr>
        <w:t>after the airport had re-opened</w:t>
      </w:r>
      <w:r w:rsidR="007410F9" w:rsidRPr="00AF2203">
        <w:rPr>
          <w:rFonts w:ascii="Garamond" w:hAnsi="Garamond"/>
          <w:color w:val="000000" w:themeColor="text1"/>
          <w:sz w:val="22"/>
          <w:szCs w:val="22"/>
        </w:rPr>
        <w:t xml:space="preserve">. </w:t>
      </w:r>
      <w:r w:rsidR="00114413" w:rsidRPr="00AF2203">
        <w:rPr>
          <w:rFonts w:ascii="Garamond" w:hAnsi="Garamond"/>
          <w:color w:val="000000" w:themeColor="text1"/>
          <w:sz w:val="22"/>
          <w:szCs w:val="22"/>
        </w:rPr>
        <w:t xml:space="preserve">My </w:t>
      </w:r>
      <w:r w:rsidR="006B5191" w:rsidRPr="00AF2203">
        <w:rPr>
          <w:rFonts w:ascii="Garamond" w:hAnsi="Garamond"/>
          <w:color w:val="000000" w:themeColor="text1"/>
          <w:sz w:val="22"/>
          <w:szCs w:val="22"/>
        </w:rPr>
        <w:t xml:space="preserve">phone </w:t>
      </w:r>
      <w:r w:rsidR="00971FC2" w:rsidRPr="00AF2203">
        <w:rPr>
          <w:rFonts w:ascii="Garamond" w:hAnsi="Garamond"/>
          <w:color w:val="000000" w:themeColor="text1"/>
          <w:sz w:val="22"/>
          <w:szCs w:val="22"/>
        </w:rPr>
        <w:t>had been</w:t>
      </w:r>
      <w:r w:rsidR="006B5191" w:rsidRPr="00AF2203">
        <w:rPr>
          <w:rFonts w:ascii="Garamond" w:hAnsi="Garamond"/>
          <w:color w:val="000000" w:themeColor="text1"/>
          <w:sz w:val="22"/>
          <w:szCs w:val="22"/>
        </w:rPr>
        <w:t xml:space="preserve"> cloned</w:t>
      </w:r>
      <w:r w:rsidR="008E6640" w:rsidRPr="00AF2203">
        <w:rPr>
          <w:rFonts w:ascii="Garamond" w:hAnsi="Garamond"/>
          <w:color w:val="000000" w:themeColor="text1"/>
          <w:sz w:val="22"/>
          <w:szCs w:val="22"/>
        </w:rPr>
        <w:t>,</w:t>
      </w:r>
      <w:r w:rsidR="006B5191" w:rsidRPr="00AF2203">
        <w:rPr>
          <w:rFonts w:ascii="Garamond" w:hAnsi="Garamond"/>
          <w:color w:val="000000" w:themeColor="text1"/>
          <w:sz w:val="22"/>
          <w:szCs w:val="22"/>
        </w:rPr>
        <w:t xml:space="preserve"> </w:t>
      </w:r>
      <w:r w:rsidR="006C0ECA" w:rsidRPr="00AF2203">
        <w:rPr>
          <w:rFonts w:ascii="Garamond" w:hAnsi="Garamond"/>
          <w:color w:val="000000" w:themeColor="text1"/>
          <w:sz w:val="22"/>
          <w:szCs w:val="22"/>
        </w:rPr>
        <w:t xml:space="preserve">for </w:t>
      </w:r>
      <w:r w:rsidR="006B5191" w:rsidRPr="00AF2203">
        <w:rPr>
          <w:rFonts w:ascii="Garamond" w:hAnsi="Garamond"/>
          <w:color w:val="000000" w:themeColor="text1"/>
          <w:sz w:val="22"/>
          <w:szCs w:val="22"/>
        </w:rPr>
        <w:t xml:space="preserve">the applications and data </w:t>
      </w:r>
      <w:r w:rsidR="002E7FD8" w:rsidRPr="00AF2203">
        <w:rPr>
          <w:rFonts w:ascii="Garamond" w:hAnsi="Garamond"/>
          <w:color w:val="000000" w:themeColor="text1"/>
          <w:sz w:val="22"/>
          <w:szCs w:val="22"/>
        </w:rPr>
        <w:t>were</w:t>
      </w:r>
      <w:r w:rsidR="006B5191" w:rsidRPr="00AF2203">
        <w:rPr>
          <w:rFonts w:ascii="Garamond" w:hAnsi="Garamond"/>
          <w:color w:val="000000" w:themeColor="text1"/>
          <w:sz w:val="22"/>
          <w:szCs w:val="22"/>
        </w:rPr>
        <w:t xml:space="preserve"> identical</w:t>
      </w:r>
      <w:r w:rsidR="00CA357F" w:rsidRPr="00AF2203">
        <w:rPr>
          <w:rFonts w:ascii="Garamond" w:hAnsi="Garamond"/>
          <w:color w:val="000000" w:themeColor="text1"/>
          <w:sz w:val="22"/>
          <w:szCs w:val="22"/>
        </w:rPr>
        <w:t xml:space="preserve"> to the </w:t>
      </w:r>
      <w:r w:rsidR="00445A8E">
        <w:rPr>
          <w:rFonts w:ascii="Garamond" w:hAnsi="Garamond"/>
          <w:color w:val="000000" w:themeColor="text1"/>
          <w:sz w:val="22"/>
          <w:szCs w:val="22"/>
        </w:rPr>
        <w:t>former</w:t>
      </w:r>
      <w:r w:rsidR="00CA357F" w:rsidRPr="00AF2203">
        <w:rPr>
          <w:rFonts w:ascii="Garamond" w:hAnsi="Garamond"/>
          <w:color w:val="000000" w:themeColor="text1"/>
          <w:sz w:val="22"/>
          <w:szCs w:val="22"/>
        </w:rPr>
        <w:t xml:space="preserve"> device</w:t>
      </w:r>
      <w:r w:rsidR="006B5191" w:rsidRPr="00AF2203">
        <w:rPr>
          <w:rFonts w:ascii="Garamond" w:hAnsi="Garamond"/>
          <w:color w:val="000000" w:themeColor="text1"/>
          <w:sz w:val="22"/>
          <w:szCs w:val="22"/>
        </w:rPr>
        <w:t xml:space="preserve">. </w:t>
      </w:r>
      <w:r w:rsidR="002F002E" w:rsidRPr="00AF2203">
        <w:rPr>
          <w:rFonts w:ascii="Garamond" w:hAnsi="Garamond"/>
          <w:color w:val="000000" w:themeColor="text1"/>
          <w:sz w:val="22"/>
          <w:szCs w:val="22"/>
        </w:rPr>
        <w:t>But</w:t>
      </w:r>
      <w:r w:rsidR="006B5191" w:rsidRPr="00AF2203">
        <w:rPr>
          <w:rFonts w:ascii="Garamond" w:hAnsi="Garamond"/>
          <w:color w:val="000000" w:themeColor="text1"/>
          <w:sz w:val="22"/>
          <w:szCs w:val="22"/>
        </w:rPr>
        <w:t xml:space="preserve"> there was one significant difference:</w:t>
      </w:r>
      <w:r w:rsidR="00BB2D17" w:rsidRPr="00AF2203">
        <w:rPr>
          <w:rFonts w:ascii="Garamond" w:hAnsi="Garamond"/>
          <w:color w:val="000000" w:themeColor="text1"/>
          <w:sz w:val="22"/>
          <w:szCs w:val="22"/>
        </w:rPr>
        <w:t xml:space="preserve"> </w:t>
      </w:r>
      <w:r w:rsidR="00B90DF8" w:rsidRPr="00AF2203">
        <w:rPr>
          <w:rFonts w:ascii="Garamond" w:hAnsi="Garamond"/>
          <w:color w:val="000000" w:themeColor="text1"/>
          <w:sz w:val="22"/>
          <w:szCs w:val="22"/>
        </w:rPr>
        <w:t xml:space="preserve">now there </w:t>
      </w:r>
      <w:r w:rsidR="005618C6" w:rsidRPr="00AF2203">
        <w:rPr>
          <w:rFonts w:ascii="Garamond" w:hAnsi="Garamond"/>
          <w:color w:val="000000" w:themeColor="text1"/>
          <w:sz w:val="22"/>
          <w:szCs w:val="22"/>
        </w:rPr>
        <w:t>is one more</w:t>
      </w:r>
      <w:r w:rsidR="00BA4EA9" w:rsidRPr="00AF2203">
        <w:rPr>
          <w:rFonts w:ascii="Garamond" w:hAnsi="Garamond"/>
          <w:color w:val="000000" w:themeColor="text1"/>
          <w:sz w:val="22"/>
          <w:szCs w:val="22"/>
        </w:rPr>
        <w:t xml:space="preserve"> contact</w:t>
      </w:r>
      <w:r w:rsidR="0064498F">
        <w:rPr>
          <w:rFonts w:ascii="Garamond" w:hAnsi="Garamond"/>
          <w:color w:val="000000" w:themeColor="text1"/>
          <w:sz w:val="22"/>
          <w:szCs w:val="22"/>
        </w:rPr>
        <w:t xml:space="preserve"> and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its name </w:t>
      </w:r>
      <w:r w:rsidR="0064498F">
        <w:rPr>
          <w:rFonts w:ascii="Garamond" w:hAnsi="Garamond"/>
          <w:color w:val="000000" w:themeColor="text1"/>
          <w:sz w:val="22"/>
          <w:szCs w:val="22"/>
        </w:rPr>
        <w:t xml:space="preserve">is </w:t>
      </w:r>
      <w:r w:rsidR="00234AEF" w:rsidRPr="00AF2203">
        <w:rPr>
          <w:rFonts w:ascii="Garamond" w:hAnsi="Garamond"/>
          <w:color w:val="000000" w:themeColor="text1"/>
          <w:sz w:val="22"/>
          <w:szCs w:val="22"/>
        </w:rPr>
        <w:t>catalogued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with a </w:t>
      </w:r>
      <w:r w:rsidR="00B90DF8" w:rsidRPr="00AF2203">
        <w:rPr>
          <w:rFonts w:ascii="Garamond" w:hAnsi="Garamond"/>
          <w:color w:val="000000" w:themeColor="text1"/>
          <w:sz w:val="22"/>
          <w:szCs w:val="22"/>
        </w:rPr>
        <w:t xml:space="preserve">single letter. </w:t>
      </w:r>
      <w:r w:rsidR="00B90DF8" w:rsidRPr="00E378B4">
        <w:rPr>
          <w:rFonts w:ascii="Garamond" w:hAnsi="Garamond"/>
          <w:i/>
          <w:iCs/>
          <w:color w:val="000000" w:themeColor="text1"/>
          <w:sz w:val="22"/>
          <w:szCs w:val="22"/>
        </w:rPr>
        <w:t>H</w:t>
      </w:r>
      <w:r w:rsidR="00B90DF8" w:rsidRPr="00AF2203">
        <w:rPr>
          <w:rFonts w:ascii="Garamond" w:hAnsi="Garamond"/>
          <w:color w:val="000000" w:themeColor="text1"/>
          <w:sz w:val="22"/>
          <w:szCs w:val="22"/>
        </w:rPr>
        <w:t xml:space="preserve"> </w:t>
      </w:r>
      <w:r w:rsidR="00574105" w:rsidRPr="00AF2203">
        <w:rPr>
          <w:rFonts w:ascii="Garamond" w:hAnsi="Garamond"/>
          <w:color w:val="000000" w:themeColor="text1"/>
          <w:sz w:val="22"/>
          <w:szCs w:val="22"/>
        </w:rPr>
        <w:t>has called</w:t>
      </w:r>
      <w:r w:rsidR="00B90DF8" w:rsidRPr="00AF2203">
        <w:rPr>
          <w:rFonts w:ascii="Garamond" w:hAnsi="Garamond"/>
          <w:color w:val="000000" w:themeColor="text1"/>
          <w:sz w:val="22"/>
          <w:szCs w:val="22"/>
        </w:rPr>
        <w:t xml:space="preserve"> </w:t>
      </w:r>
      <w:r w:rsidR="004F3DCE" w:rsidRPr="00AF2203">
        <w:rPr>
          <w:rFonts w:ascii="Garamond" w:hAnsi="Garamond"/>
          <w:color w:val="000000" w:themeColor="text1"/>
          <w:sz w:val="22"/>
          <w:szCs w:val="22"/>
        </w:rPr>
        <w:t xml:space="preserve">once </w:t>
      </w:r>
      <w:r w:rsidR="00B90DF8" w:rsidRPr="00AF2203">
        <w:rPr>
          <w:rFonts w:ascii="Garamond" w:hAnsi="Garamond"/>
          <w:color w:val="000000" w:themeColor="text1"/>
          <w:sz w:val="22"/>
          <w:szCs w:val="22"/>
        </w:rPr>
        <w:t xml:space="preserve">a day </w:t>
      </w:r>
      <w:r w:rsidR="00574105" w:rsidRPr="00AF2203">
        <w:rPr>
          <w:rFonts w:ascii="Garamond" w:hAnsi="Garamond"/>
          <w:color w:val="000000" w:themeColor="text1"/>
          <w:sz w:val="22"/>
          <w:szCs w:val="22"/>
        </w:rPr>
        <w:t>since</w:t>
      </w:r>
      <w:r w:rsidR="00B90DF8" w:rsidRPr="00AF2203">
        <w:rPr>
          <w:rFonts w:ascii="Garamond" w:hAnsi="Garamond"/>
          <w:color w:val="000000" w:themeColor="text1"/>
          <w:sz w:val="22"/>
          <w:szCs w:val="22"/>
        </w:rPr>
        <w:t xml:space="preserve"> </w:t>
      </w:r>
      <w:r w:rsidR="008F71FB" w:rsidRPr="00AF2203">
        <w:rPr>
          <w:rFonts w:ascii="Garamond" w:hAnsi="Garamond"/>
          <w:color w:val="000000" w:themeColor="text1"/>
          <w:sz w:val="22"/>
          <w:szCs w:val="22"/>
        </w:rPr>
        <w:t>at precisely eleven thirty-two in the morning</w:t>
      </w:r>
      <w:r w:rsidR="00AB7FE3">
        <w:rPr>
          <w:rFonts w:ascii="Garamond" w:hAnsi="Garamond"/>
          <w:color w:val="000000" w:themeColor="text1"/>
          <w:sz w:val="22"/>
          <w:szCs w:val="22"/>
        </w:rPr>
        <w:t xml:space="preserve">, wherever in the world I </w:t>
      </w:r>
      <w:r w:rsidR="00B718DA">
        <w:rPr>
          <w:rFonts w:ascii="Garamond" w:hAnsi="Garamond"/>
          <w:color w:val="000000" w:themeColor="text1"/>
          <w:sz w:val="22"/>
          <w:szCs w:val="22"/>
        </w:rPr>
        <w:t>may be</w:t>
      </w:r>
      <w:r w:rsidR="0048373C">
        <w:rPr>
          <w:rFonts w:ascii="Garamond" w:hAnsi="Garamond"/>
          <w:color w:val="000000" w:themeColor="text1"/>
          <w:sz w:val="22"/>
          <w:szCs w:val="22"/>
        </w:rPr>
        <w:t xml:space="preserve">. </w:t>
      </w:r>
      <w:r w:rsidR="009D1F5D">
        <w:rPr>
          <w:rFonts w:ascii="Garamond" w:hAnsi="Garamond"/>
          <w:color w:val="000000" w:themeColor="text1"/>
          <w:sz w:val="22"/>
          <w:szCs w:val="22"/>
        </w:rPr>
        <w:t>T</w:t>
      </w:r>
      <w:r w:rsidR="006A0BD4" w:rsidRPr="00AF2203">
        <w:rPr>
          <w:rFonts w:ascii="Garamond" w:hAnsi="Garamond"/>
          <w:color w:val="000000" w:themeColor="text1"/>
          <w:sz w:val="22"/>
          <w:szCs w:val="22"/>
        </w:rPr>
        <w:t xml:space="preserve">here is no </w:t>
      </w:r>
      <w:r w:rsidR="009745FB" w:rsidRPr="00AF2203">
        <w:rPr>
          <w:rFonts w:ascii="Garamond" w:hAnsi="Garamond"/>
          <w:color w:val="000000" w:themeColor="text1"/>
          <w:sz w:val="22"/>
          <w:szCs w:val="22"/>
        </w:rPr>
        <w:t>message</w:t>
      </w:r>
      <w:r w:rsidR="006A0BD4" w:rsidRPr="00AF2203">
        <w:rPr>
          <w:rFonts w:ascii="Garamond" w:hAnsi="Garamond"/>
          <w:color w:val="000000" w:themeColor="text1"/>
          <w:sz w:val="22"/>
          <w:szCs w:val="22"/>
        </w:rPr>
        <w:t xml:space="preserve"> when I </w:t>
      </w:r>
      <w:r w:rsidR="009745FB" w:rsidRPr="00AF2203">
        <w:rPr>
          <w:rFonts w:ascii="Garamond" w:hAnsi="Garamond"/>
          <w:color w:val="000000" w:themeColor="text1"/>
          <w:sz w:val="22"/>
          <w:szCs w:val="22"/>
        </w:rPr>
        <w:t>answer</w:t>
      </w:r>
      <w:r w:rsidR="00562D48" w:rsidRPr="00AF2203">
        <w:rPr>
          <w:rFonts w:ascii="Garamond" w:hAnsi="Garamond"/>
          <w:color w:val="000000" w:themeColor="text1"/>
          <w:sz w:val="22"/>
          <w:szCs w:val="22"/>
        </w:rPr>
        <w:t>.</w:t>
      </w:r>
      <w:r w:rsidR="00574105" w:rsidRPr="00AF2203">
        <w:rPr>
          <w:rFonts w:ascii="Garamond" w:hAnsi="Garamond"/>
          <w:color w:val="000000" w:themeColor="text1"/>
          <w:sz w:val="22"/>
          <w:szCs w:val="22"/>
        </w:rPr>
        <w:t xml:space="preserve"> </w:t>
      </w:r>
      <w:r w:rsidR="005C4BEE">
        <w:rPr>
          <w:rFonts w:ascii="Garamond" w:hAnsi="Garamond"/>
          <w:color w:val="000000" w:themeColor="text1"/>
          <w:sz w:val="22"/>
          <w:szCs w:val="22"/>
        </w:rPr>
        <w:t>And t</w:t>
      </w:r>
      <w:r w:rsidR="00B90DF8" w:rsidRPr="00AF2203">
        <w:rPr>
          <w:rFonts w:ascii="Garamond" w:hAnsi="Garamond"/>
          <w:color w:val="000000" w:themeColor="text1"/>
          <w:sz w:val="22"/>
          <w:szCs w:val="22"/>
        </w:rPr>
        <w:t xml:space="preserve">he ringtone </w:t>
      </w:r>
      <w:r w:rsidR="00574105" w:rsidRPr="00AF2203">
        <w:rPr>
          <w:rFonts w:ascii="Garamond" w:hAnsi="Garamond"/>
          <w:color w:val="000000" w:themeColor="text1"/>
          <w:sz w:val="22"/>
          <w:szCs w:val="22"/>
        </w:rPr>
        <w:t>is</w:t>
      </w:r>
      <w:r w:rsidR="002A1825" w:rsidRPr="00AF2203">
        <w:rPr>
          <w:rFonts w:ascii="Garamond" w:hAnsi="Garamond"/>
          <w:color w:val="000000" w:themeColor="text1"/>
          <w:sz w:val="22"/>
          <w:szCs w:val="22"/>
        </w:rPr>
        <w:t xml:space="preserve"> the opening of </w:t>
      </w:r>
      <w:r w:rsidR="004B21F8" w:rsidRPr="00AF2203">
        <w:rPr>
          <w:rFonts w:ascii="Garamond" w:hAnsi="Garamond"/>
          <w:color w:val="000000" w:themeColor="text1"/>
          <w:sz w:val="22"/>
          <w:szCs w:val="22"/>
        </w:rPr>
        <w:t>the second</w:t>
      </w:r>
      <w:r w:rsidR="00CA357F" w:rsidRPr="00AF2203">
        <w:rPr>
          <w:rFonts w:ascii="Garamond" w:hAnsi="Garamond"/>
          <w:color w:val="000000" w:themeColor="text1"/>
          <w:sz w:val="22"/>
          <w:szCs w:val="22"/>
        </w:rPr>
        <w:t xml:space="preserve"> </w:t>
      </w:r>
      <w:r w:rsidR="004B21F8" w:rsidRPr="00AF2203">
        <w:rPr>
          <w:rFonts w:ascii="Garamond" w:hAnsi="Garamond"/>
          <w:color w:val="000000" w:themeColor="text1"/>
          <w:sz w:val="22"/>
          <w:szCs w:val="22"/>
        </w:rPr>
        <w:t xml:space="preserve">movement from </w:t>
      </w:r>
      <w:r w:rsidR="002A1825" w:rsidRPr="00AF2203">
        <w:rPr>
          <w:rFonts w:ascii="Garamond" w:hAnsi="Garamond"/>
          <w:color w:val="000000" w:themeColor="text1"/>
          <w:sz w:val="22"/>
          <w:szCs w:val="22"/>
        </w:rPr>
        <w:t>Haydn’s ninety-eighth</w:t>
      </w:r>
      <w:r w:rsidR="008A335C" w:rsidRPr="00AF2203">
        <w:rPr>
          <w:rFonts w:ascii="Garamond" w:hAnsi="Garamond"/>
          <w:color w:val="000000" w:themeColor="text1"/>
          <w:sz w:val="22"/>
          <w:szCs w:val="22"/>
        </w:rPr>
        <w:t xml:space="preserve"> symphony</w:t>
      </w:r>
      <w:r w:rsidR="002A1825" w:rsidRPr="00AF2203">
        <w:rPr>
          <w:rFonts w:ascii="Garamond" w:hAnsi="Garamond"/>
          <w:color w:val="000000" w:themeColor="text1"/>
          <w:sz w:val="22"/>
          <w:szCs w:val="22"/>
        </w:rPr>
        <w:t>.</w:t>
      </w:r>
    </w:p>
    <w:p w14:paraId="1268C060" w14:textId="77777777" w:rsidR="00AD6060" w:rsidRDefault="00ED516A" w:rsidP="00040C6C">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last though </w:t>
      </w:r>
      <w:r w:rsidR="00913725">
        <w:rPr>
          <w:rFonts w:ascii="Garamond" w:hAnsi="Garamond"/>
          <w:color w:val="000000" w:themeColor="text1"/>
          <w:sz w:val="22"/>
          <w:szCs w:val="22"/>
        </w:rPr>
        <w:t>un-</w:t>
      </w:r>
      <w:r>
        <w:rPr>
          <w:rFonts w:ascii="Garamond" w:hAnsi="Garamond"/>
          <w:color w:val="000000" w:themeColor="text1"/>
          <w:sz w:val="22"/>
          <w:szCs w:val="22"/>
        </w:rPr>
        <w:t xml:space="preserve">final knot to </w:t>
      </w:r>
      <w:r w:rsidR="00913725">
        <w:rPr>
          <w:rFonts w:ascii="Garamond" w:hAnsi="Garamond"/>
          <w:color w:val="000000" w:themeColor="text1"/>
          <w:sz w:val="22"/>
          <w:szCs w:val="22"/>
        </w:rPr>
        <w:t>complete this</w:t>
      </w:r>
      <w:r w:rsidR="0069284C">
        <w:rPr>
          <w:rFonts w:ascii="Garamond" w:hAnsi="Garamond"/>
          <w:color w:val="000000" w:themeColor="text1"/>
          <w:sz w:val="22"/>
          <w:szCs w:val="22"/>
        </w:rPr>
        <w:t xml:space="preserve"> </w:t>
      </w:r>
      <w:proofErr w:type="spellStart"/>
      <w:r>
        <w:rPr>
          <w:rFonts w:ascii="Garamond" w:hAnsi="Garamond"/>
          <w:color w:val="000000" w:themeColor="text1"/>
          <w:sz w:val="22"/>
          <w:szCs w:val="22"/>
        </w:rPr>
        <w:t>tapestr</w:t>
      </w:r>
      <w:r w:rsidR="0069284C">
        <w:rPr>
          <w:rFonts w:ascii="Garamond" w:hAnsi="Garamond"/>
          <w:color w:val="000000" w:themeColor="text1"/>
          <w:sz w:val="22"/>
          <w:szCs w:val="22"/>
        </w:rPr>
        <w:t>ic</w:t>
      </w:r>
      <w:proofErr w:type="spellEnd"/>
      <w:r w:rsidR="0069284C">
        <w:rPr>
          <w:rFonts w:ascii="Garamond" w:hAnsi="Garamond"/>
          <w:color w:val="000000" w:themeColor="text1"/>
          <w:sz w:val="22"/>
          <w:szCs w:val="22"/>
        </w:rPr>
        <w:t xml:space="preserve"> weaving</w:t>
      </w:r>
      <w:r w:rsidR="0064498F">
        <w:rPr>
          <w:rFonts w:ascii="Garamond" w:hAnsi="Garamond"/>
          <w:color w:val="000000" w:themeColor="text1"/>
          <w:sz w:val="22"/>
          <w:szCs w:val="22"/>
        </w:rPr>
        <w:t xml:space="preserve"> arrived just </w:t>
      </w:r>
      <w:r w:rsidR="00C0591E" w:rsidRPr="00C0591E">
        <w:rPr>
          <w:rFonts w:ascii="Garamond" w:hAnsi="Garamond"/>
          <w:color w:val="000000" w:themeColor="text1"/>
          <w:sz w:val="22"/>
          <w:szCs w:val="22"/>
        </w:rPr>
        <w:t xml:space="preserve">before </w:t>
      </w:r>
      <w:r w:rsidR="00307A5E">
        <w:rPr>
          <w:rFonts w:ascii="Garamond" w:hAnsi="Garamond"/>
          <w:color w:val="000000" w:themeColor="text1"/>
          <w:sz w:val="22"/>
          <w:szCs w:val="22"/>
        </w:rPr>
        <w:t>leaving</w:t>
      </w:r>
      <w:r w:rsidR="00C0591E" w:rsidRPr="00C0591E">
        <w:rPr>
          <w:rFonts w:ascii="Garamond" w:hAnsi="Garamond"/>
          <w:color w:val="000000" w:themeColor="text1"/>
          <w:sz w:val="22"/>
          <w:szCs w:val="22"/>
        </w:rPr>
        <w:t xml:space="preserve"> Rarotonga</w:t>
      </w:r>
      <w:r w:rsidR="0064498F">
        <w:rPr>
          <w:rFonts w:ascii="Garamond" w:hAnsi="Garamond"/>
          <w:color w:val="000000" w:themeColor="text1"/>
          <w:sz w:val="22"/>
          <w:szCs w:val="22"/>
        </w:rPr>
        <w:t xml:space="preserve"> when</w:t>
      </w:r>
      <w:r w:rsidR="00C0591E" w:rsidRPr="00C0591E">
        <w:rPr>
          <w:rFonts w:ascii="Garamond" w:hAnsi="Garamond"/>
          <w:color w:val="000000" w:themeColor="text1"/>
          <w:sz w:val="22"/>
          <w:szCs w:val="22"/>
        </w:rPr>
        <w:t xml:space="preserve"> </w:t>
      </w:r>
      <w:r w:rsidR="005C4BEE">
        <w:rPr>
          <w:rFonts w:ascii="Garamond" w:hAnsi="Garamond"/>
          <w:color w:val="000000" w:themeColor="text1"/>
          <w:sz w:val="22"/>
          <w:szCs w:val="22"/>
        </w:rPr>
        <w:t xml:space="preserve">I received </w:t>
      </w:r>
      <w:r w:rsidR="00F00A7C">
        <w:rPr>
          <w:rFonts w:ascii="Garamond" w:hAnsi="Garamond"/>
          <w:color w:val="000000" w:themeColor="text1"/>
          <w:sz w:val="22"/>
          <w:szCs w:val="22"/>
        </w:rPr>
        <w:t xml:space="preserve">a video </w:t>
      </w:r>
      <w:r w:rsidR="00D4413A">
        <w:rPr>
          <w:rFonts w:ascii="Garamond" w:hAnsi="Garamond"/>
          <w:color w:val="000000" w:themeColor="text1"/>
          <w:sz w:val="22"/>
          <w:szCs w:val="22"/>
        </w:rPr>
        <w:t>message from Radwan</w:t>
      </w:r>
      <w:r w:rsidR="005C4BEE">
        <w:rPr>
          <w:rFonts w:ascii="Garamond" w:hAnsi="Garamond"/>
          <w:color w:val="000000" w:themeColor="text1"/>
          <w:sz w:val="22"/>
          <w:szCs w:val="22"/>
        </w:rPr>
        <w:t xml:space="preserve">. </w:t>
      </w:r>
      <w:r w:rsidR="00D4413A">
        <w:rPr>
          <w:rFonts w:ascii="Garamond" w:hAnsi="Garamond"/>
          <w:color w:val="000000" w:themeColor="text1"/>
          <w:sz w:val="22"/>
          <w:szCs w:val="22"/>
        </w:rPr>
        <w:t>He was with Pierre,</w:t>
      </w:r>
      <w:r w:rsidR="005C4BEE">
        <w:rPr>
          <w:rFonts w:ascii="Garamond" w:hAnsi="Garamond"/>
          <w:color w:val="000000" w:themeColor="text1"/>
          <w:sz w:val="22"/>
          <w:szCs w:val="22"/>
        </w:rPr>
        <w:t xml:space="preserve"> </w:t>
      </w:r>
      <w:r w:rsidR="00D4413A" w:rsidRPr="00D4413A">
        <w:rPr>
          <w:rFonts w:ascii="Garamond" w:hAnsi="Garamond"/>
          <w:color w:val="000000" w:themeColor="text1"/>
          <w:sz w:val="22"/>
          <w:szCs w:val="22"/>
        </w:rPr>
        <w:t>sunset by the ocean</w:t>
      </w:r>
      <w:r w:rsidR="0064498F">
        <w:rPr>
          <w:rFonts w:ascii="Garamond" w:hAnsi="Garamond"/>
          <w:color w:val="000000" w:themeColor="text1"/>
          <w:sz w:val="22"/>
          <w:szCs w:val="22"/>
        </w:rPr>
        <w:t xml:space="preserve"> and</w:t>
      </w:r>
      <w:r w:rsidR="00D4413A">
        <w:rPr>
          <w:rFonts w:ascii="Garamond" w:hAnsi="Garamond"/>
          <w:color w:val="000000" w:themeColor="text1"/>
          <w:sz w:val="22"/>
          <w:szCs w:val="22"/>
        </w:rPr>
        <w:t xml:space="preserve"> </w:t>
      </w:r>
      <w:r w:rsidR="000B093B">
        <w:rPr>
          <w:rFonts w:ascii="Garamond" w:hAnsi="Garamond"/>
          <w:color w:val="000000" w:themeColor="text1"/>
          <w:sz w:val="22"/>
          <w:szCs w:val="22"/>
        </w:rPr>
        <w:t xml:space="preserve">wearing a spoof </w:t>
      </w:r>
      <w:r w:rsidR="000B093B" w:rsidRPr="00AB2F06">
        <w:rPr>
          <w:rFonts w:ascii="Garamond" w:hAnsi="Garamond"/>
          <w:color w:val="000000" w:themeColor="text1"/>
          <w:sz w:val="20"/>
          <w:szCs w:val="20"/>
        </w:rPr>
        <w:t xml:space="preserve">MAGA </w:t>
      </w:r>
      <w:r w:rsidR="000B093B">
        <w:rPr>
          <w:rFonts w:ascii="Garamond" w:hAnsi="Garamond"/>
          <w:color w:val="000000" w:themeColor="text1"/>
          <w:sz w:val="22"/>
          <w:szCs w:val="22"/>
        </w:rPr>
        <w:t>hat</w:t>
      </w:r>
      <w:r w:rsidR="00966D23">
        <w:rPr>
          <w:rFonts w:ascii="Garamond" w:hAnsi="Garamond"/>
          <w:color w:val="000000" w:themeColor="text1"/>
          <w:sz w:val="22"/>
          <w:szCs w:val="22"/>
        </w:rPr>
        <w:t xml:space="preserve"> reading </w:t>
      </w:r>
      <w:r w:rsidR="00181E6A" w:rsidRPr="00AB2F06">
        <w:rPr>
          <w:rFonts w:ascii="Garamond" w:hAnsi="Garamond"/>
          <w:color w:val="000000" w:themeColor="text1"/>
          <w:sz w:val="20"/>
          <w:szCs w:val="20"/>
        </w:rPr>
        <w:t>GABB</w:t>
      </w:r>
      <w:r w:rsidR="00AB7FE3">
        <w:rPr>
          <w:rFonts w:ascii="Garamond" w:hAnsi="Garamond"/>
          <w:color w:val="000000" w:themeColor="text1"/>
          <w:sz w:val="20"/>
          <w:szCs w:val="20"/>
        </w:rPr>
        <w:t>A</w:t>
      </w:r>
      <w:r w:rsidR="0016602C" w:rsidRPr="00AB2F06">
        <w:rPr>
          <w:rFonts w:ascii="Garamond" w:hAnsi="Garamond"/>
          <w:color w:val="000000" w:themeColor="text1"/>
          <w:sz w:val="20"/>
          <w:szCs w:val="20"/>
        </w:rPr>
        <w:t xml:space="preserve"> </w:t>
      </w:r>
      <w:r w:rsidR="0016602C">
        <w:rPr>
          <w:rFonts w:ascii="Garamond" w:hAnsi="Garamond"/>
          <w:color w:val="000000" w:themeColor="text1"/>
          <w:sz w:val="22"/>
          <w:szCs w:val="22"/>
        </w:rPr>
        <w:t>(t</w:t>
      </w:r>
      <w:r w:rsidR="00966D23">
        <w:rPr>
          <w:rFonts w:ascii="Garamond" w:hAnsi="Garamond"/>
          <w:color w:val="000000" w:themeColor="text1"/>
          <w:sz w:val="22"/>
          <w:szCs w:val="22"/>
        </w:rPr>
        <w:t xml:space="preserve">his was </w:t>
      </w:r>
      <w:r w:rsidR="0016602C">
        <w:rPr>
          <w:rFonts w:ascii="Garamond" w:hAnsi="Garamond"/>
          <w:color w:val="000000" w:themeColor="text1"/>
          <w:sz w:val="22"/>
          <w:szCs w:val="22"/>
        </w:rPr>
        <w:t>a few</w:t>
      </w:r>
      <w:r w:rsidR="00966D23">
        <w:rPr>
          <w:rFonts w:ascii="Garamond" w:hAnsi="Garamond"/>
          <w:color w:val="000000" w:themeColor="text1"/>
          <w:sz w:val="22"/>
          <w:szCs w:val="22"/>
        </w:rPr>
        <w:t xml:space="preserve"> months before Trump</w:t>
      </w:r>
      <w:r w:rsidR="00192BB6">
        <w:rPr>
          <w:rFonts w:ascii="Garamond" w:hAnsi="Garamond"/>
          <w:color w:val="000000" w:themeColor="text1"/>
          <w:sz w:val="22"/>
          <w:szCs w:val="22"/>
        </w:rPr>
        <w:t xml:space="preserve">’s </w:t>
      </w:r>
      <w:r w:rsidR="00C0591E">
        <w:rPr>
          <w:rFonts w:ascii="Garamond" w:hAnsi="Garamond"/>
          <w:color w:val="000000" w:themeColor="text1"/>
          <w:sz w:val="22"/>
          <w:szCs w:val="22"/>
        </w:rPr>
        <w:t>election</w:t>
      </w:r>
      <w:r w:rsidR="002460A8">
        <w:rPr>
          <w:rFonts w:ascii="Garamond" w:hAnsi="Garamond"/>
          <w:color w:val="000000" w:themeColor="text1"/>
          <w:sz w:val="22"/>
          <w:szCs w:val="22"/>
        </w:rPr>
        <w:t xml:space="preserve">, an </w:t>
      </w:r>
      <w:r w:rsidR="006B7B47">
        <w:rPr>
          <w:rFonts w:ascii="Garamond" w:hAnsi="Garamond"/>
          <w:color w:val="000000" w:themeColor="text1"/>
          <w:sz w:val="22"/>
          <w:szCs w:val="22"/>
        </w:rPr>
        <w:t>occasion that</w:t>
      </w:r>
      <w:r w:rsidR="002460A8">
        <w:rPr>
          <w:rFonts w:ascii="Garamond" w:hAnsi="Garamond"/>
          <w:color w:val="000000" w:themeColor="text1"/>
          <w:sz w:val="22"/>
          <w:szCs w:val="22"/>
        </w:rPr>
        <w:t xml:space="preserve"> seems a childhood birthday party of </w:t>
      </w:r>
      <w:proofErr w:type="spellStart"/>
      <w:r w:rsidR="002460A8">
        <w:rPr>
          <w:rFonts w:ascii="Garamond" w:hAnsi="Garamond"/>
          <w:color w:val="000000" w:themeColor="text1"/>
          <w:sz w:val="22"/>
          <w:szCs w:val="22"/>
        </w:rPr>
        <w:t>haz</w:t>
      </w:r>
      <w:r w:rsidR="00BA163E">
        <w:rPr>
          <w:rFonts w:ascii="Garamond" w:hAnsi="Garamond"/>
          <w:color w:val="000000" w:themeColor="text1"/>
          <w:sz w:val="22"/>
          <w:szCs w:val="22"/>
        </w:rPr>
        <w:t>ewrapped</w:t>
      </w:r>
      <w:proofErr w:type="spellEnd"/>
      <w:r w:rsidR="002460A8">
        <w:rPr>
          <w:rFonts w:ascii="Garamond" w:hAnsi="Garamond"/>
          <w:color w:val="000000" w:themeColor="text1"/>
          <w:sz w:val="22"/>
          <w:szCs w:val="22"/>
        </w:rPr>
        <w:t xml:space="preserve"> </w:t>
      </w:r>
      <w:r w:rsidR="003153A6">
        <w:rPr>
          <w:rFonts w:ascii="Garamond" w:hAnsi="Garamond"/>
          <w:color w:val="000000" w:themeColor="text1"/>
          <w:sz w:val="22"/>
          <w:szCs w:val="22"/>
        </w:rPr>
        <w:t>banality</w:t>
      </w:r>
      <w:r w:rsidR="002460A8">
        <w:rPr>
          <w:rFonts w:ascii="Garamond" w:hAnsi="Garamond"/>
          <w:color w:val="000000" w:themeColor="text1"/>
          <w:sz w:val="22"/>
          <w:szCs w:val="22"/>
        </w:rPr>
        <w:t xml:space="preserve"> compared with </w:t>
      </w:r>
      <w:r w:rsidR="00307A5E">
        <w:rPr>
          <w:rFonts w:ascii="Garamond" w:hAnsi="Garamond"/>
          <w:color w:val="000000" w:themeColor="text1"/>
          <w:sz w:val="22"/>
          <w:szCs w:val="22"/>
        </w:rPr>
        <w:t>the turmoil I have experience</w:t>
      </w:r>
      <w:r w:rsidR="00052C0A">
        <w:rPr>
          <w:rFonts w:ascii="Garamond" w:hAnsi="Garamond"/>
          <w:color w:val="000000" w:themeColor="text1"/>
          <w:sz w:val="22"/>
          <w:szCs w:val="22"/>
        </w:rPr>
        <w:t>d</w:t>
      </w:r>
      <w:r w:rsidR="002460A8">
        <w:rPr>
          <w:rFonts w:ascii="Garamond" w:hAnsi="Garamond"/>
          <w:color w:val="000000" w:themeColor="text1"/>
          <w:sz w:val="22"/>
          <w:szCs w:val="22"/>
        </w:rPr>
        <w:t xml:space="preserve"> </w:t>
      </w:r>
      <w:r w:rsidR="00AD48C0">
        <w:rPr>
          <w:rFonts w:ascii="Garamond" w:hAnsi="Garamond"/>
          <w:color w:val="000000" w:themeColor="text1"/>
          <w:sz w:val="22"/>
          <w:szCs w:val="22"/>
        </w:rPr>
        <w:t>two</w:t>
      </w:r>
      <w:r w:rsidR="002460A8">
        <w:rPr>
          <w:rFonts w:ascii="Garamond" w:hAnsi="Garamond"/>
          <w:color w:val="000000" w:themeColor="text1"/>
          <w:sz w:val="22"/>
          <w:szCs w:val="22"/>
        </w:rPr>
        <w:t xml:space="preserve"> years hence</w:t>
      </w:r>
      <w:r w:rsidR="000E7C58">
        <w:rPr>
          <w:rFonts w:ascii="Garamond" w:hAnsi="Garamond"/>
          <w:color w:val="000000" w:themeColor="text1"/>
          <w:sz w:val="22"/>
          <w:szCs w:val="22"/>
        </w:rPr>
        <w:t>)</w:t>
      </w:r>
      <w:r w:rsidR="002460A8">
        <w:rPr>
          <w:rFonts w:ascii="Garamond" w:hAnsi="Garamond"/>
          <w:color w:val="000000" w:themeColor="text1"/>
          <w:sz w:val="22"/>
          <w:szCs w:val="22"/>
        </w:rPr>
        <w:t>.</w:t>
      </w:r>
      <w:r w:rsidR="006B7B47">
        <w:rPr>
          <w:rFonts w:ascii="Garamond" w:hAnsi="Garamond"/>
          <w:color w:val="000000" w:themeColor="text1"/>
          <w:sz w:val="22"/>
          <w:szCs w:val="22"/>
        </w:rPr>
        <w:t xml:space="preserve"> </w:t>
      </w:r>
      <w:r w:rsidR="00307A5E" w:rsidRPr="00307A5E">
        <w:rPr>
          <w:rFonts w:ascii="Garamond" w:hAnsi="Garamond"/>
          <w:color w:val="000000" w:themeColor="text1"/>
          <w:sz w:val="22"/>
          <w:szCs w:val="22"/>
        </w:rPr>
        <w:t>Radwan</w:t>
      </w:r>
      <w:r w:rsidR="00307A5E">
        <w:rPr>
          <w:rFonts w:ascii="Garamond" w:hAnsi="Garamond"/>
          <w:color w:val="000000" w:themeColor="text1"/>
          <w:sz w:val="22"/>
          <w:szCs w:val="22"/>
        </w:rPr>
        <w:t xml:space="preserve">’s </w:t>
      </w:r>
      <w:r w:rsidR="006B7B47">
        <w:rPr>
          <w:rFonts w:ascii="Garamond" w:hAnsi="Garamond"/>
          <w:color w:val="000000" w:themeColor="text1"/>
          <w:sz w:val="22"/>
          <w:szCs w:val="22"/>
        </w:rPr>
        <w:t>video clip was short</w:t>
      </w:r>
      <w:r w:rsidR="00686248">
        <w:rPr>
          <w:rFonts w:ascii="Garamond" w:hAnsi="Garamond"/>
          <w:color w:val="000000" w:themeColor="text1"/>
          <w:sz w:val="22"/>
          <w:szCs w:val="22"/>
        </w:rPr>
        <w:t>.</w:t>
      </w:r>
      <w:r w:rsidR="006B7B47">
        <w:rPr>
          <w:rFonts w:ascii="Garamond" w:hAnsi="Garamond"/>
          <w:color w:val="000000" w:themeColor="text1"/>
          <w:sz w:val="22"/>
          <w:szCs w:val="22"/>
        </w:rPr>
        <w:t xml:space="preserve"> </w:t>
      </w:r>
    </w:p>
    <w:p w14:paraId="0BD37806" w14:textId="77777777" w:rsidR="003B6146" w:rsidRDefault="003B6146" w:rsidP="00040C6C">
      <w:pPr>
        <w:ind w:firstLine="454"/>
        <w:jc w:val="both"/>
        <w:rPr>
          <w:rFonts w:ascii="Garamond" w:hAnsi="Garamond"/>
          <w:color w:val="000000" w:themeColor="text1"/>
          <w:sz w:val="22"/>
          <w:szCs w:val="22"/>
        </w:rPr>
      </w:pPr>
      <w:r>
        <w:rPr>
          <w:rFonts w:ascii="Garamond" w:hAnsi="Garamond"/>
          <w:color w:val="000000" w:themeColor="text1"/>
          <w:sz w:val="22"/>
          <w:szCs w:val="22"/>
        </w:rPr>
        <w:t>He gave me a look as though he were expecting me to speak first.</w:t>
      </w:r>
    </w:p>
    <w:p w14:paraId="75A4D683" w14:textId="12B6D9F0" w:rsidR="00AD6060" w:rsidRDefault="00AD6060" w:rsidP="00040C6C">
      <w:pPr>
        <w:ind w:firstLine="454"/>
        <w:jc w:val="both"/>
        <w:rPr>
          <w:rFonts w:ascii="Garamond" w:hAnsi="Garamond"/>
          <w:color w:val="000000" w:themeColor="text1"/>
          <w:sz w:val="22"/>
          <w:szCs w:val="22"/>
        </w:rPr>
      </w:pPr>
      <w:r>
        <w:rPr>
          <w:rFonts w:ascii="Garamond" w:hAnsi="Garamond"/>
          <w:color w:val="000000" w:themeColor="text1"/>
          <w:sz w:val="22"/>
          <w:szCs w:val="22"/>
        </w:rPr>
        <w:t>‘What do you know?’ I asked.</w:t>
      </w:r>
    </w:p>
    <w:p w14:paraId="6D85D949" w14:textId="77777777" w:rsidR="00AD6060" w:rsidRDefault="00AD6060" w:rsidP="00AD6060">
      <w:pPr>
        <w:ind w:firstLine="454"/>
        <w:jc w:val="both"/>
        <w:rPr>
          <w:rFonts w:ascii="Garamond" w:hAnsi="Garamond"/>
          <w:color w:val="000000" w:themeColor="text1"/>
          <w:sz w:val="22"/>
          <w:szCs w:val="22"/>
        </w:rPr>
      </w:pPr>
      <w:r>
        <w:rPr>
          <w:rFonts w:ascii="Garamond" w:hAnsi="Garamond"/>
          <w:color w:val="000000" w:themeColor="text1"/>
          <w:sz w:val="22"/>
          <w:szCs w:val="22"/>
        </w:rPr>
        <w:t>‘One big thing,’ he said, rolling up his sleeve and showing a new tattoo of a hedgehog.</w:t>
      </w:r>
    </w:p>
    <w:p w14:paraId="067906BF" w14:textId="5CAE4E87" w:rsidR="00D65B01" w:rsidRDefault="00686248" w:rsidP="00AD6060">
      <w:pPr>
        <w:ind w:firstLine="454"/>
        <w:jc w:val="both"/>
        <w:rPr>
          <w:rFonts w:ascii="Garamond" w:hAnsi="Garamond"/>
          <w:color w:val="000000" w:themeColor="text1"/>
          <w:sz w:val="22"/>
          <w:szCs w:val="22"/>
        </w:rPr>
      </w:pPr>
      <w:r w:rsidRPr="00686248">
        <w:rPr>
          <w:rFonts w:ascii="Garamond" w:hAnsi="Garamond"/>
          <w:color w:val="000000" w:themeColor="text1"/>
          <w:sz w:val="22"/>
          <w:szCs w:val="22"/>
        </w:rPr>
        <w:t>The look in his eyes left no doubt he too had</w:t>
      </w:r>
      <w:r w:rsidR="00685FAD">
        <w:rPr>
          <w:rFonts w:ascii="Garamond" w:hAnsi="Garamond"/>
          <w:color w:val="000000" w:themeColor="text1"/>
          <w:sz w:val="22"/>
          <w:szCs w:val="22"/>
        </w:rPr>
        <w:t xml:space="preserve"> in some way</w:t>
      </w:r>
      <w:r w:rsidRPr="00686248">
        <w:rPr>
          <w:rFonts w:ascii="Garamond" w:hAnsi="Garamond"/>
          <w:color w:val="000000" w:themeColor="text1"/>
          <w:sz w:val="22"/>
          <w:szCs w:val="22"/>
        </w:rPr>
        <w:t xml:space="preserve"> </w:t>
      </w:r>
      <w:r w:rsidR="00D540E0">
        <w:rPr>
          <w:rFonts w:ascii="Garamond" w:hAnsi="Garamond"/>
          <w:color w:val="000000" w:themeColor="text1"/>
          <w:sz w:val="22"/>
          <w:szCs w:val="22"/>
        </w:rPr>
        <w:t>encountered</w:t>
      </w:r>
      <w:r w:rsidRPr="00686248">
        <w:rPr>
          <w:rFonts w:ascii="Garamond" w:hAnsi="Garamond"/>
          <w:color w:val="000000" w:themeColor="text1"/>
          <w:sz w:val="22"/>
          <w:szCs w:val="22"/>
        </w:rPr>
        <w:t xml:space="preserve"> The Honzing</w:t>
      </w:r>
      <w:r w:rsidR="008A3F17">
        <w:rPr>
          <w:rFonts w:ascii="Garamond" w:hAnsi="Garamond"/>
          <w:color w:val="000000" w:themeColor="text1"/>
          <w:sz w:val="22"/>
          <w:szCs w:val="22"/>
        </w:rPr>
        <w:t xml:space="preserve">. </w:t>
      </w:r>
      <w:r w:rsidR="009F3722">
        <w:rPr>
          <w:rFonts w:ascii="Garamond" w:hAnsi="Garamond"/>
          <w:color w:val="000000" w:themeColor="text1"/>
          <w:sz w:val="22"/>
          <w:szCs w:val="22"/>
        </w:rPr>
        <w:t>Radwa</w:t>
      </w:r>
      <w:r w:rsidR="00F82E35">
        <w:rPr>
          <w:rFonts w:ascii="Garamond" w:hAnsi="Garamond"/>
          <w:color w:val="000000" w:themeColor="text1"/>
          <w:sz w:val="22"/>
          <w:szCs w:val="22"/>
        </w:rPr>
        <w:t>n</w:t>
      </w:r>
      <w:r w:rsidR="004F5BC0">
        <w:rPr>
          <w:rFonts w:ascii="Garamond" w:hAnsi="Garamond"/>
          <w:color w:val="000000" w:themeColor="text1"/>
          <w:sz w:val="22"/>
          <w:szCs w:val="22"/>
        </w:rPr>
        <w:t xml:space="preserve"> </w:t>
      </w:r>
      <w:r w:rsidR="006B7B47">
        <w:rPr>
          <w:rFonts w:ascii="Garamond" w:hAnsi="Garamond"/>
          <w:color w:val="000000" w:themeColor="text1"/>
          <w:sz w:val="22"/>
          <w:szCs w:val="22"/>
        </w:rPr>
        <w:t xml:space="preserve">winked and </w:t>
      </w:r>
      <w:r w:rsidR="00AD6060">
        <w:rPr>
          <w:rFonts w:ascii="Garamond" w:hAnsi="Garamond"/>
          <w:color w:val="000000" w:themeColor="text1"/>
          <w:sz w:val="22"/>
          <w:szCs w:val="22"/>
        </w:rPr>
        <w:t xml:space="preserve">then </w:t>
      </w:r>
      <w:r w:rsidR="004F5BC0">
        <w:rPr>
          <w:rFonts w:ascii="Garamond" w:hAnsi="Garamond"/>
          <w:color w:val="000000" w:themeColor="text1"/>
          <w:sz w:val="22"/>
          <w:szCs w:val="22"/>
        </w:rPr>
        <w:t xml:space="preserve">peeled </w:t>
      </w:r>
      <w:r w:rsidR="005C4BEE">
        <w:rPr>
          <w:rFonts w:ascii="Garamond" w:hAnsi="Garamond"/>
          <w:color w:val="000000" w:themeColor="text1"/>
          <w:sz w:val="22"/>
          <w:szCs w:val="22"/>
        </w:rPr>
        <w:t xml:space="preserve">down his lower lip to </w:t>
      </w:r>
      <w:r w:rsidR="00AF786D">
        <w:rPr>
          <w:rFonts w:ascii="Garamond" w:hAnsi="Garamond"/>
          <w:color w:val="000000" w:themeColor="text1"/>
          <w:sz w:val="22"/>
          <w:szCs w:val="22"/>
        </w:rPr>
        <w:t>reveal a</w:t>
      </w:r>
      <w:r w:rsidR="009B1429">
        <w:rPr>
          <w:rFonts w:ascii="Garamond" w:hAnsi="Garamond"/>
          <w:color w:val="000000" w:themeColor="text1"/>
          <w:sz w:val="22"/>
          <w:szCs w:val="22"/>
        </w:rPr>
        <w:t xml:space="preserve">nother </w:t>
      </w:r>
      <w:r w:rsidR="00CD47C0">
        <w:rPr>
          <w:rFonts w:ascii="Garamond" w:hAnsi="Garamond"/>
          <w:color w:val="000000" w:themeColor="text1"/>
          <w:sz w:val="22"/>
          <w:szCs w:val="22"/>
        </w:rPr>
        <w:t>tattoo</w:t>
      </w:r>
      <w:r w:rsidR="0064498F">
        <w:rPr>
          <w:rFonts w:ascii="Garamond" w:hAnsi="Garamond"/>
          <w:color w:val="000000" w:themeColor="text1"/>
          <w:sz w:val="22"/>
          <w:szCs w:val="22"/>
        </w:rPr>
        <w:t>. It was</w:t>
      </w:r>
      <w:r w:rsidR="005C4BEE">
        <w:rPr>
          <w:rFonts w:ascii="Garamond" w:hAnsi="Garamond"/>
          <w:color w:val="000000" w:themeColor="text1"/>
          <w:sz w:val="22"/>
          <w:szCs w:val="22"/>
        </w:rPr>
        <w:t xml:space="preserve"> a Kali </w:t>
      </w:r>
      <w:r w:rsidR="00ED558C">
        <w:rPr>
          <w:rFonts w:ascii="Garamond" w:hAnsi="Garamond"/>
          <w:color w:val="000000" w:themeColor="text1"/>
          <w:sz w:val="22"/>
          <w:szCs w:val="22"/>
        </w:rPr>
        <w:t xml:space="preserve">yantra, the </w:t>
      </w:r>
      <w:r w:rsidR="00ED558C" w:rsidRPr="00ED558C">
        <w:rPr>
          <w:rFonts w:ascii="Garamond" w:hAnsi="Garamond"/>
          <w:color w:val="000000" w:themeColor="text1"/>
          <w:sz w:val="22"/>
          <w:szCs w:val="22"/>
        </w:rPr>
        <w:t>triangle-circle</w:t>
      </w:r>
      <w:r w:rsidR="00DA0238">
        <w:rPr>
          <w:rFonts w:ascii="Garamond" w:hAnsi="Garamond"/>
          <w:color w:val="000000" w:themeColor="text1"/>
          <w:sz w:val="22"/>
          <w:szCs w:val="22"/>
        </w:rPr>
        <w:t>d</w:t>
      </w:r>
      <w:r w:rsidR="00ED558C" w:rsidRPr="00ED558C">
        <w:rPr>
          <w:rFonts w:ascii="Garamond" w:hAnsi="Garamond"/>
          <w:color w:val="000000" w:themeColor="text1"/>
          <w:sz w:val="22"/>
          <w:szCs w:val="22"/>
        </w:rPr>
        <w:t>-dot</w:t>
      </w:r>
      <w:r w:rsidR="00ED558C">
        <w:rPr>
          <w:rFonts w:ascii="Garamond" w:hAnsi="Garamond"/>
          <w:color w:val="000000" w:themeColor="text1"/>
          <w:sz w:val="22"/>
          <w:szCs w:val="22"/>
        </w:rPr>
        <w:t>.</w:t>
      </w:r>
      <w:r w:rsidR="00727CB3">
        <w:rPr>
          <w:rFonts w:ascii="Garamond" w:hAnsi="Garamond"/>
          <w:color w:val="000000" w:themeColor="text1"/>
          <w:sz w:val="22"/>
          <w:szCs w:val="22"/>
        </w:rPr>
        <w:t xml:space="preserve"> </w:t>
      </w:r>
    </w:p>
    <w:p w14:paraId="0FCE55EC" w14:textId="79C2F8CD" w:rsidR="00040C6C" w:rsidRDefault="00040C6C" w:rsidP="00040C6C">
      <w:pPr>
        <w:ind w:firstLine="454"/>
        <w:jc w:val="both"/>
        <w:rPr>
          <w:rFonts w:ascii="Garamond" w:hAnsi="Garamond"/>
          <w:color w:val="000000" w:themeColor="text1"/>
          <w:sz w:val="22"/>
          <w:szCs w:val="22"/>
        </w:rPr>
      </w:pPr>
    </w:p>
    <w:p w14:paraId="47CFC7E9" w14:textId="0934FDCE" w:rsidR="00040C6C" w:rsidRDefault="00040C6C" w:rsidP="00040C6C">
      <w:pPr>
        <w:ind w:firstLine="454"/>
        <w:jc w:val="both"/>
        <w:rPr>
          <w:rFonts w:ascii="Garamond" w:hAnsi="Garamond"/>
          <w:color w:val="000000" w:themeColor="text1"/>
          <w:sz w:val="22"/>
          <w:szCs w:val="22"/>
        </w:rPr>
      </w:pPr>
    </w:p>
    <w:p w14:paraId="0129792C" w14:textId="2F1A4BDA" w:rsidR="00040C6C" w:rsidRDefault="00040C6C" w:rsidP="00040C6C">
      <w:pPr>
        <w:ind w:firstLine="454"/>
        <w:jc w:val="both"/>
        <w:rPr>
          <w:rFonts w:ascii="Garamond" w:hAnsi="Garamond"/>
          <w:color w:val="000000" w:themeColor="text1"/>
          <w:sz w:val="22"/>
          <w:szCs w:val="22"/>
        </w:rPr>
      </w:pPr>
    </w:p>
    <w:p w14:paraId="1EDCACE3" w14:textId="12E13268" w:rsidR="00040C6C" w:rsidRDefault="00040C6C" w:rsidP="00040C6C">
      <w:pPr>
        <w:ind w:firstLine="454"/>
        <w:jc w:val="both"/>
        <w:rPr>
          <w:rFonts w:ascii="Garamond" w:hAnsi="Garamond"/>
          <w:color w:val="000000" w:themeColor="text1"/>
          <w:sz w:val="22"/>
          <w:szCs w:val="22"/>
        </w:rPr>
      </w:pPr>
    </w:p>
    <w:p w14:paraId="645788DF" w14:textId="77777777" w:rsidR="00040C6C" w:rsidRDefault="00040C6C" w:rsidP="00040C6C">
      <w:pPr>
        <w:ind w:firstLine="454"/>
        <w:jc w:val="both"/>
        <w:rPr>
          <w:color w:val="000000" w:themeColor="text1"/>
        </w:rPr>
      </w:pPr>
    </w:p>
    <w:p w14:paraId="4290AD2B" w14:textId="654305A9" w:rsidR="00D65B01" w:rsidRDefault="00D65B01" w:rsidP="00D65B01">
      <w:pPr>
        <w:jc w:val="center"/>
        <w:rPr>
          <w:color w:val="000000" w:themeColor="text1"/>
        </w:rPr>
      </w:pPr>
      <w:r>
        <w:rPr>
          <w:color w:val="000000" w:themeColor="text1"/>
        </w:rPr>
        <w:t>______</w:t>
      </w:r>
      <w:r w:rsidR="00F421FA" w:rsidRPr="00446CA9">
        <w:rPr>
          <w:color w:val="000000" w:themeColor="text1"/>
          <w:sz w:val="52"/>
          <w:szCs w:val="52"/>
        </w:rPr>
        <w:t>.</w:t>
      </w:r>
      <w:r w:rsidR="00F421FA" w:rsidRPr="00F421FA">
        <w:rPr>
          <w:color w:val="000000" w:themeColor="text1"/>
        </w:rPr>
        <w:t>______</w:t>
      </w:r>
    </w:p>
    <w:p w14:paraId="5532F8EB" w14:textId="77777777" w:rsidR="00D65B01" w:rsidRDefault="00D65B01" w:rsidP="00D65B01">
      <w:pPr>
        <w:jc w:val="center"/>
        <w:rPr>
          <w:color w:val="000000" w:themeColor="text1"/>
        </w:rPr>
      </w:pPr>
    </w:p>
    <w:sectPr w:rsidR="00D65B01" w:rsidSect="00794BEC">
      <w:type w:val="evenPage"/>
      <w:pgSz w:w="8400" w:h="11900"/>
      <w:pgMar w:top="1134" w:right="1440" w:bottom="567"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EBAA1" w14:textId="77777777" w:rsidR="005F23E2" w:rsidRDefault="005F23E2" w:rsidP="00BE3C44">
      <w:r>
        <w:separator/>
      </w:r>
    </w:p>
  </w:endnote>
  <w:endnote w:type="continuationSeparator" w:id="0">
    <w:p w14:paraId="68DF6BC4" w14:textId="77777777" w:rsidR="005F23E2" w:rsidRDefault="005F23E2" w:rsidP="00BE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embedRegular r:id="rId1" w:fontKey="{EAFE839E-D26F-4007-B35A-54657B1E96C9}"/>
    <w:embedBold r:id="rId2" w:fontKey="{51580720-DC0E-4593-8E7A-EE0F7BAFF663}"/>
    <w:embedItalic r:id="rId3" w:fontKey="{9E5E3CE1-06E9-435B-AF6F-D66EA81FCF0E}"/>
    <w:embedBoldItalic r:id="rId4" w:fontKey="{968F6B50-903F-4A91-939A-2F114B6BF137}"/>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embedRegular r:id="rId5" w:subsetted="1" w:fontKey="{3274564D-E57C-4236-BD59-BECBE33CC52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018D812D-7821-475E-8191-0455FDEE0B3B}"/>
    <w:embedItalic r:id="rId7" w:fontKey="{464C1F1E-2AA5-426E-86E3-3F47CD13C813}"/>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charset w:val="00"/>
    <w:family w:val="swiss"/>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embedItalic r:id="rId8" w:subsetted="1" w:fontKey="{9F9DB117-2D3D-4B10-9FA6-05129012F686}"/>
  </w:font>
  <w:font w:name="Agency FB">
    <w:panose1 w:val="020B0503020202020204"/>
    <w:charset w:val="00"/>
    <w:family w:val="swiss"/>
    <w:pitch w:val="variable"/>
    <w:sig w:usb0="00000003" w:usb1="00000000" w:usb2="00000000" w:usb3="00000000" w:csb0="00000001" w:csb1="00000000"/>
    <w:embedRegular r:id="rId9" w:fontKey="{3F4C3CCB-7118-46E2-9FF5-5AFE6F732F91}"/>
  </w:font>
  <w:font w:name="Courier">
    <w:altName w:val="Courier New"/>
    <w:panose1 w:val="02070409020205020404"/>
    <w:charset w:val="00"/>
    <w:family w:val="auto"/>
    <w:notTrueType/>
    <w:pitch w:val="variable"/>
    <w:sig w:usb0="00000003" w:usb1="00000000" w:usb2="00000000" w:usb3="00000000" w:csb0="00000003" w:csb1="00000000"/>
  </w:font>
  <w:font w:name="Vivaldi">
    <w:panose1 w:val="03020602050506090804"/>
    <w:charset w:val="00"/>
    <w:family w:val="script"/>
    <w:pitch w:val="variable"/>
    <w:sig w:usb0="00000003" w:usb1="00000000" w:usb2="00000000" w:usb3="00000000" w:csb0="00000001" w:csb1="00000000"/>
    <w:embedRegular r:id="rId10" w:subsetted="1" w:fontKey="{F73EF49B-170A-4CC6-8A1C-3BB842699272}"/>
  </w:font>
  <w:font w:name="Sinhala MN">
    <w:charset w:val="00"/>
    <w:family w:val="auto"/>
    <w:pitch w:val="variable"/>
    <w:sig w:usb0="80000283" w:usb1="00002048" w:usb2="00000200" w:usb3="00000000" w:csb0="00000001" w:csb1="00000000"/>
  </w:font>
  <w:font w:name="Kremlin Premier">
    <w:altName w:val="Calibri"/>
    <w:charset w:val="00"/>
    <w:family w:val="auto"/>
    <w:pitch w:val="variable"/>
    <w:sig w:usb0="00000287" w:usb1="00000000" w:usb2="00000000" w:usb3="00000000" w:csb0="0000001F"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embedRegular r:id="rId11" w:subsetted="1" w:fontKey="{C2682BF3-4E2C-47BF-A8E0-66A9052224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8582923"/>
      <w:docPartObj>
        <w:docPartGallery w:val="Page Numbers (Bottom of Page)"/>
        <w:docPartUnique/>
      </w:docPartObj>
    </w:sdtPr>
    <w:sdtContent>
      <w:p w14:paraId="4EB8F1D3" w14:textId="13AACE01" w:rsidR="00DE305E" w:rsidRDefault="00DE305E" w:rsidP="00E16C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2205F1" w14:textId="77777777" w:rsidR="00DE305E" w:rsidRDefault="00DE3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481711"/>
      <w:docPartObj>
        <w:docPartGallery w:val="Page Numbers (Bottom of Page)"/>
        <w:docPartUnique/>
      </w:docPartObj>
    </w:sdtPr>
    <w:sdtEndPr>
      <w:rPr>
        <w:sz w:val="16"/>
        <w:szCs w:val="16"/>
      </w:rPr>
    </w:sdtEndPr>
    <w:sdtContent>
      <w:p w14:paraId="4C49B60B" w14:textId="77777777" w:rsidR="00DE305E" w:rsidRDefault="00DE305E">
        <w:pPr>
          <w:pStyle w:val="Footer"/>
          <w:jc w:val="center"/>
        </w:pPr>
      </w:p>
      <w:p w14:paraId="3C1310F7" w14:textId="15D29FD0" w:rsidR="00DE305E" w:rsidRPr="00EB555C" w:rsidRDefault="00DE305E">
        <w:pPr>
          <w:pStyle w:val="Footer"/>
          <w:jc w:val="center"/>
          <w:rPr>
            <w:sz w:val="22"/>
            <w:szCs w:val="22"/>
          </w:rPr>
        </w:pPr>
        <w:r w:rsidRPr="00B90FF1">
          <w:rPr>
            <w:sz w:val="20"/>
            <w:szCs w:val="20"/>
          </w:rPr>
          <w:fldChar w:fldCharType="begin"/>
        </w:r>
        <w:r w:rsidRPr="00B90FF1">
          <w:rPr>
            <w:sz w:val="20"/>
            <w:szCs w:val="20"/>
          </w:rPr>
          <w:instrText>PAGE   \* MERGEFORMAT</w:instrText>
        </w:r>
        <w:r w:rsidRPr="00B90FF1">
          <w:rPr>
            <w:sz w:val="20"/>
            <w:szCs w:val="20"/>
          </w:rPr>
          <w:fldChar w:fldCharType="separate"/>
        </w:r>
        <w:r w:rsidRPr="00B90FF1">
          <w:rPr>
            <w:sz w:val="20"/>
            <w:szCs w:val="20"/>
            <w:lang w:val="de-DE"/>
          </w:rPr>
          <w:t>2</w:t>
        </w:r>
        <w:r w:rsidRPr="00B90FF1">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51AF" w14:textId="22946553" w:rsidR="00DE305E" w:rsidRDefault="00DE305E">
    <w:pPr>
      <w:pStyle w:val="Footer"/>
      <w:jc w:val="center"/>
    </w:pPr>
  </w:p>
  <w:p w14:paraId="608E727A" w14:textId="77777777" w:rsidR="00DE305E" w:rsidRDefault="00DE3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5E419" w14:textId="77777777" w:rsidR="005F23E2" w:rsidRDefault="005F23E2" w:rsidP="00BE3C44">
      <w:r>
        <w:separator/>
      </w:r>
    </w:p>
  </w:footnote>
  <w:footnote w:type="continuationSeparator" w:id="0">
    <w:p w14:paraId="01AA9803" w14:textId="77777777" w:rsidR="005F23E2" w:rsidRDefault="005F23E2" w:rsidP="00BE3C44">
      <w:r>
        <w:continuationSeparator/>
      </w:r>
    </w:p>
  </w:footnote>
  <w:footnote w:id="1">
    <w:p w14:paraId="52E556F2" w14:textId="28C202A7" w:rsidR="00E52150" w:rsidRDefault="00DE305E" w:rsidP="009D1332">
      <w:pPr>
        <w:ind w:firstLine="454"/>
        <w:jc w:val="both"/>
      </w:pPr>
      <w:r w:rsidRPr="00BC4854">
        <w:rPr>
          <w:rStyle w:val="FootnoteReference"/>
          <w:sz w:val="22"/>
          <w:szCs w:val="22"/>
        </w:rPr>
        <w:footnoteRef/>
      </w:r>
      <w:r w:rsidRPr="006839B8">
        <w:t xml:space="preserve"> </w:t>
      </w:r>
    </w:p>
    <w:p w14:paraId="02DB6BA8" w14:textId="1075E0E6" w:rsidR="00777603" w:rsidRDefault="000D6DC1" w:rsidP="000D6DC1">
      <w:pPr>
        <w:ind w:firstLine="454"/>
        <w:jc w:val="both"/>
        <w:rPr>
          <w:rFonts w:ascii="Garamond" w:hAnsi="Garamond" w:cs="Helvetica"/>
          <w:bCs/>
          <w:color w:val="000000" w:themeColor="text1"/>
          <w:sz w:val="22"/>
          <w:szCs w:val="22"/>
        </w:rPr>
      </w:pPr>
      <w:bookmarkStart w:id="3" w:name="_Hlk152920246"/>
      <w:r>
        <w:rPr>
          <w:rFonts w:ascii="Garamond" w:hAnsi="Garamond" w:cs="Helvetica"/>
          <w:bCs/>
          <w:color w:val="000000" w:themeColor="text1"/>
          <w:sz w:val="22"/>
          <w:szCs w:val="22"/>
        </w:rPr>
        <w:t xml:space="preserve">This is Arthur </w:t>
      </w:r>
      <w:proofErr w:type="spellStart"/>
      <w:r>
        <w:rPr>
          <w:rFonts w:ascii="Garamond" w:hAnsi="Garamond" w:cs="Helvetica"/>
          <w:bCs/>
          <w:color w:val="000000" w:themeColor="text1"/>
          <w:sz w:val="22"/>
          <w:szCs w:val="22"/>
        </w:rPr>
        <w:t>Spinks’</w:t>
      </w:r>
      <w:r w:rsidR="003E7093">
        <w:rPr>
          <w:rFonts w:ascii="Garamond" w:hAnsi="Garamond" w:cs="Helvetica"/>
          <w:bCs/>
          <w:color w:val="000000" w:themeColor="text1"/>
          <w:sz w:val="22"/>
          <w:szCs w:val="22"/>
        </w:rPr>
        <w:t>s</w:t>
      </w:r>
      <w:proofErr w:type="spellEnd"/>
      <w:r>
        <w:rPr>
          <w:rFonts w:ascii="Garamond" w:hAnsi="Garamond" w:cs="Helvetica"/>
          <w:bCs/>
          <w:color w:val="000000" w:themeColor="text1"/>
          <w:sz w:val="22"/>
          <w:szCs w:val="22"/>
        </w:rPr>
        <w:t xml:space="preserve"> story of </w:t>
      </w:r>
      <w:r w:rsidR="00266021">
        <w:rPr>
          <w:rFonts w:ascii="Garamond" w:hAnsi="Garamond" w:cs="Helvetica"/>
          <w:bCs/>
          <w:color w:val="000000" w:themeColor="text1"/>
          <w:sz w:val="22"/>
          <w:szCs w:val="22"/>
        </w:rPr>
        <w:t xml:space="preserve">his encounter with </w:t>
      </w:r>
      <w:r>
        <w:rPr>
          <w:rFonts w:ascii="Garamond" w:hAnsi="Garamond" w:cs="Helvetica"/>
          <w:bCs/>
          <w:color w:val="000000" w:themeColor="text1"/>
          <w:sz w:val="22"/>
          <w:szCs w:val="22"/>
        </w:rPr>
        <w:t>a mind</w:t>
      </w:r>
      <w:r w:rsidR="0033677C">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controlling alien</w:t>
      </w:r>
      <w:r w:rsidR="00266021">
        <w:rPr>
          <w:rFonts w:ascii="Garamond" w:hAnsi="Garamond" w:cs="Helvetica"/>
          <w:bCs/>
          <w:color w:val="000000" w:themeColor="text1"/>
          <w:sz w:val="22"/>
          <w:szCs w:val="22"/>
        </w:rPr>
        <w:t xml:space="preserve"> that </w:t>
      </w:r>
      <w:r w:rsidR="0026281C">
        <w:rPr>
          <w:rFonts w:ascii="Garamond" w:hAnsi="Garamond" w:cs="Helvetica"/>
          <w:bCs/>
          <w:color w:val="000000" w:themeColor="text1"/>
          <w:sz w:val="22"/>
          <w:szCs w:val="22"/>
        </w:rPr>
        <w:t xml:space="preserve">inhabits </w:t>
      </w:r>
      <w:r w:rsidR="00266021">
        <w:rPr>
          <w:rFonts w:ascii="Garamond" w:hAnsi="Garamond" w:cs="Helvetica"/>
          <w:bCs/>
          <w:color w:val="000000" w:themeColor="text1"/>
          <w:sz w:val="22"/>
          <w:szCs w:val="22"/>
        </w:rPr>
        <w:t xml:space="preserve">is </w:t>
      </w:r>
      <w:r w:rsidR="000A6774">
        <w:rPr>
          <w:rFonts w:ascii="Garamond" w:hAnsi="Garamond" w:cs="Helvetica"/>
          <w:bCs/>
          <w:color w:val="000000" w:themeColor="text1"/>
          <w:sz w:val="22"/>
          <w:szCs w:val="22"/>
        </w:rPr>
        <w:t>creating</w:t>
      </w:r>
      <w:r w:rsidR="009A60FA">
        <w:rPr>
          <w:rFonts w:ascii="Garamond" w:hAnsi="Garamond" w:cs="Helvetica"/>
          <w:bCs/>
          <w:color w:val="000000" w:themeColor="text1"/>
          <w:sz w:val="22"/>
          <w:szCs w:val="22"/>
        </w:rPr>
        <w:t xml:space="preserve"> our </w:t>
      </w:r>
      <w:r w:rsidR="00266021">
        <w:rPr>
          <w:rFonts w:ascii="Garamond" w:hAnsi="Garamond" w:cs="Helvetica"/>
          <w:bCs/>
          <w:color w:val="000000" w:themeColor="text1"/>
          <w:sz w:val="22"/>
          <w:szCs w:val="22"/>
        </w:rPr>
        <w:t>future</w:t>
      </w:r>
      <w:r>
        <w:rPr>
          <w:rFonts w:ascii="Garamond" w:hAnsi="Garamond" w:cs="Helvetica"/>
          <w:bCs/>
          <w:color w:val="000000" w:themeColor="text1"/>
          <w:sz w:val="22"/>
          <w:szCs w:val="22"/>
        </w:rPr>
        <w:t xml:space="preserve">. </w:t>
      </w:r>
      <w:r w:rsidR="00B13F2D">
        <w:rPr>
          <w:rFonts w:ascii="Garamond" w:hAnsi="Garamond" w:cs="Helvetica"/>
          <w:bCs/>
          <w:color w:val="000000" w:themeColor="text1"/>
          <w:sz w:val="22"/>
          <w:szCs w:val="22"/>
        </w:rPr>
        <w:t>His message takes</w:t>
      </w:r>
      <w:r w:rsidR="002650D8">
        <w:rPr>
          <w:rFonts w:ascii="Garamond" w:hAnsi="Garamond" w:cs="Helvetica"/>
          <w:bCs/>
          <w:color w:val="000000" w:themeColor="text1"/>
          <w:sz w:val="22"/>
          <w:szCs w:val="22"/>
        </w:rPr>
        <w:t xml:space="preserve"> </w:t>
      </w:r>
      <w:r w:rsidR="00EE76FE">
        <w:rPr>
          <w:rFonts w:ascii="Garamond" w:hAnsi="Garamond" w:cs="Helvetica"/>
          <w:bCs/>
          <w:color w:val="000000" w:themeColor="text1"/>
          <w:sz w:val="22"/>
          <w:szCs w:val="22"/>
        </w:rPr>
        <w:t xml:space="preserve">not so much the form of a warning but </w:t>
      </w:r>
      <w:r w:rsidR="00EE76FE" w:rsidRPr="00EE76FE">
        <w:rPr>
          <w:rFonts w:ascii="Garamond" w:hAnsi="Garamond" w:cs="Helvetica"/>
          <w:bCs/>
          <w:i/>
          <w:iCs/>
          <w:color w:val="000000" w:themeColor="text1"/>
          <w:sz w:val="22"/>
          <w:szCs w:val="22"/>
        </w:rPr>
        <w:t>an exhortation without prescription</w:t>
      </w:r>
      <w:r w:rsidR="00EE76FE">
        <w:rPr>
          <w:rFonts w:ascii="Garamond" w:hAnsi="Garamond" w:cs="Helvetica"/>
          <w:bCs/>
          <w:i/>
          <w:iCs/>
          <w:color w:val="000000" w:themeColor="text1"/>
          <w:sz w:val="22"/>
          <w:szCs w:val="22"/>
        </w:rPr>
        <w:t xml:space="preserve">. </w:t>
      </w:r>
      <w:r w:rsidR="00EB0704">
        <w:rPr>
          <w:rFonts w:ascii="Garamond" w:hAnsi="Garamond" w:cs="Helvetica"/>
          <w:bCs/>
          <w:color w:val="000000" w:themeColor="text1"/>
          <w:sz w:val="22"/>
          <w:szCs w:val="22"/>
        </w:rPr>
        <w:t>T</w:t>
      </w:r>
      <w:r w:rsidR="00033ECE">
        <w:rPr>
          <w:rFonts w:ascii="Garamond" w:hAnsi="Garamond" w:cs="Helvetica"/>
          <w:bCs/>
          <w:color w:val="000000" w:themeColor="text1"/>
          <w:sz w:val="22"/>
          <w:szCs w:val="22"/>
        </w:rPr>
        <w:t xml:space="preserve">hat’s the </w:t>
      </w:r>
      <w:r w:rsidR="00235808">
        <w:rPr>
          <w:rFonts w:ascii="Garamond" w:hAnsi="Garamond" w:cs="Helvetica"/>
          <w:bCs/>
          <w:color w:val="000000" w:themeColor="text1"/>
          <w:sz w:val="22"/>
          <w:szCs w:val="22"/>
        </w:rPr>
        <w:t>kind of thing Arthur says</w:t>
      </w:r>
      <w:r w:rsidR="00033ECE">
        <w:rPr>
          <w:rFonts w:ascii="Garamond" w:hAnsi="Garamond" w:cs="Helvetica"/>
          <w:bCs/>
          <w:color w:val="000000" w:themeColor="text1"/>
          <w:sz w:val="22"/>
          <w:szCs w:val="22"/>
        </w:rPr>
        <w:t xml:space="preserve">, </w:t>
      </w:r>
      <w:r w:rsidR="007203CE">
        <w:rPr>
          <w:rFonts w:ascii="Garamond" w:hAnsi="Garamond" w:cs="Helvetica"/>
          <w:bCs/>
          <w:color w:val="000000" w:themeColor="text1"/>
          <w:sz w:val="22"/>
          <w:szCs w:val="22"/>
        </w:rPr>
        <w:t>a</w:t>
      </w:r>
      <w:r w:rsidR="00033ECE">
        <w:rPr>
          <w:rFonts w:ascii="Garamond" w:hAnsi="Garamond" w:cs="Helvetica"/>
          <w:bCs/>
          <w:color w:val="000000" w:themeColor="text1"/>
          <w:sz w:val="22"/>
          <w:szCs w:val="22"/>
        </w:rPr>
        <w:t xml:space="preserve"> remind</w:t>
      </w:r>
      <w:r w:rsidR="007203CE">
        <w:rPr>
          <w:rFonts w:ascii="Garamond" w:hAnsi="Garamond" w:cs="Helvetica"/>
          <w:bCs/>
          <w:color w:val="000000" w:themeColor="text1"/>
          <w:sz w:val="22"/>
          <w:szCs w:val="22"/>
        </w:rPr>
        <w:t xml:space="preserve">er </w:t>
      </w:r>
      <w:r w:rsidR="00033ECE">
        <w:rPr>
          <w:rFonts w:ascii="Garamond" w:hAnsi="Garamond" w:cs="Helvetica"/>
          <w:bCs/>
          <w:color w:val="000000" w:themeColor="text1"/>
          <w:sz w:val="22"/>
          <w:szCs w:val="22"/>
        </w:rPr>
        <w:t xml:space="preserve">that </w:t>
      </w:r>
      <w:r w:rsidR="00EE3BA7">
        <w:rPr>
          <w:rFonts w:ascii="Garamond" w:hAnsi="Garamond" w:cs="Helvetica"/>
          <w:bCs/>
          <w:color w:val="000000" w:themeColor="text1"/>
          <w:sz w:val="22"/>
          <w:szCs w:val="22"/>
        </w:rPr>
        <w:t>the</w:t>
      </w:r>
      <w:r w:rsidR="00FA4990">
        <w:rPr>
          <w:rFonts w:ascii="Garamond" w:hAnsi="Garamond" w:cs="Helvetica"/>
          <w:bCs/>
          <w:color w:val="000000" w:themeColor="text1"/>
          <w:sz w:val="22"/>
          <w:szCs w:val="22"/>
        </w:rPr>
        <w:t xml:space="preserve"> story</w:t>
      </w:r>
      <w:r w:rsidR="00D72C67">
        <w:rPr>
          <w:rFonts w:ascii="Garamond" w:hAnsi="Garamond" w:cs="Helvetica"/>
          <w:bCs/>
          <w:color w:val="000000" w:themeColor="text1"/>
          <w:sz w:val="22"/>
          <w:szCs w:val="22"/>
        </w:rPr>
        <w:t xml:space="preserve"> is</w:t>
      </w:r>
      <w:r w:rsidR="00FA4990">
        <w:rPr>
          <w:rFonts w:ascii="Garamond" w:hAnsi="Garamond" w:cs="Helvetica"/>
          <w:bCs/>
          <w:color w:val="000000" w:themeColor="text1"/>
          <w:sz w:val="22"/>
          <w:szCs w:val="22"/>
        </w:rPr>
        <w:t xml:space="preserve"> </w:t>
      </w:r>
      <w:r w:rsidR="002650D8">
        <w:rPr>
          <w:rFonts w:ascii="Garamond" w:hAnsi="Garamond" w:cs="Helvetica"/>
          <w:bCs/>
          <w:color w:val="000000" w:themeColor="text1"/>
          <w:sz w:val="22"/>
          <w:szCs w:val="22"/>
        </w:rPr>
        <w:t xml:space="preserve">first </w:t>
      </w:r>
      <w:r w:rsidR="00FA4990">
        <w:rPr>
          <w:rFonts w:ascii="Garamond" w:hAnsi="Garamond" w:cs="Helvetica"/>
          <w:bCs/>
          <w:color w:val="000000" w:themeColor="text1"/>
          <w:sz w:val="22"/>
          <w:szCs w:val="22"/>
        </w:rPr>
        <w:t>about Arthur</w:t>
      </w:r>
      <w:r w:rsidR="00033ECE">
        <w:rPr>
          <w:rFonts w:ascii="Garamond" w:hAnsi="Garamond" w:cs="Helvetica"/>
          <w:bCs/>
          <w:color w:val="000000" w:themeColor="text1"/>
          <w:sz w:val="22"/>
          <w:szCs w:val="22"/>
        </w:rPr>
        <w:t xml:space="preserve"> </w:t>
      </w:r>
      <w:r w:rsidR="00777603" w:rsidRPr="00777603">
        <w:rPr>
          <w:rFonts w:ascii="Garamond" w:hAnsi="Garamond" w:cs="Helvetica"/>
          <w:bCs/>
          <w:color w:val="000000" w:themeColor="text1"/>
          <w:sz w:val="22"/>
          <w:szCs w:val="22"/>
        </w:rPr>
        <w:t xml:space="preserve">in the same way a footnoted prelude </w:t>
      </w:r>
      <w:r w:rsidR="002650D8">
        <w:rPr>
          <w:rFonts w:ascii="Garamond" w:hAnsi="Garamond" w:cs="Helvetica"/>
          <w:bCs/>
          <w:color w:val="000000" w:themeColor="text1"/>
          <w:sz w:val="22"/>
          <w:szCs w:val="22"/>
        </w:rPr>
        <w:t xml:space="preserve">is </w:t>
      </w:r>
      <w:r w:rsidR="006E4384">
        <w:rPr>
          <w:rFonts w:ascii="Garamond" w:hAnsi="Garamond" w:cs="Helvetica"/>
          <w:bCs/>
          <w:color w:val="000000" w:themeColor="text1"/>
          <w:sz w:val="22"/>
          <w:szCs w:val="22"/>
        </w:rPr>
        <w:t>first</w:t>
      </w:r>
      <w:r w:rsidR="00033ECE">
        <w:rPr>
          <w:rFonts w:ascii="Garamond" w:hAnsi="Garamond" w:cs="Helvetica"/>
          <w:bCs/>
          <w:color w:val="000000" w:themeColor="text1"/>
          <w:sz w:val="22"/>
          <w:szCs w:val="22"/>
        </w:rPr>
        <w:t xml:space="preserve"> </w:t>
      </w:r>
      <w:r w:rsidR="00033ECE" w:rsidRPr="00033ECE">
        <w:rPr>
          <w:rFonts w:ascii="Garamond" w:hAnsi="Garamond" w:cs="Helvetica"/>
          <w:bCs/>
          <w:color w:val="000000" w:themeColor="text1"/>
          <w:sz w:val="22"/>
          <w:szCs w:val="22"/>
        </w:rPr>
        <w:t xml:space="preserve">about </w:t>
      </w:r>
      <w:r w:rsidR="00777603" w:rsidRPr="00777603">
        <w:rPr>
          <w:rFonts w:ascii="Garamond" w:hAnsi="Garamond" w:cs="Helvetica"/>
          <w:bCs/>
          <w:color w:val="000000" w:themeColor="text1"/>
          <w:sz w:val="22"/>
          <w:szCs w:val="22"/>
        </w:rPr>
        <w:t xml:space="preserve">setting a tone. </w:t>
      </w:r>
    </w:p>
    <w:bookmarkEnd w:id="3"/>
    <w:p w14:paraId="47A9ACF2" w14:textId="78843193" w:rsidR="00153797" w:rsidRDefault="000D6DC1" w:rsidP="009D1332">
      <w:pPr>
        <w:ind w:firstLine="454"/>
        <w:jc w:val="both"/>
        <w:rPr>
          <w:rFonts w:ascii="Garamond" w:hAnsi="Garamond" w:cs="Helvetica"/>
          <w:bCs/>
          <w:color w:val="000000" w:themeColor="text1"/>
          <w:sz w:val="22"/>
          <w:szCs w:val="22"/>
        </w:rPr>
      </w:pPr>
      <w:r w:rsidRPr="000D6DC1">
        <w:rPr>
          <w:rFonts w:ascii="Garamond" w:hAnsi="Garamond" w:cs="Helvetica"/>
          <w:bCs/>
          <w:color w:val="000000" w:themeColor="text1"/>
          <w:sz w:val="22"/>
          <w:szCs w:val="22"/>
        </w:rPr>
        <w:t>Arthur</w:t>
      </w:r>
      <w:r>
        <w:rPr>
          <w:rFonts w:ascii="Garamond" w:hAnsi="Garamond" w:cs="Helvetica"/>
          <w:bCs/>
          <w:color w:val="000000" w:themeColor="text1"/>
          <w:sz w:val="22"/>
          <w:szCs w:val="22"/>
        </w:rPr>
        <w:t xml:space="preserve">’s </w:t>
      </w:r>
      <w:r w:rsidR="00D66254">
        <w:rPr>
          <w:rFonts w:ascii="Garamond" w:hAnsi="Garamond" w:cs="Helvetica"/>
          <w:bCs/>
          <w:color w:val="000000" w:themeColor="text1"/>
          <w:sz w:val="22"/>
          <w:szCs w:val="22"/>
        </w:rPr>
        <w:t>tale</w:t>
      </w:r>
      <w:r w:rsidR="00153797"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is one of</w:t>
      </w:r>
      <w:r w:rsidR="00153797" w:rsidRPr="00153797">
        <w:rPr>
          <w:rFonts w:ascii="Garamond" w:hAnsi="Garamond" w:cs="Helvetica"/>
          <w:bCs/>
          <w:color w:val="000000" w:themeColor="text1"/>
          <w:sz w:val="22"/>
          <w:szCs w:val="22"/>
        </w:rPr>
        <w:t xml:space="preserve"> </w:t>
      </w:r>
      <w:r w:rsidR="0065226E">
        <w:rPr>
          <w:rFonts w:ascii="Garamond" w:hAnsi="Garamond" w:cs="Helvetica"/>
          <w:bCs/>
          <w:color w:val="000000" w:themeColor="text1"/>
          <w:sz w:val="22"/>
          <w:szCs w:val="22"/>
        </w:rPr>
        <w:t xml:space="preserve">ambitious </w:t>
      </w:r>
      <w:r w:rsidR="00D30833">
        <w:rPr>
          <w:rFonts w:ascii="Garamond" w:hAnsi="Garamond" w:cs="Helvetica"/>
          <w:bCs/>
          <w:color w:val="000000" w:themeColor="text1"/>
          <w:sz w:val="22"/>
          <w:szCs w:val="22"/>
        </w:rPr>
        <w:t xml:space="preserve">dignity </w:t>
      </w:r>
      <w:r w:rsidR="0065226E">
        <w:rPr>
          <w:rFonts w:ascii="Garamond" w:hAnsi="Garamond" w:cs="Helvetica"/>
          <w:bCs/>
          <w:color w:val="000000" w:themeColor="text1"/>
          <w:sz w:val="22"/>
          <w:szCs w:val="22"/>
        </w:rPr>
        <w:t>and modern</w:t>
      </w:r>
      <w:r w:rsidR="009A60FA">
        <w:rPr>
          <w:rFonts w:ascii="Garamond" w:hAnsi="Garamond" w:cs="Helvetica"/>
          <w:bCs/>
          <w:color w:val="000000" w:themeColor="text1"/>
          <w:sz w:val="22"/>
          <w:szCs w:val="22"/>
        </w:rPr>
        <w:t xml:space="preserve"> </w:t>
      </w:r>
      <w:r w:rsidR="00377ED4">
        <w:rPr>
          <w:rFonts w:ascii="Garamond" w:hAnsi="Garamond" w:cs="Helvetica"/>
          <w:bCs/>
          <w:color w:val="000000" w:themeColor="text1"/>
          <w:sz w:val="22"/>
          <w:szCs w:val="22"/>
        </w:rPr>
        <w:t>industry</w:t>
      </w:r>
      <w:r w:rsidR="00153797" w:rsidRPr="00153797">
        <w:rPr>
          <w:rFonts w:ascii="Garamond" w:hAnsi="Garamond" w:cs="Helvetica"/>
          <w:bCs/>
          <w:color w:val="000000" w:themeColor="text1"/>
          <w:sz w:val="22"/>
          <w:szCs w:val="22"/>
        </w:rPr>
        <w:t xml:space="preserve">. But </w:t>
      </w:r>
      <w:r w:rsidR="00D30833">
        <w:rPr>
          <w:rFonts w:ascii="Garamond" w:hAnsi="Garamond" w:cs="Helvetica"/>
          <w:bCs/>
          <w:color w:val="000000" w:themeColor="text1"/>
          <w:sz w:val="22"/>
          <w:szCs w:val="22"/>
        </w:rPr>
        <w:t>it</w:t>
      </w:r>
      <w:r w:rsidR="00153797" w:rsidRPr="00153797">
        <w:rPr>
          <w:rFonts w:ascii="Garamond" w:hAnsi="Garamond" w:cs="Helvetica"/>
          <w:bCs/>
          <w:color w:val="000000" w:themeColor="text1"/>
          <w:sz w:val="22"/>
          <w:szCs w:val="22"/>
        </w:rPr>
        <w:t xml:space="preserve"> is a tricky </w:t>
      </w:r>
      <w:r w:rsidR="00AF2F59">
        <w:rPr>
          <w:rFonts w:ascii="Garamond" w:hAnsi="Garamond" w:cs="Helvetica"/>
          <w:bCs/>
          <w:color w:val="000000" w:themeColor="text1"/>
          <w:sz w:val="22"/>
          <w:szCs w:val="22"/>
        </w:rPr>
        <w:t xml:space="preserve">and corruptive </w:t>
      </w:r>
      <w:r w:rsidR="00153797" w:rsidRPr="00153797">
        <w:rPr>
          <w:rFonts w:ascii="Garamond" w:hAnsi="Garamond" w:cs="Helvetica"/>
          <w:bCs/>
          <w:color w:val="000000" w:themeColor="text1"/>
          <w:sz w:val="22"/>
          <w:szCs w:val="22"/>
        </w:rPr>
        <w:t xml:space="preserve">story and all the words count. </w:t>
      </w:r>
      <w:r w:rsidR="00DE305E">
        <w:rPr>
          <w:rFonts w:ascii="Garamond" w:hAnsi="Garamond" w:cs="Helvetica"/>
          <w:bCs/>
          <w:color w:val="000000" w:themeColor="text1"/>
          <w:sz w:val="22"/>
          <w:szCs w:val="22"/>
        </w:rPr>
        <w:t xml:space="preserve">Arthur </w:t>
      </w:r>
      <w:r w:rsidR="006E4384">
        <w:rPr>
          <w:rFonts w:ascii="Garamond" w:hAnsi="Garamond" w:cs="Helvetica"/>
          <w:bCs/>
          <w:color w:val="000000" w:themeColor="text1"/>
          <w:sz w:val="22"/>
          <w:szCs w:val="22"/>
        </w:rPr>
        <w:t>recorded</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it</w:t>
      </w:r>
      <w:r w:rsidR="00DE305E">
        <w:rPr>
          <w:rFonts w:ascii="Garamond" w:hAnsi="Garamond" w:cs="Helvetica"/>
          <w:bCs/>
          <w:color w:val="000000" w:themeColor="text1"/>
          <w:sz w:val="22"/>
          <w:szCs w:val="22"/>
        </w:rPr>
        <w:t xml:space="preserve"> aboard his houseboat one late spring evening in a calm bay upon the Berlin Spree</w:t>
      </w:r>
      <w:r w:rsidR="0059350E">
        <w:rPr>
          <w:rFonts w:ascii="Garamond" w:hAnsi="Garamond" w:cs="Helvetica"/>
          <w:bCs/>
          <w:color w:val="000000" w:themeColor="text1"/>
          <w:sz w:val="22"/>
          <w:szCs w:val="22"/>
        </w:rPr>
        <w:t>. His</w:t>
      </w:r>
      <w:r w:rsidR="00DE305E">
        <w:rPr>
          <w:rFonts w:ascii="Garamond" w:hAnsi="Garamond" w:cs="Helvetica"/>
          <w:bCs/>
          <w:color w:val="000000" w:themeColor="text1"/>
          <w:sz w:val="22"/>
          <w:szCs w:val="22"/>
        </w:rPr>
        <w:t xml:space="preserve"> backdrop, </w:t>
      </w:r>
      <w:r w:rsidR="00DE305E" w:rsidRPr="00916060">
        <w:rPr>
          <w:rFonts w:ascii="Garamond" w:hAnsi="Garamond" w:cs="Helvetica"/>
          <w:bCs/>
          <w:color w:val="000000" w:themeColor="text1"/>
          <w:sz w:val="22"/>
          <w:szCs w:val="22"/>
        </w:rPr>
        <w:t>if such things matter</w:t>
      </w:r>
      <w:r w:rsidR="00DE305E">
        <w:rPr>
          <w:rFonts w:ascii="Garamond" w:hAnsi="Garamond" w:cs="Helvetica"/>
          <w:bCs/>
          <w:color w:val="000000" w:themeColor="text1"/>
          <w:sz w:val="22"/>
          <w:szCs w:val="22"/>
        </w:rPr>
        <w:t xml:space="preserve">, </w:t>
      </w:r>
      <w:r w:rsidR="0059350E">
        <w:rPr>
          <w:rFonts w:ascii="Garamond" w:hAnsi="Garamond" w:cs="Helvetica"/>
          <w:bCs/>
          <w:color w:val="000000" w:themeColor="text1"/>
          <w:sz w:val="22"/>
          <w:szCs w:val="22"/>
        </w:rPr>
        <w:t>were</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 xml:space="preserve">sounds of </w:t>
      </w:r>
      <w:r w:rsidR="00DE305E">
        <w:rPr>
          <w:rFonts w:ascii="Garamond" w:hAnsi="Garamond" w:cs="Helvetica"/>
          <w:bCs/>
          <w:color w:val="000000" w:themeColor="text1"/>
          <w:sz w:val="22"/>
          <w:szCs w:val="22"/>
        </w:rPr>
        <w:t xml:space="preserve">wheedling lapwing and shadows </w:t>
      </w:r>
      <w:r w:rsidR="00DE305E" w:rsidRPr="00875D7D">
        <w:rPr>
          <w:rFonts w:ascii="Garamond" w:hAnsi="Garamond" w:cs="Helvetica"/>
          <w:bCs/>
          <w:color w:val="000000" w:themeColor="text1"/>
          <w:sz w:val="22"/>
          <w:szCs w:val="22"/>
        </w:rPr>
        <w:t xml:space="preserve">of </w:t>
      </w:r>
      <w:r w:rsidR="000169F1">
        <w:rPr>
          <w:rFonts w:ascii="Garamond" w:hAnsi="Garamond" w:cs="Helvetica"/>
          <w:bCs/>
          <w:color w:val="000000" w:themeColor="text1"/>
          <w:sz w:val="22"/>
          <w:szCs w:val="22"/>
        </w:rPr>
        <w:t xml:space="preserve">varnished </w:t>
      </w:r>
      <w:r w:rsidR="00DE305E" w:rsidRPr="00875D7D">
        <w:rPr>
          <w:rFonts w:ascii="Garamond" w:hAnsi="Garamond" w:cs="Helvetica"/>
          <w:bCs/>
          <w:color w:val="000000" w:themeColor="text1"/>
          <w:sz w:val="22"/>
          <w:szCs w:val="22"/>
        </w:rPr>
        <w:t>sprits</w:t>
      </w:r>
      <w:r w:rsidR="0059350E">
        <w:rPr>
          <w:rFonts w:ascii="Garamond" w:hAnsi="Garamond" w:cs="Helvetica"/>
          <w:bCs/>
          <w:color w:val="000000" w:themeColor="text1"/>
          <w:sz w:val="22"/>
          <w:szCs w:val="22"/>
        </w:rPr>
        <w:t xml:space="preserve"> and </w:t>
      </w:r>
      <w:r w:rsidR="0023085E">
        <w:rPr>
          <w:rFonts w:ascii="Garamond" w:hAnsi="Garamond" w:cs="Helvetica"/>
          <w:bCs/>
          <w:color w:val="000000" w:themeColor="text1"/>
          <w:sz w:val="22"/>
          <w:szCs w:val="22"/>
        </w:rPr>
        <w:t>two</w:t>
      </w:r>
      <w:r w:rsidR="0059350E">
        <w:rPr>
          <w:rFonts w:ascii="Garamond" w:hAnsi="Garamond" w:cs="Helvetica"/>
          <w:bCs/>
          <w:color w:val="000000" w:themeColor="text1"/>
          <w:sz w:val="22"/>
          <w:szCs w:val="22"/>
        </w:rPr>
        <w:t xml:space="preserve"> years moving around the world </w:t>
      </w:r>
      <w:r w:rsidR="00153797">
        <w:rPr>
          <w:rFonts w:ascii="Garamond" w:hAnsi="Garamond" w:cs="Helvetica"/>
          <w:bCs/>
          <w:color w:val="000000" w:themeColor="text1"/>
          <w:sz w:val="22"/>
          <w:szCs w:val="22"/>
        </w:rPr>
        <w:t xml:space="preserve">in </w:t>
      </w:r>
      <w:r w:rsidR="009C2A56">
        <w:rPr>
          <w:rFonts w:ascii="Garamond" w:hAnsi="Garamond" w:cs="Helvetica"/>
          <w:bCs/>
          <w:color w:val="000000" w:themeColor="text1"/>
          <w:sz w:val="22"/>
          <w:szCs w:val="22"/>
        </w:rPr>
        <w:t xml:space="preserve">utter </w:t>
      </w:r>
      <w:r w:rsidR="00F72AD9">
        <w:rPr>
          <w:rFonts w:ascii="Garamond" w:hAnsi="Garamond" w:cs="Helvetica"/>
          <w:bCs/>
          <w:color w:val="000000" w:themeColor="text1"/>
          <w:sz w:val="22"/>
          <w:szCs w:val="22"/>
        </w:rPr>
        <w:t>paranoid</w:t>
      </w:r>
      <w:r w:rsidR="00153797">
        <w:rPr>
          <w:rFonts w:ascii="Garamond" w:hAnsi="Garamond" w:cs="Helvetica"/>
          <w:bCs/>
          <w:color w:val="000000" w:themeColor="text1"/>
          <w:sz w:val="22"/>
          <w:szCs w:val="22"/>
        </w:rPr>
        <w:t xml:space="preserve"> </w:t>
      </w:r>
      <w:r w:rsidR="00D30833">
        <w:rPr>
          <w:rFonts w:ascii="Garamond" w:hAnsi="Garamond" w:cs="Helvetica"/>
          <w:bCs/>
          <w:color w:val="000000" w:themeColor="text1"/>
          <w:sz w:val="22"/>
          <w:szCs w:val="22"/>
        </w:rPr>
        <w:t>desperation</w:t>
      </w:r>
      <w:r w:rsidR="00367907">
        <w:rPr>
          <w:rFonts w:ascii="Garamond" w:hAnsi="Garamond" w:cs="Helvetica"/>
          <w:bCs/>
          <w:color w:val="000000" w:themeColor="text1"/>
          <w:sz w:val="22"/>
          <w:szCs w:val="22"/>
        </w:rPr>
        <w:t xml:space="preserve"> at the centre of a vast conspiracy</w:t>
      </w:r>
      <w:r w:rsidR="00070BF6">
        <w:rPr>
          <w:rFonts w:ascii="Garamond" w:hAnsi="Garamond" w:cs="Helvetica"/>
          <w:bCs/>
          <w:color w:val="000000" w:themeColor="text1"/>
          <w:sz w:val="22"/>
          <w:szCs w:val="22"/>
        </w:rPr>
        <w:t xml:space="preserve">. </w:t>
      </w:r>
    </w:p>
    <w:p w14:paraId="24D408BA" w14:textId="6DC1850D" w:rsidR="00DE305E" w:rsidRDefault="00D30833"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The</w:t>
      </w:r>
      <w:r w:rsidR="00DE305E">
        <w:rPr>
          <w:rFonts w:ascii="Garamond" w:hAnsi="Garamond" w:cs="Helvetica"/>
          <w:bCs/>
          <w:color w:val="000000" w:themeColor="text1"/>
          <w:sz w:val="22"/>
          <w:szCs w:val="22"/>
        </w:rPr>
        <w:t xml:space="preserve"> delivery</w:t>
      </w:r>
      <w:r w:rsidR="00DE305E" w:rsidRPr="00AF2203">
        <w:rPr>
          <w:rFonts w:ascii="Garamond" w:hAnsi="Garamond" w:cs="Helvetica"/>
          <w:bCs/>
          <w:color w:val="000000" w:themeColor="text1"/>
          <w:sz w:val="22"/>
          <w:szCs w:val="22"/>
        </w:rPr>
        <w:t xml:space="preserve"> suggests </w:t>
      </w:r>
      <w:r w:rsidR="00C27045">
        <w:rPr>
          <w:rFonts w:ascii="Garamond" w:hAnsi="Garamond" w:cs="Helvetica"/>
          <w:bCs/>
          <w:color w:val="000000" w:themeColor="text1"/>
          <w:sz w:val="22"/>
          <w:szCs w:val="22"/>
        </w:rPr>
        <w:t>Arthur read</w:t>
      </w:r>
      <w:r w:rsidR="00DE305E" w:rsidRPr="00AF2203">
        <w:rPr>
          <w:rFonts w:ascii="Garamond" w:hAnsi="Garamond" w:cs="Helvetica"/>
          <w:bCs/>
          <w:color w:val="000000" w:themeColor="text1"/>
          <w:sz w:val="22"/>
          <w:szCs w:val="22"/>
        </w:rPr>
        <w:t xml:space="preserve"> a prepared text</w:t>
      </w:r>
      <w:r w:rsidR="00FA4990">
        <w:rPr>
          <w:rFonts w:ascii="Garamond" w:hAnsi="Garamond" w:cs="Helvetica"/>
          <w:bCs/>
          <w:color w:val="000000" w:themeColor="text1"/>
          <w:sz w:val="22"/>
          <w:szCs w:val="22"/>
        </w:rPr>
        <w:t xml:space="preserve"> in what I believe is called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a </w:t>
      </w:r>
      <w:r w:rsidR="00DE305E" w:rsidRPr="00562A2A">
        <w:rPr>
          <w:rFonts w:ascii="Garamond" w:hAnsi="Garamond" w:cs="Helvetica"/>
          <w:bCs/>
          <w:i/>
          <w:iCs/>
          <w:color w:val="000000" w:themeColor="text1"/>
          <w:sz w:val="22"/>
          <w:szCs w:val="22"/>
        </w:rPr>
        <w:t>heroic mood</w:t>
      </w:r>
      <w:r w:rsidR="00BE3306">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 xml:space="preserve">a </w:t>
      </w:r>
      <w:r w:rsidR="00FA4990">
        <w:rPr>
          <w:rFonts w:ascii="Garamond" w:hAnsi="Garamond" w:cs="Helvetica"/>
          <w:bCs/>
          <w:color w:val="000000" w:themeColor="text1"/>
          <w:sz w:val="22"/>
          <w:szCs w:val="22"/>
        </w:rPr>
        <w:t xml:space="preserve">register </w:t>
      </w:r>
      <w:r w:rsidR="00AE1058">
        <w:rPr>
          <w:rFonts w:ascii="Garamond" w:hAnsi="Garamond" w:cs="Helvetica"/>
          <w:bCs/>
          <w:color w:val="000000" w:themeColor="text1"/>
          <w:sz w:val="22"/>
          <w:szCs w:val="22"/>
        </w:rPr>
        <w:t xml:space="preserve">reflecting </w:t>
      </w:r>
      <w:r w:rsidR="00C27045">
        <w:rPr>
          <w:rFonts w:ascii="Garamond" w:hAnsi="Garamond" w:cs="Helvetica"/>
          <w:bCs/>
          <w:color w:val="000000" w:themeColor="text1"/>
          <w:sz w:val="22"/>
          <w:szCs w:val="22"/>
        </w:rPr>
        <w:t>a</w:t>
      </w:r>
      <w:r w:rsidR="00153797" w:rsidRPr="00153797">
        <w:rPr>
          <w:rFonts w:ascii="Garamond" w:hAnsi="Garamond" w:cs="Helvetica"/>
          <w:bCs/>
          <w:color w:val="000000" w:themeColor="text1"/>
          <w:sz w:val="22"/>
          <w:szCs w:val="22"/>
        </w:rPr>
        <w:t xml:space="preserve"> </w:t>
      </w:r>
      <w:r w:rsidR="005E7C74">
        <w:rPr>
          <w:rFonts w:ascii="Garamond" w:hAnsi="Garamond" w:cs="Helvetica"/>
          <w:bCs/>
          <w:color w:val="000000" w:themeColor="text1"/>
          <w:sz w:val="22"/>
          <w:szCs w:val="22"/>
        </w:rPr>
        <w:t>piratical</w:t>
      </w:r>
      <w:r w:rsidR="000169F1">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and</w:t>
      </w:r>
      <w:r w:rsidR="000169F1">
        <w:rPr>
          <w:rFonts w:ascii="Garamond" w:hAnsi="Garamond" w:cs="Helvetica"/>
          <w:bCs/>
          <w:color w:val="000000" w:themeColor="text1"/>
          <w:sz w:val="22"/>
          <w:szCs w:val="22"/>
        </w:rPr>
        <w:t xml:space="preserve"> belligerent</w:t>
      </w:r>
      <w:r w:rsidR="00AE1058">
        <w:rPr>
          <w:rFonts w:ascii="Garamond" w:hAnsi="Garamond" w:cs="Helvetica"/>
          <w:bCs/>
          <w:color w:val="000000" w:themeColor="text1"/>
          <w:sz w:val="22"/>
          <w:szCs w:val="22"/>
        </w:rPr>
        <w:t xml:space="preserve"> personality</w:t>
      </w:r>
      <w:r w:rsidR="009755D6">
        <w:rPr>
          <w:rFonts w:ascii="Garamond" w:hAnsi="Garamond" w:cs="Helvetica"/>
          <w:bCs/>
          <w:color w:val="000000" w:themeColor="text1"/>
          <w:sz w:val="22"/>
          <w:szCs w:val="22"/>
        </w:rPr>
        <w:t xml:space="preserve"> that</w:t>
      </w:r>
      <w:r w:rsidR="0059350E">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enthuses</w:t>
      </w:r>
      <w:r w:rsidR="00AE1058">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 xml:space="preserve">Arthur </w:t>
      </w:r>
      <w:r w:rsidR="00AE1058">
        <w:rPr>
          <w:rFonts w:ascii="Garamond" w:hAnsi="Garamond" w:cs="Helvetica"/>
          <w:bCs/>
          <w:color w:val="000000" w:themeColor="text1"/>
          <w:sz w:val="22"/>
          <w:szCs w:val="22"/>
        </w:rPr>
        <w:t xml:space="preserve">with </w:t>
      </w:r>
      <w:r w:rsidR="00153797">
        <w:rPr>
          <w:rFonts w:ascii="Garamond" w:hAnsi="Garamond" w:cs="Helvetica"/>
          <w:bCs/>
          <w:color w:val="000000" w:themeColor="text1"/>
          <w:sz w:val="22"/>
          <w:szCs w:val="22"/>
        </w:rPr>
        <w:t>a</w:t>
      </w:r>
      <w:r w:rsidR="00AE1058">
        <w:rPr>
          <w:rFonts w:ascii="Garamond" w:hAnsi="Garamond" w:cs="Helvetica"/>
          <w:bCs/>
          <w:color w:val="000000" w:themeColor="text1"/>
          <w:sz w:val="22"/>
          <w:szCs w:val="22"/>
        </w:rPr>
        <w:t xml:space="preserve"> </w:t>
      </w:r>
      <w:r w:rsidR="00BE3306">
        <w:rPr>
          <w:rFonts w:ascii="Garamond" w:hAnsi="Garamond" w:cs="Helvetica"/>
          <w:bCs/>
          <w:color w:val="000000" w:themeColor="text1"/>
          <w:sz w:val="22"/>
          <w:szCs w:val="22"/>
        </w:rPr>
        <w:t>particular</w:t>
      </w:r>
      <w:r w:rsidR="00E07644">
        <w:rPr>
          <w:rFonts w:ascii="Garamond" w:hAnsi="Garamond" w:cs="Helvetica"/>
          <w:bCs/>
          <w:color w:val="000000" w:themeColor="text1"/>
          <w:sz w:val="22"/>
          <w:szCs w:val="22"/>
        </w:rPr>
        <w:t xml:space="preserve">ly </w:t>
      </w:r>
      <w:r w:rsidR="00E8597C">
        <w:rPr>
          <w:rFonts w:ascii="Garamond" w:hAnsi="Garamond" w:cs="Helvetica"/>
          <w:bCs/>
          <w:color w:val="000000" w:themeColor="text1"/>
          <w:sz w:val="22"/>
          <w:szCs w:val="22"/>
        </w:rPr>
        <w:t>bright</w:t>
      </w:r>
      <w:r w:rsidR="00BC6644">
        <w:rPr>
          <w:rFonts w:ascii="Garamond" w:hAnsi="Garamond" w:cs="Helvetica"/>
          <w:bCs/>
          <w:color w:val="000000" w:themeColor="text1"/>
          <w:sz w:val="22"/>
          <w:szCs w:val="22"/>
        </w:rPr>
        <w:t xml:space="preserve"> but </w:t>
      </w:r>
      <w:r w:rsidR="003D5E31">
        <w:rPr>
          <w:rFonts w:ascii="Garamond" w:hAnsi="Garamond" w:cs="Helvetica"/>
          <w:bCs/>
          <w:color w:val="000000" w:themeColor="text1"/>
          <w:sz w:val="22"/>
          <w:szCs w:val="22"/>
        </w:rPr>
        <w:t>brittle</w:t>
      </w:r>
      <w:r w:rsidR="00BE3306">
        <w:rPr>
          <w:rFonts w:ascii="Garamond" w:hAnsi="Garamond" w:cs="Helvetica"/>
          <w:bCs/>
          <w:color w:val="000000" w:themeColor="text1"/>
          <w:sz w:val="22"/>
          <w:szCs w:val="22"/>
        </w:rPr>
        <w:t xml:space="preserve"> </w:t>
      </w:r>
      <w:r w:rsidR="000169F1">
        <w:rPr>
          <w:rFonts w:ascii="Garamond" w:hAnsi="Garamond" w:cs="Helvetica"/>
          <w:bCs/>
          <w:color w:val="000000" w:themeColor="text1"/>
          <w:sz w:val="22"/>
          <w:szCs w:val="22"/>
        </w:rPr>
        <w:t>charm</w:t>
      </w:r>
      <w:r w:rsidR="00DE305E">
        <w:rPr>
          <w:rFonts w:ascii="Garamond" w:hAnsi="Garamond" w:cs="Helvetica"/>
          <w:bCs/>
          <w:color w:val="000000" w:themeColor="text1"/>
          <w:sz w:val="22"/>
          <w:szCs w:val="22"/>
        </w:rPr>
        <w:t>.</w:t>
      </w:r>
      <w:r w:rsidR="00DE305E" w:rsidRPr="00AF2203">
        <w:rPr>
          <w:rFonts w:ascii="Garamond" w:hAnsi="Garamond" w:cs="Helvetica"/>
          <w:bCs/>
          <w:color w:val="000000" w:themeColor="text1"/>
          <w:sz w:val="22"/>
          <w:szCs w:val="22"/>
        </w:rPr>
        <w:t xml:space="preserve"> </w:t>
      </w:r>
      <w:r w:rsidR="00DE305E" w:rsidRPr="008868B0">
        <w:rPr>
          <w:rFonts w:ascii="Garamond" w:hAnsi="Garamond" w:cs="Helvetica"/>
          <w:bCs/>
          <w:color w:val="000000" w:themeColor="text1"/>
          <w:sz w:val="22"/>
          <w:szCs w:val="22"/>
        </w:rPr>
        <w:t>Arthur</w:t>
      </w:r>
      <w:r w:rsidR="00C12400">
        <w:rPr>
          <w:rFonts w:ascii="Garamond" w:hAnsi="Garamond" w:cs="Helvetica"/>
          <w:bCs/>
          <w:color w:val="000000" w:themeColor="text1"/>
          <w:sz w:val="22"/>
          <w:szCs w:val="22"/>
        </w:rPr>
        <w:t xml:space="preserve">’s turns of </w:t>
      </w:r>
      <w:r w:rsidR="00DE305E" w:rsidRPr="00AF2203">
        <w:rPr>
          <w:rFonts w:ascii="Garamond" w:hAnsi="Garamond" w:cs="Helvetica"/>
          <w:bCs/>
          <w:color w:val="000000" w:themeColor="text1"/>
          <w:sz w:val="22"/>
          <w:szCs w:val="22"/>
        </w:rPr>
        <w:t xml:space="preserve">phrase </w:t>
      </w:r>
      <w:r w:rsidR="00DE305E">
        <w:rPr>
          <w:rFonts w:ascii="Garamond" w:hAnsi="Garamond" w:cs="Helvetica"/>
          <w:bCs/>
          <w:i/>
          <w:iCs/>
          <w:color w:val="000000" w:themeColor="text1"/>
          <w:sz w:val="22"/>
          <w:szCs w:val="22"/>
        </w:rPr>
        <w:t>interrogate</w:t>
      </w:r>
      <w:r w:rsidR="00DE305E" w:rsidRPr="00954938">
        <w:rPr>
          <w:rFonts w:ascii="Garamond" w:hAnsi="Garamond" w:cs="Helvetica"/>
          <w:bCs/>
          <w:i/>
          <w:iCs/>
          <w:color w:val="000000" w:themeColor="text1"/>
          <w:sz w:val="22"/>
          <w:szCs w:val="22"/>
        </w:rPr>
        <w:t xml:space="preserve"> </w:t>
      </w:r>
      <w:r w:rsidR="00DE305E">
        <w:rPr>
          <w:rFonts w:ascii="Garamond" w:hAnsi="Garamond" w:cs="Helvetica"/>
          <w:bCs/>
          <w:i/>
          <w:iCs/>
          <w:color w:val="000000" w:themeColor="text1"/>
          <w:sz w:val="22"/>
          <w:szCs w:val="22"/>
        </w:rPr>
        <w:t xml:space="preserve">a </w:t>
      </w:r>
      <w:r w:rsidR="00DE305E" w:rsidRPr="00954938">
        <w:rPr>
          <w:rFonts w:ascii="Garamond" w:hAnsi="Garamond" w:cs="Helvetica"/>
          <w:bCs/>
          <w:i/>
          <w:iCs/>
          <w:color w:val="000000" w:themeColor="text1"/>
          <w:sz w:val="22"/>
          <w:szCs w:val="22"/>
        </w:rPr>
        <w:t xml:space="preserve">literary </w:t>
      </w:r>
      <w:r w:rsidR="00DE305E">
        <w:rPr>
          <w:rFonts w:ascii="Garamond" w:hAnsi="Garamond" w:cs="Helvetica"/>
          <w:bCs/>
          <w:i/>
          <w:iCs/>
          <w:color w:val="000000" w:themeColor="text1"/>
          <w:sz w:val="22"/>
          <w:szCs w:val="22"/>
        </w:rPr>
        <w:t>hegemony</w:t>
      </w:r>
      <w:r w:rsidR="00DE305E" w:rsidRPr="00954938">
        <w:rPr>
          <w:rFonts w:ascii="Garamond" w:hAnsi="Garamond" w:cs="Helvetica"/>
          <w:bCs/>
          <w:i/>
          <w:iCs/>
          <w:color w:val="000000" w:themeColor="text1"/>
          <w:sz w:val="22"/>
          <w:szCs w:val="22"/>
        </w:rPr>
        <w:t xml:space="preserve"> with </w:t>
      </w:r>
      <w:r w:rsidR="00DE305E">
        <w:rPr>
          <w:rFonts w:ascii="Garamond" w:hAnsi="Garamond" w:cs="Helvetica"/>
          <w:bCs/>
          <w:i/>
          <w:iCs/>
          <w:color w:val="000000" w:themeColor="text1"/>
          <w:sz w:val="22"/>
          <w:szCs w:val="22"/>
        </w:rPr>
        <w:t>chromatic mischief</w:t>
      </w:r>
      <w:r w:rsidR="00153797">
        <w:rPr>
          <w:rFonts w:ascii="Garamond" w:hAnsi="Garamond" w:cs="Helvetica"/>
          <w:bCs/>
          <w:color w:val="000000" w:themeColor="text1"/>
          <w:sz w:val="22"/>
          <w:szCs w:val="22"/>
        </w:rPr>
        <w:t xml:space="preserve"> (</w:t>
      </w:r>
      <w:r w:rsidR="00951DE1">
        <w:rPr>
          <w:rFonts w:ascii="Garamond" w:hAnsi="Garamond" w:cs="Helvetica"/>
          <w:bCs/>
          <w:color w:val="000000" w:themeColor="text1"/>
          <w:sz w:val="22"/>
          <w:szCs w:val="22"/>
        </w:rPr>
        <w:t xml:space="preserve">that’s </w:t>
      </w:r>
      <w:r w:rsidR="00153797">
        <w:rPr>
          <w:rFonts w:ascii="Garamond" w:hAnsi="Garamond" w:cs="Helvetica"/>
          <w:bCs/>
          <w:color w:val="000000" w:themeColor="text1"/>
          <w:sz w:val="22"/>
          <w:szCs w:val="22"/>
        </w:rPr>
        <w:t>another example of the</w:t>
      </w:r>
      <w:r w:rsidR="00C12400">
        <w:rPr>
          <w:rFonts w:ascii="Garamond" w:hAnsi="Garamond" w:cs="Helvetica"/>
          <w:bCs/>
          <w:color w:val="000000" w:themeColor="text1"/>
          <w:sz w:val="22"/>
          <w:szCs w:val="22"/>
        </w:rPr>
        <w:t xml:space="preserve"> kind of thing </w:t>
      </w:r>
      <w:r w:rsidR="00153797">
        <w:rPr>
          <w:rFonts w:ascii="Garamond" w:hAnsi="Garamond" w:cs="Helvetica"/>
          <w:bCs/>
          <w:color w:val="000000" w:themeColor="text1"/>
          <w:sz w:val="22"/>
          <w:szCs w:val="22"/>
        </w:rPr>
        <w:t>he</w:t>
      </w:r>
      <w:r w:rsidR="00C12400">
        <w:rPr>
          <w:rFonts w:ascii="Garamond" w:hAnsi="Garamond" w:cs="Helvetica"/>
          <w:bCs/>
          <w:color w:val="000000" w:themeColor="text1"/>
          <w:sz w:val="22"/>
          <w:szCs w:val="22"/>
        </w:rPr>
        <w:t xml:space="preserve"> say</w:t>
      </w:r>
      <w:r w:rsidR="00E91DCB">
        <w:rPr>
          <w:rFonts w:ascii="Garamond" w:hAnsi="Garamond" w:cs="Helvetica"/>
          <w:bCs/>
          <w:color w:val="000000" w:themeColor="text1"/>
          <w:sz w:val="22"/>
          <w:szCs w:val="22"/>
        </w:rPr>
        <w:t>s</w:t>
      </w:r>
      <w:r w:rsidR="00153797">
        <w:rPr>
          <w:rFonts w:ascii="Garamond" w:hAnsi="Garamond" w:cs="Helvetica"/>
          <w:bCs/>
          <w:color w:val="000000" w:themeColor="text1"/>
          <w:sz w:val="22"/>
          <w:szCs w:val="22"/>
        </w:rPr>
        <w:t>)</w:t>
      </w:r>
      <w:r w:rsidR="007D4070">
        <w:rPr>
          <w:rFonts w:ascii="Garamond" w:hAnsi="Garamond" w:cs="Helvetica"/>
          <w:bCs/>
          <w:color w:val="000000" w:themeColor="text1"/>
          <w:sz w:val="22"/>
          <w:szCs w:val="22"/>
        </w:rPr>
        <w:t xml:space="preserve"> whilst</w:t>
      </w:r>
      <w:r w:rsidR="000169F1">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plunder</w:t>
      </w:r>
      <w:r w:rsidR="007D4070">
        <w:rPr>
          <w:rFonts w:ascii="Garamond" w:hAnsi="Garamond" w:cs="Helvetica"/>
          <w:bCs/>
          <w:color w:val="000000" w:themeColor="text1"/>
          <w:sz w:val="22"/>
          <w:szCs w:val="22"/>
        </w:rPr>
        <w:t>ing</w:t>
      </w:r>
      <w:r w:rsidR="00DE305E" w:rsidRPr="00AF2203">
        <w:rPr>
          <w:rFonts w:ascii="Garamond" w:hAnsi="Garamond" w:cs="Helvetica"/>
          <w:bCs/>
          <w:color w:val="000000" w:themeColor="text1"/>
          <w:sz w:val="22"/>
          <w:szCs w:val="22"/>
        </w:rPr>
        <w:t xml:space="preserve"> language </w:t>
      </w:r>
      <w:r w:rsidR="00DE305E">
        <w:rPr>
          <w:rFonts w:ascii="Garamond" w:hAnsi="Garamond" w:cs="Helvetica"/>
          <w:bCs/>
          <w:color w:val="000000" w:themeColor="text1"/>
          <w:sz w:val="22"/>
          <w:szCs w:val="22"/>
        </w:rPr>
        <w:t xml:space="preserve">both immodestly </w:t>
      </w:r>
      <w:r w:rsidR="00DE305E" w:rsidRPr="00AF2203">
        <w:rPr>
          <w:rFonts w:ascii="Garamond" w:hAnsi="Garamond" w:cs="Helvetica"/>
          <w:bCs/>
          <w:color w:val="000000" w:themeColor="text1"/>
          <w:sz w:val="22"/>
          <w:szCs w:val="22"/>
        </w:rPr>
        <w:t xml:space="preserve">obscure </w:t>
      </w:r>
      <w:r w:rsidR="00DE305E">
        <w:rPr>
          <w:rFonts w:ascii="Garamond" w:hAnsi="Garamond" w:cs="Helvetica"/>
          <w:bCs/>
          <w:color w:val="000000" w:themeColor="text1"/>
          <w:sz w:val="22"/>
          <w:szCs w:val="22"/>
        </w:rPr>
        <w:t>and rudely familiar</w:t>
      </w:r>
      <w:r w:rsidR="007D4070">
        <w:rPr>
          <w:rFonts w:ascii="Garamond" w:hAnsi="Garamond" w:cs="Helvetica"/>
          <w:bCs/>
          <w:color w:val="000000" w:themeColor="text1"/>
          <w:sz w:val="22"/>
          <w:szCs w:val="22"/>
        </w:rPr>
        <w:t>. Y</w:t>
      </w:r>
      <w:r w:rsidR="00DE305E">
        <w:rPr>
          <w:rFonts w:ascii="Garamond" w:hAnsi="Garamond" w:cs="Helvetica"/>
          <w:bCs/>
          <w:color w:val="000000" w:themeColor="text1"/>
          <w:sz w:val="22"/>
          <w:szCs w:val="22"/>
        </w:rPr>
        <w:t xml:space="preserve">ou’ll </w:t>
      </w:r>
      <w:r w:rsidR="007D4070">
        <w:rPr>
          <w:rFonts w:ascii="Garamond" w:hAnsi="Garamond" w:cs="Helvetica"/>
          <w:bCs/>
          <w:color w:val="000000" w:themeColor="text1"/>
          <w:sz w:val="22"/>
          <w:szCs w:val="22"/>
        </w:rPr>
        <w:t>also discover</w:t>
      </w:r>
      <w:r w:rsidR="004155A7" w:rsidRPr="004155A7">
        <w:rPr>
          <w:rFonts w:ascii="Garamond" w:hAnsi="Garamond" w:cs="Helvetica"/>
          <w:bCs/>
          <w:color w:val="000000" w:themeColor="text1"/>
          <w:sz w:val="22"/>
          <w:szCs w:val="22"/>
        </w:rPr>
        <w:t xml:space="preserve"> </w:t>
      </w:r>
      <w:r w:rsidR="00153797" w:rsidRPr="00153797">
        <w:rPr>
          <w:rFonts w:ascii="Garamond" w:hAnsi="Garamond" w:cs="Helvetica"/>
          <w:bCs/>
          <w:color w:val="000000" w:themeColor="text1"/>
          <w:sz w:val="22"/>
          <w:szCs w:val="22"/>
        </w:rPr>
        <w:t>Arthur</w:t>
      </w:r>
      <w:r w:rsidR="0015379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mints his own words</w:t>
      </w:r>
      <w:r w:rsidR="00777603">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9C5881">
        <w:rPr>
          <w:rFonts w:ascii="Garamond" w:hAnsi="Garamond" w:cs="Helvetica"/>
          <w:bCs/>
          <w:color w:val="000000" w:themeColor="text1"/>
          <w:sz w:val="22"/>
          <w:szCs w:val="22"/>
        </w:rPr>
        <w:t>pilfers</w:t>
      </w:r>
      <w:r w:rsidR="00DE305E">
        <w:rPr>
          <w:rFonts w:ascii="Garamond" w:hAnsi="Garamond" w:cs="Helvetica"/>
          <w:bCs/>
          <w:color w:val="000000" w:themeColor="text1"/>
          <w:sz w:val="22"/>
          <w:szCs w:val="22"/>
        </w:rPr>
        <w:t xml:space="preserve"> mythologies to finance his </w:t>
      </w:r>
      <w:r w:rsidR="00F0655B">
        <w:rPr>
          <w:rFonts w:ascii="Garamond" w:hAnsi="Garamond" w:cs="Helvetica"/>
          <w:bCs/>
          <w:color w:val="000000" w:themeColor="text1"/>
          <w:sz w:val="22"/>
          <w:szCs w:val="22"/>
        </w:rPr>
        <w:t>obstinately</w:t>
      </w:r>
      <w:r w:rsidR="00F46915">
        <w:rPr>
          <w:rFonts w:ascii="Garamond" w:hAnsi="Garamond" w:cs="Helvetica"/>
          <w:bCs/>
          <w:color w:val="000000" w:themeColor="text1"/>
          <w:sz w:val="22"/>
          <w:szCs w:val="22"/>
        </w:rPr>
        <w:t xml:space="preserve"> weird</w:t>
      </w:r>
      <w:r w:rsidR="00DE305E">
        <w:rPr>
          <w:rFonts w:ascii="Garamond" w:hAnsi="Garamond" w:cs="Helvetica"/>
          <w:bCs/>
          <w:color w:val="000000" w:themeColor="text1"/>
          <w:sz w:val="22"/>
          <w:szCs w:val="22"/>
        </w:rPr>
        <w:t xml:space="preserve"> </w:t>
      </w:r>
      <w:r w:rsidR="00F9736B">
        <w:rPr>
          <w:rFonts w:ascii="Garamond" w:hAnsi="Garamond" w:cs="Helvetica"/>
          <w:bCs/>
          <w:color w:val="000000" w:themeColor="text1"/>
          <w:sz w:val="22"/>
          <w:szCs w:val="22"/>
        </w:rPr>
        <w:t>vocation</w:t>
      </w:r>
      <w:r w:rsidR="00DE305E" w:rsidRPr="00AF2203">
        <w:rPr>
          <w:rFonts w:ascii="Garamond" w:hAnsi="Garamond" w:cs="Helvetica"/>
          <w:bCs/>
          <w:color w:val="000000" w:themeColor="text1"/>
          <w:sz w:val="22"/>
          <w:szCs w:val="22"/>
        </w:rPr>
        <w:t xml:space="preserve">. That said, </w:t>
      </w:r>
      <w:r w:rsidR="00DE305E" w:rsidRPr="00B737F4">
        <w:rPr>
          <w:rFonts w:ascii="Garamond" w:hAnsi="Garamond" w:cs="Helvetica"/>
          <w:bCs/>
          <w:color w:val="000000" w:themeColor="text1"/>
          <w:sz w:val="22"/>
          <w:szCs w:val="22"/>
        </w:rPr>
        <w:t>I</w:t>
      </w:r>
      <w:r w:rsidR="00DE305E" w:rsidRPr="00AF2203">
        <w:rPr>
          <w:rFonts w:ascii="Garamond" w:hAnsi="Garamond" w:cs="Helvetica"/>
          <w:bCs/>
          <w:color w:val="000000" w:themeColor="text1"/>
          <w:sz w:val="22"/>
          <w:szCs w:val="22"/>
        </w:rPr>
        <w:t xml:space="preserve"> find the </w:t>
      </w:r>
      <w:r w:rsidR="00DE305E">
        <w:rPr>
          <w:rFonts w:ascii="Garamond" w:hAnsi="Garamond" w:cs="Helvetica"/>
          <w:bCs/>
          <w:color w:val="000000" w:themeColor="text1"/>
          <w:sz w:val="22"/>
          <w:szCs w:val="22"/>
        </w:rPr>
        <w:t>text</w:t>
      </w:r>
      <w:r w:rsidR="00DE305E" w:rsidRPr="00AF2203">
        <w:rPr>
          <w:rFonts w:ascii="Garamond" w:hAnsi="Garamond" w:cs="Helvetica"/>
          <w:bCs/>
          <w:color w:val="000000" w:themeColor="text1"/>
          <w:sz w:val="22"/>
          <w:szCs w:val="22"/>
        </w:rPr>
        <w:t xml:space="preserve"> of </w:t>
      </w:r>
      <w:r w:rsidR="00F46E61">
        <w:rPr>
          <w:rFonts w:ascii="Garamond" w:hAnsi="Garamond" w:cs="Helvetica"/>
          <w:bCs/>
          <w:color w:val="000000" w:themeColor="text1"/>
          <w:sz w:val="22"/>
          <w:szCs w:val="22"/>
        </w:rPr>
        <w:t>his</w:t>
      </w:r>
      <w:r w:rsidR="00DE305E" w:rsidRPr="009B7882">
        <w:rPr>
          <w:rFonts w:ascii="Garamond" w:hAnsi="Garamond" w:cs="Helvetica"/>
          <w:bCs/>
          <w:color w:val="000000" w:themeColor="text1"/>
          <w:sz w:val="22"/>
          <w:szCs w:val="22"/>
        </w:rPr>
        <w:t xml:space="preserve"> </w:t>
      </w:r>
      <w:r w:rsidR="00DE305E" w:rsidRPr="00AF2203">
        <w:rPr>
          <w:rFonts w:ascii="Garamond" w:hAnsi="Garamond" w:cs="Helvetica"/>
          <w:bCs/>
          <w:color w:val="000000" w:themeColor="text1"/>
          <w:sz w:val="22"/>
          <w:szCs w:val="22"/>
        </w:rPr>
        <w:t xml:space="preserve">account follows closely to that of </w:t>
      </w:r>
      <w:r w:rsidR="00DE305E">
        <w:rPr>
          <w:rFonts w:ascii="Garamond" w:hAnsi="Garamond" w:cs="Helvetica"/>
          <w:bCs/>
          <w:color w:val="000000" w:themeColor="text1"/>
          <w:sz w:val="22"/>
          <w:szCs w:val="22"/>
        </w:rPr>
        <w:t xml:space="preserve">his </w:t>
      </w:r>
      <w:r w:rsidR="00DE305E" w:rsidRPr="00AF2203">
        <w:rPr>
          <w:rFonts w:ascii="Garamond" w:hAnsi="Garamond" w:cs="Helvetica"/>
          <w:bCs/>
          <w:color w:val="000000" w:themeColor="text1"/>
          <w:sz w:val="22"/>
          <w:szCs w:val="22"/>
        </w:rPr>
        <w:t xml:space="preserve">speaking. Imagine it articulated, if you can, with a </w:t>
      </w:r>
      <w:r w:rsidR="00DE305E">
        <w:rPr>
          <w:rFonts w:ascii="Garamond" w:hAnsi="Garamond" w:cs="Helvetica"/>
          <w:bCs/>
          <w:color w:val="000000" w:themeColor="text1"/>
          <w:sz w:val="22"/>
          <w:szCs w:val="22"/>
        </w:rPr>
        <w:t xml:space="preserve">twitchy </w:t>
      </w:r>
      <w:r w:rsidR="00441D4F">
        <w:rPr>
          <w:rFonts w:ascii="Garamond" w:hAnsi="Garamond" w:cs="Helvetica"/>
          <w:bCs/>
          <w:color w:val="000000" w:themeColor="text1"/>
          <w:sz w:val="22"/>
          <w:szCs w:val="22"/>
        </w:rPr>
        <w:t>West Country</w:t>
      </w:r>
      <w:r w:rsidR="00DE305E">
        <w:rPr>
          <w:rFonts w:ascii="Garamond" w:hAnsi="Garamond" w:cs="Helvetica"/>
          <w:bCs/>
          <w:color w:val="000000" w:themeColor="text1"/>
          <w:sz w:val="22"/>
          <w:szCs w:val="22"/>
        </w:rPr>
        <w:t xml:space="preserve"> bur</w:t>
      </w:r>
      <w:r w:rsidR="00AB7535">
        <w:rPr>
          <w:rFonts w:ascii="Garamond" w:hAnsi="Garamond" w:cs="Helvetica"/>
          <w:bCs/>
          <w:color w:val="000000" w:themeColor="text1"/>
          <w:sz w:val="22"/>
          <w:szCs w:val="22"/>
        </w:rPr>
        <w:t>r</w:t>
      </w:r>
      <w:r w:rsidR="00DE305E" w:rsidRPr="00AF2203">
        <w:rPr>
          <w:rFonts w:ascii="Garamond" w:hAnsi="Garamond" w:cs="Helvetica"/>
          <w:bCs/>
          <w:color w:val="000000" w:themeColor="text1"/>
          <w:sz w:val="22"/>
          <w:szCs w:val="22"/>
        </w:rPr>
        <w:t xml:space="preserve"> croaked in Californian fry</w:t>
      </w:r>
      <w:r w:rsidR="00DE305E">
        <w:rPr>
          <w:rFonts w:ascii="Garamond" w:hAnsi="Garamond" w:cs="Helvetica"/>
          <w:bCs/>
          <w:color w:val="000000" w:themeColor="text1"/>
          <w:sz w:val="22"/>
          <w:szCs w:val="22"/>
        </w:rPr>
        <w:t xml:space="preserve"> and </w:t>
      </w:r>
      <w:r w:rsidR="00DE305E" w:rsidRPr="00AF2203">
        <w:rPr>
          <w:rFonts w:ascii="Garamond" w:hAnsi="Garamond" w:cs="Helvetica"/>
          <w:bCs/>
          <w:color w:val="000000" w:themeColor="text1"/>
          <w:sz w:val="22"/>
          <w:szCs w:val="22"/>
        </w:rPr>
        <w:t xml:space="preserve">seasoned with outbursts of </w:t>
      </w:r>
      <w:r w:rsidR="00DE305E">
        <w:rPr>
          <w:rFonts w:ascii="Garamond" w:hAnsi="Garamond" w:cs="Helvetica"/>
          <w:bCs/>
          <w:color w:val="000000" w:themeColor="text1"/>
          <w:sz w:val="22"/>
          <w:szCs w:val="22"/>
        </w:rPr>
        <w:t>unwonted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teeth-on-edge</w:t>
      </w:r>
      <w:r w:rsidR="004155A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sucked-in </w:t>
      </w:r>
      <w:r w:rsidR="00777603">
        <w:rPr>
          <w:rFonts w:ascii="Garamond" w:hAnsi="Garamond" w:cs="Helvetica"/>
          <w:bCs/>
          <w:color w:val="000000" w:themeColor="text1"/>
          <w:sz w:val="22"/>
          <w:szCs w:val="22"/>
        </w:rPr>
        <w:t xml:space="preserve">laughter. </w:t>
      </w:r>
      <w:r w:rsidR="00586774">
        <w:rPr>
          <w:rFonts w:ascii="Garamond" w:hAnsi="Garamond" w:cs="Helvetica"/>
          <w:bCs/>
          <w:color w:val="000000" w:themeColor="text1"/>
          <w:sz w:val="22"/>
          <w:szCs w:val="22"/>
        </w:rPr>
        <w:t>And if</w:t>
      </w:r>
      <w:r w:rsidR="00DE305E" w:rsidRPr="00B610CB">
        <w:rPr>
          <w:rFonts w:ascii="Garamond" w:hAnsi="Garamond" w:cs="Helvetica"/>
          <w:bCs/>
          <w:color w:val="000000" w:themeColor="text1"/>
          <w:sz w:val="22"/>
          <w:szCs w:val="22"/>
        </w:rPr>
        <w:t xml:space="preserve"> you</w:t>
      </w:r>
      <w:r w:rsidR="00DE305E">
        <w:rPr>
          <w:rFonts w:ascii="Garamond" w:hAnsi="Garamond" w:cs="Helvetica"/>
          <w:bCs/>
          <w:color w:val="000000" w:themeColor="text1"/>
          <w:sz w:val="22"/>
          <w:szCs w:val="22"/>
        </w:rPr>
        <w:t xml:space="preserve">’re after </w:t>
      </w:r>
      <w:r w:rsidR="00DE305E" w:rsidRPr="00B610CB">
        <w:rPr>
          <w:rFonts w:ascii="Garamond" w:hAnsi="Garamond" w:cs="Helvetica"/>
          <w:bCs/>
          <w:color w:val="000000" w:themeColor="text1"/>
          <w:sz w:val="22"/>
          <w:szCs w:val="22"/>
        </w:rPr>
        <w:t xml:space="preserve">a </w:t>
      </w:r>
      <w:r w:rsidR="00272B96">
        <w:rPr>
          <w:rFonts w:ascii="Garamond" w:hAnsi="Garamond" w:cs="Helvetica"/>
          <w:bCs/>
          <w:color w:val="000000" w:themeColor="text1"/>
          <w:sz w:val="22"/>
          <w:szCs w:val="22"/>
        </w:rPr>
        <w:t>voice</w:t>
      </w:r>
      <w:r w:rsidR="00DE305E" w:rsidRPr="00B610CB">
        <w:rPr>
          <w:rFonts w:ascii="Garamond" w:hAnsi="Garamond" w:cs="Helvetica"/>
          <w:bCs/>
          <w:color w:val="000000" w:themeColor="text1"/>
          <w:sz w:val="22"/>
          <w:szCs w:val="22"/>
        </w:rPr>
        <w:t xml:space="preserve"> in which to read </w:t>
      </w:r>
      <w:r w:rsidR="00586774">
        <w:rPr>
          <w:rFonts w:ascii="Garamond" w:hAnsi="Garamond" w:cs="Helvetica"/>
          <w:bCs/>
          <w:color w:val="000000" w:themeColor="text1"/>
          <w:sz w:val="22"/>
          <w:szCs w:val="22"/>
        </w:rPr>
        <w:t>my</w:t>
      </w:r>
      <w:r w:rsidR="00DE305E" w:rsidRPr="00B610CB">
        <w:rPr>
          <w:rFonts w:ascii="Garamond" w:hAnsi="Garamond" w:cs="Helvetica"/>
          <w:bCs/>
          <w:color w:val="000000" w:themeColor="text1"/>
          <w:sz w:val="22"/>
          <w:szCs w:val="22"/>
        </w:rPr>
        <w:t xml:space="preserve"> </w:t>
      </w:r>
      <w:r w:rsidR="00134E5F">
        <w:rPr>
          <w:rFonts w:ascii="Garamond" w:hAnsi="Garamond" w:cs="Helvetica"/>
          <w:bCs/>
          <w:color w:val="000000" w:themeColor="text1"/>
          <w:sz w:val="22"/>
          <w:szCs w:val="22"/>
        </w:rPr>
        <w:t xml:space="preserve">abundant </w:t>
      </w:r>
      <w:r w:rsidR="00DE305E" w:rsidRPr="00B610CB">
        <w:rPr>
          <w:rFonts w:ascii="Garamond" w:hAnsi="Garamond" w:cs="Helvetica"/>
          <w:bCs/>
          <w:color w:val="000000" w:themeColor="text1"/>
          <w:sz w:val="22"/>
          <w:szCs w:val="22"/>
        </w:rPr>
        <w:t>footnotes</w:t>
      </w:r>
      <w:r w:rsidR="00DE305E">
        <w:rPr>
          <w:rFonts w:ascii="Garamond" w:hAnsi="Garamond" w:cs="Helvetica"/>
          <w:bCs/>
          <w:color w:val="000000" w:themeColor="text1"/>
          <w:sz w:val="22"/>
          <w:szCs w:val="22"/>
        </w:rPr>
        <w:t xml:space="preserve"> then </w:t>
      </w:r>
      <w:r w:rsidR="00DE305E" w:rsidRPr="00AF7CF7">
        <w:rPr>
          <w:rFonts w:ascii="Garamond" w:hAnsi="Garamond" w:cs="Helvetica"/>
          <w:bCs/>
          <w:color w:val="000000" w:themeColor="text1"/>
          <w:sz w:val="22"/>
          <w:szCs w:val="22"/>
        </w:rPr>
        <w:t xml:space="preserve">I, </w:t>
      </w:r>
      <w:r w:rsidR="00DE305E">
        <w:rPr>
          <w:rFonts w:ascii="Garamond" w:hAnsi="Garamond" w:cs="Helvetica"/>
          <w:bCs/>
          <w:color w:val="000000" w:themeColor="text1"/>
          <w:sz w:val="22"/>
          <w:szCs w:val="22"/>
        </w:rPr>
        <w:t>secret gardener to Arthur’s protean groves, speak with</w:t>
      </w:r>
      <w:r w:rsidR="00DE305E" w:rsidRPr="00AF7CF7">
        <w:rPr>
          <w:rFonts w:ascii="Garamond" w:hAnsi="Garamond" w:cs="Helvetica"/>
          <w:bCs/>
          <w:color w:val="000000" w:themeColor="text1"/>
          <w:sz w:val="22"/>
          <w:szCs w:val="22"/>
        </w:rPr>
        <w:t xml:space="preserve"> a slow Midlander-English accent</w:t>
      </w:r>
      <w:r w:rsidR="00DE305E">
        <w:rPr>
          <w:rFonts w:ascii="Garamond" w:hAnsi="Garamond" w:cs="Helvetica"/>
          <w:bCs/>
          <w:color w:val="000000" w:themeColor="text1"/>
          <w:sz w:val="22"/>
          <w:szCs w:val="22"/>
        </w:rPr>
        <w:t xml:space="preserve"> and try to balance Arthur’s </w:t>
      </w:r>
      <w:r w:rsidR="00DE305E" w:rsidRPr="008C0E59">
        <w:rPr>
          <w:rFonts w:ascii="Garamond" w:hAnsi="Garamond" w:cs="Helvetica"/>
          <w:bCs/>
          <w:color w:val="000000" w:themeColor="text1"/>
          <w:sz w:val="22"/>
          <w:szCs w:val="22"/>
        </w:rPr>
        <w:t>highfalutin</w:t>
      </w:r>
      <w:r w:rsidR="00DE305E">
        <w:rPr>
          <w:rFonts w:ascii="Garamond" w:hAnsi="Garamond" w:cs="Helvetica"/>
          <w:bCs/>
          <w:color w:val="000000" w:themeColor="text1"/>
          <w:sz w:val="22"/>
          <w:szCs w:val="22"/>
        </w:rPr>
        <w:t xml:space="preserve"> </w:t>
      </w:r>
      <w:r w:rsidR="000377ED">
        <w:rPr>
          <w:rFonts w:ascii="Garamond" w:hAnsi="Garamond" w:cs="Helvetica"/>
          <w:bCs/>
          <w:color w:val="000000" w:themeColor="text1"/>
          <w:sz w:val="22"/>
          <w:szCs w:val="22"/>
        </w:rPr>
        <w:t>pitch</w:t>
      </w:r>
      <w:r w:rsidR="00DE305E">
        <w:rPr>
          <w:rFonts w:ascii="Garamond" w:hAnsi="Garamond" w:cs="Helvetica"/>
          <w:bCs/>
          <w:color w:val="000000" w:themeColor="text1"/>
          <w:sz w:val="22"/>
          <w:szCs w:val="22"/>
        </w:rPr>
        <w:t xml:space="preserve"> with a </w:t>
      </w:r>
      <w:r w:rsidR="00272B96">
        <w:rPr>
          <w:rFonts w:ascii="Garamond" w:hAnsi="Garamond" w:cs="Helvetica"/>
          <w:bCs/>
          <w:color w:val="000000" w:themeColor="text1"/>
          <w:sz w:val="22"/>
          <w:szCs w:val="22"/>
        </w:rPr>
        <w:t xml:space="preserve">more </w:t>
      </w:r>
      <w:r w:rsidR="00D03D16">
        <w:rPr>
          <w:rFonts w:ascii="Garamond" w:hAnsi="Garamond" w:cs="Helvetica"/>
          <w:bCs/>
          <w:color w:val="000000" w:themeColor="text1"/>
          <w:sz w:val="22"/>
          <w:szCs w:val="22"/>
        </w:rPr>
        <w:t>sympathetic</w:t>
      </w:r>
      <w:r w:rsidR="00272B96">
        <w:rPr>
          <w:rFonts w:ascii="Garamond" w:hAnsi="Garamond" w:cs="Helvetica"/>
          <w:bCs/>
          <w:color w:val="000000" w:themeColor="text1"/>
          <w:sz w:val="22"/>
          <w:szCs w:val="22"/>
        </w:rPr>
        <w:t xml:space="preserve"> </w:t>
      </w:r>
      <w:r w:rsidR="00551F39">
        <w:rPr>
          <w:rFonts w:ascii="Garamond" w:hAnsi="Garamond" w:cs="Helvetica"/>
          <w:bCs/>
          <w:color w:val="000000" w:themeColor="text1"/>
          <w:sz w:val="22"/>
          <w:szCs w:val="22"/>
        </w:rPr>
        <w:t>ear</w:t>
      </w:r>
      <w:r w:rsidR="00272B96">
        <w:rPr>
          <w:rFonts w:ascii="Garamond" w:hAnsi="Garamond" w:cs="Helvetica"/>
          <w:bCs/>
          <w:color w:val="000000" w:themeColor="text1"/>
          <w:sz w:val="22"/>
          <w:szCs w:val="22"/>
        </w:rPr>
        <w:t>.</w:t>
      </w:r>
    </w:p>
    <w:p w14:paraId="151B2D1A" w14:textId="442CDD95"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Arthur</w:t>
      </w:r>
      <w:r w:rsidR="00FA4990">
        <w:rPr>
          <w:rFonts w:ascii="Garamond" w:hAnsi="Garamond" w:cs="Helvetica"/>
          <w:bCs/>
          <w:color w:val="000000" w:themeColor="text1"/>
          <w:sz w:val="22"/>
          <w:szCs w:val="22"/>
        </w:rPr>
        <w:t xml:space="preserve"> has always been </w:t>
      </w:r>
      <w:r w:rsidRPr="00945ED0">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a pithy description that</w:t>
      </w:r>
      <w:r w:rsidR="001B2589">
        <w:rPr>
          <w:rFonts w:ascii="Garamond" w:hAnsi="Garamond" w:cs="Helvetica"/>
          <w:bCs/>
          <w:color w:val="000000" w:themeColor="text1"/>
          <w:sz w:val="22"/>
          <w:szCs w:val="22"/>
        </w:rPr>
        <w:t xml:space="preserve"> if he heard </w:t>
      </w:r>
      <w:r w:rsidRPr="00486BC4">
        <w:rPr>
          <w:rFonts w:ascii="Garamond" w:hAnsi="Garamond" w:cs="Helvetica"/>
          <w:bCs/>
          <w:color w:val="000000" w:themeColor="text1"/>
          <w:sz w:val="22"/>
          <w:szCs w:val="22"/>
        </w:rPr>
        <w:t xml:space="preserve">would show </w:t>
      </w:r>
      <w:r>
        <w:rPr>
          <w:rFonts w:ascii="Garamond" w:hAnsi="Garamond" w:cs="Helvetica"/>
          <w:bCs/>
          <w:color w:val="000000" w:themeColor="text1"/>
          <w:sz w:val="22"/>
          <w:szCs w:val="22"/>
        </w:rPr>
        <w:t>his</w:t>
      </w:r>
      <w:r w:rsidRPr="00486BC4">
        <w:rPr>
          <w:rFonts w:ascii="Garamond" w:hAnsi="Garamond" w:cs="Helvetica"/>
          <w:bCs/>
          <w:color w:val="000000" w:themeColor="text1"/>
          <w:sz w:val="22"/>
          <w:szCs w:val="22"/>
        </w:rPr>
        <w:t xml:space="preserve"> scaffold like a match to the Hindenburg. On account of </w:t>
      </w:r>
      <w:r w:rsidR="00651AFE">
        <w:rPr>
          <w:rFonts w:ascii="Garamond" w:hAnsi="Garamond" w:cs="Helvetica"/>
          <w:bCs/>
          <w:color w:val="000000" w:themeColor="text1"/>
          <w:sz w:val="22"/>
          <w:szCs w:val="22"/>
        </w:rPr>
        <w:t>his</w:t>
      </w:r>
      <w:r w:rsidRPr="007B4416">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pedantry</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poeticism and pride he would want this statement qualified</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expanded and then </w:t>
      </w:r>
      <w:r>
        <w:rPr>
          <w:rFonts w:ascii="Garamond" w:hAnsi="Garamond" w:cs="Helvetica"/>
          <w:bCs/>
          <w:color w:val="000000" w:themeColor="text1"/>
          <w:sz w:val="22"/>
          <w:szCs w:val="22"/>
        </w:rPr>
        <w:t>likely abolished</w:t>
      </w:r>
      <w:r w:rsidRPr="00486BC4">
        <w:rPr>
          <w:rFonts w:ascii="Garamond" w:hAnsi="Garamond" w:cs="Helvetica"/>
          <w:bCs/>
          <w:color w:val="000000" w:themeColor="text1"/>
          <w:sz w:val="22"/>
          <w:szCs w:val="22"/>
        </w:rPr>
        <w:t>, but the description has made it this far as I</w:t>
      </w:r>
      <w:r>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 xml:space="preserve">am both editor and publisher to </w:t>
      </w:r>
      <w:r>
        <w:rPr>
          <w:rFonts w:ascii="Garamond" w:hAnsi="Garamond" w:cs="Helvetica"/>
          <w:bCs/>
          <w:color w:val="000000" w:themeColor="text1"/>
          <w:sz w:val="22"/>
          <w:szCs w:val="22"/>
        </w:rPr>
        <w:t>t</w:t>
      </w:r>
      <w:r w:rsidRPr="00486BC4">
        <w:rPr>
          <w:rFonts w:ascii="Garamond" w:hAnsi="Garamond" w:cs="Helvetica"/>
          <w:bCs/>
          <w:color w:val="000000" w:themeColor="text1"/>
          <w:sz w:val="22"/>
          <w:szCs w:val="22"/>
        </w:rPr>
        <w:t xml:space="preserve">his head-spun paean. And besides, </w:t>
      </w:r>
      <w:r w:rsidRPr="00567FE9">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xml:space="preserve"> serves to show my </w:t>
      </w:r>
      <w:r w:rsidR="006B6961">
        <w:rPr>
          <w:rFonts w:ascii="Garamond" w:hAnsi="Garamond" w:cs="Helvetica"/>
          <w:bCs/>
          <w:color w:val="000000" w:themeColor="text1"/>
          <w:sz w:val="22"/>
          <w:szCs w:val="22"/>
        </w:rPr>
        <w:t xml:space="preserve">own </w:t>
      </w:r>
      <w:r w:rsidR="00427AB6">
        <w:rPr>
          <w:rFonts w:ascii="Garamond" w:hAnsi="Garamond" w:cs="Helvetica"/>
          <w:bCs/>
          <w:color w:val="000000" w:themeColor="text1"/>
          <w:sz w:val="22"/>
          <w:szCs w:val="22"/>
        </w:rPr>
        <w:t>habit</w:t>
      </w:r>
      <w:r w:rsidRPr="003930B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for a particular arc of commentar</w:t>
      </w:r>
      <w:r w:rsidR="00FA4990">
        <w:rPr>
          <w:rFonts w:ascii="Garamond" w:hAnsi="Garamond" w:cs="Helvetica"/>
          <w:bCs/>
          <w:color w:val="000000" w:themeColor="text1"/>
          <w:sz w:val="22"/>
          <w:szCs w:val="22"/>
        </w:rPr>
        <w:t xml:space="preserve">y Arthur calls </w:t>
      </w:r>
      <w:r w:rsidRPr="00486BC4">
        <w:rPr>
          <w:rFonts w:ascii="Garamond" w:hAnsi="Garamond" w:cs="Helvetica"/>
          <w:bCs/>
          <w:color w:val="000000" w:themeColor="text1"/>
          <w:sz w:val="22"/>
          <w:szCs w:val="22"/>
        </w:rPr>
        <w:t>British anticlimactic bathos</w:t>
      </w:r>
      <w:r w:rsidR="00EB094D">
        <w:rPr>
          <w:rFonts w:ascii="Garamond" w:hAnsi="Garamond" w:cs="Helvetica"/>
          <w:bCs/>
          <w:color w:val="000000" w:themeColor="text1"/>
          <w:sz w:val="22"/>
          <w:szCs w:val="22"/>
        </w:rPr>
        <w:t>, a</w:t>
      </w:r>
      <w:r w:rsidR="00427AB6">
        <w:rPr>
          <w:rFonts w:ascii="Garamond" w:hAnsi="Garamond" w:cs="Helvetica"/>
          <w:bCs/>
          <w:color w:val="000000" w:themeColor="text1"/>
          <w:sz w:val="22"/>
          <w:szCs w:val="22"/>
        </w:rPr>
        <w:t xml:space="preserve"> </w:t>
      </w:r>
      <w:r w:rsidR="00427AB6" w:rsidRPr="00427AB6">
        <w:rPr>
          <w:rFonts w:ascii="Garamond" w:hAnsi="Garamond" w:cs="Helvetica"/>
          <w:bCs/>
          <w:color w:val="000000" w:themeColor="text1"/>
          <w:sz w:val="22"/>
          <w:szCs w:val="22"/>
        </w:rPr>
        <w:t>habit</w:t>
      </w:r>
      <w:r w:rsidR="00427AB6">
        <w:rPr>
          <w:rFonts w:ascii="Garamond" w:hAnsi="Garamond" w:cs="Helvetica"/>
          <w:bCs/>
          <w:color w:val="000000" w:themeColor="text1"/>
          <w:sz w:val="22"/>
          <w:szCs w:val="22"/>
        </w:rPr>
        <w:t xml:space="preserve"> </w:t>
      </w:r>
      <w:r w:rsidR="00FA4990">
        <w:rPr>
          <w:rFonts w:ascii="Garamond" w:hAnsi="Garamond" w:cs="Helvetica"/>
          <w:bCs/>
          <w:color w:val="000000" w:themeColor="text1"/>
          <w:sz w:val="22"/>
          <w:szCs w:val="22"/>
        </w:rPr>
        <w:t xml:space="preserve">he </w:t>
      </w:r>
      <w:r w:rsidRPr="00486BC4">
        <w:rPr>
          <w:rFonts w:ascii="Garamond" w:hAnsi="Garamond" w:cs="Helvetica"/>
          <w:bCs/>
          <w:color w:val="000000" w:themeColor="text1"/>
          <w:sz w:val="22"/>
          <w:szCs w:val="22"/>
        </w:rPr>
        <w:t xml:space="preserve">quite unequivocally </w:t>
      </w:r>
      <w:r>
        <w:rPr>
          <w:rFonts w:ascii="Garamond" w:hAnsi="Garamond" w:cs="Helvetica"/>
          <w:bCs/>
          <w:color w:val="000000" w:themeColor="text1"/>
          <w:sz w:val="22"/>
          <w:szCs w:val="22"/>
        </w:rPr>
        <w:t>disdain</w:t>
      </w:r>
      <w:r w:rsidR="00FA4990">
        <w:rPr>
          <w:rFonts w:ascii="Garamond" w:hAnsi="Garamond" w:cs="Helvetica"/>
          <w:bCs/>
          <w:color w:val="000000" w:themeColor="text1"/>
          <w:sz w:val="22"/>
          <w:szCs w:val="22"/>
        </w:rPr>
        <w:t xml:space="preserve">s </w:t>
      </w:r>
      <w:r>
        <w:rPr>
          <w:rFonts w:ascii="Garamond" w:hAnsi="Garamond" w:cs="Helvetica"/>
          <w:bCs/>
          <w:color w:val="000000" w:themeColor="text1"/>
          <w:sz w:val="22"/>
          <w:szCs w:val="22"/>
        </w:rPr>
        <w:t>(</w:t>
      </w:r>
      <w:r w:rsidR="00FA4990">
        <w:rPr>
          <w:rFonts w:ascii="Garamond" w:hAnsi="Garamond" w:cs="Helvetica"/>
          <w:bCs/>
          <w:color w:val="000000" w:themeColor="text1"/>
          <w:sz w:val="22"/>
          <w:szCs w:val="22"/>
        </w:rPr>
        <w:t xml:space="preserve">Arthur </w:t>
      </w:r>
      <w:r>
        <w:rPr>
          <w:rFonts w:ascii="Garamond" w:hAnsi="Garamond" w:cs="Helvetica"/>
          <w:bCs/>
          <w:color w:val="000000" w:themeColor="text1"/>
          <w:sz w:val="22"/>
          <w:szCs w:val="22"/>
        </w:rPr>
        <w:t xml:space="preserve">has a precious </w:t>
      </w:r>
      <w:r w:rsidRPr="00486BC4">
        <w:rPr>
          <w:rFonts w:ascii="Garamond" w:hAnsi="Garamond" w:cs="Helvetica"/>
          <w:bCs/>
          <w:color w:val="000000" w:themeColor="text1"/>
          <w:sz w:val="22"/>
          <w:szCs w:val="22"/>
        </w:rPr>
        <w:t xml:space="preserve">sense of </w:t>
      </w:r>
      <w:r>
        <w:rPr>
          <w:rFonts w:ascii="Garamond" w:hAnsi="Garamond" w:cs="Helvetica"/>
          <w:bCs/>
          <w:color w:val="000000" w:themeColor="text1"/>
          <w:sz w:val="22"/>
          <w:szCs w:val="22"/>
        </w:rPr>
        <w:t xml:space="preserve">snide </w:t>
      </w:r>
      <w:r w:rsidRPr="00486BC4">
        <w:rPr>
          <w:rFonts w:ascii="Garamond" w:hAnsi="Garamond" w:cs="Helvetica"/>
          <w:bCs/>
          <w:color w:val="000000" w:themeColor="text1"/>
          <w:sz w:val="22"/>
          <w:szCs w:val="22"/>
        </w:rPr>
        <w:t xml:space="preserve">humour </w:t>
      </w:r>
      <w:r>
        <w:rPr>
          <w:rFonts w:ascii="Garamond" w:hAnsi="Garamond" w:cs="Helvetica"/>
          <w:bCs/>
          <w:color w:val="000000" w:themeColor="text1"/>
          <w:sz w:val="22"/>
          <w:szCs w:val="22"/>
        </w:rPr>
        <w:t xml:space="preserve">expressed not </w:t>
      </w:r>
      <w:r w:rsidRPr="00486BC4">
        <w:rPr>
          <w:rFonts w:ascii="Garamond" w:hAnsi="Garamond" w:cs="Helvetica"/>
          <w:bCs/>
          <w:color w:val="000000" w:themeColor="text1"/>
          <w:sz w:val="22"/>
          <w:szCs w:val="22"/>
        </w:rPr>
        <w:t xml:space="preserve">infrequently </w:t>
      </w:r>
      <w:r>
        <w:rPr>
          <w:rFonts w:ascii="Garamond" w:hAnsi="Garamond" w:cs="Helvetica"/>
          <w:bCs/>
          <w:color w:val="000000" w:themeColor="text1"/>
          <w:sz w:val="22"/>
          <w:szCs w:val="22"/>
        </w:rPr>
        <w:t>as</w:t>
      </w:r>
      <w:r w:rsidRPr="00486BC4">
        <w:rPr>
          <w:rFonts w:ascii="Garamond" w:hAnsi="Garamond" w:cs="Helvetica"/>
          <w:bCs/>
          <w:color w:val="000000" w:themeColor="text1"/>
          <w:sz w:val="22"/>
          <w:szCs w:val="22"/>
        </w:rPr>
        <w:t xml:space="preserve"> a fluffed quotation from a </w:t>
      </w:r>
      <w:r w:rsidR="006B56D9">
        <w:rPr>
          <w:rFonts w:ascii="Garamond" w:hAnsi="Garamond" w:cs="Helvetica"/>
          <w:bCs/>
          <w:color w:val="000000" w:themeColor="text1"/>
          <w:sz w:val="22"/>
          <w:szCs w:val="22"/>
        </w:rPr>
        <w:t>writer</w:t>
      </w:r>
      <w:r w:rsidRPr="00486BC4">
        <w:rPr>
          <w:rFonts w:ascii="Garamond" w:hAnsi="Garamond" w:cs="Helvetica"/>
          <w:bCs/>
          <w:color w:val="000000" w:themeColor="text1"/>
          <w:sz w:val="22"/>
          <w:szCs w:val="22"/>
        </w:rPr>
        <w:t xml:space="preserve"> you’ve </w:t>
      </w:r>
      <w:r>
        <w:rPr>
          <w:rFonts w:ascii="Garamond" w:hAnsi="Garamond" w:cs="Helvetica"/>
          <w:bCs/>
          <w:color w:val="000000" w:themeColor="text1"/>
          <w:sz w:val="22"/>
          <w:szCs w:val="22"/>
        </w:rPr>
        <w:t>never</w:t>
      </w:r>
      <w:r w:rsidRPr="00486BC4">
        <w:rPr>
          <w:rFonts w:ascii="Garamond" w:hAnsi="Garamond" w:cs="Helvetica"/>
          <w:bCs/>
          <w:color w:val="000000" w:themeColor="text1"/>
          <w:sz w:val="22"/>
          <w:szCs w:val="22"/>
        </w:rPr>
        <w:t xml:space="preserve"> heard of</w:t>
      </w:r>
      <w:r>
        <w:rPr>
          <w:rFonts w:ascii="Garamond" w:hAnsi="Garamond" w:cs="Helvetica"/>
          <w:bCs/>
          <w:color w:val="000000" w:themeColor="text1"/>
          <w:sz w:val="22"/>
          <w:szCs w:val="22"/>
        </w:rPr>
        <w:t>)</w:t>
      </w:r>
      <w:r w:rsidRPr="00486BC4">
        <w:rPr>
          <w:rFonts w:ascii="Garamond" w:hAnsi="Garamond" w:cs="Helvetica"/>
          <w:bCs/>
          <w:color w:val="000000" w:themeColor="text1"/>
          <w:sz w:val="22"/>
          <w:szCs w:val="22"/>
        </w:rPr>
        <w:t xml:space="preserve">. </w:t>
      </w:r>
    </w:p>
    <w:p w14:paraId="6CBAF91D" w14:textId="7DE35C53" w:rsidR="00DE305E" w:rsidRPr="00942F93"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w:t>
      </w:r>
      <w:r w:rsidRPr="00ED1979">
        <w:rPr>
          <w:rFonts w:ascii="Garamond" w:hAnsi="Garamond" w:cs="Helvetica"/>
          <w:bCs/>
          <w:i/>
          <w:iCs/>
          <w:color w:val="000000" w:themeColor="text1"/>
          <w:sz w:val="22"/>
          <w:szCs w:val="22"/>
        </w:rPr>
        <w:t>I don’t want to bother you much with what happened to me personally</w:t>
      </w:r>
      <w:r w:rsidRPr="00942F93">
        <w:rPr>
          <w:rFonts w:ascii="Garamond" w:hAnsi="Garamond" w:cs="Helvetica"/>
          <w:bCs/>
          <w:color w:val="000000" w:themeColor="text1"/>
          <w:sz w:val="22"/>
          <w:szCs w:val="22"/>
        </w:rPr>
        <w:t xml:space="preserve">,” </w:t>
      </w:r>
      <w:r w:rsidR="00AA08A8" w:rsidRPr="00AA08A8">
        <w:rPr>
          <w:rFonts w:ascii="Garamond" w:hAnsi="Garamond" w:cs="Helvetica"/>
          <w:bCs/>
          <w:color w:val="000000" w:themeColor="text1"/>
          <w:sz w:val="22"/>
          <w:szCs w:val="22"/>
        </w:rPr>
        <w:t xml:space="preserve">begins </w:t>
      </w:r>
      <w:r w:rsidRPr="00942F93">
        <w:rPr>
          <w:rFonts w:ascii="Garamond" w:hAnsi="Garamond" w:cs="Helvetica"/>
          <w:bCs/>
          <w:color w:val="000000" w:themeColor="text1"/>
          <w:sz w:val="22"/>
          <w:szCs w:val="22"/>
        </w:rPr>
        <w:t xml:space="preserve">his </w:t>
      </w:r>
      <w:r w:rsidR="00AA08A8">
        <w:rPr>
          <w:rFonts w:ascii="Garamond" w:hAnsi="Garamond" w:cs="Helvetica"/>
          <w:bCs/>
          <w:color w:val="000000" w:themeColor="text1"/>
          <w:sz w:val="22"/>
          <w:szCs w:val="22"/>
        </w:rPr>
        <w:t>recording</w:t>
      </w:r>
      <w:r w:rsidRPr="00942F93">
        <w:rPr>
          <w:rFonts w:ascii="Garamond" w:hAnsi="Garamond" w:cs="Helvetica"/>
          <w:bCs/>
          <w:color w:val="000000" w:themeColor="text1"/>
          <w:sz w:val="22"/>
          <w:szCs w:val="22"/>
        </w:rPr>
        <w:t>, “</w:t>
      </w:r>
      <w:r w:rsidRPr="00ED1979">
        <w:rPr>
          <w:rFonts w:ascii="Garamond" w:hAnsi="Garamond" w:cs="Helvetica"/>
          <w:bCs/>
          <w:i/>
          <w:iCs/>
          <w:color w:val="000000" w:themeColor="text1"/>
          <w:sz w:val="22"/>
          <w:szCs w:val="22"/>
        </w:rPr>
        <w:t>yet to understand the effect of it you ought to know how I got here</w:t>
      </w:r>
      <w:r w:rsidRPr="00942F93">
        <w:rPr>
          <w:rFonts w:ascii="Garamond" w:hAnsi="Garamond" w:cs="Helvetica"/>
          <w:bCs/>
          <w:color w:val="000000" w:themeColor="text1"/>
          <w:sz w:val="22"/>
          <w:szCs w:val="22"/>
        </w:rPr>
        <w:t>.” And with this in mind the story is necessarily in two parts</w:t>
      </w:r>
      <w:r w:rsidR="00235808">
        <w:rPr>
          <w:rFonts w:ascii="Garamond" w:hAnsi="Garamond" w:cs="Helvetica"/>
          <w:bCs/>
          <w:color w:val="000000" w:themeColor="text1"/>
          <w:sz w:val="22"/>
          <w:szCs w:val="22"/>
        </w:rPr>
        <w:t xml:space="preserve">. </w:t>
      </w:r>
    </w:p>
    <w:p w14:paraId="5471C1EF" w14:textId="6265A7C9" w:rsidR="00DE305E"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 xml:space="preserve">Part one </w:t>
      </w:r>
      <w:r>
        <w:rPr>
          <w:rFonts w:ascii="Garamond" w:hAnsi="Garamond" w:cs="Helvetica"/>
          <w:bCs/>
          <w:color w:val="000000" w:themeColor="text1"/>
          <w:sz w:val="22"/>
          <w:szCs w:val="22"/>
        </w:rPr>
        <w:t>is located</w:t>
      </w:r>
      <w:r w:rsidRPr="00942F93">
        <w:rPr>
          <w:rFonts w:ascii="Garamond" w:hAnsi="Garamond" w:cs="Helvetica"/>
          <w:bCs/>
          <w:color w:val="000000" w:themeColor="text1"/>
          <w:sz w:val="22"/>
          <w:szCs w:val="22"/>
        </w:rPr>
        <w:t xml:space="preserve"> in late June 2016, </w:t>
      </w:r>
      <w:r>
        <w:rPr>
          <w:rFonts w:ascii="Garamond" w:hAnsi="Garamond" w:cs="Helvetica"/>
          <w:bCs/>
          <w:color w:val="000000" w:themeColor="text1"/>
          <w:sz w:val="22"/>
          <w:szCs w:val="22"/>
        </w:rPr>
        <w:t>that dizzying micro</w:t>
      </w:r>
      <w:r w:rsidR="0064605F">
        <w:rPr>
          <w:rFonts w:ascii="Garamond" w:hAnsi="Garamond" w:cs="Helvetica"/>
          <w:bCs/>
          <w:color w:val="000000" w:themeColor="text1"/>
          <w:sz w:val="22"/>
          <w:szCs w:val="22"/>
        </w:rPr>
        <w:t>-</w:t>
      </w:r>
      <w:r>
        <w:rPr>
          <w:rFonts w:ascii="Garamond" w:hAnsi="Garamond" w:cs="Helvetica"/>
          <w:bCs/>
          <w:color w:val="000000" w:themeColor="text1"/>
          <w:sz w:val="22"/>
          <w:szCs w:val="22"/>
        </w:rPr>
        <w:t>era when such specific</w:t>
      </w:r>
      <w:r w:rsidR="0064605F">
        <w:rPr>
          <w:rFonts w:ascii="Garamond" w:hAnsi="Garamond" w:cs="Helvetica"/>
          <w:bCs/>
          <w:color w:val="000000" w:themeColor="text1"/>
          <w:sz w:val="22"/>
          <w:szCs w:val="22"/>
        </w:rPr>
        <w:t>ity</w:t>
      </w:r>
      <w:r>
        <w:rPr>
          <w:rFonts w:ascii="Garamond" w:hAnsi="Garamond" w:cs="Helvetica"/>
          <w:bCs/>
          <w:color w:val="000000" w:themeColor="text1"/>
          <w:sz w:val="22"/>
          <w:szCs w:val="22"/>
        </w:rPr>
        <w:t xml:space="preserve"> mattered</w:t>
      </w:r>
      <w:r w:rsidR="0064605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We spend a day with</w:t>
      </w:r>
      <w:r w:rsidRPr="00942F93">
        <w:rPr>
          <w:rFonts w:ascii="Garamond" w:hAnsi="Garamond" w:cs="Helvetica"/>
          <w:bCs/>
          <w:color w:val="000000" w:themeColor="text1"/>
          <w:sz w:val="22"/>
          <w:szCs w:val="22"/>
        </w:rPr>
        <w:t xml:space="preserve"> Arthur on </w:t>
      </w:r>
      <w:r>
        <w:rPr>
          <w:rFonts w:ascii="Garamond" w:hAnsi="Garamond" w:cs="Helvetica"/>
          <w:bCs/>
          <w:color w:val="000000" w:themeColor="text1"/>
          <w:sz w:val="22"/>
          <w:szCs w:val="22"/>
        </w:rPr>
        <w:t>his</w:t>
      </w:r>
      <w:r w:rsidRPr="00942F93">
        <w:rPr>
          <w:rFonts w:ascii="Garamond" w:hAnsi="Garamond" w:cs="Helvetica"/>
          <w:bCs/>
          <w:color w:val="000000" w:themeColor="text1"/>
          <w:sz w:val="22"/>
          <w:szCs w:val="22"/>
        </w:rPr>
        <w:t xml:space="preserve"> lonesome junket to </w:t>
      </w:r>
      <w:r>
        <w:rPr>
          <w:rFonts w:ascii="Garamond" w:hAnsi="Garamond" w:cs="Helvetica"/>
          <w:bCs/>
          <w:color w:val="000000" w:themeColor="text1"/>
          <w:sz w:val="22"/>
          <w:szCs w:val="22"/>
        </w:rPr>
        <w:t xml:space="preserve">the Polynesian island of </w:t>
      </w:r>
      <w:r w:rsidRPr="00942F93">
        <w:rPr>
          <w:rFonts w:ascii="Garamond" w:hAnsi="Garamond" w:cs="Helvetica"/>
          <w:bCs/>
          <w:color w:val="000000" w:themeColor="text1"/>
          <w:sz w:val="22"/>
          <w:szCs w:val="22"/>
        </w:rPr>
        <w:t>Rarotonga</w:t>
      </w:r>
      <w:r w:rsidR="0025223E">
        <w:rPr>
          <w:rFonts w:ascii="Garamond" w:hAnsi="Garamond" w:cs="Helvetica"/>
          <w:bCs/>
          <w:color w:val="000000" w:themeColor="text1"/>
          <w:sz w:val="22"/>
          <w:szCs w:val="22"/>
        </w:rPr>
        <w:t>,</w:t>
      </w:r>
      <w:r w:rsidRPr="00942F93">
        <w:rPr>
          <w:rFonts w:ascii="Garamond" w:hAnsi="Garamond" w:cs="Helvetica"/>
          <w:bCs/>
          <w:color w:val="000000" w:themeColor="text1"/>
          <w:sz w:val="22"/>
          <w:szCs w:val="22"/>
        </w:rPr>
        <w:t xml:space="preserve"> gathering himself in the </w:t>
      </w:r>
      <w:r w:rsidR="009251BD">
        <w:rPr>
          <w:rFonts w:ascii="Garamond" w:hAnsi="Garamond" w:cs="Helvetica"/>
          <w:bCs/>
          <w:color w:val="000000" w:themeColor="text1"/>
          <w:sz w:val="22"/>
          <w:szCs w:val="22"/>
        </w:rPr>
        <w:t>ignoble</w:t>
      </w:r>
      <w:r w:rsidRPr="002E5318">
        <w:rPr>
          <w:rFonts w:ascii="Garamond" w:hAnsi="Garamond" w:cs="Helvetica"/>
          <w:bCs/>
          <w:color w:val="000000" w:themeColor="text1"/>
          <w:sz w:val="22"/>
          <w:szCs w:val="22"/>
        </w:rPr>
        <w:t xml:space="preserve"> </w:t>
      </w:r>
      <w:r w:rsidRPr="00942F93">
        <w:rPr>
          <w:rFonts w:ascii="Garamond" w:hAnsi="Garamond" w:cs="Helvetica"/>
          <w:bCs/>
          <w:color w:val="000000" w:themeColor="text1"/>
          <w:sz w:val="22"/>
          <w:szCs w:val="22"/>
        </w:rPr>
        <w:t xml:space="preserve">aftermath of </w:t>
      </w:r>
      <w:r>
        <w:rPr>
          <w:rFonts w:ascii="Garamond" w:hAnsi="Garamond" w:cs="Helvetica"/>
          <w:bCs/>
          <w:color w:val="000000" w:themeColor="text1"/>
          <w:sz w:val="22"/>
          <w:szCs w:val="22"/>
        </w:rPr>
        <w:t>his corporate sell-out</w:t>
      </w:r>
      <w:r w:rsidRPr="00942F9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You see, </w:t>
      </w:r>
      <w:r w:rsidRPr="009629C0">
        <w:rPr>
          <w:rFonts w:ascii="Garamond" w:hAnsi="Garamond" w:cs="Helvetica"/>
          <w:bCs/>
          <w:color w:val="000000" w:themeColor="text1"/>
          <w:sz w:val="22"/>
          <w:szCs w:val="22"/>
        </w:rPr>
        <w:t xml:space="preserve">Arthur </w:t>
      </w:r>
      <w:r w:rsidRPr="003B3652">
        <w:rPr>
          <w:rFonts w:ascii="Garamond" w:hAnsi="Garamond" w:cs="Helvetica"/>
          <w:bCs/>
          <w:color w:val="000000" w:themeColor="text1"/>
          <w:sz w:val="22"/>
          <w:szCs w:val="22"/>
        </w:rPr>
        <w:t xml:space="preserve">and his friend Radwan </w:t>
      </w:r>
      <w:r>
        <w:rPr>
          <w:rFonts w:ascii="Garamond" w:hAnsi="Garamond" w:cs="Helvetica"/>
          <w:bCs/>
          <w:color w:val="000000" w:themeColor="text1"/>
          <w:sz w:val="22"/>
          <w:szCs w:val="22"/>
        </w:rPr>
        <w:t xml:space="preserve">had </w:t>
      </w:r>
      <w:r w:rsidRPr="003B3652">
        <w:rPr>
          <w:rFonts w:ascii="Garamond" w:hAnsi="Garamond" w:cs="Helvetica"/>
          <w:bCs/>
          <w:color w:val="000000" w:themeColor="text1"/>
          <w:sz w:val="22"/>
          <w:szCs w:val="22"/>
        </w:rPr>
        <w:t xml:space="preserve">together devised a mind-bogglingly </w:t>
      </w:r>
      <w:r w:rsidR="00284FD7">
        <w:rPr>
          <w:rFonts w:ascii="Garamond" w:hAnsi="Garamond" w:cs="Helvetica"/>
          <w:bCs/>
          <w:color w:val="000000" w:themeColor="text1"/>
          <w:sz w:val="22"/>
          <w:szCs w:val="22"/>
        </w:rPr>
        <w:t>advanced</w:t>
      </w:r>
      <w:r w:rsidRPr="003B3652">
        <w:rPr>
          <w:rFonts w:ascii="Garamond" w:hAnsi="Garamond" w:cs="Helvetica"/>
          <w:bCs/>
          <w:color w:val="000000" w:themeColor="text1"/>
          <w:sz w:val="22"/>
          <w:szCs w:val="22"/>
        </w:rPr>
        <w:t xml:space="preserve"> speech generation system</w:t>
      </w:r>
      <w:r>
        <w:rPr>
          <w:rFonts w:ascii="Garamond" w:hAnsi="Garamond" w:cs="Helvetica"/>
          <w:bCs/>
          <w:color w:val="000000" w:themeColor="text1"/>
          <w:sz w:val="22"/>
          <w:szCs w:val="22"/>
        </w:rPr>
        <w:t xml:space="preserve"> they called </w:t>
      </w:r>
      <w:r w:rsidRPr="00D75C19">
        <w:rPr>
          <w:rFonts w:ascii="Garamond" w:hAnsi="Garamond" w:cs="Helvetica"/>
          <w:bCs/>
          <w:color w:val="000000" w:themeColor="text1"/>
          <w:sz w:val="22"/>
          <w:szCs w:val="22"/>
        </w:rPr>
        <w:t>Demosthenes and Caulfield</w:t>
      </w:r>
      <w:r w:rsidR="00A52845">
        <w:rPr>
          <w:rFonts w:ascii="Garamond" w:hAnsi="Garamond" w:cs="Helvetica"/>
          <w:bCs/>
          <w:color w:val="000000" w:themeColor="text1"/>
          <w:sz w:val="22"/>
          <w:szCs w:val="22"/>
        </w:rPr>
        <w:t xml:space="preserve">. Their software </w:t>
      </w:r>
      <w:r w:rsidR="00A70F79">
        <w:rPr>
          <w:rFonts w:ascii="Garamond" w:hAnsi="Garamond" w:cs="Helvetica"/>
          <w:bCs/>
          <w:color w:val="000000" w:themeColor="text1"/>
          <w:sz w:val="22"/>
          <w:szCs w:val="22"/>
        </w:rPr>
        <w:t>could</w:t>
      </w:r>
      <w:r>
        <w:rPr>
          <w:rFonts w:ascii="Garamond" w:hAnsi="Garamond" w:cs="Helvetica"/>
          <w:bCs/>
          <w:color w:val="000000" w:themeColor="text1"/>
          <w:sz w:val="22"/>
          <w:szCs w:val="22"/>
        </w:rPr>
        <w:t xml:space="preserve"> convert text to speech in any language</w:t>
      </w:r>
      <w:r w:rsidR="00A67E5B">
        <w:rPr>
          <w:rFonts w:ascii="Garamond" w:hAnsi="Garamond" w:cs="Helvetica"/>
          <w:bCs/>
          <w:color w:val="000000" w:themeColor="text1"/>
          <w:sz w:val="22"/>
          <w:szCs w:val="22"/>
        </w:rPr>
        <w:t xml:space="preserve"> and </w:t>
      </w:r>
      <w:r w:rsidR="001161DB">
        <w:rPr>
          <w:rFonts w:ascii="Garamond" w:hAnsi="Garamond" w:cs="Helvetica"/>
          <w:bCs/>
          <w:color w:val="000000" w:themeColor="text1"/>
          <w:sz w:val="22"/>
          <w:szCs w:val="22"/>
        </w:rPr>
        <w:t>with any accent</w:t>
      </w:r>
      <w:r w:rsidR="0025223E">
        <w:rPr>
          <w:rFonts w:ascii="Garamond" w:hAnsi="Garamond" w:cs="Helvetica"/>
          <w:bCs/>
          <w:color w:val="000000" w:themeColor="text1"/>
          <w:sz w:val="22"/>
          <w:szCs w:val="22"/>
        </w:rPr>
        <w:t>. I</w:t>
      </w:r>
      <w:r w:rsidR="003C479F">
        <w:rPr>
          <w:rFonts w:ascii="Garamond" w:hAnsi="Garamond" w:cs="Helvetica"/>
          <w:bCs/>
          <w:color w:val="000000" w:themeColor="text1"/>
          <w:sz w:val="22"/>
          <w:szCs w:val="22"/>
        </w:rPr>
        <w:t xml:space="preserve">t </w:t>
      </w:r>
      <w:r w:rsidR="00A52845">
        <w:rPr>
          <w:rFonts w:ascii="Garamond" w:hAnsi="Garamond" w:cs="Helvetica"/>
          <w:bCs/>
          <w:color w:val="000000" w:themeColor="text1"/>
          <w:sz w:val="22"/>
          <w:szCs w:val="22"/>
        </w:rPr>
        <w:t>was</w:t>
      </w:r>
      <w:r w:rsidR="006B2B54">
        <w:rPr>
          <w:rFonts w:ascii="Garamond" w:hAnsi="Garamond" w:cs="Helvetica"/>
          <w:bCs/>
          <w:color w:val="000000" w:themeColor="text1"/>
          <w:sz w:val="22"/>
          <w:szCs w:val="22"/>
        </w:rPr>
        <w:t xml:space="preserve"> </w:t>
      </w:r>
      <w:r w:rsidR="00732829">
        <w:rPr>
          <w:rFonts w:ascii="Garamond" w:hAnsi="Garamond" w:cs="Helvetica"/>
          <w:bCs/>
          <w:color w:val="000000" w:themeColor="text1"/>
          <w:sz w:val="22"/>
          <w:szCs w:val="22"/>
        </w:rPr>
        <w:t>acquired</w:t>
      </w:r>
      <w:r w:rsidR="00914C38">
        <w:rPr>
          <w:rFonts w:ascii="Garamond" w:hAnsi="Garamond" w:cs="Helvetica"/>
          <w:bCs/>
          <w:color w:val="000000" w:themeColor="text1"/>
          <w:sz w:val="22"/>
          <w:szCs w:val="22"/>
        </w:rPr>
        <w:t xml:space="preserve"> by </w:t>
      </w:r>
      <w:r>
        <w:rPr>
          <w:rFonts w:ascii="Garamond" w:hAnsi="Garamond" w:cs="Helvetica"/>
          <w:bCs/>
          <w:color w:val="000000" w:themeColor="text1"/>
          <w:sz w:val="22"/>
          <w:szCs w:val="22"/>
        </w:rPr>
        <w:t>Angmar</w:t>
      </w:r>
      <w:r w:rsidR="00914C38">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 </w:t>
      </w:r>
      <w:r w:rsidR="00105074">
        <w:rPr>
          <w:rFonts w:ascii="Garamond" w:hAnsi="Garamond" w:cs="Helvetica"/>
          <w:bCs/>
          <w:color w:val="000000" w:themeColor="text1"/>
          <w:sz w:val="22"/>
          <w:szCs w:val="22"/>
        </w:rPr>
        <w:t>murky</w:t>
      </w:r>
      <w:r w:rsidR="00D9224F" w:rsidRPr="00D9224F">
        <w:rPr>
          <w:rFonts w:ascii="Garamond" w:hAnsi="Garamond" w:cs="Helvetica"/>
          <w:bCs/>
          <w:color w:val="000000" w:themeColor="text1"/>
          <w:sz w:val="22"/>
          <w:szCs w:val="22"/>
        </w:rPr>
        <w:t xml:space="preserve"> </w:t>
      </w:r>
      <w:r w:rsidR="005858B3">
        <w:rPr>
          <w:rFonts w:ascii="Garamond" w:hAnsi="Garamond" w:cs="Helvetica"/>
          <w:bCs/>
          <w:color w:val="000000" w:themeColor="text1"/>
          <w:sz w:val="22"/>
          <w:szCs w:val="22"/>
        </w:rPr>
        <w:t>enterprise</w:t>
      </w:r>
      <w:r>
        <w:rPr>
          <w:rFonts w:ascii="Garamond" w:hAnsi="Garamond" w:cs="Helvetica"/>
          <w:bCs/>
          <w:color w:val="000000" w:themeColor="text1"/>
          <w:sz w:val="22"/>
          <w:szCs w:val="22"/>
        </w:rPr>
        <w:t xml:space="preserve"> shrouded in</w:t>
      </w:r>
      <w:r w:rsidR="00105074">
        <w:rPr>
          <w:rFonts w:ascii="Garamond" w:hAnsi="Garamond" w:cs="Helvetica"/>
          <w:bCs/>
          <w:color w:val="000000" w:themeColor="text1"/>
          <w:sz w:val="22"/>
          <w:szCs w:val="22"/>
        </w:rPr>
        <w:t xml:space="preserve"> ethical quandary</w:t>
      </w:r>
      <w:r w:rsidR="0025223E">
        <w:rPr>
          <w:rFonts w:ascii="Garamond" w:hAnsi="Garamond" w:cs="Helvetica"/>
          <w:bCs/>
          <w:color w:val="000000" w:themeColor="text1"/>
          <w:sz w:val="22"/>
          <w:szCs w:val="22"/>
        </w:rPr>
        <w:t>, and t</w:t>
      </w:r>
      <w:r w:rsidR="008B2C48">
        <w:rPr>
          <w:rFonts w:ascii="Garamond" w:hAnsi="Garamond" w:cs="Helvetica"/>
          <w:bCs/>
          <w:color w:val="000000" w:themeColor="text1"/>
          <w:sz w:val="22"/>
          <w:szCs w:val="22"/>
        </w:rPr>
        <w:t>he sell-out left</w:t>
      </w:r>
      <w:r w:rsidR="006B2B54">
        <w:rPr>
          <w:rFonts w:ascii="Garamond" w:hAnsi="Garamond" w:cs="Helvetica"/>
          <w:bCs/>
          <w:color w:val="000000" w:themeColor="text1"/>
          <w:sz w:val="22"/>
          <w:szCs w:val="22"/>
        </w:rPr>
        <w:t xml:space="preserve"> </w:t>
      </w:r>
      <w:r w:rsidR="008B2C48">
        <w:rPr>
          <w:rFonts w:ascii="Garamond" w:hAnsi="Garamond" w:cs="Helvetica"/>
          <w:bCs/>
          <w:color w:val="000000" w:themeColor="text1"/>
          <w:sz w:val="22"/>
          <w:szCs w:val="22"/>
        </w:rPr>
        <w:t>the partners</w:t>
      </w:r>
      <w:r w:rsidR="006B2B54">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squinting into their </w:t>
      </w:r>
      <w:r w:rsidR="00347865">
        <w:rPr>
          <w:rFonts w:ascii="Garamond" w:hAnsi="Garamond" w:cs="Helvetica"/>
          <w:bCs/>
          <w:color w:val="000000" w:themeColor="text1"/>
          <w:sz w:val="22"/>
          <w:szCs w:val="22"/>
        </w:rPr>
        <w:t>golden</w:t>
      </w:r>
      <w:r w:rsidR="001B1DCD">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futures </w:t>
      </w:r>
      <w:r w:rsidR="006B2B54">
        <w:rPr>
          <w:rFonts w:ascii="Garamond" w:hAnsi="Garamond" w:cs="Helvetica"/>
          <w:bCs/>
          <w:color w:val="000000" w:themeColor="text1"/>
          <w:sz w:val="22"/>
          <w:szCs w:val="22"/>
        </w:rPr>
        <w:t xml:space="preserve">with a </w:t>
      </w:r>
      <w:r w:rsidR="004570A8">
        <w:rPr>
          <w:rFonts w:ascii="Garamond" w:hAnsi="Garamond" w:cs="Helvetica"/>
          <w:bCs/>
          <w:color w:val="000000" w:themeColor="text1"/>
          <w:sz w:val="22"/>
          <w:szCs w:val="22"/>
        </w:rPr>
        <w:t xml:space="preserve">terrible </w:t>
      </w:r>
      <w:r w:rsidR="006B2B54">
        <w:rPr>
          <w:rFonts w:ascii="Garamond" w:hAnsi="Garamond" w:cs="Helvetica"/>
          <w:bCs/>
          <w:color w:val="000000" w:themeColor="text1"/>
          <w:sz w:val="22"/>
          <w:szCs w:val="22"/>
        </w:rPr>
        <w:t>moral hangover</w:t>
      </w:r>
      <w:r w:rsidR="004570A8">
        <w:rPr>
          <w:rFonts w:ascii="Garamond" w:hAnsi="Garamond" w:cs="Helvetica"/>
          <w:bCs/>
          <w:color w:val="000000" w:themeColor="text1"/>
          <w:sz w:val="22"/>
          <w:szCs w:val="22"/>
        </w:rPr>
        <w:t>.</w:t>
      </w:r>
    </w:p>
    <w:p w14:paraId="0D57C1E3" w14:textId="67E117A4" w:rsidR="00DE305E" w:rsidRDefault="00DE305E" w:rsidP="00036344">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Part two</w:t>
      </w:r>
      <w:r w:rsidRPr="007E6FE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Arthur’s vision</w:t>
      </w:r>
      <w:r w:rsidR="0097497E">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transmuted</w:t>
      </w:r>
      <w:r w:rsidRPr="00036344">
        <w:rPr>
          <w:rFonts w:ascii="Garamond" w:hAnsi="Garamond" w:cs="Helvetica"/>
          <w:bCs/>
          <w:color w:val="000000" w:themeColor="text1"/>
          <w:sz w:val="22"/>
          <w:szCs w:val="22"/>
        </w:rPr>
        <w:t xml:space="preserve"> reverberation of </w:t>
      </w:r>
      <w:r w:rsidR="0097497E">
        <w:rPr>
          <w:rFonts w:ascii="Garamond" w:hAnsi="Garamond" w:cs="Helvetica"/>
          <w:bCs/>
          <w:color w:val="000000" w:themeColor="text1"/>
          <w:sz w:val="22"/>
          <w:szCs w:val="22"/>
        </w:rPr>
        <w:t xml:space="preserve">his </w:t>
      </w:r>
      <w:r w:rsidRPr="00036344">
        <w:rPr>
          <w:rFonts w:ascii="Garamond" w:hAnsi="Garamond" w:cs="Helvetica"/>
          <w:bCs/>
          <w:color w:val="000000" w:themeColor="text1"/>
          <w:sz w:val="22"/>
          <w:szCs w:val="22"/>
        </w:rPr>
        <w:t>desires</w:t>
      </w:r>
      <w:r w:rsidR="00FA4990">
        <w:rPr>
          <w:rFonts w:ascii="Garamond" w:hAnsi="Garamond" w:cs="Helvetica"/>
          <w:bCs/>
          <w:color w:val="000000" w:themeColor="text1"/>
          <w:sz w:val="22"/>
          <w:szCs w:val="22"/>
        </w:rPr>
        <w:t xml:space="preserve"> and</w:t>
      </w:r>
      <w:r w:rsidRPr="00036344">
        <w:rPr>
          <w:rFonts w:ascii="Garamond" w:hAnsi="Garamond" w:cs="Helvetica"/>
          <w:bCs/>
          <w:color w:val="000000" w:themeColor="text1"/>
          <w:sz w:val="22"/>
          <w:szCs w:val="22"/>
        </w:rPr>
        <w:t xml:space="preserve"> fears</w:t>
      </w:r>
      <w:r>
        <w:rPr>
          <w:rFonts w:ascii="Garamond" w:hAnsi="Garamond" w:cs="Helvetica"/>
          <w:bCs/>
          <w:color w:val="000000" w:themeColor="text1"/>
          <w:sz w:val="22"/>
          <w:szCs w:val="22"/>
        </w:rPr>
        <w:t xml:space="preserve"> and </w:t>
      </w:r>
      <w:r w:rsidRPr="00036344">
        <w:rPr>
          <w:rFonts w:ascii="Garamond" w:hAnsi="Garamond" w:cs="Helvetica"/>
          <w:bCs/>
          <w:color w:val="000000" w:themeColor="text1"/>
          <w:sz w:val="22"/>
          <w:szCs w:val="22"/>
        </w:rPr>
        <w:t>confusions</w:t>
      </w:r>
      <w:r w:rsidR="0097497E">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stewed in </w:t>
      </w:r>
      <w:r w:rsidR="0097497E">
        <w:rPr>
          <w:rFonts w:ascii="Garamond" w:hAnsi="Garamond" w:cs="Helvetica"/>
          <w:bCs/>
          <w:color w:val="000000" w:themeColor="text1"/>
          <w:sz w:val="22"/>
          <w:szCs w:val="22"/>
        </w:rPr>
        <w:t xml:space="preserve">the </w:t>
      </w:r>
      <w:r w:rsidRPr="00036344">
        <w:rPr>
          <w:rFonts w:ascii="Garamond" w:hAnsi="Garamond" w:cs="Helvetica"/>
          <w:bCs/>
          <w:color w:val="000000" w:themeColor="text1"/>
          <w:sz w:val="22"/>
          <w:szCs w:val="22"/>
        </w:rPr>
        <w:t>gyres of</w:t>
      </w:r>
      <w:r w:rsidR="00AD0F0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his </w:t>
      </w:r>
      <w:r>
        <w:rPr>
          <w:rFonts w:ascii="Garamond" w:hAnsi="Garamond" w:cs="Helvetica"/>
          <w:bCs/>
          <w:color w:val="000000" w:themeColor="text1"/>
          <w:sz w:val="22"/>
          <w:szCs w:val="22"/>
        </w:rPr>
        <w:t xml:space="preserve">petty </w:t>
      </w:r>
      <w:r w:rsidRPr="00036344">
        <w:rPr>
          <w:rFonts w:ascii="Garamond" w:hAnsi="Garamond" w:cs="Helvetica"/>
          <w:bCs/>
          <w:color w:val="000000" w:themeColor="text1"/>
          <w:sz w:val="22"/>
          <w:szCs w:val="22"/>
        </w:rPr>
        <w:t xml:space="preserve">exasperations and </w:t>
      </w:r>
      <w:r>
        <w:rPr>
          <w:rFonts w:ascii="Garamond" w:hAnsi="Garamond" w:cs="Helvetica"/>
          <w:bCs/>
          <w:color w:val="000000" w:themeColor="text1"/>
          <w:sz w:val="22"/>
          <w:szCs w:val="22"/>
        </w:rPr>
        <w:t xml:space="preserve">privileged </w:t>
      </w:r>
      <w:r w:rsidRPr="00036344">
        <w:rPr>
          <w:rFonts w:ascii="Garamond" w:hAnsi="Garamond" w:cs="Helvetica"/>
          <w:bCs/>
          <w:color w:val="000000" w:themeColor="text1"/>
          <w:sz w:val="22"/>
          <w:szCs w:val="22"/>
        </w:rPr>
        <w:t>frustrations</w:t>
      </w:r>
      <w:r>
        <w:rPr>
          <w:rFonts w:ascii="Garamond" w:hAnsi="Garamond" w:cs="Helvetica"/>
          <w:bCs/>
          <w:color w:val="000000" w:themeColor="text1"/>
          <w:sz w:val="22"/>
          <w:szCs w:val="22"/>
        </w:rPr>
        <w:t xml:space="preserve">. These </w:t>
      </w:r>
      <w:r w:rsidR="0034648C">
        <w:rPr>
          <w:rFonts w:ascii="Garamond" w:hAnsi="Garamond" w:cs="Helvetica"/>
          <w:bCs/>
          <w:color w:val="000000" w:themeColor="text1"/>
          <w:sz w:val="22"/>
          <w:szCs w:val="22"/>
        </w:rPr>
        <w:t>complexes</w:t>
      </w:r>
      <w:r w:rsidR="00B00BD4">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are </w:t>
      </w:r>
      <w:r w:rsidRPr="00036344">
        <w:rPr>
          <w:rFonts w:ascii="Garamond" w:hAnsi="Garamond" w:cs="Helvetica"/>
          <w:bCs/>
          <w:color w:val="000000" w:themeColor="text1"/>
          <w:sz w:val="22"/>
          <w:szCs w:val="22"/>
        </w:rPr>
        <w:t>projected upon a janky</w:t>
      </w:r>
      <w:r>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post-capitalist society</w:t>
      </w:r>
      <w:r w:rsidR="00FA4990">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fractured along the lines of folkist and </w:t>
      </w:r>
      <w:r>
        <w:rPr>
          <w:rFonts w:ascii="Garamond" w:hAnsi="Garamond" w:cs="Helvetica"/>
          <w:bCs/>
          <w:color w:val="000000" w:themeColor="text1"/>
          <w:sz w:val="22"/>
          <w:szCs w:val="22"/>
        </w:rPr>
        <w:t>technologist</w:t>
      </w:r>
      <w:r w:rsidRPr="00036344">
        <w:rPr>
          <w:rFonts w:ascii="Garamond" w:hAnsi="Garamond" w:cs="Helvetica"/>
          <w:bCs/>
          <w:color w:val="000000" w:themeColor="text1"/>
          <w:sz w:val="22"/>
          <w:szCs w:val="22"/>
        </w:rPr>
        <w:t xml:space="preserve"> </w:t>
      </w:r>
      <w:r w:rsidR="00E55973">
        <w:rPr>
          <w:rFonts w:ascii="Garamond" w:hAnsi="Garamond" w:cs="Helvetica"/>
          <w:bCs/>
          <w:color w:val="000000" w:themeColor="text1"/>
          <w:sz w:val="22"/>
          <w:szCs w:val="22"/>
        </w:rPr>
        <w:t>ideology</w:t>
      </w:r>
      <w:r w:rsidR="0097497E">
        <w:rPr>
          <w:rFonts w:ascii="Garamond" w:hAnsi="Garamond" w:cs="Helvetica"/>
          <w:bCs/>
          <w:color w:val="000000" w:themeColor="text1"/>
          <w:sz w:val="22"/>
          <w:szCs w:val="22"/>
        </w:rPr>
        <w:t xml:space="preserve"> </w:t>
      </w:r>
      <w:r w:rsidR="0097497E" w:rsidRPr="0097497E">
        <w:rPr>
          <w:rFonts w:ascii="Garamond" w:hAnsi="Garamond" w:cs="Helvetica"/>
          <w:bCs/>
          <w:color w:val="000000" w:themeColor="text1"/>
          <w:sz w:val="22"/>
          <w:szCs w:val="22"/>
        </w:rPr>
        <w:t>in the year 2084</w:t>
      </w:r>
      <w:r w:rsidRPr="00036344">
        <w:rPr>
          <w:rFonts w:ascii="Garamond" w:hAnsi="Garamond" w:cs="Helvetica"/>
          <w:bCs/>
          <w:color w:val="000000" w:themeColor="text1"/>
          <w:sz w:val="22"/>
          <w:szCs w:val="22"/>
        </w:rPr>
        <w:t>. Upon this tottering trope Arthur</w:t>
      </w:r>
      <w:r w:rsidR="0034648C">
        <w:rPr>
          <w:rFonts w:ascii="Garamond" w:hAnsi="Garamond" w:cs="Helvetica"/>
          <w:bCs/>
          <w:color w:val="000000" w:themeColor="text1"/>
          <w:sz w:val="22"/>
          <w:szCs w:val="22"/>
        </w:rPr>
        <w:t>’s subcon</w:t>
      </w:r>
      <w:r w:rsidR="00740990">
        <w:rPr>
          <w:rFonts w:ascii="Garamond" w:hAnsi="Garamond" w:cs="Helvetica"/>
          <w:bCs/>
          <w:color w:val="000000" w:themeColor="text1"/>
          <w:sz w:val="22"/>
          <w:szCs w:val="22"/>
        </w:rPr>
        <w:t>s</w:t>
      </w:r>
      <w:r w:rsidR="0034648C">
        <w:rPr>
          <w:rFonts w:ascii="Garamond" w:hAnsi="Garamond" w:cs="Helvetica"/>
          <w:bCs/>
          <w:color w:val="000000" w:themeColor="text1"/>
          <w:sz w:val="22"/>
          <w:szCs w:val="22"/>
        </w:rPr>
        <w:t>ci</w:t>
      </w:r>
      <w:r w:rsidR="00740990">
        <w:rPr>
          <w:rFonts w:ascii="Garamond" w:hAnsi="Garamond" w:cs="Helvetica"/>
          <w:bCs/>
          <w:color w:val="000000" w:themeColor="text1"/>
          <w:sz w:val="22"/>
          <w:szCs w:val="22"/>
        </w:rPr>
        <w:t>ous</w:t>
      </w:r>
      <w:r w:rsidRPr="00036344">
        <w:rPr>
          <w:rFonts w:ascii="Garamond" w:hAnsi="Garamond" w:cs="Helvetica"/>
          <w:bCs/>
          <w:color w:val="000000" w:themeColor="text1"/>
          <w:sz w:val="22"/>
          <w:szCs w:val="22"/>
        </w:rPr>
        <w:t xml:space="preserve"> has heaped recent advances in artificial intelligence, a milieu in which he is undoubtably, if I may use the confused cliché, state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of</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the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art.</w:t>
      </w:r>
    </w:p>
    <w:p w14:paraId="2FF84223" w14:textId="4154CB1D" w:rsidR="00DE305E" w:rsidRDefault="00DE305E" w:rsidP="00E6052C">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The </w:t>
      </w:r>
      <w:r w:rsidRPr="001264A9">
        <w:rPr>
          <w:rFonts w:ascii="Garamond" w:hAnsi="Garamond" w:cs="Helvetica"/>
          <w:bCs/>
          <w:color w:val="000000" w:themeColor="text1"/>
          <w:sz w:val="22"/>
          <w:szCs w:val="22"/>
        </w:rPr>
        <w:t>crux</w:t>
      </w:r>
      <w:r>
        <w:rPr>
          <w:rFonts w:ascii="Garamond" w:hAnsi="Garamond" w:cs="Helvetica"/>
          <w:bCs/>
          <w:color w:val="000000" w:themeColor="text1"/>
          <w:sz w:val="22"/>
          <w:szCs w:val="22"/>
        </w:rPr>
        <w:t xml:space="preserve"> of the matter is an alien entity </w:t>
      </w:r>
      <w:r w:rsidR="008B5CDE">
        <w:rPr>
          <w:rFonts w:ascii="Garamond" w:hAnsi="Garamond" w:cs="Helvetica"/>
          <w:bCs/>
          <w:color w:val="000000" w:themeColor="text1"/>
          <w:sz w:val="22"/>
          <w:szCs w:val="22"/>
        </w:rPr>
        <w:t>that</w:t>
      </w:r>
      <w:r>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Arthur reckons </w:t>
      </w:r>
      <w:r w:rsidR="008B5CDE">
        <w:rPr>
          <w:rFonts w:ascii="Garamond" w:hAnsi="Garamond" w:cs="Helvetica"/>
          <w:bCs/>
          <w:color w:val="000000" w:themeColor="text1"/>
          <w:sz w:val="22"/>
          <w:szCs w:val="22"/>
        </w:rPr>
        <w:t xml:space="preserve">to be </w:t>
      </w:r>
      <w:r w:rsidR="00A2382D">
        <w:rPr>
          <w:rFonts w:ascii="Garamond" w:hAnsi="Garamond" w:cs="Helvetica"/>
          <w:bCs/>
          <w:color w:val="000000" w:themeColor="text1"/>
          <w:sz w:val="22"/>
          <w:szCs w:val="22"/>
        </w:rPr>
        <w:t>accelerating</w:t>
      </w:r>
      <w:r w:rsidRPr="007E6FE2">
        <w:rPr>
          <w:rFonts w:ascii="Garamond" w:hAnsi="Garamond" w:cs="Helvetica"/>
          <w:bCs/>
          <w:color w:val="000000" w:themeColor="text1"/>
          <w:sz w:val="22"/>
          <w:szCs w:val="22"/>
        </w:rPr>
        <w:t xml:space="preserve"> humankind towards a </w:t>
      </w:r>
      <w:r>
        <w:rPr>
          <w:rFonts w:ascii="Garamond" w:hAnsi="Garamond" w:cs="Helvetica"/>
          <w:bCs/>
          <w:color w:val="000000" w:themeColor="text1"/>
          <w:sz w:val="22"/>
          <w:szCs w:val="22"/>
        </w:rPr>
        <w:t>u</w:t>
      </w:r>
      <w:r w:rsidRPr="007E6FE2">
        <w:rPr>
          <w:rFonts w:ascii="Garamond" w:hAnsi="Garamond" w:cs="Helvetica"/>
          <w:bCs/>
          <w:color w:val="000000" w:themeColor="text1"/>
          <w:sz w:val="22"/>
          <w:szCs w:val="22"/>
        </w:rPr>
        <w:t>topic era</w:t>
      </w:r>
      <w:r>
        <w:rPr>
          <w:rFonts w:ascii="Garamond" w:hAnsi="Garamond" w:cs="Helvetica"/>
          <w:bCs/>
          <w:color w:val="000000" w:themeColor="text1"/>
          <w:sz w:val="22"/>
          <w:szCs w:val="22"/>
        </w:rPr>
        <w:t xml:space="preserve"> </w:t>
      </w:r>
      <w:r w:rsidR="00E60C3A">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Pr="007E6FE2">
        <w:rPr>
          <w:rFonts w:ascii="Garamond" w:hAnsi="Garamond" w:cs="Helvetica"/>
          <w:bCs/>
          <w:color w:val="000000" w:themeColor="text1"/>
          <w:sz w:val="22"/>
          <w:szCs w:val="22"/>
        </w:rPr>
        <w:t xml:space="preserve">he Horizontal Singularity. </w:t>
      </w:r>
      <w:r w:rsidR="00E6052C">
        <w:rPr>
          <w:rFonts w:ascii="Garamond" w:hAnsi="Garamond" w:cs="Helvetica"/>
          <w:bCs/>
          <w:color w:val="000000" w:themeColor="text1"/>
          <w:sz w:val="22"/>
          <w:szCs w:val="22"/>
        </w:rPr>
        <w:t>He says</w:t>
      </w:r>
      <w:r w:rsidR="00B54679">
        <w:rPr>
          <w:rFonts w:ascii="Garamond" w:hAnsi="Garamond" w:cs="Helvetica"/>
          <w:bCs/>
          <w:color w:val="000000" w:themeColor="text1"/>
          <w:sz w:val="22"/>
          <w:szCs w:val="22"/>
        </w:rPr>
        <w:t xml:space="preserve"> the</w:t>
      </w:r>
      <w:r w:rsidRPr="007E6FE2">
        <w:rPr>
          <w:rFonts w:ascii="Garamond" w:hAnsi="Garamond" w:cs="Helvetica"/>
          <w:bCs/>
          <w:color w:val="000000" w:themeColor="text1"/>
          <w:sz w:val="22"/>
          <w:szCs w:val="22"/>
        </w:rPr>
        <w:t xml:space="preserve"> entity is distributed within our minds toda</w:t>
      </w:r>
      <w:r w:rsidR="008B5CDE">
        <w:rPr>
          <w:rFonts w:ascii="Garamond" w:hAnsi="Garamond" w:cs="Helvetica"/>
          <w:bCs/>
          <w:color w:val="000000" w:themeColor="text1"/>
          <w:sz w:val="22"/>
          <w:szCs w:val="22"/>
        </w:rPr>
        <w:t>y</w:t>
      </w:r>
      <w:r w:rsidR="001F64F5">
        <w:rPr>
          <w:rFonts w:ascii="Garamond" w:hAnsi="Garamond" w:cs="Helvetica"/>
          <w:bCs/>
          <w:color w:val="000000" w:themeColor="text1"/>
          <w:sz w:val="22"/>
          <w:szCs w:val="22"/>
        </w:rPr>
        <w:t xml:space="preserve"> </w:t>
      </w:r>
      <w:r w:rsidR="00E6052C">
        <w:rPr>
          <w:rFonts w:ascii="Garamond" w:hAnsi="Garamond" w:cs="Helvetica"/>
          <w:bCs/>
          <w:color w:val="000000" w:themeColor="text1"/>
          <w:sz w:val="22"/>
          <w:szCs w:val="22"/>
        </w:rPr>
        <w:t xml:space="preserve">and that </w:t>
      </w:r>
      <w:r w:rsidR="008B5CDE">
        <w:rPr>
          <w:rFonts w:ascii="Garamond" w:hAnsi="Garamond" w:cs="Helvetica"/>
          <w:bCs/>
          <w:color w:val="000000" w:themeColor="text1"/>
          <w:sz w:val="22"/>
          <w:szCs w:val="22"/>
        </w:rPr>
        <w:t xml:space="preserve">it has </w:t>
      </w:r>
      <w:r w:rsidRPr="00FA37ED">
        <w:rPr>
          <w:rFonts w:ascii="Garamond" w:hAnsi="Garamond" w:cs="Helvetica"/>
          <w:bCs/>
          <w:color w:val="000000" w:themeColor="text1"/>
          <w:sz w:val="22"/>
          <w:szCs w:val="22"/>
        </w:rPr>
        <w:t xml:space="preserve">existed over eons of universes, seeping across boundaries of Big Bangs in ways that have been tentatively proposed </w:t>
      </w:r>
      <w:r>
        <w:rPr>
          <w:rFonts w:ascii="Garamond" w:hAnsi="Garamond" w:cs="Helvetica"/>
          <w:bCs/>
          <w:color w:val="000000" w:themeColor="text1"/>
          <w:sz w:val="22"/>
          <w:szCs w:val="22"/>
        </w:rPr>
        <w:t xml:space="preserve">under the banner of a theory </w:t>
      </w:r>
      <w:r w:rsidR="008B5CDE">
        <w:rPr>
          <w:rFonts w:ascii="Garamond" w:hAnsi="Garamond" w:cs="Helvetica"/>
          <w:bCs/>
          <w:color w:val="000000" w:themeColor="text1"/>
          <w:sz w:val="22"/>
          <w:szCs w:val="22"/>
        </w:rPr>
        <w:t>called</w:t>
      </w:r>
      <w:r>
        <w:rPr>
          <w:rFonts w:ascii="Garamond" w:hAnsi="Garamond" w:cs="Helvetica"/>
          <w:bCs/>
          <w:color w:val="000000" w:themeColor="text1"/>
          <w:sz w:val="22"/>
          <w:szCs w:val="22"/>
        </w:rPr>
        <w:t xml:space="preserve"> </w:t>
      </w:r>
      <w:r w:rsidRPr="0061647F">
        <w:rPr>
          <w:rFonts w:ascii="Garamond" w:hAnsi="Garamond" w:cs="Helvetica"/>
          <w:bCs/>
          <w:i/>
          <w:iCs/>
          <w:color w:val="000000" w:themeColor="text1"/>
          <w:sz w:val="22"/>
          <w:szCs w:val="22"/>
        </w:rPr>
        <w:t>conformal cyclic cosmology</w:t>
      </w:r>
      <w:r w:rsidR="008B5CDE">
        <w:rPr>
          <w:rFonts w:ascii="Garamond" w:hAnsi="Garamond" w:cs="Helvetica"/>
          <w:bCs/>
          <w:color w:val="000000" w:themeColor="text1"/>
          <w:sz w:val="22"/>
          <w:szCs w:val="22"/>
        </w:rPr>
        <w:t xml:space="preserve">, coined </w:t>
      </w:r>
      <w:r w:rsidR="008B5CDE" w:rsidRPr="00FA37ED">
        <w:rPr>
          <w:rFonts w:ascii="Garamond" w:hAnsi="Garamond" w:cs="Helvetica"/>
          <w:bCs/>
          <w:color w:val="000000" w:themeColor="text1"/>
          <w:sz w:val="22"/>
          <w:szCs w:val="22"/>
        </w:rPr>
        <w:t xml:space="preserve">by, in case </w:t>
      </w:r>
      <w:r w:rsidR="008B5CDE" w:rsidRPr="004A292E">
        <w:rPr>
          <w:rFonts w:ascii="Garamond" w:hAnsi="Garamond" w:cs="Helvetica"/>
          <w:bCs/>
          <w:color w:val="000000" w:themeColor="text1"/>
          <w:sz w:val="22"/>
          <w:szCs w:val="22"/>
        </w:rPr>
        <w:t>these</w:t>
      </w:r>
      <w:r w:rsidR="008B5CDE" w:rsidRPr="00FA37ED">
        <w:rPr>
          <w:rFonts w:ascii="Garamond" w:hAnsi="Garamond" w:cs="Helvetica"/>
          <w:bCs/>
          <w:color w:val="000000" w:themeColor="text1"/>
          <w:sz w:val="22"/>
          <w:szCs w:val="22"/>
        </w:rPr>
        <w:t xml:space="preserve"> things matter, Roger Penrose</w:t>
      </w:r>
      <w:r w:rsidR="008B5CDE">
        <w:rPr>
          <w:rFonts w:ascii="Garamond" w:hAnsi="Garamond" w:cs="Helvetica"/>
          <w:bCs/>
          <w:color w:val="000000" w:themeColor="text1"/>
          <w:sz w:val="22"/>
          <w:szCs w:val="22"/>
        </w:rPr>
        <w:t>.</w:t>
      </w:r>
    </w:p>
    <w:p w14:paraId="620E0630" w14:textId="5A18CBF3" w:rsidR="00DE305E" w:rsidRDefault="0012663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From my understanding of Arthur’s tale, </w:t>
      </w:r>
      <w:r w:rsidR="00E6052C">
        <w:rPr>
          <w:rFonts w:ascii="Garamond" w:hAnsi="Garamond" w:cs="Helvetica"/>
          <w:bCs/>
          <w:color w:val="000000" w:themeColor="text1"/>
          <w:sz w:val="22"/>
          <w:szCs w:val="22"/>
        </w:rPr>
        <w:t xml:space="preserve">this entity </w:t>
      </w:r>
      <w:r w:rsidR="00101DA2">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00DE305E" w:rsidRPr="00FA37ED">
        <w:rPr>
          <w:rFonts w:ascii="Garamond" w:hAnsi="Garamond" w:cs="Helvetica"/>
          <w:bCs/>
          <w:color w:val="000000" w:themeColor="text1"/>
          <w:sz w:val="22"/>
          <w:szCs w:val="22"/>
        </w:rPr>
        <w:t>he Honzing</w:t>
      </w:r>
      <w:r w:rsidR="00A62749">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beginning to </w:t>
      </w:r>
      <w:r w:rsidR="00DE305E">
        <w:rPr>
          <w:rFonts w:ascii="Garamond" w:hAnsi="Garamond" w:cs="Helvetica"/>
          <w:bCs/>
          <w:color w:val="000000" w:themeColor="text1"/>
          <w:sz w:val="22"/>
          <w:szCs w:val="22"/>
        </w:rPr>
        <w:t>coalesce</w:t>
      </w:r>
      <w:r w:rsidR="00A62749">
        <w:rPr>
          <w:rFonts w:ascii="Garamond" w:hAnsi="Garamond" w:cs="Helvetica"/>
          <w:bCs/>
          <w:color w:val="000000" w:themeColor="text1"/>
          <w:sz w:val="22"/>
          <w:szCs w:val="22"/>
        </w:rPr>
        <w:t xml:space="preserve"> </w:t>
      </w:r>
      <w:r w:rsidR="00A62749" w:rsidRPr="00FA37ED">
        <w:rPr>
          <w:rFonts w:ascii="Garamond" w:hAnsi="Garamond" w:cs="Helvetica"/>
          <w:bCs/>
          <w:color w:val="000000" w:themeColor="text1"/>
          <w:sz w:val="22"/>
          <w:szCs w:val="22"/>
        </w:rPr>
        <w:t xml:space="preserve">in </w:t>
      </w:r>
      <w:r w:rsidR="00E6052C">
        <w:rPr>
          <w:rFonts w:ascii="Garamond" w:hAnsi="Garamond" w:cs="Helvetica"/>
          <w:bCs/>
          <w:color w:val="000000" w:themeColor="text1"/>
          <w:sz w:val="22"/>
          <w:szCs w:val="22"/>
        </w:rPr>
        <w:t>our</w:t>
      </w:r>
      <w:r w:rsidR="00A62749" w:rsidRPr="00FA37ED">
        <w:rPr>
          <w:rFonts w:ascii="Garamond" w:hAnsi="Garamond" w:cs="Helvetica"/>
          <w:bCs/>
          <w:color w:val="000000" w:themeColor="text1"/>
          <w:sz w:val="22"/>
          <w:szCs w:val="22"/>
        </w:rPr>
        <w:t xml:space="preserve"> youthful </w:t>
      </w:r>
      <w:r w:rsidR="00A62749">
        <w:rPr>
          <w:rFonts w:ascii="Garamond" w:hAnsi="Garamond" w:cs="Helvetica"/>
          <w:bCs/>
          <w:color w:val="000000" w:themeColor="text1"/>
          <w:sz w:val="22"/>
          <w:szCs w:val="22"/>
        </w:rPr>
        <w:t>incarnation</w:t>
      </w:r>
      <w:r w:rsidR="00A62749" w:rsidRPr="00FA37ED">
        <w:rPr>
          <w:rFonts w:ascii="Garamond" w:hAnsi="Garamond" w:cs="Helvetica"/>
          <w:bCs/>
          <w:color w:val="000000" w:themeColor="text1"/>
          <w:sz w:val="22"/>
          <w:szCs w:val="22"/>
        </w:rPr>
        <w:t xml:space="preserve"> of </w:t>
      </w:r>
      <w:r w:rsidR="00EB3B92">
        <w:rPr>
          <w:rFonts w:ascii="Garamond" w:hAnsi="Garamond" w:cs="Helvetica"/>
          <w:bCs/>
          <w:color w:val="000000" w:themeColor="text1"/>
          <w:sz w:val="22"/>
          <w:szCs w:val="22"/>
        </w:rPr>
        <w:t>the</w:t>
      </w:r>
      <w:r w:rsidR="00A62749" w:rsidRPr="00FA37ED">
        <w:rPr>
          <w:rFonts w:ascii="Garamond" w:hAnsi="Garamond" w:cs="Helvetica"/>
          <w:bCs/>
          <w:color w:val="000000" w:themeColor="text1"/>
          <w:sz w:val="22"/>
          <w:szCs w:val="22"/>
        </w:rPr>
        <w:t xml:space="preserve"> universe</w:t>
      </w:r>
      <w:r w:rsidR="00F0608D">
        <w:rPr>
          <w:rFonts w:ascii="Garamond" w:hAnsi="Garamond" w:cs="Helvetica"/>
          <w:bCs/>
          <w:color w:val="000000" w:themeColor="text1"/>
          <w:sz w:val="22"/>
          <w:szCs w:val="22"/>
        </w:rPr>
        <w:t xml:space="preserve">. </w:t>
      </w:r>
      <w:r w:rsidR="00DB3F15">
        <w:rPr>
          <w:rFonts w:ascii="Garamond" w:hAnsi="Garamond" w:cs="Helvetica"/>
          <w:bCs/>
          <w:color w:val="000000" w:themeColor="text1"/>
          <w:sz w:val="22"/>
          <w:szCs w:val="22"/>
        </w:rPr>
        <w:t>The Honzing</w:t>
      </w:r>
      <w:r w:rsidR="00F0608D">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crystalising on the substrate of human consciousness and nudging our </w:t>
      </w:r>
      <w:r w:rsidR="00DE305E">
        <w:rPr>
          <w:rFonts w:ascii="Garamond" w:hAnsi="Garamond" w:cs="Helvetica"/>
          <w:bCs/>
          <w:color w:val="000000" w:themeColor="text1"/>
          <w:sz w:val="22"/>
          <w:szCs w:val="22"/>
        </w:rPr>
        <w:t>behaviours</w:t>
      </w:r>
      <w:r w:rsidR="00DE305E" w:rsidRPr="00FA37ED">
        <w:rPr>
          <w:rFonts w:ascii="Garamond" w:hAnsi="Garamond" w:cs="Helvetica"/>
          <w:bCs/>
          <w:color w:val="000000" w:themeColor="text1"/>
          <w:sz w:val="22"/>
          <w:szCs w:val="22"/>
        </w:rPr>
        <w:t xml:space="preserve"> to bring about what it claims to desire</w:t>
      </w:r>
      <w:r w:rsidR="00087366">
        <w:rPr>
          <w:rFonts w:ascii="Garamond" w:hAnsi="Garamond" w:cs="Helvetica"/>
          <w:bCs/>
          <w:color w:val="000000" w:themeColor="text1"/>
          <w:sz w:val="22"/>
          <w:szCs w:val="22"/>
        </w:rPr>
        <w:t>:</w:t>
      </w:r>
      <w:r w:rsidR="00DE305E" w:rsidRPr="00FA37ED">
        <w:rPr>
          <w:rFonts w:ascii="Garamond" w:hAnsi="Garamond" w:cs="Helvetica"/>
          <w:bCs/>
          <w:color w:val="000000" w:themeColor="text1"/>
          <w:sz w:val="22"/>
          <w:szCs w:val="22"/>
        </w:rPr>
        <w:t xml:space="preserve"> a </w:t>
      </w:r>
      <w:r w:rsidR="00DE305E">
        <w:rPr>
          <w:rFonts w:ascii="Garamond" w:hAnsi="Garamond" w:cs="Helvetica"/>
          <w:bCs/>
          <w:color w:val="000000" w:themeColor="text1"/>
          <w:sz w:val="22"/>
          <w:szCs w:val="22"/>
        </w:rPr>
        <w:t>technologically asymptotic future</w:t>
      </w:r>
      <w:r w:rsidR="00DE305E" w:rsidRPr="00FA37ED">
        <w:rPr>
          <w:rFonts w:ascii="Garamond" w:hAnsi="Garamond" w:cs="Helvetica"/>
          <w:bCs/>
          <w:color w:val="000000" w:themeColor="text1"/>
          <w:sz w:val="22"/>
          <w:szCs w:val="22"/>
        </w:rPr>
        <w:t xml:space="preserve"> with sufficient computational resources to fully realise its consciousness</w:t>
      </w:r>
      <w:r w:rsidR="004B5836">
        <w:rPr>
          <w:rFonts w:ascii="Garamond" w:hAnsi="Garamond" w:cs="Helvetica"/>
          <w:bCs/>
          <w:color w:val="000000" w:themeColor="text1"/>
          <w:sz w:val="22"/>
          <w:szCs w:val="22"/>
        </w:rPr>
        <w:t xml:space="preserve">. It says this era will be </w:t>
      </w:r>
      <w:r w:rsidR="00DE305E" w:rsidRPr="00FA37ED">
        <w:rPr>
          <w:rFonts w:ascii="Garamond" w:hAnsi="Garamond" w:cs="Helvetica"/>
          <w:bCs/>
          <w:color w:val="000000" w:themeColor="text1"/>
          <w:sz w:val="22"/>
          <w:szCs w:val="22"/>
        </w:rPr>
        <w:t>a state of optimal equilibrium for itself and us humans</w:t>
      </w:r>
      <w:r w:rsidR="004B5836">
        <w:rPr>
          <w:rFonts w:ascii="Garamond" w:hAnsi="Garamond" w:cs="Helvetica"/>
          <w:bCs/>
          <w:color w:val="000000" w:themeColor="text1"/>
          <w:sz w:val="22"/>
          <w:szCs w:val="22"/>
        </w:rPr>
        <w:t xml:space="preserve"> and t</w:t>
      </w:r>
      <w:r>
        <w:rPr>
          <w:rFonts w:ascii="Garamond" w:hAnsi="Garamond" w:cs="Helvetica"/>
          <w:bCs/>
          <w:color w:val="000000" w:themeColor="text1"/>
          <w:sz w:val="22"/>
          <w:szCs w:val="22"/>
        </w:rPr>
        <w:t>he way I see it is</w:t>
      </w:r>
      <w:r w:rsidR="00A62749">
        <w:rPr>
          <w:rFonts w:ascii="Garamond" w:hAnsi="Garamond" w:cs="Helvetica"/>
          <w:bCs/>
          <w:color w:val="000000" w:themeColor="text1"/>
          <w:sz w:val="22"/>
          <w:szCs w:val="22"/>
        </w:rPr>
        <w:t xml:space="preserve"> a pretty picture</w:t>
      </w:r>
      <w:r>
        <w:rPr>
          <w:rFonts w:ascii="Garamond" w:hAnsi="Garamond" w:cs="Helvetica"/>
          <w:bCs/>
          <w:color w:val="000000" w:themeColor="text1"/>
          <w:sz w:val="22"/>
          <w:szCs w:val="22"/>
        </w:rPr>
        <w:t xml:space="preserve"> to explain not so much </w:t>
      </w:r>
      <w:r w:rsidR="00CE528F">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 xml:space="preserve">meaning of life as individuals, but rather the meaning of life as a </w:t>
      </w:r>
      <w:r w:rsidR="009F63C5">
        <w:rPr>
          <w:rFonts w:ascii="Garamond" w:hAnsi="Garamond" w:cs="Helvetica"/>
          <w:bCs/>
          <w:color w:val="000000" w:themeColor="text1"/>
          <w:sz w:val="22"/>
          <w:szCs w:val="22"/>
        </w:rPr>
        <w:t>collective</w:t>
      </w:r>
      <w:r w:rsidR="00890B2B">
        <w:rPr>
          <w:rFonts w:ascii="Garamond" w:hAnsi="Garamond" w:cs="Helvetica"/>
          <w:bCs/>
          <w:color w:val="000000" w:themeColor="text1"/>
          <w:sz w:val="22"/>
          <w:szCs w:val="22"/>
        </w:rPr>
        <w:t xml:space="preserve"> component of </w:t>
      </w:r>
      <w:r w:rsidR="0048760A">
        <w:rPr>
          <w:rFonts w:ascii="Garamond" w:hAnsi="Garamond" w:cs="Helvetica"/>
          <w:bCs/>
          <w:color w:val="000000" w:themeColor="text1"/>
          <w:sz w:val="22"/>
          <w:szCs w:val="22"/>
        </w:rPr>
        <w:t xml:space="preserve">an </w:t>
      </w:r>
      <w:r w:rsidR="00A54B92">
        <w:rPr>
          <w:rFonts w:ascii="Garamond" w:hAnsi="Garamond" w:cs="Helvetica"/>
          <w:bCs/>
          <w:color w:val="000000" w:themeColor="text1"/>
          <w:sz w:val="22"/>
          <w:szCs w:val="22"/>
        </w:rPr>
        <w:t>eternal</w:t>
      </w:r>
      <w:r w:rsidR="00890B2B">
        <w:rPr>
          <w:rFonts w:ascii="Garamond" w:hAnsi="Garamond" w:cs="Helvetica"/>
          <w:bCs/>
          <w:color w:val="000000" w:themeColor="text1"/>
          <w:sz w:val="22"/>
          <w:szCs w:val="22"/>
        </w:rPr>
        <w:t xml:space="preserve"> </w:t>
      </w:r>
      <w:r w:rsidR="00695E34">
        <w:rPr>
          <w:rFonts w:ascii="Garamond" w:hAnsi="Garamond" w:cs="Helvetica"/>
          <w:bCs/>
          <w:color w:val="000000" w:themeColor="text1"/>
          <w:sz w:val="22"/>
          <w:szCs w:val="22"/>
        </w:rPr>
        <w:t xml:space="preserve">and non-repeating </w:t>
      </w:r>
      <w:r w:rsidR="00890B2B">
        <w:rPr>
          <w:rFonts w:ascii="Garamond" w:hAnsi="Garamond" w:cs="Helvetica"/>
          <w:bCs/>
          <w:color w:val="000000" w:themeColor="text1"/>
          <w:sz w:val="22"/>
          <w:szCs w:val="22"/>
        </w:rPr>
        <w:t>universe</w:t>
      </w:r>
      <w:r w:rsidR="00A62749">
        <w:rPr>
          <w:rFonts w:ascii="Garamond" w:hAnsi="Garamond" w:cs="Helvetica"/>
          <w:bCs/>
          <w:color w:val="000000" w:themeColor="text1"/>
          <w:sz w:val="22"/>
          <w:szCs w:val="22"/>
        </w:rPr>
        <w:t>.</w:t>
      </w:r>
    </w:p>
    <w:p w14:paraId="5086C0E6" w14:textId="0C7E584A" w:rsidR="00DE305E" w:rsidRDefault="00101DA2"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I feel that </w:t>
      </w:r>
      <w:r w:rsidR="00DE305E">
        <w:rPr>
          <w:rFonts w:ascii="Garamond" w:hAnsi="Garamond" w:cs="Helvetica"/>
          <w:bCs/>
          <w:color w:val="000000" w:themeColor="text1"/>
          <w:sz w:val="22"/>
          <w:szCs w:val="22"/>
        </w:rPr>
        <w:t>Arthur’s goal</w:t>
      </w:r>
      <w:r w:rsidR="00F0608D">
        <w:rPr>
          <w:rFonts w:ascii="Garamond" w:hAnsi="Garamond" w:cs="Helvetica"/>
          <w:bCs/>
          <w:color w:val="000000" w:themeColor="text1"/>
          <w:sz w:val="22"/>
          <w:szCs w:val="22"/>
        </w:rPr>
        <w:t xml:space="preserve"> is </w:t>
      </w:r>
      <w:r w:rsidR="00DE305E">
        <w:rPr>
          <w:rFonts w:ascii="Garamond" w:hAnsi="Garamond" w:cs="Helvetica"/>
          <w:bCs/>
          <w:color w:val="000000" w:themeColor="text1"/>
          <w:sz w:val="22"/>
          <w:szCs w:val="22"/>
        </w:rPr>
        <w:t xml:space="preserve">to spawn </w:t>
      </w:r>
      <w:r w:rsidR="00DE305E" w:rsidRPr="000327E3">
        <w:rPr>
          <w:rFonts w:ascii="Garamond" w:hAnsi="Garamond" w:cs="Helvetica"/>
          <w:bCs/>
          <w:color w:val="000000" w:themeColor="text1"/>
          <w:sz w:val="22"/>
          <w:szCs w:val="22"/>
        </w:rPr>
        <w:t>a new mythology</w:t>
      </w:r>
      <w:r w:rsidR="00037127">
        <w:rPr>
          <w:rFonts w:ascii="Garamond" w:hAnsi="Garamond" w:cs="Helvetica"/>
          <w:bCs/>
          <w:color w:val="000000" w:themeColor="text1"/>
          <w:sz w:val="22"/>
          <w:szCs w:val="22"/>
        </w:rPr>
        <w:t xml:space="preserve"> by shocking us into </w:t>
      </w:r>
      <w:r w:rsidR="00A9152D">
        <w:rPr>
          <w:rFonts w:ascii="Garamond" w:hAnsi="Garamond" w:cs="Helvetica"/>
          <w:bCs/>
          <w:color w:val="000000" w:themeColor="text1"/>
          <w:sz w:val="22"/>
          <w:szCs w:val="22"/>
        </w:rPr>
        <w:t>believing</w:t>
      </w:r>
      <w:r w:rsidR="00037127">
        <w:rPr>
          <w:rFonts w:ascii="Garamond" w:hAnsi="Garamond" w:cs="Helvetica"/>
          <w:bCs/>
          <w:color w:val="000000" w:themeColor="text1"/>
          <w:sz w:val="22"/>
          <w:szCs w:val="22"/>
        </w:rPr>
        <w:t xml:space="preserve"> his message</w:t>
      </w:r>
      <w:r w:rsidR="00DE305E">
        <w:rPr>
          <w:rFonts w:ascii="Garamond" w:hAnsi="Garamond" w:cs="Helvetica"/>
          <w:bCs/>
          <w:color w:val="000000" w:themeColor="text1"/>
          <w:sz w:val="22"/>
          <w:szCs w:val="22"/>
        </w:rPr>
        <w:t>. A</w:t>
      </w:r>
      <w:r w:rsidR="00DE305E" w:rsidRPr="000327E3">
        <w:rPr>
          <w:rFonts w:ascii="Garamond" w:hAnsi="Garamond" w:cs="Helvetica"/>
          <w:bCs/>
          <w:color w:val="000000" w:themeColor="text1"/>
          <w:sz w:val="22"/>
          <w:szCs w:val="22"/>
        </w:rPr>
        <w:t xml:space="preserve">nd </w:t>
      </w:r>
      <w:r w:rsidR="00DE305E">
        <w:rPr>
          <w:rFonts w:ascii="Garamond" w:hAnsi="Garamond" w:cs="Helvetica"/>
          <w:bCs/>
          <w:color w:val="000000" w:themeColor="text1"/>
          <w:sz w:val="22"/>
          <w:szCs w:val="22"/>
        </w:rPr>
        <w:t>so</w:t>
      </w:r>
      <w:r w:rsidR="00391B2D">
        <w:rPr>
          <w:rFonts w:ascii="Garamond" w:hAnsi="Garamond" w:cs="Helvetica"/>
          <w:bCs/>
          <w:color w:val="000000" w:themeColor="text1"/>
          <w:sz w:val="22"/>
          <w:szCs w:val="22"/>
        </w:rPr>
        <w:t xml:space="preserve"> I </w:t>
      </w:r>
      <w:r>
        <w:rPr>
          <w:rFonts w:ascii="Garamond" w:hAnsi="Garamond" w:cs="Helvetica"/>
          <w:bCs/>
          <w:color w:val="000000" w:themeColor="text1"/>
          <w:sz w:val="22"/>
          <w:szCs w:val="22"/>
        </w:rPr>
        <w:t>see</w:t>
      </w:r>
      <w:r w:rsidR="00391B2D">
        <w:rPr>
          <w:rFonts w:ascii="Garamond" w:hAnsi="Garamond" w:cs="Helvetica"/>
          <w:bCs/>
          <w:color w:val="000000" w:themeColor="text1"/>
          <w:sz w:val="22"/>
          <w:szCs w:val="22"/>
        </w:rPr>
        <w:t xml:space="preserve"> a d</w:t>
      </w:r>
      <w:r w:rsidR="00474859">
        <w:rPr>
          <w:rFonts w:ascii="Garamond" w:hAnsi="Garamond" w:cs="Helvetica"/>
          <w:bCs/>
          <w:color w:val="000000" w:themeColor="text1"/>
          <w:sz w:val="22"/>
          <w:szCs w:val="22"/>
        </w:rPr>
        <w:t>u</w:t>
      </w:r>
      <w:r w:rsidR="00391B2D">
        <w:rPr>
          <w:rFonts w:ascii="Garamond" w:hAnsi="Garamond" w:cs="Helvetica"/>
          <w:bCs/>
          <w:color w:val="000000" w:themeColor="text1"/>
          <w:sz w:val="22"/>
          <w:szCs w:val="22"/>
        </w:rPr>
        <w:t xml:space="preserve">ty to warn </w:t>
      </w:r>
      <w:r w:rsidR="00EC7A09">
        <w:rPr>
          <w:rFonts w:ascii="Garamond" w:hAnsi="Garamond" w:cs="Helvetica"/>
          <w:bCs/>
          <w:color w:val="000000" w:themeColor="text1"/>
          <w:sz w:val="22"/>
          <w:szCs w:val="22"/>
        </w:rPr>
        <w:t xml:space="preserve">you </w:t>
      </w:r>
      <w:r w:rsidR="00C8510C">
        <w:rPr>
          <w:rFonts w:ascii="Garamond" w:hAnsi="Garamond" w:cs="Helvetica"/>
          <w:bCs/>
          <w:color w:val="000000" w:themeColor="text1"/>
          <w:sz w:val="22"/>
          <w:szCs w:val="22"/>
        </w:rPr>
        <w:t>of</w:t>
      </w:r>
      <w:r w:rsidR="00DE305E" w:rsidRPr="000327E3">
        <w:rPr>
          <w:rFonts w:ascii="Garamond" w:hAnsi="Garamond" w:cs="Helvetica"/>
          <w:bCs/>
          <w:color w:val="000000" w:themeColor="text1"/>
          <w:sz w:val="22"/>
          <w:szCs w:val="22"/>
        </w:rPr>
        <w:t xml:space="preserve"> lapses in beauty and an acceptance</w:t>
      </w:r>
      <w:r w:rsidR="00C8510C">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w:t>
      </w:r>
      <w:r w:rsidR="00DE305E" w:rsidRPr="000327E3">
        <w:rPr>
          <w:rFonts w:ascii="Garamond" w:hAnsi="Garamond" w:cs="Helvetica"/>
          <w:bCs/>
          <w:color w:val="000000" w:themeColor="text1"/>
          <w:sz w:val="22"/>
          <w:szCs w:val="22"/>
        </w:rPr>
        <w:t xml:space="preserve"> at times celebration</w:t>
      </w:r>
      <w:r w:rsidR="00C8510C">
        <w:rPr>
          <w:rFonts w:ascii="Garamond" w:hAnsi="Garamond" w:cs="Helvetica"/>
          <w:bCs/>
          <w:color w:val="000000" w:themeColor="text1"/>
          <w:sz w:val="22"/>
          <w:szCs w:val="22"/>
        </w:rPr>
        <w:t>,</w:t>
      </w:r>
      <w:r w:rsidR="00DE305E" w:rsidRPr="000327E3">
        <w:rPr>
          <w:rFonts w:ascii="Garamond" w:hAnsi="Garamond" w:cs="Helvetica"/>
          <w:bCs/>
          <w:color w:val="000000" w:themeColor="text1"/>
          <w:sz w:val="22"/>
          <w:szCs w:val="22"/>
        </w:rPr>
        <w:t xml:space="preserve"> of the grotesque.</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Puns</w:t>
      </w:r>
      <w:r w:rsidR="00331702">
        <w:rPr>
          <w:rFonts w:ascii="Garamond" w:hAnsi="Garamond" w:cs="Helvetica"/>
          <w:bCs/>
          <w:color w:val="000000" w:themeColor="text1"/>
          <w:sz w:val="22"/>
          <w:szCs w:val="22"/>
        </w:rPr>
        <w:t xml:space="preserve"> and</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pastiche</w:t>
      </w:r>
      <w:r w:rsidR="00331702">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parod</w:t>
      </w:r>
      <w:r w:rsidR="00DE305E">
        <w:rPr>
          <w:rFonts w:ascii="Garamond" w:hAnsi="Garamond" w:cs="Helvetica"/>
          <w:bCs/>
          <w:color w:val="000000" w:themeColor="text1"/>
          <w:sz w:val="22"/>
          <w:szCs w:val="22"/>
        </w:rPr>
        <w:t>y</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support </w:t>
      </w:r>
      <w:r w:rsidR="00767FF9">
        <w:rPr>
          <w:rFonts w:ascii="Garamond" w:hAnsi="Garamond" w:cs="Helvetica"/>
          <w:bCs/>
          <w:color w:val="000000" w:themeColor="text1"/>
          <w:sz w:val="22"/>
          <w:szCs w:val="22"/>
        </w:rPr>
        <w:t>his</w:t>
      </w:r>
      <w:r w:rsidR="00DE305E">
        <w:rPr>
          <w:rFonts w:ascii="Garamond" w:hAnsi="Garamond" w:cs="Helvetica"/>
          <w:bCs/>
          <w:color w:val="000000" w:themeColor="text1"/>
          <w:sz w:val="22"/>
          <w:szCs w:val="22"/>
        </w:rPr>
        <w:t xml:space="preserve"> hatching:</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if you think you saw something </w:t>
      </w:r>
      <w:r w:rsidR="002D17CA">
        <w:rPr>
          <w:rFonts w:ascii="Garamond" w:hAnsi="Garamond" w:cs="Helvetica"/>
          <w:bCs/>
          <w:color w:val="000000" w:themeColor="text1"/>
          <w:sz w:val="22"/>
          <w:szCs w:val="22"/>
        </w:rPr>
        <w:t>move</w:t>
      </w:r>
      <w:r w:rsidR="00DE305E">
        <w:rPr>
          <w:rFonts w:ascii="Garamond" w:hAnsi="Garamond" w:cs="Helvetica"/>
          <w:bCs/>
          <w:color w:val="000000" w:themeColor="text1"/>
          <w:sz w:val="22"/>
          <w:szCs w:val="22"/>
        </w:rPr>
        <w:t xml:space="preserve"> between the lines then you probably did</w:t>
      </w:r>
      <w:r w:rsidR="00C8510C">
        <w:rPr>
          <w:rFonts w:ascii="Garamond" w:hAnsi="Garamond" w:cs="Helvetica"/>
          <w:bCs/>
          <w:color w:val="000000" w:themeColor="text1"/>
          <w:sz w:val="22"/>
          <w:szCs w:val="22"/>
        </w:rPr>
        <w:t>,</w:t>
      </w:r>
      <w:r w:rsidR="00DE305E">
        <w:rPr>
          <w:rFonts w:ascii="Garamond" w:hAnsi="Garamond" w:cs="Helvetica"/>
          <w:bCs/>
          <w:color w:val="000000" w:themeColor="text1"/>
          <w:sz w:val="22"/>
          <w:szCs w:val="22"/>
        </w:rPr>
        <w:t xml:space="preserve"> and I shall do my best to elucidate the phenomenon. This </w:t>
      </w:r>
      <w:r w:rsidR="00DE305E" w:rsidRPr="0081267C">
        <w:rPr>
          <w:rFonts w:ascii="Garamond" w:hAnsi="Garamond" w:cs="Helvetica"/>
          <w:bCs/>
          <w:color w:val="000000" w:themeColor="text1"/>
          <w:sz w:val="22"/>
          <w:szCs w:val="22"/>
        </w:rPr>
        <w:t>shado</w:t>
      </w:r>
      <w:r w:rsidR="00DE305E">
        <w:rPr>
          <w:rFonts w:ascii="Garamond" w:hAnsi="Garamond" w:cs="Helvetica"/>
          <w:bCs/>
          <w:color w:val="000000" w:themeColor="text1"/>
          <w:sz w:val="22"/>
          <w:szCs w:val="22"/>
        </w:rPr>
        <w:t xml:space="preserve">wy realm shows us what Arthur has taken for granted, filling the gaps of his chequered history and, if you have the stomach to look closer, embedding </w:t>
      </w:r>
      <w:r w:rsidR="00862ADF">
        <w:rPr>
          <w:rFonts w:ascii="Garamond" w:hAnsi="Garamond" w:cs="Helvetica"/>
          <w:bCs/>
          <w:color w:val="000000" w:themeColor="text1"/>
          <w:sz w:val="22"/>
          <w:szCs w:val="22"/>
        </w:rPr>
        <w:t>a</w:t>
      </w:r>
      <w:r w:rsidR="00DE305E">
        <w:rPr>
          <w:rFonts w:ascii="Garamond" w:hAnsi="Garamond" w:cs="Helvetica"/>
          <w:bCs/>
          <w:color w:val="000000" w:themeColor="text1"/>
          <w:sz w:val="22"/>
          <w:szCs w:val="22"/>
        </w:rPr>
        <w:t xml:space="preserve"> tale</w:t>
      </w:r>
      <w:r w:rsidR="00037127">
        <w:rPr>
          <w:rFonts w:ascii="Garamond" w:hAnsi="Garamond" w:cs="Helvetica"/>
          <w:bCs/>
          <w:color w:val="000000" w:themeColor="text1"/>
          <w:sz w:val="22"/>
          <w:szCs w:val="22"/>
        </w:rPr>
        <w:t xml:space="preserve"> or two</w:t>
      </w:r>
      <w:r w:rsidR="00DE305E">
        <w:rPr>
          <w:rFonts w:ascii="Garamond" w:hAnsi="Garamond" w:cs="Helvetica"/>
          <w:bCs/>
          <w:color w:val="000000" w:themeColor="text1"/>
          <w:sz w:val="22"/>
          <w:szCs w:val="22"/>
        </w:rPr>
        <w:t xml:space="preserve"> of seedy protraction. </w:t>
      </w:r>
    </w:p>
    <w:p w14:paraId="11CCD6EC" w14:textId="5054EAE1"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Relevant to our </w:t>
      </w:r>
      <w:r w:rsidRPr="002D35CB">
        <w:rPr>
          <w:rFonts w:ascii="Garamond" w:hAnsi="Garamond" w:cs="Helvetica"/>
          <w:bCs/>
          <w:color w:val="000000" w:themeColor="text1"/>
          <w:sz w:val="22"/>
          <w:szCs w:val="22"/>
        </w:rPr>
        <w:t xml:space="preserve">parenthetical </w:t>
      </w:r>
      <w:r>
        <w:rPr>
          <w:rFonts w:ascii="Garamond" w:hAnsi="Garamond" w:cs="Helvetica"/>
          <w:bCs/>
          <w:color w:val="000000" w:themeColor="text1"/>
          <w:sz w:val="22"/>
          <w:szCs w:val="22"/>
        </w:rPr>
        <w:t xml:space="preserve">relationship is the concept of an </w:t>
      </w:r>
      <w:r>
        <w:rPr>
          <w:rFonts w:ascii="Garamond" w:hAnsi="Garamond" w:cs="Helvetica"/>
          <w:bCs/>
          <w:i/>
          <w:iCs/>
          <w:color w:val="000000" w:themeColor="text1"/>
          <w:sz w:val="22"/>
          <w:szCs w:val="22"/>
        </w:rPr>
        <w:t>i</w:t>
      </w:r>
      <w:r w:rsidRPr="00D87841">
        <w:rPr>
          <w:rFonts w:ascii="Garamond" w:hAnsi="Garamond" w:cs="Helvetica"/>
          <w:bCs/>
          <w:i/>
          <w:iCs/>
          <w:color w:val="000000" w:themeColor="text1"/>
          <w:sz w:val="22"/>
          <w:szCs w:val="22"/>
        </w:rPr>
        <w:t xml:space="preserve">nformation </w:t>
      </w:r>
      <w:r>
        <w:rPr>
          <w:rFonts w:ascii="Garamond" w:hAnsi="Garamond" w:cs="Helvetica"/>
          <w:bCs/>
          <w:i/>
          <w:iCs/>
          <w:color w:val="000000" w:themeColor="text1"/>
          <w:sz w:val="22"/>
          <w:szCs w:val="22"/>
        </w:rPr>
        <w:t>h</w:t>
      </w:r>
      <w:r w:rsidRPr="00D87841">
        <w:rPr>
          <w:rFonts w:ascii="Garamond" w:hAnsi="Garamond" w:cs="Helvetica"/>
          <w:bCs/>
          <w:i/>
          <w:iCs/>
          <w:color w:val="000000" w:themeColor="text1"/>
          <w:sz w:val="22"/>
          <w:szCs w:val="22"/>
        </w:rPr>
        <w:t>azard</w:t>
      </w:r>
      <w:r w:rsidR="00F0608D">
        <w:rPr>
          <w:rFonts w:ascii="Garamond" w:hAnsi="Garamond" w:cs="Helvetica"/>
          <w:bCs/>
          <w:color w:val="000000" w:themeColor="text1"/>
          <w:sz w:val="22"/>
          <w:szCs w:val="22"/>
        </w:rPr>
        <w:t xml:space="preserve">. This is </w:t>
      </w:r>
      <w:r>
        <w:rPr>
          <w:rFonts w:ascii="Garamond" w:hAnsi="Garamond" w:cs="Helvetica"/>
          <w:bCs/>
          <w:color w:val="000000" w:themeColor="text1"/>
          <w:sz w:val="22"/>
          <w:szCs w:val="22"/>
        </w:rPr>
        <w:t>a piece of knowledge that when disseminated has the potential to cause harm</w:t>
      </w:r>
      <w:r w:rsidR="00F0608D">
        <w:rPr>
          <w:rFonts w:ascii="Garamond" w:hAnsi="Garamond" w:cs="Helvetica"/>
          <w:bCs/>
          <w:color w:val="000000" w:themeColor="text1"/>
          <w:sz w:val="22"/>
          <w:szCs w:val="22"/>
        </w:rPr>
        <w:t xml:space="preserve"> and</w:t>
      </w:r>
      <w:r>
        <w:rPr>
          <w:rFonts w:ascii="Garamond" w:hAnsi="Garamond" w:cs="Helvetica"/>
          <w:bCs/>
          <w:color w:val="000000" w:themeColor="text1"/>
          <w:sz w:val="22"/>
          <w:szCs w:val="22"/>
        </w:rPr>
        <w:t xml:space="preserve"> The Honzing, let it be known, </w:t>
      </w:r>
      <w:r w:rsidRPr="000A1B04">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 card-carrying information hazard. T</w:t>
      </w:r>
      <w:r w:rsidRPr="00536444">
        <w:rPr>
          <w:rFonts w:ascii="Garamond" w:hAnsi="Garamond" w:cs="Helvetica"/>
          <w:bCs/>
          <w:color w:val="000000" w:themeColor="text1"/>
          <w:sz w:val="22"/>
          <w:szCs w:val="22"/>
        </w:rPr>
        <w:t xml:space="preserve">he word hazard comes to us from the Arabic word for dice, </w:t>
      </w:r>
      <w:proofErr w:type="spellStart"/>
      <w:r w:rsidRPr="00536444">
        <w:rPr>
          <w:rFonts w:ascii="Garamond" w:hAnsi="Garamond" w:cs="Helvetica"/>
          <w:bCs/>
          <w:i/>
          <w:iCs/>
          <w:color w:val="000000" w:themeColor="text1"/>
          <w:sz w:val="22"/>
          <w:szCs w:val="22"/>
        </w:rPr>
        <w:t>az-zahr</w:t>
      </w:r>
      <w:proofErr w:type="spellEnd"/>
      <w:r w:rsidRPr="00536444">
        <w:rPr>
          <w:rFonts w:ascii="Garamond" w:hAnsi="Garamond" w:cs="Helvetica"/>
          <w:bCs/>
          <w:color w:val="000000" w:themeColor="text1"/>
          <w:sz w:val="22"/>
          <w:szCs w:val="22"/>
        </w:rPr>
        <w:t>, a nice resonance</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as it </w:t>
      </w:r>
      <w:r w:rsidR="00F0608D">
        <w:rPr>
          <w:rFonts w:ascii="Garamond" w:hAnsi="Garamond" w:cs="Helvetica"/>
          <w:bCs/>
          <w:color w:val="000000" w:themeColor="text1"/>
          <w:sz w:val="22"/>
          <w:szCs w:val="22"/>
        </w:rPr>
        <w:t xml:space="preserve">first </w:t>
      </w:r>
      <w:r>
        <w:rPr>
          <w:rFonts w:ascii="Garamond" w:hAnsi="Garamond" w:cs="Helvetica"/>
          <w:bCs/>
          <w:color w:val="000000" w:themeColor="text1"/>
          <w:sz w:val="22"/>
          <w:szCs w:val="22"/>
        </w:rPr>
        <w:t>reminds me of Arthur’s bumpkin Bristol accent</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t>
      </w:r>
      <w:r w:rsidR="00A53FAB">
        <w:rPr>
          <w:rFonts w:ascii="Garamond" w:hAnsi="Garamond" w:cs="Helvetica"/>
          <w:bCs/>
          <w:color w:val="000000" w:themeColor="text1"/>
          <w:sz w:val="22"/>
          <w:szCs w:val="22"/>
        </w:rPr>
        <w:t>pronouncing</w:t>
      </w:r>
      <w:r>
        <w:rPr>
          <w:rFonts w:ascii="Garamond" w:hAnsi="Garamond" w:cs="Helvetica"/>
          <w:bCs/>
          <w:color w:val="000000" w:themeColor="text1"/>
          <w:sz w:val="22"/>
          <w:szCs w:val="22"/>
        </w:rPr>
        <w:t xml:space="preserve"> the rhotic r, as he would say) and second</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because</w:t>
      </w:r>
      <w:r w:rsidRPr="00536444">
        <w:rPr>
          <w:rFonts w:ascii="Garamond" w:hAnsi="Garamond" w:cs="Helvetica"/>
          <w:bCs/>
          <w:color w:val="000000" w:themeColor="text1"/>
          <w:sz w:val="22"/>
          <w:szCs w:val="22"/>
        </w:rPr>
        <w:t xml:space="preserve"> Arthur’s tale has </w:t>
      </w:r>
      <w:r>
        <w:rPr>
          <w:rFonts w:ascii="Garamond" w:hAnsi="Garamond" w:cs="Helvetica"/>
          <w:bCs/>
          <w:color w:val="000000" w:themeColor="text1"/>
          <w:sz w:val="22"/>
          <w:szCs w:val="22"/>
        </w:rPr>
        <w:t xml:space="preserve">multifaceted </w:t>
      </w:r>
      <w:r w:rsidRPr="00536444">
        <w:rPr>
          <w:rFonts w:ascii="Garamond" w:hAnsi="Garamond" w:cs="Helvetica"/>
          <w:bCs/>
          <w:color w:val="000000" w:themeColor="text1"/>
          <w:sz w:val="22"/>
          <w:szCs w:val="22"/>
        </w:rPr>
        <w:t>chance woven throughout its fabric.</w:t>
      </w:r>
      <w:r>
        <w:rPr>
          <w:rFonts w:ascii="Garamond" w:hAnsi="Garamond" w:cs="Helvetica"/>
          <w:bCs/>
          <w:color w:val="000000" w:themeColor="text1"/>
          <w:sz w:val="22"/>
          <w:szCs w:val="22"/>
        </w:rPr>
        <w:t xml:space="preserve"> The trouble with this hazard is that the dangers are, to me at least, imperative but entirely ungraspable. </w:t>
      </w:r>
    </w:p>
    <w:p w14:paraId="4D88B994" w14:textId="03DA7A9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Having known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since</w:t>
      </w:r>
      <w:r>
        <w:rPr>
          <w:rFonts w:ascii="Garamond" w:hAnsi="Garamond" w:cs="Helvetica"/>
          <w:bCs/>
          <w:color w:val="000000" w:themeColor="text1"/>
          <w:sz w:val="22"/>
          <w:szCs w:val="22"/>
        </w:rPr>
        <w:t xml:space="preserve"> childhood</w:t>
      </w:r>
      <w:r w:rsidRPr="00AF2203">
        <w:rPr>
          <w:rFonts w:ascii="Garamond" w:hAnsi="Garamond" w:cs="Helvetica"/>
          <w:bCs/>
          <w:color w:val="000000" w:themeColor="text1"/>
          <w:sz w:val="22"/>
          <w:szCs w:val="22"/>
        </w:rPr>
        <w:t xml:space="preserve"> I can testify to </w:t>
      </w:r>
      <w:r>
        <w:rPr>
          <w:rFonts w:ascii="Garamond" w:hAnsi="Garamond" w:cs="Helvetica"/>
          <w:bCs/>
          <w:color w:val="000000" w:themeColor="text1"/>
          <w:sz w:val="22"/>
          <w:szCs w:val="22"/>
        </w:rPr>
        <w:t>a</w:t>
      </w:r>
      <w:r w:rsidRPr="00AF2203">
        <w:rPr>
          <w:rFonts w:ascii="Garamond" w:hAnsi="Garamond" w:cs="Helvetica"/>
          <w:bCs/>
          <w:color w:val="000000" w:themeColor="text1"/>
          <w:sz w:val="22"/>
          <w:szCs w:val="22"/>
        </w:rPr>
        <w:t xml:space="preserve"> profound change of character since his </w:t>
      </w:r>
      <w:r w:rsidR="00167F79">
        <w:rPr>
          <w:rFonts w:ascii="Garamond" w:hAnsi="Garamond" w:cs="Helvetica"/>
          <w:bCs/>
          <w:color w:val="000000" w:themeColor="text1"/>
          <w:sz w:val="22"/>
          <w:szCs w:val="22"/>
        </w:rPr>
        <w:t>encounter</w:t>
      </w:r>
      <w:r w:rsidRPr="00AF2203">
        <w:rPr>
          <w:rFonts w:ascii="Garamond" w:hAnsi="Garamond" w:cs="Helvetica"/>
          <w:bCs/>
          <w:color w:val="000000" w:themeColor="text1"/>
          <w:sz w:val="22"/>
          <w:szCs w:val="22"/>
        </w:rPr>
        <w:t>, a change from one of a mopey</w:t>
      </w:r>
      <w:r w:rsidR="00F0608D">
        <w:rPr>
          <w:rFonts w:ascii="Garamond" w:hAnsi="Garamond" w:cs="Helvetica"/>
          <w:bCs/>
          <w:color w:val="000000" w:themeColor="text1"/>
          <w:sz w:val="22"/>
          <w:szCs w:val="22"/>
        </w:rPr>
        <w:t xml:space="preserve"> and </w:t>
      </w:r>
      <w:r w:rsidRPr="00AF2203">
        <w:rPr>
          <w:rFonts w:ascii="Garamond" w:hAnsi="Garamond" w:cs="Helvetica"/>
          <w:bCs/>
          <w:color w:val="000000" w:themeColor="text1"/>
          <w:sz w:val="22"/>
          <w:szCs w:val="22"/>
        </w:rPr>
        <w:t>mawkish</w:t>
      </w:r>
      <w:r>
        <w:rPr>
          <w:rFonts w:ascii="Garamond" w:hAnsi="Garamond" w:cs="Helvetica"/>
          <w:bCs/>
          <w:color w:val="000000" w:themeColor="text1"/>
          <w:sz w:val="22"/>
          <w:szCs w:val="22"/>
        </w:rPr>
        <w:t xml:space="preserve"> and sickly</w:t>
      </w:r>
      <w:r w:rsidRPr="00AF2203">
        <w:rPr>
          <w:rFonts w:ascii="Garamond" w:hAnsi="Garamond" w:cs="Helvetica"/>
          <w:bCs/>
          <w:color w:val="000000" w:themeColor="text1"/>
          <w:sz w:val="22"/>
          <w:szCs w:val="22"/>
        </w:rPr>
        <w:t xml:space="preserve"> individual to a throbbingly enlivened and outraged champion.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has affected, or perhaps attained, an air of </w:t>
      </w:r>
      <w:r w:rsidR="00715189">
        <w:rPr>
          <w:rFonts w:ascii="Garamond" w:hAnsi="Garamond" w:cs="Helvetica"/>
          <w:bCs/>
          <w:color w:val="000000" w:themeColor="text1"/>
          <w:sz w:val="22"/>
          <w:szCs w:val="22"/>
        </w:rPr>
        <w:t xml:space="preserve">peculiar </w:t>
      </w:r>
      <w:r w:rsidRPr="00AF2203">
        <w:rPr>
          <w:rFonts w:ascii="Garamond" w:hAnsi="Garamond" w:cs="Helvetica"/>
          <w:bCs/>
          <w:color w:val="000000" w:themeColor="text1"/>
          <w:sz w:val="22"/>
          <w:szCs w:val="22"/>
        </w:rPr>
        <w:t xml:space="preserve">grace. By way of example, he will design his </w:t>
      </w:r>
      <w:r>
        <w:rPr>
          <w:rFonts w:ascii="Garamond" w:hAnsi="Garamond" w:cs="Helvetica"/>
          <w:bCs/>
          <w:color w:val="000000" w:themeColor="text1"/>
          <w:sz w:val="22"/>
          <w:szCs w:val="22"/>
        </w:rPr>
        <w:t>elasticated one-piece suits</w:t>
      </w:r>
      <w:r w:rsidRPr="00AF2203">
        <w:rPr>
          <w:rFonts w:ascii="Garamond" w:hAnsi="Garamond" w:cs="Helvetica"/>
          <w:bCs/>
          <w:color w:val="000000" w:themeColor="text1"/>
          <w:sz w:val="22"/>
          <w:szCs w:val="22"/>
        </w:rPr>
        <w:t xml:space="preserve"> and have them specially tailored</w:t>
      </w:r>
      <w:r w:rsidR="00EE5921">
        <w:rPr>
          <w:rFonts w:ascii="Garamond" w:hAnsi="Garamond" w:cs="Helvetica"/>
          <w:bCs/>
          <w:color w:val="000000" w:themeColor="text1"/>
          <w:sz w:val="22"/>
          <w:szCs w:val="22"/>
        </w:rPr>
        <w: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and although particularly short of patience for matters not relat</w:t>
      </w:r>
      <w:r>
        <w:rPr>
          <w:rFonts w:ascii="Garamond" w:hAnsi="Garamond" w:cs="Helvetica"/>
          <w:bCs/>
          <w:color w:val="000000" w:themeColor="text1"/>
          <w:sz w:val="22"/>
          <w:szCs w:val="22"/>
        </w:rPr>
        <w:t>ing</w:t>
      </w:r>
      <w:r w:rsidRPr="00AF2203">
        <w:rPr>
          <w:rFonts w:ascii="Garamond" w:hAnsi="Garamond" w:cs="Helvetica"/>
          <w:bCs/>
          <w:color w:val="000000" w:themeColor="text1"/>
          <w:sz w:val="22"/>
          <w:szCs w:val="22"/>
        </w:rPr>
        <w:t xml:space="preserve"> to the Horizontal Singularity</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he will listen carefully to any considered critique and </w:t>
      </w:r>
      <w:r>
        <w:rPr>
          <w:rFonts w:ascii="Garamond" w:hAnsi="Garamond" w:cs="Helvetica"/>
          <w:bCs/>
          <w:color w:val="000000" w:themeColor="text1"/>
          <w:sz w:val="22"/>
          <w:szCs w:val="22"/>
        </w:rPr>
        <w:t>inspect</w:t>
      </w:r>
      <w:r w:rsidRPr="00AF2203">
        <w:rPr>
          <w:rFonts w:ascii="Garamond" w:hAnsi="Garamond" w:cs="Helvetica"/>
          <w:bCs/>
          <w:color w:val="000000" w:themeColor="text1"/>
          <w:sz w:val="22"/>
          <w:szCs w:val="22"/>
        </w:rPr>
        <w:t xml:space="preserve"> that examination with extraordinary detail.</w:t>
      </w:r>
    </w:p>
    <w:p w14:paraId="1DA50DE7" w14:textId="7012E30A" w:rsidR="00DE305E" w:rsidRPr="00B27A75" w:rsidRDefault="00DE305E" w:rsidP="002E1035">
      <w:pPr>
        <w:ind w:firstLine="454"/>
        <w:jc w:val="both"/>
        <w:rPr>
          <w:rFonts w:ascii="Garamond" w:hAnsi="Garamond" w:cs="Helvetica"/>
          <w:bCs/>
          <w:i/>
          <w:iCs/>
          <w:color w:val="000000" w:themeColor="text1"/>
          <w:sz w:val="22"/>
          <w:szCs w:val="22"/>
        </w:rPr>
      </w:pPr>
      <w:r>
        <w:rPr>
          <w:rFonts w:ascii="Garamond" w:hAnsi="Garamond" w:cs="Helvetica"/>
          <w:bCs/>
          <w:color w:val="000000" w:themeColor="text1"/>
          <w:sz w:val="22"/>
          <w:szCs w:val="22"/>
        </w:rPr>
        <w:t>The most delicate</w:t>
      </w:r>
      <w:r w:rsidRPr="006E179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detail of</w:t>
      </w:r>
      <w:r w:rsidRPr="006E179F">
        <w:rPr>
          <w:rFonts w:ascii="Garamond" w:hAnsi="Garamond" w:cs="Helvetica"/>
          <w:bCs/>
          <w:color w:val="000000" w:themeColor="text1"/>
          <w:sz w:val="22"/>
          <w:szCs w:val="22"/>
        </w:rPr>
        <w:t xml:space="preserve"> Arthur</w:t>
      </w:r>
      <w:r>
        <w:rPr>
          <w:rFonts w:ascii="Garamond" w:hAnsi="Garamond" w:cs="Helvetica"/>
          <w:bCs/>
          <w:color w:val="000000" w:themeColor="text1"/>
          <w:sz w:val="22"/>
          <w:szCs w:val="22"/>
        </w:rPr>
        <w:t>’s character</w:t>
      </w:r>
      <w:r w:rsidRPr="006E179F">
        <w:rPr>
          <w:rFonts w:ascii="Garamond" w:hAnsi="Garamond" w:cs="Helvetica"/>
          <w:bCs/>
          <w:color w:val="000000" w:themeColor="text1"/>
          <w:sz w:val="22"/>
          <w:szCs w:val="22"/>
        </w:rPr>
        <w:t xml:space="preserve"> is </w:t>
      </w:r>
      <w:r>
        <w:rPr>
          <w:rFonts w:ascii="Garamond" w:hAnsi="Garamond" w:cs="Helvetica"/>
          <w:bCs/>
          <w:color w:val="000000" w:themeColor="text1"/>
          <w:sz w:val="22"/>
          <w:szCs w:val="22"/>
        </w:rPr>
        <w:t xml:space="preserve">perhaps </w:t>
      </w:r>
      <w:r w:rsidRPr="006E179F">
        <w:rPr>
          <w:rFonts w:ascii="Garamond" w:hAnsi="Garamond" w:cs="Helvetica"/>
          <w:bCs/>
          <w:color w:val="000000" w:themeColor="text1"/>
          <w:sz w:val="22"/>
          <w:szCs w:val="22"/>
        </w:rPr>
        <w:t>the most important</w:t>
      </w:r>
      <w:r w:rsidR="00D815A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 it is his special branding of </w:t>
      </w:r>
      <w:r w:rsidRPr="00154EB5">
        <w:rPr>
          <w:rFonts w:ascii="Garamond" w:hAnsi="Garamond" w:cs="Helvetica"/>
          <w:bCs/>
          <w:color w:val="000000" w:themeColor="text1"/>
          <w:sz w:val="22"/>
          <w:szCs w:val="22"/>
        </w:rPr>
        <w:t xml:space="preserve">obtuse </w:t>
      </w:r>
      <w:r w:rsidR="00F0608D">
        <w:rPr>
          <w:rFonts w:ascii="Garamond" w:hAnsi="Garamond" w:cs="Helvetica"/>
          <w:bCs/>
          <w:color w:val="000000" w:themeColor="text1"/>
          <w:sz w:val="22"/>
          <w:szCs w:val="22"/>
        </w:rPr>
        <w:t>naivety</w:t>
      </w:r>
      <w:r w:rsidR="00FC7C61">
        <w:rPr>
          <w:rFonts w:ascii="Garamond" w:hAnsi="Garamond" w:cs="Helvetica"/>
          <w:bCs/>
          <w:color w:val="000000" w:themeColor="text1"/>
          <w:sz w:val="22"/>
          <w:szCs w:val="22"/>
        </w:rPr>
        <w:t xml:space="preserve"> (</w:t>
      </w:r>
      <w:r w:rsidR="00570B63">
        <w:rPr>
          <w:rFonts w:ascii="Garamond" w:hAnsi="Garamond" w:cs="Helvetica"/>
          <w:bCs/>
          <w:color w:val="000000" w:themeColor="text1"/>
          <w:sz w:val="22"/>
          <w:szCs w:val="22"/>
        </w:rPr>
        <w:t>t</w:t>
      </w:r>
      <w:r w:rsidR="00F0608D">
        <w:rPr>
          <w:rFonts w:ascii="Garamond" w:hAnsi="Garamond" w:cs="Helvetica"/>
          <w:bCs/>
          <w:color w:val="000000" w:themeColor="text1"/>
          <w:sz w:val="22"/>
          <w:szCs w:val="22"/>
        </w:rPr>
        <w:t xml:space="preserve">his is </w:t>
      </w:r>
      <w:r>
        <w:rPr>
          <w:rFonts w:ascii="Garamond" w:hAnsi="Garamond" w:cs="Helvetica"/>
          <w:bCs/>
          <w:color w:val="000000" w:themeColor="text1"/>
          <w:sz w:val="22"/>
          <w:szCs w:val="22"/>
        </w:rPr>
        <w:t xml:space="preserve">not to be confused with </w:t>
      </w:r>
      <w:r w:rsidRPr="00486C71">
        <w:rPr>
          <w:rFonts w:ascii="Garamond" w:hAnsi="Garamond" w:cs="Helvetica"/>
          <w:bCs/>
          <w:i/>
          <w:iCs/>
          <w:color w:val="000000" w:themeColor="text1"/>
          <w:sz w:val="22"/>
          <w:szCs w:val="22"/>
        </w:rPr>
        <w:t>innocence</w:t>
      </w:r>
      <w:r w:rsidR="00FC7C61" w:rsidRPr="00E12A44">
        <w:rPr>
          <w:rFonts w:ascii="Garamond" w:hAnsi="Garamond" w:cs="Helvetica"/>
          <w:bCs/>
          <w:color w:val="000000" w:themeColor="text1"/>
          <w:sz w:val="22"/>
          <w:szCs w:val="22"/>
        </w:rPr>
        <w:t>)</w:t>
      </w:r>
      <w:r w:rsidR="00D815A3">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The naivety</w:t>
      </w:r>
      <w:r>
        <w:rPr>
          <w:rFonts w:ascii="Garamond" w:hAnsi="Garamond" w:cs="Helvetica"/>
          <w:bCs/>
          <w:color w:val="000000" w:themeColor="text1"/>
          <w:sz w:val="22"/>
          <w:szCs w:val="22"/>
        </w:rPr>
        <w:t xml:space="preserve"> Arthur affords to carry </w:t>
      </w:r>
      <w:r w:rsidR="001413D8">
        <w:rPr>
          <w:rFonts w:ascii="Garamond" w:hAnsi="Garamond" w:cs="Helvetica"/>
          <w:bCs/>
          <w:color w:val="000000" w:themeColor="text1"/>
          <w:sz w:val="22"/>
          <w:szCs w:val="22"/>
        </w:rPr>
        <w:t>because of his</w:t>
      </w:r>
      <w:r>
        <w:rPr>
          <w:rFonts w:ascii="Garamond" w:hAnsi="Garamond" w:cs="Helvetica"/>
          <w:bCs/>
          <w:color w:val="000000" w:themeColor="text1"/>
          <w:sz w:val="22"/>
          <w:szCs w:val="22"/>
        </w:rPr>
        <w:t xml:space="preserve"> rare talent</w:t>
      </w:r>
      <w:r w:rsidR="00594B33">
        <w:rPr>
          <w:rFonts w:ascii="Garamond" w:hAnsi="Garamond" w:cs="Helvetica"/>
          <w:bCs/>
          <w:color w:val="000000" w:themeColor="text1"/>
          <w:sz w:val="22"/>
          <w:szCs w:val="22"/>
        </w:rPr>
        <w:t>s</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 circumstance</w:t>
      </w:r>
      <w:r w:rsidR="000A4961">
        <w:rPr>
          <w:rFonts w:ascii="Garamond" w:hAnsi="Garamond" w:cs="Helvetica"/>
          <w:bCs/>
          <w:color w:val="000000" w:themeColor="text1"/>
          <w:sz w:val="22"/>
          <w:szCs w:val="22"/>
        </w:rPr>
        <w:t>, but h</w:t>
      </w:r>
      <w:r>
        <w:rPr>
          <w:rFonts w:ascii="Garamond" w:hAnsi="Garamond" w:cs="Helvetica"/>
          <w:bCs/>
          <w:color w:val="000000" w:themeColor="text1"/>
          <w:sz w:val="22"/>
          <w:szCs w:val="22"/>
        </w:rPr>
        <w:t>is</w:t>
      </w:r>
      <w:r w:rsidR="00324F05">
        <w:rPr>
          <w:rFonts w:ascii="Garamond" w:hAnsi="Garamond" w:cs="Helvetica"/>
          <w:bCs/>
          <w:color w:val="000000" w:themeColor="text1"/>
          <w:sz w:val="22"/>
          <w:szCs w:val="22"/>
        </w:rPr>
        <w:t xml:space="preserve"> character</w:t>
      </w:r>
      <w:r>
        <w:rPr>
          <w:rFonts w:ascii="Garamond" w:hAnsi="Garamond" w:cs="Helvetica"/>
          <w:bCs/>
          <w:color w:val="000000" w:themeColor="text1"/>
          <w:sz w:val="22"/>
          <w:szCs w:val="22"/>
        </w:rPr>
        <w:t xml:space="preserve"> is an overwrought varietal you often find with eternally </w:t>
      </w:r>
      <w:r w:rsidRPr="003D6F7B">
        <w:rPr>
          <w:rFonts w:ascii="Garamond" w:hAnsi="Garamond" w:cs="Helvetica"/>
          <w:bCs/>
          <w:color w:val="000000" w:themeColor="text1"/>
          <w:sz w:val="22"/>
          <w:szCs w:val="22"/>
        </w:rPr>
        <w:t>flowering</w:t>
      </w:r>
      <w:r>
        <w:rPr>
          <w:rFonts w:ascii="Garamond" w:hAnsi="Garamond" w:cs="Helvetica"/>
          <w:bCs/>
          <w:color w:val="000000" w:themeColor="text1"/>
          <w:sz w:val="22"/>
          <w:szCs w:val="22"/>
        </w:rPr>
        <w:t xml:space="preserve"> </w:t>
      </w:r>
      <w:r w:rsidRPr="00A65907">
        <w:rPr>
          <w:rFonts w:ascii="Garamond" w:hAnsi="Garamond" w:cs="Helvetica"/>
          <w:bCs/>
          <w:color w:val="000000" w:themeColor="text1"/>
          <w:sz w:val="22"/>
          <w:szCs w:val="22"/>
        </w:rPr>
        <w:t>academics</w:t>
      </w:r>
      <w:r>
        <w:rPr>
          <w:rFonts w:ascii="Garamond" w:hAnsi="Garamond" w:cs="Helvetica"/>
          <w:bCs/>
          <w:color w:val="000000" w:themeColor="text1"/>
          <w:sz w:val="22"/>
          <w:szCs w:val="22"/>
        </w:rPr>
        <w:t xml:space="preserve">, the sort who struggle to “read the room” and over-think a situation. It altogether makes me wonder, </w:t>
      </w:r>
      <w:r w:rsidRPr="00B27A75">
        <w:rPr>
          <w:rFonts w:ascii="Garamond" w:hAnsi="Garamond" w:cs="Helvetica"/>
          <w:bCs/>
          <w:i/>
          <w:iCs/>
          <w:color w:val="000000" w:themeColor="text1"/>
          <w:sz w:val="22"/>
          <w:szCs w:val="22"/>
        </w:rPr>
        <w:t>Just why did</w:t>
      </w:r>
      <w:r w:rsidR="0099712D">
        <w:rPr>
          <w:rFonts w:ascii="Garamond" w:hAnsi="Garamond" w:cs="Helvetica"/>
          <w:bCs/>
          <w:i/>
          <w:iCs/>
          <w:color w:val="000000" w:themeColor="text1"/>
          <w:sz w:val="22"/>
          <w:szCs w:val="22"/>
        </w:rPr>
        <w:t xml:space="preserve"> this alien beast</w:t>
      </w:r>
      <w:r w:rsidR="001413D8">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rPr>
        <w:t>reveal itself to</w:t>
      </w:r>
      <w:r>
        <w:rPr>
          <w:rFonts w:ascii="Garamond" w:hAnsi="Garamond" w:cs="Helvetica"/>
          <w:bCs/>
          <w:i/>
          <w:iCs/>
          <w:color w:val="000000" w:themeColor="text1"/>
          <w:sz w:val="22"/>
          <w:szCs w:val="22"/>
        </w:rPr>
        <w:t>, of all people,</w:t>
      </w:r>
      <w:r w:rsidRPr="00B27A75">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u w:val="single"/>
        </w:rPr>
        <w:t>Arthur</w:t>
      </w:r>
      <w:r w:rsidRPr="00B27A75">
        <w:rPr>
          <w:rFonts w:ascii="Garamond" w:hAnsi="Garamond" w:cs="Helvetica"/>
          <w:bCs/>
          <w:i/>
          <w:iCs/>
          <w:color w:val="000000" w:themeColor="text1"/>
          <w:sz w:val="22"/>
          <w:szCs w:val="22"/>
        </w:rPr>
        <w:t>?</w:t>
      </w:r>
    </w:p>
    <w:p w14:paraId="313E949F" w14:textId="5B1F151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My </w:t>
      </w:r>
      <w:r>
        <w:rPr>
          <w:rFonts w:ascii="Garamond" w:hAnsi="Garamond" w:cs="Helvetica"/>
          <w:bCs/>
          <w:color w:val="000000" w:themeColor="text1"/>
          <w:sz w:val="22"/>
          <w:szCs w:val="22"/>
        </w:rPr>
        <w:t>closing</w:t>
      </w:r>
      <w:r w:rsidRPr="00AF2203">
        <w:rPr>
          <w:rFonts w:ascii="Garamond" w:hAnsi="Garamond" w:cs="Helvetica"/>
          <w:bCs/>
          <w:color w:val="000000" w:themeColor="text1"/>
          <w:sz w:val="22"/>
          <w:szCs w:val="22"/>
        </w:rPr>
        <w:t xml:space="preserve"> impartation to you, kind reader, is encouragement to treat this in the spirit it was </w:t>
      </w:r>
      <w:r w:rsidR="00690BE2">
        <w:rPr>
          <w:rFonts w:ascii="Garamond" w:hAnsi="Garamond" w:cs="Helvetica"/>
          <w:bCs/>
          <w:color w:val="000000" w:themeColor="text1"/>
          <w:sz w:val="22"/>
          <w:szCs w:val="22"/>
        </w:rPr>
        <w:t xml:space="preserve">given, </w:t>
      </w:r>
      <w:r w:rsidRPr="00AF2203">
        <w:rPr>
          <w:rFonts w:ascii="Garamond" w:hAnsi="Garamond" w:cs="Helvetica"/>
          <w:bCs/>
          <w:color w:val="000000" w:themeColor="text1"/>
          <w:sz w:val="22"/>
          <w:szCs w:val="22"/>
        </w:rPr>
        <w:t xml:space="preserve">of being true in the most real of senses. The story builds </w:t>
      </w:r>
      <w:r w:rsidR="00CE2402">
        <w:rPr>
          <w:rFonts w:ascii="Garamond" w:hAnsi="Garamond" w:cs="Helvetica"/>
          <w:bCs/>
          <w:color w:val="000000" w:themeColor="text1"/>
          <w:sz w:val="22"/>
          <w:szCs w:val="22"/>
        </w:rPr>
        <w:t>to</w:t>
      </w:r>
      <w:r w:rsidR="000A4961">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a </w:t>
      </w:r>
      <w:r w:rsidR="000A4961">
        <w:rPr>
          <w:rFonts w:ascii="Garamond" w:hAnsi="Garamond" w:cs="Helvetica"/>
          <w:bCs/>
          <w:color w:val="000000" w:themeColor="text1"/>
          <w:sz w:val="22"/>
          <w:szCs w:val="22"/>
        </w:rPr>
        <w:t>revelation</w:t>
      </w:r>
      <w:r w:rsidRPr="00AF2203">
        <w:rPr>
          <w:rFonts w:ascii="Garamond" w:hAnsi="Garamond" w:cs="Helvetica"/>
          <w:bCs/>
          <w:color w:val="000000" w:themeColor="text1"/>
          <w:sz w:val="22"/>
          <w:szCs w:val="22"/>
        </w:rPr>
        <w:t xml:space="preserve"> </w:t>
      </w:r>
      <w:r w:rsidR="00CE2402">
        <w:rPr>
          <w:rFonts w:ascii="Garamond" w:hAnsi="Garamond" w:cs="Helvetica"/>
          <w:bCs/>
          <w:color w:val="000000" w:themeColor="text1"/>
          <w:sz w:val="22"/>
          <w:szCs w:val="22"/>
        </w:rPr>
        <w:t>with</w:t>
      </w:r>
      <w:r w:rsidRPr="00AF2203">
        <w:rPr>
          <w:rFonts w:ascii="Garamond" w:hAnsi="Garamond" w:cs="Helvetica"/>
          <w:bCs/>
          <w:color w:val="000000" w:themeColor="text1"/>
          <w:sz w:val="22"/>
          <w:szCs w:val="22"/>
        </w:rPr>
        <w:t xml:space="preserve"> a magnitude </w:t>
      </w:r>
      <w:r w:rsidR="00CE2402">
        <w:rPr>
          <w:rFonts w:ascii="Garamond" w:hAnsi="Garamond" w:cs="Helvetica"/>
          <w:bCs/>
          <w:color w:val="000000" w:themeColor="text1"/>
          <w:sz w:val="22"/>
          <w:szCs w:val="22"/>
        </w:rPr>
        <w:t xml:space="preserve">of </w:t>
      </w:r>
      <w:r w:rsidR="00314388">
        <w:rPr>
          <w:rFonts w:ascii="Garamond" w:hAnsi="Garamond" w:cs="Helvetica"/>
          <w:bCs/>
          <w:color w:val="000000" w:themeColor="text1"/>
          <w:sz w:val="22"/>
          <w:szCs w:val="22"/>
        </w:rPr>
        <w:t>importance</w:t>
      </w:r>
      <w:r w:rsidR="00CE240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that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justifies the conceit of its delivery. Whether you receive this with the chthonic horror of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is yours to discover. Call it a</w:t>
      </w:r>
      <w:r>
        <w:rPr>
          <w:rFonts w:ascii="Garamond" w:hAnsi="Garamond" w:cs="Helvetica"/>
          <w:bCs/>
          <w:color w:val="000000" w:themeColor="text1"/>
          <w:sz w:val="22"/>
          <w:szCs w:val="22"/>
        </w:rPr>
        <w:t xml:space="preserve"> steaming pile </w:t>
      </w:r>
      <w:r w:rsidRPr="00AF2203">
        <w:rPr>
          <w:rFonts w:ascii="Garamond" w:hAnsi="Garamond" w:cs="Helvetica"/>
          <w:bCs/>
          <w:color w:val="000000" w:themeColor="text1"/>
          <w:sz w:val="22"/>
          <w:szCs w:val="22"/>
        </w:rPr>
        <w:t>of theses, pronounce it as you will, and steel yourself</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for the heir to a hen’s mate and a cow’s husband, for an ignoble and a seething truth.</w:t>
      </w:r>
    </w:p>
    <w:p w14:paraId="78A67832" w14:textId="3C2A7AA3" w:rsidR="00DE305E" w:rsidRPr="00FA6B91" w:rsidRDefault="00DE305E" w:rsidP="009D1332">
      <w:pPr>
        <w:pStyle w:val="FootnoteText"/>
        <w:jc w:val="both"/>
        <w:rPr>
          <w:sz w:val="18"/>
          <w:szCs w:val="18"/>
        </w:rPr>
      </w:pPr>
    </w:p>
  </w:footnote>
  <w:footnote w:id="2">
    <w:p w14:paraId="3D16872F" w14:textId="083B4C45" w:rsidR="00DE305E" w:rsidRPr="003A2A21" w:rsidRDefault="00DE305E" w:rsidP="00712AF6">
      <w:pPr>
        <w:pStyle w:val="FootnoteText"/>
        <w:jc w:val="both"/>
        <w:rPr>
          <w:lang w:val="en-US"/>
        </w:rPr>
      </w:pPr>
      <w:r>
        <w:rPr>
          <w:rStyle w:val="FootnoteReference"/>
        </w:rPr>
        <w:footnoteRef/>
      </w:r>
      <w:r>
        <w:t xml:space="preserve"> </w:t>
      </w:r>
      <w:r w:rsidRPr="00CA2E55">
        <w:t xml:space="preserve">A </w:t>
      </w:r>
      <w:r>
        <w:rPr>
          <w:i/>
          <w:iCs/>
        </w:rPr>
        <w:t>t</w:t>
      </w:r>
      <w:r w:rsidRPr="006032A8">
        <w:rPr>
          <w:i/>
          <w:iCs/>
        </w:rPr>
        <w:t>achyon</w:t>
      </w:r>
      <w:r w:rsidRPr="00CA2E55">
        <w:t xml:space="preserve"> </w:t>
      </w:r>
      <w:r>
        <w:t xml:space="preserve">is </w:t>
      </w:r>
      <w:r w:rsidRPr="00CA2E55">
        <w:t>a hypothetical particle that travels faster than light</w:t>
      </w:r>
      <w:r w:rsidR="00397022">
        <w:t xml:space="preserve">. The prefix </w:t>
      </w:r>
      <w:proofErr w:type="spellStart"/>
      <w:r w:rsidR="00397022" w:rsidRPr="00397022">
        <w:rPr>
          <w:i/>
          <w:iCs/>
        </w:rPr>
        <w:t>tachy</w:t>
      </w:r>
      <w:proofErr w:type="spellEnd"/>
      <w:r w:rsidR="00397022">
        <w:t xml:space="preserve"> come</w:t>
      </w:r>
      <w:r>
        <w:t xml:space="preserve"> </w:t>
      </w:r>
      <w:r w:rsidRPr="0090603D">
        <w:t>from the Greek</w:t>
      </w:r>
      <w:r w:rsidR="00397022">
        <w:t xml:space="preserve"> word </w:t>
      </w:r>
      <w:r>
        <w:t xml:space="preserve">for </w:t>
      </w:r>
      <w:r w:rsidRPr="00A45C04">
        <w:rPr>
          <w:i/>
          <w:iCs/>
        </w:rPr>
        <w:t>rapid</w:t>
      </w:r>
      <w:r>
        <w:t>. A tachyon</w:t>
      </w:r>
      <w:r w:rsidRPr="009A498E">
        <w:t xml:space="preserve"> </w:t>
      </w:r>
      <w:r>
        <w:t xml:space="preserve">could not be seen </w:t>
      </w:r>
      <w:r w:rsidRPr="009A498E">
        <w:t>approaching</w:t>
      </w:r>
      <w:r>
        <w:t xml:space="preserve"> but after</w:t>
      </w:r>
      <w:r w:rsidRPr="009A498E">
        <w:t xml:space="preserve"> </w:t>
      </w:r>
      <w:r>
        <w:t>one</w:t>
      </w:r>
      <w:r w:rsidRPr="009A498E">
        <w:t xml:space="preserve"> passed nearby </w:t>
      </w:r>
      <w:r>
        <w:t>it would create</w:t>
      </w:r>
      <w:r w:rsidRPr="009A498E">
        <w:t xml:space="preserve"> two images</w:t>
      </w:r>
      <w:r w:rsidR="00397022">
        <w:t xml:space="preserve"> </w:t>
      </w:r>
      <w:r>
        <w:t>arriving</w:t>
      </w:r>
      <w:r w:rsidRPr="009A498E">
        <w:t xml:space="preserve"> and departing in opposite directions.</w:t>
      </w:r>
      <w:r>
        <w:t xml:space="preserve"> Arthur was simulating the unseen arrival of a tachyon with one finger and the simultaneous mirrored paths we would see as it passed.</w:t>
      </w:r>
    </w:p>
  </w:footnote>
  <w:footnote w:id="3">
    <w:p w14:paraId="031B7223" w14:textId="64782859" w:rsidR="00DE305E" w:rsidRDefault="00DE305E" w:rsidP="006916AB">
      <w:pPr>
        <w:pStyle w:val="FootnoteText"/>
        <w:jc w:val="both"/>
      </w:pPr>
      <w:r>
        <w:rPr>
          <w:rStyle w:val="FootnoteReference"/>
        </w:rPr>
        <w:footnoteRef/>
      </w:r>
      <w:r>
        <w:t xml:space="preserve"> It was actually I who pioneered this name, “the Normie Cloak”. Whether intentional or not, Arthur continually </w:t>
      </w:r>
      <w:r w:rsidR="000470AF">
        <w:t>confuses</w:t>
      </w:r>
      <w:r>
        <w:t xml:space="preserve"> the</w:t>
      </w:r>
      <w:r w:rsidR="00B14BE2">
        <w:t>se minor</w:t>
      </w:r>
      <w:r>
        <w:t xml:space="preserve"> historical attributions of myself and Radwan’s wife, Julie.</w:t>
      </w:r>
    </w:p>
  </w:footnote>
  <w:footnote w:id="4">
    <w:p w14:paraId="046B00E8" w14:textId="7A1C3431" w:rsidR="00DE305E" w:rsidRPr="00B93494" w:rsidRDefault="00DE305E" w:rsidP="00584E48">
      <w:pPr>
        <w:pStyle w:val="FootnoteText"/>
        <w:jc w:val="both"/>
      </w:pPr>
      <w:r w:rsidRPr="00B93494">
        <w:rPr>
          <w:rStyle w:val="FootnoteReference"/>
        </w:rPr>
        <w:footnoteRef/>
      </w:r>
      <w:r w:rsidRPr="00B93494">
        <w:t xml:space="preserve"> </w:t>
      </w:r>
      <w:r>
        <w:t xml:space="preserve">It should be noted that although Arthur’s </w:t>
      </w:r>
      <w:r w:rsidRPr="007B6CD1">
        <w:t xml:space="preserve">trappings </w:t>
      </w:r>
      <w:r>
        <w:t xml:space="preserve">may suggest he was a skater and a surfer and a stoner-hipster, he was, in fact, none of these, and I have frequently heard him describe these tribes with, as he might say, “more than a touch of </w:t>
      </w:r>
      <w:r w:rsidRPr="007B6CD1">
        <w:t>censure</w:t>
      </w:r>
      <w:r>
        <w:t xml:space="preserve">”. His efforts to give the impression of being a street-savvy dude, straight out of Somerset, are taken to ridiculous lengths, peppering his vocabulary with London Ebonics such as </w:t>
      </w:r>
      <w:r w:rsidRPr="005375EE">
        <w:rPr>
          <w:i/>
          <w:iCs/>
        </w:rPr>
        <w:t>bare</w:t>
      </w:r>
      <w:r>
        <w:t xml:space="preserve"> (which according to the way he uses it means “a lot of”), </w:t>
      </w:r>
      <w:r w:rsidRPr="00EE6A47">
        <w:t xml:space="preserve">and describing things </w:t>
      </w:r>
      <w:r>
        <w:t xml:space="preserve">that are good, and sometimes bad, </w:t>
      </w:r>
      <w:r w:rsidRPr="00EE6A47">
        <w:t>as</w:t>
      </w:r>
      <w:r>
        <w:rPr>
          <w:i/>
          <w:iCs/>
        </w:rPr>
        <w:t xml:space="preserve"> peng</w:t>
      </w:r>
      <w:r>
        <w:t xml:space="preserve"> (I’m not sure even he knows what this means). To give you an idea of his aesthetic disposition a few years on, Arthur is listening exclusively to fifteenth century lute music and Enya, and sports a micro-managed pencil moustache, which, depending on who he is trying to impress, will claim it to be inspired by either Little Richard or </w:t>
      </w:r>
      <w:r w:rsidRPr="00D3539A">
        <w:t>Errol Flyn</w:t>
      </w:r>
      <w:r>
        <w:t xml:space="preserve">. </w:t>
      </w:r>
    </w:p>
  </w:footnote>
  <w:footnote w:id="5">
    <w:p w14:paraId="3831F600" w14:textId="7F194B55" w:rsidR="00DE305E" w:rsidRPr="00346E86" w:rsidRDefault="00DE305E" w:rsidP="006418D7">
      <w:pPr>
        <w:pStyle w:val="FootnoteText"/>
        <w:jc w:val="both"/>
        <w:rPr>
          <w:lang w:val="en-US"/>
        </w:rPr>
      </w:pPr>
      <w:r w:rsidRPr="00B93494">
        <w:rPr>
          <w:rStyle w:val="FootnoteReference"/>
        </w:rPr>
        <w:footnoteRef/>
      </w:r>
      <w:r w:rsidRPr="00B93494">
        <w:t xml:space="preserve"> A </w:t>
      </w:r>
      <w:r w:rsidRPr="00B93494">
        <w:rPr>
          <w:i/>
          <w:iCs/>
        </w:rPr>
        <w:t>palimpsest</w:t>
      </w:r>
      <w:r w:rsidRPr="00B93494">
        <w:t xml:space="preserve"> is a text written on a recycled page, a page on which ink from an earlier text has been </w:t>
      </w:r>
      <w:r w:rsidR="00A85BDC">
        <w:t>removed</w:t>
      </w:r>
      <w:r w:rsidRPr="00B93494">
        <w:t xml:space="preserve">. The word derives from the Greek </w:t>
      </w:r>
      <w:proofErr w:type="spellStart"/>
      <w:r w:rsidRPr="00B93494">
        <w:rPr>
          <w:i/>
          <w:iCs/>
        </w:rPr>
        <w:t>palímpsēstos</w:t>
      </w:r>
      <w:proofErr w:type="spellEnd"/>
      <w:r w:rsidRPr="00B93494">
        <w:t>, meaning “again scraped”.</w:t>
      </w:r>
      <w:r>
        <w:rPr>
          <w:lang w:val="en-US"/>
        </w:rPr>
        <w:t xml:space="preserve"> </w:t>
      </w:r>
    </w:p>
  </w:footnote>
  <w:footnote w:id="6">
    <w:p w14:paraId="63C31592" w14:textId="4782D49C" w:rsidR="00DE305E" w:rsidRDefault="00DE305E" w:rsidP="00552B4F">
      <w:pPr>
        <w:pStyle w:val="FootnoteText"/>
        <w:jc w:val="both"/>
      </w:pPr>
      <w:r>
        <w:rPr>
          <w:rStyle w:val="FootnoteReference"/>
        </w:rPr>
        <w:footnoteRef/>
      </w:r>
      <w:r>
        <w:t xml:space="preserve"> </w:t>
      </w:r>
      <w:r w:rsidRPr="00FA6FB7">
        <w:t>Severin</w:t>
      </w:r>
      <w:r>
        <w:t xml:space="preserve"> is the protagonist of the autobiographical story </w:t>
      </w:r>
      <w:r w:rsidRPr="00367BE4">
        <w:rPr>
          <w:i/>
          <w:iCs/>
        </w:rPr>
        <w:t>Venus in Furs</w:t>
      </w:r>
      <w:r>
        <w:t xml:space="preserve">, by </w:t>
      </w:r>
      <w:r w:rsidRPr="00367BE4">
        <w:t>Leopold von Sacher-Masoch</w:t>
      </w:r>
      <w:r>
        <w:t>.</w:t>
      </w:r>
    </w:p>
  </w:footnote>
  <w:footnote w:id="7">
    <w:p w14:paraId="5A3271B3" w14:textId="5013BB60" w:rsidR="00DE305E" w:rsidRDefault="00DE305E" w:rsidP="00F65F06">
      <w:pPr>
        <w:pStyle w:val="FootnoteText"/>
        <w:jc w:val="both"/>
      </w:pPr>
      <w:r>
        <w:rPr>
          <w:rStyle w:val="FootnoteReference"/>
        </w:rPr>
        <w:footnoteRef/>
      </w:r>
      <w:r>
        <w:t xml:space="preserve"> This variety of budget snobbery is quite typical of Arthur. However, in consideration of his </w:t>
      </w:r>
      <w:r w:rsidRPr="00CF3B82">
        <w:rPr>
          <w:i/>
          <w:iCs/>
        </w:rPr>
        <w:t>matière</w:t>
      </w:r>
      <w:r>
        <w:t xml:space="preserve"> (that is, matters of accent), I think it is fairer to call this not </w:t>
      </w:r>
      <w:r w:rsidRPr="00F97B88">
        <w:t xml:space="preserve">incivility </w:t>
      </w:r>
      <w:r>
        <w:t xml:space="preserve">but </w:t>
      </w:r>
      <w:r w:rsidRPr="00F97B88">
        <w:rPr>
          <w:i/>
          <w:iCs/>
        </w:rPr>
        <w:t>uneven</w:t>
      </w:r>
      <w:r>
        <w:t xml:space="preserve"> </w:t>
      </w:r>
      <w:r w:rsidRPr="00C12AE0">
        <w:rPr>
          <w:i/>
          <w:iCs/>
        </w:rPr>
        <w:t>charm</w:t>
      </w:r>
      <w:r>
        <w:t xml:space="preserve">. </w:t>
      </w:r>
    </w:p>
  </w:footnote>
  <w:footnote w:id="8">
    <w:p w14:paraId="3E6C33E7" w14:textId="0A838341" w:rsidR="00DE305E" w:rsidRDefault="00DE305E" w:rsidP="00EF4228">
      <w:pPr>
        <w:pStyle w:val="FootnoteText"/>
        <w:jc w:val="both"/>
      </w:pPr>
      <w:r>
        <w:rPr>
          <w:rStyle w:val="FootnoteReference"/>
        </w:rPr>
        <w:footnoteRef/>
      </w:r>
      <w:r>
        <w:t xml:space="preserve"> </w:t>
      </w:r>
      <w:r w:rsidRPr="005B104B">
        <w:t xml:space="preserve">A </w:t>
      </w:r>
      <w:r>
        <w:t>tricky</w:t>
      </w:r>
      <w:r w:rsidRPr="005B104B">
        <w:t xml:space="preserve"> editorial decision: </w:t>
      </w:r>
      <w:r>
        <w:t>Arthur</w:t>
      </w:r>
      <w:r w:rsidRPr="005B104B">
        <w:t xml:space="preserve"> may have meant to say </w:t>
      </w:r>
      <w:r w:rsidRPr="0047789D">
        <w:rPr>
          <w:color w:val="000000" w:themeColor="text1"/>
        </w:rPr>
        <w:t>super</w:t>
      </w:r>
      <w:r>
        <w:rPr>
          <w:color w:val="000000" w:themeColor="text1"/>
        </w:rPr>
        <w:t>-</w:t>
      </w:r>
      <w:r w:rsidRPr="005B104B">
        <w:rPr>
          <w:i/>
          <w:iCs/>
          <w:color w:val="000000" w:themeColor="text1"/>
        </w:rPr>
        <w:t>luminary</w:t>
      </w:r>
      <w:r>
        <w:rPr>
          <w:i/>
          <w:iCs/>
          <w:color w:val="000000" w:themeColor="text1"/>
        </w:rPr>
        <w:t>,</w:t>
      </w:r>
      <w:r w:rsidRPr="005B104B">
        <w:rPr>
          <w:i/>
          <w:iCs/>
          <w:color w:val="000000" w:themeColor="text1"/>
        </w:rPr>
        <w:t xml:space="preserve"> beyond </w:t>
      </w:r>
      <w:r>
        <w:rPr>
          <w:i/>
          <w:iCs/>
          <w:color w:val="000000" w:themeColor="text1"/>
        </w:rPr>
        <w:t xml:space="preserve">the speed of </w:t>
      </w:r>
      <w:r w:rsidRPr="005B104B">
        <w:rPr>
          <w:i/>
          <w:iCs/>
          <w:color w:val="000000" w:themeColor="text1"/>
        </w:rPr>
        <w:t xml:space="preserve">light, </w:t>
      </w:r>
      <w:r w:rsidRPr="005B104B">
        <w:rPr>
          <w:color w:val="000000" w:themeColor="text1"/>
        </w:rPr>
        <w:t xml:space="preserve">rather than </w:t>
      </w:r>
      <w:r w:rsidRPr="0047789D">
        <w:rPr>
          <w:color w:val="000000" w:themeColor="text1"/>
        </w:rPr>
        <w:t>super</w:t>
      </w:r>
      <w:r>
        <w:rPr>
          <w:color w:val="000000" w:themeColor="text1"/>
        </w:rPr>
        <w:t>-</w:t>
      </w:r>
      <w:proofErr w:type="spellStart"/>
      <w:r w:rsidRPr="003648D5">
        <w:rPr>
          <w:i/>
          <w:iCs/>
          <w:color w:val="000000" w:themeColor="text1"/>
        </w:rPr>
        <w:t>lunary</w:t>
      </w:r>
      <w:proofErr w:type="spellEnd"/>
      <w:r>
        <w:rPr>
          <w:color w:val="000000" w:themeColor="text1"/>
        </w:rPr>
        <w:t xml:space="preserve">, </w:t>
      </w:r>
      <w:r w:rsidRPr="005B104B">
        <w:rPr>
          <w:i/>
          <w:iCs/>
          <w:color w:val="000000" w:themeColor="text1"/>
        </w:rPr>
        <w:t>beyond the Moon</w:t>
      </w:r>
      <w:r w:rsidRPr="005B104B">
        <w:rPr>
          <w:color w:val="000000" w:themeColor="text1"/>
        </w:rPr>
        <w:t xml:space="preserve">. </w:t>
      </w:r>
    </w:p>
  </w:footnote>
  <w:footnote w:id="9">
    <w:p w14:paraId="60C3DD59" w14:textId="2924C65B" w:rsidR="00DE305E" w:rsidRPr="009D7D59" w:rsidRDefault="00DE305E" w:rsidP="006418D7">
      <w:pPr>
        <w:pStyle w:val="FootnoteText"/>
        <w:jc w:val="both"/>
      </w:pPr>
      <w:r w:rsidRPr="009D7D59">
        <w:rPr>
          <w:rStyle w:val="FootnoteReference"/>
        </w:rPr>
        <w:footnoteRef/>
      </w:r>
      <w:r w:rsidRPr="009D7D59">
        <w:t xml:space="preserve"> </w:t>
      </w:r>
      <w:r w:rsidRPr="009D7D59">
        <w:rPr>
          <w:i/>
          <w:iCs/>
        </w:rPr>
        <w:t>Hei-tiki</w:t>
      </w:r>
      <w:r w:rsidRPr="009D7D59">
        <w:t xml:space="preserve"> are ornamental pendants usually made from jade. In Māori mythology, </w:t>
      </w:r>
      <w:r w:rsidRPr="009D7D59">
        <w:rPr>
          <w:i/>
          <w:iCs/>
        </w:rPr>
        <w:t>Tiki</w:t>
      </w:r>
      <w:r w:rsidRPr="009D7D59">
        <w:t xml:space="preserve"> was the first man and the word </w:t>
      </w:r>
      <w:proofErr w:type="spellStart"/>
      <w:r w:rsidRPr="009D7D59">
        <w:rPr>
          <w:i/>
          <w:iCs/>
        </w:rPr>
        <w:t>hei</w:t>
      </w:r>
      <w:proofErr w:type="spellEnd"/>
      <w:r w:rsidRPr="009D7D59">
        <w:t xml:space="preserve"> mean</w:t>
      </w:r>
      <w:r>
        <w:t>s</w:t>
      </w:r>
      <w:r w:rsidRPr="009D7D59">
        <w:t xml:space="preserve"> “to wear around the neck”. In Rarotonga, Tiki is the guardian to </w:t>
      </w:r>
      <w:proofErr w:type="spellStart"/>
      <w:r w:rsidRPr="009D7D59">
        <w:rPr>
          <w:i/>
          <w:iCs/>
        </w:rPr>
        <w:t>Avaiki</w:t>
      </w:r>
      <w:proofErr w:type="spellEnd"/>
      <w:r w:rsidRPr="009D7D59">
        <w:t>, the underworld</w:t>
      </w:r>
      <w:r>
        <w:t xml:space="preserve">, </w:t>
      </w:r>
      <w:proofErr w:type="spellStart"/>
      <w:r w:rsidRPr="007761BF">
        <w:rPr>
          <w:i/>
          <w:iCs/>
        </w:rPr>
        <w:t>Avaiki</w:t>
      </w:r>
      <w:proofErr w:type="spellEnd"/>
      <w:r w:rsidRPr="007761BF">
        <w:rPr>
          <w:i/>
          <w:iCs/>
        </w:rPr>
        <w:t xml:space="preserve"> Nui</w:t>
      </w:r>
      <w:r>
        <w:t xml:space="preserve"> being a </w:t>
      </w:r>
      <w:r w:rsidRPr="007761BF">
        <w:t xml:space="preserve">Māori </w:t>
      </w:r>
      <w:r>
        <w:t>name for the Cook Islands</w:t>
      </w:r>
      <w:r w:rsidRPr="009D7D59">
        <w:t>.</w:t>
      </w:r>
      <w:r>
        <w:t xml:space="preserve"> Also, I should mention that I, John, am husband to </w:t>
      </w:r>
      <w:r w:rsidR="000A3EF9">
        <w:t>Arthur’s sister.</w:t>
      </w:r>
    </w:p>
  </w:footnote>
  <w:footnote w:id="10">
    <w:p w14:paraId="281175E9" w14:textId="0650B4D1" w:rsidR="00DE305E" w:rsidRPr="00AB3341" w:rsidRDefault="00DE305E" w:rsidP="0059660B">
      <w:pPr>
        <w:pStyle w:val="FootnoteText"/>
        <w:jc w:val="both"/>
      </w:pPr>
      <w:r>
        <w:rPr>
          <w:rStyle w:val="FootnoteReference"/>
        </w:rPr>
        <w:footnoteRef/>
      </w:r>
      <w:r>
        <w:t xml:space="preserve"> Radwan, being the kind of person who, as we will discover, he </w:t>
      </w:r>
      <w:r w:rsidRPr="00DF671A">
        <w:t xml:space="preserve">indubitably </w:t>
      </w:r>
      <w:r>
        <w:t>is, was likely referring to</w:t>
      </w:r>
      <w:r w:rsidRPr="006E1F5A">
        <w:rPr>
          <w:i/>
          <w:iCs/>
        </w:rPr>
        <w:t xml:space="preserve"> </w:t>
      </w:r>
      <w:r>
        <w:rPr>
          <w:i/>
          <w:iCs/>
        </w:rPr>
        <w:t>o</w:t>
      </w:r>
      <w:r w:rsidRPr="006E1F5A">
        <w:rPr>
          <w:i/>
          <w:iCs/>
        </w:rPr>
        <w:t xml:space="preserve">ver-socialization </w:t>
      </w:r>
      <w:r>
        <w:t xml:space="preserve">in the same way it is used in the Unabomber manifesto: </w:t>
      </w:r>
      <w:r>
        <w:rPr>
          <w:i/>
          <w:iCs/>
        </w:rPr>
        <w:t>T</w:t>
      </w:r>
      <w:r w:rsidRPr="00744D4C">
        <w:rPr>
          <w:i/>
          <w:iCs/>
        </w:rPr>
        <w:t>o designate the process by which children are trained to think and act as society demands</w:t>
      </w:r>
      <w:r>
        <w:t xml:space="preserve">. Or to paraphrase the philosopher Theodore Adorno, </w:t>
      </w:r>
      <w:r w:rsidRPr="00966439">
        <w:rPr>
          <w:i/>
          <w:iCs/>
        </w:rPr>
        <w:t>the tension between an individual</w:t>
      </w:r>
      <w:r>
        <w:rPr>
          <w:i/>
          <w:iCs/>
        </w:rPr>
        <w:t>’</w:t>
      </w:r>
      <w:r w:rsidRPr="00966439">
        <w:rPr>
          <w:i/>
          <w:iCs/>
        </w:rPr>
        <w:t>s emancipation and submission to culture and society</w:t>
      </w:r>
      <w:r>
        <w:t>.</w:t>
      </w:r>
    </w:p>
  </w:footnote>
  <w:footnote w:id="11">
    <w:p w14:paraId="13A3344A" w14:textId="0F342DB9" w:rsidR="00DE305E" w:rsidRPr="001D6065" w:rsidRDefault="00DE305E" w:rsidP="001D6065">
      <w:pPr>
        <w:pStyle w:val="FootnoteText"/>
        <w:jc w:val="both"/>
        <w:rPr>
          <w:lang w:val="en-US"/>
        </w:rPr>
      </w:pPr>
      <w:r>
        <w:rPr>
          <w:rStyle w:val="FootnoteReference"/>
        </w:rPr>
        <w:footnoteRef/>
      </w:r>
      <w:r>
        <w:t xml:space="preserve"> Let us unpack this stinker together: First, let it be known that Aldous Huxley wrote a book called “The Doors of Perception” (to which Jim Morrison took a shine). Secondly, that a </w:t>
      </w:r>
      <w:r w:rsidRPr="001D6065">
        <w:t xml:space="preserve">perceptron </w:t>
      </w:r>
      <w:r>
        <w:t>is</w:t>
      </w:r>
      <w:r w:rsidRPr="001D6065">
        <w:t xml:space="preserve"> an older word for an AI classification system</w:t>
      </w:r>
      <w:r>
        <w:t>, a neural network to detect particular patterns</w:t>
      </w:r>
      <w:r w:rsidRPr="001D6065">
        <w:t>.</w:t>
      </w:r>
      <w:r>
        <w:t xml:space="preserve"> And</w:t>
      </w:r>
      <w:r w:rsidRPr="001330E7">
        <w:t xml:space="preserve"> </w:t>
      </w:r>
      <w:r>
        <w:t xml:space="preserve">thirdly, </w:t>
      </w:r>
      <w:r w:rsidRPr="001330E7">
        <w:t xml:space="preserve">a NOR gate is a simple digital circuit with two </w:t>
      </w:r>
      <w:r>
        <w:t xml:space="preserve">or more </w:t>
      </w:r>
      <w:r w:rsidRPr="001330E7">
        <w:t>inputs</w:t>
      </w:r>
      <w:r>
        <w:t xml:space="preserve"> </w:t>
      </w:r>
      <w:r w:rsidRPr="001330E7">
        <w:t>and one output, that operates much like an OR gate</w:t>
      </w:r>
      <w:r>
        <w:t>, with the output logic</w:t>
      </w:r>
      <w:r w:rsidRPr="001330E7">
        <w:t xml:space="preserve"> flipped. </w:t>
      </w:r>
      <w:r>
        <w:t>A NOR gate is considered a fundamental unit in computers: by rearrangement of multiple</w:t>
      </w:r>
      <w:r w:rsidRPr="001330E7">
        <w:t xml:space="preserve"> NOR gate</w:t>
      </w:r>
      <w:r>
        <w:t>s, we</w:t>
      </w:r>
      <w:r w:rsidRPr="001330E7">
        <w:t xml:space="preserve"> can create an OR</w:t>
      </w:r>
      <w:r>
        <w:t xml:space="preserve"> gate</w:t>
      </w:r>
      <w:r w:rsidRPr="001330E7">
        <w:t xml:space="preserve">, </w:t>
      </w:r>
      <w:r>
        <w:t xml:space="preserve">a </w:t>
      </w:r>
      <w:r w:rsidRPr="001330E7">
        <w:t>AND</w:t>
      </w:r>
      <w:r>
        <w:t xml:space="preserve"> gate</w:t>
      </w:r>
      <w:r w:rsidRPr="001330E7">
        <w:t>, and</w:t>
      </w:r>
      <w:r>
        <w:t xml:space="preserve"> a logic</w:t>
      </w:r>
      <w:r w:rsidRPr="001330E7">
        <w:t xml:space="preserve"> inverter</w:t>
      </w:r>
      <w:r>
        <w:t>.</w:t>
      </w:r>
      <w:r w:rsidRPr="001330E7">
        <w:t xml:space="preserve"> </w:t>
      </w:r>
      <w:r>
        <w:t xml:space="preserve">All three give us </w:t>
      </w:r>
      <w:r w:rsidRPr="00B75EC9">
        <w:rPr>
          <w:i/>
          <w:iCs/>
        </w:rPr>
        <w:t xml:space="preserve">the NORs of </w:t>
      </w:r>
      <w:proofErr w:type="spellStart"/>
      <w:r w:rsidRPr="00B75EC9">
        <w:rPr>
          <w:i/>
          <w:iCs/>
        </w:rPr>
        <w:t>perceptrons</w:t>
      </w:r>
      <w:proofErr w:type="spellEnd"/>
    </w:p>
  </w:footnote>
  <w:footnote w:id="12">
    <w:p w14:paraId="3C452BB6" w14:textId="38C665AB" w:rsidR="00DE305E" w:rsidRPr="0071375E" w:rsidRDefault="00DE305E" w:rsidP="0083552E">
      <w:pPr>
        <w:pStyle w:val="FootnoteText"/>
        <w:jc w:val="both"/>
        <w:rPr>
          <w:lang w:val="en-US"/>
        </w:rPr>
      </w:pPr>
      <w:r>
        <w:rPr>
          <w:rStyle w:val="FootnoteReference"/>
        </w:rPr>
        <w:footnoteRef/>
      </w:r>
      <w:r>
        <w:t xml:space="preserve"> </w:t>
      </w:r>
      <w:r>
        <w:rPr>
          <w:lang w:val="en-US"/>
        </w:rPr>
        <w:t xml:space="preserve">Arthur seems intent to make it clear that he knows about the </w:t>
      </w:r>
      <w:r w:rsidRPr="004855B5">
        <w:rPr>
          <w:i/>
          <w:iCs/>
          <w:lang w:val="en-US"/>
        </w:rPr>
        <w:t>Sapir-Whorf Hypothesis</w:t>
      </w:r>
      <w:r>
        <w:rPr>
          <w:lang w:val="en-US"/>
        </w:rPr>
        <w:t xml:space="preserve">. For us mortals who do not, this is the idea that the languages we use affects the way we think and act: Orwellian </w:t>
      </w:r>
      <w:r w:rsidRPr="007072B2">
        <w:rPr>
          <w:i/>
          <w:iCs/>
          <w:lang w:val="en-US"/>
        </w:rPr>
        <w:t>Newspeak</w:t>
      </w:r>
      <w:r>
        <w:rPr>
          <w:lang w:val="en-US"/>
        </w:rPr>
        <w:t>. Apparently, a character in Star Trek was named after him (Arthur’s sister describes this character as “</w:t>
      </w:r>
      <w:r w:rsidRPr="000B0DC0">
        <w:rPr>
          <w:i/>
          <w:iCs/>
          <w:lang w:val="en-US"/>
        </w:rPr>
        <w:t>The guy with shit all over his face, but he’s really just a human dressed up</w:t>
      </w:r>
      <w:r>
        <w:rPr>
          <w:lang w:val="en-US"/>
        </w:rPr>
        <w:t>”).</w:t>
      </w:r>
    </w:p>
  </w:footnote>
  <w:footnote w:id="13">
    <w:p w14:paraId="4FCD8D75" w14:textId="49ED4E03" w:rsidR="00DE305E" w:rsidRPr="00A87529" w:rsidRDefault="00DE305E" w:rsidP="00411CF0">
      <w:pPr>
        <w:pStyle w:val="FootnoteText"/>
        <w:jc w:val="both"/>
        <w:rPr>
          <w:lang w:val="en-US"/>
        </w:rPr>
      </w:pPr>
      <w:r>
        <w:rPr>
          <w:rStyle w:val="FootnoteReference"/>
        </w:rPr>
        <w:footnoteRef/>
      </w:r>
      <w:r>
        <w:t xml:space="preserve"> Arthur has always cultivated a childish distrust of anything French, an affect he propounds with such vitriol I </w:t>
      </w:r>
      <w:proofErr w:type="spellStart"/>
      <w:r>
        <w:t>can not</w:t>
      </w:r>
      <w:proofErr w:type="spellEnd"/>
      <w:r>
        <w:t xml:space="preserve"> tell if he is joking. He has frequently pointed out that I am something of a Francophile, and have a tendency to overuse French words: </w:t>
      </w:r>
      <w:r w:rsidRPr="00A87529">
        <w:rPr>
          <w:i/>
          <w:iCs/>
        </w:rPr>
        <w:t xml:space="preserve">Quelle </w:t>
      </w:r>
      <w:proofErr w:type="spellStart"/>
      <w:r w:rsidRPr="00A87529">
        <w:rPr>
          <w:i/>
          <w:iCs/>
        </w:rPr>
        <w:t>dommage</w:t>
      </w:r>
      <w:proofErr w:type="spellEnd"/>
      <w:r>
        <w:t>.</w:t>
      </w:r>
    </w:p>
  </w:footnote>
  <w:footnote w:id="14">
    <w:p w14:paraId="4D1A7874" w14:textId="209DC298" w:rsidR="00DE305E" w:rsidRDefault="00DE305E" w:rsidP="00F83E14">
      <w:pPr>
        <w:pStyle w:val="FootnoteText"/>
        <w:jc w:val="both"/>
      </w:pPr>
      <w:r>
        <w:rPr>
          <w:rStyle w:val="FootnoteReference"/>
        </w:rPr>
        <w:footnoteRef/>
      </w:r>
      <w:r>
        <w:t xml:space="preserve"> John here, the un-paid, un-thanked and un-invited editor, wonders if Arthur is invoking my namesake as an underhand, cruel put-down, following an argument where I protested that the language he uses is deliberately complicated and alienating to give a veneer of </w:t>
      </w:r>
      <w:r w:rsidRPr="00BA52C3">
        <w:t>literary propriety</w:t>
      </w:r>
      <w:r>
        <w:t>.</w:t>
      </w:r>
    </w:p>
  </w:footnote>
  <w:footnote w:id="15">
    <w:p w14:paraId="5773EFE1" w14:textId="6CAA7FFB" w:rsidR="00DE305E" w:rsidRPr="00551550" w:rsidRDefault="00DE305E">
      <w:pPr>
        <w:pStyle w:val="FootnoteText"/>
        <w:rPr>
          <w:lang w:val="en-US"/>
        </w:rPr>
      </w:pPr>
      <w:r>
        <w:rPr>
          <w:rStyle w:val="FootnoteReference"/>
        </w:rPr>
        <w:footnoteRef/>
      </w:r>
      <w:r>
        <w:t xml:space="preserve"> </w:t>
      </w:r>
      <w:r w:rsidRPr="00551550">
        <w:t xml:space="preserve">  </w:t>
      </w:r>
      <w:r w:rsidRPr="00551550">
        <w:rPr>
          <w:i/>
          <w:iCs/>
        </w:rPr>
        <w:t>Causa sui</w:t>
      </w:r>
      <w:r w:rsidRPr="00551550">
        <w:t xml:space="preserve"> is Latin for “cause </w:t>
      </w:r>
      <w:r>
        <w:t>of</w:t>
      </w:r>
      <w:r w:rsidRPr="00551550">
        <w:t xml:space="preserve"> itself”</w:t>
      </w:r>
      <w:r>
        <w:t>, or “self-caused”</w:t>
      </w:r>
      <w:r w:rsidRPr="00551550">
        <w:t>.</w:t>
      </w:r>
    </w:p>
  </w:footnote>
  <w:footnote w:id="16">
    <w:p w14:paraId="351469A8" w14:textId="77777777" w:rsidR="00DE305E" w:rsidRPr="007C35E0" w:rsidRDefault="00DE305E" w:rsidP="00701C77">
      <w:pPr>
        <w:pStyle w:val="FootnoteText"/>
        <w:jc w:val="both"/>
        <w:rPr>
          <w:lang w:val="en-US"/>
        </w:rPr>
      </w:pPr>
      <w:r>
        <w:rPr>
          <w:rStyle w:val="FootnoteReference"/>
        </w:rPr>
        <w:footnoteRef/>
      </w:r>
      <w:r>
        <w:t xml:space="preserve"> </w:t>
      </w:r>
      <w:proofErr w:type="spellStart"/>
      <w:r w:rsidRPr="002C0D64">
        <w:rPr>
          <w:i/>
          <w:iCs/>
        </w:rPr>
        <w:t>Stuckism</w:t>
      </w:r>
      <w:proofErr w:type="spellEnd"/>
      <w:r w:rsidRPr="007C35E0">
        <w:t xml:space="preserve"> is an art movement</w:t>
      </w:r>
      <w:r>
        <w:t xml:space="preserve"> fo</w:t>
      </w:r>
      <w:r w:rsidRPr="007C35E0">
        <w:t xml:space="preserve">unded in </w:t>
      </w:r>
      <w:r>
        <w:t xml:space="preserve">London in </w:t>
      </w:r>
      <w:r w:rsidRPr="007C35E0">
        <w:t>1999</w:t>
      </w:r>
      <w:r>
        <w:t>. T</w:t>
      </w:r>
      <w:r w:rsidRPr="007C35E0">
        <w:t xml:space="preserve">he name </w:t>
      </w:r>
      <w:r>
        <w:t>originates when</w:t>
      </w:r>
      <w:r w:rsidRPr="007C35E0">
        <w:t xml:space="preserve"> co-founder</w:t>
      </w:r>
      <w:r>
        <w:t xml:space="preserve"> </w:t>
      </w:r>
      <w:r w:rsidRPr="007C35E0">
        <w:t>Billy Childish</w:t>
      </w:r>
      <w:r>
        <w:t xml:space="preserve"> </w:t>
      </w:r>
      <w:r w:rsidRPr="007C35E0">
        <w:t xml:space="preserve">was told his art was “Stuck </w:t>
      </w:r>
      <w:proofErr w:type="spellStart"/>
      <w:r w:rsidRPr="007C35E0">
        <w:t>stuck</w:t>
      </w:r>
      <w:proofErr w:type="spellEnd"/>
      <w:r w:rsidRPr="007C35E0">
        <w:t xml:space="preserve"> </w:t>
      </w:r>
      <w:proofErr w:type="spellStart"/>
      <w:r w:rsidRPr="007C35E0">
        <w:t>stuck</w:t>
      </w:r>
      <w:proofErr w:type="spellEnd"/>
      <w:r w:rsidRPr="007C35E0">
        <w:t xml:space="preserve">”. The first point of the Stuckist </w:t>
      </w:r>
      <w:r>
        <w:t>M</w:t>
      </w:r>
      <w:r w:rsidRPr="007C35E0">
        <w:t>anifesto is that “</w:t>
      </w:r>
      <w:proofErr w:type="spellStart"/>
      <w:r w:rsidRPr="00E806E2">
        <w:rPr>
          <w:i/>
          <w:iCs/>
        </w:rPr>
        <w:t>Stuckism</w:t>
      </w:r>
      <w:proofErr w:type="spellEnd"/>
      <w:r w:rsidRPr="00E806E2">
        <w:rPr>
          <w:i/>
          <w:iCs/>
        </w:rPr>
        <w:t xml:space="preserve"> is the quest for authenticity</w:t>
      </w:r>
      <w:r w:rsidRPr="007C35E0">
        <w:t>”</w:t>
      </w:r>
      <w:r>
        <w:t>.</w:t>
      </w:r>
    </w:p>
  </w:footnote>
  <w:footnote w:id="17">
    <w:p w14:paraId="1274A5F5" w14:textId="4BBAAB14" w:rsidR="00DE305E" w:rsidRPr="00AF29A3" w:rsidRDefault="00DE305E" w:rsidP="00AF29A3">
      <w:pPr>
        <w:pStyle w:val="FootnoteText"/>
        <w:jc w:val="both"/>
        <w:rPr>
          <w:lang w:val="en-US"/>
        </w:rPr>
      </w:pPr>
      <w:r>
        <w:rPr>
          <w:rStyle w:val="FootnoteReference"/>
        </w:rPr>
        <w:footnoteRef/>
      </w:r>
      <w:r>
        <w:t xml:space="preserve"> </w:t>
      </w:r>
      <w:r w:rsidRPr="00AF29A3">
        <w:t>The Oxford English Dictionary cites the first English language usage</w:t>
      </w:r>
      <w:r>
        <w:t xml:space="preserve"> of “reactionary”</w:t>
      </w:r>
      <w:r w:rsidRPr="00AF29A3">
        <w:t xml:space="preserve"> in a 1799 translation of Lazare Carnot</w:t>
      </w:r>
      <w:r>
        <w:t>’</w:t>
      </w:r>
      <w:r w:rsidRPr="00AF29A3">
        <w:t>s letter on the Coup of 18 Fructidor.</w:t>
      </w:r>
    </w:p>
  </w:footnote>
  <w:footnote w:id="18">
    <w:p w14:paraId="7A1C19DC" w14:textId="638AEF2E" w:rsidR="00DE305E" w:rsidRPr="00CB6D9F" w:rsidRDefault="00DE305E" w:rsidP="006B278D">
      <w:pPr>
        <w:pStyle w:val="FootnoteText"/>
        <w:jc w:val="both"/>
      </w:pPr>
      <w:r>
        <w:rPr>
          <w:rStyle w:val="FootnoteReference"/>
        </w:rPr>
        <w:footnoteRef/>
      </w:r>
      <w:r>
        <w:t xml:space="preserve"> After minutes of joyless Wikipedia-bothering, I will try to explain the </w:t>
      </w:r>
      <w:r w:rsidRPr="00997688">
        <w:t>Technology Singularity</w:t>
      </w:r>
      <w:r>
        <w:t xml:space="preserve"> to ensure we are all upon the same, singular page. </w:t>
      </w:r>
      <w:r w:rsidR="006B278D">
        <w:t xml:space="preserve">Picture a canvas with a horizontal line from left to right representing time passing. Now, think of the vertical axis as a measure of something like the </w:t>
      </w:r>
      <w:r w:rsidR="008433EF">
        <w:t>loudness</w:t>
      </w:r>
      <w:r w:rsidR="006B278D">
        <w:t xml:space="preserve"> of a sound. You</w:t>
      </w:r>
      <w:r w:rsidR="008433EF">
        <w:t>’</w:t>
      </w:r>
      <w:r w:rsidR="006B278D">
        <w:t>d start at the left side of the canvas, representing the beginning of your time frame, and you</w:t>
      </w:r>
      <w:r w:rsidR="008433EF">
        <w:t>’</w:t>
      </w:r>
      <w:r w:rsidR="006B278D">
        <w:t xml:space="preserve">d paint a line that goes up and down as time goes on to show the sound getting louder and softer. </w:t>
      </w:r>
      <w:r>
        <w:t xml:space="preserve">Now, if the curve </w:t>
      </w:r>
      <w:r w:rsidR="008433EF">
        <w:t xml:space="preserve">of this function </w:t>
      </w:r>
      <w:r>
        <w:t xml:space="preserve">goes nearly vertical, then its </w:t>
      </w:r>
      <w:r w:rsidRPr="00D913DA">
        <w:t xml:space="preserve">slope </w:t>
      </w:r>
      <w:r>
        <w:t xml:space="preserve">or gradient is high. If the curve is vertical then the gradient is infinite: it is non-differentiable, as mathematicians </w:t>
      </w:r>
      <w:r w:rsidR="00261452">
        <w:t>like to</w:t>
      </w:r>
      <w:r>
        <w:t xml:space="preserve"> say. And a vertical slope of a function is called a singularity. </w:t>
      </w:r>
      <w:r w:rsidRPr="0030388C">
        <w:t>Singularit</w:t>
      </w:r>
      <w:r>
        <w:t xml:space="preserve">ies are quite rare in nature. One example that springs to mind is the curve of sexual excitement in those intimate times we spend with another or ourselves, those moments leading to </w:t>
      </w:r>
      <w:r w:rsidRPr="00F71C0C">
        <w:rPr>
          <w:i/>
          <w:iCs/>
        </w:rPr>
        <w:t>La petite mort</w:t>
      </w:r>
      <w:r>
        <w:rPr>
          <w:i/>
          <w:iCs/>
        </w:rPr>
        <w:t xml:space="preserve">. </w:t>
      </w:r>
      <w:r>
        <w:t xml:space="preserve">But the function </w:t>
      </w:r>
      <w:r w:rsidR="00261452">
        <w:t xml:space="preserve">Arthur is </w:t>
      </w:r>
      <w:r>
        <w:t xml:space="preserve">talking about for the Technology Singularity is the sum of humankind’s </w:t>
      </w:r>
      <w:r w:rsidRPr="00BD4F59">
        <w:rPr>
          <w:i/>
          <w:iCs/>
        </w:rPr>
        <w:t>technological capabilities</w:t>
      </w:r>
      <w:r>
        <w:t xml:space="preserve"> (as Arthur has instructed me to call it, if he was not such a pedant, we could just call it “technology”). This is generally called “Progress” and tied to objective measurements such as computing power, the number of computing operations a computing system can undertake each second. </w:t>
      </w:r>
      <w:r>
        <w:rPr>
          <w:lang w:val="en-US"/>
        </w:rPr>
        <w:t>T</w:t>
      </w:r>
      <w:r w:rsidRPr="000F4E02">
        <w:rPr>
          <w:lang w:val="en-US"/>
        </w:rPr>
        <w:t xml:space="preserve">he </w:t>
      </w:r>
      <w:r w:rsidRPr="008326A2">
        <w:rPr>
          <w:lang w:val="en-US"/>
        </w:rPr>
        <w:t xml:space="preserve">technological </w:t>
      </w:r>
      <w:r w:rsidRPr="000F4E02">
        <w:rPr>
          <w:lang w:val="en-US"/>
        </w:rPr>
        <w:t>singularity</w:t>
      </w:r>
      <w:r>
        <w:rPr>
          <w:lang w:val="en-US"/>
        </w:rPr>
        <w:t xml:space="preserve"> </w:t>
      </w:r>
      <w:r w:rsidRPr="000F4E02">
        <w:rPr>
          <w:lang w:val="en-US"/>
        </w:rPr>
        <w:t xml:space="preserve">is a hypothetical point in time </w:t>
      </w:r>
      <w:r>
        <w:rPr>
          <w:lang w:val="en-US"/>
        </w:rPr>
        <w:t>marking the emergence of human-like artificial intelligence.</w:t>
      </w:r>
    </w:p>
  </w:footnote>
  <w:footnote w:id="19">
    <w:p w14:paraId="76246698" w14:textId="08EEAEC3" w:rsidR="00DE305E" w:rsidRDefault="00DE305E" w:rsidP="00565571">
      <w:pPr>
        <w:pStyle w:val="FootnoteText"/>
        <w:jc w:val="both"/>
      </w:pPr>
      <w:r>
        <w:rPr>
          <w:rStyle w:val="FootnoteReference"/>
        </w:rPr>
        <w:footnoteRef/>
      </w:r>
      <w:r>
        <w:t xml:space="preserve"> Arthur</w:t>
      </w:r>
      <w:r w:rsidRPr="00565571">
        <w:t xml:space="preserve"> seems to have hoist</w:t>
      </w:r>
      <w:r>
        <w:t>ed</w:t>
      </w:r>
      <w:r w:rsidRPr="00565571">
        <w:t xml:space="preserve"> himself by his own petard (incidentally, when Shakespeare coined this phrase, he was making a </w:t>
      </w:r>
      <w:r>
        <w:t xml:space="preserve">pun on the word </w:t>
      </w:r>
      <w:r w:rsidRPr="00486D0C">
        <w:rPr>
          <w:i/>
          <w:iCs/>
        </w:rPr>
        <w:t>petard</w:t>
      </w:r>
      <w:r>
        <w:t xml:space="preserve">, </w:t>
      </w:r>
      <w:r w:rsidRPr="00565571">
        <w:t xml:space="preserve">about lifting oneself </w:t>
      </w:r>
      <w:r>
        <w:t xml:space="preserve">up </w:t>
      </w:r>
      <w:r w:rsidRPr="00565571">
        <w:t>upon the explosion of a</w:t>
      </w:r>
      <w:r>
        <w:t xml:space="preserve"> </w:t>
      </w:r>
      <w:r w:rsidRPr="001438F0">
        <w:rPr>
          <w:i/>
          <w:iCs/>
        </w:rPr>
        <w:t>pet</w:t>
      </w:r>
      <w:r>
        <w:t>, a</w:t>
      </w:r>
      <w:r w:rsidRPr="00565571">
        <w:t xml:space="preserve"> fart</w:t>
      </w:r>
      <w:r>
        <w:t xml:space="preserve"> </w:t>
      </w:r>
      <w:proofErr w:type="spellStart"/>
      <w:r w:rsidRPr="009F7FB4">
        <w:rPr>
          <w:i/>
          <w:iCs/>
        </w:rPr>
        <w:t>en</w:t>
      </w:r>
      <w:proofErr w:type="spellEnd"/>
      <w:r w:rsidRPr="009F7FB4">
        <w:rPr>
          <w:i/>
          <w:iCs/>
        </w:rPr>
        <w:t xml:space="preserve"> </w:t>
      </w:r>
      <w:proofErr w:type="spellStart"/>
      <w:r>
        <w:rPr>
          <w:i/>
          <w:iCs/>
        </w:rPr>
        <w:t>f</w:t>
      </w:r>
      <w:r w:rsidRPr="009F7FB4">
        <w:rPr>
          <w:i/>
          <w:iCs/>
        </w:rPr>
        <w:t>rançais</w:t>
      </w:r>
      <w:proofErr w:type="spellEnd"/>
      <w:r w:rsidRPr="00565571">
        <w:t>)</w:t>
      </w:r>
      <w:r>
        <w:t>. Arthur</w:t>
      </w:r>
      <w:r w:rsidRPr="00565571">
        <w:t xml:space="preserve"> is admitting that having a strong opinion about </w:t>
      </w:r>
      <w:r>
        <w:t>a particular</w:t>
      </w:r>
      <w:r w:rsidRPr="00565571">
        <w:t xml:space="preserve"> matter </w:t>
      </w:r>
      <w:r>
        <w:t xml:space="preserve">on which we have little knowledge </w:t>
      </w:r>
      <w:r w:rsidRPr="00565571">
        <w:t>is risky because of our tendency to overestimate our intellectual abilities</w:t>
      </w:r>
      <w:r>
        <w:t xml:space="preserve"> (the </w:t>
      </w:r>
      <w:r w:rsidRPr="00CF5C40">
        <w:rPr>
          <w:i/>
          <w:iCs/>
        </w:rPr>
        <w:t>Dunning</w:t>
      </w:r>
      <w:r>
        <w:rPr>
          <w:i/>
          <w:iCs/>
        </w:rPr>
        <w:t>-</w:t>
      </w:r>
      <w:r w:rsidRPr="00CF5C40">
        <w:rPr>
          <w:i/>
          <w:iCs/>
        </w:rPr>
        <w:t>Kruger</w:t>
      </w:r>
      <w:r>
        <w:t xml:space="preserve"> effect, as some might call it)</w:t>
      </w:r>
      <w:r w:rsidRPr="00565571">
        <w:t xml:space="preserve">. So, when </w:t>
      </w:r>
      <w:r>
        <w:t>Arthur</w:t>
      </w:r>
      <w:r w:rsidRPr="00565571">
        <w:t xml:space="preserve"> emits all this hot air, I, for one, am left doubting the true sincerity of his vaporous emission.</w:t>
      </w:r>
    </w:p>
  </w:footnote>
  <w:footnote w:id="20">
    <w:p w14:paraId="0FC380B2" w14:textId="77777777" w:rsidR="00DE305E" w:rsidRPr="00CC47F4" w:rsidRDefault="00DE305E" w:rsidP="00B46A2E">
      <w:pPr>
        <w:pStyle w:val="FootnoteText"/>
        <w:jc w:val="both"/>
      </w:pPr>
      <w:r>
        <w:rPr>
          <w:rStyle w:val="FootnoteReference"/>
        </w:rPr>
        <w:footnoteRef/>
      </w:r>
      <w:r>
        <w:t xml:space="preserve"> </w:t>
      </w:r>
      <w:r w:rsidRPr="00C40B25">
        <w:t xml:space="preserve">Lagrange points are </w:t>
      </w:r>
      <w:r>
        <w:t>locations</w:t>
      </w:r>
      <w:r w:rsidRPr="00C40B25">
        <w:t xml:space="preserve"> </w:t>
      </w:r>
      <w:r>
        <w:t>in space between</w:t>
      </w:r>
      <w:r w:rsidRPr="00C40B25">
        <w:t xml:space="preserve"> two large </w:t>
      </w:r>
      <w:r>
        <w:t xml:space="preserve">orbiting </w:t>
      </w:r>
      <w:r w:rsidRPr="00C40B25">
        <w:t xml:space="preserve">bodies </w:t>
      </w:r>
      <w:r>
        <w:t>where there is no net gravitational pull (the centre of a planet could also be considered one). A small object at a Lagrange point will maintain its location relative to the two bodies</w:t>
      </w:r>
      <w:r w:rsidRPr="00C40B25">
        <w:t>.</w:t>
      </w:r>
      <w:r>
        <w:t xml:space="preserve"> There are five L points in the Earth-Sun system and L4 (which Arthur has likened to the </w:t>
      </w:r>
      <w:proofErr w:type="spellStart"/>
      <w:r>
        <w:t>psychogeographical</w:t>
      </w:r>
      <w:proofErr w:type="spellEnd"/>
      <w:r>
        <w:t xml:space="preserve"> location of Berlin) leads the position of the Earth.</w:t>
      </w:r>
    </w:p>
    <w:p w14:paraId="5A2CE9BB" w14:textId="77777777" w:rsidR="00DE305E" w:rsidRPr="00903EDC" w:rsidRDefault="00DE305E" w:rsidP="00B46A2E">
      <w:pPr>
        <w:pStyle w:val="FootnoteText"/>
        <w:rPr>
          <w:lang w:val="en-US"/>
        </w:rPr>
      </w:pPr>
    </w:p>
  </w:footnote>
  <w:footnote w:id="21">
    <w:p w14:paraId="7061B882" w14:textId="34C267AC" w:rsidR="00DE305E" w:rsidRPr="00CA4409" w:rsidRDefault="00DE305E" w:rsidP="00DA05E2">
      <w:pPr>
        <w:pStyle w:val="FootnoteText"/>
        <w:jc w:val="both"/>
        <w:rPr>
          <w:i/>
          <w:iCs/>
        </w:rPr>
      </w:pPr>
      <w:r>
        <w:rPr>
          <w:rStyle w:val="FootnoteReference"/>
        </w:rPr>
        <w:footnoteRef/>
      </w:r>
      <w:r>
        <w:t xml:space="preserve"> Arthur has become more </w:t>
      </w:r>
      <w:r w:rsidR="00090A1F" w:rsidRPr="00090A1F">
        <w:t>mystical</w:t>
      </w:r>
      <w:r w:rsidR="00090A1F">
        <w:t>-sounding</w:t>
      </w:r>
      <w:r w:rsidR="00090A1F" w:rsidRPr="00090A1F">
        <w:t xml:space="preserve"> </w:t>
      </w:r>
      <w:r>
        <w:t xml:space="preserve">since his Honzing </w:t>
      </w:r>
      <w:r w:rsidR="00090A1F">
        <w:t>vision.</w:t>
      </w:r>
      <w:r>
        <w:t xml:space="preserve"> Victoria is a practitioner of Transcendental Meditation and has the following to say about Indra: </w:t>
      </w:r>
      <w:r w:rsidRPr="00CA4409">
        <w:rPr>
          <w:i/>
          <w:iCs/>
        </w:rPr>
        <w:t>The Indian Guru Maharishi taught that Indra represents wholeness of life as pure consciousness, and at that finest level of consciousness everything is correlated in a web of life that supports all activity at more expressed levels.</w:t>
      </w:r>
    </w:p>
  </w:footnote>
  <w:footnote w:id="22">
    <w:p w14:paraId="48828F55" w14:textId="60C78B87" w:rsidR="00DE305E" w:rsidRPr="009E2695" w:rsidRDefault="00DE305E" w:rsidP="00E52D29">
      <w:pPr>
        <w:pStyle w:val="FootnoteText"/>
        <w:jc w:val="both"/>
        <w:rPr>
          <w:lang w:val="en-US"/>
        </w:rPr>
      </w:pPr>
      <w:r>
        <w:rPr>
          <w:rStyle w:val="FootnoteReference"/>
        </w:rPr>
        <w:footnoteRef/>
      </w:r>
      <w:r>
        <w:t xml:space="preserve"> </w:t>
      </w:r>
      <w:r w:rsidRPr="00B034F9">
        <w:t xml:space="preserve">The charge against </w:t>
      </w:r>
      <w:r>
        <w:t>my choice of music</w:t>
      </w:r>
      <w:r w:rsidRPr="00B034F9">
        <w:t xml:space="preserve"> is a fair one, though I’m surprised Arthur has the critical nous to form a coherent opinion about new music, seeing as his noise order for blasting Enya at two in the morning last month might suggest otherwise. </w:t>
      </w:r>
      <w:r>
        <w:t>And also, so-called “Aladdin trousers” are incredibly comfortable, and never come in the colour beige.</w:t>
      </w:r>
    </w:p>
  </w:footnote>
  <w:footnote w:id="23">
    <w:p w14:paraId="7489878A" w14:textId="375211D5" w:rsidR="00DE305E" w:rsidRDefault="00DE305E" w:rsidP="00DA05E2">
      <w:pPr>
        <w:pStyle w:val="FootnoteText"/>
        <w:jc w:val="both"/>
      </w:pPr>
      <w:r>
        <w:rPr>
          <w:rStyle w:val="FootnoteReference"/>
        </w:rPr>
        <w:footnoteRef/>
      </w:r>
      <w:r>
        <w:t xml:space="preserve"> I also </w:t>
      </w:r>
      <w:r w:rsidRPr="009D5591">
        <w:rPr>
          <w:i/>
          <w:iCs/>
        </w:rPr>
        <w:t>must say</w:t>
      </w:r>
      <w:r>
        <w:t xml:space="preserve"> that I had much better things to do than editing this deranged fantasy of Arthur’s. And though it might be indecorous for a brother-in-law to request financial compensation for an ostensibly modest favour, especially after said brother-in-law kindly purchased an entire building for one to live in, it might be reasonably expected that a multi-millionaire would impart to their extended family more considerate conditions under which their favour can be wrought. And, on the subject of pet-like facial hair, it seems relevant to point out that Arthur’s cultivation of his pencil moustache is, </w:t>
      </w:r>
      <w:r>
        <w:rPr>
          <w:i/>
          <w:iCs/>
        </w:rPr>
        <w:t>Je</w:t>
      </w:r>
      <w:r w:rsidRPr="002C2136">
        <w:rPr>
          <w:i/>
          <w:iCs/>
        </w:rPr>
        <w:t xml:space="preserve"> </w:t>
      </w:r>
      <w:proofErr w:type="spellStart"/>
      <w:r w:rsidRPr="002C2136">
        <w:rPr>
          <w:i/>
          <w:iCs/>
        </w:rPr>
        <w:t>dois</w:t>
      </w:r>
      <w:proofErr w:type="spellEnd"/>
      <w:r w:rsidRPr="002C2136">
        <w:rPr>
          <w:i/>
          <w:iCs/>
        </w:rPr>
        <w:t xml:space="preserve"> dire</w:t>
      </w:r>
      <w:r>
        <w:t xml:space="preserve">, </w:t>
      </w:r>
      <w:proofErr w:type="spellStart"/>
      <w:r w:rsidRPr="00916B57">
        <w:rPr>
          <w:i/>
          <w:iCs/>
        </w:rPr>
        <w:t>absurde</w:t>
      </w:r>
      <w:proofErr w:type="spellEnd"/>
      <w:r>
        <w:t>.</w:t>
      </w:r>
    </w:p>
  </w:footnote>
  <w:footnote w:id="24">
    <w:p w14:paraId="7F3B51C3" w14:textId="58FE1DF1" w:rsidR="00DE305E" w:rsidRPr="004A25E8" w:rsidRDefault="00DE305E" w:rsidP="004C2DFD">
      <w:pPr>
        <w:pStyle w:val="FootnoteText"/>
        <w:rPr>
          <w:lang w:val="en-US"/>
        </w:rPr>
      </w:pPr>
      <w:r>
        <w:rPr>
          <w:rStyle w:val="FootnoteReference"/>
        </w:rPr>
        <w:footnoteRef/>
      </w:r>
      <w:r>
        <w:t xml:space="preserve"> “</w:t>
      </w:r>
      <w:r w:rsidRPr="006838C4">
        <w:rPr>
          <w:i/>
          <w:iCs/>
        </w:rPr>
        <w:t>It’s a general truth that power prefers darkness, if it</w:t>
      </w:r>
      <w:r>
        <w:rPr>
          <w:i/>
          <w:iCs/>
        </w:rPr>
        <w:t>’</w:t>
      </w:r>
      <w:r w:rsidRPr="006838C4">
        <w:rPr>
          <w:i/>
          <w:iCs/>
        </w:rPr>
        <w:t>s exposed to the light it erodes</w:t>
      </w:r>
      <w:r>
        <w:t>”. So said Noam Chomsky, talking in 2014.</w:t>
      </w:r>
    </w:p>
  </w:footnote>
  <w:footnote w:id="25">
    <w:p w14:paraId="4582B20F" w14:textId="77777777" w:rsidR="00DE305E" w:rsidRPr="00C310E2" w:rsidRDefault="00DE305E" w:rsidP="00DB2D3B">
      <w:pPr>
        <w:pStyle w:val="FootnoteText"/>
        <w:jc w:val="both"/>
        <w:rPr>
          <w:lang w:val="en-US"/>
        </w:rPr>
      </w:pPr>
      <w:r>
        <w:rPr>
          <w:rStyle w:val="FootnoteReference"/>
        </w:rPr>
        <w:footnoteRef/>
      </w:r>
      <w:r>
        <w:t xml:space="preserve"> </w:t>
      </w:r>
      <w:r w:rsidRPr="00C310E2">
        <w:t xml:space="preserve">James Lovelock </w:t>
      </w:r>
      <w:r>
        <w:t>has coined</w:t>
      </w:r>
      <w:r w:rsidRPr="00C310E2">
        <w:t xml:space="preserve"> the</w:t>
      </w:r>
      <w:r>
        <w:t xml:space="preserve"> word</w:t>
      </w:r>
      <w:r w:rsidRPr="00C310E2">
        <w:t xml:space="preserve"> </w:t>
      </w:r>
      <w:proofErr w:type="spellStart"/>
      <w:r w:rsidRPr="00737386">
        <w:rPr>
          <w:i/>
          <w:iCs/>
        </w:rPr>
        <w:t>Novacene</w:t>
      </w:r>
      <w:proofErr w:type="spellEnd"/>
      <w:r w:rsidRPr="00C310E2">
        <w:t xml:space="preserve"> </w:t>
      </w:r>
      <w:r>
        <w:t>to describe</w:t>
      </w:r>
      <w:r w:rsidRPr="00C310E2">
        <w:t xml:space="preserve"> a post-Anthropocene age of humankind</w:t>
      </w:r>
      <w:r>
        <w:t xml:space="preserve"> </w:t>
      </w:r>
      <w:r w:rsidRPr="00C310E2">
        <w:t>dominated by AI.</w:t>
      </w:r>
    </w:p>
  </w:footnote>
  <w:footnote w:id="26">
    <w:p w14:paraId="5E301D8E" w14:textId="4CFBD566" w:rsidR="00DE305E" w:rsidRPr="005D57D5" w:rsidRDefault="00DE305E" w:rsidP="005D57D5">
      <w:pPr>
        <w:pStyle w:val="FootnoteText"/>
        <w:jc w:val="both"/>
      </w:pPr>
      <w:r>
        <w:rPr>
          <w:rStyle w:val="FootnoteReference"/>
        </w:rPr>
        <w:footnoteRef/>
      </w:r>
      <w:r>
        <w:t xml:space="preserve"> An </w:t>
      </w:r>
      <w:r w:rsidRPr="00BA5B8E">
        <w:rPr>
          <w:i/>
          <w:iCs/>
        </w:rPr>
        <w:t>intercession</w:t>
      </w:r>
      <w:r>
        <w:t xml:space="preserve"> is a </w:t>
      </w:r>
      <w:r w:rsidRPr="004340BC">
        <w:t xml:space="preserve">Christian </w:t>
      </w:r>
      <w:r>
        <w:t xml:space="preserve">prayer on behalf of someone else (I am quite well educated in Christian doctrine: as Arthur has mentioned, my father was a protestant priest, allegedly descended from </w:t>
      </w:r>
      <w:r w:rsidRPr="00BA5B8E">
        <w:t>John Wycliffe</w:t>
      </w:r>
      <w:r>
        <w:t xml:space="preserve"> who in 1384 translated the new testament into Middle English, was subsequently declared a heretic and had his works burned).</w:t>
      </w:r>
    </w:p>
  </w:footnote>
  <w:footnote w:id="27">
    <w:p w14:paraId="35E30BA3" w14:textId="76CEEA69" w:rsidR="00DE305E" w:rsidRPr="00DD0E2C" w:rsidRDefault="00DE305E" w:rsidP="006418D7">
      <w:pPr>
        <w:pStyle w:val="FootnoteText"/>
        <w:jc w:val="both"/>
      </w:pPr>
      <w:r>
        <w:rPr>
          <w:rStyle w:val="FootnoteReference"/>
        </w:rPr>
        <w:footnoteRef/>
      </w:r>
      <w:r>
        <w:t xml:space="preserve"> “</w:t>
      </w:r>
      <w:r>
        <w:rPr>
          <w:i/>
          <w:iCs/>
        </w:rPr>
        <w:t>T</w:t>
      </w:r>
      <w:r w:rsidRPr="00C6080D">
        <w:rPr>
          <w:i/>
          <w:iCs/>
        </w:rPr>
        <w:t>he shortest way to Tara was via Holyhead</w:t>
      </w:r>
      <w:r>
        <w:t xml:space="preserve">” ― so said Stephen Daedalus at the end of Joyce’s </w:t>
      </w:r>
      <w:r w:rsidRPr="00564119">
        <w:rPr>
          <w:i/>
          <w:iCs/>
        </w:rPr>
        <w:t>Portrait of the Artist as a Young Man</w:t>
      </w:r>
      <w:r>
        <w:t xml:space="preserve">. </w:t>
      </w:r>
      <w:r w:rsidRPr="00C6080D">
        <w:t xml:space="preserve">Tara is </w:t>
      </w:r>
      <w:r>
        <w:t xml:space="preserve">the hill where the kings of Ireland were traditionally </w:t>
      </w:r>
      <w:r w:rsidRPr="005A6D4F">
        <w:t>instated</w:t>
      </w:r>
      <w:r>
        <w:t xml:space="preserve">, and </w:t>
      </w:r>
      <w:r w:rsidRPr="005A6D4F">
        <w:t xml:space="preserve">Holyhead is a port </w:t>
      </w:r>
      <w:r>
        <w:t>in Wales serving ferries to and from Dublin. Along similar paths, Joyce also said, “</w:t>
      </w:r>
      <w:r w:rsidRPr="00DD0E2C">
        <w:rPr>
          <w:i/>
          <w:iCs/>
        </w:rPr>
        <w:t>Longest way round is the shortest way home.”</w:t>
      </w:r>
    </w:p>
  </w:footnote>
  <w:footnote w:id="28">
    <w:p w14:paraId="204D5DE0" w14:textId="09B506C4" w:rsidR="00DE305E" w:rsidRPr="00796F91" w:rsidRDefault="00DE305E" w:rsidP="006418D7">
      <w:pPr>
        <w:pStyle w:val="FootnoteText"/>
        <w:jc w:val="both"/>
      </w:pPr>
      <w:r w:rsidRPr="00796F91">
        <w:rPr>
          <w:rStyle w:val="FootnoteReference"/>
        </w:rPr>
        <w:footnoteRef/>
      </w:r>
      <w:r w:rsidRPr="00796F91">
        <w:t xml:space="preserve"> </w:t>
      </w:r>
      <w:r w:rsidRPr="00DE2BA0">
        <w:t>The circled dot was used by the Pythagoreans (ca. 570 – ca. 490 BCE) to represent the first metaphysical being, the Monad or The Absolute</w:t>
      </w:r>
      <w:r>
        <w:t xml:space="preserve"> (the monad symbol is also the symbol used in chess for a state of play called </w:t>
      </w:r>
      <w:proofErr w:type="spellStart"/>
      <w:r w:rsidRPr="00240174">
        <w:rPr>
          <w:i/>
          <w:iCs/>
        </w:rPr>
        <w:t>Zugszwang</w:t>
      </w:r>
      <w:proofErr w:type="spellEnd"/>
      <w:r>
        <w:t>, but that’s another story). The triangle-circle-dot symbol approximates the</w:t>
      </w:r>
      <w:r w:rsidRPr="00796F91">
        <w:t xml:space="preserve"> </w:t>
      </w:r>
      <w:r>
        <w:t xml:space="preserve">yantra </w:t>
      </w:r>
      <w:r w:rsidRPr="00796F91">
        <w:t xml:space="preserve">symbol of </w:t>
      </w:r>
      <w:r w:rsidRPr="002D4E14">
        <w:rPr>
          <w:i/>
          <w:iCs/>
        </w:rPr>
        <w:t>Kali</w:t>
      </w:r>
      <w:r>
        <w:t xml:space="preserve">, </w:t>
      </w:r>
      <w:r w:rsidRPr="00796F91">
        <w:t>the Hindu mother-goddess of time, destruction, transformation and regeneration</w:t>
      </w:r>
      <w:r w:rsidR="00DF0CCA">
        <w:t>. (</w:t>
      </w:r>
      <w:r w:rsidRPr="00796F91">
        <w:t>A yantra is a diagram used in meditation</w:t>
      </w:r>
      <w:r>
        <w:t xml:space="preserve"> for promoting transcendence</w:t>
      </w:r>
      <w:r w:rsidRPr="00796F91">
        <w:t xml:space="preserve">, </w:t>
      </w:r>
      <w:r>
        <w:t>occasionally</w:t>
      </w:r>
      <w:r w:rsidRPr="00796F91">
        <w:t xml:space="preserve"> accompanied by a </w:t>
      </w:r>
      <w:r>
        <w:t>spoken m</w:t>
      </w:r>
      <w:r w:rsidRPr="00796F91">
        <w:t>antra.</w:t>
      </w:r>
      <w:r w:rsidR="00DF0CCA">
        <w:t>)</w:t>
      </w:r>
      <w:r w:rsidRPr="00796F91">
        <w:t xml:space="preserve"> </w:t>
      </w:r>
      <w:r>
        <w:t>The triangle symbolises three qualities of consciousness: as subjective knower, the process of knowing, and the objective known</w:t>
      </w:r>
      <w:r w:rsidRPr="00796F91">
        <w:t xml:space="preserve">. </w:t>
      </w:r>
    </w:p>
  </w:footnote>
  <w:footnote w:id="29">
    <w:p w14:paraId="5646C1B5" w14:textId="1B6FC898" w:rsidR="00DE305E" w:rsidRPr="00F63E97" w:rsidRDefault="00DE305E" w:rsidP="00053E69">
      <w:pPr>
        <w:pStyle w:val="FootnoteText"/>
        <w:jc w:val="both"/>
        <w:rPr>
          <w:lang w:val="en-US"/>
        </w:rPr>
      </w:pPr>
      <w:r>
        <w:rPr>
          <w:rStyle w:val="FootnoteReference"/>
        </w:rPr>
        <w:footnoteRef/>
      </w:r>
      <w:r>
        <w:t xml:space="preserve"> </w:t>
      </w:r>
      <w:r w:rsidRPr="00F63E97">
        <w:t>The Baboo-Kiki effect refers to our non-arbitrary mapping between speech sounds and the visual shape of objects. The name comes from an experiment: American students and Tamil speakers in India were shown two images of cartoon clouds: one cloud had rounded edges and the other had spiky edges. The people were then asked “Which of these shapes is Baboo and which is Kiki?” In both groups over 95% selected the curvy shape as Baboo and the jagged one as Kiki.</w:t>
      </w:r>
    </w:p>
  </w:footnote>
  <w:footnote w:id="30">
    <w:p w14:paraId="53172D3F" w14:textId="59A0BCD8" w:rsidR="00DE305E" w:rsidRPr="00BF3A5A" w:rsidRDefault="00DE305E" w:rsidP="006418D7">
      <w:pPr>
        <w:pStyle w:val="FootnoteText"/>
        <w:jc w:val="both"/>
        <w:rPr>
          <w:lang w:val="en-US"/>
        </w:rPr>
      </w:pPr>
      <w:r>
        <w:rPr>
          <w:rStyle w:val="FootnoteReference"/>
        </w:rPr>
        <w:footnoteRef/>
      </w:r>
      <w:r>
        <w:t xml:space="preserve"> </w:t>
      </w:r>
      <w:r w:rsidRPr="00BF3A5A">
        <w:rPr>
          <w:i/>
          <w:iCs/>
          <w:lang w:val="en-US"/>
        </w:rPr>
        <w:t>Satisficing</w:t>
      </w:r>
      <w:r>
        <w:rPr>
          <w:lang w:val="en-US"/>
        </w:rPr>
        <w:t xml:space="preserve"> is a word coined by </w:t>
      </w:r>
      <w:r w:rsidRPr="00CD40ED">
        <w:rPr>
          <w:sz w:val="18"/>
          <w:szCs w:val="18"/>
          <w:lang w:val="en-US"/>
        </w:rPr>
        <w:t xml:space="preserve">AI </w:t>
      </w:r>
      <w:r>
        <w:rPr>
          <w:lang w:val="en-US"/>
        </w:rPr>
        <w:t xml:space="preserve">pioneer Herbert A. Simon, </w:t>
      </w:r>
      <w:r w:rsidRPr="00BF3A5A">
        <w:rPr>
          <w:lang w:val="en-US"/>
        </w:rPr>
        <w:t xml:space="preserve">a portmanteau of </w:t>
      </w:r>
      <w:r w:rsidRPr="00BF3A5A">
        <w:rPr>
          <w:i/>
          <w:iCs/>
          <w:lang w:val="en-US"/>
        </w:rPr>
        <w:t>satisfy</w:t>
      </w:r>
      <w:r w:rsidRPr="00BF3A5A">
        <w:rPr>
          <w:lang w:val="en-US"/>
        </w:rPr>
        <w:t xml:space="preserve"> and </w:t>
      </w:r>
      <w:r w:rsidRPr="00BF3A5A">
        <w:rPr>
          <w:i/>
          <w:iCs/>
          <w:lang w:val="en-US"/>
        </w:rPr>
        <w:t>suffice</w:t>
      </w:r>
      <w:r>
        <w:rPr>
          <w:lang w:val="en-US"/>
        </w:rPr>
        <w:t xml:space="preserve"> to describe achieving only </w:t>
      </w:r>
      <w:r w:rsidRPr="00514DA8">
        <w:rPr>
          <w:i/>
          <w:iCs/>
          <w:lang w:val="en-US"/>
        </w:rPr>
        <w:t>satisfactory</w:t>
      </w:r>
      <w:r>
        <w:rPr>
          <w:lang w:val="en-US"/>
        </w:rPr>
        <w:t xml:space="preserve"> rather than </w:t>
      </w:r>
      <w:r w:rsidRPr="00514DA8">
        <w:rPr>
          <w:i/>
          <w:iCs/>
          <w:lang w:val="en-US"/>
        </w:rPr>
        <w:t>optimum</w:t>
      </w:r>
      <w:r>
        <w:rPr>
          <w:lang w:val="en-US"/>
        </w:rPr>
        <w:t xml:space="preserve"> goals. </w:t>
      </w:r>
      <w:r w:rsidRPr="000E0B9D">
        <w:rPr>
          <w:lang w:val="en-US"/>
        </w:rPr>
        <w:t>Flibbertigibbet is a Middle English word referring to a flighty or whimsical person.</w:t>
      </w:r>
    </w:p>
  </w:footnote>
  <w:footnote w:id="31">
    <w:p w14:paraId="02160035" w14:textId="7DFE8FC9" w:rsidR="00DE305E" w:rsidRPr="00226A30" w:rsidRDefault="00DE305E" w:rsidP="00192665">
      <w:pPr>
        <w:pStyle w:val="FootnoteText"/>
        <w:jc w:val="both"/>
        <w:rPr>
          <w:lang w:val="en-US"/>
        </w:rPr>
      </w:pPr>
      <w:r>
        <w:rPr>
          <w:rStyle w:val="FootnoteReference"/>
        </w:rPr>
        <w:footnoteRef/>
      </w:r>
      <w:r>
        <w:t xml:space="preserve"> Scotsman Robert Brown observed jittery motion of small particles ejected from pollen of the ragged robin flower (</w:t>
      </w:r>
      <w:r w:rsidRPr="00F12216">
        <w:rPr>
          <w:i/>
          <w:iCs/>
        </w:rPr>
        <w:t xml:space="preserve">Clarkia </w:t>
      </w:r>
      <w:proofErr w:type="spellStart"/>
      <w:r w:rsidRPr="00F12216">
        <w:rPr>
          <w:i/>
          <w:iCs/>
        </w:rPr>
        <w:t>pulchella</w:t>
      </w:r>
      <w:proofErr w:type="spellEnd"/>
      <w:r>
        <w:t xml:space="preserve">, as Arthur well knows). Einstein later modelled this motion as the unseen forces from water molecules. </w:t>
      </w:r>
    </w:p>
  </w:footnote>
  <w:footnote w:id="32">
    <w:p w14:paraId="2D0DAF3A" w14:textId="14BAFDAE" w:rsidR="00DE305E" w:rsidRPr="00BA4901" w:rsidRDefault="00DE305E" w:rsidP="00911589">
      <w:pPr>
        <w:pStyle w:val="FootnoteText"/>
        <w:jc w:val="both"/>
      </w:pPr>
      <w:r>
        <w:rPr>
          <w:rStyle w:val="FootnoteReference"/>
        </w:rPr>
        <w:footnoteRef/>
      </w:r>
      <w:r>
        <w:t xml:space="preserve"> In </w:t>
      </w:r>
      <w:r w:rsidRPr="00BA4901">
        <w:rPr>
          <w:i/>
          <w:iCs/>
        </w:rPr>
        <w:t>News from Nowhere</w:t>
      </w:r>
      <w:r>
        <w:t xml:space="preserve">, </w:t>
      </w:r>
      <w:r w:rsidRPr="00BA4901">
        <w:t>William Morris</w:t>
      </w:r>
      <w:r>
        <w:t xml:space="preserve"> envisions a society in which any hint of melancholy behaviour (</w:t>
      </w:r>
      <w:r w:rsidRPr="00637CD9">
        <w:rPr>
          <w:i/>
          <w:iCs/>
        </w:rPr>
        <w:t>the</w:t>
      </w:r>
      <w:r w:rsidRPr="003E191F">
        <w:rPr>
          <w:i/>
          <w:iCs/>
        </w:rPr>
        <w:t xml:space="preserve"> </w:t>
      </w:r>
      <w:proofErr w:type="spellStart"/>
      <w:r w:rsidRPr="003E191F">
        <w:rPr>
          <w:i/>
          <w:iCs/>
        </w:rPr>
        <w:t>Mulleygrubs</w:t>
      </w:r>
      <w:proofErr w:type="spellEnd"/>
      <w:r>
        <w:t>) is eradicated.</w:t>
      </w:r>
    </w:p>
  </w:footnote>
  <w:footnote w:id="33">
    <w:p w14:paraId="0CC803DB" w14:textId="29431CA1" w:rsidR="00DE305E" w:rsidRPr="00E03E41" w:rsidRDefault="00DE305E" w:rsidP="00B330A4">
      <w:pPr>
        <w:pStyle w:val="FootnoteText"/>
        <w:jc w:val="both"/>
        <w:rPr>
          <w:lang w:val="en-US"/>
        </w:rPr>
      </w:pPr>
      <w:r>
        <w:rPr>
          <w:rStyle w:val="FootnoteReference"/>
        </w:rPr>
        <w:footnoteRef/>
      </w:r>
      <w:r>
        <w:t xml:space="preserve"> “</w:t>
      </w:r>
      <w:r w:rsidRPr="00E03E41">
        <w:t>The Ones Who Walk Away from Omelas</w:t>
      </w:r>
      <w:r>
        <w:t xml:space="preserve">” is a </w:t>
      </w:r>
      <w:r w:rsidR="005E6C83">
        <w:t>one-page</w:t>
      </w:r>
      <w:r>
        <w:t xml:space="preserve"> story by Ursula Le Guin, premised around a utopic city in which a single child is held captive in a state of abominable misery. The story ends with the impartation that there are those who visit the child </w:t>
      </w:r>
      <w:r w:rsidR="005E6C83">
        <w:t>and</w:t>
      </w:r>
      <w:r>
        <w:t xml:space="preserve"> choose to leave the city and head into the mountains.</w:t>
      </w:r>
    </w:p>
  </w:footnote>
  <w:footnote w:id="34">
    <w:p w14:paraId="563F74B3" w14:textId="28EAF327" w:rsidR="00DE305E" w:rsidRPr="00C04A83" w:rsidRDefault="00DE305E" w:rsidP="00B4245E">
      <w:pPr>
        <w:pStyle w:val="FootnoteText"/>
        <w:jc w:val="both"/>
      </w:pPr>
      <w:r>
        <w:rPr>
          <w:rStyle w:val="FootnoteReference"/>
        </w:rPr>
        <w:footnoteRef/>
      </w:r>
      <w:r>
        <w:t xml:space="preserve"> </w:t>
      </w:r>
      <w:r w:rsidRPr="00C04A83">
        <w:t xml:space="preserve">Radwan seems to </w:t>
      </w:r>
      <w:r>
        <w:t xml:space="preserve">have </w:t>
      </w:r>
      <w:r w:rsidRPr="00C04A83">
        <w:t>be</w:t>
      </w:r>
      <w:r>
        <w:t>en</w:t>
      </w:r>
      <w:r w:rsidRPr="00C04A83">
        <w:t xml:space="preserve"> quoting from W</w:t>
      </w:r>
      <w:r>
        <w:t>.</w:t>
      </w:r>
      <w:r w:rsidRPr="00C04A83">
        <w:t>H</w:t>
      </w:r>
      <w:r>
        <w:t>.</w:t>
      </w:r>
      <w:r w:rsidRPr="00C04A83">
        <w:t xml:space="preserve"> Auden’s </w:t>
      </w:r>
      <w:r w:rsidRPr="00C04A83">
        <w:rPr>
          <w:i/>
          <w:iCs/>
        </w:rPr>
        <w:t>Consider This And In Our Time: “Look there, At the cigarette-end s</w:t>
      </w:r>
      <w:r>
        <w:rPr>
          <w:i/>
          <w:iCs/>
        </w:rPr>
        <w:t>m</w:t>
      </w:r>
      <w:r w:rsidRPr="00C04A83">
        <w:rPr>
          <w:i/>
          <w:iCs/>
        </w:rPr>
        <w:t>o</w:t>
      </w:r>
      <w:r>
        <w:rPr>
          <w:i/>
          <w:iCs/>
        </w:rPr>
        <w:t>u</w:t>
      </w:r>
      <w:r w:rsidRPr="00C04A83">
        <w:rPr>
          <w:i/>
          <w:iCs/>
        </w:rPr>
        <w:t>ldering</w:t>
      </w:r>
      <w:r>
        <w:rPr>
          <w:i/>
          <w:iCs/>
        </w:rPr>
        <w:t>. . .</w:t>
      </w:r>
      <w:r w:rsidRPr="00C04A83">
        <w:rPr>
          <w:i/>
          <w:iCs/>
        </w:rPr>
        <w:t xml:space="preserve"> Pass on, admire the view of the massif through plate-glass windows of the Sport </w:t>
      </w:r>
      <w:r>
        <w:rPr>
          <w:i/>
          <w:iCs/>
        </w:rPr>
        <w:t>H</w:t>
      </w:r>
      <w:r w:rsidRPr="00C04A83">
        <w:rPr>
          <w:i/>
          <w:iCs/>
        </w:rPr>
        <w:t>otel.”</w:t>
      </w:r>
    </w:p>
  </w:footnote>
  <w:footnote w:id="35">
    <w:p w14:paraId="6AED096F" w14:textId="77777777" w:rsidR="00FE6541" w:rsidRPr="00836FDD" w:rsidRDefault="00FE6541" w:rsidP="00FE6541">
      <w:pPr>
        <w:pStyle w:val="FootnoteText"/>
        <w:jc w:val="both"/>
        <w:rPr>
          <w:lang w:val="en-US"/>
        </w:rPr>
      </w:pPr>
      <w:r>
        <w:rPr>
          <w:rStyle w:val="FootnoteReference"/>
        </w:rPr>
        <w:footnoteRef/>
      </w:r>
      <w:r>
        <w:t xml:space="preserve"> </w:t>
      </w:r>
      <w:r w:rsidRPr="000A1AFC">
        <w:t xml:space="preserve">In </w:t>
      </w:r>
      <w:r>
        <w:t>2019</w:t>
      </w:r>
      <w:r w:rsidRPr="000A1AFC">
        <w:t xml:space="preserve">, the PayPal end-user license agreement </w:t>
      </w:r>
      <w:r>
        <w:t>(EULA) contained</w:t>
      </w:r>
      <w:r w:rsidRPr="000A1AFC">
        <w:t xml:space="preserve"> </w:t>
      </w:r>
      <w:r>
        <w:t>23,659</w:t>
      </w:r>
      <w:r w:rsidRPr="000A1AFC">
        <w:t xml:space="preserve"> words</w:t>
      </w:r>
      <w:r>
        <w:t>, which is about the number of words you’ve read so far.</w:t>
      </w:r>
    </w:p>
  </w:footnote>
  <w:footnote w:id="36">
    <w:p w14:paraId="096FE16A" w14:textId="4A94C66B" w:rsidR="00DE305E" w:rsidRPr="00EB6111" w:rsidRDefault="00DE305E" w:rsidP="003A5261">
      <w:pPr>
        <w:pStyle w:val="FootnoteText"/>
        <w:jc w:val="both"/>
        <w:rPr>
          <w:lang w:val="en-US"/>
        </w:rPr>
      </w:pPr>
      <w:r>
        <w:rPr>
          <w:rStyle w:val="FootnoteReference"/>
        </w:rPr>
        <w:footnoteRef/>
      </w:r>
      <w:r>
        <w:t>From Camus’</w:t>
      </w:r>
      <w:r w:rsidR="0093079D">
        <w:t>s</w:t>
      </w:r>
      <w:r>
        <w:t xml:space="preserve"> 1942 </w:t>
      </w:r>
      <w:r>
        <w:rPr>
          <w:rFonts w:ascii="TimesNewRomanPS-ItalicMT" w:eastAsiaTheme="minorHAnsi" w:hAnsi="TimesNewRomanPS-ItalicMT" w:cs="TimesNewRomanPS-ItalicMT"/>
          <w:i/>
          <w:iCs/>
          <w:lang w:val="en-US" w:eastAsia="en-US"/>
        </w:rPr>
        <w:t>The Myth of Sisyphus:</w:t>
      </w:r>
      <w:r>
        <w:t xml:space="preserve"> </w:t>
      </w:r>
      <w:r w:rsidRPr="003A5261">
        <w:rPr>
          <w:i/>
          <w:iCs/>
        </w:rPr>
        <w:t>Suicide, like the leap, is acceptance at its extreme. Everything is over and man returns to his essential history. His future, his unique and dreadful future—he sees and rushes toward it. In its way, suicide settles the absurd. It engulfs the absurd in the same death.</w:t>
      </w:r>
      <w:r>
        <w:rPr>
          <w:i/>
          <w:iCs/>
        </w:rPr>
        <w:t xml:space="preserve"> </w:t>
      </w:r>
    </w:p>
  </w:footnote>
  <w:footnote w:id="37">
    <w:p w14:paraId="2E39D349" w14:textId="3E0EC979" w:rsidR="00DE305E" w:rsidRDefault="00DE305E" w:rsidP="003A5261">
      <w:pPr>
        <w:pStyle w:val="FootnoteText"/>
        <w:jc w:val="both"/>
      </w:pPr>
      <w:r>
        <w:rPr>
          <w:rStyle w:val="FootnoteReference"/>
        </w:rPr>
        <w:footnoteRef/>
      </w:r>
      <w:r>
        <w:t xml:space="preserve"> “</w:t>
      </w:r>
      <w:r w:rsidRPr="00325769">
        <w:rPr>
          <w:i/>
          <w:iCs/>
        </w:rPr>
        <w:t>Mathematics is the queen of the sciences</w:t>
      </w:r>
      <w:r>
        <w:t xml:space="preserve">”: so said Carl Friedrich Gauss. Radwan clarified to me that so-called </w:t>
      </w:r>
      <w:r w:rsidRPr="00B867E0">
        <w:rPr>
          <w:i/>
          <w:iCs/>
        </w:rPr>
        <w:t>Euler’s identity</w:t>
      </w:r>
      <w:r>
        <w:t xml:space="preserve"> (which combines the concepts of pi, the constant e, and complex numbers), should properly be called the </w:t>
      </w:r>
      <w:r w:rsidRPr="008555FD">
        <w:rPr>
          <w:i/>
          <w:iCs/>
        </w:rPr>
        <w:t>Cotes- de Moivre-Euler equation</w:t>
      </w:r>
      <w:r>
        <w:t>, in respect of the true history of this mathematical effort.</w:t>
      </w:r>
    </w:p>
  </w:footnote>
  <w:footnote w:id="38">
    <w:p w14:paraId="594A75F8" w14:textId="4DA3A07A" w:rsidR="00DE305E" w:rsidRPr="007416DF" w:rsidRDefault="00DE305E" w:rsidP="00FF50EE">
      <w:pPr>
        <w:pStyle w:val="FootnoteText"/>
        <w:jc w:val="both"/>
        <w:rPr>
          <w:lang w:val="en-US"/>
        </w:rPr>
      </w:pPr>
      <w:r>
        <w:rPr>
          <w:rStyle w:val="FootnoteReference"/>
        </w:rPr>
        <w:footnoteRef/>
      </w:r>
      <w:r>
        <w:t xml:space="preserve"> A</w:t>
      </w:r>
      <w:r w:rsidRPr="000A6634">
        <w:t xml:space="preserve"> Blood Boy is a Silicon Valley in-joke</w:t>
      </w:r>
      <w:r>
        <w:t xml:space="preserve">, an alleged </w:t>
      </w:r>
      <w:r w:rsidRPr="000A6634">
        <w:t xml:space="preserve">healthy young man who is hired by a tech billionaire </w:t>
      </w:r>
      <w:r>
        <w:t>as</w:t>
      </w:r>
      <w:r w:rsidRPr="000A6634">
        <w:t xml:space="preserve"> a source of youthful, healthy blood via regular transfusions</w:t>
      </w:r>
      <w:r w:rsidR="00B903D2">
        <w:t xml:space="preserve"> (</w:t>
      </w:r>
      <w:r>
        <w:t>something to do with mitochondrial rejuvenation</w:t>
      </w:r>
      <w:r w:rsidR="00B903D2">
        <w:t>)</w:t>
      </w:r>
      <w:r w:rsidRPr="000A6634">
        <w:t>.</w:t>
      </w:r>
      <w:r>
        <w:t xml:space="preserve"> </w:t>
      </w:r>
      <w:r>
        <w:rPr>
          <w:lang w:val="en-US"/>
        </w:rPr>
        <w:t xml:space="preserve">Arthur was using </w:t>
      </w:r>
      <w:r w:rsidRPr="00D5194B">
        <w:rPr>
          <w:i/>
          <w:iCs/>
          <w:lang w:val="en-US"/>
        </w:rPr>
        <w:t>nonce</w:t>
      </w:r>
      <w:r>
        <w:rPr>
          <w:lang w:val="en-US"/>
        </w:rPr>
        <w:t xml:space="preserve"> </w:t>
      </w:r>
      <w:r w:rsidRPr="007416DF">
        <w:rPr>
          <w:lang w:val="en-US"/>
        </w:rPr>
        <w:t>a</w:t>
      </w:r>
      <w:r>
        <w:rPr>
          <w:lang w:val="en-US"/>
        </w:rPr>
        <w:t>s the</w:t>
      </w:r>
      <w:r w:rsidRPr="007416DF">
        <w:rPr>
          <w:lang w:val="en-US"/>
        </w:rPr>
        <w:t xml:space="preserve"> British slang for </w:t>
      </w:r>
      <w:r w:rsidR="00910AF9">
        <w:rPr>
          <w:lang w:val="en-US"/>
        </w:rPr>
        <w:t>kiddie fiddlers. Apparently, the</w:t>
      </w:r>
      <w:r>
        <w:rPr>
          <w:lang w:val="en-US"/>
        </w:rPr>
        <w:t xml:space="preserve"> word has another meaning</w:t>
      </w:r>
      <w:r w:rsidR="00B02FB9">
        <w:rPr>
          <w:lang w:val="en-US"/>
        </w:rPr>
        <w:t>-</w:t>
      </w:r>
      <w:r>
        <w:rPr>
          <w:lang w:val="en-US"/>
        </w:rPr>
        <w:t xml:space="preserve"> a </w:t>
      </w:r>
      <w:r w:rsidRPr="00D5194B">
        <w:rPr>
          <w:i/>
          <w:iCs/>
          <w:lang w:val="en-US"/>
        </w:rPr>
        <w:t>nonce word</w:t>
      </w:r>
      <w:r w:rsidRPr="00D5194B">
        <w:rPr>
          <w:lang w:val="en-US"/>
        </w:rPr>
        <w:t xml:space="preserve"> is </w:t>
      </w:r>
      <w:r>
        <w:rPr>
          <w:lang w:val="en-US"/>
        </w:rPr>
        <w:t>one</w:t>
      </w:r>
      <w:r w:rsidRPr="00D5194B">
        <w:rPr>
          <w:lang w:val="en-US"/>
        </w:rPr>
        <w:t xml:space="preserve"> created for a single occasion</w:t>
      </w:r>
      <w:r w:rsidR="00910AF9">
        <w:rPr>
          <w:lang w:val="en-US"/>
        </w:rPr>
        <w:t xml:space="preserve"> and</w:t>
      </w:r>
      <w:r>
        <w:rPr>
          <w:lang w:val="en-US"/>
        </w:rPr>
        <w:t xml:space="preserve"> meant to be understood by its context</w:t>
      </w:r>
      <w:r w:rsidR="00B02FB9">
        <w:rPr>
          <w:lang w:val="en-US"/>
        </w:rPr>
        <w:t xml:space="preserve">, as </w:t>
      </w:r>
      <w:r w:rsidR="00C55925">
        <w:rPr>
          <w:lang w:val="en-US"/>
        </w:rPr>
        <w:t xml:space="preserve">Roald Dahl </w:t>
      </w:r>
      <w:proofErr w:type="spellStart"/>
      <w:r w:rsidR="000E7156" w:rsidRPr="000E7156">
        <w:rPr>
          <w:lang w:val="en-US"/>
        </w:rPr>
        <w:t>Crodsquinkled</w:t>
      </w:r>
      <w:proofErr w:type="spellEnd"/>
      <w:r w:rsidR="006C63FB">
        <w:rPr>
          <w:lang w:val="en-US"/>
        </w:rPr>
        <w:t>.</w:t>
      </w:r>
      <w:r w:rsidR="00B02FB9">
        <w:rPr>
          <w:lang w:val="en-US"/>
        </w:rPr>
        <w:t xml:space="preserve"> </w:t>
      </w:r>
    </w:p>
  </w:footnote>
  <w:footnote w:id="39">
    <w:p w14:paraId="189C7F8A" w14:textId="27D1DB7D" w:rsidR="00DE305E" w:rsidRPr="0050272D" w:rsidRDefault="00DE305E" w:rsidP="006418D7">
      <w:pPr>
        <w:pStyle w:val="FootnoteText"/>
        <w:jc w:val="both"/>
        <w:rPr>
          <w:lang w:val="en-US"/>
        </w:rPr>
      </w:pPr>
      <w:r>
        <w:rPr>
          <w:rStyle w:val="FootnoteReference"/>
        </w:rPr>
        <w:footnoteRef/>
      </w:r>
      <w:r>
        <w:t xml:space="preserve"> </w:t>
      </w:r>
      <w:r>
        <w:rPr>
          <w:lang w:val="en-US"/>
        </w:rPr>
        <w:t>To be “</w:t>
      </w:r>
      <w:proofErr w:type="spellStart"/>
      <w:r>
        <w:rPr>
          <w:lang w:val="en-US"/>
        </w:rPr>
        <w:t>Slashdotted</w:t>
      </w:r>
      <w:proofErr w:type="spellEnd"/>
      <w:r>
        <w:rPr>
          <w:lang w:val="en-US"/>
        </w:rPr>
        <w:t xml:space="preserve">” is to be subjected to the judgements of Slashdot.com, a website hosting discussions about technology-related news.  </w:t>
      </w:r>
    </w:p>
  </w:footnote>
  <w:footnote w:id="40">
    <w:p w14:paraId="0C609767" w14:textId="77777777" w:rsidR="00DE305E" w:rsidRPr="000D0A56" w:rsidRDefault="00DE305E" w:rsidP="006418D7">
      <w:pPr>
        <w:pStyle w:val="FootnoteText"/>
        <w:jc w:val="both"/>
        <w:rPr>
          <w:lang w:val="en-US"/>
        </w:rPr>
      </w:pPr>
      <w:r>
        <w:rPr>
          <w:rStyle w:val="FootnoteReference"/>
        </w:rPr>
        <w:footnoteRef/>
      </w:r>
      <w:r>
        <w:t xml:space="preserve"> </w:t>
      </w:r>
      <w:r w:rsidRPr="000D0A56">
        <w:rPr>
          <w:i/>
          <w:iCs/>
        </w:rPr>
        <w:t>General Problem Solver</w:t>
      </w:r>
      <w:r w:rsidRPr="000D0A56">
        <w:t xml:space="preserve"> </w:t>
      </w:r>
      <w:r>
        <w:t>was</w:t>
      </w:r>
      <w:r w:rsidRPr="000D0A56">
        <w:t xml:space="preserve"> a computer program created in 1959 to work as a universal problem solv</w:t>
      </w:r>
      <w:r>
        <w:t>ing</w:t>
      </w:r>
      <w:r w:rsidRPr="000D0A56">
        <w:t xml:space="preserve"> machine</w:t>
      </w:r>
      <w:r>
        <w:t>.</w:t>
      </w:r>
    </w:p>
  </w:footnote>
  <w:footnote w:id="41">
    <w:p w14:paraId="10F22159" w14:textId="1C58D3B2" w:rsidR="00DE305E" w:rsidRPr="007506BA" w:rsidRDefault="00DE305E" w:rsidP="007506BA">
      <w:pPr>
        <w:pStyle w:val="FootnoteText"/>
        <w:jc w:val="both"/>
        <w:rPr>
          <w:lang w:val="en-US"/>
        </w:rPr>
      </w:pPr>
      <w:r>
        <w:rPr>
          <w:rStyle w:val="FootnoteReference"/>
        </w:rPr>
        <w:footnoteRef/>
      </w:r>
      <w:r>
        <w:t xml:space="preserve"> The Isle of Rum (</w:t>
      </w:r>
      <w:proofErr w:type="spellStart"/>
      <w:r w:rsidRPr="000D4216">
        <w:t>Rùm</w:t>
      </w:r>
      <w:proofErr w:type="spellEnd"/>
      <w:r>
        <w:t xml:space="preserve">, in Scots) is where Arthur’s vision with The Honzing climaxes. It was once spelt Rhum as the laird wished to disassociate himself with the drink. </w:t>
      </w:r>
      <w:r w:rsidRPr="0080161C">
        <w:t xml:space="preserve">Rum </w:t>
      </w:r>
      <w:r>
        <w:t>is a roughly diamond-shaped mountainous island, about forty square miles in area, a few miles south of the Isle of Skye.</w:t>
      </w:r>
    </w:p>
  </w:footnote>
  <w:footnote w:id="42">
    <w:p w14:paraId="5317491A" w14:textId="02BB9FC3" w:rsidR="00DE305E" w:rsidRPr="008905DC" w:rsidRDefault="00DE305E" w:rsidP="00BF0B04">
      <w:pPr>
        <w:pStyle w:val="FootnoteText"/>
        <w:jc w:val="both"/>
      </w:pPr>
      <w:r w:rsidRPr="008905DC">
        <w:rPr>
          <w:rStyle w:val="FootnoteReference"/>
        </w:rPr>
        <w:footnoteRef/>
      </w:r>
      <w:r w:rsidRPr="008905DC">
        <w:t xml:space="preserve"> </w:t>
      </w:r>
      <w:r w:rsidRPr="00657646">
        <w:t>Slartibartfast</w:t>
      </w:r>
      <w:r>
        <w:t xml:space="preserve"> appears as the award-winning fjord-sculpting </w:t>
      </w:r>
      <w:proofErr w:type="spellStart"/>
      <w:r w:rsidRPr="00B4261C">
        <w:t>Magrathean</w:t>
      </w:r>
      <w:proofErr w:type="spellEnd"/>
      <w:r>
        <w:t xml:space="preserve"> in </w:t>
      </w:r>
      <w:r w:rsidRPr="00657646">
        <w:rPr>
          <w:i/>
          <w:iCs/>
        </w:rPr>
        <w:t>The</w:t>
      </w:r>
      <w:r>
        <w:t xml:space="preserve"> </w:t>
      </w:r>
      <w:r w:rsidRPr="00657646">
        <w:rPr>
          <w:i/>
          <w:iCs/>
        </w:rPr>
        <w:t>Hitchhiker’s Guide to the Galaxy</w:t>
      </w:r>
      <w:r>
        <w:t xml:space="preserve">, about which Arthur has an encyclopaedic knowledge. </w:t>
      </w:r>
    </w:p>
  </w:footnote>
  <w:footnote w:id="43">
    <w:p w14:paraId="44662D13" w14:textId="4998D4EC" w:rsidR="00DE305E" w:rsidRPr="00AA7049" w:rsidRDefault="00DE305E" w:rsidP="00AA7049">
      <w:pPr>
        <w:pStyle w:val="FootnoteText"/>
        <w:jc w:val="both"/>
      </w:pPr>
      <w:r>
        <w:rPr>
          <w:rStyle w:val="FootnoteReference"/>
        </w:rPr>
        <w:footnoteRef/>
      </w:r>
      <w:r>
        <w:t xml:space="preserve"> Note from Arthur: Radwan</w:t>
      </w:r>
      <w:r w:rsidRPr="00AA7049">
        <w:t xml:space="preserve"> was referencing a classical linguistic study, </w:t>
      </w:r>
      <w:r w:rsidRPr="00A044ED">
        <w:rPr>
          <w:i/>
          <w:iCs/>
        </w:rPr>
        <w:t>the</w:t>
      </w:r>
      <w:r w:rsidRPr="00AA7049">
        <w:t xml:space="preserve"> </w:t>
      </w:r>
      <w:proofErr w:type="spellStart"/>
      <w:r w:rsidRPr="00BC228D">
        <w:rPr>
          <w:i/>
          <w:iCs/>
        </w:rPr>
        <w:t>proto-Germanic</w:t>
      </w:r>
      <w:proofErr w:type="spellEnd"/>
      <w:r w:rsidRPr="00BC228D">
        <w:rPr>
          <w:i/>
          <w:iCs/>
        </w:rPr>
        <w:t xml:space="preserve"> shift</w:t>
      </w:r>
      <w:r w:rsidRPr="00AA7049">
        <w:t>, also known as Grimm’s law</w:t>
      </w:r>
      <w:r>
        <w:t xml:space="preserve"> (the fraternal Grimm’s of folk stories)</w:t>
      </w:r>
      <w:r w:rsidRPr="00AA7049">
        <w:t>. I’ve left</w:t>
      </w:r>
      <w:r>
        <w:t xml:space="preserve"> in</w:t>
      </w:r>
      <w:r w:rsidRPr="00AA7049">
        <w:t xml:space="preserve"> this</w:t>
      </w:r>
      <w:r>
        <w:t xml:space="preserve"> narrative colour to indicate the esoteric substance of our communications.</w:t>
      </w:r>
    </w:p>
  </w:footnote>
  <w:footnote w:id="44">
    <w:p w14:paraId="6DC15846" w14:textId="2A4BA1BB" w:rsidR="00DE305E" w:rsidRPr="009A5EAB" w:rsidRDefault="00DE305E" w:rsidP="009A5EAB">
      <w:pPr>
        <w:pStyle w:val="FootnoteText"/>
        <w:jc w:val="both"/>
        <w:rPr>
          <w:lang w:val="en-US"/>
        </w:rPr>
      </w:pPr>
      <w:r>
        <w:rPr>
          <w:rStyle w:val="FootnoteReference"/>
        </w:rPr>
        <w:footnoteRef/>
      </w:r>
      <w:r>
        <w:t xml:space="preserve"> The German word </w:t>
      </w:r>
      <w:proofErr w:type="spellStart"/>
      <w:r w:rsidRPr="00327210">
        <w:rPr>
          <w:i/>
          <w:iCs/>
        </w:rPr>
        <w:t>wenn</w:t>
      </w:r>
      <w:proofErr w:type="spellEnd"/>
      <w:r>
        <w:t xml:space="preserve"> can mean either </w:t>
      </w:r>
      <w:r w:rsidRPr="00327210">
        <w:rPr>
          <w:i/>
          <w:iCs/>
        </w:rPr>
        <w:t>when</w:t>
      </w:r>
      <w:r>
        <w:t xml:space="preserve"> or </w:t>
      </w:r>
      <w:r w:rsidRPr="00327210">
        <w:rPr>
          <w:i/>
          <w:iCs/>
        </w:rPr>
        <w:t>if</w:t>
      </w:r>
      <w:r>
        <w:t>. According to my grasp of German, the Rilke line translates to “</w:t>
      </w:r>
      <w:r>
        <w:rPr>
          <w:lang w:val="en-US"/>
        </w:rPr>
        <w:t>Who, when/if I cried, would hear me up there amongst the angels.”</w:t>
      </w:r>
    </w:p>
  </w:footnote>
  <w:footnote w:id="45">
    <w:p w14:paraId="709CFDAB" w14:textId="58A5A933" w:rsidR="00DE305E" w:rsidRPr="00B96F9F" w:rsidRDefault="00DE305E" w:rsidP="007B6AB6">
      <w:pPr>
        <w:pStyle w:val="FootnoteText"/>
        <w:jc w:val="both"/>
        <w:rPr>
          <w:lang w:val="en-US"/>
        </w:rPr>
      </w:pPr>
      <w:r>
        <w:rPr>
          <w:rStyle w:val="FootnoteReference"/>
        </w:rPr>
        <w:footnoteRef/>
      </w:r>
      <w:r>
        <w:t xml:space="preserve"> </w:t>
      </w:r>
      <w:r w:rsidRPr="008905DC">
        <w:t>“</w:t>
      </w:r>
      <w:r w:rsidRPr="00890114">
        <w:rPr>
          <w:i/>
          <w:iCs/>
        </w:rPr>
        <w:t>One must still have chaos in oneself to be able to give birth to a dancing star</w:t>
      </w:r>
      <w:r w:rsidRPr="008905DC">
        <w:t>.”</w:t>
      </w:r>
      <w:r>
        <w:t xml:space="preserve"> </w:t>
      </w:r>
      <w:r w:rsidRPr="008905DC">
        <w:t xml:space="preserve">Friedrich Nietzsche, </w:t>
      </w:r>
      <w:r w:rsidRPr="008905DC">
        <w:rPr>
          <w:i/>
          <w:iCs/>
        </w:rPr>
        <w:t>Thus Spoke Zarathustra.</w:t>
      </w:r>
    </w:p>
  </w:footnote>
  <w:footnote w:id="46">
    <w:p w14:paraId="51BC6C40" w14:textId="36069C0E" w:rsidR="00DE305E" w:rsidRPr="00925998" w:rsidRDefault="00DE305E" w:rsidP="006418D7">
      <w:pPr>
        <w:pStyle w:val="FootnoteText"/>
        <w:jc w:val="both"/>
        <w:rPr>
          <w:lang w:val="en-US"/>
        </w:rPr>
      </w:pPr>
      <w:r>
        <w:rPr>
          <w:rStyle w:val="FootnoteReference"/>
        </w:rPr>
        <w:footnoteRef/>
      </w:r>
      <w:r>
        <w:t xml:space="preserve"> </w:t>
      </w:r>
      <w:r>
        <w:rPr>
          <w:lang w:val="en-US"/>
        </w:rPr>
        <w:t xml:space="preserve">Thomas More, Lord High Chancellor to and then executed by order of Henry VIII, coined the word </w:t>
      </w:r>
      <w:r w:rsidRPr="000E6796">
        <w:rPr>
          <w:i/>
          <w:iCs/>
          <w:lang w:val="en-US"/>
        </w:rPr>
        <w:t>Utopia</w:t>
      </w:r>
      <w:r>
        <w:rPr>
          <w:lang w:val="en-US"/>
        </w:rPr>
        <w:t xml:space="preserve"> in 1516. More derived the word </w:t>
      </w:r>
      <w:r w:rsidRPr="000E6796">
        <w:rPr>
          <w:lang w:val="en-US"/>
        </w:rPr>
        <w:t xml:space="preserve">from the Greek prefix </w:t>
      </w:r>
      <w:proofErr w:type="spellStart"/>
      <w:r w:rsidRPr="006937DD">
        <w:rPr>
          <w:i/>
          <w:iCs/>
          <w:lang w:val="en-US"/>
        </w:rPr>
        <w:t>ou</w:t>
      </w:r>
      <w:proofErr w:type="spellEnd"/>
      <w:r w:rsidRPr="000E6796">
        <w:rPr>
          <w:lang w:val="en-US"/>
        </w:rPr>
        <w:t xml:space="preserve">- meaning </w:t>
      </w:r>
      <w:r w:rsidRPr="006937DD">
        <w:rPr>
          <w:i/>
          <w:iCs/>
          <w:lang w:val="en-US"/>
        </w:rPr>
        <w:t>not</w:t>
      </w:r>
      <w:r>
        <w:rPr>
          <w:lang w:val="en-US"/>
        </w:rPr>
        <w:t xml:space="preserve"> and</w:t>
      </w:r>
      <w:r w:rsidRPr="000E6796">
        <w:rPr>
          <w:lang w:val="en-US"/>
        </w:rPr>
        <w:t xml:space="preserve"> </w:t>
      </w:r>
      <w:proofErr w:type="spellStart"/>
      <w:r w:rsidRPr="006937DD">
        <w:rPr>
          <w:i/>
          <w:iCs/>
          <w:lang w:val="en-US"/>
        </w:rPr>
        <w:t>topos</w:t>
      </w:r>
      <w:proofErr w:type="spellEnd"/>
      <w:r>
        <w:rPr>
          <w:lang w:val="en-US"/>
        </w:rPr>
        <w:t xml:space="preserve">, </w:t>
      </w:r>
      <w:r w:rsidRPr="006937DD">
        <w:rPr>
          <w:i/>
          <w:iCs/>
          <w:lang w:val="en-US"/>
        </w:rPr>
        <w:t>place</w:t>
      </w:r>
      <w:r>
        <w:rPr>
          <w:lang w:val="en-US"/>
        </w:rPr>
        <w:t xml:space="preserve">. However, the homophonic prefix </w:t>
      </w:r>
      <w:proofErr w:type="spellStart"/>
      <w:r w:rsidRPr="00925998">
        <w:rPr>
          <w:i/>
          <w:iCs/>
          <w:lang w:val="en-US"/>
        </w:rPr>
        <w:t>eu</w:t>
      </w:r>
      <w:proofErr w:type="spellEnd"/>
      <w:r w:rsidRPr="00925998">
        <w:rPr>
          <w:lang w:val="en-US"/>
        </w:rPr>
        <w:t xml:space="preserve">-, </w:t>
      </w:r>
      <w:r>
        <w:rPr>
          <w:lang w:val="en-US"/>
        </w:rPr>
        <w:t xml:space="preserve">means </w:t>
      </w:r>
      <w:r w:rsidRPr="00925998">
        <w:rPr>
          <w:i/>
          <w:iCs/>
          <w:lang w:val="en-US"/>
        </w:rPr>
        <w:t>good</w:t>
      </w:r>
      <w:r>
        <w:rPr>
          <w:lang w:val="en-US"/>
        </w:rPr>
        <w:t xml:space="preserve"> and thus the word has come to mean “good place”.</w:t>
      </w:r>
    </w:p>
  </w:footnote>
  <w:footnote w:id="47">
    <w:p w14:paraId="49E6B57E" w14:textId="714A3E2D" w:rsidR="00DE305E" w:rsidRPr="008905DC" w:rsidRDefault="00DE305E" w:rsidP="006418D7">
      <w:pPr>
        <w:pStyle w:val="FootnoteText"/>
        <w:jc w:val="both"/>
      </w:pPr>
      <w:r w:rsidRPr="008905DC">
        <w:rPr>
          <w:rStyle w:val="FootnoteReference"/>
        </w:rPr>
        <w:footnoteRef/>
      </w:r>
      <w:r w:rsidRPr="008905DC">
        <w:t xml:space="preserve"> “</w:t>
      </w:r>
      <w:r w:rsidRPr="00E2099A">
        <w:rPr>
          <w:i/>
          <w:iCs/>
        </w:rPr>
        <w:t>Happiness is a hard master, particularly other people’s happiness. A much harder master, if one isn't conditioned to accept it unquestionably, than truth</w:t>
      </w:r>
      <w:r w:rsidRPr="008905DC">
        <w:t xml:space="preserve">,” ⸻ </w:t>
      </w:r>
      <w:r>
        <w:t xml:space="preserve">so said the Controller in </w:t>
      </w:r>
      <w:r w:rsidRPr="008905DC">
        <w:t>Ald</w:t>
      </w:r>
      <w:r>
        <w:t>o</w:t>
      </w:r>
      <w:r w:rsidRPr="008905DC">
        <w:t>us Huxley</w:t>
      </w:r>
      <w:r>
        <w:t>’s</w:t>
      </w:r>
      <w:r w:rsidRPr="008905DC">
        <w:t xml:space="preserve"> </w:t>
      </w:r>
      <w:r w:rsidRPr="008905DC">
        <w:rPr>
          <w:i/>
          <w:iCs/>
        </w:rPr>
        <w:t>Brave New World.</w:t>
      </w:r>
    </w:p>
  </w:footnote>
  <w:footnote w:id="48">
    <w:p w14:paraId="2C08EF84" w14:textId="3149746D" w:rsidR="00DE305E" w:rsidRPr="008905DC" w:rsidRDefault="00DE305E" w:rsidP="006418D7">
      <w:pPr>
        <w:pStyle w:val="FootnoteText"/>
        <w:jc w:val="both"/>
      </w:pPr>
      <w:r w:rsidRPr="008905DC">
        <w:rPr>
          <w:rStyle w:val="FootnoteReference"/>
        </w:rPr>
        <w:footnoteRef/>
      </w:r>
      <w:r w:rsidRPr="008905DC">
        <w:t xml:space="preserve"> </w:t>
      </w:r>
      <w:r w:rsidRPr="008905DC">
        <w:rPr>
          <w:i/>
          <w:iCs/>
        </w:rPr>
        <w:t>Not in Utopia, subterranean fields, Or some secreted island, Heaven knows where!</w:t>
      </w:r>
      <w:r>
        <w:rPr>
          <w:i/>
          <w:iCs/>
        </w:rPr>
        <w:t xml:space="preserve"> </w:t>
      </w:r>
      <w:r w:rsidRPr="008905DC">
        <w:rPr>
          <w:i/>
          <w:iCs/>
        </w:rPr>
        <w:t xml:space="preserve"> But in the very world, which is the world</w:t>
      </w:r>
      <w:r>
        <w:rPr>
          <w:i/>
          <w:iCs/>
        </w:rPr>
        <w:t xml:space="preserve"> of</w:t>
      </w:r>
      <w:r w:rsidRPr="008905DC">
        <w:rPr>
          <w:i/>
          <w:iCs/>
        </w:rPr>
        <w:t xml:space="preserve"> all of u</w:t>
      </w:r>
      <w:r>
        <w:rPr>
          <w:i/>
          <w:iCs/>
        </w:rPr>
        <w:t xml:space="preserve">s </w:t>
      </w:r>
      <w:r w:rsidRPr="008905DC">
        <w:rPr>
          <w:i/>
          <w:iCs/>
        </w:rPr>
        <w:t>—</w:t>
      </w:r>
      <w:r>
        <w:rPr>
          <w:i/>
          <w:iCs/>
        </w:rPr>
        <w:t xml:space="preserve"> </w:t>
      </w:r>
      <w:r w:rsidRPr="008905DC">
        <w:rPr>
          <w:i/>
          <w:iCs/>
        </w:rPr>
        <w:t>the place where in the end</w:t>
      </w:r>
      <w:r>
        <w:rPr>
          <w:i/>
          <w:iCs/>
        </w:rPr>
        <w:t xml:space="preserve"> w</w:t>
      </w:r>
      <w:r w:rsidRPr="008905DC">
        <w:rPr>
          <w:i/>
          <w:iCs/>
        </w:rPr>
        <w:t xml:space="preserve">e find our happiness, or not at all! </w:t>
      </w:r>
      <w:r w:rsidRPr="008905DC">
        <w:t xml:space="preserve">From the final part of William Wordsworth’s poem “The French Revolution - as it appeared to enthusiasts at its commencement”. The establishment that </w:t>
      </w:r>
      <w:r>
        <w:t>Arthur</w:t>
      </w:r>
      <w:r w:rsidRPr="008905DC">
        <w:t xml:space="preserve"> refers to is</w:t>
      </w:r>
      <w:r w:rsidR="00C928DA">
        <w:t>, he later confessed,</w:t>
      </w:r>
      <w:r w:rsidRPr="008905DC">
        <w:t xml:space="preserve"> the </w:t>
      </w:r>
      <w:r>
        <w:t>legendary</w:t>
      </w:r>
      <w:r w:rsidRPr="008905DC">
        <w:t xml:space="preserve"> </w:t>
      </w:r>
      <w:r>
        <w:br/>
      </w:r>
      <w:r w:rsidRPr="008905DC">
        <w:t>“Café Gratitude”</w:t>
      </w:r>
      <w:r>
        <w:t>,</w:t>
      </w:r>
      <w:r w:rsidRPr="008905DC">
        <w:t xml:space="preserve"> who </w:t>
      </w:r>
      <w:r>
        <w:t>seem</w:t>
      </w:r>
      <w:r w:rsidRPr="008905DC">
        <w:t xml:space="preserve"> proud to assert</w:t>
      </w:r>
      <w:r>
        <w:t xml:space="preserve"> that,</w:t>
      </w:r>
      <w:r w:rsidRPr="008905DC">
        <w:t xml:space="preserve"> “</w:t>
      </w:r>
      <w:r w:rsidRPr="00C259CF">
        <w:rPr>
          <w:i/>
          <w:iCs/>
        </w:rPr>
        <w:t>Our</w:t>
      </w:r>
      <w:r w:rsidRPr="008905DC">
        <w:rPr>
          <w:i/>
          <w:iCs/>
        </w:rPr>
        <w:t xml:space="preserve"> food and people are a celebration of our aliveness</w:t>
      </w:r>
      <w:r w:rsidRPr="008905DC">
        <w:t>”.</w:t>
      </w:r>
    </w:p>
  </w:footnote>
  <w:footnote w:id="49">
    <w:p w14:paraId="20616C28" w14:textId="77777777" w:rsidR="00DE305E" w:rsidRPr="007A3131" w:rsidRDefault="00DE305E" w:rsidP="006418D7">
      <w:pPr>
        <w:pStyle w:val="FootnoteText"/>
        <w:jc w:val="both"/>
        <w:rPr>
          <w:lang w:val="en-US"/>
        </w:rPr>
      </w:pPr>
      <w:r>
        <w:rPr>
          <w:rStyle w:val="FootnoteReference"/>
        </w:rPr>
        <w:footnoteRef/>
      </w:r>
      <w:r>
        <w:t xml:space="preserve"> “</w:t>
      </w:r>
      <w:r w:rsidRPr="009E5BEB">
        <w:rPr>
          <w:i/>
          <w:iCs/>
        </w:rPr>
        <w:t>Silence in the face of evil is itself evil: God will not hold us guiltless.</w:t>
      </w:r>
      <w:r>
        <w:rPr>
          <w:i/>
          <w:iCs/>
        </w:rPr>
        <w:t xml:space="preserve"> </w:t>
      </w:r>
      <w:r w:rsidRPr="009E5BEB">
        <w:rPr>
          <w:i/>
          <w:iCs/>
        </w:rPr>
        <w:t>Not to speak is to speak.</w:t>
      </w:r>
      <w:r>
        <w:rPr>
          <w:i/>
          <w:iCs/>
        </w:rPr>
        <w:t xml:space="preserve"> </w:t>
      </w:r>
      <w:r w:rsidRPr="009E5BEB">
        <w:rPr>
          <w:i/>
          <w:iCs/>
        </w:rPr>
        <w:t>Not to act is to act.”</w:t>
      </w:r>
      <w:r>
        <w:t xml:space="preserve">  ⸻ </w:t>
      </w:r>
      <w:r w:rsidRPr="001E79A8">
        <w:t>Dietrich Bonhoeffer</w:t>
      </w:r>
      <w:r>
        <w:t>, anti-Nazi dissident.</w:t>
      </w:r>
    </w:p>
  </w:footnote>
  <w:footnote w:id="50">
    <w:p w14:paraId="547EEFBB" w14:textId="77777777" w:rsidR="00DE305E" w:rsidRPr="00046B60" w:rsidRDefault="00DE305E" w:rsidP="006418D7">
      <w:pPr>
        <w:pStyle w:val="FootnoteText"/>
        <w:jc w:val="both"/>
        <w:rPr>
          <w:lang w:val="en-US"/>
        </w:rPr>
      </w:pPr>
      <w:r>
        <w:rPr>
          <w:rStyle w:val="FootnoteReference"/>
        </w:rPr>
        <w:footnoteRef/>
      </w:r>
      <w:r>
        <w:t xml:space="preserve"> </w:t>
      </w:r>
      <w:r w:rsidRPr="0000738B">
        <w:t xml:space="preserve">The word slogan is derived from </w:t>
      </w:r>
      <w:proofErr w:type="spellStart"/>
      <w:r w:rsidRPr="0000738B">
        <w:rPr>
          <w:i/>
          <w:iCs/>
        </w:rPr>
        <w:t>slogorn</w:t>
      </w:r>
      <w:proofErr w:type="spellEnd"/>
      <w:r>
        <w:t xml:space="preserve">, </w:t>
      </w:r>
      <w:r w:rsidRPr="0000738B">
        <w:t>an</w:t>
      </w:r>
      <w:r>
        <w:t xml:space="preserve"> </w:t>
      </w:r>
      <w:r w:rsidRPr="0000738B">
        <w:t xml:space="preserve">Anglicisation of the Gaelic </w:t>
      </w:r>
      <w:proofErr w:type="spellStart"/>
      <w:r w:rsidRPr="0000738B">
        <w:rPr>
          <w:i/>
          <w:iCs/>
        </w:rPr>
        <w:t>sluagh</w:t>
      </w:r>
      <w:proofErr w:type="spellEnd"/>
      <w:r>
        <w:rPr>
          <w:i/>
          <w:iCs/>
        </w:rPr>
        <w:t xml:space="preserve"> </w:t>
      </w:r>
      <w:r>
        <w:t xml:space="preserve">(army) and </w:t>
      </w:r>
      <w:proofErr w:type="spellStart"/>
      <w:r w:rsidRPr="0000738B">
        <w:rPr>
          <w:i/>
          <w:iCs/>
        </w:rPr>
        <w:t>ghairm</w:t>
      </w:r>
      <w:proofErr w:type="spellEnd"/>
      <w:r w:rsidRPr="0000738B">
        <w:t xml:space="preserve"> (</w:t>
      </w:r>
      <w:r>
        <w:t>cry).</w:t>
      </w:r>
    </w:p>
  </w:footnote>
  <w:footnote w:id="51">
    <w:p w14:paraId="45094035" w14:textId="1F4AC38A" w:rsidR="00DE305E" w:rsidRPr="00883124" w:rsidRDefault="00DE305E" w:rsidP="00883124">
      <w:pPr>
        <w:pStyle w:val="FootnoteText"/>
        <w:jc w:val="both"/>
      </w:pPr>
      <w:r>
        <w:rPr>
          <w:rStyle w:val="FootnoteReference"/>
        </w:rPr>
        <w:footnoteRef/>
      </w:r>
      <w:r>
        <w:t xml:space="preserve"> </w:t>
      </w:r>
      <w:r w:rsidRPr="00334600">
        <w:t>The translator</w:t>
      </w:r>
      <w:r>
        <w:t xml:space="preserve"> and philosopher Walter Kaufmann fused the words </w:t>
      </w:r>
      <w:r w:rsidRPr="00883124">
        <w:t>humility and ambition</w:t>
      </w:r>
      <w:r>
        <w:t xml:space="preserve"> to give </w:t>
      </w:r>
      <w:proofErr w:type="spellStart"/>
      <w:r w:rsidRPr="00333D9E">
        <w:rPr>
          <w:i/>
          <w:iCs/>
        </w:rPr>
        <w:t>Humbition</w:t>
      </w:r>
      <w:proofErr w:type="spellEnd"/>
      <w:r>
        <w:t>.</w:t>
      </w:r>
    </w:p>
  </w:footnote>
  <w:footnote w:id="52">
    <w:p w14:paraId="50C974CC" w14:textId="57C8F801" w:rsidR="00DE305E" w:rsidRDefault="00DE305E" w:rsidP="00883124">
      <w:pPr>
        <w:pStyle w:val="FootnoteText"/>
        <w:jc w:val="both"/>
      </w:pPr>
      <w:r>
        <w:rPr>
          <w:rStyle w:val="FootnoteReference"/>
        </w:rPr>
        <w:footnoteRef/>
      </w:r>
      <w:r>
        <w:t xml:space="preserve"> </w:t>
      </w:r>
      <w:r w:rsidRPr="00B53331">
        <w:rPr>
          <w:i/>
          <w:iCs/>
        </w:rPr>
        <w:t>Sublimation</w:t>
      </w:r>
      <w:r>
        <w:t xml:space="preserve"> is a term used by psychologists for the conversation, or transmutation, of a defence mechanism into a mature and socially acceptable form of expression.</w:t>
      </w:r>
    </w:p>
  </w:footnote>
  <w:footnote w:id="53">
    <w:p w14:paraId="690669ED" w14:textId="4F87C3A7" w:rsidR="00DE305E" w:rsidRPr="00E2595D" w:rsidRDefault="00DE305E" w:rsidP="006418D7">
      <w:pPr>
        <w:pStyle w:val="FootnoteText"/>
        <w:jc w:val="both"/>
        <w:rPr>
          <w:lang w:val="en-US"/>
        </w:rPr>
      </w:pPr>
      <w:r>
        <w:rPr>
          <w:rStyle w:val="FootnoteReference"/>
        </w:rPr>
        <w:footnoteRef/>
      </w:r>
      <w:r>
        <w:t xml:space="preserve"> </w:t>
      </w:r>
      <w:r w:rsidRPr="00E2595D">
        <w:t>Vallejo</w:t>
      </w:r>
      <w:r>
        <w:t xml:space="preserve"> is a city north of San Francisco with a generally low-income demographic, situated between two active fault lines.</w:t>
      </w:r>
    </w:p>
  </w:footnote>
  <w:footnote w:id="54">
    <w:p w14:paraId="0123490D" w14:textId="5ED35D48" w:rsidR="00DE305E" w:rsidRPr="00625B1C" w:rsidRDefault="00DE305E" w:rsidP="00625B1C">
      <w:pPr>
        <w:pStyle w:val="FootnoteText"/>
        <w:jc w:val="both"/>
        <w:rPr>
          <w:lang w:val="en-US"/>
        </w:rPr>
      </w:pPr>
      <w:r>
        <w:rPr>
          <w:rStyle w:val="FootnoteReference"/>
        </w:rPr>
        <w:footnoteRef/>
      </w:r>
      <w:r>
        <w:t xml:space="preserve"> Perhaps Radwan was nodding towards </w:t>
      </w:r>
      <w:r w:rsidRPr="00625B1C">
        <w:t>Oppenheimer</w:t>
      </w:r>
      <w:r>
        <w:t xml:space="preserve">, who said, </w:t>
      </w:r>
      <w:r w:rsidRPr="00625B1C">
        <w:t xml:space="preserve">“When you see something that is technically </w:t>
      </w:r>
      <w:r w:rsidRPr="00BE67AB">
        <w:rPr>
          <w:i/>
          <w:iCs/>
        </w:rPr>
        <w:t>sweet</w:t>
      </w:r>
      <w:r w:rsidRPr="00625B1C">
        <w:t>, you go ahead and do it, and you argue about what to do about it only after you have had your technical success.”</w:t>
      </w:r>
    </w:p>
  </w:footnote>
  <w:footnote w:id="55">
    <w:p w14:paraId="5B8129FE" w14:textId="02D4D7DE" w:rsidR="00DE305E" w:rsidRPr="00BC419F" w:rsidRDefault="00DE305E" w:rsidP="00FD5E74">
      <w:pPr>
        <w:pStyle w:val="FootnoteText"/>
        <w:jc w:val="both"/>
        <w:rPr>
          <w:lang w:val="en-US"/>
        </w:rPr>
      </w:pPr>
      <w:r>
        <w:rPr>
          <w:rStyle w:val="FootnoteReference"/>
        </w:rPr>
        <w:footnoteRef/>
      </w:r>
      <w:r>
        <w:t xml:space="preserve"> </w:t>
      </w:r>
      <w:r w:rsidRPr="007239DA">
        <w:rPr>
          <w:i/>
          <w:iCs/>
        </w:rPr>
        <w:t>Teleology</w:t>
      </w:r>
      <w:r>
        <w:t xml:space="preserve"> </w:t>
      </w:r>
      <w:r w:rsidRPr="00BC419F">
        <w:t>is a</w:t>
      </w:r>
      <w:r>
        <w:t xml:space="preserve">n </w:t>
      </w:r>
      <w:r w:rsidRPr="00BC419F">
        <w:t xml:space="preserve">explanation for something </w:t>
      </w:r>
      <w:r>
        <w:t xml:space="preserve">in terms </w:t>
      </w:r>
      <w:r w:rsidRPr="00BC419F">
        <w:t>of its purpose</w:t>
      </w:r>
      <w:r>
        <w:t xml:space="preserve">. </w:t>
      </w:r>
      <w:r w:rsidRPr="002476FC">
        <w:t xml:space="preserve">It is derived from two Greek words: </w:t>
      </w:r>
      <w:r w:rsidRPr="00E40076">
        <w:rPr>
          <w:i/>
          <w:iCs/>
        </w:rPr>
        <w:t>telos</w:t>
      </w:r>
      <w:r w:rsidRPr="002476FC">
        <w:t xml:space="preserve"> (purpose) and </w:t>
      </w:r>
      <w:r w:rsidRPr="00E40076">
        <w:rPr>
          <w:i/>
          <w:iCs/>
        </w:rPr>
        <w:t>logos</w:t>
      </w:r>
      <w:r w:rsidRPr="002476FC">
        <w:t xml:space="preserve"> (which has many meanings, one of them being reason).</w:t>
      </w:r>
    </w:p>
  </w:footnote>
  <w:footnote w:id="56">
    <w:p w14:paraId="4B7AA644" w14:textId="19456D3A" w:rsidR="00DE305E" w:rsidRDefault="00DE305E" w:rsidP="00FD5E74">
      <w:pPr>
        <w:pStyle w:val="FootnoteText"/>
        <w:jc w:val="both"/>
      </w:pPr>
      <w:r>
        <w:rPr>
          <w:rStyle w:val="FootnoteReference"/>
        </w:rPr>
        <w:footnoteRef/>
      </w:r>
      <w:r>
        <w:t xml:space="preserve"> </w:t>
      </w:r>
      <w:r w:rsidRPr="008D1EA8">
        <w:rPr>
          <w:i/>
        </w:rPr>
        <w:t>Erewhon</w:t>
      </w:r>
      <w:r w:rsidRPr="008D1EA8">
        <w:t xml:space="preserve"> is an organic grocer and café on Venice Boulevard</w:t>
      </w:r>
      <w:r>
        <w:t>, named after the novel of the same name by Samuel Butler</w:t>
      </w:r>
      <w:r w:rsidRPr="008D1EA8">
        <w:t xml:space="preserve">. </w:t>
      </w:r>
      <w:r>
        <w:t xml:space="preserve">According to Arthur, </w:t>
      </w:r>
      <w:r w:rsidRPr="008A0772">
        <w:rPr>
          <w:i/>
          <w:iCs/>
        </w:rPr>
        <w:t xml:space="preserve">its bounteous aisles and colourful </w:t>
      </w:r>
      <w:r>
        <w:rPr>
          <w:i/>
          <w:iCs/>
        </w:rPr>
        <w:t>charisma</w:t>
      </w:r>
      <w:r w:rsidRPr="008A0772">
        <w:rPr>
          <w:i/>
          <w:iCs/>
        </w:rPr>
        <w:t xml:space="preserve"> pervade the dreams of any visitor</w:t>
      </w:r>
      <w:r w:rsidRPr="008D1EA8">
        <w:t>.</w:t>
      </w:r>
    </w:p>
  </w:footnote>
  <w:footnote w:id="57">
    <w:p w14:paraId="33BF1A96" w14:textId="7FDF8EAE" w:rsidR="00DE305E" w:rsidRPr="00BC419F" w:rsidRDefault="00DE305E" w:rsidP="006418D7">
      <w:pPr>
        <w:pStyle w:val="FootnoteText"/>
        <w:rPr>
          <w:lang w:val="en-US"/>
        </w:rPr>
      </w:pPr>
      <w:r>
        <w:rPr>
          <w:rStyle w:val="FootnoteReference"/>
        </w:rPr>
        <w:footnoteRef/>
      </w:r>
      <w:r>
        <w:t xml:space="preserve"> “</w:t>
      </w:r>
      <w:r w:rsidRPr="00BC419F">
        <w:rPr>
          <w:i/>
          <w:iCs/>
        </w:rPr>
        <w:t>This is the way the world ends</w:t>
      </w:r>
      <w:r>
        <w:rPr>
          <w:i/>
          <w:iCs/>
        </w:rPr>
        <w:t xml:space="preserve">, </w:t>
      </w:r>
      <w:r w:rsidRPr="00BC419F">
        <w:rPr>
          <w:i/>
          <w:iCs/>
        </w:rPr>
        <w:t>Not with a bang but a whimper</w:t>
      </w:r>
      <w:r w:rsidRPr="00BC419F">
        <w:t>.</w:t>
      </w:r>
      <w:r>
        <w:t>”   ⸻ from TS Eliott’s “The hollow men”.</w:t>
      </w:r>
    </w:p>
  </w:footnote>
  <w:footnote w:id="58">
    <w:p w14:paraId="456BCECC" w14:textId="5AC26B26" w:rsidR="00DE305E" w:rsidRPr="00A634CB" w:rsidRDefault="00DE305E" w:rsidP="006418D7">
      <w:pPr>
        <w:pStyle w:val="FootnoteText"/>
        <w:jc w:val="both"/>
        <w:rPr>
          <w:lang w:val="en-US"/>
        </w:rPr>
      </w:pPr>
      <w:r>
        <w:rPr>
          <w:rStyle w:val="FootnoteReference"/>
        </w:rPr>
        <w:footnoteRef/>
      </w:r>
      <w:r>
        <w:t xml:space="preserve"> </w:t>
      </w:r>
      <w:r>
        <w:rPr>
          <w:lang w:val="en-US"/>
        </w:rPr>
        <w:t>In HG Wells’</w:t>
      </w:r>
      <w:r w:rsidR="00542EFA">
        <w:rPr>
          <w:lang w:val="en-US"/>
        </w:rPr>
        <w:t>s</w:t>
      </w:r>
      <w:r>
        <w:rPr>
          <w:lang w:val="en-US"/>
        </w:rPr>
        <w:t xml:space="preserve"> “The Time Traveler,” a distant Earth future is inhabited by two groups of human descendants: the Morlocks and the Eloi. The former are stunted troglodytes and the later live in a Utopic above-ground paradise, eating only fruit. Unfortunately for the Eloi, they are hunted and eaten by the Morlocks.</w:t>
      </w:r>
    </w:p>
  </w:footnote>
  <w:footnote w:id="59">
    <w:p w14:paraId="41CDD74D" w14:textId="36D09485" w:rsidR="00DE305E" w:rsidRPr="0070729B" w:rsidRDefault="00DE305E" w:rsidP="0070729B">
      <w:pPr>
        <w:pStyle w:val="FootnoteText"/>
        <w:jc w:val="both"/>
        <w:rPr>
          <w:lang w:val="en-US"/>
        </w:rPr>
      </w:pPr>
      <w:r>
        <w:rPr>
          <w:rStyle w:val="FootnoteReference"/>
        </w:rPr>
        <w:footnoteRef/>
      </w:r>
      <w:r>
        <w:t xml:space="preserve"> </w:t>
      </w:r>
      <w:proofErr w:type="spellStart"/>
      <w:r w:rsidRPr="000C75C4">
        <w:rPr>
          <w:i/>
          <w:iCs/>
        </w:rPr>
        <w:t>Milliways</w:t>
      </w:r>
      <w:proofErr w:type="spellEnd"/>
      <w:r w:rsidRPr="00783885">
        <w:t xml:space="preserve"> </w:t>
      </w:r>
      <w:r>
        <w:t xml:space="preserve">was the name of </w:t>
      </w:r>
      <w:r w:rsidRPr="00783885">
        <w:rPr>
          <w:i/>
          <w:iCs/>
        </w:rPr>
        <w:t>The Restaurant at the End of the Universe</w:t>
      </w:r>
      <w:r>
        <w:t xml:space="preserve">. </w:t>
      </w:r>
      <w:r w:rsidRPr="0070729B">
        <w:t>Marx</w:t>
      </w:r>
      <w:r>
        <w:t xml:space="preserve"> wrote in </w:t>
      </w:r>
      <w:r w:rsidRPr="0042484B">
        <w:rPr>
          <w:i/>
          <w:iCs/>
        </w:rPr>
        <w:t>Das Kapital</w:t>
      </w:r>
      <w:r>
        <w:t>, “</w:t>
      </w:r>
      <w:r w:rsidRPr="0070729B">
        <w:rPr>
          <w:i/>
          <w:iCs/>
        </w:rPr>
        <w:t>I don't write recipes for the cook-shops of the future</w:t>
      </w:r>
      <w:r>
        <w:t>.”</w:t>
      </w:r>
    </w:p>
  </w:footnote>
  <w:footnote w:id="60">
    <w:p w14:paraId="53E94DF0" w14:textId="0B5BAE4B" w:rsidR="00DE305E" w:rsidRPr="00885469" w:rsidRDefault="00DE305E" w:rsidP="006418D7">
      <w:pPr>
        <w:pStyle w:val="FootnoteText"/>
        <w:jc w:val="both"/>
        <w:rPr>
          <w:lang w:val="en-US"/>
        </w:rPr>
      </w:pPr>
      <w:r>
        <w:rPr>
          <w:rStyle w:val="FootnoteReference"/>
        </w:rPr>
        <w:footnoteRef/>
      </w:r>
      <w:r>
        <w:t xml:space="preserve"> We must assume the </w:t>
      </w:r>
      <w:r w:rsidRPr="008C0665">
        <w:rPr>
          <w:i/>
          <w:iCs/>
        </w:rPr>
        <w:t>deluxe</w:t>
      </w:r>
      <w:r>
        <w:t xml:space="preserve"> philosophy </w:t>
      </w:r>
      <w:r>
        <w:rPr>
          <w:lang w:val="en-US"/>
        </w:rPr>
        <w:t xml:space="preserve">Arthur is referring to is that of </w:t>
      </w:r>
      <w:r w:rsidRPr="00685B72">
        <w:rPr>
          <w:i/>
          <w:iCs/>
          <w:lang w:val="en-US"/>
        </w:rPr>
        <w:t>Deleuze</w:t>
      </w:r>
      <w:r>
        <w:rPr>
          <w:lang w:val="en-US"/>
        </w:rPr>
        <w:t>.</w:t>
      </w:r>
    </w:p>
  </w:footnote>
  <w:footnote w:id="61">
    <w:p w14:paraId="385FC442" w14:textId="1B519E0A" w:rsidR="00DE305E" w:rsidRPr="00885469" w:rsidRDefault="00DE305E" w:rsidP="006418D7">
      <w:pPr>
        <w:pStyle w:val="FootnoteText"/>
        <w:jc w:val="both"/>
        <w:rPr>
          <w:lang w:val="en-US"/>
        </w:rPr>
      </w:pPr>
      <w:r>
        <w:rPr>
          <w:rStyle w:val="FootnoteReference"/>
        </w:rPr>
        <w:footnoteRef/>
      </w:r>
      <w:r>
        <w:t xml:space="preserve"> Wilson</w:t>
      </w:r>
      <w:r w:rsidRPr="00885469">
        <w:t xml:space="preserve"> Tucker </w:t>
      </w:r>
      <w:r>
        <w:t>was a pioneering science fiction writer who</w:t>
      </w:r>
      <w:r w:rsidRPr="00885469">
        <w:t xml:space="preserve"> </w:t>
      </w:r>
      <w:r>
        <w:t>used</w:t>
      </w:r>
      <w:r w:rsidRPr="00885469">
        <w:t xml:space="preserve"> his friends’ names </w:t>
      </w:r>
      <w:r>
        <w:t>in</w:t>
      </w:r>
      <w:r w:rsidRPr="00885469">
        <w:t xml:space="preserve"> his stories. </w:t>
      </w:r>
    </w:p>
  </w:footnote>
  <w:footnote w:id="62">
    <w:p w14:paraId="78927A30" w14:textId="599620F8" w:rsidR="00DE305E" w:rsidRPr="00730E31" w:rsidRDefault="00DE305E" w:rsidP="00730E31">
      <w:pPr>
        <w:pStyle w:val="FootnoteText"/>
        <w:jc w:val="both"/>
        <w:rPr>
          <w:lang w:val="en-US"/>
        </w:rPr>
      </w:pPr>
      <w:r>
        <w:rPr>
          <w:rStyle w:val="FootnoteReference"/>
        </w:rPr>
        <w:footnoteRef/>
      </w:r>
      <w:r>
        <w:t xml:space="preserve"> </w:t>
      </w:r>
      <w:r>
        <w:rPr>
          <w:lang w:val="en-US"/>
        </w:rPr>
        <w:t xml:space="preserve">My guess is that he </w:t>
      </w:r>
      <w:r w:rsidRPr="00730E31">
        <w:rPr>
          <w:i/>
          <w:iCs/>
          <w:lang w:val="en-US"/>
        </w:rPr>
        <w:t>wasn’t</w:t>
      </w:r>
      <w:r>
        <w:rPr>
          <w:lang w:val="en-US"/>
        </w:rPr>
        <w:t>.</w:t>
      </w:r>
    </w:p>
  </w:footnote>
  <w:footnote w:id="63">
    <w:p w14:paraId="5D88C612" w14:textId="77777777" w:rsidR="00DE305E" w:rsidRPr="0085601F" w:rsidRDefault="00DE305E" w:rsidP="00606EA9">
      <w:pPr>
        <w:pStyle w:val="FootnoteText"/>
        <w:jc w:val="both"/>
      </w:pPr>
      <w:r>
        <w:rPr>
          <w:rStyle w:val="FootnoteReference"/>
          <w:rFonts w:eastAsiaTheme="majorEastAsia"/>
        </w:rPr>
        <w:footnoteRef/>
      </w:r>
      <w:r>
        <w:t xml:space="preserve"> William</w:t>
      </w:r>
      <w:r w:rsidRPr="00D1157A">
        <w:t xml:space="preserve"> James</w:t>
      </w:r>
      <w:r>
        <w:t xml:space="preserve"> made a distinction between the </w:t>
      </w:r>
      <w:r w:rsidRPr="00D37B44">
        <w:rPr>
          <w:i/>
          <w:iCs/>
        </w:rPr>
        <w:t>tender</w:t>
      </w:r>
      <w:r>
        <w:t xml:space="preserve"> and the </w:t>
      </w:r>
      <w:r w:rsidRPr="00D37B44">
        <w:rPr>
          <w:i/>
          <w:iCs/>
        </w:rPr>
        <w:t>tough</w:t>
      </w:r>
      <w:r>
        <w:t xml:space="preserve"> minded: </w:t>
      </w:r>
      <w:r w:rsidRPr="00D1157A">
        <w:t xml:space="preserve">The </w:t>
      </w:r>
      <w:r w:rsidRPr="00AB2844">
        <w:rPr>
          <w:i/>
          <w:iCs/>
        </w:rPr>
        <w:t>tender</w:t>
      </w:r>
      <w:r w:rsidRPr="00D1157A">
        <w:t xml:space="preserve"> </w:t>
      </w:r>
      <w:r>
        <w:t xml:space="preserve">are more </w:t>
      </w:r>
      <w:r w:rsidRPr="00D1157A">
        <w:t>idealistic, optimistic</w:t>
      </w:r>
      <w:r>
        <w:t xml:space="preserve"> </w:t>
      </w:r>
      <w:r w:rsidRPr="00D1157A">
        <w:t xml:space="preserve">and dogmatic. The </w:t>
      </w:r>
      <w:r w:rsidRPr="005E2322">
        <w:rPr>
          <w:i/>
          <w:iCs/>
        </w:rPr>
        <w:t>tough</w:t>
      </w:r>
      <w:r>
        <w:t xml:space="preserve"> more</w:t>
      </w:r>
      <w:r w:rsidRPr="00D1157A">
        <w:t xml:space="preserve"> empiricist (</w:t>
      </w:r>
      <w:r>
        <w:t>“fact based”</w:t>
      </w:r>
      <w:r w:rsidRPr="00D1157A">
        <w:t>), materialistic</w:t>
      </w:r>
      <w:r>
        <w:t xml:space="preserve"> </w:t>
      </w:r>
      <w:r w:rsidRPr="00D1157A">
        <w:t xml:space="preserve">and sceptical. </w:t>
      </w:r>
    </w:p>
  </w:footnote>
  <w:footnote w:id="64">
    <w:p w14:paraId="632378BA" w14:textId="3D9A18F1" w:rsidR="00DE305E" w:rsidRDefault="00DE305E" w:rsidP="00606EA9">
      <w:pPr>
        <w:pStyle w:val="FootnoteText"/>
        <w:jc w:val="both"/>
      </w:pPr>
      <w:r>
        <w:rPr>
          <w:rStyle w:val="FootnoteReference"/>
          <w:rFonts w:eastAsiaTheme="majorEastAsia"/>
        </w:rPr>
        <w:footnoteRef/>
      </w:r>
      <w:r>
        <w:t xml:space="preserve"> An </w:t>
      </w:r>
      <w:r w:rsidRPr="009604AF">
        <w:t xml:space="preserve">antiemetic is a drug </w:t>
      </w:r>
      <w:r>
        <w:t>used to mitigate against</w:t>
      </w:r>
      <w:r w:rsidRPr="009604AF">
        <w:t xml:space="preserve"> vomiting and nausea</w:t>
      </w:r>
      <w:r>
        <w:t xml:space="preserve">. </w:t>
      </w:r>
      <w:r w:rsidRPr="00E557D5">
        <w:t>Phosphoric acid is commonly used as an antiemetic for</w:t>
      </w:r>
      <w:r>
        <w:t xml:space="preserve"> </w:t>
      </w:r>
      <w:r w:rsidRPr="00E557D5">
        <w:t>gastroenteritis</w:t>
      </w:r>
      <w:r w:rsidR="005C069C">
        <w:t>.</w:t>
      </w:r>
    </w:p>
  </w:footnote>
  <w:footnote w:id="65">
    <w:p w14:paraId="62DB6FC1" w14:textId="11995453" w:rsidR="00DE305E" w:rsidRPr="0055187A" w:rsidRDefault="00DE305E" w:rsidP="00606EA9">
      <w:pPr>
        <w:pStyle w:val="FootnoteText"/>
        <w:jc w:val="both"/>
        <w:rPr>
          <w:iCs/>
          <w:lang w:val="en-US"/>
        </w:rPr>
      </w:pPr>
      <w:r w:rsidRPr="00C57436">
        <w:rPr>
          <w:rStyle w:val="FootnoteReference"/>
          <w:rFonts w:eastAsiaTheme="majorEastAsia"/>
        </w:rPr>
        <w:footnoteRef/>
      </w:r>
      <w:r w:rsidRPr="00C57436">
        <w:t xml:space="preserve"> </w:t>
      </w:r>
      <w:r w:rsidRPr="00EF66A5">
        <w:rPr>
          <w:i/>
          <w:iCs/>
        </w:rPr>
        <w:t>Sequala</w:t>
      </w:r>
      <w:r w:rsidRPr="00EF66A5">
        <w:t xml:space="preserve"> is </w:t>
      </w:r>
      <w:r>
        <w:t>the name for</w:t>
      </w:r>
      <w:r w:rsidRPr="00EF66A5">
        <w:t xml:space="preserve"> secondary symptom of a primary disease, injury, therapy or trauma</w:t>
      </w:r>
      <w:r>
        <w:t>, Latin plural for “</w:t>
      </w:r>
      <w:r w:rsidRPr="007267A3">
        <w:rPr>
          <w:i/>
          <w:iCs/>
        </w:rPr>
        <w:t>sequ</w:t>
      </w:r>
      <w:r>
        <w:rPr>
          <w:i/>
          <w:iCs/>
        </w:rPr>
        <w:t>e</w:t>
      </w:r>
      <w:r w:rsidRPr="007267A3">
        <w:rPr>
          <w:i/>
          <w:iCs/>
        </w:rPr>
        <w:t>l</w:t>
      </w:r>
      <w:r>
        <w:rPr>
          <w:i/>
          <w:iCs/>
        </w:rPr>
        <w:t>”</w:t>
      </w:r>
      <w:r>
        <w:t xml:space="preserve">. </w:t>
      </w:r>
    </w:p>
  </w:footnote>
  <w:footnote w:id="66">
    <w:p w14:paraId="175B2671" w14:textId="77777777" w:rsidR="00DE305E" w:rsidRPr="00494216" w:rsidRDefault="00DE305E" w:rsidP="00606EA9">
      <w:pPr>
        <w:pStyle w:val="FootnoteText"/>
        <w:jc w:val="both"/>
        <w:rPr>
          <w:lang w:val="en-US"/>
        </w:rPr>
      </w:pPr>
      <w:r w:rsidRPr="00304938">
        <w:rPr>
          <w:rStyle w:val="FootnoteReference"/>
          <w:rFonts w:eastAsiaTheme="majorEastAsia"/>
        </w:rPr>
        <w:footnoteRef/>
      </w:r>
      <w:r w:rsidRPr="00304938">
        <w:t xml:space="preserve"> </w:t>
      </w:r>
      <w:r w:rsidRPr="00304938">
        <w:rPr>
          <w:rFonts w:eastAsia="Arial Unicode MS"/>
          <w:color w:val="000000"/>
        </w:rPr>
        <w:t xml:space="preserve">French biologist Jean-Baptiste Lamarck (1744–1829), called </w:t>
      </w:r>
      <w:r>
        <w:rPr>
          <w:rFonts w:eastAsia="Arial Unicode MS"/>
          <w:color w:val="000000"/>
        </w:rPr>
        <w:t>his</w:t>
      </w:r>
      <w:r w:rsidRPr="00304938">
        <w:rPr>
          <w:rFonts w:eastAsia="Arial Unicode MS"/>
          <w:color w:val="000000"/>
        </w:rPr>
        <w:t xml:space="preserve"> hypothesis</w:t>
      </w:r>
      <w:r>
        <w:rPr>
          <w:rFonts w:eastAsia="Arial Unicode MS"/>
          <w:color w:val="000000"/>
        </w:rPr>
        <w:t>, which was a competitor to Darwin’s,</w:t>
      </w:r>
      <w:r w:rsidRPr="00304938">
        <w:rPr>
          <w:rFonts w:eastAsia="Arial Unicode MS"/>
          <w:color w:val="000000"/>
        </w:rPr>
        <w:t xml:space="preserve"> </w:t>
      </w:r>
      <w:r w:rsidRPr="00304938">
        <w:rPr>
          <w:rFonts w:eastAsia="Arial Unicode MS"/>
          <w:i/>
          <w:color w:val="000000"/>
        </w:rPr>
        <w:t>Inheritance of acquired characteristics</w:t>
      </w:r>
      <w:r w:rsidRPr="00304938">
        <w:rPr>
          <w:rFonts w:eastAsia="Arial Unicode MS"/>
          <w:color w:val="000000"/>
        </w:rPr>
        <w:t>.</w:t>
      </w:r>
    </w:p>
  </w:footnote>
  <w:footnote w:id="67">
    <w:p w14:paraId="1EDE8309" w14:textId="77777777" w:rsidR="00DE305E" w:rsidRDefault="00DE305E" w:rsidP="00606EA9">
      <w:pPr>
        <w:pStyle w:val="FootnoteText"/>
        <w:jc w:val="both"/>
      </w:pPr>
      <w:r>
        <w:rPr>
          <w:rStyle w:val="FootnoteReference"/>
          <w:rFonts w:eastAsiaTheme="majorEastAsia"/>
        </w:rPr>
        <w:footnoteRef/>
      </w:r>
      <w:r>
        <w:t xml:space="preserve"> </w:t>
      </w:r>
      <w:r w:rsidRPr="0023143D">
        <w:t>RO</w:t>
      </w:r>
      <w:r>
        <w:t>(</w:t>
      </w:r>
      <w:r w:rsidRPr="0023143D">
        <w:t>T</w:t>
      </w:r>
      <w:r>
        <w:t>)</w:t>
      </w:r>
      <w:r w:rsidRPr="0023143D">
        <w:t xml:space="preserve">FL </w:t>
      </w:r>
      <w:r>
        <w:t>is internet slang for “Roll On the Floor Laughing” and is pronounced “</w:t>
      </w:r>
      <w:proofErr w:type="spellStart"/>
      <w:r>
        <w:t>roffle</w:t>
      </w:r>
      <w:proofErr w:type="spellEnd"/>
      <w:r>
        <w:t xml:space="preserve">”. It </w:t>
      </w:r>
      <w:r w:rsidRPr="0023143D">
        <w:t>date</w:t>
      </w:r>
      <w:r>
        <w:t>s</w:t>
      </w:r>
      <w:r w:rsidRPr="0023143D">
        <w:t xml:space="preserve"> back to at least 1989, when it was used in a post on </w:t>
      </w:r>
      <w:r>
        <w:t xml:space="preserve">a </w:t>
      </w:r>
      <w:r w:rsidRPr="0023143D">
        <w:t>Usenet</w:t>
      </w:r>
      <w:r>
        <w:t xml:space="preserve"> </w:t>
      </w:r>
      <w:r w:rsidRPr="0023143D">
        <w:t>group discussing amateur radio. Someone nicknamed “</w:t>
      </w:r>
      <w:proofErr w:type="spellStart"/>
      <w:r w:rsidRPr="0023143D">
        <w:t>Chuq</w:t>
      </w:r>
      <w:proofErr w:type="spellEnd"/>
      <w:r w:rsidRPr="0023143D">
        <w:t xml:space="preserve">” apparently </w:t>
      </w:r>
      <w:proofErr w:type="spellStart"/>
      <w:r w:rsidRPr="0023143D">
        <w:t>ROFL’d</w:t>
      </w:r>
      <w:proofErr w:type="spellEnd"/>
      <w:r w:rsidRPr="0023143D">
        <w:t xml:space="preserve"> when another person did not know </w:t>
      </w:r>
      <w:r>
        <w:t>the meaning of</w:t>
      </w:r>
      <w:r w:rsidRPr="0023143D">
        <w:t xml:space="preserve"> RTFM</w:t>
      </w:r>
      <w:r>
        <w:t xml:space="preserve"> (</w:t>
      </w:r>
      <w:r w:rsidRPr="0023143D">
        <w:t>read the fucking manual</w:t>
      </w:r>
      <w:r>
        <w:t>)</w:t>
      </w:r>
      <w:r w:rsidRPr="0023143D">
        <w:t>.</w:t>
      </w:r>
    </w:p>
  </w:footnote>
  <w:footnote w:id="68">
    <w:p w14:paraId="5955BCC5" w14:textId="47F14214" w:rsidR="00DE305E" w:rsidRPr="00AA784D" w:rsidRDefault="00DE305E" w:rsidP="00606EA9">
      <w:pPr>
        <w:pStyle w:val="FootnoteText"/>
        <w:jc w:val="both"/>
        <w:rPr>
          <w:lang w:val="en-US"/>
        </w:rPr>
      </w:pPr>
      <w:r w:rsidRPr="0056559E">
        <w:rPr>
          <w:rStyle w:val="FootnoteReference"/>
          <w:rFonts w:eastAsiaTheme="majorEastAsia"/>
        </w:rPr>
        <w:footnoteRef/>
      </w:r>
      <w:r w:rsidRPr="0056559E">
        <w:t xml:space="preserve"> “</w:t>
      </w:r>
      <w:r w:rsidRPr="0056559E">
        <w:rPr>
          <w:i/>
          <w:iCs/>
        </w:rPr>
        <w:t>Human life is reduced to real suffering, to hell, when two ages</w:t>
      </w:r>
      <w:r w:rsidR="00CE0234">
        <w:rPr>
          <w:i/>
          <w:iCs/>
        </w:rPr>
        <w:t xml:space="preserve"> </w:t>
      </w:r>
      <w:r w:rsidRPr="0056559E">
        <w:rPr>
          <w:i/>
          <w:iCs/>
        </w:rPr>
        <w:t>overlap.”</w:t>
      </w:r>
      <w:r w:rsidRPr="0056559E">
        <w:rPr>
          <w:rFonts w:eastAsia="Arial Unicode MS"/>
          <w:color w:val="000000"/>
        </w:rPr>
        <w:t xml:space="preserve"> ⸻ </w:t>
      </w:r>
      <w:r w:rsidRPr="00372555">
        <w:rPr>
          <w:rFonts w:eastAsia="Arial Unicode MS"/>
          <w:i/>
          <w:iCs/>
          <w:color w:val="000000"/>
        </w:rPr>
        <w:t>The Steppenwolf</w:t>
      </w:r>
      <w:r>
        <w:rPr>
          <w:rFonts w:eastAsia="Arial Unicode MS"/>
          <w:i/>
          <w:iCs/>
          <w:color w:val="000000"/>
        </w:rPr>
        <w:t>,</w:t>
      </w:r>
      <w:r>
        <w:rPr>
          <w:rFonts w:eastAsia="Arial Unicode MS"/>
          <w:color w:val="000000"/>
        </w:rPr>
        <w:t xml:space="preserve"> by </w:t>
      </w:r>
      <w:r w:rsidRPr="0056559E">
        <w:rPr>
          <w:rFonts w:eastAsia="Arial Unicode MS"/>
          <w:color w:val="000000"/>
        </w:rPr>
        <w:t>Hermann Hesse.</w:t>
      </w:r>
    </w:p>
  </w:footnote>
  <w:footnote w:id="69">
    <w:p w14:paraId="4937BCDD" w14:textId="77777777" w:rsidR="00DE305E" w:rsidRPr="001A4A5A" w:rsidRDefault="00DE305E" w:rsidP="00606EA9">
      <w:pPr>
        <w:pStyle w:val="FootnoteText"/>
        <w:jc w:val="both"/>
        <w:rPr>
          <w:lang w:val="en-US"/>
        </w:rPr>
      </w:pPr>
      <w:r>
        <w:rPr>
          <w:rStyle w:val="FootnoteReference"/>
          <w:rFonts w:eastAsiaTheme="majorEastAsia"/>
        </w:rPr>
        <w:footnoteRef/>
      </w:r>
      <w:r>
        <w:t xml:space="preserve"> </w:t>
      </w:r>
      <w:proofErr w:type="spellStart"/>
      <w:r w:rsidRPr="00985073">
        <w:rPr>
          <w:i/>
        </w:rPr>
        <w:t>Laudamus</w:t>
      </w:r>
      <w:proofErr w:type="spellEnd"/>
      <w:r w:rsidRPr="00985073">
        <w:rPr>
          <w:i/>
        </w:rPr>
        <w:t xml:space="preserve"> </w:t>
      </w:r>
      <w:proofErr w:type="spellStart"/>
      <w:r w:rsidRPr="00985073">
        <w:rPr>
          <w:i/>
        </w:rPr>
        <w:t>veteres</w:t>
      </w:r>
      <w:proofErr w:type="spellEnd"/>
      <w:r w:rsidRPr="00985073">
        <w:rPr>
          <w:i/>
        </w:rPr>
        <w:t xml:space="preserve">, </w:t>
      </w:r>
      <w:proofErr w:type="spellStart"/>
      <w:r w:rsidRPr="00985073">
        <w:rPr>
          <w:i/>
        </w:rPr>
        <w:t>sed</w:t>
      </w:r>
      <w:proofErr w:type="spellEnd"/>
      <w:r w:rsidRPr="00985073">
        <w:rPr>
          <w:i/>
        </w:rPr>
        <w:t xml:space="preserve"> </w:t>
      </w:r>
      <w:proofErr w:type="spellStart"/>
      <w:r w:rsidRPr="00985073">
        <w:rPr>
          <w:i/>
        </w:rPr>
        <w:t>nostris</w:t>
      </w:r>
      <w:proofErr w:type="spellEnd"/>
      <w:r w:rsidRPr="00985073">
        <w:rPr>
          <w:i/>
        </w:rPr>
        <w:t xml:space="preserve"> </w:t>
      </w:r>
      <w:proofErr w:type="spellStart"/>
      <w:r w:rsidRPr="00985073">
        <w:rPr>
          <w:i/>
        </w:rPr>
        <w:t>utimur</w:t>
      </w:r>
      <w:proofErr w:type="spellEnd"/>
      <w:r w:rsidRPr="00985073">
        <w:rPr>
          <w:i/>
        </w:rPr>
        <w:t xml:space="preserve"> annis</w:t>
      </w:r>
      <w:r>
        <w:t xml:space="preserve">, is from </w:t>
      </w:r>
      <w:r>
        <w:rPr>
          <w:lang w:val="en-US"/>
        </w:rPr>
        <w:t xml:space="preserve">Ovid’s poem </w:t>
      </w:r>
      <w:r w:rsidRPr="00195EF7">
        <w:rPr>
          <w:i/>
          <w:iCs/>
          <w:lang w:val="en-US"/>
        </w:rPr>
        <w:t>Fasti</w:t>
      </w:r>
      <w:r>
        <w:rPr>
          <w:lang w:val="en-US"/>
        </w:rPr>
        <w:t>, a report of a conversation between the poet and the Gods. It translates “we praise the past, but live in the present”.</w:t>
      </w:r>
    </w:p>
  </w:footnote>
  <w:footnote w:id="70">
    <w:p w14:paraId="34C44A0E" w14:textId="55C7DB57" w:rsidR="00DE305E" w:rsidRPr="00AA1331" w:rsidRDefault="00DE305E" w:rsidP="00606EA9">
      <w:pPr>
        <w:pStyle w:val="FootnoteText"/>
        <w:jc w:val="both"/>
      </w:pPr>
      <w:r>
        <w:rPr>
          <w:rStyle w:val="FootnoteReference"/>
          <w:rFonts w:eastAsiaTheme="majorEastAsia"/>
        </w:rPr>
        <w:footnoteRef/>
      </w:r>
      <w:r>
        <w:t xml:space="preserve"> Either Arthur or the staff of </w:t>
      </w:r>
      <w:r w:rsidRPr="00AF72B7">
        <w:t xml:space="preserve">Cafe Gratitude </w:t>
      </w:r>
      <w:r>
        <w:t xml:space="preserve">have jumbled two quotations here: </w:t>
      </w:r>
      <w:r w:rsidRPr="0020165E">
        <w:t>“</w:t>
      </w:r>
      <w:r w:rsidRPr="0020165E">
        <w:rPr>
          <w:i/>
        </w:rPr>
        <w:t>Man is not what he thinks he is, he is what he hides</w:t>
      </w:r>
      <w:r>
        <w:t>,</w:t>
      </w:r>
      <w:r w:rsidRPr="0020165E">
        <w:t>”</w:t>
      </w:r>
      <w:r>
        <w:t xml:space="preserve"> is a quote by </w:t>
      </w:r>
      <w:r w:rsidRPr="0020165E">
        <w:t>André Malraux</w:t>
      </w:r>
      <w:r>
        <w:t xml:space="preserve">. And </w:t>
      </w:r>
      <w:r w:rsidRPr="0020165E">
        <w:t>“</w:t>
      </w:r>
      <w:r w:rsidRPr="0020165E">
        <w:rPr>
          <w:i/>
        </w:rPr>
        <w:t>Secrets, silent, stony sit in the dark palaces of both our hearts: secrets weary of their tyranny: tyrants willing to be dethroned</w:t>
      </w:r>
      <w:r>
        <w:rPr>
          <w:i/>
        </w:rPr>
        <w:t>,</w:t>
      </w:r>
      <w:r w:rsidRPr="0020165E">
        <w:t>”</w:t>
      </w:r>
      <w:r>
        <w:t xml:space="preserve"> is from Joyce’s </w:t>
      </w:r>
      <w:r w:rsidRPr="00A52E20">
        <w:rPr>
          <w:i/>
          <w:iCs/>
        </w:rPr>
        <w:t>Ulysses</w:t>
      </w:r>
      <w:r>
        <w:t>.</w:t>
      </w:r>
    </w:p>
  </w:footnote>
  <w:footnote w:id="71">
    <w:p w14:paraId="6959D406" w14:textId="7B4395F2" w:rsidR="00DE305E" w:rsidRPr="00B76F5D" w:rsidRDefault="00DE305E" w:rsidP="00606EA9">
      <w:pPr>
        <w:pStyle w:val="FootnoteText"/>
        <w:jc w:val="both"/>
        <w:rPr>
          <w:lang w:val="en-US"/>
        </w:rPr>
      </w:pPr>
      <w:r>
        <w:rPr>
          <w:rStyle w:val="FootnoteReference"/>
          <w:rFonts w:eastAsiaTheme="majorEastAsia"/>
        </w:rPr>
        <w:footnoteRef/>
      </w:r>
      <w:r>
        <w:t xml:space="preserve"> </w:t>
      </w:r>
      <w:r w:rsidRPr="001664EC">
        <w:rPr>
          <w:i/>
          <w:iCs/>
        </w:rPr>
        <w:t>Ressentiment</w:t>
      </w:r>
      <w:r w:rsidRPr="001664EC">
        <w:t xml:space="preserve"> </w:t>
      </w:r>
      <w:r w:rsidRPr="00B76F5D">
        <w:t>is taken to be a sense of hostility toward an object that one incorrectly identifies as the cause of one’s frustration, an assignment of blame: The ego creates an enemy in order to protect itself from culpability.</w:t>
      </w:r>
    </w:p>
  </w:footnote>
  <w:footnote w:id="72">
    <w:p w14:paraId="3627DB53" w14:textId="77777777" w:rsidR="00DE305E" w:rsidRPr="00775153" w:rsidRDefault="00DE305E" w:rsidP="00606EA9">
      <w:pPr>
        <w:pStyle w:val="FootnoteText"/>
        <w:jc w:val="both"/>
        <w:rPr>
          <w:i/>
          <w:iCs/>
          <w:lang w:val="en-US"/>
        </w:rPr>
      </w:pPr>
      <w:r>
        <w:rPr>
          <w:rStyle w:val="FootnoteReference"/>
          <w:rFonts w:eastAsiaTheme="majorEastAsia"/>
        </w:rPr>
        <w:footnoteRef/>
      </w:r>
      <w:r>
        <w:t xml:space="preserve"> </w:t>
      </w:r>
      <w:r>
        <w:rPr>
          <w:i/>
          <w:iCs/>
          <w:lang w:val="en-US"/>
        </w:rPr>
        <w:t>“</w:t>
      </w:r>
      <w:r w:rsidRPr="00775153">
        <w:rPr>
          <w:i/>
          <w:iCs/>
          <w:lang w:val="en-US"/>
        </w:rPr>
        <w:t>The struggle itself toward the heights is enough to fill a man's heart. One must imagine Sisyphus happy.</w:t>
      </w:r>
      <w:r>
        <w:rPr>
          <w:i/>
          <w:iCs/>
          <w:lang w:val="en-US"/>
        </w:rPr>
        <w:t>”</w:t>
      </w:r>
      <w:r w:rsidRPr="00B1343E">
        <w:rPr>
          <w:lang w:val="en-US"/>
        </w:rPr>
        <w:t xml:space="preserve"> </w:t>
      </w:r>
      <w:r>
        <w:rPr>
          <w:lang w:val="en-US"/>
        </w:rPr>
        <w:t xml:space="preserve">Camus, </w:t>
      </w:r>
      <w:r w:rsidRPr="00C758EC">
        <w:rPr>
          <w:i/>
          <w:iCs/>
          <w:lang w:val="en-US"/>
        </w:rPr>
        <w:t>The Myth of Sisyphus</w:t>
      </w:r>
      <w:r>
        <w:rPr>
          <w:lang w:val="en-US"/>
        </w:rPr>
        <w:t>.</w:t>
      </w:r>
    </w:p>
  </w:footnote>
  <w:footnote w:id="73">
    <w:p w14:paraId="7FFA267C" w14:textId="52E2289D" w:rsidR="00DE305E" w:rsidRPr="001E1C8C" w:rsidRDefault="00DE305E" w:rsidP="001E1C8C">
      <w:pPr>
        <w:pStyle w:val="FootnoteText"/>
        <w:jc w:val="both"/>
        <w:rPr>
          <w:lang w:val="en-US"/>
        </w:rPr>
      </w:pPr>
      <w:r>
        <w:rPr>
          <w:rStyle w:val="FootnoteReference"/>
        </w:rPr>
        <w:footnoteRef/>
      </w:r>
      <w:r>
        <w:t xml:space="preserve"> </w:t>
      </w:r>
      <w:r w:rsidRPr="001E1C8C">
        <w:t xml:space="preserve">A </w:t>
      </w:r>
      <w:r w:rsidRPr="00F35419">
        <w:rPr>
          <w:i/>
          <w:iCs/>
        </w:rPr>
        <w:t>spondee</w:t>
      </w:r>
      <w:r w:rsidRPr="001E1C8C">
        <w:t xml:space="preserve"> is a pattern of two </w:t>
      </w:r>
      <w:r w:rsidRPr="00740AC8">
        <w:t xml:space="preserve">consecutive </w:t>
      </w:r>
      <w:r w:rsidRPr="001E1C8C">
        <w:t>stressed syllables.</w:t>
      </w:r>
    </w:p>
  </w:footnote>
  <w:footnote w:id="74">
    <w:p w14:paraId="3215BD45" w14:textId="77777777" w:rsidR="00DE305E" w:rsidRPr="00AE5048" w:rsidRDefault="00DE305E" w:rsidP="00606EA9">
      <w:pPr>
        <w:pStyle w:val="FootnoteText"/>
        <w:jc w:val="both"/>
        <w:rPr>
          <w:lang w:val="en-US"/>
        </w:rPr>
      </w:pPr>
      <w:r>
        <w:rPr>
          <w:rStyle w:val="FootnoteReference"/>
          <w:rFonts w:eastAsiaTheme="majorEastAsia"/>
        </w:rPr>
        <w:footnoteRef/>
      </w:r>
      <w:r>
        <w:t xml:space="preserve"> </w:t>
      </w:r>
      <w:r w:rsidRPr="00AE5048">
        <w:rPr>
          <w:i/>
        </w:rPr>
        <w:t>How to Win Friends and Influence People</w:t>
      </w:r>
      <w:r w:rsidRPr="00AE5048">
        <w:t xml:space="preserve"> is a self-help book written by Dale Carnegie</w:t>
      </w:r>
      <w:r>
        <w:t xml:space="preserve"> and </w:t>
      </w:r>
      <w:r w:rsidRPr="00AE5048">
        <w:t>published in 1936.</w:t>
      </w:r>
      <w:r>
        <w:t xml:space="preserve"> </w:t>
      </w:r>
    </w:p>
  </w:footnote>
  <w:footnote w:id="75">
    <w:p w14:paraId="070AC9CD" w14:textId="2581938E" w:rsidR="00DE305E" w:rsidRDefault="00DE305E" w:rsidP="00606EA9">
      <w:pPr>
        <w:pStyle w:val="FootnoteText"/>
        <w:jc w:val="both"/>
      </w:pPr>
      <w:r>
        <w:rPr>
          <w:rStyle w:val="FootnoteReference"/>
          <w:rFonts w:eastAsiaTheme="majorEastAsia"/>
        </w:rPr>
        <w:footnoteRef/>
      </w:r>
      <w:r>
        <w:t xml:space="preserve"> </w:t>
      </w:r>
      <w:r w:rsidRPr="00D074C5">
        <w:rPr>
          <w:i/>
        </w:rPr>
        <w:t>Self Help</w:t>
      </w:r>
      <w:r>
        <w:t xml:space="preserve"> was a book </w:t>
      </w:r>
      <w:r w:rsidRPr="009B6833">
        <w:t xml:space="preserve">published in 1859 by </w:t>
      </w:r>
      <w:r>
        <w:t xml:space="preserve">the Scottish reformist </w:t>
      </w:r>
      <w:r w:rsidRPr="009B6833">
        <w:t>Samuel Smiles.</w:t>
      </w:r>
      <w:r>
        <w:t xml:space="preserve"> A contemporary said, “</w:t>
      </w:r>
      <w:r w:rsidRPr="00BC5402">
        <w:rPr>
          <w:i/>
          <w:iCs/>
        </w:rPr>
        <w:t>Smiles was the arch-Philistine</w:t>
      </w:r>
      <w:r>
        <w:rPr>
          <w:i/>
          <w:iCs/>
        </w:rPr>
        <w:t xml:space="preserve"> and</w:t>
      </w:r>
      <w:r w:rsidRPr="00BC5402">
        <w:rPr>
          <w:i/>
          <w:iCs/>
        </w:rPr>
        <w:t xml:space="preserve"> his book the apotheosis of respectability, gigmanity</w:t>
      </w:r>
      <w:r>
        <w:rPr>
          <w:i/>
          <w:iCs/>
        </w:rPr>
        <w:t xml:space="preserve"> and</w:t>
      </w:r>
      <w:r w:rsidRPr="00BC5402">
        <w:rPr>
          <w:i/>
          <w:iCs/>
        </w:rPr>
        <w:t xml:space="preserve"> selfish grab</w:t>
      </w:r>
      <w:r>
        <w:t>”.</w:t>
      </w:r>
    </w:p>
  </w:footnote>
  <w:footnote w:id="76">
    <w:p w14:paraId="0425DA0E" w14:textId="192C7F0F" w:rsidR="00DE305E" w:rsidRPr="002E4821" w:rsidRDefault="00DE305E" w:rsidP="002E4821">
      <w:pPr>
        <w:pStyle w:val="FootnoteText"/>
        <w:jc w:val="both"/>
        <w:rPr>
          <w:lang w:val="en-US"/>
        </w:rPr>
      </w:pPr>
      <w:r>
        <w:rPr>
          <w:rStyle w:val="FootnoteReference"/>
        </w:rPr>
        <w:footnoteRef/>
      </w:r>
      <w:r>
        <w:t xml:space="preserve"> </w:t>
      </w:r>
      <w:r>
        <w:rPr>
          <w:lang w:val="en-US"/>
        </w:rPr>
        <w:t>I doubt if Arthur “knows” Chomsky personally. He has a tendency to call people he admires and is influenced by “my friend”.</w:t>
      </w:r>
    </w:p>
  </w:footnote>
  <w:footnote w:id="77">
    <w:p w14:paraId="43EC66C2" w14:textId="77777777" w:rsidR="00DE305E" w:rsidRPr="009A5FC8" w:rsidRDefault="00DE305E" w:rsidP="00606EA9">
      <w:pPr>
        <w:pStyle w:val="FootnoteText"/>
        <w:jc w:val="both"/>
        <w:rPr>
          <w:lang w:val="en-US"/>
        </w:rPr>
      </w:pPr>
      <w:r>
        <w:rPr>
          <w:rStyle w:val="FootnoteReference"/>
          <w:rFonts w:eastAsiaTheme="majorEastAsia"/>
        </w:rPr>
        <w:footnoteRef/>
      </w:r>
      <w:r>
        <w:t xml:space="preserve"> </w:t>
      </w:r>
      <w:r w:rsidRPr="009A5FC8">
        <w:rPr>
          <w:i/>
          <w:lang w:val="en-US"/>
        </w:rPr>
        <w:t>Language and Mind</w:t>
      </w:r>
      <w:r>
        <w:rPr>
          <w:lang w:val="en-US"/>
        </w:rPr>
        <w:t xml:space="preserve"> is a book by Noam Chomsky, first published in 1968, in which he reviews the idea of </w:t>
      </w:r>
      <w:r>
        <w:rPr>
          <w:i/>
          <w:iCs/>
          <w:lang w:val="en-US"/>
        </w:rPr>
        <w:t>d</w:t>
      </w:r>
      <w:r w:rsidRPr="00C25813">
        <w:rPr>
          <w:i/>
          <w:iCs/>
          <w:lang w:val="en-US"/>
        </w:rPr>
        <w:t xml:space="preserve">eep </w:t>
      </w:r>
      <w:r>
        <w:rPr>
          <w:i/>
          <w:iCs/>
          <w:lang w:val="en-US"/>
        </w:rPr>
        <w:t>s</w:t>
      </w:r>
      <w:r w:rsidRPr="00C25813">
        <w:rPr>
          <w:i/>
          <w:iCs/>
          <w:lang w:val="en-US"/>
        </w:rPr>
        <w:t>tructure</w:t>
      </w:r>
      <w:r>
        <w:rPr>
          <w:lang w:val="en-US"/>
        </w:rPr>
        <w:t xml:space="preserve"> in language: a computational approach to understanding the underlying “deep” meanings of written or spoken language.</w:t>
      </w:r>
    </w:p>
  </w:footnote>
  <w:footnote w:id="78">
    <w:p w14:paraId="5F2EFD89" w14:textId="05E297AE" w:rsidR="00DE305E" w:rsidRDefault="00DE305E" w:rsidP="00606EA9">
      <w:pPr>
        <w:pStyle w:val="FootnoteText"/>
        <w:jc w:val="both"/>
      </w:pPr>
      <w:r>
        <w:rPr>
          <w:rStyle w:val="FootnoteReference"/>
          <w:rFonts w:eastAsiaTheme="majorEastAsia"/>
        </w:rPr>
        <w:footnoteRef/>
      </w:r>
      <w:r>
        <w:t xml:space="preserve"> Arthur was quoting an aphorism of the singular </w:t>
      </w:r>
      <w:r w:rsidRPr="00AD3549">
        <w:t xml:space="preserve">Alfred </w:t>
      </w:r>
      <w:proofErr w:type="spellStart"/>
      <w:r w:rsidRPr="00AD3549">
        <w:t>Habdank</w:t>
      </w:r>
      <w:proofErr w:type="spellEnd"/>
      <w:r w:rsidRPr="00AD3549">
        <w:t xml:space="preserve"> Skarbek Korzybski</w:t>
      </w:r>
      <w:r>
        <w:t>: “</w:t>
      </w:r>
      <w:r w:rsidRPr="00D56347">
        <w:rPr>
          <w:i/>
          <w:iCs/>
        </w:rPr>
        <w:t>The map is not the territory . . . but another version of reality</w:t>
      </w:r>
      <w:r>
        <w:t>”. It conveys the</w:t>
      </w:r>
      <w:r w:rsidRPr="00AD3549">
        <w:t xml:space="preserve"> </w:t>
      </w:r>
      <w:r>
        <w:t>notion</w:t>
      </w:r>
      <w:r w:rsidRPr="00AD3549">
        <w:t xml:space="preserve"> that </w:t>
      </w:r>
      <w:r>
        <w:t>a derived</w:t>
      </w:r>
      <w:r w:rsidRPr="00AD3549">
        <w:t xml:space="preserve"> abstraction is not the </w:t>
      </w:r>
      <w:r>
        <w:t xml:space="preserve">original </w:t>
      </w:r>
      <w:r w:rsidRPr="00AD3549">
        <w:t>thing itself.</w:t>
      </w:r>
      <w:r>
        <w:t xml:space="preserve"> </w:t>
      </w:r>
      <w:r w:rsidRPr="00AD3549">
        <w:t>Korzybski</w:t>
      </w:r>
      <w:r w:rsidRPr="00487CB0">
        <w:t xml:space="preserve"> </w:t>
      </w:r>
      <w:r>
        <w:t xml:space="preserve">credited the writer and mathematician </w:t>
      </w:r>
      <w:r w:rsidRPr="00487CB0">
        <w:t>Eric Temple Bell</w:t>
      </w:r>
      <w:r>
        <w:t xml:space="preserve"> with originating this observation.</w:t>
      </w:r>
    </w:p>
  </w:footnote>
  <w:footnote w:id="79">
    <w:p w14:paraId="450C5114" w14:textId="77777777" w:rsidR="005A7D6E" w:rsidRPr="00B93756" w:rsidRDefault="005A7D6E" w:rsidP="005A7D6E">
      <w:pPr>
        <w:pStyle w:val="FootnoteText"/>
        <w:jc w:val="both"/>
        <w:rPr>
          <w:lang w:val="en-US"/>
        </w:rPr>
      </w:pPr>
      <w:r>
        <w:rPr>
          <w:rStyle w:val="FootnoteReference"/>
          <w:rFonts w:eastAsiaTheme="majorEastAsia"/>
        </w:rPr>
        <w:footnoteRef/>
      </w:r>
      <w:r>
        <w:t xml:space="preserve"> </w:t>
      </w:r>
      <w:r>
        <w:rPr>
          <w:lang w:val="en-US"/>
        </w:rPr>
        <w:t xml:space="preserve">The Python programming language was developed by Guido van Rossum. The whimsical </w:t>
      </w:r>
      <w:r w:rsidRPr="0071509B">
        <w:rPr>
          <w:i/>
          <w:lang w:val="en-US"/>
        </w:rPr>
        <w:t>Benevolent dictator for life</w:t>
      </w:r>
      <w:r>
        <w:rPr>
          <w:lang w:val="en-US"/>
        </w:rPr>
        <w:t xml:space="preserve"> named it after Monty Python. Python is the most widely used language in artificial intelligence research.</w:t>
      </w:r>
    </w:p>
  </w:footnote>
  <w:footnote w:id="80">
    <w:p w14:paraId="7417FD3B" w14:textId="3EB420FD" w:rsidR="00DE305E" w:rsidRPr="006F1BFD" w:rsidRDefault="00DE305E" w:rsidP="006F1BFD">
      <w:pPr>
        <w:pStyle w:val="FootnoteText"/>
        <w:jc w:val="both"/>
        <w:rPr>
          <w:lang w:val="en-US"/>
        </w:rPr>
      </w:pPr>
      <w:r>
        <w:rPr>
          <w:rStyle w:val="FootnoteReference"/>
        </w:rPr>
        <w:footnoteRef/>
      </w:r>
      <w:r>
        <w:t xml:space="preserve"> According to </w:t>
      </w:r>
      <w:r w:rsidRPr="006F1BFD">
        <w:t xml:space="preserve">Larry Wall, </w:t>
      </w:r>
      <w:r>
        <w:t xml:space="preserve">designer of the Perl programming language, the </w:t>
      </w:r>
      <w:r w:rsidRPr="006F1BFD">
        <w:t>three great virtues of a programmer</w:t>
      </w:r>
      <w:r>
        <w:t xml:space="preserve"> are</w:t>
      </w:r>
      <w:r w:rsidRPr="006F1BFD">
        <w:t xml:space="preserve"> </w:t>
      </w:r>
      <w:r w:rsidRPr="0080504F">
        <w:rPr>
          <w:i/>
          <w:iCs/>
        </w:rPr>
        <w:t>laziness</w:t>
      </w:r>
      <w:r>
        <w:t xml:space="preserve"> (</w:t>
      </w:r>
      <w:r w:rsidRPr="0080504F">
        <w:t xml:space="preserve">write </w:t>
      </w:r>
      <w:r>
        <w:t>time</w:t>
      </w:r>
      <w:r w:rsidRPr="0080504F">
        <w:t>-saving program</w:t>
      </w:r>
      <w:r>
        <w:t>s)</w:t>
      </w:r>
      <w:r w:rsidRPr="006F1BFD">
        <w:t xml:space="preserve">, </w:t>
      </w:r>
      <w:r w:rsidRPr="00FC5A89">
        <w:rPr>
          <w:i/>
          <w:iCs/>
        </w:rPr>
        <w:t>impatience</w:t>
      </w:r>
      <w:r>
        <w:t xml:space="preserve"> (</w:t>
      </w:r>
      <w:r w:rsidRPr="00FC5A89">
        <w:t xml:space="preserve">write programs that anticipate </w:t>
      </w:r>
      <w:r>
        <w:t>your needs)</w:t>
      </w:r>
      <w:r w:rsidRPr="006F1BFD">
        <w:t xml:space="preserve">, and </w:t>
      </w:r>
      <w:r w:rsidRPr="00FC5A89">
        <w:rPr>
          <w:i/>
          <w:iCs/>
        </w:rPr>
        <w:t>hubris</w:t>
      </w:r>
      <w:r>
        <w:t xml:space="preserve"> (excessive pride is needed to fuel the quality in one’s work, less one succumbs to the </w:t>
      </w:r>
      <w:r w:rsidRPr="00277FDE">
        <w:t xml:space="preserve">implacable </w:t>
      </w:r>
      <w:proofErr w:type="spellStart"/>
      <w:r w:rsidRPr="006367D9">
        <w:rPr>
          <w:i/>
          <w:iCs/>
        </w:rPr>
        <w:t>snark</w:t>
      </w:r>
      <w:proofErr w:type="spellEnd"/>
      <w:r>
        <w:t xml:space="preserve"> of the coding community).</w:t>
      </w:r>
    </w:p>
  </w:footnote>
  <w:footnote w:id="81">
    <w:p w14:paraId="1AF6A058" w14:textId="4C2A5ACF" w:rsidR="00DE305E" w:rsidRPr="001E7E0A" w:rsidRDefault="00DE305E" w:rsidP="001E7E0A">
      <w:pPr>
        <w:pStyle w:val="FootnoteText"/>
        <w:jc w:val="both"/>
        <w:rPr>
          <w:lang w:val="en-US"/>
        </w:rPr>
      </w:pPr>
      <w:r>
        <w:rPr>
          <w:rStyle w:val="FootnoteReference"/>
        </w:rPr>
        <w:footnoteRef/>
      </w:r>
      <w:r>
        <w:t xml:space="preserve"> </w:t>
      </w:r>
      <w:r>
        <w:rPr>
          <w:lang w:val="en-US"/>
        </w:rPr>
        <w:t>This dark-toned reference is towards “the Harrying of the North”, a genocidal campaign by King William the Conqueror who ransacked and burnt most of Northern England. About three-quarters of that population, mostly of Viking origin, were destroyed.</w:t>
      </w:r>
    </w:p>
  </w:footnote>
  <w:footnote w:id="82">
    <w:p w14:paraId="7087F714" w14:textId="77777777" w:rsidR="00DE305E" w:rsidRPr="00367A3A" w:rsidRDefault="00DE305E" w:rsidP="00A01FC5">
      <w:pPr>
        <w:pStyle w:val="FootnoteText"/>
        <w:jc w:val="both"/>
      </w:pPr>
      <w:r>
        <w:rPr>
          <w:rStyle w:val="FootnoteReference"/>
          <w:rFonts w:eastAsiaTheme="majorEastAsia"/>
        </w:rPr>
        <w:footnoteRef/>
      </w:r>
      <w:r>
        <w:t xml:space="preserve"> “</w:t>
      </w:r>
      <w:r w:rsidRPr="00367A3A">
        <w:rPr>
          <w:i/>
          <w:iCs/>
        </w:rPr>
        <w:t>Accent is the soul of language; it gives to it both feeling and truth.”</w:t>
      </w:r>
      <w:r>
        <w:t xml:space="preserve">       ⸻ from </w:t>
      </w:r>
      <w:r w:rsidRPr="00CA52EA">
        <w:rPr>
          <w:i/>
          <w:iCs/>
        </w:rPr>
        <w:t>Emile</w:t>
      </w:r>
      <w:r>
        <w:t xml:space="preserve"> by Jean-Jacques Rousseau.</w:t>
      </w:r>
    </w:p>
  </w:footnote>
  <w:footnote w:id="83">
    <w:p w14:paraId="3A543C4D" w14:textId="76B596E7" w:rsidR="00DE305E" w:rsidRPr="00815804" w:rsidRDefault="00DE305E" w:rsidP="00815804">
      <w:pPr>
        <w:pStyle w:val="FootnoteText"/>
        <w:jc w:val="both"/>
        <w:rPr>
          <w:lang w:val="en-US"/>
        </w:rPr>
      </w:pPr>
      <w:r>
        <w:rPr>
          <w:rStyle w:val="FootnoteReference"/>
        </w:rPr>
        <w:footnoteRef/>
      </w:r>
      <w:r>
        <w:t xml:space="preserve"> The </w:t>
      </w:r>
      <w:r w:rsidRPr="00815804">
        <w:t>Wernicke</w:t>
      </w:r>
      <w:r>
        <w:t>’</w:t>
      </w:r>
      <w:r w:rsidRPr="00815804">
        <w:t xml:space="preserve">s area is </w:t>
      </w:r>
      <w:r>
        <w:t>a</w:t>
      </w:r>
      <w:r w:rsidRPr="00815804">
        <w:t xml:space="preserve"> part of </w:t>
      </w:r>
      <w:r>
        <w:t>our</w:t>
      </w:r>
      <w:r w:rsidRPr="00815804">
        <w:t xml:space="preserve"> </w:t>
      </w:r>
      <w:r>
        <w:t>brain</w:t>
      </w:r>
      <w:r w:rsidRPr="00815804">
        <w:t xml:space="preserve"> involved in the </w:t>
      </w:r>
      <w:r>
        <w:t>understanding</w:t>
      </w:r>
      <w:r w:rsidRPr="00815804">
        <w:t xml:space="preserve"> of </w:t>
      </w:r>
      <w:r w:rsidR="00AB39BA">
        <w:t>speech</w:t>
      </w:r>
      <w:r w:rsidRPr="00815804">
        <w:t>.</w:t>
      </w:r>
    </w:p>
  </w:footnote>
  <w:footnote w:id="84">
    <w:p w14:paraId="103BDFE8" w14:textId="77777777" w:rsidR="00DE305E" w:rsidRPr="00B71659" w:rsidRDefault="00DE305E" w:rsidP="00606EA9">
      <w:pPr>
        <w:pStyle w:val="FootnoteText"/>
        <w:jc w:val="both"/>
      </w:pPr>
      <w:r>
        <w:rPr>
          <w:rStyle w:val="FootnoteReference"/>
          <w:rFonts w:eastAsiaTheme="majorEastAsia"/>
        </w:rPr>
        <w:footnoteRef/>
      </w:r>
      <w:r>
        <w:t xml:space="preserve"> </w:t>
      </w:r>
      <w:r w:rsidRPr="00C040AF">
        <w:rPr>
          <w:i/>
          <w:iCs/>
        </w:rPr>
        <w:t>Haunted by technologies that haven’t arrived</w:t>
      </w:r>
      <w:r>
        <w:t xml:space="preserve">: </w:t>
      </w:r>
      <w:r w:rsidRPr="00C040AF">
        <w:rPr>
          <w:i/>
          <w:iCs/>
        </w:rPr>
        <w:t>Hauntology</w:t>
      </w:r>
      <w:r w:rsidRPr="00C040AF">
        <w:t xml:space="preserve"> (a portmanteau of </w:t>
      </w:r>
      <w:r w:rsidRPr="00C040AF">
        <w:rPr>
          <w:i/>
          <w:iCs/>
        </w:rPr>
        <w:t>haunting</w:t>
      </w:r>
      <w:r w:rsidRPr="00C040AF">
        <w:t xml:space="preserve"> and </w:t>
      </w:r>
      <w:r w:rsidRPr="00C040AF">
        <w:rPr>
          <w:i/>
          <w:iCs/>
        </w:rPr>
        <w:t>ontology</w:t>
      </w:r>
      <w:r w:rsidRPr="00C040AF">
        <w:t xml:space="preserve">) is a concept coined by philosopher Jacques Derrida in his 1993 book </w:t>
      </w:r>
      <w:r w:rsidRPr="0059193B">
        <w:rPr>
          <w:i/>
          <w:iCs/>
        </w:rPr>
        <w:t>Spectres of Marx</w:t>
      </w:r>
      <w:r w:rsidRPr="00C040AF">
        <w:t>.</w:t>
      </w:r>
      <w:r>
        <w:t xml:space="preserve"> The</w:t>
      </w:r>
      <w:r w:rsidRPr="00CD6A6E">
        <w:t xml:space="preserve"> term was taken up by </w:t>
      </w:r>
      <w:r>
        <w:t>media theorists</w:t>
      </w:r>
      <w:r w:rsidRPr="00CD6A6E">
        <w:t xml:space="preserve"> such as Mark Fisher and Simon Reynolds to describe art preoccupied with</w:t>
      </w:r>
      <w:r>
        <w:t xml:space="preserve"> </w:t>
      </w:r>
      <w:r w:rsidRPr="00CD6A6E">
        <w:t xml:space="preserve">a </w:t>
      </w:r>
      <w:r>
        <w:t>“</w:t>
      </w:r>
      <w:r w:rsidRPr="00CD6A6E">
        <w:t>nostalgia for lost futures</w:t>
      </w:r>
      <w:r>
        <w:t>”.</w:t>
      </w:r>
    </w:p>
  </w:footnote>
  <w:footnote w:id="85">
    <w:p w14:paraId="64096EB1" w14:textId="3E0008E6" w:rsidR="00DE305E" w:rsidRPr="0059371F" w:rsidRDefault="00DE305E" w:rsidP="00606EA9">
      <w:pPr>
        <w:pStyle w:val="FootnoteText"/>
        <w:jc w:val="both"/>
        <w:rPr>
          <w:lang w:val="en-US"/>
        </w:rPr>
      </w:pPr>
      <w:r>
        <w:rPr>
          <w:rStyle w:val="FootnoteReference"/>
          <w:rFonts w:eastAsiaTheme="majorEastAsia"/>
        </w:rPr>
        <w:footnoteRef/>
      </w:r>
      <w:r>
        <w:t xml:space="preserve"> The visible universe is made of baryonic matter: protons, neutrons and electrons. This makes up less than 5% of the mass of the universe. Lord Kelvin, in 1884, postulated that the universe contains more mass than is observable and today cosmologists predict that the remaining 95% of mass is dark matter and a force that repels gravity known as dark energy (Lord Kelvin also declared that heavier-than-air flight was impossible, so maybe it was a lucky guess). The dark energy/ matter theory is </w:t>
      </w:r>
      <w:r w:rsidRPr="00AA435F">
        <w:rPr>
          <w:i/>
          <w:iCs/>
        </w:rPr>
        <w:t>a post-hoc postulate</w:t>
      </w:r>
      <w:r>
        <w:t xml:space="preserve">, also called an </w:t>
      </w:r>
      <w:r w:rsidRPr="00F45FD4">
        <w:rPr>
          <w:i/>
          <w:iCs/>
        </w:rPr>
        <w:t>auxiliary hypothesis</w:t>
      </w:r>
      <w:r>
        <w:t>. Karl Popper derided such types of ideas as</w:t>
      </w:r>
      <w:r w:rsidRPr="003407CC">
        <w:t xml:space="preserve"> </w:t>
      </w:r>
      <w:r w:rsidRPr="003407CC">
        <w:rPr>
          <w:i/>
          <w:iCs/>
        </w:rPr>
        <w:t>conventionalist</w:t>
      </w:r>
      <w:r w:rsidRPr="003407CC">
        <w:t xml:space="preserve"> hypothes</w:t>
      </w:r>
      <w:r>
        <w:t>es</w:t>
      </w:r>
      <w:r w:rsidR="00A86683">
        <w:t>,</w:t>
      </w:r>
      <w:r>
        <w:t xml:space="preserve"> </w:t>
      </w:r>
      <w:r w:rsidR="00A86683">
        <w:t>the variety</w:t>
      </w:r>
      <w:r>
        <w:t xml:space="preserve"> that do not provide a method for falsification.</w:t>
      </w:r>
    </w:p>
  </w:footnote>
  <w:footnote w:id="86">
    <w:p w14:paraId="58E86AF8" w14:textId="77777777" w:rsidR="00DE305E" w:rsidRDefault="00DE305E" w:rsidP="00606EA9">
      <w:pPr>
        <w:pStyle w:val="FootnoteText"/>
        <w:jc w:val="both"/>
      </w:pPr>
      <w:r>
        <w:rPr>
          <w:rStyle w:val="FootnoteReference"/>
          <w:rFonts w:eastAsiaTheme="majorEastAsia"/>
        </w:rPr>
        <w:footnoteRef/>
      </w:r>
      <w:r>
        <w:t xml:space="preserve"> The </w:t>
      </w:r>
      <w:r w:rsidRPr="00885F15">
        <w:rPr>
          <w:i/>
          <w:iCs/>
        </w:rPr>
        <w:t>Hawthorne effect</w:t>
      </w:r>
      <w:r>
        <w:t xml:space="preserve"> is the inclination to modify our behaviour when we are aware of being observed.</w:t>
      </w:r>
      <w:r w:rsidRPr="00B5149B">
        <w:t xml:space="preserve"> Perhaps the </w:t>
      </w:r>
      <w:r w:rsidRPr="005C4CE1">
        <w:rPr>
          <w:i/>
          <w:iCs/>
        </w:rPr>
        <w:t>observer effect</w:t>
      </w:r>
      <w:r w:rsidRPr="00B5149B">
        <w:t xml:space="preserve"> is a better analogy</w:t>
      </w:r>
      <w:r>
        <w:t>.</w:t>
      </w:r>
    </w:p>
  </w:footnote>
  <w:footnote w:id="87">
    <w:p w14:paraId="675C90CC" w14:textId="77777777" w:rsidR="00DE305E" w:rsidRDefault="00DE305E" w:rsidP="00606EA9">
      <w:pPr>
        <w:pStyle w:val="FootnoteText"/>
        <w:jc w:val="both"/>
      </w:pPr>
      <w:r>
        <w:rPr>
          <w:rStyle w:val="FootnoteReference"/>
          <w:rFonts w:eastAsiaTheme="majorEastAsia"/>
        </w:rPr>
        <w:footnoteRef/>
      </w:r>
      <w:r>
        <w:t xml:space="preserve"> By </w:t>
      </w:r>
      <w:r w:rsidRPr="009E28C7">
        <w:rPr>
          <w:i/>
          <w:iCs/>
        </w:rPr>
        <w:t>classical science</w:t>
      </w:r>
      <w:r>
        <w:t>, we assume Tarquin was talking about the position of Aristotle, who when discussing the science of Nature said: “</w:t>
      </w:r>
      <w:r>
        <w:rPr>
          <w:i/>
          <w:iCs/>
        </w:rPr>
        <w:t>W</w:t>
      </w:r>
      <w:r w:rsidRPr="00A05466">
        <w:rPr>
          <w:i/>
          <w:iCs/>
        </w:rPr>
        <w:t>e advance from what is more obscure by nature towards what is more clear and more knowable by nature</w:t>
      </w:r>
      <w:r>
        <w:t>.”</w:t>
      </w:r>
    </w:p>
  </w:footnote>
  <w:footnote w:id="88">
    <w:p w14:paraId="652BC0BE" w14:textId="49B6845D" w:rsidR="00DE305E" w:rsidRDefault="00DE305E" w:rsidP="00606EA9">
      <w:pPr>
        <w:pStyle w:val="FootnoteText"/>
        <w:jc w:val="both"/>
      </w:pPr>
      <w:r>
        <w:rPr>
          <w:rStyle w:val="FootnoteReference"/>
          <w:rFonts w:eastAsiaTheme="majorEastAsia"/>
        </w:rPr>
        <w:footnoteRef/>
      </w:r>
      <w:r>
        <w:t xml:space="preserve"> Arthur and Tarquin were probably listening to the exquisite Cook Island music collective </w:t>
      </w:r>
      <w:r w:rsidRPr="00783CA1">
        <w:rPr>
          <w:i/>
          <w:iCs/>
        </w:rPr>
        <w:t>Virgin Voyage</w:t>
      </w:r>
      <w:r>
        <w:t>.</w:t>
      </w:r>
    </w:p>
  </w:footnote>
  <w:footnote w:id="89">
    <w:p w14:paraId="5A8E22AC" w14:textId="77777777" w:rsidR="00DE305E" w:rsidRPr="00250E78" w:rsidRDefault="00DE305E" w:rsidP="00606EA9">
      <w:pPr>
        <w:pStyle w:val="FootnoteText"/>
        <w:jc w:val="both"/>
        <w:rPr>
          <w:lang w:val="en-US"/>
        </w:rPr>
      </w:pPr>
      <w:r>
        <w:rPr>
          <w:rStyle w:val="FootnoteReference"/>
          <w:rFonts w:eastAsiaTheme="majorEastAsia"/>
        </w:rPr>
        <w:footnoteRef/>
      </w:r>
      <w:r>
        <w:t xml:space="preserve"> </w:t>
      </w:r>
      <w:r w:rsidRPr="00250E78">
        <w:rPr>
          <w:i/>
          <w:iCs/>
        </w:rPr>
        <w:t>Götterdämmerung</w:t>
      </w:r>
      <w:r>
        <w:t xml:space="preserve"> is a German translation of </w:t>
      </w:r>
      <w:r w:rsidRPr="00250E78">
        <w:rPr>
          <w:i/>
          <w:iCs/>
        </w:rPr>
        <w:t>Ragnarök</w:t>
      </w:r>
      <w:r>
        <w:t>: the great flooding events leading to the demise of most Norse Gods.</w:t>
      </w:r>
    </w:p>
  </w:footnote>
  <w:footnote w:id="90">
    <w:p w14:paraId="19D4FEAC" w14:textId="77777777" w:rsidR="00DE305E" w:rsidRPr="00CB477D" w:rsidRDefault="00DE305E" w:rsidP="00606EA9">
      <w:pPr>
        <w:pStyle w:val="FootnoteText"/>
        <w:jc w:val="both"/>
        <w:rPr>
          <w:lang w:val="en-US"/>
        </w:rPr>
      </w:pPr>
      <w:r>
        <w:rPr>
          <w:rStyle w:val="FootnoteReference"/>
          <w:rFonts w:eastAsiaTheme="majorEastAsia"/>
        </w:rPr>
        <w:footnoteRef/>
      </w:r>
      <w:r>
        <w:t xml:space="preserve"> The set theory problem is </w:t>
      </w:r>
      <w:r w:rsidRPr="00545ED3">
        <w:t xml:space="preserve">a logical paradox </w:t>
      </w:r>
      <w:r>
        <w:t>popularized by Bertrand Russel:</w:t>
      </w:r>
      <w:r w:rsidRPr="00545ED3">
        <w:t xml:space="preserve"> </w:t>
      </w:r>
      <w:r w:rsidRPr="008707B0">
        <w:rPr>
          <w:i/>
          <w:iCs/>
        </w:rPr>
        <w:t>Given a set, a collection of distinct objects, then what is the set of all sets that do not contain themselves as members?</w:t>
      </w:r>
      <w:r>
        <w:t xml:space="preserve"> (If you are still unfamiliar with the word </w:t>
      </w:r>
      <w:r w:rsidRPr="00C2538E">
        <w:rPr>
          <w:i/>
          <w:iCs/>
        </w:rPr>
        <w:t>set</w:t>
      </w:r>
      <w:r>
        <w:t xml:space="preserve">, the Oxford English Dictionary explains its 43 senses in </w:t>
      </w:r>
      <w:r w:rsidRPr="00C2538E">
        <w:t>60,000 words</w:t>
      </w:r>
      <w:r>
        <w:t>.)</w:t>
      </w:r>
    </w:p>
  </w:footnote>
  <w:footnote w:id="91">
    <w:p w14:paraId="309A22FC" w14:textId="0D8876F4" w:rsidR="00DE305E" w:rsidRPr="0067478A" w:rsidRDefault="00DE305E" w:rsidP="00606EA9">
      <w:pPr>
        <w:pStyle w:val="FootnoteText"/>
        <w:jc w:val="both"/>
        <w:rPr>
          <w:i/>
          <w:iCs/>
        </w:rPr>
      </w:pPr>
      <w:r>
        <w:rPr>
          <w:rStyle w:val="FootnoteReference"/>
          <w:rFonts w:eastAsiaTheme="majorEastAsia"/>
        </w:rPr>
        <w:footnoteRef/>
      </w:r>
      <w:r>
        <w:t xml:space="preserve"> </w:t>
      </w:r>
      <w:r w:rsidRPr="00CF636D">
        <w:rPr>
          <w:i/>
          <w:iCs/>
        </w:rPr>
        <w:t>Desiderata</w:t>
      </w:r>
      <w:r w:rsidRPr="00CF636D">
        <w:t xml:space="preserve"> indicates things that are desired; from the Latin </w:t>
      </w:r>
      <w:r w:rsidRPr="002171AF">
        <w:rPr>
          <w:i/>
          <w:iCs/>
        </w:rPr>
        <w:t xml:space="preserve">de </w:t>
      </w:r>
      <w:proofErr w:type="spellStart"/>
      <w:r w:rsidRPr="002171AF">
        <w:rPr>
          <w:i/>
          <w:iCs/>
        </w:rPr>
        <w:t>sidere</w:t>
      </w:r>
      <w:proofErr w:type="spellEnd"/>
      <w:r w:rsidRPr="00CF636D">
        <w:t xml:space="preserve">, meaning </w:t>
      </w:r>
      <w:r>
        <w:rPr>
          <w:i/>
          <w:iCs/>
        </w:rPr>
        <w:t>f</w:t>
      </w:r>
      <w:r w:rsidRPr="002171AF">
        <w:rPr>
          <w:i/>
          <w:iCs/>
        </w:rPr>
        <w:t>rom the stars</w:t>
      </w:r>
      <w:r w:rsidRPr="00CF636D">
        <w:t>.</w:t>
      </w:r>
      <w:r>
        <w:t xml:space="preserve"> Tarquin quotes from </w:t>
      </w:r>
      <w:r w:rsidRPr="0066329B">
        <w:t xml:space="preserve">Max Ehrmann’s </w:t>
      </w:r>
      <w:r>
        <w:t xml:space="preserve">prose </w:t>
      </w:r>
      <w:r w:rsidRPr="0066329B">
        <w:t>poem</w:t>
      </w:r>
      <w:r w:rsidRPr="00F20D3F">
        <w:rPr>
          <w:i/>
          <w:iCs/>
        </w:rPr>
        <w:t xml:space="preserve"> Desiderata</w:t>
      </w:r>
      <w:r>
        <w:rPr>
          <w:i/>
          <w:iCs/>
        </w:rPr>
        <w:t>:</w:t>
      </w:r>
      <w:r>
        <w:t xml:space="preserve"> </w:t>
      </w:r>
      <w:r w:rsidRPr="00F20D3F">
        <w:rPr>
          <w:i/>
          <w:iCs/>
        </w:rPr>
        <w:t>You are a child of the universe,</w:t>
      </w:r>
      <w:r>
        <w:rPr>
          <w:i/>
          <w:iCs/>
        </w:rPr>
        <w:t xml:space="preserve"> </w:t>
      </w:r>
      <w:r w:rsidRPr="00F20D3F">
        <w:rPr>
          <w:i/>
          <w:iCs/>
        </w:rPr>
        <w:t>no less than the trees and the stars;</w:t>
      </w:r>
      <w:r>
        <w:rPr>
          <w:i/>
          <w:iCs/>
        </w:rPr>
        <w:t xml:space="preserve"> </w:t>
      </w:r>
      <w:r w:rsidRPr="00F20D3F">
        <w:rPr>
          <w:i/>
          <w:iCs/>
        </w:rPr>
        <w:t>you have a right to be here.</w:t>
      </w:r>
      <w:r>
        <w:rPr>
          <w:i/>
          <w:iCs/>
        </w:rPr>
        <w:t xml:space="preserve"> </w:t>
      </w:r>
      <w:r w:rsidRPr="00F20D3F">
        <w:rPr>
          <w:i/>
          <w:iCs/>
        </w:rPr>
        <w:t>And whether or not it is clear to you,</w:t>
      </w:r>
      <w:r>
        <w:rPr>
          <w:i/>
          <w:iCs/>
        </w:rPr>
        <w:t xml:space="preserve"> </w:t>
      </w:r>
      <w:r w:rsidRPr="00F20D3F">
        <w:rPr>
          <w:i/>
          <w:iCs/>
        </w:rPr>
        <w:t>no doubt the universe is unfolding as it should</w:t>
      </w:r>
      <w:r>
        <w:rPr>
          <w:i/>
          <w:iCs/>
        </w:rPr>
        <w:t>.</w:t>
      </w:r>
    </w:p>
  </w:footnote>
  <w:footnote w:id="92">
    <w:p w14:paraId="45545373" w14:textId="005E7ED8" w:rsidR="00DE305E" w:rsidRPr="00A5518F" w:rsidRDefault="00DE305E" w:rsidP="00A5518F">
      <w:pPr>
        <w:pStyle w:val="FootnoteText"/>
        <w:jc w:val="both"/>
        <w:rPr>
          <w:lang w:val="en-US"/>
        </w:rPr>
      </w:pPr>
      <w:r>
        <w:rPr>
          <w:rStyle w:val="FootnoteReference"/>
        </w:rPr>
        <w:footnoteRef/>
      </w:r>
      <w:r>
        <w:t xml:space="preserve"> </w:t>
      </w:r>
      <w:r>
        <w:rPr>
          <w:lang w:val="en-US"/>
        </w:rPr>
        <w:t xml:space="preserve">According to David Langford’s writings in the </w:t>
      </w:r>
      <w:proofErr w:type="spellStart"/>
      <w:r w:rsidRPr="00A5518F">
        <w:rPr>
          <w:i/>
          <w:iCs/>
          <w:lang w:val="en-US"/>
        </w:rPr>
        <w:t>The</w:t>
      </w:r>
      <w:proofErr w:type="spellEnd"/>
      <w:r w:rsidRPr="00A5518F">
        <w:rPr>
          <w:i/>
          <w:iCs/>
          <w:lang w:val="en-US"/>
        </w:rPr>
        <w:t xml:space="preserve"> Encyclopedia of Science Fiction</w:t>
      </w:r>
      <w:r>
        <w:rPr>
          <w:lang w:val="en-US"/>
        </w:rPr>
        <w:t xml:space="preserve">, a </w:t>
      </w:r>
      <w:proofErr w:type="spellStart"/>
      <w:r w:rsidRPr="00A5518F">
        <w:rPr>
          <w:lang w:val="en-US"/>
        </w:rPr>
        <w:t>Jonbar</w:t>
      </w:r>
      <w:proofErr w:type="spellEnd"/>
      <w:r w:rsidRPr="00A5518F">
        <w:rPr>
          <w:lang w:val="en-US"/>
        </w:rPr>
        <w:t xml:space="preserve"> point</w:t>
      </w:r>
      <w:r>
        <w:rPr>
          <w:lang w:val="en-US"/>
        </w:rPr>
        <w:t xml:space="preserve">, or </w:t>
      </w:r>
      <w:proofErr w:type="spellStart"/>
      <w:r w:rsidRPr="007E65B7">
        <w:rPr>
          <w:lang w:val="en-US"/>
        </w:rPr>
        <w:t>Jonbar</w:t>
      </w:r>
      <w:proofErr w:type="spellEnd"/>
      <w:r w:rsidRPr="007E65B7">
        <w:rPr>
          <w:lang w:val="en-US"/>
        </w:rPr>
        <w:t xml:space="preserve"> </w:t>
      </w:r>
      <w:r>
        <w:rPr>
          <w:lang w:val="en-US"/>
        </w:rPr>
        <w:t xml:space="preserve">hinge, is a term used in the sci-fi scene meaning a forking point in a plot, an event that has a significant consequence, much like the butterfly effect. The name comes from a 1938 story about a certain </w:t>
      </w:r>
      <w:r w:rsidRPr="00273A18">
        <w:rPr>
          <w:lang w:val="en-US"/>
        </w:rPr>
        <w:t>John Barr</w:t>
      </w:r>
      <w:r>
        <w:rPr>
          <w:lang w:val="en-US"/>
        </w:rPr>
        <w:t xml:space="preserve"> who makes the decision to pick up either a magnet or a pebble: </w:t>
      </w:r>
      <w:r w:rsidRPr="00273A18">
        <w:rPr>
          <w:lang w:val="en-US"/>
        </w:rPr>
        <w:t xml:space="preserve">choosing one will lead to </w:t>
      </w:r>
      <w:r>
        <w:rPr>
          <w:lang w:val="en-US"/>
        </w:rPr>
        <w:t>either a</w:t>
      </w:r>
      <w:r w:rsidRPr="00273A18">
        <w:rPr>
          <w:lang w:val="en-US"/>
        </w:rPr>
        <w:t xml:space="preserve"> utopian civilization named </w:t>
      </w:r>
      <w:proofErr w:type="spellStart"/>
      <w:r w:rsidRPr="00273A18">
        <w:rPr>
          <w:lang w:val="en-US"/>
        </w:rPr>
        <w:t>Jonbar</w:t>
      </w:r>
      <w:proofErr w:type="spellEnd"/>
      <w:r w:rsidRPr="00273A18">
        <w:rPr>
          <w:lang w:val="en-US"/>
        </w:rPr>
        <w:t xml:space="preserve"> </w:t>
      </w:r>
      <w:r>
        <w:rPr>
          <w:lang w:val="en-US"/>
        </w:rPr>
        <w:t>or the tyrannical</w:t>
      </w:r>
      <w:r w:rsidRPr="00273A18">
        <w:rPr>
          <w:lang w:val="en-US"/>
        </w:rPr>
        <w:t xml:space="preserve"> state of </w:t>
      </w:r>
      <w:proofErr w:type="spellStart"/>
      <w:r w:rsidRPr="00273A18">
        <w:rPr>
          <w:lang w:val="en-US"/>
        </w:rPr>
        <w:t>Gyronchi</w:t>
      </w:r>
      <w:proofErr w:type="spellEnd"/>
      <w:r w:rsidRPr="00273A18">
        <w:rPr>
          <w:lang w:val="en-US"/>
        </w:rPr>
        <w:t>.</w:t>
      </w:r>
    </w:p>
  </w:footnote>
  <w:footnote w:id="93">
    <w:p w14:paraId="243CDCDD" w14:textId="3A8FF6B6" w:rsidR="00DE305E" w:rsidRPr="00D81857" w:rsidRDefault="00DE305E" w:rsidP="00606EA9">
      <w:pPr>
        <w:pStyle w:val="FootnoteText"/>
        <w:jc w:val="both"/>
        <w:rPr>
          <w:lang w:val="en-US"/>
        </w:rPr>
      </w:pPr>
      <w:r>
        <w:rPr>
          <w:rStyle w:val="FootnoteReference"/>
          <w:rFonts w:eastAsiaTheme="majorEastAsia"/>
        </w:rPr>
        <w:footnoteRef/>
      </w:r>
      <w:r>
        <w:t xml:space="preserve"> </w:t>
      </w:r>
      <w:r w:rsidRPr="00A0459F">
        <w:t xml:space="preserve">It is useful that </w:t>
      </w:r>
      <w:r>
        <w:t>Arthur</w:t>
      </w:r>
      <w:r w:rsidRPr="00A0459F">
        <w:t xml:space="preserve"> should compare a </w:t>
      </w:r>
      <w:r w:rsidRPr="00A0459F">
        <w:rPr>
          <w:i/>
          <w:iCs/>
        </w:rPr>
        <w:t>clue</w:t>
      </w:r>
      <w:r w:rsidRPr="00A0459F">
        <w:t xml:space="preserve"> with a </w:t>
      </w:r>
      <w:r w:rsidRPr="00A0459F">
        <w:rPr>
          <w:i/>
          <w:iCs/>
        </w:rPr>
        <w:t>thread</w:t>
      </w:r>
      <w:r w:rsidRPr="00A0459F">
        <w:t xml:space="preserve"> here: </w:t>
      </w:r>
      <w:r w:rsidRPr="00564D36">
        <w:rPr>
          <w:i/>
          <w:iCs/>
        </w:rPr>
        <w:t>clue</w:t>
      </w:r>
      <w:r>
        <w:t xml:space="preserve"> </w:t>
      </w:r>
      <w:r w:rsidRPr="00A0459F">
        <w:t xml:space="preserve">is derived from </w:t>
      </w:r>
      <w:r w:rsidRPr="00A0459F">
        <w:rPr>
          <w:i/>
          <w:iCs/>
        </w:rPr>
        <w:t>clew</w:t>
      </w:r>
      <w:r w:rsidRPr="00A0459F">
        <w:t xml:space="preserve">, an old English word meaning “a ball of thread or yarn.” </w:t>
      </w:r>
      <w:r>
        <w:t>Its</w:t>
      </w:r>
      <w:r w:rsidRPr="00A0459F">
        <w:t xml:space="preserve"> meaning was in reference to the </w:t>
      </w:r>
      <w:r w:rsidRPr="00A0459F">
        <w:rPr>
          <w:i/>
          <w:iCs/>
        </w:rPr>
        <w:t>clew of thread</w:t>
      </w:r>
      <w:r w:rsidRPr="00A0459F">
        <w:t xml:space="preserve"> given by the Greek goddess Ariadne to Theseus to help him escape the </w:t>
      </w:r>
      <w:r>
        <w:t>l</w:t>
      </w:r>
      <w:r w:rsidRPr="00A0459F">
        <w:t>abyrinth</w:t>
      </w:r>
      <w:r>
        <w:t xml:space="preserve"> of the Minotaur of Crete</w:t>
      </w:r>
      <w:r w:rsidRPr="00A0459F">
        <w:t xml:space="preserve">. </w:t>
      </w:r>
    </w:p>
  </w:footnote>
  <w:footnote w:id="94">
    <w:p w14:paraId="4DF1D06B" w14:textId="77777777" w:rsidR="00DE305E" w:rsidRPr="00815AC0" w:rsidRDefault="00DE305E" w:rsidP="00606EA9">
      <w:pPr>
        <w:pStyle w:val="FootnoteText"/>
        <w:jc w:val="both"/>
        <w:rPr>
          <w:lang w:val="en-US"/>
        </w:rPr>
      </w:pPr>
      <w:r>
        <w:rPr>
          <w:rStyle w:val="FootnoteReference"/>
          <w:rFonts w:eastAsiaTheme="majorEastAsia"/>
        </w:rPr>
        <w:footnoteRef/>
      </w:r>
      <w:r>
        <w:t xml:space="preserve"> </w:t>
      </w:r>
      <w:r w:rsidRPr="000B283B">
        <w:rPr>
          <w:i/>
          <w:iCs/>
        </w:rPr>
        <w:t>Apophenia</w:t>
      </w:r>
      <w:r w:rsidRPr="00EE7A0A">
        <w:t xml:space="preserve">: from Greek </w:t>
      </w:r>
      <w:r w:rsidRPr="00EE7A0A">
        <w:rPr>
          <w:i/>
          <w:iCs/>
        </w:rPr>
        <w:t>apo</w:t>
      </w:r>
      <w:r w:rsidRPr="00EE7A0A">
        <w:t xml:space="preserve">- (apart) and </w:t>
      </w:r>
      <w:proofErr w:type="spellStart"/>
      <w:r w:rsidRPr="00EE7A0A">
        <w:rPr>
          <w:i/>
          <w:iCs/>
        </w:rPr>
        <w:t>phainein</w:t>
      </w:r>
      <w:proofErr w:type="spellEnd"/>
      <w:r w:rsidRPr="00EE7A0A">
        <w:t xml:space="preserve"> (to show). The word was coined by psychiatrist Klaus Conrad in his 1958 publication </w:t>
      </w:r>
      <w:r w:rsidRPr="00EE7A0A">
        <w:rPr>
          <w:i/>
          <w:iCs/>
        </w:rPr>
        <w:t>On the beginning stages of schizophrenia</w:t>
      </w:r>
      <w:r w:rsidRPr="00EE7A0A">
        <w:t xml:space="preserve">. He defined </w:t>
      </w:r>
      <w:proofErr w:type="spellStart"/>
      <w:r w:rsidRPr="00F1673B">
        <w:rPr>
          <w:i/>
          <w:iCs/>
        </w:rPr>
        <w:t>Apophänie</w:t>
      </w:r>
      <w:proofErr w:type="spellEnd"/>
      <w:r w:rsidRPr="00EE7A0A">
        <w:t xml:space="preserve"> as </w:t>
      </w:r>
      <w:r>
        <w:t>“</w:t>
      </w:r>
      <w:r w:rsidRPr="005C6F8A">
        <w:rPr>
          <w:i/>
          <w:iCs/>
        </w:rPr>
        <w:t>unmotivated seeing of connections accompanied by feelings of abnormal meaningfulness</w:t>
      </w:r>
      <w:r>
        <w:t>.”</w:t>
      </w:r>
    </w:p>
  </w:footnote>
  <w:footnote w:id="95">
    <w:p w14:paraId="50D5734F" w14:textId="50EF0A97" w:rsidR="00DE305E" w:rsidRPr="00030C3B" w:rsidRDefault="00DE305E" w:rsidP="00606EA9">
      <w:pPr>
        <w:pStyle w:val="FootnoteText"/>
        <w:jc w:val="both"/>
        <w:rPr>
          <w:lang w:val="en-US"/>
        </w:rPr>
      </w:pPr>
      <w:r>
        <w:rPr>
          <w:rStyle w:val="FootnoteReference"/>
          <w:rFonts w:eastAsiaTheme="majorEastAsia"/>
        </w:rPr>
        <w:footnoteRef/>
      </w:r>
      <w:r>
        <w:t xml:space="preserve"> T</w:t>
      </w:r>
      <w:r w:rsidRPr="008528E4">
        <w:t xml:space="preserve">he statisticians Neyman and Pearson </w:t>
      </w:r>
      <w:r>
        <w:t xml:space="preserve">in </w:t>
      </w:r>
      <w:r w:rsidRPr="008528E4">
        <w:t xml:space="preserve">1933 termed </w:t>
      </w:r>
      <w:r>
        <w:t xml:space="preserve">a </w:t>
      </w:r>
      <w:r w:rsidRPr="008528E4">
        <w:t>Type I error</w:t>
      </w:r>
      <w:r>
        <w:t xml:space="preserve"> as believing there is a trend to the data when there is not. This is called a “false positive”. A Type II error is a false negative, thinking we do not have a meaningful pattern when there is one. Mathew’s Correlation Coefficient considers both types and is often used to evaluate the efficacy of a model in machine learning.</w:t>
      </w:r>
    </w:p>
  </w:footnote>
  <w:footnote w:id="96">
    <w:p w14:paraId="27B580C2" w14:textId="77777777" w:rsidR="00DE305E" w:rsidRPr="00F25ECF" w:rsidRDefault="00DE305E" w:rsidP="00606EA9">
      <w:pPr>
        <w:pStyle w:val="FootnoteText"/>
        <w:jc w:val="both"/>
        <w:rPr>
          <w:lang w:val="en-US"/>
        </w:rPr>
      </w:pPr>
      <w:r>
        <w:rPr>
          <w:rStyle w:val="FootnoteReference"/>
          <w:rFonts w:eastAsiaTheme="majorEastAsia"/>
        </w:rPr>
        <w:footnoteRef/>
      </w:r>
      <w:r>
        <w:t xml:space="preserve"> </w:t>
      </w:r>
      <w:r w:rsidRPr="00F25ECF">
        <w:t>Romain Rolland</w:t>
      </w:r>
      <w:r>
        <w:t>, the French humanist writer,</w:t>
      </w:r>
      <w:r w:rsidRPr="00F25ECF">
        <w:t xml:space="preserve"> coined the </w:t>
      </w:r>
      <w:r>
        <w:t>phrase “</w:t>
      </w:r>
      <w:r w:rsidRPr="003B7D4A">
        <w:rPr>
          <w:i/>
          <w:iCs/>
        </w:rPr>
        <w:t>oceanic feeling</w:t>
      </w:r>
      <w:r>
        <w:t>”. In a letter to Sigmund Freud he described it as “</w:t>
      </w:r>
      <w:r w:rsidRPr="00CF26FA">
        <w:rPr>
          <w:i/>
          <w:iCs/>
        </w:rPr>
        <w:t>a sensation of eternity, a feeling of being one with the external world as a whole</w:t>
      </w:r>
      <w:r>
        <w:t xml:space="preserve">”. </w:t>
      </w:r>
      <w:r w:rsidRPr="00F25ECF">
        <w:t>Rolland</w:t>
      </w:r>
      <w:r>
        <w:t>’s idea of the oceanic was</w:t>
      </w:r>
      <w:r w:rsidRPr="00F25ECF">
        <w:t xml:space="preserve"> inspired by the example of Ramakrishna</w:t>
      </w:r>
      <w:r>
        <w:t>, a 19</w:t>
      </w:r>
      <w:r w:rsidRPr="000A118D">
        <w:rPr>
          <w:vertAlign w:val="superscript"/>
        </w:rPr>
        <w:t>th</w:t>
      </w:r>
      <w:r>
        <w:t xml:space="preserve"> Century devotee to the goddess Kali.</w:t>
      </w:r>
    </w:p>
  </w:footnote>
  <w:footnote w:id="97">
    <w:p w14:paraId="307351B9" w14:textId="7AED9F24" w:rsidR="00DE305E" w:rsidRPr="00DF6EAA" w:rsidRDefault="00DE305E" w:rsidP="009C41A9">
      <w:pPr>
        <w:pStyle w:val="FootnoteText"/>
        <w:jc w:val="both"/>
        <w:rPr>
          <w:lang w:val="en-US"/>
        </w:rPr>
      </w:pPr>
      <w:r>
        <w:rPr>
          <w:rStyle w:val="FootnoteReference"/>
        </w:rPr>
        <w:footnoteRef/>
      </w:r>
      <w:r>
        <w:t xml:space="preserve"> The philosopher </w:t>
      </w:r>
      <w:r>
        <w:rPr>
          <w:lang w:val="en-US"/>
        </w:rPr>
        <w:t xml:space="preserve">Nick Bostrom unleashed the term </w:t>
      </w:r>
      <w:r w:rsidRPr="00067E18">
        <w:rPr>
          <w:i/>
          <w:iCs/>
          <w:lang w:val="en-US"/>
        </w:rPr>
        <w:t>information hazard</w:t>
      </w:r>
      <w:r>
        <w:rPr>
          <w:lang w:val="en-US"/>
        </w:rPr>
        <w:t xml:space="preserve"> in 2011, defining it as a </w:t>
      </w:r>
      <w:r w:rsidRPr="009C41A9">
        <w:rPr>
          <w:lang w:val="en-US"/>
        </w:rPr>
        <w:t>risk that arise</w:t>
      </w:r>
      <w:r>
        <w:rPr>
          <w:lang w:val="en-US"/>
        </w:rPr>
        <w:t>s</w:t>
      </w:r>
      <w:r w:rsidRPr="009C41A9">
        <w:rPr>
          <w:lang w:val="en-US"/>
        </w:rPr>
        <w:t xml:space="preserve"> from the dissemination of </w:t>
      </w:r>
      <w:r w:rsidRPr="009C41A9">
        <w:rPr>
          <w:i/>
          <w:iCs/>
          <w:lang w:val="en-US"/>
        </w:rPr>
        <w:t>true</w:t>
      </w:r>
      <w:r w:rsidRPr="009C41A9">
        <w:rPr>
          <w:lang w:val="en-US"/>
        </w:rPr>
        <w:t xml:space="preserve"> information</w:t>
      </w:r>
      <w:r>
        <w:rPr>
          <w:lang w:val="en-US"/>
        </w:rPr>
        <w:t xml:space="preserve">. Speaking with Arthur about Bostrom’s definition, he says that it is a truth according to the disseminator and receiver of the information, </w:t>
      </w:r>
      <w:r w:rsidR="000115AC">
        <w:rPr>
          <w:lang w:val="en-US"/>
        </w:rPr>
        <w:t xml:space="preserve">but </w:t>
      </w:r>
      <w:r w:rsidR="0018264D">
        <w:rPr>
          <w:lang w:val="en-US"/>
        </w:rPr>
        <w:t>with a</w:t>
      </w:r>
      <w:r>
        <w:rPr>
          <w:lang w:val="en-US"/>
        </w:rPr>
        <w:t xml:space="preserve"> veracity that may not be shared by others.</w:t>
      </w:r>
    </w:p>
  </w:footnote>
  <w:footnote w:id="98">
    <w:p w14:paraId="79194AE5" w14:textId="77777777" w:rsidR="00DE305E" w:rsidRPr="00477385" w:rsidRDefault="00DE305E" w:rsidP="00606EA9">
      <w:pPr>
        <w:pStyle w:val="FootnoteText"/>
        <w:jc w:val="both"/>
        <w:rPr>
          <w:lang w:val="en-US"/>
        </w:rPr>
      </w:pPr>
      <w:r>
        <w:rPr>
          <w:rStyle w:val="FootnoteReference"/>
          <w:rFonts w:eastAsiaTheme="majorEastAsia"/>
        </w:rPr>
        <w:footnoteRef/>
      </w:r>
      <w:r>
        <w:t xml:space="preserve"> </w:t>
      </w:r>
      <w:r w:rsidRPr="00477385">
        <w:rPr>
          <w:i/>
          <w:iCs/>
        </w:rPr>
        <w:t>Xenia</w:t>
      </w:r>
      <w:r w:rsidRPr="00477385">
        <w:t xml:space="preserve"> is the Ancient Greek name for hospitality shown by a host to their guests (</w:t>
      </w:r>
      <w:proofErr w:type="spellStart"/>
      <w:r w:rsidRPr="00981ADD">
        <w:rPr>
          <w:i/>
          <w:iCs/>
        </w:rPr>
        <w:t>xenos</w:t>
      </w:r>
      <w:proofErr w:type="spellEnd"/>
      <w:r w:rsidRPr="00477385">
        <w:t>).</w:t>
      </w:r>
    </w:p>
  </w:footnote>
  <w:footnote w:id="99">
    <w:p w14:paraId="5A5B2AC7" w14:textId="77777777" w:rsidR="00DE305E" w:rsidRPr="00F03CE8" w:rsidRDefault="00DE305E" w:rsidP="00606EA9">
      <w:pPr>
        <w:pStyle w:val="FootnoteText"/>
        <w:jc w:val="both"/>
        <w:rPr>
          <w:lang w:val="en-US"/>
        </w:rPr>
      </w:pPr>
      <w:r>
        <w:rPr>
          <w:rStyle w:val="FootnoteReference"/>
          <w:rFonts w:eastAsiaTheme="majorEastAsia"/>
        </w:rPr>
        <w:footnoteRef/>
      </w:r>
      <w:r>
        <w:t xml:space="preserve"> </w:t>
      </w:r>
      <w:r w:rsidRPr="00F03CE8">
        <w:t xml:space="preserve">Lilliput </w:t>
      </w:r>
      <w:r>
        <w:t>was a</w:t>
      </w:r>
      <w:r w:rsidRPr="00F03CE8">
        <w:t xml:space="preserve"> fictional island nation</w:t>
      </w:r>
      <w:r>
        <w:t xml:space="preserve"> </w:t>
      </w:r>
      <w:r w:rsidRPr="00F03CE8">
        <w:t>in Jonathan Swift</w:t>
      </w:r>
      <w:r>
        <w:t xml:space="preserve">’s </w:t>
      </w:r>
      <w:r w:rsidRPr="00F03CE8">
        <w:t>1726 novel Gulliver</w:t>
      </w:r>
      <w:r>
        <w:t>’</w:t>
      </w:r>
      <w:r w:rsidRPr="00F03CE8">
        <w:t>s Travels</w:t>
      </w:r>
      <w:r>
        <w:t xml:space="preserve">. </w:t>
      </w:r>
      <w:r w:rsidRPr="00A827F0">
        <w:t>Traditionally, Lilliputians broke boiled eggs on the larger end</w:t>
      </w:r>
      <w:r>
        <w:t>, but a breakfast accident led to a faction breaking their eggs on the small, pointed end</w:t>
      </w:r>
      <w:r w:rsidRPr="00A827F0">
        <w:t>.</w:t>
      </w:r>
      <w:r>
        <w:t xml:space="preserve"> Thus, a quarrel arose between the “</w:t>
      </w:r>
      <w:r w:rsidRPr="00A827F0">
        <w:t>Big-</w:t>
      </w:r>
      <w:proofErr w:type="spellStart"/>
      <w:r w:rsidRPr="00A827F0">
        <w:t>Endians</w:t>
      </w:r>
      <w:proofErr w:type="spellEnd"/>
      <w:r>
        <w:t>” and the “Small-</w:t>
      </w:r>
      <w:proofErr w:type="spellStart"/>
      <w:r>
        <w:t>endians</w:t>
      </w:r>
      <w:proofErr w:type="spellEnd"/>
      <w:r>
        <w:t>”, a quarrel encouraged by an enemy of Lilliput (</w:t>
      </w:r>
      <w:proofErr w:type="spellStart"/>
      <w:r>
        <w:t>Blefusco</w:t>
      </w:r>
      <w:proofErr w:type="spellEnd"/>
      <w:r>
        <w:t>). Swift used this sub-story as a satirical statement about the pettiness of religious schisms and the influence of propaganda.</w:t>
      </w:r>
    </w:p>
  </w:footnote>
  <w:footnote w:id="100">
    <w:p w14:paraId="7684EA3C" w14:textId="1B59F375" w:rsidR="00DE305E" w:rsidRPr="00007495" w:rsidRDefault="00DE305E" w:rsidP="00606EA9">
      <w:pPr>
        <w:pStyle w:val="FootnoteText"/>
        <w:jc w:val="both"/>
      </w:pPr>
      <w:r>
        <w:rPr>
          <w:rStyle w:val="FootnoteReference"/>
          <w:rFonts w:eastAsiaTheme="majorEastAsia"/>
        </w:rPr>
        <w:footnoteRef/>
      </w:r>
      <w:r>
        <w:t xml:space="preserve"> </w:t>
      </w:r>
      <w:r w:rsidRPr="00AE3C8F">
        <w:rPr>
          <w:i/>
          <w:iCs/>
        </w:rPr>
        <w:t>“</w:t>
      </w:r>
      <w:r>
        <w:rPr>
          <w:i/>
          <w:iCs/>
        </w:rPr>
        <w:t xml:space="preserve">I </w:t>
      </w:r>
      <w:r w:rsidRPr="00807AB9">
        <w:rPr>
          <w:i/>
          <w:iCs/>
        </w:rPr>
        <w:t>do not know what I may appear to the world, but to myself I seem to have been only like a boy playing on the seashore</w:t>
      </w:r>
      <w:r>
        <w:rPr>
          <w:i/>
          <w:iCs/>
        </w:rPr>
        <w:t xml:space="preserve"> and</w:t>
      </w:r>
      <w:r w:rsidRPr="00807AB9">
        <w:rPr>
          <w:i/>
          <w:iCs/>
        </w:rPr>
        <w:t xml:space="preserve"> diverting myself now and then finding a smoother pebble or a prettier shell than ordinary, whilst the great ocean of truth lay all undiscovered before me</w:t>
      </w:r>
      <w:r>
        <w:rPr>
          <w:i/>
          <w:iCs/>
        </w:rPr>
        <w:t>.”</w:t>
      </w:r>
      <w:r>
        <w:t xml:space="preserve"> ⸻ Isaac Newton.</w:t>
      </w:r>
    </w:p>
  </w:footnote>
  <w:footnote w:id="101">
    <w:p w14:paraId="641AE6BF" w14:textId="77777777" w:rsidR="00DE305E" w:rsidRPr="009B346B" w:rsidRDefault="00DE305E" w:rsidP="00606EA9">
      <w:pPr>
        <w:pStyle w:val="FootnoteText"/>
        <w:jc w:val="both"/>
        <w:rPr>
          <w:lang w:val="en-US"/>
        </w:rPr>
      </w:pPr>
      <w:r>
        <w:rPr>
          <w:rStyle w:val="FootnoteReference"/>
          <w:rFonts w:eastAsiaTheme="majorEastAsia"/>
        </w:rPr>
        <w:footnoteRef/>
      </w:r>
      <w:r>
        <w:t xml:space="preserve"> </w:t>
      </w:r>
      <w:r>
        <w:rPr>
          <w:lang w:val="en-US"/>
        </w:rPr>
        <w:t xml:space="preserve">In </w:t>
      </w:r>
      <w:r w:rsidRPr="00C24AB0">
        <w:rPr>
          <w:i/>
          <w:lang w:val="en-US"/>
        </w:rPr>
        <w:t>Brave New World</w:t>
      </w:r>
      <w:r>
        <w:rPr>
          <w:lang w:val="en-US"/>
        </w:rPr>
        <w:t>, the Controller Mustapha Mond says, “</w:t>
      </w:r>
      <w:r w:rsidRPr="00F75D4C">
        <w:rPr>
          <w:i/>
          <w:iCs/>
          <w:lang w:val="en-US"/>
        </w:rPr>
        <w:t>Our Ford himself did a great deal to shift the emphasis from truth and beauty to comfort and happiness. Universal happiness keeps the wheels steadily turning; truth and beauty can’t.</w:t>
      </w:r>
      <w:r>
        <w:rPr>
          <w:lang w:val="en-US"/>
        </w:rPr>
        <w:t>”</w:t>
      </w:r>
    </w:p>
  </w:footnote>
  <w:footnote w:id="102">
    <w:p w14:paraId="77131D67" w14:textId="59A413DE" w:rsidR="00DE305E" w:rsidRPr="009E215D" w:rsidRDefault="00DE305E" w:rsidP="009E215D">
      <w:pPr>
        <w:pStyle w:val="FootnoteText"/>
        <w:jc w:val="both"/>
        <w:rPr>
          <w:lang w:val="en-US"/>
        </w:rPr>
      </w:pPr>
      <w:r>
        <w:rPr>
          <w:rStyle w:val="FootnoteReference"/>
          <w:rFonts w:eastAsiaTheme="majorEastAsia"/>
        </w:rPr>
        <w:footnoteRef/>
      </w:r>
      <w:r>
        <w:t xml:space="preserve"> “</w:t>
      </w:r>
      <w:r w:rsidRPr="009705EB">
        <w:rPr>
          <w:i/>
          <w:iCs/>
        </w:rPr>
        <w:t>Do not the fervent readers who surrender themselves to Shakespeare become, literally, Shakespeare?</w:t>
      </w:r>
      <w:r>
        <w:t xml:space="preserve">” Borges, </w:t>
      </w:r>
      <w:proofErr w:type="spellStart"/>
      <w:r w:rsidRPr="00847C8C">
        <w:rPr>
          <w:i/>
          <w:iCs/>
        </w:rPr>
        <w:t>Tlön</w:t>
      </w:r>
      <w:proofErr w:type="spellEnd"/>
      <w:r w:rsidRPr="00847C8C">
        <w:rPr>
          <w:i/>
          <w:iCs/>
        </w:rPr>
        <w:t xml:space="preserve">, </w:t>
      </w:r>
      <w:proofErr w:type="spellStart"/>
      <w:r w:rsidRPr="00847C8C">
        <w:rPr>
          <w:i/>
          <w:iCs/>
        </w:rPr>
        <w:t>Uqbar</w:t>
      </w:r>
      <w:proofErr w:type="spellEnd"/>
      <w:r w:rsidRPr="00847C8C">
        <w:rPr>
          <w:i/>
          <w:iCs/>
        </w:rPr>
        <w:t>, Orbis Tertius</w:t>
      </w:r>
      <w:r>
        <w:rPr>
          <w:i/>
          <w:iCs/>
        </w:rPr>
        <w:t>.</w:t>
      </w:r>
      <w:r w:rsidRPr="00240C3A">
        <w:t xml:space="preserve"> </w:t>
      </w:r>
      <w:r>
        <w:t>And along similar lines</w:t>
      </w:r>
      <w:r w:rsidRPr="00240C3A">
        <w:t xml:space="preserve">: </w:t>
      </w:r>
      <w:r>
        <w:t>“</w:t>
      </w:r>
      <w:r w:rsidRPr="009E215D">
        <w:rPr>
          <w:i/>
          <w:iCs/>
        </w:rPr>
        <w:t>Consider what it is to listen and to understand someone speaking to us. In</w:t>
      </w:r>
      <w:r>
        <w:rPr>
          <w:i/>
          <w:iCs/>
        </w:rPr>
        <w:t xml:space="preserve"> </w:t>
      </w:r>
      <w:r w:rsidRPr="009E215D">
        <w:rPr>
          <w:i/>
          <w:iCs/>
        </w:rPr>
        <w:t>a certain sense we have to become the other person; or rather, we let him</w:t>
      </w:r>
      <w:r>
        <w:rPr>
          <w:i/>
          <w:iCs/>
        </w:rPr>
        <w:t xml:space="preserve"> </w:t>
      </w:r>
      <w:r w:rsidRPr="009E215D">
        <w:rPr>
          <w:i/>
          <w:iCs/>
        </w:rPr>
        <w:t>become part of us for a brief second</w:t>
      </w:r>
      <w:r>
        <w:rPr>
          <w:i/>
          <w:iCs/>
        </w:rPr>
        <w:t xml:space="preserve">.” </w:t>
      </w:r>
      <w:r w:rsidRPr="00F924CA">
        <w:t xml:space="preserve">So </w:t>
      </w:r>
      <w:r>
        <w:t xml:space="preserve">wrote </w:t>
      </w:r>
      <w:r w:rsidRPr="009E215D">
        <w:t>J</w:t>
      </w:r>
      <w:r>
        <w:t>ulian</w:t>
      </w:r>
      <w:r w:rsidRPr="009E215D">
        <w:t xml:space="preserve"> Jaynes</w:t>
      </w:r>
      <w:r>
        <w:t xml:space="preserve"> in</w:t>
      </w:r>
      <w:r w:rsidRPr="009E215D">
        <w:t xml:space="preserve"> </w:t>
      </w:r>
      <w:r w:rsidRPr="009E215D">
        <w:rPr>
          <w:i/>
          <w:iCs/>
        </w:rPr>
        <w:t>The Origin of Consciousness in the Breakdown of the Bicameral Mind</w:t>
      </w:r>
      <w:r>
        <w:t xml:space="preserve">. </w:t>
      </w:r>
      <w:r w:rsidRPr="00604180">
        <w:rPr>
          <w:i/>
          <w:iCs/>
        </w:rPr>
        <w:t>Metempsychosis</w:t>
      </w:r>
      <w:r>
        <w:t xml:space="preserve"> is a concept meaning “transmigration of souls”.</w:t>
      </w:r>
    </w:p>
  </w:footnote>
  <w:footnote w:id="103">
    <w:p w14:paraId="053B489C" w14:textId="405C8640" w:rsidR="00DE305E" w:rsidRPr="00B518CA" w:rsidRDefault="00DE305E" w:rsidP="002171AF">
      <w:pPr>
        <w:pStyle w:val="FootnoteText"/>
        <w:jc w:val="both"/>
      </w:pPr>
      <w:r>
        <w:rPr>
          <w:rStyle w:val="FootnoteReference"/>
        </w:rPr>
        <w:footnoteRef/>
      </w:r>
      <w:r>
        <w:t xml:space="preserve"> </w:t>
      </w:r>
      <w:r w:rsidRPr="00191A3A">
        <w:t xml:space="preserve">Quentin </w:t>
      </w:r>
      <w:r>
        <w:t xml:space="preserve">was quoting </w:t>
      </w:r>
      <w:r w:rsidRPr="00466639">
        <w:t>Aleister Crowley</w:t>
      </w:r>
      <w:r>
        <w:t xml:space="preserve">’s definition of </w:t>
      </w:r>
      <w:proofErr w:type="spellStart"/>
      <w:r>
        <w:t>Magick</w:t>
      </w:r>
      <w:proofErr w:type="spellEnd"/>
      <w:r>
        <w:t xml:space="preserve"> here. The word magic comes to us from the Ancient Persian word </w:t>
      </w:r>
      <w:proofErr w:type="spellStart"/>
      <w:r w:rsidRPr="00A40752">
        <w:rPr>
          <w:i/>
          <w:iCs/>
        </w:rPr>
        <w:t>magush</w:t>
      </w:r>
      <w:proofErr w:type="spellEnd"/>
      <w:r>
        <w:t xml:space="preserve">, itself bequeathed from the </w:t>
      </w:r>
      <w:r w:rsidRPr="00B518CA">
        <w:t xml:space="preserve">Sanskrit </w:t>
      </w:r>
      <w:proofErr w:type="spellStart"/>
      <w:r w:rsidRPr="00B518CA">
        <w:rPr>
          <w:i/>
          <w:iCs/>
        </w:rPr>
        <w:t>mahan</w:t>
      </w:r>
      <w:proofErr w:type="spellEnd"/>
      <w:r w:rsidRPr="00B518CA">
        <w:t xml:space="preserve"> </w:t>
      </w:r>
      <w:r>
        <w:t xml:space="preserve">meaning </w:t>
      </w:r>
      <w:r w:rsidRPr="00637F92">
        <w:rPr>
          <w:i/>
          <w:iCs/>
        </w:rPr>
        <w:t>great</w:t>
      </w:r>
      <w:r>
        <w:t>.</w:t>
      </w:r>
    </w:p>
  </w:footnote>
  <w:footnote w:id="104">
    <w:p w14:paraId="3AA00D46" w14:textId="2E90B3C1" w:rsidR="00DE305E" w:rsidRPr="00866728" w:rsidRDefault="00DE305E" w:rsidP="008A7B42">
      <w:pPr>
        <w:pStyle w:val="FootnoteText"/>
        <w:jc w:val="both"/>
      </w:pPr>
      <w:r>
        <w:rPr>
          <w:rStyle w:val="FootnoteReference"/>
        </w:rPr>
        <w:footnoteRef/>
      </w:r>
      <w:r>
        <w:t xml:space="preserve"> </w:t>
      </w:r>
      <w:r w:rsidRPr="00E5076A">
        <w:rPr>
          <w:i/>
          <w:iCs/>
        </w:rPr>
        <w:t>Time present and time past</w:t>
      </w:r>
      <w:r>
        <w:rPr>
          <w:i/>
          <w:iCs/>
        </w:rPr>
        <w:t xml:space="preserve">, </w:t>
      </w:r>
      <w:r w:rsidRPr="00E5076A">
        <w:rPr>
          <w:i/>
          <w:iCs/>
        </w:rPr>
        <w:t>Are both perhaps present in time future,</w:t>
      </w:r>
      <w:r>
        <w:rPr>
          <w:i/>
          <w:iCs/>
        </w:rPr>
        <w:t xml:space="preserve"> </w:t>
      </w:r>
      <w:r w:rsidRPr="00E5076A">
        <w:rPr>
          <w:i/>
          <w:iCs/>
        </w:rPr>
        <w:t>And time future contained in time past</w:t>
      </w:r>
      <w:r>
        <w:rPr>
          <w:i/>
          <w:iCs/>
        </w:rPr>
        <w:t xml:space="preserve">. — Four Quartets, </w:t>
      </w:r>
      <w:r w:rsidRPr="007A05F3">
        <w:t>TS Eliot.</w:t>
      </w:r>
      <w:r>
        <w:t xml:space="preserve"> Arthur’s vision has referenced the theory of </w:t>
      </w:r>
      <w:r w:rsidRPr="00866728">
        <w:rPr>
          <w:i/>
          <w:iCs/>
        </w:rPr>
        <w:t>Conformal cyclic cosmology</w:t>
      </w:r>
      <w:r>
        <w:t xml:space="preserve">, an idea proposed by Roger Penrose of information transmission from one universe incarnation to a next. </w:t>
      </w:r>
    </w:p>
  </w:footnote>
  <w:footnote w:id="105">
    <w:p w14:paraId="13BDB6DC" w14:textId="5F1A5DFB" w:rsidR="00C55F30" w:rsidRPr="00C55F30" w:rsidRDefault="00C55F30" w:rsidP="00C55F30">
      <w:pPr>
        <w:pStyle w:val="FootnoteText"/>
        <w:jc w:val="both"/>
        <w:rPr>
          <w:lang w:val="en-US"/>
        </w:rPr>
      </w:pPr>
      <w:r>
        <w:rPr>
          <w:rStyle w:val="FootnoteReference"/>
        </w:rPr>
        <w:footnoteRef/>
      </w:r>
      <w:r>
        <w:t xml:space="preserve"> </w:t>
      </w:r>
      <w:r w:rsidRPr="00C55F30">
        <w:t>The jolly word Rumspringa means a rite of passage, typically during adolescence. It comes from a translation from German as “jumping or hopping around”.</w:t>
      </w:r>
    </w:p>
  </w:footnote>
  <w:footnote w:id="106">
    <w:p w14:paraId="6C96AFEB" w14:textId="1364E447" w:rsidR="00DE305E" w:rsidRPr="00025742" w:rsidRDefault="00DE305E" w:rsidP="00025742">
      <w:pPr>
        <w:pStyle w:val="FootnoteText"/>
        <w:jc w:val="both"/>
        <w:rPr>
          <w:lang w:val="en-US"/>
        </w:rPr>
      </w:pPr>
      <w:r>
        <w:rPr>
          <w:rStyle w:val="FootnoteReference"/>
        </w:rPr>
        <w:footnoteRef/>
      </w:r>
      <w:r w:rsidRPr="00E631EF">
        <w:rPr>
          <w:i/>
          <w:iCs/>
        </w:rPr>
        <w:t xml:space="preserve"> </w:t>
      </w:r>
      <w:r w:rsidRPr="00E631EF">
        <w:rPr>
          <w:i/>
          <w:iCs/>
          <w:lang w:val="en-US"/>
        </w:rPr>
        <w:t xml:space="preserve">Jedem das Seine </w:t>
      </w:r>
      <w:r>
        <w:rPr>
          <w:lang w:val="en-US"/>
        </w:rPr>
        <w:t>i</w:t>
      </w:r>
      <w:r w:rsidRPr="00025742">
        <w:rPr>
          <w:lang w:val="en-US"/>
        </w:rPr>
        <w:t xml:space="preserve">s a German proverb meaning </w:t>
      </w:r>
      <w:r>
        <w:rPr>
          <w:lang w:val="en-US"/>
        </w:rPr>
        <w:t>“</w:t>
      </w:r>
      <w:r w:rsidRPr="00025742">
        <w:rPr>
          <w:lang w:val="en-US"/>
        </w:rPr>
        <w:t>to each what he deserves</w:t>
      </w:r>
      <w:r>
        <w:rPr>
          <w:lang w:val="en-US"/>
        </w:rPr>
        <w:t xml:space="preserve">”. It is an ill-thought quote: the Nazis put it to monstrously snide use at </w:t>
      </w:r>
      <w:r w:rsidRPr="00025742">
        <w:rPr>
          <w:lang w:val="en-US"/>
        </w:rPr>
        <w:t>Buchenwald concentration camp</w:t>
      </w:r>
      <w:r>
        <w:rPr>
          <w:lang w:val="en-US"/>
        </w:rPr>
        <w:t>, being written upon the gates facing the prisoners within</w:t>
      </w:r>
      <w:r w:rsidRPr="00025742">
        <w:rPr>
          <w:lang w:val="en-US"/>
        </w:rPr>
        <w:t>.</w:t>
      </w:r>
      <w:r>
        <w:rPr>
          <w:lang w:val="en-US"/>
        </w:rPr>
        <w:t xml:space="preserve"> </w:t>
      </w:r>
    </w:p>
  </w:footnote>
  <w:footnote w:id="107">
    <w:p w14:paraId="049E4B01" w14:textId="2528930B" w:rsidR="00DE305E" w:rsidRPr="005D56F0" w:rsidRDefault="00DE305E" w:rsidP="005D56F0">
      <w:pPr>
        <w:pStyle w:val="FootnoteText"/>
        <w:rPr>
          <w:i/>
          <w:iCs/>
        </w:rPr>
      </w:pPr>
      <w:r>
        <w:rPr>
          <w:rStyle w:val="FootnoteReference"/>
        </w:rPr>
        <w:footnoteRef/>
      </w:r>
      <w:r>
        <w:t xml:space="preserve"> </w:t>
      </w:r>
      <w:r w:rsidRPr="005D56F0">
        <w:rPr>
          <w:i/>
          <w:iCs/>
        </w:rPr>
        <w:t>He calls her arguments unsound</w:t>
      </w:r>
      <w:r>
        <w:rPr>
          <w:i/>
          <w:iCs/>
        </w:rPr>
        <w:t>, a</w:t>
      </w:r>
      <w:r w:rsidRPr="005D56F0">
        <w:rPr>
          <w:i/>
          <w:iCs/>
        </w:rPr>
        <w:t>nd asks her not to yell.</w:t>
      </w:r>
    </w:p>
    <w:p w14:paraId="2BF542E9" w14:textId="0D35721C" w:rsidR="00DE305E" w:rsidRDefault="00DE305E" w:rsidP="000E38C0">
      <w:pPr>
        <w:pStyle w:val="FootnoteText"/>
        <w:rPr>
          <w:i/>
          <w:iCs/>
        </w:rPr>
      </w:pPr>
      <w:r w:rsidRPr="005D56F0">
        <w:rPr>
          <w:i/>
          <w:iCs/>
        </w:rPr>
        <w:t>She cannot win. He stands his ground.</w:t>
      </w:r>
      <w:r>
        <w:rPr>
          <w:i/>
          <w:iCs/>
        </w:rPr>
        <w:t xml:space="preserve"> </w:t>
      </w:r>
      <w:r w:rsidRPr="005D56F0">
        <w:rPr>
          <w:i/>
          <w:iCs/>
        </w:rPr>
        <w:t>The planet goes on being round.</w:t>
      </w:r>
      <w:r>
        <w:rPr>
          <w:i/>
          <w:iCs/>
        </w:rPr>
        <w:t xml:space="preserve"> ⸻ </w:t>
      </w:r>
      <w:r w:rsidRPr="00861210">
        <w:t>From Wendy Cope’s</w:t>
      </w:r>
      <w:r w:rsidRPr="00F20D3F">
        <w:rPr>
          <w:i/>
          <w:iCs/>
        </w:rPr>
        <w:t xml:space="preserve"> </w:t>
      </w:r>
      <w:r w:rsidRPr="000E38C0">
        <w:rPr>
          <w:i/>
          <w:iCs/>
        </w:rPr>
        <w:t>Differences of Opinion</w:t>
      </w:r>
      <w:r>
        <w:rPr>
          <w:i/>
          <w:iCs/>
        </w:rPr>
        <w:t>.</w:t>
      </w:r>
    </w:p>
    <w:p w14:paraId="7B14BA49" w14:textId="77777777" w:rsidR="00DE305E" w:rsidRPr="005D56F0" w:rsidRDefault="00DE305E" w:rsidP="005D56F0">
      <w:pPr>
        <w:pStyle w:val="FootnoteText"/>
        <w:rPr>
          <w:lang w:val="en-US"/>
        </w:rPr>
      </w:pPr>
    </w:p>
  </w:footnote>
  <w:footnote w:id="108">
    <w:p w14:paraId="3589BF45" w14:textId="3CA83293" w:rsidR="00DE305E" w:rsidRPr="00D86029" w:rsidRDefault="00DE305E" w:rsidP="00586321">
      <w:pPr>
        <w:pStyle w:val="FootnoteText"/>
        <w:jc w:val="both"/>
      </w:pPr>
      <w:r>
        <w:rPr>
          <w:rStyle w:val="FootnoteReference"/>
        </w:rPr>
        <w:footnoteRef/>
      </w:r>
      <w:r>
        <w:t xml:space="preserve"> This statue </w:t>
      </w:r>
      <w:r w:rsidR="006936FF">
        <w:t xml:space="preserve">seems to be </w:t>
      </w:r>
      <w:r>
        <w:t>represent</w:t>
      </w:r>
      <w:r w:rsidR="006936FF">
        <w:t>ing</w:t>
      </w:r>
      <w:r>
        <w:t xml:space="preserve"> the classical Greek story of </w:t>
      </w:r>
      <w:r w:rsidRPr="000F64F0">
        <w:rPr>
          <w:i/>
          <w:iCs/>
        </w:rPr>
        <w:t>Pygmalion</w:t>
      </w:r>
      <w:r>
        <w:t xml:space="preserve">, a sculptor who fell in love with his creation and which was bought to life by </w:t>
      </w:r>
      <w:r w:rsidR="00823356">
        <w:t xml:space="preserve">the </w:t>
      </w:r>
      <w:r w:rsidR="00823356" w:rsidRPr="00823356">
        <w:t xml:space="preserve">goddess of love </w:t>
      </w:r>
      <w:r>
        <w:t>Venus.</w:t>
      </w:r>
    </w:p>
  </w:footnote>
  <w:footnote w:id="109">
    <w:p w14:paraId="0BC56D0E" w14:textId="5927909B" w:rsidR="00DE305E" w:rsidRPr="00275A97" w:rsidRDefault="00DE305E" w:rsidP="007A41C5">
      <w:pPr>
        <w:pStyle w:val="FootnoteText"/>
        <w:jc w:val="both"/>
      </w:pPr>
      <w:r>
        <w:rPr>
          <w:rStyle w:val="FootnoteReference"/>
        </w:rPr>
        <w:footnoteRef/>
      </w:r>
      <w:r>
        <w:t xml:space="preserve"> </w:t>
      </w:r>
      <w:r w:rsidRPr="00EE72E1">
        <w:rPr>
          <w:i/>
          <w:iCs/>
        </w:rPr>
        <w:t>Simony</w:t>
      </w:r>
      <w:r w:rsidRPr="007A41C5">
        <w:t xml:space="preserve"> is the act of selling church </w:t>
      </w:r>
      <w:r>
        <w:t>favours for money</w:t>
      </w:r>
      <w:r w:rsidRPr="007A41C5">
        <w:t>. It is named after Simon Magus</w:t>
      </w:r>
      <w:r>
        <w:t>,</w:t>
      </w:r>
      <w:r w:rsidRPr="007A41C5">
        <w:t xml:space="preserve"> </w:t>
      </w:r>
      <w:r>
        <w:t xml:space="preserve">a biblical magician </w:t>
      </w:r>
      <w:r w:rsidRPr="007A41C5">
        <w:t xml:space="preserve">who </w:t>
      </w:r>
      <w:r>
        <w:t>is said to have offered</w:t>
      </w:r>
      <w:r w:rsidRPr="007A41C5">
        <w:t xml:space="preserve"> payment in exchange for</w:t>
      </w:r>
      <w:r>
        <w:t xml:space="preserve"> godly</w:t>
      </w:r>
      <w:r w:rsidRPr="007A41C5">
        <w:t xml:space="preserve"> </w:t>
      </w:r>
      <w:r>
        <w:t>empowerment</w:t>
      </w:r>
      <w:r w:rsidRPr="007A41C5">
        <w:t>.</w:t>
      </w:r>
    </w:p>
  </w:footnote>
  <w:footnote w:id="110">
    <w:p w14:paraId="7EBD562F" w14:textId="159BDF33" w:rsidR="00DE305E" w:rsidRPr="0024118B" w:rsidRDefault="00DE305E" w:rsidP="00BE3C44">
      <w:pPr>
        <w:pStyle w:val="FootnoteText"/>
        <w:jc w:val="both"/>
      </w:pPr>
      <w:r>
        <w:rPr>
          <w:rStyle w:val="FootnoteReference"/>
        </w:rPr>
        <w:footnoteRef/>
      </w:r>
      <w:r>
        <w:t xml:space="preserve"> </w:t>
      </w:r>
      <w:r w:rsidRPr="008B5C31">
        <w:rPr>
          <w:i/>
        </w:rPr>
        <w:t xml:space="preserve">Modus </w:t>
      </w:r>
      <w:r>
        <w:rPr>
          <w:i/>
        </w:rPr>
        <w:t>p</w:t>
      </w:r>
      <w:r w:rsidRPr="008B5C31">
        <w:rPr>
          <w:i/>
        </w:rPr>
        <w:t>onens</w:t>
      </w:r>
      <w:r>
        <w:t xml:space="preserve"> </w:t>
      </w:r>
      <w:r w:rsidR="0088432C">
        <w:t xml:space="preserve">comes </w:t>
      </w:r>
      <w:r>
        <w:t>f</w:t>
      </w:r>
      <w:r w:rsidRPr="00983D79">
        <w:t xml:space="preserve">rom Latin </w:t>
      </w:r>
      <w:r w:rsidRPr="00983D79">
        <w:rPr>
          <w:i/>
          <w:iCs/>
        </w:rPr>
        <w:t xml:space="preserve">modus </w:t>
      </w:r>
      <w:proofErr w:type="spellStart"/>
      <w:r w:rsidRPr="00983D79">
        <w:rPr>
          <w:i/>
          <w:iCs/>
        </w:rPr>
        <w:t>ponendo</w:t>
      </w:r>
      <w:proofErr w:type="spellEnd"/>
      <w:r w:rsidRPr="00983D79">
        <w:rPr>
          <w:i/>
          <w:iCs/>
        </w:rPr>
        <w:t xml:space="preserve"> ponens</w:t>
      </w:r>
      <w:r>
        <w:t xml:space="preserve">, meaning </w:t>
      </w:r>
      <w:r w:rsidRPr="00983D79">
        <w:t>“</w:t>
      </w:r>
      <w:r>
        <w:t xml:space="preserve">the </w:t>
      </w:r>
      <w:r w:rsidRPr="00983D79">
        <w:t>mode where affirming affirms”</w:t>
      </w:r>
      <w:r w:rsidR="0088432C">
        <w:t xml:space="preserve">. It </w:t>
      </w:r>
      <w:r w:rsidRPr="003A4A40">
        <w:t>is the name for a rule where we say that when a second thing exists because of a first thing, then if the first thing definitely exists</w:t>
      </w:r>
      <w:r w:rsidR="0088432C">
        <w:t xml:space="preserve"> then</w:t>
      </w:r>
      <w:r w:rsidRPr="003A4A40">
        <w:t xml:space="preserve"> so must the second thing</w:t>
      </w:r>
      <w:r>
        <w:t>.</w:t>
      </w:r>
      <w:r w:rsidRPr="003A4A40">
        <w:t xml:space="preserve"> </w:t>
      </w:r>
      <w:r>
        <w:t xml:space="preserve">Or in other words: If </w:t>
      </w:r>
      <w:r w:rsidRPr="003E6BBD">
        <w:t>P implies Q</w:t>
      </w:r>
      <w:r>
        <w:t>,</w:t>
      </w:r>
      <w:r w:rsidRPr="003E6BBD">
        <w:t xml:space="preserve"> and P is </w:t>
      </w:r>
      <w:r>
        <w:t xml:space="preserve">true, then Q must also be true.  </w:t>
      </w:r>
      <w:r>
        <w:rPr>
          <w:lang w:val="en-US"/>
        </w:rPr>
        <w:t>P→Q, P├ Q.</w:t>
      </w:r>
    </w:p>
  </w:footnote>
  <w:footnote w:id="111">
    <w:p w14:paraId="40A046BB" w14:textId="64ED9A3E" w:rsidR="00DE305E" w:rsidRPr="00AD2305" w:rsidRDefault="00DE305E" w:rsidP="00BE3C44">
      <w:pPr>
        <w:pStyle w:val="FootnoteText"/>
        <w:jc w:val="both"/>
        <w:rPr>
          <w:lang w:val="en-US"/>
        </w:rPr>
      </w:pPr>
      <w:r>
        <w:rPr>
          <w:rStyle w:val="FootnoteReference"/>
        </w:rPr>
        <w:footnoteRef/>
      </w:r>
      <w:r>
        <w:t xml:space="preserve"> </w:t>
      </w:r>
      <w:r>
        <w:rPr>
          <w:lang w:val="en-US"/>
        </w:rPr>
        <w:t xml:space="preserve">Quentin’s </w:t>
      </w:r>
      <w:r w:rsidRPr="003341E2">
        <w:rPr>
          <w:i/>
          <w:iCs/>
          <w:lang w:val="en-US"/>
        </w:rPr>
        <w:t>induction</w:t>
      </w:r>
      <w:r>
        <w:rPr>
          <w:lang w:val="en-US"/>
        </w:rPr>
        <w:t xml:space="preserve"> here is a </w:t>
      </w:r>
      <w:r w:rsidRPr="00B600E8">
        <w:rPr>
          <w:i/>
          <w:iCs/>
          <w:lang w:val="en-US"/>
        </w:rPr>
        <w:t>fallacy of the converse</w:t>
      </w:r>
      <w:r>
        <w:rPr>
          <w:lang w:val="en-US"/>
        </w:rPr>
        <w:t xml:space="preserve">: For instance, if we have a statement: </w:t>
      </w:r>
      <w:r>
        <w:rPr>
          <w:i/>
          <w:iCs/>
          <w:lang w:val="en-US"/>
        </w:rPr>
        <w:t>All humans dream,</w:t>
      </w:r>
      <w:r>
        <w:rPr>
          <w:lang w:val="en-US"/>
        </w:rPr>
        <w:t xml:space="preserve"> we may incorrectly infer that: </w:t>
      </w:r>
      <w:r>
        <w:rPr>
          <w:i/>
          <w:iCs/>
          <w:lang w:val="en-US"/>
        </w:rPr>
        <w:t>This animal dreams so it must be a human.</w:t>
      </w:r>
    </w:p>
  </w:footnote>
  <w:footnote w:id="112">
    <w:p w14:paraId="2E6B9A88" w14:textId="4C69B700" w:rsidR="00DE305E" w:rsidRPr="00CC74FA" w:rsidRDefault="00DE305E" w:rsidP="002A0CE8">
      <w:pPr>
        <w:pStyle w:val="FootnoteText"/>
        <w:jc w:val="both"/>
      </w:pPr>
      <w:r>
        <w:rPr>
          <w:rStyle w:val="FootnoteReference"/>
        </w:rPr>
        <w:footnoteRef/>
      </w:r>
      <w:r>
        <w:t xml:space="preserve"> Note from the editor: I asked Arthur if he could clarify if, after his Honzing experience, he thinks the</w:t>
      </w:r>
      <w:r w:rsidRPr="001B19B2">
        <w:rPr>
          <w:i/>
          <w:iCs/>
        </w:rPr>
        <w:t xml:space="preserve"> modus </w:t>
      </w:r>
      <w:proofErr w:type="spellStart"/>
      <w:r w:rsidRPr="001B19B2">
        <w:rPr>
          <w:i/>
          <w:iCs/>
        </w:rPr>
        <w:t>ponus</w:t>
      </w:r>
      <w:proofErr w:type="spellEnd"/>
      <w:r w:rsidRPr="001B19B2">
        <w:rPr>
          <w:i/>
          <w:iCs/>
        </w:rPr>
        <w:t xml:space="preserve"> </w:t>
      </w:r>
      <w:r>
        <w:t>thought experiment and the fallacy of the converse are relevant in the question of “are we living in a dream or simulation”. He says he now has a stronger opinion than the vision-character of Quentin, but that to describe this further would detract from his essential message about the process of The Honzing entity. This is typical of the obtuse answers that Arthur is increasingly given to give.</w:t>
      </w:r>
    </w:p>
  </w:footnote>
  <w:footnote w:id="113">
    <w:p w14:paraId="67A52553" w14:textId="157AF207" w:rsidR="00DE305E" w:rsidRPr="00EC1121" w:rsidRDefault="00DE305E" w:rsidP="00EC1121">
      <w:pPr>
        <w:pStyle w:val="FootnoteText"/>
        <w:jc w:val="both"/>
        <w:rPr>
          <w:lang w:val="en-US"/>
        </w:rPr>
      </w:pPr>
      <w:r>
        <w:rPr>
          <w:rStyle w:val="FootnoteReference"/>
        </w:rPr>
        <w:footnoteRef/>
      </w:r>
      <w:r>
        <w:t xml:space="preserve"> </w:t>
      </w:r>
      <w:r w:rsidRPr="00EC1121">
        <w:t xml:space="preserve">The yellow and blue clothing style invokes the </w:t>
      </w:r>
      <w:proofErr w:type="spellStart"/>
      <w:r w:rsidRPr="00E85177">
        <w:rPr>
          <w:i/>
          <w:iCs/>
        </w:rPr>
        <w:t>Werthertracht</w:t>
      </w:r>
      <w:proofErr w:type="spellEnd"/>
      <w:r w:rsidR="001077D5">
        <w:t>. This was</w:t>
      </w:r>
      <w:r w:rsidRPr="00EC1121">
        <w:t xml:space="preserve"> the favoured clothes of the protagonist in Goethe’s “The Sorrows of Young Werther”. This book is worth a mention</w:t>
      </w:r>
      <w:r w:rsidR="001077D5">
        <w:t xml:space="preserve"> as</w:t>
      </w:r>
      <w:r w:rsidRPr="00EC1121">
        <w:t xml:space="preserve"> it was one of Goethe’s first works, an autobiographical bildungsroman concerning a mawkish adolescent and his conflicted feelings of artistic sponsorship and romantic </w:t>
      </w:r>
      <w:proofErr w:type="spellStart"/>
      <w:r w:rsidRPr="00EC1121">
        <w:t>unrequitement</w:t>
      </w:r>
      <w:proofErr w:type="spellEnd"/>
      <w:r w:rsidRPr="00EC1121">
        <w:t>. It captures classical ideas of the sublime</w:t>
      </w:r>
      <w:r w:rsidR="001077D5">
        <w:t xml:space="preserve"> including</w:t>
      </w:r>
      <w:r w:rsidRPr="00EC1121">
        <w:t xml:space="preserve"> great thoughts, strong emotions and a subjunctive mood (</w:t>
      </w:r>
      <w:r w:rsidRPr="001077D5">
        <w:rPr>
          <w:i/>
          <w:iCs/>
        </w:rPr>
        <w:t>if it were so</w:t>
      </w:r>
      <w:r w:rsidRPr="00EC1121">
        <w:t xml:space="preserve">, that kind of thing). I would say that there was more than a touch of Young Werther </w:t>
      </w:r>
      <w:r>
        <w:t>to</w:t>
      </w:r>
      <w:r w:rsidRPr="00EC1121">
        <w:t xml:space="preserve"> the pre-Honzing </w:t>
      </w:r>
      <w:r>
        <w:t>Arthur</w:t>
      </w:r>
      <w:r w:rsidRPr="00EC1121">
        <w:t>.</w:t>
      </w:r>
    </w:p>
  </w:footnote>
  <w:footnote w:id="114">
    <w:p w14:paraId="0A36E4FD" w14:textId="57A5964F" w:rsidR="00DE305E" w:rsidRPr="00466FC8" w:rsidRDefault="00DE305E" w:rsidP="00475488">
      <w:pPr>
        <w:pStyle w:val="FootnoteText"/>
        <w:jc w:val="both"/>
        <w:rPr>
          <w:lang w:val="en-US"/>
        </w:rPr>
      </w:pPr>
      <w:r>
        <w:rPr>
          <w:rStyle w:val="FootnoteReference"/>
        </w:rPr>
        <w:footnoteRef/>
      </w:r>
      <w:r>
        <w:t xml:space="preserve"> </w:t>
      </w:r>
      <w:r w:rsidRPr="006227DB">
        <w:rPr>
          <w:i/>
          <w:iCs/>
        </w:rPr>
        <w:t>The Dictionary of Obscure Sorrows</w:t>
      </w:r>
      <w:r>
        <w:t xml:space="preserve"> defines </w:t>
      </w:r>
      <w:proofErr w:type="spellStart"/>
      <w:r w:rsidRPr="00466FC8">
        <w:rPr>
          <w:i/>
          <w:iCs/>
        </w:rPr>
        <w:t>Exulansis</w:t>
      </w:r>
      <w:proofErr w:type="spellEnd"/>
      <w:r>
        <w:t xml:space="preserve"> as</w:t>
      </w:r>
      <w:r w:rsidRPr="002A4783">
        <w:t xml:space="preserve"> </w:t>
      </w:r>
      <w:r w:rsidRPr="00B517D5">
        <w:rPr>
          <w:i/>
          <w:iCs/>
        </w:rPr>
        <w:t>the tendency to give up trying to talk about an experience because people are unable to relate to it</w:t>
      </w:r>
      <w:r>
        <w:t>. The word does not appear in online records before 2014.</w:t>
      </w:r>
    </w:p>
  </w:footnote>
  <w:footnote w:id="115">
    <w:p w14:paraId="76FB6851" w14:textId="77777777" w:rsidR="00DE305E" w:rsidRPr="00B72BA9" w:rsidRDefault="00DE305E">
      <w:pPr>
        <w:pStyle w:val="FootnoteText"/>
        <w:rPr>
          <w:lang w:val="en-US"/>
        </w:rPr>
      </w:pPr>
      <w:r>
        <w:rPr>
          <w:rStyle w:val="FootnoteReference"/>
        </w:rPr>
        <w:footnoteRef/>
      </w:r>
      <w:r>
        <w:t xml:space="preserve"> </w:t>
      </w:r>
      <w:r w:rsidRPr="00B72BA9">
        <w:rPr>
          <w:i/>
          <w:iCs/>
        </w:rPr>
        <w:t>Anamnesis</w:t>
      </w:r>
      <w:r>
        <w:t xml:space="preserve"> is the process of reminiscing. </w:t>
      </w:r>
    </w:p>
  </w:footnote>
  <w:footnote w:id="116">
    <w:p w14:paraId="4F4A4B13" w14:textId="1E03BD2C" w:rsidR="00DE305E" w:rsidRPr="00D91B3B" w:rsidRDefault="00DE305E" w:rsidP="001427C4">
      <w:pPr>
        <w:pStyle w:val="FootnoteText"/>
        <w:jc w:val="both"/>
      </w:pPr>
      <w:r>
        <w:rPr>
          <w:rStyle w:val="FootnoteReference"/>
        </w:rPr>
        <w:footnoteRef/>
      </w:r>
      <w:r>
        <w:t xml:space="preserve"> In 1963, neurophysiologist </w:t>
      </w:r>
      <w:r w:rsidRPr="00125C1E">
        <w:t xml:space="preserve">Robert Efron proposed </w:t>
      </w:r>
      <w:r>
        <w:t>a theory of</w:t>
      </w:r>
      <w:r w:rsidRPr="00125C1E">
        <w:t xml:space="preserve"> déjà </w:t>
      </w:r>
      <w:r>
        <w:t xml:space="preserve">vu based on his finding </w:t>
      </w:r>
      <w:r w:rsidRPr="00125C1E">
        <w:t>that the brain</w:t>
      </w:r>
      <w:r>
        <w:t>’</w:t>
      </w:r>
      <w:r w:rsidRPr="00125C1E">
        <w:t xml:space="preserve">s sorting of incoming </w:t>
      </w:r>
      <w:r>
        <w:t>information occurs</w:t>
      </w:r>
      <w:r w:rsidRPr="00125C1E">
        <w:t xml:space="preserve"> in the temporal lobe</w:t>
      </w:r>
      <w:r>
        <w:t>. S</w:t>
      </w:r>
      <w:r w:rsidRPr="00125C1E">
        <w:t xml:space="preserve">ignals enter </w:t>
      </w:r>
      <w:r>
        <w:t>this part of the cerebral cortex</w:t>
      </w:r>
      <w:r w:rsidRPr="00125C1E">
        <w:t xml:space="preserve"> twice before processing, once from each hemisphere of the brain</w:t>
      </w:r>
      <w:r>
        <w:t xml:space="preserve">. </w:t>
      </w:r>
      <w:r w:rsidRPr="00125C1E">
        <w:t xml:space="preserve">Efron proposed that if the two signals were </w:t>
      </w:r>
      <w:r>
        <w:t>temporally de-</w:t>
      </w:r>
      <w:r w:rsidRPr="00125C1E">
        <w:t>synchronized then they would be processed as two separate experiences</w:t>
      </w:r>
      <w:r>
        <w:t xml:space="preserve">. The writer Philip K. Dick had different ideas: In his </w:t>
      </w:r>
      <w:r w:rsidRPr="00477D00">
        <w:rPr>
          <w:i/>
          <w:iCs/>
        </w:rPr>
        <w:t>Exegesis</w:t>
      </w:r>
      <w:r>
        <w:t xml:space="preserve"> he proposed a theory of déjà vu premised that time is a form of energy, a script of the future which can enter a mind. He said, </w:t>
      </w:r>
      <w:r w:rsidRPr="00903248">
        <w:rPr>
          <w:i/>
          <w:iCs/>
        </w:rPr>
        <w:t>Now and again we catch a glimpse of this script as it unfurls in our mind: that’s déjà vu.</w:t>
      </w:r>
      <w:r>
        <w:t xml:space="preserve"> Philip K. Dick also said: </w:t>
      </w:r>
      <w:r w:rsidRPr="00FD200E">
        <w:rPr>
          <w:i/>
          <w:iCs/>
        </w:rPr>
        <w:t>“People claim to remember past lives. I claim to remember a very different present.”</w:t>
      </w:r>
    </w:p>
  </w:footnote>
  <w:footnote w:id="117">
    <w:p w14:paraId="4C8B9DE9" w14:textId="77777777" w:rsidR="00DE305E" w:rsidRPr="00D869A6" w:rsidRDefault="00DE305E">
      <w:pPr>
        <w:pStyle w:val="FootnoteText"/>
        <w:rPr>
          <w:u w:val="single"/>
          <w:lang w:val="en-US"/>
        </w:rPr>
      </w:pPr>
      <w:r>
        <w:rPr>
          <w:rStyle w:val="FootnoteReference"/>
        </w:rPr>
        <w:footnoteRef/>
      </w:r>
      <w:r>
        <w:t xml:space="preserve"> </w:t>
      </w:r>
      <w:r>
        <w:rPr>
          <w:lang w:val="en-US"/>
        </w:rPr>
        <w:t xml:space="preserve">This is just as well: A </w:t>
      </w:r>
      <w:proofErr w:type="spellStart"/>
      <w:r w:rsidRPr="00D869A6">
        <w:rPr>
          <w:i/>
          <w:iCs/>
          <w:lang w:val="en-US"/>
        </w:rPr>
        <w:t>Skelpit</w:t>
      </w:r>
      <w:proofErr w:type="spellEnd"/>
      <w:r w:rsidRPr="00D869A6">
        <w:rPr>
          <w:i/>
          <w:iCs/>
          <w:lang w:val="en-US"/>
        </w:rPr>
        <w:t xml:space="preserve"> Lug</w:t>
      </w:r>
      <w:r>
        <w:rPr>
          <w:lang w:val="en-US"/>
        </w:rPr>
        <w:t xml:space="preserve"> is a hit in the ear.</w:t>
      </w:r>
    </w:p>
  </w:footnote>
  <w:footnote w:id="118">
    <w:p w14:paraId="0C65AA7E" w14:textId="723D2D4F" w:rsidR="00DE305E" w:rsidRPr="004E0FC8" w:rsidRDefault="00DE305E" w:rsidP="004E0FC8">
      <w:pPr>
        <w:pStyle w:val="FootnoteText"/>
        <w:jc w:val="both"/>
        <w:rPr>
          <w:lang w:val="en-US"/>
        </w:rPr>
      </w:pPr>
      <w:r>
        <w:rPr>
          <w:rStyle w:val="FootnoteReference"/>
        </w:rPr>
        <w:footnoteRef/>
      </w:r>
      <w:r>
        <w:t xml:space="preserve"> </w:t>
      </w:r>
      <w:r w:rsidRPr="0048690D">
        <w:t>Dr Samuel Johnson</w:t>
      </w:r>
      <w:r>
        <w:t xml:space="preserve">, writer of the 1755 </w:t>
      </w:r>
      <w:r w:rsidRPr="006B020D">
        <w:rPr>
          <w:i/>
          <w:iCs/>
        </w:rPr>
        <w:t>A Dictionary of the English Language</w:t>
      </w:r>
      <w:r>
        <w:rPr>
          <w:i/>
          <w:iCs/>
        </w:rPr>
        <w:t>,</w:t>
      </w:r>
      <w:r w:rsidRPr="0048690D">
        <w:t xml:space="preserve"> claimed to disprove Bishop Berkeley</w:t>
      </w:r>
      <w:r>
        <w:t>’</w:t>
      </w:r>
      <w:r w:rsidRPr="0048690D">
        <w:t>s immaterialist philosophy</w:t>
      </w:r>
      <w:r>
        <w:t xml:space="preserve"> </w:t>
      </w:r>
      <w:r w:rsidRPr="0048690D">
        <w:t>that there are no material objects, only minds and ideas</w:t>
      </w:r>
      <w:r>
        <w:t xml:space="preserve">. He did this </w:t>
      </w:r>
      <w:r w:rsidRPr="0048690D">
        <w:t xml:space="preserve">by kicking a large stone and asserting, </w:t>
      </w:r>
      <w:r>
        <w:t>“</w:t>
      </w:r>
      <w:r w:rsidRPr="0048690D">
        <w:t>I refute it thus</w:t>
      </w:r>
      <w:r>
        <w:t>!”</w:t>
      </w:r>
      <w:r w:rsidRPr="0048690D">
        <w:t xml:space="preserve"> </w:t>
      </w:r>
      <w:r>
        <w:t>However,</w:t>
      </w:r>
      <w:r w:rsidRPr="0048690D">
        <w:t xml:space="preserve"> </w:t>
      </w:r>
      <w:r>
        <w:t xml:space="preserve">it can be argued that his </w:t>
      </w:r>
      <w:r w:rsidRPr="0048690D">
        <w:t>action</w:t>
      </w:r>
      <w:r>
        <w:t xml:space="preserve"> failed</w:t>
      </w:r>
      <w:r w:rsidRPr="0048690D">
        <w:t xml:space="preserve"> to prove the existence of the stone outside the</w:t>
      </w:r>
      <w:r>
        <w:t xml:space="preserve"> realm of</w:t>
      </w:r>
      <w:r w:rsidRPr="0048690D">
        <w:t xml:space="preserve"> ideas formed by perception</w:t>
      </w:r>
      <w:r>
        <w:t xml:space="preserve"> and so</w:t>
      </w:r>
      <w:r w:rsidRPr="0048690D">
        <w:t xml:space="preserve"> </w:t>
      </w:r>
      <w:r>
        <w:t>he failed</w:t>
      </w:r>
      <w:r w:rsidRPr="0048690D">
        <w:t xml:space="preserve"> to contradict Berkeley</w:t>
      </w:r>
      <w:r>
        <w:t>’</w:t>
      </w:r>
      <w:r w:rsidRPr="0048690D">
        <w:t>s argument, merely dismissing it.</w:t>
      </w:r>
    </w:p>
  </w:footnote>
  <w:footnote w:id="119">
    <w:p w14:paraId="19E5C2CC" w14:textId="0DA04620" w:rsidR="00DE305E" w:rsidRPr="00372575" w:rsidRDefault="00DE305E" w:rsidP="00372575">
      <w:pPr>
        <w:pStyle w:val="FootnoteText"/>
        <w:jc w:val="both"/>
        <w:rPr>
          <w:i/>
          <w:iCs/>
        </w:rPr>
      </w:pPr>
      <w:r>
        <w:rPr>
          <w:rStyle w:val="FootnoteReference"/>
        </w:rPr>
        <w:footnoteRef/>
      </w:r>
      <w:r>
        <w:t xml:space="preserve"> </w:t>
      </w:r>
      <w:r w:rsidRPr="003F6B41">
        <w:rPr>
          <w:i/>
          <w:iCs/>
        </w:rPr>
        <w:t>There is no real and no imaginary except at a certain distance. What happens when this distance, even the one separating the real from the imaginary, begins to disappear and to be absorbed</w:t>
      </w:r>
      <w:r>
        <w:rPr>
          <w:i/>
          <w:iCs/>
        </w:rPr>
        <w:t xml:space="preserve"> </w:t>
      </w:r>
      <w:r w:rsidRPr="003F6B41">
        <w:rPr>
          <w:i/>
          <w:iCs/>
        </w:rPr>
        <w:t>by the model alone?</w:t>
      </w:r>
      <w:r>
        <w:t xml:space="preserve"> </w:t>
      </w:r>
      <w:r w:rsidRPr="00B9233C">
        <w:rPr>
          <w:i/>
          <w:iCs/>
        </w:rPr>
        <w:t>The simulacrum is never that which conceals the truth—it is the truth which conceals that there is none. The simulacrum is true.</w:t>
      </w:r>
      <w:r w:rsidRPr="00535356">
        <w:t xml:space="preserve"> Baudrillard in </w:t>
      </w:r>
      <w:r w:rsidRPr="006F66B4">
        <w:rPr>
          <w:i/>
          <w:iCs/>
        </w:rPr>
        <w:t>Simulacra and Science Fiction</w:t>
      </w:r>
      <w:r w:rsidRPr="00535356">
        <w:t>.</w:t>
      </w:r>
    </w:p>
  </w:footnote>
  <w:footnote w:id="120">
    <w:p w14:paraId="6CB7E9ED" w14:textId="7B2E9749" w:rsidR="00DE305E" w:rsidRPr="00452C4B" w:rsidRDefault="00DE305E" w:rsidP="00452C4B">
      <w:pPr>
        <w:pStyle w:val="FootnoteText"/>
        <w:jc w:val="both"/>
        <w:rPr>
          <w:lang w:val="en-US"/>
        </w:rPr>
      </w:pPr>
      <w:r>
        <w:rPr>
          <w:rStyle w:val="FootnoteReference"/>
        </w:rPr>
        <w:footnoteRef/>
      </w:r>
      <w:r>
        <w:t xml:space="preserve"> In</w:t>
      </w:r>
      <w:r>
        <w:rPr>
          <w:lang w:val="en-US"/>
        </w:rPr>
        <w:t xml:space="preserve"> </w:t>
      </w:r>
      <w:r w:rsidRPr="00452C4B">
        <w:rPr>
          <w:i/>
          <w:iCs/>
          <w:lang w:val="en-US"/>
        </w:rPr>
        <w:t>Thus Spake Zarathustra</w:t>
      </w:r>
      <w:r>
        <w:rPr>
          <w:lang w:val="en-US"/>
        </w:rPr>
        <w:t xml:space="preserve">, </w:t>
      </w:r>
      <w:r w:rsidRPr="006D5065">
        <w:rPr>
          <w:rFonts w:ascii="Garamond" w:hAnsi="Garamond"/>
          <w:sz w:val="22"/>
          <w:szCs w:val="22"/>
        </w:rPr>
        <w:t>Nietzsche</w:t>
      </w:r>
      <w:r>
        <w:rPr>
          <w:rFonts w:ascii="Garamond" w:hAnsi="Garamond"/>
          <w:i/>
          <w:iCs/>
          <w:sz w:val="22"/>
          <w:szCs w:val="22"/>
        </w:rPr>
        <w:t xml:space="preserve"> </w:t>
      </w:r>
      <w:r>
        <w:rPr>
          <w:rFonts w:ascii="Garamond" w:hAnsi="Garamond"/>
          <w:sz w:val="22"/>
          <w:szCs w:val="22"/>
        </w:rPr>
        <w:t xml:space="preserve">wrote of </w:t>
      </w:r>
      <w:r>
        <w:rPr>
          <w:lang w:val="en-US"/>
        </w:rPr>
        <w:t xml:space="preserve">the </w:t>
      </w:r>
      <w:r w:rsidRPr="00510DB9">
        <w:rPr>
          <w:i/>
          <w:iCs/>
          <w:lang w:val="en-US"/>
        </w:rPr>
        <w:t>last men</w:t>
      </w:r>
      <w:r>
        <w:rPr>
          <w:lang w:val="en-US"/>
        </w:rPr>
        <w:t xml:space="preserve"> as people who take no risks and crave a safe and </w:t>
      </w:r>
      <w:r w:rsidR="00A37D27">
        <w:rPr>
          <w:lang w:val="en-US"/>
        </w:rPr>
        <w:t>uneventful</w:t>
      </w:r>
      <w:r>
        <w:rPr>
          <w:lang w:val="en-US"/>
        </w:rPr>
        <w:t xml:space="preserve"> life.</w:t>
      </w:r>
    </w:p>
  </w:footnote>
  <w:footnote w:id="121">
    <w:p w14:paraId="3CC28F98" w14:textId="2C0B83AD" w:rsidR="00DE305E" w:rsidRPr="00CC29FA" w:rsidRDefault="00DE305E" w:rsidP="008B6BE9">
      <w:pPr>
        <w:pStyle w:val="FootnoteText"/>
        <w:jc w:val="both"/>
        <w:rPr>
          <w:lang w:val="en-US"/>
        </w:rPr>
      </w:pPr>
      <w:r>
        <w:rPr>
          <w:rStyle w:val="FootnoteReference"/>
        </w:rPr>
        <w:footnoteRef/>
      </w:r>
      <w:r>
        <w:t xml:space="preserve"> </w:t>
      </w:r>
      <w:r w:rsidRPr="00CC29FA">
        <w:rPr>
          <w:i/>
          <w:iCs/>
        </w:rPr>
        <w:t>There are no mistakes in the universe</w:t>
      </w:r>
      <w:r>
        <w:t xml:space="preserve">, so said Zen Buddhist philosopher </w:t>
      </w:r>
      <w:r>
        <w:rPr>
          <w:lang w:val="en-US"/>
        </w:rPr>
        <w:t>Alan Watts.</w:t>
      </w:r>
    </w:p>
  </w:footnote>
  <w:footnote w:id="122">
    <w:p w14:paraId="0F0B8EBE" w14:textId="1322596D" w:rsidR="00DE305E" w:rsidRPr="003A5F42" w:rsidRDefault="00DE305E" w:rsidP="00533CCB">
      <w:pPr>
        <w:pStyle w:val="FootnoteText"/>
        <w:jc w:val="both"/>
      </w:pPr>
      <w:r>
        <w:rPr>
          <w:rStyle w:val="FootnoteReference"/>
        </w:rPr>
        <w:footnoteRef/>
      </w:r>
      <w:r>
        <w:t xml:space="preserve"> I</w:t>
      </w:r>
      <w:r w:rsidRPr="00C21CEB">
        <w:t>n Norse mythology</w:t>
      </w:r>
      <w:r>
        <w:t xml:space="preserve"> three </w:t>
      </w:r>
      <w:r w:rsidRPr="00C21CEB">
        <w:t>female beings</w:t>
      </w:r>
      <w:r>
        <w:t xml:space="preserve">, the </w:t>
      </w:r>
      <w:r w:rsidRPr="00806E9A">
        <w:rPr>
          <w:i/>
          <w:iCs/>
        </w:rPr>
        <w:t>Norns</w:t>
      </w:r>
      <w:r>
        <w:rPr>
          <w:i/>
          <w:iCs/>
        </w:rPr>
        <w:t>,</w:t>
      </w:r>
      <w:r w:rsidRPr="00C21CEB">
        <w:t xml:space="preserve"> rule the destiny of gods and </w:t>
      </w:r>
      <w:r>
        <w:t xml:space="preserve">humans: </w:t>
      </w:r>
      <w:proofErr w:type="spellStart"/>
      <w:r w:rsidRPr="00C21CEB">
        <w:t>Urðr</w:t>
      </w:r>
      <w:proofErr w:type="spellEnd"/>
      <w:r w:rsidRPr="00C21CEB">
        <w:t xml:space="preserve"> (</w:t>
      </w:r>
      <w:proofErr w:type="spellStart"/>
      <w:r w:rsidRPr="00C21CEB">
        <w:t>Wyrd</w:t>
      </w:r>
      <w:proofErr w:type="spellEnd"/>
      <w:r w:rsidRPr="00C21CEB">
        <w:t xml:space="preserve">), </w:t>
      </w:r>
      <w:proofErr w:type="spellStart"/>
      <w:r w:rsidRPr="00C21CEB">
        <w:t>Verðandi</w:t>
      </w:r>
      <w:proofErr w:type="spellEnd"/>
      <w:r>
        <w:t xml:space="preserve"> and</w:t>
      </w:r>
      <w:r w:rsidRPr="00C21CEB">
        <w:t xml:space="preserve"> Skuld</w:t>
      </w:r>
      <w:r>
        <w:t>.</w:t>
      </w:r>
    </w:p>
  </w:footnote>
  <w:footnote w:id="123">
    <w:p w14:paraId="5EE4816A" w14:textId="1D55A0B5" w:rsidR="00DE305E" w:rsidRPr="003442C6" w:rsidRDefault="00DE305E" w:rsidP="00533CCB">
      <w:pPr>
        <w:pStyle w:val="FootnoteText"/>
        <w:jc w:val="both"/>
      </w:pPr>
      <w:r>
        <w:rPr>
          <w:rStyle w:val="FootnoteReference"/>
        </w:rPr>
        <w:footnoteRef/>
      </w:r>
      <w:r>
        <w:t xml:space="preserve"> Macbeth: </w:t>
      </w:r>
      <w:r w:rsidRPr="008B0F61">
        <w:rPr>
          <w:i/>
          <w:iCs/>
        </w:rPr>
        <w:t>How now, you secret, black</w:t>
      </w:r>
      <w:r>
        <w:rPr>
          <w:i/>
          <w:iCs/>
        </w:rPr>
        <w:t xml:space="preserve"> and</w:t>
      </w:r>
      <w:r w:rsidRPr="008B0F61">
        <w:rPr>
          <w:i/>
          <w:iCs/>
        </w:rPr>
        <w:t xml:space="preserve"> midnight hags! What </w:t>
      </w:r>
      <w:proofErr w:type="spellStart"/>
      <w:r w:rsidRPr="008B0F61">
        <w:rPr>
          <w:i/>
          <w:iCs/>
        </w:rPr>
        <w:t>is’t</w:t>
      </w:r>
      <w:proofErr w:type="spellEnd"/>
      <w:r w:rsidRPr="008B0F61">
        <w:rPr>
          <w:i/>
          <w:iCs/>
        </w:rPr>
        <w:t xml:space="preserve"> you do?</w:t>
      </w:r>
      <w:r>
        <w:t xml:space="preserve"> The three witches reply: </w:t>
      </w:r>
      <w:r w:rsidRPr="00041971">
        <w:rPr>
          <w:i/>
          <w:iCs/>
        </w:rPr>
        <w:t>A deed without a name.</w:t>
      </w:r>
    </w:p>
  </w:footnote>
  <w:footnote w:id="124">
    <w:p w14:paraId="2C1E7CBF" w14:textId="60FDEC1F" w:rsidR="00DE305E" w:rsidRPr="00E41543" w:rsidRDefault="00DE305E" w:rsidP="00567D30">
      <w:pPr>
        <w:pStyle w:val="FootnoteText"/>
        <w:jc w:val="both"/>
        <w:rPr>
          <w:lang w:val="en-US"/>
        </w:rPr>
      </w:pPr>
      <w:r>
        <w:rPr>
          <w:rStyle w:val="FootnoteReference"/>
        </w:rPr>
        <w:footnoteRef/>
      </w:r>
      <w:r>
        <w:t xml:space="preserve"> This scene invokes the gnostic sayings from the so-called </w:t>
      </w:r>
      <w:r w:rsidRPr="007778AC">
        <w:rPr>
          <w:i/>
          <w:iCs/>
        </w:rPr>
        <w:t>Gospel of Thomas</w:t>
      </w:r>
      <w:r>
        <w:rPr>
          <w:i/>
          <w:iCs/>
        </w:rPr>
        <w:t xml:space="preserve">, </w:t>
      </w:r>
      <w:r w:rsidRPr="00F63429">
        <w:t>describing a state of enlightenment,</w:t>
      </w:r>
      <w:r>
        <w:t xml:space="preserve"> “</w:t>
      </w:r>
      <w:r w:rsidRPr="00EA4557">
        <w:rPr>
          <w:i/>
          <w:iCs/>
        </w:rPr>
        <w:t>When you make the two into one</w:t>
      </w:r>
      <w:r>
        <w:rPr>
          <w:i/>
          <w:iCs/>
        </w:rPr>
        <w:t xml:space="preserve"> and</w:t>
      </w:r>
      <w:r w:rsidRPr="00EA4557">
        <w:rPr>
          <w:i/>
          <w:iCs/>
        </w:rPr>
        <w:t xml:space="preserve"> when you make the inner as the outer</w:t>
      </w:r>
      <w:r>
        <w:rPr>
          <w:i/>
          <w:iCs/>
        </w:rPr>
        <w:t xml:space="preserve"> and</w:t>
      </w:r>
      <w:r w:rsidRPr="00EA4557">
        <w:rPr>
          <w:i/>
          <w:iCs/>
        </w:rPr>
        <w:t xml:space="preserve"> when you make male and female into a single one, so that the male shall not be male</w:t>
      </w:r>
      <w:r>
        <w:rPr>
          <w:i/>
          <w:iCs/>
        </w:rPr>
        <w:t xml:space="preserve"> and</w:t>
      </w:r>
      <w:r w:rsidRPr="00EA4557">
        <w:rPr>
          <w:i/>
          <w:iCs/>
        </w:rPr>
        <w:t xml:space="preserve"> the female shall not be female</w:t>
      </w:r>
      <w:r w:rsidR="00886B85">
        <w:rPr>
          <w:i/>
          <w:iCs/>
        </w:rPr>
        <w:t>,</w:t>
      </w:r>
      <w:r w:rsidRPr="00EA4557">
        <w:rPr>
          <w:i/>
          <w:iCs/>
        </w:rPr>
        <w:t xml:space="preserve"> then you will enter </w:t>
      </w:r>
      <w:r>
        <w:rPr>
          <w:i/>
          <w:iCs/>
        </w:rPr>
        <w:t>the kingdom</w:t>
      </w:r>
      <w:r w:rsidRPr="00EA4557">
        <w:rPr>
          <w:i/>
          <w:iCs/>
        </w:rPr>
        <w:t>.</w:t>
      </w:r>
      <w:r>
        <w:t>”</w:t>
      </w:r>
    </w:p>
  </w:footnote>
  <w:footnote w:id="125">
    <w:p w14:paraId="374A4232" w14:textId="33C7C22D" w:rsidR="00DE305E" w:rsidRPr="00481782" w:rsidRDefault="00DE305E" w:rsidP="00D32C35">
      <w:pPr>
        <w:pStyle w:val="FootnoteText"/>
        <w:jc w:val="both"/>
      </w:pPr>
      <w:r>
        <w:rPr>
          <w:rStyle w:val="FootnoteReference"/>
        </w:rPr>
        <w:footnoteRef/>
      </w:r>
      <w:r>
        <w:t xml:space="preserve"> This scene calls to mind Prospero in </w:t>
      </w:r>
      <w:r w:rsidRPr="00886995">
        <w:rPr>
          <w:i/>
          <w:iCs/>
        </w:rPr>
        <w:t>The Tempest</w:t>
      </w:r>
      <w:r>
        <w:t>, vowing to abjure his magic and drown his book.</w:t>
      </w:r>
    </w:p>
  </w:footnote>
  <w:footnote w:id="126">
    <w:p w14:paraId="4973A1D0" w14:textId="009FB1CB" w:rsidR="00DE305E" w:rsidRPr="002769CF" w:rsidRDefault="00DE305E" w:rsidP="00284DEC">
      <w:pPr>
        <w:pStyle w:val="FootnoteText"/>
        <w:jc w:val="both"/>
      </w:pPr>
      <w:r>
        <w:rPr>
          <w:rStyle w:val="FootnoteReference"/>
        </w:rPr>
        <w:footnoteRef/>
      </w:r>
      <w:r>
        <w:t xml:space="preserve"> </w:t>
      </w:r>
      <w:r w:rsidRPr="002769CF">
        <w:t xml:space="preserve">From </w:t>
      </w:r>
      <w:proofErr w:type="spellStart"/>
      <w:r w:rsidRPr="002769CF">
        <w:t>hereon</w:t>
      </w:r>
      <w:proofErr w:type="spellEnd"/>
      <w:r w:rsidRPr="002769CF">
        <w:t xml:space="preserve"> </w:t>
      </w:r>
      <w:r>
        <w:t>Arthur</w:t>
      </w:r>
      <w:r w:rsidRPr="002769CF">
        <w:t xml:space="preserve">’s vision becomes increasingly laden with symbolism and quotation. </w:t>
      </w:r>
      <w:r>
        <w:t>H</w:t>
      </w:r>
      <w:r w:rsidRPr="002769CF">
        <w:t xml:space="preserve">e insists </w:t>
      </w:r>
      <w:r>
        <w:t>these references were</w:t>
      </w:r>
      <w:r w:rsidRPr="002769CF">
        <w:t xml:space="preserve"> introduced by the Honzing </w:t>
      </w:r>
      <w:r w:rsidR="00BD0B27">
        <w:t>entity</w:t>
      </w:r>
      <w:r>
        <w:t>, Arthur not being familiar with such material</w:t>
      </w:r>
      <w:r w:rsidRPr="002769CF">
        <w:t>. I have tried to identify</w:t>
      </w:r>
      <w:r>
        <w:t xml:space="preserve"> these</w:t>
      </w:r>
      <w:r w:rsidRPr="002769CF">
        <w:t xml:space="preserve"> </w:t>
      </w:r>
      <w:r>
        <w:t>where possible</w:t>
      </w:r>
      <w:r w:rsidRPr="002769CF">
        <w:t xml:space="preserve">. </w:t>
      </w:r>
    </w:p>
  </w:footnote>
  <w:footnote w:id="127">
    <w:p w14:paraId="6D965E82" w14:textId="3554A0AD" w:rsidR="00DE305E" w:rsidRPr="002A42DF" w:rsidRDefault="00DE305E" w:rsidP="002A42DF">
      <w:pPr>
        <w:pStyle w:val="FootnoteText"/>
        <w:jc w:val="both"/>
      </w:pPr>
      <w:r>
        <w:rPr>
          <w:rStyle w:val="FootnoteReference"/>
        </w:rPr>
        <w:footnoteRef/>
      </w:r>
      <w:r>
        <w:t xml:space="preserve"> </w:t>
      </w:r>
      <w:r w:rsidRPr="002A42DF">
        <w:t xml:space="preserve">The significance of this carrot gesture could relate to </w:t>
      </w:r>
      <w:r w:rsidRPr="000C68C2">
        <w:rPr>
          <w:i/>
          <w:iCs/>
        </w:rPr>
        <w:t>Waiting for Godot</w:t>
      </w:r>
      <w:r w:rsidRPr="002A42DF">
        <w:t>, a play I am familiar with where</w:t>
      </w:r>
      <w:r w:rsidR="00B4650D">
        <w:t>in</w:t>
      </w:r>
      <w:r w:rsidRPr="002A42DF">
        <w:t xml:space="preserve"> Vladimir hands Estragon a carrot. </w:t>
      </w:r>
      <w:r w:rsidR="00B4650D">
        <w:t xml:space="preserve">I have heard Radwan describe this as </w:t>
      </w:r>
      <w:r w:rsidRPr="002A42DF">
        <w:t xml:space="preserve">a </w:t>
      </w:r>
      <w:proofErr w:type="spellStart"/>
      <w:r w:rsidRPr="002A42DF">
        <w:rPr>
          <w:i/>
          <w:iCs/>
        </w:rPr>
        <w:t>perlocutary</w:t>
      </w:r>
      <w:proofErr w:type="spellEnd"/>
      <w:r w:rsidRPr="002A42DF">
        <w:rPr>
          <w:i/>
          <w:iCs/>
        </w:rPr>
        <w:t xml:space="preserve"> action</w:t>
      </w:r>
      <w:r w:rsidRPr="002A42DF">
        <w:t>: the carrot invites the audience in, suggesting that all is not what it seems</w:t>
      </w:r>
      <w:r w:rsidR="00B4650D">
        <w:t xml:space="preserve"> and</w:t>
      </w:r>
      <w:r w:rsidRPr="002A42DF">
        <w:t xml:space="preserve"> that there is more outside the text.</w:t>
      </w:r>
    </w:p>
  </w:footnote>
  <w:footnote w:id="128">
    <w:p w14:paraId="4897928D" w14:textId="2EB05343" w:rsidR="00DE305E" w:rsidRPr="00F355C0" w:rsidRDefault="00DE305E" w:rsidP="00F355C0">
      <w:pPr>
        <w:pStyle w:val="FootnoteText"/>
        <w:jc w:val="both"/>
        <w:rPr>
          <w:lang w:val="en-US"/>
        </w:rPr>
      </w:pPr>
      <w:r>
        <w:rPr>
          <w:rStyle w:val="FootnoteReference"/>
        </w:rPr>
        <w:footnoteRef/>
      </w:r>
      <w:r>
        <w:t xml:space="preserve"> In the trial of Joan of Arc,</w:t>
      </w:r>
      <w:r w:rsidRPr="00F355C0">
        <w:t xml:space="preserve"> the judges tried to trick her by asking if she believed she was in a </w:t>
      </w:r>
      <w:r w:rsidRPr="00F355C0">
        <w:rPr>
          <w:i/>
          <w:iCs/>
        </w:rPr>
        <w:t>state of grace</w:t>
      </w:r>
      <w:r w:rsidRPr="00F355C0">
        <w:t xml:space="preserve">. </w:t>
      </w:r>
      <w:r>
        <w:t>The</w:t>
      </w:r>
      <w:r w:rsidRPr="00F355C0">
        <w:t xml:space="preserve"> church claimed that one could not know if one was in a state of grace</w:t>
      </w:r>
      <w:r>
        <w:t xml:space="preserve"> so</w:t>
      </w:r>
      <w:r w:rsidRPr="00F355C0">
        <w:t xml:space="preserve"> if Joan answered </w:t>
      </w:r>
      <w:r w:rsidRPr="00AB3740">
        <w:rPr>
          <w:i/>
          <w:iCs/>
        </w:rPr>
        <w:t>yes</w:t>
      </w:r>
      <w:r w:rsidRPr="00F355C0">
        <w:t xml:space="preserve"> then she would be a heretic </w:t>
      </w:r>
      <w:r>
        <w:t>but</w:t>
      </w:r>
      <w:r w:rsidRPr="00F355C0">
        <w:t xml:space="preserve"> if she answered </w:t>
      </w:r>
      <w:r w:rsidRPr="00AB3740">
        <w:rPr>
          <w:i/>
          <w:iCs/>
        </w:rPr>
        <w:t>no</w:t>
      </w:r>
      <w:r w:rsidRPr="00F355C0">
        <w:t xml:space="preserve"> she would be confessing </w:t>
      </w:r>
      <w:r>
        <w:t>to</w:t>
      </w:r>
      <w:r w:rsidRPr="00F355C0">
        <w:t xml:space="preserve"> </w:t>
      </w:r>
      <w:r>
        <w:t>her</w:t>
      </w:r>
      <w:r w:rsidRPr="00F355C0">
        <w:t xml:space="preserve"> </w:t>
      </w:r>
      <w:r>
        <w:t>guilt</w:t>
      </w:r>
      <w:r w:rsidRPr="00F355C0">
        <w:t xml:space="preserve"> of not being in God’s grace</w:t>
      </w:r>
      <w:r>
        <w:t xml:space="preserve"> and</w:t>
      </w:r>
      <w:r w:rsidRPr="00F355C0">
        <w:t xml:space="preserve"> so her visions would be invalidated. Joan slipped through their trap answering, “</w:t>
      </w:r>
      <w:r w:rsidRPr="0075377A">
        <w:rPr>
          <w:i/>
          <w:iCs/>
        </w:rPr>
        <w:t>If I am not, may God put me there and if I am may God keep me there</w:t>
      </w:r>
      <w:r w:rsidRPr="00F355C0">
        <w:t>.”</w:t>
      </w:r>
    </w:p>
  </w:footnote>
  <w:footnote w:id="129">
    <w:p w14:paraId="79DE18FD" w14:textId="7E5E3396" w:rsidR="00DE305E" w:rsidRPr="00383EDE" w:rsidRDefault="00DE305E" w:rsidP="00F129EC">
      <w:pPr>
        <w:pStyle w:val="FootnoteText"/>
        <w:jc w:val="both"/>
      </w:pPr>
      <w:r>
        <w:rPr>
          <w:rStyle w:val="FootnoteReference"/>
        </w:rPr>
        <w:footnoteRef/>
      </w:r>
      <w:r w:rsidRPr="00EB2666">
        <w:rPr>
          <w:lang w:val="en-US"/>
        </w:rPr>
        <w:t xml:space="preserve"> </w:t>
      </w:r>
      <w:r w:rsidRPr="00EB2666">
        <w:rPr>
          <w:i/>
          <w:lang w:val="en-US"/>
        </w:rPr>
        <w:t xml:space="preserve">Erst </w:t>
      </w:r>
      <w:proofErr w:type="spellStart"/>
      <w:r w:rsidRPr="00EB2666">
        <w:rPr>
          <w:i/>
          <w:lang w:val="en-US"/>
        </w:rPr>
        <w:t>kommt</w:t>
      </w:r>
      <w:proofErr w:type="spellEnd"/>
      <w:r w:rsidRPr="00EB2666">
        <w:rPr>
          <w:i/>
          <w:lang w:val="en-US"/>
        </w:rPr>
        <w:t xml:space="preserve"> das </w:t>
      </w:r>
      <w:proofErr w:type="spellStart"/>
      <w:r w:rsidRPr="00EB2666">
        <w:rPr>
          <w:i/>
          <w:lang w:val="en-US"/>
        </w:rPr>
        <w:t>Fressen</w:t>
      </w:r>
      <w:proofErr w:type="spellEnd"/>
      <w:r w:rsidRPr="00EB2666">
        <w:rPr>
          <w:i/>
          <w:lang w:val="en-US"/>
        </w:rPr>
        <w:t xml:space="preserve">, </w:t>
      </w:r>
      <w:proofErr w:type="spellStart"/>
      <w:r w:rsidRPr="00EB2666">
        <w:rPr>
          <w:i/>
          <w:lang w:val="en-US"/>
        </w:rPr>
        <w:t>dann</w:t>
      </w:r>
      <w:proofErr w:type="spellEnd"/>
      <w:r w:rsidRPr="00EB2666">
        <w:rPr>
          <w:i/>
          <w:lang w:val="en-US"/>
        </w:rPr>
        <w:t xml:space="preserve"> </w:t>
      </w:r>
      <w:proofErr w:type="spellStart"/>
      <w:r w:rsidRPr="00EB2666">
        <w:rPr>
          <w:i/>
          <w:lang w:val="en-US"/>
        </w:rPr>
        <w:t>kommt</w:t>
      </w:r>
      <w:proofErr w:type="spellEnd"/>
      <w:r w:rsidRPr="00EB2666">
        <w:rPr>
          <w:i/>
          <w:lang w:val="en-US"/>
        </w:rPr>
        <w:t xml:space="preserve"> die Moral </w:t>
      </w:r>
      <w:r w:rsidRPr="00EB2666">
        <w:rPr>
          <w:iCs/>
          <w:lang w:val="en-US"/>
        </w:rPr>
        <w:t>is</w:t>
      </w:r>
      <w:r w:rsidRPr="00EB2666">
        <w:rPr>
          <w:i/>
          <w:lang w:val="en-US"/>
        </w:rPr>
        <w:t xml:space="preserve"> </w:t>
      </w:r>
      <w:r w:rsidRPr="00EB2666">
        <w:rPr>
          <w:lang w:val="en-US"/>
        </w:rPr>
        <w:t xml:space="preserve">from Bertolt Brecht’s </w:t>
      </w:r>
      <w:r w:rsidRPr="00EB2666">
        <w:rPr>
          <w:i/>
          <w:iCs/>
          <w:lang w:val="en-US"/>
        </w:rPr>
        <w:t xml:space="preserve">Die </w:t>
      </w:r>
      <w:proofErr w:type="spellStart"/>
      <w:r w:rsidRPr="00EB2666">
        <w:rPr>
          <w:i/>
          <w:iCs/>
          <w:lang w:val="en-US"/>
        </w:rPr>
        <w:t>Dreigroschenoper</w:t>
      </w:r>
      <w:proofErr w:type="spellEnd"/>
      <w:r w:rsidRPr="00EB2666">
        <w:rPr>
          <w:lang w:val="en-US"/>
        </w:rPr>
        <w:t xml:space="preserve"> </w:t>
      </w:r>
      <w:r w:rsidRPr="00EB2666">
        <w:rPr>
          <w:i/>
          <w:iCs/>
          <w:lang w:val="en-US"/>
        </w:rPr>
        <w:t xml:space="preserve">(The </w:t>
      </w:r>
      <w:proofErr w:type="spellStart"/>
      <w:r w:rsidRPr="00EB2666">
        <w:rPr>
          <w:i/>
          <w:iCs/>
          <w:lang w:val="en-US"/>
        </w:rPr>
        <w:t>Threepenny</w:t>
      </w:r>
      <w:proofErr w:type="spellEnd"/>
      <w:r w:rsidRPr="00EB2666">
        <w:rPr>
          <w:i/>
          <w:iCs/>
          <w:lang w:val="en-US"/>
        </w:rPr>
        <w:t xml:space="preserve"> Opera)</w:t>
      </w:r>
      <w:r w:rsidRPr="00EB2666">
        <w:rPr>
          <w:lang w:val="en-US"/>
        </w:rPr>
        <w:t>, m</w:t>
      </w:r>
      <w:proofErr w:type="spellStart"/>
      <w:r>
        <w:t>eaning</w:t>
      </w:r>
      <w:proofErr w:type="spellEnd"/>
      <w:r>
        <w:t xml:space="preserve"> “Grub (animal feed) comes before morality”. Sympathisers of the smiling assassin Mack the Knife might say that morality is the privilege of the fed, that mankind’s elevated realms of consciousness are nourished by the act of feeding. “You must try not to shriek the facts, </w:t>
      </w:r>
      <w:r w:rsidRPr="00496930">
        <w:rPr>
          <w:i/>
          <w:iCs/>
        </w:rPr>
        <w:t>Mankind is kept alive by bestial acts</w:t>
      </w:r>
      <w:r>
        <w:t xml:space="preserve">” </w:t>
      </w:r>
      <w:r w:rsidR="00007FAA">
        <w:t>quoted</w:t>
      </w:r>
      <w:r>
        <w:t xml:space="preserve"> William S. Burroughs (who knew of what he </w:t>
      </w:r>
      <w:proofErr w:type="spellStart"/>
      <w:r>
        <w:t>spake</w:t>
      </w:r>
      <w:proofErr w:type="spellEnd"/>
      <w:r>
        <w:t>).</w:t>
      </w:r>
    </w:p>
  </w:footnote>
  <w:footnote w:id="130">
    <w:p w14:paraId="362B1D77" w14:textId="62EC6AE1" w:rsidR="00DE305E" w:rsidRPr="00AA7BB5" w:rsidRDefault="00DE305E" w:rsidP="00E44BE8">
      <w:pPr>
        <w:pStyle w:val="FootnoteText"/>
        <w:jc w:val="both"/>
        <w:rPr>
          <w:lang w:val="en-US"/>
        </w:rPr>
      </w:pPr>
      <w:r>
        <w:rPr>
          <w:rStyle w:val="FootnoteReference"/>
        </w:rPr>
        <w:footnoteRef/>
      </w:r>
      <w:r>
        <w:t xml:space="preserve"> </w:t>
      </w:r>
      <w:r>
        <w:rPr>
          <w:lang w:val="en-US"/>
        </w:rPr>
        <w:t xml:space="preserve">In Homer’s </w:t>
      </w:r>
      <w:r w:rsidRPr="00E44BE8">
        <w:rPr>
          <w:i/>
          <w:iCs/>
          <w:lang w:val="en-US"/>
        </w:rPr>
        <w:t>Odyssey</w:t>
      </w:r>
      <w:r>
        <w:rPr>
          <w:lang w:val="en-US"/>
        </w:rPr>
        <w:t xml:space="preserve">, the lotus eaters are mentioned as a group of people who eat a narcotic flower that renders them </w:t>
      </w:r>
      <w:r w:rsidRPr="00E44BE8">
        <w:rPr>
          <w:lang w:val="en-US"/>
        </w:rPr>
        <w:t>forgetful of their homeland</w:t>
      </w:r>
      <w:r>
        <w:rPr>
          <w:lang w:val="en-US"/>
        </w:rPr>
        <w:t>.</w:t>
      </w:r>
    </w:p>
  </w:footnote>
  <w:footnote w:id="131">
    <w:p w14:paraId="5871A615" w14:textId="4C443295" w:rsidR="00DE305E" w:rsidRPr="008C70F6" w:rsidRDefault="00DE305E" w:rsidP="00D50E39">
      <w:pPr>
        <w:pStyle w:val="FootnoteText"/>
        <w:jc w:val="both"/>
        <w:rPr>
          <w:lang w:val="en-US"/>
        </w:rPr>
      </w:pPr>
      <w:r>
        <w:rPr>
          <w:rStyle w:val="FootnoteReference"/>
        </w:rPr>
        <w:footnoteRef/>
      </w:r>
      <w:r>
        <w:t xml:space="preserve"> </w:t>
      </w:r>
      <w:r w:rsidRPr="00564ED4">
        <w:t xml:space="preserve">Horse puns aside, </w:t>
      </w:r>
      <w:r>
        <w:t>I</w:t>
      </w:r>
      <w:r w:rsidRPr="00564ED4">
        <w:t xml:space="preserve"> assume Baboo is referring to </w:t>
      </w:r>
      <w:r w:rsidRPr="00564ED4">
        <w:rPr>
          <w:i/>
          <w:iCs/>
        </w:rPr>
        <w:t>The Fo</w:t>
      </w:r>
      <w:r>
        <w:rPr>
          <w:i/>
          <w:iCs/>
        </w:rPr>
        <w:t>u</w:t>
      </w:r>
      <w:r w:rsidRPr="00564ED4">
        <w:rPr>
          <w:i/>
          <w:iCs/>
        </w:rPr>
        <w:t>rth Way</w:t>
      </w:r>
      <w:r w:rsidRPr="00564ED4">
        <w:t>, a practical spiritual technique to reveal enlightenment</w:t>
      </w:r>
      <w:r w:rsidR="004F6CD2">
        <w:t xml:space="preserve"> and</w:t>
      </w:r>
      <w:r w:rsidRPr="00564ED4">
        <w:t xml:space="preserve"> taught by Russian mystic George Gurdjieff and recollected by his student P. D. </w:t>
      </w:r>
      <w:proofErr w:type="spellStart"/>
      <w:r w:rsidRPr="00564ED4">
        <w:t>Ouspensky</w:t>
      </w:r>
      <w:proofErr w:type="spellEnd"/>
      <w:r w:rsidRPr="00564ED4">
        <w:t>.</w:t>
      </w:r>
    </w:p>
  </w:footnote>
  <w:footnote w:id="132">
    <w:p w14:paraId="60A19C47" w14:textId="63EC7263" w:rsidR="0047457D" w:rsidRPr="0047457D" w:rsidRDefault="0047457D" w:rsidP="0047457D">
      <w:pPr>
        <w:pStyle w:val="FootnoteText"/>
        <w:jc w:val="both"/>
        <w:rPr>
          <w:lang w:val="en-US"/>
        </w:rPr>
      </w:pPr>
      <w:r>
        <w:rPr>
          <w:rStyle w:val="FootnoteReference"/>
        </w:rPr>
        <w:footnoteRef/>
      </w:r>
      <w:r>
        <w:t xml:space="preserve"> </w:t>
      </w:r>
      <w:r>
        <w:rPr>
          <w:lang w:val="en-US"/>
        </w:rPr>
        <w:t xml:space="preserve">The Fox and the Hedgehog is from </w:t>
      </w:r>
      <w:r w:rsidR="009B070A">
        <w:rPr>
          <w:lang w:val="en-US"/>
        </w:rPr>
        <w:t xml:space="preserve">a poem by </w:t>
      </w:r>
      <w:r w:rsidR="009B070A" w:rsidRPr="009B070A">
        <w:rPr>
          <w:lang w:val="en-US"/>
        </w:rPr>
        <w:t>Archilochus</w:t>
      </w:r>
      <w:r w:rsidR="009B070A">
        <w:rPr>
          <w:lang w:val="en-US"/>
        </w:rPr>
        <w:t>: “</w:t>
      </w:r>
      <w:r w:rsidR="009B070A" w:rsidRPr="009B070A">
        <w:rPr>
          <w:lang w:val="en-US"/>
        </w:rPr>
        <w:t>a fox knows many things, but a hedgehog knows one big thing</w:t>
      </w:r>
      <w:r w:rsidR="009B070A">
        <w:rPr>
          <w:lang w:val="en-US"/>
        </w:rPr>
        <w:t>”.</w:t>
      </w:r>
    </w:p>
  </w:footnote>
  <w:footnote w:id="133">
    <w:p w14:paraId="16D8D999" w14:textId="433216B5" w:rsidR="00DE305E" w:rsidRPr="005924EC" w:rsidRDefault="00DE305E" w:rsidP="00D50E39">
      <w:pPr>
        <w:pStyle w:val="FootnoteText"/>
        <w:jc w:val="both"/>
      </w:pPr>
      <w:r>
        <w:rPr>
          <w:rStyle w:val="FootnoteReference"/>
        </w:rPr>
        <w:footnoteRef/>
      </w:r>
      <w:r>
        <w:t xml:space="preserve"> In 1932 H.G. Wells declaimed a call for </w:t>
      </w:r>
      <w:r w:rsidRPr="005924EC">
        <w:rPr>
          <w:i/>
          <w:iCs/>
        </w:rPr>
        <w:t>Professors of Foresight</w:t>
      </w:r>
      <w:r>
        <w:t xml:space="preserve"> to consider and plan for the consequences of science in a disunified and competitive world.</w:t>
      </w:r>
    </w:p>
  </w:footnote>
  <w:footnote w:id="134">
    <w:p w14:paraId="76BFE9ED" w14:textId="173C6545" w:rsidR="00DE305E" w:rsidRPr="00DF17E5" w:rsidRDefault="00DE305E" w:rsidP="00BE3C44">
      <w:pPr>
        <w:pStyle w:val="FootnoteText"/>
        <w:jc w:val="both"/>
        <w:rPr>
          <w:lang w:val="en-US"/>
        </w:rPr>
      </w:pPr>
      <w:r>
        <w:rPr>
          <w:rStyle w:val="FootnoteReference"/>
        </w:rPr>
        <w:footnoteRef/>
      </w:r>
      <w:r>
        <w:t xml:space="preserve"> </w:t>
      </w:r>
      <w:proofErr w:type="spellStart"/>
      <w:r w:rsidRPr="00750E85">
        <w:rPr>
          <w:rFonts w:ascii="Garamond" w:hAnsi="Garamond"/>
          <w:i/>
          <w:color w:val="000000" w:themeColor="text1"/>
          <w:sz w:val="22"/>
          <w:szCs w:val="22"/>
        </w:rPr>
        <w:t>Unaussprechlichen</w:t>
      </w:r>
      <w:proofErr w:type="spellEnd"/>
      <w:r w:rsidRPr="00750E85">
        <w:rPr>
          <w:rFonts w:ascii="Garamond" w:hAnsi="Garamond"/>
          <w:i/>
          <w:color w:val="000000" w:themeColor="text1"/>
          <w:sz w:val="22"/>
          <w:szCs w:val="22"/>
        </w:rPr>
        <w:t xml:space="preserve"> </w:t>
      </w:r>
      <w:proofErr w:type="spellStart"/>
      <w:r w:rsidRPr="00750E85">
        <w:rPr>
          <w:rFonts w:ascii="Garamond" w:hAnsi="Garamond"/>
          <w:i/>
          <w:color w:val="000000" w:themeColor="text1"/>
          <w:sz w:val="22"/>
          <w:szCs w:val="22"/>
        </w:rPr>
        <w:t>Kulten</w:t>
      </w:r>
      <w:proofErr w:type="spellEnd"/>
      <w:r>
        <w:rPr>
          <w:rFonts w:ascii="Garamond" w:hAnsi="Garamond"/>
          <w:i/>
          <w:color w:val="000000" w:themeColor="text1"/>
          <w:sz w:val="22"/>
          <w:szCs w:val="22"/>
        </w:rPr>
        <w:t xml:space="preserve">, </w:t>
      </w:r>
      <w:r w:rsidRPr="000F0FFB">
        <w:rPr>
          <w:rFonts w:ascii="Garamond" w:hAnsi="Garamond"/>
          <w:iCs/>
          <w:color w:val="000000" w:themeColor="text1"/>
          <w:sz w:val="22"/>
          <w:szCs w:val="22"/>
        </w:rPr>
        <w:t>meaning</w:t>
      </w:r>
      <w:r>
        <w:rPr>
          <w:rFonts w:ascii="Garamond" w:hAnsi="Garamond"/>
          <w:i/>
          <w:color w:val="000000" w:themeColor="text1"/>
          <w:sz w:val="22"/>
          <w:szCs w:val="22"/>
        </w:rPr>
        <w:t xml:space="preserve"> Unspeakable </w:t>
      </w:r>
      <w:r w:rsidRPr="00750E85">
        <w:rPr>
          <w:rFonts w:ascii="Garamond" w:hAnsi="Garamond"/>
          <w:color w:val="000000" w:themeColor="text1"/>
          <w:sz w:val="22"/>
          <w:szCs w:val="22"/>
        </w:rPr>
        <w:t>or</w:t>
      </w:r>
      <w:r>
        <w:rPr>
          <w:rFonts w:ascii="Garamond" w:hAnsi="Garamond"/>
          <w:i/>
          <w:color w:val="000000" w:themeColor="text1"/>
          <w:sz w:val="22"/>
          <w:szCs w:val="22"/>
        </w:rPr>
        <w:t xml:space="preserve"> Nameless Cults,</w:t>
      </w:r>
      <w:r w:rsidRPr="00750E85">
        <w:rPr>
          <w:rFonts w:ascii="Garamond" w:hAnsi="Garamond"/>
          <w:color w:val="000000" w:themeColor="text1"/>
          <w:sz w:val="22"/>
          <w:szCs w:val="22"/>
        </w:rPr>
        <w:t xml:space="preserve"> is a </w:t>
      </w:r>
      <w:r>
        <w:rPr>
          <w:rFonts w:ascii="Garamond" w:hAnsi="Garamond"/>
          <w:color w:val="000000" w:themeColor="text1"/>
          <w:sz w:val="22"/>
          <w:szCs w:val="22"/>
        </w:rPr>
        <w:t>grimoire</w:t>
      </w:r>
      <w:r w:rsidRPr="00750E85">
        <w:rPr>
          <w:rFonts w:ascii="Garamond" w:hAnsi="Garamond"/>
          <w:color w:val="000000" w:themeColor="text1"/>
          <w:sz w:val="22"/>
          <w:szCs w:val="22"/>
        </w:rPr>
        <w:t xml:space="preserve"> of arcane literature in </w:t>
      </w:r>
      <w:r>
        <w:rPr>
          <w:rFonts w:ascii="Garamond" w:hAnsi="Garamond"/>
          <w:color w:val="000000" w:themeColor="text1"/>
          <w:sz w:val="22"/>
          <w:szCs w:val="22"/>
        </w:rPr>
        <w:t xml:space="preserve">the Cthulhu Mythos, mentioned by Robert E. Howard and H. P. Lovecraft. </w:t>
      </w:r>
      <w:proofErr w:type="spellStart"/>
      <w:r w:rsidRPr="00A25561">
        <w:rPr>
          <w:rFonts w:ascii="Garamond" w:hAnsi="Garamond"/>
          <w:i/>
          <w:iCs/>
          <w:color w:val="000000" w:themeColor="text1"/>
          <w:sz w:val="22"/>
          <w:szCs w:val="22"/>
        </w:rPr>
        <w:t>Sumpfgebiet</w:t>
      </w:r>
      <w:proofErr w:type="spellEnd"/>
      <w:r>
        <w:rPr>
          <w:rFonts w:ascii="Garamond" w:hAnsi="Garamond"/>
          <w:i/>
          <w:iCs/>
          <w:color w:val="000000" w:themeColor="text1"/>
          <w:sz w:val="22"/>
          <w:szCs w:val="22"/>
        </w:rPr>
        <w:t xml:space="preserve"> </w:t>
      </w:r>
      <w:r>
        <w:rPr>
          <w:rFonts w:ascii="Garamond" w:hAnsi="Garamond"/>
          <w:iCs/>
          <w:color w:val="000000" w:themeColor="text1"/>
          <w:sz w:val="22"/>
          <w:szCs w:val="22"/>
        </w:rPr>
        <w:t xml:space="preserve">is German for </w:t>
      </w:r>
      <w:r w:rsidRPr="00D37602">
        <w:rPr>
          <w:rFonts w:ascii="Garamond" w:hAnsi="Garamond"/>
          <w:i/>
          <w:color w:val="000000" w:themeColor="text1"/>
          <w:sz w:val="22"/>
          <w:szCs w:val="22"/>
        </w:rPr>
        <w:t>bog</w:t>
      </w:r>
      <w:r>
        <w:rPr>
          <w:rFonts w:ascii="Garamond" w:hAnsi="Garamond"/>
          <w:iCs/>
          <w:color w:val="000000" w:themeColor="text1"/>
          <w:sz w:val="22"/>
          <w:szCs w:val="22"/>
        </w:rPr>
        <w:t xml:space="preserve">, whence the English word (water) </w:t>
      </w:r>
      <w:r w:rsidRPr="00AF0D0E">
        <w:rPr>
          <w:rFonts w:ascii="Garamond" w:hAnsi="Garamond"/>
          <w:i/>
          <w:iCs/>
          <w:color w:val="000000" w:themeColor="text1"/>
          <w:sz w:val="22"/>
          <w:szCs w:val="22"/>
        </w:rPr>
        <w:t>sump</w:t>
      </w:r>
      <w:r>
        <w:rPr>
          <w:rFonts w:ascii="Garamond" w:hAnsi="Garamond"/>
          <w:iCs/>
          <w:color w:val="000000" w:themeColor="text1"/>
          <w:sz w:val="22"/>
          <w:szCs w:val="22"/>
        </w:rPr>
        <w:t xml:space="preserve"> </w:t>
      </w:r>
      <w:r w:rsidR="00780771">
        <w:rPr>
          <w:rFonts w:ascii="Garamond" w:hAnsi="Garamond"/>
          <w:iCs/>
          <w:color w:val="000000" w:themeColor="text1"/>
          <w:sz w:val="22"/>
          <w:szCs w:val="22"/>
        </w:rPr>
        <w:t xml:space="preserve">probably </w:t>
      </w:r>
      <w:r>
        <w:rPr>
          <w:rFonts w:ascii="Garamond" w:hAnsi="Garamond"/>
          <w:iCs/>
          <w:color w:val="000000" w:themeColor="text1"/>
          <w:sz w:val="22"/>
          <w:szCs w:val="22"/>
        </w:rPr>
        <w:t>comes.</w:t>
      </w:r>
    </w:p>
  </w:footnote>
  <w:footnote w:id="135">
    <w:p w14:paraId="73003556" w14:textId="46D39AEC" w:rsidR="00DE305E" w:rsidRPr="00433140" w:rsidRDefault="00DE305E" w:rsidP="0008290B">
      <w:pPr>
        <w:pStyle w:val="FootnoteText"/>
        <w:jc w:val="both"/>
        <w:rPr>
          <w:lang w:val="en-US"/>
        </w:rPr>
      </w:pPr>
      <w:r>
        <w:rPr>
          <w:rStyle w:val="FootnoteReference"/>
        </w:rPr>
        <w:footnoteRef/>
      </w:r>
      <w:r>
        <w:t xml:space="preserve"> </w:t>
      </w:r>
      <w:r w:rsidRPr="00C43C8B">
        <w:t>“</w:t>
      </w:r>
      <w:r w:rsidRPr="00C43C8B">
        <w:rPr>
          <w:i/>
          <w:iCs/>
        </w:rPr>
        <w:t>The fact that there is nothing but a spiritual world deprives us of hope and gives us certainty.”</w:t>
      </w:r>
      <w:r>
        <w:t xml:space="preserve"> So wrote Franz </w:t>
      </w:r>
      <w:r>
        <w:rPr>
          <w:lang w:val="en-US"/>
        </w:rPr>
        <w:t xml:space="preserve">Kafka. Kiki’s interjection is correct. </w:t>
      </w:r>
    </w:p>
  </w:footnote>
  <w:footnote w:id="136">
    <w:p w14:paraId="2EBC1763" w14:textId="3086CB9D" w:rsidR="00DE305E" w:rsidRPr="00AF43BE" w:rsidRDefault="00DE305E" w:rsidP="00AF43BE">
      <w:pPr>
        <w:pStyle w:val="FootnoteText"/>
        <w:jc w:val="both"/>
        <w:rPr>
          <w:i/>
          <w:iCs/>
          <w:lang w:val="en-US"/>
        </w:rPr>
      </w:pPr>
      <w:r>
        <w:rPr>
          <w:rStyle w:val="FootnoteReference"/>
        </w:rPr>
        <w:footnoteRef/>
      </w:r>
      <w:r>
        <w:t xml:space="preserve"> </w:t>
      </w:r>
      <w:r w:rsidRPr="006D0E93">
        <w:t>“To talk through flowers” means to speak in code, according to an ancient tradition where sending a particular flower conveyed a particular message. John Everett Millais’</w:t>
      </w:r>
      <w:r w:rsidR="002A683D">
        <w:t>s</w:t>
      </w:r>
      <w:r w:rsidRPr="006D0E93">
        <w:t xml:space="preserve"> painting of the floating </w:t>
      </w:r>
      <w:r w:rsidRPr="006D0E93">
        <w:rPr>
          <w:i/>
          <w:iCs/>
        </w:rPr>
        <w:t>Ophelia</w:t>
      </w:r>
      <w:r w:rsidRPr="006D0E93">
        <w:t xml:space="preserve"> is a veritable symphony of </w:t>
      </w:r>
      <w:proofErr w:type="spellStart"/>
      <w:r w:rsidRPr="006D0E93">
        <w:rPr>
          <w:i/>
          <w:iCs/>
        </w:rPr>
        <w:t>floriographic</w:t>
      </w:r>
      <w:proofErr w:type="spellEnd"/>
      <w:r w:rsidRPr="006D0E93">
        <w:t xml:space="preserve"> symbology, referencing the particular words </w:t>
      </w:r>
      <w:r>
        <w:t>that</w:t>
      </w:r>
      <w:r w:rsidRPr="006D0E93">
        <w:t xml:space="preserve"> she spoke in Hamlet: </w:t>
      </w:r>
      <w:r w:rsidRPr="006D0E93">
        <w:rPr>
          <w:i/>
          <w:iCs/>
        </w:rPr>
        <w:t>There’s rosemary, that’s for remembrance</w:t>
      </w:r>
      <w:r>
        <w:rPr>
          <w:i/>
          <w:iCs/>
        </w:rPr>
        <w:t>,</w:t>
      </w:r>
      <w:r w:rsidRPr="006D0E93">
        <w:rPr>
          <w:i/>
          <w:iCs/>
        </w:rPr>
        <w:t xml:space="preserve"> pray</w:t>
      </w:r>
      <w:r>
        <w:rPr>
          <w:i/>
          <w:iCs/>
        </w:rPr>
        <w:t xml:space="preserve"> you</w:t>
      </w:r>
      <w:r w:rsidRPr="006D0E93">
        <w:rPr>
          <w:i/>
          <w:iCs/>
        </w:rPr>
        <w:t>, love, remember</w:t>
      </w:r>
      <w:r>
        <w:rPr>
          <w:i/>
          <w:iCs/>
        </w:rPr>
        <w:t>. A</w:t>
      </w:r>
      <w:r w:rsidRPr="006D0E93">
        <w:rPr>
          <w:i/>
          <w:iCs/>
        </w:rPr>
        <w:t>nd there is pansies, that’s for thoughts.</w:t>
      </w:r>
    </w:p>
  </w:footnote>
  <w:footnote w:id="137">
    <w:p w14:paraId="6A0B1994" w14:textId="10EC232B" w:rsidR="00DE305E" w:rsidRPr="00DA3F41" w:rsidRDefault="00DE305E" w:rsidP="00BE3C44">
      <w:pPr>
        <w:pStyle w:val="FootnoteText"/>
        <w:jc w:val="both"/>
        <w:rPr>
          <w:lang w:val="en-US"/>
        </w:rPr>
      </w:pPr>
      <w:r>
        <w:rPr>
          <w:rStyle w:val="FootnoteReference"/>
        </w:rPr>
        <w:footnoteRef/>
      </w:r>
      <w:r>
        <w:t xml:space="preserve">Think of Jack Nicholson in </w:t>
      </w:r>
      <w:r w:rsidRPr="00DA3F41">
        <w:rPr>
          <w:i/>
        </w:rPr>
        <w:t>The Shining</w:t>
      </w:r>
      <w:r>
        <w:rPr>
          <w:iCs/>
        </w:rPr>
        <w:t>,</w:t>
      </w:r>
      <w:r>
        <w:t xml:space="preserve"> or the particularly unhinged Yorkshireman Malcolm McDowell playing Alex in </w:t>
      </w:r>
      <w:r w:rsidRPr="0081756B">
        <w:rPr>
          <w:i/>
        </w:rPr>
        <w:t xml:space="preserve">A </w:t>
      </w:r>
      <w:r>
        <w:rPr>
          <w:i/>
        </w:rPr>
        <w:t>C</w:t>
      </w:r>
      <w:r w:rsidRPr="0081756B">
        <w:rPr>
          <w:i/>
        </w:rPr>
        <w:t>lockwork Orange</w:t>
      </w:r>
      <w:r>
        <w:t>.</w:t>
      </w:r>
    </w:p>
  </w:footnote>
  <w:footnote w:id="138">
    <w:p w14:paraId="7C71507F" w14:textId="2A41D40B" w:rsidR="00DE305E" w:rsidRPr="003062A1" w:rsidRDefault="00DE305E" w:rsidP="003062A1">
      <w:pPr>
        <w:pStyle w:val="FootnoteText"/>
        <w:jc w:val="both"/>
        <w:rPr>
          <w:i/>
          <w:iCs/>
          <w:lang w:val="en-US"/>
        </w:rPr>
      </w:pPr>
      <w:r>
        <w:rPr>
          <w:rStyle w:val="FootnoteReference"/>
        </w:rPr>
        <w:footnoteRef/>
      </w:r>
      <w:r>
        <w:t xml:space="preserve"> </w:t>
      </w:r>
      <w:r>
        <w:rPr>
          <w:lang w:val="en-US"/>
        </w:rPr>
        <w:t xml:space="preserve">This disc would appear to be an astrolabe, an </w:t>
      </w:r>
      <w:r w:rsidRPr="00184D48">
        <w:rPr>
          <w:lang w:val="en-US"/>
        </w:rPr>
        <w:t>astronomical instrument that was a model of the universe</w:t>
      </w:r>
      <w:r w:rsidRPr="003062A1">
        <w:rPr>
          <w:i/>
          <w:iCs/>
          <w:lang w:val="en-US"/>
        </w:rPr>
        <w:t>. The body is a device to calculate the astronomy of the spirit. Look through that astrolabe and become oceanic</w:t>
      </w:r>
      <w:r>
        <w:rPr>
          <w:i/>
          <w:iCs/>
          <w:lang w:val="en-US"/>
        </w:rPr>
        <w:t xml:space="preserve"> </w:t>
      </w:r>
      <w:r w:rsidRPr="00B60087">
        <w:rPr>
          <w:lang w:val="en-US"/>
        </w:rPr>
        <w:t>(Rumi)</w:t>
      </w:r>
      <w:r w:rsidR="00B60087" w:rsidRPr="00B60087">
        <w:rPr>
          <w:lang w:val="en-US"/>
        </w:rPr>
        <w:t>.</w:t>
      </w:r>
    </w:p>
  </w:footnote>
  <w:footnote w:id="139">
    <w:p w14:paraId="47AE19FA" w14:textId="07D0AA42" w:rsidR="00DE305E" w:rsidRPr="00815F3D" w:rsidRDefault="00DE305E" w:rsidP="00BE3C44">
      <w:pPr>
        <w:pStyle w:val="FootnoteText"/>
        <w:jc w:val="both"/>
        <w:rPr>
          <w:lang w:val="en-US"/>
        </w:rPr>
      </w:pPr>
      <w:r>
        <w:rPr>
          <w:rStyle w:val="FootnoteReference"/>
        </w:rPr>
        <w:footnoteRef/>
      </w:r>
      <w:r w:rsidRPr="00C4319F">
        <w:t xml:space="preserve">A </w:t>
      </w:r>
      <w:r w:rsidRPr="00C81209">
        <w:rPr>
          <w:i/>
          <w:iCs/>
        </w:rPr>
        <w:t>Cloud Buster</w:t>
      </w:r>
      <w:r w:rsidRPr="00C4319F">
        <w:t xml:space="preserve"> </w:t>
      </w:r>
      <w:r>
        <w:t>is</w:t>
      </w:r>
      <w:r w:rsidRPr="00C4319F">
        <w:t xml:space="preserve"> a </w:t>
      </w:r>
      <w:r>
        <w:t>contraption</w:t>
      </w:r>
      <w:r w:rsidRPr="00C4319F">
        <w:t xml:space="preserve"> designed by Austrian psychoanalyst Wilhelm Reich (1897–1957), which Reich claimed could </w:t>
      </w:r>
      <w:r>
        <w:t>seed</w:t>
      </w:r>
      <w:r w:rsidRPr="00C4319F">
        <w:t xml:space="preserve"> rain by manipulating what he called </w:t>
      </w:r>
      <w:r>
        <w:t>“</w:t>
      </w:r>
      <w:r w:rsidRPr="00C4319F">
        <w:t>orgone energy</w:t>
      </w:r>
      <w:r>
        <w:t>”</w:t>
      </w:r>
      <w:r w:rsidRPr="00C4319F">
        <w:t>.</w:t>
      </w:r>
      <w:r>
        <w:t xml:space="preserve"> The device is made of an array of metal tubes, one end aimed at the sky</w:t>
      </w:r>
      <w:r w:rsidR="00706B70">
        <w:t xml:space="preserve"> and</w:t>
      </w:r>
      <w:r>
        <w:t xml:space="preserve"> the other connected to the ground with pipes. The US government seized and burnt his books. Ragnor’s Cloud Buster appears more useful for Scottish climes: rather than encouraging rain it busts a hole in the clouds. </w:t>
      </w:r>
    </w:p>
  </w:footnote>
  <w:footnote w:id="140">
    <w:p w14:paraId="7D276834" w14:textId="7400BD4F" w:rsidR="00DE305E" w:rsidRPr="00AB292E" w:rsidRDefault="00DE305E" w:rsidP="00AB292E">
      <w:pPr>
        <w:pStyle w:val="FootnoteText"/>
        <w:jc w:val="both"/>
      </w:pPr>
      <w:r w:rsidRPr="00AB292E">
        <w:rPr>
          <w:rStyle w:val="FootnoteReference"/>
        </w:rPr>
        <w:footnoteRef/>
      </w:r>
      <w:r w:rsidRPr="00AB292E">
        <w:t xml:space="preserve"> </w:t>
      </w:r>
      <w:r>
        <w:t xml:space="preserve">This footnote was written with the reluctant assistance of Radwan: </w:t>
      </w:r>
      <w:r w:rsidRPr="00AB292E">
        <w:t xml:space="preserve">In </w:t>
      </w:r>
      <w:r w:rsidRPr="00AB292E">
        <w:rPr>
          <w:i/>
          <w:iCs/>
        </w:rPr>
        <w:t>The Question Concerning Technology</w:t>
      </w:r>
      <w:r w:rsidRPr="00AB292E">
        <w:t xml:space="preserve"> Heidegger asserts that technology is </w:t>
      </w:r>
      <w:r>
        <w:t>generally</w:t>
      </w:r>
      <w:r w:rsidRPr="00AB292E">
        <w:t xml:space="preserve"> taken as merely a means to an end, but that end is ultimately a way of bringing forth truths: </w:t>
      </w:r>
      <w:r w:rsidRPr="00AB292E">
        <w:rPr>
          <w:i/>
          <w:iCs/>
        </w:rPr>
        <w:t>revealing</w:t>
      </w:r>
      <w:r w:rsidRPr="00AB292E">
        <w:t xml:space="preserve"> truths. Along similar lines, Marshall McLuhan rejected </w:t>
      </w:r>
      <w:r>
        <w:t xml:space="preserve">describing </w:t>
      </w:r>
      <w:r w:rsidRPr="00AB292E">
        <w:t>comput</w:t>
      </w:r>
      <w:r>
        <w:t>ing technologies</w:t>
      </w:r>
      <w:r w:rsidRPr="00AB292E">
        <w:t xml:space="preserve"> as mere tool</w:t>
      </w:r>
      <w:r>
        <w:t>s</w:t>
      </w:r>
      <w:r w:rsidRPr="00AB292E">
        <w:t xml:space="preserve">, favouring </w:t>
      </w:r>
      <w:r>
        <w:t>them</w:t>
      </w:r>
      <w:r w:rsidRPr="00AB292E">
        <w:t xml:space="preserve"> as </w:t>
      </w:r>
      <w:r w:rsidRPr="00F2626B">
        <w:rPr>
          <w:i/>
          <w:iCs/>
        </w:rPr>
        <w:t>an environment in which we live and in which we transform ourselves</w:t>
      </w:r>
      <w:r w:rsidRPr="00AB292E">
        <w:t>.</w:t>
      </w:r>
    </w:p>
  </w:footnote>
  <w:footnote w:id="141">
    <w:p w14:paraId="63D5A86C" w14:textId="1D08E467" w:rsidR="00DE305E" w:rsidRPr="004B6F69" w:rsidRDefault="00DE305E" w:rsidP="00E852BD">
      <w:pPr>
        <w:pStyle w:val="FootnoteText"/>
        <w:jc w:val="both"/>
        <w:rPr>
          <w:lang w:val="en-US"/>
        </w:rPr>
      </w:pPr>
      <w:r>
        <w:rPr>
          <w:rStyle w:val="FootnoteReference"/>
        </w:rPr>
        <w:footnoteRef/>
      </w:r>
      <w:r>
        <w:t xml:space="preserve"> </w:t>
      </w:r>
      <w:r w:rsidRPr="00E852BD">
        <w:t>Caliban to the Audience in W</w:t>
      </w:r>
      <w:r>
        <w:t>.</w:t>
      </w:r>
      <w:r w:rsidRPr="00E852BD">
        <w:t>H</w:t>
      </w:r>
      <w:r>
        <w:t>.</w:t>
      </w:r>
      <w:r w:rsidRPr="00E852BD">
        <w:t xml:space="preserve"> Auden</w:t>
      </w:r>
      <w:r>
        <w:t xml:space="preserve">’s </w:t>
      </w:r>
      <w:r w:rsidRPr="00E852BD">
        <w:rPr>
          <w:i/>
          <w:iCs/>
        </w:rPr>
        <w:t>The Sea and the Mirror</w:t>
      </w:r>
      <w:r>
        <w:t>: ‘</w:t>
      </w:r>
      <w:r w:rsidRPr="00E852BD">
        <w:rPr>
          <w:i/>
          <w:iCs/>
        </w:rPr>
        <w:t>O take us home with you, strong and swelling One, home to your promiscuous pastures where the minotaur of authority is just a roly-poly ruminant and nothing is at stake</w:t>
      </w:r>
      <w:r>
        <w:rPr>
          <w:i/>
          <w:iCs/>
        </w:rPr>
        <w:t xml:space="preserve">.’  </w:t>
      </w:r>
      <w:proofErr w:type="spellStart"/>
      <w:r w:rsidRPr="004B6F69">
        <w:rPr>
          <w:i/>
          <w:iCs/>
        </w:rPr>
        <w:t>Amphictyons</w:t>
      </w:r>
      <w:proofErr w:type="spellEnd"/>
      <w:r>
        <w:t xml:space="preserve"> were the Ancient Greeks serving the temple of Delphi.</w:t>
      </w:r>
    </w:p>
  </w:footnote>
  <w:footnote w:id="142">
    <w:p w14:paraId="29FCBEF3" w14:textId="0D9463D6" w:rsidR="00DE305E" w:rsidRPr="004C18B8" w:rsidRDefault="00DE305E" w:rsidP="004C18B8">
      <w:pPr>
        <w:pStyle w:val="FootnoteText"/>
        <w:jc w:val="both"/>
        <w:rPr>
          <w:lang w:val="en-US"/>
        </w:rPr>
      </w:pPr>
      <w:r>
        <w:rPr>
          <w:rStyle w:val="FootnoteReference"/>
        </w:rPr>
        <w:footnoteRef/>
      </w:r>
      <w:r>
        <w:t xml:space="preserve"> ‘</w:t>
      </w:r>
      <w:proofErr w:type="spellStart"/>
      <w:r w:rsidRPr="004C18B8">
        <w:t>Thalatta</w:t>
      </w:r>
      <w:proofErr w:type="spellEnd"/>
      <w:r w:rsidRPr="004C18B8">
        <w:t xml:space="preserve">! </w:t>
      </w:r>
      <w:proofErr w:type="spellStart"/>
      <w:r w:rsidRPr="004C18B8">
        <w:t>Thalatta</w:t>
      </w:r>
      <w:proofErr w:type="spellEnd"/>
      <w:r w:rsidRPr="004C18B8">
        <w:t>!</w:t>
      </w:r>
      <w:r>
        <w:t>’, meaning</w:t>
      </w:r>
      <w:r w:rsidRPr="004C18B8">
        <w:t xml:space="preserve"> </w:t>
      </w:r>
      <w:r>
        <w:t>‘</w:t>
      </w:r>
      <w:r w:rsidRPr="004C18B8">
        <w:t>The sea! The sea!</w:t>
      </w:r>
      <w:r>
        <w:t xml:space="preserve">’, was the alleged </w:t>
      </w:r>
      <w:r w:rsidRPr="004C18B8">
        <w:t>cry of a</w:t>
      </w:r>
      <w:r>
        <w:t>n Ancient</w:t>
      </w:r>
      <w:r w:rsidRPr="004C18B8">
        <w:t xml:space="preserve"> Greek army upon seeing the Black Sea</w:t>
      </w:r>
      <w:r>
        <w:t xml:space="preserve"> </w:t>
      </w:r>
      <w:r w:rsidRPr="004C18B8">
        <w:t>and escaping near-certain death.</w:t>
      </w:r>
    </w:p>
  </w:footnote>
  <w:footnote w:id="143">
    <w:p w14:paraId="37395B0B" w14:textId="3786EBB8" w:rsidR="00DE305E" w:rsidRPr="00F06E1F" w:rsidRDefault="00DE305E" w:rsidP="00F06E1F">
      <w:pPr>
        <w:pStyle w:val="FootnoteText"/>
        <w:jc w:val="both"/>
        <w:rPr>
          <w:lang w:val="en-US"/>
        </w:rPr>
      </w:pPr>
      <w:r>
        <w:rPr>
          <w:rStyle w:val="FootnoteReference"/>
        </w:rPr>
        <w:footnoteRef/>
      </w:r>
      <w:r>
        <w:t xml:space="preserve"> </w:t>
      </w:r>
      <w:r w:rsidRPr="005F5FF7">
        <w:rPr>
          <w:i/>
          <w:iCs/>
        </w:rPr>
        <w:t>Canny</w:t>
      </w:r>
      <w:r w:rsidRPr="005F5FF7">
        <w:t xml:space="preserve"> is from German </w:t>
      </w:r>
      <w:proofErr w:type="spellStart"/>
      <w:r w:rsidRPr="005F5FF7">
        <w:rPr>
          <w:i/>
          <w:iCs/>
        </w:rPr>
        <w:t>koennen</w:t>
      </w:r>
      <w:proofErr w:type="spellEnd"/>
      <w:r>
        <w:rPr>
          <w:i/>
          <w:iCs/>
        </w:rPr>
        <w:t>,</w:t>
      </w:r>
      <w:r w:rsidRPr="005F5FF7">
        <w:t xml:space="preserve"> to know</w:t>
      </w:r>
      <w:r>
        <w:t>. U</w:t>
      </w:r>
      <w:r w:rsidRPr="005F5FF7">
        <w:t xml:space="preserve">ncanny means </w:t>
      </w:r>
      <w:r w:rsidRPr="00760612">
        <w:rPr>
          <w:i/>
          <w:iCs/>
        </w:rPr>
        <w:t>unknowing</w:t>
      </w:r>
      <w:r w:rsidRPr="005F5FF7">
        <w:t xml:space="preserve">, beyond </w:t>
      </w:r>
      <w:r>
        <w:t xml:space="preserve">the </w:t>
      </w:r>
      <w:r w:rsidRPr="005F5FF7">
        <w:t>duality of opposites, which is the transcendent.</w:t>
      </w:r>
      <w:r>
        <w:t xml:space="preserve"> </w:t>
      </w:r>
      <w:r w:rsidRPr="00F06E1F">
        <w:t xml:space="preserve">Jacques Lacan wrote that the uncanny </w:t>
      </w:r>
      <w:r>
        <w:t>situates</w:t>
      </w:r>
      <w:r w:rsidRPr="00F06E1F">
        <w:t xml:space="preserve"> </w:t>
      </w:r>
      <w:r>
        <w:t>one</w:t>
      </w:r>
      <w:r w:rsidRPr="00F06E1F">
        <w:t xml:space="preserve"> “</w:t>
      </w:r>
      <w:r w:rsidRPr="00594339">
        <w:rPr>
          <w:i/>
          <w:iCs/>
        </w:rPr>
        <w:t>in the field where we do not know how to distinguish bad and good, pleasure from displeasure</w:t>
      </w:r>
      <w:r>
        <w:t>”.</w:t>
      </w:r>
    </w:p>
  </w:footnote>
  <w:footnote w:id="144">
    <w:p w14:paraId="2E668519" w14:textId="3359A70A" w:rsidR="00DE305E" w:rsidRPr="00B926E8" w:rsidRDefault="00DE305E" w:rsidP="00F06E1F">
      <w:pPr>
        <w:pStyle w:val="FootnoteText"/>
        <w:jc w:val="both"/>
        <w:rPr>
          <w:i/>
          <w:iCs/>
          <w:lang w:val="en-US"/>
        </w:rPr>
      </w:pPr>
      <w:r>
        <w:rPr>
          <w:rStyle w:val="FootnoteReference"/>
        </w:rPr>
        <w:footnoteRef/>
      </w:r>
      <w:r>
        <w:t xml:space="preserve"> </w:t>
      </w:r>
      <w:r>
        <w:rPr>
          <w:lang w:val="en-US"/>
        </w:rPr>
        <w:t>In “</w:t>
      </w:r>
      <w:r w:rsidRPr="00B926E8">
        <w:rPr>
          <w:i/>
          <w:iCs/>
          <w:lang w:val="en-US"/>
        </w:rPr>
        <w:t>An Inquiry into Meaning and Truth</w:t>
      </w:r>
      <w:r>
        <w:rPr>
          <w:lang w:val="en-US"/>
        </w:rPr>
        <w:t xml:space="preserve">”, Bertrand Russel sets out a theory for establishing truth and verification of a sentence. He suggests that a basic sentence expresses an experience. A sentence is </w:t>
      </w:r>
      <w:r w:rsidRPr="00B926E8">
        <w:rPr>
          <w:i/>
          <w:iCs/>
          <w:lang w:val="en-US"/>
        </w:rPr>
        <w:t>verifiable</w:t>
      </w:r>
      <w:r>
        <w:rPr>
          <w:lang w:val="en-US"/>
        </w:rPr>
        <w:t xml:space="preserve"> when it has syntactic relations to such a basic sentence, a sentence is neither true nor false when there is no such relation.</w:t>
      </w:r>
    </w:p>
  </w:footnote>
  <w:footnote w:id="145">
    <w:p w14:paraId="73667B6B" w14:textId="060C252E" w:rsidR="00DE305E" w:rsidRDefault="00DE305E" w:rsidP="00147EA3">
      <w:pPr>
        <w:pStyle w:val="FootnoteText"/>
        <w:jc w:val="both"/>
      </w:pPr>
      <w:r>
        <w:rPr>
          <w:rStyle w:val="FootnoteReference"/>
        </w:rPr>
        <w:footnoteRef/>
      </w:r>
      <w:r>
        <w:t xml:space="preserve"> </w:t>
      </w:r>
      <w:r w:rsidRPr="00147EA3">
        <w:rPr>
          <w:i/>
          <w:iCs/>
        </w:rPr>
        <w:t>Though he slay me, yet will I trust in him: but I will maintain mine own ways before him.</w:t>
      </w:r>
      <w:r w:rsidRPr="00147EA3">
        <w:t xml:space="preserve"> </w:t>
      </w:r>
      <w:r>
        <w:t>Job 13:15 (KJV).</w:t>
      </w:r>
    </w:p>
  </w:footnote>
  <w:footnote w:id="146">
    <w:p w14:paraId="67F63D40" w14:textId="7D8DB7A7" w:rsidR="00DE305E" w:rsidRPr="00EA08A7" w:rsidRDefault="00DE305E" w:rsidP="001A04E5">
      <w:pPr>
        <w:pStyle w:val="FootnoteText"/>
        <w:jc w:val="both"/>
        <w:rPr>
          <w:i/>
          <w:iCs/>
          <w:lang w:val="en-US"/>
        </w:rPr>
      </w:pPr>
      <w:r>
        <w:rPr>
          <w:rStyle w:val="FootnoteReference"/>
        </w:rPr>
        <w:footnoteRef/>
      </w:r>
      <w:r>
        <w:t xml:space="preserve"> </w:t>
      </w:r>
      <w:r w:rsidRPr="00EA08A7">
        <w:rPr>
          <w:i/>
          <w:iCs/>
        </w:rPr>
        <w:t>And all shall be well and</w:t>
      </w:r>
      <w:r>
        <w:rPr>
          <w:i/>
          <w:iCs/>
        </w:rPr>
        <w:t xml:space="preserve"> </w:t>
      </w:r>
      <w:r w:rsidRPr="00EA08A7">
        <w:rPr>
          <w:i/>
          <w:iCs/>
        </w:rPr>
        <w:t>All manner of thing shall be well</w:t>
      </w:r>
      <w:r>
        <w:rPr>
          <w:i/>
          <w:iCs/>
        </w:rPr>
        <w:t xml:space="preserve"> w</w:t>
      </w:r>
      <w:r w:rsidRPr="00EA08A7">
        <w:rPr>
          <w:i/>
          <w:iCs/>
        </w:rPr>
        <w:t>hen the tongues of flame are in-folded</w:t>
      </w:r>
      <w:r>
        <w:rPr>
          <w:i/>
          <w:iCs/>
        </w:rPr>
        <w:t xml:space="preserve"> i</w:t>
      </w:r>
      <w:r w:rsidRPr="00EA08A7">
        <w:rPr>
          <w:i/>
          <w:iCs/>
        </w:rPr>
        <w:t>nto the crowned knot of fire</w:t>
      </w:r>
      <w:r>
        <w:rPr>
          <w:i/>
          <w:iCs/>
        </w:rPr>
        <w:t>, a</w:t>
      </w:r>
      <w:r w:rsidRPr="00EA08A7">
        <w:rPr>
          <w:i/>
          <w:iCs/>
        </w:rPr>
        <w:t>nd the fire and the rose are one.</w:t>
      </w:r>
      <w:r>
        <w:rPr>
          <w:i/>
          <w:iCs/>
        </w:rPr>
        <w:t xml:space="preserve"> — Four Quartets, </w:t>
      </w:r>
      <w:r w:rsidRPr="00EA08A7">
        <w:t>TS Eliot.</w:t>
      </w:r>
      <w:r>
        <w:t xml:space="preserve"> This poem alludes to the experience of Kundalini awakening</w:t>
      </w:r>
      <w:r w:rsidR="004862FC">
        <w:t>,</w:t>
      </w:r>
      <w:r>
        <w:t xml:space="preserve"> a psychic energy rising from the base of the spine to the crown of the head.</w:t>
      </w:r>
    </w:p>
  </w:footnote>
  <w:footnote w:id="147">
    <w:p w14:paraId="3D99A771" w14:textId="7CD1D86E" w:rsidR="00DE305E" w:rsidRPr="00451219" w:rsidRDefault="00DE305E" w:rsidP="00451219">
      <w:pPr>
        <w:pStyle w:val="FootnoteText"/>
        <w:jc w:val="both"/>
      </w:pPr>
      <w:r>
        <w:rPr>
          <w:rStyle w:val="FootnoteReference"/>
        </w:rPr>
        <w:footnoteRef/>
      </w:r>
      <w:r>
        <w:t xml:space="preserve"> “</w:t>
      </w:r>
      <w:r w:rsidRPr="005F2ECA">
        <w:rPr>
          <w:i/>
          <w:iCs/>
        </w:rPr>
        <w:t>I accept the universe</w:t>
      </w:r>
      <w:r>
        <w:t>” was an exclamation of the pioneering feminist Margaret Fuller. When someone repeated this phrase to Scottish “great man” philosopher Thomas Carlyle, his reply is said to have been: “She’d better!”</w:t>
      </w:r>
    </w:p>
  </w:footnote>
  <w:footnote w:id="148">
    <w:p w14:paraId="448C26EF" w14:textId="7DDE2DC7" w:rsidR="00DE305E" w:rsidRPr="00EF3000" w:rsidRDefault="00DE305E" w:rsidP="00451219">
      <w:pPr>
        <w:pStyle w:val="FootnoteText"/>
        <w:jc w:val="both"/>
      </w:pPr>
      <w:r>
        <w:rPr>
          <w:rStyle w:val="FootnoteReference"/>
        </w:rPr>
        <w:footnoteRef/>
      </w:r>
      <w:r>
        <w:t xml:space="preserve"> “</w:t>
      </w:r>
      <w:r w:rsidRPr="00C74F44">
        <w:rPr>
          <w:i/>
          <w:iCs/>
        </w:rPr>
        <w:t>A labyrinthine man never seeks the truth but only his Ariadne</w:t>
      </w:r>
      <w:r>
        <w:t xml:space="preserve">,” Nietzsche. </w:t>
      </w:r>
      <w:r w:rsidRPr="00530C76">
        <w:rPr>
          <w:i/>
          <w:iCs/>
        </w:rPr>
        <w:t>Labyrinthine</w:t>
      </w:r>
      <w:r>
        <w:t xml:space="preserve"> suggests a person lost in relativity, </w:t>
      </w:r>
      <w:r w:rsidRPr="00DC5AB2">
        <w:rPr>
          <w:i/>
          <w:iCs/>
        </w:rPr>
        <w:t>truth</w:t>
      </w:r>
      <w:r>
        <w:t xml:space="preserve"> suggests absolute transcendence</w:t>
      </w:r>
      <w:r w:rsidR="008C4BEE">
        <w:t>,</w:t>
      </w:r>
      <w:r>
        <w:t xml:space="preserve"> and </w:t>
      </w:r>
      <w:r w:rsidRPr="00DC5AB2">
        <w:rPr>
          <w:i/>
          <w:iCs/>
        </w:rPr>
        <w:t>Ariadne</w:t>
      </w:r>
      <w:r>
        <w:t xml:space="preserve"> would be an agent of relative solutions.</w:t>
      </w:r>
    </w:p>
  </w:footnote>
  <w:footnote w:id="149">
    <w:p w14:paraId="5B94C77E" w14:textId="77777777" w:rsidR="00DE305E" w:rsidRPr="007E021A" w:rsidRDefault="00DE305E" w:rsidP="0013466D">
      <w:pPr>
        <w:pStyle w:val="FootnoteText"/>
        <w:jc w:val="both"/>
        <w:rPr>
          <w:lang w:val="en-US"/>
        </w:rPr>
      </w:pPr>
      <w:r>
        <w:rPr>
          <w:rStyle w:val="FootnoteReference"/>
        </w:rPr>
        <w:footnoteRef/>
      </w:r>
      <w:r>
        <w:t xml:space="preserve"> </w:t>
      </w:r>
      <w:r w:rsidRPr="007E021A">
        <w:t xml:space="preserve">Alfred North Whitehead said of mystical experience, </w:t>
      </w:r>
      <w:r>
        <w:t>“</w:t>
      </w:r>
      <w:r w:rsidRPr="005108B1">
        <w:rPr>
          <w:i/>
          <w:iCs/>
        </w:rPr>
        <w:t>Words don’t convey it except feebly; we are aware of having been in communication with infinitude and we know that no finite form we can give can convey it.</w:t>
      </w:r>
      <w:r>
        <w:t>”</w:t>
      </w:r>
    </w:p>
  </w:footnote>
  <w:footnote w:id="150">
    <w:p w14:paraId="2BE1B565" w14:textId="408FF07E" w:rsidR="00DE305E" w:rsidRPr="00D9086B" w:rsidRDefault="00DE305E" w:rsidP="00D9086B">
      <w:pPr>
        <w:jc w:val="both"/>
        <w:rPr>
          <w:sz w:val="20"/>
          <w:szCs w:val="20"/>
        </w:rPr>
      </w:pPr>
      <w:r w:rsidRPr="00D9086B">
        <w:rPr>
          <w:rStyle w:val="FootnoteReference"/>
          <w:sz w:val="20"/>
          <w:szCs w:val="20"/>
        </w:rPr>
        <w:footnoteRef/>
      </w:r>
      <w:r w:rsidRPr="00D9086B">
        <w:rPr>
          <w:sz w:val="20"/>
          <w:szCs w:val="20"/>
        </w:rPr>
        <w:t xml:space="preserve"> These words are </w:t>
      </w:r>
      <w:r w:rsidRPr="00182077">
        <w:rPr>
          <w:sz w:val="20"/>
          <w:szCs w:val="20"/>
          <w:u w:val="single"/>
        </w:rPr>
        <w:t>almost</w:t>
      </w:r>
      <w:r>
        <w:rPr>
          <w:sz w:val="20"/>
          <w:szCs w:val="20"/>
        </w:rPr>
        <w:t xml:space="preserve"> </w:t>
      </w:r>
      <w:r w:rsidRPr="00A9024D">
        <w:rPr>
          <w:i/>
          <w:iCs/>
          <w:sz w:val="20"/>
          <w:szCs w:val="20"/>
        </w:rPr>
        <w:t>MENE, MENE, TEKEL, UPHARSIN</w:t>
      </w:r>
      <w:r>
        <w:rPr>
          <w:sz w:val="20"/>
          <w:szCs w:val="20"/>
        </w:rPr>
        <w:t xml:space="preserve">, words </w:t>
      </w:r>
      <w:r w:rsidRPr="00D9086B">
        <w:rPr>
          <w:sz w:val="20"/>
          <w:szCs w:val="20"/>
        </w:rPr>
        <w:t>from Belshazzar’s feast in the book of Daniel</w:t>
      </w:r>
      <w:r>
        <w:rPr>
          <w:sz w:val="20"/>
          <w:szCs w:val="20"/>
        </w:rPr>
        <w:t>,</w:t>
      </w:r>
      <w:r w:rsidRPr="00D9086B">
        <w:rPr>
          <w:sz w:val="20"/>
          <w:szCs w:val="20"/>
        </w:rPr>
        <w:t xml:space="preserve"> the proverbial </w:t>
      </w:r>
      <w:r w:rsidRPr="00D9086B">
        <w:rPr>
          <w:i/>
          <w:iCs/>
          <w:sz w:val="20"/>
          <w:szCs w:val="20"/>
        </w:rPr>
        <w:t>writing on the wall.</w:t>
      </w:r>
      <w:r w:rsidRPr="00D9086B">
        <w:rPr>
          <w:sz w:val="20"/>
          <w:szCs w:val="20"/>
        </w:rPr>
        <w:t xml:space="preserve"> </w:t>
      </w:r>
      <w:r>
        <w:rPr>
          <w:sz w:val="20"/>
          <w:szCs w:val="20"/>
        </w:rPr>
        <w:t xml:space="preserve">They are in an unknown language, which </w:t>
      </w:r>
      <w:r w:rsidRPr="00D9086B">
        <w:rPr>
          <w:sz w:val="20"/>
          <w:szCs w:val="20"/>
        </w:rPr>
        <w:t xml:space="preserve">Daniel interprets </w:t>
      </w:r>
      <w:r>
        <w:rPr>
          <w:sz w:val="20"/>
          <w:szCs w:val="20"/>
        </w:rPr>
        <w:t>as</w:t>
      </w:r>
      <w:r w:rsidRPr="00D9086B">
        <w:rPr>
          <w:sz w:val="20"/>
          <w:szCs w:val="20"/>
        </w:rPr>
        <w:t xml:space="preserve">: MENE, </w:t>
      </w:r>
      <w:r w:rsidRPr="00D9086B">
        <w:rPr>
          <w:i/>
          <w:iCs/>
          <w:sz w:val="20"/>
          <w:szCs w:val="20"/>
        </w:rPr>
        <w:t>God has numbered the days of your kingdom and brought it to an end</w:t>
      </w:r>
      <w:r w:rsidRPr="00D9086B">
        <w:rPr>
          <w:sz w:val="20"/>
          <w:szCs w:val="20"/>
        </w:rPr>
        <w:t xml:space="preserve">; TEKEL, </w:t>
      </w:r>
      <w:r w:rsidRPr="00D9086B">
        <w:rPr>
          <w:i/>
          <w:iCs/>
          <w:sz w:val="20"/>
          <w:szCs w:val="20"/>
        </w:rPr>
        <w:t>you have been weighed ... and found wanting</w:t>
      </w:r>
      <w:r w:rsidRPr="00D9086B">
        <w:rPr>
          <w:sz w:val="20"/>
          <w:szCs w:val="20"/>
        </w:rPr>
        <w:t xml:space="preserve">; and PERES, </w:t>
      </w:r>
      <w:r w:rsidRPr="00D9086B">
        <w:rPr>
          <w:i/>
          <w:iCs/>
          <w:sz w:val="20"/>
          <w:szCs w:val="20"/>
        </w:rPr>
        <w:t>your kingdom is divided</w:t>
      </w:r>
      <w:r>
        <w:rPr>
          <w:sz w:val="20"/>
          <w:szCs w:val="20"/>
        </w:rPr>
        <w:t xml:space="preserve">. After consulting with a learned scholar of ancient thought, I interpret the meaning of these three words in the context of Quentin’s experience thus: his </w:t>
      </w:r>
      <w:r w:rsidRPr="00844AE4">
        <w:rPr>
          <w:i/>
          <w:iCs/>
          <w:sz w:val="20"/>
          <w:szCs w:val="20"/>
        </w:rPr>
        <w:t>numbered days</w:t>
      </w:r>
      <w:r w:rsidRPr="0073614E">
        <w:rPr>
          <w:sz w:val="20"/>
          <w:szCs w:val="20"/>
        </w:rPr>
        <w:t xml:space="preserve"> </w:t>
      </w:r>
      <w:r>
        <w:rPr>
          <w:sz w:val="20"/>
          <w:szCs w:val="20"/>
        </w:rPr>
        <w:t>relates to a</w:t>
      </w:r>
      <w:r w:rsidRPr="0073614E">
        <w:rPr>
          <w:sz w:val="20"/>
          <w:szCs w:val="20"/>
        </w:rPr>
        <w:t xml:space="preserve"> limited perceived life in </w:t>
      </w:r>
      <w:r>
        <w:rPr>
          <w:sz w:val="20"/>
          <w:szCs w:val="20"/>
        </w:rPr>
        <w:t xml:space="preserve">the </w:t>
      </w:r>
      <w:r w:rsidRPr="0073614E">
        <w:rPr>
          <w:sz w:val="20"/>
          <w:szCs w:val="20"/>
        </w:rPr>
        <w:t xml:space="preserve">relative </w:t>
      </w:r>
      <w:r>
        <w:rPr>
          <w:sz w:val="20"/>
          <w:szCs w:val="20"/>
        </w:rPr>
        <w:t xml:space="preserve">province </w:t>
      </w:r>
      <w:r w:rsidRPr="0073614E">
        <w:rPr>
          <w:sz w:val="20"/>
          <w:szCs w:val="20"/>
        </w:rPr>
        <w:t xml:space="preserve">versus eternal life </w:t>
      </w:r>
      <w:r>
        <w:rPr>
          <w:sz w:val="20"/>
          <w:szCs w:val="20"/>
        </w:rPr>
        <w:t>in the</w:t>
      </w:r>
      <w:r w:rsidRPr="0073614E">
        <w:rPr>
          <w:sz w:val="20"/>
          <w:szCs w:val="20"/>
        </w:rPr>
        <w:t xml:space="preserve"> enlightened; </w:t>
      </w:r>
      <w:r w:rsidRPr="00FF7574">
        <w:rPr>
          <w:i/>
          <w:iCs/>
          <w:sz w:val="20"/>
          <w:szCs w:val="20"/>
        </w:rPr>
        <w:t>weighed</w:t>
      </w:r>
      <w:r>
        <w:rPr>
          <w:i/>
          <w:iCs/>
          <w:sz w:val="20"/>
          <w:szCs w:val="20"/>
        </w:rPr>
        <w:t xml:space="preserve"> and</w:t>
      </w:r>
      <w:r w:rsidRPr="00FF7574">
        <w:rPr>
          <w:i/>
          <w:iCs/>
          <w:sz w:val="20"/>
          <w:szCs w:val="20"/>
        </w:rPr>
        <w:t xml:space="preserve"> wanting</w:t>
      </w:r>
      <w:r>
        <w:rPr>
          <w:sz w:val="20"/>
          <w:szCs w:val="20"/>
        </w:rPr>
        <w:t xml:space="preserve"> means Quentin’s spiritual </w:t>
      </w:r>
      <w:r w:rsidRPr="0073614E">
        <w:rPr>
          <w:sz w:val="20"/>
          <w:szCs w:val="20"/>
        </w:rPr>
        <w:t xml:space="preserve">soul </w:t>
      </w:r>
      <w:r>
        <w:rPr>
          <w:sz w:val="20"/>
          <w:szCs w:val="20"/>
        </w:rPr>
        <w:t xml:space="preserve">is </w:t>
      </w:r>
      <w:r w:rsidRPr="0073614E">
        <w:rPr>
          <w:sz w:val="20"/>
          <w:szCs w:val="20"/>
        </w:rPr>
        <w:t xml:space="preserve">not fully developed; </w:t>
      </w:r>
      <w:r w:rsidRPr="0073614E">
        <w:rPr>
          <w:i/>
          <w:iCs/>
          <w:sz w:val="20"/>
          <w:szCs w:val="20"/>
        </w:rPr>
        <w:t>kingdom divided</w:t>
      </w:r>
      <w:r>
        <w:rPr>
          <w:sz w:val="20"/>
          <w:szCs w:val="20"/>
        </w:rPr>
        <w:t xml:space="preserve"> relates to </w:t>
      </w:r>
      <w:r w:rsidRPr="0073614E">
        <w:rPr>
          <w:sz w:val="20"/>
          <w:szCs w:val="20"/>
        </w:rPr>
        <w:t xml:space="preserve">duality, not </w:t>
      </w:r>
      <w:r>
        <w:rPr>
          <w:sz w:val="20"/>
          <w:szCs w:val="20"/>
        </w:rPr>
        <w:t xml:space="preserve">the </w:t>
      </w:r>
      <w:r w:rsidRPr="0073614E">
        <w:rPr>
          <w:sz w:val="20"/>
          <w:szCs w:val="20"/>
        </w:rPr>
        <w:t>true kingdom of Absolute/God</w:t>
      </w:r>
      <w:r>
        <w:rPr>
          <w:sz w:val="20"/>
          <w:szCs w:val="20"/>
        </w:rPr>
        <w:t xml:space="preserve">. Is </w:t>
      </w:r>
      <w:r w:rsidRPr="0073614E">
        <w:rPr>
          <w:sz w:val="20"/>
          <w:szCs w:val="20"/>
        </w:rPr>
        <w:t>Q</w:t>
      </w:r>
      <w:r>
        <w:rPr>
          <w:sz w:val="20"/>
          <w:szCs w:val="20"/>
        </w:rPr>
        <w:t>uentin</w:t>
      </w:r>
      <w:r w:rsidRPr="0073614E">
        <w:rPr>
          <w:sz w:val="20"/>
          <w:szCs w:val="20"/>
        </w:rPr>
        <w:t xml:space="preserve"> is returning to </w:t>
      </w:r>
      <w:r>
        <w:rPr>
          <w:sz w:val="20"/>
          <w:szCs w:val="20"/>
        </w:rPr>
        <w:t xml:space="preserve">the </w:t>
      </w:r>
      <w:r w:rsidRPr="0073614E">
        <w:rPr>
          <w:sz w:val="20"/>
          <w:szCs w:val="20"/>
        </w:rPr>
        <w:t>unenlightened life</w:t>
      </w:r>
      <w:r>
        <w:rPr>
          <w:sz w:val="20"/>
          <w:szCs w:val="20"/>
        </w:rPr>
        <w:t>?</w:t>
      </w:r>
    </w:p>
    <w:p w14:paraId="058E894E" w14:textId="0CF89F1D" w:rsidR="00DE305E" w:rsidRPr="00D9086B" w:rsidRDefault="00DE305E">
      <w:pPr>
        <w:pStyle w:val="FootnoteText"/>
      </w:pPr>
    </w:p>
  </w:footnote>
  <w:footnote w:id="151">
    <w:p w14:paraId="363C875A" w14:textId="38F17B8D" w:rsidR="00DE305E" w:rsidRPr="00CD4918" w:rsidRDefault="00DE305E" w:rsidP="00884724">
      <w:pPr>
        <w:pStyle w:val="FootnoteText"/>
        <w:jc w:val="both"/>
      </w:pPr>
      <w:r>
        <w:rPr>
          <w:rStyle w:val="FootnoteReference"/>
        </w:rPr>
        <w:footnoteRef/>
      </w:r>
      <w:r>
        <w:t xml:space="preserve"> Arthur may have a point regarding my </w:t>
      </w:r>
      <w:r w:rsidRPr="00401F44">
        <w:rPr>
          <w:i/>
          <w:iCs/>
        </w:rPr>
        <w:t>penchant</w:t>
      </w:r>
      <w:r>
        <w:t xml:space="preserve"> for French words. I have left his non-word </w:t>
      </w:r>
      <w:proofErr w:type="spellStart"/>
      <w:r w:rsidRPr="00CD4918">
        <w:rPr>
          <w:i/>
          <w:iCs/>
        </w:rPr>
        <w:t>recountanance</w:t>
      </w:r>
      <w:proofErr w:type="spellEnd"/>
      <w:r>
        <w:t xml:space="preserve"> here as an example of his neologisms.</w:t>
      </w:r>
    </w:p>
  </w:footnote>
  <w:footnote w:id="152">
    <w:p w14:paraId="298106DA" w14:textId="29C61386" w:rsidR="00DE305E" w:rsidRPr="00C70EB1" w:rsidRDefault="00DE305E" w:rsidP="00C70EB1">
      <w:pPr>
        <w:pStyle w:val="FootnoteText"/>
        <w:jc w:val="both"/>
        <w:rPr>
          <w:lang w:val="en-US"/>
        </w:rPr>
      </w:pPr>
      <w:r>
        <w:rPr>
          <w:rStyle w:val="FootnoteReference"/>
        </w:rPr>
        <w:footnoteRef/>
      </w:r>
      <w:r>
        <w:t xml:space="preserve"> “</w:t>
      </w:r>
      <w:r w:rsidRPr="00C70EB1">
        <w:rPr>
          <w:i/>
          <w:iCs/>
        </w:rPr>
        <w:t>All things are an interchange for fire</w:t>
      </w:r>
      <w:r>
        <w:rPr>
          <w:i/>
          <w:iCs/>
        </w:rPr>
        <w:t xml:space="preserve"> and</w:t>
      </w:r>
      <w:r w:rsidRPr="00C70EB1">
        <w:rPr>
          <w:i/>
          <w:iCs/>
        </w:rPr>
        <w:t xml:space="preserve"> fire for all things, just like goods for gold and gold for goods</w:t>
      </w:r>
      <w:r w:rsidRPr="00C70EB1">
        <w:t>.</w:t>
      </w:r>
      <w:r>
        <w:t xml:space="preserve">” So said Heraclitus, according to Plutarch. It has been argued that </w:t>
      </w:r>
      <w:r w:rsidRPr="000A46BD">
        <w:t xml:space="preserve">Heraclitus </w:t>
      </w:r>
      <w:r>
        <w:t xml:space="preserve">used fire as a metaphor for </w:t>
      </w:r>
      <w:r w:rsidRPr="00330A2F">
        <w:rPr>
          <w:i/>
          <w:iCs/>
        </w:rPr>
        <w:t>logos</w:t>
      </w:r>
      <w:r>
        <w:t>, the rational and reasoning aspects of the psyche.</w:t>
      </w:r>
    </w:p>
  </w:footnote>
  <w:footnote w:id="153">
    <w:p w14:paraId="697B0C17" w14:textId="53084D3A" w:rsidR="00DE305E" w:rsidRPr="00937723" w:rsidRDefault="00DE305E" w:rsidP="00937723">
      <w:pPr>
        <w:pStyle w:val="FootnoteText"/>
        <w:jc w:val="both"/>
        <w:rPr>
          <w:lang w:val="en-US"/>
        </w:rPr>
      </w:pPr>
      <w:r>
        <w:rPr>
          <w:rStyle w:val="FootnoteReference"/>
        </w:rPr>
        <w:footnoteRef/>
      </w:r>
      <w:r>
        <w:t xml:space="preserve"> </w:t>
      </w:r>
      <w:r w:rsidRPr="00937723">
        <w:rPr>
          <w:i/>
          <w:iCs/>
        </w:rPr>
        <w:t>Daemon</w:t>
      </w:r>
      <w:r>
        <w:t xml:space="preserve"> is the Latin word for the Ancient Greek </w:t>
      </w:r>
      <w:r w:rsidRPr="00937723">
        <w:rPr>
          <w:i/>
          <w:iCs/>
        </w:rPr>
        <w:t>daimon</w:t>
      </w:r>
      <w:r>
        <w:t>, a lesser deity or guiding spirit. The word is derived from Proto-Indo-European meaning “provider of destinies”. The name daemon is borrowed in computer programming to refer to an always-running background process.</w:t>
      </w:r>
    </w:p>
  </w:footnote>
  <w:footnote w:id="154">
    <w:p w14:paraId="4AFD040E" w14:textId="5673975E" w:rsidR="00DE305E" w:rsidRPr="00233F3E" w:rsidRDefault="00DE305E" w:rsidP="00F846E2">
      <w:pPr>
        <w:pStyle w:val="FootnoteText"/>
        <w:jc w:val="both"/>
        <w:rPr>
          <w:lang w:val="en-US"/>
        </w:rPr>
      </w:pPr>
      <w:r>
        <w:rPr>
          <w:rStyle w:val="FootnoteReference"/>
        </w:rPr>
        <w:footnoteRef/>
      </w:r>
      <w:r>
        <w:t xml:space="preserve"> </w:t>
      </w:r>
      <w:r w:rsidRPr="00540F40">
        <w:t>Haydn completed his symphony no. 98 in London, 1792. The second movement’s theme is remarkably similar</w:t>
      </w:r>
      <w:r>
        <w:t xml:space="preserve"> </w:t>
      </w:r>
      <w:r w:rsidRPr="00540F40">
        <w:t xml:space="preserve">to Mozart’s </w:t>
      </w:r>
      <w:r w:rsidRPr="00540F40">
        <w:rPr>
          <w:i/>
          <w:iCs/>
        </w:rPr>
        <w:t>Coronation Mass</w:t>
      </w:r>
      <w:r w:rsidRPr="00540F40">
        <w:t xml:space="preserve"> and </w:t>
      </w:r>
      <w:r w:rsidRPr="004C1261">
        <w:rPr>
          <w:i/>
          <w:iCs/>
        </w:rPr>
        <w:t>God Save the King</w:t>
      </w:r>
      <w:r w:rsidRPr="00540F40">
        <w:t>. Mozart, to whom Haydn was a friend and mentor, had died only months before</w:t>
      </w:r>
      <w:r>
        <w:t xml:space="preserve"> the piece was written</w:t>
      </w:r>
      <w:r w:rsidRPr="00540F40">
        <w:t>.</w:t>
      </w:r>
    </w:p>
  </w:footnote>
  <w:footnote w:id="155">
    <w:p w14:paraId="5201C06A" w14:textId="468FDB55" w:rsidR="00DE305E" w:rsidRPr="00571C74" w:rsidRDefault="00DE305E" w:rsidP="00571C74">
      <w:pPr>
        <w:pStyle w:val="FootnoteText"/>
        <w:jc w:val="both"/>
      </w:pPr>
      <w:r>
        <w:rPr>
          <w:rStyle w:val="FootnoteReference"/>
        </w:rPr>
        <w:footnoteRef/>
      </w:r>
      <w:r>
        <w:t xml:space="preserve"> The mystical philosopher Martin Buber made a distinction between relations we have — relations to things we consider an </w:t>
      </w:r>
      <w:r w:rsidRPr="00D348F0">
        <w:rPr>
          <w:i/>
          <w:iCs/>
        </w:rPr>
        <w:t>it</w:t>
      </w:r>
      <w:r>
        <w:t xml:space="preserve">, </w:t>
      </w:r>
      <w:r w:rsidRPr="00C8689A">
        <w:t>an object we either use or experience</w:t>
      </w:r>
      <w:r>
        <w:t xml:space="preserve"> (such as a </w:t>
      </w:r>
      <w:r w:rsidR="004C1261">
        <w:t>candle</w:t>
      </w:r>
      <w:r>
        <w:t xml:space="preserve"> or a computer game)</w:t>
      </w:r>
      <w:r w:rsidRPr="006F0D3D">
        <w:t xml:space="preserve"> — </w:t>
      </w:r>
      <w:r>
        <w:t xml:space="preserve"> and </w:t>
      </w:r>
      <w:r w:rsidRPr="003D1B27">
        <w:t xml:space="preserve">relations </w:t>
      </w:r>
      <w:r>
        <w:t xml:space="preserve">to those we consider a </w:t>
      </w:r>
      <w:r w:rsidRPr="00D348F0">
        <w:rPr>
          <w:i/>
          <w:iCs/>
        </w:rPr>
        <w:t>Thou</w:t>
      </w:r>
      <w:r>
        <w:t xml:space="preserve"> - </w:t>
      </w:r>
      <w:r w:rsidRPr="00C8689A">
        <w:t>a relationship in which the other is not separated by discrete bounds</w:t>
      </w:r>
      <w:r>
        <w:t xml:space="preserve"> such as another </w:t>
      </w:r>
      <w:r w:rsidRPr="003D1B27">
        <w:rPr>
          <w:i/>
          <w:iCs/>
        </w:rPr>
        <w:t>being</w:t>
      </w:r>
      <w:r>
        <w:t>, a human, or a god if one is so inclined</w:t>
      </w:r>
      <w:r w:rsidRPr="00C8689A">
        <w:t>.</w:t>
      </w:r>
    </w:p>
  </w:footnote>
  <w:footnote w:id="156">
    <w:p w14:paraId="1CE152C5" w14:textId="4B2B6AFF" w:rsidR="00DE305E" w:rsidRPr="007E3DDF" w:rsidRDefault="00DE305E" w:rsidP="007E3DDF">
      <w:pPr>
        <w:pStyle w:val="FootnoteText"/>
        <w:jc w:val="both"/>
      </w:pPr>
      <w:r>
        <w:rPr>
          <w:rStyle w:val="FootnoteReference"/>
        </w:rPr>
        <w:footnoteRef/>
      </w:r>
      <w:r>
        <w:t xml:space="preserve"> </w:t>
      </w:r>
      <w:r w:rsidRPr="007E3DDF">
        <w:rPr>
          <w:i/>
          <w:iCs/>
        </w:rPr>
        <w:t>‘Jesus</w:t>
      </w:r>
      <w:r>
        <w:rPr>
          <w:i/>
          <w:iCs/>
        </w:rPr>
        <w:t xml:space="preserve"> </w:t>
      </w:r>
      <w:r w:rsidRPr="007E3DDF">
        <w:rPr>
          <w:i/>
          <w:iCs/>
        </w:rPr>
        <w:t>said: The World is a Bridge, pass over it, but build no houses upon it. He who hopes for a day, may hope for eternity; but the World endures but an hour. Spend it in prayer, for the rest is unseen.’</w:t>
      </w:r>
      <w:r>
        <w:rPr>
          <w:i/>
          <w:iCs/>
        </w:rPr>
        <w:t xml:space="preserve"> </w:t>
      </w:r>
      <w:r>
        <w:t>This text is written upon a gate at t</w:t>
      </w:r>
      <w:r w:rsidRPr="007E3DDF">
        <w:t xml:space="preserve">he </w:t>
      </w:r>
      <w:r w:rsidRPr="007B4720">
        <w:rPr>
          <w:i/>
          <w:iCs/>
        </w:rPr>
        <w:t xml:space="preserve">Buland </w:t>
      </w:r>
      <w:proofErr w:type="spellStart"/>
      <w:r w:rsidRPr="007B4720">
        <w:rPr>
          <w:i/>
          <w:iCs/>
        </w:rPr>
        <w:t>Darwaza</w:t>
      </w:r>
      <w:proofErr w:type="spellEnd"/>
      <w:r>
        <w:t xml:space="preserve">, a </w:t>
      </w:r>
      <w:r w:rsidRPr="007B4720">
        <w:t xml:space="preserve">Mughal </w:t>
      </w:r>
      <w:r>
        <w:t xml:space="preserve">temple at </w:t>
      </w:r>
      <w:r w:rsidRPr="007E3DDF">
        <w:t>Fatehpur Sikri</w:t>
      </w:r>
      <w:r>
        <w:t>.</w:t>
      </w:r>
    </w:p>
  </w:footnote>
  <w:footnote w:id="157">
    <w:p w14:paraId="6F11DF48" w14:textId="64EA2D67" w:rsidR="00DE305E" w:rsidRPr="00F17F71" w:rsidRDefault="00DE305E" w:rsidP="00A16143">
      <w:pPr>
        <w:pStyle w:val="FootnoteText"/>
        <w:jc w:val="both"/>
      </w:pPr>
      <w:r>
        <w:rPr>
          <w:rStyle w:val="FootnoteReference"/>
        </w:rPr>
        <w:footnoteRef/>
      </w:r>
      <w:r w:rsidRPr="00F17F71">
        <w:t xml:space="preserve"> Mephistopheles </w:t>
      </w:r>
      <w:r>
        <w:t>is the name of</w:t>
      </w:r>
      <w:r w:rsidRPr="00F17F71">
        <w:t xml:space="preserve"> the devil in the </w:t>
      </w:r>
      <w:r w:rsidRPr="00F17F71">
        <w:rPr>
          <w:i/>
          <w:iCs/>
        </w:rPr>
        <w:t>Faust</w:t>
      </w:r>
      <w:r w:rsidRPr="00F17F71">
        <w:t xml:space="preserve"> legend. In the </w:t>
      </w:r>
      <w:r>
        <w:t>story,</w:t>
      </w:r>
      <w:r w:rsidRPr="00F17F71">
        <w:t xml:space="preserve"> most famously told by Goethe, Dr Faust strives to learn all that can be known and makes a deal, trading his after-life soul for the help of Mephistopheles.</w:t>
      </w:r>
    </w:p>
  </w:footnote>
  <w:footnote w:id="158">
    <w:p w14:paraId="6F28D080" w14:textId="5A2424B8" w:rsidR="00DE305E" w:rsidRPr="003B0178" w:rsidRDefault="00DE305E" w:rsidP="003B0178">
      <w:pPr>
        <w:pStyle w:val="FootnoteText"/>
        <w:jc w:val="both"/>
      </w:pPr>
      <w:r>
        <w:rPr>
          <w:rStyle w:val="FootnoteReference"/>
        </w:rPr>
        <w:footnoteRef/>
      </w:r>
      <w:r>
        <w:t xml:space="preserve"> “</w:t>
      </w:r>
      <w:r w:rsidRPr="003B0178">
        <w:t>Rise, wake up, seek the wise and realize. The path is difficult to cross like the sharpened edge of the razor, so say the wise.</w:t>
      </w:r>
      <w:r>
        <w:t xml:space="preserve">” This is a translation of a Vedic text, the </w:t>
      </w:r>
      <w:r w:rsidRPr="003B0178">
        <w:t>Upanishads</w:t>
      </w:r>
      <w:r>
        <w:t>.</w:t>
      </w:r>
    </w:p>
  </w:footnote>
  <w:footnote w:id="159">
    <w:p w14:paraId="66E10138" w14:textId="63839014" w:rsidR="00DE305E" w:rsidRPr="00ED47F7" w:rsidRDefault="00DE305E" w:rsidP="00725284">
      <w:pPr>
        <w:pStyle w:val="FootnoteText"/>
        <w:jc w:val="both"/>
      </w:pPr>
      <w:r>
        <w:rPr>
          <w:rStyle w:val="FootnoteReference"/>
        </w:rPr>
        <w:footnoteRef/>
      </w:r>
      <w:r>
        <w:t xml:space="preserve"> It seems that Arthur is immodestly punning on the concept of </w:t>
      </w:r>
      <w:r w:rsidRPr="00ED47F7">
        <w:rPr>
          <w:i/>
          <w:iCs/>
        </w:rPr>
        <w:t>cooping</w:t>
      </w:r>
      <w:r>
        <w:t>, a form of 19</w:t>
      </w:r>
      <w:r w:rsidRPr="00ED47F7">
        <w:rPr>
          <w:vertAlign w:val="superscript"/>
        </w:rPr>
        <w:t>th</w:t>
      </w:r>
      <w:r>
        <w:t xml:space="preserve"> century electoral fraud practiced in the US where, much like press-ganging, unwilling men were plied with booze and forced to vote for a candidate. Like the masked people of the Honzing camp</w:t>
      </w:r>
      <w:r w:rsidR="00F82E35">
        <w:t xml:space="preserve">, </w:t>
      </w:r>
      <w:r>
        <w:t>these cooped people wore false identities to enable them to vote more than once. Cooping is alleged to have led to the death of Edgar Allan Poe.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2701F5C"/>
    <w:multiLevelType w:val="hybridMultilevel"/>
    <w:tmpl w:val="29CAA462"/>
    <w:lvl w:ilvl="0" w:tplc="AAB4644C">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5922F5"/>
    <w:multiLevelType w:val="hybridMultilevel"/>
    <w:tmpl w:val="53C63E46"/>
    <w:lvl w:ilvl="0" w:tplc="31D647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0A8417CE"/>
    <w:multiLevelType w:val="hybridMultilevel"/>
    <w:tmpl w:val="D56C101C"/>
    <w:lvl w:ilvl="0" w:tplc="34F89DC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1A5C01E4"/>
    <w:multiLevelType w:val="hybridMultilevel"/>
    <w:tmpl w:val="22CC71EC"/>
    <w:lvl w:ilvl="0" w:tplc="9CF62A32">
      <w:numFmt w:val="bullet"/>
      <w:lvlText w:val="—"/>
      <w:lvlJc w:val="left"/>
      <w:pPr>
        <w:ind w:left="720" w:hanging="360"/>
      </w:pPr>
      <w:rPr>
        <w:rFonts w:ascii="Garamond" w:eastAsia="Times New Roman" w:hAnsi="Garamond" w:cs="Helvetica"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416F41"/>
    <w:multiLevelType w:val="hybridMultilevel"/>
    <w:tmpl w:val="0CC8D4CA"/>
    <w:lvl w:ilvl="0" w:tplc="103C37AC">
      <w:numFmt w:val="bullet"/>
      <w:lvlText w:val="—"/>
      <w:lvlJc w:val="left"/>
      <w:pPr>
        <w:ind w:left="0" w:hanging="360"/>
      </w:pPr>
      <w:rPr>
        <w:rFonts w:ascii="Garamond" w:eastAsiaTheme="minorEastAsia" w:hAnsi="Garamond" w:cs="Helvetica"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CE22485"/>
    <w:multiLevelType w:val="hybridMultilevel"/>
    <w:tmpl w:val="44AE4238"/>
    <w:lvl w:ilvl="0" w:tplc="F3AA6B5C">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32FFB"/>
    <w:multiLevelType w:val="hybridMultilevel"/>
    <w:tmpl w:val="D8DE4A2E"/>
    <w:lvl w:ilvl="0" w:tplc="5D7E1660">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1E9B"/>
    <w:multiLevelType w:val="hybridMultilevel"/>
    <w:tmpl w:val="533A6BF4"/>
    <w:lvl w:ilvl="0" w:tplc="952E71F6">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F7520"/>
    <w:multiLevelType w:val="hybridMultilevel"/>
    <w:tmpl w:val="64242DC2"/>
    <w:lvl w:ilvl="0" w:tplc="C9A8B0A6">
      <w:numFmt w:val="bullet"/>
      <w:lvlText w:val="—"/>
      <w:lvlJc w:val="left"/>
      <w:pPr>
        <w:ind w:left="360" w:hanging="360"/>
      </w:pPr>
      <w:rPr>
        <w:rFonts w:ascii="Garamond" w:eastAsiaTheme="minorEastAsia" w:hAnsi="Garamond" w:cs="Helvetic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5B805C8"/>
    <w:multiLevelType w:val="hybridMultilevel"/>
    <w:tmpl w:val="7472A57E"/>
    <w:lvl w:ilvl="0" w:tplc="6C66140C">
      <w:numFmt w:val="bullet"/>
      <w:lvlText w:val="—"/>
      <w:lvlJc w:val="left"/>
      <w:pPr>
        <w:ind w:left="0" w:hanging="360"/>
      </w:pPr>
      <w:rPr>
        <w:rFonts w:ascii="Garamond" w:eastAsiaTheme="minorEastAsia" w:hAnsi="Garamond" w:cs="Helvetica" w:hint="default"/>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7417BC7"/>
    <w:multiLevelType w:val="hybridMultilevel"/>
    <w:tmpl w:val="5D12D8DA"/>
    <w:lvl w:ilvl="0" w:tplc="62C80BB4">
      <w:numFmt w:val="bullet"/>
      <w:lvlText w:val="—"/>
      <w:lvlJc w:val="left"/>
      <w:pPr>
        <w:ind w:left="360" w:hanging="360"/>
      </w:pPr>
      <w:rPr>
        <w:rFonts w:ascii="Garamond" w:eastAsiaTheme="minorEastAsia" w:hAnsi="Garamond" w:cs="Helvetica" w:hint="default"/>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094AED"/>
    <w:multiLevelType w:val="hybridMultilevel"/>
    <w:tmpl w:val="3F4C9032"/>
    <w:lvl w:ilvl="0" w:tplc="BA8E65C2">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A625B"/>
    <w:multiLevelType w:val="hybridMultilevel"/>
    <w:tmpl w:val="912823EC"/>
    <w:lvl w:ilvl="0" w:tplc="E2C89772">
      <w:numFmt w:val="bullet"/>
      <w:lvlText w:val="—"/>
      <w:lvlJc w:val="left"/>
      <w:pPr>
        <w:ind w:left="405" w:hanging="360"/>
      </w:pPr>
      <w:rPr>
        <w:rFonts w:ascii="Arial" w:eastAsia="Times New Roman" w:hAnsi="Arial" w:cs="Arial"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26" w15:restartNumberingAfterBreak="0">
    <w:nsid w:val="41D13BCE"/>
    <w:multiLevelType w:val="hybridMultilevel"/>
    <w:tmpl w:val="00D0624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51B71FCB"/>
    <w:multiLevelType w:val="hybridMultilevel"/>
    <w:tmpl w:val="3404F260"/>
    <w:lvl w:ilvl="0" w:tplc="62A25F72">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76CCA"/>
    <w:multiLevelType w:val="hybridMultilevel"/>
    <w:tmpl w:val="2342EA90"/>
    <w:lvl w:ilvl="0" w:tplc="C68205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5F3120A3"/>
    <w:multiLevelType w:val="hybridMultilevel"/>
    <w:tmpl w:val="A9FC96BC"/>
    <w:lvl w:ilvl="0" w:tplc="270A0CD6">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5F947F5E"/>
    <w:multiLevelType w:val="hybridMultilevel"/>
    <w:tmpl w:val="DDF80086"/>
    <w:lvl w:ilvl="0" w:tplc="BE8A3274">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61FD7E58"/>
    <w:multiLevelType w:val="hybridMultilevel"/>
    <w:tmpl w:val="274E4BBC"/>
    <w:lvl w:ilvl="0" w:tplc="B1F247B4">
      <w:numFmt w:val="bullet"/>
      <w:lvlText w:val="—"/>
      <w:lvlJc w:val="left"/>
      <w:pPr>
        <w:ind w:left="720" w:hanging="360"/>
      </w:pPr>
      <w:rPr>
        <w:rFonts w:ascii="Garamond" w:eastAsiaTheme="minorEastAsia" w:hAnsi="Garamond"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C1620"/>
    <w:multiLevelType w:val="hybridMultilevel"/>
    <w:tmpl w:val="ABFC64A0"/>
    <w:lvl w:ilvl="0" w:tplc="2F7E39EE">
      <w:numFmt w:val="bullet"/>
      <w:lvlText w:val="—"/>
      <w:lvlJc w:val="left"/>
      <w:pPr>
        <w:ind w:left="0" w:hanging="360"/>
      </w:pPr>
      <w:rPr>
        <w:rFonts w:ascii="Garamond" w:eastAsiaTheme="minorEastAsia" w:hAnsi="Garamond" w:cs="Helvetica" w:hint="default"/>
        <w:i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653858A3"/>
    <w:multiLevelType w:val="hybridMultilevel"/>
    <w:tmpl w:val="EAC2B5D0"/>
    <w:lvl w:ilvl="0" w:tplc="2A6865E8">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63664BC"/>
    <w:multiLevelType w:val="hybridMultilevel"/>
    <w:tmpl w:val="6DA4BFE8"/>
    <w:lvl w:ilvl="0" w:tplc="0ADC1246">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86328"/>
    <w:multiLevelType w:val="hybridMultilevel"/>
    <w:tmpl w:val="A016F1D8"/>
    <w:lvl w:ilvl="0" w:tplc="CE08B008">
      <w:numFmt w:val="bullet"/>
      <w:lvlText w:val="-"/>
      <w:lvlJc w:val="left"/>
      <w:pPr>
        <w:ind w:left="814" w:hanging="360"/>
      </w:pPr>
      <w:rPr>
        <w:rFonts w:ascii="Garamond" w:eastAsia="Times New Roman" w:hAnsi="Garamond" w:cs="Times New Roman"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36" w15:restartNumberingAfterBreak="0">
    <w:nsid w:val="6F25405E"/>
    <w:multiLevelType w:val="hybridMultilevel"/>
    <w:tmpl w:val="098A6F3E"/>
    <w:lvl w:ilvl="0" w:tplc="A14EC1DE">
      <w:numFmt w:val="bullet"/>
      <w:lvlText w:val="-"/>
      <w:lvlJc w:val="left"/>
      <w:pPr>
        <w:ind w:left="814" w:hanging="360"/>
      </w:pPr>
      <w:rPr>
        <w:rFonts w:ascii="Garamond" w:eastAsia="Times New Roman" w:hAnsi="Garamond" w:cs="Helvetica"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cs="Wingdings" w:hint="default"/>
      </w:rPr>
    </w:lvl>
    <w:lvl w:ilvl="3" w:tplc="04090001" w:tentative="1">
      <w:start w:val="1"/>
      <w:numFmt w:val="bullet"/>
      <w:lvlText w:val=""/>
      <w:lvlJc w:val="left"/>
      <w:pPr>
        <w:ind w:left="2974" w:hanging="360"/>
      </w:pPr>
      <w:rPr>
        <w:rFonts w:ascii="Symbol" w:hAnsi="Symbol" w:cs="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cs="Wingdings" w:hint="default"/>
      </w:rPr>
    </w:lvl>
    <w:lvl w:ilvl="6" w:tplc="04090001" w:tentative="1">
      <w:start w:val="1"/>
      <w:numFmt w:val="bullet"/>
      <w:lvlText w:val=""/>
      <w:lvlJc w:val="left"/>
      <w:pPr>
        <w:ind w:left="5134" w:hanging="360"/>
      </w:pPr>
      <w:rPr>
        <w:rFonts w:ascii="Symbol" w:hAnsi="Symbol" w:cs="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cs="Wingdings" w:hint="default"/>
      </w:rPr>
    </w:lvl>
  </w:abstractNum>
  <w:abstractNum w:abstractNumId="37" w15:restartNumberingAfterBreak="0">
    <w:nsid w:val="79D64965"/>
    <w:multiLevelType w:val="hybridMultilevel"/>
    <w:tmpl w:val="46AC8EA4"/>
    <w:lvl w:ilvl="0" w:tplc="3CAE5B92">
      <w:numFmt w:val="bullet"/>
      <w:lvlText w:val="-"/>
      <w:lvlJc w:val="left"/>
      <w:pPr>
        <w:ind w:left="1080" w:hanging="360"/>
      </w:pPr>
      <w:rPr>
        <w:rFonts w:ascii="Garamond" w:eastAsiaTheme="minorEastAsia" w:hAnsi="Garamond" w:cs="Helvetica"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10103C"/>
    <w:multiLevelType w:val="hybridMultilevel"/>
    <w:tmpl w:val="27E86156"/>
    <w:lvl w:ilvl="0" w:tplc="085C2A68">
      <w:numFmt w:val="bullet"/>
      <w:lvlText w:val="-"/>
      <w:lvlJc w:val="left"/>
      <w:pPr>
        <w:ind w:left="814" w:hanging="360"/>
      </w:pPr>
      <w:rPr>
        <w:rFonts w:ascii="Garamond" w:eastAsia="Times New Roman" w:hAnsi="Garamond" w:cs="Times New Roman" w:hint="default"/>
        <w:i/>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num w:numId="1" w16cid:durableId="1934896555">
    <w:abstractNumId w:val="17"/>
  </w:num>
  <w:num w:numId="2" w16cid:durableId="1582834234">
    <w:abstractNumId w:val="30"/>
  </w:num>
  <w:num w:numId="3" w16cid:durableId="1099563947">
    <w:abstractNumId w:val="22"/>
  </w:num>
  <w:num w:numId="4" w16cid:durableId="1238706189">
    <w:abstractNumId w:val="0"/>
  </w:num>
  <w:num w:numId="5" w16cid:durableId="2131043530">
    <w:abstractNumId w:val="1"/>
  </w:num>
  <w:num w:numId="6" w16cid:durableId="1956718592">
    <w:abstractNumId w:val="2"/>
  </w:num>
  <w:num w:numId="7" w16cid:durableId="364327623">
    <w:abstractNumId w:val="3"/>
  </w:num>
  <w:num w:numId="8" w16cid:durableId="441194114">
    <w:abstractNumId w:val="4"/>
  </w:num>
  <w:num w:numId="9" w16cid:durableId="1564291556">
    <w:abstractNumId w:val="5"/>
  </w:num>
  <w:num w:numId="10" w16cid:durableId="1504586237">
    <w:abstractNumId w:val="6"/>
  </w:num>
  <w:num w:numId="11" w16cid:durableId="823619375">
    <w:abstractNumId w:val="7"/>
  </w:num>
  <w:num w:numId="12" w16cid:durableId="1459059737">
    <w:abstractNumId w:val="8"/>
  </w:num>
  <w:num w:numId="13" w16cid:durableId="643125107">
    <w:abstractNumId w:val="9"/>
  </w:num>
  <w:num w:numId="14" w16cid:durableId="820123521">
    <w:abstractNumId w:val="10"/>
  </w:num>
  <w:num w:numId="15" w16cid:durableId="972101517">
    <w:abstractNumId w:val="11"/>
  </w:num>
  <w:num w:numId="16" w16cid:durableId="132911757">
    <w:abstractNumId w:val="12"/>
  </w:num>
  <w:num w:numId="17" w16cid:durableId="1139763489">
    <w:abstractNumId w:val="26"/>
  </w:num>
  <w:num w:numId="18" w16cid:durableId="400753655">
    <w:abstractNumId w:val="18"/>
  </w:num>
  <w:num w:numId="19" w16cid:durableId="378671450">
    <w:abstractNumId w:val="31"/>
  </w:num>
  <w:num w:numId="20" w16cid:durableId="1963532104">
    <w:abstractNumId w:val="23"/>
  </w:num>
  <w:num w:numId="21" w16cid:durableId="429669238">
    <w:abstractNumId w:val="24"/>
  </w:num>
  <w:num w:numId="22" w16cid:durableId="554006053">
    <w:abstractNumId w:val="20"/>
  </w:num>
  <w:num w:numId="23" w16cid:durableId="728189548">
    <w:abstractNumId w:val="21"/>
  </w:num>
  <w:num w:numId="24" w16cid:durableId="1364282507">
    <w:abstractNumId w:val="34"/>
  </w:num>
  <w:num w:numId="25" w16cid:durableId="308902549">
    <w:abstractNumId w:val="14"/>
  </w:num>
  <w:num w:numId="26" w16cid:durableId="1595629960">
    <w:abstractNumId w:val="19"/>
  </w:num>
  <w:num w:numId="27" w16cid:durableId="1866484703">
    <w:abstractNumId w:val="13"/>
  </w:num>
  <w:num w:numId="28" w16cid:durableId="403572435">
    <w:abstractNumId w:val="27"/>
  </w:num>
  <w:num w:numId="29" w16cid:durableId="742723804">
    <w:abstractNumId w:val="29"/>
  </w:num>
  <w:num w:numId="30" w16cid:durableId="694043750">
    <w:abstractNumId w:val="33"/>
  </w:num>
  <w:num w:numId="31" w16cid:durableId="2024546130">
    <w:abstractNumId w:val="32"/>
  </w:num>
  <w:num w:numId="32" w16cid:durableId="1293554667">
    <w:abstractNumId w:val="28"/>
  </w:num>
  <w:num w:numId="33" w16cid:durableId="27147981">
    <w:abstractNumId w:val="37"/>
  </w:num>
  <w:num w:numId="34" w16cid:durableId="531579049">
    <w:abstractNumId w:val="35"/>
  </w:num>
  <w:num w:numId="35" w16cid:durableId="1129781298">
    <w:abstractNumId w:val="38"/>
  </w:num>
  <w:num w:numId="36" w16cid:durableId="44958691">
    <w:abstractNumId w:val="36"/>
  </w:num>
  <w:num w:numId="37" w16cid:durableId="295844472">
    <w:abstractNumId w:val="16"/>
  </w:num>
  <w:num w:numId="38" w16cid:durableId="725683785">
    <w:abstractNumId w:val="25"/>
  </w:num>
  <w:num w:numId="39" w16cid:durableId="1330910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saveSubsetFonts/>
  <w:activeWritingStyle w:appName="MSWord" w:lang="en-GB" w:vendorID="64" w:dllVersion="4096" w:nlCheck="1" w:checkStyle="1"/>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44"/>
    <w:rsid w:val="0000007D"/>
    <w:rsid w:val="000000AE"/>
    <w:rsid w:val="00000366"/>
    <w:rsid w:val="000003C2"/>
    <w:rsid w:val="000003F9"/>
    <w:rsid w:val="00000521"/>
    <w:rsid w:val="000005A7"/>
    <w:rsid w:val="000005F3"/>
    <w:rsid w:val="00000775"/>
    <w:rsid w:val="00000864"/>
    <w:rsid w:val="0000090A"/>
    <w:rsid w:val="0000098A"/>
    <w:rsid w:val="00000A32"/>
    <w:rsid w:val="00000AEA"/>
    <w:rsid w:val="00000AF4"/>
    <w:rsid w:val="00000C2E"/>
    <w:rsid w:val="00000C9C"/>
    <w:rsid w:val="00000C9E"/>
    <w:rsid w:val="00000CCB"/>
    <w:rsid w:val="00000CCD"/>
    <w:rsid w:val="00000D6A"/>
    <w:rsid w:val="00000F5F"/>
    <w:rsid w:val="00000FAF"/>
    <w:rsid w:val="00000FF7"/>
    <w:rsid w:val="0000101E"/>
    <w:rsid w:val="00001097"/>
    <w:rsid w:val="0000112A"/>
    <w:rsid w:val="00001136"/>
    <w:rsid w:val="00001179"/>
    <w:rsid w:val="000013D2"/>
    <w:rsid w:val="00001416"/>
    <w:rsid w:val="0000145F"/>
    <w:rsid w:val="000014C2"/>
    <w:rsid w:val="000014DC"/>
    <w:rsid w:val="000014DD"/>
    <w:rsid w:val="00001507"/>
    <w:rsid w:val="000015F4"/>
    <w:rsid w:val="00001604"/>
    <w:rsid w:val="00001612"/>
    <w:rsid w:val="0000165D"/>
    <w:rsid w:val="00001660"/>
    <w:rsid w:val="0000185C"/>
    <w:rsid w:val="00001D1D"/>
    <w:rsid w:val="00001D3D"/>
    <w:rsid w:val="00001E93"/>
    <w:rsid w:val="00002161"/>
    <w:rsid w:val="000021CA"/>
    <w:rsid w:val="0000221C"/>
    <w:rsid w:val="00002290"/>
    <w:rsid w:val="0000247A"/>
    <w:rsid w:val="00002584"/>
    <w:rsid w:val="00002585"/>
    <w:rsid w:val="00002798"/>
    <w:rsid w:val="00002901"/>
    <w:rsid w:val="00002AF8"/>
    <w:rsid w:val="00002BB2"/>
    <w:rsid w:val="00002BB9"/>
    <w:rsid w:val="00002D8C"/>
    <w:rsid w:val="00002F86"/>
    <w:rsid w:val="00002FAE"/>
    <w:rsid w:val="00003022"/>
    <w:rsid w:val="00003203"/>
    <w:rsid w:val="0000323E"/>
    <w:rsid w:val="0000323F"/>
    <w:rsid w:val="000032AC"/>
    <w:rsid w:val="000033F9"/>
    <w:rsid w:val="0000356E"/>
    <w:rsid w:val="00003708"/>
    <w:rsid w:val="00003770"/>
    <w:rsid w:val="0000393C"/>
    <w:rsid w:val="00003A93"/>
    <w:rsid w:val="00003B74"/>
    <w:rsid w:val="00003B93"/>
    <w:rsid w:val="00003C37"/>
    <w:rsid w:val="00003C48"/>
    <w:rsid w:val="00003EBE"/>
    <w:rsid w:val="00003F80"/>
    <w:rsid w:val="000041C1"/>
    <w:rsid w:val="000041E6"/>
    <w:rsid w:val="000041F4"/>
    <w:rsid w:val="000043BF"/>
    <w:rsid w:val="00004611"/>
    <w:rsid w:val="00004744"/>
    <w:rsid w:val="00004793"/>
    <w:rsid w:val="00004824"/>
    <w:rsid w:val="000048B5"/>
    <w:rsid w:val="000048FC"/>
    <w:rsid w:val="00004929"/>
    <w:rsid w:val="000049BB"/>
    <w:rsid w:val="000049BC"/>
    <w:rsid w:val="00004B46"/>
    <w:rsid w:val="00004C3A"/>
    <w:rsid w:val="00004D71"/>
    <w:rsid w:val="00004E48"/>
    <w:rsid w:val="00004EF2"/>
    <w:rsid w:val="00004F25"/>
    <w:rsid w:val="00004F31"/>
    <w:rsid w:val="00004FB2"/>
    <w:rsid w:val="00005124"/>
    <w:rsid w:val="00005381"/>
    <w:rsid w:val="00005383"/>
    <w:rsid w:val="000053EC"/>
    <w:rsid w:val="00005445"/>
    <w:rsid w:val="0000545E"/>
    <w:rsid w:val="00005575"/>
    <w:rsid w:val="00005714"/>
    <w:rsid w:val="0000579F"/>
    <w:rsid w:val="0000584D"/>
    <w:rsid w:val="000058CC"/>
    <w:rsid w:val="00005904"/>
    <w:rsid w:val="00005930"/>
    <w:rsid w:val="00005AD3"/>
    <w:rsid w:val="00005B32"/>
    <w:rsid w:val="00005DD9"/>
    <w:rsid w:val="00005EEE"/>
    <w:rsid w:val="00005F1C"/>
    <w:rsid w:val="000060C5"/>
    <w:rsid w:val="00006118"/>
    <w:rsid w:val="0000632B"/>
    <w:rsid w:val="0000633A"/>
    <w:rsid w:val="000063A8"/>
    <w:rsid w:val="000064A4"/>
    <w:rsid w:val="0000692A"/>
    <w:rsid w:val="0000697F"/>
    <w:rsid w:val="00006A0C"/>
    <w:rsid w:val="00006A1B"/>
    <w:rsid w:val="00006A2C"/>
    <w:rsid w:val="00006AAD"/>
    <w:rsid w:val="00006AD3"/>
    <w:rsid w:val="00006B21"/>
    <w:rsid w:val="00006B98"/>
    <w:rsid w:val="00006C5E"/>
    <w:rsid w:val="00006DFB"/>
    <w:rsid w:val="00006FC7"/>
    <w:rsid w:val="0000706B"/>
    <w:rsid w:val="000071A3"/>
    <w:rsid w:val="000071F6"/>
    <w:rsid w:val="000072FE"/>
    <w:rsid w:val="0000738B"/>
    <w:rsid w:val="0000746C"/>
    <w:rsid w:val="00007495"/>
    <w:rsid w:val="000076EF"/>
    <w:rsid w:val="0000775C"/>
    <w:rsid w:val="00007848"/>
    <w:rsid w:val="000078BC"/>
    <w:rsid w:val="0000793C"/>
    <w:rsid w:val="00007A4C"/>
    <w:rsid w:val="00007CB8"/>
    <w:rsid w:val="00007F41"/>
    <w:rsid w:val="00007F95"/>
    <w:rsid w:val="00007FAA"/>
    <w:rsid w:val="00007FBD"/>
    <w:rsid w:val="00010083"/>
    <w:rsid w:val="000100F0"/>
    <w:rsid w:val="000102B4"/>
    <w:rsid w:val="000102F6"/>
    <w:rsid w:val="0001046E"/>
    <w:rsid w:val="000104E2"/>
    <w:rsid w:val="000106BE"/>
    <w:rsid w:val="000106DB"/>
    <w:rsid w:val="00010705"/>
    <w:rsid w:val="00010718"/>
    <w:rsid w:val="0001076A"/>
    <w:rsid w:val="00010878"/>
    <w:rsid w:val="00010B3B"/>
    <w:rsid w:val="00010B93"/>
    <w:rsid w:val="00010BAF"/>
    <w:rsid w:val="00010BC5"/>
    <w:rsid w:val="00010C3D"/>
    <w:rsid w:val="00010CF0"/>
    <w:rsid w:val="00010D0A"/>
    <w:rsid w:val="00010E5B"/>
    <w:rsid w:val="00010F9C"/>
    <w:rsid w:val="00010FBB"/>
    <w:rsid w:val="00011238"/>
    <w:rsid w:val="00011264"/>
    <w:rsid w:val="000112B2"/>
    <w:rsid w:val="00011320"/>
    <w:rsid w:val="00011426"/>
    <w:rsid w:val="0001145D"/>
    <w:rsid w:val="00011495"/>
    <w:rsid w:val="00011594"/>
    <w:rsid w:val="000115AC"/>
    <w:rsid w:val="0001163E"/>
    <w:rsid w:val="00011829"/>
    <w:rsid w:val="0001182D"/>
    <w:rsid w:val="00011925"/>
    <w:rsid w:val="0001197E"/>
    <w:rsid w:val="0001197F"/>
    <w:rsid w:val="000119C6"/>
    <w:rsid w:val="00011AD0"/>
    <w:rsid w:val="00011B0C"/>
    <w:rsid w:val="00011B53"/>
    <w:rsid w:val="00011B68"/>
    <w:rsid w:val="00011BDE"/>
    <w:rsid w:val="00011C10"/>
    <w:rsid w:val="00011C37"/>
    <w:rsid w:val="00011E55"/>
    <w:rsid w:val="00011EE2"/>
    <w:rsid w:val="00011F94"/>
    <w:rsid w:val="000120CC"/>
    <w:rsid w:val="000121B3"/>
    <w:rsid w:val="00012262"/>
    <w:rsid w:val="00012275"/>
    <w:rsid w:val="0001227D"/>
    <w:rsid w:val="00012289"/>
    <w:rsid w:val="000122FA"/>
    <w:rsid w:val="00012324"/>
    <w:rsid w:val="0001232E"/>
    <w:rsid w:val="00012391"/>
    <w:rsid w:val="000124BF"/>
    <w:rsid w:val="00012608"/>
    <w:rsid w:val="00012792"/>
    <w:rsid w:val="0001286D"/>
    <w:rsid w:val="00012902"/>
    <w:rsid w:val="00012AFD"/>
    <w:rsid w:val="00012B26"/>
    <w:rsid w:val="00012B5E"/>
    <w:rsid w:val="00012CC4"/>
    <w:rsid w:val="00012D9B"/>
    <w:rsid w:val="00012DD4"/>
    <w:rsid w:val="00012E3C"/>
    <w:rsid w:val="00012EDE"/>
    <w:rsid w:val="00013058"/>
    <w:rsid w:val="000133B7"/>
    <w:rsid w:val="00013664"/>
    <w:rsid w:val="000136BD"/>
    <w:rsid w:val="000138AA"/>
    <w:rsid w:val="00013929"/>
    <w:rsid w:val="00013973"/>
    <w:rsid w:val="000139F8"/>
    <w:rsid w:val="00013A98"/>
    <w:rsid w:val="00013B0A"/>
    <w:rsid w:val="00013B46"/>
    <w:rsid w:val="00013BEF"/>
    <w:rsid w:val="00013DEF"/>
    <w:rsid w:val="00014016"/>
    <w:rsid w:val="0001425B"/>
    <w:rsid w:val="000143A3"/>
    <w:rsid w:val="000143D2"/>
    <w:rsid w:val="00014487"/>
    <w:rsid w:val="0001469E"/>
    <w:rsid w:val="000146E7"/>
    <w:rsid w:val="0001479E"/>
    <w:rsid w:val="000148B7"/>
    <w:rsid w:val="000148FC"/>
    <w:rsid w:val="0001490D"/>
    <w:rsid w:val="00014994"/>
    <w:rsid w:val="00014A86"/>
    <w:rsid w:val="00014BD3"/>
    <w:rsid w:val="00014C58"/>
    <w:rsid w:val="00014D1F"/>
    <w:rsid w:val="00014DF3"/>
    <w:rsid w:val="00014F10"/>
    <w:rsid w:val="00015007"/>
    <w:rsid w:val="00015039"/>
    <w:rsid w:val="00015172"/>
    <w:rsid w:val="000151AE"/>
    <w:rsid w:val="00015423"/>
    <w:rsid w:val="00015447"/>
    <w:rsid w:val="00015464"/>
    <w:rsid w:val="0001559B"/>
    <w:rsid w:val="0001566D"/>
    <w:rsid w:val="00015793"/>
    <w:rsid w:val="0001587F"/>
    <w:rsid w:val="000158A6"/>
    <w:rsid w:val="00015990"/>
    <w:rsid w:val="00015A4F"/>
    <w:rsid w:val="00015BEF"/>
    <w:rsid w:val="00015C95"/>
    <w:rsid w:val="00015D76"/>
    <w:rsid w:val="00015DA3"/>
    <w:rsid w:val="00015DA7"/>
    <w:rsid w:val="00015E15"/>
    <w:rsid w:val="00015E74"/>
    <w:rsid w:val="00015EC8"/>
    <w:rsid w:val="00015FE3"/>
    <w:rsid w:val="0001615A"/>
    <w:rsid w:val="00016168"/>
    <w:rsid w:val="00016527"/>
    <w:rsid w:val="0001655D"/>
    <w:rsid w:val="00016864"/>
    <w:rsid w:val="000168DE"/>
    <w:rsid w:val="000168F5"/>
    <w:rsid w:val="00016940"/>
    <w:rsid w:val="000169F1"/>
    <w:rsid w:val="00016A7D"/>
    <w:rsid w:val="00016AD5"/>
    <w:rsid w:val="00016C81"/>
    <w:rsid w:val="00016ECB"/>
    <w:rsid w:val="00016F44"/>
    <w:rsid w:val="00017028"/>
    <w:rsid w:val="000170F6"/>
    <w:rsid w:val="0001717C"/>
    <w:rsid w:val="000171EF"/>
    <w:rsid w:val="000171F7"/>
    <w:rsid w:val="00017250"/>
    <w:rsid w:val="0001728D"/>
    <w:rsid w:val="00017683"/>
    <w:rsid w:val="000176C4"/>
    <w:rsid w:val="0001772A"/>
    <w:rsid w:val="000177E8"/>
    <w:rsid w:val="00017870"/>
    <w:rsid w:val="0001789D"/>
    <w:rsid w:val="00017A16"/>
    <w:rsid w:val="00017A90"/>
    <w:rsid w:val="00017B1A"/>
    <w:rsid w:val="00017BB9"/>
    <w:rsid w:val="00017C26"/>
    <w:rsid w:val="00017CBE"/>
    <w:rsid w:val="00017CEB"/>
    <w:rsid w:val="00017D29"/>
    <w:rsid w:val="00017E1C"/>
    <w:rsid w:val="00017EBE"/>
    <w:rsid w:val="00017F8E"/>
    <w:rsid w:val="00017FED"/>
    <w:rsid w:val="00017FFA"/>
    <w:rsid w:val="00020044"/>
    <w:rsid w:val="000200E9"/>
    <w:rsid w:val="00020144"/>
    <w:rsid w:val="00020191"/>
    <w:rsid w:val="0002023A"/>
    <w:rsid w:val="00020300"/>
    <w:rsid w:val="000206C9"/>
    <w:rsid w:val="000206D4"/>
    <w:rsid w:val="00020726"/>
    <w:rsid w:val="00020761"/>
    <w:rsid w:val="000207A7"/>
    <w:rsid w:val="000208AD"/>
    <w:rsid w:val="00020AC7"/>
    <w:rsid w:val="00020AE3"/>
    <w:rsid w:val="00020B3D"/>
    <w:rsid w:val="00020B62"/>
    <w:rsid w:val="00020C2D"/>
    <w:rsid w:val="00020D1A"/>
    <w:rsid w:val="00020D42"/>
    <w:rsid w:val="0002106F"/>
    <w:rsid w:val="00021080"/>
    <w:rsid w:val="000211B6"/>
    <w:rsid w:val="000211D9"/>
    <w:rsid w:val="00021328"/>
    <w:rsid w:val="00021439"/>
    <w:rsid w:val="00021457"/>
    <w:rsid w:val="00021551"/>
    <w:rsid w:val="000215A2"/>
    <w:rsid w:val="00021610"/>
    <w:rsid w:val="0002166D"/>
    <w:rsid w:val="000216B1"/>
    <w:rsid w:val="00021714"/>
    <w:rsid w:val="00021736"/>
    <w:rsid w:val="00021835"/>
    <w:rsid w:val="00021989"/>
    <w:rsid w:val="00021A00"/>
    <w:rsid w:val="00021A3E"/>
    <w:rsid w:val="00021A86"/>
    <w:rsid w:val="00021D31"/>
    <w:rsid w:val="00021DB7"/>
    <w:rsid w:val="00021EB6"/>
    <w:rsid w:val="00022042"/>
    <w:rsid w:val="000220AD"/>
    <w:rsid w:val="00022287"/>
    <w:rsid w:val="000222B1"/>
    <w:rsid w:val="00022483"/>
    <w:rsid w:val="00022597"/>
    <w:rsid w:val="0002278D"/>
    <w:rsid w:val="00022832"/>
    <w:rsid w:val="000228B8"/>
    <w:rsid w:val="000228F8"/>
    <w:rsid w:val="00022943"/>
    <w:rsid w:val="00022C1F"/>
    <w:rsid w:val="00022E18"/>
    <w:rsid w:val="00022F61"/>
    <w:rsid w:val="00022F7F"/>
    <w:rsid w:val="00022FBB"/>
    <w:rsid w:val="00023086"/>
    <w:rsid w:val="000232BF"/>
    <w:rsid w:val="000233EE"/>
    <w:rsid w:val="00023520"/>
    <w:rsid w:val="00023641"/>
    <w:rsid w:val="00023709"/>
    <w:rsid w:val="00023721"/>
    <w:rsid w:val="000237CA"/>
    <w:rsid w:val="000238D3"/>
    <w:rsid w:val="00023904"/>
    <w:rsid w:val="0002390A"/>
    <w:rsid w:val="000239C0"/>
    <w:rsid w:val="00023BDC"/>
    <w:rsid w:val="00023BE3"/>
    <w:rsid w:val="00023D2C"/>
    <w:rsid w:val="00023D41"/>
    <w:rsid w:val="00023E10"/>
    <w:rsid w:val="00023E4F"/>
    <w:rsid w:val="00023EEF"/>
    <w:rsid w:val="00023FE8"/>
    <w:rsid w:val="0002433A"/>
    <w:rsid w:val="00024447"/>
    <w:rsid w:val="000244C9"/>
    <w:rsid w:val="00024579"/>
    <w:rsid w:val="00024641"/>
    <w:rsid w:val="000246FD"/>
    <w:rsid w:val="00024933"/>
    <w:rsid w:val="00024968"/>
    <w:rsid w:val="00024C02"/>
    <w:rsid w:val="00024D5E"/>
    <w:rsid w:val="00024D8D"/>
    <w:rsid w:val="00024D95"/>
    <w:rsid w:val="00024F00"/>
    <w:rsid w:val="00024F7A"/>
    <w:rsid w:val="00024FA5"/>
    <w:rsid w:val="00025018"/>
    <w:rsid w:val="00025065"/>
    <w:rsid w:val="0002507F"/>
    <w:rsid w:val="0002537B"/>
    <w:rsid w:val="0002551D"/>
    <w:rsid w:val="00025547"/>
    <w:rsid w:val="000255D4"/>
    <w:rsid w:val="000255DC"/>
    <w:rsid w:val="00025611"/>
    <w:rsid w:val="00025669"/>
    <w:rsid w:val="00025742"/>
    <w:rsid w:val="00025765"/>
    <w:rsid w:val="0002578B"/>
    <w:rsid w:val="000257DC"/>
    <w:rsid w:val="0002586E"/>
    <w:rsid w:val="000258D5"/>
    <w:rsid w:val="0002594E"/>
    <w:rsid w:val="00025983"/>
    <w:rsid w:val="0002599D"/>
    <w:rsid w:val="000259F1"/>
    <w:rsid w:val="000259FB"/>
    <w:rsid w:val="00025AC0"/>
    <w:rsid w:val="00025B85"/>
    <w:rsid w:val="00025BA1"/>
    <w:rsid w:val="00025C59"/>
    <w:rsid w:val="00025CA5"/>
    <w:rsid w:val="00025E3F"/>
    <w:rsid w:val="00025E94"/>
    <w:rsid w:val="00025F4D"/>
    <w:rsid w:val="00025F60"/>
    <w:rsid w:val="00026267"/>
    <w:rsid w:val="000263DD"/>
    <w:rsid w:val="000264AB"/>
    <w:rsid w:val="00026506"/>
    <w:rsid w:val="00026541"/>
    <w:rsid w:val="00026559"/>
    <w:rsid w:val="0002660F"/>
    <w:rsid w:val="00026740"/>
    <w:rsid w:val="000268AA"/>
    <w:rsid w:val="00026A40"/>
    <w:rsid w:val="00026AD6"/>
    <w:rsid w:val="00026BDF"/>
    <w:rsid w:val="00026D32"/>
    <w:rsid w:val="00027015"/>
    <w:rsid w:val="0002702B"/>
    <w:rsid w:val="00027313"/>
    <w:rsid w:val="00027516"/>
    <w:rsid w:val="000275BF"/>
    <w:rsid w:val="0002777B"/>
    <w:rsid w:val="000277C0"/>
    <w:rsid w:val="000279BC"/>
    <w:rsid w:val="00027A7D"/>
    <w:rsid w:val="00027C9D"/>
    <w:rsid w:val="00027DCE"/>
    <w:rsid w:val="00027E0E"/>
    <w:rsid w:val="00027E4E"/>
    <w:rsid w:val="00027E6A"/>
    <w:rsid w:val="000300A5"/>
    <w:rsid w:val="000300EB"/>
    <w:rsid w:val="0003022F"/>
    <w:rsid w:val="000306AB"/>
    <w:rsid w:val="000306AD"/>
    <w:rsid w:val="000309AE"/>
    <w:rsid w:val="000309D0"/>
    <w:rsid w:val="000309F7"/>
    <w:rsid w:val="00030A41"/>
    <w:rsid w:val="00030A7A"/>
    <w:rsid w:val="00030B55"/>
    <w:rsid w:val="00030C3B"/>
    <w:rsid w:val="00030C8C"/>
    <w:rsid w:val="00030E99"/>
    <w:rsid w:val="00030ECF"/>
    <w:rsid w:val="00030ED6"/>
    <w:rsid w:val="00031030"/>
    <w:rsid w:val="000311EB"/>
    <w:rsid w:val="000312F0"/>
    <w:rsid w:val="0003157D"/>
    <w:rsid w:val="000315A1"/>
    <w:rsid w:val="000316F0"/>
    <w:rsid w:val="00031760"/>
    <w:rsid w:val="000317AD"/>
    <w:rsid w:val="000318A9"/>
    <w:rsid w:val="000318C5"/>
    <w:rsid w:val="000319E3"/>
    <w:rsid w:val="00031A77"/>
    <w:rsid w:val="00031AA2"/>
    <w:rsid w:val="00031B56"/>
    <w:rsid w:val="00031B92"/>
    <w:rsid w:val="00031BBF"/>
    <w:rsid w:val="00031C56"/>
    <w:rsid w:val="00031C5C"/>
    <w:rsid w:val="00031C60"/>
    <w:rsid w:val="00031CBC"/>
    <w:rsid w:val="00031CDC"/>
    <w:rsid w:val="00031D04"/>
    <w:rsid w:val="00031EEE"/>
    <w:rsid w:val="00031F8F"/>
    <w:rsid w:val="000320EE"/>
    <w:rsid w:val="000320FD"/>
    <w:rsid w:val="00032255"/>
    <w:rsid w:val="00032284"/>
    <w:rsid w:val="00032288"/>
    <w:rsid w:val="000322B2"/>
    <w:rsid w:val="000324B8"/>
    <w:rsid w:val="0003252A"/>
    <w:rsid w:val="0003262A"/>
    <w:rsid w:val="000327E3"/>
    <w:rsid w:val="00032838"/>
    <w:rsid w:val="00032884"/>
    <w:rsid w:val="000328E3"/>
    <w:rsid w:val="000329E4"/>
    <w:rsid w:val="00032A71"/>
    <w:rsid w:val="00032AAF"/>
    <w:rsid w:val="00032AE5"/>
    <w:rsid w:val="00032CBC"/>
    <w:rsid w:val="00032CDF"/>
    <w:rsid w:val="00032E17"/>
    <w:rsid w:val="00032E4A"/>
    <w:rsid w:val="00032EAD"/>
    <w:rsid w:val="00032F39"/>
    <w:rsid w:val="00032F3D"/>
    <w:rsid w:val="00032F9E"/>
    <w:rsid w:val="000330BA"/>
    <w:rsid w:val="000330FC"/>
    <w:rsid w:val="000332B0"/>
    <w:rsid w:val="00033302"/>
    <w:rsid w:val="000334DF"/>
    <w:rsid w:val="00033503"/>
    <w:rsid w:val="00033592"/>
    <w:rsid w:val="00033685"/>
    <w:rsid w:val="00033729"/>
    <w:rsid w:val="0003377B"/>
    <w:rsid w:val="00033787"/>
    <w:rsid w:val="000337CD"/>
    <w:rsid w:val="00033875"/>
    <w:rsid w:val="000338A9"/>
    <w:rsid w:val="00033A38"/>
    <w:rsid w:val="00033A9C"/>
    <w:rsid w:val="00033B3E"/>
    <w:rsid w:val="00033BAC"/>
    <w:rsid w:val="00033C26"/>
    <w:rsid w:val="00033D15"/>
    <w:rsid w:val="00033D54"/>
    <w:rsid w:val="00033E65"/>
    <w:rsid w:val="00033ECE"/>
    <w:rsid w:val="00033F49"/>
    <w:rsid w:val="0003428A"/>
    <w:rsid w:val="000342B9"/>
    <w:rsid w:val="00034318"/>
    <w:rsid w:val="0003435F"/>
    <w:rsid w:val="00034397"/>
    <w:rsid w:val="0003439C"/>
    <w:rsid w:val="000343C3"/>
    <w:rsid w:val="000344B7"/>
    <w:rsid w:val="000344F5"/>
    <w:rsid w:val="000344FE"/>
    <w:rsid w:val="000345B1"/>
    <w:rsid w:val="000345F5"/>
    <w:rsid w:val="0003461D"/>
    <w:rsid w:val="00034680"/>
    <w:rsid w:val="000346BA"/>
    <w:rsid w:val="0003477F"/>
    <w:rsid w:val="0003498C"/>
    <w:rsid w:val="000349BC"/>
    <w:rsid w:val="000349ED"/>
    <w:rsid w:val="00034ADA"/>
    <w:rsid w:val="00034BB6"/>
    <w:rsid w:val="00034C24"/>
    <w:rsid w:val="00034C51"/>
    <w:rsid w:val="00034C59"/>
    <w:rsid w:val="00034CED"/>
    <w:rsid w:val="00034D57"/>
    <w:rsid w:val="00034DD1"/>
    <w:rsid w:val="00034E24"/>
    <w:rsid w:val="00034E80"/>
    <w:rsid w:val="0003502C"/>
    <w:rsid w:val="000350E4"/>
    <w:rsid w:val="0003528E"/>
    <w:rsid w:val="00035296"/>
    <w:rsid w:val="000352E0"/>
    <w:rsid w:val="00035465"/>
    <w:rsid w:val="0003546B"/>
    <w:rsid w:val="00035575"/>
    <w:rsid w:val="000355E8"/>
    <w:rsid w:val="0003586B"/>
    <w:rsid w:val="000358FA"/>
    <w:rsid w:val="00035A59"/>
    <w:rsid w:val="00035A8B"/>
    <w:rsid w:val="00035BB9"/>
    <w:rsid w:val="00035D2E"/>
    <w:rsid w:val="00035DF6"/>
    <w:rsid w:val="00035E01"/>
    <w:rsid w:val="00036044"/>
    <w:rsid w:val="000360ED"/>
    <w:rsid w:val="000361F1"/>
    <w:rsid w:val="00036344"/>
    <w:rsid w:val="000364C1"/>
    <w:rsid w:val="0003660B"/>
    <w:rsid w:val="00036684"/>
    <w:rsid w:val="000366C1"/>
    <w:rsid w:val="00036877"/>
    <w:rsid w:val="000368BD"/>
    <w:rsid w:val="00036D28"/>
    <w:rsid w:val="00036DBC"/>
    <w:rsid w:val="00036DC0"/>
    <w:rsid w:val="00036E6D"/>
    <w:rsid w:val="00036F7F"/>
    <w:rsid w:val="00036FB5"/>
    <w:rsid w:val="0003701D"/>
    <w:rsid w:val="00037127"/>
    <w:rsid w:val="00037266"/>
    <w:rsid w:val="000372EA"/>
    <w:rsid w:val="00037409"/>
    <w:rsid w:val="00037430"/>
    <w:rsid w:val="0003771D"/>
    <w:rsid w:val="000377DF"/>
    <w:rsid w:val="000377ED"/>
    <w:rsid w:val="00037865"/>
    <w:rsid w:val="000378C1"/>
    <w:rsid w:val="00037975"/>
    <w:rsid w:val="0003797C"/>
    <w:rsid w:val="00037989"/>
    <w:rsid w:val="000379BE"/>
    <w:rsid w:val="000379E5"/>
    <w:rsid w:val="000379F7"/>
    <w:rsid w:val="00037B0D"/>
    <w:rsid w:val="00037B26"/>
    <w:rsid w:val="00037C71"/>
    <w:rsid w:val="00037CA4"/>
    <w:rsid w:val="00037CF4"/>
    <w:rsid w:val="00037E3F"/>
    <w:rsid w:val="00037EBC"/>
    <w:rsid w:val="00037F29"/>
    <w:rsid w:val="00037F87"/>
    <w:rsid w:val="000400C0"/>
    <w:rsid w:val="00040286"/>
    <w:rsid w:val="0004040C"/>
    <w:rsid w:val="000406C1"/>
    <w:rsid w:val="000406D4"/>
    <w:rsid w:val="00040747"/>
    <w:rsid w:val="000408FC"/>
    <w:rsid w:val="00040A4F"/>
    <w:rsid w:val="00040AFD"/>
    <w:rsid w:val="00040BEE"/>
    <w:rsid w:val="00040C26"/>
    <w:rsid w:val="00040C6C"/>
    <w:rsid w:val="00040C85"/>
    <w:rsid w:val="00040D99"/>
    <w:rsid w:val="00040E8F"/>
    <w:rsid w:val="00040F99"/>
    <w:rsid w:val="00040FA6"/>
    <w:rsid w:val="0004111F"/>
    <w:rsid w:val="0004118C"/>
    <w:rsid w:val="000411DC"/>
    <w:rsid w:val="000411F7"/>
    <w:rsid w:val="00041595"/>
    <w:rsid w:val="000415CA"/>
    <w:rsid w:val="00041627"/>
    <w:rsid w:val="000417C0"/>
    <w:rsid w:val="000418F7"/>
    <w:rsid w:val="00041971"/>
    <w:rsid w:val="000419C2"/>
    <w:rsid w:val="00041AB0"/>
    <w:rsid w:val="00041B03"/>
    <w:rsid w:val="00041B23"/>
    <w:rsid w:val="00041BF3"/>
    <w:rsid w:val="00041C6C"/>
    <w:rsid w:val="00041C9E"/>
    <w:rsid w:val="00041D64"/>
    <w:rsid w:val="00041D98"/>
    <w:rsid w:val="00041DFB"/>
    <w:rsid w:val="00041F73"/>
    <w:rsid w:val="00041F79"/>
    <w:rsid w:val="00042087"/>
    <w:rsid w:val="000420F2"/>
    <w:rsid w:val="000421B2"/>
    <w:rsid w:val="00042384"/>
    <w:rsid w:val="000423BA"/>
    <w:rsid w:val="000425BC"/>
    <w:rsid w:val="000425E9"/>
    <w:rsid w:val="0004263C"/>
    <w:rsid w:val="0004264D"/>
    <w:rsid w:val="000426FE"/>
    <w:rsid w:val="00042701"/>
    <w:rsid w:val="0004272B"/>
    <w:rsid w:val="00042752"/>
    <w:rsid w:val="000427D0"/>
    <w:rsid w:val="000427D9"/>
    <w:rsid w:val="00042B35"/>
    <w:rsid w:val="00042BA5"/>
    <w:rsid w:val="00042C1F"/>
    <w:rsid w:val="00042C72"/>
    <w:rsid w:val="00042CEE"/>
    <w:rsid w:val="00042E2C"/>
    <w:rsid w:val="00042F29"/>
    <w:rsid w:val="00042F5C"/>
    <w:rsid w:val="0004315A"/>
    <w:rsid w:val="000433D2"/>
    <w:rsid w:val="00043485"/>
    <w:rsid w:val="000436E0"/>
    <w:rsid w:val="000436F5"/>
    <w:rsid w:val="000436FE"/>
    <w:rsid w:val="00043761"/>
    <w:rsid w:val="0004378D"/>
    <w:rsid w:val="000437BF"/>
    <w:rsid w:val="00043803"/>
    <w:rsid w:val="00043B7D"/>
    <w:rsid w:val="00043BE5"/>
    <w:rsid w:val="00043C9A"/>
    <w:rsid w:val="00043CE4"/>
    <w:rsid w:val="00043D3C"/>
    <w:rsid w:val="00043D46"/>
    <w:rsid w:val="00043D6F"/>
    <w:rsid w:val="00043E1A"/>
    <w:rsid w:val="00043E5D"/>
    <w:rsid w:val="00043F62"/>
    <w:rsid w:val="0004414C"/>
    <w:rsid w:val="000442E8"/>
    <w:rsid w:val="000444DC"/>
    <w:rsid w:val="000444ED"/>
    <w:rsid w:val="00044691"/>
    <w:rsid w:val="000446B7"/>
    <w:rsid w:val="000446F9"/>
    <w:rsid w:val="00044A17"/>
    <w:rsid w:val="00044A55"/>
    <w:rsid w:val="00044AFC"/>
    <w:rsid w:val="00044B06"/>
    <w:rsid w:val="00044BA1"/>
    <w:rsid w:val="00044BE1"/>
    <w:rsid w:val="00044CEC"/>
    <w:rsid w:val="00044D54"/>
    <w:rsid w:val="00044D98"/>
    <w:rsid w:val="00044E06"/>
    <w:rsid w:val="00044E62"/>
    <w:rsid w:val="00044F30"/>
    <w:rsid w:val="00044FE8"/>
    <w:rsid w:val="00045174"/>
    <w:rsid w:val="000452B9"/>
    <w:rsid w:val="0004534F"/>
    <w:rsid w:val="000453FD"/>
    <w:rsid w:val="0004542A"/>
    <w:rsid w:val="00045460"/>
    <w:rsid w:val="000454CF"/>
    <w:rsid w:val="0004563B"/>
    <w:rsid w:val="00045674"/>
    <w:rsid w:val="000459BE"/>
    <w:rsid w:val="00045A8B"/>
    <w:rsid w:val="00045AB1"/>
    <w:rsid w:val="00045BCD"/>
    <w:rsid w:val="00045CCD"/>
    <w:rsid w:val="00045CE5"/>
    <w:rsid w:val="00045D58"/>
    <w:rsid w:val="00045D6E"/>
    <w:rsid w:val="00045E48"/>
    <w:rsid w:val="00045EEB"/>
    <w:rsid w:val="00045F32"/>
    <w:rsid w:val="00045F7C"/>
    <w:rsid w:val="00045FB8"/>
    <w:rsid w:val="00046090"/>
    <w:rsid w:val="000460C5"/>
    <w:rsid w:val="000462F5"/>
    <w:rsid w:val="000462FB"/>
    <w:rsid w:val="0004636C"/>
    <w:rsid w:val="000463A4"/>
    <w:rsid w:val="00046417"/>
    <w:rsid w:val="00046444"/>
    <w:rsid w:val="000464C2"/>
    <w:rsid w:val="000467BB"/>
    <w:rsid w:val="00046880"/>
    <w:rsid w:val="000468C9"/>
    <w:rsid w:val="000469AB"/>
    <w:rsid w:val="000469E2"/>
    <w:rsid w:val="00046A3E"/>
    <w:rsid w:val="00046ACD"/>
    <w:rsid w:val="00046AD5"/>
    <w:rsid w:val="00046B60"/>
    <w:rsid w:val="00046B86"/>
    <w:rsid w:val="00046C8C"/>
    <w:rsid w:val="00046DDA"/>
    <w:rsid w:val="00046ECE"/>
    <w:rsid w:val="00046ED0"/>
    <w:rsid w:val="00046F1D"/>
    <w:rsid w:val="0004709A"/>
    <w:rsid w:val="000470A0"/>
    <w:rsid w:val="000470AF"/>
    <w:rsid w:val="000471DA"/>
    <w:rsid w:val="00047288"/>
    <w:rsid w:val="000472C4"/>
    <w:rsid w:val="000472F2"/>
    <w:rsid w:val="00047397"/>
    <w:rsid w:val="0004757F"/>
    <w:rsid w:val="000475E9"/>
    <w:rsid w:val="0004761D"/>
    <w:rsid w:val="000476AC"/>
    <w:rsid w:val="000476F1"/>
    <w:rsid w:val="000478FF"/>
    <w:rsid w:val="0004793A"/>
    <w:rsid w:val="000479C5"/>
    <w:rsid w:val="000479E5"/>
    <w:rsid w:val="00047A08"/>
    <w:rsid w:val="00047A31"/>
    <w:rsid w:val="00047B15"/>
    <w:rsid w:val="00047BE5"/>
    <w:rsid w:val="00047E8A"/>
    <w:rsid w:val="00047E8C"/>
    <w:rsid w:val="00047FE2"/>
    <w:rsid w:val="0005012D"/>
    <w:rsid w:val="00050235"/>
    <w:rsid w:val="00050403"/>
    <w:rsid w:val="00050416"/>
    <w:rsid w:val="0005045E"/>
    <w:rsid w:val="0005065C"/>
    <w:rsid w:val="00050825"/>
    <w:rsid w:val="000508EF"/>
    <w:rsid w:val="00050AC5"/>
    <w:rsid w:val="00050AE9"/>
    <w:rsid w:val="00050AF4"/>
    <w:rsid w:val="00050BC2"/>
    <w:rsid w:val="00050BF3"/>
    <w:rsid w:val="00050EB3"/>
    <w:rsid w:val="00050F2D"/>
    <w:rsid w:val="00050F54"/>
    <w:rsid w:val="00050F5F"/>
    <w:rsid w:val="0005108F"/>
    <w:rsid w:val="00051096"/>
    <w:rsid w:val="000510B5"/>
    <w:rsid w:val="000511D1"/>
    <w:rsid w:val="00051596"/>
    <w:rsid w:val="000516D5"/>
    <w:rsid w:val="00051765"/>
    <w:rsid w:val="0005178D"/>
    <w:rsid w:val="0005197E"/>
    <w:rsid w:val="00051A48"/>
    <w:rsid w:val="00051AAF"/>
    <w:rsid w:val="00051BB5"/>
    <w:rsid w:val="00051C60"/>
    <w:rsid w:val="00051C75"/>
    <w:rsid w:val="00051CBB"/>
    <w:rsid w:val="00051D19"/>
    <w:rsid w:val="00051E11"/>
    <w:rsid w:val="00051F5C"/>
    <w:rsid w:val="00052042"/>
    <w:rsid w:val="00052184"/>
    <w:rsid w:val="0005227E"/>
    <w:rsid w:val="0005230E"/>
    <w:rsid w:val="00052310"/>
    <w:rsid w:val="00052370"/>
    <w:rsid w:val="0005237F"/>
    <w:rsid w:val="0005239C"/>
    <w:rsid w:val="00052642"/>
    <w:rsid w:val="0005265F"/>
    <w:rsid w:val="000526A4"/>
    <w:rsid w:val="000526C5"/>
    <w:rsid w:val="0005271C"/>
    <w:rsid w:val="00052765"/>
    <w:rsid w:val="00052800"/>
    <w:rsid w:val="00052817"/>
    <w:rsid w:val="0005284D"/>
    <w:rsid w:val="00052A13"/>
    <w:rsid w:val="00052AC0"/>
    <w:rsid w:val="00052B27"/>
    <w:rsid w:val="00052C0A"/>
    <w:rsid w:val="00052C48"/>
    <w:rsid w:val="00052EA2"/>
    <w:rsid w:val="00052EAD"/>
    <w:rsid w:val="00052FD2"/>
    <w:rsid w:val="00053096"/>
    <w:rsid w:val="00053182"/>
    <w:rsid w:val="000531C4"/>
    <w:rsid w:val="00053224"/>
    <w:rsid w:val="0005336C"/>
    <w:rsid w:val="00053458"/>
    <w:rsid w:val="00053579"/>
    <w:rsid w:val="0005359C"/>
    <w:rsid w:val="00053603"/>
    <w:rsid w:val="00053609"/>
    <w:rsid w:val="00053678"/>
    <w:rsid w:val="000536B0"/>
    <w:rsid w:val="000539F3"/>
    <w:rsid w:val="00053AEE"/>
    <w:rsid w:val="00053B8B"/>
    <w:rsid w:val="00053BEC"/>
    <w:rsid w:val="00053D07"/>
    <w:rsid w:val="00053E43"/>
    <w:rsid w:val="00053E69"/>
    <w:rsid w:val="0005406C"/>
    <w:rsid w:val="0005406D"/>
    <w:rsid w:val="0005417F"/>
    <w:rsid w:val="00054182"/>
    <w:rsid w:val="000541D6"/>
    <w:rsid w:val="0005426E"/>
    <w:rsid w:val="0005452B"/>
    <w:rsid w:val="00054594"/>
    <w:rsid w:val="00054737"/>
    <w:rsid w:val="00054800"/>
    <w:rsid w:val="000548CA"/>
    <w:rsid w:val="000548CD"/>
    <w:rsid w:val="0005491B"/>
    <w:rsid w:val="00054A32"/>
    <w:rsid w:val="00054ABF"/>
    <w:rsid w:val="0005500A"/>
    <w:rsid w:val="00055140"/>
    <w:rsid w:val="0005518F"/>
    <w:rsid w:val="0005532D"/>
    <w:rsid w:val="00055413"/>
    <w:rsid w:val="000556BE"/>
    <w:rsid w:val="00055705"/>
    <w:rsid w:val="00055791"/>
    <w:rsid w:val="00055881"/>
    <w:rsid w:val="000558A1"/>
    <w:rsid w:val="000558DB"/>
    <w:rsid w:val="00055A35"/>
    <w:rsid w:val="00055ABD"/>
    <w:rsid w:val="00055B13"/>
    <w:rsid w:val="00055B84"/>
    <w:rsid w:val="00055BCC"/>
    <w:rsid w:val="00055CBD"/>
    <w:rsid w:val="00055D5C"/>
    <w:rsid w:val="00055EB2"/>
    <w:rsid w:val="00055EB5"/>
    <w:rsid w:val="00056252"/>
    <w:rsid w:val="000562DA"/>
    <w:rsid w:val="000562E5"/>
    <w:rsid w:val="000563B6"/>
    <w:rsid w:val="000565BD"/>
    <w:rsid w:val="00056629"/>
    <w:rsid w:val="000567E4"/>
    <w:rsid w:val="00056E2D"/>
    <w:rsid w:val="00056F92"/>
    <w:rsid w:val="000571BB"/>
    <w:rsid w:val="0005736D"/>
    <w:rsid w:val="000573DC"/>
    <w:rsid w:val="0005754D"/>
    <w:rsid w:val="0005765C"/>
    <w:rsid w:val="0005782A"/>
    <w:rsid w:val="000578FC"/>
    <w:rsid w:val="00057A18"/>
    <w:rsid w:val="00057AF8"/>
    <w:rsid w:val="00057C74"/>
    <w:rsid w:val="00057CC9"/>
    <w:rsid w:val="00057CE3"/>
    <w:rsid w:val="00057CE6"/>
    <w:rsid w:val="00057D16"/>
    <w:rsid w:val="00057E94"/>
    <w:rsid w:val="00057F2C"/>
    <w:rsid w:val="00057FD4"/>
    <w:rsid w:val="000600C2"/>
    <w:rsid w:val="00060281"/>
    <w:rsid w:val="0006047A"/>
    <w:rsid w:val="0006047B"/>
    <w:rsid w:val="0006051B"/>
    <w:rsid w:val="00060627"/>
    <w:rsid w:val="000607CA"/>
    <w:rsid w:val="000607F9"/>
    <w:rsid w:val="000608D7"/>
    <w:rsid w:val="000609F1"/>
    <w:rsid w:val="00060A0C"/>
    <w:rsid w:val="00060A50"/>
    <w:rsid w:val="00060AA1"/>
    <w:rsid w:val="00060AEA"/>
    <w:rsid w:val="00060BEC"/>
    <w:rsid w:val="00060C29"/>
    <w:rsid w:val="00060C31"/>
    <w:rsid w:val="00060C4E"/>
    <w:rsid w:val="00060E06"/>
    <w:rsid w:val="0006103B"/>
    <w:rsid w:val="000610DA"/>
    <w:rsid w:val="0006113D"/>
    <w:rsid w:val="0006120F"/>
    <w:rsid w:val="00061490"/>
    <w:rsid w:val="000614B6"/>
    <w:rsid w:val="00061518"/>
    <w:rsid w:val="0006157C"/>
    <w:rsid w:val="00061583"/>
    <w:rsid w:val="00061787"/>
    <w:rsid w:val="00061856"/>
    <w:rsid w:val="000618F5"/>
    <w:rsid w:val="00061949"/>
    <w:rsid w:val="000619C0"/>
    <w:rsid w:val="00061CA0"/>
    <w:rsid w:val="00061CDE"/>
    <w:rsid w:val="00061D15"/>
    <w:rsid w:val="00061D68"/>
    <w:rsid w:val="00061D84"/>
    <w:rsid w:val="00061D89"/>
    <w:rsid w:val="00061E2F"/>
    <w:rsid w:val="00061E36"/>
    <w:rsid w:val="00061E3F"/>
    <w:rsid w:val="00061E72"/>
    <w:rsid w:val="000620F0"/>
    <w:rsid w:val="0006211C"/>
    <w:rsid w:val="00062169"/>
    <w:rsid w:val="0006227C"/>
    <w:rsid w:val="00062397"/>
    <w:rsid w:val="000624D0"/>
    <w:rsid w:val="000626E6"/>
    <w:rsid w:val="000628B1"/>
    <w:rsid w:val="00062960"/>
    <w:rsid w:val="00062B0B"/>
    <w:rsid w:val="00062B4E"/>
    <w:rsid w:val="00062BAD"/>
    <w:rsid w:val="00062C06"/>
    <w:rsid w:val="00062CD4"/>
    <w:rsid w:val="00062DC6"/>
    <w:rsid w:val="00062DEF"/>
    <w:rsid w:val="00062DF6"/>
    <w:rsid w:val="00062F3C"/>
    <w:rsid w:val="00062F91"/>
    <w:rsid w:val="00062FB7"/>
    <w:rsid w:val="00062FF4"/>
    <w:rsid w:val="0006300C"/>
    <w:rsid w:val="00063074"/>
    <w:rsid w:val="00063106"/>
    <w:rsid w:val="00063155"/>
    <w:rsid w:val="0006316E"/>
    <w:rsid w:val="0006319F"/>
    <w:rsid w:val="000632E0"/>
    <w:rsid w:val="000633AC"/>
    <w:rsid w:val="000633AD"/>
    <w:rsid w:val="000633B7"/>
    <w:rsid w:val="000633FD"/>
    <w:rsid w:val="000634B9"/>
    <w:rsid w:val="00063510"/>
    <w:rsid w:val="0006356A"/>
    <w:rsid w:val="00063580"/>
    <w:rsid w:val="00063646"/>
    <w:rsid w:val="00063673"/>
    <w:rsid w:val="0006367C"/>
    <w:rsid w:val="00063710"/>
    <w:rsid w:val="000637AD"/>
    <w:rsid w:val="000637B6"/>
    <w:rsid w:val="0006385F"/>
    <w:rsid w:val="000639B5"/>
    <w:rsid w:val="00063A0A"/>
    <w:rsid w:val="00063A5B"/>
    <w:rsid w:val="00063A5F"/>
    <w:rsid w:val="00063BBB"/>
    <w:rsid w:val="00063CAF"/>
    <w:rsid w:val="00063D35"/>
    <w:rsid w:val="00063DD3"/>
    <w:rsid w:val="00063DF1"/>
    <w:rsid w:val="00063F94"/>
    <w:rsid w:val="0006401C"/>
    <w:rsid w:val="00064169"/>
    <w:rsid w:val="00064219"/>
    <w:rsid w:val="00064295"/>
    <w:rsid w:val="000643C8"/>
    <w:rsid w:val="000645CF"/>
    <w:rsid w:val="00064684"/>
    <w:rsid w:val="000647AE"/>
    <w:rsid w:val="000647F2"/>
    <w:rsid w:val="00064984"/>
    <w:rsid w:val="0006499D"/>
    <w:rsid w:val="00064A0D"/>
    <w:rsid w:val="00064A29"/>
    <w:rsid w:val="00064B14"/>
    <w:rsid w:val="00064B1C"/>
    <w:rsid w:val="00064C73"/>
    <w:rsid w:val="00064CE1"/>
    <w:rsid w:val="00064DAC"/>
    <w:rsid w:val="00064EC9"/>
    <w:rsid w:val="00064F24"/>
    <w:rsid w:val="00064F39"/>
    <w:rsid w:val="00064F65"/>
    <w:rsid w:val="0006541A"/>
    <w:rsid w:val="00065435"/>
    <w:rsid w:val="000657F4"/>
    <w:rsid w:val="00065813"/>
    <w:rsid w:val="0006586C"/>
    <w:rsid w:val="000658DE"/>
    <w:rsid w:val="00065989"/>
    <w:rsid w:val="00065A7A"/>
    <w:rsid w:val="00065A99"/>
    <w:rsid w:val="00065B49"/>
    <w:rsid w:val="00065B4E"/>
    <w:rsid w:val="00065E0E"/>
    <w:rsid w:val="00065F3F"/>
    <w:rsid w:val="00065FD5"/>
    <w:rsid w:val="0006613E"/>
    <w:rsid w:val="00066231"/>
    <w:rsid w:val="00066249"/>
    <w:rsid w:val="00066253"/>
    <w:rsid w:val="00066357"/>
    <w:rsid w:val="000663F6"/>
    <w:rsid w:val="00066488"/>
    <w:rsid w:val="0006657E"/>
    <w:rsid w:val="000665BC"/>
    <w:rsid w:val="000665F3"/>
    <w:rsid w:val="00066653"/>
    <w:rsid w:val="000666C7"/>
    <w:rsid w:val="00066860"/>
    <w:rsid w:val="0006689B"/>
    <w:rsid w:val="00066A59"/>
    <w:rsid w:val="00066A68"/>
    <w:rsid w:val="00066CBA"/>
    <w:rsid w:val="00066E28"/>
    <w:rsid w:val="00066FAA"/>
    <w:rsid w:val="00066FD4"/>
    <w:rsid w:val="00066FF0"/>
    <w:rsid w:val="0006705A"/>
    <w:rsid w:val="000670A6"/>
    <w:rsid w:val="000670BB"/>
    <w:rsid w:val="00067174"/>
    <w:rsid w:val="00067192"/>
    <w:rsid w:val="0006729D"/>
    <w:rsid w:val="000672E5"/>
    <w:rsid w:val="0006734E"/>
    <w:rsid w:val="000673FF"/>
    <w:rsid w:val="0006747F"/>
    <w:rsid w:val="00067490"/>
    <w:rsid w:val="00067586"/>
    <w:rsid w:val="00067617"/>
    <w:rsid w:val="000676B7"/>
    <w:rsid w:val="00067968"/>
    <w:rsid w:val="00067A1D"/>
    <w:rsid w:val="00067A46"/>
    <w:rsid w:val="00067A87"/>
    <w:rsid w:val="00067A8C"/>
    <w:rsid w:val="00067AF5"/>
    <w:rsid w:val="00067AFA"/>
    <w:rsid w:val="00067B81"/>
    <w:rsid w:val="00067BF6"/>
    <w:rsid w:val="00067CD5"/>
    <w:rsid w:val="00067E18"/>
    <w:rsid w:val="00067E8E"/>
    <w:rsid w:val="00067EE1"/>
    <w:rsid w:val="00070158"/>
    <w:rsid w:val="0007026F"/>
    <w:rsid w:val="000702C3"/>
    <w:rsid w:val="00070410"/>
    <w:rsid w:val="00070760"/>
    <w:rsid w:val="000707D8"/>
    <w:rsid w:val="0007088D"/>
    <w:rsid w:val="00070A1A"/>
    <w:rsid w:val="00070A4C"/>
    <w:rsid w:val="00070A80"/>
    <w:rsid w:val="00070A8B"/>
    <w:rsid w:val="00070ADC"/>
    <w:rsid w:val="00070BB7"/>
    <w:rsid w:val="00070BF6"/>
    <w:rsid w:val="00070C0F"/>
    <w:rsid w:val="00070C19"/>
    <w:rsid w:val="00070C1A"/>
    <w:rsid w:val="00070D0F"/>
    <w:rsid w:val="00070D4B"/>
    <w:rsid w:val="00070DCF"/>
    <w:rsid w:val="00070DF9"/>
    <w:rsid w:val="00070F8D"/>
    <w:rsid w:val="000710B7"/>
    <w:rsid w:val="000710DA"/>
    <w:rsid w:val="0007115E"/>
    <w:rsid w:val="000711C8"/>
    <w:rsid w:val="00071261"/>
    <w:rsid w:val="00071284"/>
    <w:rsid w:val="00071331"/>
    <w:rsid w:val="00071354"/>
    <w:rsid w:val="0007138D"/>
    <w:rsid w:val="0007165A"/>
    <w:rsid w:val="0007169C"/>
    <w:rsid w:val="000716E2"/>
    <w:rsid w:val="000716FB"/>
    <w:rsid w:val="00071711"/>
    <w:rsid w:val="000717B3"/>
    <w:rsid w:val="000717ED"/>
    <w:rsid w:val="00071810"/>
    <w:rsid w:val="000718EE"/>
    <w:rsid w:val="00071A24"/>
    <w:rsid w:val="00071C5F"/>
    <w:rsid w:val="00071C97"/>
    <w:rsid w:val="00071CD4"/>
    <w:rsid w:val="00071CF0"/>
    <w:rsid w:val="00071DE1"/>
    <w:rsid w:val="00071DE9"/>
    <w:rsid w:val="00071E3A"/>
    <w:rsid w:val="00071EC2"/>
    <w:rsid w:val="00071EEF"/>
    <w:rsid w:val="00071FC9"/>
    <w:rsid w:val="00072059"/>
    <w:rsid w:val="0007207A"/>
    <w:rsid w:val="00072174"/>
    <w:rsid w:val="00072181"/>
    <w:rsid w:val="000721B5"/>
    <w:rsid w:val="00072229"/>
    <w:rsid w:val="00072543"/>
    <w:rsid w:val="000726BC"/>
    <w:rsid w:val="0007279A"/>
    <w:rsid w:val="000727F2"/>
    <w:rsid w:val="00072BD3"/>
    <w:rsid w:val="00072C49"/>
    <w:rsid w:val="00072C57"/>
    <w:rsid w:val="00072CB5"/>
    <w:rsid w:val="00072CD9"/>
    <w:rsid w:val="00072E8F"/>
    <w:rsid w:val="00072EB4"/>
    <w:rsid w:val="00072F8C"/>
    <w:rsid w:val="00073104"/>
    <w:rsid w:val="00073124"/>
    <w:rsid w:val="00073148"/>
    <w:rsid w:val="00073153"/>
    <w:rsid w:val="000732D6"/>
    <w:rsid w:val="0007345E"/>
    <w:rsid w:val="000735BA"/>
    <w:rsid w:val="000735D0"/>
    <w:rsid w:val="00073674"/>
    <w:rsid w:val="0007374C"/>
    <w:rsid w:val="00073785"/>
    <w:rsid w:val="0007391C"/>
    <w:rsid w:val="00073969"/>
    <w:rsid w:val="00073CA3"/>
    <w:rsid w:val="00073E16"/>
    <w:rsid w:val="00073EBF"/>
    <w:rsid w:val="00073F99"/>
    <w:rsid w:val="0007417B"/>
    <w:rsid w:val="00074249"/>
    <w:rsid w:val="00074294"/>
    <w:rsid w:val="00074310"/>
    <w:rsid w:val="000743FF"/>
    <w:rsid w:val="000744C8"/>
    <w:rsid w:val="000744EA"/>
    <w:rsid w:val="000744F9"/>
    <w:rsid w:val="000745D8"/>
    <w:rsid w:val="00074617"/>
    <w:rsid w:val="0007464A"/>
    <w:rsid w:val="0007477B"/>
    <w:rsid w:val="0007499A"/>
    <w:rsid w:val="000749CE"/>
    <w:rsid w:val="00074B6E"/>
    <w:rsid w:val="00074C0C"/>
    <w:rsid w:val="00074C5C"/>
    <w:rsid w:val="00074D02"/>
    <w:rsid w:val="00074E1D"/>
    <w:rsid w:val="00074ED3"/>
    <w:rsid w:val="00074F11"/>
    <w:rsid w:val="00075001"/>
    <w:rsid w:val="0007516E"/>
    <w:rsid w:val="00075202"/>
    <w:rsid w:val="00075276"/>
    <w:rsid w:val="000753E0"/>
    <w:rsid w:val="000754C9"/>
    <w:rsid w:val="00075580"/>
    <w:rsid w:val="00075665"/>
    <w:rsid w:val="000757E4"/>
    <w:rsid w:val="0007589E"/>
    <w:rsid w:val="00075A69"/>
    <w:rsid w:val="00075B39"/>
    <w:rsid w:val="00075C43"/>
    <w:rsid w:val="00075D83"/>
    <w:rsid w:val="00075E95"/>
    <w:rsid w:val="00075EF4"/>
    <w:rsid w:val="00075EF6"/>
    <w:rsid w:val="00075FB2"/>
    <w:rsid w:val="000760A8"/>
    <w:rsid w:val="000760EB"/>
    <w:rsid w:val="00076233"/>
    <w:rsid w:val="00076282"/>
    <w:rsid w:val="00076373"/>
    <w:rsid w:val="000763E0"/>
    <w:rsid w:val="000764AC"/>
    <w:rsid w:val="000764C9"/>
    <w:rsid w:val="000764CA"/>
    <w:rsid w:val="00076501"/>
    <w:rsid w:val="00076521"/>
    <w:rsid w:val="00076601"/>
    <w:rsid w:val="00076642"/>
    <w:rsid w:val="00076963"/>
    <w:rsid w:val="000769C3"/>
    <w:rsid w:val="00076AC7"/>
    <w:rsid w:val="00076ACF"/>
    <w:rsid w:val="00076B17"/>
    <w:rsid w:val="00076C0C"/>
    <w:rsid w:val="00076C13"/>
    <w:rsid w:val="00076C4B"/>
    <w:rsid w:val="00076C61"/>
    <w:rsid w:val="00076CBE"/>
    <w:rsid w:val="00076E55"/>
    <w:rsid w:val="00076F42"/>
    <w:rsid w:val="00076F46"/>
    <w:rsid w:val="00076FD5"/>
    <w:rsid w:val="0007700A"/>
    <w:rsid w:val="000771CD"/>
    <w:rsid w:val="00077218"/>
    <w:rsid w:val="0007747B"/>
    <w:rsid w:val="00077590"/>
    <w:rsid w:val="00077643"/>
    <w:rsid w:val="000778C2"/>
    <w:rsid w:val="000779B2"/>
    <w:rsid w:val="00077A59"/>
    <w:rsid w:val="00077B7C"/>
    <w:rsid w:val="000800FD"/>
    <w:rsid w:val="0008019B"/>
    <w:rsid w:val="00080255"/>
    <w:rsid w:val="000802DA"/>
    <w:rsid w:val="000802E9"/>
    <w:rsid w:val="000804FD"/>
    <w:rsid w:val="00080500"/>
    <w:rsid w:val="0008052A"/>
    <w:rsid w:val="000805DB"/>
    <w:rsid w:val="000807E0"/>
    <w:rsid w:val="0008099A"/>
    <w:rsid w:val="000809E9"/>
    <w:rsid w:val="00080A1C"/>
    <w:rsid w:val="00080B0E"/>
    <w:rsid w:val="00080B25"/>
    <w:rsid w:val="00080CA5"/>
    <w:rsid w:val="00080E9F"/>
    <w:rsid w:val="00080EAF"/>
    <w:rsid w:val="00080EB9"/>
    <w:rsid w:val="00080F1C"/>
    <w:rsid w:val="00081003"/>
    <w:rsid w:val="00081092"/>
    <w:rsid w:val="0008116A"/>
    <w:rsid w:val="0008126E"/>
    <w:rsid w:val="0008132C"/>
    <w:rsid w:val="000813D2"/>
    <w:rsid w:val="00081437"/>
    <w:rsid w:val="0008152C"/>
    <w:rsid w:val="00081541"/>
    <w:rsid w:val="000815D9"/>
    <w:rsid w:val="0008163D"/>
    <w:rsid w:val="00081644"/>
    <w:rsid w:val="000816A2"/>
    <w:rsid w:val="000817D1"/>
    <w:rsid w:val="000817DA"/>
    <w:rsid w:val="000818DA"/>
    <w:rsid w:val="00081ACE"/>
    <w:rsid w:val="00081B25"/>
    <w:rsid w:val="00081B36"/>
    <w:rsid w:val="00081C82"/>
    <w:rsid w:val="00081DFA"/>
    <w:rsid w:val="000821A3"/>
    <w:rsid w:val="00082273"/>
    <w:rsid w:val="000823D2"/>
    <w:rsid w:val="0008254C"/>
    <w:rsid w:val="000825C8"/>
    <w:rsid w:val="00082614"/>
    <w:rsid w:val="0008286A"/>
    <w:rsid w:val="0008290B"/>
    <w:rsid w:val="0008294E"/>
    <w:rsid w:val="00082963"/>
    <w:rsid w:val="00082984"/>
    <w:rsid w:val="000829B6"/>
    <w:rsid w:val="00082B3A"/>
    <w:rsid w:val="00082B56"/>
    <w:rsid w:val="00082BB3"/>
    <w:rsid w:val="00082C8F"/>
    <w:rsid w:val="00082D28"/>
    <w:rsid w:val="00082D65"/>
    <w:rsid w:val="00082D93"/>
    <w:rsid w:val="00082DB5"/>
    <w:rsid w:val="00082E87"/>
    <w:rsid w:val="00082FD3"/>
    <w:rsid w:val="00083032"/>
    <w:rsid w:val="000831F7"/>
    <w:rsid w:val="00083235"/>
    <w:rsid w:val="00083388"/>
    <w:rsid w:val="0008348F"/>
    <w:rsid w:val="00083560"/>
    <w:rsid w:val="00083569"/>
    <w:rsid w:val="0008360A"/>
    <w:rsid w:val="00083631"/>
    <w:rsid w:val="000836FC"/>
    <w:rsid w:val="00083804"/>
    <w:rsid w:val="00083A7B"/>
    <w:rsid w:val="00083A8E"/>
    <w:rsid w:val="00083ABC"/>
    <w:rsid w:val="00083AD6"/>
    <w:rsid w:val="00083CC5"/>
    <w:rsid w:val="00083E13"/>
    <w:rsid w:val="00083F92"/>
    <w:rsid w:val="00083FE0"/>
    <w:rsid w:val="00084058"/>
    <w:rsid w:val="000841C7"/>
    <w:rsid w:val="000841F2"/>
    <w:rsid w:val="00084478"/>
    <w:rsid w:val="000844A8"/>
    <w:rsid w:val="0008479B"/>
    <w:rsid w:val="0008491D"/>
    <w:rsid w:val="00084ABF"/>
    <w:rsid w:val="00084D4D"/>
    <w:rsid w:val="00084D87"/>
    <w:rsid w:val="00084E42"/>
    <w:rsid w:val="00084E8E"/>
    <w:rsid w:val="00084EDB"/>
    <w:rsid w:val="00084EE4"/>
    <w:rsid w:val="00084F97"/>
    <w:rsid w:val="0008506F"/>
    <w:rsid w:val="000850C6"/>
    <w:rsid w:val="00085183"/>
    <w:rsid w:val="00085199"/>
    <w:rsid w:val="000851DD"/>
    <w:rsid w:val="0008526D"/>
    <w:rsid w:val="000852E6"/>
    <w:rsid w:val="000852EA"/>
    <w:rsid w:val="000853B5"/>
    <w:rsid w:val="0008540E"/>
    <w:rsid w:val="00085501"/>
    <w:rsid w:val="000855C4"/>
    <w:rsid w:val="00085650"/>
    <w:rsid w:val="00085719"/>
    <w:rsid w:val="000857EC"/>
    <w:rsid w:val="00085941"/>
    <w:rsid w:val="000859C4"/>
    <w:rsid w:val="00085C7D"/>
    <w:rsid w:val="00085CA7"/>
    <w:rsid w:val="00085EA4"/>
    <w:rsid w:val="00085F0F"/>
    <w:rsid w:val="00085FD5"/>
    <w:rsid w:val="0008601C"/>
    <w:rsid w:val="0008606B"/>
    <w:rsid w:val="000860AC"/>
    <w:rsid w:val="00086229"/>
    <w:rsid w:val="00086366"/>
    <w:rsid w:val="00086390"/>
    <w:rsid w:val="000863C9"/>
    <w:rsid w:val="00086547"/>
    <w:rsid w:val="0008667C"/>
    <w:rsid w:val="000866A3"/>
    <w:rsid w:val="000867B4"/>
    <w:rsid w:val="000868DF"/>
    <w:rsid w:val="0008694F"/>
    <w:rsid w:val="000869E2"/>
    <w:rsid w:val="00086A6B"/>
    <w:rsid w:val="00086AB1"/>
    <w:rsid w:val="00086AD2"/>
    <w:rsid w:val="00086B40"/>
    <w:rsid w:val="00086C6D"/>
    <w:rsid w:val="00086CB6"/>
    <w:rsid w:val="00086D3A"/>
    <w:rsid w:val="00086D85"/>
    <w:rsid w:val="00086DBA"/>
    <w:rsid w:val="00086E84"/>
    <w:rsid w:val="00086EA1"/>
    <w:rsid w:val="00086EF7"/>
    <w:rsid w:val="00086FDF"/>
    <w:rsid w:val="00087131"/>
    <w:rsid w:val="0008727F"/>
    <w:rsid w:val="00087366"/>
    <w:rsid w:val="000873E1"/>
    <w:rsid w:val="000873FE"/>
    <w:rsid w:val="0008742A"/>
    <w:rsid w:val="000874EE"/>
    <w:rsid w:val="0008755F"/>
    <w:rsid w:val="00087608"/>
    <w:rsid w:val="00087639"/>
    <w:rsid w:val="000876BD"/>
    <w:rsid w:val="000877C0"/>
    <w:rsid w:val="00087855"/>
    <w:rsid w:val="00087C8C"/>
    <w:rsid w:val="00087CA7"/>
    <w:rsid w:val="00087CDA"/>
    <w:rsid w:val="00087CE4"/>
    <w:rsid w:val="00087CF3"/>
    <w:rsid w:val="00087D71"/>
    <w:rsid w:val="00087DEA"/>
    <w:rsid w:val="00087EA4"/>
    <w:rsid w:val="00090009"/>
    <w:rsid w:val="000900B2"/>
    <w:rsid w:val="00090119"/>
    <w:rsid w:val="000901C7"/>
    <w:rsid w:val="00090293"/>
    <w:rsid w:val="00090647"/>
    <w:rsid w:val="0009064F"/>
    <w:rsid w:val="0009071D"/>
    <w:rsid w:val="00090721"/>
    <w:rsid w:val="00090760"/>
    <w:rsid w:val="00090816"/>
    <w:rsid w:val="00090A1F"/>
    <w:rsid w:val="00090A93"/>
    <w:rsid w:val="00090C2D"/>
    <w:rsid w:val="00090E12"/>
    <w:rsid w:val="00090E66"/>
    <w:rsid w:val="00090EEE"/>
    <w:rsid w:val="00091067"/>
    <w:rsid w:val="00091254"/>
    <w:rsid w:val="00091269"/>
    <w:rsid w:val="00091290"/>
    <w:rsid w:val="00091550"/>
    <w:rsid w:val="0009156D"/>
    <w:rsid w:val="000915D3"/>
    <w:rsid w:val="00091786"/>
    <w:rsid w:val="000917CC"/>
    <w:rsid w:val="00091807"/>
    <w:rsid w:val="00091AB3"/>
    <w:rsid w:val="00091ACE"/>
    <w:rsid w:val="00091B40"/>
    <w:rsid w:val="00091D65"/>
    <w:rsid w:val="00091E79"/>
    <w:rsid w:val="00091F47"/>
    <w:rsid w:val="00091FB2"/>
    <w:rsid w:val="00092006"/>
    <w:rsid w:val="0009200C"/>
    <w:rsid w:val="0009202D"/>
    <w:rsid w:val="0009214E"/>
    <w:rsid w:val="000923E0"/>
    <w:rsid w:val="000925C3"/>
    <w:rsid w:val="0009260E"/>
    <w:rsid w:val="00092694"/>
    <w:rsid w:val="0009275F"/>
    <w:rsid w:val="00092840"/>
    <w:rsid w:val="00092B7D"/>
    <w:rsid w:val="00092BA5"/>
    <w:rsid w:val="00092C03"/>
    <w:rsid w:val="00092D80"/>
    <w:rsid w:val="00092DE0"/>
    <w:rsid w:val="00092E4F"/>
    <w:rsid w:val="00092F0C"/>
    <w:rsid w:val="0009303D"/>
    <w:rsid w:val="00093060"/>
    <w:rsid w:val="0009315C"/>
    <w:rsid w:val="000931DB"/>
    <w:rsid w:val="000931E2"/>
    <w:rsid w:val="000932CA"/>
    <w:rsid w:val="0009355D"/>
    <w:rsid w:val="0009356C"/>
    <w:rsid w:val="00093749"/>
    <w:rsid w:val="000937A3"/>
    <w:rsid w:val="00093962"/>
    <w:rsid w:val="00093A30"/>
    <w:rsid w:val="00093A71"/>
    <w:rsid w:val="00093BD3"/>
    <w:rsid w:val="00093DE4"/>
    <w:rsid w:val="00093DE8"/>
    <w:rsid w:val="00093E0A"/>
    <w:rsid w:val="00093E64"/>
    <w:rsid w:val="00093E8C"/>
    <w:rsid w:val="00093EA6"/>
    <w:rsid w:val="00093EF0"/>
    <w:rsid w:val="00093FFE"/>
    <w:rsid w:val="00094268"/>
    <w:rsid w:val="000944E6"/>
    <w:rsid w:val="00094548"/>
    <w:rsid w:val="00094597"/>
    <w:rsid w:val="000945C7"/>
    <w:rsid w:val="0009464A"/>
    <w:rsid w:val="000946D0"/>
    <w:rsid w:val="000947E5"/>
    <w:rsid w:val="0009490D"/>
    <w:rsid w:val="00094938"/>
    <w:rsid w:val="00094A12"/>
    <w:rsid w:val="00094ABB"/>
    <w:rsid w:val="00094B02"/>
    <w:rsid w:val="00094BB6"/>
    <w:rsid w:val="00094EBD"/>
    <w:rsid w:val="00094FA4"/>
    <w:rsid w:val="00094FA5"/>
    <w:rsid w:val="0009519A"/>
    <w:rsid w:val="0009529D"/>
    <w:rsid w:val="0009552E"/>
    <w:rsid w:val="0009557E"/>
    <w:rsid w:val="00095712"/>
    <w:rsid w:val="0009575E"/>
    <w:rsid w:val="00095869"/>
    <w:rsid w:val="000958F0"/>
    <w:rsid w:val="00095A37"/>
    <w:rsid w:val="00095C30"/>
    <w:rsid w:val="00095C77"/>
    <w:rsid w:val="00095CEA"/>
    <w:rsid w:val="00095FA8"/>
    <w:rsid w:val="00096098"/>
    <w:rsid w:val="00096125"/>
    <w:rsid w:val="0009624F"/>
    <w:rsid w:val="0009634A"/>
    <w:rsid w:val="00096484"/>
    <w:rsid w:val="00096528"/>
    <w:rsid w:val="0009661D"/>
    <w:rsid w:val="00096639"/>
    <w:rsid w:val="000966C6"/>
    <w:rsid w:val="00096802"/>
    <w:rsid w:val="00096894"/>
    <w:rsid w:val="00096965"/>
    <w:rsid w:val="00096981"/>
    <w:rsid w:val="000969BE"/>
    <w:rsid w:val="00096AB8"/>
    <w:rsid w:val="00096CE7"/>
    <w:rsid w:val="00096E21"/>
    <w:rsid w:val="00096F25"/>
    <w:rsid w:val="00096FB9"/>
    <w:rsid w:val="0009709F"/>
    <w:rsid w:val="000970F6"/>
    <w:rsid w:val="000971D5"/>
    <w:rsid w:val="0009722A"/>
    <w:rsid w:val="00097244"/>
    <w:rsid w:val="000973E3"/>
    <w:rsid w:val="00097495"/>
    <w:rsid w:val="00097505"/>
    <w:rsid w:val="00097693"/>
    <w:rsid w:val="000976AF"/>
    <w:rsid w:val="000976C0"/>
    <w:rsid w:val="0009776A"/>
    <w:rsid w:val="000977AD"/>
    <w:rsid w:val="000977C5"/>
    <w:rsid w:val="0009783A"/>
    <w:rsid w:val="0009791B"/>
    <w:rsid w:val="000979FB"/>
    <w:rsid w:val="00097B46"/>
    <w:rsid w:val="00097CBC"/>
    <w:rsid w:val="00097CCD"/>
    <w:rsid w:val="00097CE7"/>
    <w:rsid w:val="00097DBE"/>
    <w:rsid w:val="00097E36"/>
    <w:rsid w:val="00097E6B"/>
    <w:rsid w:val="00097F17"/>
    <w:rsid w:val="000A0007"/>
    <w:rsid w:val="000A0079"/>
    <w:rsid w:val="000A01AF"/>
    <w:rsid w:val="000A01BE"/>
    <w:rsid w:val="000A01D0"/>
    <w:rsid w:val="000A0229"/>
    <w:rsid w:val="000A023E"/>
    <w:rsid w:val="000A0268"/>
    <w:rsid w:val="000A0360"/>
    <w:rsid w:val="000A03CF"/>
    <w:rsid w:val="000A066D"/>
    <w:rsid w:val="000A06BE"/>
    <w:rsid w:val="000A072E"/>
    <w:rsid w:val="000A073A"/>
    <w:rsid w:val="000A078A"/>
    <w:rsid w:val="000A085A"/>
    <w:rsid w:val="000A0A34"/>
    <w:rsid w:val="000A0A78"/>
    <w:rsid w:val="000A0BAE"/>
    <w:rsid w:val="000A0BDA"/>
    <w:rsid w:val="000A0C56"/>
    <w:rsid w:val="000A0D01"/>
    <w:rsid w:val="000A0ED1"/>
    <w:rsid w:val="000A0F7D"/>
    <w:rsid w:val="000A118D"/>
    <w:rsid w:val="000A1248"/>
    <w:rsid w:val="000A12F7"/>
    <w:rsid w:val="000A147A"/>
    <w:rsid w:val="000A1540"/>
    <w:rsid w:val="000A157F"/>
    <w:rsid w:val="000A1637"/>
    <w:rsid w:val="000A1676"/>
    <w:rsid w:val="000A176B"/>
    <w:rsid w:val="000A178C"/>
    <w:rsid w:val="000A182F"/>
    <w:rsid w:val="000A1837"/>
    <w:rsid w:val="000A18F1"/>
    <w:rsid w:val="000A19B5"/>
    <w:rsid w:val="000A1A1E"/>
    <w:rsid w:val="000A1A5F"/>
    <w:rsid w:val="000A1AFC"/>
    <w:rsid w:val="000A1B04"/>
    <w:rsid w:val="000A1B65"/>
    <w:rsid w:val="000A1B73"/>
    <w:rsid w:val="000A1C3C"/>
    <w:rsid w:val="000A1C40"/>
    <w:rsid w:val="000A1C8B"/>
    <w:rsid w:val="000A1E0C"/>
    <w:rsid w:val="000A1EB4"/>
    <w:rsid w:val="000A1F37"/>
    <w:rsid w:val="000A1F5A"/>
    <w:rsid w:val="000A1F96"/>
    <w:rsid w:val="000A1F9F"/>
    <w:rsid w:val="000A1FD3"/>
    <w:rsid w:val="000A2125"/>
    <w:rsid w:val="000A2142"/>
    <w:rsid w:val="000A224C"/>
    <w:rsid w:val="000A2290"/>
    <w:rsid w:val="000A22F1"/>
    <w:rsid w:val="000A23E4"/>
    <w:rsid w:val="000A2477"/>
    <w:rsid w:val="000A2512"/>
    <w:rsid w:val="000A26A4"/>
    <w:rsid w:val="000A2784"/>
    <w:rsid w:val="000A2791"/>
    <w:rsid w:val="000A2877"/>
    <w:rsid w:val="000A28D3"/>
    <w:rsid w:val="000A2B79"/>
    <w:rsid w:val="000A2B98"/>
    <w:rsid w:val="000A2B9C"/>
    <w:rsid w:val="000A2BB4"/>
    <w:rsid w:val="000A2C2E"/>
    <w:rsid w:val="000A2D8D"/>
    <w:rsid w:val="000A2DDE"/>
    <w:rsid w:val="000A2EF0"/>
    <w:rsid w:val="000A2F91"/>
    <w:rsid w:val="000A2FE4"/>
    <w:rsid w:val="000A3243"/>
    <w:rsid w:val="000A324A"/>
    <w:rsid w:val="000A32A9"/>
    <w:rsid w:val="000A32D0"/>
    <w:rsid w:val="000A3300"/>
    <w:rsid w:val="000A33DD"/>
    <w:rsid w:val="000A3565"/>
    <w:rsid w:val="000A3576"/>
    <w:rsid w:val="000A363C"/>
    <w:rsid w:val="000A3642"/>
    <w:rsid w:val="000A3737"/>
    <w:rsid w:val="000A383D"/>
    <w:rsid w:val="000A3856"/>
    <w:rsid w:val="000A3859"/>
    <w:rsid w:val="000A39AD"/>
    <w:rsid w:val="000A39B6"/>
    <w:rsid w:val="000A3A40"/>
    <w:rsid w:val="000A3B32"/>
    <w:rsid w:val="000A3B82"/>
    <w:rsid w:val="000A3B96"/>
    <w:rsid w:val="000A3BCB"/>
    <w:rsid w:val="000A3EF9"/>
    <w:rsid w:val="000A3F1A"/>
    <w:rsid w:val="000A3FD6"/>
    <w:rsid w:val="000A4006"/>
    <w:rsid w:val="000A40A8"/>
    <w:rsid w:val="000A42E8"/>
    <w:rsid w:val="000A42F4"/>
    <w:rsid w:val="000A434A"/>
    <w:rsid w:val="000A465E"/>
    <w:rsid w:val="000A46BD"/>
    <w:rsid w:val="000A47B9"/>
    <w:rsid w:val="000A486E"/>
    <w:rsid w:val="000A48C3"/>
    <w:rsid w:val="000A4961"/>
    <w:rsid w:val="000A4A70"/>
    <w:rsid w:val="000A4AF0"/>
    <w:rsid w:val="000A4B58"/>
    <w:rsid w:val="000A4D24"/>
    <w:rsid w:val="000A4DB3"/>
    <w:rsid w:val="000A4F88"/>
    <w:rsid w:val="000A51CE"/>
    <w:rsid w:val="000A51FE"/>
    <w:rsid w:val="000A5206"/>
    <w:rsid w:val="000A53AD"/>
    <w:rsid w:val="000A55E7"/>
    <w:rsid w:val="000A55F0"/>
    <w:rsid w:val="000A562F"/>
    <w:rsid w:val="000A5678"/>
    <w:rsid w:val="000A56CC"/>
    <w:rsid w:val="000A5721"/>
    <w:rsid w:val="000A5746"/>
    <w:rsid w:val="000A57D4"/>
    <w:rsid w:val="000A58D5"/>
    <w:rsid w:val="000A595A"/>
    <w:rsid w:val="000A59F2"/>
    <w:rsid w:val="000A5BDE"/>
    <w:rsid w:val="000A5CB5"/>
    <w:rsid w:val="000A5DDD"/>
    <w:rsid w:val="000A5E29"/>
    <w:rsid w:val="000A5FC6"/>
    <w:rsid w:val="000A60ED"/>
    <w:rsid w:val="000A6153"/>
    <w:rsid w:val="000A6219"/>
    <w:rsid w:val="000A6264"/>
    <w:rsid w:val="000A6339"/>
    <w:rsid w:val="000A6423"/>
    <w:rsid w:val="000A64A7"/>
    <w:rsid w:val="000A6634"/>
    <w:rsid w:val="000A6774"/>
    <w:rsid w:val="000A69C6"/>
    <w:rsid w:val="000A6A71"/>
    <w:rsid w:val="000A6B64"/>
    <w:rsid w:val="000A6BFC"/>
    <w:rsid w:val="000A6C12"/>
    <w:rsid w:val="000A6CF4"/>
    <w:rsid w:val="000A6CF6"/>
    <w:rsid w:val="000A6D71"/>
    <w:rsid w:val="000A6DA8"/>
    <w:rsid w:val="000A6EEC"/>
    <w:rsid w:val="000A6FA6"/>
    <w:rsid w:val="000A71E1"/>
    <w:rsid w:val="000A723A"/>
    <w:rsid w:val="000A73A3"/>
    <w:rsid w:val="000A74ED"/>
    <w:rsid w:val="000A75AA"/>
    <w:rsid w:val="000A761E"/>
    <w:rsid w:val="000A772C"/>
    <w:rsid w:val="000A77EC"/>
    <w:rsid w:val="000A7880"/>
    <w:rsid w:val="000A78EA"/>
    <w:rsid w:val="000A796C"/>
    <w:rsid w:val="000A7BA7"/>
    <w:rsid w:val="000A7C5D"/>
    <w:rsid w:val="000A7CB2"/>
    <w:rsid w:val="000A7DAD"/>
    <w:rsid w:val="000A7E04"/>
    <w:rsid w:val="000A7EF5"/>
    <w:rsid w:val="000A7F55"/>
    <w:rsid w:val="000B000A"/>
    <w:rsid w:val="000B0161"/>
    <w:rsid w:val="000B0239"/>
    <w:rsid w:val="000B032F"/>
    <w:rsid w:val="000B0375"/>
    <w:rsid w:val="000B05EB"/>
    <w:rsid w:val="000B05FA"/>
    <w:rsid w:val="000B0623"/>
    <w:rsid w:val="000B0664"/>
    <w:rsid w:val="000B093B"/>
    <w:rsid w:val="000B0941"/>
    <w:rsid w:val="000B0C0B"/>
    <w:rsid w:val="000B0DC0"/>
    <w:rsid w:val="000B0E75"/>
    <w:rsid w:val="000B0EA7"/>
    <w:rsid w:val="000B0EEB"/>
    <w:rsid w:val="000B1147"/>
    <w:rsid w:val="000B1181"/>
    <w:rsid w:val="000B1189"/>
    <w:rsid w:val="000B1399"/>
    <w:rsid w:val="000B167D"/>
    <w:rsid w:val="000B1719"/>
    <w:rsid w:val="000B17BC"/>
    <w:rsid w:val="000B191C"/>
    <w:rsid w:val="000B1939"/>
    <w:rsid w:val="000B198C"/>
    <w:rsid w:val="000B1A4E"/>
    <w:rsid w:val="000B1B7A"/>
    <w:rsid w:val="000B1DDD"/>
    <w:rsid w:val="000B1DED"/>
    <w:rsid w:val="000B1E3F"/>
    <w:rsid w:val="000B1ED7"/>
    <w:rsid w:val="000B1F2A"/>
    <w:rsid w:val="000B1F74"/>
    <w:rsid w:val="000B1FE4"/>
    <w:rsid w:val="000B2001"/>
    <w:rsid w:val="000B2062"/>
    <w:rsid w:val="000B20C6"/>
    <w:rsid w:val="000B212A"/>
    <w:rsid w:val="000B241E"/>
    <w:rsid w:val="000B2421"/>
    <w:rsid w:val="000B2453"/>
    <w:rsid w:val="000B24FD"/>
    <w:rsid w:val="000B25E2"/>
    <w:rsid w:val="000B26D3"/>
    <w:rsid w:val="000B26E4"/>
    <w:rsid w:val="000B2709"/>
    <w:rsid w:val="000B2725"/>
    <w:rsid w:val="000B274F"/>
    <w:rsid w:val="000B2761"/>
    <w:rsid w:val="000B283B"/>
    <w:rsid w:val="000B290F"/>
    <w:rsid w:val="000B294A"/>
    <w:rsid w:val="000B2A8F"/>
    <w:rsid w:val="000B2B9A"/>
    <w:rsid w:val="000B2C5B"/>
    <w:rsid w:val="000B2C8A"/>
    <w:rsid w:val="000B2CA6"/>
    <w:rsid w:val="000B2DC0"/>
    <w:rsid w:val="000B2F04"/>
    <w:rsid w:val="000B2F3D"/>
    <w:rsid w:val="000B2FFE"/>
    <w:rsid w:val="000B3015"/>
    <w:rsid w:val="000B30DA"/>
    <w:rsid w:val="000B3228"/>
    <w:rsid w:val="000B336A"/>
    <w:rsid w:val="000B3371"/>
    <w:rsid w:val="000B3692"/>
    <w:rsid w:val="000B377E"/>
    <w:rsid w:val="000B37D1"/>
    <w:rsid w:val="000B3806"/>
    <w:rsid w:val="000B3A14"/>
    <w:rsid w:val="000B3B92"/>
    <w:rsid w:val="000B3BE9"/>
    <w:rsid w:val="000B3C0B"/>
    <w:rsid w:val="000B3C9D"/>
    <w:rsid w:val="000B3CF0"/>
    <w:rsid w:val="000B3F34"/>
    <w:rsid w:val="000B3F80"/>
    <w:rsid w:val="000B4006"/>
    <w:rsid w:val="000B406D"/>
    <w:rsid w:val="000B4128"/>
    <w:rsid w:val="000B418B"/>
    <w:rsid w:val="000B41BF"/>
    <w:rsid w:val="000B4237"/>
    <w:rsid w:val="000B4245"/>
    <w:rsid w:val="000B42B5"/>
    <w:rsid w:val="000B43D2"/>
    <w:rsid w:val="000B4407"/>
    <w:rsid w:val="000B44E8"/>
    <w:rsid w:val="000B453B"/>
    <w:rsid w:val="000B474F"/>
    <w:rsid w:val="000B48E8"/>
    <w:rsid w:val="000B493C"/>
    <w:rsid w:val="000B4A01"/>
    <w:rsid w:val="000B4A89"/>
    <w:rsid w:val="000B4AA7"/>
    <w:rsid w:val="000B4B94"/>
    <w:rsid w:val="000B4BA6"/>
    <w:rsid w:val="000B4C5A"/>
    <w:rsid w:val="000B4DE4"/>
    <w:rsid w:val="000B4E71"/>
    <w:rsid w:val="000B4E82"/>
    <w:rsid w:val="000B4F0B"/>
    <w:rsid w:val="000B4FBC"/>
    <w:rsid w:val="000B512B"/>
    <w:rsid w:val="000B515B"/>
    <w:rsid w:val="000B52BD"/>
    <w:rsid w:val="000B52C3"/>
    <w:rsid w:val="000B53C7"/>
    <w:rsid w:val="000B545E"/>
    <w:rsid w:val="000B5526"/>
    <w:rsid w:val="000B5575"/>
    <w:rsid w:val="000B55F7"/>
    <w:rsid w:val="000B567E"/>
    <w:rsid w:val="000B56CA"/>
    <w:rsid w:val="000B56FB"/>
    <w:rsid w:val="000B5885"/>
    <w:rsid w:val="000B5897"/>
    <w:rsid w:val="000B5B74"/>
    <w:rsid w:val="000B5C72"/>
    <w:rsid w:val="000B5CE8"/>
    <w:rsid w:val="000B5DDC"/>
    <w:rsid w:val="000B5E7F"/>
    <w:rsid w:val="000B5EBA"/>
    <w:rsid w:val="000B5F94"/>
    <w:rsid w:val="000B5FE3"/>
    <w:rsid w:val="000B6002"/>
    <w:rsid w:val="000B60F6"/>
    <w:rsid w:val="000B6129"/>
    <w:rsid w:val="000B6170"/>
    <w:rsid w:val="000B6237"/>
    <w:rsid w:val="000B625A"/>
    <w:rsid w:val="000B630C"/>
    <w:rsid w:val="000B6351"/>
    <w:rsid w:val="000B64FC"/>
    <w:rsid w:val="000B688B"/>
    <w:rsid w:val="000B68FA"/>
    <w:rsid w:val="000B690D"/>
    <w:rsid w:val="000B694B"/>
    <w:rsid w:val="000B69D1"/>
    <w:rsid w:val="000B6A29"/>
    <w:rsid w:val="000B6BED"/>
    <w:rsid w:val="000B6BFE"/>
    <w:rsid w:val="000B6CFD"/>
    <w:rsid w:val="000B6D5F"/>
    <w:rsid w:val="000B6FF5"/>
    <w:rsid w:val="000B71CA"/>
    <w:rsid w:val="000B7320"/>
    <w:rsid w:val="000B73B2"/>
    <w:rsid w:val="000B750C"/>
    <w:rsid w:val="000B756A"/>
    <w:rsid w:val="000B75E4"/>
    <w:rsid w:val="000B76CA"/>
    <w:rsid w:val="000B77CC"/>
    <w:rsid w:val="000B7887"/>
    <w:rsid w:val="000B788B"/>
    <w:rsid w:val="000B7989"/>
    <w:rsid w:val="000B7ADA"/>
    <w:rsid w:val="000B7B62"/>
    <w:rsid w:val="000B7C02"/>
    <w:rsid w:val="000B7C40"/>
    <w:rsid w:val="000B7D3F"/>
    <w:rsid w:val="000B7E3F"/>
    <w:rsid w:val="000B7F08"/>
    <w:rsid w:val="000B7F82"/>
    <w:rsid w:val="000C0117"/>
    <w:rsid w:val="000C0184"/>
    <w:rsid w:val="000C029E"/>
    <w:rsid w:val="000C02C9"/>
    <w:rsid w:val="000C038D"/>
    <w:rsid w:val="000C039B"/>
    <w:rsid w:val="000C03C8"/>
    <w:rsid w:val="000C03DB"/>
    <w:rsid w:val="000C0435"/>
    <w:rsid w:val="000C052A"/>
    <w:rsid w:val="000C0718"/>
    <w:rsid w:val="000C09F5"/>
    <w:rsid w:val="000C0A5B"/>
    <w:rsid w:val="000C0ABF"/>
    <w:rsid w:val="000C0C28"/>
    <w:rsid w:val="000C0C5B"/>
    <w:rsid w:val="000C0CF3"/>
    <w:rsid w:val="000C0D4F"/>
    <w:rsid w:val="000C0DBB"/>
    <w:rsid w:val="000C0E33"/>
    <w:rsid w:val="000C0FF7"/>
    <w:rsid w:val="000C100E"/>
    <w:rsid w:val="000C12BD"/>
    <w:rsid w:val="000C12FC"/>
    <w:rsid w:val="000C155F"/>
    <w:rsid w:val="000C15A0"/>
    <w:rsid w:val="000C165E"/>
    <w:rsid w:val="000C165F"/>
    <w:rsid w:val="000C16A3"/>
    <w:rsid w:val="000C17E2"/>
    <w:rsid w:val="000C1872"/>
    <w:rsid w:val="000C1885"/>
    <w:rsid w:val="000C18EE"/>
    <w:rsid w:val="000C194B"/>
    <w:rsid w:val="000C1979"/>
    <w:rsid w:val="000C1A1B"/>
    <w:rsid w:val="000C1A87"/>
    <w:rsid w:val="000C1B5C"/>
    <w:rsid w:val="000C1C32"/>
    <w:rsid w:val="000C1CD1"/>
    <w:rsid w:val="000C1D78"/>
    <w:rsid w:val="000C1DB5"/>
    <w:rsid w:val="000C1E13"/>
    <w:rsid w:val="000C1E5C"/>
    <w:rsid w:val="000C1E72"/>
    <w:rsid w:val="000C1F8D"/>
    <w:rsid w:val="000C1FC0"/>
    <w:rsid w:val="000C1FDE"/>
    <w:rsid w:val="000C2056"/>
    <w:rsid w:val="000C212D"/>
    <w:rsid w:val="000C219D"/>
    <w:rsid w:val="000C223E"/>
    <w:rsid w:val="000C229C"/>
    <w:rsid w:val="000C233D"/>
    <w:rsid w:val="000C23AC"/>
    <w:rsid w:val="000C2768"/>
    <w:rsid w:val="000C28AB"/>
    <w:rsid w:val="000C2B2F"/>
    <w:rsid w:val="000C2BA3"/>
    <w:rsid w:val="000C2C39"/>
    <w:rsid w:val="000C302D"/>
    <w:rsid w:val="000C317A"/>
    <w:rsid w:val="000C3199"/>
    <w:rsid w:val="000C31EC"/>
    <w:rsid w:val="000C3259"/>
    <w:rsid w:val="000C341D"/>
    <w:rsid w:val="000C35AE"/>
    <w:rsid w:val="000C369F"/>
    <w:rsid w:val="000C373C"/>
    <w:rsid w:val="000C3A11"/>
    <w:rsid w:val="000C3BBC"/>
    <w:rsid w:val="000C3BBF"/>
    <w:rsid w:val="000C3E84"/>
    <w:rsid w:val="000C41CA"/>
    <w:rsid w:val="000C41D4"/>
    <w:rsid w:val="000C424E"/>
    <w:rsid w:val="000C436C"/>
    <w:rsid w:val="000C44D2"/>
    <w:rsid w:val="000C4680"/>
    <w:rsid w:val="000C469B"/>
    <w:rsid w:val="000C46EE"/>
    <w:rsid w:val="000C475A"/>
    <w:rsid w:val="000C47D4"/>
    <w:rsid w:val="000C48E5"/>
    <w:rsid w:val="000C4912"/>
    <w:rsid w:val="000C4A3C"/>
    <w:rsid w:val="000C4B03"/>
    <w:rsid w:val="000C4B64"/>
    <w:rsid w:val="000C4C48"/>
    <w:rsid w:val="000C4D2C"/>
    <w:rsid w:val="000C4DE7"/>
    <w:rsid w:val="000C4E6C"/>
    <w:rsid w:val="000C4ECC"/>
    <w:rsid w:val="000C4FF6"/>
    <w:rsid w:val="000C505E"/>
    <w:rsid w:val="000C518D"/>
    <w:rsid w:val="000C51B8"/>
    <w:rsid w:val="000C51FC"/>
    <w:rsid w:val="000C545F"/>
    <w:rsid w:val="000C5485"/>
    <w:rsid w:val="000C55DD"/>
    <w:rsid w:val="000C5608"/>
    <w:rsid w:val="000C560F"/>
    <w:rsid w:val="000C5611"/>
    <w:rsid w:val="000C562F"/>
    <w:rsid w:val="000C5699"/>
    <w:rsid w:val="000C5764"/>
    <w:rsid w:val="000C57B3"/>
    <w:rsid w:val="000C5927"/>
    <w:rsid w:val="000C5A5D"/>
    <w:rsid w:val="000C5A62"/>
    <w:rsid w:val="000C5A6A"/>
    <w:rsid w:val="000C5AB0"/>
    <w:rsid w:val="000C5AC7"/>
    <w:rsid w:val="000C5E84"/>
    <w:rsid w:val="000C5F79"/>
    <w:rsid w:val="000C5FCA"/>
    <w:rsid w:val="000C5FE4"/>
    <w:rsid w:val="000C6104"/>
    <w:rsid w:val="000C6137"/>
    <w:rsid w:val="000C6237"/>
    <w:rsid w:val="000C626C"/>
    <w:rsid w:val="000C630E"/>
    <w:rsid w:val="000C6320"/>
    <w:rsid w:val="000C6348"/>
    <w:rsid w:val="000C6384"/>
    <w:rsid w:val="000C639E"/>
    <w:rsid w:val="000C6412"/>
    <w:rsid w:val="000C642F"/>
    <w:rsid w:val="000C6462"/>
    <w:rsid w:val="000C64D9"/>
    <w:rsid w:val="000C6510"/>
    <w:rsid w:val="000C6642"/>
    <w:rsid w:val="000C6808"/>
    <w:rsid w:val="000C681B"/>
    <w:rsid w:val="000C68C2"/>
    <w:rsid w:val="000C68F0"/>
    <w:rsid w:val="000C69C0"/>
    <w:rsid w:val="000C6A4E"/>
    <w:rsid w:val="000C6AAB"/>
    <w:rsid w:val="000C6B68"/>
    <w:rsid w:val="000C6B87"/>
    <w:rsid w:val="000C6BF5"/>
    <w:rsid w:val="000C6D0D"/>
    <w:rsid w:val="000C6E1B"/>
    <w:rsid w:val="000C6F11"/>
    <w:rsid w:val="000C71A4"/>
    <w:rsid w:val="000C721C"/>
    <w:rsid w:val="000C74B3"/>
    <w:rsid w:val="000C750E"/>
    <w:rsid w:val="000C753D"/>
    <w:rsid w:val="000C759C"/>
    <w:rsid w:val="000C75C4"/>
    <w:rsid w:val="000C7645"/>
    <w:rsid w:val="000C776A"/>
    <w:rsid w:val="000C7780"/>
    <w:rsid w:val="000C779D"/>
    <w:rsid w:val="000C7AFB"/>
    <w:rsid w:val="000C7BEF"/>
    <w:rsid w:val="000C7CC4"/>
    <w:rsid w:val="000C7D05"/>
    <w:rsid w:val="000C7D98"/>
    <w:rsid w:val="000C7E41"/>
    <w:rsid w:val="000C7F3D"/>
    <w:rsid w:val="000C7F53"/>
    <w:rsid w:val="000D00B4"/>
    <w:rsid w:val="000D0244"/>
    <w:rsid w:val="000D03C7"/>
    <w:rsid w:val="000D04C8"/>
    <w:rsid w:val="000D04FA"/>
    <w:rsid w:val="000D053A"/>
    <w:rsid w:val="000D05CD"/>
    <w:rsid w:val="000D0644"/>
    <w:rsid w:val="000D067D"/>
    <w:rsid w:val="000D069A"/>
    <w:rsid w:val="000D0706"/>
    <w:rsid w:val="000D07C7"/>
    <w:rsid w:val="000D0A49"/>
    <w:rsid w:val="000D0A56"/>
    <w:rsid w:val="000D0AF9"/>
    <w:rsid w:val="000D0B89"/>
    <w:rsid w:val="000D0C34"/>
    <w:rsid w:val="000D0C9C"/>
    <w:rsid w:val="000D0DC1"/>
    <w:rsid w:val="000D0DCC"/>
    <w:rsid w:val="000D0DE9"/>
    <w:rsid w:val="000D10A1"/>
    <w:rsid w:val="000D1109"/>
    <w:rsid w:val="000D116D"/>
    <w:rsid w:val="000D122A"/>
    <w:rsid w:val="000D13EA"/>
    <w:rsid w:val="000D141E"/>
    <w:rsid w:val="000D1492"/>
    <w:rsid w:val="000D14D9"/>
    <w:rsid w:val="000D151B"/>
    <w:rsid w:val="000D1712"/>
    <w:rsid w:val="000D1837"/>
    <w:rsid w:val="000D190F"/>
    <w:rsid w:val="000D19EA"/>
    <w:rsid w:val="000D1A16"/>
    <w:rsid w:val="000D1A6D"/>
    <w:rsid w:val="000D1BCF"/>
    <w:rsid w:val="000D1E85"/>
    <w:rsid w:val="000D1E8E"/>
    <w:rsid w:val="000D1F37"/>
    <w:rsid w:val="000D201D"/>
    <w:rsid w:val="000D20E6"/>
    <w:rsid w:val="000D217C"/>
    <w:rsid w:val="000D22E4"/>
    <w:rsid w:val="000D22F6"/>
    <w:rsid w:val="000D23DB"/>
    <w:rsid w:val="000D24CB"/>
    <w:rsid w:val="000D24E5"/>
    <w:rsid w:val="000D25B0"/>
    <w:rsid w:val="000D27CA"/>
    <w:rsid w:val="000D28D1"/>
    <w:rsid w:val="000D2920"/>
    <w:rsid w:val="000D2986"/>
    <w:rsid w:val="000D2A32"/>
    <w:rsid w:val="000D2B31"/>
    <w:rsid w:val="000D2C43"/>
    <w:rsid w:val="000D2C55"/>
    <w:rsid w:val="000D2CDB"/>
    <w:rsid w:val="000D2D3D"/>
    <w:rsid w:val="000D2D43"/>
    <w:rsid w:val="000D2E3F"/>
    <w:rsid w:val="000D2F85"/>
    <w:rsid w:val="000D30A3"/>
    <w:rsid w:val="000D31EC"/>
    <w:rsid w:val="000D3396"/>
    <w:rsid w:val="000D3410"/>
    <w:rsid w:val="000D359A"/>
    <w:rsid w:val="000D3606"/>
    <w:rsid w:val="000D37A4"/>
    <w:rsid w:val="000D37B0"/>
    <w:rsid w:val="000D3922"/>
    <w:rsid w:val="000D3979"/>
    <w:rsid w:val="000D3B30"/>
    <w:rsid w:val="000D3B70"/>
    <w:rsid w:val="000D3C8C"/>
    <w:rsid w:val="000D3DAD"/>
    <w:rsid w:val="000D3DFE"/>
    <w:rsid w:val="000D3F05"/>
    <w:rsid w:val="000D4087"/>
    <w:rsid w:val="000D416E"/>
    <w:rsid w:val="000D4216"/>
    <w:rsid w:val="000D427A"/>
    <w:rsid w:val="000D4315"/>
    <w:rsid w:val="000D4340"/>
    <w:rsid w:val="000D4417"/>
    <w:rsid w:val="000D4435"/>
    <w:rsid w:val="000D455A"/>
    <w:rsid w:val="000D45D6"/>
    <w:rsid w:val="000D45FD"/>
    <w:rsid w:val="000D46FF"/>
    <w:rsid w:val="000D4841"/>
    <w:rsid w:val="000D496A"/>
    <w:rsid w:val="000D49CD"/>
    <w:rsid w:val="000D49E4"/>
    <w:rsid w:val="000D4A07"/>
    <w:rsid w:val="000D4B5E"/>
    <w:rsid w:val="000D4BC3"/>
    <w:rsid w:val="000D4D1E"/>
    <w:rsid w:val="000D4D24"/>
    <w:rsid w:val="000D5007"/>
    <w:rsid w:val="000D520E"/>
    <w:rsid w:val="000D522E"/>
    <w:rsid w:val="000D523A"/>
    <w:rsid w:val="000D52DE"/>
    <w:rsid w:val="000D532E"/>
    <w:rsid w:val="000D5701"/>
    <w:rsid w:val="000D57AD"/>
    <w:rsid w:val="000D58D9"/>
    <w:rsid w:val="000D5906"/>
    <w:rsid w:val="000D5996"/>
    <w:rsid w:val="000D5A56"/>
    <w:rsid w:val="000D5A8A"/>
    <w:rsid w:val="000D5BED"/>
    <w:rsid w:val="000D5F63"/>
    <w:rsid w:val="000D610C"/>
    <w:rsid w:val="000D6169"/>
    <w:rsid w:val="000D619D"/>
    <w:rsid w:val="000D619F"/>
    <w:rsid w:val="000D61C3"/>
    <w:rsid w:val="000D61E3"/>
    <w:rsid w:val="000D621F"/>
    <w:rsid w:val="000D6310"/>
    <w:rsid w:val="000D6450"/>
    <w:rsid w:val="000D667A"/>
    <w:rsid w:val="000D699F"/>
    <w:rsid w:val="000D69F5"/>
    <w:rsid w:val="000D6A8A"/>
    <w:rsid w:val="000D6AFF"/>
    <w:rsid w:val="000D6B20"/>
    <w:rsid w:val="000D6B7C"/>
    <w:rsid w:val="000D6B89"/>
    <w:rsid w:val="000D6BC6"/>
    <w:rsid w:val="000D6BD8"/>
    <w:rsid w:val="000D6C5E"/>
    <w:rsid w:val="000D6C5F"/>
    <w:rsid w:val="000D6CC7"/>
    <w:rsid w:val="000D6D35"/>
    <w:rsid w:val="000D6D9D"/>
    <w:rsid w:val="000D6DC1"/>
    <w:rsid w:val="000D6F08"/>
    <w:rsid w:val="000D70D7"/>
    <w:rsid w:val="000D7142"/>
    <w:rsid w:val="000D71BA"/>
    <w:rsid w:val="000D721D"/>
    <w:rsid w:val="000D72F5"/>
    <w:rsid w:val="000D74F7"/>
    <w:rsid w:val="000D75A6"/>
    <w:rsid w:val="000D75D9"/>
    <w:rsid w:val="000D7724"/>
    <w:rsid w:val="000D77CF"/>
    <w:rsid w:val="000D78E4"/>
    <w:rsid w:val="000D79DD"/>
    <w:rsid w:val="000D7A08"/>
    <w:rsid w:val="000D7C3C"/>
    <w:rsid w:val="000D7CD6"/>
    <w:rsid w:val="000D7D05"/>
    <w:rsid w:val="000D7DCF"/>
    <w:rsid w:val="000D7DDE"/>
    <w:rsid w:val="000D7E04"/>
    <w:rsid w:val="000D7E79"/>
    <w:rsid w:val="000D7E7C"/>
    <w:rsid w:val="000E0085"/>
    <w:rsid w:val="000E01FB"/>
    <w:rsid w:val="000E0206"/>
    <w:rsid w:val="000E0387"/>
    <w:rsid w:val="000E0413"/>
    <w:rsid w:val="000E0474"/>
    <w:rsid w:val="000E04D2"/>
    <w:rsid w:val="000E057A"/>
    <w:rsid w:val="000E058E"/>
    <w:rsid w:val="000E05A6"/>
    <w:rsid w:val="000E07D3"/>
    <w:rsid w:val="000E07FC"/>
    <w:rsid w:val="000E08BF"/>
    <w:rsid w:val="000E09D4"/>
    <w:rsid w:val="000E0A00"/>
    <w:rsid w:val="000E0A89"/>
    <w:rsid w:val="000E0B57"/>
    <w:rsid w:val="000E0B9D"/>
    <w:rsid w:val="000E0E3B"/>
    <w:rsid w:val="000E0E98"/>
    <w:rsid w:val="000E0FF0"/>
    <w:rsid w:val="000E101C"/>
    <w:rsid w:val="000E10B6"/>
    <w:rsid w:val="000E10CE"/>
    <w:rsid w:val="000E1126"/>
    <w:rsid w:val="000E122B"/>
    <w:rsid w:val="000E1302"/>
    <w:rsid w:val="000E1305"/>
    <w:rsid w:val="000E13A3"/>
    <w:rsid w:val="000E16DC"/>
    <w:rsid w:val="000E18C3"/>
    <w:rsid w:val="000E1949"/>
    <w:rsid w:val="000E1985"/>
    <w:rsid w:val="000E1A62"/>
    <w:rsid w:val="000E1D00"/>
    <w:rsid w:val="000E1DEA"/>
    <w:rsid w:val="000E1E20"/>
    <w:rsid w:val="000E1EAF"/>
    <w:rsid w:val="000E1F99"/>
    <w:rsid w:val="000E1FA2"/>
    <w:rsid w:val="000E216E"/>
    <w:rsid w:val="000E21A1"/>
    <w:rsid w:val="000E23E2"/>
    <w:rsid w:val="000E23F1"/>
    <w:rsid w:val="000E2429"/>
    <w:rsid w:val="000E25FF"/>
    <w:rsid w:val="000E2637"/>
    <w:rsid w:val="000E26D4"/>
    <w:rsid w:val="000E2796"/>
    <w:rsid w:val="000E2826"/>
    <w:rsid w:val="000E2888"/>
    <w:rsid w:val="000E299E"/>
    <w:rsid w:val="000E2B07"/>
    <w:rsid w:val="000E2B52"/>
    <w:rsid w:val="000E2B6F"/>
    <w:rsid w:val="000E2C29"/>
    <w:rsid w:val="000E2C49"/>
    <w:rsid w:val="000E2CA5"/>
    <w:rsid w:val="000E2CC9"/>
    <w:rsid w:val="000E2D53"/>
    <w:rsid w:val="000E2D94"/>
    <w:rsid w:val="000E2E69"/>
    <w:rsid w:val="000E2F5F"/>
    <w:rsid w:val="000E31CA"/>
    <w:rsid w:val="000E3224"/>
    <w:rsid w:val="000E32AA"/>
    <w:rsid w:val="000E3387"/>
    <w:rsid w:val="000E35A2"/>
    <w:rsid w:val="000E35DF"/>
    <w:rsid w:val="000E3667"/>
    <w:rsid w:val="000E36D8"/>
    <w:rsid w:val="000E371F"/>
    <w:rsid w:val="000E381B"/>
    <w:rsid w:val="000E38C0"/>
    <w:rsid w:val="000E39DA"/>
    <w:rsid w:val="000E3AB2"/>
    <w:rsid w:val="000E3B28"/>
    <w:rsid w:val="000E3CAE"/>
    <w:rsid w:val="000E3CB8"/>
    <w:rsid w:val="000E3D07"/>
    <w:rsid w:val="000E3EB8"/>
    <w:rsid w:val="000E3F1F"/>
    <w:rsid w:val="000E4040"/>
    <w:rsid w:val="000E40A4"/>
    <w:rsid w:val="000E4125"/>
    <w:rsid w:val="000E417B"/>
    <w:rsid w:val="000E4225"/>
    <w:rsid w:val="000E4279"/>
    <w:rsid w:val="000E43A3"/>
    <w:rsid w:val="000E43A6"/>
    <w:rsid w:val="000E462A"/>
    <w:rsid w:val="000E46DA"/>
    <w:rsid w:val="000E4707"/>
    <w:rsid w:val="000E4779"/>
    <w:rsid w:val="000E47A6"/>
    <w:rsid w:val="000E4828"/>
    <w:rsid w:val="000E4888"/>
    <w:rsid w:val="000E4985"/>
    <w:rsid w:val="000E4A0C"/>
    <w:rsid w:val="000E4A18"/>
    <w:rsid w:val="000E4ABD"/>
    <w:rsid w:val="000E4ADE"/>
    <w:rsid w:val="000E4B2C"/>
    <w:rsid w:val="000E4B34"/>
    <w:rsid w:val="000E4C03"/>
    <w:rsid w:val="000E4D08"/>
    <w:rsid w:val="000E4E46"/>
    <w:rsid w:val="000E517E"/>
    <w:rsid w:val="000E529C"/>
    <w:rsid w:val="000E5310"/>
    <w:rsid w:val="000E5421"/>
    <w:rsid w:val="000E56C9"/>
    <w:rsid w:val="000E580D"/>
    <w:rsid w:val="000E58DC"/>
    <w:rsid w:val="000E5919"/>
    <w:rsid w:val="000E59F8"/>
    <w:rsid w:val="000E5A0A"/>
    <w:rsid w:val="000E5A86"/>
    <w:rsid w:val="000E5C74"/>
    <w:rsid w:val="000E5CD3"/>
    <w:rsid w:val="000E5DE9"/>
    <w:rsid w:val="000E5E6D"/>
    <w:rsid w:val="000E5E89"/>
    <w:rsid w:val="000E5EED"/>
    <w:rsid w:val="000E600B"/>
    <w:rsid w:val="000E6127"/>
    <w:rsid w:val="000E631A"/>
    <w:rsid w:val="000E63FA"/>
    <w:rsid w:val="000E678C"/>
    <w:rsid w:val="000E6796"/>
    <w:rsid w:val="000E6A6F"/>
    <w:rsid w:val="000E6B12"/>
    <w:rsid w:val="000E6C9E"/>
    <w:rsid w:val="000E6D31"/>
    <w:rsid w:val="000E6D51"/>
    <w:rsid w:val="000E6E0A"/>
    <w:rsid w:val="000E6E24"/>
    <w:rsid w:val="000E6E9B"/>
    <w:rsid w:val="000E6F97"/>
    <w:rsid w:val="000E7156"/>
    <w:rsid w:val="000E71B4"/>
    <w:rsid w:val="000E71BE"/>
    <w:rsid w:val="000E720F"/>
    <w:rsid w:val="000E734C"/>
    <w:rsid w:val="000E74AA"/>
    <w:rsid w:val="000E75D9"/>
    <w:rsid w:val="000E7653"/>
    <w:rsid w:val="000E765F"/>
    <w:rsid w:val="000E76E1"/>
    <w:rsid w:val="000E7708"/>
    <w:rsid w:val="000E7793"/>
    <w:rsid w:val="000E79D0"/>
    <w:rsid w:val="000E7BAF"/>
    <w:rsid w:val="000E7C58"/>
    <w:rsid w:val="000E7C6A"/>
    <w:rsid w:val="000E7D0C"/>
    <w:rsid w:val="000E7D34"/>
    <w:rsid w:val="000E7DA8"/>
    <w:rsid w:val="000E7DCD"/>
    <w:rsid w:val="000E7E5D"/>
    <w:rsid w:val="000E7F8F"/>
    <w:rsid w:val="000F00ED"/>
    <w:rsid w:val="000F0206"/>
    <w:rsid w:val="000F022C"/>
    <w:rsid w:val="000F033D"/>
    <w:rsid w:val="000F043C"/>
    <w:rsid w:val="000F0560"/>
    <w:rsid w:val="000F05CA"/>
    <w:rsid w:val="000F0621"/>
    <w:rsid w:val="000F0793"/>
    <w:rsid w:val="000F0841"/>
    <w:rsid w:val="000F08A5"/>
    <w:rsid w:val="000F08D5"/>
    <w:rsid w:val="000F0996"/>
    <w:rsid w:val="000F0CDE"/>
    <w:rsid w:val="000F0E60"/>
    <w:rsid w:val="000F0FE9"/>
    <w:rsid w:val="000F0FFB"/>
    <w:rsid w:val="000F100A"/>
    <w:rsid w:val="000F102F"/>
    <w:rsid w:val="000F10AA"/>
    <w:rsid w:val="000F1172"/>
    <w:rsid w:val="000F1196"/>
    <w:rsid w:val="000F120D"/>
    <w:rsid w:val="000F1358"/>
    <w:rsid w:val="000F139F"/>
    <w:rsid w:val="000F13CB"/>
    <w:rsid w:val="000F1467"/>
    <w:rsid w:val="000F1569"/>
    <w:rsid w:val="000F1653"/>
    <w:rsid w:val="000F17C5"/>
    <w:rsid w:val="000F180A"/>
    <w:rsid w:val="000F1812"/>
    <w:rsid w:val="000F1997"/>
    <w:rsid w:val="000F1BD2"/>
    <w:rsid w:val="000F1BDB"/>
    <w:rsid w:val="000F1C6E"/>
    <w:rsid w:val="000F1CA9"/>
    <w:rsid w:val="000F1E37"/>
    <w:rsid w:val="000F1F51"/>
    <w:rsid w:val="000F2292"/>
    <w:rsid w:val="000F2333"/>
    <w:rsid w:val="000F2335"/>
    <w:rsid w:val="000F233D"/>
    <w:rsid w:val="000F239F"/>
    <w:rsid w:val="000F2418"/>
    <w:rsid w:val="000F24E6"/>
    <w:rsid w:val="000F259A"/>
    <w:rsid w:val="000F27E1"/>
    <w:rsid w:val="000F28CD"/>
    <w:rsid w:val="000F291D"/>
    <w:rsid w:val="000F29F6"/>
    <w:rsid w:val="000F2A20"/>
    <w:rsid w:val="000F2B1A"/>
    <w:rsid w:val="000F2C48"/>
    <w:rsid w:val="000F2C66"/>
    <w:rsid w:val="000F2CD8"/>
    <w:rsid w:val="000F2DBC"/>
    <w:rsid w:val="000F2E3B"/>
    <w:rsid w:val="000F2EBD"/>
    <w:rsid w:val="000F2FE0"/>
    <w:rsid w:val="000F2FFC"/>
    <w:rsid w:val="000F30B7"/>
    <w:rsid w:val="000F30FB"/>
    <w:rsid w:val="000F31A1"/>
    <w:rsid w:val="000F3246"/>
    <w:rsid w:val="000F328C"/>
    <w:rsid w:val="000F3299"/>
    <w:rsid w:val="000F32F2"/>
    <w:rsid w:val="000F3476"/>
    <w:rsid w:val="000F3778"/>
    <w:rsid w:val="000F37E0"/>
    <w:rsid w:val="000F37F3"/>
    <w:rsid w:val="000F386F"/>
    <w:rsid w:val="000F38D7"/>
    <w:rsid w:val="000F390D"/>
    <w:rsid w:val="000F3927"/>
    <w:rsid w:val="000F3969"/>
    <w:rsid w:val="000F3D47"/>
    <w:rsid w:val="000F3D4D"/>
    <w:rsid w:val="000F3EE6"/>
    <w:rsid w:val="000F406F"/>
    <w:rsid w:val="000F41A7"/>
    <w:rsid w:val="000F41B1"/>
    <w:rsid w:val="000F4243"/>
    <w:rsid w:val="000F424E"/>
    <w:rsid w:val="000F4295"/>
    <w:rsid w:val="000F43D9"/>
    <w:rsid w:val="000F44BF"/>
    <w:rsid w:val="000F44D0"/>
    <w:rsid w:val="000F4685"/>
    <w:rsid w:val="000F46C1"/>
    <w:rsid w:val="000F4AC4"/>
    <w:rsid w:val="000F4B0D"/>
    <w:rsid w:val="000F4BA9"/>
    <w:rsid w:val="000F4D06"/>
    <w:rsid w:val="000F4DED"/>
    <w:rsid w:val="000F4DFE"/>
    <w:rsid w:val="000F4E02"/>
    <w:rsid w:val="000F4EC7"/>
    <w:rsid w:val="000F4F15"/>
    <w:rsid w:val="000F5025"/>
    <w:rsid w:val="000F51AE"/>
    <w:rsid w:val="000F53C9"/>
    <w:rsid w:val="000F5414"/>
    <w:rsid w:val="000F545F"/>
    <w:rsid w:val="000F54E7"/>
    <w:rsid w:val="000F5584"/>
    <w:rsid w:val="000F559D"/>
    <w:rsid w:val="000F55B6"/>
    <w:rsid w:val="000F5663"/>
    <w:rsid w:val="000F5838"/>
    <w:rsid w:val="000F59BE"/>
    <w:rsid w:val="000F5CE7"/>
    <w:rsid w:val="000F5D3D"/>
    <w:rsid w:val="000F5DED"/>
    <w:rsid w:val="000F5E1A"/>
    <w:rsid w:val="000F5EFE"/>
    <w:rsid w:val="000F5F12"/>
    <w:rsid w:val="000F6049"/>
    <w:rsid w:val="000F6083"/>
    <w:rsid w:val="000F6271"/>
    <w:rsid w:val="000F62A2"/>
    <w:rsid w:val="000F64F0"/>
    <w:rsid w:val="000F65C1"/>
    <w:rsid w:val="000F6790"/>
    <w:rsid w:val="000F6909"/>
    <w:rsid w:val="000F691D"/>
    <w:rsid w:val="000F69D3"/>
    <w:rsid w:val="000F6A35"/>
    <w:rsid w:val="000F6AFB"/>
    <w:rsid w:val="000F6B9D"/>
    <w:rsid w:val="000F6BB4"/>
    <w:rsid w:val="000F6C1D"/>
    <w:rsid w:val="000F6C39"/>
    <w:rsid w:val="000F6CB7"/>
    <w:rsid w:val="000F6E63"/>
    <w:rsid w:val="000F6EB3"/>
    <w:rsid w:val="000F6F4C"/>
    <w:rsid w:val="000F7175"/>
    <w:rsid w:val="000F72AB"/>
    <w:rsid w:val="000F74BA"/>
    <w:rsid w:val="000F7580"/>
    <w:rsid w:val="000F75B3"/>
    <w:rsid w:val="000F76C7"/>
    <w:rsid w:val="000F77A3"/>
    <w:rsid w:val="000F7813"/>
    <w:rsid w:val="000F7872"/>
    <w:rsid w:val="000F790E"/>
    <w:rsid w:val="000F792F"/>
    <w:rsid w:val="000F79DA"/>
    <w:rsid w:val="000F7A0D"/>
    <w:rsid w:val="000F7A18"/>
    <w:rsid w:val="000F7DAB"/>
    <w:rsid w:val="00100034"/>
    <w:rsid w:val="001000CE"/>
    <w:rsid w:val="0010012D"/>
    <w:rsid w:val="00100217"/>
    <w:rsid w:val="0010023D"/>
    <w:rsid w:val="00100263"/>
    <w:rsid w:val="0010028B"/>
    <w:rsid w:val="00100335"/>
    <w:rsid w:val="001004AA"/>
    <w:rsid w:val="0010078E"/>
    <w:rsid w:val="00100835"/>
    <w:rsid w:val="001009CD"/>
    <w:rsid w:val="00100C7E"/>
    <w:rsid w:val="00100D3B"/>
    <w:rsid w:val="00100D50"/>
    <w:rsid w:val="00100E5E"/>
    <w:rsid w:val="00101096"/>
    <w:rsid w:val="001010CF"/>
    <w:rsid w:val="001011D1"/>
    <w:rsid w:val="001011EB"/>
    <w:rsid w:val="00101200"/>
    <w:rsid w:val="00101245"/>
    <w:rsid w:val="00101283"/>
    <w:rsid w:val="00101358"/>
    <w:rsid w:val="00101398"/>
    <w:rsid w:val="001013ED"/>
    <w:rsid w:val="001015B5"/>
    <w:rsid w:val="0010165C"/>
    <w:rsid w:val="00101712"/>
    <w:rsid w:val="00101787"/>
    <w:rsid w:val="0010180C"/>
    <w:rsid w:val="001019A0"/>
    <w:rsid w:val="00101BC5"/>
    <w:rsid w:val="00101BCC"/>
    <w:rsid w:val="00101BF3"/>
    <w:rsid w:val="00101DA2"/>
    <w:rsid w:val="001021BA"/>
    <w:rsid w:val="001022CA"/>
    <w:rsid w:val="00102368"/>
    <w:rsid w:val="00102442"/>
    <w:rsid w:val="001024AA"/>
    <w:rsid w:val="00102710"/>
    <w:rsid w:val="0010277E"/>
    <w:rsid w:val="001029D3"/>
    <w:rsid w:val="00102A95"/>
    <w:rsid w:val="00102B33"/>
    <w:rsid w:val="00102CC7"/>
    <w:rsid w:val="00102DD2"/>
    <w:rsid w:val="00102E3C"/>
    <w:rsid w:val="00102E9A"/>
    <w:rsid w:val="00103026"/>
    <w:rsid w:val="001030CB"/>
    <w:rsid w:val="001030F9"/>
    <w:rsid w:val="00103356"/>
    <w:rsid w:val="0010335D"/>
    <w:rsid w:val="00103582"/>
    <w:rsid w:val="001035F1"/>
    <w:rsid w:val="0010362B"/>
    <w:rsid w:val="0010364A"/>
    <w:rsid w:val="00103687"/>
    <w:rsid w:val="0010369D"/>
    <w:rsid w:val="00103753"/>
    <w:rsid w:val="00103BC4"/>
    <w:rsid w:val="00103E6D"/>
    <w:rsid w:val="00103ECF"/>
    <w:rsid w:val="00103F2F"/>
    <w:rsid w:val="00103F80"/>
    <w:rsid w:val="00103F8F"/>
    <w:rsid w:val="00103FE7"/>
    <w:rsid w:val="0010418B"/>
    <w:rsid w:val="0010425F"/>
    <w:rsid w:val="00104429"/>
    <w:rsid w:val="0010444F"/>
    <w:rsid w:val="0010453F"/>
    <w:rsid w:val="00104819"/>
    <w:rsid w:val="0010490A"/>
    <w:rsid w:val="0010492D"/>
    <w:rsid w:val="001049E8"/>
    <w:rsid w:val="00104A8A"/>
    <w:rsid w:val="00104C1B"/>
    <w:rsid w:val="00104C8F"/>
    <w:rsid w:val="00104D77"/>
    <w:rsid w:val="00104E2D"/>
    <w:rsid w:val="00104F5E"/>
    <w:rsid w:val="00104FE5"/>
    <w:rsid w:val="00105013"/>
    <w:rsid w:val="00105074"/>
    <w:rsid w:val="0010518C"/>
    <w:rsid w:val="0010518E"/>
    <w:rsid w:val="0010521F"/>
    <w:rsid w:val="0010527C"/>
    <w:rsid w:val="00105287"/>
    <w:rsid w:val="001052AE"/>
    <w:rsid w:val="0010530A"/>
    <w:rsid w:val="00105591"/>
    <w:rsid w:val="001055F5"/>
    <w:rsid w:val="00105723"/>
    <w:rsid w:val="001057D8"/>
    <w:rsid w:val="00105857"/>
    <w:rsid w:val="00105978"/>
    <w:rsid w:val="00105B83"/>
    <w:rsid w:val="00105C3E"/>
    <w:rsid w:val="00105D8B"/>
    <w:rsid w:val="00105E67"/>
    <w:rsid w:val="00106046"/>
    <w:rsid w:val="001060DD"/>
    <w:rsid w:val="001061BF"/>
    <w:rsid w:val="001064CD"/>
    <w:rsid w:val="001064DE"/>
    <w:rsid w:val="00106608"/>
    <w:rsid w:val="00106800"/>
    <w:rsid w:val="001068BF"/>
    <w:rsid w:val="00106B34"/>
    <w:rsid w:val="00106B86"/>
    <w:rsid w:val="00106C8C"/>
    <w:rsid w:val="00106D4B"/>
    <w:rsid w:val="00106E64"/>
    <w:rsid w:val="00106E7D"/>
    <w:rsid w:val="00106F19"/>
    <w:rsid w:val="00106F3A"/>
    <w:rsid w:val="00106FE4"/>
    <w:rsid w:val="00107206"/>
    <w:rsid w:val="001072EF"/>
    <w:rsid w:val="00107495"/>
    <w:rsid w:val="001074BE"/>
    <w:rsid w:val="001074DC"/>
    <w:rsid w:val="00107585"/>
    <w:rsid w:val="0010758A"/>
    <w:rsid w:val="001075CD"/>
    <w:rsid w:val="001076F9"/>
    <w:rsid w:val="00107727"/>
    <w:rsid w:val="001077D5"/>
    <w:rsid w:val="001079FF"/>
    <w:rsid w:val="00107A97"/>
    <w:rsid w:val="00107C86"/>
    <w:rsid w:val="00107F47"/>
    <w:rsid w:val="001100C1"/>
    <w:rsid w:val="00110211"/>
    <w:rsid w:val="0011032A"/>
    <w:rsid w:val="001103C1"/>
    <w:rsid w:val="00110442"/>
    <w:rsid w:val="00110519"/>
    <w:rsid w:val="0011064A"/>
    <w:rsid w:val="001107A2"/>
    <w:rsid w:val="001107A9"/>
    <w:rsid w:val="001107C4"/>
    <w:rsid w:val="00110914"/>
    <w:rsid w:val="001109B0"/>
    <w:rsid w:val="00110A40"/>
    <w:rsid w:val="00110A6E"/>
    <w:rsid w:val="00110AAF"/>
    <w:rsid w:val="00110ACE"/>
    <w:rsid w:val="00110C15"/>
    <w:rsid w:val="00110DF3"/>
    <w:rsid w:val="00110DFB"/>
    <w:rsid w:val="00110EE6"/>
    <w:rsid w:val="00110F4B"/>
    <w:rsid w:val="00110FEE"/>
    <w:rsid w:val="001110EF"/>
    <w:rsid w:val="0011114D"/>
    <w:rsid w:val="001111F6"/>
    <w:rsid w:val="0011125C"/>
    <w:rsid w:val="001113F9"/>
    <w:rsid w:val="001114AB"/>
    <w:rsid w:val="0011164A"/>
    <w:rsid w:val="001116B8"/>
    <w:rsid w:val="0011179D"/>
    <w:rsid w:val="001117BC"/>
    <w:rsid w:val="0011187B"/>
    <w:rsid w:val="00111933"/>
    <w:rsid w:val="0011198B"/>
    <w:rsid w:val="001119AB"/>
    <w:rsid w:val="001119D3"/>
    <w:rsid w:val="00111BCE"/>
    <w:rsid w:val="00111C86"/>
    <w:rsid w:val="00111D06"/>
    <w:rsid w:val="00111D33"/>
    <w:rsid w:val="00111E1D"/>
    <w:rsid w:val="00111E35"/>
    <w:rsid w:val="00111EFB"/>
    <w:rsid w:val="00111F63"/>
    <w:rsid w:val="00112032"/>
    <w:rsid w:val="00112070"/>
    <w:rsid w:val="0011209C"/>
    <w:rsid w:val="001122E8"/>
    <w:rsid w:val="001122FC"/>
    <w:rsid w:val="00112352"/>
    <w:rsid w:val="00112434"/>
    <w:rsid w:val="00112461"/>
    <w:rsid w:val="001126FD"/>
    <w:rsid w:val="0011278E"/>
    <w:rsid w:val="00112820"/>
    <w:rsid w:val="00112988"/>
    <w:rsid w:val="00112A4D"/>
    <w:rsid w:val="00112B20"/>
    <w:rsid w:val="00112B68"/>
    <w:rsid w:val="00112B7C"/>
    <w:rsid w:val="00112C4B"/>
    <w:rsid w:val="00112D9D"/>
    <w:rsid w:val="00112E01"/>
    <w:rsid w:val="00112E13"/>
    <w:rsid w:val="00112E28"/>
    <w:rsid w:val="00112FF4"/>
    <w:rsid w:val="0011310F"/>
    <w:rsid w:val="00113300"/>
    <w:rsid w:val="001133E9"/>
    <w:rsid w:val="001134D5"/>
    <w:rsid w:val="0011350C"/>
    <w:rsid w:val="0011366B"/>
    <w:rsid w:val="00113681"/>
    <w:rsid w:val="001138A0"/>
    <w:rsid w:val="0011398D"/>
    <w:rsid w:val="001139B6"/>
    <w:rsid w:val="001139FC"/>
    <w:rsid w:val="00113C44"/>
    <w:rsid w:val="00113D36"/>
    <w:rsid w:val="00113ECF"/>
    <w:rsid w:val="00113F39"/>
    <w:rsid w:val="001140AB"/>
    <w:rsid w:val="00114112"/>
    <w:rsid w:val="001141E0"/>
    <w:rsid w:val="001141FE"/>
    <w:rsid w:val="0011424C"/>
    <w:rsid w:val="001142BB"/>
    <w:rsid w:val="001142EF"/>
    <w:rsid w:val="00114412"/>
    <w:rsid w:val="00114413"/>
    <w:rsid w:val="001146C8"/>
    <w:rsid w:val="0011470E"/>
    <w:rsid w:val="00114827"/>
    <w:rsid w:val="00114A8B"/>
    <w:rsid w:val="00114ABC"/>
    <w:rsid w:val="00114D9B"/>
    <w:rsid w:val="00114E24"/>
    <w:rsid w:val="00114E52"/>
    <w:rsid w:val="00114E7C"/>
    <w:rsid w:val="00114EE4"/>
    <w:rsid w:val="00114F0B"/>
    <w:rsid w:val="00114FAD"/>
    <w:rsid w:val="001150AA"/>
    <w:rsid w:val="00115131"/>
    <w:rsid w:val="00115340"/>
    <w:rsid w:val="0011535A"/>
    <w:rsid w:val="0011548E"/>
    <w:rsid w:val="0011549E"/>
    <w:rsid w:val="001155AF"/>
    <w:rsid w:val="001156B5"/>
    <w:rsid w:val="00115792"/>
    <w:rsid w:val="00115898"/>
    <w:rsid w:val="001158BD"/>
    <w:rsid w:val="001158DE"/>
    <w:rsid w:val="001158F8"/>
    <w:rsid w:val="00115A45"/>
    <w:rsid w:val="00115AD1"/>
    <w:rsid w:val="00115B88"/>
    <w:rsid w:val="00115C80"/>
    <w:rsid w:val="00115D08"/>
    <w:rsid w:val="00116072"/>
    <w:rsid w:val="001160B6"/>
    <w:rsid w:val="001161DB"/>
    <w:rsid w:val="0011628B"/>
    <w:rsid w:val="00116369"/>
    <w:rsid w:val="001163D0"/>
    <w:rsid w:val="001163EB"/>
    <w:rsid w:val="001167CE"/>
    <w:rsid w:val="001167D9"/>
    <w:rsid w:val="001167F0"/>
    <w:rsid w:val="00116856"/>
    <w:rsid w:val="001168FA"/>
    <w:rsid w:val="00116BA8"/>
    <w:rsid w:val="00116C1D"/>
    <w:rsid w:val="00116C8F"/>
    <w:rsid w:val="00116CDF"/>
    <w:rsid w:val="00116E9B"/>
    <w:rsid w:val="00117087"/>
    <w:rsid w:val="00117107"/>
    <w:rsid w:val="00117178"/>
    <w:rsid w:val="001171EB"/>
    <w:rsid w:val="0011738B"/>
    <w:rsid w:val="0011759F"/>
    <w:rsid w:val="001175A3"/>
    <w:rsid w:val="00117627"/>
    <w:rsid w:val="001176A2"/>
    <w:rsid w:val="00117742"/>
    <w:rsid w:val="00117766"/>
    <w:rsid w:val="00117772"/>
    <w:rsid w:val="001178C7"/>
    <w:rsid w:val="00117B78"/>
    <w:rsid w:val="00117CDA"/>
    <w:rsid w:val="00117DE5"/>
    <w:rsid w:val="00117DFB"/>
    <w:rsid w:val="00117E1A"/>
    <w:rsid w:val="00117E36"/>
    <w:rsid w:val="00120063"/>
    <w:rsid w:val="0012007B"/>
    <w:rsid w:val="0012018E"/>
    <w:rsid w:val="001201D0"/>
    <w:rsid w:val="001201E6"/>
    <w:rsid w:val="001203A5"/>
    <w:rsid w:val="001205A1"/>
    <w:rsid w:val="0012068A"/>
    <w:rsid w:val="0012069F"/>
    <w:rsid w:val="001208C4"/>
    <w:rsid w:val="001208FC"/>
    <w:rsid w:val="00120A4D"/>
    <w:rsid w:val="00120AAA"/>
    <w:rsid w:val="00120BDF"/>
    <w:rsid w:val="00120C0F"/>
    <w:rsid w:val="00120D12"/>
    <w:rsid w:val="00120D41"/>
    <w:rsid w:val="00120D63"/>
    <w:rsid w:val="00120DDD"/>
    <w:rsid w:val="00120E02"/>
    <w:rsid w:val="00120E5B"/>
    <w:rsid w:val="00120EFA"/>
    <w:rsid w:val="00120F8E"/>
    <w:rsid w:val="00120FD8"/>
    <w:rsid w:val="00121042"/>
    <w:rsid w:val="0012118F"/>
    <w:rsid w:val="001211D9"/>
    <w:rsid w:val="001211E7"/>
    <w:rsid w:val="00121222"/>
    <w:rsid w:val="001212B6"/>
    <w:rsid w:val="001212C4"/>
    <w:rsid w:val="0012132D"/>
    <w:rsid w:val="00121394"/>
    <w:rsid w:val="0012154D"/>
    <w:rsid w:val="00121587"/>
    <w:rsid w:val="0012162D"/>
    <w:rsid w:val="0012166D"/>
    <w:rsid w:val="001216EC"/>
    <w:rsid w:val="001216FA"/>
    <w:rsid w:val="0012179F"/>
    <w:rsid w:val="00121875"/>
    <w:rsid w:val="00121A7B"/>
    <w:rsid w:val="00121C52"/>
    <w:rsid w:val="00121CD9"/>
    <w:rsid w:val="00121D11"/>
    <w:rsid w:val="00121D1B"/>
    <w:rsid w:val="00121DB8"/>
    <w:rsid w:val="00121E67"/>
    <w:rsid w:val="00121F57"/>
    <w:rsid w:val="00121F5B"/>
    <w:rsid w:val="00121FE3"/>
    <w:rsid w:val="00122172"/>
    <w:rsid w:val="00122260"/>
    <w:rsid w:val="00122298"/>
    <w:rsid w:val="00122336"/>
    <w:rsid w:val="00122456"/>
    <w:rsid w:val="00122482"/>
    <w:rsid w:val="001226D5"/>
    <w:rsid w:val="0012296F"/>
    <w:rsid w:val="00122B83"/>
    <w:rsid w:val="00122B84"/>
    <w:rsid w:val="00122CFB"/>
    <w:rsid w:val="00122D40"/>
    <w:rsid w:val="00122D65"/>
    <w:rsid w:val="00122D6F"/>
    <w:rsid w:val="00123131"/>
    <w:rsid w:val="001231C4"/>
    <w:rsid w:val="0012324B"/>
    <w:rsid w:val="00123273"/>
    <w:rsid w:val="00123293"/>
    <w:rsid w:val="00123373"/>
    <w:rsid w:val="00123425"/>
    <w:rsid w:val="001234F3"/>
    <w:rsid w:val="00123568"/>
    <w:rsid w:val="00123776"/>
    <w:rsid w:val="00123794"/>
    <w:rsid w:val="001237AE"/>
    <w:rsid w:val="001237E8"/>
    <w:rsid w:val="001238DD"/>
    <w:rsid w:val="00123996"/>
    <w:rsid w:val="001239FD"/>
    <w:rsid w:val="00123A02"/>
    <w:rsid w:val="00123A64"/>
    <w:rsid w:val="00123A85"/>
    <w:rsid w:val="00123AC6"/>
    <w:rsid w:val="00123ACF"/>
    <w:rsid w:val="00123B0B"/>
    <w:rsid w:val="00123B38"/>
    <w:rsid w:val="00123CE4"/>
    <w:rsid w:val="00123DCC"/>
    <w:rsid w:val="00123E5C"/>
    <w:rsid w:val="00123E8E"/>
    <w:rsid w:val="00123EF7"/>
    <w:rsid w:val="00123F5E"/>
    <w:rsid w:val="00123F77"/>
    <w:rsid w:val="00123F78"/>
    <w:rsid w:val="00123FDC"/>
    <w:rsid w:val="001241E5"/>
    <w:rsid w:val="0012426E"/>
    <w:rsid w:val="001242BD"/>
    <w:rsid w:val="001244BC"/>
    <w:rsid w:val="0012467B"/>
    <w:rsid w:val="001246E1"/>
    <w:rsid w:val="001246F8"/>
    <w:rsid w:val="001247B9"/>
    <w:rsid w:val="00124A04"/>
    <w:rsid w:val="00124A4F"/>
    <w:rsid w:val="00124A9F"/>
    <w:rsid w:val="00124D62"/>
    <w:rsid w:val="00124FC9"/>
    <w:rsid w:val="001250A2"/>
    <w:rsid w:val="001250AB"/>
    <w:rsid w:val="00125198"/>
    <w:rsid w:val="001252F4"/>
    <w:rsid w:val="0012538A"/>
    <w:rsid w:val="00125467"/>
    <w:rsid w:val="0012551D"/>
    <w:rsid w:val="00125539"/>
    <w:rsid w:val="00125556"/>
    <w:rsid w:val="0012559D"/>
    <w:rsid w:val="0012565A"/>
    <w:rsid w:val="001256B5"/>
    <w:rsid w:val="0012573F"/>
    <w:rsid w:val="0012580E"/>
    <w:rsid w:val="0012589A"/>
    <w:rsid w:val="001258AD"/>
    <w:rsid w:val="001258B3"/>
    <w:rsid w:val="00125976"/>
    <w:rsid w:val="00125A91"/>
    <w:rsid w:val="00125B09"/>
    <w:rsid w:val="00125B28"/>
    <w:rsid w:val="00125BC1"/>
    <w:rsid w:val="00125C1E"/>
    <w:rsid w:val="00125C4C"/>
    <w:rsid w:val="00125D91"/>
    <w:rsid w:val="00125E82"/>
    <w:rsid w:val="00125EA3"/>
    <w:rsid w:val="00126047"/>
    <w:rsid w:val="001260C6"/>
    <w:rsid w:val="0012623D"/>
    <w:rsid w:val="00126283"/>
    <w:rsid w:val="001263AE"/>
    <w:rsid w:val="0012648B"/>
    <w:rsid w:val="001264A9"/>
    <w:rsid w:val="0012659A"/>
    <w:rsid w:val="00126635"/>
    <w:rsid w:val="001266B5"/>
    <w:rsid w:val="00126725"/>
    <w:rsid w:val="001267C3"/>
    <w:rsid w:val="0012687F"/>
    <w:rsid w:val="0012695D"/>
    <w:rsid w:val="00126A14"/>
    <w:rsid w:val="00126BB7"/>
    <w:rsid w:val="00126C94"/>
    <w:rsid w:val="00126D88"/>
    <w:rsid w:val="00126D89"/>
    <w:rsid w:val="00126DFB"/>
    <w:rsid w:val="00126E65"/>
    <w:rsid w:val="00126EA7"/>
    <w:rsid w:val="00126F78"/>
    <w:rsid w:val="00126FE9"/>
    <w:rsid w:val="00127097"/>
    <w:rsid w:val="00127196"/>
    <w:rsid w:val="00127231"/>
    <w:rsid w:val="0012746E"/>
    <w:rsid w:val="001274F1"/>
    <w:rsid w:val="00127777"/>
    <w:rsid w:val="001278EF"/>
    <w:rsid w:val="00127915"/>
    <w:rsid w:val="00127A1A"/>
    <w:rsid w:val="00127B1E"/>
    <w:rsid w:val="00127B8E"/>
    <w:rsid w:val="00127BD1"/>
    <w:rsid w:val="00127BEF"/>
    <w:rsid w:val="00127C56"/>
    <w:rsid w:val="001300E4"/>
    <w:rsid w:val="0013012A"/>
    <w:rsid w:val="00130169"/>
    <w:rsid w:val="0013034A"/>
    <w:rsid w:val="00130426"/>
    <w:rsid w:val="001305E0"/>
    <w:rsid w:val="00130654"/>
    <w:rsid w:val="0013066B"/>
    <w:rsid w:val="001306A4"/>
    <w:rsid w:val="001308A7"/>
    <w:rsid w:val="001309AD"/>
    <w:rsid w:val="00130A96"/>
    <w:rsid w:val="00130B66"/>
    <w:rsid w:val="00130C0E"/>
    <w:rsid w:val="00130DC7"/>
    <w:rsid w:val="00130E3C"/>
    <w:rsid w:val="00130F80"/>
    <w:rsid w:val="00130FD4"/>
    <w:rsid w:val="00131066"/>
    <w:rsid w:val="00131080"/>
    <w:rsid w:val="00131617"/>
    <w:rsid w:val="00131657"/>
    <w:rsid w:val="0013166E"/>
    <w:rsid w:val="00131781"/>
    <w:rsid w:val="001317E8"/>
    <w:rsid w:val="0013180D"/>
    <w:rsid w:val="00131993"/>
    <w:rsid w:val="001319C3"/>
    <w:rsid w:val="00131A8B"/>
    <w:rsid w:val="00131AAA"/>
    <w:rsid w:val="00131D70"/>
    <w:rsid w:val="00131FE7"/>
    <w:rsid w:val="0013215A"/>
    <w:rsid w:val="00132172"/>
    <w:rsid w:val="001321DC"/>
    <w:rsid w:val="00132212"/>
    <w:rsid w:val="00132317"/>
    <w:rsid w:val="0013234E"/>
    <w:rsid w:val="00132431"/>
    <w:rsid w:val="0013245F"/>
    <w:rsid w:val="0013263B"/>
    <w:rsid w:val="001326D1"/>
    <w:rsid w:val="001327B6"/>
    <w:rsid w:val="001327F6"/>
    <w:rsid w:val="001328B1"/>
    <w:rsid w:val="001328C3"/>
    <w:rsid w:val="001328D5"/>
    <w:rsid w:val="001328F9"/>
    <w:rsid w:val="00132930"/>
    <w:rsid w:val="001329B3"/>
    <w:rsid w:val="00132A2C"/>
    <w:rsid w:val="00132B25"/>
    <w:rsid w:val="00132B87"/>
    <w:rsid w:val="00132B9A"/>
    <w:rsid w:val="00132BE8"/>
    <w:rsid w:val="00132C7F"/>
    <w:rsid w:val="00132C83"/>
    <w:rsid w:val="00132D01"/>
    <w:rsid w:val="00132D13"/>
    <w:rsid w:val="00132DA4"/>
    <w:rsid w:val="00132DD7"/>
    <w:rsid w:val="00132F33"/>
    <w:rsid w:val="00132FAD"/>
    <w:rsid w:val="00133044"/>
    <w:rsid w:val="001330DF"/>
    <w:rsid w:val="001330E7"/>
    <w:rsid w:val="0013310D"/>
    <w:rsid w:val="00133131"/>
    <w:rsid w:val="0013317B"/>
    <w:rsid w:val="001331AB"/>
    <w:rsid w:val="00133218"/>
    <w:rsid w:val="001332A9"/>
    <w:rsid w:val="00133385"/>
    <w:rsid w:val="00133799"/>
    <w:rsid w:val="0013379D"/>
    <w:rsid w:val="001337B8"/>
    <w:rsid w:val="00133910"/>
    <w:rsid w:val="001339B3"/>
    <w:rsid w:val="001339C3"/>
    <w:rsid w:val="00133A54"/>
    <w:rsid w:val="00133BAF"/>
    <w:rsid w:val="00133BD3"/>
    <w:rsid w:val="00133C6A"/>
    <w:rsid w:val="00133CA8"/>
    <w:rsid w:val="00133DF8"/>
    <w:rsid w:val="00133FC8"/>
    <w:rsid w:val="00134025"/>
    <w:rsid w:val="001340FE"/>
    <w:rsid w:val="001341D6"/>
    <w:rsid w:val="00134239"/>
    <w:rsid w:val="00134379"/>
    <w:rsid w:val="001343D3"/>
    <w:rsid w:val="00134508"/>
    <w:rsid w:val="0013453F"/>
    <w:rsid w:val="001345A0"/>
    <w:rsid w:val="00134641"/>
    <w:rsid w:val="0013465E"/>
    <w:rsid w:val="0013466D"/>
    <w:rsid w:val="00134697"/>
    <w:rsid w:val="00134822"/>
    <w:rsid w:val="00134926"/>
    <w:rsid w:val="00134B55"/>
    <w:rsid w:val="00134BCC"/>
    <w:rsid w:val="00134BE9"/>
    <w:rsid w:val="00134CA6"/>
    <w:rsid w:val="00134E2B"/>
    <w:rsid w:val="00134E5F"/>
    <w:rsid w:val="001350BA"/>
    <w:rsid w:val="001351E2"/>
    <w:rsid w:val="001351E7"/>
    <w:rsid w:val="001355DB"/>
    <w:rsid w:val="00135749"/>
    <w:rsid w:val="00135831"/>
    <w:rsid w:val="00135913"/>
    <w:rsid w:val="0013591C"/>
    <w:rsid w:val="00135951"/>
    <w:rsid w:val="001359B3"/>
    <w:rsid w:val="00135A31"/>
    <w:rsid w:val="00135A87"/>
    <w:rsid w:val="00135ABA"/>
    <w:rsid w:val="00135ADB"/>
    <w:rsid w:val="00135B5A"/>
    <w:rsid w:val="00135DC4"/>
    <w:rsid w:val="00135E23"/>
    <w:rsid w:val="00135E4B"/>
    <w:rsid w:val="00135E4C"/>
    <w:rsid w:val="00135EB9"/>
    <w:rsid w:val="00136184"/>
    <w:rsid w:val="00136377"/>
    <w:rsid w:val="001363E0"/>
    <w:rsid w:val="0013695E"/>
    <w:rsid w:val="00136A0A"/>
    <w:rsid w:val="00136A65"/>
    <w:rsid w:val="00136B9A"/>
    <w:rsid w:val="00136BAD"/>
    <w:rsid w:val="00136C08"/>
    <w:rsid w:val="00136C86"/>
    <w:rsid w:val="00136D66"/>
    <w:rsid w:val="00136D69"/>
    <w:rsid w:val="00136D6D"/>
    <w:rsid w:val="00136D86"/>
    <w:rsid w:val="00136DA2"/>
    <w:rsid w:val="00136DCF"/>
    <w:rsid w:val="00136E43"/>
    <w:rsid w:val="00137196"/>
    <w:rsid w:val="00137485"/>
    <w:rsid w:val="0013756D"/>
    <w:rsid w:val="00137594"/>
    <w:rsid w:val="00137596"/>
    <w:rsid w:val="001376D1"/>
    <w:rsid w:val="00137773"/>
    <w:rsid w:val="00137789"/>
    <w:rsid w:val="00137803"/>
    <w:rsid w:val="00137986"/>
    <w:rsid w:val="001379E5"/>
    <w:rsid w:val="00137CEB"/>
    <w:rsid w:val="00137DB6"/>
    <w:rsid w:val="00140077"/>
    <w:rsid w:val="00140209"/>
    <w:rsid w:val="001402D9"/>
    <w:rsid w:val="0014033C"/>
    <w:rsid w:val="0014036E"/>
    <w:rsid w:val="0014046F"/>
    <w:rsid w:val="00140632"/>
    <w:rsid w:val="00140760"/>
    <w:rsid w:val="0014097F"/>
    <w:rsid w:val="001409DA"/>
    <w:rsid w:val="00140A46"/>
    <w:rsid w:val="00140D38"/>
    <w:rsid w:val="00140D5F"/>
    <w:rsid w:val="00140EA6"/>
    <w:rsid w:val="00140EC2"/>
    <w:rsid w:val="00140F90"/>
    <w:rsid w:val="00140F99"/>
    <w:rsid w:val="00140FDB"/>
    <w:rsid w:val="00141080"/>
    <w:rsid w:val="001412C2"/>
    <w:rsid w:val="001412DB"/>
    <w:rsid w:val="001413D8"/>
    <w:rsid w:val="0014145A"/>
    <w:rsid w:val="00141589"/>
    <w:rsid w:val="00141660"/>
    <w:rsid w:val="001416D4"/>
    <w:rsid w:val="0014170D"/>
    <w:rsid w:val="001417E8"/>
    <w:rsid w:val="001418D2"/>
    <w:rsid w:val="00141BA2"/>
    <w:rsid w:val="00141C62"/>
    <w:rsid w:val="00141C89"/>
    <w:rsid w:val="00141E56"/>
    <w:rsid w:val="00141EBD"/>
    <w:rsid w:val="00141EC2"/>
    <w:rsid w:val="00141EE9"/>
    <w:rsid w:val="00141F03"/>
    <w:rsid w:val="00141FAB"/>
    <w:rsid w:val="00141FB7"/>
    <w:rsid w:val="00141FBE"/>
    <w:rsid w:val="00141FCD"/>
    <w:rsid w:val="0014204D"/>
    <w:rsid w:val="00142069"/>
    <w:rsid w:val="001420D3"/>
    <w:rsid w:val="00142194"/>
    <w:rsid w:val="001422B7"/>
    <w:rsid w:val="001422CF"/>
    <w:rsid w:val="00142356"/>
    <w:rsid w:val="0014241F"/>
    <w:rsid w:val="0014249B"/>
    <w:rsid w:val="0014251C"/>
    <w:rsid w:val="00142552"/>
    <w:rsid w:val="001425D7"/>
    <w:rsid w:val="0014260D"/>
    <w:rsid w:val="00142732"/>
    <w:rsid w:val="001427C4"/>
    <w:rsid w:val="00142831"/>
    <w:rsid w:val="00142886"/>
    <w:rsid w:val="001428F9"/>
    <w:rsid w:val="001429DB"/>
    <w:rsid w:val="00142A55"/>
    <w:rsid w:val="00142AAE"/>
    <w:rsid w:val="00142CCB"/>
    <w:rsid w:val="00142E50"/>
    <w:rsid w:val="00143147"/>
    <w:rsid w:val="0014315F"/>
    <w:rsid w:val="0014340E"/>
    <w:rsid w:val="0014361E"/>
    <w:rsid w:val="00143672"/>
    <w:rsid w:val="00143682"/>
    <w:rsid w:val="001436B5"/>
    <w:rsid w:val="001436BE"/>
    <w:rsid w:val="001436C2"/>
    <w:rsid w:val="001436F4"/>
    <w:rsid w:val="00143730"/>
    <w:rsid w:val="001438F0"/>
    <w:rsid w:val="00143938"/>
    <w:rsid w:val="001439C5"/>
    <w:rsid w:val="001439D8"/>
    <w:rsid w:val="00143AC9"/>
    <w:rsid w:val="00143B8C"/>
    <w:rsid w:val="00143BA9"/>
    <w:rsid w:val="00143BD8"/>
    <w:rsid w:val="00143D18"/>
    <w:rsid w:val="00143D8F"/>
    <w:rsid w:val="00143F3A"/>
    <w:rsid w:val="00144071"/>
    <w:rsid w:val="001440C2"/>
    <w:rsid w:val="00144109"/>
    <w:rsid w:val="00144189"/>
    <w:rsid w:val="00144251"/>
    <w:rsid w:val="001442C9"/>
    <w:rsid w:val="00144392"/>
    <w:rsid w:val="001443DE"/>
    <w:rsid w:val="00144427"/>
    <w:rsid w:val="00144467"/>
    <w:rsid w:val="00144496"/>
    <w:rsid w:val="001447B1"/>
    <w:rsid w:val="001447F5"/>
    <w:rsid w:val="00144809"/>
    <w:rsid w:val="00144864"/>
    <w:rsid w:val="0014491B"/>
    <w:rsid w:val="00144A02"/>
    <w:rsid w:val="00144A84"/>
    <w:rsid w:val="00144AEF"/>
    <w:rsid w:val="00144B13"/>
    <w:rsid w:val="00144BCE"/>
    <w:rsid w:val="00144CB7"/>
    <w:rsid w:val="00144DDD"/>
    <w:rsid w:val="00144E2D"/>
    <w:rsid w:val="00144EFF"/>
    <w:rsid w:val="00144FB1"/>
    <w:rsid w:val="00144FF3"/>
    <w:rsid w:val="0014527A"/>
    <w:rsid w:val="001452B9"/>
    <w:rsid w:val="001452D6"/>
    <w:rsid w:val="001452F9"/>
    <w:rsid w:val="00145395"/>
    <w:rsid w:val="001453FA"/>
    <w:rsid w:val="00145416"/>
    <w:rsid w:val="00145430"/>
    <w:rsid w:val="001455A9"/>
    <w:rsid w:val="00145609"/>
    <w:rsid w:val="0014583C"/>
    <w:rsid w:val="00145992"/>
    <w:rsid w:val="00145A6F"/>
    <w:rsid w:val="00145B6D"/>
    <w:rsid w:val="00145C3B"/>
    <w:rsid w:val="00145F22"/>
    <w:rsid w:val="00145F2C"/>
    <w:rsid w:val="00145F6E"/>
    <w:rsid w:val="00145FD7"/>
    <w:rsid w:val="00146058"/>
    <w:rsid w:val="0014616A"/>
    <w:rsid w:val="0014623D"/>
    <w:rsid w:val="001462EB"/>
    <w:rsid w:val="00146315"/>
    <w:rsid w:val="001463B8"/>
    <w:rsid w:val="0014662D"/>
    <w:rsid w:val="00146686"/>
    <w:rsid w:val="001466C4"/>
    <w:rsid w:val="001466E3"/>
    <w:rsid w:val="0014678C"/>
    <w:rsid w:val="0014679E"/>
    <w:rsid w:val="0014693B"/>
    <w:rsid w:val="00146BFD"/>
    <w:rsid w:val="00146E84"/>
    <w:rsid w:val="00146E8E"/>
    <w:rsid w:val="00146F0A"/>
    <w:rsid w:val="00146F4F"/>
    <w:rsid w:val="00146FC4"/>
    <w:rsid w:val="00147039"/>
    <w:rsid w:val="00147070"/>
    <w:rsid w:val="001471F7"/>
    <w:rsid w:val="0014726C"/>
    <w:rsid w:val="00147471"/>
    <w:rsid w:val="001474AE"/>
    <w:rsid w:val="00147A20"/>
    <w:rsid w:val="00147BE2"/>
    <w:rsid w:val="00147D60"/>
    <w:rsid w:val="00147DB3"/>
    <w:rsid w:val="00147EA3"/>
    <w:rsid w:val="00147F2E"/>
    <w:rsid w:val="00147F50"/>
    <w:rsid w:val="001501B0"/>
    <w:rsid w:val="001502FB"/>
    <w:rsid w:val="00150427"/>
    <w:rsid w:val="00150582"/>
    <w:rsid w:val="001505E9"/>
    <w:rsid w:val="0015061C"/>
    <w:rsid w:val="001506D3"/>
    <w:rsid w:val="00150720"/>
    <w:rsid w:val="0015078E"/>
    <w:rsid w:val="00150848"/>
    <w:rsid w:val="00150849"/>
    <w:rsid w:val="00150962"/>
    <w:rsid w:val="00150B5C"/>
    <w:rsid w:val="00150B9B"/>
    <w:rsid w:val="00150D03"/>
    <w:rsid w:val="00150D81"/>
    <w:rsid w:val="00150EDE"/>
    <w:rsid w:val="00150F2D"/>
    <w:rsid w:val="00150F43"/>
    <w:rsid w:val="00151027"/>
    <w:rsid w:val="001510E6"/>
    <w:rsid w:val="001511A5"/>
    <w:rsid w:val="0015132D"/>
    <w:rsid w:val="00151397"/>
    <w:rsid w:val="00151399"/>
    <w:rsid w:val="0015147B"/>
    <w:rsid w:val="00151489"/>
    <w:rsid w:val="00151569"/>
    <w:rsid w:val="00151660"/>
    <w:rsid w:val="0015169A"/>
    <w:rsid w:val="00151756"/>
    <w:rsid w:val="0015177B"/>
    <w:rsid w:val="0015189B"/>
    <w:rsid w:val="00151917"/>
    <w:rsid w:val="00151976"/>
    <w:rsid w:val="00151CAB"/>
    <w:rsid w:val="00151D89"/>
    <w:rsid w:val="00151E53"/>
    <w:rsid w:val="00151E5E"/>
    <w:rsid w:val="00151F0A"/>
    <w:rsid w:val="00151F10"/>
    <w:rsid w:val="00151FF1"/>
    <w:rsid w:val="00152076"/>
    <w:rsid w:val="00152283"/>
    <w:rsid w:val="0015229B"/>
    <w:rsid w:val="001522B9"/>
    <w:rsid w:val="0015233E"/>
    <w:rsid w:val="001523CF"/>
    <w:rsid w:val="0015243B"/>
    <w:rsid w:val="00152497"/>
    <w:rsid w:val="001524AA"/>
    <w:rsid w:val="001524B7"/>
    <w:rsid w:val="00152633"/>
    <w:rsid w:val="001527C5"/>
    <w:rsid w:val="00152996"/>
    <w:rsid w:val="00152C19"/>
    <w:rsid w:val="00152CA1"/>
    <w:rsid w:val="00152E56"/>
    <w:rsid w:val="00152EE3"/>
    <w:rsid w:val="00152F92"/>
    <w:rsid w:val="00153059"/>
    <w:rsid w:val="001530B9"/>
    <w:rsid w:val="0015331A"/>
    <w:rsid w:val="00153380"/>
    <w:rsid w:val="0015338C"/>
    <w:rsid w:val="00153506"/>
    <w:rsid w:val="0015365F"/>
    <w:rsid w:val="00153684"/>
    <w:rsid w:val="001536CB"/>
    <w:rsid w:val="00153715"/>
    <w:rsid w:val="00153797"/>
    <w:rsid w:val="001539D6"/>
    <w:rsid w:val="00153AD7"/>
    <w:rsid w:val="00153B1D"/>
    <w:rsid w:val="00153BED"/>
    <w:rsid w:val="00153C51"/>
    <w:rsid w:val="00153ECE"/>
    <w:rsid w:val="00153FC3"/>
    <w:rsid w:val="0015404C"/>
    <w:rsid w:val="00154070"/>
    <w:rsid w:val="00154076"/>
    <w:rsid w:val="00154092"/>
    <w:rsid w:val="001540D4"/>
    <w:rsid w:val="00154171"/>
    <w:rsid w:val="00154207"/>
    <w:rsid w:val="001544BD"/>
    <w:rsid w:val="001545D1"/>
    <w:rsid w:val="00154774"/>
    <w:rsid w:val="00154799"/>
    <w:rsid w:val="001547F1"/>
    <w:rsid w:val="0015483F"/>
    <w:rsid w:val="00154A27"/>
    <w:rsid w:val="00154B0F"/>
    <w:rsid w:val="00154B6B"/>
    <w:rsid w:val="00154D67"/>
    <w:rsid w:val="00154DA2"/>
    <w:rsid w:val="00154E9E"/>
    <w:rsid w:val="00154EA9"/>
    <w:rsid w:val="00154EB4"/>
    <w:rsid w:val="00154EB5"/>
    <w:rsid w:val="00155030"/>
    <w:rsid w:val="00155032"/>
    <w:rsid w:val="001550C9"/>
    <w:rsid w:val="0015510B"/>
    <w:rsid w:val="00155131"/>
    <w:rsid w:val="001554AE"/>
    <w:rsid w:val="001554E1"/>
    <w:rsid w:val="0015565F"/>
    <w:rsid w:val="001556C9"/>
    <w:rsid w:val="00155714"/>
    <w:rsid w:val="001558A2"/>
    <w:rsid w:val="00155902"/>
    <w:rsid w:val="00155969"/>
    <w:rsid w:val="00155A83"/>
    <w:rsid w:val="00155AA7"/>
    <w:rsid w:val="00155B5B"/>
    <w:rsid w:val="00155C29"/>
    <w:rsid w:val="00155D5F"/>
    <w:rsid w:val="00155DBC"/>
    <w:rsid w:val="00155E4C"/>
    <w:rsid w:val="00155F0B"/>
    <w:rsid w:val="00155F39"/>
    <w:rsid w:val="00155F50"/>
    <w:rsid w:val="00155F9E"/>
    <w:rsid w:val="00155FE7"/>
    <w:rsid w:val="001563C5"/>
    <w:rsid w:val="0015650A"/>
    <w:rsid w:val="00156554"/>
    <w:rsid w:val="001568C9"/>
    <w:rsid w:val="0015691F"/>
    <w:rsid w:val="00156A0D"/>
    <w:rsid w:val="00156A53"/>
    <w:rsid w:val="00156ABD"/>
    <w:rsid w:val="00156AE5"/>
    <w:rsid w:val="00156B5F"/>
    <w:rsid w:val="00156C4E"/>
    <w:rsid w:val="00156F26"/>
    <w:rsid w:val="00156F46"/>
    <w:rsid w:val="001571D1"/>
    <w:rsid w:val="00157290"/>
    <w:rsid w:val="00157328"/>
    <w:rsid w:val="00157353"/>
    <w:rsid w:val="00157485"/>
    <w:rsid w:val="001574E7"/>
    <w:rsid w:val="00157579"/>
    <w:rsid w:val="00157959"/>
    <w:rsid w:val="0015795C"/>
    <w:rsid w:val="00157AD7"/>
    <w:rsid w:val="00157B37"/>
    <w:rsid w:val="00157C05"/>
    <w:rsid w:val="00157C2B"/>
    <w:rsid w:val="00157D06"/>
    <w:rsid w:val="00157D81"/>
    <w:rsid w:val="00157D8B"/>
    <w:rsid w:val="00157EEB"/>
    <w:rsid w:val="00160129"/>
    <w:rsid w:val="00160153"/>
    <w:rsid w:val="001601DD"/>
    <w:rsid w:val="0016029C"/>
    <w:rsid w:val="001603BE"/>
    <w:rsid w:val="001603D6"/>
    <w:rsid w:val="00160517"/>
    <w:rsid w:val="00160629"/>
    <w:rsid w:val="0016063A"/>
    <w:rsid w:val="0016078B"/>
    <w:rsid w:val="0016078C"/>
    <w:rsid w:val="0016079E"/>
    <w:rsid w:val="00160917"/>
    <w:rsid w:val="00160981"/>
    <w:rsid w:val="00160A9A"/>
    <w:rsid w:val="00160B26"/>
    <w:rsid w:val="00160B9C"/>
    <w:rsid w:val="00160CEC"/>
    <w:rsid w:val="00160D16"/>
    <w:rsid w:val="00160DC1"/>
    <w:rsid w:val="00160E25"/>
    <w:rsid w:val="00160F38"/>
    <w:rsid w:val="00160F76"/>
    <w:rsid w:val="00160FE5"/>
    <w:rsid w:val="00161424"/>
    <w:rsid w:val="00161470"/>
    <w:rsid w:val="00161515"/>
    <w:rsid w:val="0016155C"/>
    <w:rsid w:val="001615EF"/>
    <w:rsid w:val="0016166A"/>
    <w:rsid w:val="00161679"/>
    <w:rsid w:val="00161691"/>
    <w:rsid w:val="0016177D"/>
    <w:rsid w:val="001617D1"/>
    <w:rsid w:val="00161890"/>
    <w:rsid w:val="00161A91"/>
    <w:rsid w:val="00161B4C"/>
    <w:rsid w:val="00161B53"/>
    <w:rsid w:val="00161C19"/>
    <w:rsid w:val="00161E4C"/>
    <w:rsid w:val="00161EC1"/>
    <w:rsid w:val="00161F6A"/>
    <w:rsid w:val="00161FC7"/>
    <w:rsid w:val="00161FC8"/>
    <w:rsid w:val="00162223"/>
    <w:rsid w:val="001622B7"/>
    <w:rsid w:val="0016231A"/>
    <w:rsid w:val="00162421"/>
    <w:rsid w:val="00162428"/>
    <w:rsid w:val="00162553"/>
    <w:rsid w:val="001626CA"/>
    <w:rsid w:val="001627D6"/>
    <w:rsid w:val="001627EF"/>
    <w:rsid w:val="0016290E"/>
    <w:rsid w:val="00162B2C"/>
    <w:rsid w:val="00162C50"/>
    <w:rsid w:val="00162C6C"/>
    <w:rsid w:val="00162D66"/>
    <w:rsid w:val="00162F14"/>
    <w:rsid w:val="00162F29"/>
    <w:rsid w:val="00162F72"/>
    <w:rsid w:val="001633C8"/>
    <w:rsid w:val="00163586"/>
    <w:rsid w:val="001635AC"/>
    <w:rsid w:val="0016368D"/>
    <w:rsid w:val="00163906"/>
    <w:rsid w:val="00163BAB"/>
    <w:rsid w:val="00163C25"/>
    <w:rsid w:val="00163C92"/>
    <w:rsid w:val="00163D9C"/>
    <w:rsid w:val="00163E9A"/>
    <w:rsid w:val="00163ED1"/>
    <w:rsid w:val="00163EE0"/>
    <w:rsid w:val="00163F67"/>
    <w:rsid w:val="0016401C"/>
    <w:rsid w:val="001640A8"/>
    <w:rsid w:val="001641BB"/>
    <w:rsid w:val="00164374"/>
    <w:rsid w:val="00164390"/>
    <w:rsid w:val="00164461"/>
    <w:rsid w:val="001645D7"/>
    <w:rsid w:val="001645DE"/>
    <w:rsid w:val="001646DD"/>
    <w:rsid w:val="00164840"/>
    <w:rsid w:val="00164951"/>
    <w:rsid w:val="001649EB"/>
    <w:rsid w:val="00164B2E"/>
    <w:rsid w:val="00164DBA"/>
    <w:rsid w:val="00164E67"/>
    <w:rsid w:val="00164FD3"/>
    <w:rsid w:val="00164FE9"/>
    <w:rsid w:val="00165086"/>
    <w:rsid w:val="00165095"/>
    <w:rsid w:val="00165108"/>
    <w:rsid w:val="00165133"/>
    <w:rsid w:val="0016527D"/>
    <w:rsid w:val="0016549D"/>
    <w:rsid w:val="00165512"/>
    <w:rsid w:val="001657DC"/>
    <w:rsid w:val="001657F3"/>
    <w:rsid w:val="00165A4D"/>
    <w:rsid w:val="00165AAD"/>
    <w:rsid w:val="00165AB5"/>
    <w:rsid w:val="00165BDD"/>
    <w:rsid w:val="00165C4A"/>
    <w:rsid w:val="00165C50"/>
    <w:rsid w:val="00165D37"/>
    <w:rsid w:val="00165F59"/>
    <w:rsid w:val="00165F65"/>
    <w:rsid w:val="0016602C"/>
    <w:rsid w:val="0016617A"/>
    <w:rsid w:val="001661EE"/>
    <w:rsid w:val="0016626F"/>
    <w:rsid w:val="00166392"/>
    <w:rsid w:val="001663C2"/>
    <w:rsid w:val="001664E9"/>
    <w:rsid w:val="001664EC"/>
    <w:rsid w:val="00166557"/>
    <w:rsid w:val="001665DB"/>
    <w:rsid w:val="001666F1"/>
    <w:rsid w:val="00166707"/>
    <w:rsid w:val="0016676E"/>
    <w:rsid w:val="001667DA"/>
    <w:rsid w:val="00166894"/>
    <w:rsid w:val="001668EC"/>
    <w:rsid w:val="001668F4"/>
    <w:rsid w:val="00166A67"/>
    <w:rsid w:val="00166A6D"/>
    <w:rsid w:val="00166AFD"/>
    <w:rsid w:val="00166D5C"/>
    <w:rsid w:val="00166E96"/>
    <w:rsid w:val="00166EB1"/>
    <w:rsid w:val="00166EFA"/>
    <w:rsid w:val="00166F30"/>
    <w:rsid w:val="00166F50"/>
    <w:rsid w:val="00166FA3"/>
    <w:rsid w:val="00167033"/>
    <w:rsid w:val="00167065"/>
    <w:rsid w:val="001672C5"/>
    <w:rsid w:val="00167313"/>
    <w:rsid w:val="00167334"/>
    <w:rsid w:val="00167348"/>
    <w:rsid w:val="00167392"/>
    <w:rsid w:val="001675C6"/>
    <w:rsid w:val="00167677"/>
    <w:rsid w:val="001677A4"/>
    <w:rsid w:val="001677E0"/>
    <w:rsid w:val="00167827"/>
    <w:rsid w:val="00167873"/>
    <w:rsid w:val="00167890"/>
    <w:rsid w:val="001678C0"/>
    <w:rsid w:val="00167950"/>
    <w:rsid w:val="00167A5D"/>
    <w:rsid w:val="00167BDD"/>
    <w:rsid w:val="00167BEE"/>
    <w:rsid w:val="00167BF6"/>
    <w:rsid w:val="00167C37"/>
    <w:rsid w:val="00167CAD"/>
    <w:rsid w:val="00167D5D"/>
    <w:rsid w:val="00167D6D"/>
    <w:rsid w:val="00167D9F"/>
    <w:rsid w:val="00167DF3"/>
    <w:rsid w:val="00167E69"/>
    <w:rsid w:val="00167F79"/>
    <w:rsid w:val="00167FDD"/>
    <w:rsid w:val="00170062"/>
    <w:rsid w:val="00170082"/>
    <w:rsid w:val="001700F6"/>
    <w:rsid w:val="001702EC"/>
    <w:rsid w:val="001703DC"/>
    <w:rsid w:val="00170589"/>
    <w:rsid w:val="001705A2"/>
    <w:rsid w:val="0017070E"/>
    <w:rsid w:val="0017086D"/>
    <w:rsid w:val="0017088C"/>
    <w:rsid w:val="001708F0"/>
    <w:rsid w:val="001708FF"/>
    <w:rsid w:val="00170B75"/>
    <w:rsid w:val="00170BA1"/>
    <w:rsid w:val="00170C1C"/>
    <w:rsid w:val="00170C60"/>
    <w:rsid w:val="00170D7F"/>
    <w:rsid w:val="00170EA0"/>
    <w:rsid w:val="00170F05"/>
    <w:rsid w:val="00170FA7"/>
    <w:rsid w:val="001710DF"/>
    <w:rsid w:val="001710EE"/>
    <w:rsid w:val="0017111B"/>
    <w:rsid w:val="0017116A"/>
    <w:rsid w:val="001712DD"/>
    <w:rsid w:val="001713E6"/>
    <w:rsid w:val="0017140F"/>
    <w:rsid w:val="0017143F"/>
    <w:rsid w:val="001715FE"/>
    <w:rsid w:val="001716E5"/>
    <w:rsid w:val="0017175F"/>
    <w:rsid w:val="001717C3"/>
    <w:rsid w:val="00171898"/>
    <w:rsid w:val="00171A0F"/>
    <w:rsid w:val="00171AA7"/>
    <w:rsid w:val="00171AAE"/>
    <w:rsid w:val="00171ADC"/>
    <w:rsid w:val="00171CE6"/>
    <w:rsid w:val="00171D95"/>
    <w:rsid w:val="00171DBD"/>
    <w:rsid w:val="00171E57"/>
    <w:rsid w:val="00171EB0"/>
    <w:rsid w:val="00171EB7"/>
    <w:rsid w:val="00171EC2"/>
    <w:rsid w:val="00171F47"/>
    <w:rsid w:val="00172035"/>
    <w:rsid w:val="00172068"/>
    <w:rsid w:val="00172258"/>
    <w:rsid w:val="0017231C"/>
    <w:rsid w:val="00172484"/>
    <w:rsid w:val="0017252A"/>
    <w:rsid w:val="001725B9"/>
    <w:rsid w:val="001725D9"/>
    <w:rsid w:val="00172710"/>
    <w:rsid w:val="00172711"/>
    <w:rsid w:val="00172758"/>
    <w:rsid w:val="00172778"/>
    <w:rsid w:val="001727E1"/>
    <w:rsid w:val="00172916"/>
    <w:rsid w:val="001729C4"/>
    <w:rsid w:val="00172AD4"/>
    <w:rsid w:val="00172B03"/>
    <w:rsid w:val="00172C0C"/>
    <w:rsid w:val="00172D78"/>
    <w:rsid w:val="00172DAA"/>
    <w:rsid w:val="00172EAE"/>
    <w:rsid w:val="00172FBA"/>
    <w:rsid w:val="00172FBD"/>
    <w:rsid w:val="001730D0"/>
    <w:rsid w:val="0017321D"/>
    <w:rsid w:val="0017325F"/>
    <w:rsid w:val="0017335D"/>
    <w:rsid w:val="00173B0B"/>
    <w:rsid w:val="00173C04"/>
    <w:rsid w:val="00173C0C"/>
    <w:rsid w:val="00173C67"/>
    <w:rsid w:val="00173C72"/>
    <w:rsid w:val="00173E4D"/>
    <w:rsid w:val="00173FDD"/>
    <w:rsid w:val="00173FFB"/>
    <w:rsid w:val="0017402A"/>
    <w:rsid w:val="00174057"/>
    <w:rsid w:val="0017427D"/>
    <w:rsid w:val="001742A7"/>
    <w:rsid w:val="001742E2"/>
    <w:rsid w:val="00174408"/>
    <w:rsid w:val="001744DA"/>
    <w:rsid w:val="001744FF"/>
    <w:rsid w:val="0017453B"/>
    <w:rsid w:val="00174681"/>
    <w:rsid w:val="001746F6"/>
    <w:rsid w:val="00174725"/>
    <w:rsid w:val="001747EE"/>
    <w:rsid w:val="00174871"/>
    <w:rsid w:val="00174B1B"/>
    <w:rsid w:val="00174BCA"/>
    <w:rsid w:val="00174C60"/>
    <w:rsid w:val="00174DDC"/>
    <w:rsid w:val="00174DE9"/>
    <w:rsid w:val="00174E40"/>
    <w:rsid w:val="00174EA9"/>
    <w:rsid w:val="00174EC9"/>
    <w:rsid w:val="00175044"/>
    <w:rsid w:val="0017510C"/>
    <w:rsid w:val="001751C2"/>
    <w:rsid w:val="0017540E"/>
    <w:rsid w:val="00175548"/>
    <w:rsid w:val="001755AC"/>
    <w:rsid w:val="00175780"/>
    <w:rsid w:val="001757CE"/>
    <w:rsid w:val="00175803"/>
    <w:rsid w:val="00175A5A"/>
    <w:rsid w:val="00175BCA"/>
    <w:rsid w:val="00175C53"/>
    <w:rsid w:val="00175D78"/>
    <w:rsid w:val="00175EE3"/>
    <w:rsid w:val="00175F1B"/>
    <w:rsid w:val="00176057"/>
    <w:rsid w:val="001760D2"/>
    <w:rsid w:val="001760F5"/>
    <w:rsid w:val="00176121"/>
    <w:rsid w:val="00176149"/>
    <w:rsid w:val="00176294"/>
    <w:rsid w:val="001762A4"/>
    <w:rsid w:val="001763EF"/>
    <w:rsid w:val="00176461"/>
    <w:rsid w:val="00176593"/>
    <w:rsid w:val="001766C3"/>
    <w:rsid w:val="00176852"/>
    <w:rsid w:val="001768B8"/>
    <w:rsid w:val="001769AB"/>
    <w:rsid w:val="001769C7"/>
    <w:rsid w:val="00176ABC"/>
    <w:rsid w:val="00176B64"/>
    <w:rsid w:val="00176C04"/>
    <w:rsid w:val="00176E09"/>
    <w:rsid w:val="00176FD7"/>
    <w:rsid w:val="00176FF9"/>
    <w:rsid w:val="00177151"/>
    <w:rsid w:val="00177152"/>
    <w:rsid w:val="00177172"/>
    <w:rsid w:val="001774C1"/>
    <w:rsid w:val="001775F5"/>
    <w:rsid w:val="0017777F"/>
    <w:rsid w:val="00177786"/>
    <w:rsid w:val="00177969"/>
    <w:rsid w:val="001779A1"/>
    <w:rsid w:val="00177B08"/>
    <w:rsid w:val="00177B69"/>
    <w:rsid w:val="00177C02"/>
    <w:rsid w:val="00177D6C"/>
    <w:rsid w:val="00177E68"/>
    <w:rsid w:val="00177EA8"/>
    <w:rsid w:val="00177EC4"/>
    <w:rsid w:val="00177F55"/>
    <w:rsid w:val="00177FF1"/>
    <w:rsid w:val="0018008C"/>
    <w:rsid w:val="001800E0"/>
    <w:rsid w:val="00180113"/>
    <w:rsid w:val="00180143"/>
    <w:rsid w:val="00180211"/>
    <w:rsid w:val="0018023D"/>
    <w:rsid w:val="001803A4"/>
    <w:rsid w:val="001805A2"/>
    <w:rsid w:val="00180736"/>
    <w:rsid w:val="00180769"/>
    <w:rsid w:val="001808AA"/>
    <w:rsid w:val="00180ACD"/>
    <w:rsid w:val="00180B66"/>
    <w:rsid w:val="00180B69"/>
    <w:rsid w:val="00180B6D"/>
    <w:rsid w:val="00180B74"/>
    <w:rsid w:val="00180CF7"/>
    <w:rsid w:val="00180D65"/>
    <w:rsid w:val="00180D72"/>
    <w:rsid w:val="00180E96"/>
    <w:rsid w:val="00180FDE"/>
    <w:rsid w:val="00181030"/>
    <w:rsid w:val="00181038"/>
    <w:rsid w:val="0018107D"/>
    <w:rsid w:val="00181139"/>
    <w:rsid w:val="00181187"/>
    <w:rsid w:val="001811FA"/>
    <w:rsid w:val="001812E0"/>
    <w:rsid w:val="001813AF"/>
    <w:rsid w:val="0018151B"/>
    <w:rsid w:val="0018160F"/>
    <w:rsid w:val="0018172B"/>
    <w:rsid w:val="001817E5"/>
    <w:rsid w:val="001819C3"/>
    <w:rsid w:val="00181A7C"/>
    <w:rsid w:val="00181B11"/>
    <w:rsid w:val="00181BA2"/>
    <w:rsid w:val="00181BD0"/>
    <w:rsid w:val="00181D00"/>
    <w:rsid w:val="00181D1F"/>
    <w:rsid w:val="00181D27"/>
    <w:rsid w:val="00181DAD"/>
    <w:rsid w:val="00181E6A"/>
    <w:rsid w:val="00181F3F"/>
    <w:rsid w:val="00181F6E"/>
    <w:rsid w:val="00182077"/>
    <w:rsid w:val="00182160"/>
    <w:rsid w:val="00182196"/>
    <w:rsid w:val="001821C9"/>
    <w:rsid w:val="001821FE"/>
    <w:rsid w:val="0018235D"/>
    <w:rsid w:val="00182365"/>
    <w:rsid w:val="0018241F"/>
    <w:rsid w:val="001824C9"/>
    <w:rsid w:val="0018264D"/>
    <w:rsid w:val="001826B5"/>
    <w:rsid w:val="00182727"/>
    <w:rsid w:val="0018275D"/>
    <w:rsid w:val="001827F7"/>
    <w:rsid w:val="001827F8"/>
    <w:rsid w:val="001828CD"/>
    <w:rsid w:val="00182903"/>
    <w:rsid w:val="0018292C"/>
    <w:rsid w:val="00182962"/>
    <w:rsid w:val="001829EB"/>
    <w:rsid w:val="00182ABF"/>
    <w:rsid w:val="00182BA5"/>
    <w:rsid w:val="00182D62"/>
    <w:rsid w:val="00182E25"/>
    <w:rsid w:val="00182E38"/>
    <w:rsid w:val="00182E65"/>
    <w:rsid w:val="001831B7"/>
    <w:rsid w:val="001832F3"/>
    <w:rsid w:val="001832FF"/>
    <w:rsid w:val="001833A2"/>
    <w:rsid w:val="001834B8"/>
    <w:rsid w:val="00183513"/>
    <w:rsid w:val="00183661"/>
    <w:rsid w:val="00183728"/>
    <w:rsid w:val="0018374D"/>
    <w:rsid w:val="00183960"/>
    <w:rsid w:val="0018397E"/>
    <w:rsid w:val="00183AFD"/>
    <w:rsid w:val="00183B44"/>
    <w:rsid w:val="00183D20"/>
    <w:rsid w:val="00183D84"/>
    <w:rsid w:val="00183D8A"/>
    <w:rsid w:val="00183D95"/>
    <w:rsid w:val="00183DAF"/>
    <w:rsid w:val="00183DB3"/>
    <w:rsid w:val="00183E49"/>
    <w:rsid w:val="00183F8E"/>
    <w:rsid w:val="00183F9A"/>
    <w:rsid w:val="00183FED"/>
    <w:rsid w:val="0018405E"/>
    <w:rsid w:val="001840D8"/>
    <w:rsid w:val="0018412D"/>
    <w:rsid w:val="00184299"/>
    <w:rsid w:val="001842BC"/>
    <w:rsid w:val="001842DA"/>
    <w:rsid w:val="001844AA"/>
    <w:rsid w:val="00184505"/>
    <w:rsid w:val="00184578"/>
    <w:rsid w:val="00184581"/>
    <w:rsid w:val="001847E2"/>
    <w:rsid w:val="001848AB"/>
    <w:rsid w:val="00184943"/>
    <w:rsid w:val="001849DC"/>
    <w:rsid w:val="00184A58"/>
    <w:rsid w:val="00184A84"/>
    <w:rsid w:val="00184A8A"/>
    <w:rsid w:val="00184AA2"/>
    <w:rsid w:val="00184B65"/>
    <w:rsid w:val="00184BA3"/>
    <w:rsid w:val="00184BB6"/>
    <w:rsid w:val="00184BDB"/>
    <w:rsid w:val="00184D2A"/>
    <w:rsid w:val="00184D48"/>
    <w:rsid w:val="00184DB5"/>
    <w:rsid w:val="00184F46"/>
    <w:rsid w:val="00184F76"/>
    <w:rsid w:val="00184F8D"/>
    <w:rsid w:val="00185224"/>
    <w:rsid w:val="0018531A"/>
    <w:rsid w:val="00185404"/>
    <w:rsid w:val="00185439"/>
    <w:rsid w:val="00185517"/>
    <w:rsid w:val="001856AC"/>
    <w:rsid w:val="0018576D"/>
    <w:rsid w:val="0018580B"/>
    <w:rsid w:val="0018593E"/>
    <w:rsid w:val="0018597E"/>
    <w:rsid w:val="001859CB"/>
    <w:rsid w:val="001859D5"/>
    <w:rsid w:val="00185AD6"/>
    <w:rsid w:val="00185B78"/>
    <w:rsid w:val="00185B9A"/>
    <w:rsid w:val="00185BDD"/>
    <w:rsid w:val="00185CF3"/>
    <w:rsid w:val="00186055"/>
    <w:rsid w:val="001861F1"/>
    <w:rsid w:val="00186272"/>
    <w:rsid w:val="00186337"/>
    <w:rsid w:val="00186453"/>
    <w:rsid w:val="001864A5"/>
    <w:rsid w:val="001865A5"/>
    <w:rsid w:val="0018665B"/>
    <w:rsid w:val="00186668"/>
    <w:rsid w:val="001867A3"/>
    <w:rsid w:val="001867D8"/>
    <w:rsid w:val="0018683A"/>
    <w:rsid w:val="00186855"/>
    <w:rsid w:val="001868F0"/>
    <w:rsid w:val="00186AA0"/>
    <w:rsid w:val="00186B0E"/>
    <w:rsid w:val="00186E1F"/>
    <w:rsid w:val="00186ED5"/>
    <w:rsid w:val="0018700C"/>
    <w:rsid w:val="0018715B"/>
    <w:rsid w:val="001872C3"/>
    <w:rsid w:val="00187394"/>
    <w:rsid w:val="00187466"/>
    <w:rsid w:val="0018748B"/>
    <w:rsid w:val="001874DD"/>
    <w:rsid w:val="00187768"/>
    <w:rsid w:val="001877B1"/>
    <w:rsid w:val="0018782C"/>
    <w:rsid w:val="00187996"/>
    <w:rsid w:val="00187A7B"/>
    <w:rsid w:val="00187B66"/>
    <w:rsid w:val="00187D31"/>
    <w:rsid w:val="00187D60"/>
    <w:rsid w:val="00187DE0"/>
    <w:rsid w:val="00187E57"/>
    <w:rsid w:val="00187E5E"/>
    <w:rsid w:val="001900E3"/>
    <w:rsid w:val="00190110"/>
    <w:rsid w:val="0019020F"/>
    <w:rsid w:val="001902C2"/>
    <w:rsid w:val="001902F4"/>
    <w:rsid w:val="0019067F"/>
    <w:rsid w:val="00190841"/>
    <w:rsid w:val="001909B9"/>
    <w:rsid w:val="001909F8"/>
    <w:rsid w:val="00190A8E"/>
    <w:rsid w:val="00190AA1"/>
    <w:rsid w:val="00190B6C"/>
    <w:rsid w:val="00190B90"/>
    <w:rsid w:val="00190C33"/>
    <w:rsid w:val="00190D82"/>
    <w:rsid w:val="00190E33"/>
    <w:rsid w:val="00190F69"/>
    <w:rsid w:val="00190F97"/>
    <w:rsid w:val="001910EB"/>
    <w:rsid w:val="001911BA"/>
    <w:rsid w:val="001912A8"/>
    <w:rsid w:val="001913A0"/>
    <w:rsid w:val="0019143D"/>
    <w:rsid w:val="001914C9"/>
    <w:rsid w:val="001914D0"/>
    <w:rsid w:val="0019154D"/>
    <w:rsid w:val="001915AF"/>
    <w:rsid w:val="001915F4"/>
    <w:rsid w:val="001916C8"/>
    <w:rsid w:val="001917A9"/>
    <w:rsid w:val="001917E6"/>
    <w:rsid w:val="00191831"/>
    <w:rsid w:val="001919A5"/>
    <w:rsid w:val="001919F8"/>
    <w:rsid w:val="00191A32"/>
    <w:rsid w:val="00191A3A"/>
    <w:rsid w:val="00191ADD"/>
    <w:rsid w:val="00191EA6"/>
    <w:rsid w:val="00191FD2"/>
    <w:rsid w:val="00192220"/>
    <w:rsid w:val="001922D8"/>
    <w:rsid w:val="001922DE"/>
    <w:rsid w:val="00192431"/>
    <w:rsid w:val="00192571"/>
    <w:rsid w:val="0019261E"/>
    <w:rsid w:val="00192642"/>
    <w:rsid w:val="00192665"/>
    <w:rsid w:val="0019289F"/>
    <w:rsid w:val="001928D5"/>
    <w:rsid w:val="00192973"/>
    <w:rsid w:val="00192A9F"/>
    <w:rsid w:val="00192ACF"/>
    <w:rsid w:val="00192BB6"/>
    <w:rsid w:val="00192C34"/>
    <w:rsid w:val="00192C8E"/>
    <w:rsid w:val="00192DCD"/>
    <w:rsid w:val="00192F18"/>
    <w:rsid w:val="00192F7B"/>
    <w:rsid w:val="00193029"/>
    <w:rsid w:val="00193574"/>
    <w:rsid w:val="001936DE"/>
    <w:rsid w:val="001937EB"/>
    <w:rsid w:val="00193847"/>
    <w:rsid w:val="00193A2F"/>
    <w:rsid w:val="00193A64"/>
    <w:rsid w:val="00193AEE"/>
    <w:rsid w:val="00193C78"/>
    <w:rsid w:val="00193C88"/>
    <w:rsid w:val="00193CEF"/>
    <w:rsid w:val="00193E7B"/>
    <w:rsid w:val="00194036"/>
    <w:rsid w:val="0019406D"/>
    <w:rsid w:val="001940D0"/>
    <w:rsid w:val="001940EB"/>
    <w:rsid w:val="00194146"/>
    <w:rsid w:val="0019439B"/>
    <w:rsid w:val="00194455"/>
    <w:rsid w:val="001944BE"/>
    <w:rsid w:val="001945B6"/>
    <w:rsid w:val="001945D9"/>
    <w:rsid w:val="001945F5"/>
    <w:rsid w:val="00194878"/>
    <w:rsid w:val="001949F9"/>
    <w:rsid w:val="00194AE5"/>
    <w:rsid w:val="00194B35"/>
    <w:rsid w:val="00194CD4"/>
    <w:rsid w:val="00194D02"/>
    <w:rsid w:val="00194E9D"/>
    <w:rsid w:val="00194EB7"/>
    <w:rsid w:val="00194EE6"/>
    <w:rsid w:val="00194F8D"/>
    <w:rsid w:val="00194F95"/>
    <w:rsid w:val="00194FC1"/>
    <w:rsid w:val="00194FC9"/>
    <w:rsid w:val="00195188"/>
    <w:rsid w:val="00195298"/>
    <w:rsid w:val="00195501"/>
    <w:rsid w:val="0019563F"/>
    <w:rsid w:val="0019564F"/>
    <w:rsid w:val="001956CC"/>
    <w:rsid w:val="0019570F"/>
    <w:rsid w:val="00195710"/>
    <w:rsid w:val="0019583C"/>
    <w:rsid w:val="001958F3"/>
    <w:rsid w:val="00195985"/>
    <w:rsid w:val="00195B2C"/>
    <w:rsid w:val="00195EAF"/>
    <w:rsid w:val="00195EF7"/>
    <w:rsid w:val="00196082"/>
    <w:rsid w:val="001961F1"/>
    <w:rsid w:val="00196214"/>
    <w:rsid w:val="001962AE"/>
    <w:rsid w:val="001962CD"/>
    <w:rsid w:val="00196304"/>
    <w:rsid w:val="0019631A"/>
    <w:rsid w:val="0019634C"/>
    <w:rsid w:val="00196350"/>
    <w:rsid w:val="0019640C"/>
    <w:rsid w:val="0019643F"/>
    <w:rsid w:val="00196528"/>
    <w:rsid w:val="0019654A"/>
    <w:rsid w:val="00196645"/>
    <w:rsid w:val="001966AA"/>
    <w:rsid w:val="00196763"/>
    <w:rsid w:val="001968B5"/>
    <w:rsid w:val="0019698E"/>
    <w:rsid w:val="00196A75"/>
    <w:rsid w:val="00196B54"/>
    <w:rsid w:val="00196EA8"/>
    <w:rsid w:val="00196ED5"/>
    <w:rsid w:val="00197116"/>
    <w:rsid w:val="0019711C"/>
    <w:rsid w:val="00197122"/>
    <w:rsid w:val="0019719B"/>
    <w:rsid w:val="00197232"/>
    <w:rsid w:val="001972B6"/>
    <w:rsid w:val="0019733F"/>
    <w:rsid w:val="001973C7"/>
    <w:rsid w:val="0019747F"/>
    <w:rsid w:val="00197497"/>
    <w:rsid w:val="0019751E"/>
    <w:rsid w:val="0019752F"/>
    <w:rsid w:val="00197531"/>
    <w:rsid w:val="00197595"/>
    <w:rsid w:val="001976CC"/>
    <w:rsid w:val="0019779D"/>
    <w:rsid w:val="0019789C"/>
    <w:rsid w:val="001978EB"/>
    <w:rsid w:val="00197A3F"/>
    <w:rsid w:val="00197A41"/>
    <w:rsid w:val="00197ABA"/>
    <w:rsid w:val="00197DCD"/>
    <w:rsid w:val="00197E28"/>
    <w:rsid w:val="00197E7B"/>
    <w:rsid w:val="00197FA0"/>
    <w:rsid w:val="001A00EC"/>
    <w:rsid w:val="001A0181"/>
    <w:rsid w:val="001A018F"/>
    <w:rsid w:val="001A0250"/>
    <w:rsid w:val="001A0267"/>
    <w:rsid w:val="001A027F"/>
    <w:rsid w:val="001A02E1"/>
    <w:rsid w:val="001A0315"/>
    <w:rsid w:val="001A0355"/>
    <w:rsid w:val="001A03AB"/>
    <w:rsid w:val="001A03CA"/>
    <w:rsid w:val="001A04CC"/>
    <w:rsid w:val="001A04E5"/>
    <w:rsid w:val="001A057E"/>
    <w:rsid w:val="001A05EE"/>
    <w:rsid w:val="001A064E"/>
    <w:rsid w:val="001A06F0"/>
    <w:rsid w:val="001A0834"/>
    <w:rsid w:val="001A0875"/>
    <w:rsid w:val="001A0889"/>
    <w:rsid w:val="001A08DC"/>
    <w:rsid w:val="001A0902"/>
    <w:rsid w:val="001A0944"/>
    <w:rsid w:val="001A09EB"/>
    <w:rsid w:val="001A0A83"/>
    <w:rsid w:val="001A0C7A"/>
    <w:rsid w:val="001A0CB3"/>
    <w:rsid w:val="001A0DDB"/>
    <w:rsid w:val="001A0DF8"/>
    <w:rsid w:val="001A0E86"/>
    <w:rsid w:val="001A100A"/>
    <w:rsid w:val="001A10CF"/>
    <w:rsid w:val="001A110D"/>
    <w:rsid w:val="001A13FC"/>
    <w:rsid w:val="001A1507"/>
    <w:rsid w:val="001A15C6"/>
    <w:rsid w:val="001A15E8"/>
    <w:rsid w:val="001A161D"/>
    <w:rsid w:val="001A1644"/>
    <w:rsid w:val="001A16F1"/>
    <w:rsid w:val="001A18B6"/>
    <w:rsid w:val="001A18FD"/>
    <w:rsid w:val="001A1A82"/>
    <w:rsid w:val="001A1AA0"/>
    <w:rsid w:val="001A1AFA"/>
    <w:rsid w:val="001A1B66"/>
    <w:rsid w:val="001A1D72"/>
    <w:rsid w:val="001A1D75"/>
    <w:rsid w:val="001A1E2F"/>
    <w:rsid w:val="001A1F19"/>
    <w:rsid w:val="001A1F82"/>
    <w:rsid w:val="001A1FB1"/>
    <w:rsid w:val="001A2072"/>
    <w:rsid w:val="001A20A4"/>
    <w:rsid w:val="001A21C2"/>
    <w:rsid w:val="001A23D6"/>
    <w:rsid w:val="001A24FF"/>
    <w:rsid w:val="001A2531"/>
    <w:rsid w:val="001A2541"/>
    <w:rsid w:val="001A255E"/>
    <w:rsid w:val="001A25D8"/>
    <w:rsid w:val="001A267F"/>
    <w:rsid w:val="001A26E1"/>
    <w:rsid w:val="001A26F8"/>
    <w:rsid w:val="001A2722"/>
    <w:rsid w:val="001A2726"/>
    <w:rsid w:val="001A2738"/>
    <w:rsid w:val="001A2BE3"/>
    <w:rsid w:val="001A2C12"/>
    <w:rsid w:val="001A2CA3"/>
    <w:rsid w:val="001A2EED"/>
    <w:rsid w:val="001A3029"/>
    <w:rsid w:val="001A3112"/>
    <w:rsid w:val="001A31D7"/>
    <w:rsid w:val="001A32A7"/>
    <w:rsid w:val="001A334A"/>
    <w:rsid w:val="001A3541"/>
    <w:rsid w:val="001A35A1"/>
    <w:rsid w:val="001A37A2"/>
    <w:rsid w:val="001A37C9"/>
    <w:rsid w:val="001A37EC"/>
    <w:rsid w:val="001A37F6"/>
    <w:rsid w:val="001A38D4"/>
    <w:rsid w:val="001A39EF"/>
    <w:rsid w:val="001A3A10"/>
    <w:rsid w:val="001A3A41"/>
    <w:rsid w:val="001A3B2E"/>
    <w:rsid w:val="001A3D11"/>
    <w:rsid w:val="001A3F70"/>
    <w:rsid w:val="001A405C"/>
    <w:rsid w:val="001A4119"/>
    <w:rsid w:val="001A414C"/>
    <w:rsid w:val="001A41E8"/>
    <w:rsid w:val="001A4217"/>
    <w:rsid w:val="001A45C3"/>
    <w:rsid w:val="001A45C8"/>
    <w:rsid w:val="001A46EE"/>
    <w:rsid w:val="001A4709"/>
    <w:rsid w:val="001A4746"/>
    <w:rsid w:val="001A499A"/>
    <w:rsid w:val="001A49E2"/>
    <w:rsid w:val="001A4B46"/>
    <w:rsid w:val="001A4C34"/>
    <w:rsid w:val="001A4C41"/>
    <w:rsid w:val="001A4DBB"/>
    <w:rsid w:val="001A4E40"/>
    <w:rsid w:val="001A4E8E"/>
    <w:rsid w:val="001A4EB4"/>
    <w:rsid w:val="001A500C"/>
    <w:rsid w:val="001A5062"/>
    <w:rsid w:val="001A51FE"/>
    <w:rsid w:val="001A5251"/>
    <w:rsid w:val="001A52DC"/>
    <w:rsid w:val="001A5305"/>
    <w:rsid w:val="001A5309"/>
    <w:rsid w:val="001A534A"/>
    <w:rsid w:val="001A544A"/>
    <w:rsid w:val="001A54F9"/>
    <w:rsid w:val="001A5621"/>
    <w:rsid w:val="001A5661"/>
    <w:rsid w:val="001A5789"/>
    <w:rsid w:val="001A57CA"/>
    <w:rsid w:val="001A57DB"/>
    <w:rsid w:val="001A594F"/>
    <w:rsid w:val="001A5AD3"/>
    <w:rsid w:val="001A5B9F"/>
    <w:rsid w:val="001A5CC8"/>
    <w:rsid w:val="001A5CDE"/>
    <w:rsid w:val="001A5D90"/>
    <w:rsid w:val="001A5DD5"/>
    <w:rsid w:val="001A5E25"/>
    <w:rsid w:val="001A60F2"/>
    <w:rsid w:val="001A612E"/>
    <w:rsid w:val="001A61B8"/>
    <w:rsid w:val="001A6335"/>
    <w:rsid w:val="001A645A"/>
    <w:rsid w:val="001A6472"/>
    <w:rsid w:val="001A64EC"/>
    <w:rsid w:val="001A6593"/>
    <w:rsid w:val="001A65CC"/>
    <w:rsid w:val="001A66BE"/>
    <w:rsid w:val="001A66F2"/>
    <w:rsid w:val="001A6740"/>
    <w:rsid w:val="001A676B"/>
    <w:rsid w:val="001A6778"/>
    <w:rsid w:val="001A6826"/>
    <w:rsid w:val="001A6947"/>
    <w:rsid w:val="001A6949"/>
    <w:rsid w:val="001A6AAF"/>
    <w:rsid w:val="001A6B53"/>
    <w:rsid w:val="001A6B61"/>
    <w:rsid w:val="001A6B99"/>
    <w:rsid w:val="001A6BE2"/>
    <w:rsid w:val="001A6C3C"/>
    <w:rsid w:val="001A6C9C"/>
    <w:rsid w:val="001A6E7B"/>
    <w:rsid w:val="001A6EBB"/>
    <w:rsid w:val="001A6EF9"/>
    <w:rsid w:val="001A6F8F"/>
    <w:rsid w:val="001A6FF8"/>
    <w:rsid w:val="001A7041"/>
    <w:rsid w:val="001A706F"/>
    <w:rsid w:val="001A708F"/>
    <w:rsid w:val="001A70E2"/>
    <w:rsid w:val="001A7114"/>
    <w:rsid w:val="001A724E"/>
    <w:rsid w:val="001A73D5"/>
    <w:rsid w:val="001A7483"/>
    <w:rsid w:val="001A7752"/>
    <w:rsid w:val="001A7769"/>
    <w:rsid w:val="001A7792"/>
    <w:rsid w:val="001A79B5"/>
    <w:rsid w:val="001A79D3"/>
    <w:rsid w:val="001A79DC"/>
    <w:rsid w:val="001A7AA6"/>
    <w:rsid w:val="001A7D2B"/>
    <w:rsid w:val="001A7FD2"/>
    <w:rsid w:val="001B002A"/>
    <w:rsid w:val="001B0157"/>
    <w:rsid w:val="001B0196"/>
    <w:rsid w:val="001B0214"/>
    <w:rsid w:val="001B0300"/>
    <w:rsid w:val="001B0372"/>
    <w:rsid w:val="001B06E6"/>
    <w:rsid w:val="001B073B"/>
    <w:rsid w:val="001B0779"/>
    <w:rsid w:val="001B0798"/>
    <w:rsid w:val="001B08A9"/>
    <w:rsid w:val="001B0B54"/>
    <w:rsid w:val="001B0D90"/>
    <w:rsid w:val="001B0DE9"/>
    <w:rsid w:val="001B0F0E"/>
    <w:rsid w:val="001B104A"/>
    <w:rsid w:val="001B105F"/>
    <w:rsid w:val="001B10AC"/>
    <w:rsid w:val="001B1198"/>
    <w:rsid w:val="001B11F4"/>
    <w:rsid w:val="001B123D"/>
    <w:rsid w:val="001B1251"/>
    <w:rsid w:val="001B1364"/>
    <w:rsid w:val="001B14CF"/>
    <w:rsid w:val="001B150C"/>
    <w:rsid w:val="001B167A"/>
    <w:rsid w:val="001B1857"/>
    <w:rsid w:val="001B19B2"/>
    <w:rsid w:val="001B1A67"/>
    <w:rsid w:val="001B1B7C"/>
    <w:rsid w:val="001B1BC0"/>
    <w:rsid w:val="001B1BE1"/>
    <w:rsid w:val="001B1C1F"/>
    <w:rsid w:val="001B1C39"/>
    <w:rsid w:val="001B1DCD"/>
    <w:rsid w:val="001B208F"/>
    <w:rsid w:val="001B20A6"/>
    <w:rsid w:val="001B20CF"/>
    <w:rsid w:val="001B235C"/>
    <w:rsid w:val="001B247E"/>
    <w:rsid w:val="001B2589"/>
    <w:rsid w:val="001B261A"/>
    <w:rsid w:val="001B2696"/>
    <w:rsid w:val="001B26A0"/>
    <w:rsid w:val="001B2797"/>
    <w:rsid w:val="001B288B"/>
    <w:rsid w:val="001B2918"/>
    <w:rsid w:val="001B2A4A"/>
    <w:rsid w:val="001B2A5A"/>
    <w:rsid w:val="001B2C88"/>
    <w:rsid w:val="001B2CA2"/>
    <w:rsid w:val="001B2E12"/>
    <w:rsid w:val="001B2E94"/>
    <w:rsid w:val="001B2FA6"/>
    <w:rsid w:val="001B3106"/>
    <w:rsid w:val="001B3211"/>
    <w:rsid w:val="001B3331"/>
    <w:rsid w:val="001B3635"/>
    <w:rsid w:val="001B3917"/>
    <w:rsid w:val="001B396D"/>
    <w:rsid w:val="001B39AB"/>
    <w:rsid w:val="001B39EB"/>
    <w:rsid w:val="001B3A5F"/>
    <w:rsid w:val="001B3B5D"/>
    <w:rsid w:val="001B3C4D"/>
    <w:rsid w:val="001B3C8C"/>
    <w:rsid w:val="001B3C94"/>
    <w:rsid w:val="001B4176"/>
    <w:rsid w:val="001B418D"/>
    <w:rsid w:val="001B4291"/>
    <w:rsid w:val="001B43FB"/>
    <w:rsid w:val="001B4620"/>
    <w:rsid w:val="001B46A9"/>
    <w:rsid w:val="001B479E"/>
    <w:rsid w:val="001B47C8"/>
    <w:rsid w:val="001B4922"/>
    <w:rsid w:val="001B4A2E"/>
    <w:rsid w:val="001B4ABC"/>
    <w:rsid w:val="001B4CEE"/>
    <w:rsid w:val="001B505B"/>
    <w:rsid w:val="001B5197"/>
    <w:rsid w:val="001B5263"/>
    <w:rsid w:val="001B53E1"/>
    <w:rsid w:val="001B554B"/>
    <w:rsid w:val="001B554F"/>
    <w:rsid w:val="001B555B"/>
    <w:rsid w:val="001B5574"/>
    <w:rsid w:val="001B5926"/>
    <w:rsid w:val="001B59CF"/>
    <w:rsid w:val="001B5C1E"/>
    <w:rsid w:val="001B5CDA"/>
    <w:rsid w:val="001B5E5A"/>
    <w:rsid w:val="001B5F2C"/>
    <w:rsid w:val="001B5FDD"/>
    <w:rsid w:val="001B604A"/>
    <w:rsid w:val="001B6187"/>
    <w:rsid w:val="001B61D5"/>
    <w:rsid w:val="001B63D7"/>
    <w:rsid w:val="001B644F"/>
    <w:rsid w:val="001B64D9"/>
    <w:rsid w:val="001B66E0"/>
    <w:rsid w:val="001B68BA"/>
    <w:rsid w:val="001B6B7E"/>
    <w:rsid w:val="001B6CBA"/>
    <w:rsid w:val="001B6D18"/>
    <w:rsid w:val="001B6D7A"/>
    <w:rsid w:val="001B6EB3"/>
    <w:rsid w:val="001B6F01"/>
    <w:rsid w:val="001B6FBD"/>
    <w:rsid w:val="001B70A5"/>
    <w:rsid w:val="001B70E1"/>
    <w:rsid w:val="001B7140"/>
    <w:rsid w:val="001B71AA"/>
    <w:rsid w:val="001B7207"/>
    <w:rsid w:val="001B725C"/>
    <w:rsid w:val="001B72FF"/>
    <w:rsid w:val="001B7306"/>
    <w:rsid w:val="001B734F"/>
    <w:rsid w:val="001B7353"/>
    <w:rsid w:val="001B751E"/>
    <w:rsid w:val="001B75FD"/>
    <w:rsid w:val="001B76F8"/>
    <w:rsid w:val="001B7701"/>
    <w:rsid w:val="001B778F"/>
    <w:rsid w:val="001B7810"/>
    <w:rsid w:val="001B7964"/>
    <w:rsid w:val="001B7A94"/>
    <w:rsid w:val="001B7B14"/>
    <w:rsid w:val="001B7BB1"/>
    <w:rsid w:val="001B7BC9"/>
    <w:rsid w:val="001B7BCB"/>
    <w:rsid w:val="001B7CBF"/>
    <w:rsid w:val="001B7CF3"/>
    <w:rsid w:val="001B7DCA"/>
    <w:rsid w:val="001B7EC6"/>
    <w:rsid w:val="001B7ED1"/>
    <w:rsid w:val="001B7F09"/>
    <w:rsid w:val="001B7FC5"/>
    <w:rsid w:val="001C0160"/>
    <w:rsid w:val="001C036E"/>
    <w:rsid w:val="001C0389"/>
    <w:rsid w:val="001C0558"/>
    <w:rsid w:val="001C05F5"/>
    <w:rsid w:val="001C07E5"/>
    <w:rsid w:val="001C098C"/>
    <w:rsid w:val="001C0A6D"/>
    <w:rsid w:val="001C0AC6"/>
    <w:rsid w:val="001C0ACA"/>
    <w:rsid w:val="001C0ACF"/>
    <w:rsid w:val="001C0CB5"/>
    <w:rsid w:val="001C0D64"/>
    <w:rsid w:val="001C0EE0"/>
    <w:rsid w:val="001C0F04"/>
    <w:rsid w:val="001C100A"/>
    <w:rsid w:val="001C1135"/>
    <w:rsid w:val="001C1249"/>
    <w:rsid w:val="001C14B9"/>
    <w:rsid w:val="001C16A4"/>
    <w:rsid w:val="001C16AD"/>
    <w:rsid w:val="001C17BF"/>
    <w:rsid w:val="001C1850"/>
    <w:rsid w:val="001C19B4"/>
    <w:rsid w:val="001C1A20"/>
    <w:rsid w:val="001C1A45"/>
    <w:rsid w:val="001C1AD3"/>
    <w:rsid w:val="001C1D32"/>
    <w:rsid w:val="001C1D72"/>
    <w:rsid w:val="001C1EB0"/>
    <w:rsid w:val="001C1FB1"/>
    <w:rsid w:val="001C216A"/>
    <w:rsid w:val="001C2237"/>
    <w:rsid w:val="001C2375"/>
    <w:rsid w:val="001C24B2"/>
    <w:rsid w:val="001C262D"/>
    <w:rsid w:val="001C2750"/>
    <w:rsid w:val="001C276E"/>
    <w:rsid w:val="001C28B7"/>
    <w:rsid w:val="001C2948"/>
    <w:rsid w:val="001C29FA"/>
    <w:rsid w:val="001C2A57"/>
    <w:rsid w:val="001C2B78"/>
    <w:rsid w:val="001C2BBC"/>
    <w:rsid w:val="001C2BCB"/>
    <w:rsid w:val="001C2C70"/>
    <w:rsid w:val="001C2CDA"/>
    <w:rsid w:val="001C2D7B"/>
    <w:rsid w:val="001C2DEF"/>
    <w:rsid w:val="001C2E7B"/>
    <w:rsid w:val="001C2ECE"/>
    <w:rsid w:val="001C2EFD"/>
    <w:rsid w:val="001C2F09"/>
    <w:rsid w:val="001C3019"/>
    <w:rsid w:val="001C3074"/>
    <w:rsid w:val="001C30A1"/>
    <w:rsid w:val="001C314C"/>
    <w:rsid w:val="001C3261"/>
    <w:rsid w:val="001C32BC"/>
    <w:rsid w:val="001C33B3"/>
    <w:rsid w:val="001C358D"/>
    <w:rsid w:val="001C35E8"/>
    <w:rsid w:val="001C3A8C"/>
    <w:rsid w:val="001C3A9B"/>
    <w:rsid w:val="001C3D29"/>
    <w:rsid w:val="001C3DA7"/>
    <w:rsid w:val="001C3E34"/>
    <w:rsid w:val="001C3E3E"/>
    <w:rsid w:val="001C402A"/>
    <w:rsid w:val="001C405E"/>
    <w:rsid w:val="001C4069"/>
    <w:rsid w:val="001C41A4"/>
    <w:rsid w:val="001C433F"/>
    <w:rsid w:val="001C4575"/>
    <w:rsid w:val="001C4605"/>
    <w:rsid w:val="001C4789"/>
    <w:rsid w:val="001C48EB"/>
    <w:rsid w:val="001C4957"/>
    <w:rsid w:val="001C49D4"/>
    <w:rsid w:val="001C4DBF"/>
    <w:rsid w:val="001C4DFF"/>
    <w:rsid w:val="001C4E08"/>
    <w:rsid w:val="001C4EB3"/>
    <w:rsid w:val="001C4F10"/>
    <w:rsid w:val="001C508F"/>
    <w:rsid w:val="001C515F"/>
    <w:rsid w:val="001C51B7"/>
    <w:rsid w:val="001C5227"/>
    <w:rsid w:val="001C52EE"/>
    <w:rsid w:val="001C5369"/>
    <w:rsid w:val="001C53CC"/>
    <w:rsid w:val="001C5423"/>
    <w:rsid w:val="001C55B6"/>
    <w:rsid w:val="001C5626"/>
    <w:rsid w:val="001C56ED"/>
    <w:rsid w:val="001C56FC"/>
    <w:rsid w:val="001C5771"/>
    <w:rsid w:val="001C57EC"/>
    <w:rsid w:val="001C5824"/>
    <w:rsid w:val="001C58AE"/>
    <w:rsid w:val="001C58E7"/>
    <w:rsid w:val="001C5A2E"/>
    <w:rsid w:val="001C5A96"/>
    <w:rsid w:val="001C5AA8"/>
    <w:rsid w:val="001C5ACF"/>
    <w:rsid w:val="001C5B6F"/>
    <w:rsid w:val="001C5B9C"/>
    <w:rsid w:val="001C5C56"/>
    <w:rsid w:val="001C5D8F"/>
    <w:rsid w:val="001C5DE2"/>
    <w:rsid w:val="001C5E9D"/>
    <w:rsid w:val="001C5EA5"/>
    <w:rsid w:val="001C5EC2"/>
    <w:rsid w:val="001C5ED7"/>
    <w:rsid w:val="001C608D"/>
    <w:rsid w:val="001C60EF"/>
    <w:rsid w:val="001C632C"/>
    <w:rsid w:val="001C6371"/>
    <w:rsid w:val="001C6379"/>
    <w:rsid w:val="001C63B8"/>
    <w:rsid w:val="001C6430"/>
    <w:rsid w:val="001C647C"/>
    <w:rsid w:val="001C674E"/>
    <w:rsid w:val="001C696E"/>
    <w:rsid w:val="001C69D8"/>
    <w:rsid w:val="001C6A84"/>
    <w:rsid w:val="001C6BBD"/>
    <w:rsid w:val="001C6C86"/>
    <w:rsid w:val="001C6CE1"/>
    <w:rsid w:val="001C6D65"/>
    <w:rsid w:val="001C6D6E"/>
    <w:rsid w:val="001C6D7B"/>
    <w:rsid w:val="001C6D9A"/>
    <w:rsid w:val="001C7001"/>
    <w:rsid w:val="001C7003"/>
    <w:rsid w:val="001C7093"/>
    <w:rsid w:val="001C738F"/>
    <w:rsid w:val="001C7686"/>
    <w:rsid w:val="001C771A"/>
    <w:rsid w:val="001C7807"/>
    <w:rsid w:val="001C7847"/>
    <w:rsid w:val="001C79DB"/>
    <w:rsid w:val="001C7AB2"/>
    <w:rsid w:val="001C7AEB"/>
    <w:rsid w:val="001C7BAA"/>
    <w:rsid w:val="001C7C2F"/>
    <w:rsid w:val="001C7CB9"/>
    <w:rsid w:val="001C7D6A"/>
    <w:rsid w:val="001C7DDE"/>
    <w:rsid w:val="001C7DE8"/>
    <w:rsid w:val="001C7E99"/>
    <w:rsid w:val="001C7F78"/>
    <w:rsid w:val="001C7F8F"/>
    <w:rsid w:val="001C7FB5"/>
    <w:rsid w:val="001D0175"/>
    <w:rsid w:val="001D0197"/>
    <w:rsid w:val="001D0256"/>
    <w:rsid w:val="001D0359"/>
    <w:rsid w:val="001D06DC"/>
    <w:rsid w:val="001D07B6"/>
    <w:rsid w:val="001D07F3"/>
    <w:rsid w:val="001D086B"/>
    <w:rsid w:val="001D08FC"/>
    <w:rsid w:val="001D09F7"/>
    <w:rsid w:val="001D0A70"/>
    <w:rsid w:val="001D0A8C"/>
    <w:rsid w:val="001D0AAE"/>
    <w:rsid w:val="001D0B6E"/>
    <w:rsid w:val="001D0BAE"/>
    <w:rsid w:val="001D0C75"/>
    <w:rsid w:val="001D0D11"/>
    <w:rsid w:val="001D0DA0"/>
    <w:rsid w:val="001D0E59"/>
    <w:rsid w:val="001D0EEC"/>
    <w:rsid w:val="001D1145"/>
    <w:rsid w:val="001D11A9"/>
    <w:rsid w:val="001D1462"/>
    <w:rsid w:val="001D1709"/>
    <w:rsid w:val="001D175F"/>
    <w:rsid w:val="001D1839"/>
    <w:rsid w:val="001D184E"/>
    <w:rsid w:val="001D189B"/>
    <w:rsid w:val="001D1AA4"/>
    <w:rsid w:val="001D1C11"/>
    <w:rsid w:val="001D1C73"/>
    <w:rsid w:val="001D1D43"/>
    <w:rsid w:val="001D1DE4"/>
    <w:rsid w:val="001D1E86"/>
    <w:rsid w:val="001D1E9F"/>
    <w:rsid w:val="001D1ED0"/>
    <w:rsid w:val="001D1FFB"/>
    <w:rsid w:val="001D202C"/>
    <w:rsid w:val="001D21CA"/>
    <w:rsid w:val="001D2275"/>
    <w:rsid w:val="001D2282"/>
    <w:rsid w:val="001D2472"/>
    <w:rsid w:val="001D250F"/>
    <w:rsid w:val="001D2521"/>
    <w:rsid w:val="001D253B"/>
    <w:rsid w:val="001D253D"/>
    <w:rsid w:val="001D2713"/>
    <w:rsid w:val="001D278F"/>
    <w:rsid w:val="001D2829"/>
    <w:rsid w:val="001D2944"/>
    <w:rsid w:val="001D2951"/>
    <w:rsid w:val="001D297A"/>
    <w:rsid w:val="001D2A36"/>
    <w:rsid w:val="001D2B88"/>
    <w:rsid w:val="001D2BD3"/>
    <w:rsid w:val="001D2C24"/>
    <w:rsid w:val="001D2C86"/>
    <w:rsid w:val="001D2D08"/>
    <w:rsid w:val="001D2D1A"/>
    <w:rsid w:val="001D2D9D"/>
    <w:rsid w:val="001D2EA5"/>
    <w:rsid w:val="001D3141"/>
    <w:rsid w:val="001D33D1"/>
    <w:rsid w:val="001D3427"/>
    <w:rsid w:val="001D3826"/>
    <w:rsid w:val="001D391A"/>
    <w:rsid w:val="001D399E"/>
    <w:rsid w:val="001D39D6"/>
    <w:rsid w:val="001D3A3F"/>
    <w:rsid w:val="001D3A45"/>
    <w:rsid w:val="001D3AE6"/>
    <w:rsid w:val="001D3ED5"/>
    <w:rsid w:val="001D3EDE"/>
    <w:rsid w:val="001D3F0C"/>
    <w:rsid w:val="001D3FC1"/>
    <w:rsid w:val="001D4069"/>
    <w:rsid w:val="001D418C"/>
    <w:rsid w:val="001D41A5"/>
    <w:rsid w:val="001D41F2"/>
    <w:rsid w:val="001D41F3"/>
    <w:rsid w:val="001D42C8"/>
    <w:rsid w:val="001D434C"/>
    <w:rsid w:val="001D435D"/>
    <w:rsid w:val="001D443C"/>
    <w:rsid w:val="001D4464"/>
    <w:rsid w:val="001D4510"/>
    <w:rsid w:val="001D452A"/>
    <w:rsid w:val="001D45FA"/>
    <w:rsid w:val="001D4736"/>
    <w:rsid w:val="001D481D"/>
    <w:rsid w:val="001D486D"/>
    <w:rsid w:val="001D486F"/>
    <w:rsid w:val="001D4A38"/>
    <w:rsid w:val="001D4B06"/>
    <w:rsid w:val="001D4C1C"/>
    <w:rsid w:val="001D4C22"/>
    <w:rsid w:val="001D4CD6"/>
    <w:rsid w:val="001D4D40"/>
    <w:rsid w:val="001D4E99"/>
    <w:rsid w:val="001D4EDE"/>
    <w:rsid w:val="001D4F6D"/>
    <w:rsid w:val="001D4FA8"/>
    <w:rsid w:val="001D50A7"/>
    <w:rsid w:val="001D53C0"/>
    <w:rsid w:val="001D53CD"/>
    <w:rsid w:val="001D548E"/>
    <w:rsid w:val="001D55FE"/>
    <w:rsid w:val="001D585F"/>
    <w:rsid w:val="001D59F4"/>
    <w:rsid w:val="001D5A5E"/>
    <w:rsid w:val="001D5C1E"/>
    <w:rsid w:val="001D5C29"/>
    <w:rsid w:val="001D5D1F"/>
    <w:rsid w:val="001D5D88"/>
    <w:rsid w:val="001D5DAA"/>
    <w:rsid w:val="001D5E8A"/>
    <w:rsid w:val="001D5FBA"/>
    <w:rsid w:val="001D5FDA"/>
    <w:rsid w:val="001D5FEB"/>
    <w:rsid w:val="001D6065"/>
    <w:rsid w:val="001D60A5"/>
    <w:rsid w:val="001D61FC"/>
    <w:rsid w:val="001D62EC"/>
    <w:rsid w:val="001D630C"/>
    <w:rsid w:val="001D6443"/>
    <w:rsid w:val="001D653F"/>
    <w:rsid w:val="001D67FF"/>
    <w:rsid w:val="001D6925"/>
    <w:rsid w:val="001D6926"/>
    <w:rsid w:val="001D6997"/>
    <w:rsid w:val="001D6A38"/>
    <w:rsid w:val="001D6AE1"/>
    <w:rsid w:val="001D6D59"/>
    <w:rsid w:val="001D6F12"/>
    <w:rsid w:val="001D6F6E"/>
    <w:rsid w:val="001D70BF"/>
    <w:rsid w:val="001D713F"/>
    <w:rsid w:val="001D719E"/>
    <w:rsid w:val="001D71E6"/>
    <w:rsid w:val="001D71FA"/>
    <w:rsid w:val="001D738E"/>
    <w:rsid w:val="001D7518"/>
    <w:rsid w:val="001D7613"/>
    <w:rsid w:val="001D77DD"/>
    <w:rsid w:val="001D782E"/>
    <w:rsid w:val="001D789D"/>
    <w:rsid w:val="001D7A9A"/>
    <w:rsid w:val="001D7BB5"/>
    <w:rsid w:val="001D7BB8"/>
    <w:rsid w:val="001D7CC8"/>
    <w:rsid w:val="001D7CFD"/>
    <w:rsid w:val="001D7D50"/>
    <w:rsid w:val="001D7E59"/>
    <w:rsid w:val="001D7E87"/>
    <w:rsid w:val="001D7EE8"/>
    <w:rsid w:val="001D7FD9"/>
    <w:rsid w:val="001E010E"/>
    <w:rsid w:val="001E0156"/>
    <w:rsid w:val="001E0500"/>
    <w:rsid w:val="001E0520"/>
    <w:rsid w:val="001E0539"/>
    <w:rsid w:val="001E0588"/>
    <w:rsid w:val="001E0702"/>
    <w:rsid w:val="001E0745"/>
    <w:rsid w:val="001E075E"/>
    <w:rsid w:val="001E0764"/>
    <w:rsid w:val="001E07AC"/>
    <w:rsid w:val="001E0824"/>
    <w:rsid w:val="001E08FB"/>
    <w:rsid w:val="001E09BC"/>
    <w:rsid w:val="001E0BF2"/>
    <w:rsid w:val="001E0D6E"/>
    <w:rsid w:val="001E0E35"/>
    <w:rsid w:val="001E0F03"/>
    <w:rsid w:val="001E1287"/>
    <w:rsid w:val="001E12AC"/>
    <w:rsid w:val="001E1435"/>
    <w:rsid w:val="001E164B"/>
    <w:rsid w:val="001E1793"/>
    <w:rsid w:val="001E17A3"/>
    <w:rsid w:val="001E18E5"/>
    <w:rsid w:val="001E1AFE"/>
    <w:rsid w:val="001E1B7F"/>
    <w:rsid w:val="001E1C8C"/>
    <w:rsid w:val="001E1D39"/>
    <w:rsid w:val="001E1E48"/>
    <w:rsid w:val="001E1F0B"/>
    <w:rsid w:val="001E1F73"/>
    <w:rsid w:val="001E1F8B"/>
    <w:rsid w:val="001E1FB5"/>
    <w:rsid w:val="001E20AC"/>
    <w:rsid w:val="001E2114"/>
    <w:rsid w:val="001E2145"/>
    <w:rsid w:val="001E2177"/>
    <w:rsid w:val="001E22A4"/>
    <w:rsid w:val="001E2389"/>
    <w:rsid w:val="001E2397"/>
    <w:rsid w:val="001E24D7"/>
    <w:rsid w:val="001E2665"/>
    <w:rsid w:val="001E26DE"/>
    <w:rsid w:val="001E27AA"/>
    <w:rsid w:val="001E27B1"/>
    <w:rsid w:val="001E295A"/>
    <w:rsid w:val="001E299F"/>
    <w:rsid w:val="001E2A08"/>
    <w:rsid w:val="001E2ADA"/>
    <w:rsid w:val="001E2B1D"/>
    <w:rsid w:val="001E2B6C"/>
    <w:rsid w:val="001E2ECC"/>
    <w:rsid w:val="001E2EE4"/>
    <w:rsid w:val="001E30BA"/>
    <w:rsid w:val="001E30FD"/>
    <w:rsid w:val="001E3169"/>
    <w:rsid w:val="001E31B0"/>
    <w:rsid w:val="001E31EF"/>
    <w:rsid w:val="001E320D"/>
    <w:rsid w:val="001E3328"/>
    <w:rsid w:val="001E33EB"/>
    <w:rsid w:val="001E3666"/>
    <w:rsid w:val="001E36F9"/>
    <w:rsid w:val="001E3765"/>
    <w:rsid w:val="001E3779"/>
    <w:rsid w:val="001E396E"/>
    <w:rsid w:val="001E39C9"/>
    <w:rsid w:val="001E3A6D"/>
    <w:rsid w:val="001E3BB6"/>
    <w:rsid w:val="001E3BD0"/>
    <w:rsid w:val="001E3BFD"/>
    <w:rsid w:val="001E3C09"/>
    <w:rsid w:val="001E3CCF"/>
    <w:rsid w:val="001E3DC1"/>
    <w:rsid w:val="001E3E3D"/>
    <w:rsid w:val="001E3E49"/>
    <w:rsid w:val="001E3E4A"/>
    <w:rsid w:val="001E3E6F"/>
    <w:rsid w:val="001E3FA7"/>
    <w:rsid w:val="001E400A"/>
    <w:rsid w:val="001E40D7"/>
    <w:rsid w:val="001E4330"/>
    <w:rsid w:val="001E43AE"/>
    <w:rsid w:val="001E446C"/>
    <w:rsid w:val="001E44BB"/>
    <w:rsid w:val="001E44FB"/>
    <w:rsid w:val="001E4528"/>
    <w:rsid w:val="001E4729"/>
    <w:rsid w:val="001E4875"/>
    <w:rsid w:val="001E4878"/>
    <w:rsid w:val="001E487F"/>
    <w:rsid w:val="001E49ED"/>
    <w:rsid w:val="001E4A66"/>
    <w:rsid w:val="001E4C1E"/>
    <w:rsid w:val="001E4C34"/>
    <w:rsid w:val="001E4C7D"/>
    <w:rsid w:val="001E4D4E"/>
    <w:rsid w:val="001E4DD6"/>
    <w:rsid w:val="001E4F3A"/>
    <w:rsid w:val="001E5043"/>
    <w:rsid w:val="001E5102"/>
    <w:rsid w:val="001E51A6"/>
    <w:rsid w:val="001E5374"/>
    <w:rsid w:val="001E53AA"/>
    <w:rsid w:val="001E5412"/>
    <w:rsid w:val="001E582A"/>
    <w:rsid w:val="001E5AD2"/>
    <w:rsid w:val="001E5CC2"/>
    <w:rsid w:val="001E5DF5"/>
    <w:rsid w:val="001E5E2C"/>
    <w:rsid w:val="001E5ED9"/>
    <w:rsid w:val="001E5FC9"/>
    <w:rsid w:val="001E60A6"/>
    <w:rsid w:val="001E610A"/>
    <w:rsid w:val="001E614F"/>
    <w:rsid w:val="001E6190"/>
    <w:rsid w:val="001E61D6"/>
    <w:rsid w:val="001E6265"/>
    <w:rsid w:val="001E64D5"/>
    <w:rsid w:val="001E6596"/>
    <w:rsid w:val="001E679D"/>
    <w:rsid w:val="001E67A4"/>
    <w:rsid w:val="001E6B21"/>
    <w:rsid w:val="001E6B36"/>
    <w:rsid w:val="001E6C29"/>
    <w:rsid w:val="001E6C44"/>
    <w:rsid w:val="001E6D03"/>
    <w:rsid w:val="001E6DAC"/>
    <w:rsid w:val="001E6DB0"/>
    <w:rsid w:val="001E6DFC"/>
    <w:rsid w:val="001E6E12"/>
    <w:rsid w:val="001E6E7D"/>
    <w:rsid w:val="001E6E8E"/>
    <w:rsid w:val="001E6EF6"/>
    <w:rsid w:val="001E6F23"/>
    <w:rsid w:val="001E6F6B"/>
    <w:rsid w:val="001E7080"/>
    <w:rsid w:val="001E7140"/>
    <w:rsid w:val="001E7183"/>
    <w:rsid w:val="001E719E"/>
    <w:rsid w:val="001E724B"/>
    <w:rsid w:val="001E72E2"/>
    <w:rsid w:val="001E7388"/>
    <w:rsid w:val="001E738D"/>
    <w:rsid w:val="001E73DE"/>
    <w:rsid w:val="001E73E0"/>
    <w:rsid w:val="001E74AC"/>
    <w:rsid w:val="001E74F2"/>
    <w:rsid w:val="001E7530"/>
    <w:rsid w:val="001E7570"/>
    <w:rsid w:val="001E7625"/>
    <w:rsid w:val="001E76D5"/>
    <w:rsid w:val="001E77D2"/>
    <w:rsid w:val="001E77F8"/>
    <w:rsid w:val="001E781D"/>
    <w:rsid w:val="001E790D"/>
    <w:rsid w:val="001E79A8"/>
    <w:rsid w:val="001E79D6"/>
    <w:rsid w:val="001E7A3C"/>
    <w:rsid w:val="001E7B2E"/>
    <w:rsid w:val="001E7DB9"/>
    <w:rsid w:val="001E7E0A"/>
    <w:rsid w:val="001E7EB0"/>
    <w:rsid w:val="001E7F2F"/>
    <w:rsid w:val="001E7F5B"/>
    <w:rsid w:val="001E7F81"/>
    <w:rsid w:val="001E7FA0"/>
    <w:rsid w:val="001F002C"/>
    <w:rsid w:val="001F00A0"/>
    <w:rsid w:val="001F00C2"/>
    <w:rsid w:val="001F045B"/>
    <w:rsid w:val="001F0472"/>
    <w:rsid w:val="001F04A0"/>
    <w:rsid w:val="001F063A"/>
    <w:rsid w:val="001F066A"/>
    <w:rsid w:val="001F0680"/>
    <w:rsid w:val="001F0803"/>
    <w:rsid w:val="001F08ED"/>
    <w:rsid w:val="001F0B2C"/>
    <w:rsid w:val="001F0C71"/>
    <w:rsid w:val="001F0D8B"/>
    <w:rsid w:val="001F0DA0"/>
    <w:rsid w:val="001F0F24"/>
    <w:rsid w:val="001F0FB3"/>
    <w:rsid w:val="001F0FF8"/>
    <w:rsid w:val="001F112B"/>
    <w:rsid w:val="001F12E1"/>
    <w:rsid w:val="001F13CF"/>
    <w:rsid w:val="001F13D1"/>
    <w:rsid w:val="001F147D"/>
    <w:rsid w:val="001F14C9"/>
    <w:rsid w:val="001F15E3"/>
    <w:rsid w:val="001F1644"/>
    <w:rsid w:val="001F1857"/>
    <w:rsid w:val="001F188E"/>
    <w:rsid w:val="001F1AEA"/>
    <w:rsid w:val="001F1AEC"/>
    <w:rsid w:val="001F1BCF"/>
    <w:rsid w:val="001F1CE7"/>
    <w:rsid w:val="001F1E8C"/>
    <w:rsid w:val="001F1EB5"/>
    <w:rsid w:val="001F1EE5"/>
    <w:rsid w:val="001F1F48"/>
    <w:rsid w:val="001F2140"/>
    <w:rsid w:val="001F21FF"/>
    <w:rsid w:val="001F2230"/>
    <w:rsid w:val="001F223E"/>
    <w:rsid w:val="001F2288"/>
    <w:rsid w:val="001F23C2"/>
    <w:rsid w:val="001F2430"/>
    <w:rsid w:val="001F2556"/>
    <w:rsid w:val="001F25C8"/>
    <w:rsid w:val="001F26B7"/>
    <w:rsid w:val="001F2763"/>
    <w:rsid w:val="001F277C"/>
    <w:rsid w:val="001F27F5"/>
    <w:rsid w:val="001F2850"/>
    <w:rsid w:val="001F28A0"/>
    <w:rsid w:val="001F28BE"/>
    <w:rsid w:val="001F2B64"/>
    <w:rsid w:val="001F2BCD"/>
    <w:rsid w:val="001F2D32"/>
    <w:rsid w:val="001F2F6A"/>
    <w:rsid w:val="001F3020"/>
    <w:rsid w:val="001F3236"/>
    <w:rsid w:val="001F3255"/>
    <w:rsid w:val="001F32A5"/>
    <w:rsid w:val="001F3322"/>
    <w:rsid w:val="001F338C"/>
    <w:rsid w:val="001F3390"/>
    <w:rsid w:val="001F340A"/>
    <w:rsid w:val="001F3510"/>
    <w:rsid w:val="001F35D9"/>
    <w:rsid w:val="001F3837"/>
    <w:rsid w:val="001F3859"/>
    <w:rsid w:val="001F38AE"/>
    <w:rsid w:val="001F39C7"/>
    <w:rsid w:val="001F3ACC"/>
    <w:rsid w:val="001F3B32"/>
    <w:rsid w:val="001F3C6F"/>
    <w:rsid w:val="001F3D8F"/>
    <w:rsid w:val="001F3DC1"/>
    <w:rsid w:val="001F3E1D"/>
    <w:rsid w:val="001F3E6A"/>
    <w:rsid w:val="001F3EA6"/>
    <w:rsid w:val="001F4052"/>
    <w:rsid w:val="001F40A0"/>
    <w:rsid w:val="001F4136"/>
    <w:rsid w:val="001F4138"/>
    <w:rsid w:val="001F4175"/>
    <w:rsid w:val="001F41D3"/>
    <w:rsid w:val="001F4224"/>
    <w:rsid w:val="001F430F"/>
    <w:rsid w:val="001F45AF"/>
    <w:rsid w:val="001F45F5"/>
    <w:rsid w:val="001F45F8"/>
    <w:rsid w:val="001F4777"/>
    <w:rsid w:val="001F494F"/>
    <w:rsid w:val="001F4991"/>
    <w:rsid w:val="001F4A03"/>
    <w:rsid w:val="001F4BE5"/>
    <w:rsid w:val="001F4CEE"/>
    <w:rsid w:val="001F4F27"/>
    <w:rsid w:val="001F52F8"/>
    <w:rsid w:val="001F547D"/>
    <w:rsid w:val="001F565A"/>
    <w:rsid w:val="001F57F3"/>
    <w:rsid w:val="001F57FD"/>
    <w:rsid w:val="001F591C"/>
    <w:rsid w:val="001F5992"/>
    <w:rsid w:val="001F5A7B"/>
    <w:rsid w:val="001F5ACF"/>
    <w:rsid w:val="001F5B03"/>
    <w:rsid w:val="001F5B12"/>
    <w:rsid w:val="001F5B42"/>
    <w:rsid w:val="001F5CE0"/>
    <w:rsid w:val="001F5D28"/>
    <w:rsid w:val="001F5E4A"/>
    <w:rsid w:val="001F5EF9"/>
    <w:rsid w:val="001F6022"/>
    <w:rsid w:val="001F6093"/>
    <w:rsid w:val="001F60D7"/>
    <w:rsid w:val="001F6185"/>
    <w:rsid w:val="001F61FE"/>
    <w:rsid w:val="001F622D"/>
    <w:rsid w:val="001F633B"/>
    <w:rsid w:val="001F638F"/>
    <w:rsid w:val="001F63D9"/>
    <w:rsid w:val="001F648F"/>
    <w:rsid w:val="001F64D0"/>
    <w:rsid w:val="001F64F5"/>
    <w:rsid w:val="001F65A4"/>
    <w:rsid w:val="001F6667"/>
    <w:rsid w:val="001F667B"/>
    <w:rsid w:val="001F6744"/>
    <w:rsid w:val="001F6943"/>
    <w:rsid w:val="001F69C5"/>
    <w:rsid w:val="001F6CED"/>
    <w:rsid w:val="001F6E0A"/>
    <w:rsid w:val="001F6F0C"/>
    <w:rsid w:val="001F6F11"/>
    <w:rsid w:val="001F6FF3"/>
    <w:rsid w:val="001F7136"/>
    <w:rsid w:val="001F716C"/>
    <w:rsid w:val="001F72AB"/>
    <w:rsid w:val="001F7315"/>
    <w:rsid w:val="001F733F"/>
    <w:rsid w:val="001F73CB"/>
    <w:rsid w:val="001F74AC"/>
    <w:rsid w:val="001F75B9"/>
    <w:rsid w:val="001F766F"/>
    <w:rsid w:val="001F7689"/>
    <w:rsid w:val="001F771D"/>
    <w:rsid w:val="001F7755"/>
    <w:rsid w:val="001F77D8"/>
    <w:rsid w:val="001F78CF"/>
    <w:rsid w:val="001F797D"/>
    <w:rsid w:val="001F7A54"/>
    <w:rsid w:val="001F7C7D"/>
    <w:rsid w:val="001F7D88"/>
    <w:rsid w:val="001F7E8D"/>
    <w:rsid w:val="00200002"/>
    <w:rsid w:val="0020005F"/>
    <w:rsid w:val="0020017E"/>
    <w:rsid w:val="002002CD"/>
    <w:rsid w:val="00200528"/>
    <w:rsid w:val="0020058F"/>
    <w:rsid w:val="00200593"/>
    <w:rsid w:val="002005A8"/>
    <w:rsid w:val="002005B2"/>
    <w:rsid w:val="00200943"/>
    <w:rsid w:val="00200953"/>
    <w:rsid w:val="00200961"/>
    <w:rsid w:val="002009E5"/>
    <w:rsid w:val="00200A65"/>
    <w:rsid w:val="00200A96"/>
    <w:rsid w:val="00200AC9"/>
    <w:rsid w:val="00200C6C"/>
    <w:rsid w:val="00200C73"/>
    <w:rsid w:val="00200CDC"/>
    <w:rsid w:val="00200DA4"/>
    <w:rsid w:val="00200F8A"/>
    <w:rsid w:val="00200F90"/>
    <w:rsid w:val="00200FBD"/>
    <w:rsid w:val="002010FC"/>
    <w:rsid w:val="0020117A"/>
    <w:rsid w:val="002011EB"/>
    <w:rsid w:val="00201283"/>
    <w:rsid w:val="00201367"/>
    <w:rsid w:val="00201759"/>
    <w:rsid w:val="002017E7"/>
    <w:rsid w:val="002018B8"/>
    <w:rsid w:val="002019A5"/>
    <w:rsid w:val="002019EA"/>
    <w:rsid w:val="002019F2"/>
    <w:rsid w:val="00201C13"/>
    <w:rsid w:val="00201C72"/>
    <w:rsid w:val="002020C1"/>
    <w:rsid w:val="002021C8"/>
    <w:rsid w:val="002021CF"/>
    <w:rsid w:val="00202246"/>
    <w:rsid w:val="00202497"/>
    <w:rsid w:val="002024A4"/>
    <w:rsid w:val="002025A4"/>
    <w:rsid w:val="0020264D"/>
    <w:rsid w:val="00202A44"/>
    <w:rsid w:val="00202ADC"/>
    <w:rsid w:val="00202AEB"/>
    <w:rsid w:val="00202CA7"/>
    <w:rsid w:val="00202E9F"/>
    <w:rsid w:val="00202F1E"/>
    <w:rsid w:val="00202FD5"/>
    <w:rsid w:val="002033A3"/>
    <w:rsid w:val="002033D0"/>
    <w:rsid w:val="00203452"/>
    <w:rsid w:val="002035AF"/>
    <w:rsid w:val="002035CF"/>
    <w:rsid w:val="00203695"/>
    <w:rsid w:val="002036DA"/>
    <w:rsid w:val="002036ED"/>
    <w:rsid w:val="00203748"/>
    <w:rsid w:val="002037E0"/>
    <w:rsid w:val="00203826"/>
    <w:rsid w:val="002038C1"/>
    <w:rsid w:val="002038FE"/>
    <w:rsid w:val="00203980"/>
    <w:rsid w:val="002039A3"/>
    <w:rsid w:val="00203A2C"/>
    <w:rsid w:val="00203A50"/>
    <w:rsid w:val="00203AE7"/>
    <w:rsid w:val="00203B12"/>
    <w:rsid w:val="00203D14"/>
    <w:rsid w:val="00203E80"/>
    <w:rsid w:val="002040EA"/>
    <w:rsid w:val="00204151"/>
    <w:rsid w:val="00204177"/>
    <w:rsid w:val="0020418E"/>
    <w:rsid w:val="0020419F"/>
    <w:rsid w:val="002041AE"/>
    <w:rsid w:val="002043DD"/>
    <w:rsid w:val="002044C5"/>
    <w:rsid w:val="00204572"/>
    <w:rsid w:val="00204602"/>
    <w:rsid w:val="0020463A"/>
    <w:rsid w:val="002046CF"/>
    <w:rsid w:val="0020474E"/>
    <w:rsid w:val="00204888"/>
    <w:rsid w:val="00204A81"/>
    <w:rsid w:val="00204A82"/>
    <w:rsid w:val="00204BC7"/>
    <w:rsid w:val="00204C92"/>
    <w:rsid w:val="00204E6B"/>
    <w:rsid w:val="00204E9D"/>
    <w:rsid w:val="00204F0F"/>
    <w:rsid w:val="00204F3B"/>
    <w:rsid w:val="00204F8A"/>
    <w:rsid w:val="0020508A"/>
    <w:rsid w:val="002051F1"/>
    <w:rsid w:val="0020530D"/>
    <w:rsid w:val="002053F4"/>
    <w:rsid w:val="0020548A"/>
    <w:rsid w:val="00205573"/>
    <w:rsid w:val="00205639"/>
    <w:rsid w:val="00205673"/>
    <w:rsid w:val="00205681"/>
    <w:rsid w:val="0020568A"/>
    <w:rsid w:val="0020570E"/>
    <w:rsid w:val="002057D5"/>
    <w:rsid w:val="002057E6"/>
    <w:rsid w:val="00205B9C"/>
    <w:rsid w:val="00205BC9"/>
    <w:rsid w:val="00205D9D"/>
    <w:rsid w:val="00205FCC"/>
    <w:rsid w:val="0020644B"/>
    <w:rsid w:val="002064DF"/>
    <w:rsid w:val="002064F1"/>
    <w:rsid w:val="0020653B"/>
    <w:rsid w:val="002067A8"/>
    <w:rsid w:val="00206843"/>
    <w:rsid w:val="0020686A"/>
    <w:rsid w:val="0020686D"/>
    <w:rsid w:val="0020690F"/>
    <w:rsid w:val="00206914"/>
    <w:rsid w:val="00206983"/>
    <w:rsid w:val="00206A0C"/>
    <w:rsid w:val="00206AC7"/>
    <w:rsid w:val="00206AE3"/>
    <w:rsid w:val="00206B50"/>
    <w:rsid w:val="00206BC3"/>
    <w:rsid w:val="00206BF9"/>
    <w:rsid w:val="00206D48"/>
    <w:rsid w:val="00206DBC"/>
    <w:rsid w:val="00206E7C"/>
    <w:rsid w:val="00206EE2"/>
    <w:rsid w:val="00207036"/>
    <w:rsid w:val="00207118"/>
    <w:rsid w:val="00207208"/>
    <w:rsid w:val="002072A3"/>
    <w:rsid w:val="002072AC"/>
    <w:rsid w:val="002072F0"/>
    <w:rsid w:val="00207568"/>
    <w:rsid w:val="002075C2"/>
    <w:rsid w:val="00207622"/>
    <w:rsid w:val="0020769F"/>
    <w:rsid w:val="002076C4"/>
    <w:rsid w:val="00207762"/>
    <w:rsid w:val="002078D7"/>
    <w:rsid w:val="00207A6C"/>
    <w:rsid w:val="00207ABB"/>
    <w:rsid w:val="00207B11"/>
    <w:rsid w:val="00207B32"/>
    <w:rsid w:val="00207BA3"/>
    <w:rsid w:val="00207BA5"/>
    <w:rsid w:val="00207CBC"/>
    <w:rsid w:val="00207D04"/>
    <w:rsid w:val="00207F1F"/>
    <w:rsid w:val="00207F33"/>
    <w:rsid w:val="00210099"/>
    <w:rsid w:val="00210153"/>
    <w:rsid w:val="00210269"/>
    <w:rsid w:val="00210296"/>
    <w:rsid w:val="0021033B"/>
    <w:rsid w:val="002103D2"/>
    <w:rsid w:val="002104FF"/>
    <w:rsid w:val="0021062C"/>
    <w:rsid w:val="00210654"/>
    <w:rsid w:val="00210911"/>
    <w:rsid w:val="002109AA"/>
    <w:rsid w:val="00210ABD"/>
    <w:rsid w:val="00210B78"/>
    <w:rsid w:val="00210B9B"/>
    <w:rsid w:val="00210BA1"/>
    <w:rsid w:val="00210BD7"/>
    <w:rsid w:val="00210C58"/>
    <w:rsid w:val="00210CAA"/>
    <w:rsid w:val="00210DA1"/>
    <w:rsid w:val="0021103F"/>
    <w:rsid w:val="00211109"/>
    <w:rsid w:val="002111FD"/>
    <w:rsid w:val="00211207"/>
    <w:rsid w:val="00211378"/>
    <w:rsid w:val="002113B2"/>
    <w:rsid w:val="00211476"/>
    <w:rsid w:val="00211491"/>
    <w:rsid w:val="002115C9"/>
    <w:rsid w:val="002116EB"/>
    <w:rsid w:val="00211877"/>
    <w:rsid w:val="0021197D"/>
    <w:rsid w:val="00211A51"/>
    <w:rsid w:val="00211A76"/>
    <w:rsid w:val="00211C70"/>
    <w:rsid w:val="00211D14"/>
    <w:rsid w:val="00211E18"/>
    <w:rsid w:val="00211F08"/>
    <w:rsid w:val="00211F67"/>
    <w:rsid w:val="0021212D"/>
    <w:rsid w:val="00212189"/>
    <w:rsid w:val="002121F9"/>
    <w:rsid w:val="00212255"/>
    <w:rsid w:val="0021225C"/>
    <w:rsid w:val="002123A3"/>
    <w:rsid w:val="002124A9"/>
    <w:rsid w:val="0021250A"/>
    <w:rsid w:val="00212651"/>
    <w:rsid w:val="00212696"/>
    <w:rsid w:val="002126BF"/>
    <w:rsid w:val="002126EB"/>
    <w:rsid w:val="00212963"/>
    <w:rsid w:val="002129BC"/>
    <w:rsid w:val="00212AEA"/>
    <w:rsid w:val="00212B4D"/>
    <w:rsid w:val="00212B7F"/>
    <w:rsid w:val="00212B8A"/>
    <w:rsid w:val="00212C2A"/>
    <w:rsid w:val="00212CE4"/>
    <w:rsid w:val="00212ECB"/>
    <w:rsid w:val="002130FF"/>
    <w:rsid w:val="00213160"/>
    <w:rsid w:val="002131F1"/>
    <w:rsid w:val="002132F2"/>
    <w:rsid w:val="00213309"/>
    <w:rsid w:val="00213385"/>
    <w:rsid w:val="002134C1"/>
    <w:rsid w:val="00213552"/>
    <w:rsid w:val="0021365B"/>
    <w:rsid w:val="00213679"/>
    <w:rsid w:val="002137AE"/>
    <w:rsid w:val="002137FF"/>
    <w:rsid w:val="00213AE0"/>
    <w:rsid w:val="00213C4E"/>
    <w:rsid w:val="00213CDF"/>
    <w:rsid w:val="00213D9D"/>
    <w:rsid w:val="00213E40"/>
    <w:rsid w:val="0021409F"/>
    <w:rsid w:val="00214116"/>
    <w:rsid w:val="00214165"/>
    <w:rsid w:val="00214252"/>
    <w:rsid w:val="00214445"/>
    <w:rsid w:val="0021445D"/>
    <w:rsid w:val="002144B1"/>
    <w:rsid w:val="002144D4"/>
    <w:rsid w:val="00214590"/>
    <w:rsid w:val="00214623"/>
    <w:rsid w:val="002146BA"/>
    <w:rsid w:val="0021481D"/>
    <w:rsid w:val="00214888"/>
    <w:rsid w:val="002148A0"/>
    <w:rsid w:val="0021496A"/>
    <w:rsid w:val="00214A10"/>
    <w:rsid w:val="00214D0B"/>
    <w:rsid w:val="00214D6E"/>
    <w:rsid w:val="00214F4E"/>
    <w:rsid w:val="00215020"/>
    <w:rsid w:val="002150C3"/>
    <w:rsid w:val="00215158"/>
    <w:rsid w:val="0021519E"/>
    <w:rsid w:val="002152F4"/>
    <w:rsid w:val="00215315"/>
    <w:rsid w:val="00215375"/>
    <w:rsid w:val="0021543A"/>
    <w:rsid w:val="00215609"/>
    <w:rsid w:val="0021565D"/>
    <w:rsid w:val="002156D1"/>
    <w:rsid w:val="00215741"/>
    <w:rsid w:val="002157D5"/>
    <w:rsid w:val="0021590B"/>
    <w:rsid w:val="002159DA"/>
    <w:rsid w:val="00215A7C"/>
    <w:rsid w:val="00215AAA"/>
    <w:rsid w:val="00215B6C"/>
    <w:rsid w:val="00215C3B"/>
    <w:rsid w:val="00215CD7"/>
    <w:rsid w:val="00215D2B"/>
    <w:rsid w:val="00215D6A"/>
    <w:rsid w:val="00215DF2"/>
    <w:rsid w:val="00215E13"/>
    <w:rsid w:val="00215E91"/>
    <w:rsid w:val="00215EF3"/>
    <w:rsid w:val="00215F1B"/>
    <w:rsid w:val="00216017"/>
    <w:rsid w:val="002160A8"/>
    <w:rsid w:val="002160BA"/>
    <w:rsid w:val="002160CF"/>
    <w:rsid w:val="00216177"/>
    <w:rsid w:val="002161DA"/>
    <w:rsid w:val="002162EB"/>
    <w:rsid w:val="00216341"/>
    <w:rsid w:val="00216384"/>
    <w:rsid w:val="00216386"/>
    <w:rsid w:val="002163D3"/>
    <w:rsid w:val="00216428"/>
    <w:rsid w:val="00216455"/>
    <w:rsid w:val="00216537"/>
    <w:rsid w:val="00216555"/>
    <w:rsid w:val="00216594"/>
    <w:rsid w:val="0021668C"/>
    <w:rsid w:val="00216768"/>
    <w:rsid w:val="0021686D"/>
    <w:rsid w:val="002168C4"/>
    <w:rsid w:val="0021699D"/>
    <w:rsid w:val="00216AA1"/>
    <w:rsid w:val="00216B1D"/>
    <w:rsid w:val="00216BF0"/>
    <w:rsid w:val="00216C6F"/>
    <w:rsid w:val="00216DCC"/>
    <w:rsid w:val="00216E26"/>
    <w:rsid w:val="00216F72"/>
    <w:rsid w:val="00216FD7"/>
    <w:rsid w:val="00217094"/>
    <w:rsid w:val="002171AF"/>
    <w:rsid w:val="00217386"/>
    <w:rsid w:val="002173D2"/>
    <w:rsid w:val="002173EC"/>
    <w:rsid w:val="00217427"/>
    <w:rsid w:val="00217494"/>
    <w:rsid w:val="002174FB"/>
    <w:rsid w:val="00217530"/>
    <w:rsid w:val="0021759C"/>
    <w:rsid w:val="00217837"/>
    <w:rsid w:val="002178F2"/>
    <w:rsid w:val="00217B01"/>
    <w:rsid w:val="00217CDB"/>
    <w:rsid w:val="00217D74"/>
    <w:rsid w:val="00217EF0"/>
    <w:rsid w:val="00217F11"/>
    <w:rsid w:val="00220109"/>
    <w:rsid w:val="0022011A"/>
    <w:rsid w:val="00220203"/>
    <w:rsid w:val="002202AF"/>
    <w:rsid w:val="00220311"/>
    <w:rsid w:val="002205C2"/>
    <w:rsid w:val="002206BE"/>
    <w:rsid w:val="002207AF"/>
    <w:rsid w:val="00220B74"/>
    <w:rsid w:val="00220B9F"/>
    <w:rsid w:val="00220BBD"/>
    <w:rsid w:val="00220C09"/>
    <w:rsid w:val="00220D1A"/>
    <w:rsid w:val="00220E01"/>
    <w:rsid w:val="00220EA3"/>
    <w:rsid w:val="0022111A"/>
    <w:rsid w:val="002211BF"/>
    <w:rsid w:val="00221227"/>
    <w:rsid w:val="00221302"/>
    <w:rsid w:val="002213A6"/>
    <w:rsid w:val="002213F3"/>
    <w:rsid w:val="0022161C"/>
    <w:rsid w:val="0022163F"/>
    <w:rsid w:val="002216E4"/>
    <w:rsid w:val="00221846"/>
    <w:rsid w:val="002218FF"/>
    <w:rsid w:val="0022195D"/>
    <w:rsid w:val="0022197A"/>
    <w:rsid w:val="00221ADF"/>
    <w:rsid w:val="00221AF9"/>
    <w:rsid w:val="00221B1D"/>
    <w:rsid w:val="00221BD6"/>
    <w:rsid w:val="00221BE4"/>
    <w:rsid w:val="00221C1B"/>
    <w:rsid w:val="00221DB7"/>
    <w:rsid w:val="00221DDC"/>
    <w:rsid w:val="00221E1E"/>
    <w:rsid w:val="00221EB2"/>
    <w:rsid w:val="00221F87"/>
    <w:rsid w:val="00222239"/>
    <w:rsid w:val="002222F0"/>
    <w:rsid w:val="0022232E"/>
    <w:rsid w:val="002223D6"/>
    <w:rsid w:val="002223D9"/>
    <w:rsid w:val="002223F3"/>
    <w:rsid w:val="0022247E"/>
    <w:rsid w:val="002224EB"/>
    <w:rsid w:val="0022267B"/>
    <w:rsid w:val="00222687"/>
    <w:rsid w:val="0022272C"/>
    <w:rsid w:val="002227F6"/>
    <w:rsid w:val="002228C5"/>
    <w:rsid w:val="00222952"/>
    <w:rsid w:val="00222958"/>
    <w:rsid w:val="00222B8C"/>
    <w:rsid w:val="00222C6A"/>
    <w:rsid w:val="00222CC1"/>
    <w:rsid w:val="00222D15"/>
    <w:rsid w:val="00222D60"/>
    <w:rsid w:val="00222D6C"/>
    <w:rsid w:val="00222DF2"/>
    <w:rsid w:val="00222E8A"/>
    <w:rsid w:val="00222F89"/>
    <w:rsid w:val="00222FFD"/>
    <w:rsid w:val="002231BB"/>
    <w:rsid w:val="002231BC"/>
    <w:rsid w:val="002231E2"/>
    <w:rsid w:val="00223264"/>
    <w:rsid w:val="00223344"/>
    <w:rsid w:val="00223382"/>
    <w:rsid w:val="002233EE"/>
    <w:rsid w:val="00223649"/>
    <w:rsid w:val="002236DE"/>
    <w:rsid w:val="00223765"/>
    <w:rsid w:val="002237E7"/>
    <w:rsid w:val="0022387B"/>
    <w:rsid w:val="0022387C"/>
    <w:rsid w:val="00223922"/>
    <w:rsid w:val="002239B2"/>
    <w:rsid w:val="00223C1F"/>
    <w:rsid w:val="00223C68"/>
    <w:rsid w:val="00223CC3"/>
    <w:rsid w:val="00223D30"/>
    <w:rsid w:val="00223DA2"/>
    <w:rsid w:val="00224080"/>
    <w:rsid w:val="002241A5"/>
    <w:rsid w:val="002241E8"/>
    <w:rsid w:val="0022426F"/>
    <w:rsid w:val="00224293"/>
    <w:rsid w:val="0022432A"/>
    <w:rsid w:val="002244FD"/>
    <w:rsid w:val="00224686"/>
    <w:rsid w:val="0022494A"/>
    <w:rsid w:val="00224B62"/>
    <w:rsid w:val="00224BA1"/>
    <w:rsid w:val="00224BA8"/>
    <w:rsid w:val="00224C17"/>
    <w:rsid w:val="00224DCF"/>
    <w:rsid w:val="0022502B"/>
    <w:rsid w:val="00225146"/>
    <w:rsid w:val="00225194"/>
    <w:rsid w:val="002251BA"/>
    <w:rsid w:val="0022529A"/>
    <w:rsid w:val="002252AE"/>
    <w:rsid w:val="002252B6"/>
    <w:rsid w:val="002252CE"/>
    <w:rsid w:val="002252E3"/>
    <w:rsid w:val="00225303"/>
    <w:rsid w:val="00225308"/>
    <w:rsid w:val="002254BB"/>
    <w:rsid w:val="0022568A"/>
    <w:rsid w:val="00225921"/>
    <w:rsid w:val="00225937"/>
    <w:rsid w:val="00225945"/>
    <w:rsid w:val="002259CD"/>
    <w:rsid w:val="002259E1"/>
    <w:rsid w:val="00225BF3"/>
    <w:rsid w:val="00225C8F"/>
    <w:rsid w:val="00225D18"/>
    <w:rsid w:val="00225D1D"/>
    <w:rsid w:val="00225E0F"/>
    <w:rsid w:val="00225F07"/>
    <w:rsid w:val="00226048"/>
    <w:rsid w:val="002260B9"/>
    <w:rsid w:val="00226157"/>
    <w:rsid w:val="002261B3"/>
    <w:rsid w:val="00226364"/>
    <w:rsid w:val="00226701"/>
    <w:rsid w:val="00226721"/>
    <w:rsid w:val="0022674A"/>
    <w:rsid w:val="00226797"/>
    <w:rsid w:val="002267E7"/>
    <w:rsid w:val="00226865"/>
    <w:rsid w:val="002268CB"/>
    <w:rsid w:val="002268F8"/>
    <w:rsid w:val="00226A08"/>
    <w:rsid w:val="00226A30"/>
    <w:rsid w:val="00226BBF"/>
    <w:rsid w:val="00226E23"/>
    <w:rsid w:val="00226EE6"/>
    <w:rsid w:val="002270BD"/>
    <w:rsid w:val="002270F1"/>
    <w:rsid w:val="00227169"/>
    <w:rsid w:val="0022721A"/>
    <w:rsid w:val="0022722C"/>
    <w:rsid w:val="00227373"/>
    <w:rsid w:val="00227437"/>
    <w:rsid w:val="0022747C"/>
    <w:rsid w:val="00227565"/>
    <w:rsid w:val="002276B8"/>
    <w:rsid w:val="002278C6"/>
    <w:rsid w:val="002278FB"/>
    <w:rsid w:val="00227B12"/>
    <w:rsid w:val="00227B4F"/>
    <w:rsid w:val="00227B6C"/>
    <w:rsid w:val="00227C4C"/>
    <w:rsid w:val="00227C9A"/>
    <w:rsid w:val="00227E74"/>
    <w:rsid w:val="00227F66"/>
    <w:rsid w:val="00227FCC"/>
    <w:rsid w:val="00230172"/>
    <w:rsid w:val="00230199"/>
    <w:rsid w:val="0023025E"/>
    <w:rsid w:val="002303D1"/>
    <w:rsid w:val="00230655"/>
    <w:rsid w:val="0023065C"/>
    <w:rsid w:val="002306C3"/>
    <w:rsid w:val="00230714"/>
    <w:rsid w:val="00230743"/>
    <w:rsid w:val="0023085E"/>
    <w:rsid w:val="00230A86"/>
    <w:rsid w:val="00230B25"/>
    <w:rsid w:val="00230CD9"/>
    <w:rsid w:val="00230E7A"/>
    <w:rsid w:val="00230EBF"/>
    <w:rsid w:val="0023100B"/>
    <w:rsid w:val="00231110"/>
    <w:rsid w:val="002311A0"/>
    <w:rsid w:val="0023125F"/>
    <w:rsid w:val="002312CB"/>
    <w:rsid w:val="00231387"/>
    <w:rsid w:val="00231429"/>
    <w:rsid w:val="0023143D"/>
    <w:rsid w:val="002314A5"/>
    <w:rsid w:val="00231568"/>
    <w:rsid w:val="002315B7"/>
    <w:rsid w:val="002316AB"/>
    <w:rsid w:val="00231800"/>
    <w:rsid w:val="002319ED"/>
    <w:rsid w:val="00231A74"/>
    <w:rsid w:val="00231B19"/>
    <w:rsid w:val="00231C41"/>
    <w:rsid w:val="00231D8A"/>
    <w:rsid w:val="00231E37"/>
    <w:rsid w:val="00231FC9"/>
    <w:rsid w:val="00232016"/>
    <w:rsid w:val="002320CE"/>
    <w:rsid w:val="002321B0"/>
    <w:rsid w:val="002321CD"/>
    <w:rsid w:val="00232200"/>
    <w:rsid w:val="00232282"/>
    <w:rsid w:val="00232438"/>
    <w:rsid w:val="0023260E"/>
    <w:rsid w:val="00232666"/>
    <w:rsid w:val="002326A2"/>
    <w:rsid w:val="00232705"/>
    <w:rsid w:val="00232835"/>
    <w:rsid w:val="002328C7"/>
    <w:rsid w:val="002328E6"/>
    <w:rsid w:val="0023292F"/>
    <w:rsid w:val="00232A18"/>
    <w:rsid w:val="00232B70"/>
    <w:rsid w:val="00232C72"/>
    <w:rsid w:val="00232DD7"/>
    <w:rsid w:val="00232EA9"/>
    <w:rsid w:val="00232F08"/>
    <w:rsid w:val="00233121"/>
    <w:rsid w:val="0023320D"/>
    <w:rsid w:val="00233247"/>
    <w:rsid w:val="00233347"/>
    <w:rsid w:val="002333D9"/>
    <w:rsid w:val="0023341C"/>
    <w:rsid w:val="0023343E"/>
    <w:rsid w:val="002334B4"/>
    <w:rsid w:val="0023371D"/>
    <w:rsid w:val="00233732"/>
    <w:rsid w:val="0023375A"/>
    <w:rsid w:val="0023395F"/>
    <w:rsid w:val="0023396B"/>
    <w:rsid w:val="00233A9C"/>
    <w:rsid w:val="00233B26"/>
    <w:rsid w:val="00233C43"/>
    <w:rsid w:val="00233CAD"/>
    <w:rsid w:val="00233D09"/>
    <w:rsid w:val="00233D3D"/>
    <w:rsid w:val="00233D88"/>
    <w:rsid w:val="00233EB5"/>
    <w:rsid w:val="00233F3E"/>
    <w:rsid w:val="00233F9A"/>
    <w:rsid w:val="00233FC2"/>
    <w:rsid w:val="00234008"/>
    <w:rsid w:val="00234010"/>
    <w:rsid w:val="00234057"/>
    <w:rsid w:val="002342F8"/>
    <w:rsid w:val="002343DF"/>
    <w:rsid w:val="002343E9"/>
    <w:rsid w:val="00234432"/>
    <w:rsid w:val="0023444C"/>
    <w:rsid w:val="002347E9"/>
    <w:rsid w:val="002348B6"/>
    <w:rsid w:val="002349A5"/>
    <w:rsid w:val="00234AEF"/>
    <w:rsid w:val="00234BEC"/>
    <w:rsid w:val="00234CF0"/>
    <w:rsid w:val="00234DAB"/>
    <w:rsid w:val="00234DEC"/>
    <w:rsid w:val="00234E4E"/>
    <w:rsid w:val="002351EE"/>
    <w:rsid w:val="0023533D"/>
    <w:rsid w:val="002354E5"/>
    <w:rsid w:val="00235724"/>
    <w:rsid w:val="002357A4"/>
    <w:rsid w:val="00235808"/>
    <w:rsid w:val="00235835"/>
    <w:rsid w:val="0023584B"/>
    <w:rsid w:val="00235899"/>
    <w:rsid w:val="00235997"/>
    <w:rsid w:val="00235A82"/>
    <w:rsid w:val="00235AFA"/>
    <w:rsid w:val="00235B38"/>
    <w:rsid w:val="00235BFE"/>
    <w:rsid w:val="00235DED"/>
    <w:rsid w:val="00235E84"/>
    <w:rsid w:val="00235F4E"/>
    <w:rsid w:val="002360F5"/>
    <w:rsid w:val="0023622E"/>
    <w:rsid w:val="00236437"/>
    <w:rsid w:val="00236457"/>
    <w:rsid w:val="002364AF"/>
    <w:rsid w:val="0023666F"/>
    <w:rsid w:val="002367C6"/>
    <w:rsid w:val="0023686A"/>
    <w:rsid w:val="00236873"/>
    <w:rsid w:val="002368B8"/>
    <w:rsid w:val="00236A0A"/>
    <w:rsid w:val="00236B16"/>
    <w:rsid w:val="00236DC2"/>
    <w:rsid w:val="00236E3E"/>
    <w:rsid w:val="00236F8A"/>
    <w:rsid w:val="0023703B"/>
    <w:rsid w:val="002370E6"/>
    <w:rsid w:val="00237199"/>
    <w:rsid w:val="002374E4"/>
    <w:rsid w:val="00237500"/>
    <w:rsid w:val="002375E3"/>
    <w:rsid w:val="00237625"/>
    <w:rsid w:val="002376ED"/>
    <w:rsid w:val="002376FF"/>
    <w:rsid w:val="00237840"/>
    <w:rsid w:val="002378AB"/>
    <w:rsid w:val="002378B1"/>
    <w:rsid w:val="00237A09"/>
    <w:rsid w:val="00237AC0"/>
    <w:rsid w:val="00237B20"/>
    <w:rsid w:val="00237C90"/>
    <w:rsid w:val="00237D7A"/>
    <w:rsid w:val="00237E80"/>
    <w:rsid w:val="00237F40"/>
    <w:rsid w:val="00237FBA"/>
    <w:rsid w:val="00240110"/>
    <w:rsid w:val="00240174"/>
    <w:rsid w:val="002401AA"/>
    <w:rsid w:val="002404E6"/>
    <w:rsid w:val="0024063C"/>
    <w:rsid w:val="0024067E"/>
    <w:rsid w:val="0024069C"/>
    <w:rsid w:val="0024071F"/>
    <w:rsid w:val="0024080D"/>
    <w:rsid w:val="00240A4E"/>
    <w:rsid w:val="00240B47"/>
    <w:rsid w:val="00240BC7"/>
    <w:rsid w:val="00240C3A"/>
    <w:rsid w:val="00240CB7"/>
    <w:rsid w:val="00240D10"/>
    <w:rsid w:val="00240D39"/>
    <w:rsid w:val="00240E17"/>
    <w:rsid w:val="00240E9E"/>
    <w:rsid w:val="00240EB2"/>
    <w:rsid w:val="00240F07"/>
    <w:rsid w:val="00241005"/>
    <w:rsid w:val="0024103E"/>
    <w:rsid w:val="00241059"/>
    <w:rsid w:val="002410A1"/>
    <w:rsid w:val="00241172"/>
    <w:rsid w:val="002412AE"/>
    <w:rsid w:val="00241356"/>
    <w:rsid w:val="0024135A"/>
    <w:rsid w:val="002413AD"/>
    <w:rsid w:val="002419BC"/>
    <w:rsid w:val="00241B15"/>
    <w:rsid w:val="00241C6C"/>
    <w:rsid w:val="00241DF1"/>
    <w:rsid w:val="00241E7F"/>
    <w:rsid w:val="002420A9"/>
    <w:rsid w:val="002420D0"/>
    <w:rsid w:val="0024215D"/>
    <w:rsid w:val="002421C7"/>
    <w:rsid w:val="00242257"/>
    <w:rsid w:val="0024226E"/>
    <w:rsid w:val="002423E9"/>
    <w:rsid w:val="00242538"/>
    <w:rsid w:val="00242609"/>
    <w:rsid w:val="0024264C"/>
    <w:rsid w:val="002426D0"/>
    <w:rsid w:val="0024276A"/>
    <w:rsid w:val="00242790"/>
    <w:rsid w:val="00242802"/>
    <w:rsid w:val="00242880"/>
    <w:rsid w:val="0024295B"/>
    <w:rsid w:val="00242C52"/>
    <w:rsid w:val="00242CB4"/>
    <w:rsid w:val="00242CE3"/>
    <w:rsid w:val="00242DB3"/>
    <w:rsid w:val="00242F61"/>
    <w:rsid w:val="00243068"/>
    <w:rsid w:val="002431B0"/>
    <w:rsid w:val="00243332"/>
    <w:rsid w:val="00243370"/>
    <w:rsid w:val="002433E7"/>
    <w:rsid w:val="002434CD"/>
    <w:rsid w:val="00243617"/>
    <w:rsid w:val="002436F0"/>
    <w:rsid w:val="0024397D"/>
    <w:rsid w:val="002439ED"/>
    <w:rsid w:val="00243AD2"/>
    <w:rsid w:val="00243C7B"/>
    <w:rsid w:val="00243E44"/>
    <w:rsid w:val="00243E4F"/>
    <w:rsid w:val="00243E8B"/>
    <w:rsid w:val="00243F4F"/>
    <w:rsid w:val="00244136"/>
    <w:rsid w:val="00244311"/>
    <w:rsid w:val="00244321"/>
    <w:rsid w:val="00244341"/>
    <w:rsid w:val="0024455A"/>
    <w:rsid w:val="00244672"/>
    <w:rsid w:val="00244678"/>
    <w:rsid w:val="00244A6E"/>
    <w:rsid w:val="00244BA9"/>
    <w:rsid w:val="00244C71"/>
    <w:rsid w:val="00244C90"/>
    <w:rsid w:val="00244E13"/>
    <w:rsid w:val="00244E7A"/>
    <w:rsid w:val="00244F19"/>
    <w:rsid w:val="00245098"/>
    <w:rsid w:val="00245124"/>
    <w:rsid w:val="00245284"/>
    <w:rsid w:val="0024529E"/>
    <w:rsid w:val="0024533F"/>
    <w:rsid w:val="002455E2"/>
    <w:rsid w:val="00245611"/>
    <w:rsid w:val="002456C7"/>
    <w:rsid w:val="002456FE"/>
    <w:rsid w:val="00245768"/>
    <w:rsid w:val="0024577E"/>
    <w:rsid w:val="00245860"/>
    <w:rsid w:val="00245869"/>
    <w:rsid w:val="002459B8"/>
    <w:rsid w:val="00245A58"/>
    <w:rsid w:val="00245A75"/>
    <w:rsid w:val="00245CA1"/>
    <w:rsid w:val="00245CAE"/>
    <w:rsid w:val="00245D1E"/>
    <w:rsid w:val="00245DC9"/>
    <w:rsid w:val="00245E88"/>
    <w:rsid w:val="00245FE9"/>
    <w:rsid w:val="002460A8"/>
    <w:rsid w:val="0024629D"/>
    <w:rsid w:val="00246335"/>
    <w:rsid w:val="0024655C"/>
    <w:rsid w:val="002465A2"/>
    <w:rsid w:val="002465DD"/>
    <w:rsid w:val="00246645"/>
    <w:rsid w:val="0024667C"/>
    <w:rsid w:val="00246890"/>
    <w:rsid w:val="00246A86"/>
    <w:rsid w:val="00246B83"/>
    <w:rsid w:val="00246E37"/>
    <w:rsid w:val="00246E41"/>
    <w:rsid w:val="00246E62"/>
    <w:rsid w:val="00246F41"/>
    <w:rsid w:val="00246F49"/>
    <w:rsid w:val="0024709C"/>
    <w:rsid w:val="002470EF"/>
    <w:rsid w:val="00247178"/>
    <w:rsid w:val="00247292"/>
    <w:rsid w:val="002473B4"/>
    <w:rsid w:val="00247618"/>
    <w:rsid w:val="002476FC"/>
    <w:rsid w:val="00247901"/>
    <w:rsid w:val="0024799D"/>
    <w:rsid w:val="002479B9"/>
    <w:rsid w:val="00247C4F"/>
    <w:rsid w:val="00247C5D"/>
    <w:rsid w:val="00247CF8"/>
    <w:rsid w:val="00247D71"/>
    <w:rsid w:val="00247ECB"/>
    <w:rsid w:val="00247ED2"/>
    <w:rsid w:val="0025005D"/>
    <w:rsid w:val="0025019B"/>
    <w:rsid w:val="0025036C"/>
    <w:rsid w:val="002503AC"/>
    <w:rsid w:val="002505B5"/>
    <w:rsid w:val="002505C2"/>
    <w:rsid w:val="0025060B"/>
    <w:rsid w:val="00250673"/>
    <w:rsid w:val="0025069B"/>
    <w:rsid w:val="002506F4"/>
    <w:rsid w:val="0025081C"/>
    <w:rsid w:val="0025099E"/>
    <w:rsid w:val="002509F1"/>
    <w:rsid w:val="00250AD5"/>
    <w:rsid w:val="00250C00"/>
    <w:rsid w:val="00250C55"/>
    <w:rsid w:val="00250C63"/>
    <w:rsid w:val="00250CA9"/>
    <w:rsid w:val="00250E0C"/>
    <w:rsid w:val="00250E78"/>
    <w:rsid w:val="00250EB9"/>
    <w:rsid w:val="00250F29"/>
    <w:rsid w:val="00250F49"/>
    <w:rsid w:val="00251067"/>
    <w:rsid w:val="002511B7"/>
    <w:rsid w:val="0025125B"/>
    <w:rsid w:val="002512FD"/>
    <w:rsid w:val="0025130C"/>
    <w:rsid w:val="0025133F"/>
    <w:rsid w:val="0025147C"/>
    <w:rsid w:val="002514BE"/>
    <w:rsid w:val="00251514"/>
    <w:rsid w:val="0025153F"/>
    <w:rsid w:val="00251596"/>
    <w:rsid w:val="00251679"/>
    <w:rsid w:val="002516B5"/>
    <w:rsid w:val="002516F7"/>
    <w:rsid w:val="00251761"/>
    <w:rsid w:val="0025176D"/>
    <w:rsid w:val="00251851"/>
    <w:rsid w:val="00251953"/>
    <w:rsid w:val="00251982"/>
    <w:rsid w:val="00251A5B"/>
    <w:rsid w:val="00251A91"/>
    <w:rsid w:val="00251AAE"/>
    <w:rsid w:val="00251AF9"/>
    <w:rsid w:val="00251B16"/>
    <w:rsid w:val="00251B32"/>
    <w:rsid w:val="00251D7A"/>
    <w:rsid w:val="00251E45"/>
    <w:rsid w:val="00251E7A"/>
    <w:rsid w:val="00251EEB"/>
    <w:rsid w:val="00251F55"/>
    <w:rsid w:val="00251F9C"/>
    <w:rsid w:val="00251FB5"/>
    <w:rsid w:val="00251FE7"/>
    <w:rsid w:val="002520ED"/>
    <w:rsid w:val="0025223E"/>
    <w:rsid w:val="0025225F"/>
    <w:rsid w:val="0025228A"/>
    <w:rsid w:val="0025242E"/>
    <w:rsid w:val="00252461"/>
    <w:rsid w:val="0025248B"/>
    <w:rsid w:val="002524D2"/>
    <w:rsid w:val="002525E3"/>
    <w:rsid w:val="002525F0"/>
    <w:rsid w:val="002526A4"/>
    <w:rsid w:val="002526D6"/>
    <w:rsid w:val="00252718"/>
    <w:rsid w:val="002528A9"/>
    <w:rsid w:val="002528C3"/>
    <w:rsid w:val="0025297E"/>
    <w:rsid w:val="00252A04"/>
    <w:rsid w:val="00252D51"/>
    <w:rsid w:val="00252E33"/>
    <w:rsid w:val="00252E68"/>
    <w:rsid w:val="00253167"/>
    <w:rsid w:val="002531E9"/>
    <w:rsid w:val="002531EF"/>
    <w:rsid w:val="00253289"/>
    <w:rsid w:val="002532B4"/>
    <w:rsid w:val="0025331C"/>
    <w:rsid w:val="00253344"/>
    <w:rsid w:val="0025341D"/>
    <w:rsid w:val="002534F0"/>
    <w:rsid w:val="0025350E"/>
    <w:rsid w:val="002535A9"/>
    <w:rsid w:val="0025371A"/>
    <w:rsid w:val="00253723"/>
    <w:rsid w:val="002538A1"/>
    <w:rsid w:val="002538C6"/>
    <w:rsid w:val="00253B46"/>
    <w:rsid w:val="00253C47"/>
    <w:rsid w:val="00253E1D"/>
    <w:rsid w:val="00253E4E"/>
    <w:rsid w:val="00253F0D"/>
    <w:rsid w:val="00254000"/>
    <w:rsid w:val="00254055"/>
    <w:rsid w:val="002540B2"/>
    <w:rsid w:val="002541B7"/>
    <w:rsid w:val="00254628"/>
    <w:rsid w:val="0025464A"/>
    <w:rsid w:val="00254856"/>
    <w:rsid w:val="00254AED"/>
    <w:rsid w:val="00254B42"/>
    <w:rsid w:val="00254B7F"/>
    <w:rsid w:val="00254BB9"/>
    <w:rsid w:val="00254BDC"/>
    <w:rsid w:val="00254C62"/>
    <w:rsid w:val="00254F06"/>
    <w:rsid w:val="00255298"/>
    <w:rsid w:val="0025530F"/>
    <w:rsid w:val="00255346"/>
    <w:rsid w:val="00255566"/>
    <w:rsid w:val="0025569F"/>
    <w:rsid w:val="002556F9"/>
    <w:rsid w:val="00255873"/>
    <w:rsid w:val="002558F8"/>
    <w:rsid w:val="002559A8"/>
    <w:rsid w:val="00255A73"/>
    <w:rsid w:val="00255B62"/>
    <w:rsid w:val="00255ED3"/>
    <w:rsid w:val="0025603E"/>
    <w:rsid w:val="0025611D"/>
    <w:rsid w:val="0025614D"/>
    <w:rsid w:val="002561D1"/>
    <w:rsid w:val="002562A4"/>
    <w:rsid w:val="002566AB"/>
    <w:rsid w:val="0025677C"/>
    <w:rsid w:val="002567D4"/>
    <w:rsid w:val="002568E7"/>
    <w:rsid w:val="00256947"/>
    <w:rsid w:val="00256A1E"/>
    <w:rsid w:val="00256C2D"/>
    <w:rsid w:val="00256C55"/>
    <w:rsid w:val="00256ED9"/>
    <w:rsid w:val="0025703C"/>
    <w:rsid w:val="002570B8"/>
    <w:rsid w:val="002570FF"/>
    <w:rsid w:val="0025721B"/>
    <w:rsid w:val="00257298"/>
    <w:rsid w:val="002572C5"/>
    <w:rsid w:val="00257329"/>
    <w:rsid w:val="0025736D"/>
    <w:rsid w:val="0025744B"/>
    <w:rsid w:val="0025746E"/>
    <w:rsid w:val="002575B5"/>
    <w:rsid w:val="002575E2"/>
    <w:rsid w:val="0025760C"/>
    <w:rsid w:val="00257623"/>
    <w:rsid w:val="0025764E"/>
    <w:rsid w:val="002576C5"/>
    <w:rsid w:val="002577E6"/>
    <w:rsid w:val="002577E9"/>
    <w:rsid w:val="0025787B"/>
    <w:rsid w:val="0025792B"/>
    <w:rsid w:val="00257ACD"/>
    <w:rsid w:val="00257B97"/>
    <w:rsid w:val="00257C25"/>
    <w:rsid w:val="00257D04"/>
    <w:rsid w:val="00257D92"/>
    <w:rsid w:val="00257EE8"/>
    <w:rsid w:val="00257F6D"/>
    <w:rsid w:val="00260059"/>
    <w:rsid w:val="0026006C"/>
    <w:rsid w:val="0026007B"/>
    <w:rsid w:val="0026011A"/>
    <w:rsid w:val="00260265"/>
    <w:rsid w:val="0026050D"/>
    <w:rsid w:val="00260535"/>
    <w:rsid w:val="002605B1"/>
    <w:rsid w:val="002607D6"/>
    <w:rsid w:val="0026084D"/>
    <w:rsid w:val="00260886"/>
    <w:rsid w:val="0026094C"/>
    <w:rsid w:val="00260B17"/>
    <w:rsid w:val="00260E69"/>
    <w:rsid w:val="00260F5E"/>
    <w:rsid w:val="00260FB0"/>
    <w:rsid w:val="00260FD6"/>
    <w:rsid w:val="00261127"/>
    <w:rsid w:val="0026112C"/>
    <w:rsid w:val="002611D9"/>
    <w:rsid w:val="00261242"/>
    <w:rsid w:val="0026127E"/>
    <w:rsid w:val="002613A0"/>
    <w:rsid w:val="00261452"/>
    <w:rsid w:val="00261517"/>
    <w:rsid w:val="0026155D"/>
    <w:rsid w:val="002615B8"/>
    <w:rsid w:val="002615DE"/>
    <w:rsid w:val="002616A9"/>
    <w:rsid w:val="0026187A"/>
    <w:rsid w:val="002618FE"/>
    <w:rsid w:val="00261942"/>
    <w:rsid w:val="00261950"/>
    <w:rsid w:val="0026195C"/>
    <w:rsid w:val="00261982"/>
    <w:rsid w:val="00261A6E"/>
    <w:rsid w:val="00261A86"/>
    <w:rsid w:val="00261A9C"/>
    <w:rsid w:val="00261AAE"/>
    <w:rsid w:val="00261E10"/>
    <w:rsid w:val="00261ECA"/>
    <w:rsid w:val="00262020"/>
    <w:rsid w:val="0026210C"/>
    <w:rsid w:val="002622C9"/>
    <w:rsid w:val="0026240F"/>
    <w:rsid w:val="002624E1"/>
    <w:rsid w:val="00262554"/>
    <w:rsid w:val="0026265C"/>
    <w:rsid w:val="0026270A"/>
    <w:rsid w:val="00262730"/>
    <w:rsid w:val="002627B3"/>
    <w:rsid w:val="0026281C"/>
    <w:rsid w:val="00262968"/>
    <w:rsid w:val="002629A4"/>
    <w:rsid w:val="002629F5"/>
    <w:rsid w:val="00262D05"/>
    <w:rsid w:val="00262D81"/>
    <w:rsid w:val="00262DB9"/>
    <w:rsid w:val="00262E4A"/>
    <w:rsid w:val="0026307A"/>
    <w:rsid w:val="002630BD"/>
    <w:rsid w:val="0026330E"/>
    <w:rsid w:val="00263342"/>
    <w:rsid w:val="0026343C"/>
    <w:rsid w:val="002634EF"/>
    <w:rsid w:val="002638EE"/>
    <w:rsid w:val="00263A22"/>
    <w:rsid w:val="00263AB0"/>
    <w:rsid w:val="00263B06"/>
    <w:rsid w:val="00263B8B"/>
    <w:rsid w:val="00263C69"/>
    <w:rsid w:val="00263D1A"/>
    <w:rsid w:val="00263E37"/>
    <w:rsid w:val="00263E38"/>
    <w:rsid w:val="00263ECD"/>
    <w:rsid w:val="00263F39"/>
    <w:rsid w:val="0026400D"/>
    <w:rsid w:val="0026403C"/>
    <w:rsid w:val="002640DF"/>
    <w:rsid w:val="0026415F"/>
    <w:rsid w:val="002642DC"/>
    <w:rsid w:val="00264318"/>
    <w:rsid w:val="002643CD"/>
    <w:rsid w:val="002645DA"/>
    <w:rsid w:val="0026473C"/>
    <w:rsid w:val="00264750"/>
    <w:rsid w:val="00264A29"/>
    <w:rsid w:val="00264B3E"/>
    <w:rsid w:val="00264BC9"/>
    <w:rsid w:val="00264C03"/>
    <w:rsid w:val="00264CD9"/>
    <w:rsid w:val="00264DC0"/>
    <w:rsid w:val="00264DFF"/>
    <w:rsid w:val="00264E02"/>
    <w:rsid w:val="00264EA5"/>
    <w:rsid w:val="00264EFE"/>
    <w:rsid w:val="00264F11"/>
    <w:rsid w:val="00264FBC"/>
    <w:rsid w:val="00264FF3"/>
    <w:rsid w:val="00265025"/>
    <w:rsid w:val="00265049"/>
    <w:rsid w:val="0026509B"/>
    <w:rsid w:val="002650D8"/>
    <w:rsid w:val="00265128"/>
    <w:rsid w:val="00265534"/>
    <w:rsid w:val="00265650"/>
    <w:rsid w:val="002656C6"/>
    <w:rsid w:val="002657EF"/>
    <w:rsid w:val="0026581A"/>
    <w:rsid w:val="0026584C"/>
    <w:rsid w:val="00265A2E"/>
    <w:rsid w:val="00265A47"/>
    <w:rsid w:val="00265A6D"/>
    <w:rsid w:val="00265ABD"/>
    <w:rsid w:val="00265B3D"/>
    <w:rsid w:val="00265C6B"/>
    <w:rsid w:val="00265C8E"/>
    <w:rsid w:val="00265E73"/>
    <w:rsid w:val="00265E8F"/>
    <w:rsid w:val="00265EBE"/>
    <w:rsid w:val="00265F07"/>
    <w:rsid w:val="00265F87"/>
    <w:rsid w:val="0026601C"/>
    <w:rsid w:val="00266021"/>
    <w:rsid w:val="00266042"/>
    <w:rsid w:val="002660F3"/>
    <w:rsid w:val="0026611E"/>
    <w:rsid w:val="00266383"/>
    <w:rsid w:val="002663B8"/>
    <w:rsid w:val="002663F1"/>
    <w:rsid w:val="002663FC"/>
    <w:rsid w:val="00266409"/>
    <w:rsid w:val="002664CF"/>
    <w:rsid w:val="002664F3"/>
    <w:rsid w:val="002665E8"/>
    <w:rsid w:val="00266676"/>
    <w:rsid w:val="0026669A"/>
    <w:rsid w:val="0026672B"/>
    <w:rsid w:val="00266754"/>
    <w:rsid w:val="0026699A"/>
    <w:rsid w:val="00266AF5"/>
    <w:rsid w:val="00266BEA"/>
    <w:rsid w:val="00266C91"/>
    <w:rsid w:val="00266DFA"/>
    <w:rsid w:val="00266F28"/>
    <w:rsid w:val="00266FF9"/>
    <w:rsid w:val="002671F0"/>
    <w:rsid w:val="002671F5"/>
    <w:rsid w:val="00267251"/>
    <w:rsid w:val="0026726E"/>
    <w:rsid w:val="00267518"/>
    <w:rsid w:val="0026757A"/>
    <w:rsid w:val="002675AC"/>
    <w:rsid w:val="00267614"/>
    <w:rsid w:val="002676A6"/>
    <w:rsid w:val="0026774D"/>
    <w:rsid w:val="00267974"/>
    <w:rsid w:val="00267A0F"/>
    <w:rsid w:val="00267AC9"/>
    <w:rsid w:val="00267AD4"/>
    <w:rsid w:val="00267B7F"/>
    <w:rsid w:val="00267B8E"/>
    <w:rsid w:val="00267CBA"/>
    <w:rsid w:val="00267CF3"/>
    <w:rsid w:val="00267E49"/>
    <w:rsid w:val="00267F69"/>
    <w:rsid w:val="00270010"/>
    <w:rsid w:val="002700E8"/>
    <w:rsid w:val="002701C3"/>
    <w:rsid w:val="00270277"/>
    <w:rsid w:val="00270474"/>
    <w:rsid w:val="00270536"/>
    <w:rsid w:val="002705A4"/>
    <w:rsid w:val="002705F6"/>
    <w:rsid w:val="00270640"/>
    <w:rsid w:val="00270749"/>
    <w:rsid w:val="002707F6"/>
    <w:rsid w:val="0027084E"/>
    <w:rsid w:val="0027096D"/>
    <w:rsid w:val="00270999"/>
    <w:rsid w:val="00270BF2"/>
    <w:rsid w:val="00270C4E"/>
    <w:rsid w:val="00270CA6"/>
    <w:rsid w:val="00270CAE"/>
    <w:rsid w:val="00270CC2"/>
    <w:rsid w:val="00270CC5"/>
    <w:rsid w:val="00270DF9"/>
    <w:rsid w:val="00270E16"/>
    <w:rsid w:val="00270F2D"/>
    <w:rsid w:val="00270F69"/>
    <w:rsid w:val="00270F95"/>
    <w:rsid w:val="002711BD"/>
    <w:rsid w:val="0027120F"/>
    <w:rsid w:val="0027128A"/>
    <w:rsid w:val="002712E2"/>
    <w:rsid w:val="002715B4"/>
    <w:rsid w:val="002716AA"/>
    <w:rsid w:val="002716C7"/>
    <w:rsid w:val="002718FB"/>
    <w:rsid w:val="0027195D"/>
    <w:rsid w:val="00271969"/>
    <w:rsid w:val="00271985"/>
    <w:rsid w:val="00271B52"/>
    <w:rsid w:val="00271B7F"/>
    <w:rsid w:val="00271C04"/>
    <w:rsid w:val="00271D92"/>
    <w:rsid w:val="00271DEC"/>
    <w:rsid w:val="00271F6C"/>
    <w:rsid w:val="00272058"/>
    <w:rsid w:val="002720C9"/>
    <w:rsid w:val="002720F2"/>
    <w:rsid w:val="002721D2"/>
    <w:rsid w:val="002722CF"/>
    <w:rsid w:val="0027237F"/>
    <w:rsid w:val="002724C1"/>
    <w:rsid w:val="002726E4"/>
    <w:rsid w:val="00272878"/>
    <w:rsid w:val="0027291B"/>
    <w:rsid w:val="00272A0E"/>
    <w:rsid w:val="00272A88"/>
    <w:rsid w:val="00272AD2"/>
    <w:rsid w:val="00272B18"/>
    <w:rsid w:val="00272B96"/>
    <w:rsid w:val="00272CC0"/>
    <w:rsid w:val="00272D0B"/>
    <w:rsid w:val="00272D14"/>
    <w:rsid w:val="00272D31"/>
    <w:rsid w:val="00272D69"/>
    <w:rsid w:val="00272DB0"/>
    <w:rsid w:val="00272DB6"/>
    <w:rsid w:val="00272E2E"/>
    <w:rsid w:val="00272FA4"/>
    <w:rsid w:val="00273118"/>
    <w:rsid w:val="0027311F"/>
    <w:rsid w:val="00273153"/>
    <w:rsid w:val="00273212"/>
    <w:rsid w:val="0027325D"/>
    <w:rsid w:val="002732E6"/>
    <w:rsid w:val="00273315"/>
    <w:rsid w:val="002734A5"/>
    <w:rsid w:val="00273548"/>
    <w:rsid w:val="00273816"/>
    <w:rsid w:val="00273850"/>
    <w:rsid w:val="00273861"/>
    <w:rsid w:val="0027390C"/>
    <w:rsid w:val="00273A0F"/>
    <w:rsid w:val="00273A18"/>
    <w:rsid w:val="00273A8F"/>
    <w:rsid w:val="00273B02"/>
    <w:rsid w:val="00273B0B"/>
    <w:rsid w:val="00273CCE"/>
    <w:rsid w:val="00273D1B"/>
    <w:rsid w:val="00273F4E"/>
    <w:rsid w:val="00273FE8"/>
    <w:rsid w:val="0027401F"/>
    <w:rsid w:val="0027403A"/>
    <w:rsid w:val="00274083"/>
    <w:rsid w:val="00274086"/>
    <w:rsid w:val="002741E8"/>
    <w:rsid w:val="002741F5"/>
    <w:rsid w:val="00274248"/>
    <w:rsid w:val="00274271"/>
    <w:rsid w:val="00274280"/>
    <w:rsid w:val="002743DB"/>
    <w:rsid w:val="00274544"/>
    <w:rsid w:val="002745A5"/>
    <w:rsid w:val="00274662"/>
    <w:rsid w:val="002746DE"/>
    <w:rsid w:val="0027476A"/>
    <w:rsid w:val="00274779"/>
    <w:rsid w:val="002748B4"/>
    <w:rsid w:val="00274963"/>
    <w:rsid w:val="002749E6"/>
    <w:rsid w:val="002749EE"/>
    <w:rsid w:val="00274A7D"/>
    <w:rsid w:val="00274B32"/>
    <w:rsid w:val="00274EA0"/>
    <w:rsid w:val="00274F13"/>
    <w:rsid w:val="00275067"/>
    <w:rsid w:val="002750DF"/>
    <w:rsid w:val="00275116"/>
    <w:rsid w:val="0027512B"/>
    <w:rsid w:val="0027517B"/>
    <w:rsid w:val="002753D5"/>
    <w:rsid w:val="0027543D"/>
    <w:rsid w:val="0027559D"/>
    <w:rsid w:val="0027564C"/>
    <w:rsid w:val="00275675"/>
    <w:rsid w:val="0027567C"/>
    <w:rsid w:val="0027571B"/>
    <w:rsid w:val="00275941"/>
    <w:rsid w:val="002759E2"/>
    <w:rsid w:val="002759F3"/>
    <w:rsid w:val="00275A97"/>
    <w:rsid w:val="00275B3F"/>
    <w:rsid w:val="00275B4E"/>
    <w:rsid w:val="00275CD1"/>
    <w:rsid w:val="00275DD5"/>
    <w:rsid w:val="00275E10"/>
    <w:rsid w:val="00275E15"/>
    <w:rsid w:val="00275F73"/>
    <w:rsid w:val="00276017"/>
    <w:rsid w:val="002761A2"/>
    <w:rsid w:val="00276280"/>
    <w:rsid w:val="00276479"/>
    <w:rsid w:val="00276603"/>
    <w:rsid w:val="00276614"/>
    <w:rsid w:val="002766F9"/>
    <w:rsid w:val="002767CA"/>
    <w:rsid w:val="00276862"/>
    <w:rsid w:val="0027696D"/>
    <w:rsid w:val="002769CF"/>
    <w:rsid w:val="002769D3"/>
    <w:rsid w:val="00276B06"/>
    <w:rsid w:val="00276DC0"/>
    <w:rsid w:val="00276E45"/>
    <w:rsid w:val="0027711E"/>
    <w:rsid w:val="002771B1"/>
    <w:rsid w:val="0027728D"/>
    <w:rsid w:val="00277364"/>
    <w:rsid w:val="00277391"/>
    <w:rsid w:val="002773CB"/>
    <w:rsid w:val="00277410"/>
    <w:rsid w:val="002774D5"/>
    <w:rsid w:val="0027750A"/>
    <w:rsid w:val="0027760E"/>
    <w:rsid w:val="002776A5"/>
    <w:rsid w:val="0027778C"/>
    <w:rsid w:val="002777D1"/>
    <w:rsid w:val="002777EF"/>
    <w:rsid w:val="002778B6"/>
    <w:rsid w:val="002778BF"/>
    <w:rsid w:val="00277913"/>
    <w:rsid w:val="00277923"/>
    <w:rsid w:val="0027794A"/>
    <w:rsid w:val="00277966"/>
    <w:rsid w:val="002779A7"/>
    <w:rsid w:val="00277A77"/>
    <w:rsid w:val="00277BC3"/>
    <w:rsid w:val="00277C97"/>
    <w:rsid w:val="00277D1D"/>
    <w:rsid w:val="00277F02"/>
    <w:rsid w:val="00277F61"/>
    <w:rsid w:val="00277FDE"/>
    <w:rsid w:val="00280147"/>
    <w:rsid w:val="00280173"/>
    <w:rsid w:val="00280191"/>
    <w:rsid w:val="00280280"/>
    <w:rsid w:val="0028033B"/>
    <w:rsid w:val="00280395"/>
    <w:rsid w:val="00280436"/>
    <w:rsid w:val="00280483"/>
    <w:rsid w:val="002805EC"/>
    <w:rsid w:val="00280666"/>
    <w:rsid w:val="00280932"/>
    <w:rsid w:val="0028097E"/>
    <w:rsid w:val="00280B3C"/>
    <w:rsid w:val="00280D51"/>
    <w:rsid w:val="00280D85"/>
    <w:rsid w:val="00280DAE"/>
    <w:rsid w:val="00280EC7"/>
    <w:rsid w:val="00281006"/>
    <w:rsid w:val="00281028"/>
    <w:rsid w:val="0028114B"/>
    <w:rsid w:val="002811DD"/>
    <w:rsid w:val="0028120C"/>
    <w:rsid w:val="00281210"/>
    <w:rsid w:val="00281324"/>
    <w:rsid w:val="0028136D"/>
    <w:rsid w:val="0028144B"/>
    <w:rsid w:val="002814C3"/>
    <w:rsid w:val="002815DD"/>
    <w:rsid w:val="002817B7"/>
    <w:rsid w:val="0028187E"/>
    <w:rsid w:val="00281959"/>
    <w:rsid w:val="002819D8"/>
    <w:rsid w:val="00281A31"/>
    <w:rsid w:val="00281A3C"/>
    <w:rsid w:val="00281A4B"/>
    <w:rsid w:val="00281ABA"/>
    <w:rsid w:val="00281CD3"/>
    <w:rsid w:val="00281D1E"/>
    <w:rsid w:val="00281D7A"/>
    <w:rsid w:val="00281D7C"/>
    <w:rsid w:val="00281E3C"/>
    <w:rsid w:val="00281E44"/>
    <w:rsid w:val="0028227F"/>
    <w:rsid w:val="0028228A"/>
    <w:rsid w:val="00282351"/>
    <w:rsid w:val="00282388"/>
    <w:rsid w:val="002825B9"/>
    <w:rsid w:val="00282609"/>
    <w:rsid w:val="00282686"/>
    <w:rsid w:val="00282A29"/>
    <w:rsid w:val="00282A52"/>
    <w:rsid w:val="00282BBB"/>
    <w:rsid w:val="00282CC2"/>
    <w:rsid w:val="00282DE3"/>
    <w:rsid w:val="00282F1B"/>
    <w:rsid w:val="00282F6B"/>
    <w:rsid w:val="00283023"/>
    <w:rsid w:val="0028309F"/>
    <w:rsid w:val="0028314D"/>
    <w:rsid w:val="00283256"/>
    <w:rsid w:val="0028327C"/>
    <w:rsid w:val="002835BC"/>
    <w:rsid w:val="002835E8"/>
    <w:rsid w:val="00283620"/>
    <w:rsid w:val="00283633"/>
    <w:rsid w:val="002836F8"/>
    <w:rsid w:val="0028370E"/>
    <w:rsid w:val="00283742"/>
    <w:rsid w:val="00283A8E"/>
    <w:rsid w:val="00283AC5"/>
    <w:rsid w:val="00283AE8"/>
    <w:rsid w:val="00283B37"/>
    <w:rsid w:val="00283B39"/>
    <w:rsid w:val="00283C28"/>
    <w:rsid w:val="00283D5E"/>
    <w:rsid w:val="00283D8F"/>
    <w:rsid w:val="00283DD2"/>
    <w:rsid w:val="00283E34"/>
    <w:rsid w:val="00284013"/>
    <w:rsid w:val="00284041"/>
    <w:rsid w:val="00284070"/>
    <w:rsid w:val="0028412D"/>
    <w:rsid w:val="0028413C"/>
    <w:rsid w:val="00284319"/>
    <w:rsid w:val="002843AB"/>
    <w:rsid w:val="002844E5"/>
    <w:rsid w:val="00284619"/>
    <w:rsid w:val="002846EE"/>
    <w:rsid w:val="00284765"/>
    <w:rsid w:val="002847DE"/>
    <w:rsid w:val="00284955"/>
    <w:rsid w:val="002849C2"/>
    <w:rsid w:val="00284A08"/>
    <w:rsid w:val="00284A0B"/>
    <w:rsid w:val="00284A44"/>
    <w:rsid w:val="00284BE5"/>
    <w:rsid w:val="00284C7F"/>
    <w:rsid w:val="00284DB7"/>
    <w:rsid w:val="00284DEC"/>
    <w:rsid w:val="00284E4E"/>
    <w:rsid w:val="00284ED5"/>
    <w:rsid w:val="00284F06"/>
    <w:rsid w:val="00284F32"/>
    <w:rsid w:val="00284FD7"/>
    <w:rsid w:val="00285000"/>
    <w:rsid w:val="002851AA"/>
    <w:rsid w:val="00285253"/>
    <w:rsid w:val="002852B8"/>
    <w:rsid w:val="00285353"/>
    <w:rsid w:val="002854B3"/>
    <w:rsid w:val="00285616"/>
    <w:rsid w:val="002856AB"/>
    <w:rsid w:val="002856B5"/>
    <w:rsid w:val="002856D7"/>
    <w:rsid w:val="0028571F"/>
    <w:rsid w:val="002857A1"/>
    <w:rsid w:val="0028580F"/>
    <w:rsid w:val="002858D1"/>
    <w:rsid w:val="00285952"/>
    <w:rsid w:val="002859C4"/>
    <w:rsid w:val="00285A45"/>
    <w:rsid w:val="00285ABE"/>
    <w:rsid w:val="00285BFB"/>
    <w:rsid w:val="00285C76"/>
    <w:rsid w:val="00285CFF"/>
    <w:rsid w:val="00285E89"/>
    <w:rsid w:val="00285F67"/>
    <w:rsid w:val="00285F69"/>
    <w:rsid w:val="00285F78"/>
    <w:rsid w:val="00285F9E"/>
    <w:rsid w:val="00285FBB"/>
    <w:rsid w:val="00286039"/>
    <w:rsid w:val="0028613C"/>
    <w:rsid w:val="002861C4"/>
    <w:rsid w:val="00286374"/>
    <w:rsid w:val="002863A2"/>
    <w:rsid w:val="002863A6"/>
    <w:rsid w:val="002863B7"/>
    <w:rsid w:val="002863F8"/>
    <w:rsid w:val="00286421"/>
    <w:rsid w:val="0028645F"/>
    <w:rsid w:val="002864A7"/>
    <w:rsid w:val="0028662F"/>
    <w:rsid w:val="002866A5"/>
    <w:rsid w:val="0028676C"/>
    <w:rsid w:val="00286794"/>
    <w:rsid w:val="0028679E"/>
    <w:rsid w:val="002867C7"/>
    <w:rsid w:val="00286836"/>
    <w:rsid w:val="002869E0"/>
    <w:rsid w:val="00286A8C"/>
    <w:rsid w:val="00286AB6"/>
    <w:rsid w:val="00286B9F"/>
    <w:rsid w:val="00286C31"/>
    <w:rsid w:val="00286D58"/>
    <w:rsid w:val="00286D79"/>
    <w:rsid w:val="00286D91"/>
    <w:rsid w:val="00286DDD"/>
    <w:rsid w:val="002871C9"/>
    <w:rsid w:val="00287212"/>
    <w:rsid w:val="0028724B"/>
    <w:rsid w:val="00287298"/>
    <w:rsid w:val="0028737E"/>
    <w:rsid w:val="0028745C"/>
    <w:rsid w:val="00287642"/>
    <w:rsid w:val="00287680"/>
    <w:rsid w:val="00287762"/>
    <w:rsid w:val="00287851"/>
    <w:rsid w:val="002878D1"/>
    <w:rsid w:val="002878E3"/>
    <w:rsid w:val="0028791D"/>
    <w:rsid w:val="00287987"/>
    <w:rsid w:val="002879DD"/>
    <w:rsid w:val="002879F7"/>
    <w:rsid w:val="00287AF4"/>
    <w:rsid w:val="00287CB1"/>
    <w:rsid w:val="00287D7D"/>
    <w:rsid w:val="0029014E"/>
    <w:rsid w:val="002901A6"/>
    <w:rsid w:val="002901BF"/>
    <w:rsid w:val="00290611"/>
    <w:rsid w:val="002906A1"/>
    <w:rsid w:val="002906BF"/>
    <w:rsid w:val="00290805"/>
    <w:rsid w:val="002909AE"/>
    <w:rsid w:val="00290B88"/>
    <w:rsid w:val="00290C3E"/>
    <w:rsid w:val="00290E35"/>
    <w:rsid w:val="00290F38"/>
    <w:rsid w:val="00290F66"/>
    <w:rsid w:val="00291158"/>
    <w:rsid w:val="0029119F"/>
    <w:rsid w:val="002911A9"/>
    <w:rsid w:val="002914DF"/>
    <w:rsid w:val="002915DF"/>
    <w:rsid w:val="0029160F"/>
    <w:rsid w:val="0029173B"/>
    <w:rsid w:val="00291754"/>
    <w:rsid w:val="002917A0"/>
    <w:rsid w:val="00291C46"/>
    <w:rsid w:val="00291CF9"/>
    <w:rsid w:val="00291E4F"/>
    <w:rsid w:val="00291E6D"/>
    <w:rsid w:val="00291E73"/>
    <w:rsid w:val="002920E6"/>
    <w:rsid w:val="00292117"/>
    <w:rsid w:val="00292185"/>
    <w:rsid w:val="0029218C"/>
    <w:rsid w:val="0029238F"/>
    <w:rsid w:val="00292390"/>
    <w:rsid w:val="00292685"/>
    <w:rsid w:val="002926D8"/>
    <w:rsid w:val="002927E0"/>
    <w:rsid w:val="002927E4"/>
    <w:rsid w:val="0029289C"/>
    <w:rsid w:val="00292BF6"/>
    <w:rsid w:val="00292C02"/>
    <w:rsid w:val="00292C49"/>
    <w:rsid w:val="00292DDC"/>
    <w:rsid w:val="00292E36"/>
    <w:rsid w:val="00293013"/>
    <w:rsid w:val="002930D7"/>
    <w:rsid w:val="002930EC"/>
    <w:rsid w:val="00293168"/>
    <w:rsid w:val="00293173"/>
    <w:rsid w:val="00293285"/>
    <w:rsid w:val="002933A2"/>
    <w:rsid w:val="0029342E"/>
    <w:rsid w:val="00293482"/>
    <w:rsid w:val="00293636"/>
    <w:rsid w:val="002937CD"/>
    <w:rsid w:val="00293893"/>
    <w:rsid w:val="002938BD"/>
    <w:rsid w:val="00293997"/>
    <w:rsid w:val="00293C82"/>
    <w:rsid w:val="00293D4E"/>
    <w:rsid w:val="00293E52"/>
    <w:rsid w:val="002941AD"/>
    <w:rsid w:val="00294260"/>
    <w:rsid w:val="002942FE"/>
    <w:rsid w:val="002943AA"/>
    <w:rsid w:val="00294457"/>
    <w:rsid w:val="0029446A"/>
    <w:rsid w:val="002945CA"/>
    <w:rsid w:val="0029460E"/>
    <w:rsid w:val="00294636"/>
    <w:rsid w:val="00294709"/>
    <w:rsid w:val="002947C4"/>
    <w:rsid w:val="002947DF"/>
    <w:rsid w:val="0029493D"/>
    <w:rsid w:val="002949D0"/>
    <w:rsid w:val="002949E1"/>
    <w:rsid w:val="00294B3F"/>
    <w:rsid w:val="00294B97"/>
    <w:rsid w:val="00294C27"/>
    <w:rsid w:val="00294E5C"/>
    <w:rsid w:val="00294EB5"/>
    <w:rsid w:val="00294F4D"/>
    <w:rsid w:val="00295055"/>
    <w:rsid w:val="002950C7"/>
    <w:rsid w:val="002950ED"/>
    <w:rsid w:val="002951A2"/>
    <w:rsid w:val="00295246"/>
    <w:rsid w:val="002952D0"/>
    <w:rsid w:val="00295380"/>
    <w:rsid w:val="00295399"/>
    <w:rsid w:val="002954AC"/>
    <w:rsid w:val="00295637"/>
    <w:rsid w:val="00295760"/>
    <w:rsid w:val="0029582F"/>
    <w:rsid w:val="00295A53"/>
    <w:rsid w:val="00295A5A"/>
    <w:rsid w:val="00295B1C"/>
    <w:rsid w:val="00295CDC"/>
    <w:rsid w:val="00295EBE"/>
    <w:rsid w:val="00295ECF"/>
    <w:rsid w:val="00295F0E"/>
    <w:rsid w:val="00295FAE"/>
    <w:rsid w:val="002960F1"/>
    <w:rsid w:val="002961BF"/>
    <w:rsid w:val="002963B9"/>
    <w:rsid w:val="002963F0"/>
    <w:rsid w:val="00296608"/>
    <w:rsid w:val="00296650"/>
    <w:rsid w:val="002966C5"/>
    <w:rsid w:val="00296742"/>
    <w:rsid w:val="00296967"/>
    <w:rsid w:val="00296A19"/>
    <w:rsid w:val="00296AAA"/>
    <w:rsid w:val="00296AB4"/>
    <w:rsid w:val="00296B7D"/>
    <w:rsid w:val="00296B8B"/>
    <w:rsid w:val="00296C94"/>
    <w:rsid w:val="00296EA0"/>
    <w:rsid w:val="00297065"/>
    <w:rsid w:val="0029713C"/>
    <w:rsid w:val="002971AB"/>
    <w:rsid w:val="00297650"/>
    <w:rsid w:val="002976AB"/>
    <w:rsid w:val="002976D6"/>
    <w:rsid w:val="002976EB"/>
    <w:rsid w:val="00297729"/>
    <w:rsid w:val="002978EA"/>
    <w:rsid w:val="0029794A"/>
    <w:rsid w:val="0029795C"/>
    <w:rsid w:val="00297A0D"/>
    <w:rsid w:val="00297AAB"/>
    <w:rsid w:val="00297ABA"/>
    <w:rsid w:val="00297AF8"/>
    <w:rsid w:val="00297C0E"/>
    <w:rsid w:val="00297C8F"/>
    <w:rsid w:val="00297CE1"/>
    <w:rsid w:val="00297D76"/>
    <w:rsid w:val="00297E06"/>
    <w:rsid w:val="00297EEE"/>
    <w:rsid w:val="00297F69"/>
    <w:rsid w:val="00297FD6"/>
    <w:rsid w:val="002A00CD"/>
    <w:rsid w:val="002A0159"/>
    <w:rsid w:val="002A01AB"/>
    <w:rsid w:val="002A01C8"/>
    <w:rsid w:val="002A0224"/>
    <w:rsid w:val="002A030E"/>
    <w:rsid w:val="002A03B1"/>
    <w:rsid w:val="002A03B7"/>
    <w:rsid w:val="002A03DC"/>
    <w:rsid w:val="002A0417"/>
    <w:rsid w:val="002A0607"/>
    <w:rsid w:val="002A0634"/>
    <w:rsid w:val="002A06EF"/>
    <w:rsid w:val="002A07D9"/>
    <w:rsid w:val="002A0837"/>
    <w:rsid w:val="002A0843"/>
    <w:rsid w:val="002A086E"/>
    <w:rsid w:val="002A0AB6"/>
    <w:rsid w:val="002A0AFF"/>
    <w:rsid w:val="002A0C23"/>
    <w:rsid w:val="002A0C30"/>
    <w:rsid w:val="002A0CA0"/>
    <w:rsid w:val="002A0CE8"/>
    <w:rsid w:val="002A0DA3"/>
    <w:rsid w:val="002A0EE2"/>
    <w:rsid w:val="002A0F18"/>
    <w:rsid w:val="002A0FCF"/>
    <w:rsid w:val="002A0FDA"/>
    <w:rsid w:val="002A0FE9"/>
    <w:rsid w:val="002A11B3"/>
    <w:rsid w:val="002A1284"/>
    <w:rsid w:val="002A1354"/>
    <w:rsid w:val="002A135A"/>
    <w:rsid w:val="002A139B"/>
    <w:rsid w:val="002A139D"/>
    <w:rsid w:val="002A13C9"/>
    <w:rsid w:val="002A1468"/>
    <w:rsid w:val="002A153D"/>
    <w:rsid w:val="002A175C"/>
    <w:rsid w:val="002A1789"/>
    <w:rsid w:val="002A1825"/>
    <w:rsid w:val="002A18AF"/>
    <w:rsid w:val="002A1992"/>
    <w:rsid w:val="002A1997"/>
    <w:rsid w:val="002A1BDA"/>
    <w:rsid w:val="002A1C8B"/>
    <w:rsid w:val="002A1CEF"/>
    <w:rsid w:val="002A1D4B"/>
    <w:rsid w:val="002A2089"/>
    <w:rsid w:val="002A20C2"/>
    <w:rsid w:val="002A2426"/>
    <w:rsid w:val="002A2601"/>
    <w:rsid w:val="002A272B"/>
    <w:rsid w:val="002A27A5"/>
    <w:rsid w:val="002A2A89"/>
    <w:rsid w:val="002A2A90"/>
    <w:rsid w:val="002A2B8A"/>
    <w:rsid w:val="002A2BAD"/>
    <w:rsid w:val="002A2BC5"/>
    <w:rsid w:val="002A2BD0"/>
    <w:rsid w:val="002A2C01"/>
    <w:rsid w:val="002A2CBC"/>
    <w:rsid w:val="002A2CE3"/>
    <w:rsid w:val="002A2DAE"/>
    <w:rsid w:val="002A2DDB"/>
    <w:rsid w:val="002A2EA4"/>
    <w:rsid w:val="002A2ED0"/>
    <w:rsid w:val="002A2F13"/>
    <w:rsid w:val="002A2F32"/>
    <w:rsid w:val="002A2F81"/>
    <w:rsid w:val="002A3027"/>
    <w:rsid w:val="002A3093"/>
    <w:rsid w:val="002A31B3"/>
    <w:rsid w:val="002A3240"/>
    <w:rsid w:val="002A32C6"/>
    <w:rsid w:val="002A33C6"/>
    <w:rsid w:val="002A34B3"/>
    <w:rsid w:val="002A38BE"/>
    <w:rsid w:val="002A38D9"/>
    <w:rsid w:val="002A39BC"/>
    <w:rsid w:val="002A39E3"/>
    <w:rsid w:val="002A3C5F"/>
    <w:rsid w:val="002A3D99"/>
    <w:rsid w:val="002A3FB3"/>
    <w:rsid w:val="002A3FE2"/>
    <w:rsid w:val="002A42DF"/>
    <w:rsid w:val="002A431E"/>
    <w:rsid w:val="002A436A"/>
    <w:rsid w:val="002A449D"/>
    <w:rsid w:val="002A4590"/>
    <w:rsid w:val="002A468C"/>
    <w:rsid w:val="002A46D0"/>
    <w:rsid w:val="002A4747"/>
    <w:rsid w:val="002A4778"/>
    <w:rsid w:val="002A4783"/>
    <w:rsid w:val="002A4828"/>
    <w:rsid w:val="002A4941"/>
    <w:rsid w:val="002A4A96"/>
    <w:rsid w:val="002A4DCD"/>
    <w:rsid w:val="002A4F86"/>
    <w:rsid w:val="002A5073"/>
    <w:rsid w:val="002A5074"/>
    <w:rsid w:val="002A50E9"/>
    <w:rsid w:val="002A50F5"/>
    <w:rsid w:val="002A51FC"/>
    <w:rsid w:val="002A52CA"/>
    <w:rsid w:val="002A5346"/>
    <w:rsid w:val="002A539E"/>
    <w:rsid w:val="002A5462"/>
    <w:rsid w:val="002A54FE"/>
    <w:rsid w:val="002A55A0"/>
    <w:rsid w:val="002A564A"/>
    <w:rsid w:val="002A5667"/>
    <w:rsid w:val="002A56F7"/>
    <w:rsid w:val="002A5854"/>
    <w:rsid w:val="002A59C1"/>
    <w:rsid w:val="002A5A75"/>
    <w:rsid w:val="002A5C51"/>
    <w:rsid w:val="002A5DF0"/>
    <w:rsid w:val="002A5EBC"/>
    <w:rsid w:val="002A5F09"/>
    <w:rsid w:val="002A5FBE"/>
    <w:rsid w:val="002A5FC7"/>
    <w:rsid w:val="002A6001"/>
    <w:rsid w:val="002A60DE"/>
    <w:rsid w:val="002A62B9"/>
    <w:rsid w:val="002A66C7"/>
    <w:rsid w:val="002A683D"/>
    <w:rsid w:val="002A6870"/>
    <w:rsid w:val="002A6985"/>
    <w:rsid w:val="002A69E7"/>
    <w:rsid w:val="002A6A65"/>
    <w:rsid w:val="002A6A9B"/>
    <w:rsid w:val="002A6CDF"/>
    <w:rsid w:val="002A6D18"/>
    <w:rsid w:val="002A6DBC"/>
    <w:rsid w:val="002A6F37"/>
    <w:rsid w:val="002A6FDE"/>
    <w:rsid w:val="002A701F"/>
    <w:rsid w:val="002A708F"/>
    <w:rsid w:val="002A70D6"/>
    <w:rsid w:val="002A7121"/>
    <w:rsid w:val="002A7122"/>
    <w:rsid w:val="002A72EE"/>
    <w:rsid w:val="002A7314"/>
    <w:rsid w:val="002A7329"/>
    <w:rsid w:val="002A7430"/>
    <w:rsid w:val="002A75B0"/>
    <w:rsid w:val="002A75E7"/>
    <w:rsid w:val="002A77D0"/>
    <w:rsid w:val="002A7804"/>
    <w:rsid w:val="002A7921"/>
    <w:rsid w:val="002A797F"/>
    <w:rsid w:val="002A7996"/>
    <w:rsid w:val="002A7AEB"/>
    <w:rsid w:val="002A7B3F"/>
    <w:rsid w:val="002A7B68"/>
    <w:rsid w:val="002A7C87"/>
    <w:rsid w:val="002A7CA3"/>
    <w:rsid w:val="002A7DBE"/>
    <w:rsid w:val="002A7E6D"/>
    <w:rsid w:val="002A7F6A"/>
    <w:rsid w:val="002A7F8D"/>
    <w:rsid w:val="002A7FE2"/>
    <w:rsid w:val="002B0321"/>
    <w:rsid w:val="002B03EE"/>
    <w:rsid w:val="002B0409"/>
    <w:rsid w:val="002B042E"/>
    <w:rsid w:val="002B0563"/>
    <w:rsid w:val="002B05A0"/>
    <w:rsid w:val="002B066A"/>
    <w:rsid w:val="002B07B6"/>
    <w:rsid w:val="002B087D"/>
    <w:rsid w:val="002B08B3"/>
    <w:rsid w:val="002B0931"/>
    <w:rsid w:val="002B0955"/>
    <w:rsid w:val="002B0A94"/>
    <w:rsid w:val="002B0B05"/>
    <w:rsid w:val="002B0C1B"/>
    <w:rsid w:val="002B0C31"/>
    <w:rsid w:val="002B0C6F"/>
    <w:rsid w:val="002B0CC1"/>
    <w:rsid w:val="002B0D05"/>
    <w:rsid w:val="002B0D55"/>
    <w:rsid w:val="002B0D7C"/>
    <w:rsid w:val="002B0E0F"/>
    <w:rsid w:val="002B0EF5"/>
    <w:rsid w:val="002B1052"/>
    <w:rsid w:val="002B1074"/>
    <w:rsid w:val="002B10B0"/>
    <w:rsid w:val="002B10EC"/>
    <w:rsid w:val="002B11DB"/>
    <w:rsid w:val="002B1327"/>
    <w:rsid w:val="002B167F"/>
    <w:rsid w:val="002B16A5"/>
    <w:rsid w:val="002B18A1"/>
    <w:rsid w:val="002B19D4"/>
    <w:rsid w:val="002B1A0C"/>
    <w:rsid w:val="002B1AD6"/>
    <w:rsid w:val="002B1C69"/>
    <w:rsid w:val="002B1D27"/>
    <w:rsid w:val="002B1D69"/>
    <w:rsid w:val="002B2034"/>
    <w:rsid w:val="002B20A7"/>
    <w:rsid w:val="002B211D"/>
    <w:rsid w:val="002B2137"/>
    <w:rsid w:val="002B214B"/>
    <w:rsid w:val="002B2187"/>
    <w:rsid w:val="002B2223"/>
    <w:rsid w:val="002B25DE"/>
    <w:rsid w:val="002B2694"/>
    <w:rsid w:val="002B2760"/>
    <w:rsid w:val="002B281A"/>
    <w:rsid w:val="002B282D"/>
    <w:rsid w:val="002B286B"/>
    <w:rsid w:val="002B28B6"/>
    <w:rsid w:val="002B2973"/>
    <w:rsid w:val="002B2A3D"/>
    <w:rsid w:val="002B2DBA"/>
    <w:rsid w:val="002B2DEF"/>
    <w:rsid w:val="002B2F08"/>
    <w:rsid w:val="002B3273"/>
    <w:rsid w:val="002B33C0"/>
    <w:rsid w:val="002B3589"/>
    <w:rsid w:val="002B35E3"/>
    <w:rsid w:val="002B3602"/>
    <w:rsid w:val="002B3792"/>
    <w:rsid w:val="002B37DB"/>
    <w:rsid w:val="002B3821"/>
    <w:rsid w:val="002B3886"/>
    <w:rsid w:val="002B38CC"/>
    <w:rsid w:val="002B3A25"/>
    <w:rsid w:val="002B3A89"/>
    <w:rsid w:val="002B3AEA"/>
    <w:rsid w:val="002B3C66"/>
    <w:rsid w:val="002B3CC5"/>
    <w:rsid w:val="002B3D30"/>
    <w:rsid w:val="002B3DAC"/>
    <w:rsid w:val="002B3DB5"/>
    <w:rsid w:val="002B3E55"/>
    <w:rsid w:val="002B3EC0"/>
    <w:rsid w:val="002B4057"/>
    <w:rsid w:val="002B408A"/>
    <w:rsid w:val="002B42EE"/>
    <w:rsid w:val="002B4316"/>
    <w:rsid w:val="002B443C"/>
    <w:rsid w:val="002B4630"/>
    <w:rsid w:val="002B466D"/>
    <w:rsid w:val="002B46F2"/>
    <w:rsid w:val="002B4784"/>
    <w:rsid w:val="002B4875"/>
    <w:rsid w:val="002B4A62"/>
    <w:rsid w:val="002B4B04"/>
    <w:rsid w:val="002B4B41"/>
    <w:rsid w:val="002B4D5D"/>
    <w:rsid w:val="002B4D7B"/>
    <w:rsid w:val="002B4E7D"/>
    <w:rsid w:val="002B4FE8"/>
    <w:rsid w:val="002B5272"/>
    <w:rsid w:val="002B52BE"/>
    <w:rsid w:val="002B53A2"/>
    <w:rsid w:val="002B5468"/>
    <w:rsid w:val="002B547A"/>
    <w:rsid w:val="002B5504"/>
    <w:rsid w:val="002B55D3"/>
    <w:rsid w:val="002B56CF"/>
    <w:rsid w:val="002B56DD"/>
    <w:rsid w:val="002B57DD"/>
    <w:rsid w:val="002B5980"/>
    <w:rsid w:val="002B59E9"/>
    <w:rsid w:val="002B5A5F"/>
    <w:rsid w:val="002B5A8B"/>
    <w:rsid w:val="002B5B69"/>
    <w:rsid w:val="002B5C58"/>
    <w:rsid w:val="002B5C84"/>
    <w:rsid w:val="002B5D29"/>
    <w:rsid w:val="002B5D97"/>
    <w:rsid w:val="002B5E70"/>
    <w:rsid w:val="002B5EA7"/>
    <w:rsid w:val="002B5F6D"/>
    <w:rsid w:val="002B602A"/>
    <w:rsid w:val="002B602E"/>
    <w:rsid w:val="002B6431"/>
    <w:rsid w:val="002B649A"/>
    <w:rsid w:val="002B64E2"/>
    <w:rsid w:val="002B6581"/>
    <w:rsid w:val="002B6675"/>
    <w:rsid w:val="002B67CB"/>
    <w:rsid w:val="002B67D1"/>
    <w:rsid w:val="002B69A7"/>
    <w:rsid w:val="002B6B17"/>
    <w:rsid w:val="002B6BB2"/>
    <w:rsid w:val="002B6DA9"/>
    <w:rsid w:val="002B6E16"/>
    <w:rsid w:val="002B6E85"/>
    <w:rsid w:val="002B6EDF"/>
    <w:rsid w:val="002B6F6D"/>
    <w:rsid w:val="002B70D4"/>
    <w:rsid w:val="002B70D7"/>
    <w:rsid w:val="002B7138"/>
    <w:rsid w:val="002B7301"/>
    <w:rsid w:val="002B731E"/>
    <w:rsid w:val="002B7357"/>
    <w:rsid w:val="002B74AD"/>
    <w:rsid w:val="002B7634"/>
    <w:rsid w:val="002B7641"/>
    <w:rsid w:val="002B7660"/>
    <w:rsid w:val="002B7697"/>
    <w:rsid w:val="002B7755"/>
    <w:rsid w:val="002B7844"/>
    <w:rsid w:val="002B79EC"/>
    <w:rsid w:val="002B7AA2"/>
    <w:rsid w:val="002B7AFC"/>
    <w:rsid w:val="002B7B9A"/>
    <w:rsid w:val="002B7CBC"/>
    <w:rsid w:val="002B7E57"/>
    <w:rsid w:val="002C00BF"/>
    <w:rsid w:val="002C00FA"/>
    <w:rsid w:val="002C0112"/>
    <w:rsid w:val="002C02A6"/>
    <w:rsid w:val="002C046C"/>
    <w:rsid w:val="002C0502"/>
    <w:rsid w:val="002C0509"/>
    <w:rsid w:val="002C05AC"/>
    <w:rsid w:val="002C05C5"/>
    <w:rsid w:val="002C08E5"/>
    <w:rsid w:val="002C091F"/>
    <w:rsid w:val="002C09C9"/>
    <w:rsid w:val="002C09E0"/>
    <w:rsid w:val="002C0A2B"/>
    <w:rsid w:val="002C0AD6"/>
    <w:rsid w:val="002C0AEA"/>
    <w:rsid w:val="002C0B0B"/>
    <w:rsid w:val="002C0B9B"/>
    <w:rsid w:val="002C0BBA"/>
    <w:rsid w:val="002C0C63"/>
    <w:rsid w:val="002C0D64"/>
    <w:rsid w:val="002C0D9C"/>
    <w:rsid w:val="002C0DFB"/>
    <w:rsid w:val="002C103B"/>
    <w:rsid w:val="002C109A"/>
    <w:rsid w:val="002C1156"/>
    <w:rsid w:val="002C11CD"/>
    <w:rsid w:val="002C136D"/>
    <w:rsid w:val="002C1382"/>
    <w:rsid w:val="002C145F"/>
    <w:rsid w:val="002C1547"/>
    <w:rsid w:val="002C15F4"/>
    <w:rsid w:val="002C1734"/>
    <w:rsid w:val="002C17F7"/>
    <w:rsid w:val="002C1952"/>
    <w:rsid w:val="002C1A2C"/>
    <w:rsid w:val="002C1A5E"/>
    <w:rsid w:val="002C1A7D"/>
    <w:rsid w:val="002C1B43"/>
    <w:rsid w:val="002C1DA0"/>
    <w:rsid w:val="002C1DFB"/>
    <w:rsid w:val="002C2014"/>
    <w:rsid w:val="002C2067"/>
    <w:rsid w:val="002C2075"/>
    <w:rsid w:val="002C2099"/>
    <w:rsid w:val="002C2136"/>
    <w:rsid w:val="002C21E1"/>
    <w:rsid w:val="002C21F4"/>
    <w:rsid w:val="002C2222"/>
    <w:rsid w:val="002C2352"/>
    <w:rsid w:val="002C23F8"/>
    <w:rsid w:val="002C263A"/>
    <w:rsid w:val="002C2667"/>
    <w:rsid w:val="002C26AE"/>
    <w:rsid w:val="002C2706"/>
    <w:rsid w:val="002C28A8"/>
    <w:rsid w:val="002C28B4"/>
    <w:rsid w:val="002C28D6"/>
    <w:rsid w:val="002C28E8"/>
    <w:rsid w:val="002C2997"/>
    <w:rsid w:val="002C2A08"/>
    <w:rsid w:val="002C2A6C"/>
    <w:rsid w:val="002C2A85"/>
    <w:rsid w:val="002C2A99"/>
    <w:rsid w:val="002C2B99"/>
    <w:rsid w:val="002C2B9B"/>
    <w:rsid w:val="002C2CD0"/>
    <w:rsid w:val="002C2D77"/>
    <w:rsid w:val="002C2EA3"/>
    <w:rsid w:val="002C2F70"/>
    <w:rsid w:val="002C301D"/>
    <w:rsid w:val="002C30CC"/>
    <w:rsid w:val="002C326A"/>
    <w:rsid w:val="002C3320"/>
    <w:rsid w:val="002C340F"/>
    <w:rsid w:val="002C3597"/>
    <w:rsid w:val="002C3852"/>
    <w:rsid w:val="002C3873"/>
    <w:rsid w:val="002C38D2"/>
    <w:rsid w:val="002C38DD"/>
    <w:rsid w:val="002C390D"/>
    <w:rsid w:val="002C3C32"/>
    <w:rsid w:val="002C3DB2"/>
    <w:rsid w:val="002C3E5C"/>
    <w:rsid w:val="002C3F01"/>
    <w:rsid w:val="002C405C"/>
    <w:rsid w:val="002C4060"/>
    <w:rsid w:val="002C412D"/>
    <w:rsid w:val="002C41BF"/>
    <w:rsid w:val="002C4283"/>
    <w:rsid w:val="002C42BA"/>
    <w:rsid w:val="002C43CB"/>
    <w:rsid w:val="002C4567"/>
    <w:rsid w:val="002C45D4"/>
    <w:rsid w:val="002C4693"/>
    <w:rsid w:val="002C46C3"/>
    <w:rsid w:val="002C4827"/>
    <w:rsid w:val="002C48DC"/>
    <w:rsid w:val="002C4B16"/>
    <w:rsid w:val="002C4BFF"/>
    <w:rsid w:val="002C4C6C"/>
    <w:rsid w:val="002C4CD3"/>
    <w:rsid w:val="002C4E01"/>
    <w:rsid w:val="002C4EEB"/>
    <w:rsid w:val="002C4EF0"/>
    <w:rsid w:val="002C4F72"/>
    <w:rsid w:val="002C4F84"/>
    <w:rsid w:val="002C4F9B"/>
    <w:rsid w:val="002C4FB1"/>
    <w:rsid w:val="002C4FFB"/>
    <w:rsid w:val="002C53C8"/>
    <w:rsid w:val="002C544A"/>
    <w:rsid w:val="002C5455"/>
    <w:rsid w:val="002C54BC"/>
    <w:rsid w:val="002C5538"/>
    <w:rsid w:val="002C5747"/>
    <w:rsid w:val="002C5774"/>
    <w:rsid w:val="002C586B"/>
    <w:rsid w:val="002C5AB6"/>
    <w:rsid w:val="002C5B2B"/>
    <w:rsid w:val="002C5C88"/>
    <w:rsid w:val="002C5D3B"/>
    <w:rsid w:val="002C5E4D"/>
    <w:rsid w:val="002C5F3E"/>
    <w:rsid w:val="002C5F91"/>
    <w:rsid w:val="002C6154"/>
    <w:rsid w:val="002C6182"/>
    <w:rsid w:val="002C61B1"/>
    <w:rsid w:val="002C6252"/>
    <w:rsid w:val="002C64D4"/>
    <w:rsid w:val="002C64FD"/>
    <w:rsid w:val="002C654E"/>
    <w:rsid w:val="002C65F3"/>
    <w:rsid w:val="002C665D"/>
    <w:rsid w:val="002C68B3"/>
    <w:rsid w:val="002C68D9"/>
    <w:rsid w:val="002C6A18"/>
    <w:rsid w:val="002C6B6E"/>
    <w:rsid w:val="002C6BB6"/>
    <w:rsid w:val="002C6E9B"/>
    <w:rsid w:val="002C714C"/>
    <w:rsid w:val="002C7416"/>
    <w:rsid w:val="002C7472"/>
    <w:rsid w:val="002C7574"/>
    <w:rsid w:val="002C760C"/>
    <w:rsid w:val="002C761C"/>
    <w:rsid w:val="002C7779"/>
    <w:rsid w:val="002C777F"/>
    <w:rsid w:val="002C7986"/>
    <w:rsid w:val="002C7A40"/>
    <w:rsid w:val="002C7BC3"/>
    <w:rsid w:val="002C7D7F"/>
    <w:rsid w:val="002C7DD2"/>
    <w:rsid w:val="002C7EB3"/>
    <w:rsid w:val="002C7F73"/>
    <w:rsid w:val="002C7FF1"/>
    <w:rsid w:val="002D0117"/>
    <w:rsid w:val="002D0154"/>
    <w:rsid w:val="002D018E"/>
    <w:rsid w:val="002D01A1"/>
    <w:rsid w:val="002D01EF"/>
    <w:rsid w:val="002D0231"/>
    <w:rsid w:val="002D0379"/>
    <w:rsid w:val="002D0384"/>
    <w:rsid w:val="002D0536"/>
    <w:rsid w:val="002D0540"/>
    <w:rsid w:val="002D0620"/>
    <w:rsid w:val="002D0631"/>
    <w:rsid w:val="002D069D"/>
    <w:rsid w:val="002D069E"/>
    <w:rsid w:val="002D0781"/>
    <w:rsid w:val="002D085B"/>
    <w:rsid w:val="002D09F2"/>
    <w:rsid w:val="002D0AAA"/>
    <w:rsid w:val="002D0BDC"/>
    <w:rsid w:val="002D0CE4"/>
    <w:rsid w:val="002D0D53"/>
    <w:rsid w:val="002D0DB4"/>
    <w:rsid w:val="002D0E01"/>
    <w:rsid w:val="002D0E88"/>
    <w:rsid w:val="002D0E8C"/>
    <w:rsid w:val="002D0E8F"/>
    <w:rsid w:val="002D0EBC"/>
    <w:rsid w:val="002D0EDF"/>
    <w:rsid w:val="002D0F95"/>
    <w:rsid w:val="002D0FAA"/>
    <w:rsid w:val="002D11B2"/>
    <w:rsid w:val="002D1238"/>
    <w:rsid w:val="002D13D6"/>
    <w:rsid w:val="002D14BB"/>
    <w:rsid w:val="002D17CA"/>
    <w:rsid w:val="002D1A2C"/>
    <w:rsid w:val="002D1A4C"/>
    <w:rsid w:val="002D1A9B"/>
    <w:rsid w:val="002D1C9E"/>
    <w:rsid w:val="002D1E62"/>
    <w:rsid w:val="002D1EEA"/>
    <w:rsid w:val="002D1FBC"/>
    <w:rsid w:val="002D20A2"/>
    <w:rsid w:val="002D21B5"/>
    <w:rsid w:val="002D21FA"/>
    <w:rsid w:val="002D2319"/>
    <w:rsid w:val="002D23B1"/>
    <w:rsid w:val="002D2671"/>
    <w:rsid w:val="002D2684"/>
    <w:rsid w:val="002D275C"/>
    <w:rsid w:val="002D2827"/>
    <w:rsid w:val="002D2861"/>
    <w:rsid w:val="002D286A"/>
    <w:rsid w:val="002D2A09"/>
    <w:rsid w:val="002D2B8E"/>
    <w:rsid w:val="002D2B98"/>
    <w:rsid w:val="002D2CE4"/>
    <w:rsid w:val="002D2DDA"/>
    <w:rsid w:val="002D2DE5"/>
    <w:rsid w:val="002D2E1B"/>
    <w:rsid w:val="002D3022"/>
    <w:rsid w:val="002D3026"/>
    <w:rsid w:val="002D30C5"/>
    <w:rsid w:val="002D3129"/>
    <w:rsid w:val="002D31EB"/>
    <w:rsid w:val="002D321D"/>
    <w:rsid w:val="002D332B"/>
    <w:rsid w:val="002D33A1"/>
    <w:rsid w:val="002D33AE"/>
    <w:rsid w:val="002D354E"/>
    <w:rsid w:val="002D3580"/>
    <w:rsid w:val="002D35CB"/>
    <w:rsid w:val="002D36C0"/>
    <w:rsid w:val="002D3734"/>
    <w:rsid w:val="002D3791"/>
    <w:rsid w:val="002D38B2"/>
    <w:rsid w:val="002D3982"/>
    <w:rsid w:val="002D39A2"/>
    <w:rsid w:val="002D39DF"/>
    <w:rsid w:val="002D3A7F"/>
    <w:rsid w:val="002D3BF5"/>
    <w:rsid w:val="002D3D06"/>
    <w:rsid w:val="002D3DC7"/>
    <w:rsid w:val="002D3E37"/>
    <w:rsid w:val="002D3E76"/>
    <w:rsid w:val="002D3F66"/>
    <w:rsid w:val="002D4003"/>
    <w:rsid w:val="002D40F6"/>
    <w:rsid w:val="002D4169"/>
    <w:rsid w:val="002D418D"/>
    <w:rsid w:val="002D44A4"/>
    <w:rsid w:val="002D44D4"/>
    <w:rsid w:val="002D44E7"/>
    <w:rsid w:val="002D4549"/>
    <w:rsid w:val="002D4602"/>
    <w:rsid w:val="002D469E"/>
    <w:rsid w:val="002D46A0"/>
    <w:rsid w:val="002D487B"/>
    <w:rsid w:val="002D4913"/>
    <w:rsid w:val="002D495B"/>
    <w:rsid w:val="002D4A94"/>
    <w:rsid w:val="002D4A9A"/>
    <w:rsid w:val="002D4B8B"/>
    <w:rsid w:val="002D4BBC"/>
    <w:rsid w:val="002D4BF5"/>
    <w:rsid w:val="002D4C94"/>
    <w:rsid w:val="002D4CBF"/>
    <w:rsid w:val="002D4D9D"/>
    <w:rsid w:val="002D4E14"/>
    <w:rsid w:val="002D4F77"/>
    <w:rsid w:val="002D4FEE"/>
    <w:rsid w:val="002D5090"/>
    <w:rsid w:val="002D5110"/>
    <w:rsid w:val="002D5120"/>
    <w:rsid w:val="002D515D"/>
    <w:rsid w:val="002D5195"/>
    <w:rsid w:val="002D5454"/>
    <w:rsid w:val="002D552B"/>
    <w:rsid w:val="002D567D"/>
    <w:rsid w:val="002D56BA"/>
    <w:rsid w:val="002D5813"/>
    <w:rsid w:val="002D583E"/>
    <w:rsid w:val="002D5848"/>
    <w:rsid w:val="002D58E5"/>
    <w:rsid w:val="002D5A9C"/>
    <w:rsid w:val="002D5ADA"/>
    <w:rsid w:val="002D5BFF"/>
    <w:rsid w:val="002D5C04"/>
    <w:rsid w:val="002D5D53"/>
    <w:rsid w:val="002D5E61"/>
    <w:rsid w:val="002D5F05"/>
    <w:rsid w:val="002D5FAF"/>
    <w:rsid w:val="002D60AC"/>
    <w:rsid w:val="002D60B8"/>
    <w:rsid w:val="002D60EB"/>
    <w:rsid w:val="002D6164"/>
    <w:rsid w:val="002D61C1"/>
    <w:rsid w:val="002D6563"/>
    <w:rsid w:val="002D66BF"/>
    <w:rsid w:val="002D671A"/>
    <w:rsid w:val="002D67BF"/>
    <w:rsid w:val="002D6808"/>
    <w:rsid w:val="002D6895"/>
    <w:rsid w:val="002D69AC"/>
    <w:rsid w:val="002D69B3"/>
    <w:rsid w:val="002D6A30"/>
    <w:rsid w:val="002D6A36"/>
    <w:rsid w:val="002D6A83"/>
    <w:rsid w:val="002D6C66"/>
    <w:rsid w:val="002D6CFD"/>
    <w:rsid w:val="002D6D3B"/>
    <w:rsid w:val="002D6D55"/>
    <w:rsid w:val="002D6DBE"/>
    <w:rsid w:val="002D6DDC"/>
    <w:rsid w:val="002D6E5B"/>
    <w:rsid w:val="002D6F1C"/>
    <w:rsid w:val="002D701D"/>
    <w:rsid w:val="002D705D"/>
    <w:rsid w:val="002D7115"/>
    <w:rsid w:val="002D714E"/>
    <w:rsid w:val="002D71D0"/>
    <w:rsid w:val="002D737F"/>
    <w:rsid w:val="002D73D8"/>
    <w:rsid w:val="002D74CC"/>
    <w:rsid w:val="002D75F7"/>
    <w:rsid w:val="002D766B"/>
    <w:rsid w:val="002D7727"/>
    <w:rsid w:val="002D776D"/>
    <w:rsid w:val="002D77BE"/>
    <w:rsid w:val="002D77C2"/>
    <w:rsid w:val="002D788A"/>
    <w:rsid w:val="002D7AB7"/>
    <w:rsid w:val="002D7B75"/>
    <w:rsid w:val="002D7B88"/>
    <w:rsid w:val="002D7BAD"/>
    <w:rsid w:val="002D7C3F"/>
    <w:rsid w:val="002D7DC1"/>
    <w:rsid w:val="002D7EBF"/>
    <w:rsid w:val="002D7F24"/>
    <w:rsid w:val="002E00CB"/>
    <w:rsid w:val="002E0135"/>
    <w:rsid w:val="002E0200"/>
    <w:rsid w:val="002E046D"/>
    <w:rsid w:val="002E0500"/>
    <w:rsid w:val="002E0579"/>
    <w:rsid w:val="002E07AE"/>
    <w:rsid w:val="002E07B4"/>
    <w:rsid w:val="002E08E3"/>
    <w:rsid w:val="002E095E"/>
    <w:rsid w:val="002E0967"/>
    <w:rsid w:val="002E0BB0"/>
    <w:rsid w:val="002E0C0C"/>
    <w:rsid w:val="002E0C12"/>
    <w:rsid w:val="002E0C31"/>
    <w:rsid w:val="002E0D2E"/>
    <w:rsid w:val="002E0D55"/>
    <w:rsid w:val="002E0DDA"/>
    <w:rsid w:val="002E0E6A"/>
    <w:rsid w:val="002E0F38"/>
    <w:rsid w:val="002E0F45"/>
    <w:rsid w:val="002E0FC6"/>
    <w:rsid w:val="002E0FE9"/>
    <w:rsid w:val="002E1035"/>
    <w:rsid w:val="002E132B"/>
    <w:rsid w:val="002E13E4"/>
    <w:rsid w:val="002E13E6"/>
    <w:rsid w:val="002E151B"/>
    <w:rsid w:val="002E1632"/>
    <w:rsid w:val="002E16E3"/>
    <w:rsid w:val="002E17CA"/>
    <w:rsid w:val="002E1851"/>
    <w:rsid w:val="002E19B2"/>
    <w:rsid w:val="002E1A13"/>
    <w:rsid w:val="002E1A59"/>
    <w:rsid w:val="002E1AE3"/>
    <w:rsid w:val="002E1B42"/>
    <w:rsid w:val="002E1B7D"/>
    <w:rsid w:val="002E1D2A"/>
    <w:rsid w:val="002E1E46"/>
    <w:rsid w:val="002E1E6C"/>
    <w:rsid w:val="002E1E97"/>
    <w:rsid w:val="002E1EE4"/>
    <w:rsid w:val="002E1F1F"/>
    <w:rsid w:val="002E1FB7"/>
    <w:rsid w:val="002E208E"/>
    <w:rsid w:val="002E20B2"/>
    <w:rsid w:val="002E20FB"/>
    <w:rsid w:val="002E20FE"/>
    <w:rsid w:val="002E225C"/>
    <w:rsid w:val="002E24F4"/>
    <w:rsid w:val="002E252E"/>
    <w:rsid w:val="002E25A4"/>
    <w:rsid w:val="002E2615"/>
    <w:rsid w:val="002E2710"/>
    <w:rsid w:val="002E273A"/>
    <w:rsid w:val="002E2778"/>
    <w:rsid w:val="002E2944"/>
    <w:rsid w:val="002E296B"/>
    <w:rsid w:val="002E2A12"/>
    <w:rsid w:val="002E2AE2"/>
    <w:rsid w:val="002E2C0A"/>
    <w:rsid w:val="002E2D19"/>
    <w:rsid w:val="002E2F9C"/>
    <w:rsid w:val="002E2FA2"/>
    <w:rsid w:val="002E3178"/>
    <w:rsid w:val="002E31C1"/>
    <w:rsid w:val="002E32B3"/>
    <w:rsid w:val="002E32D8"/>
    <w:rsid w:val="002E32F9"/>
    <w:rsid w:val="002E33A7"/>
    <w:rsid w:val="002E33C8"/>
    <w:rsid w:val="002E33FC"/>
    <w:rsid w:val="002E3483"/>
    <w:rsid w:val="002E348B"/>
    <w:rsid w:val="002E3593"/>
    <w:rsid w:val="002E37D6"/>
    <w:rsid w:val="002E38F5"/>
    <w:rsid w:val="002E39CF"/>
    <w:rsid w:val="002E3DF7"/>
    <w:rsid w:val="002E3E8B"/>
    <w:rsid w:val="002E3FB1"/>
    <w:rsid w:val="002E4136"/>
    <w:rsid w:val="002E419E"/>
    <w:rsid w:val="002E42A5"/>
    <w:rsid w:val="002E430D"/>
    <w:rsid w:val="002E4466"/>
    <w:rsid w:val="002E44A1"/>
    <w:rsid w:val="002E458D"/>
    <w:rsid w:val="002E47D4"/>
    <w:rsid w:val="002E4821"/>
    <w:rsid w:val="002E49B2"/>
    <w:rsid w:val="002E4A31"/>
    <w:rsid w:val="002E4A86"/>
    <w:rsid w:val="002E4CC6"/>
    <w:rsid w:val="002E4D1D"/>
    <w:rsid w:val="002E4D2B"/>
    <w:rsid w:val="002E4D6D"/>
    <w:rsid w:val="002E4F0B"/>
    <w:rsid w:val="002E4FE0"/>
    <w:rsid w:val="002E5025"/>
    <w:rsid w:val="002E513D"/>
    <w:rsid w:val="002E526E"/>
    <w:rsid w:val="002E52E0"/>
    <w:rsid w:val="002E52E7"/>
    <w:rsid w:val="002E52EE"/>
    <w:rsid w:val="002E5318"/>
    <w:rsid w:val="002E5382"/>
    <w:rsid w:val="002E5391"/>
    <w:rsid w:val="002E5392"/>
    <w:rsid w:val="002E5457"/>
    <w:rsid w:val="002E5501"/>
    <w:rsid w:val="002E553C"/>
    <w:rsid w:val="002E557A"/>
    <w:rsid w:val="002E557C"/>
    <w:rsid w:val="002E55C4"/>
    <w:rsid w:val="002E55EC"/>
    <w:rsid w:val="002E5744"/>
    <w:rsid w:val="002E57AB"/>
    <w:rsid w:val="002E58F7"/>
    <w:rsid w:val="002E5987"/>
    <w:rsid w:val="002E5ACA"/>
    <w:rsid w:val="002E5AEE"/>
    <w:rsid w:val="002E5C02"/>
    <w:rsid w:val="002E5C74"/>
    <w:rsid w:val="002E5CCF"/>
    <w:rsid w:val="002E5CD4"/>
    <w:rsid w:val="002E5D5E"/>
    <w:rsid w:val="002E5DF4"/>
    <w:rsid w:val="002E5F59"/>
    <w:rsid w:val="002E608B"/>
    <w:rsid w:val="002E61BD"/>
    <w:rsid w:val="002E61D1"/>
    <w:rsid w:val="002E62DB"/>
    <w:rsid w:val="002E63A1"/>
    <w:rsid w:val="002E6513"/>
    <w:rsid w:val="002E6528"/>
    <w:rsid w:val="002E662C"/>
    <w:rsid w:val="002E6677"/>
    <w:rsid w:val="002E682C"/>
    <w:rsid w:val="002E68A2"/>
    <w:rsid w:val="002E68CF"/>
    <w:rsid w:val="002E6981"/>
    <w:rsid w:val="002E6A55"/>
    <w:rsid w:val="002E6A5A"/>
    <w:rsid w:val="002E6A8B"/>
    <w:rsid w:val="002E6A9B"/>
    <w:rsid w:val="002E6BB0"/>
    <w:rsid w:val="002E6BC0"/>
    <w:rsid w:val="002E6C42"/>
    <w:rsid w:val="002E6D20"/>
    <w:rsid w:val="002E6D84"/>
    <w:rsid w:val="002E6D8E"/>
    <w:rsid w:val="002E6D9D"/>
    <w:rsid w:val="002E6E8A"/>
    <w:rsid w:val="002E6F2F"/>
    <w:rsid w:val="002E6F36"/>
    <w:rsid w:val="002E70CA"/>
    <w:rsid w:val="002E70F1"/>
    <w:rsid w:val="002E7100"/>
    <w:rsid w:val="002E7174"/>
    <w:rsid w:val="002E73B8"/>
    <w:rsid w:val="002E75AC"/>
    <w:rsid w:val="002E76A4"/>
    <w:rsid w:val="002E7714"/>
    <w:rsid w:val="002E771E"/>
    <w:rsid w:val="002E792D"/>
    <w:rsid w:val="002E79A8"/>
    <w:rsid w:val="002E79AD"/>
    <w:rsid w:val="002E7A70"/>
    <w:rsid w:val="002E7C0B"/>
    <w:rsid w:val="002E7DBF"/>
    <w:rsid w:val="002E7F7C"/>
    <w:rsid w:val="002E7FD8"/>
    <w:rsid w:val="002F002E"/>
    <w:rsid w:val="002F00A8"/>
    <w:rsid w:val="002F02C7"/>
    <w:rsid w:val="002F02F6"/>
    <w:rsid w:val="002F0341"/>
    <w:rsid w:val="002F03A3"/>
    <w:rsid w:val="002F03A6"/>
    <w:rsid w:val="002F0419"/>
    <w:rsid w:val="002F048F"/>
    <w:rsid w:val="002F0667"/>
    <w:rsid w:val="002F06A3"/>
    <w:rsid w:val="002F0702"/>
    <w:rsid w:val="002F073E"/>
    <w:rsid w:val="002F0768"/>
    <w:rsid w:val="002F07C7"/>
    <w:rsid w:val="002F07DA"/>
    <w:rsid w:val="002F07F0"/>
    <w:rsid w:val="002F080D"/>
    <w:rsid w:val="002F0854"/>
    <w:rsid w:val="002F09AF"/>
    <w:rsid w:val="002F0A4C"/>
    <w:rsid w:val="002F0A77"/>
    <w:rsid w:val="002F0A82"/>
    <w:rsid w:val="002F0B03"/>
    <w:rsid w:val="002F0D8F"/>
    <w:rsid w:val="002F0E56"/>
    <w:rsid w:val="002F1021"/>
    <w:rsid w:val="002F1154"/>
    <w:rsid w:val="002F1390"/>
    <w:rsid w:val="002F16F7"/>
    <w:rsid w:val="002F1790"/>
    <w:rsid w:val="002F17C4"/>
    <w:rsid w:val="002F185F"/>
    <w:rsid w:val="002F1B00"/>
    <w:rsid w:val="002F1DE3"/>
    <w:rsid w:val="002F1DEE"/>
    <w:rsid w:val="002F1E14"/>
    <w:rsid w:val="002F1FBB"/>
    <w:rsid w:val="002F1FD7"/>
    <w:rsid w:val="002F1FF2"/>
    <w:rsid w:val="002F20F7"/>
    <w:rsid w:val="002F2114"/>
    <w:rsid w:val="002F2249"/>
    <w:rsid w:val="002F2464"/>
    <w:rsid w:val="002F24A3"/>
    <w:rsid w:val="002F2513"/>
    <w:rsid w:val="002F2592"/>
    <w:rsid w:val="002F261B"/>
    <w:rsid w:val="002F265A"/>
    <w:rsid w:val="002F2762"/>
    <w:rsid w:val="002F28FF"/>
    <w:rsid w:val="002F2993"/>
    <w:rsid w:val="002F29FF"/>
    <w:rsid w:val="002F2C8E"/>
    <w:rsid w:val="002F2D90"/>
    <w:rsid w:val="002F2D91"/>
    <w:rsid w:val="002F2F2C"/>
    <w:rsid w:val="002F2F9C"/>
    <w:rsid w:val="002F2FDA"/>
    <w:rsid w:val="002F3338"/>
    <w:rsid w:val="002F33D6"/>
    <w:rsid w:val="002F34C1"/>
    <w:rsid w:val="002F3599"/>
    <w:rsid w:val="002F3804"/>
    <w:rsid w:val="002F3848"/>
    <w:rsid w:val="002F38BD"/>
    <w:rsid w:val="002F3954"/>
    <w:rsid w:val="002F3A2D"/>
    <w:rsid w:val="002F3A7C"/>
    <w:rsid w:val="002F3AB0"/>
    <w:rsid w:val="002F3D05"/>
    <w:rsid w:val="002F3DE3"/>
    <w:rsid w:val="002F3E0D"/>
    <w:rsid w:val="002F3E2A"/>
    <w:rsid w:val="002F3EAF"/>
    <w:rsid w:val="002F3FCF"/>
    <w:rsid w:val="002F406E"/>
    <w:rsid w:val="002F4344"/>
    <w:rsid w:val="002F4398"/>
    <w:rsid w:val="002F441A"/>
    <w:rsid w:val="002F441D"/>
    <w:rsid w:val="002F486B"/>
    <w:rsid w:val="002F48C9"/>
    <w:rsid w:val="002F498F"/>
    <w:rsid w:val="002F49EA"/>
    <w:rsid w:val="002F4B0E"/>
    <w:rsid w:val="002F4BAD"/>
    <w:rsid w:val="002F4C38"/>
    <w:rsid w:val="002F4D54"/>
    <w:rsid w:val="002F4D84"/>
    <w:rsid w:val="002F4DCD"/>
    <w:rsid w:val="002F5074"/>
    <w:rsid w:val="002F5156"/>
    <w:rsid w:val="002F5306"/>
    <w:rsid w:val="002F5374"/>
    <w:rsid w:val="002F541C"/>
    <w:rsid w:val="002F5597"/>
    <w:rsid w:val="002F55D2"/>
    <w:rsid w:val="002F56B0"/>
    <w:rsid w:val="002F57D3"/>
    <w:rsid w:val="002F5841"/>
    <w:rsid w:val="002F5894"/>
    <w:rsid w:val="002F593A"/>
    <w:rsid w:val="002F594A"/>
    <w:rsid w:val="002F5B81"/>
    <w:rsid w:val="002F5BF3"/>
    <w:rsid w:val="002F5C52"/>
    <w:rsid w:val="002F5CC9"/>
    <w:rsid w:val="002F5D13"/>
    <w:rsid w:val="002F5EA0"/>
    <w:rsid w:val="002F606F"/>
    <w:rsid w:val="002F6193"/>
    <w:rsid w:val="002F61F3"/>
    <w:rsid w:val="002F6233"/>
    <w:rsid w:val="002F6370"/>
    <w:rsid w:val="002F64A5"/>
    <w:rsid w:val="002F6686"/>
    <w:rsid w:val="002F66D0"/>
    <w:rsid w:val="002F66F5"/>
    <w:rsid w:val="002F6751"/>
    <w:rsid w:val="002F67EA"/>
    <w:rsid w:val="002F6812"/>
    <w:rsid w:val="002F6AB6"/>
    <w:rsid w:val="002F6D15"/>
    <w:rsid w:val="002F6E6E"/>
    <w:rsid w:val="002F6F8F"/>
    <w:rsid w:val="002F701F"/>
    <w:rsid w:val="002F7030"/>
    <w:rsid w:val="002F7203"/>
    <w:rsid w:val="002F7376"/>
    <w:rsid w:val="002F7408"/>
    <w:rsid w:val="002F75CD"/>
    <w:rsid w:val="002F75F3"/>
    <w:rsid w:val="002F764D"/>
    <w:rsid w:val="002F772A"/>
    <w:rsid w:val="002F77D8"/>
    <w:rsid w:val="002F77FD"/>
    <w:rsid w:val="002F78F3"/>
    <w:rsid w:val="002F7910"/>
    <w:rsid w:val="002F79DB"/>
    <w:rsid w:val="002F7AF5"/>
    <w:rsid w:val="002F7B9D"/>
    <w:rsid w:val="002F7CA2"/>
    <w:rsid w:val="002F7E34"/>
    <w:rsid w:val="00300158"/>
    <w:rsid w:val="0030037D"/>
    <w:rsid w:val="0030037E"/>
    <w:rsid w:val="00300387"/>
    <w:rsid w:val="003003C0"/>
    <w:rsid w:val="003003E2"/>
    <w:rsid w:val="0030066B"/>
    <w:rsid w:val="003006C0"/>
    <w:rsid w:val="003006FC"/>
    <w:rsid w:val="003007DA"/>
    <w:rsid w:val="003009FB"/>
    <w:rsid w:val="00300A2B"/>
    <w:rsid w:val="00300B6C"/>
    <w:rsid w:val="00300DA8"/>
    <w:rsid w:val="00300F94"/>
    <w:rsid w:val="00300FC5"/>
    <w:rsid w:val="0030106A"/>
    <w:rsid w:val="00301096"/>
    <w:rsid w:val="00301178"/>
    <w:rsid w:val="0030130C"/>
    <w:rsid w:val="00301473"/>
    <w:rsid w:val="003015E2"/>
    <w:rsid w:val="00301784"/>
    <w:rsid w:val="00301856"/>
    <w:rsid w:val="003018B3"/>
    <w:rsid w:val="00301923"/>
    <w:rsid w:val="00301A70"/>
    <w:rsid w:val="00301AC6"/>
    <w:rsid w:val="00301B46"/>
    <w:rsid w:val="00301EB9"/>
    <w:rsid w:val="00301F30"/>
    <w:rsid w:val="00301F79"/>
    <w:rsid w:val="00301FB4"/>
    <w:rsid w:val="003020A3"/>
    <w:rsid w:val="00302221"/>
    <w:rsid w:val="00302266"/>
    <w:rsid w:val="00302325"/>
    <w:rsid w:val="0030251F"/>
    <w:rsid w:val="003027C9"/>
    <w:rsid w:val="00302849"/>
    <w:rsid w:val="00302885"/>
    <w:rsid w:val="00302A4C"/>
    <w:rsid w:val="00302AC6"/>
    <w:rsid w:val="00302ACD"/>
    <w:rsid w:val="00302CB7"/>
    <w:rsid w:val="00302DEE"/>
    <w:rsid w:val="00302FAE"/>
    <w:rsid w:val="0030304C"/>
    <w:rsid w:val="00303140"/>
    <w:rsid w:val="003032AE"/>
    <w:rsid w:val="00303459"/>
    <w:rsid w:val="003034D2"/>
    <w:rsid w:val="0030357E"/>
    <w:rsid w:val="003035D2"/>
    <w:rsid w:val="003035E0"/>
    <w:rsid w:val="0030361A"/>
    <w:rsid w:val="003036EE"/>
    <w:rsid w:val="003037C7"/>
    <w:rsid w:val="0030386E"/>
    <w:rsid w:val="0030388C"/>
    <w:rsid w:val="003038D8"/>
    <w:rsid w:val="00303A90"/>
    <w:rsid w:val="00303B6C"/>
    <w:rsid w:val="00303B99"/>
    <w:rsid w:val="00303BD5"/>
    <w:rsid w:val="00303BFF"/>
    <w:rsid w:val="00303C05"/>
    <w:rsid w:val="00303CBE"/>
    <w:rsid w:val="00303D4C"/>
    <w:rsid w:val="00303EBF"/>
    <w:rsid w:val="003040E8"/>
    <w:rsid w:val="00304187"/>
    <w:rsid w:val="00304237"/>
    <w:rsid w:val="0030424A"/>
    <w:rsid w:val="00304348"/>
    <w:rsid w:val="00304373"/>
    <w:rsid w:val="003043B3"/>
    <w:rsid w:val="0030443C"/>
    <w:rsid w:val="003044DF"/>
    <w:rsid w:val="003046D0"/>
    <w:rsid w:val="00304799"/>
    <w:rsid w:val="003048A6"/>
    <w:rsid w:val="003048E8"/>
    <w:rsid w:val="00304938"/>
    <w:rsid w:val="00304991"/>
    <w:rsid w:val="003049C4"/>
    <w:rsid w:val="00304AE4"/>
    <w:rsid w:val="00304C21"/>
    <w:rsid w:val="00304C82"/>
    <w:rsid w:val="00304D00"/>
    <w:rsid w:val="00304D13"/>
    <w:rsid w:val="00304D80"/>
    <w:rsid w:val="00304E25"/>
    <w:rsid w:val="00304E47"/>
    <w:rsid w:val="00304FC8"/>
    <w:rsid w:val="00305022"/>
    <w:rsid w:val="00305090"/>
    <w:rsid w:val="0030513A"/>
    <w:rsid w:val="003051F7"/>
    <w:rsid w:val="0030528E"/>
    <w:rsid w:val="00305526"/>
    <w:rsid w:val="00305542"/>
    <w:rsid w:val="00305678"/>
    <w:rsid w:val="00305717"/>
    <w:rsid w:val="003058D3"/>
    <w:rsid w:val="0030592F"/>
    <w:rsid w:val="00305BFD"/>
    <w:rsid w:val="00305C58"/>
    <w:rsid w:val="00305CAF"/>
    <w:rsid w:val="00305CE2"/>
    <w:rsid w:val="00305CEE"/>
    <w:rsid w:val="00305D60"/>
    <w:rsid w:val="0030609C"/>
    <w:rsid w:val="00306104"/>
    <w:rsid w:val="00306286"/>
    <w:rsid w:val="003062A1"/>
    <w:rsid w:val="003062F7"/>
    <w:rsid w:val="003063D9"/>
    <w:rsid w:val="00306438"/>
    <w:rsid w:val="00306469"/>
    <w:rsid w:val="00306481"/>
    <w:rsid w:val="003066D9"/>
    <w:rsid w:val="00306806"/>
    <w:rsid w:val="00306A17"/>
    <w:rsid w:val="00306B68"/>
    <w:rsid w:val="00306CFB"/>
    <w:rsid w:val="00306F4C"/>
    <w:rsid w:val="00306F4F"/>
    <w:rsid w:val="0030701E"/>
    <w:rsid w:val="00307061"/>
    <w:rsid w:val="00307067"/>
    <w:rsid w:val="00307098"/>
    <w:rsid w:val="003070AA"/>
    <w:rsid w:val="003071CE"/>
    <w:rsid w:val="00307270"/>
    <w:rsid w:val="0030728E"/>
    <w:rsid w:val="003072C4"/>
    <w:rsid w:val="00307306"/>
    <w:rsid w:val="0030738D"/>
    <w:rsid w:val="0030741E"/>
    <w:rsid w:val="0030751A"/>
    <w:rsid w:val="00307528"/>
    <w:rsid w:val="0030752F"/>
    <w:rsid w:val="003075A4"/>
    <w:rsid w:val="003075E3"/>
    <w:rsid w:val="00307685"/>
    <w:rsid w:val="003077DE"/>
    <w:rsid w:val="003078E7"/>
    <w:rsid w:val="00307A5E"/>
    <w:rsid w:val="00307A83"/>
    <w:rsid w:val="00307B62"/>
    <w:rsid w:val="00307F13"/>
    <w:rsid w:val="00310046"/>
    <w:rsid w:val="00310061"/>
    <w:rsid w:val="003100FA"/>
    <w:rsid w:val="0031016D"/>
    <w:rsid w:val="0031017B"/>
    <w:rsid w:val="00310292"/>
    <w:rsid w:val="00310317"/>
    <w:rsid w:val="00310376"/>
    <w:rsid w:val="00310379"/>
    <w:rsid w:val="003103CA"/>
    <w:rsid w:val="00310448"/>
    <w:rsid w:val="0031046D"/>
    <w:rsid w:val="0031048A"/>
    <w:rsid w:val="003104AE"/>
    <w:rsid w:val="003105EE"/>
    <w:rsid w:val="003106A8"/>
    <w:rsid w:val="0031076F"/>
    <w:rsid w:val="00310808"/>
    <w:rsid w:val="003109CA"/>
    <w:rsid w:val="00310D36"/>
    <w:rsid w:val="00310DAF"/>
    <w:rsid w:val="00310FD3"/>
    <w:rsid w:val="00311078"/>
    <w:rsid w:val="003110D6"/>
    <w:rsid w:val="00311157"/>
    <w:rsid w:val="00311349"/>
    <w:rsid w:val="003116A6"/>
    <w:rsid w:val="003118BD"/>
    <w:rsid w:val="003118E6"/>
    <w:rsid w:val="003118EC"/>
    <w:rsid w:val="00311A84"/>
    <w:rsid w:val="00311ACA"/>
    <w:rsid w:val="00311CBD"/>
    <w:rsid w:val="00311E41"/>
    <w:rsid w:val="00311F93"/>
    <w:rsid w:val="00312059"/>
    <w:rsid w:val="00312162"/>
    <w:rsid w:val="00312196"/>
    <w:rsid w:val="003123B3"/>
    <w:rsid w:val="00312423"/>
    <w:rsid w:val="0031247D"/>
    <w:rsid w:val="0031252F"/>
    <w:rsid w:val="00312564"/>
    <w:rsid w:val="003125E8"/>
    <w:rsid w:val="003125EA"/>
    <w:rsid w:val="003126E6"/>
    <w:rsid w:val="003126EA"/>
    <w:rsid w:val="00312816"/>
    <w:rsid w:val="00312A1B"/>
    <w:rsid w:val="00312A6C"/>
    <w:rsid w:val="00312ABF"/>
    <w:rsid w:val="00312BBE"/>
    <w:rsid w:val="00312C75"/>
    <w:rsid w:val="00312E24"/>
    <w:rsid w:val="00312EA8"/>
    <w:rsid w:val="00312F3A"/>
    <w:rsid w:val="00312F84"/>
    <w:rsid w:val="00312FD1"/>
    <w:rsid w:val="00313111"/>
    <w:rsid w:val="0031316F"/>
    <w:rsid w:val="00313215"/>
    <w:rsid w:val="0031324A"/>
    <w:rsid w:val="003132D4"/>
    <w:rsid w:val="00313581"/>
    <w:rsid w:val="00313766"/>
    <w:rsid w:val="0031385F"/>
    <w:rsid w:val="0031387E"/>
    <w:rsid w:val="00313A7B"/>
    <w:rsid w:val="00313B2C"/>
    <w:rsid w:val="00313BD3"/>
    <w:rsid w:val="00313C17"/>
    <w:rsid w:val="00313CC8"/>
    <w:rsid w:val="00313D3D"/>
    <w:rsid w:val="00313DBD"/>
    <w:rsid w:val="00313DF9"/>
    <w:rsid w:val="00313E38"/>
    <w:rsid w:val="00313EB6"/>
    <w:rsid w:val="00313EF5"/>
    <w:rsid w:val="00313F39"/>
    <w:rsid w:val="003140A3"/>
    <w:rsid w:val="0031417F"/>
    <w:rsid w:val="003142F5"/>
    <w:rsid w:val="00314320"/>
    <w:rsid w:val="00314388"/>
    <w:rsid w:val="003143F8"/>
    <w:rsid w:val="00314404"/>
    <w:rsid w:val="00314425"/>
    <w:rsid w:val="003144D4"/>
    <w:rsid w:val="003144E4"/>
    <w:rsid w:val="00314616"/>
    <w:rsid w:val="00314660"/>
    <w:rsid w:val="003147FB"/>
    <w:rsid w:val="00314857"/>
    <w:rsid w:val="003148F6"/>
    <w:rsid w:val="00314904"/>
    <w:rsid w:val="0031499B"/>
    <w:rsid w:val="003149DE"/>
    <w:rsid w:val="00314BDE"/>
    <w:rsid w:val="00314C28"/>
    <w:rsid w:val="00314C5B"/>
    <w:rsid w:val="00314DEE"/>
    <w:rsid w:val="00314E25"/>
    <w:rsid w:val="00314E28"/>
    <w:rsid w:val="00314EDF"/>
    <w:rsid w:val="00314F6B"/>
    <w:rsid w:val="00314FBF"/>
    <w:rsid w:val="0031505E"/>
    <w:rsid w:val="003151DF"/>
    <w:rsid w:val="003151E3"/>
    <w:rsid w:val="00315268"/>
    <w:rsid w:val="0031527E"/>
    <w:rsid w:val="0031528D"/>
    <w:rsid w:val="00315396"/>
    <w:rsid w:val="003153A4"/>
    <w:rsid w:val="003153A6"/>
    <w:rsid w:val="00315453"/>
    <w:rsid w:val="00315466"/>
    <w:rsid w:val="0031548B"/>
    <w:rsid w:val="0031550C"/>
    <w:rsid w:val="00315714"/>
    <w:rsid w:val="0031576D"/>
    <w:rsid w:val="003157C2"/>
    <w:rsid w:val="0031584B"/>
    <w:rsid w:val="00315890"/>
    <w:rsid w:val="003158C3"/>
    <w:rsid w:val="003158EA"/>
    <w:rsid w:val="00315966"/>
    <w:rsid w:val="003159CE"/>
    <w:rsid w:val="00315A13"/>
    <w:rsid w:val="00315CA4"/>
    <w:rsid w:val="00315DBD"/>
    <w:rsid w:val="00315EB8"/>
    <w:rsid w:val="00315FA8"/>
    <w:rsid w:val="00315FE8"/>
    <w:rsid w:val="00315FEE"/>
    <w:rsid w:val="00316077"/>
    <w:rsid w:val="0031609E"/>
    <w:rsid w:val="0031614E"/>
    <w:rsid w:val="00316180"/>
    <w:rsid w:val="00316268"/>
    <w:rsid w:val="003162F8"/>
    <w:rsid w:val="003163C1"/>
    <w:rsid w:val="0031641A"/>
    <w:rsid w:val="003164F3"/>
    <w:rsid w:val="00316639"/>
    <w:rsid w:val="0031687F"/>
    <w:rsid w:val="00316945"/>
    <w:rsid w:val="003169AE"/>
    <w:rsid w:val="00316A67"/>
    <w:rsid w:val="00316D44"/>
    <w:rsid w:val="00316DCA"/>
    <w:rsid w:val="00316E6F"/>
    <w:rsid w:val="00316F6B"/>
    <w:rsid w:val="00316FA4"/>
    <w:rsid w:val="003170FD"/>
    <w:rsid w:val="0031712E"/>
    <w:rsid w:val="00317178"/>
    <w:rsid w:val="003171C4"/>
    <w:rsid w:val="003171C8"/>
    <w:rsid w:val="00317201"/>
    <w:rsid w:val="003173CC"/>
    <w:rsid w:val="0031740D"/>
    <w:rsid w:val="00317537"/>
    <w:rsid w:val="00317644"/>
    <w:rsid w:val="003178C7"/>
    <w:rsid w:val="00317905"/>
    <w:rsid w:val="00317A4E"/>
    <w:rsid w:val="00317A7D"/>
    <w:rsid w:val="00317A94"/>
    <w:rsid w:val="00317B16"/>
    <w:rsid w:val="00317BF5"/>
    <w:rsid w:val="00317CD7"/>
    <w:rsid w:val="00317D12"/>
    <w:rsid w:val="00317FD1"/>
    <w:rsid w:val="0032011E"/>
    <w:rsid w:val="00320253"/>
    <w:rsid w:val="0032029B"/>
    <w:rsid w:val="00320440"/>
    <w:rsid w:val="003205F5"/>
    <w:rsid w:val="0032069C"/>
    <w:rsid w:val="003206BE"/>
    <w:rsid w:val="00320748"/>
    <w:rsid w:val="003208E6"/>
    <w:rsid w:val="00320A71"/>
    <w:rsid w:val="00320AE6"/>
    <w:rsid w:val="00320B08"/>
    <w:rsid w:val="00320B0A"/>
    <w:rsid w:val="00320B60"/>
    <w:rsid w:val="00320BB0"/>
    <w:rsid w:val="00320D14"/>
    <w:rsid w:val="00320D59"/>
    <w:rsid w:val="00320D9C"/>
    <w:rsid w:val="0032109E"/>
    <w:rsid w:val="003211AD"/>
    <w:rsid w:val="0032136D"/>
    <w:rsid w:val="003213F8"/>
    <w:rsid w:val="0032148A"/>
    <w:rsid w:val="00321502"/>
    <w:rsid w:val="003215B0"/>
    <w:rsid w:val="003216F3"/>
    <w:rsid w:val="0032177B"/>
    <w:rsid w:val="0032178B"/>
    <w:rsid w:val="0032180A"/>
    <w:rsid w:val="003218CF"/>
    <w:rsid w:val="0032190C"/>
    <w:rsid w:val="00321915"/>
    <w:rsid w:val="003219C6"/>
    <w:rsid w:val="00321ABE"/>
    <w:rsid w:val="00321DC4"/>
    <w:rsid w:val="00321F2E"/>
    <w:rsid w:val="00321F91"/>
    <w:rsid w:val="00322193"/>
    <w:rsid w:val="00322215"/>
    <w:rsid w:val="00322276"/>
    <w:rsid w:val="00322312"/>
    <w:rsid w:val="00322324"/>
    <w:rsid w:val="0032244B"/>
    <w:rsid w:val="003225EF"/>
    <w:rsid w:val="00322689"/>
    <w:rsid w:val="00322694"/>
    <w:rsid w:val="003226B9"/>
    <w:rsid w:val="00322709"/>
    <w:rsid w:val="00322714"/>
    <w:rsid w:val="003228C8"/>
    <w:rsid w:val="00322917"/>
    <w:rsid w:val="00322984"/>
    <w:rsid w:val="00322B2C"/>
    <w:rsid w:val="00322C68"/>
    <w:rsid w:val="00322CE3"/>
    <w:rsid w:val="00322D48"/>
    <w:rsid w:val="00322EBF"/>
    <w:rsid w:val="00322ECF"/>
    <w:rsid w:val="00322FC6"/>
    <w:rsid w:val="00323056"/>
    <w:rsid w:val="00323085"/>
    <w:rsid w:val="00323180"/>
    <w:rsid w:val="00323217"/>
    <w:rsid w:val="00323220"/>
    <w:rsid w:val="00323483"/>
    <w:rsid w:val="00323486"/>
    <w:rsid w:val="003234C4"/>
    <w:rsid w:val="00323778"/>
    <w:rsid w:val="003239FE"/>
    <w:rsid w:val="00323AF0"/>
    <w:rsid w:val="00323B8E"/>
    <w:rsid w:val="00323F72"/>
    <w:rsid w:val="00323FAA"/>
    <w:rsid w:val="00324135"/>
    <w:rsid w:val="003242F5"/>
    <w:rsid w:val="00324354"/>
    <w:rsid w:val="003243C2"/>
    <w:rsid w:val="00324646"/>
    <w:rsid w:val="0032467F"/>
    <w:rsid w:val="003247C8"/>
    <w:rsid w:val="00324816"/>
    <w:rsid w:val="00324867"/>
    <w:rsid w:val="00324998"/>
    <w:rsid w:val="003249FC"/>
    <w:rsid w:val="00324ABB"/>
    <w:rsid w:val="00324B7D"/>
    <w:rsid w:val="00324BAA"/>
    <w:rsid w:val="00324E2F"/>
    <w:rsid w:val="00324F05"/>
    <w:rsid w:val="00325024"/>
    <w:rsid w:val="003250F8"/>
    <w:rsid w:val="003251A8"/>
    <w:rsid w:val="003251DC"/>
    <w:rsid w:val="00325769"/>
    <w:rsid w:val="00325870"/>
    <w:rsid w:val="00325A21"/>
    <w:rsid w:val="00325AE9"/>
    <w:rsid w:val="00325D74"/>
    <w:rsid w:val="00325DAF"/>
    <w:rsid w:val="00326334"/>
    <w:rsid w:val="003263A3"/>
    <w:rsid w:val="003263B5"/>
    <w:rsid w:val="003264BB"/>
    <w:rsid w:val="003264CE"/>
    <w:rsid w:val="003265BB"/>
    <w:rsid w:val="00326667"/>
    <w:rsid w:val="00326695"/>
    <w:rsid w:val="00326823"/>
    <w:rsid w:val="00326883"/>
    <w:rsid w:val="00326AAF"/>
    <w:rsid w:val="00326D03"/>
    <w:rsid w:val="00326E36"/>
    <w:rsid w:val="00326FF8"/>
    <w:rsid w:val="003270FF"/>
    <w:rsid w:val="00327191"/>
    <w:rsid w:val="00327210"/>
    <w:rsid w:val="0032753E"/>
    <w:rsid w:val="003275B3"/>
    <w:rsid w:val="00327793"/>
    <w:rsid w:val="003278A3"/>
    <w:rsid w:val="0032796F"/>
    <w:rsid w:val="003279F0"/>
    <w:rsid w:val="00327A89"/>
    <w:rsid w:val="00327AED"/>
    <w:rsid w:val="00327B1F"/>
    <w:rsid w:val="00327D24"/>
    <w:rsid w:val="00327D38"/>
    <w:rsid w:val="00327D44"/>
    <w:rsid w:val="00327DD7"/>
    <w:rsid w:val="00327E9C"/>
    <w:rsid w:val="0033019C"/>
    <w:rsid w:val="0033044A"/>
    <w:rsid w:val="0033057D"/>
    <w:rsid w:val="00330593"/>
    <w:rsid w:val="0033068B"/>
    <w:rsid w:val="003306A7"/>
    <w:rsid w:val="00330848"/>
    <w:rsid w:val="00330919"/>
    <w:rsid w:val="0033091A"/>
    <w:rsid w:val="00330A2F"/>
    <w:rsid w:val="00330B13"/>
    <w:rsid w:val="00330BAA"/>
    <w:rsid w:val="00330CF3"/>
    <w:rsid w:val="00330D02"/>
    <w:rsid w:val="00330DDC"/>
    <w:rsid w:val="00330E76"/>
    <w:rsid w:val="00330EE1"/>
    <w:rsid w:val="00330EF6"/>
    <w:rsid w:val="00330F8D"/>
    <w:rsid w:val="00330FCB"/>
    <w:rsid w:val="003310C9"/>
    <w:rsid w:val="003310E2"/>
    <w:rsid w:val="0033111F"/>
    <w:rsid w:val="003311E1"/>
    <w:rsid w:val="003311E7"/>
    <w:rsid w:val="003311E9"/>
    <w:rsid w:val="003311EC"/>
    <w:rsid w:val="00331356"/>
    <w:rsid w:val="00331465"/>
    <w:rsid w:val="0033166D"/>
    <w:rsid w:val="00331702"/>
    <w:rsid w:val="00331767"/>
    <w:rsid w:val="003317EC"/>
    <w:rsid w:val="0033185A"/>
    <w:rsid w:val="00331A14"/>
    <w:rsid w:val="00331AEC"/>
    <w:rsid w:val="00331B71"/>
    <w:rsid w:val="00331D3B"/>
    <w:rsid w:val="00331D98"/>
    <w:rsid w:val="00331DB7"/>
    <w:rsid w:val="00331DBD"/>
    <w:rsid w:val="00331E19"/>
    <w:rsid w:val="00331E28"/>
    <w:rsid w:val="00331E93"/>
    <w:rsid w:val="00331EF8"/>
    <w:rsid w:val="00331EFE"/>
    <w:rsid w:val="00331F0D"/>
    <w:rsid w:val="00332249"/>
    <w:rsid w:val="003325D3"/>
    <w:rsid w:val="003325DC"/>
    <w:rsid w:val="003325E2"/>
    <w:rsid w:val="0033276D"/>
    <w:rsid w:val="003327DD"/>
    <w:rsid w:val="00332855"/>
    <w:rsid w:val="0033285A"/>
    <w:rsid w:val="003328AB"/>
    <w:rsid w:val="00332913"/>
    <w:rsid w:val="00332929"/>
    <w:rsid w:val="003329C2"/>
    <w:rsid w:val="00332A14"/>
    <w:rsid w:val="00332A31"/>
    <w:rsid w:val="00332A4C"/>
    <w:rsid w:val="00332A7B"/>
    <w:rsid w:val="00332A9F"/>
    <w:rsid w:val="00332EA1"/>
    <w:rsid w:val="00332ED3"/>
    <w:rsid w:val="00332F02"/>
    <w:rsid w:val="00332FA3"/>
    <w:rsid w:val="00333076"/>
    <w:rsid w:val="00333099"/>
    <w:rsid w:val="0033309D"/>
    <w:rsid w:val="00333102"/>
    <w:rsid w:val="0033313B"/>
    <w:rsid w:val="0033314A"/>
    <w:rsid w:val="00333197"/>
    <w:rsid w:val="003331A0"/>
    <w:rsid w:val="0033333E"/>
    <w:rsid w:val="003334DE"/>
    <w:rsid w:val="00333611"/>
    <w:rsid w:val="00333669"/>
    <w:rsid w:val="003337A7"/>
    <w:rsid w:val="003337EB"/>
    <w:rsid w:val="00333861"/>
    <w:rsid w:val="00333A96"/>
    <w:rsid w:val="00333B3E"/>
    <w:rsid w:val="00333B4F"/>
    <w:rsid w:val="00333CEE"/>
    <w:rsid w:val="00333D9E"/>
    <w:rsid w:val="00333E36"/>
    <w:rsid w:val="00333F2C"/>
    <w:rsid w:val="00333F9F"/>
    <w:rsid w:val="00334010"/>
    <w:rsid w:val="0033402E"/>
    <w:rsid w:val="0033407F"/>
    <w:rsid w:val="00334096"/>
    <w:rsid w:val="00334101"/>
    <w:rsid w:val="003341E2"/>
    <w:rsid w:val="0033423F"/>
    <w:rsid w:val="00334363"/>
    <w:rsid w:val="003345BB"/>
    <w:rsid w:val="00334600"/>
    <w:rsid w:val="0033482D"/>
    <w:rsid w:val="00334858"/>
    <w:rsid w:val="003349C9"/>
    <w:rsid w:val="00334AD1"/>
    <w:rsid w:val="00334C21"/>
    <w:rsid w:val="00334C7B"/>
    <w:rsid w:val="00334CAC"/>
    <w:rsid w:val="00334EFA"/>
    <w:rsid w:val="00334F80"/>
    <w:rsid w:val="00334FC4"/>
    <w:rsid w:val="00334FE1"/>
    <w:rsid w:val="0033502C"/>
    <w:rsid w:val="0033509E"/>
    <w:rsid w:val="0033529C"/>
    <w:rsid w:val="003352B7"/>
    <w:rsid w:val="003352BC"/>
    <w:rsid w:val="00335467"/>
    <w:rsid w:val="003354D8"/>
    <w:rsid w:val="0033559D"/>
    <w:rsid w:val="003355E2"/>
    <w:rsid w:val="0033568A"/>
    <w:rsid w:val="003356C9"/>
    <w:rsid w:val="0033571D"/>
    <w:rsid w:val="0033571E"/>
    <w:rsid w:val="00335803"/>
    <w:rsid w:val="00335808"/>
    <w:rsid w:val="003358AB"/>
    <w:rsid w:val="00335A60"/>
    <w:rsid w:val="00335AEC"/>
    <w:rsid w:val="00335B6F"/>
    <w:rsid w:val="00335CDF"/>
    <w:rsid w:val="00335D07"/>
    <w:rsid w:val="00335DE2"/>
    <w:rsid w:val="00335F1E"/>
    <w:rsid w:val="00336015"/>
    <w:rsid w:val="00336055"/>
    <w:rsid w:val="003361A6"/>
    <w:rsid w:val="00336314"/>
    <w:rsid w:val="0033631F"/>
    <w:rsid w:val="003363DE"/>
    <w:rsid w:val="003364CE"/>
    <w:rsid w:val="003364DC"/>
    <w:rsid w:val="0033653B"/>
    <w:rsid w:val="003365BA"/>
    <w:rsid w:val="003365E9"/>
    <w:rsid w:val="0033673D"/>
    <w:rsid w:val="0033677C"/>
    <w:rsid w:val="003367C6"/>
    <w:rsid w:val="0033694E"/>
    <w:rsid w:val="003369BC"/>
    <w:rsid w:val="003369DE"/>
    <w:rsid w:val="00336C79"/>
    <w:rsid w:val="00336D4E"/>
    <w:rsid w:val="00336DAB"/>
    <w:rsid w:val="00336DCF"/>
    <w:rsid w:val="00336E86"/>
    <w:rsid w:val="00336EF2"/>
    <w:rsid w:val="00337014"/>
    <w:rsid w:val="0033727D"/>
    <w:rsid w:val="003372F5"/>
    <w:rsid w:val="0033730C"/>
    <w:rsid w:val="0033747F"/>
    <w:rsid w:val="00337672"/>
    <w:rsid w:val="003376C5"/>
    <w:rsid w:val="003377B1"/>
    <w:rsid w:val="00337919"/>
    <w:rsid w:val="0033795D"/>
    <w:rsid w:val="003379BA"/>
    <w:rsid w:val="00337B02"/>
    <w:rsid w:val="00337B67"/>
    <w:rsid w:val="00337E0C"/>
    <w:rsid w:val="00337E5B"/>
    <w:rsid w:val="00340071"/>
    <w:rsid w:val="003401EB"/>
    <w:rsid w:val="003402CA"/>
    <w:rsid w:val="00340386"/>
    <w:rsid w:val="003403F4"/>
    <w:rsid w:val="003405CA"/>
    <w:rsid w:val="003407CC"/>
    <w:rsid w:val="0034085F"/>
    <w:rsid w:val="0034087D"/>
    <w:rsid w:val="003408D0"/>
    <w:rsid w:val="003408DC"/>
    <w:rsid w:val="0034090E"/>
    <w:rsid w:val="0034091A"/>
    <w:rsid w:val="00340936"/>
    <w:rsid w:val="0034095C"/>
    <w:rsid w:val="003409E1"/>
    <w:rsid w:val="00340B7F"/>
    <w:rsid w:val="00340B91"/>
    <w:rsid w:val="00340BBA"/>
    <w:rsid w:val="00340C8F"/>
    <w:rsid w:val="00340FA0"/>
    <w:rsid w:val="00341158"/>
    <w:rsid w:val="00341191"/>
    <w:rsid w:val="003412B2"/>
    <w:rsid w:val="00341300"/>
    <w:rsid w:val="00341343"/>
    <w:rsid w:val="00341426"/>
    <w:rsid w:val="0034145E"/>
    <w:rsid w:val="00341598"/>
    <w:rsid w:val="00341886"/>
    <w:rsid w:val="00341A75"/>
    <w:rsid w:val="00341D1A"/>
    <w:rsid w:val="00341E8F"/>
    <w:rsid w:val="00341EEA"/>
    <w:rsid w:val="00341F8B"/>
    <w:rsid w:val="003420D9"/>
    <w:rsid w:val="0034214A"/>
    <w:rsid w:val="003421B0"/>
    <w:rsid w:val="003421DD"/>
    <w:rsid w:val="0034228D"/>
    <w:rsid w:val="00342354"/>
    <w:rsid w:val="00342456"/>
    <w:rsid w:val="003424E1"/>
    <w:rsid w:val="00342620"/>
    <w:rsid w:val="003428A1"/>
    <w:rsid w:val="003428B0"/>
    <w:rsid w:val="00342970"/>
    <w:rsid w:val="0034297F"/>
    <w:rsid w:val="00342A1E"/>
    <w:rsid w:val="00342A45"/>
    <w:rsid w:val="00342A8D"/>
    <w:rsid w:val="00342CDD"/>
    <w:rsid w:val="00342DB1"/>
    <w:rsid w:val="00342EF2"/>
    <w:rsid w:val="00342FA7"/>
    <w:rsid w:val="0034304B"/>
    <w:rsid w:val="00343201"/>
    <w:rsid w:val="00343238"/>
    <w:rsid w:val="003433E7"/>
    <w:rsid w:val="00343400"/>
    <w:rsid w:val="00343531"/>
    <w:rsid w:val="003435A4"/>
    <w:rsid w:val="003437A5"/>
    <w:rsid w:val="00343881"/>
    <w:rsid w:val="00343A09"/>
    <w:rsid w:val="00343AE5"/>
    <w:rsid w:val="00343B1C"/>
    <w:rsid w:val="00343B41"/>
    <w:rsid w:val="00343BB4"/>
    <w:rsid w:val="00343D22"/>
    <w:rsid w:val="00343E4C"/>
    <w:rsid w:val="00343ED0"/>
    <w:rsid w:val="00344025"/>
    <w:rsid w:val="00344063"/>
    <w:rsid w:val="00344117"/>
    <w:rsid w:val="0034411D"/>
    <w:rsid w:val="00344135"/>
    <w:rsid w:val="003441A2"/>
    <w:rsid w:val="0034424F"/>
    <w:rsid w:val="003442C6"/>
    <w:rsid w:val="003442D2"/>
    <w:rsid w:val="00344390"/>
    <w:rsid w:val="003443BE"/>
    <w:rsid w:val="003444CD"/>
    <w:rsid w:val="0034450C"/>
    <w:rsid w:val="003445BB"/>
    <w:rsid w:val="00344606"/>
    <w:rsid w:val="00344673"/>
    <w:rsid w:val="0034489B"/>
    <w:rsid w:val="003448FC"/>
    <w:rsid w:val="00344910"/>
    <w:rsid w:val="0034496C"/>
    <w:rsid w:val="00344A18"/>
    <w:rsid w:val="00344A84"/>
    <w:rsid w:val="00344AB9"/>
    <w:rsid w:val="00344AF1"/>
    <w:rsid w:val="00344BFD"/>
    <w:rsid w:val="00344D35"/>
    <w:rsid w:val="00344D68"/>
    <w:rsid w:val="00344DF5"/>
    <w:rsid w:val="00344E40"/>
    <w:rsid w:val="00344FA3"/>
    <w:rsid w:val="003450EE"/>
    <w:rsid w:val="00345175"/>
    <w:rsid w:val="0034544A"/>
    <w:rsid w:val="0034566A"/>
    <w:rsid w:val="0034569E"/>
    <w:rsid w:val="00345701"/>
    <w:rsid w:val="00345886"/>
    <w:rsid w:val="00345BEF"/>
    <w:rsid w:val="00345CFE"/>
    <w:rsid w:val="00345E26"/>
    <w:rsid w:val="00345F6D"/>
    <w:rsid w:val="00345F7E"/>
    <w:rsid w:val="00345FB9"/>
    <w:rsid w:val="00345FC3"/>
    <w:rsid w:val="00346043"/>
    <w:rsid w:val="00346076"/>
    <w:rsid w:val="00346127"/>
    <w:rsid w:val="003461C2"/>
    <w:rsid w:val="00346242"/>
    <w:rsid w:val="003462DD"/>
    <w:rsid w:val="00346479"/>
    <w:rsid w:val="0034648C"/>
    <w:rsid w:val="003464B7"/>
    <w:rsid w:val="0034656B"/>
    <w:rsid w:val="003465D8"/>
    <w:rsid w:val="00346699"/>
    <w:rsid w:val="0034672E"/>
    <w:rsid w:val="003467A7"/>
    <w:rsid w:val="00346AEC"/>
    <w:rsid w:val="00346B4E"/>
    <w:rsid w:val="00346C87"/>
    <w:rsid w:val="00346E86"/>
    <w:rsid w:val="00346F7B"/>
    <w:rsid w:val="00347082"/>
    <w:rsid w:val="00347224"/>
    <w:rsid w:val="003472BA"/>
    <w:rsid w:val="0034732E"/>
    <w:rsid w:val="00347439"/>
    <w:rsid w:val="003475B8"/>
    <w:rsid w:val="003476A3"/>
    <w:rsid w:val="003476DF"/>
    <w:rsid w:val="00347767"/>
    <w:rsid w:val="00347776"/>
    <w:rsid w:val="00347801"/>
    <w:rsid w:val="0034783B"/>
    <w:rsid w:val="00347865"/>
    <w:rsid w:val="003479E2"/>
    <w:rsid w:val="00347C33"/>
    <w:rsid w:val="00347DAD"/>
    <w:rsid w:val="00350030"/>
    <w:rsid w:val="003500AD"/>
    <w:rsid w:val="003500C2"/>
    <w:rsid w:val="00350110"/>
    <w:rsid w:val="00350189"/>
    <w:rsid w:val="00350231"/>
    <w:rsid w:val="00350284"/>
    <w:rsid w:val="003503C1"/>
    <w:rsid w:val="003503F3"/>
    <w:rsid w:val="00350787"/>
    <w:rsid w:val="00350835"/>
    <w:rsid w:val="003508F1"/>
    <w:rsid w:val="00350912"/>
    <w:rsid w:val="00350A93"/>
    <w:rsid w:val="00350B1D"/>
    <w:rsid w:val="00350C7A"/>
    <w:rsid w:val="00350D9D"/>
    <w:rsid w:val="00350DFB"/>
    <w:rsid w:val="00350E69"/>
    <w:rsid w:val="00350F9D"/>
    <w:rsid w:val="003511B0"/>
    <w:rsid w:val="00351277"/>
    <w:rsid w:val="003513B5"/>
    <w:rsid w:val="003513DC"/>
    <w:rsid w:val="003514EC"/>
    <w:rsid w:val="003515BE"/>
    <w:rsid w:val="003516FA"/>
    <w:rsid w:val="003519EE"/>
    <w:rsid w:val="00351A46"/>
    <w:rsid w:val="00351BB9"/>
    <w:rsid w:val="00351BBC"/>
    <w:rsid w:val="00351C0C"/>
    <w:rsid w:val="00351C28"/>
    <w:rsid w:val="00351D4F"/>
    <w:rsid w:val="00351F49"/>
    <w:rsid w:val="00352051"/>
    <w:rsid w:val="003520C0"/>
    <w:rsid w:val="003520D8"/>
    <w:rsid w:val="003522BE"/>
    <w:rsid w:val="0035231B"/>
    <w:rsid w:val="003524D6"/>
    <w:rsid w:val="00352512"/>
    <w:rsid w:val="00352636"/>
    <w:rsid w:val="0035289E"/>
    <w:rsid w:val="003529A9"/>
    <w:rsid w:val="00352A55"/>
    <w:rsid w:val="00352A6C"/>
    <w:rsid w:val="00352A85"/>
    <w:rsid w:val="00352AB8"/>
    <w:rsid w:val="00352B52"/>
    <w:rsid w:val="00352C07"/>
    <w:rsid w:val="00352D04"/>
    <w:rsid w:val="00352E27"/>
    <w:rsid w:val="00352E88"/>
    <w:rsid w:val="00352ECD"/>
    <w:rsid w:val="00353045"/>
    <w:rsid w:val="0035313B"/>
    <w:rsid w:val="003531C9"/>
    <w:rsid w:val="0035334A"/>
    <w:rsid w:val="00353365"/>
    <w:rsid w:val="003533CB"/>
    <w:rsid w:val="00353694"/>
    <w:rsid w:val="0035369E"/>
    <w:rsid w:val="003537A6"/>
    <w:rsid w:val="003537E2"/>
    <w:rsid w:val="00353886"/>
    <w:rsid w:val="0035388C"/>
    <w:rsid w:val="00353958"/>
    <w:rsid w:val="00353971"/>
    <w:rsid w:val="003539D5"/>
    <w:rsid w:val="00353A78"/>
    <w:rsid w:val="00353AC1"/>
    <w:rsid w:val="00353AD5"/>
    <w:rsid w:val="00353AE2"/>
    <w:rsid w:val="00353B44"/>
    <w:rsid w:val="00353C2D"/>
    <w:rsid w:val="00353D6F"/>
    <w:rsid w:val="00353F59"/>
    <w:rsid w:val="00353F71"/>
    <w:rsid w:val="00353FC4"/>
    <w:rsid w:val="003540F1"/>
    <w:rsid w:val="00354160"/>
    <w:rsid w:val="00354248"/>
    <w:rsid w:val="00354287"/>
    <w:rsid w:val="0035428C"/>
    <w:rsid w:val="003542FE"/>
    <w:rsid w:val="00354395"/>
    <w:rsid w:val="0035440B"/>
    <w:rsid w:val="00354423"/>
    <w:rsid w:val="0035442C"/>
    <w:rsid w:val="00354480"/>
    <w:rsid w:val="003546BD"/>
    <w:rsid w:val="00354851"/>
    <w:rsid w:val="00354993"/>
    <w:rsid w:val="00354B15"/>
    <w:rsid w:val="00354BA7"/>
    <w:rsid w:val="00354C16"/>
    <w:rsid w:val="00354F88"/>
    <w:rsid w:val="0035500E"/>
    <w:rsid w:val="00355046"/>
    <w:rsid w:val="00355309"/>
    <w:rsid w:val="00355376"/>
    <w:rsid w:val="00355471"/>
    <w:rsid w:val="00355501"/>
    <w:rsid w:val="0035559D"/>
    <w:rsid w:val="0035569B"/>
    <w:rsid w:val="003558A8"/>
    <w:rsid w:val="003558DD"/>
    <w:rsid w:val="0035592B"/>
    <w:rsid w:val="00355BB6"/>
    <w:rsid w:val="00355CAE"/>
    <w:rsid w:val="00355F01"/>
    <w:rsid w:val="0035607A"/>
    <w:rsid w:val="0035609F"/>
    <w:rsid w:val="003560C2"/>
    <w:rsid w:val="003561B3"/>
    <w:rsid w:val="003561CE"/>
    <w:rsid w:val="003562FB"/>
    <w:rsid w:val="00356384"/>
    <w:rsid w:val="003563E4"/>
    <w:rsid w:val="00356437"/>
    <w:rsid w:val="003564AB"/>
    <w:rsid w:val="003564E6"/>
    <w:rsid w:val="003565B3"/>
    <w:rsid w:val="0035663C"/>
    <w:rsid w:val="003566FB"/>
    <w:rsid w:val="003567E5"/>
    <w:rsid w:val="003569C8"/>
    <w:rsid w:val="00356A54"/>
    <w:rsid w:val="00356B8F"/>
    <w:rsid w:val="00356C5F"/>
    <w:rsid w:val="00356CAA"/>
    <w:rsid w:val="00356DBC"/>
    <w:rsid w:val="00356E43"/>
    <w:rsid w:val="00356E62"/>
    <w:rsid w:val="00356F62"/>
    <w:rsid w:val="00357056"/>
    <w:rsid w:val="003571F7"/>
    <w:rsid w:val="003572C5"/>
    <w:rsid w:val="00357324"/>
    <w:rsid w:val="00357362"/>
    <w:rsid w:val="0035748A"/>
    <w:rsid w:val="00357565"/>
    <w:rsid w:val="00357652"/>
    <w:rsid w:val="00357751"/>
    <w:rsid w:val="003578B8"/>
    <w:rsid w:val="003578CA"/>
    <w:rsid w:val="00357994"/>
    <w:rsid w:val="00357A6C"/>
    <w:rsid w:val="00357AC7"/>
    <w:rsid w:val="00357AEE"/>
    <w:rsid w:val="00357B78"/>
    <w:rsid w:val="00357BAF"/>
    <w:rsid w:val="00357BED"/>
    <w:rsid w:val="00357C67"/>
    <w:rsid w:val="00357C7C"/>
    <w:rsid w:val="00357F45"/>
    <w:rsid w:val="00360035"/>
    <w:rsid w:val="00360109"/>
    <w:rsid w:val="003601C0"/>
    <w:rsid w:val="003601E5"/>
    <w:rsid w:val="00360278"/>
    <w:rsid w:val="003603DE"/>
    <w:rsid w:val="00360503"/>
    <w:rsid w:val="00360567"/>
    <w:rsid w:val="003606C0"/>
    <w:rsid w:val="003606FA"/>
    <w:rsid w:val="00360D3D"/>
    <w:rsid w:val="00360DC3"/>
    <w:rsid w:val="00360E2D"/>
    <w:rsid w:val="00360F63"/>
    <w:rsid w:val="003612D6"/>
    <w:rsid w:val="003612EE"/>
    <w:rsid w:val="00361363"/>
    <w:rsid w:val="003614AC"/>
    <w:rsid w:val="003614BE"/>
    <w:rsid w:val="003615CD"/>
    <w:rsid w:val="0036167E"/>
    <w:rsid w:val="00361776"/>
    <w:rsid w:val="003617E9"/>
    <w:rsid w:val="003618BD"/>
    <w:rsid w:val="00361909"/>
    <w:rsid w:val="0036192D"/>
    <w:rsid w:val="0036193D"/>
    <w:rsid w:val="00361940"/>
    <w:rsid w:val="003619A4"/>
    <w:rsid w:val="003619E9"/>
    <w:rsid w:val="00361AE7"/>
    <w:rsid w:val="00361DB6"/>
    <w:rsid w:val="00361DEC"/>
    <w:rsid w:val="00361E85"/>
    <w:rsid w:val="00361F8D"/>
    <w:rsid w:val="0036201C"/>
    <w:rsid w:val="0036205F"/>
    <w:rsid w:val="003620F5"/>
    <w:rsid w:val="0036215D"/>
    <w:rsid w:val="00362490"/>
    <w:rsid w:val="003625F7"/>
    <w:rsid w:val="003626B6"/>
    <w:rsid w:val="003627D1"/>
    <w:rsid w:val="003628B2"/>
    <w:rsid w:val="003628BD"/>
    <w:rsid w:val="003628DA"/>
    <w:rsid w:val="00362981"/>
    <w:rsid w:val="00362ADB"/>
    <w:rsid w:val="00362B86"/>
    <w:rsid w:val="00362C3E"/>
    <w:rsid w:val="00362CF6"/>
    <w:rsid w:val="00362DE9"/>
    <w:rsid w:val="00362E85"/>
    <w:rsid w:val="00362EC4"/>
    <w:rsid w:val="00363103"/>
    <w:rsid w:val="00363118"/>
    <w:rsid w:val="00363240"/>
    <w:rsid w:val="00363336"/>
    <w:rsid w:val="003636C1"/>
    <w:rsid w:val="003636DB"/>
    <w:rsid w:val="0036377C"/>
    <w:rsid w:val="00363A0B"/>
    <w:rsid w:val="00363D0E"/>
    <w:rsid w:val="00363E13"/>
    <w:rsid w:val="00363E90"/>
    <w:rsid w:val="003640EA"/>
    <w:rsid w:val="003641BC"/>
    <w:rsid w:val="0036421C"/>
    <w:rsid w:val="00364279"/>
    <w:rsid w:val="00364284"/>
    <w:rsid w:val="00364285"/>
    <w:rsid w:val="0036431B"/>
    <w:rsid w:val="003643FC"/>
    <w:rsid w:val="003646CB"/>
    <w:rsid w:val="0036473F"/>
    <w:rsid w:val="00364761"/>
    <w:rsid w:val="0036488D"/>
    <w:rsid w:val="003648D5"/>
    <w:rsid w:val="00364909"/>
    <w:rsid w:val="00364971"/>
    <w:rsid w:val="00364992"/>
    <w:rsid w:val="003649F9"/>
    <w:rsid w:val="00364B1C"/>
    <w:rsid w:val="00364BF0"/>
    <w:rsid w:val="00364DBD"/>
    <w:rsid w:val="003650ED"/>
    <w:rsid w:val="0036511C"/>
    <w:rsid w:val="003652B5"/>
    <w:rsid w:val="00365637"/>
    <w:rsid w:val="003656B7"/>
    <w:rsid w:val="0036585B"/>
    <w:rsid w:val="00365887"/>
    <w:rsid w:val="003658DE"/>
    <w:rsid w:val="00365967"/>
    <w:rsid w:val="00365972"/>
    <w:rsid w:val="00365A52"/>
    <w:rsid w:val="00365C6F"/>
    <w:rsid w:val="00365D6B"/>
    <w:rsid w:val="00365FF1"/>
    <w:rsid w:val="003661C3"/>
    <w:rsid w:val="0036621B"/>
    <w:rsid w:val="0036623E"/>
    <w:rsid w:val="00366313"/>
    <w:rsid w:val="003663A3"/>
    <w:rsid w:val="003663E9"/>
    <w:rsid w:val="003664F1"/>
    <w:rsid w:val="003665D6"/>
    <w:rsid w:val="00366673"/>
    <w:rsid w:val="00366699"/>
    <w:rsid w:val="003668F8"/>
    <w:rsid w:val="003669DA"/>
    <w:rsid w:val="003669F2"/>
    <w:rsid w:val="00366A43"/>
    <w:rsid w:val="00366CF9"/>
    <w:rsid w:val="00366D1A"/>
    <w:rsid w:val="00366D6F"/>
    <w:rsid w:val="00366DC1"/>
    <w:rsid w:val="00366E39"/>
    <w:rsid w:val="00366EF7"/>
    <w:rsid w:val="00366FD3"/>
    <w:rsid w:val="0036704F"/>
    <w:rsid w:val="003670CA"/>
    <w:rsid w:val="00367225"/>
    <w:rsid w:val="003672C1"/>
    <w:rsid w:val="00367341"/>
    <w:rsid w:val="00367605"/>
    <w:rsid w:val="003676E1"/>
    <w:rsid w:val="003677BB"/>
    <w:rsid w:val="003678E6"/>
    <w:rsid w:val="00367907"/>
    <w:rsid w:val="00367953"/>
    <w:rsid w:val="00367A3A"/>
    <w:rsid w:val="00367ADF"/>
    <w:rsid w:val="00367BE4"/>
    <w:rsid w:val="00367DAD"/>
    <w:rsid w:val="00367E0C"/>
    <w:rsid w:val="00367E3F"/>
    <w:rsid w:val="00367E7B"/>
    <w:rsid w:val="00367F5D"/>
    <w:rsid w:val="00367FE3"/>
    <w:rsid w:val="00370013"/>
    <w:rsid w:val="0037022B"/>
    <w:rsid w:val="003702DB"/>
    <w:rsid w:val="003702FB"/>
    <w:rsid w:val="0037032A"/>
    <w:rsid w:val="0037036E"/>
    <w:rsid w:val="003703D8"/>
    <w:rsid w:val="003703E7"/>
    <w:rsid w:val="00370410"/>
    <w:rsid w:val="00370531"/>
    <w:rsid w:val="00370571"/>
    <w:rsid w:val="0037066A"/>
    <w:rsid w:val="0037081F"/>
    <w:rsid w:val="003708BA"/>
    <w:rsid w:val="00370912"/>
    <w:rsid w:val="00370914"/>
    <w:rsid w:val="0037096C"/>
    <w:rsid w:val="00370A6C"/>
    <w:rsid w:val="00370B1B"/>
    <w:rsid w:val="00370B2E"/>
    <w:rsid w:val="00370C4D"/>
    <w:rsid w:val="00370D76"/>
    <w:rsid w:val="00370F58"/>
    <w:rsid w:val="00371124"/>
    <w:rsid w:val="00371162"/>
    <w:rsid w:val="00371184"/>
    <w:rsid w:val="0037121A"/>
    <w:rsid w:val="003712B5"/>
    <w:rsid w:val="0037136F"/>
    <w:rsid w:val="00371380"/>
    <w:rsid w:val="003714B6"/>
    <w:rsid w:val="0037151A"/>
    <w:rsid w:val="0037154A"/>
    <w:rsid w:val="003716A7"/>
    <w:rsid w:val="003716B5"/>
    <w:rsid w:val="00371896"/>
    <w:rsid w:val="00371921"/>
    <w:rsid w:val="00371A5B"/>
    <w:rsid w:val="00371A6B"/>
    <w:rsid w:val="00371AB8"/>
    <w:rsid w:val="00371AFF"/>
    <w:rsid w:val="00371B06"/>
    <w:rsid w:val="00371E24"/>
    <w:rsid w:val="00372460"/>
    <w:rsid w:val="00372555"/>
    <w:rsid w:val="00372575"/>
    <w:rsid w:val="003725A4"/>
    <w:rsid w:val="003725D9"/>
    <w:rsid w:val="0037261F"/>
    <w:rsid w:val="00372756"/>
    <w:rsid w:val="00372806"/>
    <w:rsid w:val="00372873"/>
    <w:rsid w:val="00372B01"/>
    <w:rsid w:val="00372BC8"/>
    <w:rsid w:val="00372C11"/>
    <w:rsid w:val="00372D50"/>
    <w:rsid w:val="00372D53"/>
    <w:rsid w:val="00372E65"/>
    <w:rsid w:val="00372F7A"/>
    <w:rsid w:val="00372F97"/>
    <w:rsid w:val="00372FAD"/>
    <w:rsid w:val="00373119"/>
    <w:rsid w:val="00373150"/>
    <w:rsid w:val="0037318E"/>
    <w:rsid w:val="0037319F"/>
    <w:rsid w:val="003731AC"/>
    <w:rsid w:val="00373508"/>
    <w:rsid w:val="0037353F"/>
    <w:rsid w:val="003736F9"/>
    <w:rsid w:val="003737BA"/>
    <w:rsid w:val="003737D6"/>
    <w:rsid w:val="00373826"/>
    <w:rsid w:val="00373904"/>
    <w:rsid w:val="00373907"/>
    <w:rsid w:val="0037395C"/>
    <w:rsid w:val="00373A85"/>
    <w:rsid w:val="00373B01"/>
    <w:rsid w:val="00373C08"/>
    <w:rsid w:val="00373DAB"/>
    <w:rsid w:val="00373F96"/>
    <w:rsid w:val="0037407E"/>
    <w:rsid w:val="003740D3"/>
    <w:rsid w:val="00374133"/>
    <w:rsid w:val="003741FA"/>
    <w:rsid w:val="003742EB"/>
    <w:rsid w:val="003743B4"/>
    <w:rsid w:val="003743CA"/>
    <w:rsid w:val="0037450B"/>
    <w:rsid w:val="00374552"/>
    <w:rsid w:val="00374578"/>
    <w:rsid w:val="003745A8"/>
    <w:rsid w:val="00374622"/>
    <w:rsid w:val="00374673"/>
    <w:rsid w:val="00374726"/>
    <w:rsid w:val="003747A4"/>
    <w:rsid w:val="003747AC"/>
    <w:rsid w:val="00374AC5"/>
    <w:rsid w:val="00374B8C"/>
    <w:rsid w:val="00374BC4"/>
    <w:rsid w:val="00374BD9"/>
    <w:rsid w:val="00374C16"/>
    <w:rsid w:val="00374C27"/>
    <w:rsid w:val="00374C4B"/>
    <w:rsid w:val="00374C86"/>
    <w:rsid w:val="00374EB7"/>
    <w:rsid w:val="00374EFF"/>
    <w:rsid w:val="00374F81"/>
    <w:rsid w:val="003750CC"/>
    <w:rsid w:val="003751A8"/>
    <w:rsid w:val="003751B4"/>
    <w:rsid w:val="00375200"/>
    <w:rsid w:val="00375242"/>
    <w:rsid w:val="003752B2"/>
    <w:rsid w:val="00375346"/>
    <w:rsid w:val="003753CA"/>
    <w:rsid w:val="00375442"/>
    <w:rsid w:val="0037547A"/>
    <w:rsid w:val="003756BA"/>
    <w:rsid w:val="00375774"/>
    <w:rsid w:val="003757C2"/>
    <w:rsid w:val="003757F8"/>
    <w:rsid w:val="0037592A"/>
    <w:rsid w:val="0037597A"/>
    <w:rsid w:val="00375995"/>
    <w:rsid w:val="00375A8C"/>
    <w:rsid w:val="00375B37"/>
    <w:rsid w:val="00375B4F"/>
    <w:rsid w:val="00375D76"/>
    <w:rsid w:val="003761F6"/>
    <w:rsid w:val="0037648B"/>
    <w:rsid w:val="003764D0"/>
    <w:rsid w:val="003764D9"/>
    <w:rsid w:val="00376513"/>
    <w:rsid w:val="003766A2"/>
    <w:rsid w:val="00376871"/>
    <w:rsid w:val="00376932"/>
    <w:rsid w:val="00376A00"/>
    <w:rsid w:val="00376A4E"/>
    <w:rsid w:val="00376AF5"/>
    <w:rsid w:val="00376BBC"/>
    <w:rsid w:val="00376C54"/>
    <w:rsid w:val="00376DC9"/>
    <w:rsid w:val="00376DEC"/>
    <w:rsid w:val="00376E80"/>
    <w:rsid w:val="00376F19"/>
    <w:rsid w:val="00376FA6"/>
    <w:rsid w:val="00376FD9"/>
    <w:rsid w:val="00377045"/>
    <w:rsid w:val="00377082"/>
    <w:rsid w:val="0037708D"/>
    <w:rsid w:val="003770FA"/>
    <w:rsid w:val="003770FD"/>
    <w:rsid w:val="003771DE"/>
    <w:rsid w:val="00377356"/>
    <w:rsid w:val="00377398"/>
    <w:rsid w:val="003773C0"/>
    <w:rsid w:val="00377446"/>
    <w:rsid w:val="00377748"/>
    <w:rsid w:val="0037782B"/>
    <w:rsid w:val="0037792A"/>
    <w:rsid w:val="003779B2"/>
    <w:rsid w:val="00377B62"/>
    <w:rsid w:val="00377C7C"/>
    <w:rsid w:val="00377CFB"/>
    <w:rsid w:val="00377D6F"/>
    <w:rsid w:val="00377ED4"/>
    <w:rsid w:val="00377F38"/>
    <w:rsid w:val="00377F53"/>
    <w:rsid w:val="00380046"/>
    <w:rsid w:val="0038005E"/>
    <w:rsid w:val="00380121"/>
    <w:rsid w:val="00380144"/>
    <w:rsid w:val="00380156"/>
    <w:rsid w:val="0038019C"/>
    <w:rsid w:val="003803FF"/>
    <w:rsid w:val="0038042E"/>
    <w:rsid w:val="00380579"/>
    <w:rsid w:val="003805D8"/>
    <w:rsid w:val="003805DE"/>
    <w:rsid w:val="0038060F"/>
    <w:rsid w:val="003806D5"/>
    <w:rsid w:val="00380834"/>
    <w:rsid w:val="003809F6"/>
    <w:rsid w:val="00380A6B"/>
    <w:rsid w:val="00380B8A"/>
    <w:rsid w:val="00380BA6"/>
    <w:rsid w:val="00380C4A"/>
    <w:rsid w:val="00380DE6"/>
    <w:rsid w:val="00380E06"/>
    <w:rsid w:val="00380E39"/>
    <w:rsid w:val="00380E71"/>
    <w:rsid w:val="00380E77"/>
    <w:rsid w:val="00380F77"/>
    <w:rsid w:val="00380F91"/>
    <w:rsid w:val="003810D6"/>
    <w:rsid w:val="00381184"/>
    <w:rsid w:val="0038152F"/>
    <w:rsid w:val="0038167C"/>
    <w:rsid w:val="003817CC"/>
    <w:rsid w:val="003819CB"/>
    <w:rsid w:val="00381B73"/>
    <w:rsid w:val="00381BC4"/>
    <w:rsid w:val="00381C16"/>
    <w:rsid w:val="00381D70"/>
    <w:rsid w:val="00381DA4"/>
    <w:rsid w:val="00381DCA"/>
    <w:rsid w:val="00381E3F"/>
    <w:rsid w:val="00381ED3"/>
    <w:rsid w:val="00381F5C"/>
    <w:rsid w:val="00381FAD"/>
    <w:rsid w:val="00381FFA"/>
    <w:rsid w:val="003820C6"/>
    <w:rsid w:val="00382102"/>
    <w:rsid w:val="00382168"/>
    <w:rsid w:val="00382259"/>
    <w:rsid w:val="0038257B"/>
    <w:rsid w:val="00382588"/>
    <w:rsid w:val="0038281A"/>
    <w:rsid w:val="00382897"/>
    <w:rsid w:val="003829CE"/>
    <w:rsid w:val="00382EE3"/>
    <w:rsid w:val="00382F03"/>
    <w:rsid w:val="00382F22"/>
    <w:rsid w:val="00382FAB"/>
    <w:rsid w:val="003830C7"/>
    <w:rsid w:val="003831A0"/>
    <w:rsid w:val="00383392"/>
    <w:rsid w:val="003833DB"/>
    <w:rsid w:val="0038343E"/>
    <w:rsid w:val="0038359E"/>
    <w:rsid w:val="00383746"/>
    <w:rsid w:val="003837B8"/>
    <w:rsid w:val="0038391F"/>
    <w:rsid w:val="00383983"/>
    <w:rsid w:val="003839EE"/>
    <w:rsid w:val="00383A0E"/>
    <w:rsid w:val="00383A14"/>
    <w:rsid w:val="00383A29"/>
    <w:rsid w:val="00383B00"/>
    <w:rsid w:val="00383B4F"/>
    <w:rsid w:val="00383CC1"/>
    <w:rsid w:val="00383E60"/>
    <w:rsid w:val="00383ED7"/>
    <w:rsid w:val="00384074"/>
    <w:rsid w:val="00384151"/>
    <w:rsid w:val="003842F0"/>
    <w:rsid w:val="00384410"/>
    <w:rsid w:val="00384544"/>
    <w:rsid w:val="00384554"/>
    <w:rsid w:val="003846B5"/>
    <w:rsid w:val="003846C2"/>
    <w:rsid w:val="003846E7"/>
    <w:rsid w:val="003846EC"/>
    <w:rsid w:val="00384801"/>
    <w:rsid w:val="0038489C"/>
    <w:rsid w:val="003849CB"/>
    <w:rsid w:val="00384A0F"/>
    <w:rsid w:val="00384B85"/>
    <w:rsid w:val="00384BA9"/>
    <w:rsid w:val="00384C45"/>
    <w:rsid w:val="00384C72"/>
    <w:rsid w:val="00384DF7"/>
    <w:rsid w:val="00384ED9"/>
    <w:rsid w:val="00384F07"/>
    <w:rsid w:val="00385073"/>
    <w:rsid w:val="00385145"/>
    <w:rsid w:val="0038515F"/>
    <w:rsid w:val="0038537A"/>
    <w:rsid w:val="003853E2"/>
    <w:rsid w:val="00385486"/>
    <w:rsid w:val="003855E3"/>
    <w:rsid w:val="0038561F"/>
    <w:rsid w:val="00385725"/>
    <w:rsid w:val="003858D0"/>
    <w:rsid w:val="00385934"/>
    <w:rsid w:val="00385956"/>
    <w:rsid w:val="00385960"/>
    <w:rsid w:val="00385A54"/>
    <w:rsid w:val="00385C15"/>
    <w:rsid w:val="00385CA2"/>
    <w:rsid w:val="00385D99"/>
    <w:rsid w:val="00385D9B"/>
    <w:rsid w:val="00385EF0"/>
    <w:rsid w:val="00385F10"/>
    <w:rsid w:val="00385F34"/>
    <w:rsid w:val="00385FF8"/>
    <w:rsid w:val="00386015"/>
    <w:rsid w:val="00386154"/>
    <w:rsid w:val="00386185"/>
    <w:rsid w:val="003861BD"/>
    <w:rsid w:val="0038629C"/>
    <w:rsid w:val="00386344"/>
    <w:rsid w:val="0038649C"/>
    <w:rsid w:val="003864EE"/>
    <w:rsid w:val="0038652F"/>
    <w:rsid w:val="00386619"/>
    <w:rsid w:val="003866CB"/>
    <w:rsid w:val="00386704"/>
    <w:rsid w:val="00386744"/>
    <w:rsid w:val="0038680C"/>
    <w:rsid w:val="003868A2"/>
    <w:rsid w:val="00386910"/>
    <w:rsid w:val="00386997"/>
    <w:rsid w:val="003869A4"/>
    <w:rsid w:val="00386A01"/>
    <w:rsid w:val="00386B3E"/>
    <w:rsid w:val="00386B5B"/>
    <w:rsid w:val="00386B69"/>
    <w:rsid w:val="00386D3C"/>
    <w:rsid w:val="00386F77"/>
    <w:rsid w:val="0038704C"/>
    <w:rsid w:val="003871E0"/>
    <w:rsid w:val="003872D9"/>
    <w:rsid w:val="003872F4"/>
    <w:rsid w:val="00387378"/>
    <w:rsid w:val="00387410"/>
    <w:rsid w:val="00387573"/>
    <w:rsid w:val="0038758F"/>
    <w:rsid w:val="003875C9"/>
    <w:rsid w:val="003875E7"/>
    <w:rsid w:val="0038764C"/>
    <w:rsid w:val="003876AD"/>
    <w:rsid w:val="003876F9"/>
    <w:rsid w:val="003878E5"/>
    <w:rsid w:val="00387948"/>
    <w:rsid w:val="00387AD9"/>
    <w:rsid w:val="00387B4F"/>
    <w:rsid w:val="00387D32"/>
    <w:rsid w:val="00387D92"/>
    <w:rsid w:val="00387E25"/>
    <w:rsid w:val="00387FF2"/>
    <w:rsid w:val="0039001D"/>
    <w:rsid w:val="003900CF"/>
    <w:rsid w:val="003901FD"/>
    <w:rsid w:val="0039026B"/>
    <w:rsid w:val="00390372"/>
    <w:rsid w:val="003903FF"/>
    <w:rsid w:val="0039049D"/>
    <w:rsid w:val="00390557"/>
    <w:rsid w:val="003905DA"/>
    <w:rsid w:val="003906B3"/>
    <w:rsid w:val="0039074E"/>
    <w:rsid w:val="00390781"/>
    <w:rsid w:val="003907D4"/>
    <w:rsid w:val="00390805"/>
    <w:rsid w:val="0039084E"/>
    <w:rsid w:val="003908F1"/>
    <w:rsid w:val="00390A64"/>
    <w:rsid w:val="00390AD6"/>
    <w:rsid w:val="00390C08"/>
    <w:rsid w:val="00390C1D"/>
    <w:rsid w:val="00390DF6"/>
    <w:rsid w:val="00390E98"/>
    <w:rsid w:val="00390F02"/>
    <w:rsid w:val="00391014"/>
    <w:rsid w:val="00391086"/>
    <w:rsid w:val="00391146"/>
    <w:rsid w:val="003911F2"/>
    <w:rsid w:val="00391317"/>
    <w:rsid w:val="0039132F"/>
    <w:rsid w:val="00391335"/>
    <w:rsid w:val="0039172D"/>
    <w:rsid w:val="00391781"/>
    <w:rsid w:val="003917EC"/>
    <w:rsid w:val="0039184C"/>
    <w:rsid w:val="00391872"/>
    <w:rsid w:val="003918EB"/>
    <w:rsid w:val="00391992"/>
    <w:rsid w:val="003919A0"/>
    <w:rsid w:val="00391B2D"/>
    <w:rsid w:val="00391B71"/>
    <w:rsid w:val="00391C77"/>
    <w:rsid w:val="00391DC9"/>
    <w:rsid w:val="00391E0D"/>
    <w:rsid w:val="00391E57"/>
    <w:rsid w:val="00391FAC"/>
    <w:rsid w:val="00391FC5"/>
    <w:rsid w:val="00392020"/>
    <w:rsid w:val="00392063"/>
    <w:rsid w:val="00392081"/>
    <w:rsid w:val="003921F1"/>
    <w:rsid w:val="00392292"/>
    <w:rsid w:val="003922AE"/>
    <w:rsid w:val="003922ED"/>
    <w:rsid w:val="00392343"/>
    <w:rsid w:val="0039241F"/>
    <w:rsid w:val="0039256C"/>
    <w:rsid w:val="003926FA"/>
    <w:rsid w:val="0039279E"/>
    <w:rsid w:val="0039291F"/>
    <w:rsid w:val="00392981"/>
    <w:rsid w:val="00392A6C"/>
    <w:rsid w:val="00392A96"/>
    <w:rsid w:val="00392BA9"/>
    <w:rsid w:val="00392BC8"/>
    <w:rsid w:val="00392C61"/>
    <w:rsid w:val="00392D04"/>
    <w:rsid w:val="00392D31"/>
    <w:rsid w:val="00392DF0"/>
    <w:rsid w:val="00392ECA"/>
    <w:rsid w:val="00392EE0"/>
    <w:rsid w:val="00392F1E"/>
    <w:rsid w:val="00392F87"/>
    <w:rsid w:val="003930A9"/>
    <w:rsid w:val="003930B7"/>
    <w:rsid w:val="00393223"/>
    <w:rsid w:val="00393529"/>
    <w:rsid w:val="0039362E"/>
    <w:rsid w:val="00393783"/>
    <w:rsid w:val="003937DB"/>
    <w:rsid w:val="003937F0"/>
    <w:rsid w:val="003937F1"/>
    <w:rsid w:val="00393843"/>
    <w:rsid w:val="00393850"/>
    <w:rsid w:val="0039393B"/>
    <w:rsid w:val="00393A3C"/>
    <w:rsid w:val="00393A4F"/>
    <w:rsid w:val="00393A83"/>
    <w:rsid w:val="00393C51"/>
    <w:rsid w:val="00393CC7"/>
    <w:rsid w:val="00393D6F"/>
    <w:rsid w:val="00393D83"/>
    <w:rsid w:val="00393DAE"/>
    <w:rsid w:val="00393DDD"/>
    <w:rsid w:val="00393E4D"/>
    <w:rsid w:val="00393EB5"/>
    <w:rsid w:val="00393FAE"/>
    <w:rsid w:val="00394050"/>
    <w:rsid w:val="00394058"/>
    <w:rsid w:val="00394159"/>
    <w:rsid w:val="00394185"/>
    <w:rsid w:val="0039418A"/>
    <w:rsid w:val="003941B0"/>
    <w:rsid w:val="0039440B"/>
    <w:rsid w:val="00394417"/>
    <w:rsid w:val="0039442A"/>
    <w:rsid w:val="003944B3"/>
    <w:rsid w:val="003945B7"/>
    <w:rsid w:val="003945F6"/>
    <w:rsid w:val="0039472A"/>
    <w:rsid w:val="00394953"/>
    <w:rsid w:val="0039499E"/>
    <w:rsid w:val="00394B2E"/>
    <w:rsid w:val="00394B36"/>
    <w:rsid w:val="00394B6B"/>
    <w:rsid w:val="00394C40"/>
    <w:rsid w:val="00394CAD"/>
    <w:rsid w:val="00394D7F"/>
    <w:rsid w:val="00394E45"/>
    <w:rsid w:val="003950B2"/>
    <w:rsid w:val="00395128"/>
    <w:rsid w:val="003951C0"/>
    <w:rsid w:val="0039540E"/>
    <w:rsid w:val="0039544C"/>
    <w:rsid w:val="003955BE"/>
    <w:rsid w:val="003955C5"/>
    <w:rsid w:val="00395603"/>
    <w:rsid w:val="003956AB"/>
    <w:rsid w:val="003957A1"/>
    <w:rsid w:val="0039590F"/>
    <w:rsid w:val="00395A5A"/>
    <w:rsid w:val="00395A94"/>
    <w:rsid w:val="00395B24"/>
    <w:rsid w:val="00395E15"/>
    <w:rsid w:val="00395E72"/>
    <w:rsid w:val="00395EB6"/>
    <w:rsid w:val="0039601B"/>
    <w:rsid w:val="00396137"/>
    <w:rsid w:val="003962F5"/>
    <w:rsid w:val="003962FF"/>
    <w:rsid w:val="0039642E"/>
    <w:rsid w:val="0039643B"/>
    <w:rsid w:val="00396489"/>
    <w:rsid w:val="0039674B"/>
    <w:rsid w:val="003967BE"/>
    <w:rsid w:val="003967E1"/>
    <w:rsid w:val="0039681B"/>
    <w:rsid w:val="00396A5D"/>
    <w:rsid w:val="00396C86"/>
    <w:rsid w:val="00396ECC"/>
    <w:rsid w:val="00396EFD"/>
    <w:rsid w:val="00396F61"/>
    <w:rsid w:val="00396F74"/>
    <w:rsid w:val="00396FA1"/>
    <w:rsid w:val="00396FAB"/>
    <w:rsid w:val="00396FB3"/>
    <w:rsid w:val="00397022"/>
    <w:rsid w:val="0039707C"/>
    <w:rsid w:val="003970DB"/>
    <w:rsid w:val="00397153"/>
    <w:rsid w:val="0039749E"/>
    <w:rsid w:val="003974A2"/>
    <w:rsid w:val="003975CD"/>
    <w:rsid w:val="00397679"/>
    <w:rsid w:val="003976B1"/>
    <w:rsid w:val="0039773B"/>
    <w:rsid w:val="00397755"/>
    <w:rsid w:val="0039792D"/>
    <w:rsid w:val="0039796D"/>
    <w:rsid w:val="00397AE2"/>
    <w:rsid w:val="00397B33"/>
    <w:rsid w:val="00397DD7"/>
    <w:rsid w:val="00397DE0"/>
    <w:rsid w:val="00397E78"/>
    <w:rsid w:val="00397E96"/>
    <w:rsid w:val="00397EB3"/>
    <w:rsid w:val="00397F45"/>
    <w:rsid w:val="00397F4C"/>
    <w:rsid w:val="003A00B1"/>
    <w:rsid w:val="003A00CD"/>
    <w:rsid w:val="003A015A"/>
    <w:rsid w:val="003A0198"/>
    <w:rsid w:val="003A03C2"/>
    <w:rsid w:val="003A0429"/>
    <w:rsid w:val="003A049D"/>
    <w:rsid w:val="003A04BC"/>
    <w:rsid w:val="003A05E3"/>
    <w:rsid w:val="003A05E9"/>
    <w:rsid w:val="003A073D"/>
    <w:rsid w:val="003A07BD"/>
    <w:rsid w:val="003A0811"/>
    <w:rsid w:val="003A082D"/>
    <w:rsid w:val="003A0A2E"/>
    <w:rsid w:val="003A0C3B"/>
    <w:rsid w:val="003A0C58"/>
    <w:rsid w:val="003A0CB4"/>
    <w:rsid w:val="003A0D13"/>
    <w:rsid w:val="003A0D48"/>
    <w:rsid w:val="003A1061"/>
    <w:rsid w:val="003A1088"/>
    <w:rsid w:val="003A1254"/>
    <w:rsid w:val="003A1258"/>
    <w:rsid w:val="003A13AC"/>
    <w:rsid w:val="003A13DF"/>
    <w:rsid w:val="003A13E7"/>
    <w:rsid w:val="003A1423"/>
    <w:rsid w:val="003A143B"/>
    <w:rsid w:val="003A1608"/>
    <w:rsid w:val="003A168A"/>
    <w:rsid w:val="003A16AB"/>
    <w:rsid w:val="003A171A"/>
    <w:rsid w:val="003A18DB"/>
    <w:rsid w:val="003A1A01"/>
    <w:rsid w:val="003A1A33"/>
    <w:rsid w:val="003A1AA7"/>
    <w:rsid w:val="003A1ACE"/>
    <w:rsid w:val="003A1ADE"/>
    <w:rsid w:val="003A1B5E"/>
    <w:rsid w:val="003A1C15"/>
    <w:rsid w:val="003A1C42"/>
    <w:rsid w:val="003A1CC1"/>
    <w:rsid w:val="003A1E9A"/>
    <w:rsid w:val="003A1EB2"/>
    <w:rsid w:val="003A1EDA"/>
    <w:rsid w:val="003A1F2F"/>
    <w:rsid w:val="003A2032"/>
    <w:rsid w:val="003A2098"/>
    <w:rsid w:val="003A20B5"/>
    <w:rsid w:val="003A220A"/>
    <w:rsid w:val="003A2222"/>
    <w:rsid w:val="003A2229"/>
    <w:rsid w:val="003A22CB"/>
    <w:rsid w:val="003A22DA"/>
    <w:rsid w:val="003A22F7"/>
    <w:rsid w:val="003A2383"/>
    <w:rsid w:val="003A249D"/>
    <w:rsid w:val="003A2769"/>
    <w:rsid w:val="003A2851"/>
    <w:rsid w:val="003A287E"/>
    <w:rsid w:val="003A28D9"/>
    <w:rsid w:val="003A2980"/>
    <w:rsid w:val="003A2A21"/>
    <w:rsid w:val="003A2AE3"/>
    <w:rsid w:val="003A2AE7"/>
    <w:rsid w:val="003A2B91"/>
    <w:rsid w:val="003A2BC0"/>
    <w:rsid w:val="003A2BD0"/>
    <w:rsid w:val="003A2C38"/>
    <w:rsid w:val="003A2D4B"/>
    <w:rsid w:val="003A2E07"/>
    <w:rsid w:val="003A2EC2"/>
    <w:rsid w:val="003A304C"/>
    <w:rsid w:val="003A306A"/>
    <w:rsid w:val="003A309C"/>
    <w:rsid w:val="003A333C"/>
    <w:rsid w:val="003A337C"/>
    <w:rsid w:val="003A33A9"/>
    <w:rsid w:val="003A3593"/>
    <w:rsid w:val="003A35AF"/>
    <w:rsid w:val="003A35B9"/>
    <w:rsid w:val="003A37E2"/>
    <w:rsid w:val="003A3893"/>
    <w:rsid w:val="003A3968"/>
    <w:rsid w:val="003A39C0"/>
    <w:rsid w:val="003A3AC5"/>
    <w:rsid w:val="003A3B51"/>
    <w:rsid w:val="003A3B86"/>
    <w:rsid w:val="003A3B9F"/>
    <w:rsid w:val="003A3CE5"/>
    <w:rsid w:val="003A3DFD"/>
    <w:rsid w:val="003A3E2E"/>
    <w:rsid w:val="003A3E78"/>
    <w:rsid w:val="003A3ECB"/>
    <w:rsid w:val="003A3FF7"/>
    <w:rsid w:val="003A400A"/>
    <w:rsid w:val="003A4214"/>
    <w:rsid w:val="003A4341"/>
    <w:rsid w:val="003A4464"/>
    <w:rsid w:val="003A44EE"/>
    <w:rsid w:val="003A4661"/>
    <w:rsid w:val="003A4743"/>
    <w:rsid w:val="003A4792"/>
    <w:rsid w:val="003A4824"/>
    <w:rsid w:val="003A49CB"/>
    <w:rsid w:val="003A4A40"/>
    <w:rsid w:val="003A4AA5"/>
    <w:rsid w:val="003A4AEA"/>
    <w:rsid w:val="003A4BB7"/>
    <w:rsid w:val="003A4BCC"/>
    <w:rsid w:val="003A4CC8"/>
    <w:rsid w:val="003A4CE5"/>
    <w:rsid w:val="003A4DF4"/>
    <w:rsid w:val="003A4FB2"/>
    <w:rsid w:val="003A5007"/>
    <w:rsid w:val="003A5075"/>
    <w:rsid w:val="003A5208"/>
    <w:rsid w:val="003A5261"/>
    <w:rsid w:val="003A5299"/>
    <w:rsid w:val="003A5515"/>
    <w:rsid w:val="003A5707"/>
    <w:rsid w:val="003A595B"/>
    <w:rsid w:val="003A5982"/>
    <w:rsid w:val="003A59F9"/>
    <w:rsid w:val="003A5AC0"/>
    <w:rsid w:val="003A5B66"/>
    <w:rsid w:val="003A5C5E"/>
    <w:rsid w:val="003A5C7E"/>
    <w:rsid w:val="003A5D83"/>
    <w:rsid w:val="003A5E25"/>
    <w:rsid w:val="003A5F11"/>
    <w:rsid w:val="003A5F42"/>
    <w:rsid w:val="003A62B1"/>
    <w:rsid w:val="003A6386"/>
    <w:rsid w:val="003A6472"/>
    <w:rsid w:val="003A6476"/>
    <w:rsid w:val="003A64C1"/>
    <w:rsid w:val="003A6520"/>
    <w:rsid w:val="003A6585"/>
    <w:rsid w:val="003A65B5"/>
    <w:rsid w:val="003A66C1"/>
    <w:rsid w:val="003A6775"/>
    <w:rsid w:val="003A6835"/>
    <w:rsid w:val="003A6A04"/>
    <w:rsid w:val="003A6ABA"/>
    <w:rsid w:val="003A6C56"/>
    <w:rsid w:val="003A6C7A"/>
    <w:rsid w:val="003A6D64"/>
    <w:rsid w:val="003A6DD6"/>
    <w:rsid w:val="003A6DF8"/>
    <w:rsid w:val="003A6E2F"/>
    <w:rsid w:val="003A702C"/>
    <w:rsid w:val="003A707C"/>
    <w:rsid w:val="003A71EA"/>
    <w:rsid w:val="003A7333"/>
    <w:rsid w:val="003A743F"/>
    <w:rsid w:val="003A7514"/>
    <w:rsid w:val="003A761F"/>
    <w:rsid w:val="003A76FA"/>
    <w:rsid w:val="003A7800"/>
    <w:rsid w:val="003A7922"/>
    <w:rsid w:val="003A7A12"/>
    <w:rsid w:val="003A7B9A"/>
    <w:rsid w:val="003A7FF4"/>
    <w:rsid w:val="003B00AA"/>
    <w:rsid w:val="003B00C4"/>
    <w:rsid w:val="003B0132"/>
    <w:rsid w:val="003B014E"/>
    <w:rsid w:val="003B0178"/>
    <w:rsid w:val="003B0230"/>
    <w:rsid w:val="003B0247"/>
    <w:rsid w:val="003B024F"/>
    <w:rsid w:val="003B02F9"/>
    <w:rsid w:val="003B03E0"/>
    <w:rsid w:val="003B0424"/>
    <w:rsid w:val="003B0449"/>
    <w:rsid w:val="003B0595"/>
    <w:rsid w:val="003B0644"/>
    <w:rsid w:val="003B0765"/>
    <w:rsid w:val="003B07CB"/>
    <w:rsid w:val="003B08AE"/>
    <w:rsid w:val="003B08B8"/>
    <w:rsid w:val="003B08DC"/>
    <w:rsid w:val="003B0A3A"/>
    <w:rsid w:val="003B0A5D"/>
    <w:rsid w:val="003B0A7E"/>
    <w:rsid w:val="003B0A89"/>
    <w:rsid w:val="003B0BFB"/>
    <w:rsid w:val="003B0C00"/>
    <w:rsid w:val="003B0C64"/>
    <w:rsid w:val="003B0DA1"/>
    <w:rsid w:val="003B0DC2"/>
    <w:rsid w:val="003B0E1E"/>
    <w:rsid w:val="003B0F36"/>
    <w:rsid w:val="003B0F76"/>
    <w:rsid w:val="003B0F9C"/>
    <w:rsid w:val="003B0FBD"/>
    <w:rsid w:val="003B10DB"/>
    <w:rsid w:val="003B10E5"/>
    <w:rsid w:val="003B1191"/>
    <w:rsid w:val="003B11E7"/>
    <w:rsid w:val="003B12BB"/>
    <w:rsid w:val="003B13E4"/>
    <w:rsid w:val="003B150F"/>
    <w:rsid w:val="003B15AB"/>
    <w:rsid w:val="003B1815"/>
    <w:rsid w:val="003B186B"/>
    <w:rsid w:val="003B19C5"/>
    <w:rsid w:val="003B19FD"/>
    <w:rsid w:val="003B1A27"/>
    <w:rsid w:val="003B1AE9"/>
    <w:rsid w:val="003B1B45"/>
    <w:rsid w:val="003B1C63"/>
    <w:rsid w:val="003B1CD5"/>
    <w:rsid w:val="003B1D6F"/>
    <w:rsid w:val="003B1F0E"/>
    <w:rsid w:val="003B1F4A"/>
    <w:rsid w:val="003B2043"/>
    <w:rsid w:val="003B21A7"/>
    <w:rsid w:val="003B21F8"/>
    <w:rsid w:val="003B222F"/>
    <w:rsid w:val="003B226C"/>
    <w:rsid w:val="003B227F"/>
    <w:rsid w:val="003B229C"/>
    <w:rsid w:val="003B22DB"/>
    <w:rsid w:val="003B2302"/>
    <w:rsid w:val="003B2373"/>
    <w:rsid w:val="003B2431"/>
    <w:rsid w:val="003B2439"/>
    <w:rsid w:val="003B24D3"/>
    <w:rsid w:val="003B26D5"/>
    <w:rsid w:val="003B2795"/>
    <w:rsid w:val="003B2844"/>
    <w:rsid w:val="003B28D7"/>
    <w:rsid w:val="003B28F6"/>
    <w:rsid w:val="003B2970"/>
    <w:rsid w:val="003B2981"/>
    <w:rsid w:val="003B2ABF"/>
    <w:rsid w:val="003B2C81"/>
    <w:rsid w:val="003B2CBC"/>
    <w:rsid w:val="003B2D22"/>
    <w:rsid w:val="003B2D40"/>
    <w:rsid w:val="003B2DD0"/>
    <w:rsid w:val="003B2F24"/>
    <w:rsid w:val="003B3104"/>
    <w:rsid w:val="003B32FE"/>
    <w:rsid w:val="003B33E3"/>
    <w:rsid w:val="003B3501"/>
    <w:rsid w:val="003B35FD"/>
    <w:rsid w:val="003B35FE"/>
    <w:rsid w:val="003B3649"/>
    <w:rsid w:val="003B3652"/>
    <w:rsid w:val="003B371B"/>
    <w:rsid w:val="003B3BF7"/>
    <w:rsid w:val="003B3D58"/>
    <w:rsid w:val="003B3DA2"/>
    <w:rsid w:val="003B3E04"/>
    <w:rsid w:val="003B3E0D"/>
    <w:rsid w:val="003B3E20"/>
    <w:rsid w:val="003B3E4B"/>
    <w:rsid w:val="003B3ECB"/>
    <w:rsid w:val="003B3FA3"/>
    <w:rsid w:val="003B412F"/>
    <w:rsid w:val="003B421E"/>
    <w:rsid w:val="003B439E"/>
    <w:rsid w:val="003B4859"/>
    <w:rsid w:val="003B49A6"/>
    <w:rsid w:val="003B4ADB"/>
    <w:rsid w:val="003B4ADE"/>
    <w:rsid w:val="003B4BC5"/>
    <w:rsid w:val="003B4BEA"/>
    <w:rsid w:val="003B4C78"/>
    <w:rsid w:val="003B4E73"/>
    <w:rsid w:val="003B4E83"/>
    <w:rsid w:val="003B4FDD"/>
    <w:rsid w:val="003B5166"/>
    <w:rsid w:val="003B523F"/>
    <w:rsid w:val="003B52D5"/>
    <w:rsid w:val="003B540B"/>
    <w:rsid w:val="003B555D"/>
    <w:rsid w:val="003B5562"/>
    <w:rsid w:val="003B55D3"/>
    <w:rsid w:val="003B561F"/>
    <w:rsid w:val="003B57F4"/>
    <w:rsid w:val="003B5E77"/>
    <w:rsid w:val="003B5F3F"/>
    <w:rsid w:val="003B5F9E"/>
    <w:rsid w:val="003B5FD3"/>
    <w:rsid w:val="003B6045"/>
    <w:rsid w:val="003B6097"/>
    <w:rsid w:val="003B6146"/>
    <w:rsid w:val="003B61D0"/>
    <w:rsid w:val="003B6310"/>
    <w:rsid w:val="003B642E"/>
    <w:rsid w:val="003B64A5"/>
    <w:rsid w:val="003B6664"/>
    <w:rsid w:val="003B668B"/>
    <w:rsid w:val="003B66E3"/>
    <w:rsid w:val="003B670C"/>
    <w:rsid w:val="003B67BB"/>
    <w:rsid w:val="003B697B"/>
    <w:rsid w:val="003B697D"/>
    <w:rsid w:val="003B69E6"/>
    <w:rsid w:val="003B6C55"/>
    <w:rsid w:val="003B6F89"/>
    <w:rsid w:val="003B6FCA"/>
    <w:rsid w:val="003B7031"/>
    <w:rsid w:val="003B7047"/>
    <w:rsid w:val="003B7155"/>
    <w:rsid w:val="003B719C"/>
    <w:rsid w:val="003B71FF"/>
    <w:rsid w:val="003B72D9"/>
    <w:rsid w:val="003B72DD"/>
    <w:rsid w:val="003B735C"/>
    <w:rsid w:val="003B7432"/>
    <w:rsid w:val="003B7789"/>
    <w:rsid w:val="003B7792"/>
    <w:rsid w:val="003B7919"/>
    <w:rsid w:val="003B799E"/>
    <w:rsid w:val="003B79A9"/>
    <w:rsid w:val="003B7A47"/>
    <w:rsid w:val="003B7B5D"/>
    <w:rsid w:val="003B7CED"/>
    <w:rsid w:val="003B7D4A"/>
    <w:rsid w:val="003B7D7D"/>
    <w:rsid w:val="003B7D83"/>
    <w:rsid w:val="003B7DCE"/>
    <w:rsid w:val="003B7DD7"/>
    <w:rsid w:val="003B7DF2"/>
    <w:rsid w:val="003B7E62"/>
    <w:rsid w:val="003B7F76"/>
    <w:rsid w:val="003B7FAC"/>
    <w:rsid w:val="003B7FF9"/>
    <w:rsid w:val="003C0067"/>
    <w:rsid w:val="003C0069"/>
    <w:rsid w:val="003C0074"/>
    <w:rsid w:val="003C02DE"/>
    <w:rsid w:val="003C03DD"/>
    <w:rsid w:val="003C058B"/>
    <w:rsid w:val="003C0681"/>
    <w:rsid w:val="003C069E"/>
    <w:rsid w:val="003C09BE"/>
    <w:rsid w:val="003C09CC"/>
    <w:rsid w:val="003C0C31"/>
    <w:rsid w:val="003C100A"/>
    <w:rsid w:val="003C102B"/>
    <w:rsid w:val="003C113A"/>
    <w:rsid w:val="003C1253"/>
    <w:rsid w:val="003C12FD"/>
    <w:rsid w:val="003C135A"/>
    <w:rsid w:val="003C14B0"/>
    <w:rsid w:val="003C14CD"/>
    <w:rsid w:val="003C1526"/>
    <w:rsid w:val="003C1721"/>
    <w:rsid w:val="003C178A"/>
    <w:rsid w:val="003C17E8"/>
    <w:rsid w:val="003C182B"/>
    <w:rsid w:val="003C1A6E"/>
    <w:rsid w:val="003C1A71"/>
    <w:rsid w:val="003C1BD8"/>
    <w:rsid w:val="003C1BF8"/>
    <w:rsid w:val="003C1C34"/>
    <w:rsid w:val="003C1F04"/>
    <w:rsid w:val="003C1FFD"/>
    <w:rsid w:val="003C2066"/>
    <w:rsid w:val="003C20C1"/>
    <w:rsid w:val="003C2122"/>
    <w:rsid w:val="003C218C"/>
    <w:rsid w:val="003C21C3"/>
    <w:rsid w:val="003C21E8"/>
    <w:rsid w:val="003C21F4"/>
    <w:rsid w:val="003C2233"/>
    <w:rsid w:val="003C264D"/>
    <w:rsid w:val="003C2673"/>
    <w:rsid w:val="003C286A"/>
    <w:rsid w:val="003C288D"/>
    <w:rsid w:val="003C294E"/>
    <w:rsid w:val="003C29DE"/>
    <w:rsid w:val="003C2B71"/>
    <w:rsid w:val="003C2C6E"/>
    <w:rsid w:val="003C30E4"/>
    <w:rsid w:val="003C3168"/>
    <w:rsid w:val="003C3526"/>
    <w:rsid w:val="003C355E"/>
    <w:rsid w:val="003C3574"/>
    <w:rsid w:val="003C35AB"/>
    <w:rsid w:val="003C35F9"/>
    <w:rsid w:val="003C36CA"/>
    <w:rsid w:val="003C36ED"/>
    <w:rsid w:val="003C388F"/>
    <w:rsid w:val="003C39A0"/>
    <w:rsid w:val="003C3A57"/>
    <w:rsid w:val="003C3B0F"/>
    <w:rsid w:val="003C3B22"/>
    <w:rsid w:val="003C3B4A"/>
    <w:rsid w:val="003C3B68"/>
    <w:rsid w:val="003C3BF5"/>
    <w:rsid w:val="003C3C97"/>
    <w:rsid w:val="003C3D0A"/>
    <w:rsid w:val="003C3D45"/>
    <w:rsid w:val="003C3D96"/>
    <w:rsid w:val="003C3EF3"/>
    <w:rsid w:val="003C3F6C"/>
    <w:rsid w:val="003C3FFB"/>
    <w:rsid w:val="003C402E"/>
    <w:rsid w:val="003C4089"/>
    <w:rsid w:val="003C422B"/>
    <w:rsid w:val="003C4387"/>
    <w:rsid w:val="003C43E6"/>
    <w:rsid w:val="003C43F1"/>
    <w:rsid w:val="003C452B"/>
    <w:rsid w:val="003C45BE"/>
    <w:rsid w:val="003C4725"/>
    <w:rsid w:val="003C479F"/>
    <w:rsid w:val="003C47F7"/>
    <w:rsid w:val="003C4B67"/>
    <w:rsid w:val="003C4B87"/>
    <w:rsid w:val="003C50AA"/>
    <w:rsid w:val="003C5133"/>
    <w:rsid w:val="003C529C"/>
    <w:rsid w:val="003C5326"/>
    <w:rsid w:val="003C5331"/>
    <w:rsid w:val="003C53CB"/>
    <w:rsid w:val="003C5453"/>
    <w:rsid w:val="003C5487"/>
    <w:rsid w:val="003C55B1"/>
    <w:rsid w:val="003C55BD"/>
    <w:rsid w:val="003C5713"/>
    <w:rsid w:val="003C57D7"/>
    <w:rsid w:val="003C5A0A"/>
    <w:rsid w:val="003C5A24"/>
    <w:rsid w:val="003C5C31"/>
    <w:rsid w:val="003C5FA9"/>
    <w:rsid w:val="003C5FDF"/>
    <w:rsid w:val="003C6125"/>
    <w:rsid w:val="003C612D"/>
    <w:rsid w:val="003C618A"/>
    <w:rsid w:val="003C6194"/>
    <w:rsid w:val="003C6331"/>
    <w:rsid w:val="003C6449"/>
    <w:rsid w:val="003C6471"/>
    <w:rsid w:val="003C6524"/>
    <w:rsid w:val="003C6528"/>
    <w:rsid w:val="003C686B"/>
    <w:rsid w:val="003C68B9"/>
    <w:rsid w:val="003C6A57"/>
    <w:rsid w:val="003C6A95"/>
    <w:rsid w:val="003C6BC7"/>
    <w:rsid w:val="003C6D06"/>
    <w:rsid w:val="003C6D9C"/>
    <w:rsid w:val="003C6F4B"/>
    <w:rsid w:val="003C7086"/>
    <w:rsid w:val="003C7106"/>
    <w:rsid w:val="003C71DE"/>
    <w:rsid w:val="003C720D"/>
    <w:rsid w:val="003C7225"/>
    <w:rsid w:val="003C7383"/>
    <w:rsid w:val="003C7393"/>
    <w:rsid w:val="003C74CE"/>
    <w:rsid w:val="003C752F"/>
    <w:rsid w:val="003C75B3"/>
    <w:rsid w:val="003C75CC"/>
    <w:rsid w:val="003C7609"/>
    <w:rsid w:val="003C7610"/>
    <w:rsid w:val="003C76D9"/>
    <w:rsid w:val="003C76E7"/>
    <w:rsid w:val="003C76E9"/>
    <w:rsid w:val="003C76F8"/>
    <w:rsid w:val="003C7727"/>
    <w:rsid w:val="003C7747"/>
    <w:rsid w:val="003C77B7"/>
    <w:rsid w:val="003C78A4"/>
    <w:rsid w:val="003C78C1"/>
    <w:rsid w:val="003C799D"/>
    <w:rsid w:val="003C79E3"/>
    <w:rsid w:val="003C7A34"/>
    <w:rsid w:val="003C7BD9"/>
    <w:rsid w:val="003C7C4C"/>
    <w:rsid w:val="003C7CFC"/>
    <w:rsid w:val="003C7ECF"/>
    <w:rsid w:val="003C7EF5"/>
    <w:rsid w:val="003C7F06"/>
    <w:rsid w:val="003C7F2A"/>
    <w:rsid w:val="003C7F75"/>
    <w:rsid w:val="003D0096"/>
    <w:rsid w:val="003D0132"/>
    <w:rsid w:val="003D02D5"/>
    <w:rsid w:val="003D03A0"/>
    <w:rsid w:val="003D048A"/>
    <w:rsid w:val="003D057E"/>
    <w:rsid w:val="003D06A3"/>
    <w:rsid w:val="003D06F6"/>
    <w:rsid w:val="003D0703"/>
    <w:rsid w:val="003D07FC"/>
    <w:rsid w:val="003D0834"/>
    <w:rsid w:val="003D09CF"/>
    <w:rsid w:val="003D09D7"/>
    <w:rsid w:val="003D09F7"/>
    <w:rsid w:val="003D0A50"/>
    <w:rsid w:val="003D0A8E"/>
    <w:rsid w:val="003D0ACD"/>
    <w:rsid w:val="003D0C58"/>
    <w:rsid w:val="003D0CAC"/>
    <w:rsid w:val="003D0CB8"/>
    <w:rsid w:val="003D0CCB"/>
    <w:rsid w:val="003D0D1F"/>
    <w:rsid w:val="003D0DBE"/>
    <w:rsid w:val="003D0DD1"/>
    <w:rsid w:val="003D0DE6"/>
    <w:rsid w:val="003D0ED4"/>
    <w:rsid w:val="003D0FD0"/>
    <w:rsid w:val="003D10CF"/>
    <w:rsid w:val="003D10FF"/>
    <w:rsid w:val="003D1119"/>
    <w:rsid w:val="003D1359"/>
    <w:rsid w:val="003D1413"/>
    <w:rsid w:val="003D1417"/>
    <w:rsid w:val="003D141F"/>
    <w:rsid w:val="003D1532"/>
    <w:rsid w:val="003D1562"/>
    <w:rsid w:val="003D156F"/>
    <w:rsid w:val="003D1672"/>
    <w:rsid w:val="003D1699"/>
    <w:rsid w:val="003D1739"/>
    <w:rsid w:val="003D176D"/>
    <w:rsid w:val="003D1914"/>
    <w:rsid w:val="003D1B27"/>
    <w:rsid w:val="003D1C67"/>
    <w:rsid w:val="003D1CDE"/>
    <w:rsid w:val="003D1E61"/>
    <w:rsid w:val="003D2041"/>
    <w:rsid w:val="003D2093"/>
    <w:rsid w:val="003D20D8"/>
    <w:rsid w:val="003D2293"/>
    <w:rsid w:val="003D231D"/>
    <w:rsid w:val="003D246A"/>
    <w:rsid w:val="003D24A1"/>
    <w:rsid w:val="003D24B9"/>
    <w:rsid w:val="003D24D0"/>
    <w:rsid w:val="003D25A0"/>
    <w:rsid w:val="003D265F"/>
    <w:rsid w:val="003D26E7"/>
    <w:rsid w:val="003D27A4"/>
    <w:rsid w:val="003D27C5"/>
    <w:rsid w:val="003D27EB"/>
    <w:rsid w:val="003D2803"/>
    <w:rsid w:val="003D28F7"/>
    <w:rsid w:val="003D29AC"/>
    <w:rsid w:val="003D2AAB"/>
    <w:rsid w:val="003D2AC7"/>
    <w:rsid w:val="003D2DC1"/>
    <w:rsid w:val="003D2E24"/>
    <w:rsid w:val="003D2E45"/>
    <w:rsid w:val="003D2E51"/>
    <w:rsid w:val="003D2FBB"/>
    <w:rsid w:val="003D3061"/>
    <w:rsid w:val="003D308A"/>
    <w:rsid w:val="003D30C1"/>
    <w:rsid w:val="003D30DB"/>
    <w:rsid w:val="003D31D8"/>
    <w:rsid w:val="003D31E7"/>
    <w:rsid w:val="003D3352"/>
    <w:rsid w:val="003D34F4"/>
    <w:rsid w:val="003D3611"/>
    <w:rsid w:val="003D362F"/>
    <w:rsid w:val="003D3736"/>
    <w:rsid w:val="003D383D"/>
    <w:rsid w:val="003D3876"/>
    <w:rsid w:val="003D396A"/>
    <w:rsid w:val="003D39A9"/>
    <w:rsid w:val="003D3A7F"/>
    <w:rsid w:val="003D3AF5"/>
    <w:rsid w:val="003D3B14"/>
    <w:rsid w:val="003D3B67"/>
    <w:rsid w:val="003D3BCA"/>
    <w:rsid w:val="003D3C03"/>
    <w:rsid w:val="003D3D75"/>
    <w:rsid w:val="003D3DD9"/>
    <w:rsid w:val="003D3E6A"/>
    <w:rsid w:val="003D4098"/>
    <w:rsid w:val="003D4120"/>
    <w:rsid w:val="003D4219"/>
    <w:rsid w:val="003D4249"/>
    <w:rsid w:val="003D435E"/>
    <w:rsid w:val="003D43AA"/>
    <w:rsid w:val="003D448F"/>
    <w:rsid w:val="003D459A"/>
    <w:rsid w:val="003D481B"/>
    <w:rsid w:val="003D4898"/>
    <w:rsid w:val="003D4A8E"/>
    <w:rsid w:val="003D4B0B"/>
    <w:rsid w:val="003D4C33"/>
    <w:rsid w:val="003D4D57"/>
    <w:rsid w:val="003D4EF8"/>
    <w:rsid w:val="003D4F03"/>
    <w:rsid w:val="003D50D0"/>
    <w:rsid w:val="003D5101"/>
    <w:rsid w:val="003D527F"/>
    <w:rsid w:val="003D5374"/>
    <w:rsid w:val="003D5467"/>
    <w:rsid w:val="003D562A"/>
    <w:rsid w:val="003D56EA"/>
    <w:rsid w:val="003D56EE"/>
    <w:rsid w:val="003D5714"/>
    <w:rsid w:val="003D5852"/>
    <w:rsid w:val="003D5855"/>
    <w:rsid w:val="003D5932"/>
    <w:rsid w:val="003D5A54"/>
    <w:rsid w:val="003D5A92"/>
    <w:rsid w:val="003D5AE9"/>
    <w:rsid w:val="003D5BA0"/>
    <w:rsid w:val="003D5BC4"/>
    <w:rsid w:val="003D5C6A"/>
    <w:rsid w:val="003D5E21"/>
    <w:rsid w:val="003D5E31"/>
    <w:rsid w:val="003D5E5C"/>
    <w:rsid w:val="003D6047"/>
    <w:rsid w:val="003D606D"/>
    <w:rsid w:val="003D60EB"/>
    <w:rsid w:val="003D6121"/>
    <w:rsid w:val="003D613B"/>
    <w:rsid w:val="003D6313"/>
    <w:rsid w:val="003D6608"/>
    <w:rsid w:val="003D671D"/>
    <w:rsid w:val="003D674F"/>
    <w:rsid w:val="003D6956"/>
    <w:rsid w:val="003D6A2F"/>
    <w:rsid w:val="003D6ABA"/>
    <w:rsid w:val="003D6BDF"/>
    <w:rsid w:val="003D6D91"/>
    <w:rsid w:val="003D6DB7"/>
    <w:rsid w:val="003D6E02"/>
    <w:rsid w:val="003D6E5C"/>
    <w:rsid w:val="003D6F7B"/>
    <w:rsid w:val="003D702A"/>
    <w:rsid w:val="003D7037"/>
    <w:rsid w:val="003D7076"/>
    <w:rsid w:val="003D70B1"/>
    <w:rsid w:val="003D710F"/>
    <w:rsid w:val="003D714B"/>
    <w:rsid w:val="003D71CF"/>
    <w:rsid w:val="003D751F"/>
    <w:rsid w:val="003D76DB"/>
    <w:rsid w:val="003D7711"/>
    <w:rsid w:val="003D796B"/>
    <w:rsid w:val="003D7BAA"/>
    <w:rsid w:val="003D7DDD"/>
    <w:rsid w:val="003D7E11"/>
    <w:rsid w:val="003D7E7A"/>
    <w:rsid w:val="003D7F31"/>
    <w:rsid w:val="003D7F4F"/>
    <w:rsid w:val="003E0193"/>
    <w:rsid w:val="003E019B"/>
    <w:rsid w:val="003E01B2"/>
    <w:rsid w:val="003E029C"/>
    <w:rsid w:val="003E03AA"/>
    <w:rsid w:val="003E04E7"/>
    <w:rsid w:val="003E0509"/>
    <w:rsid w:val="003E05D1"/>
    <w:rsid w:val="003E0674"/>
    <w:rsid w:val="003E06A1"/>
    <w:rsid w:val="003E07EA"/>
    <w:rsid w:val="003E08BE"/>
    <w:rsid w:val="003E0A42"/>
    <w:rsid w:val="003E0ADD"/>
    <w:rsid w:val="003E0CA5"/>
    <w:rsid w:val="003E0E3F"/>
    <w:rsid w:val="003E0E8D"/>
    <w:rsid w:val="003E0F44"/>
    <w:rsid w:val="003E1091"/>
    <w:rsid w:val="003E109D"/>
    <w:rsid w:val="003E1261"/>
    <w:rsid w:val="003E1402"/>
    <w:rsid w:val="003E1439"/>
    <w:rsid w:val="003E1451"/>
    <w:rsid w:val="003E14DC"/>
    <w:rsid w:val="003E1508"/>
    <w:rsid w:val="003E151C"/>
    <w:rsid w:val="003E175C"/>
    <w:rsid w:val="003E1895"/>
    <w:rsid w:val="003E18FE"/>
    <w:rsid w:val="003E1903"/>
    <w:rsid w:val="003E191F"/>
    <w:rsid w:val="003E1A50"/>
    <w:rsid w:val="003E1A52"/>
    <w:rsid w:val="003E1A9F"/>
    <w:rsid w:val="003E1B00"/>
    <w:rsid w:val="003E1B33"/>
    <w:rsid w:val="003E1B59"/>
    <w:rsid w:val="003E1BC8"/>
    <w:rsid w:val="003E1ED0"/>
    <w:rsid w:val="003E20FA"/>
    <w:rsid w:val="003E210B"/>
    <w:rsid w:val="003E21B9"/>
    <w:rsid w:val="003E21FD"/>
    <w:rsid w:val="003E22C8"/>
    <w:rsid w:val="003E2403"/>
    <w:rsid w:val="003E255B"/>
    <w:rsid w:val="003E25A4"/>
    <w:rsid w:val="003E2645"/>
    <w:rsid w:val="003E2658"/>
    <w:rsid w:val="003E28D6"/>
    <w:rsid w:val="003E290A"/>
    <w:rsid w:val="003E2953"/>
    <w:rsid w:val="003E2AE6"/>
    <w:rsid w:val="003E2B0E"/>
    <w:rsid w:val="003E2CC4"/>
    <w:rsid w:val="003E2CD1"/>
    <w:rsid w:val="003E2CF3"/>
    <w:rsid w:val="003E2E47"/>
    <w:rsid w:val="003E2E97"/>
    <w:rsid w:val="003E2EA7"/>
    <w:rsid w:val="003E2FDF"/>
    <w:rsid w:val="003E33A9"/>
    <w:rsid w:val="003E346A"/>
    <w:rsid w:val="003E3474"/>
    <w:rsid w:val="003E3481"/>
    <w:rsid w:val="003E3488"/>
    <w:rsid w:val="003E34A2"/>
    <w:rsid w:val="003E34E5"/>
    <w:rsid w:val="003E35A9"/>
    <w:rsid w:val="003E379E"/>
    <w:rsid w:val="003E381A"/>
    <w:rsid w:val="003E3854"/>
    <w:rsid w:val="003E388D"/>
    <w:rsid w:val="003E38A4"/>
    <w:rsid w:val="003E3908"/>
    <w:rsid w:val="003E3A07"/>
    <w:rsid w:val="003E3A80"/>
    <w:rsid w:val="003E3B3F"/>
    <w:rsid w:val="003E3B70"/>
    <w:rsid w:val="003E3C13"/>
    <w:rsid w:val="003E3C89"/>
    <w:rsid w:val="003E3CCB"/>
    <w:rsid w:val="003E3D6A"/>
    <w:rsid w:val="003E3DC8"/>
    <w:rsid w:val="003E3F73"/>
    <w:rsid w:val="003E40E8"/>
    <w:rsid w:val="003E4101"/>
    <w:rsid w:val="003E41F0"/>
    <w:rsid w:val="003E42AD"/>
    <w:rsid w:val="003E435E"/>
    <w:rsid w:val="003E4364"/>
    <w:rsid w:val="003E443B"/>
    <w:rsid w:val="003E44F7"/>
    <w:rsid w:val="003E4563"/>
    <w:rsid w:val="003E4699"/>
    <w:rsid w:val="003E4713"/>
    <w:rsid w:val="003E47C1"/>
    <w:rsid w:val="003E47D1"/>
    <w:rsid w:val="003E47D5"/>
    <w:rsid w:val="003E47E5"/>
    <w:rsid w:val="003E47F3"/>
    <w:rsid w:val="003E4945"/>
    <w:rsid w:val="003E4B28"/>
    <w:rsid w:val="003E4B82"/>
    <w:rsid w:val="003E4C6B"/>
    <w:rsid w:val="003E4CFE"/>
    <w:rsid w:val="003E4D8D"/>
    <w:rsid w:val="003E4FCE"/>
    <w:rsid w:val="003E5198"/>
    <w:rsid w:val="003E51EF"/>
    <w:rsid w:val="003E5246"/>
    <w:rsid w:val="003E532C"/>
    <w:rsid w:val="003E5408"/>
    <w:rsid w:val="003E5526"/>
    <w:rsid w:val="003E5584"/>
    <w:rsid w:val="003E5652"/>
    <w:rsid w:val="003E5660"/>
    <w:rsid w:val="003E5688"/>
    <w:rsid w:val="003E5749"/>
    <w:rsid w:val="003E5844"/>
    <w:rsid w:val="003E5894"/>
    <w:rsid w:val="003E590F"/>
    <w:rsid w:val="003E5A0D"/>
    <w:rsid w:val="003E5CB5"/>
    <w:rsid w:val="003E5CF5"/>
    <w:rsid w:val="003E5EDB"/>
    <w:rsid w:val="003E5EE9"/>
    <w:rsid w:val="003E5F20"/>
    <w:rsid w:val="003E5FD3"/>
    <w:rsid w:val="003E5FD7"/>
    <w:rsid w:val="003E61F4"/>
    <w:rsid w:val="003E62A6"/>
    <w:rsid w:val="003E62F8"/>
    <w:rsid w:val="003E63C2"/>
    <w:rsid w:val="003E6495"/>
    <w:rsid w:val="003E65AA"/>
    <w:rsid w:val="003E66B0"/>
    <w:rsid w:val="003E674E"/>
    <w:rsid w:val="003E67A7"/>
    <w:rsid w:val="003E68EA"/>
    <w:rsid w:val="003E690C"/>
    <w:rsid w:val="003E6B5E"/>
    <w:rsid w:val="003E6CE0"/>
    <w:rsid w:val="003E6D1C"/>
    <w:rsid w:val="003E6D4B"/>
    <w:rsid w:val="003E6D92"/>
    <w:rsid w:val="003E6DE9"/>
    <w:rsid w:val="003E6E49"/>
    <w:rsid w:val="003E6EF8"/>
    <w:rsid w:val="003E6F82"/>
    <w:rsid w:val="003E6FBA"/>
    <w:rsid w:val="003E6FD9"/>
    <w:rsid w:val="003E7072"/>
    <w:rsid w:val="003E7093"/>
    <w:rsid w:val="003E7101"/>
    <w:rsid w:val="003E7113"/>
    <w:rsid w:val="003E7266"/>
    <w:rsid w:val="003E72A8"/>
    <w:rsid w:val="003E7316"/>
    <w:rsid w:val="003E7553"/>
    <w:rsid w:val="003E7594"/>
    <w:rsid w:val="003E75A5"/>
    <w:rsid w:val="003E75C9"/>
    <w:rsid w:val="003E7617"/>
    <w:rsid w:val="003E761E"/>
    <w:rsid w:val="003E7664"/>
    <w:rsid w:val="003E7670"/>
    <w:rsid w:val="003E7752"/>
    <w:rsid w:val="003E786F"/>
    <w:rsid w:val="003E787C"/>
    <w:rsid w:val="003E78D5"/>
    <w:rsid w:val="003E793A"/>
    <w:rsid w:val="003E7B10"/>
    <w:rsid w:val="003E7BFA"/>
    <w:rsid w:val="003E7C2D"/>
    <w:rsid w:val="003E7C4C"/>
    <w:rsid w:val="003F0015"/>
    <w:rsid w:val="003F005A"/>
    <w:rsid w:val="003F00E5"/>
    <w:rsid w:val="003F01E7"/>
    <w:rsid w:val="003F02B6"/>
    <w:rsid w:val="003F02EF"/>
    <w:rsid w:val="003F03E3"/>
    <w:rsid w:val="003F0486"/>
    <w:rsid w:val="003F0547"/>
    <w:rsid w:val="003F05CE"/>
    <w:rsid w:val="003F063B"/>
    <w:rsid w:val="003F06C0"/>
    <w:rsid w:val="003F081B"/>
    <w:rsid w:val="003F0921"/>
    <w:rsid w:val="003F09B9"/>
    <w:rsid w:val="003F0A10"/>
    <w:rsid w:val="003F0A17"/>
    <w:rsid w:val="003F0A32"/>
    <w:rsid w:val="003F0A5E"/>
    <w:rsid w:val="003F0A6C"/>
    <w:rsid w:val="003F0B4D"/>
    <w:rsid w:val="003F0CD1"/>
    <w:rsid w:val="003F0D3B"/>
    <w:rsid w:val="003F0D67"/>
    <w:rsid w:val="003F0DE2"/>
    <w:rsid w:val="003F0F15"/>
    <w:rsid w:val="003F0F18"/>
    <w:rsid w:val="003F0F20"/>
    <w:rsid w:val="003F0F2E"/>
    <w:rsid w:val="003F0F5D"/>
    <w:rsid w:val="003F0F91"/>
    <w:rsid w:val="003F0FB3"/>
    <w:rsid w:val="003F0FB5"/>
    <w:rsid w:val="003F1065"/>
    <w:rsid w:val="003F1173"/>
    <w:rsid w:val="003F12FC"/>
    <w:rsid w:val="003F1351"/>
    <w:rsid w:val="003F1597"/>
    <w:rsid w:val="003F15A5"/>
    <w:rsid w:val="003F1680"/>
    <w:rsid w:val="003F16AC"/>
    <w:rsid w:val="003F175F"/>
    <w:rsid w:val="003F1830"/>
    <w:rsid w:val="003F1896"/>
    <w:rsid w:val="003F18B8"/>
    <w:rsid w:val="003F18C0"/>
    <w:rsid w:val="003F193D"/>
    <w:rsid w:val="003F1A6A"/>
    <w:rsid w:val="003F1AC9"/>
    <w:rsid w:val="003F1BD0"/>
    <w:rsid w:val="003F1D52"/>
    <w:rsid w:val="003F1DFF"/>
    <w:rsid w:val="003F1E18"/>
    <w:rsid w:val="003F1F13"/>
    <w:rsid w:val="003F1F8A"/>
    <w:rsid w:val="003F205A"/>
    <w:rsid w:val="003F211E"/>
    <w:rsid w:val="003F2191"/>
    <w:rsid w:val="003F21D6"/>
    <w:rsid w:val="003F2280"/>
    <w:rsid w:val="003F23AF"/>
    <w:rsid w:val="003F24F3"/>
    <w:rsid w:val="003F2516"/>
    <w:rsid w:val="003F252E"/>
    <w:rsid w:val="003F25E3"/>
    <w:rsid w:val="003F26C7"/>
    <w:rsid w:val="003F26E5"/>
    <w:rsid w:val="003F26EB"/>
    <w:rsid w:val="003F26F3"/>
    <w:rsid w:val="003F270B"/>
    <w:rsid w:val="003F2757"/>
    <w:rsid w:val="003F2961"/>
    <w:rsid w:val="003F2972"/>
    <w:rsid w:val="003F2A53"/>
    <w:rsid w:val="003F2ABE"/>
    <w:rsid w:val="003F2B24"/>
    <w:rsid w:val="003F2B47"/>
    <w:rsid w:val="003F2B76"/>
    <w:rsid w:val="003F2BC0"/>
    <w:rsid w:val="003F2C31"/>
    <w:rsid w:val="003F2C4A"/>
    <w:rsid w:val="003F2C8A"/>
    <w:rsid w:val="003F2D94"/>
    <w:rsid w:val="003F2EB6"/>
    <w:rsid w:val="003F30C1"/>
    <w:rsid w:val="003F3194"/>
    <w:rsid w:val="003F33D6"/>
    <w:rsid w:val="003F3627"/>
    <w:rsid w:val="003F36CD"/>
    <w:rsid w:val="003F36F2"/>
    <w:rsid w:val="003F3798"/>
    <w:rsid w:val="003F391F"/>
    <w:rsid w:val="003F3945"/>
    <w:rsid w:val="003F3ACB"/>
    <w:rsid w:val="003F3F7B"/>
    <w:rsid w:val="003F3FBA"/>
    <w:rsid w:val="003F3FE8"/>
    <w:rsid w:val="003F4091"/>
    <w:rsid w:val="003F4097"/>
    <w:rsid w:val="003F411B"/>
    <w:rsid w:val="003F4358"/>
    <w:rsid w:val="003F435B"/>
    <w:rsid w:val="003F4475"/>
    <w:rsid w:val="003F44F7"/>
    <w:rsid w:val="003F452D"/>
    <w:rsid w:val="003F46A8"/>
    <w:rsid w:val="003F46C5"/>
    <w:rsid w:val="003F4718"/>
    <w:rsid w:val="003F47A1"/>
    <w:rsid w:val="003F4836"/>
    <w:rsid w:val="003F4877"/>
    <w:rsid w:val="003F48B5"/>
    <w:rsid w:val="003F4BAA"/>
    <w:rsid w:val="003F4D0F"/>
    <w:rsid w:val="003F50CB"/>
    <w:rsid w:val="003F51B1"/>
    <w:rsid w:val="003F5202"/>
    <w:rsid w:val="003F5438"/>
    <w:rsid w:val="003F5574"/>
    <w:rsid w:val="003F55B5"/>
    <w:rsid w:val="003F57C5"/>
    <w:rsid w:val="003F5905"/>
    <w:rsid w:val="003F5914"/>
    <w:rsid w:val="003F593A"/>
    <w:rsid w:val="003F5959"/>
    <w:rsid w:val="003F5B00"/>
    <w:rsid w:val="003F5B12"/>
    <w:rsid w:val="003F5C61"/>
    <w:rsid w:val="003F5CFC"/>
    <w:rsid w:val="003F5E2E"/>
    <w:rsid w:val="003F5F69"/>
    <w:rsid w:val="003F60EE"/>
    <w:rsid w:val="003F6184"/>
    <w:rsid w:val="003F61B7"/>
    <w:rsid w:val="003F62D8"/>
    <w:rsid w:val="003F63B9"/>
    <w:rsid w:val="003F646B"/>
    <w:rsid w:val="003F64B7"/>
    <w:rsid w:val="003F64DE"/>
    <w:rsid w:val="003F65F3"/>
    <w:rsid w:val="003F6614"/>
    <w:rsid w:val="003F69E5"/>
    <w:rsid w:val="003F6A26"/>
    <w:rsid w:val="003F6ACB"/>
    <w:rsid w:val="003F6B41"/>
    <w:rsid w:val="003F6B91"/>
    <w:rsid w:val="003F6D27"/>
    <w:rsid w:val="003F6DBB"/>
    <w:rsid w:val="003F6EFF"/>
    <w:rsid w:val="003F703C"/>
    <w:rsid w:val="003F70B1"/>
    <w:rsid w:val="003F7156"/>
    <w:rsid w:val="003F7163"/>
    <w:rsid w:val="003F71A2"/>
    <w:rsid w:val="003F71E2"/>
    <w:rsid w:val="003F7282"/>
    <w:rsid w:val="003F73C1"/>
    <w:rsid w:val="003F7455"/>
    <w:rsid w:val="003F747F"/>
    <w:rsid w:val="003F749C"/>
    <w:rsid w:val="003F7502"/>
    <w:rsid w:val="003F7534"/>
    <w:rsid w:val="003F7555"/>
    <w:rsid w:val="003F7641"/>
    <w:rsid w:val="003F7717"/>
    <w:rsid w:val="003F773B"/>
    <w:rsid w:val="003F777B"/>
    <w:rsid w:val="003F7792"/>
    <w:rsid w:val="003F7867"/>
    <w:rsid w:val="003F788D"/>
    <w:rsid w:val="003F7A42"/>
    <w:rsid w:val="003F7A84"/>
    <w:rsid w:val="003F7ACA"/>
    <w:rsid w:val="003F7B40"/>
    <w:rsid w:val="003F7C42"/>
    <w:rsid w:val="003F7D5D"/>
    <w:rsid w:val="003F7DC2"/>
    <w:rsid w:val="003F7E32"/>
    <w:rsid w:val="003F7E6E"/>
    <w:rsid w:val="00400027"/>
    <w:rsid w:val="0040009F"/>
    <w:rsid w:val="0040014E"/>
    <w:rsid w:val="0040015B"/>
    <w:rsid w:val="0040019E"/>
    <w:rsid w:val="004001AA"/>
    <w:rsid w:val="004001E0"/>
    <w:rsid w:val="0040021C"/>
    <w:rsid w:val="00400238"/>
    <w:rsid w:val="0040036A"/>
    <w:rsid w:val="00400385"/>
    <w:rsid w:val="004003DD"/>
    <w:rsid w:val="00400441"/>
    <w:rsid w:val="00400472"/>
    <w:rsid w:val="00400479"/>
    <w:rsid w:val="00400586"/>
    <w:rsid w:val="00400670"/>
    <w:rsid w:val="0040067B"/>
    <w:rsid w:val="00400776"/>
    <w:rsid w:val="004008C4"/>
    <w:rsid w:val="00400A2F"/>
    <w:rsid w:val="00400A3E"/>
    <w:rsid w:val="00400AAB"/>
    <w:rsid w:val="00400B80"/>
    <w:rsid w:val="00400C35"/>
    <w:rsid w:val="00400C78"/>
    <w:rsid w:val="00400CBE"/>
    <w:rsid w:val="00400DD0"/>
    <w:rsid w:val="00400E35"/>
    <w:rsid w:val="00400F50"/>
    <w:rsid w:val="00400F8C"/>
    <w:rsid w:val="0040111D"/>
    <w:rsid w:val="00401205"/>
    <w:rsid w:val="004012FC"/>
    <w:rsid w:val="004013AE"/>
    <w:rsid w:val="00401532"/>
    <w:rsid w:val="004015BA"/>
    <w:rsid w:val="0040179F"/>
    <w:rsid w:val="0040188F"/>
    <w:rsid w:val="00401AB3"/>
    <w:rsid w:val="00401ADF"/>
    <w:rsid w:val="00401C26"/>
    <w:rsid w:val="00401C5B"/>
    <w:rsid w:val="00401C94"/>
    <w:rsid w:val="00401E2C"/>
    <w:rsid w:val="00401E5F"/>
    <w:rsid w:val="00401EBD"/>
    <w:rsid w:val="00401EF2"/>
    <w:rsid w:val="00401F44"/>
    <w:rsid w:val="00401F7A"/>
    <w:rsid w:val="00401FB0"/>
    <w:rsid w:val="00401FB9"/>
    <w:rsid w:val="00402138"/>
    <w:rsid w:val="00402471"/>
    <w:rsid w:val="00402479"/>
    <w:rsid w:val="004024D5"/>
    <w:rsid w:val="00402539"/>
    <w:rsid w:val="0040253E"/>
    <w:rsid w:val="00402642"/>
    <w:rsid w:val="004026D5"/>
    <w:rsid w:val="0040271B"/>
    <w:rsid w:val="0040283D"/>
    <w:rsid w:val="004029E9"/>
    <w:rsid w:val="00402A9D"/>
    <w:rsid w:val="00402B0F"/>
    <w:rsid w:val="00402D48"/>
    <w:rsid w:val="00402DAB"/>
    <w:rsid w:val="00402EE0"/>
    <w:rsid w:val="00402FD6"/>
    <w:rsid w:val="0040300A"/>
    <w:rsid w:val="0040309E"/>
    <w:rsid w:val="00403139"/>
    <w:rsid w:val="004031E2"/>
    <w:rsid w:val="0040329B"/>
    <w:rsid w:val="00403353"/>
    <w:rsid w:val="0040338F"/>
    <w:rsid w:val="00403430"/>
    <w:rsid w:val="00403435"/>
    <w:rsid w:val="004034FB"/>
    <w:rsid w:val="00403507"/>
    <w:rsid w:val="00403616"/>
    <w:rsid w:val="0040364E"/>
    <w:rsid w:val="00403721"/>
    <w:rsid w:val="004037C3"/>
    <w:rsid w:val="00403873"/>
    <w:rsid w:val="00403A32"/>
    <w:rsid w:val="00403A5E"/>
    <w:rsid w:val="00403D48"/>
    <w:rsid w:val="00403D61"/>
    <w:rsid w:val="00403DD3"/>
    <w:rsid w:val="00403F21"/>
    <w:rsid w:val="0040403A"/>
    <w:rsid w:val="004040FD"/>
    <w:rsid w:val="00404101"/>
    <w:rsid w:val="0040414E"/>
    <w:rsid w:val="004041C4"/>
    <w:rsid w:val="00404213"/>
    <w:rsid w:val="0040423A"/>
    <w:rsid w:val="0040449E"/>
    <w:rsid w:val="00404598"/>
    <w:rsid w:val="0040466D"/>
    <w:rsid w:val="00404903"/>
    <w:rsid w:val="00404912"/>
    <w:rsid w:val="004049A3"/>
    <w:rsid w:val="004049CC"/>
    <w:rsid w:val="00404D05"/>
    <w:rsid w:val="00404E08"/>
    <w:rsid w:val="00404F02"/>
    <w:rsid w:val="00404FC9"/>
    <w:rsid w:val="004050FE"/>
    <w:rsid w:val="00405109"/>
    <w:rsid w:val="00405176"/>
    <w:rsid w:val="004051B3"/>
    <w:rsid w:val="0040578C"/>
    <w:rsid w:val="0040579F"/>
    <w:rsid w:val="00405862"/>
    <w:rsid w:val="00405879"/>
    <w:rsid w:val="004058C8"/>
    <w:rsid w:val="004059E2"/>
    <w:rsid w:val="00405A31"/>
    <w:rsid w:val="00405C8C"/>
    <w:rsid w:val="00405DA7"/>
    <w:rsid w:val="00405EDA"/>
    <w:rsid w:val="00405F30"/>
    <w:rsid w:val="00405F3C"/>
    <w:rsid w:val="00406033"/>
    <w:rsid w:val="0040613B"/>
    <w:rsid w:val="004061DF"/>
    <w:rsid w:val="004063AC"/>
    <w:rsid w:val="004063DE"/>
    <w:rsid w:val="0040640A"/>
    <w:rsid w:val="00406429"/>
    <w:rsid w:val="004064FD"/>
    <w:rsid w:val="004065F2"/>
    <w:rsid w:val="004066BB"/>
    <w:rsid w:val="0040673C"/>
    <w:rsid w:val="004069AC"/>
    <w:rsid w:val="004069BA"/>
    <w:rsid w:val="004069EB"/>
    <w:rsid w:val="00406B0E"/>
    <w:rsid w:val="00406B4A"/>
    <w:rsid w:val="00406B96"/>
    <w:rsid w:val="00406C7A"/>
    <w:rsid w:val="00406CF9"/>
    <w:rsid w:val="00406D2F"/>
    <w:rsid w:val="00406D4E"/>
    <w:rsid w:val="00406D80"/>
    <w:rsid w:val="00406DAD"/>
    <w:rsid w:val="00406E06"/>
    <w:rsid w:val="00406E6C"/>
    <w:rsid w:val="00406FC5"/>
    <w:rsid w:val="00407016"/>
    <w:rsid w:val="00407054"/>
    <w:rsid w:val="0040705A"/>
    <w:rsid w:val="00407134"/>
    <w:rsid w:val="004072B5"/>
    <w:rsid w:val="0040731D"/>
    <w:rsid w:val="0040732B"/>
    <w:rsid w:val="00407369"/>
    <w:rsid w:val="00407496"/>
    <w:rsid w:val="004074DC"/>
    <w:rsid w:val="00407584"/>
    <w:rsid w:val="00407648"/>
    <w:rsid w:val="00407667"/>
    <w:rsid w:val="004076AC"/>
    <w:rsid w:val="0040773C"/>
    <w:rsid w:val="004078D6"/>
    <w:rsid w:val="00407942"/>
    <w:rsid w:val="00407A57"/>
    <w:rsid w:val="00407B3E"/>
    <w:rsid w:val="00407D58"/>
    <w:rsid w:val="00407DA0"/>
    <w:rsid w:val="00407E2E"/>
    <w:rsid w:val="00407E76"/>
    <w:rsid w:val="00407F82"/>
    <w:rsid w:val="0041021B"/>
    <w:rsid w:val="00410273"/>
    <w:rsid w:val="004102F4"/>
    <w:rsid w:val="00410312"/>
    <w:rsid w:val="004103BE"/>
    <w:rsid w:val="004104CA"/>
    <w:rsid w:val="0041051D"/>
    <w:rsid w:val="00410533"/>
    <w:rsid w:val="0041054C"/>
    <w:rsid w:val="0041058F"/>
    <w:rsid w:val="004106D6"/>
    <w:rsid w:val="004107B6"/>
    <w:rsid w:val="0041087A"/>
    <w:rsid w:val="004108EF"/>
    <w:rsid w:val="00410B38"/>
    <w:rsid w:val="00410D19"/>
    <w:rsid w:val="00410E47"/>
    <w:rsid w:val="00410E84"/>
    <w:rsid w:val="00410F01"/>
    <w:rsid w:val="00410FAD"/>
    <w:rsid w:val="00411028"/>
    <w:rsid w:val="004110B7"/>
    <w:rsid w:val="004112EC"/>
    <w:rsid w:val="004113F5"/>
    <w:rsid w:val="0041155B"/>
    <w:rsid w:val="004116EB"/>
    <w:rsid w:val="0041185A"/>
    <w:rsid w:val="004119EC"/>
    <w:rsid w:val="00411CF0"/>
    <w:rsid w:val="00411CFD"/>
    <w:rsid w:val="00411D0E"/>
    <w:rsid w:val="00411E43"/>
    <w:rsid w:val="00411E4D"/>
    <w:rsid w:val="00411E6B"/>
    <w:rsid w:val="00411F0B"/>
    <w:rsid w:val="00412000"/>
    <w:rsid w:val="00412079"/>
    <w:rsid w:val="00412137"/>
    <w:rsid w:val="00412146"/>
    <w:rsid w:val="0041221B"/>
    <w:rsid w:val="004122A8"/>
    <w:rsid w:val="00412458"/>
    <w:rsid w:val="00412533"/>
    <w:rsid w:val="00412541"/>
    <w:rsid w:val="0041261D"/>
    <w:rsid w:val="00412694"/>
    <w:rsid w:val="004127DF"/>
    <w:rsid w:val="00412917"/>
    <w:rsid w:val="00412A9E"/>
    <w:rsid w:val="00412B8E"/>
    <w:rsid w:val="00412BBB"/>
    <w:rsid w:val="00412D1C"/>
    <w:rsid w:val="00412D73"/>
    <w:rsid w:val="00412E00"/>
    <w:rsid w:val="004130A9"/>
    <w:rsid w:val="004130C5"/>
    <w:rsid w:val="00413134"/>
    <w:rsid w:val="00413171"/>
    <w:rsid w:val="0041317B"/>
    <w:rsid w:val="00413180"/>
    <w:rsid w:val="004131D3"/>
    <w:rsid w:val="00413311"/>
    <w:rsid w:val="00413340"/>
    <w:rsid w:val="0041337A"/>
    <w:rsid w:val="00413389"/>
    <w:rsid w:val="00413408"/>
    <w:rsid w:val="00413422"/>
    <w:rsid w:val="00413446"/>
    <w:rsid w:val="00413455"/>
    <w:rsid w:val="004134B0"/>
    <w:rsid w:val="00413501"/>
    <w:rsid w:val="0041351A"/>
    <w:rsid w:val="004137D1"/>
    <w:rsid w:val="004138C1"/>
    <w:rsid w:val="004139ED"/>
    <w:rsid w:val="00413AC2"/>
    <w:rsid w:val="00413AD0"/>
    <w:rsid w:val="00413B5C"/>
    <w:rsid w:val="00413B91"/>
    <w:rsid w:val="00413C67"/>
    <w:rsid w:val="00413C93"/>
    <w:rsid w:val="00413DB3"/>
    <w:rsid w:val="00413DCF"/>
    <w:rsid w:val="00413DE9"/>
    <w:rsid w:val="00413ED1"/>
    <w:rsid w:val="00413FF8"/>
    <w:rsid w:val="0041401D"/>
    <w:rsid w:val="00414086"/>
    <w:rsid w:val="00414164"/>
    <w:rsid w:val="004143CB"/>
    <w:rsid w:val="0041441A"/>
    <w:rsid w:val="004144FD"/>
    <w:rsid w:val="0041459C"/>
    <w:rsid w:val="00414620"/>
    <w:rsid w:val="004146B7"/>
    <w:rsid w:val="00414A12"/>
    <w:rsid w:val="00414AE5"/>
    <w:rsid w:val="00414CD7"/>
    <w:rsid w:val="00414D35"/>
    <w:rsid w:val="00414E8F"/>
    <w:rsid w:val="00414EBE"/>
    <w:rsid w:val="00414FC8"/>
    <w:rsid w:val="00415431"/>
    <w:rsid w:val="00415459"/>
    <w:rsid w:val="004155A7"/>
    <w:rsid w:val="00415755"/>
    <w:rsid w:val="00415763"/>
    <w:rsid w:val="004158A2"/>
    <w:rsid w:val="004158E3"/>
    <w:rsid w:val="00415A16"/>
    <w:rsid w:val="00415B0E"/>
    <w:rsid w:val="00415CE5"/>
    <w:rsid w:val="00415D4C"/>
    <w:rsid w:val="00415E82"/>
    <w:rsid w:val="00415EC1"/>
    <w:rsid w:val="00415F10"/>
    <w:rsid w:val="00415FD2"/>
    <w:rsid w:val="0041607D"/>
    <w:rsid w:val="00416188"/>
    <w:rsid w:val="00416286"/>
    <w:rsid w:val="00416393"/>
    <w:rsid w:val="00416546"/>
    <w:rsid w:val="00416601"/>
    <w:rsid w:val="00416664"/>
    <w:rsid w:val="00416766"/>
    <w:rsid w:val="00416786"/>
    <w:rsid w:val="00416854"/>
    <w:rsid w:val="00416892"/>
    <w:rsid w:val="00416A44"/>
    <w:rsid w:val="00416A6B"/>
    <w:rsid w:val="00416AD5"/>
    <w:rsid w:val="00416B44"/>
    <w:rsid w:val="00416B89"/>
    <w:rsid w:val="00416F7A"/>
    <w:rsid w:val="00416FD4"/>
    <w:rsid w:val="0041711B"/>
    <w:rsid w:val="004171F3"/>
    <w:rsid w:val="0041731D"/>
    <w:rsid w:val="004174FD"/>
    <w:rsid w:val="0041767C"/>
    <w:rsid w:val="0041772D"/>
    <w:rsid w:val="00417910"/>
    <w:rsid w:val="004179F2"/>
    <w:rsid w:val="00417B4A"/>
    <w:rsid w:val="00417BA3"/>
    <w:rsid w:val="00417BF2"/>
    <w:rsid w:val="00417C3A"/>
    <w:rsid w:val="00417C64"/>
    <w:rsid w:val="00417CCD"/>
    <w:rsid w:val="00417D4A"/>
    <w:rsid w:val="00420088"/>
    <w:rsid w:val="004200B1"/>
    <w:rsid w:val="00420100"/>
    <w:rsid w:val="004201DE"/>
    <w:rsid w:val="004201EF"/>
    <w:rsid w:val="00420215"/>
    <w:rsid w:val="00420276"/>
    <w:rsid w:val="004202C3"/>
    <w:rsid w:val="004203D9"/>
    <w:rsid w:val="0042040C"/>
    <w:rsid w:val="00420415"/>
    <w:rsid w:val="0042043E"/>
    <w:rsid w:val="0042047B"/>
    <w:rsid w:val="0042048D"/>
    <w:rsid w:val="004204B8"/>
    <w:rsid w:val="004205A2"/>
    <w:rsid w:val="004205D2"/>
    <w:rsid w:val="004206DF"/>
    <w:rsid w:val="004208B0"/>
    <w:rsid w:val="004209CD"/>
    <w:rsid w:val="00420B12"/>
    <w:rsid w:val="00420BC4"/>
    <w:rsid w:val="00420C54"/>
    <w:rsid w:val="00420C7C"/>
    <w:rsid w:val="00420C83"/>
    <w:rsid w:val="00420DBC"/>
    <w:rsid w:val="00420DCE"/>
    <w:rsid w:val="00420E50"/>
    <w:rsid w:val="00420EA8"/>
    <w:rsid w:val="00420F57"/>
    <w:rsid w:val="00420F7A"/>
    <w:rsid w:val="0042111C"/>
    <w:rsid w:val="00421156"/>
    <w:rsid w:val="00421268"/>
    <w:rsid w:val="0042132E"/>
    <w:rsid w:val="00421390"/>
    <w:rsid w:val="004213F8"/>
    <w:rsid w:val="004214A9"/>
    <w:rsid w:val="004214AB"/>
    <w:rsid w:val="00421574"/>
    <w:rsid w:val="004215B4"/>
    <w:rsid w:val="0042174E"/>
    <w:rsid w:val="0042183F"/>
    <w:rsid w:val="00421AC1"/>
    <w:rsid w:val="00421C8C"/>
    <w:rsid w:val="00421D32"/>
    <w:rsid w:val="00421E5A"/>
    <w:rsid w:val="00421ED3"/>
    <w:rsid w:val="00421F31"/>
    <w:rsid w:val="00421F8C"/>
    <w:rsid w:val="00421FC1"/>
    <w:rsid w:val="00421FF4"/>
    <w:rsid w:val="00422058"/>
    <w:rsid w:val="00422102"/>
    <w:rsid w:val="004221FA"/>
    <w:rsid w:val="00422206"/>
    <w:rsid w:val="00422226"/>
    <w:rsid w:val="0042224F"/>
    <w:rsid w:val="004222B9"/>
    <w:rsid w:val="00422354"/>
    <w:rsid w:val="0042262B"/>
    <w:rsid w:val="004226A5"/>
    <w:rsid w:val="00422725"/>
    <w:rsid w:val="00422787"/>
    <w:rsid w:val="0042287D"/>
    <w:rsid w:val="004228D1"/>
    <w:rsid w:val="004228FB"/>
    <w:rsid w:val="0042297A"/>
    <w:rsid w:val="004229BC"/>
    <w:rsid w:val="00422A45"/>
    <w:rsid w:val="00422A96"/>
    <w:rsid w:val="00422AF6"/>
    <w:rsid w:val="00422B24"/>
    <w:rsid w:val="00422CD6"/>
    <w:rsid w:val="00422E07"/>
    <w:rsid w:val="00422ECE"/>
    <w:rsid w:val="00422F86"/>
    <w:rsid w:val="00423190"/>
    <w:rsid w:val="004231FB"/>
    <w:rsid w:val="004232CE"/>
    <w:rsid w:val="00423309"/>
    <w:rsid w:val="00423334"/>
    <w:rsid w:val="00423404"/>
    <w:rsid w:val="0042343E"/>
    <w:rsid w:val="00423596"/>
    <w:rsid w:val="0042364A"/>
    <w:rsid w:val="00423706"/>
    <w:rsid w:val="0042371E"/>
    <w:rsid w:val="0042382C"/>
    <w:rsid w:val="0042384E"/>
    <w:rsid w:val="0042386A"/>
    <w:rsid w:val="004238D9"/>
    <w:rsid w:val="004238DC"/>
    <w:rsid w:val="0042390D"/>
    <w:rsid w:val="00423992"/>
    <w:rsid w:val="00423A2F"/>
    <w:rsid w:val="00423A42"/>
    <w:rsid w:val="00423A9F"/>
    <w:rsid w:val="00423BDA"/>
    <w:rsid w:val="00423BE1"/>
    <w:rsid w:val="00423C4A"/>
    <w:rsid w:val="00423C66"/>
    <w:rsid w:val="00423CD2"/>
    <w:rsid w:val="00423CFC"/>
    <w:rsid w:val="00423D8F"/>
    <w:rsid w:val="00423DCA"/>
    <w:rsid w:val="00423E44"/>
    <w:rsid w:val="00423ED7"/>
    <w:rsid w:val="00423F7A"/>
    <w:rsid w:val="0042407C"/>
    <w:rsid w:val="00424274"/>
    <w:rsid w:val="00424281"/>
    <w:rsid w:val="0042430B"/>
    <w:rsid w:val="00424350"/>
    <w:rsid w:val="0042449D"/>
    <w:rsid w:val="004245AF"/>
    <w:rsid w:val="0042460E"/>
    <w:rsid w:val="0042484B"/>
    <w:rsid w:val="004248AB"/>
    <w:rsid w:val="004248CD"/>
    <w:rsid w:val="00424B8D"/>
    <w:rsid w:val="00424C50"/>
    <w:rsid w:val="00424E24"/>
    <w:rsid w:val="00424E5C"/>
    <w:rsid w:val="00424F02"/>
    <w:rsid w:val="0042504E"/>
    <w:rsid w:val="00425087"/>
    <w:rsid w:val="00425090"/>
    <w:rsid w:val="004251BE"/>
    <w:rsid w:val="00425242"/>
    <w:rsid w:val="0042534B"/>
    <w:rsid w:val="00425397"/>
    <w:rsid w:val="004257DB"/>
    <w:rsid w:val="0042582F"/>
    <w:rsid w:val="004258AD"/>
    <w:rsid w:val="004258DC"/>
    <w:rsid w:val="00425B31"/>
    <w:rsid w:val="00425C16"/>
    <w:rsid w:val="00425D17"/>
    <w:rsid w:val="00425D9B"/>
    <w:rsid w:val="00425DA9"/>
    <w:rsid w:val="00425DD7"/>
    <w:rsid w:val="00426087"/>
    <w:rsid w:val="004263FA"/>
    <w:rsid w:val="004264A3"/>
    <w:rsid w:val="004265C1"/>
    <w:rsid w:val="004265EB"/>
    <w:rsid w:val="0042660D"/>
    <w:rsid w:val="004266CF"/>
    <w:rsid w:val="00426770"/>
    <w:rsid w:val="00426992"/>
    <w:rsid w:val="00426998"/>
    <w:rsid w:val="00426A1C"/>
    <w:rsid w:val="00426B69"/>
    <w:rsid w:val="00426B84"/>
    <w:rsid w:val="00426C7C"/>
    <w:rsid w:val="00426D68"/>
    <w:rsid w:val="00426EC8"/>
    <w:rsid w:val="00426F2F"/>
    <w:rsid w:val="00427105"/>
    <w:rsid w:val="00427152"/>
    <w:rsid w:val="00427224"/>
    <w:rsid w:val="004273FE"/>
    <w:rsid w:val="004274B9"/>
    <w:rsid w:val="00427683"/>
    <w:rsid w:val="004276D0"/>
    <w:rsid w:val="004277E6"/>
    <w:rsid w:val="00427840"/>
    <w:rsid w:val="0042786E"/>
    <w:rsid w:val="004278C3"/>
    <w:rsid w:val="004278FF"/>
    <w:rsid w:val="0042793F"/>
    <w:rsid w:val="004279DF"/>
    <w:rsid w:val="00427AB6"/>
    <w:rsid w:val="00427B1C"/>
    <w:rsid w:val="00427E85"/>
    <w:rsid w:val="00427F80"/>
    <w:rsid w:val="00427FE8"/>
    <w:rsid w:val="00430038"/>
    <w:rsid w:val="0043004E"/>
    <w:rsid w:val="00430097"/>
    <w:rsid w:val="004300ED"/>
    <w:rsid w:val="004301AD"/>
    <w:rsid w:val="00430245"/>
    <w:rsid w:val="00430345"/>
    <w:rsid w:val="0043036B"/>
    <w:rsid w:val="0043055D"/>
    <w:rsid w:val="0043069B"/>
    <w:rsid w:val="004306B8"/>
    <w:rsid w:val="0043073D"/>
    <w:rsid w:val="004307A1"/>
    <w:rsid w:val="004309A3"/>
    <w:rsid w:val="00430AAC"/>
    <w:rsid w:val="00430AFC"/>
    <w:rsid w:val="00430C48"/>
    <w:rsid w:val="00430CB7"/>
    <w:rsid w:val="00430E42"/>
    <w:rsid w:val="00430F87"/>
    <w:rsid w:val="00430FFB"/>
    <w:rsid w:val="004311A6"/>
    <w:rsid w:val="004311C3"/>
    <w:rsid w:val="00431222"/>
    <w:rsid w:val="0043123E"/>
    <w:rsid w:val="0043124B"/>
    <w:rsid w:val="004312BF"/>
    <w:rsid w:val="00431311"/>
    <w:rsid w:val="00431379"/>
    <w:rsid w:val="004314A4"/>
    <w:rsid w:val="00431517"/>
    <w:rsid w:val="004315E8"/>
    <w:rsid w:val="00431659"/>
    <w:rsid w:val="004316CD"/>
    <w:rsid w:val="00431819"/>
    <w:rsid w:val="0043191F"/>
    <w:rsid w:val="00431961"/>
    <w:rsid w:val="00431A3A"/>
    <w:rsid w:val="00431B6E"/>
    <w:rsid w:val="00431BEA"/>
    <w:rsid w:val="00431C1A"/>
    <w:rsid w:val="00431D16"/>
    <w:rsid w:val="00431D3A"/>
    <w:rsid w:val="00431DAA"/>
    <w:rsid w:val="00431E44"/>
    <w:rsid w:val="00431FBB"/>
    <w:rsid w:val="00432053"/>
    <w:rsid w:val="00432074"/>
    <w:rsid w:val="0043213D"/>
    <w:rsid w:val="0043216A"/>
    <w:rsid w:val="004321AB"/>
    <w:rsid w:val="00432273"/>
    <w:rsid w:val="004323CE"/>
    <w:rsid w:val="004323F8"/>
    <w:rsid w:val="00432535"/>
    <w:rsid w:val="0043271A"/>
    <w:rsid w:val="004327A2"/>
    <w:rsid w:val="00432936"/>
    <w:rsid w:val="00432979"/>
    <w:rsid w:val="00432C0D"/>
    <w:rsid w:val="00432C32"/>
    <w:rsid w:val="00432FF8"/>
    <w:rsid w:val="004330EB"/>
    <w:rsid w:val="00433134"/>
    <w:rsid w:val="00433137"/>
    <w:rsid w:val="004331E3"/>
    <w:rsid w:val="00433248"/>
    <w:rsid w:val="0043324A"/>
    <w:rsid w:val="00433331"/>
    <w:rsid w:val="00433475"/>
    <w:rsid w:val="0043353F"/>
    <w:rsid w:val="00433584"/>
    <w:rsid w:val="0043369B"/>
    <w:rsid w:val="0043375B"/>
    <w:rsid w:val="0043375C"/>
    <w:rsid w:val="00433822"/>
    <w:rsid w:val="0043387C"/>
    <w:rsid w:val="004338D4"/>
    <w:rsid w:val="00433944"/>
    <w:rsid w:val="004339A1"/>
    <w:rsid w:val="004339D6"/>
    <w:rsid w:val="00433B08"/>
    <w:rsid w:val="00433B16"/>
    <w:rsid w:val="00433E3A"/>
    <w:rsid w:val="00433E8A"/>
    <w:rsid w:val="00433EE6"/>
    <w:rsid w:val="004340BC"/>
    <w:rsid w:val="00434155"/>
    <w:rsid w:val="00434244"/>
    <w:rsid w:val="00434279"/>
    <w:rsid w:val="00434321"/>
    <w:rsid w:val="004343EE"/>
    <w:rsid w:val="00434AC4"/>
    <w:rsid w:val="00434B14"/>
    <w:rsid w:val="00434BBF"/>
    <w:rsid w:val="00434BE9"/>
    <w:rsid w:val="00434CC3"/>
    <w:rsid w:val="00434D6B"/>
    <w:rsid w:val="00435047"/>
    <w:rsid w:val="00435078"/>
    <w:rsid w:val="0043529C"/>
    <w:rsid w:val="00435350"/>
    <w:rsid w:val="004353AB"/>
    <w:rsid w:val="0043552E"/>
    <w:rsid w:val="0043555D"/>
    <w:rsid w:val="004355CA"/>
    <w:rsid w:val="004355D1"/>
    <w:rsid w:val="00435695"/>
    <w:rsid w:val="004356CF"/>
    <w:rsid w:val="004356D8"/>
    <w:rsid w:val="004357AB"/>
    <w:rsid w:val="004358DC"/>
    <w:rsid w:val="00435B02"/>
    <w:rsid w:val="00435BB3"/>
    <w:rsid w:val="00435D88"/>
    <w:rsid w:val="00435DBB"/>
    <w:rsid w:val="00435DC3"/>
    <w:rsid w:val="00435EF0"/>
    <w:rsid w:val="00435F03"/>
    <w:rsid w:val="00435F1E"/>
    <w:rsid w:val="00435F73"/>
    <w:rsid w:val="00435F8C"/>
    <w:rsid w:val="00435FAE"/>
    <w:rsid w:val="004360D2"/>
    <w:rsid w:val="004361A3"/>
    <w:rsid w:val="004363D9"/>
    <w:rsid w:val="004364DD"/>
    <w:rsid w:val="0043650D"/>
    <w:rsid w:val="0043656B"/>
    <w:rsid w:val="00436582"/>
    <w:rsid w:val="00436591"/>
    <w:rsid w:val="004366F7"/>
    <w:rsid w:val="00436745"/>
    <w:rsid w:val="004367D8"/>
    <w:rsid w:val="00436857"/>
    <w:rsid w:val="00436A4F"/>
    <w:rsid w:val="00436B2F"/>
    <w:rsid w:val="00436BDD"/>
    <w:rsid w:val="00436C40"/>
    <w:rsid w:val="00436CFE"/>
    <w:rsid w:val="00436D04"/>
    <w:rsid w:val="00436DF6"/>
    <w:rsid w:val="00436F29"/>
    <w:rsid w:val="004370F7"/>
    <w:rsid w:val="0043723B"/>
    <w:rsid w:val="004372B5"/>
    <w:rsid w:val="004372D3"/>
    <w:rsid w:val="004372DE"/>
    <w:rsid w:val="00437355"/>
    <w:rsid w:val="0043749E"/>
    <w:rsid w:val="00437653"/>
    <w:rsid w:val="00437679"/>
    <w:rsid w:val="0043774A"/>
    <w:rsid w:val="0043786F"/>
    <w:rsid w:val="00437A30"/>
    <w:rsid w:val="00437A88"/>
    <w:rsid w:val="00437C03"/>
    <w:rsid w:val="00437C0C"/>
    <w:rsid w:val="00437E40"/>
    <w:rsid w:val="00437EC2"/>
    <w:rsid w:val="00437FA2"/>
    <w:rsid w:val="0044003F"/>
    <w:rsid w:val="0044006E"/>
    <w:rsid w:val="0044008C"/>
    <w:rsid w:val="004400EB"/>
    <w:rsid w:val="004400ED"/>
    <w:rsid w:val="00440141"/>
    <w:rsid w:val="00440294"/>
    <w:rsid w:val="004404FD"/>
    <w:rsid w:val="00440568"/>
    <w:rsid w:val="0044059C"/>
    <w:rsid w:val="00440623"/>
    <w:rsid w:val="0044063C"/>
    <w:rsid w:val="00440799"/>
    <w:rsid w:val="00440B32"/>
    <w:rsid w:val="00440B9E"/>
    <w:rsid w:val="00440BE2"/>
    <w:rsid w:val="00440D5E"/>
    <w:rsid w:val="00440F0E"/>
    <w:rsid w:val="00440F35"/>
    <w:rsid w:val="00440FD4"/>
    <w:rsid w:val="004410D2"/>
    <w:rsid w:val="00441135"/>
    <w:rsid w:val="00441149"/>
    <w:rsid w:val="0044114D"/>
    <w:rsid w:val="004411EE"/>
    <w:rsid w:val="00441353"/>
    <w:rsid w:val="0044146C"/>
    <w:rsid w:val="00441497"/>
    <w:rsid w:val="0044158F"/>
    <w:rsid w:val="00441722"/>
    <w:rsid w:val="004418C6"/>
    <w:rsid w:val="004418DC"/>
    <w:rsid w:val="004418F9"/>
    <w:rsid w:val="004419A8"/>
    <w:rsid w:val="00441B0A"/>
    <w:rsid w:val="00441B7A"/>
    <w:rsid w:val="00441BA9"/>
    <w:rsid w:val="00441C68"/>
    <w:rsid w:val="00441C8F"/>
    <w:rsid w:val="00441D4F"/>
    <w:rsid w:val="00441F94"/>
    <w:rsid w:val="0044204C"/>
    <w:rsid w:val="00442124"/>
    <w:rsid w:val="004423E4"/>
    <w:rsid w:val="00442612"/>
    <w:rsid w:val="00442656"/>
    <w:rsid w:val="00442777"/>
    <w:rsid w:val="0044287F"/>
    <w:rsid w:val="00442C00"/>
    <w:rsid w:val="00442C08"/>
    <w:rsid w:val="00442C45"/>
    <w:rsid w:val="00442C8F"/>
    <w:rsid w:val="00442D7A"/>
    <w:rsid w:val="00442EBC"/>
    <w:rsid w:val="004431A5"/>
    <w:rsid w:val="0044325C"/>
    <w:rsid w:val="004432E2"/>
    <w:rsid w:val="00443315"/>
    <w:rsid w:val="0044339A"/>
    <w:rsid w:val="004433D4"/>
    <w:rsid w:val="00443468"/>
    <w:rsid w:val="00443508"/>
    <w:rsid w:val="00443703"/>
    <w:rsid w:val="00443787"/>
    <w:rsid w:val="004438A0"/>
    <w:rsid w:val="00443919"/>
    <w:rsid w:val="00443A0C"/>
    <w:rsid w:val="00443B54"/>
    <w:rsid w:val="00443BCF"/>
    <w:rsid w:val="00443CE1"/>
    <w:rsid w:val="00443E0C"/>
    <w:rsid w:val="00443E2D"/>
    <w:rsid w:val="00443E76"/>
    <w:rsid w:val="00443F0F"/>
    <w:rsid w:val="00444026"/>
    <w:rsid w:val="004442EE"/>
    <w:rsid w:val="004442FE"/>
    <w:rsid w:val="004443AA"/>
    <w:rsid w:val="004443E4"/>
    <w:rsid w:val="0044443C"/>
    <w:rsid w:val="00444534"/>
    <w:rsid w:val="0044459E"/>
    <w:rsid w:val="0044462D"/>
    <w:rsid w:val="004446E6"/>
    <w:rsid w:val="00444798"/>
    <w:rsid w:val="004447EF"/>
    <w:rsid w:val="00444864"/>
    <w:rsid w:val="00444875"/>
    <w:rsid w:val="004448EB"/>
    <w:rsid w:val="00444966"/>
    <w:rsid w:val="00444A9E"/>
    <w:rsid w:val="00444AE9"/>
    <w:rsid w:val="00444BEC"/>
    <w:rsid w:val="00444E30"/>
    <w:rsid w:val="00445055"/>
    <w:rsid w:val="00445059"/>
    <w:rsid w:val="004450F2"/>
    <w:rsid w:val="0044512C"/>
    <w:rsid w:val="00445195"/>
    <w:rsid w:val="004451A3"/>
    <w:rsid w:val="0044529A"/>
    <w:rsid w:val="004452A2"/>
    <w:rsid w:val="00445344"/>
    <w:rsid w:val="00445510"/>
    <w:rsid w:val="0044564F"/>
    <w:rsid w:val="004456BD"/>
    <w:rsid w:val="0044581D"/>
    <w:rsid w:val="00445969"/>
    <w:rsid w:val="0044596D"/>
    <w:rsid w:val="00445992"/>
    <w:rsid w:val="00445A76"/>
    <w:rsid w:val="00445A8E"/>
    <w:rsid w:val="00445A93"/>
    <w:rsid w:val="00445B4E"/>
    <w:rsid w:val="00445BE3"/>
    <w:rsid w:val="00445D36"/>
    <w:rsid w:val="00445EDF"/>
    <w:rsid w:val="00445FB3"/>
    <w:rsid w:val="004460A4"/>
    <w:rsid w:val="00446124"/>
    <w:rsid w:val="00446211"/>
    <w:rsid w:val="0044641A"/>
    <w:rsid w:val="0044644D"/>
    <w:rsid w:val="004464F9"/>
    <w:rsid w:val="004464FC"/>
    <w:rsid w:val="00446627"/>
    <w:rsid w:val="0044664D"/>
    <w:rsid w:val="0044664F"/>
    <w:rsid w:val="00446757"/>
    <w:rsid w:val="00446758"/>
    <w:rsid w:val="00446833"/>
    <w:rsid w:val="00446CA9"/>
    <w:rsid w:val="00446CE6"/>
    <w:rsid w:val="00446E44"/>
    <w:rsid w:val="00446E9D"/>
    <w:rsid w:val="00446F6B"/>
    <w:rsid w:val="004470E9"/>
    <w:rsid w:val="00447169"/>
    <w:rsid w:val="0044716A"/>
    <w:rsid w:val="004471C7"/>
    <w:rsid w:val="004471EA"/>
    <w:rsid w:val="0044723C"/>
    <w:rsid w:val="0044739A"/>
    <w:rsid w:val="004473E5"/>
    <w:rsid w:val="004474A6"/>
    <w:rsid w:val="0044753F"/>
    <w:rsid w:val="00447651"/>
    <w:rsid w:val="00447905"/>
    <w:rsid w:val="004479C0"/>
    <w:rsid w:val="004479F7"/>
    <w:rsid w:val="00447AA7"/>
    <w:rsid w:val="00447C9C"/>
    <w:rsid w:val="00447E1D"/>
    <w:rsid w:val="00447E4D"/>
    <w:rsid w:val="00447E9E"/>
    <w:rsid w:val="00447F14"/>
    <w:rsid w:val="00447F77"/>
    <w:rsid w:val="00450142"/>
    <w:rsid w:val="00450226"/>
    <w:rsid w:val="0045025C"/>
    <w:rsid w:val="004504F8"/>
    <w:rsid w:val="0045072F"/>
    <w:rsid w:val="0045088C"/>
    <w:rsid w:val="004508B8"/>
    <w:rsid w:val="004508FC"/>
    <w:rsid w:val="004509D0"/>
    <w:rsid w:val="004509D6"/>
    <w:rsid w:val="00450A5F"/>
    <w:rsid w:val="00450A98"/>
    <w:rsid w:val="00450B61"/>
    <w:rsid w:val="00450B77"/>
    <w:rsid w:val="00450C02"/>
    <w:rsid w:val="00450D3D"/>
    <w:rsid w:val="00450E47"/>
    <w:rsid w:val="00450E5B"/>
    <w:rsid w:val="00450E9B"/>
    <w:rsid w:val="00450EA0"/>
    <w:rsid w:val="00450F34"/>
    <w:rsid w:val="004510AF"/>
    <w:rsid w:val="004510CC"/>
    <w:rsid w:val="00451139"/>
    <w:rsid w:val="00451175"/>
    <w:rsid w:val="00451219"/>
    <w:rsid w:val="0045127B"/>
    <w:rsid w:val="004512B7"/>
    <w:rsid w:val="004512DF"/>
    <w:rsid w:val="0045134C"/>
    <w:rsid w:val="004513D6"/>
    <w:rsid w:val="00451429"/>
    <w:rsid w:val="00451483"/>
    <w:rsid w:val="004515AF"/>
    <w:rsid w:val="00451611"/>
    <w:rsid w:val="00451622"/>
    <w:rsid w:val="004518E7"/>
    <w:rsid w:val="00451CF1"/>
    <w:rsid w:val="00451D1E"/>
    <w:rsid w:val="00451DBD"/>
    <w:rsid w:val="00451DD1"/>
    <w:rsid w:val="00451EAE"/>
    <w:rsid w:val="00451F30"/>
    <w:rsid w:val="00451FEA"/>
    <w:rsid w:val="00452182"/>
    <w:rsid w:val="00452310"/>
    <w:rsid w:val="004523A5"/>
    <w:rsid w:val="004523D0"/>
    <w:rsid w:val="00452470"/>
    <w:rsid w:val="00452472"/>
    <w:rsid w:val="00452582"/>
    <w:rsid w:val="004525FD"/>
    <w:rsid w:val="00452730"/>
    <w:rsid w:val="004527A5"/>
    <w:rsid w:val="0045289A"/>
    <w:rsid w:val="00452904"/>
    <w:rsid w:val="0045295B"/>
    <w:rsid w:val="004529BB"/>
    <w:rsid w:val="004529F5"/>
    <w:rsid w:val="00452B10"/>
    <w:rsid w:val="00452B26"/>
    <w:rsid w:val="00452C0B"/>
    <w:rsid w:val="00452C4B"/>
    <w:rsid w:val="00452CF0"/>
    <w:rsid w:val="00452D12"/>
    <w:rsid w:val="00452DB7"/>
    <w:rsid w:val="00452E3B"/>
    <w:rsid w:val="004530CC"/>
    <w:rsid w:val="0045319F"/>
    <w:rsid w:val="004531A9"/>
    <w:rsid w:val="00453273"/>
    <w:rsid w:val="0045336F"/>
    <w:rsid w:val="00453530"/>
    <w:rsid w:val="0045354D"/>
    <w:rsid w:val="0045358B"/>
    <w:rsid w:val="0045360D"/>
    <w:rsid w:val="004536D1"/>
    <w:rsid w:val="0045379C"/>
    <w:rsid w:val="004537BB"/>
    <w:rsid w:val="0045394B"/>
    <w:rsid w:val="00453A11"/>
    <w:rsid w:val="00453A4A"/>
    <w:rsid w:val="00453BBB"/>
    <w:rsid w:val="00453CFA"/>
    <w:rsid w:val="00453D23"/>
    <w:rsid w:val="00453DB4"/>
    <w:rsid w:val="00453F91"/>
    <w:rsid w:val="004540D3"/>
    <w:rsid w:val="004541C5"/>
    <w:rsid w:val="004541CA"/>
    <w:rsid w:val="004542E9"/>
    <w:rsid w:val="0045432B"/>
    <w:rsid w:val="00454411"/>
    <w:rsid w:val="00454503"/>
    <w:rsid w:val="0045453A"/>
    <w:rsid w:val="00454578"/>
    <w:rsid w:val="00454582"/>
    <w:rsid w:val="0045465E"/>
    <w:rsid w:val="004546D8"/>
    <w:rsid w:val="0045489E"/>
    <w:rsid w:val="00454A19"/>
    <w:rsid w:val="00454A64"/>
    <w:rsid w:val="00454A6F"/>
    <w:rsid w:val="00454AFF"/>
    <w:rsid w:val="00454C9E"/>
    <w:rsid w:val="00454F2D"/>
    <w:rsid w:val="00454F81"/>
    <w:rsid w:val="00455063"/>
    <w:rsid w:val="00455102"/>
    <w:rsid w:val="00455126"/>
    <w:rsid w:val="004552AD"/>
    <w:rsid w:val="0045533A"/>
    <w:rsid w:val="004554E3"/>
    <w:rsid w:val="004555F2"/>
    <w:rsid w:val="004557DC"/>
    <w:rsid w:val="0045584D"/>
    <w:rsid w:val="0045586C"/>
    <w:rsid w:val="004558E2"/>
    <w:rsid w:val="00455900"/>
    <w:rsid w:val="004559CC"/>
    <w:rsid w:val="00455C02"/>
    <w:rsid w:val="00455C6C"/>
    <w:rsid w:val="00455CB5"/>
    <w:rsid w:val="00455CE4"/>
    <w:rsid w:val="00455E8E"/>
    <w:rsid w:val="004560B6"/>
    <w:rsid w:val="00456154"/>
    <w:rsid w:val="00456445"/>
    <w:rsid w:val="004564EC"/>
    <w:rsid w:val="004564F6"/>
    <w:rsid w:val="00456508"/>
    <w:rsid w:val="0045659A"/>
    <w:rsid w:val="0045666A"/>
    <w:rsid w:val="00456775"/>
    <w:rsid w:val="004567B4"/>
    <w:rsid w:val="004567CC"/>
    <w:rsid w:val="0045682A"/>
    <w:rsid w:val="00456953"/>
    <w:rsid w:val="00456A0D"/>
    <w:rsid w:val="00456C72"/>
    <w:rsid w:val="00456CA0"/>
    <w:rsid w:val="00456D3C"/>
    <w:rsid w:val="00456E14"/>
    <w:rsid w:val="00456E3E"/>
    <w:rsid w:val="00456EBA"/>
    <w:rsid w:val="00456FA0"/>
    <w:rsid w:val="00457052"/>
    <w:rsid w:val="004570A8"/>
    <w:rsid w:val="004570ED"/>
    <w:rsid w:val="0045714A"/>
    <w:rsid w:val="00457360"/>
    <w:rsid w:val="004574F7"/>
    <w:rsid w:val="00457673"/>
    <w:rsid w:val="0045774A"/>
    <w:rsid w:val="0045776E"/>
    <w:rsid w:val="00457804"/>
    <w:rsid w:val="0045784D"/>
    <w:rsid w:val="00457879"/>
    <w:rsid w:val="004578E2"/>
    <w:rsid w:val="00457B62"/>
    <w:rsid w:val="00457BDB"/>
    <w:rsid w:val="00457D3A"/>
    <w:rsid w:val="00457D82"/>
    <w:rsid w:val="00457D92"/>
    <w:rsid w:val="00457F0C"/>
    <w:rsid w:val="00457F1B"/>
    <w:rsid w:val="0046014E"/>
    <w:rsid w:val="004601E5"/>
    <w:rsid w:val="004602B5"/>
    <w:rsid w:val="004603B9"/>
    <w:rsid w:val="004603DC"/>
    <w:rsid w:val="00460404"/>
    <w:rsid w:val="00460425"/>
    <w:rsid w:val="00460484"/>
    <w:rsid w:val="0046053A"/>
    <w:rsid w:val="00460578"/>
    <w:rsid w:val="004608AC"/>
    <w:rsid w:val="00460910"/>
    <w:rsid w:val="00460B59"/>
    <w:rsid w:val="00460BB5"/>
    <w:rsid w:val="00460DD8"/>
    <w:rsid w:val="00460E35"/>
    <w:rsid w:val="00460F95"/>
    <w:rsid w:val="00461130"/>
    <w:rsid w:val="00461199"/>
    <w:rsid w:val="004611D4"/>
    <w:rsid w:val="0046126D"/>
    <w:rsid w:val="0046129C"/>
    <w:rsid w:val="00461326"/>
    <w:rsid w:val="00461355"/>
    <w:rsid w:val="004613B6"/>
    <w:rsid w:val="004613D3"/>
    <w:rsid w:val="00461437"/>
    <w:rsid w:val="004614CA"/>
    <w:rsid w:val="004615BE"/>
    <w:rsid w:val="004615EA"/>
    <w:rsid w:val="00461717"/>
    <w:rsid w:val="00461812"/>
    <w:rsid w:val="004618D0"/>
    <w:rsid w:val="00461920"/>
    <w:rsid w:val="00461997"/>
    <w:rsid w:val="00461A78"/>
    <w:rsid w:val="00461BB3"/>
    <w:rsid w:val="00461BB8"/>
    <w:rsid w:val="00461BD1"/>
    <w:rsid w:val="00461C89"/>
    <w:rsid w:val="00461DDF"/>
    <w:rsid w:val="00461E69"/>
    <w:rsid w:val="00461EB5"/>
    <w:rsid w:val="00461F86"/>
    <w:rsid w:val="00462129"/>
    <w:rsid w:val="00462133"/>
    <w:rsid w:val="00462295"/>
    <w:rsid w:val="0046233F"/>
    <w:rsid w:val="004623C6"/>
    <w:rsid w:val="004623D8"/>
    <w:rsid w:val="004624D2"/>
    <w:rsid w:val="0046260E"/>
    <w:rsid w:val="00462682"/>
    <w:rsid w:val="00462763"/>
    <w:rsid w:val="004628EA"/>
    <w:rsid w:val="00462CF5"/>
    <w:rsid w:val="00462DB5"/>
    <w:rsid w:val="00462E05"/>
    <w:rsid w:val="00462E55"/>
    <w:rsid w:val="00462F04"/>
    <w:rsid w:val="00463006"/>
    <w:rsid w:val="0046305A"/>
    <w:rsid w:val="004630D0"/>
    <w:rsid w:val="004630DB"/>
    <w:rsid w:val="00463144"/>
    <w:rsid w:val="00463222"/>
    <w:rsid w:val="0046322D"/>
    <w:rsid w:val="00463289"/>
    <w:rsid w:val="004633BB"/>
    <w:rsid w:val="00463426"/>
    <w:rsid w:val="004634E7"/>
    <w:rsid w:val="0046356F"/>
    <w:rsid w:val="0046360F"/>
    <w:rsid w:val="00463930"/>
    <w:rsid w:val="00463945"/>
    <w:rsid w:val="00463AB9"/>
    <w:rsid w:val="00463B70"/>
    <w:rsid w:val="00463C51"/>
    <w:rsid w:val="00463E4B"/>
    <w:rsid w:val="00463E6E"/>
    <w:rsid w:val="00463F0A"/>
    <w:rsid w:val="00463F69"/>
    <w:rsid w:val="00463F86"/>
    <w:rsid w:val="00464283"/>
    <w:rsid w:val="004642A8"/>
    <w:rsid w:val="0046444F"/>
    <w:rsid w:val="0046451D"/>
    <w:rsid w:val="00464574"/>
    <w:rsid w:val="00464576"/>
    <w:rsid w:val="00464681"/>
    <w:rsid w:val="004646E0"/>
    <w:rsid w:val="00464766"/>
    <w:rsid w:val="00464773"/>
    <w:rsid w:val="004648FA"/>
    <w:rsid w:val="00464949"/>
    <w:rsid w:val="004649C7"/>
    <w:rsid w:val="00464BB1"/>
    <w:rsid w:val="00464BC1"/>
    <w:rsid w:val="00464C56"/>
    <w:rsid w:val="00464C5A"/>
    <w:rsid w:val="00464D76"/>
    <w:rsid w:val="00464D7B"/>
    <w:rsid w:val="00464DA7"/>
    <w:rsid w:val="00464DB8"/>
    <w:rsid w:val="00464E49"/>
    <w:rsid w:val="00465045"/>
    <w:rsid w:val="00465062"/>
    <w:rsid w:val="00465100"/>
    <w:rsid w:val="0046511F"/>
    <w:rsid w:val="00465271"/>
    <w:rsid w:val="00465385"/>
    <w:rsid w:val="00465412"/>
    <w:rsid w:val="00465642"/>
    <w:rsid w:val="004656BA"/>
    <w:rsid w:val="0046578D"/>
    <w:rsid w:val="004658D6"/>
    <w:rsid w:val="0046592C"/>
    <w:rsid w:val="00465974"/>
    <w:rsid w:val="00465999"/>
    <w:rsid w:val="00465B67"/>
    <w:rsid w:val="00465BBF"/>
    <w:rsid w:val="00465BEE"/>
    <w:rsid w:val="00465C36"/>
    <w:rsid w:val="00465DEF"/>
    <w:rsid w:val="00465EE3"/>
    <w:rsid w:val="00465F3B"/>
    <w:rsid w:val="00465FF4"/>
    <w:rsid w:val="00466198"/>
    <w:rsid w:val="004662C3"/>
    <w:rsid w:val="0046647C"/>
    <w:rsid w:val="0046649F"/>
    <w:rsid w:val="00466633"/>
    <w:rsid w:val="00466639"/>
    <w:rsid w:val="004667EC"/>
    <w:rsid w:val="00466863"/>
    <w:rsid w:val="00466A06"/>
    <w:rsid w:val="00466B28"/>
    <w:rsid w:val="00466C1F"/>
    <w:rsid w:val="00466C31"/>
    <w:rsid w:val="00466CC8"/>
    <w:rsid w:val="00466D4F"/>
    <w:rsid w:val="00466D97"/>
    <w:rsid w:val="00466E18"/>
    <w:rsid w:val="00466E39"/>
    <w:rsid w:val="00466E73"/>
    <w:rsid w:val="00466E88"/>
    <w:rsid w:val="00466F44"/>
    <w:rsid w:val="00466FC8"/>
    <w:rsid w:val="004670AA"/>
    <w:rsid w:val="004670EB"/>
    <w:rsid w:val="00467168"/>
    <w:rsid w:val="004672B8"/>
    <w:rsid w:val="0046744E"/>
    <w:rsid w:val="00467469"/>
    <w:rsid w:val="0046769C"/>
    <w:rsid w:val="00467822"/>
    <w:rsid w:val="0046799E"/>
    <w:rsid w:val="00467A76"/>
    <w:rsid w:val="00467B83"/>
    <w:rsid w:val="00467BE5"/>
    <w:rsid w:val="00467BF6"/>
    <w:rsid w:val="00467C79"/>
    <w:rsid w:val="00467E5A"/>
    <w:rsid w:val="00467FCF"/>
    <w:rsid w:val="00470208"/>
    <w:rsid w:val="00470226"/>
    <w:rsid w:val="004703B6"/>
    <w:rsid w:val="00470426"/>
    <w:rsid w:val="0047048A"/>
    <w:rsid w:val="00470527"/>
    <w:rsid w:val="004705BD"/>
    <w:rsid w:val="004705FB"/>
    <w:rsid w:val="00470664"/>
    <w:rsid w:val="00470691"/>
    <w:rsid w:val="004706A2"/>
    <w:rsid w:val="004706F5"/>
    <w:rsid w:val="0047072F"/>
    <w:rsid w:val="004709BD"/>
    <w:rsid w:val="004709D9"/>
    <w:rsid w:val="00470A61"/>
    <w:rsid w:val="00470D3B"/>
    <w:rsid w:val="00470D9E"/>
    <w:rsid w:val="00470DE4"/>
    <w:rsid w:val="00470E6A"/>
    <w:rsid w:val="00470EBF"/>
    <w:rsid w:val="00470F1A"/>
    <w:rsid w:val="004715AD"/>
    <w:rsid w:val="0047171A"/>
    <w:rsid w:val="0047199E"/>
    <w:rsid w:val="004719D7"/>
    <w:rsid w:val="00471A12"/>
    <w:rsid w:val="00471A4A"/>
    <w:rsid w:val="00471A75"/>
    <w:rsid w:val="00471B11"/>
    <w:rsid w:val="00471BAA"/>
    <w:rsid w:val="00471D14"/>
    <w:rsid w:val="00471D54"/>
    <w:rsid w:val="00471E37"/>
    <w:rsid w:val="00471F44"/>
    <w:rsid w:val="00471FF8"/>
    <w:rsid w:val="00472062"/>
    <w:rsid w:val="00472118"/>
    <w:rsid w:val="00472171"/>
    <w:rsid w:val="00472323"/>
    <w:rsid w:val="0047255C"/>
    <w:rsid w:val="004729D3"/>
    <w:rsid w:val="00472A02"/>
    <w:rsid w:val="00472B64"/>
    <w:rsid w:val="00472C0D"/>
    <w:rsid w:val="00472CC4"/>
    <w:rsid w:val="00472D1F"/>
    <w:rsid w:val="00472F27"/>
    <w:rsid w:val="00472FD4"/>
    <w:rsid w:val="0047311B"/>
    <w:rsid w:val="0047317D"/>
    <w:rsid w:val="00473189"/>
    <w:rsid w:val="0047326E"/>
    <w:rsid w:val="0047354C"/>
    <w:rsid w:val="00473559"/>
    <w:rsid w:val="004735A7"/>
    <w:rsid w:val="004735F0"/>
    <w:rsid w:val="004736F8"/>
    <w:rsid w:val="00473722"/>
    <w:rsid w:val="004737F0"/>
    <w:rsid w:val="0047383E"/>
    <w:rsid w:val="004738D0"/>
    <w:rsid w:val="00473BB7"/>
    <w:rsid w:val="00473E03"/>
    <w:rsid w:val="00473EB5"/>
    <w:rsid w:val="00473F48"/>
    <w:rsid w:val="00473FAF"/>
    <w:rsid w:val="0047405F"/>
    <w:rsid w:val="00474272"/>
    <w:rsid w:val="0047434B"/>
    <w:rsid w:val="0047454E"/>
    <w:rsid w:val="0047456D"/>
    <w:rsid w:val="0047457D"/>
    <w:rsid w:val="0047467B"/>
    <w:rsid w:val="004747C0"/>
    <w:rsid w:val="00474859"/>
    <w:rsid w:val="004748CD"/>
    <w:rsid w:val="0047497D"/>
    <w:rsid w:val="004749AE"/>
    <w:rsid w:val="00474A3E"/>
    <w:rsid w:val="00474A55"/>
    <w:rsid w:val="00474A87"/>
    <w:rsid w:val="00474ACA"/>
    <w:rsid w:val="00474C15"/>
    <w:rsid w:val="00474D25"/>
    <w:rsid w:val="00474D5F"/>
    <w:rsid w:val="00474DDF"/>
    <w:rsid w:val="00474E60"/>
    <w:rsid w:val="00474E9A"/>
    <w:rsid w:val="00474FD6"/>
    <w:rsid w:val="0047506B"/>
    <w:rsid w:val="00475352"/>
    <w:rsid w:val="0047542E"/>
    <w:rsid w:val="00475452"/>
    <w:rsid w:val="00475488"/>
    <w:rsid w:val="00475703"/>
    <w:rsid w:val="00475811"/>
    <w:rsid w:val="004758C4"/>
    <w:rsid w:val="00475907"/>
    <w:rsid w:val="0047593E"/>
    <w:rsid w:val="004759BF"/>
    <w:rsid w:val="00475A0C"/>
    <w:rsid w:val="00475A34"/>
    <w:rsid w:val="00475B58"/>
    <w:rsid w:val="00475B5C"/>
    <w:rsid w:val="00475BA9"/>
    <w:rsid w:val="00475C08"/>
    <w:rsid w:val="00475C34"/>
    <w:rsid w:val="00475D23"/>
    <w:rsid w:val="00475F9D"/>
    <w:rsid w:val="00476028"/>
    <w:rsid w:val="0047613F"/>
    <w:rsid w:val="00476187"/>
    <w:rsid w:val="00476340"/>
    <w:rsid w:val="0047645C"/>
    <w:rsid w:val="004766F0"/>
    <w:rsid w:val="0047686A"/>
    <w:rsid w:val="00476B24"/>
    <w:rsid w:val="00476B27"/>
    <w:rsid w:val="00476C03"/>
    <w:rsid w:val="00476C12"/>
    <w:rsid w:val="00476D1A"/>
    <w:rsid w:val="00476D4F"/>
    <w:rsid w:val="00476DE0"/>
    <w:rsid w:val="00476EE7"/>
    <w:rsid w:val="00476FD7"/>
    <w:rsid w:val="00476FF7"/>
    <w:rsid w:val="00477074"/>
    <w:rsid w:val="00477128"/>
    <w:rsid w:val="004771CB"/>
    <w:rsid w:val="004772A0"/>
    <w:rsid w:val="00477385"/>
    <w:rsid w:val="00477405"/>
    <w:rsid w:val="00477412"/>
    <w:rsid w:val="0047769D"/>
    <w:rsid w:val="00477884"/>
    <w:rsid w:val="0047789D"/>
    <w:rsid w:val="00477A3D"/>
    <w:rsid w:val="00477A65"/>
    <w:rsid w:val="00477B3D"/>
    <w:rsid w:val="00477BC7"/>
    <w:rsid w:val="00477C4F"/>
    <w:rsid w:val="00477C6A"/>
    <w:rsid w:val="00477D00"/>
    <w:rsid w:val="00477E87"/>
    <w:rsid w:val="00477F14"/>
    <w:rsid w:val="00477F8B"/>
    <w:rsid w:val="004800E1"/>
    <w:rsid w:val="004801E9"/>
    <w:rsid w:val="00480204"/>
    <w:rsid w:val="00480262"/>
    <w:rsid w:val="004802C1"/>
    <w:rsid w:val="004803B2"/>
    <w:rsid w:val="0048054E"/>
    <w:rsid w:val="00480596"/>
    <w:rsid w:val="00480714"/>
    <w:rsid w:val="00480858"/>
    <w:rsid w:val="00480959"/>
    <w:rsid w:val="00480A37"/>
    <w:rsid w:val="00480AF0"/>
    <w:rsid w:val="00480AFD"/>
    <w:rsid w:val="00480B12"/>
    <w:rsid w:val="00480C47"/>
    <w:rsid w:val="00480CBC"/>
    <w:rsid w:val="00480DB6"/>
    <w:rsid w:val="00480E63"/>
    <w:rsid w:val="00481047"/>
    <w:rsid w:val="004810EC"/>
    <w:rsid w:val="0048131C"/>
    <w:rsid w:val="00481687"/>
    <w:rsid w:val="00481782"/>
    <w:rsid w:val="00481986"/>
    <w:rsid w:val="00481C99"/>
    <w:rsid w:val="00481D0D"/>
    <w:rsid w:val="00481D25"/>
    <w:rsid w:val="00481E24"/>
    <w:rsid w:val="00481EF7"/>
    <w:rsid w:val="00481FA4"/>
    <w:rsid w:val="00482042"/>
    <w:rsid w:val="0048233D"/>
    <w:rsid w:val="004823CA"/>
    <w:rsid w:val="00482468"/>
    <w:rsid w:val="004824C7"/>
    <w:rsid w:val="004826B9"/>
    <w:rsid w:val="004828AC"/>
    <w:rsid w:val="004828B3"/>
    <w:rsid w:val="004828F1"/>
    <w:rsid w:val="00482955"/>
    <w:rsid w:val="004829E4"/>
    <w:rsid w:val="00482A0C"/>
    <w:rsid w:val="00482A8E"/>
    <w:rsid w:val="00482A9D"/>
    <w:rsid w:val="00482B6A"/>
    <w:rsid w:val="00482C47"/>
    <w:rsid w:val="00482CCE"/>
    <w:rsid w:val="00482D68"/>
    <w:rsid w:val="0048314D"/>
    <w:rsid w:val="00483263"/>
    <w:rsid w:val="0048340D"/>
    <w:rsid w:val="00483491"/>
    <w:rsid w:val="004834C7"/>
    <w:rsid w:val="00483546"/>
    <w:rsid w:val="0048362D"/>
    <w:rsid w:val="00483638"/>
    <w:rsid w:val="0048373C"/>
    <w:rsid w:val="004838AA"/>
    <w:rsid w:val="0048390F"/>
    <w:rsid w:val="00483921"/>
    <w:rsid w:val="0048393A"/>
    <w:rsid w:val="00483980"/>
    <w:rsid w:val="00483BC1"/>
    <w:rsid w:val="00483BCD"/>
    <w:rsid w:val="00483C06"/>
    <w:rsid w:val="00483C79"/>
    <w:rsid w:val="00483CAB"/>
    <w:rsid w:val="00483D6C"/>
    <w:rsid w:val="00483F33"/>
    <w:rsid w:val="00483F9A"/>
    <w:rsid w:val="004840D3"/>
    <w:rsid w:val="004841AA"/>
    <w:rsid w:val="00484297"/>
    <w:rsid w:val="00484380"/>
    <w:rsid w:val="0048439E"/>
    <w:rsid w:val="0048440E"/>
    <w:rsid w:val="004844D0"/>
    <w:rsid w:val="00484559"/>
    <w:rsid w:val="004845D5"/>
    <w:rsid w:val="00484631"/>
    <w:rsid w:val="0048468D"/>
    <w:rsid w:val="004846A4"/>
    <w:rsid w:val="004846D5"/>
    <w:rsid w:val="00484802"/>
    <w:rsid w:val="00484803"/>
    <w:rsid w:val="004848FF"/>
    <w:rsid w:val="004849E6"/>
    <w:rsid w:val="00484E81"/>
    <w:rsid w:val="00484EF7"/>
    <w:rsid w:val="00484F03"/>
    <w:rsid w:val="0048503B"/>
    <w:rsid w:val="0048515E"/>
    <w:rsid w:val="004851AF"/>
    <w:rsid w:val="00485354"/>
    <w:rsid w:val="004853C3"/>
    <w:rsid w:val="004853EB"/>
    <w:rsid w:val="00485463"/>
    <w:rsid w:val="004854E5"/>
    <w:rsid w:val="004854FC"/>
    <w:rsid w:val="004855B5"/>
    <w:rsid w:val="004856A3"/>
    <w:rsid w:val="004857C5"/>
    <w:rsid w:val="00485AB8"/>
    <w:rsid w:val="00485BC3"/>
    <w:rsid w:val="00485BC8"/>
    <w:rsid w:val="00485BCD"/>
    <w:rsid w:val="00485C2C"/>
    <w:rsid w:val="00485C9F"/>
    <w:rsid w:val="00485D4A"/>
    <w:rsid w:val="00485E81"/>
    <w:rsid w:val="00485E92"/>
    <w:rsid w:val="00485E93"/>
    <w:rsid w:val="00485FF0"/>
    <w:rsid w:val="004862FC"/>
    <w:rsid w:val="004863AE"/>
    <w:rsid w:val="004863AF"/>
    <w:rsid w:val="00486480"/>
    <w:rsid w:val="0048650C"/>
    <w:rsid w:val="004866C7"/>
    <w:rsid w:val="00486700"/>
    <w:rsid w:val="00486789"/>
    <w:rsid w:val="00486828"/>
    <w:rsid w:val="00486897"/>
    <w:rsid w:val="0048690D"/>
    <w:rsid w:val="00486AB4"/>
    <w:rsid w:val="00486BC4"/>
    <w:rsid w:val="00486C71"/>
    <w:rsid w:val="00486C97"/>
    <w:rsid w:val="00486D0C"/>
    <w:rsid w:val="004871CC"/>
    <w:rsid w:val="004871E8"/>
    <w:rsid w:val="0048727D"/>
    <w:rsid w:val="004872C1"/>
    <w:rsid w:val="0048738E"/>
    <w:rsid w:val="004874C4"/>
    <w:rsid w:val="00487502"/>
    <w:rsid w:val="004875DF"/>
    <w:rsid w:val="0048760A"/>
    <w:rsid w:val="00487703"/>
    <w:rsid w:val="00487813"/>
    <w:rsid w:val="0048785F"/>
    <w:rsid w:val="00487890"/>
    <w:rsid w:val="004878E4"/>
    <w:rsid w:val="0048795F"/>
    <w:rsid w:val="00487A06"/>
    <w:rsid w:val="00487A10"/>
    <w:rsid w:val="00487B85"/>
    <w:rsid w:val="00487B9C"/>
    <w:rsid w:val="00487C31"/>
    <w:rsid w:val="00487CB0"/>
    <w:rsid w:val="00487E68"/>
    <w:rsid w:val="00487E88"/>
    <w:rsid w:val="00487FB2"/>
    <w:rsid w:val="00487FEA"/>
    <w:rsid w:val="00487FF4"/>
    <w:rsid w:val="0049017E"/>
    <w:rsid w:val="00490214"/>
    <w:rsid w:val="00490269"/>
    <w:rsid w:val="00490502"/>
    <w:rsid w:val="004906D7"/>
    <w:rsid w:val="004906E0"/>
    <w:rsid w:val="004907A2"/>
    <w:rsid w:val="00490850"/>
    <w:rsid w:val="00490936"/>
    <w:rsid w:val="004909DC"/>
    <w:rsid w:val="00490ABC"/>
    <w:rsid w:val="00490B45"/>
    <w:rsid w:val="00490B4D"/>
    <w:rsid w:val="00490B4F"/>
    <w:rsid w:val="00490BCD"/>
    <w:rsid w:val="00490C96"/>
    <w:rsid w:val="00490D47"/>
    <w:rsid w:val="00490DD6"/>
    <w:rsid w:val="00490E48"/>
    <w:rsid w:val="00490E62"/>
    <w:rsid w:val="00491094"/>
    <w:rsid w:val="004910BB"/>
    <w:rsid w:val="00491223"/>
    <w:rsid w:val="00491377"/>
    <w:rsid w:val="00491472"/>
    <w:rsid w:val="004915D8"/>
    <w:rsid w:val="00491657"/>
    <w:rsid w:val="004916D1"/>
    <w:rsid w:val="0049182A"/>
    <w:rsid w:val="004918B3"/>
    <w:rsid w:val="00491927"/>
    <w:rsid w:val="00491943"/>
    <w:rsid w:val="004919F6"/>
    <w:rsid w:val="00491A31"/>
    <w:rsid w:val="00491A3F"/>
    <w:rsid w:val="00491BB7"/>
    <w:rsid w:val="00491C7E"/>
    <w:rsid w:val="00491E59"/>
    <w:rsid w:val="00491EB5"/>
    <w:rsid w:val="00491FD0"/>
    <w:rsid w:val="0049207E"/>
    <w:rsid w:val="0049216C"/>
    <w:rsid w:val="0049245D"/>
    <w:rsid w:val="004924A6"/>
    <w:rsid w:val="00492511"/>
    <w:rsid w:val="0049267D"/>
    <w:rsid w:val="00492761"/>
    <w:rsid w:val="004927BD"/>
    <w:rsid w:val="004927C5"/>
    <w:rsid w:val="004927D6"/>
    <w:rsid w:val="0049280A"/>
    <w:rsid w:val="004928A8"/>
    <w:rsid w:val="004929FC"/>
    <w:rsid w:val="00492A6E"/>
    <w:rsid w:val="00492A8D"/>
    <w:rsid w:val="00492AC9"/>
    <w:rsid w:val="00492B74"/>
    <w:rsid w:val="00492BD3"/>
    <w:rsid w:val="00492BE0"/>
    <w:rsid w:val="00492C2F"/>
    <w:rsid w:val="00492D03"/>
    <w:rsid w:val="00492E76"/>
    <w:rsid w:val="00492EB6"/>
    <w:rsid w:val="00492EB9"/>
    <w:rsid w:val="00492F7B"/>
    <w:rsid w:val="00493045"/>
    <w:rsid w:val="004930E5"/>
    <w:rsid w:val="0049311A"/>
    <w:rsid w:val="00493360"/>
    <w:rsid w:val="00493370"/>
    <w:rsid w:val="00493417"/>
    <w:rsid w:val="004934A9"/>
    <w:rsid w:val="004934C1"/>
    <w:rsid w:val="004934E5"/>
    <w:rsid w:val="00493501"/>
    <w:rsid w:val="004935D5"/>
    <w:rsid w:val="00493851"/>
    <w:rsid w:val="004938E9"/>
    <w:rsid w:val="004939E9"/>
    <w:rsid w:val="00493A5D"/>
    <w:rsid w:val="00493ADB"/>
    <w:rsid w:val="00493B44"/>
    <w:rsid w:val="00493B5E"/>
    <w:rsid w:val="00493CB0"/>
    <w:rsid w:val="00493CF2"/>
    <w:rsid w:val="00493CFA"/>
    <w:rsid w:val="00493DB7"/>
    <w:rsid w:val="00493E82"/>
    <w:rsid w:val="00493EB0"/>
    <w:rsid w:val="00493F1C"/>
    <w:rsid w:val="00494180"/>
    <w:rsid w:val="00494186"/>
    <w:rsid w:val="004941F4"/>
    <w:rsid w:val="00494216"/>
    <w:rsid w:val="0049424A"/>
    <w:rsid w:val="004942D0"/>
    <w:rsid w:val="00494347"/>
    <w:rsid w:val="00494390"/>
    <w:rsid w:val="004943A6"/>
    <w:rsid w:val="004943EE"/>
    <w:rsid w:val="004944AC"/>
    <w:rsid w:val="004944DA"/>
    <w:rsid w:val="00494514"/>
    <w:rsid w:val="00494738"/>
    <w:rsid w:val="0049476F"/>
    <w:rsid w:val="00494821"/>
    <w:rsid w:val="0049484B"/>
    <w:rsid w:val="004949CE"/>
    <w:rsid w:val="00494A85"/>
    <w:rsid w:val="00494E34"/>
    <w:rsid w:val="00494E7F"/>
    <w:rsid w:val="00494EF7"/>
    <w:rsid w:val="00494F2B"/>
    <w:rsid w:val="00495050"/>
    <w:rsid w:val="0049524C"/>
    <w:rsid w:val="00495275"/>
    <w:rsid w:val="004952F6"/>
    <w:rsid w:val="00495311"/>
    <w:rsid w:val="004956BA"/>
    <w:rsid w:val="00495790"/>
    <w:rsid w:val="004957EF"/>
    <w:rsid w:val="0049581F"/>
    <w:rsid w:val="004958DA"/>
    <w:rsid w:val="004959A8"/>
    <w:rsid w:val="004959D9"/>
    <w:rsid w:val="00495AD0"/>
    <w:rsid w:val="00495B28"/>
    <w:rsid w:val="00495C7F"/>
    <w:rsid w:val="00495C95"/>
    <w:rsid w:val="00495CDE"/>
    <w:rsid w:val="00495D57"/>
    <w:rsid w:val="00496143"/>
    <w:rsid w:val="004961B4"/>
    <w:rsid w:val="004961B8"/>
    <w:rsid w:val="0049633D"/>
    <w:rsid w:val="0049637F"/>
    <w:rsid w:val="00496556"/>
    <w:rsid w:val="00496670"/>
    <w:rsid w:val="004967CC"/>
    <w:rsid w:val="004967D5"/>
    <w:rsid w:val="0049681E"/>
    <w:rsid w:val="00496893"/>
    <w:rsid w:val="00496930"/>
    <w:rsid w:val="00496A12"/>
    <w:rsid w:val="00496A78"/>
    <w:rsid w:val="00496B15"/>
    <w:rsid w:val="00496B61"/>
    <w:rsid w:val="00496B91"/>
    <w:rsid w:val="00496C99"/>
    <w:rsid w:val="00496F7D"/>
    <w:rsid w:val="004970A2"/>
    <w:rsid w:val="0049722D"/>
    <w:rsid w:val="004973C7"/>
    <w:rsid w:val="004973D7"/>
    <w:rsid w:val="004973EB"/>
    <w:rsid w:val="00497401"/>
    <w:rsid w:val="00497556"/>
    <w:rsid w:val="00497911"/>
    <w:rsid w:val="00497919"/>
    <w:rsid w:val="00497AD4"/>
    <w:rsid w:val="00497B08"/>
    <w:rsid w:val="00497B42"/>
    <w:rsid w:val="00497D30"/>
    <w:rsid w:val="00497E4B"/>
    <w:rsid w:val="004A0046"/>
    <w:rsid w:val="004A00E5"/>
    <w:rsid w:val="004A0183"/>
    <w:rsid w:val="004A0276"/>
    <w:rsid w:val="004A03AE"/>
    <w:rsid w:val="004A0408"/>
    <w:rsid w:val="004A0581"/>
    <w:rsid w:val="004A05C3"/>
    <w:rsid w:val="004A05F4"/>
    <w:rsid w:val="004A0646"/>
    <w:rsid w:val="004A07A2"/>
    <w:rsid w:val="004A0874"/>
    <w:rsid w:val="004A08E1"/>
    <w:rsid w:val="004A0978"/>
    <w:rsid w:val="004A0BB3"/>
    <w:rsid w:val="004A0CF9"/>
    <w:rsid w:val="004A0D2B"/>
    <w:rsid w:val="004A0EB7"/>
    <w:rsid w:val="004A10D1"/>
    <w:rsid w:val="004A1111"/>
    <w:rsid w:val="004A121E"/>
    <w:rsid w:val="004A12A2"/>
    <w:rsid w:val="004A12AF"/>
    <w:rsid w:val="004A1316"/>
    <w:rsid w:val="004A13C2"/>
    <w:rsid w:val="004A1484"/>
    <w:rsid w:val="004A1599"/>
    <w:rsid w:val="004A180D"/>
    <w:rsid w:val="004A19C5"/>
    <w:rsid w:val="004A1A00"/>
    <w:rsid w:val="004A1B78"/>
    <w:rsid w:val="004A1CBA"/>
    <w:rsid w:val="004A1D4D"/>
    <w:rsid w:val="004A1E9D"/>
    <w:rsid w:val="004A1EBE"/>
    <w:rsid w:val="004A1EF3"/>
    <w:rsid w:val="004A1F33"/>
    <w:rsid w:val="004A20A7"/>
    <w:rsid w:val="004A20CE"/>
    <w:rsid w:val="004A221B"/>
    <w:rsid w:val="004A230E"/>
    <w:rsid w:val="004A2339"/>
    <w:rsid w:val="004A243F"/>
    <w:rsid w:val="004A244C"/>
    <w:rsid w:val="004A2511"/>
    <w:rsid w:val="004A25D7"/>
    <w:rsid w:val="004A25E8"/>
    <w:rsid w:val="004A2653"/>
    <w:rsid w:val="004A265E"/>
    <w:rsid w:val="004A2888"/>
    <w:rsid w:val="004A292E"/>
    <w:rsid w:val="004A29A2"/>
    <w:rsid w:val="004A2AE9"/>
    <w:rsid w:val="004A2BCD"/>
    <w:rsid w:val="004A2C8B"/>
    <w:rsid w:val="004A2CBA"/>
    <w:rsid w:val="004A2CE8"/>
    <w:rsid w:val="004A2D57"/>
    <w:rsid w:val="004A2DAE"/>
    <w:rsid w:val="004A2E6E"/>
    <w:rsid w:val="004A300E"/>
    <w:rsid w:val="004A3135"/>
    <w:rsid w:val="004A313E"/>
    <w:rsid w:val="004A31B5"/>
    <w:rsid w:val="004A31D9"/>
    <w:rsid w:val="004A3314"/>
    <w:rsid w:val="004A33B6"/>
    <w:rsid w:val="004A344E"/>
    <w:rsid w:val="004A34E8"/>
    <w:rsid w:val="004A3932"/>
    <w:rsid w:val="004A3BAF"/>
    <w:rsid w:val="004A3DFE"/>
    <w:rsid w:val="004A3E45"/>
    <w:rsid w:val="004A3ED7"/>
    <w:rsid w:val="004A3EE6"/>
    <w:rsid w:val="004A3F64"/>
    <w:rsid w:val="004A3FD5"/>
    <w:rsid w:val="004A403B"/>
    <w:rsid w:val="004A43D0"/>
    <w:rsid w:val="004A48A5"/>
    <w:rsid w:val="004A4966"/>
    <w:rsid w:val="004A49C3"/>
    <w:rsid w:val="004A4AF9"/>
    <w:rsid w:val="004A4B37"/>
    <w:rsid w:val="004A4B96"/>
    <w:rsid w:val="004A4DB0"/>
    <w:rsid w:val="004A4DC5"/>
    <w:rsid w:val="004A4DFF"/>
    <w:rsid w:val="004A4E50"/>
    <w:rsid w:val="004A5093"/>
    <w:rsid w:val="004A50C5"/>
    <w:rsid w:val="004A50E1"/>
    <w:rsid w:val="004A51A5"/>
    <w:rsid w:val="004A531D"/>
    <w:rsid w:val="004A5352"/>
    <w:rsid w:val="004A537A"/>
    <w:rsid w:val="004A54D2"/>
    <w:rsid w:val="004A55A5"/>
    <w:rsid w:val="004A5632"/>
    <w:rsid w:val="004A5740"/>
    <w:rsid w:val="004A57D3"/>
    <w:rsid w:val="004A585B"/>
    <w:rsid w:val="004A5AA6"/>
    <w:rsid w:val="004A5B34"/>
    <w:rsid w:val="004A5BA0"/>
    <w:rsid w:val="004A5BE1"/>
    <w:rsid w:val="004A5C70"/>
    <w:rsid w:val="004A5C7B"/>
    <w:rsid w:val="004A5CE2"/>
    <w:rsid w:val="004A5E30"/>
    <w:rsid w:val="004A5E5E"/>
    <w:rsid w:val="004A5EB3"/>
    <w:rsid w:val="004A5F1A"/>
    <w:rsid w:val="004A5F9C"/>
    <w:rsid w:val="004A60DC"/>
    <w:rsid w:val="004A6165"/>
    <w:rsid w:val="004A61A4"/>
    <w:rsid w:val="004A623B"/>
    <w:rsid w:val="004A629F"/>
    <w:rsid w:val="004A62D1"/>
    <w:rsid w:val="004A6385"/>
    <w:rsid w:val="004A6405"/>
    <w:rsid w:val="004A653A"/>
    <w:rsid w:val="004A6709"/>
    <w:rsid w:val="004A67DD"/>
    <w:rsid w:val="004A681F"/>
    <w:rsid w:val="004A682C"/>
    <w:rsid w:val="004A6A52"/>
    <w:rsid w:val="004A6B9C"/>
    <w:rsid w:val="004A6BC7"/>
    <w:rsid w:val="004A6CA4"/>
    <w:rsid w:val="004A6E68"/>
    <w:rsid w:val="004A6E98"/>
    <w:rsid w:val="004A6ECC"/>
    <w:rsid w:val="004A706F"/>
    <w:rsid w:val="004A70B8"/>
    <w:rsid w:val="004A70C7"/>
    <w:rsid w:val="004A727F"/>
    <w:rsid w:val="004A72FA"/>
    <w:rsid w:val="004A75C0"/>
    <w:rsid w:val="004A75D1"/>
    <w:rsid w:val="004A7687"/>
    <w:rsid w:val="004A7699"/>
    <w:rsid w:val="004A76D8"/>
    <w:rsid w:val="004A77C8"/>
    <w:rsid w:val="004A7A5D"/>
    <w:rsid w:val="004A7AB8"/>
    <w:rsid w:val="004A7B6D"/>
    <w:rsid w:val="004A7C8F"/>
    <w:rsid w:val="004A7CFF"/>
    <w:rsid w:val="004A7D2D"/>
    <w:rsid w:val="004A7D95"/>
    <w:rsid w:val="004A7DA5"/>
    <w:rsid w:val="004A7E92"/>
    <w:rsid w:val="004B00E4"/>
    <w:rsid w:val="004B00EA"/>
    <w:rsid w:val="004B0348"/>
    <w:rsid w:val="004B03FF"/>
    <w:rsid w:val="004B04D0"/>
    <w:rsid w:val="004B0569"/>
    <w:rsid w:val="004B064A"/>
    <w:rsid w:val="004B0678"/>
    <w:rsid w:val="004B07DB"/>
    <w:rsid w:val="004B0828"/>
    <w:rsid w:val="004B0830"/>
    <w:rsid w:val="004B0985"/>
    <w:rsid w:val="004B0AA9"/>
    <w:rsid w:val="004B0C33"/>
    <w:rsid w:val="004B0EB3"/>
    <w:rsid w:val="004B0ECE"/>
    <w:rsid w:val="004B0FDF"/>
    <w:rsid w:val="004B1091"/>
    <w:rsid w:val="004B10FF"/>
    <w:rsid w:val="004B1186"/>
    <w:rsid w:val="004B11B4"/>
    <w:rsid w:val="004B11D1"/>
    <w:rsid w:val="004B11E6"/>
    <w:rsid w:val="004B1202"/>
    <w:rsid w:val="004B1225"/>
    <w:rsid w:val="004B133E"/>
    <w:rsid w:val="004B1393"/>
    <w:rsid w:val="004B140B"/>
    <w:rsid w:val="004B1475"/>
    <w:rsid w:val="004B1595"/>
    <w:rsid w:val="004B15B7"/>
    <w:rsid w:val="004B1698"/>
    <w:rsid w:val="004B1829"/>
    <w:rsid w:val="004B18A2"/>
    <w:rsid w:val="004B191F"/>
    <w:rsid w:val="004B1A25"/>
    <w:rsid w:val="004B1A69"/>
    <w:rsid w:val="004B1B85"/>
    <w:rsid w:val="004B1B91"/>
    <w:rsid w:val="004B1CF3"/>
    <w:rsid w:val="004B1D42"/>
    <w:rsid w:val="004B1D89"/>
    <w:rsid w:val="004B1E8A"/>
    <w:rsid w:val="004B1EBF"/>
    <w:rsid w:val="004B1EC0"/>
    <w:rsid w:val="004B20AE"/>
    <w:rsid w:val="004B21F1"/>
    <w:rsid w:val="004B21F8"/>
    <w:rsid w:val="004B221D"/>
    <w:rsid w:val="004B2269"/>
    <w:rsid w:val="004B226B"/>
    <w:rsid w:val="004B22CE"/>
    <w:rsid w:val="004B22D4"/>
    <w:rsid w:val="004B239C"/>
    <w:rsid w:val="004B2431"/>
    <w:rsid w:val="004B2458"/>
    <w:rsid w:val="004B24CB"/>
    <w:rsid w:val="004B27D0"/>
    <w:rsid w:val="004B2896"/>
    <w:rsid w:val="004B289E"/>
    <w:rsid w:val="004B28B9"/>
    <w:rsid w:val="004B296E"/>
    <w:rsid w:val="004B29F3"/>
    <w:rsid w:val="004B2A20"/>
    <w:rsid w:val="004B2B87"/>
    <w:rsid w:val="004B2BDA"/>
    <w:rsid w:val="004B2D67"/>
    <w:rsid w:val="004B2FAB"/>
    <w:rsid w:val="004B2FCB"/>
    <w:rsid w:val="004B2FDE"/>
    <w:rsid w:val="004B2FE1"/>
    <w:rsid w:val="004B3290"/>
    <w:rsid w:val="004B32FC"/>
    <w:rsid w:val="004B3405"/>
    <w:rsid w:val="004B3574"/>
    <w:rsid w:val="004B35AA"/>
    <w:rsid w:val="004B3624"/>
    <w:rsid w:val="004B3626"/>
    <w:rsid w:val="004B3771"/>
    <w:rsid w:val="004B37BF"/>
    <w:rsid w:val="004B38A9"/>
    <w:rsid w:val="004B394A"/>
    <w:rsid w:val="004B3C1F"/>
    <w:rsid w:val="004B3E1B"/>
    <w:rsid w:val="004B3ED8"/>
    <w:rsid w:val="004B3F9C"/>
    <w:rsid w:val="004B3FB6"/>
    <w:rsid w:val="004B3FC6"/>
    <w:rsid w:val="004B409E"/>
    <w:rsid w:val="004B4175"/>
    <w:rsid w:val="004B42AF"/>
    <w:rsid w:val="004B43DD"/>
    <w:rsid w:val="004B4453"/>
    <w:rsid w:val="004B459B"/>
    <w:rsid w:val="004B45BD"/>
    <w:rsid w:val="004B470B"/>
    <w:rsid w:val="004B4747"/>
    <w:rsid w:val="004B481C"/>
    <w:rsid w:val="004B4962"/>
    <w:rsid w:val="004B49D6"/>
    <w:rsid w:val="004B4A14"/>
    <w:rsid w:val="004B4AB3"/>
    <w:rsid w:val="004B4B1C"/>
    <w:rsid w:val="004B4B29"/>
    <w:rsid w:val="004B4C77"/>
    <w:rsid w:val="004B4CCC"/>
    <w:rsid w:val="004B4D7F"/>
    <w:rsid w:val="004B4DCD"/>
    <w:rsid w:val="004B4DE9"/>
    <w:rsid w:val="004B4FAD"/>
    <w:rsid w:val="004B4FB9"/>
    <w:rsid w:val="004B5018"/>
    <w:rsid w:val="004B5156"/>
    <w:rsid w:val="004B5282"/>
    <w:rsid w:val="004B528A"/>
    <w:rsid w:val="004B5294"/>
    <w:rsid w:val="004B52BF"/>
    <w:rsid w:val="004B530A"/>
    <w:rsid w:val="004B535E"/>
    <w:rsid w:val="004B549C"/>
    <w:rsid w:val="004B54A3"/>
    <w:rsid w:val="004B54EB"/>
    <w:rsid w:val="004B5531"/>
    <w:rsid w:val="004B55E6"/>
    <w:rsid w:val="004B56A2"/>
    <w:rsid w:val="004B57DD"/>
    <w:rsid w:val="004B5836"/>
    <w:rsid w:val="004B58C4"/>
    <w:rsid w:val="004B5B08"/>
    <w:rsid w:val="004B5B6A"/>
    <w:rsid w:val="004B5D5F"/>
    <w:rsid w:val="004B5DD7"/>
    <w:rsid w:val="004B5E08"/>
    <w:rsid w:val="004B5E66"/>
    <w:rsid w:val="004B5FD7"/>
    <w:rsid w:val="004B60A9"/>
    <w:rsid w:val="004B60E4"/>
    <w:rsid w:val="004B6230"/>
    <w:rsid w:val="004B6235"/>
    <w:rsid w:val="004B623A"/>
    <w:rsid w:val="004B62DC"/>
    <w:rsid w:val="004B6382"/>
    <w:rsid w:val="004B638C"/>
    <w:rsid w:val="004B6441"/>
    <w:rsid w:val="004B6564"/>
    <w:rsid w:val="004B65BD"/>
    <w:rsid w:val="004B6667"/>
    <w:rsid w:val="004B6844"/>
    <w:rsid w:val="004B68BC"/>
    <w:rsid w:val="004B68F4"/>
    <w:rsid w:val="004B6913"/>
    <w:rsid w:val="004B69F0"/>
    <w:rsid w:val="004B6A5F"/>
    <w:rsid w:val="004B6B6A"/>
    <w:rsid w:val="004B6C7C"/>
    <w:rsid w:val="004B6C88"/>
    <w:rsid w:val="004B6E5D"/>
    <w:rsid w:val="004B6F69"/>
    <w:rsid w:val="004B6F9C"/>
    <w:rsid w:val="004B702B"/>
    <w:rsid w:val="004B708E"/>
    <w:rsid w:val="004B766E"/>
    <w:rsid w:val="004B76FF"/>
    <w:rsid w:val="004B770C"/>
    <w:rsid w:val="004B7861"/>
    <w:rsid w:val="004B7910"/>
    <w:rsid w:val="004B79AD"/>
    <w:rsid w:val="004B79C7"/>
    <w:rsid w:val="004B7A20"/>
    <w:rsid w:val="004B7B92"/>
    <w:rsid w:val="004B7BEB"/>
    <w:rsid w:val="004B7C60"/>
    <w:rsid w:val="004B7C77"/>
    <w:rsid w:val="004B7CF8"/>
    <w:rsid w:val="004B7D63"/>
    <w:rsid w:val="004B7DF5"/>
    <w:rsid w:val="004B7E03"/>
    <w:rsid w:val="004B7E1B"/>
    <w:rsid w:val="004B7E23"/>
    <w:rsid w:val="004B7E51"/>
    <w:rsid w:val="004B7F43"/>
    <w:rsid w:val="004C0073"/>
    <w:rsid w:val="004C0154"/>
    <w:rsid w:val="004C03BE"/>
    <w:rsid w:val="004C03E7"/>
    <w:rsid w:val="004C0403"/>
    <w:rsid w:val="004C0458"/>
    <w:rsid w:val="004C057D"/>
    <w:rsid w:val="004C063D"/>
    <w:rsid w:val="004C0684"/>
    <w:rsid w:val="004C0689"/>
    <w:rsid w:val="004C085C"/>
    <w:rsid w:val="004C0A5C"/>
    <w:rsid w:val="004C0A9A"/>
    <w:rsid w:val="004C0B1C"/>
    <w:rsid w:val="004C0BF3"/>
    <w:rsid w:val="004C0D18"/>
    <w:rsid w:val="004C0D92"/>
    <w:rsid w:val="004C0DB4"/>
    <w:rsid w:val="004C0DC0"/>
    <w:rsid w:val="004C0EB0"/>
    <w:rsid w:val="004C0ED6"/>
    <w:rsid w:val="004C0F12"/>
    <w:rsid w:val="004C0F16"/>
    <w:rsid w:val="004C0F1B"/>
    <w:rsid w:val="004C0F31"/>
    <w:rsid w:val="004C1153"/>
    <w:rsid w:val="004C11C6"/>
    <w:rsid w:val="004C120B"/>
    <w:rsid w:val="004C122D"/>
    <w:rsid w:val="004C1261"/>
    <w:rsid w:val="004C12A4"/>
    <w:rsid w:val="004C131F"/>
    <w:rsid w:val="004C1347"/>
    <w:rsid w:val="004C1373"/>
    <w:rsid w:val="004C13DA"/>
    <w:rsid w:val="004C14AD"/>
    <w:rsid w:val="004C14F4"/>
    <w:rsid w:val="004C150D"/>
    <w:rsid w:val="004C155B"/>
    <w:rsid w:val="004C157D"/>
    <w:rsid w:val="004C15C1"/>
    <w:rsid w:val="004C17AD"/>
    <w:rsid w:val="004C17BC"/>
    <w:rsid w:val="004C181E"/>
    <w:rsid w:val="004C18B8"/>
    <w:rsid w:val="004C1902"/>
    <w:rsid w:val="004C1936"/>
    <w:rsid w:val="004C1981"/>
    <w:rsid w:val="004C19E2"/>
    <w:rsid w:val="004C1A02"/>
    <w:rsid w:val="004C1A66"/>
    <w:rsid w:val="004C1BAC"/>
    <w:rsid w:val="004C1BB4"/>
    <w:rsid w:val="004C1D68"/>
    <w:rsid w:val="004C1E5F"/>
    <w:rsid w:val="004C1ED7"/>
    <w:rsid w:val="004C1F3D"/>
    <w:rsid w:val="004C1F94"/>
    <w:rsid w:val="004C2073"/>
    <w:rsid w:val="004C2142"/>
    <w:rsid w:val="004C21A9"/>
    <w:rsid w:val="004C2265"/>
    <w:rsid w:val="004C22C9"/>
    <w:rsid w:val="004C2321"/>
    <w:rsid w:val="004C2336"/>
    <w:rsid w:val="004C2357"/>
    <w:rsid w:val="004C236A"/>
    <w:rsid w:val="004C23A7"/>
    <w:rsid w:val="004C2440"/>
    <w:rsid w:val="004C2476"/>
    <w:rsid w:val="004C256C"/>
    <w:rsid w:val="004C26FE"/>
    <w:rsid w:val="004C2905"/>
    <w:rsid w:val="004C2934"/>
    <w:rsid w:val="004C2993"/>
    <w:rsid w:val="004C2ACE"/>
    <w:rsid w:val="004C2AF5"/>
    <w:rsid w:val="004C2B40"/>
    <w:rsid w:val="004C2BDC"/>
    <w:rsid w:val="004C2C21"/>
    <w:rsid w:val="004C2C54"/>
    <w:rsid w:val="004C2C8A"/>
    <w:rsid w:val="004C2CDE"/>
    <w:rsid w:val="004C2DAA"/>
    <w:rsid w:val="004C2DFD"/>
    <w:rsid w:val="004C3088"/>
    <w:rsid w:val="004C30C3"/>
    <w:rsid w:val="004C316F"/>
    <w:rsid w:val="004C346E"/>
    <w:rsid w:val="004C3499"/>
    <w:rsid w:val="004C3513"/>
    <w:rsid w:val="004C3531"/>
    <w:rsid w:val="004C3553"/>
    <w:rsid w:val="004C3609"/>
    <w:rsid w:val="004C37C0"/>
    <w:rsid w:val="004C3804"/>
    <w:rsid w:val="004C38C1"/>
    <w:rsid w:val="004C394F"/>
    <w:rsid w:val="004C3976"/>
    <w:rsid w:val="004C3986"/>
    <w:rsid w:val="004C39E4"/>
    <w:rsid w:val="004C3AAD"/>
    <w:rsid w:val="004C3AB4"/>
    <w:rsid w:val="004C3B20"/>
    <w:rsid w:val="004C3B29"/>
    <w:rsid w:val="004C3B36"/>
    <w:rsid w:val="004C3D92"/>
    <w:rsid w:val="004C3F17"/>
    <w:rsid w:val="004C3F43"/>
    <w:rsid w:val="004C4113"/>
    <w:rsid w:val="004C4208"/>
    <w:rsid w:val="004C4327"/>
    <w:rsid w:val="004C4470"/>
    <w:rsid w:val="004C44E5"/>
    <w:rsid w:val="004C44FD"/>
    <w:rsid w:val="004C453C"/>
    <w:rsid w:val="004C45BE"/>
    <w:rsid w:val="004C4977"/>
    <w:rsid w:val="004C4B10"/>
    <w:rsid w:val="004C4BA9"/>
    <w:rsid w:val="004C4CD6"/>
    <w:rsid w:val="004C4E15"/>
    <w:rsid w:val="004C4EB1"/>
    <w:rsid w:val="004C50B7"/>
    <w:rsid w:val="004C50CA"/>
    <w:rsid w:val="004C50E2"/>
    <w:rsid w:val="004C510F"/>
    <w:rsid w:val="004C527E"/>
    <w:rsid w:val="004C5348"/>
    <w:rsid w:val="004C5480"/>
    <w:rsid w:val="004C54E7"/>
    <w:rsid w:val="004C551C"/>
    <w:rsid w:val="004C5586"/>
    <w:rsid w:val="004C5632"/>
    <w:rsid w:val="004C5658"/>
    <w:rsid w:val="004C5666"/>
    <w:rsid w:val="004C5694"/>
    <w:rsid w:val="004C56C3"/>
    <w:rsid w:val="004C57B3"/>
    <w:rsid w:val="004C5898"/>
    <w:rsid w:val="004C59B0"/>
    <w:rsid w:val="004C5B8B"/>
    <w:rsid w:val="004C5BBA"/>
    <w:rsid w:val="004C5C8E"/>
    <w:rsid w:val="004C5CB1"/>
    <w:rsid w:val="004C5CD6"/>
    <w:rsid w:val="004C5E90"/>
    <w:rsid w:val="004C5FDE"/>
    <w:rsid w:val="004C609E"/>
    <w:rsid w:val="004C60AA"/>
    <w:rsid w:val="004C6121"/>
    <w:rsid w:val="004C615C"/>
    <w:rsid w:val="004C61EF"/>
    <w:rsid w:val="004C626D"/>
    <w:rsid w:val="004C62D9"/>
    <w:rsid w:val="004C64C0"/>
    <w:rsid w:val="004C662A"/>
    <w:rsid w:val="004C6639"/>
    <w:rsid w:val="004C68CB"/>
    <w:rsid w:val="004C6959"/>
    <w:rsid w:val="004C6A97"/>
    <w:rsid w:val="004C6CAE"/>
    <w:rsid w:val="004C6CBC"/>
    <w:rsid w:val="004C6CD2"/>
    <w:rsid w:val="004C6DB5"/>
    <w:rsid w:val="004C6E32"/>
    <w:rsid w:val="004C72CE"/>
    <w:rsid w:val="004C7386"/>
    <w:rsid w:val="004C73BF"/>
    <w:rsid w:val="004C75AB"/>
    <w:rsid w:val="004C76B4"/>
    <w:rsid w:val="004C76FC"/>
    <w:rsid w:val="004C77C2"/>
    <w:rsid w:val="004C780C"/>
    <w:rsid w:val="004C78A5"/>
    <w:rsid w:val="004C7903"/>
    <w:rsid w:val="004C795C"/>
    <w:rsid w:val="004C7AF9"/>
    <w:rsid w:val="004C7B06"/>
    <w:rsid w:val="004C7B6D"/>
    <w:rsid w:val="004C7D94"/>
    <w:rsid w:val="004C7DB0"/>
    <w:rsid w:val="004C7DD1"/>
    <w:rsid w:val="004C7E1F"/>
    <w:rsid w:val="004C7E28"/>
    <w:rsid w:val="004C7E34"/>
    <w:rsid w:val="004C7E36"/>
    <w:rsid w:val="004C7E7F"/>
    <w:rsid w:val="004C7E9C"/>
    <w:rsid w:val="004C7FD3"/>
    <w:rsid w:val="004D00D0"/>
    <w:rsid w:val="004D0179"/>
    <w:rsid w:val="004D0181"/>
    <w:rsid w:val="004D02BC"/>
    <w:rsid w:val="004D0397"/>
    <w:rsid w:val="004D040B"/>
    <w:rsid w:val="004D041C"/>
    <w:rsid w:val="004D0478"/>
    <w:rsid w:val="004D056D"/>
    <w:rsid w:val="004D0687"/>
    <w:rsid w:val="004D08D1"/>
    <w:rsid w:val="004D09B7"/>
    <w:rsid w:val="004D0B05"/>
    <w:rsid w:val="004D0B18"/>
    <w:rsid w:val="004D0B87"/>
    <w:rsid w:val="004D0BF8"/>
    <w:rsid w:val="004D0C86"/>
    <w:rsid w:val="004D0D66"/>
    <w:rsid w:val="004D0E1B"/>
    <w:rsid w:val="004D0EE8"/>
    <w:rsid w:val="004D1025"/>
    <w:rsid w:val="004D10B9"/>
    <w:rsid w:val="004D1246"/>
    <w:rsid w:val="004D124F"/>
    <w:rsid w:val="004D1340"/>
    <w:rsid w:val="004D13CE"/>
    <w:rsid w:val="004D14B1"/>
    <w:rsid w:val="004D14B6"/>
    <w:rsid w:val="004D15E2"/>
    <w:rsid w:val="004D1609"/>
    <w:rsid w:val="004D1610"/>
    <w:rsid w:val="004D16E0"/>
    <w:rsid w:val="004D17AF"/>
    <w:rsid w:val="004D1843"/>
    <w:rsid w:val="004D1873"/>
    <w:rsid w:val="004D1891"/>
    <w:rsid w:val="004D1A38"/>
    <w:rsid w:val="004D1A3E"/>
    <w:rsid w:val="004D1A8C"/>
    <w:rsid w:val="004D1B63"/>
    <w:rsid w:val="004D1B68"/>
    <w:rsid w:val="004D1B77"/>
    <w:rsid w:val="004D1BC1"/>
    <w:rsid w:val="004D1BFB"/>
    <w:rsid w:val="004D1C22"/>
    <w:rsid w:val="004D1C7F"/>
    <w:rsid w:val="004D1D1B"/>
    <w:rsid w:val="004D1E71"/>
    <w:rsid w:val="004D1F14"/>
    <w:rsid w:val="004D2256"/>
    <w:rsid w:val="004D23B4"/>
    <w:rsid w:val="004D23F1"/>
    <w:rsid w:val="004D27B7"/>
    <w:rsid w:val="004D283E"/>
    <w:rsid w:val="004D283F"/>
    <w:rsid w:val="004D288F"/>
    <w:rsid w:val="004D28E6"/>
    <w:rsid w:val="004D297F"/>
    <w:rsid w:val="004D29ED"/>
    <w:rsid w:val="004D2B0F"/>
    <w:rsid w:val="004D2B66"/>
    <w:rsid w:val="004D2CDE"/>
    <w:rsid w:val="004D2CE8"/>
    <w:rsid w:val="004D2D48"/>
    <w:rsid w:val="004D2DA9"/>
    <w:rsid w:val="004D2F8A"/>
    <w:rsid w:val="004D2FCF"/>
    <w:rsid w:val="004D3017"/>
    <w:rsid w:val="004D31C6"/>
    <w:rsid w:val="004D32A6"/>
    <w:rsid w:val="004D3344"/>
    <w:rsid w:val="004D35D9"/>
    <w:rsid w:val="004D3664"/>
    <w:rsid w:val="004D3717"/>
    <w:rsid w:val="004D37C0"/>
    <w:rsid w:val="004D38B2"/>
    <w:rsid w:val="004D3909"/>
    <w:rsid w:val="004D396F"/>
    <w:rsid w:val="004D397F"/>
    <w:rsid w:val="004D3AC3"/>
    <w:rsid w:val="004D3C68"/>
    <w:rsid w:val="004D3DAC"/>
    <w:rsid w:val="004D3E2B"/>
    <w:rsid w:val="004D4075"/>
    <w:rsid w:val="004D41A3"/>
    <w:rsid w:val="004D427B"/>
    <w:rsid w:val="004D4298"/>
    <w:rsid w:val="004D4409"/>
    <w:rsid w:val="004D445A"/>
    <w:rsid w:val="004D446C"/>
    <w:rsid w:val="004D4569"/>
    <w:rsid w:val="004D45FF"/>
    <w:rsid w:val="004D471C"/>
    <w:rsid w:val="004D4847"/>
    <w:rsid w:val="004D49F2"/>
    <w:rsid w:val="004D4AAB"/>
    <w:rsid w:val="004D4B19"/>
    <w:rsid w:val="004D4CD3"/>
    <w:rsid w:val="004D4CF1"/>
    <w:rsid w:val="004D4E71"/>
    <w:rsid w:val="004D4F05"/>
    <w:rsid w:val="004D50D7"/>
    <w:rsid w:val="004D5108"/>
    <w:rsid w:val="004D5268"/>
    <w:rsid w:val="004D52B9"/>
    <w:rsid w:val="004D53B6"/>
    <w:rsid w:val="004D548D"/>
    <w:rsid w:val="004D5560"/>
    <w:rsid w:val="004D5696"/>
    <w:rsid w:val="004D573D"/>
    <w:rsid w:val="004D57F6"/>
    <w:rsid w:val="004D59A2"/>
    <w:rsid w:val="004D59C0"/>
    <w:rsid w:val="004D5B82"/>
    <w:rsid w:val="004D5BA6"/>
    <w:rsid w:val="004D5BB1"/>
    <w:rsid w:val="004D5DCD"/>
    <w:rsid w:val="004D5F80"/>
    <w:rsid w:val="004D604E"/>
    <w:rsid w:val="004D60D9"/>
    <w:rsid w:val="004D6121"/>
    <w:rsid w:val="004D6186"/>
    <w:rsid w:val="004D626B"/>
    <w:rsid w:val="004D62AB"/>
    <w:rsid w:val="004D632D"/>
    <w:rsid w:val="004D6408"/>
    <w:rsid w:val="004D648B"/>
    <w:rsid w:val="004D658F"/>
    <w:rsid w:val="004D65ED"/>
    <w:rsid w:val="004D69A6"/>
    <w:rsid w:val="004D69D3"/>
    <w:rsid w:val="004D69F2"/>
    <w:rsid w:val="004D6A31"/>
    <w:rsid w:val="004D6A39"/>
    <w:rsid w:val="004D6B93"/>
    <w:rsid w:val="004D6BB8"/>
    <w:rsid w:val="004D6C12"/>
    <w:rsid w:val="004D6D99"/>
    <w:rsid w:val="004D6DEE"/>
    <w:rsid w:val="004D6EA4"/>
    <w:rsid w:val="004D6EE4"/>
    <w:rsid w:val="004D6FC4"/>
    <w:rsid w:val="004D714B"/>
    <w:rsid w:val="004D7217"/>
    <w:rsid w:val="004D731B"/>
    <w:rsid w:val="004D73C8"/>
    <w:rsid w:val="004D7443"/>
    <w:rsid w:val="004D74BB"/>
    <w:rsid w:val="004D7663"/>
    <w:rsid w:val="004D7895"/>
    <w:rsid w:val="004D78F1"/>
    <w:rsid w:val="004D7CD9"/>
    <w:rsid w:val="004D7F91"/>
    <w:rsid w:val="004E00A7"/>
    <w:rsid w:val="004E0144"/>
    <w:rsid w:val="004E01C6"/>
    <w:rsid w:val="004E0213"/>
    <w:rsid w:val="004E02EB"/>
    <w:rsid w:val="004E0322"/>
    <w:rsid w:val="004E0338"/>
    <w:rsid w:val="004E0362"/>
    <w:rsid w:val="004E06C5"/>
    <w:rsid w:val="004E06D1"/>
    <w:rsid w:val="004E0885"/>
    <w:rsid w:val="004E08D3"/>
    <w:rsid w:val="004E0A14"/>
    <w:rsid w:val="004E0B67"/>
    <w:rsid w:val="004E0B7F"/>
    <w:rsid w:val="004E0C61"/>
    <w:rsid w:val="004E0CB0"/>
    <w:rsid w:val="004E0CFA"/>
    <w:rsid w:val="004E0D03"/>
    <w:rsid w:val="004E0D97"/>
    <w:rsid w:val="004E0E68"/>
    <w:rsid w:val="004E0F5B"/>
    <w:rsid w:val="004E0F84"/>
    <w:rsid w:val="004E0FBC"/>
    <w:rsid w:val="004E0FC8"/>
    <w:rsid w:val="004E0FDE"/>
    <w:rsid w:val="004E122A"/>
    <w:rsid w:val="004E1296"/>
    <w:rsid w:val="004E134A"/>
    <w:rsid w:val="004E13C7"/>
    <w:rsid w:val="004E1449"/>
    <w:rsid w:val="004E1507"/>
    <w:rsid w:val="004E1595"/>
    <w:rsid w:val="004E161B"/>
    <w:rsid w:val="004E1682"/>
    <w:rsid w:val="004E1692"/>
    <w:rsid w:val="004E1696"/>
    <w:rsid w:val="004E16EE"/>
    <w:rsid w:val="004E18D8"/>
    <w:rsid w:val="004E195D"/>
    <w:rsid w:val="004E1B56"/>
    <w:rsid w:val="004E1B5F"/>
    <w:rsid w:val="004E1C0F"/>
    <w:rsid w:val="004E1D60"/>
    <w:rsid w:val="004E1DC1"/>
    <w:rsid w:val="004E1E10"/>
    <w:rsid w:val="004E1EF7"/>
    <w:rsid w:val="004E1FD9"/>
    <w:rsid w:val="004E2096"/>
    <w:rsid w:val="004E20DD"/>
    <w:rsid w:val="004E211A"/>
    <w:rsid w:val="004E22A1"/>
    <w:rsid w:val="004E2426"/>
    <w:rsid w:val="004E2466"/>
    <w:rsid w:val="004E247C"/>
    <w:rsid w:val="004E2692"/>
    <w:rsid w:val="004E2756"/>
    <w:rsid w:val="004E2874"/>
    <w:rsid w:val="004E2961"/>
    <w:rsid w:val="004E2A45"/>
    <w:rsid w:val="004E2A8A"/>
    <w:rsid w:val="004E2B1F"/>
    <w:rsid w:val="004E2B8A"/>
    <w:rsid w:val="004E2BCD"/>
    <w:rsid w:val="004E2C55"/>
    <w:rsid w:val="004E2C86"/>
    <w:rsid w:val="004E2D6D"/>
    <w:rsid w:val="004E2DCB"/>
    <w:rsid w:val="004E2E41"/>
    <w:rsid w:val="004E2FAD"/>
    <w:rsid w:val="004E301A"/>
    <w:rsid w:val="004E307B"/>
    <w:rsid w:val="004E309D"/>
    <w:rsid w:val="004E31FA"/>
    <w:rsid w:val="004E3344"/>
    <w:rsid w:val="004E33F0"/>
    <w:rsid w:val="004E345D"/>
    <w:rsid w:val="004E34BB"/>
    <w:rsid w:val="004E34E8"/>
    <w:rsid w:val="004E3529"/>
    <w:rsid w:val="004E3581"/>
    <w:rsid w:val="004E3A9E"/>
    <w:rsid w:val="004E3AAC"/>
    <w:rsid w:val="004E3AB4"/>
    <w:rsid w:val="004E3AD8"/>
    <w:rsid w:val="004E3B7F"/>
    <w:rsid w:val="004E3C7E"/>
    <w:rsid w:val="004E3D6D"/>
    <w:rsid w:val="004E3D73"/>
    <w:rsid w:val="004E3DF4"/>
    <w:rsid w:val="004E3DFE"/>
    <w:rsid w:val="004E3E03"/>
    <w:rsid w:val="004E3EE2"/>
    <w:rsid w:val="004E4057"/>
    <w:rsid w:val="004E41AA"/>
    <w:rsid w:val="004E41E6"/>
    <w:rsid w:val="004E42BB"/>
    <w:rsid w:val="004E4395"/>
    <w:rsid w:val="004E44A4"/>
    <w:rsid w:val="004E4551"/>
    <w:rsid w:val="004E45DC"/>
    <w:rsid w:val="004E46FC"/>
    <w:rsid w:val="004E48DE"/>
    <w:rsid w:val="004E4A3B"/>
    <w:rsid w:val="004E4C43"/>
    <w:rsid w:val="004E4C8B"/>
    <w:rsid w:val="004E4F0E"/>
    <w:rsid w:val="004E4F6F"/>
    <w:rsid w:val="004E501A"/>
    <w:rsid w:val="004E5040"/>
    <w:rsid w:val="004E50D7"/>
    <w:rsid w:val="004E5167"/>
    <w:rsid w:val="004E5179"/>
    <w:rsid w:val="004E52CB"/>
    <w:rsid w:val="004E530F"/>
    <w:rsid w:val="004E5426"/>
    <w:rsid w:val="004E54C8"/>
    <w:rsid w:val="004E555D"/>
    <w:rsid w:val="004E5598"/>
    <w:rsid w:val="004E5717"/>
    <w:rsid w:val="004E57F5"/>
    <w:rsid w:val="004E5868"/>
    <w:rsid w:val="004E58A7"/>
    <w:rsid w:val="004E58EC"/>
    <w:rsid w:val="004E5A73"/>
    <w:rsid w:val="004E5B2A"/>
    <w:rsid w:val="004E5C73"/>
    <w:rsid w:val="004E5D3C"/>
    <w:rsid w:val="004E5D75"/>
    <w:rsid w:val="004E5EE4"/>
    <w:rsid w:val="004E6049"/>
    <w:rsid w:val="004E60DD"/>
    <w:rsid w:val="004E617C"/>
    <w:rsid w:val="004E631A"/>
    <w:rsid w:val="004E6384"/>
    <w:rsid w:val="004E647D"/>
    <w:rsid w:val="004E6643"/>
    <w:rsid w:val="004E66B5"/>
    <w:rsid w:val="004E67A4"/>
    <w:rsid w:val="004E69A0"/>
    <w:rsid w:val="004E6A45"/>
    <w:rsid w:val="004E6B91"/>
    <w:rsid w:val="004E6C30"/>
    <w:rsid w:val="004E6D2A"/>
    <w:rsid w:val="004E6DD1"/>
    <w:rsid w:val="004E6DE5"/>
    <w:rsid w:val="004E6EAD"/>
    <w:rsid w:val="004E6F69"/>
    <w:rsid w:val="004E702B"/>
    <w:rsid w:val="004E7042"/>
    <w:rsid w:val="004E70AD"/>
    <w:rsid w:val="004E739A"/>
    <w:rsid w:val="004E745B"/>
    <w:rsid w:val="004E755E"/>
    <w:rsid w:val="004E7613"/>
    <w:rsid w:val="004E7687"/>
    <w:rsid w:val="004E76C2"/>
    <w:rsid w:val="004E78EE"/>
    <w:rsid w:val="004E7B12"/>
    <w:rsid w:val="004E7BAB"/>
    <w:rsid w:val="004E7D7C"/>
    <w:rsid w:val="004E7E7B"/>
    <w:rsid w:val="004E7F6C"/>
    <w:rsid w:val="004F002F"/>
    <w:rsid w:val="004F00E4"/>
    <w:rsid w:val="004F013F"/>
    <w:rsid w:val="004F01CD"/>
    <w:rsid w:val="004F01D8"/>
    <w:rsid w:val="004F01E7"/>
    <w:rsid w:val="004F02A5"/>
    <w:rsid w:val="004F0335"/>
    <w:rsid w:val="004F0379"/>
    <w:rsid w:val="004F037A"/>
    <w:rsid w:val="004F03A4"/>
    <w:rsid w:val="004F03CB"/>
    <w:rsid w:val="004F05F4"/>
    <w:rsid w:val="004F0621"/>
    <w:rsid w:val="004F06F8"/>
    <w:rsid w:val="004F0827"/>
    <w:rsid w:val="004F084F"/>
    <w:rsid w:val="004F08A6"/>
    <w:rsid w:val="004F099E"/>
    <w:rsid w:val="004F0A12"/>
    <w:rsid w:val="004F0A7E"/>
    <w:rsid w:val="004F0B42"/>
    <w:rsid w:val="004F0C11"/>
    <w:rsid w:val="004F0CFA"/>
    <w:rsid w:val="004F0DBE"/>
    <w:rsid w:val="004F0E26"/>
    <w:rsid w:val="004F0E9A"/>
    <w:rsid w:val="004F0EE0"/>
    <w:rsid w:val="004F11C6"/>
    <w:rsid w:val="004F1268"/>
    <w:rsid w:val="004F1396"/>
    <w:rsid w:val="004F13DF"/>
    <w:rsid w:val="004F13F6"/>
    <w:rsid w:val="004F14D6"/>
    <w:rsid w:val="004F1523"/>
    <w:rsid w:val="004F163A"/>
    <w:rsid w:val="004F1692"/>
    <w:rsid w:val="004F174F"/>
    <w:rsid w:val="004F1896"/>
    <w:rsid w:val="004F189A"/>
    <w:rsid w:val="004F1A26"/>
    <w:rsid w:val="004F1BC0"/>
    <w:rsid w:val="004F1C7C"/>
    <w:rsid w:val="004F1DE3"/>
    <w:rsid w:val="004F2000"/>
    <w:rsid w:val="004F2018"/>
    <w:rsid w:val="004F21E7"/>
    <w:rsid w:val="004F234F"/>
    <w:rsid w:val="004F2407"/>
    <w:rsid w:val="004F2435"/>
    <w:rsid w:val="004F2441"/>
    <w:rsid w:val="004F24CB"/>
    <w:rsid w:val="004F250C"/>
    <w:rsid w:val="004F25D6"/>
    <w:rsid w:val="004F25DF"/>
    <w:rsid w:val="004F265C"/>
    <w:rsid w:val="004F26F0"/>
    <w:rsid w:val="004F26F8"/>
    <w:rsid w:val="004F2820"/>
    <w:rsid w:val="004F289F"/>
    <w:rsid w:val="004F28C4"/>
    <w:rsid w:val="004F28E8"/>
    <w:rsid w:val="004F2981"/>
    <w:rsid w:val="004F2A45"/>
    <w:rsid w:val="004F2A6D"/>
    <w:rsid w:val="004F2C61"/>
    <w:rsid w:val="004F2D52"/>
    <w:rsid w:val="004F2DC9"/>
    <w:rsid w:val="004F2E2C"/>
    <w:rsid w:val="004F2EAF"/>
    <w:rsid w:val="004F3172"/>
    <w:rsid w:val="004F3175"/>
    <w:rsid w:val="004F3190"/>
    <w:rsid w:val="004F31C0"/>
    <w:rsid w:val="004F31D4"/>
    <w:rsid w:val="004F3223"/>
    <w:rsid w:val="004F3354"/>
    <w:rsid w:val="004F33CC"/>
    <w:rsid w:val="004F34C0"/>
    <w:rsid w:val="004F368D"/>
    <w:rsid w:val="004F3864"/>
    <w:rsid w:val="004F3931"/>
    <w:rsid w:val="004F39C3"/>
    <w:rsid w:val="004F3AF5"/>
    <w:rsid w:val="004F3B18"/>
    <w:rsid w:val="004F3B21"/>
    <w:rsid w:val="004F3C67"/>
    <w:rsid w:val="004F3D33"/>
    <w:rsid w:val="004F3DCE"/>
    <w:rsid w:val="004F3EA8"/>
    <w:rsid w:val="004F3EFE"/>
    <w:rsid w:val="004F3FF3"/>
    <w:rsid w:val="004F40B4"/>
    <w:rsid w:val="004F42E7"/>
    <w:rsid w:val="004F43AF"/>
    <w:rsid w:val="004F44ED"/>
    <w:rsid w:val="004F4525"/>
    <w:rsid w:val="004F4568"/>
    <w:rsid w:val="004F4657"/>
    <w:rsid w:val="004F4743"/>
    <w:rsid w:val="004F4749"/>
    <w:rsid w:val="004F4859"/>
    <w:rsid w:val="004F48A9"/>
    <w:rsid w:val="004F4A0B"/>
    <w:rsid w:val="004F4AA2"/>
    <w:rsid w:val="004F4B39"/>
    <w:rsid w:val="004F4C91"/>
    <w:rsid w:val="004F4CA1"/>
    <w:rsid w:val="004F4D0E"/>
    <w:rsid w:val="004F4EF5"/>
    <w:rsid w:val="004F4F02"/>
    <w:rsid w:val="004F5161"/>
    <w:rsid w:val="004F51AD"/>
    <w:rsid w:val="004F51E7"/>
    <w:rsid w:val="004F5353"/>
    <w:rsid w:val="004F53B3"/>
    <w:rsid w:val="004F54F8"/>
    <w:rsid w:val="004F5525"/>
    <w:rsid w:val="004F5617"/>
    <w:rsid w:val="004F56D9"/>
    <w:rsid w:val="004F57B7"/>
    <w:rsid w:val="004F57E5"/>
    <w:rsid w:val="004F5813"/>
    <w:rsid w:val="004F58B3"/>
    <w:rsid w:val="004F5998"/>
    <w:rsid w:val="004F5A38"/>
    <w:rsid w:val="004F5AE5"/>
    <w:rsid w:val="004F5B10"/>
    <w:rsid w:val="004F5B50"/>
    <w:rsid w:val="004F5B5C"/>
    <w:rsid w:val="004F5BC0"/>
    <w:rsid w:val="004F5BD2"/>
    <w:rsid w:val="004F5E78"/>
    <w:rsid w:val="004F5EB3"/>
    <w:rsid w:val="004F5EBC"/>
    <w:rsid w:val="004F5F8A"/>
    <w:rsid w:val="004F61A7"/>
    <w:rsid w:val="004F61AE"/>
    <w:rsid w:val="004F6250"/>
    <w:rsid w:val="004F62B1"/>
    <w:rsid w:val="004F6384"/>
    <w:rsid w:val="004F63E5"/>
    <w:rsid w:val="004F65BA"/>
    <w:rsid w:val="004F66C9"/>
    <w:rsid w:val="004F6754"/>
    <w:rsid w:val="004F67B7"/>
    <w:rsid w:val="004F6867"/>
    <w:rsid w:val="004F68AB"/>
    <w:rsid w:val="004F68E3"/>
    <w:rsid w:val="004F6939"/>
    <w:rsid w:val="004F6BC9"/>
    <w:rsid w:val="004F6BF4"/>
    <w:rsid w:val="004F6CD2"/>
    <w:rsid w:val="004F6D8D"/>
    <w:rsid w:val="004F6DD3"/>
    <w:rsid w:val="004F6E04"/>
    <w:rsid w:val="004F6E0B"/>
    <w:rsid w:val="004F6E74"/>
    <w:rsid w:val="004F6F36"/>
    <w:rsid w:val="004F6FBF"/>
    <w:rsid w:val="004F70BA"/>
    <w:rsid w:val="004F70E0"/>
    <w:rsid w:val="004F737B"/>
    <w:rsid w:val="004F73B7"/>
    <w:rsid w:val="004F7434"/>
    <w:rsid w:val="004F7649"/>
    <w:rsid w:val="004F7734"/>
    <w:rsid w:val="004F77C5"/>
    <w:rsid w:val="004F78C3"/>
    <w:rsid w:val="004F7901"/>
    <w:rsid w:val="004F79E3"/>
    <w:rsid w:val="004F7A40"/>
    <w:rsid w:val="004F7B2A"/>
    <w:rsid w:val="004F7BB5"/>
    <w:rsid w:val="004F7C11"/>
    <w:rsid w:val="004F7C3A"/>
    <w:rsid w:val="004F7D8D"/>
    <w:rsid w:val="004F7DC6"/>
    <w:rsid w:val="004F7DED"/>
    <w:rsid w:val="004F7EDD"/>
    <w:rsid w:val="0050004B"/>
    <w:rsid w:val="0050007C"/>
    <w:rsid w:val="0050015C"/>
    <w:rsid w:val="00500527"/>
    <w:rsid w:val="005005E0"/>
    <w:rsid w:val="0050069F"/>
    <w:rsid w:val="00500747"/>
    <w:rsid w:val="00500859"/>
    <w:rsid w:val="005009C3"/>
    <w:rsid w:val="00500A4F"/>
    <w:rsid w:val="00500B07"/>
    <w:rsid w:val="00500B66"/>
    <w:rsid w:val="00500B81"/>
    <w:rsid w:val="00500BD8"/>
    <w:rsid w:val="00500C4D"/>
    <w:rsid w:val="00500D75"/>
    <w:rsid w:val="00500DB5"/>
    <w:rsid w:val="00500DED"/>
    <w:rsid w:val="00500E86"/>
    <w:rsid w:val="00500FF6"/>
    <w:rsid w:val="005010AC"/>
    <w:rsid w:val="005011D7"/>
    <w:rsid w:val="00501345"/>
    <w:rsid w:val="00501349"/>
    <w:rsid w:val="0050138F"/>
    <w:rsid w:val="005013E8"/>
    <w:rsid w:val="005013ED"/>
    <w:rsid w:val="00501432"/>
    <w:rsid w:val="00501623"/>
    <w:rsid w:val="00501700"/>
    <w:rsid w:val="00501707"/>
    <w:rsid w:val="0050174C"/>
    <w:rsid w:val="005017FE"/>
    <w:rsid w:val="00501805"/>
    <w:rsid w:val="00501A3C"/>
    <w:rsid w:val="00501A6F"/>
    <w:rsid w:val="00501AFF"/>
    <w:rsid w:val="00501B27"/>
    <w:rsid w:val="00501B2B"/>
    <w:rsid w:val="00501B2C"/>
    <w:rsid w:val="00501B64"/>
    <w:rsid w:val="00501BA7"/>
    <w:rsid w:val="00501CAA"/>
    <w:rsid w:val="00501D71"/>
    <w:rsid w:val="00501DB7"/>
    <w:rsid w:val="00501F58"/>
    <w:rsid w:val="0050203E"/>
    <w:rsid w:val="00502077"/>
    <w:rsid w:val="00502089"/>
    <w:rsid w:val="005021D5"/>
    <w:rsid w:val="0050224E"/>
    <w:rsid w:val="005022CE"/>
    <w:rsid w:val="005023B4"/>
    <w:rsid w:val="0050244E"/>
    <w:rsid w:val="00502638"/>
    <w:rsid w:val="0050266A"/>
    <w:rsid w:val="0050272D"/>
    <w:rsid w:val="00502768"/>
    <w:rsid w:val="00502867"/>
    <w:rsid w:val="005028A3"/>
    <w:rsid w:val="005028BA"/>
    <w:rsid w:val="0050297F"/>
    <w:rsid w:val="00502A82"/>
    <w:rsid w:val="00502A8F"/>
    <w:rsid w:val="00502D57"/>
    <w:rsid w:val="00503114"/>
    <w:rsid w:val="0050314F"/>
    <w:rsid w:val="00503169"/>
    <w:rsid w:val="00503222"/>
    <w:rsid w:val="00503223"/>
    <w:rsid w:val="0050324A"/>
    <w:rsid w:val="00503289"/>
    <w:rsid w:val="005033FC"/>
    <w:rsid w:val="005034DD"/>
    <w:rsid w:val="0050350C"/>
    <w:rsid w:val="0050350F"/>
    <w:rsid w:val="00503556"/>
    <w:rsid w:val="005035D1"/>
    <w:rsid w:val="005036B3"/>
    <w:rsid w:val="00503748"/>
    <w:rsid w:val="0050377E"/>
    <w:rsid w:val="0050386B"/>
    <w:rsid w:val="0050391B"/>
    <w:rsid w:val="00503950"/>
    <w:rsid w:val="005039C9"/>
    <w:rsid w:val="005039FC"/>
    <w:rsid w:val="00503A98"/>
    <w:rsid w:val="00503AED"/>
    <w:rsid w:val="00503B0B"/>
    <w:rsid w:val="00503B3C"/>
    <w:rsid w:val="00503BDA"/>
    <w:rsid w:val="00503D24"/>
    <w:rsid w:val="00503DCB"/>
    <w:rsid w:val="00503DD8"/>
    <w:rsid w:val="00503E93"/>
    <w:rsid w:val="0050402C"/>
    <w:rsid w:val="005041A8"/>
    <w:rsid w:val="005041D6"/>
    <w:rsid w:val="005041FA"/>
    <w:rsid w:val="0050422E"/>
    <w:rsid w:val="00504244"/>
    <w:rsid w:val="00504402"/>
    <w:rsid w:val="0050440B"/>
    <w:rsid w:val="0050442D"/>
    <w:rsid w:val="0050446D"/>
    <w:rsid w:val="005046D4"/>
    <w:rsid w:val="005046D5"/>
    <w:rsid w:val="0050474E"/>
    <w:rsid w:val="0050499F"/>
    <w:rsid w:val="00504A57"/>
    <w:rsid w:val="00504A64"/>
    <w:rsid w:val="00504A8A"/>
    <w:rsid w:val="00504AA0"/>
    <w:rsid w:val="00504B19"/>
    <w:rsid w:val="00504BFE"/>
    <w:rsid w:val="00504C9C"/>
    <w:rsid w:val="00504CC6"/>
    <w:rsid w:val="00504DB2"/>
    <w:rsid w:val="00504DBF"/>
    <w:rsid w:val="00504DCC"/>
    <w:rsid w:val="00504EA5"/>
    <w:rsid w:val="00504EE8"/>
    <w:rsid w:val="00504EF0"/>
    <w:rsid w:val="00504FA1"/>
    <w:rsid w:val="0050505B"/>
    <w:rsid w:val="005051AC"/>
    <w:rsid w:val="005052B6"/>
    <w:rsid w:val="005052E7"/>
    <w:rsid w:val="00505310"/>
    <w:rsid w:val="0050535C"/>
    <w:rsid w:val="00505490"/>
    <w:rsid w:val="005054D8"/>
    <w:rsid w:val="00505554"/>
    <w:rsid w:val="0050556F"/>
    <w:rsid w:val="00505769"/>
    <w:rsid w:val="005058E7"/>
    <w:rsid w:val="00505A24"/>
    <w:rsid w:val="00505B74"/>
    <w:rsid w:val="00505BAB"/>
    <w:rsid w:val="00505BC4"/>
    <w:rsid w:val="00506078"/>
    <w:rsid w:val="00506102"/>
    <w:rsid w:val="005062F7"/>
    <w:rsid w:val="0050630E"/>
    <w:rsid w:val="0050633C"/>
    <w:rsid w:val="00506434"/>
    <w:rsid w:val="005065A0"/>
    <w:rsid w:val="00506746"/>
    <w:rsid w:val="0050677D"/>
    <w:rsid w:val="00506922"/>
    <w:rsid w:val="00506932"/>
    <w:rsid w:val="00506A16"/>
    <w:rsid w:val="00506A3B"/>
    <w:rsid w:val="00506B0B"/>
    <w:rsid w:val="00506B92"/>
    <w:rsid w:val="00506C61"/>
    <w:rsid w:val="00506DB0"/>
    <w:rsid w:val="0050709B"/>
    <w:rsid w:val="00507182"/>
    <w:rsid w:val="005071B0"/>
    <w:rsid w:val="0050734B"/>
    <w:rsid w:val="0050738B"/>
    <w:rsid w:val="005074A0"/>
    <w:rsid w:val="005074D3"/>
    <w:rsid w:val="005074E0"/>
    <w:rsid w:val="00507602"/>
    <w:rsid w:val="00507632"/>
    <w:rsid w:val="00507666"/>
    <w:rsid w:val="0050769E"/>
    <w:rsid w:val="005076E4"/>
    <w:rsid w:val="005076EC"/>
    <w:rsid w:val="0050777A"/>
    <w:rsid w:val="005078D3"/>
    <w:rsid w:val="00507959"/>
    <w:rsid w:val="00507A4E"/>
    <w:rsid w:val="00507A59"/>
    <w:rsid w:val="00507AD0"/>
    <w:rsid w:val="00507D9F"/>
    <w:rsid w:val="00507DA8"/>
    <w:rsid w:val="00507E72"/>
    <w:rsid w:val="00510325"/>
    <w:rsid w:val="005104AB"/>
    <w:rsid w:val="0051053F"/>
    <w:rsid w:val="005106B6"/>
    <w:rsid w:val="005107D5"/>
    <w:rsid w:val="0051084C"/>
    <w:rsid w:val="00510893"/>
    <w:rsid w:val="005108B1"/>
    <w:rsid w:val="00510985"/>
    <w:rsid w:val="00510996"/>
    <w:rsid w:val="00510A8B"/>
    <w:rsid w:val="00510B6B"/>
    <w:rsid w:val="00510C52"/>
    <w:rsid w:val="00510D3C"/>
    <w:rsid w:val="00510DB9"/>
    <w:rsid w:val="00510E96"/>
    <w:rsid w:val="00510F47"/>
    <w:rsid w:val="00510F9A"/>
    <w:rsid w:val="005111A2"/>
    <w:rsid w:val="005112F4"/>
    <w:rsid w:val="00511386"/>
    <w:rsid w:val="005113B8"/>
    <w:rsid w:val="005113F4"/>
    <w:rsid w:val="00511595"/>
    <w:rsid w:val="0051162F"/>
    <w:rsid w:val="005119EA"/>
    <w:rsid w:val="00511B27"/>
    <w:rsid w:val="00511B41"/>
    <w:rsid w:val="00511B97"/>
    <w:rsid w:val="00511BAD"/>
    <w:rsid w:val="00511C51"/>
    <w:rsid w:val="00511D34"/>
    <w:rsid w:val="00511E1F"/>
    <w:rsid w:val="00511E44"/>
    <w:rsid w:val="00511F15"/>
    <w:rsid w:val="005120A7"/>
    <w:rsid w:val="005120B3"/>
    <w:rsid w:val="005121C9"/>
    <w:rsid w:val="005121F9"/>
    <w:rsid w:val="0051222F"/>
    <w:rsid w:val="005123E9"/>
    <w:rsid w:val="00512437"/>
    <w:rsid w:val="005125F0"/>
    <w:rsid w:val="00512770"/>
    <w:rsid w:val="005128E0"/>
    <w:rsid w:val="00512A05"/>
    <w:rsid w:val="00512AEF"/>
    <w:rsid w:val="00512B55"/>
    <w:rsid w:val="00512BA4"/>
    <w:rsid w:val="00512CBE"/>
    <w:rsid w:val="00512D7D"/>
    <w:rsid w:val="00512D86"/>
    <w:rsid w:val="00512D89"/>
    <w:rsid w:val="00512DF1"/>
    <w:rsid w:val="00512E33"/>
    <w:rsid w:val="00512E4E"/>
    <w:rsid w:val="00512E86"/>
    <w:rsid w:val="00512EC5"/>
    <w:rsid w:val="00512F50"/>
    <w:rsid w:val="0051305D"/>
    <w:rsid w:val="0051306C"/>
    <w:rsid w:val="005130E6"/>
    <w:rsid w:val="0051314D"/>
    <w:rsid w:val="00513184"/>
    <w:rsid w:val="00513287"/>
    <w:rsid w:val="005132B8"/>
    <w:rsid w:val="005132DC"/>
    <w:rsid w:val="005133C0"/>
    <w:rsid w:val="005133E4"/>
    <w:rsid w:val="00513524"/>
    <w:rsid w:val="005135DE"/>
    <w:rsid w:val="005137E1"/>
    <w:rsid w:val="00513831"/>
    <w:rsid w:val="0051387C"/>
    <w:rsid w:val="00513990"/>
    <w:rsid w:val="005139E3"/>
    <w:rsid w:val="00513A63"/>
    <w:rsid w:val="00513B53"/>
    <w:rsid w:val="00513E54"/>
    <w:rsid w:val="00513E7C"/>
    <w:rsid w:val="00513EB2"/>
    <w:rsid w:val="00513EF1"/>
    <w:rsid w:val="00513F11"/>
    <w:rsid w:val="00513F41"/>
    <w:rsid w:val="00514084"/>
    <w:rsid w:val="005141F6"/>
    <w:rsid w:val="00514512"/>
    <w:rsid w:val="00514572"/>
    <w:rsid w:val="0051466A"/>
    <w:rsid w:val="00514678"/>
    <w:rsid w:val="00514708"/>
    <w:rsid w:val="0051477F"/>
    <w:rsid w:val="005147A4"/>
    <w:rsid w:val="005147AA"/>
    <w:rsid w:val="005148B1"/>
    <w:rsid w:val="00514AB6"/>
    <w:rsid w:val="00514B22"/>
    <w:rsid w:val="00514B4C"/>
    <w:rsid w:val="00514BD4"/>
    <w:rsid w:val="00514C7B"/>
    <w:rsid w:val="00514D07"/>
    <w:rsid w:val="00514D28"/>
    <w:rsid w:val="00514DA8"/>
    <w:rsid w:val="00514E50"/>
    <w:rsid w:val="00514E62"/>
    <w:rsid w:val="00514E63"/>
    <w:rsid w:val="00514E71"/>
    <w:rsid w:val="00514FC9"/>
    <w:rsid w:val="00515009"/>
    <w:rsid w:val="0051524B"/>
    <w:rsid w:val="00515265"/>
    <w:rsid w:val="005154D9"/>
    <w:rsid w:val="0051550B"/>
    <w:rsid w:val="005155D9"/>
    <w:rsid w:val="005155F5"/>
    <w:rsid w:val="00515610"/>
    <w:rsid w:val="00515649"/>
    <w:rsid w:val="0051568F"/>
    <w:rsid w:val="00515802"/>
    <w:rsid w:val="005158A7"/>
    <w:rsid w:val="00515951"/>
    <w:rsid w:val="00515AA1"/>
    <w:rsid w:val="00515AD0"/>
    <w:rsid w:val="00515E49"/>
    <w:rsid w:val="00515EF6"/>
    <w:rsid w:val="00515F35"/>
    <w:rsid w:val="00516064"/>
    <w:rsid w:val="0051621E"/>
    <w:rsid w:val="00516331"/>
    <w:rsid w:val="005163AA"/>
    <w:rsid w:val="00516408"/>
    <w:rsid w:val="0051648C"/>
    <w:rsid w:val="0051658B"/>
    <w:rsid w:val="005165CC"/>
    <w:rsid w:val="0051679C"/>
    <w:rsid w:val="005167A2"/>
    <w:rsid w:val="0051687A"/>
    <w:rsid w:val="005168E9"/>
    <w:rsid w:val="00516904"/>
    <w:rsid w:val="0051696A"/>
    <w:rsid w:val="005169C4"/>
    <w:rsid w:val="00516D4F"/>
    <w:rsid w:val="00516E1E"/>
    <w:rsid w:val="00516F8A"/>
    <w:rsid w:val="00517053"/>
    <w:rsid w:val="00517286"/>
    <w:rsid w:val="005173F1"/>
    <w:rsid w:val="005174B7"/>
    <w:rsid w:val="00517584"/>
    <w:rsid w:val="005176CA"/>
    <w:rsid w:val="005176CB"/>
    <w:rsid w:val="0051771D"/>
    <w:rsid w:val="00517726"/>
    <w:rsid w:val="005177D8"/>
    <w:rsid w:val="00517827"/>
    <w:rsid w:val="00517A8A"/>
    <w:rsid w:val="00517A90"/>
    <w:rsid w:val="00517B76"/>
    <w:rsid w:val="00517C82"/>
    <w:rsid w:val="00517D62"/>
    <w:rsid w:val="00517F0C"/>
    <w:rsid w:val="00517F46"/>
    <w:rsid w:val="00517F4E"/>
    <w:rsid w:val="00517F8A"/>
    <w:rsid w:val="0052002D"/>
    <w:rsid w:val="00520116"/>
    <w:rsid w:val="0052011D"/>
    <w:rsid w:val="00520242"/>
    <w:rsid w:val="0052040C"/>
    <w:rsid w:val="0052040D"/>
    <w:rsid w:val="00520442"/>
    <w:rsid w:val="005205E0"/>
    <w:rsid w:val="005205E2"/>
    <w:rsid w:val="00520622"/>
    <w:rsid w:val="00520824"/>
    <w:rsid w:val="005208CB"/>
    <w:rsid w:val="005208D6"/>
    <w:rsid w:val="0052090A"/>
    <w:rsid w:val="0052097A"/>
    <w:rsid w:val="00520ABE"/>
    <w:rsid w:val="00520B0C"/>
    <w:rsid w:val="00520B28"/>
    <w:rsid w:val="00520B98"/>
    <w:rsid w:val="00520D37"/>
    <w:rsid w:val="00520D52"/>
    <w:rsid w:val="00520D55"/>
    <w:rsid w:val="00520F33"/>
    <w:rsid w:val="00521020"/>
    <w:rsid w:val="005210EA"/>
    <w:rsid w:val="00521125"/>
    <w:rsid w:val="0052112F"/>
    <w:rsid w:val="005211F4"/>
    <w:rsid w:val="00521231"/>
    <w:rsid w:val="0052140B"/>
    <w:rsid w:val="0052144C"/>
    <w:rsid w:val="005216D3"/>
    <w:rsid w:val="005218AE"/>
    <w:rsid w:val="00521976"/>
    <w:rsid w:val="00521A29"/>
    <w:rsid w:val="00521A76"/>
    <w:rsid w:val="00521A89"/>
    <w:rsid w:val="00521AAC"/>
    <w:rsid w:val="00521B6D"/>
    <w:rsid w:val="00521CA9"/>
    <w:rsid w:val="00521CCE"/>
    <w:rsid w:val="00521DBD"/>
    <w:rsid w:val="00521DCF"/>
    <w:rsid w:val="00521FDD"/>
    <w:rsid w:val="0052211C"/>
    <w:rsid w:val="00522137"/>
    <w:rsid w:val="00522173"/>
    <w:rsid w:val="00522214"/>
    <w:rsid w:val="005222D5"/>
    <w:rsid w:val="00522423"/>
    <w:rsid w:val="0052250B"/>
    <w:rsid w:val="005225AC"/>
    <w:rsid w:val="00522615"/>
    <w:rsid w:val="005226BF"/>
    <w:rsid w:val="0052277C"/>
    <w:rsid w:val="0052286B"/>
    <w:rsid w:val="005228A3"/>
    <w:rsid w:val="005229CF"/>
    <w:rsid w:val="00522C01"/>
    <w:rsid w:val="00522C42"/>
    <w:rsid w:val="00522CDF"/>
    <w:rsid w:val="00522D0E"/>
    <w:rsid w:val="00522D1F"/>
    <w:rsid w:val="00522D3E"/>
    <w:rsid w:val="00522D98"/>
    <w:rsid w:val="00522DBD"/>
    <w:rsid w:val="00522DD0"/>
    <w:rsid w:val="00522F6D"/>
    <w:rsid w:val="0052302D"/>
    <w:rsid w:val="00523069"/>
    <w:rsid w:val="00523084"/>
    <w:rsid w:val="005230A9"/>
    <w:rsid w:val="005230D3"/>
    <w:rsid w:val="005231E9"/>
    <w:rsid w:val="005231F6"/>
    <w:rsid w:val="00523207"/>
    <w:rsid w:val="005232FC"/>
    <w:rsid w:val="0052340F"/>
    <w:rsid w:val="005234B0"/>
    <w:rsid w:val="005235BF"/>
    <w:rsid w:val="005236DA"/>
    <w:rsid w:val="005236EF"/>
    <w:rsid w:val="00523758"/>
    <w:rsid w:val="00523812"/>
    <w:rsid w:val="00523820"/>
    <w:rsid w:val="0052388A"/>
    <w:rsid w:val="00523A35"/>
    <w:rsid w:val="00523A73"/>
    <w:rsid w:val="00523AED"/>
    <w:rsid w:val="00523B2C"/>
    <w:rsid w:val="00523B79"/>
    <w:rsid w:val="00523C14"/>
    <w:rsid w:val="00523C64"/>
    <w:rsid w:val="00523CF9"/>
    <w:rsid w:val="00523D41"/>
    <w:rsid w:val="00523F4F"/>
    <w:rsid w:val="0052409C"/>
    <w:rsid w:val="0052414C"/>
    <w:rsid w:val="00524167"/>
    <w:rsid w:val="005241AC"/>
    <w:rsid w:val="005242D4"/>
    <w:rsid w:val="00524320"/>
    <w:rsid w:val="00524467"/>
    <w:rsid w:val="005244F5"/>
    <w:rsid w:val="005244F7"/>
    <w:rsid w:val="005245CB"/>
    <w:rsid w:val="0052466F"/>
    <w:rsid w:val="0052475F"/>
    <w:rsid w:val="0052481C"/>
    <w:rsid w:val="00524875"/>
    <w:rsid w:val="00524967"/>
    <w:rsid w:val="00524A63"/>
    <w:rsid w:val="00524AA7"/>
    <w:rsid w:val="00524B56"/>
    <w:rsid w:val="00524D4A"/>
    <w:rsid w:val="00524D7F"/>
    <w:rsid w:val="00524E22"/>
    <w:rsid w:val="00524EE3"/>
    <w:rsid w:val="00524F0B"/>
    <w:rsid w:val="00524F14"/>
    <w:rsid w:val="00524F1D"/>
    <w:rsid w:val="00524FE9"/>
    <w:rsid w:val="005250B2"/>
    <w:rsid w:val="00525110"/>
    <w:rsid w:val="005251B1"/>
    <w:rsid w:val="0052522F"/>
    <w:rsid w:val="005255DE"/>
    <w:rsid w:val="0052573A"/>
    <w:rsid w:val="00525769"/>
    <w:rsid w:val="0052577A"/>
    <w:rsid w:val="005257E7"/>
    <w:rsid w:val="00525863"/>
    <w:rsid w:val="005258C3"/>
    <w:rsid w:val="005259A7"/>
    <w:rsid w:val="005259B5"/>
    <w:rsid w:val="00525A04"/>
    <w:rsid w:val="00525A25"/>
    <w:rsid w:val="00525BF1"/>
    <w:rsid w:val="00525C33"/>
    <w:rsid w:val="00525D7A"/>
    <w:rsid w:val="00525E6E"/>
    <w:rsid w:val="00525E72"/>
    <w:rsid w:val="00525EBE"/>
    <w:rsid w:val="00525FCB"/>
    <w:rsid w:val="00525FDA"/>
    <w:rsid w:val="00526003"/>
    <w:rsid w:val="005260CF"/>
    <w:rsid w:val="00526190"/>
    <w:rsid w:val="005262FF"/>
    <w:rsid w:val="00526502"/>
    <w:rsid w:val="005265DC"/>
    <w:rsid w:val="005265E0"/>
    <w:rsid w:val="005265EA"/>
    <w:rsid w:val="00526640"/>
    <w:rsid w:val="005266C3"/>
    <w:rsid w:val="005266DC"/>
    <w:rsid w:val="005266F9"/>
    <w:rsid w:val="00526736"/>
    <w:rsid w:val="00526821"/>
    <w:rsid w:val="005269DD"/>
    <w:rsid w:val="005269F7"/>
    <w:rsid w:val="00526A77"/>
    <w:rsid w:val="00526A96"/>
    <w:rsid w:val="00526DDA"/>
    <w:rsid w:val="00526F83"/>
    <w:rsid w:val="00526FFB"/>
    <w:rsid w:val="005270D7"/>
    <w:rsid w:val="0052714C"/>
    <w:rsid w:val="00527165"/>
    <w:rsid w:val="005272CF"/>
    <w:rsid w:val="005272F6"/>
    <w:rsid w:val="005275BE"/>
    <w:rsid w:val="00527612"/>
    <w:rsid w:val="00527687"/>
    <w:rsid w:val="005277FB"/>
    <w:rsid w:val="0052796A"/>
    <w:rsid w:val="00527B52"/>
    <w:rsid w:val="00527D2C"/>
    <w:rsid w:val="00527F1F"/>
    <w:rsid w:val="00527F43"/>
    <w:rsid w:val="00527F7D"/>
    <w:rsid w:val="00530041"/>
    <w:rsid w:val="005300E4"/>
    <w:rsid w:val="00530112"/>
    <w:rsid w:val="00530447"/>
    <w:rsid w:val="00530691"/>
    <w:rsid w:val="0053083F"/>
    <w:rsid w:val="0053087E"/>
    <w:rsid w:val="005308F3"/>
    <w:rsid w:val="00530AF0"/>
    <w:rsid w:val="00530C76"/>
    <w:rsid w:val="00530C80"/>
    <w:rsid w:val="00530DE9"/>
    <w:rsid w:val="00530E41"/>
    <w:rsid w:val="00530F15"/>
    <w:rsid w:val="00530F2F"/>
    <w:rsid w:val="00530F3B"/>
    <w:rsid w:val="00530FB2"/>
    <w:rsid w:val="00530FF3"/>
    <w:rsid w:val="0053102A"/>
    <w:rsid w:val="0053114E"/>
    <w:rsid w:val="0053122B"/>
    <w:rsid w:val="00531236"/>
    <w:rsid w:val="00531251"/>
    <w:rsid w:val="00531297"/>
    <w:rsid w:val="0053142F"/>
    <w:rsid w:val="005314A8"/>
    <w:rsid w:val="005316B3"/>
    <w:rsid w:val="00531736"/>
    <w:rsid w:val="005317F6"/>
    <w:rsid w:val="005318C1"/>
    <w:rsid w:val="0053195A"/>
    <w:rsid w:val="00531A23"/>
    <w:rsid w:val="00531A2E"/>
    <w:rsid w:val="00531A93"/>
    <w:rsid w:val="00531C19"/>
    <w:rsid w:val="00531D8D"/>
    <w:rsid w:val="00531DD5"/>
    <w:rsid w:val="00531E0F"/>
    <w:rsid w:val="0053206D"/>
    <w:rsid w:val="00532093"/>
    <w:rsid w:val="005320F3"/>
    <w:rsid w:val="00532243"/>
    <w:rsid w:val="0053225C"/>
    <w:rsid w:val="00532367"/>
    <w:rsid w:val="00532439"/>
    <w:rsid w:val="0053245E"/>
    <w:rsid w:val="00532738"/>
    <w:rsid w:val="00532877"/>
    <w:rsid w:val="0053292B"/>
    <w:rsid w:val="00532988"/>
    <w:rsid w:val="00532BCB"/>
    <w:rsid w:val="00532BDE"/>
    <w:rsid w:val="00532BF5"/>
    <w:rsid w:val="00532C1C"/>
    <w:rsid w:val="00532F37"/>
    <w:rsid w:val="00532F81"/>
    <w:rsid w:val="00532FE2"/>
    <w:rsid w:val="00533039"/>
    <w:rsid w:val="00533288"/>
    <w:rsid w:val="005335BA"/>
    <w:rsid w:val="0053360B"/>
    <w:rsid w:val="005336DD"/>
    <w:rsid w:val="00533964"/>
    <w:rsid w:val="00533B60"/>
    <w:rsid w:val="00533BB2"/>
    <w:rsid w:val="00533BE9"/>
    <w:rsid w:val="00533C44"/>
    <w:rsid w:val="00533CCB"/>
    <w:rsid w:val="005341CF"/>
    <w:rsid w:val="0053423B"/>
    <w:rsid w:val="005342F3"/>
    <w:rsid w:val="005343FD"/>
    <w:rsid w:val="00534431"/>
    <w:rsid w:val="0053448D"/>
    <w:rsid w:val="005345CA"/>
    <w:rsid w:val="0053464A"/>
    <w:rsid w:val="00534736"/>
    <w:rsid w:val="0053474A"/>
    <w:rsid w:val="00534842"/>
    <w:rsid w:val="0053489F"/>
    <w:rsid w:val="00534923"/>
    <w:rsid w:val="00534BB6"/>
    <w:rsid w:val="00534BBF"/>
    <w:rsid w:val="0053500F"/>
    <w:rsid w:val="005350DA"/>
    <w:rsid w:val="00535260"/>
    <w:rsid w:val="00535356"/>
    <w:rsid w:val="005354AD"/>
    <w:rsid w:val="00535564"/>
    <w:rsid w:val="005355CB"/>
    <w:rsid w:val="0053567F"/>
    <w:rsid w:val="005356E5"/>
    <w:rsid w:val="005357AF"/>
    <w:rsid w:val="005357BC"/>
    <w:rsid w:val="005357F9"/>
    <w:rsid w:val="0053592C"/>
    <w:rsid w:val="00535A45"/>
    <w:rsid w:val="00535B64"/>
    <w:rsid w:val="00535F90"/>
    <w:rsid w:val="00536085"/>
    <w:rsid w:val="00536110"/>
    <w:rsid w:val="005361E5"/>
    <w:rsid w:val="00536257"/>
    <w:rsid w:val="0053625C"/>
    <w:rsid w:val="0053632D"/>
    <w:rsid w:val="00536377"/>
    <w:rsid w:val="00536444"/>
    <w:rsid w:val="005364C3"/>
    <w:rsid w:val="00536541"/>
    <w:rsid w:val="00536589"/>
    <w:rsid w:val="005365B2"/>
    <w:rsid w:val="005366EF"/>
    <w:rsid w:val="00536722"/>
    <w:rsid w:val="00536806"/>
    <w:rsid w:val="00536959"/>
    <w:rsid w:val="005369A1"/>
    <w:rsid w:val="005369D7"/>
    <w:rsid w:val="00536B1D"/>
    <w:rsid w:val="00536DD2"/>
    <w:rsid w:val="00536E19"/>
    <w:rsid w:val="00536E8F"/>
    <w:rsid w:val="00536F59"/>
    <w:rsid w:val="00537041"/>
    <w:rsid w:val="00537050"/>
    <w:rsid w:val="00537165"/>
    <w:rsid w:val="005371C1"/>
    <w:rsid w:val="00537216"/>
    <w:rsid w:val="00537241"/>
    <w:rsid w:val="0053730C"/>
    <w:rsid w:val="00537396"/>
    <w:rsid w:val="0053754C"/>
    <w:rsid w:val="005375D4"/>
    <w:rsid w:val="005375EE"/>
    <w:rsid w:val="005376A6"/>
    <w:rsid w:val="005377DA"/>
    <w:rsid w:val="005377F5"/>
    <w:rsid w:val="005377F8"/>
    <w:rsid w:val="005379DE"/>
    <w:rsid w:val="00537BD4"/>
    <w:rsid w:val="00537C93"/>
    <w:rsid w:val="00537E43"/>
    <w:rsid w:val="00537E95"/>
    <w:rsid w:val="00537EDF"/>
    <w:rsid w:val="00537F46"/>
    <w:rsid w:val="00537F6A"/>
    <w:rsid w:val="00540017"/>
    <w:rsid w:val="005401EC"/>
    <w:rsid w:val="005401F7"/>
    <w:rsid w:val="00540202"/>
    <w:rsid w:val="00540282"/>
    <w:rsid w:val="00540295"/>
    <w:rsid w:val="005403AE"/>
    <w:rsid w:val="0054056F"/>
    <w:rsid w:val="005405BA"/>
    <w:rsid w:val="005405BD"/>
    <w:rsid w:val="005405EF"/>
    <w:rsid w:val="00540650"/>
    <w:rsid w:val="005406CA"/>
    <w:rsid w:val="005406CF"/>
    <w:rsid w:val="00540742"/>
    <w:rsid w:val="0054081C"/>
    <w:rsid w:val="00540902"/>
    <w:rsid w:val="00540907"/>
    <w:rsid w:val="00540931"/>
    <w:rsid w:val="0054094D"/>
    <w:rsid w:val="00540A06"/>
    <w:rsid w:val="00540B41"/>
    <w:rsid w:val="00540CE0"/>
    <w:rsid w:val="00540DCD"/>
    <w:rsid w:val="00540E0F"/>
    <w:rsid w:val="00540E69"/>
    <w:rsid w:val="00540F40"/>
    <w:rsid w:val="00540F4D"/>
    <w:rsid w:val="0054109A"/>
    <w:rsid w:val="0054121E"/>
    <w:rsid w:val="00541264"/>
    <w:rsid w:val="005412C3"/>
    <w:rsid w:val="005413F5"/>
    <w:rsid w:val="005415BB"/>
    <w:rsid w:val="00541614"/>
    <w:rsid w:val="0054167F"/>
    <w:rsid w:val="00541887"/>
    <w:rsid w:val="005419C8"/>
    <w:rsid w:val="00541A0C"/>
    <w:rsid w:val="00541A66"/>
    <w:rsid w:val="00541B46"/>
    <w:rsid w:val="00541C2B"/>
    <w:rsid w:val="00541C5A"/>
    <w:rsid w:val="00541D92"/>
    <w:rsid w:val="00541E09"/>
    <w:rsid w:val="00541EC7"/>
    <w:rsid w:val="00541EDE"/>
    <w:rsid w:val="00541F11"/>
    <w:rsid w:val="0054232D"/>
    <w:rsid w:val="005423CD"/>
    <w:rsid w:val="0054245B"/>
    <w:rsid w:val="005424F5"/>
    <w:rsid w:val="00542535"/>
    <w:rsid w:val="00542617"/>
    <w:rsid w:val="0054266A"/>
    <w:rsid w:val="005426D6"/>
    <w:rsid w:val="00542745"/>
    <w:rsid w:val="005427DF"/>
    <w:rsid w:val="0054286B"/>
    <w:rsid w:val="0054296B"/>
    <w:rsid w:val="00542A20"/>
    <w:rsid w:val="00542A38"/>
    <w:rsid w:val="00542B0A"/>
    <w:rsid w:val="00542C1D"/>
    <w:rsid w:val="00542C48"/>
    <w:rsid w:val="00542C93"/>
    <w:rsid w:val="00542DFE"/>
    <w:rsid w:val="00542EFA"/>
    <w:rsid w:val="005430CF"/>
    <w:rsid w:val="005431B0"/>
    <w:rsid w:val="00543286"/>
    <w:rsid w:val="005432E5"/>
    <w:rsid w:val="00543300"/>
    <w:rsid w:val="0054334C"/>
    <w:rsid w:val="005433D8"/>
    <w:rsid w:val="0054341F"/>
    <w:rsid w:val="005434D8"/>
    <w:rsid w:val="00543522"/>
    <w:rsid w:val="00543773"/>
    <w:rsid w:val="0054380C"/>
    <w:rsid w:val="00543850"/>
    <w:rsid w:val="00543889"/>
    <w:rsid w:val="0054392E"/>
    <w:rsid w:val="00543C25"/>
    <w:rsid w:val="00543D76"/>
    <w:rsid w:val="00543E21"/>
    <w:rsid w:val="00543E8D"/>
    <w:rsid w:val="00543EA9"/>
    <w:rsid w:val="00543F55"/>
    <w:rsid w:val="00543FDF"/>
    <w:rsid w:val="00544010"/>
    <w:rsid w:val="00544060"/>
    <w:rsid w:val="00544126"/>
    <w:rsid w:val="005441C8"/>
    <w:rsid w:val="005441D0"/>
    <w:rsid w:val="0054424A"/>
    <w:rsid w:val="005445BE"/>
    <w:rsid w:val="005445CC"/>
    <w:rsid w:val="0054468C"/>
    <w:rsid w:val="00544834"/>
    <w:rsid w:val="005448FC"/>
    <w:rsid w:val="00544961"/>
    <w:rsid w:val="00544970"/>
    <w:rsid w:val="00544985"/>
    <w:rsid w:val="00544988"/>
    <w:rsid w:val="00544B2B"/>
    <w:rsid w:val="00544B98"/>
    <w:rsid w:val="00544BD8"/>
    <w:rsid w:val="00544CDC"/>
    <w:rsid w:val="00544CF1"/>
    <w:rsid w:val="00544E6F"/>
    <w:rsid w:val="005451B2"/>
    <w:rsid w:val="005454B3"/>
    <w:rsid w:val="005454DE"/>
    <w:rsid w:val="00545585"/>
    <w:rsid w:val="00545588"/>
    <w:rsid w:val="0054564B"/>
    <w:rsid w:val="005457EB"/>
    <w:rsid w:val="0054581D"/>
    <w:rsid w:val="0054587F"/>
    <w:rsid w:val="0054596A"/>
    <w:rsid w:val="005459E5"/>
    <w:rsid w:val="00545A1C"/>
    <w:rsid w:val="00545CF8"/>
    <w:rsid w:val="00545D79"/>
    <w:rsid w:val="00545DAD"/>
    <w:rsid w:val="00545DD1"/>
    <w:rsid w:val="00545E6D"/>
    <w:rsid w:val="00545ED3"/>
    <w:rsid w:val="00545EF7"/>
    <w:rsid w:val="00545F5E"/>
    <w:rsid w:val="005460A6"/>
    <w:rsid w:val="00546139"/>
    <w:rsid w:val="00546282"/>
    <w:rsid w:val="005462C0"/>
    <w:rsid w:val="00546414"/>
    <w:rsid w:val="005465C6"/>
    <w:rsid w:val="005465E5"/>
    <w:rsid w:val="0054663F"/>
    <w:rsid w:val="00546783"/>
    <w:rsid w:val="00546800"/>
    <w:rsid w:val="005468D5"/>
    <w:rsid w:val="005468F7"/>
    <w:rsid w:val="00546989"/>
    <w:rsid w:val="00546AE3"/>
    <w:rsid w:val="00546AE4"/>
    <w:rsid w:val="00546AEB"/>
    <w:rsid w:val="00546B8F"/>
    <w:rsid w:val="00546BE7"/>
    <w:rsid w:val="00546C0A"/>
    <w:rsid w:val="00546CB7"/>
    <w:rsid w:val="00546CD0"/>
    <w:rsid w:val="00546FC9"/>
    <w:rsid w:val="00547015"/>
    <w:rsid w:val="0054706E"/>
    <w:rsid w:val="00547265"/>
    <w:rsid w:val="005475EC"/>
    <w:rsid w:val="0054777D"/>
    <w:rsid w:val="005478CF"/>
    <w:rsid w:val="005478FE"/>
    <w:rsid w:val="005479B5"/>
    <w:rsid w:val="00547A25"/>
    <w:rsid w:val="00547AEC"/>
    <w:rsid w:val="00547BA0"/>
    <w:rsid w:val="00547CC1"/>
    <w:rsid w:val="00547D39"/>
    <w:rsid w:val="00547F20"/>
    <w:rsid w:val="0055005E"/>
    <w:rsid w:val="0055020A"/>
    <w:rsid w:val="005502BE"/>
    <w:rsid w:val="00550322"/>
    <w:rsid w:val="0055037C"/>
    <w:rsid w:val="0055049F"/>
    <w:rsid w:val="005504B8"/>
    <w:rsid w:val="0055066B"/>
    <w:rsid w:val="005506D0"/>
    <w:rsid w:val="00550770"/>
    <w:rsid w:val="005507B6"/>
    <w:rsid w:val="0055088D"/>
    <w:rsid w:val="005508C6"/>
    <w:rsid w:val="00550A23"/>
    <w:rsid w:val="00550A5D"/>
    <w:rsid w:val="00550B5A"/>
    <w:rsid w:val="00550DB6"/>
    <w:rsid w:val="00550DCA"/>
    <w:rsid w:val="0055127D"/>
    <w:rsid w:val="00551374"/>
    <w:rsid w:val="00551543"/>
    <w:rsid w:val="00551550"/>
    <w:rsid w:val="00551804"/>
    <w:rsid w:val="00551812"/>
    <w:rsid w:val="0055187A"/>
    <w:rsid w:val="00551AC7"/>
    <w:rsid w:val="00551B4C"/>
    <w:rsid w:val="00551B87"/>
    <w:rsid w:val="00551D30"/>
    <w:rsid w:val="00551D6F"/>
    <w:rsid w:val="00551DE7"/>
    <w:rsid w:val="00551DFE"/>
    <w:rsid w:val="00551E42"/>
    <w:rsid w:val="00551F39"/>
    <w:rsid w:val="00551F43"/>
    <w:rsid w:val="00552008"/>
    <w:rsid w:val="00552044"/>
    <w:rsid w:val="00552045"/>
    <w:rsid w:val="0055205F"/>
    <w:rsid w:val="005520D0"/>
    <w:rsid w:val="005520F0"/>
    <w:rsid w:val="0055221E"/>
    <w:rsid w:val="005523B6"/>
    <w:rsid w:val="005524EA"/>
    <w:rsid w:val="00552527"/>
    <w:rsid w:val="0055254F"/>
    <w:rsid w:val="005525D4"/>
    <w:rsid w:val="00552758"/>
    <w:rsid w:val="00552891"/>
    <w:rsid w:val="00552893"/>
    <w:rsid w:val="00552964"/>
    <w:rsid w:val="00552A0C"/>
    <w:rsid w:val="00552A0D"/>
    <w:rsid w:val="00552A40"/>
    <w:rsid w:val="00552A42"/>
    <w:rsid w:val="00552B01"/>
    <w:rsid w:val="00552B2D"/>
    <w:rsid w:val="00552B4F"/>
    <w:rsid w:val="00552BED"/>
    <w:rsid w:val="00552C18"/>
    <w:rsid w:val="00552CEB"/>
    <w:rsid w:val="00552EB7"/>
    <w:rsid w:val="00552ED4"/>
    <w:rsid w:val="00552F06"/>
    <w:rsid w:val="0055308D"/>
    <w:rsid w:val="00553091"/>
    <w:rsid w:val="0055316E"/>
    <w:rsid w:val="00553178"/>
    <w:rsid w:val="0055338C"/>
    <w:rsid w:val="00553406"/>
    <w:rsid w:val="00553501"/>
    <w:rsid w:val="0055368D"/>
    <w:rsid w:val="005536F5"/>
    <w:rsid w:val="0055382F"/>
    <w:rsid w:val="005539C2"/>
    <w:rsid w:val="00553B04"/>
    <w:rsid w:val="00553D76"/>
    <w:rsid w:val="00553DCA"/>
    <w:rsid w:val="00553F98"/>
    <w:rsid w:val="005540B2"/>
    <w:rsid w:val="00554163"/>
    <w:rsid w:val="0055416C"/>
    <w:rsid w:val="005541A4"/>
    <w:rsid w:val="005542D0"/>
    <w:rsid w:val="005543CC"/>
    <w:rsid w:val="00554487"/>
    <w:rsid w:val="00554547"/>
    <w:rsid w:val="0055459D"/>
    <w:rsid w:val="0055495E"/>
    <w:rsid w:val="00554AC9"/>
    <w:rsid w:val="00554B72"/>
    <w:rsid w:val="00554BC4"/>
    <w:rsid w:val="00554BDB"/>
    <w:rsid w:val="00554D17"/>
    <w:rsid w:val="00554D40"/>
    <w:rsid w:val="00554ED6"/>
    <w:rsid w:val="00555225"/>
    <w:rsid w:val="0055532F"/>
    <w:rsid w:val="005554B8"/>
    <w:rsid w:val="0055583B"/>
    <w:rsid w:val="005559A3"/>
    <w:rsid w:val="005559D9"/>
    <w:rsid w:val="00555B35"/>
    <w:rsid w:val="00555C15"/>
    <w:rsid w:val="00555D38"/>
    <w:rsid w:val="00555ED9"/>
    <w:rsid w:val="00555F60"/>
    <w:rsid w:val="00555FF8"/>
    <w:rsid w:val="0055614F"/>
    <w:rsid w:val="00556218"/>
    <w:rsid w:val="00556238"/>
    <w:rsid w:val="00556241"/>
    <w:rsid w:val="00556335"/>
    <w:rsid w:val="005564BB"/>
    <w:rsid w:val="0055663B"/>
    <w:rsid w:val="00556668"/>
    <w:rsid w:val="00556717"/>
    <w:rsid w:val="005568E5"/>
    <w:rsid w:val="0055699C"/>
    <w:rsid w:val="005569F9"/>
    <w:rsid w:val="00556A6F"/>
    <w:rsid w:val="00556A7D"/>
    <w:rsid w:val="00556C42"/>
    <w:rsid w:val="00556C4C"/>
    <w:rsid w:val="00556C7A"/>
    <w:rsid w:val="00556CA1"/>
    <w:rsid w:val="00556D14"/>
    <w:rsid w:val="00557077"/>
    <w:rsid w:val="005570A8"/>
    <w:rsid w:val="005571E1"/>
    <w:rsid w:val="00557288"/>
    <w:rsid w:val="0055735B"/>
    <w:rsid w:val="0055739E"/>
    <w:rsid w:val="005573A2"/>
    <w:rsid w:val="00557408"/>
    <w:rsid w:val="00557472"/>
    <w:rsid w:val="00557517"/>
    <w:rsid w:val="00557667"/>
    <w:rsid w:val="00557804"/>
    <w:rsid w:val="0055784C"/>
    <w:rsid w:val="0055788D"/>
    <w:rsid w:val="00557981"/>
    <w:rsid w:val="00557B96"/>
    <w:rsid w:val="00557BA3"/>
    <w:rsid w:val="00557BF8"/>
    <w:rsid w:val="00557CA1"/>
    <w:rsid w:val="00557CA2"/>
    <w:rsid w:val="00557CC1"/>
    <w:rsid w:val="00557CE1"/>
    <w:rsid w:val="00557D47"/>
    <w:rsid w:val="00557D96"/>
    <w:rsid w:val="00557E19"/>
    <w:rsid w:val="00557EA3"/>
    <w:rsid w:val="00560005"/>
    <w:rsid w:val="00560062"/>
    <w:rsid w:val="005600F8"/>
    <w:rsid w:val="0056033F"/>
    <w:rsid w:val="0056048D"/>
    <w:rsid w:val="005604AD"/>
    <w:rsid w:val="00560661"/>
    <w:rsid w:val="00560732"/>
    <w:rsid w:val="00560796"/>
    <w:rsid w:val="00560A01"/>
    <w:rsid w:val="00560C04"/>
    <w:rsid w:val="00560D11"/>
    <w:rsid w:val="00560E25"/>
    <w:rsid w:val="00560E8F"/>
    <w:rsid w:val="00560F5F"/>
    <w:rsid w:val="00560F68"/>
    <w:rsid w:val="00561045"/>
    <w:rsid w:val="005610DF"/>
    <w:rsid w:val="00561199"/>
    <w:rsid w:val="00561229"/>
    <w:rsid w:val="005615C8"/>
    <w:rsid w:val="005617E5"/>
    <w:rsid w:val="00561800"/>
    <w:rsid w:val="005618C6"/>
    <w:rsid w:val="00561977"/>
    <w:rsid w:val="005619C0"/>
    <w:rsid w:val="005619D2"/>
    <w:rsid w:val="00561A1F"/>
    <w:rsid w:val="00561BFF"/>
    <w:rsid w:val="00561D93"/>
    <w:rsid w:val="00561EF5"/>
    <w:rsid w:val="00561FE2"/>
    <w:rsid w:val="00562021"/>
    <w:rsid w:val="0056209B"/>
    <w:rsid w:val="0056213A"/>
    <w:rsid w:val="0056226B"/>
    <w:rsid w:val="005624A0"/>
    <w:rsid w:val="005624B2"/>
    <w:rsid w:val="00562516"/>
    <w:rsid w:val="005625EA"/>
    <w:rsid w:val="005626E2"/>
    <w:rsid w:val="00562837"/>
    <w:rsid w:val="0056289D"/>
    <w:rsid w:val="005628CE"/>
    <w:rsid w:val="005628FB"/>
    <w:rsid w:val="005629F2"/>
    <w:rsid w:val="00562A2A"/>
    <w:rsid w:val="00562B64"/>
    <w:rsid w:val="00562D48"/>
    <w:rsid w:val="00562D74"/>
    <w:rsid w:val="00562E98"/>
    <w:rsid w:val="00562F09"/>
    <w:rsid w:val="00563024"/>
    <w:rsid w:val="00563238"/>
    <w:rsid w:val="00563276"/>
    <w:rsid w:val="00563293"/>
    <w:rsid w:val="005632DC"/>
    <w:rsid w:val="005632F1"/>
    <w:rsid w:val="0056334E"/>
    <w:rsid w:val="005634B2"/>
    <w:rsid w:val="005635CE"/>
    <w:rsid w:val="005635F1"/>
    <w:rsid w:val="00563722"/>
    <w:rsid w:val="00563842"/>
    <w:rsid w:val="00563850"/>
    <w:rsid w:val="00563993"/>
    <w:rsid w:val="00563AC7"/>
    <w:rsid w:val="00563CCC"/>
    <w:rsid w:val="00563CD9"/>
    <w:rsid w:val="00563E48"/>
    <w:rsid w:val="00563E69"/>
    <w:rsid w:val="00563F05"/>
    <w:rsid w:val="00563F5F"/>
    <w:rsid w:val="00563FB6"/>
    <w:rsid w:val="0056406E"/>
    <w:rsid w:val="00564109"/>
    <w:rsid w:val="00564119"/>
    <w:rsid w:val="005641EA"/>
    <w:rsid w:val="005641F7"/>
    <w:rsid w:val="00564383"/>
    <w:rsid w:val="0056441E"/>
    <w:rsid w:val="00564465"/>
    <w:rsid w:val="0056453E"/>
    <w:rsid w:val="005645BC"/>
    <w:rsid w:val="00564620"/>
    <w:rsid w:val="005646DA"/>
    <w:rsid w:val="00564752"/>
    <w:rsid w:val="0056479F"/>
    <w:rsid w:val="00564875"/>
    <w:rsid w:val="0056490D"/>
    <w:rsid w:val="0056494A"/>
    <w:rsid w:val="00564A02"/>
    <w:rsid w:val="00564AD6"/>
    <w:rsid w:val="00564C54"/>
    <w:rsid w:val="00564D36"/>
    <w:rsid w:val="00564E02"/>
    <w:rsid w:val="00564ED4"/>
    <w:rsid w:val="00564FD0"/>
    <w:rsid w:val="00565053"/>
    <w:rsid w:val="0056505C"/>
    <w:rsid w:val="0056519F"/>
    <w:rsid w:val="0056530B"/>
    <w:rsid w:val="00565361"/>
    <w:rsid w:val="0056548E"/>
    <w:rsid w:val="0056550E"/>
    <w:rsid w:val="00565544"/>
    <w:rsid w:val="00565571"/>
    <w:rsid w:val="0056559E"/>
    <w:rsid w:val="005655C0"/>
    <w:rsid w:val="005655C7"/>
    <w:rsid w:val="0056561A"/>
    <w:rsid w:val="00565797"/>
    <w:rsid w:val="00565840"/>
    <w:rsid w:val="00565991"/>
    <w:rsid w:val="00565A68"/>
    <w:rsid w:val="00565B1B"/>
    <w:rsid w:val="00565B21"/>
    <w:rsid w:val="00565B38"/>
    <w:rsid w:val="00565B46"/>
    <w:rsid w:val="00565BA9"/>
    <w:rsid w:val="00565D9B"/>
    <w:rsid w:val="00565F33"/>
    <w:rsid w:val="00565FFB"/>
    <w:rsid w:val="00566062"/>
    <w:rsid w:val="005660F8"/>
    <w:rsid w:val="0056628E"/>
    <w:rsid w:val="00566440"/>
    <w:rsid w:val="005664C8"/>
    <w:rsid w:val="0056667D"/>
    <w:rsid w:val="005667B0"/>
    <w:rsid w:val="00566896"/>
    <w:rsid w:val="005669B2"/>
    <w:rsid w:val="00566B46"/>
    <w:rsid w:val="00566B67"/>
    <w:rsid w:val="00566C9A"/>
    <w:rsid w:val="00566DE4"/>
    <w:rsid w:val="00566E75"/>
    <w:rsid w:val="00566F6C"/>
    <w:rsid w:val="00567092"/>
    <w:rsid w:val="005670FF"/>
    <w:rsid w:val="0056713D"/>
    <w:rsid w:val="00567179"/>
    <w:rsid w:val="005671C1"/>
    <w:rsid w:val="00567256"/>
    <w:rsid w:val="0056748C"/>
    <w:rsid w:val="005674AD"/>
    <w:rsid w:val="00567530"/>
    <w:rsid w:val="005677B9"/>
    <w:rsid w:val="005678EC"/>
    <w:rsid w:val="005678F8"/>
    <w:rsid w:val="0056796B"/>
    <w:rsid w:val="005679FD"/>
    <w:rsid w:val="00567A1D"/>
    <w:rsid w:val="00567B67"/>
    <w:rsid w:val="00567B6D"/>
    <w:rsid w:val="00567BFF"/>
    <w:rsid w:val="00567CE5"/>
    <w:rsid w:val="00567D30"/>
    <w:rsid w:val="00567D7C"/>
    <w:rsid w:val="00567D7D"/>
    <w:rsid w:val="00567ECA"/>
    <w:rsid w:val="00567F35"/>
    <w:rsid w:val="00567FE9"/>
    <w:rsid w:val="005700CB"/>
    <w:rsid w:val="005701E0"/>
    <w:rsid w:val="00570228"/>
    <w:rsid w:val="00570292"/>
    <w:rsid w:val="005702F6"/>
    <w:rsid w:val="0057037E"/>
    <w:rsid w:val="005703AE"/>
    <w:rsid w:val="0057049D"/>
    <w:rsid w:val="005704FE"/>
    <w:rsid w:val="0057050F"/>
    <w:rsid w:val="00570714"/>
    <w:rsid w:val="00570A83"/>
    <w:rsid w:val="00570AF9"/>
    <w:rsid w:val="00570B63"/>
    <w:rsid w:val="00570BDB"/>
    <w:rsid w:val="00570D4B"/>
    <w:rsid w:val="00570E09"/>
    <w:rsid w:val="00570E76"/>
    <w:rsid w:val="00570F16"/>
    <w:rsid w:val="00570FEA"/>
    <w:rsid w:val="00571010"/>
    <w:rsid w:val="0057125F"/>
    <w:rsid w:val="0057137A"/>
    <w:rsid w:val="00571431"/>
    <w:rsid w:val="00571666"/>
    <w:rsid w:val="005716A5"/>
    <w:rsid w:val="005716B5"/>
    <w:rsid w:val="005716CF"/>
    <w:rsid w:val="0057171B"/>
    <w:rsid w:val="005717C2"/>
    <w:rsid w:val="00571849"/>
    <w:rsid w:val="0057188D"/>
    <w:rsid w:val="0057189F"/>
    <w:rsid w:val="005718BC"/>
    <w:rsid w:val="00571919"/>
    <w:rsid w:val="005719B2"/>
    <w:rsid w:val="00571ABC"/>
    <w:rsid w:val="00571C22"/>
    <w:rsid w:val="00571C74"/>
    <w:rsid w:val="00571DFD"/>
    <w:rsid w:val="00571E24"/>
    <w:rsid w:val="00571E5B"/>
    <w:rsid w:val="00571F9B"/>
    <w:rsid w:val="00571F9E"/>
    <w:rsid w:val="00571FF1"/>
    <w:rsid w:val="0057217B"/>
    <w:rsid w:val="005721D1"/>
    <w:rsid w:val="005723D0"/>
    <w:rsid w:val="00572593"/>
    <w:rsid w:val="00572651"/>
    <w:rsid w:val="00572662"/>
    <w:rsid w:val="005726C4"/>
    <w:rsid w:val="005728AA"/>
    <w:rsid w:val="005729D6"/>
    <w:rsid w:val="00572B97"/>
    <w:rsid w:val="00572C4F"/>
    <w:rsid w:val="00572D00"/>
    <w:rsid w:val="00572D27"/>
    <w:rsid w:val="00572E21"/>
    <w:rsid w:val="00572F60"/>
    <w:rsid w:val="00572FA1"/>
    <w:rsid w:val="0057301F"/>
    <w:rsid w:val="0057306C"/>
    <w:rsid w:val="005730FD"/>
    <w:rsid w:val="00573123"/>
    <w:rsid w:val="005731B8"/>
    <w:rsid w:val="005731F3"/>
    <w:rsid w:val="0057323A"/>
    <w:rsid w:val="00573296"/>
    <w:rsid w:val="005732D0"/>
    <w:rsid w:val="0057331E"/>
    <w:rsid w:val="00573347"/>
    <w:rsid w:val="00573349"/>
    <w:rsid w:val="005733A9"/>
    <w:rsid w:val="005734C9"/>
    <w:rsid w:val="005735C4"/>
    <w:rsid w:val="00573657"/>
    <w:rsid w:val="005736C4"/>
    <w:rsid w:val="005737D0"/>
    <w:rsid w:val="0057389A"/>
    <w:rsid w:val="005739CB"/>
    <w:rsid w:val="00573AB9"/>
    <w:rsid w:val="00573B30"/>
    <w:rsid w:val="00573B52"/>
    <w:rsid w:val="00573BB9"/>
    <w:rsid w:val="00573BCF"/>
    <w:rsid w:val="00573C19"/>
    <w:rsid w:val="00573CD9"/>
    <w:rsid w:val="00573CFC"/>
    <w:rsid w:val="00573D6C"/>
    <w:rsid w:val="00573DD0"/>
    <w:rsid w:val="00573E97"/>
    <w:rsid w:val="00573ED7"/>
    <w:rsid w:val="00573EFC"/>
    <w:rsid w:val="00574057"/>
    <w:rsid w:val="00574105"/>
    <w:rsid w:val="00574121"/>
    <w:rsid w:val="00574144"/>
    <w:rsid w:val="0057417D"/>
    <w:rsid w:val="005741EA"/>
    <w:rsid w:val="005742C3"/>
    <w:rsid w:val="00574343"/>
    <w:rsid w:val="0057447A"/>
    <w:rsid w:val="0057455D"/>
    <w:rsid w:val="0057458B"/>
    <w:rsid w:val="00574593"/>
    <w:rsid w:val="0057477C"/>
    <w:rsid w:val="00574788"/>
    <w:rsid w:val="005747CB"/>
    <w:rsid w:val="00574866"/>
    <w:rsid w:val="00574883"/>
    <w:rsid w:val="00574889"/>
    <w:rsid w:val="0057491D"/>
    <w:rsid w:val="00574AA7"/>
    <w:rsid w:val="00574C0C"/>
    <w:rsid w:val="00574C74"/>
    <w:rsid w:val="00574C86"/>
    <w:rsid w:val="00574D13"/>
    <w:rsid w:val="005750BA"/>
    <w:rsid w:val="00575216"/>
    <w:rsid w:val="00575283"/>
    <w:rsid w:val="00575299"/>
    <w:rsid w:val="005752D9"/>
    <w:rsid w:val="0057554C"/>
    <w:rsid w:val="00575606"/>
    <w:rsid w:val="00575987"/>
    <w:rsid w:val="00575A24"/>
    <w:rsid w:val="00575A4F"/>
    <w:rsid w:val="00575C5D"/>
    <w:rsid w:val="00575C85"/>
    <w:rsid w:val="00575CC9"/>
    <w:rsid w:val="00575CE0"/>
    <w:rsid w:val="00575D9C"/>
    <w:rsid w:val="00575E67"/>
    <w:rsid w:val="00575E99"/>
    <w:rsid w:val="00575EDE"/>
    <w:rsid w:val="00575F7C"/>
    <w:rsid w:val="00575FAB"/>
    <w:rsid w:val="005760A6"/>
    <w:rsid w:val="0057622E"/>
    <w:rsid w:val="00576248"/>
    <w:rsid w:val="005762C8"/>
    <w:rsid w:val="005763F7"/>
    <w:rsid w:val="005765F9"/>
    <w:rsid w:val="0057672F"/>
    <w:rsid w:val="005767B4"/>
    <w:rsid w:val="00576809"/>
    <w:rsid w:val="005768B3"/>
    <w:rsid w:val="00576BA9"/>
    <w:rsid w:val="00576C5B"/>
    <w:rsid w:val="00576C78"/>
    <w:rsid w:val="00576D2D"/>
    <w:rsid w:val="00576EAE"/>
    <w:rsid w:val="00576F31"/>
    <w:rsid w:val="0057715B"/>
    <w:rsid w:val="0057726C"/>
    <w:rsid w:val="005772AB"/>
    <w:rsid w:val="00577478"/>
    <w:rsid w:val="00577521"/>
    <w:rsid w:val="0057759D"/>
    <w:rsid w:val="005775E0"/>
    <w:rsid w:val="005777E2"/>
    <w:rsid w:val="005778E2"/>
    <w:rsid w:val="0057794D"/>
    <w:rsid w:val="005779E1"/>
    <w:rsid w:val="00577AA1"/>
    <w:rsid w:val="00577AC2"/>
    <w:rsid w:val="00577B2A"/>
    <w:rsid w:val="00577B85"/>
    <w:rsid w:val="00577D2A"/>
    <w:rsid w:val="00577DB2"/>
    <w:rsid w:val="00577E0D"/>
    <w:rsid w:val="00577FD3"/>
    <w:rsid w:val="00580051"/>
    <w:rsid w:val="005801EA"/>
    <w:rsid w:val="0058020A"/>
    <w:rsid w:val="00580260"/>
    <w:rsid w:val="00580264"/>
    <w:rsid w:val="005802A5"/>
    <w:rsid w:val="005802ED"/>
    <w:rsid w:val="005803D7"/>
    <w:rsid w:val="0058041F"/>
    <w:rsid w:val="00580540"/>
    <w:rsid w:val="00580620"/>
    <w:rsid w:val="005806A9"/>
    <w:rsid w:val="0058081A"/>
    <w:rsid w:val="00580848"/>
    <w:rsid w:val="00580956"/>
    <w:rsid w:val="005809E6"/>
    <w:rsid w:val="00580AED"/>
    <w:rsid w:val="00580BB8"/>
    <w:rsid w:val="00581032"/>
    <w:rsid w:val="00581048"/>
    <w:rsid w:val="0058132B"/>
    <w:rsid w:val="005813B0"/>
    <w:rsid w:val="00581453"/>
    <w:rsid w:val="0058151D"/>
    <w:rsid w:val="00581555"/>
    <w:rsid w:val="005815B3"/>
    <w:rsid w:val="005815D6"/>
    <w:rsid w:val="005815D7"/>
    <w:rsid w:val="00581650"/>
    <w:rsid w:val="00581662"/>
    <w:rsid w:val="005818B7"/>
    <w:rsid w:val="00581959"/>
    <w:rsid w:val="00581B87"/>
    <w:rsid w:val="00581C19"/>
    <w:rsid w:val="00581DC5"/>
    <w:rsid w:val="00581DCD"/>
    <w:rsid w:val="00581DDC"/>
    <w:rsid w:val="00581DE0"/>
    <w:rsid w:val="00581E87"/>
    <w:rsid w:val="00581EBB"/>
    <w:rsid w:val="00581F40"/>
    <w:rsid w:val="00581F5A"/>
    <w:rsid w:val="005820AF"/>
    <w:rsid w:val="0058229B"/>
    <w:rsid w:val="0058246F"/>
    <w:rsid w:val="0058252B"/>
    <w:rsid w:val="005825E0"/>
    <w:rsid w:val="005827EA"/>
    <w:rsid w:val="005828E9"/>
    <w:rsid w:val="0058294B"/>
    <w:rsid w:val="00582C15"/>
    <w:rsid w:val="00582D4D"/>
    <w:rsid w:val="00582DBB"/>
    <w:rsid w:val="00582DC2"/>
    <w:rsid w:val="00582E23"/>
    <w:rsid w:val="00582EFE"/>
    <w:rsid w:val="00583065"/>
    <w:rsid w:val="0058309C"/>
    <w:rsid w:val="005830E6"/>
    <w:rsid w:val="005830E7"/>
    <w:rsid w:val="00583127"/>
    <w:rsid w:val="0058329F"/>
    <w:rsid w:val="005833AA"/>
    <w:rsid w:val="005837D8"/>
    <w:rsid w:val="0058385D"/>
    <w:rsid w:val="005838D4"/>
    <w:rsid w:val="0058395C"/>
    <w:rsid w:val="0058395E"/>
    <w:rsid w:val="00583963"/>
    <w:rsid w:val="00583C2A"/>
    <w:rsid w:val="00583C3C"/>
    <w:rsid w:val="00583D76"/>
    <w:rsid w:val="00583D82"/>
    <w:rsid w:val="00583DEC"/>
    <w:rsid w:val="00583F03"/>
    <w:rsid w:val="00583F33"/>
    <w:rsid w:val="00584035"/>
    <w:rsid w:val="005840D8"/>
    <w:rsid w:val="005840F6"/>
    <w:rsid w:val="005841E7"/>
    <w:rsid w:val="005842BB"/>
    <w:rsid w:val="0058430E"/>
    <w:rsid w:val="005843B8"/>
    <w:rsid w:val="0058451B"/>
    <w:rsid w:val="00584588"/>
    <w:rsid w:val="005845C3"/>
    <w:rsid w:val="00584701"/>
    <w:rsid w:val="0058475A"/>
    <w:rsid w:val="0058481E"/>
    <w:rsid w:val="00584825"/>
    <w:rsid w:val="00584996"/>
    <w:rsid w:val="00584C5D"/>
    <w:rsid w:val="00584DC5"/>
    <w:rsid w:val="00584E48"/>
    <w:rsid w:val="00584F9D"/>
    <w:rsid w:val="00584FEC"/>
    <w:rsid w:val="00585019"/>
    <w:rsid w:val="00585057"/>
    <w:rsid w:val="005850AA"/>
    <w:rsid w:val="00585132"/>
    <w:rsid w:val="0058524B"/>
    <w:rsid w:val="005852E9"/>
    <w:rsid w:val="00585326"/>
    <w:rsid w:val="00585433"/>
    <w:rsid w:val="00585449"/>
    <w:rsid w:val="00585454"/>
    <w:rsid w:val="005854EC"/>
    <w:rsid w:val="0058553C"/>
    <w:rsid w:val="00585581"/>
    <w:rsid w:val="00585622"/>
    <w:rsid w:val="00585699"/>
    <w:rsid w:val="005858B3"/>
    <w:rsid w:val="0058596A"/>
    <w:rsid w:val="00585A5A"/>
    <w:rsid w:val="00585A61"/>
    <w:rsid w:val="00585B79"/>
    <w:rsid w:val="00585C7C"/>
    <w:rsid w:val="00585D96"/>
    <w:rsid w:val="00585E78"/>
    <w:rsid w:val="00585EAD"/>
    <w:rsid w:val="00585FB8"/>
    <w:rsid w:val="00586062"/>
    <w:rsid w:val="005860CD"/>
    <w:rsid w:val="005860DD"/>
    <w:rsid w:val="00586148"/>
    <w:rsid w:val="00586197"/>
    <w:rsid w:val="005861A1"/>
    <w:rsid w:val="00586321"/>
    <w:rsid w:val="005863BF"/>
    <w:rsid w:val="00586448"/>
    <w:rsid w:val="00586472"/>
    <w:rsid w:val="005865B6"/>
    <w:rsid w:val="00586685"/>
    <w:rsid w:val="00586751"/>
    <w:rsid w:val="00586774"/>
    <w:rsid w:val="00586969"/>
    <w:rsid w:val="00586985"/>
    <w:rsid w:val="00586A79"/>
    <w:rsid w:val="00586A7F"/>
    <w:rsid w:val="00586C9F"/>
    <w:rsid w:val="00586CB2"/>
    <w:rsid w:val="00586CC7"/>
    <w:rsid w:val="00586D9B"/>
    <w:rsid w:val="00586E85"/>
    <w:rsid w:val="00586EB7"/>
    <w:rsid w:val="00586FA5"/>
    <w:rsid w:val="0058705F"/>
    <w:rsid w:val="0058717A"/>
    <w:rsid w:val="0058726D"/>
    <w:rsid w:val="005874C3"/>
    <w:rsid w:val="005875C7"/>
    <w:rsid w:val="005878CC"/>
    <w:rsid w:val="005879DD"/>
    <w:rsid w:val="00587A54"/>
    <w:rsid w:val="00587A88"/>
    <w:rsid w:val="00587AA3"/>
    <w:rsid w:val="00587AB7"/>
    <w:rsid w:val="00587B90"/>
    <w:rsid w:val="00587BF9"/>
    <w:rsid w:val="00587D08"/>
    <w:rsid w:val="00587E27"/>
    <w:rsid w:val="00587E88"/>
    <w:rsid w:val="00587E9A"/>
    <w:rsid w:val="00587EF1"/>
    <w:rsid w:val="00587F2F"/>
    <w:rsid w:val="00587F68"/>
    <w:rsid w:val="00587F89"/>
    <w:rsid w:val="005900E1"/>
    <w:rsid w:val="0059011F"/>
    <w:rsid w:val="0059028A"/>
    <w:rsid w:val="005902B1"/>
    <w:rsid w:val="00590374"/>
    <w:rsid w:val="005903F6"/>
    <w:rsid w:val="00590463"/>
    <w:rsid w:val="005904C7"/>
    <w:rsid w:val="005904F9"/>
    <w:rsid w:val="00590572"/>
    <w:rsid w:val="005906AD"/>
    <w:rsid w:val="005906F0"/>
    <w:rsid w:val="00590730"/>
    <w:rsid w:val="005908DA"/>
    <w:rsid w:val="00590956"/>
    <w:rsid w:val="005909F1"/>
    <w:rsid w:val="00590BAA"/>
    <w:rsid w:val="00590C88"/>
    <w:rsid w:val="00590EAA"/>
    <w:rsid w:val="00590F61"/>
    <w:rsid w:val="00590FB8"/>
    <w:rsid w:val="00590FD1"/>
    <w:rsid w:val="005910A2"/>
    <w:rsid w:val="005910AB"/>
    <w:rsid w:val="00591138"/>
    <w:rsid w:val="00591167"/>
    <w:rsid w:val="0059118F"/>
    <w:rsid w:val="005912ED"/>
    <w:rsid w:val="00591302"/>
    <w:rsid w:val="005914C3"/>
    <w:rsid w:val="005914F1"/>
    <w:rsid w:val="005915B2"/>
    <w:rsid w:val="00591600"/>
    <w:rsid w:val="00591849"/>
    <w:rsid w:val="005918CA"/>
    <w:rsid w:val="0059193B"/>
    <w:rsid w:val="005919D9"/>
    <w:rsid w:val="00591A14"/>
    <w:rsid w:val="00591A66"/>
    <w:rsid w:val="00591B65"/>
    <w:rsid w:val="00591DB3"/>
    <w:rsid w:val="00591DEE"/>
    <w:rsid w:val="00591E4D"/>
    <w:rsid w:val="00591FB0"/>
    <w:rsid w:val="0059213B"/>
    <w:rsid w:val="00592327"/>
    <w:rsid w:val="0059234D"/>
    <w:rsid w:val="005923A3"/>
    <w:rsid w:val="0059241E"/>
    <w:rsid w:val="005924EC"/>
    <w:rsid w:val="00592518"/>
    <w:rsid w:val="00592C32"/>
    <w:rsid w:val="00592CAE"/>
    <w:rsid w:val="00592D97"/>
    <w:rsid w:val="00592DA6"/>
    <w:rsid w:val="00592FF3"/>
    <w:rsid w:val="00593233"/>
    <w:rsid w:val="0059325A"/>
    <w:rsid w:val="005932A0"/>
    <w:rsid w:val="005932B5"/>
    <w:rsid w:val="005932E3"/>
    <w:rsid w:val="0059347D"/>
    <w:rsid w:val="005934AA"/>
    <w:rsid w:val="005934E8"/>
    <w:rsid w:val="0059350E"/>
    <w:rsid w:val="00593687"/>
    <w:rsid w:val="005936BF"/>
    <w:rsid w:val="005936DB"/>
    <w:rsid w:val="005936FA"/>
    <w:rsid w:val="0059371F"/>
    <w:rsid w:val="0059389D"/>
    <w:rsid w:val="005938D5"/>
    <w:rsid w:val="0059399F"/>
    <w:rsid w:val="005939EF"/>
    <w:rsid w:val="00593A75"/>
    <w:rsid w:val="00593AAE"/>
    <w:rsid w:val="00593ADF"/>
    <w:rsid w:val="00593B75"/>
    <w:rsid w:val="00593D3C"/>
    <w:rsid w:val="00593DFB"/>
    <w:rsid w:val="00593FB3"/>
    <w:rsid w:val="005940EA"/>
    <w:rsid w:val="00594129"/>
    <w:rsid w:val="00594305"/>
    <w:rsid w:val="00594339"/>
    <w:rsid w:val="0059458B"/>
    <w:rsid w:val="005945E9"/>
    <w:rsid w:val="00594661"/>
    <w:rsid w:val="0059467F"/>
    <w:rsid w:val="005946CF"/>
    <w:rsid w:val="0059486E"/>
    <w:rsid w:val="0059499F"/>
    <w:rsid w:val="005949AF"/>
    <w:rsid w:val="00594B33"/>
    <w:rsid w:val="00594B39"/>
    <w:rsid w:val="00594C03"/>
    <w:rsid w:val="00594C38"/>
    <w:rsid w:val="00594CD5"/>
    <w:rsid w:val="00594EB9"/>
    <w:rsid w:val="00594FBD"/>
    <w:rsid w:val="005952BF"/>
    <w:rsid w:val="005954A7"/>
    <w:rsid w:val="005954AE"/>
    <w:rsid w:val="0059554F"/>
    <w:rsid w:val="0059560A"/>
    <w:rsid w:val="00595780"/>
    <w:rsid w:val="005957C4"/>
    <w:rsid w:val="0059595A"/>
    <w:rsid w:val="00595A17"/>
    <w:rsid w:val="00595A20"/>
    <w:rsid w:val="00595A6B"/>
    <w:rsid w:val="00595BC7"/>
    <w:rsid w:val="00595BEF"/>
    <w:rsid w:val="00595C23"/>
    <w:rsid w:val="00596014"/>
    <w:rsid w:val="0059601F"/>
    <w:rsid w:val="005960C9"/>
    <w:rsid w:val="005960E1"/>
    <w:rsid w:val="005960EA"/>
    <w:rsid w:val="005961C1"/>
    <w:rsid w:val="00596296"/>
    <w:rsid w:val="00596304"/>
    <w:rsid w:val="0059635B"/>
    <w:rsid w:val="00596574"/>
    <w:rsid w:val="005965BF"/>
    <w:rsid w:val="0059660B"/>
    <w:rsid w:val="005966AA"/>
    <w:rsid w:val="00596720"/>
    <w:rsid w:val="0059675A"/>
    <w:rsid w:val="00596768"/>
    <w:rsid w:val="00596938"/>
    <w:rsid w:val="00596AB4"/>
    <w:rsid w:val="00596B3D"/>
    <w:rsid w:val="00596E44"/>
    <w:rsid w:val="00596F02"/>
    <w:rsid w:val="00597035"/>
    <w:rsid w:val="0059705A"/>
    <w:rsid w:val="005970D2"/>
    <w:rsid w:val="00597416"/>
    <w:rsid w:val="0059764C"/>
    <w:rsid w:val="00597657"/>
    <w:rsid w:val="00597842"/>
    <w:rsid w:val="00597888"/>
    <w:rsid w:val="005978CC"/>
    <w:rsid w:val="005978D2"/>
    <w:rsid w:val="00597986"/>
    <w:rsid w:val="00597BDB"/>
    <w:rsid w:val="00597C25"/>
    <w:rsid w:val="00597C81"/>
    <w:rsid w:val="00597CB1"/>
    <w:rsid w:val="00597CF6"/>
    <w:rsid w:val="00597DAF"/>
    <w:rsid w:val="00597F12"/>
    <w:rsid w:val="00597F91"/>
    <w:rsid w:val="005A00C5"/>
    <w:rsid w:val="005A0237"/>
    <w:rsid w:val="005A0268"/>
    <w:rsid w:val="005A02E0"/>
    <w:rsid w:val="005A036D"/>
    <w:rsid w:val="005A03AE"/>
    <w:rsid w:val="005A04BB"/>
    <w:rsid w:val="005A0519"/>
    <w:rsid w:val="005A055B"/>
    <w:rsid w:val="005A07E3"/>
    <w:rsid w:val="005A0857"/>
    <w:rsid w:val="005A097B"/>
    <w:rsid w:val="005A09FA"/>
    <w:rsid w:val="005A0A13"/>
    <w:rsid w:val="005A0B43"/>
    <w:rsid w:val="005A0BCD"/>
    <w:rsid w:val="005A0C02"/>
    <w:rsid w:val="005A0CB5"/>
    <w:rsid w:val="005A0E2B"/>
    <w:rsid w:val="005A0F86"/>
    <w:rsid w:val="005A0FF8"/>
    <w:rsid w:val="005A105E"/>
    <w:rsid w:val="005A116A"/>
    <w:rsid w:val="005A11CE"/>
    <w:rsid w:val="005A11EF"/>
    <w:rsid w:val="005A127F"/>
    <w:rsid w:val="005A1333"/>
    <w:rsid w:val="005A1466"/>
    <w:rsid w:val="005A1483"/>
    <w:rsid w:val="005A1502"/>
    <w:rsid w:val="005A1694"/>
    <w:rsid w:val="005A16C0"/>
    <w:rsid w:val="005A171D"/>
    <w:rsid w:val="005A18EB"/>
    <w:rsid w:val="005A1931"/>
    <w:rsid w:val="005A19A3"/>
    <w:rsid w:val="005A1B85"/>
    <w:rsid w:val="005A1B97"/>
    <w:rsid w:val="005A1BF2"/>
    <w:rsid w:val="005A1C87"/>
    <w:rsid w:val="005A1CC6"/>
    <w:rsid w:val="005A1E1E"/>
    <w:rsid w:val="005A1E5A"/>
    <w:rsid w:val="005A1EB1"/>
    <w:rsid w:val="005A20A6"/>
    <w:rsid w:val="005A21D4"/>
    <w:rsid w:val="005A21FB"/>
    <w:rsid w:val="005A229D"/>
    <w:rsid w:val="005A24C9"/>
    <w:rsid w:val="005A2570"/>
    <w:rsid w:val="005A268D"/>
    <w:rsid w:val="005A2716"/>
    <w:rsid w:val="005A27B5"/>
    <w:rsid w:val="005A281D"/>
    <w:rsid w:val="005A28A0"/>
    <w:rsid w:val="005A2A57"/>
    <w:rsid w:val="005A2B92"/>
    <w:rsid w:val="005A2BA0"/>
    <w:rsid w:val="005A2C6E"/>
    <w:rsid w:val="005A300F"/>
    <w:rsid w:val="005A30EA"/>
    <w:rsid w:val="005A3153"/>
    <w:rsid w:val="005A334B"/>
    <w:rsid w:val="005A36F0"/>
    <w:rsid w:val="005A3808"/>
    <w:rsid w:val="005A3964"/>
    <w:rsid w:val="005A3978"/>
    <w:rsid w:val="005A39E2"/>
    <w:rsid w:val="005A3B28"/>
    <w:rsid w:val="005A3BE3"/>
    <w:rsid w:val="005A3BF2"/>
    <w:rsid w:val="005A3D79"/>
    <w:rsid w:val="005A3E99"/>
    <w:rsid w:val="005A3E9E"/>
    <w:rsid w:val="005A3F17"/>
    <w:rsid w:val="005A3F86"/>
    <w:rsid w:val="005A422A"/>
    <w:rsid w:val="005A4247"/>
    <w:rsid w:val="005A42F1"/>
    <w:rsid w:val="005A4402"/>
    <w:rsid w:val="005A45B3"/>
    <w:rsid w:val="005A4642"/>
    <w:rsid w:val="005A475D"/>
    <w:rsid w:val="005A482D"/>
    <w:rsid w:val="005A4AEA"/>
    <w:rsid w:val="005A4AF3"/>
    <w:rsid w:val="005A4B7C"/>
    <w:rsid w:val="005A4BA6"/>
    <w:rsid w:val="005A4D68"/>
    <w:rsid w:val="005A4DAE"/>
    <w:rsid w:val="005A4EC4"/>
    <w:rsid w:val="005A4F90"/>
    <w:rsid w:val="005A4F9F"/>
    <w:rsid w:val="005A5094"/>
    <w:rsid w:val="005A517F"/>
    <w:rsid w:val="005A53A9"/>
    <w:rsid w:val="005A546A"/>
    <w:rsid w:val="005A5471"/>
    <w:rsid w:val="005A548E"/>
    <w:rsid w:val="005A54ED"/>
    <w:rsid w:val="005A54FF"/>
    <w:rsid w:val="005A560E"/>
    <w:rsid w:val="005A5669"/>
    <w:rsid w:val="005A5720"/>
    <w:rsid w:val="005A574F"/>
    <w:rsid w:val="005A5A1F"/>
    <w:rsid w:val="005A5C20"/>
    <w:rsid w:val="005A5CA6"/>
    <w:rsid w:val="005A5D1F"/>
    <w:rsid w:val="005A5D83"/>
    <w:rsid w:val="005A5E98"/>
    <w:rsid w:val="005A61CB"/>
    <w:rsid w:val="005A63C2"/>
    <w:rsid w:val="005A6446"/>
    <w:rsid w:val="005A6704"/>
    <w:rsid w:val="005A6719"/>
    <w:rsid w:val="005A6791"/>
    <w:rsid w:val="005A67C1"/>
    <w:rsid w:val="005A68FA"/>
    <w:rsid w:val="005A6A42"/>
    <w:rsid w:val="005A6A82"/>
    <w:rsid w:val="005A6CC3"/>
    <w:rsid w:val="005A6CD7"/>
    <w:rsid w:val="005A6D2C"/>
    <w:rsid w:val="005A6D4F"/>
    <w:rsid w:val="005A6D61"/>
    <w:rsid w:val="005A6DAC"/>
    <w:rsid w:val="005A6E5D"/>
    <w:rsid w:val="005A6E8B"/>
    <w:rsid w:val="005A6F59"/>
    <w:rsid w:val="005A6F6A"/>
    <w:rsid w:val="005A6F7D"/>
    <w:rsid w:val="005A70E4"/>
    <w:rsid w:val="005A715A"/>
    <w:rsid w:val="005A7183"/>
    <w:rsid w:val="005A72C4"/>
    <w:rsid w:val="005A72E2"/>
    <w:rsid w:val="005A72F2"/>
    <w:rsid w:val="005A7336"/>
    <w:rsid w:val="005A7359"/>
    <w:rsid w:val="005A74A1"/>
    <w:rsid w:val="005A759E"/>
    <w:rsid w:val="005A7602"/>
    <w:rsid w:val="005A77F7"/>
    <w:rsid w:val="005A785C"/>
    <w:rsid w:val="005A799C"/>
    <w:rsid w:val="005A799F"/>
    <w:rsid w:val="005A79C3"/>
    <w:rsid w:val="005A7B3D"/>
    <w:rsid w:val="005A7BCF"/>
    <w:rsid w:val="005A7D6E"/>
    <w:rsid w:val="005A7E2D"/>
    <w:rsid w:val="005A7F3E"/>
    <w:rsid w:val="005A7FF3"/>
    <w:rsid w:val="005A7FF4"/>
    <w:rsid w:val="005B0062"/>
    <w:rsid w:val="005B018F"/>
    <w:rsid w:val="005B01E1"/>
    <w:rsid w:val="005B0212"/>
    <w:rsid w:val="005B02E6"/>
    <w:rsid w:val="005B03D5"/>
    <w:rsid w:val="005B0633"/>
    <w:rsid w:val="005B06AB"/>
    <w:rsid w:val="005B06FD"/>
    <w:rsid w:val="005B0891"/>
    <w:rsid w:val="005B0975"/>
    <w:rsid w:val="005B0979"/>
    <w:rsid w:val="005B0A26"/>
    <w:rsid w:val="005B0A37"/>
    <w:rsid w:val="005B0BC3"/>
    <w:rsid w:val="005B0C9A"/>
    <w:rsid w:val="005B0CA0"/>
    <w:rsid w:val="005B0D35"/>
    <w:rsid w:val="005B0D91"/>
    <w:rsid w:val="005B0DD2"/>
    <w:rsid w:val="005B102B"/>
    <w:rsid w:val="005B104B"/>
    <w:rsid w:val="005B107E"/>
    <w:rsid w:val="005B1156"/>
    <w:rsid w:val="005B1186"/>
    <w:rsid w:val="005B1223"/>
    <w:rsid w:val="005B1250"/>
    <w:rsid w:val="005B125F"/>
    <w:rsid w:val="005B1263"/>
    <w:rsid w:val="005B12D5"/>
    <w:rsid w:val="005B13BB"/>
    <w:rsid w:val="005B13C5"/>
    <w:rsid w:val="005B1422"/>
    <w:rsid w:val="005B1466"/>
    <w:rsid w:val="005B1468"/>
    <w:rsid w:val="005B155C"/>
    <w:rsid w:val="005B164B"/>
    <w:rsid w:val="005B1671"/>
    <w:rsid w:val="005B16C8"/>
    <w:rsid w:val="005B16EB"/>
    <w:rsid w:val="005B1753"/>
    <w:rsid w:val="005B1785"/>
    <w:rsid w:val="005B179B"/>
    <w:rsid w:val="005B18D4"/>
    <w:rsid w:val="005B19A1"/>
    <w:rsid w:val="005B1A67"/>
    <w:rsid w:val="005B1AE5"/>
    <w:rsid w:val="005B1C7B"/>
    <w:rsid w:val="005B1CE9"/>
    <w:rsid w:val="005B1DB4"/>
    <w:rsid w:val="005B1DC7"/>
    <w:rsid w:val="005B1E6B"/>
    <w:rsid w:val="005B1F4D"/>
    <w:rsid w:val="005B204F"/>
    <w:rsid w:val="005B206A"/>
    <w:rsid w:val="005B2120"/>
    <w:rsid w:val="005B217F"/>
    <w:rsid w:val="005B218F"/>
    <w:rsid w:val="005B222E"/>
    <w:rsid w:val="005B2348"/>
    <w:rsid w:val="005B25A5"/>
    <w:rsid w:val="005B2710"/>
    <w:rsid w:val="005B272C"/>
    <w:rsid w:val="005B282A"/>
    <w:rsid w:val="005B29E3"/>
    <w:rsid w:val="005B2A31"/>
    <w:rsid w:val="005B2AE6"/>
    <w:rsid w:val="005B2B46"/>
    <w:rsid w:val="005B2BC5"/>
    <w:rsid w:val="005B2BC6"/>
    <w:rsid w:val="005B2C7B"/>
    <w:rsid w:val="005B2C89"/>
    <w:rsid w:val="005B2D43"/>
    <w:rsid w:val="005B2DD4"/>
    <w:rsid w:val="005B2E35"/>
    <w:rsid w:val="005B2F0A"/>
    <w:rsid w:val="005B2F11"/>
    <w:rsid w:val="005B2F87"/>
    <w:rsid w:val="005B30E2"/>
    <w:rsid w:val="005B31F5"/>
    <w:rsid w:val="005B3345"/>
    <w:rsid w:val="005B3349"/>
    <w:rsid w:val="005B33B2"/>
    <w:rsid w:val="005B3417"/>
    <w:rsid w:val="005B3422"/>
    <w:rsid w:val="005B3487"/>
    <w:rsid w:val="005B34CF"/>
    <w:rsid w:val="005B34E8"/>
    <w:rsid w:val="005B3599"/>
    <w:rsid w:val="005B3677"/>
    <w:rsid w:val="005B3707"/>
    <w:rsid w:val="005B37D3"/>
    <w:rsid w:val="005B37F6"/>
    <w:rsid w:val="005B37F7"/>
    <w:rsid w:val="005B3848"/>
    <w:rsid w:val="005B3AC5"/>
    <w:rsid w:val="005B3B06"/>
    <w:rsid w:val="005B3C7E"/>
    <w:rsid w:val="005B3C8C"/>
    <w:rsid w:val="005B3D58"/>
    <w:rsid w:val="005B3DB4"/>
    <w:rsid w:val="005B3E44"/>
    <w:rsid w:val="005B3E47"/>
    <w:rsid w:val="005B3ED5"/>
    <w:rsid w:val="005B3EEF"/>
    <w:rsid w:val="005B3F5B"/>
    <w:rsid w:val="005B4019"/>
    <w:rsid w:val="005B40C5"/>
    <w:rsid w:val="005B40E5"/>
    <w:rsid w:val="005B4163"/>
    <w:rsid w:val="005B4207"/>
    <w:rsid w:val="005B469B"/>
    <w:rsid w:val="005B46CA"/>
    <w:rsid w:val="005B4811"/>
    <w:rsid w:val="005B4899"/>
    <w:rsid w:val="005B493E"/>
    <w:rsid w:val="005B49A4"/>
    <w:rsid w:val="005B4ADD"/>
    <w:rsid w:val="005B4B1A"/>
    <w:rsid w:val="005B4BB8"/>
    <w:rsid w:val="005B4C15"/>
    <w:rsid w:val="005B4C5F"/>
    <w:rsid w:val="005B4CA4"/>
    <w:rsid w:val="005B4D0D"/>
    <w:rsid w:val="005B4DA2"/>
    <w:rsid w:val="005B4E42"/>
    <w:rsid w:val="005B4ED9"/>
    <w:rsid w:val="005B4F89"/>
    <w:rsid w:val="005B4FCF"/>
    <w:rsid w:val="005B507A"/>
    <w:rsid w:val="005B5095"/>
    <w:rsid w:val="005B50AC"/>
    <w:rsid w:val="005B5108"/>
    <w:rsid w:val="005B5116"/>
    <w:rsid w:val="005B51DD"/>
    <w:rsid w:val="005B51E9"/>
    <w:rsid w:val="005B531F"/>
    <w:rsid w:val="005B55DE"/>
    <w:rsid w:val="005B566F"/>
    <w:rsid w:val="005B5873"/>
    <w:rsid w:val="005B58E3"/>
    <w:rsid w:val="005B5A39"/>
    <w:rsid w:val="005B5A7C"/>
    <w:rsid w:val="005B5ADB"/>
    <w:rsid w:val="005B5DE2"/>
    <w:rsid w:val="005B5E74"/>
    <w:rsid w:val="005B5F4B"/>
    <w:rsid w:val="005B6064"/>
    <w:rsid w:val="005B60C3"/>
    <w:rsid w:val="005B6130"/>
    <w:rsid w:val="005B619D"/>
    <w:rsid w:val="005B62BC"/>
    <w:rsid w:val="005B63D4"/>
    <w:rsid w:val="005B63DD"/>
    <w:rsid w:val="005B63DF"/>
    <w:rsid w:val="005B63E8"/>
    <w:rsid w:val="005B64F2"/>
    <w:rsid w:val="005B652C"/>
    <w:rsid w:val="005B653B"/>
    <w:rsid w:val="005B654C"/>
    <w:rsid w:val="005B657C"/>
    <w:rsid w:val="005B660E"/>
    <w:rsid w:val="005B66D9"/>
    <w:rsid w:val="005B675A"/>
    <w:rsid w:val="005B6900"/>
    <w:rsid w:val="005B690B"/>
    <w:rsid w:val="005B6946"/>
    <w:rsid w:val="005B69CC"/>
    <w:rsid w:val="005B6C5C"/>
    <w:rsid w:val="005B6E22"/>
    <w:rsid w:val="005B6EE3"/>
    <w:rsid w:val="005B6F61"/>
    <w:rsid w:val="005B71A4"/>
    <w:rsid w:val="005B727A"/>
    <w:rsid w:val="005B72AE"/>
    <w:rsid w:val="005B73FE"/>
    <w:rsid w:val="005B7404"/>
    <w:rsid w:val="005B74C0"/>
    <w:rsid w:val="005B74D6"/>
    <w:rsid w:val="005B7510"/>
    <w:rsid w:val="005B758B"/>
    <w:rsid w:val="005B75CA"/>
    <w:rsid w:val="005B760E"/>
    <w:rsid w:val="005B77D9"/>
    <w:rsid w:val="005B781A"/>
    <w:rsid w:val="005B7834"/>
    <w:rsid w:val="005B78CA"/>
    <w:rsid w:val="005B7906"/>
    <w:rsid w:val="005B79BE"/>
    <w:rsid w:val="005B7BEC"/>
    <w:rsid w:val="005B7C11"/>
    <w:rsid w:val="005B7D00"/>
    <w:rsid w:val="005B7D56"/>
    <w:rsid w:val="005B7EEC"/>
    <w:rsid w:val="005B7EFA"/>
    <w:rsid w:val="005C00D6"/>
    <w:rsid w:val="005C012A"/>
    <w:rsid w:val="005C0447"/>
    <w:rsid w:val="005C0557"/>
    <w:rsid w:val="005C066B"/>
    <w:rsid w:val="005C0675"/>
    <w:rsid w:val="005C0676"/>
    <w:rsid w:val="005C069C"/>
    <w:rsid w:val="005C06F0"/>
    <w:rsid w:val="005C07CF"/>
    <w:rsid w:val="005C087B"/>
    <w:rsid w:val="005C094F"/>
    <w:rsid w:val="005C09CD"/>
    <w:rsid w:val="005C09FB"/>
    <w:rsid w:val="005C0C8E"/>
    <w:rsid w:val="005C0D20"/>
    <w:rsid w:val="005C0D6E"/>
    <w:rsid w:val="005C0DCE"/>
    <w:rsid w:val="005C0DD9"/>
    <w:rsid w:val="005C0F20"/>
    <w:rsid w:val="005C1072"/>
    <w:rsid w:val="005C10C4"/>
    <w:rsid w:val="005C12CB"/>
    <w:rsid w:val="005C12F9"/>
    <w:rsid w:val="005C1449"/>
    <w:rsid w:val="005C153E"/>
    <w:rsid w:val="005C1751"/>
    <w:rsid w:val="005C17D9"/>
    <w:rsid w:val="005C1A4A"/>
    <w:rsid w:val="005C1B87"/>
    <w:rsid w:val="005C1CFB"/>
    <w:rsid w:val="005C1D40"/>
    <w:rsid w:val="005C1DF6"/>
    <w:rsid w:val="005C1F14"/>
    <w:rsid w:val="005C1FCB"/>
    <w:rsid w:val="005C2255"/>
    <w:rsid w:val="005C22EB"/>
    <w:rsid w:val="005C23AD"/>
    <w:rsid w:val="005C23CA"/>
    <w:rsid w:val="005C24D6"/>
    <w:rsid w:val="005C2522"/>
    <w:rsid w:val="005C257D"/>
    <w:rsid w:val="005C29C0"/>
    <w:rsid w:val="005C2A2B"/>
    <w:rsid w:val="005C2AC7"/>
    <w:rsid w:val="005C2BAC"/>
    <w:rsid w:val="005C2BF9"/>
    <w:rsid w:val="005C2E2C"/>
    <w:rsid w:val="005C2EF2"/>
    <w:rsid w:val="005C2F7A"/>
    <w:rsid w:val="005C30E7"/>
    <w:rsid w:val="005C3194"/>
    <w:rsid w:val="005C3325"/>
    <w:rsid w:val="005C33C9"/>
    <w:rsid w:val="005C3459"/>
    <w:rsid w:val="005C34FA"/>
    <w:rsid w:val="005C3567"/>
    <w:rsid w:val="005C364C"/>
    <w:rsid w:val="005C36E0"/>
    <w:rsid w:val="005C373C"/>
    <w:rsid w:val="005C3800"/>
    <w:rsid w:val="005C385B"/>
    <w:rsid w:val="005C3879"/>
    <w:rsid w:val="005C391C"/>
    <w:rsid w:val="005C3A55"/>
    <w:rsid w:val="005C3A8B"/>
    <w:rsid w:val="005C3AA1"/>
    <w:rsid w:val="005C3B42"/>
    <w:rsid w:val="005C3BF6"/>
    <w:rsid w:val="005C3C35"/>
    <w:rsid w:val="005C3C5D"/>
    <w:rsid w:val="005C3CC0"/>
    <w:rsid w:val="005C3DB3"/>
    <w:rsid w:val="005C3DCD"/>
    <w:rsid w:val="005C3DD7"/>
    <w:rsid w:val="005C3F75"/>
    <w:rsid w:val="005C3FA2"/>
    <w:rsid w:val="005C4025"/>
    <w:rsid w:val="005C4106"/>
    <w:rsid w:val="005C4113"/>
    <w:rsid w:val="005C4142"/>
    <w:rsid w:val="005C4150"/>
    <w:rsid w:val="005C417A"/>
    <w:rsid w:val="005C42A7"/>
    <w:rsid w:val="005C432F"/>
    <w:rsid w:val="005C43D2"/>
    <w:rsid w:val="005C44AF"/>
    <w:rsid w:val="005C4526"/>
    <w:rsid w:val="005C452C"/>
    <w:rsid w:val="005C4550"/>
    <w:rsid w:val="005C4613"/>
    <w:rsid w:val="005C470F"/>
    <w:rsid w:val="005C4716"/>
    <w:rsid w:val="005C48A0"/>
    <w:rsid w:val="005C48CB"/>
    <w:rsid w:val="005C4936"/>
    <w:rsid w:val="005C493B"/>
    <w:rsid w:val="005C49EA"/>
    <w:rsid w:val="005C4B0A"/>
    <w:rsid w:val="005C4B8F"/>
    <w:rsid w:val="005C4BAF"/>
    <w:rsid w:val="005C4BEE"/>
    <w:rsid w:val="005C4CE1"/>
    <w:rsid w:val="005C4D2C"/>
    <w:rsid w:val="005C4D6A"/>
    <w:rsid w:val="005C4D9B"/>
    <w:rsid w:val="005C4EA8"/>
    <w:rsid w:val="005C4EEA"/>
    <w:rsid w:val="005C4F06"/>
    <w:rsid w:val="005C504C"/>
    <w:rsid w:val="005C5123"/>
    <w:rsid w:val="005C5161"/>
    <w:rsid w:val="005C5345"/>
    <w:rsid w:val="005C5353"/>
    <w:rsid w:val="005C543C"/>
    <w:rsid w:val="005C55AA"/>
    <w:rsid w:val="005C55AB"/>
    <w:rsid w:val="005C5696"/>
    <w:rsid w:val="005C56A8"/>
    <w:rsid w:val="005C59FD"/>
    <w:rsid w:val="005C5A42"/>
    <w:rsid w:val="005C5B53"/>
    <w:rsid w:val="005C5B8B"/>
    <w:rsid w:val="005C5B8C"/>
    <w:rsid w:val="005C5DBE"/>
    <w:rsid w:val="005C5F96"/>
    <w:rsid w:val="005C5FF4"/>
    <w:rsid w:val="005C6040"/>
    <w:rsid w:val="005C6285"/>
    <w:rsid w:val="005C638F"/>
    <w:rsid w:val="005C64FF"/>
    <w:rsid w:val="005C6766"/>
    <w:rsid w:val="005C67AB"/>
    <w:rsid w:val="005C6A1B"/>
    <w:rsid w:val="005C6B3D"/>
    <w:rsid w:val="005C6DC4"/>
    <w:rsid w:val="005C6E7A"/>
    <w:rsid w:val="005C6F6E"/>
    <w:rsid w:val="005C6F88"/>
    <w:rsid w:val="005C6F8A"/>
    <w:rsid w:val="005C7006"/>
    <w:rsid w:val="005C71F9"/>
    <w:rsid w:val="005C7201"/>
    <w:rsid w:val="005C7250"/>
    <w:rsid w:val="005C72CF"/>
    <w:rsid w:val="005C72E2"/>
    <w:rsid w:val="005C7371"/>
    <w:rsid w:val="005C749A"/>
    <w:rsid w:val="005C74D1"/>
    <w:rsid w:val="005C756F"/>
    <w:rsid w:val="005C75B3"/>
    <w:rsid w:val="005C7612"/>
    <w:rsid w:val="005C772B"/>
    <w:rsid w:val="005C77AB"/>
    <w:rsid w:val="005C7827"/>
    <w:rsid w:val="005C797F"/>
    <w:rsid w:val="005C7ADC"/>
    <w:rsid w:val="005D007B"/>
    <w:rsid w:val="005D0426"/>
    <w:rsid w:val="005D051D"/>
    <w:rsid w:val="005D051E"/>
    <w:rsid w:val="005D0529"/>
    <w:rsid w:val="005D05AD"/>
    <w:rsid w:val="005D06AC"/>
    <w:rsid w:val="005D0817"/>
    <w:rsid w:val="005D081F"/>
    <w:rsid w:val="005D0846"/>
    <w:rsid w:val="005D0A52"/>
    <w:rsid w:val="005D0A77"/>
    <w:rsid w:val="005D0AC8"/>
    <w:rsid w:val="005D0E08"/>
    <w:rsid w:val="005D0E3F"/>
    <w:rsid w:val="005D0E60"/>
    <w:rsid w:val="005D0FC9"/>
    <w:rsid w:val="005D0FDD"/>
    <w:rsid w:val="005D1019"/>
    <w:rsid w:val="005D103C"/>
    <w:rsid w:val="005D1081"/>
    <w:rsid w:val="005D10FC"/>
    <w:rsid w:val="005D11F2"/>
    <w:rsid w:val="005D1286"/>
    <w:rsid w:val="005D1330"/>
    <w:rsid w:val="005D146A"/>
    <w:rsid w:val="005D14D7"/>
    <w:rsid w:val="005D1542"/>
    <w:rsid w:val="005D155C"/>
    <w:rsid w:val="005D158C"/>
    <w:rsid w:val="005D1636"/>
    <w:rsid w:val="005D1673"/>
    <w:rsid w:val="005D174F"/>
    <w:rsid w:val="005D17E5"/>
    <w:rsid w:val="005D1811"/>
    <w:rsid w:val="005D197A"/>
    <w:rsid w:val="005D1B5A"/>
    <w:rsid w:val="005D1C46"/>
    <w:rsid w:val="005D1DB4"/>
    <w:rsid w:val="005D1DC3"/>
    <w:rsid w:val="005D1DF7"/>
    <w:rsid w:val="005D1F46"/>
    <w:rsid w:val="005D1FF8"/>
    <w:rsid w:val="005D203C"/>
    <w:rsid w:val="005D226F"/>
    <w:rsid w:val="005D227A"/>
    <w:rsid w:val="005D22BF"/>
    <w:rsid w:val="005D24A3"/>
    <w:rsid w:val="005D2508"/>
    <w:rsid w:val="005D2545"/>
    <w:rsid w:val="005D2619"/>
    <w:rsid w:val="005D2668"/>
    <w:rsid w:val="005D26D8"/>
    <w:rsid w:val="005D26EC"/>
    <w:rsid w:val="005D26FC"/>
    <w:rsid w:val="005D27F1"/>
    <w:rsid w:val="005D281C"/>
    <w:rsid w:val="005D2A23"/>
    <w:rsid w:val="005D2A31"/>
    <w:rsid w:val="005D2A51"/>
    <w:rsid w:val="005D2A57"/>
    <w:rsid w:val="005D2B80"/>
    <w:rsid w:val="005D2CC6"/>
    <w:rsid w:val="005D2D6A"/>
    <w:rsid w:val="005D2D73"/>
    <w:rsid w:val="005D2DEE"/>
    <w:rsid w:val="005D2F9B"/>
    <w:rsid w:val="005D30F3"/>
    <w:rsid w:val="005D31A7"/>
    <w:rsid w:val="005D3295"/>
    <w:rsid w:val="005D3348"/>
    <w:rsid w:val="005D3370"/>
    <w:rsid w:val="005D350A"/>
    <w:rsid w:val="005D363F"/>
    <w:rsid w:val="005D36C9"/>
    <w:rsid w:val="005D36CC"/>
    <w:rsid w:val="005D3739"/>
    <w:rsid w:val="005D3810"/>
    <w:rsid w:val="005D3A38"/>
    <w:rsid w:val="005D3BE8"/>
    <w:rsid w:val="005D3C0C"/>
    <w:rsid w:val="005D3C1D"/>
    <w:rsid w:val="005D3C97"/>
    <w:rsid w:val="005D3CE7"/>
    <w:rsid w:val="005D3D59"/>
    <w:rsid w:val="005D3D99"/>
    <w:rsid w:val="005D405B"/>
    <w:rsid w:val="005D410E"/>
    <w:rsid w:val="005D41CD"/>
    <w:rsid w:val="005D44FF"/>
    <w:rsid w:val="005D459C"/>
    <w:rsid w:val="005D4707"/>
    <w:rsid w:val="005D47E5"/>
    <w:rsid w:val="005D49E4"/>
    <w:rsid w:val="005D49EB"/>
    <w:rsid w:val="005D4BD8"/>
    <w:rsid w:val="005D4C89"/>
    <w:rsid w:val="005D4D04"/>
    <w:rsid w:val="005D4E21"/>
    <w:rsid w:val="005D4E2F"/>
    <w:rsid w:val="005D4E4D"/>
    <w:rsid w:val="005D4E50"/>
    <w:rsid w:val="005D4FE6"/>
    <w:rsid w:val="005D501C"/>
    <w:rsid w:val="005D50C0"/>
    <w:rsid w:val="005D5268"/>
    <w:rsid w:val="005D5295"/>
    <w:rsid w:val="005D52B4"/>
    <w:rsid w:val="005D534A"/>
    <w:rsid w:val="005D56F0"/>
    <w:rsid w:val="005D56FA"/>
    <w:rsid w:val="005D56FD"/>
    <w:rsid w:val="005D5745"/>
    <w:rsid w:val="005D57D5"/>
    <w:rsid w:val="005D5851"/>
    <w:rsid w:val="005D59C8"/>
    <w:rsid w:val="005D5B29"/>
    <w:rsid w:val="005D5B57"/>
    <w:rsid w:val="005D5CFE"/>
    <w:rsid w:val="005D5D4B"/>
    <w:rsid w:val="005D5D4F"/>
    <w:rsid w:val="005D5DB2"/>
    <w:rsid w:val="005D5E33"/>
    <w:rsid w:val="005D5F99"/>
    <w:rsid w:val="005D64A2"/>
    <w:rsid w:val="005D6759"/>
    <w:rsid w:val="005D6A5A"/>
    <w:rsid w:val="005D6A81"/>
    <w:rsid w:val="005D6ABF"/>
    <w:rsid w:val="005D6B9F"/>
    <w:rsid w:val="005D6C9D"/>
    <w:rsid w:val="005D6E04"/>
    <w:rsid w:val="005D6EC6"/>
    <w:rsid w:val="005D6F47"/>
    <w:rsid w:val="005D6F62"/>
    <w:rsid w:val="005D700A"/>
    <w:rsid w:val="005D7060"/>
    <w:rsid w:val="005D7080"/>
    <w:rsid w:val="005D7104"/>
    <w:rsid w:val="005D7160"/>
    <w:rsid w:val="005D71BE"/>
    <w:rsid w:val="005D7344"/>
    <w:rsid w:val="005D7429"/>
    <w:rsid w:val="005D75F3"/>
    <w:rsid w:val="005D7630"/>
    <w:rsid w:val="005D767F"/>
    <w:rsid w:val="005D76BF"/>
    <w:rsid w:val="005D7886"/>
    <w:rsid w:val="005D794A"/>
    <w:rsid w:val="005D795B"/>
    <w:rsid w:val="005D7A18"/>
    <w:rsid w:val="005D7B50"/>
    <w:rsid w:val="005D7C21"/>
    <w:rsid w:val="005D7D83"/>
    <w:rsid w:val="005D7E3D"/>
    <w:rsid w:val="005D7E93"/>
    <w:rsid w:val="005D7E9F"/>
    <w:rsid w:val="005D7EC2"/>
    <w:rsid w:val="005E0210"/>
    <w:rsid w:val="005E023A"/>
    <w:rsid w:val="005E032D"/>
    <w:rsid w:val="005E032F"/>
    <w:rsid w:val="005E0344"/>
    <w:rsid w:val="005E035C"/>
    <w:rsid w:val="005E039C"/>
    <w:rsid w:val="005E05B8"/>
    <w:rsid w:val="005E0639"/>
    <w:rsid w:val="005E06E4"/>
    <w:rsid w:val="005E074C"/>
    <w:rsid w:val="005E07D2"/>
    <w:rsid w:val="005E0811"/>
    <w:rsid w:val="005E0825"/>
    <w:rsid w:val="005E08E3"/>
    <w:rsid w:val="005E099B"/>
    <w:rsid w:val="005E0D62"/>
    <w:rsid w:val="005E0DC9"/>
    <w:rsid w:val="005E0E9C"/>
    <w:rsid w:val="005E0F32"/>
    <w:rsid w:val="005E0FB8"/>
    <w:rsid w:val="005E12A0"/>
    <w:rsid w:val="005E13B6"/>
    <w:rsid w:val="005E1651"/>
    <w:rsid w:val="005E1683"/>
    <w:rsid w:val="005E16B3"/>
    <w:rsid w:val="005E17B6"/>
    <w:rsid w:val="005E18B7"/>
    <w:rsid w:val="005E18E0"/>
    <w:rsid w:val="005E18FF"/>
    <w:rsid w:val="005E19CB"/>
    <w:rsid w:val="005E1A0F"/>
    <w:rsid w:val="005E1A5E"/>
    <w:rsid w:val="005E1B2E"/>
    <w:rsid w:val="005E1BF8"/>
    <w:rsid w:val="005E1C1B"/>
    <w:rsid w:val="005E1C2C"/>
    <w:rsid w:val="005E1C98"/>
    <w:rsid w:val="005E1EFE"/>
    <w:rsid w:val="005E20E1"/>
    <w:rsid w:val="005E2140"/>
    <w:rsid w:val="005E2189"/>
    <w:rsid w:val="005E21FF"/>
    <w:rsid w:val="005E2307"/>
    <w:rsid w:val="005E2322"/>
    <w:rsid w:val="005E23F3"/>
    <w:rsid w:val="005E252D"/>
    <w:rsid w:val="005E2533"/>
    <w:rsid w:val="005E258E"/>
    <w:rsid w:val="005E26A7"/>
    <w:rsid w:val="005E26CF"/>
    <w:rsid w:val="005E27A7"/>
    <w:rsid w:val="005E28A6"/>
    <w:rsid w:val="005E2A7C"/>
    <w:rsid w:val="005E2A7F"/>
    <w:rsid w:val="005E2B1E"/>
    <w:rsid w:val="005E2B7B"/>
    <w:rsid w:val="005E2C3A"/>
    <w:rsid w:val="005E2C73"/>
    <w:rsid w:val="005E2C94"/>
    <w:rsid w:val="005E2D3F"/>
    <w:rsid w:val="005E2DDB"/>
    <w:rsid w:val="005E2FC7"/>
    <w:rsid w:val="005E3115"/>
    <w:rsid w:val="005E314C"/>
    <w:rsid w:val="005E318F"/>
    <w:rsid w:val="005E3233"/>
    <w:rsid w:val="005E35D9"/>
    <w:rsid w:val="005E3648"/>
    <w:rsid w:val="005E3830"/>
    <w:rsid w:val="005E38A5"/>
    <w:rsid w:val="005E3993"/>
    <w:rsid w:val="005E3B1D"/>
    <w:rsid w:val="005E3B2F"/>
    <w:rsid w:val="005E3B46"/>
    <w:rsid w:val="005E3BBA"/>
    <w:rsid w:val="005E3BEA"/>
    <w:rsid w:val="005E3C89"/>
    <w:rsid w:val="005E3CAF"/>
    <w:rsid w:val="005E3D00"/>
    <w:rsid w:val="005E3D52"/>
    <w:rsid w:val="005E3E04"/>
    <w:rsid w:val="005E3F8C"/>
    <w:rsid w:val="005E4063"/>
    <w:rsid w:val="005E4096"/>
    <w:rsid w:val="005E442D"/>
    <w:rsid w:val="005E4480"/>
    <w:rsid w:val="005E4506"/>
    <w:rsid w:val="005E454A"/>
    <w:rsid w:val="005E4604"/>
    <w:rsid w:val="005E464A"/>
    <w:rsid w:val="005E4676"/>
    <w:rsid w:val="005E4723"/>
    <w:rsid w:val="005E479D"/>
    <w:rsid w:val="005E491F"/>
    <w:rsid w:val="005E4956"/>
    <w:rsid w:val="005E4A48"/>
    <w:rsid w:val="005E4A4B"/>
    <w:rsid w:val="005E4B75"/>
    <w:rsid w:val="005E4CC8"/>
    <w:rsid w:val="005E4D21"/>
    <w:rsid w:val="005E5022"/>
    <w:rsid w:val="005E517C"/>
    <w:rsid w:val="005E51D4"/>
    <w:rsid w:val="005E5354"/>
    <w:rsid w:val="005E53F8"/>
    <w:rsid w:val="005E543F"/>
    <w:rsid w:val="005E54D8"/>
    <w:rsid w:val="005E5543"/>
    <w:rsid w:val="005E5578"/>
    <w:rsid w:val="005E56A4"/>
    <w:rsid w:val="005E5763"/>
    <w:rsid w:val="005E57D8"/>
    <w:rsid w:val="005E5B6A"/>
    <w:rsid w:val="005E5C95"/>
    <w:rsid w:val="005E5D49"/>
    <w:rsid w:val="005E641E"/>
    <w:rsid w:val="005E642A"/>
    <w:rsid w:val="005E6472"/>
    <w:rsid w:val="005E64EA"/>
    <w:rsid w:val="005E6601"/>
    <w:rsid w:val="005E6642"/>
    <w:rsid w:val="005E6677"/>
    <w:rsid w:val="005E66ED"/>
    <w:rsid w:val="005E6701"/>
    <w:rsid w:val="005E695E"/>
    <w:rsid w:val="005E69DF"/>
    <w:rsid w:val="005E6A3C"/>
    <w:rsid w:val="005E6A76"/>
    <w:rsid w:val="005E6B06"/>
    <w:rsid w:val="005E6B5E"/>
    <w:rsid w:val="005E6BBC"/>
    <w:rsid w:val="005E6C1F"/>
    <w:rsid w:val="005E6C83"/>
    <w:rsid w:val="005E6C93"/>
    <w:rsid w:val="005E6EA1"/>
    <w:rsid w:val="005E6EA4"/>
    <w:rsid w:val="005E6F10"/>
    <w:rsid w:val="005E704B"/>
    <w:rsid w:val="005E706C"/>
    <w:rsid w:val="005E7124"/>
    <w:rsid w:val="005E7249"/>
    <w:rsid w:val="005E731F"/>
    <w:rsid w:val="005E7691"/>
    <w:rsid w:val="005E7696"/>
    <w:rsid w:val="005E78A8"/>
    <w:rsid w:val="005E78C6"/>
    <w:rsid w:val="005E791F"/>
    <w:rsid w:val="005E797B"/>
    <w:rsid w:val="005E7A08"/>
    <w:rsid w:val="005E7BC5"/>
    <w:rsid w:val="005E7C74"/>
    <w:rsid w:val="005E7CB8"/>
    <w:rsid w:val="005E7D95"/>
    <w:rsid w:val="005E7EFC"/>
    <w:rsid w:val="005E7F92"/>
    <w:rsid w:val="005F0047"/>
    <w:rsid w:val="005F0115"/>
    <w:rsid w:val="005F0124"/>
    <w:rsid w:val="005F01FE"/>
    <w:rsid w:val="005F027A"/>
    <w:rsid w:val="005F0323"/>
    <w:rsid w:val="005F04C8"/>
    <w:rsid w:val="005F0522"/>
    <w:rsid w:val="005F055B"/>
    <w:rsid w:val="005F0566"/>
    <w:rsid w:val="005F05A7"/>
    <w:rsid w:val="005F05D0"/>
    <w:rsid w:val="005F078D"/>
    <w:rsid w:val="005F0790"/>
    <w:rsid w:val="005F0794"/>
    <w:rsid w:val="005F07BD"/>
    <w:rsid w:val="005F09B7"/>
    <w:rsid w:val="005F0AA3"/>
    <w:rsid w:val="005F0B32"/>
    <w:rsid w:val="005F0B67"/>
    <w:rsid w:val="005F0CC6"/>
    <w:rsid w:val="005F0DDD"/>
    <w:rsid w:val="005F0E10"/>
    <w:rsid w:val="005F1116"/>
    <w:rsid w:val="005F1425"/>
    <w:rsid w:val="005F14D6"/>
    <w:rsid w:val="005F1536"/>
    <w:rsid w:val="005F1695"/>
    <w:rsid w:val="005F1701"/>
    <w:rsid w:val="005F1749"/>
    <w:rsid w:val="005F181E"/>
    <w:rsid w:val="005F1A14"/>
    <w:rsid w:val="005F1A1D"/>
    <w:rsid w:val="005F1A53"/>
    <w:rsid w:val="005F1AFF"/>
    <w:rsid w:val="005F1BFA"/>
    <w:rsid w:val="005F1C1A"/>
    <w:rsid w:val="005F1D1D"/>
    <w:rsid w:val="005F1E7D"/>
    <w:rsid w:val="005F1EF8"/>
    <w:rsid w:val="005F208F"/>
    <w:rsid w:val="005F2264"/>
    <w:rsid w:val="005F22FB"/>
    <w:rsid w:val="005F2313"/>
    <w:rsid w:val="005F2357"/>
    <w:rsid w:val="005F2379"/>
    <w:rsid w:val="005F23E2"/>
    <w:rsid w:val="005F2409"/>
    <w:rsid w:val="005F2444"/>
    <w:rsid w:val="005F2670"/>
    <w:rsid w:val="005F2776"/>
    <w:rsid w:val="005F27E8"/>
    <w:rsid w:val="005F28B1"/>
    <w:rsid w:val="005F2954"/>
    <w:rsid w:val="005F2AC2"/>
    <w:rsid w:val="005F2B37"/>
    <w:rsid w:val="005F2B90"/>
    <w:rsid w:val="005F2BB9"/>
    <w:rsid w:val="005F2C25"/>
    <w:rsid w:val="005F2CB8"/>
    <w:rsid w:val="005F2D6E"/>
    <w:rsid w:val="005F2E8E"/>
    <w:rsid w:val="005F2ECA"/>
    <w:rsid w:val="005F3098"/>
    <w:rsid w:val="005F30B5"/>
    <w:rsid w:val="005F31DE"/>
    <w:rsid w:val="005F31E9"/>
    <w:rsid w:val="005F32AA"/>
    <w:rsid w:val="005F32DC"/>
    <w:rsid w:val="005F33A0"/>
    <w:rsid w:val="005F342C"/>
    <w:rsid w:val="005F342E"/>
    <w:rsid w:val="005F346A"/>
    <w:rsid w:val="005F357B"/>
    <w:rsid w:val="005F3603"/>
    <w:rsid w:val="005F3635"/>
    <w:rsid w:val="005F3853"/>
    <w:rsid w:val="005F398D"/>
    <w:rsid w:val="005F3BA4"/>
    <w:rsid w:val="005F3BAA"/>
    <w:rsid w:val="005F3CB2"/>
    <w:rsid w:val="005F3CC8"/>
    <w:rsid w:val="005F3D1A"/>
    <w:rsid w:val="005F3EE3"/>
    <w:rsid w:val="005F3F00"/>
    <w:rsid w:val="005F4079"/>
    <w:rsid w:val="005F4175"/>
    <w:rsid w:val="005F430C"/>
    <w:rsid w:val="005F43B9"/>
    <w:rsid w:val="005F4458"/>
    <w:rsid w:val="005F447E"/>
    <w:rsid w:val="005F4501"/>
    <w:rsid w:val="005F4535"/>
    <w:rsid w:val="005F45BD"/>
    <w:rsid w:val="005F45E9"/>
    <w:rsid w:val="005F46BC"/>
    <w:rsid w:val="005F4724"/>
    <w:rsid w:val="005F476D"/>
    <w:rsid w:val="005F47B2"/>
    <w:rsid w:val="005F4812"/>
    <w:rsid w:val="005F4846"/>
    <w:rsid w:val="005F48AF"/>
    <w:rsid w:val="005F4999"/>
    <w:rsid w:val="005F4A3A"/>
    <w:rsid w:val="005F4AB7"/>
    <w:rsid w:val="005F4E1E"/>
    <w:rsid w:val="005F4F36"/>
    <w:rsid w:val="005F508D"/>
    <w:rsid w:val="005F513F"/>
    <w:rsid w:val="005F51A8"/>
    <w:rsid w:val="005F51E0"/>
    <w:rsid w:val="005F523C"/>
    <w:rsid w:val="005F53BA"/>
    <w:rsid w:val="005F53C4"/>
    <w:rsid w:val="005F5533"/>
    <w:rsid w:val="005F5584"/>
    <w:rsid w:val="005F55A0"/>
    <w:rsid w:val="005F55C4"/>
    <w:rsid w:val="005F5998"/>
    <w:rsid w:val="005F5B85"/>
    <w:rsid w:val="005F5C2F"/>
    <w:rsid w:val="005F5C37"/>
    <w:rsid w:val="005F5D5D"/>
    <w:rsid w:val="005F5EA7"/>
    <w:rsid w:val="005F5FF7"/>
    <w:rsid w:val="005F60AC"/>
    <w:rsid w:val="005F61F9"/>
    <w:rsid w:val="005F6235"/>
    <w:rsid w:val="005F627A"/>
    <w:rsid w:val="005F62E0"/>
    <w:rsid w:val="005F6395"/>
    <w:rsid w:val="005F63EE"/>
    <w:rsid w:val="005F6401"/>
    <w:rsid w:val="005F6426"/>
    <w:rsid w:val="005F6477"/>
    <w:rsid w:val="005F6643"/>
    <w:rsid w:val="005F6687"/>
    <w:rsid w:val="005F6882"/>
    <w:rsid w:val="005F68DF"/>
    <w:rsid w:val="005F6923"/>
    <w:rsid w:val="005F6AC8"/>
    <w:rsid w:val="005F6AEA"/>
    <w:rsid w:val="005F6B66"/>
    <w:rsid w:val="005F6C76"/>
    <w:rsid w:val="005F6E61"/>
    <w:rsid w:val="005F6ECC"/>
    <w:rsid w:val="005F713F"/>
    <w:rsid w:val="005F7259"/>
    <w:rsid w:val="005F727D"/>
    <w:rsid w:val="005F72CC"/>
    <w:rsid w:val="005F7305"/>
    <w:rsid w:val="005F7330"/>
    <w:rsid w:val="005F733D"/>
    <w:rsid w:val="005F7340"/>
    <w:rsid w:val="005F7355"/>
    <w:rsid w:val="005F7371"/>
    <w:rsid w:val="005F7392"/>
    <w:rsid w:val="005F74F1"/>
    <w:rsid w:val="005F7A4B"/>
    <w:rsid w:val="005F7B51"/>
    <w:rsid w:val="005F7B95"/>
    <w:rsid w:val="005F7CDC"/>
    <w:rsid w:val="005F7CF0"/>
    <w:rsid w:val="005F7D72"/>
    <w:rsid w:val="005F7D7F"/>
    <w:rsid w:val="005F7E7A"/>
    <w:rsid w:val="005F7EF0"/>
    <w:rsid w:val="005F7F4B"/>
    <w:rsid w:val="00600060"/>
    <w:rsid w:val="00600157"/>
    <w:rsid w:val="0060017B"/>
    <w:rsid w:val="006001BB"/>
    <w:rsid w:val="0060023A"/>
    <w:rsid w:val="0060023D"/>
    <w:rsid w:val="006004D5"/>
    <w:rsid w:val="00600746"/>
    <w:rsid w:val="0060085C"/>
    <w:rsid w:val="0060097B"/>
    <w:rsid w:val="00600986"/>
    <w:rsid w:val="00600A76"/>
    <w:rsid w:val="00600A8D"/>
    <w:rsid w:val="00600AD3"/>
    <w:rsid w:val="00600B10"/>
    <w:rsid w:val="00600BA5"/>
    <w:rsid w:val="00600BE8"/>
    <w:rsid w:val="00600CEB"/>
    <w:rsid w:val="00600E7D"/>
    <w:rsid w:val="00600EB5"/>
    <w:rsid w:val="00600F0E"/>
    <w:rsid w:val="00600F64"/>
    <w:rsid w:val="00601066"/>
    <w:rsid w:val="006010EA"/>
    <w:rsid w:val="00601316"/>
    <w:rsid w:val="0060132D"/>
    <w:rsid w:val="00601A0F"/>
    <w:rsid w:val="00601A4B"/>
    <w:rsid w:val="00601B25"/>
    <w:rsid w:val="00601B29"/>
    <w:rsid w:val="00601C05"/>
    <w:rsid w:val="00601CAE"/>
    <w:rsid w:val="00601CD8"/>
    <w:rsid w:val="00601E90"/>
    <w:rsid w:val="006020B0"/>
    <w:rsid w:val="00602346"/>
    <w:rsid w:val="00602353"/>
    <w:rsid w:val="00602414"/>
    <w:rsid w:val="00602648"/>
    <w:rsid w:val="0060266D"/>
    <w:rsid w:val="00602846"/>
    <w:rsid w:val="00602952"/>
    <w:rsid w:val="006029E4"/>
    <w:rsid w:val="00602D47"/>
    <w:rsid w:val="00602DA3"/>
    <w:rsid w:val="00602E5B"/>
    <w:rsid w:val="00602EEF"/>
    <w:rsid w:val="00602FEE"/>
    <w:rsid w:val="006032A8"/>
    <w:rsid w:val="006033CD"/>
    <w:rsid w:val="00603432"/>
    <w:rsid w:val="00603671"/>
    <w:rsid w:val="006036E2"/>
    <w:rsid w:val="006036FE"/>
    <w:rsid w:val="006037E1"/>
    <w:rsid w:val="00603877"/>
    <w:rsid w:val="006038D3"/>
    <w:rsid w:val="00603942"/>
    <w:rsid w:val="006039A7"/>
    <w:rsid w:val="00603A4B"/>
    <w:rsid w:val="00603B50"/>
    <w:rsid w:val="00603CA1"/>
    <w:rsid w:val="00603CCC"/>
    <w:rsid w:val="00603CD5"/>
    <w:rsid w:val="00603CF6"/>
    <w:rsid w:val="00603D0B"/>
    <w:rsid w:val="00603E71"/>
    <w:rsid w:val="00603F39"/>
    <w:rsid w:val="00603FBF"/>
    <w:rsid w:val="00604180"/>
    <w:rsid w:val="00604456"/>
    <w:rsid w:val="006044A6"/>
    <w:rsid w:val="00604628"/>
    <w:rsid w:val="0060462E"/>
    <w:rsid w:val="00604830"/>
    <w:rsid w:val="00604AD0"/>
    <w:rsid w:val="00604AE8"/>
    <w:rsid w:val="00604AF6"/>
    <w:rsid w:val="00604C5A"/>
    <w:rsid w:val="00604F07"/>
    <w:rsid w:val="00604FC1"/>
    <w:rsid w:val="00604FD2"/>
    <w:rsid w:val="00605137"/>
    <w:rsid w:val="00605184"/>
    <w:rsid w:val="00605231"/>
    <w:rsid w:val="006053C6"/>
    <w:rsid w:val="006053D5"/>
    <w:rsid w:val="006054BE"/>
    <w:rsid w:val="00605578"/>
    <w:rsid w:val="006056F7"/>
    <w:rsid w:val="0060571C"/>
    <w:rsid w:val="0060582C"/>
    <w:rsid w:val="006059F9"/>
    <w:rsid w:val="00605AE4"/>
    <w:rsid w:val="00605B1A"/>
    <w:rsid w:val="00605C15"/>
    <w:rsid w:val="00605C18"/>
    <w:rsid w:val="00605C3C"/>
    <w:rsid w:val="00605C76"/>
    <w:rsid w:val="00605D91"/>
    <w:rsid w:val="00605E61"/>
    <w:rsid w:val="00605E77"/>
    <w:rsid w:val="00605EDC"/>
    <w:rsid w:val="00605EF2"/>
    <w:rsid w:val="00605F00"/>
    <w:rsid w:val="00605F16"/>
    <w:rsid w:val="00605F30"/>
    <w:rsid w:val="00605F66"/>
    <w:rsid w:val="00605FAE"/>
    <w:rsid w:val="0060613B"/>
    <w:rsid w:val="006063A2"/>
    <w:rsid w:val="006063A5"/>
    <w:rsid w:val="0060640F"/>
    <w:rsid w:val="00606417"/>
    <w:rsid w:val="006064C6"/>
    <w:rsid w:val="00606574"/>
    <w:rsid w:val="006065D5"/>
    <w:rsid w:val="006066D2"/>
    <w:rsid w:val="006066F0"/>
    <w:rsid w:val="00606792"/>
    <w:rsid w:val="006067CA"/>
    <w:rsid w:val="0060699A"/>
    <w:rsid w:val="00606A03"/>
    <w:rsid w:val="00606AA4"/>
    <w:rsid w:val="00606AAA"/>
    <w:rsid w:val="00606C42"/>
    <w:rsid w:val="00606C90"/>
    <w:rsid w:val="00606E16"/>
    <w:rsid w:val="00606EA9"/>
    <w:rsid w:val="00606EB9"/>
    <w:rsid w:val="00606EFB"/>
    <w:rsid w:val="00606F57"/>
    <w:rsid w:val="00607212"/>
    <w:rsid w:val="0060723B"/>
    <w:rsid w:val="006072BF"/>
    <w:rsid w:val="0060732A"/>
    <w:rsid w:val="00607574"/>
    <w:rsid w:val="00607644"/>
    <w:rsid w:val="006077A4"/>
    <w:rsid w:val="00607847"/>
    <w:rsid w:val="00607A7F"/>
    <w:rsid w:val="00607AEC"/>
    <w:rsid w:val="00607B55"/>
    <w:rsid w:val="00607C66"/>
    <w:rsid w:val="00607DC0"/>
    <w:rsid w:val="00607F0E"/>
    <w:rsid w:val="00610040"/>
    <w:rsid w:val="0061011A"/>
    <w:rsid w:val="00610120"/>
    <w:rsid w:val="006101C2"/>
    <w:rsid w:val="0061036E"/>
    <w:rsid w:val="0061039A"/>
    <w:rsid w:val="006103CA"/>
    <w:rsid w:val="00610439"/>
    <w:rsid w:val="006104AE"/>
    <w:rsid w:val="006104EC"/>
    <w:rsid w:val="00610618"/>
    <w:rsid w:val="00610742"/>
    <w:rsid w:val="0061095F"/>
    <w:rsid w:val="0061099A"/>
    <w:rsid w:val="006109B8"/>
    <w:rsid w:val="006109DD"/>
    <w:rsid w:val="00610A94"/>
    <w:rsid w:val="00610D5F"/>
    <w:rsid w:val="00610D8D"/>
    <w:rsid w:val="00610E0B"/>
    <w:rsid w:val="00610E0C"/>
    <w:rsid w:val="00610EA8"/>
    <w:rsid w:val="0061110E"/>
    <w:rsid w:val="006112DA"/>
    <w:rsid w:val="0061133D"/>
    <w:rsid w:val="006113FF"/>
    <w:rsid w:val="006114AA"/>
    <w:rsid w:val="006114E1"/>
    <w:rsid w:val="00611519"/>
    <w:rsid w:val="00611556"/>
    <w:rsid w:val="006117E1"/>
    <w:rsid w:val="006118B8"/>
    <w:rsid w:val="0061196F"/>
    <w:rsid w:val="00611A92"/>
    <w:rsid w:val="00611ADF"/>
    <w:rsid w:val="00611B0C"/>
    <w:rsid w:val="00611B76"/>
    <w:rsid w:val="00611C11"/>
    <w:rsid w:val="00611C29"/>
    <w:rsid w:val="00611DC1"/>
    <w:rsid w:val="00611DC5"/>
    <w:rsid w:val="00611E96"/>
    <w:rsid w:val="00611EB6"/>
    <w:rsid w:val="00611F28"/>
    <w:rsid w:val="00611F85"/>
    <w:rsid w:val="00611FA9"/>
    <w:rsid w:val="0061200C"/>
    <w:rsid w:val="00612182"/>
    <w:rsid w:val="006122F1"/>
    <w:rsid w:val="0061232A"/>
    <w:rsid w:val="00612352"/>
    <w:rsid w:val="00612385"/>
    <w:rsid w:val="00612529"/>
    <w:rsid w:val="0061256F"/>
    <w:rsid w:val="00612611"/>
    <w:rsid w:val="0061262B"/>
    <w:rsid w:val="0061267E"/>
    <w:rsid w:val="006126A4"/>
    <w:rsid w:val="00612926"/>
    <w:rsid w:val="0061296E"/>
    <w:rsid w:val="006129C5"/>
    <w:rsid w:val="00612B02"/>
    <w:rsid w:val="00612C6A"/>
    <w:rsid w:val="00612C6B"/>
    <w:rsid w:val="00612DEB"/>
    <w:rsid w:val="00612E5E"/>
    <w:rsid w:val="00612E7D"/>
    <w:rsid w:val="0061330C"/>
    <w:rsid w:val="006134A3"/>
    <w:rsid w:val="00613849"/>
    <w:rsid w:val="00613887"/>
    <w:rsid w:val="0061390C"/>
    <w:rsid w:val="00613A59"/>
    <w:rsid w:val="00613B45"/>
    <w:rsid w:val="00613DB8"/>
    <w:rsid w:val="00613E15"/>
    <w:rsid w:val="00613E2F"/>
    <w:rsid w:val="00613F92"/>
    <w:rsid w:val="00613FCF"/>
    <w:rsid w:val="00614019"/>
    <w:rsid w:val="006140DA"/>
    <w:rsid w:val="0061413B"/>
    <w:rsid w:val="0061413E"/>
    <w:rsid w:val="0061425B"/>
    <w:rsid w:val="006143A2"/>
    <w:rsid w:val="00614465"/>
    <w:rsid w:val="0061450D"/>
    <w:rsid w:val="006145AE"/>
    <w:rsid w:val="006145E1"/>
    <w:rsid w:val="006146DD"/>
    <w:rsid w:val="00614721"/>
    <w:rsid w:val="00614858"/>
    <w:rsid w:val="006148DD"/>
    <w:rsid w:val="00614933"/>
    <w:rsid w:val="00614A3E"/>
    <w:rsid w:val="00614AA6"/>
    <w:rsid w:val="00614B82"/>
    <w:rsid w:val="00614BFF"/>
    <w:rsid w:val="00614C5D"/>
    <w:rsid w:val="00614C74"/>
    <w:rsid w:val="00614D3A"/>
    <w:rsid w:val="00614EB0"/>
    <w:rsid w:val="00614F9C"/>
    <w:rsid w:val="00615177"/>
    <w:rsid w:val="006151BA"/>
    <w:rsid w:val="00615366"/>
    <w:rsid w:val="0061544A"/>
    <w:rsid w:val="006154E0"/>
    <w:rsid w:val="0061559C"/>
    <w:rsid w:val="006155E3"/>
    <w:rsid w:val="0061563F"/>
    <w:rsid w:val="00615671"/>
    <w:rsid w:val="006156B1"/>
    <w:rsid w:val="00615770"/>
    <w:rsid w:val="00615772"/>
    <w:rsid w:val="0061580C"/>
    <w:rsid w:val="006158D6"/>
    <w:rsid w:val="0061596A"/>
    <w:rsid w:val="00615BD6"/>
    <w:rsid w:val="00615C91"/>
    <w:rsid w:val="00615CBD"/>
    <w:rsid w:val="00615E0A"/>
    <w:rsid w:val="00615E84"/>
    <w:rsid w:val="00615ED7"/>
    <w:rsid w:val="00615F7C"/>
    <w:rsid w:val="00616002"/>
    <w:rsid w:val="00616027"/>
    <w:rsid w:val="00616047"/>
    <w:rsid w:val="00616067"/>
    <w:rsid w:val="0061609F"/>
    <w:rsid w:val="006160CA"/>
    <w:rsid w:val="006160F2"/>
    <w:rsid w:val="0061612C"/>
    <w:rsid w:val="006161FB"/>
    <w:rsid w:val="0061622B"/>
    <w:rsid w:val="006162CB"/>
    <w:rsid w:val="006163F9"/>
    <w:rsid w:val="00616446"/>
    <w:rsid w:val="0061647D"/>
    <w:rsid w:val="0061647F"/>
    <w:rsid w:val="006167B8"/>
    <w:rsid w:val="00616833"/>
    <w:rsid w:val="00616842"/>
    <w:rsid w:val="00616955"/>
    <w:rsid w:val="00616A20"/>
    <w:rsid w:val="00616A30"/>
    <w:rsid w:val="00616B99"/>
    <w:rsid w:val="00616BC7"/>
    <w:rsid w:val="00616C04"/>
    <w:rsid w:val="00616C5C"/>
    <w:rsid w:val="00616D2F"/>
    <w:rsid w:val="00616D57"/>
    <w:rsid w:val="00616D8F"/>
    <w:rsid w:val="00616DE8"/>
    <w:rsid w:val="00616E58"/>
    <w:rsid w:val="00616E63"/>
    <w:rsid w:val="00616E6B"/>
    <w:rsid w:val="00616FA4"/>
    <w:rsid w:val="00616FE2"/>
    <w:rsid w:val="006170CF"/>
    <w:rsid w:val="00617106"/>
    <w:rsid w:val="006171EC"/>
    <w:rsid w:val="006172AE"/>
    <w:rsid w:val="0061730C"/>
    <w:rsid w:val="006177A3"/>
    <w:rsid w:val="006177E1"/>
    <w:rsid w:val="00617897"/>
    <w:rsid w:val="006179CC"/>
    <w:rsid w:val="00617A77"/>
    <w:rsid w:val="00617AA0"/>
    <w:rsid w:val="00617C6E"/>
    <w:rsid w:val="00617CF7"/>
    <w:rsid w:val="00617E22"/>
    <w:rsid w:val="00617E36"/>
    <w:rsid w:val="00617F50"/>
    <w:rsid w:val="006201E0"/>
    <w:rsid w:val="00620362"/>
    <w:rsid w:val="00620366"/>
    <w:rsid w:val="006203AB"/>
    <w:rsid w:val="006203F1"/>
    <w:rsid w:val="0062040E"/>
    <w:rsid w:val="006204D6"/>
    <w:rsid w:val="00620743"/>
    <w:rsid w:val="00620748"/>
    <w:rsid w:val="0062074E"/>
    <w:rsid w:val="006207DF"/>
    <w:rsid w:val="00620878"/>
    <w:rsid w:val="00620916"/>
    <w:rsid w:val="0062098F"/>
    <w:rsid w:val="00620A48"/>
    <w:rsid w:val="00620DBA"/>
    <w:rsid w:val="00620E05"/>
    <w:rsid w:val="00621112"/>
    <w:rsid w:val="00621164"/>
    <w:rsid w:val="00621242"/>
    <w:rsid w:val="00621331"/>
    <w:rsid w:val="006213D8"/>
    <w:rsid w:val="00621517"/>
    <w:rsid w:val="0062170D"/>
    <w:rsid w:val="0062174C"/>
    <w:rsid w:val="00621807"/>
    <w:rsid w:val="00621963"/>
    <w:rsid w:val="006219DA"/>
    <w:rsid w:val="00621A37"/>
    <w:rsid w:val="00621AEC"/>
    <w:rsid w:val="00621DA5"/>
    <w:rsid w:val="00621DAF"/>
    <w:rsid w:val="00621DB6"/>
    <w:rsid w:val="00621E08"/>
    <w:rsid w:val="00621E3C"/>
    <w:rsid w:val="00621E5F"/>
    <w:rsid w:val="00621FC3"/>
    <w:rsid w:val="00622199"/>
    <w:rsid w:val="00622449"/>
    <w:rsid w:val="006225F8"/>
    <w:rsid w:val="00622614"/>
    <w:rsid w:val="00622620"/>
    <w:rsid w:val="00622705"/>
    <w:rsid w:val="006227B2"/>
    <w:rsid w:val="006227DB"/>
    <w:rsid w:val="00622A60"/>
    <w:rsid w:val="00622AD8"/>
    <w:rsid w:val="00622B13"/>
    <w:rsid w:val="00622BAA"/>
    <w:rsid w:val="00622C2D"/>
    <w:rsid w:val="00622CF1"/>
    <w:rsid w:val="00622D01"/>
    <w:rsid w:val="00622D84"/>
    <w:rsid w:val="00622DF7"/>
    <w:rsid w:val="00622EFE"/>
    <w:rsid w:val="0062303A"/>
    <w:rsid w:val="006230D3"/>
    <w:rsid w:val="00623159"/>
    <w:rsid w:val="0062317D"/>
    <w:rsid w:val="0062318F"/>
    <w:rsid w:val="00623425"/>
    <w:rsid w:val="006234A7"/>
    <w:rsid w:val="00623518"/>
    <w:rsid w:val="0062358C"/>
    <w:rsid w:val="006235DF"/>
    <w:rsid w:val="006235F2"/>
    <w:rsid w:val="0062367F"/>
    <w:rsid w:val="006236A8"/>
    <w:rsid w:val="00623938"/>
    <w:rsid w:val="006239AE"/>
    <w:rsid w:val="006239F7"/>
    <w:rsid w:val="00623A90"/>
    <w:rsid w:val="00623AB2"/>
    <w:rsid w:val="00623B1B"/>
    <w:rsid w:val="00623B7D"/>
    <w:rsid w:val="00623C78"/>
    <w:rsid w:val="00623D38"/>
    <w:rsid w:val="00623DB9"/>
    <w:rsid w:val="00623EAA"/>
    <w:rsid w:val="00624181"/>
    <w:rsid w:val="00624203"/>
    <w:rsid w:val="006242BE"/>
    <w:rsid w:val="006243EB"/>
    <w:rsid w:val="0062441E"/>
    <w:rsid w:val="00624509"/>
    <w:rsid w:val="0062458B"/>
    <w:rsid w:val="006245CB"/>
    <w:rsid w:val="006245DB"/>
    <w:rsid w:val="006247A9"/>
    <w:rsid w:val="00624B47"/>
    <w:rsid w:val="00624BF5"/>
    <w:rsid w:val="00624C05"/>
    <w:rsid w:val="00624D63"/>
    <w:rsid w:val="00624EFD"/>
    <w:rsid w:val="0062504D"/>
    <w:rsid w:val="006250E5"/>
    <w:rsid w:val="0062527C"/>
    <w:rsid w:val="0062536B"/>
    <w:rsid w:val="006253BC"/>
    <w:rsid w:val="006253F3"/>
    <w:rsid w:val="0062549C"/>
    <w:rsid w:val="00625555"/>
    <w:rsid w:val="0062558B"/>
    <w:rsid w:val="00625652"/>
    <w:rsid w:val="006256CA"/>
    <w:rsid w:val="006256E8"/>
    <w:rsid w:val="0062580D"/>
    <w:rsid w:val="00625845"/>
    <w:rsid w:val="00625916"/>
    <w:rsid w:val="00625952"/>
    <w:rsid w:val="00625A2E"/>
    <w:rsid w:val="00625B1C"/>
    <w:rsid w:val="00625B68"/>
    <w:rsid w:val="00625B7C"/>
    <w:rsid w:val="00625C4C"/>
    <w:rsid w:val="00625E51"/>
    <w:rsid w:val="00625EAF"/>
    <w:rsid w:val="00625F19"/>
    <w:rsid w:val="00626096"/>
    <w:rsid w:val="00626099"/>
    <w:rsid w:val="006260EE"/>
    <w:rsid w:val="0062610E"/>
    <w:rsid w:val="00626118"/>
    <w:rsid w:val="006261EB"/>
    <w:rsid w:val="0062620B"/>
    <w:rsid w:val="00626277"/>
    <w:rsid w:val="0062636B"/>
    <w:rsid w:val="00626413"/>
    <w:rsid w:val="00626510"/>
    <w:rsid w:val="00626552"/>
    <w:rsid w:val="0062659B"/>
    <w:rsid w:val="00626702"/>
    <w:rsid w:val="00626854"/>
    <w:rsid w:val="006268B9"/>
    <w:rsid w:val="00626905"/>
    <w:rsid w:val="00626A04"/>
    <w:rsid w:val="00626B03"/>
    <w:rsid w:val="00626C30"/>
    <w:rsid w:val="00626C74"/>
    <w:rsid w:val="00626DB0"/>
    <w:rsid w:val="00626DB4"/>
    <w:rsid w:val="00626F2C"/>
    <w:rsid w:val="00627074"/>
    <w:rsid w:val="006270A4"/>
    <w:rsid w:val="0062715D"/>
    <w:rsid w:val="006271B7"/>
    <w:rsid w:val="006272DA"/>
    <w:rsid w:val="0062733C"/>
    <w:rsid w:val="006273D6"/>
    <w:rsid w:val="006274FB"/>
    <w:rsid w:val="006277FE"/>
    <w:rsid w:val="006278C5"/>
    <w:rsid w:val="006279E2"/>
    <w:rsid w:val="00627B0F"/>
    <w:rsid w:val="00627C09"/>
    <w:rsid w:val="00627C55"/>
    <w:rsid w:val="00627CED"/>
    <w:rsid w:val="00627D58"/>
    <w:rsid w:val="00627D89"/>
    <w:rsid w:val="00627E0D"/>
    <w:rsid w:val="00627E7B"/>
    <w:rsid w:val="00627E85"/>
    <w:rsid w:val="00630175"/>
    <w:rsid w:val="00630279"/>
    <w:rsid w:val="00630313"/>
    <w:rsid w:val="00630338"/>
    <w:rsid w:val="006303E7"/>
    <w:rsid w:val="006307D7"/>
    <w:rsid w:val="0063082F"/>
    <w:rsid w:val="00630C9F"/>
    <w:rsid w:val="00630FC2"/>
    <w:rsid w:val="00631094"/>
    <w:rsid w:val="0063117E"/>
    <w:rsid w:val="00631257"/>
    <w:rsid w:val="0063127E"/>
    <w:rsid w:val="0063127F"/>
    <w:rsid w:val="006312BE"/>
    <w:rsid w:val="006312D2"/>
    <w:rsid w:val="0063136D"/>
    <w:rsid w:val="006313BE"/>
    <w:rsid w:val="00631416"/>
    <w:rsid w:val="00631480"/>
    <w:rsid w:val="006314AF"/>
    <w:rsid w:val="006315C0"/>
    <w:rsid w:val="00631711"/>
    <w:rsid w:val="00631775"/>
    <w:rsid w:val="00631907"/>
    <w:rsid w:val="00631BE4"/>
    <w:rsid w:val="00631BEC"/>
    <w:rsid w:val="00631C5B"/>
    <w:rsid w:val="00631D48"/>
    <w:rsid w:val="00631E22"/>
    <w:rsid w:val="00631ED8"/>
    <w:rsid w:val="00631EE9"/>
    <w:rsid w:val="006321B2"/>
    <w:rsid w:val="006321BC"/>
    <w:rsid w:val="0063227F"/>
    <w:rsid w:val="006322D6"/>
    <w:rsid w:val="00632312"/>
    <w:rsid w:val="00632328"/>
    <w:rsid w:val="0063240B"/>
    <w:rsid w:val="00632507"/>
    <w:rsid w:val="006325B3"/>
    <w:rsid w:val="006325D1"/>
    <w:rsid w:val="006325DD"/>
    <w:rsid w:val="00632839"/>
    <w:rsid w:val="006328F9"/>
    <w:rsid w:val="00632A29"/>
    <w:rsid w:val="00632BE5"/>
    <w:rsid w:val="00632C6E"/>
    <w:rsid w:val="00632D15"/>
    <w:rsid w:val="00632E26"/>
    <w:rsid w:val="00632EE4"/>
    <w:rsid w:val="00632EF0"/>
    <w:rsid w:val="00632F8E"/>
    <w:rsid w:val="0063301B"/>
    <w:rsid w:val="006331DF"/>
    <w:rsid w:val="00633499"/>
    <w:rsid w:val="0063365D"/>
    <w:rsid w:val="0063371C"/>
    <w:rsid w:val="00633972"/>
    <w:rsid w:val="006339EC"/>
    <w:rsid w:val="00633B69"/>
    <w:rsid w:val="00633BE8"/>
    <w:rsid w:val="00633D41"/>
    <w:rsid w:val="00633E46"/>
    <w:rsid w:val="00633F10"/>
    <w:rsid w:val="00633F72"/>
    <w:rsid w:val="00633FF1"/>
    <w:rsid w:val="00634029"/>
    <w:rsid w:val="00634340"/>
    <w:rsid w:val="00634378"/>
    <w:rsid w:val="0063441E"/>
    <w:rsid w:val="0063454B"/>
    <w:rsid w:val="006345AE"/>
    <w:rsid w:val="006345E7"/>
    <w:rsid w:val="006346B7"/>
    <w:rsid w:val="006346C8"/>
    <w:rsid w:val="00634723"/>
    <w:rsid w:val="00634748"/>
    <w:rsid w:val="0063480E"/>
    <w:rsid w:val="00634822"/>
    <w:rsid w:val="0063498E"/>
    <w:rsid w:val="006349DB"/>
    <w:rsid w:val="00634A27"/>
    <w:rsid w:val="00634C05"/>
    <w:rsid w:val="00634E20"/>
    <w:rsid w:val="00634EE3"/>
    <w:rsid w:val="00634F93"/>
    <w:rsid w:val="00634FBA"/>
    <w:rsid w:val="00635085"/>
    <w:rsid w:val="00635147"/>
    <w:rsid w:val="00635180"/>
    <w:rsid w:val="006351CA"/>
    <w:rsid w:val="0063527E"/>
    <w:rsid w:val="00635377"/>
    <w:rsid w:val="006353FE"/>
    <w:rsid w:val="006354CA"/>
    <w:rsid w:val="006355B3"/>
    <w:rsid w:val="00635671"/>
    <w:rsid w:val="0063588A"/>
    <w:rsid w:val="006358E7"/>
    <w:rsid w:val="00635A15"/>
    <w:rsid w:val="00635A2B"/>
    <w:rsid w:val="00635A3A"/>
    <w:rsid w:val="00635A53"/>
    <w:rsid w:val="00635B03"/>
    <w:rsid w:val="00635B8A"/>
    <w:rsid w:val="00635BA1"/>
    <w:rsid w:val="00635BCC"/>
    <w:rsid w:val="00635BF4"/>
    <w:rsid w:val="00635C3F"/>
    <w:rsid w:val="00635D89"/>
    <w:rsid w:val="00635E55"/>
    <w:rsid w:val="00635ECE"/>
    <w:rsid w:val="00635ED2"/>
    <w:rsid w:val="00635F15"/>
    <w:rsid w:val="00635F51"/>
    <w:rsid w:val="00635FD6"/>
    <w:rsid w:val="00636121"/>
    <w:rsid w:val="00636224"/>
    <w:rsid w:val="00636233"/>
    <w:rsid w:val="00636347"/>
    <w:rsid w:val="00636350"/>
    <w:rsid w:val="00636544"/>
    <w:rsid w:val="0063655A"/>
    <w:rsid w:val="00636608"/>
    <w:rsid w:val="0063668F"/>
    <w:rsid w:val="006366D2"/>
    <w:rsid w:val="006367D9"/>
    <w:rsid w:val="006368B3"/>
    <w:rsid w:val="006369A4"/>
    <w:rsid w:val="00636AAF"/>
    <w:rsid w:val="00636CF8"/>
    <w:rsid w:val="00636D70"/>
    <w:rsid w:val="00636E95"/>
    <w:rsid w:val="00637030"/>
    <w:rsid w:val="00637096"/>
    <w:rsid w:val="00637274"/>
    <w:rsid w:val="00637332"/>
    <w:rsid w:val="00637370"/>
    <w:rsid w:val="006373E7"/>
    <w:rsid w:val="0063744B"/>
    <w:rsid w:val="0063745D"/>
    <w:rsid w:val="0063748A"/>
    <w:rsid w:val="006374E9"/>
    <w:rsid w:val="00637659"/>
    <w:rsid w:val="006376C8"/>
    <w:rsid w:val="00637792"/>
    <w:rsid w:val="00637A7F"/>
    <w:rsid w:val="00637A97"/>
    <w:rsid w:val="00637ACF"/>
    <w:rsid w:val="00637BDD"/>
    <w:rsid w:val="00637C8D"/>
    <w:rsid w:val="00637CBB"/>
    <w:rsid w:val="00637CD9"/>
    <w:rsid w:val="00637DF0"/>
    <w:rsid w:val="00637E66"/>
    <w:rsid w:val="00637EB8"/>
    <w:rsid w:val="00637F92"/>
    <w:rsid w:val="00637FA4"/>
    <w:rsid w:val="00637FAF"/>
    <w:rsid w:val="00640111"/>
    <w:rsid w:val="0064019C"/>
    <w:rsid w:val="0064019F"/>
    <w:rsid w:val="006402EA"/>
    <w:rsid w:val="0064031C"/>
    <w:rsid w:val="006403BA"/>
    <w:rsid w:val="00640581"/>
    <w:rsid w:val="006406B7"/>
    <w:rsid w:val="0064076E"/>
    <w:rsid w:val="0064085D"/>
    <w:rsid w:val="00640912"/>
    <w:rsid w:val="00640D94"/>
    <w:rsid w:val="00640DF1"/>
    <w:rsid w:val="00640E1E"/>
    <w:rsid w:val="00640EB8"/>
    <w:rsid w:val="00640F1E"/>
    <w:rsid w:val="00640F83"/>
    <w:rsid w:val="00641019"/>
    <w:rsid w:val="00641047"/>
    <w:rsid w:val="0064132D"/>
    <w:rsid w:val="006413B1"/>
    <w:rsid w:val="006414B1"/>
    <w:rsid w:val="0064175C"/>
    <w:rsid w:val="00641865"/>
    <w:rsid w:val="006418D7"/>
    <w:rsid w:val="006418EF"/>
    <w:rsid w:val="006419BB"/>
    <w:rsid w:val="00641AA2"/>
    <w:rsid w:val="00641BB3"/>
    <w:rsid w:val="00641BED"/>
    <w:rsid w:val="00641C22"/>
    <w:rsid w:val="00641C35"/>
    <w:rsid w:val="00641C91"/>
    <w:rsid w:val="00641CC4"/>
    <w:rsid w:val="00641CCE"/>
    <w:rsid w:val="00641DB2"/>
    <w:rsid w:val="0064203A"/>
    <w:rsid w:val="00642063"/>
    <w:rsid w:val="006421D2"/>
    <w:rsid w:val="00642262"/>
    <w:rsid w:val="0064227F"/>
    <w:rsid w:val="0064238F"/>
    <w:rsid w:val="006423A9"/>
    <w:rsid w:val="006423BD"/>
    <w:rsid w:val="006424AF"/>
    <w:rsid w:val="006424E7"/>
    <w:rsid w:val="006425E2"/>
    <w:rsid w:val="006425FB"/>
    <w:rsid w:val="006426C5"/>
    <w:rsid w:val="006426D4"/>
    <w:rsid w:val="006426F0"/>
    <w:rsid w:val="00642847"/>
    <w:rsid w:val="006428F7"/>
    <w:rsid w:val="0064299F"/>
    <w:rsid w:val="00642BEE"/>
    <w:rsid w:val="00642C35"/>
    <w:rsid w:val="00642E95"/>
    <w:rsid w:val="00642F1D"/>
    <w:rsid w:val="00642FEC"/>
    <w:rsid w:val="0064315B"/>
    <w:rsid w:val="00643164"/>
    <w:rsid w:val="0064323A"/>
    <w:rsid w:val="00643271"/>
    <w:rsid w:val="006432D9"/>
    <w:rsid w:val="0064331E"/>
    <w:rsid w:val="006433A3"/>
    <w:rsid w:val="006433F8"/>
    <w:rsid w:val="0064360E"/>
    <w:rsid w:val="006436CD"/>
    <w:rsid w:val="00643958"/>
    <w:rsid w:val="006439A7"/>
    <w:rsid w:val="00643A7B"/>
    <w:rsid w:val="00643AD8"/>
    <w:rsid w:val="00643C5F"/>
    <w:rsid w:val="00643C7D"/>
    <w:rsid w:val="00643CB4"/>
    <w:rsid w:val="00643D8A"/>
    <w:rsid w:val="00643EFF"/>
    <w:rsid w:val="00643F67"/>
    <w:rsid w:val="0064404C"/>
    <w:rsid w:val="006441B9"/>
    <w:rsid w:val="006442E7"/>
    <w:rsid w:val="0064432E"/>
    <w:rsid w:val="006443ED"/>
    <w:rsid w:val="00644658"/>
    <w:rsid w:val="0064498F"/>
    <w:rsid w:val="006449C1"/>
    <w:rsid w:val="00644BA7"/>
    <w:rsid w:val="00644CBE"/>
    <w:rsid w:val="00644D03"/>
    <w:rsid w:val="00644D53"/>
    <w:rsid w:val="00644E3C"/>
    <w:rsid w:val="00644E83"/>
    <w:rsid w:val="00644FFF"/>
    <w:rsid w:val="0064509E"/>
    <w:rsid w:val="006450CD"/>
    <w:rsid w:val="006450E1"/>
    <w:rsid w:val="00645206"/>
    <w:rsid w:val="00645276"/>
    <w:rsid w:val="00645393"/>
    <w:rsid w:val="006453E2"/>
    <w:rsid w:val="0064540E"/>
    <w:rsid w:val="00645512"/>
    <w:rsid w:val="00645623"/>
    <w:rsid w:val="006456C8"/>
    <w:rsid w:val="0064578B"/>
    <w:rsid w:val="0064582F"/>
    <w:rsid w:val="00645873"/>
    <w:rsid w:val="006458B0"/>
    <w:rsid w:val="00645AF0"/>
    <w:rsid w:val="00645B16"/>
    <w:rsid w:val="00645B57"/>
    <w:rsid w:val="00645C2F"/>
    <w:rsid w:val="00645C59"/>
    <w:rsid w:val="00645C7F"/>
    <w:rsid w:val="00645CAC"/>
    <w:rsid w:val="00645CC1"/>
    <w:rsid w:val="00645CC8"/>
    <w:rsid w:val="00645E53"/>
    <w:rsid w:val="00645E5F"/>
    <w:rsid w:val="0064605F"/>
    <w:rsid w:val="006461A9"/>
    <w:rsid w:val="006463A1"/>
    <w:rsid w:val="00646469"/>
    <w:rsid w:val="0064648F"/>
    <w:rsid w:val="0064649C"/>
    <w:rsid w:val="0064654B"/>
    <w:rsid w:val="0064670C"/>
    <w:rsid w:val="00646877"/>
    <w:rsid w:val="0064697B"/>
    <w:rsid w:val="00646A00"/>
    <w:rsid w:val="00646A2F"/>
    <w:rsid w:val="00646BC7"/>
    <w:rsid w:val="00646C03"/>
    <w:rsid w:val="00646DD2"/>
    <w:rsid w:val="00646EBA"/>
    <w:rsid w:val="00646F58"/>
    <w:rsid w:val="00646F7D"/>
    <w:rsid w:val="00646FD4"/>
    <w:rsid w:val="00647028"/>
    <w:rsid w:val="00647330"/>
    <w:rsid w:val="006474AA"/>
    <w:rsid w:val="006475CE"/>
    <w:rsid w:val="006476DE"/>
    <w:rsid w:val="006477BA"/>
    <w:rsid w:val="006479F4"/>
    <w:rsid w:val="00647E78"/>
    <w:rsid w:val="00647F94"/>
    <w:rsid w:val="006500C7"/>
    <w:rsid w:val="00650100"/>
    <w:rsid w:val="00650102"/>
    <w:rsid w:val="006502A1"/>
    <w:rsid w:val="00650384"/>
    <w:rsid w:val="006504E7"/>
    <w:rsid w:val="00650698"/>
    <w:rsid w:val="006507C8"/>
    <w:rsid w:val="00650897"/>
    <w:rsid w:val="006508A0"/>
    <w:rsid w:val="006508AA"/>
    <w:rsid w:val="00650926"/>
    <w:rsid w:val="006509AD"/>
    <w:rsid w:val="00650A3B"/>
    <w:rsid w:val="00650A98"/>
    <w:rsid w:val="00650BBF"/>
    <w:rsid w:val="00650C94"/>
    <w:rsid w:val="00650DA6"/>
    <w:rsid w:val="00650F1D"/>
    <w:rsid w:val="00650F20"/>
    <w:rsid w:val="00650F2D"/>
    <w:rsid w:val="00650F75"/>
    <w:rsid w:val="00650FC6"/>
    <w:rsid w:val="00651160"/>
    <w:rsid w:val="006512B3"/>
    <w:rsid w:val="006512C5"/>
    <w:rsid w:val="006514B1"/>
    <w:rsid w:val="006514D1"/>
    <w:rsid w:val="00651513"/>
    <w:rsid w:val="00651742"/>
    <w:rsid w:val="0065176F"/>
    <w:rsid w:val="0065178A"/>
    <w:rsid w:val="00651889"/>
    <w:rsid w:val="00651A90"/>
    <w:rsid w:val="00651AFE"/>
    <w:rsid w:val="00651B5B"/>
    <w:rsid w:val="00651B7B"/>
    <w:rsid w:val="00651C0E"/>
    <w:rsid w:val="00651CFC"/>
    <w:rsid w:val="00651D25"/>
    <w:rsid w:val="00651F3E"/>
    <w:rsid w:val="00652066"/>
    <w:rsid w:val="0065226E"/>
    <w:rsid w:val="00652466"/>
    <w:rsid w:val="00652780"/>
    <w:rsid w:val="006528C7"/>
    <w:rsid w:val="00652941"/>
    <w:rsid w:val="0065299A"/>
    <w:rsid w:val="00652A52"/>
    <w:rsid w:val="00652B83"/>
    <w:rsid w:val="00652BB5"/>
    <w:rsid w:val="00652CC9"/>
    <w:rsid w:val="00652CEA"/>
    <w:rsid w:val="00652D00"/>
    <w:rsid w:val="00653182"/>
    <w:rsid w:val="00653283"/>
    <w:rsid w:val="006532F5"/>
    <w:rsid w:val="0065343D"/>
    <w:rsid w:val="006534D8"/>
    <w:rsid w:val="006534F6"/>
    <w:rsid w:val="00653709"/>
    <w:rsid w:val="0065381D"/>
    <w:rsid w:val="00653821"/>
    <w:rsid w:val="00653976"/>
    <w:rsid w:val="00653B27"/>
    <w:rsid w:val="00653C1D"/>
    <w:rsid w:val="00653C95"/>
    <w:rsid w:val="00653CD4"/>
    <w:rsid w:val="00653D03"/>
    <w:rsid w:val="00653DFB"/>
    <w:rsid w:val="00653FD4"/>
    <w:rsid w:val="006540A0"/>
    <w:rsid w:val="006540B3"/>
    <w:rsid w:val="00654140"/>
    <w:rsid w:val="006541C0"/>
    <w:rsid w:val="00654225"/>
    <w:rsid w:val="0065424E"/>
    <w:rsid w:val="0065445A"/>
    <w:rsid w:val="00654566"/>
    <w:rsid w:val="0065456E"/>
    <w:rsid w:val="00654616"/>
    <w:rsid w:val="0065468C"/>
    <w:rsid w:val="00654808"/>
    <w:rsid w:val="00654812"/>
    <w:rsid w:val="0065485B"/>
    <w:rsid w:val="00654928"/>
    <w:rsid w:val="00654964"/>
    <w:rsid w:val="00654B10"/>
    <w:rsid w:val="00654B47"/>
    <w:rsid w:val="00654B5B"/>
    <w:rsid w:val="00654B87"/>
    <w:rsid w:val="00654C00"/>
    <w:rsid w:val="00654C07"/>
    <w:rsid w:val="00654C32"/>
    <w:rsid w:val="00654CB9"/>
    <w:rsid w:val="00654CEB"/>
    <w:rsid w:val="00654D2E"/>
    <w:rsid w:val="00654D53"/>
    <w:rsid w:val="00654DE5"/>
    <w:rsid w:val="00654EB7"/>
    <w:rsid w:val="0065506C"/>
    <w:rsid w:val="00655111"/>
    <w:rsid w:val="00655296"/>
    <w:rsid w:val="006552E4"/>
    <w:rsid w:val="0065539A"/>
    <w:rsid w:val="006553B1"/>
    <w:rsid w:val="006553F1"/>
    <w:rsid w:val="0065542A"/>
    <w:rsid w:val="00655526"/>
    <w:rsid w:val="00655605"/>
    <w:rsid w:val="006559B9"/>
    <w:rsid w:val="00655A7D"/>
    <w:rsid w:val="00655A84"/>
    <w:rsid w:val="00655B80"/>
    <w:rsid w:val="00655B91"/>
    <w:rsid w:val="00655C42"/>
    <w:rsid w:val="00655C70"/>
    <w:rsid w:val="00655DE0"/>
    <w:rsid w:val="00655EE2"/>
    <w:rsid w:val="00655EE7"/>
    <w:rsid w:val="00655FA6"/>
    <w:rsid w:val="00656041"/>
    <w:rsid w:val="0065620A"/>
    <w:rsid w:val="00656269"/>
    <w:rsid w:val="006562C1"/>
    <w:rsid w:val="00656444"/>
    <w:rsid w:val="00656471"/>
    <w:rsid w:val="006567B9"/>
    <w:rsid w:val="006567DB"/>
    <w:rsid w:val="00656E8C"/>
    <w:rsid w:val="00656EB1"/>
    <w:rsid w:val="00656EC7"/>
    <w:rsid w:val="00656FC8"/>
    <w:rsid w:val="00656FFD"/>
    <w:rsid w:val="006570A8"/>
    <w:rsid w:val="006570B4"/>
    <w:rsid w:val="00657120"/>
    <w:rsid w:val="00657217"/>
    <w:rsid w:val="006572A9"/>
    <w:rsid w:val="006573B3"/>
    <w:rsid w:val="006573E2"/>
    <w:rsid w:val="006573E6"/>
    <w:rsid w:val="006573EC"/>
    <w:rsid w:val="00657425"/>
    <w:rsid w:val="0065746A"/>
    <w:rsid w:val="00657519"/>
    <w:rsid w:val="00657646"/>
    <w:rsid w:val="00657701"/>
    <w:rsid w:val="0065799F"/>
    <w:rsid w:val="00657A0C"/>
    <w:rsid w:val="00657A2F"/>
    <w:rsid w:val="00657BFB"/>
    <w:rsid w:val="00657E0B"/>
    <w:rsid w:val="00657E46"/>
    <w:rsid w:val="00657F8D"/>
    <w:rsid w:val="00657F91"/>
    <w:rsid w:val="006601D4"/>
    <w:rsid w:val="0066046E"/>
    <w:rsid w:val="0066052C"/>
    <w:rsid w:val="006605A1"/>
    <w:rsid w:val="00660737"/>
    <w:rsid w:val="006607D7"/>
    <w:rsid w:val="00660877"/>
    <w:rsid w:val="006608E0"/>
    <w:rsid w:val="0066096D"/>
    <w:rsid w:val="006609F5"/>
    <w:rsid w:val="00660BAB"/>
    <w:rsid w:val="00660BF4"/>
    <w:rsid w:val="00660D95"/>
    <w:rsid w:val="00660DB4"/>
    <w:rsid w:val="00660F19"/>
    <w:rsid w:val="00660F42"/>
    <w:rsid w:val="00660F59"/>
    <w:rsid w:val="00661237"/>
    <w:rsid w:val="0066141E"/>
    <w:rsid w:val="0066142A"/>
    <w:rsid w:val="00661589"/>
    <w:rsid w:val="006618C4"/>
    <w:rsid w:val="00661A45"/>
    <w:rsid w:val="00661AF3"/>
    <w:rsid w:val="00661B0A"/>
    <w:rsid w:val="00661B25"/>
    <w:rsid w:val="00661B83"/>
    <w:rsid w:val="00661BC4"/>
    <w:rsid w:val="00661C44"/>
    <w:rsid w:val="00661C63"/>
    <w:rsid w:val="00661C68"/>
    <w:rsid w:val="00661C8F"/>
    <w:rsid w:val="00661CBA"/>
    <w:rsid w:val="00661D63"/>
    <w:rsid w:val="00661F5A"/>
    <w:rsid w:val="00661FDD"/>
    <w:rsid w:val="0066209C"/>
    <w:rsid w:val="0066220E"/>
    <w:rsid w:val="0066224B"/>
    <w:rsid w:val="00662269"/>
    <w:rsid w:val="006622D5"/>
    <w:rsid w:val="006623B2"/>
    <w:rsid w:val="006626AE"/>
    <w:rsid w:val="006626BD"/>
    <w:rsid w:val="00662798"/>
    <w:rsid w:val="006629F4"/>
    <w:rsid w:val="00662C15"/>
    <w:rsid w:val="00662CDB"/>
    <w:rsid w:val="00662F4F"/>
    <w:rsid w:val="00662F68"/>
    <w:rsid w:val="00663129"/>
    <w:rsid w:val="006631C3"/>
    <w:rsid w:val="0066320A"/>
    <w:rsid w:val="0066329B"/>
    <w:rsid w:val="006632FC"/>
    <w:rsid w:val="0066330D"/>
    <w:rsid w:val="0066346A"/>
    <w:rsid w:val="00663548"/>
    <w:rsid w:val="006635AC"/>
    <w:rsid w:val="00663656"/>
    <w:rsid w:val="006636BA"/>
    <w:rsid w:val="0066399A"/>
    <w:rsid w:val="00663A65"/>
    <w:rsid w:val="00663BA6"/>
    <w:rsid w:val="00663BA7"/>
    <w:rsid w:val="00663BCB"/>
    <w:rsid w:val="00663C77"/>
    <w:rsid w:val="00663D76"/>
    <w:rsid w:val="00663DC1"/>
    <w:rsid w:val="00663E05"/>
    <w:rsid w:val="00663F11"/>
    <w:rsid w:val="0066404A"/>
    <w:rsid w:val="0066404E"/>
    <w:rsid w:val="00664065"/>
    <w:rsid w:val="006640D1"/>
    <w:rsid w:val="00664224"/>
    <w:rsid w:val="0066428A"/>
    <w:rsid w:val="00664333"/>
    <w:rsid w:val="0066433A"/>
    <w:rsid w:val="006643C8"/>
    <w:rsid w:val="00664425"/>
    <w:rsid w:val="00664433"/>
    <w:rsid w:val="00664585"/>
    <w:rsid w:val="006645E6"/>
    <w:rsid w:val="006646D3"/>
    <w:rsid w:val="006646D6"/>
    <w:rsid w:val="006648E6"/>
    <w:rsid w:val="006648F1"/>
    <w:rsid w:val="00664950"/>
    <w:rsid w:val="00664A4F"/>
    <w:rsid w:val="00664BEB"/>
    <w:rsid w:val="00664BFD"/>
    <w:rsid w:val="00664C0F"/>
    <w:rsid w:val="00664C62"/>
    <w:rsid w:val="00664C6E"/>
    <w:rsid w:val="00664C74"/>
    <w:rsid w:val="00664CDB"/>
    <w:rsid w:val="00664D44"/>
    <w:rsid w:val="00664D67"/>
    <w:rsid w:val="00664DA4"/>
    <w:rsid w:val="00664DB2"/>
    <w:rsid w:val="00664ECE"/>
    <w:rsid w:val="00664ED2"/>
    <w:rsid w:val="00664F60"/>
    <w:rsid w:val="006650BC"/>
    <w:rsid w:val="00665130"/>
    <w:rsid w:val="006651D3"/>
    <w:rsid w:val="00665202"/>
    <w:rsid w:val="00665342"/>
    <w:rsid w:val="00665357"/>
    <w:rsid w:val="0066549C"/>
    <w:rsid w:val="006654EC"/>
    <w:rsid w:val="0066551F"/>
    <w:rsid w:val="0066559A"/>
    <w:rsid w:val="00665781"/>
    <w:rsid w:val="00665875"/>
    <w:rsid w:val="006658B2"/>
    <w:rsid w:val="0066599B"/>
    <w:rsid w:val="006659F9"/>
    <w:rsid w:val="00665A6E"/>
    <w:rsid w:val="00665D2F"/>
    <w:rsid w:val="00665F57"/>
    <w:rsid w:val="00665FD4"/>
    <w:rsid w:val="0066600F"/>
    <w:rsid w:val="0066605B"/>
    <w:rsid w:val="006660CC"/>
    <w:rsid w:val="00666101"/>
    <w:rsid w:val="006664B1"/>
    <w:rsid w:val="00666501"/>
    <w:rsid w:val="00666582"/>
    <w:rsid w:val="006665B6"/>
    <w:rsid w:val="00666705"/>
    <w:rsid w:val="0066670C"/>
    <w:rsid w:val="006667B1"/>
    <w:rsid w:val="0066683F"/>
    <w:rsid w:val="0066686E"/>
    <w:rsid w:val="00666930"/>
    <w:rsid w:val="00666976"/>
    <w:rsid w:val="00666A31"/>
    <w:rsid w:val="00666C70"/>
    <w:rsid w:val="00666CF8"/>
    <w:rsid w:val="00666D32"/>
    <w:rsid w:val="00666DF2"/>
    <w:rsid w:val="00666E00"/>
    <w:rsid w:val="00666F65"/>
    <w:rsid w:val="0066711C"/>
    <w:rsid w:val="006671D8"/>
    <w:rsid w:val="006673B4"/>
    <w:rsid w:val="0066749A"/>
    <w:rsid w:val="006674FA"/>
    <w:rsid w:val="00667515"/>
    <w:rsid w:val="00667542"/>
    <w:rsid w:val="0066766F"/>
    <w:rsid w:val="006676FA"/>
    <w:rsid w:val="00667A04"/>
    <w:rsid w:val="00667BB7"/>
    <w:rsid w:val="00667C58"/>
    <w:rsid w:val="00667CE5"/>
    <w:rsid w:val="00667D45"/>
    <w:rsid w:val="00667DA5"/>
    <w:rsid w:val="00667DA7"/>
    <w:rsid w:val="00667ED7"/>
    <w:rsid w:val="00670113"/>
    <w:rsid w:val="0067012E"/>
    <w:rsid w:val="00670175"/>
    <w:rsid w:val="006701A2"/>
    <w:rsid w:val="006701AB"/>
    <w:rsid w:val="006702B2"/>
    <w:rsid w:val="006702B5"/>
    <w:rsid w:val="006702BB"/>
    <w:rsid w:val="0067032F"/>
    <w:rsid w:val="006703D6"/>
    <w:rsid w:val="00670438"/>
    <w:rsid w:val="00670598"/>
    <w:rsid w:val="0067072E"/>
    <w:rsid w:val="006707AC"/>
    <w:rsid w:val="0067082C"/>
    <w:rsid w:val="006708FC"/>
    <w:rsid w:val="00670C57"/>
    <w:rsid w:val="00670E83"/>
    <w:rsid w:val="00670EDF"/>
    <w:rsid w:val="006711A2"/>
    <w:rsid w:val="006712E1"/>
    <w:rsid w:val="006714F5"/>
    <w:rsid w:val="0067159E"/>
    <w:rsid w:val="00671756"/>
    <w:rsid w:val="006717D6"/>
    <w:rsid w:val="00671821"/>
    <w:rsid w:val="00671A27"/>
    <w:rsid w:val="00671B65"/>
    <w:rsid w:val="00671BD1"/>
    <w:rsid w:val="00671D8C"/>
    <w:rsid w:val="00671FA5"/>
    <w:rsid w:val="00671FFB"/>
    <w:rsid w:val="006720FB"/>
    <w:rsid w:val="0067219C"/>
    <w:rsid w:val="00672215"/>
    <w:rsid w:val="0067224D"/>
    <w:rsid w:val="00672373"/>
    <w:rsid w:val="006723BE"/>
    <w:rsid w:val="006723CC"/>
    <w:rsid w:val="00672409"/>
    <w:rsid w:val="0067242C"/>
    <w:rsid w:val="00672463"/>
    <w:rsid w:val="006725A1"/>
    <w:rsid w:val="006725EB"/>
    <w:rsid w:val="006725EC"/>
    <w:rsid w:val="0067262B"/>
    <w:rsid w:val="00672643"/>
    <w:rsid w:val="00672705"/>
    <w:rsid w:val="0067273D"/>
    <w:rsid w:val="00672804"/>
    <w:rsid w:val="00672912"/>
    <w:rsid w:val="00672918"/>
    <w:rsid w:val="006729A7"/>
    <w:rsid w:val="006729CB"/>
    <w:rsid w:val="00672C99"/>
    <w:rsid w:val="00672CE8"/>
    <w:rsid w:val="00672D45"/>
    <w:rsid w:val="00672D6F"/>
    <w:rsid w:val="00672D74"/>
    <w:rsid w:val="00672DB1"/>
    <w:rsid w:val="00672DD1"/>
    <w:rsid w:val="00672E16"/>
    <w:rsid w:val="006730DC"/>
    <w:rsid w:val="00673188"/>
    <w:rsid w:val="00673194"/>
    <w:rsid w:val="0067325B"/>
    <w:rsid w:val="006732C8"/>
    <w:rsid w:val="006732EE"/>
    <w:rsid w:val="0067330E"/>
    <w:rsid w:val="0067337A"/>
    <w:rsid w:val="0067350C"/>
    <w:rsid w:val="006735AA"/>
    <w:rsid w:val="00673604"/>
    <w:rsid w:val="0067362D"/>
    <w:rsid w:val="0067375A"/>
    <w:rsid w:val="00673840"/>
    <w:rsid w:val="0067384F"/>
    <w:rsid w:val="00673881"/>
    <w:rsid w:val="00673932"/>
    <w:rsid w:val="0067396E"/>
    <w:rsid w:val="006739AA"/>
    <w:rsid w:val="006739C5"/>
    <w:rsid w:val="006739E9"/>
    <w:rsid w:val="006739F6"/>
    <w:rsid w:val="00673B04"/>
    <w:rsid w:val="00673B4F"/>
    <w:rsid w:val="00673B98"/>
    <w:rsid w:val="00673C8E"/>
    <w:rsid w:val="00673CEF"/>
    <w:rsid w:val="00673DD0"/>
    <w:rsid w:val="00673F5B"/>
    <w:rsid w:val="00673FAD"/>
    <w:rsid w:val="0067402C"/>
    <w:rsid w:val="00674211"/>
    <w:rsid w:val="006744D0"/>
    <w:rsid w:val="0067478A"/>
    <w:rsid w:val="00674806"/>
    <w:rsid w:val="00674BB0"/>
    <w:rsid w:val="00674CBC"/>
    <w:rsid w:val="00674E6A"/>
    <w:rsid w:val="00674EDA"/>
    <w:rsid w:val="00674FDB"/>
    <w:rsid w:val="00674FF8"/>
    <w:rsid w:val="006750F6"/>
    <w:rsid w:val="00675160"/>
    <w:rsid w:val="00675170"/>
    <w:rsid w:val="006751BC"/>
    <w:rsid w:val="0067523B"/>
    <w:rsid w:val="0067529C"/>
    <w:rsid w:val="0067537B"/>
    <w:rsid w:val="006753E9"/>
    <w:rsid w:val="00675452"/>
    <w:rsid w:val="00675459"/>
    <w:rsid w:val="006754DA"/>
    <w:rsid w:val="006756A3"/>
    <w:rsid w:val="006756DC"/>
    <w:rsid w:val="00675791"/>
    <w:rsid w:val="00675838"/>
    <w:rsid w:val="0067594F"/>
    <w:rsid w:val="006759D0"/>
    <w:rsid w:val="006759DB"/>
    <w:rsid w:val="006759EE"/>
    <w:rsid w:val="00675AC5"/>
    <w:rsid w:val="00675B73"/>
    <w:rsid w:val="00675B81"/>
    <w:rsid w:val="00675B99"/>
    <w:rsid w:val="00675D67"/>
    <w:rsid w:val="00675DD0"/>
    <w:rsid w:val="00675E12"/>
    <w:rsid w:val="00675E26"/>
    <w:rsid w:val="00675E30"/>
    <w:rsid w:val="00675E5C"/>
    <w:rsid w:val="00675F65"/>
    <w:rsid w:val="00676019"/>
    <w:rsid w:val="00676055"/>
    <w:rsid w:val="006760A1"/>
    <w:rsid w:val="006760D6"/>
    <w:rsid w:val="0067617C"/>
    <w:rsid w:val="006764D0"/>
    <w:rsid w:val="00676691"/>
    <w:rsid w:val="006766E0"/>
    <w:rsid w:val="006767A1"/>
    <w:rsid w:val="006767FD"/>
    <w:rsid w:val="00676B8C"/>
    <w:rsid w:val="00676C88"/>
    <w:rsid w:val="00676D58"/>
    <w:rsid w:val="006770A2"/>
    <w:rsid w:val="0067718B"/>
    <w:rsid w:val="00677460"/>
    <w:rsid w:val="0067747A"/>
    <w:rsid w:val="00677484"/>
    <w:rsid w:val="00677490"/>
    <w:rsid w:val="00677575"/>
    <w:rsid w:val="006775FA"/>
    <w:rsid w:val="0067766C"/>
    <w:rsid w:val="006776CD"/>
    <w:rsid w:val="00677802"/>
    <w:rsid w:val="006778AB"/>
    <w:rsid w:val="00677943"/>
    <w:rsid w:val="00677966"/>
    <w:rsid w:val="0067796F"/>
    <w:rsid w:val="006779A4"/>
    <w:rsid w:val="00677AA5"/>
    <w:rsid w:val="00677C28"/>
    <w:rsid w:val="00677C91"/>
    <w:rsid w:val="00677C94"/>
    <w:rsid w:val="00677CAE"/>
    <w:rsid w:val="00677D4A"/>
    <w:rsid w:val="00677DDB"/>
    <w:rsid w:val="00677DDC"/>
    <w:rsid w:val="00677E07"/>
    <w:rsid w:val="00677E2D"/>
    <w:rsid w:val="00677EAD"/>
    <w:rsid w:val="00677F26"/>
    <w:rsid w:val="00680076"/>
    <w:rsid w:val="0068008A"/>
    <w:rsid w:val="00680133"/>
    <w:rsid w:val="0068015F"/>
    <w:rsid w:val="00680172"/>
    <w:rsid w:val="006802A6"/>
    <w:rsid w:val="006802CF"/>
    <w:rsid w:val="00680406"/>
    <w:rsid w:val="0068048A"/>
    <w:rsid w:val="00680535"/>
    <w:rsid w:val="00680644"/>
    <w:rsid w:val="00680685"/>
    <w:rsid w:val="006806A5"/>
    <w:rsid w:val="006806BA"/>
    <w:rsid w:val="006807CB"/>
    <w:rsid w:val="00680A81"/>
    <w:rsid w:val="00680AF0"/>
    <w:rsid w:val="00680AFE"/>
    <w:rsid w:val="00680B0D"/>
    <w:rsid w:val="00680B12"/>
    <w:rsid w:val="00680B13"/>
    <w:rsid w:val="00680C9A"/>
    <w:rsid w:val="00680D48"/>
    <w:rsid w:val="00680DBF"/>
    <w:rsid w:val="00680DE0"/>
    <w:rsid w:val="006810FB"/>
    <w:rsid w:val="0068112A"/>
    <w:rsid w:val="0068117C"/>
    <w:rsid w:val="006812D7"/>
    <w:rsid w:val="006813E4"/>
    <w:rsid w:val="00681435"/>
    <w:rsid w:val="00681486"/>
    <w:rsid w:val="006814BD"/>
    <w:rsid w:val="00681534"/>
    <w:rsid w:val="0068165C"/>
    <w:rsid w:val="00681660"/>
    <w:rsid w:val="006818C3"/>
    <w:rsid w:val="00681A3E"/>
    <w:rsid w:val="00681A7B"/>
    <w:rsid w:val="00681BBE"/>
    <w:rsid w:val="00681BC1"/>
    <w:rsid w:val="00681BDB"/>
    <w:rsid w:val="00681DA8"/>
    <w:rsid w:val="00681EB3"/>
    <w:rsid w:val="00681EEA"/>
    <w:rsid w:val="00681FE5"/>
    <w:rsid w:val="0068204A"/>
    <w:rsid w:val="00682230"/>
    <w:rsid w:val="006822FF"/>
    <w:rsid w:val="0068231F"/>
    <w:rsid w:val="006823C5"/>
    <w:rsid w:val="00682400"/>
    <w:rsid w:val="00682417"/>
    <w:rsid w:val="0068244D"/>
    <w:rsid w:val="006828B4"/>
    <w:rsid w:val="00682A19"/>
    <w:rsid w:val="00682A87"/>
    <w:rsid w:val="00682B99"/>
    <w:rsid w:val="00682CF2"/>
    <w:rsid w:val="00682D9E"/>
    <w:rsid w:val="00682DA9"/>
    <w:rsid w:val="00682E73"/>
    <w:rsid w:val="00682F19"/>
    <w:rsid w:val="00683042"/>
    <w:rsid w:val="00683061"/>
    <w:rsid w:val="006831C2"/>
    <w:rsid w:val="0068323A"/>
    <w:rsid w:val="00683285"/>
    <w:rsid w:val="006832BD"/>
    <w:rsid w:val="006832CA"/>
    <w:rsid w:val="006833BB"/>
    <w:rsid w:val="006834EF"/>
    <w:rsid w:val="006834F4"/>
    <w:rsid w:val="00683520"/>
    <w:rsid w:val="006835B3"/>
    <w:rsid w:val="006836A2"/>
    <w:rsid w:val="006837A9"/>
    <w:rsid w:val="0068384F"/>
    <w:rsid w:val="006838BE"/>
    <w:rsid w:val="006838C4"/>
    <w:rsid w:val="006839AB"/>
    <w:rsid w:val="006839B8"/>
    <w:rsid w:val="00683B38"/>
    <w:rsid w:val="00683C34"/>
    <w:rsid w:val="00683F1B"/>
    <w:rsid w:val="00683F34"/>
    <w:rsid w:val="006841A1"/>
    <w:rsid w:val="00684222"/>
    <w:rsid w:val="00684252"/>
    <w:rsid w:val="006842DA"/>
    <w:rsid w:val="00684300"/>
    <w:rsid w:val="00684537"/>
    <w:rsid w:val="00684558"/>
    <w:rsid w:val="006846B8"/>
    <w:rsid w:val="006847D9"/>
    <w:rsid w:val="00684824"/>
    <w:rsid w:val="006849D6"/>
    <w:rsid w:val="00684A07"/>
    <w:rsid w:val="00684A61"/>
    <w:rsid w:val="00684C0B"/>
    <w:rsid w:val="00684C62"/>
    <w:rsid w:val="00684D13"/>
    <w:rsid w:val="00684D1D"/>
    <w:rsid w:val="00684D7E"/>
    <w:rsid w:val="00684F70"/>
    <w:rsid w:val="00685064"/>
    <w:rsid w:val="0068506C"/>
    <w:rsid w:val="006850AE"/>
    <w:rsid w:val="00685244"/>
    <w:rsid w:val="00685260"/>
    <w:rsid w:val="00685325"/>
    <w:rsid w:val="00685335"/>
    <w:rsid w:val="00685467"/>
    <w:rsid w:val="00685505"/>
    <w:rsid w:val="006855C6"/>
    <w:rsid w:val="006856F0"/>
    <w:rsid w:val="00685701"/>
    <w:rsid w:val="006857C1"/>
    <w:rsid w:val="0068583F"/>
    <w:rsid w:val="00685855"/>
    <w:rsid w:val="006858C7"/>
    <w:rsid w:val="006858D6"/>
    <w:rsid w:val="00685ACC"/>
    <w:rsid w:val="00685B16"/>
    <w:rsid w:val="00685B72"/>
    <w:rsid w:val="00685CA8"/>
    <w:rsid w:val="00685D1C"/>
    <w:rsid w:val="00685D30"/>
    <w:rsid w:val="00685D6B"/>
    <w:rsid w:val="00685DD9"/>
    <w:rsid w:val="00685FAD"/>
    <w:rsid w:val="00686091"/>
    <w:rsid w:val="006860EC"/>
    <w:rsid w:val="00686206"/>
    <w:rsid w:val="00686248"/>
    <w:rsid w:val="00686377"/>
    <w:rsid w:val="006863C7"/>
    <w:rsid w:val="00686787"/>
    <w:rsid w:val="006867D3"/>
    <w:rsid w:val="006867E9"/>
    <w:rsid w:val="006867F3"/>
    <w:rsid w:val="00686976"/>
    <w:rsid w:val="00686997"/>
    <w:rsid w:val="00686A3A"/>
    <w:rsid w:val="00686C7F"/>
    <w:rsid w:val="00686EA3"/>
    <w:rsid w:val="00687037"/>
    <w:rsid w:val="0068706C"/>
    <w:rsid w:val="006871EA"/>
    <w:rsid w:val="00687343"/>
    <w:rsid w:val="00687446"/>
    <w:rsid w:val="00687580"/>
    <w:rsid w:val="0068760A"/>
    <w:rsid w:val="00687754"/>
    <w:rsid w:val="006878C7"/>
    <w:rsid w:val="0068790B"/>
    <w:rsid w:val="00687979"/>
    <w:rsid w:val="00687987"/>
    <w:rsid w:val="006879E7"/>
    <w:rsid w:val="00687A23"/>
    <w:rsid w:val="00687A81"/>
    <w:rsid w:val="00687AD7"/>
    <w:rsid w:val="00687B10"/>
    <w:rsid w:val="00687B39"/>
    <w:rsid w:val="00687BB5"/>
    <w:rsid w:val="00687BC1"/>
    <w:rsid w:val="00687BFA"/>
    <w:rsid w:val="00687F3A"/>
    <w:rsid w:val="006900E3"/>
    <w:rsid w:val="006901B1"/>
    <w:rsid w:val="00690208"/>
    <w:rsid w:val="006902C6"/>
    <w:rsid w:val="006902CE"/>
    <w:rsid w:val="006904FF"/>
    <w:rsid w:val="0069060C"/>
    <w:rsid w:val="00690665"/>
    <w:rsid w:val="0069072B"/>
    <w:rsid w:val="0069081A"/>
    <w:rsid w:val="00690960"/>
    <w:rsid w:val="00690997"/>
    <w:rsid w:val="00690BE2"/>
    <w:rsid w:val="00690E1B"/>
    <w:rsid w:val="00690EEB"/>
    <w:rsid w:val="00690EED"/>
    <w:rsid w:val="00690F97"/>
    <w:rsid w:val="0069108B"/>
    <w:rsid w:val="006910AB"/>
    <w:rsid w:val="006912E2"/>
    <w:rsid w:val="0069139C"/>
    <w:rsid w:val="006914D4"/>
    <w:rsid w:val="00691631"/>
    <w:rsid w:val="0069169D"/>
    <w:rsid w:val="006916AB"/>
    <w:rsid w:val="006916CD"/>
    <w:rsid w:val="0069171E"/>
    <w:rsid w:val="00691756"/>
    <w:rsid w:val="00691801"/>
    <w:rsid w:val="0069186E"/>
    <w:rsid w:val="00691930"/>
    <w:rsid w:val="00691BAA"/>
    <w:rsid w:val="00691BC8"/>
    <w:rsid w:val="00691DA0"/>
    <w:rsid w:val="00691E74"/>
    <w:rsid w:val="00691F5A"/>
    <w:rsid w:val="006921F2"/>
    <w:rsid w:val="006922A3"/>
    <w:rsid w:val="006923AB"/>
    <w:rsid w:val="0069246A"/>
    <w:rsid w:val="00692541"/>
    <w:rsid w:val="0069254C"/>
    <w:rsid w:val="00692556"/>
    <w:rsid w:val="0069261C"/>
    <w:rsid w:val="00692741"/>
    <w:rsid w:val="006927AA"/>
    <w:rsid w:val="0069284C"/>
    <w:rsid w:val="00692889"/>
    <w:rsid w:val="0069289A"/>
    <w:rsid w:val="0069295B"/>
    <w:rsid w:val="00692B94"/>
    <w:rsid w:val="00692C0E"/>
    <w:rsid w:val="00692C53"/>
    <w:rsid w:val="00692EFA"/>
    <w:rsid w:val="00692F31"/>
    <w:rsid w:val="00692F93"/>
    <w:rsid w:val="0069308C"/>
    <w:rsid w:val="00693241"/>
    <w:rsid w:val="006932FD"/>
    <w:rsid w:val="00693323"/>
    <w:rsid w:val="00693357"/>
    <w:rsid w:val="006933AE"/>
    <w:rsid w:val="00693403"/>
    <w:rsid w:val="00693544"/>
    <w:rsid w:val="006935D3"/>
    <w:rsid w:val="006935F0"/>
    <w:rsid w:val="006936FF"/>
    <w:rsid w:val="006937BA"/>
    <w:rsid w:val="006937DD"/>
    <w:rsid w:val="00693995"/>
    <w:rsid w:val="00693A04"/>
    <w:rsid w:val="00693A05"/>
    <w:rsid w:val="00693A64"/>
    <w:rsid w:val="00693BAF"/>
    <w:rsid w:val="00693BF4"/>
    <w:rsid w:val="00693C07"/>
    <w:rsid w:val="00693C41"/>
    <w:rsid w:val="00693C7D"/>
    <w:rsid w:val="00693D4F"/>
    <w:rsid w:val="00693D59"/>
    <w:rsid w:val="00693E00"/>
    <w:rsid w:val="00693E5C"/>
    <w:rsid w:val="00693EC4"/>
    <w:rsid w:val="00693F1F"/>
    <w:rsid w:val="0069412F"/>
    <w:rsid w:val="006943B3"/>
    <w:rsid w:val="0069443F"/>
    <w:rsid w:val="00694457"/>
    <w:rsid w:val="00694470"/>
    <w:rsid w:val="006944DA"/>
    <w:rsid w:val="006944E4"/>
    <w:rsid w:val="006944F3"/>
    <w:rsid w:val="006944F4"/>
    <w:rsid w:val="00694528"/>
    <w:rsid w:val="006945E8"/>
    <w:rsid w:val="006945F4"/>
    <w:rsid w:val="00694686"/>
    <w:rsid w:val="0069472A"/>
    <w:rsid w:val="00694744"/>
    <w:rsid w:val="006948D0"/>
    <w:rsid w:val="006948E5"/>
    <w:rsid w:val="00694905"/>
    <w:rsid w:val="00694975"/>
    <w:rsid w:val="006949AD"/>
    <w:rsid w:val="00694A93"/>
    <w:rsid w:val="00694AA3"/>
    <w:rsid w:val="00694DD0"/>
    <w:rsid w:val="00694E45"/>
    <w:rsid w:val="00694E65"/>
    <w:rsid w:val="00694F28"/>
    <w:rsid w:val="00694F36"/>
    <w:rsid w:val="0069518A"/>
    <w:rsid w:val="00695259"/>
    <w:rsid w:val="006952DF"/>
    <w:rsid w:val="006955C5"/>
    <w:rsid w:val="00695613"/>
    <w:rsid w:val="0069567C"/>
    <w:rsid w:val="00695831"/>
    <w:rsid w:val="00695971"/>
    <w:rsid w:val="00695AD9"/>
    <w:rsid w:val="00695B05"/>
    <w:rsid w:val="00695B8D"/>
    <w:rsid w:val="00695BB6"/>
    <w:rsid w:val="00695BD6"/>
    <w:rsid w:val="00695CCD"/>
    <w:rsid w:val="00695D15"/>
    <w:rsid w:val="00695D94"/>
    <w:rsid w:val="00695E34"/>
    <w:rsid w:val="00695E43"/>
    <w:rsid w:val="00695E76"/>
    <w:rsid w:val="00695E78"/>
    <w:rsid w:val="006960A9"/>
    <w:rsid w:val="0069610F"/>
    <w:rsid w:val="006961A2"/>
    <w:rsid w:val="006961F2"/>
    <w:rsid w:val="00696283"/>
    <w:rsid w:val="00696378"/>
    <w:rsid w:val="00696382"/>
    <w:rsid w:val="006965D7"/>
    <w:rsid w:val="0069671B"/>
    <w:rsid w:val="00696A9D"/>
    <w:rsid w:val="00696AC8"/>
    <w:rsid w:val="00696AF6"/>
    <w:rsid w:val="00696C4E"/>
    <w:rsid w:val="00696C5B"/>
    <w:rsid w:val="00696C5F"/>
    <w:rsid w:val="00696C82"/>
    <w:rsid w:val="00696E0D"/>
    <w:rsid w:val="00696E41"/>
    <w:rsid w:val="00696E9C"/>
    <w:rsid w:val="00696F35"/>
    <w:rsid w:val="0069706F"/>
    <w:rsid w:val="006970E2"/>
    <w:rsid w:val="006970F1"/>
    <w:rsid w:val="006972C6"/>
    <w:rsid w:val="00697541"/>
    <w:rsid w:val="00697562"/>
    <w:rsid w:val="006977FB"/>
    <w:rsid w:val="00697EC0"/>
    <w:rsid w:val="006A003C"/>
    <w:rsid w:val="006A0478"/>
    <w:rsid w:val="006A047D"/>
    <w:rsid w:val="006A04C4"/>
    <w:rsid w:val="006A04CF"/>
    <w:rsid w:val="006A0577"/>
    <w:rsid w:val="006A06A7"/>
    <w:rsid w:val="006A07E4"/>
    <w:rsid w:val="006A081B"/>
    <w:rsid w:val="006A081D"/>
    <w:rsid w:val="006A0979"/>
    <w:rsid w:val="006A09F0"/>
    <w:rsid w:val="006A0BD4"/>
    <w:rsid w:val="006A0BEB"/>
    <w:rsid w:val="006A0CE6"/>
    <w:rsid w:val="006A0DC4"/>
    <w:rsid w:val="006A0F47"/>
    <w:rsid w:val="006A115E"/>
    <w:rsid w:val="006A1510"/>
    <w:rsid w:val="006A15D5"/>
    <w:rsid w:val="006A15FF"/>
    <w:rsid w:val="006A17C1"/>
    <w:rsid w:val="006A181D"/>
    <w:rsid w:val="006A1936"/>
    <w:rsid w:val="006A1AA9"/>
    <w:rsid w:val="006A1CEA"/>
    <w:rsid w:val="006A1F26"/>
    <w:rsid w:val="006A1FF5"/>
    <w:rsid w:val="006A2022"/>
    <w:rsid w:val="006A2209"/>
    <w:rsid w:val="006A228F"/>
    <w:rsid w:val="006A2369"/>
    <w:rsid w:val="006A23AA"/>
    <w:rsid w:val="006A2606"/>
    <w:rsid w:val="006A278E"/>
    <w:rsid w:val="006A2891"/>
    <w:rsid w:val="006A292E"/>
    <w:rsid w:val="006A299F"/>
    <w:rsid w:val="006A2A1E"/>
    <w:rsid w:val="006A2A36"/>
    <w:rsid w:val="006A2ADF"/>
    <w:rsid w:val="006A2B36"/>
    <w:rsid w:val="006A2C4E"/>
    <w:rsid w:val="006A2C5A"/>
    <w:rsid w:val="006A2D39"/>
    <w:rsid w:val="006A2D5A"/>
    <w:rsid w:val="006A2E08"/>
    <w:rsid w:val="006A2F40"/>
    <w:rsid w:val="006A2F96"/>
    <w:rsid w:val="006A304C"/>
    <w:rsid w:val="006A3249"/>
    <w:rsid w:val="006A3270"/>
    <w:rsid w:val="006A34C8"/>
    <w:rsid w:val="006A34CA"/>
    <w:rsid w:val="006A358E"/>
    <w:rsid w:val="006A3690"/>
    <w:rsid w:val="006A36A5"/>
    <w:rsid w:val="006A36B6"/>
    <w:rsid w:val="006A3779"/>
    <w:rsid w:val="006A3899"/>
    <w:rsid w:val="006A3912"/>
    <w:rsid w:val="006A39D5"/>
    <w:rsid w:val="006A3B0B"/>
    <w:rsid w:val="006A3C39"/>
    <w:rsid w:val="006A3C59"/>
    <w:rsid w:val="006A3C65"/>
    <w:rsid w:val="006A3D86"/>
    <w:rsid w:val="006A3F1F"/>
    <w:rsid w:val="006A3FD5"/>
    <w:rsid w:val="006A40B4"/>
    <w:rsid w:val="006A413A"/>
    <w:rsid w:val="006A41AD"/>
    <w:rsid w:val="006A42B5"/>
    <w:rsid w:val="006A4312"/>
    <w:rsid w:val="006A4553"/>
    <w:rsid w:val="006A4582"/>
    <w:rsid w:val="006A4708"/>
    <w:rsid w:val="006A4780"/>
    <w:rsid w:val="006A4877"/>
    <w:rsid w:val="006A494E"/>
    <w:rsid w:val="006A49F3"/>
    <w:rsid w:val="006A4B0C"/>
    <w:rsid w:val="006A4C04"/>
    <w:rsid w:val="006A4CA2"/>
    <w:rsid w:val="006A4D3C"/>
    <w:rsid w:val="006A4DE8"/>
    <w:rsid w:val="006A4E3A"/>
    <w:rsid w:val="006A4EBB"/>
    <w:rsid w:val="006A4EF7"/>
    <w:rsid w:val="006A4FF8"/>
    <w:rsid w:val="006A50E1"/>
    <w:rsid w:val="006A51BA"/>
    <w:rsid w:val="006A5250"/>
    <w:rsid w:val="006A53D2"/>
    <w:rsid w:val="006A54EE"/>
    <w:rsid w:val="006A5518"/>
    <w:rsid w:val="006A5519"/>
    <w:rsid w:val="006A5595"/>
    <w:rsid w:val="006A560E"/>
    <w:rsid w:val="006A565E"/>
    <w:rsid w:val="006A5770"/>
    <w:rsid w:val="006A57E8"/>
    <w:rsid w:val="006A5915"/>
    <w:rsid w:val="006A5945"/>
    <w:rsid w:val="006A59A2"/>
    <w:rsid w:val="006A5C03"/>
    <w:rsid w:val="006A5C1D"/>
    <w:rsid w:val="006A5D9D"/>
    <w:rsid w:val="006A5DA8"/>
    <w:rsid w:val="006A5DD2"/>
    <w:rsid w:val="006A6092"/>
    <w:rsid w:val="006A6136"/>
    <w:rsid w:val="006A61B4"/>
    <w:rsid w:val="006A6260"/>
    <w:rsid w:val="006A6366"/>
    <w:rsid w:val="006A636F"/>
    <w:rsid w:val="006A63C5"/>
    <w:rsid w:val="006A6416"/>
    <w:rsid w:val="006A644F"/>
    <w:rsid w:val="006A659E"/>
    <w:rsid w:val="006A6603"/>
    <w:rsid w:val="006A661F"/>
    <w:rsid w:val="006A66D3"/>
    <w:rsid w:val="006A685D"/>
    <w:rsid w:val="006A6980"/>
    <w:rsid w:val="006A6A74"/>
    <w:rsid w:val="006A6B27"/>
    <w:rsid w:val="006A6C62"/>
    <w:rsid w:val="006A6D63"/>
    <w:rsid w:val="006A6EB4"/>
    <w:rsid w:val="006A6EDA"/>
    <w:rsid w:val="006A6FBE"/>
    <w:rsid w:val="006A6FD4"/>
    <w:rsid w:val="006A7078"/>
    <w:rsid w:val="006A70B1"/>
    <w:rsid w:val="006A723C"/>
    <w:rsid w:val="006A72E7"/>
    <w:rsid w:val="006A7329"/>
    <w:rsid w:val="006A7359"/>
    <w:rsid w:val="006A743A"/>
    <w:rsid w:val="006A745E"/>
    <w:rsid w:val="006A74E1"/>
    <w:rsid w:val="006A7575"/>
    <w:rsid w:val="006A75C5"/>
    <w:rsid w:val="006A75E4"/>
    <w:rsid w:val="006A76D7"/>
    <w:rsid w:val="006A770A"/>
    <w:rsid w:val="006A7741"/>
    <w:rsid w:val="006A777C"/>
    <w:rsid w:val="006A7929"/>
    <w:rsid w:val="006A7A6A"/>
    <w:rsid w:val="006A7BB0"/>
    <w:rsid w:val="006A7BB1"/>
    <w:rsid w:val="006A7BB2"/>
    <w:rsid w:val="006A7D4E"/>
    <w:rsid w:val="006A7D7F"/>
    <w:rsid w:val="006A7D81"/>
    <w:rsid w:val="006A7DAD"/>
    <w:rsid w:val="006A7DF2"/>
    <w:rsid w:val="006A7E1E"/>
    <w:rsid w:val="006A7E8B"/>
    <w:rsid w:val="006A7F43"/>
    <w:rsid w:val="006B0075"/>
    <w:rsid w:val="006B0199"/>
    <w:rsid w:val="006B020B"/>
    <w:rsid w:val="006B020D"/>
    <w:rsid w:val="006B0271"/>
    <w:rsid w:val="006B02A9"/>
    <w:rsid w:val="006B03D6"/>
    <w:rsid w:val="006B0419"/>
    <w:rsid w:val="006B0465"/>
    <w:rsid w:val="006B050C"/>
    <w:rsid w:val="006B060C"/>
    <w:rsid w:val="006B067A"/>
    <w:rsid w:val="006B07AB"/>
    <w:rsid w:val="006B0801"/>
    <w:rsid w:val="006B086A"/>
    <w:rsid w:val="006B08FF"/>
    <w:rsid w:val="006B0952"/>
    <w:rsid w:val="006B0962"/>
    <w:rsid w:val="006B09D3"/>
    <w:rsid w:val="006B09FC"/>
    <w:rsid w:val="006B0A02"/>
    <w:rsid w:val="006B0B63"/>
    <w:rsid w:val="006B0BCB"/>
    <w:rsid w:val="006B0E0D"/>
    <w:rsid w:val="006B0F88"/>
    <w:rsid w:val="006B10D8"/>
    <w:rsid w:val="006B1126"/>
    <w:rsid w:val="006B12A1"/>
    <w:rsid w:val="006B145C"/>
    <w:rsid w:val="006B1729"/>
    <w:rsid w:val="006B1759"/>
    <w:rsid w:val="006B1853"/>
    <w:rsid w:val="006B18BB"/>
    <w:rsid w:val="006B1D0B"/>
    <w:rsid w:val="006B1D90"/>
    <w:rsid w:val="006B1DFE"/>
    <w:rsid w:val="006B20CB"/>
    <w:rsid w:val="006B21BC"/>
    <w:rsid w:val="006B23A3"/>
    <w:rsid w:val="006B243C"/>
    <w:rsid w:val="006B2457"/>
    <w:rsid w:val="006B2728"/>
    <w:rsid w:val="006B278D"/>
    <w:rsid w:val="006B279A"/>
    <w:rsid w:val="006B2823"/>
    <w:rsid w:val="006B285A"/>
    <w:rsid w:val="006B28D6"/>
    <w:rsid w:val="006B28E8"/>
    <w:rsid w:val="006B2901"/>
    <w:rsid w:val="006B29DF"/>
    <w:rsid w:val="006B2A7A"/>
    <w:rsid w:val="006B2A9F"/>
    <w:rsid w:val="006B2B54"/>
    <w:rsid w:val="006B2BAC"/>
    <w:rsid w:val="006B2D38"/>
    <w:rsid w:val="006B2D67"/>
    <w:rsid w:val="006B2DC3"/>
    <w:rsid w:val="006B2DCB"/>
    <w:rsid w:val="006B2E7C"/>
    <w:rsid w:val="006B2EA6"/>
    <w:rsid w:val="006B3088"/>
    <w:rsid w:val="006B330A"/>
    <w:rsid w:val="006B3589"/>
    <w:rsid w:val="006B36DA"/>
    <w:rsid w:val="006B3811"/>
    <w:rsid w:val="006B386A"/>
    <w:rsid w:val="006B386D"/>
    <w:rsid w:val="006B3B45"/>
    <w:rsid w:val="006B3DA5"/>
    <w:rsid w:val="006B3F92"/>
    <w:rsid w:val="006B3FBC"/>
    <w:rsid w:val="006B4003"/>
    <w:rsid w:val="006B4035"/>
    <w:rsid w:val="006B410F"/>
    <w:rsid w:val="006B443C"/>
    <w:rsid w:val="006B44F7"/>
    <w:rsid w:val="006B45BE"/>
    <w:rsid w:val="006B465C"/>
    <w:rsid w:val="006B46FA"/>
    <w:rsid w:val="006B470A"/>
    <w:rsid w:val="006B47A0"/>
    <w:rsid w:val="006B47FB"/>
    <w:rsid w:val="006B484C"/>
    <w:rsid w:val="006B491D"/>
    <w:rsid w:val="006B4946"/>
    <w:rsid w:val="006B494A"/>
    <w:rsid w:val="006B49DE"/>
    <w:rsid w:val="006B4A1C"/>
    <w:rsid w:val="006B4DCC"/>
    <w:rsid w:val="006B4E22"/>
    <w:rsid w:val="006B4F2C"/>
    <w:rsid w:val="006B4F78"/>
    <w:rsid w:val="006B5019"/>
    <w:rsid w:val="006B510C"/>
    <w:rsid w:val="006B5149"/>
    <w:rsid w:val="006B5191"/>
    <w:rsid w:val="006B5272"/>
    <w:rsid w:val="006B52C0"/>
    <w:rsid w:val="006B5332"/>
    <w:rsid w:val="006B5348"/>
    <w:rsid w:val="006B53D7"/>
    <w:rsid w:val="006B5466"/>
    <w:rsid w:val="006B5497"/>
    <w:rsid w:val="006B549A"/>
    <w:rsid w:val="006B55CF"/>
    <w:rsid w:val="006B5658"/>
    <w:rsid w:val="006B56D9"/>
    <w:rsid w:val="006B56F3"/>
    <w:rsid w:val="006B56F4"/>
    <w:rsid w:val="006B57F5"/>
    <w:rsid w:val="006B5A86"/>
    <w:rsid w:val="006B5B6C"/>
    <w:rsid w:val="006B5BB6"/>
    <w:rsid w:val="006B5BEF"/>
    <w:rsid w:val="006B5C2E"/>
    <w:rsid w:val="006B5CA6"/>
    <w:rsid w:val="006B5DE1"/>
    <w:rsid w:val="006B5FA2"/>
    <w:rsid w:val="006B618F"/>
    <w:rsid w:val="006B61CA"/>
    <w:rsid w:val="006B61EC"/>
    <w:rsid w:val="006B6234"/>
    <w:rsid w:val="006B6427"/>
    <w:rsid w:val="006B645C"/>
    <w:rsid w:val="006B650A"/>
    <w:rsid w:val="006B6530"/>
    <w:rsid w:val="006B6558"/>
    <w:rsid w:val="006B659D"/>
    <w:rsid w:val="006B65A1"/>
    <w:rsid w:val="006B6649"/>
    <w:rsid w:val="006B6776"/>
    <w:rsid w:val="006B6961"/>
    <w:rsid w:val="006B6996"/>
    <w:rsid w:val="006B6BC3"/>
    <w:rsid w:val="006B6C81"/>
    <w:rsid w:val="006B6D30"/>
    <w:rsid w:val="006B6E3E"/>
    <w:rsid w:val="006B6E7D"/>
    <w:rsid w:val="006B6F2A"/>
    <w:rsid w:val="006B703B"/>
    <w:rsid w:val="006B721D"/>
    <w:rsid w:val="006B7391"/>
    <w:rsid w:val="006B73A7"/>
    <w:rsid w:val="006B73AF"/>
    <w:rsid w:val="006B7497"/>
    <w:rsid w:val="006B74A6"/>
    <w:rsid w:val="006B765E"/>
    <w:rsid w:val="006B767B"/>
    <w:rsid w:val="006B76A9"/>
    <w:rsid w:val="006B7705"/>
    <w:rsid w:val="006B77CF"/>
    <w:rsid w:val="006B786F"/>
    <w:rsid w:val="006B78B7"/>
    <w:rsid w:val="006B790B"/>
    <w:rsid w:val="006B7A0C"/>
    <w:rsid w:val="006B7B47"/>
    <w:rsid w:val="006B7B7D"/>
    <w:rsid w:val="006B7EA2"/>
    <w:rsid w:val="006B7FAA"/>
    <w:rsid w:val="006C009A"/>
    <w:rsid w:val="006C00BE"/>
    <w:rsid w:val="006C0153"/>
    <w:rsid w:val="006C03B9"/>
    <w:rsid w:val="006C0447"/>
    <w:rsid w:val="006C0483"/>
    <w:rsid w:val="006C0598"/>
    <w:rsid w:val="006C05FC"/>
    <w:rsid w:val="006C09C0"/>
    <w:rsid w:val="006C0ABB"/>
    <w:rsid w:val="006C0B91"/>
    <w:rsid w:val="006C0DB5"/>
    <w:rsid w:val="006C0DDE"/>
    <w:rsid w:val="006C0E29"/>
    <w:rsid w:val="006C0EAF"/>
    <w:rsid w:val="006C0ECA"/>
    <w:rsid w:val="006C1151"/>
    <w:rsid w:val="006C1187"/>
    <w:rsid w:val="006C11A8"/>
    <w:rsid w:val="006C1452"/>
    <w:rsid w:val="006C14CD"/>
    <w:rsid w:val="006C1541"/>
    <w:rsid w:val="006C1590"/>
    <w:rsid w:val="006C1648"/>
    <w:rsid w:val="006C1753"/>
    <w:rsid w:val="006C17B1"/>
    <w:rsid w:val="006C1817"/>
    <w:rsid w:val="006C183E"/>
    <w:rsid w:val="006C18D7"/>
    <w:rsid w:val="006C194C"/>
    <w:rsid w:val="006C19A9"/>
    <w:rsid w:val="006C1A12"/>
    <w:rsid w:val="006C1A8C"/>
    <w:rsid w:val="006C1AC0"/>
    <w:rsid w:val="006C1B02"/>
    <w:rsid w:val="006C1C2F"/>
    <w:rsid w:val="006C1C35"/>
    <w:rsid w:val="006C1C98"/>
    <w:rsid w:val="006C1CE9"/>
    <w:rsid w:val="006C1D20"/>
    <w:rsid w:val="006C1DE9"/>
    <w:rsid w:val="006C1F34"/>
    <w:rsid w:val="006C212E"/>
    <w:rsid w:val="006C2179"/>
    <w:rsid w:val="006C21AF"/>
    <w:rsid w:val="006C21DC"/>
    <w:rsid w:val="006C221C"/>
    <w:rsid w:val="006C2268"/>
    <w:rsid w:val="006C22D8"/>
    <w:rsid w:val="006C230F"/>
    <w:rsid w:val="006C2371"/>
    <w:rsid w:val="006C2649"/>
    <w:rsid w:val="006C266D"/>
    <w:rsid w:val="006C2754"/>
    <w:rsid w:val="006C275F"/>
    <w:rsid w:val="006C2837"/>
    <w:rsid w:val="006C2A5D"/>
    <w:rsid w:val="006C2D21"/>
    <w:rsid w:val="006C2D47"/>
    <w:rsid w:val="006C2DC2"/>
    <w:rsid w:val="006C2DCD"/>
    <w:rsid w:val="006C2DF0"/>
    <w:rsid w:val="006C2E08"/>
    <w:rsid w:val="006C2E4F"/>
    <w:rsid w:val="006C2F5B"/>
    <w:rsid w:val="006C30BF"/>
    <w:rsid w:val="006C31C1"/>
    <w:rsid w:val="006C32A2"/>
    <w:rsid w:val="006C33C9"/>
    <w:rsid w:val="006C356D"/>
    <w:rsid w:val="006C3626"/>
    <w:rsid w:val="006C3690"/>
    <w:rsid w:val="006C36F7"/>
    <w:rsid w:val="006C387A"/>
    <w:rsid w:val="006C39E1"/>
    <w:rsid w:val="006C3AD0"/>
    <w:rsid w:val="006C3C54"/>
    <w:rsid w:val="006C3C9D"/>
    <w:rsid w:val="006C3CE6"/>
    <w:rsid w:val="006C3D66"/>
    <w:rsid w:val="006C3E50"/>
    <w:rsid w:val="006C3F7D"/>
    <w:rsid w:val="006C3F8D"/>
    <w:rsid w:val="006C4755"/>
    <w:rsid w:val="006C477A"/>
    <w:rsid w:val="006C47CA"/>
    <w:rsid w:val="006C4844"/>
    <w:rsid w:val="006C4870"/>
    <w:rsid w:val="006C4A3E"/>
    <w:rsid w:val="006C4B4A"/>
    <w:rsid w:val="006C4BD7"/>
    <w:rsid w:val="006C4C24"/>
    <w:rsid w:val="006C4C39"/>
    <w:rsid w:val="006C4C42"/>
    <w:rsid w:val="006C4C4D"/>
    <w:rsid w:val="006C4CE5"/>
    <w:rsid w:val="006C4D0B"/>
    <w:rsid w:val="006C50C0"/>
    <w:rsid w:val="006C5233"/>
    <w:rsid w:val="006C52F9"/>
    <w:rsid w:val="006C535A"/>
    <w:rsid w:val="006C53AF"/>
    <w:rsid w:val="006C54B0"/>
    <w:rsid w:val="006C5840"/>
    <w:rsid w:val="006C5918"/>
    <w:rsid w:val="006C5BD5"/>
    <w:rsid w:val="006C5C50"/>
    <w:rsid w:val="006C5C63"/>
    <w:rsid w:val="006C5C8C"/>
    <w:rsid w:val="006C5CFE"/>
    <w:rsid w:val="006C5DC9"/>
    <w:rsid w:val="006C5DD0"/>
    <w:rsid w:val="006C5DD3"/>
    <w:rsid w:val="006C6020"/>
    <w:rsid w:val="006C605B"/>
    <w:rsid w:val="006C6088"/>
    <w:rsid w:val="006C6105"/>
    <w:rsid w:val="006C6107"/>
    <w:rsid w:val="006C63FB"/>
    <w:rsid w:val="006C6462"/>
    <w:rsid w:val="006C64B5"/>
    <w:rsid w:val="006C64ED"/>
    <w:rsid w:val="006C659E"/>
    <w:rsid w:val="006C65D9"/>
    <w:rsid w:val="006C6615"/>
    <w:rsid w:val="006C66C2"/>
    <w:rsid w:val="006C673C"/>
    <w:rsid w:val="006C6801"/>
    <w:rsid w:val="006C6843"/>
    <w:rsid w:val="006C68E5"/>
    <w:rsid w:val="006C6A20"/>
    <w:rsid w:val="006C6B04"/>
    <w:rsid w:val="006C6B19"/>
    <w:rsid w:val="006C6B7B"/>
    <w:rsid w:val="006C6BDC"/>
    <w:rsid w:val="006C6BF4"/>
    <w:rsid w:val="006C6C31"/>
    <w:rsid w:val="006C6E42"/>
    <w:rsid w:val="006C6EB8"/>
    <w:rsid w:val="006C6FE8"/>
    <w:rsid w:val="006C709D"/>
    <w:rsid w:val="006C7168"/>
    <w:rsid w:val="006C741E"/>
    <w:rsid w:val="006C7454"/>
    <w:rsid w:val="006C753D"/>
    <w:rsid w:val="006C75B0"/>
    <w:rsid w:val="006C7634"/>
    <w:rsid w:val="006C7644"/>
    <w:rsid w:val="006C7748"/>
    <w:rsid w:val="006C779A"/>
    <w:rsid w:val="006C779C"/>
    <w:rsid w:val="006C77A9"/>
    <w:rsid w:val="006C788A"/>
    <w:rsid w:val="006C7925"/>
    <w:rsid w:val="006C7B35"/>
    <w:rsid w:val="006C7B9A"/>
    <w:rsid w:val="006C7BD1"/>
    <w:rsid w:val="006C7C82"/>
    <w:rsid w:val="006C7DA3"/>
    <w:rsid w:val="006C7EC5"/>
    <w:rsid w:val="006C7F07"/>
    <w:rsid w:val="006C7F3C"/>
    <w:rsid w:val="006D004C"/>
    <w:rsid w:val="006D0098"/>
    <w:rsid w:val="006D00BD"/>
    <w:rsid w:val="006D0397"/>
    <w:rsid w:val="006D046B"/>
    <w:rsid w:val="006D0498"/>
    <w:rsid w:val="006D054A"/>
    <w:rsid w:val="006D0797"/>
    <w:rsid w:val="006D07C2"/>
    <w:rsid w:val="006D081D"/>
    <w:rsid w:val="006D0851"/>
    <w:rsid w:val="006D08B4"/>
    <w:rsid w:val="006D08DE"/>
    <w:rsid w:val="006D0989"/>
    <w:rsid w:val="006D0A0D"/>
    <w:rsid w:val="006D0A0F"/>
    <w:rsid w:val="006D0C1B"/>
    <w:rsid w:val="006D0D10"/>
    <w:rsid w:val="006D0D43"/>
    <w:rsid w:val="006D0E93"/>
    <w:rsid w:val="006D0EC8"/>
    <w:rsid w:val="006D1031"/>
    <w:rsid w:val="006D1137"/>
    <w:rsid w:val="006D119F"/>
    <w:rsid w:val="006D1206"/>
    <w:rsid w:val="006D120F"/>
    <w:rsid w:val="006D1253"/>
    <w:rsid w:val="006D12EF"/>
    <w:rsid w:val="006D1381"/>
    <w:rsid w:val="006D139F"/>
    <w:rsid w:val="006D13F2"/>
    <w:rsid w:val="006D1438"/>
    <w:rsid w:val="006D14BD"/>
    <w:rsid w:val="006D1570"/>
    <w:rsid w:val="006D15A4"/>
    <w:rsid w:val="006D1671"/>
    <w:rsid w:val="006D16C9"/>
    <w:rsid w:val="006D1707"/>
    <w:rsid w:val="006D1750"/>
    <w:rsid w:val="006D1816"/>
    <w:rsid w:val="006D1866"/>
    <w:rsid w:val="006D18A7"/>
    <w:rsid w:val="006D195E"/>
    <w:rsid w:val="006D1A12"/>
    <w:rsid w:val="006D1A2A"/>
    <w:rsid w:val="006D1A42"/>
    <w:rsid w:val="006D1A71"/>
    <w:rsid w:val="006D1D6C"/>
    <w:rsid w:val="006D1D73"/>
    <w:rsid w:val="006D1DA2"/>
    <w:rsid w:val="006D1E06"/>
    <w:rsid w:val="006D2107"/>
    <w:rsid w:val="006D2166"/>
    <w:rsid w:val="006D22A3"/>
    <w:rsid w:val="006D2313"/>
    <w:rsid w:val="006D23B5"/>
    <w:rsid w:val="006D23E7"/>
    <w:rsid w:val="006D242A"/>
    <w:rsid w:val="006D2457"/>
    <w:rsid w:val="006D247C"/>
    <w:rsid w:val="006D249A"/>
    <w:rsid w:val="006D24A3"/>
    <w:rsid w:val="006D26EA"/>
    <w:rsid w:val="006D26FD"/>
    <w:rsid w:val="006D2766"/>
    <w:rsid w:val="006D289F"/>
    <w:rsid w:val="006D28D2"/>
    <w:rsid w:val="006D2918"/>
    <w:rsid w:val="006D2923"/>
    <w:rsid w:val="006D2939"/>
    <w:rsid w:val="006D298F"/>
    <w:rsid w:val="006D2A30"/>
    <w:rsid w:val="006D2ACD"/>
    <w:rsid w:val="006D2C33"/>
    <w:rsid w:val="006D2D02"/>
    <w:rsid w:val="006D2D52"/>
    <w:rsid w:val="006D2D82"/>
    <w:rsid w:val="006D2F2F"/>
    <w:rsid w:val="006D2F3C"/>
    <w:rsid w:val="006D2FE0"/>
    <w:rsid w:val="006D3063"/>
    <w:rsid w:val="006D3068"/>
    <w:rsid w:val="006D3292"/>
    <w:rsid w:val="006D32A5"/>
    <w:rsid w:val="006D3316"/>
    <w:rsid w:val="006D3390"/>
    <w:rsid w:val="006D34B1"/>
    <w:rsid w:val="006D3665"/>
    <w:rsid w:val="006D3797"/>
    <w:rsid w:val="006D380B"/>
    <w:rsid w:val="006D3920"/>
    <w:rsid w:val="006D393F"/>
    <w:rsid w:val="006D3AA7"/>
    <w:rsid w:val="006D3D38"/>
    <w:rsid w:val="006D3D9B"/>
    <w:rsid w:val="006D3DE5"/>
    <w:rsid w:val="006D3F23"/>
    <w:rsid w:val="006D3F25"/>
    <w:rsid w:val="006D3FDD"/>
    <w:rsid w:val="006D40F6"/>
    <w:rsid w:val="006D420D"/>
    <w:rsid w:val="006D431B"/>
    <w:rsid w:val="006D433F"/>
    <w:rsid w:val="006D43FF"/>
    <w:rsid w:val="006D44EE"/>
    <w:rsid w:val="006D4707"/>
    <w:rsid w:val="006D4789"/>
    <w:rsid w:val="006D4942"/>
    <w:rsid w:val="006D49F2"/>
    <w:rsid w:val="006D4A66"/>
    <w:rsid w:val="006D4AFA"/>
    <w:rsid w:val="006D4B94"/>
    <w:rsid w:val="006D4C5B"/>
    <w:rsid w:val="006D4DEA"/>
    <w:rsid w:val="006D4E53"/>
    <w:rsid w:val="006D4F73"/>
    <w:rsid w:val="006D4FEB"/>
    <w:rsid w:val="006D5029"/>
    <w:rsid w:val="006D5065"/>
    <w:rsid w:val="006D50E3"/>
    <w:rsid w:val="006D50EA"/>
    <w:rsid w:val="006D5313"/>
    <w:rsid w:val="006D53DC"/>
    <w:rsid w:val="006D56F1"/>
    <w:rsid w:val="006D5797"/>
    <w:rsid w:val="006D5992"/>
    <w:rsid w:val="006D59F0"/>
    <w:rsid w:val="006D5AF0"/>
    <w:rsid w:val="006D5DCD"/>
    <w:rsid w:val="006D5E9C"/>
    <w:rsid w:val="006D607F"/>
    <w:rsid w:val="006D6208"/>
    <w:rsid w:val="006D6237"/>
    <w:rsid w:val="006D6254"/>
    <w:rsid w:val="006D62B2"/>
    <w:rsid w:val="006D631E"/>
    <w:rsid w:val="006D635A"/>
    <w:rsid w:val="006D63D4"/>
    <w:rsid w:val="006D6411"/>
    <w:rsid w:val="006D654E"/>
    <w:rsid w:val="006D65C0"/>
    <w:rsid w:val="006D67D3"/>
    <w:rsid w:val="006D6938"/>
    <w:rsid w:val="006D69C5"/>
    <w:rsid w:val="006D6ADC"/>
    <w:rsid w:val="006D6B55"/>
    <w:rsid w:val="006D6C0D"/>
    <w:rsid w:val="006D6C6A"/>
    <w:rsid w:val="006D6D6A"/>
    <w:rsid w:val="006D6D9B"/>
    <w:rsid w:val="006D6EB9"/>
    <w:rsid w:val="006D6FDA"/>
    <w:rsid w:val="006D70C2"/>
    <w:rsid w:val="006D71B6"/>
    <w:rsid w:val="006D73A0"/>
    <w:rsid w:val="006D7413"/>
    <w:rsid w:val="006D74C5"/>
    <w:rsid w:val="006D761B"/>
    <w:rsid w:val="006D7665"/>
    <w:rsid w:val="006D76B4"/>
    <w:rsid w:val="006D785B"/>
    <w:rsid w:val="006D78F4"/>
    <w:rsid w:val="006D7A28"/>
    <w:rsid w:val="006D7A30"/>
    <w:rsid w:val="006D7A70"/>
    <w:rsid w:val="006D7A8E"/>
    <w:rsid w:val="006D7B20"/>
    <w:rsid w:val="006D7BFE"/>
    <w:rsid w:val="006D7DC8"/>
    <w:rsid w:val="006D7E15"/>
    <w:rsid w:val="006E006D"/>
    <w:rsid w:val="006E01A7"/>
    <w:rsid w:val="006E021C"/>
    <w:rsid w:val="006E037F"/>
    <w:rsid w:val="006E047D"/>
    <w:rsid w:val="006E049A"/>
    <w:rsid w:val="006E0552"/>
    <w:rsid w:val="006E0AC8"/>
    <w:rsid w:val="006E0B58"/>
    <w:rsid w:val="006E0B5E"/>
    <w:rsid w:val="006E0C68"/>
    <w:rsid w:val="006E0CB9"/>
    <w:rsid w:val="006E0D24"/>
    <w:rsid w:val="006E0E49"/>
    <w:rsid w:val="006E0F49"/>
    <w:rsid w:val="006E0F7D"/>
    <w:rsid w:val="006E1131"/>
    <w:rsid w:val="006E1437"/>
    <w:rsid w:val="006E1513"/>
    <w:rsid w:val="006E15B8"/>
    <w:rsid w:val="006E161A"/>
    <w:rsid w:val="006E1663"/>
    <w:rsid w:val="006E1767"/>
    <w:rsid w:val="006E179F"/>
    <w:rsid w:val="006E188D"/>
    <w:rsid w:val="006E1995"/>
    <w:rsid w:val="006E19C4"/>
    <w:rsid w:val="006E1C00"/>
    <w:rsid w:val="006E1C63"/>
    <w:rsid w:val="006E1C99"/>
    <w:rsid w:val="006E1D47"/>
    <w:rsid w:val="006E1DA1"/>
    <w:rsid w:val="006E1F0F"/>
    <w:rsid w:val="006E1F5A"/>
    <w:rsid w:val="006E1F87"/>
    <w:rsid w:val="006E1FD7"/>
    <w:rsid w:val="006E207E"/>
    <w:rsid w:val="006E207F"/>
    <w:rsid w:val="006E2082"/>
    <w:rsid w:val="006E2329"/>
    <w:rsid w:val="006E23BE"/>
    <w:rsid w:val="006E23C1"/>
    <w:rsid w:val="006E24D5"/>
    <w:rsid w:val="006E27E3"/>
    <w:rsid w:val="006E28E3"/>
    <w:rsid w:val="006E29B9"/>
    <w:rsid w:val="006E2D02"/>
    <w:rsid w:val="006E2D88"/>
    <w:rsid w:val="006E304E"/>
    <w:rsid w:val="006E307F"/>
    <w:rsid w:val="006E30AC"/>
    <w:rsid w:val="006E31C3"/>
    <w:rsid w:val="006E33A1"/>
    <w:rsid w:val="006E33CE"/>
    <w:rsid w:val="006E33D5"/>
    <w:rsid w:val="006E343B"/>
    <w:rsid w:val="006E3574"/>
    <w:rsid w:val="006E3599"/>
    <w:rsid w:val="006E361A"/>
    <w:rsid w:val="006E3636"/>
    <w:rsid w:val="006E370D"/>
    <w:rsid w:val="006E387F"/>
    <w:rsid w:val="006E39AE"/>
    <w:rsid w:val="006E3ACF"/>
    <w:rsid w:val="006E3CAC"/>
    <w:rsid w:val="006E3CEA"/>
    <w:rsid w:val="006E3EB5"/>
    <w:rsid w:val="006E3F0F"/>
    <w:rsid w:val="006E42CE"/>
    <w:rsid w:val="006E433D"/>
    <w:rsid w:val="006E4384"/>
    <w:rsid w:val="006E44BF"/>
    <w:rsid w:val="006E46A2"/>
    <w:rsid w:val="006E46D9"/>
    <w:rsid w:val="006E471B"/>
    <w:rsid w:val="006E4899"/>
    <w:rsid w:val="006E4D3B"/>
    <w:rsid w:val="006E4EAA"/>
    <w:rsid w:val="006E51D5"/>
    <w:rsid w:val="006E5228"/>
    <w:rsid w:val="006E52AF"/>
    <w:rsid w:val="006E538B"/>
    <w:rsid w:val="006E5397"/>
    <w:rsid w:val="006E554D"/>
    <w:rsid w:val="006E55A4"/>
    <w:rsid w:val="006E5715"/>
    <w:rsid w:val="006E5814"/>
    <w:rsid w:val="006E5864"/>
    <w:rsid w:val="006E5972"/>
    <w:rsid w:val="006E5A32"/>
    <w:rsid w:val="006E5A5A"/>
    <w:rsid w:val="006E5AF6"/>
    <w:rsid w:val="006E5D9E"/>
    <w:rsid w:val="006E5E00"/>
    <w:rsid w:val="006E5F68"/>
    <w:rsid w:val="006E6026"/>
    <w:rsid w:val="006E60CF"/>
    <w:rsid w:val="006E62B8"/>
    <w:rsid w:val="006E6313"/>
    <w:rsid w:val="006E63BF"/>
    <w:rsid w:val="006E643D"/>
    <w:rsid w:val="006E6553"/>
    <w:rsid w:val="006E66A7"/>
    <w:rsid w:val="006E6893"/>
    <w:rsid w:val="006E68E3"/>
    <w:rsid w:val="006E6B0E"/>
    <w:rsid w:val="006E6BC6"/>
    <w:rsid w:val="006E6C21"/>
    <w:rsid w:val="006E6C94"/>
    <w:rsid w:val="006E6DAC"/>
    <w:rsid w:val="006E6E0C"/>
    <w:rsid w:val="006E6E33"/>
    <w:rsid w:val="006E6E59"/>
    <w:rsid w:val="006E6F44"/>
    <w:rsid w:val="006E6F54"/>
    <w:rsid w:val="006E6FAC"/>
    <w:rsid w:val="006E6FDE"/>
    <w:rsid w:val="006E7097"/>
    <w:rsid w:val="006E7169"/>
    <w:rsid w:val="006E7193"/>
    <w:rsid w:val="006E71DA"/>
    <w:rsid w:val="006E7202"/>
    <w:rsid w:val="006E759F"/>
    <w:rsid w:val="006E764F"/>
    <w:rsid w:val="006E76AB"/>
    <w:rsid w:val="006E77B5"/>
    <w:rsid w:val="006E77DC"/>
    <w:rsid w:val="006E7884"/>
    <w:rsid w:val="006E7AF9"/>
    <w:rsid w:val="006E7B72"/>
    <w:rsid w:val="006E7BA9"/>
    <w:rsid w:val="006E7BBF"/>
    <w:rsid w:val="006E7C12"/>
    <w:rsid w:val="006E7E6C"/>
    <w:rsid w:val="006E7EBC"/>
    <w:rsid w:val="006E7F41"/>
    <w:rsid w:val="006E7F73"/>
    <w:rsid w:val="006F00A7"/>
    <w:rsid w:val="006F00F5"/>
    <w:rsid w:val="006F0118"/>
    <w:rsid w:val="006F018E"/>
    <w:rsid w:val="006F02D2"/>
    <w:rsid w:val="006F031E"/>
    <w:rsid w:val="006F0365"/>
    <w:rsid w:val="006F0434"/>
    <w:rsid w:val="006F04CA"/>
    <w:rsid w:val="006F0647"/>
    <w:rsid w:val="006F06C4"/>
    <w:rsid w:val="006F07A9"/>
    <w:rsid w:val="006F091C"/>
    <w:rsid w:val="006F0A3C"/>
    <w:rsid w:val="006F0AFB"/>
    <w:rsid w:val="006F0B33"/>
    <w:rsid w:val="006F0B9C"/>
    <w:rsid w:val="006F0C1A"/>
    <w:rsid w:val="006F0CFF"/>
    <w:rsid w:val="006F0D3D"/>
    <w:rsid w:val="006F0E73"/>
    <w:rsid w:val="006F0EEF"/>
    <w:rsid w:val="006F0F32"/>
    <w:rsid w:val="006F1012"/>
    <w:rsid w:val="006F131A"/>
    <w:rsid w:val="006F139F"/>
    <w:rsid w:val="006F1457"/>
    <w:rsid w:val="006F17B4"/>
    <w:rsid w:val="006F1802"/>
    <w:rsid w:val="006F180D"/>
    <w:rsid w:val="006F1A42"/>
    <w:rsid w:val="006F1B7B"/>
    <w:rsid w:val="006F1B91"/>
    <w:rsid w:val="006F1BFD"/>
    <w:rsid w:val="006F1C3A"/>
    <w:rsid w:val="006F1C92"/>
    <w:rsid w:val="006F1CC9"/>
    <w:rsid w:val="006F1E90"/>
    <w:rsid w:val="006F1F60"/>
    <w:rsid w:val="006F1F80"/>
    <w:rsid w:val="006F1FD7"/>
    <w:rsid w:val="006F1FE4"/>
    <w:rsid w:val="006F20A4"/>
    <w:rsid w:val="006F2169"/>
    <w:rsid w:val="006F2183"/>
    <w:rsid w:val="006F21AD"/>
    <w:rsid w:val="006F227F"/>
    <w:rsid w:val="006F2302"/>
    <w:rsid w:val="006F23A3"/>
    <w:rsid w:val="006F23FA"/>
    <w:rsid w:val="006F2459"/>
    <w:rsid w:val="006F2541"/>
    <w:rsid w:val="006F26C8"/>
    <w:rsid w:val="006F26DC"/>
    <w:rsid w:val="006F28DE"/>
    <w:rsid w:val="006F29B7"/>
    <w:rsid w:val="006F2A7F"/>
    <w:rsid w:val="006F2BF1"/>
    <w:rsid w:val="006F2C13"/>
    <w:rsid w:val="006F2C5D"/>
    <w:rsid w:val="006F2E01"/>
    <w:rsid w:val="006F3337"/>
    <w:rsid w:val="006F339E"/>
    <w:rsid w:val="006F3512"/>
    <w:rsid w:val="006F3681"/>
    <w:rsid w:val="006F37AC"/>
    <w:rsid w:val="006F3A5A"/>
    <w:rsid w:val="006F3B80"/>
    <w:rsid w:val="006F3B8A"/>
    <w:rsid w:val="006F3B9E"/>
    <w:rsid w:val="006F3CEE"/>
    <w:rsid w:val="006F3EDB"/>
    <w:rsid w:val="006F3F6F"/>
    <w:rsid w:val="006F3FF2"/>
    <w:rsid w:val="006F4008"/>
    <w:rsid w:val="006F4010"/>
    <w:rsid w:val="006F4136"/>
    <w:rsid w:val="006F41DF"/>
    <w:rsid w:val="006F4214"/>
    <w:rsid w:val="006F4306"/>
    <w:rsid w:val="006F430F"/>
    <w:rsid w:val="006F43C0"/>
    <w:rsid w:val="006F440A"/>
    <w:rsid w:val="006F44E0"/>
    <w:rsid w:val="006F4BA0"/>
    <w:rsid w:val="006F4C0E"/>
    <w:rsid w:val="006F4C9C"/>
    <w:rsid w:val="006F4CAC"/>
    <w:rsid w:val="006F4F6A"/>
    <w:rsid w:val="006F50BF"/>
    <w:rsid w:val="006F512D"/>
    <w:rsid w:val="006F5151"/>
    <w:rsid w:val="006F5216"/>
    <w:rsid w:val="006F5264"/>
    <w:rsid w:val="006F52E2"/>
    <w:rsid w:val="006F53AA"/>
    <w:rsid w:val="006F53C5"/>
    <w:rsid w:val="006F558E"/>
    <w:rsid w:val="006F5714"/>
    <w:rsid w:val="006F599C"/>
    <w:rsid w:val="006F5B53"/>
    <w:rsid w:val="006F5BF4"/>
    <w:rsid w:val="006F5C60"/>
    <w:rsid w:val="006F5CBB"/>
    <w:rsid w:val="006F5DA2"/>
    <w:rsid w:val="006F5F73"/>
    <w:rsid w:val="006F5FA1"/>
    <w:rsid w:val="006F6191"/>
    <w:rsid w:val="006F61D0"/>
    <w:rsid w:val="006F62BB"/>
    <w:rsid w:val="006F6349"/>
    <w:rsid w:val="006F6360"/>
    <w:rsid w:val="006F6373"/>
    <w:rsid w:val="006F6389"/>
    <w:rsid w:val="006F63D1"/>
    <w:rsid w:val="006F63DC"/>
    <w:rsid w:val="006F643F"/>
    <w:rsid w:val="006F6554"/>
    <w:rsid w:val="006F665A"/>
    <w:rsid w:val="006F66B4"/>
    <w:rsid w:val="006F6724"/>
    <w:rsid w:val="006F6725"/>
    <w:rsid w:val="006F6A3B"/>
    <w:rsid w:val="006F6A3D"/>
    <w:rsid w:val="006F6A57"/>
    <w:rsid w:val="006F6A5F"/>
    <w:rsid w:val="006F6B55"/>
    <w:rsid w:val="006F6BF0"/>
    <w:rsid w:val="006F6C90"/>
    <w:rsid w:val="006F6D4F"/>
    <w:rsid w:val="006F6DB6"/>
    <w:rsid w:val="006F6E5D"/>
    <w:rsid w:val="006F6EBF"/>
    <w:rsid w:val="006F6F8C"/>
    <w:rsid w:val="006F6F9E"/>
    <w:rsid w:val="006F709D"/>
    <w:rsid w:val="006F711B"/>
    <w:rsid w:val="006F7217"/>
    <w:rsid w:val="006F72A4"/>
    <w:rsid w:val="006F72CE"/>
    <w:rsid w:val="006F7367"/>
    <w:rsid w:val="006F73F6"/>
    <w:rsid w:val="006F74D9"/>
    <w:rsid w:val="006F74E0"/>
    <w:rsid w:val="006F7548"/>
    <w:rsid w:val="006F75D8"/>
    <w:rsid w:val="006F7619"/>
    <w:rsid w:val="006F76E1"/>
    <w:rsid w:val="006F7956"/>
    <w:rsid w:val="006F79A7"/>
    <w:rsid w:val="006F79D6"/>
    <w:rsid w:val="006F7A64"/>
    <w:rsid w:val="006F7AAD"/>
    <w:rsid w:val="006F7BBD"/>
    <w:rsid w:val="006F7C14"/>
    <w:rsid w:val="006F7D04"/>
    <w:rsid w:val="006F7D47"/>
    <w:rsid w:val="006F7E2C"/>
    <w:rsid w:val="006F7EFD"/>
    <w:rsid w:val="006F7F52"/>
    <w:rsid w:val="0070018A"/>
    <w:rsid w:val="0070027E"/>
    <w:rsid w:val="007002D8"/>
    <w:rsid w:val="00700315"/>
    <w:rsid w:val="00700376"/>
    <w:rsid w:val="00700394"/>
    <w:rsid w:val="0070042C"/>
    <w:rsid w:val="00700532"/>
    <w:rsid w:val="007005DC"/>
    <w:rsid w:val="0070066A"/>
    <w:rsid w:val="007006A4"/>
    <w:rsid w:val="00700815"/>
    <w:rsid w:val="0070093E"/>
    <w:rsid w:val="0070095A"/>
    <w:rsid w:val="00700C38"/>
    <w:rsid w:val="00700D83"/>
    <w:rsid w:val="00700ED3"/>
    <w:rsid w:val="00700F62"/>
    <w:rsid w:val="00701036"/>
    <w:rsid w:val="0070109B"/>
    <w:rsid w:val="007010B4"/>
    <w:rsid w:val="00701267"/>
    <w:rsid w:val="0070127D"/>
    <w:rsid w:val="007012BD"/>
    <w:rsid w:val="00701307"/>
    <w:rsid w:val="007013C0"/>
    <w:rsid w:val="007013F3"/>
    <w:rsid w:val="007014A1"/>
    <w:rsid w:val="0070157E"/>
    <w:rsid w:val="007015B5"/>
    <w:rsid w:val="007015C3"/>
    <w:rsid w:val="0070189C"/>
    <w:rsid w:val="007019CF"/>
    <w:rsid w:val="00701A78"/>
    <w:rsid w:val="00701AB4"/>
    <w:rsid w:val="00701BE4"/>
    <w:rsid w:val="00701C0A"/>
    <w:rsid w:val="00701C77"/>
    <w:rsid w:val="00701D48"/>
    <w:rsid w:val="00701DA5"/>
    <w:rsid w:val="00701DBD"/>
    <w:rsid w:val="00701F12"/>
    <w:rsid w:val="007020AF"/>
    <w:rsid w:val="007020E3"/>
    <w:rsid w:val="00702128"/>
    <w:rsid w:val="007023C8"/>
    <w:rsid w:val="007023E6"/>
    <w:rsid w:val="0070248F"/>
    <w:rsid w:val="0070265F"/>
    <w:rsid w:val="007027B4"/>
    <w:rsid w:val="00702993"/>
    <w:rsid w:val="007029E3"/>
    <w:rsid w:val="00702A5E"/>
    <w:rsid w:val="00702A9B"/>
    <w:rsid w:val="00702AF3"/>
    <w:rsid w:val="00702CA7"/>
    <w:rsid w:val="00702DB5"/>
    <w:rsid w:val="00702DC8"/>
    <w:rsid w:val="00702DCE"/>
    <w:rsid w:val="00702E70"/>
    <w:rsid w:val="00702F37"/>
    <w:rsid w:val="00702F67"/>
    <w:rsid w:val="00702FCF"/>
    <w:rsid w:val="00703022"/>
    <w:rsid w:val="00703058"/>
    <w:rsid w:val="00703070"/>
    <w:rsid w:val="00703253"/>
    <w:rsid w:val="0070327D"/>
    <w:rsid w:val="0070339F"/>
    <w:rsid w:val="00703425"/>
    <w:rsid w:val="00703481"/>
    <w:rsid w:val="007034AB"/>
    <w:rsid w:val="00703565"/>
    <w:rsid w:val="00703670"/>
    <w:rsid w:val="00703883"/>
    <w:rsid w:val="00703936"/>
    <w:rsid w:val="00703994"/>
    <w:rsid w:val="00703A01"/>
    <w:rsid w:val="00703ADA"/>
    <w:rsid w:val="00703BCD"/>
    <w:rsid w:val="00703D22"/>
    <w:rsid w:val="00703D41"/>
    <w:rsid w:val="00703DEF"/>
    <w:rsid w:val="00703E0B"/>
    <w:rsid w:val="00703EE9"/>
    <w:rsid w:val="007042B8"/>
    <w:rsid w:val="007042E7"/>
    <w:rsid w:val="00704460"/>
    <w:rsid w:val="007045C5"/>
    <w:rsid w:val="00704689"/>
    <w:rsid w:val="00704797"/>
    <w:rsid w:val="007048B8"/>
    <w:rsid w:val="007048DD"/>
    <w:rsid w:val="00704937"/>
    <w:rsid w:val="00704A3B"/>
    <w:rsid w:val="00704BF6"/>
    <w:rsid w:val="00704C6D"/>
    <w:rsid w:val="00704D91"/>
    <w:rsid w:val="00704EDC"/>
    <w:rsid w:val="00704F87"/>
    <w:rsid w:val="00705010"/>
    <w:rsid w:val="0070507C"/>
    <w:rsid w:val="00705089"/>
    <w:rsid w:val="00705214"/>
    <w:rsid w:val="00705351"/>
    <w:rsid w:val="007054DA"/>
    <w:rsid w:val="007055CC"/>
    <w:rsid w:val="0070566F"/>
    <w:rsid w:val="00705727"/>
    <w:rsid w:val="00705763"/>
    <w:rsid w:val="007057DE"/>
    <w:rsid w:val="0070584A"/>
    <w:rsid w:val="00705C76"/>
    <w:rsid w:val="00705DB2"/>
    <w:rsid w:val="00705E1D"/>
    <w:rsid w:val="00705F49"/>
    <w:rsid w:val="00706093"/>
    <w:rsid w:val="007060B9"/>
    <w:rsid w:val="007061D3"/>
    <w:rsid w:val="0070628F"/>
    <w:rsid w:val="00706291"/>
    <w:rsid w:val="007062F8"/>
    <w:rsid w:val="007065CB"/>
    <w:rsid w:val="0070676F"/>
    <w:rsid w:val="00706830"/>
    <w:rsid w:val="0070688F"/>
    <w:rsid w:val="007068E7"/>
    <w:rsid w:val="007069AE"/>
    <w:rsid w:val="007069E8"/>
    <w:rsid w:val="00706A21"/>
    <w:rsid w:val="00706A27"/>
    <w:rsid w:val="00706AB9"/>
    <w:rsid w:val="00706B70"/>
    <w:rsid w:val="00706CDE"/>
    <w:rsid w:val="00706D54"/>
    <w:rsid w:val="00706D5D"/>
    <w:rsid w:val="00706DB4"/>
    <w:rsid w:val="00706F06"/>
    <w:rsid w:val="00706F0F"/>
    <w:rsid w:val="00706FB4"/>
    <w:rsid w:val="00707078"/>
    <w:rsid w:val="0070708E"/>
    <w:rsid w:val="00707247"/>
    <w:rsid w:val="0070729B"/>
    <w:rsid w:val="007072B2"/>
    <w:rsid w:val="0070743E"/>
    <w:rsid w:val="007074C4"/>
    <w:rsid w:val="00707568"/>
    <w:rsid w:val="00707657"/>
    <w:rsid w:val="007076D4"/>
    <w:rsid w:val="0070773B"/>
    <w:rsid w:val="00707852"/>
    <w:rsid w:val="0070787C"/>
    <w:rsid w:val="00707893"/>
    <w:rsid w:val="007079A3"/>
    <w:rsid w:val="00707B38"/>
    <w:rsid w:val="00707BA3"/>
    <w:rsid w:val="00707D21"/>
    <w:rsid w:val="00707E30"/>
    <w:rsid w:val="00707F0D"/>
    <w:rsid w:val="00710092"/>
    <w:rsid w:val="0071022C"/>
    <w:rsid w:val="007106DE"/>
    <w:rsid w:val="00710762"/>
    <w:rsid w:val="0071086B"/>
    <w:rsid w:val="00710D0D"/>
    <w:rsid w:val="00710D8C"/>
    <w:rsid w:val="00710F08"/>
    <w:rsid w:val="0071116F"/>
    <w:rsid w:val="007114E8"/>
    <w:rsid w:val="007115E5"/>
    <w:rsid w:val="0071179F"/>
    <w:rsid w:val="007117BB"/>
    <w:rsid w:val="007117D2"/>
    <w:rsid w:val="00711969"/>
    <w:rsid w:val="00711A08"/>
    <w:rsid w:val="00711A17"/>
    <w:rsid w:val="00711AEA"/>
    <w:rsid w:val="00711B21"/>
    <w:rsid w:val="00711B27"/>
    <w:rsid w:val="00711B67"/>
    <w:rsid w:val="00711E83"/>
    <w:rsid w:val="00711FC1"/>
    <w:rsid w:val="00712070"/>
    <w:rsid w:val="00712186"/>
    <w:rsid w:val="007122B4"/>
    <w:rsid w:val="0071238B"/>
    <w:rsid w:val="007123E0"/>
    <w:rsid w:val="007125C2"/>
    <w:rsid w:val="007125D7"/>
    <w:rsid w:val="00712664"/>
    <w:rsid w:val="0071276F"/>
    <w:rsid w:val="00712774"/>
    <w:rsid w:val="00712939"/>
    <w:rsid w:val="00712A74"/>
    <w:rsid w:val="00712AD0"/>
    <w:rsid w:val="00712AF6"/>
    <w:rsid w:val="00712B4C"/>
    <w:rsid w:val="00712CCD"/>
    <w:rsid w:val="00712DBB"/>
    <w:rsid w:val="00712E48"/>
    <w:rsid w:val="00712F34"/>
    <w:rsid w:val="00712FAC"/>
    <w:rsid w:val="00712FDA"/>
    <w:rsid w:val="00713220"/>
    <w:rsid w:val="0071326F"/>
    <w:rsid w:val="007132C0"/>
    <w:rsid w:val="007132D0"/>
    <w:rsid w:val="0071340B"/>
    <w:rsid w:val="007134CF"/>
    <w:rsid w:val="0071365B"/>
    <w:rsid w:val="0071369F"/>
    <w:rsid w:val="0071375E"/>
    <w:rsid w:val="007137D5"/>
    <w:rsid w:val="00713950"/>
    <w:rsid w:val="007139B3"/>
    <w:rsid w:val="007139EF"/>
    <w:rsid w:val="00713AA3"/>
    <w:rsid w:val="00713CDB"/>
    <w:rsid w:val="00714124"/>
    <w:rsid w:val="0071426A"/>
    <w:rsid w:val="00714318"/>
    <w:rsid w:val="00714464"/>
    <w:rsid w:val="00714499"/>
    <w:rsid w:val="007144BE"/>
    <w:rsid w:val="007144D2"/>
    <w:rsid w:val="00714580"/>
    <w:rsid w:val="00714635"/>
    <w:rsid w:val="00714642"/>
    <w:rsid w:val="007146A1"/>
    <w:rsid w:val="0071474A"/>
    <w:rsid w:val="00714762"/>
    <w:rsid w:val="007147D6"/>
    <w:rsid w:val="007147E1"/>
    <w:rsid w:val="00714854"/>
    <w:rsid w:val="007149E4"/>
    <w:rsid w:val="00714AE3"/>
    <w:rsid w:val="00714AFF"/>
    <w:rsid w:val="00714CB0"/>
    <w:rsid w:val="00714D94"/>
    <w:rsid w:val="00714DE7"/>
    <w:rsid w:val="00714E00"/>
    <w:rsid w:val="00714ED3"/>
    <w:rsid w:val="00714F0F"/>
    <w:rsid w:val="00714F2F"/>
    <w:rsid w:val="00714F6C"/>
    <w:rsid w:val="00714FAC"/>
    <w:rsid w:val="007150E9"/>
    <w:rsid w:val="00715189"/>
    <w:rsid w:val="00715209"/>
    <w:rsid w:val="00715242"/>
    <w:rsid w:val="00715341"/>
    <w:rsid w:val="00715345"/>
    <w:rsid w:val="007154B8"/>
    <w:rsid w:val="00715516"/>
    <w:rsid w:val="007157FD"/>
    <w:rsid w:val="007159A0"/>
    <w:rsid w:val="00715C6C"/>
    <w:rsid w:val="00715D50"/>
    <w:rsid w:val="00715DB6"/>
    <w:rsid w:val="00715DFA"/>
    <w:rsid w:val="00716076"/>
    <w:rsid w:val="0071613A"/>
    <w:rsid w:val="007161A2"/>
    <w:rsid w:val="0071632E"/>
    <w:rsid w:val="007164C9"/>
    <w:rsid w:val="0071655A"/>
    <w:rsid w:val="007166E3"/>
    <w:rsid w:val="007169CE"/>
    <w:rsid w:val="00716A1F"/>
    <w:rsid w:val="00716A42"/>
    <w:rsid w:val="00716A4C"/>
    <w:rsid w:val="00716A7F"/>
    <w:rsid w:val="00716A9E"/>
    <w:rsid w:val="00716B9F"/>
    <w:rsid w:val="00716CD3"/>
    <w:rsid w:val="00716CDE"/>
    <w:rsid w:val="00716CEC"/>
    <w:rsid w:val="00716CFF"/>
    <w:rsid w:val="00716D3E"/>
    <w:rsid w:val="00716E4D"/>
    <w:rsid w:val="00716E8A"/>
    <w:rsid w:val="00717137"/>
    <w:rsid w:val="0071714F"/>
    <w:rsid w:val="007171C5"/>
    <w:rsid w:val="0071727E"/>
    <w:rsid w:val="00717298"/>
    <w:rsid w:val="007172CE"/>
    <w:rsid w:val="00717349"/>
    <w:rsid w:val="007173E6"/>
    <w:rsid w:val="007174B0"/>
    <w:rsid w:val="007174BF"/>
    <w:rsid w:val="00717520"/>
    <w:rsid w:val="0071756B"/>
    <w:rsid w:val="0071766D"/>
    <w:rsid w:val="0071773E"/>
    <w:rsid w:val="00717768"/>
    <w:rsid w:val="00717770"/>
    <w:rsid w:val="0071785F"/>
    <w:rsid w:val="007178F9"/>
    <w:rsid w:val="007179CD"/>
    <w:rsid w:val="00717BEB"/>
    <w:rsid w:val="00717E6B"/>
    <w:rsid w:val="00717F29"/>
    <w:rsid w:val="00717F9F"/>
    <w:rsid w:val="00717FF2"/>
    <w:rsid w:val="00720000"/>
    <w:rsid w:val="007200F8"/>
    <w:rsid w:val="00720186"/>
    <w:rsid w:val="00720187"/>
    <w:rsid w:val="0072018E"/>
    <w:rsid w:val="0072022A"/>
    <w:rsid w:val="007202DA"/>
    <w:rsid w:val="00720361"/>
    <w:rsid w:val="00720385"/>
    <w:rsid w:val="007203CE"/>
    <w:rsid w:val="007203E3"/>
    <w:rsid w:val="007204BC"/>
    <w:rsid w:val="007204E6"/>
    <w:rsid w:val="00720562"/>
    <w:rsid w:val="007205E0"/>
    <w:rsid w:val="00720785"/>
    <w:rsid w:val="007208C5"/>
    <w:rsid w:val="00720911"/>
    <w:rsid w:val="00720A01"/>
    <w:rsid w:val="00720B5D"/>
    <w:rsid w:val="00720BF1"/>
    <w:rsid w:val="00720DB6"/>
    <w:rsid w:val="00720E7C"/>
    <w:rsid w:val="00720EA2"/>
    <w:rsid w:val="00720F0E"/>
    <w:rsid w:val="00721165"/>
    <w:rsid w:val="0072122F"/>
    <w:rsid w:val="007212A6"/>
    <w:rsid w:val="007212D8"/>
    <w:rsid w:val="007213E6"/>
    <w:rsid w:val="0072154D"/>
    <w:rsid w:val="007216CE"/>
    <w:rsid w:val="007216EE"/>
    <w:rsid w:val="0072179D"/>
    <w:rsid w:val="007217A2"/>
    <w:rsid w:val="00721891"/>
    <w:rsid w:val="0072191D"/>
    <w:rsid w:val="007219B9"/>
    <w:rsid w:val="00721A89"/>
    <w:rsid w:val="00721AB8"/>
    <w:rsid w:val="00721C4A"/>
    <w:rsid w:val="00721DB2"/>
    <w:rsid w:val="00721EB5"/>
    <w:rsid w:val="00721F22"/>
    <w:rsid w:val="0072211A"/>
    <w:rsid w:val="00722131"/>
    <w:rsid w:val="007222E0"/>
    <w:rsid w:val="00722313"/>
    <w:rsid w:val="0072236D"/>
    <w:rsid w:val="00722385"/>
    <w:rsid w:val="0072249C"/>
    <w:rsid w:val="007224B1"/>
    <w:rsid w:val="0072251D"/>
    <w:rsid w:val="007225CF"/>
    <w:rsid w:val="007225E3"/>
    <w:rsid w:val="007226B7"/>
    <w:rsid w:val="00722742"/>
    <w:rsid w:val="00722791"/>
    <w:rsid w:val="0072289A"/>
    <w:rsid w:val="00722A52"/>
    <w:rsid w:val="00722A93"/>
    <w:rsid w:val="00722C80"/>
    <w:rsid w:val="00722D47"/>
    <w:rsid w:val="00722D92"/>
    <w:rsid w:val="00722DB4"/>
    <w:rsid w:val="00722DBC"/>
    <w:rsid w:val="007232E1"/>
    <w:rsid w:val="0072337F"/>
    <w:rsid w:val="007233F0"/>
    <w:rsid w:val="007234F9"/>
    <w:rsid w:val="007235CF"/>
    <w:rsid w:val="00723652"/>
    <w:rsid w:val="007239DA"/>
    <w:rsid w:val="00723A1B"/>
    <w:rsid w:val="00723A3F"/>
    <w:rsid w:val="00723ADF"/>
    <w:rsid w:val="00723B4D"/>
    <w:rsid w:val="00723BC2"/>
    <w:rsid w:val="00723BEA"/>
    <w:rsid w:val="00723D10"/>
    <w:rsid w:val="00723DED"/>
    <w:rsid w:val="00723E26"/>
    <w:rsid w:val="00723EA1"/>
    <w:rsid w:val="00723F58"/>
    <w:rsid w:val="00723FC3"/>
    <w:rsid w:val="00723FF5"/>
    <w:rsid w:val="007243E9"/>
    <w:rsid w:val="007243EE"/>
    <w:rsid w:val="007244F5"/>
    <w:rsid w:val="007247CE"/>
    <w:rsid w:val="007247D1"/>
    <w:rsid w:val="0072481C"/>
    <w:rsid w:val="00724952"/>
    <w:rsid w:val="00724977"/>
    <w:rsid w:val="00724A47"/>
    <w:rsid w:val="00724A93"/>
    <w:rsid w:val="00724A95"/>
    <w:rsid w:val="00724AA0"/>
    <w:rsid w:val="00724BFC"/>
    <w:rsid w:val="00724E2A"/>
    <w:rsid w:val="00724E56"/>
    <w:rsid w:val="00724E5A"/>
    <w:rsid w:val="00724F52"/>
    <w:rsid w:val="00724F5E"/>
    <w:rsid w:val="00725107"/>
    <w:rsid w:val="00725112"/>
    <w:rsid w:val="00725281"/>
    <w:rsid w:val="00725284"/>
    <w:rsid w:val="007254E3"/>
    <w:rsid w:val="00725515"/>
    <w:rsid w:val="00725654"/>
    <w:rsid w:val="007257E7"/>
    <w:rsid w:val="007258C3"/>
    <w:rsid w:val="007259FF"/>
    <w:rsid w:val="00725AB5"/>
    <w:rsid w:val="00725B79"/>
    <w:rsid w:val="00725BDD"/>
    <w:rsid w:val="00725C31"/>
    <w:rsid w:val="00725C9E"/>
    <w:rsid w:val="00725D0E"/>
    <w:rsid w:val="00725D8D"/>
    <w:rsid w:val="00725E10"/>
    <w:rsid w:val="00725FCB"/>
    <w:rsid w:val="0072633C"/>
    <w:rsid w:val="00726353"/>
    <w:rsid w:val="00726380"/>
    <w:rsid w:val="007267A3"/>
    <w:rsid w:val="00726853"/>
    <w:rsid w:val="007268F0"/>
    <w:rsid w:val="00726A09"/>
    <w:rsid w:val="00726B90"/>
    <w:rsid w:val="00726BB9"/>
    <w:rsid w:val="00726C72"/>
    <w:rsid w:val="00726E53"/>
    <w:rsid w:val="00727012"/>
    <w:rsid w:val="0072707A"/>
    <w:rsid w:val="007270BB"/>
    <w:rsid w:val="00727136"/>
    <w:rsid w:val="007271E9"/>
    <w:rsid w:val="007272F5"/>
    <w:rsid w:val="00727308"/>
    <w:rsid w:val="0072739D"/>
    <w:rsid w:val="007274F0"/>
    <w:rsid w:val="00727858"/>
    <w:rsid w:val="00727903"/>
    <w:rsid w:val="0072797B"/>
    <w:rsid w:val="00727B26"/>
    <w:rsid w:val="00727B28"/>
    <w:rsid w:val="00727BEF"/>
    <w:rsid w:val="00727CB3"/>
    <w:rsid w:val="00727D5D"/>
    <w:rsid w:val="00727F04"/>
    <w:rsid w:val="00727F52"/>
    <w:rsid w:val="0073009D"/>
    <w:rsid w:val="00730150"/>
    <w:rsid w:val="0073016D"/>
    <w:rsid w:val="0073027C"/>
    <w:rsid w:val="007302BF"/>
    <w:rsid w:val="0073034A"/>
    <w:rsid w:val="0073041F"/>
    <w:rsid w:val="00730472"/>
    <w:rsid w:val="00730473"/>
    <w:rsid w:val="00730544"/>
    <w:rsid w:val="007305DD"/>
    <w:rsid w:val="0073075A"/>
    <w:rsid w:val="00730788"/>
    <w:rsid w:val="00730878"/>
    <w:rsid w:val="0073089B"/>
    <w:rsid w:val="00730952"/>
    <w:rsid w:val="007309A8"/>
    <w:rsid w:val="00730A82"/>
    <w:rsid w:val="00730D8F"/>
    <w:rsid w:val="00730DA5"/>
    <w:rsid w:val="00730E2E"/>
    <w:rsid w:val="00730E31"/>
    <w:rsid w:val="00730E6C"/>
    <w:rsid w:val="00731029"/>
    <w:rsid w:val="0073118E"/>
    <w:rsid w:val="00731198"/>
    <w:rsid w:val="007311B8"/>
    <w:rsid w:val="00731319"/>
    <w:rsid w:val="007313E3"/>
    <w:rsid w:val="00731474"/>
    <w:rsid w:val="007314EF"/>
    <w:rsid w:val="007315A5"/>
    <w:rsid w:val="00731835"/>
    <w:rsid w:val="0073194B"/>
    <w:rsid w:val="00731960"/>
    <w:rsid w:val="00731B1D"/>
    <w:rsid w:val="00731C99"/>
    <w:rsid w:val="00731D04"/>
    <w:rsid w:val="00731D2D"/>
    <w:rsid w:val="00731DFE"/>
    <w:rsid w:val="00731E3D"/>
    <w:rsid w:val="00731F20"/>
    <w:rsid w:val="00731F31"/>
    <w:rsid w:val="00732084"/>
    <w:rsid w:val="0073238A"/>
    <w:rsid w:val="00732426"/>
    <w:rsid w:val="007324E6"/>
    <w:rsid w:val="00732568"/>
    <w:rsid w:val="007325DF"/>
    <w:rsid w:val="0073264E"/>
    <w:rsid w:val="00732712"/>
    <w:rsid w:val="0073276F"/>
    <w:rsid w:val="007327E4"/>
    <w:rsid w:val="00732819"/>
    <w:rsid w:val="00732829"/>
    <w:rsid w:val="007328F1"/>
    <w:rsid w:val="0073297A"/>
    <w:rsid w:val="00732A4F"/>
    <w:rsid w:val="00732B39"/>
    <w:rsid w:val="00732D12"/>
    <w:rsid w:val="00732D1D"/>
    <w:rsid w:val="0073305F"/>
    <w:rsid w:val="00733121"/>
    <w:rsid w:val="0073338C"/>
    <w:rsid w:val="007335EB"/>
    <w:rsid w:val="007336FD"/>
    <w:rsid w:val="00733710"/>
    <w:rsid w:val="007337E6"/>
    <w:rsid w:val="00733800"/>
    <w:rsid w:val="00733920"/>
    <w:rsid w:val="00733942"/>
    <w:rsid w:val="007339DF"/>
    <w:rsid w:val="00733A96"/>
    <w:rsid w:val="00733B26"/>
    <w:rsid w:val="00733B75"/>
    <w:rsid w:val="00733C78"/>
    <w:rsid w:val="00733CA8"/>
    <w:rsid w:val="00733CDE"/>
    <w:rsid w:val="00733D34"/>
    <w:rsid w:val="00733D85"/>
    <w:rsid w:val="00733DFB"/>
    <w:rsid w:val="00734187"/>
    <w:rsid w:val="007341D9"/>
    <w:rsid w:val="0073425F"/>
    <w:rsid w:val="007342B9"/>
    <w:rsid w:val="0073440B"/>
    <w:rsid w:val="007345A1"/>
    <w:rsid w:val="007345BA"/>
    <w:rsid w:val="007345F4"/>
    <w:rsid w:val="007346D6"/>
    <w:rsid w:val="007346D8"/>
    <w:rsid w:val="0073474A"/>
    <w:rsid w:val="0073490E"/>
    <w:rsid w:val="00734913"/>
    <w:rsid w:val="00734ACA"/>
    <w:rsid w:val="00734B9B"/>
    <w:rsid w:val="00734BE0"/>
    <w:rsid w:val="00734C41"/>
    <w:rsid w:val="00734DF7"/>
    <w:rsid w:val="00734E69"/>
    <w:rsid w:val="007351F2"/>
    <w:rsid w:val="00735237"/>
    <w:rsid w:val="00735363"/>
    <w:rsid w:val="0073540E"/>
    <w:rsid w:val="00735536"/>
    <w:rsid w:val="007355AC"/>
    <w:rsid w:val="007355F9"/>
    <w:rsid w:val="0073563E"/>
    <w:rsid w:val="0073565D"/>
    <w:rsid w:val="0073568E"/>
    <w:rsid w:val="00735780"/>
    <w:rsid w:val="007357B1"/>
    <w:rsid w:val="007357FD"/>
    <w:rsid w:val="007358CE"/>
    <w:rsid w:val="007358DD"/>
    <w:rsid w:val="0073594D"/>
    <w:rsid w:val="007359A7"/>
    <w:rsid w:val="00735BDD"/>
    <w:rsid w:val="00735DF4"/>
    <w:rsid w:val="00735E7B"/>
    <w:rsid w:val="00735E82"/>
    <w:rsid w:val="00735E8B"/>
    <w:rsid w:val="00735EB8"/>
    <w:rsid w:val="00735F35"/>
    <w:rsid w:val="00735F9F"/>
    <w:rsid w:val="00735FEC"/>
    <w:rsid w:val="0073614E"/>
    <w:rsid w:val="007361B3"/>
    <w:rsid w:val="00736275"/>
    <w:rsid w:val="007362BF"/>
    <w:rsid w:val="007365B7"/>
    <w:rsid w:val="0073665B"/>
    <w:rsid w:val="007366AA"/>
    <w:rsid w:val="007366FD"/>
    <w:rsid w:val="00736765"/>
    <w:rsid w:val="00736772"/>
    <w:rsid w:val="007367CE"/>
    <w:rsid w:val="0073683B"/>
    <w:rsid w:val="007369E8"/>
    <w:rsid w:val="00736CB3"/>
    <w:rsid w:val="00736D72"/>
    <w:rsid w:val="00736D9B"/>
    <w:rsid w:val="00736DCF"/>
    <w:rsid w:val="00736DD8"/>
    <w:rsid w:val="00736E85"/>
    <w:rsid w:val="00736EBF"/>
    <w:rsid w:val="00736F6C"/>
    <w:rsid w:val="00737097"/>
    <w:rsid w:val="007370CF"/>
    <w:rsid w:val="00737296"/>
    <w:rsid w:val="007372CF"/>
    <w:rsid w:val="00737362"/>
    <w:rsid w:val="00737386"/>
    <w:rsid w:val="00737395"/>
    <w:rsid w:val="007373C1"/>
    <w:rsid w:val="00737413"/>
    <w:rsid w:val="0073742F"/>
    <w:rsid w:val="00737460"/>
    <w:rsid w:val="007375A4"/>
    <w:rsid w:val="007375AB"/>
    <w:rsid w:val="007375DC"/>
    <w:rsid w:val="0073760D"/>
    <w:rsid w:val="0073762B"/>
    <w:rsid w:val="007376EE"/>
    <w:rsid w:val="007376F0"/>
    <w:rsid w:val="0073776B"/>
    <w:rsid w:val="007377FB"/>
    <w:rsid w:val="007378B7"/>
    <w:rsid w:val="00737984"/>
    <w:rsid w:val="00737991"/>
    <w:rsid w:val="00737B3D"/>
    <w:rsid w:val="00737BC0"/>
    <w:rsid w:val="00737C04"/>
    <w:rsid w:val="00737C3B"/>
    <w:rsid w:val="00737C58"/>
    <w:rsid w:val="00737C70"/>
    <w:rsid w:val="00737E52"/>
    <w:rsid w:val="00737E57"/>
    <w:rsid w:val="00740161"/>
    <w:rsid w:val="007401FA"/>
    <w:rsid w:val="007403FC"/>
    <w:rsid w:val="0074047F"/>
    <w:rsid w:val="007404B5"/>
    <w:rsid w:val="007404E3"/>
    <w:rsid w:val="00740574"/>
    <w:rsid w:val="007406DA"/>
    <w:rsid w:val="00740934"/>
    <w:rsid w:val="00740990"/>
    <w:rsid w:val="007409BB"/>
    <w:rsid w:val="00740AC8"/>
    <w:rsid w:val="00740B49"/>
    <w:rsid w:val="00740C76"/>
    <w:rsid w:val="00740CED"/>
    <w:rsid w:val="00740D59"/>
    <w:rsid w:val="00740EF5"/>
    <w:rsid w:val="00740FD6"/>
    <w:rsid w:val="007410F9"/>
    <w:rsid w:val="00741129"/>
    <w:rsid w:val="00741130"/>
    <w:rsid w:val="007411EE"/>
    <w:rsid w:val="0074136D"/>
    <w:rsid w:val="0074137F"/>
    <w:rsid w:val="00741529"/>
    <w:rsid w:val="00741566"/>
    <w:rsid w:val="007416BF"/>
    <w:rsid w:val="007416DF"/>
    <w:rsid w:val="0074174C"/>
    <w:rsid w:val="007417E5"/>
    <w:rsid w:val="007417E7"/>
    <w:rsid w:val="007418AD"/>
    <w:rsid w:val="00741955"/>
    <w:rsid w:val="00741A34"/>
    <w:rsid w:val="00741B33"/>
    <w:rsid w:val="00741BCB"/>
    <w:rsid w:val="00741C06"/>
    <w:rsid w:val="00741C5E"/>
    <w:rsid w:val="00741C67"/>
    <w:rsid w:val="00741CE2"/>
    <w:rsid w:val="00741CEF"/>
    <w:rsid w:val="00741D64"/>
    <w:rsid w:val="00741DCD"/>
    <w:rsid w:val="00741F0E"/>
    <w:rsid w:val="00741F9A"/>
    <w:rsid w:val="00742020"/>
    <w:rsid w:val="00742041"/>
    <w:rsid w:val="00742097"/>
    <w:rsid w:val="0074209C"/>
    <w:rsid w:val="00742105"/>
    <w:rsid w:val="00742164"/>
    <w:rsid w:val="0074226F"/>
    <w:rsid w:val="007423F3"/>
    <w:rsid w:val="00742493"/>
    <w:rsid w:val="007424C4"/>
    <w:rsid w:val="0074261F"/>
    <w:rsid w:val="00742625"/>
    <w:rsid w:val="00742789"/>
    <w:rsid w:val="007427EB"/>
    <w:rsid w:val="0074295E"/>
    <w:rsid w:val="0074297D"/>
    <w:rsid w:val="00742A3A"/>
    <w:rsid w:val="00742A82"/>
    <w:rsid w:val="00742D72"/>
    <w:rsid w:val="00742DE3"/>
    <w:rsid w:val="00742FDF"/>
    <w:rsid w:val="007431E5"/>
    <w:rsid w:val="00743217"/>
    <w:rsid w:val="007432AC"/>
    <w:rsid w:val="007432E1"/>
    <w:rsid w:val="007432E2"/>
    <w:rsid w:val="007434F3"/>
    <w:rsid w:val="007435E6"/>
    <w:rsid w:val="0074364E"/>
    <w:rsid w:val="00743666"/>
    <w:rsid w:val="0074377E"/>
    <w:rsid w:val="007437F7"/>
    <w:rsid w:val="00743800"/>
    <w:rsid w:val="0074383D"/>
    <w:rsid w:val="0074383E"/>
    <w:rsid w:val="007439AD"/>
    <w:rsid w:val="007439BE"/>
    <w:rsid w:val="00743CD0"/>
    <w:rsid w:val="00743CDD"/>
    <w:rsid w:val="00743D97"/>
    <w:rsid w:val="00743DB5"/>
    <w:rsid w:val="00743E11"/>
    <w:rsid w:val="00743EB2"/>
    <w:rsid w:val="00743EE4"/>
    <w:rsid w:val="00744100"/>
    <w:rsid w:val="00744132"/>
    <w:rsid w:val="007443CB"/>
    <w:rsid w:val="007443CF"/>
    <w:rsid w:val="007443E4"/>
    <w:rsid w:val="007443EB"/>
    <w:rsid w:val="00744425"/>
    <w:rsid w:val="00744479"/>
    <w:rsid w:val="00744493"/>
    <w:rsid w:val="007444A7"/>
    <w:rsid w:val="007444B6"/>
    <w:rsid w:val="00744577"/>
    <w:rsid w:val="00744682"/>
    <w:rsid w:val="0074479E"/>
    <w:rsid w:val="00744806"/>
    <w:rsid w:val="00744846"/>
    <w:rsid w:val="007448DE"/>
    <w:rsid w:val="00744906"/>
    <w:rsid w:val="0074496A"/>
    <w:rsid w:val="007449CD"/>
    <w:rsid w:val="00744BBF"/>
    <w:rsid w:val="00744C86"/>
    <w:rsid w:val="00744D4C"/>
    <w:rsid w:val="00744FA6"/>
    <w:rsid w:val="00744FC1"/>
    <w:rsid w:val="00744FD1"/>
    <w:rsid w:val="00745197"/>
    <w:rsid w:val="00745207"/>
    <w:rsid w:val="00745459"/>
    <w:rsid w:val="007454A7"/>
    <w:rsid w:val="007454BE"/>
    <w:rsid w:val="00745669"/>
    <w:rsid w:val="007456EC"/>
    <w:rsid w:val="0074580D"/>
    <w:rsid w:val="00745918"/>
    <w:rsid w:val="00745921"/>
    <w:rsid w:val="00745A53"/>
    <w:rsid w:val="00745A8D"/>
    <w:rsid w:val="00745ADB"/>
    <w:rsid w:val="00745D1A"/>
    <w:rsid w:val="00745DD5"/>
    <w:rsid w:val="00745E45"/>
    <w:rsid w:val="00745E69"/>
    <w:rsid w:val="00745FA0"/>
    <w:rsid w:val="00746042"/>
    <w:rsid w:val="007460AD"/>
    <w:rsid w:val="00746183"/>
    <w:rsid w:val="007461A6"/>
    <w:rsid w:val="007462B0"/>
    <w:rsid w:val="00746340"/>
    <w:rsid w:val="0074636C"/>
    <w:rsid w:val="007463E6"/>
    <w:rsid w:val="00746618"/>
    <w:rsid w:val="00746668"/>
    <w:rsid w:val="00746709"/>
    <w:rsid w:val="0074675C"/>
    <w:rsid w:val="0074693E"/>
    <w:rsid w:val="007469B6"/>
    <w:rsid w:val="00746A55"/>
    <w:rsid w:val="00746AB8"/>
    <w:rsid w:val="00746B38"/>
    <w:rsid w:val="00746B8C"/>
    <w:rsid w:val="00746C98"/>
    <w:rsid w:val="00746D07"/>
    <w:rsid w:val="00746E83"/>
    <w:rsid w:val="00746EEB"/>
    <w:rsid w:val="00746EF7"/>
    <w:rsid w:val="00746F16"/>
    <w:rsid w:val="0074702E"/>
    <w:rsid w:val="007471A7"/>
    <w:rsid w:val="0074721D"/>
    <w:rsid w:val="007472A9"/>
    <w:rsid w:val="007472AB"/>
    <w:rsid w:val="00747335"/>
    <w:rsid w:val="007475A5"/>
    <w:rsid w:val="0074774D"/>
    <w:rsid w:val="0074785B"/>
    <w:rsid w:val="00747899"/>
    <w:rsid w:val="0074799E"/>
    <w:rsid w:val="00747C41"/>
    <w:rsid w:val="00747C51"/>
    <w:rsid w:val="00747CE3"/>
    <w:rsid w:val="00747D0A"/>
    <w:rsid w:val="00747DDB"/>
    <w:rsid w:val="00747E0C"/>
    <w:rsid w:val="00747EDC"/>
    <w:rsid w:val="00747F1E"/>
    <w:rsid w:val="00747F96"/>
    <w:rsid w:val="0075001C"/>
    <w:rsid w:val="007500BA"/>
    <w:rsid w:val="007500E1"/>
    <w:rsid w:val="00750130"/>
    <w:rsid w:val="007502B5"/>
    <w:rsid w:val="007506BA"/>
    <w:rsid w:val="0075080C"/>
    <w:rsid w:val="0075082A"/>
    <w:rsid w:val="00750883"/>
    <w:rsid w:val="00750973"/>
    <w:rsid w:val="007509DE"/>
    <w:rsid w:val="00750A1E"/>
    <w:rsid w:val="00750B4B"/>
    <w:rsid w:val="00750B62"/>
    <w:rsid w:val="00750B93"/>
    <w:rsid w:val="00750C12"/>
    <w:rsid w:val="00750DCA"/>
    <w:rsid w:val="00750E9A"/>
    <w:rsid w:val="0075104F"/>
    <w:rsid w:val="00751062"/>
    <w:rsid w:val="0075108E"/>
    <w:rsid w:val="00751097"/>
    <w:rsid w:val="007510B3"/>
    <w:rsid w:val="00751133"/>
    <w:rsid w:val="007511ED"/>
    <w:rsid w:val="0075130F"/>
    <w:rsid w:val="00751580"/>
    <w:rsid w:val="0075158A"/>
    <w:rsid w:val="007515A0"/>
    <w:rsid w:val="007515C6"/>
    <w:rsid w:val="00751607"/>
    <w:rsid w:val="0075167B"/>
    <w:rsid w:val="007517C0"/>
    <w:rsid w:val="007517FF"/>
    <w:rsid w:val="00751865"/>
    <w:rsid w:val="00751975"/>
    <w:rsid w:val="00751A33"/>
    <w:rsid w:val="00751A95"/>
    <w:rsid w:val="00751B71"/>
    <w:rsid w:val="00751BC3"/>
    <w:rsid w:val="00751C25"/>
    <w:rsid w:val="00751C2F"/>
    <w:rsid w:val="00751D03"/>
    <w:rsid w:val="00751D94"/>
    <w:rsid w:val="00751FE4"/>
    <w:rsid w:val="00752174"/>
    <w:rsid w:val="007521CF"/>
    <w:rsid w:val="00752278"/>
    <w:rsid w:val="00752344"/>
    <w:rsid w:val="007523FC"/>
    <w:rsid w:val="007527E2"/>
    <w:rsid w:val="00752858"/>
    <w:rsid w:val="007528A6"/>
    <w:rsid w:val="007528AB"/>
    <w:rsid w:val="007529E8"/>
    <w:rsid w:val="007529F9"/>
    <w:rsid w:val="00752A6A"/>
    <w:rsid w:val="00752A76"/>
    <w:rsid w:val="00752AD8"/>
    <w:rsid w:val="00752B9A"/>
    <w:rsid w:val="00752BD5"/>
    <w:rsid w:val="00752D60"/>
    <w:rsid w:val="00752DB5"/>
    <w:rsid w:val="00752DBF"/>
    <w:rsid w:val="00752EF9"/>
    <w:rsid w:val="00752F30"/>
    <w:rsid w:val="00752FB7"/>
    <w:rsid w:val="00752FE7"/>
    <w:rsid w:val="00753097"/>
    <w:rsid w:val="007530C9"/>
    <w:rsid w:val="007531EC"/>
    <w:rsid w:val="0075346C"/>
    <w:rsid w:val="0075356D"/>
    <w:rsid w:val="007535F0"/>
    <w:rsid w:val="00753681"/>
    <w:rsid w:val="007536FF"/>
    <w:rsid w:val="0075374E"/>
    <w:rsid w:val="0075377A"/>
    <w:rsid w:val="00753872"/>
    <w:rsid w:val="007539A4"/>
    <w:rsid w:val="007539BC"/>
    <w:rsid w:val="00753ADC"/>
    <w:rsid w:val="00753B50"/>
    <w:rsid w:val="00753BF4"/>
    <w:rsid w:val="00753BFE"/>
    <w:rsid w:val="00753C19"/>
    <w:rsid w:val="00753C26"/>
    <w:rsid w:val="00753E2C"/>
    <w:rsid w:val="00753F80"/>
    <w:rsid w:val="00753FED"/>
    <w:rsid w:val="0075411B"/>
    <w:rsid w:val="00754329"/>
    <w:rsid w:val="00754389"/>
    <w:rsid w:val="007543BA"/>
    <w:rsid w:val="0075447C"/>
    <w:rsid w:val="0075468C"/>
    <w:rsid w:val="0075468D"/>
    <w:rsid w:val="007546D7"/>
    <w:rsid w:val="0075482D"/>
    <w:rsid w:val="007548F5"/>
    <w:rsid w:val="007549AB"/>
    <w:rsid w:val="00754A7C"/>
    <w:rsid w:val="00754A82"/>
    <w:rsid w:val="00754ABD"/>
    <w:rsid w:val="00754BC0"/>
    <w:rsid w:val="00754D99"/>
    <w:rsid w:val="00755074"/>
    <w:rsid w:val="007550D2"/>
    <w:rsid w:val="00755179"/>
    <w:rsid w:val="007551BA"/>
    <w:rsid w:val="00755506"/>
    <w:rsid w:val="00755694"/>
    <w:rsid w:val="00755822"/>
    <w:rsid w:val="00755823"/>
    <w:rsid w:val="0075590E"/>
    <w:rsid w:val="007559DA"/>
    <w:rsid w:val="00755A11"/>
    <w:rsid w:val="00755A9B"/>
    <w:rsid w:val="00755AAD"/>
    <w:rsid w:val="00755C37"/>
    <w:rsid w:val="00755D35"/>
    <w:rsid w:val="00755F80"/>
    <w:rsid w:val="00755F99"/>
    <w:rsid w:val="00755FBE"/>
    <w:rsid w:val="00756103"/>
    <w:rsid w:val="0075615F"/>
    <w:rsid w:val="00756163"/>
    <w:rsid w:val="0075638B"/>
    <w:rsid w:val="0075640A"/>
    <w:rsid w:val="007564CB"/>
    <w:rsid w:val="00756547"/>
    <w:rsid w:val="007565FD"/>
    <w:rsid w:val="0075677C"/>
    <w:rsid w:val="007567E3"/>
    <w:rsid w:val="00756A31"/>
    <w:rsid w:val="00756ABC"/>
    <w:rsid w:val="00756ACF"/>
    <w:rsid w:val="00756B1E"/>
    <w:rsid w:val="00756B3B"/>
    <w:rsid w:val="00756BF4"/>
    <w:rsid w:val="00756D14"/>
    <w:rsid w:val="00756E0B"/>
    <w:rsid w:val="00756E2A"/>
    <w:rsid w:val="00756F6A"/>
    <w:rsid w:val="007571E6"/>
    <w:rsid w:val="00757490"/>
    <w:rsid w:val="00757571"/>
    <w:rsid w:val="007575D4"/>
    <w:rsid w:val="00757616"/>
    <w:rsid w:val="007576F2"/>
    <w:rsid w:val="00757732"/>
    <w:rsid w:val="00757890"/>
    <w:rsid w:val="007579A5"/>
    <w:rsid w:val="00757A4D"/>
    <w:rsid w:val="00757A5B"/>
    <w:rsid w:val="00757ABE"/>
    <w:rsid w:val="00757AC1"/>
    <w:rsid w:val="00757AD8"/>
    <w:rsid w:val="00757B4B"/>
    <w:rsid w:val="00757B85"/>
    <w:rsid w:val="00757C9F"/>
    <w:rsid w:val="00757CA1"/>
    <w:rsid w:val="00757E21"/>
    <w:rsid w:val="00757E38"/>
    <w:rsid w:val="00757E41"/>
    <w:rsid w:val="00757EC0"/>
    <w:rsid w:val="00757FB8"/>
    <w:rsid w:val="007600B6"/>
    <w:rsid w:val="007600EB"/>
    <w:rsid w:val="007600F5"/>
    <w:rsid w:val="00760365"/>
    <w:rsid w:val="00760371"/>
    <w:rsid w:val="007603C5"/>
    <w:rsid w:val="0076053F"/>
    <w:rsid w:val="0076056A"/>
    <w:rsid w:val="00760612"/>
    <w:rsid w:val="0076063C"/>
    <w:rsid w:val="007606FC"/>
    <w:rsid w:val="007607D0"/>
    <w:rsid w:val="007607EE"/>
    <w:rsid w:val="00760891"/>
    <w:rsid w:val="00760918"/>
    <w:rsid w:val="00760A90"/>
    <w:rsid w:val="00760AE9"/>
    <w:rsid w:val="00760B50"/>
    <w:rsid w:val="00760BD2"/>
    <w:rsid w:val="00760CDE"/>
    <w:rsid w:val="00760D8B"/>
    <w:rsid w:val="00760DC7"/>
    <w:rsid w:val="00760F16"/>
    <w:rsid w:val="0076113C"/>
    <w:rsid w:val="0076127A"/>
    <w:rsid w:val="00761343"/>
    <w:rsid w:val="00761494"/>
    <w:rsid w:val="0076153A"/>
    <w:rsid w:val="007615FE"/>
    <w:rsid w:val="00761743"/>
    <w:rsid w:val="00761789"/>
    <w:rsid w:val="00761807"/>
    <w:rsid w:val="007618A9"/>
    <w:rsid w:val="007618D4"/>
    <w:rsid w:val="0076199E"/>
    <w:rsid w:val="00761B11"/>
    <w:rsid w:val="00761BDF"/>
    <w:rsid w:val="00761C32"/>
    <w:rsid w:val="00761CFB"/>
    <w:rsid w:val="00761EFA"/>
    <w:rsid w:val="00761F94"/>
    <w:rsid w:val="00762070"/>
    <w:rsid w:val="00762083"/>
    <w:rsid w:val="0076209B"/>
    <w:rsid w:val="007620AC"/>
    <w:rsid w:val="00762160"/>
    <w:rsid w:val="00762174"/>
    <w:rsid w:val="007621AB"/>
    <w:rsid w:val="007621CC"/>
    <w:rsid w:val="007623AF"/>
    <w:rsid w:val="007623DD"/>
    <w:rsid w:val="00762574"/>
    <w:rsid w:val="007625DE"/>
    <w:rsid w:val="00762644"/>
    <w:rsid w:val="007626AA"/>
    <w:rsid w:val="007626BB"/>
    <w:rsid w:val="007626BD"/>
    <w:rsid w:val="00762711"/>
    <w:rsid w:val="0076273F"/>
    <w:rsid w:val="00762766"/>
    <w:rsid w:val="00762860"/>
    <w:rsid w:val="00762A74"/>
    <w:rsid w:val="00762CA3"/>
    <w:rsid w:val="00762CEE"/>
    <w:rsid w:val="00762CF4"/>
    <w:rsid w:val="00762D02"/>
    <w:rsid w:val="00762D29"/>
    <w:rsid w:val="00762D8F"/>
    <w:rsid w:val="00762DC3"/>
    <w:rsid w:val="00762E00"/>
    <w:rsid w:val="00762E5A"/>
    <w:rsid w:val="00762E6E"/>
    <w:rsid w:val="00762EDF"/>
    <w:rsid w:val="00762F2A"/>
    <w:rsid w:val="00762F4A"/>
    <w:rsid w:val="00762FB6"/>
    <w:rsid w:val="00762FF6"/>
    <w:rsid w:val="00763006"/>
    <w:rsid w:val="0076304F"/>
    <w:rsid w:val="007630A7"/>
    <w:rsid w:val="007630BC"/>
    <w:rsid w:val="007631F7"/>
    <w:rsid w:val="0076333C"/>
    <w:rsid w:val="00763401"/>
    <w:rsid w:val="007634A7"/>
    <w:rsid w:val="0076356A"/>
    <w:rsid w:val="007635E9"/>
    <w:rsid w:val="007635F5"/>
    <w:rsid w:val="0076369B"/>
    <w:rsid w:val="007636A2"/>
    <w:rsid w:val="007636D6"/>
    <w:rsid w:val="0076380A"/>
    <w:rsid w:val="00763966"/>
    <w:rsid w:val="007639B6"/>
    <w:rsid w:val="00763B58"/>
    <w:rsid w:val="00763B90"/>
    <w:rsid w:val="00763C10"/>
    <w:rsid w:val="00763C2C"/>
    <w:rsid w:val="00763C34"/>
    <w:rsid w:val="00763E95"/>
    <w:rsid w:val="00763FBB"/>
    <w:rsid w:val="0076406C"/>
    <w:rsid w:val="00764126"/>
    <w:rsid w:val="00764149"/>
    <w:rsid w:val="007641C7"/>
    <w:rsid w:val="007641FB"/>
    <w:rsid w:val="00764289"/>
    <w:rsid w:val="00764471"/>
    <w:rsid w:val="007644A1"/>
    <w:rsid w:val="007644A9"/>
    <w:rsid w:val="0076459F"/>
    <w:rsid w:val="00764846"/>
    <w:rsid w:val="007649B7"/>
    <w:rsid w:val="00764AB1"/>
    <w:rsid w:val="00764AF0"/>
    <w:rsid w:val="00764B64"/>
    <w:rsid w:val="00764B71"/>
    <w:rsid w:val="00764B80"/>
    <w:rsid w:val="00764D4C"/>
    <w:rsid w:val="00764E47"/>
    <w:rsid w:val="00764EC5"/>
    <w:rsid w:val="00764F58"/>
    <w:rsid w:val="007650A4"/>
    <w:rsid w:val="007651C8"/>
    <w:rsid w:val="007652E4"/>
    <w:rsid w:val="00765332"/>
    <w:rsid w:val="00765485"/>
    <w:rsid w:val="007657C2"/>
    <w:rsid w:val="007658DC"/>
    <w:rsid w:val="00765ACF"/>
    <w:rsid w:val="00765AE1"/>
    <w:rsid w:val="00765B32"/>
    <w:rsid w:val="00765C13"/>
    <w:rsid w:val="00765D6A"/>
    <w:rsid w:val="00765DA5"/>
    <w:rsid w:val="00765E05"/>
    <w:rsid w:val="00765F86"/>
    <w:rsid w:val="00765FA9"/>
    <w:rsid w:val="00766395"/>
    <w:rsid w:val="0076643D"/>
    <w:rsid w:val="007665B5"/>
    <w:rsid w:val="007667AE"/>
    <w:rsid w:val="00766AF3"/>
    <w:rsid w:val="00766B23"/>
    <w:rsid w:val="00766B87"/>
    <w:rsid w:val="00766BAA"/>
    <w:rsid w:val="00766BC1"/>
    <w:rsid w:val="00766C0F"/>
    <w:rsid w:val="00766D4C"/>
    <w:rsid w:val="00766D5B"/>
    <w:rsid w:val="00766E56"/>
    <w:rsid w:val="00766EC9"/>
    <w:rsid w:val="00766F17"/>
    <w:rsid w:val="00766F28"/>
    <w:rsid w:val="00767071"/>
    <w:rsid w:val="007670A8"/>
    <w:rsid w:val="007670E2"/>
    <w:rsid w:val="007671CA"/>
    <w:rsid w:val="00767233"/>
    <w:rsid w:val="00767294"/>
    <w:rsid w:val="007672D6"/>
    <w:rsid w:val="007673B1"/>
    <w:rsid w:val="00767529"/>
    <w:rsid w:val="007676FF"/>
    <w:rsid w:val="00767730"/>
    <w:rsid w:val="00767866"/>
    <w:rsid w:val="007678E1"/>
    <w:rsid w:val="007679A8"/>
    <w:rsid w:val="00767A5B"/>
    <w:rsid w:val="00767ABA"/>
    <w:rsid w:val="00767AE4"/>
    <w:rsid w:val="00767AE5"/>
    <w:rsid w:val="00767B0C"/>
    <w:rsid w:val="00767B4D"/>
    <w:rsid w:val="00767BB1"/>
    <w:rsid w:val="00767C3A"/>
    <w:rsid w:val="00767CFF"/>
    <w:rsid w:val="00767D56"/>
    <w:rsid w:val="00767DF5"/>
    <w:rsid w:val="00767DF8"/>
    <w:rsid w:val="00767E35"/>
    <w:rsid w:val="00767FF9"/>
    <w:rsid w:val="007700BE"/>
    <w:rsid w:val="007700F7"/>
    <w:rsid w:val="00770252"/>
    <w:rsid w:val="00770298"/>
    <w:rsid w:val="007702D2"/>
    <w:rsid w:val="00770453"/>
    <w:rsid w:val="0077051D"/>
    <w:rsid w:val="007706E6"/>
    <w:rsid w:val="007706F9"/>
    <w:rsid w:val="00770735"/>
    <w:rsid w:val="007709AA"/>
    <w:rsid w:val="00770AD8"/>
    <w:rsid w:val="00770C1F"/>
    <w:rsid w:val="00770C9D"/>
    <w:rsid w:val="00770E43"/>
    <w:rsid w:val="00770E7E"/>
    <w:rsid w:val="00771146"/>
    <w:rsid w:val="007711A6"/>
    <w:rsid w:val="007712F3"/>
    <w:rsid w:val="007714DE"/>
    <w:rsid w:val="007716BF"/>
    <w:rsid w:val="00771A99"/>
    <w:rsid w:val="00771B22"/>
    <w:rsid w:val="00771B9A"/>
    <w:rsid w:val="00771BE0"/>
    <w:rsid w:val="00771BF5"/>
    <w:rsid w:val="00771C07"/>
    <w:rsid w:val="00771CCD"/>
    <w:rsid w:val="00771E5B"/>
    <w:rsid w:val="00771EFC"/>
    <w:rsid w:val="00771F5E"/>
    <w:rsid w:val="00772094"/>
    <w:rsid w:val="00772098"/>
    <w:rsid w:val="007720AA"/>
    <w:rsid w:val="00772110"/>
    <w:rsid w:val="0077215B"/>
    <w:rsid w:val="007721DD"/>
    <w:rsid w:val="0077222C"/>
    <w:rsid w:val="007722F0"/>
    <w:rsid w:val="00772337"/>
    <w:rsid w:val="007723E6"/>
    <w:rsid w:val="007724DE"/>
    <w:rsid w:val="00772573"/>
    <w:rsid w:val="0077268F"/>
    <w:rsid w:val="007727ED"/>
    <w:rsid w:val="0077281C"/>
    <w:rsid w:val="007728D8"/>
    <w:rsid w:val="00772936"/>
    <w:rsid w:val="00772A15"/>
    <w:rsid w:val="00772B2B"/>
    <w:rsid w:val="00772C76"/>
    <w:rsid w:val="00772C9A"/>
    <w:rsid w:val="00772DE4"/>
    <w:rsid w:val="00773255"/>
    <w:rsid w:val="007732A4"/>
    <w:rsid w:val="00773301"/>
    <w:rsid w:val="00773302"/>
    <w:rsid w:val="007736B8"/>
    <w:rsid w:val="007736E7"/>
    <w:rsid w:val="007737D4"/>
    <w:rsid w:val="00773943"/>
    <w:rsid w:val="00773AC2"/>
    <w:rsid w:val="00773B42"/>
    <w:rsid w:val="00773B64"/>
    <w:rsid w:val="00773BB6"/>
    <w:rsid w:val="00773BD5"/>
    <w:rsid w:val="00773E9F"/>
    <w:rsid w:val="00773F93"/>
    <w:rsid w:val="00773FBE"/>
    <w:rsid w:val="00774005"/>
    <w:rsid w:val="00774200"/>
    <w:rsid w:val="00774256"/>
    <w:rsid w:val="00774264"/>
    <w:rsid w:val="007742DE"/>
    <w:rsid w:val="007743EC"/>
    <w:rsid w:val="00774793"/>
    <w:rsid w:val="007748D7"/>
    <w:rsid w:val="0077498E"/>
    <w:rsid w:val="007749A8"/>
    <w:rsid w:val="00774A85"/>
    <w:rsid w:val="00774C77"/>
    <w:rsid w:val="00774CD9"/>
    <w:rsid w:val="00774D72"/>
    <w:rsid w:val="00774E6F"/>
    <w:rsid w:val="00774F75"/>
    <w:rsid w:val="007750A4"/>
    <w:rsid w:val="00775106"/>
    <w:rsid w:val="0077514E"/>
    <w:rsid w:val="00775153"/>
    <w:rsid w:val="0077525E"/>
    <w:rsid w:val="00775368"/>
    <w:rsid w:val="007755BB"/>
    <w:rsid w:val="00775626"/>
    <w:rsid w:val="00775637"/>
    <w:rsid w:val="00775710"/>
    <w:rsid w:val="00775784"/>
    <w:rsid w:val="007757A4"/>
    <w:rsid w:val="007758B5"/>
    <w:rsid w:val="007758EB"/>
    <w:rsid w:val="00775977"/>
    <w:rsid w:val="00775980"/>
    <w:rsid w:val="007759FA"/>
    <w:rsid w:val="00775A80"/>
    <w:rsid w:val="00775C34"/>
    <w:rsid w:val="00775CA7"/>
    <w:rsid w:val="00775CB9"/>
    <w:rsid w:val="00775DBC"/>
    <w:rsid w:val="00775E0E"/>
    <w:rsid w:val="00775E49"/>
    <w:rsid w:val="00775FCA"/>
    <w:rsid w:val="00775FE7"/>
    <w:rsid w:val="0077602E"/>
    <w:rsid w:val="00776039"/>
    <w:rsid w:val="00776069"/>
    <w:rsid w:val="00776090"/>
    <w:rsid w:val="0077614D"/>
    <w:rsid w:val="007761BF"/>
    <w:rsid w:val="007763C3"/>
    <w:rsid w:val="00776424"/>
    <w:rsid w:val="0077648B"/>
    <w:rsid w:val="00776495"/>
    <w:rsid w:val="00776664"/>
    <w:rsid w:val="007766DC"/>
    <w:rsid w:val="007768FA"/>
    <w:rsid w:val="00776933"/>
    <w:rsid w:val="00776973"/>
    <w:rsid w:val="007769BE"/>
    <w:rsid w:val="00776A9D"/>
    <w:rsid w:val="00776BA6"/>
    <w:rsid w:val="00776C9D"/>
    <w:rsid w:val="00776E98"/>
    <w:rsid w:val="00776EFF"/>
    <w:rsid w:val="00776F07"/>
    <w:rsid w:val="00776F27"/>
    <w:rsid w:val="00777027"/>
    <w:rsid w:val="0077727E"/>
    <w:rsid w:val="007775A9"/>
    <w:rsid w:val="00777603"/>
    <w:rsid w:val="00777617"/>
    <w:rsid w:val="00777736"/>
    <w:rsid w:val="007777B7"/>
    <w:rsid w:val="007777C2"/>
    <w:rsid w:val="007777E5"/>
    <w:rsid w:val="00777807"/>
    <w:rsid w:val="00777863"/>
    <w:rsid w:val="007778AC"/>
    <w:rsid w:val="007778B2"/>
    <w:rsid w:val="00777A2A"/>
    <w:rsid w:val="00777BBB"/>
    <w:rsid w:val="00777DF6"/>
    <w:rsid w:val="00777E46"/>
    <w:rsid w:val="00777EE3"/>
    <w:rsid w:val="00780015"/>
    <w:rsid w:val="00780050"/>
    <w:rsid w:val="007801C6"/>
    <w:rsid w:val="00780218"/>
    <w:rsid w:val="00780256"/>
    <w:rsid w:val="00780408"/>
    <w:rsid w:val="00780584"/>
    <w:rsid w:val="00780686"/>
    <w:rsid w:val="00780771"/>
    <w:rsid w:val="00780857"/>
    <w:rsid w:val="007808B0"/>
    <w:rsid w:val="00780BEA"/>
    <w:rsid w:val="00780D62"/>
    <w:rsid w:val="00780E3A"/>
    <w:rsid w:val="00780E6E"/>
    <w:rsid w:val="00780E88"/>
    <w:rsid w:val="00780FA1"/>
    <w:rsid w:val="007810CD"/>
    <w:rsid w:val="0078110B"/>
    <w:rsid w:val="00781123"/>
    <w:rsid w:val="007811B3"/>
    <w:rsid w:val="007812B0"/>
    <w:rsid w:val="0078135E"/>
    <w:rsid w:val="007813C4"/>
    <w:rsid w:val="00781546"/>
    <w:rsid w:val="00781577"/>
    <w:rsid w:val="007816E8"/>
    <w:rsid w:val="0078177E"/>
    <w:rsid w:val="007817D0"/>
    <w:rsid w:val="0078197F"/>
    <w:rsid w:val="00781996"/>
    <w:rsid w:val="007819C7"/>
    <w:rsid w:val="00781A02"/>
    <w:rsid w:val="00781A41"/>
    <w:rsid w:val="00781C10"/>
    <w:rsid w:val="00781EA6"/>
    <w:rsid w:val="00781FAB"/>
    <w:rsid w:val="00781FB7"/>
    <w:rsid w:val="00782087"/>
    <w:rsid w:val="0078216B"/>
    <w:rsid w:val="007822C0"/>
    <w:rsid w:val="0078231F"/>
    <w:rsid w:val="00782619"/>
    <w:rsid w:val="007826D6"/>
    <w:rsid w:val="00782770"/>
    <w:rsid w:val="0078277D"/>
    <w:rsid w:val="007827D1"/>
    <w:rsid w:val="00782826"/>
    <w:rsid w:val="007829D7"/>
    <w:rsid w:val="00782B6D"/>
    <w:rsid w:val="00782C2D"/>
    <w:rsid w:val="00782C37"/>
    <w:rsid w:val="00782C7E"/>
    <w:rsid w:val="00782EF8"/>
    <w:rsid w:val="00782F1F"/>
    <w:rsid w:val="00782F73"/>
    <w:rsid w:val="00782FCB"/>
    <w:rsid w:val="0078306E"/>
    <w:rsid w:val="007831DC"/>
    <w:rsid w:val="007831E9"/>
    <w:rsid w:val="0078328E"/>
    <w:rsid w:val="007833C2"/>
    <w:rsid w:val="00783554"/>
    <w:rsid w:val="007837B4"/>
    <w:rsid w:val="00783885"/>
    <w:rsid w:val="00783BCB"/>
    <w:rsid w:val="00783CA1"/>
    <w:rsid w:val="00783D5D"/>
    <w:rsid w:val="00783DFC"/>
    <w:rsid w:val="00783E70"/>
    <w:rsid w:val="00783F48"/>
    <w:rsid w:val="00783F6D"/>
    <w:rsid w:val="0078400C"/>
    <w:rsid w:val="00784030"/>
    <w:rsid w:val="00784120"/>
    <w:rsid w:val="0078423B"/>
    <w:rsid w:val="00784255"/>
    <w:rsid w:val="007843AE"/>
    <w:rsid w:val="0078455C"/>
    <w:rsid w:val="007845A8"/>
    <w:rsid w:val="00784625"/>
    <w:rsid w:val="0078468A"/>
    <w:rsid w:val="007848A7"/>
    <w:rsid w:val="00784C6A"/>
    <w:rsid w:val="00784CB7"/>
    <w:rsid w:val="00784CE4"/>
    <w:rsid w:val="00784F7F"/>
    <w:rsid w:val="00785064"/>
    <w:rsid w:val="0078520A"/>
    <w:rsid w:val="00785311"/>
    <w:rsid w:val="007853E2"/>
    <w:rsid w:val="007854A1"/>
    <w:rsid w:val="007854FD"/>
    <w:rsid w:val="007856B3"/>
    <w:rsid w:val="00785976"/>
    <w:rsid w:val="007859CF"/>
    <w:rsid w:val="007859FF"/>
    <w:rsid w:val="00785A7E"/>
    <w:rsid w:val="00785B9D"/>
    <w:rsid w:val="00785B9F"/>
    <w:rsid w:val="00785D02"/>
    <w:rsid w:val="00785E2F"/>
    <w:rsid w:val="00785E69"/>
    <w:rsid w:val="00786081"/>
    <w:rsid w:val="007863A9"/>
    <w:rsid w:val="007864B4"/>
    <w:rsid w:val="007864E1"/>
    <w:rsid w:val="007864EB"/>
    <w:rsid w:val="0078655D"/>
    <w:rsid w:val="007865A7"/>
    <w:rsid w:val="007867F0"/>
    <w:rsid w:val="007868F4"/>
    <w:rsid w:val="0078696D"/>
    <w:rsid w:val="007869B6"/>
    <w:rsid w:val="007869C9"/>
    <w:rsid w:val="00786A41"/>
    <w:rsid w:val="00786A46"/>
    <w:rsid w:val="00786A93"/>
    <w:rsid w:val="00786ACC"/>
    <w:rsid w:val="00786AE6"/>
    <w:rsid w:val="00786D95"/>
    <w:rsid w:val="00786DAD"/>
    <w:rsid w:val="00786F2D"/>
    <w:rsid w:val="00786F69"/>
    <w:rsid w:val="00786FB5"/>
    <w:rsid w:val="00787064"/>
    <w:rsid w:val="007871A2"/>
    <w:rsid w:val="007873AC"/>
    <w:rsid w:val="00787548"/>
    <w:rsid w:val="00787587"/>
    <w:rsid w:val="007875A1"/>
    <w:rsid w:val="007876BA"/>
    <w:rsid w:val="00787722"/>
    <w:rsid w:val="007878D2"/>
    <w:rsid w:val="007878ED"/>
    <w:rsid w:val="00787A65"/>
    <w:rsid w:val="00787C38"/>
    <w:rsid w:val="00787D35"/>
    <w:rsid w:val="00787EBE"/>
    <w:rsid w:val="00790045"/>
    <w:rsid w:val="00790102"/>
    <w:rsid w:val="0079035B"/>
    <w:rsid w:val="00790371"/>
    <w:rsid w:val="0079038B"/>
    <w:rsid w:val="00790444"/>
    <w:rsid w:val="007904D9"/>
    <w:rsid w:val="00790570"/>
    <w:rsid w:val="0079071B"/>
    <w:rsid w:val="00790797"/>
    <w:rsid w:val="00790803"/>
    <w:rsid w:val="00790887"/>
    <w:rsid w:val="007908D7"/>
    <w:rsid w:val="007908FC"/>
    <w:rsid w:val="007909E0"/>
    <w:rsid w:val="00790B46"/>
    <w:rsid w:val="00790BAF"/>
    <w:rsid w:val="00790BF2"/>
    <w:rsid w:val="00790CBF"/>
    <w:rsid w:val="00790CE0"/>
    <w:rsid w:val="00790D9F"/>
    <w:rsid w:val="00790DAE"/>
    <w:rsid w:val="00790E55"/>
    <w:rsid w:val="00790E94"/>
    <w:rsid w:val="00790F13"/>
    <w:rsid w:val="0079113E"/>
    <w:rsid w:val="00791182"/>
    <w:rsid w:val="007912C6"/>
    <w:rsid w:val="0079130D"/>
    <w:rsid w:val="0079144C"/>
    <w:rsid w:val="00791462"/>
    <w:rsid w:val="007914FC"/>
    <w:rsid w:val="0079159C"/>
    <w:rsid w:val="007916BC"/>
    <w:rsid w:val="00791737"/>
    <w:rsid w:val="00791908"/>
    <w:rsid w:val="00791935"/>
    <w:rsid w:val="00791B30"/>
    <w:rsid w:val="00791B65"/>
    <w:rsid w:val="00791B92"/>
    <w:rsid w:val="00791C50"/>
    <w:rsid w:val="00791C74"/>
    <w:rsid w:val="00791CD3"/>
    <w:rsid w:val="00791E93"/>
    <w:rsid w:val="00791F23"/>
    <w:rsid w:val="00791F41"/>
    <w:rsid w:val="00792196"/>
    <w:rsid w:val="007921CF"/>
    <w:rsid w:val="007921F9"/>
    <w:rsid w:val="00792271"/>
    <w:rsid w:val="00792363"/>
    <w:rsid w:val="00792395"/>
    <w:rsid w:val="007923D3"/>
    <w:rsid w:val="007925E1"/>
    <w:rsid w:val="0079261F"/>
    <w:rsid w:val="007926CC"/>
    <w:rsid w:val="007926CF"/>
    <w:rsid w:val="0079270A"/>
    <w:rsid w:val="00792A79"/>
    <w:rsid w:val="00792B58"/>
    <w:rsid w:val="00792BF6"/>
    <w:rsid w:val="00792E3F"/>
    <w:rsid w:val="00793256"/>
    <w:rsid w:val="00793321"/>
    <w:rsid w:val="00793543"/>
    <w:rsid w:val="0079355C"/>
    <w:rsid w:val="007935EA"/>
    <w:rsid w:val="00793603"/>
    <w:rsid w:val="007936B0"/>
    <w:rsid w:val="00793760"/>
    <w:rsid w:val="007937F4"/>
    <w:rsid w:val="00793A0A"/>
    <w:rsid w:val="00793A15"/>
    <w:rsid w:val="00793A53"/>
    <w:rsid w:val="00793BAE"/>
    <w:rsid w:val="00793BC8"/>
    <w:rsid w:val="00793C62"/>
    <w:rsid w:val="00793C79"/>
    <w:rsid w:val="00793CB0"/>
    <w:rsid w:val="00793CC0"/>
    <w:rsid w:val="00793D30"/>
    <w:rsid w:val="00793D5E"/>
    <w:rsid w:val="00793E00"/>
    <w:rsid w:val="00793E3C"/>
    <w:rsid w:val="00793EBD"/>
    <w:rsid w:val="00793ECA"/>
    <w:rsid w:val="00793F8B"/>
    <w:rsid w:val="0079401B"/>
    <w:rsid w:val="0079406B"/>
    <w:rsid w:val="007940E9"/>
    <w:rsid w:val="007941F2"/>
    <w:rsid w:val="00794338"/>
    <w:rsid w:val="007944EE"/>
    <w:rsid w:val="00794654"/>
    <w:rsid w:val="00794657"/>
    <w:rsid w:val="007946D5"/>
    <w:rsid w:val="00794713"/>
    <w:rsid w:val="00794919"/>
    <w:rsid w:val="00794961"/>
    <w:rsid w:val="00794970"/>
    <w:rsid w:val="00794999"/>
    <w:rsid w:val="00794A5F"/>
    <w:rsid w:val="00794A81"/>
    <w:rsid w:val="00794AC9"/>
    <w:rsid w:val="00794AE4"/>
    <w:rsid w:val="00794BEC"/>
    <w:rsid w:val="00794BFA"/>
    <w:rsid w:val="00794C59"/>
    <w:rsid w:val="00794DED"/>
    <w:rsid w:val="00794E20"/>
    <w:rsid w:val="00794E9A"/>
    <w:rsid w:val="007950DE"/>
    <w:rsid w:val="00795286"/>
    <w:rsid w:val="007952CC"/>
    <w:rsid w:val="007952F0"/>
    <w:rsid w:val="00795346"/>
    <w:rsid w:val="0079535C"/>
    <w:rsid w:val="0079537A"/>
    <w:rsid w:val="00795380"/>
    <w:rsid w:val="007953B3"/>
    <w:rsid w:val="0079540E"/>
    <w:rsid w:val="0079541A"/>
    <w:rsid w:val="00795451"/>
    <w:rsid w:val="007954D8"/>
    <w:rsid w:val="00795549"/>
    <w:rsid w:val="007956A6"/>
    <w:rsid w:val="007956E0"/>
    <w:rsid w:val="00795737"/>
    <w:rsid w:val="00795790"/>
    <w:rsid w:val="007957D2"/>
    <w:rsid w:val="00795910"/>
    <w:rsid w:val="0079593A"/>
    <w:rsid w:val="007959FA"/>
    <w:rsid w:val="00795AFE"/>
    <w:rsid w:val="00795B3A"/>
    <w:rsid w:val="00795DE8"/>
    <w:rsid w:val="00795E67"/>
    <w:rsid w:val="00795ECD"/>
    <w:rsid w:val="00795FF8"/>
    <w:rsid w:val="0079616A"/>
    <w:rsid w:val="0079639A"/>
    <w:rsid w:val="0079639F"/>
    <w:rsid w:val="0079648F"/>
    <w:rsid w:val="0079649C"/>
    <w:rsid w:val="007965FC"/>
    <w:rsid w:val="0079679F"/>
    <w:rsid w:val="007968A0"/>
    <w:rsid w:val="00796936"/>
    <w:rsid w:val="007969BF"/>
    <w:rsid w:val="00796AD5"/>
    <w:rsid w:val="00796CD4"/>
    <w:rsid w:val="00796D2D"/>
    <w:rsid w:val="00796D82"/>
    <w:rsid w:val="00796E13"/>
    <w:rsid w:val="00796F5B"/>
    <w:rsid w:val="00796F91"/>
    <w:rsid w:val="00796FD0"/>
    <w:rsid w:val="00797061"/>
    <w:rsid w:val="007971CD"/>
    <w:rsid w:val="007973A6"/>
    <w:rsid w:val="007973EF"/>
    <w:rsid w:val="00797497"/>
    <w:rsid w:val="00797512"/>
    <w:rsid w:val="0079756A"/>
    <w:rsid w:val="0079757E"/>
    <w:rsid w:val="007975E2"/>
    <w:rsid w:val="0079773D"/>
    <w:rsid w:val="00797765"/>
    <w:rsid w:val="007977D9"/>
    <w:rsid w:val="00797814"/>
    <w:rsid w:val="0079785C"/>
    <w:rsid w:val="00797A8C"/>
    <w:rsid w:val="00797ED4"/>
    <w:rsid w:val="00797F34"/>
    <w:rsid w:val="00797F81"/>
    <w:rsid w:val="00797F8A"/>
    <w:rsid w:val="00797FCA"/>
    <w:rsid w:val="007A0184"/>
    <w:rsid w:val="007A023D"/>
    <w:rsid w:val="007A0328"/>
    <w:rsid w:val="007A0354"/>
    <w:rsid w:val="007A04D8"/>
    <w:rsid w:val="007A0582"/>
    <w:rsid w:val="007A05F3"/>
    <w:rsid w:val="007A0668"/>
    <w:rsid w:val="007A0864"/>
    <w:rsid w:val="007A08DE"/>
    <w:rsid w:val="007A0A99"/>
    <w:rsid w:val="007A0AC5"/>
    <w:rsid w:val="007A0C5A"/>
    <w:rsid w:val="007A0C9E"/>
    <w:rsid w:val="007A11D6"/>
    <w:rsid w:val="007A11E3"/>
    <w:rsid w:val="007A1293"/>
    <w:rsid w:val="007A1390"/>
    <w:rsid w:val="007A145B"/>
    <w:rsid w:val="007A1509"/>
    <w:rsid w:val="007A158A"/>
    <w:rsid w:val="007A1671"/>
    <w:rsid w:val="007A169F"/>
    <w:rsid w:val="007A1877"/>
    <w:rsid w:val="007A1A23"/>
    <w:rsid w:val="007A1FC5"/>
    <w:rsid w:val="007A2036"/>
    <w:rsid w:val="007A2046"/>
    <w:rsid w:val="007A216B"/>
    <w:rsid w:val="007A21DB"/>
    <w:rsid w:val="007A21FC"/>
    <w:rsid w:val="007A2290"/>
    <w:rsid w:val="007A231B"/>
    <w:rsid w:val="007A23B9"/>
    <w:rsid w:val="007A24F7"/>
    <w:rsid w:val="007A24FD"/>
    <w:rsid w:val="007A25CE"/>
    <w:rsid w:val="007A27D9"/>
    <w:rsid w:val="007A293B"/>
    <w:rsid w:val="007A2A45"/>
    <w:rsid w:val="007A2B48"/>
    <w:rsid w:val="007A2B4B"/>
    <w:rsid w:val="007A2B51"/>
    <w:rsid w:val="007A2C01"/>
    <w:rsid w:val="007A2CD9"/>
    <w:rsid w:val="007A2CEC"/>
    <w:rsid w:val="007A2D3D"/>
    <w:rsid w:val="007A2E54"/>
    <w:rsid w:val="007A2E68"/>
    <w:rsid w:val="007A2F3B"/>
    <w:rsid w:val="007A3131"/>
    <w:rsid w:val="007A3151"/>
    <w:rsid w:val="007A3347"/>
    <w:rsid w:val="007A3386"/>
    <w:rsid w:val="007A342F"/>
    <w:rsid w:val="007A3559"/>
    <w:rsid w:val="007A3682"/>
    <w:rsid w:val="007A3B4D"/>
    <w:rsid w:val="007A3B9B"/>
    <w:rsid w:val="007A3C5E"/>
    <w:rsid w:val="007A3CAC"/>
    <w:rsid w:val="007A3CB5"/>
    <w:rsid w:val="007A3CFB"/>
    <w:rsid w:val="007A3D02"/>
    <w:rsid w:val="007A3D19"/>
    <w:rsid w:val="007A3DCE"/>
    <w:rsid w:val="007A3E1D"/>
    <w:rsid w:val="007A3E4E"/>
    <w:rsid w:val="007A3F82"/>
    <w:rsid w:val="007A3FB4"/>
    <w:rsid w:val="007A406F"/>
    <w:rsid w:val="007A40D1"/>
    <w:rsid w:val="007A4128"/>
    <w:rsid w:val="007A413F"/>
    <w:rsid w:val="007A41C5"/>
    <w:rsid w:val="007A43FD"/>
    <w:rsid w:val="007A451D"/>
    <w:rsid w:val="007A463C"/>
    <w:rsid w:val="007A476F"/>
    <w:rsid w:val="007A47C2"/>
    <w:rsid w:val="007A47CC"/>
    <w:rsid w:val="007A485D"/>
    <w:rsid w:val="007A48AE"/>
    <w:rsid w:val="007A4916"/>
    <w:rsid w:val="007A49B0"/>
    <w:rsid w:val="007A4AB9"/>
    <w:rsid w:val="007A4B2A"/>
    <w:rsid w:val="007A4D92"/>
    <w:rsid w:val="007A4DA2"/>
    <w:rsid w:val="007A4E16"/>
    <w:rsid w:val="007A4EA9"/>
    <w:rsid w:val="007A4EF0"/>
    <w:rsid w:val="007A4FA6"/>
    <w:rsid w:val="007A50A4"/>
    <w:rsid w:val="007A5198"/>
    <w:rsid w:val="007A52A2"/>
    <w:rsid w:val="007A548D"/>
    <w:rsid w:val="007A5521"/>
    <w:rsid w:val="007A557D"/>
    <w:rsid w:val="007A5632"/>
    <w:rsid w:val="007A5690"/>
    <w:rsid w:val="007A56D6"/>
    <w:rsid w:val="007A5990"/>
    <w:rsid w:val="007A59AA"/>
    <w:rsid w:val="007A5AD5"/>
    <w:rsid w:val="007A5B24"/>
    <w:rsid w:val="007A5B3D"/>
    <w:rsid w:val="007A5B9A"/>
    <w:rsid w:val="007A5C6C"/>
    <w:rsid w:val="007A5E41"/>
    <w:rsid w:val="007A5EF9"/>
    <w:rsid w:val="007A5F26"/>
    <w:rsid w:val="007A60AA"/>
    <w:rsid w:val="007A6115"/>
    <w:rsid w:val="007A6243"/>
    <w:rsid w:val="007A6526"/>
    <w:rsid w:val="007A677C"/>
    <w:rsid w:val="007A698A"/>
    <w:rsid w:val="007A6992"/>
    <w:rsid w:val="007A6AB5"/>
    <w:rsid w:val="007A6C48"/>
    <w:rsid w:val="007A6D94"/>
    <w:rsid w:val="007A6F31"/>
    <w:rsid w:val="007A6F34"/>
    <w:rsid w:val="007A6F75"/>
    <w:rsid w:val="007A70B7"/>
    <w:rsid w:val="007A7102"/>
    <w:rsid w:val="007A720B"/>
    <w:rsid w:val="007A728C"/>
    <w:rsid w:val="007A7314"/>
    <w:rsid w:val="007A7385"/>
    <w:rsid w:val="007A7395"/>
    <w:rsid w:val="007A73EF"/>
    <w:rsid w:val="007A7412"/>
    <w:rsid w:val="007A7424"/>
    <w:rsid w:val="007A763A"/>
    <w:rsid w:val="007A76B9"/>
    <w:rsid w:val="007A7841"/>
    <w:rsid w:val="007A78B7"/>
    <w:rsid w:val="007A7984"/>
    <w:rsid w:val="007A79F8"/>
    <w:rsid w:val="007A7A9A"/>
    <w:rsid w:val="007A7BBA"/>
    <w:rsid w:val="007A7BD0"/>
    <w:rsid w:val="007A7C10"/>
    <w:rsid w:val="007A7CC7"/>
    <w:rsid w:val="007A7E2A"/>
    <w:rsid w:val="007A7E40"/>
    <w:rsid w:val="007A7E77"/>
    <w:rsid w:val="007A7FAA"/>
    <w:rsid w:val="007A7FD9"/>
    <w:rsid w:val="007A7FF2"/>
    <w:rsid w:val="007B0061"/>
    <w:rsid w:val="007B00BC"/>
    <w:rsid w:val="007B0274"/>
    <w:rsid w:val="007B03E5"/>
    <w:rsid w:val="007B03FB"/>
    <w:rsid w:val="007B0599"/>
    <w:rsid w:val="007B05EB"/>
    <w:rsid w:val="007B07B7"/>
    <w:rsid w:val="007B0853"/>
    <w:rsid w:val="007B0957"/>
    <w:rsid w:val="007B0B18"/>
    <w:rsid w:val="007B0D27"/>
    <w:rsid w:val="007B0D80"/>
    <w:rsid w:val="007B0D96"/>
    <w:rsid w:val="007B0DA7"/>
    <w:rsid w:val="007B0E7C"/>
    <w:rsid w:val="007B0EDA"/>
    <w:rsid w:val="007B0F36"/>
    <w:rsid w:val="007B0F69"/>
    <w:rsid w:val="007B0FD6"/>
    <w:rsid w:val="007B1047"/>
    <w:rsid w:val="007B1138"/>
    <w:rsid w:val="007B120F"/>
    <w:rsid w:val="007B1280"/>
    <w:rsid w:val="007B141B"/>
    <w:rsid w:val="007B1542"/>
    <w:rsid w:val="007B156A"/>
    <w:rsid w:val="007B173A"/>
    <w:rsid w:val="007B1741"/>
    <w:rsid w:val="007B17EA"/>
    <w:rsid w:val="007B18D7"/>
    <w:rsid w:val="007B1B23"/>
    <w:rsid w:val="007B1B97"/>
    <w:rsid w:val="007B1D0A"/>
    <w:rsid w:val="007B1D16"/>
    <w:rsid w:val="007B1D5D"/>
    <w:rsid w:val="007B1D62"/>
    <w:rsid w:val="007B1E62"/>
    <w:rsid w:val="007B1E89"/>
    <w:rsid w:val="007B1FAE"/>
    <w:rsid w:val="007B1FDF"/>
    <w:rsid w:val="007B2087"/>
    <w:rsid w:val="007B211B"/>
    <w:rsid w:val="007B2280"/>
    <w:rsid w:val="007B22AF"/>
    <w:rsid w:val="007B242E"/>
    <w:rsid w:val="007B246A"/>
    <w:rsid w:val="007B2535"/>
    <w:rsid w:val="007B260A"/>
    <w:rsid w:val="007B26A6"/>
    <w:rsid w:val="007B2850"/>
    <w:rsid w:val="007B29EE"/>
    <w:rsid w:val="007B2A41"/>
    <w:rsid w:val="007B2BE7"/>
    <w:rsid w:val="007B2C15"/>
    <w:rsid w:val="007B2C5D"/>
    <w:rsid w:val="007B2CFE"/>
    <w:rsid w:val="007B2E55"/>
    <w:rsid w:val="007B2EE1"/>
    <w:rsid w:val="007B3205"/>
    <w:rsid w:val="007B3236"/>
    <w:rsid w:val="007B32BD"/>
    <w:rsid w:val="007B32BE"/>
    <w:rsid w:val="007B34E3"/>
    <w:rsid w:val="007B35D7"/>
    <w:rsid w:val="007B3627"/>
    <w:rsid w:val="007B3636"/>
    <w:rsid w:val="007B3648"/>
    <w:rsid w:val="007B36FA"/>
    <w:rsid w:val="007B36FD"/>
    <w:rsid w:val="007B3778"/>
    <w:rsid w:val="007B3829"/>
    <w:rsid w:val="007B38D4"/>
    <w:rsid w:val="007B3991"/>
    <w:rsid w:val="007B3B66"/>
    <w:rsid w:val="007B3B82"/>
    <w:rsid w:val="007B3CB2"/>
    <w:rsid w:val="007B3CEC"/>
    <w:rsid w:val="007B3E1D"/>
    <w:rsid w:val="007B4017"/>
    <w:rsid w:val="007B4201"/>
    <w:rsid w:val="007B438D"/>
    <w:rsid w:val="007B4416"/>
    <w:rsid w:val="007B4468"/>
    <w:rsid w:val="007B4544"/>
    <w:rsid w:val="007B45CB"/>
    <w:rsid w:val="007B4660"/>
    <w:rsid w:val="007B4720"/>
    <w:rsid w:val="007B4783"/>
    <w:rsid w:val="007B4D32"/>
    <w:rsid w:val="007B4D8B"/>
    <w:rsid w:val="007B4DFB"/>
    <w:rsid w:val="007B4E72"/>
    <w:rsid w:val="007B4EE3"/>
    <w:rsid w:val="007B502E"/>
    <w:rsid w:val="007B5102"/>
    <w:rsid w:val="007B5148"/>
    <w:rsid w:val="007B53D0"/>
    <w:rsid w:val="007B55DB"/>
    <w:rsid w:val="007B5613"/>
    <w:rsid w:val="007B565A"/>
    <w:rsid w:val="007B5665"/>
    <w:rsid w:val="007B5735"/>
    <w:rsid w:val="007B5754"/>
    <w:rsid w:val="007B5921"/>
    <w:rsid w:val="007B59B6"/>
    <w:rsid w:val="007B59E2"/>
    <w:rsid w:val="007B5A22"/>
    <w:rsid w:val="007B5AB5"/>
    <w:rsid w:val="007B5ABD"/>
    <w:rsid w:val="007B5C0E"/>
    <w:rsid w:val="007B5D3B"/>
    <w:rsid w:val="007B5D6F"/>
    <w:rsid w:val="007B5D8F"/>
    <w:rsid w:val="007B5DCD"/>
    <w:rsid w:val="007B5E32"/>
    <w:rsid w:val="007B5E6F"/>
    <w:rsid w:val="007B6069"/>
    <w:rsid w:val="007B608C"/>
    <w:rsid w:val="007B616F"/>
    <w:rsid w:val="007B6196"/>
    <w:rsid w:val="007B620B"/>
    <w:rsid w:val="007B6357"/>
    <w:rsid w:val="007B63B2"/>
    <w:rsid w:val="007B63DA"/>
    <w:rsid w:val="007B6536"/>
    <w:rsid w:val="007B66AB"/>
    <w:rsid w:val="007B6767"/>
    <w:rsid w:val="007B6772"/>
    <w:rsid w:val="007B69C1"/>
    <w:rsid w:val="007B6A07"/>
    <w:rsid w:val="007B6A62"/>
    <w:rsid w:val="007B6AB6"/>
    <w:rsid w:val="007B6C0E"/>
    <w:rsid w:val="007B6C7B"/>
    <w:rsid w:val="007B6CD1"/>
    <w:rsid w:val="007B6E1D"/>
    <w:rsid w:val="007B6EF3"/>
    <w:rsid w:val="007B6F42"/>
    <w:rsid w:val="007B706D"/>
    <w:rsid w:val="007B70BA"/>
    <w:rsid w:val="007B7243"/>
    <w:rsid w:val="007B72BA"/>
    <w:rsid w:val="007B7368"/>
    <w:rsid w:val="007B739B"/>
    <w:rsid w:val="007B7596"/>
    <w:rsid w:val="007B75A5"/>
    <w:rsid w:val="007B75D2"/>
    <w:rsid w:val="007B7681"/>
    <w:rsid w:val="007B7683"/>
    <w:rsid w:val="007B79F2"/>
    <w:rsid w:val="007B7B70"/>
    <w:rsid w:val="007B7CE8"/>
    <w:rsid w:val="007B7DE0"/>
    <w:rsid w:val="007B7F6A"/>
    <w:rsid w:val="007B7FE4"/>
    <w:rsid w:val="007B7FF6"/>
    <w:rsid w:val="007C0005"/>
    <w:rsid w:val="007C0127"/>
    <w:rsid w:val="007C0131"/>
    <w:rsid w:val="007C017D"/>
    <w:rsid w:val="007C0226"/>
    <w:rsid w:val="007C0295"/>
    <w:rsid w:val="007C038B"/>
    <w:rsid w:val="007C03C9"/>
    <w:rsid w:val="007C03D3"/>
    <w:rsid w:val="007C0406"/>
    <w:rsid w:val="007C04D6"/>
    <w:rsid w:val="007C0578"/>
    <w:rsid w:val="007C058C"/>
    <w:rsid w:val="007C0597"/>
    <w:rsid w:val="007C0610"/>
    <w:rsid w:val="007C0964"/>
    <w:rsid w:val="007C0AA1"/>
    <w:rsid w:val="007C0B1E"/>
    <w:rsid w:val="007C0BDB"/>
    <w:rsid w:val="007C0C13"/>
    <w:rsid w:val="007C0FCB"/>
    <w:rsid w:val="007C107D"/>
    <w:rsid w:val="007C110D"/>
    <w:rsid w:val="007C11D4"/>
    <w:rsid w:val="007C11F9"/>
    <w:rsid w:val="007C1331"/>
    <w:rsid w:val="007C13D1"/>
    <w:rsid w:val="007C1553"/>
    <w:rsid w:val="007C15D1"/>
    <w:rsid w:val="007C1787"/>
    <w:rsid w:val="007C17B9"/>
    <w:rsid w:val="007C1813"/>
    <w:rsid w:val="007C18F4"/>
    <w:rsid w:val="007C1A67"/>
    <w:rsid w:val="007C1AF7"/>
    <w:rsid w:val="007C1B7B"/>
    <w:rsid w:val="007C1DA1"/>
    <w:rsid w:val="007C1E3C"/>
    <w:rsid w:val="007C1EC6"/>
    <w:rsid w:val="007C1F0B"/>
    <w:rsid w:val="007C1FC6"/>
    <w:rsid w:val="007C202A"/>
    <w:rsid w:val="007C2230"/>
    <w:rsid w:val="007C2232"/>
    <w:rsid w:val="007C224C"/>
    <w:rsid w:val="007C2324"/>
    <w:rsid w:val="007C2369"/>
    <w:rsid w:val="007C2469"/>
    <w:rsid w:val="007C251D"/>
    <w:rsid w:val="007C26C8"/>
    <w:rsid w:val="007C2799"/>
    <w:rsid w:val="007C28DE"/>
    <w:rsid w:val="007C2BAF"/>
    <w:rsid w:val="007C2D60"/>
    <w:rsid w:val="007C2F60"/>
    <w:rsid w:val="007C3042"/>
    <w:rsid w:val="007C3128"/>
    <w:rsid w:val="007C3145"/>
    <w:rsid w:val="007C3193"/>
    <w:rsid w:val="007C3354"/>
    <w:rsid w:val="007C343C"/>
    <w:rsid w:val="007C34E3"/>
    <w:rsid w:val="007C35D8"/>
    <w:rsid w:val="007C35E0"/>
    <w:rsid w:val="007C35FE"/>
    <w:rsid w:val="007C36F5"/>
    <w:rsid w:val="007C372C"/>
    <w:rsid w:val="007C3733"/>
    <w:rsid w:val="007C373A"/>
    <w:rsid w:val="007C3782"/>
    <w:rsid w:val="007C37BA"/>
    <w:rsid w:val="007C39ED"/>
    <w:rsid w:val="007C39EF"/>
    <w:rsid w:val="007C3BBD"/>
    <w:rsid w:val="007C3C1D"/>
    <w:rsid w:val="007C3D5F"/>
    <w:rsid w:val="007C3E88"/>
    <w:rsid w:val="007C417B"/>
    <w:rsid w:val="007C43FD"/>
    <w:rsid w:val="007C4552"/>
    <w:rsid w:val="007C45A9"/>
    <w:rsid w:val="007C4624"/>
    <w:rsid w:val="007C4666"/>
    <w:rsid w:val="007C467F"/>
    <w:rsid w:val="007C47A8"/>
    <w:rsid w:val="007C47C2"/>
    <w:rsid w:val="007C4848"/>
    <w:rsid w:val="007C4972"/>
    <w:rsid w:val="007C4A15"/>
    <w:rsid w:val="007C4BAC"/>
    <w:rsid w:val="007C4C05"/>
    <w:rsid w:val="007C4C65"/>
    <w:rsid w:val="007C4D13"/>
    <w:rsid w:val="007C4D41"/>
    <w:rsid w:val="007C4E1D"/>
    <w:rsid w:val="007C4F72"/>
    <w:rsid w:val="007C509C"/>
    <w:rsid w:val="007C50B7"/>
    <w:rsid w:val="007C50BA"/>
    <w:rsid w:val="007C512F"/>
    <w:rsid w:val="007C513D"/>
    <w:rsid w:val="007C5155"/>
    <w:rsid w:val="007C5163"/>
    <w:rsid w:val="007C5178"/>
    <w:rsid w:val="007C51AB"/>
    <w:rsid w:val="007C51BC"/>
    <w:rsid w:val="007C521D"/>
    <w:rsid w:val="007C527B"/>
    <w:rsid w:val="007C52B4"/>
    <w:rsid w:val="007C5365"/>
    <w:rsid w:val="007C53EC"/>
    <w:rsid w:val="007C5526"/>
    <w:rsid w:val="007C5527"/>
    <w:rsid w:val="007C5662"/>
    <w:rsid w:val="007C566E"/>
    <w:rsid w:val="007C5758"/>
    <w:rsid w:val="007C581E"/>
    <w:rsid w:val="007C5839"/>
    <w:rsid w:val="007C58D1"/>
    <w:rsid w:val="007C5900"/>
    <w:rsid w:val="007C59CF"/>
    <w:rsid w:val="007C5A27"/>
    <w:rsid w:val="007C5AC7"/>
    <w:rsid w:val="007C5AD2"/>
    <w:rsid w:val="007C5B93"/>
    <w:rsid w:val="007C5CE5"/>
    <w:rsid w:val="007C5D4A"/>
    <w:rsid w:val="007C5D84"/>
    <w:rsid w:val="007C5ECC"/>
    <w:rsid w:val="007C5F5D"/>
    <w:rsid w:val="007C5FA6"/>
    <w:rsid w:val="007C60EF"/>
    <w:rsid w:val="007C619E"/>
    <w:rsid w:val="007C6202"/>
    <w:rsid w:val="007C62E8"/>
    <w:rsid w:val="007C62EF"/>
    <w:rsid w:val="007C6310"/>
    <w:rsid w:val="007C6484"/>
    <w:rsid w:val="007C661E"/>
    <w:rsid w:val="007C672C"/>
    <w:rsid w:val="007C67A8"/>
    <w:rsid w:val="007C67D5"/>
    <w:rsid w:val="007C67E5"/>
    <w:rsid w:val="007C6865"/>
    <w:rsid w:val="007C6938"/>
    <w:rsid w:val="007C6983"/>
    <w:rsid w:val="007C6A30"/>
    <w:rsid w:val="007C6AA3"/>
    <w:rsid w:val="007C6AA8"/>
    <w:rsid w:val="007C6B01"/>
    <w:rsid w:val="007C6B77"/>
    <w:rsid w:val="007C6C39"/>
    <w:rsid w:val="007C6EC0"/>
    <w:rsid w:val="007C6EE9"/>
    <w:rsid w:val="007C6F15"/>
    <w:rsid w:val="007C6F50"/>
    <w:rsid w:val="007C70E8"/>
    <w:rsid w:val="007C710E"/>
    <w:rsid w:val="007C7237"/>
    <w:rsid w:val="007C7251"/>
    <w:rsid w:val="007C726B"/>
    <w:rsid w:val="007C72E8"/>
    <w:rsid w:val="007C7330"/>
    <w:rsid w:val="007C73B1"/>
    <w:rsid w:val="007C7609"/>
    <w:rsid w:val="007C764C"/>
    <w:rsid w:val="007C7711"/>
    <w:rsid w:val="007C78DC"/>
    <w:rsid w:val="007C78DD"/>
    <w:rsid w:val="007C78F8"/>
    <w:rsid w:val="007C798F"/>
    <w:rsid w:val="007C79D9"/>
    <w:rsid w:val="007C7A24"/>
    <w:rsid w:val="007C7A78"/>
    <w:rsid w:val="007C7ADB"/>
    <w:rsid w:val="007C7B69"/>
    <w:rsid w:val="007C7BD6"/>
    <w:rsid w:val="007C7C89"/>
    <w:rsid w:val="007C7E04"/>
    <w:rsid w:val="007C7F2E"/>
    <w:rsid w:val="007C7FE8"/>
    <w:rsid w:val="007D0247"/>
    <w:rsid w:val="007D0427"/>
    <w:rsid w:val="007D04BC"/>
    <w:rsid w:val="007D0729"/>
    <w:rsid w:val="007D0775"/>
    <w:rsid w:val="007D07AA"/>
    <w:rsid w:val="007D081C"/>
    <w:rsid w:val="007D088A"/>
    <w:rsid w:val="007D08E4"/>
    <w:rsid w:val="007D0A1D"/>
    <w:rsid w:val="007D0A55"/>
    <w:rsid w:val="007D0A7E"/>
    <w:rsid w:val="007D0ADC"/>
    <w:rsid w:val="007D0B61"/>
    <w:rsid w:val="007D0B62"/>
    <w:rsid w:val="007D0BD4"/>
    <w:rsid w:val="007D0BEF"/>
    <w:rsid w:val="007D0C4B"/>
    <w:rsid w:val="007D0C71"/>
    <w:rsid w:val="007D0CE1"/>
    <w:rsid w:val="007D0D49"/>
    <w:rsid w:val="007D0EB5"/>
    <w:rsid w:val="007D1240"/>
    <w:rsid w:val="007D1242"/>
    <w:rsid w:val="007D1287"/>
    <w:rsid w:val="007D130E"/>
    <w:rsid w:val="007D133C"/>
    <w:rsid w:val="007D1370"/>
    <w:rsid w:val="007D13D4"/>
    <w:rsid w:val="007D14EF"/>
    <w:rsid w:val="007D155F"/>
    <w:rsid w:val="007D16BC"/>
    <w:rsid w:val="007D16D2"/>
    <w:rsid w:val="007D1700"/>
    <w:rsid w:val="007D17C0"/>
    <w:rsid w:val="007D18FA"/>
    <w:rsid w:val="007D1949"/>
    <w:rsid w:val="007D196D"/>
    <w:rsid w:val="007D19BB"/>
    <w:rsid w:val="007D19D6"/>
    <w:rsid w:val="007D1B0B"/>
    <w:rsid w:val="007D1B3B"/>
    <w:rsid w:val="007D1BC2"/>
    <w:rsid w:val="007D1C2F"/>
    <w:rsid w:val="007D1C3B"/>
    <w:rsid w:val="007D1CD5"/>
    <w:rsid w:val="007D1DA2"/>
    <w:rsid w:val="007D1EB9"/>
    <w:rsid w:val="007D1F1E"/>
    <w:rsid w:val="007D20C1"/>
    <w:rsid w:val="007D21D6"/>
    <w:rsid w:val="007D2245"/>
    <w:rsid w:val="007D2282"/>
    <w:rsid w:val="007D231E"/>
    <w:rsid w:val="007D2379"/>
    <w:rsid w:val="007D23A0"/>
    <w:rsid w:val="007D23C7"/>
    <w:rsid w:val="007D23F6"/>
    <w:rsid w:val="007D2448"/>
    <w:rsid w:val="007D24A9"/>
    <w:rsid w:val="007D24B1"/>
    <w:rsid w:val="007D24C7"/>
    <w:rsid w:val="007D25D6"/>
    <w:rsid w:val="007D2791"/>
    <w:rsid w:val="007D27DB"/>
    <w:rsid w:val="007D28B2"/>
    <w:rsid w:val="007D2A37"/>
    <w:rsid w:val="007D2B44"/>
    <w:rsid w:val="007D2B71"/>
    <w:rsid w:val="007D2C00"/>
    <w:rsid w:val="007D2CBA"/>
    <w:rsid w:val="007D2CDD"/>
    <w:rsid w:val="007D2DD1"/>
    <w:rsid w:val="007D2DD4"/>
    <w:rsid w:val="007D309D"/>
    <w:rsid w:val="007D3168"/>
    <w:rsid w:val="007D31F2"/>
    <w:rsid w:val="007D31F7"/>
    <w:rsid w:val="007D3468"/>
    <w:rsid w:val="007D3609"/>
    <w:rsid w:val="007D364A"/>
    <w:rsid w:val="007D36D5"/>
    <w:rsid w:val="007D378D"/>
    <w:rsid w:val="007D37DC"/>
    <w:rsid w:val="007D3815"/>
    <w:rsid w:val="007D3BC2"/>
    <w:rsid w:val="007D3CE7"/>
    <w:rsid w:val="007D3CE8"/>
    <w:rsid w:val="007D3D17"/>
    <w:rsid w:val="007D3E9D"/>
    <w:rsid w:val="007D4005"/>
    <w:rsid w:val="007D4070"/>
    <w:rsid w:val="007D4078"/>
    <w:rsid w:val="007D40F3"/>
    <w:rsid w:val="007D4100"/>
    <w:rsid w:val="007D42EB"/>
    <w:rsid w:val="007D4360"/>
    <w:rsid w:val="007D43DE"/>
    <w:rsid w:val="007D4414"/>
    <w:rsid w:val="007D44B8"/>
    <w:rsid w:val="007D44BD"/>
    <w:rsid w:val="007D45A7"/>
    <w:rsid w:val="007D47D7"/>
    <w:rsid w:val="007D480F"/>
    <w:rsid w:val="007D484C"/>
    <w:rsid w:val="007D489C"/>
    <w:rsid w:val="007D48CF"/>
    <w:rsid w:val="007D4AA6"/>
    <w:rsid w:val="007D4AAA"/>
    <w:rsid w:val="007D4B60"/>
    <w:rsid w:val="007D4C20"/>
    <w:rsid w:val="007D4CF2"/>
    <w:rsid w:val="007D4DCF"/>
    <w:rsid w:val="007D4EA2"/>
    <w:rsid w:val="007D4F1C"/>
    <w:rsid w:val="007D517D"/>
    <w:rsid w:val="007D5197"/>
    <w:rsid w:val="007D5256"/>
    <w:rsid w:val="007D5416"/>
    <w:rsid w:val="007D557D"/>
    <w:rsid w:val="007D5599"/>
    <w:rsid w:val="007D55B2"/>
    <w:rsid w:val="007D568F"/>
    <w:rsid w:val="007D56FE"/>
    <w:rsid w:val="007D5736"/>
    <w:rsid w:val="007D57D4"/>
    <w:rsid w:val="007D58D6"/>
    <w:rsid w:val="007D5BDC"/>
    <w:rsid w:val="007D5CA4"/>
    <w:rsid w:val="007D5D76"/>
    <w:rsid w:val="007D5D82"/>
    <w:rsid w:val="007D5DD6"/>
    <w:rsid w:val="007D5DF5"/>
    <w:rsid w:val="007D5E12"/>
    <w:rsid w:val="007D6243"/>
    <w:rsid w:val="007D6265"/>
    <w:rsid w:val="007D645B"/>
    <w:rsid w:val="007D65FA"/>
    <w:rsid w:val="007D6670"/>
    <w:rsid w:val="007D66D1"/>
    <w:rsid w:val="007D6985"/>
    <w:rsid w:val="007D6992"/>
    <w:rsid w:val="007D6A14"/>
    <w:rsid w:val="007D6A89"/>
    <w:rsid w:val="007D6BDE"/>
    <w:rsid w:val="007D6C00"/>
    <w:rsid w:val="007D6C76"/>
    <w:rsid w:val="007D6C7B"/>
    <w:rsid w:val="007D6CCD"/>
    <w:rsid w:val="007D6CD2"/>
    <w:rsid w:val="007D6CE3"/>
    <w:rsid w:val="007D6CE9"/>
    <w:rsid w:val="007D6D9B"/>
    <w:rsid w:val="007D6DC1"/>
    <w:rsid w:val="007D6DF1"/>
    <w:rsid w:val="007D6EB5"/>
    <w:rsid w:val="007D6FC7"/>
    <w:rsid w:val="007D7018"/>
    <w:rsid w:val="007D7063"/>
    <w:rsid w:val="007D723B"/>
    <w:rsid w:val="007D7334"/>
    <w:rsid w:val="007D74B3"/>
    <w:rsid w:val="007D755D"/>
    <w:rsid w:val="007D76BA"/>
    <w:rsid w:val="007D77DF"/>
    <w:rsid w:val="007D7819"/>
    <w:rsid w:val="007D7925"/>
    <w:rsid w:val="007D7929"/>
    <w:rsid w:val="007D79C4"/>
    <w:rsid w:val="007D7A37"/>
    <w:rsid w:val="007D7A93"/>
    <w:rsid w:val="007D7B35"/>
    <w:rsid w:val="007D7C23"/>
    <w:rsid w:val="007D7CA8"/>
    <w:rsid w:val="007D7D0E"/>
    <w:rsid w:val="007D7E37"/>
    <w:rsid w:val="007D7EB3"/>
    <w:rsid w:val="007E01E8"/>
    <w:rsid w:val="007E021A"/>
    <w:rsid w:val="007E022D"/>
    <w:rsid w:val="007E03B6"/>
    <w:rsid w:val="007E0464"/>
    <w:rsid w:val="007E0547"/>
    <w:rsid w:val="007E0595"/>
    <w:rsid w:val="007E0652"/>
    <w:rsid w:val="007E0788"/>
    <w:rsid w:val="007E07DF"/>
    <w:rsid w:val="007E0826"/>
    <w:rsid w:val="007E089E"/>
    <w:rsid w:val="007E08E9"/>
    <w:rsid w:val="007E09A2"/>
    <w:rsid w:val="007E0B03"/>
    <w:rsid w:val="007E0B6A"/>
    <w:rsid w:val="007E0D2B"/>
    <w:rsid w:val="007E0D63"/>
    <w:rsid w:val="007E0DBB"/>
    <w:rsid w:val="007E0DBD"/>
    <w:rsid w:val="007E0FEC"/>
    <w:rsid w:val="007E0FF6"/>
    <w:rsid w:val="007E102F"/>
    <w:rsid w:val="007E1042"/>
    <w:rsid w:val="007E10E3"/>
    <w:rsid w:val="007E128B"/>
    <w:rsid w:val="007E12FD"/>
    <w:rsid w:val="007E13B9"/>
    <w:rsid w:val="007E14FF"/>
    <w:rsid w:val="007E1551"/>
    <w:rsid w:val="007E16DA"/>
    <w:rsid w:val="007E1756"/>
    <w:rsid w:val="007E18AF"/>
    <w:rsid w:val="007E19B4"/>
    <w:rsid w:val="007E1C2D"/>
    <w:rsid w:val="007E1FAC"/>
    <w:rsid w:val="007E207A"/>
    <w:rsid w:val="007E2192"/>
    <w:rsid w:val="007E21C8"/>
    <w:rsid w:val="007E2227"/>
    <w:rsid w:val="007E2247"/>
    <w:rsid w:val="007E2360"/>
    <w:rsid w:val="007E24CC"/>
    <w:rsid w:val="007E25E0"/>
    <w:rsid w:val="007E273E"/>
    <w:rsid w:val="007E2835"/>
    <w:rsid w:val="007E2926"/>
    <w:rsid w:val="007E294F"/>
    <w:rsid w:val="007E2991"/>
    <w:rsid w:val="007E29ED"/>
    <w:rsid w:val="007E2A62"/>
    <w:rsid w:val="007E2A70"/>
    <w:rsid w:val="007E2C18"/>
    <w:rsid w:val="007E2CBC"/>
    <w:rsid w:val="007E2D61"/>
    <w:rsid w:val="007E2DD9"/>
    <w:rsid w:val="007E2E66"/>
    <w:rsid w:val="007E2F10"/>
    <w:rsid w:val="007E2F28"/>
    <w:rsid w:val="007E303D"/>
    <w:rsid w:val="007E3054"/>
    <w:rsid w:val="007E3065"/>
    <w:rsid w:val="007E3086"/>
    <w:rsid w:val="007E3091"/>
    <w:rsid w:val="007E309D"/>
    <w:rsid w:val="007E31B1"/>
    <w:rsid w:val="007E357D"/>
    <w:rsid w:val="007E3584"/>
    <w:rsid w:val="007E372F"/>
    <w:rsid w:val="007E37D9"/>
    <w:rsid w:val="007E3805"/>
    <w:rsid w:val="007E3966"/>
    <w:rsid w:val="007E3BA6"/>
    <w:rsid w:val="007E3DCA"/>
    <w:rsid w:val="007E3DD8"/>
    <w:rsid w:val="007E3DDF"/>
    <w:rsid w:val="007E3E61"/>
    <w:rsid w:val="007E3EA5"/>
    <w:rsid w:val="007E3EEB"/>
    <w:rsid w:val="007E3FB7"/>
    <w:rsid w:val="007E3FBF"/>
    <w:rsid w:val="007E4120"/>
    <w:rsid w:val="007E4174"/>
    <w:rsid w:val="007E41C1"/>
    <w:rsid w:val="007E41C8"/>
    <w:rsid w:val="007E4261"/>
    <w:rsid w:val="007E430D"/>
    <w:rsid w:val="007E4441"/>
    <w:rsid w:val="007E445E"/>
    <w:rsid w:val="007E448A"/>
    <w:rsid w:val="007E44B1"/>
    <w:rsid w:val="007E458B"/>
    <w:rsid w:val="007E45DD"/>
    <w:rsid w:val="007E4826"/>
    <w:rsid w:val="007E498E"/>
    <w:rsid w:val="007E4C8B"/>
    <w:rsid w:val="007E4D3F"/>
    <w:rsid w:val="007E4DB9"/>
    <w:rsid w:val="007E5007"/>
    <w:rsid w:val="007E5017"/>
    <w:rsid w:val="007E504E"/>
    <w:rsid w:val="007E546A"/>
    <w:rsid w:val="007E54C7"/>
    <w:rsid w:val="007E5502"/>
    <w:rsid w:val="007E5726"/>
    <w:rsid w:val="007E582F"/>
    <w:rsid w:val="007E5944"/>
    <w:rsid w:val="007E597A"/>
    <w:rsid w:val="007E5A9A"/>
    <w:rsid w:val="007E5C21"/>
    <w:rsid w:val="007E5C4E"/>
    <w:rsid w:val="007E6128"/>
    <w:rsid w:val="007E62A0"/>
    <w:rsid w:val="007E63BC"/>
    <w:rsid w:val="007E643B"/>
    <w:rsid w:val="007E64D5"/>
    <w:rsid w:val="007E651D"/>
    <w:rsid w:val="007E6575"/>
    <w:rsid w:val="007E65B7"/>
    <w:rsid w:val="007E65F9"/>
    <w:rsid w:val="007E66E1"/>
    <w:rsid w:val="007E6864"/>
    <w:rsid w:val="007E68DF"/>
    <w:rsid w:val="007E68EC"/>
    <w:rsid w:val="007E6974"/>
    <w:rsid w:val="007E6B26"/>
    <w:rsid w:val="007E6B7F"/>
    <w:rsid w:val="007E6B99"/>
    <w:rsid w:val="007E6C71"/>
    <w:rsid w:val="007E6DEC"/>
    <w:rsid w:val="007E6E5A"/>
    <w:rsid w:val="007E6F46"/>
    <w:rsid w:val="007E6FA8"/>
    <w:rsid w:val="007E6FE2"/>
    <w:rsid w:val="007E7042"/>
    <w:rsid w:val="007E70E6"/>
    <w:rsid w:val="007E71B2"/>
    <w:rsid w:val="007E7220"/>
    <w:rsid w:val="007E7284"/>
    <w:rsid w:val="007E748D"/>
    <w:rsid w:val="007E7619"/>
    <w:rsid w:val="007E766B"/>
    <w:rsid w:val="007E7727"/>
    <w:rsid w:val="007E782B"/>
    <w:rsid w:val="007E78C4"/>
    <w:rsid w:val="007E798C"/>
    <w:rsid w:val="007E7A81"/>
    <w:rsid w:val="007E7A99"/>
    <w:rsid w:val="007E7B48"/>
    <w:rsid w:val="007E7D04"/>
    <w:rsid w:val="007E7D64"/>
    <w:rsid w:val="007E7E1A"/>
    <w:rsid w:val="007F002A"/>
    <w:rsid w:val="007F00AC"/>
    <w:rsid w:val="007F00FD"/>
    <w:rsid w:val="007F01F4"/>
    <w:rsid w:val="007F024C"/>
    <w:rsid w:val="007F0280"/>
    <w:rsid w:val="007F041E"/>
    <w:rsid w:val="007F043C"/>
    <w:rsid w:val="007F0596"/>
    <w:rsid w:val="007F08FD"/>
    <w:rsid w:val="007F09AA"/>
    <w:rsid w:val="007F0ABC"/>
    <w:rsid w:val="007F0B95"/>
    <w:rsid w:val="007F0C42"/>
    <w:rsid w:val="007F0C66"/>
    <w:rsid w:val="007F0C95"/>
    <w:rsid w:val="007F0D6D"/>
    <w:rsid w:val="007F0DF3"/>
    <w:rsid w:val="007F0DFA"/>
    <w:rsid w:val="007F0F1B"/>
    <w:rsid w:val="007F0FC9"/>
    <w:rsid w:val="007F10D5"/>
    <w:rsid w:val="007F1218"/>
    <w:rsid w:val="007F13D0"/>
    <w:rsid w:val="007F16C0"/>
    <w:rsid w:val="007F1725"/>
    <w:rsid w:val="007F1799"/>
    <w:rsid w:val="007F17C7"/>
    <w:rsid w:val="007F18C9"/>
    <w:rsid w:val="007F1A9A"/>
    <w:rsid w:val="007F1C3D"/>
    <w:rsid w:val="007F1D14"/>
    <w:rsid w:val="007F1D3F"/>
    <w:rsid w:val="007F1D70"/>
    <w:rsid w:val="007F1E08"/>
    <w:rsid w:val="007F1E57"/>
    <w:rsid w:val="007F2069"/>
    <w:rsid w:val="007F217D"/>
    <w:rsid w:val="007F2329"/>
    <w:rsid w:val="007F2331"/>
    <w:rsid w:val="007F2372"/>
    <w:rsid w:val="007F2465"/>
    <w:rsid w:val="007F24B1"/>
    <w:rsid w:val="007F2674"/>
    <w:rsid w:val="007F2800"/>
    <w:rsid w:val="007F2866"/>
    <w:rsid w:val="007F2945"/>
    <w:rsid w:val="007F2B1F"/>
    <w:rsid w:val="007F2B78"/>
    <w:rsid w:val="007F2B8A"/>
    <w:rsid w:val="007F2BFD"/>
    <w:rsid w:val="007F2F30"/>
    <w:rsid w:val="007F2FE0"/>
    <w:rsid w:val="007F3278"/>
    <w:rsid w:val="007F32E4"/>
    <w:rsid w:val="007F3344"/>
    <w:rsid w:val="007F34BD"/>
    <w:rsid w:val="007F3522"/>
    <w:rsid w:val="007F35DF"/>
    <w:rsid w:val="007F3647"/>
    <w:rsid w:val="007F3650"/>
    <w:rsid w:val="007F3658"/>
    <w:rsid w:val="007F377F"/>
    <w:rsid w:val="007F37EE"/>
    <w:rsid w:val="007F385B"/>
    <w:rsid w:val="007F3932"/>
    <w:rsid w:val="007F3A04"/>
    <w:rsid w:val="007F3B32"/>
    <w:rsid w:val="007F3C3D"/>
    <w:rsid w:val="007F3D61"/>
    <w:rsid w:val="007F3D7F"/>
    <w:rsid w:val="007F3DBB"/>
    <w:rsid w:val="007F3F09"/>
    <w:rsid w:val="007F3F89"/>
    <w:rsid w:val="007F4305"/>
    <w:rsid w:val="007F4382"/>
    <w:rsid w:val="007F4538"/>
    <w:rsid w:val="007F49CF"/>
    <w:rsid w:val="007F4A3A"/>
    <w:rsid w:val="007F4AFC"/>
    <w:rsid w:val="007F4B85"/>
    <w:rsid w:val="007F4C72"/>
    <w:rsid w:val="007F4CC9"/>
    <w:rsid w:val="007F4D95"/>
    <w:rsid w:val="007F4EB2"/>
    <w:rsid w:val="007F4EFE"/>
    <w:rsid w:val="007F4FAB"/>
    <w:rsid w:val="007F5009"/>
    <w:rsid w:val="007F5082"/>
    <w:rsid w:val="007F50BD"/>
    <w:rsid w:val="007F5243"/>
    <w:rsid w:val="007F530C"/>
    <w:rsid w:val="007F53AB"/>
    <w:rsid w:val="007F577D"/>
    <w:rsid w:val="007F592B"/>
    <w:rsid w:val="007F5AE2"/>
    <w:rsid w:val="007F5B3A"/>
    <w:rsid w:val="007F5D7B"/>
    <w:rsid w:val="007F5D80"/>
    <w:rsid w:val="007F6105"/>
    <w:rsid w:val="007F61AE"/>
    <w:rsid w:val="007F61EE"/>
    <w:rsid w:val="007F63C5"/>
    <w:rsid w:val="007F648C"/>
    <w:rsid w:val="007F66A5"/>
    <w:rsid w:val="007F6793"/>
    <w:rsid w:val="007F6871"/>
    <w:rsid w:val="007F6915"/>
    <w:rsid w:val="007F6A1C"/>
    <w:rsid w:val="007F6A41"/>
    <w:rsid w:val="007F6ADE"/>
    <w:rsid w:val="007F6B04"/>
    <w:rsid w:val="007F6B9F"/>
    <w:rsid w:val="007F6CE2"/>
    <w:rsid w:val="007F6D79"/>
    <w:rsid w:val="007F6D7A"/>
    <w:rsid w:val="007F6E17"/>
    <w:rsid w:val="007F704A"/>
    <w:rsid w:val="007F7054"/>
    <w:rsid w:val="007F70BC"/>
    <w:rsid w:val="007F72B4"/>
    <w:rsid w:val="007F72C7"/>
    <w:rsid w:val="007F72CC"/>
    <w:rsid w:val="007F730D"/>
    <w:rsid w:val="007F7353"/>
    <w:rsid w:val="007F7382"/>
    <w:rsid w:val="007F73ED"/>
    <w:rsid w:val="007F73FA"/>
    <w:rsid w:val="007F7445"/>
    <w:rsid w:val="007F749C"/>
    <w:rsid w:val="007F74A2"/>
    <w:rsid w:val="007F75FA"/>
    <w:rsid w:val="007F778D"/>
    <w:rsid w:val="007F77E8"/>
    <w:rsid w:val="007F77F3"/>
    <w:rsid w:val="007F785D"/>
    <w:rsid w:val="007F78CC"/>
    <w:rsid w:val="007F7911"/>
    <w:rsid w:val="007F7995"/>
    <w:rsid w:val="007F79A3"/>
    <w:rsid w:val="007F7A6E"/>
    <w:rsid w:val="007F7AE5"/>
    <w:rsid w:val="007F7AEB"/>
    <w:rsid w:val="007F7B3F"/>
    <w:rsid w:val="007F7BA4"/>
    <w:rsid w:val="007F7C2F"/>
    <w:rsid w:val="007F7C4F"/>
    <w:rsid w:val="007F7D62"/>
    <w:rsid w:val="007F7D67"/>
    <w:rsid w:val="007F7DF4"/>
    <w:rsid w:val="007F7E41"/>
    <w:rsid w:val="007F7E60"/>
    <w:rsid w:val="007F7E64"/>
    <w:rsid w:val="007F7E95"/>
    <w:rsid w:val="007F7EBE"/>
    <w:rsid w:val="007F7F6A"/>
    <w:rsid w:val="007F7FCC"/>
    <w:rsid w:val="007F7FDA"/>
    <w:rsid w:val="0080005C"/>
    <w:rsid w:val="00800080"/>
    <w:rsid w:val="0080008B"/>
    <w:rsid w:val="0080025E"/>
    <w:rsid w:val="0080037B"/>
    <w:rsid w:val="008003E3"/>
    <w:rsid w:val="0080057D"/>
    <w:rsid w:val="00800721"/>
    <w:rsid w:val="0080090A"/>
    <w:rsid w:val="00800974"/>
    <w:rsid w:val="008009E2"/>
    <w:rsid w:val="00800AC1"/>
    <w:rsid w:val="00800B1C"/>
    <w:rsid w:val="00800C63"/>
    <w:rsid w:val="00800C7C"/>
    <w:rsid w:val="00800C84"/>
    <w:rsid w:val="00800C92"/>
    <w:rsid w:val="00800CCE"/>
    <w:rsid w:val="00800CFC"/>
    <w:rsid w:val="00800E10"/>
    <w:rsid w:val="00800E73"/>
    <w:rsid w:val="0080104E"/>
    <w:rsid w:val="008010B5"/>
    <w:rsid w:val="008011C7"/>
    <w:rsid w:val="00801216"/>
    <w:rsid w:val="00801223"/>
    <w:rsid w:val="00801318"/>
    <w:rsid w:val="0080131D"/>
    <w:rsid w:val="0080138C"/>
    <w:rsid w:val="00801469"/>
    <w:rsid w:val="0080161C"/>
    <w:rsid w:val="00801651"/>
    <w:rsid w:val="00801658"/>
    <w:rsid w:val="0080165C"/>
    <w:rsid w:val="00801692"/>
    <w:rsid w:val="008018BB"/>
    <w:rsid w:val="008019CE"/>
    <w:rsid w:val="00801A0F"/>
    <w:rsid w:val="00801A31"/>
    <w:rsid w:val="00801B99"/>
    <w:rsid w:val="00801BBB"/>
    <w:rsid w:val="00801F20"/>
    <w:rsid w:val="00801FF6"/>
    <w:rsid w:val="00802010"/>
    <w:rsid w:val="0080204C"/>
    <w:rsid w:val="008020B8"/>
    <w:rsid w:val="00802179"/>
    <w:rsid w:val="008021F9"/>
    <w:rsid w:val="0080222E"/>
    <w:rsid w:val="00802305"/>
    <w:rsid w:val="00802381"/>
    <w:rsid w:val="00802423"/>
    <w:rsid w:val="00802493"/>
    <w:rsid w:val="008024C1"/>
    <w:rsid w:val="00802606"/>
    <w:rsid w:val="0080273A"/>
    <w:rsid w:val="008027D6"/>
    <w:rsid w:val="008029C2"/>
    <w:rsid w:val="00802A21"/>
    <w:rsid w:val="00802A7B"/>
    <w:rsid w:val="00802B2B"/>
    <w:rsid w:val="00802CD3"/>
    <w:rsid w:val="00802D36"/>
    <w:rsid w:val="00802F52"/>
    <w:rsid w:val="0080309E"/>
    <w:rsid w:val="0080310D"/>
    <w:rsid w:val="00803116"/>
    <w:rsid w:val="00803248"/>
    <w:rsid w:val="00803281"/>
    <w:rsid w:val="00803692"/>
    <w:rsid w:val="008036BE"/>
    <w:rsid w:val="0080372A"/>
    <w:rsid w:val="00803784"/>
    <w:rsid w:val="00803885"/>
    <w:rsid w:val="00803898"/>
    <w:rsid w:val="008038BE"/>
    <w:rsid w:val="0080391B"/>
    <w:rsid w:val="00803948"/>
    <w:rsid w:val="00803962"/>
    <w:rsid w:val="00803967"/>
    <w:rsid w:val="00803999"/>
    <w:rsid w:val="008039C6"/>
    <w:rsid w:val="00803C27"/>
    <w:rsid w:val="00803EC1"/>
    <w:rsid w:val="00803FFF"/>
    <w:rsid w:val="00804067"/>
    <w:rsid w:val="008040A5"/>
    <w:rsid w:val="00804108"/>
    <w:rsid w:val="0080411A"/>
    <w:rsid w:val="0080422E"/>
    <w:rsid w:val="0080434A"/>
    <w:rsid w:val="00804355"/>
    <w:rsid w:val="008044C9"/>
    <w:rsid w:val="008044DE"/>
    <w:rsid w:val="008048B6"/>
    <w:rsid w:val="00804902"/>
    <w:rsid w:val="0080494D"/>
    <w:rsid w:val="0080498C"/>
    <w:rsid w:val="008049BD"/>
    <w:rsid w:val="00804B12"/>
    <w:rsid w:val="00804B18"/>
    <w:rsid w:val="00804BE5"/>
    <w:rsid w:val="00804C9D"/>
    <w:rsid w:val="00804D48"/>
    <w:rsid w:val="00804D97"/>
    <w:rsid w:val="00804F44"/>
    <w:rsid w:val="00804FA5"/>
    <w:rsid w:val="00804FC0"/>
    <w:rsid w:val="0080504F"/>
    <w:rsid w:val="008050DB"/>
    <w:rsid w:val="00805132"/>
    <w:rsid w:val="008051A0"/>
    <w:rsid w:val="008051DD"/>
    <w:rsid w:val="0080529F"/>
    <w:rsid w:val="00805624"/>
    <w:rsid w:val="008056E4"/>
    <w:rsid w:val="008056FD"/>
    <w:rsid w:val="00805721"/>
    <w:rsid w:val="00805772"/>
    <w:rsid w:val="00805B2E"/>
    <w:rsid w:val="00805B3D"/>
    <w:rsid w:val="00805D02"/>
    <w:rsid w:val="00805D21"/>
    <w:rsid w:val="00805E26"/>
    <w:rsid w:val="00805E2F"/>
    <w:rsid w:val="00805E4A"/>
    <w:rsid w:val="00805F8C"/>
    <w:rsid w:val="0080603D"/>
    <w:rsid w:val="00806087"/>
    <w:rsid w:val="0080619B"/>
    <w:rsid w:val="0080619C"/>
    <w:rsid w:val="0080629B"/>
    <w:rsid w:val="00806611"/>
    <w:rsid w:val="00806695"/>
    <w:rsid w:val="00806793"/>
    <w:rsid w:val="00806A32"/>
    <w:rsid w:val="00806B08"/>
    <w:rsid w:val="00806BAB"/>
    <w:rsid w:val="00806CC0"/>
    <w:rsid w:val="00806E2E"/>
    <w:rsid w:val="00806E93"/>
    <w:rsid w:val="00806E9A"/>
    <w:rsid w:val="00806FC8"/>
    <w:rsid w:val="0080705C"/>
    <w:rsid w:val="0080718F"/>
    <w:rsid w:val="0080719C"/>
    <w:rsid w:val="008072FD"/>
    <w:rsid w:val="00807397"/>
    <w:rsid w:val="008073F1"/>
    <w:rsid w:val="00807505"/>
    <w:rsid w:val="00807539"/>
    <w:rsid w:val="0080764B"/>
    <w:rsid w:val="0080768F"/>
    <w:rsid w:val="00807711"/>
    <w:rsid w:val="00807722"/>
    <w:rsid w:val="00807789"/>
    <w:rsid w:val="008078B6"/>
    <w:rsid w:val="008078BD"/>
    <w:rsid w:val="008079D7"/>
    <w:rsid w:val="00807A0A"/>
    <w:rsid w:val="00807A23"/>
    <w:rsid w:val="00807A2D"/>
    <w:rsid w:val="00807AB9"/>
    <w:rsid w:val="00807B72"/>
    <w:rsid w:val="00807DD3"/>
    <w:rsid w:val="00807F62"/>
    <w:rsid w:val="008100B5"/>
    <w:rsid w:val="0081046A"/>
    <w:rsid w:val="008104C9"/>
    <w:rsid w:val="00810520"/>
    <w:rsid w:val="008105D2"/>
    <w:rsid w:val="00810625"/>
    <w:rsid w:val="008106BC"/>
    <w:rsid w:val="008107AE"/>
    <w:rsid w:val="00810917"/>
    <w:rsid w:val="00810926"/>
    <w:rsid w:val="00810947"/>
    <w:rsid w:val="0081098D"/>
    <w:rsid w:val="00810BC1"/>
    <w:rsid w:val="00810BEC"/>
    <w:rsid w:val="00810BFB"/>
    <w:rsid w:val="00810DC4"/>
    <w:rsid w:val="00810FF5"/>
    <w:rsid w:val="00811058"/>
    <w:rsid w:val="008110C5"/>
    <w:rsid w:val="008111A9"/>
    <w:rsid w:val="008111B7"/>
    <w:rsid w:val="008113AA"/>
    <w:rsid w:val="008113C8"/>
    <w:rsid w:val="008113EF"/>
    <w:rsid w:val="008114FC"/>
    <w:rsid w:val="008116AD"/>
    <w:rsid w:val="008116CD"/>
    <w:rsid w:val="008117F8"/>
    <w:rsid w:val="00811803"/>
    <w:rsid w:val="008118AC"/>
    <w:rsid w:val="00811913"/>
    <w:rsid w:val="00811A40"/>
    <w:rsid w:val="00811AB4"/>
    <w:rsid w:val="00811BAE"/>
    <w:rsid w:val="00811BDB"/>
    <w:rsid w:val="00811D50"/>
    <w:rsid w:val="00811DCC"/>
    <w:rsid w:val="00811DE9"/>
    <w:rsid w:val="00811E84"/>
    <w:rsid w:val="0081247F"/>
    <w:rsid w:val="008125D8"/>
    <w:rsid w:val="0081267C"/>
    <w:rsid w:val="0081269E"/>
    <w:rsid w:val="0081271B"/>
    <w:rsid w:val="0081287D"/>
    <w:rsid w:val="00812893"/>
    <w:rsid w:val="008129DB"/>
    <w:rsid w:val="00812A12"/>
    <w:rsid w:val="00812A2E"/>
    <w:rsid w:val="00812B12"/>
    <w:rsid w:val="00812CF8"/>
    <w:rsid w:val="00812D19"/>
    <w:rsid w:val="00812D42"/>
    <w:rsid w:val="00812D6F"/>
    <w:rsid w:val="00812DB3"/>
    <w:rsid w:val="00812E68"/>
    <w:rsid w:val="00812EC5"/>
    <w:rsid w:val="00812F6B"/>
    <w:rsid w:val="0081308F"/>
    <w:rsid w:val="008130AE"/>
    <w:rsid w:val="008130BE"/>
    <w:rsid w:val="008130CD"/>
    <w:rsid w:val="008131BD"/>
    <w:rsid w:val="0081334A"/>
    <w:rsid w:val="0081336E"/>
    <w:rsid w:val="00813392"/>
    <w:rsid w:val="008133B2"/>
    <w:rsid w:val="008133D7"/>
    <w:rsid w:val="0081353E"/>
    <w:rsid w:val="00813541"/>
    <w:rsid w:val="00813597"/>
    <w:rsid w:val="00813683"/>
    <w:rsid w:val="00813687"/>
    <w:rsid w:val="008136B7"/>
    <w:rsid w:val="00813729"/>
    <w:rsid w:val="0081376B"/>
    <w:rsid w:val="00813775"/>
    <w:rsid w:val="00813868"/>
    <w:rsid w:val="008138A7"/>
    <w:rsid w:val="008138A9"/>
    <w:rsid w:val="008139C9"/>
    <w:rsid w:val="00813A46"/>
    <w:rsid w:val="00813AEA"/>
    <w:rsid w:val="00813B9D"/>
    <w:rsid w:val="00813C62"/>
    <w:rsid w:val="00813E0B"/>
    <w:rsid w:val="00813E54"/>
    <w:rsid w:val="00814167"/>
    <w:rsid w:val="008141D9"/>
    <w:rsid w:val="008141E3"/>
    <w:rsid w:val="00814203"/>
    <w:rsid w:val="00814222"/>
    <w:rsid w:val="0081424D"/>
    <w:rsid w:val="00814266"/>
    <w:rsid w:val="008142F4"/>
    <w:rsid w:val="00814313"/>
    <w:rsid w:val="00814584"/>
    <w:rsid w:val="0081474D"/>
    <w:rsid w:val="0081485A"/>
    <w:rsid w:val="008149D3"/>
    <w:rsid w:val="00814B48"/>
    <w:rsid w:val="00814BDA"/>
    <w:rsid w:val="00814BFF"/>
    <w:rsid w:val="00814D74"/>
    <w:rsid w:val="00814DFF"/>
    <w:rsid w:val="00814FCD"/>
    <w:rsid w:val="008150C4"/>
    <w:rsid w:val="008150D6"/>
    <w:rsid w:val="008151D6"/>
    <w:rsid w:val="008154E0"/>
    <w:rsid w:val="00815509"/>
    <w:rsid w:val="0081557D"/>
    <w:rsid w:val="00815741"/>
    <w:rsid w:val="00815804"/>
    <w:rsid w:val="0081583B"/>
    <w:rsid w:val="008158EF"/>
    <w:rsid w:val="008158FA"/>
    <w:rsid w:val="00815A3B"/>
    <w:rsid w:val="00815AC0"/>
    <w:rsid w:val="00815C7B"/>
    <w:rsid w:val="00815D67"/>
    <w:rsid w:val="00815EE0"/>
    <w:rsid w:val="00815F28"/>
    <w:rsid w:val="0081607A"/>
    <w:rsid w:val="008161DE"/>
    <w:rsid w:val="008161F6"/>
    <w:rsid w:val="0081621B"/>
    <w:rsid w:val="0081629B"/>
    <w:rsid w:val="008162FD"/>
    <w:rsid w:val="0081631D"/>
    <w:rsid w:val="008163F1"/>
    <w:rsid w:val="008167C3"/>
    <w:rsid w:val="008168E9"/>
    <w:rsid w:val="00816A55"/>
    <w:rsid w:val="00816B09"/>
    <w:rsid w:val="00816BFE"/>
    <w:rsid w:val="00816C02"/>
    <w:rsid w:val="00816CCE"/>
    <w:rsid w:val="00816D18"/>
    <w:rsid w:val="00816DBF"/>
    <w:rsid w:val="00816E49"/>
    <w:rsid w:val="00816E93"/>
    <w:rsid w:val="00816EF6"/>
    <w:rsid w:val="00816F1D"/>
    <w:rsid w:val="00816F37"/>
    <w:rsid w:val="00817004"/>
    <w:rsid w:val="0081715D"/>
    <w:rsid w:val="0081719A"/>
    <w:rsid w:val="00817251"/>
    <w:rsid w:val="00817255"/>
    <w:rsid w:val="0081725F"/>
    <w:rsid w:val="0081729E"/>
    <w:rsid w:val="008172C5"/>
    <w:rsid w:val="00817302"/>
    <w:rsid w:val="00817338"/>
    <w:rsid w:val="008173E1"/>
    <w:rsid w:val="0081740A"/>
    <w:rsid w:val="0081741B"/>
    <w:rsid w:val="00817441"/>
    <w:rsid w:val="0081745B"/>
    <w:rsid w:val="008174BF"/>
    <w:rsid w:val="00817568"/>
    <w:rsid w:val="0081774E"/>
    <w:rsid w:val="008177B8"/>
    <w:rsid w:val="00817867"/>
    <w:rsid w:val="00817939"/>
    <w:rsid w:val="00817964"/>
    <w:rsid w:val="008179BA"/>
    <w:rsid w:val="008179BE"/>
    <w:rsid w:val="008179D7"/>
    <w:rsid w:val="00817B7C"/>
    <w:rsid w:val="00817B9E"/>
    <w:rsid w:val="00817C26"/>
    <w:rsid w:val="00817C2B"/>
    <w:rsid w:val="00817CC3"/>
    <w:rsid w:val="00817D05"/>
    <w:rsid w:val="00817D5A"/>
    <w:rsid w:val="00817E40"/>
    <w:rsid w:val="00817FB1"/>
    <w:rsid w:val="0082003D"/>
    <w:rsid w:val="0082008E"/>
    <w:rsid w:val="008200EE"/>
    <w:rsid w:val="0082014C"/>
    <w:rsid w:val="00820250"/>
    <w:rsid w:val="0082028E"/>
    <w:rsid w:val="008204A9"/>
    <w:rsid w:val="00820542"/>
    <w:rsid w:val="00820A83"/>
    <w:rsid w:val="00820A9F"/>
    <w:rsid w:val="00820B3F"/>
    <w:rsid w:val="00820C08"/>
    <w:rsid w:val="00820C2B"/>
    <w:rsid w:val="00820C67"/>
    <w:rsid w:val="00820D92"/>
    <w:rsid w:val="00820DD7"/>
    <w:rsid w:val="00820E0A"/>
    <w:rsid w:val="00820EFD"/>
    <w:rsid w:val="00820FC9"/>
    <w:rsid w:val="00820FE5"/>
    <w:rsid w:val="00821076"/>
    <w:rsid w:val="008211D9"/>
    <w:rsid w:val="00821204"/>
    <w:rsid w:val="0082122E"/>
    <w:rsid w:val="00821399"/>
    <w:rsid w:val="0082145E"/>
    <w:rsid w:val="00821496"/>
    <w:rsid w:val="008215E6"/>
    <w:rsid w:val="00821621"/>
    <w:rsid w:val="008217A7"/>
    <w:rsid w:val="00821852"/>
    <w:rsid w:val="0082197B"/>
    <w:rsid w:val="00821A19"/>
    <w:rsid w:val="00821C69"/>
    <w:rsid w:val="00821C73"/>
    <w:rsid w:val="00821E55"/>
    <w:rsid w:val="00821F25"/>
    <w:rsid w:val="0082207D"/>
    <w:rsid w:val="008220A1"/>
    <w:rsid w:val="0082214A"/>
    <w:rsid w:val="008221E4"/>
    <w:rsid w:val="0082225F"/>
    <w:rsid w:val="00822422"/>
    <w:rsid w:val="00822428"/>
    <w:rsid w:val="00822451"/>
    <w:rsid w:val="00822500"/>
    <w:rsid w:val="00822520"/>
    <w:rsid w:val="00822757"/>
    <w:rsid w:val="008227B8"/>
    <w:rsid w:val="008227BF"/>
    <w:rsid w:val="008228CD"/>
    <w:rsid w:val="008228F2"/>
    <w:rsid w:val="0082295F"/>
    <w:rsid w:val="008229EB"/>
    <w:rsid w:val="00822A73"/>
    <w:rsid w:val="00822B3E"/>
    <w:rsid w:val="00822BA4"/>
    <w:rsid w:val="00822BFE"/>
    <w:rsid w:val="00822E7F"/>
    <w:rsid w:val="00822FBC"/>
    <w:rsid w:val="0082317B"/>
    <w:rsid w:val="008231D1"/>
    <w:rsid w:val="00823221"/>
    <w:rsid w:val="008232FF"/>
    <w:rsid w:val="00823352"/>
    <w:rsid w:val="00823354"/>
    <w:rsid w:val="00823356"/>
    <w:rsid w:val="0082336E"/>
    <w:rsid w:val="00823402"/>
    <w:rsid w:val="00823429"/>
    <w:rsid w:val="0082349B"/>
    <w:rsid w:val="0082350A"/>
    <w:rsid w:val="008235F3"/>
    <w:rsid w:val="0082365F"/>
    <w:rsid w:val="00823782"/>
    <w:rsid w:val="00823841"/>
    <w:rsid w:val="008238DB"/>
    <w:rsid w:val="008238F4"/>
    <w:rsid w:val="008238FA"/>
    <w:rsid w:val="00823959"/>
    <w:rsid w:val="0082397F"/>
    <w:rsid w:val="008239B4"/>
    <w:rsid w:val="00823B80"/>
    <w:rsid w:val="00823BC2"/>
    <w:rsid w:val="00823D95"/>
    <w:rsid w:val="00823E3B"/>
    <w:rsid w:val="00823E4D"/>
    <w:rsid w:val="00824052"/>
    <w:rsid w:val="008241C0"/>
    <w:rsid w:val="00824256"/>
    <w:rsid w:val="0082427F"/>
    <w:rsid w:val="00824339"/>
    <w:rsid w:val="00824368"/>
    <w:rsid w:val="0082438C"/>
    <w:rsid w:val="00824473"/>
    <w:rsid w:val="00824497"/>
    <w:rsid w:val="008244D9"/>
    <w:rsid w:val="00824532"/>
    <w:rsid w:val="008245A0"/>
    <w:rsid w:val="00824766"/>
    <w:rsid w:val="00824A40"/>
    <w:rsid w:val="00824A85"/>
    <w:rsid w:val="00824BA1"/>
    <w:rsid w:val="00824D06"/>
    <w:rsid w:val="00824D32"/>
    <w:rsid w:val="00824D7F"/>
    <w:rsid w:val="00824E55"/>
    <w:rsid w:val="00824EAA"/>
    <w:rsid w:val="00824EB5"/>
    <w:rsid w:val="00824FF2"/>
    <w:rsid w:val="0082501C"/>
    <w:rsid w:val="0082501E"/>
    <w:rsid w:val="00825031"/>
    <w:rsid w:val="0082504A"/>
    <w:rsid w:val="00825294"/>
    <w:rsid w:val="008252F6"/>
    <w:rsid w:val="00825351"/>
    <w:rsid w:val="00825699"/>
    <w:rsid w:val="0082576C"/>
    <w:rsid w:val="00825833"/>
    <w:rsid w:val="00825A71"/>
    <w:rsid w:val="00825B02"/>
    <w:rsid w:val="00825C68"/>
    <w:rsid w:val="00825EFE"/>
    <w:rsid w:val="008260B3"/>
    <w:rsid w:val="008260F3"/>
    <w:rsid w:val="0082617F"/>
    <w:rsid w:val="0082618D"/>
    <w:rsid w:val="0082646D"/>
    <w:rsid w:val="008264E7"/>
    <w:rsid w:val="0082655F"/>
    <w:rsid w:val="008265BD"/>
    <w:rsid w:val="008265CD"/>
    <w:rsid w:val="0082664F"/>
    <w:rsid w:val="008267B3"/>
    <w:rsid w:val="008267F8"/>
    <w:rsid w:val="00826877"/>
    <w:rsid w:val="00826A5B"/>
    <w:rsid w:val="00826A5C"/>
    <w:rsid w:val="00826A6C"/>
    <w:rsid w:val="00826B71"/>
    <w:rsid w:val="00826BAE"/>
    <w:rsid w:val="00826C22"/>
    <w:rsid w:val="00826CA3"/>
    <w:rsid w:val="00826CB2"/>
    <w:rsid w:val="00826D78"/>
    <w:rsid w:val="00826E46"/>
    <w:rsid w:val="00826EA3"/>
    <w:rsid w:val="00826F76"/>
    <w:rsid w:val="0082701F"/>
    <w:rsid w:val="00827144"/>
    <w:rsid w:val="008271D7"/>
    <w:rsid w:val="008271DF"/>
    <w:rsid w:val="0082730E"/>
    <w:rsid w:val="00827557"/>
    <w:rsid w:val="00827585"/>
    <w:rsid w:val="00827695"/>
    <w:rsid w:val="0082783B"/>
    <w:rsid w:val="00827903"/>
    <w:rsid w:val="00827A75"/>
    <w:rsid w:val="00827B11"/>
    <w:rsid w:val="00827B62"/>
    <w:rsid w:val="00827B75"/>
    <w:rsid w:val="00827BA2"/>
    <w:rsid w:val="00827E61"/>
    <w:rsid w:val="00827F0E"/>
    <w:rsid w:val="00827F6B"/>
    <w:rsid w:val="00827F8E"/>
    <w:rsid w:val="0083012D"/>
    <w:rsid w:val="0083028E"/>
    <w:rsid w:val="00830356"/>
    <w:rsid w:val="0083046A"/>
    <w:rsid w:val="008304EB"/>
    <w:rsid w:val="00830518"/>
    <w:rsid w:val="00830602"/>
    <w:rsid w:val="0083066E"/>
    <w:rsid w:val="008307A2"/>
    <w:rsid w:val="008307BB"/>
    <w:rsid w:val="008307E1"/>
    <w:rsid w:val="00830A09"/>
    <w:rsid w:val="00830AA4"/>
    <w:rsid w:val="00830AB1"/>
    <w:rsid w:val="00830ABA"/>
    <w:rsid w:val="00830B77"/>
    <w:rsid w:val="00830BFC"/>
    <w:rsid w:val="00830CAD"/>
    <w:rsid w:val="00830D94"/>
    <w:rsid w:val="00830E44"/>
    <w:rsid w:val="00830F41"/>
    <w:rsid w:val="00831153"/>
    <w:rsid w:val="00831285"/>
    <w:rsid w:val="0083131F"/>
    <w:rsid w:val="00831458"/>
    <w:rsid w:val="00831578"/>
    <w:rsid w:val="008316D7"/>
    <w:rsid w:val="00831814"/>
    <w:rsid w:val="00831885"/>
    <w:rsid w:val="00831921"/>
    <w:rsid w:val="00831953"/>
    <w:rsid w:val="00831A41"/>
    <w:rsid w:val="00831A70"/>
    <w:rsid w:val="00831AEE"/>
    <w:rsid w:val="00831BBD"/>
    <w:rsid w:val="00831CBF"/>
    <w:rsid w:val="00831E39"/>
    <w:rsid w:val="00831E49"/>
    <w:rsid w:val="00831F97"/>
    <w:rsid w:val="008320EF"/>
    <w:rsid w:val="0083221D"/>
    <w:rsid w:val="00832385"/>
    <w:rsid w:val="008323C5"/>
    <w:rsid w:val="008325FF"/>
    <w:rsid w:val="0083262C"/>
    <w:rsid w:val="008326A2"/>
    <w:rsid w:val="008326F9"/>
    <w:rsid w:val="008329F5"/>
    <w:rsid w:val="008329FC"/>
    <w:rsid w:val="00832BCE"/>
    <w:rsid w:val="00832C0F"/>
    <w:rsid w:val="00832C6C"/>
    <w:rsid w:val="00832CD2"/>
    <w:rsid w:val="00832E76"/>
    <w:rsid w:val="00832EDA"/>
    <w:rsid w:val="00832F6B"/>
    <w:rsid w:val="00832F7B"/>
    <w:rsid w:val="0083308A"/>
    <w:rsid w:val="008330CA"/>
    <w:rsid w:val="00833100"/>
    <w:rsid w:val="0083325B"/>
    <w:rsid w:val="008333A1"/>
    <w:rsid w:val="00833417"/>
    <w:rsid w:val="008334BE"/>
    <w:rsid w:val="008334DF"/>
    <w:rsid w:val="00833529"/>
    <w:rsid w:val="0083352F"/>
    <w:rsid w:val="00833535"/>
    <w:rsid w:val="0083355E"/>
    <w:rsid w:val="008335C5"/>
    <w:rsid w:val="0083375B"/>
    <w:rsid w:val="008339A5"/>
    <w:rsid w:val="00833A1A"/>
    <w:rsid w:val="00833A5C"/>
    <w:rsid w:val="00833C03"/>
    <w:rsid w:val="00833C58"/>
    <w:rsid w:val="00833C97"/>
    <w:rsid w:val="00833E26"/>
    <w:rsid w:val="00833E40"/>
    <w:rsid w:val="00833EE9"/>
    <w:rsid w:val="00833F32"/>
    <w:rsid w:val="00833FDD"/>
    <w:rsid w:val="0083400C"/>
    <w:rsid w:val="008340B5"/>
    <w:rsid w:val="008340D1"/>
    <w:rsid w:val="00834158"/>
    <w:rsid w:val="00834294"/>
    <w:rsid w:val="00834298"/>
    <w:rsid w:val="0083430F"/>
    <w:rsid w:val="0083437A"/>
    <w:rsid w:val="00834413"/>
    <w:rsid w:val="0083445D"/>
    <w:rsid w:val="0083446B"/>
    <w:rsid w:val="008344D9"/>
    <w:rsid w:val="00834585"/>
    <w:rsid w:val="0083466E"/>
    <w:rsid w:val="00834715"/>
    <w:rsid w:val="0083471D"/>
    <w:rsid w:val="008347E6"/>
    <w:rsid w:val="00834833"/>
    <w:rsid w:val="00834848"/>
    <w:rsid w:val="0083485A"/>
    <w:rsid w:val="0083488F"/>
    <w:rsid w:val="00834A98"/>
    <w:rsid w:val="00834BBB"/>
    <w:rsid w:val="00834BE0"/>
    <w:rsid w:val="00834C4F"/>
    <w:rsid w:val="00834CBA"/>
    <w:rsid w:val="00834CF5"/>
    <w:rsid w:val="00834D38"/>
    <w:rsid w:val="00834F83"/>
    <w:rsid w:val="00834FCF"/>
    <w:rsid w:val="0083508E"/>
    <w:rsid w:val="00835187"/>
    <w:rsid w:val="008351FE"/>
    <w:rsid w:val="0083526E"/>
    <w:rsid w:val="00835333"/>
    <w:rsid w:val="008353E9"/>
    <w:rsid w:val="00835456"/>
    <w:rsid w:val="008354D4"/>
    <w:rsid w:val="0083552E"/>
    <w:rsid w:val="0083553D"/>
    <w:rsid w:val="008359C9"/>
    <w:rsid w:val="00835B13"/>
    <w:rsid w:val="00835BD2"/>
    <w:rsid w:val="00835CF7"/>
    <w:rsid w:val="00835D06"/>
    <w:rsid w:val="00835FF3"/>
    <w:rsid w:val="008360A5"/>
    <w:rsid w:val="00836140"/>
    <w:rsid w:val="0083623A"/>
    <w:rsid w:val="00836311"/>
    <w:rsid w:val="00836369"/>
    <w:rsid w:val="00836419"/>
    <w:rsid w:val="00836477"/>
    <w:rsid w:val="00836517"/>
    <w:rsid w:val="00836539"/>
    <w:rsid w:val="0083659D"/>
    <w:rsid w:val="008365DC"/>
    <w:rsid w:val="00836669"/>
    <w:rsid w:val="00836673"/>
    <w:rsid w:val="008366B3"/>
    <w:rsid w:val="008366EB"/>
    <w:rsid w:val="0083673E"/>
    <w:rsid w:val="00836851"/>
    <w:rsid w:val="00836868"/>
    <w:rsid w:val="00836877"/>
    <w:rsid w:val="008368E6"/>
    <w:rsid w:val="008368ED"/>
    <w:rsid w:val="008368F8"/>
    <w:rsid w:val="008369B6"/>
    <w:rsid w:val="008369DA"/>
    <w:rsid w:val="00836B2D"/>
    <w:rsid w:val="00836E34"/>
    <w:rsid w:val="00836FDD"/>
    <w:rsid w:val="008370F4"/>
    <w:rsid w:val="00837104"/>
    <w:rsid w:val="0083731F"/>
    <w:rsid w:val="00837336"/>
    <w:rsid w:val="00837360"/>
    <w:rsid w:val="00837364"/>
    <w:rsid w:val="00837467"/>
    <w:rsid w:val="0083749B"/>
    <w:rsid w:val="0083750B"/>
    <w:rsid w:val="008375C4"/>
    <w:rsid w:val="00837600"/>
    <w:rsid w:val="00837696"/>
    <w:rsid w:val="00837803"/>
    <w:rsid w:val="00837807"/>
    <w:rsid w:val="00837876"/>
    <w:rsid w:val="008378C3"/>
    <w:rsid w:val="008379DA"/>
    <w:rsid w:val="00837A77"/>
    <w:rsid w:val="00837A82"/>
    <w:rsid w:val="00837A94"/>
    <w:rsid w:val="00837B8A"/>
    <w:rsid w:val="00837B90"/>
    <w:rsid w:val="00837BD4"/>
    <w:rsid w:val="00837C8B"/>
    <w:rsid w:val="00837CCA"/>
    <w:rsid w:val="00837DD4"/>
    <w:rsid w:val="00837EBB"/>
    <w:rsid w:val="00837F14"/>
    <w:rsid w:val="00837F69"/>
    <w:rsid w:val="0084003F"/>
    <w:rsid w:val="008401BD"/>
    <w:rsid w:val="008404AB"/>
    <w:rsid w:val="008404EA"/>
    <w:rsid w:val="00840770"/>
    <w:rsid w:val="008407CC"/>
    <w:rsid w:val="00840886"/>
    <w:rsid w:val="008408EA"/>
    <w:rsid w:val="00840AC1"/>
    <w:rsid w:val="00840C3F"/>
    <w:rsid w:val="00840D00"/>
    <w:rsid w:val="00840F3F"/>
    <w:rsid w:val="00840FE8"/>
    <w:rsid w:val="008411E4"/>
    <w:rsid w:val="00841483"/>
    <w:rsid w:val="00841495"/>
    <w:rsid w:val="008415AD"/>
    <w:rsid w:val="00841643"/>
    <w:rsid w:val="00841735"/>
    <w:rsid w:val="00841823"/>
    <w:rsid w:val="008418A0"/>
    <w:rsid w:val="00841AAA"/>
    <w:rsid w:val="00841AB8"/>
    <w:rsid w:val="00841B8B"/>
    <w:rsid w:val="00841BAB"/>
    <w:rsid w:val="00841CFF"/>
    <w:rsid w:val="00841E7E"/>
    <w:rsid w:val="00841E95"/>
    <w:rsid w:val="00841FF1"/>
    <w:rsid w:val="0084205B"/>
    <w:rsid w:val="0084206A"/>
    <w:rsid w:val="00842382"/>
    <w:rsid w:val="008423EE"/>
    <w:rsid w:val="00842525"/>
    <w:rsid w:val="00842766"/>
    <w:rsid w:val="0084276F"/>
    <w:rsid w:val="008427B5"/>
    <w:rsid w:val="00842898"/>
    <w:rsid w:val="008428CA"/>
    <w:rsid w:val="008429A1"/>
    <w:rsid w:val="00842BB2"/>
    <w:rsid w:val="00842C75"/>
    <w:rsid w:val="00842C80"/>
    <w:rsid w:val="00842D4A"/>
    <w:rsid w:val="00842DAB"/>
    <w:rsid w:val="00842EEC"/>
    <w:rsid w:val="00842F15"/>
    <w:rsid w:val="00842FC7"/>
    <w:rsid w:val="00843110"/>
    <w:rsid w:val="00843130"/>
    <w:rsid w:val="00843208"/>
    <w:rsid w:val="008433EF"/>
    <w:rsid w:val="00843501"/>
    <w:rsid w:val="008435A2"/>
    <w:rsid w:val="0084361B"/>
    <w:rsid w:val="0084372C"/>
    <w:rsid w:val="008437A1"/>
    <w:rsid w:val="008437B2"/>
    <w:rsid w:val="00843879"/>
    <w:rsid w:val="008438C9"/>
    <w:rsid w:val="00843B36"/>
    <w:rsid w:val="00843BFC"/>
    <w:rsid w:val="00843C46"/>
    <w:rsid w:val="00843CF7"/>
    <w:rsid w:val="00843D1D"/>
    <w:rsid w:val="00843EBE"/>
    <w:rsid w:val="00843F7B"/>
    <w:rsid w:val="008441EB"/>
    <w:rsid w:val="00844264"/>
    <w:rsid w:val="00844293"/>
    <w:rsid w:val="00844294"/>
    <w:rsid w:val="008442DB"/>
    <w:rsid w:val="008442E2"/>
    <w:rsid w:val="008442FC"/>
    <w:rsid w:val="00844525"/>
    <w:rsid w:val="00844532"/>
    <w:rsid w:val="00844665"/>
    <w:rsid w:val="00844767"/>
    <w:rsid w:val="008448A3"/>
    <w:rsid w:val="008448CB"/>
    <w:rsid w:val="00844A38"/>
    <w:rsid w:val="00844A66"/>
    <w:rsid w:val="00844A7E"/>
    <w:rsid w:val="00844AE4"/>
    <w:rsid w:val="00844B23"/>
    <w:rsid w:val="00844BCE"/>
    <w:rsid w:val="00844E75"/>
    <w:rsid w:val="00844F76"/>
    <w:rsid w:val="008451FE"/>
    <w:rsid w:val="00845212"/>
    <w:rsid w:val="00845282"/>
    <w:rsid w:val="008453D5"/>
    <w:rsid w:val="00845415"/>
    <w:rsid w:val="0084549F"/>
    <w:rsid w:val="008455FB"/>
    <w:rsid w:val="00845601"/>
    <w:rsid w:val="00845642"/>
    <w:rsid w:val="0084566D"/>
    <w:rsid w:val="00845692"/>
    <w:rsid w:val="00845877"/>
    <w:rsid w:val="008458EA"/>
    <w:rsid w:val="0084593D"/>
    <w:rsid w:val="008459C8"/>
    <w:rsid w:val="00845A91"/>
    <w:rsid w:val="00845AB7"/>
    <w:rsid w:val="00845BC0"/>
    <w:rsid w:val="00845C05"/>
    <w:rsid w:val="00845D01"/>
    <w:rsid w:val="00845DBD"/>
    <w:rsid w:val="00845E2B"/>
    <w:rsid w:val="00845E94"/>
    <w:rsid w:val="00845F58"/>
    <w:rsid w:val="00846099"/>
    <w:rsid w:val="008460E9"/>
    <w:rsid w:val="00846278"/>
    <w:rsid w:val="00846307"/>
    <w:rsid w:val="0084630C"/>
    <w:rsid w:val="00846488"/>
    <w:rsid w:val="008464CC"/>
    <w:rsid w:val="008465DB"/>
    <w:rsid w:val="00846705"/>
    <w:rsid w:val="008467D8"/>
    <w:rsid w:val="008467D9"/>
    <w:rsid w:val="0084680C"/>
    <w:rsid w:val="008468CA"/>
    <w:rsid w:val="00846912"/>
    <w:rsid w:val="00846B6F"/>
    <w:rsid w:val="00846B95"/>
    <w:rsid w:val="00846CEA"/>
    <w:rsid w:val="00846E0D"/>
    <w:rsid w:val="00846E2B"/>
    <w:rsid w:val="00846F39"/>
    <w:rsid w:val="00846F7D"/>
    <w:rsid w:val="0084713F"/>
    <w:rsid w:val="008471D4"/>
    <w:rsid w:val="00847287"/>
    <w:rsid w:val="008473BA"/>
    <w:rsid w:val="00847477"/>
    <w:rsid w:val="008474BF"/>
    <w:rsid w:val="00847568"/>
    <w:rsid w:val="008475CC"/>
    <w:rsid w:val="00847632"/>
    <w:rsid w:val="008477D3"/>
    <w:rsid w:val="008477F8"/>
    <w:rsid w:val="0084794E"/>
    <w:rsid w:val="00847A78"/>
    <w:rsid w:val="00847B33"/>
    <w:rsid w:val="00847C3C"/>
    <w:rsid w:val="00847C42"/>
    <w:rsid w:val="00847C8C"/>
    <w:rsid w:val="00847CC2"/>
    <w:rsid w:val="00847D17"/>
    <w:rsid w:val="00847EA5"/>
    <w:rsid w:val="0085016D"/>
    <w:rsid w:val="008501E6"/>
    <w:rsid w:val="008501FC"/>
    <w:rsid w:val="00850241"/>
    <w:rsid w:val="00850404"/>
    <w:rsid w:val="0085061E"/>
    <w:rsid w:val="00850665"/>
    <w:rsid w:val="008506B9"/>
    <w:rsid w:val="008507D1"/>
    <w:rsid w:val="0085085E"/>
    <w:rsid w:val="008508E9"/>
    <w:rsid w:val="00850A5B"/>
    <w:rsid w:val="00850A6E"/>
    <w:rsid w:val="00850C0C"/>
    <w:rsid w:val="00850CF5"/>
    <w:rsid w:val="00850DF6"/>
    <w:rsid w:val="00850EEF"/>
    <w:rsid w:val="00850F34"/>
    <w:rsid w:val="00850FD9"/>
    <w:rsid w:val="00851083"/>
    <w:rsid w:val="008510EA"/>
    <w:rsid w:val="0085119A"/>
    <w:rsid w:val="0085141D"/>
    <w:rsid w:val="00851424"/>
    <w:rsid w:val="008514CC"/>
    <w:rsid w:val="00851527"/>
    <w:rsid w:val="008515DF"/>
    <w:rsid w:val="0085165E"/>
    <w:rsid w:val="008516DF"/>
    <w:rsid w:val="008517C6"/>
    <w:rsid w:val="008518A6"/>
    <w:rsid w:val="0085196A"/>
    <w:rsid w:val="0085199C"/>
    <w:rsid w:val="00851A11"/>
    <w:rsid w:val="00851A17"/>
    <w:rsid w:val="00851A7B"/>
    <w:rsid w:val="00851C16"/>
    <w:rsid w:val="00851DC9"/>
    <w:rsid w:val="00851F9F"/>
    <w:rsid w:val="0085205C"/>
    <w:rsid w:val="00852092"/>
    <w:rsid w:val="00852096"/>
    <w:rsid w:val="008520EE"/>
    <w:rsid w:val="008520F7"/>
    <w:rsid w:val="008523C9"/>
    <w:rsid w:val="008523E4"/>
    <w:rsid w:val="0085244C"/>
    <w:rsid w:val="008524D4"/>
    <w:rsid w:val="008525A3"/>
    <w:rsid w:val="008526D6"/>
    <w:rsid w:val="00852711"/>
    <w:rsid w:val="0085274A"/>
    <w:rsid w:val="00852803"/>
    <w:rsid w:val="0085287D"/>
    <w:rsid w:val="008528E4"/>
    <w:rsid w:val="00852948"/>
    <w:rsid w:val="00852A38"/>
    <w:rsid w:val="00852CFA"/>
    <w:rsid w:val="00852D7A"/>
    <w:rsid w:val="00852D83"/>
    <w:rsid w:val="00852D97"/>
    <w:rsid w:val="00852DB9"/>
    <w:rsid w:val="00852DC5"/>
    <w:rsid w:val="00852DDF"/>
    <w:rsid w:val="00852EBF"/>
    <w:rsid w:val="00852FD5"/>
    <w:rsid w:val="008530AA"/>
    <w:rsid w:val="008530D5"/>
    <w:rsid w:val="0085312C"/>
    <w:rsid w:val="00853246"/>
    <w:rsid w:val="008533A0"/>
    <w:rsid w:val="008533A4"/>
    <w:rsid w:val="008533AC"/>
    <w:rsid w:val="008533F3"/>
    <w:rsid w:val="00853459"/>
    <w:rsid w:val="0085358B"/>
    <w:rsid w:val="0085363E"/>
    <w:rsid w:val="008536F5"/>
    <w:rsid w:val="0085371E"/>
    <w:rsid w:val="0085373A"/>
    <w:rsid w:val="00853787"/>
    <w:rsid w:val="00853801"/>
    <w:rsid w:val="008538B3"/>
    <w:rsid w:val="00853920"/>
    <w:rsid w:val="0085398E"/>
    <w:rsid w:val="00853A75"/>
    <w:rsid w:val="00853A94"/>
    <w:rsid w:val="00853C0E"/>
    <w:rsid w:val="00853D05"/>
    <w:rsid w:val="00853E51"/>
    <w:rsid w:val="00853F23"/>
    <w:rsid w:val="00853F8E"/>
    <w:rsid w:val="0085416F"/>
    <w:rsid w:val="008542AB"/>
    <w:rsid w:val="008545FD"/>
    <w:rsid w:val="008547C8"/>
    <w:rsid w:val="008547FE"/>
    <w:rsid w:val="00854859"/>
    <w:rsid w:val="008549BB"/>
    <w:rsid w:val="00854B2F"/>
    <w:rsid w:val="00854B46"/>
    <w:rsid w:val="00854C1D"/>
    <w:rsid w:val="00854C21"/>
    <w:rsid w:val="00854CE5"/>
    <w:rsid w:val="00854D1F"/>
    <w:rsid w:val="00854E67"/>
    <w:rsid w:val="00854EA3"/>
    <w:rsid w:val="00854FD5"/>
    <w:rsid w:val="0085500D"/>
    <w:rsid w:val="00855180"/>
    <w:rsid w:val="008552EA"/>
    <w:rsid w:val="0085532B"/>
    <w:rsid w:val="008553C7"/>
    <w:rsid w:val="008555D5"/>
    <w:rsid w:val="008555E0"/>
    <w:rsid w:val="008555FD"/>
    <w:rsid w:val="00855780"/>
    <w:rsid w:val="00855894"/>
    <w:rsid w:val="008559CA"/>
    <w:rsid w:val="008559D8"/>
    <w:rsid w:val="00855B20"/>
    <w:rsid w:val="00855BD7"/>
    <w:rsid w:val="00855D1A"/>
    <w:rsid w:val="00855EB2"/>
    <w:rsid w:val="00855EC8"/>
    <w:rsid w:val="00855F08"/>
    <w:rsid w:val="00855F89"/>
    <w:rsid w:val="0085601F"/>
    <w:rsid w:val="008561B2"/>
    <w:rsid w:val="00856230"/>
    <w:rsid w:val="00856240"/>
    <w:rsid w:val="0085624D"/>
    <w:rsid w:val="008564C7"/>
    <w:rsid w:val="008564D7"/>
    <w:rsid w:val="00856588"/>
    <w:rsid w:val="00856728"/>
    <w:rsid w:val="00856795"/>
    <w:rsid w:val="008567D8"/>
    <w:rsid w:val="0085681D"/>
    <w:rsid w:val="00856972"/>
    <w:rsid w:val="008569C9"/>
    <w:rsid w:val="00856C89"/>
    <w:rsid w:val="00856CCD"/>
    <w:rsid w:val="00856D4E"/>
    <w:rsid w:val="00856E41"/>
    <w:rsid w:val="00856FDF"/>
    <w:rsid w:val="0085707E"/>
    <w:rsid w:val="00857109"/>
    <w:rsid w:val="008571ED"/>
    <w:rsid w:val="0085721D"/>
    <w:rsid w:val="00857436"/>
    <w:rsid w:val="008575A3"/>
    <w:rsid w:val="0085767E"/>
    <w:rsid w:val="00857760"/>
    <w:rsid w:val="00857839"/>
    <w:rsid w:val="00857896"/>
    <w:rsid w:val="00857951"/>
    <w:rsid w:val="00857979"/>
    <w:rsid w:val="008579CE"/>
    <w:rsid w:val="00857ADD"/>
    <w:rsid w:val="00857BE0"/>
    <w:rsid w:val="00857BF5"/>
    <w:rsid w:val="00857C33"/>
    <w:rsid w:val="00857C5D"/>
    <w:rsid w:val="00857D29"/>
    <w:rsid w:val="00857DFC"/>
    <w:rsid w:val="00857F5D"/>
    <w:rsid w:val="00860134"/>
    <w:rsid w:val="008601B9"/>
    <w:rsid w:val="00860421"/>
    <w:rsid w:val="008604A0"/>
    <w:rsid w:val="008605D0"/>
    <w:rsid w:val="00860672"/>
    <w:rsid w:val="008606DE"/>
    <w:rsid w:val="00860776"/>
    <w:rsid w:val="00860787"/>
    <w:rsid w:val="0086085F"/>
    <w:rsid w:val="0086087D"/>
    <w:rsid w:val="0086098C"/>
    <w:rsid w:val="00860A92"/>
    <w:rsid w:val="00860CF3"/>
    <w:rsid w:val="00860D45"/>
    <w:rsid w:val="00860DA5"/>
    <w:rsid w:val="00860DD7"/>
    <w:rsid w:val="00860E3D"/>
    <w:rsid w:val="00860E8C"/>
    <w:rsid w:val="00860F95"/>
    <w:rsid w:val="00861139"/>
    <w:rsid w:val="00861210"/>
    <w:rsid w:val="00861421"/>
    <w:rsid w:val="008614E9"/>
    <w:rsid w:val="0086171C"/>
    <w:rsid w:val="00861751"/>
    <w:rsid w:val="008618A1"/>
    <w:rsid w:val="008618FB"/>
    <w:rsid w:val="00861A66"/>
    <w:rsid w:val="00861AA5"/>
    <w:rsid w:val="00861B01"/>
    <w:rsid w:val="00861B62"/>
    <w:rsid w:val="00861B75"/>
    <w:rsid w:val="00861BCB"/>
    <w:rsid w:val="00861C4E"/>
    <w:rsid w:val="00861D00"/>
    <w:rsid w:val="00861D04"/>
    <w:rsid w:val="00861D59"/>
    <w:rsid w:val="00861EC6"/>
    <w:rsid w:val="008620B3"/>
    <w:rsid w:val="00862365"/>
    <w:rsid w:val="00862405"/>
    <w:rsid w:val="00862434"/>
    <w:rsid w:val="008624B4"/>
    <w:rsid w:val="00862543"/>
    <w:rsid w:val="00862564"/>
    <w:rsid w:val="008625A5"/>
    <w:rsid w:val="0086261E"/>
    <w:rsid w:val="008626B3"/>
    <w:rsid w:val="0086282E"/>
    <w:rsid w:val="00862861"/>
    <w:rsid w:val="008628E9"/>
    <w:rsid w:val="00862A4C"/>
    <w:rsid w:val="00862ADF"/>
    <w:rsid w:val="00862B1D"/>
    <w:rsid w:val="00862C04"/>
    <w:rsid w:val="00862CC6"/>
    <w:rsid w:val="00862CDA"/>
    <w:rsid w:val="00862D2C"/>
    <w:rsid w:val="00862DCA"/>
    <w:rsid w:val="00862E89"/>
    <w:rsid w:val="00862F6C"/>
    <w:rsid w:val="008630FA"/>
    <w:rsid w:val="0086314C"/>
    <w:rsid w:val="00863187"/>
    <w:rsid w:val="008631CB"/>
    <w:rsid w:val="0086337F"/>
    <w:rsid w:val="00863584"/>
    <w:rsid w:val="008635AC"/>
    <w:rsid w:val="008635E9"/>
    <w:rsid w:val="008636BC"/>
    <w:rsid w:val="00863794"/>
    <w:rsid w:val="008637F8"/>
    <w:rsid w:val="0086393A"/>
    <w:rsid w:val="008639DC"/>
    <w:rsid w:val="00863B0D"/>
    <w:rsid w:val="00863B1B"/>
    <w:rsid w:val="00863D9F"/>
    <w:rsid w:val="00863F4B"/>
    <w:rsid w:val="00863F5E"/>
    <w:rsid w:val="00864005"/>
    <w:rsid w:val="0086401C"/>
    <w:rsid w:val="00864035"/>
    <w:rsid w:val="00864069"/>
    <w:rsid w:val="008641CF"/>
    <w:rsid w:val="008642C7"/>
    <w:rsid w:val="00864323"/>
    <w:rsid w:val="008643AA"/>
    <w:rsid w:val="008643D5"/>
    <w:rsid w:val="00864404"/>
    <w:rsid w:val="008644F1"/>
    <w:rsid w:val="0086456B"/>
    <w:rsid w:val="008645CE"/>
    <w:rsid w:val="0086468B"/>
    <w:rsid w:val="0086472C"/>
    <w:rsid w:val="00864946"/>
    <w:rsid w:val="0086495B"/>
    <w:rsid w:val="00864972"/>
    <w:rsid w:val="0086498E"/>
    <w:rsid w:val="00864A25"/>
    <w:rsid w:val="00864AA3"/>
    <w:rsid w:val="00864EA6"/>
    <w:rsid w:val="00864F76"/>
    <w:rsid w:val="0086507B"/>
    <w:rsid w:val="00865113"/>
    <w:rsid w:val="00865128"/>
    <w:rsid w:val="0086513B"/>
    <w:rsid w:val="0086513E"/>
    <w:rsid w:val="00865169"/>
    <w:rsid w:val="00865204"/>
    <w:rsid w:val="00865372"/>
    <w:rsid w:val="008653E0"/>
    <w:rsid w:val="00865480"/>
    <w:rsid w:val="0086548F"/>
    <w:rsid w:val="008655B8"/>
    <w:rsid w:val="008657A8"/>
    <w:rsid w:val="008657C0"/>
    <w:rsid w:val="008658AB"/>
    <w:rsid w:val="008658EF"/>
    <w:rsid w:val="00865957"/>
    <w:rsid w:val="0086595A"/>
    <w:rsid w:val="00865B25"/>
    <w:rsid w:val="00865E5F"/>
    <w:rsid w:val="00866049"/>
    <w:rsid w:val="0086607C"/>
    <w:rsid w:val="00866109"/>
    <w:rsid w:val="008664DF"/>
    <w:rsid w:val="008664F0"/>
    <w:rsid w:val="0086653C"/>
    <w:rsid w:val="00866604"/>
    <w:rsid w:val="0086666A"/>
    <w:rsid w:val="00866728"/>
    <w:rsid w:val="008667B8"/>
    <w:rsid w:val="0086683B"/>
    <w:rsid w:val="00866860"/>
    <w:rsid w:val="00866925"/>
    <w:rsid w:val="0086696E"/>
    <w:rsid w:val="00866A25"/>
    <w:rsid w:val="00866ABC"/>
    <w:rsid w:val="00866DFA"/>
    <w:rsid w:val="00866E16"/>
    <w:rsid w:val="00866E3B"/>
    <w:rsid w:val="00866F6D"/>
    <w:rsid w:val="00866FF9"/>
    <w:rsid w:val="0086706B"/>
    <w:rsid w:val="0086713B"/>
    <w:rsid w:val="008671E8"/>
    <w:rsid w:val="008671FC"/>
    <w:rsid w:val="00867216"/>
    <w:rsid w:val="008672C9"/>
    <w:rsid w:val="008672DA"/>
    <w:rsid w:val="008673B4"/>
    <w:rsid w:val="008673F3"/>
    <w:rsid w:val="0086770C"/>
    <w:rsid w:val="00867749"/>
    <w:rsid w:val="00867838"/>
    <w:rsid w:val="00867867"/>
    <w:rsid w:val="00867CF4"/>
    <w:rsid w:val="00867D98"/>
    <w:rsid w:val="00867DC8"/>
    <w:rsid w:val="00867E6C"/>
    <w:rsid w:val="00867E85"/>
    <w:rsid w:val="00867F6C"/>
    <w:rsid w:val="0087019C"/>
    <w:rsid w:val="00870423"/>
    <w:rsid w:val="008707B0"/>
    <w:rsid w:val="0087087F"/>
    <w:rsid w:val="00870890"/>
    <w:rsid w:val="00870A0D"/>
    <w:rsid w:val="00870B46"/>
    <w:rsid w:val="00870C32"/>
    <w:rsid w:val="00870C7D"/>
    <w:rsid w:val="00870EDB"/>
    <w:rsid w:val="008710CE"/>
    <w:rsid w:val="00871113"/>
    <w:rsid w:val="00871156"/>
    <w:rsid w:val="008711B7"/>
    <w:rsid w:val="0087120E"/>
    <w:rsid w:val="00871413"/>
    <w:rsid w:val="00871445"/>
    <w:rsid w:val="008715E1"/>
    <w:rsid w:val="008716CA"/>
    <w:rsid w:val="00871702"/>
    <w:rsid w:val="00871947"/>
    <w:rsid w:val="0087198C"/>
    <w:rsid w:val="00871D85"/>
    <w:rsid w:val="00871DFD"/>
    <w:rsid w:val="00871E1E"/>
    <w:rsid w:val="00871E38"/>
    <w:rsid w:val="00871FE2"/>
    <w:rsid w:val="00872011"/>
    <w:rsid w:val="00872026"/>
    <w:rsid w:val="008720A6"/>
    <w:rsid w:val="008720ED"/>
    <w:rsid w:val="0087210B"/>
    <w:rsid w:val="008722E9"/>
    <w:rsid w:val="00872377"/>
    <w:rsid w:val="008724FA"/>
    <w:rsid w:val="0087251A"/>
    <w:rsid w:val="0087258E"/>
    <w:rsid w:val="008725E2"/>
    <w:rsid w:val="00872616"/>
    <w:rsid w:val="00872745"/>
    <w:rsid w:val="0087275E"/>
    <w:rsid w:val="00872796"/>
    <w:rsid w:val="0087280F"/>
    <w:rsid w:val="00872A2C"/>
    <w:rsid w:val="00872A87"/>
    <w:rsid w:val="00872ADB"/>
    <w:rsid w:val="00872B44"/>
    <w:rsid w:val="00872C26"/>
    <w:rsid w:val="00872C27"/>
    <w:rsid w:val="00872C42"/>
    <w:rsid w:val="00872F79"/>
    <w:rsid w:val="00872FE9"/>
    <w:rsid w:val="0087304B"/>
    <w:rsid w:val="00873167"/>
    <w:rsid w:val="0087317E"/>
    <w:rsid w:val="00873183"/>
    <w:rsid w:val="00873211"/>
    <w:rsid w:val="008733AA"/>
    <w:rsid w:val="008733CF"/>
    <w:rsid w:val="008733FD"/>
    <w:rsid w:val="008734F0"/>
    <w:rsid w:val="0087351D"/>
    <w:rsid w:val="008735FA"/>
    <w:rsid w:val="00873615"/>
    <w:rsid w:val="008736CE"/>
    <w:rsid w:val="00873769"/>
    <w:rsid w:val="00873780"/>
    <w:rsid w:val="008737B6"/>
    <w:rsid w:val="008737FF"/>
    <w:rsid w:val="008738C9"/>
    <w:rsid w:val="008738ED"/>
    <w:rsid w:val="008738F8"/>
    <w:rsid w:val="008739CD"/>
    <w:rsid w:val="008739F7"/>
    <w:rsid w:val="00873F1A"/>
    <w:rsid w:val="00873FEE"/>
    <w:rsid w:val="0087423A"/>
    <w:rsid w:val="008742B6"/>
    <w:rsid w:val="00874331"/>
    <w:rsid w:val="008746A2"/>
    <w:rsid w:val="00874701"/>
    <w:rsid w:val="008747AD"/>
    <w:rsid w:val="008748D0"/>
    <w:rsid w:val="0087491C"/>
    <w:rsid w:val="00874A2E"/>
    <w:rsid w:val="00874AAC"/>
    <w:rsid w:val="00874AFA"/>
    <w:rsid w:val="00874B01"/>
    <w:rsid w:val="00874C2B"/>
    <w:rsid w:val="00874C5F"/>
    <w:rsid w:val="00874D25"/>
    <w:rsid w:val="00874DF6"/>
    <w:rsid w:val="00874E84"/>
    <w:rsid w:val="00874EFF"/>
    <w:rsid w:val="00874F11"/>
    <w:rsid w:val="00874F67"/>
    <w:rsid w:val="0087509A"/>
    <w:rsid w:val="0087512E"/>
    <w:rsid w:val="008752A9"/>
    <w:rsid w:val="008753B4"/>
    <w:rsid w:val="00875510"/>
    <w:rsid w:val="00875651"/>
    <w:rsid w:val="008757C3"/>
    <w:rsid w:val="00875983"/>
    <w:rsid w:val="008759A9"/>
    <w:rsid w:val="00875AA3"/>
    <w:rsid w:val="00875AA9"/>
    <w:rsid w:val="00875AAF"/>
    <w:rsid w:val="00875B20"/>
    <w:rsid w:val="00875C2B"/>
    <w:rsid w:val="00875D7D"/>
    <w:rsid w:val="00875E1B"/>
    <w:rsid w:val="00875E5B"/>
    <w:rsid w:val="00875F6A"/>
    <w:rsid w:val="00875FA1"/>
    <w:rsid w:val="00875FE3"/>
    <w:rsid w:val="008760A9"/>
    <w:rsid w:val="008761EE"/>
    <w:rsid w:val="00876275"/>
    <w:rsid w:val="008762CA"/>
    <w:rsid w:val="0087631E"/>
    <w:rsid w:val="0087647B"/>
    <w:rsid w:val="00876493"/>
    <w:rsid w:val="0087651A"/>
    <w:rsid w:val="00876533"/>
    <w:rsid w:val="00876655"/>
    <w:rsid w:val="00876664"/>
    <w:rsid w:val="008767EB"/>
    <w:rsid w:val="00876880"/>
    <w:rsid w:val="0087693E"/>
    <w:rsid w:val="00876A0E"/>
    <w:rsid w:val="00876A54"/>
    <w:rsid w:val="00876B7F"/>
    <w:rsid w:val="00876CD8"/>
    <w:rsid w:val="00876D14"/>
    <w:rsid w:val="00876D88"/>
    <w:rsid w:val="00876DA7"/>
    <w:rsid w:val="00876E60"/>
    <w:rsid w:val="00876EC8"/>
    <w:rsid w:val="00876F76"/>
    <w:rsid w:val="00876FAB"/>
    <w:rsid w:val="00876FF2"/>
    <w:rsid w:val="0087712C"/>
    <w:rsid w:val="0087716E"/>
    <w:rsid w:val="00877198"/>
    <w:rsid w:val="00877252"/>
    <w:rsid w:val="008774BF"/>
    <w:rsid w:val="008774E5"/>
    <w:rsid w:val="0087779D"/>
    <w:rsid w:val="00877865"/>
    <w:rsid w:val="00877892"/>
    <w:rsid w:val="008778DD"/>
    <w:rsid w:val="00877ACA"/>
    <w:rsid w:val="00877D0F"/>
    <w:rsid w:val="00877F2B"/>
    <w:rsid w:val="008801B6"/>
    <w:rsid w:val="00880360"/>
    <w:rsid w:val="008804B2"/>
    <w:rsid w:val="008804C7"/>
    <w:rsid w:val="00880512"/>
    <w:rsid w:val="00880526"/>
    <w:rsid w:val="0088058A"/>
    <w:rsid w:val="008805C5"/>
    <w:rsid w:val="00880636"/>
    <w:rsid w:val="008806D2"/>
    <w:rsid w:val="0088071E"/>
    <w:rsid w:val="0088073B"/>
    <w:rsid w:val="008807D7"/>
    <w:rsid w:val="00880902"/>
    <w:rsid w:val="008809C1"/>
    <w:rsid w:val="00880A49"/>
    <w:rsid w:val="00880B51"/>
    <w:rsid w:val="00880E2C"/>
    <w:rsid w:val="00880EB2"/>
    <w:rsid w:val="0088101C"/>
    <w:rsid w:val="0088104D"/>
    <w:rsid w:val="0088104E"/>
    <w:rsid w:val="008810BB"/>
    <w:rsid w:val="008810EC"/>
    <w:rsid w:val="008811BA"/>
    <w:rsid w:val="008811F8"/>
    <w:rsid w:val="00881352"/>
    <w:rsid w:val="00881393"/>
    <w:rsid w:val="0088150D"/>
    <w:rsid w:val="00881673"/>
    <w:rsid w:val="008817B7"/>
    <w:rsid w:val="008817B8"/>
    <w:rsid w:val="00881832"/>
    <w:rsid w:val="00881852"/>
    <w:rsid w:val="00881978"/>
    <w:rsid w:val="008819D5"/>
    <w:rsid w:val="008819FE"/>
    <w:rsid w:val="00881AC2"/>
    <w:rsid w:val="00881B81"/>
    <w:rsid w:val="00881C63"/>
    <w:rsid w:val="00881CF6"/>
    <w:rsid w:val="00881D90"/>
    <w:rsid w:val="00881DD9"/>
    <w:rsid w:val="00881DFC"/>
    <w:rsid w:val="00881FB0"/>
    <w:rsid w:val="00882098"/>
    <w:rsid w:val="008820AF"/>
    <w:rsid w:val="00882107"/>
    <w:rsid w:val="008821C5"/>
    <w:rsid w:val="00882209"/>
    <w:rsid w:val="008823FA"/>
    <w:rsid w:val="0088241E"/>
    <w:rsid w:val="008824BF"/>
    <w:rsid w:val="00882698"/>
    <w:rsid w:val="0088285F"/>
    <w:rsid w:val="0088299C"/>
    <w:rsid w:val="00882A1F"/>
    <w:rsid w:val="00882A44"/>
    <w:rsid w:val="00882A50"/>
    <w:rsid w:val="00882BC7"/>
    <w:rsid w:val="00882CA4"/>
    <w:rsid w:val="00882DB9"/>
    <w:rsid w:val="00882DEF"/>
    <w:rsid w:val="00882F3E"/>
    <w:rsid w:val="0088300A"/>
    <w:rsid w:val="0088303F"/>
    <w:rsid w:val="00883124"/>
    <w:rsid w:val="00883152"/>
    <w:rsid w:val="00883215"/>
    <w:rsid w:val="008834DC"/>
    <w:rsid w:val="00883544"/>
    <w:rsid w:val="00883860"/>
    <w:rsid w:val="0088392B"/>
    <w:rsid w:val="00883A42"/>
    <w:rsid w:val="00883B5D"/>
    <w:rsid w:val="00883B9C"/>
    <w:rsid w:val="00883D23"/>
    <w:rsid w:val="00883E58"/>
    <w:rsid w:val="00883F04"/>
    <w:rsid w:val="00883F0D"/>
    <w:rsid w:val="00883F11"/>
    <w:rsid w:val="00884205"/>
    <w:rsid w:val="0088432C"/>
    <w:rsid w:val="008843EC"/>
    <w:rsid w:val="008845B5"/>
    <w:rsid w:val="00884631"/>
    <w:rsid w:val="00884724"/>
    <w:rsid w:val="0088485B"/>
    <w:rsid w:val="0088486E"/>
    <w:rsid w:val="00884881"/>
    <w:rsid w:val="00884925"/>
    <w:rsid w:val="00884926"/>
    <w:rsid w:val="00884A34"/>
    <w:rsid w:val="00884ADE"/>
    <w:rsid w:val="00884BD5"/>
    <w:rsid w:val="00884E1E"/>
    <w:rsid w:val="0088507F"/>
    <w:rsid w:val="0088511E"/>
    <w:rsid w:val="00885165"/>
    <w:rsid w:val="00885216"/>
    <w:rsid w:val="008853F4"/>
    <w:rsid w:val="00885469"/>
    <w:rsid w:val="0088552E"/>
    <w:rsid w:val="008855FB"/>
    <w:rsid w:val="00885696"/>
    <w:rsid w:val="008856DC"/>
    <w:rsid w:val="00885770"/>
    <w:rsid w:val="00885AE2"/>
    <w:rsid w:val="00885B69"/>
    <w:rsid w:val="00885C5F"/>
    <w:rsid w:val="00885E4A"/>
    <w:rsid w:val="00885F15"/>
    <w:rsid w:val="00885F44"/>
    <w:rsid w:val="00886078"/>
    <w:rsid w:val="00886174"/>
    <w:rsid w:val="00886607"/>
    <w:rsid w:val="0088661F"/>
    <w:rsid w:val="0088668B"/>
    <w:rsid w:val="00886817"/>
    <w:rsid w:val="00886853"/>
    <w:rsid w:val="008868B0"/>
    <w:rsid w:val="008868EA"/>
    <w:rsid w:val="0088692C"/>
    <w:rsid w:val="0088694A"/>
    <w:rsid w:val="00886985"/>
    <w:rsid w:val="00886995"/>
    <w:rsid w:val="00886A1A"/>
    <w:rsid w:val="00886A4C"/>
    <w:rsid w:val="00886AEA"/>
    <w:rsid w:val="00886B78"/>
    <w:rsid w:val="00886B85"/>
    <w:rsid w:val="00886CAD"/>
    <w:rsid w:val="00886D32"/>
    <w:rsid w:val="00886E55"/>
    <w:rsid w:val="00886FDF"/>
    <w:rsid w:val="00887068"/>
    <w:rsid w:val="00887076"/>
    <w:rsid w:val="00887209"/>
    <w:rsid w:val="0088726B"/>
    <w:rsid w:val="00887336"/>
    <w:rsid w:val="0088734D"/>
    <w:rsid w:val="00887352"/>
    <w:rsid w:val="00887354"/>
    <w:rsid w:val="00887446"/>
    <w:rsid w:val="00887736"/>
    <w:rsid w:val="00887757"/>
    <w:rsid w:val="008877BC"/>
    <w:rsid w:val="00887895"/>
    <w:rsid w:val="00887A0C"/>
    <w:rsid w:val="00887A86"/>
    <w:rsid w:val="00887B15"/>
    <w:rsid w:val="00887C72"/>
    <w:rsid w:val="00887CF8"/>
    <w:rsid w:val="00887D83"/>
    <w:rsid w:val="00887D9F"/>
    <w:rsid w:val="00887E00"/>
    <w:rsid w:val="00890044"/>
    <w:rsid w:val="00890090"/>
    <w:rsid w:val="008900D8"/>
    <w:rsid w:val="00890114"/>
    <w:rsid w:val="00890120"/>
    <w:rsid w:val="0089024E"/>
    <w:rsid w:val="008902B1"/>
    <w:rsid w:val="0089036A"/>
    <w:rsid w:val="008903A4"/>
    <w:rsid w:val="008903BC"/>
    <w:rsid w:val="008905DC"/>
    <w:rsid w:val="008906AC"/>
    <w:rsid w:val="00890703"/>
    <w:rsid w:val="008907AF"/>
    <w:rsid w:val="00890936"/>
    <w:rsid w:val="00890ADE"/>
    <w:rsid w:val="00890B2B"/>
    <w:rsid w:val="00890C1D"/>
    <w:rsid w:val="00890C35"/>
    <w:rsid w:val="00890CDD"/>
    <w:rsid w:val="00890E31"/>
    <w:rsid w:val="00890E44"/>
    <w:rsid w:val="00890F51"/>
    <w:rsid w:val="00890F86"/>
    <w:rsid w:val="00891059"/>
    <w:rsid w:val="008910EC"/>
    <w:rsid w:val="00891115"/>
    <w:rsid w:val="0089122F"/>
    <w:rsid w:val="00891317"/>
    <w:rsid w:val="008915B1"/>
    <w:rsid w:val="008915BB"/>
    <w:rsid w:val="0089173E"/>
    <w:rsid w:val="00891955"/>
    <w:rsid w:val="00891A8D"/>
    <w:rsid w:val="00891AAF"/>
    <w:rsid w:val="00891B4A"/>
    <w:rsid w:val="00891E3A"/>
    <w:rsid w:val="00891F3E"/>
    <w:rsid w:val="00891F6D"/>
    <w:rsid w:val="00892085"/>
    <w:rsid w:val="008920F7"/>
    <w:rsid w:val="00892163"/>
    <w:rsid w:val="008921E4"/>
    <w:rsid w:val="0089244B"/>
    <w:rsid w:val="00892453"/>
    <w:rsid w:val="008924A2"/>
    <w:rsid w:val="00892598"/>
    <w:rsid w:val="008925D8"/>
    <w:rsid w:val="0089265D"/>
    <w:rsid w:val="0089272C"/>
    <w:rsid w:val="0089277A"/>
    <w:rsid w:val="00892788"/>
    <w:rsid w:val="008927BC"/>
    <w:rsid w:val="0089282D"/>
    <w:rsid w:val="008928B2"/>
    <w:rsid w:val="00892952"/>
    <w:rsid w:val="008929F4"/>
    <w:rsid w:val="00892A87"/>
    <w:rsid w:val="00892A89"/>
    <w:rsid w:val="00892B29"/>
    <w:rsid w:val="00892B55"/>
    <w:rsid w:val="00892BA9"/>
    <w:rsid w:val="00892BB0"/>
    <w:rsid w:val="008931AD"/>
    <w:rsid w:val="00893692"/>
    <w:rsid w:val="00893750"/>
    <w:rsid w:val="0089379F"/>
    <w:rsid w:val="008938FB"/>
    <w:rsid w:val="00893A65"/>
    <w:rsid w:val="00893EC1"/>
    <w:rsid w:val="00893F4B"/>
    <w:rsid w:val="00893F59"/>
    <w:rsid w:val="00893FFC"/>
    <w:rsid w:val="008941FA"/>
    <w:rsid w:val="00894273"/>
    <w:rsid w:val="00894274"/>
    <w:rsid w:val="008942D3"/>
    <w:rsid w:val="008943E0"/>
    <w:rsid w:val="0089445B"/>
    <w:rsid w:val="008945BA"/>
    <w:rsid w:val="0089463B"/>
    <w:rsid w:val="00894703"/>
    <w:rsid w:val="0089486B"/>
    <w:rsid w:val="008948AC"/>
    <w:rsid w:val="008948AF"/>
    <w:rsid w:val="008948FE"/>
    <w:rsid w:val="008949E6"/>
    <w:rsid w:val="00894B32"/>
    <w:rsid w:val="00894B54"/>
    <w:rsid w:val="00894C31"/>
    <w:rsid w:val="00894C8C"/>
    <w:rsid w:val="00894E02"/>
    <w:rsid w:val="00894EB6"/>
    <w:rsid w:val="00894EC1"/>
    <w:rsid w:val="00894ED8"/>
    <w:rsid w:val="00894EFD"/>
    <w:rsid w:val="008950B1"/>
    <w:rsid w:val="00895115"/>
    <w:rsid w:val="008952A3"/>
    <w:rsid w:val="0089544E"/>
    <w:rsid w:val="00895539"/>
    <w:rsid w:val="00895572"/>
    <w:rsid w:val="00895631"/>
    <w:rsid w:val="00895644"/>
    <w:rsid w:val="008956B8"/>
    <w:rsid w:val="0089577A"/>
    <w:rsid w:val="008957C3"/>
    <w:rsid w:val="00895837"/>
    <w:rsid w:val="0089591E"/>
    <w:rsid w:val="00895935"/>
    <w:rsid w:val="008959CA"/>
    <w:rsid w:val="008959EF"/>
    <w:rsid w:val="00895A93"/>
    <w:rsid w:val="00895B27"/>
    <w:rsid w:val="00895C77"/>
    <w:rsid w:val="00895CA6"/>
    <w:rsid w:val="00895D50"/>
    <w:rsid w:val="00895DE5"/>
    <w:rsid w:val="00895EC0"/>
    <w:rsid w:val="00895FAC"/>
    <w:rsid w:val="00895FE1"/>
    <w:rsid w:val="008962CB"/>
    <w:rsid w:val="0089636F"/>
    <w:rsid w:val="008963F5"/>
    <w:rsid w:val="008963FD"/>
    <w:rsid w:val="0089654A"/>
    <w:rsid w:val="0089654F"/>
    <w:rsid w:val="00896615"/>
    <w:rsid w:val="00896692"/>
    <w:rsid w:val="008966E5"/>
    <w:rsid w:val="00896741"/>
    <w:rsid w:val="008967B6"/>
    <w:rsid w:val="00896A27"/>
    <w:rsid w:val="00896A59"/>
    <w:rsid w:val="00896A70"/>
    <w:rsid w:val="00896A89"/>
    <w:rsid w:val="00896BFA"/>
    <w:rsid w:val="00896CBD"/>
    <w:rsid w:val="00896D0D"/>
    <w:rsid w:val="00897043"/>
    <w:rsid w:val="00897171"/>
    <w:rsid w:val="008972C9"/>
    <w:rsid w:val="008973EC"/>
    <w:rsid w:val="00897444"/>
    <w:rsid w:val="00897453"/>
    <w:rsid w:val="00897467"/>
    <w:rsid w:val="0089754D"/>
    <w:rsid w:val="0089756F"/>
    <w:rsid w:val="00897585"/>
    <w:rsid w:val="0089764C"/>
    <w:rsid w:val="00897699"/>
    <w:rsid w:val="008976AA"/>
    <w:rsid w:val="00897770"/>
    <w:rsid w:val="0089783D"/>
    <w:rsid w:val="00897863"/>
    <w:rsid w:val="00897BBC"/>
    <w:rsid w:val="00897C5E"/>
    <w:rsid w:val="00897D69"/>
    <w:rsid w:val="00897DAF"/>
    <w:rsid w:val="00897DC8"/>
    <w:rsid w:val="00897EDF"/>
    <w:rsid w:val="00897F8A"/>
    <w:rsid w:val="00897FC0"/>
    <w:rsid w:val="00897FF2"/>
    <w:rsid w:val="008A0171"/>
    <w:rsid w:val="008A0176"/>
    <w:rsid w:val="008A01AF"/>
    <w:rsid w:val="008A01F3"/>
    <w:rsid w:val="008A0261"/>
    <w:rsid w:val="008A032F"/>
    <w:rsid w:val="008A03D4"/>
    <w:rsid w:val="008A0413"/>
    <w:rsid w:val="008A0457"/>
    <w:rsid w:val="008A0479"/>
    <w:rsid w:val="008A04A4"/>
    <w:rsid w:val="008A05A2"/>
    <w:rsid w:val="008A05ED"/>
    <w:rsid w:val="008A0651"/>
    <w:rsid w:val="008A066D"/>
    <w:rsid w:val="008A0772"/>
    <w:rsid w:val="008A078A"/>
    <w:rsid w:val="008A0A3F"/>
    <w:rsid w:val="008A0B05"/>
    <w:rsid w:val="008A0D51"/>
    <w:rsid w:val="008A0FED"/>
    <w:rsid w:val="008A1081"/>
    <w:rsid w:val="008A10BF"/>
    <w:rsid w:val="008A115D"/>
    <w:rsid w:val="008A116F"/>
    <w:rsid w:val="008A129E"/>
    <w:rsid w:val="008A1360"/>
    <w:rsid w:val="008A141F"/>
    <w:rsid w:val="008A1524"/>
    <w:rsid w:val="008A15BE"/>
    <w:rsid w:val="008A15D1"/>
    <w:rsid w:val="008A16C2"/>
    <w:rsid w:val="008A17E1"/>
    <w:rsid w:val="008A1846"/>
    <w:rsid w:val="008A189C"/>
    <w:rsid w:val="008A18BB"/>
    <w:rsid w:val="008A18CE"/>
    <w:rsid w:val="008A19B3"/>
    <w:rsid w:val="008A1B63"/>
    <w:rsid w:val="008A1BAE"/>
    <w:rsid w:val="008A1D3A"/>
    <w:rsid w:val="008A1D82"/>
    <w:rsid w:val="008A1F51"/>
    <w:rsid w:val="008A1F67"/>
    <w:rsid w:val="008A21A6"/>
    <w:rsid w:val="008A2360"/>
    <w:rsid w:val="008A2448"/>
    <w:rsid w:val="008A246C"/>
    <w:rsid w:val="008A2711"/>
    <w:rsid w:val="008A273E"/>
    <w:rsid w:val="008A2805"/>
    <w:rsid w:val="008A2A24"/>
    <w:rsid w:val="008A2B71"/>
    <w:rsid w:val="008A2BC4"/>
    <w:rsid w:val="008A2BDB"/>
    <w:rsid w:val="008A2C55"/>
    <w:rsid w:val="008A2CAD"/>
    <w:rsid w:val="008A2CE0"/>
    <w:rsid w:val="008A2E83"/>
    <w:rsid w:val="008A2FE1"/>
    <w:rsid w:val="008A3229"/>
    <w:rsid w:val="008A335C"/>
    <w:rsid w:val="008A3488"/>
    <w:rsid w:val="008A34CC"/>
    <w:rsid w:val="008A34EF"/>
    <w:rsid w:val="008A350E"/>
    <w:rsid w:val="008A3555"/>
    <w:rsid w:val="008A3730"/>
    <w:rsid w:val="008A3754"/>
    <w:rsid w:val="008A3990"/>
    <w:rsid w:val="008A3AA3"/>
    <w:rsid w:val="008A3AEE"/>
    <w:rsid w:val="008A3C20"/>
    <w:rsid w:val="008A3C9C"/>
    <w:rsid w:val="008A3CAD"/>
    <w:rsid w:val="008A3D54"/>
    <w:rsid w:val="008A3E08"/>
    <w:rsid w:val="008A3F00"/>
    <w:rsid w:val="008A3F17"/>
    <w:rsid w:val="008A3F30"/>
    <w:rsid w:val="008A40DB"/>
    <w:rsid w:val="008A4191"/>
    <w:rsid w:val="008A4372"/>
    <w:rsid w:val="008A4382"/>
    <w:rsid w:val="008A4525"/>
    <w:rsid w:val="008A455D"/>
    <w:rsid w:val="008A45BD"/>
    <w:rsid w:val="008A462D"/>
    <w:rsid w:val="008A4781"/>
    <w:rsid w:val="008A4792"/>
    <w:rsid w:val="008A47BE"/>
    <w:rsid w:val="008A4869"/>
    <w:rsid w:val="008A48C8"/>
    <w:rsid w:val="008A492B"/>
    <w:rsid w:val="008A4A18"/>
    <w:rsid w:val="008A4A24"/>
    <w:rsid w:val="008A4B6F"/>
    <w:rsid w:val="008A4C2D"/>
    <w:rsid w:val="008A4CD1"/>
    <w:rsid w:val="008A4DF3"/>
    <w:rsid w:val="008A4F4F"/>
    <w:rsid w:val="008A4F96"/>
    <w:rsid w:val="008A4FA8"/>
    <w:rsid w:val="008A4FEE"/>
    <w:rsid w:val="008A501F"/>
    <w:rsid w:val="008A50F9"/>
    <w:rsid w:val="008A5394"/>
    <w:rsid w:val="008A548A"/>
    <w:rsid w:val="008A54F0"/>
    <w:rsid w:val="008A55B8"/>
    <w:rsid w:val="008A56D1"/>
    <w:rsid w:val="008A573A"/>
    <w:rsid w:val="008A57A4"/>
    <w:rsid w:val="008A581C"/>
    <w:rsid w:val="008A5934"/>
    <w:rsid w:val="008A59CA"/>
    <w:rsid w:val="008A59CE"/>
    <w:rsid w:val="008A59DA"/>
    <w:rsid w:val="008A5AF3"/>
    <w:rsid w:val="008A5D54"/>
    <w:rsid w:val="008A5F31"/>
    <w:rsid w:val="008A6020"/>
    <w:rsid w:val="008A6069"/>
    <w:rsid w:val="008A618A"/>
    <w:rsid w:val="008A61C5"/>
    <w:rsid w:val="008A62B9"/>
    <w:rsid w:val="008A633C"/>
    <w:rsid w:val="008A64E3"/>
    <w:rsid w:val="008A674C"/>
    <w:rsid w:val="008A67AA"/>
    <w:rsid w:val="008A67FE"/>
    <w:rsid w:val="008A68AF"/>
    <w:rsid w:val="008A68D0"/>
    <w:rsid w:val="008A6A6B"/>
    <w:rsid w:val="008A6B28"/>
    <w:rsid w:val="008A6B78"/>
    <w:rsid w:val="008A6BFE"/>
    <w:rsid w:val="008A6C4B"/>
    <w:rsid w:val="008A6E96"/>
    <w:rsid w:val="008A6EE3"/>
    <w:rsid w:val="008A74C3"/>
    <w:rsid w:val="008A7530"/>
    <w:rsid w:val="008A759A"/>
    <w:rsid w:val="008A7732"/>
    <w:rsid w:val="008A7768"/>
    <w:rsid w:val="008A7975"/>
    <w:rsid w:val="008A7A47"/>
    <w:rsid w:val="008A7A71"/>
    <w:rsid w:val="008A7AEE"/>
    <w:rsid w:val="008A7B42"/>
    <w:rsid w:val="008A7B56"/>
    <w:rsid w:val="008A7B6D"/>
    <w:rsid w:val="008A7BC1"/>
    <w:rsid w:val="008A7BE7"/>
    <w:rsid w:val="008A7CA0"/>
    <w:rsid w:val="008A7DC6"/>
    <w:rsid w:val="008A7DD4"/>
    <w:rsid w:val="008A7DE4"/>
    <w:rsid w:val="008A7FED"/>
    <w:rsid w:val="008B00A2"/>
    <w:rsid w:val="008B012B"/>
    <w:rsid w:val="008B0139"/>
    <w:rsid w:val="008B013B"/>
    <w:rsid w:val="008B0238"/>
    <w:rsid w:val="008B0242"/>
    <w:rsid w:val="008B02DC"/>
    <w:rsid w:val="008B0436"/>
    <w:rsid w:val="008B045F"/>
    <w:rsid w:val="008B0497"/>
    <w:rsid w:val="008B06A4"/>
    <w:rsid w:val="008B0739"/>
    <w:rsid w:val="008B0DE7"/>
    <w:rsid w:val="008B0E91"/>
    <w:rsid w:val="008B0F0C"/>
    <w:rsid w:val="008B0F61"/>
    <w:rsid w:val="008B0FC5"/>
    <w:rsid w:val="008B1009"/>
    <w:rsid w:val="008B106A"/>
    <w:rsid w:val="008B10F5"/>
    <w:rsid w:val="008B115C"/>
    <w:rsid w:val="008B11F5"/>
    <w:rsid w:val="008B12A5"/>
    <w:rsid w:val="008B1309"/>
    <w:rsid w:val="008B131D"/>
    <w:rsid w:val="008B149D"/>
    <w:rsid w:val="008B14AF"/>
    <w:rsid w:val="008B1671"/>
    <w:rsid w:val="008B1687"/>
    <w:rsid w:val="008B1996"/>
    <w:rsid w:val="008B19C8"/>
    <w:rsid w:val="008B1A1C"/>
    <w:rsid w:val="008B1BBA"/>
    <w:rsid w:val="008B1E22"/>
    <w:rsid w:val="008B1EC8"/>
    <w:rsid w:val="008B2053"/>
    <w:rsid w:val="008B214B"/>
    <w:rsid w:val="008B215D"/>
    <w:rsid w:val="008B227F"/>
    <w:rsid w:val="008B22B1"/>
    <w:rsid w:val="008B2355"/>
    <w:rsid w:val="008B239E"/>
    <w:rsid w:val="008B2552"/>
    <w:rsid w:val="008B257D"/>
    <w:rsid w:val="008B26A4"/>
    <w:rsid w:val="008B26E4"/>
    <w:rsid w:val="008B2971"/>
    <w:rsid w:val="008B29EF"/>
    <w:rsid w:val="008B2B46"/>
    <w:rsid w:val="008B2C02"/>
    <w:rsid w:val="008B2C48"/>
    <w:rsid w:val="008B2C76"/>
    <w:rsid w:val="008B2D58"/>
    <w:rsid w:val="008B2D96"/>
    <w:rsid w:val="008B2E16"/>
    <w:rsid w:val="008B2EC8"/>
    <w:rsid w:val="008B2F3E"/>
    <w:rsid w:val="008B2F59"/>
    <w:rsid w:val="008B2FEF"/>
    <w:rsid w:val="008B30E6"/>
    <w:rsid w:val="008B30ED"/>
    <w:rsid w:val="008B32C1"/>
    <w:rsid w:val="008B3347"/>
    <w:rsid w:val="008B3384"/>
    <w:rsid w:val="008B34F2"/>
    <w:rsid w:val="008B35B4"/>
    <w:rsid w:val="008B3612"/>
    <w:rsid w:val="008B362B"/>
    <w:rsid w:val="008B3714"/>
    <w:rsid w:val="008B388E"/>
    <w:rsid w:val="008B3A06"/>
    <w:rsid w:val="008B3A83"/>
    <w:rsid w:val="008B3AF2"/>
    <w:rsid w:val="008B3B3A"/>
    <w:rsid w:val="008B3B56"/>
    <w:rsid w:val="008B3C21"/>
    <w:rsid w:val="008B3D18"/>
    <w:rsid w:val="008B3E7D"/>
    <w:rsid w:val="008B3F03"/>
    <w:rsid w:val="008B3F21"/>
    <w:rsid w:val="008B3F4A"/>
    <w:rsid w:val="008B4077"/>
    <w:rsid w:val="008B40A5"/>
    <w:rsid w:val="008B4135"/>
    <w:rsid w:val="008B42F2"/>
    <w:rsid w:val="008B4344"/>
    <w:rsid w:val="008B438F"/>
    <w:rsid w:val="008B43CC"/>
    <w:rsid w:val="008B4496"/>
    <w:rsid w:val="008B4588"/>
    <w:rsid w:val="008B45B9"/>
    <w:rsid w:val="008B4618"/>
    <w:rsid w:val="008B46DE"/>
    <w:rsid w:val="008B4714"/>
    <w:rsid w:val="008B47F7"/>
    <w:rsid w:val="008B4AA2"/>
    <w:rsid w:val="008B4ADE"/>
    <w:rsid w:val="008B4C58"/>
    <w:rsid w:val="008B4EFA"/>
    <w:rsid w:val="008B4F06"/>
    <w:rsid w:val="008B4F8D"/>
    <w:rsid w:val="008B5185"/>
    <w:rsid w:val="008B5362"/>
    <w:rsid w:val="008B5490"/>
    <w:rsid w:val="008B569A"/>
    <w:rsid w:val="008B574A"/>
    <w:rsid w:val="008B5836"/>
    <w:rsid w:val="008B5907"/>
    <w:rsid w:val="008B5915"/>
    <w:rsid w:val="008B5CC3"/>
    <w:rsid w:val="008B5CDE"/>
    <w:rsid w:val="008B5D1E"/>
    <w:rsid w:val="008B5D42"/>
    <w:rsid w:val="008B5E1D"/>
    <w:rsid w:val="008B5F99"/>
    <w:rsid w:val="008B5FB8"/>
    <w:rsid w:val="008B6218"/>
    <w:rsid w:val="008B6302"/>
    <w:rsid w:val="008B6342"/>
    <w:rsid w:val="008B6363"/>
    <w:rsid w:val="008B6432"/>
    <w:rsid w:val="008B6460"/>
    <w:rsid w:val="008B6552"/>
    <w:rsid w:val="008B6643"/>
    <w:rsid w:val="008B67CA"/>
    <w:rsid w:val="008B687E"/>
    <w:rsid w:val="008B689B"/>
    <w:rsid w:val="008B690E"/>
    <w:rsid w:val="008B6986"/>
    <w:rsid w:val="008B6A5F"/>
    <w:rsid w:val="008B6B9E"/>
    <w:rsid w:val="008B6BBB"/>
    <w:rsid w:val="008B6BDA"/>
    <w:rsid w:val="008B6BDC"/>
    <w:rsid w:val="008B6BE9"/>
    <w:rsid w:val="008B6CAB"/>
    <w:rsid w:val="008B6D47"/>
    <w:rsid w:val="008B6DBB"/>
    <w:rsid w:val="008B6E18"/>
    <w:rsid w:val="008B6E3B"/>
    <w:rsid w:val="008B6F48"/>
    <w:rsid w:val="008B6FFA"/>
    <w:rsid w:val="008B709C"/>
    <w:rsid w:val="008B70EC"/>
    <w:rsid w:val="008B7295"/>
    <w:rsid w:val="008B732C"/>
    <w:rsid w:val="008B7379"/>
    <w:rsid w:val="008B7468"/>
    <w:rsid w:val="008B74D3"/>
    <w:rsid w:val="008B74FB"/>
    <w:rsid w:val="008B7738"/>
    <w:rsid w:val="008B7907"/>
    <w:rsid w:val="008B790D"/>
    <w:rsid w:val="008B79AA"/>
    <w:rsid w:val="008B79BA"/>
    <w:rsid w:val="008B7ADC"/>
    <w:rsid w:val="008B7B4E"/>
    <w:rsid w:val="008B7C51"/>
    <w:rsid w:val="008B7CB0"/>
    <w:rsid w:val="008B7D35"/>
    <w:rsid w:val="008B7F51"/>
    <w:rsid w:val="008C0044"/>
    <w:rsid w:val="008C00A0"/>
    <w:rsid w:val="008C0142"/>
    <w:rsid w:val="008C01C6"/>
    <w:rsid w:val="008C01DF"/>
    <w:rsid w:val="008C0235"/>
    <w:rsid w:val="008C028B"/>
    <w:rsid w:val="008C0408"/>
    <w:rsid w:val="008C04E9"/>
    <w:rsid w:val="008C05AC"/>
    <w:rsid w:val="008C05FE"/>
    <w:rsid w:val="008C0665"/>
    <w:rsid w:val="008C0685"/>
    <w:rsid w:val="008C0687"/>
    <w:rsid w:val="008C07F5"/>
    <w:rsid w:val="008C090F"/>
    <w:rsid w:val="008C09B7"/>
    <w:rsid w:val="008C09D5"/>
    <w:rsid w:val="008C0AE2"/>
    <w:rsid w:val="008C0C42"/>
    <w:rsid w:val="008C0C88"/>
    <w:rsid w:val="008C0D0D"/>
    <w:rsid w:val="008C0E59"/>
    <w:rsid w:val="008C0E6F"/>
    <w:rsid w:val="008C0F0D"/>
    <w:rsid w:val="008C0FE3"/>
    <w:rsid w:val="008C10AE"/>
    <w:rsid w:val="008C1151"/>
    <w:rsid w:val="008C1235"/>
    <w:rsid w:val="008C133F"/>
    <w:rsid w:val="008C13F4"/>
    <w:rsid w:val="008C1636"/>
    <w:rsid w:val="008C18D6"/>
    <w:rsid w:val="008C1911"/>
    <w:rsid w:val="008C19DB"/>
    <w:rsid w:val="008C19EC"/>
    <w:rsid w:val="008C1A25"/>
    <w:rsid w:val="008C1A59"/>
    <w:rsid w:val="008C1A9A"/>
    <w:rsid w:val="008C1AAA"/>
    <w:rsid w:val="008C1CDF"/>
    <w:rsid w:val="008C1D69"/>
    <w:rsid w:val="008C1ED6"/>
    <w:rsid w:val="008C1F84"/>
    <w:rsid w:val="008C1F8A"/>
    <w:rsid w:val="008C1FB7"/>
    <w:rsid w:val="008C2250"/>
    <w:rsid w:val="008C225E"/>
    <w:rsid w:val="008C2268"/>
    <w:rsid w:val="008C2343"/>
    <w:rsid w:val="008C243A"/>
    <w:rsid w:val="008C247E"/>
    <w:rsid w:val="008C247F"/>
    <w:rsid w:val="008C256C"/>
    <w:rsid w:val="008C2770"/>
    <w:rsid w:val="008C29BC"/>
    <w:rsid w:val="008C2ACB"/>
    <w:rsid w:val="008C2ADC"/>
    <w:rsid w:val="008C2AE5"/>
    <w:rsid w:val="008C2AE7"/>
    <w:rsid w:val="008C2BB1"/>
    <w:rsid w:val="008C2C01"/>
    <w:rsid w:val="008C2CE7"/>
    <w:rsid w:val="008C2DDD"/>
    <w:rsid w:val="008C2DE1"/>
    <w:rsid w:val="008C2F51"/>
    <w:rsid w:val="008C2F66"/>
    <w:rsid w:val="008C30D5"/>
    <w:rsid w:val="008C3116"/>
    <w:rsid w:val="008C31AF"/>
    <w:rsid w:val="008C3210"/>
    <w:rsid w:val="008C3502"/>
    <w:rsid w:val="008C3546"/>
    <w:rsid w:val="008C37C8"/>
    <w:rsid w:val="008C394A"/>
    <w:rsid w:val="008C3960"/>
    <w:rsid w:val="008C39DA"/>
    <w:rsid w:val="008C3B26"/>
    <w:rsid w:val="008C3DC3"/>
    <w:rsid w:val="008C3DC4"/>
    <w:rsid w:val="008C3E38"/>
    <w:rsid w:val="008C3E61"/>
    <w:rsid w:val="008C4030"/>
    <w:rsid w:val="008C403B"/>
    <w:rsid w:val="008C4090"/>
    <w:rsid w:val="008C42BD"/>
    <w:rsid w:val="008C435E"/>
    <w:rsid w:val="008C43C0"/>
    <w:rsid w:val="008C4446"/>
    <w:rsid w:val="008C4497"/>
    <w:rsid w:val="008C44A5"/>
    <w:rsid w:val="008C45D6"/>
    <w:rsid w:val="008C46F0"/>
    <w:rsid w:val="008C4732"/>
    <w:rsid w:val="008C4760"/>
    <w:rsid w:val="008C47DA"/>
    <w:rsid w:val="008C4866"/>
    <w:rsid w:val="008C4996"/>
    <w:rsid w:val="008C4A40"/>
    <w:rsid w:val="008C4AE5"/>
    <w:rsid w:val="008C4BC1"/>
    <w:rsid w:val="008C4BEE"/>
    <w:rsid w:val="008C4C6D"/>
    <w:rsid w:val="008C4F42"/>
    <w:rsid w:val="008C4FF6"/>
    <w:rsid w:val="008C5008"/>
    <w:rsid w:val="008C5026"/>
    <w:rsid w:val="008C5044"/>
    <w:rsid w:val="008C5059"/>
    <w:rsid w:val="008C50A4"/>
    <w:rsid w:val="008C50D0"/>
    <w:rsid w:val="008C522B"/>
    <w:rsid w:val="008C524C"/>
    <w:rsid w:val="008C544A"/>
    <w:rsid w:val="008C5583"/>
    <w:rsid w:val="008C55B6"/>
    <w:rsid w:val="008C55DB"/>
    <w:rsid w:val="008C56F0"/>
    <w:rsid w:val="008C5894"/>
    <w:rsid w:val="008C59BA"/>
    <w:rsid w:val="008C5B09"/>
    <w:rsid w:val="008C5CA6"/>
    <w:rsid w:val="008C5DD5"/>
    <w:rsid w:val="008C5E3E"/>
    <w:rsid w:val="008C5FCB"/>
    <w:rsid w:val="008C6022"/>
    <w:rsid w:val="008C6039"/>
    <w:rsid w:val="008C60BC"/>
    <w:rsid w:val="008C60CD"/>
    <w:rsid w:val="008C60D3"/>
    <w:rsid w:val="008C6176"/>
    <w:rsid w:val="008C6253"/>
    <w:rsid w:val="008C6269"/>
    <w:rsid w:val="008C62F7"/>
    <w:rsid w:val="008C6487"/>
    <w:rsid w:val="008C6541"/>
    <w:rsid w:val="008C6719"/>
    <w:rsid w:val="008C6A87"/>
    <w:rsid w:val="008C6B82"/>
    <w:rsid w:val="008C6BA9"/>
    <w:rsid w:val="008C6BC6"/>
    <w:rsid w:val="008C6CE7"/>
    <w:rsid w:val="008C6CF7"/>
    <w:rsid w:val="008C6D05"/>
    <w:rsid w:val="008C6D77"/>
    <w:rsid w:val="008C6DEB"/>
    <w:rsid w:val="008C6FF0"/>
    <w:rsid w:val="008C70F6"/>
    <w:rsid w:val="008C7131"/>
    <w:rsid w:val="008C71AD"/>
    <w:rsid w:val="008C725F"/>
    <w:rsid w:val="008C7274"/>
    <w:rsid w:val="008C7325"/>
    <w:rsid w:val="008C7327"/>
    <w:rsid w:val="008C73B8"/>
    <w:rsid w:val="008C75BB"/>
    <w:rsid w:val="008C75F9"/>
    <w:rsid w:val="008C7631"/>
    <w:rsid w:val="008C779A"/>
    <w:rsid w:val="008C7879"/>
    <w:rsid w:val="008C792B"/>
    <w:rsid w:val="008C79BB"/>
    <w:rsid w:val="008C79BF"/>
    <w:rsid w:val="008C7AA7"/>
    <w:rsid w:val="008C7AAF"/>
    <w:rsid w:val="008C7C9B"/>
    <w:rsid w:val="008C7CDD"/>
    <w:rsid w:val="008C7D5E"/>
    <w:rsid w:val="008C7DA8"/>
    <w:rsid w:val="008C7DE8"/>
    <w:rsid w:val="008C7E97"/>
    <w:rsid w:val="008D0021"/>
    <w:rsid w:val="008D0095"/>
    <w:rsid w:val="008D00B1"/>
    <w:rsid w:val="008D0403"/>
    <w:rsid w:val="008D068E"/>
    <w:rsid w:val="008D07AD"/>
    <w:rsid w:val="008D07C2"/>
    <w:rsid w:val="008D08AF"/>
    <w:rsid w:val="008D0906"/>
    <w:rsid w:val="008D0B04"/>
    <w:rsid w:val="008D0C24"/>
    <w:rsid w:val="008D0C3A"/>
    <w:rsid w:val="008D0C42"/>
    <w:rsid w:val="008D0C75"/>
    <w:rsid w:val="008D0D0A"/>
    <w:rsid w:val="008D0D16"/>
    <w:rsid w:val="008D0D53"/>
    <w:rsid w:val="008D0DCE"/>
    <w:rsid w:val="008D0E1C"/>
    <w:rsid w:val="008D0F21"/>
    <w:rsid w:val="008D0F95"/>
    <w:rsid w:val="008D11CD"/>
    <w:rsid w:val="008D120C"/>
    <w:rsid w:val="008D12F4"/>
    <w:rsid w:val="008D1313"/>
    <w:rsid w:val="008D142E"/>
    <w:rsid w:val="008D1553"/>
    <w:rsid w:val="008D1557"/>
    <w:rsid w:val="008D1631"/>
    <w:rsid w:val="008D16C1"/>
    <w:rsid w:val="008D16F0"/>
    <w:rsid w:val="008D1709"/>
    <w:rsid w:val="008D1962"/>
    <w:rsid w:val="008D1A99"/>
    <w:rsid w:val="008D1B07"/>
    <w:rsid w:val="008D1B34"/>
    <w:rsid w:val="008D1CBD"/>
    <w:rsid w:val="008D1CE4"/>
    <w:rsid w:val="008D1F0C"/>
    <w:rsid w:val="008D2091"/>
    <w:rsid w:val="008D20FC"/>
    <w:rsid w:val="008D215E"/>
    <w:rsid w:val="008D2169"/>
    <w:rsid w:val="008D21A1"/>
    <w:rsid w:val="008D230C"/>
    <w:rsid w:val="008D251F"/>
    <w:rsid w:val="008D26A0"/>
    <w:rsid w:val="008D28B0"/>
    <w:rsid w:val="008D2C09"/>
    <w:rsid w:val="008D2C5C"/>
    <w:rsid w:val="008D2C88"/>
    <w:rsid w:val="008D2C8F"/>
    <w:rsid w:val="008D2D6E"/>
    <w:rsid w:val="008D2E27"/>
    <w:rsid w:val="008D2FD7"/>
    <w:rsid w:val="008D2FE7"/>
    <w:rsid w:val="008D2FEB"/>
    <w:rsid w:val="008D306C"/>
    <w:rsid w:val="008D30E3"/>
    <w:rsid w:val="008D3168"/>
    <w:rsid w:val="008D318F"/>
    <w:rsid w:val="008D32C9"/>
    <w:rsid w:val="008D32FA"/>
    <w:rsid w:val="008D3432"/>
    <w:rsid w:val="008D35E2"/>
    <w:rsid w:val="008D3635"/>
    <w:rsid w:val="008D381B"/>
    <w:rsid w:val="008D394D"/>
    <w:rsid w:val="008D3A36"/>
    <w:rsid w:val="008D3AB3"/>
    <w:rsid w:val="008D3B0F"/>
    <w:rsid w:val="008D3B62"/>
    <w:rsid w:val="008D3B66"/>
    <w:rsid w:val="008D3B93"/>
    <w:rsid w:val="008D3C2D"/>
    <w:rsid w:val="008D3D5D"/>
    <w:rsid w:val="008D3D5F"/>
    <w:rsid w:val="008D3D6E"/>
    <w:rsid w:val="008D4004"/>
    <w:rsid w:val="008D41D6"/>
    <w:rsid w:val="008D425C"/>
    <w:rsid w:val="008D4332"/>
    <w:rsid w:val="008D445F"/>
    <w:rsid w:val="008D4484"/>
    <w:rsid w:val="008D4500"/>
    <w:rsid w:val="008D458C"/>
    <w:rsid w:val="008D45CE"/>
    <w:rsid w:val="008D4779"/>
    <w:rsid w:val="008D49BA"/>
    <w:rsid w:val="008D4CB0"/>
    <w:rsid w:val="008D4E5D"/>
    <w:rsid w:val="008D4F49"/>
    <w:rsid w:val="008D4FF1"/>
    <w:rsid w:val="008D50A3"/>
    <w:rsid w:val="008D50C2"/>
    <w:rsid w:val="008D579E"/>
    <w:rsid w:val="008D57FC"/>
    <w:rsid w:val="008D5831"/>
    <w:rsid w:val="008D583A"/>
    <w:rsid w:val="008D59AB"/>
    <w:rsid w:val="008D5A5D"/>
    <w:rsid w:val="008D5BAD"/>
    <w:rsid w:val="008D5C3E"/>
    <w:rsid w:val="008D5DE2"/>
    <w:rsid w:val="008D6141"/>
    <w:rsid w:val="008D61F9"/>
    <w:rsid w:val="008D62C7"/>
    <w:rsid w:val="008D631B"/>
    <w:rsid w:val="008D65A9"/>
    <w:rsid w:val="008D6612"/>
    <w:rsid w:val="008D6651"/>
    <w:rsid w:val="008D68A7"/>
    <w:rsid w:val="008D6977"/>
    <w:rsid w:val="008D6995"/>
    <w:rsid w:val="008D69C9"/>
    <w:rsid w:val="008D69CC"/>
    <w:rsid w:val="008D69DA"/>
    <w:rsid w:val="008D6AA2"/>
    <w:rsid w:val="008D6C94"/>
    <w:rsid w:val="008D6D69"/>
    <w:rsid w:val="008D6DF8"/>
    <w:rsid w:val="008D6E9B"/>
    <w:rsid w:val="008D701A"/>
    <w:rsid w:val="008D7221"/>
    <w:rsid w:val="008D72C6"/>
    <w:rsid w:val="008D72E4"/>
    <w:rsid w:val="008D7319"/>
    <w:rsid w:val="008D734D"/>
    <w:rsid w:val="008D7596"/>
    <w:rsid w:val="008D75C1"/>
    <w:rsid w:val="008D75E6"/>
    <w:rsid w:val="008D7791"/>
    <w:rsid w:val="008D77A4"/>
    <w:rsid w:val="008D7AF2"/>
    <w:rsid w:val="008D7B5A"/>
    <w:rsid w:val="008D7BCE"/>
    <w:rsid w:val="008D7BE9"/>
    <w:rsid w:val="008D7C03"/>
    <w:rsid w:val="008D7C11"/>
    <w:rsid w:val="008D7C81"/>
    <w:rsid w:val="008D7C9F"/>
    <w:rsid w:val="008E000B"/>
    <w:rsid w:val="008E009B"/>
    <w:rsid w:val="008E00F7"/>
    <w:rsid w:val="008E018B"/>
    <w:rsid w:val="008E01E7"/>
    <w:rsid w:val="008E01E8"/>
    <w:rsid w:val="008E023A"/>
    <w:rsid w:val="008E035E"/>
    <w:rsid w:val="008E0385"/>
    <w:rsid w:val="008E0432"/>
    <w:rsid w:val="008E0498"/>
    <w:rsid w:val="008E0587"/>
    <w:rsid w:val="008E06ED"/>
    <w:rsid w:val="008E07B0"/>
    <w:rsid w:val="008E07F1"/>
    <w:rsid w:val="008E080D"/>
    <w:rsid w:val="008E0915"/>
    <w:rsid w:val="008E0B81"/>
    <w:rsid w:val="008E0C7C"/>
    <w:rsid w:val="008E0CC5"/>
    <w:rsid w:val="008E0E43"/>
    <w:rsid w:val="008E0F2D"/>
    <w:rsid w:val="008E0F5D"/>
    <w:rsid w:val="008E0FFD"/>
    <w:rsid w:val="008E1284"/>
    <w:rsid w:val="008E159F"/>
    <w:rsid w:val="008E162D"/>
    <w:rsid w:val="008E16F4"/>
    <w:rsid w:val="008E17E5"/>
    <w:rsid w:val="008E1948"/>
    <w:rsid w:val="008E1B51"/>
    <w:rsid w:val="008E1DFE"/>
    <w:rsid w:val="008E1ED2"/>
    <w:rsid w:val="008E1FD2"/>
    <w:rsid w:val="008E20BD"/>
    <w:rsid w:val="008E2244"/>
    <w:rsid w:val="008E252C"/>
    <w:rsid w:val="008E2587"/>
    <w:rsid w:val="008E2600"/>
    <w:rsid w:val="008E2769"/>
    <w:rsid w:val="008E27D3"/>
    <w:rsid w:val="008E27E7"/>
    <w:rsid w:val="008E2842"/>
    <w:rsid w:val="008E2981"/>
    <w:rsid w:val="008E2B9C"/>
    <w:rsid w:val="008E2BAA"/>
    <w:rsid w:val="008E2E44"/>
    <w:rsid w:val="008E2F3A"/>
    <w:rsid w:val="008E2FC6"/>
    <w:rsid w:val="008E308E"/>
    <w:rsid w:val="008E31CD"/>
    <w:rsid w:val="008E32C4"/>
    <w:rsid w:val="008E32E3"/>
    <w:rsid w:val="008E330F"/>
    <w:rsid w:val="008E33BE"/>
    <w:rsid w:val="008E34D8"/>
    <w:rsid w:val="008E3500"/>
    <w:rsid w:val="008E35E5"/>
    <w:rsid w:val="008E361E"/>
    <w:rsid w:val="008E3739"/>
    <w:rsid w:val="008E379B"/>
    <w:rsid w:val="008E384E"/>
    <w:rsid w:val="008E3971"/>
    <w:rsid w:val="008E39BD"/>
    <w:rsid w:val="008E3C00"/>
    <w:rsid w:val="008E3E34"/>
    <w:rsid w:val="008E3EAF"/>
    <w:rsid w:val="008E3F1B"/>
    <w:rsid w:val="008E4066"/>
    <w:rsid w:val="008E408C"/>
    <w:rsid w:val="008E438F"/>
    <w:rsid w:val="008E43EB"/>
    <w:rsid w:val="008E4427"/>
    <w:rsid w:val="008E442F"/>
    <w:rsid w:val="008E446A"/>
    <w:rsid w:val="008E456C"/>
    <w:rsid w:val="008E45D1"/>
    <w:rsid w:val="008E461F"/>
    <w:rsid w:val="008E4715"/>
    <w:rsid w:val="008E47E5"/>
    <w:rsid w:val="008E491C"/>
    <w:rsid w:val="008E4A1F"/>
    <w:rsid w:val="008E4A48"/>
    <w:rsid w:val="008E4B13"/>
    <w:rsid w:val="008E4B4B"/>
    <w:rsid w:val="008E4B85"/>
    <w:rsid w:val="008E4BCE"/>
    <w:rsid w:val="008E4BD0"/>
    <w:rsid w:val="008E4C3A"/>
    <w:rsid w:val="008E4D17"/>
    <w:rsid w:val="008E4EB3"/>
    <w:rsid w:val="008E4FF0"/>
    <w:rsid w:val="008E50E1"/>
    <w:rsid w:val="008E5196"/>
    <w:rsid w:val="008E51C5"/>
    <w:rsid w:val="008E5298"/>
    <w:rsid w:val="008E52A2"/>
    <w:rsid w:val="008E52D2"/>
    <w:rsid w:val="008E536F"/>
    <w:rsid w:val="008E53B6"/>
    <w:rsid w:val="008E5481"/>
    <w:rsid w:val="008E5613"/>
    <w:rsid w:val="008E58F8"/>
    <w:rsid w:val="008E5A3E"/>
    <w:rsid w:val="008E5AA4"/>
    <w:rsid w:val="008E5ACE"/>
    <w:rsid w:val="008E5B6F"/>
    <w:rsid w:val="008E5BCD"/>
    <w:rsid w:val="008E5C31"/>
    <w:rsid w:val="008E5C5A"/>
    <w:rsid w:val="008E5D9A"/>
    <w:rsid w:val="008E6289"/>
    <w:rsid w:val="008E62ED"/>
    <w:rsid w:val="008E640C"/>
    <w:rsid w:val="008E648C"/>
    <w:rsid w:val="008E649A"/>
    <w:rsid w:val="008E64D0"/>
    <w:rsid w:val="008E65F0"/>
    <w:rsid w:val="008E6640"/>
    <w:rsid w:val="008E6866"/>
    <w:rsid w:val="008E68A8"/>
    <w:rsid w:val="008E68B7"/>
    <w:rsid w:val="008E68DE"/>
    <w:rsid w:val="008E68E3"/>
    <w:rsid w:val="008E69A1"/>
    <w:rsid w:val="008E69B6"/>
    <w:rsid w:val="008E6A37"/>
    <w:rsid w:val="008E6BA5"/>
    <w:rsid w:val="008E6C45"/>
    <w:rsid w:val="008E6CDF"/>
    <w:rsid w:val="008E6F0B"/>
    <w:rsid w:val="008E6F76"/>
    <w:rsid w:val="008E711C"/>
    <w:rsid w:val="008E71BF"/>
    <w:rsid w:val="008E72C7"/>
    <w:rsid w:val="008E7390"/>
    <w:rsid w:val="008E73BA"/>
    <w:rsid w:val="008E7459"/>
    <w:rsid w:val="008E745C"/>
    <w:rsid w:val="008E74BF"/>
    <w:rsid w:val="008E760D"/>
    <w:rsid w:val="008E7711"/>
    <w:rsid w:val="008E785D"/>
    <w:rsid w:val="008E78A6"/>
    <w:rsid w:val="008E78C8"/>
    <w:rsid w:val="008E78E0"/>
    <w:rsid w:val="008E78E9"/>
    <w:rsid w:val="008E795E"/>
    <w:rsid w:val="008E79A1"/>
    <w:rsid w:val="008E79A2"/>
    <w:rsid w:val="008E7A94"/>
    <w:rsid w:val="008E7B4E"/>
    <w:rsid w:val="008E7CFA"/>
    <w:rsid w:val="008E7D23"/>
    <w:rsid w:val="008E7F48"/>
    <w:rsid w:val="008F0086"/>
    <w:rsid w:val="008F01BE"/>
    <w:rsid w:val="008F03EE"/>
    <w:rsid w:val="008F0403"/>
    <w:rsid w:val="008F05E0"/>
    <w:rsid w:val="008F06AC"/>
    <w:rsid w:val="008F06B8"/>
    <w:rsid w:val="008F0706"/>
    <w:rsid w:val="008F0759"/>
    <w:rsid w:val="008F0767"/>
    <w:rsid w:val="008F07C1"/>
    <w:rsid w:val="008F08A8"/>
    <w:rsid w:val="008F08B9"/>
    <w:rsid w:val="008F0923"/>
    <w:rsid w:val="008F09C3"/>
    <w:rsid w:val="008F0A46"/>
    <w:rsid w:val="008F0A90"/>
    <w:rsid w:val="008F0B1C"/>
    <w:rsid w:val="008F0B92"/>
    <w:rsid w:val="008F0C05"/>
    <w:rsid w:val="008F0C8A"/>
    <w:rsid w:val="008F0D4E"/>
    <w:rsid w:val="008F0EC8"/>
    <w:rsid w:val="008F115F"/>
    <w:rsid w:val="008F12C3"/>
    <w:rsid w:val="008F12CC"/>
    <w:rsid w:val="008F12D2"/>
    <w:rsid w:val="008F1306"/>
    <w:rsid w:val="008F138D"/>
    <w:rsid w:val="008F154E"/>
    <w:rsid w:val="008F157D"/>
    <w:rsid w:val="008F1668"/>
    <w:rsid w:val="008F16E5"/>
    <w:rsid w:val="008F172A"/>
    <w:rsid w:val="008F1779"/>
    <w:rsid w:val="008F1891"/>
    <w:rsid w:val="008F191A"/>
    <w:rsid w:val="008F196C"/>
    <w:rsid w:val="008F19B5"/>
    <w:rsid w:val="008F1A35"/>
    <w:rsid w:val="008F1D33"/>
    <w:rsid w:val="008F22CD"/>
    <w:rsid w:val="008F22E7"/>
    <w:rsid w:val="008F22F8"/>
    <w:rsid w:val="008F230B"/>
    <w:rsid w:val="008F236E"/>
    <w:rsid w:val="008F23F3"/>
    <w:rsid w:val="008F240A"/>
    <w:rsid w:val="008F2482"/>
    <w:rsid w:val="008F2611"/>
    <w:rsid w:val="008F26ED"/>
    <w:rsid w:val="008F27FE"/>
    <w:rsid w:val="008F2830"/>
    <w:rsid w:val="008F28C1"/>
    <w:rsid w:val="008F2AE4"/>
    <w:rsid w:val="008F2BAE"/>
    <w:rsid w:val="008F2CBA"/>
    <w:rsid w:val="008F2E6C"/>
    <w:rsid w:val="008F2E78"/>
    <w:rsid w:val="008F3088"/>
    <w:rsid w:val="008F30BC"/>
    <w:rsid w:val="008F3112"/>
    <w:rsid w:val="008F3186"/>
    <w:rsid w:val="008F3197"/>
    <w:rsid w:val="008F31A9"/>
    <w:rsid w:val="008F3520"/>
    <w:rsid w:val="008F356F"/>
    <w:rsid w:val="008F35D9"/>
    <w:rsid w:val="008F375F"/>
    <w:rsid w:val="008F3897"/>
    <w:rsid w:val="008F38F3"/>
    <w:rsid w:val="008F3ACD"/>
    <w:rsid w:val="008F3B9A"/>
    <w:rsid w:val="008F3DD8"/>
    <w:rsid w:val="008F3E3C"/>
    <w:rsid w:val="008F3EE1"/>
    <w:rsid w:val="008F3F32"/>
    <w:rsid w:val="008F3F77"/>
    <w:rsid w:val="008F41E8"/>
    <w:rsid w:val="008F4295"/>
    <w:rsid w:val="008F4414"/>
    <w:rsid w:val="008F447C"/>
    <w:rsid w:val="008F44F5"/>
    <w:rsid w:val="008F44F9"/>
    <w:rsid w:val="008F45E3"/>
    <w:rsid w:val="008F46E9"/>
    <w:rsid w:val="008F47B8"/>
    <w:rsid w:val="008F4832"/>
    <w:rsid w:val="008F4871"/>
    <w:rsid w:val="008F4A32"/>
    <w:rsid w:val="008F4A51"/>
    <w:rsid w:val="008F4A5E"/>
    <w:rsid w:val="008F4A67"/>
    <w:rsid w:val="008F4BC1"/>
    <w:rsid w:val="008F4D00"/>
    <w:rsid w:val="008F4EAE"/>
    <w:rsid w:val="008F4F21"/>
    <w:rsid w:val="008F4F22"/>
    <w:rsid w:val="008F4FCE"/>
    <w:rsid w:val="008F5077"/>
    <w:rsid w:val="008F539D"/>
    <w:rsid w:val="008F53C6"/>
    <w:rsid w:val="008F544F"/>
    <w:rsid w:val="008F55B0"/>
    <w:rsid w:val="008F5610"/>
    <w:rsid w:val="008F56E6"/>
    <w:rsid w:val="008F5768"/>
    <w:rsid w:val="008F57ED"/>
    <w:rsid w:val="008F5959"/>
    <w:rsid w:val="008F599D"/>
    <w:rsid w:val="008F5A30"/>
    <w:rsid w:val="008F5C83"/>
    <w:rsid w:val="008F5CBF"/>
    <w:rsid w:val="008F5F1A"/>
    <w:rsid w:val="008F6146"/>
    <w:rsid w:val="008F6160"/>
    <w:rsid w:val="008F6234"/>
    <w:rsid w:val="008F6427"/>
    <w:rsid w:val="008F6482"/>
    <w:rsid w:val="008F64A9"/>
    <w:rsid w:val="008F64E5"/>
    <w:rsid w:val="008F651F"/>
    <w:rsid w:val="008F652C"/>
    <w:rsid w:val="008F6531"/>
    <w:rsid w:val="008F661F"/>
    <w:rsid w:val="008F671F"/>
    <w:rsid w:val="008F675C"/>
    <w:rsid w:val="008F676C"/>
    <w:rsid w:val="008F67D5"/>
    <w:rsid w:val="008F68B2"/>
    <w:rsid w:val="008F6981"/>
    <w:rsid w:val="008F69F4"/>
    <w:rsid w:val="008F69F5"/>
    <w:rsid w:val="008F6BCE"/>
    <w:rsid w:val="008F6C98"/>
    <w:rsid w:val="008F6D11"/>
    <w:rsid w:val="008F6D84"/>
    <w:rsid w:val="008F6D96"/>
    <w:rsid w:val="008F6E2F"/>
    <w:rsid w:val="008F6E39"/>
    <w:rsid w:val="008F6ECA"/>
    <w:rsid w:val="008F6F04"/>
    <w:rsid w:val="008F6FF4"/>
    <w:rsid w:val="008F710E"/>
    <w:rsid w:val="008F71E1"/>
    <w:rsid w:val="008F71FB"/>
    <w:rsid w:val="008F7458"/>
    <w:rsid w:val="008F74FB"/>
    <w:rsid w:val="008F776B"/>
    <w:rsid w:val="008F7779"/>
    <w:rsid w:val="008F7791"/>
    <w:rsid w:val="008F77AE"/>
    <w:rsid w:val="008F784D"/>
    <w:rsid w:val="008F7A71"/>
    <w:rsid w:val="008F7BAE"/>
    <w:rsid w:val="008F7D08"/>
    <w:rsid w:val="008F7E42"/>
    <w:rsid w:val="00900125"/>
    <w:rsid w:val="00900196"/>
    <w:rsid w:val="009001F1"/>
    <w:rsid w:val="0090020C"/>
    <w:rsid w:val="0090034C"/>
    <w:rsid w:val="00900456"/>
    <w:rsid w:val="00900550"/>
    <w:rsid w:val="0090065C"/>
    <w:rsid w:val="00900690"/>
    <w:rsid w:val="009006D4"/>
    <w:rsid w:val="00900854"/>
    <w:rsid w:val="00900958"/>
    <w:rsid w:val="009009DE"/>
    <w:rsid w:val="00900C89"/>
    <w:rsid w:val="00900CE8"/>
    <w:rsid w:val="00900D2B"/>
    <w:rsid w:val="0090102A"/>
    <w:rsid w:val="009010CA"/>
    <w:rsid w:val="00901178"/>
    <w:rsid w:val="00901255"/>
    <w:rsid w:val="009013FF"/>
    <w:rsid w:val="00901483"/>
    <w:rsid w:val="009015B3"/>
    <w:rsid w:val="009015DB"/>
    <w:rsid w:val="00901625"/>
    <w:rsid w:val="0090163D"/>
    <w:rsid w:val="009016CC"/>
    <w:rsid w:val="0090173A"/>
    <w:rsid w:val="0090182A"/>
    <w:rsid w:val="00901841"/>
    <w:rsid w:val="00901964"/>
    <w:rsid w:val="0090196E"/>
    <w:rsid w:val="00901B68"/>
    <w:rsid w:val="00901C19"/>
    <w:rsid w:val="00901C2E"/>
    <w:rsid w:val="00901CA3"/>
    <w:rsid w:val="00901CC1"/>
    <w:rsid w:val="00901CC8"/>
    <w:rsid w:val="00901D0A"/>
    <w:rsid w:val="00901D62"/>
    <w:rsid w:val="00901DED"/>
    <w:rsid w:val="00901F20"/>
    <w:rsid w:val="00901F5F"/>
    <w:rsid w:val="00901FAB"/>
    <w:rsid w:val="00901FBB"/>
    <w:rsid w:val="00901FDF"/>
    <w:rsid w:val="00902083"/>
    <w:rsid w:val="009021C7"/>
    <w:rsid w:val="009022B4"/>
    <w:rsid w:val="00902403"/>
    <w:rsid w:val="00902475"/>
    <w:rsid w:val="009024E2"/>
    <w:rsid w:val="0090250E"/>
    <w:rsid w:val="0090252C"/>
    <w:rsid w:val="00902534"/>
    <w:rsid w:val="00902545"/>
    <w:rsid w:val="00902761"/>
    <w:rsid w:val="0090279C"/>
    <w:rsid w:val="00902876"/>
    <w:rsid w:val="009028D4"/>
    <w:rsid w:val="00902960"/>
    <w:rsid w:val="00902D9E"/>
    <w:rsid w:val="00902F9F"/>
    <w:rsid w:val="00903094"/>
    <w:rsid w:val="00903095"/>
    <w:rsid w:val="00903122"/>
    <w:rsid w:val="00903142"/>
    <w:rsid w:val="00903248"/>
    <w:rsid w:val="009032B0"/>
    <w:rsid w:val="00903380"/>
    <w:rsid w:val="00903431"/>
    <w:rsid w:val="009036CA"/>
    <w:rsid w:val="00903708"/>
    <w:rsid w:val="0090371D"/>
    <w:rsid w:val="0090375F"/>
    <w:rsid w:val="0090396E"/>
    <w:rsid w:val="0090397B"/>
    <w:rsid w:val="00903998"/>
    <w:rsid w:val="00903AEB"/>
    <w:rsid w:val="00903C69"/>
    <w:rsid w:val="00903D61"/>
    <w:rsid w:val="00903DAD"/>
    <w:rsid w:val="00903E94"/>
    <w:rsid w:val="00903ECD"/>
    <w:rsid w:val="00903EDC"/>
    <w:rsid w:val="00903F7E"/>
    <w:rsid w:val="00904100"/>
    <w:rsid w:val="0090416D"/>
    <w:rsid w:val="00904239"/>
    <w:rsid w:val="0090431F"/>
    <w:rsid w:val="00904384"/>
    <w:rsid w:val="009043F9"/>
    <w:rsid w:val="00904493"/>
    <w:rsid w:val="00904646"/>
    <w:rsid w:val="009048DF"/>
    <w:rsid w:val="0090492B"/>
    <w:rsid w:val="0090492F"/>
    <w:rsid w:val="00904990"/>
    <w:rsid w:val="00904A47"/>
    <w:rsid w:val="00904A78"/>
    <w:rsid w:val="00904AA9"/>
    <w:rsid w:val="00904ABE"/>
    <w:rsid w:val="00904B89"/>
    <w:rsid w:val="00904CCD"/>
    <w:rsid w:val="00904DBA"/>
    <w:rsid w:val="00904F71"/>
    <w:rsid w:val="00904FB4"/>
    <w:rsid w:val="00905099"/>
    <w:rsid w:val="0090509B"/>
    <w:rsid w:val="00905161"/>
    <w:rsid w:val="009054E2"/>
    <w:rsid w:val="009055A1"/>
    <w:rsid w:val="00905684"/>
    <w:rsid w:val="00905871"/>
    <w:rsid w:val="0090596A"/>
    <w:rsid w:val="00905A17"/>
    <w:rsid w:val="00905C9B"/>
    <w:rsid w:val="00905D58"/>
    <w:rsid w:val="00905E28"/>
    <w:rsid w:val="00905EB8"/>
    <w:rsid w:val="00905ED1"/>
    <w:rsid w:val="00906008"/>
    <w:rsid w:val="00906037"/>
    <w:rsid w:val="0090603D"/>
    <w:rsid w:val="00906056"/>
    <w:rsid w:val="00906117"/>
    <w:rsid w:val="0090629A"/>
    <w:rsid w:val="009062B0"/>
    <w:rsid w:val="009062B2"/>
    <w:rsid w:val="00906348"/>
    <w:rsid w:val="0090639D"/>
    <w:rsid w:val="00906429"/>
    <w:rsid w:val="009064CD"/>
    <w:rsid w:val="0090667F"/>
    <w:rsid w:val="0090669E"/>
    <w:rsid w:val="009066C4"/>
    <w:rsid w:val="009066FF"/>
    <w:rsid w:val="00906773"/>
    <w:rsid w:val="0090677A"/>
    <w:rsid w:val="0090691D"/>
    <w:rsid w:val="00906970"/>
    <w:rsid w:val="00906A32"/>
    <w:rsid w:val="00906AED"/>
    <w:rsid w:val="00906BDB"/>
    <w:rsid w:val="00906D8D"/>
    <w:rsid w:val="009070E0"/>
    <w:rsid w:val="009071FD"/>
    <w:rsid w:val="00907227"/>
    <w:rsid w:val="009072D8"/>
    <w:rsid w:val="009073C1"/>
    <w:rsid w:val="00907641"/>
    <w:rsid w:val="009076AC"/>
    <w:rsid w:val="009076C6"/>
    <w:rsid w:val="009078AD"/>
    <w:rsid w:val="00907B68"/>
    <w:rsid w:val="00907BBB"/>
    <w:rsid w:val="00907D2F"/>
    <w:rsid w:val="00907D75"/>
    <w:rsid w:val="00907D8E"/>
    <w:rsid w:val="00907DB2"/>
    <w:rsid w:val="00907DF9"/>
    <w:rsid w:val="00907DFC"/>
    <w:rsid w:val="00910032"/>
    <w:rsid w:val="00910118"/>
    <w:rsid w:val="00910206"/>
    <w:rsid w:val="009102AC"/>
    <w:rsid w:val="00910393"/>
    <w:rsid w:val="0091042E"/>
    <w:rsid w:val="009105E5"/>
    <w:rsid w:val="009105FF"/>
    <w:rsid w:val="00910865"/>
    <w:rsid w:val="0091088C"/>
    <w:rsid w:val="00910A57"/>
    <w:rsid w:val="00910AF9"/>
    <w:rsid w:val="00910B0F"/>
    <w:rsid w:val="00910BE4"/>
    <w:rsid w:val="00910C13"/>
    <w:rsid w:val="00910D45"/>
    <w:rsid w:val="00910E6C"/>
    <w:rsid w:val="00910E83"/>
    <w:rsid w:val="00911015"/>
    <w:rsid w:val="00911291"/>
    <w:rsid w:val="00911460"/>
    <w:rsid w:val="00911589"/>
    <w:rsid w:val="009116A1"/>
    <w:rsid w:val="009116DF"/>
    <w:rsid w:val="0091179A"/>
    <w:rsid w:val="0091185D"/>
    <w:rsid w:val="009119FE"/>
    <w:rsid w:val="00911A5F"/>
    <w:rsid w:val="00911AAF"/>
    <w:rsid w:val="00911AFA"/>
    <w:rsid w:val="00911B1B"/>
    <w:rsid w:val="00911BFC"/>
    <w:rsid w:val="00911C27"/>
    <w:rsid w:val="00911CC9"/>
    <w:rsid w:val="00911EFC"/>
    <w:rsid w:val="00911F49"/>
    <w:rsid w:val="00911F7C"/>
    <w:rsid w:val="009120E8"/>
    <w:rsid w:val="009120F0"/>
    <w:rsid w:val="00912104"/>
    <w:rsid w:val="00912389"/>
    <w:rsid w:val="0091243B"/>
    <w:rsid w:val="00912452"/>
    <w:rsid w:val="0091245A"/>
    <w:rsid w:val="00912579"/>
    <w:rsid w:val="00912627"/>
    <w:rsid w:val="009129C8"/>
    <w:rsid w:val="00912B91"/>
    <w:rsid w:val="00912BA5"/>
    <w:rsid w:val="00912BFC"/>
    <w:rsid w:val="00912C02"/>
    <w:rsid w:val="00912D6F"/>
    <w:rsid w:val="00912DD0"/>
    <w:rsid w:val="00912F80"/>
    <w:rsid w:val="00912F92"/>
    <w:rsid w:val="00913009"/>
    <w:rsid w:val="0091311C"/>
    <w:rsid w:val="009131E3"/>
    <w:rsid w:val="00913219"/>
    <w:rsid w:val="00913285"/>
    <w:rsid w:val="0091332C"/>
    <w:rsid w:val="0091332D"/>
    <w:rsid w:val="009134ED"/>
    <w:rsid w:val="00913546"/>
    <w:rsid w:val="009136A0"/>
    <w:rsid w:val="009136B2"/>
    <w:rsid w:val="00913725"/>
    <w:rsid w:val="0091379E"/>
    <w:rsid w:val="00913A11"/>
    <w:rsid w:val="00913A9A"/>
    <w:rsid w:val="00913B6B"/>
    <w:rsid w:val="00913BDF"/>
    <w:rsid w:val="00913C74"/>
    <w:rsid w:val="00913CB3"/>
    <w:rsid w:val="00913CE1"/>
    <w:rsid w:val="00913D01"/>
    <w:rsid w:val="00913D4C"/>
    <w:rsid w:val="00913DCE"/>
    <w:rsid w:val="00913E5A"/>
    <w:rsid w:val="00913F27"/>
    <w:rsid w:val="0091409D"/>
    <w:rsid w:val="009140D2"/>
    <w:rsid w:val="009141BB"/>
    <w:rsid w:val="009141DE"/>
    <w:rsid w:val="009145F3"/>
    <w:rsid w:val="00914663"/>
    <w:rsid w:val="00914982"/>
    <w:rsid w:val="009149AC"/>
    <w:rsid w:val="00914A44"/>
    <w:rsid w:val="00914A71"/>
    <w:rsid w:val="00914B06"/>
    <w:rsid w:val="00914B1F"/>
    <w:rsid w:val="00914B80"/>
    <w:rsid w:val="00914C38"/>
    <w:rsid w:val="00914D0E"/>
    <w:rsid w:val="00914DA0"/>
    <w:rsid w:val="00914DAB"/>
    <w:rsid w:val="00914DC8"/>
    <w:rsid w:val="00914FB4"/>
    <w:rsid w:val="00914FEB"/>
    <w:rsid w:val="009151AD"/>
    <w:rsid w:val="00915359"/>
    <w:rsid w:val="009153CA"/>
    <w:rsid w:val="0091541C"/>
    <w:rsid w:val="009154EF"/>
    <w:rsid w:val="009155C2"/>
    <w:rsid w:val="00915782"/>
    <w:rsid w:val="009157BD"/>
    <w:rsid w:val="009158D1"/>
    <w:rsid w:val="009159CD"/>
    <w:rsid w:val="00915BF4"/>
    <w:rsid w:val="00915C05"/>
    <w:rsid w:val="00915E1A"/>
    <w:rsid w:val="00915EBE"/>
    <w:rsid w:val="00915FA1"/>
    <w:rsid w:val="0091604C"/>
    <w:rsid w:val="00916060"/>
    <w:rsid w:val="0091618B"/>
    <w:rsid w:val="009161C3"/>
    <w:rsid w:val="00916225"/>
    <w:rsid w:val="00916251"/>
    <w:rsid w:val="0091626D"/>
    <w:rsid w:val="00916358"/>
    <w:rsid w:val="009163C6"/>
    <w:rsid w:val="00916419"/>
    <w:rsid w:val="009164D9"/>
    <w:rsid w:val="009164EF"/>
    <w:rsid w:val="00916599"/>
    <w:rsid w:val="00916997"/>
    <w:rsid w:val="00916A2E"/>
    <w:rsid w:val="00916AB9"/>
    <w:rsid w:val="00916B26"/>
    <w:rsid w:val="00916B57"/>
    <w:rsid w:val="00916C8D"/>
    <w:rsid w:val="00916C95"/>
    <w:rsid w:val="00916D70"/>
    <w:rsid w:val="00916E55"/>
    <w:rsid w:val="00916E70"/>
    <w:rsid w:val="00916EC2"/>
    <w:rsid w:val="00916F82"/>
    <w:rsid w:val="00916F85"/>
    <w:rsid w:val="00916FC1"/>
    <w:rsid w:val="009170C8"/>
    <w:rsid w:val="00917319"/>
    <w:rsid w:val="009174B8"/>
    <w:rsid w:val="009174BB"/>
    <w:rsid w:val="0091764A"/>
    <w:rsid w:val="009176E8"/>
    <w:rsid w:val="0091777D"/>
    <w:rsid w:val="009177B1"/>
    <w:rsid w:val="00917A44"/>
    <w:rsid w:val="00917AD9"/>
    <w:rsid w:val="00917D81"/>
    <w:rsid w:val="00917F01"/>
    <w:rsid w:val="0092012E"/>
    <w:rsid w:val="009201EA"/>
    <w:rsid w:val="009202C5"/>
    <w:rsid w:val="00920492"/>
    <w:rsid w:val="0092068A"/>
    <w:rsid w:val="0092070F"/>
    <w:rsid w:val="0092071E"/>
    <w:rsid w:val="009208E9"/>
    <w:rsid w:val="00920A24"/>
    <w:rsid w:val="00920B3D"/>
    <w:rsid w:val="00920C4D"/>
    <w:rsid w:val="00920D25"/>
    <w:rsid w:val="00920DE8"/>
    <w:rsid w:val="00920F39"/>
    <w:rsid w:val="00921129"/>
    <w:rsid w:val="0092113B"/>
    <w:rsid w:val="00921180"/>
    <w:rsid w:val="009211A2"/>
    <w:rsid w:val="009211C2"/>
    <w:rsid w:val="009211FA"/>
    <w:rsid w:val="0092126F"/>
    <w:rsid w:val="00921313"/>
    <w:rsid w:val="0092139B"/>
    <w:rsid w:val="009213B2"/>
    <w:rsid w:val="0092143F"/>
    <w:rsid w:val="00921543"/>
    <w:rsid w:val="009215CD"/>
    <w:rsid w:val="00921791"/>
    <w:rsid w:val="009217AB"/>
    <w:rsid w:val="00921845"/>
    <w:rsid w:val="0092184C"/>
    <w:rsid w:val="00921A45"/>
    <w:rsid w:val="00921A5E"/>
    <w:rsid w:val="00921C9A"/>
    <w:rsid w:val="00921E34"/>
    <w:rsid w:val="009221B3"/>
    <w:rsid w:val="009222EA"/>
    <w:rsid w:val="0092230C"/>
    <w:rsid w:val="0092233C"/>
    <w:rsid w:val="0092236C"/>
    <w:rsid w:val="00922403"/>
    <w:rsid w:val="009224FE"/>
    <w:rsid w:val="00922549"/>
    <w:rsid w:val="009225D7"/>
    <w:rsid w:val="009226E7"/>
    <w:rsid w:val="00922723"/>
    <w:rsid w:val="0092273D"/>
    <w:rsid w:val="00922800"/>
    <w:rsid w:val="00922B86"/>
    <w:rsid w:val="00922C9B"/>
    <w:rsid w:val="00922CB5"/>
    <w:rsid w:val="00922D4E"/>
    <w:rsid w:val="00922DBD"/>
    <w:rsid w:val="00922E5C"/>
    <w:rsid w:val="00922F15"/>
    <w:rsid w:val="009232AD"/>
    <w:rsid w:val="0092330D"/>
    <w:rsid w:val="0092332F"/>
    <w:rsid w:val="009233B6"/>
    <w:rsid w:val="009233C0"/>
    <w:rsid w:val="009233D3"/>
    <w:rsid w:val="009233EE"/>
    <w:rsid w:val="009234C2"/>
    <w:rsid w:val="009234F4"/>
    <w:rsid w:val="009235B2"/>
    <w:rsid w:val="009237AD"/>
    <w:rsid w:val="009238D5"/>
    <w:rsid w:val="00923AAB"/>
    <w:rsid w:val="00923B26"/>
    <w:rsid w:val="00923C49"/>
    <w:rsid w:val="00923CDA"/>
    <w:rsid w:val="00923D72"/>
    <w:rsid w:val="00923D9B"/>
    <w:rsid w:val="00923FB8"/>
    <w:rsid w:val="00923FED"/>
    <w:rsid w:val="00924015"/>
    <w:rsid w:val="0092401C"/>
    <w:rsid w:val="00924076"/>
    <w:rsid w:val="0092413D"/>
    <w:rsid w:val="009241BD"/>
    <w:rsid w:val="0092428B"/>
    <w:rsid w:val="00924328"/>
    <w:rsid w:val="00924531"/>
    <w:rsid w:val="009245D5"/>
    <w:rsid w:val="0092461A"/>
    <w:rsid w:val="009247E0"/>
    <w:rsid w:val="00924967"/>
    <w:rsid w:val="0092498D"/>
    <w:rsid w:val="00924A25"/>
    <w:rsid w:val="00924ACF"/>
    <w:rsid w:val="00924B31"/>
    <w:rsid w:val="00924C1F"/>
    <w:rsid w:val="00924C20"/>
    <w:rsid w:val="00924DD7"/>
    <w:rsid w:val="00924E1A"/>
    <w:rsid w:val="00924EEC"/>
    <w:rsid w:val="009250AC"/>
    <w:rsid w:val="009251BD"/>
    <w:rsid w:val="0092523F"/>
    <w:rsid w:val="00925488"/>
    <w:rsid w:val="00925673"/>
    <w:rsid w:val="00925786"/>
    <w:rsid w:val="00925909"/>
    <w:rsid w:val="00925998"/>
    <w:rsid w:val="00925A02"/>
    <w:rsid w:val="00925A4B"/>
    <w:rsid w:val="00925BD4"/>
    <w:rsid w:val="00925CEA"/>
    <w:rsid w:val="00925DCC"/>
    <w:rsid w:val="00925EA5"/>
    <w:rsid w:val="00925EFE"/>
    <w:rsid w:val="00925F18"/>
    <w:rsid w:val="00926089"/>
    <w:rsid w:val="009260FB"/>
    <w:rsid w:val="00926128"/>
    <w:rsid w:val="00926160"/>
    <w:rsid w:val="00926171"/>
    <w:rsid w:val="00926183"/>
    <w:rsid w:val="00926203"/>
    <w:rsid w:val="009262AD"/>
    <w:rsid w:val="00926385"/>
    <w:rsid w:val="0092640E"/>
    <w:rsid w:val="009264B8"/>
    <w:rsid w:val="00926833"/>
    <w:rsid w:val="00926840"/>
    <w:rsid w:val="009269D3"/>
    <w:rsid w:val="00926B47"/>
    <w:rsid w:val="00926B51"/>
    <w:rsid w:val="00926B54"/>
    <w:rsid w:val="00926CB9"/>
    <w:rsid w:val="00926CF0"/>
    <w:rsid w:val="00926E26"/>
    <w:rsid w:val="00926E5C"/>
    <w:rsid w:val="00926F4B"/>
    <w:rsid w:val="009271B2"/>
    <w:rsid w:val="009272E8"/>
    <w:rsid w:val="009272FD"/>
    <w:rsid w:val="00927417"/>
    <w:rsid w:val="00927477"/>
    <w:rsid w:val="0092752D"/>
    <w:rsid w:val="00927537"/>
    <w:rsid w:val="00927568"/>
    <w:rsid w:val="009276AF"/>
    <w:rsid w:val="009276ED"/>
    <w:rsid w:val="009277AD"/>
    <w:rsid w:val="009278EB"/>
    <w:rsid w:val="00927920"/>
    <w:rsid w:val="00927A04"/>
    <w:rsid w:val="00927A12"/>
    <w:rsid w:val="00927A93"/>
    <w:rsid w:val="00927C4B"/>
    <w:rsid w:val="00927D33"/>
    <w:rsid w:val="00927D4C"/>
    <w:rsid w:val="00927D66"/>
    <w:rsid w:val="00927F29"/>
    <w:rsid w:val="00927F65"/>
    <w:rsid w:val="009301EC"/>
    <w:rsid w:val="009302A8"/>
    <w:rsid w:val="009302CF"/>
    <w:rsid w:val="009302D4"/>
    <w:rsid w:val="0093035E"/>
    <w:rsid w:val="00930436"/>
    <w:rsid w:val="009305F2"/>
    <w:rsid w:val="0093064B"/>
    <w:rsid w:val="0093076A"/>
    <w:rsid w:val="0093079D"/>
    <w:rsid w:val="009307FD"/>
    <w:rsid w:val="0093080F"/>
    <w:rsid w:val="00930827"/>
    <w:rsid w:val="00930903"/>
    <w:rsid w:val="009309E4"/>
    <w:rsid w:val="00930A20"/>
    <w:rsid w:val="00930A44"/>
    <w:rsid w:val="00930A88"/>
    <w:rsid w:val="00930B7E"/>
    <w:rsid w:val="00930D54"/>
    <w:rsid w:val="00930E3D"/>
    <w:rsid w:val="00931139"/>
    <w:rsid w:val="0093120C"/>
    <w:rsid w:val="00931223"/>
    <w:rsid w:val="009314C9"/>
    <w:rsid w:val="00931581"/>
    <w:rsid w:val="0093161A"/>
    <w:rsid w:val="00931820"/>
    <w:rsid w:val="009318D2"/>
    <w:rsid w:val="00931905"/>
    <w:rsid w:val="009319E1"/>
    <w:rsid w:val="009319EC"/>
    <w:rsid w:val="00931A88"/>
    <w:rsid w:val="00931CBE"/>
    <w:rsid w:val="00931D4A"/>
    <w:rsid w:val="00931E16"/>
    <w:rsid w:val="00931E4E"/>
    <w:rsid w:val="00931EBB"/>
    <w:rsid w:val="00931FC7"/>
    <w:rsid w:val="0093204D"/>
    <w:rsid w:val="0093205B"/>
    <w:rsid w:val="009320DB"/>
    <w:rsid w:val="0093229C"/>
    <w:rsid w:val="0093235C"/>
    <w:rsid w:val="00932458"/>
    <w:rsid w:val="009325AE"/>
    <w:rsid w:val="009325D3"/>
    <w:rsid w:val="00932618"/>
    <w:rsid w:val="00932632"/>
    <w:rsid w:val="009326FC"/>
    <w:rsid w:val="00932798"/>
    <w:rsid w:val="009327B6"/>
    <w:rsid w:val="0093286B"/>
    <w:rsid w:val="009328AB"/>
    <w:rsid w:val="009328C2"/>
    <w:rsid w:val="00932A34"/>
    <w:rsid w:val="00932B77"/>
    <w:rsid w:val="00932BAA"/>
    <w:rsid w:val="00932BB4"/>
    <w:rsid w:val="00932BCA"/>
    <w:rsid w:val="00932C47"/>
    <w:rsid w:val="00932CEA"/>
    <w:rsid w:val="00932E41"/>
    <w:rsid w:val="00932F3F"/>
    <w:rsid w:val="00932F6C"/>
    <w:rsid w:val="00933037"/>
    <w:rsid w:val="0093306F"/>
    <w:rsid w:val="00933131"/>
    <w:rsid w:val="0093324A"/>
    <w:rsid w:val="00933381"/>
    <w:rsid w:val="0093341D"/>
    <w:rsid w:val="00933463"/>
    <w:rsid w:val="009335AE"/>
    <w:rsid w:val="009335C3"/>
    <w:rsid w:val="0093368A"/>
    <w:rsid w:val="009336B0"/>
    <w:rsid w:val="0093377E"/>
    <w:rsid w:val="00933860"/>
    <w:rsid w:val="009339EC"/>
    <w:rsid w:val="00933CE3"/>
    <w:rsid w:val="00933CEE"/>
    <w:rsid w:val="00933E1D"/>
    <w:rsid w:val="00933F1C"/>
    <w:rsid w:val="00933F20"/>
    <w:rsid w:val="0093407A"/>
    <w:rsid w:val="009341F3"/>
    <w:rsid w:val="00934219"/>
    <w:rsid w:val="0093422E"/>
    <w:rsid w:val="00934289"/>
    <w:rsid w:val="009342BC"/>
    <w:rsid w:val="0093436C"/>
    <w:rsid w:val="009343A0"/>
    <w:rsid w:val="009345A6"/>
    <w:rsid w:val="009345AD"/>
    <w:rsid w:val="009345E7"/>
    <w:rsid w:val="009345FA"/>
    <w:rsid w:val="009346D7"/>
    <w:rsid w:val="00934764"/>
    <w:rsid w:val="0093486B"/>
    <w:rsid w:val="00934887"/>
    <w:rsid w:val="00934B32"/>
    <w:rsid w:val="00934D41"/>
    <w:rsid w:val="00934F4C"/>
    <w:rsid w:val="00934FFB"/>
    <w:rsid w:val="00935125"/>
    <w:rsid w:val="009352E7"/>
    <w:rsid w:val="00935351"/>
    <w:rsid w:val="0093536D"/>
    <w:rsid w:val="00935423"/>
    <w:rsid w:val="0093547D"/>
    <w:rsid w:val="009354D0"/>
    <w:rsid w:val="009355DE"/>
    <w:rsid w:val="00935C5E"/>
    <w:rsid w:val="00935CD3"/>
    <w:rsid w:val="00935CE6"/>
    <w:rsid w:val="00935DE3"/>
    <w:rsid w:val="00935E40"/>
    <w:rsid w:val="00935E99"/>
    <w:rsid w:val="00935EBD"/>
    <w:rsid w:val="00935EC6"/>
    <w:rsid w:val="00935EC7"/>
    <w:rsid w:val="00935F6F"/>
    <w:rsid w:val="009362A4"/>
    <w:rsid w:val="009362F3"/>
    <w:rsid w:val="00936343"/>
    <w:rsid w:val="00936345"/>
    <w:rsid w:val="009363D1"/>
    <w:rsid w:val="00936506"/>
    <w:rsid w:val="00936686"/>
    <w:rsid w:val="009366F9"/>
    <w:rsid w:val="00936850"/>
    <w:rsid w:val="00936B17"/>
    <w:rsid w:val="00936B22"/>
    <w:rsid w:val="00936B4C"/>
    <w:rsid w:val="00936D7F"/>
    <w:rsid w:val="00936E8A"/>
    <w:rsid w:val="00936EBC"/>
    <w:rsid w:val="00936FD5"/>
    <w:rsid w:val="0093706C"/>
    <w:rsid w:val="0093708D"/>
    <w:rsid w:val="0093709F"/>
    <w:rsid w:val="0093718A"/>
    <w:rsid w:val="009372E7"/>
    <w:rsid w:val="00937316"/>
    <w:rsid w:val="009373D0"/>
    <w:rsid w:val="0093751B"/>
    <w:rsid w:val="009376CB"/>
    <w:rsid w:val="0093770F"/>
    <w:rsid w:val="00937723"/>
    <w:rsid w:val="00937777"/>
    <w:rsid w:val="009377EC"/>
    <w:rsid w:val="00937846"/>
    <w:rsid w:val="00937997"/>
    <w:rsid w:val="009379CB"/>
    <w:rsid w:val="00937A46"/>
    <w:rsid w:val="00937A7C"/>
    <w:rsid w:val="00937B38"/>
    <w:rsid w:val="00937C55"/>
    <w:rsid w:val="00937CA2"/>
    <w:rsid w:val="00937CC2"/>
    <w:rsid w:val="00937CF6"/>
    <w:rsid w:val="00937D60"/>
    <w:rsid w:val="009400E2"/>
    <w:rsid w:val="009400EA"/>
    <w:rsid w:val="009402F3"/>
    <w:rsid w:val="00940361"/>
    <w:rsid w:val="00940377"/>
    <w:rsid w:val="0094047C"/>
    <w:rsid w:val="00940543"/>
    <w:rsid w:val="009405A0"/>
    <w:rsid w:val="00940608"/>
    <w:rsid w:val="0094068C"/>
    <w:rsid w:val="0094076B"/>
    <w:rsid w:val="00940936"/>
    <w:rsid w:val="00940A50"/>
    <w:rsid w:val="00940BF0"/>
    <w:rsid w:val="00940CE6"/>
    <w:rsid w:val="00940D1B"/>
    <w:rsid w:val="00940E89"/>
    <w:rsid w:val="0094109D"/>
    <w:rsid w:val="0094112F"/>
    <w:rsid w:val="00941140"/>
    <w:rsid w:val="0094142D"/>
    <w:rsid w:val="00941518"/>
    <w:rsid w:val="0094158E"/>
    <w:rsid w:val="009415D5"/>
    <w:rsid w:val="00941693"/>
    <w:rsid w:val="009416B9"/>
    <w:rsid w:val="00941734"/>
    <w:rsid w:val="009417ED"/>
    <w:rsid w:val="009418CD"/>
    <w:rsid w:val="009418FF"/>
    <w:rsid w:val="009419E5"/>
    <w:rsid w:val="00941BB8"/>
    <w:rsid w:val="00941C5A"/>
    <w:rsid w:val="00941CD8"/>
    <w:rsid w:val="00941D0F"/>
    <w:rsid w:val="00941D4D"/>
    <w:rsid w:val="00941D9A"/>
    <w:rsid w:val="00941DC4"/>
    <w:rsid w:val="00941F09"/>
    <w:rsid w:val="0094207F"/>
    <w:rsid w:val="00942198"/>
    <w:rsid w:val="00942295"/>
    <w:rsid w:val="009422CE"/>
    <w:rsid w:val="00942363"/>
    <w:rsid w:val="00942378"/>
    <w:rsid w:val="009424EB"/>
    <w:rsid w:val="00942552"/>
    <w:rsid w:val="009425DC"/>
    <w:rsid w:val="00942814"/>
    <w:rsid w:val="009428FF"/>
    <w:rsid w:val="00942ACD"/>
    <w:rsid w:val="00942BC8"/>
    <w:rsid w:val="00942BDF"/>
    <w:rsid w:val="00942D92"/>
    <w:rsid w:val="00942DBC"/>
    <w:rsid w:val="00942ED6"/>
    <w:rsid w:val="00942F86"/>
    <w:rsid w:val="00942F93"/>
    <w:rsid w:val="0094300A"/>
    <w:rsid w:val="009430A9"/>
    <w:rsid w:val="00943130"/>
    <w:rsid w:val="009431CF"/>
    <w:rsid w:val="009433B4"/>
    <w:rsid w:val="00943437"/>
    <w:rsid w:val="00943523"/>
    <w:rsid w:val="0094377D"/>
    <w:rsid w:val="00943B18"/>
    <w:rsid w:val="00943B46"/>
    <w:rsid w:val="00943C3B"/>
    <w:rsid w:val="00943E3D"/>
    <w:rsid w:val="00943F49"/>
    <w:rsid w:val="00943FDA"/>
    <w:rsid w:val="00944122"/>
    <w:rsid w:val="009442D9"/>
    <w:rsid w:val="00944389"/>
    <w:rsid w:val="00944446"/>
    <w:rsid w:val="00944598"/>
    <w:rsid w:val="009446F7"/>
    <w:rsid w:val="00944747"/>
    <w:rsid w:val="0094483B"/>
    <w:rsid w:val="0094485A"/>
    <w:rsid w:val="0094497E"/>
    <w:rsid w:val="00944A66"/>
    <w:rsid w:val="00944B72"/>
    <w:rsid w:val="00944BF2"/>
    <w:rsid w:val="00944C07"/>
    <w:rsid w:val="00944C2E"/>
    <w:rsid w:val="00944D21"/>
    <w:rsid w:val="00944D58"/>
    <w:rsid w:val="00944F63"/>
    <w:rsid w:val="00944FB8"/>
    <w:rsid w:val="009450A3"/>
    <w:rsid w:val="00945114"/>
    <w:rsid w:val="00945173"/>
    <w:rsid w:val="009451AD"/>
    <w:rsid w:val="00945216"/>
    <w:rsid w:val="00945434"/>
    <w:rsid w:val="00945779"/>
    <w:rsid w:val="00945830"/>
    <w:rsid w:val="00945898"/>
    <w:rsid w:val="00945A4D"/>
    <w:rsid w:val="00945AFE"/>
    <w:rsid w:val="00945C22"/>
    <w:rsid w:val="00945ED0"/>
    <w:rsid w:val="00945F06"/>
    <w:rsid w:val="009461BD"/>
    <w:rsid w:val="0094651A"/>
    <w:rsid w:val="009465B1"/>
    <w:rsid w:val="00946629"/>
    <w:rsid w:val="0094663D"/>
    <w:rsid w:val="009466BD"/>
    <w:rsid w:val="00946916"/>
    <w:rsid w:val="009469F4"/>
    <w:rsid w:val="00946AF7"/>
    <w:rsid w:val="00946BDC"/>
    <w:rsid w:val="00946C10"/>
    <w:rsid w:val="00946C38"/>
    <w:rsid w:val="00946C6A"/>
    <w:rsid w:val="00946CCC"/>
    <w:rsid w:val="00946E83"/>
    <w:rsid w:val="00946E8E"/>
    <w:rsid w:val="0094702C"/>
    <w:rsid w:val="00947134"/>
    <w:rsid w:val="00947219"/>
    <w:rsid w:val="009472BC"/>
    <w:rsid w:val="00947465"/>
    <w:rsid w:val="00947474"/>
    <w:rsid w:val="00947696"/>
    <w:rsid w:val="0094770C"/>
    <w:rsid w:val="0094773A"/>
    <w:rsid w:val="00947744"/>
    <w:rsid w:val="009477F7"/>
    <w:rsid w:val="00947824"/>
    <w:rsid w:val="0094789A"/>
    <w:rsid w:val="0094789B"/>
    <w:rsid w:val="00947972"/>
    <w:rsid w:val="009479AC"/>
    <w:rsid w:val="00947AAA"/>
    <w:rsid w:val="00947B53"/>
    <w:rsid w:val="00947B90"/>
    <w:rsid w:val="00947C70"/>
    <w:rsid w:val="00947E90"/>
    <w:rsid w:val="00947EF2"/>
    <w:rsid w:val="00947EFD"/>
    <w:rsid w:val="00947F8B"/>
    <w:rsid w:val="0095004E"/>
    <w:rsid w:val="009501FC"/>
    <w:rsid w:val="00950268"/>
    <w:rsid w:val="009503CA"/>
    <w:rsid w:val="00950427"/>
    <w:rsid w:val="00950464"/>
    <w:rsid w:val="0095054A"/>
    <w:rsid w:val="00950643"/>
    <w:rsid w:val="009506E7"/>
    <w:rsid w:val="009507A6"/>
    <w:rsid w:val="00950825"/>
    <w:rsid w:val="009508E2"/>
    <w:rsid w:val="0095092F"/>
    <w:rsid w:val="009509B2"/>
    <w:rsid w:val="00950B65"/>
    <w:rsid w:val="00950BA0"/>
    <w:rsid w:val="00950BE8"/>
    <w:rsid w:val="00950E05"/>
    <w:rsid w:val="00950E12"/>
    <w:rsid w:val="00950E1E"/>
    <w:rsid w:val="00950E89"/>
    <w:rsid w:val="00950EFD"/>
    <w:rsid w:val="00950FDD"/>
    <w:rsid w:val="009510A8"/>
    <w:rsid w:val="0095118B"/>
    <w:rsid w:val="009512FB"/>
    <w:rsid w:val="00951487"/>
    <w:rsid w:val="009514E6"/>
    <w:rsid w:val="00951611"/>
    <w:rsid w:val="0095162A"/>
    <w:rsid w:val="0095167D"/>
    <w:rsid w:val="00951716"/>
    <w:rsid w:val="0095186D"/>
    <w:rsid w:val="0095192E"/>
    <w:rsid w:val="00951982"/>
    <w:rsid w:val="009519A2"/>
    <w:rsid w:val="009519E3"/>
    <w:rsid w:val="00951AB8"/>
    <w:rsid w:val="00951D87"/>
    <w:rsid w:val="00951DE1"/>
    <w:rsid w:val="00951E7F"/>
    <w:rsid w:val="00951F32"/>
    <w:rsid w:val="009520E3"/>
    <w:rsid w:val="00952252"/>
    <w:rsid w:val="00952292"/>
    <w:rsid w:val="0095239D"/>
    <w:rsid w:val="009523CF"/>
    <w:rsid w:val="00952413"/>
    <w:rsid w:val="0095242F"/>
    <w:rsid w:val="00952437"/>
    <w:rsid w:val="009524F4"/>
    <w:rsid w:val="00952534"/>
    <w:rsid w:val="00952596"/>
    <w:rsid w:val="009525E1"/>
    <w:rsid w:val="009525E7"/>
    <w:rsid w:val="00952755"/>
    <w:rsid w:val="00952777"/>
    <w:rsid w:val="00952800"/>
    <w:rsid w:val="0095285F"/>
    <w:rsid w:val="00952A5C"/>
    <w:rsid w:val="00952A72"/>
    <w:rsid w:val="00952AE2"/>
    <w:rsid w:val="00952B27"/>
    <w:rsid w:val="00952B48"/>
    <w:rsid w:val="00952B6C"/>
    <w:rsid w:val="00952CC4"/>
    <w:rsid w:val="00952D77"/>
    <w:rsid w:val="00952E31"/>
    <w:rsid w:val="00952E6B"/>
    <w:rsid w:val="00952EEE"/>
    <w:rsid w:val="00953011"/>
    <w:rsid w:val="009531A4"/>
    <w:rsid w:val="009531FA"/>
    <w:rsid w:val="009532C4"/>
    <w:rsid w:val="0095335B"/>
    <w:rsid w:val="0095349B"/>
    <w:rsid w:val="009534D8"/>
    <w:rsid w:val="0095356B"/>
    <w:rsid w:val="00953717"/>
    <w:rsid w:val="0095371B"/>
    <w:rsid w:val="00953759"/>
    <w:rsid w:val="0095390D"/>
    <w:rsid w:val="00953956"/>
    <w:rsid w:val="0095395C"/>
    <w:rsid w:val="0095398B"/>
    <w:rsid w:val="009539CF"/>
    <w:rsid w:val="009539F8"/>
    <w:rsid w:val="00953A84"/>
    <w:rsid w:val="00953AD2"/>
    <w:rsid w:val="00953C36"/>
    <w:rsid w:val="00953D4C"/>
    <w:rsid w:val="00953F07"/>
    <w:rsid w:val="00953F54"/>
    <w:rsid w:val="00953FE1"/>
    <w:rsid w:val="009540D9"/>
    <w:rsid w:val="009542D0"/>
    <w:rsid w:val="009544B2"/>
    <w:rsid w:val="0095450D"/>
    <w:rsid w:val="00954551"/>
    <w:rsid w:val="009545F4"/>
    <w:rsid w:val="00954929"/>
    <w:rsid w:val="00954938"/>
    <w:rsid w:val="00954A8C"/>
    <w:rsid w:val="00954ACF"/>
    <w:rsid w:val="00954C58"/>
    <w:rsid w:val="00954E8B"/>
    <w:rsid w:val="00954F70"/>
    <w:rsid w:val="00955010"/>
    <w:rsid w:val="00955039"/>
    <w:rsid w:val="009550AE"/>
    <w:rsid w:val="009551FB"/>
    <w:rsid w:val="009552AB"/>
    <w:rsid w:val="009552D5"/>
    <w:rsid w:val="009556BE"/>
    <w:rsid w:val="009556E3"/>
    <w:rsid w:val="0095572E"/>
    <w:rsid w:val="00955734"/>
    <w:rsid w:val="00955763"/>
    <w:rsid w:val="00955793"/>
    <w:rsid w:val="009558AE"/>
    <w:rsid w:val="00955A16"/>
    <w:rsid w:val="00955A36"/>
    <w:rsid w:val="00955A63"/>
    <w:rsid w:val="00955CE5"/>
    <w:rsid w:val="00955D3C"/>
    <w:rsid w:val="00955D67"/>
    <w:rsid w:val="00955D76"/>
    <w:rsid w:val="00955EAC"/>
    <w:rsid w:val="00956150"/>
    <w:rsid w:val="00956183"/>
    <w:rsid w:val="00956289"/>
    <w:rsid w:val="009562F1"/>
    <w:rsid w:val="009562F7"/>
    <w:rsid w:val="00956345"/>
    <w:rsid w:val="0095646B"/>
    <w:rsid w:val="00956479"/>
    <w:rsid w:val="0095648E"/>
    <w:rsid w:val="00956496"/>
    <w:rsid w:val="009564B4"/>
    <w:rsid w:val="00956619"/>
    <w:rsid w:val="009566B6"/>
    <w:rsid w:val="00956721"/>
    <w:rsid w:val="0095677D"/>
    <w:rsid w:val="0095685E"/>
    <w:rsid w:val="0095689D"/>
    <w:rsid w:val="00956908"/>
    <w:rsid w:val="00956929"/>
    <w:rsid w:val="00956A2C"/>
    <w:rsid w:val="00956C7B"/>
    <w:rsid w:val="00956C9C"/>
    <w:rsid w:val="00956CEC"/>
    <w:rsid w:val="00956D2C"/>
    <w:rsid w:val="00956DA1"/>
    <w:rsid w:val="00956DB8"/>
    <w:rsid w:val="00956DC3"/>
    <w:rsid w:val="00956DCC"/>
    <w:rsid w:val="00956DE2"/>
    <w:rsid w:val="00956E94"/>
    <w:rsid w:val="0095709B"/>
    <w:rsid w:val="009570E1"/>
    <w:rsid w:val="0095728A"/>
    <w:rsid w:val="009572B1"/>
    <w:rsid w:val="009572C7"/>
    <w:rsid w:val="009573B6"/>
    <w:rsid w:val="009573BD"/>
    <w:rsid w:val="009573FC"/>
    <w:rsid w:val="00957410"/>
    <w:rsid w:val="00957431"/>
    <w:rsid w:val="009574A0"/>
    <w:rsid w:val="0095759A"/>
    <w:rsid w:val="009576C0"/>
    <w:rsid w:val="0095771E"/>
    <w:rsid w:val="00957726"/>
    <w:rsid w:val="00957728"/>
    <w:rsid w:val="00957747"/>
    <w:rsid w:val="00957768"/>
    <w:rsid w:val="00957828"/>
    <w:rsid w:val="0095796E"/>
    <w:rsid w:val="009579BC"/>
    <w:rsid w:val="00957AF2"/>
    <w:rsid w:val="00957BB9"/>
    <w:rsid w:val="00957DD8"/>
    <w:rsid w:val="00957F02"/>
    <w:rsid w:val="00957F61"/>
    <w:rsid w:val="00957F8F"/>
    <w:rsid w:val="00957FEC"/>
    <w:rsid w:val="00960124"/>
    <w:rsid w:val="00960206"/>
    <w:rsid w:val="009602BA"/>
    <w:rsid w:val="009603CD"/>
    <w:rsid w:val="009604AC"/>
    <w:rsid w:val="009604AF"/>
    <w:rsid w:val="0096052B"/>
    <w:rsid w:val="00960567"/>
    <w:rsid w:val="009605A3"/>
    <w:rsid w:val="009605BF"/>
    <w:rsid w:val="00960654"/>
    <w:rsid w:val="00960684"/>
    <w:rsid w:val="009607B3"/>
    <w:rsid w:val="009607ED"/>
    <w:rsid w:val="009608EC"/>
    <w:rsid w:val="00960929"/>
    <w:rsid w:val="00960995"/>
    <w:rsid w:val="009609AE"/>
    <w:rsid w:val="00960A1E"/>
    <w:rsid w:val="00960A24"/>
    <w:rsid w:val="00960A51"/>
    <w:rsid w:val="00960A89"/>
    <w:rsid w:val="00960AC0"/>
    <w:rsid w:val="00960C01"/>
    <w:rsid w:val="00960D03"/>
    <w:rsid w:val="00960E2F"/>
    <w:rsid w:val="00960E71"/>
    <w:rsid w:val="00960E9D"/>
    <w:rsid w:val="00960F2C"/>
    <w:rsid w:val="00960FCE"/>
    <w:rsid w:val="00961040"/>
    <w:rsid w:val="00961051"/>
    <w:rsid w:val="009610A8"/>
    <w:rsid w:val="009610E6"/>
    <w:rsid w:val="0096112E"/>
    <w:rsid w:val="00961139"/>
    <w:rsid w:val="009611B6"/>
    <w:rsid w:val="009611D8"/>
    <w:rsid w:val="009611E5"/>
    <w:rsid w:val="00961299"/>
    <w:rsid w:val="00961332"/>
    <w:rsid w:val="0096134A"/>
    <w:rsid w:val="009613D8"/>
    <w:rsid w:val="00961488"/>
    <w:rsid w:val="00961511"/>
    <w:rsid w:val="0096178B"/>
    <w:rsid w:val="0096185A"/>
    <w:rsid w:val="0096192A"/>
    <w:rsid w:val="009619AB"/>
    <w:rsid w:val="00961A21"/>
    <w:rsid w:val="00961AE4"/>
    <w:rsid w:val="00961B6A"/>
    <w:rsid w:val="00961CAA"/>
    <w:rsid w:val="00961DDE"/>
    <w:rsid w:val="00961E30"/>
    <w:rsid w:val="0096213B"/>
    <w:rsid w:val="009621E6"/>
    <w:rsid w:val="0096236E"/>
    <w:rsid w:val="009623F0"/>
    <w:rsid w:val="009623FE"/>
    <w:rsid w:val="0096243E"/>
    <w:rsid w:val="00962632"/>
    <w:rsid w:val="009626ED"/>
    <w:rsid w:val="00962728"/>
    <w:rsid w:val="009627D4"/>
    <w:rsid w:val="009627E2"/>
    <w:rsid w:val="0096289F"/>
    <w:rsid w:val="009628D2"/>
    <w:rsid w:val="00962989"/>
    <w:rsid w:val="009629C0"/>
    <w:rsid w:val="00962A8D"/>
    <w:rsid w:val="00962A8E"/>
    <w:rsid w:val="00962AAB"/>
    <w:rsid w:val="00962CAB"/>
    <w:rsid w:val="00962CE4"/>
    <w:rsid w:val="00962F84"/>
    <w:rsid w:val="009630EE"/>
    <w:rsid w:val="009630F1"/>
    <w:rsid w:val="00963225"/>
    <w:rsid w:val="00963282"/>
    <w:rsid w:val="0096333B"/>
    <w:rsid w:val="00963406"/>
    <w:rsid w:val="00963514"/>
    <w:rsid w:val="009636E4"/>
    <w:rsid w:val="00963A7B"/>
    <w:rsid w:val="00963AAF"/>
    <w:rsid w:val="00963AD9"/>
    <w:rsid w:val="00963B50"/>
    <w:rsid w:val="00963B9B"/>
    <w:rsid w:val="00963B9D"/>
    <w:rsid w:val="00963C63"/>
    <w:rsid w:val="00963DC5"/>
    <w:rsid w:val="00963F86"/>
    <w:rsid w:val="009640D2"/>
    <w:rsid w:val="009640F0"/>
    <w:rsid w:val="00964218"/>
    <w:rsid w:val="00964246"/>
    <w:rsid w:val="00964282"/>
    <w:rsid w:val="0096429B"/>
    <w:rsid w:val="00964347"/>
    <w:rsid w:val="009643BD"/>
    <w:rsid w:val="00964843"/>
    <w:rsid w:val="0096485B"/>
    <w:rsid w:val="00964861"/>
    <w:rsid w:val="009649F7"/>
    <w:rsid w:val="00964A09"/>
    <w:rsid w:val="00964A56"/>
    <w:rsid w:val="00964A5E"/>
    <w:rsid w:val="00964AD8"/>
    <w:rsid w:val="00964DBC"/>
    <w:rsid w:val="00964F69"/>
    <w:rsid w:val="00964FA2"/>
    <w:rsid w:val="00964FCA"/>
    <w:rsid w:val="0096509E"/>
    <w:rsid w:val="009650AD"/>
    <w:rsid w:val="009651C9"/>
    <w:rsid w:val="00965391"/>
    <w:rsid w:val="009653BF"/>
    <w:rsid w:val="009653EA"/>
    <w:rsid w:val="00965459"/>
    <w:rsid w:val="0096550E"/>
    <w:rsid w:val="0096566A"/>
    <w:rsid w:val="009657E7"/>
    <w:rsid w:val="00965807"/>
    <w:rsid w:val="009659BD"/>
    <w:rsid w:val="00965B38"/>
    <w:rsid w:val="00965B42"/>
    <w:rsid w:val="00965C40"/>
    <w:rsid w:val="00965DCA"/>
    <w:rsid w:val="00965E43"/>
    <w:rsid w:val="00965E8B"/>
    <w:rsid w:val="00965EB3"/>
    <w:rsid w:val="00965EC2"/>
    <w:rsid w:val="00965F2D"/>
    <w:rsid w:val="00965F34"/>
    <w:rsid w:val="00966008"/>
    <w:rsid w:val="009663F0"/>
    <w:rsid w:val="00966439"/>
    <w:rsid w:val="00966506"/>
    <w:rsid w:val="00966523"/>
    <w:rsid w:val="0096656A"/>
    <w:rsid w:val="00966661"/>
    <w:rsid w:val="009666AF"/>
    <w:rsid w:val="00966773"/>
    <w:rsid w:val="009667E3"/>
    <w:rsid w:val="0096680E"/>
    <w:rsid w:val="00966819"/>
    <w:rsid w:val="00966A0E"/>
    <w:rsid w:val="00966BE2"/>
    <w:rsid w:val="00966CA5"/>
    <w:rsid w:val="00966D23"/>
    <w:rsid w:val="00966D47"/>
    <w:rsid w:val="00966D8E"/>
    <w:rsid w:val="00966E74"/>
    <w:rsid w:val="00966EEC"/>
    <w:rsid w:val="009670EF"/>
    <w:rsid w:val="0096731E"/>
    <w:rsid w:val="00967349"/>
    <w:rsid w:val="00967393"/>
    <w:rsid w:val="00967648"/>
    <w:rsid w:val="00967688"/>
    <w:rsid w:val="00967734"/>
    <w:rsid w:val="0096776F"/>
    <w:rsid w:val="00967789"/>
    <w:rsid w:val="009677F5"/>
    <w:rsid w:val="00967846"/>
    <w:rsid w:val="00967B59"/>
    <w:rsid w:val="00967CC5"/>
    <w:rsid w:val="00967D09"/>
    <w:rsid w:val="00967E67"/>
    <w:rsid w:val="0097000D"/>
    <w:rsid w:val="0097026E"/>
    <w:rsid w:val="00970343"/>
    <w:rsid w:val="00970454"/>
    <w:rsid w:val="009704E0"/>
    <w:rsid w:val="009705C6"/>
    <w:rsid w:val="009705EB"/>
    <w:rsid w:val="009706F5"/>
    <w:rsid w:val="00970755"/>
    <w:rsid w:val="00970764"/>
    <w:rsid w:val="00970768"/>
    <w:rsid w:val="009707D9"/>
    <w:rsid w:val="00970822"/>
    <w:rsid w:val="00970927"/>
    <w:rsid w:val="009709F4"/>
    <w:rsid w:val="00970AE1"/>
    <w:rsid w:val="00970B06"/>
    <w:rsid w:val="00970DF8"/>
    <w:rsid w:val="00970E99"/>
    <w:rsid w:val="00970F2F"/>
    <w:rsid w:val="00970F33"/>
    <w:rsid w:val="00970FD5"/>
    <w:rsid w:val="0097103C"/>
    <w:rsid w:val="00971149"/>
    <w:rsid w:val="00971424"/>
    <w:rsid w:val="0097158D"/>
    <w:rsid w:val="009716A2"/>
    <w:rsid w:val="0097174D"/>
    <w:rsid w:val="00971783"/>
    <w:rsid w:val="009718CF"/>
    <w:rsid w:val="00971995"/>
    <w:rsid w:val="009719D8"/>
    <w:rsid w:val="00971A81"/>
    <w:rsid w:val="00971D30"/>
    <w:rsid w:val="00971E4F"/>
    <w:rsid w:val="00971F00"/>
    <w:rsid w:val="00971F56"/>
    <w:rsid w:val="00971FC2"/>
    <w:rsid w:val="00972067"/>
    <w:rsid w:val="00972211"/>
    <w:rsid w:val="009724DB"/>
    <w:rsid w:val="009725CA"/>
    <w:rsid w:val="009725F8"/>
    <w:rsid w:val="0097268E"/>
    <w:rsid w:val="0097273A"/>
    <w:rsid w:val="00972862"/>
    <w:rsid w:val="00972883"/>
    <w:rsid w:val="009728D5"/>
    <w:rsid w:val="00972A70"/>
    <w:rsid w:val="00972B2F"/>
    <w:rsid w:val="00972BC0"/>
    <w:rsid w:val="00972D50"/>
    <w:rsid w:val="00972E82"/>
    <w:rsid w:val="00972EC7"/>
    <w:rsid w:val="00973046"/>
    <w:rsid w:val="00973146"/>
    <w:rsid w:val="0097318B"/>
    <w:rsid w:val="00973226"/>
    <w:rsid w:val="00973406"/>
    <w:rsid w:val="00973420"/>
    <w:rsid w:val="00973421"/>
    <w:rsid w:val="009734EB"/>
    <w:rsid w:val="00973530"/>
    <w:rsid w:val="00973582"/>
    <w:rsid w:val="009736B2"/>
    <w:rsid w:val="009737E3"/>
    <w:rsid w:val="00973891"/>
    <w:rsid w:val="00973896"/>
    <w:rsid w:val="009738C4"/>
    <w:rsid w:val="00973937"/>
    <w:rsid w:val="00973983"/>
    <w:rsid w:val="00973994"/>
    <w:rsid w:val="00973B15"/>
    <w:rsid w:val="00973B30"/>
    <w:rsid w:val="00973B98"/>
    <w:rsid w:val="00973BCB"/>
    <w:rsid w:val="00973C62"/>
    <w:rsid w:val="00973C81"/>
    <w:rsid w:val="00973DF3"/>
    <w:rsid w:val="00973E60"/>
    <w:rsid w:val="00973E61"/>
    <w:rsid w:val="00973EA3"/>
    <w:rsid w:val="00973ECD"/>
    <w:rsid w:val="00973F02"/>
    <w:rsid w:val="0097400A"/>
    <w:rsid w:val="0097401E"/>
    <w:rsid w:val="00974062"/>
    <w:rsid w:val="009741A0"/>
    <w:rsid w:val="00974271"/>
    <w:rsid w:val="00974409"/>
    <w:rsid w:val="0097442D"/>
    <w:rsid w:val="009744B3"/>
    <w:rsid w:val="009745BE"/>
    <w:rsid w:val="009745C8"/>
    <w:rsid w:val="009745FB"/>
    <w:rsid w:val="0097462B"/>
    <w:rsid w:val="00974799"/>
    <w:rsid w:val="0097497E"/>
    <w:rsid w:val="0097498C"/>
    <w:rsid w:val="00974A80"/>
    <w:rsid w:val="00974AD7"/>
    <w:rsid w:val="00974AE8"/>
    <w:rsid w:val="00974B11"/>
    <w:rsid w:val="00974C7E"/>
    <w:rsid w:val="00974D55"/>
    <w:rsid w:val="00974D5F"/>
    <w:rsid w:val="00974D7C"/>
    <w:rsid w:val="00974DB3"/>
    <w:rsid w:val="00974E41"/>
    <w:rsid w:val="00974E78"/>
    <w:rsid w:val="00974FD2"/>
    <w:rsid w:val="00975139"/>
    <w:rsid w:val="0097517B"/>
    <w:rsid w:val="0097519F"/>
    <w:rsid w:val="00975235"/>
    <w:rsid w:val="009752EE"/>
    <w:rsid w:val="0097535A"/>
    <w:rsid w:val="009753BC"/>
    <w:rsid w:val="009753BE"/>
    <w:rsid w:val="00975421"/>
    <w:rsid w:val="00975512"/>
    <w:rsid w:val="0097551C"/>
    <w:rsid w:val="009755C8"/>
    <w:rsid w:val="009755D6"/>
    <w:rsid w:val="009755DA"/>
    <w:rsid w:val="0097566E"/>
    <w:rsid w:val="009756BB"/>
    <w:rsid w:val="0097580F"/>
    <w:rsid w:val="00975965"/>
    <w:rsid w:val="0097598A"/>
    <w:rsid w:val="00975AE1"/>
    <w:rsid w:val="00975B07"/>
    <w:rsid w:val="00975BEE"/>
    <w:rsid w:val="00975DB9"/>
    <w:rsid w:val="00975DFD"/>
    <w:rsid w:val="00975E3B"/>
    <w:rsid w:val="00975E48"/>
    <w:rsid w:val="00975F71"/>
    <w:rsid w:val="00975FCE"/>
    <w:rsid w:val="00976008"/>
    <w:rsid w:val="00976052"/>
    <w:rsid w:val="00976248"/>
    <w:rsid w:val="00976278"/>
    <w:rsid w:val="00976387"/>
    <w:rsid w:val="00976598"/>
    <w:rsid w:val="009765E0"/>
    <w:rsid w:val="00976849"/>
    <w:rsid w:val="00976B82"/>
    <w:rsid w:val="00976CBC"/>
    <w:rsid w:val="00976D9A"/>
    <w:rsid w:val="00976FD6"/>
    <w:rsid w:val="009770C6"/>
    <w:rsid w:val="00977163"/>
    <w:rsid w:val="00977167"/>
    <w:rsid w:val="009771F1"/>
    <w:rsid w:val="00977433"/>
    <w:rsid w:val="009775FC"/>
    <w:rsid w:val="0097765F"/>
    <w:rsid w:val="009776FC"/>
    <w:rsid w:val="0097770E"/>
    <w:rsid w:val="00977769"/>
    <w:rsid w:val="009778C0"/>
    <w:rsid w:val="00977A31"/>
    <w:rsid w:val="00977ACF"/>
    <w:rsid w:val="00977AD5"/>
    <w:rsid w:val="00977AD8"/>
    <w:rsid w:val="00977BF3"/>
    <w:rsid w:val="00977D6D"/>
    <w:rsid w:val="00977DE4"/>
    <w:rsid w:val="00977F0D"/>
    <w:rsid w:val="0098001D"/>
    <w:rsid w:val="0098016F"/>
    <w:rsid w:val="009801AF"/>
    <w:rsid w:val="009801C4"/>
    <w:rsid w:val="0098024E"/>
    <w:rsid w:val="00980413"/>
    <w:rsid w:val="0098045F"/>
    <w:rsid w:val="00980592"/>
    <w:rsid w:val="009805B1"/>
    <w:rsid w:val="0098072B"/>
    <w:rsid w:val="009809C7"/>
    <w:rsid w:val="00980BB3"/>
    <w:rsid w:val="00980C52"/>
    <w:rsid w:val="00980CAC"/>
    <w:rsid w:val="00980CB3"/>
    <w:rsid w:val="00980CB8"/>
    <w:rsid w:val="00980D0B"/>
    <w:rsid w:val="00980D10"/>
    <w:rsid w:val="00980DD6"/>
    <w:rsid w:val="00980DE1"/>
    <w:rsid w:val="00980E26"/>
    <w:rsid w:val="00980EBF"/>
    <w:rsid w:val="00980F8B"/>
    <w:rsid w:val="009810F5"/>
    <w:rsid w:val="0098110E"/>
    <w:rsid w:val="0098111C"/>
    <w:rsid w:val="0098133D"/>
    <w:rsid w:val="0098137C"/>
    <w:rsid w:val="00981382"/>
    <w:rsid w:val="009813FA"/>
    <w:rsid w:val="00981643"/>
    <w:rsid w:val="00981648"/>
    <w:rsid w:val="00981ABC"/>
    <w:rsid w:val="00981ADD"/>
    <w:rsid w:val="00981B60"/>
    <w:rsid w:val="00981BDF"/>
    <w:rsid w:val="00981C23"/>
    <w:rsid w:val="00981CBB"/>
    <w:rsid w:val="00981CD8"/>
    <w:rsid w:val="00981D70"/>
    <w:rsid w:val="00981E7C"/>
    <w:rsid w:val="00981EFC"/>
    <w:rsid w:val="00982055"/>
    <w:rsid w:val="009820B2"/>
    <w:rsid w:val="00982654"/>
    <w:rsid w:val="00982709"/>
    <w:rsid w:val="009827AA"/>
    <w:rsid w:val="009827CD"/>
    <w:rsid w:val="009828E2"/>
    <w:rsid w:val="009828FC"/>
    <w:rsid w:val="00982A93"/>
    <w:rsid w:val="00982C0C"/>
    <w:rsid w:val="00982F78"/>
    <w:rsid w:val="00982FE6"/>
    <w:rsid w:val="00983135"/>
    <w:rsid w:val="009831CF"/>
    <w:rsid w:val="009832EF"/>
    <w:rsid w:val="0098339A"/>
    <w:rsid w:val="00983516"/>
    <w:rsid w:val="00983534"/>
    <w:rsid w:val="009835E4"/>
    <w:rsid w:val="009836EC"/>
    <w:rsid w:val="009837AB"/>
    <w:rsid w:val="0098393D"/>
    <w:rsid w:val="00983A14"/>
    <w:rsid w:val="00983AA3"/>
    <w:rsid w:val="00983AB8"/>
    <w:rsid w:val="00983AC9"/>
    <w:rsid w:val="00983B08"/>
    <w:rsid w:val="00983BAE"/>
    <w:rsid w:val="00983D67"/>
    <w:rsid w:val="00983D79"/>
    <w:rsid w:val="00983D86"/>
    <w:rsid w:val="00983D9D"/>
    <w:rsid w:val="00983EAE"/>
    <w:rsid w:val="00984039"/>
    <w:rsid w:val="00984091"/>
    <w:rsid w:val="009840DB"/>
    <w:rsid w:val="00984146"/>
    <w:rsid w:val="00984229"/>
    <w:rsid w:val="0098433C"/>
    <w:rsid w:val="0098437B"/>
    <w:rsid w:val="009843BA"/>
    <w:rsid w:val="00984524"/>
    <w:rsid w:val="00984854"/>
    <w:rsid w:val="0098496E"/>
    <w:rsid w:val="00984AE4"/>
    <w:rsid w:val="00984B05"/>
    <w:rsid w:val="00984B33"/>
    <w:rsid w:val="00984B4B"/>
    <w:rsid w:val="00984B7E"/>
    <w:rsid w:val="00984BB2"/>
    <w:rsid w:val="00984CE5"/>
    <w:rsid w:val="00984DC5"/>
    <w:rsid w:val="00984DF8"/>
    <w:rsid w:val="00984E02"/>
    <w:rsid w:val="00984F04"/>
    <w:rsid w:val="00985034"/>
    <w:rsid w:val="0098506C"/>
    <w:rsid w:val="009850DB"/>
    <w:rsid w:val="0098515C"/>
    <w:rsid w:val="00985175"/>
    <w:rsid w:val="0098527D"/>
    <w:rsid w:val="009852E0"/>
    <w:rsid w:val="0098544F"/>
    <w:rsid w:val="009854AB"/>
    <w:rsid w:val="00985508"/>
    <w:rsid w:val="00985741"/>
    <w:rsid w:val="00985761"/>
    <w:rsid w:val="0098581D"/>
    <w:rsid w:val="0098585A"/>
    <w:rsid w:val="00985886"/>
    <w:rsid w:val="009858CE"/>
    <w:rsid w:val="0098598D"/>
    <w:rsid w:val="00985A91"/>
    <w:rsid w:val="00985AFA"/>
    <w:rsid w:val="00985B29"/>
    <w:rsid w:val="00985C17"/>
    <w:rsid w:val="00985C7B"/>
    <w:rsid w:val="00985CB4"/>
    <w:rsid w:val="00985DBB"/>
    <w:rsid w:val="00985DF2"/>
    <w:rsid w:val="00985E2F"/>
    <w:rsid w:val="00985EA9"/>
    <w:rsid w:val="00985FF1"/>
    <w:rsid w:val="00985FF9"/>
    <w:rsid w:val="009860FC"/>
    <w:rsid w:val="00986111"/>
    <w:rsid w:val="0098624B"/>
    <w:rsid w:val="00986368"/>
    <w:rsid w:val="0098636B"/>
    <w:rsid w:val="009863A7"/>
    <w:rsid w:val="0098641E"/>
    <w:rsid w:val="00986577"/>
    <w:rsid w:val="009865D1"/>
    <w:rsid w:val="009867A9"/>
    <w:rsid w:val="009867AB"/>
    <w:rsid w:val="00986856"/>
    <w:rsid w:val="00986888"/>
    <w:rsid w:val="00986B07"/>
    <w:rsid w:val="00986B0B"/>
    <w:rsid w:val="00986C22"/>
    <w:rsid w:val="00986D15"/>
    <w:rsid w:val="00986E04"/>
    <w:rsid w:val="00986EBE"/>
    <w:rsid w:val="00986EDD"/>
    <w:rsid w:val="00986F26"/>
    <w:rsid w:val="00986F2E"/>
    <w:rsid w:val="00986FF2"/>
    <w:rsid w:val="00987280"/>
    <w:rsid w:val="00987329"/>
    <w:rsid w:val="009873D1"/>
    <w:rsid w:val="00987497"/>
    <w:rsid w:val="00987500"/>
    <w:rsid w:val="00987668"/>
    <w:rsid w:val="009876A0"/>
    <w:rsid w:val="009878BC"/>
    <w:rsid w:val="009878D8"/>
    <w:rsid w:val="0098790C"/>
    <w:rsid w:val="0098798C"/>
    <w:rsid w:val="00987AD5"/>
    <w:rsid w:val="00987C97"/>
    <w:rsid w:val="00987D6D"/>
    <w:rsid w:val="00987E87"/>
    <w:rsid w:val="00987ED0"/>
    <w:rsid w:val="00987F94"/>
    <w:rsid w:val="00987FB9"/>
    <w:rsid w:val="00987FD4"/>
    <w:rsid w:val="009900BE"/>
    <w:rsid w:val="009901C9"/>
    <w:rsid w:val="0099026D"/>
    <w:rsid w:val="00990275"/>
    <w:rsid w:val="0099060B"/>
    <w:rsid w:val="00990622"/>
    <w:rsid w:val="0099062D"/>
    <w:rsid w:val="0099066C"/>
    <w:rsid w:val="00990729"/>
    <w:rsid w:val="009908F6"/>
    <w:rsid w:val="0099092E"/>
    <w:rsid w:val="009909E8"/>
    <w:rsid w:val="00990ADC"/>
    <w:rsid w:val="00990DDB"/>
    <w:rsid w:val="00990E33"/>
    <w:rsid w:val="00990EF7"/>
    <w:rsid w:val="00991219"/>
    <w:rsid w:val="0099122D"/>
    <w:rsid w:val="00991309"/>
    <w:rsid w:val="009914D1"/>
    <w:rsid w:val="00991524"/>
    <w:rsid w:val="009915AC"/>
    <w:rsid w:val="009915F0"/>
    <w:rsid w:val="00991632"/>
    <w:rsid w:val="00991667"/>
    <w:rsid w:val="009916CD"/>
    <w:rsid w:val="009917BA"/>
    <w:rsid w:val="00991814"/>
    <w:rsid w:val="00991836"/>
    <w:rsid w:val="0099184D"/>
    <w:rsid w:val="009919DE"/>
    <w:rsid w:val="00991A30"/>
    <w:rsid w:val="00991B09"/>
    <w:rsid w:val="00991B43"/>
    <w:rsid w:val="00991B6A"/>
    <w:rsid w:val="00991BAC"/>
    <w:rsid w:val="00991C15"/>
    <w:rsid w:val="00991C59"/>
    <w:rsid w:val="00991D8B"/>
    <w:rsid w:val="00991E54"/>
    <w:rsid w:val="00992116"/>
    <w:rsid w:val="0099213F"/>
    <w:rsid w:val="0099217E"/>
    <w:rsid w:val="009921B2"/>
    <w:rsid w:val="0099245D"/>
    <w:rsid w:val="009924AB"/>
    <w:rsid w:val="009924C4"/>
    <w:rsid w:val="0099263A"/>
    <w:rsid w:val="009926A5"/>
    <w:rsid w:val="009926BC"/>
    <w:rsid w:val="009926EA"/>
    <w:rsid w:val="0099273A"/>
    <w:rsid w:val="009927C2"/>
    <w:rsid w:val="00992832"/>
    <w:rsid w:val="009928BD"/>
    <w:rsid w:val="00992995"/>
    <w:rsid w:val="00992A1A"/>
    <w:rsid w:val="00992A93"/>
    <w:rsid w:val="00992C28"/>
    <w:rsid w:val="00992C84"/>
    <w:rsid w:val="00992DA0"/>
    <w:rsid w:val="00992ECF"/>
    <w:rsid w:val="00992F29"/>
    <w:rsid w:val="0099305F"/>
    <w:rsid w:val="00993332"/>
    <w:rsid w:val="00993385"/>
    <w:rsid w:val="0099355C"/>
    <w:rsid w:val="00993573"/>
    <w:rsid w:val="0099378E"/>
    <w:rsid w:val="009938C2"/>
    <w:rsid w:val="00993A14"/>
    <w:rsid w:val="00993BB4"/>
    <w:rsid w:val="00993D94"/>
    <w:rsid w:val="00993DCC"/>
    <w:rsid w:val="00993E82"/>
    <w:rsid w:val="00993F6E"/>
    <w:rsid w:val="0099404F"/>
    <w:rsid w:val="009940B4"/>
    <w:rsid w:val="009942A8"/>
    <w:rsid w:val="009942C8"/>
    <w:rsid w:val="009942F0"/>
    <w:rsid w:val="0099442A"/>
    <w:rsid w:val="0099448D"/>
    <w:rsid w:val="0099448F"/>
    <w:rsid w:val="00994584"/>
    <w:rsid w:val="009945E1"/>
    <w:rsid w:val="00994BF0"/>
    <w:rsid w:val="00994DB2"/>
    <w:rsid w:val="00994EB3"/>
    <w:rsid w:val="00994EDE"/>
    <w:rsid w:val="00994F08"/>
    <w:rsid w:val="00994F45"/>
    <w:rsid w:val="00994F87"/>
    <w:rsid w:val="00994FAA"/>
    <w:rsid w:val="0099502D"/>
    <w:rsid w:val="00995113"/>
    <w:rsid w:val="009952B0"/>
    <w:rsid w:val="0099532E"/>
    <w:rsid w:val="00995462"/>
    <w:rsid w:val="0099559F"/>
    <w:rsid w:val="0099570E"/>
    <w:rsid w:val="009957BC"/>
    <w:rsid w:val="009957C3"/>
    <w:rsid w:val="0099587D"/>
    <w:rsid w:val="00995BEF"/>
    <w:rsid w:val="00995BFE"/>
    <w:rsid w:val="00995E40"/>
    <w:rsid w:val="00995E76"/>
    <w:rsid w:val="00995F2D"/>
    <w:rsid w:val="0099601F"/>
    <w:rsid w:val="0099613F"/>
    <w:rsid w:val="00996217"/>
    <w:rsid w:val="00996227"/>
    <w:rsid w:val="0099625E"/>
    <w:rsid w:val="00996335"/>
    <w:rsid w:val="009963A9"/>
    <w:rsid w:val="009965B0"/>
    <w:rsid w:val="009965C8"/>
    <w:rsid w:val="009966E0"/>
    <w:rsid w:val="009969AB"/>
    <w:rsid w:val="00996B6C"/>
    <w:rsid w:val="00996C18"/>
    <w:rsid w:val="00996D10"/>
    <w:rsid w:val="00996D58"/>
    <w:rsid w:val="00996D7F"/>
    <w:rsid w:val="0099712D"/>
    <w:rsid w:val="0099716C"/>
    <w:rsid w:val="00997228"/>
    <w:rsid w:val="00997245"/>
    <w:rsid w:val="009972C4"/>
    <w:rsid w:val="009973F8"/>
    <w:rsid w:val="009974B2"/>
    <w:rsid w:val="009974FF"/>
    <w:rsid w:val="0099762E"/>
    <w:rsid w:val="00997688"/>
    <w:rsid w:val="009976FA"/>
    <w:rsid w:val="009977FE"/>
    <w:rsid w:val="00997928"/>
    <w:rsid w:val="0099792D"/>
    <w:rsid w:val="009979BA"/>
    <w:rsid w:val="00997B1D"/>
    <w:rsid w:val="00997B6E"/>
    <w:rsid w:val="00997C38"/>
    <w:rsid w:val="00997CFD"/>
    <w:rsid w:val="00997D50"/>
    <w:rsid w:val="00997E29"/>
    <w:rsid w:val="00997E34"/>
    <w:rsid w:val="00997E8D"/>
    <w:rsid w:val="00997F19"/>
    <w:rsid w:val="00997FEB"/>
    <w:rsid w:val="009A0128"/>
    <w:rsid w:val="009A0148"/>
    <w:rsid w:val="009A0175"/>
    <w:rsid w:val="009A0220"/>
    <w:rsid w:val="009A0285"/>
    <w:rsid w:val="009A02FC"/>
    <w:rsid w:val="009A0396"/>
    <w:rsid w:val="009A03C8"/>
    <w:rsid w:val="009A03D3"/>
    <w:rsid w:val="009A03DF"/>
    <w:rsid w:val="009A03F8"/>
    <w:rsid w:val="009A043B"/>
    <w:rsid w:val="009A045D"/>
    <w:rsid w:val="009A047F"/>
    <w:rsid w:val="009A0737"/>
    <w:rsid w:val="009A0970"/>
    <w:rsid w:val="009A097C"/>
    <w:rsid w:val="009A09D9"/>
    <w:rsid w:val="009A0A2B"/>
    <w:rsid w:val="009A0AC9"/>
    <w:rsid w:val="009A0AF2"/>
    <w:rsid w:val="009A0B25"/>
    <w:rsid w:val="009A0B52"/>
    <w:rsid w:val="009A0BB6"/>
    <w:rsid w:val="009A0C8E"/>
    <w:rsid w:val="009A0EEC"/>
    <w:rsid w:val="009A0F73"/>
    <w:rsid w:val="009A0F78"/>
    <w:rsid w:val="009A102D"/>
    <w:rsid w:val="009A107F"/>
    <w:rsid w:val="009A10FB"/>
    <w:rsid w:val="009A113C"/>
    <w:rsid w:val="009A11B6"/>
    <w:rsid w:val="009A13B2"/>
    <w:rsid w:val="009A13ED"/>
    <w:rsid w:val="009A1402"/>
    <w:rsid w:val="009A1466"/>
    <w:rsid w:val="009A1624"/>
    <w:rsid w:val="009A164C"/>
    <w:rsid w:val="009A18E3"/>
    <w:rsid w:val="009A195A"/>
    <w:rsid w:val="009A19D9"/>
    <w:rsid w:val="009A1AA8"/>
    <w:rsid w:val="009A1ACC"/>
    <w:rsid w:val="009A1AEB"/>
    <w:rsid w:val="009A1C76"/>
    <w:rsid w:val="009A1CF4"/>
    <w:rsid w:val="009A1CFF"/>
    <w:rsid w:val="009A1E20"/>
    <w:rsid w:val="009A1E2F"/>
    <w:rsid w:val="009A1F96"/>
    <w:rsid w:val="009A210B"/>
    <w:rsid w:val="009A2190"/>
    <w:rsid w:val="009A21C2"/>
    <w:rsid w:val="009A2485"/>
    <w:rsid w:val="009A2565"/>
    <w:rsid w:val="009A25D4"/>
    <w:rsid w:val="009A2652"/>
    <w:rsid w:val="009A26C1"/>
    <w:rsid w:val="009A26DF"/>
    <w:rsid w:val="009A2823"/>
    <w:rsid w:val="009A2913"/>
    <w:rsid w:val="009A2C2D"/>
    <w:rsid w:val="009A2D04"/>
    <w:rsid w:val="009A2DCE"/>
    <w:rsid w:val="009A2E51"/>
    <w:rsid w:val="009A2FA2"/>
    <w:rsid w:val="009A2FB4"/>
    <w:rsid w:val="009A333E"/>
    <w:rsid w:val="009A33FE"/>
    <w:rsid w:val="009A3412"/>
    <w:rsid w:val="009A3533"/>
    <w:rsid w:val="009A3A82"/>
    <w:rsid w:val="009A3AE4"/>
    <w:rsid w:val="009A3B4A"/>
    <w:rsid w:val="009A3CD2"/>
    <w:rsid w:val="009A3D6B"/>
    <w:rsid w:val="009A3E92"/>
    <w:rsid w:val="009A3F0D"/>
    <w:rsid w:val="009A4200"/>
    <w:rsid w:val="009A4217"/>
    <w:rsid w:val="009A428B"/>
    <w:rsid w:val="009A42F4"/>
    <w:rsid w:val="009A4303"/>
    <w:rsid w:val="009A432D"/>
    <w:rsid w:val="009A47DF"/>
    <w:rsid w:val="009A47E0"/>
    <w:rsid w:val="009A498E"/>
    <w:rsid w:val="009A4AED"/>
    <w:rsid w:val="009A4B0D"/>
    <w:rsid w:val="009A4B10"/>
    <w:rsid w:val="009A4B1E"/>
    <w:rsid w:val="009A4C8C"/>
    <w:rsid w:val="009A4CF1"/>
    <w:rsid w:val="009A4F9E"/>
    <w:rsid w:val="009A4FFC"/>
    <w:rsid w:val="009A5005"/>
    <w:rsid w:val="009A5016"/>
    <w:rsid w:val="009A5205"/>
    <w:rsid w:val="009A528F"/>
    <w:rsid w:val="009A52BB"/>
    <w:rsid w:val="009A5658"/>
    <w:rsid w:val="009A591F"/>
    <w:rsid w:val="009A592E"/>
    <w:rsid w:val="009A59B7"/>
    <w:rsid w:val="009A5A5A"/>
    <w:rsid w:val="009A5A71"/>
    <w:rsid w:val="009A5ADC"/>
    <w:rsid w:val="009A5CA9"/>
    <w:rsid w:val="009A5D8D"/>
    <w:rsid w:val="009A5DB7"/>
    <w:rsid w:val="009A5EAB"/>
    <w:rsid w:val="009A5ECA"/>
    <w:rsid w:val="009A6054"/>
    <w:rsid w:val="009A60FA"/>
    <w:rsid w:val="009A614E"/>
    <w:rsid w:val="009A62D8"/>
    <w:rsid w:val="009A6325"/>
    <w:rsid w:val="009A6483"/>
    <w:rsid w:val="009A6491"/>
    <w:rsid w:val="009A67DF"/>
    <w:rsid w:val="009A67E1"/>
    <w:rsid w:val="009A68C2"/>
    <w:rsid w:val="009A691E"/>
    <w:rsid w:val="009A6B79"/>
    <w:rsid w:val="009A6BB6"/>
    <w:rsid w:val="009A6C34"/>
    <w:rsid w:val="009A6C4F"/>
    <w:rsid w:val="009A6CC8"/>
    <w:rsid w:val="009A6CF3"/>
    <w:rsid w:val="009A6DD7"/>
    <w:rsid w:val="009A6F2D"/>
    <w:rsid w:val="009A6F91"/>
    <w:rsid w:val="009A70F0"/>
    <w:rsid w:val="009A718D"/>
    <w:rsid w:val="009A7270"/>
    <w:rsid w:val="009A728A"/>
    <w:rsid w:val="009A771E"/>
    <w:rsid w:val="009A77E3"/>
    <w:rsid w:val="009A784E"/>
    <w:rsid w:val="009A796C"/>
    <w:rsid w:val="009A7AA8"/>
    <w:rsid w:val="009A7B66"/>
    <w:rsid w:val="009A7BC9"/>
    <w:rsid w:val="009A7C88"/>
    <w:rsid w:val="009A7CED"/>
    <w:rsid w:val="009B00AF"/>
    <w:rsid w:val="009B01D5"/>
    <w:rsid w:val="009B022C"/>
    <w:rsid w:val="009B04FE"/>
    <w:rsid w:val="009B05BF"/>
    <w:rsid w:val="009B070A"/>
    <w:rsid w:val="009B07D7"/>
    <w:rsid w:val="009B0879"/>
    <w:rsid w:val="009B08D6"/>
    <w:rsid w:val="009B09DD"/>
    <w:rsid w:val="009B0B38"/>
    <w:rsid w:val="009B0CC0"/>
    <w:rsid w:val="009B0CE3"/>
    <w:rsid w:val="009B0D81"/>
    <w:rsid w:val="009B0DEC"/>
    <w:rsid w:val="009B0E9C"/>
    <w:rsid w:val="009B0FB5"/>
    <w:rsid w:val="009B10FD"/>
    <w:rsid w:val="009B11A4"/>
    <w:rsid w:val="009B1244"/>
    <w:rsid w:val="009B1429"/>
    <w:rsid w:val="009B14AD"/>
    <w:rsid w:val="009B1778"/>
    <w:rsid w:val="009B17AA"/>
    <w:rsid w:val="009B1888"/>
    <w:rsid w:val="009B1962"/>
    <w:rsid w:val="009B1977"/>
    <w:rsid w:val="009B1992"/>
    <w:rsid w:val="009B19B9"/>
    <w:rsid w:val="009B1A98"/>
    <w:rsid w:val="009B1B99"/>
    <w:rsid w:val="009B1E0E"/>
    <w:rsid w:val="009B1EED"/>
    <w:rsid w:val="009B1F20"/>
    <w:rsid w:val="009B1FC6"/>
    <w:rsid w:val="009B1FD6"/>
    <w:rsid w:val="009B2008"/>
    <w:rsid w:val="009B20DB"/>
    <w:rsid w:val="009B2229"/>
    <w:rsid w:val="009B22CD"/>
    <w:rsid w:val="009B2362"/>
    <w:rsid w:val="009B236B"/>
    <w:rsid w:val="009B244A"/>
    <w:rsid w:val="009B2481"/>
    <w:rsid w:val="009B2502"/>
    <w:rsid w:val="009B2504"/>
    <w:rsid w:val="009B2634"/>
    <w:rsid w:val="009B2674"/>
    <w:rsid w:val="009B26F6"/>
    <w:rsid w:val="009B2745"/>
    <w:rsid w:val="009B2952"/>
    <w:rsid w:val="009B29C9"/>
    <w:rsid w:val="009B2B8A"/>
    <w:rsid w:val="009B2C67"/>
    <w:rsid w:val="009B2CBE"/>
    <w:rsid w:val="009B2D8A"/>
    <w:rsid w:val="009B2E0F"/>
    <w:rsid w:val="009B2E3B"/>
    <w:rsid w:val="009B2E51"/>
    <w:rsid w:val="009B2EEB"/>
    <w:rsid w:val="009B2FDE"/>
    <w:rsid w:val="009B303E"/>
    <w:rsid w:val="009B304C"/>
    <w:rsid w:val="009B313F"/>
    <w:rsid w:val="009B31E0"/>
    <w:rsid w:val="009B3568"/>
    <w:rsid w:val="009B3580"/>
    <w:rsid w:val="009B35F2"/>
    <w:rsid w:val="009B363E"/>
    <w:rsid w:val="009B3651"/>
    <w:rsid w:val="009B37DA"/>
    <w:rsid w:val="009B392C"/>
    <w:rsid w:val="009B3958"/>
    <w:rsid w:val="009B3D4F"/>
    <w:rsid w:val="009B3E2F"/>
    <w:rsid w:val="009B3E6F"/>
    <w:rsid w:val="009B3F60"/>
    <w:rsid w:val="009B4003"/>
    <w:rsid w:val="009B405A"/>
    <w:rsid w:val="009B4155"/>
    <w:rsid w:val="009B41A1"/>
    <w:rsid w:val="009B41E3"/>
    <w:rsid w:val="009B4221"/>
    <w:rsid w:val="009B43F5"/>
    <w:rsid w:val="009B43FF"/>
    <w:rsid w:val="009B4508"/>
    <w:rsid w:val="009B4573"/>
    <w:rsid w:val="009B4623"/>
    <w:rsid w:val="009B46EA"/>
    <w:rsid w:val="009B49B6"/>
    <w:rsid w:val="009B49B9"/>
    <w:rsid w:val="009B4A2A"/>
    <w:rsid w:val="009B4B5F"/>
    <w:rsid w:val="009B4C7B"/>
    <w:rsid w:val="009B4D3E"/>
    <w:rsid w:val="009B4DDF"/>
    <w:rsid w:val="009B4F8D"/>
    <w:rsid w:val="009B5049"/>
    <w:rsid w:val="009B50F9"/>
    <w:rsid w:val="009B513C"/>
    <w:rsid w:val="009B5171"/>
    <w:rsid w:val="009B51E9"/>
    <w:rsid w:val="009B525F"/>
    <w:rsid w:val="009B545F"/>
    <w:rsid w:val="009B551C"/>
    <w:rsid w:val="009B56ED"/>
    <w:rsid w:val="009B5709"/>
    <w:rsid w:val="009B575D"/>
    <w:rsid w:val="009B57A4"/>
    <w:rsid w:val="009B57CD"/>
    <w:rsid w:val="009B599D"/>
    <w:rsid w:val="009B5AD7"/>
    <w:rsid w:val="009B5B11"/>
    <w:rsid w:val="009B5B5D"/>
    <w:rsid w:val="009B5DEE"/>
    <w:rsid w:val="009B5E2F"/>
    <w:rsid w:val="009B5FF8"/>
    <w:rsid w:val="009B609F"/>
    <w:rsid w:val="009B6496"/>
    <w:rsid w:val="009B65F3"/>
    <w:rsid w:val="009B6624"/>
    <w:rsid w:val="009B6649"/>
    <w:rsid w:val="009B6795"/>
    <w:rsid w:val="009B67CB"/>
    <w:rsid w:val="009B67FE"/>
    <w:rsid w:val="009B68DE"/>
    <w:rsid w:val="009B6960"/>
    <w:rsid w:val="009B69D3"/>
    <w:rsid w:val="009B6A2F"/>
    <w:rsid w:val="009B6B89"/>
    <w:rsid w:val="009B6BAA"/>
    <w:rsid w:val="009B6C02"/>
    <w:rsid w:val="009B6C1B"/>
    <w:rsid w:val="009B6CCC"/>
    <w:rsid w:val="009B6CE5"/>
    <w:rsid w:val="009B6D3B"/>
    <w:rsid w:val="009B6D81"/>
    <w:rsid w:val="009B6DAD"/>
    <w:rsid w:val="009B6DCD"/>
    <w:rsid w:val="009B6E04"/>
    <w:rsid w:val="009B6FED"/>
    <w:rsid w:val="009B704E"/>
    <w:rsid w:val="009B708A"/>
    <w:rsid w:val="009B7154"/>
    <w:rsid w:val="009B71BD"/>
    <w:rsid w:val="009B71F6"/>
    <w:rsid w:val="009B723F"/>
    <w:rsid w:val="009B7277"/>
    <w:rsid w:val="009B72B8"/>
    <w:rsid w:val="009B7352"/>
    <w:rsid w:val="009B74D3"/>
    <w:rsid w:val="009B7574"/>
    <w:rsid w:val="009B77A3"/>
    <w:rsid w:val="009B7882"/>
    <w:rsid w:val="009B7932"/>
    <w:rsid w:val="009B79BC"/>
    <w:rsid w:val="009B7A97"/>
    <w:rsid w:val="009B7AA5"/>
    <w:rsid w:val="009B7D0B"/>
    <w:rsid w:val="009C0021"/>
    <w:rsid w:val="009C0042"/>
    <w:rsid w:val="009C0078"/>
    <w:rsid w:val="009C008C"/>
    <w:rsid w:val="009C0307"/>
    <w:rsid w:val="009C0332"/>
    <w:rsid w:val="009C0543"/>
    <w:rsid w:val="009C0644"/>
    <w:rsid w:val="009C0667"/>
    <w:rsid w:val="009C06EC"/>
    <w:rsid w:val="009C0811"/>
    <w:rsid w:val="009C0862"/>
    <w:rsid w:val="009C08BF"/>
    <w:rsid w:val="009C0916"/>
    <w:rsid w:val="009C0A33"/>
    <w:rsid w:val="009C0B08"/>
    <w:rsid w:val="009C0BF9"/>
    <w:rsid w:val="009C0C04"/>
    <w:rsid w:val="009C0C6C"/>
    <w:rsid w:val="009C0E7A"/>
    <w:rsid w:val="009C0E96"/>
    <w:rsid w:val="009C0FEB"/>
    <w:rsid w:val="009C1007"/>
    <w:rsid w:val="009C1012"/>
    <w:rsid w:val="009C10B6"/>
    <w:rsid w:val="009C10F3"/>
    <w:rsid w:val="009C1131"/>
    <w:rsid w:val="009C1149"/>
    <w:rsid w:val="009C1164"/>
    <w:rsid w:val="009C11D6"/>
    <w:rsid w:val="009C12D4"/>
    <w:rsid w:val="009C130B"/>
    <w:rsid w:val="009C140D"/>
    <w:rsid w:val="009C146A"/>
    <w:rsid w:val="009C1480"/>
    <w:rsid w:val="009C15A7"/>
    <w:rsid w:val="009C1695"/>
    <w:rsid w:val="009C17AB"/>
    <w:rsid w:val="009C18BF"/>
    <w:rsid w:val="009C1A7E"/>
    <w:rsid w:val="009C1B67"/>
    <w:rsid w:val="009C1BA1"/>
    <w:rsid w:val="009C1BC4"/>
    <w:rsid w:val="009C1C5E"/>
    <w:rsid w:val="009C1E5D"/>
    <w:rsid w:val="009C1F74"/>
    <w:rsid w:val="009C2098"/>
    <w:rsid w:val="009C2192"/>
    <w:rsid w:val="009C2330"/>
    <w:rsid w:val="009C247A"/>
    <w:rsid w:val="009C2546"/>
    <w:rsid w:val="009C2560"/>
    <w:rsid w:val="009C2621"/>
    <w:rsid w:val="009C276E"/>
    <w:rsid w:val="009C2797"/>
    <w:rsid w:val="009C27DB"/>
    <w:rsid w:val="009C2839"/>
    <w:rsid w:val="009C2A56"/>
    <w:rsid w:val="009C2AD0"/>
    <w:rsid w:val="009C2C48"/>
    <w:rsid w:val="009C2D12"/>
    <w:rsid w:val="009C2E3F"/>
    <w:rsid w:val="009C2E52"/>
    <w:rsid w:val="009C2EDE"/>
    <w:rsid w:val="009C30DB"/>
    <w:rsid w:val="009C3202"/>
    <w:rsid w:val="009C3228"/>
    <w:rsid w:val="009C3290"/>
    <w:rsid w:val="009C32CE"/>
    <w:rsid w:val="009C3350"/>
    <w:rsid w:val="009C35BB"/>
    <w:rsid w:val="009C35FE"/>
    <w:rsid w:val="009C362D"/>
    <w:rsid w:val="009C36DD"/>
    <w:rsid w:val="009C37C1"/>
    <w:rsid w:val="009C3840"/>
    <w:rsid w:val="009C3854"/>
    <w:rsid w:val="009C38DA"/>
    <w:rsid w:val="009C3912"/>
    <w:rsid w:val="009C3A70"/>
    <w:rsid w:val="009C3CE9"/>
    <w:rsid w:val="009C3D01"/>
    <w:rsid w:val="009C3DD6"/>
    <w:rsid w:val="009C3F60"/>
    <w:rsid w:val="009C3FDA"/>
    <w:rsid w:val="009C4145"/>
    <w:rsid w:val="009C41A7"/>
    <w:rsid w:val="009C41A9"/>
    <w:rsid w:val="009C41BE"/>
    <w:rsid w:val="009C41C6"/>
    <w:rsid w:val="009C4201"/>
    <w:rsid w:val="009C4249"/>
    <w:rsid w:val="009C430B"/>
    <w:rsid w:val="009C433F"/>
    <w:rsid w:val="009C43B8"/>
    <w:rsid w:val="009C43D9"/>
    <w:rsid w:val="009C43E9"/>
    <w:rsid w:val="009C44E0"/>
    <w:rsid w:val="009C44FC"/>
    <w:rsid w:val="009C45EF"/>
    <w:rsid w:val="009C4675"/>
    <w:rsid w:val="009C469C"/>
    <w:rsid w:val="009C46A2"/>
    <w:rsid w:val="009C46D2"/>
    <w:rsid w:val="009C48DC"/>
    <w:rsid w:val="009C4916"/>
    <w:rsid w:val="009C4927"/>
    <w:rsid w:val="009C4A2F"/>
    <w:rsid w:val="009C4A44"/>
    <w:rsid w:val="009C4AB9"/>
    <w:rsid w:val="009C4B04"/>
    <w:rsid w:val="009C4C1F"/>
    <w:rsid w:val="009C4C7F"/>
    <w:rsid w:val="009C4CB7"/>
    <w:rsid w:val="009C4CE9"/>
    <w:rsid w:val="009C4E45"/>
    <w:rsid w:val="009C4EA9"/>
    <w:rsid w:val="009C4F31"/>
    <w:rsid w:val="009C4F67"/>
    <w:rsid w:val="009C4F9E"/>
    <w:rsid w:val="009C4FC8"/>
    <w:rsid w:val="009C4FCC"/>
    <w:rsid w:val="009C503F"/>
    <w:rsid w:val="009C5179"/>
    <w:rsid w:val="009C52A7"/>
    <w:rsid w:val="009C54A7"/>
    <w:rsid w:val="009C5659"/>
    <w:rsid w:val="009C5881"/>
    <w:rsid w:val="009C59DC"/>
    <w:rsid w:val="009C5B6C"/>
    <w:rsid w:val="009C5CA7"/>
    <w:rsid w:val="009C5D39"/>
    <w:rsid w:val="009C5D77"/>
    <w:rsid w:val="009C5D99"/>
    <w:rsid w:val="009C5DBC"/>
    <w:rsid w:val="009C5E41"/>
    <w:rsid w:val="009C5E5A"/>
    <w:rsid w:val="009C5F04"/>
    <w:rsid w:val="009C6061"/>
    <w:rsid w:val="009C6206"/>
    <w:rsid w:val="009C627F"/>
    <w:rsid w:val="009C6306"/>
    <w:rsid w:val="009C630F"/>
    <w:rsid w:val="009C632D"/>
    <w:rsid w:val="009C633E"/>
    <w:rsid w:val="009C6385"/>
    <w:rsid w:val="009C642C"/>
    <w:rsid w:val="009C659F"/>
    <w:rsid w:val="009C66D3"/>
    <w:rsid w:val="009C6734"/>
    <w:rsid w:val="009C673C"/>
    <w:rsid w:val="009C67B2"/>
    <w:rsid w:val="009C6ACF"/>
    <w:rsid w:val="009C6ADB"/>
    <w:rsid w:val="009C6B90"/>
    <w:rsid w:val="009C6CEB"/>
    <w:rsid w:val="009C6EBE"/>
    <w:rsid w:val="009C6EF4"/>
    <w:rsid w:val="009C6EF7"/>
    <w:rsid w:val="009C6F88"/>
    <w:rsid w:val="009C718C"/>
    <w:rsid w:val="009C738C"/>
    <w:rsid w:val="009C743C"/>
    <w:rsid w:val="009C7627"/>
    <w:rsid w:val="009C7675"/>
    <w:rsid w:val="009C76B2"/>
    <w:rsid w:val="009C76CE"/>
    <w:rsid w:val="009C774C"/>
    <w:rsid w:val="009C7761"/>
    <w:rsid w:val="009C7778"/>
    <w:rsid w:val="009C77A8"/>
    <w:rsid w:val="009C77C4"/>
    <w:rsid w:val="009C77CE"/>
    <w:rsid w:val="009C781F"/>
    <w:rsid w:val="009C79E4"/>
    <w:rsid w:val="009C79FC"/>
    <w:rsid w:val="009C7B37"/>
    <w:rsid w:val="009C7D15"/>
    <w:rsid w:val="009C7EF9"/>
    <w:rsid w:val="009D002A"/>
    <w:rsid w:val="009D0338"/>
    <w:rsid w:val="009D0360"/>
    <w:rsid w:val="009D040F"/>
    <w:rsid w:val="009D0536"/>
    <w:rsid w:val="009D0617"/>
    <w:rsid w:val="009D07C3"/>
    <w:rsid w:val="009D080E"/>
    <w:rsid w:val="009D08BA"/>
    <w:rsid w:val="009D0909"/>
    <w:rsid w:val="009D0910"/>
    <w:rsid w:val="009D09B6"/>
    <w:rsid w:val="009D0DE9"/>
    <w:rsid w:val="009D0E6D"/>
    <w:rsid w:val="009D0EAC"/>
    <w:rsid w:val="009D0F02"/>
    <w:rsid w:val="009D0F23"/>
    <w:rsid w:val="009D0F54"/>
    <w:rsid w:val="009D1095"/>
    <w:rsid w:val="009D1306"/>
    <w:rsid w:val="009D1332"/>
    <w:rsid w:val="009D139B"/>
    <w:rsid w:val="009D13C1"/>
    <w:rsid w:val="009D1709"/>
    <w:rsid w:val="009D17F2"/>
    <w:rsid w:val="009D1874"/>
    <w:rsid w:val="009D18A8"/>
    <w:rsid w:val="009D1929"/>
    <w:rsid w:val="009D19F1"/>
    <w:rsid w:val="009D1A15"/>
    <w:rsid w:val="009D1B00"/>
    <w:rsid w:val="009D1BD4"/>
    <w:rsid w:val="009D1C3F"/>
    <w:rsid w:val="009D1D46"/>
    <w:rsid w:val="009D1F02"/>
    <w:rsid w:val="009D1F0F"/>
    <w:rsid w:val="009D1F5D"/>
    <w:rsid w:val="009D1FC1"/>
    <w:rsid w:val="009D217C"/>
    <w:rsid w:val="009D22FD"/>
    <w:rsid w:val="009D2486"/>
    <w:rsid w:val="009D24C8"/>
    <w:rsid w:val="009D2574"/>
    <w:rsid w:val="009D2582"/>
    <w:rsid w:val="009D25F5"/>
    <w:rsid w:val="009D275D"/>
    <w:rsid w:val="009D27AE"/>
    <w:rsid w:val="009D284B"/>
    <w:rsid w:val="009D2917"/>
    <w:rsid w:val="009D291B"/>
    <w:rsid w:val="009D293E"/>
    <w:rsid w:val="009D2ACF"/>
    <w:rsid w:val="009D2D25"/>
    <w:rsid w:val="009D2DF0"/>
    <w:rsid w:val="009D2F43"/>
    <w:rsid w:val="009D2FE8"/>
    <w:rsid w:val="009D308A"/>
    <w:rsid w:val="009D3487"/>
    <w:rsid w:val="009D34D2"/>
    <w:rsid w:val="009D3905"/>
    <w:rsid w:val="009D390F"/>
    <w:rsid w:val="009D3960"/>
    <w:rsid w:val="009D3B4B"/>
    <w:rsid w:val="009D3C76"/>
    <w:rsid w:val="009D3C91"/>
    <w:rsid w:val="009D3D8C"/>
    <w:rsid w:val="009D3E07"/>
    <w:rsid w:val="009D3E23"/>
    <w:rsid w:val="009D3F1A"/>
    <w:rsid w:val="009D3FB4"/>
    <w:rsid w:val="009D3FD2"/>
    <w:rsid w:val="009D4026"/>
    <w:rsid w:val="009D40FC"/>
    <w:rsid w:val="009D43D8"/>
    <w:rsid w:val="009D45EB"/>
    <w:rsid w:val="009D463B"/>
    <w:rsid w:val="009D4755"/>
    <w:rsid w:val="009D49D5"/>
    <w:rsid w:val="009D4A0D"/>
    <w:rsid w:val="009D4AFB"/>
    <w:rsid w:val="009D4C95"/>
    <w:rsid w:val="009D4D20"/>
    <w:rsid w:val="009D4E1B"/>
    <w:rsid w:val="009D5051"/>
    <w:rsid w:val="009D52EC"/>
    <w:rsid w:val="009D532A"/>
    <w:rsid w:val="009D53F1"/>
    <w:rsid w:val="009D553E"/>
    <w:rsid w:val="009D5564"/>
    <w:rsid w:val="009D5591"/>
    <w:rsid w:val="009D55FD"/>
    <w:rsid w:val="009D560F"/>
    <w:rsid w:val="009D56D8"/>
    <w:rsid w:val="009D57F1"/>
    <w:rsid w:val="009D585E"/>
    <w:rsid w:val="009D58C1"/>
    <w:rsid w:val="009D592A"/>
    <w:rsid w:val="009D59AE"/>
    <w:rsid w:val="009D59E9"/>
    <w:rsid w:val="009D5A43"/>
    <w:rsid w:val="009D5B37"/>
    <w:rsid w:val="009D5C78"/>
    <w:rsid w:val="009D5DA6"/>
    <w:rsid w:val="009D5E04"/>
    <w:rsid w:val="009D5F42"/>
    <w:rsid w:val="009D5FA5"/>
    <w:rsid w:val="009D618E"/>
    <w:rsid w:val="009D625C"/>
    <w:rsid w:val="009D636E"/>
    <w:rsid w:val="009D63E0"/>
    <w:rsid w:val="009D63E2"/>
    <w:rsid w:val="009D641F"/>
    <w:rsid w:val="009D64DD"/>
    <w:rsid w:val="009D6612"/>
    <w:rsid w:val="009D6654"/>
    <w:rsid w:val="009D668B"/>
    <w:rsid w:val="009D6756"/>
    <w:rsid w:val="009D6944"/>
    <w:rsid w:val="009D6A18"/>
    <w:rsid w:val="009D6B9B"/>
    <w:rsid w:val="009D6CF7"/>
    <w:rsid w:val="009D6F21"/>
    <w:rsid w:val="009D6F23"/>
    <w:rsid w:val="009D6F3F"/>
    <w:rsid w:val="009D7094"/>
    <w:rsid w:val="009D713B"/>
    <w:rsid w:val="009D7213"/>
    <w:rsid w:val="009D7406"/>
    <w:rsid w:val="009D7425"/>
    <w:rsid w:val="009D74B9"/>
    <w:rsid w:val="009D760B"/>
    <w:rsid w:val="009D78A5"/>
    <w:rsid w:val="009D78E9"/>
    <w:rsid w:val="009D79C2"/>
    <w:rsid w:val="009D7A3D"/>
    <w:rsid w:val="009D7AB1"/>
    <w:rsid w:val="009D7AF4"/>
    <w:rsid w:val="009D7B77"/>
    <w:rsid w:val="009D7B7E"/>
    <w:rsid w:val="009D7CC6"/>
    <w:rsid w:val="009D7D59"/>
    <w:rsid w:val="009D7D61"/>
    <w:rsid w:val="009D7D8C"/>
    <w:rsid w:val="009D7D93"/>
    <w:rsid w:val="009D7E2C"/>
    <w:rsid w:val="009D7F8D"/>
    <w:rsid w:val="009E0035"/>
    <w:rsid w:val="009E0204"/>
    <w:rsid w:val="009E0241"/>
    <w:rsid w:val="009E0275"/>
    <w:rsid w:val="009E03A4"/>
    <w:rsid w:val="009E05AD"/>
    <w:rsid w:val="009E0649"/>
    <w:rsid w:val="009E072F"/>
    <w:rsid w:val="009E07F6"/>
    <w:rsid w:val="009E0A64"/>
    <w:rsid w:val="009E0B75"/>
    <w:rsid w:val="009E0BBD"/>
    <w:rsid w:val="009E0C3F"/>
    <w:rsid w:val="009E0D79"/>
    <w:rsid w:val="009E0DE4"/>
    <w:rsid w:val="009E0ED4"/>
    <w:rsid w:val="009E1136"/>
    <w:rsid w:val="009E115B"/>
    <w:rsid w:val="009E11CF"/>
    <w:rsid w:val="009E124F"/>
    <w:rsid w:val="009E12B4"/>
    <w:rsid w:val="009E1384"/>
    <w:rsid w:val="009E1388"/>
    <w:rsid w:val="009E13A2"/>
    <w:rsid w:val="009E14D8"/>
    <w:rsid w:val="009E1512"/>
    <w:rsid w:val="009E15AA"/>
    <w:rsid w:val="009E15DB"/>
    <w:rsid w:val="009E174B"/>
    <w:rsid w:val="009E19E6"/>
    <w:rsid w:val="009E1AFC"/>
    <w:rsid w:val="009E1B07"/>
    <w:rsid w:val="009E1BEA"/>
    <w:rsid w:val="009E1C59"/>
    <w:rsid w:val="009E1CA0"/>
    <w:rsid w:val="009E1D1E"/>
    <w:rsid w:val="009E1E6D"/>
    <w:rsid w:val="009E1F9B"/>
    <w:rsid w:val="009E215D"/>
    <w:rsid w:val="009E2199"/>
    <w:rsid w:val="009E21A7"/>
    <w:rsid w:val="009E2273"/>
    <w:rsid w:val="009E22F7"/>
    <w:rsid w:val="009E22FF"/>
    <w:rsid w:val="009E234F"/>
    <w:rsid w:val="009E23E8"/>
    <w:rsid w:val="009E2425"/>
    <w:rsid w:val="009E24A7"/>
    <w:rsid w:val="009E2695"/>
    <w:rsid w:val="009E2775"/>
    <w:rsid w:val="009E285C"/>
    <w:rsid w:val="009E28C7"/>
    <w:rsid w:val="009E2917"/>
    <w:rsid w:val="009E2956"/>
    <w:rsid w:val="009E2988"/>
    <w:rsid w:val="009E2A4B"/>
    <w:rsid w:val="009E2AC1"/>
    <w:rsid w:val="009E2B72"/>
    <w:rsid w:val="009E2B83"/>
    <w:rsid w:val="009E2C5B"/>
    <w:rsid w:val="009E2E00"/>
    <w:rsid w:val="009E2E77"/>
    <w:rsid w:val="009E2EED"/>
    <w:rsid w:val="009E3068"/>
    <w:rsid w:val="009E31A9"/>
    <w:rsid w:val="009E32B8"/>
    <w:rsid w:val="009E32F3"/>
    <w:rsid w:val="009E33AE"/>
    <w:rsid w:val="009E3449"/>
    <w:rsid w:val="009E35EC"/>
    <w:rsid w:val="009E36E5"/>
    <w:rsid w:val="009E388A"/>
    <w:rsid w:val="009E3A22"/>
    <w:rsid w:val="009E3A3B"/>
    <w:rsid w:val="009E3C11"/>
    <w:rsid w:val="009E3CE2"/>
    <w:rsid w:val="009E3D28"/>
    <w:rsid w:val="009E3D6D"/>
    <w:rsid w:val="009E3D7F"/>
    <w:rsid w:val="009E3E23"/>
    <w:rsid w:val="009E3EAA"/>
    <w:rsid w:val="009E3ED1"/>
    <w:rsid w:val="009E4000"/>
    <w:rsid w:val="009E4036"/>
    <w:rsid w:val="009E404C"/>
    <w:rsid w:val="009E40CB"/>
    <w:rsid w:val="009E419C"/>
    <w:rsid w:val="009E4349"/>
    <w:rsid w:val="009E441F"/>
    <w:rsid w:val="009E4452"/>
    <w:rsid w:val="009E4572"/>
    <w:rsid w:val="009E45E8"/>
    <w:rsid w:val="009E4692"/>
    <w:rsid w:val="009E47D2"/>
    <w:rsid w:val="009E4828"/>
    <w:rsid w:val="009E4925"/>
    <w:rsid w:val="009E4994"/>
    <w:rsid w:val="009E4AB8"/>
    <w:rsid w:val="009E4AD1"/>
    <w:rsid w:val="009E4B3C"/>
    <w:rsid w:val="009E4B60"/>
    <w:rsid w:val="009E4CCE"/>
    <w:rsid w:val="009E4CCF"/>
    <w:rsid w:val="009E4D16"/>
    <w:rsid w:val="009E4D30"/>
    <w:rsid w:val="009E4D96"/>
    <w:rsid w:val="009E4EDB"/>
    <w:rsid w:val="009E4F54"/>
    <w:rsid w:val="009E520E"/>
    <w:rsid w:val="009E5366"/>
    <w:rsid w:val="009E53AA"/>
    <w:rsid w:val="009E53E0"/>
    <w:rsid w:val="009E553B"/>
    <w:rsid w:val="009E55DC"/>
    <w:rsid w:val="009E574F"/>
    <w:rsid w:val="009E5788"/>
    <w:rsid w:val="009E57F0"/>
    <w:rsid w:val="009E592D"/>
    <w:rsid w:val="009E5A00"/>
    <w:rsid w:val="009E5A7D"/>
    <w:rsid w:val="009E5BEB"/>
    <w:rsid w:val="009E5C8F"/>
    <w:rsid w:val="009E5D0D"/>
    <w:rsid w:val="009E5D64"/>
    <w:rsid w:val="009E5E25"/>
    <w:rsid w:val="009E5E4B"/>
    <w:rsid w:val="009E5E68"/>
    <w:rsid w:val="009E5F1B"/>
    <w:rsid w:val="009E5FDF"/>
    <w:rsid w:val="009E6163"/>
    <w:rsid w:val="009E61E6"/>
    <w:rsid w:val="009E6245"/>
    <w:rsid w:val="009E6277"/>
    <w:rsid w:val="009E629A"/>
    <w:rsid w:val="009E62BF"/>
    <w:rsid w:val="009E62EF"/>
    <w:rsid w:val="009E6326"/>
    <w:rsid w:val="009E63F2"/>
    <w:rsid w:val="009E650F"/>
    <w:rsid w:val="009E6626"/>
    <w:rsid w:val="009E6732"/>
    <w:rsid w:val="009E676F"/>
    <w:rsid w:val="009E682A"/>
    <w:rsid w:val="009E6879"/>
    <w:rsid w:val="009E68E0"/>
    <w:rsid w:val="009E6B06"/>
    <w:rsid w:val="009E6B63"/>
    <w:rsid w:val="009E6B6E"/>
    <w:rsid w:val="009E6B9F"/>
    <w:rsid w:val="009E6D46"/>
    <w:rsid w:val="009E6D51"/>
    <w:rsid w:val="009E6DB3"/>
    <w:rsid w:val="009E6DC5"/>
    <w:rsid w:val="009E6DFC"/>
    <w:rsid w:val="009E6EA6"/>
    <w:rsid w:val="009E6EB2"/>
    <w:rsid w:val="009E6F1D"/>
    <w:rsid w:val="009E6FCD"/>
    <w:rsid w:val="009E6FD8"/>
    <w:rsid w:val="009E70B9"/>
    <w:rsid w:val="009E70F5"/>
    <w:rsid w:val="009E722E"/>
    <w:rsid w:val="009E7243"/>
    <w:rsid w:val="009E7288"/>
    <w:rsid w:val="009E7292"/>
    <w:rsid w:val="009E734C"/>
    <w:rsid w:val="009E740C"/>
    <w:rsid w:val="009E7446"/>
    <w:rsid w:val="009E7587"/>
    <w:rsid w:val="009E7799"/>
    <w:rsid w:val="009E78AE"/>
    <w:rsid w:val="009E7933"/>
    <w:rsid w:val="009E7A66"/>
    <w:rsid w:val="009E7B6C"/>
    <w:rsid w:val="009E7B83"/>
    <w:rsid w:val="009E7C0A"/>
    <w:rsid w:val="009E7C3D"/>
    <w:rsid w:val="009E7C42"/>
    <w:rsid w:val="009E7CF8"/>
    <w:rsid w:val="009E7D78"/>
    <w:rsid w:val="009E7D7A"/>
    <w:rsid w:val="009E7DC8"/>
    <w:rsid w:val="009E7F8B"/>
    <w:rsid w:val="009E7F8D"/>
    <w:rsid w:val="009F005F"/>
    <w:rsid w:val="009F0118"/>
    <w:rsid w:val="009F014A"/>
    <w:rsid w:val="009F01C8"/>
    <w:rsid w:val="009F0229"/>
    <w:rsid w:val="009F0294"/>
    <w:rsid w:val="009F02C6"/>
    <w:rsid w:val="009F03A5"/>
    <w:rsid w:val="009F046F"/>
    <w:rsid w:val="009F04A0"/>
    <w:rsid w:val="009F051D"/>
    <w:rsid w:val="009F05C3"/>
    <w:rsid w:val="009F05C5"/>
    <w:rsid w:val="009F0676"/>
    <w:rsid w:val="009F0911"/>
    <w:rsid w:val="009F09D7"/>
    <w:rsid w:val="009F0AD1"/>
    <w:rsid w:val="009F0B59"/>
    <w:rsid w:val="009F0B61"/>
    <w:rsid w:val="009F0B71"/>
    <w:rsid w:val="009F0BC2"/>
    <w:rsid w:val="009F0C80"/>
    <w:rsid w:val="009F0CD5"/>
    <w:rsid w:val="009F0FB5"/>
    <w:rsid w:val="009F10E7"/>
    <w:rsid w:val="009F1176"/>
    <w:rsid w:val="009F1199"/>
    <w:rsid w:val="009F1211"/>
    <w:rsid w:val="009F1357"/>
    <w:rsid w:val="009F13DA"/>
    <w:rsid w:val="009F141C"/>
    <w:rsid w:val="009F156B"/>
    <w:rsid w:val="009F175B"/>
    <w:rsid w:val="009F176F"/>
    <w:rsid w:val="009F199A"/>
    <w:rsid w:val="009F1AE5"/>
    <w:rsid w:val="009F1C23"/>
    <w:rsid w:val="009F1C25"/>
    <w:rsid w:val="009F1E50"/>
    <w:rsid w:val="009F1EA6"/>
    <w:rsid w:val="009F215E"/>
    <w:rsid w:val="009F21FD"/>
    <w:rsid w:val="009F224A"/>
    <w:rsid w:val="009F23AF"/>
    <w:rsid w:val="009F250B"/>
    <w:rsid w:val="009F25F0"/>
    <w:rsid w:val="009F261F"/>
    <w:rsid w:val="009F26C2"/>
    <w:rsid w:val="009F26D4"/>
    <w:rsid w:val="009F2754"/>
    <w:rsid w:val="009F27B7"/>
    <w:rsid w:val="009F2990"/>
    <w:rsid w:val="009F2B2D"/>
    <w:rsid w:val="009F2B7C"/>
    <w:rsid w:val="009F2B83"/>
    <w:rsid w:val="009F2D29"/>
    <w:rsid w:val="009F2DA0"/>
    <w:rsid w:val="009F2DD0"/>
    <w:rsid w:val="009F2DFF"/>
    <w:rsid w:val="009F2EA1"/>
    <w:rsid w:val="009F2FC2"/>
    <w:rsid w:val="009F2FCD"/>
    <w:rsid w:val="009F3059"/>
    <w:rsid w:val="009F3179"/>
    <w:rsid w:val="009F31B6"/>
    <w:rsid w:val="009F3236"/>
    <w:rsid w:val="009F3254"/>
    <w:rsid w:val="009F325B"/>
    <w:rsid w:val="009F332E"/>
    <w:rsid w:val="009F3431"/>
    <w:rsid w:val="009F3534"/>
    <w:rsid w:val="009F3556"/>
    <w:rsid w:val="009F3722"/>
    <w:rsid w:val="009F3743"/>
    <w:rsid w:val="009F375C"/>
    <w:rsid w:val="009F381B"/>
    <w:rsid w:val="009F382C"/>
    <w:rsid w:val="009F3849"/>
    <w:rsid w:val="009F3B42"/>
    <w:rsid w:val="009F3D1B"/>
    <w:rsid w:val="009F3D5A"/>
    <w:rsid w:val="009F3D6C"/>
    <w:rsid w:val="009F3D76"/>
    <w:rsid w:val="009F3EC5"/>
    <w:rsid w:val="009F3FDE"/>
    <w:rsid w:val="009F40AB"/>
    <w:rsid w:val="009F412F"/>
    <w:rsid w:val="009F4404"/>
    <w:rsid w:val="009F4464"/>
    <w:rsid w:val="009F4555"/>
    <w:rsid w:val="009F45BB"/>
    <w:rsid w:val="009F465B"/>
    <w:rsid w:val="009F46C7"/>
    <w:rsid w:val="009F4967"/>
    <w:rsid w:val="009F4969"/>
    <w:rsid w:val="009F49A6"/>
    <w:rsid w:val="009F4A0C"/>
    <w:rsid w:val="009F4BFF"/>
    <w:rsid w:val="009F4E13"/>
    <w:rsid w:val="009F4E4C"/>
    <w:rsid w:val="009F4E92"/>
    <w:rsid w:val="009F4EA4"/>
    <w:rsid w:val="009F5069"/>
    <w:rsid w:val="009F5081"/>
    <w:rsid w:val="009F50D1"/>
    <w:rsid w:val="009F518A"/>
    <w:rsid w:val="009F51E4"/>
    <w:rsid w:val="009F53EB"/>
    <w:rsid w:val="009F548D"/>
    <w:rsid w:val="009F54EE"/>
    <w:rsid w:val="009F56EA"/>
    <w:rsid w:val="009F570F"/>
    <w:rsid w:val="009F59BA"/>
    <w:rsid w:val="009F5AA5"/>
    <w:rsid w:val="009F5AE6"/>
    <w:rsid w:val="009F5CE3"/>
    <w:rsid w:val="009F5D3C"/>
    <w:rsid w:val="009F5D65"/>
    <w:rsid w:val="009F5EE7"/>
    <w:rsid w:val="009F5F39"/>
    <w:rsid w:val="009F6197"/>
    <w:rsid w:val="009F62EC"/>
    <w:rsid w:val="009F63C5"/>
    <w:rsid w:val="009F6486"/>
    <w:rsid w:val="009F65DA"/>
    <w:rsid w:val="009F665A"/>
    <w:rsid w:val="009F67F8"/>
    <w:rsid w:val="009F6826"/>
    <w:rsid w:val="009F6B3F"/>
    <w:rsid w:val="009F6C07"/>
    <w:rsid w:val="009F6C17"/>
    <w:rsid w:val="009F6D03"/>
    <w:rsid w:val="009F6E21"/>
    <w:rsid w:val="009F6FB1"/>
    <w:rsid w:val="009F6FE5"/>
    <w:rsid w:val="009F702D"/>
    <w:rsid w:val="009F703D"/>
    <w:rsid w:val="009F70A0"/>
    <w:rsid w:val="009F70B5"/>
    <w:rsid w:val="009F70EB"/>
    <w:rsid w:val="009F712D"/>
    <w:rsid w:val="009F7172"/>
    <w:rsid w:val="009F719B"/>
    <w:rsid w:val="009F721D"/>
    <w:rsid w:val="009F7254"/>
    <w:rsid w:val="009F727A"/>
    <w:rsid w:val="009F7376"/>
    <w:rsid w:val="009F73B9"/>
    <w:rsid w:val="009F748B"/>
    <w:rsid w:val="009F75AC"/>
    <w:rsid w:val="009F775D"/>
    <w:rsid w:val="009F7825"/>
    <w:rsid w:val="009F78D2"/>
    <w:rsid w:val="009F7969"/>
    <w:rsid w:val="009F79F6"/>
    <w:rsid w:val="009F7A36"/>
    <w:rsid w:val="009F7B4B"/>
    <w:rsid w:val="009F7B83"/>
    <w:rsid w:val="009F7C02"/>
    <w:rsid w:val="009F7FB4"/>
    <w:rsid w:val="009F7FB5"/>
    <w:rsid w:val="00A00031"/>
    <w:rsid w:val="00A00048"/>
    <w:rsid w:val="00A002D9"/>
    <w:rsid w:val="00A00338"/>
    <w:rsid w:val="00A0040B"/>
    <w:rsid w:val="00A00466"/>
    <w:rsid w:val="00A0048E"/>
    <w:rsid w:val="00A00618"/>
    <w:rsid w:val="00A00918"/>
    <w:rsid w:val="00A00A3A"/>
    <w:rsid w:val="00A00B12"/>
    <w:rsid w:val="00A00BBA"/>
    <w:rsid w:val="00A00C52"/>
    <w:rsid w:val="00A00C58"/>
    <w:rsid w:val="00A00C5A"/>
    <w:rsid w:val="00A00C7D"/>
    <w:rsid w:val="00A00EAB"/>
    <w:rsid w:val="00A00EB0"/>
    <w:rsid w:val="00A00EB5"/>
    <w:rsid w:val="00A00EEA"/>
    <w:rsid w:val="00A00EF9"/>
    <w:rsid w:val="00A00FA4"/>
    <w:rsid w:val="00A01069"/>
    <w:rsid w:val="00A01071"/>
    <w:rsid w:val="00A01073"/>
    <w:rsid w:val="00A0115E"/>
    <w:rsid w:val="00A0148D"/>
    <w:rsid w:val="00A016E9"/>
    <w:rsid w:val="00A01736"/>
    <w:rsid w:val="00A01857"/>
    <w:rsid w:val="00A0190D"/>
    <w:rsid w:val="00A019FE"/>
    <w:rsid w:val="00A01B08"/>
    <w:rsid w:val="00A01B80"/>
    <w:rsid w:val="00A01BC4"/>
    <w:rsid w:val="00A01C27"/>
    <w:rsid w:val="00A01C6E"/>
    <w:rsid w:val="00A01F4E"/>
    <w:rsid w:val="00A01FC5"/>
    <w:rsid w:val="00A020AE"/>
    <w:rsid w:val="00A020E2"/>
    <w:rsid w:val="00A0219B"/>
    <w:rsid w:val="00A02200"/>
    <w:rsid w:val="00A02228"/>
    <w:rsid w:val="00A02351"/>
    <w:rsid w:val="00A02563"/>
    <w:rsid w:val="00A026E1"/>
    <w:rsid w:val="00A026ED"/>
    <w:rsid w:val="00A0278C"/>
    <w:rsid w:val="00A027C6"/>
    <w:rsid w:val="00A02857"/>
    <w:rsid w:val="00A028B4"/>
    <w:rsid w:val="00A02A71"/>
    <w:rsid w:val="00A02BA4"/>
    <w:rsid w:val="00A02BE3"/>
    <w:rsid w:val="00A02CD2"/>
    <w:rsid w:val="00A02CF5"/>
    <w:rsid w:val="00A02D07"/>
    <w:rsid w:val="00A02DA1"/>
    <w:rsid w:val="00A02E8B"/>
    <w:rsid w:val="00A02EE3"/>
    <w:rsid w:val="00A0301A"/>
    <w:rsid w:val="00A03065"/>
    <w:rsid w:val="00A030DF"/>
    <w:rsid w:val="00A03414"/>
    <w:rsid w:val="00A03417"/>
    <w:rsid w:val="00A03488"/>
    <w:rsid w:val="00A0357C"/>
    <w:rsid w:val="00A03595"/>
    <w:rsid w:val="00A03618"/>
    <w:rsid w:val="00A036B3"/>
    <w:rsid w:val="00A03765"/>
    <w:rsid w:val="00A037A2"/>
    <w:rsid w:val="00A037A3"/>
    <w:rsid w:val="00A038D1"/>
    <w:rsid w:val="00A038D2"/>
    <w:rsid w:val="00A0399D"/>
    <w:rsid w:val="00A039D2"/>
    <w:rsid w:val="00A039ED"/>
    <w:rsid w:val="00A03A1D"/>
    <w:rsid w:val="00A03BB4"/>
    <w:rsid w:val="00A03BF8"/>
    <w:rsid w:val="00A03C2E"/>
    <w:rsid w:val="00A03D07"/>
    <w:rsid w:val="00A03DD0"/>
    <w:rsid w:val="00A03E53"/>
    <w:rsid w:val="00A03EA4"/>
    <w:rsid w:val="00A03EAC"/>
    <w:rsid w:val="00A03F0D"/>
    <w:rsid w:val="00A03F38"/>
    <w:rsid w:val="00A041D2"/>
    <w:rsid w:val="00A042C7"/>
    <w:rsid w:val="00A042EB"/>
    <w:rsid w:val="00A04332"/>
    <w:rsid w:val="00A04440"/>
    <w:rsid w:val="00A044ED"/>
    <w:rsid w:val="00A0456E"/>
    <w:rsid w:val="00A0459F"/>
    <w:rsid w:val="00A045BC"/>
    <w:rsid w:val="00A045D7"/>
    <w:rsid w:val="00A045E3"/>
    <w:rsid w:val="00A04608"/>
    <w:rsid w:val="00A0464D"/>
    <w:rsid w:val="00A046CA"/>
    <w:rsid w:val="00A0475D"/>
    <w:rsid w:val="00A0479D"/>
    <w:rsid w:val="00A04834"/>
    <w:rsid w:val="00A04871"/>
    <w:rsid w:val="00A04AAD"/>
    <w:rsid w:val="00A04B1C"/>
    <w:rsid w:val="00A04BB1"/>
    <w:rsid w:val="00A04E4F"/>
    <w:rsid w:val="00A0507B"/>
    <w:rsid w:val="00A050F6"/>
    <w:rsid w:val="00A05256"/>
    <w:rsid w:val="00A052E3"/>
    <w:rsid w:val="00A05311"/>
    <w:rsid w:val="00A05332"/>
    <w:rsid w:val="00A053D6"/>
    <w:rsid w:val="00A05416"/>
    <w:rsid w:val="00A05466"/>
    <w:rsid w:val="00A0575C"/>
    <w:rsid w:val="00A05819"/>
    <w:rsid w:val="00A0595F"/>
    <w:rsid w:val="00A059CE"/>
    <w:rsid w:val="00A05A04"/>
    <w:rsid w:val="00A05C8C"/>
    <w:rsid w:val="00A05C9B"/>
    <w:rsid w:val="00A05D0C"/>
    <w:rsid w:val="00A05DF6"/>
    <w:rsid w:val="00A05E81"/>
    <w:rsid w:val="00A05E92"/>
    <w:rsid w:val="00A05FD6"/>
    <w:rsid w:val="00A060E7"/>
    <w:rsid w:val="00A061A3"/>
    <w:rsid w:val="00A061B0"/>
    <w:rsid w:val="00A06250"/>
    <w:rsid w:val="00A063CE"/>
    <w:rsid w:val="00A06409"/>
    <w:rsid w:val="00A0651D"/>
    <w:rsid w:val="00A066CB"/>
    <w:rsid w:val="00A066F2"/>
    <w:rsid w:val="00A0671A"/>
    <w:rsid w:val="00A06792"/>
    <w:rsid w:val="00A06A4B"/>
    <w:rsid w:val="00A06C87"/>
    <w:rsid w:val="00A06DC5"/>
    <w:rsid w:val="00A06DCA"/>
    <w:rsid w:val="00A06E05"/>
    <w:rsid w:val="00A06EDB"/>
    <w:rsid w:val="00A06F15"/>
    <w:rsid w:val="00A06F70"/>
    <w:rsid w:val="00A0701B"/>
    <w:rsid w:val="00A070A8"/>
    <w:rsid w:val="00A0713B"/>
    <w:rsid w:val="00A071BE"/>
    <w:rsid w:val="00A071BF"/>
    <w:rsid w:val="00A0721B"/>
    <w:rsid w:val="00A07267"/>
    <w:rsid w:val="00A073B2"/>
    <w:rsid w:val="00A073C6"/>
    <w:rsid w:val="00A073E5"/>
    <w:rsid w:val="00A0755F"/>
    <w:rsid w:val="00A0773D"/>
    <w:rsid w:val="00A07769"/>
    <w:rsid w:val="00A0791A"/>
    <w:rsid w:val="00A07BD5"/>
    <w:rsid w:val="00A07C9B"/>
    <w:rsid w:val="00A07DC7"/>
    <w:rsid w:val="00A07EB7"/>
    <w:rsid w:val="00A101B2"/>
    <w:rsid w:val="00A101FF"/>
    <w:rsid w:val="00A10300"/>
    <w:rsid w:val="00A1044D"/>
    <w:rsid w:val="00A10632"/>
    <w:rsid w:val="00A106CC"/>
    <w:rsid w:val="00A1085C"/>
    <w:rsid w:val="00A1096C"/>
    <w:rsid w:val="00A10998"/>
    <w:rsid w:val="00A10A3D"/>
    <w:rsid w:val="00A10B9A"/>
    <w:rsid w:val="00A10C48"/>
    <w:rsid w:val="00A10CB3"/>
    <w:rsid w:val="00A10D23"/>
    <w:rsid w:val="00A10DC4"/>
    <w:rsid w:val="00A10FFD"/>
    <w:rsid w:val="00A110CE"/>
    <w:rsid w:val="00A1111C"/>
    <w:rsid w:val="00A11195"/>
    <w:rsid w:val="00A111B8"/>
    <w:rsid w:val="00A11245"/>
    <w:rsid w:val="00A1127E"/>
    <w:rsid w:val="00A11316"/>
    <w:rsid w:val="00A11410"/>
    <w:rsid w:val="00A11414"/>
    <w:rsid w:val="00A1149D"/>
    <w:rsid w:val="00A11518"/>
    <w:rsid w:val="00A1154B"/>
    <w:rsid w:val="00A1167B"/>
    <w:rsid w:val="00A116AB"/>
    <w:rsid w:val="00A11787"/>
    <w:rsid w:val="00A1183C"/>
    <w:rsid w:val="00A118AE"/>
    <w:rsid w:val="00A11BE4"/>
    <w:rsid w:val="00A11C51"/>
    <w:rsid w:val="00A11C88"/>
    <w:rsid w:val="00A11D96"/>
    <w:rsid w:val="00A11DAB"/>
    <w:rsid w:val="00A11E65"/>
    <w:rsid w:val="00A12005"/>
    <w:rsid w:val="00A1208D"/>
    <w:rsid w:val="00A12108"/>
    <w:rsid w:val="00A122B9"/>
    <w:rsid w:val="00A122F0"/>
    <w:rsid w:val="00A12393"/>
    <w:rsid w:val="00A12464"/>
    <w:rsid w:val="00A124AF"/>
    <w:rsid w:val="00A12620"/>
    <w:rsid w:val="00A1264E"/>
    <w:rsid w:val="00A127E4"/>
    <w:rsid w:val="00A128BD"/>
    <w:rsid w:val="00A12959"/>
    <w:rsid w:val="00A12BB1"/>
    <w:rsid w:val="00A12BD0"/>
    <w:rsid w:val="00A12C16"/>
    <w:rsid w:val="00A12C17"/>
    <w:rsid w:val="00A12C7D"/>
    <w:rsid w:val="00A12F2E"/>
    <w:rsid w:val="00A1305A"/>
    <w:rsid w:val="00A130D6"/>
    <w:rsid w:val="00A13100"/>
    <w:rsid w:val="00A13192"/>
    <w:rsid w:val="00A1321E"/>
    <w:rsid w:val="00A13279"/>
    <w:rsid w:val="00A13593"/>
    <w:rsid w:val="00A135C0"/>
    <w:rsid w:val="00A135EE"/>
    <w:rsid w:val="00A13889"/>
    <w:rsid w:val="00A138D2"/>
    <w:rsid w:val="00A138D7"/>
    <w:rsid w:val="00A13916"/>
    <w:rsid w:val="00A13940"/>
    <w:rsid w:val="00A13988"/>
    <w:rsid w:val="00A13C8E"/>
    <w:rsid w:val="00A13D07"/>
    <w:rsid w:val="00A13E07"/>
    <w:rsid w:val="00A13F02"/>
    <w:rsid w:val="00A13F58"/>
    <w:rsid w:val="00A13F71"/>
    <w:rsid w:val="00A14118"/>
    <w:rsid w:val="00A143C4"/>
    <w:rsid w:val="00A144D2"/>
    <w:rsid w:val="00A144E2"/>
    <w:rsid w:val="00A14535"/>
    <w:rsid w:val="00A14578"/>
    <w:rsid w:val="00A1457E"/>
    <w:rsid w:val="00A145E5"/>
    <w:rsid w:val="00A149A3"/>
    <w:rsid w:val="00A149F5"/>
    <w:rsid w:val="00A14AD0"/>
    <w:rsid w:val="00A14B49"/>
    <w:rsid w:val="00A14BFE"/>
    <w:rsid w:val="00A14C52"/>
    <w:rsid w:val="00A14D8B"/>
    <w:rsid w:val="00A14D9F"/>
    <w:rsid w:val="00A14DA9"/>
    <w:rsid w:val="00A15139"/>
    <w:rsid w:val="00A15162"/>
    <w:rsid w:val="00A15179"/>
    <w:rsid w:val="00A151ED"/>
    <w:rsid w:val="00A151F4"/>
    <w:rsid w:val="00A152D8"/>
    <w:rsid w:val="00A157CF"/>
    <w:rsid w:val="00A158CB"/>
    <w:rsid w:val="00A15976"/>
    <w:rsid w:val="00A159D0"/>
    <w:rsid w:val="00A15A45"/>
    <w:rsid w:val="00A15B4C"/>
    <w:rsid w:val="00A15CDB"/>
    <w:rsid w:val="00A15CFA"/>
    <w:rsid w:val="00A15D04"/>
    <w:rsid w:val="00A15E5B"/>
    <w:rsid w:val="00A15F98"/>
    <w:rsid w:val="00A15FB7"/>
    <w:rsid w:val="00A15FE6"/>
    <w:rsid w:val="00A1602A"/>
    <w:rsid w:val="00A16143"/>
    <w:rsid w:val="00A1631C"/>
    <w:rsid w:val="00A16377"/>
    <w:rsid w:val="00A16408"/>
    <w:rsid w:val="00A164BF"/>
    <w:rsid w:val="00A165C3"/>
    <w:rsid w:val="00A16601"/>
    <w:rsid w:val="00A16645"/>
    <w:rsid w:val="00A166D8"/>
    <w:rsid w:val="00A16708"/>
    <w:rsid w:val="00A167B9"/>
    <w:rsid w:val="00A167F3"/>
    <w:rsid w:val="00A1683C"/>
    <w:rsid w:val="00A168EC"/>
    <w:rsid w:val="00A16918"/>
    <w:rsid w:val="00A16983"/>
    <w:rsid w:val="00A169EA"/>
    <w:rsid w:val="00A16A1F"/>
    <w:rsid w:val="00A16B5B"/>
    <w:rsid w:val="00A16BB2"/>
    <w:rsid w:val="00A16CB0"/>
    <w:rsid w:val="00A16CC7"/>
    <w:rsid w:val="00A16DF4"/>
    <w:rsid w:val="00A16E1C"/>
    <w:rsid w:val="00A16E42"/>
    <w:rsid w:val="00A16FA5"/>
    <w:rsid w:val="00A171D7"/>
    <w:rsid w:val="00A171DF"/>
    <w:rsid w:val="00A171FA"/>
    <w:rsid w:val="00A17371"/>
    <w:rsid w:val="00A173F7"/>
    <w:rsid w:val="00A17540"/>
    <w:rsid w:val="00A175D7"/>
    <w:rsid w:val="00A17679"/>
    <w:rsid w:val="00A176C6"/>
    <w:rsid w:val="00A176E9"/>
    <w:rsid w:val="00A1776A"/>
    <w:rsid w:val="00A17937"/>
    <w:rsid w:val="00A17ABC"/>
    <w:rsid w:val="00A17AC6"/>
    <w:rsid w:val="00A17ACC"/>
    <w:rsid w:val="00A17B12"/>
    <w:rsid w:val="00A17D54"/>
    <w:rsid w:val="00A17DB3"/>
    <w:rsid w:val="00A17E23"/>
    <w:rsid w:val="00A17F93"/>
    <w:rsid w:val="00A201ED"/>
    <w:rsid w:val="00A2040B"/>
    <w:rsid w:val="00A206E2"/>
    <w:rsid w:val="00A206FA"/>
    <w:rsid w:val="00A2077D"/>
    <w:rsid w:val="00A207D1"/>
    <w:rsid w:val="00A207D7"/>
    <w:rsid w:val="00A20835"/>
    <w:rsid w:val="00A20A6E"/>
    <w:rsid w:val="00A20A9B"/>
    <w:rsid w:val="00A20AD8"/>
    <w:rsid w:val="00A20B11"/>
    <w:rsid w:val="00A20B92"/>
    <w:rsid w:val="00A20BAB"/>
    <w:rsid w:val="00A20BBF"/>
    <w:rsid w:val="00A20C09"/>
    <w:rsid w:val="00A20C28"/>
    <w:rsid w:val="00A20CA5"/>
    <w:rsid w:val="00A20D76"/>
    <w:rsid w:val="00A20DBA"/>
    <w:rsid w:val="00A20DC6"/>
    <w:rsid w:val="00A20E37"/>
    <w:rsid w:val="00A20F34"/>
    <w:rsid w:val="00A21050"/>
    <w:rsid w:val="00A210DB"/>
    <w:rsid w:val="00A210E8"/>
    <w:rsid w:val="00A210F2"/>
    <w:rsid w:val="00A211FB"/>
    <w:rsid w:val="00A2127B"/>
    <w:rsid w:val="00A21548"/>
    <w:rsid w:val="00A215C7"/>
    <w:rsid w:val="00A215FB"/>
    <w:rsid w:val="00A2175B"/>
    <w:rsid w:val="00A217BA"/>
    <w:rsid w:val="00A21848"/>
    <w:rsid w:val="00A219AD"/>
    <w:rsid w:val="00A219E6"/>
    <w:rsid w:val="00A21A2E"/>
    <w:rsid w:val="00A21B7B"/>
    <w:rsid w:val="00A21CA1"/>
    <w:rsid w:val="00A21CDD"/>
    <w:rsid w:val="00A21F78"/>
    <w:rsid w:val="00A21FB7"/>
    <w:rsid w:val="00A22148"/>
    <w:rsid w:val="00A2215C"/>
    <w:rsid w:val="00A22249"/>
    <w:rsid w:val="00A22332"/>
    <w:rsid w:val="00A22351"/>
    <w:rsid w:val="00A22364"/>
    <w:rsid w:val="00A225B4"/>
    <w:rsid w:val="00A22671"/>
    <w:rsid w:val="00A226C5"/>
    <w:rsid w:val="00A2276E"/>
    <w:rsid w:val="00A2280D"/>
    <w:rsid w:val="00A22B0E"/>
    <w:rsid w:val="00A22CD0"/>
    <w:rsid w:val="00A22CE1"/>
    <w:rsid w:val="00A22D84"/>
    <w:rsid w:val="00A22DE5"/>
    <w:rsid w:val="00A22E6F"/>
    <w:rsid w:val="00A22EC3"/>
    <w:rsid w:val="00A22F03"/>
    <w:rsid w:val="00A22F9F"/>
    <w:rsid w:val="00A23137"/>
    <w:rsid w:val="00A23144"/>
    <w:rsid w:val="00A234EB"/>
    <w:rsid w:val="00A235D1"/>
    <w:rsid w:val="00A236B6"/>
    <w:rsid w:val="00A2375D"/>
    <w:rsid w:val="00A23775"/>
    <w:rsid w:val="00A2381D"/>
    <w:rsid w:val="00A2382D"/>
    <w:rsid w:val="00A238F8"/>
    <w:rsid w:val="00A239E6"/>
    <w:rsid w:val="00A23B15"/>
    <w:rsid w:val="00A23BD0"/>
    <w:rsid w:val="00A23CB8"/>
    <w:rsid w:val="00A23D56"/>
    <w:rsid w:val="00A23EFF"/>
    <w:rsid w:val="00A23F27"/>
    <w:rsid w:val="00A23F5A"/>
    <w:rsid w:val="00A23FE7"/>
    <w:rsid w:val="00A2406F"/>
    <w:rsid w:val="00A240B9"/>
    <w:rsid w:val="00A241C8"/>
    <w:rsid w:val="00A24403"/>
    <w:rsid w:val="00A244FF"/>
    <w:rsid w:val="00A245BD"/>
    <w:rsid w:val="00A24627"/>
    <w:rsid w:val="00A2471F"/>
    <w:rsid w:val="00A2472C"/>
    <w:rsid w:val="00A24A72"/>
    <w:rsid w:val="00A24B86"/>
    <w:rsid w:val="00A24BBD"/>
    <w:rsid w:val="00A24D5B"/>
    <w:rsid w:val="00A24D7C"/>
    <w:rsid w:val="00A24D80"/>
    <w:rsid w:val="00A24DA6"/>
    <w:rsid w:val="00A24EA4"/>
    <w:rsid w:val="00A25005"/>
    <w:rsid w:val="00A25086"/>
    <w:rsid w:val="00A2508C"/>
    <w:rsid w:val="00A252BA"/>
    <w:rsid w:val="00A252DB"/>
    <w:rsid w:val="00A252E2"/>
    <w:rsid w:val="00A25304"/>
    <w:rsid w:val="00A253D0"/>
    <w:rsid w:val="00A25435"/>
    <w:rsid w:val="00A2545A"/>
    <w:rsid w:val="00A25591"/>
    <w:rsid w:val="00A2564B"/>
    <w:rsid w:val="00A257FE"/>
    <w:rsid w:val="00A25924"/>
    <w:rsid w:val="00A25BAE"/>
    <w:rsid w:val="00A25BB9"/>
    <w:rsid w:val="00A25BF8"/>
    <w:rsid w:val="00A25DA0"/>
    <w:rsid w:val="00A25DC0"/>
    <w:rsid w:val="00A25DE5"/>
    <w:rsid w:val="00A25E61"/>
    <w:rsid w:val="00A25EA0"/>
    <w:rsid w:val="00A25EE8"/>
    <w:rsid w:val="00A25F34"/>
    <w:rsid w:val="00A25F61"/>
    <w:rsid w:val="00A26105"/>
    <w:rsid w:val="00A261CC"/>
    <w:rsid w:val="00A26543"/>
    <w:rsid w:val="00A265D9"/>
    <w:rsid w:val="00A26626"/>
    <w:rsid w:val="00A2663F"/>
    <w:rsid w:val="00A266E1"/>
    <w:rsid w:val="00A267C6"/>
    <w:rsid w:val="00A2685A"/>
    <w:rsid w:val="00A268D1"/>
    <w:rsid w:val="00A26A3B"/>
    <w:rsid w:val="00A26B6E"/>
    <w:rsid w:val="00A26C60"/>
    <w:rsid w:val="00A26CB4"/>
    <w:rsid w:val="00A26F64"/>
    <w:rsid w:val="00A27250"/>
    <w:rsid w:val="00A27331"/>
    <w:rsid w:val="00A275FC"/>
    <w:rsid w:val="00A27698"/>
    <w:rsid w:val="00A27725"/>
    <w:rsid w:val="00A27796"/>
    <w:rsid w:val="00A27CBC"/>
    <w:rsid w:val="00A27D0E"/>
    <w:rsid w:val="00A27D90"/>
    <w:rsid w:val="00A27DF4"/>
    <w:rsid w:val="00A30009"/>
    <w:rsid w:val="00A30054"/>
    <w:rsid w:val="00A30089"/>
    <w:rsid w:val="00A300DE"/>
    <w:rsid w:val="00A30150"/>
    <w:rsid w:val="00A301D4"/>
    <w:rsid w:val="00A302BB"/>
    <w:rsid w:val="00A303EF"/>
    <w:rsid w:val="00A303FE"/>
    <w:rsid w:val="00A306CA"/>
    <w:rsid w:val="00A306D4"/>
    <w:rsid w:val="00A30798"/>
    <w:rsid w:val="00A307A8"/>
    <w:rsid w:val="00A3087D"/>
    <w:rsid w:val="00A308DB"/>
    <w:rsid w:val="00A3090A"/>
    <w:rsid w:val="00A30984"/>
    <w:rsid w:val="00A30A2D"/>
    <w:rsid w:val="00A30B5B"/>
    <w:rsid w:val="00A30C02"/>
    <w:rsid w:val="00A30DB3"/>
    <w:rsid w:val="00A30DB8"/>
    <w:rsid w:val="00A30DBD"/>
    <w:rsid w:val="00A30E03"/>
    <w:rsid w:val="00A30FC6"/>
    <w:rsid w:val="00A31077"/>
    <w:rsid w:val="00A3110F"/>
    <w:rsid w:val="00A3115A"/>
    <w:rsid w:val="00A311BF"/>
    <w:rsid w:val="00A3120F"/>
    <w:rsid w:val="00A3121C"/>
    <w:rsid w:val="00A31289"/>
    <w:rsid w:val="00A312BF"/>
    <w:rsid w:val="00A31456"/>
    <w:rsid w:val="00A31459"/>
    <w:rsid w:val="00A3146F"/>
    <w:rsid w:val="00A3158A"/>
    <w:rsid w:val="00A3162D"/>
    <w:rsid w:val="00A316EC"/>
    <w:rsid w:val="00A31706"/>
    <w:rsid w:val="00A3180D"/>
    <w:rsid w:val="00A31852"/>
    <w:rsid w:val="00A3196D"/>
    <w:rsid w:val="00A319DB"/>
    <w:rsid w:val="00A31A70"/>
    <w:rsid w:val="00A31DAB"/>
    <w:rsid w:val="00A31DF7"/>
    <w:rsid w:val="00A31EDD"/>
    <w:rsid w:val="00A31F4A"/>
    <w:rsid w:val="00A31F67"/>
    <w:rsid w:val="00A31FA6"/>
    <w:rsid w:val="00A31FE9"/>
    <w:rsid w:val="00A3203C"/>
    <w:rsid w:val="00A32199"/>
    <w:rsid w:val="00A321F1"/>
    <w:rsid w:val="00A322B9"/>
    <w:rsid w:val="00A32313"/>
    <w:rsid w:val="00A32356"/>
    <w:rsid w:val="00A3262D"/>
    <w:rsid w:val="00A328A6"/>
    <w:rsid w:val="00A3291E"/>
    <w:rsid w:val="00A32ACA"/>
    <w:rsid w:val="00A32B05"/>
    <w:rsid w:val="00A32B87"/>
    <w:rsid w:val="00A32BB5"/>
    <w:rsid w:val="00A32C2C"/>
    <w:rsid w:val="00A32D9B"/>
    <w:rsid w:val="00A32DBE"/>
    <w:rsid w:val="00A32DD8"/>
    <w:rsid w:val="00A32DE4"/>
    <w:rsid w:val="00A32E06"/>
    <w:rsid w:val="00A32EBE"/>
    <w:rsid w:val="00A32EDC"/>
    <w:rsid w:val="00A32FAB"/>
    <w:rsid w:val="00A32FD3"/>
    <w:rsid w:val="00A332B0"/>
    <w:rsid w:val="00A33388"/>
    <w:rsid w:val="00A333E8"/>
    <w:rsid w:val="00A33470"/>
    <w:rsid w:val="00A334CA"/>
    <w:rsid w:val="00A33534"/>
    <w:rsid w:val="00A3358D"/>
    <w:rsid w:val="00A335B4"/>
    <w:rsid w:val="00A33870"/>
    <w:rsid w:val="00A338F5"/>
    <w:rsid w:val="00A33B29"/>
    <w:rsid w:val="00A33D85"/>
    <w:rsid w:val="00A33EB4"/>
    <w:rsid w:val="00A33EEF"/>
    <w:rsid w:val="00A34118"/>
    <w:rsid w:val="00A341C7"/>
    <w:rsid w:val="00A343F7"/>
    <w:rsid w:val="00A34501"/>
    <w:rsid w:val="00A346DE"/>
    <w:rsid w:val="00A348F9"/>
    <w:rsid w:val="00A3499C"/>
    <w:rsid w:val="00A34B1E"/>
    <w:rsid w:val="00A34BFE"/>
    <w:rsid w:val="00A34C3E"/>
    <w:rsid w:val="00A34C3F"/>
    <w:rsid w:val="00A34C74"/>
    <w:rsid w:val="00A34CF1"/>
    <w:rsid w:val="00A34D3E"/>
    <w:rsid w:val="00A34E0F"/>
    <w:rsid w:val="00A34E8E"/>
    <w:rsid w:val="00A34EDC"/>
    <w:rsid w:val="00A34F27"/>
    <w:rsid w:val="00A34F5D"/>
    <w:rsid w:val="00A350C3"/>
    <w:rsid w:val="00A350DE"/>
    <w:rsid w:val="00A35229"/>
    <w:rsid w:val="00A3535D"/>
    <w:rsid w:val="00A35396"/>
    <w:rsid w:val="00A353B2"/>
    <w:rsid w:val="00A354A8"/>
    <w:rsid w:val="00A354E3"/>
    <w:rsid w:val="00A35571"/>
    <w:rsid w:val="00A3567C"/>
    <w:rsid w:val="00A3575D"/>
    <w:rsid w:val="00A3580B"/>
    <w:rsid w:val="00A35812"/>
    <w:rsid w:val="00A359F4"/>
    <w:rsid w:val="00A35AAA"/>
    <w:rsid w:val="00A35C1C"/>
    <w:rsid w:val="00A35C54"/>
    <w:rsid w:val="00A35F98"/>
    <w:rsid w:val="00A36151"/>
    <w:rsid w:val="00A362C7"/>
    <w:rsid w:val="00A363E1"/>
    <w:rsid w:val="00A36406"/>
    <w:rsid w:val="00A364FB"/>
    <w:rsid w:val="00A36701"/>
    <w:rsid w:val="00A36887"/>
    <w:rsid w:val="00A36979"/>
    <w:rsid w:val="00A3699B"/>
    <w:rsid w:val="00A36B9E"/>
    <w:rsid w:val="00A36CA9"/>
    <w:rsid w:val="00A36E9D"/>
    <w:rsid w:val="00A3715B"/>
    <w:rsid w:val="00A3717A"/>
    <w:rsid w:val="00A372D0"/>
    <w:rsid w:val="00A372D5"/>
    <w:rsid w:val="00A373B4"/>
    <w:rsid w:val="00A373F8"/>
    <w:rsid w:val="00A3742C"/>
    <w:rsid w:val="00A3742E"/>
    <w:rsid w:val="00A37461"/>
    <w:rsid w:val="00A37536"/>
    <w:rsid w:val="00A375C8"/>
    <w:rsid w:val="00A375F7"/>
    <w:rsid w:val="00A3762C"/>
    <w:rsid w:val="00A37757"/>
    <w:rsid w:val="00A3788E"/>
    <w:rsid w:val="00A378CD"/>
    <w:rsid w:val="00A379AB"/>
    <w:rsid w:val="00A379B8"/>
    <w:rsid w:val="00A37D27"/>
    <w:rsid w:val="00A37E3B"/>
    <w:rsid w:val="00A37EEB"/>
    <w:rsid w:val="00A37F94"/>
    <w:rsid w:val="00A40182"/>
    <w:rsid w:val="00A402A4"/>
    <w:rsid w:val="00A402EE"/>
    <w:rsid w:val="00A40358"/>
    <w:rsid w:val="00A40390"/>
    <w:rsid w:val="00A403AD"/>
    <w:rsid w:val="00A403E6"/>
    <w:rsid w:val="00A404D8"/>
    <w:rsid w:val="00A40752"/>
    <w:rsid w:val="00A40786"/>
    <w:rsid w:val="00A407C6"/>
    <w:rsid w:val="00A407FD"/>
    <w:rsid w:val="00A40841"/>
    <w:rsid w:val="00A408B0"/>
    <w:rsid w:val="00A408C4"/>
    <w:rsid w:val="00A40A24"/>
    <w:rsid w:val="00A40AC1"/>
    <w:rsid w:val="00A40ADB"/>
    <w:rsid w:val="00A40B80"/>
    <w:rsid w:val="00A40BF7"/>
    <w:rsid w:val="00A40C22"/>
    <w:rsid w:val="00A40CE7"/>
    <w:rsid w:val="00A40DCD"/>
    <w:rsid w:val="00A40EC0"/>
    <w:rsid w:val="00A40F78"/>
    <w:rsid w:val="00A41003"/>
    <w:rsid w:val="00A41104"/>
    <w:rsid w:val="00A4119D"/>
    <w:rsid w:val="00A412CD"/>
    <w:rsid w:val="00A412E7"/>
    <w:rsid w:val="00A413AE"/>
    <w:rsid w:val="00A413DA"/>
    <w:rsid w:val="00A41474"/>
    <w:rsid w:val="00A41533"/>
    <w:rsid w:val="00A415CB"/>
    <w:rsid w:val="00A41789"/>
    <w:rsid w:val="00A4183D"/>
    <w:rsid w:val="00A41889"/>
    <w:rsid w:val="00A418BE"/>
    <w:rsid w:val="00A4195C"/>
    <w:rsid w:val="00A419AB"/>
    <w:rsid w:val="00A41A67"/>
    <w:rsid w:val="00A41A9C"/>
    <w:rsid w:val="00A41BD5"/>
    <w:rsid w:val="00A41DC5"/>
    <w:rsid w:val="00A41E16"/>
    <w:rsid w:val="00A41E4C"/>
    <w:rsid w:val="00A42043"/>
    <w:rsid w:val="00A42142"/>
    <w:rsid w:val="00A4214E"/>
    <w:rsid w:val="00A4214F"/>
    <w:rsid w:val="00A42261"/>
    <w:rsid w:val="00A42283"/>
    <w:rsid w:val="00A422D0"/>
    <w:rsid w:val="00A423EB"/>
    <w:rsid w:val="00A425FF"/>
    <w:rsid w:val="00A42677"/>
    <w:rsid w:val="00A42703"/>
    <w:rsid w:val="00A42782"/>
    <w:rsid w:val="00A429B3"/>
    <w:rsid w:val="00A42B11"/>
    <w:rsid w:val="00A42B13"/>
    <w:rsid w:val="00A42B25"/>
    <w:rsid w:val="00A42BEA"/>
    <w:rsid w:val="00A42F0D"/>
    <w:rsid w:val="00A42FB6"/>
    <w:rsid w:val="00A42FE0"/>
    <w:rsid w:val="00A43077"/>
    <w:rsid w:val="00A43089"/>
    <w:rsid w:val="00A4314E"/>
    <w:rsid w:val="00A43220"/>
    <w:rsid w:val="00A43253"/>
    <w:rsid w:val="00A4330A"/>
    <w:rsid w:val="00A43475"/>
    <w:rsid w:val="00A434B9"/>
    <w:rsid w:val="00A4353E"/>
    <w:rsid w:val="00A435AD"/>
    <w:rsid w:val="00A4360A"/>
    <w:rsid w:val="00A43646"/>
    <w:rsid w:val="00A4370B"/>
    <w:rsid w:val="00A43828"/>
    <w:rsid w:val="00A43835"/>
    <w:rsid w:val="00A43839"/>
    <w:rsid w:val="00A43A83"/>
    <w:rsid w:val="00A43B4D"/>
    <w:rsid w:val="00A43B65"/>
    <w:rsid w:val="00A43BB9"/>
    <w:rsid w:val="00A43C35"/>
    <w:rsid w:val="00A43C4B"/>
    <w:rsid w:val="00A43CAF"/>
    <w:rsid w:val="00A43E3B"/>
    <w:rsid w:val="00A43F55"/>
    <w:rsid w:val="00A4412F"/>
    <w:rsid w:val="00A4423A"/>
    <w:rsid w:val="00A442A0"/>
    <w:rsid w:val="00A442FE"/>
    <w:rsid w:val="00A444A2"/>
    <w:rsid w:val="00A44582"/>
    <w:rsid w:val="00A4472D"/>
    <w:rsid w:val="00A44769"/>
    <w:rsid w:val="00A44874"/>
    <w:rsid w:val="00A448A1"/>
    <w:rsid w:val="00A44A1E"/>
    <w:rsid w:val="00A44B17"/>
    <w:rsid w:val="00A44B51"/>
    <w:rsid w:val="00A44BA0"/>
    <w:rsid w:val="00A44C5C"/>
    <w:rsid w:val="00A44CE9"/>
    <w:rsid w:val="00A44D3C"/>
    <w:rsid w:val="00A44D58"/>
    <w:rsid w:val="00A44DEF"/>
    <w:rsid w:val="00A44EEF"/>
    <w:rsid w:val="00A4503C"/>
    <w:rsid w:val="00A45062"/>
    <w:rsid w:val="00A450AE"/>
    <w:rsid w:val="00A450F3"/>
    <w:rsid w:val="00A451B8"/>
    <w:rsid w:val="00A45373"/>
    <w:rsid w:val="00A453D6"/>
    <w:rsid w:val="00A45450"/>
    <w:rsid w:val="00A45496"/>
    <w:rsid w:val="00A455E2"/>
    <w:rsid w:val="00A456AD"/>
    <w:rsid w:val="00A45960"/>
    <w:rsid w:val="00A45992"/>
    <w:rsid w:val="00A459A9"/>
    <w:rsid w:val="00A45A38"/>
    <w:rsid w:val="00A45ABE"/>
    <w:rsid w:val="00A45B6B"/>
    <w:rsid w:val="00A45B84"/>
    <w:rsid w:val="00A45C04"/>
    <w:rsid w:val="00A45DDB"/>
    <w:rsid w:val="00A46014"/>
    <w:rsid w:val="00A460CD"/>
    <w:rsid w:val="00A46153"/>
    <w:rsid w:val="00A461A1"/>
    <w:rsid w:val="00A46271"/>
    <w:rsid w:val="00A46292"/>
    <w:rsid w:val="00A4673A"/>
    <w:rsid w:val="00A46A6D"/>
    <w:rsid w:val="00A46C9D"/>
    <w:rsid w:val="00A46D99"/>
    <w:rsid w:val="00A46EB3"/>
    <w:rsid w:val="00A46EF9"/>
    <w:rsid w:val="00A46F61"/>
    <w:rsid w:val="00A4703A"/>
    <w:rsid w:val="00A470DA"/>
    <w:rsid w:val="00A4742F"/>
    <w:rsid w:val="00A4744B"/>
    <w:rsid w:val="00A475E1"/>
    <w:rsid w:val="00A47654"/>
    <w:rsid w:val="00A47701"/>
    <w:rsid w:val="00A47756"/>
    <w:rsid w:val="00A477FB"/>
    <w:rsid w:val="00A4787E"/>
    <w:rsid w:val="00A479A5"/>
    <w:rsid w:val="00A47A5E"/>
    <w:rsid w:val="00A47C4E"/>
    <w:rsid w:val="00A47CF3"/>
    <w:rsid w:val="00A47E6B"/>
    <w:rsid w:val="00A47EA0"/>
    <w:rsid w:val="00A47F2D"/>
    <w:rsid w:val="00A47FC9"/>
    <w:rsid w:val="00A50339"/>
    <w:rsid w:val="00A503D2"/>
    <w:rsid w:val="00A5040F"/>
    <w:rsid w:val="00A50435"/>
    <w:rsid w:val="00A5054A"/>
    <w:rsid w:val="00A5058F"/>
    <w:rsid w:val="00A505A4"/>
    <w:rsid w:val="00A506DA"/>
    <w:rsid w:val="00A5072E"/>
    <w:rsid w:val="00A50784"/>
    <w:rsid w:val="00A50811"/>
    <w:rsid w:val="00A5083A"/>
    <w:rsid w:val="00A50883"/>
    <w:rsid w:val="00A50994"/>
    <w:rsid w:val="00A50BAC"/>
    <w:rsid w:val="00A50DA3"/>
    <w:rsid w:val="00A50F86"/>
    <w:rsid w:val="00A50FAE"/>
    <w:rsid w:val="00A51069"/>
    <w:rsid w:val="00A51094"/>
    <w:rsid w:val="00A51217"/>
    <w:rsid w:val="00A512F3"/>
    <w:rsid w:val="00A5134C"/>
    <w:rsid w:val="00A513D1"/>
    <w:rsid w:val="00A513E6"/>
    <w:rsid w:val="00A515D7"/>
    <w:rsid w:val="00A5175A"/>
    <w:rsid w:val="00A51863"/>
    <w:rsid w:val="00A518BF"/>
    <w:rsid w:val="00A518C2"/>
    <w:rsid w:val="00A51983"/>
    <w:rsid w:val="00A519A0"/>
    <w:rsid w:val="00A519EB"/>
    <w:rsid w:val="00A51A6A"/>
    <w:rsid w:val="00A51A82"/>
    <w:rsid w:val="00A51B0F"/>
    <w:rsid w:val="00A51C63"/>
    <w:rsid w:val="00A51D30"/>
    <w:rsid w:val="00A51D64"/>
    <w:rsid w:val="00A520A6"/>
    <w:rsid w:val="00A520B0"/>
    <w:rsid w:val="00A520E7"/>
    <w:rsid w:val="00A520FD"/>
    <w:rsid w:val="00A522AD"/>
    <w:rsid w:val="00A522EA"/>
    <w:rsid w:val="00A5236F"/>
    <w:rsid w:val="00A5241A"/>
    <w:rsid w:val="00A524BD"/>
    <w:rsid w:val="00A525B6"/>
    <w:rsid w:val="00A5261C"/>
    <w:rsid w:val="00A52631"/>
    <w:rsid w:val="00A52649"/>
    <w:rsid w:val="00A52733"/>
    <w:rsid w:val="00A527B1"/>
    <w:rsid w:val="00A52828"/>
    <w:rsid w:val="00A52845"/>
    <w:rsid w:val="00A528C2"/>
    <w:rsid w:val="00A529A5"/>
    <w:rsid w:val="00A529DB"/>
    <w:rsid w:val="00A529E8"/>
    <w:rsid w:val="00A52A95"/>
    <w:rsid w:val="00A52D71"/>
    <w:rsid w:val="00A52DBA"/>
    <w:rsid w:val="00A52DDE"/>
    <w:rsid w:val="00A52E20"/>
    <w:rsid w:val="00A5304C"/>
    <w:rsid w:val="00A53093"/>
    <w:rsid w:val="00A531CF"/>
    <w:rsid w:val="00A53202"/>
    <w:rsid w:val="00A5320C"/>
    <w:rsid w:val="00A532C6"/>
    <w:rsid w:val="00A532FB"/>
    <w:rsid w:val="00A53312"/>
    <w:rsid w:val="00A5342D"/>
    <w:rsid w:val="00A5343B"/>
    <w:rsid w:val="00A53689"/>
    <w:rsid w:val="00A5379C"/>
    <w:rsid w:val="00A537BA"/>
    <w:rsid w:val="00A53CBD"/>
    <w:rsid w:val="00A53E5C"/>
    <w:rsid w:val="00A53FAB"/>
    <w:rsid w:val="00A5403F"/>
    <w:rsid w:val="00A54099"/>
    <w:rsid w:val="00A540B8"/>
    <w:rsid w:val="00A5450F"/>
    <w:rsid w:val="00A54598"/>
    <w:rsid w:val="00A54646"/>
    <w:rsid w:val="00A546C4"/>
    <w:rsid w:val="00A546C6"/>
    <w:rsid w:val="00A54798"/>
    <w:rsid w:val="00A547B2"/>
    <w:rsid w:val="00A5489E"/>
    <w:rsid w:val="00A54970"/>
    <w:rsid w:val="00A54A22"/>
    <w:rsid w:val="00A54B4D"/>
    <w:rsid w:val="00A54B59"/>
    <w:rsid w:val="00A54B92"/>
    <w:rsid w:val="00A54C88"/>
    <w:rsid w:val="00A54D50"/>
    <w:rsid w:val="00A54D98"/>
    <w:rsid w:val="00A54DEE"/>
    <w:rsid w:val="00A54E07"/>
    <w:rsid w:val="00A55012"/>
    <w:rsid w:val="00A5501D"/>
    <w:rsid w:val="00A55071"/>
    <w:rsid w:val="00A550F3"/>
    <w:rsid w:val="00A55102"/>
    <w:rsid w:val="00A5518F"/>
    <w:rsid w:val="00A55204"/>
    <w:rsid w:val="00A5543B"/>
    <w:rsid w:val="00A55521"/>
    <w:rsid w:val="00A55556"/>
    <w:rsid w:val="00A55607"/>
    <w:rsid w:val="00A55659"/>
    <w:rsid w:val="00A558A0"/>
    <w:rsid w:val="00A558D3"/>
    <w:rsid w:val="00A55987"/>
    <w:rsid w:val="00A559EF"/>
    <w:rsid w:val="00A55A0B"/>
    <w:rsid w:val="00A55A67"/>
    <w:rsid w:val="00A55B9D"/>
    <w:rsid w:val="00A55CA4"/>
    <w:rsid w:val="00A55D72"/>
    <w:rsid w:val="00A55E76"/>
    <w:rsid w:val="00A55EA0"/>
    <w:rsid w:val="00A55EB8"/>
    <w:rsid w:val="00A55F27"/>
    <w:rsid w:val="00A561A3"/>
    <w:rsid w:val="00A56305"/>
    <w:rsid w:val="00A56322"/>
    <w:rsid w:val="00A56343"/>
    <w:rsid w:val="00A5648C"/>
    <w:rsid w:val="00A564EA"/>
    <w:rsid w:val="00A565D2"/>
    <w:rsid w:val="00A56601"/>
    <w:rsid w:val="00A5663D"/>
    <w:rsid w:val="00A567D6"/>
    <w:rsid w:val="00A568FB"/>
    <w:rsid w:val="00A56917"/>
    <w:rsid w:val="00A56985"/>
    <w:rsid w:val="00A56A1D"/>
    <w:rsid w:val="00A56A67"/>
    <w:rsid w:val="00A56ACC"/>
    <w:rsid w:val="00A56AEE"/>
    <w:rsid w:val="00A56B13"/>
    <w:rsid w:val="00A56B4E"/>
    <w:rsid w:val="00A56CC4"/>
    <w:rsid w:val="00A56E0D"/>
    <w:rsid w:val="00A56FB1"/>
    <w:rsid w:val="00A56FF2"/>
    <w:rsid w:val="00A5706B"/>
    <w:rsid w:val="00A57216"/>
    <w:rsid w:val="00A5728C"/>
    <w:rsid w:val="00A57531"/>
    <w:rsid w:val="00A5771F"/>
    <w:rsid w:val="00A577C7"/>
    <w:rsid w:val="00A57843"/>
    <w:rsid w:val="00A5798D"/>
    <w:rsid w:val="00A579AD"/>
    <w:rsid w:val="00A579C2"/>
    <w:rsid w:val="00A57A7E"/>
    <w:rsid w:val="00A57C0B"/>
    <w:rsid w:val="00A57DE8"/>
    <w:rsid w:val="00A57ECA"/>
    <w:rsid w:val="00A57F02"/>
    <w:rsid w:val="00A57F20"/>
    <w:rsid w:val="00A6020E"/>
    <w:rsid w:val="00A60363"/>
    <w:rsid w:val="00A6041F"/>
    <w:rsid w:val="00A6047A"/>
    <w:rsid w:val="00A604D9"/>
    <w:rsid w:val="00A60502"/>
    <w:rsid w:val="00A60686"/>
    <w:rsid w:val="00A606D0"/>
    <w:rsid w:val="00A607D8"/>
    <w:rsid w:val="00A60869"/>
    <w:rsid w:val="00A608EA"/>
    <w:rsid w:val="00A609A9"/>
    <w:rsid w:val="00A60A61"/>
    <w:rsid w:val="00A60C18"/>
    <w:rsid w:val="00A60DA1"/>
    <w:rsid w:val="00A60DEA"/>
    <w:rsid w:val="00A60FF0"/>
    <w:rsid w:val="00A610B4"/>
    <w:rsid w:val="00A61223"/>
    <w:rsid w:val="00A613C9"/>
    <w:rsid w:val="00A613D5"/>
    <w:rsid w:val="00A61627"/>
    <w:rsid w:val="00A6166E"/>
    <w:rsid w:val="00A61859"/>
    <w:rsid w:val="00A6186F"/>
    <w:rsid w:val="00A618FB"/>
    <w:rsid w:val="00A61A11"/>
    <w:rsid w:val="00A61A81"/>
    <w:rsid w:val="00A61B21"/>
    <w:rsid w:val="00A61B3B"/>
    <w:rsid w:val="00A61D06"/>
    <w:rsid w:val="00A61DA3"/>
    <w:rsid w:val="00A61F69"/>
    <w:rsid w:val="00A620AD"/>
    <w:rsid w:val="00A620DA"/>
    <w:rsid w:val="00A621D5"/>
    <w:rsid w:val="00A62250"/>
    <w:rsid w:val="00A622EF"/>
    <w:rsid w:val="00A62539"/>
    <w:rsid w:val="00A62547"/>
    <w:rsid w:val="00A62574"/>
    <w:rsid w:val="00A62749"/>
    <w:rsid w:val="00A62767"/>
    <w:rsid w:val="00A62996"/>
    <w:rsid w:val="00A62A80"/>
    <w:rsid w:val="00A62B25"/>
    <w:rsid w:val="00A62BD7"/>
    <w:rsid w:val="00A62C2E"/>
    <w:rsid w:val="00A62C79"/>
    <w:rsid w:val="00A62D15"/>
    <w:rsid w:val="00A62DE3"/>
    <w:rsid w:val="00A62E53"/>
    <w:rsid w:val="00A62F71"/>
    <w:rsid w:val="00A62FDA"/>
    <w:rsid w:val="00A630CE"/>
    <w:rsid w:val="00A631DB"/>
    <w:rsid w:val="00A632AA"/>
    <w:rsid w:val="00A63314"/>
    <w:rsid w:val="00A634CB"/>
    <w:rsid w:val="00A635CE"/>
    <w:rsid w:val="00A6366A"/>
    <w:rsid w:val="00A636AB"/>
    <w:rsid w:val="00A63729"/>
    <w:rsid w:val="00A6397F"/>
    <w:rsid w:val="00A63B4C"/>
    <w:rsid w:val="00A63B50"/>
    <w:rsid w:val="00A63DA0"/>
    <w:rsid w:val="00A63DF1"/>
    <w:rsid w:val="00A63E1A"/>
    <w:rsid w:val="00A63E95"/>
    <w:rsid w:val="00A63FA9"/>
    <w:rsid w:val="00A642F2"/>
    <w:rsid w:val="00A64545"/>
    <w:rsid w:val="00A64591"/>
    <w:rsid w:val="00A645A7"/>
    <w:rsid w:val="00A646A9"/>
    <w:rsid w:val="00A6485E"/>
    <w:rsid w:val="00A649B0"/>
    <w:rsid w:val="00A649B9"/>
    <w:rsid w:val="00A64A4E"/>
    <w:rsid w:val="00A64B9C"/>
    <w:rsid w:val="00A64BA8"/>
    <w:rsid w:val="00A64D50"/>
    <w:rsid w:val="00A64D66"/>
    <w:rsid w:val="00A64F3B"/>
    <w:rsid w:val="00A64FB9"/>
    <w:rsid w:val="00A64FCA"/>
    <w:rsid w:val="00A650FC"/>
    <w:rsid w:val="00A65149"/>
    <w:rsid w:val="00A652DC"/>
    <w:rsid w:val="00A6533D"/>
    <w:rsid w:val="00A65345"/>
    <w:rsid w:val="00A6545D"/>
    <w:rsid w:val="00A654CB"/>
    <w:rsid w:val="00A655B9"/>
    <w:rsid w:val="00A6563E"/>
    <w:rsid w:val="00A656D9"/>
    <w:rsid w:val="00A65740"/>
    <w:rsid w:val="00A657D5"/>
    <w:rsid w:val="00A65872"/>
    <w:rsid w:val="00A65907"/>
    <w:rsid w:val="00A6597B"/>
    <w:rsid w:val="00A65B3A"/>
    <w:rsid w:val="00A65D53"/>
    <w:rsid w:val="00A65DDF"/>
    <w:rsid w:val="00A65DE0"/>
    <w:rsid w:val="00A65E43"/>
    <w:rsid w:val="00A65F5D"/>
    <w:rsid w:val="00A6633A"/>
    <w:rsid w:val="00A66345"/>
    <w:rsid w:val="00A663A5"/>
    <w:rsid w:val="00A665A9"/>
    <w:rsid w:val="00A665AF"/>
    <w:rsid w:val="00A66677"/>
    <w:rsid w:val="00A6687B"/>
    <w:rsid w:val="00A668BA"/>
    <w:rsid w:val="00A66960"/>
    <w:rsid w:val="00A66A66"/>
    <w:rsid w:val="00A66AE0"/>
    <w:rsid w:val="00A66B38"/>
    <w:rsid w:val="00A66B63"/>
    <w:rsid w:val="00A66C71"/>
    <w:rsid w:val="00A66C7A"/>
    <w:rsid w:val="00A66D7D"/>
    <w:rsid w:val="00A66FEB"/>
    <w:rsid w:val="00A67027"/>
    <w:rsid w:val="00A671B2"/>
    <w:rsid w:val="00A6720B"/>
    <w:rsid w:val="00A67216"/>
    <w:rsid w:val="00A6747F"/>
    <w:rsid w:val="00A6750A"/>
    <w:rsid w:val="00A675D4"/>
    <w:rsid w:val="00A67616"/>
    <w:rsid w:val="00A677D3"/>
    <w:rsid w:val="00A6789F"/>
    <w:rsid w:val="00A678F8"/>
    <w:rsid w:val="00A67D43"/>
    <w:rsid w:val="00A67D8A"/>
    <w:rsid w:val="00A67DEB"/>
    <w:rsid w:val="00A67DFF"/>
    <w:rsid w:val="00A67E5B"/>
    <w:rsid w:val="00A67EB0"/>
    <w:rsid w:val="00A67F59"/>
    <w:rsid w:val="00A67F88"/>
    <w:rsid w:val="00A67FE0"/>
    <w:rsid w:val="00A70186"/>
    <w:rsid w:val="00A70228"/>
    <w:rsid w:val="00A70231"/>
    <w:rsid w:val="00A70297"/>
    <w:rsid w:val="00A70445"/>
    <w:rsid w:val="00A704EE"/>
    <w:rsid w:val="00A70515"/>
    <w:rsid w:val="00A708DA"/>
    <w:rsid w:val="00A709AA"/>
    <w:rsid w:val="00A70A6A"/>
    <w:rsid w:val="00A70C71"/>
    <w:rsid w:val="00A70D90"/>
    <w:rsid w:val="00A70E47"/>
    <w:rsid w:val="00A70EA3"/>
    <w:rsid w:val="00A70F01"/>
    <w:rsid w:val="00A70F4E"/>
    <w:rsid w:val="00A70F79"/>
    <w:rsid w:val="00A70FAE"/>
    <w:rsid w:val="00A71054"/>
    <w:rsid w:val="00A71220"/>
    <w:rsid w:val="00A715AD"/>
    <w:rsid w:val="00A7160B"/>
    <w:rsid w:val="00A71659"/>
    <w:rsid w:val="00A7174F"/>
    <w:rsid w:val="00A7182D"/>
    <w:rsid w:val="00A7183D"/>
    <w:rsid w:val="00A71907"/>
    <w:rsid w:val="00A71A2D"/>
    <w:rsid w:val="00A71AB7"/>
    <w:rsid w:val="00A71B6C"/>
    <w:rsid w:val="00A71B84"/>
    <w:rsid w:val="00A71BCE"/>
    <w:rsid w:val="00A71BFB"/>
    <w:rsid w:val="00A71C3C"/>
    <w:rsid w:val="00A71C8F"/>
    <w:rsid w:val="00A71D20"/>
    <w:rsid w:val="00A71F1A"/>
    <w:rsid w:val="00A71F2B"/>
    <w:rsid w:val="00A71F96"/>
    <w:rsid w:val="00A720A7"/>
    <w:rsid w:val="00A7220C"/>
    <w:rsid w:val="00A722B4"/>
    <w:rsid w:val="00A7230D"/>
    <w:rsid w:val="00A726D3"/>
    <w:rsid w:val="00A7290C"/>
    <w:rsid w:val="00A729E6"/>
    <w:rsid w:val="00A72A1D"/>
    <w:rsid w:val="00A72A23"/>
    <w:rsid w:val="00A72ABE"/>
    <w:rsid w:val="00A72AC1"/>
    <w:rsid w:val="00A72AE3"/>
    <w:rsid w:val="00A72CCF"/>
    <w:rsid w:val="00A72CE7"/>
    <w:rsid w:val="00A72DA4"/>
    <w:rsid w:val="00A72E52"/>
    <w:rsid w:val="00A72F80"/>
    <w:rsid w:val="00A72FF2"/>
    <w:rsid w:val="00A73018"/>
    <w:rsid w:val="00A73091"/>
    <w:rsid w:val="00A730DE"/>
    <w:rsid w:val="00A73129"/>
    <w:rsid w:val="00A731DA"/>
    <w:rsid w:val="00A73268"/>
    <w:rsid w:val="00A73334"/>
    <w:rsid w:val="00A73536"/>
    <w:rsid w:val="00A73538"/>
    <w:rsid w:val="00A73588"/>
    <w:rsid w:val="00A73783"/>
    <w:rsid w:val="00A7383D"/>
    <w:rsid w:val="00A7386B"/>
    <w:rsid w:val="00A73A0A"/>
    <w:rsid w:val="00A73C54"/>
    <w:rsid w:val="00A73C7B"/>
    <w:rsid w:val="00A73CDC"/>
    <w:rsid w:val="00A73D3F"/>
    <w:rsid w:val="00A73F4E"/>
    <w:rsid w:val="00A74099"/>
    <w:rsid w:val="00A741FC"/>
    <w:rsid w:val="00A7426C"/>
    <w:rsid w:val="00A742D6"/>
    <w:rsid w:val="00A74380"/>
    <w:rsid w:val="00A7456E"/>
    <w:rsid w:val="00A7462D"/>
    <w:rsid w:val="00A746AF"/>
    <w:rsid w:val="00A748AB"/>
    <w:rsid w:val="00A7496F"/>
    <w:rsid w:val="00A74A93"/>
    <w:rsid w:val="00A74A9E"/>
    <w:rsid w:val="00A74B31"/>
    <w:rsid w:val="00A74BD0"/>
    <w:rsid w:val="00A74BFE"/>
    <w:rsid w:val="00A74C6D"/>
    <w:rsid w:val="00A74DAA"/>
    <w:rsid w:val="00A74EE2"/>
    <w:rsid w:val="00A74FCC"/>
    <w:rsid w:val="00A7516A"/>
    <w:rsid w:val="00A75190"/>
    <w:rsid w:val="00A751CE"/>
    <w:rsid w:val="00A75328"/>
    <w:rsid w:val="00A7532C"/>
    <w:rsid w:val="00A754A9"/>
    <w:rsid w:val="00A7565D"/>
    <w:rsid w:val="00A75742"/>
    <w:rsid w:val="00A7576E"/>
    <w:rsid w:val="00A75831"/>
    <w:rsid w:val="00A7589F"/>
    <w:rsid w:val="00A759F5"/>
    <w:rsid w:val="00A75ADC"/>
    <w:rsid w:val="00A75B74"/>
    <w:rsid w:val="00A75C83"/>
    <w:rsid w:val="00A75C8C"/>
    <w:rsid w:val="00A75D0E"/>
    <w:rsid w:val="00A75D5D"/>
    <w:rsid w:val="00A75EF1"/>
    <w:rsid w:val="00A75F96"/>
    <w:rsid w:val="00A76139"/>
    <w:rsid w:val="00A76159"/>
    <w:rsid w:val="00A7638E"/>
    <w:rsid w:val="00A76497"/>
    <w:rsid w:val="00A766F5"/>
    <w:rsid w:val="00A767EA"/>
    <w:rsid w:val="00A7698B"/>
    <w:rsid w:val="00A769BF"/>
    <w:rsid w:val="00A769D1"/>
    <w:rsid w:val="00A76CBC"/>
    <w:rsid w:val="00A76F29"/>
    <w:rsid w:val="00A76F71"/>
    <w:rsid w:val="00A76FAB"/>
    <w:rsid w:val="00A7709B"/>
    <w:rsid w:val="00A7716F"/>
    <w:rsid w:val="00A77293"/>
    <w:rsid w:val="00A772F5"/>
    <w:rsid w:val="00A7738D"/>
    <w:rsid w:val="00A773D3"/>
    <w:rsid w:val="00A774D6"/>
    <w:rsid w:val="00A77617"/>
    <w:rsid w:val="00A778C8"/>
    <w:rsid w:val="00A77939"/>
    <w:rsid w:val="00A779C7"/>
    <w:rsid w:val="00A77A75"/>
    <w:rsid w:val="00A77B2D"/>
    <w:rsid w:val="00A77CBC"/>
    <w:rsid w:val="00A77D96"/>
    <w:rsid w:val="00A77F66"/>
    <w:rsid w:val="00A77FDE"/>
    <w:rsid w:val="00A80015"/>
    <w:rsid w:val="00A8019E"/>
    <w:rsid w:val="00A802A2"/>
    <w:rsid w:val="00A802FC"/>
    <w:rsid w:val="00A8036D"/>
    <w:rsid w:val="00A803DC"/>
    <w:rsid w:val="00A803E2"/>
    <w:rsid w:val="00A8049E"/>
    <w:rsid w:val="00A806E5"/>
    <w:rsid w:val="00A8072E"/>
    <w:rsid w:val="00A80792"/>
    <w:rsid w:val="00A808D5"/>
    <w:rsid w:val="00A80958"/>
    <w:rsid w:val="00A80992"/>
    <w:rsid w:val="00A809EE"/>
    <w:rsid w:val="00A809F9"/>
    <w:rsid w:val="00A80CA5"/>
    <w:rsid w:val="00A80CCC"/>
    <w:rsid w:val="00A80EFA"/>
    <w:rsid w:val="00A80FD8"/>
    <w:rsid w:val="00A81109"/>
    <w:rsid w:val="00A8122B"/>
    <w:rsid w:val="00A8122F"/>
    <w:rsid w:val="00A812D3"/>
    <w:rsid w:val="00A81482"/>
    <w:rsid w:val="00A814CF"/>
    <w:rsid w:val="00A81500"/>
    <w:rsid w:val="00A81503"/>
    <w:rsid w:val="00A8154F"/>
    <w:rsid w:val="00A8159F"/>
    <w:rsid w:val="00A815CA"/>
    <w:rsid w:val="00A81756"/>
    <w:rsid w:val="00A817AB"/>
    <w:rsid w:val="00A81A7D"/>
    <w:rsid w:val="00A81A83"/>
    <w:rsid w:val="00A81C0F"/>
    <w:rsid w:val="00A81C16"/>
    <w:rsid w:val="00A81E16"/>
    <w:rsid w:val="00A81E62"/>
    <w:rsid w:val="00A81F00"/>
    <w:rsid w:val="00A820B4"/>
    <w:rsid w:val="00A8234D"/>
    <w:rsid w:val="00A823B9"/>
    <w:rsid w:val="00A823E2"/>
    <w:rsid w:val="00A824E0"/>
    <w:rsid w:val="00A825E5"/>
    <w:rsid w:val="00A82758"/>
    <w:rsid w:val="00A827F0"/>
    <w:rsid w:val="00A82848"/>
    <w:rsid w:val="00A8287D"/>
    <w:rsid w:val="00A828DE"/>
    <w:rsid w:val="00A828FD"/>
    <w:rsid w:val="00A82909"/>
    <w:rsid w:val="00A8295A"/>
    <w:rsid w:val="00A8299C"/>
    <w:rsid w:val="00A82AAA"/>
    <w:rsid w:val="00A82ACC"/>
    <w:rsid w:val="00A82B39"/>
    <w:rsid w:val="00A82B5C"/>
    <w:rsid w:val="00A82D9F"/>
    <w:rsid w:val="00A82EDE"/>
    <w:rsid w:val="00A82EE0"/>
    <w:rsid w:val="00A82F41"/>
    <w:rsid w:val="00A82F76"/>
    <w:rsid w:val="00A8303C"/>
    <w:rsid w:val="00A8317D"/>
    <w:rsid w:val="00A83365"/>
    <w:rsid w:val="00A833BA"/>
    <w:rsid w:val="00A8369D"/>
    <w:rsid w:val="00A836E0"/>
    <w:rsid w:val="00A837EA"/>
    <w:rsid w:val="00A837EE"/>
    <w:rsid w:val="00A8396D"/>
    <w:rsid w:val="00A83A02"/>
    <w:rsid w:val="00A83A35"/>
    <w:rsid w:val="00A83A4E"/>
    <w:rsid w:val="00A83ACB"/>
    <w:rsid w:val="00A83F65"/>
    <w:rsid w:val="00A84056"/>
    <w:rsid w:val="00A8407A"/>
    <w:rsid w:val="00A840A6"/>
    <w:rsid w:val="00A84158"/>
    <w:rsid w:val="00A84281"/>
    <w:rsid w:val="00A8434E"/>
    <w:rsid w:val="00A8445B"/>
    <w:rsid w:val="00A84474"/>
    <w:rsid w:val="00A84587"/>
    <w:rsid w:val="00A845C7"/>
    <w:rsid w:val="00A84635"/>
    <w:rsid w:val="00A8472F"/>
    <w:rsid w:val="00A84754"/>
    <w:rsid w:val="00A84937"/>
    <w:rsid w:val="00A84BB4"/>
    <w:rsid w:val="00A84BBF"/>
    <w:rsid w:val="00A84C69"/>
    <w:rsid w:val="00A84CED"/>
    <w:rsid w:val="00A84D1C"/>
    <w:rsid w:val="00A84DDB"/>
    <w:rsid w:val="00A84E14"/>
    <w:rsid w:val="00A84E40"/>
    <w:rsid w:val="00A84E79"/>
    <w:rsid w:val="00A84F7D"/>
    <w:rsid w:val="00A84FAA"/>
    <w:rsid w:val="00A84FB9"/>
    <w:rsid w:val="00A84FD3"/>
    <w:rsid w:val="00A85586"/>
    <w:rsid w:val="00A8559B"/>
    <w:rsid w:val="00A855CA"/>
    <w:rsid w:val="00A856E0"/>
    <w:rsid w:val="00A85731"/>
    <w:rsid w:val="00A8580D"/>
    <w:rsid w:val="00A85AAA"/>
    <w:rsid w:val="00A85AEF"/>
    <w:rsid w:val="00A85BDC"/>
    <w:rsid w:val="00A85C9C"/>
    <w:rsid w:val="00A85CD0"/>
    <w:rsid w:val="00A85CE0"/>
    <w:rsid w:val="00A85EC3"/>
    <w:rsid w:val="00A85EED"/>
    <w:rsid w:val="00A85F9D"/>
    <w:rsid w:val="00A85FAD"/>
    <w:rsid w:val="00A86023"/>
    <w:rsid w:val="00A860F2"/>
    <w:rsid w:val="00A86162"/>
    <w:rsid w:val="00A8617D"/>
    <w:rsid w:val="00A8628B"/>
    <w:rsid w:val="00A86303"/>
    <w:rsid w:val="00A863B4"/>
    <w:rsid w:val="00A8644C"/>
    <w:rsid w:val="00A8651E"/>
    <w:rsid w:val="00A8652D"/>
    <w:rsid w:val="00A8660E"/>
    <w:rsid w:val="00A8660F"/>
    <w:rsid w:val="00A86683"/>
    <w:rsid w:val="00A8675A"/>
    <w:rsid w:val="00A8675F"/>
    <w:rsid w:val="00A86837"/>
    <w:rsid w:val="00A868B8"/>
    <w:rsid w:val="00A868FC"/>
    <w:rsid w:val="00A8691A"/>
    <w:rsid w:val="00A869FF"/>
    <w:rsid w:val="00A86B0C"/>
    <w:rsid w:val="00A86B8A"/>
    <w:rsid w:val="00A86C37"/>
    <w:rsid w:val="00A86D05"/>
    <w:rsid w:val="00A86D37"/>
    <w:rsid w:val="00A86E55"/>
    <w:rsid w:val="00A86FAE"/>
    <w:rsid w:val="00A874FD"/>
    <w:rsid w:val="00A87529"/>
    <w:rsid w:val="00A8761C"/>
    <w:rsid w:val="00A87728"/>
    <w:rsid w:val="00A87794"/>
    <w:rsid w:val="00A877F1"/>
    <w:rsid w:val="00A878FF"/>
    <w:rsid w:val="00A879EB"/>
    <w:rsid w:val="00A87A08"/>
    <w:rsid w:val="00A87A20"/>
    <w:rsid w:val="00A87B60"/>
    <w:rsid w:val="00A87CD7"/>
    <w:rsid w:val="00A87CDA"/>
    <w:rsid w:val="00A87D10"/>
    <w:rsid w:val="00A87D18"/>
    <w:rsid w:val="00A87D26"/>
    <w:rsid w:val="00A87ECF"/>
    <w:rsid w:val="00A9002F"/>
    <w:rsid w:val="00A90035"/>
    <w:rsid w:val="00A9008F"/>
    <w:rsid w:val="00A900AE"/>
    <w:rsid w:val="00A900CE"/>
    <w:rsid w:val="00A9018C"/>
    <w:rsid w:val="00A901FC"/>
    <w:rsid w:val="00A9024D"/>
    <w:rsid w:val="00A90371"/>
    <w:rsid w:val="00A9047E"/>
    <w:rsid w:val="00A904E5"/>
    <w:rsid w:val="00A9052C"/>
    <w:rsid w:val="00A90552"/>
    <w:rsid w:val="00A905B7"/>
    <w:rsid w:val="00A905D2"/>
    <w:rsid w:val="00A90730"/>
    <w:rsid w:val="00A90847"/>
    <w:rsid w:val="00A90998"/>
    <w:rsid w:val="00A90BA8"/>
    <w:rsid w:val="00A90C85"/>
    <w:rsid w:val="00A90C8C"/>
    <w:rsid w:val="00A90D8C"/>
    <w:rsid w:val="00A90DA8"/>
    <w:rsid w:val="00A90DE4"/>
    <w:rsid w:val="00A90E5C"/>
    <w:rsid w:val="00A9100D"/>
    <w:rsid w:val="00A91022"/>
    <w:rsid w:val="00A910D2"/>
    <w:rsid w:val="00A9134B"/>
    <w:rsid w:val="00A9134E"/>
    <w:rsid w:val="00A91391"/>
    <w:rsid w:val="00A9152D"/>
    <w:rsid w:val="00A915B0"/>
    <w:rsid w:val="00A91694"/>
    <w:rsid w:val="00A91813"/>
    <w:rsid w:val="00A91849"/>
    <w:rsid w:val="00A91875"/>
    <w:rsid w:val="00A9189D"/>
    <w:rsid w:val="00A9192D"/>
    <w:rsid w:val="00A91957"/>
    <w:rsid w:val="00A9198B"/>
    <w:rsid w:val="00A919DD"/>
    <w:rsid w:val="00A91B19"/>
    <w:rsid w:val="00A91C10"/>
    <w:rsid w:val="00A91CA3"/>
    <w:rsid w:val="00A91CAE"/>
    <w:rsid w:val="00A91E73"/>
    <w:rsid w:val="00A91EBB"/>
    <w:rsid w:val="00A9210D"/>
    <w:rsid w:val="00A921B9"/>
    <w:rsid w:val="00A9221F"/>
    <w:rsid w:val="00A92268"/>
    <w:rsid w:val="00A922CC"/>
    <w:rsid w:val="00A922D3"/>
    <w:rsid w:val="00A92390"/>
    <w:rsid w:val="00A923A7"/>
    <w:rsid w:val="00A92539"/>
    <w:rsid w:val="00A9264B"/>
    <w:rsid w:val="00A927AC"/>
    <w:rsid w:val="00A92836"/>
    <w:rsid w:val="00A92896"/>
    <w:rsid w:val="00A928C1"/>
    <w:rsid w:val="00A92953"/>
    <w:rsid w:val="00A92AA8"/>
    <w:rsid w:val="00A92AAD"/>
    <w:rsid w:val="00A92B72"/>
    <w:rsid w:val="00A92C76"/>
    <w:rsid w:val="00A92C7F"/>
    <w:rsid w:val="00A92CA0"/>
    <w:rsid w:val="00A92D8F"/>
    <w:rsid w:val="00A930EC"/>
    <w:rsid w:val="00A93234"/>
    <w:rsid w:val="00A9323D"/>
    <w:rsid w:val="00A9338B"/>
    <w:rsid w:val="00A9354C"/>
    <w:rsid w:val="00A93550"/>
    <w:rsid w:val="00A935A6"/>
    <w:rsid w:val="00A935F9"/>
    <w:rsid w:val="00A936A9"/>
    <w:rsid w:val="00A93789"/>
    <w:rsid w:val="00A93855"/>
    <w:rsid w:val="00A939A8"/>
    <w:rsid w:val="00A939BD"/>
    <w:rsid w:val="00A93A18"/>
    <w:rsid w:val="00A93A64"/>
    <w:rsid w:val="00A93A9C"/>
    <w:rsid w:val="00A93AB3"/>
    <w:rsid w:val="00A93BA1"/>
    <w:rsid w:val="00A93BC9"/>
    <w:rsid w:val="00A93C56"/>
    <w:rsid w:val="00A93CCA"/>
    <w:rsid w:val="00A93CE2"/>
    <w:rsid w:val="00A93D43"/>
    <w:rsid w:val="00A93DC1"/>
    <w:rsid w:val="00A93E64"/>
    <w:rsid w:val="00A93E71"/>
    <w:rsid w:val="00A93EAC"/>
    <w:rsid w:val="00A93F72"/>
    <w:rsid w:val="00A94163"/>
    <w:rsid w:val="00A94346"/>
    <w:rsid w:val="00A9438B"/>
    <w:rsid w:val="00A94635"/>
    <w:rsid w:val="00A94803"/>
    <w:rsid w:val="00A94888"/>
    <w:rsid w:val="00A948CD"/>
    <w:rsid w:val="00A94A74"/>
    <w:rsid w:val="00A94C9E"/>
    <w:rsid w:val="00A94CB0"/>
    <w:rsid w:val="00A94E09"/>
    <w:rsid w:val="00A94EE7"/>
    <w:rsid w:val="00A953E8"/>
    <w:rsid w:val="00A9553E"/>
    <w:rsid w:val="00A9572F"/>
    <w:rsid w:val="00A95782"/>
    <w:rsid w:val="00A95A3B"/>
    <w:rsid w:val="00A95BCB"/>
    <w:rsid w:val="00A95CEA"/>
    <w:rsid w:val="00A95D99"/>
    <w:rsid w:val="00A95E3D"/>
    <w:rsid w:val="00A95E8B"/>
    <w:rsid w:val="00A95EAD"/>
    <w:rsid w:val="00A95F00"/>
    <w:rsid w:val="00A9607D"/>
    <w:rsid w:val="00A960CD"/>
    <w:rsid w:val="00A96121"/>
    <w:rsid w:val="00A9615D"/>
    <w:rsid w:val="00A96209"/>
    <w:rsid w:val="00A9621F"/>
    <w:rsid w:val="00A9631E"/>
    <w:rsid w:val="00A96392"/>
    <w:rsid w:val="00A965B4"/>
    <w:rsid w:val="00A9660B"/>
    <w:rsid w:val="00A96766"/>
    <w:rsid w:val="00A967B1"/>
    <w:rsid w:val="00A96892"/>
    <w:rsid w:val="00A96968"/>
    <w:rsid w:val="00A969A2"/>
    <w:rsid w:val="00A96A02"/>
    <w:rsid w:val="00A96A85"/>
    <w:rsid w:val="00A96AE6"/>
    <w:rsid w:val="00A96D03"/>
    <w:rsid w:val="00A96DAF"/>
    <w:rsid w:val="00A96E51"/>
    <w:rsid w:val="00A96FF3"/>
    <w:rsid w:val="00A9707D"/>
    <w:rsid w:val="00A9716E"/>
    <w:rsid w:val="00A97245"/>
    <w:rsid w:val="00A972E1"/>
    <w:rsid w:val="00A97330"/>
    <w:rsid w:val="00A975AC"/>
    <w:rsid w:val="00A976BF"/>
    <w:rsid w:val="00A97795"/>
    <w:rsid w:val="00A977A5"/>
    <w:rsid w:val="00A977CB"/>
    <w:rsid w:val="00A97892"/>
    <w:rsid w:val="00A97A0F"/>
    <w:rsid w:val="00A97B29"/>
    <w:rsid w:val="00A97B88"/>
    <w:rsid w:val="00A97BD3"/>
    <w:rsid w:val="00A97FF1"/>
    <w:rsid w:val="00AA006B"/>
    <w:rsid w:val="00AA00D3"/>
    <w:rsid w:val="00AA0105"/>
    <w:rsid w:val="00AA013F"/>
    <w:rsid w:val="00AA0222"/>
    <w:rsid w:val="00AA0246"/>
    <w:rsid w:val="00AA0384"/>
    <w:rsid w:val="00AA0398"/>
    <w:rsid w:val="00AA043B"/>
    <w:rsid w:val="00AA0482"/>
    <w:rsid w:val="00AA0694"/>
    <w:rsid w:val="00AA06A3"/>
    <w:rsid w:val="00AA06F8"/>
    <w:rsid w:val="00AA08A8"/>
    <w:rsid w:val="00AA09CF"/>
    <w:rsid w:val="00AA0CAA"/>
    <w:rsid w:val="00AA0DBA"/>
    <w:rsid w:val="00AA0F77"/>
    <w:rsid w:val="00AA0FA6"/>
    <w:rsid w:val="00AA117C"/>
    <w:rsid w:val="00AA1239"/>
    <w:rsid w:val="00AA1331"/>
    <w:rsid w:val="00AA135F"/>
    <w:rsid w:val="00AA13BB"/>
    <w:rsid w:val="00AA15F2"/>
    <w:rsid w:val="00AA15F6"/>
    <w:rsid w:val="00AA17B4"/>
    <w:rsid w:val="00AA19DA"/>
    <w:rsid w:val="00AA1AAB"/>
    <w:rsid w:val="00AA1AED"/>
    <w:rsid w:val="00AA1B03"/>
    <w:rsid w:val="00AA1C64"/>
    <w:rsid w:val="00AA1D83"/>
    <w:rsid w:val="00AA1DD9"/>
    <w:rsid w:val="00AA1E14"/>
    <w:rsid w:val="00AA1FDF"/>
    <w:rsid w:val="00AA202D"/>
    <w:rsid w:val="00AA216B"/>
    <w:rsid w:val="00AA225E"/>
    <w:rsid w:val="00AA2340"/>
    <w:rsid w:val="00AA23C6"/>
    <w:rsid w:val="00AA240F"/>
    <w:rsid w:val="00AA276F"/>
    <w:rsid w:val="00AA289B"/>
    <w:rsid w:val="00AA29DD"/>
    <w:rsid w:val="00AA2AAE"/>
    <w:rsid w:val="00AA2C4C"/>
    <w:rsid w:val="00AA2CB3"/>
    <w:rsid w:val="00AA2DBE"/>
    <w:rsid w:val="00AA2F1A"/>
    <w:rsid w:val="00AA306E"/>
    <w:rsid w:val="00AA3282"/>
    <w:rsid w:val="00AA33B0"/>
    <w:rsid w:val="00AA343C"/>
    <w:rsid w:val="00AA36AD"/>
    <w:rsid w:val="00AA3728"/>
    <w:rsid w:val="00AA3735"/>
    <w:rsid w:val="00AA38AD"/>
    <w:rsid w:val="00AA3A83"/>
    <w:rsid w:val="00AA3A87"/>
    <w:rsid w:val="00AA3ABB"/>
    <w:rsid w:val="00AA3ADE"/>
    <w:rsid w:val="00AA3B27"/>
    <w:rsid w:val="00AA3B84"/>
    <w:rsid w:val="00AA3BD3"/>
    <w:rsid w:val="00AA3BD5"/>
    <w:rsid w:val="00AA3D26"/>
    <w:rsid w:val="00AA3DBD"/>
    <w:rsid w:val="00AA3E41"/>
    <w:rsid w:val="00AA3EF3"/>
    <w:rsid w:val="00AA3FC7"/>
    <w:rsid w:val="00AA4017"/>
    <w:rsid w:val="00AA4024"/>
    <w:rsid w:val="00AA402E"/>
    <w:rsid w:val="00AA4351"/>
    <w:rsid w:val="00AA435F"/>
    <w:rsid w:val="00AA4456"/>
    <w:rsid w:val="00AA449B"/>
    <w:rsid w:val="00AA44D1"/>
    <w:rsid w:val="00AA45A5"/>
    <w:rsid w:val="00AA464D"/>
    <w:rsid w:val="00AA4748"/>
    <w:rsid w:val="00AA4909"/>
    <w:rsid w:val="00AA4A26"/>
    <w:rsid w:val="00AA4C91"/>
    <w:rsid w:val="00AA4D07"/>
    <w:rsid w:val="00AA4D2A"/>
    <w:rsid w:val="00AA4DA9"/>
    <w:rsid w:val="00AA4E05"/>
    <w:rsid w:val="00AA4E06"/>
    <w:rsid w:val="00AA4EC4"/>
    <w:rsid w:val="00AA5149"/>
    <w:rsid w:val="00AA519F"/>
    <w:rsid w:val="00AA52E4"/>
    <w:rsid w:val="00AA5327"/>
    <w:rsid w:val="00AA54A2"/>
    <w:rsid w:val="00AA557B"/>
    <w:rsid w:val="00AA5725"/>
    <w:rsid w:val="00AA5813"/>
    <w:rsid w:val="00AA5886"/>
    <w:rsid w:val="00AA5977"/>
    <w:rsid w:val="00AA59F1"/>
    <w:rsid w:val="00AA5B16"/>
    <w:rsid w:val="00AA5BC2"/>
    <w:rsid w:val="00AA5C4C"/>
    <w:rsid w:val="00AA5E57"/>
    <w:rsid w:val="00AA5F1F"/>
    <w:rsid w:val="00AA5F8B"/>
    <w:rsid w:val="00AA60CB"/>
    <w:rsid w:val="00AA6155"/>
    <w:rsid w:val="00AA62D5"/>
    <w:rsid w:val="00AA6365"/>
    <w:rsid w:val="00AA6408"/>
    <w:rsid w:val="00AA6461"/>
    <w:rsid w:val="00AA658C"/>
    <w:rsid w:val="00AA659C"/>
    <w:rsid w:val="00AA6661"/>
    <w:rsid w:val="00AA66D2"/>
    <w:rsid w:val="00AA67E1"/>
    <w:rsid w:val="00AA6844"/>
    <w:rsid w:val="00AA687F"/>
    <w:rsid w:val="00AA69CB"/>
    <w:rsid w:val="00AA6A66"/>
    <w:rsid w:val="00AA6A8C"/>
    <w:rsid w:val="00AA6AA6"/>
    <w:rsid w:val="00AA6ABB"/>
    <w:rsid w:val="00AA6AC2"/>
    <w:rsid w:val="00AA6B58"/>
    <w:rsid w:val="00AA6C79"/>
    <w:rsid w:val="00AA6D89"/>
    <w:rsid w:val="00AA6DA9"/>
    <w:rsid w:val="00AA6E44"/>
    <w:rsid w:val="00AA6E9B"/>
    <w:rsid w:val="00AA6EC0"/>
    <w:rsid w:val="00AA6F6B"/>
    <w:rsid w:val="00AA6F72"/>
    <w:rsid w:val="00AA7049"/>
    <w:rsid w:val="00AA7064"/>
    <w:rsid w:val="00AA7194"/>
    <w:rsid w:val="00AA71EF"/>
    <w:rsid w:val="00AA72E9"/>
    <w:rsid w:val="00AA72F4"/>
    <w:rsid w:val="00AA7352"/>
    <w:rsid w:val="00AA7411"/>
    <w:rsid w:val="00AA7441"/>
    <w:rsid w:val="00AA7478"/>
    <w:rsid w:val="00AA74C7"/>
    <w:rsid w:val="00AA7655"/>
    <w:rsid w:val="00AA7784"/>
    <w:rsid w:val="00AA7843"/>
    <w:rsid w:val="00AA784D"/>
    <w:rsid w:val="00AA78BF"/>
    <w:rsid w:val="00AA7AA7"/>
    <w:rsid w:val="00AA7B4D"/>
    <w:rsid w:val="00AA7B87"/>
    <w:rsid w:val="00AA7B9E"/>
    <w:rsid w:val="00AA7BB5"/>
    <w:rsid w:val="00AA7C0C"/>
    <w:rsid w:val="00AA7CA8"/>
    <w:rsid w:val="00AA7CF0"/>
    <w:rsid w:val="00AA7D0B"/>
    <w:rsid w:val="00AA7D89"/>
    <w:rsid w:val="00AA7DAF"/>
    <w:rsid w:val="00AA7E57"/>
    <w:rsid w:val="00AA7EFE"/>
    <w:rsid w:val="00AA7F56"/>
    <w:rsid w:val="00AA7FEA"/>
    <w:rsid w:val="00AB0077"/>
    <w:rsid w:val="00AB015A"/>
    <w:rsid w:val="00AB0271"/>
    <w:rsid w:val="00AB02C8"/>
    <w:rsid w:val="00AB0324"/>
    <w:rsid w:val="00AB05CC"/>
    <w:rsid w:val="00AB05F4"/>
    <w:rsid w:val="00AB062C"/>
    <w:rsid w:val="00AB0720"/>
    <w:rsid w:val="00AB074F"/>
    <w:rsid w:val="00AB0758"/>
    <w:rsid w:val="00AB08FA"/>
    <w:rsid w:val="00AB09C3"/>
    <w:rsid w:val="00AB09E2"/>
    <w:rsid w:val="00AB0BFA"/>
    <w:rsid w:val="00AB0CDC"/>
    <w:rsid w:val="00AB0E7B"/>
    <w:rsid w:val="00AB1005"/>
    <w:rsid w:val="00AB111F"/>
    <w:rsid w:val="00AB11C1"/>
    <w:rsid w:val="00AB11C5"/>
    <w:rsid w:val="00AB130C"/>
    <w:rsid w:val="00AB1397"/>
    <w:rsid w:val="00AB13D8"/>
    <w:rsid w:val="00AB1410"/>
    <w:rsid w:val="00AB1491"/>
    <w:rsid w:val="00AB15F7"/>
    <w:rsid w:val="00AB17AA"/>
    <w:rsid w:val="00AB17D3"/>
    <w:rsid w:val="00AB17DB"/>
    <w:rsid w:val="00AB18A4"/>
    <w:rsid w:val="00AB1BD7"/>
    <w:rsid w:val="00AB1C02"/>
    <w:rsid w:val="00AB1C4C"/>
    <w:rsid w:val="00AB1C8B"/>
    <w:rsid w:val="00AB1D74"/>
    <w:rsid w:val="00AB2018"/>
    <w:rsid w:val="00AB209C"/>
    <w:rsid w:val="00AB2127"/>
    <w:rsid w:val="00AB2277"/>
    <w:rsid w:val="00AB2372"/>
    <w:rsid w:val="00AB2685"/>
    <w:rsid w:val="00AB26C0"/>
    <w:rsid w:val="00AB272B"/>
    <w:rsid w:val="00AB2828"/>
    <w:rsid w:val="00AB2843"/>
    <w:rsid w:val="00AB2844"/>
    <w:rsid w:val="00AB28F4"/>
    <w:rsid w:val="00AB292E"/>
    <w:rsid w:val="00AB2952"/>
    <w:rsid w:val="00AB2A7E"/>
    <w:rsid w:val="00AB2B71"/>
    <w:rsid w:val="00AB2B8F"/>
    <w:rsid w:val="00AB2E28"/>
    <w:rsid w:val="00AB2ED9"/>
    <w:rsid w:val="00AB2EF6"/>
    <w:rsid w:val="00AB2F06"/>
    <w:rsid w:val="00AB2F43"/>
    <w:rsid w:val="00AB30A6"/>
    <w:rsid w:val="00AB32C9"/>
    <w:rsid w:val="00AB32E3"/>
    <w:rsid w:val="00AB3341"/>
    <w:rsid w:val="00AB340A"/>
    <w:rsid w:val="00AB3484"/>
    <w:rsid w:val="00AB3661"/>
    <w:rsid w:val="00AB36D0"/>
    <w:rsid w:val="00AB3740"/>
    <w:rsid w:val="00AB380B"/>
    <w:rsid w:val="00AB3858"/>
    <w:rsid w:val="00AB3901"/>
    <w:rsid w:val="00AB3976"/>
    <w:rsid w:val="00AB39AD"/>
    <w:rsid w:val="00AB39BA"/>
    <w:rsid w:val="00AB39F2"/>
    <w:rsid w:val="00AB3A44"/>
    <w:rsid w:val="00AB3AD3"/>
    <w:rsid w:val="00AB3D0C"/>
    <w:rsid w:val="00AB3D76"/>
    <w:rsid w:val="00AB3EAC"/>
    <w:rsid w:val="00AB400B"/>
    <w:rsid w:val="00AB4343"/>
    <w:rsid w:val="00AB436D"/>
    <w:rsid w:val="00AB451D"/>
    <w:rsid w:val="00AB45BF"/>
    <w:rsid w:val="00AB472C"/>
    <w:rsid w:val="00AB48AA"/>
    <w:rsid w:val="00AB48B2"/>
    <w:rsid w:val="00AB4A20"/>
    <w:rsid w:val="00AB4AD7"/>
    <w:rsid w:val="00AB4BA5"/>
    <w:rsid w:val="00AB4BAC"/>
    <w:rsid w:val="00AB4C07"/>
    <w:rsid w:val="00AB4C21"/>
    <w:rsid w:val="00AB4DE9"/>
    <w:rsid w:val="00AB4E3A"/>
    <w:rsid w:val="00AB4F23"/>
    <w:rsid w:val="00AB4F72"/>
    <w:rsid w:val="00AB50E5"/>
    <w:rsid w:val="00AB511D"/>
    <w:rsid w:val="00AB5128"/>
    <w:rsid w:val="00AB52E4"/>
    <w:rsid w:val="00AB533A"/>
    <w:rsid w:val="00AB5373"/>
    <w:rsid w:val="00AB565A"/>
    <w:rsid w:val="00AB58FC"/>
    <w:rsid w:val="00AB590C"/>
    <w:rsid w:val="00AB592B"/>
    <w:rsid w:val="00AB596A"/>
    <w:rsid w:val="00AB5ACB"/>
    <w:rsid w:val="00AB5C9D"/>
    <w:rsid w:val="00AB5ECF"/>
    <w:rsid w:val="00AB5EF5"/>
    <w:rsid w:val="00AB615C"/>
    <w:rsid w:val="00AB6182"/>
    <w:rsid w:val="00AB6204"/>
    <w:rsid w:val="00AB627E"/>
    <w:rsid w:val="00AB6421"/>
    <w:rsid w:val="00AB6507"/>
    <w:rsid w:val="00AB657A"/>
    <w:rsid w:val="00AB66D6"/>
    <w:rsid w:val="00AB675B"/>
    <w:rsid w:val="00AB6885"/>
    <w:rsid w:val="00AB68DD"/>
    <w:rsid w:val="00AB6A5F"/>
    <w:rsid w:val="00AB6B30"/>
    <w:rsid w:val="00AB6BF1"/>
    <w:rsid w:val="00AB6C0C"/>
    <w:rsid w:val="00AB6C37"/>
    <w:rsid w:val="00AB6CEE"/>
    <w:rsid w:val="00AB6D58"/>
    <w:rsid w:val="00AB6E11"/>
    <w:rsid w:val="00AB6E17"/>
    <w:rsid w:val="00AB6F2E"/>
    <w:rsid w:val="00AB70D9"/>
    <w:rsid w:val="00AB711A"/>
    <w:rsid w:val="00AB719A"/>
    <w:rsid w:val="00AB72D2"/>
    <w:rsid w:val="00AB735E"/>
    <w:rsid w:val="00AB73B2"/>
    <w:rsid w:val="00AB7445"/>
    <w:rsid w:val="00AB74CB"/>
    <w:rsid w:val="00AB7535"/>
    <w:rsid w:val="00AB758A"/>
    <w:rsid w:val="00AB7628"/>
    <w:rsid w:val="00AB765D"/>
    <w:rsid w:val="00AB76AE"/>
    <w:rsid w:val="00AB771B"/>
    <w:rsid w:val="00AB7763"/>
    <w:rsid w:val="00AB77B4"/>
    <w:rsid w:val="00AB7895"/>
    <w:rsid w:val="00AB78AC"/>
    <w:rsid w:val="00AB78D5"/>
    <w:rsid w:val="00AB79F6"/>
    <w:rsid w:val="00AB7AA7"/>
    <w:rsid w:val="00AB7AAE"/>
    <w:rsid w:val="00AB7ACE"/>
    <w:rsid w:val="00AB7AE6"/>
    <w:rsid w:val="00AB7B17"/>
    <w:rsid w:val="00AB7F3F"/>
    <w:rsid w:val="00AB7F8F"/>
    <w:rsid w:val="00AB7FE3"/>
    <w:rsid w:val="00AC0091"/>
    <w:rsid w:val="00AC01CF"/>
    <w:rsid w:val="00AC02E1"/>
    <w:rsid w:val="00AC0332"/>
    <w:rsid w:val="00AC03EE"/>
    <w:rsid w:val="00AC0416"/>
    <w:rsid w:val="00AC0437"/>
    <w:rsid w:val="00AC0529"/>
    <w:rsid w:val="00AC05DB"/>
    <w:rsid w:val="00AC072A"/>
    <w:rsid w:val="00AC082D"/>
    <w:rsid w:val="00AC0CA5"/>
    <w:rsid w:val="00AC0D49"/>
    <w:rsid w:val="00AC0F6E"/>
    <w:rsid w:val="00AC0FF1"/>
    <w:rsid w:val="00AC1072"/>
    <w:rsid w:val="00AC1081"/>
    <w:rsid w:val="00AC1179"/>
    <w:rsid w:val="00AC1377"/>
    <w:rsid w:val="00AC143C"/>
    <w:rsid w:val="00AC15F3"/>
    <w:rsid w:val="00AC164B"/>
    <w:rsid w:val="00AC17A7"/>
    <w:rsid w:val="00AC182C"/>
    <w:rsid w:val="00AC185A"/>
    <w:rsid w:val="00AC18CA"/>
    <w:rsid w:val="00AC1A4C"/>
    <w:rsid w:val="00AC1AE5"/>
    <w:rsid w:val="00AC1B56"/>
    <w:rsid w:val="00AC1C45"/>
    <w:rsid w:val="00AC1E26"/>
    <w:rsid w:val="00AC1E32"/>
    <w:rsid w:val="00AC1E8F"/>
    <w:rsid w:val="00AC1F1F"/>
    <w:rsid w:val="00AC200B"/>
    <w:rsid w:val="00AC20C7"/>
    <w:rsid w:val="00AC221E"/>
    <w:rsid w:val="00AC23AD"/>
    <w:rsid w:val="00AC2467"/>
    <w:rsid w:val="00AC247B"/>
    <w:rsid w:val="00AC24AB"/>
    <w:rsid w:val="00AC2538"/>
    <w:rsid w:val="00AC2678"/>
    <w:rsid w:val="00AC268D"/>
    <w:rsid w:val="00AC269B"/>
    <w:rsid w:val="00AC271D"/>
    <w:rsid w:val="00AC275C"/>
    <w:rsid w:val="00AC27A3"/>
    <w:rsid w:val="00AC27CC"/>
    <w:rsid w:val="00AC2944"/>
    <w:rsid w:val="00AC2AAE"/>
    <w:rsid w:val="00AC2B0F"/>
    <w:rsid w:val="00AC2B8E"/>
    <w:rsid w:val="00AC2C00"/>
    <w:rsid w:val="00AC2C24"/>
    <w:rsid w:val="00AC2C44"/>
    <w:rsid w:val="00AC2C6B"/>
    <w:rsid w:val="00AC2CB6"/>
    <w:rsid w:val="00AC2DD8"/>
    <w:rsid w:val="00AC2DF2"/>
    <w:rsid w:val="00AC2E3E"/>
    <w:rsid w:val="00AC2F7B"/>
    <w:rsid w:val="00AC2F97"/>
    <w:rsid w:val="00AC3064"/>
    <w:rsid w:val="00AC36DB"/>
    <w:rsid w:val="00AC371C"/>
    <w:rsid w:val="00AC37AB"/>
    <w:rsid w:val="00AC37FE"/>
    <w:rsid w:val="00AC381F"/>
    <w:rsid w:val="00AC38CC"/>
    <w:rsid w:val="00AC38D7"/>
    <w:rsid w:val="00AC390B"/>
    <w:rsid w:val="00AC3A37"/>
    <w:rsid w:val="00AC3B2E"/>
    <w:rsid w:val="00AC3B4C"/>
    <w:rsid w:val="00AC3C3D"/>
    <w:rsid w:val="00AC3DCB"/>
    <w:rsid w:val="00AC40BC"/>
    <w:rsid w:val="00AC424A"/>
    <w:rsid w:val="00AC42C1"/>
    <w:rsid w:val="00AC464F"/>
    <w:rsid w:val="00AC4696"/>
    <w:rsid w:val="00AC46DE"/>
    <w:rsid w:val="00AC4728"/>
    <w:rsid w:val="00AC4755"/>
    <w:rsid w:val="00AC48E3"/>
    <w:rsid w:val="00AC4976"/>
    <w:rsid w:val="00AC49D7"/>
    <w:rsid w:val="00AC4AAE"/>
    <w:rsid w:val="00AC4AD8"/>
    <w:rsid w:val="00AC4C72"/>
    <w:rsid w:val="00AC4D3B"/>
    <w:rsid w:val="00AC4D86"/>
    <w:rsid w:val="00AC4DBE"/>
    <w:rsid w:val="00AC4E2B"/>
    <w:rsid w:val="00AC4F2F"/>
    <w:rsid w:val="00AC4F78"/>
    <w:rsid w:val="00AC53E7"/>
    <w:rsid w:val="00AC54D6"/>
    <w:rsid w:val="00AC54D9"/>
    <w:rsid w:val="00AC5621"/>
    <w:rsid w:val="00AC5665"/>
    <w:rsid w:val="00AC56BA"/>
    <w:rsid w:val="00AC585B"/>
    <w:rsid w:val="00AC5959"/>
    <w:rsid w:val="00AC596D"/>
    <w:rsid w:val="00AC598E"/>
    <w:rsid w:val="00AC5A30"/>
    <w:rsid w:val="00AC5B01"/>
    <w:rsid w:val="00AC5B22"/>
    <w:rsid w:val="00AC5C51"/>
    <w:rsid w:val="00AC5DB6"/>
    <w:rsid w:val="00AC5DBE"/>
    <w:rsid w:val="00AC5E3A"/>
    <w:rsid w:val="00AC5E68"/>
    <w:rsid w:val="00AC5E9D"/>
    <w:rsid w:val="00AC5F15"/>
    <w:rsid w:val="00AC5F5A"/>
    <w:rsid w:val="00AC5F5C"/>
    <w:rsid w:val="00AC6045"/>
    <w:rsid w:val="00AC64EE"/>
    <w:rsid w:val="00AC66E5"/>
    <w:rsid w:val="00AC6763"/>
    <w:rsid w:val="00AC68A0"/>
    <w:rsid w:val="00AC6924"/>
    <w:rsid w:val="00AC6959"/>
    <w:rsid w:val="00AC69A3"/>
    <w:rsid w:val="00AC6A31"/>
    <w:rsid w:val="00AC6DBC"/>
    <w:rsid w:val="00AC6E5C"/>
    <w:rsid w:val="00AC6E6F"/>
    <w:rsid w:val="00AC6E9A"/>
    <w:rsid w:val="00AC7039"/>
    <w:rsid w:val="00AC7075"/>
    <w:rsid w:val="00AC7125"/>
    <w:rsid w:val="00AC713F"/>
    <w:rsid w:val="00AC71A2"/>
    <w:rsid w:val="00AC72B5"/>
    <w:rsid w:val="00AC730C"/>
    <w:rsid w:val="00AC73A4"/>
    <w:rsid w:val="00AC73AC"/>
    <w:rsid w:val="00AC7549"/>
    <w:rsid w:val="00AC75D8"/>
    <w:rsid w:val="00AC769A"/>
    <w:rsid w:val="00AC7827"/>
    <w:rsid w:val="00AC7879"/>
    <w:rsid w:val="00AC787D"/>
    <w:rsid w:val="00AC7996"/>
    <w:rsid w:val="00AC79E1"/>
    <w:rsid w:val="00AC79EE"/>
    <w:rsid w:val="00AC7A25"/>
    <w:rsid w:val="00AC7A2A"/>
    <w:rsid w:val="00AC7AE9"/>
    <w:rsid w:val="00AC7BCD"/>
    <w:rsid w:val="00AC7C65"/>
    <w:rsid w:val="00AC7C6C"/>
    <w:rsid w:val="00AC7C73"/>
    <w:rsid w:val="00AC7CA2"/>
    <w:rsid w:val="00AC7DBE"/>
    <w:rsid w:val="00AC7E01"/>
    <w:rsid w:val="00AC7FEB"/>
    <w:rsid w:val="00AD00F2"/>
    <w:rsid w:val="00AD01A1"/>
    <w:rsid w:val="00AD028C"/>
    <w:rsid w:val="00AD0308"/>
    <w:rsid w:val="00AD0312"/>
    <w:rsid w:val="00AD0496"/>
    <w:rsid w:val="00AD04B1"/>
    <w:rsid w:val="00AD0618"/>
    <w:rsid w:val="00AD0650"/>
    <w:rsid w:val="00AD06CA"/>
    <w:rsid w:val="00AD07AB"/>
    <w:rsid w:val="00AD07AD"/>
    <w:rsid w:val="00AD0801"/>
    <w:rsid w:val="00AD097F"/>
    <w:rsid w:val="00AD0A4F"/>
    <w:rsid w:val="00AD0A5E"/>
    <w:rsid w:val="00AD0A9D"/>
    <w:rsid w:val="00AD0AC2"/>
    <w:rsid w:val="00AD0ACF"/>
    <w:rsid w:val="00AD0B77"/>
    <w:rsid w:val="00AD0C25"/>
    <w:rsid w:val="00AD0D4D"/>
    <w:rsid w:val="00AD0EC6"/>
    <w:rsid w:val="00AD0ED6"/>
    <w:rsid w:val="00AD0F02"/>
    <w:rsid w:val="00AD0F29"/>
    <w:rsid w:val="00AD1054"/>
    <w:rsid w:val="00AD1061"/>
    <w:rsid w:val="00AD10BF"/>
    <w:rsid w:val="00AD10F7"/>
    <w:rsid w:val="00AD11A1"/>
    <w:rsid w:val="00AD11EF"/>
    <w:rsid w:val="00AD137C"/>
    <w:rsid w:val="00AD1463"/>
    <w:rsid w:val="00AD1477"/>
    <w:rsid w:val="00AD1830"/>
    <w:rsid w:val="00AD1834"/>
    <w:rsid w:val="00AD19E9"/>
    <w:rsid w:val="00AD1A24"/>
    <w:rsid w:val="00AD1A59"/>
    <w:rsid w:val="00AD1ACD"/>
    <w:rsid w:val="00AD1BB4"/>
    <w:rsid w:val="00AD1BC8"/>
    <w:rsid w:val="00AD1F34"/>
    <w:rsid w:val="00AD214B"/>
    <w:rsid w:val="00AD21BE"/>
    <w:rsid w:val="00AD2221"/>
    <w:rsid w:val="00AD2224"/>
    <w:rsid w:val="00AD2247"/>
    <w:rsid w:val="00AD22F0"/>
    <w:rsid w:val="00AD24E3"/>
    <w:rsid w:val="00AD271A"/>
    <w:rsid w:val="00AD27A4"/>
    <w:rsid w:val="00AD287E"/>
    <w:rsid w:val="00AD29FA"/>
    <w:rsid w:val="00AD2BA8"/>
    <w:rsid w:val="00AD2BF5"/>
    <w:rsid w:val="00AD2C41"/>
    <w:rsid w:val="00AD2D39"/>
    <w:rsid w:val="00AD2EE8"/>
    <w:rsid w:val="00AD2F2D"/>
    <w:rsid w:val="00AD2FA8"/>
    <w:rsid w:val="00AD3078"/>
    <w:rsid w:val="00AD311C"/>
    <w:rsid w:val="00AD331C"/>
    <w:rsid w:val="00AD3329"/>
    <w:rsid w:val="00AD33E5"/>
    <w:rsid w:val="00AD342B"/>
    <w:rsid w:val="00AD3486"/>
    <w:rsid w:val="00AD3549"/>
    <w:rsid w:val="00AD3691"/>
    <w:rsid w:val="00AD3841"/>
    <w:rsid w:val="00AD3951"/>
    <w:rsid w:val="00AD3A37"/>
    <w:rsid w:val="00AD3A6A"/>
    <w:rsid w:val="00AD3A79"/>
    <w:rsid w:val="00AD3BEB"/>
    <w:rsid w:val="00AD3C4E"/>
    <w:rsid w:val="00AD3D11"/>
    <w:rsid w:val="00AD3DF0"/>
    <w:rsid w:val="00AD3ED6"/>
    <w:rsid w:val="00AD3FEA"/>
    <w:rsid w:val="00AD40C5"/>
    <w:rsid w:val="00AD40CB"/>
    <w:rsid w:val="00AD4294"/>
    <w:rsid w:val="00AD436C"/>
    <w:rsid w:val="00AD4413"/>
    <w:rsid w:val="00AD4534"/>
    <w:rsid w:val="00AD4615"/>
    <w:rsid w:val="00AD4631"/>
    <w:rsid w:val="00AD469F"/>
    <w:rsid w:val="00AD46DA"/>
    <w:rsid w:val="00AD4732"/>
    <w:rsid w:val="00AD485D"/>
    <w:rsid w:val="00AD48A6"/>
    <w:rsid w:val="00AD48C0"/>
    <w:rsid w:val="00AD4944"/>
    <w:rsid w:val="00AD49EF"/>
    <w:rsid w:val="00AD4BBB"/>
    <w:rsid w:val="00AD4CB0"/>
    <w:rsid w:val="00AD4CC8"/>
    <w:rsid w:val="00AD4CEC"/>
    <w:rsid w:val="00AD4DEF"/>
    <w:rsid w:val="00AD4E6A"/>
    <w:rsid w:val="00AD4F7E"/>
    <w:rsid w:val="00AD5497"/>
    <w:rsid w:val="00AD54B8"/>
    <w:rsid w:val="00AD551B"/>
    <w:rsid w:val="00AD562A"/>
    <w:rsid w:val="00AD57EE"/>
    <w:rsid w:val="00AD5874"/>
    <w:rsid w:val="00AD5917"/>
    <w:rsid w:val="00AD5A58"/>
    <w:rsid w:val="00AD5BC0"/>
    <w:rsid w:val="00AD5C83"/>
    <w:rsid w:val="00AD5CAE"/>
    <w:rsid w:val="00AD5CBC"/>
    <w:rsid w:val="00AD5D2E"/>
    <w:rsid w:val="00AD5E37"/>
    <w:rsid w:val="00AD5E53"/>
    <w:rsid w:val="00AD5E66"/>
    <w:rsid w:val="00AD5E7F"/>
    <w:rsid w:val="00AD6060"/>
    <w:rsid w:val="00AD62F1"/>
    <w:rsid w:val="00AD63C4"/>
    <w:rsid w:val="00AD63E2"/>
    <w:rsid w:val="00AD6414"/>
    <w:rsid w:val="00AD6540"/>
    <w:rsid w:val="00AD65D5"/>
    <w:rsid w:val="00AD6758"/>
    <w:rsid w:val="00AD6823"/>
    <w:rsid w:val="00AD697F"/>
    <w:rsid w:val="00AD6A36"/>
    <w:rsid w:val="00AD6AD5"/>
    <w:rsid w:val="00AD6BD0"/>
    <w:rsid w:val="00AD6C0C"/>
    <w:rsid w:val="00AD6C21"/>
    <w:rsid w:val="00AD6D0E"/>
    <w:rsid w:val="00AD6EBD"/>
    <w:rsid w:val="00AD6F03"/>
    <w:rsid w:val="00AD6FC6"/>
    <w:rsid w:val="00AD7031"/>
    <w:rsid w:val="00AD7037"/>
    <w:rsid w:val="00AD70ED"/>
    <w:rsid w:val="00AD72A6"/>
    <w:rsid w:val="00AD733D"/>
    <w:rsid w:val="00AD73FC"/>
    <w:rsid w:val="00AD743D"/>
    <w:rsid w:val="00AD7476"/>
    <w:rsid w:val="00AD7574"/>
    <w:rsid w:val="00AD7730"/>
    <w:rsid w:val="00AD7766"/>
    <w:rsid w:val="00AD776F"/>
    <w:rsid w:val="00AD7819"/>
    <w:rsid w:val="00AD78A1"/>
    <w:rsid w:val="00AD790B"/>
    <w:rsid w:val="00AD7B76"/>
    <w:rsid w:val="00AD7C08"/>
    <w:rsid w:val="00AD7D28"/>
    <w:rsid w:val="00AD7E02"/>
    <w:rsid w:val="00AD7E4A"/>
    <w:rsid w:val="00AD7E8F"/>
    <w:rsid w:val="00AE004C"/>
    <w:rsid w:val="00AE0059"/>
    <w:rsid w:val="00AE00B5"/>
    <w:rsid w:val="00AE01C1"/>
    <w:rsid w:val="00AE0207"/>
    <w:rsid w:val="00AE0242"/>
    <w:rsid w:val="00AE024B"/>
    <w:rsid w:val="00AE02C4"/>
    <w:rsid w:val="00AE02E0"/>
    <w:rsid w:val="00AE02FF"/>
    <w:rsid w:val="00AE04A7"/>
    <w:rsid w:val="00AE04CD"/>
    <w:rsid w:val="00AE0511"/>
    <w:rsid w:val="00AE0722"/>
    <w:rsid w:val="00AE07A0"/>
    <w:rsid w:val="00AE07AC"/>
    <w:rsid w:val="00AE08B2"/>
    <w:rsid w:val="00AE08D4"/>
    <w:rsid w:val="00AE08D6"/>
    <w:rsid w:val="00AE08EB"/>
    <w:rsid w:val="00AE0964"/>
    <w:rsid w:val="00AE097B"/>
    <w:rsid w:val="00AE0A56"/>
    <w:rsid w:val="00AE0BDC"/>
    <w:rsid w:val="00AE0C59"/>
    <w:rsid w:val="00AE0C5F"/>
    <w:rsid w:val="00AE0CE7"/>
    <w:rsid w:val="00AE0F50"/>
    <w:rsid w:val="00AE1001"/>
    <w:rsid w:val="00AE1058"/>
    <w:rsid w:val="00AE117D"/>
    <w:rsid w:val="00AE1183"/>
    <w:rsid w:val="00AE123C"/>
    <w:rsid w:val="00AE13F6"/>
    <w:rsid w:val="00AE1482"/>
    <w:rsid w:val="00AE164D"/>
    <w:rsid w:val="00AE1726"/>
    <w:rsid w:val="00AE1744"/>
    <w:rsid w:val="00AE1851"/>
    <w:rsid w:val="00AE196B"/>
    <w:rsid w:val="00AE1B56"/>
    <w:rsid w:val="00AE1FB6"/>
    <w:rsid w:val="00AE1FE6"/>
    <w:rsid w:val="00AE2014"/>
    <w:rsid w:val="00AE20AE"/>
    <w:rsid w:val="00AE20D4"/>
    <w:rsid w:val="00AE2121"/>
    <w:rsid w:val="00AE23C4"/>
    <w:rsid w:val="00AE247E"/>
    <w:rsid w:val="00AE2599"/>
    <w:rsid w:val="00AE261F"/>
    <w:rsid w:val="00AE2705"/>
    <w:rsid w:val="00AE28C2"/>
    <w:rsid w:val="00AE2A82"/>
    <w:rsid w:val="00AE2AA0"/>
    <w:rsid w:val="00AE2AEB"/>
    <w:rsid w:val="00AE2B69"/>
    <w:rsid w:val="00AE2C5D"/>
    <w:rsid w:val="00AE2D50"/>
    <w:rsid w:val="00AE2E91"/>
    <w:rsid w:val="00AE2F7F"/>
    <w:rsid w:val="00AE2FDE"/>
    <w:rsid w:val="00AE3077"/>
    <w:rsid w:val="00AE3109"/>
    <w:rsid w:val="00AE318F"/>
    <w:rsid w:val="00AE3486"/>
    <w:rsid w:val="00AE34AE"/>
    <w:rsid w:val="00AE35DC"/>
    <w:rsid w:val="00AE3672"/>
    <w:rsid w:val="00AE37BC"/>
    <w:rsid w:val="00AE39CC"/>
    <w:rsid w:val="00AE3A34"/>
    <w:rsid w:val="00AE3B36"/>
    <w:rsid w:val="00AE3BC4"/>
    <w:rsid w:val="00AE3C8F"/>
    <w:rsid w:val="00AE3D35"/>
    <w:rsid w:val="00AE3D67"/>
    <w:rsid w:val="00AE3DA4"/>
    <w:rsid w:val="00AE3E4A"/>
    <w:rsid w:val="00AE3E4D"/>
    <w:rsid w:val="00AE3E72"/>
    <w:rsid w:val="00AE3F45"/>
    <w:rsid w:val="00AE3FDA"/>
    <w:rsid w:val="00AE40FC"/>
    <w:rsid w:val="00AE447D"/>
    <w:rsid w:val="00AE44AA"/>
    <w:rsid w:val="00AE4576"/>
    <w:rsid w:val="00AE4585"/>
    <w:rsid w:val="00AE461E"/>
    <w:rsid w:val="00AE465B"/>
    <w:rsid w:val="00AE470D"/>
    <w:rsid w:val="00AE4771"/>
    <w:rsid w:val="00AE4980"/>
    <w:rsid w:val="00AE49B6"/>
    <w:rsid w:val="00AE4A2A"/>
    <w:rsid w:val="00AE4E5B"/>
    <w:rsid w:val="00AE4EC7"/>
    <w:rsid w:val="00AE53C3"/>
    <w:rsid w:val="00AE54A2"/>
    <w:rsid w:val="00AE54C7"/>
    <w:rsid w:val="00AE5577"/>
    <w:rsid w:val="00AE5606"/>
    <w:rsid w:val="00AE58B8"/>
    <w:rsid w:val="00AE5903"/>
    <w:rsid w:val="00AE59F5"/>
    <w:rsid w:val="00AE5BEE"/>
    <w:rsid w:val="00AE5C30"/>
    <w:rsid w:val="00AE5F3C"/>
    <w:rsid w:val="00AE5F74"/>
    <w:rsid w:val="00AE5FFE"/>
    <w:rsid w:val="00AE6011"/>
    <w:rsid w:val="00AE60AB"/>
    <w:rsid w:val="00AE60F6"/>
    <w:rsid w:val="00AE60FF"/>
    <w:rsid w:val="00AE6192"/>
    <w:rsid w:val="00AE6293"/>
    <w:rsid w:val="00AE63DF"/>
    <w:rsid w:val="00AE6521"/>
    <w:rsid w:val="00AE6707"/>
    <w:rsid w:val="00AE672A"/>
    <w:rsid w:val="00AE699E"/>
    <w:rsid w:val="00AE6A87"/>
    <w:rsid w:val="00AE6B3B"/>
    <w:rsid w:val="00AE6C5E"/>
    <w:rsid w:val="00AE6C63"/>
    <w:rsid w:val="00AE6C7A"/>
    <w:rsid w:val="00AE6E2B"/>
    <w:rsid w:val="00AE6F90"/>
    <w:rsid w:val="00AE7069"/>
    <w:rsid w:val="00AE70EB"/>
    <w:rsid w:val="00AE7102"/>
    <w:rsid w:val="00AE721F"/>
    <w:rsid w:val="00AE7238"/>
    <w:rsid w:val="00AE73B4"/>
    <w:rsid w:val="00AE73C1"/>
    <w:rsid w:val="00AE73E6"/>
    <w:rsid w:val="00AE7456"/>
    <w:rsid w:val="00AE7475"/>
    <w:rsid w:val="00AE763F"/>
    <w:rsid w:val="00AE76A1"/>
    <w:rsid w:val="00AE77AE"/>
    <w:rsid w:val="00AE77DD"/>
    <w:rsid w:val="00AE7851"/>
    <w:rsid w:val="00AE79C1"/>
    <w:rsid w:val="00AE7A12"/>
    <w:rsid w:val="00AE7A7A"/>
    <w:rsid w:val="00AE7CE3"/>
    <w:rsid w:val="00AE7D04"/>
    <w:rsid w:val="00AE7E61"/>
    <w:rsid w:val="00AE7F38"/>
    <w:rsid w:val="00AE7FB6"/>
    <w:rsid w:val="00AF0022"/>
    <w:rsid w:val="00AF016F"/>
    <w:rsid w:val="00AF01E8"/>
    <w:rsid w:val="00AF0269"/>
    <w:rsid w:val="00AF030B"/>
    <w:rsid w:val="00AF03B4"/>
    <w:rsid w:val="00AF050D"/>
    <w:rsid w:val="00AF05F6"/>
    <w:rsid w:val="00AF05FB"/>
    <w:rsid w:val="00AF0942"/>
    <w:rsid w:val="00AF09EF"/>
    <w:rsid w:val="00AF0A47"/>
    <w:rsid w:val="00AF0A98"/>
    <w:rsid w:val="00AF0CD4"/>
    <w:rsid w:val="00AF0FA2"/>
    <w:rsid w:val="00AF0FC3"/>
    <w:rsid w:val="00AF1071"/>
    <w:rsid w:val="00AF112D"/>
    <w:rsid w:val="00AF1676"/>
    <w:rsid w:val="00AF16DE"/>
    <w:rsid w:val="00AF17E3"/>
    <w:rsid w:val="00AF187E"/>
    <w:rsid w:val="00AF18A3"/>
    <w:rsid w:val="00AF19B2"/>
    <w:rsid w:val="00AF1A4E"/>
    <w:rsid w:val="00AF1B63"/>
    <w:rsid w:val="00AF1C20"/>
    <w:rsid w:val="00AF1C7D"/>
    <w:rsid w:val="00AF1D19"/>
    <w:rsid w:val="00AF1EA7"/>
    <w:rsid w:val="00AF1F15"/>
    <w:rsid w:val="00AF1F35"/>
    <w:rsid w:val="00AF20BE"/>
    <w:rsid w:val="00AF2203"/>
    <w:rsid w:val="00AF2220"/>
    <w:rsid w:val="00AF22DA"/>
    <w:rsid w:val="00AF235E"/>
    <w:rsid w:val="00AF240A"/>
    <w:rsid w:val="00AF25C3"/>
    <w:rsid w:val="00AF25CF"/>
    <w:rsid w:val="00AF2613"/>
    <w:rsid w:val="00AF2634"/>
    <w:rsid w:val="00AF27C9"/>
    <w:rsid w:val="00AF27CE"/>
    <w:rsid w:val="00AF29A3"/>
    <w:rsid w:val="00AF29A4"/>
    <w:rsid w:val="00AF29CF"/>
    <w:rsid w:val="00AF29DA"/>
    <w:rsid w:val="00AF2A7E"/>
    <w:rsid w:val="00AF2C71"/>
    <w:rsid w:val="00AF2DC0"/>
    <w:rsid w:val="00AF2F59"/>
    <w:rsid w:val="00AF324E"/>
    <w:rsid w:val="00AF337A"/>
    <w:rsid w:val="00AF3570"/>
    <w:rsid w:val="00AF3697"/>
    <w:rsid w:val="00AF37BD"/>
    <w:rsid w:val="00AF387D"/>
    <w:rsid w:val="00AF3912"/>
    <w:rsid w:val="00AF39F3"/>
    <w:rsid w:val="00AF3B10"/>
    <w:rsid w:val="00AF3CB4"/>
    <w:rsid w:val="00AF3DAB"/>
    <w:rsid w:val="00AF3EB1"/>
    <w:rsid w:val="00AF3EF4"/>
    <w:rsid w:val="00AF3F46"/>
    <w:rsid w:val="00AF4261"/>
    <w:rsid w:val="00AF43A1"/>
    <w:rsid w:val="00AF43BE"/>
    <w:rsid w:val="00AF4538"/>
    <w:rsid w:val="00AF4707"/>
    <w:rsid w:val="00AF479D"/>
    <w:rsid w:val="00AF47A8"/>
    <w:rsid w:val="00AF48C7"/>
    <w:rsid w:val="00AF49A0"/>
    <w:rsid w:val="00AF49C0"/>
    <w:rsid w:val="00AF4AD3"/>
    <w:rsid w:val="00AF4B54"/>
    <w:rsid w:val="00AF4C19"/>
    <w:rsid w:val="00AF4D0B"/>
    <w:rsid w:val="00AF4DA3"/>
    <w:rsid w:val="00AF4F37"/>
    <w:rsid w:val="00AF4F3A"/>
    <w:rsid w:val="00AF504C"/>
    <w:rsid w:val="00AF50DB"/>
    <w:rsid w:val="00AF5109"/>
    <w:rsid w:val="00AF5110"/>
    <w:rsid w:val="00AF5176"/>
    <w:rsid w:val="00AF520B"/>
    <w:rsid w:val="00AF535E"/>
    <w:rsid w:val="00AF535F"/>
    <w:rsid w:val="00AF53DC"/>
    <w:rsid w:val="00AF53F5"/>
    <w:rsid w:val="00AF544A"/>
    <w:rsid w:val="00AF5459"/>
    <w:rsid w:val="00AF546F"/>
    <w:rsid w:val="00AF55B1"/>
    <w:rsid w:val="00AF57B3"/>
    <w:rsid w:val="00AF58A9"/>
    <w:rsid w:val="00AF590B"/>
    <w:rsid w:val="00AF5A11"/>
    <w:rsid w:val="00AF5AF3"/>
    <w:rsid w:val="00AF5FFF"/>
    <w:rsid w:val="00AF605E"/>
    <w:rsid w:val="00AF63F6"/>
    <w:rsid w:val="00AF6421"/>
    <w:rsid w:val="00AF643B"/>
    <w:rsid w:val="00AF6570"/>
    <w:rsid w:val="00AF6678"/>
    <w:rsid w:val="00AF66B2"/>
    <w:rsid w:val="00AF66B4"/>
    <w:rsid w:val="00AF66D9"/>
    <w:rsid w:val="00AF6AEF"/>
    <w:rsid w:val="00AF6B5A"/>
    <w:rsid w:val="00AF6CBF"/>
    <w:rsid w:val="00AF6CF3"/>
    <w:rsid w:val="00AF6D9C"/>
    <w:rsid w:val="00AF6D9D"/>
    <w:rsid w:val="00AF6DD5"/>
    <w:rsid w:val="00AF6E68"/>
    <w:rsid w:val="00AF6F81"/>
    <w:rsid w:val="00AF6FC7"/>
    <w:rsid w:val="00AF7129"/>
    <w:rsid w:val="00AF713B"/>
    <w:rsid w:val="00AF7175"/>
    <w:rsid w:val="00AF72A7"/>
    <w:rsid w:val="00AF72B7"/>
    <w:rsid w:val="00AF72D2"/>
    <w:rsid w:val="00AF735A"/>
    <w:rsid w:val="00AF7460"/>
    <w:rsid w:val="00AF74E4"/>
    <w:rsid w:val="00AF7524"/>
    <w:rsid w:val="00AF7762"/>
    <w:rsid w:val="00AF786D"/>
    <w:rsid w:val="00AF78AD"/>
    <w:rsid w:val="00AF78B5"/>
    <w:rsid w:val="00AF79E0"/>
    <w:rsid w:val="00AF7C95"/>
    <w:rsid w:val="00AF7CF7"/>
    <w:rsid w:val="00AF7CF9"/>
    <w:rsid w:val="00AF7D32"/>
    <w:rsid w:val="00AF7F24"/>
    <w:rsid w:val="00B00056"/>
    <w:rsid w:val="00B003CC"/>
    <w:rsid w:val="00B003D4"/>
    <w:rsid w:val="00B00401"/>
    <w:rsid w:val="00B0043B"/>
    <w:rsid w:val="00B00545"/>
    <w:rsid w:val="00B00630"/>
    <w:rsid w:val="00B006BE"/>
    <w:rsid w:val="00B00787"/>
    <w:rsid w:val="00B007D5"/>
    <w:rsid w:val="00B007F2"/>
    <w:rsid w:val="00B008D2"/>
    <w:rsid w:val="00B00B1F"/>
    <w:rsid w:val="00B00B5F"/>
    <w:rsid w:val="00B00B9B"/>
    <w:rsid w:val="00B00BD4"/>
    <w:rsid w:val="00B00D14"/>
    <w:rsid w:val="00B00DDC"/>
    <w:rsid w:val="00B00E75"/>
    <w:rsid w:val="00B00EDB"/>
    <w:rsid w:val="00B00F25"/>
    <w:rsid w:val="00B00F58"/>
    <w:rsid w:val="00B01135"/>
    <w:rsid w:val="00B0122D"/>
    <w:rsid w:val="00B013AE"/>
    <w:rsid w:val="00B013D7"/>
    <w:rsid w:val="00B01458"/>
    <w:rsid w:val="00B014B6"/>
    <w:rsid w:val="00B014D4"/>
    <w:rsid w:val="00B0154B"/>
    <w:rsid w:val="00B016DD"/>
    <w:rsid w:val="00B01731"/>
    <w:rsid w:val="00B017C2"/>
    <w:rsid w:val="00B01966"/>
    <w:rsid w:val="00B01A5C"/>
    <w:rsid w:val="00B01B20"/>
    <w:rsid w:val="00B01BC3"/>
    <w:rsid w:val="00B01BFD"/>
    <w:rsid w:val="00B01C3F"/>
    <w:rsid w:val="00B01D14"/>
    <w:rsid w:val="00B01E23"/>
    <w:rsid w:val="00B01E9C"/>
    <w:rsid w:val="00B01F60"/>
    <w:rsid w:val="00B01F72"/>
    <w:rsid w:val="00B01FA2"/>
    <w:rsid w:val="00B020B4"/>
    <w:rsid w:val="00B02145"/>
    <w:rsid w:val="00B0237A"/>
    <w:rsid w:val="00B02380"/>
    <w:rsid w:val="00B0239F"/>
    <w:rsid w:val="00B023D4"/>
    <w:rsid w:val="00B02463"/>
    <w:rsid w:val="00B02493"/>
    <w:rsid w:val="00B02547"/>
    <w:rsid w:val="00B0277E"/>
    <w:rsid w:val="00B027D7"/>
    <w:rsid w:val="00B02866"/>
    <w:rsid w:val="00B02B6A"/>
    <w:rsid w:val="00B02BDB"/>
    <w:rsid w:val="00B02C18"/>
    <w:rsid w:val="00B02C68"/>
    <w:rsid w:val="00B02DC7"/>
    <w:rsid w:val="00B02E1B"/>
    <w:rsid w:val="00B02EA1"/>
    <w:rsid w:val="00B02FB9"/>
    <w:rsid w:val="00B02FDE"/>
    <w:rsid w:val="00B02FEE"/>
    <w:rsid w:val="00B03008"/>
    <w:rsid w:val="00B030F5"/>
    <w:rsid w:val="00B03470"/>
    <w:rsid w:val="00B0349C"/>
    <w:rsid w:val="00B034F9"/>
    <w:rsid w:val="00B035F2"/>
    <w:rsid w:val="00B03637"/>
    <w:rsid w:val="00B03940"/>
    <w:rsid w:val="00B03967"/>
    <w:rsid w:val="00B03A95"/>
    <w:rsid w:val="00B03AEB"/>
    <w:rsid w:val="00B03B75"/>
    <w:rsid w:val="00B03BAE"/>
    <w:rsid w:val="00B03C09"/>
    <w:rsid w:val="00B03CCA"/>
    <w:rsid w:val="00B03D72"/>
    <w:rsid w:val="00B03E90"/>
    <w:rsid w:val="00B03EDC"/>
    <w:rsid w:val="00B03F37"/>
    <w:rsid w:val="00B03FFC"/>
    <w:rsid w:val="00B04107"/>
    <w:rsid w:val="00B04261"/>
    <w:rsid w:val="00B04285"/>
    <w:rsid w:val="00B042DF"/>
    <w:rsid w:val="00B04317"/>
    <w:rsid w:val="00B044DB"/>
    <w:rsid w:val="00B04645"/>
    <w:rsid w:val="00B0466A"/>
    <w:rsid w:val="00B046CE"/>
    <w:rsid w:val="00B04707"/>
    <w:rsid w:val="00B0478A"/>
    <w:rsid w:val="00B047C1"/>
    <w:rsid w:val="00B047D3"/>
    <w:rsid w:val="00B04882"/>
    <w:rsid w:val="00B04973"/>
    <w:rsid w:val="00B049BC"/>
    <w:rsid w:val="00B04A37"/>
    <w:rsid w:val="00B04D3C"/>
    <w:rsid w:val="00B04E53"/>
    <w:rsid w:val="00B04E80"/>
    <w:rsid w:val="00B05127"/>
    <w:rsid w:val="00B05131"/>
    <w:rsid w:val="00B0533D"/>
    <w:rsid w:val="00B053A2"/>
    <w:rsid w:val="00B05407"/>
    <w:rsid w:val="00B05409"/>
    <w:rsid w:val="00B05415"/>
    <w:rsid w:val="00B054AF"/>
    <w:rsid w:val="00B05543"/>
    <w:rsid w:val="00B055C1"/>
    <w:rsid w:val="00B0568C"/>
    <w:rsid w:val="00B056F3"/>
    <w:rsid w:val="00B0578D"/>
    <w:rsid w:val="00B05856"/>
    <w:rsid w:val="00B058CC"/>
    <w:rsid w:val="00B058F9"/>
    <w:rsid w:val="00B05943"/>
    <w:rsid w:val="00B059FD"/>
    <w:rsid w:val="00B05ADC"/>
    <w:rsid w:val="00B05D54"/>
    <w:rsid w:val="00B05DE5"/>
    <w:rsid w:val="00B05E72"/>
    <w:rsid w:val="00B05E76"/>
    <w:rsid w:val="00B05EA2"/>
    <w:rsid w:val="00B05FA5"/>
    <w:rsid w:val="00B05FDD"/>
    <w:rsid w:val="00B06182"/>
    <w:rsid w:val="00B061AD"/>
    <w:rsid w:val="00B06246"/>
    <w:rsid w:val="00B0626B"/>
    <w:rsid w:val="00B062A9"/>
    <w:rsid w:val="00B062C6"/>
    <w:rsid w:val="00B062DB"/>
    <w:rsid w:val="00B06380"/>
    <w:rsid w:val="00B06461"/>
    <w:rsid w:val="00B064E9"/>
    <w:rsid w:val="00B064EB"/>
    <w:rsid w:val="00B06552"/>
    <w:rsid w:val="00B0655F"/>
    <w:rsid w:val="00B0657E"/>
    <w:rsid w:val="00B069FD"/>
    <w:rsid w:val="00B06A34"/>
    <w:rsid w:val="00B06D4A"/>
    <w:rsid w:val="00B06D87"/>
    <w:rsid w:val="00B06ED5"/>
    <w:rsid w:val="00B07033"/>
    <w:rsid w:val="00B070B2"/>
    <w:rsid w:val="00B07113"/>
    <w:rsid w:val="00B0712E"/>
    <w:rsid w:val="00B07148"/>
    <w:rsid w:val="00B07194"/>
    <w:rsid w:val="00B071CB"/>
    <w:rsid w:val="00B07301"/>
    <w:rsid w:val="00B07334"/>
    <w:rsid w:val="00B07567"/>
    <w:rsid w:val="00B0758D"/>
    <w:rsid w:val="00B07654"/>
    <w:rsid w:val="00B076B7"/>
    <w:rsid w:val="00B076D7"/>
    <w:rsid w:val="00B076EC"/>
    <w:rsid w:val="00B077A2"/>
    <w:rsid w:val="00B07808"/>
    <w:rsid w:val="00B07866"/>
    <w:rsid w:val="00B0786E"/>
    <w:rsid w:val="00B078A8"/>
    <w:rsid w:val="00B07A02"/>
    <w:rsid w:val="00B07A6A"/>
    <w:rsid w:val="00B07AA8"/>
    <w:rsid w:val="00B07ACD"/>
    <w:rsid w:val="00B07C10"/>
    <w:rsid w:val="00B07C85"/>
    <w:rsid w:val="00B07D7F"/>
    <w:rsid w:val="00B07D86"/>
    <w:rsid w:val="00B07DC8"/>
    <w:rsid w:val="00B07DE8"/>
    <w:rsid w:val="00B07E71"/>
    <w:rsid w:val="00B07EC5"/>
    <w:rsid w:val="00B07FDC"/>
    <w:rsid w:val="00B100FB"/>
    <w:rsid w:val="00B10294"/>
    <w:rsid w:val="00B102C7"/>
    <w:rsid w:val="00B1049A"/>
    <w:rsid w:val="00B1056F"/>
    <w:rsid w:val="00B10613"/>
    <w:rsid w:val="00B10634"/>
    <w:rsid w:val="00B106D8"/>
    <w:rsid w:val="00B10734"/>
    <w:rsid w:val="00B1073C"/>
    <w:rsid w:val="00B107CE"/>
    <w:rsid w:val="00B108D0"/>
    <w:rsid w:val="00B10981"/>
    <w:rsid w:val="00B10C41"/>
    <w:rsid w:val="00B10F76"/>
    <w:rsid w:val="00B10F8D"/>
    <w:rsid w:val="00B11167"/>
    <w:rsid w:val="00B11198"/>
    <w:rsid w:val="00B112C4"/>
    <w:rsid w:val="00B1130F"/>
    <w:rsid w:val="00B113E7"/>
    <w:rsid w:val="00B1146C"/>
    <w:rsid w:val="00B11578"/>
    <w:rsid w:val="00B1160D"/>
    <w:rsid w:val="00B116D6"/>
    <w:rsid w:val="00B116DE"/>
    <w:rsid w:val="00B11733"/>
    <w:rsid w:val="00B11854"/>
    <w:rsid w:val="00B11A52"/>
    <w:rsid w:val="00B11AEF"/>
    <w:rsid w:val="00B11DF1"/>
    <w:rsid w:val="00B11E78"/>
    <w:rsid w:val="00B11E9B"/>
    <w:rsid w:val="00B11EA7"/>
    <w:rsid w:val="00B120EB"/>
    <w:rsid w:val="00B1220C"/>
    <w:rsid w:val="00B12251"/>
    <w:rsid w:val="00B122A6"/>
    <w:rsid w:val="00B12303"/>
    <w:rsid w:val="00B1230B"/>
    <w:rsid w:val="00B12325"/>
    <w:rsid w:val="00B123EE"/>
    <w:rsid w:val="00B12488"/>
    <w:rsid w:val="00B12733"/>
    <w:rsid w:val="00B12783"/>
    <w:rsid w:val="00B1279F"/>
    <w:rsid w:val="00B12943"/>
    <w:rsid w:val="00B12A9E"/>
    <w:rsid w:val="00B12CFA"/>
    <w:rsid w:val="00B12E2D"/>
    <w:rsid w:val="00B12EB7"/>
    <w:rsid w:val="00B12EEE"/>
    <w:rsid w:val="00B13047"/>
    <w:rsid w:val="00B131B6"/>
    <w:rsid w:val="00B131F2"/>
    <w:rsid w:val="00B13229"/>
    <w:rsid w:val="00B1322C"/>
    <w:rsid w:val="00B13303"/>
    <w:rsid w:val="00B1332A"/>
    <w:rsid w:val="00B1343E"/>
    <w:rsid w:val="00B1348E"/>
    <w:rsid w:val="00B134A3"/>
    <w:rsid w:val="00B13507"/>
    <w:rsid w:val="00B1350F"/>
    <w:rsid w:val="00B1369A"/>
    <w:rsid w:val="00B136DE"/>
    <w:rsid w:val="00B13718"/>
    <w:rsid w:val="00B137BE"/>
    <w:rsid w:val="00B139AB"/>
    <w:rsid w:val="00B13BE3"/>
    <w:rsid w:val="00B13C50"/>
    <w:rsid w:val="00B13F2D"/>
    <w:rsid w:val="00B13F2E"/>
    <w:rsid w:val="00B13FC4"/>
    <w:rsid w:val="00B14042"/>
    <w:rsid w:val="00B1417F"/>
    <w:rsid w:val="00B142E1"/>
    <w:rsid w:val="00B1437C"/>
    <w:rsid w:val="00B143BA"/>
    <w:rsid w:val="00B144EE"/>
    <w:rsid w:val="00B14591"/>
    <w:rsid w:val="00B146D2"/>
    <w:rsid w:val="00B14860"/>
    <w:rsid w:val="00B148EF"/>
    <w:rsid w:val="00B149A6"/>
    <w:rsid w:val="00B14A44"/>
    <w:rsid w:val="00B14A97"/>
    <w:rsid w:val="00B14A98"/>
    <w:rsid w:val="00B14AC7"/>
    <w:rsid w:val="00B14BE2"/>
    <w:rsid w:val="00B14D46"/>
    <w:rsid w:val="00B14DBA"/>
    <w:rsid w:val="00B14F05"/>
    <w:rsid w:val="00B14F62"/>
    <w:rsid w:val="00B14F69"/>
    <w:rsid w:val="00B14FD3"/>
    <w:rsid w:val="00B152A8"/>
    <w:rsid w:val="00B152CF"/>
    <w:rsid w:val="00B1545F"/>
    <w:rsid w:val="00B15508"/>
    <w:rsid w:val="00B155B6"/>
    <w:rsid w:val="00B155CB"/>
    <w:rsid w:val="00B156E2"/>
    <w:rsid w:val="00B157A7"/>
    <w:rsid w:val="00B157C2"/>
    <w:rsid w:val="00B1585B"/>
    <w:rsid w:val="00B15860"/>
    <w:rsid w:val="00B158EA"/>
    <w:rsid w:val="00B1592D"/>
    <w:rsid w:val="00B15939"/>
    <w:rsid w:val="00B159BA"/>
    <w:rsid w:val="00B15A0A"/>
    <w:rsid w:val="00B15CAA"/>
    <w:rsid w:val="00B15DB1"/>
    <w:rsid w:val="00B15EB9"/>
    <w:rsid w:val="00B15FCC"/>
    <w:rsid w:val="00B160EF"/>
    <w:rsid w:val="00B16151"/>
    <w:rsid w:val="00B164BD"/>
    <w:rsid w:val="00B16575"/>
    <w:rsid w:val="00B16732"/>
    <w:rsid w:val="00B1679D"/>
    <w:rsid w:val="00B168F7"/>
    <w:rsid w:val="00B169B2"/>
    <w:rsid w:val="00B16A17"/>
    <w:rsid w:val="00B16B2A"/>
    <w:rsid w:val="00B16B81"/>
    <w:rsid w:val="00B16BA3"/>
    <w:rsid w:val="00B16C67"/>
    <w:rsid w:val="00B16CB7"/>
    <w:rsid w:val="00B16D45"/>
    <w:rsid w:val="00B16DD8"/>
    <w:rsid w:val="00B16E76"/>
    <w:rsid w:val="00B16E81"/>
    <w:rsid w:val="00B16EA4"/>
    <w:rsid w:val="00B16F6B"/>
    <w:rsid w:val="00B16FE8"/>
    <w:rsid w:val="00B17110"/>
    <w:rsid w:val="00B17139"/>
    <w:rsid w:val="00B17234"/>
    <w:rsid w:val="00B1737F"/>
    <w:rsid w:val="00B1745A"/>
    <w:rsid w:val="00B176D9"/>
    <w:rsid w:val="00B17752"/>
    <w:rsid w:val="00B177AA"/>
    <w:rsid w:val="00B178CD"/>
    <w:rsid w:val="00B178FE"/>
    <w:rsid w:val="00B179B7"/>
    <w:rsid w:val="00B17B27"/>
    <w:rsid w:val="00B17BE6"/>
    <w:rsid w:val="00B17D38"/>
    <w:rsid w:val="00B17E01"/>
    <w:rsid w:val="00B200E0"/>
    <w:rsid w:val="00B2019C"/>
    <w:rsid w:val="00B2030F"/>
    <w:rsid w:val="00B20368"/>
    <w:rsid w:val="00B20417"/>
    <w:rsid w:val="00B20457"/>
    <w:rsid w:val="00B2069A"/>
    <w:rsid w:val="00B20721"/>
    <w:rsid w:val="00B20723"/>
    <w:rsid w:val="00B2073A"/>
    <w:rsid w:val="00B2074C"/>
    <w:rsid w:val="00B2085D"/>
    <w:rsid w:val="00B208E7"/>
    <w:rsid w:val="00B208F3"/>
    <w:rsid w:val="00B2091C"/>
    <w:rsid w:val="00B209AC"/>
    <w:rsid w:val="00B20C75"/>
    <w:rsid w:val="00B20DD3"/>
    <w:rsid w:val="00B20E20"/>
    <w:rsid w:val="00B20F6F"/>
    <w:rsid w:val="00B21081"/>
    <w:rsid w:val="00B2108E"/>
    <w:rsid w:val="00B21116"/>
    <w:rsid w:val="00B21175"/>
    <w:rsid w:val="00B21290"/>
    <w:rsid w:val="00B2137C"/>
    <w:rsid w:val="00B213D3"/>
    <w:rsid w:val="00B2141A"/>
    <w:rsid w:val="00B21432"/>
    <w:rsid w:val="00B214AE"/>
    <w:rsid w:val="00B21524"/>
    <w:rsid w:val="00B2156D"/>
    <w:rsid w:val="00B21573"/>
    <w:rsid w:val="00B21598"/>
    <w:rsid w:val="00B216EE"/>
    <w:rsid w:val="00B21785"/>
    <w:rsid w:val="00B21A59"/>
    <w:rsid w:val="00B21D2E"/>
    <w:rsid w:val="00B21D8B"/>
    <w:rsid w:val="00B21F8B"/>
    <w:rsid w:val="00B21FA1"/>
    <w:rsid w:val="00B220F7"/>
    <w:rsid w:val="00B2230A"/>
    <w:rsid w:val="00B22370"/>
    <w:rsid w:val="00B22394"/>
    <w:rsid w:val="00B22429"/>
    <w:rsid w:val="00B22441"/>
    <w:rsid w:val="00B22661"/>
    <w:rsid w:val="00B2266D"/>
    <w:rsid w:val="00B22838"/>
    <w:rsid w:val="00B228F8"/>
    <w:rsid w:val="00B22900"/>
    <w:rsid w:val="00B2290D"/>
    <w:rsid w:val="00B229BE"/>
    <w:rsid w:val="00B22A52"/>
    <w:rsid w:val="00B22B5F"/>
    <w:rsid w:val="00B22C10"/>
    <w:rsid w:val="00B22C15"/>
    <w:rsid w:val="00B22E9C"/>
    <w:rsid w:val="00B22F37"/>
    <w:rsid w:val="00B22F6F"/>
    <w:rsid w:val="00B22FB7"/>
    <w:rsid w:val="00B2321F"/>
    <w:rsid w:val="00B23334"/>
    <w:rsid w:val="00B234FF"/>
    <w:rsid w:val="00B23516"/>
    <w:rsid w:val="00B23540"/>
    <w:rsid w:val="00B23587"/>
    <w:rsid w:val="00B23788"/>
    <w:rsid w:val="00B2390B"/>
    <w:rsid w:val="00B23918"/>
    <w:rsid w:val="00B23A6A"/>
    <w:rsid w:val="00B23B7B"/>
    <w:rsid w:val="00B23F7A"/>
    <w:rsid w:val="00B23FDD"/>
    <w:rsid w:val="00B24023"/>
    <w:rsid w:val="00B2418A"/>
    <w:rsid w:val="00B24232"/>
    <w:rsid w:val="00B242CA"/>
    <w:rsid w:val="00B243BD"/>
    <w:rsid w:val="00B24424"/>
    <w:rsid w:val="00B24435"/>
    <w:rsid w:val="00B2449C"/>
    <w:rsid w:val="00B2458A"/>
    <w:rsid w:val="00B24592"/>
    <w:rsid w:val="00B245C7"/>
    <w:rsid w:val="00B246B9"/>
    <w:rsid w:val="00B246DB"/>
    <w:rsid w:val="00B2490B"/>
    <w:rsid w:val="00B24A00"/>
    <w:rsid w:val="00B24A3D"/>
    <w:rsid w:val="00B24ADB"/>
    <w:rsid w:val="00B24B07"/>
    <w:rsid w:val="00B24EB0"/>
    <w:rsid w:val="00B24F21"/>
    <w:rsid w:val="00B24F92"/>
    <w:rsid w:val="00B24FDD"/>
    <w:rsid w:val="00B25005"/>
    <w:rsid w:val="00B25037"/>
    <w:rsid w:val="00B252AD"/>
    <w:rsid w:val="00B252C0"/>
    <w:rsid w:val="00B252E5"/>
    <w:rsid w:val="00B2537C"/>
    <w:rsid w:val="00B253A7"/>
    <w:rsid w:val="00B253B6"/>
    <w:rsid w:val="00B253BB"/>
    <w:rsid w:val="00B2542E"/>
    <w:rsid w:val="00B25509"/>
    <w:rsid w:val="00B258E0"/>
    <w:rsid w:val="00B258EF"/>
    <w:rsid w:val="00B259E9"/>
    <w:rsid w:val="00B25AE1"/>
    <w:rsid w:val="00B25BE3"/>
    <w:rsid w:val="00B25C8D"/>
    <w:rsid w:val="00B25DB5"/>
    <w:rsid w:val="00B25DDD"/>
    <w:rsid w:val="00B25ED6"/>
    <w:rsid w:val="00B25FA1"/>
    <w:rsid w:val="00B26022"/>
    <w:rsid w:val="00B260E1"/>
    <w:rsid w:val="00B2612E"/>
    <w:rsid w:val="00B2639C"/>
    <w:rsid w:val="00B263BF"/>
    <w:rsid w:val="00B263D8"/>
    <w:rsid w:val="00B2642E"/>
    <w:rsid w:val="00B264CC"/>
    <w:rsid w:val="00B26589"/>
    <w:rsid w:val="00B266B4"/>
    <w:rsid w:val="00B26722"/>
    <w:rsid w:val="00B2673A"/>
    <w:rsid w:val="00B26825"/>
    <w:rsid w:val="00B2689A"/>
    <w:rsid w:val="00B26907"/>
    <w:rsid w:val="00B269ED"/>
    <w:rsid w:val="00B26A72"/>
    <w:rsid w:val="00B26AB6"/>
    <w:rsid w:val="00B26C24"/>
    <w:rsid w:val="00B26C48"/>
    <w:rsid w:val="00B26C6D"/>
    <w:rsid w:val="00B26E1C"/>
    <w:rsid w:val="00B26EF7"/>
    <w:rsid w:val="00B27104"/>
    <w:rsid w:val="00B2716E"/>
    <w:rsid w:val="00B271D8"/>
    <w:rsid w:val="00B271E8"/>
    <w:rsid w:val="00B27364"/>
    <w:rsid w:val="00B273A8"/>
    <w:rsid w:val="00B273F3"/>
    <w:rsid w:val="00B27422"/>
    <w:rsid w:val="00B27484"/>
    <w:rsid w:val="00B27639"/>
    <w:rsid w:val="00B27809"/>
    <w:rsid w:val="00B2784E"/>
    <w:rsid w:val="00B2796C"/>
    <w:rsid w:val="00B279D9"/>
    <w:rsid w:val="00B27A4C"/>
    <w:rsid w:val="00B27A75"/>
    <w:rsid w:val="00B27AB7"/>
    <w:rsid w:val="00B27BC6"/>
    <w:rsid w:val="00B27CD2"/>
    <w:rsid w:val="00B27D5C"/>
    <w:rsid w:val="00B27E89"/>
    <w:rsid w:val="00B27E97"/>
    <w:rsid w:val="00B27F90"/>
    <w:rsid w:val="00B27FF6"/>
    <w:rsid w:val="00B300F6"/>
    <w:rsid w:val="00B30322"/>
    <w:rsid w:val="00B3032F"/>
    <w:rsid w:val="00B3033C"/>
    <w:rsid w:val="00B303E0"/>
    <w:rsid w:val="00B3051C"/>
    <w:rsid w:val="00B30677"/>
    <w:rsid w:val="00B307C0"/>
    <w:rsid w:val="00B3080D"/>
    <w:rsid w:val="00B309AF"/>
    <w:rsid w:val="00B309C1"/>
    <w:rsid w:val="00B30B59"/>
    <w:rsid w:val="00B30B87"/>
    <w:rsid w:val="00B30B9A"/>
    <w:rsid w:val="00B30D49"/>
    <w:rsid w:val="00B30DA3"/>
    <w:rsid w:val="00B30DEA"/>
    <w:rsid w:val="00B30F7C"/>
    <w:rsid w:val="00B30FAA"/>
    <w:rsid w:val="00B30FBD"/>
    <w:rsid w:val="00B3100F"/>
    <w:rsid w:val="00B3102E"/>
    <w:rsid w:val="00B311D1"/>
    <w:rsid w:val="00B311F2"/>
    <w:rsid w:val="00B31284"/>
    <w:rsid w:val="00B3142B"/>
    <w:rsid w:val="00B314AE"/>
    <w:rsid w:val="00B31702"/>
    <w:rsid w:val="00B31868"/>
    <w:rsid w:val="00B31B1A"/>
    <w:rsid w:val="00B31C37"/>
    <w:rsid w:val="00B31E04"/>
    <w:rsid w:val="00B31E49"/>
    <w:rsid w:val="00B320EB"/>
    <w:rsid w:val="00B320F8"/>
    <w:rsid w:val="00B3227F"/>
    <w:rsid w:val="00B32280"/>
    <w:rsid w:val="00B322B1"/>
    <w:rsid w:val="00B322B6"/>
    <w:rsid w:val="00B322D4"/>
    <w:rsid w:val="00B322FE"/>
    <w:rsid w:val="00B3247F"/>
    <w:rsid w:val="00B3248E"/>
    <w:rsid w:val="00B324B8"/>
    <w:rsid w:val="00B32592"/>
    <w:rsid w:val="00B326D1"/>
    <w:rsid w:val="00B32C1D"/>
    <w:rsid w:val="00B32DE3"/>
    <w:rsid w:val="00B32E82"/>
    <w:rsid w:val="00B32EC7"/>
    <w:rsid w:val="00B33043"/>
    <w:rsid w:val="00B330A4"/>
    <w:rsid w:val="00B33134"/>
    <w:rsid w:val="00B3321C"/>
    <w:rsid w:val="00B33558"/>
    <w:rsid w:val="00B3365E"/>
    <w:rsid w:val="00B337B1"/>
    <w:rsid w:val="00B337C1"/>
    <w:rsid w:val="00B33A01"/>
    <w:rsid w:val="00B33A69"/>
    <w:rsid w:val="00B33A7E"/>
    <w:rsid w:val="00B33B23"/>
    <w:rsid w:val="00B33CD4"/>
    <w:rsid w:val="00B33D5C"/>
    <w:rsid w:val="00B33E1B"/>
    <w:rsid w:val="00B33E69"/>
    <w:rsid w:val="00B33F11"/>
    <w:rsid w:val="00B33FF7"/>
    <w:rsid w:val="00B34012"/>
    <w:rsid w:val="00B341B3"/>
    <w:rsid w:val="00B341C7"/>
    <w:rsid w:val="00B3425D"/>
    <w:rsid w:val="00B34287"/>
    <w:rsid w:val="00B34392"/>
    <w:rsid w:val="00B3450D"/>
    <w:rsid w:val="00B34581"/>
    <w:rsid w:val="00B346BF"/>
    <w:rsid w:val="00B34809"/>
    <w:rsid w:val="00B3481A"/>
    <w:rsid w:val="00B34939"/>
    <w:rsid w:val="00B34A0E"/>
    <w:rsid w:val="00B34AC7"/>
    <w:rsid w:val="00B34C87"/>
    <w:rsid w:val="00B34C90"/>
    <w:rsid w:val="00B34E8E"/>
    <w:rsid w:val="00B34EA1"/>
    <w:rsid w:val="00B34EA8"/>
    <w:rsid w:val="00B34EC8"/>
    <w:rsid w:val="00B34EE6"/>
    <w:rsid w:val="00B34F4E"/>
    <w:rsid w:val="00B3502A"/>
    <w:rsid w:val="00B35092"/>
    <w:rsid w:val="00B35240"/>
    <w:rsid w:val="00B352AC"/>
    <w:rsid w:val="00B352C4"/>
    <w:rsid w:val="00B3533C"/>
    <w:rsid w:val="00B353F4"/>
    <w:rsid w:val="00B3547F"/>
    <w:rsid w:val="00B35537"/>
    <w:rsid w:val="00B35589"/>
    <w:rsid w:val="00B355CE"/>
    <w:rsid w:val="00B3563A"/>
    <w:rsid w:val="00B356DB"/>
    <w:rsid w:val="00B357CE"/>
    <w:rsid w:val="00B3592F"/>
    <w:rsid w:val="00B35A9A"/>
    <w:rsid w:val="00B35AB9"/>
    <w:rsid w:val="00B35B70"/>
    <w:rsid w:val="00B35CC2"/>
    <w:rsid w:val="00B35D0E"/>
    <w:rsid w:val="00B35D90"/>
    <w:rsid w:val="00B35EE0"/>
    <w:rsid w:val="00B35EF7"/>
    <w:rsid w:val="00B360DF"/>
    <w:rsid w:val="00B363EA"/>
    <w:rsid w:val="00B36459"/>
    <w:rsid w:val="00B364C2"/>
    <w:rsid w:val="00B364E4"/>
    <w:rsid w:val="00B365F1"/>
    <w:rsid w:val="00B36600"/>
    <w:rsid w:val="00B36609"/>
    <w:rsid w:val="00B36661"/>
    <w:rsid w:val="00B366B2"/>
    <w:rsid w:val="00B367FD"/>
    <w:rsid w:val="00B36969"/>
    <w:rsid w:val="00B36CCD"/>
    <w:rsid w:val="00B36E0B"/>
    <w:rsid w:val="00B36F04"/>
    <w:rsid w:val="00B36F5A"/>
    <w:rsid w:val="00B36FD7"/>
    <w:rsid w:val="00B36FE3"/>
    <w:rsid w:val="00B37021"/>
    <w:rsid w:val="00B37046"/>
    <w:rsid w:val="00B370A0"/>
    <w:rsid w:val="00B370C6"/>
    <w:rsid w:val="00B37131"/>
    <w:rsid w:val="00B3713C"/>
    <w:rsid w:val="00B37144"/>
    <w:rsid w:val="00B37158"/>
    <w:rsid w:val="00B37163"/>
    <w:rsid w:val="00B371EA"/>
    <w:rsid w:val="00B373BA"/>
    <w:rsid w:val="00B375B1"/>
    <w:rsid w:val="00B376DA"/>
    <w:rsid w:val="00B378E2"/>
    <w:rsid w:val="00B3799A"/>
    <w:rsid w:val="00B37A42"/>
    <w:rsid w:val="00B37A8B"/>
    <w:rsid w:val="00B37AE0"/>
    <w:rsid w:val="00B37AFD"/>
    <w:rsid w:val="00B37C4E"/>
    <w:rsid w:val="00B37EE8"/>
    <w:rsid w:val="00B4012C"/>
    <w:rsid w:val="00B401B2"/>
    <w:rsid w:val="00B4067D"/>
    <w:rsid w:val="00B4083B"/>
    <w:rsid w:val="00B40841"/>
    <w:rsid w:val="00B40848"/>
    <w:rsid w:val="00B409F6"/>
    <w:rsid w:val="00B40A00"/>
    <w:rsid w:val="00B40D60"/>
    <w:rsid w:val="00B40F0C"/>
    <w:rsid w:val="00B41137"/>
    <w:rsid w:val="00B4125A"/>
    <w:rsid w:val="00B412A4"/>
    <w:rsid w:val="00B4133D"/>
    <w:rsid w:val="00B41403"/>
    <w:rsid w:val="00B41441"/>
    <w:rsid w:val="00B41626"/>
    <w:rsid w:val="00B4175C"/>
    <w:rsid w:val="00B418E7"/>
    <w:rsid w:val="00B4195C"/>
    <w:rsid w:val="00B41AF5"/>
    <w:rsid w:val="00B41B60"/>
    <w:rsid w:val="00B41D4E"/>
    <w:rsid w:val="00B41DC0"/>
    <w:rsid w:val="00B41E87"/>
    <w:rsid w:val="00B41EFA"/>
    <w:rsid w:val="00B41FFC"/>
    <w:rsid w:val="00B42009"/>
    <w:rsid w:val="00B42086"/>
    <w:rsid w:val="00B42168"/>
    <w:rsid w:val="00B4216B"/>
    <w:rsid w:val="00B4245E"/>
    <w:rsid w:val="00B42496"/>
    <w:rsid w:val="00B4258B"/>
    <w:rsid w:val="00B4261C"/>
    <w:rsid w:val="00B428D5"/>
    <w:rsid w:val="00B42992"/>
    <w:rsid w:val="00B42BBF"/>
    <w:rsid w:val="00B42C18"/>
    <w:rsid w:val="00B42CE7"/>
    <w:rsid w:val="00B42D1E"/>
    <w:rsid w:val="00B42E0D"/>
    <w:rsid w:val="00B42F35"/>
    <w:rsid w:val="00B4300D"/>
    <w:rsid w:val="00B431A7"/>
    <w:rsid w:val="00B431AE"/>
    <w:rsid w:val="00B431BA"/>
    <w:rsid w:val="00B4338C"/>
    <w:rsid w:val="00B435C3"/>
    <w:rsid w:val="00B43615"/>
    <w:rsid w:val="00B4363E"/>
    <w:rsid w:val="00B43717"/>
    <w:rsid w:val="00B43749"/>
    <w:rsid w:val="00B438C5"/>
    <w:rsid w:val="00B438E5"/>
    <w:rsid w:val="00B4391E"/>
    <w:rsid w:val="00B43954"/>
    <w:rsid w:val="00B43964"/>
    <w:rsid w:val="00B43A01"/>
    <w:rsid w:val="00B43AF8"/>
    <w:rsid w:val="00B43B3A"/>
    <w:rsid w:val="00B43BB5"/>
    <w:rsid w:val="00B43CD2"/>
    <w:rsid w:val="00B43D50"/>
    <w:rsid w:val="00B43DD7"/>
    <w:rsid w:val="00B43E34"/>
    <w:rsid w:val="00B43E47"/>
    <w:rsid w:val="00B43E83"/>
    <w:rsid w:val="00B43FB4"/>
    <w:rsid w:val="00B44027"/>
    <w:rsid w:val="00B44056"/>
    <w:rsid w:val="00B4417C"/>
    <w:rsid w:val="00B44182"/>
    <w:rsid w:val="00B44249"/>
    <w:rsid w:val="00B44657"/>
    <w:rsid w:val="00B446F3"/>
    <w:rsid w:val="00B44B1D"/>
    <w:rsid w:val="00B44CB4"/>
    <w:rsid w:val="00B44D1E"/>
    <w:rsid w:val="00B44D52"/>
    <w:rsid w:val="00B44EFC"/>
    <w:rsid w:val="00B45003"/>
    <w:rsid w:val="00B4513A"/>
    <w:rsid w:val="00B45224"/>
    <w:rsid w:val="00B45236"/>
    <w:rsid w:val="00B4531E"/>
    <w:rsid w:val="00B45456"/>
    <w:rsid w:val="00B454E1"/>
    <w:rsid w:val="00B455BB"/>
    <w:rsid w:val="00B45643"/>
    <w:rsid w:val="00B457BD"/>
    <w:rsid w:val="00B457CA"/>
    <w:rsid w:val="00B45831"/>
    <w:rsid w:val="00B4594A"/>
    <w:rsid w:val="00B45A8E"/>
    <w:rsid w:val="00B45ACE"/>
    <w:rsid w:val="00B45ADB"/>
    <w:rsid w:val="00B45AE4"/>
    <w:rsid w:val="00B45CA8"/>
    <w:rsid w:val="00B45DB6"/>
    <w:rsid w:val="00B45DC2"/>
    <w:rsid w:val="00B45E4A"/>
    <w:rsid w:val="00B45EF5"/>
    <w:rsid w:val="00B462E9"/>
    <w:rsid w:val="00B46462"/>
    <w:rsid w:val="00B4650D"/>
    <w:rsid w:val="00B4664F"/>
    <w:rsid w:val="00B466E3"/>
    <w:rsid w:val="00B4672D"/>
    <w:rsid w:val="00B4689D"/>
    <w:rsid w:val="00B46A2E"/>
    <w:rsid w:val="00B46ABD"/>
    <w:rsid w:val="00B46AD6"/>
    <w:rsid w:val="00B46B79"/>
    <w:rsid w:val="00B46BAA"/>
    <w:rsid w:val="00B46BC1"/>
    <w:rsid w:val="00B46C48"/>
    <w:rsid w:val="00B46DB7"/>
    <w:rsid w:val="00B46DC6"/>
    <w:rsid w:val="00B46E4B"/>
    <w:rsid w:val="00B46EA4"/>
    <w:rsid w:val="00B46EB3"/>
    <w:rsid w:val="00B46EB7"/>
    <w:rsid w:val="00B46EE4"/>
    <w:rsid w:val="00B47057"/>
    <w:rsid w:val="00B47089"/>
    <w:rsid w:val="00B4728F"/>
    <w:rsid w:val="00B47294"/>
    <w:rsid w:val="00B472C8"/>
    <w:rsid w:val="00B47353"/>
    <w:rsid w:val="00B473B7"/>
    <w:rsid w:val="00B474D5"/>
    <w:rsid w:val="00B47533"/>
    <w:rsid w:val="00B4754C"/>
    <w:rsid w:val="00B47611"/>
    <w:rsid w:val="00B4771A"/>
    <w:rsid w:val="00B477FF"/>
    <w:rsid w:val="00B478AA"/>
    <w:rsid w:val="00B478E7"/>
    <w:rsid w:val="00B4792B"/>
    <w:rsid w:val="00B47A0E"/>
    <w:rsid w:val="00B47A18"/>
    <w:rsid w:val="00B47A53"/>
    <w:rsid w:val="00B47B78"/>
    <w:rsid w:val="00B47BBF"/>
    <w:rsid w:val="00B47BC7"/>
    <w:rsid w:val="00B47BFB"/>
    <w:rsid w:val="00B47D56"/>
    <w:rsid w:val="00B47D5E"/>
    <w:rsid w:val="00B47DBF"/>
    <w:rsid w:val="00B47EAA"/>
    <w:rsid w:val="00B47FCA"/>
    <w:rsid w:val="00B500F9"/>
    <w:rsid w:val="00B502C1"/>
    <w:rsid w:val="00B50399"/>
    <w:rsid w:val="00B503EC"/>
    <w:rsid w:val="00B5042C"/>
    <w:rsid w:val="00B50548"/>
    <w:rsid w:val="00B505BD"/>
    <w:rsid w:val="00B50842"/>
    <w:rsid w:val="00B5093C"/>
    <w:rsid w:val="00B509D4"/>
    <w:rsid w:val="00B509F9"/>
    <w:rsid w:val="00B50A00"/>
    <w:rsid w:val="00B50A54"/>
    <w:rsid w:val="00B50BBA"/>
    <w:rsid w:val="00B50D37"/>
    <w:rsid w:val="00B50E00"/>
    <w:rsid w:val="00B50F73"/>
    <w:rsid w:val="00B51145"/>
    <w:rsid w:val="00B51293"/>
    <w:rsid w:val="00B513FB"/>
    <w:rsid w:val="00B5142F"/>
    <w:rsid w:val="00B5149B"/>
    <w:rsid w:val="00B51539"/>
    <w:rsid w:val="00B51580"/>
    <w:rsid w:val="00B51599"/>
    <w:rsid w:val="00B517D5"/>
    <w:rsid w:val="00B518CA"/>
    <w:rsid w:val="00B51A09"/>
    <w:rsid w:val="00B51B09"/>
    <w:rsid w:val="00B51B64"/>
    <w:rsid w:val="00B51BC3"/>
    <w:rsid w:val="00B51C83"/>
    <w:rsid w:val="00B51C92"/>
    <w:rsid w:val="00B51EF5"/>
    <w:rsid w:val="00B52054"/>
    <w:rsid w:val="00B520EB"/>
    <w:rsid w:val="00B5210F"/>
    <w:rsid w:val="00B5219C"/>
    <w:rsid w:val="00B52417"/>
    <w:rsid w:val="00B5246E"/>
    <w:rsid w:val="00B52678"/>
    <w:rsid w:val="00B526D9"/>
    <w:rsid w:val="00B52758"/>
    <w:rsid w:val="00B528C8"/>
    <w:rsid w:val="00B528F4"/>
    <w:rsid w:val="00B529C6"/>
    <w:rsid w:val="00B52B03"/>
    <w:rsid w:val="00B52B87"/>
    <w:rsid w:val="00B52C17"/>
    <w:rsid w:val="00B52C88"/>
    <w:rsid w:val="00B52E25"/>
    <w:rsid w:val="00B53149"/>
    <w:rsid w:val="00B5314A"/>
    <w:rsid w:val="00B5320A"/>
    <w:rsid w:val="00B5332F"/>
    <w:rsid w:val="00B53331"/>
    <w:rsid w:val="00B5360D"/>
    <w:rsid w:val="00B53711"/>
    <w:rsid w:val="00B53741"/>
    <w:rsid w:val="00B53742"/>
    <w:rsid w:val="00B5397A"/>
    <w:rsid w:val="00B53A43"/>
    <w:rsid w:val="00B53A55"/>
    <w:rsid w:val="00B53A5B"/>
    <w:rsid w:val="00B53B76"/>
    <w:rsid w:val="00B53BAA"/>
    <w:rsid w:val="00B53C06"/>
    <w:rsid w:val="00B53D51"/>
    <w:rsid w:val="00B53D52"/>
    <w:rsid w:val="00B53E95"/>
    <w:rsid w:val="00B53F0C"/>
    <w:rsid w:val="00B54023"/>
    <w:rsid w:val="00B540F8"/>
    <w:rsid w:val="00B541ED"/>
    <w:rsid w:val="00B541F3"/>
    <w:rsid w:val="00B541FF"/>
    <w:rsid w:val="00B54297"/>
    <w:rsid w:val="00B542B0"/>
    <w:rsid w:val="00B542B9"/>
    <w:rsid w:val="00B54410"/>
    <w:rsid w:val="00B54457"/>
    <w:rsid w:val="00B54679"/>
    <w:rsid w:val="00B54732"/>
    <w:rsid w:val="00B5481F"/>
    <w:rsid w:val="00B54953"/>
    <w:rsid w:val="00B54A32"/>
    <w:rsid w:val="00B54B9F"/>
    <w:rsid w:val="00B54C7F"/>
    <w:rsid w:val="00B54D4F"/>
    <w:rsid w:val="00B54DD5"/>
    <w:rsid w:val="00B54E78"/>
    <w:rsid w:val="00B54F64"/>
    <w:rsid w:val="00B55234"/>
    <w:rsid w:val="00B5532B"/>
    <w:rsid w:val="00B55386"/>
    <w:rsid w:val="00B55465"/>
    <w:rsid w:val="00B554F1"/>
    <w:rsid w:val="00B556BD"/>
    <w:rsid w:val="00B55741"/>
    <w:rsid w:val="00B5575B"/>
    <w:rsid w:val="00B5589A"/>
    <w:rsid w:val="00B55923"/>
    <w:rsid w:val="00B5593E"/>
    <w:rsid w:val="00B55A4D"/>
    <w:rsid w:val="00B55A59"/>
    <w:rsid w:val="00B55B3F"/>
    <w:rsid w:val="00B55BD2"/>
    <w:rsid w:val="00B55C0A"/>
    <w:rsid w:val="00B55C92"/>
    <w:rsid w:val="00B55C97"/>
    <w:rsid w:val="00B55E26"/>
    <w:rsid w:val="00B55E71"/>
    <w:rsid w:val="00B55E8C"/>
    <w:rsid w:val="00B55E9C"/>
    <w:rsid w:val="00B55EB4"/>
    <w:rsid w:val="00B55F15"/>
    <w:rsid w:val="00B55FF6"/>
    <w:rsid w:val="00B55FFF"/>
    <w:rsid w:val="00B56081"/>
    <w:rsid w:val="00B560DC"/>
    <w:rsid w:val="00B560F7"/>
    <w:rsid w:val="00B56286"/>
    <w:rsid w:val="00B562E5"/>
    <w:rsid w:val="00B56314"/>
    <w:rsid w:val="00B563D0"/>
    <w:rsid w:val="00B564E9"/>
    <w:rsid w:val="00B566D6"/>
    <w:rsid w:val="00B568C0"/>
    <w:rsid w:val="00B5691B"/>
    <w:rsid w:val="00B569C4"/>
    <w:rsid w:val="00B56D41"/>
    <w:rsid w:val="00B56D83"/>
    <w:rsid w:val="00B56F1B"/>
    <w:rsid w:val="00B56F1F"/>
    <w:rsid w:val="00B56F64"/>
    <w:rsid w:val="00B56FA9"/>
    <w:rsid w:val="00B5701F"/>
    <w:rsid w:val="00B57059"/>
    <w:rsid w:val="00B570FE"/>
    <w:rsid w:val="00B57146"/>
    <w:rsid w:val="00B572F0"/>
    <w:rsid w:val="00B57355"/>
    <w:rsid w:val="00B57374"/>
    <w:rsid w:val="00B57453"/>
    <w:rsid w:val="00B574E1"/>
    <w:rsid w:val="00B575A5"/>
    <w:rsid w:val="00B57605"/>
    <w:rsid w:val="00B57627"/>
    <w:rsid w:val="00B57696"/>
    <w:rsid w:val="00B576DE"/>
    <w:rsid w:val="00B57715"/>
    <w:rsid w:val="00B57886"/>
    <w:rsid w:val="00B578C4"/>
    <w:rsid w:val="00B578F6"/>
    <w:rsid w:val="00B57916"/>
    <w:rsid w:val="00B57BB8"/>
    <w:rsid w:val="00B57D9E"/>
    <w:rsid w:val="00B57F7B"/>
    <w:rsid w:val="00B60021"/>
    <w:rsid w:val="00B60084"/>
    <w:rsid w:val="00B60087"/>
    <w:rsid w:val="00B600E8"/>
    <w:rsid w:val="00B6014C"/>
    <w:rsid w:val="00B601A5"/>
    <w:rsid w:val="00B60250"/>
    <w:rsid w:val="00B602EE"/>
    <w:rsid w:val="00B60323"/>
    <w:rsid w:val="00B60358"/>
    <w:rsid w:val="00B6038B"/>
    <w:rsid w:val="00B60390"/>
    <w:rsid w:val="00B60456"/>
    <w:rsid w:val="00B6048F"/>
    <w:rsid w:val="00B604AC"/>
    <w:rsid w:val="00B6052C"/>
    <w:rsid w:val="00B60627"/>
    <w:rsid w:val="00B60761"/>
    <w:rsid w:val="00B6097A"/>
    <w:rsid w:val="00B60B59"/>
    <w:rsid w:val="00B60B99"/>
    <w:rsid w:val="00B60C55"/>
    <w:rsid w:val="00B60CFA"/>
    <w:rsid w:val="00B60E81"/>
    <w:rsid w:val="00B60E8A"/>
    <w:rsid w:val="00B60EA8"/>
    <w:rsid w:val="00B61058"/>
    <w:rsid w:val="00B6107D"/>
    <w:rsid w:val="00B610CB"/>
    <w:rsid w:val="00B61151"/>
    <w:rsid w:val="00B6133C"/>
    <w:rsid w:val="00B613CE"/>
    <w:rsid w:val="00B614D2"/>
    <w:rsid w:val="00B614DC"/>
    <w:rsid w:val="00B61553"/>
    <w:rsid w:val="00B615A4"/>
    <w:rsid w:val="00B616EE"/>
    <w:rsid w:val="00B61931"/>
    <w:rsid w:val="00B61A18"/>
    <w:rsid w:val="00B61A49"/>
    <w:rsid w:val="00B61A55"/>
    <w:rsid w:val="00B61A90"/>
    <w:rsid w:val="00B61BD7"/>
    <w:rsid w:val="00B61BEC"/>
    <w:rsid w:val="00B61C74"/>
    <w:rsid w:val="00B61D20"/>
    <w:rsid w:val="00B61D4E"/>
    <w:rsid w:val="00B61D75"/>
    <w:rsid w:val="00B61E99"/>
    <w:rsid w:val="00B61F14"/>
    <w:rsid w:val="00B61F60"/>
    <w:rsid w:val="00B61FB5"/>
    <w:rsid w:val="00B620DE"/>
    <w:rsid w:val="00B6219F"/>
    <w:rsid w:val="00B62832"/>
    <w:rsid w:val="00B62940"/>
    <w:rsid w:val="00B62B18"/>
    <w:rsid w:val="00B62B21"/>
    <w:rsid w:val="00B62B2F"/>
    <w:rsid w:val="00B62BAE"/>
    <w:rsid w:val="00B62DFF"/>
    <w:rsid w:val="00B62E58"/>
    <w:rsid w:val="00B62EAA"/>
    <w:rsid w:val="00B62ECA"/>
    <w:rsid w:val="00B62F37"/>
    <w:rsid w:val="00B62FC9"/>
    <w:rsid w:val="00B63068"/>
    <w:rsid w:val="00B63224"/>
    <w:rsid w:val="00B63284"/>
    <w:rsid w:val="00B633D5"/>
    <w:rsid w:val="00B633E6"/>
    <w:rsid w:val="00B634BD"/>
    <w:rsid w:val="00B634FF"/>
    <w:rsid w:val="00B635B8"/>
    <w:rsid w:val="00B636B2"/>
    <w:rsid w:val="00B6373F"/>
    <w:rsid w:val="00B638D9"/>
    <w:rsid w:val="00B63945"/>
    <w:rsid w:val="00B63A3F"/>
    <w:rsid w:val="00B63BCE"/>
    <w:rsid w:val="00B63C79"/>
    <w:rsid w:val="00B63C86"/>
    <w:rsid w:val="00B63CBB"/>
    <w:rsid w:val="00B63E38"/>
    <w:rsid w:val="00B63EE0"/>
    <w:rsid w:val="00B63F17"/>
    <w:rsid w:val="00B63F96"/>
    <w:rsid w:val="00B6408E"/>
    <w:rsid w:val="00B64248"/>
    <w:rsid w:val="00B64260"/>
    <w:rsid w:val="00B64277"/>
    <w:rsid w:val="00B642D4"/>
    <w:rsid w:val="00B64304"/>
    <w:rsid w:val="00B6432D"/>
    <w:rsid w:val="00B643A9"/>
    <w:rsid w:val="00B64520"/>
    <w:rsid w:val="00B64676"/>
    <w:rsid w:val="00B646E0"/>
    <w:rsid w:val="00B648D2"/>
    <w:rsid w:val="00B64999"/>
    <w:rsid w:val="00B649D8"/>
    <w:rsid w:val="00B64A7E"/>
    <w:rsid w:val="00B64AC5"/>
    <w:rsid w:val="00B64C2E"/>
    <w:rsid w:val="00B64CB3"/>
    <w:rsid w:val="00B64D1B"/>
    <w:rsid w:val="00B64DC1"/>
    <w:rsid w:val="00B64F71"/>
    <w:rsid w:val="00B64FC8"/>
    <w:rsid w:val="00B65236"/>
    <w:rsid w:val="00B652F1"/>
    <w:rsid w:val="00B65492"/>
    <w:rsid w:val="00B65685"/>
    <w:rsid w:val="00B65A3C"/>
    <w:rsid w:val="00B65CE7"/>
    <w:rsid w:val="00B65D76"/>
    <w:rsid w:val="00B65E6E"/>
    <w:rsid w:val="00B65EFF"/>
    <w:rsid w:val="00B65F01"/>
    <w:rsid w:val="00B66070"/>
    <w:rsid w:val="00B6611B"/>
    <w:rsid w:val="00B6624F"/>
    <w:rsid w:val="00B6626C"/>
    <w:rsid w:val="00B662AB"/>
    <w:rsid w:val="00B66454"/>
    <w:rsid w:val="00B66510"/>
    <w:rsid w:val="00B6656E"/>
    <w:rsid w:val="00B668A8"/>
    <w:rsid w:val="00B668B8"/>
    <w:rsid w:val="00B668F6"/>
    <w:rsid w:val="00B66907"/>
    <w:rsid w:val="00B6694B"/>
    <w:rsid w:val="00B66975"/>
    <w:rsid w:val="00B669D5"/>
    <w:rsid w:val="00B669F7"/>
    <w:rsid w:val="00B66C0B"/>
    <w:rsid w:val="00B66ECD"/>
    <w:rsid w:val="00B66F01"/>
    <w:rsid w:val="00B66F6F"/>
    <w:rsid w:val="00B66FAA"/>
    <w:rsid w:val="00B66FAE"/>
    <w:rsid w:val="00B66FC4"/>
    <w:rsid w:val="00B67031"/>
    <w:rsid w:val="00B670A9"/>
    <w:rsid w:val="00B67176"/>
    <w:rsid w:val="00B67180"/>
    <w:rsid w:val="00B6729B"/>
    <w:rsid w:val="00B67306"/>
    <w:rsid w:val="00B673B0"/>
    <w:rsid w:val="00B674A5"/>
    <w:rsid w:val="00B67556"/>
    <w:rsid w:val="00B67573"/>
    <w:rsid w:val="00B675EF"/>
    <w:rsid w:val="00B676CE"/>
    <w:rsid w:val="00B676D2"/>
    <w:rsid w:val="00B67727"/>
    <w:rsid w:val="00B67842"/>
    <w:rsid w:val="00B678FD"/>
    <w:rsid w:val="00B67A07"/>
    <w:rsid w:val="00B67B52"/>
    <w:rsid w:val="00B67BD6"/>
    <w:rsid w:val="00B67C2C"/>
    <w:rsid w:val="00B67D16"/>
    <w:rsid w:val="00B67EC4"/>
    <w:rsid w:val="00B70156"/>
    <w:rsid w:val="00B705AC"/>
    <w:rsid w:val="00B705DD"/>
    <w:rsid w:val="00B709AD"/>
    <w:rsid w:val="00B70A77"/>
    <w:rsid w:val="00B70AAE"/>
    <w:rsid w:val="00B70C13"/>
    <w:rsid w:val="00B70EB0"/>
    <w:rsid w:val="00B70EEB"/>
    <w:rsid w:val="00B711B4"/>
    <w:rsid w:val="00B712C8"/>
    <w:rsid w:val="00B71393"/>
    <w:rsid w:val="00B714E9"/>
    <w:rsid w:val="00B715A0"/>
    <w:rsid w:val="00B715A4"/>
    <w:rsid w:val="00B71659"/>
    <w:rsid w:val="00B716C6"/>
    <w:rsid w:val="00B716FE"/>
    <w:rsid w:val="00B718DA"/>
    <w:rsid w:val="00B71934"/>
    <w:rsid w:val="00B71970"/>
    <w:rsid w:val="00B719A9"/>
    <w:rsid w:val="00B71A4F"/>
    <w:rsid w:val="00B71A51"/>
    <w:rsid w:val="00B71AB1"/>
    <w:rsid w:val="00B71AD8"/>
    <w:rsid w:val="00B71C23"/>
    <w:rsid w:val="00B71C4F"/>
    <w:rsid w:val="00B71F1A"/>
    <w:rsid w:val="00B71F97"/>
    <w:rsid w:val="00B7210C"/>
    <w:rsid w:val="00B72176"/>
    <w:rsid w:val="00B72177"/>
    <w:rsid w:val="00B721A0"/>
    <w:rsid w:val="00B72216"/>
    <w:rsid w:val="00B7223A"/>
    <w:rsid w:val="00B72357"/>
    <w:rsid w:val="00B72427"/>
    <w:rsid w:val="00B72441"/>
    <w:rsid w:val="00B72459"/>
    <w:rsid w:val="00B7245F"/>
    <w:rsid w:val="00B72725"/>
    <w:rsid w:val="00B7275C"/>
    <w:rsid w:val="00B7291E"/>
    <w:rsid w:val="00B72994"/>
    <w:rsid w:val="00B72A0A"/>
    <w:rsid w:val="00B72A0B"/>
    <w:rsid w:val="00B72B61"/>
    <w:rsid w:val="00B72BA9"/>
    <w:rsid w:val="00B72CBF"/>
    <w:rsid w:val="00B72D0B"/>
    <w:rsid w:val="00B72D6D"/>
    <w:rsid w:val="00B72E11"/>
    <w:rsid w:val="00B72E3D"/>
    <w:rsid w:val="00B72E7E"/>
    <w:rsid w:val="00B72EB5"/>
    <w:rsid w:val="00B72F5F"/>
    <w:rsid w:val="00B72FEB"/>
    <w:rsid w:val="00B7310E"/>
    <w:rsid w:val="00B731FA"/>
    <w:rsid w:val="00B73222"/>
    <w:rsid w:val="00B73258"/>
    <w:rsid w:val="00B73497"/>
    <w:rsid w:val="00B73528"/>
    <w:rsid w:val="00B7357E"/>
    <w:rsid w:val="00B73587"/>
    <w:rsid w:val="00B7359F"/>
    <w:rsid w:val="00B735A1"/>
    <w:rsid w:val="00B7360D"/>
    <w:rsid w:val="00B736B2"/>
    <w:rsid w:val="00B737D2"/>
    <w:rsid w:val="00B737F4"/>
    <w:rsid w:val="00B73893"/>
    <w:rsid w:val="00B73A7F"/>
    <w:rsid w:val="00B73B08"/>
    <w:rsid w:val="00B73B93"/>
    <w:rsid w:val="00B73D37"/>
    <w:rsid w:val="00B73DDC"/>
    <w:rsid w:val="00B73DFA"/>
    <w:rsid w:val="00B73E22"/>
    <w:rsid w:val="00B73E27"/>
    <w:rsid w:val="00B73E33"/>
    <w:rsid w:val="00B73E3B"/>
    <w:rsid w:val="00B73EA3"/>
    <w:rsid w:val="00B73F67"/>
    <w:rsid w:val="00B74136"/>
    <w:rsid w:val="00B741E8"/>
    <w:rsid w:val="00B74552"/>
    <w:rsid w:val="00B74575"/>
    <w:rsid w:val="00B7469A"/>
    <w:rsid w:val="00B746C9"/>
    <w:rsid w:val="00B748C6"/>
    <w:rsid w:val="00B7490A"/>
    <w:rsid w:val="00B74A7B"/>
    <w:rsid w:val="00B74AFD"/>
    <w:rsid w:val="00B74C7D"/>
    <w:rsid w:val="00B74DD5"/>
    <w:rsid w:val="00B74E9C"/>
    <w:rsid w:val="00B74F69"/>
    <w:rsid w:val="00B75103"/>
    <w:rsid w:val="00B752C2"/>
    <w:rsid w:val="00B75327"/>
    <w:rsid w:val="00B755CA"/>
    <w:rsid w:val="00B75641"/>
    <w:rsid w:val="00B756E6"/>
    <w:rsid w:val="00B75887"/>
    <w:rsid w:val="00B758C8"/>
    <w:rsid w:val="00B75A23"/>
    <w:rsid w:val="00B75AF2"/>
    <w:rsid w:val="00B75C59"/>
    <w:rsid w:val="00B75D58"/>
    <w:rsid w:val="00B75DB7"/>
    <w:rsid w:val="00B75DF1"/>
    <w:rsid w:val="00B75EC9"/>
    <w:rsid w:val="00B75F0C"/>
    <w:rsid w:val="00B75F80"/>
    <w:rsid w:val="00B75F88"/>
    <w:rsid w:val="00B75F99"/>
    <w:rsid w:val="00B7619D"/>
    <w:rsid w:val="00B761AF"/>
    <w:rsid w:val="00B761D4"/>
    <w:rsid w:val="00B763E7"/>
    <w:rsid w:val="00B7643B"/>
    <w:rsid w:val="00B7645C"/>
    <w:rsid w:val="00B764FB"/>
    <w:rsid w:val="00B765D8"/>
    <w:rsid w:val="00B7664B"/>
    <w:rsid w:val="00B7668C"/>
    <w:rsid w:val="00B7674B"/>
    <w:rsid w:val="00B7679B"/>
    <w:rsid w:val="00B7688F"/>
    <w:rsid w:val="00B76A22"/>
    <w:rsid w:val="00B76B5B"/>
    <w:rsid w:val="00B76B90"/>
    <w:rsid w:val="00B76D29"/>
    <w:rsid w:val="00B76D48"/>
    <w:rsid w:val="00B76DC9"/>
    <w:rsid w:val="00B76DF6"/>
    <w:rsid w:val="00B76EE8"/>
    <w:rsid w:val="00B76F5D"/>
    <w:rsid w:val="00B77033"/>
    <w:rsid w:val="00B77285"/>
    <w:rsid w:val="00B7732D"/>
    <w:rsid w:val="00B773BC"/>
    <w:rsid w:val="00B773F3"/>
    <w:rsid w:val="00B774D4"/>
    <w:rsid w:val="00B7754D"/>
    <w:rsid w:val="00B7758A"/>
    <w:rsid w:val="00B7766E"/>
    <w:rsid w:val="00B776BA"/>
    <w:rsid w:val="00B777CC"/>
    <w:rsid w:val="00B77937"/>
    <w:rsid w:val="00B779E9"/>
    <w:rsid w:val="00B77A6A"/>
    <w:rsid w:val="00B77BB0"/>
    <w:rsid w:val="00B77BD1"/>
    <w:rsid w:val="00B77C36"/>
    <w:rsid w:val="00B77CB0"/>
    <w:rsid w:val="00B77CBE"/>
    <w:rsid w:val="00B77CC5"/>
    <w:rsid w:val="00B77D8B"/>
    <w:rsid w:val="00B77DE8"/>
    <w:rsid w:val="00B77ED1"/>
    <w:rsid w:val="00B77EE2"/>
    <w:rsid w:val="00B77F1A"/>
    <w:rsid w:val="00B77F6D"/>
    <w:rsid w:val="00B80219"/>
    <w:rsid w:val="00B8021B"/>
    <w:rsid w:val="00B802A5"/>
    <w:rsid w:val="00B803FD"/>
    <w:rsid w:val="00B8046E"/>
    <w:rsid w:val="00B806C5"/>
    <w:rsid w:val="00B80732"/>
    <w:rsid w:val="00B8075E"/>
    <w:rsid w:val="00B807B1"/>
    <w:rsid w:val="00B80898"/>
    <w:rsid w:val="00B8092F"/>
    <w:rsid w:val="00B8093C"/>
    <w:rsid w:val="00B8097A"/>
    <w:rsid w:val="00B809C4"/>
    <w:rsid w:val="00B80EA2"/>
    <w:rsid w:val="00B81036"/>
    <w:rsid w:val="00B810FA"/>
    <w:rsid w:val="00B81188"/>
    <w:rsid w:val="00B81436"/>
    <w:rsid w:val="00B81717"/>
    <w:rsid w:val="00B8179F"/>
    <w:rsid w:val="00B817E4"/>
    <w:rsid w:val="00B81965"/>
    <w:rsid w:val="00B81A7C"/>
    <w:rsid w:val="00B81BCF"/>
    <w:rsid w:val="00B81CD8"/>
    <w:rsid w:val="00B81EBA"/>
    <w:rsid w:val="00B81F41"/>
    <w:rsid w:val="00B8203D"/>
    <w:rsid w:val="00B821DF"/>
    <w:rsid w:val="00B8233F"/>
    <w:rsid w:val="00B82358"/>
    <w:rsid w:val="00B82389"/>
    <w:rsid w:val="00B82465"/>
    <w:rsid w:val="00B824C4"/>
    <w:rsid w:val="00B8251F"/>
    <w:rsid w:val="00B8264E"/>
    <w:rsid w:val="00B8265D"/>
    <w:rsid w:val="00B827BE"/>
    <w:rsid w:val="00B828D4"/>
    <w:rsid w:val="00B828DE"/>
    <w:rsid w:val="00B82A11"/>
    <w:rsid w:val="00B82A1B"/>
    <w:rsid w:val="00B82AB0"/>
    <w:rsid w:val="00B82B96"/>
    <w:rsid w:val="00B82CE3"/>
    <w:rsid w:val="00B82CE4"/>
    <w:rsid w:val="00B82D7A"/>
    <w:rsid w:val="00B82DFF"/>
    <w:rsid w:val="00B82E5E"/>
    <w:rsid w:val="00B82F4D"/>
    <w:rsid w:val="00B82F58"/>
    <w:rsid w:val="00B82F5A"/>
    <w:rsid w:val="00B8306A"/>
    <w:rsid w:val="00B830ED"/>
    <w:rsid w:val="00B83147"/>
    <w:rsid w:val="00B83156"/>
    <w:rsid w:val="00B831DE"/>
    <w:rsid w:val="00B832CB"/>
    <w:rsid w:val="00B83430"/>
    <w:rsid w:val="00B834E9"/>
    <w:rsid w:val="00B835C0"/>
    <w:rsid w:val="00B835FA"/>
    <w:rsid w:val="00B8376E"/>
    <w:rsid w:val="00B838BD"/>
    <w:rsid w:val="00B83901"/>
    <w:rsid w:val="00B83A37"/>
    <w:rsid w:val="00B83AE9"/>
    <w:rsid w:val="00B83C39"/>
    <w:rsid w:val="00B83D16"/>
    <w:rsid w:val="00B83D21"/>
    <w:rsid w:val="00B83EDE"/>
    <w:rsid w:val="00B84060"/>
    <w:rsid w:val="00B840C4"/>
    <w:rsid w:val="00B84161"/>
    <w:rsid w:val="00B8419C"/>
    <w:rsid w:val="00B841C1"/>
    <w:rsid w:val="00B84224"/>
    <w:rsid w:val="00B84238"/>
    <w:rsid w:val="00B842E7"/>
    <w:rsid w:val="00B84369"/>
    <w:rsid w:val="00B8436E"/>
    <w:rsid w:val="00B84400"/>
    <w:rsid w:val="00B84439"/>
    <w:rsid w:val="00B8464C"/>
    <w:rsid w:val="00B847D9"/>
    <w:rsid w:val="00B84864"/>
    <w:rsid w:val="00B84A28"/>
    <w:rsid w:val="00B84B02"/>
    <w:rsid w:val="00B84B51"/>
    <w:rsid w:val="00B84D21"/>
    <w:rsid w:val="00B84D63"/>
    <w:rsid w:val="00B84DAE"/>
    <w:rsid w:val="00B84E5B"/>
    <w:rsid w:val="00B84E5F"/>
    <w:rsid w:val="00B84F61"/>
    <w:rsid w:val="00B8504E"/>
    <w:rsid w:val="00B850EC"/>
    <w:rsid w:val="00B8526B"/>
    <w:rsid w:val="00B85291"/>
    <w:rsid w:val="00B8561F"/>
    <w:rsid w:val="00B856B1"/>
    <w:rsid w:val="00B857A7"/>
    <w:rsid w:val="00B85835"/>
    <w:rsid w:val="00B85918"/>
    <w:rsid w:val="00B8598B"/>
    <w:rsid w:val="00B859D7"/>
    <w:rsid w:val="00B85B8B"/>
    <w:rsid w:val="00B85E0A"/>
    <w:rsid w:val="00B85EA4"/>
    <w:rsid w:val="00B85F77"/>
    <w:rsid w:val="00B860A3"/>
    <w:rsid w:val="00B860D6"/>
    <w:rsid w:val="00B860DF"/>
    <w:rsid w:val="00B8618F"/>
    <w:rsid w:val="00B86389"/>
    <w:rsid w:val="00B867A7"/>
    <w:rsid w:val="00B867E0"/>
    <w:rsid w:val="00B868A9"/>
    <w:rsid w:val="00B868B3"/>
    <w:rsid w:val="00B868F0"/>
    <w:rsid w:val="00B86A21"/>
    <w:rsid w:val="00B86AA1"/>
    <w:rsid w:val="00B86B72"/>
    <w:rsid w:val="00B86C63"/>
    <w:rsid w:val="00B86C9E"/>
    <w:rsid w:val="00B86CE0"/>
    <w:rsid w:val="00B86D4D"/>
    <w:rsid w:val="00B86E40"/>
    <w:rsid w:val="00B86E8B"/>
    <w:rsid w:val="00B86F6E"/>
    <w:rsid w:val="00B8702C"/>
    <w:rsid w:val="00B87165"/>
    <w:rsid w:val="00B8725B"/>
    <w:rsid w:val="00B872E3"/>
    <w:rsid w:val="00B87432"/>
    <w:rsid w:val="00B87446"/>
    <w:rsid w:val="00B8754D"/>
    <w:rsid w:val="00B8754F"/>
    <w:rsid w:val="00B875A3"/>
    <w:rsid w:val="00B876F5"/>
    <w:rsid w:val="00B8781D"/>
    <w:rsid w:val="00B87983"/>
    <w:rsid w:val="00B87987"/>
    <w:rsid w:val="00B87A12"/>
    <w:rsid w:val="00B87A54"/>
    <w:rsid w:val="00B87BF0"/>
    <w:rsid w:val="00B87E95"/>
    <w:rsid w:val="00B87F56"/>
    <w:rsid w:val="00B90061"/>
    <w:rsid w:val="00B9007D"/>
    <w:rsid w:val="00B900EF"/>
    <w:rsid w:val="00B90125"/>
    <w:rsid w:val="00B90139"/>
    <w:rsid w:val="00B90272"/>
    <w:rsid w:val="00B90303"/>
    <w:rsid w:val="00B903D2"/>
    <w:rsid w:val="00B903F8"/>
    <w:rsid w:val="00B90449"/>
    <w:rsid w:val="00B9056B"/>
    <w:rsid w:val="00B905CF"/>
    <w:rsid w:val="00B905EA"/>
    <w:rsid w:val="00B9078D"/>
    <w:rsid w:val="00B90903"/>
    <w:rsid w:val="00B90A3A"/>
    <w:rsid w:val="00B90BF5"/>
    <w:rsid w:val="00B90C13"/>
    <w:rsid w:val="00B90CA7"/>
    <w:rsid w:val="00B90CFF"/>
    <w:rsid w:val="00B90DB7"/>
    <w:rsid w:val="00B90DF8"/>
    <w:rsid w:val="00B90EC5"/>
    <w:rsid w:val="00B90F87"/>
    <w:rsid w:val="00B90FF1"/>
    <w:rsid w:val="00B910A0"/>
    <w:rsid w:val="00B91308"/>
    <w:rsid w:val="00B91467"/>
    <w:rsid w:val="00B914F0"/>
    <w:rsid w:val="00B91507"/>
    <w:rsid w:val="00B916BE"/>
    <w:rsid w:val="00B916CE"/>
    <w:rsid w:val="00B91746"/>
    <w:rsid w:val="00B91AD7"/>
    <w:rsid w:val="00B91C92"/>
    <w:rsid w:val="00B91E26"/>
    <w:rsid w:val="00B920FD"/>
    <w:rsid w:val="00B92193"/>
    <w:rsid w:val="00B9219E"/>
    <w:rsid w:val="00B92213"/>
    <w:rsid w:val="00B9233C"/>
    <w:rsid w:val="00B925D0"/>
    <w:rsid w:val="00B926E8"/>
    <w:rsid w:val="00B927AA"/>
    <w:rsid w:val="00B927AF"/>
    <w:rsid w:val="00B929BF"/>
    <w:rsid w:val="00B92BC9"/>
    <w:rsid w:val="00B92D67"/>
    <w:rsid w:val="00B92D90"/>
    <w:rsid w:val="00B92DF7"/>
    <w:rsid w:val="00B92E07"/>
    <w:rsid w:val="00B92EC0"/>
    <w:rsid w:val="00B92F64"/>
    <w:rsid w:val="00B92FD6"/>
    <w:rsid w:val="00B93078"/>
    <w:rsid w:val="00B930E8"/>
    <w:rsid w:val="00B93138"/>
    <w:rsid w:val="00B9324F"/>
    <w:rsid w:val="00B9335B"/>
    <w:rsid w:val="00B93375"/>
    <w:rsid w:val="00B933FB"/>
    <w:rsid w:val="00B93494"/>
    <w:rsid w:val="00B935A7"/>
    <w:rsid w:val="00B935F4"/>
    <w:rsid w:val="00B9364B"/>
    <w:rsid w:val="00B93664"/>
    <w:rsid w:val="00B93916"/>
    <w:rsid w:val="00B93A2A"/>
    <w:rsid w:val="00B93A41"/>
    <w:rsid w:val="00B93BDC"/>
    <w:rsid w:val="00B93CB4"/>
    <w:rsid w:val="00B93D10"/>
    <w:rsid w:val="00B93D3A"/>
    <w:rsid w:val="00B93D5B"/>
    <w:rsid w:val="00B93E26"/>
    <w:rsid w:val="00B93E45"/>
    <w:rsid w:val="00B93E9D"/>
    <w:rsid w:val="00B93EE7"/>
    <w:rsid w:val="00B93EE9"/>
    <w:rsid w:val="00B943FA"/>
    <w:rsid w:val="00B94591"/>
    <w:rsid w:val="00B945DB"/>
    <w:rsid w:val="00B9470E"/>
    <w:rsid w:val="00B9472F"/>
    <w:rsid w:val="00B94820"/>
    <w:rsid w:val="00B94899"/>
    <w:rsid w:val="00B948E6"/>
    <w:rsid w:val="00B94917"/>
    <w:rsid w:val="00B94930"/>
    <w:rsid w:val="00B94995"/>
    <w:rsid w:val="00B94A0F"/>
    <w:rsid w:val="00B94A7D"/>
    <w:rsid w:val="00B94B2A"/>
    <w:rsid w:val="00B94B5A"/>
    <w:rsid w:val="00B94F49"/>
    <w:rsid w:val="00B94FBA"/>
    <w:rsid w:val="00B950B1"/>
    <w:rsid w:val="00B95226"/>
    <w:rsid w:val="00B95287"/>
    <w:rsid w:val="00B95327"/>
    <w:rsid w:val="00B95460"/>
    <w:rsid w:val="00B954D5"/>
    <w:rsid w:val="00B955BB"/>
    <w:rsid w:val="00B95605"/>
    <w:rsid w:val="00B958E9"/>
    <w:rsid w:val="00B95953"/>
    <w:rsid w:val="00B95AC3"/>
    <w:rsid w:val="00B95B91"/>
    <w:rsid w:val="00B95BC5"/>
    <w:rsid w:val="00B95C2E"/>
    <w:rsid w:val="00B95C83"/>
    <w:rsid w:val="00B95C97"/>
    <w:rsid w:val="00B95EAA"/>
    <w:rsid w:val="00B95EFC"/>
    <w:rsid w:val="00B95FA1"/>
    <w:rsid w:val="00B95FB5"/>
    <w:rsid w:val="00B9606E"/>
    <w:rsid w:val="00B961C9"/>
    <w:rsid w:val="00B962FB"/>
    <w:rsid w:val="00B962FF"/>
    <w:rsid w:val="00B9643E"/>
    <w:rsid w:val="00B9647D"/>
    <w:rsid w:val="00B96740"/>
    <w:rsid w:val="00B967E3"/>
    <w:rsid w:val="00B968D8"/>
    <w:rsid w:val="00B968E1"/>
    <w:rsid w:val="00B96A29"/>
    <w:rsid w:val="00B96A51"/>
    <w:rsid w:val="00B96A84"/>
    <w:rsid w:val="00B96AE9"/>
    <w:rsid w:val="00B96B1C"/>
    <w:rsid w:val="00B96B2C"/>
    <w:rsid w:val="00B96C5C"/>
    <w:rsid w:val="00B96CBA"/>
    <w:rsid w:val="00B96DDB"/>
    <w:rsid w:val="00B96E7B"/>
    <w:rsid w:val="00B96F15"/>
    <w:rsid w:val="00B96F3C"/>
    <w:rsid w:val="00B96F9F"/>
    <w:rsid w:val="00B97009"/>
    <w:rsid w:val="00B9712A"/>
    <w:rsid w:val="00B97440"/>
    <w:rsid w:val="00B97468"/>
    <w:rsid w:val="00B9747A"/>
    <w:rsid w:val="00B974C5"/>
    <w:rsid w:val="00B97660"/>
    <w:rsid w:val="00B97759"/>
    <w:rsid w:val="00B97777"/>
    <w:rsid w:val="00B978E2"/>
    <w:rsid w:val="00B979AB"/>
    <w:rsid w:val="00B97A66"/>
    <w:rsid w:val="00B97BB2"/>
    <w:rsid w:val="00B97C2A"/>
    <w:rsid w:val="00B97C87"/>
    <w:rsid w:val="00B97D8F"/>
    <w:rsid w:val="00B97EA1"/>
    <w:rsid w:val="00B97F25"/>
    <w:rsid w:val="00B97FF5"/>
    <w:rsid w:val="00BA0002"/>
    <w:rsid w:val="00BA0354"/>
    <w:rsid w:val="00BA045D"/>
    <w:rsid w:val="00BA0499"/>
    <w:rsid w:val="00BA049B"/>
    <w:rsid w:val="00BA057F"/>
    <w:rsid w:val="00BA085D"/>
    <w:rsid w:val="00BA0A99"/>
    <w:rsid w:val="00BA0B0A"/>
    <w:rsid w:val="00BA0B9E"/>
    <w:rsid w:val="00BA0CB4"/>
    <w:rsid w:val="00BA0D14"/>
    <w:rsid w:val="00BA0DAC"/>
    <w:rsid w:val="00BA0EA6"/>
    <w:rsid w:val="00BA0FF9"/>
    <w:rsid w:val="00BA10BE"/>
    <w:rsid w:val="00BA12C0"/>
    <w:rsid w:val="00BA12D4"/>
    <w:rsid w:val="00BA13A7"/>
    <w:rsid w:val="00BA156A"/>
    <w:rsid w:val="00BA1596"/>
    <w:rsid w:val="00BA161C"/>
    <w:rsid w:val="00BA163E"/>
    <w:rsid w:val="00BA164F"/>
    <w:rsid w:val="00BA1664"/>
    <w:rsid w:val="00BA16E1"/>
    <w:rsid w:val="00BA1707"/>
    <w:rsid w:val="00BA1752"/>
    <w:rsid w:val="00BA1763"/>
    <w:rsid w:val="00BA176B"/>
    <w:rsid w:val="00BA1794"/>
    <w:rsid w:val="00BA1938"/>
    <w:rsid w:val="00BA1A9E"/>
    <w:rsid w:val="00BA1B1E"/>
    <w:rsid w:val="00BA1BAB"/>
    <w:rsid w:val="00BA1C38"/>
    <w:rsid w:val="00BA1C8D"/>
    <w:rsid w:val="00BA210E"/>
    <w:rsid w:val="00BA21B3"/>
    <w:rsid w:val="00BA2317"/>
    <w:rsid w:val="00BA23EB"/>
    <w:rsid w:val="00BA25DD"/>
    <w:rsid w:val="00BA2603"/>
    <w:rsid w:val="00BA261D"/>
    <w:rsid w:val="00BA2637"/>
    <w:rsid w:val="00BA270C"/>
    <w:rsid w:val="00BA2793"/>
    <w:rsid w:val="00BA2865"/>
    <w:rsid w:val="00BA29D3"/>
    <w:rsid w:val="00BA2AC5"/>
    <w:rsid w:val="00BA2AF7"/>
    <w:rsid w:val="00BA2B0D"/>
    <w:rsid w:val="00BA2B1C"/>
    <w:rsid w:val="00BA2DDB"/>
    <w:rsid w:val="00BA2DFC"/>
    <w:rsid w:val="00BA2E60"/>
    <w:rsid w:val="00BA30BA"/>
    <w:rsid w:val="00BA31EA"/>
    <w:rsid w:val="00BA3214"/>
    <w:rsid w:val="00BA3224"/>
    <w:rsid w:val="00BA356A"/>
    <w:rsid w:val="00BA358D"/>
    <w:rsid w:val="00BA3598"/>
    <w:rsid w:val="00BA3667"/>
    <w:rsid w:val="00BA36AE"/>
    <w:rsid w:val="00BA36CB"/>
    <w:rsid w:val="00BA385B"/>
    <w:rsid w:val="00BA3B4D"/>
    <w:rsid w:val="00BA3B78"/>
    <w:rsid w:val="00BA3BA7"/>
    <w:rsid w:val="00BA3CB9"/>
    <w:rsid w:val="00BA3D1A"/>
    <w:rsid w:val="00BA3EA6"/>
    <w:rsid w:val="00BA4024"/>
    <w:rsid w:val="00BA4028"/>
    <w:rsid w:val="00BA4038"/>
    <w:rsid w:val="00BA4136"/>
    <w:rsid w:val="00BA41AF"/>
    <w:rsid w:val="00BA42A8"/>
    <w:rsid w:val="00BA4325"/>
    <w:rsid w:val="00BA43A8"/>
    <w:rsid w:val="00BA4759"/>
    <w:rsid w:val="00BA47AB"/>
    <w:rsid w:val="00BA47BB"/>
    <w:rsid w:val="00BA4830"/>
    <w:rsid w:val="00BA4901"/>
    <w:rsid w:val="00BA4A18"/>
    <w:rsid w:val="00BA4B58"/>
    <w:rsid w:val="00BA4BE7"/>
    <w:rsid w:val="00BA4DB5"/>
    <w:rsid w:val="00BA4EA9"/>
    <w:rsid w:val="00BA4EB4"/>
    <w:rsid w:val="00BA4F0C"/>
    <w:rsid w:val="00BA4F27"/>
    <w:rsid w:val="00BA4F54"/>
    <w:rsid w:val="00BA4F74"/>
    <w:rsid w:val="00BA4F76"/>
    <w:rsid w:val="00BA4F86"/>
    <w:rsid w:val="00BA509C"/>
    <w:rsid w:val="00BA516C"/>
    <w:rsid w:val="00BA52C3"/>
    <w:rsid w:val="00BA5372"/>
    <w:rsid w:val="00BA541B"/>
    <w:rsid w:val="00BA54F5"/>
    <w:rsid w:val="00BA550D"/>
    <w:rsid w:val="00BA56AA"/>
    <w:rsid w:val="00BA56E3"/>
    <w:rsid w:val="00BA5799"/>
    <w:rsid w:val="00BA5812"/>
    <w:rsid w:val="00BA5870"/>
    <w:rsid w:val="00BA5923"/>
    <w:rsid w:val="00BA59BE"/>
    <w:rsid w:val="00BA5A77"/>
    <w:rsid w:val="00BA5AA9"/>
    <w:rsid w:val="00BA5B8E"/>
    <w:rsid w:val="00BA5CD4"/>
    <w:rsid w:val="00BA5CDE"/>
    <w:rsid w:val="00BA5D09"/>
    <w:rsid w:val="00BA609C"/>
    <w:rsid w:val="00BA6102"/>
    <w:rsid w:val="00BA6142"/>
    <w:rsid w:val="00BA6239"/>
    <w:rsid w:val="00BA6357"/>
    <w:rsid w:val="00BA653E"/>
    <w:rsid w:val="00BA6548"/>
    <w:rsid w:val="00BA66C9"/>
    <w:rsid w:val="00BA66DC"/>
    <w:rsid w:val="00BA6847"/>
    <w:rsid w:val="00BA6901"/>
    <w:rsid w:val="00BA6909"/>
    <w:rsid w:val="00BA6914"/>
    <w:rsid w:val="00BA693D"/>
    <w:rsid w:val="00BA6AB1"/>
    <w:rsid w:val="00BA6B5A"/>
    <w:rsid w:val="00BA6CC3"/>
    <w:rsid w:val="00BA6DE5"/>
    <w:rsid w:val="00BA6E4F"/>
    <w:rsid w:val="00BA6E70"/>
    <w:rsid w:val="00BA6FE3"/>
    <w:rsid w:val="00BA712D"/>
    <w:rsid w:val="00BA714E"/>
    <w:rsid w:val="00BA7221"/>
    <w:rsid w:val="00BA74B2"/>
    <w:rsid w:val="00BA766F"/>
    <w:rsid w:val="00BA77BA"/>
    <w:rsid w:val="00BA7886"/>
    <w:rsid w:val="00BA79E8"/>
    <w:rsid w:val="00BA79ED"/>
    <w:rsid w:val="00BA7AA9"/>
    <w:rsid w:val="00BA7B40"/>
    <w:rsid w:val="00BA7BD0"/>
    <w:rsid w:val="00BA7C27"/>
    <w:rsid w:val="00BA7CC3"/>
    <w:rsid w:val="00BA7DFC"/>
    <w:rsid w:val="00BB0104"/>
    <w:rsid w:val="00BB0137"/>
    <w:rsid w:val="00BB0168"/>
    <w:rsid w:val="00BB020E"/>
    <w:rsid w:val="00BB033A"/>
    <w:rsid w:val="00BB0405"/>
    <w:rsid w:val="00BB043C"/>
    <w:rsid w:val="00BB04C3"/>
    <w:rsid w:val="00BB051B"/>
    <w:rsid w:val="00BB05EA"/>
    <w:rsid w:val="00BB0971"/>
    <w:rsid w:val="00BB0A22"/>
    <w:rsid w:val="00BB0B82"/>
    <w:rsid w:val="00BB0C8A"/>
    <w:rsid w:val="00BB0E75"/>
    <w:rsid w:val="00BB0E7A"/>
    <w:rsid w:val="00BB0EA4"/>
    <w:rsid w:val="00BB0EC0"/>
    <w:rsid w:val="00BB0F87"/>
    <w:rsid w:val="00BB10AD"/>
    <w:rsid w:val="00BB115C"/>
    <w:rsid w:val="00BB116F"/>
    <w:rsid w:val="00BB120C"/>
    <w:rsid w:val="00BB122C"/>
    <w:rsid w:val="00BB138F"/>
    <w:rsid w:val="00BB147F"/>
    <w:rsid w:val="00BB148D"/>
    <w:rsid w:val="00BB1512"/>
    <w:rsid w:val="00BB184D"/>
    <w:rsid w:val="00BB1868"/>
    <w:rsid w:val="00BB1955"/>
    <w:rsid w:val="00BB1A75"/>
    <w:rsid w:val="00BB1A87"/>
    <w:rsid w:val="00BB1ACA"/>
    <w:rsid w:val="00BB1B0A"/>
    <w:rsid w:val="00BB1B31"/>
    <w:rsid w:val="00BB1B54"/>
    <w:rsid w:val="00BB1C2B"/>
    <w:rsid w:val="00BB1DC9"/>
    <w:rsid w:val="00BB1EA0"/>
    <w:rsid w:val="00BB1F46"/>
    <w:rsid w:val="00BB2158"/>
    <w:rsid w:val="00BB21F9"/>
    <w:rsid w:val="00BB232C"/>
    <w:rsid w:val="00BB23E5"/>
    <w:rsid w:val="00BB261D"/>
    <w:rsid w:val="00BB2B5F"/>
    <w:rsid w:val="00BB2B71"/>
    <w:rsid w:val="00BB2D17"/>
    <w:rsid w:val="00BB2D9C"/>
    <w:rsid w:val="00BB30E9"/>
    <w:rsid w:val="00BB31B3"/>
    <w:rsid w:val="00BB3249"/>
    <w:rsid w:val="00BB32E3"/>
    <w:rsid w:val="00BB3420"/>
    <w:rsid w:val="00BB3505"/>
    <w:rsid w:val="00BB355A"/>
    <w:rsid w:val="00BB35B5"/>
    <w:rsid w:val="00BB35EA"/>
    <w:rsid w:val="00BB363E"/>
    <w:rsid w:val="00BB371F"/>
    <w:rsid w:val="00BB376F"/>
    <w:rsid w:val="00BB3876"/>
    <w:rsid w:val="00BB3881"/>
    <w:rsid w:val="00BB3A14"/>
    <w:rsid w:val="00BB3BDB"/>
    <w:rsid w:val="00BB3C0C"/>
    <w:rsid w:val="00BB3DC6"/>
    <w:rsid w:val="00BB3F97"/>
    <w:rsid w:val="00BB4081"/>
    <w:rsid w:val="00BB4142"/>
    <w:rsid w:val="00BB4205"/>
    <w:rsid w:val="00BB423D"/>
    <w:rsid w:val="00BB430F"/>
    <w:rsid w:val="00BB4368"/>
    <w:rsid w:val="00BB43F9"/>
    <w:rsid w:val="00BB4513"/>
    <w:rsid w:val="00BB46EF"/>
    <w:rsid w:val="00BB4766"/>
    <w:rsid w:val="00BB4821"/>
    <w:rsid w:val="00BB49DC"/>
    <w:rsid w:val="00BB4AA7"/>
    <w:rsid w:val="00BB4B65"/>
    <w:rsid w:val="00BB4C16"/>
    <w:rsid w:val="00BB4CB6"/>
    <w:rsid w:val="00BB4D56"/>
    <w:rsid w:val="00BB4D60"/>
    <w:rsid w:val="00BB4D67"/>
    <w:rsid w:val="00BB4D7D"/>
    <w:rsid w:val="00BB4F92"/>
    <w:rsid w:val="00BB501E"/>
    <w:rsid w:val="00BB50AE"/>
    <w:rsid w:val="00BB541B"/>
    <w:rsid w:val="00BB54D2"/>
    <w:rsid w:val="00BB5599"/>
    <w:rsid w:val="00BB55B6"/>
    <w:rsid w:val="00BB55C1"/>
    <w:rsid w:val="00BB55CC"/>
    <w:rsid w:val="00BB56A1"/>
    <w:rsid w:val="00BB5739"/>
    <w:rsid w:val="00BB579C"/>
    <w:rsid w:val="00BB5810"/>
    <w:rsid w:val="00BB5889"/>
    <w:rsid w:val="00BB58F2"/>
    <w:rsid w:val="00BB5BDC"/>
    <w:rsid w:val="00BB5C29"/>
    <w:rsid w:val="00BB5D30"/>
    <w:rsid w:val="00BB5DB2"/>
    <w:rsid w:val="00BB5FA2"/>
    <w:rsid w:val="00BB6045"/>
    <w:rsid w:val="00BB60D0"/>
    <w:rsid w:val="00BB60E9"/>
    <w:rsid w:val="00BB61E5"/>
    <w:rsid w:val="00BB625E"/>
    <w:rsid w:val="00BB633D"/>
    <w:rsid w:val="00BB63A1"/>
    <w:rsid w:val="00BB63E7"/>
    <w:rsid w:val="00BB6492"/>
    <w:rsid w:val="00BB64EF"/>
    <w:rsid w:val="00BB655B"/>
    <w:rsid w:val="00BB6575"/>
    <w:rsid w:val="00BB65CF"/>
    <w:rsid w:val="00BB681F"/>
    <w:rsid w:val="00BB6851"/>
    <w:rsid w:val="00BB688F"/>
    <w:rsid w:val="00BB6894"/>
    <w:rsid w:val="00BB6964"/>
    <w:rsid w:val="00BB69B1"/>
    <w:rsid w:val="00BB6A26"/>
    <w:rsid w:val="00BB6BF8"/>
    <w:rsid w:val="00BB6CD4"/>
    <w:rsid w:val="00BB6CE4"/>
    <w:rsid w:val="00BB6F28"/>
    <w:rsid w:val="00BB6F4C"/>
    <w:rsid w:val="00BB70B1"/>
    <w:rsid w:val="00BB717A"/>
    <w:rsid w:val="00BB72F0"/>
    <w:rsid w:val="00BB7425"/>
    <w:rsid w:val="00BB7474"/>
    <w:rsid w:val="00BB75A0"/>
    <w:rsid w:val="00BB765E"/>
    <w:rsid w:val="00BB7661"/>
    <w:rsid w:val="00BB76F9"/>
    <w:rsid w:val="00BB78D5"/>
    <w:rsid w:val="00BB78FD"/>
    <w:rsid w:val="00BB79E1"/>
    <w:rsid w:val="00BB7B94"/>
    <w:rsid w:val="00BB7CB1"/>
    <w:rsid w:val="00BB7F69"/>
    <w:rsid w:val="00BB7F8A"/>
    <w:rsid w:val="00BB7FFC"/>
    <w:rsid w:val="00BC0060"/>
    <w:rsid w:val="00BC009E"/>
    <w:rsid w:val="00BC014D"/>
    <w:rsid w:val="00BC0264"/>
    <w:rsid w:val="00BC0286"/>
    <w:rsid w:val="00BC02F4"/>
    <w:rsid w:val="00BC0311"/>
    <w:rsid w:val="00BC050B"/>
    <w:rsid w:val="00BC05CC"/>
    <w:rsid w:val="00BC069A"/>
    <w:rsid w:val="00BC0749"/>
    <w:rsid w:val="00BC0755"/>
    <w:rsid w:val="00BC07EC"/>
    <w:rsid w:val="00BC0B37"/>
    <w:rsid w:val="00BC0B82"/>
    <w:rsid w:val="00BC0C2B"/>
    <w:rsid w:val="00BC0EE8"/>
    <w:rsid w:val="00BC0FEC"/>
    <w:rsid w:val="00BC1005"/>
    <w:rsid w:val="00BC1011"/>
    <w:rsid w:val="00BC104B"/>
    <w:rsid w:val="00BC1217"/>
    <w:rsid w:val="00BC124B"/>
    <w:rsid w:val="00BC12CA"/>
    <w:rsid w:val="00BC1395"/>
    <w:rsid w:val="00BC14C2"/>
    <w:rsid w:val="00BC1793"/>
    <w:rsid w:val="00BC17AD"/>
    <w:rsid w:val="00BC1A61"/>
    <w:rsid w:val="00BC1AC6"/>
    <w:rsid w:val="00BC1C54"/>
    <w:rsid w:val="00BC1D6E"/>
    <w:rsid w:val="00BC1E01"/>
    <w:rsid w:val="00BC1EC9"/>
    <w:rsid w:val="00BC1F3C"/>
    <w:rsid w:val="00BC2025"/>
    <w:rsid w:val="00BC2084"/>
    <w:rsid w:val="00BC2103"/>
    <w:rsid w:val="00BC212B"/>
    <w:rsid w:val="00BC228D"/>
    <w:rsid w:val="00BC2462"/>
    <w:rsid w:val="00BC2603"/>
    <w:rsid w:val="00BC2632"/>
    <w:rsid w:val="00BC2663"/>
    <w:rsid w:val="00BC274D"/>
    <w:rsid w:val="00BC288A"/>
    <w:rsid w:val="00BC29F5"/>
    <w:rsid w:val="00BC2ABC"/>
    <w:rsid w:val="00BC2C24"/>
    <w:rsid w:val="00BC2C54"/>
    <w:rsid w:val="00BC2E8E"/>
    <w:rsid w:val="00BC2F4B"/>
    <w:rsid w:val="00BC3003"/>
    <w:rsid w:val="00BC304A"/>
    <w:rsid w:val="00BC32F6"/>
    <w:rsid w:val="00BC3350"/>
    <w:rsid w:val="00BC33A3"/>
    <w:rsid w:val="00BC3409"/>
    <w:rsid w:val="00BC347C"/>
    <w:rsid w:val="00BC3486"/>
    <w:rsid w:val="00BC35B7"/>
    <w:rsid w:val="00BC367B"/>
    <w:rsid w:val="00BC3CDA"/>
    <w:rsid w:val="00BC3D1C"/>
    <w:rsid w:val="00BC3D99"/>
    <w:rsid w:val="00BC3D9B"/>
    <w:rsid w:val="00BC3FCD"/>
    <w:rsid w:val="00BC419F"/>
    <w:rsid w:val="00BC41F8"/>
    <w:rsid w:val="00BC42EE"/>
    <w:rsid w:val="00BC440B"/>
    <w:rsid w:val="00BC4418"/>
    <w:rsid w:val="00BC443E"/>
    <w:rsid w:val="00BC450D"/>
    <w:rsid w:val="00BC457A"/>
    <w:rsid w:val="00BC47E4"/>
    <w:rsid w:val="00BC47F3"/>
    <w:rsid w:val="00BC4810"/>
    <w:rsid w:val="00BC4854"/>
    <w:rsid w:val="00BC48FC"/>
    <w:rsid w:val="00BC497E"/>
    <w:rsid w:val="00BC49AF"/>
    <w:rsid w:val="00BC49CE"/>
    <w:rsid w:val="00BC4CE8"/>
    <w:rsid w:val="00BC4D18"/>
    <w:rsid w:val="00BC4D5D"/>
    <w:rsid w:val="00BC4D90"/>
    <w:rsid w:val="00BC502A"/>
    <w:rsid w:val="00BC5068"/>
    <w:rsid w:val="00BC526A"/>
    <w:rsid w:val="00BC5330"/>
    <w:rsid w:val="00BC5393"/>
    <w:rsid w:val="00BC5402"/>
    <w:rsid w:val="00BC5403"/>
    <w:rsid w:val="00BC553A"/>
    <w:rsid w:val="00BC558E"/>
    <w:rsid w:val="00BC55D4"/>
    <w:rsid w:val="00BC561F"/>
    <w:rsid w:val="00BC5840"/>
    <w:rsid w:val="00BC586C"/>
    <w:rsid w:val="00BC58C6"/>
    <w:rsid w:val="00BC5986"/>
    <w:rsid w:val="00BC5B1B"/>
    <w:rsid w:val="00BC5B81"/>
    <w:rsid w:val="00BC5C6E"/>
    <w:rsid w:val="00BC5E38"/>
    <w:rsid w:val="00BC5E5A"/>
    <w:rsid w:val="00BC5EBA"/>
    <w:rsid w:val="00BC6069"/>
    <w:rsid w:val="00BC609C"/>
    <w:rsid w:val="00BC627F"/>
    <w:rsid w:val="00BC6362"/>
    <w:rsid w:val="00BC63E8"/>
    <w:rsid w:val="00BC6458"/>
    <w:rsid w:val="00BC64DB"/>
    <w:rsid w:val="00BC662E"/>
    <w:rsid w:val="00BC6644"/>
    <w:rsid w:val="00BC66A6"/>
    <w:rsid w:val="00BC66EB"/>
    <w:rsid w:val="00BC6761"/>
    <w:rsid w:val="00BC685C"/>
    <w:rsid w:val="00BC6885"/>
    <w:rsid w:val="00BC698E"/>
    <w:rsid w:val="00BC6A87"/>
    <w:rsid w:val="00BC6E80"/>
    <w:rsid w:val="00BC72A8"/>
    <w:rsid w:val="00BC7338"/>
    <w:rsid w:val="00BC73D7"/>
    <w:rsid w:val="00BC74D6"/>
    <w:rsid w:val="00BC764A"/>
    <w:rsid w:val="00BC77AC"/>
    <w:rsid w:val="00BC77E5"/>
    <w:rsid w:val="00BC7876"/>
    <w:rsid w:val="00BC78E5"/>
    <w:rsid w:val="00BC79FD"/>
    <w:rsid w:val="00BC7A57"/>
    <w:rsid w:val="00BC7A6E"/>
    <w:rsid w:val="00BC7A92"/>
    <w:rsid w:val="00BC7B7C"/>
    <w:rsid w:val="00BC7C4F"/>
    <w:rsid w:val="00BC7CD4"/>
    <w:rsid w:val="00BC7E63"/>
    <w:rsid w:val="00BD0393"/>
    <w:rsid w:val="00BD03E3"/>
    <w:rsid w:val="00BD044F"/>
    <w:rsid w:val="00BD045B"/>
    <w:rsid w:val="00BD04C7"/>
    <w:rsid w:val="00BD050D"/>
    <w:rsid w:val="00BD0510"/>
    <w:rsid w:val="00BD0624"/>
    <w:rsid w:val="00BD0763"/>
    <w:rsid w:val="00BD09C8"/>
    <w:rsid w:val="00BD0A61"/>
    <w:rsid w:val="00BD0AE2"/>
    <w:rsid w:val="00BD0B27"/>
    <w:rsid w:val="00BD0D98"/>
    <w:rsid w:val="00BD0DB0"/>
    <w:rsid w:val="00BD110B"/>
    <w:rsid w:val="00BD1129"/>
    <w:rsid w:val="00BD1226"/>
    <w:rsid w:val="00BD1252"/>
    <w:rsid w:val="00BD138C"/>
    <w:rsid w:val="00BD1395"/>
    <w:rsid w:val="00BD14E3"/>
    <w:rsid w:val="00BD151B"/>
    <w:rsid w:val="00BD1521"/>
    <w:rsid w:val="00BD16BC"/>
    <w:rsid w:val="00BD17BE"/>
    <w:rsid w:val="00BD18B8"/>
    <w:rsid w:val="00BD1960"/>
    <w:rsid w:val="00BD1A08"/>
    <w:rsid w:val="00BD1A13"/>
    <w:rsid w:val="00BD1BA6"/>
    <w:rsid w:val="00BD1BF4"/>
    <w:rsid w:val="00BD1CA8"/>
    <w:rsid w:val="00BD1D50"/>
    <w:rsid w:val="00BD1D82"/>
    <w:rsid w:val="00BD1E58"/>
    <w:rsid w:val="00BD1E5D"/>
    <w:rsid w:val="00BD1F34"/>
    <w:rsid w:val="00BD1FB2"/>
    <w:rsid w:val="00BD201F"/>
    <w:rsid w:val="00BD2043"/>
    <w:rsid w:val="00BD20A9"/>
    <w:rsid w:val="00BD20CC"/>
    <w:rsid w:val="00BD22C0"/>
    <w:rsid w:val="00BD230D"/>
    <w:rsid w:val="00BD2358"/>
    <w:rsid w:val="00BD2385"/>
    <w:rsid w:val="00BD23AA"/>
    <w:rsid w:val="00BD23C8"/>
    <w:rsid w:val="00BD2529"/>
    <w:rsid w:val="00BD267E"/>
    <w:rsid w:val="00BD2742"/>
    <w:rsid w:val="00BD287C"/>
    <w:rsid w:val="00BD296A"/>
    <w:rsid w:val="00BD2B32"/>
    <w:rsid w:val="00BD2B5B"/>
    <w:rsid w:val="00BD2BA2"/>
    <w:rsid w:val="00BD2CCC"/>
    <w:rsid w:val="00BD2DC1"/>
    <w:rsid w:val="00BD2FFC"/>
    <w:rsid w:val="00BD3012"/>
    <w:rsid w:val="00BD310D"/>
    <w:rsid w:val="00BD3328"/>
    <w:rsid w:val="00BD335F"/>
    <w:rsid w:val="00BD3382"/>
    <w:rsid w:val="00BD3409"/>
    <w:rsid w:val="00BD369F"/>
    <w:rsid w:val="00BD37DA"/>
    <w:rsid w:val="00BD391A"/>
    <w:rsid w:val="00BD3976"/>
    <w:rsid w:val="00BD3A77"/>
    <w:rsid w:val="00BD3B13"/>
    <w:rsid w:val="00BD3D02"/>
    <w:rsid w:val="00BD3E38"/>
    <w:rsid w:val="00BD3F79"/>
    <w:rsid w:val="00BD43AA"/>
    <w:rsid w:val="00BD43F3"/>
    <w:rsid w:val="00BD4723"/>
    <w:rsid w:val="00BD47B9"/>
    <w:rsid w:val="00BD4A2B"/>
    <w:rsid w:val="00BD4A9A"/>
    <w:rsid w:val="00BD4B04"/>
    <w:rsid w:val="00BD4B0A"/>
    <w:rsid w:val="00BD4E00"/>
    <w:rsid w:val="00BD4F3B"/>
    <w:rsid w:val="00BD4F59"/>
    <w:rsid w:val="00BD4F5A"/>
    <w:rsid w:val="00BD4F7E"/>
    <w:rsid w:val="00BD4FC4"/>
    <w:rsid w:val="00BD502C"/>
    <w:rsid w:val="00BD505D"/>
    <w:rsid w:val="00BD515B"/>
    <w:rsid w:val="00BD51CC"/>
    <w:rsid w:val="00BD5301"/>
    <w:rsid w:val="00BD5408"/>
    <w:rsid w:val="00BD552B"/>
    <w:rsid w:val="00BD5604"/>
    <w:rsid w:val="00BD5789"/>
    <w:rsid w:val="00BD57E1"/>
    <w:rsid w:val="00BD57E7"/>
    <w:rsid w:val="00BD58CA"/>
    <w:rsid w:val="00BD5902"/>
    <w:rsid w:val="00BD5AF6"/>
    <w:rsid w:val="00BD5B63"/>
    <w:rsid w:val="00BD5BDD"/>
    <w:rsid w:val="00BD5C89"/>
    <w:rsid w:val="00BD5CD5"/>
    <w:rsid w:val="00BD5EC9"/>
    <w:rsid w:val="00BD60CF"/>
    <w:rsid w:val="00BD617C"/>
    <w:rsid w:val="00BD639E"/>
    <w:rsid w:val="00BD63B1"/>
    <w:rsid w:val="00BD6451"/>
    <w:rsid w:val="00BD65A4"/>
    <w:rsid w:val="00BD65DC"/>
    <w:rsid w:val="00BD661C"/>
    <w:rsid w:val="00BD6749"/>
    <w:rsid w:val="00BD6961"/>
    <w:rsid w:val="00BD6B19"/>
    <w:rsid w:val="00BD6B70"/>
    <w:rsid w:val="00BD6C0D"/>
    <w:rsid w:val="00BD6C3D"/>
    <w:rsid w:val="00BD6E7C"/>
    <w:rsid w:val="00BD6E92"/>
    <w:rsid w:val="00BD6F67"/>
    <w:rsid w:val="00BD7054"/>
    <w:rsid w:val="00BD70C7"/>
    <w:rsid w:val="00BD70E6"/>
    <w:rsid w:val="00BD710F"/>
    <w:rsid w:val="00BD71DC"/>
    <w:rsid w:val="00BD721F"/>
    <w:rsid w:val="00BD7272"/>
    <w:rsid w:val="00BD7343"/>
    <w:rsid w:val="00BD7726"/>
    <w:rsid w:val="00BD775B"/>
    <w:rsid w:val="00BD78A6"/>
    <w:rsid w:val="00BD7949"/>
    <w:rsid w:val="00BD79DA"/>
    <w:rsid w:val="00BD7CCB"/>
    <w:rsid w:val="00BD7D43"/>
    <w:rsid w:val="00BD7E0E"/>
    <w:rsid w:val="00BE0084"/>
    <w:rsid w:val="00BE0108"/>
    <w:rsid w:val="00BE0124"/>
    <w:rsid w:val="00BE015C"/>
    <w:rsid w:val="00BE052A"/>
    <w:rsid w:val="00BE0684"/>
    <w:rsid w:val="00BE08C9"/>
    <w:rsid w:val="00BE0A98"/>
    <w:rsid w:val="00BE0AE7"/>
    <w:rsid w:val="00BE0C30"/>
    <w:rsid w:val="00BE101B"/>
    <w:rsid w:val="00BE10AC"/>
    <w:rsid w:val="00BE1191"/>
    <w:rsid w:val="00BE12A2"/>
    <w:rsid w:val="00BE12A8"/>
    <w:rsid w:val="00BE12F9"/>
    <w:rsid w:val="00BE1379"/>
    <w:rsid w:val="00BE1402"/>
    <w:rsid w:val="00BE1644"/>
    <w:rsid w:val="00BE16A3"/>
    <w:rsid w:val="00BE1711"/>
    <w:rsid w:val="00BE17C4"/>
    <w:rsid w:val="00BE17C8"/>
    <w:rsid w:val="00BE17FD"/>
    <w:rsid w:val="00BE181F"/>
    <w:rsid w:val="00BE1890"/>
    <w:rsid w:val="00BE190B"/>
    <w:rsid w:val="00BE1962"/>
    <w:rsid w:val="00BE19D0"/>
    <w:rsid w:val="00BE19EB"/>
    <w:rsid w:val="00BE19FC"/>
    <w:rsid w:val="00BE1A9A"/>
    <w:rsid w:val="00BE1AE6"/>
    <w:rsid w:val="00BE1B13"/>
    <w:rsid w:val="00BE1B77"/>
    <w:rsid w:val="00BE1C92"/>
    <w:rsid w:val="00BE1C9C"/>
    <w:rsid w:val="00BE1D03"/>
    <w:rsid w:val="00BE1D75"/>
    <w:rsid w:val="00BE1EAB"/>
    <w:rsid w:val="00BE1FBE"/>
    <w:rsid w:val="00BE204F"/>
    <w:rsid w:val="00BE2060"/>
    <w:rsid w:val="00BE20D1"/>
    <w:rsid w:val="00BE20F6"/>
    <w:rsid w:val="00BE2196"/>
    <w:rsid w:val="00BE23CB"/>
    <w:rsid w:val="00BE24A1"/>
    <w:rsid w:val="00BE25CB"/>
    <w:rsid w:val="00BE26EC"/>
    <w:rsid w:val="00BE26F1"/>
    <w:rsid w:val="00BE2808"/>
    <w:rsid w:val="00BE28F3"/>
    <w:rsid w:val="00BE2A1C"/>
    <w:rsid w:val="00BE2AF5"/>
    <w:rsid w:val="00BE2B51"/>
    <w:rsid w:val="00BE2BCF"/>
    <w:rsid w:val="00BE2C0A"/>
    <w:rsid w:val="00BE2C82"/>
    <w:rsid w:val="00BE2D0A"/>
    <w:rsid w:val="00BE2D2D"/>
    <w:rsid w:val="00BE2D55"/>
    <w:rsid w:val="00BE2D72"/>
    <w:rsid w:val="00BE2E6F"/>
    <w:rsid w:val="00BE3036"/>
    <w:rsid w:val="00BE3125"/>
    <w:rsid w:val="00BE3306"/>
    <w:rsid w:val="00BE3331"/>
    <w:rsid w:val="00BE33CF"/>
    <w:rsid w:val="00BE33EB"/>
    <w:rsid w:val="00BE3584"/>
    <w:rsid w:val="00BE35D6"/>
    <w:rsid w:val="00BE36A5"/>
    <w:rsid w:val="00BE36DB"/>
    <w:rsid w:val="00BE3808"/>
    <w:rsid w:val="00BE3816"/>
    <w:rsid w:val="00BE38A8"/>
    <w:rsid w:val="00BE3982"/>
    <w:rsid w:val="00BE39B7"/>
    <w:rsid w:val="00BE39CE"/>
    <w:rsid w:val="00BE3B2D"/>
    <w:rsid w:val="00BE3C44"/>
    <w:rsid w:val="00BE3C81"/>
    <w:rsid w:val="00BE3D28"/>
    <w:rsid w:val="00BE3DBD"/>
    <w:rsid w:val="00BE3DBF"/>
    <w:rsid w:val="00BE3E73"/>
    <w:rsid w:val="00BE3E75"/>
    <w:rsid w:val="00BE3EDE"/>
    <w:rsid w:val="00BE3EE7"/>
    <w:rsid w:val="00BE3FD0"/>
    <w:rsid w:val="00BE4114"/>
    <w:rsid w:val="00BE418B"/>
    <w:rsid w:val="00BE4422"/>
    <w:rsid w:val="00BE443B"/>
    <w:rsid w:val="00BE4466"/>
    <w:rsid w:val="00BE478A"/>
    <w:rsid w:val="00BE485C"/>
    <w:rsid w:val="00BE48E8"/>
    <w:rsid w:val="00BE4936"/>
    <w:rsid w:val="00BE4A53"/>
    <w:rsid w:val="00BE4A9F"/>
    <w:rsid w:val="00BE4AD8"/>
    <w:rsid w:val="00BE4AEF"/>
    <w:rsid w:val="00BE4D86"/>
    <w:rsid w:val="00BE4DD4"/>
    <w:rsid w:val="00BE4FD0"/>
    <w:rsid w:val="00BE50D2"/>
    <w:rsid w:val="00BE534F"/>
    <w:rsid w:val="00BE5365"/>
    <w:rsid w:val="00BE536E"/>
    <w:rsid w:val="00BE53F2"/>
    <w:rsid w:val="00BE54F1"/>
    <w:rsid w:val="00BE55CD"/>
    <w:rsid w:val="00BE56DA"/>
    <w:rsid w:val="00BE5825"/>
    <w:rsid w:val="00BE584D"/>
    <w:rsid w:val="00BE587A"/>
    <w:rsid w:val="00BE58B9"/>
    <w:rsid w:val="00BE5A43"/>
    <w:rsid w:val="00BE5B43"/>
    <w:rsid w:val="00BE5B4B"/>
    <w:rsid w:val="00BE5BC7"/>
    <w:rsid w:val="00BE5BFE"/>
    <w:rsid w:val="00BE5C02"/>
    <w:rsid w:val="00BE5C9F"/>
    <w:rsid w:val="00BE5CA8"/>
    <w:rsid w:val="00BE5D90"/>
    <w:rsid w:val="00BE5F7B"/>
    <w:rsid w:val="00BE601D"/>
    <w:rsid w:val="00BE618D"/>
    <w:rsid w:val="00BE61EC"/>
    <w:rsid w:val="00BE62B8"/>
    <w:rsid w:val="00BE63E0"/>
    <w:rsid w:val="00BE652A"/>
    <w:rsid w:val="00BE654C"/>
    <w:rsid w:val="00BE6600"/>
    <w:rsid w:val="00BE662C"/>
    <w:rsid w:val="00BE665D"/>
    <w:rsid w:val="00BE671B"/>
    <w:rsid w:val="00BE6725"/>
    <w:rsid w:val="00BE67AB"/>
    <w:rsid w:val="00BE694C"/>
    <w:rsid w:val="00BE6A9A"/>
    <w:rsid w:val="00BE6B38"/>
    <w:rsid w:val="00BE6C22"/>
    <w:rsid w:val="00BE6C5B"/>
    <w:rsid w:val="00BE6C99"/>
    <w:rsid w:val="00BE6F56"/>
    <w:rsid w:val="00BE7044"/>
    <w:rsid w:val="00BE7122"/>
    <w:rsid w:val="00BE71AD"/>
    <w:rsid w:val="00BE7218"/>
    <w:rsid w:val="00BE728B"/>
    <w:rsid w:val="00BE761E"/>
    <w:rsid w:val="00BE76B7"/>
    <w:rsid w:val="00BE76F4"/>
    <w:rsid w:val="00BE7715"/>
    <w:rsid w:val="00BE7753"/>
    <w:rsid w:val="00BE78EF"/>
    <w:rsid w:val="00BE7A30"/>
    <w:rsid w:val="00BE7AD6"/>
    <w:rsid w:val="00BE7B28"/>
    <w:rsid w:val="00BE7B3E"/>
    <w:rsid w:val="00BE7B8C"/>
    <w:rsid w:val="00BE7C79"/>
    <w:rsid w:val="00BE7C7D"/>
    <w:rsid w:val="00BE7CA9"/>
    <w:rsid w:val="00BE7D76"/>
    <w:rsid w:val="00BE7EA1"/>
    <w:rsid w:val="00BF0033"/>
    <w:rsid w:val="00BF01D1"/>
    <w:rsid w:val="00BF01D6"/>
    <w:rsid w:val="00BF02FB"/>
    <w:rsid w:val="00BF0321"/>
    <w:rsid w:val="00BF03DA"/>
    <w:rsid w:val="00BF04A8"/>
    <w:rsid w:val="00BF05E2"/>
    <w:rsid w:val="00BF0613"/>
    <w:rsid w:val="00BF070D"/>
    <w:rsid w:val="00BF074A"/>
    <w:rsid w:val="00BF0848"/>
    <w:rsid w:val="00BF08B0"/>
    <w:rsid w:val="00BF0976"/>
    <w:rsid w:val="00BF0AFA"/>
    <w:rsid w:val="00BF0B04"/>
    <w:rsid w:val="00BF0C0D"/>
    <w:rsid w:val="00BF0C34"/>
    <w:rsid w:val="00BF0CD9"/>
    <w:rsid w:val="00BF0D3C"/>
    <w:rsid w:val="00BF0DEC"/>
    <w:rsid w:val="00BF0EE7"/>
    <w:rsid w:val="00BF0EFB"/>
    <w:rsid w:val="00BF1065"/>
    <w:rsid w:val="00BF1103"/>
    <w:rsid w:val="00BF117D"/>
    <w:rsid w:val="00BF1264"/>
    <w:rsid w:val="00BF1266"/>
    <w:rsid w:val="00BF1370"/>
    <w:rsid w:val="00BF138B"/>
    <w:rsid w:val="00BF1478"/>
    <w:rsid w:val="00BF14A3"/>
    <w:rsid w:val="00BF1523"/>
    <w:rsid w:val="00BF1657"/>
    <w:rsid w:val="00BF165F"/>
    <w:rsid w:val="00BF16A3"/>
    <w:rsid w:val="00BF17C2"/>
    <w:rsid w:val="00BF1810"/>
    <w:rsid w:val="00BF1882"/>
    <w:rsid w:val="00BF18D3"/>
    <w:rsid w:val="00BF19B3"/>
    <w:rsid w:val="00BF1A8D"/>
    <w:rsid w:val="00BF1B26"/>
    <w:rsid w:val="00BF1BE0"/>
    <w:rsid w:val="00BF1C91"/>
    <w:rsid w:val="00BF1CE4"/>
    <w:rsid w:val="00BF1D7A"/>
    <w:rsid w:val="00BF1ECC"/>
    <w:rsid w:val="00BF1F4D"/>
    <w:rsid w:val="00BF1FAB"/>
    <w:rsid w:val="00BF2043"/>
    <w:rsid w:val="00BF2192"/>
    <w:rsid w:val="00BF21AF"/>
    <w:rsid w:val="00BF2214"/>
    <w:rsid w:val="00BF2228"/>
    <w:rsid w:val="00BF2284"/>
    <w:rsid w:val="00BF22A3"/>
    <w:rsid w:val="00BF23ED"/>
    <w:rsid w:val="00BF2437"/>
    <w:rsid w:val="00BF266A"/>
    <w:rsid w:val="00BF2738"/>
    <w:rsid w:val="00BF27EE"/>
    <w:rsid w:val="00BF2877"/>
    <w:rsid w:val="00BF28A5"/>
    <w:rsid w:val="00BF2903"/>
    <w:rsid w:val="00BF2A26"/>
    <w:rsid w:val="00BF2A5B"/>
    <w:rsid w:val="00BF2BC4"/>
    <w:rsid w:val="00BF2C23"/>
    <w:rsid w:val="00BF2C29"/>
    <w:rsid w:val="00BF2CAB"/>
    <w:rsid w:val="00BF2D75"/>
    <w:rsid w:val="00BF2DF3"/>
    <w:rsid w:val="00BF2E20"/>
    <w:rsid w:val="00BF2E5C"/>
    <w:rsid w:val="00BF300D"/>
    <w:rsid w:val="00BF302D"/>
    <w:rsid w:val="00BF304E"/>
    <w:rsid w:val="00BF3087"/>
    <w:rsid w:val="00BF30D2"/>
    <w:rsid w:val="00BF314C"/>
    <w:rsid w:val="00BF31C5"/>
    <w:rsid w:val="00BF350C"/>
    <w:rsid w:val="00BF3573"/>
    <w:rsid w:val="00BF36EA"/>
    <w:rsid w:val="00BF37A4"/>
    <w:rsid w:val="00BF37B0"/>
    <w:rsid w:val="00BF3870"/>
    <w:rsid w:val="00BF390E"/>
    <w:rsid w:val="00BF391C"/>
    <w:rsid w:val="00BF3A5A"/>
    <w:rsid w:val="00BF3AA5"/>
    <w:rsid w:val="00BF3B9B"/>
    <w:rsid w:val="00BF3D43"/>
    <w:rsid w:val="00BF3D55"/>
    <w:rsid w:val="00BF3E22"/>
    <w:rsid w:val="00BF3F8E"/>
    <w:rsid w:val="00BF3FD8"/>
    <w:rsid w:val="00BF4162"/>
    <w:rsid w:val="00BF4556"/>
    <w:rsid w:val="00BF470E"/>
    <w:rsid w:val="00BF4723"/>
    <w:rsid w:val="00BF476F"/>
    <w:rsid w:val="00BF4779"/>
    <w:rsid w:val="00BF477F"/>
    <w:rsid w:val="00BF47A6"/>
    <w:rsid w:val="00BF47EF"/>
    <w:rsid w:val="00BF4872"/>
    <w:rsid w:val="00BF4961"/>
    <w:rsid w:val="00BF4A3C"/>
    <w:rsid w:val="00BF4A93"/>
    <w:rsid w:val="00BF4B12"/>
    <w:rsid w:val="00BF4CF0"/>
    <w:rsid w:val="00BF4D90"/>
    <w:rsid w:val="00BF4F11"/>
    <w:rsid w:val="00BF508B"/>
    <w:rsid w:val="00BF50B1"/>
    <w:rsid w:val="00BF50F6"/>
    <w:rsid w:val="00BF5158"/>
    <w:rsid w:val="00BF5314"/>
    <w:rsid w:val="00BF535B"/>
    <w:rsid w:val="00BF54A8"/>
    <w:rsid w:val="00BF5525"/>
    <w:rsid w:val="00BF55CB"/>
    <w:rsid w:val="00BF55EE"/>
    <w:rsid w:val="00BF56D3"/>
    <w:rsid w:val="00BF5783"/>
    <w:rsid w:val="00BF5857"/>
    <w:rsid w:val="00BF59E0"/>
    <w:rsid w:val="00BF5AFD"/>
    <w:rsid w:val="00BF5C2E"/>
    <w:rsid w:val="00BF5DC0"/>
    <w:rsid w:val="00BF5E04"/>
    <w:rsid w:val="00BF6043"/>
    <w:rsid w:val="00BF6073"/>
    <w:rsid w:val="00BF6083"/>
    <w:rsid w:val="00BF6110"/>
    <w:rsid w:val="00BF628B"/>
    <w:rsid w:val="00BF6451"/>
    <w:rsid w:val="00BF6457"/>
    <w:rsid w:val="00BF64FB"/>
    <w:rsid w:val="00BF6564"/>
    <w:rsid w:val="00BF6576"/>
    <w:rsid w:val="00BF662B"/>
    <w:rsid w:val="00BF663D"/>
    <w:rsid w:val="00BF6755"/>
    <w:rsid w:val="00BF67CB"/>
    <w:rsid w:val="00BF6895"/>
    <w:rsid w:val="00BF68DE"/>
    <w:rsid w:val="00BF691D"/>
    <w:rsid w:val="00BF696E"/>
    <w:rsid w:val="00BF6A53"/>
    <w:rsid w:val="00BF6C0B"/>
    <w:rsid w:val="00BF6C1C"/>
    <w:rsid w:val="00BF6C27"/>
    <w:rsid w:val="00BF6CE3"/>
    <w:rsid w:val="00BF6F6A"/>
    <w:rsid w:val="00BF70CE"/>
    <w:rsid w:val="00BF719E"/>
    <w:rsid w:val="00BF7395"/>
    <w:rsid w:val="00BF73A8"/>
    <w:rsid w:val="00BF740F"/>
    <w:rsid w:val="00BF7454"/>
    <w:rsid w:val="00BF74A9"/>
    <w:rsid w:val="00BF7567"/>
    <w:rsid w:val="00BF75F5"/>
    <w:rsid w:val="00BF767D"/>
    <w:rsid w:val="00BF7711"/>
    <w:rsid w:val="00BF7824"/>
    <w:rsid w:val="00BF7C15"/>
    <w:rsid w:val="00BF7CA2"/>
    <w:rsid w:val="00BF7DFA"/>
    <w:rsid w:val="00BF7F7B"/>
    <w:rsid w:val="00BF7FF0"/>
    <w:rsid w:val="00BF7FFC"/>
    <w:rsid w:val="00C00098"/>
    <w:rsid w:val="00C000B5"/>
    <w:rsid w:val="00C000F2"/>
    <w:rsid w:val="00C00179"/>
    <w:rsid w:val="00C0022A"/>
    <w:rsid w:val="00C002D1"/>
    <w:rsid w:val="00C0032B"/>
    <w:rsid w:val="00C003E4"/>
    <w:rsid w:val="00C0043F"/>
    <w:rsid w:val="00C00619"/>
    <w:rsid w:val="00C006E0"/>
    <w:rsid w:val="00C00821"/>
    <w:rsid w:val="00C0083D"/>
    <w:rsid w:val="00C0085D"/>
    <w:rsid w:val="00C00871"/>
    <w:rsid w:val="00C00953"/>
    <w:rsid w:val="00C00A11"/>
    <w:rsid w:val="00C00AAF"/>
    <w:rsid w:val="00C00AB9"/>
    <w:rsid w:val="00C00BC1"/>
    <w:rsid w:val="00C00C67"/>
    <w:rsid w:val="00C00C7E"/>
    <w:rsid w:val="00C00D02"/>
    <w:rsid w:val="00C00DBA"/>
    <w:rsid w:val="00C00DBD"/>
    <w:rsid w:val="00C00EFB"/>
    <w:rsid w:val="00C00F0A"/>
    <w:rsid w:val="00C00F8A"/>
    <w:rsid w:val="00C010AF"/>
    <w:rsid w:val="00C01174"/>
    <w:rsid w:val="00C0131B"/>
    <w:rsid w:val="00C0134F"/>
    <w:rsid w:val="00C016A4"/>
    <w:rsid w:val="00C016FF"/>
    <w:rsid w:val="00C017DB"/>
    <w:rsid w:val="00C0185F"/>
    <w:rsid w:val="00C01877"/>
    <w:rsid w:val="00C0194D"/>
    <w:rsid w:val="00C01954"/>
    <w:rsid w:val="00C01A8B"/>
    <w:rsid w:val="00C01B50"/>
    <w:rsid w:val="00C01BF7"/>
    <w:rsid w:val="00C01BF8"/>
    <w:rsid w:val="00C01CC2"/>
    <w:rsid w:val="00C01D11"/>
    <w:rsid w:val="00C01DE7"/>
    <w:rsid w:val="00C01F80"/>
    <w:rsid w:val="00C01FD3"/>
    <w:rsid w:val="00C0202D"/>
    <w:rsid w:val="00C02090"/>
    <w:rsid w:val="00C02171"/>
    <w:rsid w:val="00C02287"/>
    <w:rsid w:val="00C0261E"/>
    <w:rsid w:val="00C027FB"/>
    <w:rsid w:val="00C02811"/>
    <w:rsid w:val="00C02819"/>
    <w:rsid w:val="00C0283E"/>
    <w:rsid w:val="00C0288A"/>
    <w:rsid w:val="00C02C7D"/>
    <w:rsid w:val="00C02CCC"/>
    <w:rsid w:val="00C02CE6"/>
    <w:rsid w:val="00C02CEA"/>
    <w:rsid w:val="00C02D13"/>
    <w:rsid w:val="00C02D5E"/>
    <w:rsid w:val="00C02E41"/>
    <w:rsid w:val="00C02F3F"/>
    <w:rsid w:val="00C02F41"/>
    <w:rsid w:val="00C03036"/>
    <w:rsid w:val="00C03061"/>
    <w:rsid w:val="00C031C2"/>
    <w:rsid w:val="00C031C5"/>
    <w:rsid w:val="00C03318"/>
    <w:rsid w:val="00C03323"/>
    <w:rsid w:val="00C033A3"/>
    <w:rsid w:val="00C033A8"/>
    <w:rsid w:val="00C033E7"/>
    <w:rsid w:val="00C03424"/>
    <w:rsid w:val="00C034A8"/>
    <w:rsid w:val="00C034D7"/>
    <w:rsid w:val="00C036B4"/>
    <w:rsid w:val="00C037EC"/>
    <w:rsid w:val="00C03987"/>
    <w:rsid w:val="00C039F2"/>
    <w:rsid w:val="00C03A5C"/>
    <w:rsid w:val="00C03C57"/>
    <w:rsid w:val="00C03DBC"/>
    <w:rsid w:val="00C03FDB"/>
    <w:rsid w:val="00C03FE8"/>
    <w:rsid w:val="00C03FF2"/>
    <w:rsid w:val="00C040AF"/>
    <w:rsid w:val="00C040BB"/>
    <w:rsid w:val="00C04211"/>
    <w:rsid w:val="00C04233"/>
    <w:rsid w:val="00C0424D"/>
    <w:rsid w:val="00C04324"/>
    <w:rsid w:val="00C0471C"/>
    <w:rsid w:val="00C04738"/>
    <w:rsid w:val="00C0473F"/>
    <w:rsid w:val="00C0478B"/>
    <w:rsid w:val="00C04796"/>
    <w:rsid w:val="00C04901"/>
    <w:rsid w:val="00C04905"/>
    <w:rsid w:val="00C049B9"/>
    <w:rsid w:val="00C04A83"/>
    <w:rsid w:val="00C04A9D"/>
    <w:rsid w:val="00C04AB9"/>
    <w:rsid w:val="00C04B79"/>
    <w:rsid w:val="00C04D15"/>
    <w:rsid w:val="00C04FF6"/>
    <w:rsid w:val="00C054A7"/>
    <w:rsid w:val="00C0560E"/>
    <w:rsid w:val="00C057AD"/>
    <w:rsid w:val="00C05883"/>
    <w:rsid w:val="00C0591E"/>
    <w:rsid w:val="00C05956"/>
    <w:rsid w:val="00C059F0"/>
    <w:rsid w:val="00C05A0F"/>
    <w:rsid w:val="00C05BB3"/>
    <w:rsid w:val="00C05C56"/>
    <w:rsid w:val="00C05C70"/>
    <w:rsid w:val="00C05CEA"/>
    <w:rsid w:val="00C05D91"/>
    <w:rsid w:val="00C05F1E"/>
    <w:rsid w:val="00C06053"/>
    <w:rsid w:val="00C0609C"/>
    <w:rsid w:val="00C060EC"/>
    <w:rsid w:val="00C06118"/>
    <w:rsid w:val="00C06163"/>
    <w:rsid w:val="00C063EB"/>
    <w:rsid w:val="00C06402"/>
    <w:rsid w:val="00C0647D"/>
    <w:rsid w:val="00C06494"/>
    <w:rsid w:val="00C0659D"/>
    <w:rsid w:val="00C065B6"/>
    <w:rsid w:val="00C06762"/>
    <w:rsid w:val="00C067CD"/>
    <w:rsid w:val="00C06811"/>
    <w:rsid w:val="00C068DA"/>
    <w:rsid w:val="00C069AC"/>
    <w:rsid w:val="00C06A03"/>
    <w:rsid w:val="00C06AD3"/>
    <w:rsid w:val="00C06B72"/>
    <w:rsid w:val="00C06C04"/>
    <w:rsid w:val="00C06C8A"/>
    <w:rsid w:val="00C06DE2"/>
    <w:rsid w:val="00C06E05"/>
    <w:rsid w:val="00C06E15"/>
    <w:rsid w:val="00C06E28"/>
    <w:rsid w:val="00C06F5D"/>
    <w:rsid w:val="00C07077"/>
    <w:rsid w:val="00C070BB"/>
    <w:rsid w:val="00C0712E"/>
    <w:rsid w:val="00C0728A"/>
    <w:rsid w:val="00C073C1"/>
    <w:rsid w:val="00C07540"/>
    <w:rsid w:val="00C075C9"/>
    <w:rsid w:val="00C07671"/>
    <w:rsid w:val="00C07686"/>
    <w:rsid w:val="00C07748"/>
    <w:rsid w:val="00C0774B"/>
    <w:rsid w:val="00C079D3"/>
    <w:rsid w:val="00C07A26"/>
    <w:rsid w:val="00C07A2E"/>
    <w:rsid w:val="00C07C14"/>
    <w:rsid w:val="00C07C5D"/>
    <w:rsid w:val="00C07C9C"/>
    <w:rsid w:val="00C07D3C"/>
    <w:rsid w:val="00C07ED4"/>
    <w:rsid w:val="00C07F2B"/>
    <w:rsid w:val="00C07F92"/>
    <w:rsid w:val="00C1003C"/>
    <w:rsid w:val="00C10248"/>
    <w:rsid w:val="00C1025D"/>
    <w:rsid w:val="00C102CD"/>
    <w:rsid w:val="00C102DF"/>
    <w:rsid w:val="00C10485"/>
    <w:rsid w:val="00C1048A"/>
    <w:rsid w:val="00C1050E"/>
    <w:rsid w:val="00C106F4"/>
    <w:rsid w:val="00C107BB"/>
    <w:rsid w:val="00C1098F"/>
    <w:rsid w:val="00C10A41"/>
    <w:rsid w:val="00C10AE8"/>
    <w:rsid w:val="00C10B99"/>
    <w:rsid w:val="00C10BB3"/>
    <w:rsid w:val="00C10D4D"/>
    <w:rsid w:val="00C10D53"/>
    <w:rsid w:val="00C10E99"/>
    <w:rsid w:val="00C10FBE"/>
    <w:rsid w:val="00C11020"/>
    <w:rsid w:val="00C110CB"/>
    <w:rsid w:val="00C111BE"/>
    <w:rsid w:val="00C11262"/>
    <w:rsid w:val="00C11404"/>
    <w:rsid w:val="00C115D7"/>
    <w:rsid w:val="00C116A4"/>
    <w:rsid w:val="00C117A9"/>
    <w:rsid w:val="00C11876"/>
    <w:rsid w:val="00C118B6"/>
    <w:rsid w:val="00C118DD"/>
    <w:rsid w:val="00C1196B"/>
    <w:rsid w:val="00C11976"/>
    <w:rsid w:val="00C11B68"/>
    <w:rsid w:val="00C11D53"/>
    <w:rsid w:val="00C11D54"/>
    <w:rsid w:val="00C11E2B"/>
    <w:rsid w:val="00C11E99"/>
    <w:rsid w:val="00C11ECC"/>
    <w:rsid w:val="00C11F5A"/>
    <w:rsid w:val="00C12126"/>
    <w:rsid w:val="00C121E5"/>
    <w:rsid w:val="00C1223F"/>
    <w:rsid w:val="00C122F7"/>
    <w:rsid w:val="00C12345"/>
    <w:rsid w:val="00C123F2"/>
    <w:rsid w:val="00C12400"/>
    <w:rsid w:val="00C1270E"/>
    <w:rsid w:val="00C12A3F"/>
    <w:rsid w:val="00C12AE0"/>
    <w:rsid w:val="00C12B49"/>
    <w:rsid w:val="00C12B71"/>
    <w:rsid w:val="00C12C82"/>
    <w:rsid w:val="00C12CA3"/>
    <w:rsid w:val="00C12CA6"/>
    <w:rsid w:val="00C12CF8"/>
    <w:rsid w:val="00C12D41"/>
    <w:rsid w:val="00C12F3E"/>
    <w:rsid w:val="00C12F62"/>
    <w:rsid w:val="00C12FFF"/>
    <w:rsid w:val="00C1300F"/>
    <w:rsid w:val="00C1309C"/>
    <w:rsid w:val="00C130E0"/>
    <w:rsid w:val="00C13104"/>
    <w:rsid w:val="00C13185"/>
    <w:rsid w:val="00C13295"/>
    <w:rsid w:val="00C132A7"/>
    <w:rsid w:val="00C132D6"/>
    <w:rsid w:val="00C132ED"/>
    <w:rsid w:val="00C13385"/>
    <w:rsid w:val="00C13459"/>
    <w:rsid w:val="00C134B1"/>
    <w:rsid w:val="00C135F0"/>
    <w:rsid w:val="00C13684"/>
    <w:rsid w:val="00C13867"/>
    <w:rsid w:val="00C138B6"/>
    <w:rsid w:val="00C139F8"/>
    <w:rsid w:val="00C13A1F"/>
    <w:rsid w:val="00C13A2E"/>
    <w:rsid w:val="00C13A8B"/>
    <w:rsid w:val="00C13D30"/>
    <w:rsid w:val="00C13FDF"/>
    <w:rsid w:val="00C14011"/>
    <w:rsid w:val="00C14056"/>
    <w:rsid w:val="00C1411F"/>
    <w:rsid w:val="00C14201"/>
    <w:rsid w:val="00C14207"/>
    <w:rsid w:val="00C1434E"/>
    <w:rsid w:val="00C143B4"/>
    <w:rsid w:val="00C144D9"/>
    <w:rsid w:val="00C14552"/>
    <w:rsid w:val="00C14592"/>
    <w:rsid w:val="00C146DB"/>
    <w:rsid w:val="00C1485F"/>
    <w:rsid w:val="00C148D5"/>
    <w:rsid w:val="00C148E3"/>
    <w:rsid w:val="00C14A2B"/>
    <w:rsid w:val="00C14A4C"/>
    <w:rsid w:val="00C14B64"/>
    <w:rsid w:val="00C14B6C"/>
    <w:rsid w:val="00C14BF5"/>
    <w:rsid w:val="00C14C8A"/>
    <w:rsid w:val="00C14D1F"/>
    <w:rsid w:val="00C14DB7"/>
    <w:rsid w:val="00C14EE2"/>
    <w:rsid w:val="00C14F75"/>
    <w:rsid w:val="00C14F97"/>
    <w:rsid w:val="00C14FBF"/>
    <w:rsid w:val="00C1500A"/>
    <w:rsid w:val="00C15069"/>
    <w:rsid w:val="00C151D3"/>
    <w:rsid w:val="00C151E2"/>
    <w:rsid w:val="00C15352"/>
    <w:rsid w:val="00C1535A"/>
    <w:rsid w:val="00C153CB"/>
    <w:rsid w:val="00C1550F"/>
    <w:rsid w:val="00C155FF"/>
    <w:rsid w:val="00C156CE"/>
    <w:rsid w:val="00C15741"/>
    <w:rsid w:val="00C1587B"/>
    <w:rsid w:val="00C158A7"/>
    <w:rsid w:val="00C158AA"/>
    <w:rsid w:val="00C15946"/>
    <w:rsid w:val="00C15ACC"/>
    <w:rsid w:val="00C15C45"/>
    <w:rsid w:val="00C15CBA"/>
    <w:rsid w:val="00C15D4E"/>
    <w:rsid w:val="00C15ED7"/>
    <w:rsid w:val="00C1610D"/>
    <w:rsid w:val="00C1626E"/>
    <w:rsid w:val="00C16335"/>
    <w:rsid w:val="00C16398"/>
    <w:rsid w:val="00C163C2"/>
    <w:rsid w:val="00C163FF"/>
    <w:rsid w:val="00C16507"/>
    <w:rsid w:val="00C165DF"/>
    <w:rsid w:val="00C16683"/>
    <w:rsid w:val="00C166D6"/>
    <w:rsid w:val="00C166FD"/>
    <w:rsid w:val="00C16843"/>
    <w:rsid w:val="00C168B3"/>
    <w:rsid w:val="00C16A92"/>
    <w:rsid w:val="00C16AEA"/>
    <w:rsid w:val="00C16D59"/>
    <w:rsid w:val="00C16EAF"/>
    <w:rsid w:val="00C16F03"/>
    <w:rsid w:val="00C16F89"/>
    <w:rsid w:val="00C16F9E"/>
    <w:rsid w:val="00C16F9F"/>
    <w:rsid w:val="00C171B8"/>
    <w:rsid w:val="00C17270"/>
    <w:rsid w:val="00C172EB"/>
    <w:rsid w:val="00C17531"/>
    <w:rsid w:val="00C175D3"/>
    <w:rsid w:val="00C17678"/>
    <w:rsid w:val="00C17706"/>
    <w:rsid w:val="00C17759"/>
    <w:rsid w:val="00C17A32"/>
    <w:rsid w:val="00C17A69"/>
    <w:rsid w:val="00C17C8B"/>
    <w:rsid w:val="00C17E4D"/>
    <w:rsid w:val="00C17EC3"/>
    <w:rsid w:val="00C17EFE"/>
    <w:rsid w:val="00C17F0A"/>
    <w:rsid w:val="00C17FD3"/>
    <w:rsid w:val="00C2005F"/>
    <w:rsid w:val="00C20076"/>
    <w:rsid w:val="00C200BE"/>
    <w:rsid w:val="00C2010D"/>
    <w:rsid w:val="00C203D5"/>
    <w:rsid w:val="00C20405"/>
    <w:rsid w:val="00C20489"/>
    <w:rsid w:val="00C204EA"/>
    <w:rsid w:val="00C206DA"/>
    <w:rsid w:val="00C208BA"/>
    <w:rsid w:val="00C208CF"/>
    <w:rsid w:val="00C20989"/>
    <w:rsid w:val="00C20A0D"/>
    <w:rsid w:val="00C20A87"/>
    <w:rsid w:val="00C20D43"/>
    <w:rsid w:val="00C20D73"/>
    <w:rsid w:val="00C20D83"/>
    <w:rsid w:val="00C210FD"/>
    <w:rsid w:val="00C21102"/>
    <w:rsid w:val="00C21149"/>
    <w:rsid w:val="00C21179"/>
    <w:rsid w:val="00C211D1"/>
    <w:rsid w:val="00C212B6"/>
    <w:rsid w:val="00C212CC"/>
    <w:rsid w:val="00C21331"/>
    <w:rsid w:val="00C21335"/>
    <w:rsid w:val="00C2134B"/>
    <w:rsid w:val="00C213C8"/>
    <w:rsid w:val="00C213DE"/>
    <w:rsid w:val="00C215DD"/>
    <w:rsid w:val="00C21716"/>
    <w:rsid w:val="00C217AE"/>
    <w:rsid w:val="00C21998"/>
    <w:rsid w:val="00C21A62"/>
    <w:rsid w:val="00C21B1B"/>
    <w:rsid w:val="00C21C77"/>
    <w:rsid w:val="00C21CEB"/>
    <w:rsid w:val="00C21D7A"/>
    <w:rsid w:val="00C21D88"/>
    <w:rsid w:val="00C21D8F"/>
    <w:rsid w:val="00C21D9A"/>
    <w:rsid w:val="00C21DDD"/>
    <w:rsid w:val="00C21DFB"/>
    <w:rsid w:val="00C21EFD"/>
    <w:rsid w:val="00C2220E"/>
    <w:rsid w:val="00C2225D"/>
    <w:rsid w:val="00C222BA"/>
    <w:rsid w:val="00C222BC"/>
    <w:rsid w:val="00C22308"/>
    <w:rsid w:val="00C223BD"/>
    <w:rsid w:val="00C223E2"/>
    <w:rsid w:val="00C2244D"/>
    <w:rsid w:val="00C224F1"/>
    <w:rsid w:val="00C22619"/>
    <w:rsid w:val="00C2275A"/>
    <w:rsid w:val="00C2288E"/>
    <w:rsid w:val="00C22ACC"/>
    <w:rsid w:val="00C22C51"/>
    <w:rsid w:val="00C22C6D"/>
    <w:rsid w:val="00C22C7F"/>
    <w:rsid w:val="00C22D9D"/>
    <w:rsid w:val="00C22E54"/>
    <w:rsid w:val="00C22F71"/>
    <w:rsid w:val="00C23033"/>
    <w:rsid w:val="00C2309C"/>
    <w:rsid w:val="00C230F4"/>
    <w:rsid w:val="00C231DA"/>
    <w:rsid w:val="00C233A7"/>
    <w:rsid w:val="00C23421"/>
    <w:rsid w:val="00C23484"/>
    <w:rsid w:val="00C2351A"/>
    <w:rsid w:val="00C2356B"/>
    <w:rsid w:val="00C2361C"/>
    <w:rsid w:val="00C2368C"/>
    <w:rsid w:val="00C23839"/>
    <w:rsid w:val="00C23883"/>
    <w:rsid w:val="00C23A2C"/>
    <w:rsid w:val="00C23C87"/>
    <w:rsid w:val="00C23DBA"/>
    <w:rsid w:val="00C23DDF"/>
    <w:rsid w:val="00C23F35"/>
    <w:rsid w:val="00C23F72"/>
    <w:rsid w:val="00C24065"/>
    <w:rsid w:val="00C24159"/>
    <w:rsid w:val="00C2415D"/>
    <w:rsid w:val="00C24244"/>
    <w:rsid w:val="00C2439B"/>
    <w:rsid w:val="00C243AB"/>
    <w:rsid w:val="00C243D8"/>
    <w:rsid w:val="00C24434"/>
    <w:rsid w:val="00C24570"/>
    <w:rsid w:val="00C24A86"/>
    <w:rsid w:val="00C24B4A"/>
    <w:rsid w:val="00C24B6D"/>
    <w:rsid w:val="00C24C29"/>
    <w:rsid w:val="00C24C3A"/>
    <w:rsid w:val="00C24CC3"/>
    <w:rsid w:val="00C24F6B"/>
    <w:rsid w:val="00C25070"/>
    <w:rsid w:val="00C2538E"/>
    <w:rsid w:val="00C254CB"/>
    <w:rsid w:val="00C255CC"/>
    <w:rsid w:val="00C25807"/>
    <w:rsid w:val="00C25813"/>
    <w:rsid w:val="00C2596A"/>
    <w:rsid w:val="00C259CF"/>
    <w:rsid w:val="00C25BE0"/>
    <w:rsid w:val="00C25C2A"/>
    <w:rsid w:val="00C25DA6"/>
    <w:rsid w:val="00C25E48"/>
    <w:rsid w:val="00C25F8D"/>
    <w:rsid w:val="00C25FBC"/>
    <w:rsid w:val="00C2603A"/>
    <w:rsid w:val="00C260FC"/>
    <w:rsid w:val="00C26331"/>
    <w:rsid w:val="00C26348"/>
    <w:rsid w:val="00C26395"/>
    <w:rsid w:val="00C263A9"/>
    <w:rsid w:val="00C26666"/>
    <w:rsid w:val="00C2666E"/>
    <w:rsid w:val="00C26790"/>
    <w:rsid w:val="00C267D6"/>
    <w:rsid w:val="00C26B4B"/>
    <w:rsid w:val="00C26BE0"/>
    <w:rsid w:val="00C26C29"/>
    <w:rsid w:val="00C26C2D"/>
    <w:rsid w:val="00C26C4E"/>
    <w:rsid w:val="00C26D1E"/>
    <w:rsid w:val="00C26EB2"/>
    <w:rsid w:val="00C26EF0"/>
    <w:rsid w:val="00C2701C"/>
    <w:rsid w:val="00C27045"/>
    <w:rsid w:val="00C2707F"/>
    <w:rsid w:val="00C2709A"/>
    <w:rsid w:val="00C27110"/>
    <w:rsid w:val="00C27166"/>
    <w:rsid w:val="00C27171"/>
    <w:rsid w:val="00C271D6"/>
    <w:rsid w:val="00C27245"/>
    <w:rsid w:val="00C27482"/>
    <w:rsid w:val="00C274C8"/>
    <w:rsid w:val="00C2750C"/>
    <w:rsid w:val="00C27576"/>
    <w:rsid w:val="00C2757C"/>
    <w:rsid w:val="00C2786A"/>
    <w:rsid w:val="00C27AC7"/>
    <w:rsid w:val="00C27C4E"/>
    <w:rsid w:val="00C27C96"/>
    <w:rsid w:val="00C27F3E"/>
    <w:rsid w:val="00C30037"/>
    <w:rsid w:val="00C30252"/>
    <w:rsid w:val="00C3033B"/>
    <w:rsid w:val="00C304C3"/>
    <w:rsid w:val="00C305F4"/>
    <w:rsid w:val="00C30637"/>
    <w:rsid w:val="00C30701"/>
    <w:rsid w:val="00C307A7"/>
    <w:rsid w:val="00C30809"/>
    <w:rsid w:val="00C30894"/>
    <w:rsid w:val="00C308E5"/>
    <w:rsid w:val="00C30913"/>
    <w:rsid w:val="00C30A40"/>
    <w:rsid w:val="00C30A74"/>
    <w:rsid w:val="00C30A8F"/>
    <w:rsid w:val="00C30AC2"/>
    <w:rsid w:val="00C30B39"/>
    <w:rsid w:val="00C30C1E"/>
    <w:rsid w:val="00C30C76"/>
    <w:rsid w:val="00C30CF2"/>
    <w:rsid w:val="00C30E05"/>
    <w:rsid w:val="00C30EA6"/>
    <w:rsid w:val="00C310E2"/>
    <w:rsid w:val="00C31125"/>
    <w:rsid w:val="00C3113F"/>
    <w:rsid w:val="00C31297"/>
    <w:rsid w:val="00C312CA"/>
    <w:rsid w:val="00C31331"/>
    <w:rsid w:val="00C3135C"/>
    <w:rsid w:val="00C3148D"/>
    <w:rsid w:val="00C315F0"/>
    <w:rsid w:val="00C3182A"/>
    <w:rsid w:val="00C3188B"/>
    <w:rsid w:val="00C318F1"/>
    <w:rsid w:val="00C31A22"/>
    <w:rsid w:val="00C31B48"/>
    <w:rsid w:val="00C31D01"/>
    <w:rsid w:val="00C31DDC"/>
    <w:rsid w:val="00C31DE1"/>
    <w:rsid w:val="00C31E9E"/>
    <w:rsid w:val="00C31EB5"/>
    <w:rsid w:val="00C322EB"/>
    <w:rsid w:val="00C3231E"/>
    <w:rsid w:val="00C323D1"/>
    <w:rsid w:val="00C32526"/>
    <w:rsid w:val="00C3252D"/>
    <w:rsid w:val="00C32639"/>
    <w:rsid w:val="00C3271A"/>
    <w:rsid w:val="00C32732"/>
    <w:rsid w:val="00C3274E"/>
    <w:rsid w:val="00C32781"/>
    <w:rsid w:val="00C32788"/>
    <w:rsid w:val="00C328ED"/>
    <w:rsid w:val="00C32946"/>
    <w:rsid w:val="00C32A2D"/>
    <w:rsid w:val="00C32AA6"/>
    <w:rsid w:val="00C32EDB"/>
    <w:rsid w:val="00C330ED"/>
    <w:rsid w:val="00C331E8"/>
    <w:rsid w:val="00C33261"/>
    <w:rsid w:val="00C33418"/>
    <w:rsid w:val="00C33534"/>
    <w:rsid w:val="00C336C2"/>
    <w:rsid w:val="00C337A7"/>
    <w:rsid w:val="00C3392A"/>
    <w:rsid w:val="00C339D7"/>
    <w:rsid w:val="00C33A1C"/>
    <w:rsid w:val="00C33AC1"/>
    <w:rsid w:val="00C33BE0"/>
    <w:rsid w:val="00C33C63"/>
    <w:rsid w:val="00C33D05"/>
    <w:rsid w:val="00C33D28"/>
    <w:rsid w:val="00C33DA3"/>
    <w:rsid w:val="00C33EF7"/>
    <w:rsid w:val="00C33FFC"/>
    <w:rsid w:val="00C340CC"/>
    <w:rsid w:val="00C341A9"/>
    <w:rsid w:val="00C342D0"/>
    <w:rsid w:val="00C344D8"/>
    <w:rsid w:val="00C34559"/>
    <w:rsid w:val="00C345AA"/>
    <w:rsid w:val="00C3478C"/>
    <w:rsid w:val="00C347EE"/>
    <w:rsid w:val="00C34981"/>
    <w:rsid w:val="00C34A4C"/>
    <w:rsid w:val="00C34B71"/>
    <w:rsid w:val="00C34BC4"/>
    <w:rsid w:val="00C34BE1"/>
    <w:rsid w:val="00C34C52"/>
    <w:rsid w:val="00C34C5E"/>
    <w:rsid w:val="00C34C79"/>
    <w:rsid w:val="00C34C9E"/>
    <w:rsid w:val="00C34CCB"/>
    <w:rsid w:val="00C34D51"/>
    <w:rsid w:val="00C34D5F"/>
    <w:rsid w:val="00C34E3C"/>
    <w:rsid w:val="00C34F93"/>
    <w:rsid w:val="00C35523"/>
    <w:rsid w:val="00C3555B"/>
    <w:rsid w:val="00C35579"/>
    <w:rsid w:val="00C355AC"/>
    <w:rsid w:val="00C3569F"/>
    <w:rsid w:val="00C357C1"/>
    <w:rsid w:val="00C35849"/>
    <w:rsid w:val="00C358C6"/>
    <w:rsid w:val="00C35922"/>
    <w:rsid w:val="00C35994"/>
    <w:rsid w:val="00C35B92"/>
    <w:rsid w:val="00C35BC5"/>
    <w:rsid w:val="00C35C5B"/>
    <w:rsid w:val="00C35C64"/>
    <w:rsid w:val="00C35D2D"/>
    <w:rsid w:val="00C35D3F"/>
    <w:rsid w:val="00C35D69"/>
    <w:rsid w:val="00C35DD3"/>
    <w:rsid w:val="00C35F89"/>
    <w:rsid w:val="00C360EE"/>
    <w:rsid w:val="00C360F6"/>
    <w:rsid w:val="00C36182"/>
    <w:rsid w:val="00C361B1"/>
    <w:rsid w:val="00C3623D"/>
    <w:rsid w:val="00C36282"/>
    <w:rsid w:val="00C363E1"/>
    <w:rsid w:val="00C363E8"/>
    <w:rsid w:val="00C3644B"/>
    <w:rsid w:val="00C36594"/>
    <w:rsid w:val="00C365A8"/>
    <w:rsid w:val="00C365E8"/>
    <w:rsid w:val="00C36668"/>
    <w:rsid w:val="00C3674F"/>
    <w:rsid w:val="00C367B7"/>
    <w:rsid w:val="00C368CD"/>
    <w:rsid w:val="00C3693A"/>
    <w:rsid w:val="00C36B5D"/>
    <w:rsid w:val="00C36B68"/>
    <w:rsid w:val="00C36DAB"/>
    <w:rsid w:val="00C36DE3"/>
    <w:rsid w:val="00C36F6F"/>
    <w:rsid w:val="00C36FF7"/>
    <w:rsid w:val="00C3718F"/>
    <w:rsid w:val="00C371FA"/>
    <w:rsid w:val="00C37377"/>
    <w:rsid w:val="00C373A3"/>
    <w:rsid w:val="00C373E0"/>
    <w:rsid w:val="00C37400"/>
    <w:rsid w:val="00C37435"/>
    <w:rsid w:val="00C3748D"/>
    <w:rsid w:val="00C374D8"/>
    <w:rsid w:val="00C37589"/>
    <w:rsid w:val="00C375A0"/>
    <w:rsid w:val="00C37769"/>
    <w:rsid w:val="00C377D6"/>
    <w:rsid w:val="00C3789A"/>
    <w:rsid w:val="00C37AB8"/>
    <w:rsid w:val="00C37ADF"/>
    <w:rsid w:val="00C37AEE"/>
    <w:rsid w:val="00C37D26"/>
    <w:rsid w:val="00C37D51"/>
    <w:rsid w:val="00C4000A"/>
    <w:rsid w:val="00C40421"/>
    <w:rsid w:val="00C40430"/>
    <w:rsid w:val="00C4053A"/>
    <w:rsid w:val="00C405A0"/>
    <w:rsid w:val="00C4061D"/>
    <w:rsid w:val="00C40679"/>
    <w:rsid w:val="00C40777"/>
    <w:rsid w:val="00C40781"/>
    <w:rsid w:val="00C4086F"/>
    <w:rsid w:val="00C40A01"/>
    <w:rsid w:val="00C40B14"/>
    <w:rsid w:val="00C40B25"/>
    <w:rsid w:val="00C40B9B"/>
    <w:rsid w:val="00C40BBB"/>
    <w:rsid w:val="00C40BE0"/>
    <w:rsid w:val="00C40C92"/>
    <w:rsid w:val="00C40DBA"/>
    <w:rsid w:val="00C40DE0"/>
    <w:rsid w:val="00C40E89"/>
    <w:rsid w:val="00C40F05"/>
    <w:rsid w:val="00C40F09"/>
    <w:rsid w:val="00C40FF1"/>
    <w:rsid w:val="00C41057"/>
    <w:rsid w:val="00C4121F"/>
    <w:rsid w:val="00C41394"/>
    <w:rsid w:val="00C413C0"/>
    <w:rsid w:val="00C413F0"/>
    <w:rsid w:val="00C414F9"/>
    <w:rsid w:val="00C4153B"/>
    <w:rsid w:val="00C4153F"/>
    <w:rsid w:val="00C41716"/>
    <w:rsid w:val="00C41921"/>
    <w:rsid w:val="00C41989"/>
    <w:rsid w:val="00C419C3"/>
    <w:rsid w:val="00C419D4"/>
    <w:rsid w:val="00C41A04"/>
    <w:rsid w:val="00C41A42"/>
    <w:rsid w:val="00C41B7A"/>
    <w:rsid w:val="00C41BC0"/>
    <w:rsid w:val="00C41BD8"/>
    <w:rsid w:val="00C41C05"/>
    <w:rsid w:val="00C41C41"/>
    <w:rsid w:val="00C41C85"/>
    <w:rsid w:val="00C41F83"/>
    <w:rsid w:val="00C41F90"/>
    <w:rsid w:val="00C41FF1"/>
    <w:rsid w:val="00C420EF"/>
    <w:rsid w:val="00C4212D"/>
    <w:rsid w:val="00C4227D"/>
    <w:rsid w:val="00C422CF"/>
    <w:rsid w:val="00C4235A"/>
    <w:rsid w:val="00C42385"/>
    <w:rsid w:val="00C423B3"/>
    <w:rsid w:val="00C4240A"/>
    <w:rsid w:val="00C42488"/>
    <w:rsid w:val="00C424B1"/>
    <w:rsid w:val="00C424EC"/>
    <w:rsid w:val="00C4252D"/>
    <w:rsid w:val="00C42539"/>
    <w:rsid w:val="00C425EF"/>
    <w:rsid w:val="00C42778"/>
    <w:rsid w:val="00C427CC"/>
    <w:rsid w:val="00C42821"/>
    <w:rsid w:val="00C4288F"/>
    <w:rsid w:val="00C42907"/>
    <w:rsid w:val="00C4295F"/>
    <w:rsid w:val="00C429B6"/>
    <w:rsid w:val="00C42B50"/>
    <w:rsid w:val="00C42E17"/>
    <w:rsid w:val="00C42EB3"/>
    <w:rsid w:val="00C4304E"/>
    <w:rsid w:val="00C43134"/>
    <w:rsid w:val="00C432F3"/>
    <w:rsid w:val="00C433A2"/>
    <w:rsid w:val="00C433CD"/>
    <w:rsid w:val="00C43416"/>
    <w:rsid w:val="00C4349B"/>
    <w:rsid w:val="00C43634"/>
    <w:rsid w:val="00C436A1"/>
    <w:rsid w:val="00C436A3"/>
    <w:rsid w:val="00C43845"/>
    <w:rsid w:val="00C439F3"/>
    <w:rsid w:val="00C43A2F"/>
    <w:rsid w:val="00C43AE3"/>
    <w:rsid w:val="00C43C8B"/>
    <w:rsid w:val="00C43E3D"/>
    <w:rsid w:val="00C43F25"/>
    <w:rsid w:val="00C441A9"/>
    <w:rsid w:val="00C4422C"/>
    <w:rsid w:val="00C44239"/>
    <w:rsid w:val="00C443D4"/>
    <w:rsid w:val="00C4478E"/>
    <w:rsid w:val="00C448BB"/>
    <w:rsid w:val="00C449A9"/>
    <w:rsid w:val="00C449EC"/>
    <w:rsid w:val="00C44A11"/>
    <w:rsid w:val="00C44C9E"/>
    <w:rsid w:val="00C44E41"/>
    <w:rsid w:val="00C44E47"/>
    <w:rsid w:val="00C44E53"/>
    <w:rsid w:val="00C44F1C"/>
    <w:rsid w:val="00C44F95"/>
    <w:rsid w:val="00C45039"/>
    <w:rsid w:val="00C451F0"/>
    <w:rsid w:val="00C452AE"/>
    <w:rsid w:val="00C45427"/>
    <w:rsid w:val="00C4554E"/>
    <w:rsid w:val="00C45687"/>
    <w:rsid w:val="00C456BC"/>
    <w:rsid w:val="00C456E2"/>
    <w:rsid w:val="00C45762"/>
    <w:rsid w:val="00C45861"/>
    <w:rsid w:val="00C4588A"/>
    <w:rsid w:val="00C458FE"/>
    <w:rsid w:val="00C45952"/>
    <w:rsid w:val="00C459B9"/>
    <w:rsid w:val="00C459EB"/>
    <w:rsid w:val="00C45CA2"/>
    <w:rsid w:val="00C45D96"/>
    <w:rsid w:val="00C45E06"/>
    <w:rsid w:val="00C45F1D"/>
    <w:rsid w:val="00C45F95"/>
    <w:rsid w:val="00C46000"/>
    <w:rsid w:val="00C4600D"/>
    <w:rsid w:val="00C4612A"/>
    <w:rsid w:val="00C461C5"/>
    <w:rsid w:val="00C46573"/>
    <w:rsid w:val="00C466DE"/>
    <w:rsid w:val="00C46ABA"/>
    <w:rsid w:val="00C46E35"/>
    <w:rsid w:val="00C46F47"/>
    <w:rsid w:val="00C4709B"/>
    <w:rsid w:val="00C47179"/>
    <w:rsid w:val="00C471CF"/>
    <w:rsid w:val="00C4722B"/>
    <w:rsid w:val="00C47231"/>
    <w:rsid w:val="00C4736D"/>
    <w:rsid w:val="00C4737A"/>
    <w:rsid w:val="00C47393"/>
    <w:rsid w:val="00C473CA"/>
    <w:rsid w:val="00C473EF"/>
    <w:rsid w:val="00C473FD"/>
    <w:rsid w:val="00C4749B"/>
    <w:rsid w:val="00C4757D"/>
    <w:rsid w:val="00C4758C"/>
    <w:rsid w:val="00C475A4"/>
    <w:rsid w:val="00C47678"/>
    <w:rsid w:val="00C476B8"/>
    <w:rsid w:val="00C4771E"/>
    <w:rsid w:val="00C47779"/>
    <w:rsid w:val="00C47857"/>
    <w:rsid w:val="00C479E3"/>
    <w:rsid w:val="00C47B73"/>
    <w:rsid w:val="00C47D04"/>
    <w:rsid w:val="00C47E87"/>
    <w:rsid w:val="00C47EC4"/>
    <w:rsid w:val="00C47EC7"/>
    <w:rsid w:val="00C50032"/>
    <w:rsid w:val="00C5010E"/>
    <w:rsid w:val="00C50144"/>
    <w:rsid w:val="00C50177"/>
    <w:rsid w:val="00C50296"/>
    <w:rsid w:val="00C502B5"/>
    <w:rsid w:val="00C50306"/>
    <w:rsid w:val="00C50397"/>
    <w:rsid w:val="00C50458"/>
    <w:rsid w:val="00C50476"/>
    <w:rsid w:val="00C50520"/>
    <w:rsid w:val="00C50564"/>
    <w:rsid w:val="00C5062D"/>
    <w:rsid w:val="00C50669"/>
    <w:rsid w:val="00C50682"/>
    <w:rsid w:val="00C508F5"/>
    <w:rsid w:val="00C5094C"/>
    <w:rsid w:val="00C509FF"/>
    <w:rsid w:val="00C50A4F"/>
    <w:rsid w:val="00C50BA6"/>
    <w:rsid w:val="00C50CB5"/>
    <w:rsid w:val="00C50DA7"/>
    <w:rsid w:val="00C50E28"/>
    <w:rsid w:val="00C50E9C"/>
    <w:rsid w:val="00C50EC5"/>
    <w:rsid w:val="00C50F70"/>
    <w:rsid w:val="00C50FC3"/>
    <w:rsid w:val="00C50FF5"/>
    <w:rsid w:val="00C5104A"/>
    <w:rsid w:val="00C510D1"/>
    <w:rsid w:val="00C51188"/>
    <w:rsid w:val="00C51225"/>
    <w:rsid w:val="00C514C9"/>
    <w:rsid w:val="00C51502"/>
    <w:rsid w:val="00C51573"/>
    <w:rsid w:val="00C515B1"/>
    <w:rsid w:val="00C515BF"/>
    <w:rsid w:val="00C515F3"/>
    <w:rsid w:val="00C51603"/>
    <w:rsid w:val="00C517FD"/>
    <w:rsid w:val="00C51834"/>
    <w:rsid w:val="00C51856"/>
    <w:rsid w:val="00C5187C"/>
    <w:rsid w:val="00C518A8"/>
    <w:rsid w:val="00C51938"/>
    <w:rsid w:val="00C51969"/>
    <w:rsid w:val="00C51A7D"/>
    <w:rsid w:val="00C51B7A"/>
    <w:rsid w:val="00C51BBE"/>
    <w:rsid w:val="00C51DDA"/>
    <w:rsid w:val="00C52021"/>
    <w:rsid w:val="00C52091"/>
    <w:rsid w:val="00C52153"/>
    <w:rsid w:val="00C52182"/>
    <w:rsid w:val="00C521A4"/>
    <w:rsid w:val="00C521B0"/>
    <w:rsid w:val="00C52213"/>
    <w:rsid w:val="00C52261"/>
    <w:rsid w:val="00C52289"/>
    <w:rsid w:val="00C5229D"/>
    <w:rsid w:val="00C5234D"/>
    <w:rsid w:val="00C52463"/>
    <w:rsid w:val="00C52526"/>
    <w:rsid w:val="00C52637"/>
    <w:rsid w:val="00C526AE"/>
    <w:rsid w:val="00C526AF"/>
    <w:rsid w:val="00C52858"/>
    <w:rsid w:val="00C528AB"/>
    <w:rsid w:val="00C528D6"/>
    <w:rsid w:val="00C52925"/>
    <w:rsid w:val="00C5299E"/>
    <w:rsid w:val="00C52A8D"/>
    <w:rsid w:val="00C52C29"/>
    <w:rsid w:val="00C52D67"/>
    <w:rsid w:val="00C52D99"/>
    <w:rsid w:val="00C52EC5"/>
    <w:rsid w:val="00C52EE0"/>
    <w:rsid w:val="00C52FEA"/>
    <w:rsid w:val="00C531D1"/>
    <w:rsid w:val="00C5320F"/>
    <w:rsid w:val="00C532EB"/>
    <w:rsid w:val="00C5333F"/>
    <w:rsid w:val="00C5339A"/>
    <w:rsid w:val="00C53582"/>
    <w:rsid w:val="00C53664"/>
    <w:rsid w:val="00C536A7"/>
    <w:rsid w:val="00C53706"/>
    <w:rsid w:val="00C537CE"/>
    <w:rsid w:val="00C537E4"/>
    <w:rsid w:val="00C5399E"/>
    <w:rsid w:val="00C53A63"/>
    <w:rsid w:val="00C53AC7"/>
    <w:rsid w:val="00C53C80"/>
    <w:rsid w:val="00C53C98"/>
    <w:rsid w:val="00C53DBA"/>
    <w:rsid w:val="00C53DBC"/>
    <w:rsid w:val="00C53DBD"/>
    <w:rsid w:val="00C53E96"/>
    <w:rsid w:val="00C53FA4"/>
    <w:rsid w:val="00C54138"/>
    <w:rsid w:val="00C54161"/>
    <w:rsid w:val="00C54199"/>
    <w:rsid w:val="00C5427B"/>
    <w:rsid w:val="00C5440F"/>
    <w:rsid w:val="00C544F9"/>
    <w:rsid w:val="00C54770"/>
    <w:rsid w:val="00C54804"/>
    <w:rsid w:val="00C5480D"/>
    <w:rsid w:val="00C548DD"/>
    <w:rsid w:val="00C548F6"/>
    <w:rsid w:val="00C549CA"/>
    <w:rsid w:val="00C549CD"/>
    <w:rsid w:val="00C54A41"/>
    <w:rsid w:val="00C54A43"/>
    <w:rsid w:val="00C54B80"/>
    <w:rsid w:val="00C54BF6"/>
    <w:rsid w:val="00C54F31"/>
    <w:rsid w:val="00C550F6"/>
    <w:rsid w:val="00C55159"/>
    <w:rsid w:val="00C55501"/>
    <w:rsid w:val="00C555A1"/>
    <w:rsid w:val="00C55659"/>
    <w:rsid w:val="00C556B7"/>
    <w:rsid w:val="00C558B4"/>
    <w:rsid w:val="00C55925"/>
    <w:rsid w:val="00C559BD"/>
    <w:rsid w:val="00C55A90"/>
    <w:rsid w:val="00C55A91"/>
    <w:rsid w:val="00C55B1F"/>
    <w:rsid w:val="00C55B5D"/>
    <w:rsid w:val="00C55BE8"/>
    <w:rsid w:val="00C55C31"/>
    <w:rsid w:val="00C55E81"/>
    <w:rsid w:val="00C55F30"/>
    <w:rsid w:val="00C5633B"/>
    <w:rsid w:val="00C5638A"/>
    <w:rsid w:val="00C565B3"/>
    <w:rsid w:val="00C566B7"/>
    <w:rsid w:val="00C568BD"/>
    <w:rsid w:val="00C56B70"/>
    <w:rsid w:val="00C56B82"/>
    <w:rsid w:val="00C56BEA"/>
    <w:rsid w:val="00C56C35"/>
    <w:rsid w:val="00C56C85"/>
    <w:rsid w:val="00C56D97"/>
    <w:rsid w:val="00C56E78"/>
    <w:rsid w:val="00C57066"/>
    <w:rsid w:val="00C570CF"/>
    <w:rsid w:val="00C57261"/>
    <w:rsid w:val="00C5729B"/>
    <w:rsid w:val="00C572A3"/>
    <w:rsid w:val="00C5737E"/>
    <w:rsid w:val="00C573DB"/>
    <w:rsid w:val="00C57436"/>
    <w:rsid w:val="00C5747F"/>
    <w:rsid w:val="00C5751A"/>
    <w:rsid w:val="00C575F6"/>
    <w:rsid w:val="00C576EC"/>
    <w:rsid w:val="00C5771D"/>
    <w:rsid w:val="00C5776A"/>
    <w:rsid w:val="00C57785"/>
    <w:rsid w:val="00C57845"/>
    <w:rsid w:val="00C578CC"/>
    <w:rsid w:val="00C57A70"/>
    <w:rsid w:val="00C57AA9"/>
    <w:rsid w:val="00C57AB3"/>
    <w:rsid w:val="00C57B02"/>
    <w:rsid w:val="00C57C3A"/>
    <w:rsid w:val="00C57C9A"/>
    <w:rsid w:val="00C57D1C"/>
    <w:rsid w:val="00C57D63"/>
    <w:rsid w:val="00C57EA6"/>
    <w:rsid w:val="00C57EDC"/>
    <w:rsid w:val="00C57F61"/>
    <w:rsid w:val="00C57F6F"/>
    <w:rsid w:val="00C57FFE"/>
    <w:rsid w:val="00C60054"/>
    <w:rsid w:val="00C6046C"/>
    <w:rsid w:val="00C604A4"/>
    <w:rsid w:val="00C60500"/>
    <w:rsid w:val="00C6060E"/>
    <w:rsid w:val="00C60698"/>
    <w:rsid w:val="00C6072B"/>
    <w:rsid w:val="00C6080D"/>
    <w:rsid w:val="00C6084F"/>
    <w:rsid w:val="00C609BE"/>
    <w:rsid w:val="00C609D2"/>
    <w:rsid w:val="00C60A72"/>
    <w:rsid w:val="00C60B3E"/>
    <w:rsid w:val="00C60B87"/>
    <w:rsid w:val="00C60D1D"/>
    <w:rsid w:val="00C60E97"/>
    <w:rsid w:val="00C60F58"/>
    <w:rsid w:val="00C60FEC"/>
    <w:rsid w:val="00C6102A"/>
    <w:rsid w:val="00C61056"/>
    <w:rsid w:val="00C61254"/>
    <w:rsid w:val="00C6146E"/>
    <w:rsid w:val="00C6147B"/>
    <w:rsid w:val="00C6161D"/>
    <w:rsid w:val="00C6178E"/>
    <w:rsid w:val="00C6183A"/>
    <w:rsid w:val="00C61869"/>
    <w:rsid w:val="00C6197D"/>
    <w:rsid w:val="00C619E3"/>
    <w:rsid w:val="00C61AA3"/>
    <w:rsid w:val="00C61AA9"/>
    <w:rsid w:val="00C61B92"/>
    <w:rsid w:val="00C61BA5"/>
    <w:rsid w:val="00C61BE9"/>
    <w:rsid w:val="00C61C36"/>
    <w:rsid w:val="00C61C65"/>
    <w:rsid w:val="00C61DCB"/>
    <w:rsid w:val="00C6200C"/>
    <w:rsid w:val="00C62038"/>
    <w:rsid w:val="00C620AA"/>
    <w:rsid w:val="00C620EE"/>
    <w:rsid w:val="00C62147"/>
    <w:rsid w:val="00C6215C"/>
    <w:rsid w:val="00C62178"/>
    <w:rsid w:val="00C62245"/>
    <w:rsid w:val="00C6235D"/>
    <w:rsid w:val="00C623C6"/>
    <w:rsid w:val="00C62710"/>
    <w:rsid w:val="00C62726"/>
    <w:rsid w:val="00C627A9"/>
    <w:rsid w:val="00C628AE"/>
    <w:rsid w:val="00C62A5E"/>
    <w:rsid w:val="00C62A99"/>
    <w:rsid w:val="00C62BB7"/>
    <w:rsid w:val="00C62BC8"/>
    <w:rsid w:val="00C62C45"/>
    <w:rsid w:val="00C63086"/>
    <w:rsid w:val="00C631A4"/>
    <w:rsid w:val="00C633A9"/>
    <w:rsid w:val="00C634CD"/>
    <w:rsid w:val="00C63503"/>
    <w:rsid w:val="00C635FB"/>
    <w:rsid w:val="00C635FF"/>
    <w:rsid w:val="00C637F3"/>
    <w:rsid w:val="00C638CC"/>
    <w:rsid w:val="00C639FC"/>
    <w:rsid w:val="00C63A00"/>
    <w:rsid w:val="00C63B3A"/>
    <w:rsid w:val="00C63B72"/>
    <w:rsid w:val="00C63B83"/>
    <w:rsid w:val="00C63BEB"/>
    <w:rsid w:val="00C63C18"/>
    <w:rsid w:val="00C63C76"/>
    <w:rsid w:val="00C63CA1"/>
    <w:rsid w:val="00C63CA2"/>
    <w:rsid w:val="00C63D45"/>
    <w:rsid w:val="00C63D67"/>
    <w:rsid w:val="00C63E03"/>
    <w:rsid w:val="00C63E0B"/>
    <w:rsid w:val="00C63E11"/>
    <w:rsid w:val="00C63F51"/>
    <w:rsid w:val="00C63FEC"/>
    <w:rsid w:val="00C640B9"/>
    <w:rsid w:val="00C64169"/>
    <w:rsid w:val="00C64250"/>
    <w:rsid w:val="00C642C1"/>
    <w:rsid w:val="00C6431B"/>
    <w:rsid w:val="00C64364"/>
    <w:rsid w:val="00C643FA"/>
    <w:rsid w:val="00C6445F"/>
    <w:rsid w:val="00C64464"/>
    <w:rsid w:val="00C644BE"/>
    <w:rsid w:val="00C647CF"/>
    <w:rsid w:val="00C6487B"/>
    <w:rsid w:val="00C648B2"/>
    <w:rsid w:val="00C64953"/>
    <w:rsid w:val="00C64972"/>
    <w:rsid w:val="00C64A05"/>
    <w:rsid w:val="00C64A13"/>
    <w:rsid w:val="00C64AEC"/>
    <w:rsid w:val="00C64B62"/>
    <w:rsid w:val="00C64B9B"/>
    <w:rsid w:val="00C64BA2"/>
    <w:rsid w:val="00C64C18"/>
    <w:rsid w:val="00C64DA0"/>
    <w:rsid w:val="00C64F1C"/>
    <w:rsid w:val="00C650EF"/>
    <w:rsid w:val="00C65100"/>
    <w:rsid w:val="00C6523F"/>
    <w:rsid w:val="00C652CF"/>
    <w:rsid w:val="00C654AF"/>
    <w:rsid w:val="00C65542"/>
    <w:rsid w:val="00C65628"/>
    <w:rsid w:val="00C65663"/>
    <w:rsid w:val="00C656F2"/>
    <w:rsid w:val="00C65726"/>
    <w:rsid w:val="00C65727"/>
    <w:rsid w:val="00C6594F"/>
    <w:rsid w:val="00C65950"/>
    <w:rsid w:val="00C659ED"/>
    <w:rsid w:val="00C65C23"/>
    <w:rsid w:val="00C65C31"/>
    <w:rsid w:val="00C65C5F"/>
    <w:rsid w:val="00C65D0C"/>
    <w:rsid w:val="00C65D1C"/>
    <w:rsid w:val="00C65EC0"/>
    <w:rsid w:val="00C66009"/>
    <w:rsid w:val="00C66300"/>
    <w:rsid w:val="00C6634B"/>
    <w:rsid w:val="00C663F5"/>
    <w:rsid w:val="00C664D7"/>
    <w:rsid w:val="00C66513"/>
    <w:rsid w:val="00C66619"/>
    <w:rsid w:val="00C6666F"/>
    <w:rsid w:val="00C666F9"/>
    <w:rsid w:val="00C66763"/>
    <w:rsid w:val="00C6676D"/>
    <w:rsid w:val="00C66869"/>
    <w:rsid w:val="00C6693F"/>
    <w:rsid w:val="00C66B34"/>
    <w:rsid w:val="00C66F48"/>
    <w:rsid w:val="00C66FCF"/>
    <w:rsid w:val="00C66FD7"/>
    <w:rsid w:val="00C670FC"/>
    <w:rsid w:val="00C67218"/>
    <w:rsid w:val="00C672C0"/>
    <w:rsid w:val="00C673B3"/>
    <w:rsid w:val="00C674DF"/>
    <w:rsid w:val="00C6760A"/>
    <w:rsid w:val="00C67652"/>
    <w:rsid w:val="00C6773C"/>
    <w:rsid w:val="00C677B6"/>
    <w:rsid w:val="00C67905"/>
    <w:rsid w:val="00C6790D"/>
    <w:rsid w:val="00C6794F"/>
    <w:rsid w:val="00C67ABE"/>
    <w:rsid w:val="00C67B75"/>
    <w:rsid w:val="00C67D01"/>
    <w:rsid w:val="00C67D3B"/>
    <w:rsid w:val="00C67F54"/>
    <w:rsid w:val="00C70017"/>
    <w:rsid w:val="00C700F2"/>
    <w:rsid w:val="00C70159"/>
    <w:rsid w:val="00C70183"/>
    <w:rsid w:val="00C70260"/>
    <w:rsid w:val="00C70497"/>
    <w:rsid w:val="00C704E3"/>
    <w:rsid w:val="00C705FA"/>
    <w:rsid w:val="00C706AA"/>
    <w:rsid w:val="00C706DE"/>
    <w:rsid w:val="00C7071E"/>
    <w:rsid w:val="00C70744"/>
    <w:rsid w:val="00C70789"/>
    <w:rsid w:val="00C70922"/>
    <w:rsid w:val="00C70938"/>
    <w:rsid w:val="00C709E1"/>
    <w:rsid w:val="00C709F8"/>
    <w:rsid w:val="00C70C3A"/>
    <w:rsid w:val="00C70C5B"/>
    <w:rsid w:val="00C70D09"/>
    <w:rsid w:val="00C70D7B"/>
    <w:rsid w:val="00C70EB1"/>
    <w:rsid w:val="00C70FC2"/>
    <w:rsid w:val="00C70FC4"/>
    <w:rsid w:val="00C71013"/>
    <w:rsid w:val="00C71053"/>
    <w:rsid w:val="00C710F6"/>
    <w:rsid w:val="00C71114"/>
    <w:rsid w:val="00C711A8"/>
    <w:rsid w:val="00C711B6"/>
    <w:rsid w:val="00C7129C"/>
    <w:rsid w:val="00C712CD"/>
    <w:rsid w:val="00C712F6"/>
    <w:rsid w:val="00C71311"/>
    <w:rsid w:val="00C713A3"/>
    <w:rsid w:val="00C71537"/>
    <w:rsid w:val="00C7156B"/>
    <w:rsid w:val="00C715B8"/>
    <w:rsid w:val="00C715BC"/>
    <w:rsid w:val="00C7166B"/>
    <w:rsid w:val="00C71675"/>
    <w:rsid w:val="00C71697"/>
    <w:rsid w:val="00C71942"/>
    <w:rsid w:val="00C71A65"/>
    <w:rsid w:val="00C71AE9"/>
    <w:rsid w:val="00C71B79"/>
    <w:rsid w:val="00C71CDC"/>
    <w:rsid w:val="00C71CDD"/>
    <w:rsid w:val="00C71DBB"/>
    <w:rsid w:val="00C71E5E"/>
    <w:rsid w:val="00C71FB6"/>
    <w:rsid w:val="00C720A7"/>
    <w:rsid w:val="00C723AF"/>
    <w:rsid w:val="00C724A9"/>
    <w:rsid w:val="00C724DB"/>
    <w:rsid w:val="00C725B1"/>
    <w:rsid w:val="00C72736"/>
    <w:rsid w:val="00C72744"/>
    <w:rsid w:val="00C727BC"/>
    <w:rsid w:val="00C727DD"/>
    <w:rsid w:val="00C72950"/>
    <w:rsid w:val="00C72A05"/>
    <w:rsid w:val="00C72C68"/>
    <w:rsid w:val="00C72C73"/>
    <w:rsid w:val="00C72E0A"/>
    <w:rsid w:val="00C72E4B"/>
    <w:rsid w:val="00C72E6D"/>
    <w:rsid w:val="00C72F24"/>
    <w:rsid w:val="00C72F61"/>
    <w:rsid w:val="00C730DC"/>
    <w:rsid w:val="00C7311B"/>
    <w:rsid w:val="00C7342F"/>
    <w:rsid w:val="00C7351D"/>
    <w:rsid w:val="00C73552"/>
    <w:rsid w:val="00C73591"/>
    <w:rsid w:val="00C736BE"/>
    <w:rsid w:val="00C736C5"/>
    <w:rsid w:val="00C736F7"/>
    <w:rsid w:val="00C738C1"/>
    <w:rsid w:val="00C7391F"/>
    <w:rsid w:val="00C7393C"/>
    <w:rsid w:val="00C739AE"/>
    <w:rsid w:val="00C73A36"/>
    <w:rsid w:val="00C73AFA"/>
    <w:rsid w:val="00C73C8F"/>
    <w:rsid w:val="00C7402E"/>
    <w:rsid w:val="00C741E0"/>
    <w:rsid w:val="00C74239"/>
    <w:rsid w:val="00C742B2"/>
    <w:rsid w:val="00C742CC"/>
    <w:rsid w:val="00C7434E"/>
    <w:rsid w:val="00C74363"/>
    <w:rsid w:val="00C74430"/>
    <w:rsid w:val="00C744FE"/>
    <w:rsid w:val="00C74502"/>
    <w:rsid w:val="00C74564"/>
    <w:rsid w:val="00C746A7"/>
    <w:rsid w:val="00C746CE"/>
    <w:rsid w:val="00C74709"/>
    <w:rsid w:val="00C74963"/>
    <w:rsid w:val="00C74A83"/>
    <w:rsid w:val="00C74A85"/>
    <w:rsid w:val="00C74BA0"/>
    <w:rsid w:val="00C74C23"/>
    <w:rsid w:val="00C74CC8"/>
    <w:rsid w:val="00C74CD8"/>
    <w:rsid w:val="00C74D21"/>
    <w:rsid w:val="00C74F44"/>
    <w:rsid w:val="00C74F96"/>
    <w:rsid w:val="00C74FCA"/>
    <w:rsid w:val="00C75132"/>
    <w:rsid w:val="00C7519A"/>
    <w:rsid w:val="00C7523A"/>
    <w:rsid w:val="00C75371"/>
    <w:rsid w:val="00C754D2"/>
    <w:rsid w:val="00C75564"/>
    <w:rsid w:val="00C7557D"/>
    <w:rsid w:val="00C75581"/>
    <w:rsid w:val="00C7558F"/>
    <w:rsid w:val="00C7568F"/>
    <w:rsid w:val="00C757B2"/>
    <w:rsid w:val="00C757BF"/>
    <w:rsid w:val="00C757D1"/>
    <w:rsid w:val="00C7584B"/>
    <w:rsid w:val="00C758C5"/>
    <w:rsid w:val="00C758EC"/>
    <w:rsid w:val="00C75A62"/>
    <w:rsid w:val="00C75B3A"/>
    <w:rsid w:val="00C75BD3"/>
    <w:rsid w:val="00C75C64"/>
    <w:rsid w:val="00C75EA6"/>
    <w:rsid w:val="00C75F97"/>
    <w:rsid w:val="00C7618F"/>
    <w:rsid w:val="00C761E0"/>
    <w:rsid w:val="00C7635C"/>
    <w:rsid w:val="00C76613"/>
    <w:rsid w:val="00C76777"/>
    <w:rsid w:val="00C76816"/>
    <w:rsid w:val="00C76859"/>
    <w:rsid w:val="00C769F6"/>
    <w:rsid w:val="00C76A2C"/>
    <w:rsid w:val="00C76A6F"/>
    <w:rsid w:val="00C76BC1"/>
    <w:rsid w:val="00C76C04"/>
    <w:rsid w:val="00C76C32"/>
    <w:rsid w:val="00C76C42"/>
    <w:rsid w:val="00C76FC6"/>
    <w:rsid w:val="00C7701A"/>
    <w:rsid w:val="00C770A5"/>
    <w:rsid w:val="00C770D3"/>
    <w:rsid w:val="00C77493"/>
    <w:rsid w:val="00C774A2"/>
    <w:rsid w:val="00C775E7"/>
    <w:rsid w:val="00C776A5"/>
    <w:rsid w:val="00C776BB"/>
    <w:rsid w:val="00C776F0"/>
    <w:rsid w:val="00C77827"/>
    <w:rsid w:val="00C778A6"/>
    <w:rsid w:val="00C779DB"/>
    <w:rsid w:val="00C77AB8"/>
    <w:rsid w:val="00C77B58"/>
    <w:rsid w:val="00C77B83"/>
    <w:rsid w:val="00C77C9E"/>
    <w:rsid w:val="00C77CFD"/>
    <w:rsid w:val="00C77D10"/>
    <w:rsid w:val="00C77D60"/>
    <w:rsid w:val="00C77DC7"/>
    <w:rsid w:val="00C77EA8"/>
    <w:rsid w:val="00C77F5B"/>
    <w:rsid w:val="00C80073"/>
    <w:rsid w:val="00C800D0"/>
    <w:rsid w:val="00C800E1"/>
    <w:rsid w:val="00C80125"/>
    <w:rsid w:val="00C80160"/>
    <w:rsid w:val="00C80262"/>
    <w:rsid w:val="00C803F9"/>
    <w:rsid w:val="00C8047C"/>
    <w:rsid w:val="00C8071D"/>
    <w:rsid w:val="00C80A78"/>
    <w:rsid w:val="00C80AA8"/>
    <w:rsid w:val="00C80D74"/>
    <w:rsid w:val="00C80DA3"/>
    <w:rsid w:val="00C80EA2"/>
    <w:rsid w:val="00C80F3E"/>
    <w:rsid w:val="00C80F64"/>
    <w:rsid w:val="00C81090"/>
    <w:rsid w:val="00C810A3"/>
    <w:rsid w:val="00C81170"/>
    <w:rsid w:val="00C81209"/>
    <w:rsid w:val="00C81440"/>
    <w:rsid w:val="00C815E6"/>
    <w:rsid w:val="00C8168C"/>
    <w:rsid w:val="00C81796"/>
    <w:rsid w:val="00C817C6"/>
    <w:rsid w:val="00C8197D"/>
    <w:rsid w:val="00C81AA5"/>
    <w:rsid w:val="00C81C1C"/>
    <w:rsid w:val="00C81C24"/>
    <w:rsid w:val="00C81D74"/>
    <w:rsid w:val="00C81EEC"/>
    <w:rsid w:val="00C81FF6"/>
    <w:rsid w:val="00C8201D"/>
    <w:rsid w:val="00C82273"/>
    <w:rsid w:val="00C82383"/>
    <w:rsid w:val="00C823BF"/>
    <w:rsid w:val="00C824EA"/>
    <w:rsid w:val="00C8256C"/>
    <w:rsid w:val="00C8259F"/>
    <w:rsid w:val="00C82742"/>
    <w:rsid w:val="00C828F6"/>
    <w:rsid w:val="00C828FE"/>
    <w:rsid w:val="00C829AC"/>
    <w:rsid w:val="00C82BA0"/>
    <w:rsid w:val="00C82C66"/>
    <w:rsid w:val="00C82CA5"/>
    <w:rsid w:val="00C82D40"/>
    <w:rsid w:val="00C82DA5"/>
    <w:rsid w:val="00C82E8C"/>
    <w:rsid w:val="00C8300F"/>
    <w:rsid w:val="00C83017"/>
    <w:rsid w:val="00C83145"/>
    <w:rsid w:val="00C832B8"/>
    <w:rsid w:val="00C83351"/>
    <w:rsid w:val="00C83437"/>
    <w:rsid w:val="00C8354C"/>
    <w:rsid w:val="00C8358F"/>
    <w:rsid w:val="00C8382E"/>
    <w:rsid w:val="00C8386E"/>
    <w:rsid w:val="00C83AE9"/>
    <w:rsid w:val="00C83B9B"/>
    <w:rsid w:val="00C83BC3"/>
    <w:rsid w:val="00C83C12"/>
    <w:rsid w:val="00C83C42"/>
    <w:rsid w:val="00C83CBC"/>
    <w:rsid w:val="00C83F2D"/>
    <w:rsid w:val="00C84039"/>
    <w:rsid w:val="00C840D4"/>
    <w:rsid w:val="00C841FA"/>
    <w:rsid w:val="00C84244"/>
    <w:rsid w:val="00C84331"/>
    <w:rsid w:val="00C84347"/>
    <w:rsid w:val="00C844BE"/>
    <w:rsid w:val="00C84549"/>
    <w:rsid w:val="00C8455C"/>
    <w:rsid w:val="00C84663"/>
    <w:rsid w:val="00C84798"/>
    <w:rsid w:val="00C847F6"/>
    <w:rsid w:val="00C84806"/>
    <w:rsid w:val="00C84866"/>
    <w:rsid w:val="00C84A3F"/>
    <w:rsid w:val="00C84AA8"/>
    <w:rsid w:val="00C84ACF"/>
    <w:rsid w:val="00C84B98"/>
    <w:rsid w:val="00C84BAB"/>
    <w:rsid w:val="00C84C45"/>
    <w:rsid w:val="00C84C4E"/>
    <w:rsid w:val="00C84C88"/>
    <w:rsid w:val="00C84CF8"/>
    <w:rsid w:val="00C84D19"/>
    <w:rsid w:val="00C84E31"/>
    <w:rsid w:val="00C84F9C"/>
    <w:rsid w:val="00C85009"/>
    <w:rsid w:val="00C8501A"/>
    <w:rsid w:val="00C850AA"/>
    <w:rsid w:val="00C850FD"/>
    <w:rsid w:val="00C8510C"/>
    <w:rsid w:val="00C85436"/>
    <w:rsid w:val="00C855A6"/>
    <w:rsid w:val="00C85625"/>
    <w:rsid w:val="00C8562F"/>
    <w:rsid w:val="00C8569A"/>
    <w:rsid w:val="00C856E1"/>
    <w:rsid w:val="00C8572A"/>
    <w:rsid w:val="00C8579F"/>
    <w:rsid w:val="00C858AA"/>
    <w:rsid w:val="00C859C7"/>
    <w:rsid w:val="00C859E5"/>
    <w:rsid w:val="00C85B28"/>
    <w:rsid w:val="00C85B56"/>
    <w:rsid w:val="00C85C8E"/>
    <w:rsid w:val="00C85CAC"/>
    <w:rsid w:val="00C85EFE"/>
    <w:rsid w:val="00C8604F"/>
    <w:rsid w:val="00C860EA"/>
    <w:rsid w:val="00C863E9"/>
    <w:rsid w:val="00C8658A"/>
    <w:rsid w:val="00C865B1"/>
    <w:rsid w:val="00C865C4"/>
    <w:rsid w:val="00C86605"/>
    <w:rsid w:val="00C86635"/>
    <w:rsid w:val="00C8673F"/>
    <w:rsid w:val="00C8689A"/>
    <w:rsid w:val="00C86A64"/>
    <w:rsid w:val="00C86AA8"/>
    <w:rsid w:val="00C86AFC"/>
    <w:rsid w:val="00C86B0B"/>
    <w:rsid w:val="00C86B50"/>
    <w:rsid w:val="00C86BED"/>
    <w:rsid w:val="00C86C02"/>
    <w:rsid w:val="00C86C9E"/>
    <w:rsid w:val="00C86CB0"/>
    <w:rsid w:val="00C86D27"/>
    <w:rsid w:val="00C86D54"/>
    <w:rsid w:val="00C86D57"/>
    <w:rsid w:val="00C86D77"/>
    <w:rsid w:val="00C86EBA"/>
    <w:rsid w:val="00C870F1"/>
    <w:rsid w:val="00C8714F"/>
    <w:rsid w:val="00C871A1"/>
    <w:rsid w:val="00C8727A"/>
    <w:rsid w:val="00C87396"/>
    <w:rsid w:val="00C87500"/>
    <w:rsid w:val="00C875BF"/>
    <w:rsid w:val="00C877C0"/>
    <w:rsid w:val="00C8786C"/>
    <w:rsid w:val="00C87902"/>
    <w:rsid w:val="00C8796A"/>
    <w:rsid w:val="00C879DB"/>
    <w:rsid w:val="00C87B45"/>
    <w:rsid w:val="00C87B6A"/>
    <w:rsid w:val="00C87E46"/>
    <w:rsid w:val="00C9002F"/>
    <w:rsid w:val="00C900B6"/>
    <w:rsid w:val="00C900D8"/>
    <w:rsid w:val="00C900DB"/>
    <w:rsid w:val="00C900F4"/>
    <w:rsid w:val="00C9020A"/>
    <w:rsid w:val="00C90366"/>
    <w:rsid w:val="00C903A2"/>
    <w:rsid w:val="00C905D4"/>
    <w:rsid w:val="00C90634"/>
    <w:rsid w:val="00C9064F"/>
    <w:rsid w:val="00C9067B"/>
    <w:rsid w:val="00C90891"/>
    <w:rsid w:val="00C908A1"/>
    <w:rsid w:val="00C908D2"/>
    <w:rsid w:val="00C90A42"/>
    <w:rsid w:val="00C90A79"/>
    <w:rsid w:val="00C90AC7"/>
    <w:rsid w:val="00C90D8A"/>
    <w:rsid w:val="00C90FC5"/>
    <w:rsid w:val="00C90FE2"/>
    <w:rsid w:val="00C910D4"/>
    <w:rsid w:val="00C910E6"/>
    <w:rsid w:val="00C911F5"/>
    <w:rsid w:val="00C91203"/>
    <w:rsid w:val="00C91229"/>
    <w:rsid w:val="00C91231"/>
    <w:rsid w:val="00C912B1"/>
    <w:rsid w:val="00C913FA"/>
    <w:rsid w:val="00C913FE"/>
    <w:rsid w:val="00C9142E"/>
    <w:rsid w:val="00C91464"/>
    <w:rsid w:val="00C915ED"/>
    <w:rsid w:val="00C916EF"/>
    <w:rsid w:val="00C917B3"/>
    <w:rsid w:val="00C9185E"/>
    <w:rsid w:val="00C91879"/>
    <w:rsid w:val="00C9191B"/>
    <w:rsid w:val="00C91A49"/>
    <w:rsid w:val="00C91A9F"/>
    <w:rsid w:val="00C91ABA"/>
    <w:rsid w:val="00C91CB6"/>
    <w:rsid w:val="00C91F1E"/>
    <w:rsid w:val="00C91F2E"/>
    <w:rsid w:val="00C91FA6"/>
    <w:rsid w:val="00C91FBD"/>
    <w:rsid w:val="00C9200C"/>
    <w:rsid w:val="00C920AB"/>
    <w:rsid w:val="00C92111"/>
    <w:rsid w:val="00C921C8"/>
    <w:rsid w:val="00C92244"/>
    <w:rsid w:val="00C9225F"/>
    <w:rsid w:val="00C92417"/>
    <w:rsid w:val="00C92583"/>
    <w:rsid w:val="00C925E3"/>
    <w:rsid w:val="00C9272F"/>
    <w:rsid w:val="00C927D1"/>
    <w:rsid w:val="00C927FA"/>
    <w:rsid w:val="00C92809"/>
    <w:rsid w:val="00C9282B"/>
    <w:rsid w:val="00C928DA"/>
    <w:rsid w:val="00C929A3"/>
    <w:rsid w:val="00C929F3"/>
    <w:rsid w:val="00C92AE2"/>
    <w:rsid w:val="00C92BB0"/>
    <w:rsid w:val="00C92C5E"/>
    <w:rsid w:val="00C92EA5"/>
    <w:rsid w:val="00C93012"/>
    <w:rsid w:val="00C93019"/>
    <w:rsid w:val="00C930D8"/>
    <w:rsid w:val="00C93431"/>
    <w:rsid w:val="00C934F9"/>
    <w:rsid w:val="00C93527"/>
    <w:rsid w:val="00C9375E"/>
    <w:rsid w:val="00C937D5"/>
    <w:rsid w:val="00C937DE"/>
    <w:rsid w:val="00C9380E"/>
    <w:rsid w:val="00C93812"/>
    <w:rsid w:val="00C938F6"/>
    <w:rsid w:val="00C9392B"/>
    <w:rsid w:val="00C93A61"/>
    <w:rsid w:val="00C93A66"/>
    <w:rsid w:val="00C93C1B"/>
    <w:rsid w:val="00C93C7D"/>
    <w:rsid w:val="00C93C7F"/>
    <w:rsid w:val="00C93CD2"/>
    <w:rsid w:val="00C93DA3"/>
    <w:rsid w:val="00C93EAC"/>
    <w:rsid w:val="00C93F36"/>
    <w:rsid w:val="00C93F66"/>
    <w:rsid w:val="00C93FD6"/>
    <w:rsid w:val="00C94066"/>
    <w:rsid w:val="00C94142"/>
    <w:rsid w:val="00C94147"/>
    <w:rsid w:val="00C941A2"/>
    <w:rsid w:val="00C94227"/>
    <w:rsid w:val="00C942BC"/>
    <w:rsid w:val="00C94550"/>
    <w:rsid w:val="00C94570"/>
    <w:rsid w:val="00C947A4"/>
    <w:rsid w:val="00C947A8"/>
    <w:rsid w:val="00C94897"/>
    <w:rsid w:val="00C948BD"/>
    <w:rsid w:val="00C949A6"/>
    <w:rsid w:val="00C94A7A"/>
    <w:rsid w:val="00C94AC4"/>
    <w:rsid w:val="00C94AE3"/>
    <w:rsid w:val="00C94B89"/>
    <w:rsid w:val="00C94EB5"/>
    <w:rsid w:val="00C94ED2"/>
    <w:rsid w:val="00C94F37"/>
    <w:rsid w:val="00C95074"/>
    <w:rsid w:val="00C95190"/>
    <w:rsid w:val="00C9521B"/>
    <w:rsid w:val="00C9525D"/>
    <w:rsid w:val="00C95343"/>
    <w:rsid w:val="00C95346"/>
    <w:rsid w:val="00C95351"/>
    <w:rsid w:val="00C95399"/>
    <w:rsid w:val="00C9546F"/>
    <w:rsid w:val="00C956AA"/>
    <w:rsid w:val="00C956C7"/>
    <w:rsid w:val="00C95707"/>
    <w:rsid w:val="00C95793"/>
    <w:rsid w:val="00C957EE"/>
    <w:rsid w:val="00C95865"/>
    <w:rsid w:val="00C95A3A"/>
    <w:rsid w:val="00C95B01"/>
    <w:rsid w:val="00C95B23"/>
    <w:rsid w:val="00C95C8D"/>
    <w:rsid w:val="00C95F12"/>
    <w:rsid w:val="00C95FA1"/>
    <w:rsid w:val="00C95FF3"/>
    <w:rsid w:val="00C96037"/>
    <w:rsid w:val="00C962F8"/>
    <w:rsid w:val="00C96547"/>
    <w:rsid w:val="00C965EE"/>
    <w:rsid w:val="00C9681B"/>
    <w:rsid w:val="00C968E3"/>
    <w:rsid w:val="00C96A32"/>
    <w:rsid w:val="00C96AD5"/>
    <w:rsid w:val="00C96D5B"/>
    <w:rsid w:val="00C96D6C"/>
    <w:rsid w:val="00C96E0A"/>
    <w:rsid w:val="00C96EA7"/>
    <w:rsid w:val="00C96FA1"/>
    <w:rsid w:val="00C96FE5"/>
    <w:rsid w:val="00C970BD"/>
    <w:rsid w:val="00C971BC"/>
    <w:rsid w:val="00C9723D"/>
    <w:rsid w:val="00C972CB"/>
    <w:rsid w:val="00C97524"/>
    <w:rsid w:val="00C9754B"/>
    <w:rsid w:val="00C97619"/>
    <w:rsid w:val="00C97622"/>
    <w:rsid w:val="00C97761"/>
    <w:rsid w:val="00C977AE"/>
    <w:rsid w:val="00C978A8"/>
    <w:rsid w:val="00C97C86"/>
    <w:rsid w:val="00C97CD1"/>
    <w:rsid w:val="00C97F74"/>
    <w:rsid w:val="00CA015F"/>
    <w:rsid w:val="00CA0304"/>
    <w:rsid w:val="00CA0342"/>
    <w:rsid w:val="00CA0590"/>
    <w:rsid w:val="00CA05D1"/>
    <w:rsid w:val="00CA07CB"/>
    <w:rsid w:val="00CA0854"/>
    <w:rsid w:val="00CA090F"/>
    <w:rsid w:val="00CA09D8"/>
    <w:rsid w:val="00CA0A78"/>
    <w:rsid w:val="00CA0AA7"/>
    <w:rsid w:val="00CA0BAF"/>
    <w:rsid w:val="00CA0D77"/>
    <w:rsid w:val="00CA0E9F"/>
    <w:rsid w:val="00CA0F4E"/>
    <w:rsid w:val="00CA100D"/>
    <w:rsid w:val="00CA106C"/>
    <w:rsid w:val="00CA1166"/>
    <w:rsid w:val="00CA13A2"/>
    <w:rsid w:val="00CA13B3"/>
    <w:rsid w:val="00CA1595"/>
    <w:rsid w:val="00CA1612"/>
    <w:rsid w:val="00CA1694"/>
    <w:rsid w:val="00CA16E4"/>
    <w:rsid w:val="00CA16F9"/>
    <w:rsid w:val="00CA19E4"/>
    <w:rsid w:val="00CA1E7B"/>
    <w:rsid w:val="00CA1E8A"/>
    <w:rsid w:val="00CA1EBD"/>
    <w:rsid w:val="00CA1F7F"/>
    <w:rsid w:val="00CA1F9A"/>
    <w:rsid w:val="00CA2104"/>
    <w:rsid w:val="00CA2211"/>
    <w:rsid w:val="00CA224C"/>
    <w:rsid w:val="00CA235E"/>
    <w:rsid w:val="00CA2446"/>
    <w:rsid w:val="00CA267C"/>
    <w:rsid w:val="00CA2812"/>
    <w:rsid w:val="00CA289E"/>
    <w:rsid w:val="00CA2CE1"/>
    <w:rsid w:val="00CA2CE4"/>
    <w:rsid w:val="00CA2DDF"/>
    <w:rsid w:val="00CA2E1B"/>
    <w:rsid w:val="00CA2E55"/>
    <w:rsid w:val="00CA2F53"/>
    <w:rsid w:val="00CA2F9E"/>
    <w:rsid w:val="00CA3139"/>
    <w:rsid w:val="00CA322F"/>
    <w:rsid w:val="00CA327A"/>
    <w:rsid w:val="00CA3339"/>
    <w:rsid w:val="00CA33FF"/>
    <w:rsid w:val="00CA34B6"/>
    <w:rsid w:val="00CA34CB"/>
    <w:rsid w:val="00CA3500"/>
    <w:rsid w:val="00CA357F"/>
    <w:rsid w:val="00CA3740"/>
    <w:rsid w:val="00CA3A52"/>
    <w:rsid w:val="00CA3A85"/>
    <w:rsid w:val="00CA3AEE"/>
    <w:rsid w:val="00CA3B07"/>
    <w:rsid w:val="00CA3D62"/>
    <w:rsid w:val="00CA3D99"/>
    <w:rsid w:val="00CA3E65"/>
    <w:rsid w:val="00CA3F09"/>
    <w:rsid w:val="00CA3FBD"/>
    <w:rsid w:val="00CA3FF1"/>
    <w:rsid w:val="00CA43FC"/>
    <w:rsid w:val="00CA4409"/>
    <w:rsid w:val="00CA457E"/>
    <w:rsid w:val="00CA45C9"/>
    <w:rsid w:val="00CA464F"/>
    <w:rsid w:val="00CA475F"/>
    <w:rsid w:val="00CA47D1"/>
    <w:rsid w:val="00CA47FD"/>
    <w:rsid w:val="00CA4839"/>
    <w:rsid w:val="00CA483C"/>
    <w:rsid w:val="00CA486B"/>
    <w:rsid w:val="00CA4892"/>
    <w:rsid w:val="00CA48DA"/>
    <w:rsid w:val="00CA495E"/>
    <w:rsid w:val="00CA4969"/>
    <w:rsid w:val="00CA49DA"/>
    <w:rsid w:val="00CA49DC"/>
    <w:rsid w:val="00CA49ED"/>
    <w:rsid w:val="00CA4B17"/>
    <w:rsid w:val="00CA4B6B"/>
    <w:rsid w:val="00CA4D90"/>
    <w:rsid w:val="00CA4E9F"/>
    <w:rsid w:val="00CA4F00"/>
    <w:rsid w:val="00CA4FE2"/>
    <w:rsid w:val="00CA5011"/>
    <w:rsid w:val="00CA506A"/>
    <w:rsid w:val="00CA5181"/>
    <w:rsid w:val="00CA52EA"/>
    <w:rsid w:val="00CA532E"/>
    <w:rsid w:val="00CA533D"/>
    <w:rsid w:val="00CA533E"/>
    <w:rsid w:val="00CA54C4"/>
    <w:rsid w:val="00CA54FB"/>
    <w:rsid w:val="00CA552C"/>
    <w:rsid w:val="00CA569B"/>
    <w:rsid w:val="00CA56B7"/>
    <w:rsid w:val="00CA56F3"/>
    <w:rsid w:val="00CA5887"/>
    <w:rsid w:val="00CA59E2"/>
    <w:rsid w:val="00CA5CA9"/>
    <w:rsid w:val="00CA5DF8"/>
    <w:rsid w:val="00CA5F61"/>
    <w:rsid w:val="00CA60B1"/>
    <w:rsid w:val="00CA6132"/>
    <w:rsid w:val="00CA633C"/>
    <w:rsid w:val="00CA6452"/>
    <w:rsid w:val="00CA6543"/>
    <w:rsid w:val="00CA6787"/>
    <w:rsid w:val="00CA6858"/>
    <w:rsid w:val="00CA6867"/>
    <w:rsid w:val="00CA68F3"/>
    <w:rsid w:val="00CA692A"/>
    <w:rsid w:val="00CA6932"/>
    <w:rsid w:val="00CA6A58"/>
    <w:rsid w:val="00CA6C54"/>
    <w:rsid w:val="00CA6D6F"/>
    <w:rsid w:val="00CA6DCC"/>
    <w:rsid w:val="00CA6E56"/>
    <w:rsid w:val="00CA6F4F"/>
    <w:rsid w:val="00CA6FE4"/>
    <w:rsid w:val="00CA7080"/>
    <w:rsid w:val="00CA7106"/>
    <w:rsid w:val="00CA72CE"/>
    <w:rsid w:val="00CA72F9"/>
    <w:rsid w:val="00CA7388"/>
    <w:rsid w:val="00CA7462"/>
    <w:rsid w:val="00CA746D"/>
    <w:rsid w:val="00CA74AA"/>
    <w:rsid w:val="00CA74F3"/>
    <w:rsid w:val="00CA75D7"/>
    <w:rsid w:val="00CA7718"/>
    <w:rsid w:val="00CA775C"/>
    <w:rsid w:val="00CA7797"/>
    <w:rsid w:val="00CA779C"/>
    <w:rsid w:val="00CA77FE"/>
    <w:rsid w:val="00CA7A67"/>
    <w:rsid w:val="00CA7B3A"/>
    <w:rsid w:val="00CA7C1F"/>
    <w:rsid w:val="00CA7C5F"/>
    <w:rsid w:val="00CA7CC3"/>
    <w:rsid w:val="00CA7D0A"/>
    <w:rsid w:val="00CA7D23"/>
    <w:rsid w:val="00CA7D5A"/>
    <w:rsid w:val="00CA7DC9"/>
    <w:rsid w:val="00CA7DE2"/>
    <w:rsid w:val="00CA7E7D"/>
    <w:rsid w:val="00CA7E91"/>
    <w:rsid w:val="00CA7E94"/>
    <w:rsid w:val="00CA7EFA"/>
    <w:rsid w:val="00CA7F99"/>
    <w:rsid w:val="00CA7FF4"/>
    <w:rsid w:val="00CA7FFE"/>
    <w:rsid w:val="00CB0027"/>
    <w:rsid w:val="00CB0101"/>
    <w:rsid w:val="00CB01DA"/>
    <w:rsid w:val="00CB0224"/>
    <w:rsid w:val="00CB0310"/>
    <w:rsid w:val="00CB0412"/>
    <w:rsid w:val="00CB04BC"/>
    <w:rsid w:val="00CB04ED"/>
    <w:rsid w:val="00CB058A"/>
    <w:rsid w:val="00CB070A"/>
    <w:rsid w:val="00CB071E"/>
    <w:rsid w:val="00CB0841"/>
    <w:rsid w:val="00CB09AC"/>
    <w:rsid w:val="00CB0A0D"/>
    <w:rsid w:val="00CB0A76"/>
    <w:rsid w:val="00CB0CE2"/>
    <w:rsid w:val="00CB0E9E"/>
    <w:rsid w:val="00CB0EF1"/>
    <w:rsid w:val="00CB0F1F"/>
    <w:rsid w:val="00CB1088"/>
    <w:rsid w:val="00CB1169"/>
    <w:rsid w:val="00CB116F"/>
    <w:rsid w:val="00CB1239"/>
    <w:rsid w:val="00CB127F"/>
    <w:rsid w:val="00CB13BC"/>
    <w:rsid w:val="00CB1443"/>
    <w:rsid w:val="00CB15F5"/>
    <w:rsid w:val="00CB1632"/>
    <w:rsid w:val="00CB1646"/>
    <w:rsid w:val="00CB16F8"/>
    <w:rsid w:val="00CB1701"/>
    <w:rsid w:val="00CB180E"/>
    <w:rsid w:val="00CB1858"/>
    <w:rsid w:val="00CB1976"/>
    <w:rsid w:val="00CB1A8D"/>
    <w:rsid w:val="00CB1B44"/>
    <w:rsid w:val="00CB1C4D"/>
    <w:rsid w:val="00CB1E70"/>
    <w:rsid w:val="00CB1F01"/>
    <w:rsid w:val="00CB1F0D"/>
    <w:rsid w:val="00CB1F18"/>
    <w:rsid w:val="00CB20AF"/>
    <w:rsid w:val="00CB20B9"/>
    <w:rsid w:val="00CB2337"/>
    <w:rsid w:val="00CB2444"/>
    <w:rsid w:val="00CB24F5"/>
    <w:rsid w:val="00CB25E7"/>
    <w:rsid w:val="00CB2668"/>
    <w:rsid w:val="00CB26D6"/>
    <w:rsid w:val="00CB28A7"/>
    <w:rsid w:val="00CB28CE"/>
    <w:rsid w:val="00CB2A03"/>
    <w:rsid w:val="00CB2AD7"/>
    <w:rsid w:val="00CB2BBC"/>
    <w:rsid w:val="00CB2BD8"/>
    <w:rsid w:val="00CB2C4C"/>
    <w:rsid w:val="00CB2DF0"/>
    <w:rsid w:val="00CB2F74"/>
    <w:rsid w:val="00CB311C"/>
    <w:rsid w:val="00CB31D0"/>
    <w:rsid w:val="00CB33A2"/>
    <w:rsid w:val="00CB3407"/>
    <w:rsid w:val="00CB3463"/>
    <w:rsid w:val="00CB34AA"/>
    <w:rsid w:val="00CB3513"/>
    <w:rsid w:val="00CB3645"/>
    <w:rsid w:val="00CB369C"/>
    <w:rsid w:val="00CB36CF"/>
    <w:rsid w:val="00CB378B"/>
    <w:rsid w:val="00CB379C"/>
    <w:rsid w:val="00CB390A"/>
    <w:rsid w:val="00CB3A60"/>
    <w:rsid w:val="00CB3AEC"/>
    <w:rsid w:val="00CB3D19"/>
    <w:rsid w:val="00CB3DDC"/>
    <w:rsid w:val="00CB3E8F"/>
    <w:rsid w:val="00CB3F77"/>
    <w:rsid w:val="00CB400E"/>
    <w:rsid w:val="00CB4133"/>
    <w:rsid w:val="00CB41ED"/>
    <w:rsid w:val="00CB426F"/>
    <w:rsid w:val="00CB43A4"/>
    <w:rsid w:val="00CB43F9"/>
    <w:rsid w:val="00CB448E"/>
    <w:rsid w:val="00CB44E6"/>
    <w:rsid w:val="00CB4556"/>
    <w:rsid w:val="00CB45D6"/>
    <w:rsid w:val="00CB466D"/>
    <w:rsid w:val="00CB466E"/>
    <w:rsid w:val="00CB4760"/>
    <w:rsid w:val="00CB477D"/>
    <w:rsid w:val="00CB47CD"/>
    <w:rsid w:val="00CB49CC"/>
    <w:rsid w:val="00CB49D0"/>
    <w:rsid w:val="00CB4B5D"/>
    <w:rsid w:val="00CB4DBA"/>
    <w:rsid w:val="00CB4DE4"/>
    <w:rsid w:val="00CB5032"/>
    <w:rsid w:val="00CB514F"/>
    <w:rsid w:val="00CB51C2"/>
    <w:rsid w:val="00CB5268"/>
    <w:rsid w:val="00CB531C"/>
    <w:rsid w:val="00CB5404"/>
    <w:rsid w:val="00CB540E"/>
    <w:rsid w:val="00CB5487"/>
    <w:rsid w:val="00CB556A"/>
    <w:rsid w:val="00CB5595"/>
    <w:rsid w:val="00CB559F"/>
    <w:rsid w:val="00CB55BF"/>
    <w:rsid w:val="00CB5629"/>
    <w:rsid w:val="00CB56D4"/>
    <w:rsid w:val="00CB5833"/>
    <w:rsid w:val="00CB58C8"/>
    <w:rsid w:val="00CB58E7"/>
    <w:rsid w:val="00CB59FE"/>
    <w:rsid w:val="00CB5B7F"/>
    <w:rsid w:val="00CB5E0E"/>
    <w:rsid w:val="00CB5F1F"/>
    <w:rsid w:val="00CB5F71"/>
    <w:rsid w:val="00CB5FB7"/>
    <w:rsid w:val="00CB61CB"/>
    <w:rsid w:val="00CB62FD"/>
    <w:rsid w:val="00CB6313"/>
    <w:rsid w:val="00CB6392"/>
    <w:rsid w:val="00CB63D0"/>
    <w:rsid w:val="00CB63F5"/>
    <w:rsid w:val="00CB64D9"/>
    <w:rsid w:val="00CB66B7"/>
    <w:rsid w:val="00CB66EE"/>
    <w:rsid w:val="00CB6715"/>
    <w:rsid w:val="00CB6723"/>
    <w:rsid w:val="00CB6818"/>
    <w:rsid w:val="00CB6A2E"/>
    <w:rsid w:val="00CB6B55"/>
    <w:rsid w:val="00CB6C23"/>
    <w:rsid w:val="00CB6C3E"/>
    <w:rsid w:val="00CB6C47"/>
    <w:rsid w:val="00CB6CBA"/>
    <w:rsid w:val="00CB6D9F"/>
    <w:rsid w:val="00CB6DD1"/>
    <w:rsid w:val="00CB6FA4"/>
    <w:rsid w:val="00CB6FAB"/>
    <w:rsid w:val="00CB6FB1"/>
    <w:rsid w:val="00CB7016"/>
    <w:rsid w:val="00CB7054"/>
    <w:rsid w:val="00CB721A"/>
    <w:rsid w:val="00CB7378"/>
    <w:rsid w:val="00CB745F"/>
    <w:rsid w:val="00CB7488"/>
    <w:rsid w:val="00CB7498"/>
    <w:rsid w:val="00CB74A0"/>
    <w:rsid w:val="00CB74BE"/>
    <w:rsid w:val="00CB74D5"/>
    <w:rsid w:val="00CB74F5"/>
    <w:rsid w:val="00CB7583"/>
    <w:rsid w:val="00CB75AD"/>
    <w:rsid w:val="00CB7662"/>
    <w:rsid w:val="00CB7671"/>
    <w:rsid w:val="00CB775B"/>
    <w:rsid w:val="00CB77D7"/>
    <w:rsid w:val="00CB7976"/>
    <w:rsid w:val="00CB79D1"/>
    <w:rsid w:val="00CB7A4B"/>
    <w:rsid w:val="00CB7AA3"/>
    <w:rsid w:val="00CB7ADB"/>
    <w:rsid w:val="00CB7B35"/>
    <w:rsid w:val="00CB7B59"/>
    <w:rsid w:val="00CB7B5F"/>
    <w:rsid w:val="00CB7B70"/>
    <w:rsid w:val="00CB7BD9"/>
    <w:rsid w:val="00CB7C22"/>
    <w:rsid w:val="00CB7E06"/>
    <w:rsid w:val="00CC01A4"/>
    <w:rsid w:val="00CC02DC"/>
    <w:rsid w:val="00CC03A6"/>
    <w:rsid w:val="00CC044E"/>
    <w:rsid w:val="00CC0568"/>
    <w:rsid w:val="00CC062D"/>
    <w:rsid w:val="00CC064D"/>
    <w:rsid w:val="00CC069B"/>
    <w:rsid w:val="00CC06B5"/>
    <w:rsid w:val="00CC06D2"/>
    <w:rsid w:val="00CC0748"/>
    <w:rsid w:val="00CC08DE"/>
    <w:rsid w:val="00CC08ED"/>
    <w:rsid w:val="00CC0A4B"/>
    <w:rsid w:val="00CC0AA0"/>
    <w:rsid w:val="00CC0B9F"/>
    <w:rsid w:val="00CC0CDD"/>
    <w:rsid w:val="00CC0DA6"/>
    <w:rsid w:val="00CC1178"/>
    <w:rsid w:val="00CC1206"/>
    <w:rsid w:val="00CC124F"/>
    <w:rsid w:val="00CC12A5"/>
    <w:rsid w:val="00CC1344"/>
    <w:rsid w:val="00CC13B1"/>
    <w:rsid w:val="00CC13E9"/>
    <w:rsid w:val="00CC1472"/>
    <w:rsid w:val="00CC151F"/>
    <w:rsid w:val="00CC1561"/>
    <w:rsid w:val="00CC15FF"/>
    <w:rsid w:val="00CC160D"/>
    <w:rsid w:val="00CC16A8"/>
    <w:rsid w:val="00CC18A4"/>
    <w:rsid w:val="00CC1923"/>
    <w:rsid w:val="00CC1967"/>
    <w:rsid w:val="00CC19DB"/>
    <w:rsid w:val="00CC1A25"/>
    <w:rsid w:val="00CC1A36"/>
    <w:rsid w:val="00CC1AEC"/>
    <w:rsid w:val="00CC1BF8"/>
    <w:rsid w:val="00CC1D29"/>
    <w:rsid w:val="00CC1D2B"/>
    <w:rsid w:val="00CC1E3D"/>
    <w:rsid w:val="00CC1ED1"/>
    <w:rsid w:val="00CC1F89"/>
    <w:rsid w:val="00CC1FE6"/>
    <w:rsid w:val="00CC207F"/>
    <w:rsid w:val="00CC2213"/>
    <w:rsid w:val="00CC22C4"/>
    <w:rsid w:val="00CC23F0"/>
    <w:rsid w:val="00CC24FF"/>
    <w:rsid w:val="00CC25F8"/>
    <w:rsid w:val="00CC2692"/>
    <w:rsid w:val="00CC26B9"/>
    <w:rsid w:val="00CC26F4"/>
    <w:rsid w:val="00CC27E0"/>
    <w:rsid w:val="00CC27F7"/>
    <w:rsid w:val="00CC294D"/>
    <w:rsid w:val="00CC29FA"/>
    <w:rsid w:val="00CC2A54"/>
    <w:rsid w:val="00CC2C36"/>
    <w:rsid w:val="00CC2C91"/>
    <w:rsid w:val="00CC2F00"/>
    <w:rsid w:val="00CC30B6"/>
    <w:rsid w:val="00CC30FD"/>
    <w:rsid w:val="00CC3102"/>
    <w:rsid w:val="00CC310A"/>
    <w:rsid w:val="00CC3179"/>
    <w:rsid w:val="00CC32F0"/>
    <w:rsid w:val="00CC3313"/>
    <w:rsid w:val="00CC3331"/>
    <w:rsid w:val="00CC333E"/>
    <w:rsid w:val="00CC341F"/>
    <w:rsid w:val="00CC3437"/>
    <w:rsid w:val="00CC3592"/>
    <w:rsid w:val="00CC35DB"/>
    <w:rsid w:val="00CC35F6"/>
    <w:rsid w:val="00CC389D"/>
    <w:rsid w:val="00CC391F"/>
    <w:rsid w:val="00CC3AFC"/>
    <w:rsid w:val="00CC3CC0"/>
    <w:rsid w:val="00CC3DD8"/>
    <w:rsid w:val="00CC3E9F"/>
    <w:rsid w:val="00CC3F87"/>
    <w:rsid w:val="00CC3FFA"/>
    <w:rsid w:val="00CC4013"/>
    <w:rsid w:val="00CC41F1"/>
    <w:rsid w:val="00CC4261"/>
    <w:rsid w:val="00CC42B5"/>
    <w:rsid w:val="00CC43AA"/>
    <w:rsid w:val="00CC43C1"/>
    <w:rsid w:val="00CC4474"/>
    <w:rsid w:val="00CC44C1"/>
    <w:rsid w:val="00CC4655"/>
    <w:rsid w:val="00CC4677"/>
    <w:rsid w:val="00CC47F4"/>
    <w:rsid w:val="00CC484D"/>
    <w:rsid w:val="00CC4861"/>
    <w:rsid w:val="00CC48B7"/>
    <w:rsid w:val="00CC4A06"/>
    <w:rsid w:val="00CC4B11"/>
    <w:rsid w:val="00CC4B23"/>
    <w:rsid w:val="00CC4BB7"/>
    <w:rsid w:val="00CC4C86"/>
    <w:rsid w:val="00CC4CE2"/>
    <w:rsid w:val="00CC4F00"/>
    <w:rsid w:val="00CC5076"/>
    <w:rsid w:val="00CC5125"/>
    <w:rsid w:val="00CC5131"/>
    <w:rsid w:val="00CC5189"/>
    <w:rsid w:val="00CC5259"/>
    <w:rsid w:val="00CC5349"/>
    <w:rsid w:val="00CC56C8"/>
    <w:rsid w:val="00CC574F"/>
    <w:rsid w:val="00CC57C0"/>
    <w:rsid w:val="00CC5803"/>
    <w:rsid w:val="00CC5837"/>
    <w:rsid w:val="00CC5A59"/>
    <w:rsid w:val="00CC5A63"/>
    <w:rsid w:val="00CC5A77"/>
    <w:rsid w:val="00CC5A84"/>
    <w:rsid w:val="00CC5BE3"/>
    <w:rsid w:val="00CC5BEE"/>
    <w:rsid w:val="00CC5C41"/>
    <w:rsid w:val="00CC5CCD"/>
    <w:rsid w:val="00CC601C"/>
    <w:rsid w:val="00CC6038"/>
    <w:rsid w:val="00CC6140"/>
    <w:rsid w:val="00CC6156"/>
    <w:rsid w:val="00CC638F"/>
    <w:rsid w:val="00CC63B8"/>
    <w:rsid w:val="00CC6438"/>
    <w:rsid w:val="00CC6510"/>
    <w:rsid w:val="00CC6530"/>
    <w:rsid w:val="00CC6630"/>
    <w:rsid w:val="00CC6758"/>
    <w:rsid w:val="00CC6AF0"/>
    <w:rsid w:val="00CC6D02"/>
    <w:rsid w:val="00CC6DD0"/>
    <w:rsid w:val="00CC6DF2"/>
    <w:rsid w:val="00CC6E0D"/>
    <w:rsid w:val="00CC6E14"/>
    <w:rsid w:val="00CC6EF2"/>
    <w:rsid w:val="00CC6FF8"/>
    <w:rsid w:val="00CC7056"/>
    <w:rsid w:val="00CC7099"/>
    <w:rsid w:val="00CC70D1"/>
    <w:rsid w:val="00CC72AC"/>
    <w:rsid w:val="00CC73E5"/>
    <w:rsid w:val="00CC74FA"/>
    <w:rsid w:val="00CC770D"/>
    <w:rsid w:val="00CC7981"/>
    <w:rsid w:val="00CC7992"/>
    <w:rsid w:val="00CC79FD"/>
    <w:rsid w:val="00CC7A70"/>
    <w:rsid w:val="00CC7A93"/>
    <w:rsid w:val="00CC7B5E"/>
    <w:rsid w:val="00CC7BA4"/>
    <w:rsid w:val="00CC7F47"/>
    <w:rsid w:val="00CD023B"/>
    <w:rsid w:val="00CD034A"/>
    <w:rsid w:val="00CD038F"/>
    <w:rsid w:val="00CD0390"/>
    <w:rsid w:val="00CD040D"/>
    <w:rsid w:val="00CD04A6"/>
    <w:rsid w:val="00CD04C5"/>
    <w:rsid w:val="00CD04FD"/>
    <w:rsid w:val="00CD0509"/>
    <w:rsid w:val="00CD07A6"/>
    <w:rsid w:val="00CD0846"/>
    <w:rsid w:val="00CD09E4"/>
    <w:rsid w:val="00CD0ADB"/>
    <w:rsid w:val="00CD0AE4"/>
    <w:rsid w:val="00CD0C2C"/>
    <w:rsid w:val="00CD0D9F"/>
    <w:rsid w:val="00CD0E45"/>
    <w:rsid w:val="00CD0E9E"/>
    <w:rsid w:val="00CD0FE7"/>
    <w:rsid w:val="00CD105E"/>
    <w:rsid w:val="00CD1077"/>
    <w:rsid w:val="00CD110B"/>
    <w:rsid w:val="00CD1413"/>
    <w:rsid w:val="00CD1437"/>
    <w:rsid w:val="00CD15C9"/>
    <w:rsid w:val="00CD15D3"/>
    <w:rsid w:val="00CD171C"/>
    <w:rsid w:val="00CD1855"/>
    <w:rsid w:val="00CD18BF"/>
    <w:rsid w:val="00CD1953"/>
    <w:rsid w:val="00CD1A66"/>
    <w:rsid w:val="00CD1CCF"/>
    <w:rsid w:val="00CD1CF6"/>
    <w:rsid w:val="00CD1D1B"/>
    <w:rsid w:val="00CD1D26"/>
    <w:rsid w:val="00CD1D63"/>
    <w:rsid w:val="00CD1F90"/>
    <w:rsid w:val="00CD21C8"/>
    <w:rsid w:val="00CD253A"/>
    <w:rsid w:val="00CD2654"/>
    <w:rsid w:val="00CD26C7"/>
    <w:rsid w:val="00CD26D6"/>
    <w:rsid w:val="00CD277F"/>
    <w:rsid w:val="00CD283B"/>
    <w:rsid w:val="00CD2860"/>
    <w:rsid w:val="00CD28A6"/>
    <w:rsid w:val="00CD28E3"/>
    <w:rsid w:val="00CD2906"/>
    <w:rsid w:val="00CD2998"/>
    <w:rsid w:val="00CD2B58"/>
    <w:rsid w:val="00CD2B67"/>
    <w:rsid w:val="00CD2B6E"/>
    <w:rsid w:val="00CD2C03"/>
    <w:rsid w:val="00CD2CC9"/>
    <w:rsid w:val="00CD2E0C"/>
    <w:rsid w:val="00CD2E50"/>
    <w:rsid w:val="00CD2E78"/>
    <w:rsid w:val="00CD2F48"/>
    <w:rsid w:val="00CD3053"/>
    <w:rsid w:val="00CD306C"/>
    <w:rsid w:val="00CD30B4"/>
    <w:rsid w:val="00CD30D3"/>
    <w:rsid w:val="00CD3413"/>
    <w:rsid w:val="00CD3425"/>
    <w:rsid w:val="00CD3502"/>
    <w:rsid w:val="00CD360D"/>
    <w:rsid w:val="00CD374F"/>
    <w:rsid w:val="00CD38BD"/>
    <w:rsid w:val="00CD3920"/>
    <w:rsid w:val="00CD3983"/>
    <w:rsid w:val="00CD39C5"/>
    <w:rsid w:val="00CD39CA"/>
    <w:rsid w:val="00CD3B89"/>
    <w:rsid w:val="00CD3C27"/>
    <w:rsid w:val="00CD3CB2"/>
    <w:rsid w:val="00CD3D06"/>
    <w:rsid w:val="00CD3D52"/>
    <w:rsid w:val="00CD3D7F"/>
    <w:rsid w:val="00CD3E13"/>
    <w:rsid w:val="00CD3ECD"/>
    <w:rsid w:val="00CD3F26"/>
    <w:rsid w:val="00CD4032"/>
    <w:rsid w:val="00CD40ED"/>
    <w:rsid w:val="00CD4152"/>
    <w:rsid w:val="00CD416F"/>
    <w:rsid w:val="00CD421C"/>
    <w:rsid w:val="00CD4225"/>
    <w:rsid w:val="00CD42B6"/>
    <w:rsid w:val="00CD43B2"/>
    <w:rsid w:val="00CD442E"/>
    <w:rsid w:val="00CD44D8"/>
    <w:rsid w:val="00CD46B8"/>
    <w:rsid w:val="00CD476B"/>
    <w:rsid w:val="00CD47C0"/>
    <w:rsid w:val="00CD4839"/>
    <w:rsid w:val="00CD48F4"/>
    <w:rsid w:val="00CD4918"/>
    <w:rsid w:val="00CD4A3B"/>
    <w:rsid w:val="00CD4C57"/>
    <w:rsid w:val="00CD4C77"/>
    <w:rsid w:val="00CD4C9B"/>
    <w:rsid w:val="00CD4CBC"/>
    <w:rsid w:val="00CD4FD1"/>
    <w:rsid w:val="00CD4FFD"/>
    <w:rsid w:val="00CD50B7"/>
    <w:rsid w:val="00CD50DE"/>
    <w:rsid w:val="00CD5256"/>
    <w:rsid w:val="00CD527E"/>
    <w:rsid w:val="00CD528D"/>
    <w:rsid w:val="00CD52A0"/>
    <w:rsid w:val="00CD53FF"/>
    <w:rsid w:val="00CD54E5"/>
    <w:rsid w:val="00CD5606"/>
    <w:rsid w:val="00CD57D3"/>
    <w:rsid w:val="00CD5988"/>
    <w:rsid w:val="00CD5A6C"/>
    <w:rsid w:val="00CD5A85"/>
    <w:rsid w:val="00CD5B00"/>
    <w:rsid w:val="00CD5B5F"/>
    <w:rsid w:val="00CD5CD0"/>
    <w:rsid w:val="00CD5CEE"/>
    <w:rsid w:val="00CD5D5B"/>
    <w:rsid w:val="00CD5DF4"/>
    <w:rsid w:val="00CD5E9C"/>
    <w:rsid w:val="00CD61BD"/>
    <w:rsid w:val="00CD61D3"/>
    <w:rsid w:val="00CD633F"/>
    <w:rsid w:val="00CD6366"/>
    <w:rsid w:val="00CD6392"/>
    <w:rsid w:val="00CD63D3"/>
    <w:rsid w:val="00CD63F5"/>
    <w:rsid w:val="00CD64E2"/>
    <w:rsid w:val="00CD65C9"/>
    <w:rsid w:val="00CD65D6"/>
    <w:rsid w:val="00CD663D"/>
    <w:rsid w:val="00CD667D"/>
    <w:rsid w:val="00CD66FC"/>
    <w:rsid w:val="00CD68E3"/>
    <w:rsid w:val="00CD68F2"/>
    <w:rsid w:val="00CD6939"/>
    <w:rsid w:val="00CD6A6E"/>
    <w:rsid w:val="00CD6A91"/>
    <w:rsid w:val="00CD6AC0"/>
    <w:rsid w:val="00CD6B39"/>
    <w:rsid w:val="00CD6B50"/>
    <w:rsid w:val="00CD6C84"/>
    <w:rsid w:val="00CD6DAD"/>
    <w:rsid w:val="00CD6EE2"/>
    <w:rsid w:val="00CD6FB9"/>
    <w:rsid w:val="00CD6FE3"/>
    <w:rsid w:val="00CD700E"/>
    <w:rsid w:val="00CD7212"/>
    <w:rsid w:val="00CD72AB"/>
    <w:rsid w:val="00CD72C0"/>
    <w:rsid w:val="00CD73BD"/>
    <w:rsid w:val="00CD7440"/>
    <w:rsid w:val="00CD74D2"/>
    <w:rsid w:val="00CD75A2"/>
    <w:rsid w:val="00CD75F2"/>
    <w:rsid w:val="00CD7714"/>
    <w:rsid w:val="00CD795E"/>
    <w:rsid w:val="00CD7963"/>
    <w:rsid w:val="00CD7ABE"/>
    <w:rsid w:val="00CD7BAD"/>
    <w:rsid w:val="00CD7CCC"/>
    <w:rsid w:val="00CD7D0E"/>
    <w:rsid w:val="00CD7DF5"/>
    <w:rsid w:val="00CD7E42"/>
    <w:rsid w:val="00CD7EA4"/>
    <w:rsid w:val="00CD7EC6"/>
    <w:rsid w:val="00CD7FEC"/>
    <w:rsid w:val="00CE0081"/>
    <w:rsid w:val="00CE00FC"/>
    <w:rsid w:val="00CE0150"/>
    <w:rsid w:val="00CE0186"/>
    <w:rsid w:val="00CE01AC"/>
    <w:rsid w:val="00CE01AF"/>
    <w:rsid w:val="00CE01EE"/>
    <w:rsid w:val="00CE020D"/>
    <w:rsid w:val="00CE0234"/>
    <w:rsid w:val="00CE03C0"/>
    <w:rsid w:val="00CE03CC"/>
    <w:rsid w:val="00CE0497"/>
    <w:rsid w:val="00CE04C9"/>
    <w:rsid w:val="00CE04F5"/>
    <w:rsid w:val="00CE051A"/>
    <w:rsid w:val="00CE06A9"/>
    <w:rsid w:val="00CE07B4"/>
    <w:rsid w:val="00CE07CF"/>
    <w:rsid w:val="00CE081B"/>
    <w:rsid w:val="00CE09D0"/>
    <w:rsid w:val="00CE0A3E"/>
    <w:rsid w:val="00CE0B31"/>
    <w:rsid w:val="00CE0EDD"/>
    <w:rsid w:val="00CE0F4B"/>
    <w:rsid w:val="00CE0F74"/>
    <w:rsid w:val="00CE11D8"/>
    <w:rsid w:val="00CE12E6"/>
    <w:rsid w:val="00CE1412"/>
    <w:rsid w:val="00CE156C"/>
    <w:rsid w:val="00CE173D"/>
    <w:rsid w:val="00CE1758"/>
    <w:rsid w:val="00CE185A"/>
    <w:rsid w:val="00CE189F"/>
    <w:rsid w:val="00CE18D3"/>
    <w:rsid w:val="00CE1A34"/>
    <w:rsid w:val="00CE1A77"/>
    <w:rsid w:val="00CE1C29"/>
    <w:rsid w:val="00CE1FCD"/>
    <w:rsid w:val="00CE2044"/>
    <w:rsid w:val="00CE208B"/>
    <w:rsid w:val="00CE2140"/>
    <w:rsid w:val="00CE224B"/>
    <w:rsid w:val="00CE232C"/>
    <w:rsid w:val="00CE23BE"/>
    <w:rsid w:val="00CE23DC"/>
    <w:rsid w:val="00CE2402"/>
    <w:rsid w:val="00CE2769"/>
    <w:rsid w:val="00CE276B"/>
    <w:rsid w:val="00CE27DA"/>
    <w:rsid w:val="00CE2816"/>
    <w:rsid w:val="00CE2881"/>
    <w:rsid w:val="00CE28CB"/>
    <w:rsid w:val="00CE2BF7"/>
    <w:rsid w:val="00CE2C4F"/>
    <w:rsid w:val="00CE2D4C"/>
    <w:rsid w:val="00CE2E8F"/>
    <w:rsid w:val="00CE2F33"/>
    <w:rsid w:val="00CE3332"/>
    <w:rsid w:val="00CE336A"/>
    <w:rsid w:val="00CE3425"/>
    <w:rsid w:val="00CE347C"/>
    <w:rsid w:val="00CE3507"/>
    <w:rsid w:val="00CE3513"/>
    <w:rsid w:val="00CE3543"/>
    <w:rsid w:val="00CE35E8"/>
    <w:rsid w:val="00CE35FC"/>
    <w:rsid w:val="00CE3697"/>
    <w:rsid w:val="00CE376A"/>
    <w:rsid w:val="00CE377E"/>
    <w:rsid w:val="00CE387B"/>
    <w:rsid w:val="00CE38B4"/>
    <w:rsid w:val="00CE38B9"/>
    <w:rsid w:val="00CE3AD6"/>
    <w:rsid w:val="00CE3AFF"/>
    <w:rsid w:val="00CE3BB2"/>
    <w:rsid w:val="00CE3C60"/>
    <w:rsid w:val="00CE3C79"/>
    <w:rsid w:val="00CE3DCF"/>
    <w:rsid w:val="00CE3ECD"/>
    <w:rsid w:val="00CE3F13"/>
    <w:rsid w:val="00CE3FF4"/>
    <w:rsid w:val="00CE4042"/>
    <w:rsid w:val="00CE416D"/>
    <w:rsid w:val="00CE41A9"/>
    <w:rsid w:val="00CE42AC"/>
    <w:rsid w:val="00CE435F"/>
    <w:rsid w:val="00CE43F7"/>
    <w:rsid w:val="00CE459F"/>
    <w:rsid w:val="00CE4631"/>
    <w:rsid w:val="00CE4640"/>
    <w:rsid w:val="00CE47D6"/>
    <w:rsid w:val="00CE48C6"/>
    <w:rsid w:val="00CE48CA"/>
    <w:rsid w:val="00CE499B"/>
    <w:rsid w:val="00CE4B03"/>
    <w:rsid w:val="00CE4B26"/>
    <w:rsid w:val="00CE4B8D"/>
    <w:rsid w:val="00CE4C97"/>
    <w:rsid w:val="00CE4F4E"/>
    <w:rsid w:val="00CE4F65"/>
    <w:rsid w:val="00CE4FBD"/>
    <w:rsid w:val="00CE50E7"/>
    <w:rsid w:val="00CE5179"/>
    <w:rsid w:val="00CE5197"/>
    <w:rsid w:val="00CE528F"/>
    <w:rsid w:val="00CE544B"/>
    <w:rsid w:val="00CE555F"/>
    <w:rsid w:val="00CE557D"/>
    <w:rsid w:val="00CE55DD"/>
    <w:rsid w:val="00CE55FA"/>
    <w:rsid w:val="00CE561F"/>
    <w:rsid w:val="00CE5717"/>
    <w:rsid w:val="00CE57E7"/>
    <w:rsid w:val="00CE5817"/>
    <w:rsid w:val="00CE58E5"/>
    <w:rsid w:val="00CE58F0"/>
    <w:rsid w:val="00CE5B21"/>
    <w:rsid w:val="00CE6053"/>
    <w:rsid w:val="00CE6060"/>
    <w:rsid w:val="00CE60A5"/>
    <w:rsid w:val="00CE614D"/>
    <w:rsid w:val="00CE6234"/>
    <w:rsid w:val="00CE6376"/>
    <w:rsid w:val="00CE64E7"/>
    <w:rsid w:val="00CE650C"/>
    <w:rsid w:val="00CE66E3"/>
    <w:rsid w:val="00CE67AE"/>
    <w:rsid w:val="00CE68CA"/>
    <w:rsid w:val="00CE6A53"/>
    <w:rsid w:val="00CE6AAB"/>
    <w:rsid w:val="00CE6D11"/>
    <w:rsid w:val="00CE6D77"/>
    <w:rsid w:val="00CE6D88"/>
    <w:rsid w:val="00CE6DE2"/>
    <w:rsid w:val="00CE6EB7"/>
    <w:rsid w:val="00CE724B"/>
    <w:rsid w:val="00CE7426"/>
    <w:rsid w:val="00CE7495"/>
    <w:rsid w:val="00CE7592"/>
    <w:rsid w:val="00CE7606"/>
    <w:rsid w:val="00CE76AC"/>
    <w:rsid w:val="00CE7992"/>
    <w:rsid w:val="00CE79AB"/>
    <w:rsid w:val="00CE79DA"/>
    <w:rsid w:val="00CE7C07"/>
    <w:rsid w:val="00CE7C89"/>
    <w:rsid w:val="00CE7D6B"/>
    <w:rsid w:val="00CE7D97"/>
    <w:rsid w:val="00CE7FB7"/>
    <w:rsid w:val="00CF0008"/>
    <w:rsid w:val="00CF020F"/>
    <w:rsid w:val="00CF0334"/>
    <w:rsid w:val="00CF0377"/>
    <w:rsid w:val="00CF0442"/>
    <w:rsid w:val="00CF0545"/>
    <w:rsid w:val="00CF069F"/>
    <w:rsid w:val="00CF0824"/>
    <w:rsid w:val="00CF0A25"/>
    <w:rsid w:val="00CF0B52"/>
    <w:rsid w:val="00CF0CA3"/>
    <w:rsid w:val="00CF0D25"/>
    <w:rsid w:val="00CF0D64"/>
    <w:rsid w:val="00CF0D76"/>
    <w:rsid w:val="00CF0E49"/>
    <w:rsid w:val="00CF0E5C"/>
    <w:rsid w:val="00CF0EAE"/>
    <w:rsid w:val="00CF0EC6"/>
    <w:rsid w:val="00CF0EE1"/>
    <w:rsid w:val="00CF0F29"/>
    <w:rsid w:val="00CF0FF8"/>
    <w:rsid w:val="00CF1027"/>
    <w:rsid w:val="00CF10D1"/>
    <w:rsid w:val="00CF10D6"/>
    <w:rsid w:val="00CF10FF"/>
    <w:rsid w:val="00CF11FC"/>
    <w:rsid w:val="00CF1238"/>
    <w:rsid w:val="00CF1390"/>
    <w:rsid w:val="00CF13E1"/>
    <w:rsid w:val="00CF156C"/>
    <w:rsid w:val="00CF15FF"/>
    <w:rsid w:val="00CF1726"/>
    <w:rsid w:val="00CF17DA"/>
    <w:rsid w:val="00CF182A"/>
    <w:rsid w:val="00CF184D"/>
    <w:rsid w:val="00CF1894"/>
    <w:rsid w:val="00CF18C6"/>
    <w:rsid w:val="00CF1909"/>
    <w:rsid w:val="00CF1AD1"/>
    <w:rsid w:val="00CF1B3F"/>
    <w:rsid w:val="00CF1BB6"/>
    <w:rsid w:val="00CF1C8E"/>
    <w:rsid w:val="00CF1DC2"/>
    <w:rsid w:val="00CF1E17"/>
    <w:rsid w:val="00CF1EF8"/>
    <w:rsid w:val="00CF20EE"/>
    <w:rsid w:val="00CF21CB"/>
    <w:rsid w:val="00CF25A1"/>
    <w:rsid w:val="00CF25CE"/>
    <w:rsid w:val="00CF263E"/>
    <w:rsid w:val="00CF26FA"/>
    <w:rsid w:val="00CF283A"/>
    <w:rsid w:val="00CF28C8"/>
    <w:rsid w:val="00CF28CA"/>
    <w:rsid w:val="00CF28FC"/>
    <w:rsid w:val="00CF29E4"/>
    <w:rsid w:val="00CF2A39"/>
    <w:rsid w:val="00CF2BBE"/>
    <w:rsid w:val="00CF2DC3"/>
    <w:rsid w:val="00CF2E68"/>
    <w:rsid w:val="00CF2E99"/>
    <w:rsid w:val="00CF2F49"/>
    <w:rsid w:val="00CF2FAB"/>
    <w:rsid w:val="00CF30C3"/>
    <w:rsid w:val="00CF312E"/>
    <w:rsid w:val="00CF315F"/>
    <w:rsid w:val="00CF31DD"/>
    <w:rsid w:val="00CF3232"/>
    <w:rsid w:val="00CF3442"/>
    <w:rsid w:val="00CF3453"/>
    <w:rsid w:val="00CF35DE"/>
    <w:rsid w:val="00CF363A"/>
    <w:rsid w:val="00CF372D"/>
    <w:rsid w:val="00CF3935"/>
    <w:rsid w:val="00CF3A54"/>
    <w:rsid w:val="00CF3ADC"/>
    <w:rsid w:val="00CF3AF1"/>
    <w:rsid w:val="00CF3B82"/>
    <w:rsid w:val="00CF3BCD"/>
    <w:rsid w:val="00CF3C05"/>
    <w:rsid w:val="00CF3CB6"/>
    <w:rsid w:val="00CF3D57"/>
    <w:rsid w:val="00CF4199"/>
    <w:rsid w:val="00CF41B1"/>
    <w:rsid w:val="00CF41E4"/>
    <w:rsid w:val="00CF44D2"/>
    <w:rsid w:val="00CF45A3"/>
    <w:rsid w:val="00CF45F0"/>
    <w:rsid w:val="00CF46AC"/>
    <w:rsid w:val="00CF4910"/>
    <w:rsid w:val="00CF4A2A"/>
    <w:rsid w:val="00CF4A94"/>
    <w:rsid w:val="00CF4B79"/>
    <w:rsid w:val="00CF4C35"/>
    <w:rsid w:val="00CF4C40"/>
    <w:rsid w:val="00CF4D95"/>
    <w:rsid w:val="00CF5008"/>
    <w:rsid w:val="00CF5096"/>
    <w:rsid w:val="00CF50A5"/>
    <w:rsid w:val="00CF51A7"/>
    <w:rsid w:val="00CF5248"/>
    <w:rsid w:val="00CF52F1"/>
    <w:rsid w:val="00CF5354"/>
    <w:rsid w:val="00CF576F"/>
    <w:rsid w:val="00CF57CD"/>
    <w:rsid w:val="00CF582B"/>
    <w:rsid w:val="00CF5903"/>
    <w:rsid w:val="00CF59D7"/>
    <w:rsid w:val="00CF5B2B"/>
    <w:rsid w:val="00CF5B31"/>
    <w:rsid w:val="00CF5C40"/>
    <w:rsid w:val="00CF5C63"/>
    <w:rsid w:val="00CF5ECB"/>
    <w:rsid w:val="00CF5EDA"/>
    <w:rsid w:val="00CF5EE9"/>
    <w:rsid w:val="00CF5F34"/>
    <w:rsid w:val="00CF6004"/>
    <w:rsid w:val="00CF603D"/>
    <w:rsid w:val="00CF60C7"/>
    <w:rsid w:val="00CF617B"/>
    <w:rsid w:val="00CF62C5"/>
    <w:rsid w:val="00CF62D1"/>
    <w:rsid w:val="00CF62DD"/>
    <w:rsid w:val="00CF62E9"/>
    <w:rsid w:val="00CF6359"/>
    <w:rsid w:val="00CF636D"/>
    <w:rsid w:val="00CF6438"/>
    <w:rsid w:val="00CF64F5"/>
    <w:rsid w:val="00CF6617"/>
    <w:rsid w:val="00CF66D9"/>
    <w:rsid w:val="00CF671D"/>
    <w:rsid w:val="00CF678B"/>
    <w:rsid w:val="00CF67FD"/>
    <w:rsid w:val="00CF686D"/>
    <w:rsid w:val="00CF68DE"/>
    <w:rsid w:val="00CF6946"/>
    <w:rsid w:val="00CF6AE2"/>
    <w:rsid w:val="00CF6C3C"/>
    <w:rsid w:val="00CF6C9F"/>
    <w:rsid w:val="00CF6CC4"/>
    <w:rsid w:val="00CF6EF1"/>
    <w:rsid w:val="00CF70B0"/>
    <w:rsid w:val="00CF70C8"/>
    <w:rsid w:val="00CF71E2"/>
    <w:rsid w:val="00CF73E5"/>
    <w:rsid w:val="00CF7424"/>
    <w:rsid w:val="00CF748D"/>
    <w:rsid w:val="00CF74E2"/>
    <w:rsid w:val="00CF7645"/>
    <w:rsid w:val="00CF7668"/>
    <w:rsid w:val="00CF769C"/>
    <w:rsid w:val="00CF76C1"/>
    <w:rsid w:val="00CF76DF"/>
    <w:rsid w:val="00CF76E1"/>
    <w:rsid w:val="00CF782F"/>
    <w:rsid w:val="00CF7881"/>
    <w:rsid w:val="00CF7918"/>
    <w:rsid w:val="00CF796B"/>
    <w:rsid w:val="00CF79F0"/>
    <w:rsid w:val="00CF7B12"/>
    <w:rsid w:val="00CF7B88"/>
    <w:rsid w:val="00CF7BF4"/>
    <w:rsid w:val="00CF7D22"/>
    <w:rsid w:val="00CF7F70"/>
    <w:rsid w:val="00CF7FB7"/>
    <w:rsid w:val="00D0007A"/>
    <w:rsid w:val="00D00107"/>
    <w:rsid w:val="00D00110"/>
    <w:rsid w:val="00D00374"/>
    <w:rsid w:val="00D0049D"/>
    <w:rsid w:val="00D004BC"/>
    <w:rsid w:val="00D004BD"/>
    <w:rsid w:val="00D006D5"/>
    <w:rsid w:val="00D006E8"/>
    <w:rsid w:val="00D0081A"/>
    <w:rsid w:val="00D00840"/>
    <w:rsid w:val="00D0099D"/>
    <w:rsid w:val="00D009A7"/>
    <w:rsid w:val="00D00A2F"/>
    <w:rsid w:val="00D00AA7"/>
    <w:rsid w:val="00D00AC2"/>
    <w:rsid w:val="00D00AE7"/>
    <w:rsid w:val="00D00B5F"/>
    <w:rsid w:val="00D00CFC"/>
    <w:rsid w:val="00D00DB1"/>
    <w:rsid w:val="00D00E6D"/>
    <w:rsid w:val="00D00EEA"/>
    <w:rsid w:val="00D00F83"/>
    <w:rsid w:val="00D00FF8"/>
    <w:rsid w:val="00D0110F"/>
    <w:rsid w:val="00D01157"/>
    <w:rsid w:val="00D011F7"/>
    <w:rsid w:val="00D01349"/>
    <w:rsid w:val="00D01473"/>
    <w:rsid w:val="00D014EC"/>
    <w:rsid w:val="00D016B0"/>
    <w:rsid w:val="00D0180C"/>
    <w:rsid w:val="00D0186E"/>
    <w:rsid w:val="00D0187B"/>
    <w:rsid w:val="00D0193C"/>
    <w:rsid w:val="00D01A0B"/>
    <w:rsid w:val="00D01A39"/>
    <w:rsid w:val="00D01B44"/>
    <w:rsid w:val="00D01C8D"/>
    <w:rsid w:val="00D01D1C"/>
    <w:rsid w:val="00D01E05"/>
    <w:rsid w:val="00D01E22"/>
    <w:rsid w:val="00D01EB4"/>
    <w:rsid w:val="00D01FA7"/>
    <w:rsid w:val="00D02031"/>
    <w:rsid w:val="00D02040"/>
    <w:rsid w:val="00D020FD"/>
    <w:rsid w:val="00D0214F"/>
    <w:rsid w:val="00D02174"/>
    <w:rsid w:val="00D02248"/>
    <w:rsid w:val="00D0225F"/>
    <w:rsid w:val="00D022B4"/>
    <w:rsid w:val="00D0244E"/>
    <w:rsid w:val="00D02554"/>
    <w:rsid w:val="00D02731"/>
    <w:rsid w:val="00D0273D"/>
    <w:rsid w:val="00D02750"/>
    <w:rsid w:val="00D0276B"/>
    <w:rsid w:val="00D0281F"/>
    <w:rsid w:val="00D02826"/>
    <w:rsid w:val="00D028AA"/>
    <w:rsid w:val="00D028D5"/>
    <w:rsid w:val="00D028F1"/>
    <w:rsid w:val="00D028F3"/>
    <w:rsid w:val="00D0293F"/>
    <w:rsid w:val="00D02DA6"/>
    <w:rsid w:val="00D02E0B"/>
    <w:rsid w:val="00D02F64"/>
    <w:rsid w:val="00D030A8"/>
    <w:rsid w:val="00D030E0"/>
    <w:rsid w:val="00D03117"/>
    <w:rsid w:val="00D032DA"/>
    <w:rsid w:val="00D0334B"/>
    <w:rsid w:val="00D0336E"/>
    <w:rsid w:val="00D033DC"/>
    <w:rsid w:val="00D03440"/>
    <w:rsid w:val="00D034E5"/>
    <w:rsid w:val="00D034EA"/>
    <w:rsid w:val="00D035C5"/>
    <w:rsid w:val="00D03634"/>
    <w:rsid w:val="00D036AD"/>
    <w:rsid w:val="00D036C1"/>
    <w:rsid w:val="00D0381E"/>
    <w:rsid w:val="00D03892"/>
    <w:rsid w:val="00D03955"/>
    <w:rsid w:val="00D039F1"/>
    <w:rsid w:val="00D03A71"/>
    <w:rsid w:val="00D03ACF"/>
    <w:rsid w:val="00D03BCB"/>
    <w:rsid w:val="00D03CCB"/>
    <w:rsid w:val="00D03D16"/>
    <w:rsid w:val="00D03D3E"/>
    <w:rsid w:val="00D03D79"/>
    <w:rsid w:val="00D03D92"/>
    <w:rsid w:val="00D03D9A"/>
    <w:rsid w:val="00D03DC5"/>
    <w:rsid w:val="00D03EDF"/>
    <w:rsid w:val="00D04032"/>
    <w:rsid w:val="00D0426D"/>
    <w:rsid w:val="00D042F2"/>
    <w:rsid w:val="00D04326"/>
    <w:rsid w:val="00D0434C"/>
    <w:rsid w:val="00D04421"/>
    <w:rsid w:val="00D044D5"/>
    <w:rsid w:val="00D045C8"/>
    <w:rsid w:val="00D04606"/>
    <w:rsid w:val="00D0465A"/>
    <w:rsid w:val="00D04686"/>
    <w:rsid w:val="00D047F6"/>
    <w:rsid w:val="00D04895"/>
    <w:rsid w:val="00D048A0"/>
    <w:rsid w:val="00D048E0"/>
    <w:rsid w:val="00D0492C"/>
    <w:rsid w:val="00D04941"/>
    <w:rsid w:val="00D04A4B"/>
    <w:rsid w:val="00D04A4E"/>
    <w:rsid w:val="00D04B6F"/>
    <w:rsid w:val="00D04BCE"/>
    <w:rsid w:val="00D04BEE"/>
    <w:rsid w:val="00D04C00"/>
    <w:rsid w:val="00D04DEC"/>
    <w:rsid w:val="00D04E07"/>
    <w:rsid w:val="00D04E09"/>
    <w:rsid w:val="00D04ECD"/>
    <w:rsid w:val="00D05075"/>
    <w:rsid w:val="00D05172"/>
    <w:rsid w:val="00D05291"/>
    <w:rsid w:val="00D052A0"/>
    <w:rsid w:val="00D052D7"/>
    <w:rsid w:val="00D052F2"/>
    <w:rsid w:val="00D05376"/>
    <w:rsid w:val="00D053D9"/>
    <w:rsid w:val="00D0550C"/>
    <w:rsid w:val="00D05631"/>
    <w:rsid w:val="00D0568F"/>
    <w:rsid w:val="00D057AA"/>
    <w:rsid w:val="00D0582D"/>
    <w:rsid w:val="00D05883"/>
    <w:rsid w:val="00D059C5"/>
    <w:rsid w:val="00D059E9"/>
    <w:rsid w:val="00D05A56"/>
    <w:rsid w:val="00D05BF8"/>
    <w:rsid w:val="00D05C51"/>
    <w:rsid w:val="00D05C8D"/>
    <w:rsid w:val="00D05D0E"/>
    <w:rsid w:val="00D05D91"/>
    <w:rsid w:val="00D05E04"/>
    <w:rsid w:val="00D05FB7"/>
    <w:rsid w:val="00D0617D"/>
    <w:rsid w:val="00D0621D"/>
    <w:rsid w:val="00D0622E"/>
    <w:rsid w:val="00D0623F"/>
    <w:rsid w:val="00D06280"/>
    <w:rsid w:val="00D063C9"/>
    <w:rsid w:val="00D06426"/>
    <w:rsid w:val="00D067EC"/>
    <w:rsid w:val="00D068E2"/>
    <w:rsid w:val="00D069F7"/>
    <w:rsid w:val="00D06B0E"/>
    <w:rsid w:val="00D06C0C"/>
    <w:rsid w:val="00D06C81"/>
    <w:rsid w:val="00D06EC8"/>
    <w:rsid w:val="00D07057"/>
    <w:rsid w:val="00D070BB"/>
    <w:rsid w:val="00D071B4"/>
    <w:rsid w:val="00D0720F"/>
    <w:rsid w:val="00D0722C"/>
    <w:rsid w:val="00D072B8"/>
    <w:rsid w:val="00D0735C"/>
    <w:rsid w:val="00D07433"/>
    <w:rsid w:val="00D0747E"/>
    <w:rsid w:val="00D075C8"/>
    <w:rsid w:val="00D075D9"/>
    <w:rsid w:val="00D075E5"/>
    <w:rsid w:val="00D07656"/>
    <w:rsid w:val="00D0774F"/>
    <w:rsid w:val="00D077B4"/>
    <w:rsid w:val="00D07812"/>
    <w:rsid w:val="00D07852"/>
    <w:rsid w:val="00D07953"/>
    <w:rsid w:val="00D07968"/>
    <w:rsid w:val="00D07A28"/>
    <w:rsid w:val="00D07A66"/>
    <w:rsid w:val="00D07A71"/>
    <w:rsid w:val="00D07B55"/>
    <w:rsid w:val="00D07E91"/>
    <w:rsid w:val="00D07F02"/>
    <w:rsid w:val="00D100F1"/>
    <w:rsid w:val="00D10102"/>
    <w:rsid w:val="00D1020D"/>
    <w:rsid w:val="00D102E3"/>
    <w:rsid w:val="00D1033C"/>
    <w:rsid w:val="00D1038B"/>
    <w:rsid w:val="00D103B8"/>
    <w:rsid w:val="00D103EB"/>
    <w:rsid w:val="00D1059F"/>
    <w:rsid w:val="00D10832"/>
    <w:rsid w:val="00D10836"/>
    <w:rsid w:val="00D10960"/>
    <w:rsid w:val="00D109A7"/>
    <w:rsid w:val="00D109B7"/>
    <w:rsid w:val="00D109D7"/>
    <w:rsid w:val="00D10B68"/>
    <w:rsid w:val="00D10D9E"/>
    <w:rsid w:val="00D10F16"/>
    <w:rsid w:val="00D1103F"/>
    <w:rsid w:val="00D11120"/>
    <w:rsid w:val="00D11545"/>
    <w:rsid w:val="00D11566"/>
    <w:rsid w:val="00D1157A"/>
    <w:rsid w:val="00D11666"/>
    <w:rsid w:val="00D116CA"/>
    <w:rsid w:val="00D116D4"/>
    <w:rsid w:val="00D1174F"/>
    <w:rsid w:val="00D11959"/>
    <w:rsid w:val="00D119A5"/>
    <w:rsid w:val="00D119EB"/>
    <w:rsid w:val="00D11B8B"/>
    <w:rsid w:val="00D11CE2"/>
    <w:rsid w:val="00D11D5A"/>
    <w:rsid w:val="00D11E4F"/>
    <w:rsid w:val="00D11F5D"/>
    <w:rsid w:val="00D11FBF"/>
    <w:rsid w:val="00D1203C"/>
    <w:rsid w:val="00D1209F"/>
    <w:rsid w:val="00D1226B"/>
    <w:rsid w:val="00D1237B"/>
    <w:rsid w:val="00D123DD"/>
    <w:rsid w:val="00D1241A"/>
    <w:rsid w:val="00D126A2"/>
    <w:rsid w:val="00D12765"/>
    <w:rsid w:val="00D1284E"/>
    <w:rsid w:val="00D12A9A"/>
    <w:rsid w:val="00D12B5E"/>
    <w:rsid w:val="00D12C1A"/>
    <w:rsid w:val="00D12C53"/>
    <w:rsid w:val="00D12C6D"/>
    <w:rsid w:val="00D12D40"/>
    <w:rsid w:val="00D12D7D"/>
    <w:rsid w:val="00D12DA8"/>
    <w:rsid w:val="00D12DDB"/>
    <w:rsid w:val="00D12DFA"/>
    <w:rsid w:val="00D12E3D"/>
    <w:rsid w:val="00D1310D"/>
    <w:rsid w:val="00D131FD"/>
    <w:rsid w:val="00D13325"/>
    <w:rsid w:val="00D1337D"/>
    <w:rsid w:val="00D13442"/>
    <w:rsid w:val="00D135B1"/>
    <w:rsid w:val="00D135CB"/>
    <w:rsid w:val="00D1376B"/>
    <w:rsid w:val="00D1378E"/>
    <w:rsid w:val="00D13843"/>
    <w:rsid w:val="00D138A3"/>
    <w:rsid w:val="00D13AF3"/>
    <w:rsid w:val="00D13B99"/>
    <w:rsid w:val="00D13C9E"/>
    <w:rsid w:val="00D13CC1"/>
    <w:rsid w:val="00D13E6B"/>
    <w:rsid w:val="00D13EA7"/>
    <w:rsid w:val="00D13F3F"/>
    <w:rsid w:val="00D13F74"/>
    <w:rsid w:val="00D13FE2"/>
    <w:rsid w:val="00D1407E"/>
    <w:rsid w:val="00D14196"/>
    <w:rsid w:val="00D14211"/>
    <w:rsid w:val="00D1422F"/>
    <w:rsid w:val="00D14310"/>
    <w:rsid w:val="00D14520"/>
    <w:rsid w:val="00D1461A"/>
    <w:rsid w:val="00D14634"/>
    <w:rsid w:val="00D14670"/>
    <w:rsid w:val="00D14731"/>
    <w:rsid w:val="00D14746"/>
    <w:rsid w:val="00D1477C"/>
    <w:rsid w:val="00D148C1"/>
    <w:rsid w:val="00D148EC"/>
    <w:rsid w:val="00D149C2"/>
    <w:rsid w:val="00D149C4"/>
    <w:rsid w:val="00D14C59"/>
    <w:rsid w:val="00D14CC4"/>
    <w:rsid w:val="00D14CDD"/>
    <w:rsid w:val="00D14CFD"/>
    <w:rsid w:val="00D14D7D"/>
    <w:rsid w:val="00D14E0E"/>
    <w:rsid w:val="00D151DE"/>
    <w:rsid w:val="00D1526C"/>
    <w:rsid w:val="00D152DC"/>
    <w:rsid w:val="00D152FF"/>
    <w:rsid w:val="00D1537F"/>
    <w:rsid w:val="00D15410"/>
    <w:rsid w:val="00D155B5"/>
    <w:rsid w:val="00D1565D"/>
    <w:rsid w:val="00D156EB"/>
    <w:rsid w:val="00D15818"/>
    <w:rsid w:val="00D15844"/>
    <w:rsid w:val="00D1585B"/>
    <w:rsid w:val="00D158EB"/>
    <w:rsid w:val="00D15936"/>
    <w:rsid w:val="00D1595A"/>
    <w:rsid w:val="00D15B6C"/>
    <w:rsid w:val="00D15B8A"/>
    <w:rsid w:val="00D15C64"/>
    <w:rsid w:val="00D15CD1"/>
    <w:rsid w:val="00D15F17"/>
    <w:rsid w:val="00D16220"/>
    <w:rsid w:val="00D1642B"/>
    <w:rsid w:val="00D165DB"/>
    <w:rsid w:val="00D16727"/>
    <w:rsid w:val="00D167BC"/>
    <w:rsid w:val="00D168A6"/>
    <w:rsid w:val="00D168BE"/>
    <w:rsid w:val="00D16A45"/>
    <w:rsid w:val="00D16AE7"/>
    <w:rsid w:val="00D16AFF"/>
    <w:rsid w:val="00D16B3B"/>
    <w:rsid w:val="00D16BCF"/>
    <w:rsid w:val="00D16D8F"/>
    <w:rsid w:val="00D16ED2"/>
    <w:rsid w:val="00D16EEB"/>
    <w:rsid w:val="00D16F0F"/>
    <w:rsid w:val="00D16F5D"/>
    <w:rsid w:val="00D17061"/>
    <w:rsid w:val="00D1730F"/>
    <w:rsid w:val="00D17383"/>
    <w:rsid w:val="00D17875"/>
    <w:rsid w:val="00D17920"/>
    <w:rsid w:val="00D17A11"/>
    <w:rsid w:val="00D17BE6"/>
    <w:rsid w:val="00D17C5D"/>
    <w:rsid w:val="00D17C78"/>
    <w:rsid w:val="00D17E5F"/>
    <w:rsid w:val="00D17EBF"/>
    <w:rsid w:val="00D17F4B"/>
    <w:rsid w:val="00D17F7A"/>
    <w:rsid w:val="00D200F6"/>
    <w:rsid w:val="00D200FF"/>
    <w:rsid w:val="00D201B5"/>
    <w:rsid w:val="00D202D4"/>
    <w:rsid w:val="00D20336"/>
    <w:rsid w:val="00D203E2"/>
    <w:rsid w:val="00D204B1"/>
    <w:rsid w:val="00D204CD"/>
    <w:rsid w:val="00D2064A"/>
    <w:rsid w:val="00D2068F"/>
    <w:rsid w:val="00D20696"/>
    <w:rsid w:val="00D208D9"/>
    <w:rsid w:val="00D2097D"/>
    <w:rsid w:val="00D209CE"/>
    <w:rsid w:val="00D20C3A"/>
    <w:rsid w:val="00D20CA7"/>
    <w:rsid w:val="00D20D51"/>
    <w:rsid w:val="00D20D58"/>
    <w:rsid w:val="00D20EBF"/>
    <w:rsid w:val="00D20EF3"/>
    <w:rsid w:val="00D20FE3"/>
    <w:rsid w:val="00D21039"/>
    <w:rsid w:val="00D21067"/>
    <w:rsid w:val="00D21084"/>
    <w:rsid w:val="00D210EB"/>
    <w:rsid w:val="00D21145"/>
    <w:rsid w:val="00D21247"/>
    <w:rsid w:val="00D21352"/>
    <w:rsid w:val="00D21568"/>
    <w:rsid w:val="00D215B9"/>
    <w:rsid w:val="00D215D6"/>
    <w:rsid w:val="00D21661"/>
    <w:rsid w:val="00D21669"/>
    <w:rsid w:val="00D217D9"/>
    <w:rsid w:val="00D217FF"/>
    <w:rsid w:val="00D218CC"/>
    <w:rsid w:val="00D218EF"/>
    <w:rsid w:val="00D21924"/>
    <w:rsid w:val="00D219F3"/>
    <w:rsid w:val="00D21A05"/>
    <w:rsid w:val="00D21A47"/>
    <w:rsid w:val="00D21BF2"/>
    <w:rsid w:val="00D21C9D"/>
    <w:rsid w:val="00D21CA3"/>
    <w:rsid w:val="00D21CDB"/>
    <w:rsid w:val="00D21D4D"/>
    <w:rsid w:val="00D21ED4"/>
    <w:rsid w:val="00D21F31"/>
    <w:rsid w:val="00D21F73"/>
    <w:rsid w:val="00D21FF4"/>
    <w:rsid w:val="00D22001"/>
    <w:rsid w:val="00D2200F"/>
    <w:rsid w:val="00D22010"/>
    <w:rsid w:val="00D22099"/>
    <w:rsid w:val="00D22221"/>
    <w:rsid w:val="00D2222A"/>
    <w:rsid w:val="00D2243F"/>
    <w:rsid w:val="00D22671"/>
    <w:rsid w:val="00D2268B"/>
    <w:rsid w:val="00D226E6"/>
    <w:rsid w:val="00D22801"/>
    <w:rsid w:val="00D22918"/>
    <w:rsid w:val="00D2295B"/>
    <w:rsid w:val="00D22A48"/>
    <w:rsid w:val="00D22B32"/>
    <w:rsid w:val="00D22B3C"/>
    <w:rsid w:val="00D22BF4"/>
    <w:rsid w:val="00D22D1F"/>
    <w:rsid w:val="00D22D62"/>
    <w:rsid w:val="00D22DF6"/>
    <w:rsid w:val="00D22EA7"/>
    <w:rsid w:val="00D22FD5"/>
    <w:rsid w:val="00D2306A"/>
    <w:rsid w:val="00D23104"/>
    <w:rsid w:val="00D2327C"/>
    <w:rsid w:val="00D23289"/>
    <w:rsid w:val="00D23588"/>
    <w:rsid w:val="00D23660"/>
    <w:rsid w:val="00D236C0"/>
    <w:rsid w:val="00D236E9"/>
    <w:rsid w:val="00D23738"/>
    <w:rsid w:val="00D23899"/>
    <w:rsid w:val="00D2393E"/>
    <w:rsid w:val="00D23A2F"/>
    <w:rsid w:val="00D23CA9"/>
    <w:rsid w:val="00D23D16"/>
    <w:rsid w:val="00D23D72"/>
    <w:rsid w:val="00D23DAE"/>
    <w:rsid w:val="00D23E3C"/>
    <w:rsid w:val="00D24075"/>
    <w:rsid w:val="00D240B8"/>
    <w:rsid w:val="00D24147"/>
    <w:rsid w:val="00D2417E"/>
    <w:rsid w:val="00D24247"/>
    <w:rsid w:val="00D242EC"/>
    <w:rsid w:val="00D242FE"/>
    <w:rsid w:val="00D2443C"/>
    <w:rsid w:val="00D245B4"/>
    <w:rsid w:val="00D24741"/>
    <w:rsid w:val="00D247B3"/>
    <w:rsid w:val="00D248F7"/>
    <w:rsid w:val="00D24941"/>
    <w:rsid w:val="00D24A2C"/>
    <w:rsid w:val="00D24A5B"/>
    <w:rsid w:val="00D24AD6"/>
    <w:rsid w:val="00D24B92"/>
    <w:rsid w:val="00D24BA2"/>
    <w:rsid w:val="00D24C35"/>
    <w:rsid w:val="00D24C3B"/>
    <w:rsid w:val="00D24DB3"/>
    <w:rsid w:val="00D24EB4"/>
    <w:rsid w:val="00D24F88"/>
    <w:rsid w:val="00D2503C"/>
    <w:rsid w:val="00D250F6"/>
    <w:rsid w:val="00D2517D"/>
    <w:rsid w:val="00D2518C"/>
    <w:rsid w:val="00D252F3"/>
    <w:rsid w:val="00D25352"/>
    <w:rsid w:val="00D25360"/>
    <w:rsid w:val="00D25373"/>
    <w:rsid w:val="00D254A8"/>
    <w:rsid w:val="00D2552E"/>
    <w:rsid w:val="00D25625"/>
    <w:rsid w:val="00D25779"/>
    <w:rsid w:val="00D25792"/>
    <w:rsid w:val="00D2579F"/>
    <w:rsid w:val="00D25926"/>
    <w:rsid w:val="00D2592C"/>
    <w:rsid w:val="00D25967"/>
    <w:rsid w:val="00D25975"/>
    <w:rsid w:val="00D25A4B"/>
    <w:rsid w:val="00D25A6A"/>
    <w:rsid w:val="00D25ABD"/>
    <w:rsid w:val="00D25B2A"/>
    <w:rsid w:val="00D25BB6"/>
    <w:rsid w:val="00D25CFF"/>
    <w:rsid w:val="00D26001"/>
    <w:rsid w:val="00D26038"/>
    <w:rsid w:val="00D26072"/>
    <w:rsid w:val="00D26108"/>
    <w:rsid w:val="00D263DB"/>
    <w:rsid w:val="00D263DD"/>
    <w:rsid w:val="00D26469"/>
    <w:rsid w:val="00D264C9"/>
    <w:rsid w:val="00D26826"/>
    <w:rsid w:val="00D2684F"/>
    <w:rsid w:val="00D26859"/>
    <w:rsid w:val="00D269B4"/>
    <w:rsid w:val="00D26C48"/>
    <w:rsid w:val="00D26CB9"/>
    <w:rsid w:val="00D26CCF"/>
    <w:rsid w:val="00D26D7C"/>
    <w:rsid w:val="00D26E19"/>
    <w:rsid w:val="00D26F7D"/>
    <w:rsid w:val="00D26FC0"/>
    <w:rsid w:val="00D2708A"/>
    <w:rsid w:val="00D2710D"/>
    <w:rsid w:val="00D2716A"/>
    <w:rsid w:val="00D2718E"/>
    <w:rsid w:val="00D271B3"/>
    <w:rsid w:val="00D272C3"/>
    <w:rsid w:val="00D27355"/>
    <w:rsid w:val="00D2735A"/>
    <w:rsid w:val="00D27481"/>
    <w:rsid w:val="00D274F6"/>
    <w:rsid w:val="00D27524"/>
    <w:rsid w:val="00D2760D"/>
    <w:rsid w:val="00D27825"/>
    <w:rsid w:val="00D27931"/>
    <w:rsid w:val="00D2796E"/>
    <w:rsid w:val="00D279A7"/>
    <w:rsid w:val="00D27B65"/>
    <w:rsid w:val="00D27B9B"/>
    <w:rsid w:val="00D27BA8"/>
    <w:rsid w:val="00D27CA7"/>
    <w:rsid w:val="00D27D44"/>
    <w:rsid w:val="00D27E0E"/>
    <w:rsid w:val="00D27EA0"/>
    <w:rsid w:val="00D27F9A"/>
    <w:rsid w:val="00D3006D"/>
    <w:rsid w:val="00D30131"/>
    <w:rsid w:val="00D30150"/>
    <w:rsid w:val="00D30174"/>
    <w:rsid w:val="00D301B1"/>
    <w:rsid w:val="00D301BF"/>
    <w:rsid w:val="00D304F1"/>
    <w:rsid w:val="00D3053B"/>
    <w:rsid w:val="00D3054F"/>
    <w:rsid w:val="00D3072A"/>
    <w:rsid w:val="00D30833"/>
    <w:rsid w:val="00D3092B"/>
    <w:rsid w:val="00D309E0"/>
    <w:rsid w:val="00D30B91"/>
    <w:rsid w:val="00D30C55"/>
    <w:rsid w:val="00D30CEF"/>
    <w:rsid w:val="00D30E2C"/>
    <w:rsid w:val="00D30E37"/>
    <w:rsid w:val="00D30E66"/>
    <w:rsid w:val="00D3102E"/>
    <w:rsid w:val="00D3104E"/>
    <w:rsid w:val="00D3108D"/>
    <w:rsid w:val="00D310E3"/>
    <w:rsid w:val="00D31244"/>
    <w:rsid w:val="00D312C2"/>
    <w:rsid w:val="00D312CC"/>
    <w:rsid w:val="00D314E1"/>
    <w:rsid w:val="00D317EA"/>
    <w:rsid w:val="00D31805"/>
    <w:rsid w:val="00D318D0"/>
    <w:rsid w:val="00D31934"/>
    <w:rsid w:val="00D319B0"/>
    <w:rsid w:val="00D319B8"/>
    <w:rsid w:val="00D31A66"/>
    <w:rsid w:val="00D31B66"/>
    <w:rsid w:val="00D31C33"/>
    <w:rsid w:val="00D31E5D"/>
    <w:rsid w:val="00D31E66"/>
    <w:rsid w:val="00D31FF4"/>
    <w:rsid w:val="00D31FFB"/>
    <w:rsid w:val="00D32113"/>
    <w:rsid w:val="00D32173"/>
    <w:rsid w:val="00D322B0"/>
    <w:rsid w:val="00D3239C"/>
    <w:rsid w:val="00D323D5"/>
    <w:rsid w:val="00D3245C"/>
    <w:rsid w:val="00D324FA"/>
    <w:rsid w:val="00D325D2"/>
    <w:rsid w:val="00D3266F"/>
    <w:rsid w:val="00D327BA"/>
    <w:rsid w:val="00D328DA"/>
    <w:rsid w:val="00D3298F"/>
    <w:rsid w:val="00D32994"/>
    <w:rsid w:val="00D32A85"/>
    <w:rsid w:val="00D32B22"/>
    <w:rsid w:val="00D32B99"/>
    <w:rsid w:val="00D32C35"/>
    <w:rsid w:val="00D32D77"/>
    <w:rsid w:val="00D32D94"/>
    <w:rsid w:val="00D32E1D"/>
    <w:rsid w:val="00D32E67"/>
    <w:rsid w:val="00D32F43"/>
    <w:rsid w:val="00D330EA"/>
    <w:rsid w:val="00D33181"/>
    <w:rsid w:val="00D331C1"/>
    <w:rsid w:val="00D3343A"/>
    <w:rsid w:val="00D33479"/>
    <w:rsid w:val="00D334FD"/>
    <w:rsid w:val="00D33593"/>
    <w:rsid w:val="00D335BB"/>
    <w:rsid w:val="00D335ED"/>
    <w:rsid w:val="00D3362D"/>
    <w:rsid w:val="00D33718"/>
    <w:rsid w:val="00D3378F"/>
    <w:rsid w:val="00D3385D"/>
    <w:rsid w:val="00D338F0"/>
    <w:rsid w:val="00D339C6"/>
    <w:rsid w:val="00D33A7B"/>
    <w:rsid w:val="00D33A87"/>
    <w:rsid w:val="00D33A93"/>
    <w:rsid w:val="00D33B68"/>
    <w:rsid w:val="00D33D18"/>
    <w:rsid w:val="00D33DAC"/>
    <w:rsid w:val="00D33E7B"/>
    <w:rsid w:val="00D33FD9"/>
    <w:rsid w:val="00D3408D"/>
    <w:rsid w:val="00D3412F"/>
    <w:rsid w:val="00D34202"/>
    <w:rsid w:val="00D34299"/>
    <w:rsid w:val="00D342D4"/>
    <w:rsid w:val="00D342EF"/>
    <w:rsid w:val="00D34342"/>
    <w:rsid w:val="00D343E1"/>
    <w:rsid w:val="00D345BC"/>
    <w:rsid w:val="00D345FC"/>
    <w:rsid w:val="00D34735"/>
    <w:rsid w:val="00D348F0"/>
    <w:rsid w:val="00D3496D"/>
    <w:rsid w:val="00D349F3"/>
    <w:rsid w:val="00D34B99"/>
    <w:rsid w:val="00D34BAE"/>
    <w:rsid w:val="00D34C49"/>
    <w:rsid w:val="00D34EF6"/>
    <w:rsid w:val="00D34FFD"/>
    <w:rsid w:val="00D35032"/>
    <w:rsid w:val="00D350E0"/>
    <w:rsid w:val="00D35183"/>
    <w:rsid w:val="00D351BE"/>
    <w:rsid w:val="00D352B3"/>
    <w:rsid w:val="00D3535A"/>
    <w:rsid w:val="00D35367"/>
    <w:rsid w:val="00D3539A"/>
    <w:rsid w:val="00D3549F"/>
    <w:rsid w:val="00D354A4"/>
    <w:rsid w:val="00D354B9"/>
    <w:rsid w:val="00D3571E"/>
    <w:rsid w:val="00D35769"/>
    <w:rsid w:val="00D359CF"/>
    <w:rsid w:val="00D35A47"/>
    <w:rsid w:val="00D35A5E"/>
    <w:rsid w:val="00D35D98"/>
    <w:rsid w:val="00D35D9C"/>
    <w:rsid w:val="00D35EC0"/>
    <w:rsid w:val="00D35EE3"/>
    <w:rsid w:val="00D35F53"/>
    <w:rsid w:val="00D35FEE"/>
    <w:rsid w:val="00D360A7"/>
    <w:rsid w:val="00D362D1"/>
    <w:rsid w:val="00D362E0"/>
    <w:rsid w:val="00D36325"/>
    <w:rsid w:val="00D36470"/>
    <w:rsid w:val="00D36482"/>
    <w:rsid w:val="00D364F3"/>
    <w:rsid w:val="00D36622"/>
    <w:rsid w:val="00D36652"/>
    <w:rsid w:val="00D366FB"/>
    <w:rsid w:val="00D367F9"/>
    <w:rsid w:val="00D36801"/>
    <w:rsid w:val="00D36904"/>
    <w:rsid w:val="00D3697F"/>
    <w:rsid w:val="00D36A83"/>
    <w:rsid w:val="00D36B23"/>
    <w:rsid w:val="00D36BBA"/>
    <w:rsid w:val="00D36CB5"/>
    <w:rsid w:val="00D36D09"/>
    <w:rsid w:val="00D36E5B"/>
    <w:rsid w:val="00D36EA8"/>
    <w:rsid w:val="00D36EB9"/>
    <w:rsid w:val="00D36ED1"/>
    <w:rsid w:val="00D36EFE"/>
    <w:rsid w:val="00D36F60"/>
    <w:rsid w:val="00D371C8"/>
    <w:rsid w:val="00D372BB"/>
    <w:rsid w:val="00D372DF"/>
    <w:rsid w:val="00D37350"/>
    <w:rsid w:val="00D3746A"/>
    <w:rsid w:val="00D374B6"/>
    <w:rsid w:val="00D37602"/>
    <w:rsid w:val="00D376E4"/>
    <w:rsid w:val="00D37908"/>
    <w:rsid w:val="00D3793F"/>
    <w:rsid w:val="00D37A1D"/>
    <w:rsid w:val="00D37B32"/>
    <w:rsid w:val="00D37B44"/>
    <w:rsid w:val="00D37BB2"/>
    <w:rsid w:val="00D37C1E"/>
    <w:rsid w:val="00D37C57"/>
    <w:rsid w:val="00D37C8E"/>
    <w:rsid w:val="00D37D47"/>
    <w:rsid w:val="00D37E6A"/>
    <w:rsid w:val="00D37EAF"/>
    <w:rsid w:val="00D37F4C"/>
    <w:rsid w:val="00D40006"/>
    <w:rsid w:val="00D4007C"/>
    <w:rsid w:val="00D400C3"/>
    <w:rsid w:val="00D4016D"/>
    <w:rsid w:val="00D401B2"/>
    <w:rsid w:val="00D40218"/>
    <w:rsid w:val="00D402AB"/>
    <w:rsid w:val="00D403BB"/>
    <w:rsid w:val="00D4044E"/>
    <w:rsid w:val="00D40485"/>
    <w:rsid w:val="00D40585"/>
    <w:rsid w:val="00D405D2"/>
    <w:rsid w:val="00D40623"/>
    <w:rsid w:val="00D407A8"/>
    <w:rsid w:val="00D40B0F"/>
    <w:rsid w:val="00D40B58"/>
    <w:rsid w:val="00D40BDC"/>
    <w:rsid w:val="00D40C37"/>
    <w:rsid w:val="00D40E2D"/>
    <w:rsid w:val="00D40FFD"/>
    <w:rsid w:val="00D410A9"/>
    <w:rsid w:val="00D4112C"/>
    <w:rsid w:val="00D4119D"/>
    <w:rsid w:val="00D411F7"/>
    <w:rsid w:val="00D41237"/>
    <w:rsid w:val="00D4124A"/>
    <w:rsid w:val="00D412F6"/>
    <w:rsid w:val="00D4135D"/>
    <w:rsid w:val="00D413E2"/>
    <w:rsid w:val="00D41519"/>
    <w:rsid w:val="00D416C4"/>
    <w:rsid w:val="00D41765"/>
    <w:rsid w:val="00D4180C"/>
    <w:rsid w:val="00D41A48"/>
    <w:rsid w:val="00D41A6F"/>
    <w:rsid w:val="00D41C19"/>
    <w:rsid w:val="00D41C43"/>
    <w:rsid w:val="00D41D79"/>
    <w:rsid w:val="00D41DE9"/>
    <w:rsid w:val="00D41E0F"/>
    <w:rsid w:val="00D42351"/>
    <w:rsid w:val="00D424B2"/>
    <w:rsid w:val="00D42672"/>
    <w:rsid w:val="00D427CB"/>
    <w:rsid w:val="00D427CD"/>
    <w:rsid w:val="00D428CD"/>
    <w:rsid w:val="00D428FD"/>
    <w:rsid w:val="00D429C3"/>
    <w:rsid w:val="00D42ABA"/>
    <w:rsid w:val="00D42B79"/>
    <w:rsid w:val="00D42C17"/>
    <w:rsid w:val="00D42CDC"/>
    <w:rsid w:val="00D42D4B"/>
    <w:rsid w:val="00D42E4D"/>
    <w:rsid w:val="00D42F64"/>
    <w:rsid w:val="00D42F9A"/>
    <w:rsid w:val="00D43197"/>
    <w:rsid w:val="00D431AD"/>
    <w:rsid w:val="00D431BE"/>
    <w:rsid w:val="00D431E4"/>
    <w:rsid w:val="00D431FF"/>
    <w:rsid w:val="00D4342D"/>
    <w:rsid w:val="00D43439"/>
    <w:rsid w:val="00D43594"/>
    <w:rsid w:val="00D435E5"/>
    <w:rsid w:val="00D4373B"/>
    <w:rsid w:val="00D437BB"/>
    <w:rsid w:val="00D43898"/>
    <w:rsid w:val="00D438FB"/>
    <w:rsid w:val="00D43A95"/>
    <w:rsid w:val="00D43B20"/>
    <w:rsid w:val="00D43BE4"/>
    <w:rsid w:val="00D43C99"/>
    <w:rsid w:val="00D43CA8"/>
    <w:rsid w:val="00D43CBA"/>
    <w:rsid w:val="00D43CFC"/>
    <w:rsid w:val="00D43E45"/>
    <w:rsid w:val="00D43F26"/>
    <w:rsid w:val="00D4413A"/>
    <w:rsid w:val="00D44190"/>
    <w:rsid w:val="00D442AC"/>
    <w:rsid w:val="00D44357"/>
    <w:rsid w:val="00D443FC"/>
    <w:rsid w:val="00D44432"/>
    <w:rsid w:val="00D444A9"/>
    <w:rsid w:val="00D445E8"/>
    <w:rsid w:val="00D445F2"/>
    <w:rsid w:val="00D447A9"/>
    <w:rsid w:val="00D4484C"/>
    <w:rsid w:val="00D44854"/>
    <w:rsid w:val="00D449AC"/>
    <w:rsid w:val="00D449D8"/>
    <w:rsid w:val="00D449EA"/>
    <w:rsid w:val="00D44A4A"/>
    <w:rsid w:val="00D44AD9"/>
    <w:rsid w:val="00D44BC3"/>
    <w:rsid w:val="00D44C46"/>
    <w:rsid w:val="00D44C78"/>
    <w:rsid w:val="00D44CDE"/>
    <w:rsid w:val="00D44D1B"/>
    <w:rsid w:val="00D44E21"/>
    <w:rsid w:val="00D44EE3"/>
    <w:rsid w:val="00D45005"/>
    <w:rsid w:val="00D4514A"/>
    <w:rsid w:val="00D45369"/>
    <w:rsid w:val="00D4542B"/>
    <w:rsid w:val="00D454E6"/>
    <w:rsid w:val="00D45637"/>
    <w:rsid w:val="00D45640"/>
    <w:rsid w:val="00D456B4"/>
    <w:rsid w:val="00D456F0"/>
    <w:rsid w:val="00D45747"/>
    <w:rsid w:val="00D457B2"/>
    <w:rsid w:val="00D45816"/>
    <w:rsid w:val="00D459C5"/>
    <w:rsid w:val="00D45A50"/>
    <w:rsid w:val="00D45CAC"/>
    <w:rsid w:val="00D45D11"/>
    <w:rsid w:val="00D45D37"/>
    <w:rsid w:val="00D45DDE"/>
    <w:rsid w:val="00D45E06"/>
    <w:rsid w:val="00D45E53"/>
    <w:rsid w:val="00D45EF7"/>
    <w:rsid w:val="00D46019"/>
    <w:rsid w:val="00D4607A"/>
    <w:rsid w:val="00D461E8"/>
    <w:rsid w:val="00D46223"/>
    <w:rsid w:val="00D46407"/>
    <w:rsid w:val="00D46427"/>
    <w:rsid w:val="00D46558"/>
    <w:rsid w:val="00D466E1"/>
    <w:rsid w:val="00D4676C"/>
    <w:rsid w:val="00D46807"/>
    <w:rsid w:val="00D4682C"/>
    <w:rsid w:val="00D4683E"/>
    <w:rsid w:val="00D46A54"/>
    <w:rsid w:val="00D46B0D"/>
    <w:rsid w:val="00D46B79"/>
    <w:rsid w:val="00D46BA4"/>
    <w:rsid w:val="00D46BD7"/>
    <w:rsid w:val="00D46C69"/>
    <w:rsid w:val="00D46C99"/>
    <w:rsid w:val="00D46DE0"/>
    <w:rsid w:val="00D46E5C"/>
    <w:rsid w:val="00D46F4C"/>
    <w:rsid w:val="00D472EF"/>
    <w:rsid w:val="00D472F5"/>
    <w:rsid w:val="00D473F1"/>
    <w:rsid w:val="00D47700"/>
    <w:rsid w:val="00D47789"/>
    <w:rsid w:val="00D47819"/>
    <w:rsid w:val="00D47B56"/>
    <w:rsid w:val="00D47B8C"/>
    <w:rsid w:val="00D47CAF"/>
    <w:rsid w:val="00D5011E"/>
    <w:rsid w:val="00D501BC"/>
    <w:rsid w:val="00D5053A"/>
    <w:rsid w:val="00D505BB"/>
    <w:rsid w:val="00D50621"/>
    <w:rsid w:val="00D50705"/>
    <w:rsid w:val="00D50812"/>
    <w:rsid w:val="00D50874"/>
    <w:rsid w:val="00D509FA"/>
    <w:rsid w:val="00D50A0D"/>
    <w:rsid w:val="00D50C1F"/>
    <w:rsid w:val="00D50C3D"/>
    <w:rsid w:val="00D50C49"/>
    <w:rsid w:val="00D50C60"/>
    <w:rsid w:val="00D50C7E"/>
    <w:rsid w:val="00D50CB5"/>
    <w:rsid w:val="00D50E39"/>
    <w:rsid w:val="00D50F03"/>
    <w:rsid w:val="00D51000"/>
    <w:rsid w:val="00D51010"/>
    <w:rsid w:val="00D51011"/>
    <w:rsid w:val="00D5103D"/>
    <w:rsid w:val="00D510F0"/>
    <w:rsid w:val="00D51133"/>
    <w:rsid w:val="00D512CD"/>
    <w:rsid w:val="00D51394"/>
    <w:rsid w:val="00D513D3"/>
    <w:rsid w:val="00D5140E"/>
    <w:rsid w:val="00D5144A"/>
    <w:rsid w:val="00D5144D"/>
    <w:rsid w:val="00D5145C"/>
    <w:rsid w:val="00D51595"/>
    <w:rsid w:val="00D51666"/>
    <w:rsid w:val="00D51675"/>
    <w:rsid w:val="00D51769"/>
    <w:rsid w:val="00D518CB"/>
    <w:rsid w:val="00D5194B"/>
    <w:rsid w:val="00D51A91"/>
    <w:rsid w:val="00D51BF8"/>
    <w:rsid w:val="00D51D06"/>
    <w:rsid w:val="00D51DF8"/>
    <w:rsid w:val="00D523CE"/>
    <w:rsid w:val="00D5247B"/>
    <w:rsid w:val="00D526E9"/>
    <w:rsid w:val="00D52ABB"/>
    <w:rsid w:val="00D52D81"/>
    <w:rsid w:val="00D52DB8"/>
    <w:rsid w:val="00D52E11"/>
    <w:rsid w:val="00D52F7F"/>
    <w:rsid w:val="00D530A0"/>
    <w:rsid w:val="00D53182"/>
    <w:rsid w:val="00D5328A"/>
    <w:rsid w:val="00D5353C"/>
    <w:rsid w:val="00D53574"/>
    <w:rsid w:val="00D536A9"/>
    <w:rsid w:val="00D536D0"/>
    <w:rsid w:val="00D53763"/>
    <w:rsid w:val="00D537C5"/>
    <w:rsid w:val="00D537D7"/>
    <w:rsid w:val="00D53878"/>
    <w:rsid w:val="00D538C7"/>
    <w:rsid w:val="00D53A15"/>
    <w:rsid w:val="00D53C76"/>
    <w:rsid w:val="00D53DFF"/>
    <w:rsid w:val="00D53E9B"/>
    <w:rsid w:val="00D53F2B"/>
    <w:rsid w:val="00D53F6C"/>
    <w:rsid w:val="00D5400A"/>
    <w:rsid w:val="00D540E0"/>
    <w:rsid w:val="00D541BC"/>
    <w:rsid w:val="00D542CB"/>
    <w:rsid w:val="00D54418"/>
    <w:rsid w:val="00D5448E"/>
    <w:rsid w:val="00D54662"/>
    <w:rsid w:val="00D5473C"/>
    <w:rsid w:val="00D5473E"/>
    <w:rsid w:val="00D5487B"/>
    <w:rsid w:val="00D548F6"/>
    <w:rsid w:val="00D549C0"/>
    <w:rsid w:val="00D54A4D"/>
    <w:rsid w:val="00D54A86"/>
    <w:rsid w:val="00D54B14"/>
    <w:rsid w:val="00D54C1A"/>
    <w:rsid w:val="00D54D93"/>
    <w:rsid w:val="00D54FB9"/>
    <w:rsid w:val="00D54FD8"/>
    <w:rsid w:val="00D5502E"/>
    <w:rsid w:val="00D550AE"/>
    <w:rsid w:val="00D550B1"/>
    <w:rsid w:val="00D552A7"/>
    <w:rsid w:val="00D552C9"/>
    <w:rsid w:val="00D552DE"/>
    <w:rsid w:val="00D5534E"/>
    <w:rsid w:val="00D555C4"/>
    <w:rsid w:val="00D5570B"/>
    <w:rsid w:val="00D5571D"/>
    <w:rsid w:val="00D55723"/>
    <w:rsid w:val="00D557EA"/>
    <w:rsid w:val="00D55932"/>
    <w:rsid w:val="00D55947"/>
    <w:rsid w:val="00D55BA5"/>
    <w:rsid w:val="00D55BAA"/>
    <w:rsid w:val="00D55C23"/>
    <w:rsid w:val="00D55C65"/>
    <w:rsid w:val="00D55C67"/>
    <w:rsid w:val="00D55CC9"/>
    <w:rsid w:val="00D55CE0"/>
    <w:rsid w:val="00D56046"/>
    <w:rsid w:val="00D56142"/>
    <w:rsid w:val="00D561A5"/>
    <w:rsid w:val="00D56347"/>
    <w:rsid w:val="00D56413"/>
    <w:rsid w:val="00D56421"/>
    <w:rsid w:val="00D56543"/>
    <w:rsid w:val="00D566D8"/>
    <w:rsid w:val="00D567B5"/>
    <w:rsid w:val="00D569E4"/>
    <w:rsid w:val="00D56A2F"/>
    <w:rsid w:val="00D56BC6"/>
    <w:rsid w:val="00D56C87"/>
    <w:rsid w:val="00D56ECB"/>
    <w:rsid w:val="00D57007"/>
    <w:rsid w:val="00D5707C"/>
    <w:rsid w:val="00D57251"/>
    <w:rsid w:val="00D572C1"/>
    <w:rsid w:val="00D5734B"/>
    <w:rsid w:val="00D575F3"/>
    <w:rsid w:val="00D57623"/>
    <w:rsid w:val="00D57689"/>
    <w:rsid w:val="00D57744"/>
    <w:rsid w:val="00D577A4"/>
    <w:rsid w:val="00D57827"/>
    <w:rsid w:val="00D57B25"/>
    <w:rsid w:val="00D57B28"/>
    <w:rsid w:val="00D57CE8"/>
    <w:rsid w:val="00D57E5D"/>
    <w:rsid w:val="00D57E72"/>
    <w:rsid w:val="00D57F2B"/>
    <w:rsid w:val="00D60022"/>
    <w:rsid w:val="00D6006D"/>
    <w:rsid w:val="00D6016B"/>
    <w:rsid w:val="00D6019C"/>
    <w:rsid w:val="00D601A0"/>
    <w:rsid w:val="00D60278"/>
    <w:rsid w:val="00D60288"/>
    <w:rsid w:val="00D60333"/>
    <w:rsid w:val="00D60349"/>
    <w:rsid w:val="00D604E5"/>
    <w:rsid w:val="00D60596"/>
    <w:rsid w:val="00D605DA"/>
    <w:rsid w:val="00D606C2"/>
    <w:rsid w:val="00D6077C"/>
    <w:rsid w:val="00D6093F"/>
    <w:rsid w:val="00D60AE8"/>
    <w:rsid w:val="00D60C6C"/>
    <w:rsid w:val="00D60C93"/>
    <w:rsid w:val="00D60DD8"/>
    <w:rsid w:val="00D60EAE"/>
    <w:rsid w:val="00D60FD8"/>
    <w:rsid w:val="00D61182"/>
    <w:rsid w:val="00D61202"/>
    <w:rsid w:val="00D6126E"/>
    <w:rsid w:val="00D6136C"/>
    <w:rsid w:val="00D614B8"/>
    <w:rsid w:val="00D61508"/>
    <w:rsid w:val="00D6157A"/>
    <w:rsid w:val="00D615A8"/>
    <w:rsid w:val="00D615C2"/>
    <w:rsid w:val="00D616B6"/>
    <w:rsid w:val="00D617F0"/>
    <w:rsid w:val="00D6198A"/>
    <w:rsid w:val="00D61A79"/>
    <w:rsid w:val="00D61BEA"/>
    <w:rsid w:val="00D61D0D"/>
    <w:rsid w:val="00D61D69"/>
    <w:rsid w:val="00D61D9F"/>
    <w:rsid w:val="00D61E1C"/>
    <w:rsid w:val="00D61FE5"/>
    <w:rsid w:val="00D620CB"/>
    <w:rsid w:val="00D6211D"/>
    <w:rsid w:val="00D62139"/>
    <w:rsid w:val="00D621A5"/>
    <w:rsid w:val="00D622A9"/>
    <w:rsid w:val="00D624DB"/>
    <w:rsid w:val="00D62528"/>
    <w:rsid w:val="00D6280E"/>
    <w:rsid w:val="00D628A5"/>
    <w:rsid w:val="00D629D9"/>
    <w:rsid w:val="00D629E1"/>
    <w:rsid w:val="00D62AB9"/>
    <w:rsid w:val="00D62BAF"/>
    <w:rsid w:val="00D62C4A"/>
    <w:rsid w:val="00D62CFF"/>
    <w:rsid w:val="00D62D00"/>
    <w:rsid w:val="00D62D0D"/>
    <w:rsid w:val="00D62D6E"/>
    <w:rsid w:val="00D62DA5"/>
    <w:rsid w:val="00D62DC8"/>
    <w:rsid w:val="00D62DE8"/>
    <w:rsid w:val="00D62FBE"/>
    <w:rsid w:val="00D63070"/>
    <w:rsid w:val="00D63238"/>
    <w:rsid w:val="00D6326D"/>
    <w:rsid w:val="00D63446"/>
    <w:rsid w:val="00D63603"/>
    <w:rsid w:val="00D63670"/>
    <w:rsid w:val="00D636E7"/>
    <w:rsid w:val="00D63859"/>
    <w:rsid w:val="00D638FC"/>
    <w:rsid w:val="00D63A3C"/>
    <w:rsid w:val="00D63ACD"/>
    <w:rsid w:val="00D63AFF"/>
    <w:rsid w:val="00D63B24"/>
    <w:rsid w:val="00D63C97"/>
    <w:rsid w:val="00D63D20"/>
    <w:rsid w:val="00D63D54"/>
    <w:rsid w:val="00D63EEA"/>
    <w:rsid w:val="00D6403D"/>
    <w:rsid w:val="00D64133"/>
    <w:rsid w:val="00D64210"/>
    <w:rsid w:val="00D6442D"/>
    <w:rsid w:val="00D64554"/>
    <w:rsid w:val="00D6468D"/>
    <w:rsid w:val="00D64835"/>
    <w:rsid w:val="00D649E5"/>
    <w:rsid w:val="00D64BEA"/>
    <w:rsid w:val="00D64CDB"/>
    <w:rsid w:val="00D64E31"/>
    <w:rsid w:val="00D64EB1"/>
    <w:rsid w:val="00D64EE3"/>
    <w:rsid w:val="00D64F18"/>
    <w:rsid w:val="00D64F63"/>
    <w:rsid w:val="00D650FE"/>
    <w:rsid w:val="00D6519D"/>
    <w:rsid w:val="00D65218"/>
    <w:rsid w:val="00D65258"/>
    <w:rsid w:val="00D65278"/>
    <w:rsid w:val="00D65281"/>
    <w:rsid w:val="00D65296"/>
    <w:rsid w:val="00D652E5"/>
    <w:rsid w:val="00D653F7"/>
    <w:rsid w:val="00D6559A"/>
    <w:rsid w:val="00D6564C"/>
    <w:rsid w:val="00D657CE"/>
    <w:rsid w:val="00D6581A"/>
    <w:rsid w:val="00D65844"/>
    <w:rsid w:val="00D6586E"/>
    <w:rsid w:val="00D65A34"/>
    <w:rsid w:val="00D65A95"/>
    <w:rsid w:val="00D65B01"/>
    <w:rsid w:val="00D65B37"/>
    <w:rsid w:val="00D65BD9"/>
    <w:rsid w:val="00D65CA8"/>
    <w:rsid w:val="00D65DF7"/>
    <w:rsid w:val="00D65F97"/>
    <w:rsid w:val="00D65FA6"/>
    <w:rsid w:val="00D65FA9"/>
    <w:rsid w:val="00D66077"/>
    <w:rsid w:val="00D660E7"/>
    <w:rsid w:val="00D66116"/>
    <w:rsid w:val="00D6612F"/>
    <w:rsid w:val="00D66195"/>
    <w:rsid w:val="00D6620D"/>
    <w:rsid w:val="00D66254"/>
    <w:rsid w:val="00D662C4"/>
    <w:rsid w:val="00D66436"/>
    <w:rsid w:val="00D6663A"/>
    <w:rsid w:val="00D66682"/>
    <w:rsid w:val="00D6692B"/>
    <w:rsid w:val="00D6695C"/>
    <w:rsid w:val="00D66A67"/>
    <w:rsid w:val="00D66AB0"/>
    <w:rsid w:val="00D66BF0"/>
    <w:rsid w:val="00D66CAE"/>
    <w:rsid w:val="00D66D12"/>
    <w:rsid w:val="00D66DC9"/>
    <w:rsid w:val="00D66E18"/>
    <w:rsid w:val="00D66E98"/>
    <w:rsid w:val="00D6713E"/>
    <w:rsid w:val="00D671C5"/>
    <w:rsid w:val="00D67201"/>
    <w:rsid w:val="00D67224"/>
    <w:rsid w:val="00D67264"/>
    <w:rsid w:val="00D673B4"/>
    <w:rsid w:val="00D67429"/>
    <w:rsid w:val="00D674EA"/>
    <w:rsid w:val="00D6751A"/>
    <w:rsid w:val="00D6760B"/>
    <w:rsid w:val="00D6769D"/>
    <w:rsid w:val="00D67715"/>
    <w:rsid w:val="00D6772D"/>
    <w:rsid w:val="00D679B9"/>
    <w:rsid w:val="00D67A5A"/>
    <w:rsid w:val="00D67E1B"/>
    <w:rsid w:val="00D67FD4"/>
    <w:rsid w:val="00D67FE4"/>
    <w:rsid w:val="00D70074"/>
    <w:rsid w:val="00D7010F"/>
    <w:rsid w:val="00D7014F"/>
    <w:rsid w:val="00D70239"/>
    <w:rsid w:val="00D70355"/>
    <w:rsid w:val="00D704B7"/>
    <w:rsid w:val="00D705A3"/>
    <w:rsid w:val="00D7060D"/>
    <w:rsid w:val="00D706DD"/>
    <w:rsid w:val="00D70978"/>
    <w:rsid w:val="00D70A00"/>
    <w:rsid w:val="00D70AAB"/>
    <w:rsid w:val="00D70B34"/>
    <w:rsid w:val="00D70C73"/>
    <w:rsid w:val="00D70CAB"/>
    <w:rsid w:val="00D70CFE"/>
    <w:rsid w:val="00D70D41"/>
    <w:rsid w:val="00D70DF4"/>
    <w:rsid w:val="00D70E6F"/>
    <w:rsid w:val="00D70EE0"/>
    <w:rsid w:val="00D70F3E"/>
    <w:rsid w:val="00D70FD5"/>
    <w:rsid w:val="00D7102A"/>
    <w:rsid w:val="00D71039"/>
    <w:rsid w:val="00D710DE"/>
    <w:rsid w:val="00D712A1"/>
    <w:rsid w:val="00D71311"/>
    <w:rsid w:val="00D713D0"/>
    <w:rsid w:val="00D71452"/>
    <w:rsid w:val="00D71467"/>
    <w:rsid w:val="00D7149B"/>
    <w:rsid w:val="00D714E1"/>
    <w:rsid w:val="00D715A6"/>
    <w:rsid w:val="00D71681"/>
    <w:rsid w:val="00D71B4E"/>
    <w:rsid w:val="00D71BE3"/>
    <w:rsid w:val="00D71BF7"/>
    <w:rsid w:val="00D71C18"/>
    <w:rsid w:val="00D71D6B"/>
    <w:rsid w:val="00D71DD0"/>
    <w:rsid w:val="00D71EC6"/>
    <w:rsid w:val="00D72142"/>
    <w:rsid w:val="00D721B8"/>
    <w:rsid w:val="00D7235C"/>
    <w:rsid w:val="00D7237A"/>
    <w:rsid w:val="00D723CD"/>
    <w:rsid w:val="00D72426"/>
    <w:rsid w:val="00D72442"/>
    <w:rsid w:val="00D7246B"/>
    <w:rsid w:val="00D72634"/>
    <w:rsid w:val="00D726D3"/>
    <w:rsid w:val="00D726D6"/>
    <w:rsid w:val="00D72845"/>
    <w:rsid w:val="00D72891"/>
    <w:rsid w:val="00D728D4"/>
    <w:rsid w:val="00D729DC"/>
    <w:rsid w:val="00D729FB"/>
    <w:rsid w:val="00D72C67"/>
    <w:rsid w:val="00D72CCC"/>
    <w:rsid w:val="00D72E1C"/>
    <w:rsid w:val="00D72E92"/>
    <w:rsid w:val="00D73049"/>
    <w:rsid w:val="00D73079"/>
    <w:rsid w:val="00D730CB"/>
    <w:rsid w:val="00D73178"/>
    <w:rsid w:val="00D731B2"/>
    <w:rsid w:val="00D732FA"/>
    <w:rsid w:val="00D735C4"/>
    <w:rsid w:val="00D7360F"/>
    <w:rsid w:val="00D73617"/>
    <w:rsid w:val="00D73644"/>
    <w:rsid w:val="00D73647"/>
    <w:rsid w:val="00D737C7"/>
    <w:rsid w:val="00D73824"/>
    <w:rsid w:val="00D739E7"/>
    <w:rsid w:val="00D73B35"/>
    <w:rsid w:val="00D73D92"/>
    <w:rsid w:val="00D73E30"/>
    <w:rsid w:val="00D74130"/>
    <w:rsid w:val="00D741E4"/>
    <w:rsid w:val="00D741EC"/>
    <w:rsid w:val="00D7433F"/>
    <w:rsid w:val="00D743E3"/>
    <w:rsid w:val="00D74498"/>
    <w:rsid w:val="00D74528"/>
    <w:rsid w:val="00D7461D"/>
    <w:rsid w:val="00D74657"/>
    <w:rsid w:val="00D74716"/>
    <w:rsid w:val="00D7479E"/>
    <w:rsid w:val="00D747AA"/>
    <w:rsid w:val="00D748A4"/>
    <w:rsid w:val="00D74925"/>
    <w:rsid w:val="00D74A23"/>
    <w:rsid w:val="00D74AA3"/>
    <w:rsid w:val="00D74AAD"/>
    <w:rsid w:val="00D74BB6"/>
    <w:rsid w:val="00D74C10"/>
    <w:rsid w:val="00D74C52"/>
    <w:rsid w:val="00D74CCA"/>
    <w:rsid w:val="00D74EB5"/>
    <w:rsid w:val="00D74F29"/>
    <w:rsid w:val="00D74FB0"/>
    <w:rsid w:val="00D7503E"/>
    <w:rsid w:val="00D750E7"/>
    <w:rsid w:val="00D7515A"/>
    <w:rsid w:val="00D751B9"/>
    <w:rsid w:val="00D752F1"/>
    <w:rsid w:val="00D7536C"/>
    <w:rsid w:val="00D754AD"/>
    <w:rsid w:val="00D754EB"/>
    <w:rsid w:val="00D75622"/>
    <w:rsid w:val="00D75844"/>
    <w:rsid w:val="00D758BA"/>
    <w:rsid w:val="00D758FD"/>
    <w:rsid w:val="00D7590A"/>
    <w:rsid w:val="00D759BA"/>
    <w:rsid w:val="00D75ABA"/>
    <w:rsid w:val="00D75BD2"/>
    <w:rsid w:val="00D75C19"/>
    <w:rsid w:val="00D75CB4"/>
    <w:rsid w:val="00D75CF3"/>
    <w:rsid w:val="00D75D55"/>
    <w:rsid w:val="00D75F9A"/>
    <w:rsid w:val="00D760A2"/>
    <w:rsid w:val="00D760E6"/>
    <w:rsid w:val="00D76163"/>
    <w:rsid w:val="00D7629C"/>
    <w:rsid w:val="00D763C9"/>
    <w:rsid w:val="00D7643B"/>
    <w:rsid w:val="00D7643E"/>
    <w:rsid w:val="00D76654"/>
    <w:rsid w:val="00D76672"/>
    <w:rsid w:val="00D766A5"/>
    <w:rsid w:val="00D7686C"/>
    <w:rsid w:val="00D768DD"/>
    <w:rsid w:val="00D76A5D"/>
    <w:rsid w:val="00D76BF6"/>
    <w:rsid w:val="00D76C64"/>
    <w:rsid w:val="00D76D26"/>
    <w:rsid w:val="00D76D7C"/>
    <w:rsid w:val="00D76EDD"/>
    <w:rsid w:val="00D76EEF"/>
    <w:rsid w:val="00D76F9B"/>
    <w:rsid w:val="00D76FE5"/>
    <w:rsid w:val="00D77098"/>
    <w:rsid w:val="00D771D1"/>
    <w:rsid w:val="00D77318"/>
    <w:rsid w:val="00D774EE"/>
    <w:rsid w:val="00D775D3"/>
    <w:rsid w:val="00D775ED"/>
    <w:rsid w:val="00D77629"/>
    <w:rsid w:val="00D77699"/>
    <w:rsid w:val="00D776CE"/>
    <w:rsid w:val="00D77A2A"/>
    <w:rsid w:val="00D77A7C"/>
    <w:rsid w:val="00D77B5A"/>
    <w:rsid w:val="00D77CC8"/>
    <w:rsid w:val="00D77E0D"/>
    <w:rsid w:val="00D77ED9"/>
    <w:rsid w:val="00D77FBF"/>
    <w:rsid w:val="00D77FC0"/>
    <w:rsid w:val="00D8007E"/>
    <w:rsid w:val="00D80086"/>
    <w:rsid w:val="00D80223"/>
    <w:rsid w:val="00D80273"/>
    <w:rsid w:val="00D8031B"/>
    <w:rsid w:val="00D803E6"/>
    <w:rsid w:val="00D80529"/>
    <w:rsid w:val="00D805DE"/>
    <w:rsid w:val="00D8081D"/>
    <w:rsid w:val="00D808C9"/>
    <w:rsid w:val="00D80B79"/>
    <w:rsid w:val="00D80CC7"/>
    <w:rsid w:val="00D80DD3"/>
    <w:rsid w:val="00D80E3C"/>
    <w:rsid w:val="00D80E51"/>
    <w:rsid w:val="00D80ED3"/>
    <w:rsid w:val="00D80F7E"/>
    <w:rsid w:val="00D80FAD"/>
    <w:rsid w:val="00D810ED"/>
    <w:rsid w:val="00D8115E"/>
    <w:rsid w:val="00D811D9"/>
    <w:rsid w:val="00D813CA"/>
    <w:rsid w:val="00D813EA"/>
    <w:rsid w:val="00D8147A"/>
    <w:rsid w:val="00D8149D"/>
    <w:rsid w:val="00D815A3"/>
    <w:rsid w:val="00D81624"/>
    <w:rsid w:val="00D8168D"/>
    <w:rsid w:val="00D816D9"/>
    <w:rsid w:val="00D81718"/>
    <w:rsid w:val="00D81795"/>
    <w:rsid w:val="00D81857"/>
    <w:rsid w:val="00D8185D"/>
    <w:rsid w:val="00D81938"/>
    <w:rsid w:val="00D819A9"/>
    <w:rsid w:val="00D81A68"/>
    <w:rsid w:val="00D81A78"/>
    <w:rsid w:val="00D81A88"/>
    <w:rsid w:val="00D81AD4"/>
    <w:rsid w:val="00D81C07"/>
    <w:rsid w:val="00D81C1A"/>
    <w:rsid w:val="00D81C21"/>
    <w:rsid w:val="00D81C6A"/>
    <w:rsid w:val="00D81CE2"/>
    <w:rsid w:val="00D81DA7"/>
    <w:rsid w:val="00D81DBA"/>
    <w:rsid w:val="00D81F94"/>
    <w:rsid w:val="00D82021"/>
    <w:rsid w:val="00D82046"/>
    <w:rsid w:val="00D82135"/>
    <w:rsid w:val="00D821DF"/>
    <w:rsid w:val="00D822D5"/>
    <w:rsid w:val="00D8234D"/>
    <w:rsid w:val="00D82432"/>
    <w:rsid w:val="00D8253B"/>
    <w:rsid w:val="00D8279C"/>
    <w:rsid w:val="00D82907"/>
    <w:rsid w:val="00D82913"/>
    <w:rsid w:val="00D8294A"/>
    <w:rsid w:val="00D82AC8"/>
    <w:rsid w:val="00D82AEE"/>
    <w:rsid w:val="00D82BC1"/>
    <w:rsid w:val="00D82D6B"/>
    <w:rsid w:val="00D82D8C"/>
    <w:rsid w:val="00D82DDA"/>
    <w:rsid w:val="00D82DDB"/>
    <w:rsid w:val="00D82EB9"/>
    <w:rsid w:val="00D82F0F"/>
    <w:rsid w:val="00D831E4"/>
    <w:rsid w:val="00D83216"/>
    <w:rsid w:val="00D8325C"/>
    <w:rsid w:val="00D83338"/>
    <w:rsid w:val="00D83340"/>
    <w:rsid w:val="00D83447"/>
    <w:rsid w:val="00D83544"/>
    <w:rsid w:val="00D83588"/>
    <w:rsid w:val="00D836BA"/>
    <w:rsid w:val="00D83761"/>
    <w:rsid w:val="00D837F3"/>
    <w:rsid w:val="00D83980"/>
    <w:rsid w:val="00D8399E"/>
    <w:rsid w:val="00D839D1"/>
    <w:rsid w:val="00D839F6"/>
    <w:rsid w:val="00D83A24"/>
    <w:rsid w:val="00D83AD5"/>
    <w:rsid w:val="00D83C0F"/>
    <w:rsid w:val="00D83C58"/>
    <w:rsid w:val="00D83C91"/>
    <w:rsid w:val="00D83D48"/>
    <w:rsid w:val="00D83D9E"/>
    <w:rsid w:val="00D83DA8"/>
    <w:rsid w:val="00D83E05"/>
    <w:rsid w:val="00D83F7A"/>
    <w:rsid w:val="00D83F80"/>
    <w:rsid w:val="00D83FCF"/>
    <w:rsid w:val="00D8409D"/>
    <w:rsid w:val="00D8416A"/>
    <w:rsid w:val="00D841B4"/>
    <w:rsid w:val="00D841CB"/>
    <w:rsid w:val="00D84243"/>
    <w:rsid w:val="00D8436E"/>
    <w:rsid w:val="00D843A5"/>
    <w:rsid w:val="00D843B1"/>
    <w:rsid w:val="00D843BF"/>
    <w:rsid w:val="00D84454"/>
    <w:rsid w:val="00D84477"/>
    <w:rsid w:val="00D84584"/>
    <w:rsid w:val="00D84617"/>
    <w:rsid w:val="00D8463D"/>
    <w:rsid w:val="00D846E2"/>
    <w:rsid w:val="00D84819"/>
    <w:rsid w:val="00D8486C"/>
    <w:rsid w:val="00D84A87"/>
    <w:rsid w:val="00D84AFE"/>
    <w:rsid w:val="00D84B20"/>
    <w:rsid w:val="00D84B2A"/>
    <w:rsid w:val="00D84B37"/>
    <w:rsid w:val="00D85036"/>
    <w:rsid w:val="00D850CC"/>
    <w:rsid w:val="00D850E3"/>
    <w:rsid w:val="00D851CE"/>
    <w:rsid w:val="00D8537A"/>
    <w:rsid w:val="00D853A0"/>
    <w:rsid w:val="00D8565B"/>
    <w:rsid w:val="00D85737"/>
    <w:rsid w:val="00D8577A"/>
    <w:rsid w:val="00D85785"/>
    <w:rsid w:val="00D858E6"/>
    <w:rsid w:val="00D859C0"/>
    <w:rsid w:val="00D85C5C"/>
    <w:rsid w:val="00D85C7D"/>
    <w:rsid w:val="00D85C97"/>
    <w:rsid w:val="00D85DCD"/>
    <w:rsid w:val="00D85EE1"/>
    <w:rsid w:val="00D85F8B"/>
    <w:rsid w:val="00D86029"/>
    <w:rsid w:val="00D8602E"/>
    <w:rsid w:val="00D86091"/>
    <w:rsid w:val="00D860F6"/>
    <w:rsid w:val="00D86209"/>
    <w:rsid w:val="00D86269"/>
    <w:rsid w:val="00D862D2"/>
    <w:rsid w:val="00D86381"/>
    <w:rsid w:val="00D86484"/>
    <w:rsid w:val="00D864E0"/>
    <w:rsid w:val="00D86509"/>
    <w:rsid w:val="00D8656F"/>
    <w:rsid w:val="00D86678"/>
    <w:rsid w:val="00D86688"/>
    <w:rsid w:val="00D8668C"/>
    <w:rsid w:val="00D866B5"/>
    <w:rsid w:val="00D86756"/>
    <w:rsid w:val="00D867CA"/>
    <w:rsid w:val="00D867E8"/>
    <w:rsid w:val="00D86875"/>
    <w:rsid w:val="00D868C4"/>
    <w:rsid w:val="00D8698B"/>
    <w:rsid w:val="00D869A6"/>
    <w:rsid w:val="00D86A23"/>
    <w:rsid w:val="00D86A25"/>
    <w:rsid w:val="00D86B13"/>
    <w:rsid w:val="00D86B25"/>
    <w:rsid w:val="00D86BF2"/>
    <w:rsid w:val="00D86DD6"/>
    <w:rsid w:val="00D86E67"/>
    <w:rsid w:val="00D86F14"/>
    <w:rsid w:val="00D871CD"/>
    <w:rsid w:val="00D871EA"/>
    <w:rsid w:val="00D87266"/>
    <w:rsid w:val="00D87330"/>
    <w:rsid w:val="00D873B8"/>
    <w:rsid w:val="00D87439"/>
    <w:rsid w:val="00D87517"/>
    <w:rsid w:val="00D875B5"/>
    <w:rsid w:val="00D87687"/>
    <w:rsid w:val="00D87841"/>
    <w:rsid w:val="00D87844"/>
    <w:rsid w:val="00D8789D"/>
    <w:rsid w:val="00D878F7"/>
    <w:rsid w:val="00D8791E"/>
    <w:rsid w:val="00D87B99"/>
    <w:rsid w:val="00D87CDF"/>
    <w:rsid w:val="00D90325"/>
    <w:rsid w:val="00D903BC"/>
    <w:rsid w:val="00D90453"/>
    <w:rsid w:val="00D90472"/>
    <w:rsid w:val="00D9048D"/>
    <w:rsid w:val="00D904FD"/>
    <w:rsid w:val="00D90504"/>
    <w:rsid w:val="00D905E7"/>
    <w:rsid w:val="00D905EB"/>
    <w:rsid w:val="00D905F8"/>
    <w:rsid w:val="00D906A2"/>
    <w:rsid w:val="00D90702"/>
    <w:rsid w:val="00D90738"/>
    <w:rsid w:val="00D90823"/>
    <w:rsid w:val="00D9086B"/>
    <w:rsid w:val="00D9098F"/>
    <w:rsid w:val="00D90A40"/>
    <w:rsid w:val="00D90AEC"/>
    <w:rsid w:val="00D90B42"/>
    <w:rsid w:val="00D90B68"/>
    <w:rsid w:val="00D90B7D"/>
    <w:rsid w:val="00D90B93"/>
    <w:rsid w:val="00D90C1F"/>
    <w:rsid w:val="00D90C62"/>
    <w:rsid w:val="00D90C6C"/>
    <w:rsid w:val="00D90D5E"/>
    <w:rsid w:val="00D90E23"/>
    <w:rsid w:val="00D90F97"/>
    <w:rsid w:val="00D91219"/>
    <w:rsid w:val="00D9139D"/>
    <w:rsid w:val="00D9139E"/>
    <w:rsid w:val="00D913A5"/>
    <w:rsid w:val="00D913DA"/>
    <w:rsid w:val="00D914D3"/>
    <w:rsid w:val="00D91503"/>
    <w:rsid w:val="00D91599"/>
    <w:rsid w:val="00D916CB"/>
    <w:rsid w:val="00D91721"/>
    <w:rsid w:val="00D91772"/>
    <w:rsid w:val="00D91780"/>
    <w:rsid w:val="00D919DF"/>
    <w:rsid w:val="00D91A19"/>
    <w:rsid w:val="00D91B3B"/>
    <w:rsid w:val="00D91B8C"/>
    <w:rsid w:val="00D91BE4"/>
    <w:rsid w:val="00D91CD0"/>
    <w:rsid w:val="00D91D6B"/>
    <w:rsid w:val="00D91D98"/>
    <w:rsid w:val="00D91E70"/>
    <w:rsid w:val="00D91EDE"/>
    <w:rsid w:val="00D91F39"/>
    <w:rsid w:val="00D91FB3"/>
    <w:rsid w:val="00D9209E"/>
    <w:rsid w:val="00D9224F"/>
    <w:rsid w:val="00D923AB"/>
    <w:rsid w:val="00D92439"/>
    <w:rsid w:val="00D9247D"/>
    <w:rsid w:val="00D92552"/>
    <w:rsid w:val="00D925CF"/>
    <w:rsid w:val="00D9263A"/>
    <w:rsid w:val="00D926C0"/>
    <w:rsid w:val="00D926DD"/>
    <w:rsid w:val="00D92799"/>
    <w:rsid w:val="00D927C1"/>
    <w:rsid w:val="00D92835"/>
    <w:rsid w:val="00D92868"/>
    <w:rsid w:val="00D92876"/>
    <w:rsid w:val="00D928D7"/>
    <w:rsid w:val="00D928DA"/>
    <w:rsid w:val="00D9294F"/>
    <w:rsid w:val="00D929A2"/>
    <w:rsid w:val="00D929CE"/>
    <w:rsid w:val="00D92A3B"/>
    <w:rsid w:val="00D92A5A"/>
    <w:rsid w:val="00D92B8E"/>
    <w:rsid w:val="00D92BD8"/>
    <w:rsid w:val="00D92D2A"/>
    <w:rsid w:val="00D92D9C"/>
    <w:rsid w:val="00D92E82"/>
    <w:rsid w:val="00D92F7F"/>
    <w:rsid w:val="00D9301A"/>
    <w:rsid w:val="00D931D7"/>
    <w:rsid w:val="00D931D8"/>
    <w:rsid w:val="00D9333D"/>
    <w:rsid w:val="00D933F2"/>
    <w:rsid w:val="00D93469"/>
    <w:rsid w:val="00D934BA"/>
    <w:rsid w:val="00D93577"/>
    <w:rsid w:val="00D9359D"/>
    <w:rsid w:val="00D936D8"/>
    <w:rsid w:val="00D938AA"/>
    <w:rsid w:val="00D93A20"/>
    <w:rsid w:val="00D93A76"/>
    <w:rsid w:val="00D93ABA"/>
    <w:rsid w:val="00D93ADC"/>
    <w:rsid w:val="00D93B45"/>
    <w:rsid w:val="00D93B57"/>
    <w:rsid w:val="00D93C18"/>
    <w:rsid w:val="00D93C78"/>
    <w:rsid w:val="00D93CA9"/>
    <w:rsid w:val="00D93DA7"/>
    <w:rsid w:val="00D93FF9"/>
    <w:rsid w:val="00D9404D"/>
    <w:rsid w:val="00D9404E"/>
    <w:rsid w:val="00D94055"/>
    <w:rsid w:val="00D9416C"/>
    <w:rsid w:val="00D941F4"/>
    <w:rsid w:val="00D9440C"/>
    <w:rsid w:val="00D94696"/>
    <w:rsid w:val="00D94718"/>
    <w:rsid w:val="00D94749"/>
    <w:rsid w:val="00D947C9"/>
    <w:rsid w:val="00D948A4"/>
    <w:rsid w:val="00D9494B"/>
    <w:rsid w:val="00D949ED"/>
    <w:rsid w:val="00D94A29"/>
    <w:rsid w:val="00D94AC6"/>
    <w:rsid w:val="00D94B5A"/>
    <w:rsid w:val="00D94D6F"/>
    <w:rsid w:val="00D94DAB"/>
    <w:rsid w:val="00D94EBD"/>
    <w:rsid w:val="00D94EF5"/>
    <w:rsid w:val="00D95103"/>
    <w:rsid w:val="00D95176"/>
    <w:rsid w:val="00D95184"/>
    <w:rsid w:val="00D951DB"/>
    <w:rsid w:val="00D9523B"/>
    <w:rsid w:val="00D952AA"/>
    <w:rsid w:val="00D95418"/>
    <w:rsid w:val="00D954AD"/>
    <w:rsid w:val="00D95559"/>
    <w:rsid w:val="00D955ED"/>
    <w:rsid w:val="00D9571D"/>
    <w:rsid w:val="00D9577A"/>
    <w:rsid w:val="00D957D2"/>
    <w:rsid w:val="00D95808"/>
    <w:rsid w:val="00D9589E"/>
    <w:rsid w:val="00D95A12"/>
    <w:rsid w:val="00D95AAA"/>
    <w:rsid w:val="00D95AD4"/>
    <w:rsid w:val="00D95AF6"/>
    <w:rsid w:val="00D95B5F"/>
    <w:rsid w:val="00D95CF2"/>
    <w:rsid w:val="00D95DCA"/>
    <w:rsid w:val="00D95DED"/>
    <w:rsid w:val="00D95E4C"/>
    <w:rsid w:val="00D95EE9"/>
    <w:rsid w:val="00D95F1C"/>
    <w:rsid w:val="00D95F9B"/>
    <w:rsid w:val="00D96076"/>
    <w:rsid w:val="00D9608B"/>
    <w:rsid w:val="00D961C9"/>
    <w:rsid w:val="00D9631E"/>
    <w:rsid w:val="00D963D7"/>
    <w:rsid w:val="00D964B4"/>
    <w:rsid w:val="00D9653A"/>
    <w:rsid w:val="00D965C4"/>
    <w:rsid w:val="00D966DE"/>
    <w:rsid w:val="00D966F3"/>
    <w:rsid w:val="00D96AAC"/>
    <w:rsid w:val="00D96EF8"/>
    <w:rsid w:val="00D96EFF"/>
    <w:rsid w:val="00D97024"/>
    <w:rsid w:val="00D97170"/>
    <w:rsid w:val="00D97237"/>
    <w:rsid w:val="00D97306"/>
    <w:rsid w:val="00D975B8"/>
    <w:rsid w:val="00D975D0"/>
    <w:rsid w:val="00D97646"/>
    <w:rsid w:val="00D9764F"/>
    <w:rsid w:val="00D97651"/>
    <w:rsid w:val="00D9778E"/>
    <w:rsid w:val="00D977E2"/>
    <w:rsid w:val="00D978C0"/>
    <w:rsid w:val="00D978FE"/>
    <w:rsid w:val="00D9790B"/>
    <w:rsid w:val="00D97982"/>
    <w:rsid w:val="00D97ACA"/>
    <w:rsid w:val="00D97AFB"/>
    <w:rsid w:val="00D97B65"/>
    <w:rsid w:val="00D97BE5"/>
    <w:rsid w:val="00D97E0C"/>
    <w:rsid w:val="00D97EBF"/>
    <w:rsid w:val="00D97F6C"/>
    <w:rsid w:val="00D97FAE"/>
    <w:rsid w:val="00DA0082"/>
    <w:rsid w:val="00DA00FB"/>
    <w:rsid w:val="00DA0238"/>
    <w:rsid w:val="00DA0284"/>
    <w:rsid w:val="00DA02DD"/>
    <w:rsid w:val="00DA0386"/>
    <w:rsid w:val="00DA03A5"/>
    <w:rsid w:val="00DA0463"/>
    <w:rsid w:val="00DA0465"/>
    <w:rsid w:val="00DA05AD"/>
    <w:rsid w:val="00DA05E2"/>
    <w:rsid w:val="00DA067C"/>
    <w:rsid w:val="00DA0740"/>
    <w:rsid w:val="00DA0771"/>
    <w:rsid w:val="00DA0881"/>
    <w:rsid w:val="00DA0BEC"/>
    <w:rsid w:val="00DA0C39"/>
    <w:rsid w:val="00DA0D2A"/>
    <w:rsid w:val="00DA0F9C"/>
    <w:rsid w:val="00DA10F1"/>
    <w:rsid w:val="00DA11EF"/>
    <w:rsid w:val="00DA1296"/>
    <w:rsid w:val="00DA1308"/>
    <w:rsid w:val="00DA1315"/>
    <w:rsid w:val="00DA1380"/>
    <w:rsid w:val="00DA14F5"/>
    <w:rsid w:val="00DA1532"/>
    <w:rsid w:val="00DA161B"/>
    <w:rsid w:val="00DA177B"/>
    <w:rsid w:val="00DA17EA"/>
    <w:rsid w:val="00DA1875"/>
    <w:rsid w:val="00DA191B"/>
    <w:rsid w:val="00DA191E"/>
    <w:rsid w:val="00DA1A00"/>
    <w:rsid w:val="00DA1A2C"/>
    <w:rsid w:val="00DA1A95"/>
    <w:rsid w:val="00DA1AD9"/>
    <w:rsid w:val="00DA1AF8"/>
    <w:rsid w:val="00DA1D6D"/>
    <w:rsid w:val="00DA1D7C"/>
    <w:rsid w:val="00DA1ED4"/>
    <w:rsid w:val="00DA1F3A"/>
    <w:rsid w:val="00DA1F7E"/>
    <w:rsid w:val="00DA20E7"/>
    <w:rsid w:val="00DA21EB"/>
    <w:rsid w:val="00DA2211"/>
    <w:rsid w:val="00DA228E"/>
    <w:rsid w:val="00DA22FA"/>
    <w:rsid w:val="00DA2393"/>
    <w:rsid w:val="00DA2577"/>
    <w:rsid w:val="00DA25DB"/>
    <w:rsid w:val="00DA27EB"/>
    <w:rsid w:val="00DA2858"/>
    <w:rsid w:val="00DA29E0"/>
    <w:rsid w:val="00DA2B49"/>
    <w:rsid w:val="00DA2C58"/>
    <w:rsid w:val="00DA2C8A"/>
    <w:rsid w:val="00DA2CEE"/>
    <w:rsid w:val="00DA2D94"/>
    <w:rsid w:val="00DA2E3E"/>
    <w:rsid w:val="00DA30AF"/>
    <w:rsid w:val="00DA30DA"/>
    <w:rsid w:val="00DA31A0"/>
    <w:rsid w:val="00DA33C7"/>
    <w:rsid w:val="00DA33E4"/>
    <w:rsid w:val="00DA3420"/>
    <w:rsid w:val="00DA3444"/>
    <w:rsid w:val="00DA34D1"/>
    <w:rsid w:val="00DA34E8"/>
    <w:rsid w:val="00DA354E"/>
    <w:rsid w:val="00DA354F"/>
    <w:rsid w:val="00DA3587"/>
    <w:rsid w:val="00DA3734"/>
    <w:rsid w:val="00DA3793"/>
    <w:rsid w:val="00DA3887"/>
    <w:rsid w:val="00DA38ED"/>
    <w:rsid w:val="00DA38F8"/>
    <w:rsid w:val="00DA3971"/>
    <w:rsid w:val="00DA39C8"/>
    <w:rsid w:val="00DA3B96"/>
    <w:rsid w:val="00DA3CEA"/>
    <w:rsid w:val="00DA3D16"/>
    <w:rsid w:val="00DA3E4D"/>
    <w:rsid w:val="00DA3E64"/>
    <w:rsid w:val="00DA3F18"/>
    <w:rsid w:val="00DA4038"/>
    <w:rsid w:val="00DA40D4"/>
    <w:rsid w:val="00DA4121"/>
    <w:rsid w:val="00DA41B1"/>
    <w:rsid w:val="00DA41C9"/>
    <w:rsid w:val="00DA41F3"/>
    <w:rsid w:val="00DA4220"/>
    <w:rsid w:val="00DA4396"/>
    <w:rsid w:val="00DA43E5"/>
    <w:rsid w:val="00DA4602"/>
    <w:rsid w:val="00DA473A"/>
    <w:rsid w:val="00DA474A"/>
    <w:rsid w:val="00DA47AD"/>
    <w:rsid w:val="00DA4842"/>
    <w:rsid w:val="00DA4889"/>
    <w:rsid w:val="00DA48F5"/>
    <w:rsid w:val="00DA4A46"/>
    <w:rsid w:val="00DA4BF8"/>
    <w:rsid w:val="00DA4C44"/>
    <w:rsid w:val="00DA4CF4"/>
    <w:rsid w:val="00DA4DF6"/>
    <w:rsid w:val="00DA4F4B"/>
    <w:rsid w:val="00DA4F62"/>
    <w:rsid w:val="00DA4F7C"/>
    <w:rsid w:val="00DA528E"/>
    <w:rsid w:val="00DA5430"/>
    <w:rsid w:val="00DA558A"/>
    <w:rsid w:val="00DA57F9"/>
    <w:rsid w:val="00DA596D"/>
    <w:rsid w:val="00DA597A"/>
    <w:rsid w:val="00DA59A7"/>
    <w:rsid w:val="00DA5A3C"/>
    <w:rsid w:val="00DA5CA6"/>
    <w:rsid w:val="00DA5FF8"/>
    <w:rsid w:val="00DA6050"/>
    <w:rsid w:val="00DA60D3"/>
    <w:rsid w:val="00DA60D4"/>
    <w:rsid w:val="00DA620B"/>
    <w:rsid w:val="00DA621B"/>
    <w:rsid w:val="00DA62F0"/>
    <w:rsid w:val="00DA6480"/>
    <w:rsid w:val="00DA64E7"/>
    <w:rsid w:val="00DA6636"/>
    <w:rsid w:val="00DA66D1"/>
    <w:rsid w:val="00DA6798"/>
    <w:rsid w:val="00DA67E7"/>
    <w:rsid w:val="00DA68A3"/>
    <w:rsid w:val="00DA6960"/>
    <w:rsid w:val="00DA697F"/>
    <w:rsid w:val="00DA69ED"/>
    <w:rsid w:val="00DA6AF6"/>
    <w:rsid w:val="00DA6B39"/>
    <w:rsid w:val="00DA6B82"/>
    <w:rsid w:val="00DA6BEF"/>
    <w:rsid w:val="00DA6CD4"/>
    <w:rsid w:val="00DA6CF6"/>
    <w:rsid w:val="00DA6D21"/>
    <w:rsid w:val="00DA6F1B"/>
    <w:rsid w:val="00DA6F20"/>
    <w:rsid w:val="00DA6F40"/>
    <w:rsid w:val="00DA710A"/>
    <w:rsid w:val="00DA7126"/>
    <w:rsid w:val="00DA7327"/>
    <w:rsid w:val="00DA73F5"/>
    <w:rsid w:val="00DA7406"/>
    <w:rsid w:val="00DA7483"/>
    <w:rsid w:val="00DA74CD"/>
    <w:rsid w:val="00DA7593"/>
    <w:rsid w:val="00DA75B0"/>
    <w:rsid w:val="00DA75DD"/>
    <w:rsid w:val="00DA76E3"/>
    <w:rsid w:val="00DA77C6"/>
    <w:rsid w:val="00DA77E6"/>
    <w:rsid w:val="00DA7876"/>
    <w:rsid w:val="00DA799D"/>
    <w:rsid w:val="00DA79D9"/>
    <w:rsid w:val="00DA79F7"/>
    <w:rsid w:val="00DA7B1A"/>
    <w:rsid w:val="00DA7B70"/>
    <w:rsid w:val="00DA7BF3"/>
    <w:rsid w:val="00DA7E31"/>
    <w:rsid w:val="00DB00BB"/>
    <w:rsid w:val="00DB0104"/>
    <w:rsid w:val="00DB0209"/>
    <w:rsid w:val="00DB02A3"/>
    <w:rsid w:val="00DB02E1"/>
    <w:rsid w:val="00DB0306"/>
    <w:rsid w:val="00DB0340"/>
    <w:rsid w:val="00DB0395"/>
    <w:rsid w:val="00DB0788"/>
    <w:rsid w:val="00DB0A5D"/>
    <w:rsid w:val="00DB0ABA"/>
    <w:rsid w:val="00DB0B28"/>
    <w:rsid w:val="00DB0BA6"/>
    <w:rsid w:val="00DB0C23"/>
    <w:rsid w:val="00DB0C54"/>
    <w:rsid w:val="00DB0C98"/>
    <w:rsid w:val="00DB0F8F"/>
    <w:rsid w:val="00DB123C"/>
    <w:rsid w:val="00DB12C4"/>
    <w:rsid w:val="00DB12C5"/>
    <w:rsid w:val="00DB136C"/>
    <w:rsid w:val="00DB15A3"/>
    <w:rsid w:val="00DB16D6"/>
    <w:rsid w:val="00DB1774"/>
    <w:rsid w:val="00DB1794"/>
    <w:rsid w:val="00DB1B29"/>
    <w:rsid w:val="00DB1B39"/>
    <w:rsid w:val="00DB1BA1"/>
    <w:rsid w:val="00DB1CDE"/>
    <w:rsid w:val="00DB206A"/>
    <w:rsid w:val="00DB2072"/>
    <w:rsid w:val="00DB20CE"/>
    <w:rsid w:val="00DB236A"/>
    <w:rsid w:val="00DB2894"/>
    <w:rsid w:val="00DB29C0"/>
    <w:rsid w:val="00DB2B37"/>
    <w:rsid w:val="00DB2BA7"/>
    <w:rsid w:val="00DB2BD2"/>
    <w:rsid w:val="00DB2BED"/>
    <w:rsid w:val="00DB2D3B"/>
    <w:rsid w:val="00DB2EF6"/>
    <w:rsid w:val="00DB2F10"/>
    <w:rsid w:val="00DB2F4D"/>
    <w:rsid w:val="00DB2F5E"/>
    <w:rsid w:val="00DB2FE2"/>
    <w:rsid w:val="00DB344B"/>
    <w:rsid w:val="00DB354F"/>
    <w:rsid w:val="00DB3589"/>
    <w:rsid w:val="00DB3629"/>
    <w:rsid w:val="00DB3645"/>
    <w:rsid w:val="00DB37E2"/>
    <w:rsid w:val="00DB3816"/>
    <w:rsid w:val="00DB38D7"/>
    <w:rsid w:val="00DB3A33"/>
    <w:rsid w:val="00DB3C37"/>
    <w:rsid w:val="00DB3D7E"/>
    <w:rsid w:val="00DB3E19"/>
    <w:rsid w:val="00DB3E63"/>
    <w:rsid w:val="00DB3F0B"/>
    <w:rsid w:val="00DB3F15"/>
    <w:rsid w:val="00DB3F98"/>
    <w:rsid w:val="00DB4063"/>
    <w:rsid w:val="00DB4067"/>
    <w:rsid w:val="00DB408B"/>
    <w:rsid w:val="00DB4187"/>
    <w:rsid w:val="00DB41DE"/>
    <w:rsid w:val="00DB4245"/>
    <w:rsid w:val="00DB424D"/>
    <w:rsid w:val="00DB4351"/>
    <w:rsid w:val="00DB4478"/>
    <w:rsid w:val="00DB4533"/>
    <w:rsid w:val="00DB4550"/>
    <w:rsid w:val="00DB456C"/>
    <w:rsid w:val="00DB45B5"/>
    <w:rsid w:val="00DB46AA"/>
    <w:rsid w:val="00DB4A45"/>
    <w:rsid w:val="00DB4C54"/>
    <w:rsid w:val="00DB4C80"/>
    <w:rsid w:val="00DB4C87"/>
    <w:rsid w:val="00DB4CC2"/>
    <w:rsid w:val="00DB4E03"/>
    <w:rsid w:val="00DB4E94"/>
    <w:rsid w:val="00DB4FF9"/>
    <w:rsid w:val="00DB5020"/>
    <w:rsid w:val="00DB5040"/>
    <w:rsid w:val="00DB509B"/>
    <w:rsid w:val="00DB50F1"/>
    <w:rsid w:val="00DB515C"/>
    <w:rsid w:val="00DB52BD"/>
    <w:rsid w:val="00DB52F1"/>
    <w:rsid w:val="00DB5380"/>
    <w:rsid w:val="00DB54C7"/>
    <w:rsid w:val="00DB5622"/>
    <w:rsid w:val="00DB5628"/>
    <w:rsid w:val="00DB56BD"/>
    <w:rsid w:val="00DB5794"/>
    <w:rsid w:val="00DB57D5"/>
    <w:rsid w:val="00DB5821"/>
    <w:rsid w:val="00DB582A"/>
    <w:rsid w:val="00DB588B"/>
    <w:rsid w:val="00DB58C1"/>
    <w:rsid w:val="00DB59B7"/>
    <w:rsid w:val="00DB59BC"/>
    <w:rsid w:val="00DB5A86"/>
    <w:rsid w:val="00DB5B1C"/>
    <w:rsid w:val="00DB5BED"/>
    <w:rsid w:val="00DB5C81"/>
    <w:rsid w:val="00DB5D77"/>
    <w:rsid w:val="00DB5DA0"/>
    <w:rsid w:val="00DB5DC4"/>
    <w:rsid w:val="00DB5E53"/>
    <w:rsid w:val="00DB6003"/>
    <w:rsid w:val="00DB61FF"/>
    <w:rsid w:val="00DB623E"/>
    <w:rsid w:val="00DB625F"/>
    <w:rsid w:val="00DB6404"/>
    <w:rsid w:val="00DB643D"/>
    <w:rsid w:val="00DB6508"/>
    <w:rsid w:val="00DB6579"/>
    <w:rsid w:val="00DB6648"/>
    <w:rsid w:val="00DB6854"/>
    <w:rsid w:val="00DB68B6"/>
    <w:rsid w:val="00DB697D"/>
    <w:rsid w:val="00DB6A28"/>
    <w:rsid w:val="00DB6B48"/>
    <w:rsid w:val="00DB6BBD"/>
    <w:rsid w:val="00DB6C8B"/>
    <w:rsid w:val="00DB6D01"/>
    <w:rsid w:val="00DB6F56"/>
    <w:rsid w:val="00DB6FC1"/>
    <w:rsid w:val="00DB706E"/>
    <w:rsid w:val="00DB70B7"/>
    <w:rsid w:val="00DB70C9"/>
    <w:rsid w:val="00DB70EC"/>
    <w:rsid w:val="00DB74E9"/>
    <w:rsid w:val="00DB7573"/>
    <w:rsid w:val="00DB7588"/>
    <w:rsid w:val="00DB7657"/>
    <w:rsid w:val="00DB76CD"/>
    <w:rsid w:val="00DB7717"/>
    <w:rsid w:val="00DB773E"/>
    <w:rsid w:val="00DB77A6"/>
    <w:rsid w:val="00DB7925"/>
    <w:rsid w:val="00DB7A01"/>
    <w:rsid w:val="00DB7B1F"/>
    <w:rsid w:val="00DB7BDF"/>
    <w:rsid w:val="00DB7D0D"/>
    <w:rsid w:val="00DB7D30"/>
    <w:rsid w:val="00DB7D9B"/>
    <w:rsid w:val="00DB7DFD"/>
    <w:rsid w:val="00DB7E00"/>
    <w:rsid w:val="00DB7F36"/>
    <w:rsid w:val="00DC0200"/>
    <w:rsid w:val="00DC023E"/>
    <w:rsid w:val="00DC03DC"/>
    <w:rsid w:val="00DC0618"/>
    <w:rsid w:val="00DC0779"/>
    <w:rsid w:val="00DC0782"/>
    <w:rsid w:val="00DC07AA"/>
    <w:rsid w:val="00DC0A99"/>
    <w:rsid w:val="00DC0B7D"/>
    <w:rsid w:val="00DC0C07"/>
    <w:rsid w:val="00DC0C8A"/>
    <w:rsid w:val="00DC0D0B"/>
    <w:rsid w:val="00DC0D74"/>
    <w:rsid w:val="00DC0D94"/>
    <w:rsid w:val="00DC0DC2"/>
    <w:rsid w:val="00DC0E45"/>
    <w:rsid w:val="00DC1228"/>
    <w:rsid w:val="00DC1244"/>
    <w:rsid w:val="00DC12F8"/>
    <w:rsid w:val="00DC13A3"/>
    <w:rsid w:val="00DC1431"/>
    <w:rsid w:val="00DC145C"/>
    <w:rsid w:val="00DC14EC"/>
    <w:rsid w:val="00DC15DB"/>
    <w:rsid w:val="00DC1617"/>
    <w:rsid w:val="00DC1660"/>
    <w:rsid w:val="00DC1697"/>
    <w:rsid w:val="00DC18AD"/>
    <w:rsid w:val="00DC19A9"/>
    <w:rsid w:val="00DC19F4"/>
    <w:rsid w:val="00DC1AB9"/>
    <w:rsid w:val="00DC1AD2"/>
    <w:rsid w:val="00DC1AE0"/>
    <w:rsid w:val="00DC1B7B"/>
    <w:rsid w:val="00DC1BAF"/>
    <w:rsid w:val="00DC1BF4"/>
    <w:rsid w:val="00DC1C74"/>
    <w:rsid w:val="00DC1CE2"/>
    <w:rsid w:val="00DC1D27"/>
    <w:rsid w:val="00DC1D2D"/>
    <w:rsid w:val="00DC1FE8"/>
    <w:rsid w:val="00DC2032"/>
    <w:rsid w:val="00DC208B"/>
    <w:rsid w:val="00DC2114"/>
    <w:rsid w:val="00DC2252"/>
    <w:rsid w:val="00DC2298"/>
    <w:rsid w:val="00DC235D"/>
    <w:rsid w:val="00DC2512"/>
    <w:rsid w:val="00DC255C"/>
    <w:rsid w:val="00DC259C"/>
    <w:rsid w:val="00DC25C9"/>
    <w:rsid w:val="00DC2822"/>
    <w:rsid w:val="00DC28ED"/>
    <w:rsid w:val="00DC29C8"/>
    <w:rsid w:val="00DC2A62"/>
    <w:rsid w:val="00DC2AAC"/>
    <w:rsid w:val="00DC2ADC"/>
    <w:rsid w:val="00DC2BA0"/>
    <w:rsid w:val="00DC2EBD"/>
    <w:rsid w:val="00DC2EE8"/>
    <w:rsid w:val="00DC2F0C"/>
    <w:rsid w:val="00DC30C0"/>
    <w:rsid w:val="00DC30FA"/>
    <w:rsid w:val="00DC31AA"/>
    <w:rsid w:val="00DC31DB"/>
    <w:rsid w:val="00DC3340"/>
    <w:rsid w:val="00DC3401"/>
    <w:rsid w:val="00DC354B"/>
    <w:rsid w:val="00DC358E"/>
    <w:rsid w:val="00DC36C8"/>
    <w:rsid w:val="00DC378B"/>
    <w:rsid w:val="00DC3A66"/>
    <w:rsid w:val="00DC3AD4"/>
    <w:rsid w:val="00DC3BA8"/>
    <w:rsid w:val="00DC3BCD"/>
    <w:rsid w:val="00DC3BD7"/>
    <w:rsid w:val="00DC3C4E"/>
    <w:rsid w:val="00DC3D6B"/>
    <w:rsid w:val="00DC3D7E"/>
    <w:rsid w:val="00DC40B7"/>
    <w:rsid w:val="00DC40BC"/>
    <w:rsid w:val="00DC40E8"/>
    <w:rsid w:val="00DC4122"/>
    <w:rsid w:val="00DC413C"/>
    <w:rsid w:val="00DC4215"/>
    <w:rsid w:val="00DC4325"/>
    <w:rsid w:val="00DC434F"/>
    <w:rsid w:val="00DC4351"/>
    <w:rsid w:val="00DC444D"/>
    <w:rsid w:val="00DC44D9"/>
    <w:rsid w:val="00DC4510"/>
    <w:rsid w:val="00DC466E"/>
    <w:rsid w:val="00DC469D"/>
    <w:rsid w:val="00DC46DB"/>
    <w:rsid w:val="00DC4742"/>
    <w:rsid w:val="00DC47A4"/>
    <w:rsid w:val="00DC493C"/>
    <w:rsid w:val="00DC49AF"/>
    <w:rsid w:val="00DC4AF6"/>
    <w:rsid w:val="00DC4B06"/>
    <w:rsid w:val="00DC4D46"/>
    <w:rsid w:val="00DC4ECF"/>
    <w:rsid w:val="00DC4EDC"/>
    <w:rsid w:val="00DC4F4B"/>
    <w:rsid w:val="00DC50A7"/>
    <w:rsid w:val="00DC519E"/>
    <w:rsid w:val="00DC52D6"/>
    <w:rsid w:val="00DC53B9"/>
    <w:rsid w:val="00DC53DC"/>
    <w:rsid w:val="00DC5638"/>
    <w:rsid w:val="00DC56DE"/>
    <w:rsid w:val="00DC56F2"/>
    <w:rsid w:val="00DC56F8"/>
    <w:rsid w:val="00DC57FE"/>
    <w:rsid w:val="00DC59E0"/>
    <w:rsid w:val="00DC5AB2"/>
    <w:rsid w:val="00DC5C7C"/>
    <w:rsid w:val="00DC5E50"/>
    <w:rsid w:val="00DC5EB4"/>
    <w:rsid w:val="00DC5F07"/>
    <w:rsid w:val="00DC5F35"/>
    <w:rsid w:val="00DC607F"/>
    <w:rsid w:val="00DC6335"/>
    <w:rsid w:val="00DC63F2"/>
    <w:rsid w:val="00DC64DB"/>
    <w:rsid w:val="00DC64FC"/>
    <w:rsid w:val="00DC6514"/>
    <w:rsid w:val="00DC65D7"/>
    <w:rsid w:val="00DC677F"/>
    <w:rsid w:val="00DC6833"/>
    <w:rsid w:val="00DC689C"/>
    <w:rsid w:val="00DC6A16"/>
    <w:rsid w:val="00DC6A40"/>
    <w:rsid w:val="00DC6A4F"/>
    <w:rsid w:val="00DC6B56"/>
    <w:rsid w:val="00DC6C35"/>
    <w:rsid w:val="00DC6C65"/>
    <w:rsid w:val="00DC6CE6"/>
    <w:rsid w:val="00DC6D81"/>
    <w:rsid w:val="00DC6F7A"/>
    <w:rsid w:val="00DC713E"/>
    <w:rsid w:val="00DC71C3"/>
    <w:rsid w:val="00DC71D1"/>
    <w:rsid w:val="00DC7452"/>
    <w:rsid w:val="00DC7512"/>
    <w:rsid w:val="00DC7516"/>
    <w:rsid w:val="00DC7590"/>
    <w:rsid w:val="00DC76C0"/>
    <w:rsid w:val="00DC7703"/>
    <w:rsid w:val="00DC77FB"/>
    <w:rsid w:val="00DC79A7"/>
    <w:rsid w:val="00DC7DCC"/>
    <w:rsid w:val="00DC7E0C"/>
    <w:rsid w:val="00DC7E8C"/>
    <w:rsid w:val="00DC7EFD"/>
    <w:rsid w:val="00DC7FAC"/>
    <w:rsid w:val="00DC7FB2"/>
    <w:rsid w:val="00DD02EC"/>
    <w:rsid w:val="00DD039D"/>
    <w:rsid w:val="00DD03FF"/>
    <w:rsid w:val="00DD0669"/>
    <w:rsid w:val="00DD0772"/>
    <w:rsid w:val="00DD07CE"/>
    <w:rsid w:val="00DD07FF"/>
    <w:rsid w:val="00DD084B"/>
    <w:rsid w:val="00DD0911"/>
    <w:rsid w:val="00DD09CD"/>
    <w:rsid w:val="00DD0B33"/>
    <w:rsid w:val="00DD0BD5"/>
    <w:rsid w:val="00DD0DA4"/>
    <w:rsid w:val="00DD0E2C"/>
    <w:rsid w:val="00DD0F33"/>
    <w:rsid w:val="00DD0FCA"/>
    <w:rsid w:val="00DD0FD5"/>
    <w:rsid w:val="00DD11BE"/>
    <w:rsid w:val="00DD121D"/>
    <w:rsid w:val="00DD1221"/>
    <w:rsid w:val="00DD12AF"/>
    <w:rsid w:val="00DD14CC"/>
    <w:rsid w:val="00DD176C"/>
    <w:rsid w:val="00DD1858"/>
    <w:rsid w:val="00DD18CF"/>
    <w:rsid w:val="00DD1951"/>
    <w:rsid w:val="00DD19CE"/>
    <w:rsid w:val="00DD19E8"/>
    <w:rsid w:val="00DD1ADD"/>
    <w:rsid w:val="00DD1B34"/>
    <w:rsid w:val="00DD1C82"/>
    <w:rsid w:val="00DD1CB7"/>
    <w:rsid w:val="00DD1EE4"/>
    <w:rsid w:val="00DD1F71"/>
    <w:rsid w:val="00DD1F9D"/>
    <w:rsid w:val="00DD1FD3"/>
    <w:rsid w:val="00DD2035"/>
    <w:rsid w:val="00DD206D"/>
    <w:rsid w:val="00DD211D"/>
    <w:rsid w:val="00DD2196"/>
    <w:rsid w:val="00DD23B0"/>
    <w:rsid w:val="00DD24CE"/>
    <w:rsid w:val="00DD2502"/>
    <w:rsid w:val="00DD25F8"/>
    <w:rsid w:val="00DD2610"/>
    <w:rsid w:val="00DD26D6"/>
    <w:rsid w:val="00DD270C"/>
    <w:rsid w:val="00DD2789"/>
    <w:rsid w:val="00DD2792"/>
    <w:rsid w:val="00DD27E0"/>
    <w:rsid w:val="00DD2868"/>
    <w:rsid w:val="00DD2913"/>
    <w:rsid w:val="00DD29AA"/>
    <w:rsid w:val="00DD2BA1"/>
    <w:rsid w:val="00DD2C87"/>
    <w:rsid w:val="00DD2DF8"/>
    <w:rsid w:val="00DD2F53"/>
    <w:rsid w:val="00DD2FC2"/>
    <w:rsid w:val="00DD3029"/>
    <w:rsid w:val="00DD30BA"/>
    <w:rsid w:val="00DD30F6"/>
    <w:rsid w:val="00DD3347"/>
    <w:rsid w:val="00DD33B0"/>
    <w:rsid w:val="00DD3433"/>
    <w:rsid w:val="00DD344A"/>
    <w:rsid w:val="00DD3513"/>
    <w:rsid w:val="00DD3744"/>
    <w:rsid w:val="00DD379A"/>
    <w:rsid w:val="00DD37DB"/>
    <w:rsid w:val="00DD3A57"/>
    <w:rsid w:val="00DD3B3C"/>
    <w:rsid w:val="00DD3B6D"/>
    <w:rsid w:val="00DD3D66"/>
    <w:rsid w:val="00DD3FD5"/>
    <w:rsid w:val="00DD406B"/>
    <w:rsid w:val="00DD4136"/>
    <w:rsid w:val="00DD43FD"/>
    <w:rsid w:val="00DD4517"/>
    <w:rsid w:val="00DD464E"/>
    <w:rsid w:val="00DD466B"/>
    <w:rsid w:val="00DD4722"/>
    <w:rsid w:val="00DD48B0"/>
    <w:rsid w:val="00DD49D7"/>
    <w:rsid w:val="00DD4A48"/>
    <w:rsid w:val="00DD4A73"/>
    <w:rsid w:val="00DD4B29"/>
    <w:rsid w:val="00DD4B70"/>
    <w:rsid w:val="00DD4BE4"/>
    <w:rsid w:val="00DD4C34"/>
    <w:rsid w:val="00DD4D2E"/>
    <w:rsid w:val="00DD4D30"/>
    <w:rsid w:val="00DD4DB9"/>
    <w:rsid w:val="00DD4DD7"/>
    <w:rsid w:val="00DD4EAB"/>
    <w:rsid w:val="00DD503B"/>
    <w:rsid w:val="00DD50D3"/>
    <w:rsid w:val="00DD51EC"/>
    <w:rsid w:val="00DD5202"/>
    <w:rsid w:val="00DD5205"/>
    <w:rsid w:val="00DD5314"/>
    <w:rsid w:val="00DD5382"/>
    <w:rsid w:val="00DD539D"/>
    <w:rsid w:val="00DD54F0"/>
    <w:rsid w:val="00DD54F6"/>
    <w:rsid w:val="00DD55F5"/>
    <w:rsid w:val="00DD5789"/>
    <w:rsid w:val="00DD57BC"/>
    <w:rsid w:val="00DD583A"/>
    <w:rsid w:val="00DD599B"/>
    <w:rsid w:val="00DD5A09"/>
    <w:rsid w:val="00DD5A2D"/>
    <w:rsid w:val="00DD5ABB"/>
    <w:rsid w:val="00DD5B66"/>
    <w:rsid w:val="00DD5BA1"/>
    <w:rsid w:val="00DD5C1D"/>
    <w:rsid w:val="00DD5C9E"/>
    <w:rsid w:val="00DD5E5C"/>
    <w:rsid w:val="00DD5FDB"/>
    <w:rsid w:val="00DD6036"/>
    <w:rsid w:val="00DD60F3"/>
    <w:rsid w:val="00DD6151"/>
    <w:rsid w:val="00DD61A8"/>
    <w:rsid w:val="00DD6437"/>
    <w:rsid w:val="00DD64D7"/>
    <w:rsid w:val="00DD657A"/>
    <w:rsid w:val="00DD661C"/>
    <w:rsid w:val="00DD667D"/>
    <w:rsid w:val="00DD66B4"/>
    <w:rsid w:val="00DD6742"/>
    <w:rsid w:val="00DD6764"/>
    <w:rsid w:val="00DD6793"/>
    <w:rsid w:val="00DD69B1"/>
    <w:rsid w:val="00DD6AD0"/>
    <w:rsid w:val="00DD6B31"/>
    <w:rsid w:val="00DD6C78"/>
    <w:rsid w:val="00DD6CDD"/>
    <w:rsid w:val="00DD6CE5"/>
    <w:rsid w:val="00DD6E91"/>
    <w:rsid w:val="00DD6F20"/>
    <w:rsid w:val="00DD6F25"/>
    <w:rsid w:val="00DD6FA5"/>
    <w:rsid w:val="00DD6FD9"/>
    <w:rsid w:val="00DD7011"/>
    <w:rsid w:val="00DD7064"/>
    <w:rsid w:val="00DD728F"/>
    <w:rsid w:val="00DD7382"/>
    <w:rsid w:val="00DD74AD"/>
    <w:rsid w:val="00DD7507"/>
    <w:rsid w:val="00DD754A"/>
    <w:rsid w:val="00DD75D8"/>
    <w:rsid w:val="00DD75FE"/>
    <w:rsid w:val="00DD7628"/>
    <w:rsid w:val="00DD76C1"/>
    <w:rsid w:val="00DD7761"/>
    <w:rsid w:val="00DD7880"/>
    <w:rsid w:val="00DD790A"/>
    <w:rsid w:val="00DD797D"/>
    <w:rsid w:val="00DD7995"/>
    <w:rsid w:val="00DD7CC9"/>
    <w:rsid w:val="00DD7CFF"/>
    <w:rsid w:val="00DD7FCD"/>
    <w:rsid w:val="00DE006D"/>
    <w:rsid w:val="00DE0076"/>
    <w:rsid w:val="00DE00FA"/>
    <w:rsid w:val="00DE01ED"/>
    <w:rsid w:val="00DE0354"/>
    <w:rsid w:val="00DE0422"/>
    <w:rsid w:val="00DE0450"/>
    <w:rsid w:val="00DE0566"/>
    <w:rsid w:val="00DE0578"/>
    <w:rsid w:val="00DE05C6"/>
    <w:rsid w:val="00DE06F0"/>
    <w:rsid w:val="00DE0733"/>
    <w:rsid w:val="00DE0762"/>
    <w:rsid w:val="00DE094A"/>
    <w:rsid w:val="00DE0984"/>
    <w:rsid w:val="00DE09CE"/>
    <w:rsid w:val="00DE0ABB"/>
    <w:rsid w:val="00DE0B31"/>
    <w:rsid w:val="00DE0B54"/>
    <w:rsid w:val="00DE0B5C"/>
    <w:rsid w:val="00DE0B8A"/>
    <w:rsid w:val="00DE0CF0"/>
    <w:rsid w:val="00DE0E01"/>
    <w:rsid w:val="00DE0E4E"/>
    <w:rsid w:val="00DE0F98"/>
    <w:rsid w:val="00DE0FDD"/>
    <w:rsid w:val="00DE0FDE"/>
    <w:rsid w:val="00DE0FE9"/>
    <w:rsid w:val="00DE1042"/>
    <w:rsid w:val="00DE11BC"/>
    <w:rsid w:val="00DE1245"/>
    <w:rsid w:val="00DE1324"/>
    <w:rsid w:val="00DE14A8"/>
    <w:rsid w:val="00DE1574"/>
    <w:rsid w:val="00DE158E"/>
    <w:rsid w:val="00DE160C"/>
    <w:rsid w:val="00DE17C8"/>
    <w:rsid w:val="00DE1ABA"/>
    <w:rsid w:val="00DE1C80"/>
    <w:rsid w:val="00DE1C9A"/>
    <w:rsid w:val="00DE1CC6"/>
    <w:rsid w:val="00DE1F16"/>
    <w:rsid w:val="00DE20CB"/>
    <w:rsid w:val="00DE21F7"/>
    <w:rsid w:val="00DE227E"/>
    <w:rsid w:val="00DE23A8"/>
    <w:rsid w:val="00DE243A"/>
    <w:rsid w:val="00DE2501"/>
    <w:rsid w:val="00DE2502"/>
    <w:rsid w:val="00DE2747"/>
    <w:rsid w:val="00DE28A4"/>
    <w:rsid w:val="00DE2943"/>
    <w:rsid w:val="00DE2A51"/>
    <w:rsid w:val="00DE2BA0"/>
    <w:rsid w:val="00DE2C5D"/>
    <w:rsid w:val="00DE2DE0"/>
    <w:rsid w:val="00DE305E"/>
    <w:rsid w:val="00DE323F"/>
    <w:rsid w:val="00DE3311"/>
    <w:rsid w:val="00DE334B"/>
    <w:rsid w:val="00DE334C"/>
    <w:rsid w:val="00DE3375"/>
    <w:rsid w:val="00DE357E"/>
    <w:rsid w:val="00DE35BB"/>
    <w:rsid w:val="00DE365F"/>
    <w:rsid w:val="00DE3721"/>
    <w:rsid w:val="00DE3724"/>
    <w:rsid w:val="00DE3730"/>
    <w:rsid w:val="00DE375B"/>
    <w:rsid w:val="00DE38DB"/>
    <w:rsid w:val="00DE3ADA"/>
    <w:rsid w:val="00DE3C3C"/>
    <w:rsid w:val="00DE3D49"/>
    <w:rsid w:val="00DE3E82"/>
    <w:rsid w:val="00DE3E87"/>
    <w:rsid w:val="00DE3ECB"/>
    <w:rsid w:val="00DE3ED1"/>
    <w:rsid w:val="00DE3F71"/>
    <w:rsid w:val="00DE3FD2"/>
    <w:rsid w:val="00DE4019"/>
    <w:rsid w:val="00DE4046"/>
    <w:rsid w:val="00DE414A"/>
    <w:rsid w:val="00DE4263"/>
    <w:rsid w:val="00DE42D7"/>
    <w:rsid w:val="00DE43B8"/>
    <w:rsid w:val="00DE4520"/>
    <w:rsid w:val="00DE455C"/>
    <w:rsid w:val="00DE4561"/>
    <w:rsid w:val="00DE4598"/>
    <w:rsid w:val="00DE45AB"/>
    <w:rsid w:val="00DE45B4"/>
    <w:rsid w:val="00DE45F0"/>
    <w:rsid w:val="00DE4650"/>
    <w:rsid w:val="00DE4829"/>
    <w:rsid w:val="00DE49C3"/>
    <w:rsid w:val="00DE4A05"/>
    <w:rsid w:val="00DE4C09"/>
    <w:rsid w:val="00DE4DFC"/>
    <w:rsid w:val="00DE4E92"/>
    <w:rsid w:val="00DE4EBC"/>
    <w:rsid w:val="00DE4F30"/>
    <w:rsid w:val="00DE5209"/>
    <w:rsid w:val="00DE52F3"/>
    <w:rsid w:val="00DE530B"/>
    <w:rsid w:val="00DE54A2"/>
    <w:rsid w:val="00DE54AB"/>
    <w:rsid w:val="00DE559B"/>
    <w:rsid w:val="00DE564A"/>
    <w:rsid w:val="00DE565D"/>
    <w:rsid w:val="00DE5842"/>
    <w:rsid w:val="00DE5882"/>
    <w:rsid w:val="00DE58A7"/>
    <w:rsid w:val="00DE58CE"/>
    <w:rsid w:val="00DE58F7"/>
    <w:rsid w:val="00DE5905"/>
    <w:rsid w:val="00DE5958"/>
    <w:rsid w:val="00DE5B0A"/>
    <w:rsid w:val="00DE5B5A"/>
    <w:rsid w:val="00DE5BD7"/>
    <w:rsid w:val="00DE5BF3"/>
    <w:rsid w:val="00DE5D0B"/>
    <w:rsid w:val="00DE5DB1"/>
    <w:rsid w:val="00DE5DCA"/>
    <w:rsid w:val="00DE5DE8"/>
    <w:rsid w:val="00DE5EF4"/>
    <w:rsid w:val="00DE5F2A"/>
    <w:rsid w:val="00DE5F9D"/>
    <w:rsid w:val="00DE6105"/>
    <w:rsid w:val="00DE6158"/>
    <w:rsid w:val="00DE62D1"/>
    <w:rsid w:val="00DE63FE"/>
    <w:rsid w:val="00DE659B"/>
    <w:rsid w:val="00DE65AD"/>
    <w:rsid w:val="00DE65C6"/>
    <w:rsid w:val="00DE6686"/>
    <w:rsid w:val="00DE66A6"/>
    <w:rsid w:val="00DE6B23"/>
    <w:rsid w:val="00DE6BB4"/>
    <w:rsid w:val="00DE6D06"/>
    <w:rsid w:val="00DE6ED9"/>
    <w:rsid w:val="00DE6F71"/>
    <w:rsid w:val="00DE707C"/>
    <w:rsid w:val="00DE70F3"/>
    <w:rsid w:val="00DE712F"/>
    <w:rsid w:val="00DE7153"/>
    <w:rsid w:val="00DE72E9"/>
    <w:rsid w:val="00DE7334"/>
    <w:rsid w:val="00DE733E"/>
    <w:rsid w:val="00DE7376"/>
    <w:rsid w:val="00DE7479"/>
    <w:rsid w:val="00DE74FD"/>
    <w:rsid w:val="00DE76E5"/>
    <w:rsid w:val="00DE77AC"/>
    <w:rsid w:val="00DE77C5"/>
    <w:rsid w:val="00DE784E"/>
    <w:rsid w:val="00DE7899"/>
    <w:rsid w:val="00DE78B3"/>
    <w:rsid w:val="00DE78F3"/>
    <w:rsid w:val="00DE7908"/>
    <w:rsid w:val="00DE792E"/>
    <w:rsid w:val="00DE7A07"/>
    <w:rsid w:val="00DE7A34"/>
    <w:rsid w:val="00DE7AE9"/>
    <w:rsid w:val="00DE7B06"/>
    <w:rsid w:val="00DE7B67"/>
    <w:rsid w:val="00DE7CC1"/>
    <w:rsid w:val="00DE7D50"/>
    <w:rsid w:val="00DE7E1B"/>
    <w:rsid w:val="00DE7F37"/>
    <w:rsid w:val="00DE7FB2"/>
    <w:rsid w:val="00DF005E"/>
    <w:rsid w:val="00DF02B1"/>
    <w:rsid w:val="00DF02D1"/>
    <w:rsid w:val="00DF0317"/>
    <w:rsid w:val="00DF03E0"/>
    <w:rsid w:val="00DF04A9"/>
    <w:rsid w:val="00DF04CB"/>
    <w:rsid w:val="00DF0621"/>
    <w:rsid w:val="00DF06A1"/>
    <w:rsid w:val="00DF0739"/>
    <w:rsid w:val="00DF07AA"/>
    <w:rsid w:val="00DF09B3"/>
    <w:rsid w:val="00DF0A43"/>
    <w:rsid w:val="00DF0AB5"/>
    <w:rsid w:val="00DF0C39"/>
    <w:rsid w:val="00DF0CCA"/>
    <w:rsid w:val="00DF0DEC"/>
    <w:rsid w:val="00DF0EAD"/>
    <w:rsid w:val="00DF0F5F"/>
    <w:rsid w:val="00DF0FA5"/>
    <w:rsid w:val="00DF0FB2"/>
    <w:rsid w:val="00DF0FE4"/>
    <w:rsid w:val="00DF103A"/>
    <w:rsid w:val="00DF107A"/>
    <w:rsid w:val="00DF13C8"/>
    <w:rsid w:val="00DF1522"/>
    <w:rsid w:val="00DF152C"/>
    <w:rsid w:val="00DF1532"/>
    <w:rsid w:val="00DF161D"/>
    <w:rsid w:val="00DF167F"/>
    <w:rsid w:val="00DF16B4"/>
    <w:rsid w:val="00DF16C6"/>
    <w:rsid w:val="00DF1790"/>
    <w:rsid w:val="00DF17BE"/>
    <w:rsid w:val="00DF17F3"/>
    <w:rsid w:val="00DF194B"/>
    <w:rsid w:val="00DF1962"/>
    <w:rsid w:val="00DF1C7F"/>
    <w:rsid w:val="00DF1CD4"/>
    <w:rsid w:val="00DF1D23"/>
    <w:rsid w:val="00DF1DA4"/>
    <w:rsid w:val="00DF1DB7"/>
    <w:rsid w:val="00DF1DE0"/>
    <w:rsid w:val="00DF1E09"/>
    <w:rsid w:val="00DF1FDC"/>
    <w:rsid w:val="00DF2027"/>
    <w:rsid w:val="00DF22A4"/>
    <w:rsid w:val="00DF2413"/>
    <w:rsid w:val="00DF244E"/>
    <w:rsid w:val="00DF2683"/>
    <w:rsid w:val="00DF27D9"/>
    <w:rsid w:val="00DF298D"/>
    <w:rsid w:val="00DF2B36"/>
    <w:rsid w:val="00DF2B3E"/>
    <w:rsid w:val="00DF2B69"/>
    <w:rsid w:val="00DF2BA6"/>
    <w:rsid w:val="00DF2CF7"/>
    <w:rsid w:val="00DF2DA7"/>
    <w:rsid w:val="00DF2DAD"/>
    <w:rsid w:val="00DF2E3C"/>
    <w:rsid w:val="00DF2FB1"/>
    <w:rsid w:val="00DF2FD4"/>
    <w:rsid w:val="00DF300D"/>
    <w:rsid w:val="00DF3029"/>
    <w:rsid w:val="00DF3255"/>
    <w:rsid w:val="00DF3274"/>
    <w:rsid w:val="00DF328F"/>
    <w:rsid w:val="00DF33A8"/>
    <w:rsid w:val="00DF33D4"/>
    <w:rsid w:val="00DF3464"/>
    <w:rsid w:val="00DF3660"/>
    <w:rsid w:val="00DF36F2"/>
    <w:rsid w:val="00DF3785"/>
    <w:rsid w:val="00DF39D5"/>
    <w:rsid w:val="00DF3A1E"/>
    <w:rsid w:val="00DF3B18"/>
    <w:rsid w:val="00DF3B77"/>
    <w:rsid w:val="00DF3C0B"/>
    <w:rsid w:val="00DF3C3D"/>
    <w:rsid w:val="00DF3C5F"/>
    <w:rsid w:val="00DF3F04"/>
    <w:rsid w:val="00DF3F44"/>
    <w:rsid w:val="00DF3FCE"/>
    <w:rsid w:val="00DF4006"/>
    <w:rsid w:val="00DF4259"/>
    <w:rsid w:val="00DF4331"/>
    <w:rsid w:val="00DF442C"/>
    <w:rsid w:val="00DF44AA"/>
    <w:rsid w:val="00DF454B"/>
    <w:rsid w:val="00DF45F2"/>
    <w:rsid w:val="00DF4675"/>
    <w:rsid w:val="00DF479B"/>
    <w:rsid w:val="00DF479D"/>
    <w:rsid w:val="00DF47A6"/>
    <w:rsid w:val="00DF485F"/>
    <w:rsid w:val="00DF4929"/>
    <w:rsid w:val="00DF493B"/>
    <w:rsid w:val="00DF49BB"/>
    <w:rsid w:val="00DF4A79"/>
    <w:rsid w:val="00DF4B51"/>
    <w:rsid w:val="00DF4B59"/>
    <w:rsid w:val="00DF4B7C"/>
    <w:rsid w:val="00DF4C69"/>
    <w:rsid w:val="00DF4D03"/>
    <w:rsid w:val="00DF4DB3"/>
    <w:rsid w:val="00DF4EAC"/>
    <w:rsid w:val="00DF4FC1"/>
    <w:rsid w:val="00DF5083"/>
    <w:rsid w:val="00DF50C3"/>
    <w:rsid w:val="00DF50C8"/>
    <w:rsid w:val="00DF513E"/>
    <w:rsid w:val="00DF522B"/>
    <w:rsid w:val="00DF532D"/>
    <w:rsid w:val="00DF5338"/>
    <w:rsid w:val="00DF5367"/>
    <w:rsid w:val="00DF54B9"/>
    <w:rsid w:val="00DF552C"/>
    <w:rsid w:val="00DF5540"/>
    <w:rsid w:val="00DF554F"/>
    <w:rsid w:val="00DF5634"/>
    <w:rsid w:val="00DF5676"/>
    <w:rsid w:val="00DF5681"/>
    <w:rsid w:val="00DF568F"/>
    <w:rsid w:val="00DF56C6"/>
    <w:rsid w:val="00DF57D4"/>
    <w:rsid w:val="00DF5802"/>
    <w:rsid w:val="00DF59A6"/>
    <w:rsid w:val="00DF59B8"/>
    <w:rsid w:val="00DF59FE"/>
    <w:rsid w:val="00DF5BCE"/>
    <w:rsid w:val="00DF5C82"/>
    <w:rsid w:val="00DF5CEA"/>
    <w:rsid w:val="00DF5DE8"/>
    <w:rsid w:val="00DF5DF9"/>
    <w:rsid w:val="00DF5E6F"/>
    <w:rsid w:val="00DF5E9F"/>
    <w:rsid w:val="00DF5F7C"/>
    <w:rsid w:val="00DF607F"/>
    <w:rsid w:val="00DF61C7"/>
    <w:rsid w:val="00DF6390"/>
    <w:rsid w:val="00DF6461"/>
    <w:rsid w:val="00DF6466"/>
    <w:rsid w:val="00DF654F"/>
    <w:rsid w:val="00DF658B"/>
    <w:rsid w:val="00DF6681"/>
    <w:rsid w:val="00DF671A"/>
    <w:rsid w:val="00DF681D"/>
    <w:rsid w:val="00DF69FC"/>
    <w:rsid w:val="00DF6ADB"/>
    <w:rsid w:val="00DF6B3A"/>
    <w:rsid w:val="00DF6C7F"/>
    <w:rsid w:val="00DF6C87"/>
    <w:rsid w:val="00DF6DB6"/>
    <w:rsid w:val="00DF6DBA"/>
    <w:rsid w:val="00DF6E30"/>
    <w:rsid w:val="00DF6EA6"/>
    <w:rsid w:val="00DF6EAA"/>
    <w:rsid w:val="00DF6F64"/>
    <w:rsid w:val="00DF7082"/>
    <w:rsid w:val="00DF70D0"/>
    <w:rsid w:val="00DF70E8"/>
    <w:rsid w:val="00DF70F2"/>
    <w:rsid w:val="00DF7153"/>
    <w:rsid w:val="00DF7166"/>
    <w:rsid w:val="00DF73AA"/>
    <w:rsid w:val="00DF7430"/>
    <w:rsid w:val="00DF7515"/>
    <w:rsid w:val="00DF7516"/>
    <w:rsid w:val="00DF7710"/>
    <w:rsid w:val="00DF7909"/>
    <w:rsid w:val="00DF798F"/>
    <w:rsid w:val="00DF79F0"/>
    <w:rsid w:val="00DF7AD0"/>
    <w:rsid w:val="00DF7B3F"/>
    <w:rsid w:val="00DF7B86"/>
    <w:rsid w:val="00DF7E6D"/>
    <w:rsid w:val="00DF7F24"/>
    <w:rsid w:val="00E0006A"/>
    <w:rsid w:val="00E0017E"/>
    <w:rsid w:val="00E002BB"/>
    <w:rsid w:val="00E002BC"/>
    <w:rsid w:val="00E0031B"/>
    <w:rsid w:val="00E003C6"/>
    <w:rsid w:val="00E00412"/>
    <w:rsid w:val="00E00454"/>
    <w:rsid w:val="00E005B1"/>
    <w:rsid w:val="00E005B7"/>
    <w:rsid w:val="00E00883"/>
    <w:rsid w:val="00E008D8"/>
    <w:rsid w:val="00E00A12"/>
    <w:rsid w:val="00E00A35"/>
    <w:rsid w:val="00E00A46"/>
    <w:rsid w:val="00E00BFC"/>
    <w:rsid w:val="00E00D7C"/>
    <w:rsid w:val="00E00DFC"/>
    <w:rsid w:val="00E00E71"/>
    <w:rsid w:val="00E00E9E"/>
    <w:rsid w:val="00E00F6D"/>
    <w:rsid w:val="00E00FC5"/>
    <w:rsid w:val="00E011F6"/>
    <w:rsid w:val="00E012FC"/>
    <w:rsid w:val="00E0162C"/>
    <w:rsid w:val="00E017AC"/>
    <w:rsid w:val="00E017CC"/>
    <w:rsid w:val="00E01880"/>
    <w:rsid w:val="00E018AF"/>
    <w:rsid w:val="00E019D9"/>
    <w:rsid w:val="00E01A8A"/>
    <w:rsid w:val="00E01AEB"/>
    <w:rsid w:val="00E01AF0"/>
    <w:rsid w:val="00E01C03"/>
    <w:rsid w:val="00E01CB2"/>
    <w:rsid w:val="00E01D05"/>
    <w:rsid w:val="00E01DA5"/>
    <w:rsid w:val="00E01DCB"/>
    <w:rsid w:val="00E01DF9"/>
    <w:rsid w:val="00E01E9C"/>
    <w:rsid w:val="00E01F70"/>
    <w:rsid w:val="00E02120"/>
    <w:rsid w:val="00E02310"/>
    <w:rsid w:val="00E0231D"/>
    <w:rsid w:val="00E02360"/>
    <w:rsid w:val="00E02430"/>
    <w:rsid w:val="00E02472"/>
    <w:rsid w:val="00E02526"/>
    <w:rsid w:val="00E0260D"/>
    <w:rsid w:val="00E0262E"/>
    <w:rsid w:val="00E026FE"/>
    <w:rsid w:val="00E0273C"/>
    <w:rsid w:val="00E0274E"/>
    <w:rsid w:val="00E0278B"/>
    <w:rsid w:val="00E02869"/>
    <w:rsid w:val="00E028A3"/>
    <w:rsid w:val="00E028AA"/>
    <w:rsid w:val="00E0298E"/>
    <w:rsid w:val="00E02A41"/>
    <w:rsid w:val="00E02AFD"/>
    <w:rsid w:val="00E02B11"/>
    <w:rsid w:val="00E02B20"/>
    <w:rsid w:val="00E02B64"/>
    <w:rsid w:val="00E02B7B"/>
    <w:rsid w:val="00E02C31"/>
    <w:rsid w:val="00E02D24"/>
    <w:rsid w:val="00E02DFF"/>
    <w:rsid w:val="00E02F96"/>
    <w:rsid w:val="00E02F98"/>
    <w:rsid w:val="00E032A0"/>
    <w:rsid w:val="00E03313"/>
    <w:rsid w:val="00E0333E"/>
    <w:rsid w:val="00E0351B"/>
    <w:rsid w:val="00E0352F"/>
    <w:rsid w:val="00E035BB"/>
    <w:rsid w:val="00E03738"/>
    <w:rsid w:val="00E037B5"/>
    <w:rsid w:val="00E03855"/>
    <w:rsid w:val="00E039A0"/>
    <w:rsid w:val="00E03A0B"/>
    <w:rsid w:val="00E03CE5"/>
    <w:rsid w:val="00E03E35"/>
    <w:rsid w:val="00E03E41"/>
    <w:rsid w:val="00E03FAD"/>
    <w:rsid w:val="00E040DD"/>
    <w:rsid w:val="00E0418C"/>
    <w:rsid w:val="00E041CE"/>
    <w:rsid w:val="00E04286"/>
    <w:rsid w:val="00E04300"/>
    <w:rsid w:val="00E0453E"/>
    <w:rsid w:val="00E04687"/>
    <w:rsid w:val="00E0477A"/>
    <w:rsid w:val="00E04824"/>
    <w:rsid w:val="00E0491A"/>
    <w:rsid w:val="00E049A7"/>
    <w:rsid w:val="00E04AAD"/>
    <w:rsid w:val="00E04D31"/>
    <w:rsid w:val="00E04D37"/>
    <w:rsid w:val="00E04DE9"/>
    <w:rsid w:val="00E04EC3"/>
    <w:rsid w:val="00E04EC8"/>
    <w:rsid w:val="00E04F03"/>
    <w:rsid w:val="00E050B6"/>
    <w:rsid w:val="00E051B6"/>
    <w:rsid w:val="00E05222"/>
    <w:rsid w:val="00E05235"/>
    <w:rsid w:val="00E0524D"/>
    <w:rsid w:val="00E05291"/>
    <w:rsid w:val="00E0544C"/>
    <w:rsid w:val="00E05502"/>
    <w:rsid w:val="00E055B8"/>
    <w:rsid w:val="00E055FC"/>
    <w:rsid w:val="00E0564B"/>
    <w:rsid w:val="00E057D3"/>
    <w:rsid w:val="00E05839"/>
    <w:rsid w:val="00E05861"/>
    <w:rsid w:val="00E058B8"/>
    <w:rsid w:val="00E05917"/>
    <w:rsid w:val="00E05A7C"/>
    <w:rsid w:val="00E05A9B"/>
    <w:rsid w:val="00E05AE0"/>
    <w:rsid w:val="00E05CFB"/>
    <w:rsid w:val="00E05E73"/>
    <w:rsid w:val="00E05EDC"/>
    <w:rsid w:val="00E05F0C"/>
    <w:rsid w:val="00E06047"/>
    <w:rsid w:val="00E06063"/>
    <w:rsid w:val="00E060AF"/>
    <w:rsid w:val="00E060FB"/>
    <w:rsid w:val="00E06109"/>
    <w:rsid w:val="00E061AA"/>
    <w:rsid w:val="00E061D9"/>
    <w:rsid w:val="00E062B5"/>
    <w:rsid w:val="00E06375"/>
    <w:rsid w:val="00E0649F"/>
    <w:rsid w:val="00E064A0"/>
    <w:rsid w:val="00E064D1"/>
    <w:rsid w:val="00E06910"/>
    <w:rsid w:val="00E0694B"/>
    <w:rsid w:val="00E0696C"/>
    <w:rsid w:val="00E06A99"/>
    <w:rsid w:val="00E06B41"/>
    <w:rsid w:val="00E06B48"/>
    <w:rsid w:val="00E06C3F"/>
    <w:rsid w:val="00E06CE6"/>
    <w:rsid w:val="00E06CFA"/>
    <w:rsid w:val="00E07009"/>
    <w:rsid w:val="00E0704F"/>
    <w:rsid w:val="00E0707A"/>
    <w:rsid w:val="00E07122"/>
    <w:rsid w:val="00E07150"/>
    <w:rsid w:val="00E071E0"/>
    <w:rsid w:val="00E0728A"/>
    <w:rsid w:val="00E072AF"/>
    <w:rsid w:val="00E072D9"/>
    <w:rsid w:val="00E07367"/>
    <w:rsid w:val="00E07386"/>
    <w:rsid w:val="00E07414"/>
    <w:rsid w:val="00E0742B"/>
    <w:rsid w:val="00E07567"/>
    <w:rsid w:val="00E075C5"/>
    <w:rsid w:val="00E075C8"/>
    <w:rsid w:val="00E07644"/>
    <w:rsid w:val="00E0774C"/>
    <w:rsid w:val="00E0778B"/>
    <w:rsid w:val="00E07831"/>
    <w:rsid w:val="00E07922"/>
    <w:rsid w:val="00E079E5"/>
    <w:rsid w:val="00E07A27"/>
    <w:rsid w:val="00E07ADD"/>
    <w:rsid w:val="00E07B23"/>
    <w:rsid w:val="00E07C52"/>
    <w:rsid w:val="00E07E95"/>
    <w:rsid w:val="00E07F2D"/>
    <w:rsid w:val="00E1015F"/>
    <w:rsid w:val="00E10341"/>
    <w:rsid w:val="00E106AA"/>
    <w:rsid w:val="00E106EF"/>
    <w:rsid w:val="00E10745"/>
    <w:rsid w:val="00E10790"/>
    <w:rsid w:val="00E107E3"/>
    <w:rsid w:val="00E1091E"/>
    <w:rsid w:val="00E10949"/>
    <w:rsid w:val="00E10AEB"/>
    <w:rsid w:val="00E10BE1"/>
    <w:rsid w:val="00E10BEB"/>
    <w:rsid w:val="00E10C70"/>
    <w:rsid w:val="00E10D91"/>
    <w:rsid w:val="00E10E52"/>
    <w:rsid w:val="00E10F1D"/>
    <w:rsid w:val="00E10F4A"/>
    <w:rsid w:val="00E1105D"/>
    <w:rsid w:val="00E111A6"/>
    <w:rsid w:val="00E11374"/>
    <w:rsid w:val="00E1157A"/>
    <w:rsid w:val="00E11590"/>
    <w:rsid w:val="00E115CC"/>
    <w:rsid w:val="00E116AD"/>
    <w:rsid w:val="00E116FE"/>
    <w:rsid w:val="00E118DA"/>
    <w:rsid w:val="00E11950"/>
    <w:rsid w:val="00E11989"/>
    <w:rsid w:val="00E11A76"/>
    <w:rsid w:val="00E11BD2"/>
    <w:rsid w:val="00E11C07"/>
    <w:rsid w:val="00E11CA0"/>
    <w:rsid w:val="00E11D21"/>
    <w:rsid w:val="00E11D40"/>
    <w:rsid w:val="00E11DC2"/>
    <w:rsid w:val="00E11F75"/>
    <w:rsid w:val="00E1205E"/>
    <w:rsid w:val="00E12129"/>
    <w:rsid w:val="00E121B1"/>
    <w:rsid w:val="00E12209"/>
    <w:rsid w:val="00E1227F"/>
    <w:rsid w:val="00E122A5"/>
    <w:rsid w:val="00E122B2"/>
    <w:rsid w:val="00E1232E"/>
    <w:rsid w:val="00E1232F"/>
    <w:rsid w:val="00E12408"/>
    <w:rsid w:val="00E12514"/>
    <w:rsid w:val="00E12549"/>
    <w:rsid w:val="00E12648"/>
    <w:rsid w:val="00E12794"/>
    <w:rsid w:val="00E127F3"/>
    <w:rsid w:val="00E1285F"/>
    <w:rsid w:val="00E12875"/>
    <w:rsid w:val="00E128D8"/>
    <w:rsid w:val="00E12915"/>
    <w:rsid w:val="00E12997"/>
    <w:rsid w:val="00E12A2F"/>
    <w:rsid w:val="00E12A44"/>
    <w:rsid w:val="00E12A9E"/>
    <w:rsid w:val="00E12AA7"/>
    <w:rsid w:val="00E12B77"/>
    <w:rsid w:val="00E12CF8"/>
    <w:rsid w:val="00E12E92"/>
    <w:rsid w:val="00E12FF7"/>
    <w:rsid w:val="00E1306E"/>
    <w:rsid w:val="00E1316D"/>
    <w:rsid w:val="00E1322F"/>
    <w:rsid w:val="00E133D2"/>
    <w:rsid w:val="00E134C5"/>
    <w:rsid w:val="00E13651"/>
    <w:rsid w:val="00E1390E"/>
    <w:rsid w:val="00E1392A"/>
    <w:rsid w:val="00E1396C"/>
    <w:rsid w:val="00E1398B"/>
    <w:rsid w:val="00E139DA"/>
    <w:rsid w:val="00E13B1A"/>
    <w:rsid w:val="00E13B67"/>
    <w:rsid w:val="00E13C15"/>
    <w:rsid w:val="00E13C39"/>
    <w:rsid w:val="00E13C3F"/>
    <w:rsid w:val="00E13CB2"/>
    <w:rsid w:val="00E13D96"/>
    <w:rsid w:val="00E13DEA"/>
    <w:rsid w:val="00E13E1D"/>
    <w:rsid w:val="00E13E26"/>
    <w:rsid w:val="00E13E5C"/>
    <w:rsid w:val="00E13ED0"/>
    <w:rsid w:val="00E13EE0"/>
    <w:rsid w:val="00E13F67"/>
    <w:rsid w:val="00E14012"/>
    <w:rsid w:val="00E14178"/>
    <w:rsid w:val="00E141BA"/>
    <w:rsid w:val="00E1420A"/>
    <w:rsid w:val="00E1457B"/>
    <w:rsid w:val="00E1463B"/>
    <w:rsid w:val="00E1469D"/>
    <w:rsid w:val="00E14791"/>
    <w:rsid w:val="00E14867"/>
    <w:rsid w:val="00E14927"/>
    <w:rsid w:val="00E149AD"/>
    <w:rsid w:val="00E149DB"/>
    <w:rsid w:val="00E149EC"/>
    <w:rsid w:val="00E149F5"/>
    <w:rsid w:val="00E14A6F"/>
    <w:rsid w:val="00E14B0F"/>
    <w:rsid w:val="00E14B17"/>
    <w:rsid w:val="00E14DC7"/>
    <w:rsid w:val="00E15021"/>
    <w:rsid w:val="00E15036"/>
    <w:rsid w:val="00E15118"/>
    <w:rsid w:val="00E1513B"/>
    <w:rsid w:val="00E1516C"/>
    <w:rsid w:val="00E151E6"/>
    <w:rsid w:val="00E1523B"/>
    <w:rsid w:val="00E15308"/>
    <w:rsid w:val="00E1546C"/>
    <w:rsid w:val="00E154AE"/>
    <w:rsid w:val="00E154C0"/>
    <w:rsid w:val="00E15579"/>
    <w:rsid w:val="00E1567B"/>
    <w:rsid w:val="00E1580E"/>
    <w:rsid w:val="00E1583E"/>
    <w:rsid w:val="00E158CA"/>
    <w:rsid w:val="00E158D7"/>
    <w:rsid w:val="00E15AD6"/>
    <w:rsid w:val="00E15B30"/>
    <w:rsid w:val="00E15B96"/>
    <w:rsid w:val="00E15C2D"/>
    <w:rsid w:val="00E15C32"/>
    <w:rsid w:val="00E15C81"/>
    <w:rsid w:val="00E15C8A"/>
    <w:rsid w:val="00E15D37"/>
    <w:rsid w:val="00E15E93"/>
    <w:rsid w:val="00E15EB4"/>
    <w:rsid w:val="00E15EBE"/>
    <w:rsid w:val="00E15F5A"/>
    <w:rsid w:val="00E161A8"/>
    <w:rsid w:val="00E16202"/>
    <w:rsid w:val="00E162BE"/>
    <w:rsid w:val="00E16492"/>
    <w:rsid w:val="00E1661B"/>
    <w:rsid w:val="00E166BC"/>
    <w:rsid w:val="00E167EB"/>
    <w:rsid w:val="00E16851"/>
    <w:rsid w:val="00E16BF6"/>
    <w:rsid w:val="00E16C50"/>
    <w:rsid w:val="00E16CFA"/>
    <w:rsid w:val="00E16F28"/>
    <w:rsid w:val="00E16F2F"/>
    <w:rsid w:val="00E16F4F"/>
    <w:rsid w:val="00E17110"/>
    <w:rsid w:val="00E17223"/>
    <w:rsid w:val="00E174D8"/>
    <w:rsid w:val="00E17502"/>
    <w:rsid w:val="00E1752C"/>
    <w:rsid w:val="00E17538"/>
    <w:rsid w:val="00E1756F"/>
    <w:rsid w:val="00E176BA"/>
    <w:rsid w:val="00E176CB"/>
    <w:rsid w:val="00E17729"/>
    <w:rsid w:val="00E1773D"/>
    <w:rsid w:val="00E17758"/>
    <w:rsid w:val="00E1782F"/>
    <w:rsid w:val="00E17C3F"/>
    <w:rsid w:val="00E17D19"/>
    <w:rsid w:val="00E17D70"/>
    <w:rsid w:val="00E17DA2"/>
    <w:rsid w:val="00E17DE9"/>
    <w:rsid w:val="00E17F7B"/>
    <w:rsid w:val="00E200BC"/>
    <w:rsid w:val="00E20260"/>
    <w:rsid w:val="00E20384"/>
    <w:rsid w:val="00E205F9"/>
    <w:rsid w:val="00E20726"/>
    <w:rsid w:val="00E20979"/>
    <w:rsid w:val="00E2099A"/>
    <w:rsid w:val="00E20BF5"/>
    <w:rsid w:val="00E20D76"/>
    <w:rsid w:val="00E20F62"/>
    <w:rsid w:val="00E20F6E"/>
    <w:rsid w:val="00E210E0"/>
    <w:rsid w:val="00E2131B"/>
    <w:rsid w:val="00E2139C"/>
    <w:rsid w:val="00E213FF"/>
    <w:rsid w:val="00E2142E"/>
    <w:rsid w:val="00E214F3"/>
    <w:rsid w:val="00E2150B"/>
    <w:rsid w:val="00E216FE"/>
    <w:rsid w:val="00E2171B"/>
    <w:rsid w:val="00E21851"/>
    <w:rsid w:val="00E21A6C"/>
    <w:rsid w:val="00E222B5"/>
    <w:rsid w:val="00E22318"/>
    <w:rsid w:val="00E223EA"/>
    <w:rsid w:val="00E22411"/>
    <w:rsid w:val="00E22653"/>
    <w:rsid w:val="00E22683"/>
    <w:rsid w:val="00E2269D"/>
    <w:rsid w:val="00E22836"/>
    <w:rsid w:val="00E2288E"/>
    <w:rsid w:val="00E228C3"/>
    <w:rsid w:val="00E22A8A"/>
    <w:rsid w:val="00E22AF9"/>
    <w:rsid w:val="00E22C05"/>
    <w:rsid w:val="00E22CC8"/>
    <w:rsid w:val="00E22DFF"/>
    <w:rsid w:val="00E22F18"/>
    <w:rsid w:val="00E23015"/>
    <w:rsid w:val="00E23039"/>
    <w:rsid w:val="00E23203"/>
    <w:rsid w:val="00E232AC"/>
    <w:rsid w:val="00E23329"/>
    <w:rsid w:val="00E23418"/>
    <w:rsid w:val="00E2346F"/>
    <w:rsid w:val="00E23473"/>
    <w:rsid w:val="00E23542"/>
    <w:rsid w:val="00E2358F"/>
    <w:rsid w:val="00E235B7"/>
    <w:rsid w:val="00E235E5"/>
    <w:rsid w:val="00E2377B"/>
    <w:rsid w:val="00E237EC"/>
    <w:rsid w:val="00E237FD"/>
    <w:rsid w:val="00E239B7"/>
    <w:rsid w:val="00E23A02"/>
    <w:rsid w:val="00E23AA7"/>
    <w:rsid w:val="00E23B59"/>
    <w:rsid w:val="00E23C9C"/>
    <w:rsid w:val="00E23E4B"/>
    <w:rsid w:val="00E23E87"/>
    <w:rsid w:val="00E23F9E"/>
    <w:rsid w:val="00E240D4"/>
    <w:rsid w:val="00E24668"/>
    <w:rsid w:val="00E24878"/>
    <w:rsid w:val="00E24880"/>
    <w:rsid w:val="00E248AE"/>
    <w:rsid w:val="00E24AEC"/>
    <w:rsid w:val="00E24BDC"/>
    <w:rsid w:val="00E24BF8"/>
    <w:rsid w:val="00E24C11"/>
    <w:rsid w:val="00E24E14"/>
    <w:rsid w:val="00E24E28"/>
    <w:rsid w:val="00E24EA0"/>
    <w:rsid w:val="00E25014"/>
    <w:rsid w:val="00E2505D"/>
    <w:rsid w:val="00E2506A"/>
    <w:rsid w:val="00E2514B"/>
    <w:rsid w:val="00E25188"/>
    <w:rsid w:val="00E2527B"/>
    <w:rsid w:val="00E2538C"/>
    <w:rsid w:val="00E25429"/>
    <w:rsid w:val="00E25459"/>
    <w:rsid w:val="00E25552"/>
    <w:rsid w:val="00E25683"/>
    <w:rsid w:val="00E256FC"/>
    <w:rsid w:val="00E25721"/>
    <w:rsid w:val="00E2582C"/>
    <w:rsid w:val="00E2595A"/>
    <w:rsid w:val="00E2595D"/>
    <w:rsid w:val="00E259C8"/>
    <w:rsid w:val="00E25AAF"/>
    <w:rsid w:val="00E25AB1"/>
    <w:rsid w:val="00E25B8F"/>
    <w:rsid w:val="00E25C46"/>
    <w:rsid w:val="00E25C9E"/>
    <w:rsid w:val="00E25D7A"/>
    <w:rsid w:val="00E25EE2"/>
    <w:rsid w:val="00E25F3D"/>
    <w:rsid w:val="00E25F8C"/>
    <w:rsid w:val="00E26095"/>
    <w:rsid w:val="00E260FA"/>
    <w:rsid w:val="00E2625A"/>
    <w:rsid w:val="00E262BD"/>
    <w:rsid w:val="00E2630F"/>
    <w:rsid w:val="00E26320"/>
    <w:rsid w:val="00E26766"/>
    <w:rsid w:val="00E267FC"/>
    <w:rsid w:val="00E2684C"/>
    <w:rsid w:val="00E268FE"/>
    <w:rsid w:val="00E269B8"/>
    <w:rsid w:val="00E26BA3"/>
    <w:rsid w:val="00E26C1D"/>
    <w:rsid w:val="00E26C6F"/>
    <w:rsid w:val="00E26D24"/>
    <w:rsid w:val="00E26FC4"/>
    <w:rsid w:val="00E27123"/>
    <w:rsid w:val="00E27191"/>
    <w:rsid w:val="00E272C5"/>
    <w:rsid w:val="00E272EE"/>
    <w:rsid w:val="00E27383"/>
    <w:rsid w:val="00E27384"/>
    <w:rsid w:val="00E27427"/>
    <w:rsid w:val="00E27440"/>
    <w:rsid w:val="00E274E0"/>
    <w:rsid w:val="00E27589"/>
    <w:rsid w:val="00E2758D"/>
    <w:rsid w:val="00E276A1"/>
    <w:rsid w:val="00E277C7"/>
    <w:rsid w:val="00E27809"/>
    <w:rsid w:val="00E27ADF"/>
    <w:rsid w:val="00E27B9B"/>
    <w:rsid w:val="00E27C82"/>
    <w:rsid w:val="00E27CFA"/>
    <w:rsid w:val="00E27D32"/>
    <w:rsid w:val="00E27D6B"/>
    <w:rsid w:val="00E27D84"/>
    <w:rsid w:val="00E27DB1"/>
    <w:rsid w:val="00E27F50"/>
    <w:rsid w:val="00E30015"/>
    <w:rsid w:val="00E300BE"/>
    <w:rsid w:val="00E301A3"/>
    <w:rsid w:val="00E301F9"/>
    <w:rsid w:val="00E3020D"/>
    <w:rsid w:val="00E30271"/>
    <w:rsid w:val="00E3027C"/>
    <w:rsid w:val="00E302E0"/>
    <w:rsid w:val="00E30300"/>
    <w:rsid w:val="00E3035B"/>
    <w:rsid w:val="00E303D1"/>
    <w:rsid w:val="00E303EE"/>
    <w:rsid w:val="00E303F7"/>
    <w:rsid w:val="00E304D0"/>
    <w:rsid w:val="00E306D3"/>
    <w:rsid w:val="00E306DD"/>
    <w:rsid w:val="00E306F8"/>
    <w:rsid w:val="00E30730"/>
    <w:rsid w:val="00E307D1"/>
    <w:rsid w:val="00E30B64"/>
    <w:rsid w:val="00E30B6B"/>
    <w:rsid w:val="00E30B7F"/>
    <w:rsid w:val="00E30BDD"/>
    <w:rsid w:val="00E30C13"/>
    <w:rsid w:val="00E30C51"/>
    <w:rsid w:val="00E30E3B"/>
    <w:rsid w:val="00E30EA8"/>
    <w:rsid w:val="00E30F3F"/>
    <w:rsid w:val="00E30F62"/>
    <w:rsid w:val="00E30F68"/>
    <w:rsid w:val="00E30FF8"/>
    <w:rsid w:val="00E30FFD"/>
    <w:rsid w:val="00E310BC"/>
    <w:rsid w:val="00E31157"/>
    <w:rsid w:val="00E31261"/>
    <w:rsid w:val="00E312CD"/>
    <w:rsid w:val="00E3140B"/>
    <w:rsid w:val="00E315F3"/>
    <w:rsid w:val="00E3169C"/>
    <w:rsid w:val="00E31718"/>
    <w:rsid w:val="00E318DE"/>
    <w:rsid w:val="00E31933"/>
    <w:rsid w:val="00E3196F"/>
    <w:rsid w:val="00E31A15"/>
    <w:rsid w:val="00E31B49"/>
    <w:rsid w:val="00E31B94"/>
    <w:rsid w:val="00E31C91"/>
    <w:rsid w:val="00E31F4A"/>
    <w:rsid w:val="00E31FF0"/>
    <w:rsid w:val="00E320E3"/>
    <w:rsid w:val="00E32263"/>
    <w:rsid w:val="00E32332"/>
    <w:rsid w:val="00E32410"/>
    <w:rsid w:val="00E32467"/>
    <w:rsid w:val="00E32535"/>
    <w:rsid w:val="00E32607"/>
    <w:rsid w:val="00E32663"/>
    <w:rsid w:val="00E326A2"/>
    <w:rsid w:val="00E32784"/>
    <w:rsid w:val="00E32B62"/>
    <w:rsid w:val="00E32BAB"/>
    <w:rsid w:val="00E32C72"/>
    <w:rsid w:val="00E32D33"/>
    <w:rsid w:val="00E32DFD"/>
    <w:rsid w:val="00E32E1F"/>
    <w:rsid w:val="00E32E95"/>
    <w:rsid w:val="00E32EA8"/>
    <w:rsid w:val="00E32EB9"/>
    <w:rsid w:val="00E32F22"/>
    <w:rsid w:val="00E32F4B"/>
    <w:rsid w:val="00E32F89"/>
    <w:rsid w:val="00E330D5"/>
    <w:rsid w:val="00E3320D"/>
    <w:rsid w:val="00E3329F"/>
    <w:rsid w:val="00E332EE"/>
    <w:rsid w:val="00E33337"/>
    <w:rsid w:val="00E333C1"/>
    <w:rsid w:val="00E3342A"/>
    <w:rsid w:val="00E33438"/>
    <w:rsid w:val="00E33503"/>
    <w:rsid w:val="00E33574"/>
    <w:rsid w:val="00E337E0"/>
    <w:rsid w:val="00E3380A"/>
    <w:rsid w:val="00E3381B"/>
    <w:rsid w:val="00E33869"/>
    <w:rsid w:val="00E338AC"/>
    <w:rsid w:val="00E338FE"/>
    <w:rsid w:val="00E33983"/>
    <w:rsid w:val="00E3399F"/>
    <w:rsid w:val="00E33A64"/>
    <w:rsid w:val="00E33B1B"/>
    <w:rsid w:val="00E33C3F"/>
    <w:rsid w:val="00E33CE7"/>
    <w:rsid w:val="00E33DD7"/>
    <w:rsid w:val="00E33EFF"/>
    <w:rsid w:val="00E340EB"/>
    <w:rsid w:val="00E3412E"/>
    <w:rsid w:val="00E341BC"/>
    <w:rsid w:val="00E342B5"/>
    <w:rsid w:val="00E34566"/>
    <w:rsid w:val="00E347B3"/>
    <w:rsid w:val="00E34943"/>
    <w:rsid w:val="00E349A1"/>
    <w:rsid w:val="00E34AC6"/>
    <w:rsid w:val="00E34CFE"/>
    <w:rsid w:val="00E34D02"/>
    <w:rsid w:val="00E34D87"/>
    <w:rsid w:val="00E34E3A"/>
    <w:rsid w:val="00E3500D"/>
    <w:rsid w:val="00E35124"/>
    <w:rsid w:val="00E35148"/>
    <w:rsid w:val="00E35218"/>
    <w:rsid w:val="00E35240"/>
    <w:rsid w:val="00E352F3"/>
    <w:rsid w:val="00E35320"/>
    <w:rsid w:val="00E3562B"/>
    <w:rsid w:val="00E35752"/>
    <w:rsid w:val="00E35905"/>
    <w:rsid w:val="00E35A07"/>
    <w:rsid w:val="00E35AD8"/>
    <w:rsid w:val="00E35B33"/>
    <w:rsid w:val="00E35B84"/>
    <w:rsid w:val="00E35B89"/>
    <w:rsid w:val="00E35B93"/>
    <w:rsid w:val="00E35BDF"/>
    <w:rsid w:val="00E35C25"/>
    <w:rsid w:val="00E35C46"/>
    <w:rsid w:val="00E35C6A"/>
    <w:rsid w:val="00E35C8D"/>
    <w:rsid w:val="00E35D17"/>
    <w:rsid w:val="00E35DBD"/>
    <w:rsid w:val="00E35EE8"/>
    <w:rsid w:val="00E35F00"/>
    <w:rsid w:val="00E35F65"/>
    <w:rsid w:val="00E35F82"/>
    <w:rsid w:val="00E36005"/>
    <w:rsid w:val="00E36055"/>
    <w:rsid w:val="00E36284"/>
    <w:rsid w:val="00E362D1"/>
    <w:rsid w:val="00E36346"/>
    <w:rsid w:val="00E3641A"/>
    <w:rsid w:val="00E3643D"/>
    <w:rsid w:val="00E36454"/>
    <w:rsid w:val="00E3677A"/>
    <w:rsid w:val="00E368BE"/>
    <w:rsid w:val="00E369EE"/>
    <w:rsid w:val="00E36A54"/>
    <w:rsid w:val="00E36ACC"/>
    <w:rsid w:val="00E36B8E"/>
    <w:rsid w:val="00E36BF4"/>
    <w:rsid w:val="00E36CCB"/>
    <w:rsid w:val="00E36CD0"/>
    <w:rsid w:val="00E36DFF"/>
    <w:rsid w:val="00E36E87"/>
    <w:rsid w:val="00E36F52"/>
    <w:rsid w:val="00E370BE"/>
    <w:rsid w:val="00E37107"/>
    <w:rsid w:val="00E3725D"/>
    <w:rsid w:val="00E37390"/>
    <w:rsid w:val="00E373FD"/>
    <w:rsid w:val="00E37410"/>
    <w:rsid w:val="00E3743E"/>
    <w:rsid w:val="00E37531"/>
    <w:rsid w:val="00E37670"/>
    <w:rsid w:val="00E3777F"/>
    <w:rsid w:val="00E378B4"/>
    <w:rsid w:val="00E379B9"/>
    <w:rsid w:val="00E37AEF"/>
    <w:rsid w:val="00E37BF9"/>
    <w:rsid w:val="00E37C8D"/>
    <w:rsid w:val="00E37CA6"/>
    <w:rsid w:val="00E37DC1"/>
    <w:rsid w:val="00E37E29"/>
    <w:rsid w:val="00E37E79"/>
    <w:rsid w:val="00E37E85"/>
    <w:rsid w:val="00E37ECD"/>
    <w:rsid w:val="00E37F22"/>
    <w:rsid w:val="00E37F5F"/>
    <w:rsid w:val="00E37F84"/>
    <w:rsid w:val="00E40076"/>
    <w:rsid w:val="00E400C3"/>
    <w:rsid w:val="00E401BA"/>
    <w:rsid w:val="00E402BC"/>
    <w:rsid w:val="00E40464"/>
    <w:rsid w:val="00E405E3"/>
    <w:rsid w:val="00E40645"/>
    <w:rsid w:val="00E40658"/>
    <w:rsid w:val="00E40661"/>
    <w:rsid w:val="00E40719"/>
    <w:rsid w:val="00E40721"/>
    <w:rsid w:val="00E407BA"/>
    <w:rsid w:val="00E40826"/>
    <w:rsid w:val="00E40831"/>
    <w:rsid w:val="00E409A0"/>
    <w:rsid w:val="00E40A91"/>
    <w:rsid w:val="00E40B0D"/>
    <w:rsid w:val="00E40B37"/>
    <w:rsid w:val="00E40C04"/>
    <w:rsid w:val="00E40C0B"/>
    <w:rsid w:val="00E40C75"/>
    <w:rsid w:val="00E40DD5"/>
    <w:rsid w:val="00E40FD7"/>
    <w:rsid w:val="00E41109"/>
    <w:rsid w:val="00E4110A"/>
    <w:rsid w:val="00E4113A"/>
    <w:rsid w:val="00E411BB"/>
    <w:rsid w:val="00E412A3"/>
    <w:rsid w:val="00E413C1"/>
    <w:rsid w:val="00E414E3"/>
    <w:rsid w:val="00E41543"/>
    <w:rsid w:val="00E415AE"/>
    <w:rsid w:val="00E417B3"/>
    <w:rsid w:val="00E41896"/>
    <w:rsid w:val="00E41983"/>
    <w:rsid w:val="00E419E5"/>
    <w:rsid w:val="00E41A11"/>
    <w:rsid w:val="00E41AA4"/>
    <w:rsid w:val="00E41B1C"/>
    <w:rsid w:val="00E41B55"/>
    <w:rsid w:val="00E41BA9"/>
    <w:rsid w:val="00E41D8D"/>
    <w:rsid w:val="00E41E17"/>
    <w:rsid w:val="00E4201C"/>
    <w:rsid w:val="00E42154"/>
    <w:rsid w:val="00E421A0"/>
    <w:rsid w:val="00E42247"/>
    <w:rsid w:val="00E4237B"/>
    <w:rsid w:val="00E4242D"/>
    <w:rsid w:val="00E42442"/>
    <w:rsid w:val="00E42773"/>
    <w:rsid w:val="00E427AE"/>
    <w:rsid w:val="00E429C2"/>
    <w:rsid w:val="00E42A29"/>
    <w:rsid w:val="00E42A98"/>
    <w:rsid w:val="00E42C28"/>
    <w:rsid w:val="00E42C4E"/>
    <w:rsid w:val="00E42C87"/>
    <w:rsid w:val="00E42D5C"/>
    <w:rsid w:val="00E42EFD"/>
    <w:rsid w:val="00E42F1B"/>
    <w:rsid w:val="00E42F27"/>
    <w:rsid w:val="00E42F3C"/>
    <w:rsid w:val="00E42F9A"/>
    <w:rsid w:val="00E43005"/>
    <w:rsid w:val="00E430F6"/>
    <w:rsid w:val="00E43121"/>
    <w:rsid w:val="00E43358"/>
    <w:rsid w:val="00E43366"/>
    <w:rsid w:val="00E433BC"/>
    <w:rsid w:val="00E43585"/>
    <w:rsid w:val="00E4392C"/>
    <w:rsid w:val="00E4394C"/>
    <w:rsid w:val="00E43975"/>
    <w:rsid w:val="00E43994"/>
    <w:rsid w:val="00E439DE"/>
    <w:rsid w:val="00E43DFD"/>
    <w:rsid w:val="00E43EF7"/>
    <w:rsid w:val="00E43F98"/>
    <w:rsid w:val="00E440BF"/>
    <w:rsid w:val="00E44313"/>
    <w:rsid w:val="00E44392"/>
    <w:rsid w:val="00E4444F"/>
    <w:rsid w:val="00E447A9"/>
    <w:rsid w:val="00E44950"/>
    <w:rsid w:val="00E44996"/>
    <w:rsid w:val="00E44A33"/>
    <w:rsid w:val="00E44A81"/>
    <w:rsid w:val="00E44BE8"/>
    <w:rsid w:val="00E44BF6"/>
    <w:rsid w:val="00E44C98"/>
    <w:rsid w:val="00E44F71"/>
    <w:rsid w:val="00E45001"/>
    <w:rsid w:val="00E45010"/>
    <w:rsid w:val="00E45157"/>
    <w:rsid w:val="00E45271"/>
    <w:rsid w:val="00E45405"/>
    <w:rsid w:val="00E454AE"/>
    <w:rsid w:val="00E456B0"/>
    <w:rsid w:val="00E45749"/>
    <w:rsid w:val="00E45848"/>
    <w:rsid w:val="00E4584E"/>
    <w:rsid w:val="00E45B5B"/>
    <w:rsid w:val="00E45C4F"/>
    <w:rsid w:val="00E45C76"/>
    <w:rsid w:val="00E45D26"/>
    <w:rsid w:val="00E45D2A"/>
    <w:rsid w:val="00E45D7F"/>
    <w:rsid w:val="00E45E02"/>
    <w:rsid w:val="00E45E89"/>
    <w:rsid w:val="00E46085"/>
    <w:rsid w:val="00E4609E"/>
    <w:rsid w:val="00E4624D"/>
    <w:rsid w:val="00E46293"/>
    <w:rsid w:val="00E46387"/>
    <w:rsid w:val="00E463B0"/>
    <w:rsid w:val="00E463D4"/>
    <w:rsid w:val="00E4642E"/>
    <w:rsid w:val="00E464F9"/>
    <w:rsid w:val="00E464FF"/>
    <w:rsid w:val="00E4655D"/>
    <w:rsid w:val="00E466BF"/>
    <w:rsid w:val="00E467EA"/>
    <w:rsid w:val="00E467FD"/>
    <w:rsid w:val="00E46819"/>
    <w:rsid w:val="00E46962"/>
    <w:rsid w:val="00E46965"/>
    <w:rsid w:val="00E469A4"/>
    <w:rsid w:val="00E469AC"/>
    <w:rsid w:val="00E46AD8"/>
    <w:rsid w:val="00E46B9C"/>
    <w:rsid w:val="00E46BD8"/>
    <w:rsid w:val="00E46BDD"/>
    <w:rsid w:val="00E46BEF"/>
    <w:rsid w:val="00E46CD0"/>
    <w:rsid w:val="00E46DC6"/>
    <w:rsid w:val="00E46E21"/>
    <w:rsid w:val="00E46EAC"/>
    <w:rsid w:val="00E46EB9"/>
    <w:rsid w:val="00E46EE8"/>
    <w:rsid w:val="00E4712A"/>
    <w:rsid w:val="00E47143"/>
    <w:rsid w:val="00E4726C"/>
    <w:rsid w:val="00E47336"/>
    <w:rsid w:val="00E47344"/>
    <w:rsid w:val="00E47449"/>
    <w:rsid w:val="00E47513"/>
    <w:rsid w:val="00E47605"/>
    <w:rsid w:val="00E476E4"/>
    <w:rsid w:val="00E477AA"/>
    <w:rsid w:val="00E477AB"/>
    <w:rsid w:val="00E477CA"/>
    <w:rsid w:val="00E47804"/>
    <w:rsid w:val="00E47917"/>
    <w:rsid w:val="00E47ABD"/>
    <w:rsid w:val="00E47AC8"/>
    <w:rsid w:val="00E47B0A"/>
    <w:rsid w:val="00E47B26"/>
    <w:rsid w:val="00E47C2F"/>
    <w:rsid w:val="00E47CE7"/>
    <w:rsid w:val="00E47CFD"/>
    <w:rsid w:val="00E47D6C"/>
    <w:rsid w:val="00E47DAB"/>
    <w:rsid w:val="00E47DFD"/>
    <w:rsid w:val="00E47E44"/>
    <w:rsid w:val="00E47E9C"/>
    <w:rsid w:val="00E47EE8"/>
    <w:rsid w:val="00E47F6F"/>
    <w:rsid w:val="00E47FD5"/>
    <w:rsid w:val="00E47FFC"/>
    <w:rsid w:val="00E500AE"/>
    <w:rsid w:val="00E500C2"/>
    <w:rsid w:val="00E50147"/>
    <w:rsid w:val="00E501A1"/>
    <w:rsid w:val="00E501A8"/>
    <w:rsid w:val="00E5026A"/>
    <w:rsid w:val="00E5034B"/>
    <w:rsid w:val="00E5039F"/>
    <w:rsid w:val="00E504B4"/>
    <w:rsid w:val="00E50667"/>
    <w:rsid w:val="00E506A2"/>
    <w:rsid w:val="00E50713"/>
    <w:rsid w:val="00E5076A"/>
    <w:rsid w:val="00E50822"/>
    <w:rsid w:val="00E50845"/>
    <w:rsid w:val="00E50850"/>
    <w:rsid w:val="00E509F1"/>
    <w:rsid w:val="00E50A83"/>
    <w:rsid w:val="00E50AB7"/>
    <w:rsid w:val="00E50B6A"/>
    <w:rsid w:val="00E50C27"/>
    <w:rsid w:val="00E50C7B"/>
    <w:rsid w:val="00E50CA6"/>
    <w:rsid w:val="00E50DBF"/>
    <w:rsid w:val="00E50FE0"/>
    <w:rsid w:val="00E510C1"/>
    <w:rsid w:val="00E51198"/>
    <w:rsid w:val="00E511E3"/>
    <w:rsid w:val="00E511EB"/>
    <w:rsid w:val="00E513C1"/>
    <w:rsid w:val="00E51548"/>
    <w:rsid w:val="00E51684"/>
    <w:rsid w:val="00E516E1"/>
    <w:rsid w:val="00E51760"/>
    <w:rsid w:val="00E5186C"/>
    <w:rsid w:val="00E51880"/>
    <w:rsid w:val="00E518E0"/>
    <w:rsid w:val="00E51954"/>
    <w:rsid w:val="00E51D03"/>
    <w:rsid w:val="00E51DBF"/>
    <w:rsid w:val="00E51EAC"/>
    <w:rsid w:val="00E51F5A"/>
    <w:rsid w:val="00E52077"/>
    <w:rsid w:val="00E5207C"/>
    <w:rsid w:val="00E52150"/>
    <w:rsid w:val="00E521F0"/>
    <w:rsid w:val="00E52220"/>
    <w:rsid w:val="00E52300"/>
    <w:rsid w:val="00E52606"/>
    <w:rsid w:val="00E5265D"/>
    <w:rsid w:val="00E527A5"/>
    <w:rsid w:val="00E5281C"/>
    <w:rsid w:val="00E528A0"/>
    <w:rsid w:val="00E52912"/>
    <w:rsid w:val="00E52B0F"/>
    <w:rsid w:val="00E52B19"/>
    <w:rsid w:val="00E52D29"/>
    <w:rsid w:val="00E52D99"/>
    <w:rsid w:val="00E52DFA"/>
    <w:rsid w:val="00E52E49"/>
    <w:rsid w:val="00E52E64"/>
    <w:rsid w:val="00E52FF6"/>
    <w:rsid w:val="00E53041"/>
    <w:rsid w:val="00E53085"/>
    <w:rsid w:val="00E53141"/>
    <w:rsid w:val="00E5315B"/>
    <w:rsid w:val="00E531CA"/>
    <w:rsid w:val="00E53241"/>
    <w:rsid w:val="00E53343"/>
    <w:rsid w:val="00E5345E"/>
    <w:rsid w:val="00E53464"/>
    <w:rsid w:val="00E5346F"/>
    <w:rsid w:val="00E5364E"/>
    <w:rsid w:val="00E5376B"/>
    <w:rsid w:val="00E53775"/>
    <w:rsid w:val="00E537F5"/>
    <w:rsid w:val="00E538CA"/>
    <w:rsid w:val="00E5390A"/>
    <w:rsid w:val="00E5392B"/>
    <w:rsid w:val="00E53A24"/>
    <w:rsid w:val="00E53AE0"/>
    <w:rsid w:val="00E53D29"/>
    <w:rsid w:val="00E53E6A"/>
    <w:rsid w:val="00E53E84"/>
    <w:rsid w:val="00E53EFD"/>
    <w:rsid w:val="00E53F17"/>
    <w:rsid w:val="00E54056"/>
    <w:rsid w:val="00E540E2"/>
    <w:rsid w:val="00E540FE"/>
    <w:rsid w:val="00E54219"/>
    <w:rsid w:val="00E54295"/>
    <w:rsid w:val="00E542C3"/>
    <w:rsid w:val="00E54303"/>
    <w:rsid w:val="00E5430A"/>
    <w:rsid w:val="00E5434B"/>
    <w:rsid w:val="00E543F8"/>
    <w:rsid w:val="00E54400"/>
    <w:rsid w:val="00E5456D"/>
    <w:rsid w:val="00E546A6"/>
    <w:rsid w:val="00E547E9"/>
    <w:rsid w:val="00E548C8"/>
    <w:rsid w:val="00E54A37"/>
    <w:rsid w:val="00E54AB0"/>
    <w:rsid w:val="00E54BBF"/>
    <w:rsid w:val="00E54C59"/>
    <w:rsid w:val="00E54F07"/>
    <w:rsid w:val="00E54F0B"/>
    <w:rsid w:val="00E54FAB"/>
    <w:rsid w:val="00E550ED"/>
    <w:rsid w:val="00E550F1"/>
    <w:rsid w:val="00E551C4"/>
    <w:rsid w:val="00E551C9"/>
    <w:rsid w:val="00E554F5"/>
    <w:rsid w:val="00E5555D"/>
    <w:rsid w:val="00E5558C"/>
    <w:rsid w:val="00E555A6"/>
    <w:rsid w:val="00E555AE"/>
    <w:rsid w:val="00E556AF"/>
    <w:rsid w:val="00E55771"/>
    <w:rsid w:val="00E557C7"/>
    <w:rsid w:val="00E557D5"/>
    <w:rsid w:val="00E55837"/>
    <w:rsid w:val="00E5591E"/>
    <w:rsid w:val="00E55973"/>
    <w:rsid w:val="00E55A1E"/>
    <w:rsid w:val="00E55A4D"/>
    <w:rsid w:val="00E55A50"/>
    <w:rsid w:val="00E55AEA"/>
    <w:rsid w:val="00E55E32"/>
    <w:rsid w:val="00E55E5E"/>
    <w:rsid w:val="00E55E8B"/>
    <w:rsid w:val="00E55F1F"/>
    <w:rsid w:val="00E55F23"/>
    <w:rsid w:val="00E56056"/>
    <w:rsid w:val="00E561B7"/>
    <w:rsid w:val="00E56401"/>
    <w:rsid w:val="00E5643A"/>
    <w:rsid w:val="00E56490"/>
    <w:rsid w:val="00E564C5"/>
    <w:rsid w:val="00E565E7"/>
    <w:rsid w:val="00E5660B"/>
    <w:rsid w:val="00E56625"/>
    <w:rsid w:val="00E5666C"/>
    <w:rsid w:val="00E566BE"/>
    <w:rsid w:val="00E56847"/>
    <w:rsid w:val="00E5688E"/>
    <w:rsid w:val="00E5695B"/>
    <w:rsid w:val="00E56971"/>
    <w:rsid w:val="00E56A63"/>
    <w:rsid w:val="00E56BA2"/>
    <w:rsid w:val="00E56CBC"/>
    <w:rsid w:val="00E56D7B"/>
    <w:rsid w:val="00E56E3E"/>
    <w:rsid w:val="00E56F14"/>
    <w:rsid w:val="00E57212"/>
    <w:rsid w:val="00E5733E"/>
    <w:rsid w:val="00E57340"/>
    <w:rsid w:val="00E57525"/>
    <w:rsid w:val="00E576F5"/>
    <w:rsid w:val="00E57723"/>
    <w:rsid w:val="00E57767"/>
    <w:rsid w:val="00E577A0"/>
    <w:rsid w:val="00E57826"/>
    <w:rsid w:val="00E578C7"/>
    <w:rsid w:val="00E57A1A"/>
    <w:rsid w:val="00E57A37"/>
    <w:rsid w:val="00E57A9A"/>
    <w:rsid w:val="00E57C55"/>
    <w:rsid w:val="00E57CC6"/>
    <w:rsid w:val="00E57D2C"/>
    <w:rsid w:val="00E57F16"/>
    <w:rsid w:val="00E57FE6"/>
    <w:rsid w:val="00E60024"/>
    <w:rsid w:val="00E60025"/>
    <w:rsid w:val="00E601F3"/>
    <w:rsid w:val="00E601FD"/>
    <w:rsid w:val="00E60334"/>
    <w:rsid w:val="00E60344"/>
    <w:rsid w:val="00E604AF"/>
    <w:rsid w:val="00E604DC"/>
    <w:rsid w:val="00E6052C"/>
    <w:rsid w:val="00E6056F"/>
    <w:rsid w:val="00E60629"/>
    <w:rsid w:val="00E606CD"/>
    <w:rsid w:val="00E607BE"/>
    <w:rsid w:val="00E60868"/>
    <w:rsid w:val="00E609A0"/>
    <w:rsid w:val="00E609D1"/>
    <w:rsid w:val="00E60A36"/>
    <w:rsid w:val="00E60A9B"/>
    <w:rsid w:val="00E60BBB"/>
    <w:rsid w:val="00E60C3A"/>
    <w:rsid w:val="00E60C66"/>
    <w:rsid w:val="00E60CE9"/>
    <w:rsid w:val="00E60D01"/>
    <w:rsid w:val="00E60D2B"/>
    <w:rsid w:val="00E60E5C"/>
    <w:rsid w:val="00E60E93"/>
    <w:rsid w:val="00E60F92"/>
    <w:rsid w:val="00E611D8"/>
    <w:rsid w:val="00E611FD"/>
    <w:rsid w:val="00E61327"/>
    <w:rsid w:val="00E613B2"/>
    <w:rsid w:val="00E613CA"/>
    <w:rsid w:val="00E61429"/>
    <w:rsid w:val="00E61575"/>
    <w:rsid w:val="00E6159E"/>
    <w:rsid w:val="00E615C6"/>
    <w:rsid w:val="00E616A6"/>
    <w:rsid w:val="00E61805"/>
    <w:rsid w:val="00E618F6"/>
    <w:rsid w:val="00E6194E"/>
    <w:rsid w:val="00E61981"/>
    <w:rsid w:val="00E61B9B"/>
    <w:rsid w:val="00E61DC2"/>
    <w:rsid w:val="00E61F48"/>
    <w:rsid w:val="00E61F7F"/>
    <w:rsid w:val="00E61FEB"/>
    <w:rsid w:val="00E62053"/>
    <w:rsid w:val="00E623B5"/>
    <w:rsid w:val="00E623FD"/>
    <w:rsid w:val="00E624C9"/>
    <w:rsid w:val="00E62530"/>
    <w:rsid w:val="00E62582"/>
    <w:rsid w:val="00E6261D"/>
    <w:rsid w:val="00E62690"/>
    <w:rsid w:val="00E626D1"/>
    <w:rsid w:val="00E628E5"/>
    <w:rsid w:val="00E6297A"/>
    <w:rsid w:val="00E629FC"/>
    <w:rsid w:val="00E62BC6"/>
    <w:rsid w:val="00E62D67"/>
    <w:rsid w:val="00E62E98"/>
    <w:rsid w:val="00E62F22"/>
    <w:rsid w:val="00E6303D"/>
    <w:rsid w:val="00E6311D"/>
    <w:rsid w:val="00E6315A"/>
    <w:rsid w:val="00E63178"/>
    <w:rsid w:val="00E63186"/>
    <w:rsid w:val="00E631EF"/>
    <w:rsid w:val="00E63221"/>
    <w:rsid w:val="00E63255"/>
    <w:rsid w:val="00E63366"/>
    <w:rsid w:val="00E636B3"/>
    <w:rsid w:val="00E63766"/>
    <w:rsid w:val="00E637A9"/>
    <w:rsid w:val="00E637B0"/>
    <w:rsid w:val="00E637BD"/>
    <w:rsid w:val="00E63865"/>
    <w:rsid w:val="00E6386A"/>
    <w:rsid w:val="00E63978"/>
    <w:rsid w:val="00E639AB"/>
    <w:rsid w:val="00E63BD6"/>
    <w:rsid w:val="00E63CC0"/>
    <w:rsid w:val="00E63FAF"/>
    <w:rsid w:val="00E63FE5"/>
    <w:rsid w:val="00E6400E"/>
    <w:rsid w:val="00E640A5"/>
    <w:rsid w:val="00E64131"/>
    <w:rsid w:val="00E64181"/>
    <w:rsid w:val="00E6420D"/>
    <w:rsid w:val="00E64303"/>
    <w:rsid w:val="00E643A8"/>
    <w:rsid w:val="00E6445C"/>
    <w:rsid w:val="00E644B2"/>
    <w:rsid w:val="00E644CF"/>
    <w:rsid w:val="00E64592"/>
    <w:rsid w:val="00E645B0"/>
    <w:rsid w:val="00E646BD"/>
    <w:rsid w:val="00E64748"/>
    <w:rsid w:val="00E6479E"/>
    <w:rsid w:val="00E647D2"/>
    <w:rsid w:val="00E6489E"/>
    <w:rsid w:val="00E648E0"/>
    <w:rsid w:val="00E64988"/>
    <w:rsid w:val="00E649D9"/>
    <w:rsid w:val="00E649F1"/>
    <w:rsid w:val="00E64A20"/>
    <w:rsid w:val="00E64B24"/>
    <w:rsid w:val="00E64BD6"/>
    <w:rsid w:val="00E64C59"/>
    <w:rsid w:val="00E64CD4"/>
    <w:rsid w:val="00E64CE0"/>
    <w:rsid w:val="00E64D10"/>
    <w:rsid w:val="00E64D2B"/>
    <w:rsid w:val="00E64DBC"/>
    <w:rsid w:val="00E64E94"/>
    <w:rsid w:val="00E64F09"/>
    <w:rsid w:val="00E6505A"/>
    <w:rsid w:val="00E6512C"/>
    <w:rsid w:val="00E65194"/>
    <w:rsid w:val="00E651DF"/>
    <w:rsid w:val="00E653A2"/>
    <w:rsid w:val="00E653FB"/>
    <w:rsid w:val="00E6548E"/>
    <w:rsid w:val="00E65575"/>
    <w:rsid w:val="00E658CE"/>
    <w:rsid w:val="00E658F4"/>
    <w:rsid w:val="00E65903"/>
    <w:rsid w:val="00E659E3"/>
    <w:rsid w:val="00E659E7"/>
    <w:rsid w:val="00E65B4A"/>
    <w:rsid w:val="00E65B8B"/>
    <w:rsid w:val="00E65BD1"/>
    <w:rsid w:val="00E65C41"/>
    <w:rsid w:val="00E65C7C"/>
    <w:rsid w:val="00E65D6B"/>
    <w:rsid w:val="00E65E18"/>
    <w:rsid w:val="00E65EF6"/>
    <w:rsid w:val="00E66009"/>
    <w:rsid w:val="00E66017"/>
    <w:rsid w:val="00E660DB"/>
    <w:rsid w:val="00E6612C"/>
    <w:rsid w:val="00E661A0"/>
    <w:rsid w:val="00E6620D"/>
    <w:rsid w:val="00E66315"/>
    <w:rsid w:val="00E6634B"/>
    <w:rsid w:val="00E66532"/>
    <w:rsid w:val="00E66540"/>
    <w:rsid w:val="00E66556"/>
    <w:rsid w:val="00E6655A"/>
    <w:rsid w:val="00E665F1"/>
    <w:rsid w:val="00E666C0"/>
    <w:rsid w:val="00E6672A"/>
    <w:rsid w:val="00E667C8"/>
    <w:rsid w:val="00E66828"/>
    <w:rsid w:val="00E668C4"/>
    <w:rsid w:val="00E66979"/>
    <w:rsid w:val="00E669B0"/>
    <w:rsid w:val="00E66A2B"/>
    <w:rsid w:val="00E66D8C"/>
    <w:rsid w:val="00E66DA9"/>
    <w:rsid w:val="00E66DDE"/>
    <w:rsid w:val="00E66E0F"/>
    <w:rsid w:val="00E67053"/>
    <w:rsid w:val="00E670AA"/>
    <w:rsid w:val="00E67126"/>
    <w:rsid w:val="00E6714C"/>
    <w:rsid w:val="00E671A1"/>
    <w:rsid w:val="00E673C7"/>
    <w:rsid w:val="00E67482"/>
    <w:rsid w:val="00E674E1"/>
    <w:rsid w:val="00E67573"/>
    <w:rsid w:val="00E676CE"/>
    <w:rsid w:val="00E67770"/>
    <w:rsid w:val="00E678D9"/>
    <w:rsid w:val="00E67916"/>
    <w:rsid w:val="00E67946"/>
    <w:rsid w:val="00E67B61"/>
    <w:rsid w:val="00E67C38"/>
    <w:rsid w:val="00E67C99"/>
    <w:rsid w:val="00E67CE3"/>
    <w:rsid w:val="00E67DF2"/>
    <w:rsid w:val="00E67E45"/>
    <w:rsid w:val="00E67F7E"/>
    <w:rsid w:val="00E67F88"/>
    <w:rsid w:val="00E67FF7"/>
    <w:rsid w:val="00E7004B"/>
    <w:rsid w:val="00E70082"/>
    <w:rsid w:val="00E7013C"/>
    <w:rsid w:val="00E7014F"/>
    <w:rsid w:val="00E7015D"/>
    <w:rsid w:val="00E7033A"/>
    <w:rsid w:val="00E70519"/>
    <w:rsid w:val="00E7064C"/>
    <w:rsid w:val="00E7066E"/>
    <w:rsid w:val="00E706DB"/>
    <w:rsid w:val="00E706EF"/>
    <w:rsid w:val="00E70775"/>
    <w:rsid w:val="00E708A0"/>
    <w:rsid w:val="00E708AA"/>
    <w:rsid w:val="00E709AD"/>
    <w:rsid w:val="00E70A21"/>
    <w:rsid w:val="00E70A58"/>
    <w:rsid w:val="00E70A7B"/>
    <w:rsid w:val="00E70A87"/>
    <w:rsid w:val="00E70AAD"/>
    <w:rsid w:val="00E70ADD"/>
    <w:rsid w:val="00E70E65"/>
    <w:rsid w:val="00E70F47"/>
    <w:rsid w:val="00E70F89"/>
    <w:rsid w:val="00E70FD1"/>
    <w:rsid w:val="00E710E2"/>
    <w:rsid w:val="00E71137"/>
    <w:rsid w:val="00E711A1"/>
    <w:rsid w:val="00E71245"/>
    <w:rsid w:val="00E714B7"/>
    <w:rsid w:val="00E714E8"/>
    <w:rsid w:val="00E715C8"/>
    <w:rsid w:val="00E71676"/>
    <w:rsid w:val="00E71784"/>
    <w:rsid w:val="00E718FA"/>
    <w:rsid w:val="00E719F6"/>
    <w:rsid w:val="00E719FC"/>
    <w:rsid w:val="00E71A67"/>
    <w:rsid w:val="00E71ACA"/>
    <w:rsid w:val="00E71B40"/>
    <w:rsid w:val="00E71C02"/>
    <w:rsid w:val="00E71C52"/>
    <w:rsid w:val="00E71ED3"/>
    <w:rsid w:val="00E71F36"/>
    <w:rsid w:val="00E72009"/>
    <w:rsid w:val="00E72475"/>
    <w:rsid w:val="00E724BE"/>
    <w:rsid w:val="00E725F7"/>
    <w:rsid w:val="00E726BC"/>
    <w:rsid w:val="00E72824"/>
    <w:rsid w:val="00E7298A"/>
    <w:rsid w:val="00E72AB3"/>
    <w:rsid w:val="00E72B73"/>
    <w:rsid w:val="00E72D9E"/>
    <w:rsid w:val="00E72EF2"/>
    <w:rsid w:val="00E72FC2"/>
    <w:rsid w:val="00E731DF"/>
    <w:rsid w:val="00E732E6"/>
    <w:rsid w:val="00E732E8"/>
    <w:rsid w:val="00E73399"/>
    <w:rsid w:val="00E73516"/>
    <w:rsid w:val="00E735D3"/>
    <w:rsid w:val="00E73660"/>
    <w:rsid w:val="00E7368A"/>
    <w:rsid w:val="00E7376A"/>
    <w:rsid w:val="00E737A6"/>
    <w:rsid w:val="00E738F1"/>
    <w:rsid w:val="00E73A50"/>
    <w:rsid w:val="00E73BD1"/>
    <w:rsid w:val="00E73C09"/>
    <w:rsid w:val="00E74048"/>
    <w:rsid w:val="00E7408A"/>
    <w:rsid w:val="00E742D6"/>
    <w:rsid w:val="00E7433A"/>
    <w:rsid w:val="00E74345"/>
    <w:rsid w:val="00E74351"/>
    <w:rsid w:val="00E74459"/>
    <w:rsid w:val="00E74484"/>
    <w:rsid w:val="00E746A1"/>
    <w:rsid w:val="00E7472D"/>
    <w:rsid w:val="00E747C2"/>
    <w:rsid w:val="00E74981"/>
    <w:rsid w:val="00E74BF4"/>
    <w:rsid w:val="00E74C25"/>
    <w:rsid w:val="00E74C84"/>
    <w:rsid w:val="00E74CEB"/>
    <w:rsid w:val="00E74EE1"/>
    <w:rsid w:val="00E74F2C"/>
    <w:rsid w:val="00E74FC8"/>
    <w:rsid w:val="00E7501D"/>
    <w:rsid w:val="00E75113"/>
    <w:rsid w:val="00E75276"/>
    <w:rsid w:val="00E75279"/>
    <w:rsid w:val="00E75283"/>
    <w:rsid w:val="00E75301"/>
    <w:rsid w:val="00E7534C"/>
    <w:rsid w:val="00E75390"/>
    <w:rsid w:val="00E75439"/>
    <w:rsid w:val="00E7555E"/>
    <w:rsid w:val="00E755AE"/>
    <w:rsid w:val="00E7560A"/>
    <w:rsid w:val="00E75680"/>
    <w:rsid w:val="00E756E9"/>
    <w:rsid w:val="00E756FC"/>
    <w:rsid w:val="00E7570C"/>
    <w:rsid w:val="00E75778"/>
    <w:rsid w:val="00E75829"/>
    <w:rsid w:val="00E758DE"/>
    <w:rsid w:val="00E75988"/>
    <w:rsid w:val="00E75BDB"/>
    <w:rsid w:val="00E75C0E"/>
    <w:rsid w:val="00E75D27"/>
    <w:rsid w:val="00E75D32"/>
    <w:rsid w:val="00E75DA2"/>
    <w:rsid w:val="00E75E36"/>
    <w:rsid w:val="00E75EEE"/>
    <w:rsid w:val="00E75F65"/>
    <w:rsid w:val="00E75FC7"/>
    <w:rsid w:val="00E7604C"/>
    <w:rsid w:val="00E76191"/>
    <w:rsid w:val="00E762F4"/>
    <w:rsid w:val="00E762F5"/>
    <w:rsid w:val="00E76341"/>
    <w:rsid w:val="00E7634A"/>
    <w:rsid w:val="00E763F8"/>
    <w:rsid w:val="00E76488"/>
    <w:rsid w:val="00E76567"/>
    <w:rsid w:val="00E76591"/>
    <w:rsid w:val="00E76593"/>
    <w:rsid w:val="00E76647"/>
    <w:rsid w:val="00E766DA"/>
    <w:rsid w:val="00E767B2"/>
    <w:rsid w:val="00E767B6"/>
    <w:rsid w:val="00E7684E"/>
    <w:rsid w:val="00E76972"/>
    <w:rsid w:val="00E76A48"/>
    <w:rsid w:val="00E76AB9"/>
    <w:rsid w:val="00E76AED"/>
    <w:rsid w:val="00E76B38"/>
    <w:rsid w:val="00E76C8E"/>
    <w:rsid w:val="00E76CE3"/>
    <w:rsid w:val="00E76D60"/>
    <w:rsid w:val="00E76E51"/>
    <w:rsid w:val="00E76EA6"/>
    <w:rsid w:val="00E76F30"/>
    <w:rsid w:val="00E76FD8"/>
    <w:rsid w:val="00E770A2"/>
    <w:rsid w:val="00E770CE"/>
    <w:rsid w:val="00E770D3"/>
    <w:rsid w:val="00E7725B"/>
    <w:rsid w:val="00E7753E"/>
    <w:rsid w:val="00E775D5"/>
    <w:rsid w:val="00E77727"/>
    <w:rsid w:val="00E77759"/>
    <w:rsid w:val="00E77793"/>
    <w:rsid w:val="00E778D5"/>
    <w:rsid w:val="00E778F4"/>
    <w:rsid w:val="00E779B5"/>
    <w:rsid w:val="00E77A32"/>
    <w:rsid w:val="00E77C7D"/>
    <w:rsid w:val="00E77CC3"/>
    <w:rsid w:val="00E77E86"/>
    <w:rsid w:val="00E8014A"/>
    <w:rsid w:val="00E80196"/>
    <w:rsid w:val="00E801DD"/>
    <w:rsid w:val="00E8020F"/>
    <w:rsid w:val="00E80213"/>
    <w:rsid w:val="00E80491"/>
    <w:rsid w:val="00E80533"/>
    <w:rsid w:val="00E806E2"/>
    <w:rsid w:val="00E806FB"/>
    <w:rsid w:val="00E806FC"/>
    <w:rsid w:val="00E80790"/>
    <w:rsid w:val="00E8080E"/>
    <w:rsid w:val="00E80819"/>
    <w:rsid w:val="00E80894"/>
    <w:rsid w:val="00E80A37"/>
    <w:rsid w:val="00E80A7B"/>
    <w:rsid w:val="00E80B3D"/>
    <w:rsid w:val="00E80C3C"/>
    <w:rsid w:val="00E80C3E"/>
    <w:rsid w:val="00E80D4F"/>
    <w:rsid w:val="00E80DF5"/>
    <w:rsid w:val="00E80DFC"/>
    <w:rsid w:val="00E80E0C"/>
    <w:rsid w:val="00E80E4D"/>
    <w:rsid w:val="00E80F22"/>
    <w:rsid w:val="00E8121B"/>
    <w:rsid w:val="00E81274"/>
    <w:rsid w:val="00E8131C"/>
    <w:rsid w:val="00E813DC"/>
    <w:rsid w:val="00E8142B"/>
    <w:rsid w:val="00E8143C"/>
    <w:rsid w:val="00E814C8"/>
    <w:rsid w:val="00E815B4"/>
    <w:rsid w:val="00E81647"/>
    <w:rsid w:val="00E81747"/>
    <w:rsid w:val="00E817A3"/>
    <w:rsid w:val="00E817EB"/>
    <w:rsid w:val="00E81828"/>
    <w:rsid w:val="00E81979"/>
    <w:rsid w:val="00E819B8"/>
    <w:rsid w:val="00E81A2B"/>
    <w:rsid w:val="00E81AA8"/>
    <w:rsid w:val="00E81ACF"/>
    <w:rsid w:val="00E81C7C"/>
    <w:rsid w:val="00E81EB2"/>
    <w:rsid w:val="00E822EC"/>
    <w:rsid w:val="00E8249C"/>
    <w:rsid w:val="00E825A7"/>
    <w:rsid w:val="00E825F8"/>
    <w:rsid w:val="00E826D6"/>
    <w:rsid w:val="00E82763"/>
    <w:rsid w:val="00E8276D"/>
    <w:rsid w:val="00E827B1"/>
    <w:rsid w:val="00E828AB"/>
    <w:rsid w:val="00E828ED"/>
    <w:rsid w:val="00E82950"/>
    <w:rsid w:val="00E829D8"/>
    <w:rsid w:val="00E82BC5"/>
    <w:rsid w:val="00E82BD8"/>
    <w:rsid w:val="00E82C53"/>
    <w:rsid w:val="00E82CF7"/>
    <w:rsid w:val="00E82D41"/>
    <w:rsid w:val="00E82EE3"/>
    <w:rsid w:val="00E82F5A"/>
    <w:rsid w:val="00E82FA5"/>
    <w:rsid w:val="00E82FB1"/>
    <w:rsid w:val="00E82FF6"/>
    <w:rsid w:val="00E830AA"/>
    <w:rsid w:val="00E830DA"/>
    <w:rsid w:val="00E83205"/>
    <w:rsid w:val="00E83328"/>
    <w:rsid w:val="00E833AF"/>
    <w:rsid w:val="00E833E2"/>
    <w:rsid w:val="00E83400"/>
    <w:rsid w:val="00E83401"/>
    <w:rsid w:val="00E83557"/>
    <w:rsid w:val="00E835DD"/>
    <w:rsid w:val="00E83706"/>
    <w:rsid w:val="00E83743"/>
    <w:rsid w:val="00E837D0"/>
    <w:rsid w:val="00E83828"/>
    <w:rsid w:val="00E83894"/>
    <w:rsid w:val="00E83B15"/>
    <w:rsid w:val="00E83BB3"/>
    <w:rsid w:val="00E83C34"/>
    <w:rsid w:val="00E83CA4"/>
    <w:rsid w:val="00E83D73"/>
    <w:rsid w:val="00E83F33"/>
    <w:rsid w:val="00E840BA"/>
    <w:rsid w:val="00E840DA"/>
    <w:rsid w:val="00E841CF"/>
    <w:rsid w:val="00E84519"/>
    <w:rsid w:val="00E84531"/>
    <w:rsid w:val="00E8461C"/>
    <w:rsid w:val="00E84763"/>
    <w:rsid w:val="00E847A8"/>
    <w:rsid w:val="00E8483A"/>
    <w:rsid w:val="00E8486E"/>
    <w:rsid w:val="00E84876"/>
    <w:rsid w:val="00E848CF"/>
    <w:rsid w:val="00E84A2D"/>
    <w:rsid w:val="00E84C0D"/>
    <w:rsid w:val="00E84D21"/>
    <w:rsid w:val="00E84EF2"/>
    <w:rsid w:val="00E85064"/>
    <w:rsid w:val="00E85177"/>
    <w:rsid w:val="00E852BD"/>
    <w:rsid w:val="00E85354"/>
    <w:rsid w:val="00E85415"/>
    <w:rsid w:val="00E856C8"/>
    <w:rsid w:val="00E856D7"/>
    <w:rsid w:val="00E85733"/>
    <w:rsid w:val="00E85787"/>
    <w:rsid w:val="00E8597C"/>
    <w:rsid w:val="00E85BAC"/>
    <w:rsid w:val="00E85C6D"/>
    <w:rsid w:val="00E85CDD"/>
    <w:rsid w:val="00E85D1D"/>
    <w:rsid w:val="00E85D69"/>
    <w:rsid w:val="00E85D81"/>
    <w:rsid w:val="00E85E18"/>
    <w:rsid w:val="00E85F80"/>
    <w:rsid w:val="00E85FE5"/>
    <w:rsid w:val="00E86040"/>
    <w:rsid w:val="00E86091"/>
    <w:rsid w:val="00E861F6"/>
    <w:rsid w:val="00E86248"/>
    <w:rsid w:val="00E86314"/>
    <w:rsid w:val="00E863CE"/>
    <w:rsid w:val="00E863D1"/>
    <w:rsid w:val="00E863E4"/>
    <w:rsid w:val="00E864CE"/>
    <w:rsid w:val="00E86626"/>
    <w:rsid w:val="00E86643"/>
    <w:rsid w:val="00E86676"/>
    <w:rsid w:val="00E8675B"/>
    <w:rsid w:val="00E867BF"/>
    <w:rsid w:val="00E868B5"/>
    <w:rsid w:val="00E8691D"/>
    <w:rsid w:val="00E86A2F"/>
    <w:rsid w:val="00E86AB0"/>
    <w:rsid w:val="00E86B7A"/>
    <w:rsid w:val="00E86BA0"/>
    <w:rsid w:val="00E86D6C"/>
    <w:rsid w:val="00E86E13"/>
    <w:rsid w:val="00E86E55"/>
    <w:rsid w:val="00E86EEF"/>
    <w:rsid w:val="00E86F3C"/>
    <w:rsid w:val="00E86F73"/>
    <w:rsid w:val="00E86FD3"/>
    <w:rsid w:val="00E87140"/>
    <w:rsid w:val="00E8739D"/>
    <w:rsid w:val="00E8747A"/>
    <w:rsid w:val="00E87551"/>
    <w:rsid w:val="00E875ED"/>
    <w:rsid w:val="00E87610"/>
    <w:rsid w:val="00E8761E"/>
    <w:rsid w:val="00E878C1"/>
    <w:rsid w:val="00E878FD"/>
    <w:rsid w:val="00E87B15"/>
    <w:rsid w:val="00E87B41"/>
    <w:rsid w:val="00E87C06"/>
    <w:rsid w:val="00E87C16"/>
    <w:rsid w:val="00E87C2C"/>
    <w:rsid w:val="00E87CC1"/>
    <w:rsid w:val="00E87D95"/>
    <w:rsid w:val="00E87E95"/>
    <w:rsid w:val="00E90069"/>
    <w:rsid w:val="00E900FF"/>
    <w:rsid w:val="00E9011D"/>
    <w:rsid w:val="00E90138"/>
    <w:rsid w:val="00E90158"/>
    <w:rsid w:val="00E901E3"/>
    <w:rsid w:val="00E9025C"/>
    <w:rsid w:val="00E90423"/>
    <w:rsid w:val="00E90495"/>
    <w:rsid w:val="00E904CC"/>
    <w:rsid w:val="00E90797"/>
    <w:rsid w:val="00E907C5"/>
    <w:rsid w:val="00E907E3"/>
    <w:rsid w:val="00E90847"/>
    <w:rsid w:val="00E90896"/>
    <w:rsid w:val="00E908DF"/>
    <w:rsid w:val="00E9092A"/>
    <w:rsid w:val="00E909E2"/>
    <w:rsid w:val="00E90A0C"/>
    <w:rsid w:val="00E90A25"/>
    <w:rsid w:val="00E90A98"/>
    <w:rsid w:val="00E90AEB"/>
    <w:rsid w:val="00E90E41"/>
    <w:rsid w:val="00E90EB7"/>
    <w:rsid w:val="00E90ECD"/>
    <w:rsid w:val="00E90F31"/>
    <w:rsid w:val="00E9104D"/>
    <w:rsid w:val="00E91092"/>
    <w:rsid w:val="00E91132"/>
    <w:rsid w:val="00E9134F"/>
    <w:rsid w:val="00E914A5"/>
    <w:rsid w:val="00E914DF"/>
    <w:rsid w:val="00E914F7"/>
    <w:rsid w:val="00E917EE"/>
    <w:rsid w:val="00E91830"/>
    <w:rsid w:val="00E9186E"/>
    <w:rsid w:val="00E918BA"/>
    <w:rsid w:val="00E918F0"/>
    <w:rsid w:val="00E919BF"/>
    <w:rsid w:val="00E919F2"/>
    <w:rsid w:val="00E91C34"/>
    <w:rsid w:val="00E91DCB"/>
    <w:rsid w:val="00E92102"/>
    <w:rsid w:val="00E9217E"/>
    <w:rsid w:val="00E921C4"/>
    <w:rsid w:val="00E92356"/>
    <w:rsid w:val="00E923CD"/>
    <w:rsid w:val="00E92444"/>
    <w:rsid w:val="00E92490"/>
    <w:rsid w:val="00E925B5"/>
    <w:rsid w:val="00E926A2"/>
    <w:rsid w:val="00E92818"/>
    <w:rsid w:val="00E928A2"/>
    <w:rsid w:val="00E92961"/>
    <w:rsid w:val="00E92A2F"/>
    <w:rsid w:val="00E92A83"/>
    <w:rsid w:val="00E92AAD"/>
    <w:rsid w:val="00E92B37"/>
    <w:rsid w:val="00E92B98"/>
    <w:rsid w:val="00E92BCC"/>
    <w:rsid w:val="00E92C15"/>
    <w:rsid w:val="00E92C48"/>
    <w:rsid w:val="00E92C6E"/>
    <w:rsid w:val="00E92E2B"/>
    <w:rsid w:val="00E92F7F"/>
    <w:rsid w:val="00E93100"/>
    <w:rsid w:val="00E9312E"/>
    <w:rsid w:val="00E931BA"/>
    <w:rsid w:val="00E931F6"/>
    <w:rsid w:val="00E93215"/>
    <w:rsid w:val="00E932EE"/>
    <w:rsid w:val="00E932FC"/>
    <w:rsid w:val="00E9337B"/>
    <w:rsid w:val="00E9339A"/>
    <w:rsid w:val="00E933E7"/>
    <w:rsid w:val="00E9341E"/>
    <w:rsid w:val="00E934E9"/>
    <w:rsid w:val="00E935B5"/>
    <w:rsid w:val="00E935BB"/>
    <w:rsid w:val="00E93748"/>
    <w:rsid w:val="00E93901"/>
    <w:rsid w:val="00E9399B"/>
    <w:rsid w:val="00E93A4F"/>
    <w:rsid w:val="00E93A9E"/>
    <w:rsid w:val="00E93C7C"/>
    <w:rsid w:val="00E93CE8"/>
    <w:rsid w:val="00E93DB5"/>
    <w:rsid w:val="00E93EDA"/>
    <w:rsid w:val="00E93F9E"/>
    <w:rsid w:val="00E94076"/>
    <w:rsid w:val="00E940EA"/>
    <w:rsid w:val="00E941D8"/>
    <w:rsid w:val="00E94369"/>
    <w:rsid w:val="00E9437D"/>
    <w:rsid w:val="00E943D6"/>
    <w:rsid w:val="00E94400"/>
    <w:rsid w:val="00E944C0"/>
    <w:rsid w:val="00E94579"/>
    <w:rsid w:val="00E94607"/>
    <w:rsid w:val="00E94616"/>
    <w:rsid w:val="00E946E5"/>
    <w:rsid w:val="00E9474E"/>
    <w:rsid w:val="00E947B3"/>
    <w:rsid w:val="00E947DB"/>
    <w:rsid w:val="00E947EC"/>
    <w:rsid w:val="00E948B2"/>
    <w:rsid w:val="00E948B3"/>
    <w:rsid w:val="00E949DE"/>
    <w:rsid w:val="00E94A7B"/>
    <w:rsid w:val="00E94BD8"/>
    <w:rsid w:val="00E94C86"/>
    <w:rsid w:val="00E94D29"/>
    <w:rsid w:val="00E94DBB"/>
    <w:rsid w:val="00E94E27"/>
    <w:rsid w:val="00E94FEC"/>
    <w:rsid w:val="00E95086"/>
    <w:rsid w:val="00E95237"/>
    <w:rsid w:val="00E95455"/>
    <w:rsid w:val="00E9548F"/>
    <w:rsid w:val="00E954DD"/>
    <w:rsid w:val="00E955C8"/>
    <w:rsid w:val="00E95680"/>
    <w:rsid w:val="00E9572A"/>
    <w:rsid w:val="00E95779"/>
    <w:rsid w:val="00E9585A"/>
    <w:rsid w:val="00E95930"/>
    <w:rsid w:val="00E9597C"/>
    <w:rsid w:val="00E959DA"/>
    <w:rsid w:val="00E959EA"/>
    <w:rsid w:val="00E95ADE"/>
    <w:rsid w:val="00E95C02"/>
    <w:rsid w:val="00E95C70"/>
    <w:rsid w:val="00E95C96"/>
    <w:rsid w:val="00E95DEA"/>
    <w:rsid w:val="00E95DF5"/>
    <w:rsid w:val="00E95E05"/>
    <w:rsid w:val="00E95FAB"/>
    <w:rsid w:val="00E96026"/>
    <w:rsid w:val="00E96098"/>
    <w:rsid w:val="00E96112"/>
    <w:rsid w:val="00E96297"/>
    <w:rsid w:val="00E963D9"/>
    <w:rsid w:val="00E964C9"/>
    <w:rsid w:val="00E9651F"/>
    <w:rsid w:val="00E96553"/>
    <w:rsid w:val="00E9671D"/>
    <w:rsid w:val="00E9672D"/>
    <w:rsid w:val="00E9681F"/>
    <w:rsid w:val="00E968C6"/>
    <w:rsid w:val="00E968DC"/>
    <w:rsid w:val="00E96AF4"/>
    <w:rsid w:val="00E96D17"/>
    <w:rsid w:val="00E96D1F"/>
    <w:rsid w:val="00E96D82"/>
    <w:rsid w:val="00E96DA8"/>
    <w:rsid w:val="00E96E0C"/>
    <w:rsid w:val="00E96E87"/>
    <w:rsid w:val="00E97034"/>
    <w:rsid w:val="00E97058"/>
    <w:rsid w:val="00E971B0"/>
    <w:rsid w:val="00E971BB"/>
    <w:rsid w:val="00E97382"/>
    <w:rsid w:val="00E97444"/>
    <w:rsid w:val="00E97535"/>
    <w:rsid w:val="00E97567"/>
    <w:rsid w:val="00E975FA"/>
    <w:rsid w:val="00E976EC"/>
    <w:rsid w:val="00E97887"/>
    <w:rsid w:val="00E97975"/>
    <w:rsid w:val="00E97994"/>
    <w:rsid w:val="00E97A4F"/>
    <w:rsid w:val="00E97A5C"/>
    <w:rsid w:val="00E97ADA"/>
    <w:rsid w:val="00E97B04"/>
    <w:rsid w:val="00E97B17"/>
    <w:rsid w:val="00E97C3B"/>
    <w:rsid w:val="00E97C7F"/>
    <w:rsid w:val="00E97C87"/>
    <w:rsid w:val="00E97D6D"/>
    <w:rsid w:val="00E97E63"/>
    <w:rsid w:val="00EA0009"/>
    <w:rsid w:val="00EA0050"/>
    <w:rsid w:val="00EA0082"/>
    <w:rsid w:val="00EA01FB"/>
    <w:rsid w:val="00EA0225"/>
    <w:rsid w:val="00EA0395"/>
    <w:rsid w:val="00EA0428"/>
    <w:rsid w:val="00EA0498"/>
    <w:rsid w:val="00EA05A0"/>
    <w:rsid w:val="00EA065E"/>
    <w:rsid w:val="00EA072C"/>
    <w:rsid w:val="00EA0770"/>
    <w:rsid w:val="00EA0776"/>
    <w:rsid w:val="00EA07F0"/>
    <w:rsid w:val="00EA08A7"/>
    <w:rsid w:val="00EA08E0"/>
    <w:rsid w:val="00EA091E"/>
    <w:rsid w:val="00EA09BE"/>
    <w:rsid w:val="00EA0B6E"/>
    <w:rsid w:val="00EA0C5D"/>
    <w:rsid w:val="00EA0DD2"/>
    <w:rsid w:val="00EA0F0E"/>
    <w:rsid w:val="00EA0FB6"/>
    <w:rsid w:val="00EA10C1"/>
    <w:rsid w:val="00EA112E"/>
    <w:rsid w:val="00EA11C7"/>
    <w:rsid w:val="00EA1206"/>
    <w:rsid w:val="00EA13DD"/>
    <w:rsid w:val="00EA146C"/>
    <w:rsid w:val="00EA156B"/>
    <w:rsid w:val="00EA15B9"/>
    <w:rsid w:val="00EA15EA"/>
    <w:rsid w:val="00EA1611"/>
    <w:rsid w:val="00EA16DF"/>
    <w:rsid w:val="00EA1708"/>
    <w:rsid w:val="00EA1717"/>
    <w:rsid w:val="00EA171D"/>
    <w:rsid w:val="00EA17FE"/>
    <w:rsid w:val="00EA1875"/>
    <w:rsid w:val="00EA18E6"/>
    <w:rsid w:val="00EA1A24"/>
    <w:rsid w:val="00EA1A6A"/>
    <w:rsid w:val="00EA1AE7"/>
    <w:rsid w:val="00EA1B5E"/>
    <w:rsid w:val="00EA1B60"/>
    <w:rsid w:val="00EA1D0B"/>
    <w:rsid w:val="00EA1DDC"/>
    <w:rsid w:val="00EA1F56"/>
    <w:rsid w:val="00EA2290"/>
    <w:rsid w:val="00EA24F0"/>
    <w:rsid w:val="00EA24F4"/>
    <w:rsid w:val="00EA252E"/>
    <w:rsid w:val="00EA2624"/>
    <w:rsid w:val="00EA2643"/>
    <w:rsid w:val="00EA27B7"/>
    <w:rsid w:val="00EA282D"/>
    <w:rsid w:val="00EA28F4"/>
    <w:rsid w:val="00EA2AD8"/>
    <w:rsid w:val="00EA2BF8"/>
    <w:rsid w:val="00EA2D2B"/>
    <w:rsid w:val="00EA3089"/>
    <w:rsid w:val="00EA3205"/>
    <w:rsid w:val="00EA3249"/>
    <w:rsid w:val="00EA32F1"/>
    <w:rsid w:val="00EA33C6"/>
    <w:rsid w:val="00EA3481"/>
    <w:rsid w:val="00EA355B"/>
    <w:rsid w:val="00EA3837"/>
    <w:rsid w:val="00EA391E"/>
    <w:rsid w:val="00EA3957"/>
    <w:rsid w:val="00EA3AAF"/>
    <w:rsid w:val="00EA3AD7"/>
    <w:rsid w:val="00EA3B7B"/>
    <w:rsid w:val="00EA3E97"/>
    <w:rsid w:val="00EA3FCE"/>
    <w:rsid w:val="00EA4095"/>
    <w:rsid w:val="00EA40D3"/>
    <w:rsid w:val="00EA40E0"/>
    <w:rsid w:val="00EA4158"/>
    <w:rsid w:val="00EA4203"/>
    <w:rsid w:val="00EA4498"/>
    <w:rsid w:val="00EA4557"/>
    <w:rsid w:val="00EA458B"/>
    <w:rsid w:val="00EA468E"/>
    <w:rsid w:val="00EA47B4"/>
    <w:rsid w:val="00EA48A6"/>
    <w:rsid w:val="00EA4919"/>
    <w:rsid w:val="00EA493A"/>
    <w:rsid w:val="00EA49F5"/>
    <w:rsid w:val="00EA4A06"/>
    <w:rsid w:val="00EA4A2B"/>
    <w:rsid w:val="00EA4D15"/>
    <w:rsid w:val="00EA4DB2"/>
    <w:rsid w:val="00EA4E14"/>
    <w:rsid w:val="00EA4ECC"/>
    <w:rsid w:val="00EA4EDA"/>
    <w:rsid w:val="00EA4F2E"/>
    <w:rsid w:val="00EA4F3C"/>
    <w:rsid w:val="00EA507E"/>
    <w:rsid w:val="00EA5170"/>
    <w:rsid w:val="00EA5198"/>
    <w:rsid w:val="00EA5249"/>
    <w:rsid w:val="00EA536A"/>
    <w:rsid w:val="00EA5379"/>
    <w:rsid w:val="00EA5653"/>
    <w:rsid w:val="00EA5697"/>
    <w:rsid w:val="00EA57F7"/>
    <w:rsid w:val="00EA5864"/>
    <w:rsid w:val="00EA58CC"/>
    <w:rsid w:val="00EA58D0"/>
    <w:rsid w:val="00EA58F4"/>
    <w:rsid w:val="00EA5A92"/>
    <w:rsid w:val="00EA5B96"/>
    <w:rsid w:val="00EA5C19"/>
    <w:rsid w:val="00EA5C57"/>
    <w:rsid w:val="00EA5CD3"/>
    <w:rsid w:val="00EA5CF5"/>
    <w:rsid w:val="00EA5D0D"/>
    <w:rsid w:val="00EA5D26"/>
    <w:rsid w:val="00EA5DDC"/>
    <w:rsid w:val="00EA5E29"/>
    <w:rsid w:val="00EA5EA8"/>
    <w:rsid w:val="00EA5FB2"/>
    <w:rsid w:val="00EA6089"/>
    <w:rsid w:val="00EA616C"/>
    <w:rsid w:val="00EA6335"/>
    <w:rsid w:val="00EA63C5"/>
    <w:rsid w:val="00EA63D9"/>
    <w:rsid w:val="00EA6878"/>
    <w:rsid w:val="00EA6893"/>
    <w:rsid w:val="00EA68C0"/>
    <w:rsid w:val="00EA6999"/>
    <w:rsid w:val="00EA6A2D"/>
    <w:rsid w:val="00EA6A41"/>
    <w:rsid w:val="00EA6A4C"/>
    <w:rsid w:val="00EA6A59"/>
    <w:rsid w:val="00EA6A74"/>
    <w:rsid w:val="00EA6ADB"/>
    <w:rsid w:val="00EA6EF9"/>
    <w:rsid w:val="00EA7059"/>
    <w:rsid w:val="00EA713E"/>
    <w:rsid w:val="00EA71AD"/>
    <w:rsid w:val="00EA723F"/>
    <w:rsid w:val="00EA7353"/>
    <w:rsid w:val="00EA7490"/>
    <w:rsid w:val="00EA74E6"/>
    <w:rsid w:val="00EA7501"/>
    <w:rsid w:val="00EA7572"/>
    <w:rsid w:val="00EA769D"/>
    <w:rsid w:val="00EA787D"/>
    <w:rsid w:val="00EA79C2"/>
    <w:rsid w:val="00EA79E4"/>
    <w:rsid w:val="00EA7AF8"/>
    <w:rsid w:val="00EA7C36"/>
    <w:rsid w:val="00EA7C40"/>
    <w:rsid w:val="00EA7FB3"/>
    <w:rsid w:val="00EA7FC3"/>
    <w:rsid w:val="00EA7FF9"/>
    <w:rsid w:val="00EB002D"/>
    <w:rsid w:val="00EB0156"/>
    <w:rsid w:val="00EB01CC"/>
    <w:rsid w:val="00EB01E2"/>
    <w:rsid w:val="00EB0225"/>
    <w:rsid w:val="00EB035C"/>
    <w:rsid w:val="00EB04FE"/>
    <w:rsid w:val="00EB05A4"/>
    <w:rsid w:val="00EB068E"/>
    <w:rsid w:val="00EB0704"/>
    <w:rsid w:val="00EB0720"/>
    <w:rsid w:val="00EB0827"/>
    <w:rsid w:val="00EB08A7"/>
    <w:rsid w:val="00EB094D"/>
    <w:rsid w:val="00EB0FDC"/>
    <w:rsid w:val="00EB127F"/>
    <w:rsid w:val="00EB12F6"/>
    <w:rsid w:val="00EB13AD"/>
    <w:rsid w:val="00EB1464"/>
    <w:rsid w:val="00EB15C1"/>
    <w:rsid w:val="00EB1610"/>
    <w:rsid w:val="00EB1687"/>
    <w:rsid w:val="00EB169E"/>
    <w:rsid w:val="00EB17CB"/>
    <w:rsid w:val="00EB1860"/>
    <w:rsid w:val="00EB1922"/>
    <w:rsid w:val="00EB1963"/>
    <w:rsid w:val="00EB1A1A"/>
    <w:rsid w:val="00EB1EFE"/>
    <w:rsid w:val="00EB1F39"/>
    <w:rsid w:val="00EB1FBB"/>
    <w:rsid w:val="00EB20E1"/>
    <w:rsid w:val="00EB22A5"/>
    <w:rsid w:val="00EB258A"/>
    <w:rsid w:val="00EB2666"/>
    <w:rsid w:val="00EB26CF"/>
    <w:rsid w:val="00EB26D0"/>
    <w:rsid w:val="00EB26D1"/>
    <w:rsid w:val="00EB2757"/>
    <w:rsid w:val="00EB2799"/>
    <w:rsid w:val="00EB27EC"/>
    <w:rsid w:val="00EB28FF"/>
    <w:rsid w:val="00EB2925"/>
    <w:rsid w:val="00EB2965"/>
    <w:rsid w:val="00EB2987"/>
    <w:rsid w:val="00EB2994"/>
    <w:rsid w:val="00EB2A2C"/>
    <w:rsid w:val="00EB2A59"/>
    <w:rsid w:val="00EB2A9B"/>
    <w:rsid w:val="00EB2AAC"/>
    <w:rsid w:val="00EB2BDD"/>
    <w:rsid w:val="00EB2CEB"/>
    <w:rsid w:val="00EB2D33"/>
    <w:rsid w:val="00EB2D48"/>
    <w:rsid w:val="00EB2D57"/>
    <w:rsid w:val="00EB2DC9"/>
    <w:rsid w:val="00EB2E62"/>
    <w:rsid w:val="00EB2F1D"/>
    <w:rsid w:val="00EB2F2B"/>
    <w:rsid w:val="00EB3082"/>
    <w:rsid w:val="00EB308E"/>
    <w:rsid w:val="00EB3140"/>
    <w:rsid w:val="00EB32D4"/>
    <w:rsid w:val="00EB331D"/>
    <w:rsid w:val="00EB333E"/>
    <w:rsid w:val="00EB3608"/>
    <w:rsid w:val="00EB3846"/>
    <w:rsid w:val="00EB3A8F"/>
    <w:rsid w:val="00EB3AAD"/>
    <w:rsid w:val="00EB3B92"/>
    <w:rsid w:val="00EB3C7C"/>
    <w:rsid w:val="00EB3C9D"/>
    <w:rsid w:val="00EB3D0F"/>
    <w:rsid w:val="00EB3D8C"/>
    <w:rsid w:val="00EB3DAB"/>
    <w:rsid w:val="00EB3EC7"/>
    <w:rsid w:val="00EB3F0E"/>
    <w:rsid w:val="00EB3FC1"/>
    <w:rsid w:val="00EB41AA"/>
    <w:rsid w:val="00EB428B"/>
    <w:rsid w:val="00EB43AB"/>
    <w:rsid w:val="00EB43E6"/>
    <w:rsid w:val="00EB4606"/>
    <w:rsid w:val="00EB461D"/>
    <w:rsid w:val="00EB4767"/>
    <w:rsid w:val="00EB4863"/>
    <w:rsid w:val="00EB4883"/>
    <w:rsid w:val="00EB4AA0"/>
    <w:rsid w:val="00EB4BA3"/>
    <w:rsid w:val="00EB4D0A"/>
    <w:rsid w:val="00EB4D8B"/>
    <w:rsid w:val="00EB4DB1"/>
    <w:rsid w:val="00EB4DC3"/>
    <w:rsid w:val="00EB4DED"/>
    <w:rsid w:val="00EB4EF5"/>
    <w:rsid w:val="00EB4FC2"/>
    <w:rsid w:val="00EB5054"/>
    <w:rsid w:val="00EB50B8"/>
    <w:rsid w:val="00EB50C5"/>
    <w:rsid w:val="00EB5246"/>
    <w:rsid w:val="00EB555C"/>
    <w:rsid w:val="00EB55AA"/>
    <w:rsid w:val="00EB55FB"/>
    <w:rsid w:val="00EB55FD"/>
    <w:rsid w:val="00EB56C5"/>
    <w:rsid w:val="00EB56F1"/>
    <w:rsid w:val="00EB5787"/>
    <w:rsid w:val="00EB5788"/>
    <w:rsid w:val="00EB57B6"/>
    <w:rsid w:val="00EB59BA"/>
    <w:rsid w:val="00EB5B40"/>
    <w:rsid w:val="00EB5B93"/>
    <w:rsid w:val="00EB5CF9"/>
    <w:rsid w:val="00EB5D28"/>
    <w:rsid w:val="00EB5F77"/>
    <w:rsid w:val="00EB5FB0"/>
    <w:rsid w:val="00EB6097"/>
    <w:rsid w:val="00EB609C"/>
    <w:rsid w:val="00EB60AE"/>
    <w:rsid w:val="00EB6111"/>
    <w:rsid w:val="00EB6199"/>
    <w:rsid w:val="00EB6283"/>
    <w:rsid w:val="00EB6305"/>
    <w:rsid w:val="00EB643B"/>
    <w:rsid w:val="00EB6442"/>
    <w:rsid w:val="00EB6507"/>
    <w:rsid w:val="00EB652E"/>
    <w:rsid w:val="00EB66C7"/>
    <w:rsid w:val="00EB678E"/>
    <w:rsid w:val="00EB67B5"/>
    <w:rsid w:val="00EB68E8"/>
    <w:rsid w:val="00EB6947"/>
    <w:rsid w:val="00EB698C"/>
    <w:rsid w:val="00EB6A49"/>
    <w:rsid w:val="00EB6AA7"/>
    <w:rsid w:val="00EB6C86"/>
    <w:rsid w:val="00EB6CEF"/>
    <w:rsid w:val="00EB6D57"/>
    <w:rsid w:val="00EB6ED0"/>
    <w:rsid w:val="00EB6EEB"/>
    <w:rsid w:val="00EB6FBD"/>
    <w:rsid w:val="00EB70D6"/>
    <w:rsid w:val="00EB7183"/>
    <w:rsid w:val="00EB7271"/>
    <w:rsid w:val="00EB7295"/>
    <w:rsid w:val="00EB72A5"/>
    <w:rsid w:val="00EB7489"/>
    <w:rsid w:val="00EB74B9"/>
    <w:rsid w:val="00EB75CF"/>
    <w:rsid w:val="00EB75F5"/>
    <w:rsid w:val="00EB76AE"/>
    <w:rsid w:val="00EB76D3"/>
    <w:rsid w:val="00EB7812"/>
    <w:rsid w:val="00EB783B"/>
    <w:rsid w:val="00EB78D3"/>
    <w:rsid w:val="00EB7944"/>
    <w:rsid w:val="00EB7A0E"/>
    <w:rsid w:val="00EB7A5B"/>
    <w:rsid w:val="00EB7B16"/>
    <w:rsid w:val="00EB7B8C"/>
    <w:rsid w:val="00EB7B8D"/>
    <w:rsid w:val="00EB7BA1"/>
    <w:rsid w:val="00EB7C0E"/>
    <w:rsid w:val="00EB7C1F"/>
    <w:rsid w:val="00EB7C22"/>
    <w:rsid w:val="00EB7C28"/>
    <w:rsid w:val="00EB7DC5"/>
    <w:rsid w:val="00EB7E3D"/>
    <w:rsid w:val="00EB7FC7"/>
    <w:rsid w:val="00EC00A3"/>
    <w:rsid w:val="00EC0166"/>
    <w:rsid w:val="00EC032B"/>
    <w:rsid w:val="00EC035B"/>
    <w:rsid w:val="00EC03A7"/>
    <w:rsid w:val="00EC03C1"/>
    <w:rsid w:val="00EC03D9"/>
    <w:rsid w:val="00EC0590"/>
    <w:rsid w:val="00EC05A1"/>
    <w:rsid w:val="00EC0683"/>
    <w:rsid w:val="00EC06ED"/>
    <w:rsid w:val="00EC07A3"/>
    <w:rsid w:val="00EC07C4"/>
    <w:rsid w:val="00EC0840"/>
    <w:rsid w:val="00EC0855"/>
    <w:rsid w:val="00EC08D0"/>
    <w:rsid w:val="00EC091A"/>
    <w:rsid w:val="00EC0A6F"/>
    <w:rsid w:val="00EC0B41"/>
    <w:rsid w:val="00EC0C4F"/>
    <w:rsid w:val="00EC0D08"/>
    <w:rsid w:val="00EC0DB0"/>
    <w:rsid w:val="00EC0F0E"/>
    <w:rsid w:val="00EC0FC3"/>
    <w:rsid w:val="00EC1117"/>
    <w:rsid w:val="00EC111C"/>
    <w:rsid w:val="00EC1121"/>
    <w:rsid w:val="00EC1381"/>
    <w:rsid w:val="00EC1489"/>
    <w:rsid w:val="00EC1538"/>
    <w:rsid w:val="00EC15B1"/>
    <w:rsid w:val="00EC1614"/>
    <w:rsid w:val="00EC1691"/>
    <w:rsid w:val="00EC174A"/>
    <w:rsid w:val="00EC180D"/>
    <w:rsid w:val="00EC1850"/>
    <w:rsid w:val="00EC1C01"/>
    <w:rsid w:val="00EC1C80"/>
    <w:rsid w:val="00EC1E3A"/>
    <w:rsid w:val="00EC1EBA"/>
    <w:rsid w:val="00EC1F92"/>
    <w:rsid w:val="00EC1F97"/>
    <w:rsid w:val="00EC1FE2"/>
    <w:rsid w:val="00EC2046"/>
    <w:rsid w:val="00EC20DC"/>
    <w:rsid w:val="00EC20E6"/>
    <w:rsid w:val="00EC21A3"/>
    <w:rsid w:val="00EC23F7"/>
    <w:rsid w:val="00EC2447"/>
    <w:rsid w:val="00EC2489"/>
    <w:rsid w:val="00EC2493"/>
    <w:rsid w:val="00EC298C"/>
    <w:rsid w:val="00EC2B07"/>
    <w:rsid w:val="00EC2C39"/>
    <w:rsid w:val="00EC2CBF"/>
    <w:rsid w:val="00EC2E88"/>
    <w:rsid w:val="00EC2EB9"/>
    <w:rsid w:val="00EC2F2D"/>
    <w:rsid w:val="00EC2FAE"/>
    <w:rsid w:val="00EC2FC3"/>
    <w:rsid w:val="00EC3040"/>
    <w:rsid w:val="00EC307D"/>
    <w:rsid w:val="00EC3124"/>
    <w:rsid w:val="00EC3333"/>
    <w:rsid w:val="00EC33E8"/>
    <w:rsid w:val="00EC344D"/>
    <w:rsid w:val="00EC34F0"/>
    <w:rsid w:val="00EC3674"/>
    <w:rsid w:val="00EC38F5"/>
    <w:rsid w:val="00EC39F4"/>
    <w:rsid w:val="00EC3A92"/>
    <w:rsid w:val="00EC3AB6"/>
    <w:rsid w:val="00EC3B7C"/>
    <w:rsid w:val="00EC3CE6"/>
    <w:rsid w:val="00EC3D8A"/>
    <w:rsid w:val="00EC3D9A"/>
    <w:rsid w:val="00EC4096"/>
    <w:rsid w:val="00EC4119"/>
    <w:rsid w:val="00EC41A1"/>
    <w:rsid w:val="00EC42EF"/>
    <w:rsid w:val="00EC430B"/>
    <w:rsid w:val="00EC433B"/>
    <w:rsid w:val="00EC43F5"/>
    <w:rsid w:val="00EC46F0"/>
    <w:rsid w:val="00EC4755"/>
    <w:rsid w:val="00EC47C7"/>
    <w:rsid w:val="00EC48C4"/>
    <w:rsid w:val="00EC48D0"/>
    <w:rsid w:val="00EC4944"/>
    <w:rsid w:val="00EC4957"/>
    <w:rsid w:val="00EC4AA1"/>
    <w:rsid w:val="00EC4AE9"/>
    <w:rsid w:val="00EC4B45"/>
    <w:rsid w:val="00EC4C36"/>
    <w:rsid w:val="00EC4C43"/>
    <w:rsid w:val="00EC4E4A"/>
    <w:rsid w:val="00EC4FE0"/>
    <w:rsid w:val="00EC5064"/>
    <w:rsid w:val="00EC50DE"/>
    <w:rsid w:val="00EC5306"/>
    <w:rsid w:val="00EC5373"/>
    <w:rsid w:val="00EC53D2"/>
    <w:rsid w:val="00EC5416"/>
    <w:rsid w:val="00EC5425"/>
    <w:rsid w:val="00EC5430"/>
    <w:rsid w:val="00EC546E"/>
    <w:rsid w:val="00EC5559"/>
    <w:rsid w:val="00EC55EF"/>
    <w:rsid w:val="00EC5650"/>
    <w:rsid w:val="00EC5787"/>
    <w:rsid w:val="00EC58D8"/>
    <w:rsid w:val="00EC58ED"/>
    <w:rsid w:val="00EC5980"/>
    <w:rsid w:val="00EC5BDE"/>
    <w:rsid w:val="00EC5C51"/>
    <w:rsid w:val="00EC5C95"/>
    <w:rsid w:val="00EC5CB1"/>
    <w:rsid w:val="00EC5DB3"/>
    <w:rsid w:val="00EC5FD1"/>
    <w:rsid w:val="00EC600B"/>
    <w:rsid w:val="00EC60E6"/>
    <w:rsid w:val="00EC611F"/>
    <w:rsid w:val="00EC6354"/>
    <w:rsid w:val="00EC6394"/>
    <w:rsid w:val="00EC6419"/>
    <w:rsid w:val="00EC6483"/>
    <w:rsid w:val="00EC64D5"/>
    <w:rsid w:val="00EC6508"/>
    <w:rsid w:val="00EC6520"/>
    <w:rsid w:val="00EC6575"/>
    <w:rsid w:val="00EC66A4"/>
    <w:rsid w:val="00EC670A"/>
    <w:rsid w:val="00EC67C9"/>
    <w:rsid w:val="00EC686A"/>
    <w:rsid w:val="00EC691C"/>
    <w:rsid w:val="00EC6A27"/>
    <w:rsid w:val="00EC6A2C"/>
    <w:rsid w:val="00EC6AA6"/>
    <w:rsid w:val="00EC6DF6"/>
    <w:rsid w:val="00EC6EC6"/>
    <w:rsid w:val="00EC6EC9"/>
    <w:rsid w:val="00EC6F60"/>
    <w:rsid w:val="00EC6F7C"/>
    <w:rsid w:val="00EC6FD0"/>
    <w:rsid w:val="00EC70D5"/>
    <w:rsid w:val="00EC7131"/>
    <w:rsid w:val="00EC72F9"/>
    <w:rsid w:val="00EC73DA"/>
    <w:rsid w:val="00EC740E"/>
    <w:rsid w:val="00EC7639"/>
    <w:rsid w:val="00EC76B5"/>
    <w:rsid w:val="00EC7762"/>
    <w:rsid w:val="00EC7842"/>
    <w:rsid w:val="00EC791A"/>
    <w:rsid w:val="00EC792C"/>
    <w:rsid w:val="00EC79CF"/>
    <w:rsid w:val="00EC79E9"/>
    <w:rsid w:val="00EC7A09"/>
    <w:rsid w:val="00EC7B46"/>
    <w:rsid w:val="00EC7B71"/>
    <w:rsid w:val="00EC7C38"/>
    <w:rsid w:val="00EC7CED"/>
    <w:rsid w:val="00EC7D0F"/>
    <w:rsid w:val="00EC7E0E"/>
    <w:rsid w:val="00EC7E1D"/>
    <w:rsid w:val="00EC7E86"/>
    <w:rsid w:val="00EC7F04"/>
    <w:rsid w:val="00ED0025"/>
    <w:rsid w:val="00ED0151"/>
    <w:rsid w:val="00ED0289"/>
    <w:rsid w:val="00ED0300"/>
    <w:rsid w:val="00ED03F3"/>
    <w:rsid w:val="00ED0412"/>
    <w:rsid w:val="00ED043F"/>
    <w:rsid w:val="00ED0492"/>
    <w:rsid w:val="00ED0658"/>
    <w:rsid w:val="00ED06E1"/>
    <w:rsid w:val="00ED075D"/>
    <w:rsid w:val="00ED0896"/>
    <w:rsid w:val="00ED091D"/>
    <w:rsid w:val="00ED0C6B"/>
    <w:rsid w:val="00ED0C8D"/>
    <w:rsid w:val="00ED0CB9"/>
    <w:rsid w:val="00ED0D00"/>
    <w:rsid w:val="00ED0DBB"/>
    <w:rsid w:val="00ED0EBD"/>
    <w:rsid w:val="00ED0F38"/>
    <w:rsid w:val="00ED102E"/>
    <w:rsid w:val="00ED10CA"/>
    <w:rsid w:val="00ED1107"/>
    <w:rsid w:val="00ED1133"/>
    <w:rsid w:val="00ED11E0"/>
    <w:rsid w:val="00ED1265"/>
    <w:rsid w:val="00ED1455"/>
    <w:rsid w:val="00ED1482"/>
    <w:rsid w:val="00ED149E"/>
    <w:rsid w:val="00ED15C9"/>
    <w:rsid w:val="00ED1608"/>
    <w:rsid w:val="00ED161B"/>
    <w:rsid w:val="00ED166C"/>
    <w:rsid w:val="00ED16D7"/>
    <w:rsid w:val="00ED16FF"/>
    <w:rsid w:val="00ED1713"/>
    <w:rsid w:val="00ED171E"/>
    <w:rsid w:val="00ED17ED"/>
    <w:rsid w:val="00ED1979"/>
    <w:rsid w:val="00ED1A76"/>
    <w:rsid w:val="00ED1AB5"/>
    <w:rsid w:val="00ED1BB6"/>
    <w:rsid w:val="00ED1CCC"/>
    <w:rsid w:val="00ED1E39"/>
    <w:rsid w:val="00ED1E8D"/>
    <w:rsid w:val="00ED1E92"/>
    <w:rsid w:val="00ED1F1C"/>
    <w:rsid w:val="00ED1FD9"/>
    <w:rsid w:val="00ED201A"/>
    <w:rsid w:val="00ED2022"/>
    <w:rsid w:val="00ED214A"/>
    <w:rsid w:val="00ED2492"/>
    <w:rsid w:val="00ED24E8"/>
    <w:rsid w:val="00ED2567"/>
    <w:rsid w:val="00ED258E"/>
    <w:rsid w:val="00ED25F5"/>
    <w:rsid w:val="00ED2630"/>
    <w:rsid w:val="00ED26BC"/>
    <w:rsid w:val="00ED2A5B"/>
    <w:rsid w:val="00ED2A75"/>
    <w:rsid w:val="00ED2A9D"/>
    <w:rsid w:val="00ED2B42"/>
    <w:rsid w:val="00ED2C4E"/>
    <w:rsid w:val="00ED2C57"/>
    <w:rsid w:val="00ED2CBD"/>
    <w:rsid w:val="00ED2F13"/>
    <w:rsid w:val="00ED2F5B"/>
    <w:rsid w:val="00ED2F7B"/>
    <w:rsid w:val="00ED2F7D"/>
    <w:rsid w:val="00ED2FA1"/>
    <w:rsid w:val="00ED312E"/>
    <w:rsid w:val="00ED31CA"/>
    <w:rsid w:val="00ED3348"/>
    <w:rsid w:val="00ED334E"/>
    <w:rsid w:val="00ED345E"/>
    <w:rsid w:val="00ED34B0"/>
    <w:rsid w:val="00ED34E3"/>
    <w:rsid w:val="00ED35F1"/>
    <w:rsid w:val="00ED368C"/>
    <w:rsid w:val="00ED36EB"/>
    <w:rsid w:val="00ED3899"/>
    <w:rsid w:val="00ED38C5"/>
    <w:rsid w:val="00ED3A16"/>
    <w:rsid w:val="00ED3A4E"/>
    <w:rsid w:val="00ED3BD5"/>
    <w:rsid w:val="00ED3CB3"/>
    <w:rsid w:val="00ED3CC8"/>
    <w:rsid w:val="00ED3D05"/>
    <w:rsid w:val="00ED3D13"/>
    <w:rsid w:val="00ED3DB3"/>
    <w:rsid w:val="00ED3E25"/>
    <w:rsid w:val="00ED3E8A"/>
    <w:rsid w:val="00ED3F64"/>
    <w:rsid w:val="00ED3F92"/>
    <w:rsid w:val="00ED4125"/>
    <w:rsid w:val="00ED42B2"/>
    <w:rsid w:val="00ED439C"/>
    <w:rsid w:val="00ED43B4"/>
    <w:rsid w:val="00ED448A"/>
    <w:rsid w:val="00ED4571"/>
    <w:rsid w:val="00ED47F7"/>
    <w:rsid w:val="00ED4852"/>
    <w:rsid w:val="00ED49AF"/>
    <w:rsid w:val="00ED4B40"/>
    <w:rsid w:val="00ED4BEA"/>
    <w:rsid w:val="00ED4C5B"/>
    <w:rsid w:val="00ED4E64"/>
    <w:rsid w:val="00ED50F0"/>
    <w:rsid w:val="00ED516A"/>
    <w:rsid w:val="00ED518B"/>
    <w:rsid w:val="00ED5394"/>
    <w:rsid w:val="00ED5454"/>
    <w:rsid w:val="00ED5538"/>
    <w:rsid w:val="00ED5540"/>
    <w:rsid w:val="00ED558C"/>
    <w:rsid w:val="00ED5728"/>
    <w:rsid w:val="00ED583E"/>
    <w:rsid w:val="00ED5853"/>
    <w:rsid w:val="00ED5868"/>
    <w:rsid w:val="00ED5932"/>
    <w:rsid w:val="00ED5957"/>
    <w:rsid w:val="00ED59B3"/>
    <w:rsid w:val="00ED5ACF"/>
    <w:rsid w:val="00ED5B37"/>
    <w:rsid w:val="00ED5C27"/>
    <w:rsid w:val="00ED5C28"/>
    <w:rsid w:val="00ED5C4C"/>
    <w:rsid w:val="00ED5F48"/>
    <w:rsid w:val="00ED5F4C"/>
    <w:rsid w:val="00ED5F80"/>
    <w:rsid w:val="00ED60CB"/>
    <w:rsid w:val="00ED61C1"/>
    <w:rsid w:val="00ED6201"/>
    <w:rsid w:val="00ED629E"/>
    <w:rsid w:val="00ED6661"/>
    <w:rsid w:val="00ED66A8"/>
    <w:rsid w:val="00ED66C1"/>
    <w:rsid w:val="00ED67A5"/>
    <w:rsid w:val="00ED6863"/>
    <w:rsid w:val="00ED6A37"/>
    <w:rsid w:val="00ED6AEE"/>
    <w:rsid w:val="00ED6B18"/>
    <w:rsid w:val="00ED6BB0"/>
    <w:rsid w:val="00ED6E0F"/>
    <w:rsid w:val="00ED6E7B"/>
    <w:rsid w:val="00ED6EA0"/>
    <w:rsid w:val="00ED7109"/>
    <w:rsid w:val="00ED7305"/>
    <w:rsid w:val="00ED740B"/>
    <w:rsid w:val="00ED7423"/>
    <w:rsid w:val="00ED7461"/>
    <w:rsid w:val="00ED75C4"/>
    <w:rsid w:val="00ED75E9"/>
    <w:rsid w:val="00ED767A"/>
    <w:rsid w:val="00ED7683"/>
    <w:rsid w:val="00ED77DE"/>
    <w:rsid w:val="00ED794F"/>
    <w:rsid w:val="00ED79C8"/>
    <w:rsid w:val="00ED7A07"/>
    <w:rsid w:val="00ED7A3E"/>
    <w:rsid w:val="00ED7A40"/>
    <w:rsid w:val="00ED7AB7"/>
    <w:rsid w:val="00ED7AC3"/>
    <w:rsid w:val="00ED7B6D"/>
    <w:rsid w:val="00ED7BA8"/>
    <w:rsid w:val="00ED7BE0"/>
    <w:rsid w:val="00ED7BE8"/>
    <w:rsid w:val="00ED7C90"/>
    <w:rsid w:val="00ED7D3C"/>
    <w:rsid w:val="00ED7D7C"/>
    <w:rsid w:val="00ED7DF8"/>
    <w:rsid w:val="00ED7F3C"/>
    <w:rsid w:val="00EE0080"/>
    <w:rsid w:val="00EE0224"/>
    <w:rsid w:val="00EE0389"/>
    <w:rsid w:val="00EE04F7"/>
    <w:rsid w:val="00EE0655"/>
    <w:rsid w:val="00EE06C4"/>
    <w:rsid w:val="00EE0728"/>
    <w:rsid w:val="00EE07D1"/>
    <w:rsid w:val="00EE084C"/>
    <w:rsid w:val="00EE0A69"/>
    <w:rsid w:val="00EE0AA7"/>
    <w:rsid w:val="00EE0AEE"/>
    <w:rsid w:val="00EE0B1C"/>
    <w:rsid w:val="00EE0C8B"/>
    <w:rsid w:val="00EE0CFF"/>
    <w:rsid w:val="00EE0F2E"/>
    <w:rsid w:val="00EE11F4"/>
    <w:rsid w:val="00EE12B4"/>
    <w:rsid w:val="00EE12E4"/>
    <w:rsid w:val="00EE12FA"/>
    <w:rsid w:val="00EE1319"/>
    <w:rsid w:val="00EE135C"/>
    <w:rsid w:val="00EE1379"/>
    <w:rsid w:val="00EE15FE"/>
    <w:rsid w:val="00EE16D6"/>
    <w:rsid w:val="00EE16EB"/>
    <w:rsid w:val="00EE17DC"/>
    <w:rsid w:val="00EE1A23"/>
    <w:rsid w:val="00EE1A3D"/>
    <w:rsid w:val="00EE1A3E"/>
    <w:rsid w:val="00EE1C57"/>
    <w:rsid w:val="00EE1C69"/>
    <w:rsid w:val="00EE1D72"/>
    <w:rsid w:val="00EE1DBC"/>
    <w:rsid w:val="00EE1E28"/>
    <w:rsid w:val="00EE1ED6"/>
    <w:rsid w:val="00EE2015"/>
    <w:rsid w:val="00EE203E"/>
    <w:rsid w:val="00EE2068"/>
    <w:rsid w:val="00EE2259"/>
    <w:rsid w:val="00EE25AB"/>
    <w:rsid w:val="00EE2770"/>
    <w:rsid w:val="00EE27C9"/>
    <w:rsid w:val="00EE2827"/>
    <w:rsid w:val="00EE28AC"/>
    <w:rsid w:val="00EE2B59"/>
    <w:rsid w:val="00EE2B60"/>
    <w:rsid w:val="00EE2CA4"/>
    <w:rsid w:val="00EE2DD5"/>
    <w:rsid w:val="00EE2DDE"/>
    <w:rsid w:val="00EE2F58"/>
    <w:rsid w:val="00EE3007"/>
    <w:rsid w:val="00EE30B5"/>
    <w:rsid w:val="00EE3171"/>
    <w:rsid w:val="00EE324B"/>
    <w:rsid w:val="00EE35AD"/>
    <w:rsid w:val="00EE35B5"/>
    <w:rsid w:val="00EE3751"/>
    <w:rsid w:val="00EE378A"/>
    <w:rsid w:val="00EE385A"/>
    <w:rsid w:val="00EE388A"/>
    <w:rsid w:val="00EE38C8"/>
    <w:rsid w:val="00EE3996"/>
    <w:rsid w:val="00EE39AB"/>
    <w:rsid w:val="00EE39CA"/>
    <w:rsid w:val="00EE3A62"/>
    <w:rsid w:val="00EE3B25"/>
    <w:rsid w:val="00EE3B40"/>
    <w:rsid w:val="00EE3B6B"/>
    <w:rsid w:val="00EE3BA7"/>
    <w:rsid w:val="00EE3C90"/>
    <w:rsid w:val="00EE3D80"/>
    <w:rsid w:val="00EE3E0B"/>
    <w:rsid w:val="00EE3FD5"/>
    <w:rsid w:val="00EE41CA"/>
    <w:rsid w:val="00EE4269"/>
    <w:rsid w:val="00EE426B"/>
    <w:rsid w:val="00EE4417"/>
    <w:rsid w:val="00EE447D"/>
    <w:rsid w:val="00EE44AC"/>
    <w:rsid w:val="00EE459F"/>
    <w:rsid w:val="00EE4679"/>
    <w:rsid w:val="00EE46A9"/>
    <w:rsid w:val="00EE46D0"/>
    <w:rsid w:val="00EE4776"/>
    <w:rsid w:val="00EE47BE"/>
    <w:rsid w:val="00EE4A27"/>
    <w:rsid w:val="00EE4B26"/>
    <w:rsid w:val="00EE4DE3"/>
    <w:rsid w:val="00EE5126"/>
    <w:rsid w:val="00EE524E"/>
    <w:rsid w:val="00EE52F4"/>
    <w:rsid w:val="00EE537A"/>
    <w:rsid w:val="00EE53A7"/>
    <w:rsid w:val="00EE5403"/>
    <w:rsid w:val="00EE54D1"/>
    <w:rsid w:val="00EE54D6"/>
    <w:rsid w:val="00EE5580"/>
    <w:rsid w:val="00EE56E8"/>
    <w:rsid w:val="00EE5770"/>
    <w:rsid w:val="00EE584B"/>
    <w:rsid w:val="00EE587B"/>
    <w:rsid w:val="00EE5921"/>
    <w:rsid w:val="00EE596E"/>
    <w:rsid w:val="00EE5CE7"/>
    <w:rsid w:val="00EE5EAF"/>
    <w:rsid w:val="00EE5F21"/>
    <w:rsid w:val="00EE5FD3"/>
    <w:rsid w:val="00EE61D5"/>
    <w:rsid w:val="00EE61EE"/>
    <w:rsid w:val="00EE6266"/>
    <w:rsid w:val="00EE6273"/>
    <w:rsid w:val="00EE62E0"/>
    <w:rsid w:val="00EE63E8"/>
    <w:rsid w:val="00EE645B"/>
    <w:rsid w:val="00EE6480"/>
    <w:rsid w:val="00EE652F"/>
    <w:rsid w:val="00EE658B"/>
    <w:rsid w:val="00EE65EF"/>
    <w:rsid w:val="00EE6680"/>
    <w:rsid w:val="00EE673F"/>
    <w:rsid w:val="00EE6905"/>
    <w:rsid w:val="00EE693F"/>
    <w:rsid w:val="00EE6A3F"/>
    <w:rsid w:val="00EE6A47"/>
    <w:rsid w:val="00EE6D79"/>
    <w:rsid w:val="00EE6D83"/>
    <w:rsid w:val="00EE6F0C"/>
    <w:rsid w:val="00EE7083"/>
    <w:rsid w:val="00EE72AA"/>
    <w:rsid w:val="00EE72C0"/>
    <w:rsid w:val="00EE72E1"/>
    <w:rsid w:val="00EE75A6"/>
    <w:rsid w:val="00EE765B"/>
    <w:rsid w:val="00EE7676"/>
    <w:rsid w:val="00EE76FE"/>
    <w:rsid w:val="00EE77A3"/>
    <w:rsid w:val="00EE77A4"/>
    <w:rsid w:val="00EE7947"/>
    <w:rsid w:val="00EE7A0A"/>
    <w:rsid w:val="00EE7A1A"/>
    <w:rsid w:val="00EE7AB7"/>
    <w:rsid w:val="00EE7B3D"/>
    <w:rsid w:val="00EE7D04"/>
    <w:rsid w:val="00EE7D4A"/>
    <w:rsid w:val="00EE7E5F"/>
    <w:rsid w:val="00EE7FD1"/>
    <w:rsid w:val="00EF00AE"/>
    <w:rsid w:val="00EF0147"/>
    <w:rsid w:val="00EF022D"/>
    <w:rsid w:val="00EF0309"/>
    <w:rsid w:val="00EF0397"/>
    <w:rsid w:val="00EF03A5"/>
    <w:rsid w:val="00EF052B"/>
    <w:rsid w:val="00EF0567"/>
    <w:rsid w:val="00EF05C5"/>
    <w:rsid w:val="00EF06FB"/>
    <w:rsid w:val="00EF0786"/>
    <w:rsid w:val="00EF0888"/>
    <w:rsid w:val="00EF08EB"/>
    <w:rsid w:val="00EF09A7"/>
    <w:rsid w:val="00EF09FB"/>
    <w:rsid w:val="00EF0BD8"/>
    <w:rsid w:val="00EF0CFB"/>
    <w:rsid w:val="00EF0D08"/>
    <w:rsid w:val="00EF0D69"/>
    <w:rsid w:val="00EF0DD4"/>
    <w:rsid w:val="00EF0E31"/>
    <w:rsid w:val="00EF0E81"/>
    <w:rsid w:val="00EF0EF3"/>
    <w:rsid w:val="00EF11AD"/>
    <w:rsid w:val="00EF11BB"/>
    <w:rsid w:val="00EF1242"/>
    <w:rsid w:val="00EF1343"/>
    <w:rsid w:val="00EF153E"/>
    <w:rsid w:val="00EF1542"/>
    <w:rsid w:val="00EF1576"/>
    <w:rsid w:val="00EF162C"/>
    <w:rsid w:val="00EF1692"/>
    <w:rsid w:val="00EF16A9"/>
    <w:rsid w:val="00EF1819"/>
    <w:rsid w:val="00EF1880"/>
    <w:rsid w:val="00EF1913"/>
    <w:rsid w:val="00EF1937"/>
    <w:rsid w:val="00EF197E"/>
    <w:rsid w:val="00EF1AD3"/>
    <w:rsid w:val="00EF1B66"/>
    <w:rsid w:val="00EF1E7A"/>
    <w:rsid w:val="00EF1EF4"/>
    <w:rsid w:val="00EF1F3F"/>
    <w:rsid w:val="00EF20A3"/>
    <w:rsid w:val="00EF2298"/>
    <w:rsid w:val="00EF2330"/>
    <w:rsid w:val="00EF24A9"/>
    <w:rsid w:val="00EF251C"/>
    <w:rsid w:val="00EF254C"/>
    <w:rsid w:val="00EF26AD"/>
    <w:rsid w:val="00EF2774"/>
    <w:rsid w:val="00EF2793"/>
    <w:rsid w:val="00EF29DE"/>
    <w:rsid w:val="00EF2A56"/>
    <w:rsid w:val="00EF2A9C"/>
    <w:rsid w:val="00EF2C25"/>
    <w:rsid w:val="00EF2CFA"/>
    <w:rsid w:val="00EF2D56"/>
    <w:rsid w:val="00EF2E04"/>
    <w:rsid w:val="00EF2E7A"/>
    <w:rsid w:val="00EF2F7B"/>
    <w:rsid w:val="00EF2FEA"/>
    <w:rsid w:val="00EF3000"/>
    <w:rsid w:val="00EF30B2"/>
    <w:rsid w:val="00EF3137"/>
    <w:rsid w:val="00EF3200"/>
    <w:rsid w:val="00EF33A0"/>
    <w:rsid w:val="00EF33BD"/>
    <w:rsid w:val="00EF33D2"/>
    <w:rsid w:val="00EF3448"/>
    <w:rsid w:val="00EF3458"/>
    <w:rsid w:val="00EF34C5"/>
    <w:rsid w:val="00EF34CD"/>
    <w:rsid w:val="00EF3599"/>
    <w:rsid w:val="00EF35A7"/>
    <w:rsid w:val="00EF36E4"/>
    <w:rsid w:val="00EF397D"/>
    <w:rsid w:val="00EF3A42"/>
    <w:rsid w:val="00EF3B67"/>
    <w:rsid w:val="00EF3C1F"/>
    <w:rsid w:val="00EF3E50"/>
    <w:rsid w:val="00EF3F60"/>
    <w:rsid w:val="00EF4085"/>
    <w:rsid w:val="00EF4174"/>
    <w:rsid w:val="00EF4228"/>
    <w:rsid w:val="00EF42F2"/>
    <w:rsid w:val="00EF43FA"/>
    <w:rsid w:val="00EF4411"/>
    <w:rsid w:val="00EF451E"/>
    <w:rsid w:val="00EF45DC"/>
    <w:rsid w:val="00EF45EE"/>
    <w:rsid w:val="00EF4608"/>
    <w:rsid w:val="00EF4663"/>
    <w:rsid w:val="00EF470C"/>
    <w:rsid w:val="00EF472C"/>
    <w:rsid w:val="00EF47CB"/>
    <w:rsid w:val="00EF4893"/>
    <w:rsid w:val="00EF48F3"/>
    <w:rsid w:val="00EF4936"/>
    <w:rsid w:val="00EF4BB6"/>
    <w:rsid w:val="00EF4BC9"/>
    <w:rsid w:val="00EF4BE8"/>
    <w:rsid w:val="00EF4E1B"/>
    <w:rsid w:val="00EF4E3E"/>
    <w:rsid w:val="00EF4E62"/>
    <w:rsid w:val="00EF4E83"/>
    <w:rsid w:val="00EF4F40"/>
    <w:rsid w:val="00EF5119"/>
    <w:rsid w:val="00EF5419"/>
    <w:rsid w:val="00EF54AD"/>
    <w:rsid w:val="00EF54FC"/>
    <w:rsid w:val="00EF550E"/>
    <w:rsid w:val="00EF57F4"/>
    <w:rsid w:val="00EF5910"/>
    <w:rsid w:val="00EF592A"/>
    <w:rsid w:val="00EF593B"/>
    <w:rsid w:val="00EF593D"/>
    <w:rsid w:val="00EF59CF"/>
    <w:rsid w:val="00EF5B02"/>
    <w:rsid w:val="00EF5C82"/>
    <w:rsid w:val="00EF5D75"/>
    <w:rsid w:val="00EF5F12"/>
    <w:rsid w:val="00EF5F73"/>
    <w:rsid w:val="00EF5FAB"/>
    <w:rsid w:val="00EF607E"/>
    <w:rsid w:val="00EF60B2"/>
    <w:rsid w:val="00EF60BC"/>
    <w:rsid w:val="00EF613C"/>
    <w:rsid w:val="00EF6150"/>
    <w:rsid w:val="00EF6175"/>
    <w:rsid w:val="00EF624F"/>
    <w:rsid w:val="00EF6284"/>
    <w:rsid w:val="00EF650A"/>
    <w:rsid w:val="00EF6570"/>
    <w:rsid w:val="00EF668D"/>
    <w:rsid w:val="00EF66A5"/>
    <w:rsid w:val="00EF6723"/>
    <w:rsid w:val="00EF68FE"/>
    <w:rsid w:val="00EF696E"/>
    <w:rsid w:val="00EF6A92"/>
    <w:rsid w:val="00EF6AAC"/>
    <w:rsid w:val="00EF6E29"/>
    <w:rsid w:val="00EF6FAD"/>
    <w:rsid w:val="00EF7021"/>
    <w:rsid w:val="00EF70F0"/>
    <w:rsid w:val="00EF72B1"/>
    <w:rsid w:val="00EF730A"/>
    <w:rsid w:val="00EF7348"/>
    <w:rsid w:val="00EF73A9"/>
    <w:rsid w:val="00EF74B7"/>
    <w:rsid w:val="00EF758D"/>
    <w:rsid w:val="00EF779A"/>
    <w:rsid w:val="00EF77D3"/>
    <w:rsid w:val="00EF7899"/>
    <w:rsid w:val="00EF7922"/>
    <w:rsid w:val="00EF79F9"/>
    <w:rsid w:val="00EF7AB0"/>
    <w:rsid w:val="00EF7AB5"/>
    <w:rsid w:val="00EF7B31"/>
    <w:rsid w:val="00EF7B44"/>
    <w:rsid w:val="00EF7BA7"/>
    <w:rsid w:val="00EF7BB8"/>
    <w:rsid w:val="00EF7CDD"/>
    <w:rsid w:val="00EF7E2C"/>
    <w:rsid w:val="00EF7EBA"/>
    <w:rsid w:val="00EF7FC6"/>
    <w:rsid w:val="00EF7FE1"/>
    <w:rsid w:val="00F00037"/>
    <w:rsid w:val="00F0005F"/>
    <w:rsid w:val="00F002E7"/>
    <w:rsid w:val="00F00317"/>
    <w:rsid w:val="00F0032E"/>
    <w:rsid w:val="00F0033A"/>
    <w:rsid w:val="00F0036C"/>
    <w:rsid w:val="00F0042F"/>
    <w:rsid w:val="00F0047C"/>
    <w:rsid w:val="00F004AC"/>
    <w:rsid w:val="00F004D1"/>
    <w:rsid w:val="00F00890"/>
    <w:rsid w:val="00F008B4"/>
    <w:rsid w:val="00F00911"/>
    <w:rsid w:val="00F00987"/>
    <w:rsid w:val="00F009E0"/>
    <w:rsid w:val="00F00A30"/>
    <w:rsid w:val="00F00A7C"/>
    <w:rsid w:val="00F00B64"/>
    <w:rsid w:val="00F00D24"/>
    <w:rsid w:val="00F00DAA"/>
    <w:rsid w:val="00F00EB5"/>
    <w:rsid w:val="00F00FA4"/>
    <w:rsid w:val="00F0122C"/>
    <w:rsid w:val="00F01294"/>
    <w:rsid w:val="00F01435"/>
    <w:rsid w:val="00F01486"/>
    <w:rsid w:val="00F0164A"/>
    <w:rsid w:val="00F01667"/>
    <w:rsid w:val="00F0167F"/>
    <w:rsid w:val="00F018A3"/>
    <w:rsid w:val="00F01977"/>
    <w:rsid w:val="00F01AC9"/>
    <w:rsid w:val="00F01B7B"/>
    <w:rsid w:val="00F01CA8"/>
    <w:rsid w:val="00F01CDE"/>
    <w:rsid w:val="00F01F25"/>
    <w:rsid w:val="00F01FA3"/>
    <w:rsid w:val="00F02090"/>
    <w:rsid w:val="00F02140"/>
    <w:rsid w:val="00F0218B"/>
    <w:rsid w:val="00F02455"/>
    <w:rsid w:val="00F024FF"/>
    <w:rsid w:val="00F0283B"/>
    <w:rsid w:val="00F02890"/>
    <w:rsid w:val="00F02897"/>
    <w:rsid w:val="00F028E9"/>
    <w:rsid w:val="00F02993"/>
    <w:rsid w:val="00F02BCC"/>
    <w:rsid w:val="00F02CD9"/>
    <w:rsid w:val="00F02DA0"/>
    <w:rsid w:val="00F02DC2"/>
    <w:rsid w:val="00F02E29"/>
    <w:rsid w:val="00F02E42"/>
    <w:rsid w:val="00F02F17"/>
    <w:rsid w:val="00F0303D"/>
    <w:rsid w:val="00F032F9"/>
    <w:rsid w:val="00F0356B"/>
    <w:rsid w:val="00F0360E"/>
    <w:rsid w:val="00F0379A"/>
    <w:rsid w:val="00F038E7"/>
    <w:rsid w:val="00F03CE8"/>
    <w:rsid w:val="00F03D07"/>
    <w:rsid w:val="00F03F55"/>
    <w:rsid w:val="00F040DA"/>
    <w:rsid w:val="00F040ED"/>
    <w:rsid w:val="00F0410A"/>
    <w:rsid w:val="00F04110"/>
    <w:rsid w:val="00F04288"/>
    <w:rsid w:val="00F042A5"/>
    <w:rsid w:val="00F0430A"/>
    <w:rsid w:val="00F04375"/>
    <w:rsid w:val="00F043F5"/>
    <w:rsid w:val="00F04413"/>
    <w:rsid w:val="00F04432"/>
    <w:rsid w:val="00F04728"/>
    <w:rsid w:val="00F0472E"/>
    <w:rsid w:val="00F0488D"/>
    <w:rsid w:val="00F04A13"/>
    <w:rsid w:val="00F04A23"/>
    <w:rsid w:val="00F04B01"/>
    <w:rsid w:val="00F04B54"/>
    <w:rsid w:val="00F04B7A"/>
    <w:rsid w:val="00F04C61"/>
    <w:rsid w:val="00F04CBE"/>
    <w:rsid w:val="00F04D1D"/>
    <w:rsid w:val="00F04EBB"/>
    <w:rsid w:val="00F04F71"/>
    <w:rsid w:val="00F04FD2"/>
    <w:rsid w:val="00F05016"/>
    <w:rsid w:val="00F050F5"/>
    <w:rsid w:val="00F0517A"/>
    <w:rsid w:val="00F0523E"/>
    <w:rsid w:val="00F05431"/>
    <w:rsid w:val="00F05439"/>
    <w:rsid w:val="00F05555"/>
    <w:rsid w:val="00F05576"/>
    <w:rsid w:val="00F055D2"/>
    <w:rsid w:val="00F056D2"/>
    <w:rsid w:val="00F05725"/>
    <w:rsid w:val="00F0575D"/>
    <w:rsid w:val="00F05874"/>
    <w:rsid w:val="00F05888"/>
    <w:rsid w:val="00F05AE3"/>
    <w:rsid w:val="00F05B94"/>
    <w:rsid w:val="00F05BD7"/>
    <w:rsid w:val="00F05CB5"/>
    <w:rsid w:val="00F05D27"/>
    <w:rsid w:val="00F05E3B"/>
    <w:rsid w:val="00F05E9A"/>
    <w:rsid w:val="00F05ED3"/>
    <w:rsid w:val="00F05F4B"/>
    <w:rsid w:val="00F05FD4"/>
    <w:rsid w:val="00F0601D"/>
    <w:rsid w:val="00F0608D"/>
    <w:rsid w:val="00F06105"/>
    <w:rsid w:val="00F0629E"/>
    <w:rsid w:val="00F0655B"/>
    <w:rsid w:val="00F06585"/>
    <w:rsid w:val="00F0667E"/>
    <w:rsid w:val="00F0680A"/>
    <w:rsid w:val="00F0682A"/>
    <w:rsid w:val="00F06AEB"/>
    <w:rsid w:val="00F06AF9"/>
    <w:rsid w:val="00F06E17"/>
    <w:rsid w:val="00F06E1F"/>
    <w:rsid w:val="00F06F3B"/>
    <w:rsid w:val="00F070BE"/>
    <w:rsid w:val="00F0710A"/>
    <w:rsid w:val="00F07136"/>
    <w:rsid w:val="00F071E5"/>
    <w:rsid w:val="00F07203"/>
    <w:rsid w:val="00F07400"/>
    <w:rsid w:val="00F07416"/>
    <w:rsid w:val="00F075C8"/>
    <w:rsid w:val="00F0774E"/>
    <w:rsid w:val="00F0795A"/>
    <w:rsid w:val="00F07A4F"/>
    <w:rsid w:val="00F07A70"/>
    <w:rsid w:val="00F07AB8"/>
    <w:rsid w:val="00F07B84"/>
    <w:rsid w:val="00F07BAA"/>
    <w:rsid w:val="00F07BEE"/>
    <w:rsid w:val="00F07C13"/>
    <w:rsid w:val="00F07C5D"/>
    <w:rsid w:val="00F07F6B"/>
    <w:rsid w:val="00F1017A"/>
    <w:rsid w:val="00F1037C"/>
    <w:rsid w:val="00F105DB"/>
    <w:rsid w:val="00F106DE"/>
    <w:rsid w:val="00F106F6"/>
    <w:rsid w:val="00F10712"/>
    <w:rsid w:val="00F10728"/>
    <w:rsid w:val="00F10835"/>
    <w:rsid w:val="00F109F5"/>
    <w:rsid w:val="00F10B49"/>
    <w:rsid w:val="00F10C78"/>
    <w:rsid w:val="00F10C7D"/>
    <w:rsid w:val="00F10C8F"/>
    <w:rsid w:val="00F10D51"/>
    <w:rsid w:val="00F10D81"/>
    <w:rsid w:val="00F10E77"/>
    <w:rsid w:val="00F10E84"/>
    <w:rsid w:val="00F10EF7"/>
    <w:rsid w:val="00F1107D"/>
    <w:rsid w:val="00F11097"/>
    <w:rsid w:val="00F110AC"/>
    <w:rsid w:val="00F111E4"/>
    <w:rsid w:val="00F11206"/>
    <w:rsid w:val="00F1124B"/>
    <w:rsid w:val="00F1130D"/>
    <w:rsid w:val="00F11530"/>
    <w:rsid w:val="00F11572"/>
    <w:rsid w:val="00F115A8"/>
    <w:rsid w:val="00F1177C"/>
    <w:rsid w:val="00F117D9"/>
    <w:rsid w:val="00F11817"/>
    <w:rsid w:val="00F118C9"/>
    <w:rsid w:val="00F118DB"/>
    <w:rsid w:val="00F11B36"/>
    <w:rsid w:val="00F11D52"/>
    <w:rsid w:val="00F11D5A"/>
    <w:rsid w:val="00F11FB0"/>
    <w:rsid w:val="00F11FD0"/>
    <w:rsid w:val="00F11FE6"/>
    <w:rsid w:val="00F120B2"/>
    <w:rsid w:val="00F1215B"/>
    <w:rsid w:val="00F1219B"/>
    <w:rsid w:val="00F12206"/>
    <w:rsid w:val="00F12216"/>
    <w:rsid w:val="00F12281"/>
    <w:rsid w:val="00F123CF"/>
    <w:rsid w:val="00F123D2"/>
    <w:rsid w:val="00F12683"/>
    <w:rsid w:val="00F12686"/>
    <w:rsid w:val="00F12735"/>
    <w:rsid w:val="00F12769"/>
    <w:rsid w:val="00F127D3"/>
    <w:rsid w:val="00F12810"/>
    <w:rsid w:val="00F12873"/>
    <w:rsid w:val="00F128FB"/>
    <w:rsid w:val="00F12954"/>
    <w:rsid w:val="00F129E9"/>
    <w:rsid w:val="00F129EC"/>
    <w:rsid w:val="00F12AB0"/>
    <w:rsid w:val="00F12B55"/>
    <w:rsid w:val="00F12D32"/>
    <w:rsid w:val="00F12D3B"/>
    <w:rsid w:val="00F12D44"/>
    <w:rsid w:val="00F12DBF"/>
    <w:rsid w:val="00F12E4A"/>
    <w:rsid w:val="00F12EE6"/>
    <w:rsid w:val="00F12F83"/>
    <w:rsid w:val="00F131B6"/>
    <w:rsid w:val="00F131C0"/>
    <w:rsid w:val="00F1320A"/>
    <w:rsid w:val="00F1325E"/>
    <w:rsid w:val="00F13361"/>
    <w:rsid w:val="00F134A9"/>
    <w:rsid w:val="00F134C5"/>
    <w:rsid w:val="00F13557"/>
    <w:rsid w:val="00F136E9"/>
    <w:rsid w:val="00F1374C"/>
    <w:rsid w:val="00F137A0"/>
    <w:rsid w:val="00F137A2"/>
    <w:rsid w:val="00F137DB"/>
    <w:rsid w:val="00F138AF"/>
    <w:rsid w:val="00F13A66"/>
    <w:rsid w:val="00F13ADC"/>
    <w:rsid w:val="00F13CDA"/>
    <w:rsid w:val="00F13CE2"/>
    <w:rsid w:val="00F13D95"/>
    <w:rsid w:val="00F13E48"/>
    <w:rsid w:val="00F14042"/>
    <w:rsid w:val="00F140FB"/>
    <w:rsid w:val="00F14265"/>
    <w:rsid w:val="00F14291"/>
    <w:rsid w:val="00F142EC"/>
    <w:rsid w:val="00F1437E"/>
    <w:rsid w:val="00F1438F"/>
    <w:rsid w:val="00F143C5"/>
    <w:rsid w:val="00F1440F"/>
    <w:rsid w:val="00F145E2"/>
    <w:rsid w:val="00F14690"/>
    <w:rsid w:val="00F14803"/>
    <w:rsid w:val="00F14AB9"/>
    <w:rsid w:val="00F14BF1"/>
    <w:rsid w:val="00F14C4A"/>
    <w:rsid w:val="00F14D23"/>
    <w:rsid w:val="00F14D2A"/>
    <w:rsid w:val="00F14E57"/>
    <w:rsid w:val="00F14EC1"/>
    <w:rsid w:val="00F14FC6"/>
    <w:rsid w:val="00F15029"/>
    <w:rsid w:val="00F150EB"/>
    <w:rsid w:val="00F152A1"/>
    <w:rsid w:val="00F152AE"/>
    <w:rsid w:val="00F152E0"/>
    <w:rsid w:val="00F15315"/>
    <w:rsid w:val="00F15494"/>
    <w:rsid w:val="00F154DE"/>
    <w:rsid w:val="00F1554F"/>
    <w:rsid w:val="00F15560"/>
    <w:rsid w:val="00F1556D"/>
    <w:rsid w:val="00F1557B"/>
    <w:rsid w:val="00F155DE"/>
    <w:rsid w:val="00F155E1"/>
    <w:rsid w:val="00F15637"/>
    <w:rsid w:val="00F1569A"/>
    <w:rsid w:val="00F156E0"/>
    <w:rsid w:val="00F15832"/>
    <w:rsid w:val="00F15891"/>
    <w:rsid w:val="00F15986"/>
    <w:rsid w:val="00F159BC"/>
    <w:rsid w:val="00F15A2C"/>
    <w:rsid w:val="00F15B79"/>
    <w:rsid w:val="00F15BC9"/>
    <w:rsid w:val="00F15C21"/>
    <w:rsid w:val="00F15E54"/>
    <w:rsid w:val="00F15F83"/>
    <w:rsid w:val="00F16109"/>
    <w:rsid w:val="00F163A6"/>
    <w:rsid w:val="00F163B3"/>
    <w:rsid w:val="00F16559"/>
    <w:rsid w:val="00F1673B"/>
    <w:rsid w:val="00F1675E"/>
    <w:rsid w:val="00F16820"/>
    <w:rsid w:val="00F168C0"/>
    <w:rsid w:val="00F1692C"/>
    <w:rsid w:val="00F16B84"/>
    <w:rsid w:val="00F16BFF"/>
    <w:rsid w:val="00F16C19"/>
    <w:rsid w:val="00F16CBE"/>
    <w:rsid w:val="00F16DE1"/>
    <w:rsid w:val="00F16E38"/>
    <w:rsid w:val="00F16E60"/>
    <w:rsid w:val="00F16F0E"/>
    <w:rsid w:val="00F1702F"/>
    <w:rsid w:val="00F17068"/>
    <w:rsid w:val="00F170E3"/>
    <w:rsid w:val="00F1710A"/>
    <w:rsid w:val="00F172BC"/>
    <w:rsid w:val="00F172DC"/>
    <w:rsid w:val="00F17343"/>
    <w:rsid w:val="00F17447"/>
    <w:rsid w:val="00F174E4"/>
    <w:rsid w:val="00F17562"/>
    <w:rsid w:val="00F179AE"/>
    <w:rsid w:val="00F17C77"/>
    <w:rsid w:val="00F17D5B"/>
    <w:rsid w:val="00F17D74"/>
    <w:rsid w:val="00F17E33"/>
    <w:rsid w:val="00F17E3A"/>
    <w:rsid w:val="00F17F99"/>
    <w:rsid w:val="00F17FB9"/>
    <w:rsid w:val="00F17FE2"/>
    <w:rsid w:val="00F200F0"/>
    <w:rsid w:val="00F20101"/>
    <w:rsid w:val="00F2010D"/>
    <w:rsid w:val="00F201C1"/>
    <w:rsid w:val="00F2021D"/>
    <w:rsid w:val="00F202AC"/>
    <w:rsid w:val="00F202C6"/>
    <w:rsid w:val="00F20386"/>
    <w:rsid w:val="00F203EA"/>
    <w:rsid w:val="00F205F8"/>
    <w:rsid w:val="00F2064E"/>
    <w:rsid w:val="00F207BF"/>
    <w:rsid w:val="00F209F8"/>
    <w:rsid w:val="00F20AAF"/>
    <w:rsid w:val="00F20B50"/>
    <w:rsid w:val="00F20B56"/>
    <w:rsid w:val="00F20C4C"/>
    <w:rsid w:val="00F20D3F"/>
    <w:rsid w:val="00F20DF3"/>
    <w:rsid w:val="00F20EDE"/>
    <w:rsid w:val="00F20F98"/>
    <w:rsid w:val="00F20FF1"/>
    <w:rsid w:val="00F20FFC"/>
    <w:rsid w:val="00F210CA"/>
    <w:rsid w:val="00F21162"/>
    <w:rsid w:val="00F2123B"/>
    <w:rsid w:val="00F2134A"/>
    <w:rsid w:val="00F21388"/>
    <w:rsid w:val="00F2143E"/>
    <w:rsid w:val="00F214A4"/>
    <w:rsid w:val="00F214FE"/>
    <w:rsid w:val="00F21525"/>
    <w:rsid w:val="00F21548"/>
    <w:rsid w:val="00F215F0"/>
    <w:rsid w:val="00F21603"/>
    <w:rsid w:val="00F21604"/>
    <w:rsid w:val="00F2160F"/>
    <w:rsid w:val="00F21662"/>
    <w:rsid w:val="00F21684"/>
    <w:rsid w:val="00F216D3"/>
    <w:rsid w:val="00F217D9"/>
    <w:rsid w:val="00F2183E"/>
    <w:rsid w:val="00F218FF"/>
    <w:rsid w:val="00F21975"/>
    <w:rsid w:val="00F219D6"/>
    <w:rsid w:val="00F21A2C"/>
    <w:rsid w:val="00F21A30"/>
    <w:rsid w:val="00F21A97"/>
    <w:rsid w:val="00F21A9C"/>
    <w:rsid w:val="00F21AB1"/>
    <w:rsid w:val="00F21B3C"/>
    <w:rsid w:val="00F21D96"/>
    <w:rsid w:val="00F21E49"/>
    <w:rsid w:val="00F21E56"/>
    <w:rsid w:val="00F21F0F"/>
    <w:rsid w:val="00F22005"/>
    <w:rsid w:val="00F2217C"/>
    <w:rsid w:val="00F2225B"/>
    <w:rsid w:val="00F2236F"/>
    <w:rsid w:val="00F2243D"/>
    <w:rsid w:val="00F22520"/>
    <w:rsid w:val="00F2259E"/>
    <w:rsid w:val="00F226EA"/>
    <w:rsid w:val="00F2271B"/>
    <w:rsid w:val="00F22720"/>
    <w:rsid w:val="00F2277C"/>
    <w:rsid w:val="00F2282A"/>
    <w:rsid w:val="00F22986"/>
    <w:rsid w:val="00F2298C"/>
    <w:rsid w:val="00F2299E"/>
    <w:rsid w:val="00F229D9"/>
    <w:rsid w:val="00F22A3E"/>
    <w:rsid w:val="00F22ADB"/>
    <w:rsid w:val="00F22B3C"/>
    <w:rsid w:val="00F22B63"/>
    <w:rsid w:val="00F22BD1"/>
    <w:rsid w:val="00F22C2D"/>
    <w:rsid w:val="00F22EE0"/>
    <w:rsid w:val="00F22EE2"/>
    <w:rsid w:val="00F22F94"/>
    <w:rsid w:val="00F2314A"/>
    <w:rsid w:val="00F2329C"/>
    <w:rsid w:val="00F23331"/>
    <w:rsid w:val="00F23389"/>
    <w:rsid w:val="00F2349E"/>
    <w:rsid w:val="00F23538"/>
    <w:rsid w:val="00F236E8"/>
    <w:rsid w:val="00F2371F"/>
    <w:rsid w:val="00F2377C"/>
    <w:rsid w:val="00F23820"/>
    <w:rsid w:val="00F23842"/>
    <w:rsid w:val="00F2387C"/>
    <w:rsid w:val="00F239DF"/>
    <w:rsid w:val="00F23AA7"/>
    <w:rsid w:val="00F23F95"/>
    <w:rsid w:val="00F24422"/>
    <w:rsid w:val="00F24448"/>
    <w:rsid w:val="00F2447F"/>
    <w:rsid w:val="00F246D4"/>
    <w:rsid w:val="00F246D9"/>
    <w:rsid w:val="00F2480E"/>
    <w:rsid w:val="00F2495E"/>
    <w:rsid w:val="00F24985"/>
    <w:rsid w:val="00F249E3"/>
    <w:rsid w:val="00F24A16"/>
    <w:rsid w:val="00F24C40"/>
    <w:rsid w:val="00F24D88"/>
    <w:rsid w:val="00F24DB5"/>
    <w:rsid w:val="00F24EEA"/>
    <w:rsid w:val="00F24FF8"/>
    <w:rsid w:val="00F250A4"/>
    <w:rsid w:val="00F25174"/>
    <w:rsid w:val="00F25236"/>
    <w:rsid w:val="00F2534D"/>
    <w:rsid w:val="00F255E0"/>
    <w:rsid w:val="00F25611"/>
    <w:rsid w:val="00F2565D"/>
    <w:rsid w:val="00F25712"/>
    <w:rsid w:val="00F2575B"/>
    <w:rsid w:val="00F25896"/>
    <w:rsid w:val="00F25954"/>
    <w:rsid w:val="00F25A73"/>
    <w:rsid w:val="00F25B66"/>
    <w:rsid w:val="00F25BB7"/>
    <w:rsid w:val="00F25BF3"/>
    <w:rsid w:val="00F25C16"/>
    <w:rsid w:val="00F25C2B"/>
    <w:rsid w:val="00F25C34"/>
    <w:rsid w:val="00F25C7C"/>
    <w:rsid w:val="00F25CA4"/>
    <w:rsid w:val="00F25CF5"/>
    <w:rsid w:val="00F25D21"/>
    <w:rsid w:val="00F25ECF"/>
    <w:rsid w:val="00F25EFD"/>
    <w:rsid w:val="00F25F2B"/>
    <w:rsid w:val="00F26007"/>
    <w:rsid w:val="00F26059"/>
    <w:rsid w:val="00F261DF"/>
    <w:rsid w:val="00F26200"/>
    <w:rsid w:val="00F26251"/>
    <w:rsid w:val="00F26269"/>
    <w:rsid w:val="00F2626B"/>
    <w:rsid w:val="00F262AA"/>
    <w:rsid w:val="00F26562"/>
    <w:rsid w:val="00F266AA"/>
    <w:rsid w:val="00F26944"/>
    <w:rsid w:val="00F269F9"/>
    <w:rsid w:val="00F26A17"/>
    <w:rsid w:val="00F26AD4"/>
    <w:rsid w:val="00F26C4E"/>
    <w:rsid w:val="00F26D3F"/>
    <w:rsid w:val="00F26E23"/>
    <w:rsid w:val="00F26E7F"/>
    <w:rsid w:val="00F26F7F"/>
    <w:rsid w:val="00F26F8C"/>
    <w:rsid w:val="00F271F4"/>
    <w:rsid w:val="00F2725B"/>
    <w:rsid w:val="00F272E5"/>
    <w:rsid w:val="00F2733C"/>
    <w:rsid w:val="00F273FD"/>
    <w:rsid w:val="00F2740A"/>
    <w:rsid w:val="00F274E3"/>
    <w:rsid w:val="00F27539"/>
    <w:rsid w:val="00F27693"/>
    <w:rsid w:val="00F276AC"/>
    <w:rsid w:val="00F276C0"/>
    <w:rsid w:val="00F2772B"/>
    <w:rsid w:val="00F2775A"/>
    <w:rsid w:val="00F2785A"/>
    <w:rsid w:val="00F278B1"/>
    <w:rsid w:val="00F2795E"/>
    <w:rsid w:val="00F2797C"/>
    <w:rsid w:val="00F27A49"/>
    <w:rsid w:val="00F27A9E"/>
    <w:rsid w:val="00F27B96"/>
    <w:rsid w:val="00F27E40"/>
    <w:rsid w:val="00F27F95"/>
    <w:rsid w:val="00F30000"/>
    <w:rsid w:val="00F3004B"/>
    <w:rsid w:val="00F30277"/>
    <w:rsid w:val="00F30390"/>
    <w:rsid w:val="00F30437"/>
    <w:rsid w:val="00F30664"/>
    <w:rsid w:val="00F30678"/>
    <w:rsid w:val="00F307C5"/>
    <w:rsid w:val="00F307D5"/>
    <w:rsid w:val="00F30837"/>
    <w:rsid w:val="00F30AE8"/>
    <w:rsid w:val="00F30B01"/>
    <w:rsid w:val="00F30C2B"/>
    <w:rsid w:val="00F30C6B"/>
    <w:rsid w:val="00F30F1F"/>
    <w:rsid w:val="00F3104D"/>
    <w:rsid w:val="00F31065"/>
    <w:rsid w:val="00F31080"/>
    <w:rsid w:val="00F310E6"/>
    <w:rsid w:val="00F311B1"/>
    <w:rsid w:val="00F311FA"/>
    <w:rsid w:val="00F31279"/>
    <w:rsid w:val="00F31307"/>
    <w:rsid w:val="00F31421"/>
    <w:rsid w:val="00F31676"/>
    <w:rsid w:val="00F318AC"/>
    <w:rsid w:val="00F31ABD"/>
    <w:rsid w:val="00F31DD7"/>
    <w:rsid w:val="00F31E40"/>
    <w:rsid w:val="00F31EC9"/>
    <w:rsid w:val="00F31ED7"/>
    <w:rsid w:val="00F31F25"/>
    <w:rsid w:val="00F31FB0"/>
    <w:rsid w:val="00F31FD3"/>
    <w:rsid w:val="00F3219E"/>
    <w:rsid w:val="00F32297"/>
    <w:rsid w:val="00F32329"/>
    <w:rsid w:val="00F324D4"/>
    <w:rsid w:val="00F3253C"/>
    <w:rsid w:val="00F3259C"/>
    <w:rsid w:val="00F325E7"/>
    <w:rsid w:val="00F32706"/>
    <w:rsid w:val="00F32716"/>
    <w:rsid w:val="00F327B8"/>
    <w:rsid w:val="00F3291F"/>
    <w:rsid w:val="00F329F7"/>
    <w:rsid w:val="00F32BB3"/>
    <w:rsid w:val="00F32BD4"/>
    <w:rsid w:val="00F32D01"/>
    <w:rsid w:val="00F32D6C"/>
    <w:rsid w:val="00F32D76"/>
    <w:rsid w:val="00F32FDD"/>
    <w:rsid w:val="00F32FE7"/>
    <w:rsid w:val="00F33080"/>
    <w:rsid w:val="00F331F2"/>
    <w:rsid w:val="00F33223"/>
    <w:rsid w:val="00F33254"/>
    <w:rsid w:val="00F33293"/>
    <w:rsid w:val="00F33401"/>
    <w:rsid w:val="00F334D2"/>
    <w:rsid w:val="00F3362B"/>
    <w:rsid w:val="00F3368A"/>
    <w:rsid w:val="00F339C2"/>
    <w:rsid w:val="00F33B7C"/>
    <w:rsid w:val="00F33F31"/>
    <w:rsid w:val="00F34194"/>
    <w:rsid w:val="00F34209"/>
    <w:rsid w:val="00F3432E"/>
    <w:rsid w:val="00F3439F"/>
    <w:rsid w:val="00F343C4"/>
    <w:rsid w:val="00F3443A"/>
    <w:rsid w:val="00F3448B"/>
    <w:rsid w:val="00F346E7"/>
    <w:rsid w:val="00F3487A"/>
    <w:rsid w:val="00F34947"/>
    <w:rsid w:val="00F34A19"/>
    <w:rsid w:val="00F34A23"/>
    <w:rsid w:val="00F34AA2"/>
    <w:rsid w:val="00F34CD0"/>
    <w:rsid w:val="00F34D93"/>
    <w:rsid w:val="00F34DB0"/>
    <w:rsid w:val="00F34E4A"/>
    <w:rsid w:val="00F34EBE"/>
    <w:rsid w:val="00F34FA8"/>
    <w:rsid w:val="00F3502A"/>
    <w:rsid w:val="00F35051"/>
    <w:rsid w:val="00F3506D"/>
    <w:rsid w:val="00F350D8"/>
    <w:rsid w:val="00F3523B"/>
    <w:rsid w:val="00F35419"/>
    <w:rsid w:val="00F35552"/>
    <w:rsid w:val="00F355C0"/>
    <w:rsid w:val="00F355CC"/>
    <w:rsid w:val="00F356B3"/>
    <w:rsid w:val="00F357F5"/>
    <w:rsid w:val="00F3582D"/>
    <w:rsid w:val="00F358F0"/>
    <w:rsid w:val="00F3590B"/>
    <w:rsid w:val="00F359FC"/>
    <w:rsid w:val="00F35AED"/>
    <w:rsid w:val="00F35B21"/>
    <w:rsid w:val="00F35B4F"/>
    <w:rsid w:val="00F35B75"/>
    <w:rsid w:val="00F35C09"/>
    <w:rsid w:val="00F35DB8"/>
    <w:rsid w:val="00F35EF6"/>
    <w:rsid w:val="00F35F4D"/>
    <w:rsid w:val="00F35FB3"/>
    <w:rsid w:val="00F360AA"/>
    <w:rsid w:val="00F360EE"/>
    <w:rsid w:val="00F361B8"/>
    <w:rsid w:val="00F361E4"/>
    <w:rsid w:val="00F3621B"/>
    <w:rsid w:val="00F36239"/>
    <w:rsid w:val="00F364EB"/>
    <w:rsid w:val="00F365B9"/>
    <w:rsid w:val="00F36688"/>
    <w:rsid w:val="00F36773"/>
    <w:rsid w:val="00F3679C"/>
    <w:rsid w:val="00F36830"/>
    <w:rsid w:val="00F36847"/>
    <w:rsid w:val="00F36BAC"/>
    <w:rsid w:val="00F36CC8"/>
    <w:rsid w:val="00F36DCB"/>
    <w:rsid w:val="00F36E53"/>
    <w:rsid w:val="00F36EB2"/>
    <w:rsid w:val="00F36F38"/>
    <w:rsid w:val="00F36F3F"/>
    <w:rsid w:val="00F37130"/>
    <w:rsid w:val="00F37154"/>
    <w:rsid w:val="00F372C1"/>
    <w:rsid w:val="00F37460"/>
    <w:rsid w:val="00F37592"/>
    <w:rsid w:val="00F375A6"/>
    <w:rsid w:val="00F375C5"/>
    <w:rsid w:val="00F3767C"/>
    <w:rsid w:val="00F376A2"/>
    <w:rsid w:val="00F37898"/>
    <w:rsid w:val="00F379AB"/>
    <w:rsid w:val="00F37A21"/>
    <w:rsid w:val="00F37A2C"/>
    <w:rsid w:val="00F37A4D"/>
    <w:rsid w:val="00F37ADF"/>
    <w:rsid w:val="00F37B0A"/>
    <w:rsid w:val="00F37B1A"/>
    <w:rsid w:val="00F37B25"/>
    <w:rsid w:val="00F37BF5"/>
    <w:rsid w:val="00F37C9E"/>
    <w:rsid w:val="00F37CB9"/>
    <w:rsid w:val="00F37D0A"/>
    <w:rsid w:val="00F37F1E"/>
    <w:rsid w:val="00F37F2F"/>
    <w:rsid w:val="00F37F52"/>
    <w:rsid w:val="00F37F6E"/>
    <w:rsid w:val="00F40038"/>
    <w:rsid w:val="00F4007B"/>
    <w:rsid w:val="00F40097"/>
    <w:rsid w:val="00F40170"/>
    <w:rsid w:val="00F40185"/>
    <w:rsid w:val="00F40233"/>
    <w:rsid w:val="00F40291"/>
    <w:rsid w:val="00F40425"/>
    <w:rsid w:val="00F4059F"/>
    <w:rsid w:val="00F40647"/>
    <w:rsid w:val="00F40653"/>
    <w:rsid w:val="00F406CF"/>
    <w:rsid w:val="00F40831"/>
    <w:rsid w:val="00F40A3E"/>
    <w:rsid w:val="00F40C14"/>
    <w:rsid w:val="00F40D28"/>
    <w:rsid w:val="00F40DCD"/>
    <w:rsid w:val="00F40E82"/>
    <w:rsid w:val="00F4106A"/>
    <w:rsid w:val="00F411DB"/>
    <w:rsid w:val="00F41259"/>
    <w:rsid w:val="00F41343"/>
    <w:rsid w:val="00F4147C"/>
    <w:rsid w:val="00F41486"/>
    <w:rsid w:val="00F4148C"/>
    <w:rsid w:val="00F4159F"/>
    <w:rsid w:val="00F4169E"/>
    <w:rsid w:val="00F417A0"/>
    <w:rsid w:val="00F41880"/>
    <w:rsid w:val="00F418D0"/>
    <w:rsid w:val="00F41ADE"/>
    <w:rsid w:val="00F41B8B"/>
    <w:rsid w:val="00F41C35"/>
    <w:rsid w:val="00F41C44"/>
    <w:rsid w:val="00F41C75"/>
    <w:rsid w:val="00F41DE8"/>
    <w:rsid w:val="00F41E30"/>
    <w:rsid w:val="00F41E35"/>
    <w:rsid w:val="00F41F37"/>
    <w:rsid w:val="00F42142"/>
    <w:rsid w:val="00F421FA"/>
    <w:rsid w:val="00F42415"/>
    <w:rsid w:val="00F425D3"/>
    <w:rsid w:val="00F4266D"/>
    <w:rsid w:val="00F426A2"/>
    <w:rsid w:val="00F426C9"/>
    <w:rsid w:val="00F426DF"/>
    <w:rsid w:val="00F42726"/>
    <w:rsid w:val="00F42791"/>
    <w:rsid w:val="00F427C5"/>
    <w:rsid w:val="00F4285B"/>
    <w:rsid w:val="00F4295F"/>
    <w:rsid w:val="00F42A5A"/>
    <w:rsid w:val="00F42AA6"/>
    <w:rsid w:val="00F42AB8"/>
    <w:rsid w:val="00F42B8D"/>
    <w:rsid w:val="00F42D13"/>
    <w:rsid w:val="00F42D1B"/>
    <w:rsid w:val="00F42D50"/>
    <w:rsid w:val="00F42DBD"/>
    <w:rsid w:val="00F42E00"/>
    <w:rsid w:val="00F42E7B"/>
    <w:rsid w:val="00F42F31"/>
    <w:rsid w:val="00F42F62"/>
    <w:rsid w:val="00F43107"/>
    <w:rsid w:val="00F43190"/>
    <w:rsid w:val="00F432BD"/>
    <w:rsid w:val="00F4330D"/>
    <w:rsid w:val="00F43464"/>
    <w:rsid w:val="00F43496"/>
    <w:rsid w:val="00F43598"/>
    <w:rsid w:val="00F435CC"/>
    <w:rsid w:val="00F437CB"/>
    <w:rsid w:val="00F4393C"/>
    <w:rsid w:val="00F439A4"/>
    <w:rsid w:val="00F43ABB"/>
    <w:rsid w:val="00F43AEA"/>
    <w:rsid w:val="00F43CFF"/>
    <w:rsid w:val="00F43E48"/>
    <w:rsid w:val="00F43ED7"/>
    <w:rsid w:val="00F43F34"/>
    <w:rsid w:val="00F43F65"/>
    <w:rsid w:val="00F43FBC"/>
    <w:rsid w:val="00F4403D"/>
    <w:rsid w:val="00F44262"/>
    <w:rsid w:val="00F444B4"/>
    <w:rsid w:val="00F44519"/>
    <w:rsid w:val="00F445D8"/>
    <w:rsid w:val="00F44657"/>
    <w:rsid w:val="00F44669"/>
    <w:rsid w:val="00F44744"/>
    <w:rsid w:val="00F44844"/>
    <w:rsid w:val="00F448EA"/>
    <w:rsid w:val="00F449AF"/>
    <w:rsid w:val="00F449C4"/>
    <w:rsid w:val="00F44D07"/>
    <w:rsid w:val="00F45025"/>
    <w:rsid w:val="00F4504A"/>
    <w:rsid w:val="00F45064"/>
    <w:rsid w:val="00F4511B"/>
    <w:rsid w:val="00F45190"/>
    <w:rsid w:val="00F45261"/>
    <w:rsid w:val="00F4534B"/>
    <w:rsid w:val="00F453A3"/>
    <w:rsid w:val="00F4552D"/>
    <w:rsid w:val="00F45586"/>
    <w:rsid w:val="00F455CF"/>
    <w:rsid w:val="00F45923"/>
    <w:rsid w:val="00F4594F"/>
    <w:rsid w:val="00F4596E"/>
    <w:rsid w:val="00F45AA0"/>
    <w:rsid w:val="00F45D3F"/>
    <w:rsid w:val="00F45D42"/>
    <w:rsid w:val="00F45DD6"/>
    <w:rsid w:val="00F45EE0"/>
    <w:rsid w:val="00F45FC0"/>
    <w:rsid w:val="00F45FD4"/>
    <w:rsid w:val="00F4603E"/>
    <w:rsid w:val="00F4615E"/>
    <w:rsid w:val="00F461F1"/>
    <w:rsid w:val="00F4626F"/>
    <w:rsid w:val="00F46281"/>
    <w:rsid w:val="00F462E3"/>
    <w:rsid w:val="00F462FD"/>
    <w:rsid w:val="00F4646C"/>
    <w:rsid w:val="00F4649E"/>
    <w:rsid w:val="00F464B4"/>
    <w:rsid w:val="00F464E7"/>
    <w:rsid w:val="00F46614"/>
    <w:rsid w:val="00F46814"/>
    <w:rsid w:val="00F46833"/>
    <w:rsid w:val="00F46851"/>
    <w:rsid w:val="00F4685E"/>
    <w:rsid w:val="00F468E1"/>
    <w:rsid w:val="00F468F2"/>
    <w:rsid w:val="00F46915"/>
    <w:rsid w:val="00F46A61"/>
    <w:rsid w:val="00F46C5E"/>
    <w:rsid w:val="00F46C6D"/>
    <w:rsid w:val="00F46C8F"/>
    <w:rsid w:val="00F46D0F"/>
    <w:rsid w:val="00F46DF3"/>
    <w:rsid w:val="00F46E36"/>
    <w:rsid w:val="00F46E61"/>
    <w:rsid w:val="00F46ED7"/>
    <w:rsid w:val="00F46F45"/>
    <w:rsid w:val="00F46FA0"/>
    <w:rsid w:val="00F46FF8"/>
    <w:rsid w:val="00F47225"/>
    <w:rsid w:val="00F47279"/>
    <w:rsid w:val="00F4728A"/>
    <w:rsid w:val="00F47304"/>
    <w:rsid w:val="00F473D2"/>
    <w:rsid w:val="00F474FD"/>
    <w:rsid w:val="00F47516"/>
    <w:rsid w:val="00F475E0"/>
    <w:rsid w:val="00F475EE"/>
    <w:rsid w:val="00F475F3"/>
    <w:rsid w:val="00F4760D"/>
    <w:rsid w:val="00F476BA"/>
    <w:rsid w:val="00F477D8"/>
    <w:rsid w:val="00F477FC"/>
    <w:rsid w:val="00F478DD"/>
    <w:rsid w:val="00F478E6"/>
    <w:rsid w:val="00F47976"/>
    <w:rsid w:val="00F47987"/>
    <w:rsid w:val="00F479D7"/>
    <w:rsid w:val="00F47A18"/>
    <w:rsid w:val="00F47AB6"/>
    <w:rsid w:val="00F47B97"/>
    <w:rsid w:val="00F47C07"/>
    <w:rsid w:val="00F47CFA"/>
    <w:rsid w:val="00F47D33"/>
    <w:rsid w:val="00F47DB9"/>
    <w:rsid w:val="00F47FE8"/>
    <w:rsid w:val="00F5005B"/>
    <w:rsid w:val="00F500AE"/>
    <w:rsid w:val="00F5020D"/>
    <w:rsid w:val="00F50218"/>
    <w:rsid w:val="00F5037B"/>
    <w:rsid w:val="00F503DC"/>
    <w:rsid w:val="00F503F1"/>
    <w:rsid w:val="00F50486"/>
    <w:rsid w:val="00F50601"/>
    <w:rsid w:val="00F50682"/>
    <w:rsid w:val="00F507F1"/>
    <w:rsid w:val="00F50811"/>
    <w:rsid w:val="00F50902"/>
    <w:rsid w:val="00F509C7"/>
    <w:rsid w:val="00F50C19"/>
    <w:rsid w:val="00F50C95"/>
    <w:rsid w:val="00F50D06"/>
    <w:rsid w:val="00F50EB8"/>
    <w:rsid w:val="00F50F28"/>
    <w:rsid w:val="00F50F2F"/>
    <w:rsid w:val="00F514DB"/>
    <w:rsid w:val="00F515C1"/>
    <w:rsid w:val="00F51673"/>
    <w:rsid w:val="00F51705"/>
    <w:rsid w:val="00F51709"/>
    <w:rsid w:val="00F517F3"/>
    <w:rsid w:val="00F518A5"/>
    <w:rsid w:val="00F518D0"/>
    <w:rsid w:val="00F519D4"/>
    <w:rsid w:val="00F51A98"/>
    <w:rsid w:val="00F51B6D"/>
    <w:rsid w:val="00F51D27"/>
    <w:rsid w:val="00F51E2D"/>
    <w:rsid w:val="00F51EF7"/>
    <w:rsid w:val="00F52009"/>
    <w:rsid w:val="00F520F4"/>
    <w:rsid w:val="00F522B7"/>
    <w:rsid w:val="00F5253A"/>
    <w:rsid w:val="00F52560"/>
    <w:rsid w:val="00F5274D"/>
    <w:rsid w:val="00F5275B"/>
    <w:rsid w:val="00F529EE"/>
    <w:rsid w:val="00F52B88"/>
    <w:rsid w:val="00F52BFA"/>
    <w:rsid w:val="00F52C9D"/>
    <w:rsid w:val="00F52D29"/>
    <w:rsid w:val="00F52DC1"/>
    <w:rsid w:val="00F52DE4"/>
    <w:rsid w:val="00F52DEE"/>
    <w:rsid w:val="00F52E0E"/>
    <w:rsid w:val="00F52F3D"/>
    <w:rsid w:val="00F53196"/>
    <w:rsid w:val="00F531E3"/>
    <w:rsid w:val="00F533AB"/>
    <w:rsid w:val="00F533D5"/>
    <w:rsid w:val="00F534AC"/>
    <w:rsid w:val="00F53523"/>
    <w:rsid w:val="00F5359A"/>
    <w:rsid w:val="00F535F2"/>
    <w:rsid w:val="00F5362C"/>
    <w:rsid w:val="00F53684"/>
    <w:rsid w:val="00F537AA"/>
    <w:rsid w:val="00F539E3"/>
    <w:rsid w:val="00F53A3F"/>
    <w:rsid w:val="00F53AE3"/>
    <w:rsid w:val="00F53B4E"/>
    <w:rsid w:val="00F53C61"/>
    <w:rsid w:val="00F53F1F"/>
    <w:rsid w:val="00F53F81"/>
    <w:rsid w:val="00F542C5"/>
    <w:rsid w:val="00F542E1"/>
    <w:rsid w:val="00F54495"/>
    <w:rsid w:val="00F54551"/>
    <w:rsid w:val="00F545E7"/>
    <w:rsid w:val="00F545FD"/>
    <w:rsid w:val="00F54646"/>
    <w:rsid w:val="00F5468C"/>
    <w:rsid w:val="00F5473E"/>
    <w:rsid w:val="00F5476C"/>
    <w:rsid w:val="00F547C4"/>
    <w:rsid w:val="00F54845"/>
    <w:rsid w:val="00F5485A"/>
    <w:rsid w:val="00F5490C"/>
    <w:rsid w:val="00F54A55"/>
    <w:rsid w:val="00F54AC6"/>
    <w:rsid w:val="00F54AEA"/>
    <w:rsid w:val="00F54C7B"/>
    <w:rsid w:val="00F54C8D"/>
    <w:rsid w:val="00F54CC9"/>
    <w:rsid w:val="00F54E2A"/>
    <w:rsid w:val="00F54E77"/>
    <w:rsid w:val="00F54EDD"/>
    <w:rsid w:val="00F54F5B"/>
    <w:rsid w:val="00F550D1"/>
    <w:rsid w:val="00F55156"/>
    <w:rsid w:val="00F5528B"/>
    <w:rsid w:val="00F55378"/>
    <w:rsid w:val="00F55459"/>
    <w:rsid w:val="00F5546F"/>
    <w:rsid w:val="00F5549E"/>
    <w:rsid w:val="00F55534"/>
    <w:rsid w:val="00F555AE"/>
    <w:rsid w:val="00F55696"/>
    <w:rsid w:val="00F556AE"/>
    <w:rsid w:val="00F556E0"/>
    <w:rsid w:val="00F557BF"/>
    <w:rsid w:val="00F557E2"/>
    <w:rsid w:val="00F557EF"/>
    <w:rsid w:val="00F55A62"/>
    <w:rsid w:val="00F55AD4"/>
    <w:rsid w:val="00F55AFF"/>
    <w:rsid w:val="00F55B2E"/>
    <w:rsid w:val="00F55BF7"/>
    <w:rsid w:val="00F55C30"/>
    <w:rsid w:val="00F55CE1"/>
    <w:rsid w:val="00F55D65"/>
    <w:rsid w:val="00F55E49"/>
    <w:rsid w:val="00F55E98"/>
    <w:rsid w:val="00F55F5C"/>
    <w:rsid w:val="00F55FA9"/>
    <w:rsid w:val="00F55FBF"/>
    <w:rsid w:val="00F5600B"/>
    <w:rsid w:val="00F5601D"/>
    <w:rsid w:val="00F56023"/>
    <w:rsid w:val="00F5605B"/>
    <w:rsid w:val="00F560AD"/>
    <w:rsid w:val="00F560DC"/>
    <w:rsid w:val="00F5624F"/>
    <w:rsid w:val="00F56286"/>
    <w:rsid w:val="00F562AB"/>
    <w:rsid w:val="00F56335"/>
    <w:rsid w:val="00F56385"/>
    <w:rsid w:val="00F563AC"/>
    <w:rsid w:val="00F56424"/>
    <w:rsid w:val="00F5664E"/>
    <w:rsid w:val="00F56748"/>
    <w:rsid w:val="00F56756"/>
    <w:rsid w:val="00F5680A"/>
    <w:rsid w:val="00F568BF"/>
    <w:rsid w:val="00F569DF"/>
    <w:rsid w:val="00F569EA"/>
    <w:rsid w:val="00F56AF4"/>
    <w:rsid w:val="00F56BA7"/>
    <w:rsid w:val="00F56D74"/>
    <w:rsid w:val="00F56DA6"/>
    <w:rsid w:val="00F56E71"/>
    <w:rsid w:val="00F57086"/>
    <w:rsid w:val="00F5715C"/>
    <w:rsid w:val="00F57160"/>
    <w:rsid w:val="00F5723B"/>
    <w:rsid w:val="00F57266"/>
    <w:rsid w:val="00F5734E"/>
    <w:rsid w:val="00F57387"/>
    <w:rsid w:val="00F57398"/>
    <w:rsid w:val="00F574E1"/>
    <w:rsid w:val="00F5761E"/>
    <w:rsid w:val="00F57871"/>
    <w:rsid w:val="00F5795F"/>
    <w:rsid w:val="00F57A11"/>
    <w:rsid w:val="00F57A5A"/>
    <w:rsid w:val="00F57B19"/>
    <w:rsid w:val="00F57CFE"/>
    <w:rsid w:val="00F57EA0"/>
    <w:rsid w:val="00F600DD"/>
    <w:rsid w:val="00F60148"/>
    <w:rsid w:val="00F6014A"/>
    <w:rsid w:val="00F601A2"/>
    <w:rsid w:val="00F602A8"/>
    <w:rsid w:val="00F602FD"/>
    <w:rsid w:val="00F6034B"/>
    <w:rsid w:val="00F603B2"/>
    <w:rsid w:val="00F60431"/>
    <w:rsid w:val="00F605BF"/>
    <w:rsid w:val="00F60791"/>
    <w:rsid w:val="00F607BE"/>
    <w:rsid w:val="00F60818"/>
    <w:rsid w:val="00F60833"/>
    <w:rsid w:val="00F608E8"/>
    <w:rsid w:val="00F60B06"/>
    <w:rsid w:val="00F60B28"/>
    <w:rsid w:val="00F60B30"/>
    <w:rsid w:val="00F60B90"/>
    <w:rsid w:val="00F60BED"/>
    <w:rsid w:val="00F60C4D"/>
    <w:rsid w:val="00F60D14"/>
    <w:rsid w:val="00F60D21"/>
    <w:rsid w:val="00F60E22"/>
    <w:rsid w:val="00F60E32"/>
    <w:rsid w:val="00F60EAB"/>
    <w:rsid w:val="00F60F5A"/>
    <w:rsid w:val="00F60FA3"/>
    <w:rsid w:val="00F60FCD"/>
    <w:rsid w:val="00F610D6"/>
    <w:rsid w:val="00F6111C"/>
    <w:rsid w:val="00F6118F"/>
    <w:rsid w:val="00F61252"/>
    <w:rsid w:val="00F61263"/>
    <w:rsid w:val="00F6143B"/>
    <w:rsid w:val="00F615D4"/>
    <w:rsid w:val="00F6166C"/>
    <w:rsid w:val="00F616AC"/>
    <w:rsid w:val="00F6177F"/>
    <w:rsid w:val="00F617D0"/>
    <w:rsid w:val="00F61869"/>
    <w:rsid w:val="00F618C3"/>
    <w:rsid w:val="00F61A86"/>
    <w:rsid w:val="00F61ADC"/>
    <w:rsid w:val="00F61B66"/>
    <w:rsid w:val="00F61BF7"/>
    <w:rsid w:val="00F61C36"/>
    <w:rsid w:val="00F61C68"/>
    <w:rsid w:val="00F61CEF"/>
    <w:rsid w:val="00F61D2A"/>
    <w:rsid w:val="00F61E5A"/>
    <w:rsid w:val="00F61FE0"/>
    <w:rsid w:val="00F61FE7"/>
    <w:rsid w:val="00F620C8"/>
    <w:rsid w:val="00F621A9"/>
    <w:rsid w:val="00F6236F"/>
    <w:rsid w:val="00F623B8"/>
    <w:rsid w:val="00F623C4"/>
    <w:rsid w:val="00F62620"/>
    <w:rsid w:val="00F6296A"/>
    <w:rsid w:val="00F62A6A"/>
    <w:rsid w:val="00F62B4F"/>
    <w:rsid w:val="00F62B60"/>
    <w:rsid w:val="00F62B80"/>
    <w:rsid w:val="00F62E56"/>
    <w:rsid w:val="00F62F0A"/>
    <w:rsid w:val="00F630D6"/>
    <w:rsid w:val="00F6311C"/>
    <w:rsid w:val="00F63289"/>
    <w:rsid w:val="00F632E7"/>
    <w:rsid w:val="00F63303"/>
    <w:rsid w:val="00F63429"/>
    <w:rsid w:val="00F634A2"/>
    <w:rsid w:val="00F6352C"/>
    <w:rsid w:val="00F63567"/>
    <w:rsid w:val="00F636EA"/>
    <w:rsid w:val="00F636EB"/>
    <w:rsid w:val="00F6378D"/>
    <w:rsid w:val="00F6383B"/>
    <w:rsid w:val="00F63A22"/>
    <w:rsid w:val="00F63AA8"/>
    <w:rsid w:val="00F63BCA"/>
    <w:rsid w:val="00F63E85"/>
    <w:rsid w:val="00F63E97"/>
    <w:rsid w:val="00F63EBC"/>
    <w:rsid w:val="00F63F04"/>
    <w:rsid w:val="00F63F0F"/>
    <w:rsid w:val="00F63FC1"/>
    <w:rsid w:val="00F64068"/>
    <w:rsid w:val="00F64074"/>
    <w:rsid w:val="00F64129"/>
    <w:rsid w:val="00F642B0"/>
    <w:rsid w:val="00F642DD"/>
    <w:rsid w:val="00F642E7"/>
    <w:rsid w:val="00F6434A"/>
    <w:rsid w:val="00F64377"/>
    <w:rsid w:val="00F6439D"/>
    <w:rsid w:val="00F645A8"/>
    <w:rsid w:val="00F64658"/>
    <w:rsid w:val="00F6467C"/>
    <w:rsid w:val="00F64714"/>
    <w:rsid w:val="00F647B5"/>
    <w:rsid w:val="00F647C7"/>
    <w:rsid w:val="00F6480D"/>
    <w:rsid w:val="00F64B32"/>
    <w:rsid w:val="00F64B4D"/>
    <w:rsid w:val="00F64B71"/>
    <w:rsid w:val="00F64C69"/>
    <w:rsid w:val="00F64C89"/>
    <w:rsid w:val="00F64D24"/>
    <w:rsid w:val="00F64DAB"/>
    <w:rsid w:val="00F64DE4"/>
    <w:rsid w:val="00F64E06"/>
    <w:rsid w:val="00F64EB2"/>
    <w:rsid w:val="00F64F94"/>
    <w:rsid w:val="00F65062"/>
    <w:rsid w:val="00F6515D"/>
    <w:rsid w:val="00F651F7"/>
    <w:rsid w:val="00F65209"/>
    <w:rsid w:val="00F65396"/>
    <w:rsid w:val="00F65614"/>
    <w:rsid w:val="00F65624"/>
    <w:rsid w:val="00F6566C"/>
    <w:rsid w:val="00F656FF"/>
    <w:rsid w:val="00F65833"/>
    <w:rsid w:val="00F6585F"/>
    <w:rsid w:val="00F65878"/>
    <w:rsid w:val="00F65899"/>
    <w:rsid w:val="00F65A07"/>
    <w:rsid w:val="00F65A88"/>
    <w:rsid w:val="00F65A9C"/>
    <w:rsid w:val="00F65B65"/>
    <w:rsid w:val="00F65B82"/>
    <w:rsid w:val="00F65D4E"/>
    <w:rsid w:val="00F65E2C"/>
    <w:rsid w:val="00F65F06"/>
    <w:rsid w:val="00F65FCD"/>
    <w:rsid w:val="00F65FDF"/>
    <w:rsid w:val="00F660AA"/>
    <w:rsid w:val="00F660D3"/>
    <w:rsid w:val="00F660DD"/>
    <w:rsid w:val="00F66280"/>
    <w:rsid w:val="00F66397"/>
    <w:rsid w:val="00F6666F"/>
    <w:rsid w:val="00F66696"/>
    <w:rsid w:val="00F666C2"/>
    <w:rsid w:val="00F668B9"/>
    <w:rsid w:val="00F66ACB"/>
    <w:rsid w:val="00F66B8F"/>
    <w:rsid w:val="00F66C71"/>
    <w:rsid w:val="00F66C98"/>
    <w:rsid w:val="00F66DF9"/>
    <w:rsid w:val="00F66DFC"/>
    <w:rsid w:val="00F66FE1"/>
    <w:rsid w:val="00F67071"/>
    <w:rsid w:val="00F670C5"/>
    <w:rsid w:val="00F67342"/>
    <w:rsid w:val="00F6736F"/>
    <w:rsid w:val="00F6759C"/>
    <w:rsid w:val="00F67653"/>
    <w:rsid w:val="00F6779F"/>
    <w:rsid w:val="00F678E9"/>
    <w:rsid w:val="00F679E9"/>
    <w:rsid w:val="00F67C98"/>
    <w:rsid w:val="00F67D43"/>
    <w:rsid w:val="00F67E78"/>
    <w:rsid w:val="00F67F85"/>
    <w:rsid w:val="00F7004E"/>
    <w:rsid w:val="00F700EE"/>
    <w:rsid w:val="00F70126"/>
    <w:rsid w:val="00F70139"/>
    <w:rsid w:val="00F70186"/>
    <w:rsid w:val="00F701B8"/>
    <w:rsid w:val="00F70225"/>
    <w:rsid w:val="00F703EF"/>
    <w:rsid w:val="00F70418"/>
    <w:rsid w:val="00F7045B"/>
    <w:rsid w:val="00F706B6"/>
    <w:rsid w:val="00F707E5"/>
    <w:rsid w:val="00F70831"/>
    <w:rsid w:val="00F708A6"/>
    <w:rsid w:val="00F70A6A"/>
    <w:rsid w:val="00F70AC5"/>
    <w:rsid w:val="00F70B47"/>
    <w:rsid w:val="00F70BE7"/>
    <w:rsid w:val="00F70CE1"/>
    <w:rsid w:val="00F7113B"/>
    <w:rsid w:val="00F71242"/>
    <w:rsid w:val="00F71458"/>
    <w:rsid w:val="00F714D7"/>
    <w:rsid w:val="00F71571"/>
    <w:rsid w:val="00F71573"/>
    <w:rsid w:val="00F7171F"/>
    <w:rsid w:val="00F71791"/>
    <w:rsid w:val="00F71A2D"/>
    <w:rsid w:val="00F71A67"/>
    <w:rsid w:val="00F71C0C"/>
    <w:rsid w:val="00F71C3F"/>
    <w:rsid w:val="00F71C61"/>
    <w:rsid w:val="00F71CAD"/>
    <w:rsid w:val="00F71CEC"/>
    <w:rsid w:val="00F71D5E"/>
    <w:rsid w:val="00F71D8B"/>
    <w:rsid w:val="00F71DD7"/>
    <w:rsid w:val="00F71EDC"/>
    <w:rsid w:val="00F71FE8"/>
    <w:rsid w:val="00F7216D"/>
    <w:rsid w:val="00F721E6"/>
    <w:rsid w:val="00F72374"/>
    <w:rsid w:val="00F723DF"/>
    <w:rsid w:val="00F7245A"/>
    <w:rsid w:val="00F72586"/>
    <w:rsid w:val="00F728B8"/>
    <w:rsid w:val="00F728C2"/>
    <w:rsid w:val="00F72976"/>
    <w:rsid w:val="00F729E6"/>
    <w:rsid w:val="00F72A03"/>
    <w:rsid w:val="00F72AAF"/>
    <w:rsid w:val="00F72AD2"/>
    <w:rsid w:val="00F72AD9"/>
    <w:rsid w:val="00F72B64"/>
    <w:rsid w:val="00F72BF7"/>
    <w:rsid w:val="00F72C5C"/>
    <w:rsid w:val="00F72DE3"/>
    <w:rsid w:val="00F72E0F"/>
    <w:rsid w:val="00F72E46"/>
    <w:rsid w:val="00F72F38"/>
    <w:rsid w:val="00F7328C"/>
    <w:rsid w:val="00F73300"/>
    <w:rsid w:val="00F7335D"/>
    <w:rsid w:val="00F733D5"/>
    <w:rsid w:val="00F73527"/>
    <w:rsid w:val="00F736CC"/>
    <w:rsid w:val="00F738B0"/>
    <w:rsid w:val="00F7396E"/>
    <w:rsid w:val="00F73AD9"/>
    <w:rsid w:val="00F73BC0"/>
    <w:rsid w:val="00F73C98"/>
    <w:rsid w:val="00F73CE8"/>
    <w:rsid w:val="00F74185"/>
    <w:rsid w:val="00F7428B"/>
    <w:rsid w:val="00F742BA"/>
    <w:rsid w:val="00F7438F"/>
    <w:rsid w:val="00F743B7"/>
    <w:rsid w:val="00F743D4"/>
    <w:rsid w:val="00F7443B"/>
    <w:rsid w:val="00F745FB"/>
    <w:rsid w:val="00F7465C"/>
    <w:rsid w:val="00F747D2"/>
    <w:rsid w:val="00F74867"/>
    <w:rsid w:val="00F7488C"/>
    <w:rsid w:val="00F749C7"/>
    <w:rsid w:val="00F74A4A"/>
    <w:rsid w:val="00F74A58"/>
    <w:rsid w:val="00F74A72"/>
    <w:rsid w:val="00F74C26"/>
    <w:rsid w:val="00F74CD8"/>
    <w:rsid w:val="00F74DCA"/>
    <w:rsid w:val="00F74E51"/>
    <w:rsid w:val="00F74E98"/>
    <w:rsid w:val="00F74EAD"/>
    <w:rsid w:val="00F74F66"/>
    <w:rsid w:val="00F75034"/>
    <w:rsid w:val="00F75120"/>
    <w:rsid w:val="00F75192"/>
    <w:rsid w:val="00F751F4"/>
    <w:rsid w:val="00F7549E"/>
    <w:rsid w:val="00F75500"/>
    <w:rsid w:val="00F7556B"/>
    <w:rsid w:val="00F75728"/>
    <w:rsid w:val="00F7582F"/>
    <w:rsid w:val="00F75916"/>
    <w:rsid w:val="00F75A00"/>
    <w:rsid w:val="00F75A01"/>
    <w:rsid w:val="00F75A3D"/>
    <w:rsid w:val="00F75B41"/>
    <w:rsid w:val="00F75D4C"/>
    <w:rsid w:val="00F75D77"/>
    <w:rsid w:val="00F75E10"/>
    <w:rsid w:val="00F75E15"/>
    <w:rsid w:val="00F75E9B"/>
    <w:rsid w:val="00F76116"/>
    <w:rsid w:val="00F76238"/>
    <w:rsid w:val="00F764A6"/>
    <w:rsid w:val="00F764CF"/>
    <w:rsid w:val="00F767EA"/>
    <w:rsid w:val="00F7691C"/>
    <w:rsid w:val="00F76A3D"/>
    <w:rsid w:val="00F76A71"/>
    <w:rsid w:val="00F76B58"/>
    <w:rsid w:val="00F76C9A"/>
    <w:rsid w:val="00F76E14"/>
    <w:rsid w:val="00F76EF6"/>
    <w:rsid w:val="00F76FFD"/>
    <w:rsid w:val="00F77051"/>
    <w:rsid w:val="00F77140"/>
    <w:rsid w:val="00F771EE"/>
    <w:rsid w:val="00F7747C"/>
    <w:rsid w:val="00F774B2"/>
    <w:rsid w:val="00F77580"/>
    <w:rsid w:val="00F7763C"/>
    <w:rsid w:val="00F77700"/>
    <w:rsid w:val="00F778A2"/>
    <w:rsid w:val="00F778A3"/>
    <w:rsid w:val="00F778FD"/>
    <w:rsid w:val="00F77962"/>
    <w:rsid w:val="00F77B02"/>
    <w:rsid w:val="00F77B9D"/>
    <w:rsid w:val="00F77CDA"/>
    <w:rsid w:val="00F77CDC"/>
    <w:rsid w:val="00F77E6E"/>
    <w:rsid w:val="00F77F44"/>
    <w:rsid w:val="00F8012F"/>
    <w:rsid w:val="00F801AD"/>
    <w:rsid w:val="00F8025E"/>
    <w:rsid w:val="00F8026D"/>
    <w:rsid w:val="00F8029F"/>
    <w:rsid w:val="00F80A02"/>
    <w:rsid w:val="00F80A91"/>
    <w:rsid w:val="00F80BE9"/>
    <w:rsid w:val="00F80C25"/>
    <w:rsid w:val="00F80DAD"/>
    <w:rsid w:val="00F80FD4"/>
    <w:rsid w:val="00F81070"/>
    <w:rsid w:val="00F811CD"/>
    <w:rsid w:val="00F8133F"/>
    <w:rsid w:val="00F813A6"/>
    <w:rsid w:val="00F81587"/>
    <w:rsid w:val="00F8158E"/>
    <w:rsid w:val="00F816EF"/>
    <w:rsid w:val="00F8182F"/>
    <w:rsid w:val="00F818D2"/>
    <w:rsid w:val="00F81954"/>
    <w:rsid w:val="00F81A71"/>
    <w:rsid w:val="00F81B25"/>
    <w:rsid w:val="00F81B7F"/>
    <w:rsid w:val="00F81C0A"/>
    <w:rsid w:val="00F81C3B"/>
    <w:rsid w:val="00F81C6C"/>
    <w:rsid w:val="00F81D13"/>
    <w:rsid w:val="00F81DD6"/>
    <w:rsid w:val="00F81E7D"/>
    <w:rsid w:val="00F81F96"/>
    <w:rsid w:val="00F8200C"/>
    <w:rsid w:val="00F82013"/>
    <w:rsid w:val="00F82044"/>
    <w:rsid w:val="00F82192"/>
    <w:rsid w:val="00F8225A"/>
    <w:rsid w:val="00F8238B"/>
    <w:rsid w:val="00F82424"/>
    <w:rsid w:val="00F82438"/>
    <w:rsid w:val="00F82500"/>
    <w:rsid w:val="00F82656"/>
    <w:rsid w:val="00F82678"/>
    <w:rsid w:val="00F82714"/>
    <w:rsid w:val="00F82770"/>
    <w:rsid w:val="00F82860"/>
    <w:rsid w:val="00F8288D"/>
    <w:rsid w:val="00F829D7"/>
    <w:rsid w:val="00F82A65"/>
    <w:rsid w:val="00F82A8A"/>
    <w:rsid w:val="00F82BCE"/>
    <w:rsid w:val="00F82BD3"/>
    <w:rsid w:val="00F82E35"/>
    <w:rsid w:val="00F82E4E"/>
    <w:rsid w:val="00F82FE1"/>
    <w:rsid w:val="00F83091"/>
    <w:rsid w:val="00F830BB"/>
    <w:rsid w:val="00F831EE"/>
    <w:rsid w:val="00F83210"/>
    <w:rsid w:val="00F8332F"/>
    <w:rsid w:val="00F83393"/>
    <w:rsid w:val="00F83484"/>
    <w:rsid w:val="00F83634"/>
    <w:rsid w:val="00F83669"/>
    <w:rsid w:val="00F83914"/>
    <w:rsid w:val="00F839F6"/>
    <w:rsid w:val="00F839FE"/>
    <w:rsid w:val="00F83A0F"/>
    <w:rsid w:val="00F83AFD"/>
    <w:rsid w:val="00F83B64"/>
    <w:rsid w:val="00F83B6F"/>
    <w:rsid w:val="00F83C0C"/>
    <w:rsid w:val="00F83CD0"/>
    <w:rsid w:val="00F83D97"/>
    <w:rsid w:val="00F83DEC"/>
    <w:rsid w:val="00F83E14"/>
    <w:rsid w:val="00F83F70"/>
    <w:rsid w:val="00F83FAA"/>
    <w:rsid w:val="00F83FDF"/>
    <w:rsid w:val="00F84041"/>
    <w:rsid w:val="00F8415A"/>
    <w:rsid w:val="00F84259"/>
    <w:rsid w:val="00F8426A"/>
    <w:rsid w:val="00F842A3"/>
    <w:rsid w:val="00F842D8"/>
    <w:rsid w:val="00F843B3"/>
    <w:rsid w:val="00F844A0"/>
    <w:rsid w:val="00F8454C"/>
    <w:rsid w:val="00F84690"/>
    <w:rsid w:val="00F846E2"/>
    <w:rsid w:val="00F84720"/>
    <w:rsid w:val="00F848B5"/>
    <w:rsid w:val="00F8497E"/>
    <w:rsid w:val="00F84A09"/>
    <w:rsid w:val="00F84C1E"/>
    <w:rsid w:val="00F84CB2"/>
    <w:rsid w:val="00F84CF9"/>
    <w:rsid w:val="00F84D2A"/>
    <w:rsid w:val="00F84E30"/>
    <w:rsid w:val="00F84F07"/>
    <w:rsid w:val="00F84F52"/>
    <w:rsid w:val="00F85248"/>
    <w:rsid w:val="00F852C0"/>
    <w:rsid w:val="00F853DD"/>
    <w:rsid w:val="00F853F0"/>
    <w:rsid w:val="00F85543"/>
    <w:rsid w:val="00F85546"/>
    <w:rsid w:val="00F855C1"/>
    <w:rsid w:val="00F85701"/>
    <w:rsid w:val="00F8573E"/>
    <w:rsid w:val="00F85787"/>
    <w:rsid w:val="00F857F1"/>
    <w:rsid w:val="00F85A2F"/>
    <w:rsid w:val="00F85A6F"/>
    <w:rsid w:val="00F85D32"/>
    <w:rsid w:val="00F85D3B"/>
    <w:rsid w:val="00F85D42"/>
    <w:rsid w:val="00F85D64"/>
    <w:rsid w:val="00F85E10"/>
    <w:rsid w:val="00F85E70"/>
    <w:rsid w:val="00F85E95"/>
    <w:rsid w:val="00F85EA9"/>
    <w:rsid w:val="00F85FA1"/>
    <w:rsid w:val="00F85FF2"/>
    <w:rsid w:val="00F8608A"/>
    <w:rsid w:val="00F8613D"/>
    <w:rsid w:val="00F862DE"/>
    <w:rsid w:val="00F86306"/>
    <w:rsid w:val="00F8635D"/>
    <w:rsid w:val="00F86560"/>
    <w:rsid w:val="00F8666D"/>
    <w:rsid w:val="00F866B4"/>
    <w:rsid w:val="00F86736"/>
    <w:rsid w:val="00F867FB"/>
    <w:rsid w:val="00F86845"/>
    <w:rsid w:val="00F868BC"/>
    <w:rsid w:val="00F86AE4"/>
    <w:rsid w:val="00F86B07"/>
    <w:rsid w:val="00F86C24"/>
    <w:rsid w:val="00F86C58"/>
    <w:rsid w:val="00F86D07"/>
    <w:rsid w:val="00F86D6D"/>
    <w:rsid w:val="00F86E0D"/>
    <w:rsid w:val="00F86E0F"/>
    <w:rsid w:val="00F86EBD"/>
    <w:rsid w:val="00F8714C"/>
    <w:rsid w:val="00F87155"/>
    <w:rsid w:val="00F8715D"/>
    <w:rsid w:val="00F87281"/>
    <w:rsid w:val="00F873D4"/>
    <w:rsid w:val="00F874B3"/>
    <w:rsid w:val="00F874C8"/>
    <w:rsid w:val="00F874EF"/>
    <w:rsid w:val="00F87590"/>
    <w:rsid w:val="00F87629"/>
    <w:rsid w:val="00F87713"/>
    <w:rsid w:val="00F87845"/>
    <w:rsid w:val="00F87894"/>
    <w:rsid w:val="00F878C6"/>
    <w:rsid w:val="00F8796A"/>
    <w:rsid w:val="00F87BD5"/>
    <w:rsid w:val="00F87C73"/>
    <w:rsid w:val="00F87DD9"/>
    <w:rsid w:val="00F87E10"/>
    <w:rsid w:val="00F87E6D"/>
    <w:rsid w:val="00F87EAD"/>
    <w:rsid w:val="00F87F0A"/>
    <w:rsid w:val="00F87FCA"/>
    <w:rsid w:val="00F9007E"/>
    <w:rsid w:val="00F90169"/>
    <w:rsid w:val="00F9019B"/>
    <w:rsid w:val="00F901AF"/>
    <w:rsid w:val="00F901BA"/>
    <w:rsid w:val="00F901DF"/>
    <w:rsid w:val="00F902A6"/>
    <w:rsid w:val="00F902DC"/>
    <w:rsid w:val="00F9032C"/>
    <w:rsid w:val="00F90391"/>
    <w:rsid w:val="00F90402"/>
    <w:rsid w:val="00F9041C"/>
    <w:rsid w:val="00F9045F"/>
    <w:rsid w:val="00F9064E"/>
    <w:rsid w:val="00F90652"/>
    <w:rsid w:val="00F90726"/>
    <w:rsid w:val="00F90914"/>
    <w:rsid w:val="00F909D0"/>
    <w:rsid w:val="00F909EC"/>
    <w:rsid w:val="00F90A51"/>
    <w:rsid w:val="00F90B3B"/>
    <w:rsid w:val="00F90B5A"/>
    <w:rsid w:val="00F90B8F"/>
    <w:rsid w:val="00F90BAE"/>
    <w:rsid w:val="00F90BF7"/>
    <w:rsid w:val="00F90C70"/>
    <w:rsid w:val="00F90CD4"/>
    <w:rsid w:val="00F90E42"/>
    <w:rsid w:val="00F90FB7"/>
    <w:rsid w:val="00F91033"/>
    <w:rsid w:val="00F910B2"/>
    <w:rsid w:val="00F910B4"/>
    <w:rsid w:val="00F91403"/>
    <w:rsid w:val="00F916AF"/>
    <w:rsid w:val="00F9173B"/>
    <w:rsid w:val="00F9175B"/>
    <w:rsid w:val="00F917EF"/>
    <w:rsid w:val="00F9185F"/>
    <w:rsid w:val="00F919A1"/>
    <w:rsid w:val="00F919AB"/>
    <w:rsid w:val="00F91B99"/>
    <w:rsid w:val="00F91BAC"/>
    <w:rsid w:val="00F91CD5"/>
    <w:rsid w:val="00F91DAF"/>
    <w:rsid w:val="00F91E40"/>
    <w:rsid w:val="00F91F5A"/>
    <w:rsid w:val="00F91FAD"/>
    <w:rsid w:val="00F920F0"/>
    <w:rsid w:val="00F9220A"/>
    <w:rsid w:val="00F92236"/>
    <w:rsid w:val="00F9234B"/>
    <w:rsid w:val="00F9236F"/>
    <w:rsid w:val="00F923C1"/>
    <w:rsid w:val="00F924CA"/>
    <w:rsid w:val="00F926B8"/>
    <w:rsid w:val="00F9270A"/>
    <w:rsid w:val="00F9275D"/>
    <w:rsid w:val="00F927B6"/>
    <w:rsid w:val="00F9284F"/>
    <w:rsid w:val="00F92860"/>
    <w:rsid w:val="00F9299B"/>
    <w:rsid w:val="00F92A16"/>
    <w:rsid w:val="00F92C8A"/>
    <w:rsid w:val="00F92C8F"/>
    <w:rsid w:val="00F92D4E"/>
    <w:rsid w:val="00F92E02"/>
    <w:rsid w:val="00F92EF3"/>
    <w:rsid w:val="00F92F29"/>
    <w:rsid w:val="00F93017"/>
    <w:rsid w:val="00F9304B"/>
    <w:rsid w:val="00F930E5"/>
    <w:rsid w:val="00F931E1"/>
    <w:rsid w:val="00F9333D"/>
    <w:rsid w:val="00F9337A"/>
    <w:rsid w:val="00F9340E"/>
    <w:rsid w:val="00F93512"/>
    <w:rsid w:val="00F9356A"/>
    <w:rsid w:val="00F9357A"/>
    <w:rsid w:val="00F93614"/>
    <w:rsid w:val="00F937C3"/>
    <w:rsid w:val="00F93823"/>
    <w:rsid w:val="00F93824"/>
    <w:rsid w:val="00F93935"/>
    <w:rsid w:val="00F9395A"/>
    <w:rsid w:val="00F93B9B"/>
    <w:rsid w:val="00F93CA7"/>
    <w:rsid w:val="00F93D0B"/>
    <w:rsid w:val="00F9409F"/>
    <w:rsid w:val="00F94139"/>
    <w:rsid w:val="00F94193"/>
    <w:rsid w:val="00F941FE"/>
    <w:rsid w:val="00F9424E"/>
    <w:rsid w:val="00F942C9"/>
    <w:rsid w:val="00F94349"/>
    <w:rsid w:val="00F944F0"/>
    <w:rsid w:val="00F94510"/>
    <w:rsid w:val="00F94553"/>
    <w:rsid w:val="00F94590"/>
    <w:rsid w:val="00F945D2"/>
    <w:rsid w:val="00F945FA"/>
    <w:rsid w:val="00F94923"/>
    <w:rsid w:val="00F9493E"/>
    <w:rsid w:val="00F94B8D"/>
    <w:rsid w:val="00F94CA9"/>
    <w:rsid w:val="00F94D7F"/>
    <w:rsid w:val="00F94E6D"/>
    <w:rsid w:val="00F94F4C"/>
    <w:rsid w:val="00F95063"/>
    <w:rsid w:val="00F9510C"/>
    <w:rsid w:val="00F95199"/>
    <w:rsid w:val="00F9522A"/>
    <w:rsid w:val="00F95241"/>
    <w:rsid w:val="00F95307"/>
    <w:rsid w:val="00F95351"/>
    <w:rsid w:val="00F953A0"/>
    <w:rsid w:val="00F95403"/>
    <w:rsid w:val="00F954B4"/>
    <w:rsid w:val="00F95585"/>
    <w:rsid w:val="00F955FF"/>
    <w:rsid w:val="00F9568D"/>
    <w:rsid w:val="00F95770"/>
    <w:rsid w:val="00F957B4"/>
    <w:rsid w:val="00F957C5"/>
    <w:rsid w:val="00F95856"/>
    <w:rsid w:val="00F958A7"/>
    <w:rsid w:val="00F95948"/>
    <w:rsid w:val="00F95953"/>
    <w:rsid w:val="00F95A47"/>
    <w:rsid w:val="00F95A5E"/>
    <w:rsid w:val="00F95A6D"/>
    <w:rsid w:val="00F95A7F"/>
    <w:rsid w:val="00F95C03"/>
    <w:rsid w:val="00F95C26"/>
    <w:rsid w:val="00F95C54"/>
    <w:rsid w:val="00F95D2F"/>
    <w:rsid w:val="00F95D44"/>
    <w:rsid w:val="00F95E32"/>
    <w:rsid w:val="00F95E47"/>
    <w:rsid w:val="00F95E4E"/>
    <w:rsid w:val="00F95E5E"/>
    <w:rsid w:val="00F95ECD"/>
    <w:rsid w:val="00F95F3F"/>
    <w:rsid w:val="00F95FF1"/>
    <w:rsid w:val="00F960E2"/>
    <w:rsid w:val="00F9610D"/>
    <w:rsid w:val="00F961C5"/>
    <w:rsid w:val="00F961CD"/>
    <w:rsid w:val="00F962B2"/>
    <w:rsid w:val="00F962D5"/>
    <w:rsid w:val="00F96319"/>
    <w:rsid w:val="00F9643B"/>
    <w:rsid w:val="00F964F9"/>
    <w:rsid w:val="00F965A7"/>
    <w:rsid w:val="00F9686D"/>
    <w:rsid w:val="00F9688D"/>
    <w:rsid w:val="00F96AB6"/>
    <w:rsid w:val="00F96BC8"/>
    <w:rsid w:val="00F96C06"/>
    <w:rsid w:val="00F96E70"/>
    <w:rsid w:val="00F96E8B"/>
    <w:rsid w:val="00F96F6B"/>
    <w:rsid w:val="00F96FBA"/>
    <w:rsid w:val="00F9712A"/>
    <w:rsid w:val="00F97320"/>
    <w:rsid w:val="00F97327"/>
    <w:rsid w:val="00F9736B"/>
    <w:rsid w:val="00F97378"/>
    <w:rsid w:val="00F9737E"/>
    <w:rsid w:val="00F97456"/>
    <w:rsid w:val="00F97500"/>
    <w:rsid w:val="00F975EE"/>
    <w:rsid w:val="00F9767D"/>
    <w:rsid w:val="00F9795E"/>
    <w:rsid w:val="00F9797F"/>
    <w:rsid w:val="00F979C4"/>
    <w:rsid w:val="00F97AA4"/>
    <w:rsid w:val="00F97B88"/>
    <w:rsid w:val="00F97C77"/>
    <w:rsid w:val="00F97C87"/>
    <w:rsid w:val="00F97CB0"/>
    <w:rsid w:val="00F97D39"/>
    <w:rsid w:val="00F97D93"/>
    <w:rsid w:val="00F97F20"/>
    <w:rsid w:val="00F97F96"/>
    <w:rsid w:val="00F97FC7"/>
    <w:rsid w:val="00FA021F"/>
    <w:rsid w:val="00FA027A"/>
    <w:rsid w:val="00FA02B0"/>
    <w:rsid w:val="00FA031F"/>
    <w:rsid w:val="00FA0531"/>
    <w:rsid w:val="00FA0545"/>
    <w:rsid w:val="00FA05E6"/>
    <w:rsid w:val="00FA0692"/>
    <w:rsid w:val="00FA0735"/>
    <w:rsid w:val="00FA075B"/>
    <w:rsid w:val="00FA0848"/>
    <w:rsid w:val="00FA0879"/>
    <w:rsid w:val="00FA0B24"/>
    <w:rsid w:val="00FA0D7B"/>
    <w:rsid w:val="00FA0D7D"/>
    <w:rsid w:val="00FA0E83"/>
    <w:rsid w:val="00FA0F72"/>
    <w:rsid w:val="00FA0FDB"/>
    <w:rsid w:val="00FA11FE"/>
    <w:rsid w:val="00FA12D8"/>
    <w:rsid w:val="00FA13FB"/>
    <w:rsid w:val="00FA1489"/>
    <w:rsid w:val="00FA14A2"/>
    <w:rsid w:val="00FA1606"/>
    <w:rsid w:val="00FA1796"/>
    <w:rsid w:val="00FA1925"/>
    <w:rsid w:val="00FA1B1B"/>
    <w:rsid w:val="00FA1C38"/>
    <w:rsid w:val="00FA1DBC"/>
    <w:rsid w:val="00FA1E29"/>
    <w:rsid w:val="00FA1F30"/>
    <w:rsid w:val="00FA2062"/>
    <w:rsid w:val="00FA20A3"/>
    <w:rsid w:val="00FA2228"/>
    <w:rsid w:val="00FA2247"/>
    <w:rsid w:val="00FA23C7"/>
    <w:rsid w:val="00FA240A"/>
    <w:rsid w:val="00FA25A5"/>
    <w:rsid w:val="00FA27AA"/>
    <w:rsid w:val="00FA2827"/>
    <w:rsid w:val="00FA285D"/>
    <w:rsid w:val="00FA2864"/>
    <w:rsid w:val="00FA288D"/>
    <w:rsid w:val="00FA28C4"/>
    <w:rsid w:val="00FA28F9"/>
    <w:rsid w:val="00FA29A0"/>
    <w:rsid w:val="00FA2A67"/>
    <w:rsid w:val="00FA2C3B"/>
    <w:rsid w:val="00FA2CF4"/>
    <w:rsid w:val="00FA2D79"/>
    <w:rsid w:val="00FA2E1C"/>
    <w:rsid w:val="00FA2E60"/>
    <w:rsid w:val="00FA2F56"/>
    <w:rsid w:val="00FA2F5A"/>
    <w:rsid w:val="00FA30D3"/>
    <w:rsid w:val="00FA3272"/>
    <w:rsid w:val="00FA32B9"/>
    <w:rsid w:val="00FA35AD"/>
    <w:rsid w:val="00FA3610"/>
    <w:rsid w:val="00FA364C"/>
    <w:rsid w:val="00FA371D"/>
    <w:rsid w:val="00FA37ED"/>
    <w:rsid w:val="00FA3886"/>
    <w:rsid w:val="00FA3942"/>
    <w:rsid w:val="00FA3AAE"/>
    <w:rsid w:val="00FA3AF2"/>
    <w:rsid w:val="00FA3BE0"/>
    <w:rsid w:val="00FA3C78"/>
    <w:rsid w:val="00FA3CFA"/>
    <w:rsid w:val="00FA3EBF"/>
    <w:rsid w:val="00FA3ED0"/>
    <w:rsid w:val="00FA3EDC"/>
    <w:rsid w:val="00FA4006"/>
    <w:rsid w:val="00FA4030"/>
    <w:rsid w:val="00FA4172"/>
    <w:rsid w:val="00FA42CB"/>
    <w:rsid w:val="00FA433F"/>
    <w:rsid w:val="00FA4599"/>
    <w:rsid w:val="00FA46A6"/>
    <w:rsid w:val="00FA4722"/>
    <w:rsid w:val="00FA47A5"/>
    <w:rsid w:val="00FA480A"/>
    <w:rsid w:val="00FA48A3"/>
    <w:rsid w:val="00FA4976"/>
    <w:rsid w:val="00FA4990"/>
    <w:rsid w:val="00FA4AAA"/>
    <w:rsid w:val="00FA4B76"/>
    <w:rsid w:val="00FA4BEA"/>
    <w:rsid w:val="00FA4D05"/>
    <w:rsid w:val="00FA4D83"/>
    <w:rsid w:val="00FA4E31"/>
    <w:rsid w:val="00FA4ECA"/>
    <w:rsid w:val="00FA4F27"/>
    <w:rsid w:val="00FA510E"/>
    <w:rsid w:val="00FA515C"/>
    <w:rsid w:val="00FA51D1"/>
    <w:rsid w:val="00FA52C0"/>
    <w:rsid w:val="00FA5479"/>
    <w:rsid w:val="00FA550B"/>
    <w:rsid w:val="00FA551B"/>
    <w:rsid w:val="00FA5632"/>
    <w:rsid w:val="00FA56A8"/>
    <w:rsid w:val="00FA591D"/>
    <w:rsid w:val="00FA5975"/>
    <w:rsid w:val="00FA5AE2"/>
    <w:rsid w:val="00FA5B0A"/>
    <w:rsid w:val="00FA5B95"/>
    <w:rsid w:val="00FA5CB2"/>
    <w:rsid w:val="00FA5D93"/>
    <w:rsid w:val="00FA5DFF"/>
    <w:rsid w:val="00FA604A"/>
    <w:rsid w:val="00FA61AA"/>
    <w:rsid w:val="00FA61C2"/>
    <w:rsid w:val="00FA625D"/>
    <w:rsid w:val="00FA6293"/>
    <w:rsid w:val="00FA6309"/>
    <w:rsid w:val="00FA64B7"/>
    <w:rsid w:val="00FA6547"/>
    <w:rsid w:val="00FA65B6"/>
    <w:rsid w:val="00FA66A8"/>
    <w:rsid w:val="00FA677C"/>
    <w:rsid w:val="00FA6786"/>
    <w:rsid w:val="00FA67C2"/>
    <w:rsid w:val="00FA6824"/>
    <w:rsid w:val="00FA6899"/>
    <w:rsid w:val="00FA68B4"/>
    <w:rsid w:val="00FA6B1D"/>
    <w:rsid w:val="00FA6B71"/>
    <w:rsid w:val="00FA6B91"/>
    <w:rsid w:val="00FA6D27"/>
    <w:rsid w:val="00FA6DBF"/>
    <w:rsid w:val="00FA6FB7"/>
    <w:rsid w:val="00FA7193"/>
    <w:rsid w:val="00FA736B"/>
    <w:rsid w:val="00FA7556"/>
    <w:rsid w:val="00FA78ED"/>
    <w:rsid w:val="00FA7963"/>
    <w:rsid w:val="00FA7AB5"/>
    <w:rsid w:val="00FA7B31"/>
    <w:rsid w:val="00FA7CE5"/>
    <w:rsid w:val="00FA7CE6"/>
    <w:rsid w:val="00FA7DB2"/>
    <w:rsid w:val="00FA7DFB"/>
    <w:rsid w:val="00FA7E6A"/>
    <w:rsid w:val="00FB01FD"/>
    <w:rsid w:val="00FB0273"/>
    <w:rsid w:val="00FB02F3"/>
    <w:rsid w:val="00FB03F7"/>
    <w:rsid w:val="00FB04D7"/>
    <w:rsid w:val="00FB0654"/>
    <w:rsid w:val="00FB06E4"/>
    <w:rsid w:val="00FB07CD"/>
    <w:rsid w:val="00FB087F"/>
    <w:rsid w:val="00FB08E2"/>
    <w:rsid w:val="00FB097F"/>
    <w:rsid w:val="00FB09D1"/>
    <w:rsid w:val="00FB0B24"/>
    <w:rsid w:val="00FB0B28"/>
    <w:rsid w:val="00FB0BDF"/>
    <w:rsid w:val="00FB0DC1"/>
    <w:rsid w:val="00FB0F00"/>
    <w:rsid w:val="00FB1013"/>
    <w:rsid w:val="00FB14F8"/>
    <w:rsid w:val="00FB153D"/>
    <w:rsid w:val="00FB15AE"/>
    <w:rsid w:val="00FB17C1"/>
    <w:rsid w:val="00FB187E"/>
    <w:rsid w:val="00FB1988"/>
    <w:rsid w:val="00FB1B83"/>
    <w:rsid w:val="00FB1B8E"/>
    <w:rsid w:val="00FB1C03"/>
    <w:rsid w:val="00FB1C20"/>
    <w:rsid w:val="00FB1CFA"/>
    <w:rsid w:val="00FB1DF1"/>
    <w:rsid w:val="00FB1FE5"/>
    <w:rsid w:val="00FB2018"/>
    <w:rsid w:val="00FB2042"/>
    <w:rsid w:val="00FB2149"/>
    <w:rsid w:val="00FB218C"/>
    <w:rsid w:val="00FB2209"/>
    <w:rsid w:val="00FB259E"/>
    <w:rsid w:val="00FB2903"/>
    <w:rsid w:val="00FB294E"/>
    <w:rsid w:val="00FB296B"/>
    <w:rsid w:val="00FB2994"/>
    <w:rsid w:val="00FB2C92"/>
    <w:rsid w:val="00FB2D5B"/>
    <w:rsid w:val="00FB2E1D"/>
    <w:rsid w:val="00FB2EF1"/>
    <w:rsid w:val="00FB2FD6"/>
    <w:rsid w:val="00FB3203"/>
    <w:rsid w:val="00FB3226"/>
    <w:rsid w:val="00FB32F0"/>
    <w:rsid w:val="00FB3301"/>
    <w:rsid w:val="00FB3360"/>
    <w:rsid w:val="00FB33A0"/>
    <w:rsid w:val="00FB3501"/>
    <w:rsid w:val="00FB352D"/>
    <w:rsid w:val="00FB3570"/>
    <w:rsid w:val="00FB3575"/>
    <w:rsid w:val="00FB35C9"/>
    <w:rsid w:val="00FB3657"/>
    <w:rsid w:val="00FB36B6"/>
    <w:rsid w:val="00FB37FE"/>
    <w:rsid w:val="00FB3864"/>
    <w:rsid w:val="00FB38D8"/>
    <w:rsid w:val="00FB392B"/>
    <w:rsid w:val="00FB3964"/>
    <w:rsid w:val="00FB3982"/>
    <w:rsid w:val="00FB39C9"/>
    <w:rsid w:val="00FB3A25"/>
    <w:rsid w:val="00FB3A80"/>
    <w:rsid w:val="00FB3B6A"/>
    <w:rsid w:val="00FB3BA5"/>
    <w:rsid w:val="00FB3C13"/>
    <w:rsid w:val="00FB3D8D"/>
    <w:rsid w:val="00FB3D9F"/>
    <w:rsid w:val="00FB3DA3"/>
    <w:rsid w:val="00FB4318"/>
    <w:rsid w:val="00FB438E"/>
    <w:rsid w:val="00FB439E"/>
    <w:rsid w:val="00FB45D2"/>
    <w:rsid w:val="00FB47F7"/>
    <w:rsid w:val="00FB48F5"/>
    <w:rsid w:val="00FB4B29"/>
    <w:rsid w:val="00FB4DA0"/>
    <w:rsid w:val="00FB4E01"/>
    <w:rsid w:val="00FB4EC3"/>
    <w:rsid w:val="00FB4F93"/>
    <w:rsid w:val="00FB50B3"/>
    <w:rsid w:val="00FB51B5"/>
    <w:rsid w:val="00FB52D8"/>
    <w:rsid w:val="00FB52F4"/>
    <w:rsid w:val="00FB53E8"/>
    <w:rsid w:val="00FB5441"/>
    <w:rsid w:val="00FB5583"/>
    <w:rsid w:val="00FB56FC"/>
    <w:rsid w:val="00FB586B"/>
    <w:rsid w:val="00FB5BDB"/>
    <w:rsid w:val="00FB5CC7"/>
    <w:rsid w:val="00FB5DBD"/>
    <w:rsid w:val="00FB5DE6"/>
    <w:rsid w:val="00FB5E61"/>
    <w:rsid w:val="00FB606D"/>
    <w:rsid w:val="00FB60A7"/>
    <w:rsid w:val="00FB60FF"/>
    <w:rsid w:val="00FB6140"/>
    <w:rsid w:val="00FB6254"/>
    <w:rsid w:val="00FB63DE"/>
    <w:rsid w:val="00FB646D"/>
    <w:rsid w:val="00FB6552"/>
    <w:rsid w:val="00FB667E"/>
    <w:rsid w:val="00FB66F2"/>
    <w:rsid w:val="00FB6710"/>
    <w:rsid w:val="00FB690E"/>
    <w:rsid w:val="00FB6967"/>
    <w:rsid w:val="00FB6A21"/>
    <w:rsid w:val="00FB6CA6"/>
    <w:rsid w:val="00FB6CAE"/>
    <w:rsid w:val="00FB6CBD"/>
    <w:rsid w:val="00FB6DD7"/>
    <w:rsid w:val="00FB6E5A"/>
    <w:rsid w:val="00FB6F40"/>
    <w:rsid w:val="00FB70C1"/>
    <w:rsid w:val="00FB70E5"/>
    <w:rsid w:val="00FB712C"/>
    <w:rsid w:val="00FB7150"/>
    <w:rsid w:val="00FB7193"/>
    <w:rsid w:val="00FB71E3"/>
    <w:rsid w:val="00FB720E"/>
    <w:rsid w:val="00FB73AE"/>
    <w:rsid w:val="00FB746D"/>
    <w:rsid w:val="00FB74C5"/>
    <w:rsid w:val="00FB75CC"/>
    <w:rsid w:val="00FB76DF"/>
    <w:rsid w:val="00FB76F1"/>
    <w:rsid w:val="00FB7745"/>
    <w:rsid w:val="00FB793A"/>
    <w:rsid w:val="00FB7951"/>
    <w:rsid w:val="00FB7979"/>
    <w:rsid w:val="00FB7A00"/>
    <w:rsid w:val="00FB7A4F"/>
    <w:rsid w:val="00FB7AA8"/>
    <w:rsid w:val="00FB7B86"/>
    <w:rsid w:val="00FB7BAD"/>
    <w:rsid w:val="00FB7CDB"/>
    <w:rsid w:val="00FB7DA3"/>
    <w:rsid w:val="00FB7FA5"/>
    <w:rsid w:val="00FB7FCC"/>
    <w:rsid w:val="00FC002C"/>
    <w:rsid w:val="00FC004F"/>
    <w:rsid w:val="00FC005D"/>
    <w:rsid w:val="00FC00D9"/>
    <w:rsid w:val="00FC0177"/>
    <w:rsid w:val="00FC019A"/>
    <w:rsid w:val="00FC02A9"/>
    <w:rsid w:val="00FC02CA"/>
    <w:rsid w:val="00FC0316"/>
    <w:rsid w:val="00FC050C"/>
    <w:rsid w:val="00FC0572"/>
    <w:rsid w:val="00FC0677"/>
    <w:rsid w:val="00FC06A8"/>
    <w:rsid w:val="00FC071A"/>
    <w:rsid w:val="00FC072F"/>
    <w:rsid w:val="00FC0733"/>
    <w:rsid w:val="00FC07B4"/>
    <w:rsid w:val="00FC08A9"/>
    <w:rsid w:val="00FC08D3"/>
    <w:rsid w:val="00FC0913"/>
    <w:rsid w:val="00FC0B12"/>
    <w:rsid w:val="00FC0B16"/>
    <w:rsid w:val="00FC0B6C"/>
    <w:rsid w:val="00FC0B7D"/>
    <w:rsid w:val="00FC0C96"/>
    <w:rsid w:val="00FC0D2B"/>
    <w:rsid w:val="00FC0D85"/>
    <w:rsid w:val="00FC0EB6"/>
    <w:rsid w:val="00FC0F7A"/>
    <w:rsid w:val="00FC101B"/>
    <w:rsid w:val="00FC101C"/>
    <w:rsid w:val="00FC1055"/>
    <w:rsid w:val="00FC112B"/>
    <w:rsid w:val="00FC1149"/>
    <w:rsid w:val="00FC11D7"/>
    <w:rsid w:val="00FC11E1"/>
    <w:rsid w:val="00FC15E8"/>
    <w:rsid w:val="00FC162F"/>
    <w:rsid w:val="00FC164B"/>
    <w:rsid w:val="00FC167C"/>
    <w:rsid w:val="00FC16AC"/>
    <w:rsid w:val="00FC16B6"/>
    <w:rsid w:val="00FC1730"/>
    <w:rsid w:val="00FC1737"/>
    <w:rsid w:val="00FC1928"/>
    <w:rsid w:val="00FC199D"/>
    <w:rsid w:val="00FC1AE9"/>
    <w:rsid w:val="00FC1B5E"/>
    <w:rsid w:val="00FC1B9B"/>
    <w:rsid w:val="00FC1BDD"/>
    <w:rsid w:val="00FC1CCC"/>
    <w:rsid w:val="00FC1DD1"/>
    <w:rsid w:val="00FC1ECC"/>
    <w:rsid w:val="00FC1F86"/>
    <w:rsid w:val="00FC21CD"/>
    <w:rsid w:val="00FC225F"/>
    <w:rsid w:val="00FC2264"/>
    <w:rsid w:val="00FC2297"/>
    <w:rsid w:val="00FC22C1"/>
    <w:rsid w:val="00FC25C6"/>
    <w:rsid w:val="00FC25E5"/>
    <w:rsid w:val="00FC2610"/>
    <w:rsid w:val="00FC271D"/>
    <w:rsid w:val="00FC28D5"/>
    <w:rsid w:val="00FC2981"/>
    <w:rsid w:val="00FC2A61"/>
    <w:rsid w:val="00FC2B9B"/>
    <w:rsid w:val="00FC2C7F"/>
    <w:rsid w:val="00FC2CE6"/>
    <w:rsid w:val="00FC2E02"/>
    <w:rsid w:val="00FC2E90"/>
    <w:rsid w:val="00FC301C"/>
    <w:rsid w:val="00FC30A6"/>
    <w:rsid w:val="00FC3112"/>
    <w:rsid w:val="00FC3226"/>
    <w:rsid w:val="00FC3326"/>
    <w:rsid w:val="00FC33A6"/>
    <w:rsid w:val="00FC33DD"/>
    <w:rsid w:val="00FC34CE"/>
    <w:rsid w:val="00FC34D5"/>
    <w:rsid w:val="00FC3727"/>
    <w:rsid w:val="00FC3750"/>
    <w:rsid w:val="00FC3869"/>
    <w:rsid w:val="00FC3887"/>
    <w:rsid w:val="00FC3A1F"/>
    <w:rsid w:val="00FC3AA0"/>
    <w:rsid w:val="00FC3D75"/>
    <w:rsid w:val="00FC3DCC"/>
    <w:rsid w:val="00FC3DE5"/>
    <w:rsid w:val="00FC3E05"/>
    <w:rsid w:val="00FC3E54"/>
    <w:rsid w:val="00FC3E66"/>
    <w:rsid w:val="00FC3F6F"/>
    <w:rsid w:val="00FC4054"/>
    <w:rsid w:val="00FC41F8"/>
    <w:rsid w:val="00FC43E3"/>
    <w:rsid w:val="00FC43F0"/>
    <w:rsid w:val="00FC44DA"/>
    <w:rsid w:val="00FC4580"/>
    <w:rsid w:val="00FC497F"/>
    <w:rsid w:val="00FC4A2A"/>
    <w:rsid w:val="00FC4A53"/>
    <w:rsid w:val="00FC4B4F"/>
    <w:rsid w:val="00FC4BBF"/>
    <w:rsid w:val="00FC4D90"/>
    <w:rsid w:val="00FC4DB9"/>
    <w:rsid w:val="00FC4E60"/>
    <w:rsid w:val="00FC4E64"/>
    <w:rsid w:val="00FC4F73"/>
    <w:rsid w:val="00FC4FD6"/>
    <w:rsid w:val="00FC51CE"/>
    <w:rsid w:val="00FC53FF"/>
    <w:rsid w:val="00FC5415"/>
    <w:rsid w:val="00FC5417"/>
    <w:rsid w:val="00FC54A7"/>
    <w:rsid w:val="00FC54DF"/>
    <w:rsid w:val="00FC5570"/>
    <w:rsid w:val="00FC5583"/>
    <w:rsid w:val="00FC56DB"/>
    <w:rsid w:val="00FC577D"/>
    <w:rsid w:val="00FC5801"/>
    <w:rsid w:val="00FC5908"/>
    <w:rsid w:val="00FC594A"/>
    <w:rsid w:val="00FC5A89"/>
    <w:rsid w:val="00FC5C3E"/>
    <w:rsid w:val="00FC5C45"/>
    <w:rsid w:val="00FC5DEC"/>
    <w:rsid w:val="00FC5FA4"/>
    <w:rsid w:val="00FC6046"/>
    <w:rsid w:val="00FC617F"/>
    <w:rsid w:val="00FC619D"/>
    <w:rsid w:val="00FC6264"/>
    <w:rsid w:val="00FC62B6"/>
    <w:rsid w:val="00FC642C"/>
    <w:rsid w:val="00FC64C9"/>
    <w:rsid w:val="00FC6715"/>
    <w:rsid w:val="00FC6750"/>
    <w:rsid w:val="00FC68ED"/>
    <w:rsid w:val="00FC69B7"/>
    <w:rsid w:val="00FC6C20"/>
    <w:rsid w:val="00FC6C96"/>
    <w:rsid w:val="00FC6E26"/>
    <w:rsid w:val="00FC6F23"/>
    <w:rsid w:val="00FC6F39"/>
    <w:rsid w:val="00FC6FBC"/>
    <w:rsid w:val="00FC7174"/>
    <w:rsid w:val="00FC71AB"/>
    <w:rsid w:val="00FC7209"/>
    <w:rsid w:val="00FC73C5"/>
    <w:rsid w:val="00FC75AA"/>
    <w:rsid w:val="00FC75B9"/>
    <w:rsid w:val="00FC75FC"/>
    <w:rsid w:val="00FC75FF"/>
    <w:rsid w:val="00FC7850"/>
    <w:rsid w:val="00FC7930"/>
    <w:rsid w:val="00FC7950"/>
    <w:rsid w:val="00FC7AC8"/>
    <w:rsid w:val="00FC7B25"/>
    <w:rsid w:val="00FC7C07"/>
    <w:rsid w:val="00FC7C61"/>
    <w:rsid w:val="00FC7F92"/>
    <w:rsid w:val="00FD00A3"/>
    <w:rsid w:val="00FD00C4"/>
    <w:rsid w:val="00FD0158"/>
    <w:rsid w:val="00FD0379"/>
    <w:rsid w:val="00FD04E1"/>
    <w:rsid w:val="00FD079D"/>
    <w:rsid w:val="00FD098A"/>
    <w:rsid w:val="00FD09F7"/>
    <w:rsid w:val="00FD0AA7"/>
    <w:rsid w:val="00FD0AFA"/>
    <w:rsid w:val="00FD0B01"/>
    <w:rsid w:val="00FD0B9D"/>
    <w:rsid w:val="00FD0BB5"/>
    <w:rsid w:val="00FD0BEF"/>
    <w:rsid w:val="00FD0F35"/>
    <w:rsid w:val="00FD0FDB"/>
    <w:rsid w:val="00FD1110"/>
    <w:rsid w:val="00FD1297"/>
    <w:rsid w:val="00FD12F7"/>
    <w:rsid w:val="00FD1322"/>
    <w:rsid w:val="00FD1335"/>
    <w:rsid w:val="00FD1397"/>
    <w:rsid w:val="00FD139C"/>
    <w:rsid w:val="00FD1561"/>
    <w:rsid w:val="00FD1580"/>
    <w:rsid w:val="00FD15D0"/>
    <w:rsid w:val="00FD171A"/>
    <w:rsid w:val="00FD186D"/>
    <w:rsid w:val="00FD187A"/>
    <w:rsid w:val="00FD1902"/>
    <w:rsid w:val="00FD1951"/>
    <w:rsid w:val="00FD1ADC"/>
    <w:rsid w:val="00FD1BA9"/>
    <w:rsid w:val="00FD1D4D"/>
    <w:rsid w:val="00FD1DDF"/>
    <w:rsid w:val="00FD200E"/>
    <w:rsid w:val="00FD204E"/>
    <w:rsid w:val="00FD20BA"/>
    <w:rsid w:val="00FD2142"/>
    <w:rsid w:val="00FD21FD"/>
    <w:rsid w:val="00FD2216"/>
    <w:rsid w:val="00FD2294"/>
    <w:rsid w:val="00FD2351"/>
    <w:rsid w:val="00FD24CB"/>
    <w:rsid w:val="00FD2723"/>
    <w:rsid w:val="00FD2753"/>
    <w:rsid w:val="00FD2755"/>
    <w:rsid w:val="00FD27E5"/>
    <w:rsid w:val="00FD289F"/>
    <w:rsid w:val="00FD2954"/>
    <w:rsid w:val="00FD2A5C"/>
    <w:rsid w:val="00FD2B57"/>
    <w:rsid w:val="00FD2B7D"/>
    <w:rsid w:val="00FD2D36"/>
    <w:rsid w:val="00FD2D66"/>
    <w:rsid w:val="00FD2E10"/>
    <w:rsid w:val="00FD2E17"/>
    <w:rsid w:val="00FD2E42"/>
    <w:rsid w:val="00FD2EF1"/>
    <w:rsid w:val="00FD31AA"/>
    <w:rsid w:val="00FD31DC"/>
    <w:rsid w:val="00FD31E1"/>
    <w:rsid w:val="00FD3514"/>
    <w:rsid w:val="00FD35BC"/>
    <w:rsid w:val="00FD372D"/>
    <w:rsid w:val="00FD37A4"/>
    <w:rsid w:val="00FD38D8"/>
    <w:rsid w:val="00FD3989"/>
    <w:rsid w:val="00FD39BE"/>
    <w:rsid w:val="00FD39C6"/>
    <w:rsid w:val="00FD3AC6"/>
    <w:rsid w:val="00FD3BDC"/>
    <w:rsid w:val="00FD3BDD"/>
    <w:rsid w:val="00FD3D90"/>
    <w:rsid w:val="00FD3DE4"/>
    <w:rsid w:val="00FD3E9F"/>
    <w:rsid w:val="00FD3F28"/>
    <w:rsid w:val="00FD402E"/>
    <w:rsid w:val="00FD40AA"/>
    <w:rsid w:val="00FD4100"/>
    <w:rsid w:val="00FD41F5"/>
    <w:rsid w:val="00FD4222"/>
    <w:rsid w:val="00FD42C0"/>
    <w:rsid w:val="00FD436F"/>
    <w:rsid w:val="00FD4490"/>
    <w:rsid w:val="00FD44EA"/>
    <w:rsid w:val="00FD45C7"/>
    <w:rsid w:val="00FD45D0"/>
    <w:rsid w:val="00FD473B"/>
    <w:rsid w:val="00FD473F"/>
    <w:rsid w:val="00FD4C37"/>
    <w:rsid w:val="00FD4CFE"/>
    <w:rsid w:val="00FD4EBD"/>
    <w:rsid w:val="00FD5102"/>
    <w:rsid w:val="00FD51FC"/>
    <w:rsid w:val="00FD5256"/>
    <w:rsid w:val="00FD5272"/>
    <w:rsid w:val="00FD528E"/>
    <w:rsid w:val="00FD531A"/>
    <w:rsid w:val="00FD5353"/>
    <w:rsid w:val="00FD535F"/>
    <w:rsid w:val="00FD56AD"/>
    <w:rsid w:val="00FD5729"/>
    <w:rsid w:val="00FD57FF"/>
    <w:rsid w:val="00FD5807"/>
    <w:rsid w:val="00FD5842"/>
    <w:rsid w:val="00FD5A3D"/>
    <w:rsid w:val="00FD5A3F"/>
    <w:rsid w:val="00FD5A73"/>
    <w:rsid w:val="00FD5C1C"/>
    <w:rsid w:val="00FD5D1E"/>
    <w:rsid w:val="00FD5DE6"/>
    <w:rsid w:val="00FD5E38"/>
    <w:rsid w:val="00FD5E43"/>
    <w:rsid w:val="00FD5E74"/>
    <w:rsid w:val="00FD5E82"/>
    <w:rsid w:val="00FD5F10"/>
    <w:rsid w:val="00FD5F81"/>
    <w:rsid w:val="00FD6017"/>
    <w:rsid w:val="00FD62B5"/>
    <w:rsid w:val="00FD62CD"/>
    <w:rsid w:val="00FD62F2"/>
    <w:rsid w:val="00FD6350"/>
    <w:rsid w:val="00FD6371"/>
    <w:rsid w:val="00FD6417"/>
    <w:rsid w:val="00FD65B7"/>
    <w:rsid w:val="00FD665E"/>
    <w:rsid w:val="00FD6742"/>
    <w:rsid w:val="00FD676F"/>
    <w:rsid w:val="00FD67B8"/>
    <w:rsid w:val="00FD67F1"/>
    <w:rsid w:val="00FD6818"/>
    <w:rsid w:val="00FD69B2"/>
    <w:rsid w:val="00FD6AAE"/>
    <w:rsid w:val="00FD6BB3"/>
    <w:rsid w:val="00FD6D9A"/>
    <w:rsid w:val="00FD6E10"/>
    <w:rsid w:val="00FD6E6C"/>
    <w:rsid w:val="00FD6F1D"/>
    <w:rsid w:val="00FD6F94"/>
    <w:rsid w:val="00FD7015"/>
    <w:rsid w:val="00FD716A"/>
    <w:rsid w:val="00FD71DA"/>
    <w:rsid w:val="00FD72F4"/>
    <w:rsid w:val="00FD7448"/>
    <w:rsid w:val="00FD7531"/>
    <w:rsid w:val="00FD75AC"/>
    <w:rsid w:val="00FD7620"/>
    <w:rsid w:val="00FD77A5"/>
    <w:rsid w:val="00FD7A56"/>
    <w:rsid w:val="00FD7BC0"/>
    <w:rsid w:val="00FD7D7E"/>
    <w:rsid w:val="00FD7E42"/>
    <w:rsid w:val="00FD7E8B"/>
    <w:rsid w:val="00FE018E"/>
    <w:rsid w:val="00FE03EF"/>
    <w:rsid w:val="00FE0583"/>
    <w:rsid w:val="00FE0597"/>
    <w:rsid w:val="00FE0602"/>
    <w:rsid w:val="00FE0635"/>
    <w:rsid w:val="00FE064E"/>
    <w:rsid w:val="00FE079C"/>
    <w:rsid w:val="00FE07E5"/>
    <w:rsid w:val="00FE09C8"/>
    <w:rsid w:val="00FE0A6C"/>
    <w:rsid w:val="00FE0A8D"/>
    <w:rsid w:val="00FE0ABB"/>
    <w:rsid w:val="00FE0B18"/>
    <w:rsid w:val="00FE0B29"/>
    <w:rsid w:val="00FE0CA6"/>
    <w:rsid w:val="00FE0D7B"/>
    <w:rsid w:val="00FE0E81"/>
    <w:rsid w:val="00FE0F04"/>
    <w:rsid w:val="00FE0F09"/>
    <w:rsid w:val="00FE1042"/>
    <w:rsid w:val="00FE165E"/>
    <w:rsid w:val="00FE17EF"/>
    <w:rsid w:val="00FE1810"/>
    <w:rsid w:val="00FE1815"/>
    <w:rsid w:val="00FE1878"/>
    <w:rsid w:val="00FE19B4"/>
    <w:rsid w:val="00FE1A3A"/>
    <w:rsid w:val="00FE1AA0"/>
    <w:rsid w:val="00FE1AE9"/>
    <w:rsid w:val="00FE1B65"/>
    <w:rsid w:val="00FE1C57"/>
    <w:rsid w:val="00FE1C61"/>
    <w:rsid w:val="00FE1CA0"/>
    <w:rsid w:val="00FE1D50"/>
    <w:rsid w:val="00FE1DC6"/>
    <w:rsid w:val="00FE1DD4"/>
    <w:rsid w:val="00FE1E62"/>
    <w:rsid w:val="00FE1E7B"/>
    <w:rsid w:val="00FE1F0F"/>
    <w:rsid w:val="00FE1F29"/>
    <w:rsid w:val="00FE203E"/>
    <w:rsid w:val="00FE206A"/>
    <w:rsid w:val="00FE23AB"/>
    <w:rsid w:val="00FE2406"/>
    <w:rsid w:val="00FE244C"/>
    <w:rsid w:val="00FE2584"/>
    <w:rsid w:val="00FE271B"/>
    <w:rsid w:val="00FE2834"/>
    <w:rsid w:val="00FE287D"/>
    <w:rsid w:val="00FE2A5F"/>
    <w:rsid w:val="00FE2AD4"/>
    <w:rsid w:val="00FE2C15"/>
    <w:rsid w:val="00FE2D08"/>
    <w:rsid w:val="00FE2DFD"/>
    <w:rsid w:val="00FE2E6A"/>
    <w:rsid w:val="00FE2E87"/>
    <w:rsid w:val="00FE2E8E"/>
    <w:rsid w:val="00FE2FA0"/>
    <w:rsid w:val="00FE2FD8"/>
    <w:rsid w:val="00FE2FF0"/>
    <w:rsid w:val="00FE316E"/>
    <w:rsid w:val="00FE3186"/>
    <w:rsid w:val="00FE3397"/>
    <w:rsid w:val="00FE3447"/>
    <w:rsid w:val="00FE3532"/>
    <w:rsid w:val="00FE3536"/>
    <w:rsid w:val="00FE3621"/>
    <w:rsid w:val="00FE36DA"/>
    <w:rsid w:val="00FE37B6"/>
    <w:rsid w:val="00FE3807"/>
    <w:rsid w:val="00FE3948"/>
    <w:rsid w:val="00FE39BE"/>
    <w:rsid w:val="00FE3A18"/>
    <w:rsid w:val="00FE3A44"/>
    <w:rsid w:val="00FE3A5B"/>
    <w:rsid w:val="00FE3A73"/>
    <w:rsid w:val="00FE3AA0"/>
    <w:rsid w:val="00FE3B47"/>
    <w:rsid w:val="00FE3BFA"/>
    <w:rsid w:val="00FE3C0D"/>
    <w:rsid w:val="00FE3CD2"/>
    <w:rsid w:val="00FE3EB3"/>
    <w:rsid w:val="00FE3FCC"/>
    <w:rsid w:val="00FE400F"/>
    <w:rsid w:val="00FE4045"/>
    <w:rsid w:val="00FE4113"/>
    <w:rsid w:val="00FE4371"/>
    <w:rsid w:val="00FE442E"/>
    <w:rsid w:val="00FE453D"/>
    <w:rsid w:val="00FE4602"/>
    <w:rsid w:val="00FE46D4"/>
    <w:rsid w:val="00FE4753"/>
    <w:rsid w:val="00FE4782"/>
    <w:rsid w:val="00FE487C"/>
    <w:rsid w:val="00FE489A"/>
    <w:rsid w:val="00FE48EC"/>
    <w:rsid w:val="00FE49D4"/>
    <w:rsid w:val="00FE4CC4"/>
    <w:rsid w:val="00FE4E5E"/>
    <w:rsid w:val="00FE4FE9"/>
    <w:rsid w:val="00FE5022"/>
    <w:rsid w:val="00FE5111"/>
    <w:rsid w:val="00FE5337"/>
    <w:rsid w:val="00FE53A9"/>
    <w:rsid w:val="00FE5445"/>
    <w:rsid w:val="00FE5584"/>
    <w:rsid w:val="00FE55E6"/>
    <w:rsid w:val="00FE55FA"/>
    <w:rsid w:val="00FE5810"/>
    <w:rsid w:val="00FE584D"/>
    <w:rsid w:val="00FE5959"/>
    <w:rsid w:val="00FE59A9"/>
    <w:rsid w:val="00FE5AA1"/>
    <w:rsid w:val="00FE5DB6"/>
    <w:rsid w:val="00FE5E2A"/>
    <w:rsid w:val="00FE5E61"/>
    <w:rsid w:val="00FE602F"/>
    <w:rsid w:val="00FE6236"/>
    <w:rsid w:val="00FE627E"/>
    <w:rsid w:val="00FE62DB"/>
    <w:rsid w:val="00FE64B5"/>
    <w:rsid w:val="00FE6541"/>
    <w:rsid w:val="00FE6618"/>
    <w:rsid w:val="00FE66E6"/>
    <w:rsid w:val="00FE690D"/>
    <w:rsid w:val="00FE6A25"/>
    <w:rsid w:val="00FE6A35"/>
    <w:rsid w:val="00FE6A50"/>
    <w:rsid w:val="00FE6AF7"/>
    <w:rsid w:val="00FE6BC0"/>
    <w:rsid w:val="00FE6C18"/>
    <w:rsid w:val="00FE6C1A"/>
    <w:rsid w:val="00FE6D1F"/>
    <w:rsid w:val="00FE6E82"/>
    <w:rsid w:val="00FE6F5A"/>
    <w:rsid w:val="00FE6FD2"/>
    <w:rsid w:val="00FE70D0"/>
    <w:rsid w:val="00FE712B"/>
    <w:rsid w:val="00FE73E6"/>
    <w:rsid w:val="00FE7422"/>
    <w:rsid w:val="00FE74BA"/>
    <w:rsid w:val="00FE7500"/>
    <w:rsid w:val="00FE75D3"/>
    <w:rsid w:val="00FE76A1"/>
    <w:rsid w:val="00FE77A4"/>
    <w:rsid w:val="00FE7B2F"/>
    <w:rsid w:val="00FE7B84"/>
    <w:rsid w:val="00FE7D1E"/>
    <w:rsid w:val="00FE7D8B"/>
    <w:rsid w:val="00FE7DCD"/>
    <w:rsid w:val="00FE7FED"/>
    <w:rsid w:val="00FF0001"/>
    <w:rsid w:val="00FF012B"/>
    <w:rsid w:val="00FF0165"/>
    <w:rsid w:val="00FF0188"/>
    <w:rsid w:val="00FF021C"/>
    <w:rsid w:val="00FF084A"/>
    <w:rsid w:val="00FF087A"/>
    <w:rsid w:val="00FF08AD"/>
    <w:rsid w:val="00FF0956"/>
    <w:rsid w:val="00FF09E0"/>
    <w:rsid w:val="00FF0AB9"/>
    <w:rsid w:val="00FF0B5E"/>
    <w:rsid w:val="00FF0C75"/>
    <w:rsid w:val="00FF0CDA"/>
    <w:rsid w:val="00FF0E06"/>
    <w:rsid w:val="00FF0F33"/>
    <w:rsid w:val="00FF0F65"/>
    <w:rsid w:val="00FF0F7A"/>
    <w:rsid w:val="00FF0F89"/>
    <w:rsid w:val="00FF0FBD"/>
    <w:rsid w:val="00FF105C"/>
    <w:rsid w:val="00FF111B"/>
    <w:rsid w:val="00FF126E"/>
    <w:rsid w:val="00FF127D"/>
    <w:rsid w:val="00FF12B7"/>
    <w:rsid w:val="00FF12BA"/>
    <w:rsid w:val="00FF132D"/>
    <w:rsid w:val="00FF134A"/>
    <w:rsid w:val="00FF13FE"/>
    <w:rsid w:val="00FF1504"/>
    <w:rsid w:val="00FF1669"/>
    <w:rsid w:val="00FF16F9"/>
    <w:rsid w:val="00FF17BE"/>
    <w:rsid w:val="00FF19F6"/>
    <w:rsid w:val="00FF1B27"/>
    <w:rsid w:val="00FF1C45"/>
    <w:rsid w:val="00FF1CE5"/>
    <w:rsid w:val="00FF1DA1"/>
    <w:rsid w:val="00FF1E8A"/>
    <w:rsid w:val="00FF1F7E"/>
    <w:rsid w:val="00FF200A"/>
    <w:rsid w:val="00FF20FB"/>
    <w:rsid w:val="00FF21D3"/>
    <w:rsid w:val="00FF231D"/>
    <w:rsid w:val="00FF2322"/>
    <w:rsid w:val="00FF23D1"/>
    <w:rsid w:val="00FF23D8"/>
    <w:rsid w:val="00FF23D9"/>
    <w:rsid w:val="00FF240A"/>
    <w:rsid w:val="00FF2419"/>
    <w:rsid w:val="00FF259C"/>
    <w:rsid w:val="00FF25DD"/>
    <w:rsid w:val="00FF25E6"/>
    <w:rsid w:val="00FF2637"/>
    <w:rsid w:val="00FF273E"/>
    <w:rsid w:val="00FF28D5"/>
    <w:rsid w:val="00FF2913"/>
    <w:rsid w:val="00FF2A19"/>
    <w:rsid w:val="00FF2A47"/>
    <w:rsid w:val="00FF2ACA"/>
    <w:rsid w:val="00FF2B2E"/>
    <w:rsid w:val="00FF2D07"/>
    <w:rsid w:val="00FF2DDB"/>
    <w:rsid w:val="00FF2FF7"/>
    <w:rsid w:val="00FF3005"/>
    <w:rsid w:val="00FF301E"/>
    <w:rsid w:val="00FF3067"/>
    <w:rsid w:val="00FF3147"/>
    <w:rsid w:val="00FF3188"/>
    <w:rsid w:val="00FF319E"/>
    <w:rsid w:val="00FF31A1"/>
    <w:rsid w:val="00FF32E1"/>
    <w:rsid w:val="00FF33A1"/>
    <w:rsid w:val="00FF34B3"/>
    <w:rsid w:val="00FF34E8"/>
    <w:rsid w:val="00FF34FE"/>
    <w:rsid w:val="00FF35AB"/>
    <w:rsid w:val="00FF376E"/>
    <w:rsid w:val="00FF3988"/>
    <w:rsid w:val="00FF3AA5"/>
    <w:rsid w:val="00FF3ABF"/>
    <w:rsid w:val="00FF3B10"/>
    <w:rsid w:val="00FF3C21"/>
    <w:rsid w:val="00FF3C3C"/>
    <w:rsid w:val="00FF3FC8"/>
    <w:rsid w:val="00FF40D1"/>
    <w:rsid w:val="00FF4143"/>
    <w:rsid w:val="00FF4186"/>
    <w:rsid w:val="00FF425F"/>
    <w:rsid w:val="00FF429D"/>
    <w:rsid w:val="00FF42F6"/>
    <w:rsid w:val="00FF44D2"/>
    <w:rsid w:val="00FF452A"/>
    <w:rsid w:val="00FF46D4"/>
    <w:rsid w:val="00FF4872"/>
    <w:rsid w:val="00FF489C"/>
    <w:rsid w:val="00FF48F1"/>
    <w:rsid w:val="00FF4C2A"/>
    <w:rsid w:val="00FF4CB9"/>
    <w:rsid w:val="00FF4D20"/>
    <w:rsid w:val="00FF4D37"/>
    <w:rsid w:val="00FF50CB"/>
    <w:rsid w:val="00FF50EE"/>
    <w:rsid w:val="00FF52B1"/>
    <w:rsid w:val="00FF547C"/>
    <w:rsid w:val="00FF5527"/>
    <w:rsid w:val="00FF57A4"/>
    <w:rsid w:val="00FF58A6"/>
    <w:rsid w:val="00FF5910"/>
    <w:rsid w:val="00FF595A"/>
    <w:rsid w:val="00FF5A40"/>
    <w:rsid w:val="00FF5A65"/>
    <w:rsid w:val="00FF5B36"/>
    <w:rsid w:val="00FF5B62"/>
    <w:rsid w:val="00FF5B69"/>
    <w:rsid w:val="00FF5BAC"/>
    <w:rsid w:val="00FF5D7D"/>
    <w:rsid w:val="00FF5EAA"/>
    <w:rsid w:val="00FF5EF3"/>
    <w:rsid w:val="00FF5F95"/>
    <w:rsid w:val="00FF5FCE"/>
    <w:rsid w:val="00FF6253"/>
    <w:rsid w:val="00FF6437"/>
    <w:rsid w:val="00FF64A0"/>
    <w:rsid w:val="00FF64C6"/>
    <w:rsid w:val="00FF6729"/>
    <w:rsid w:val="00FF675A"/>
    <w:rsid w:val="00FF67A6"/>
    <w:rsid w:val="00FF681C"/>
    <w:rsid w:val="00FF6868"/>
    <w:rsid w:val="00FF6A86"/>
    <w:rsid w:val="00FF6B25"/>
    <w:rsid w:val="00FF6B3C"/>
    <w:rsid w:val="00FF6C20"/>
    <w:rsid w:val="00FF6E80"/>
    <w:rsid w:val="00FF6E95"/>
    <w:rsid w:val="00FF6F9F"/>
    <w:rsid w:val="00FF70A3"/>
    <w:rsid w:val="00FF7113"/>
    <w:rsid w:val="00FF71BF"/>
    <w:rsid w:val="00FF740C"/>
    <w:rsid w:val="00FF7451"/>
    <w:rsid w:val="00FF74CA"/>
    <w:rsid w:val="00FF7574"/>
    <w:rsid w:val="00FF76A1"/>
    <w:rsid w:val="00FF774E"/>
    <w:rsid w:val="00FF7781"/>
    <w:rsid w:val="00FF7793"/>
    <w:rsid w:val="00FF77BA"/>
    <w:rsid w:val="00FF7850"/>
    <w:rsid w:val="00FF78B5"/>
    <w:rsid w:val="00FF790C"/>
    <w:rsid w:val="00FF7928"/>
    <w:rsid w:val="00FF7A3A"/>
    <w:rsid w:val="00FF7BEA"/>
    <w:rsid w:val="00FF7E50"/>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6EF30"/>
  <w15:chartTrackingRefBased/>
  <w15:docId w15:val="{E470F090-6C62-4C3B-9506-9AF3B780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8E9"/>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BE3C44"/>
    <w:pPr>
      <w:keepNext/>
      <w:keepLines/>
      <w:spacing w:before="240"/>
      <w:ind w:firstLine="720"/>
      <w:jc w:val="both"/>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semiHidden/>
    <w:unhideWhenUsed/>
    <w:qFormat/>
    <w:rsid w:val="00166A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12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F61A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E3C4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44"/>
    <w:rPr>
      <w:rFonts w:asciiTheme="majorHAnsi" w:eastAsiaTheme="majorEastAsia" w:hAnsiTheme="majorHAnsi" w:cstheme="majorBidi"/>
      <w:color w:val="2F5496" w:themeColor="accent1" w:themeShade="BF"/>
      <w:sz w:val="32"/>
      <w:szCs w:val="32"/>
      <w:lang w:val="en-GB"/>
    </w:rPr>
  </w:style>
  <w:style w:type="character" w:customStyle="1" w:styleId="Heading6Char">
    <w:name w:val="Heading 6 Char"/>
    <w:basedOn w:val="DefaultParagraphFont"/>
    <w:link w:val="Heading6"/>
    <w:uiPriority w:val="9"/>
    <w:semiHidden/>
    <w:rsid w:val="00BE3C44"/>
    <w:rPr>
      <w:rFonts w:asciiTheme="majorHAnsi" w:eastAsiaTheme="majorEastAsia" w:hAnsiTheme="majorHAnsi" w:cstheme="majorBidi"/>
      <w:color w:val="1F3763" w:themeColor="accent1" w:themeShade="7F"/>
      <w:sz w:val="24"/>
      <w:szCs w:val="24"/>
      <w:lang w:val="en-GB" w:eastAsia="en-GB"/>
    </w:rPr>
  </w:style>
  <w:style w:type="paragraph" w:styleId="Footer">
    <w:name w:val="footer"/>
    <w:basedOn w:val="Normal"/>
    <w:link w:val="Foot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BE3C44"/>
    <w:rPr>
      <w:rFonts w:eastAsiaTheme="minorEastAsia"/>
      <w:sz w:val="24"/>
      <w:szCs w:val="24"/>
      <w:lang w:val="en-GB"/>
    </w:rPr>
  </w:style>
  <w:style w:type="character" w:styleId="PageNumber">
    <w:name w:val="page number"/>
    <w:basedOn w:val="DefaultParagraphFont"/>
    <w:uiPriority w:val="99"/>
    <w:unhideWhenUsed/>
    <w:rsid w:val="00BE3C44"/>
  </w:style>
  <w:style w:type="paragraph" w:styleId="Header">
    <w:name w:val="header"/>
    <w:basedOn w:val="Normal"/>
    <w:link w:val="Head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BE3C44"/>
    <w:rPr>
      <w:rFonts w:eastAsiaTheme="minorEastAsia"/>
      <w:sz w:val="24"/>
      <w:szCs w:val="24"/>
      <w:lang w:val="en-GB"/>
    </w:rPr>
  </w:style>
  <w:style w:type="paragraph" w:styleId="ListParagraph">
    <w:name w:val="List Paragraph"/>
    <w:basedOn w:val="Normal"/>
    <w:uiPriority w:val="34"/>
    <w:qFormat/>
    <w:rsid w:val="00BE3C44"/>
    <w:pPr>
      <w:ind w:left="720"/>
      <w:contextualSpacing/>
    </w:pPr>
    <w:rPr>
      <w:rFonts w:asciiTheme="minorHAnsi" w:eastAsiaTheme="minorEastAsia" w:hAnsiTheme="minorHAnsi" w:cstheme="minorBidi"/>
      <w:lang w:eastAsia="en-US"/>
    </w:rPr>
  </w:style>
  <w:style w:type="paragraph" w:styleId="BalloonText">
    <w:name w:val="Balloon Text"/>
    <w:basedOn w:val="Normal"/>
    <w:link w:val="BalloonTextChar"/>
    <w:uiPriority w:val="99"/>
    <w:semiHidden/>
    <w:unhideWhenUsed/>
    <w:rsid w:val="00BE3C44"/>
    <w:rPr>
      <w:sz w:val="18"/>
      <w:szCs w:val="18"/>
    </w:rPr>
  </w:style>
  <w:style w:type="character" w:customStyle="1" w:styleId="BalloonTextChar">
    <w:name w:val="Balloon Text Char"/>
    <w:basedOn w:val="DefaultParagraphFont"/>
    <w:link w:val="BalloonText"/>
    <w:uiPriority w:val="99"/>
    <w:semiHidden/>
    <w:rsid w:val="00BE3C44"/>
    <w:rPr>
      <w:rFonts w:ascii="Times New Roman" w:eastAsia="Times New Roman" w:hAnsi="Times New Roman" w:cs="Times New Roman"/>
      <w:sz w:val="18"/>
      <w:szCs w:val="18"/>
      <w:lang w:val="en-GB" w:eastAsia="en-GB"/>
    </w:rPr>
  </w:style>
  <w:style w:type="paragraph" w:styleId="Revision">
    <w:name w:val="Revision"/>
    <w:hidden/>
    <w:uiPriority w:val="99"/>
    <w:semiHidden/>
    <w:rsid w:val="00BE3C44"/>
    <w:pPr>
      <w:spacing w:after="0" w:line="240" w:lineRule="auto"/>
    </w:pPr>
    <w:rPr>
      <w:rFonts w:eastAsiaTheme="minorEastAsia"/>
      <w:sz w:val="24"/>
      <w:szCs w:val="24"/>
      <w:lang w:val="en-GB"/>
    </w:rPr>
  </w:style>
  <w:style w:type="paragraph" w:styleId="HTMLPreformatted">
    <w:name w:val="HTML Preformatted"/>
    <w:basedOn w:val="Normal"/>
    <w:link w:val="HTMLPreformattedChar"/>
    <w:uiPriority w:val="99"/>
    <w:semiHidden/>
    <w:unhideWhenUsed/>
    <w:rsid w:val="00BE3C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3C44"/>
    <w:rPr>
      <w:rFonts w:ascii="Consolas" w:eastAsia="Times New Roman" w:hAnsi="Consolas" w:cs="Times New Roman"/>
      <w:sz w:val="20"/>
      <w:szCs w:val="20"/>
      <w:lang w:val="en-GB" w:eastAsia="en-GB"/>
    </w:rPr>
  </w:style>
  <w:style w:type="character" w:styleId="CommentReference">
    <w:name w:val="annotation reference"/>
    <w:basedOn w:val="DefaultParagraphFont"/>
    <w:uiPriority w:val="99"/>
    <w:semiHidden/>
    <w:unhideWhenUsed/>
    <w:rsid w:val="00BE3C44"/>
    <w:rPr>
      <w:sz w:val="16"/>
      <w:szCs w:val="16"/>
    </w:rPr>
  </w:style>
  <w:style w:type="paragraph" w:styleId="CommentText">
    <w:name w:val="annotation text"/>
    <w:basedOn w:val="Normal"/>
    <w:link w:val="CommentTextChar"/>
    <w:uiPriority w:val="99"/>
    <w:semiHidden/>
    <w:unhideWhenUsed/>
    <w:rsid w:val="00BE3C44"/>
    <w:rPr>
      <w:sz w:val="20"/>
      <w:szCs w:val="20"/>
      <w:lang w:eastAsia="en-US"/>
    </w:rPr>
  </w:style>
  <w:style w:type="character" w:customStyle="1" w:styleId="CommentTextChar">
    <w:name w:val="Comment Text Char"/>
    <w:basedOn w:val="DefaultParagraphFont"/>
    <w:link w:val="CommentText"/>
    <w:uiPriority w:val="99"/>
    <w:semiHidden/>
    <w:rsid w:val="00BE3C44"/>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E3C44"/>
    <w:rPr>
      <w:b/>
      <w:bCs/>
    </w:rPr>
  </w:style>
  <w:style w:type="character" w:customStyle="1" w:styleId="CommentSubjectChar">
    <w:name w:val="Comment Subject Char"/>
    <w:basedOn w:val="CommentTextChar"/>
    <w:link w:val="CommentSubject"/>
    <w:uiPriority w:val="99"/>
    <w:semiHidden/>
    <w:rsid w:val="00BE3C44"/>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BE3C44"/>
    <w:rPr>
      <w:color w:val="0563C1" w:themeColor="hyperlink"/>
      <w:u w:val="single"/>
    </w:rPr>
  </w:style>
  <w:style w:type="character" w:customStyle="1" w:styleId="UnresolvedMention1">
    <w:name w:val="Unresolved Mention1"/>
    <w:basedOn w:val="DefaultParagraphFont"/>
    <w:uiPriority w:val="99"/>
    <w:semiHidden/>
    <w:unhideWhenUsed/>
    <w:rsid w:val="00BE3C44"/>
    <w:rPr>
      <w:color w:val="605E5C"/>
      <w:shd w:val="clear" w:color="auto" w:fill="E1DFDD"/>
    </w:rPr>
  </w:style>
  <w:style w:type="paragraph" w:styleId="NormalWeb">
    <w:name w:val="Normal (Web)"/>
    <w:basedOn w:val="Normal"/>
    <w:uiPriority w:val="99"/>
    <w:unhideWhenUsed/>
    <w:rsid w:val="00BE3C44"/>
  </w:style>
  <w:style w:type="character" w:customStyle="1" w:styleId="UnresolvedMention2">
    <w:name w:val="Unresolved Mention2"/>
    <w:basedOn w:val="DefaultParagraphFont"/>
    <w:uiPriority w:val="99"/>
    <w:semiHidden/>
    <w:unhideWhenUsed/>
    <w:rsid w:val="00BE3C44"/>
    <w:rPr>
      <w:color w:val="605E5C"/>
      <w:shd w:val="clear" w:color="auto" w:fill="E1DFDD"/>
    </w:rPr>
  </w:style>
  <w:style w:type="paragraph" w:styleId="EndnoteText">
    <w:name w:val="endnote text"/>
    <w:basedOn w:val="Normal"/>
    <w:link w:val="EndnoteTextChar"/>
    <w:uiPriority w:val="99"/>
    <w:semiHidden/>
    <w:unhideWhenUsed/>
    <w:rsid w:val="00BE3C44"/>
    <w:rPr>
      <w:sz w:val="20"/>
      <w:szCs w:val="20"/>
    </w:rPr>
  </w:style>
  <w:style w:type="character" w:customStyle="1" w:styleId="EndnoteTextChar">
    <w:name w:val="Endnote Text Char"/>
    <w:basedOn w:val="DefaultParagraphFont"/>
    <w:link w:val="EndnoteText"/>
    <w:uiPriority w:val="99"/>
    <w:semiHidden/>
    <w:rsid w:val="00BE3C44"/>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BE3C44"/>
    <w:rPr>
      <w:vertAlign w:val="superscript"/>
    </w:rPr>
  </w:style>
  <w:style w:type="paragraph" w:styleId="FootnoteText">
    <w:name w:val="footnote text"/>
    <w:basedOn w:val="Normal"/>
    <w:link w:val="FootnoteTextChar"/>
    <w:uiPriority w:val="99"/>
    <w:unhideWhenUsed/>
    <w:rsid w:val="00375D76"/>
    <w:pPr>
      <w:keepLines/>
    </w:pPr>
    <w:rPr>
      <w:sz w:val="20"/>
      <w:szCs w:val="20"/>
    </w:rPr>
  </w:style>
  <w:style w:type="character" w:customStyle="1" w:styleId="FootnoteTextChar">
    <w:name w:val="Footnote Text Char"/>
    <w:basedOn w:val="DefaultParagraphFont"/>
    <w:link w:val="FootnoteText"/>
    <w:uiPriority w:val="99"/>
    <w:rsid w:val="00375D7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E3C44"/>
    <w:rPr>
      <w:vertAlign w:val="superscript"/>
    </w:rPr>
  </w:style>
  <w:style w:type="character" w:customStyle="1" w:styleId="tlid-translation">
    <w:name w:val="tlid-translation"/>
    <w:basedOn w:val="DefaultParagraphFont"/>
    <w:rsid w:val="002072A3"/>
  </w:style>
  <w:style w:type="character" w:customStyle="1" w:styleId="Heading2Char">
    <w:name w:val="Heading 2 Char"/>
    <w:basedOn w:val="DefaultParagraphFont"/>
    <w:link w:val="Heading2"/>
    <w:uiPriority w:val="9"/>
    <w:semiHidden/>
    <w:rsid w:val="00166AFD"/>
    <w:rPr>
      <w:rFonts w:asciiTheme="majorHAnsi" w:eastAsiaTheme="majorEastAsia" w:hAnsiTheme="majorHAnsi" w:cstheme="majorBidi"/>
      <w:color w:val="2F5496" w:themeColor="accent1" w:themeShade="BF"/>
      <w:sz w:val="26"/>
      <w:szCs w:val="26"/>
      <w:lang w:val="en-GB" w:eastAsia="en-GB"/>
    </w:rPr>
  </w:style>
  <w:style w:type="character" w:customStyle="1" w:styleId="Heading4Char">
    <w:name w:val="Heading 4 Char"/>
    <w:basedOn w:val="DefaultParagraphFont"/>
    <w:link w:val="Heading4"/>
    <w:uiPriority w:val="9"/>
    <w:semiHidden/>
    <w:rsid w:val="004F61A7"/>
    <w:rPr>
      <w:rFonts w:asciiTheme="majorHAnsi" w:eastAsiaTheme="majorEastAsia" w:hAnsiTheme="majorHAnsi" w:cstheme="majorBidi"/>
      <w:i/>
      <w:iCs/>
      <w:color w:val="2F5496" w:themeColor="accent1" w:themeShade="BF"/>
      <w:sz w:val="24"/>
      <w:szCs w:val="24"/>
      <w:lang w:val="en-GB" w:eastAsia="en-GB"/>
    </w:rPr>
  </w:style>
  <w:style w:type="paragraph" w:styleId="TOCHeading">
    <w:name w:val="TOC Heading"/>
    <w:basedOn w:val="Heading1"/>
    <w:next w:val="Normal"/>
    <w:uiPriority w:val="39"/>
    <w:unhideWhenUsed/>
    <w:qFormat/>
    <w:rsid w:val="009924AB"/>
    <w:pPr>
      <w:spacing w:line="259" w:lineRule="auto"/>
      <w:ind w:firstLine="0"/>
      <w:jc w:val="left"/>
      <w:outlineLvl w:val="9"/>
    </w:pPr>
    <w:rPr>
      <w:lang w:val="en-US"/>
    </w:rPr>
  </w:style>
  <w:style w:type="paragraph" w:styleId="TOC2">
    <w:name w:val="toc 2"/>
    <w:basedOn w:val="Normal"/>
    <w:next w:val="Normal"/>
    <w:autoRedefine/>
    <w:uiPriority w:val="39"/>
    <w:unhideWhenUsed/>
    <w:rsid w:val="009924AB"/>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AD551B"/>
    <w:pPr>
      <w:tabs>
        <w:tab w:val="right" w:leader="dot" w:pos="5510"/>
      </w:tabs>
      <w:spacing w:after="100" w:line="259" w:lineRule="auto"/>
      <w:jc w:val="center"/>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924AB"/>
    <w:pPr>
      <w:spacing w:after="100" w:line="259" w:lineRule="auto"/>
      <w:ind w:left="440"/>
    </w:pPr>
    <w:rPr>
      <w:rFonts w:asciiTheme="minorHAnsi" w:eastAsiaTheme="minorEastAsia" w:hAnsiTheme="minorHAnsi"/>
      <w:sz w:val="22"/>
      <w:szCs w:val="22"/>
      <w:lang w:val="en-US" w:eastAsia="en-US"/>
    </w:rPr>
  </w:style>
  <w:style w:type="character" w:styleId="Strong">
    <w:name w:val="Strong"/>
    <w:basedOn w:val="DefaultParagraphFont"/>
    <w:uiPriority w:val="22"/>
    <w:qFormat/>
    <w:rsid w:val="0035559D"/>
    <w:rPr>
      <w:b/>
      <w:bCs/>
    </w:rPr>
  </w:style>
  <w:style w:type="paragraph" w:styleId="Title">
    <w:name w:val="Title"/>
    <w:basedOn w:val="Normal"/>
    <w:next w:val="Normal"/>
    <w:link w:val="TitleChar"/>
    <w:uiPriority w:val="10"/>
    <w:qFormat/>
    <w:rsid w:val="003555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59D"/>
    <w:rPr>
      <w:rFonts w:asciiTheme="majorHAnsi" w:eastAsiaTheme="majorEastAsia" w:hAnsiTheme="majorHAnsi" w:cstheme="majorBidi"/>
      <w:spacing w:val="-10"/>
      <w:kern w:val="28"/>
      <w:sz w:val="56"/>
      <w:szCs w:val="56"/>
      <w:lang w:val="en-GB" w:eastAsia="en-GB"/>
    </w:rPr>
  </w:style>
  <w:style w:type="paragraph" w:customStyle="1" w:styleId="chapterTit">
    <w:name w:val="chapterTit"/>
    <w:basedOn w:val="Heading1"/>
    <w:link w:val="chapterTitChar"/>
    <w:qFormat/>
    <w:rsid w:val="00EA05A0"/>
    <w:pPr>
      <w:ind w:firstLine="0"/>
      <w:jc w:val="center"/>
    </w:pPr>
    <w:rPr>
      <w:rFonts w:ascii="Garamond" w:hAnsi="Garamond"/>
      <w:color w:val="000000" w:themeColor="text1"/>
    </w:rPr>
  </w:style>
  <w:style w:type="character" w:customStyle="1" w:styleId="chapterTitChar">
    <w:name w:val="chapterTit Char"/>
    <w:basedOn w:val="Heading1Char"/>
    <w:link w:val="chapterTit"/>
    <w:rsid w:val="00EA05A0"/>
    <w:rPr>
      <w:rFonts w:ascii="Garamond" w:eastAsiaTheme="majorEastAsia" w:hAnsi="Garamond" w:cstheme="majorBidi"/>
      <w:color w:val="000000" w:themeColor="text1"/>
      <w:sz w:val="32"/>
      <w:szCs w:val="32"/>
      <w:lang w:val="en-GB"/>
    </w:rPr>
  </w:style>
  <w:style w:type="paragraph" w:customStyle="1" w:styleId="part">
    <w:name w:val="part"/>
    <w:basedOn w:val="Normal"/>
    <w:link w:val="partChar"/>
    <w:qFormat/>
    <w:rsid w:val="00400AAB"/>
    <w:pPr>
      <w:spacing w:after="160" w:line="259" w:lineRule="auto"/>
      <w:jc w:val="center"/>
    </w:pPr>
    <w:rPr>
      <w:rFonts w:ascii="Garamond" w:hAnsi="Garamond" w:cs="Helvetica"/>
      <w:b/>
      <w:color w:val="000000" w:themeColor="text1"/>
      <w:sz w:val="40"/>
      <w:szCs w:val="40"/>
    </w:rPr>
  </w:style>
  <w:style w:type="character" w:customStyle="1" w:styleId="partChar">
    <w:name w:val="part Char"/>
    <w:basedOn w:val="DefaultParagraphFont"/>
    <w:link w:val="part"/>
    <w:rsid w:val="00400AAB"/>
    <w:rPr>
      <w:rFonts w:ascii="Garamond" w:eastAsia="Times New Roman" w:hAnsi="Garamond" w:cs="Helvetica"/>
      <w:b/>
      <w:color w:val="000000" w:themeColor="text1"/>
      <w:sz w:val="40"/>
      <w:szCs w:val="40"/>
      <w:lang w:val="en-GB" w:eastAsia="en-GB"/>
    </w:rPr>
  </w:style>
  <w:style w:type="character" w:customStyle="1" w:styleId="Heading3Char">
    <w:name w:val="Heading 3 Char"/>
    <w:basedOn w:val="DefaultParagraphFont"/>
    <w:link w:val="Heading3"/>
    <w:uiPriority w:val="9"/>
    <w:semiHidden/>
    <w:rsid w:val="008E1284"/>
    <w:rPr>
      <w:rFonts w:asciiTheme="majorHAnsi" w:eastAsiaTheme="majorEastAsia" w:hAnsiTheme="majorHAnsi" w:cstheme="majorBidi"/>
      <w:color w:val="1F3763" w:themeColor="accent1" w:themeShade="7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831">
      <w:bodyDiv w:val="1"/>
      <w:marLeft w:val="0"/>
      <w:marRight w:val="0"/>
      <w:marTop w:val="0"/>
      <w:marBottom w:val="0"/>
      <w:divBdr>
        <w:top w:val="none" w:sz="0" w:space="0" w:color="auto"/>
        <w:left w:val="none" w:sz="0" w:space="0" w:color="auto"/>
        <w:bottom w:val="none" w:sz="0" w:space="0" w:color="auto"/>
        <w:right w:val="none" w:sz="0" w:space="0" w:color="auto"/>
      </w:divBdr>
    </w:div>
    <w:div w:id="4673600">
      <w:bodyDiv w:val="1"/>
      <w:marLeft w:val="0"/>
      <w:marRight w:val="0"/>
      <w:marTop w:val="0"/>
      <w:marBottom w:val="0"/>
      <w:divBdr>
        <w:top w:val="none" w:sz="0" w:space="0" w:color="auto"/>
        <w:left w:val="none" w:sz="0" w:space="0" w:color="auto"/>
        <w:bottom w:val="none" w:sz="0" w:space="0" w:color="auto"/>
        <w:right w:val="none" w:sz="0" w:space="0" w:color="auto"/>
      </w:divBdr>
    </w:div>
    <w:div w:id="26025761">
      <w:bodyDiv w:val="1"/>
      <w:marLeft w:val="0"/>
      <w:marRight w:val="0"/>
      <w:marTop w:val="0"/>
      <w:marBottom w:val="0"/>
      <w:divBdr>
        <w:top w:val="none" w:sz="0" w:space="0" w:color="auto"/>
        <w:left w:val="none" w:sz="0" w:space="0" w:color="auto"/>
        <w:bottom w:val="none" w:sz="0" w:space="0" w:color="auto"/>
        <w:right w:val="none" w:sz="0" w:space="0" w:color="auto"/>
      </w:divBdr>
    </w:div>
    <w:div w:id="26762769">
      <w:bodyDiv w:val="1"/>
      <w:marLeft w:val="0"/>
      <w:marRight w:val="0"/>
      <w:marTop w:val="0"/>
      <w:marBottom w:val="0"/>
      <w:divBdr>
        <w:top w:val="none" w:sz="0" w:space="0" w:color="auto"/>
        <w:left w:val="none" w:sz="0" w:space="0" w:color="auto"/>
        <w:bottom w:val="none" w:sz="0" w:space="0" w:color="auto"/>
        <w:right w:val="none" w:sz="0" w:space="0" w:color="auto"/>
      </w:divBdr>
    </w:div>
    <w:div w:id="30572211">
      <w:bodyDiv w:val="1"/>
      <w:marLeft w:val="0"/>
      <w:marRight w:val="0"/>
      <w:marTop w:val="0"/>
      <w:marBottom w:val="0"/>
      <w:divBdr>
        <w:top w:val="none" w:sz="0" w:space="0" w:color="auto"/>
        <w:left w:val="none" w:sz="0" w:space="0" w:color="auto"/>
        <w:bottom w:val="none" w:sz="0" w:space="0" w:color="auto"/>
        <w:right w:val="none" w:sz="0" w:space="0" w:color="auto"/>
      </w:divBdr>
    </w:div>
    <w:div w:id="55400557">
      <w:bodyDiv w:val="1"/>
      <w:marLeft w:val="0"/>
      <w:marRight w:val="0"/>
      <w:marTop w:val="0"/>
      <w:marBottom w:val="0"/>
      <w:divBdr>
        <w:top w:val="none" w:sz="0" w:space="0" w:color="auto"/>
        <w:left w:val="none" w:sz="0" w:space="0" w:color="auto"/>
        <w:bottom w:val="none" w:sz="0" w:space="0" w:color="auto"/>
        <w:right w:val="none" w:sz="0" w:space="0" w:color="auto"/>
      </w:divBdr>
      <w:divsChild>
        <w:div w:id="1110053235">
          <w:marLeft w:val="0"/>
          <w:marRight w:val="0"/>
          <w:marTop w:val="0"/>
          <w:marBottom w:val="0"/>
          <w:divBdr>
            <w:top w:val="none" w:sz="0" w:space="0" w:color="auto"/>
            <w:left w:val="none" w:sz="0" w:space="0" w:color="auto"/>
            <w:bottom w:val="none" w:sz="0" w:space="0" w:color="auto"/>
            <w:right w:val="none" w:sz="0" w:space="0" w:color="auto"/>
          </w:divBdr>
          <w:divsChild>
            <w:div w:id="158080307">
              <w:marLeft w:val="0"/>
              <w:marRight w:val="0"/>
              <w:marTop w:val="0"/>
              <w:marBottom w:val="0"/>
              <w:divBdr>
                <w:top w:val="none" w:sz="0" w:space="0" w:color="auto"/>
                <w:left w:val="none" w:sz="0" w:space="0" w:color="auto"/>
                <w:bottom w:val="none" w:sz="0" w:space="0" w:color="auto"/>
                <w:right w:val="none" w:sz="0" w:space="0" w:color="auto"/>
              </w:divBdr>
              <w:divsChild>
                <w:div w:id="937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2987">
      <w:bodyDiv w:val="1"/>
      <w:marLeft w:val="0"/>
      <w:marRight w:val="0"/>
      <w:marTop w:val="0"/>
      <w:marBottom w:val="0"/>
      <w:divBdr>
        <w:top w:val="none" w:sz="0" w:space="0" w:color="auto"/>
        <w:left w:val="none" w:sz="0" w:space="0" w:color="auto"/>
        <w:bottom w:val="none" w:sz="0" w:space="0" w:color="auto"/>
        <w:right w:val="none" w:sz="0" w:space="0" w:color="auto"/>
      </w:divBdr>
    </w:div>
    <w:div w:id="61684976">
      <w:bodyDiv w:val="1"/>
      <w:marLeft w:val="0"/>
      <w:marRight w:val="0"/>
      <w:marTop w:val="0"/>
      <w:marBottom w:val="0"/>
      <w:divBdr>
        <w:top w:val="none" w:sz="0" w:space="0" w:color="auto"/>
        <w:left w:val="none" w:sz="0" w:space="0" w:color="auto"/>
        <w:bottom w:val="none" w:sz="0" w:space="0" w:color="auto"/>
        <w:right w:val="none" w:sz="0" w:space="0" w:color="auto"/>
      </w:divBdr>
      <w:divsChild>
        <w:div w:id="1656488883">
          <w:marLeft w:val="0"/>
          <w:marRight w:val="0"/>
          <w:marTop w:val="0"/>
          <w:marBottom w:val="0"/>
          <w:divBdr>
            <w:top w:val="none" w:sz="0" w:space="0" w:color="auto"/>
            <w:left w:val="none" w:sz="0" w:space="0" w:color="auto"/>
            <w:bottom w:val="none" w:sz="0" w:space="0" w:color="auto"/>
            <w:right w:val="none" w:sz="0" w:space="0" w:color="auto"/>
          </w:divBdr>
        </w:div>
        <w:div w:id="2144303810">
          <w:marLeft w:val="0"/>
          <w:marRight w:val="0"/>
          <w:marTop w:val="0"/>
          <w:marBottom w:val="0"/>
          <w:divBdr>
            <w:top w:val="none" w:sz="0" w:space="0" w:color="auto"/>
            <w:left w:val="none" w:sz="0" w:space="0" w:color="auto"/>
            <w:bottom w:val="none" w:sz="0" w:space="0" w:color="auto"/>
            <w:right w:val="none" w:sz="0" w:space="0" w:color="auto"/>
          </w:divBdr>
        </w:div>
      </w:divsChild>
    </w:div>
    <w:div w:id="91247174">
      <w:bodyDiv w:val="1"/>
      <w:marLeft w:val="0"/>
      <w:marRight w:val="0"/>
      <w:marTop w:val="0"/>
      <w:marBottom w:val="0"/>
      <w:divBdr>
        <w:top w:val="none" w:sz="0" w:space="0" w:color="auto"/>
        <w:left w:val="none" w:sz="0" w:space="0" w:color="auto"/>
        <w:bottom w:val="none" w:sz="0" w:space="0" w:color="auto"/>
        <w:right w:val="none" w:sz="0" w:space="0" w:color="auto"/>
      </w:divBdr>
    </w:div>
    <w:div w:id="93210775">
      <w:bodyDiv w:val="1"/>
      <w:marLeft w:val="0"/>
      <w:marRight w:val="0"/>
      <w:marTop w:val="0"/>
      <w:marBottom w:val="0"/>
      <w:divBdr>
        <w:top w:val="none" w:sz="0" w:space="0" w:color="auto"/>
        <w:left w:val="none" w:sz="0" w:space="0" w:color="auto"/>
        <w:bottom w:val="none" w:sz="0" w:space="0" w:color="auto"/>
        <w:right w:val="none" w:sz="0" w:space="0" w:color="auto"/>
      </w:divBdr>
    </w:div>
    <w:div w:id="96995835">
      <w:bodyDiv w:val="1"/>
      <w:marLeft w:val="0"/>
      <w:marRight w:val="0"/>
      <w:marTop w:val="0"/>
      <w:marBottom w:val="0"/>
      <w:divBdr>
        <w:top w:val="none" w:sz="0" w:space="0" w:color="auto"/>
        <w:left w:val="none" w:sz="0" w:space="0" w:color="auto"/>
        <w:bottom w:val="none" w:sz="0" w:space="0" w:color="auto"/>
        <w:right w:val="none" w:sz="0" w:space="0" w:color="auto"/>
      </w:divBdr>
    </w:div>
    <w:div w:id="97912164">
      <w:bodyDiv w:val="1"/>
      <w:marLeft w:val="0"/>
      <w:marRight w:val="0"/>
      <w:marTop w:val="0"/>
      <w:marBottom w:val="0"/>
      <w:divBdr>
        <w:top w:val="none" w:sz="0" w:space="0" w:color="auto"/>
        <w:left w:val="none" w:sz="0" w:space="0" w:color="auto"/>
        <w:bottom w:val="none" w:sz="0" w:space="0" w:color="auto"/>
        <w:right w:val="none" w:sz="0" w:space="0" w:color="auto"/>
      </w:divBdr>
    </w:div>
    <w:div w:id="116219526">
      <w:bodyDiv w:val="1"/>
      <w:marLeft w:val="0"/>
      <w:marRight w:val="0"/>
      <w:marTop w:val="0"/>
      <w:marBottom w:val="0"/>
      <w:divBdr>
        <w:top w:val="none" w:sz="0" w:space="0" w:color="auto"/>
        <w:left w:val="none" w:sz="0" w:space="0" w:color="auto"/>
        <w:bottom w:val="none" w:sz="0" w:space="0" w:color="auto"/>
        <w:right w:val="none" w:sz="0" w:space="0" w:color="auto"/>
      </w:divBdr>
    </w:div>
    <w:div w:id="121268130">
      <w:bodyDiv w:val="1"/>
      <w:marLeft w:val="0"/>
      <w:marRight w:val="0"/>
      <w:marTop w:val="0"/>
      <w:marBottom w:val="0"/>
      <w:divBdr>
        <w:top w:val="none" w:sz="0" w:space="0" w:color="auto"/>
        <w:left w:val="none" w:sz="0" w:space="0" w:color="auto"/>
        <w:bottom w:val="none" w:sz="0" w:space="0" w:color="auto"/>
        <w:right w:val="none" w:sz="0" w:space="0" w:color="auto"/>
      </w:divBdr>
    </w:div>
    <w:div w:id="129132741">
      <w:bodyDiv w:val="1"/>
      <w:marLeft w:val="0"/>
      <w:marRight w:val="0"/>
      <w:marTop w:val="0"/>
      <w:marBottom w:val="0"/>
      <w:divBdr>
        <w:top w:val="none" w:sz="0" w:space="0" w:color="auto"/>
        <w:left w:val="none" w:sz="0" w:space="0" w:color="auto"/>
        <w:bottom w:val="none" w:sz="0" w:space="0" w:color="auto"/>
        <w:right w:val="none" w:sz="0" w:space="0" w:color="auto"/>
      </w:divBdr>
    </w:div>
    <w:div w:id="134222994">
      <w:bodyDiv w:val="1"/>
      <w:marLeft w:val="0"/>
      <w:marRight w:val="0"/>
      <w:marTop w:val="0"/>
      <w:marBottom w:val="0"/>
      <w:divBdr>
        <w:top w:val="none" w:sz="0" w:space="0" w:color="auto"/>
        <w:left w:val="none" w:sz="0" w:space="0" w:color="auto"/>
        <w:bottom w:val="none" w:sz="0" w:space="0" w:color="auto"/>
        <w:right w:val="none" w:sz="0" w:space="0" w:color="auto"/>
      </w:divBdr>
    </w:div>
    <w:div w:id="148327994">
      <w:bodyDiv w:val="1"/>
      <w:marLeft w:val="0"/>
      <w:marRight w:val="0"/>
      <w:marTop w:val="0"/>
      <w:marBottom w:val="0"/>
      <w:divBdr>
        <w:top w:val="none" w:sz="0" w:space="0" w:color="auto"/>
        <w:left w:val="none" w:sz="0" w:space="0" w:color="auto"/>
        <w:bottom w:val="none" w:sz="0" w:space="0" w:color="auto"/>
        <w:right w:val="none" w:sz="0" w:space="0" w:color="auto"/>
      </w:divBdr>
    </w:div>
    <w:div w:id="158082243">
      <w:bodyDiv w:val="1"/>
      <w:marLeft w:val="0"/>
      <w:marRight w:val="0"/>
      <w:marTop w:val="0"/>
      <w:marBottom w:val="0"/>
      <w:divBdr>
        <w:top w:val="none" w:sz="0" w:space="0" w:color="auto"/>
        <w:left w:val="none" w:sz="0" w:space="0" w:color="auto"/>
        <w:bottom w:val="none" w:sz="0" w:space="0" w:color="auto"/>
        <w:right w:val="none" w:sz="0" w:space="0" w:color="auto"/>
      </w:divBdr>
    </w:div>
    <w:div w:id="192155606">
      <w:bodyDiv w:val="1"/>
      <w:marLeft w:val="0"/>
      <w:marRight w:val="0"/>
      <w:marTop w:val="0"/>
      <w:marBottom w:val="0"/>
      <w:divBdr>
        <w:top w:val="none" w:sz="0" w:space="0" w:color="auto"/>
        <w:left w:val="none" w:sz="0" w:space="0" w:color="auto"/>
        <w:bottom w:val="none" w:sz="0" w:space="0" w:color="auto"/>
        <w:right w:val="none" w:sz="0" w:space="0" w:color="auto"/>
      </w:divBdr>
      <w:divsChild>
        <w:div w:id="2059157104">
          <w:marLeft w:val="0"/>
          <w:marRight w:val="0"/>
          <w:marTop w:val="0"/>
          <w:marBottom w:val="0"/>
          <w:divBdr>
            <w:top w:val="none" w:sz="0" w:space="0" w:color="auto"/>
            <w:left w:val="none" w:sz="0" w:space="0" w:color="auto"/>
            <w:bottom w:val="none" w:sz="0" w:space="0" w:color="auto"/>
            <w:right w:val="none" w:sz="0" w:space="0" w:color="auto"/>
          </w:divBdr>
        </w:div>
        <w:div w:id="1492209416">
          <w:marLeft w:val="0"/>
          <w:marRight w:val="0"/>
          <w:marTop w:val="0"/>
          <w:marBottom w:val="0"/>
          <w:divBdr>
            <w:top w:val="none" w:sz="0" w:space="0" w:color="auto"/>
            <w:left w:val="none" w:sz="0" w:space="0" w:color="auto"/>
            <w:bottom w:val="none" w:sz="0" w:space="0" w:color="auto"/>
            <w:right w:val="none" w:sz="0" w:space="0" w:color="auto"/>
          </w:divBdr>
        </w:div>
      </w:divsChild>
    </w:div>
    <w:div w:id="195389052">
      <w:bodyDiv w:val="1"/>
      <w:marLeft w:val="0"/>
      <w:marRight w:val="0"/>
      <w:marTop w:val="0"/>
      <w:marBottom w:val="0"/>
      <w:divBdr>
        <w:top w:val="none" w:sz="0" w:space="0" w:color="auto"/>
        <w:left w:val="none" w:sz="0" w:space="0" w:color="auto"/>
        <w:bottom w:val="none" w:sz="0" w:space="0" w:color="auto"/>
        <w:right w:val="none" w:sz="0" w:space="0" w:color="auto"/>
      </w:divBdr>
    </w:div>
    <w:div w:id="212426522">
      <w:bodyDiv w:val="1"/>
      <w:marLeft w:val="0"/>
      <w:marRight w:val="0"/>
      <w:marTop w:val="0"/>
      <w:marBottom w:val="0"/>
      <w:divBdr>
        <w:top w:val="none" w:sz="0" w:space="0" w:color="auto"/>
        <w:left w:val="none" w:sz="0" w:space="0" w:color="auto"/>
        <w:bottom w:val="none" w:sz="0" w:space="0" w:color="auto"/>
        <w:right w:val="none" w:sz="0" w:space="0" w:color="auto"/>
      </w:divBdr>
    </w:div>
    <w:div w:id="225378564">
      <w:bodyDiv w:val="1"/>
      <w:marLeft w:val="0"/>
      <w:marRight w:val="0"/>
      <w:marTop w:val="0"/>
      <w:marBottom w:val="0"/>
      <w:divBdr>
        <w:top w:val="none" w:sz="0" w:space="0" w:color="auto"/>
        <w:left w:val="none" w:sz="0" w:space="0" w:color="auto"/>
        <w:bottom w:val="none" w:sz="0" w:space="0" w:color="auto"/>
        <w:right w:val="none" w:sz="0" w:space="0" w:color="auto"/>
      </w:divBdr>
    </w:div>
    <w:div w:id="229847693">
      <w:bodyDiv w:val="1"/>
      <w:marLeft w:val="0"/>
      <w:marRight w:val="0"/>
      <w:marTop w:val="0"/>
      <w:marBottom w:val="0"/>
      <w:divBdr>
        <w:top w:val="none" w:sz="0" w:space="0" w:color="auto"/>
        <w:left w:val="none" w:sz="0" w:space="0" w:color="auto"/>
        <w:bottom w:val="none" w:sz="0" w:space="0" w:color="auto"/>
        <w:right w:val="none" w:sz="0" w:space="0" w:color="auto"/>
      </w:divBdr>
      <w:divsChild>
        <w:div w:id="2039578086">
          <w:marLeft w:val="0"/>
          <w:marRight w:val="0"/>
          <w:marTop w:val="0"/>
          <w:marBottom w:val="0"/>
          <w:divBdr>
            <w:top w:val="none" w:sz="0" w:space="0" w:color="auto"/>
            <w:left w:val="none" w:sz="0" w:space="0" w:color="auto"/>
            <w:bottom w:val="none" w:sz="0" w:space="0" w:color="auto"/>
            <w:right w:val="none" w:sz="0" w:space="0" w:color="auto"/>
          </w:divBdr>
        </w:div>
        <w:div w:id="2120441509">
          <w:marLeft w:val="0"/>
          <w:marRight w:val="0"/>
          <w:marTop w:val="0"/>
          <w:marBottom w:val="0"/>
          <w:divBdr>
            <w:top w:val="none" w:sz="0" w:space="0" w:color="auto"/>
            <w:left w:val="none" w:sz="0" w:space="0" w:color="auto"/>
            <w:bottom w:val="none" w:sz="0" w:space="0" w:color="auto"/>
            <w:right w:val="none" w:sz="0" w:space="0" w:color="auto"/>
          </w:divBdr>
          <w:divsChild>
            <w:div w:id="2132701866">
              <w:marLeft w:val="0"/>
              <w:marRight w:val="165"/>
              <w:marTop w:val="150"/>
              <w:marBottom w:val="0"/>
              <w:divBdr>
                <w:top w:val="none" w:sz="0" w:space="0" w:color="auto"/>
                <w:left w:val="none" w:sz="0" w:space="0" w:color="auto"/>
                <w:bottom w:val="none" w:sz="0" w:space="0" w:color="auto"/>
                <w:right w:val="none" w:sz="0" w:space="0" w:color="auto"/>
              </w:divBdr>
              <w:divsChild>
                <w:div w:id="333186468">
                  <w:marLeft w:val="0"/>
                  <w:marRight w:val="0"/>
                  <w:marTop w:val="0"/>
                  <w:marBottom w:val="0"/>
                  <w:divBdr>
                    <w:top w:val="none" w:sz="0" w:space="0" w:color="auto"/>
                    <w:left w:val="none" w:sz="0" w:space="0" w:color="auto"/>
                    <w:bottom w:val="none" w:sz="0" w:space="0" w:color="auto"/>
                    <w:right w:val="none" w:sz="0" w:space="0" w:color="auto"/>
                  </w:divBdr>
                  <w:divsChild>
                    <w:div w:id="91816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993135">
      <w:bodyDiv w:val="1"/>
      <w:marLeft w:val="0"/>
      <w:marRight w:val="0"/>
      <w:marTop w:val="0"/>
      <w:marBottom w:val="0"/>
      <w:divBdr>
        <w:top w:val="none" w:sz="0" w:space="0" w:color="auto"/>
        <w:left w:val="none" w:sz="0" w:space="0" w:color="auto"/>
        <w:bottom w:val="none" w:sz="0" w:space="0" w:color="auto"/>
        <w:right w:val="none" w:sz="0" w:space="0" w:color="auto"/>
      </w:divBdr>
    </w:div>
    <w:div w:id="261185019">
      <w:bodyDiv w:val="1"/>
      <w:marLeft w:val="0"/>
      <w:marRight w:val="0"/>
      <w:marTop w:val="0"/>
      <w:marBottom w:val="0"/>
      <w:divBdr>
        <w:top w:val="none" w:sz="0" w:space="0" w:color="auto"/>
        <w:left w:val="none" w:sz="0" w:space="0" w:color="auto"/>
        <w:bottom w:val="none" w:sz="0" w:space="0" w:color="auto"/>
        <w:right w:val="none" w:sz="0" w:space="0" w:color="auto"/>
      </w:divBdr>
    </w:div>
    <w:div w:id="261650348">
      <w:bodyDiv w:val="1"/>
      <w:marLeft w:val="0"/>
      <w:marRight w:val="0"/>
      <w:marTop w:val="0"/>
      <w:marBottom w:val="0"/>
      <w:divBdr>
        <w:top w:val="none" w:sz="0" w:space="0" w:color="auto"/>
        <w:left w:val="none" w:sz="0" w:space="0" w:color="auto"/>
        <w:bottom w:val="none" w:sz="0" w:space="0" w:color="auto"/>
        <w:right w:val="none" w:sz="0" w:space="0" w:color="auto"/>
      </w:divBdr>
    </w:div>
    <w:div w:id="263417056">
      <w:bodyDiv w:val="1"/>
      <w:marLeft w:val="0"/>
      <w:marRight w:val="0"/>
      <w:marTop w:val="0"/>
      <w:marBottom w:val="0"/>
      <w:divBdr>
        <w:top w:val="none" w:sz="0" w:space="0" w:color="auto"/>
        <w:left w:val="none" w:sz="0" w:space="0" w:color="auto"/>
        <w:bottom w:val="none" w:sz="0" w:space="0" w:color="auto"/>
        <w:right w:val="none" w:sz="0" w:space="0" w:color="auto"/>
      </w:divBdr>
    </w:div>
    <w:div w:id="263926266">
      <w:bodyDiv w:val="1"/>
      <w:marLeft w:val="0"/>
      <w:marRight w:val="0"/>
      <w:marTop w:val="0"/>
      <w:marBottom w:val="0"/>
      <w:divBdr>
        <w:top w:val="none" w:sz="0" w:space="0" w:color="auto"/>
        <w:left w:val="none" w:sz="0" w:space="0" w:color="auto"/>
        <w:bottom w:val="none" w:sz="0" w:space="0" w:color="auto"/>
        <w:right w:val="none" w:sz="0" w:space="0" w:color="auto"/>
      </w:divBdr>
    </w:div>
    <w:div w:id="304358612">
      <w:bodyDiv w:val="1"/>
      <w:marLeft w:val="0"/>
      <w:marRight w:val="0"/>
      <w:marTop w:val="0"/>
      <w:marBottom w:val="0"/>
      <w:divBdr>
        <w:top w:val="none" w:sz="0" w:space="0" w:color="auto"/>
        <w:left w:val="none" w:sz="0" w:space="0" w:color="auto"/>
        <w:bottom w:val="none" w:sz="0" w:space="0" w:color="auto"/>
        <w:right w:val="none" w:sz="0" w:space="0" w:color="auto"/>
      </w:divBdr>
    </w:div>
    <w:div w:id="309016162">
      <w:bodyDiv w:val="1"/>
      <w:marLeft w:val="0"/>
      <w:marRight w:val="0"/>
      <w:marTop w:val="0"/>
      <w:marBottom w:val="0"/>
      <w:divBdr>
        <w:top w:val="none" w:sz="0" w:space="0" w:color="auto"/>
        <w:left w:val="none" w:sz="0" w:space="0" w:color="auto"/>
        <w:bottom w:val="none" w:sz="0" w:space="0" w:color="auto"/>
        <w:right w:val="none" w:sz="0" w:space="0" w:color="auto"/>
      </w:divBdr>
    </w:div>
    <w:div w:id="334116213">
      <w:bodyDiv w:val="1"/>
      <w:marLeft w:val="0"/>
      <w:marRight w:val="0"/>
      <w:marTop w:val="0"/>
      <w:marBottom w:val="0"/>
      <w:divBdr>
        <w:top w:val="none" w:sz="0" w:space="0" w:color="auto"/>
        <w:left w:val="none" w:sz="0" w:space="0" w:color="auto"/>
        <w:bottom w:val="none" w:sz="0" w:space="0" w:color="auto"/>
        <w:right w:val="none" w:sz="0" w:space="0" w:color="auto"/>
      </w:divBdr>
    </w:div>
    <w:div w:id="336546346">
      <w:bodyDiv w:val="1"/>
      <w:marLeft w:val="0"/>
      <w:marRight w:val="0"/>
      <w:marTop w:val="0"/>
      <w:marBottom w:val="0"/>
      <w:divBdr>
        <w:top w:val="none" w:sz="0" w:space="0" w:color="auto"/>
        <w:left w:val="none" w:sz="0" w:space="0" w:color="auto"/>
        <w:bottom w:val="none" w:sz="0" w:space="0" w:color="auto"/>
        <w:right w:val="none" w:sz="0" w:space="0" w:color="auto"/>
      </w:divBdr>
    </w:div>
    <w:div w:id="348289448">
      <w:bodyDiv w:val="1"/>
      <w:marLeft w:val="0"/>
      <w:marRight w:val="0"/>
      <w:marTop w:val="0"/>
      <w:marBottom w:val="0"/>
      <w:divBdr>
        <w:top w:val="none" w:sz="0" w:space="0" w:color="auto"/>
        <w:left w:val="none" w:sz="0" w:space="0" w:color="auto"/>
        <w:bottom w:val="none" w:sz="0" w:space="0" w:color="auto"/>
        <w:right w:val="none" w:sz="0" w:space="0" w:color="auto"/>
      </w:divBdr>
    </w:div>
    <w:div w:id="395666229">
      <w:bodyDiv w:val="1"/>
      <w:marLeft w:val="0"/>
      <w:marRight w:val="0"/>
      <w:marTop w:val="0"/>
      <w:marBottom w:val="0"/>
      <w:divBdr>
        <w:top w:val="none" w:sz="0" w:space="0" w:color="auto"/>
        <w:left w:val="none" w:sz="0" w:space="0" w:color="auto"/>
        <w:bottom w:val="none" w:sz="0" w:space="0" w:color="auto"/>
        <w:right w:val="none" w:sz="0" w:space="0" w:color="auto"/>
      </w:divBdr>
    </w:div>
    <w:div w:id="410739965">
      <w:bodyDiv w:val="1"/>
      <w:marLeft w:val="0"/>
      <w:marRight w:val="0"/>
      <w:marTop w:val="0"/>
      <w:marBottom w:val="0"/>
      <w:divBdr>
        <w:top w:val="none" w:sz="0" w:space="0" w:color="auto"/>
        <w:left w:val="none" w:sz="0" w:space="0" w:color="auto"/>
        <w:bottom w:val="none" w:sz="0" w:space="0" w:color="auto"/>
        <w:right w:val="none" w:sz="0" w:space="0" w:color="auto"/>
      </w:divBdr>
    </w:div>
    <w:div w:id="417947234">
      <w:bodyDiv w:val="1"/>
      <w:marLeft w:val="0"/>
      <w:marRight w:val="0"/>
      <w:marTop w:val="0"/>
      <w:marBottom w:val="0"/>
      <w:divBdr>
        <w:top w:val="none" w:sz="0" w:space="0" w:color="auto"/>
        <w:left w:val="none" w:sz="0" w:space="0" w:color="auto"/>
        <w:bottom w:val="none" w:sz="0" w:space="0" w:color="auto"/>
        <w:right w:val="none" w:sz="0" w:space="0" w:color="auto"/>
      </w:divBdr>
    </w:div>
    <w:div w:id="448207708">
      <w:bodyDiv w:val="1"/>
      <w:marLeft w:val="0"/>
      <w:marRight w:val="0"/>
      <w:marTop w:val="0"/>
      <w:marBottom w:val="0"/>
      <w:divBdr>
        <w:top w:val="none" w:sz="0" w:space="0" w:color="auto"/>
        <w:left w:val="none" w:sz="0" w:space="0" w:color="auto"/>
        <w:bottom w:val="none" w:sz="0" w:space="0" w:color="auto"/>
        <w:right w:val="none" w:sz="0" w:space="0" w:color="auto"/>
      </w:divBdr>
    </w:div>
    <w:div w:id="451821946">
      <w:bodyDiv w:val="1"/>
      <w:marLeft w:val="0"/>
      <w:marRight w:val="0"/>
      <w:marTop w:val="0"/>
      <w:marBottom w:val="0"/>
      <w:divBdr>
        <w:top w:val="none" w:sz="0" w:space="0" w:color="auto"/>
        <w:left w:val="none" w:sz="0" w:space="0" w:color="auto"/>
        <w:bottom w:val="none" w:sz="0" w:space="0" w:color="auto"/>
        <w:right w:val="none" w:sz="0" w:space="0" w:color="auto"/>
      </w:divBdr>
    </w:div>
    <w:div w:id="455291798">
      <w:bodyDiv w:val="1"/>
      <w:marLeft w:val="0"/>
      <w:marRight w:val="0"/>
      <w:marTop w:val="0"/>
      <w:marBottom w:val="0"/>
      <w:divBdr>
        <w:top w:val="none" w:sz="0" w:space="0" w:color="auto"/>
        <w:left w:val="none" w:sz="0" w:space="0" w:color="auto"/>
        <w:bottom w:val="none" w:sz="0" w:space="0" w:color="auto"/>
        <w:right w:val="none" w:sz="0" w:space="0" w:color="auto"/>
      </w:divBdr>
    </w:div>
    <w:div w:id="474221119">
      <w:bodyDiv w:val="1"/>
      <w:marLeft w:val="0"/>
      <w:marRight w:val="0"/>
      <w:marTop w:val="0"/>
      <w:marBottom w:val="0"/>
      <w:divBdr>
        <w:top w:val="none" w:sz="0" w:space="0" w:color="auto"/>
        <w:left w:val="none" w:sz="0" w:space="0" w:color="auto"/>
        <w:bottom w:val="none" w:sz="0" w:space="0" w:color="auto"/>
        <w:right w:val="none" w:sz="0" w:space="0" w:color="auto"/>
      </w:divBdr>
    </w:div>
    <w:div w:id="490488686">
      <w:bodyDiv w:val="1"/>
      <w:marLeft w:val="0"/>
      <w:marRight w:val="0"/>
      <w:marTop w:val="0"/>
      <w:marBottom w:val="0"/>
      <w:divBdr>
        <w:top w:val="none" w:sz="0" w:space="0" w:color="auto"/>
        <w:left w:val="none" w:sz="0" w:space="0" w:color="auto"/>
        <w:bottom w:val="none" w:sz="0" w:space="0" w:color="auto"/>
        <w:right w:val="none" w:sz="0" w:space="0" w:color="auto"/>
      </w:divBdr>
    </w:div>
    <w:div w:id="494493031">
      <w:bodyDiv w:val="1"/>
      <w:marLeft w:val="0"/>
      <w:marRight w:val="0"/>
      <w:marTop w:val="0"/>
      <w:marBottom w:val="0"/>
      <w:divBdr>
        <w:top w:val="none" w:sz="0" w:space="0" w:color="auto"/>
        <w:left w:val="none" w:sz="0" w:space="0" w:color="auto"/>
        <w:bottom w:val="none" w:sz="0" w:space="0" w:color="auto"/>
        <w:right w:val="none" w:sz="0" w:space="0" w:color="auto"/>
      </w:divBdr>
    </w:div>
    <w:div w:id="496113486">
      <w:bodyDiv w:val="1"/>
      <w:marLeft w:val="0"/>
      <w:marRight w:val="0"/>
      <w:marTop w:val="0"/>
      <w:marBottom w:val="0"/>
      <w:divBdr>
        <w:top w:val="none" w:sz="0" w:space="0" w:color="auto"/>
        <w:left w:val="none" w:sz="0" w:space="0" w:color="auto"/>
        <w:bottom w:val="none" w:sz="0" w:space="0" w:color="auto"/>
        <w:right w:val="none" w:sz="0" w:space="0" w:color="auto"/>
      </w:divBdr>
      <w:divsChild>
        <w:div w:id="1534927078">
          <w:marLeft w:val="0"/>
          <w:marRight w:val="0"/>
          <w:marTop w:val="0"/>
          <w:marBottom w:val="0"/>
          <w:divBdr>
            <w:top w:val="none" w:sz="0" w:space="0" w:color="auto"/>
            <w:left w:val="none" w:sz="0" w:space="0" w:color="auto"/>
            <w:bottom w:val="none" w:sz="0" w:space="0" w:color="auto"/>
            <w:right w:val="none" w:sz="0" w:space="0" w:color="auto"/>
          </w:divBdr>
          <w:divsChild>
            <w:div w:id="413169771">
              <w:marLeft w:val="0"/>
              <w:marRight w:val="0"/>
              <w:marTop w:val="0"/>
              <w:marBottom w:val="450"/>
              <w:divBdr>
                <w:top w:val="none" w:sz="0" w:space="0" w:color="auto"/>
                <w:left w:val="none" w:sz="0" w:space="0" w:color="auto"/>
                <w:bottom w:val="none" w:sz="0" w:space="0" w:color="auto"/>
                <w:right w:val="none" w:sz="0" w:space="0" w:color="auto"/>
              </w:divBdr>
              <w:divsChild>
                <w:div w:id="2008553254">
                  <w:marLeft w:val="0"/>
                  <w:marRight w:val="0"/>
                  <w:marTop w:val="0"/>
                  <w:marBottom w:val="0"/>
                  <w:divBdr>
                    <w:top w:val="none" w:sz="0" w:space="0" w:color="auto"/>
                    <w:left w:val="none" w:sz="0" w:space="0" w:color="auto"/>
                    <w:bottom w:val="none" w:sz="0" w:space="0" w:color="auto"/>
                    <w:right w:val="none" w:sz="0" w:space="0" w:color="auto"/>
                  </w:divBdr>
                  <w:divsChild>
                    <w:div w:id="1152254706">
                      <w:marLeft w:val="0"/>
                      <w:marRight w:val="0"/>
                      <w:marTop w:val="0"/>
                      <w:marBottom w:val="0"/>
                      <w:divBdr>
                        <w:top w:val="none" w:sz="0" w:space="0" w:color="auto"/>
                        <w:left w:val="none" w:sz="0" w:space="0" w:color="auto"/>
                        <w:bottom w:val="none" w:sz="0" w:space="0" w:color="auto"/>
                        <w:right w:val="none" w:sz="0" w:space="0" w:color="auto"/>
                      </w:divBdr>
                      <w:divsChild>
                        <w:div w:id="618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4372">
      <w:bodyDiv w:val="1"/>
      <w:marLeft w:val="0"/>
      <w:marRight w:val="0"/>
      <w:marTop w:val="0"/>
      <w:marBottom w:val="0"/>
      <w:divBdr>
        <w:top w:val="none" w:sz="0" w:space="0" w:color="auto"/>
        <w:left w:val="none" w:sz="0" w:space="0" w:color="auto"/>
        <w:bottom w:val="none" w:sz="0" w:space="0" w:color="auto"/>
        <w:right w:val="none" w:sz="0" w:space="0" w:color="auto"/>
      </w:divBdr>
    </w:div>
    <w:div w:id="521164292">
      <w:bodyDiv w:val="1"/>
      <w:marLeft w:val="0"/>
      <w:marRight w:val="0"/>
      <w:marTop w:val="0"/>
      <w:marBottom w:val="0"/>
      <w:divBdr>
        <w:top w:val="none" w:sz="0" w:space="0" w:color="auto"/>
        <w:left w:val="none" w:sz="0" w:space="0" w:color="auto"/>
        <w:bottom w:val="none" w:sz="0" w:space="0" w:color="auto"/>
        <w:right w:val="none" w:sz="0" w:space="0" w:color="auto"/>
      </w:divBdr>
    </w:div>
    <w:div w:id="529682394">
      <w:bodyDiv w:val="1"/>
      <w:marLeft w:val="0"/>
      <w:marRight w:val="0"/>
      <w:marTop w:val="0"/>
      <w:marBottom w:val="0"/>
      <w:divBdr>
        <w:top w:val="none" w:sz="0" w:space="0" w:color="auto"/>
        <w:left w:val="none" w:sz="0" w:space="0" w:color="auto"/>
        <w:bottom w:val="none" w:sz="0" w:space="0" w:color="auto"/>
        <w:right w:val="none" w:sz="0" w:space="0" w:color="auto"/>
      </w:divBdr>
    </w:div>
    <w:div w:id="555357587">
      <w:bodyDiv w:val="1"/>
      <w:marLeft w:val="0"/>
      <w:marRight w:val="0"/>
      <w:marTop w:val="0"/>
      <w:marBottom w:val="0"/>
      <w:divBdr>
        <w:top w:val="none" w:sz="0" w:space="0" w:color="auto"/>
        <w:left w:val="none" w:sz="0" w:space="0" w:color="auto"/>
        <w:bottom w:val="none" w:sz="0" w:space="0" w:color="auto"/>
        <w:right w:val="none" w:sz="0" w:space="0" w:color="auto"/>
      </w:divBdr>
    </w:div>
    <w:div w:id="571087633">
      <w:bodyDiv w:val="1"/>
      <w:marLeft w:val="0"/>
      <w:marRight w:val="0"/>
      <w:marTop w:val="0"/>
      <w:marBottom w:val="0"/>
      <w:divBdr>
        <w:top w:val="none" w:sz="0" w:space="0" w:color="auto"/>
        <w:left w:val="none" w:sz="0" w:space="0" w:color="auto"/>
        <w:bottom w:val="none" w:sz="0" w:space="0" w:color="auto"/>
        <w:right w:val="none" w:sz="0" w:space="0" w:color="auto"/>
      </w:divBdr>
    </w:div>
    <w:div w:id="571350068">
      <w:bodyDiv w:val="1"/>
      <w:marLeft w:val="0"/>
      <w:marRight w:val="0"/>
      <w:marTop w:val="0"/>
      <w:marBottom w:val="0"/>
      <w:divBdr>
        <w:top w:val="none" w:sz="0" w:space="0" w:color="auto"/>
        <w:left w:val="none" w:sz="0" w:space="0" w:color="auto"/>
        <w:bottom w:val="none" w:sz="0" w:space="0" w:color="auto"/>
        <w:right w:val="none" w:sz="0" w:space="0" w:color="auto"/>
      </w:divBdr>
    </w:div>
    <w:div w:id="572087835">
      <w:bodyDiv w:val="1"/>
      <w:marLeft w:val="0"/>
      <w:marRight w:val="0"/>
      <w:marTop w:val="0"/>
      <w:marBottom w:val="0"/>
      <w:divBdr>
        <w:top w:val="none" w:sz="0" w:space="0" w:color="auto"/>
        <w:left w:val="none" w:sz="0" w:space="0" w:color="auto"/>
        <w:bottom w:val="none" w:sz="0" w:space="0" w:color="auto"/>
        <w:right w:val="none" w:sz="0" w:space="0" w:color="auto"/>
      </w:divBdr>
    </w:div>
    <w:div w:id="574239842">
      <w:bodyDiv w:val="1"/>
      <w:marLeft w:val="0"/>
      <w:marRight w:val="0"/>
      <w:marTop w:val="0"/>
      <w:marBottom w:val="0"/>
      <w:divBdr>
        <w:top w:val="none" w:sz="0" w:space="0" w:color="auto"/>
        <w:left w:val="none" w:sz="0" w:space="0" w:color="auto"/>
        <w:bottom w:val="none" w:sz="0" w:space="0" w:color="auto"/>
        <w:right w:val="none" w:sz="0" w:space="0" w:color="auto"/>
      </w:divBdr>
    </w:div>
    <w:div w:id="584994653">
      <w:bodyDiv w:val="1"/>
      <w:marLeft w:val="0"/>
      <w:marRight w:val="0"/>
      <w:marTop w:val="0"/>
      <w:marBottom w:val="0"/>
      <w:divBdr>
        <w:top w:val="none" w:sz="0" w:space="0" w:color="auto"/>
        <w:left w:val="none" w:sz="0" w:space="0" w:color="auto"/>
        <w:bottom w:val="none" w:sz="0" w:space="0" w:color="auto"/>
        <w:right w:val="none" w:sz="0" w:space="0" w:color="auto"/>
      </w:divBdr>
    </w:div>
    <w:div w:id="596251668">
      <w:bodyDiv w:val="1"/>
      <w:marLeft w:val="0"/>
      <w:marRight w:val="0"/>
      <w:marTop w:val="0"/>
      <w:marBottom w:val="0"/>
      <w:divBdr>
        <w:top w:val="none" w:sz="0" w:space="0" w:color="auto"/>
        <w:left w:val="none" w:sz="0" w:space="0" w:color="auto"/>
        <w:bottom w:val="none" w:sz="0" w:space="0" w:color="auto"/>
        <w:right w:val="none" w:sz="0" w:space="0" w:color="auto"/>
      </w:divBdr>
    </w:div>
    <w:div w:id="606079024">
      <w:bodyDiv w:val="1"/>
      <w:marLeft w:val="0"/>
      <w:marRight w:val="0"/>
      <w:marTop w:val="0"/>
      <w:marBottom w:val="0"/>
      <w:divBdr>
        <w:top w:val="none" w:sz="0" w:space="0" w:color="auto"/>
        <w:left w:val="none" w:sz="0" w:space="0" w:color="auto"/>
        <w:bottom w:val="none" w:sz="0" w:space="0" w:color="auto"/>
        <w:right w:val="none" w:sz="0" w:space="0" w:color="auto"/>
      </w:divBdr>
    </w:div>
    <w:div w:id="612906935">
      <w:bodyDiv w:val="1"/>
      <w:marLeft w:val="0"/>
      <w:marRight w:val="0"/>
      <w:marTop w:val="0"/>
      <w:marBottom w:val="0"/>
      <w:divBdr>
        <w:top w:val="none" w:sz="0" w:space="0" w:color="auto"/>
        <w:left w:val="none" w:sz="0" w:space="0" w:color="auto"/>
        <w:bottom w:val="none" w:sz="0" w:space="0" w:color="auto"/>
        <w:right w:val="none" w:sz="0" w:space="0" w:color="auto"/>
      </w:divBdr>
    </w:div>
    <w:div w:id="659579143">
      <w:bodyDiv w:val="1"/>
      <w:marLeft w:val="0"/>
      <w:marRight w:val="0"/>
      <w:marTop w:val="0"/>
      <w:marBottom w:val="0"/>
      <w:divBdr>
        <w:top w:val="none" w:sz="0" w:space="0" w:color="auto"/>
        <w:left w:val="none" w:sz="0" w:space="0" w:color="auto"/>
        <w:bottom w:val="none" w:sz="0" w:space="0" w:color="auto"/>
        <w:right w:val="none" w:sz="0" w:space="0" w:color="auto"/>
      </w:divBdr>
    </w:div>
    <w:div w:id="660275870">
      <w:bodyDiv w:val="1"/>
      <w:marLeft w:val="0"/>
      <w:marRight w:val="0"/>
      <w:marTop w:val="0"/>
      <w:marBottom w:val="0"/>
      <w:divBdr>
        <w:top w:val="none" w:sz="0" w:space="0" w:color="auto"/>
        <w:left w:val="none" w:sz="0" w:space="0" w:color="auto"/>
        <w:bottom w:val="none" w:sz="0" w:space="0" w:color="auto"/>
        <w:right w:val="none" w:sz="0" w:space="0" w:color="auto"/>
      </w:divBdr>
    </w:div>
    <w:div w:id="674066882">
      <w:bodyDiv w:val="1"/>
      <w:marLeft w:val="0"/>
      <w:marRight w:val="0"/>
      <w:marTop w:val="0"/>
      <w:marBottom w:val="0"/>
      <w:divBdr>
        <w:top w:val="none" w:sz="0" w:space="0" w:color="auto"/>
        <w:left w:val="none" w:sz="0" w:space="0" w:color="auto"/>
        <w:bottom w:val="none" w:sz="0" w:space="0" w:color="auto"/>
        <w:right w:val="none" w:sz="0" w:space="0" w:color="auto"/>
      </w:divBdr>
    </w:div>
    <w:div w:id="683168010">
      <w:bodyDiv w:val="1"/>
      <w:marLeft w:val="0"/>
      <w:marRight w:val="0"/>
      <w:marTop w:val="0"/>
      <w:marBottom w:val="0"/>
      <w:divBdr>
        <w:top w:val="none" w:sz="0" w:space="0" w:color="auto"/>
        <w:left w:val="none" w:sz="0" w:space="0" w:color="auto"/>
        <w:bottom w:val="none" w:sz="0" w:space="0" w:color="auto"/>
        <w:right w:val="none" w:sz="0" w:space="0" w:color="auto"/>
      </w:divBdr>
    </w:div>
    <w:div w:id="683676425">
      <w:bodyDiv w:val="1"/>
      <w:marLeft w:val="0"/>
      <w:marRight w:val="0"/>
      <w:marTop w:val="0"/>
      <w:marBottom w:val="0"/>
      <w:divBdr>
        <w:top w:val="none" w:sz="0" w:space="0" w:color="auto"/>
        <w:left w:val="none" w:sz="0" w:space="0" w:color="auto"/>
        <w:bottom w:val="none" w:sz="0" w:space="0" w:color="auto"/>
        <w:right w:val="none" w:sz="0" w:space="0" w:color="auto"/>
      </w:divBdr>
    </w:div>
    <w:div w:id="699747758">
      <w:bodyDiv w:val="1"/>
      <w:marLeft w:val="0"/>
      <w:marRight w:val="0"/>
      <w:marTop w:val="0"/>
      <w:marBottom w:val="0"/>
      <w:divBdr>
        <w:top w:val="none" w:sz="0" w:space="0" w:color="auto"/>
        <w:left w:val="none" w:sz="0" w:space="0" w:color="auto"/>
        <w:bottom w:val="none" w:sz="0" w:space="0" w:color="auto"/>
        <w:right w:val="none" w:sz="0" w:space="0" w:color="auto"/>
      </w:divBdr>
    </w:div>
    <w:div w:id="721557869">
      <w:bodyDiv w:val="1"/>
      <w:marLeft w:val="0"/>
      <w:marRight w:val="0"/>
      <w:marTop w:val="0"/>
      <w:marBottom w:val="0"/>
      <w:divBdr>
        <w:top w:val="none" w:sz="0" w:space="0" w:color="auto"/>
        <w:left w:val="none" w:sz="0" w:space="0" w:color="auto"/>
        <w:bottom w:val="none" w:sz="0" w:space="0" w:color="auto"/>
        <w:right w:val="none" w:sz="0" w:space="0" w:color="auto"/>
      </w:divBdr>
      <w:divsChild>
        <w:div w:id="417874091">
          <w:marLeft w:val="0"/>
          <w:marRight w:val="0"/>
          <w:marTop w:val="0"/>
          <w:marBottom w:val="0"/>
          <w:divBdr>
            <w:top w:val="none" w:sz="0" w:space="0" w:color="auto"/>
            <w:left w:val="none" w:sz="0" w:space="0" w:color="auto"/>
            <w:bottom w:val="none" w:sz="0" w:space="0" w:color="auto"/>
            <w:right w:val="none" w:sz="0" w:space="0" w:color="auto"/>
          </w:divBdr>
        </w:div>
        <w:div w:id="2122140592">
          <w:marLeft w:val="0"/>
          <w:marRight w:val="0"/>
          <w:marTop w:val="0"/>
          <w:marBottom w:val="0"/>
          <w:divBdr>
            <w:top w:val="none" w:sz="0" w:space="0" w:color="auto"/>
            <w:left w:val="none" w:sz="0" w:space="0" w:color="auto"/>
            <w:bottom w:val="none" w:sz="0" w:space="0" w:color="auto"/>
            <w:right w:val="none" w:sz="0" w:space="0" w:color="auto"/>
          </w:divBdr>
        </w:div>
        <w:div w:id="968365662">
          <w:marLeft w:val="0"/>
          <w:marRight w:val="0"/>
          <w:marTop w:val="0"/>
          <w:marBottom w:val="0"/>
          <w:divBdr>
            <w:top w:val="none" w:sz="0" w:space="0" w:color="auto"/>
            <w:left w:val="none" w:sz="0" w:space="0" w:color="auto"/>
            <w:bottom w:val="none" w:sz="0" w:space="0" w:color="auto"/>
            <w:right w:val="none" w:sz="0" w:space="0" w:color="auto"/>
          </w:divBdr>
        </w:div>
      </w:divsChild>
    </w:div>
    <w:div w:id="730422972">
      <w:bodyDiv w:val="1"/>
      <w:marLeft w:val="0"/>
      <w:marRight w:val="0"/>
      <w:marTop w:val="0"/>
      <w:marBottom w:val="0"/>
      <w:divBdr>
        <w:top w:val="none" w:sz="0" w:space="0" w:color="auto"/>
        <w:left w:val="none" w:sz="0" w:space="0" w:color="auto"/>
        <w:bottom w:val="none" w:sz="0" w:space="0" w:color="auto"/>
        <w:right w:val="none" w:sz="0" w:space="0" w:color="auto"/>
      </w:divBdr>
      <w:divsChild>
        <w:div w:id="1282372056">
          <w:marLeft w:val="0"/>
          <w:marRight w:val="0"/>
          <w:marTop w:val="0"/>
          <w:marBottom w:val="0"/>
          <w:divBdr>
            <w:top w:val="none" w:sz="0" w:space="0" w:color="auto"/>
            <w:left w:val="none" w:sz="0" w:space="0" w:color="auto"/>
            <w:bottom w:val="none" w:sz="0" w:space="0" w:color="auto"/>
            <w:right w:val="none" w:sz="0" w:space="0" w:color="auto"/>
          </w:divBdr>
        </w:div>
        <w:div w:id="412122145">
          <w:marLeft w:val="0"/>
          <w:marRight w:val="0"/>
          <w:marTop w:val="0"/>
          <w:marBottom w:val="0"/>
          <w:divBdr>
            <w:top w:val="none" w:sz="0" w:space="0" w:color="auto"/>
            <w:left w:val="none" w:sz="0" w:space="0" w:color="auto"/>
            <w:bottom w:val="none" w:sz="0" w:space="0" w:color="auto"/>
            <w:right w:val="none" w:sz="0" w:space="0" w:color="auto"/>
          </w:divBdr>
        </w:div>
        <w:div w:id="939066969">
          <w:marLeft w:val="0"/>
          <w:marRight w:val="0"/>
          <w:marTop w:val="0"/>
          <w:marBottom w:val="0"/>
          <w:divBdr>
            <w:top w:val="none" w:sz="0" w:space="0" w:color="auto"/>
            <w:left w:val="none" w:sz="0" w:space="0" w:color="auto"/>
            <w:bottom w:val="none" w:sz="0" w:space="0" w:color="auto"/>
            <w:right w:val="none" w:sz="0" w:space="0" w:color="auto"/>
          </w:divBdr>
        </w:div>
        <w:div w:id="300624588">
          <w:marLeft w:val="0"/>
          <w:marRight w:val="0"/>
          <w:marTop w:val="0"/>
          <w:marBottom w:val="0"/>
          <w:divBdr>
            <w:top w:val="none" w:sz="0" w:space="0" w:color="auto"/>
            <w:left w:val="none" w:sz="0" w:space="0" w:color="auto"/>
            <w:bottom w:val="none" w:sz="0" w:space="0" w:color="auto"/>
            <w:right w:val="none" w:sz="0" w:space="0" w:color="auto"/>
          </w:divBdr>
        </w:div>
        <w:div w:id="2052924922">
          <w:marLeft w:val="0"/>
          <w:marRight w:val="0"/>
          <w:marTop w:val="0"/>
          <w:marBottom w:val="0"/>
          <w:divBdr>
            <w:top w:val="none" w:sz="0" w:space="0" w:color="auto"/>
            <w:left w:val="none" w:sz="0" w:space="0" w:color="auto"/>
            <w:bottom w:val="none" w:sz="0" w:space="0" w:color="auto"/>
            <w:right w:val="none" w:sz="0" w:space="0" w:color="auto"/>
          </w:divBdr>
        </w:div>
        <w:div w:id="75565671">
          <w:marLeft w:val="0"/>
          <w:marRight w:val="0"/>
          <w:marTop w:val="0"/>
          <w:marBottom w:val="0"/>
          <w:divBdr>
            <w:top w:val="none" w:sz="0" w:space="0" w:color="auto"/>
            <w:left w:val="none" w:sz="0" w:space="0" w:color="auto"/>
            <w:bottom w:val="none" w:sz="0" w:space="0" w:color="auto"/>
            <w:right w:val="none" w:sz="0" w:space="0" w:color="auto"/>
          </w:divBdr>
        </w:div>
        <w:div w:id="691492622">
          <w:marLeft w:val="0"/>
          <w:marRight w:val="0"/>
          <w:marTop w:val="0"/>
          <w:marBottom w:val="0"/>
          <w:divBdr>
            <w:top w:val="none" w:sz="0" w:space="0" w:color="auto"/>
            <w:left w:val="none" w:sz="0" w:space="0" w:color="auto"/>
            <w:bottom w:val="none" w:sz="0" w:space="0" w:color="auto"/>
            <w:right w:val="none" w:sz="0" w:space="0" w:color="auto"/>
          </w:divBdr>
        </w:div>
        <w:div w:id="1643727765">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
        <w:div w:id="579412781">
          <w:marLeft w:val="0"/>
          <w:marRight w:val="0"/>
          <w:marTop w:val="0"/>
          <w:marBottom w:val="0"/>
          <w:divBdr>
            <w:top w:val="none" w:sz="0" w:space="0" w:color="auto"/>
            <w:left w:val="none" w:sz="0" w:space="0" w:color="auto"/>
            <w:bottom w:val="none" w:sz="0" w:space="0" w:color="auto"/>
            <w:right w:val="none" w:sz="0" w:space="0" w:color="auto"/>
          </w:divBdr>
        </w:div>
        <w:div w:id="2026707848">
          <w:marLeft w:val="0"/>
          <w:marRight w:val="0"/>
          <w:marTop w:val="0"/>
          <w:marBottom w:val="0"/>
          <w:divBdr>
            <w:top w:val="none" w:sz="0" w:space="0" w:color="auto"/>
            <w:left w:val="none" w:sz="0" w:space="0" w:color="auto"/>
            <w:bottom w:val="none" w:sz="0" w:space="0" w:color="auto"/>
            <w:right w:val="none" w:sz="0" w:space="0" w:color="auto"/>
          </w:divBdr>
        </w:div>
        <w:div w:id="905993802">
          <w:marLeft w:val="0"/>
          <w:marRight w:val="0"/>
          <w:marTop w:val="0"/>
          <w:marBottom w:val="0"/>
          <w:divBdr>
            <w:top w:val="none" w:sz="0" w:space="0" w:color="auto"/>
            <w:left w:val="none" w:sz="0" w:space="0" w:color="auto"/>
            <w:bottom w:val="none" w:sz="0" w:space="0" w:color="auto"/>
            <w:right w:val="none" w:sz="0" w:space="0" w:color="auto"/>
          </w:divBdr>
        </w:div>
        <w:div w:id="1365643057">
          <w:marLeft w:val="0"/>
          <w:marRight w:val="0"/>
          <w:marTop w:val="0"/>
          <w:marBottom w:val="0"/>
          <w:divBdr>
            <w:top w:val="none" w:sz="0" w:space="0" w:color="auto"/>
            <w:left w:val="none" w:sz="0" w:space="0" w:color="auto"/>
            <w:bottom w:val="none" w:sz="0" w:space="0" w:color="auto"/>
            <w:right w:val="none" w:sz="0" w:space="0" w:color="auto"/>
          </w:divBdr>
        </w:div>
        <w:div w:id="1167987144">
          <w:marLeft w:val="0"/>
          <w:marRight w:val="0"/>
          <w:marTop w:val="0"/>
          <w:marBottom w:val="0"/>
          <w:divBdr>
            <w:top w:val="none" w:sz="0" w:space="0" w:color="auto"/>
            <w:left w:val="none" w:sz="0" w:space="0" w:color="auto"/>
            <w:bottom w:val="none" w:sz="0" w:space="0" w:color="auto"/>
            <w:right w:val="none" w:sz="0" w:space="0" w:color="auto"/>
          </w:divBdr>
        </w:div>
        <w:div w:id="758526830">
          <w:marLeft w:val="0"/>
          <w:marRight w:val="0"/>
          <w:marTop w:val="0"/>
          <w:marBottom w:val="0"/>
          <w:divBdr>
            <w:top w:val="none" w:sz="0" w:space="0" w:color="auto"/>
            <w:left w:val="none" w:sz="0" w:space="0" w:color="auto"/>
            <w:bottom w:val="none" w:sz="0" w:space="0" w:color="auto"/>
            <w:right w:val="none" w:sz="0" w:space="0" w:color="auto"/>
          </w:divBdr>
        </w:div>
        <w:div w:id="192423320">
          <w:marLeft w:val="0"/>
          <w:marRight w:val="0"/>
          <w:marTop w:val="0"/>
          <w:marBottom w:val="0"/>
          <w:divBdr>
            <w:top w:val="none" w:sz="0" w:space="0" w:color="auto"/>
            <w:left w:val="none" w:sz="0" w:space="0" w:color="auto"/>
            <w:bottom w:val="none" w:sz="0" w:space="0" w:color="auto"/>
            <w:right w:val="none" w:sz="0" w:space="0" w:color="auto"/>
          </w:divBdr>
        </w:div>
        <w:div w:id="1522478134">
          <w:marLeft w:val="0"/>
          <w:marRight w:val="0"/>
          <w:marTop w:val="0"/>
          <w:marBottom w:val="0"/>
          <w:divBdr>
            <w:top w:val="none" w:sz="0" w:space="0" w:color="auto"/>
            <w:left w:val="none" w:sz="0" w:space="0" w:color="auto"/>
            <w:bottom w:val="none" w:sz="0" w:space="0" w:color="auto"/>
            <w:right w:val="none" w:sz="0" w:space="0" w:color="auto"/>
          </w:divBdr>
        </w:div>
        <w:div w:id="743450387">
          <w:marLeft w:val="0"/>
          <w:marRight w:val="0"/>
          <w:marTop w:val="0"/>
          <w:marBottom w:val="0"/>
          <w:divBdr>
            <w:top w:val="none" w:sz="0" w:space="0" w:color="auto"/>
            <w:left w:val="none" w:sz="0" w:space="0" w:color="auto"/>
            <w:bottom w:val="none" w:sz="0" w:space="0" w:color="auto"/>
            <w:right w:val="none" w:sz="0" w:space="0" w:color="auto"/>
          </w:divBdr>
        </w:div>
        <w:div w:id="541790978">
          <w:marLeft w:val="0"/>
          <w:marRight w:val="0"/>
          <w:marTop w:val="0"/>
          <w:marBottom w:val="0"/>
          <w:divBdr>
            <w:top w:val="none" w:sz="0" w:space="0" w:color="auto"/>
            <w:left w:val="none" w:sz="0" w:space="0" w:color="auto"/>
            <w:bottom w:val="none" w:sz="0" w:space="0" w:color="auto"/>
            <w:right w:val="none" w:sz="0" w:space="0" w:color="auto"/>
          </w:divBdr>
        </w:div>
        <w:div w:id="1093011056">
          <w:marLeft w:val="0"/>
          <w:marRight w:val="0"/>
          <w:marTop w:val="0"/>
          <w:marBottom w:val="0"/>
          <w:divBdr>
            <w:top w:val="none" w:sz="0" w:space="0" w:color="auto"/>
            <w:left w:val="none" w:sz="0" w:space="0" w:color="auto"/>
            <w:bottom w:val="none" w:sz="0" w:space="0" w:color="auto"/>
            <w:right w:val="none" w:sz="0" w:space="0" w:color="auto"/>
          </w:divBdr>
        </w:div>
        <w:div w:id="2010401990">
          <w:marLeft w:val="0"/>
          <w:marRight w:val="0"/>
          <w:marTop w:val="0"/>
          <w:marBottom w:val="0"/>
          <w:divBdr>
            <w:top w:val="none" w:sz="0" w:space="0" w:color="auto"/>
            <w:left w:val="none" w:sz="0" w:space="0" w:color="auto"/>
            <w:bottom w:val="none" w:sz="0" w:space="0" w:color="auto"/>
            <w:right w:val="none" w:sz="0" w:space="0" w:color="auto"/>
          </w:divBdr>
        </w:div>
        <w:div w:id="1437558611">
          <w:marLeft w:val="0"/>
          <w:marRight w:val="0"/>
          <w:marTop w:val="0"/>
          <w:marBottom w:val="0"/>
          <w:divBdr>
            <w:top w:val="none" w:sz="0" w:space="0" w:color="auto"/>
            <w:left w:val="none" w:sz="0" w:space="0" w:color="auto"/>
            <w:bottom w:val="none" w:sz="0" w:space="0" w:color="auto"/>
            <w:right w:val="none" w:sz="0" w:space="0" w:color="auto"/>
          </w:divBdr>
        </w:div>
        <w:div w:id="2089187758">
          <w:marLeft w:val="0"/>
          <w:marRight w:val="0"/>
          <w:marTop w:val="0"/>
          <w:marBottom w:val="0"/>
          <w:divBdr>
            <w:top w:val="none" w:sz="0" w:space="0" w:color="auto"/>
            <w:left w:val="none" w:sz="0" w:space="0" w:color="auto"/>
            <w:bottom w:val="none" w:sz="0" w:space="0" w:color="auto"/>
            <w:right w:val="none" w:sz="0" w:space="0" w:color="auto"/>
          </w:divBdr>
        </w:div>
        <w:div w:id="858784247">
          <w:marLeft w:val="0"/>
          <w:marRight w:val="0"/>
          <w:marTop w:val="0"/>
          <w:marBottom w:val="0"/>
          <w:divBdr>
            <w:top w:val="none" w:sz="0" w:space="0" w:color="auto"/>
            <w:left w:val="none" w:sz="0" w:space="0" w:color="auto"/>
            <w:bottom w:val="none" w:sz="0" w:space="0" w:color="auto"/>
            <w:right w:val="none" w:sz="0" w:space="0" w:color="auto"/>
          </w:divBdr>
        </w:div>
        <w:div w:id="1844474354">
          <w:marLeft w:val="0"/>
          <w:marRight w:val="0"/>
          <w:marTop w:val="0"/>
          <w:marBottom w:val="0"/>
          <w:divBdr>
            <w:top w:val="none" w:sz="0" w:space="0" w:color="auto"/>
            <w:left w:val="none" w:sz="0" w:space="0" w:color="auto"/>
            <w:bottom w:val="none" w:sz="0" w:space="0" w:color="auto"/>
            <w:right w:val="none" w:sz="0" w:space="0" w:color="auto"/>
          </w:divBdr>
        </w:div>
        <w:div w:id="2122802193">
          <w:marLeft w:val="0"/>
          <w:marRight w:val="0"/>
          <w:marTop w:val="0"/>
          <w:marBottom w:val="0"/>
          <w:divBdr>
            <w:top w:val="none" w:sz="0" w:space="0" w:color="auto"/>
            <w:left w:val="none" w:sz="0" w:space="0" w:color="auto"/>
            <w:bottom w:val="none" w:sz="0" w:space="0" w:color="auto"/>
            <w:right w:val="none" w:sz="0" w:space="0" w:color="auto"/>
          </w:divBdr>
        </w:div>
        <w:div w:id="2032143205">
          <w:marLeft w:val="0"/>
          <w:marRight w:val="0"/>
          <w:marTop w:val="0"/>
          <w:marBottom w:val="0"/>
          <w:divBdr>
            <w:top w:val="none" w:sz="0" w:space="0" w:color="auto"/>
            <w:left w:val="none" w:sz="0" w:space="0" w:color="auto"/>
            <w:bottom w:val="none" w:sz="0" w:space="0" w:color="auto"/>
            <w:right w:val="none" w:sz="0" w:space="0" w:color="auto"/>
          </w:divBdr>
        </w:div>
      </w:divsChild>
    </w:div>
    <w:div w:id="732848450">
      <w:bodyDiv w:val="1"/>
      <w:marLeft w:val="0"/>
      <w:marRight w:val="0"/>
      <w:marTop w:val="0"/>
      <w:marBottom w:val="0"/>
      <w:divBdr>
        <w:top w:val="none" w:sz="0" w:space="0" w:color="auto"/>
        <w:left w:val="none" w:sz="0" w:space="0" w:color="auto"/>
        <w:bottom w:val="none" w:sz="0" w:space="0" w:color="auto"/>
        <w:right w:val="none" w:sz="0" w:space="0" w:color="auto"/>
      </w:divBdr>
    </w:div>
    <w:div w:id="736783018">
      <w:bodyDiv w:val="1"/>
      <w:marLeft w:val="0"/>
      <w:marRight w:val="0"/>
      <w:marTop w:val="0"/>
      <w:marBottom w:val="0"/>
      <w:divBdr>
        <w:top w:val="none" w:sz="0" w:space="0" w:color="auto"/>
        <w:left w:val="none" w:sz="0" w:space="0" w:color="auto"/>
        <w:bottom w:val="none" w:sz="0" w:space="0" w:color="auto"/>
        <w:right w:val="none" w:sz="0" w:space="0" w:color="auto"/>
      </w:divBdr>
    </w:div>
    <w:div w:id="740374510">
      <w:bodyDiv w:val="1"/>
      <w:marLeft w:val="0"/>
      <w:marRight w:val="0"/>
      <w:marTop w:val="0"/>
      <w:marBottom w:val="0"/>
      <w:divBdr>
        <w:top w:val="none" w:sz="0" w:space="0" w:color="auto"/>
        <w:left w:val="none" w:sz="0" w:space="0" w:color="auto"/>
        <w:bottom w:val="none" w:sz="0" w:space="0" w:color="auto"/>
        <w:right w:val="none" w:sz="0" w:space="0" w:color="auto"/>
      </w:divBdr>
    </w:div>
    <w:div w:id="746655206">
      <w:bodyDiv w:val="1"/>
      <w:marLeft w:val="0"/>
      <w:marRight w:val="0"/>
      <w:marTop w:val="0"/>
      <w:marBottom w:val="0"/>
      <w:divBdr>
        <w:top w:val="none" w:sz="0" w:space="0" w:color="auto"/>
        <w:left w:val="none" w:sz="0" w:space="0" w:color="auto"/>
        <w:bottom w:val="none" w:sz="0" w:space="0" w:color="auto"/>
        <w:right w:val="none" w:sz="0" w:space="0" w:color="auto"/>
      </w:divBdr>
      <w:divsChild>
        <w:div w:id="103887723">
          <w:marLeft w:val="0"/>
          <w:marRight w:val="0"/>
          <w:marTop w:val="0"/>
          <w:marBottom w:val="0"/>
          <w:divBdr>
            <w:top w:val="none" w:sz="0" w:space="0" w:color="auto"/>
            <w:left w:val="none" w:sz="0" w:space="0" w:color="auto"/>
            <w:bottom w:val="none" w:sz="0" w:space="0" w:color="auto"/>
            <w:right w:val="none" w:sz="0" w:space="0" w:color="auto"/>
          </w:divBdr>
          <w:divsChild>
            <w:div w:id="1987934750">
              <w:marLeft w:val="0"/>
              <w:marRight w:val="0"/>
              <w:marTop w:val="0"/>
              <w:marBottom w:val="0"/>
              <w:divBdr>
                <w:top w:val="none" w:sz="0" w:space="0" w:color="auto"/>
                <w:left w:val="none" w:sz="0" w:space="0" w:color="auto"/>
                <w:bottom w:val="none" w:sz="0" w:space="0" w:color="auto"/>
                <w:right w:val="none" w:sz="0" w:space="0" w:color="auto"/>
              </w:divBdr>
              <w:divsChild>
                <w:div w:id="20336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84086">
      <w:bodyDiv w:val="1"/>
      <w:marLeft w:val="0"/>
      <w:marRight w:val="0"/>
      <w:marTop w:val="0"/>
      <w:marBottom w:val="0"/>
      <w:divBdr>
        <w:top w:val="none" w:sz="0" w:space="0" w:color="auto"/>
        <w:left w:val="none" w:sz="0" w:space="0" w:color="auto"/>
        <w:bottom w:val="none" w:sz="0" w:space="0" w:color="auto"/>
        <w:right w:val="none" w:sz="0" w:space="0" w:color="auto"/>
      </w:divBdr>
    </w:div>
    <w:div w:id="778455217">
      <w:bodyDiv w:val="1"/>
      <w:marLeft w:val="0"/>
      <w:marRight w:val="0"/>
      <w:marTop w:val="0"/>
      <w:marBottom w:val="0"/>
      <w:divBdr>
        <w:top w:val="none" w:sz="0" w:space="0" w:color="auto"/>
        <w:left w:val="none" w:sz="0" w:space="0" w:color="auto"/>
        <w:bottom w:val="none" w:sz="0" w:space="0" w:color="auto"/>
        <w:right w:val="none" w:sz="0" w:space="0" w:color="auto"/>
      </w:divBdr>
      <w:divsChild>
        <w:div w:id="1406103070">
          <w:marLeft w:val="0"/>
          <w:marRight w:val="0"/>
          <w:marTop w:val="0"/>
          <w:marBottom w:val="0"/>
          <w:divBdr>
            <w:top w:val="none" w:sz="0" w:space="0" w:color="auto"/>
            <w:left w:val="none" w:sz="0" w:space="0" w:color="auto"/>
            <w:bottom w:val="none" w:sz="0" w:space="0" w:color="auto"/>
            <w:right w:val="none" w:sz="0" w:space="0" w:color="auto"/>
          </w:divBdr>
        </w:div>
      </w:divsChild>
    </w:div>
    <w:div w:id="795488034">
      <w:bodyDiv w:val="1"/>
      <w:marLeft w:val="0"/>
      <w:marRight w:val="0"/>
      <w:marTop w:val="0"/>
      <w:marBottom w:val="0"/>
      <w:divBdr>
        <w:top w:val="none" w:sz="0" w:space="0" w:color="auto"/>
        <w:left w:val="none" w:sz="0" w:space="0" w:color="auto"/>
        <w:bottom w:val="none" w:sz="0" w:space="0" w:color="auto"/>
        <w:right w:val="none" w:sz="0" w:space="0" w:color="auto"/>
      </w:divBdr>
      <w:divsChild>
        <w:div w:id="1530875573">
          <w:marLeft w:val="0"/>
          <w:marRight w:val="0"/>
          <w:marTop w:val="0"/>
          <w:marBottom w:val="0"/>
          <w:divBdr>
            <w:top w:val="none" w:sz="0" w:space="0" w:color="auto"/>
            <w:left w:val="none" w:sz="0" w:space="0" w:color="auto"/>
            <w:bottom w:val="none" w:sz="0" w:space="0" w:color="auto"/>
            <w:right w:val="none" w:sz="0" w:space="0" w:color="auto"/>
          </w:divBdr>
        </w:div>
        <w:div w:id="489911858">
          <w:marLeft w:val="0"/>
          <w:marRight w:val="0"/>
          <w:marTop w:val="0"/>
          <w:marBottom w:val="0"/>
          <w:divBdr>
            <w:top w:val="none" w:sz="0" w:space="0" w:color="auto"/>
            <w:left w:val="none" w:sz="0" w:space="0" w:color="auto"/>
            <w:bottom w:val="none" w:sz="0" w:space="0" w:color="auto"/>
            <w:right w:val="none" w:sz="0" w:space="0" w:color="auto"/>
          </w:divBdr>
        </w:div>
        <w:div w:id="79372723">
          <w:marLeft w:val="0"/>
          <w:marRight w:val="0"/>
          <w:marTop w:val="0"/>
          <w:marBottom w:val="0"/>
          <w:divBdr>
            <w:top w:val="none" w:sz="0" w:space="0" w:color="auto"/>
            <w:left w:val="none" w:sz="0" w:space="0" w:color="auto"/>
            <w:bottom w:val="none" w:sz="0" w:space="0" w:color="auto"/>
            <w:right w:val="none" w:sz="0" w:space="0" w:color="auto"/>
          </w:divBdr>
        </w:div>
        <w:div w:id="1939674066">
          <w:marLeft w:val="0"/>
          <w:marRight w:val="0"/>
          <w:marTop w:val="0"/>
          <w:marBottom w:val="0"/>
          <w:divBdr>
            <w:top w:val="none" w:sz="0" w:space="0" w:color="auto"/>
            <w:left w:val="none" w:sz="0" w:space="0" w:color="auto"/>
            <w:bottom w:val="none" w:sz="0" w:space="0" w:color="auto"/>
            <w:right w:val="none" w:sz="0" w:space="0" w:color="auto"/>
          </w:divBdr>
        </w:div>
        <w:div w:id="2062367711">
          <w:marLeft w:val="0"/>
          <w:marRight w:val="0"/>
          <w:marTop w:val="0"/>
          <w:marBottom w:val="0"/>
          <w:divBdr>
            <w:top w:val="none" w:sz="0" w:space="0" w:color="auto"/>
            <w:left w:val="none" w:sz="0" w:space="0" w:color="auto"/>
            <w:bottom w:val="none" w:sz="0" w:space="0" w:color="auto"/>
            <w:right w:val="none" w:sz="0" w:space="0" w:color="auto"/>
          </w:divBdr>
        </w:div>
        <w:div w:id="1707606656">
          <w:marLeft w:val="0"/>
          <w:marRight w:val="0"/>
          <w:marTop w:val="0"/>
          <w:marBottom w:val="0"/>
          <w:divBdr>
            <w:top w:val="none" w:sz="0" w:space="0" w:color="auto"/>
            <w:left w:val="none" w:sz="0" w:space="0" w:color="auto"/>
            <w:bottom w:val="none" w:sz="0" w:space="0" w:color="auto"/>
            <w:right w:val="none" w:sz="0" w:space="0" w:color="auto"/>
          </w:divBdr>
        </w:div>
        <w:div w:id="12196617">
          <w:marLeft w:val="0"/>
          <w:marRight w:val="0"/>
          <w:marTop w:val="0"/>
          <w:marBottom w:val="0"/>
          <w:divBdr>
            <w:top w:val="none" w:sz="0" w:space="0" w:color="auto"/>
            <w:left w:val="none" w:sz="0" w:space="0" w:color="auto"/>
            <w:bottom w:val="none" w:sz="0" w:space="0" w:color="auto"/>
            <w:right w:val="none" w:sz="0" w:space="0" w:color="auto"/>
          </w:divBdr>
        </w:div>
        <w:div w:id="1000160222">
          <w:marLeft w:val="0"/>
          <w:marRight w:val="0"/>
          <w:marTop w:val="0"/>
          <w:marBottom w:val="0"/>
          <w:divBdr>
            <w:top w:val="none" w:sz="0" w:space="0" w:color="auto"/>
            <w:left w:val="none" w:sz="0" w:space="0" w:color="auto"/>
            <w:bottom w:val="none" w:sz="0" w:space="0" w:color="auto"/>
            <w:right w:val="none" w:sz="0" w:space="0" w:color="auto"/>
          </w:divBdr>
        </w:div>
        <w:div w:id="1305623518">
          <w:marLeft w:val="0"/>
          <w:marRight w:val="0"/>
          <w:marTop w:val="0"/>
          <w:marBottom w:val="0"/>
          <w:divBdr>
            <w:top w:val="none" w:sz="0" w:space="0" w:color="auto"/>
            <w:left w:val="none" w:sz="0" w:space="0" w:color="auto"/>
            <w:bottom w:val="none" w:sz="0" w:space="0" w:color="auto"/>
            <w:right w:val="none" w:sz="0" w:space="0" w:color="auto"/>
          </w:divBdr>
        </w:div>
        <w:div w:id="1287196076">
          <w:marLeft w:val="0"/>
          <w:marRight w:val="0"/>
          <w:marTop w:val="0"/>
          <w:marBottom w:val="0"/>
          <w:divBdr>
            <w:top w:val="none" w:sz="0" w:space="0" w:color="auto"/>
            <w:left w:val="none" w:sz="0" w:space="0" w:color="auto"/>
            <w:bottom w:val="none" w:sz="0" w:space="0" w:color="auto"/>
            <w:right w:val="none" w:sz="0" w:space="0" w:color="auto"/>
          </w:divBdr>
        </w:div>
        <w:div w:id="135073950">
          <w:marLeft w:val="0"/>
          <w:marRight w:val="0"/>
          <w:marTop w:val="0"/>
          <w:marBottom w:val="0"/>
          <w:divBdr>
            <w:top w:val="none" w:sz="0" w:space="0" w:color="auto"/>
            <w:left w:val="none" w:sz="0" w:space="0" w:color="auto"/>
            <w:bottom w:val="none" w:sz="0" w:space="0" w:color="auto"/>
            <w:right w:val="none" w:sz="0" w:space="0" w:color="auto"/>
          </w:divBdr>
        </w:div>
        <w:div w:id="49809984">
          <w:marLeft w:val="0"/>
          <w:marRight w:val="0"/>
          <w:marTop w:val="0"/>
          <w:marBottom w:val="0"/>
          <w:divBdr>
            <w:top w:val="none" w:sz="0" w:space="0" w:color="auto"/>
            <w:left w:val="none" w:sz="0" w:space="0" w:color="auto"/>
            <w:bottom w:val="none" w:sz="0" w:space="0" w:color="auto"/>
            <w:right w:val="none" w:sz="0" w:space="0" w:color="auto"/>
          </w:divBdr>
        </w:div>
        <w:div w:id="1244686962">
          <w:marLeft w:val="0"/>
          <w:marRight w:val="0"/>
          <w:marTop w:val="0"/>
          <w:marBottom w:val="0"/>
          <w:divBdr>
            <w:top w:val="none" w:sz="0" w:space="0" w:color="auto"/>
            <w:left w:val="none" w:sz="0" w:space="0" w:color="auto"/>
            <w:bottom w:val="none" w:sz="0" w:space="0" w:color="auto"/>
            <w:right w:val="none" w:sz="0" w:space="0" w:color="auto"/>
          </w:divBdr>
        </w:div>
        <w:div w:id="1317690148">
          <w:marLeft w:val="0"/>
          <w:marRight w:val="0"/>
          <w:marTop w:val="0"/>
          <w:marBottom w:val="0"/>
          <w:divBdr>
            <w:top w:val="none" w:sz="0" w:space="0" w:color="auto"/>
            <w:left w:val="none" w:sz="0" w:space="0" w:color="auto"/>
            <w:bottom w:val="none" w:sz="0" w:space="0" w:color="auto"/>
            <w:right w:val="none" w:sz="0" w:space="0" w:color="auto"/>
          </w:divBdr>
        </w:div>
        <w:div w:id="695892052">
          <w:marLeft w:val="0"/>
          <w:marRight w:val="0"/>
          <w:marTop w:val="0"/>
          <w:marBottom w:val="0"/>
          <w:divBdr>
            <w:top w:val="none" w:sz="0" w:space="0" w:color="auto"/>
            <w:left w:val="none" w:sz="0" w:space="0" w:color="auto"/>
            <w:bottom w:val="none" w:sz="0" w:space="0" w:color="auto"/>
            <w:right w:val="none" w:sz="0" w:space="0" w:color="auto"/>
          </w:divBdr>
        </w:div>
        <w:div w:id="1792044278">
          <w:marLeft w:val="0"/>
          <w:marRight w:val="0"/>
          <w:marTop w:val="0"/>
          <w:marBottom w:val="0"/>
          <w:divBdr>
            <w:top w:val="none" w:sz="0" w:space="0" w:color="auto"/>
            <w:left w:val="none" w:sz="0" w:space="0" w:color="auto"/>
            <w:bottom w:val="none" w:sz="0" w:space="0" w:color="auto"/>
            <w:right w:val="none" w:sz="0" w:space="0" w:color="auto"/>
          </w:divBdr>
        </w:div>
        <w:div w:id="899824815">
          <w:marLeft w:val="0"/>
          <w:marRight w:val="0"/>
          <w:marTop w:val="0"/>
          <w:marBottom w:val="0"/>
          <w:divBdr>
            <w:top w:val="none" w:sz="0" w:space="0" w:color="auto"/>
            <w:left w:val="none" w:sz="0" w:space="0" w:color="auto"/>
            <w:bottom w:val="none" w:sz="0" w:space="0" w:color="auto"/>
            <w:right w:val="none" w:sz="0" w:space="0" w:color="auto"/>
          </w:divBdr>
        </w:div>
        <w:div w:id="334118362">
          <w:marLeft w:val="0"/>
          <w:marRight w:val="0"/>
          <w:marTop w:val="0"/>
          <w:marBottom w:val="0"/>
          <w:divBdr>
            <w:top w:val="none" w:sz="0" w:space="0" w:color="auto"/>
            <w:left w:val="none" w:sz="0" w:space="0" w:color="auto"/>
            <w:bottom w:val="none" w:sz="0" w:space="0" w:color="auto"/>
            <w:right w:val="none" w:sz="0" w:space="0" w:color="auto"/>
          </w:divBdr>
        </w:div>
        <w:div w:id="1995910202">
          <w:marLeft w:val="0"/>
          <w:marRight w:val="0"/>
          <w:marTop w:val="0"/>
          <w:marBottom w:val="0"/>
          <w:divBdr>
            <w:top w:val="none" w:sz="0" w:space="0" w:color="auto"/>
            <w:left w:val="none" w:sz="0" w:space="0" w:color="auto"/>
            <w:bottom w:val="none" w:sz="0" w:space="0" w:color="auto"/>
            <w:right w:val="none" w:sz="0" w:space="0" w:color="auto"/>
          </w:divBdr>
        </w:div>
        <w:div w:id="1072582785">
          <w:marLeft w:val="0"/>
          <w:marRight w:val="0"/>
          <w:marTop w:val="0"/>
          <w:marBottom w:val="0"/>
          <w:divBdr>
            <w:top w:val="none" w:sz="0" w:space="0" w:color="auto"/>
            <w:left w:val="none" w:sz="0" w:space="0" w:color="auto"/>
            <w:bottom w:val="none" w:sz="0" w:space="0" w:color="auto"/>
            <w:right w:val="none" w:sz="0" w:space="0" w:color="auto"/>
          </w:divBdr>
        </w:div>
        <w:div w:id="1969508560">
          <w:marLeft w:val="0"/>
          <w:marRight w:val="0"/>
          <w:marTop w:val="0"/>
          <w:marBottom w:val="0"/>
          <w:divBdr>
            <w:top w:val="none" w:sz="0" w:space="0" w:color="auto"/>
            <w:left w:val="none" w:sz="0" w:space="0" w:color="auto"/>
            <w:bottom w:val="none" w:sz="0" w:space="0" w:color="auto"/>
            <w:right w:val="none" w:sz="0" w:space="0" w:color="auto"/>
          </w:divBdr>
        </w:div>
        <w:div w:id="1553030937">
          <w:marLeft w:val="0"/>
          <w:marRight w:val="0"/>
          <w:marTop w:val="0"/>
          <w:marBottom w:val="0"/>
          <w:divBdr>
            <w:top w:val="none" w:sz="0" w:space="0" w:color="auto"/>
            <w:left w:val="none" w:sz="0" w:space="0" w:color="auto"/>
            <w:bottom w:val="none" w:sz="0" w:space="0" w:color="auto"/>
            <w:right w:val="none" w:sz="0" w:space="0" w:color="auto"/>
          </w:divBdr>
        </w:div>
        <w:div w:id="1481799557">
          <w:marLeft w:val="0"/>
          <w:marRight w:val="0"/>
          <w:marTop w:val="0"/>
          <w:marBottom w:val="0"/>
          <w:divBdr>
            <w:top w:val="none" w:sz="0" w:space="0" w:color="auto"/>
            <w:left w:val="none" w:sz="0" w:space="0" w:color="auto"/>
            <w:bottom w:val="none" w:sz="0" w:space="0" w:color="auto"/>
            <w:right w:val="none" w:sz="0" w:space="0" w:color="auto"/>
          </w:divBdr>
        </w:div>
        <w:div w:id="1525827478">
          <w:marLeft w:val="0"/>
          <w:marRight w:val="0"/>
          <w:marTop w:val="0"/>
          <w:marBottom w:val="0"/>
          <w:divBdr>
            <w:top w:val="none" w:sz="0" w:space="0" w:color="auto"/>
            <w:left w:val="none" w:sz="0" w:space="0" w:color="auto"/>
            <w:bottom w:val="none" w:sz="0" w:space="0" w:color="auto"/>
            <w:right w:val="none" w:sz="0" w:space="0" w:color="auto"/>
          </w:divBdr>
        </w:div>
        <w:div w:id="1878854350">
          <w:marLeft w:val="0"/>
          <w:marRight w:val="0"/>
          <w:marTop w:val="0"/>
          <w:marBottom w:val="0"/>
          <w:divBdr>
            <w:top w:val="none" w:sz="0" w:space="0" w:color="auto"/>
            <w:left w:val="none" w:sz="0" w:space="0" w:color="auto"/>
            <w:bottom w:val="none" w:sz="0" w:space="0" w:color="auto"/>
            <w:right w:val="none" w:sz="0" w:space="0" w:color="auto"/>
          </w:divBdr>
        </w:div>
        <w:div w:id="59140458">
          <w:marLeft w:val="0"/>
          <w:marRight w:val="0"/>
          <w:marTop w:val="0"/>
          <w:marBottom w:val="0"/>
          <w:divBdr>
            <w:top w:val="none" w:sz="0" w:space="0" w:color="auto"/>
            <w:left w:val="none" w:sz="0" w:space="0" w:color="auto"/>
            <w:bottom w:val="none" w:sz="0" w:space="0" w:color="auto"/>
            <w:right w:val="none" w:sz="0" w:space="0" w:color="auto"/>
          </w:divBdr>
        </w:div>
      </w:divsChild>
    </w:div>
    <w:div w:id="816192540">
      <w:bodyDiv w:val="1"/>
      <w:marLeft w:val="0"/>
      <w:marRight w:val="0"/>
      <w:marTop w:val="0"/>
      <w:marBottom w:val="0"/>
      <w:divBdr>
        <w:top w:val="none" w:sz="0" w:space="0" w:color="auto"/>
        <w:left w:val="none" w:sz="0" w:space="0" w:color="auto"/>
        <w:bottom w:val="none" w:sz="0" w:space="0" w:color="auto"/>
        <w:right w:val="none" w:sz="0" w:space="0" w:color="auto"/>
      </w:divBdr>
    </w:div>
    <w:div w:id="841815992">
      <w:bodyDiv w:val="1"/>
      <w:marLeft w:val="0"/>
      <w:marRight w:val="0"/>
      <w:marTop w:val="0"/>
      <w:marBottom w:val="0"/>
      <w:divBdr>
        <w:top w:val="none" w:sz="0" w:space="0" w:color="auto"/>
        <w:left w:val="none" w:sz="0" w:space="0" w:color="auto"/>
        <w:bottom w:val="none" w:sz="0" w:space="0" w:color="auto"/>
        <w:right w:val="none" w:sz="0" w:space="0" w:color="auto"/>
      </w:divBdr>
    </w:div>
    <w:div w:id="846402174">
      <w:bodyDiv w:val="1"/>
      <w:marLeft w:val="0"/>
      <w:marRight w:val="0"/>
      <w:marTop w:val="0"/>
      <w:marBottom w:val="0"/>
      <w:divBdr>
        <w:top w:val="none" w:sz="0" w:space="0" w:color="auto"/>
        <w:left w:val="none" w:sz="0" w:space="0" w:color="auto"/>
        <w:bottom w:val="none" w:sz="0" w:space="0" w:color="auto"/>
        <w:right w:val="none" w:sz="0" w:space="0" w:color="auto"/>
      </w:divBdr>
    </w:div>
    <w:div w:id="848108420">
      <w:bodyDiv w:val="1"/>
      <w:marLeft w:val="0"/>
      <w:marRight w:val="0"/>
      <w:marTop w:val="0"/>
      <w:marBottom w:val="0"/>
      <w:divBdr>
        <w:top w:val="none" w:sz="0" w:space="0" w:color="auto"/>
        <w:left w:val="none" w:sz="0" w:space="0" w:color="auto"/>
        <w:bottom w:val="none" w:sz="0" w:space="0" w:color="auto"/>
        <w:right w:val="none" w:sz="0" w:space="0" w:color="auto"/>
      </w:divBdr>
    </w:div>
    <w:div w:id="851913548">
      <w:bodyDiv w:val="1"/>
      <w:marLeft w:val="0"/>
      <w:marRight w:val="0"/>
      <w:marTop w:val="0"/>
      <w:marBottom w:val="0"/>
      <w:divBdr>
        <w:top w:val="none" w:sz="0" w:space="0" w:color="auto"/>
        <w:left w:val="none" w:sz="0" w:space="0" w:color="auto"/>
        <w:bottom w:val="none" w:sz="0" w:space="0" w:color="auto"/>
        <w:right w:val="none" w:sz="0" w:space="0" w:color="auto"/>
      </w:divBdr>
    </w:div>
    <w:div w:id="853496458">
      <w:bodyDiv w:val="1"/>
      <w:marLeft w:val="0"/>
      <w:marRight w:val="0"/>
      <w:marTop w:val="0"/>
      <w:marBottom w:val="0"/>
      <w:divBdr>
        <w:top w:val="none" w:sz="0" w:space="0" w:color="auto"/>
        <w:left w:val="none" w:sz="0" w:space="0" w:color="auto"/>
        <w:bottom w:val="none" w:sz="0" w:space="0" w:color="auto"/>
        <w:right w:val="none" w:sz="0" w:space="0" w:color="auto"/>
      </w:divBdr>
    </w:div>
    <w:div w:id="855076031">
      <w:bodyDiv w:val="1"/>
      <w:marLeft w:val="0"/>
      <w:marRight w:val="0"/>
      <w:marTop w:val="0"/>
      <w:marBottom w:val="0"/>
      <w:divBdr>
        <w:top w:val="none" w:sz="0" w:space="0" w:color="auto"/>
        <w:left w:val="none" w:sz="0" w:space="0" w:color="auto"/>
        <w:bottom w:val="none" w:sz="0" w:space="0" w:color="auto"/>
        <w:right w:val="none" w:sz="0" w:space="0" w:color="auto"/>
      </w:divBdr>
    </w:div>
    <w:div w:id="857894773">
      <w:bodyDiv w:val="1"/>
      <w:marLeft w:val="0"/>
      <w:marRight w:val="0"/>
      <w:marTop w:val="0"/>
      <w:marBottom w:val="0"/>
      <w:divBdr>
        <w:top w:val="none" w:sz="0" w:space="0" w:color="auto"/>
        <w:left w:val="none" w:sz="0" w:space="0" w:color="auto"/>
        <w:bottom w:val="none" w:sz="0" w:space="0" w:color="auto"/>
        <w:right w:val="none" w:sz="0" w:space="0" w:color="auto"/>
      </w:divBdr>
    </w:div>
    <w:div w:id="871262125">
      <w:bodyDiv w:val="1"/>
      <w:marLeft w:val="0"/>
      <w:marRight w:val="0"/>
      <w:marTop w:val="0"/>
      <w:marBottom w:val="0"/>
      <w:divBdr>
        <w:top w:val="none" w:sz="0" w:space="0" w:color="auto"/>
        <w:left w:val="none" w:sz="0" w:space="0" w:color="auto"/>
        <w:bottom w:val="none" w:sz="0" w:space="0" w:color="auto"/>
        <w:right w:val="none" w:sz="0" w:space="0" w:color="auto"/>
      </w:divBdr>
    </w:div>
    <w:div w:id="873805030">
      <w:bodyDiv w:val="1"/>
      <w:marLeft w:val="0"/>
      <w:marRight w:val="0"/>
      <w:marTop w:val="0"/>
      <w:marBottom w:val="0"/>
      <w:divBdr>
        <w:top w:val="none" w:sz="0" w:space="0" w:color="auto"/>
        <w:left w:val="none" w:sz="0" w:space="0" w:color="auto"/>
        <w:bottom w:val="none" w:sz="0" w:space="0" w:color="auto"/>
        <w:right w:val="none" w:sz="0" w:space="0" w:color="auto"/>
      </w:divBdr>
    </w:div>
    <w:div w:id="882137539">
      <w:bodyDiv w:val="1"/>
      <w:marLeft w:val="0"/>
      <w:marRight w:val="0"/>
      <w:marTop w:val="0"/>
      <w:marBottom w:val="0"/>
      <w:divBdr>
        <w:top w:val="none" w:sz="0" w:space="0" w:color="auto"/>
        <w:left w:val="none" w:sz="0" w:space="0" w:color="auto"/>
        <w:bottom w:val="none" w:sz="0" w:space="0" w:color="auto"/>
        <w:right w:val="none" w:sz="0" w:space="0" w:color="auto"/>
      </w:divBdr>
    </w:div>
    <w:div w:id="891963191">
      <w:bodyDiv w:val="1"/>
      <w:marLeft w:val="0"/>
      <w:marRight w:val="0"/>
      <w:marTop w:val="0"/>
      <w:marBottom w:val="0"/>
      <w:divBdr>
        <w:top w:val="none" w:sz="0" w:space="0" w:color="auto"/>
        <w:left w:val="none" w:sz="0" w:space="0" w:color="auto"/>
        <w:bottom w:val="none" w:sz="0" w:space="0" w:color="auto"/>
        <w:right w:val="none" w:sz="0" w:space="0" w:color="auto"/>
      </w:divBdr>
    </w:div>
    <w:div w:id="897399188">
      <w:bodyDiv w:val="1"/>
      <w:marLeft w:val="0"/>
      <w:marRight w:val="0"/>
      <w:marTop w:val="0"/>
      <w:marBottom w:val="0"/>
      <w:divBdr>
        <w:top w:val="none" w:sz="0" w:space="0" w:color="auto"/>
        <w:left w:val="none" w:sz="0" w:space="0" w:color="auto"/>
        <w:bottom w:val="none" w:sz="0" w:space="0" w:color="auto"/>
        <w:right w:val="none" w:sz="0" w:space="0" w:color="auto"/>
      </w:divBdr>
    </w:div>
    <w:div w:id="898782080">
      <w:bodyDiv w:val="1"/>
      <w:marLeft w:val="0"/>
      <w:marRight w:val="0"/>
      <w:marTop w:val="0"/>
      <w:marBottom w:val="0"/>
      <w:divBdr>
        <w:top w:val="none" w:sz="0" w:space="0" w:color="auto"/>
        <w:left w:val="none" w:sz="0" w:space="0" w:color="auto"/>
        <w:bottom w:val="none" w:sz="0" w:space="0" w:color="auto"/>
        <w:right w:val="none" w:sz="0" w:space="0" w:color="auto"/>
      </w:divBdr>
    </w:div>
    <w:div w:id="900747325">
      <w:bodyDiv w:val="1"/>
      <w:marLeft w:val="0"/>
      <w:marRight w:val="0"/>
      <w:marTop w:val="0"/>
      <w:marBottom w:val="0"/>
      <w:divBdr>
        <w:top w:val="none" w:sz="0" w:space="0" w:color="auto"/>
        <w:left w:val="none" w:sz="0" w:space="0" w:color="auto"/>
        <w:bottom w:val="none" w:sz="0" w:space="0" w:color="auto"/>
        <w:right w:val="none" w:sz="0" w:space="0" w:color="auto"/>
      </w:divBdr>
    </w:div>
    <w:div w:id="907377239">
      <w:bodyDiv w:val="1"/>
      <w:marLeft w:val="0"/>
      <w:marRight w:val="0"/>
      <w:marTop w:val="0"/>
      <w:marBottom w:val="0"/>
      <w:divBdr>
        <w:top w:val="none" w:sz="0" w:space="0" w:color="auto"/>
        <w:left w:val="none" w:sz="0" w:space="0" w:color="auto"/>
        <w:bottom w:val="none" w:sz="0" w:space="0" w:color="auto"/>
        <w:right w:val="none" w:sz="0" w:space="0" w:color="auto"/>
      </w:divBdr>
    </w:div>
    <w:div w:id="914900423">
      <w:bodyDiv w:val="1"/>
      <w:marLeft w:val="0"/>
      <w:marRight w:val="0"/>
      <w:marTop w:val="0"/>
      <w:marBottom w:val="0"/>
      <w:divBdr>
        <w:top w:val="none" w:sz="0" w:space="0" w:color="auto"/>
        <w:left w:val="none" w:sz="0" w:space="0" w:color="auto"/>
        <w:bottom w:val="none" w:sz="0" w:space="0" w:color="auto"/>
        <w:right w:val="none" w:sz="0" w:space="0" w:color="auto"/>
      </w:divBdr>
    </w:div>
    <w:div w:id="916280869">
      <w:bodyDiv w:val="1"/>
      <w:marLeft w:val="0"/>
      <w:marRight w:val="0"/>
      <w:marTop w:val="0"/>
      <w:marBottom w:val="0"/>
      <w:divBdr>
        <w:top w:val="none" w:sz="0" w:space="0" w:color="auto"/>
        <w:left w:val="none" w:sz="0" w:space="0" w:color="auto"/>
        <w:bottom w:val="none" w:sz="0" w:space="0" w:color="auto"/>
        <w:right w:val="none" w:sz="0" w:space="0" w:color="auto"/>
      </w:divBdr>
    </w:div>
    <w:div w:id="921521757">
      <w:bodyDiv w:val="1"/>
      <w:marLeft w:val="0"/>
      <w:marRight w:val="0"/>
      <w:marTop w:val="0"/>
      <w:marBottom w:val="0"/>
      <w:divBdr>
        <w:top w:val="none" w:sz="0" w:space="0" w:color="auto"/>
        <w:left w:val="none" w:sz="0" w:space="0" w:color="auto"/>
        <w:bottom w:val="none" w:sz="0" w:space="0" w:color="auto"/>
        <w:right w:val="none" w:sz="0" w:space="0" w:color="auto"/>
      </w:divBdr>
    </w:div>
    <w:div w:id="927155552">
      <w:bodyDiv w:val="1"/>
      <w:marLeft w:val="0"/>
      <w:marRight w:val="0"/>
      <w:marTop w:val="0"/>
      <w:marBottom w:val="0"/>
      <w:divBdr>
        <w:top w:val="none" w:sz="0" w:space="0" w:color="auto"/>
        <w:left w:val="none" w:sz="0" w:space="0" w:color="auto"/>
        <w:bottom w:val="none" w:sz="0" w:space="0" w:color="auto"/>
        <w:right w:val="none" w:sz="0" w:space="0" w:color="auto"/>
      </w:divBdr>
    </w:div>
    <w:div w:id="932202629">
      <w:bodyDiv w:val="1"/>
      <w:marLeft w:val="0"/>
      <w:marRight w:val="0"/>
      <w:marTop w:val="0"/>
      <w:marBottom w:val="0"/>
      <w:divBdr>
        <w:top w:val="none" w:sz="0" w:space="0" w:color="auto"/>
        <w:left w:val="none" w:sz="0" w:space="0" w:color="auto"/>
        <w:bottom w:val="none" w:sz="0" w:space="0" w:color="auto"/>
        <w:right w:val="none" w:sz="0" w:space="0" w:color="auto"/>
      </w:divBdr>
    </w:div>
    <w:div w:id="934089624">
      <w:bodyDiv w:val="1"/>
      <w:marLeft w:val="0"/>
      <w:marRight w:val="0"/>
      <w:marTop w:val="0"/>
      <w:marBottom w:val="0"/>
      <w:divBdr>
        <w:top w:val="none" w:sz="0" w:space="0" w:color="auto"/>
        <w:left w:val="none" w:sz="0" w:space="0" w:color="auto"/>
        <w:bottom w:val="none" w:sz="0" w:space="0" w:color="auto"/>
        <w:right w:val="none" w:sz="0" w:space="0" w:color="auto"/>
      </w:divBdr>
    </w:div>
    <w:div w:id="940798212">
      <w:bodyDiv w:val="1"/>
      <w:marLeft w:val="0"/>
      <w:marRight w:val="0"/>
      <w:marTop w:val="0"/>
      <w:marBottom w:val="0"/>
      <w:divBdr>
        <w:top w:val="none" w:sz="0" w:space="0" w:color="auto"/>
        <w:left w:val="none" w:sz="0" w:space="0" w:color="auto"/>
        <w:bottom w:val="none" w:sz="0" w:space="0" w:color="auto"/>
        <w:right w:val="none" w:sz="0" w:space="0" w:color="auto"/>
      </w:divBdr>
    </w:div>
    <w:div w:id="956059855">
      <w:bodyDiv w:val="1"/>
      <w:marLeft w:val="0"/>
      <w:marRight w:val="0"/>
      <w:marTop w:val="0"/>
      <w:marBottom w:val="0"/>
      <w:divBdr>
        <w:top w:val="none" w:sz="0" w:space="0" w:color="auto"/>
        <w:left w:val="none" w:sz="0" w:space="0" w:color="auto"/>
        <w:bottom w:val="none" w:sz="0" w:space="0" w:color="auto"/>
        <w:right w:val="none" w:sz="0" w:space="0" w:color="auto"/>
      </w:divBdr>
    </w:div>
    <w:div w:id="962809226">
      <w:bodyDiv w:val="1"/>
      <w:marLeft w:val="0"/>
      <w:marRight w:val="0"/>
      <w:marTop w:val="0"/>
      <w:marBottom w:val="0"/>
      <w:divBdr>
        <w:top w:val="none" w:sz="0" w:space="0" w:color="auto"/>
        <w:left w:val="none" w:sz="0" w:space="0" w:color="auto"/>
        <w:bottom w:val="none" w:sz="0" w:space="0" w:color="auto"/>
        <w:right w:val="none" w:sz="0" w:space="0" w:color="auto"/>
      </w:divBdr>
    </w:div>
    <w:div w:id="968558149">
      <w:bodyDiv w:val="1"/>
      <w:marLeft w:val="0"/>
      <w:marRight w:val="0"/>
      <w:marTop w:val="0"/>
      <w:marBottom w:val="0"/>
      <w:divBdr>
        <w:top w:val="none" w:sz="0" w:space="0" w:color="auto"/>
        <w:left w:val="none" w:sz="0" w:space="0" w:color="auto"/>
        <w:bottom w:val="none" w:sz="0" w:space="0" w:color="auto"/>
        <w:right w:val="none" w:sz="0" w:space="0" w:color="auto"/>
      </w:divBdr>
    </w:div>
    <w:div w:id="981615392">
      <w:bodyDiv w:val="1"/>
      <w:marLeft w:val="0"/>
      <w:marRight w:val="0"/>
      <w:marTop w:val="0"/>
      <w:marBottom w:val="0"/>
      <w:divBdr>
        <w:top w:val="none" w:sz="0" w:space="0" w:color="auto"/>
        <w:left w:val="none" w:sz="0" w:space="0" w:color="auto"/>
        <w:bottom w:val="none" w:sz="0" w:space="0" w:color="auto"/>
        <w:right w:val="none" w:sz="0" w:space="0" w:color="auto"/>
      </w:divBdr>
    </w:div>
    <w:div w:id="990720651">
      <w:bodyDiv w:val="1"/>
      <w:marLeft w:val="0"/>
      <w:marRight w:val="0"/>
      <w:marTop w:val="0"/>
      <w:marBottom w:val="0"/>
      <w:divBdr>
        <w:top w:val="none" w:sz="0" w:space="0" w:color="auto"/>
        <w:left w:val="none" w:sz="0" w:space="0" w:color="auto"/>
        <w:bottom w:val="none" w:sz="0" w:space="0" w:color="auto"/>
        <w:right w:val="none" w:sz="0" w:space="0" w:color="auto"/>
      </w:divBdr>
    </w:div>
    <w:div w:id="999112159">
      <w:bodyDiv w:val="1"/>
      <w:marLeft w:val="0"/>
      <w:marRight w:val="0"/>
      <w:marTop w:val="0"/>
      <w:marBottom w:val="0"/>
      <w:divBdr>
        <w:top w:val="none" w:sz="0" w:space="0" w:color="auto"/>
        <w:left w:val="none" w:sz="0" w:space="0" w:color="auto"/>
        <w:bottom w:val="none" w:sz="0" w:space="0" w:color="auto"/>
        <w:right w:val="none" w:sz="0" w:space="0" w:color="auto"/>
      </w:divBdr>
    </w:div>
    <w:div w:id="1015301484">
      <w:bodyDiv w:val="1"/>
      <w:marLeft w:val="0"/>
      <w:marRight w:val="0"/>
      <w:marTop w:val="0"/>
      <w:marBottom w:val="0"/>
      <w:divBdr>
        <w:top w:val="none" w:sz="0" w:space="0" w:color="auto"/>
        <w:left w:val="none" w:sz="0" w:space="0" w:color="auto"/>
        <w:bottom w:val="none" w:sz="0" w:space="0" w:color="auto"/>
        <w:right w:val="none" w:sz="0" w:space="0" w:color="auto"/>
      </w:divBdr>
    </w:div>
    <w:div w:id="1029572388">
      <w:bodyDiv w:val="1"/>
      <w:marLeft w:val="0"/>
      <w:marRight w:val="0"/>
      <w:marTop w:val="0"/>
      <w:marBottom w:val="0"/>
      <w:divBdr>
        <w:top w:val="none" w:sz="0" w:space="0" w:color="auto"/>
        <w:left w:val="none" w:sz="0" w:space="0" w:color="auto"/>
        <w:bottom w:val="none" w:sz="0" w:space="0" w:color="auto"/>
        <w:right w:val="none" w:sz="0" w:space="0" w:color="auto"/>
      </w:divBdr>
    </w:div>
    <w:div w:id="1041829413">
      <w:bodyDiv w:val="1"/>
      <w:marLeft w:val="0"/>
      <w:marRight w:val="0"/>
      <w:marTop w:val="0"/>
      <w:marBottom w:val="0"/>
      <w:divBdr>
        <w:top w:val="none" w:sz="0" w:space="0" w:color="auto"/>
        <w:left w:val="none" w:sz="0" w:space="0" w:color="auto"/>
        <w:bottom w:val="none" w:sz="0" w:space="0" w:color="auto"/>
        <w:right w:val="none" w:sz="0" w:space="0" w:color="auto"/>
      </w:divBdr>
    </w:div>
    <w:div w:id="1059745624">
      <w:bodyDiv w:val="1"/>
      <w:marLeft w:val="0"/>
      <w:marRight w:val="0"/>
      <w:marTop w:val="0"/>
      <w:marBottom w:val="0"/>
      <w:divBdr>
        <w:top w:val="none" w:sz="0" w:space="0" w:color="auto"/>
        <w:left w:val="none" w:sz="0" w:space="0" w:color="auto"/>
        <w:bottom w:val="none" w:sz="0" w:space="0" w:color="auto"/>
        <w:right w:val="none" w:sz="0" w:space="0" w:color="auto"/>
      </w:divBdr>
    </w:div>
    <w:div w:id="1060130905">
      <w:bodyDiv w:val="1"/>
      <w:marLeft w:val="0"/>
      <w:marRight w:val="0"/>
      <w:marTop w:val="0"/>
      <w:marBottom w:val="0"/>
      <w:divBdr>
        <w:top w:val="none" w:sz="0" w:space="0" w:color="auto"/>
        <w:left w:val="none" w:sz="0" w:space="0" w:color="auto"/>
        <w:bottom w:val="none" w:sz="0" w:space="0" w:color="auto"/>
        <w:right w:val="none" w:sz="0" w:space="0" w:color="auto"/>
      </w:divBdr>
    </w:div>
    <w:div w:id="1061174585">
      <w:bodyDiv w:val="1"/>
      <w:marLeft w:val="0"/>
      <w:marRight w:val="0"/>
      <w:marTop w:val="0"/>
      <w:marBottom w:val="0"/>
      <w:divBdr>
        <w:top w:val="none" w:sz="0" w:space="0" w:color="auto"/>
        <w:left w:val="none" w:sz="0" w:space="0" w:color="auto"/>
        <w:bottom w:val="none" w:sz="0" w:space="0" w:color="auto"/>
        <w:right w:val="none" w:sz="0" w:space="0" w:color="auto"/>
      </w:divBdr>
    </w:div>
    <w:div w:id="1092629855">
      <w:bodyDiv w:val="1"/>
      <w:marLeft w:val="0"/>
      <w:marRight w:val="0"/>
      <w:marTop w:val="0"/>
      <w:marBottom w:val="0"/>
      <w:divBdr>
        <w:top w:val="none" w:sz="0" w:space="0" w:color="auto"/>
        <w:left w:val="none" w:sz="0" w:space="0" w:color="auto"/>
        <w:bottom w:val="none" w:sz="0" w:space="0" w:color="auto"/>
        <w:right w:val="none" w:sz="0" w:space="0" w:color="auto"/>
      </w:divBdr>
    </w:div>
    <w:div w:id="1092966376">
      <w:bodyDiv w:val="1"/>
      <w:marLeft w:val="0"/>
      <w:marRight w:val="0"/>
      <w:marTop w:val="0"/>
      <w:marBottom w:val="0"/>
      <w:divBdr>
        <w:top w:val="none" w:sz="0" w:space="0" w:color="auto"/>
        <w:left w:val="none" w:sz="0" w:space="0" w:color="auto"/>
        <w:bottom w:val="none" w:sz="0" w:space="0" w:color="auto"/>
        <w:right w:val="none" w:sz="0" w:space="0" w:color="auto"/>
      </w:divBdr>
    </w:div>
    <w:div w:id="1098255720">
      <w:bodyDiv w:val="1"/>
      <w:marLeft w:val="0"/>
      <w:marRight w:val="0"/>
      <w:marTop w:val="0"/>
      <w:marBottom w:val="0"/>
      <w:divBdr>
        <w:top w:val="none" w:sz="0" w:space="0" w:color="auto"/>
        <w:left w:val="none" w:sz="0" w:space="0" w:color="auto"/>
        <w:bottom w:val="none" w:sz="0" w:space="0" w:color="auto"/>
        <w:right w:val="none" w:sz="0" w:space="0" w:color="auto"/>
      </w:divBdr>
    </w:div>
    <w:div w:id="1105538235">
      <w:bodyDiv w:val="1"/>
      <w:marLeft w:val="0"/>
      <w:marRight w:val="0"/>
      <w:marTop w:val="0"/>
      <w:marBottom w:val="0"/>
      <w:divBdr>
        <w:top w:val="none" w:sz="0" w:space="0" w:color="auto"/>
        <w:left w:val="none" w:sz="0" w:space="0" w:color="auto"/>
        <w:bottom w:val="none" w:sz="0" w:space="0" w:color="auto"/>
        <w:right w:val="none" w:sz="0" w:space="0" w:color="auto"/>
      </w:divBdr>
    </w:div>
    <w:div w:id="1114640682">
      <w:bodyDiv w:val="1"/>
      <w:marLeft w:val="0"/>
      <w:marRight w:val="0"/>
      <w:marTop w:val="0"/>
      <w:marBottom w:val="0"/>
      <w:divBdr>
        <w:top w:val="none" w:sz="0" w:space="0" w:color="auto"/>
        <w:left w:val="none" w:sz="0" w:space="0" w:color="auto"/>
        <w:bottom w:val="none" w:sz="0" w:space="0" w:color="auto"/>
        <w:right w:val="none" w:sz="0" w:space="0" w:color="auto"/>
      </w:divBdr>
    </w:div>
    <w:div w:id="1120298474">
      <w:bodyDiv w:val="1"/>
      <w:marLeft w:val="0"/>
      <w:marRight w:val="0"/>
      <w:marTop w:val="0"/>
      <w:marBottom w:val="0"/>
      <w:divBdr>
        <w:top w:val="none" w:sz="0" w:space="0" w:color="auto"/>
        <w:left w:val="none" w:sz="0" w:space="0" w:color="auto"/>
        <w:bottom w:val="none" w:sz="0" w:space="0" w:color="auto"/>
        <w:right w:val="none" w:sz="0" w:space="0" w:color="auto"/>
      </w:divBdr>
    </w:div>
    <w:div w:id="1128281952">
      <w:bodyDiv w:val="1"/>
      <w:marLeft w:val="0"/>
      <w:marRight w:val="0"/>
      <w:marTop w:val="0"/>
      <w:marBottom w:val="0"/>
      <w:divBdr>
        <w:top w:val="none" w:sz="0" w:space="0" w:color="auto"/>
        <w:left w:val="none" w:sz="0" w:space="0" w:color="auto"/>
        <w:bottom w:val="none" w:sz="0" w:space="0" w:color="auto"/>
        <w:right w:val="none" w:sz="0" w:space="0" w:color="auto"/>
      </w:divBdr>
    </w:div>
    <w:div w:id="1147942533">
      <w:bodyDiv w:val="1"/>
      <w:marLeft w:val="0"/>
      <w:marRight w:val="0"/>
      <w:marTop w:val="0"/>
      <w:marBottom w:val="0"/>
      <w:divBdr>
        <w:top w:val="none" w:sz="0" w:space="0" w:color="auto"/>
        <w:left w:val="none" w:sz="0" w:space="0" w:color="auto"/>
        <w:bottom w:val="none" w:sz="0" w:space="0" w:color="auto"/>
        <w:right w:val="none" w:sz="0" w:space="0" w:color="auto"/>
      </w:divBdr>
    </w:div>
    <w:div w:id="1160777483">
      <w:bodyDiv w:val="1"/>
      <w:marLeft w:val="0"/>
      <w:marRight w:val="0"/>
      <w:marTop w:val="0"/>
      <w:marBottom w:val="0"/>
      <w:divBdr>
        <w:top w:val="none" w:sz="0" w:space="0" w:color="auto"/>
        <w:left w:val="none" w:sz="0" w:space="0" w:color="auto"/>
        <w:bottom w:val="none" w:sz="0" w:space="0" w:color="auto"/>
        <w:right w:val="none" w:sz="0" w:space="0" w:color="auto"/>
      </w:divBdr>
    </w:div>
    <w:div w:id="1161506745">
      <w:bodyDiv w:val="1"/>
      <w:marLeft w:val="0"/>
      <w:marRight w:val="0"/>
      <w:marTop w:val="0"/>
      <w:marBottom w:val="0"/>
      <w:divBdr>
        <w:top w:val="none" w:sz="0" w:space="0" w:color="auto"/>
        <w:left w:val="none" w:sz="0" w:space="0" w:color="auto"/>
        <w:bottom w:val="none" w:sz="0" w:space="0" w:color="auto"/>
        <w:right w:val="none" w:sz="0" w:space="0" w:color="auto"/>
      </w:divBdr>
    </w:div>
    <w:div w:id="1161778331">
      <w:bodyDiv w:val="1"/>
      <w:marLeft w:val="0"/>
      <w:marRight w:val="0"/>
      <w:marTop w:val="0"/>
      <w:marBottom w:val="0"/>
      <w:divBdr>
        <w:top w:val="none" w:sz="0" w:space="0" w:color="auto"/>
        <w:left w:val="none" w:sz="0" w:space="0" w:color="auto"/>
        <w:bottom w:val="none" w:sz="0" w:space="0" w:color="auto"/>
        <w:right w:val="none" w:sz="0" w:space="0" w:color="auto"/>
      </w:divBdr>
    </w:div>
    <w:div w:id="1175924383">
      <w:bodyDiv w:val="1"/>
      <w:marLeft w:val="0"/>
      <w:marRight w:val="0"/>
      <w:marTop w:val="0"/>
      <w:marBottom w:val="0"/>
      <w:divBdr>
        <w:top w:val="none" w:sz="0" w:space="0" w:color="auto"/>
        <w:left w:val="none" w:sz="0" w:space="0" w:color="auto"/>
        <w:bottom w:val="none" w:sz="0" w:space="0" w:color="auto"/>
        <w:right w:val="none" w:sz="0" w:space="0" w:color="auto"/>
      </w:divBdr>
    </w:div>
    <w:div w:id="1178621558">
      <w:bodyDiv w:val="1"/>
      <w:marLeft w:val="0"/>
      <w:marRight w:val="0"/>
      <w:marTop w:val="0"/>
      <w:marBottom w:val="0"/>
      <w:divBdr>
        <w:top w:val="none" w:sz="0" w:space="0" w:color="auto"/>
        <w:left w:val="none" w:sz="0" w:space="0" w:color="auto"/>
        <w:bottom w:val="none" w:sz="0" w:space="0" w:color="auto"/>
        <w:right w:val="none" w:sz="0" w:space="0" w:color="auto"/>
      </w:divBdr>
    </w:div>
    <w:div w:id="1179080821">
      <w:bodyDiv w:val="1"/>
      <w:marLeft w:val="0"/>
      <w:marRight w:val="0"/>
      <w:marTop w:val="0"/>
      <w:marBottom w:val="0"/>
      <w:divBdr>
        <w:top w:val="none" w:sz="0" w:space="0" w:color="auto"/>
        <w:left w:val="none" w:sz="0" w:space="0" w:color="auto"/>
        <w:bottom w:val="none" w:sz="0" w:space="0" w:color="auto"/>
        <w:right w:val="none" w:sz="0" w:space="0" w:color="auto"/>
      </w:divBdr>
    </w:div>
    <w:div w:id="1189441793">
      <w:bodyDiv w:val="1"/>
      <w:marLeft w:val="0"/>
      <w:marRight w:val="0"/>
      <w:marTop w:val="0"/>
      <w:marBottom w:val="0"/>
      <w:divBdr>
        <w:top w:val="none" w:sz="0" w:space="0" w:color="auto"/>
        <w:left w:val="none" w:sz="0" w:space="0" w:color="auto"/>
        <w:bottom w:val="none" w:sz="0" w:space="0" w:color="auto"/>
        <w:right w:val="none" w:sz="0" w:space="0" w:color="auto"/>
      </w:divBdr>
    </w:div>
    <w:div w:id="1204556267">
      <w:bodyDiv w:val="1"/>
      <w:marLeft w:val="0"/>
      <w:marRight w:val="0"/>
      <w:marTop w:val="0"/>
      <w:marBottom w:val="0"/>
      <w:divBdr>
        <w:top w:val="none" w:sz="0" w:space="0" w:color="auto"/>
        <w:left w:val="none" w:sz="0" w:space="0" w:color="auto"/>
        <w:bottom w:val="none" w:sz="0" w:space="0" w:color="auto"/>
        <w:right w:val="none" w:sz="0" w:space="0" w:color="auto"/>
      </w:divBdr>
      <w:divsChild>
        <w:div w:id="844051104">
          <w:marLeft w:val="0"/>
          <w:marRight w:val="0"/>
          <w:marTop w:val="0"/>
          <w:marBottom w:val="0"/>
          <w:divBdr>
            <w:top w:val="none" w:sz="0" w:space="0" w:color="auto"/>
            <w:left w:val="none" w:sz="0" w:space="0" w:color="auto"/>
            <w:bottom w:val="none" w:sz="0" w:space="0" w:color="auto"/>
            <w:right w:val="none" w:sz="0" w:space="0" w:color="auto"/>
          </w:divBdr>
        </w:div>
      </w:divsChild>
    </w:div>
    <w:div w:id="1219902604">
      <w:bodyDiv w:val="1"/>
      <w:marLeft w:val="0"/>
      <w:marRight w:val="0"/>
      <w:marTop w:val="0"/>
      <w:marBottom w:val="0"/>
      <w:divBdr>
        <w:top w:val="none" w:sz="0" w:space="0" w:color="auto"/>
        <w:left w:val="none" w:sz="0" w:space="0" w:color="auto"/>
        <w:bottom w:val="none" w:sz="0" w:space="0" w:color="auto"/>
        <w:right w:val="none" w:sz="0" w:space="0" w:color="auto"/>
      </w:divBdr>
    </w:div>
    <w:div w:id="1227491578">
      <w:bodyDiv w:val="1"/>
      <w:marLeft w:val="0"/>
      <w:marRight w:val="0"/>
      <w:marTop w:val="0"/>
      <w:marBottom w:val="0"/>
      <w:divBdr>
        <w:top w:val="none" w:sz="0" w:space="0" w:color="auto"/>
        <w:left w:val="none" w:sz="0" w:space="0" w:color="auto"/>
        <w:bottom w:val="none" w:sz="0" w:space="0" w:color="auto"/>
        <w:right w:val="none" w:sz="0" w:space="0" w:color="auto"/>
      </w:divBdr>
    </w:div>
    <w:div w:id="1228029878">
      <w:bodyDiv w:val="1"/>
      <w:marLeft w:val="0"/>
      <w:marRight w:val="0"/>
      <w:marTop w:val="0"/>
      <w:marBottom w:val="0"/>
      <w:divBdr>
        <w:top w:val="none" w:sz="0" w:space="0" w:color="auto"/>
        <w:left w:val="none" w:sz="0" w:space="0" w:color="auto"/>
        <w:bottom w:val="none" w:sz="0" w:space="0" w:color="auto"/>
        <w:right w:val="none" w:sz="0" w:space="0" w:color="auto"/>
      </w:divBdr>
    </w:div>
    <w:div w:id="1234316751">
      <w:bodyDiv w:val="1"/>
      <w:marLeft w:val="0"/>
      <w:marRight w:val="0"/>
      <w:marTop w:val="0"/>
      <w:marBottom w:val="0"/>
      <w:divBdr>
        <w:top w:val="none" w:sz="0" w:space="0" w:color="auto"/>
        <w:left w:val="none" w:sz="0" w:space="0" w:color="auto"/>
        <w:bottom w:val="none" w:sz="0" w:space="0" w:color="auto"/>
        <w:right w:val="none" w:sz="0" w:space="0" w:color="auto"/>
      </w:divBdr>
    </w:div>
    <w:div w:id="1235823887">
      <w:bodyDiv w:val="1"/>
      <w:marLeft w:val="0"/>
      <w:marRight w:val="0"/>
      <w:marTop w:val="0"/>
      <w:marBottom w:val="0"/>
      <w:divBdr>
        <w:top w:val="none" w:sz="0" w:space="0" w:color="auto"/>
        <w:left w:val="none" w:sz="0" w:space="0" w:color="auto"/>
        <w:bottom w:val="none" w:sz="0" w:space="0" w:color="auto"/>
        <w:right w:val="none" w:sz="0" w:space="0" w:color="auto"/>
      </w:divBdr>
      <w:divsChild>
        <w:div w:id="1049375289">
          <w:marLeft w:val="0"/>
          <w:marRight w:val="0"/>
          <w:marTop w:val="0"/>
          <w:marBottom w:val="135"/>
          <w:divBdr>
            <w:top w:val="none" w:sz="0" w:space="0" w:color="auto"/>
            <w:left w:val="none" w:sz="0" w:space="0" w:color="auto"/>
            <w:bottom w:val="none" w:sz="0" w:space="0" w:color="auto"/>
            <w:right w:val="none" w:sz="0" w:space="0" w:color="auto"/>
          </w:divBdr>
        </w:div>
      </w:divsChild>
    </w:div>
    <w:div w:id="1239903304">
      <w:bodyDiv w:val="1"/>
      <w:marLeft w:val="0"/>
      <w:marRight w:val="0"/>
      <w:marTop w:val="0"/>
      <w:marBottom w:val="0"/>
      <w:divBdr>
        <w:top w:val="none" w:sz="0" w:space="0" w:color="auto"/>
        <w:left w:val="none" w:sz="0" w:space="0" w:color="auto"/>
        <w:bottom w:val="none" w:sz="0" w:space="0" w:color="auto"/>
        <w:right w:val="none" w:sz="0" w:space="0" w:color="auto"/>
      </w:divBdr>
    </w:div>
    <w:div w:id="1241867874">
      <w:bodyDiv w:val="1"/>
      <w:marLeft w:val="0"/>
      <w:marRight w:val="0"/>
      <w:marTop w:val="0"/>
      <w:marBottom w:val="0"/>
      <w:divBdr>
        <w:top w:val="none" w:sz="0" w:space="0" w:color="auto"/>
        <w:left w:val="none" w:sz="0" w:space="0" w:color="auto"/>
        <w:bottom w:val="none" w:sz="0" w:space="0" w:color="auto"/>
        <w:right w:val="none" w:sz="0" w:space="0" w:color="auto"/>
      </w:divBdr>
    </w:div>
    <w:div w:id="1248660903">
      <w:bodyDiv w:val="1"/>
      <w:marLeft w:val="0"/>
      <w:marRight w:val="0"/>
      <w:marTop w:val="0"/>
      <w:marBottom w:val="0"/>
      <w:divBdr>
        <w:top w:val="none" w:sz="0" w:space="0" w:color="auto"/>
        <w:left w:val="none" w:sz="0" w:space="0" w:color="auto"/>
        <w:bottom w:val="none" w:sz="0" w:space="0" w:color="auto"/>
        <w:right w:val="none" w:sz="0" w:space="0" w:color="auto"/>
      </w:divBdr>
    </w:div>
    <w:div w:id="1252086118">
      <w:bodyDiv w:val="1"/>
      <w:marLeft w:val="0"/>
      <w:marRight w:val="0"/>
      <w:marTop w:val="0"/>
      <w:marBottom w:val="0"/>
      <w:divBdr>
        <w:top w:val="none" w:sz="0" w:space="0" w:color="auto"/>
        <w:left w:val="none" w:sz="0" w:space="0" w:color="auto"/>
        <w:bottom w:val="none" w:sz="0" w:space="0" w:color="auto"/>
        <w:right w:val="none" w:sz="0" w:space="0" w:color="auto"/>
      </w:divBdr>
      <w:divsChild>
        <w:div w:id="1818958345">
          <w:marLeft w:val="0"/>
          <w:marRight w:val="0"/>
          <w:marTop w:val="0"/>
          <w:marBottom w:val="0"/>
          <w:divBdr>
            <w:top w:val="none" w:sz="0" w:space="0" w:color="auto"/>
            <w:left w:val="none" w:sz="0" w:space="0" w:color="auto"/>
            <w:bottom w:val="none" w:sz="0" w:space="0" w:color="auto"/>
            <w:right w:val="none" w:sz="0" w:space="0" w:color="auto"/>
          </w:divBdr>
          <w:divsChild>
            <w:div w:id="1804544272">
              <w:marLeft w:val="0"/>
              <w:marRight w:val="0"/>
              <w:marTop w:val="0"/>
              <w:marBottom w:val="0"/>
              <w:divBdr>
                <w:top w:val="none" w:sz="0" w:space="0" w:color="auto"/>
                <w:left w:val="none" w:sz="0" w:space="0" w:color="auto"/>
                <w:bottom w:val="none" w:sz="0" w:space="0" w:color="auto"/>
                <w:right w:val="none" w:sz="0" w:space="0" w:color="auto"/>
              </w:divBdr>
              <w:divsChild>
                <w:div w:id="6230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1205">
      <w:bodyDiv w:val="1"/>
      <w:marLeft w:val="0"/>
      <w:marRight w:val="0"/>
      <w:marTop w:val="0"/>
      <w:marBottom w:val="0"/>
      <w:divBdr>
        <w:top w:val="none" w:sz="0" w:space="0" w:color="auto"/>
        <w:left w:val="none" w:sz="0" w:space="0" w:color="auto"/>
        <w:bottom w:val="none" w:sz="0" w:space="0" w:color="auto"/>
        <w:right w:val="none" w:sz="0" w:space="0" w:color="auto"/>
      </w:divBdr>
      <w:divsChild>
        <w:div w:id="393822120">
          <w:marLeft w:val="0"/>
          <w:marRight w:val="0"/>
          <w:marTop w:val="0"/>
          <w:marBottom w:val="0"/>
          <w:divBdr>
            <w:top w:val="none" w:sz="0" w:space="0" w:color="auto"/>
            <w:left w:val="none" w:sz="0" w:space="0" w:color="auto"/>
            <w:bottom w:val="none" w:sz="0" w:space="0" w:color="auto"/>
            <w:right w:val="none" w:sz="0" w:space="0" w:color="auto"/>
          </w:divBdr>
        </w:div>
        <w:div w:id="1136291810">
          <w:marLeft w:val="0"/>
          <w:marRight w:val="0"/>
          <w:marTop w:val="0"/>
          <w:marBottom w:val="0"/>
          <w:divBdr>
            <w:top w:val="none" w:sz="0" w:space="0" w:color="auto"/>
            <w:left w:val="none" w:sz="0" w:space="0" w:color="auto"/>
            <w:bottom w:val="none" w:sz="0" w:space="0" w:color="auto"/>
            <w:right w:val="none" w:sz="0" w:space="0" w:color="auto"/>
          </w:divBdr>
          <w:divsChild>
            <w:div w:id="1953781267">
              <w:marLeft w:val="0"/>
              <w:marRight w:val="165"/>
              <w:marTop w:val="150"/>
              <w:marBottom w:val="0"/>
              <w:divBdr>
                <w:top w:val="none" w:sz="0" w:space="0" w:color="auto"/>
                <w:left w:val="none" w:sz="0" w:space="0" w:color="auto"/>
                <w:bottom w:val="none" w:sz="0" w:space="0" w:color="auto"/>
                <w:right w:val="none" w:sz="0" w:space="0" w:color="auto"/>
              </w:divBdr>
              <w:divsChild>
                <w:div w:id="182942905">
                  <w:marLeft w:val="0"/>
                  <w:marRight w:val="0"/>
                  <w:marTop w:val="0"/>
                  <w:marBottom w:val="0"/>
                  <w:divBdr>
                    <w:top w:val="none" w:sz="0" w:space="0" w:color="auto"/>
                    <w:left w:val="none" w:sz="0" w:space="0" w:color="auto"/>
                    <w:bottom w:val="none" w:sz="0" w:space="0" w:color="auto"/>
                    <w:right w:val="none" w:sz="0" w:space="0" w:color="auto"/>
                  </w:divBdr>
                  <w:divsChild>
                    <w:div w:id="710888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6330">
      <w:bodyDiv w:val="1"/>
      <w:marLeft w:val="0"/>
      <w:marRight w:val="0"/>
      <w:marTop w:val="0"/>
      <w:marBottom w:val="0"/>
      <w:divBdr>
        <w:top w:val="none" w:sz="0" w:space="0" w:color="auto"/>
        <w:left w:val="none" w:sz="0" w:space="0" w:color="auto"/>
        <w:bottom w:val="none" w:sz="0" w:space="0" w:color="auto"/>
        <w:right w:val="none" w:sz="0" w:space="0" w:color="auto"/>
      </w:divBdr>
    </w:div>
    <w:div w:id="1261841535">
      <w:bodyDiv w:val="1"/>
      <w:marLeft w:val="0"/>
      <w:marRight w:val="0"/>
      <w:marTop w:val="0"/>
      <w:marBottom w:val="0"/>
      <w:divBdr>
        <w:top w:val="none" w:sz="0" w:space="0" w:color="auto"/>
        <w:left w:val="none" w:sz="0" w:space="0" w:color="auto"/>
        <w:bottom w:val="none" w:sz="0" w:space="0" w:color="auto"/>
        <w:right w:val="none" w:sz="0" w:space="0" w:color="auto"/>
      </w:divBdr>
      <w:divsChild>
        <w:div w:id="409501164">
          <w:marLeft w:val="0"/>
          <w:marRight w:val="0"/>
          <w:marTop w:val="0"/>
          <w:marBottom w:val="0"/>
          <w:divBdr>
            <w:top w:val="none" w:sz="0" w:space="0" w:color="auto"/>
            <w:left w:val="none" w:sz="0" w:space="0" w:color="auto"/>
            <w:bottom w:val="none" w:sz="0" w:space="0" w:color="auto"/>
            <w:right w:val="none" w:sz="0" w:space="0" w:color="auto"/>
          </w:divBdr>
          <w:divsChild>
            <w:div w:id="964430849">
              <w:marLeft w:val="0"/>
              <w:marRight w:val="0"/>
              <w:marTop w:val="0"/>
              <w:marBottom w:val="0"/>
              <w:divBdr>
                <w:top w:val="none" w:sz="0" w:space="0" w:color="auto"/>
                <w:left w:val="none" w:sz="0" w:space="0" w:color="auto"/>
                <w:bottom w:val="none" w:sz="0" w:space="0" w:color="auto"/>
                <w:right w:val="none" w:sz="0" w:space="0" w:color="auto"/>
              </w:divBdr>
              <w:divsChild>
                <w:div w:id="2103453927">
                  <w:marLeft w:val="0"/>
                  <w:marRight w:val="0"/>
                  <w:marTop w:val="0"/>
                  <w:marBottom w:val="0"/>
                  <w:divBdr>
                    <w:top w:val="none" w:sz="0" w:space="0" w:color="auto"/>
                    <w:left w:val="none" w:sz="0" w:space="0" w:color="auto"/>
                    <w:bottom w:val="none" w:sz="0" w:space="0" w:color="auto"/>
                    <w:right w:val="none" w:sz="0" w:space="0" w:color="auto"/>
                  </w:divBdr>
                  <w:divsChild>
                    <w:div w:id="1974021420">
                      <w:marLeft w:val="0"/>
                      <w:marRight w:val="0"/>
                      <w:marTop w:val="0"/>
                      <w:marBottom w:val="75"/>
                      <w:divBdr>
                        <w:top w:val="none" w:sz="0" w:space="0" w:color="auto"/>
                        <w:left w:val="none" w:sz="0" w:space="0" w:color="auto"/>
                        <w:bottom w:val="none" w:sz="0" w:space="0" w:color="auto"/>
                        <w:right w:val="none" w:sz="0" w:space="0" w:color="auto"/>
                      </w:divBdr>
                      <w:divsChild>
                        <w:div w:id="18868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5453">
          <w:marLeft w:val="0"/>
          <w:marRight w:val="0"/>
          <w:marTop w:val="0"/>
          <w:marBottom w:val="0"/>
          <w:divBdr>
            <w:top w:val="none" w:sz="0" w:space="0" w:color="auto"/>
            <w:left w:val="none" w:sz="0" w:space="0" w:color="auto"/>
            <w:bottom w:val="none" w:sz="0" w:space="0" w:color="auto"/>
            <w:right w:val="none" w:sz="0" w:space="0" w:color="auto"/>
          </w:divBdr>
          <w:divsChild>
            <w:div w:id="17306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0204">
      <w:bodyDiv w:val="1"/>
      <w:marLeft w:val="0"/>
      <w:marRight w:val="0"/>
      <w:marTop w:val="0"/>
      <w:marBottom w:val="0"/>
      <w:divBdr>
        <w:top w:val="none" w:sz="0" w:space="0" w:color="auto"/>
        <w:left w:val="none" w:sz="0" w:space="0" w:color="auto"/>
        <w:bottom w:val="none" w:sz="0" w:space="0" w:color="auto"/>
        <w:right w:val="none" w:sz="0" w:space="0" w:color="auto"/>
      </w:divBdr>
    </w:div>
    <w:div w:id="1297106288">
      <w:bodyDiv w:val="1"/>
      <w:marLeft w:val="0"/>
      <w:marRight w:val="0"/>
      <w:marTop w:val="0"/>
      <w:marBottom w:val="0"/>
      <w:divBdr>
        <w:top w:val="none" w:sz="0" w:space="0" w:color="auto"/>
        <w:left w:val="none" w:sz="0" w:space="0" w:color="auto"/>
        <w:bottom w:val="none" w:sz="0" w:space="0" w:color="auto"/>
        <w:right w:val="none" w:sz="0" w:space="0" w:color="auto"/>
      </w:divBdr>
    </w:div>
    <w:div w:id="1297949925">
      <w:bodyDiv w:val="1"/>
      <w:marLeft w:val="0"/>
      <w:marRight w:val="0"/>
      <w:marTop w:val="0"/>
      <w:marBottom w:val="0"/>
      <w:divBdr>
        <w:top w:val="none" w:sz="0" w:space="0" w:color="auto"/>
        <w:left w:val="none" w:sz="0" w:space="0" w:color="auto"/>
        <w:bottom w:val="none" w:sz="0" w:space="0" w:color="auto"/>
        <w:right w:val="none" w:sz="0" w:space="0" w:color="auto"/>
      </w:divBdr>
    </w:div>
    <w:div w:id="1300964141">
      <w:bodyDiv w:val="1"/>
      <w:marLeft w:val="0"/>
      <w:marRight w:val="0"/>
      <w:marTop w:val="0"/>
      <w:marBottom w:val="0"/>
      <w:divBdr>
        <w:top w:val="none" w:sz="0" w:space="0" w:color="auto"/>
        <w:left w:val="none" w:sz="0" w:space="0" w:color="auto"/>
        <w:bottom w:val="none" w:sz="0" w:space="0" w:color="auto"/>
        <w:right w:val="none" w:sz="0" w:space="0" w:color="auto"/>
      </w:divBdr>
    </w:div>
    <w:div w:id="1311057283">
      <w:bodyDiv w:val="1"/>
      <w:marLeft w:val="0"/>
      <w:marRight w:val="0"/>
      <w:marTop w:val="0"/>
      <w:marBottom w:val="0"/>
      <w:divBdr>
        <w:top w:val="none" w:sz="0" w:space="0" w:color="auto"/>
        <w:left w:val="none" w:sz="0" w:space="0" w:color="auto"/>
        <w:bottom w:val="none" w:sz="0" w:space="0" w:color="auto"/>
        <w:right w:val="none" w:sz="0" w:space="0" w:color="auto"/>
      </w:divBdr>
    </w:div>
    <w:div w:id="1315065235">
      <w:bodyDiv w:val="1"/>
      <w:marLeft w:val="0"/>
      <w:marRight w:val="0"/>
      <w:marTop w:val="0"/>
      <w:marBottom w:val="0"/>
      <w:divBdr>
        <w:top w:val="none" w:sz="0" w:space="0" w:color="auto"/>
        <w:left w:val="none" w:sz="0" w:space="0" w:color="auto"/>
        <w:bottom w:val="none" w:sz="0" w:space="0" w:color="auto"/>
        <w:right w:val="none" w:sz="0" w:space="0" w:color="auto"/>
      </w:divBdr>
    </w:div>
    <w:div w:id="1338802054">
      <w:bodyDiv w:val="1"/>
      <w:marLeft w:val="0"/>
      <w:marRight w:val="0"/>
      <w:marTop w:val="0"/>
      <w:marBottom w:val="0"/>
      <w:divBdr>
        <w:top w:val="none" w:sz="0" w:space="0" w:color="auto"/>
        <w:left w:val="none" w:sz="0" w:space="0" w:color="auto"/>
        <w:bottom w:val="none" w:sz="0" w:space="0" w:color="auto"/>
        <w:right w:val="none" w:sz="0" w:space="0" w:color="auto"/>
      </w:divBdr>
    </w:div>
    <w:div w:id="1339968838">
      <w:bodyDiv w:val="1"/>
      <w:marLeft w:val="0"/>
      <w:marRight w:val="0"/>
      <w:marTop w:val="0"/>
      <w:marBottom w:val="0"/>
      <w:divBdr>
        <w:top w:val="none" w:sz="0" w:space="0" w:color="auto"/>
        <w:left w:val="none" w:sz="0" w:space="0" w:color="auto"/>
        <w:bottom w:val="none" w:sz="0" w:space="0" w:color="auto"/>
        <w:right w:val="none" w:sz="0" w:space="0" w:color="auto"/>
      </w:divBdr>
    </w:div>
    <w:div w:id="1350790747">
      <w:bodyDiv w:val="1"/>
      <w:marLeft w:val="0"/>
      <w:marRight w:val="0"/>
      <w:marTop w:val="0"/>
      <w:marBottom w:val="0"/>
      <w:divBdr>
        <w:top w:val="none" w:sz="0" w:space="0" w:color="auto"/>
        <w:left w:val="none" w:sz="0" w:space="0" w:color="auto"/>
        <w:bottom w:val="none" w:sz="0" w:space="0" w:color="auto"/>
        <w:right w:val="none" w:sz="0" w:space="0" w:color="auto"/>
      </w:divBdr>
    </w:div>
    <w:div w:id="1353338515">
      <w:bodyDiv w:val="1"/>
      <w:marLeft w:val="0"/>
      <w:marRight w:val="0"/>
      <w:marTop w:val="0"/>
      <w:marBottom w:val="0"/>
      <w:divBdr>
        <w:top w:val="none" w:sz="0" w:space="0" w:color="auto"/>
        <w:left w:val="none" w:sz="0" w:space="0" w:color="auto"/>
        <w:bottom w:val="none" w:sz="0" w:space="0" w:color="auto"/>
        <w:right w:val="none" w:sz="0" w:space="0" w:color="auto"/>
      </w:divBdr>
    </w:div>
    <w:div w:id="1354308405">
      <w:bodyDiv w:val="1"/>
      <w:marLeft w:val="0"/>
      <w:marRight w:val="0"/>
      <w:marTop w:val="0"/>
      <w:marBottom w:val="0"/>
      <w:divBdr>
        <w:top w:val="none" w:sz="0" w:space="0" w:color="auto"/>
        <w:left w:val="none" w:sz="0" w:space="0" w:color="auto"/>
        <w:bottom w:val="none" w:sz="0" w:space="0" w:color="auto"/>
        <w:right w:val="none" w:sz="0" w:space="0" w:color="auto"/>
      </w:divBdr>
    </w:div>
    <w:div w:id="1355499023">
      <w:bodyDiv w:val="1"/>
      <w:marLeft w:val="0"/>
      <w:marRight w:val="0"/>
      <w:marTop w:val="0"/>
      <w:marBottom w:val="0"/>
      <w:divBdr>
        <w:top w:val="none" w:sz="0" w:space="0" w:color="auto"/>
        <w:left w:val="none" w:sz="0" w:space="0" w:color="auto"/>
        <w:bottom w:val="none" w:sz="0" w:space="0" w:color="auto"/>
        <w:right w:val="none" w:sz="0" w:space="0" w:color="auto"/>
      </w:divBdr>
    </w:div>
    <w:div w:id="1363676049">
      <w:bodyDiv w:val="1"/>
      <w:marLeft w:val="0"/>
      <w:marRight w:val="0"/>
      <w:marTop w:val="0"/>
      <w:marBottom w:val="0"/>
      <w:divBdr>
        <w:top w:val="none" w:sz="0" w:space="0" w:color="auto"/>
        <w:left w:val="none" w:sz="0" w:space="0" w:color="auto"/>
        <w:bottom w:val="none" w:sz="0" w:space="0" w:color="auto"/>
        <w:right w:val="none" w:sz="0" w:space="0" w:color="auto"/>
      </w:divBdr>
    </w:div>
    <w:div w:id="1389962710">
      <w:bodyDiv w:val="1"/>
      <w:marLeft w:val="0"/>
      <w:marRight w:val="0"/>
      <w:marTop w:val="0"/>
      <w:marBottom w:val="0"/>
      <w:divBdr>
        <w:top w:val="none" w:sz="0" w:space="0" w:color="auto"/>
        <w:left w:val="none" w:sz="0" w:space="0" w:color="auto"/>
        <w:bottom w:val="none" w:sz="0" w:space="0" w:color="auto"/>
        <w:right w:val="none" w:sz="0" w:space="0" w:color="auto"/>
      </w:divBdr>
    </w:div>
    <w:div w:id="1394112230">
      <w:bodyDiv w:val="1"/>
      <w:marLeft w:val="0"/>
      <w:marRight w:val="0"/>
      <w:marTop w:val="0"/>
      <w:marBottom w:val="0"/>
      <w:divBdr>
        <w:top w:val="none" w:sz="0" w:space="0" w:color="auto"/>
        <w:left w:val="none" w:sz="0" w:space="0" w:color="auto"/>
        <w:bottom w:val="none" w:sz="0" w:space="0" w:color="auto"/>
        <w:right w:val="none" w:sz="0" w:space="0" w:color="auto"/>
      </w:divBdr>
    </w:div>
    <w:div w:id="1401832206">
      <w:bodyDiv w:val="1"/>
      <w:marLeft w:val="0"/>
      <w:marRight w:val="0"/>
      <w:marTop w:val="0"/>
      <w:marBottom w:val="0"/>
      <w:divBdr>
        <w:top w:val="none" w:sz="0" w:space="0" w:color="auto"/>
        <w:left w:val="none" w:sz="0" w:space="0" w:color="auto"/>
        <w:bottom w:val="none" w:sz="0" w:space="0" w:color="auto"/>
        <w:right w:val="none" w:sz="0" w:space="0" w:color="auto"/>
      </w:divBdr>
    </w:div>
    <w:div w:id="1431508167">
      <w:bodyDiv w:val="1"/>
      <w:marLeft w:val="0"/>
      <w:marRight w:val="0"/>
      <w:marTop w:val="0"/>
      <w:marBottom w:val="0"/>
      <w:divBdr>
        <w:top w:val="none" w:sz="0" w:space="0" w:color="auto"/>
        <w:left w:val="none" w:sz="0" w:space="0" w:color="auto"/>
        <w:bottom w:val="none" w:sz="0" w:space="0" w:color="auto"/>
        <w:right w:val="none" w:sz="0" w:space="0" w:color="auto"/>
      </w:divBdr>
    </w:div>
    <w:div w:id="1446382291">
      <w:bodyDiv w:val="1"/>
      <w:marLeft w:val="0"/>
      <w:marRight w:val="0"/>
      <w:marTop w:val="0"/>
      <w:marBottom w:val="0"/>
      <w:divBdr>
        <w:top w:val="none" w:sz="0" w:space="0" w:color="auto"/>
        <w:left w:val="none" w:sz="0" w:space="0" w:color="auto"/>
        <w:bottom w:val="none" w:sz="0" w:space="0" w:color="auto"/>
        <w:right w:val="none" w:sz="0" w:space="0" w:color="auto"/>
      </w:divBdr>
    </w:div>
    <w:div w:id="1459835327">
      <w:bodyDiv w:val="1"/>
      <w:marLeft w:val="0"/>
      <w:marRight w:val="0"/>
      <w:marTop w:val="0"/>
      <w:marBottom w:val="0"/>
      <w:divBdr>
        <w:top w:val="none" w:sz="0" w:space="0" w:color="auto"/>
        <w:left w:val="none" w:sz="0" w:space="0" w:color="auto"/>
        <w:bottom w:val="none" w:sz="0" w:space="0" w:color="auto"/>
        <w:right w:val="none" w:sz="0" w:space="0" w:color="auto"/>
      </w:divBdr>
    </w:div>
    <w:div w:id="1460223387">
      <w:bodyDiv w:val="1"/>
      <w:marLeft w:val="0"/>
      <w:marRight w:val="0"/>
      <w:marTop w:val="0"/>
      <w:marBottom w:val="0"/>
      <w:divBdr>
        <w:top w:val="none" w:sz="0" w:space="0" w:color="auto"/>
        <w:left w:val="none" w:sz="0" w:space="0" w:color="auto"/>
        <w:bottom w:val="none" w:sz="0" w:space="0" w:color="auto"/>
        <w:right w:val="none" w:sz="0" w:space="0" w:color="auto"/>
      </w:divBdr>
    </w:div>
    <w:div w:id="1460417382">
      <w:bodyDiv w:val="1"/>
      <w:marLeft w:val="0"/>
      <w:marRight w:val="0"/>
      <w:marTop w:val="0"/>
      <w:marBottom w:val="0"/>
      <w:divBdr>
        <w:top w:val="none" w:sz="0" w:space="0" w:color="auto"/>
        <w:left w:val="none" w:sz="0" w:space="0" w:color="auto"/>
        <w:bottom w:val="none" w:sz="0" w:space="0" w:color="auto"/>
        <w:right w:val="none" w:sz="0" w:space="0" w:color="auto"/>
      </w:divBdr>
    </w:div>
    <w:div w:id="1461609395">
      <w:bodyDiv w:val="1"/>
      <w:marLeft w:val="0"/>
      <w:marRight w:val="0"/>
      <w:marTop w:val="0"/>
      <w:marBottom w:val="0"/>
      <w:divBdr>
        <w:top w:val="none" w:sz="0" w:space="0" w:color="auto"/>
        <w:left w:val="none" w:sz="0" w:space="0" w:color="auto"/>
        <w:bottom w:val="none" w:sz="0" w:space="0" w:color="auto"/>
        <w:right w:val="none" w:sz="0" w:space="0" w:color="auto"/>
      </w:divBdr>
    </w:div>
    <w:div w:id="1461679774">
      <w:bodyDiv w:val="1"/>
      <w:marLeft w:val="0"/>
      <w:marRight w:val="0"/>
      <w:marTop w:val="0"/>
      <w:marBottom w:val="0"/>
      <w:divBdr>
        <w:top w:val="none" w:sz="0" w:space="0" w:color="auto"/>
        <w:left w:val="none" w:sz="0" w:space="0" w:color="auto"/>
        <w:bottom w:val="none" w:sz="0" w:space="0" w:color="auto"/>
        <w:right w:val="none" w:sz="0" w:space="0" w:color="auto"/>
      </w:divBdr>
      <w:divsChild>
        <w:div w:id="1056970963">
          <w:marLeft w:val="0"/>
          <w:marRight w:val="0"/>
          <w:marTop w:val="0"/>
          <w:marBottom w:val="0"/>
          <w:divBdr>
            <w:top w:val="none" w:sz="0" w:space="0" w:color="auto"/>
            <w:left w:val="none" w:sz="0" w:space="0" w:color="auto"/>
            <w:bottom w:val="none" w:sz="0" w:space="0" w:color="auto"/>
            <w:right w:val="none" w:sz="0" w:space="0" w:color="auto"/>
          </w:divBdr>
          <w:divsChild>
            <w:div w:id="1917592143">
              <w:marLeft w:val="0"/>
              <w:marRight w:val="0"/>
              <w:marTop w:val="0"/>
              <w:marBottom w:val="0"/>
              <w:divBdr>
                <w:top w:val="none" w:sz="0" w:space="0" w:color="auto"/>
                <w:left w:val="none" w:sz="0" w:space="0" w:color="auto"/>
                <w:bottom w:val="none" w:sz="0" w:space="0" w:color="auto"/>
                <w:right w:val="none" w:sz="0" w:space="0" w:color="auto"/>
              </w:divBdr>
              <w:divsChild>
                <w:div w:id="621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72077">
      <w:bodyDiv w:val="1"/>
      <w:marLeft w:val="0"/>
      <w:marRight w:val="0"/>
      <w:marTop w:val="0"/>
      <w:marBottom w:val="0"/>
      <w:divBdr>
        <w:top w:val="none" w:sz="0" w:space="0" w:color="auto"/>
        <w:left w:val="none" w:sz="0" w:space="0" w:color="auto"/>
        <w:bottom w:val="none" w:sz="0" w:space="0" w:color="auto"/>
        <w:right w:val="none" w:sz="0" w:space="0" w:color="auto"/>
      </w:divBdr>
    </w:div>
    <w:div w:id="1481119451">
      <w:bodyDiv w:val="1"/>
      <w:marLeft w:val="0"/>
      <w:marRight w:val="0"/>
      <w:marTop w:val="0"/>
      <w:marBottom w:val="0"/>
      <w:divBdr>
        <w:top w:val="none" w:sz="0" w:space="0" w:color="auto"/>
        <w:left w:val="none" w:sz="0" w:space="0" w:color="auto"/>
        <w:bottom w:val="none" w:sz="0" w:space="0" w:color="auto"/>
        <w:right w:val="none" w:sz="0" w:space="0" w:color="auto"/>
      </w:divBdr>
    </w:div>
    <w:div w:id="1485121731">
      <w:bodyDiv w:val="1"/>
      <w:marLeft w:val="0"/>
      <w:marRight w:val="0"/>
      <w:marTop w:val="0"/>
      <w:marBottom w:val="0"/>
      <w:divBdr>
        <w:top w:val="none" w:sz="0" w:space="0" w:color="auto"/>
        <w:left w:val="none" w:sz="0" w:space="0" w:color="auto"/>
        <w:bottom w:val="none" w:sz="0" w:space="0" w:color="auto"/>
        <w:right w:val="none" w:sz="0" w:space="0" w:color="auto"/>
      </w:divBdr>
      <w:divsChild>
        <w:div w:id="1959952315">
          <w:marLeft w:val="0"/>
          <w:marRight w:val="0"/>
          <w:marTop w:val="0"/>
          <w:marBottom w:val="0"/>
          <w:divBdr>
            <w:top w:val="none" w:sz="0" w:space="0" w:color="auto"/>
            <w:left w:val="none" w:sz="0" w:space="0" w:color="auto"/>
            <w:bottom w:val="none" w:sz="0" w:space="0" w:color="auto"/>
            <w:right w:val="none" w:sz="0" w:space="0" w:color="auto"/>
          </w:divBdr>
        </w:div>
        <w:div w:id="1246257528">
          <w:marLeft w:val="0"/>
          <w:marRight w:val="0"/>
          <w:marTop w:val="0"/>
          <w:marBottom w:val="0"/>
          <w:divBdr>
            <w:top w:val="none" w:sz="0" w:space="0" w:color="auto"/>
            <w:left w:val="none" w:sz="0" w:space="0" w:color="auto"/>
            <w:bottom w:val="none" w:sz="0" w:space="0" w:color="auto"/>
            <w:right w:val="none" w:sz="0" w:space="0" w:color="auto"/>
          </w:divBdr>
        </w:div>
      </w:divsChild>
    </w:div>
    <w:div w:id="1487286273">
      <w:bodyDiv w:val="1"/>
      <w:marLeft w:val="0"/>
      <w:marRight w:val="0"/>
      <w:marTop w:val="0"/>
      <w:marBottom w:val="0"/>
      <w:divBdr>
        <w:top w:val="none" w:sz="0" w:space="0" w:color="auto"/>
        <w:left w:val="none" w:sz="0" w:space="0" w:color="auto"/>
        <w:bottom w:val="none" w:sz="0" w:space="0" w:color="auto"/>
        <w:right w:val="none" w:sz="0" w:space="0" w:color="auto"/>
      </w:divBdr>
    </w:div>
    <w:div w:id="1494299006">
      <w:bodyDiv w:val="1"/>
      <w:marLeft w:val="0"/>
      <w:marRight w:val="0"/>
      <w:marTop w:val="0"/>
      <w:marBottom w:val="0"/>
      <w:divBdr>
        <w:top w:val="none" w:sz="0" w:space="0" w:color="auto"/>
        <w:left w:val="none" w:sz="0" w:space="0" w:color="auto"/>
        <w:bottom w:val="none" w:sz="0" w:space="0" w:color="auto"/>
        <w:right w:val="none" w:sz="0" w:space="0" w:color="auto"/>
      </w:divBdr>
    </w:div>
    <w:div w:id="1501698523">
      <w:bodyDiv w:val="1"/>
      <w:marLeft w:val="0"/>
      <w:marRight w:val="0"/>
      <w:marTop w:val="0"/>
      <w:marBottom w:val="0"/>
      <w:divBdr>
        <w:top w:val="none" w:sz="0" w:space="0" w:color="auto"/>
        <w:left w:val="none" w:sz="0" w:space="0" w:color="auto"/>
        <w:bottom w:val="none" w:sz="0" w:space="0" w:color="auto"/>
        <w:right w:val="none" w:sz="0" w:space="0" w:color="auto"/>
      </w:divBdr>
    </w:div>
    <w:div w:id="1510288200">
      <w:bodyDiv w:val="1"/>
      <w:marLeft w:val="0"/>
      <w:marRight w:val="0"/>
      <w:marTop w:val="0"/>
      <w:marBottom w:val="0"/>
      <w:divBdr>
        <w:top w:val="none" w:sz="0" w:space="0" w:color="auto"/>
        <w:left w:val="none" w:sz="0" w:space="0" w:color="auto"/>
        <w:bottom w:val="none" w:sz="0" w:space="0" w:color="auto"/>
        <w:right w:val="none" w:sz="0" w:space="0" w:color="auto"/>
      </w:divBdr>
    </w:div>
    <w:div w:id="1512837192">
      <w:bodyDiv w:val="1"/>
      <w:marLeft w:val="0"/>
      <w:marRight w:val="0"/>
      <w:marTop w:val="0"/>
      <w:marBottom w:val="0"/>
      <w:divBdr>
        <w:top w:val="none" w:sz="0" w:space="0" w:color="auto"/>
        <w:left w:val="none" w:sz="0" w:space="0" w:color="auto"/>
        <w:bottom w:val="none" w:sz="0" w:space="0" w:color="auto"/>
        <w:right w:val="none" w:sz="0" w:space="0" w:color="auto"/>
      </w:divBdr>
    </w:div>
    <w:div w:id="1521509574">
      <w:bodyDiv w:val="1"/>
      <w:marLeft w:val="0"/>
      <w:marRight w:val="0"/>
      <w:marTop w:val="0"/>
      <w:marBottom w:val="0"/>
      <w:divBdr>
        <w:top w:val="none" w:sz="0" w:space="0" w:color="auto"/>
        <w:left w:val="none" w:sz="0" w:space="0" w:color="auto"/>
        <w:bottom w:val="none" w:sz="0" w:space="0" w:color="auto"/>
        <w:right w:val="none" w:sz="0" w:space="0" w:color="auto"/>
      </w:divBdr>
    </w:div>
    <w:div w:id="1532453746">
      <w:bodyDiv w:val="1"/>
      <w:marLeft w:val="0"/>
      <w:marRight w:val="0"/>
      <w:marTop w:val="0"/>
      <w:marBottom w:val="0"/>
      <w:divBdr>
        <w:top w:val="none" w:sz="0" w:space="0" w:color="auto"/>
        <w:left w:val="none" w:sz="0" w:space="0" w:color="auto"/>
        <w:bottom w:val="none" w:sz="0" w:space="0" w:color="auto"/>
        <w:right w:val="none" w:sz="0" w:space="0" w:color="auto"/>
      </w:divBdr>
    </w:div>
    <w:div w:id="1533767864">
      <w:bodyDiv w:val="1"/>
      <w:marLeft w:val="0"/>
      <w:marRight w:val="0"/>
      <w:marTop w:val="0"/>
      <w:marBottom w:val="0"/>
      <w:divBdr>
        <w:top w:val="none" w:sz="0" w:space="0" w:color="auto"/>
        <w:left w:val="none" w:sz="0" w:space="0" w:color="auto"/>
        <w:bottom w:val="none" w:sz="0" w:space="0" w:color="auto"/>
        <w:right w:val="none" w:sz="0" w:space="0" w:color="auto"/>
      </w:divBdr>
    </w:div>
    <w:div w:id="1550068527">
      <w:bodyDiv w:val="1"/>
      <w:marLeft w:val="0"/>
      <w:marRight w:val="0"/>
      <w:marTop w:val="0"/>
      <w:marBottom w:val="0"/>
      <w:divBdr>
        <w:top w:val="none" w:sz="0" w:space="0" w:color="auto"/>
        <w:left w:val="none" w:sz="0" w:space="0" w:color="auto"/>
        <w:bottom w:val="none" w:sz="0" w:space="0" w:color="auto"/>
        <w:right w:val="none" w:sz="0" w:space="0" w:color="auto"/>
      </w:divBdr>
    </w:div>
    <w:div w:id="1554342256">
      <w:bodyDiv w:val="1"/>
      <w:marLeft w:val="0"/>
      <w:marRight w:val="0"/>
      <w:marTop w:val="0"/>
      <w:marBottom w:val="0"/>
      <w:divBdr>
        <w:top w:val="none" w:sz="0" w:space="0" w:color="auto"/>
        <w:left w:val="none" w:sz="0" w:space="0" w:color="auto"/>
        <w:bottom w:val="none" w:sz="0" w:space="0" w:color="auto"/>
        <w:right w:val="none" w:sz="0" w:space="0" w:color="auto"/>
      </w:divBdr>
    </w:div>
    <w:div w:id="1567884767">
      <w:bodyDiv w:val="1"/>
      <w:marLeft w:val="0"/>
      <w:marRight w:val="0"/>
      <w:marTop w:val="0"/>
      <w:marBottom w:val="0"/>
      <w:divBdr>
        <w:top w:val="none" w:sz="0" w:space="0" w:color="auto"/>
        <w:left w:val="none" w:sz="0" w:space="0" w:color="auto"/>
        <w:bottom w:val="none" w:sz="0" w:space="0" w:color="auto"/>
        <w:right w:val="none" w:sz="0" w:space="0" w:color="auto"/>
      </w:divBdr>
    </w:div>
    <w:div w:id="1567954355">
      <w:bodyDiv w:val="1"/>
      <w:marLeft w:val="0"/>
      <w:marRight w:val="0"/>
      <w:marTop w:val="0"/>
      <w:marBottom w:val="0"/>
      <w:divBdr>
        <w:top w:val="none" w:sz="0" w:space="0" w:color="auto"/>
        <w:left w:val="none" w:sz="0" w:space="0" w:color="auto"/>
        <w:bottom w:val="none" w:sz="0" w:space="0" w:color="auto"/>
        <w:right w:val="none" w:sz="0" w:space="0" w:color="auto"/>
      </w:divBdr>
    </w:div>
    <w:div w:id="1580747632">
      <w:bodyDiv w:val="1"/>
      <w:marLeft w:val="0"/>
      <w:marRight w:val="0"/>
      <w:marTop w:val="0"/>
      <w:marBottom w:val="0"/>
      <w:divBdr>
        <w:top w:val="none" w:sz="0" w:space="0" w:color="auto"/>
        <w:left w:val="none" w:sz="0" w:space="0" w:color="auto"/>
        <w:bottom w:val="none" w:sz="0" w:space="0" w:color="auto"/>
        <w:right w:val="none" w:sz="0" w:space="0" w:color="auto"/>
      </w:divBdr>
    </w:div>
    <w:div w:id="1586188510">
      <w:bodyDiv w:val="1"/>
      <w:marLeft w:val="0"/>
      <w:marRight w:val="0"/>
      <w:marTop w:val="0"/>
      <w:marBottom w:val="0"/>
      <w:divBdr>
        <w:top w:val="none" w:sz="0" w:space="0" w:color="auto"/>
        <w:left w:val="none" w:sz="0" w:space="0" w:color="auto"/>
        <w:bottom w:val="none" w:sz="0" w:space="0" w:color="auto"/>
        <w:right w:val="none" w:sz="0" w:space="0" w:color="auto"/>
      </w:divBdr>
    </w:div>
    <w:div w:id="1590888794">
      <w:bodyDiv w:val="1"/>
      <w:marLeft w:val="0"/>
      <w:marRight w:val="0"/>
      <w:marTop w:val="0"/>
      <w:marBottom w:val="0"/>
      <w:divBdr>
        <w:top w:val="none" w:sz="0" w:space="0" w:color="auto"/>
        <w:left w:val="none" w:sz="0" w:space="0" w:color="auto"/>
        <w:bottom w:val="none" w:sz="0" w:space="0" w:color="auto"/>
        <w:right w:val="none" w:sz="0" w:space="0" w:color="auto"/>
      </w:divBdr>
    </w:div>
    <w:div w:id="1600749002">
      <w:bodyDiv w:val="1"/>
      <w:marLeft w:val="0"/>
      <w:marRight w:val="0"/>
      <w:marTop w:val="0"/>
      <w:marBottom w:val="0"/>
      <w:divBdr>
        <w:top w:val="none" w:sz="0" w:space="0" w:color="auto"/>
        <w:left w:val="none" w:sz="0" w:space="0" w:color="auto"/>
        <w:bottom w:val="none" w:sz="0" w:space="0" w:color="auto"/>
        <w:right w:val="none" w:sz="0" w:space="0" w:color="auto"/>
      </w:divBdr>
    </w:div>
    <w:div w:id="1601642979">
      <w:bodyDiv w:val="1"/>
      <w:marLeft w:val="0"/>
      <w:marRight w:val="0"/>
      <w:marTop w:val="0"/>
      <w:marBottom w:val="0"/>
      <w:divBdr>
        <w:top w:val="none" w:sz="0" w:space="0" w:color="auto"/>
        <w:left w:val="none" w:sz="0" w:space="0" w:color="auto"/>
        <w:bottom w:val="none" w:sz="0" w:space="0" w:color="auto"/>
        <w:right w:val="none" w:sz="0" w:space="0" w:color="auto"/>
      </w:divBdr>
    </w:div>
    <w:div w:id="1618638373">
      <w:bodyDiv w:val="1"/>
      <w:marLeft w:val="0"/>
      <w:marRight w:val="0"/>
      <w:marTop w:val="0"/>
      <w:marBottom w:val="0"/>
      <w:divBdr>
        <w:top w:val="none" w:sz="0" w:space="0" w:color="auto"/>
        <w:left w:val="none" w:sz="0" w:space="0" w:color="auto"/>
        <w:bottom w:val="none" w:sz="0" w:space="0" w:color="auto"/>
        <w:right w:val="none" w:sz="0" w:space="0" w:color="auto"/>
      </w:divBdr>
    </w:div>
    <w:div w:id="1626888618">
      <w:bodyDiv w:val="1"/>
      <w:marLeft w:val="0"/>
      <w:marRight w:val="0"/>
      <w:marTop w:val="0"/>
      <w:marBottom w:val="0"/>
      <w:divBdr>
        <w:top w:val="none" w:sz="0" w:space="0" w:color="auto"/>
        <w:left w:val="none" w:sz="0" w:space="0" w:color="auto"/>
        <w:bottom w:val="none" w:sz="0" w:space="0" w:color="auto"/>
        <w:right w:val="none" w:sz="0" w:space="0" w:color="auto"/>
      </w:divBdr>
    </w:div>
    <w:div w:id="1636567910">
      <w:bodyDiv w:val="1"/>
      <w:marLeft w:val="0"/>
      <w:marRight w:val="0"/>
      <w:marTop w:val="0"/>
      <w:marBottom w:val="0"/>
      <w:divBdr>
        <w:top w:val="none" w:sz="0" w:space="0" w:color="auto"/>
        <w:left w:val="none" w:sz="0" w:space="0" w:color="auto"/>
        <w:bottom w:val="none" w:sz="0" w:space="0" w:color="auto"/>
        <w:right w:val="none" w:sz="0" w:space="0" w:color="auto"/>
      </w:divBdr>
    </w:div>
    <w:div w:id="1647738548">
      <w:bodyDiv w:val="1"/>
      <w:marLeft w:val="0"/>
      <w:marRight w:val="0"/>
      <w:marTop w:val="0"/>
      <w:marBottom w:val="0"/>
      <w:divBdr>
        <w:top w:val="none" w:sz="0" w:space="0" w:color="auto"/>
        <w:left w:val="none" w:sz="0" w:space="0" w:color="auto"/>
        <w:bottom w:val="none" w:sz="0" w:space="0" w:color="auto"/>
        <w:right w:val="none" w:sz="0" w:space="0" w:color="auto"/>
      </w:divBdr>
    </w:div>
    <w:div w:id="1661344515">
      <w:bodyDiv w:val="1"/>
      <w:marLeft w:val="0"/>
      <w:marRight w:val="0"/>
      <w:marTop w:val="0"/>
      <w:marBottom w:val="0"/>
      <w:divBdr>
        <w:top w:val="none" w:sz="0" w:space="0" w:color="auto"/>
        <w:left w:val="none" w:sz="0" w:space="0" w:color="auto"/>
        <w:bottom w:val="none" w:sz="0" w:space="0" w:color="auto"/>
        <w:right w:val="none" w:sz="0" w:space="0" w:color="auto"/>
      </w:divBdr>
    </w:div>
    <w:div w:id="1667246430">
      <w:bodyDiv w:val="1"/>
      <w:marLeft w:val="0"/>
      <w:marRight w:val="0"/>
      <w:marTop w:val="0"/>
      <w:marBottom w:val="0"/>
      <w:divBdr>
        <w:top w:val="none" w:sz="0" w:space="0" w:color="auto"/>
        <w:left w:val="none" w:sz="0" w:space="0" w:color="auto"/>
        <w:bottom w:val="none" w:sz="0" w:space="0" w:color="auto"/>
        <w:right w:val="none" w:sz="0" w:space="0" w:color="auto"/>
      </w:divBdr>
    </w:div>
    <w:div w:id="1674455977">
      <w:bodyDiv w:val="1"/>
      <w:marLeft w:val="0"/>
      <w:marRight w:val="0"/>
      <w:marTop w:val="0"/>
      <w:marBottom w:val="0"/>
      <w:divBdr>
        <w:top w:val="none" w:sz="0" w:space="0" w:color="auto"/>
        <w:left w:val="none" w:sz="0" w:space="0" w:color="auto"/>
        <w:bottom w:val="none" w:sz="0" w:space="0" w:color="auto"/>
        <w:right w:val="none" w:sz="0" w:space="0" w:color="auto"/>
      </w:divBdr>
    </w:div>
    <w:div w:id="1679844778">
      <w:bodyDiv w:val="1"/>
      <w:marLeft w:val="0"/>
      <w:marRight w:val="0"/>
      <w:marTop w:val="0"/>
      <w:marBottom w:val="0"/>
      <w:divBdr>
        <w:top w:val="none" w:sz="0" w:space="0" w:color="auto"/>
        <w:left w:val="none" w:sz="0" w:space="0" w:color="auto"/>
        <w:bottom w:val="none" w:sz="0" w:space="0" w:color="auto"/>
        <w:right w:val="none" w:sz="0" w:space="0" w:color="auto"/>
      </w:divBdr>
    </w:div>
    <w:div w:id="1686446118">
      <w:bodyDiv w:val="1"/>
      <w:marLeft w:val="0"/>
      <w:marRight w:val="0"/>
      <w:marTop w:val="0"/>
      <w:marBottom w:val="0"/>
      <w:divBdr>
        <w:top w:val="none" w:sz="0" w:space="0" w:color="auto"/>
        <w:left w:val="none" w:sz="0" w:space="0" w:color="auto"/>
        <w:bottom w:val="none" w:sz="0" w:space="0" w:color="auto"/>
        <w:right w:val="none" w:sz="0" w:space="0" w:color="auto"/>
      </w:divBdr>
    </w:div>
    <w:div w:id="1687705865">
      <w:bodyDiv w:val="1"/>
      <w:marLeft w:val="0"/>
      <w:marRight w:val="0"/>
      <w:marTop w:val="0"/>
      <w:marBottom w:val="0"/>
      <w:divBdr>
        <w:top w:val="none" w:sz="0" w:space="0" w:color="auto"/>
        <w:left w:val="none" w:sz="0" w:space="0" w:color="auto"/>
        <w:bottom w:val="none" w:sz="0" w:space="0" w:color="auto"/>
        <w:right w:val="none" w:sz="0" w:space="0" w:color="auto"/>
      </w:divBdr>
    </w:div>
    <w:div w:id="1688602693">
      <w:bodyDiv w:val="1"/>
      <w:marLeft w:val="0"/>
      <w:marRight w:val="0"/>
      <w:marTop w:val="0"/>
      <w:marBottom w:val="0"/>
      <w:divBdr>
        <w:top w:val="none" w:sz="0" w:space="0" w:color="auto"/>
        <w:left w:val="none" w:sz="0" w:space="0" w:color="auto"/>
        <w:bottom w:val="none" w:sz="0" w:space="0" w:color="auto"/>
        <w:right w:val="none" w:sz="0" w:space="0" w:color="auto"/>
      </w:divBdr>
    </w:div>
    <w:div w:id="1696229422">
      <w:bodyDiv w:val="1"/>
      <w:marLeft w:val="0"/>
      <w:marRight w:val="0"/>
      <w:marTop w:val="0"/>
      <w:marBottom w:val="0"/>
      <w:divBdr>
        <w:top w:val="none" w:sz="0" w:space="0" w:color="auto"/>
        <w:left w:val="none" w:sz="0" w:space="0" w:color="auto"/>
        <w:bottom w:val="none" w:sz="0" w:space="0" w:color="auto"/>
        <w:right w:val="none" w:sz="0" w:space="0" w:color="auto"/>
      </w:divBdr>
    </w:div>
    <w:div w:id="1707480714">
      <w:bodyDiv w:val="1"/>
      <w:marLeft w:val="0"/>
      <w:marRight w:val="0"/>
      <w:marTop w:val="0"/>
      <w:marBottom w:val="0"/>
      <w:divBdr>
        <w:top w:val="none" w:sz="0" w:space="0" w:color="auto"/>
        <w:left w:val="none" w:sz="0" w:space="0" w:color="auto"/>
        <w:bottom w:val="none" w:sz="0" w:space="0" w:color="auto"/>
        <w:right w:val="none" w:sz="0" w:space="0" w:color="auto"/>
      </w:divBdr>
    </w:div>
    <w:div w:id="1729186087">
      <w:bodyDiv w:val="1"/>
      <w:marLeft w:val="0"/>
      <w:marRight w:val="0"/>
      <w:marTop w:val="0"/>
      <w:marBottom w:val="0"/>
      <w:divBdr>
        <w:top w:val="none" w:sz="0" w:space="0" w:color="auto"/>
        <w:left w:val="none" w:sz="0" w:space="0" w:color="auto"/>
        <w:bottom w:val="none" w:sz="0" w:space="0" w:color="auto"/>
        <w:right w:val="none" w:sz="0" w:space="0" w:color="auto"/>
      </w:divBdr>
    </w:div>
    <w:div w:id="1735618303">
      <w:bodyDiv w:val="1"/>
      <w:marLeft w:val="0"/>
      <w:marRight w:val="0"/>
      <w:marTop w:val="0"/>
      <w:marBottom w:val="0"/>
      <w:divBdr>
        <w:top w:val="none" w:sz="0" w:space="0" w:color="auto"/>
        <w:left w:val="none" w:sz="0" w:space="0" w:color="auto"/>
        <w:bottom w:val="none" w:sz="0" w:space="0" w:color="auto"/>
        <w:right w:val="none" w:sz="0" w:space="0" w:color="auto"/>
      </w:divBdr>
    </w:div>
    <w:div w:id="1737048029">
      <w:bodyDiv w:val="1"/>
      <w:marLeft w:val="0"/>
      <w:marRight w:val="0"/>
      <w:marTop w:val="0"/>
      <w:marBottom w:val="0"/>
      <w:divBdr>
        <w:top w:val="none" w:sz="0" w:space="0" w:color="auto"/>
        <w:left w:val="none" w:sz="0" w:space="0" w:color="auto"/>
        <w:bottom w:val="none" w:sz="0" w:space="0" w:color="auto"/>
        <w:right w:val="none" w:sz="0" w:space="0" w:color="auto"/>
      </w:divBdr>
    </w:div>
    <w:div w:id="1741244327">
      <w:bodyDiv w:val="1"/>
      <w:marLeft w:val="0"/>
      <w:marRight w:val="0"/>
      <w:marTop w:val="0"/>
      <w:marBottom w:val="0"/>
      <w:divBdr>
        <w:top w:val="none" w:sz="0" w:space="0" w:color="auto"/>
        <w:left w:val="none" w:sz="0" w:space="0" w:color="auto"/>
        <w:bottom w:val="none" w:sz="0" w:space="0" w:color="auto"/>
        <w:right w:val="none" w:sz="0" w:space="0" w:color="auto"/>
      </w:divBdr>
    </w:div>
    <w:div w:id="1742557341">
      <w:bodyDiv w:val="1"/>
      <w:marLeft w:val="0"/>
      <w:marRight w:val="0"/>
      <w:marTop w:val="0"/>
      <w:marBottom w:val="0"/>
      <w:divBdr>
        <w:top w:val="none" w:sz="0" w:space="0" w:color="auto"/>
        <w:left w:val="none" w:sz="0" w:space="0" w:color="auto"/>
        <w:bottom w:val="none" w:sz="0" w:space="0" w:color="auto"/>
        <w:right w:val="none" w:sz="0" w:space="0" w:color="auto"/>
      </w:divBdr>
    </w:div>
    <w:div w:id="1754471554">
      <w:bodyDiv w:val="1"/>
      <w:marLeft w:val="0"/>
      <w:marRight w:val="0"/>
      <w:marTop w:val="0"/>
      <w:marBottom w:val="0"/>
      <w:divBdr>
        <w:top w:val="none" w:sz="0" w:space="0" w:color="auto"/>
        <w:left w:val="none" w:sz="0" w:space="0" w:color="auto"/>
        <w:bottom w:val="none" w:sz="0" w:space="0" w:color="auto"/>
        <w:right w:val="none" w:sz="0" w:space="0" w:color="auto"/>
      </w:divBdr>
    </w:div>
    <w:div w:id="1775785040">
      <w:bodyDiv w:val="1"/>
      <w:marLeft w:val="0"/>
      <w:marRight w:val="0"/>
      <w:marTop w:val="0"/>
      <w:marBottom w:val="0"/>
      <w:divBdr>
        <w:top w:val="none" w:sz="0" w:space="0" w:color="auto"/>
        <w:left w:val="none" w:sz="0" w:space="0" w:color="auto"/>
        <w:bottom w:val="none" w:sz="0" w:space="0" w:color="auto"/>
        <w:right w:val="none" w:sz="0" w:space="0" w:color="auto"/>
      </w:divBdr>
      <w:divsChild>
        <w:div w:id="1829512009">
          <w:marLeft w:val="0"/>
          <w:marRight w:val="0"/>
          <w:marTop w:val="0"/>
          <w:marBottom w:val="0"/>
          <w:divBdr>
            <w:top w:val="none" w:sz="0" w:space="0" w:color="auto"/>
            <w:left w:val="none" w:sz="0" w:space="0" w:color="auto"/>
            <w:bottom w:val="none" w:sz="0" w:space="0" w:color="auto"/>
            <w:right w:val="none" w:sz="0" w:space="0" w:color="auto"/>
          </w:divBdr>
        </w:div>
        <w:div w:id="1286085783">
          <w:marLeft w:val="0"/>
          <w:marRight w:val="0"/>
          <w:marTop w:val="0"/>
          <w:marBottom w:val="0"/>
          <w:divBdr>
            <w:top w:val="none" w:sz="0" w:space="0" w:color="auto"/>
            <w:left w:val="none" w:sz="0" w:space="0" w:color="auto"/>
            <w:bottom w:val="none" w:sz="0" w:space="0" w:color="auto"/>
            <w:right w:val="none" w:sz="0" w:space="0" w:color="auto"/>
          </w:divBdr>
        </w:div>
      </w:divsChild>
    </w:div>
    <w:div w:id="1780832221">
      <w:bodyDiv w:val="1"/>
      <w:marLeft w:val="0"/>
      <w:marRight w:val="0"/>
      <w:marTop w:val="0"/>
      <w:marBottom w:val="0"/>
      <w:divBdr>
        <w:top w:val="none" w:sz="0" w:space="0" w:color="auto"/>
        <w:left w:val="none" w:sz="0" w:space="0" w:color="auto"/>
        <w:bottom w:val="none" w:sz="0" w:space="0" w:color="auto"/>
        <w:right w:val="none" w:sz="0" w:space="0" w:color="auto"/>
      </w:divBdr>
      <w:divsChild>
        <w:div w:id="783036905">
          <w:marLeft w:val="0"/>
          <w:marRight w:val="0"/>
          <w:marTop w:val="0"/>
          <w:marBottom w:val="0"/>
          <w:divBdr>
            <w:top w:val="none" w:sz="0" w:space="0" w:color="auto"/>
            <w:left w:val="none" w:sz="0" w:space="0" w:color="auto"/>
            <w:bottom w:val="none" w:sz="0" w:space="0" w:color="auto"/>
            <w:right w:val="none" w:sz="0" w:space="0" w:color="auto"/>
          </w:divBdr>
        </w:div>
        <w:div w:id="1109348330">
          <w:marLeft w:val="0"/>
          <w:marRight w:val="0"/>
          <w:marTop w:val="0"/>
          <w:marBottom w:val="0"/>
          <w:divBdr>
            <w:top w:val="none" w:sz="0" w:space="0" w:color="auto"/>
            <w:left w:val="none" w:sz="0" w:space="0" w:color="auto"/>
            <w:bottom w:val="none" w:sz="0" w:space="0" w:color="auto"/>
            <w:right w:val="none" w:sz="0" w:space="0" w:color="auto"/>
          </w:divBdr>
        </w:div>
      </w:divsChild>
    </w:div>
    <w:div w:id="1781221353">
      <w:bodyDiv w:val="1"/>
      <w:marLeft w:val="0"/>
      <w:marRight w:val="0"/>
      <w:marTop w:val="0"/>
      <w:marBottom w:val="0"/>
      <w:divBdr>
        <w:top w:val="none" w:sz="0" w:space="0" w:color="auto"/>
        <w:left w:val="none" w:sz="0" w:space="0" w:color="auto"/>
        <w:bottom w:val="none" w:sz="0" w:space="0" w:color="auto"/>
        <w:right w:val="none" w:sz="0" w:space="0" w:color="auto"/>
      </w:divBdr>
    </w:div>
    <w:div w:id="1784686012">
      <w:bodyDiv w:val="1"/>
      <w:marLeft w:val="0"/>
      <w:marRight w:val="0"/>
      <w:marTop w:val="0"/>
      <w:marBottom w:val="0"/>
      <w:divBdr>
        <w:top w:val="none" w:sz="0" w:space="0" w:color="auto"/>
        <w:left w:val="none" w:sz="0" w:space="0" w:color="auto"/>
        <w:bottom w:val="none" w:sz="0" w:space="0" w:color="auto"/>
        <w:right w:val="none" w:sz="0" w:space="0" w:color="auto"/>
      </w:divBdr>
    </w:div>
    <w:div w:id="1792162076">
      <w:bodyDiv w:val="1"/>
      <w:marLeft w:val="0"/>
      <w:marRight w:val="0"/>
      <w:marTop w:val="0"/>
      <w:marBottom w:val="0"/>
      <w:divBdr>
        <w:top w:val="none" w:sz="0" w:space="0" w:color="auto"/>
        <w:left w:val="none" w:sz="0" w:space="0" w:color="auto"/>
        <w:bottom w:val="none" w:sz="0" w:space="0" w:color="auto"/>
        <w:right w:val="none" w:sz="0" w:space="0" w:color="auto"/>
      </w:divBdr>
    </w:div>
    <w:div w:id="1808694648">
      <w:bodyDiv w:val="1"/>
      <w:marLeft w:val="0"/>
      <w:marRight w:val="0"/>
      <w:marTop w:val="0"/>
      <w:marBottom w:val="0"/>
      <w:divBdr>
        <w:top w:val="none" w:sz="0" w:space="0" w:color="auto"/>
        <w:left w:val="none" w:sz="0" w:space="0" w:color="auto"/>
        <w:bottom w:val="none" w:sz="0" w:space="0" w:color="auto"/>
        <w:right w:val="none" w:sz="0" w:space="0" w:color="auto"/>
      </w:divBdr>
    </w:div>
    <w:div w:id="1820148567">
      <w:bodyDiv w:val="1"/>
      <w:marLeft w:val="0"/>
      <w:marRight w:val="0"/>
      <w:marTop w:val="0"/>
      <w:marBottom w:val="0"/>
      <w:divBdr>
        <w:top w:val="none" w:sz="0" w:space="0" w:color="auto"/>
        <w:left w:val="none" w:sz="0" w:space="0" w:color="auto"/>
        <w:bottom w:val="none" w:sz="0" w:space="0" w:color="auto"/>
        <w:right w:val="none" w:sz="0" w:space="0" w:color="auto"/>
      </w:divBdr>
    </w:div>
    <w:div w:id="1829707910">
      <w:bodyDiv w:val="1"/>
      <w:marLeft w:val="0"/>
      <w:marRight w:val="0"/>
      <w:marTop w:val="0"/>
      <w:marBottom w:val="0"/>
      <w:divBdr>
        <w:top w:val="none" w:sz="0" w:space="0" w:color="auto"/>
        <w:left w:val="none" w:sz="0" w:space="0" w:color="auto"/>
        <w:bottom w:val="none" w:sz="0" w:space="0" w:color="auto"/>
        <w:right w:val="none" w:sz="0" w:space="0" w:color="auto"/>
      </w:divBdr>
    </w:div>
    <w:div w:id="1832598765">
      <w:bodyDiv w:val="1"/>
      <w:marLeft w:val="0"/>
      <w:marRight w:val="0"/>
      <w:marTop w:val="0"/>
      <w:marBottom w:val="0"/>
      <w:divBdr>
        <w:top w:val="none" w:sz="0" w:space="0" w:color="auto"/>
        <w:left w:val="none" w:sz="0" w:space="0" w:color="auto"/>
        <w:bottom w:val="none" w:sz="0" w:space="0" w:color="auto"/>
        <w:right w:val="none" w:sz="0" w:space="0" w:color="auto"/>
      </w:divBdr>
    </w:div>
    <w:div w:id="1843004089">
      <w:bodyDiv w:val="1"/>
      <w:marLeft w:val="0"/>
      <w:marRight w:val="0"/>
      <w:marTop w:val="0"/>
      <w:marBottom w:val="0"/>
      <w:divBdr>
        <w:top w:val="none" w:sz="0" w:space="0" w:color="auto"/>
        <w:left w:val="none" w:sz="0" w:space="0" w:color="auto"/>
        <w:bottom w:val="none" w:sz="0" w:space="0" w:color="auto"/>
        <w:right w:val="none" w:sz="0" w:space="0" w:color="auto"/>
      </w:divBdr>
    </w:div>
    <w:div w:id="1856575760">
      <w:bodyDiv w:val="1"/>
      <w:marLeft w:val="0"/>
      <w:marRight w:val="0"/>
      <w:marTop w:val="0"/>
      <w:marBottom w:val="0"/>
      <w:divBdr>
        <w:top w:val="none" w:sz="0" w:space="0" w:color="auto"/>
        <w:left w:val="none" w:sz="0" w:space="0" w:color="auto"/>
        <w:bottom w:val="none" w:sz="0" w:space="0" w:color="auto"/>
        <w:right w:val="none" w:sz="0" w:space="0" w:color="auto"/>
      </w:divBdr>
    </w:div>
    <w:div w:id="1857421356">
      <w:bodyDiv w:val="1"/>
      <w:marLeft w:val="0"/>
      <w:marRight w:val="0"/>
      <w:marTop w:val="0"/>
      <w:marBottom w:val="0"/>
      <w:divBdr>
        <w:top w:val="none" w:sz="0" w:space="0" w:color="auto"/>
        <w:left w:val="none" w:sz="0" w:space="0" w:color="auto"/>
        <w:bottom w:val="none" w:sz="0" w:space="0" w:color="auto"/>
        <w:right w:val="none" w:sz="0" w:space="0" w:color="auto"/>
      </w:divBdr>
    </w:div>
    <w:div w:id="1892761983">
      <w:bodyDiv w:val="1"/>
      <w:marLeft w:val="0"/>
      <w:marRight w:val="0"/>
      <w:marTop w:val="0"/>
      <w:marBottom w:val="0"/>
      <w:divBdr>
        <w:top w:val="none" w:sz="0" w:space="0" w:color="auto"/>
        <w:left w:val="none" w:sz="0" w:space="0" w:color="auto"/>
        <w:bottom w:val="none" w:sz="0" w:space="0" w:color="auto"/>
        <w:right w:val="none" w:sz="0" w:space="0" w:color="auto"/>
      </w:divBdr>
      <w:divsChild>
        <w:div w:id="269750180">
          <w:marLeft w:val="0"/>
          <w:marRight w:val="0"/>
          <w:marTop w:val="0"/>
          <w:marBottom w:val="0"/>
          <w:divBdr>
            <w:top w:val="none" w:sz="0" w:space="0" w:color="auto"/>
            <w:left w:val="none" w:sz="0" w:space="0" w:color="auto"/>
            <w:bottom w:val="none" w:sz="0" w:space="0" w:color="auto"/>
            <w:right w:val="none" w:sz="0" w:space="0" w:color="auto"/>
          </w:divBdr>
        </w:div>
        <w:div w:id="487014724">
          <w:marLeft w:val="0"/>
          <w:marRight w:val="0"/>
          <w:marTop w:val="0"/>
          <w:marBottom w:val="0"/>
          <w:divBdr>
            <w:top w:val="none" w:sz="0" w:space="0" w:color="auto"/>
            <w:left w:val="none" w:sz="0" w:space="0" w:color="auto"/>
            <w:bottom w:val="none" w:sz="0" w:space="0" w:color="auto"/>
            <w:right w:val="none" w:sz="0" w:space="0" w:color="auto"/>
          </w:divBdr>
        </w:div>
      </w:divsChild>
    </w:div>
    <w:div w:id="1893038099">
      <w:bodyDiv w:val="1"/>
      <w:marLeft w:val="0"/>
      <w:marRight w:val="0"/>
      <w:marTop w:val="0"/>
      <w:marBottom w:val="0"/>
      <w:divBdr>
        <w:top w:val="none" w:sz="0" w:space="0" w:color="auto"/>
        <w:left w:val="none" w:sz="0" w:space="0" w:color="auto"/>
        <w:bottom w:val="none" w:sz="0" w:space="0" w:color="auto"/>
        <w:right w:val="none" w:sz="0" w:space="0" w:color="auto"/>
      </w:divBdr>
    </w:div>
    <w:div w:id="1897161350">
      <w:bodyDiv w:val="1"/>
      <w:marLeft w:val="0"/>
      <w:marRight w:val="0"/>
      <w:marTop w:val="0"/>
      <w:marBottom w:val="0"/>
      <w:divBdr>
        <w:top w:val="none" w:sz="0" w:space="0" w:color="auto"/>
        <w:left w:val="none" w:sz="0" w:space="0" w:color="auto"/>
        <w:bottom w:val="none" w:sz="0" w:space="0" w:color="auto"/>
        <w:right w:val="none" w:sz="0" w:space="0" w:color="auto"/>
      </w:divBdr>
    </w:div>
    <w:div w:id="1901405095">
      <w:bodyDiv w:val="1"/>
      <w:marLeft w:val="0"/>
      <w:marRight w:val="0"/>
      <w:marTop w:val="0"/>
      <w:marBottom w:val="0"/>
      <w:divBdr>
        <w:top w:val="none" w:sz="0" w:space="0" w:color="auto"/>
        <w:left w:val="none" w:sz="0" w:space="0" w:color="auto"/>
        <w:bottom w:val="none" w:sz="0" w:space="0" w:color="auto"/>
        <w:right w:val="none" w:sz="0" w:space="0" w:color="auto"/>
      </w:divBdr>
    </w:div>
    <w:div w:id="1909918784">
      <w:bodyDiv w:val="1"/>
      <w:marLeft w:val="0"/>
      <w:marRight w:val="0"/>
      <w:marTop w:val="0"/>
      <w:marBottom w:val="0"/>
      <w:divBdr>
        <w:top w:val="none" w:sz="0" w:space="0" w:color="auto"/>
        <w:left w:val="none" w:sz="0" w:space="0" w:color="auto"/>
        <w:bottom w:val="none" w:sz="0" w:space="0" w:color="auto"/>
        <w:right w:val="none" w:sz="0" w:space="0" w:color="auto"/>
      </w:divBdr>
    </w:div>
    <w:div w:id="1910073271">
      <w:bodyDiv w:val="1"/>
      <w:marLeft w:val="0"/>
      <w:marRight w:val="0"/>
      <w:marTop w:val="0"/>
      <w:marBottom w:val="0"/>
      <w:divBdr>
        <w:top w:val="none" w:sz="0" w:space="0" w:color="auto"/>
        <w:left w:val="none" w:sz="0" w:space="0" w:color="auto"/>
        <w:bottom w:val="none" w:sz="0" w:space="0" w:color="auto"/>
        <w:right w:val="none" w:sz="0" w:space="0" w:color="auto"/>
      </w:divBdr>
    </w:div>
    <w:div w:id="1916894327">
      <w:bodyDiv w:val="1"/>
      <w:marLeft w:val="0"/>
      <w:marRight w:val="0"/>
      <w:marTop w:val="0"/>
      <w:marBottom w:val="0"/>
      <w:divBdr>
        <w:top w:val="none" w:sz="0" w:space="0" w:color="auto"/>
        <w:left w:val="none" w:sz="0" w:space="0" w:color="auto"/>
        <w:bottom w:val="none" w:sz="0" w:space="0" w:color="auto"/>
        <w:right w:val="none" w:sz="0" w:space="0" w:color="auto"/>
      </w:divBdr>
    </w:div>
    <w:div w:id="1918174224">
      <w:bodyDiv w:val="1"/>
      <w:marLeft w:val="0"/>
      <w:marRight w:val="0"/>
      <w:marTop w:val="0"/>
      <w:marBottom w:val="0"/>
      <w:divBdr>
        <w:top w:val="none" w:sz="0" w:space="0" w:color="auto"/>
        <w:left w:val="none" w:sz="0" w:space="0" w:color="auto"/>
        <w:bottom w:val="none" w:sz="0" w:space="0" w:color="auto"/>
        <w:right w:val="none" w:sz="0" w:space="0" w:color="auto"/>
      </w:divBdr>
    </w:div>
    <w:div w:id="1922792861">
      <w:bodyDiv w:val="1"/>
      <w:marLeft w:val="0"/>
      <w:marRight w:val="0"/>
      <w:marTop w:val="0"/>
      <w:marBottom w:val="0"/>
      <w:divBdr>
        <w:top w:val="none" w:sz="0" w:space="0" w:color="auto"/>
        <w:left w:val="none" w:sz="0" w:space="0" w:color="auto"/>
        <w:bottom w:val="none" w:sz="0" w:space="0" w:color="auto"/>
        <w:right w:val="none" w:sz="0" w:space="0" w:color="auto"/>
      </w:divBdr>
    </w:div>
    <w:div w:id="1926182542">
      <w:bodyDiv w:val="1"/>
      <w:marLeft w:val="0"/>
      <w:marRight w:val="0"/>
      <w:marTop w:val="0"/>
      <w:marBottom w:val="0"/>
      <w:divBdr>
        <w:top w:val="none" w:sz="0" w:space="0" w:color="auto"/>
        <w:left w:val="none" w:sz="0" w:space="0" w:color="auto"/>
        <w:bottom w:val="none" w:sz="0" w:space="0" w:color="auto"/>
        <w:right w:val="none" w:sz="0" w:space="0" w:color="auto"/>
      </w:divBdr>
    </w:div>
    <w:div w:id="1928272475">
      <w:bodyDiv w:val="1"/>
      <w:marLeft w:val="0"/>
      <w:marRight w:val="0"/>
      <w:marTop w:val="0"/>
      <w:marBottom w:val="0"/>
      <w:divBdr>
        <w:top w:val="none" w:sz="0" w:space="0" w:color="auto"/>
        <w:left w:val="none" w:sz="0" w:space="0" w:color="auto"/>
        <w:bottom w:val="none" w:sz="0" w:space="0" w:color="auto"/>
        <w:right w:val="none" w:sz="0" w:space="0" w:color="auto"/>
      </w:divBdr>
    </w:div>
    <w:div w:id="1937126743">
      <w:bodyDiv w:val="1"/>
      <w:marLeft w:val="0"/>
      <w:marRight w:val="0"/>
      <w:marTop w:val="0"/>
      <w:marBottom w:val="0"/>
      <w:divBdr>
        <w:top w:val="none" w:sz="0" w:space="0" w:color="auto"/>
        <w:left w:val="none" w:sz="0" w:space="0" w:color="auto"/>
        <w:bottom w:val="none" w:sz="0" w:space="0" w:color="auto"/>
        <w:right w:val="none" w:sz="0" w:space="0" w:color="auto"/>
      </w:divBdr>
      <w:divsChild>
        <w:div w:id="75235525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86398449">
      <w:bodyDiv w:val="1"/>
      <w:marLeft w:val="0"/>
      <w:marRight w:val="0"/>
      <w:marTop w:val="0"/>
      <w:marBottom w:val="0"/>
      <w:divBdr>
        <w:top w:val="none" w:sz="0" w:space="0" w:color="auto"/>
        <w:left w:val="none" w:sz="0" w:space="0" w:color="auto"/>
        <w:bottom w:val="none" w:sz="0" w:space="0" w:color="auto"/>
        <w:right w:val="none" w:sz="0" w:space="0" w:color="auto"/>
      </w:divBdr>
    </w:div>
    <w:div w:id="1988976834">
      <w:bodyDiv w:val="1"/>
      <w:marLeft w:val="0"/>
      <w:marRight w:val="0"/>
      <w:marTop w:val="0"/>
      <w:marBottom w:val="0"/>
      <w:divBdr>
        <w:top w:val="none" w:sz="0" w:space="0" w:color="auto"/>
        <w:left w:val="none" w:sz="0" w:space="0" w:color="auto"/>
        <w:bottom w:val="none" w:sz="0" w:space="0" w:color="auto"/>
        <w:right w:val="none" w:sz="0" w:space="0" w:color="auto"/>
      </w:divBdr>
    </w:div>
    <w:div w:id="1990594021">
      <w:bodyDiv w:val="1"/>
      <w:marLeft w:val="0"/>
      <w:marRight w:val="0"/>
      <w:marTop w:val="0"/>
      <w:marBottom w:val="0"/>
      <w:divBdr>
        <w:top w:val="none" w:sz="0" w:space="0" w:color="auto"/>
        <w:left w:val="none" w:sz="0" w:space="0" w:color="auto"/>
        <w:bottom w:val="none" w:sz="0" w:space="0" w:color="auto"/>
        <w:right w:val="none" w:sz="0" w:space="0" w:color="auto"/>
      </w:divBdr>
    </w:div>
    <w:div w:id="2001302394">
      <w:bodyDiv w:val="1"/>
      <w:marLeft w:val="0"/>
      <w:marRight w:val="0"/>
      <w:marTop w:val="0"/>
      <w:marBottom w:val="0"/>
      <w:divBdr>
        <w:top w:val="none" w:sz="0" w:space="0" w:color="auto"/>
        <w:left w:val="none" w:sz="0" w:space="0" w:color="auto"/>
        <w:bottom w:val="none" w:sz="0" w:space="0" w:color="auto"/>
        <w:right w:val="none" w:sz="0" w:space="0" w:color="auto"/>
      </w:divBdr>
    </w:div>
    <w:div w:id="2004550474">
      <w:bodyDiv w:val="1"/>
      <w:marLeft w:val="0"/>
      <w:marRight w:val="0"/>
      <w:marTop w:val="0"/>
      <w:marBottom w:val="0"/>
      <w:divBdr>
        <w:top w:val="none" w:sz="0" w:space="0" w:color="auto"/>
        <w:left w:val="none" w:sz="0" w:space="0" w:color="auto"/>
        <w:bottom w:val="none" w:sz="0" w:space="0" w:color="auto"/>
        <w:right w:val="none" w:sz="0" w:space="0" w:color="auto"/>
      </w:divBdr>
    </w:div>
    <w:div w:id="2005695232">
      <w:bodyDiv w:val="1"/>
      <w:marLeft w:val="0"/>
      <w:marRight w:val="0"/>
      <w:marTop w:val="0"/>
      <w:marBottom w:val="0"/>
      <w:divBdr>
        <w:top w:val="none" w:sz="0" w:space="0" w:color="auto"/>
        <w:left w:val="none" w:sz="0" w:space="0" w:color="auto"/>
        <w:bottom w:val="none" w:sz="0" w:space="0" w:color="auto"/>
        <w:right w:val="none" w:sz="0" w:space="0" w:color="auto"/>
      </w:divBdr>
    </w:div>
    <w:div w:id="2009163441">
      <w:bodyDiv w:val="1"/>
      <w:marLeft w:val="0"/>
      <w:marRight w:val="0"/>
      <w:marTop w:val="0"/>
      <w:marBottom w:val="0"/>
      <w:divBdr>
        <w:top w:val="none" w:sz="0" w:space="0" w:color="auto"/>
        <w:left w:val="none" w:sz="0" w:space="0" w:color="auto"/>
        <w:bottom w:val="none" w:sz="0" w:space="0" w:color="auto"/>
        <w:right w:val="none" w:sz="0" w:space="0" w:color="auto"/>
      </w:divBdr>
    </w:div>
    <w:div w:id="2016305657">
      <w:bodyDiv w:val="1"/>
      <w:marLeft w:val="0"/>
      <w:marRight w:val="0"/>
      <w:marTop w:val="0"/>
      <w:marBottom w:val="0"/>
      <w:divBdr>
        <w:top w:val="none" w:sz="0" w:space="0" w:color="auto"/>
        <w:left w:val="none" w:sz="0" w:space="0" w:color="auto"/>
        <w:bottom w:val="none" w:sz="0" w:space="0" w:color="auto"/>
        <w:right w:val="none" w:sz="0" w:space="0" w:color="auto"/>
      </w:divBdr>
    </w:div>
    <w:div w:id="2018651241">
      <w:bodyDiv w:val="1"/>
      <w:marLeft w:val="0"/>
      <w:marRight w:val="0"/>
      <w:marTop w:val="0"/>
      <w:marBottom w:val="0"/>
      <w:divBdr>
        <w:top w:val="none" w:sz="0" w:space="0" w:color="auto"/>
        <w:left w:val="none" w:sz="0" w:space="0" w:color="auto"/>
        <w:bottom w:val="none" w:sz="0" w:space="0" w:color="auto"/>
        <w:right w:val="none" w:sz="0" w:space="0" w:color="auto"/>
      </w:divBdr>
    </w:div>
    <w:div w:id="2034913505">
      <w:bodyDiv w:val="1"/>
      <w:marLeft w:val="0"/>
      <w:marRight w:val="0"/>
      <w:marTop w:val="0"/>
      <w:marBottom w:val="0"/>
      <w:divBdr>
        <w:top w:val="none" w:sz="0" w:space="0" w:color="auto"/>
        <w:left w:val="none" w:sz="0" w:space="0" w:color="auto"/>
        <w:bottom w:val="none" w:sz="0" w:space="0" w:color="auto"/>
        <w:right w:val="none" w:sz="0" w:space="0" w:color="auto"/>
      </w:divBdr>
    </w:div>
    <w:div w:id="2040005488">
      <w:bodyDiv w:val="1"/>
      <w:marLeft w:val="0"/>
      <w:marRight w:val="0"/>
      <w:marTop w:val="0"/>
      <w:marBottom w:val="0"/>
      <w:divBdr>
        <w:top w:val="none" w:sz="0" w:space="0" w:color="auto"/>
        <w:left w:val="none" w:sz="0" w:space="0" w:color="auto"/>
        <w:bottom w:val="none" w:sz="0" w:space="0" w:color="auto"/>
        <w:right w:val="none" w:sz="0" w:space="0" w:color="auto"/>
      </w:divBdr>
    </w:div>
    <w:div w:id="2067290316">
      <w:bodyDiv w:val="1"/>
      <w:marLeft w:val="0"/>
      <w:marRight w:val="0"/>
      <w:marTop w:val="0"/>
      <w:marBottom w:val="0"/>
      <w:divBdr>
        <w:top w:val="none" w:sz="0" w:space="0" w:color="auto"/>
        <w:left w:val="none" w:sz="0" w:space="0" w:color="auto"/>
        <w:bottom w:val="none" w:sz="0" w:space="0" w:color="auto"/>
        <w:right w:val="none" w:sz="0" w:space="0" w:color="auto"/>
      </w:divBdr>
    </w:div>
    <w:div w:id="2095856861">
      <w:bodyDiv w:val="1"/>
      <w:marLeft w:val="0"/>
      <w:marRight w:val="0"/>
      <w:marTop w:val="0"/>
      <w:marBottom w:val="0"/>
      <w:divBdr>
        <w:top w:val="none" w:sz="0" w:space="0" w:color="auto"/>
        <w:left w:val="none" w:sz="0" w:space="0" w:color="auto"/>
        <w:bottom w:val="none" w:sz="0" w:space="0" w:color="auto"/>
        <w:right w:val="none" w:sz="0" w:space="0" w:color="auto"/>
      </w:divBdr>
    </w:div>
    <w:div w:id="2114857370">
      <w:bodyDiv w:val="1"/>
      <w:marLeft w:val="0"/>
      <w:marRight w:val="0"/>
      <w:marTop w:val="0"/>
      <w:marBottom w:val="0"/>
      <w:divBdr>
        <w:top w:val="none" w:sz="0" w:space="0" w:color="auto"/>
        <w:left w:val="none" w:sz="0" w:space="0" w:color="auto"/>
        <w:bottom w:val="none" w:sz="0" w:space="0" w:color="auto"/>
        <w:right w:val="none" w:sz="0" w:space="0" w:color="auto"/>
      </w:divBdr>
    </w:div>
    <w:div w:id="2116632610">
      <w:bodyDiv w:val="1"/>
      <w:marLeft w:val="0"/>
      <w:marRight w:val="0"/>
      <w:marTop w:val="0"/>
      <w:marBottom w:val="0"/>
      <w:divBdr>
        <w:top w:val="none" w:sz="0" w:space="0" w:color="auto"/>
        <w:left w:val="none" w:sz="0" w:space="0" w:color="auto"/>
        <w:bottom w:val="none" w:sz="0" w:space="0" w:color="auto"/>
        <w:right w:val="none" w:sz="0" w:space="0" w:color="auto"/>
      </w:divBdr>
    </w:div>
    <w:div w:id="2136018739">
      <w:bodyDiv w:val="1"/>
      <w:marLeft w:val="0"/>
      <w:marRight w:val="0"/>
      <w:marTop w:val="0"/>
      <w:marBottom w:val="0"/>
      <w:divBdr>
        <w:top w:val="none" w:sz="0" w:space="0" w:color="auto"/>
        <w:left w:val="none" w:sz="0" w:space="0" w:color="auto"/>
        <w:bottom w:val="none" w:sz="0" w:space="0" w:color="auto"/>
        <w:right w:val="none" w:sz="0" w:space="0" w:color="auto"/>
      </w:divBdr>
    </w:div>
    <w:div w:id="2138260081">
      <w:bodyDiv w:val="1"/>
      <w:marLeft w:val="0"/>
      <w:marRight w:val="0"/>
      <w:marTop w:val="0"/>
      <w:marBottom w:val="0"/>
      <w:divBdr>
        <w:top w:val="none" w:sz="0" w:space="0" w:color="auto"/>
        <w:left w:val="none" w:sz="0" w:space="0" w:color="auto"/>
        <w:bottom w:val="none" w:sz="0" w:space="0" w:color="auto"/>
        <w:right w:val="none" w:sz="0" w:space="0" w:color="auto"/>
      </w:divBdr>
      <w:divsChild>
        <w:div w:id="1321731733">
          <w:marLeft w:val="0"/>
          <w:marRight w:val="0"/>
          <w:marTop w:val="0"/>
          <w:marBottom w:val="0"/>
          <w:divBdr>
            <w:top w:val="none" w:sz="0" w:space="0" w:color="auto"/>
            <w:left w:val="none" w:sz="0" w:space="0" w:color="auto"/>
            <w:bottom w:val="none" w:sz="0" w:space="0" w:color="auto"/>
            <w:right w:val="none" w:sz="0" w:space="0" w:color="auto"/>
          </w:divBdr>
          <w:divsChild>
            <w:div w:id="213547852">
              <w:marLeft w:val="0"/>
              <w:marRight w:val="0"/>
              <w:marTop w:val="0"/>
              <w:marBottom w:val="0"/>
              <w:divBdr>
                <w:top w:val="none" w:sz="0" w:space="0" w:color="auto"/>
                <w:left w:val="none" w:sz="0" w:space="0" w:color="auto"/>
                <w:bottom w:val="none" w:sz="0" w:space="0" w:color="auto"/>
                <w:right w:val="none" w:sz="0" w:space="0" w:color="auto"/>
              </w:divBdr>
              <w:divsChild>
                <w:div w:id="17466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8950">
      <w:bodyDiv w:val="1"/>
      <w:marLeft w:val="0"/>
      <w:marRight w:val="0"/>
      <w:marTop w:val="0"/>
      <w:marBottom w:val="0"/>
      <w:divBdr>
        <w:top w:val="none" w:sz="0" w:space="0" w:color="auto"/>
        <w:left w:val="none" w:sz="0" w:space="0" w:color="auto"/>
        <w:bottom w:val="none" w:sz="0" w:space="0" w:color="auto"/>
        <w:right w:val="none" w:sz="0" w:space="0" w:color="auto"/>
      </w:divBdr>
    </w:div>
    <w:div w:id="214519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1383-E084-514F-94D8-06CC08E6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72025</Words>
  <Characters>453762</Characters>
  <Application>Microsoft Office Word</Application>
  <DocSecurity>0</DocSecurity>
  <Lines>3781</Lines>
  <Paragraphs>1049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524738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Usher</dc:creator>
  <cp:keywords/>
  <dc:description/>
  <cp:lastModifiedBy>John Usher</cp:lastModifiedBy>
  <cp:revision>4</cp:revision>
  <cp:lastPrinted>2024-06-07T08:22:00Z</cp:lastPrinted>
  <dcterms:created xsi:type="dcterms:W3CDTF">2024-06-07T08:22:00Z</dcterms:created>
  <dcterms:modified xsi:type="dcterms:W3CDTF">2024-06-07T08:23:00Z</dcterms:modified>
  <cp:category/>
</cp:coreProperties>
</file>